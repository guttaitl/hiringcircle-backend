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5C7B3F" w14:paraId="766ED094" w14:textId="77777777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17C2A8" w14:textId="77777777" w:rsidR="005C7B3F" w:rsidRDefault="005C7B3F"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084B81"/>
            <w:tcMar>
              <w:top w:w="500" w:type="dxa"/>
              <w:left w:w="0" w:type="dxa"/>
              <w:bottom w:w="100" w:type="dxa"/>
              <w:right w:w="0" w:type="dxa"/>
            </w:tcMar>
            <w:hideMark/>
          </w:tcPr>
          <w:p w14:paraId="0E936693" w14:textId="77777777" w:rsidR="005C7B3F" w:rsidRDefault="0053207B">
            <w:pPr>
              <w:pStyle w:val="gap-btn-hidden"/>
              <w:spacing w:line="1125" w:lineRule="atLeast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> </w:t>
            </w:r>
          </w:p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left w:w="0" w:type="dxa"/>
                <w:bottom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98"/>
              <w:gridCol w:w="3240"/>
              <w:gridCol w:w="4498"/>
            </w:tblGrid>
            <w:tr w:rsidR="005C7B3F" w14:paraId="20ED2B2B" w14:textId="77777777">
              <w:trPr>
                <w:tblCellSpacing w:w="0" w:type="dxa"/>
                <w:hidden/>
              </w:trPr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7D2CA14" w14:textId="77777777" w:rsidR="005C7B3F" w:rsidRDefault="005C7B3F"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vanish/>
                      <w:color w:val="FFFFFF"/>
                      <w:sz w:val="96"/>
                      <w:szCs w:val="96"/>
                      <w:shd w:val="clear" w:color="auto" w:fill="auto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084B81"/>
                  <w:tcMar>
                    <w:top w:w="0" w:type="dxa"/>
                    <w:left w:w="0" w:type="dxa"/>
                    <w:bottom w:w="240" w:type="dxa"/>
                    <w:right w:w="0" w:type="dxa"/>
                  </w:tcMar>
                  <w:hideMark/>
                </w:tcPr>
                <w:p w14:paraId="7C9F2F56" w14:textId="77777777" w:rsidR="005C7B3F" w:rsidRDefault="0053207B">
                  <w:pPr>
                    <w:pStyle w:val="div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14:paraId="01E800CA" w14:textId="77777777" w:rsidR="005C7B3F" w:rsidRDefault="005C7B3F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3C72F350" w14:textId="77777777" w:rsidR="005C7B3F" w:rsidRDefault="005C7B3F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</w:tr>
          </w:tbl>
          <w:p w14:paraId="459DD8B4" w14:textId="77777777" w:rsidR="005C7B3F" w:rsidRDefault="0053207B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Vijaya Kumar</w:t>
            </w: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Katam</w:t>
            </w:r>
          </w:p>
          <w:p w14:paraId="538F4130" w14:textId="6428AB0A" w:rsidR="005C7B3F" w:rsidRDefault="0053207B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Flemington, NJ 08822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|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 w:rsidR="00D3244C"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>Vensmurali2@gmail.com</w:t>
            </w:r>
          </w:p>
          <w:p w14:paraId="39C4B970" w14:textId="77777777" w:rsidR="005C7B3F" w:rsidRDefault="0053207B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txt-bold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WWW: </w:t>
            </w:r>
            <w:hyperlink r:id="rId7" w:history="1">
              <w:r>
                <w:rPr>
                  <w:rStyle w:val="documentsocialfielda"/>
                  <w:rFonts w:ascii="Century Gothic" w:eastAsia="Century Gothic" w:hAnsi="Century Gothic" w:cs="Century Gothic"/>
                  <w:sz w:val="18"/>
                  <w:szCs w:val="18"/>
                  <w:u w:val="single" w:color="FFFFFF"/>
                </w:rPr>
                <w:t>Online Profile</w:t>
              </w:r>
            </w:hyperlink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</w:t>
            </w:r>
            <w:r>
              <w:rPr>
                <w:rStyle w:val="span"/>
                <w:rFonts w:ascii="Century Gothic" w:eastAsia="Century Gothic" w:hAnsi="Century Gothic" w:cs="Century Gothic"/>
                <w:vanish/>
                <w:color w:val="FFFFFF"/>
                <w:sz w:val="18"/>
                <w:szCs w:val="18"/>
              </w:rPr>
              <w:t xml:space="preserve"> | </w:t>
            </w:r>
          </w:p>
          <w:p w14:paraId="4B0ABFD9" w14:textId="77777777" w:rsidR="005C7B3F" w:rsidRDefault="005C7B3F">
            <w:pPr>
              <w:pStyle w:val="div"/>
              <w:spacing w:line="100" w:lineRule="exac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</w:p>
        </w:tc>
      </w:tr>
    </w:tbl>
    <w:p w14:paraId="1444BB6C" w14:textId="77777777" w:rsidR="005C7B3F" w:rsidRDefault="005C7B3F">
      <w:pPr>
        <w:rPr>
          <w:vanish/>
        </w:rPr>
        <w:sectPr w:rsidR="005C7B3F">
          <w:headerReference w:type="default" r:id="rId8"/>
          <w:footerReference w:type="default" r:id="rId9"/>
          <w:pgSz w:w="12240" w:h="15840"/>
          <w:pgMar w:top="0" w:right="840" w:bottom="400" w:left="0" w:header="0" w:footer="0" w:gutter="0"/>
          <w:cols w:space="720"/>
        </w:sectPr>
      </w:pPr>
    </w:p>
    <w:p w14:paraId="2BD6E93D" w14:textId="77777777" w:rsidR="005C7B3F" w:rsidRDefault="005C7B3F">
      <w:pPr>
        <w:rPr>
          <w:vanish/>
        </w:rPr>
      </w:pPr>
    </w:p>
    <w:p w14:paraId="6EBE9C2E" w14:textId="77777777" w:rsidR="005C7B3F" w:rsidRDefault="005C7B3F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5C7B3F" w14:paraId="71D1E3E5" w14:textId="77777777">
        <w:trPr>
          <w:tblCellSpacing w:w="0" w:type="dxa"/>
        </w:trPr>
        <w:tc>
          <w:tcPr>
            <w:tcW w:w="1600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17A7471" w14:textId="77777777" w:rsidR="005C7B3F" w:rsidRDefault="0053207B">
            <w:pPr>
              <w:pStyle w:val="topborder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1C20C806" w14:textId="77777777" w:rsidR="005C7B3F" w:rsidRDefault="0053207B">
      <w:pPr>
        <w:pStyle w:val="divdocumentdivsectiontitle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Summary</w:t>
      </w:r>
    </w:p>
    <w:p w14:paraId="30A63D29" w14:textId="77777777" w:rsidR="005C7B3F" w:rsidRDefault="0053207B">
      <w:pPr>
        <w:pStyle w:val="divdocumentulli"/>
        <w:numPr>
          <w:ilvl w:val="0"/>
          <w:numId w:val="1"/>
        </w:numPr>
        <w:pBdr>
          <w:left w:val="none" w:sz="0" w:space="0" w:color="auto"/>
        </w:pBd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 xml:space="preserve">16+ years 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of experience as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Java Full Stack Developer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with strong expertise in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Back-end and Front-end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development with hands on experience in designing and building web applications using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Java/J2EE Technologies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74852376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working with different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SDLC (Software Development Life Cycle)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including Requirement gathering, Analysis, Design, Coding, Testing and Implementation like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Agile (SCRUM), TDD, BDD and Waterfall Models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32AE5057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working in conditions utilizing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Agile (SCRUM)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Waterfall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improvement philosophies.</w:t>
      </w:r>
    </w:p>
    <w:p w14:paraId="644CF7C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Expert in Core Java concepts and technologies in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Java 17/11/8/7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, such as Object-Oriented Programming (OOP), Data Structures, Algorithm, Collections, I/O Stream, Multithreading and Exception Handling.</w:t>
      </w:r>
    </w:p>
    <w:p w14:paraId="77CAE695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in developing applications using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Java/J2EE technologies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such as Servlets, JSP, EJB, JMS, Java Beans, Web Services, and Multithreading Executor Services.</w:t>
      </w:r>
    </w:p>
    <w:p w14:paraId="3DFCD90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Expertise in application development using various frameworks such as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Struts Framework, Java Server Faces, Spring Framework, Spring MVC, Hibernate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with GUI plug-ins like Tiles Framework, validation plug-ins like Validator Framework.</w:t>
      </w:r>
    </w:p>
    <w:p w14:paraId="281F38A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working on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Spring Modules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(DAO, MVC, Boot, Cloud, Security, AOP, ORM Data) and JWT.</w:t>
      </w:r>
    </w:p>
    <w:p w14:paraId="50CD980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Good experience in design and deployment of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Microservices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with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Spring Boot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using highly cohesive and loosely coupled methodology.</w:t>
      </w:r>
    </w:p>
    <w:p w14:paraId="7A4EA001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in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Spring Security Framework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for User Access Management,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JWT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token-based authentication, and involved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OAuth 2.0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configuration for authentication and authorization.</w:t>
      </w:r>
    </w:p>
    <w:p w14:paraId="355D478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in using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Hibernate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for mapping Java classes with database and using Criteria API and Hibernate Query Language (HQL) and Java Persistence Query Language (JPQL).</w:t>
      </w:r>
    </w:p>
    <w:p w14:paraId="568E58A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in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Front-End UI development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skills using scripting languages like HTML5, DHTML, CSS, JavaScript, JSON, AJAX, Angular 15/14/13/11/9/8/7/5/4/2, Typescript, ReactJS, NodeJS, Bootstrap, Tag Libraries, JSTL, jQuery with Standard Validations.</w:t>
      </w:r>
    </w:p>
    <w:p w14:paraId="2DEC624D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Expert in implementing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Angular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services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to connect the web application to back-end APIs to POST/GET the data.</w:t>
      </w:r>
    </w:p>
    <w:p w14:paraId="6083F711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Solid experience developing the rendering view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ReactJS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components, forms, events, routers, and Redux asynchronous functions and implemented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React - Flux pattern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for core dependency.</w:t>
      </w:r>
    </w:p>
    <w:p w14:paraId="41AA31E0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Experienced in server-side view rendering of Java content structures, like ReactJS, and rendering pages on the server side utilizing Redux and Flux to accomplish unidirectional plan flow.</w:t>
      </w:r>
    </w:p>
    <w:p w14:paraId="39482B07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Experience in developing Web APIs using Node.js, React.js, and React Native, and hosted on multiple lead balance API instances. Hands-on experience in transferring, integrating, and deploying data and Java web applications from the cloud offered by AWS Cloud, Azure Cloud, and Google Cloud.</w:t>
      </w:r>
    </w:p>
    <w:p w14:paraId="20A77E6A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Extensive experience in Amazon Web Services (AWS) like EC2, S3, Lambda, RDS, Elastic Load Balancing, SQS, SNS, AWS Identity and Access Management, AWS CloudWatch, Elastic Beanstalk, CloudFront, and Redshift.</w:t>
      </w:r>
    </w:p>
    <w:p w14:paraId="54A97E4D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Experience in managing multiple AWS instances, assigning the Security Groups, Elastic Load Balancer, and AMIs.</w:t>
      </w:r>
    </w:p>
    <w:p w14:paraId="055F28FE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working on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Microsoft Azure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using Azure VM's and app services for running of instances, Azure cosmos and SQL for storage of data, App insights for creating alerts and monitor API calls</w:t>
      </w:r>
    </w:p>
    <w:p w14:paraId="2EB443A9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Good experience in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Azure Logic apps, Service Bus, Document DB and SQL Database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and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Data warehouse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54946463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in creating multiple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Kubernetes clusters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in AWS and deploying a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Docker image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on top of Kubernetes Cluster for testing purpose. Experience on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DevOps tools, CI/CD and AWS Cloud Architecture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in database modelling and developing using NoSQL Database such as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MongoDB and Cassandra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5BDC1A6E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Strong experience working with Java based testing frameworks like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JUnit, Selenium, TestNG, Mockito, Cypress, LoadRunner, Cucumber and PowerMock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, etc.</w:t>
      </w:r>
    </w:p>
    <w:p w14:paraId="25EEE074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 xml:space="preserve">Also worked on testing JavaScript structures utilizing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Mocha and Chai, Cypress, Jasmine and Karma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58258A98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Expertise in Web/J2EE/Integration Application development using various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IDEs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like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Spring Tool Suite (STS), Eclipse, NetBeans, Visual Studio and IntelliJ IDEA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3342DBDC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Development experience in different OS like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Windows, Linux, and UNIX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and excellent troubleshooting skills.</w:t>
      </w:r>
    </w:p>
    <w:p w14:paraId="26F95D51" w14:textId="77777777" w:rsidR="005C7B3F" w:rsidRDefault="0053207B">
      <w:pPr>
        <w:pStyle w:val="divdocumentulli"/>
        <w:numPr>
          <w:ilvl w:val="0"/>
          <w:numId w:val="1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Experience in using bug/issue tracking, project tracking and management tool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JIRA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5C7B3F" w14:paraId="3BE77602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77DB076" w14:textId="77777777" w:rsidR="005C7B3F" w:rsidRDefault="0053207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39A70E15" w14:textId="77777777" w:rsidR="005C7B3F" w:rsidRDefault="0053207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5C7B3F" w14:paraId="39CF12B1" w14:textId="77777777"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D40FEC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Languages</w:t>
            </w:r>
          </w:p>
          <w:p w14:paraId="5A73B7D6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 17/11/8/7, JavaScript, Typescript, C/C++, Kotlin, Scala, XML, UML Python 3.6.0, Drools, SQL, PL/SQL</w:t>
            </w:r>
          </w:p>
          <w:p w14:paraId="2460642F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J2EE Technologies</w:t>
            </w:r>
          </w:p>
          <w:p w14:paraId="20F037F1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Strings, Multi-Threading, Arrays, Java Networking, Servlets, JSP, JSTL, JDBC, JMS, RMI, EJB, JFC/Swing, AWT, Applets</w:t>
            </w:r>
          </w:p>
          <w:p w14:paraId="3A9EDC5D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Frameworks</w:t>
            </w:r>
          </w:p>
          <w:p w14:paraId="7B789E05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Spring 5.0 (Spring Boot, Spring MVC, Spring Security, Spring Cloud, Spring AOP, Spring IOC, Spring Data, Spring Batch), Hibernate, Struts, JSF, iBatis</w:t>
            </w:r>
          </w:p>
          <w:p w14:paraId="5D531588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Web Technologies/JavaScript Frameworks</w:t>
            </w:r>
          </w:p>
          <w:p w14:paraId="576DFC04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HTML5, CSS3, JavaScript, jQuery, Bootstrap, AJAX, ReactJS, Angular 15/14/13/11/8/7/5/4/2, Typescript, NodeJS, Backbone.js, Vue.js, ExpressJS</w:t>
            </w:r>
          </w:p>
          <w:p w14:paraId="3169F7BA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Cloud Environments</w:t>
            </w:r>
          </w:p>
          <w:p w14:paraId="49515EFB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Amazon Web Services (AWS), Microsoft Azure, Google Cloud Platform (GCP)</w:t>
            </w:r>
          </w:p>
          <w:p w14:paraId="51B596CE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Application/Web Servers</w:t>
            </w:r>
          </w:p>
          <w:p w14:paraId="3E672B96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Apache Tomcat, WebLogic, IBM WebSphere, JBoss, Apache HTTP Server, Nginx</w:t>
            </w:r>
          </w:p>
          <w:p w14:paraId="16FFEFAA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Web Services</w:t>
            </w:r>
          </w:p>
          <w:p w14:paraId="7399FBE3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Restful API, SOAP, XSD, WSDL, Apache Axis, JAX RS, JAX WS</w:t>
            </w:r>
          </w:p>
          <w:p w14:paraId="756116F7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Databases</w:t>
            </w:r>
          </w:p>
          <w:p w14:paraId="28BB0A54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MySQL, Oracle, SQL Server, MongoDB, Cassandra, PostgreSQL, DynamoDB</w:t>
            </w:r>
          </w:p>
          <w:p w14:paraId="2A87F117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Messaging Queues</w:t>
            </w:r>
          </w:p>
          <w:p w14:paraId="3C38B827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JMS (Java Message Service), IBM MQ, Apache Active MQ, Apache Kafka, RabbitMQ</w:t>
            </w:r>
          </w:p>
          <w:p w14:paraId="66FD7DDE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CI-CD Tools</w:t>
            </w:r>
          </w:p>
          <w:p w14:paraId="25D2955A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Jenkins, Travis CI</w:t>
            </w:r>
          </w:p>
          <w:p w14:paraId="1AB86029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Build Tools</w:t>
            </w:r>
          </w:p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4DBCCB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Maven, Ant, Gradle</w:t>
            </w:r>
          </w:p>
          <w:p w14:paraId="77507E8D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Testing Tools</w:t>
            </w:r>
          </w:p>
          <w:p w14:paraId="6613DA03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JUnit, Selenium, TestNG, POSTMAN, Jasmine, Karma, Cypress, Mockito, JMeter, LoadRunner, Cucumber, PowerMock</w:t>
            </w:r>
          </w:p>
          <w:p w14:paraId="229F896C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Containerization Tools</w:t>
            </w:r>
          </w:p>
          <w:p w14:paraId="5D67B007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Docker, Kubernetes</w:t>
            </w:r>
          </w:p>
          <w:p w14:paraId="6DD8D46E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Security Tools</w:t>
            </w:r>
          </w:p>
          <w:p w14:paraId="325A82A3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OAuth, JWT (JSON Web Tokens), SSL/TLS</w:t>
            </w:r>
          </w:p>
          <w:p w14:paraId="555278A9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IDE Tools</w:t>
            </w:r>
          </w:p>
          <w:p w14:paraId="57EBD63E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Spring Tool Suite (STS), Eclipse, NetBeans, Visual Studio and IntelliJ</w:t>
            </w:r>
          </w:p>
          <w:p w14:paraId="0D86E31D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Version Control</w:t>
            </w:r>
          </w:p>
          <w:p w14:paraId="0AC39A2B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SVN, GIT, GitHub, GitLab, Bitbucket, CVS, TFS</w:t>
            </w:r>
          </w:p>
          <w:p w14:paraId="0CFE13CE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Operating Systems</w:t>
            </w:r>
          </w:p>
          <w:p w14:paraId="0A4A7173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Windows, Linux, Unix</w:t>
            </w:r>
          </w:p>
          <w:p w14:paraId="64EEF150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Methodologies</w:t>
            </w:r>
          </w:p>
          <w:p w14:paraId="3DAC6E2B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Agile, Scrum, Waterfall, RUP, TDD, OOAD, SDLC</w:t>
            </w:r>
          </w:p>
          <w:p w14:paraId="1B0B34E0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Logging &amp; Monitoring</w:t>
            </w:r>
          </w:p>
          <w:p w14:paraId="17F83345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Log4j, CloudWatch</w:t>
            </w:r>
          </w:p>
          <w:p w14:paraId="27D392E5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Project Management</w:t>
            </w:r>
          </w:p>
          <w:p w14:paraId="7AB710D6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Jira</w:t>
            </w:r>
          </w:p>
          <w:p w14:paraId="5C0DE40B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231F20"/>
                <w:sz w:val="18"/>
                <w:szCs w:val="18"/>
              </w:rPr>
              <w:t>Methodologies</w:t>
            </w:r>
          </w:p>
          <w:p w14:paraId="1BF24F0B" w14:textId="77777777" w:rsidR="005C7B3F" w:rsidRDefault="0053207B">
            <w:pPr>
              <w:pStyle w:val="p"/>
              <w:spacing w:line="280" w:lineRule="atLeast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Agile, Scrum and Kanban, Waterfall</w:t>
            </w:r>
          </w:p>
        </w:tc>
      </w:tr>
    </w:tbl>
    <w:p w14:paraId="580CE4E5" w14:textId="77777777" w:rsidR="005C7B3F" w:rsidRDefault="005C7B3F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5C7B3F" w14:paraId="3E7002CB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1B601CF" w14:textId="77777777" w:rsidR="005C7B3F" w:rsidRDefault="0053207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6A28001C" w14:textId="77777777" w:rsidR="005C7B3F" w:rsidRDefault="0053207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Experience</w:t>
      </w:r>
    </w:p>
    <w:p w14:paraId="1B992544" w14:textId="77777777" w:rsidR="005C7B3F" w:rsidRDefault="0053207B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Senior Java Engineer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02/2025 - Current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5D37552D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Evernorth - Morris Plains, New Jersey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2ECB9762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Enhanced applications with Java/J2EE technologies to fulfill business requirements.</w:t>
      </w:r>
    </w:p>
    <w:p w14:paraId="537B63FD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Resolved technical issues in Java development swiftly.</w:t>
      </w:r>
    </w:p>
    <w:p w14:paraId="3FB7D580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Participated in daily standup meetings with project stakeholders to update task progress.</w:t>
      </w:r>
    </w:p>
    <w:p w14:paraId="0A865B42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Implemented functional changes for application development to improve user experience.</w:t>
      </w:r>
    </w:p>
    <w:p w14:paraId="5F679897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and executed a real-time data streaming pipeline using Apache Kafka.</w:t>
      </w:r>
    </w:p>
    <w:p w14:paraId="2455B9BD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Conducted regular code reviews to maintain high-quality standards throughout development.</w:t>
      </w:r>
    </w:p>
    <w:p w14:paraId="07C35C2F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Guided software design and coding practices for improved team performance.</w:t>
      </w:r>
    </w:p>
    <w:p w14:paraId="6CB4265A" w14:textId="77777777" w:rsidR="005C7B3F" w:rsidRDefault="0053207B">
      <w:pPr>
        <w:pStyle w:val="divdocumentulli"/>
        <w:numPr>
          <w:ilvl w:val="0"/>
          <w:numId w:val="2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Ensured compliance with industry best practices across all phases of SDLC.</w:t>
      </w:r>
    </w:p>
    <w:p w14:paraId="56303C23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>Sr. Java Tech Lead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04/2024 - 12/2024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137FE4DB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TD Bank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2C7B6CBE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Conducted feasibility discussions and identified business requirements for migration applications.</w:t>
      </w:r>
    </w:p>
    <w:p w14:paraId="16077DEE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plans for migrated functions using Spring Boot.</w:t>
      </w:r>
    </w:p>
    <w:p w14:paraId="3876E32F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Implemented a real-time data streaming pipeline with Apache Kafka.</w:t>
      </w:r>
    </w:p>
    <w:p w14:paraId="43F6661B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Prepared comprehensive functional and technical documentation, including design documents.</w:t>
      </w:r>
    </w:p>
    <w:p w14:paraId="5EB7E017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Updated Confluence to maintain relevant project information and enhance team alignment.</w:t>
      </w:r>
    </w:p>
    <w:p w14:paraId="4F1CBABB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Coordinated updates and application releases with the release team.</w:t>
      </w:r>
    </w:p>
    <w:p w14:paraId="1C3472C0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Utilized Java/J2EE, Spring Boot, ReactJS, and REST Web Services in development processes.</w:t>
      </w:r>
    </w:p>
    <w:p w14:paraId="2322E8EC" w14:textId="77777777" w:rsidR="005C7B3F" w:rsidRDefault="0053207B">
      <w:pPr>
        <w:pStyle w:val="divdocumentulli"/>
        <w:numPr>
          <w:ilvl w:val="0"/>
          <w:numId w:val="3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Employed Apache, Maven, Git, Jenkins, and Sonar for efficient project management.</w:t>
      </w:r>
    </w:p>
    <w:p w14:paraId="0D4E6FEB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Sr. Java Tech Lead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10/2015 - 03/2024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1528371B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Evernorth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42D6CB25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and implemented real-time data streaming pipeline using Apache Kafka.</w:t>
      </w:r>
    </w:p>
    <w:p w14:paraId="453C1718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applications with Test-Driven Development (TDD), enhancing code quality.</w:t>
      </w:r>
    </w:p>
    <w:p w14:paraId="2D4EC697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Identified business requirements and facilitated feasibility discussions for outreach applications.</w:t>
      </w:r>
    </w:p>
    <w:p w14:paraId="422564A6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Contributed to design and development planning for frontend and backend services.</w:t>
      </w:r>
    </w:p>
    <w:p w14:paraId="5DA408C4" w14:textId="77777777" w:rsidR="000B6FEB" w:rsidRDefault="0053207B" w:rsidP="000B6FE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user stories and segmented tasks into manageable parts.</w:t>
      </w:r>
    </w:p>
    <w:p w14:paraId="55A3C929" w14:textId="77777777" w:rsidR="000B6FEB" w:rsidRPr="000B6FEB" w:rsidRDefault="000B6FEB" w:rsidP="000B6FE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and maintained reusable JavaBeans across enterprise-level Java EE projects, ensuring consistent business logic and data encapsulation.</w:t>
      </w:r>
    </w:p>
    <w:p w14:paraId="6E5648BA" w14:textId="77777777" w:rsidR="000B6FEB" w:rsidRDefault="000B6FEB" w:rsidP="000B6FE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Optimized JavaBean usage patterns to reduce redundancy and improve maintainability in legacy JSP/Servlet-based systems.</w:t>
      </w:r>
    </w:p>
    <w:p w14:paraId="5605932F" w14:textId="77777777" w:rsidR="000B6FEB" w:rsidRPr="000B6FEB" w:rsidRDefault="000B6FEB" w:rsidP="000B6FE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and deployed RESTful APIs using Spring Boot, reducing boilerplate code and improving application performance.</w:t>
      </w:r>
    </w:p>
    <w:p w14:paraId="302434AE" w14:textId="3D5A13BA" w:rsidR="000B6FEB" w:rsidRPr="000B6FEB" w:rsidRDefault="000B6FEB" w:rsidP="000B6FE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Built microservices architecture using Spring Boot, Spring Cloud, and Netflix OSS components (Eureka, Zuul, Ribbon, Hystrix).</w:t>
      </w:r>
    </w:p>
    <w:p w14:paraId="3772D489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Prepared functional and technical documentation, including design documents.</w:t>
      </w:r>
    </w:p>
    <w:p w14:paraId="4B506C20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Updated Confluence with project information and documentation to maintain clarity.</w:t>
      </w:r>
    </w:p>
    <w:p w14:paraId="6750F817" w14:textId="77777777" w:rsidR="005C7B3F" w:rsidRDefault="0053207B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Mentored junior developers while coordinating with cross-functional teams on best practices.</w:t>
      </w:r>
    </w:p>
    <w:p w14:paraId="284A7CD9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Lead Java Engineer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04/2014 - 01/2015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4CA4594A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MasterCard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58023829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implementation design plan for new changes and enhancements.</w:t>
      </w:r>
    </w:p>
    <w:p w14:paraId="68315349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efficient designs and user interaction screens using HTML5, AngularJS, AJAX, and JSON.</w:t>
      </w:r>
    </w:p>
    <w:p w14:paraId="475501EB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and developed multiple modules based on Spring architecture.</w:t>
      </w:r>
    </w:p>
    <w:p w14:paraId="249580E4" w14:textId="77777777" w:rsidR="000B6FEB" w:rsidRDefault="0053207B" w:rsidP="000B6FE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Utilized JavaScript frameworks and AngularJS with AJAX for form validation and interactivity.</w:t>
      </w:r>
    </w:p>
    <w:p w14:paraId="6A9940A0" w14:textId="77777777" w:rsidR="000B6FEB" w:rsidRPr="000B6FEB" w:rsidRDefault="000B6FEB" w:rsidP="000B6FE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Configured Spring Boot Actuator for monitoring and managing application health and metrics.</w:t>
      </w:r>
    </w:p>
    <w:p w14:paraId="10134CA2" w14:textId="010E1228" w:rsidR="000B6FEB" w:rsidRPr="000B6FEB" w:rsidRDefault="000B6FEB" w:rsidP="000B6FE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Wrote unit and integration tests using JUnit, Mockito, and Spring Boot Test framework.</w:t>
      </w:r>
    </w:p>
    <w:p w14:paraId="202463F2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Implemented AOP in Spring for logging details in the database and ensured dependency injection.</w:t>
      </w:r>
    </w:p>
    <w:p w14:paraId="2F1B0F36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Constructed responsive website for smart devices utilizing media queries and responsive design techniques.</w:t>
      </w:r>
    </w:p>
    <w:p w14:paraId="3C234B5B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Prepared documentation for code deployment to facilitate seamless transitions.</w:t>
      </w:r>
    </w:p>
    <w:p w14:paraId="310EB980" w14:textId="77777777" w:rsidR="005C7B3F" w:rsidRDefault="0053207B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Coordinated with development teams and web administrators for effective code drops.</w:t>
      </w:r>
    </w:p>
    <w:p w14:paraId="1CEF3C5E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Lead Java 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02/2013 - 03/2014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20EBA5F6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Rheem Manufacturing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0B4A909B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Gathered client requirements for SPR enhancements, ensuring alignment with business objectives.</w:t>
      </w:r>
    </w:p>
    <w:p w14:paraId="469A53AA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and developed solutions for both client and customer needs, enhancing system functionality.</w:t>
      </w:r>
    </w:p>
    <w:p w14:paraId="298873EE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Upgraded Oracle E-Commerce O2C Special Pricing Request to improve pricing capabilities.</w:t>
      </w:r>
    </w:p>
    <w:p w14:paraId="72D43CC3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VO and CO for new changes, personalizing existing pages to meet specific demands.</w:t>
      </w:r>
    </w:p>
    <w:p w14:paraId="532BF3BC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Resolved application production issues, maintaining smooth operational flow.</w:t>
      </w:r>
    </w:p>
    <w:p w14:paraId="5832468B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Enhanced iStore features in Oracle e-Commerce application, customizing for better user experience.</w:t>
      </w:r>
    </w:p>
    <w:p w14:paraId="1BC914C5" w14:textId="77777777" w:rsidR="005C7B3F" w:rsidRDefault="0053207B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Customized Oracle E-Commerce SPR module, tailoring functionalities to client specifications.</w:t>
      </w:r>
    </w:p>
    <w:p w14:paraId="0C2E8DFB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>Lead Java 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08/2012 - 02/2013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71098370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Apple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150454CE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Conducted requirement gathering, product backlog analysis, and story point estimation for customers.</w:t>
      </w:r>
    </w:p>
    <w:p w14:paraId="623612B7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Executed knowledge transition of technical architecture to new team members.</w:t>
      </w:r>
    </w:p>
    <w:p w14:paraId="4F78D2F1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Migrated applications to JBoss, enhancing system performance.</w:t>
      </w:r>
    </w:p>
    <w:p w14:paraId="694146EF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and implemented migration changes effectively.</w:t>
      </w:r>
    </w:p>
    <w:p w14:paraId="084B216F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Analyzed functional requirements and assessed use-case feasibility with accurate time estimations.</w:t>
      </w:r>
    </w:p>
    <w:p w14:paraId="454E544C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business logic, managed data processing, and ensured proper data presentation.</w:t>
      </w:r>
    </w:p>
    <w:p w14:paraId="6904D18E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Utilized Spring Framework for dependency injection and integrated with Hibernate.</w:t>
      </w:r>
    </w:p>
    <w:p w14:paraId="78E82EA4" w14:textId="77777777" w:rsidR="005C7B3F" w:rsidRDefault="0053207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Performed peer code reviews, wrote JUnit test cases, and conducted unit testing to meet quality standards.</w:t>
      </w:r>
    </w:p>
    <w:p w14:paraId="7E5245A8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Java Application 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10/2009 - 07/2012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35473671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CISCO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080062FF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Led NILE Migration project from SJ to RCDN, ensuring seamless application transition.</w:t>
      </w:r>
    </w:p>
    <w:p w14:paraId="11E2913A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and designed migration process for applications to enhance operational efficiency.</w:t>
      </w:r>
    </w:p>
    <w:p w14:paraId="3BEA2793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Engineered WAS Connection enhancements to optimize application connectivity.</w:t>
      </w:r>
    </w:p>
    <w:p w14:paraId="20FD1383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and distributed use cases to team members for effective implementation in new environment.</w:t>
      </w:r>
    </w:p>
    <w:p w14:paraId="1B34AFA6" w14:textId="77777777" w:rsidR="000B6FEB" w:rsidRDefault="000B6FEB" w:rsidP="000B6FE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0B6FEB">
        <w:rPr>
          <w:rFonts w:ascii="Century Gothic" w:eastAsia="Century Gothic" w:hAnsi="Century Gothic" w:cs="Century Gothic"/>
          <w:color w:val="231F20"/>
          <w:sz w:val="18"/>
          <w:szCs w:val="18"/>
        </w:rPr>
        <w:t>Created custom JavaBeans for managing session data and reducing coupling between presentation and business layers in a Java EE application.</w:t>
      </w:r>
    </w:p>
    <w:p w14:paraId="03B6755D" w14:textId="77777777" w:rsidR="000B6FEB" w:rsidRPr="000B6FEB" w:rsidRDefault="000B6FEB" w:rsidP="000B6FE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Enhanced application scalability by modularizing logic using JavaBeans for user authentication, data validation, and session tracking</w:t>
      </w:r>
    </w:p>
    <w:p w14:paraId="6185E5BD" w14:textId="73A7B422" w:rsidR="000B6FEB" w:rsidRPr="000B6FEB" w:rsidRDefault="000B6FEB" w:rsidP="000B6FE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Applied JavaBeans to streamline form handling and data processing in MVC-based web applications.</w:t>
      </w:r>
    </w:p>
    <w:p w14:paraId="27E24BA7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Configured servers for migrated applications to ensure optimal performance.</w:t>
      </w:r>
    </w:p>
    <w:p w14:paraId="2F7D0EF3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Participated in design phase for migration applications, contributing to overall architecture.</w:t>
      </w:r>
    </w:p>
    <w:p w14:paraId="6BB34C7A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Implemented application using Spring Framework, achieving clear separation of business logic and presentation layer.</w:t>
      </w:r>
    </w:p>
    <w:p w14:paraId="5889DA1B" w14:textId="77777777" w:rsidR="005C7B3F" w:rsidRDefault="0053207B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Utilized Kintana for streamlined deployment of applications.</w:t>
      </w:r>
    </w:p>
    <w:p w14:paraId="3B812C54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Lead 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03/2008 - 08/2009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658E6948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Emerson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2369D609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Implemented ADF architecture to meet business requirements and system specifications.</w:t>
      </w:r>
    </w:p>
    <w:p w14:paraId="2E44D9CF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Deployed applications on JBoss Server for enhanced performance.</w:t>
      </w:r>
    </w:p>
    <w:p w14:paraId="22649911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applications using SOAP Web Services to ensure robust functionality.</w:t>
      </w:r>
    </w:p>
    <w:p w14:paraId="3C63BD43" w14:textId="77777777" w:rsidR="000B6FEB" w:rsidRDefault="0053207B" w:rsidP="000B6FE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DAO layer for efficient database access and updates.</w:t>
      </w:r>
    </w:p>
    <w:p w14:paraId="77069434" w14:textId="77777777" w:rsidR="000B6FEB" w:rsidRPr="000B6FEB" w:rsidRDefault="000B6FEB" w:rsidP="000B6FE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sz w:val="18"/>
          <w:szCs w:val="18"/>
        </w:rPr>
      </w:pPr>
      <w:r>
        <w:t xml:space="preserve"> </w:t>
      </w: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JavaBeans to encapsulate business logic and promote code reusability across multiple modules.</w:t>
      </w:r>
    </w:p>
    <w:p w14:paraId="252C103E" w14:textId="77777777" w:rsidR="000B6FEB" w:rsidRPr="000B6FEB" w:rsidRDefault="000B6FEB" w:rsidP="000B6FE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Implemented JavaBeans to manage user input data in Java-based web forms (JSP/Servlet).</w:t>
      </w:r>
    </w:p>
    <w:p w14:paraId="3E9AF636" w14:textId="56819C83" w:rsidR="000B6FEB" w:rsidRPr="000B6FEB" w:rsidRDefault="000B6FEB" w:rsidP="000B6FE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B6FE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Used JavaBeans to handle data persistence and transfer between frontend JSP pages and backend Java classes.</w:t>
      </w:r>
    </w:p>
    <w:p w14:paraId="22426217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JavaScript validation for ADF pages to optimize user input handling.</w:t>
      </w:r>
    </w:p>
    <w:p w14:paraId="67B9C6CC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Prepared functional and technical design documents to guide development process.</w:t>
      </w:r>
    </w:p>
    <w:p w14:paraId="5D0C7406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Constructed UI for testing web services utilizing JSP, Servlets, and HTML.</w:t>
      </w:r>
    </w:p>
    <w:p w14:paraId="41CBE3F2" w14:textId="77777777" w:rsidR="005C7B3F" w:rsidRDefault="0053207B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Authored user guides to facilitate application usage and support.</w:t>
      </w:r>
    </w:p>
    <w:p w14:paraId="45F4859E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03/2007 - 12/2007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50B6DBE9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ACS/Xerox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121F4780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Contributed to coding for claim adjudication within Operations module.</w:t>
      </w:r>
    </w:p>
    <w:p w14:paraId="5506A269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Gathered requirements for Claims Module enhancements.</w:t>
      </w:r>
    </w:p>
    <w:p w14:paraId="7A9176B9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components for Claims Adjudication, including benefit plan limit editing.</w:t>
      </w:r>
    </w:p>
    <w:p w14:paraId="39849C95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Executed coding and unit testing for quality assurance.</w:t>
      </w:r>
    </w:p>
    <w:p w14:paraId="2F77BFE5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Resolved bugs to improve system functionality.</w:t>
      </w:r>
    </w:p>
    <w:p w14:paraId="20097DC6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Utilized TOAD for database access and SQL query development.</w:t>
      </w:r>
    </w:p>
    <w:p w14:paraId="272AD6A5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Employed ANT for application build and execution processes.</w:t>
      </w:r>
    </w:p>
    <w:p w14:paraId="317936E2" w14:textId="77777777" w:rsidR="005C7B3F" w:rsidRDefault="0053207B">
      <w:pPr>
        <w:pStyle w:val="divdocumentulli"/>
        <w:numPr>
          <w:ilvl w:val="0"/>
          <w:numId w:val="10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Managed version control using Clear Case.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5C7B3F" w14:paraId="06EFEC29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23B45C2" w14:textId="77777777" w:rsidR="005C7B3F" w:rsidRDefault="0053207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lastRenderedPageBreak/>
              <w:t> </w:t>
            </w:r>
          </w:p>
        </w:tc>
      </w:tr>
    </w:tbl>
    <w:p w14:paraId="3D439BB7" w14:textId="77777777" w:rsidR="005C7B3F" w:rsidRDefault="0053207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Education</w:t>
      </w:r>
    </w:p>
    <w:p w14:paraId="65B98582" w14:textId="77777777" w:rsidR="005C7B3F" w:rsidRDefault="0053207B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Andhra University - Vishakapatnam, India.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Bachelor of Science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1943B7C0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Computer Science</w:t>
      </w:r>
    </w:p>
    <w:p w14:paraId="55ED0D53" w14:textId="77777777" w:rsidR="005C7B3F" w:rsidRDefault="0053207B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Andhra University - Vishakapatnam, India.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Master of Science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02251B6C" w14:textId="77777777" w:rsidR="005C7B3F" w:rsidRDefault="0053207B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Computer Science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5C7B3F" w14:paraId="774644A9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499B1C8" w14:textId="77777777" w:rsidR="005C7B3F" w:rsidRDefault="0053207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5DC4F3AA" w14:textId="77777777" w:rsidR="005C7B3F" w:rsidRDefault="0053207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Certifications</w:t>
      </w:r>
    </w:p>
    <w:p w14:paraId="67C4ACBA" w14:textId="77777777" w:rsidR="005C7B3F" w:rsidRDefault="0053207B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Oracle Certified Associate, Java SE 8 Programmer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5C7B3F" w14:paraId="090BFD8C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F2351F4" w14:textId="77777777" w:rsidR="005C7B3F" w:rsidRDefault="0053207B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2C0A99BC" w14:textId="77777777" w:rsidR="005C7B3F" w:rsidRDefault="0053207B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Employment History</w:t>
      </w:r>
    </w:p>
    <w:p w14:paraId="2DB88BC7" w14:textId="77777777" w:rsidR="005C7B3F" w:rsidRDefault="0053207B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·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GalaxE Solutions, NJ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: From 2017 - Present As Lead Engineer</w:t>
      </w:r>
    </w:p>
    <w:p w14:paraId="1BD719E7" w14:textId="77777777" w:rsidR="005C7B3F" w:rsidRDefault="0053207B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·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 xml:space="preserve">Vigna Inc , GA 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: From 2015 to 2017 As a Lead Engineer</w:t>
      </w:r>
    </w:p>
    <w:p w14:paraId="260966C5" w14:textId="77777777" w:rsidR="005C7B3F" w:rsidRDefault="0053207B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· </w:t>
      </w:r>
      <w:r>
        <w:rPr>
          <w:rStyle w:val="Strong1"/>
          <w:rFonts w:ascii="Century Gothic" w:eastAsia="Century Gothic" w:hAnsi="Century Gothic" w:cs="Century Gothic"/>
          <w:b/>
          <w:bCs/>
          <w:color w:val="231F20"/>
          <w:sz w:val="18"/>
          <w:szCs w:val="18"/>
        </w:rPr>
        <w:t>Wipro Technologies, India &amp; US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: From 2007 to 2015 As a Technical Lead</w:t>
      </w:r>
    </w:p>
    <w:p w14:paraId="51B861B7" w14:textId="77777777" w:rsidR="005C7B3F" w:rsidRDefault="0053207B">
      <w:pPr>
        <w:spacing w:line="14" w:lineRule="exact"/>
      </w:pPr>
      <w:r>
        <w:rPr>
          <w:color w:val="FFFFFF"/>
          <w:sz w:val="2"/>
        </w:rPr>
        <w:t>#HRJ#168c576d-a07d-4405-bc67-6b1fee028776#</w:t>
      </w:r>
    </w:p>
    <w:sectPr w:rsidR="005C7B3F">
      <w:headerReference w:type="default" r:id="rId10"/>
      <w:footerReference w:type="default" r:id="rId11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B6E1" w14:textId="77777777" w:rsidR="00746F36" w:rsidRDefault="00746F36">
      <w:pPr>
        <w:spacing w:line="240" w:lineRule="auto"/>
      </w:pPr>
      <w:r>
        <w:separator/>
      </w:r>
    </w:p>
  </w:endnote>
  <w:endnote w:type="continuationSeparator" w:id="0">
    <w:p w14:paraId="7B300CBE" w14:textId="77777777" w:rsidR="00746F36" w:rsidRDefault="00746F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FBC988DF-2F71-4709-B4C7-6122D8800270}"/>
    <w:embedBold r:id="rId2" w:fontKey="{4F6C3BD6-2017-4AC8-9C0F-6507421AB1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E47D" w14:textId="77777777" w:rsidR="005C7B3F" w:rsidRDefault="0053207B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8853" w14:textId="77777777" w:rsidR="005C7B3F" w:rsidRDefault="0053207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7A9E" w14:textId="77777777" w:rsidR="00746F36" w:rsidRDefault="00746F36">
      <w:pPr>
        <w:spacing w:line="240" w:lineRule="auto"/>
      </w:pPr>
      <w:r>
        <w:separator/>
      </w:r>
    </w:p>
  </w:footnote>
  <w:footnote w:type="continuationSeparator" w:id="0">
    <w:p w14:paraId="6576BD61" w14:textId="77777777" w:rsidR="00746F36" w:rsidRDefault="00746F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A589" w14:textId="77777777" w:rsidR="005C7B3F" w:rsidRDefault="0053207B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FBDF" w14:textId="77777777" w:rsidR="005C7B3F" w:rsidRDefault="0053207B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93A12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1C8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1C1B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C886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842C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08C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021A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6CCD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6CE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770B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5C0D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6629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AAAE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8E66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0671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16B1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00A6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2421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E361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FC4D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0093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9C3D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40CF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2625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3805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9622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C427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442E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A87D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1C2E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5E2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1C2A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AA1C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4428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8D9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B80F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B5A0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22F8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4A39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F4DF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BCB9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DE1D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7E0C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9279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BEBB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C427F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BE98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DA6B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6EA9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88C4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5A23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2E16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2026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D686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590D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861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4802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DA67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0640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B6EE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7854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948B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74C3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F861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2477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5C6F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E033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AC43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7490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EC72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F05F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5E6E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D9A7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CC2F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0EF2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A24D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AAFC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F2BC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36E0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D407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4D2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5968B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5838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8477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BE2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8EC2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A21C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2A0B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B616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F258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3D9AB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EA8F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64B7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1AC5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CC53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C6B2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E4A1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24D6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928D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12848725">
    <w:abstractNumId w:val="0"/>
  </w:num>
  <w:num w:numId="2" w16cid:durableId="1906643985">
    <w:abstractNumId w:val="1"/>
  </w:num>
  <w:num w:numId="3" w16cid:durableId="329139853">
    <w:abstractNumId w:val="2"/>
  </w:num>
  <w:num w:numId="4" w16cid:durableId="1736050528">
    <w:abstractNumId w:val="3"/>
  </w:num>
  <w:num w:numId="5" w16cid:durableId="1519002714">
    <w:abstractNumId w:val="4"/>
  </w:num>
  <w:num w:numId="6" w16cid:durableId="78136064">
    <w:abstractNumId w:val="5"/>
  </w:num>
  <w:num w:numId="7" w16cid:durableId="2144422196">
    <w:abstractNumId w:val="6"/>
  </w:num>
  <w:num w:numId="8" w16cid:durableId="1091850185">
    <w:abstractNumId w:val="7"/>
  </w:num>
  <w:num w:numId="9" w16cid:durableId="1314481451">
    <w:abstractNumId w:val="8"/>
  </w:num>
  <w:num w:numId="10" w16cid:durableId="661734098">
    <w:abstractNumId w:val="9"/>
  </w:num>
  <w:num w:numId="11" w16cid:durableId="139365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3F"/>
    <w:rsid w:val="000B6FEB"/>
    <w:rsid w:val="002A428F"/>
    <w:rsid w:val="003768EE"/>
    <w:rsid w:val="0053207B"/>
    <w:rsid w:val="005C7B3F"/>
    <w:rsid w:val="00746F36"/>
    <w:rsid w:val="00D3244C"/>
    <w:rsid w:val="00D9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7132"/>
  <w15:docId w15:val="{902908AF-3D47-4647-A29B-ACBBA6FD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txt-bold">
    <w:name w:val="txt-bold"/>
    <w:basedOn w:val="DefaultParagraphFont"/>
    <w:rPr>
      <w:b/>
      <w:bCs/>
    </w:rPr>
  </w:style>
  <w:style w:type="character" w:customStyle="1" w:styleId="documentsocialfielda">
    <w:name w:val="document_social_field_a"/>
    <w:basedOn w:val="DefaultParagraphFont"/>
    <w:rPr>
      <w:color w:val="FFFFFF"/>
    </w:rPr>
  </w:style>
  <w:style w:type="character" w:customStyle="1" w:styleId="documentaddresssocialnth-last-child1sprtr">
    <w:name w:val="document_address_social_nth-last-child(1)_sprtr"/>
    <w:basedOn w:val="DefaultParagraphFont"/>
    <w:rPr>
      <w:vanish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splaycell">
    <w:name w:val="displaycell"/>
    <w:basedOn w:val="DefaultParagraphFont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styleId="NormalWeb">
    <w:name w:val="Normal (Web)"/>
    <w:basedOn w:val="Normal"/>
    <w:uiPriority w:val="99"/>
    <w:unhideWhenUsed/>
    <w:rsid w:val="000B6FEB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old.pro/my/vijayakumar%2Dkatam%2D250123124356/653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2110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Vijaya Kumar Katam</dc:title>
  <dc:creator>Muralidhar Ballavarapu</dc:creator>
  <cp:lastModifiedBy>Office1608</cp:lastModifiedBy>
  <cp:revision>3</cp:revision>
  <dcterms:created xsi:type="dcterms:W3CDTF">2025-09-11T13:54:00Z</dcterms:created>
  <dcterms:modified xsi:type="dcterms:W3CDTF">2025-09-11T13:54:00Z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168c576d-a07d-4405-bc67-6b1fee028776</vt:lpwstr>
  </property>
  <property fmtid="{D5CDD505-2E9C-101B-9397-08002B2CF9AE}" pid="3" name="x1ye=0">
    <vt:lpwstr>jMoAAB+LCAAAAAAABAAUmsWWg0AUBT+IBQ5hiTsElx3uTrCvH2abSXKgu9+9VWFYVOBJnBBwHv0QDAx9PgIr4DRFCRBJsoxgYMbZqqeauKcIRcoYC7xcRJMysqlsIjZBVFlIsWAunRPH2+6p3fO3ZzXz9wSZ7SJ00J1ZM6C8wcPJQqBVlc7Do8+bS4Gh76sFziMxITsO94Aiu1EfZA2QWTA2Iia7wjIsdINzR+EtkgFkkpV09cNWpUzLHDVYHC/</vt:lpwstr>
  </property>
  <property fmtid="{D5CDD505-2E9C-101B-9397-08002B2CF9AE}" pid="4" name="x1ye=1">
    <vt:lpwstr>bZdoZtxnV8PQTdgA67Z+Ord/3rztaAICJxmDRNlOHW1IJIeERYyd5I7xGYj4x5aRR8HNg0YWnN93sTHN3oN/R8IlsKD/MDXk9D36Ltr1PsWOGVkMbI91NCE4K+zH0Ppw5A+RVKMgYglePScb4Wnc7WvvAMnlTIW0lhMTlHiKScd1v0vSzInDbidv/iQQBXQWr0Ht2hSCXNsF2Q+rgdnkvU3fcGpSHjxl16ECOhKWTlKbJlhI0YIaH49YyNVPcRJ</vt:lpwstr>
  </property>
  <property fmtid="{D5CDD505-2E9C-101B-9397-08002B2CF9AE}" pid="5" name="x1ye=10">
    <vt:lpwstr>uQnJ+DtWIv80mPw8K8U5FX+8z+7NI/3DLmkL7utN+qU2UKsxTbnVWuAIhvgMEqJrix2oK76b8fGMgpMZpfVzb75WphF4B+ymJwUe7SBfPYnK4Ms25gQoY3Xwj8fXIZZiJmimJMVc+P8LY8LBEK27hjO80uN8K+oj2NCew27r3dopuC92xCK4nP4y9+tSWfwrXBS0SSLaSFXyZkgBwAc/wdwk4zzuhry6A+ksBvqGOsYfOf+oUMRss5j3DYuD49k</vt:lpwstr>
  </property>
  <property fmtid="{D5CDD505-2E9C-101B-9397-08002B2CF9AE}" pid="6" name="x1ye=100">
    <vt:lpwstr>tXdZtQFLBMd5W2LN9qYqgZ/BOfYOPZiUNlvyvaeyHj/LWIOxEwD1Jva3JmIoLgsf6ON8Mcu+t2vCTzmK0HzqI//IWvcT8oIk6toTbvCwLLgg9YX78kiGbjvLx8l3MtlyH9fyafWvwY6x+zAH5L+t06+5aJ0zewCE2tjH6Hx0C+9TzEQbhlY5hTUiz9UoNlClQBfZknMccG3I5WD8KZPi6zs5olmGJpYeZeh9LyXKTE3Zr0HZABJ6CNNU8APvKWx</vt:lpwstr>
  </property>
  <property fmtid="{D5CDD505-2E9C-101B-9397-08002B2CF9AE}" pid="7" name="x1ye=101">
    <vt:lpwstr>uukngVdDub33/YILgkHxbM34SSqqrn4ykISr8K8KZc2Emo7pKOfTI8w994zDYpmuOautk2ASOmbhhv1wfrb/oO3T0q7fXCEGWBr3aAOF0oHBZN+H27cavVLNuMr+dbh/EpBBG3N+hS/x8O6PWiaRmREdBM5kA2iMa+qbzz6fKksYuXu9FKF+AVVfl/BaYuIrf8Df+TDn9tuq18+0oHSYrGuvn5BOD+Dp+BEKMuNJfrW9562VdDF4K58w+iUAScg</vt:lpwstr>
  </property>
  <property fmtid="{D5CDD505-2E9C-101B-9397-08002B2CF9AE}" pid="8" name="x1ye=102">
    <vt:lpwstr>0a6JPuv1Pj1N+Z0weOFNwrgHuh9p6qT01z/RhDBFFheEgRfezya6jx16NDMsAiLVnLAtEyEoHEG9hSouYNMIr9WZDRtHXmmtix3o2Vsv+/PTyMgBzSwuY+Xyz4fBzaYwkke5duWmRLC3BTESqK/FijeLGeguQEe3zSiTLQPQP12iS6gx4NwjfPxlU/cQd4/EjW+K2hyiAYT92EZyfw9Wxv7/yR0VE/NXDNxOd/t1DzRlrETZC0WYX2u6t1OoiOb</vt:lpwstr>
  </property>
  <property fmtid="{D5CDD505-2E9C-101B-9397-08002B2CF9AE}" pid="9" name="x1ye=103">
    <vt:lpwstr>uiKnRNy0iK7r2SIhMtv8Z/PJzewLnaIsEN8iGVZoDlG6EWdxPzSuLUH318JCh/tHPu3c6PCQYz8633akgSIRlOFw2wkhf1cgUyOlDfMVuJuZLVr8vcDcZRtc9n/35hcBcKxV+VOVyZB1tfGK3fexGKU43NDJH/5imlbwBfrb3C+WGgABypMGzSxC3hwLYzBKLRtt4EmwdCJkURc6u1bIXsS1HJekX219czSgrjr9NXld5XlkrbmUqJC5fMlMiJl</vt:lpwstr>
  </property>
  <property fmtid="{D5CDD505-2E9C-101B-9397-08002B2CF9AE}" pid="10" name="x1ye=104">
    <vt:lpwstr>gm2P0phZDvDSrXtcrSFKpAaHilOprbypNIqwWOyq7T0uL+c3hr2e7mxYv8GHTXRyDqEFmj73Lf4+IYsVyg2+IhbAVvcGE9iKBTCX8s0hYN67R0SdARtAtc94ubGN5QKbnzIY0fTHgDVb64EEcTsDKMhU432ZWEkxMigMfVaA5ppPwKIN+/AoAQbc0N315vMxtV3ZNzazoRLJMU0eO2dMk+wSGn9Kpb0BdepvV0cTg9R9e+ilcd/p35Yr5UroEaq</vt:lpwstr>
  </property>
  <property fmtid="{D5CDD505-2E9C-101B-9397-08002B2CF9AE}" pid="11" name="x1ye=105">
    <vt:lpwstr>ROaVSUk3n9I3LO4JdwRwHwhe2W0twdTmtiva5xMkiXhyeJKAg1msv5iiTEdCUi7bKylfsVpIJ4qVlS2i4Qbr/Td7hzvBco5VxyPcJ74+bmwE8F4p6UyBkyZJMUto9x7YYq0FMzrhnr8Dhpfq5P2sopqsxlvQuucZc4s5FDx7Nj3EPdpA7RXeicHEbqkIYjUka6HrZ6Pp3JmvfQJcMxX5sJfi9LBQC5vQ2+Br3hEIKy39/qwXydEeCA7hqF8ZYP5</vt:lpwstr>
  </property>
  <property fmtid="{D5CDD505-2E9C-101B-9397-08002B2CF9AE}" pid="12" name="x1ye=106">
    <vt:lpwstr>xAmbGcIE+JMD8mGawNnWhxqJDgqzkla52FyFxw+G73L+UBMalBLpt0bw/kv7R0m++JzGHZ2uId2l+YeJgSBvdoPx8g8FdrjNhSJJ5+WK4uTJqgH6R9CstfaB11bX38vDq+v60QM37jwqpxifXkFJSTC79Vy5+mZK7LO2KGkHb0xj97KMl+zMJzz8Mx4p6abZFI1lR3lIRL5lZVDaoMs8HoF6fmGNlGBFGhpST9r6SM+BzADXt4JenmAc+wrjqVp</vt:lpwstr>
  </property>
  <property fmtid="{D5CDD505-2E9C-101B-9397-08002B2CF9AE}" pid="13" name="x1ye=107">
    <vt:lpwstr>osmHualUaZnqPcvEXwsxlpmKHXeWiDSbxAeAJygXnOOhCqdXAx/7C+/A0EYLzQwqEOUt7r26RPAtkVLIFWfyUZg1LlDCOjAbM4OvUu2eSJPKaUL0BXhU7EbmtKWmXdkHGTQ1fjazGL8XkxRPbM3KrCeIUdu8Qyd/+DQgdvrSYY8oH/xc+fEZlhF9uojm3wAdlq2InZV1p03y8eLtoO7X2VTpy+eTD1C+6STq06OIGKKaCIoeERjWfDcXc0wogEZ</vt:lpwstr>
  </property>
  <property fmtid="{D5CDD505-2E9C-101B-9397-08002B2CF9AE}" pid="14" name="x1ye=108">
    <vt:lpwstr>zY9ohcnaNyod5qUCrhqmF/ixdMt8C/JgAmJye0niwhWzeeLDDUEnIsPG3BUVa0obstDdYoVQK4g90UJuFwxjn4+ZqpW2YhF9NtYjV42ZfHYqApRUjDN8cH4yDwPzJs5gBdaGBt/VneeBIl/tEhKkLAr09REDid2+Z9A9WcrmE5Kyj+KzDtznH3DruxaKBBzdWnrF7w92uY+iWeTku3tZhUbw+97bje4Aawi/2B9sEJtFAsXXY7/IKa4F0w9C9eH</vt:lpwstr>
  </property>
  <property fmtid="{D5CDD505-2E9C-101B-9397-08002B2CF9AE}" pid="15" name="x1ye=109">
    <vt:lpwstr>M/ZF0wMr47wckc8iqDb7roqN5IWOrUIeEnAEm8JijXmjCfoJqLY4bPkrkpHmKgKD2OaBGUu1saJapDbVou/FyfSTmShE7vA7jejSZUPT1yXAHnvXKx1ILIbLU2WwFVZDRLpr20N7+nb1fbDen//Gw77mS6q85EHnWtTnacydvfIoERovLxKFRXXofwhW0xfazJbzoXzjt0t/kxSeuxJLUdjbmhVI01LE6bVHQv0hTrJqSTzgPUL5hIEDIHm8OJt</vt:lpwstr>
  </property>
  <property fmtid="{D5CDD505-2E9C-101B-9397-08002B2CF9AE}" pid="16" name="x1ye=11">
    <vt:lpwstr>GF3v7MwhR0TDvsQxxxzMN/08zXgSmcFmtZjeoH2OxUl8HMENMWRftB9HFnBEDkrL3KZQkvFtx2xsMtVzlBAWOAKJuzjBF7Wc9I2GQxwx+DU2QCs/kAAQul2dtBHsDIbRuQxweY59fNkbSuIj/S5ar5PefHR5Ye/6zrnrndykYw2rJnGhp/Zfs4Abkq2n1VlcQvJ5fz9YQCBB5qXw1bDB2N4CPvWz5yA55j0iBPRQLE3tm5pENHoMPKPh/GPiMHT</vt:lpwstr>
  </property>
  <property fmtid="{D5CDD505-2E9C-101B-9397-08002B2CF9AE}" pid="17" name="x1ye=110">
    <vt:lpwstr>HE/RXCn9SBF2O2jre0TSTMLMP7JpdDD83eUWB/mipk2vz89vF64aWSf3/5OiZ1Pnv5aENNTLk4WPt8pbo/+S7DGfaMgfPWqOc7hKnm8/8CUB5jehKTPzLOReQkzpxwzyRaZzUfOOnU9+1PiONDHRsUtQnJ4S8aqIQPtX6wsTPVEDqssEGL2kU3bfNLVtDCa1ksLVdtwNOlz5WbZNqDlf8KvcipjpLDi3Ef7C8utzQj5keV9gTBjdPHg6MCq03jl</vt:lpwstr>
  </property>
  <property fmtid="{D5CDD505-2E9C-101B-9397-08002B2CF9AE}" pid="18" name="x1ye=111">
    <vt:lpwstr>uM2fE/nQiqyl9+3NU4J5JRncHXQgW86tkhMjUPUmOVybYIjrDdcC7wVtbuBdD+R6casefzoiyt/5gffgAEdl7ceg0LCVmTi/UhGky4wVWav0YQaVano30Ze8x2f+Vbb5JYrCjt1bYL0hJqrfTa+eY/sMd0le1/lvWqANYtATY2k4M158o4rxSwT1Zzp6YaEchTamyLo5+h51qdKT+BXTHa0m0L/lZPR71pOCo3qZqh0n/FxdDW7i6lef35j4QUk</vt:lpwstr>
  </property>
  <property fmtid="{D5CDD505-2E9C-101B-9397-08002B2CF9AE}" pid="19" name="x1ye=112">
    <vt:lpwstr>F3yc5iN8NfEAkxXFPjOkxFydBJgApkrnYsvnU5r3D5KiwpRbhZxfgeUELenhrKGycPAFuktAzk2lYtuar4iGZLpzQc9/UeUIXDrNUgD+mKz/UC+zIJEvhk1TgLzF1KbA51qBOe9cj3NgAYoZVjuzWPtsjVzk3vqCZBBIURP1yWrcAcRlrB16sySnyQ3m1K7ajPRV/LDRnSKfDZ1cvBo7v/Bda5o5H51nWyOIcGqAwEWJlxTTlosJbf3Jb8tUc9I</vt:lpwstr>
  </property>
  <property fmtid="{D5CDD505-2E9C-101B-9397-08002B2CF9AE}" pid="20" name="x1ye=113">
    <vt:lpwstr>x65Wztof644gLRRTrlg2GRebr4mSuF0WB1TcjmL6hguLjOCknd/xz5PHq2IGKQphXPMSQWuHHqSLIKyyzMbyuDjAWwjCNIpUPCQI7Eb7+p/t7kYWb/LxQI+bEM0Tf4WPUzca32RtjHG/DXspB/EMeUcnvXqN5BwSiBKmhL+T/VkqU9it5xTP9CHriocJ5GJugObnjXHXeCPwZpu8MwjVMpJwCRMYBpNn7/g82YVzHkXdHVkpsPmzCvBr+0KjSzG</vt:lpwstr>
  </property>
  <property fmtid="{D5CDD505-2E9C-101B-9397-08002B2CF9AE}" pid="21" name="x1ye=114">
    <vt:lpwstr>lka6wBkpjuNXlp+1SZAXtN9emArUJE+F0dZ9tuGDcS04dehxopVHvtxpx3vCfv/gZkyZRajKEA3tXcgOjtpl908DjIsBo++j5sPV/HeMY0EHi0NYFNArcOIhdza9NXyhedKUpnENJkaJNNT7dyy6Ym5aTK7lUpO0SMwpuDuKdsMYC5hZubf8y1IsI3/FDDW8qEbqFE+0m4QysUOOXuVo7T5xy1T8/jG8jh7riw95cO34rpmzxNsyxVGzI+urR07</vt:lpwstr>
  </property>
  <property fmtid="{D5CDD505-2E9C-101B-9397-08002B2CF9AE}" pid="22" name="x1ye=115">
    <vt:lpwstr>8Eeo/vpwIvNjuDRYyIup4DRwzKlxkWWEYcSGkjIN5seG5XTZiEQXIF4H/nM9xS2CS48wLxwn1slnDFs6aDTY2xOBlHvemMAKS3FhRwAMxwUjtL1I2ocPOR8yTs1mNHdLQWR78mDmdEQsp0nuYx5+/0QOW+h/YFzuED5//1cYP+3SNvkRkWHf2MAuMijU1F1hDIzdC0X+iH8/FXRtZgNRasYucKpqg1pf9VDVoJbZJkqkE7UVN3g/ulV2lajtZrl</vt:lpwstr>
  </property>
  <property fmtid="{D5CDD505-2E9C-101B-9397-08002B2CF9AE}" pid="23" name="x1ye=116">
    <vt:lpwstr>GX2TXOPJH3a63fM4NAJ+Pkjon6+/LxPhNmETzvRcF0DIIGp8F11F/u8zCYV8x2RzyR2Pyfcgivv5muLV3I8VThHNG6eaSmcve1HXp0mZ1V6BtE+VBD48S7uBj+RUWFPZ5UA85tZKEMxkjpyUSIGhylMM18y8URtQmmRTjC8J+MWw2cntSTmXxAb4A1q39li3szWy2ad9yVZ2lVFwCOVVqaagRYfMz05kz1pxYAlX4ozKJWSiFWmzy2uAjPEZ6Z4</vt:lpwstr>
  </property>
  <property fmtid="{D5CDD505-2E9C-101B-9397-08002B2CF9AE}" pid="24" name="x1ye=117">
    <vt:lpwstr>5l20rLXIfWy64Fx2HgT2E8UjQeMr93LzUz5ObcVDbuI2/tZW0mlnKhJbte+qJwEcrnIaOW6zB+nZPDHtR7vHzMb0PWfJmb3OaqISZv3k7RY88/f3Bublbh27AAu8t/9dctnfnBL9l4z47Mvzv4reb+47/HyAxw50uOUsGcezVHccAlL5I5uUk1svAyLFikW4LLOiKks+cUiN9UripxtXtC6JILcRdA+IXczKnac7V0PL1t0soa+chRtCEvT27Dy</vt:lpwstr>
  </property>
  <property fmtid="{D5CDD505-2E9C-101B-9397-08002B2CF9AE}" pid="25" name="x1ye=118">
    <vt:lpwstr>4/8ZuVmAKU9OPndfQlKngCH73ESwPo20+TeYUAnATHlBfiBKECWFSfScYNf+L5smlcPS0JOaaWhE95OFxsVsNQzrzv2ZgDdLC47jghSIMZwifyoWLvUp/tNBVOxky5Ix/R0bVRj5i440Af1ThN8fQDhZtcKOd+PPGxhS8wuQlV9VM3d5kkKEQLRu1neJb8I6j3NYkvfr1YIQFWnMbK+YVv5DQdrtyBWVicYBPj9QSFBqL0fWBiH9TPR5cjmz9e+</vt:lpwstr>
  </property>
  <property fmtid="{D5CDD505-2E9C-101B-9397-08002B2CF9AE}" pid="26" name="x1ye=119">
    <vt:lpwstr>1+ckLQBTVk/yqPCMvfbtqdRl2qtUxn9sZh0z/qFjit9cn7uYCO9UNLNy5I4D/2pjrx2Co1QrTnxY/maJmAE+cgrfYADgwKJeE/5g7fdKTU8vSQJIvEUmOAf/4SNUqcBEYoINDusAwtoBAH2aYAukZiYpzCLDD+i/WUiGRd3Y4bkDVuCXq7hxJLL5GyLkMeyIhTBD4TlN6anF1XmC7oo4qH9vg7z7XB0dKRbnRMiYancNzuslDA14opYWlkBHcbP</vt:lpwstr>
  </property>
  <property fmtid="{D5CDD505-2E9C-101B-9397-08002B2CF9AE}" pid="27" name="x1ye=12">
    <vt:lpwstr>1RK/saa5NLaH0KlGGu9IHIwtbVHpyNptJDNLLeuAO5sQuthzFD0+c9CTVTQviQjzpIIITGH06nDHKOCe7YgzSuP0LMd7razez0pZN5rDGK6FM7ZwvW9LPCZCo315xq9gTw1UAbc/PkYmkkMTsuqsRHiOV/RMo7/2O2JiQU1xtdtAh1RNEA/zjbXqizUfWrXXH2SJv/ksZmU+tU4apcP/3mbPVIGQbdLnkzi1MQRm80TLZWJ0zO0x5zuW7157Mg1</vt:lpwstr>
  </property>
  <property fmtid="{D5CDD505-2E9C-101B-9397-08002B2CF9AE}" pid="28" name="x1ye=120">
    <vt:lpwstr>nUl0P+G2LNSMqH7G38/H5HzjXkLMRRiFrXIiG7mda85NqpK/UiF+m7orPPbXdhXBW2Z+SOr6qEiQuqerNGyEEWVpQDmQQmaX+0JTE9RHOzU98fkEZ1e69w7nJd3neVHSRiQVnxOJpT14lBIe3eD5DNCYjjlMhqCVpErTDQ2jHL9Nbg/D2fb5M1iWJYxOBhzuvt2Hpmweyk8bzXs2s5GlMHaWua67P8IfHgOZS3F1c5Bt2P0nCmP4RB4D23jmmmu</vt:lpwstr>
  </property>
  <property fmtid="{D5CDD505-2E9C-101B-9397-08002B2CF9AE}" pid="29" name="x1ye=121">
    <vt:lpwstr>9fVk8+xGNK2UzLBIpcDmPQSsJZs39/VuUhZ4DZ2R7BK9eeF92aW6OTiK8cQ8KpPn2kgZo0U+fyHQ+YvcHRQE4TpmG4XF1oIj5awCcSk7f0Aac1r9appORFPUAEb3yIWApKX0HFjR1Dpk5IsB+ce434lEy8eQrXlGE2efpG5OFS8Z7KtB/WGTMvkQwOFx1ekU4BtR+clZYMP4hue/kLXFgpZYUAnM/NRxRWxvevSOou/Nz6fun8jB1Stuw4eKNdB</vt:lpwstr>
  </property>
  <property fmtid="{D5CDD505-2E9C-101B-9397-08002B2CF9AE}" pid="30" name="x1ye=122">
    <vt:lpwstr>Mgb73pINMGjHYm3Ir/m8+VjpOc7/jUYkbEx2M1ecQAaOVit2gbshxdzxLup6AZxwsKOI7QTsucv2Q3XgH+LQ41tV/x6i4QlpQoXpb4GmWfcmzd05qmH5h3lFCFRqr1u85SYpMldb5marg2Y5P0LpRt8mXnIYPnezZlVozsD+PwRs7Acph+yuVFKkIV5FiIuP0pKvQWzYdxBBFkAQMIBtZ0eIHWt+9PtnApr83bdwc0DKuS+IC4c61x2kivLEqj0</vt:lpwstr>
  </property>
  <property fmtid="{D5CDD505-2E9C-101B-9397-08002B2CF9AE}" pid="31" name="x1ye=123">
    <vt:lpwstr>oYW12OnQaxhM4eEmVTLCTrm3LsIcl4BB5s2CghbrKsSi7ODy8RQKbCbgPym9jMjOS/ufUilrtqje/T9mNvX0y3/q8hzn2TIx93DL2UU38/LfZFVsE7G3iC4tYl7/CBTg/3hm7wBYhvTztUDcPqAEu5ZkY/yAxQNDwvNUHCBEfjTwQsjG91VS/wKHe0HDBIwpXw4uwgZKh8Oi3cIvKg9fN3KH9C03PGzPELLcBdsp9vUFbIzg7zenF66e+fcXg8d</vt:lpwstr>
  </property>
  <property fmtid="{D5CDD505-2E9C-101B-9397-08002B2CF9AE}" pid="32" name="x1ye=124">
    <vt:lpwstr>oahyPX6CrL++9zAPYoETou0p02FFj3LgfG8/obyrY6k+dwREPA98cILMGnSLJY/7UlNZFKuQj1ezKKB9hTlZiqtVJPZvxpaxXdu3sMSOfFQgDztJfmhp0n9JTAiS+/tRewyOS1Ns/b6cW3Hksl58ngybn9Pgg+LlVywnM8riFQhEYCLoqoUIgonFoDKEiUoDuITi15rl0AIePgfYRRu5qX4E3N78WXbyY1/vUfnzLt0KmBdFbpwJYX5LWZ4O+XO</vt:lpwstr>
  </property>
  <property fmtid="{D5CDD505-2E9C-101B-9397-08002B2CF9AE}" pid="33" name="x1ye=125">
    <vt:lpwstr>/tI/bLQ+sYU5xKu6BTY3ImWxRlvdLg19xDxajqe8aUInzq8ag0j5iJGC28T0OAqSO2S4thfuVPvW69gnos2JQqtGcWydROYN/Lsfw0nYvty+NJFvT2632myknaWPx4czgsdnP5gK1vPHPKkME15yi6mf3u6qwO6f3HAXf/pUJJw8/zDd44FJOPau8P8z9BEuL+0MUI0MqKDGew+nS6PMjfbrzoLlVgS9+Q7jtBqOf85NKHmYgKP9ZGYqOUqrMn6</vt:lpwstr>
  </property>
  <property fmtid="{D5CDD505-2E9C-101B-9397-08002B2CF9AE}" pid="34" name="x1ye=126">
    <vt:lpwstr>JeiLQKAFnle56VK/7ZdGstezfWE5NWbMUZoPNtguPyBR/Fk7VjLl4oxnrZxK9chfZcTRzAR7EYR1O/0jLkwzY6oDaO4g398fDvDQ7qDrtm3UFWZQ9kjBhJgNIkM4E1TV+KHOFLUdSBLqOnxmWH6dRCMYU/hvQZDD9nY4/izTcrb2Q5/XomvsLHPO7eaDp1LEUVAS53OZ55ysgg35kdQxPpaG0yGxAMlG8GYe2I3y/lX1I4uT9xj+tJRsrcWfS+b</vt:lpwstr>
  </property>
  <property fmtid="{D5CDD505-2E9C-101B-9397-08002B2CF9AE}" pid="35" name="x1ye=127">
    <vt:lpwstr>nOYdVRslc8BRVnfHeWCtWNgILsxs5yNO2NPV9BpD4Jv1yJsy6Tbg1BJcxNaZcbtb17t+kipd1BTrH6cs/5CKZoPyafczpeauDk/xLJKZ3S5ZKNI69YRU3Fis+UbkpXGxf5+MS5BUYgBvjiOtdtMCJXZernP4QQ+zEHgSFPsvcRbiiVtuKnTlCgCA2hfURxL/8zaJPk10sKbLsnqu9j8B0HyyaA4WYVfeNXfqSQ8bjIHK/F0H7g7NpxSrTvHBsOD</vt:lpwstr>
  </property>
  <property fmtid="{D5CDD505-2E9C-101B-9397-08002B2CF9AE}" pid="36" name="x1ye=128">
    <vt:lpwstr>jr+UllZ77jiAUyMc/S6oPO3oVaryhkqyLZ44ifqQwTw1sxUAiLXQOlYf7cnPPS16uMpzRJyJ3OUd25vsfsS6XAMlDHdmqpuzqFmcS8gO2HiHb71gfRETG/WVA3XWTxkpESmG+gQlOkOcPbj5uTf1nYhXQkzIlCEGlI1fFlm/uK3q85dnajnW91brx8hOS1CsDUftyiVSOwj8SCL1Bh80bnHoK6GBQcu0hroQQMwUkjXnOTXNrsEilArs4MXJdg2</vt:lpwstr>
  </property>
  <property fmtid="{D5CDD505-2E9C-101B-9397-08002B2CF9AE}" pid="37" name="x1ye=129">
    <vt:lpwstr>IocsOFBiw00yrqW2/Z4M2zvHfTyterRbCFblDU3QfmbuxBkyuX+vx75Dq4eRUc+hFvmImxLDWSgm2T18n8JwzrDpukPsltub/oRtdd1QSMb/t8kDjHse/BJst7OZbrYkNUF9JhGMgT6wEI17DwkGRL2Njlm+ohSuHk5mVMSMFa8IwuSiOMPp/21sCvDN5H2JD/t29lUezjHoZr+RmF+iN+S7tmu0d+v1ttqJtJGfDuhW/XOgIMv8AKw6X3f42cg</vt:lpwstr>
  </property>
  <property fmtid="{D5CDD505-2E9C-101B-9397-08002B2CF9AE}" pid="38" name="x1ye=13">
    <vt:lpwstr>bgHlvYFX0p8qjq4GdXVZ3nlKSPHOLI2gEN1Q3uClXHqwpt6MABGd+aAga/PW1M+2xiN6OCTc+wX4o39qsSf4gF1un4dqng+z+hC29pN/zzWQqBsA31EMChDx92KWSseuwCtuaetY6DFi8Q2fexT9DJWaHqy21yvCTa1qIgL/DFeNMvhnKDEdZ4skLrSAWWLI6yqeeSUpQyvRstPZPfeEWYmOolRQiImic5aVoMawIdBCRGUcZdZW48ivwEr2vhw</vt:lpwstr>
  </property>
  <property fmtid="{D5CDD505-2E9C-101B-9397-08002B2CF9AE}" pid="39" name="x1ye=130">
    <vt:lpwstr>o4l1XBkhrqbYnoO0RQ4bEYxM8QKzuzM6NAP6/ZHlq17NfyC9AcMiSszYCiY55S9yH+x2DEMX0uYVNRjr0pMJtbz/vsq/688nxdYZpJpboPQR8M92LIDLfaUqJPuabXu7MKArgVdziEBSqR7Ffg8zRwvuOutQ7xjS+/OZfJZByw/bCznw4CRpB+vM4jx2HXYGoTkn1HgdMABJX5H8FRVcphZZ09c66Tz+fjvJK2p9FeRY7b9jt+0IoMgiYIkLgz3</vt:lpwstr>
  </property>
  <property fmtid="{D5CDD505-2E9C-101B-9397-08002B2CF9AE}" pid="40" name="x1ye=131">
    <vt:lpwstr>yq/WJvoUchGrCsDrVNfNuq3Ovnly0iUAewW9BtjjpsJl2Q0xIUzJWgogT1CTw7z2Avb3EFIrxbWG9tAGgax8fB+9QK93Eea5hzkpHv5AxxPzPVZGKIQ+xJZKGtoC/65CCNYXm3b+6MN3kyRaQdHSjuWIOan4C7LNYGwx0qIi8SuUHh55Y0n+PllsHvbT7Vyd3nIgbuzwBv2qZt8vM2OcIDEEkqoWZnrmi+r6hMaR3GUgezeKH5bDrx9KQZ0Gl7V</vt:lpwstr>
  </property>
  <property fmtid="{D5CDD505-2E9C-101B-9397-08002B2CF9AE}" pid="41" name="x1ye=132">
    <vt:lpwstr>yHjfVBhQN1Ti8gTQSCRSwX3X06k1cvZr4llLGWuepSDnN6n5YR07LlCcFOk+I8+PrnZmDHYo/n+5mSzALPBxYpBW4B4xqg/5xqbg+L+/8Gfh6RMbn84pLK+ckfEjyk1ecumvVECe1LK3IwAx4G2XRraT5Bj2t3wIgSuIgpW5LKavMXW4wcEwEMPoCkb1rwhhC1jn7ClnEtJXfF1/yTajcplX76hAn4Ozi83c6g3tBi/fjm/gZbugVQlXiBaLaN/</vt:lpwstr>
  </property>
  <property fmtid="{D5CDD505-2E9C-101B-9397-08002B2CF9AE}" pid="42" name="x1ye=133">
    <vt:lpwstr>HrhKowNJ8hoMtBMibFXlQwMIRMq1KwJbbQU0vZBZkv+XZbEn+3tJgf2KX1/n8d4mLKumr1BgyTzJONsmUlNJ8s/P34NMcZp02aLKaYZOtu4NcX6F1vWGv5nzBUS29PZ5YDpsJXiorueoFZ5XvbDTGy2Pkuvl/QgnRwleJuB0tTEv8rYMKmOzJEajoiylNFNmExzbBjI299YAApmqI5n4vAWPypcFCn0f7zNAWp1fA6gi/fmRi2Df+rH8cnceOq0</vt:lpwstr>
  </property>
  <property fmtid="{D5CDD505-2E9C-101B-9397-08002B2CF9AE}" pid="43" name="x1ye=134">
    <vt:lpwstr>AQRT+IBdnAkpyziTtyNDl//WPeciyNZJqquufI0O0N9Z2yCUIoLtgIgQ7ewTsqBZQskeaT4Adjpbv2eRjEV5tgDTnrzpVbv8j2eL9U4O+iGlqNuyee5ohBcixgJ7xAQoz3lpcgN6s+vFJnGPHUKZnDdiHdeMaEz3aJki3I29tMMOHz3wlRVxKwiw43d4T5A1V315SzHF1lQ5eNTRSrMSIGu7UEOowd63Hf5lftZoJNc75LSQb8Ie4CFJs3XXRY6</vt:lpwstr>
  </property>
  <property fmtid="{D5CDD505-2E9C-101B-9397-08002B2CF9AE}" pid="44" name="x1ye=135">
    <vt:lpwstr>nlfMIkHLhiZoJyEmZ0xBb4oAtlrjtn9DrywGPTqd8vm39ao1muTy9HbjkTLOdCh8lEpWnSiXUBF5Cu7jRov6x3/2qeLDaP0iP387Z1c51DQPhRfdqpFUgt9oBu7idpLN2BObAHPeokhxt87l+F6iMhmRxmFlkD+ohHgtbKV6ohI67xk37ksKQdpe+zaykkjyEzfyUesFVjHvKUHzmz5xRrgkzPR5pg7z4hQ/IVgZaZmuNc7cv2EsMuVwjJGR/vF</vt:lpwstr>
  </property>
  <property fmtid="{D5CDD505-2E9C-101B-9397-08002B2CF9AE}" pid="45" name="x1ye=136">
    <vt:lpwstr>8MXjlxK9/C30yqhSFPvL0ALKbmRThyM4wv0WuVoUhNYCaE+MYFxkuVSZFeYpExO0WTz1avzGDlqQR37/Hd52a9DBOSEHbYO2ZDr12QWfDA4eKyOw/9mBUhfosX+72FYB98tq3X2GYUfne0AAJblDszZGeqzFqlOKE161G7kKkBYA9C88vet3XUwuvRQ4RF4Qjcc2MsQVcopv6pSM8I0mv5OaqDJC/ub+cO1iTRC9VWls3hDiQDFkFwJZjGNC4VQ</vt:lpwstr>
  </property>
  <property fmtid="{D5CDD505-2E9C-101B-9397-08002B2CF9AE}" pid="46" name="x1ye=137">
    <vt:lpwstr>0lAg7OX7f5hNAPR2xUMvR9IBszHtGMX/oHBDAeH2YDLRGWGcOemcdZfhYSfGI6XelVgCgPjKbfHR++xZUvF0s1Ue1RC+IljaWC9SbrWLZSc7Z3zEzrO+jzsxvTJhniLIzv+ymSU4r2e3TlxZVXweSAqTDhr50o21/nDui/mjhoJC9PpSdQvJzGi73ZbLHFB+2I2AjgY8oPKiYSO3zq08Q3COdPRf6CVViok2iF4P2CTwaG4f9Pa6tgLmFe4s5rz</vt:lpwstr>
  </property>
  <property fmtid="{D5CDD505-2E9C-101B-9397-08002B2CF9AE}" pid="47" name="x1ye=138">
    <vt:lpwstr>pAdX7Bvd283Gn18lY8fMfqTk4imdEUkOTYeLFRBm6SD/J84pOXB+fn8y4kKFNQnfoSt8LZ9Lhmo5l3c1LM4y2jtl/EHoQZP6v2qJ/+pzxiiU/miiS37EF0XDo6TgjuoNVgVFqb0xlRzmljRkwRilYjReTnnbN93om2KlYf4Xso4GDgJqPljQwNHCaCkzqhvyGTNo9aeUDU2nIRleWeKIO4euEp9E8vZ6DygX8MahUysV6sO8gUt+P6LJ21wJsy6</vt:lpwstr>
  </property>
  <property fmtid="{D5CDD505-2E9C-101B-9397-08002B2CF9AE}" pid="48" name="x1ye=139">
    <vt:lpwstr>0aJDLMdVCjoBJRHUkvE4jCOiksu2dqaZPrTy+28GnMKFn8VIv0ym0XxG/lpdhtRF8fZeqhSH3tGMNC88gNe3OuZvyAGB3G/LF+eEv6efu8YXBIBVTHnlD139w6fJDdbgas+og7EZfItkJ+h1+a4mdcGNAVk3cqxbbYT5qKc4wt/FpnDZ5EA4Frtag6y+yrxmHVjC3tdToesECWjadrRhXG9vZY2Jlu3YU0Rha0osjapitTvNktG/fhoHa6J4ZO3</vt:lpwstr>
  </property>
  <property fmtid="{D5CDD505-2E9C-101B-9397-08002B2CF9AE}" pid="49" name="x1ye=14">
    <vt:lpwstr>TT99QTIAGlPDDwgUzxVj/mm21q3942n76VuGevdubeN+DMTC0atY8KuWuTqZfVoBLZwiHSanF91JrNFYqgFl4cheGFbnSSZvqQWJ05UtiHl7LfIWNVMpvUCJfGYa2E0gN9D8zrhfSLnhmFptVgxncxe1MBvdRk9SThszgIkHE9vWBjEMioG1lChn1WuFLWnC/0LIihae8BMtVfpjDAJ1njfQZdsRnWSyrb9aucJBwKDX8hoEEfP1/azaCWRhCm3</vt:lpwstr>
  </property>
  <property fmtid="{D5CDD505-2E9C-101B-9397-08002B2CF9AE}" pid="50" name="x1ye=140">
    <vt:lpwstr>UwDGF7pUsgadj2LGR//M0U/gbuik1e+bZyLZ/I6fWd6G2dScWm++916yz9PArnOEOSh/WxReJMLIzMaaH5X+qv7zlMtoH8eFAA7NQiNjAOvhppINCBIwTfIY4H3CXwKYYZq4CdLM8lrLunI7ihfMyB+qmt4ULhJiA0ZHXeO7tMMvczoDfgxlpT+KgmIdUObEnC5918nY/GASfO+WKobZN1dm5cs2fHyx+vPwJJa+PHHefYG3huruBD6xq+PGPQz</vt:lpwstr>
  </property>
  <property fmtid="{D5CDD505-2E9C-101B-9397-08002B2CF9AE}" pid="51" name="x1ye=141">
    <vt:lpwstr>6wfC1F1z+0ZGhfPseFBOWpVvSwPwu+qL6J5RYJsYcLDPCW6HKiPcd0R4NxWaQ8BIemYkytNHjvFjO3jgjiwbalZmZ1WWYLxA2NR0lF9lfzY//OTJjq9oT+MUhJjrlFNBUKP6zi+HklL8BrgsLSCaFO0sGYqBYziWneCOtNTb7Mx06kFedk6956wd5xvK9u4kYzpt4ZOOWOeA52cJl0eE19CxUY/fkrTaIaFYjnZsMy8+WBuG52/E5EfyW+oZy/+</vt:lpwstr>
  </property>
  <property fmtid="{D5CDD505-2E9C-101B-9397-08002B2CF9AE}" pid="52" name="x1ye=142">
    <vt:lpwstr>9HbaKcelDJaFMiIYvkQnCGnUw9LRbmhf2+YaplHDb3TIcjADhOCCVXiuWnit7gkyBTx1R24GvGE3NMpqocC5+vIjDiITVAQPi50CehaJm0rhFqSKi4kxEVcJw5yqVck0DktxqyYuO972QTZYF3gtFgBkR4xtFJMmyB2494Oy9HNxDKM5pIiuntPvmpg4X/PV/IMmskSzS1HqM+97+5hV2REicnY8uuPsO++E4LFNgHss8W7CfEjN3wq9omnRpEn</vt:lpwstr>
  </property>
  <property fmtid="{D5CDD505-2E9C-101B-9397-08002B2CF9AE}" pid="53" name="x1ye=143">
    <vt:lpwstr>29kyU8Li72NWoyksuAqxXmHgmV2ZWIp4GiaVjb88lgB8oBUO0j5gFWZUWvAuR1Xy0sep9x4wHAh166PnTtdRx1cjbO+u0Rh0r48/YDz4F86XIKtr9pMggiw1q/nA42/royD3oeiM7Q8YAijdUkPcFodgfV8g+c2wG1tzNpjvXndYpXl0raeLSlRY+gUf5yoZkivdX0NdjIbW2Npb9W1Kdfbv1PJDtFggmVbi6nSW56OPz6DSQeFJcjqOx7Vp3v0</vt:lpwstr>
  </property>
  <property fmtid="{D5CDD505-2E9C-101B-9397-08002B2CF9AE}" pid="54" name="x1ye=144">
    <vt:lpwstr>yc1kyYTMHkQyz32TWu6erk17mb4ERhpLP2WClWJcJYp+wPY7AdKmeLX61Dusw246SCEXU8GcayHNGpuStpwjvk/ZFEOBVi5kz8O4V+yVL1CvD2Kph2g3l8rD4tvWKQgfzqhZUjBCzouyiM4IYPE5cKrUTQDvAUxMdOahaL1cBBqBmF1WnHjcyPqoRQqLnJVMYEQePPQqhU994Fjz2msrIteOaeKRp+YdEcdeV5c/16NhVJbb4fC2LkMV8dZSu4b</vt:lpwstr>
  </property>
  <property fmtid="{D5CDD505-2E9C-101B-9397-08002B2CF9AE}" pid="55" name="x1ye=145">
    <vt:lpwstr>VlHfzpI/uZnuyM2VDNN9e0Yh8F5z+VrujFRkKfkVkZiBK3qqsutXvu7Z4kZb8E5xE753faIjPn1Ing5aGqXxoxE8BqEyzO5b46fgGsx+p0hKzvD7D0MeD9KuEPpuESs3J3qf3nlRpxlDR9jaXTdiSjhta3hoqnPaNn77JXqsDwu7dOF3jK/5R0YpaSe+WuIsRnO3HHWtD1aGENNkNvIV5nKB+T/hIlKSJehWitYPa/5qGSl57tEY+7yfiDZqId9</vt:lpwstr>
  </property>
  <property fmtid="{D5CDD505-2E9C-101B-9397-08002B2CF9AE}" pid="56" name="x1ye=146">
    <vt:lpwstr>s9bjtdo/BNK3xYz7p2ZEkqj8ENpTB4o3MvY1FxB0R5m00OMFUTotTSlteqtvs+pL+yLl8whulJPiGf/Ov9aA6+lvWJBFVFqQoOf6Ey77qg5RQJ6h8zkc0+0VZ9yFhn1SnigUcTffFm8McvwTNuHaTZDDBpPZINm74DiGkRabA+x1nDQqFf8vq5AAk7V+kxgSBsyVrI09u6uLj63n+P+/V7zQ+sDMHeNltiCtvm+SyOHivQhHeQrLpPhoSsoK7TZ</vt:lpwstr>
  </property>
  <property fmtid="{D5CDD505-2E9C-101B-9397-08002B2CF9AE}" pid="57" name="x1ye=147">
    <vt:lpwstr>J6RtJOfFdgPUsACrAfVlXuZ+rWNmaI95kNsr+oBd/x2sld5xl4OV7IF7+3lZ0K+wF9bT2dPmf3AnKfrYHZusnE6jtr9gem1Npw6T0uJ0H2Bm/WymJK0W0YJ0ujsfghhxCrBDOblCdnClc01ZDlw0XkCJYZTYGoqwUleKetLwqP51TPY04RXRTIN6Tql249+qSAiK7L5xD9gITsfYFfI57vhcZB5Y7p75+2NM1NUa1dlkCh6Gv21NxaZVRltCTtR</vt:lpwstr>
  </property>
  <property fmtid="{D5CDD505-2E9C-101B-9397-08002B2CF9AE}" pid="58" name="x1ye=148">
    <vt:lpwstr>KOWQunK+PX0BB3MQ3eRvh5lONjwJ8S4HwWaAHfTPk2vq1ftqKCKCCK/grlqv+XmLZZPTT05BpwUmVasUMq9plVSsxaGLTB0L/6q3ZBwy7jPZGs1pJwrPv+XQQiqkPfRCjbxDjFLv5nPSoRxt2IVZv3NlWOzO9pwdnqwXQJrwPBeKGoSjwZeGXiq8E4br0ZwP0jNKyt7o0XhtXVfCx7d+gnJ7WmVpovrEg45q0qx75701UQMNOIpjKYpDUuVk543</vt:lpwstr>
  </property>
  <property fmtid="{D5CDD505-2E9C-101B-9397-08002B2CF9AE}" pid="59" name="x1ye=149">
    <vt:lpwstr>1Ku2PEaUSc53+jE+v4CU8V02v6pNGTV47HGzzkUZ/dsCbU37cBdouIBQdxccAyR76sWJx+ZK6aUAFwGLnHUegUmH4SYgwtPMAZPor885o7+SGxcypFWaXM3lkNhqtgm+Pw1uoYUKR0Y/4KX0+gQdVBty3uDBTg5pBNmgCx/0ZQEHzLL0tga+rUfH6MQdszuQX2kRwN/YpEijvJ8bUp9IpSk0EBFbLzoUTWBHu1obktJZtsCau+YPgPhCxidLAi7</vt:lpwstr>
  </property>
  <property fmtid="{D5CDD505-2E9C-101B-9397-08002B2CF9AE}" pid="60" name="x1ye=15">
    <vt:lpwstr>vE0G2Kizu8PbgNgky4ok/sSuSAP+XCMssJYNEzr2QuGoIi5i6K2rH3Khut2UiF+q+FNVbPUxW7iIYjStI3FfYaclVVe7GzjRVx/fua8d8pH0Tzd6QYuuflWmoLRlOZWpXCMySupTUPwWjOw4p/+7H7ILcsaAXfuvYRYEhz0hr1MSUoxZwGvohLUTVSMjETgGArLUs6VCiXApSYxYgdpJCnf6nlin468iH13wZ+22eRN6XqTslw+GpFFTkTt2o/W</vt:lpwstr>
  </property>
  <property fmtid="{D5CDD505-2E9C-101B-9397-08002B2CF9AE}" pid="61" name="x1ye=150">
    <vt:lpwstr>JKdlbnActzMNMXSpByYuqByFA5LWr0Kc85N7UJc063vBrGPYrLQhH4L42pyPeS/cgsvZBCKEqBf80W7G9sK7H5PYWGYtbL/pCsSXMpJOec0BrBosSzfvGZU2CFs2zokk/j4LasPNOx5qc31jdRcPimVD9jJxSwwiPTWSm4YfiIjRIstT8l+s0ftxsfTlU6botj1rAzp8nHvulVfwHPQIU4FOcYuqU2iiKr0r2bPBDlEXSLEgqfnCHo1eF1s9mKZ</vt:lpwstr>
  </property>
  <property fmtid="{D5CDD505-2E9C-101B-9397-08002B2CF9AE}" pid="62" name="x1ye=151">
    <vt:lpwstr>ltLBOymrUgyxPCmJvduP+XiBWwdQPSl8X4DZnGpL/usmSDWDqXb+Bk1OA+VTzWdX4sP/g5X18PI8ofumhrz2vEzB3e0jr4yxa9WOcIA6Wk/tlNd72mFztdJWtGR7VSZJcusnJnB8yStCAPgqxAYz6lyPIao6copFtHGft01qEDoZ8CzuwYaqLCM1AsdHyGf7CNqvK/6K504Joxq3zfOkcQGZFQjv7M4QyF/zXVc6hT7E2ED5L01i2A8IxRv9FXt</vt:lpwstr>
  </property>
  <property fmtid="{D5CDD505-2E9C-101B-9397-08002B2CF9AE}" pid="63" name="x1ye=152">
    <vt:lpwstr>SPLMCtVUkaaDp40O5pspDc5iEHStYzcoRmkn2mvYqKA7DoZYdjoOuE10MHwPrn6v1YJjj2i/eWUgVID0Z6SaIrShmrri0PbVGiQ7GG7A9Rdu2+41+Q+3KAPlgS6pXhf4WGlQEj7WuvcLPY9GxrnQ7GIgBamw4USdyONIpJ4rpdTR/nI168F8otA3nkG+oUTEHIWB9Alh6ia9ctmEIuNqWnVMkLD6HDV9Aor705hCHcrwKhZkeO3J94p7Cg4Gcrn</vt:lpwstr>
  </property>
  <property fmtid="{D5CDD505-2E9C-101B-9397-08002B2CF9AE}" pid="64" name="x1ye=153">
    <vt:lpwstr>pk22zL8hLS00SGmjGAcx+QfP7IOXoWjQ3EG6CcFTKNPwcCnzRPG+3Y9Tr7RVrufqrPOK0Bhn8cSAPnZuyeUB8QgUGDXQ3wGkk5IGzwXwBl1kD3GjMsg5ytmsfQbBF/BVO4Mmn1iwbJYv5J3X5F7dFGLj6y6XubP/sMONrRng4gxW+jmTSqAGXbgaBc9lQ45h5faDFILoGKqcBJSl9go+oYCrG/PSxp6mQ19coBRn/B0cqBnNMNQLIsFW3Plaunh</vt:lpwstr>
  </property>
  <property fmtid="{D5CDD505-2E9C-101B-9397-08002B2CF9AE}" pid="65" name="x1ye=154">
    <vt:lpwstr>RrWcnd6Yu3vjRLTrrQV1yjBR3XLi59z1zbCf0CMKNJbeH5zyn1RvUg0JvevFTnxwec/Q9h2LlxVPBYTV/0048wjnYHb+dh1A9gpeVpQ85CSY6z77wMMLMfrsGgk8AxlSXJIIb8b2PBzZZ5bB9EigvraK9A5Mjq0zLBWto69fet6PvU0x87AIJu1hY2ny3Gh4q4wiJPWjy48y75io3CmooA62ZqJjMd6AAxg3xUocSuO+jBxlgbdDRLdP6cRJLon</vt:lpwstr>
  </property>
  <property fmtid="{D5CDD505-2E9C-101B-9397-08002B2CF9AE}" pid="66" name="x1ye=155">
    <vt:lpwstr>TPn/p06loSkgPpfRwgp4G599zPdqWZO70RRoOI2PAIGzFLLNnedMODhh4aRhknI7mQ2Jug3uIlr3vcBfDMVujzsgZWLhpVhaujm63tzPOlMkSze1of9K0fPz1DCw2PxX2UfLiB1TjKmWmFC5HZ9yKNJgpvi/PhIbVA9mCpolmJmfdaWvnWJFhgm/ror93Pv2L4ObBcTh0MwqcHFxuUzeDF17Zj1An7YpOfB5gXGorn+9pEeixdw/t7bqRVSW+9w</vt:lpwstr>
  </property>
  <property fmtid="{D5CDD505-2E9C-101B-9397-08002B2CF9AE}" pid="67" name="x1ye=156">
    <vt:lpwstr>bfkljufLFWp4nMk7381bKSlo8xw/bCiOOnLKc1ljskmiC4pYAKXDHh1P+S74t7wahaSYmwmGYgqiQoK+4zCK6CXLRWN8BjhVOXypCR9SW8X2nlgrWdPoP6eT1COFDSGjksZBqF2EwDL0nDiIWlrCA+Ea8RRkPzW3aRA5y0GjBBxjWjoAzDHrhRaHcplMRBLvgEWtC3r0gKTyk/o1Qr5ToeoXO1lG4sXg+YVHSdQBe4i24xjbzzK8DHeobE4xUr2</vt:lpwstr>
  </property>
  <property fmtid="{D5CDD505-2E9C-101B-9397-08002B2CF9AE}" pid="68" name="x1ye=157">
    <vt:lpwstr>8zchBQ9i3SQ0xti5Nuf3Z62j8e/IQUX4Rpr51YYiCQxOy6X27PlcJrv61tAmuJH99uP1adKu7uytMX+Cayj7ocpfgf8Y3LAyCZxXg4+j+6VxoNAjnrxO5xGTiEoIx4PvFonDg2CsRo/GmYKZEy29XAXGBzwyYjz7HqOfc3jv7o6kWP1QDoncnXNiMCFwLNdw5SUZrAP6OQlj3+p5dmIyM9UNkaVGvr9dlZOBrKOtc+myHO0woN1EHx4+dJfOs6e</vt:lpwstr>
  </property>
  <property fmtid="{D5CDD505-2E9C-101B-9397-08002B2CF9AE}" pid="69" name="x1ye=158">
    <vt:lpwstr>KFEclfkghC7JIZuJSXBx/bnEmKXRMSgKpB0Bk3vt0hj9cvMg/ep0NXJp/ucv+em8zMqAXy4RMx+Zefz7dW19zcYGxGX0zaR+bjQVA0fz3XC7HiwZaLc0J5TRH/mF7rK4g7R6erRRHcQJADygKLxNmaiRbtMRbZ4Tg0i1gYpg1jf7DvfLHmwhqBuyS44r/o1nfxMP5wt0pbhg6pM/baT+tGqBxGkfoUhZsyAH11jA+vJ3/TtJgRDJxymI1QyGj+b</vt:lpwstr>
  </property>
  <property fmtid="{D5CDD505-2E9C-101B-9397-08002B2CF9AE}" pid="70" name="x1ye=159">
    <vt:lpwstr>aP4+6bmRss7MKJLcw6GnpaT7k5xeCs8P3pV4TweU5iPCxr7zVCiQIWWCHafx/M57acWW25qyH2KtPHGBBSeCF+tnxmh7DAksRX9yNSlF5kl3xLbP3+nExjN9J1+h4+M9Td9Q205bfbr132nLu2eowozz2JZ8lSxEVFHy6pQnwrlEvGcNBUdCmZ2aW9z5A7iMXPrCXJE+hj695Tvb+P7mhmNO8KvdR9a49E9GFxn0b+aKmgrJPanZ+a82otRbs77</vt:lpwstr>
  </property>
  <property fmtid="{D5CDD505-2E9C-101B-9397-08002B2CF9AE}" pid="71" name="x1ye=16">
    <vt:lpwstr>1TpCehhT5OYw1F3dRnchytCw3W2MOJhAAfiS0uB8Cvus3PxeAukZXFEzkYv2Nue98lSnifsqR/f6wBXBcJjpAE1L7gwEZjsc082sRTChJd8CdPW0Zlj6XvUQGvY8eAj+9/AGrioTj3MQafW28QPbUeJuZ9euYpmuPmiFbdwBjKNENWNWOLPW+UV+oqiEPRmwixpjxYNVIkh4XonLtnc75mEoAaZaUyu90F2sSNgyQ8nTGjGPyIKJ1ew4VTyKfk1</vt:lpwstr>
  </property>
  <property fmtid="{D5CDD505-2E9C-101B-9397-08002B2CF9AE}" pid="72" name="x1ye=160">
    <vt:lpwstr>oJ6WiNnOk8tEzlz59XQUqVQzLiej0QbU2PnEZlWABeZ+gaOrK63ZMCB3hRDVfwm2jzVEN4WLr6UiLbLuGN9JVvJzia/ZG8QiTl7aTuP8OL9o8C7R2GXuk1Lat23bBSnjYiZ+sW1ozGfD5WF8qFcY3tEx+mkxYl+NuUpg50M8F3AxEqoDnOwv8AzrTUMbRMbPDIKVpGOEbdT6aOklkFLFYkH8rrCaHP2sC06cW2SwkGxbQe0gZVzq01F/12ckb2y</vt:lpwstr>
  </property>
  <property fmtid="{D5CDD505-2E9C-101B-9397-08002B2CF9AE}" pid="73" name="x1ye=161">
    <vt:lpwstr>V3LKdL61oN2ESxAl6dQEBvx+MmfGf+iJTiwCQ82G/KAihxuHr6gwX9OrNlL7HcfFsdiTBImmqOq0h5przJhN4G7+s/DWBOQTzXAB0UVRKzG73u73/WhHKuPm0RzgA6yMA7aIv+ZIjQrBdJb9OAwb/Rl+i/qTrR/EbCNhnSK/wzuS/FE5v3f3a/gYdHfMaje6MW97KW4IzcO+ywOoO/FjQXygQP6gJHsP3bHFgM/nuIE/K2xclvbqzfxMkJC+LoI</vt:lpwstr>
  </property>
  <property fmtid="{D5CDD505-2E9C-101B-9397-08002B2CF9AE}" pid="74" name="x1ye=162">
    <vt:lpwstr>yMeHlkn7PXKmeMfPP0+fIPG1DWaQT8JQYKBHQ5ZbVuxRknU11zK5pf59TFX2RgbjRkYYSLz8XAc10BEp0MR0ECcWM+Pw4L9++74jw8WKDbTcE2N769MLPdNS32WLv1hpApFz2bpYC9aZiINLx4Hsmu3yx//hh8TekE9BQmdIAyeQvFeN6/JTPr+rQiL203Jr9cevw4u16m8KsJLrCMSTRRyxL+ro5WqEi0mn7g70KVcuT2aSvHGoLdzq85cb5c3</vt:lpwstr>
  </property>
  <property fmtid="{D5CDD505-2E9C-101B-9397-08002B2CF9AE}" pid="75" name="x1ye=163">
    <vt:lpwstr>zFfxW1jWnLSFs7WgGRqHf84310sLPICjh7+sI46vJJaraBnbLqDUTZWxqMFa33XXytYSsqKTTPY7uCSx2Qw5gPhvNHuiSDzG+qDqA53h4w11G4sW+s6MD5k99xejCQyZH/kWkplI28wKYIlqs/mR+Y3pmliNvqtz4K7Al+2l8fPi39OJR+u+9YCIZV/XyEJsuDk7AQ1aR2U76k4Fe6wnNLaF003hj+3ycmbyMwlurF8YaMOI/DAR5YLp4r4s2l4</vt:lpwstr>
  </property>
  <property fmtid="{D5CDD505-2E9C-101B-9397-08002B2CF9AE}" pid="76" name="x1ye=164">
    <vt:lpwstr>wzchOr6clBLdQbB8IqWZOW7OSyy1JBav3hMe4bEWrKDdl3X443qHlGbCc1r20g9w3LzMckwkPTRWNXVbOj5GBGyOoYqEqFzupLVe+RCrHUSQeFHtqjEeMRQ7jdO1eO6JwCF4FoZbPlsInBmqY9TQaZbSl1/XHpfAI/0WBU4uCLFt+RRGPwYHJEicJ9qvsvFwFlGIQzy4LFuT+SzVqui340GBRP3g3VtW9wbzDM1f3/lYwOnuyTQWhmFEzkZbdPE</vt:lpwstr>
  </property>
  <property fmtid="{D5CDD505-2E9C-101B-9397-08002B2CF9AE}" pid="77" name="x1ye=165">
    <vt:lpwstr>qmWSYWMiFGSd5mwtriF6Y0RduZamq1KNkmhiHv14/8m1pf9Bi3hnWKg1uKw/lfHO7gg22KunKP3Mj5Jos/uE0hsHPt18dC3wYnhoYKRutSa7oijCfIZz4mgGCH3Dty1ELzfaFWqXb+BW/tIZrveVKeXsk47CNQF1z8lCeJStWYiLxpA4BrCEe1TzC6bwfgYcGqiFEXAeBZNHOV7PeyRZTPFNpLybUSpy0/aRO38mLSLHW+V9P6EPgMt6WG8pg0d</vt:lpwstr>
  </property>
  <property fmtid="{D5CDD505-2E9C-101B-9397-08002B2CF9AE}" pid="78" name="x1ye=166">
    <vt:lpwstr>UkJflk3b0MvDkDG7QZAan8bweYnxDD+Uq7X5J8eD6Yf0ikq8bqIVpKSvv9W3yHVVyMJ4A8EzjDQI8b33k6aOlFs4NPH1TLHsWGXZ1YHaGVkFZiqnD900zPa9+EWlH09ascXA/pVr6E33OkC0Hd+W15GXviVPbNAE3EIaTe1EzmITfU6jtVZ2p4IUApDL9/jEJWVmSF7juaOzO3H8atW5pxpxV/BBMDYWgvUr22OJXtuEBHCS93bsGhKMeOqf6CB</vt:lpwstr>
  </property>
  <property fmtid="{D5CDD505-2E9C-101B-9397-08002B2CF9AE}" pid="79" name="x1ye=167">
    <vt:lpwstr>AdQVE+gFOf+RKmMj84KOufrI3RuAwz7RL4XEPuwNsqqG6Tpz2acttIHYibet21UWSPl+ZQ3t77mthMLJE8NqWU/jsUiCV+gtvFxMpFo9yE+papWMrUj4JT2HUfowhw+2W83pTUAxvgLq71+qa3/gHLGK/g5Wkezts+sZET4ZkvMfNrCWdvS3Y3c/urKoiJaQur3yyoV6GstjSClEMpy9Jn770oseXIxxOa9THmAmUMOJtLrwefjnAhhJvEdgdpv</vt:lpwstr>
  </property>
  <property fmtid="{D5CDD505-2E9C-101B-9397-08002B2CF9AE}" pid="80" name="x1ye=168">
    <vt:lpwstr>NVJp2XbFBmBXLWewa6kQqNxSpbWUNhJWuud6jrPJp0Gl/E0Mxn+6neaJTgWGTCFbX1DfJe0nMFNKkc4/sH1WRSaKYyDGNGaaiQtQeM/knacZJPCluT4mgt9r/VeE+oJVo0+lyuJqJCJH8cFUZcG6g+syf6tgUsX48SPA7aHVYNyrkbmy57UIYM1fD47lW5NxtwMMOIFkUbWln3QgA/4aEFGdLBRu6Lp+LCCvkzXOPdz0rUAJJiD4d/QdzQGBGOC</vt:lpwstr>
  </property>
  <property fmtid="{D5CDD505-2E9C-101B-9397-08002B2CF9AE}" pid="81" name="x1ye=169">
    <vt:lpwstr>3pZIQ577yE4q3mrSfLh4uyAmo2iyeGRLx7jg178sFTDobGJBw6/WfmmpLXl/SaYOhsUXi7Css1fAzPN41NA2EP5gplBMJ3N8g+6bsay0h+/tQRxrfPyKgpYU85akU4Fs9aGLcxdDVmbah6uOIwOzvUIcPoEG4o3jsCHw9iaA5eW4zz6ggK0Vj0XjVCACwM7H4n0qG5PrL0ioQB8HfveleamnweH9HN7F84FnUA/27whqT/L16y0dZH+nBthkqQP</vt:lpwstr>
  </property>
  <property fmtid="{D5CDD505-2E9C-101B-9397-08002B2CF9AE}" pid="82" name="x1ye=17">
    <vt:lpwstr>0qCq+7UuvxBAXXXamX2ui1Ku36TWVAXnu8glVVUUHuONNAvAaub6X0pQ6b9KsPp/3wkQMGOqt2L+zE46vb/BQqPmUM0ZfRXxz1tZNqBbTH5B1Y3gW8K+a9Uq21c6CsgfZs7D1Q4wfXyWQ9hlp3pVWH5KXBfh5DKb4LWNCYvJnX3O/Q2wHm2ndXHsp+ALX644H/PU8ygF9cV25Aes4S3rol7/8Ry4EM5E/gn1GcT1cONW9uZV3V5sdkwWZe7lPz8</vt:lpwstr>
  </property>
  <property fmtid="{D5CDD505-2E9C-101B-9397-08002B2CF9AE}" pid="83" name="x1ye=170">
    <vt:lpwstr>RkGFniXnjdJF/tzl1Bpx4TDEOpLMkcHi4w2pn2izcw4SlVwD84LBpG68Rv8RuT1/TI5+BPJgzRGPn+GBq6p35Kv1B2Q59xnYxAcqhL3JDSXgDAET1I9IU5IVSz6QusHdwLF1T0GCuZdfBPviebgjQgyA5wEJ7J7b3f/jg6Oqc6NnPjN+/fulC1329hNBSAxmIS80o8UkHmkYwmK3UNqpQoF3+vibU0SWJdOXlvgRNy3Y/MRPtXYTvBp74r7sk/h</vt:lpwstr>
  </property>
  <property fmtid="{D5CDD505-2E9C-101B-9397-08002B2CF9AE}" pid="84" name="x1ye=171">
    <vt:lpwstr>Bek7aj4EfDET/yOXGaufwqHyN2O6a6sQOSispWqvBM6/zxbc6U7zYytppWUrXmhMP/IfRYJC8cI6IGl31QvSr8LJRg1GGIeXvELC2QinR98iWiU8SfKiEgExeklavaPTClBRh1sq1PAoUlg5XVJuzls5eA3u/YfEHMxsvDodtfd+INLr/qCMziVYlGls6pwrU/Gf6/y+iFAHUPekMGWQlqviJZBcjDPm+/g/sE1uJPFxcGtbvYa7GXOW05VseLm</vt:lpwstr>
  </property>
  <property fmtid="{D5CDD505-2E9C-101B-9397-08002B2CF9AE}" pid="85" name="x1ye=172">
    <vt:lpwstr>1pdLpqixrLJ4oBerGVpIepFadBlPf9ETundrvQB94pjy4sUwEO/nR0RceJ3UBizUxWW80RGgJXHEYuqeDacgk/QDi/jxCH6B7hS9POQonWHh97dU3FK5PyWVLXOQ325T4XFSNOC0UmMKMWnBGlTifH4FwNiJkg4I6iyEpinCw2nznqRxdfG8XcfyiGt9SaSsk/vRyKn6gSN9XZ6Qjd4zMP6uI4VYILDAskffkdDDOg7KgMseVacvl9JCBOF0EJG</vt:lpwstr>
  </property>
  <property fmtid="{D5CDD505-2E9C-101B-9397-08002B2CF9AE}" pid="86" name="x1ye=173">
    <vt:lpwstr>73nEXevES2Qilk+QIOmPzClsfUzpg0h0Kk46BPWREr6TYsSBVtvNdEaB6x05CMlxm2n3kd9YDy4AutNkUYz8Mj/UadWJcle7P+HwlMFZgMVQLJv5xTYJR37nz4HRvn0ihWIEhU7xmBswdGcvTnEHnVm2hClxmn5hOWGUzeCWlfalsxYGB5onaQ6dO2C66Xp8C8ShgoUovoijC9sO9hv4nVWg1k/kp50nwyzF5/YR3YAHqYpMQKE+IeRpJvKZcPG</vt:lpwstr>
  </property>
  <property fmtid="{D5CDD505-2E9C-101B-9397-08002B2CF9AE}" pid="87" name="x1ye=174">
    <vt:lpwstr>r5SHiqT+i9c3vLALVtHfXrNGUZKomOwq9tpWe09WS3/tOn7fgQiYYTAA2rd/70J2qdKPQoAB5CIiK0HmW3HLCcxUZ+slrYsRvGanYWLNY0PIb6qhOwlZ6MHmoNye6v3MEXCm57Di8FKcK1R68ef2AMBDb9S0VwfnZLaYJZOi1lpYbrk97YO3DE7qxVECdwfoHmAEQE0L3SQbVsNTqI81NaBksAXwvd5F8fZ1u0VQ5oNqv5sBMqqYdjG6NnfJ+Vp</vt:lpwstr>
  </property>
  <property fmtid="{D5CDD505-2E9C-101B-9397-08002B2CF9AE}" pid="88" name="x1ye=175">
    <vt:lpwstr>jlQlfebAgqCSFxaXmdko5D9oYk9ikL+2GonA8Y1yL+ypa/fvKKGAhuBk/kQCoU1qTyIPHNBiBBKrCCV2xKzmHc82I+rWb/7TLyZMcucFsKbAcjqFaiQ2ZN7x+Zbg5uYJuH+uL8YZj8G/R05i3RGtmd5Q3yQZIFCZMgPPQCqqNoI0BChgUNLwGuMCWE/gcAHeZlOxBIo55T6+ZjqvRpMcWCCxol+kK5h6WgvKq3wKE32cWE9BqIihHREP0btjWHE</vt:lpwstr>
  </property>
  <property fmtid="{D5CDD505-2E9C-101B-9397-08002B2CF9AE}" pid="89" name="x1ye=176">
    <vt:lpwstr>hBcFgnxMTo99zJfqHfGMlCZ9yR40fuMDUSnXQR/v7SPb4k485rm+Uk4ZpPnry20K/dPaC4H1YvTacjOUJYcmp4jpi2BNCK/XDscXNS5V5qfb+mCJis/yQ3osWa9NpJnfNyDvx/s/dJKLb44E2L7SHCWJE0lUwtDd+W50TzDGhS2fMTlKgvdtlgWYlYAp8+tsLP4i8PGwd8T1eNKr9NPIZYcWiFTSTIA5ltXnuM91Ed8A8Ul/FQL7nQRt8t12Fs0</vt:lpwstr>
  </property>
  <property fmtid="{D5CDD505-2E9C-101B-9397-08002B2CF9AE}" pid="90" name="x1ye=177">
    <vt:lpwstr>w2yN+weG1w1B2mPHRM6Tu57olgAH5qvnCL19diijRQb/ALzdh7hMo0jPDTXUZd0CurtYjOd82qIhkPbziBjJKwG4SwIn/ppbUblkTyfg56wF9UahDUm1YNkCRWpCk1xMBoFiFgozJvmqsgGEnVTHRiRPTX/qcfjKUxp+kr/qPK8tcGDiEM/pnE6cfGmgSUoTgTT+5jyzI61rguPeYnw86QLpefbNVyNe4FkBmaJa0hNmi1AHaL3hZwZA1e+dRHJ</vt:lpwstr>
  </property>
  <property fmtid="{D5CDD505-2E9C-101B-9397-08002B2CF9AE}" pid="91" name="x1ye=178">
    <vt:lpwstr>7j2NqcZuX1uT3Er0vNm04l0cBSM6oW7/u03mU/4GtCF/rWMgq6rW//Hmrp1tHBTvVceFAtVCYcw9yGJ01SWCFOk2XTizI85zA9UvD1uMur4S3ULmZqmfXcOc8mYS7LcRRmX8EtFW/CRHozk0Wh2u5M9885zh927rOgPIbIE0u0ItRwdg4AdGLugQ0lteOcWjju+5F14TviOiD0fsmElTRHXbBN3DTFQ78x1Lj4YJ02uwyNyPiF6A/KeOcsQtJT/</vt:lpwstr>
  </property>
  <property fmtid="{D5CDD505-2E9C-101B-9397-08002B2CF9AE}" pid="92" name="x1ye=179">
    <vt:lpwstr>2LUGcyOPezH4glSwpKsAJeqtOSc1Zo7A39sDSxcxvQfMDUkR7+jA4frLbMuyc/bIRHCsH3bT1tXAbPboYoYIOSWbjBkckcog58w4mMp/HKPVsdKU65gYLkNYpUoLvDxQAF2iAqT/IpspMtzgPtZDao57id3iNqIccbUS9wIGsTlIKg8CZ7vsvgp5k/VqRgd4BilfmMUWJ+NxMBzPu6r3jnAGyW8lPd9RnkXg15Q8JEbCjY89uxphvYAu794Wp2W</vt:lpwstr>
  </property>
  <property fmtid="{D5CDD505-2E9C-101B-9397-08002B2CF9AE}" pid="93" name="x1ye=18">
    <vt:lpwstr>IRKsC7ddz/HAXlr0sgAjwq5fLGL685rfxjrcBkXFo/rwO6q2p8amS5THpjigetTGhYORFxKNyLFr71nS8QUDY3PYjjOpigwnm5tGRxOuKwxtSGxxOYWYVPcV9ypbLxRB/JOVl3aMCi8EW0enkYIYJzS2fXh5unsgyHfY2IJ+Ziu7jBQn7XcgKyWj5dEDevOY7g1LORVDaXbH9FQ59tEEM2O1m/QrSHUCyLab7cGD4pSNHxVYXEudLJ9YgIMbGEW</vt:lpwstr>
  </property>
  <property fmtid="{D5CDD505-2E9C-101B-9397-08002B2CF9AE}" pid="94" name="x1ye=180">
    <vt:lpwstr>8Gm6zCGoNTUdAbddrP5K7Y8SZmvROR0GwkTsRrvKasPy5Vvf31bYg0WtZoSZX3nCxuX6OSSaKpXaThnY/6IHpdoj6a3Fiet6BNi/nSTHINyO4izfDGtHuhrDe1WHeJg8xgn0c4VM99SZabkjvsnywyWUbdfkSk9+6HSG8fGKEyXgjyfU19Q78ZYL13g7vsZS2D3t6+rN1qBHBSxy4PATepDe2k4UAob7MldBWIczLxR6mSB81QcDEruUQU4gGbQ</vt:lpwstr>
  </property>
  <property fmtid="{D5CDD505-2E9C-101B-9397-08002B2CF9AE}" pid="95" name="x1ye=181">
    <vt:lpwstr>zayLyu36fz75S8gL8elMKHJ0GA/6ytEsIxFP0m3dG6gfHUA0fnAYXaUsj9qwnQ/kY3E3BkPvHBrhJNybF43cmyQb37qDIcnxSqeikK311VGZHS3LKiahf3N5GMW0Vw0mkJkBYHmtD8/253/7LfhbB8YvTb3nj7bcB+jZY6XxEGUaAx6IgcVpaPCJXjI5AvnsqARelLzxTbqiD4stfUwVdI6arLoIjUbOtDUB4x0IM0MnSDoNSLwgZj0qY0Owk0y</vt:lpwstr>
  </property>
  <property fmtid="{D5CDD505-2E9C-101B-9397-08002B2CF9AE}" pid="96" name="x1ye=182">
    <vt:lpwstr>dUmlXIvgG8oDBUerd6z7GyuDdbZ4wSxGRIsO3SD33Q2Dj2zvbFbhNhhbZ1kWgvniHbL/UmEDQnP/NR9I6PlE1sIH5kXrnFlRRBFYvMmAsE1UPpcn4MhKLbhW+HXmyNkzv/drPUlxJqX8+FrmkT1pfeM6OqXPiQYrYr94QOl+ens/ZRl7+Lr8IBsoS5XxbclHYn7435XeQCZnqhWRxS7ttAO9X+rV9c/JXhYFjnasave3+/XvvYjOGvIm0F12NYZ</vt:lpwstr>
  </property>
  <property fmtid="{D5CDD505-2E9C-101B-9397-08002B2CF9AE}" pid="97" name="x1ye=183">
    <vt:lpwstr>K0EZXGoxwkaSoxbDeSqn21E9+S9D0yxAJHycyfHPs3QFb4lSHyms+SGW/VPlII7L4Sc2Jr83YRfhavKLFzPnCkwPKG+wr2bGOZKPvf7DKlU/WKhUR18dErTgSzGcpqPCbc2UC4ygwvNflETkLpYBKMNm21e14xHE2rBUUkZ6sITW42fbIzCds1Zd58qi7jxHeOkZ1ozpvkcz9eJtd0KMRdEJvb4pVYaXYwUrgrcLUsFYtgdp4VciIJqzH0DzbCx</vt:lpwstr>
  </property>
  <property fmtid="{D5CDD505-2E9C-101B-9397-08002B2CF9AE}" pid="98" name="x1ye=184">
    <vt:lpwstr>7wSgZbUEcFyFtjXwpiUKffqbWXscLxM3rkX5w1QZC+ADq0a6XZhEqU5SPvA7bZu4N4x4iwH1VN/vVYl5G0Iejb6uZ6YwhKFMSOMK5t1p4eWuY1X5yk69FPs3UeVm1PIM/9bi4BkqpO+NQ3Xlss5VWlpvVxntryhKPJmpd5iEjjapKJV5h325Bww/Thy4+yeMvMmrEHME4xC2l2pjND3M8YagN8QXIL/MreW7AHABRwb7mcUPUjo/2QUlE4ZfS5t</vt:lpwstr>
  </property>
  <property fmtid="{D5CDD505-2E9C-101B-9397-08002B2CF9AE}" pid="99" name="x1ye=185">
    <vt:lpwstr>yGa9Y1zstJhRwWCvI7Fjgfmwq6xG/bSlKsJ94FbT9DNHElxyPykYfFvuIB0aAnHGQ+oJrMBcpZzE8ttsyNFrQcyyb1g9NJ3E9k0AbF3HRPQvkxkToS1ftUdETSju4d3eYvxp5B0+BAo2UJ50jRAOO1K41r/F38yy8YHawJASw9y9a960LshKBjUT4ITvlKf2qmNllX+yg5Aegb9/pR/TV12xonoJCTayd0xInqWA+j2yJv1zEYRmeh9AnDH9BUL</vt:lpwstr>
  </property>
  <property fmtid="{D5CDD505-2E9C-101B-9397-08002B2CF9AE}" pid="100" name="x1ye=186">
    <vt:lpwstr>3iLRj46DRKQ02yrh/QlQ8iC15UtJejSH72e59+Jr8VneDulxtJ1dYvPNZ2RWD221njeI0XYGHnbIuiFgKhqBM5vVsxbYpIfBXTTIC+yDxYYLbTQU4Gf6/MQhWZ6/kJJTIN491y2mHwY9LRdHnkrec4XhLKf75Al6Ap7y4B1x3ydtGNYrxlUksOgM6HwlgMPomtn1LJx/IiCs+N3fg8TIgonple89QVetgFbv/eyIWUzCRL9nhpI0sq45Tzg/QBR</vt:lpwstr>
  </property>
  <property fmtid="{D5CDD505-2E9C-101B-9397-08002B2CF9AE}" pid="101" name="x1ye=187">
    <vt:lpwstr>Rnb24CQnbyuU5R9BgzEIOG1CYtFpB/EsDeF6wGqgFs7YCSNtjQ6rF2eve6N0EMGh0tCL7GWh1tWdDiCtBfEhEv2FKe26K+Fz2thN5BMTntH3N4a6bxy9sHdo5HEhYtxCMazCImGyaVEK8RFrfMSSATNvIwP6KxO9oxspwz14fPfSNFqIuJT7pPRHJAkc8W/JVuKvEVshCSh9VOMGVsA5NdAD0+25YoqOrcPNGHbOdm4Oo3IigX10X2VtVUqPwrF</vt:lpwstr>
  </property>
  <property fmtid="{D5CDD505-2E9C-101B-9397-08002B2CF9AE}" pid="102" name="x1ye=188">
    <vt:lpwstr>c3QyWZSL3sInL6fVlNgYsp/8DEqi7+HxMmRXQ5jwg0Y/OMAH/4sWeSXkluccVeBzlP6t8QUj/IQ+LMWCo7OxnSUsZZb8VakmFm0izQIimoC/U0Q106sDmPxQZsUjPj2fRamKSZUc7dwAHz5RfMST0rwjV3+n5iI31iIhK4FldcMuQdN9jqqxOCgi3ryOi4xcRi33sDwb4lx2RflD1Pf0OD/v7DDE1cPDGX7HEGBMxDGs9yZ9/864+YJaHn1CJs7</vt:lpwstr>
  </property>
  <property fmtid="{D5CDD505-2E9C-101B-9397-08002B2CF9AE}" pid="103" name="x1ye=189">
    <vt:lpwstr>eW9/Y4T26/L1js9YQUarP631xU102dYjiVuVJfZd5r8FFGVUEindW9BlNLz4dv7r0Ruqzf0SSTLtje739zGTSc4170q4S/DZIhYOQRg/+wuKKj+lfb540mSBZoDPfLMVar25Qx4JSXcr0fRymAID04bdl03uJJ6tPTOv79whTnZke1D5TNMnpH7dKv+HvoHucdCOuZNJvAddr0LFPlXSmir2augPyXRsK2TW36sKe3E3OFJFRHuTrnNHRWBR85Y</vt:lpwstr>
  </property>
  <property fmtid="{D5CDD505-2E9C-101B-9397-08002B2CF9AE}" pid="104" name="x1ye=19">
    <vt:lpwstr>09pO+KHEl1o9ZMecPrrSsq5l8R6yLqDP+6AWqkHqpc7FAA8fNfuOSb00OUgBi1bl/srWHu9YFunJ37HPPXFRsZfiqvKT/pa7leZqjMeJUaz/r/s47QM6xf+N2/bwTuTpSR7DzbfYSXAbfUupyJRu2OWXqCl1iPBW4mqyP/tyZn+DCTmsSzqJVcJH3R9QVrOyZikEm7mz+IRCmx3hw7J8jydnbhInAuGWhWHm0eK0S2XuKsVnbDDIAHK/SLxgE2d</vt:lpwstr>
  </property>
  <property fmtid="{D5CDD505-2E9C-101B-9397-08002B2CF9AE}" pid="105" name="x1ye=190">
    <vt:lpwstr>iMx9qGQUMAPiKFaMJbJxbDSSloIAhwc1lRxAJeIW7ujUsIljyrE5lqRuofVb9ASK2V6+FBtwkeq5LC7CmbBDmLOG8+1M9dUfsOJ7ohtocBzqjBbJO4E52yUlGzN/MONzBuQP/3o8Qa8fuZJ5kBmX9j1izwigD490BtmZKu19tTc3+vFMAgoNw9fFQBQFOiUZN54mhntA3MiuTpa8Ns1fkaN1DYC6WETfLZTV0lGhQ+1e5iCEr17aNF8QlNZKIo2</vt:lpwstr>
  </property>
  <property fmtid="{D5CDD505-2E9C-101B-9397-08002B2CF9AE}" pid="106" name="x1ye=191">
    <vt:lpwstr>AvCKgOg5VbOfxQ9qFPruOGpYi98U7xB2C5ZfCEiYgME9bjX2wEvgTwwkPDOcEfcBw2T78wXzwvq6c/PS29uoD2FgzFovH7PEdz4R+ee9O+dGT4pRmCFI1FsrjKhVcaw5YB3FitcLbYMBi9e1o6DzV/wq9oWjgTJs4Qq4BDTU6Yvx9p/q7gE6BPBY/mLUg0SS834kPZjmonycX/76i1G5KmQxERp9pXh80laaIx5W1NEp+Hcz53QjIWjx80VJ7gp</vt:lpwstr>
  </property>
  <property fmtid="{D5CDD505-2E9C-101B-9397-08002B2CF9AE}" pid="107" name="x1ye=192">
    <vt:lpwstr>jn+aVbl9sNwDdvSYipLQtottugg1RwFXvqear+OrSuZkicS66WWxGxxUeTweAdOYRTji7JhyFoQssMrFCTWjeFiZtZxoUTsq7XRyy1laqsrgIQnZaHF3ibOt4UpACTY6Ry46o4LzrAxao1+Esx+R8D1z2nDZc1pGQpMIF73IvgTuWqPjkGEYRiEeOpHxRFti1CZ80rOplnSp7dNAICDSmbxWou8JrH5dYRDQ9C69PgT6Z8yz5nHBFlJ/8JBcWWO</vt:lpwstr>
  </property>
  <property fmtid="{D5CDD505-2E9C-101B-9397-08002B2CF9AE}" pid="108" name="x1ye=193">
    <vt:lpwstr>l9N9D7ahNpRpaaCCzI/BMcGwaGACq71Ue3rxa9L6v0/SFTBiDX4sgpsFhpJOrjZPxInNPqtTYLpPI/h1w0mSop4tODAMBRTRVbse3/L29B5OV9kQkTBRj6ldCBvDYO5KVURkydxkrBw9UbzYmBAx3OUxartPHQxDn9Ij87f+hTD2zGZkRzrFagVfuquUZfJ16ZbGXNkhkZ+nQYay37awHMSXz0qxIiNF+G3FG7CuXyxt3/FjUqs/iEG7TMJqNil</vt:lpwstr>
  </property>
  <property fmtid="{D5CDD505-2E9C-101B-9397-08002B2CF9AE}" pid="109" name="x1ye=194">
    <vt:lpwstr>c7vYOtVGwI4Pbe/ogj4cdELfFPEYzqAjHoexOVpzJdq/CmYWhnySQol08EefrdU6q8UmwPD53HaS9qoZMDHpBwJDnBaAKFDTHmiGnvo0R+BhBHRVfzZ0XsszFeP8encQAkYPmgJ8ucjbSHHMi88Mlqgb2q7oRlhwDq2Pjy24Du9QWSRnc1PZ4/pxfGIXlmR/k12bt6Ui1b9ilw4UIOcvXmvI9RfyLsuqv/P0TE1hC9H9vqL0zFAJhmkQREKvntM</vt:lpwstr>
  </property>
  <property fmtid="{D5CDD505-2E9C-101B-9397-08002B2CF9AE}" pid="110" name="x1ye=195">
    <vt:lpwstr>7jJ37nmqWFTbydvOnHRSl5fY1+31EqJ40wRsC55YfyEGnqz+k+qL7bxtZDPoSJ0KJuHX3wfURKlDqj2p99ahg1HXv5h8LhUyY2GOGIAfiNt0eph+MepClvmaNUUm5tbXwiHL0d5Te2QdBOcY+BKUJfDhmY3BrhZ4YCOKxw4cGW7NCzyNuo7O/jdooW1LxY9/iQNNXjpNy7SxolCZr9T1yjbbbOGH+K7P/9D/HIj3uGc/QjkDYUEBk58fkbrsdDs</vt:lpwstr>
  </property>
  <property fmtid="{D5CDD505-2E9C-101B-9397-08002B2CF9AE}" pid="111" name="x1ye=196">
    <vt:lpwstr>bpMKjTQsqRIosZ7AmQxfkv34i/Xs2UIdPlZXEH47Gl3aCHr1AuivVu93sWbfF9JOCYcSJBTiBb4mFUKr9OjtPKhzkrAyNg4dLz5FGR3mpJ/sQkIKOyWGcSkl8uJQS2L/9MzHg7Ct6E/0ZsbXa4iDQpDAwKlC0mVDQvWwqmqA/yVkxTnWriM9Adn60942cJt3bhTP7CjDe9+C/e9cX/it46NemgKiTDYjRNXTPfIgrX7I8MUpYQqYztW2BnD2KCL</vt:lpwstr>
  </property>
  <property fmtid="{D5CDD505-2E9C-101B-9397-08002B2CF9AE}" pid="112" name="x1ye=197">
    <vt:lpwstr>U9gWC7fPSStyEbEVGia95V1L+9EcsjgxFY5qWPbzxkzCgf+777/U8kldg6CM/oJOhsHo0uBoxnOfLMDeuzu2X6ayRa7CkEpTFCwl0P2dRNOWbelmKmd8RV994kBh5vefXGISHV6dVBonXmnNCktgy7dc2+orh6E1ncQaJNLgK5FAvSc/bm+lwVMlyQRCy2/B59xWsV02yZr3UBL2UwTC2zQPveZOiIADgyLsWTppu4/YH+nu7HKE+zedc8AsLz/</vt:lpwstr>
  </property>
  <property fmtid="{D5CDD505-2E9C-101B-9397-08002B2CF9AE}" pid="113" name="x1ye=198">
    <vt:lpwstr>BaZI2xn6ztmZcPu0ohuv3OzhNSNhf6iVwTYsEDCvBNkOlmpsyrKCST0oZ6n8XjsKDur/yHRWYBS9CjFANp/jaHUhh/81DyQpkrjuqncEx8n9JUcCfUiUbX4TyPfOaibdKgmxOoL4R+k3qaYpakKTDuhAFjLXdjRCJDz/plKGeufk0oEZZJotSFese7XVbAfCUDyxyyVN2KLVq4ySmKC//tP1khhk27o/Imckv+nOKZZgVmksjcpN0Fxc+ZOh/Um</vt:lpwstr>
  </property>
  <property fmtid="{D5CDD505-2E9C-101B-9397-08002B2CF9AE}" pid="114" name="x1ye=199">
    <vt:lpwstr>/AfN7/EiaLBveI/ubGwkA13Qljqr0v+6hns6OVFuxK+ANoyu1e5fy7cFTdYTITz/MQ70B/iws10+TKIVeu1isJJ7P2G5ilaM7XJrmANdWcUPrcj4bWGT6OIe6t9g5RIarNvGiuwhhy/bSMnCUu8Ol3BHqUCRET/mjyD7o6uY0JKDKjqMkI1nhrdK/1DHkbnu7s+BpTvxAocdwQY2KB2F+vS2RFwV7AsgkoA8uxjMRhRKPdsr01QQPTORYxgdHhp</vt:lpwstr>
  </property>
  <property fmtid="{D5CDD505-2E9C-101B-9397-08002B2CF9AE}" pid="115" name="x1ye=2">
    <vt:lpwstr>k2hPz8A0u5+WBohaW5pI/ydjR0lsJDWGstiE/abAHBtz/7u8pgTHMGXjBMTOJFbhEurGPuZA5LBKOqu9VEpbHx9BBmlQgn4+dx7tHU6YxehWKkzpP85qtZ3I/wBD9vJD6+anBweRN1lUKQzk0Fbi8Ujyg7Xww6GnfeFdOyNLC+P3J3v1TkjyiJrzIa/L1RwvogwzZgEClNXZktvpwt5eUEZdaRzkjQpUxIrkSSSg58ZA2E44FwuE/73OJyIh79/</vt:lpwstr>
  </property>
  <property fmtid="{D5CDD505-2E9C-101B-9397-08002B2CF9AE}" pid="116" name="x1ye=20">
    <vt:lpwstr>S2fzloxX913JfaQYDOimV1+pMlvyfAr/Yft72ikzfYcvSc2dDY16QJ/mYzUaCKwbhyFIW2BlI+G5AexTUAUS3XsOvHpcNZffrar8X+OCXvGUnqWk7KBYKXKXoq1D6MrlFz0q8zj9og2oFRLkWRz3Xlcw9mHBtpIBvBqLJsufVQrGd+VjOecGofVn0usPp3wXL/sWH0xp+Z4FqiI/L3DjsuU7KsZ3Szdn9ueF5cvfKQX+WUrz+MIjo46az7jsFfY</vt:lpwstr>
  </property>
  <property fmtid="{D5CDD505-2E9C-101B-9397-08002B2CF9AE}" pid="117" name="x1ye=200">
    <vt:lpwstr>bV8wZnrDAp3OQDZYQjdfPMSsU6QCKUz8K9Myb2m9+3HGg+w0wa96qaZqeNPYaO8fuSq+h4QlUuZu+BHWrnnBt5+ULZ4Sa3rSSxtKV4pBrBHRhvO2OoRSj2RjcRt+xPt7a4+J1NQlE0J4EF6C3uUvtoSOptf0SNVPzOFSEHAo6bDJqE6gCd33yAXf5x4g9QGy2kSS257jp/DhkuUus1ebVslIGDMA0KBkTYkvhEep+PjBtfVA0I31681auHEvuBW</vt:lpwstr>
  </property>
  <property fmtid="{D5CDD505-2E9C-101B-9397-08002B2CF9AE}" pid="118" name="x1ye=201">
    <vt:lpwstr>OH82iQmqNC3eDSUU7lw+cS6bceKDJltlXn1X2Ve9PfNhnNCDHjr3ufZ9dQuCw0cER92n9Wo2yfxXcN7arSgBE0QERgJBwwQ8QpoX3ujQZ3ntozOif/iTO2pVU0o6qe6pe608llyI/ovMmGUGfy07R9pJtvNwkVD7AMM3JmsP5ovi/M4p6d3a0bg0v0OG68INK54fa0RI4PDvqxFWox0qFrKZ19Kst4teVD4RSM3pEDPu+PwXYETllleX4a2RXmT</vt:lpwstr>
  </property>
  <property fmtid="{D5CDD505-2E9C-101B-9397-08002B2CF9AE}" pid="119" name="x1ye=202">
    <vt:lpwstr>HvnWNZeoc1LFTcqj7QplowkB4GFUWCBE5+CmRqZYNgV6QYDpwIcwYTKyf9Ai+jglbQi5IX5l5FW3ovod7695KsFxkMMdxo8Y6LDRKRddJJ+NNF7UQut4nfB0292pxPE9+4ImzqEoHdtBpVMJDfcsVbXX5Vt7JRWNZH32bdpL/W2iXgf0LooOq9MHQjsHaOhIh+vatg49VNhb9dWynNFo68HnRhSHMaKCMbvVOszPh43FxET1C9nnyq0beZWxxI3</vt:lpwstr>
  </property>
  <property fmtid="{D5CDD505-2E9C-101B-9397-08002B2CF9AE}" pid="120" name="x1ye=203">
    <vt:lpwstr>rIr5tyMDgcHI3kSj1NkZubZYcLy3Dwkn3qNohSmcvuHHSZH4RomnGSEm7EFDYXDkIwtSaYcNlfUzHQ9LScHFAShWZwS4fCSPJbic3vKVlHNhZuSslzfVEvKNn25qhhDTxtfVHH5yzZ+vW3pA+L+Dl67h79hppPE4PiPSV2wb18u/RcFGtUqMD5Msr4ERDQLLvl917XiMafW534be3Ra5acZppqN8CXt6X4FezFPErIePGGugztqTeQRscINjH1K</vt:lpwstr>
  </property>
  <property fmtid="{D5CDD505-2E9C-101B-9397-08002B2CF9AE}" pid="121" name="x1ye=204">
    <vt:lpwstr>3LWCJ7c28+u4MOb4MI/ZCEhNyVbV0U6+POjZQ+m1hWnErpb60iwqiW1EzLWGTHnG6v5vYoZvXDKmpPiftXM1AfXRnpmwOVFFPLhsfjVMrR6JfySslvWAOezLNt7rdFINbf2SIXOshPWNG3y1Id00D/7/ONPy5JIntD3+aPIL+XasdYgt9euge5KKDpFI+Y/3nhnp8vmZEtYLPrSQOMepq9rS4MMpNdG02IBkn+8J4MiG0ugH4B7PPz3EcNgTR3Z</vt:lpwstr>
  </property>
  <property fmtid="{D5CDD505-2E9C-101B-9397-08002B2CF9AE}" pid="122" name="x1ye=205">
    <vt:lpwstr>IGIyjPCUm3r93LCHmo3WoYPXxYCr5oYlqOi6u0/v5mRUYwElXarGGnDNpQq/5JarWeTTlbSxC2NI7NZ4CsF8Pd8C5XlyADIgsF5qpn+L+L83499HJfmKLuA3LphCVgC/eX21n//sH07KbYYzKAAA=</vt:lpwstr>
  </property>
  <property fmtid="{D5CDD505-2E9C-101B-9397-08002B2CF9AE}" pid="123" name="x1ye=21">
    <vt:lpwstr>kda322ynwLjn1blkDy5xbt3S9W/3kELN9LKvizcHhzAaBITzO+UpJXnrLXe6XaKBou43Jc0lwdeLwLYqn+FM77PrhRbkirz4iN8647g4ZzgTe/S/8+QXEl1EuMupfKJOamkAsxc+fXd8fiQCVhhcBB+dZPrjeWpBNb63G8tdj3vMKl9H0WimazgKhWcYC8lItQ7bA4yx5+YYFNNYzbfLGYDHdcQvPpEAbP/skaY2fkkj1E6M/fmT7KrHqzBXVFK</vt:lpwstr>
  </property>
  <property fmtid="{D5CDD505-2E9C-101B-9397-08002B2CF9AE}" pid="124" name="x1ye=22">
    <vt:lpwstr>/TaOg6MS0wsmq4K/ZLQPLqkKOL0Z+zd+0ED5KQJH3q4w/hL4XFrUM1xGFlQh28ivyOVux9bUkIfTjGZK9tqEV6vQaHYFUGMBKQvhuclCGf8FAF171kHFh4/aQQpdmy61atydVtBmYAkzBXkZjq05Wljk3JF9wPVl6ISnx6eQ0Jvkjaz2eW99uEmroQWcUwD9tDkLl9qAXASl5P5469IvBLz2SBycUAlGcbw7Y+57f2NZy8e7EPOwlVtxEx/IBs5</vt:lpwstr>
  </property>
  <property fmtid="{D5CDD505-2E9C-101B-9397-08002B2CF9AE}" pid="125" name="x1ye=23">
    <vt:lpwstr>auVjX3HAs61UsEAvGx2VhDlwpiu40V+H7mD9yZH/0b5HnTygLUVOI6glWhTyFTXfvZQZln7Q0k5gj/c/KOeNNjk5zZuAPU5kWnfl7ScUQZUHQ1y7yQXkhFLoa9QQHNPKIEJbR81Cof4tL8VpxVV87SHp0d0ckZuSMYY59PMGvNCDP4WGZ/0/NdLu+oIHE3yTdVGxZ4ED/S7jaOZIX6/jKWFzGKBkPzV7AyomvkuAwQo3O750RiTUJcaFWgLWCuF</vt:lpwstr>
  </property>
  <property fmtid="{D5CDD505-2E9C-101B-9397-08002B2CF9AE}" pid="126" name="x1ye=24">
    <vt:lpwstr>vNOSMt/JYlskBr+L46KmVMXswIi/zaajCq1o7Evl5lSeti+aLZ8GDAYSvyvIa+G8SjG34fvcHF227GwDU0ygp5TbKIKrPdzufOptQ8GK3Dgc1WpmUGzZ/QMdA5QJB3s+GQVGnC4x71mKkvFFtJK3NZCY8WsTPzy/qucdXlNi6uwnRUrNr+CLOGstv24YLkkOa/wx5pd+RqinzDpkGdnA4s5WkYrvD1okLq83HMPmHO9LeU2CvQMA2iFdXsQEXRG</vt:lpwstr>
  </property>
  <property fmtid="{D5CDD505-2E9C-101B-9397-08002B2CF9AE}" pid="127" name="x1ye=25">
    <vt:lpwstr>3Na1D56lvk0eg8LKUNzDP7UF3xRMlNXYKQ2jgLm4OEVeoanLvXdmM+fDmCR8Tih6+hmShTg4VLNT02BsPSZ7reZ8003c000Zndof7SvJkFzAA4t2ghOD2HJDuWBZL2YZp3r3fGdP5Bcjltm0PwGfaBi3RrAQCKsvsuzYuhiu1r4o/rqiO5gTX1/UMASkYsvHEFy0g7mV4cqUyTgaXOQa+WuiGn5S/CrbxdH9Gn5tKGQVaMktHfQqNHUYwYPy1gM</vt:lpwstr>
  </property>
  <property fmtid="{D5CDD505-2E9C-101B-9397-08002B2CF9AE}" pid="128" name="x1ye=26">
    <vt:lpwstr>/spgjotYZCYS5unNVMcKbttvjD3z4+/b4djaAiagLxdW7HrQnQrP08hFuei5XE8niEeTJR3pMx4aVZbPkgaQnGBTT23POD+JXJV7aQtdmWGScBSRJoUFZjz0QL0uYnnmDd9vN+jtfHufsW+glfTeGmnmlupjwrbv1ok+B8D7YNnp/h0sxHrbg+Msl88MRNvb7CuKlf5rnXdvPDM21N8kmMpVkXRcNYliF4mfUh59SW3BwAwS5zACHfMHUnuyfL+</vt:lpwstr>
  </property>
  <property fmtid="{D5CDD505-2E9C-101B-9397-08002B2CF9AE}" pid="129" name="x1ye=27">
    <vt:lpwstr>mCbI+R3QfTKeWd+PCFs7juxmHjRXO6PAJ6sucziTW+NJsYDsS8xMeK2gJQcP33kclVkZ1Pqs7jcIe9CS968yF29kJIMEgMEZ4ERlyoolbgO5Fsf2w/B5sfB9B9hE5RWUZp1tjQgj1XcGtqxjpsAwGEF6wkd6Zmi4za7zyZMK7edNz7Y80COvJfb5J7vMdxqFjs5HhBJA4MCSS6RZrtc56f9oNcHSich+GuIth2os/Zu+tcLh9CluwwM6UidMMLa</vt:lpwstr>
  </property>
  <property fmtid="{D5CDD505-2E9C-101B-9397-08002B2CF9AE}" pid="130" name="x1ye=28">
    <vt:lpwstr>vZxMwvzbDfQwHN2iuuz+S67oGhVnGB3WX5QR/Bp+cWWDsdJipi1GtjumOC47MAi3MkftI5TanRFVx4xn1w1AM3dT/oyOcEAkoxu5QMRCsEmsBU/MIrzLeamci4UpE80inHxJF5VEovAAsb/s1FU3kv150A048bJIBAOAdjQpCWhpIbYHbDHe7P1jQaTR3IsffKydHT9Zb6NrC+8Hd9d8QS7IOXsIJKwzBBGMpjbS0qwYUbmATaYfl4BTde4R30Z</vt:lpwstr>
  </property>
  <property fmtid="{D5CDD505-2E9C-101B-9397-08002B2CF9AE}" pid="131" name="x1ye=29">
    <vt:lpwstr>RkC6un3xRJUodjy3ntQyttP3J2x6ep7Z7rIcCc9DvbEOi/H5SDpkEqliTvOilzz6llqvp2vh4g32AMHDWPeFEK8tRieTSTtQRzHcXSqDQzwcA6eIAZ4f7aOGXxEiVNTL2WAd350hbDrZCzhv0NvqApVaR5ljPoHZRKt+U0JOC+JyW9uPK7Vi5XxWqp5iGkVpV6iAO39ry5hiBJr99Hk7aKmhSJC4d6Pb3TEKWoVQz5qzlI58PN2OTg/soHdb+wM</vt:lpwstr>
  </property>
  <property fmtid="{D5CDD505-2E9C-101B-9397-08002B2CF9AE}" pid="132" name="x1ye=3">
    <vt:lpwstr>djzF2p4WmkdJ53f9cHPJShhieIY5Jf019wP4xdy6EMWobWdii/k2TxmwP7FX2WxHM3qcz+CqdaqAAFeDHpJm5o5/JqxKDLeVpjAKd+05RTi4nYt+pvmeMXRFABCgA0D15Xdkd/fqZGYkQmCffrg2HxkkqPgc6ym2iJJv/KBbY9xxg6jWOiHwXR6FPqpLPEH3AaKc8zxsw+TlO1YjRTOZG0LQDYRcJU/kx/3TZPR33v5DuAUmwP4zpBPBf21sBs3</vt:lpwstr>
  </property>
  <property fmtid="{D5CDD505-2E9C-101B-9397-08002B2CF9AE}" pid="133" name="x1ye=30">
    <vt:lpwstr>/frvik5LxCB5tU3U+POyyP63UQmxX4/aznOOtLiG0L0AEVio0Fcm2EXTStqh/CMkXOq/raky3oY8ebd+fNyKUScjWqCcVlnzZQz47Zk9LeFdSGjPj5otG7etdCfCLY+3LzXqwsmYfjNoQITbDq4B4+HVDjwpajpYJrk77s42fca0gNXPl5lHoiExp2tLKJf28rfkKGOClB1IzGrvHsbRfUJmge/r4Gf1M4p38Jx8Doy++NZZsxVj2WI3dc6Yg39</vt:lpwstr>
  </property>
  <property fmtid="{D5CDD505-2E9C-101B-9397-08002B2CF9AE}" pid="134" name="x1ye=31">
    <vt:lpwstr>nOwmA9QZZd7UEX2BRMA7zlvGiFuHEfJcMNVnoTXdgf+bJQ9F8D0VVV7+ACu/pFB86bI+VK9D0LBdgVQCXDnn+EwLepCWzPHy6/dV62/8eq7PqQUId3kjoL7xK6NrwOWkdy09YwobTu1J7wF4NWeXb9XoYTDXZe3yRDuF/fyhEVe0AxfthaKoO47rsfA5klAA92ei1EZmDX6O3cB+cvFoLQl9jdO7ROtYmIsbQBB6qBIaSPfFj15922+DQ7kPg2V</vt:lpwstr>
  </property>
  <property fmtid="{D5CDD505-2E9C-101B-9397-08002B2CF9AE}" pid="135" name="x1ye=32">
    <vt:lpwstr>DXukMrZflyP/yNa8PlDhmax2PaTaxHg87JZpSYZA5v1g21pxkg5L49pU1NiG+Si068Vh1qWbaPN2Wud9plBZDC2xIBt5lKRm/T/QVUCBXe+U6aREByNIPB744LxreI/wbg3WcH5UcITGT640EaRyCfrz9N663lIpMtMnnSB+bxAXiaAti7Osg45d7RU79hXkwsYoPI3MtaUCTfZDzhU96P1yRazPLuD62l5bf1ZZMx9aTnfMRs9lrybpWAR+Zvh</vt:lpwstr>
  </property>
  <property fmtid="{D5CDD505-2E9C-101B-9397-08002B2CF9AE}" pid="136" name="x1ye=33">
    <vt:lpwstr>MAOb7qfms+FpAkLutW4RaBTwjZPqr0U09n2MdiB7brO5xBhA+OiG+52NSqn4Ty84hd157VhcXmel50ZDq+AKLF0WrYQsJk6oBu0hBRLHQEQwFOZ6F/hPyTEJ4JdSh+E7FL6b2d4lIOdOJODwjIvL/LCpAiEZP8Ddh3anayOgHgDx2Vcdkr9lx4IonuYM6KWYf2Ps7dZ7TL09mK4mkK00DmHB4KZA1Xe+C7tHFR+4nHDHQ133B1xKrHSbNqu1WiZ</vt:lpwstr>
  </property>
  <property fmtid="{D5CDD505-2E9C-101B-9397-08002B2CF9AE}" pid="137" name="x1ye=34">
    <vt:lpwstr>evS8yj3M7sQgpWE3ckiVnQhO96/GZevT1xJGo/F31CKh4B0zZUweiWGtFKKk6x96Qn9h6b49eAALFj/RacUWkZ1x6+UeUYso35WEzXhuwbysYPiwZCe+YjtOYSvV8ssuQhnqODSef9PmCuWh3MWcBct1aP1fOSpE7jUYnmtfn7vUxHfKnyxSGxcR+f78hoBXZiBLtr9EsN9P4fk+TPzQFbJ7p8cs1KYc22s30XPHkC3gjhtVherMvdrvUtS+J0n</vt:lpwstr>
  </property>
  <property fmtid="{D5CDD505-2E9C-101B-9397-08002B2CF9AE}" pid="138" name="x1ye=35">
    <vt:lpwstr>wehSxMJNlEJtWlbR2w3koYjMpFBTx0+F7YkIQGIftc5vi7RAY8aTdJV3DcvSjd+QDdq1e/TEeAIqO7O+9Pc9EAUeIovwXCsGb1sPat2GujoBAN17VXZLIFw95eYyfhm2MCqNzgljCCI4TubsTqtVVcLHPg3H+eMqKcE2V5a11ZXRKSKUFGifzgCGziPXLNUgpC50CSfWydrrfwiOzMda5Zfnj8bMO8yxfE+ZmsESumCJ3Y4LwpdaY3GFyHCpMaI</vt:lpwstr>
  </property>
  <property fmtid="{D5CDD505-2E9C-101B-9397-08002B2CF9AE}" pid="139" name="x1ye=36">
    <vt:lpwstr>71d2T2buAEpmp40ZvCDHJxqjvbeCtYxBgvAJicMwv5hRollJFLo/2B3vvb1Wsdf+CYABonIunVriroiHtPjumIv2yNFQhPbIuD35hsFsRsJAV1o6YpZ9mdLcEr8J/Z0KPqKSWjd7O4/71yDAi+axfO1OlYsaEbtS47Wt4vsA1emcGFKk9a+Cq25NQiVwBGSj4uWNND5m+pFDdY54uN19MZJZKtZxiRP0XFmu+O+TXP39XSPhUyVml1xUnTblj8L</vt:lpwstr>
  </property>
  <property fmtid="{D5CDD505-2E9C-101B-9397-08002B2CF9AE}" pid="140" name="x1ye=37">
    <vt:lpwstr>8fDwUdOk1C3OzWaP67vpFQY55EX3aCscxDt7sBvl5E4sHtBuqbLV7lx/N4qQuECtOraNEekCH3WQ4aTSzYQdmHhRFVJpkfZ/u4jqlm5UDMboY4I0SactYqMe2zl8qi7yrR+OIt+D9UX5kaDlGq9i1CPrGrepVPVcKGrvF5n3BUBKDPs10drdlJBl/DI+dFBQ63S9Csc5QES/VYkBssiKdSWdf2J2hsAISX6QFMORWSdNFF6/QA/lq3rmBr4KvDu</vt:lpwstr>
  </property>
  <property fmtid="{D5CDD505-2E9C-101B-9397-08002B2CF9AE}" pid="141" name="x1ye=38">
    <vt:lpwstr>z8tfoA0+cpNBupajQEMgw1gxwsyFeRsXQOJFdQ+SGbBepTGGT1rejXy9z0V6n6J9qvNtPA2vxwXAjmHuZuJT7Khbj9uB8u+FYecGkWEhZylhhJ8O45SNLluqfmY/Q9N8kGX+vT51w3aQfy/aWxASNtQHMWdZdiBC22BkCXMGPvru1GPJ8k+FTfmPyolrxx9OK0jbIQWuZ85uw0qWMRp+633dE+Bl3FgxM4c8cFn/dYRtUlYC7MWrZQd2C+/7iwH</vt:lpwstr>
  </property>
  <property fmtid="{D5CDD505-2E9C-101B-9397-08002B2CF9AE}" pid="142" name="x1ye=39">
    <vt:lpwstr>TYTFZM+ytMjsQRBth+0AERV4tPXXRzTAv02CnFaBpAx89H1ZN79GCP5YEC3OeqSjXzD8FCohV8VJAfOvvAoOnIBzD54/wqOPN4BjgsuYLvhVhtMcfWCbtXZExV6SFdk3ABEbtPNSUihpK1fSjkql/6EHd9E3Ko1fHX1kAQs90Qlo6T9FGVQO5nR0hb1GgwEmIpsDX1OPib43HN8MhG1kjYauZKomgT8U4ngFCK8xBroZDxoEyTkPKb5pTEoftjj</vt:lpwstr>
  </property>
  <property fmtid="{D5CDD505-2E9C-101B-9397-08002B2CF9AE}" pid="143" name="x1ye=4">
    <vt:lpwstr>bpj6DE7T2v0oAA6o5B1k29kzEAIcdRUKxeWv5MVMwjmMiiKObM0mTLjsGgJWGxddDBPLo9tGb7sdDyP5QWELj/JoHhlEzZyjtiAxGAuhBBEPlrdktYlj4raI7oupMo/aQSoEhcxpXat7WQ7F79wZOC69IQmgXfm4IrTVrhXINT33lp5yxlS3heUe80FHT1x2FVsy773O3oJ0sgT/G+pXROvn47vL3WszjQNUQLKdDaM13GDDKOvAkNA2vZ/Ll64</vt:lpwstr>
  </property>
  <property fmtid="{D5CDD505-2E9C-101B-9397-08002B2CF9AE}" pid="144" name="x1ye=40">
    <vt:lpwstr>Y4QTK801Mld6iXR8KhhJKgw9gX3dL4Cxy/TFMI2gp+Tkn4ekNYpTp/CYa8Fs6gR8QLln6ZFkvqVj3C41BsHn6L4QLt8iMLaigJUD/0QnGyuhP/HZsnCmUGti0EaKcr+MBT2TzhgWkx9y8pMy/ED3gIIYSIKU5JZhe6YJ7+00jPlV6/LtrfMKljBE4+YCw+nW8I9JcnD+1XOWiLk5EzCWqMX7Fg7KUxUnLms0PnkD9O7a6qgsatkcEQeM6ApxIn7</vt:lpwstr>
  </property>
  <property fmtid="{D5CDD505-2E9C-101B-9397-08002B2CF9AE}" pid="145" name="x1ye=41">
    <vt:lpwstr>koLo0z6o7M8fFNxhm0xlw3bvfY2kKl+frO4eA+7X+ZCo6AnZyNbZh2chYBeVoUXP97ah4cA32jTaMTe7n6Kz/x+wqoa1aXOX5XfY4RychottLAiI1t2XWrULQubk1RRiR7aGs1N5VumpQPs8H0Y6nBBumy/xuSWst+5hKlFnIiXNVzGnwfZPn0/JZb5+/ftKLkSmkJ2Yx2JYfL69/+fBBNAa1UWxz2sRcad8gIWl3YT+25iZg/C8aGpxut7CtuJ</vt:lpwstr>
  </property>
  <property fmtid="{D5CDD505-2E9C-101B-9397-08002B2CF9AE}" pid="146" name="x1ye=42">
    <vt:lpwstr>Zp+7m0PImJlAxIw0/g/j6w+wIsT/5OU4vKNkyF2ZF54kL6hqODM4Yvf//d8P8PxALSBAff5d2Zkorv7jOXgiCCJan4m2x4STNB14lI52sluxRtRUC8yvGcf6HCZ2Jw/tSVxg8sZMJJA831e9YjEwmzI02G4KcG5W0ChVonSAQf9IsIqEf3QQpuP8D3h3zd92yC/bchBa3DJ5RVWFLm7S9xi+IPKBaHo0sp+XAYxsvdphDBTY9VfqTfAzGAd4u3W</vt:lpwstr>
  </property>
  <property fmtid="{D5CDD505-2E9C-101B-9397-08002B2CF9AE}" pid="147" name="x1ye=43">
    <vt:lpwstr>/ued9aQpfGB6VKne3p5pktZ6HNwfHpcwsSTfrBrDTEVhmK5ie7BQIhaHA9XssYJCq8PqQjpFFEJVsEL8qzxQQfcdeUIlpgDtFcdBbhLXQEeR3ShlbBJ8+9LJtH4Fs4twJxj6HxE/OaJzbx+D21ebeoEEhUs+Gpp1/Rq12f1l91gk+QFLpyntmt0QrSF4yuxrW6rnownwQskqpQy+KIRZ9pYY5CnGE+t8zdJk0gGPvfH5MW5Kp8sShp/r+T85hP+</vt:lpwstr>
  </property>
  <property fmtid="{D5CDD505-2E9C-101B-9397-08002B2CF9AE}" pid="148" name="x1ye=44">
    <vt:lpwstr>o68gkuQ3MH0+jNDHUFS7AOSoeUnszcmwXwBQbBnkWmA4mREWc+zpPzeYB3dBLwSWMN3yEpgea1A7PJAMGQ4Q1PQggBOqKlaDlj8FihOj6FHXXbBVUYrlo0pTR3s5vgzDOnSvIJ2X47NWL42e8PxXP07OrFbSnHPg1C9ebYwwfyeyu1/m6Bkkq61TxQ/DMdSwuhceGPeofVTBk5YpP8Jt/C0myoZLeEwmVVDbLGqv0/JD8AhzSdgJXQ3O1Z4/ziS</vt:lpwstr>
  </property>
  <property fmtid="{D5CDD505-2E9C-101B-9397-08002B2CF9AE}" pid="149" name="x1ye=45">
    <vt:lpwstr>JRkJrv857lOFLl873ov/Q9wi31Oazp/SinTLwlF0wTxWrFXdA34R8YsNT1Ih4NqSZCHuQQVgpzLSlr7ubjT31Ifargv76Qt1qChVc321SAIauFugyuYm54VIBfZqW2CdTwqSO5pHAuPBDtVBxlO7asA0Ml1mT2xmdoH5lFRF58vYdj4FxPTLzR1RQhFWn11edhzZoC31Wa/OfrswPBvlhEzX8osNzEf4keJ18Q2Q7NHjQLY5fkIeHOCpF4txHYT</vt:lpwstr>
  </property>
  <property fmtid="{D5CDD505-2E9C-101B-9397-08002B2CF9AE}" pid="150" name="x1ye=46">
    <vt:lpwstr>D+pStPsFY82LWuLy8134aLkiY1i4dQXw7mGdMAjEk3FoO/Ov6VVeaKdHaq8YY0C2eerN+6XnStJxaqy6JNp1UJhdPGrqoAPOsXho0ZzeG5mtjgc5WX4B9HVB7M9wlLKtxCUphy1OLl++dMxVpIGAwmWyn1ezO+9q8UDMxjO3R/BbW+PtrIUyfyQFF4wPJbVFfSdTzx3jURK5yUEpGhXbrCQiy2P0VK5GtY1Z/e/JSk8I6uldSV0P6mJlheu5U/n</vt:lpwstr>
  </property>
  <property fmtid="{D5CDD505-2E9C-101B-9397-08002B2CF9AE}" pid="151" name="x1ye=47">
    <vt:lpwstr>K6AgWiz1BcuVThXBfDTZmLf1/3cIEjOEVd637A0cG/I8KQW5wSyO/6rzyw2YUGhFuM4XeSNPX5f4Pp1c5fJOvG8df+bA4hQ+v0JhpSdAQUjaDETN/1gNOBykjx6TI+nCjikN28Zadmzp2U9HJ+g8b5JtXiM5PmG/gnioWNXZwrQH2DIcgpPMPCnyo4ctfvoE9NpyGFqNdVqBqu80VZ8bWYYqUYClVRBzCoO0H4jjoP14L++WhuwBsiWqm/mFEO4</vt:lpwstr>
  </property>
  <property fmtid="{D5CDD505-2E9C-101B-9397-08002B2CF9AE}" pid="152" name="x1ye=48">
    <vt:lpwstr>bMYrKaEvHg261u2t1D70GGTIPrcOwXpbzJnIR6DjYLJIuJ003Jq4dZb900cSVv2xYFsPbThEIkMT8ZdI/Sl4QQylBfZ4xPhdYqT0vM72zfeLq9a+8gA14gVeVGhBNRfdYDw9OSACvMdR2ZtyQU7fATmoceRiRt9qWD/XjiiHHIw7kP53XetK55qPLKTyPZ/aXfQx4OXMvn/R04yjT6eT5P50w+A2WPHxEGMe+jkmmrbqUrbwJWPXjsJTMQSyidg</vt:lpwstr>
  </property>
  <property fmtid="{D5CDD505-2E9C-101B-9397-08002B2CF9AE}" pid="153" name="x1ye=49">
    <vt:lpwstr>NXdM13+Mw+oo6MyYpG3Yzv5zsz8pKDopW+1F8pbtT48gZ77eKiEoy3IFvaTEC3hWIp26/esYlv0FgCoKe3tL+4YCQVqcLdkDdkc1hzTujZMJc+Z0/0FvjefkaTC6FExW2ubqS8NX/IGF1m0JjQwPlEbtSiJHCABFlm3T3zbXqGcj4OKTQ2F/E284FX3wIY2ePoz+vxQpF7M5A7kce5TRxsezKdMyyqAnq11t8gop3+xU62/MENGcqsA7MXMvAiP</vt:lpwstr>
  </property>
  <property fmtid="{D5CDD505-2E9C-101B-9397-08002B2CF9AE}" pid="154" name="x1ye=5">
    <vt:lpwstr>SHNjSmsUpyU5ZfTDxAwyw9fmN4vdW1LvsHIBHpo1hgVAlWsvSnnoH6nViNNE1r90O6XbFI0fuyosB2fjUhw4GtnJaTZEscn0K4WqkzgomZ/rEXb7QglFyv2Y4KgJaBGJBk8jWPs7e6ZbxdWIadxIAKK9sirH7h0bUNuhxsIZ4qK5GtoyYPJ0Ez1QH7f+4qycKsy4rRaqBNiWO+kAa01LGrWp6ZcsDwa3MlorFGpxErxiqq3f8TuUt8OLYgaviB2</vt:lpwstr>
  </property>
  <property fmtid="{D5CDD505-2E9C-101B-9397-08002B2CF9AE}" pid="155" name="x1ye=50">
    <vt:lpwstr>jUAkiM5haFFJNQZXvHUOBEv0noELUa8lEyKT+qqt9WSc1XLrsXjxmPWJM+UFbHJX/jQhw/DssKFBjl7hMtBYPt1A30Ed42Z2nf7Keyq72ynM42JlHbqusRvxpaEN04TNeXxtCtUUHPeZLPJOUk/grY6Iy1e/1YWtiWOWjgggdAdzLxrH9V2ztYgd9vgCg0ZeoAPur7ieHBnAMc6/TZ5TF0onn9hobUBo9+wjJUmGXcdruBpSwEE1tIuIZdvKqDC</vt:lpwstr>
  </property>
  <property fmtid="{D5CDD505-2E9C-101B-9397-08002B2CF9AE}" pid="156" name="x1ye=51">
    <vt:lpwstr>Alxt7kQPjTqE+1dcMYMF5+laaozHW1groCAx3SlKFLUFpYlXxBnjJmbzMK4nyRdFK6k7l+fkK7z8CrjYmW2FYP7bnxht3QzgGlcl7Hv9R5JI7UHNFrksTb7coPpdhPYpYeQO1gDfG/P7iKRV+9z4k/gE1Y5vzy15Pir8I41H3/WdEm8SxHyX0w49KijU2rqNC9vv+zFGe+N/tDqfiz7NWU18EfjpOHfpx/t3HE0+CW5iXYecYNIuAPH6iujj+yW</vt:lpwstr>
  </property>
  <property fmtid="{D5CDD505-2E9C-101B-9397-08002B2CF9AE}" pid="157" name="x1ye=52">
    <vt:lpwstr>P+kokppPWC2pEa/IRU7zpBBpCB2AfHC1qe840ZYNPTr51ux7jIFWNTikqejonqaT4fZ2EsXw4a518xBbaoRCeTkxg5VbdjdDSwmPFxkx7l4tZcQOmUhhnHeGmXt8GvgP+nstazfN/gpldZzlu+LRQIpVV0N3kRXDdirXY1n6tpXJ0lbV4L6uNMluNNyYRDpn9KOWscIuRBSWm0Z+Rt7vnLpHyBZEjrzzhPrrhyvYel2Z6LzAsue2PnvqIfDys+z</vt:lpwstr>
  </property>
  <property fmtid="{D5CDD505-2E9C-101B-9397-08002B2CF9AE}" pid="158" name="x1ye=53">
    <vt:lpwstr>I3i6hqy1S2uTkfCzs5SMxEDXCkRrRHTg4XCC+hS73zaZMblj68r+z45sBz+Wf0YZq7/vYoE7H5ZxzZy75nzcU+fCCzUhJeHFjp+IBAK6NFWK++Ha53yhzwRvvZGiEbbbVLLGTp2dornPoeCf+spN6gXtByXkg6C2R1NSDsFrOYq8JFDq+rQ0R9TxV3eUyHNKsQQlRyYJG7lbI5A6E0IGujurY9bYjfgAVMw0J5VBE0S4Hnua+u/IUMq2Itbcg5k</vt:lpwstr>
  </property>
  <property fmtid="{D5CDD505-2E9C-101B-9397-08002B2CF9AE}" pid="159" name="x1ye=54">
    <vt:lpwstr>dttwh05zyaDfYi08qQnzawGZnJveXSqEje9i8kBTbwxpwtmCmMEMTVvGcYKL+FIaQ7mVDOpdRIUAK3jDjDNq+ZFyZ8tnI4KDbIF9/APT+SxVuJdalD495Vn1pD+nWJEsbAPX05Hvwm3pxVA4UGmBdhJyPC+wOHX8ajmZ1kPX28p/pEWBi7uoVpOjnWVy7q2Hc/0DaazDvVRfnszMx6zQuRLwq/pEOB8jP4FDUV5hAr8nKj+D3fHqci8whTgsQ2Q</vt:lpwstr>
  </property>
  <property fmtid="{D5CDD505-2E9C-101B-9397-08002B2CF9AE}" pid="160" name="x1ye=55">
    <vt:lpwstr>RkhaCH1o7U9ORq+4Mcwl1pLkJ4IHJDudwWJIMWjbTipPllU1/Vri6TBJmZGpnHWvpTmVnCAcvio/bFz6VBfanZkQDkX9EkAS1kymbPT8NGxz2rRsjX65k/cX/Vo9pDx7Wxy3b3sfxmbq4Hm9Zbl879A+uBDVurrM1yAu9K6KmerrLa/Ls93A9ENLTdEvyQhTF4U+AgQFjEGrseMyvygdrmfkKgY6TlYVYJa9Ceut/9/DnEtQPs4LTpsD6A6oNTs</vt:lpwstr>
  </property>
  <property fmtid="{D5CDD505-2E9C-101B-9397-08002B2CF9AE}" pid="161" name="x1ye=56">
    <vt:lpwstr>r0tzwCRaa5dKKmC1AyMHP1fK95qdvu/Bi5RebD8tiia/3R3hIIC7TDs+cGIBpqLP3dGEs8BBpKrviXrJlrHSzTeRS2AVtVLKPX68fkVKUX04ORBgaaLwsgvQfmU7IwLIwRd1LDsBWZgcIiM4TAMoGxOnXITm/rnMmA5ry5tI0+kEIxFDP5v15CGy6yG7F+zGMkuox1si0okFFPuCJJ+hJOO6fsy7ZvhbZUGxgH7WXb2wuuCHFK43YSoPZYwOaly</vt:lpwstr>
  </property>
  <property fmtid="{D5CDD505-2E9C-101B-9397-08002B2CF9AE}" pid="162" name="x1ye=57">
    <vt:lpwstr>5wpwQGCSXsCiS84I0NFC0zbZOaQdMKY4vOHC8LOAikLuAVakjZBpMuWKkwg1m5eGvw6HFMpg77uUqXga1LPBI6PcwSv8LTuHX1k0ZbP051asjnbTFi8j5GxF6uOLJ/3rXmxMOiin7VzDszmkfgpi4ZqPlqJFF5NMuKBxMyGcGvVwMKe0AIIzRTMMzLXUYAyoIE3CJViMo6pKCIgwTFw1vHD+4TqUGeuSTBPVBFS4BuCKKEjgKYCGPaNwdxXgbAo</vt:lpwstr>
  </property>
  <property fmtid="{D5CDD505-2E9C-101B-9397-08002B2CF9AE}" pid="163" name="x1ye=58">
    <vt:lpwstr>KPTHS1f2Z6Oo/LzdAeB7H0KcREIxKNVYjHwW5kNSl3QfbJRyAaoLmjZq+Nry0WXJhZzIdBZnUATj/8S3lUC6zvpOAoutG7Xyo13JL2R/oySxeveRgmy2scQPnDMTAovlF55TAc0FD+JN4xfmtyXLcPTS8/yK099DIjP68XFi2RJ+c/5oEy46OD3/ckvVRNiUjSkFkVROn9tVsibOX10XDlh9xB9LUnag58X492jZhuCtJld9/a+01LGAl+XxsT0</vt:lpwstr>
  </property>
  <property fmtid="{D5CDD505-2E9C-101B-9397-08002B2CF9AE}" pid="164" name="x1ye=59">
    <vt:lpwstr>xODEaQAsCyNVb4CbPV8Q+gLqOZDIJDO2XXxxUYnj3ugZ+9uDbe1f+gzkMCDSghfpolUc+ShtOEdwfG24D4PKkTH6f/ghb9kVYpv5EDsR7FU/q4ArV8ALC5qtzTo/WOS9SrTPLBRbEFFqZgN5vcK2iunMgUPfEtZf/wCFkxMhAJm7gIo0t+FNsggRWX94JP75irCnvoUauaxSuNVgRu7v40u5R5WwFo8oCCOXkyVh8xZ6O0MB2LMSzvgbsZsOlhK</vt:lpwstr>
  </property>
  <property fmtid="{D5CDD505-2E9C-101B-9397-08002B2CF9AE}" pid="165" name="x1ye=6">
    <vt:lpwstr>9jYdcZEwB7GXQlbj6fJQvoX98627yISJMdbcm46p5gv5z8ylIqf5vN6fXdyFpYwD0E5n9Egg6ppe53PJbYuhu2wj3etFUYs2mhoyy9ByxWyq0ck61EjDJ8c2fbb4Xg2UKo9Kfx1DAO6piMbhzx6LknodZtyj6SAWfxpD8XBBnUw/J4WN8fSFWZu1zsjSM7vaOZ/nFPUyvKijofvlxNDe1ELc7p60hSZEn+xs6Ohux446xdlgpfgm+QbalJn+O2o</vt:lpwstr>
  </property>
  <property fmtid="{D5CDD505-2E9C-101B-9397-08002B2CF9AE}" pid="166" name="x1ye=60">
    <vt:lpwstr>USXf4OyEP4dykMWaKxTGlatcmJd8fX36dFN51aoJRMMq7qW8J/2zeTSDt+nX0yEd3x3jKaLtA+OhMe8e/uk0cX1QdqqalBL0bNJvlWrGVa2Eb1K1AoY747WEhv3xDxpgpUyuU3awIr+HV8au6n137s6mP3NC6c8WCB+MgmvZ51kJm6erR8xT18IlURy2JY2RC0BPCTrsVtH5OZirYXCbX4oQoCNJ+6GNHnbUuH0CuBCksHizaV119EG3oQKOVwA</vt:lpwstr>
  </property>
  <property fmtid="{D5CDD505-2E9C-101B-9397-08002B2CF9AE}" pid="167" name="x1ye=61">
    <vt:lpwstr>cBesjI19OPUG8QbY+iQygRXWDDjSIe6vHxYHIC4yqfUIAaERvDWXJorD2mqaRfpVn5uKJlqobWwju7Z1P5NRhcR55LwfxV67X8vI7v7keaZ34DEfDpDs2uU1G3nOYW+ggHdTWvPz6ExyI9YZMIeEzpe0seT7FvpHJ2i6TJLt9jMLnUECUzyfl+gtRo3uxaZ0y8pLWqUTipTcKszpMtOOARVVK1jtvF+/g+fejcDo43l2L068VTXZZe8vTqDDJB8</vt:lpwstr>
  </property>
  <property fmtid="{D5CDD505-2E9C-101B-9397-08002B2CF9AE}" pid="168" name="x1ye=62">
    <vt:lpwstr>9BAJRVBVUoCC9UNlXyufRZxVJZnDLVS5axZzPiyM7zO4TJ78XkzrB2qOi3fq5W11cjbIbKmWxn8EXNZ9CUU/L6gvJTgfCiLwr5jhF6ZTbPRSySmrIvb2uXc7h22bohWEhYpyXzPVN84E+FTLrtFviy6pIV0FmBLXmSPJUa0n5Q4ngIklt1VvJH3z/QobEXFEzOMh5ZE/0KCDvBUcCeU83HQsSWZIwo4sXfQ4C4orooWa8mPBwEWv7I6eAvWOaQ5</vt:lpwstr>
  </property>
  <property fmtid="{D5CDD505-2E9C-101B-9397-08002B2CF9AE}" pid="169" name="x1ye=63">
    <vt:lpwstr>QhmF7fimsgH8fx2lY56+6mCIdSePwDEPvwMcXid80aOMao/vWMAUabdM3EaTClK/NZCE+AkOgznIxmd9djS6ANoHIswZdvkTIWFSz0GhCe/lSCF+nbCtE67FJmwjw4f40Jij5DdAunJsHEKFBCmVL722w/35cYaDjG5dZP0u7AAun6+Hx0OxZkY4oc0TxYGxOUdi+ZtGm2ib7L9qdAn3dnbIGewG+4ppnKQHnLgDKxdXRmaLXE0VLG9GcJuoMhD</vt:lpwstr>
  </property>
  <property fmtid="{D5CDD505-2E9C-101B-9397-08002B2CF9AE}" pid="170" name="x1ye=64">
    <vt:lpwstr>gdUkQAMOFLvBoI/CcZHPS2JhPYmfUBoyJgK2y2D0EMurQaZnjKztpzibyCQdHxwB7SAVqQViEa9vFPfKjjPd7eLukpgkRi9zkafW7xeIiKCRtU72ot1bRh4lbwalr9ctXeY6A3O26HkvfpfZPk4LxspXTmUg8OFYVIXtQM5gtPTQDj9bXn7xNGGakxAEKH8Bj352HYvX1aHvyo3Y0+adIn1QAPz29P1T5ocW0qMik0JDfXocSF9KbADRsA4N1uC</vt:lpwstr>
  </property>
  <property fmtid="{D5CDD505-2E9C-101B-9397-08002B2CF9AE}" pid="171" name="x1ye=65">
    <vt:lpwstr>1utoWgN/YFkB23J82iw+Nn8uvCq32actNdJlJod5QOEcV7a1X13TiBPCO+93ZWUelYKOgeT/tIuOa2OC4OrI/L1cOO8gKYYXuDXkqL+QksApl6aN3mEhdK0ykEZePyMP7fg2e1nXlvHu9TPE1tCfB2uqg7XomRi2Nhs/Akx5uXQAz+iqj9rqe40sohNTOfXURROUCOQ5ezJEgSZ9rqyUDFN2zjeIZQyFeKz9buq6Gl7PvR4N88vr19/W/XAGh5N</vt:lpwstr>
  </property>
  <property fmtid="{D5CDD505-2E9C-101B-9397-08002B2CF9AE}" pid="172" name="x1ye=66">
    <vt:lpwstr>p8vnv1w76pV0MfVrNlYkR3epvc2GZ6+oDdQDmIDEGmsHC6C5Wd3+UbehQrictrmrrsVzWJyFOFiHIrEvLrku5Uf19DQYYnbnMjazb1Xjzv6VIsmYwoCUCROuatjwESQR/jZrrYH5c8LPrM7TPr6I59R2nlKJp1DEQadvKnZ9g+51xNvESbwfIz8t0o0rvsaXACxtIEPoGvLOSyUoPYvE7p8kfRWWw5CAVB9INYAMGXuAfXHa7B/euHyTo5kNfdV</vt:lpwstr>
  </property>
  <property fmtid="{D5CDD505-2E9C-101B-9397-08002B2CF9AE}" pid="173" name="x1ye=67">
    <vt:lpwstr>XUTHsixe14YCBA6Odt6g19DAlCx8wXocfKcDe4E8XKx1awlyWYhrloV2mhBuiY5jxInCxH5llZmp3Hn7lKfkjcflgmUFXbpFTdsrXQ71tbCGsRftXrCrDjgFnMU6bfF8MHTby5RWvMu2TrJ1FFsy/O2lDLcXQHucau5yU2cxOfGldl6PfYJ/Y/ZK9FFDia4ZZysYbYNvySKnyw4ET9twk76oNhbHOsvOli24Kiogs1DYOPyYUiu0UPs9PZ6BH4K</vt:lpwstr>
  </property>
  <property fmtid="{D5CDD505-2E9C-101B-9397-08002B2CF9AE}" pid="174" name="x1ye=68">
    <vt:lpwstr>pDaI5UOHvy94MID4ucLFMWE/3MLqchhWBC5PPHRY7kRfz3x5I24nr/w70cVgnBue+LH62D437FvZCHHyRBeKYuQf4bNc5//2+LYX8CphDWbs3pqznXecy6Ypx1dmJnnKfls/7lzSwwDmrnPV3wMnUQWlmeQ0nzKBOrZntztYKfRw9m9MTmXZfdDM+DKy9wiG7TlUfA3l+WpI8Lgw62lYriv89hgVkLCBL8Lp7yvJosW2rSrQ9NrRTRdlYGPHxdi</vt:lpwstr>
  </property>
  <property fmtid="{D5CDD505-2E9C-101B-9397-08002B2CF9AE}" pid="175" name="x1ye=69">
    <vt:lpwstr>6s3wxZHB2mLF/Mzevve8YN5n5paTPm07wKCBL0NvWsj57DXSqyy1gjBOWRyLrhu73KyHHeHx2ulSORrQwljuSsRZL2xxPIgywLbCKlWKABLWBq/L4gvi/HDv2S7MxSmB3I1Th27j+EKLTTtZpPgie3+eiGqEsf2UFZzpbJCag+EbvEZXfUpRITWE5ewtcchD3mZ1wWlTdbq50XGgrG2FAiHwu6mdvHwuihc2bojnz1n6co94aePCNX1zwxpalkM</vt:lpwstr>
  </property>
  <property fmtid="{D5CDD505-2E9C-101B-9397-08002B2CF9AE}" pid="176" name="x1ye=7">
    <vt:lpwstr>tSZe41MW03+HD0UXJk8fEq8NtAq3LrB1S/XcMAkR5AhMrKpSRbQdOrHbnOYQ7qPci85IxUtyuFyHQk6m7o957pWiAauWCuADaLBVo+534btdhAogeGG6tZYgS7VXkmc0oV0mK45GXisEKD9ZCLAAvfbs7ci0CvLGtse+aE/H1F241V4nHtrjwhTjS4BlkK97vFbLW3s2P1JItQAONivg6QwBqDgZodwFG1/bnSGEOgVkb5vBeerhL1nDfpO65R6</vt:lpwstr>
  </property>
  <property fmtid="{D5CDD505-2E9C-101B-9397-08002B2CF9AE}" pid="177" name="x1ye=70">
    <vt:lpwstr>0Zz60Ez+wzBDyhUhzn28OuGbWErH7Nj+JWaYGBXZi+FXvpCLAP8rUfnlWRGKxhTb58hg7er7zYh3JewcCptzOn6XGVPwSqLTmauev4AOLP+9IeQqHn5EpmPnwHMHGMHYIu2uQsE/5eOXj7s4uPiV4usCOnee0LSLGvy3jjZJIaeRXJjU8a8jEXB2fJ2hDWPBp6eOguXBzmnyamZWy/Oy+RaoBMhW/c0gQZmCn+vqm4W6cu6JrHF/cruKRCN4upG</vt:lpwstr>
  </property>
  <property fmtid="{D5CDD505-2E9C-101B-9397-08002B2CF9AE}" pid="178" name="x1ye=71">
    <vt:lpwstr>m8lyKx9ET5JpEyCgZ2m8OW2krVx5JAPhAzmATkAZZCVw7mMAp8Bzgq1DA8r7mrH688eIQ1ZrbPcnUQ3c98sgfTvzb18up5v9mWMfjUnnCvw7oOnGVR/FYf7ze2WLIMAqjQNwYoicI/sBwRuF/PLV66SAsv0QFHgSpKo5vQlRSXFdGWcfzZDsfscPZ/6JuTzNodB3KEm/FL0xSTxr/o824oWUcneDdoJtBSuCCxAvmfbplSRqdffJBV9gAY+Oj2l</vt:lpwstr>
  </property>
  <property fmtid="{D5CDD505-2E9C-101B-9397-08002B2CF9AE}" pid="179" name="x1ye=72">
    <vt:lpwstr>7GDIgysnm3br7OhzOAMqaTyVU81n1jnBY/2XIPVfpdqyxlqtaVD3OOmjZ2u0jRE9t3RouGnuG67Ej/iVbKox+f3iERA0wNAzx2aGJNyTKqa7OyGnOCMy5/SmUoSCCBp/zAyp3EVjy1ncHJb1eD27bx0e7vAcGlPLEkOL/NuUE26u4A2k1qG9GO+Niq3TN298my+odLCcJNVf9JZyJLtA//FKeM9JCU1sRA3dcClRkG1N2HK0OMSzXWhMolNvhE3</vt:lpwstr>
  </property>
  <property fmtid="{D5CDD505-2E9C-101B-9397-08002B2CF9AE}" pid="180" name="x1ye=73">
    <vt:lpwstr>6S3tYiloeKzqL+ZE3RAZgOSzFgy66s6a6OPlkfjws1Iw6VDZb84Bbjpej4Pf+cgqfNfDmbSr26V1yVI1k/YoxbpFPjNhBhPoGPlm52hVb3m70dJEvXUkR8+V4Tt2XqdF6Bo35I+F/izEIZxGI1YDs0L0u25S9QfNLYiam0C4hia2l3K65PDdk9TT4qc8M/z03cWDFcJwOqOMm9ioLnyL2BsewAWUW5lfpYUEF+VE/DRC058Df5+Xg6jdcqd3oLv</vt:lpwstr>
  </property>
  <property fmtid="{D5CDD505-2E9C-101B-9397-08002B2CF9AE}" pid="181" name="x1ye=74">
    <vt:lpwstr>7gc4lvQwpdWsAm6xnojJ/Bqnn/QaAc1afFDX9r+fmkBynBT4ypoEV+uv2IsPYrHk7oII8mS/bneH2o7RErl+X1OEVEo8yzNAQCPPoJqXw/swyBK1NvxYyOP3N6O7kvvkuYc8GNEOcvzbaHFAXp8FitoVLUJCNqruXumS9fQH5+hD6BqbfljDhw6aqPy8pKJUSJJEn9wo0JbL4Rylf4CSEbQK9Cwv2HfJBhvVqTZoKDKWQOh4RHCUFfLlkOotZbW</vt:lpwstr>
  </property>
  <property fmtid="{D5CDD505-2E9C-101B-9397-08002B2CF9AE}" pid="182" name="x1ye=75">
    <vt:lpwstr>kVtQCgEvW/xDcBdb9Wq3LGf3akDbFXDjD0McS55MhgmP0u8xVkOnDqrXMQ7iND90nvqwGi4E+gLM1GvUERo9s72RBWDa78Y5ZZQ7dprInODm69HGHNPCHfWfVhWqDMA0h1xfnw4EIUvEdc2Lc2BbY7b6aBlpCEINRVbCQEXL2Z32TAfJ3VArlZBFmgyao+9q81hmhSYWCZKheJQT7oOFvQcIV2vD2gDEJ9yVuXrIcsq43frq5utY/Dt+TeXsvWb</vt:lpwstr>
  </property>
  <property fmtid="{D5CDD505-2E9C-101B-9397-08002B2CF9AE}" pid="183" name="x1ye=76">
    <vt:lpwstr>C4o+4u7zDeoDqFUGdkqXHlZb2nIJ2BxEXkjxhf0uVsntFlMRasXYk//2IpKcrSy3DWwyrGvGEkFwNGkX9T7a2kvm44FFihFL4FYR4wrcXRSptIAwikrr/qELjxT7UR376p5WAhRZUPkxfjOc50refryYEuSx9xzp7STT+TDFFjCheX39FBoVGcIRPLItV/OMDUjd3fOGLmYamMv97zAz2gYn38Je9ib6lsoW3CrcttACE7TreXrU9mov7slVAP4</vt:lpwstr>
  </property>
  <property fmtid="{D5CDD505-2E9C-101B-9397-08002B2CF9AE}" pid="184" name="x1ye=77">
    <vt:lpwstr>iNskBxwr4a30hEeqHsu7EjnwUIc3ExPj1bS8KS6OkrphhAn176xLCp24WGMpQFNPcyhE7ld3vU9sBci9wbEVLU3bCV1s7QJkHC2UwZkoZiXYL290DR/v/KwYfMU+XInHB65gk53xEbVWwo+OWMn1z5Myy6q8IGosFTP2ByDvzJYfcY92DLReGM0bzi4SyVPPpdNJWtHOuPrXGHExM1LT41Q1+xpWBr6EuXEP9HaFNGkBcbISTlpdXjVL+6ngtA1</vt:lpwstr>
  </property>
  <property fmtid="{D5CDD505-2E9C-101B-9397-08002B2CF9AE}" pid="185" name="x1ye=78">
    <vt:lpwstr>1eT6v8O5bL/UziPjz9dTC6fbrBgFqEerzA4as/4gKyhN/917mHBbc39+sOch+5zvgUWe2j+tLg+g8ub3XKvY+pb4onQ81RlQyBFfp3Tv63Ap1BuK1+Qq6iKP4OPTUddA/aX/HJFXr78VeBT991fkMYd9Op0dc2iNAowZc7Z59rvH17Wpbcu8bprFzsZ9/r9TrbyUMF/6fOvmAh3hyvYU2MW6CcZfaRHa9c4gZa7957z1CI8sFgsRqr1u9XvpbmK</vt:lpwstr>
  </property>
  <property fmtid="{D5CDD505-2E9C-101B-9397-08002B2CF9AE}" pid="186" name="x1ye=79">
    <vt:lpwstr>n6LrmjE+mSwtkptPDz6s4wTgrqx2H9pURp43UhN4/qOBcarAGNY0xfwVpgDIo/aFkz5MShmHh2zJk/QwohFOLcsQ3Ozo1gWpDKiJeUPTlFX9Jfjpu3sjDvTr64tt0Nls707rRztHjzYiNev3nekkOd2t1pRL/s0RlVpLuXOa3f84oIn752+5CYfgwjso1u+rHKD5xLSh4XUP4BHr0ZVpLiQmCFUakpgvDKVD6nlsQ6xuzlJXk3IQo0/cfOSHwSD</vt:lpwstr>
  </property>
  <property fmtid="{D5CDD505-2E9C-101B-9397-08002B2CF9AE}" pid="187" name="x1ye=8">
    <vt:lpwstr>0Y8HkWenNlmx6Mk+JglPkl+KOg/PAOmxYeqHyd9Epp2AJHKFL9/IZc88pMUGhbQE8VL+s3CzGJ6o5DK1UX3xbwdw+K49UmjRIdmX4wB+lO0NuRq3N61LnjiO3C0EvvZn1ExNPPPBSqWWd0tFIMwvHmu3TwACY3eoVYHkNDUrFITmlLKtyIuizBlulBfO+/EOzMlIYwlvSuFCCucU1YVDKvsJ5vIP2VL6ymZY5qLw6VKxnAzmPUho2OFE/FB4HDw</vt:lpwstr>
  </property>
  <property fmtid="{D5CDD505-2E9C-101B-9397-08002B2CF9AE}" pid="188" name="x1ye=80">
    <vt:lpwstr>kFu8bspFjH6u5YKWitUWY29uDvN4xYh7dVMdKnX4ts98rDjigXLJGRbMhwpwffQC0jN6Cr66VnMUcXkAgtOBUM3q7W3C9o4OQR08EgW/SStb0HrOybQhm/QtcUps0H3ntXCEZ/Nb2DEALLQ6ytmUMTsMH4cjOBRH9p0KWoB/eXfVqsCHs0fp0gmPooQ0sS7DgMqhYcFpvr3S+gHeUjlrPpJFcL/CqOrjN598piW36KUxAPsSpXp1M+/6WaPaEZ0</vt:lpwstr>
  </property>
  <property fmtid="{D5CDD505-2E9C-101B-9397-08002B2CF9AE}" pid="189" name="x1ye=81">
    <vt:lpwstr>KOtzEk2OOsWbvnphOSyoRl/vT7oD3WEsGcwS1+VLWqz7KFEdGldH3TqXSgTSAZqfs6HBBf1zjLtJF4iMhZpYPKZLaAeJktAC/hYDJb5JP6fzVVzQmrd8Q7+pRfnx4hguCcS7KcYEyQrAWekkIPIU3Pp4MixOYZn5RbPD9R8ZVzctkfqDq0EMCYtIltfRtw3FOG1q/o0H8xECPgHkwDvu08Khue5FCqf25FdYvbHbG5pwS3ClgC47Z520baxvy9f</vt:lpwstr>
  </property>
  <property fmtid="{D5CDD505-2E9C-101B-9397-08002B2CF9AE}" pid="190" name="x1ye=82">
    <vt:lpwstr>h2PP4jxfacqrCyfC6/Vj7rmk/7B0qY6Ab5MKzDrPvu3ON4lkSKFGMSRodZD8I5mI6NW0aA9nrLdGkmghFDMLD6ejv0HNIvv0mk9qHodlEoZIglmk/VZX6TZIOs6d1+8kTrIl8JjC7J11lkG89V/zpjTsokxELqieCyBM8CWh+TyzOdnixTxhOSTSM15Atob1MqFSu+w9LRdveZojy9Qmjzb/vE8JcQXgRpuMr4WmNQdEWvv1TXUzfqp6ab6R5Xi</vt:lpwstr>
  </property>
  <property fmtid="{D5CDD505-2E9C-101B-9397-08002B2CF9AE}" pid="191" name="x1ye=83">
    <vt:lpwstr>1H5Od6eWmNbMZ+YQdBYgMTSoe7ST3dzCmKvutB33oL9G0F1sszLccX64X2BN4XB4X7bP8oUo4+/dUHiewsMBlrRuXR/HHh5iF/2oN3QuJ0AJmaQXGi0SvavhuI89OtBdkoB0HJzhukfJMaafRWmo90ep+XLaY5IHD7VEIp/paanrORuOmTe8IJoPU9wi1hMXIUhJazbi+x1bjGviVMvY3+t5NwS/Asmtzd2v1IMUC4dwqWEGNHKhYHfkeRxo081</vt:lpwstr>
  </property>
  <property fmtid="{D5CDD505-2E9C-101B-9397-08002B2CF9AE}" pid="192" name="x1ye=84">
    <vt:lpwstr>J7coUvpgt+KM/JLlvoNoq1n6juKefxdp8Cj06oXDirXlY5gnZpOEXjog2I1JKOSFa70e2c5KzU/6UV5Z+yKMOc2T/3NLBSp7NlZFOcWN0pSK8BdLaykNyyV8KsJ65HA9D9yFnzX1E4EKKCDu0LRH3oqJDXveIs09UOJTSX71CSeoAbwPfPzybE3nZZw5SWkK9MuOacyr6TcMcydUwDctp857gNzyK79s0Lj4iR6CPWd9tClYUTH5ZlJkKI6k99i</vt:lpwstr>
  </property>
  <property fmtid="{D5CDD505-2E9C-101B-9397-08002B2CF9AE}" pid="193" name="x1ye=85">
    <vt:lpwstr>Ols+FkyCKSj7tjh1Q4wHjFdokPxV7Nbf3k4WVYF8kezGgtEVTSwjECWOR1uhdmMEAoBiYFArBip5c5qQzfhb6XOqHDfX0wEUKVULy/EGVx6m1TQ8OuVqCdul12YwEE3znU+bzN7hZ2Y3aiovUelebwlzoJo5NsKvf9wsd0NWgO2AZ9y2IL/FH5gXZxa0BmAfEH5z62gJrlC/p+AzBM8CxPL57akk3dARkx5vuIWYPgePyQuCIMDtMx3NeO/PUF9</vt:lpwstr>
  </property>
  <property fmtid="{D5CDD505-2E9C-101B-9397-08002B2CF9AE}" pid="194" name="x1ye=86">
    <vt:lpwstr>mvjGYyOMYTv3vo9FReL3xBlPzcDc5fkji+oYMoIvnKR3Kl/kImkbNhsFhb+0sDZVuHtGa2XA4wIzXrUkFY9WcoL4LJ7V77iFjAmLjlUZDpyaLuiSP2G8Q62sVvhnhrHNIDLYSaxgIRuR/VCzFMUjndx4G9S7NA6rx6Cq68sSTuPlcxh4Pd22kHJ+Aisrsw18yHpHIf70d1L4RS1xaqPhEKBy3I/yMnbif908RYbovffL48N8cdkX8Wds20s1Rk6</vt:lpwstr>
  </property>
  <property fmtid="{D5CDD505-2E9C-101B-9397-08002B2CF9AE}" pid="195" name="x1ye=87">
    <vt:lpwstr>r67kGJY3iTBSKr7KHhkoJRUcj3NtQytESdOSxEWnwl2htLDpzfc99WnujvzTlQkc4JcJ38BtE/DNGehWxBcvQU4o3zQHxVftpq4eJV+rMdkIZp92ShDa6POaznw0ENNdE0WfkTdnkkQKtDv3IvcfN0u3GwGTOq5t6z8F5IwV6kmJZyD+NsH8zezTuHxvQcQMoviXPMb1Nns9Ij7nfNROJZ4iqG7wjaklOFM3Oe3A8ztOr5KKqGWSpCxk1cb/9PU</vt:lpwstr>
  </property>
  <property fmtid="{D5CDD505-2E9C-101B-9397-08002B2CF9AE}" pid="196" name="x1ye=88">
    <vt:lpwstr>BYbosf30VfH9gTepSVm4HHIiffOOpVuGtYVckdZDAI1whvXRCGNYKy+2/H2051xI+9RVSkJSW1OHN7ludj+AKi7Ajdkp9oK/OKwk1KNwBseQP+aqgWXyBt79YROVK+Q5bUwEeiQ7LmeWsL5fcmLSePFP1iw1EzFxuqaM0HloWvSA0bR66T0kCi/NZLBzu3GoqTLcWM9H2Y6yDHO7dIH7HRLkKNDiHzZ/4aOtss93GhrVV8VGmw8liq+8/qwQzzr</vt:lpwstr>
  </property>
  <property fmtid="{D5CDD505-2E9C-101B-9397-08002B2CF9AE}" pid="197" name="x1ye=89">
    <vt:lpwstr>nMRmDztnfDLupg4cMsnjszYLmERZeOGkUrgOn49ZbjbxAxhKld5aQBSdSN22kYYPeZ+n6fZp7dKMQP8n3IQLH4+i5MIBbrNpvTmbQyx2ga3FEz8LkTUQEatyaUp2MYWg4HGzdu18DgjsYnBJDUJRWyZV7fpwLO7piNevVXMy1XRorsRXZ00I+XfQPxS1YdsnnEU1yA1Wih40EUFDlSPGWasnPvNMRdUJbz5TLPU3Vc3fi3sghs0W4sTBu17Eqsc</vt:lpwstr>
  </property>
  <property fmtid="{D5CDD505-2E9C-101B-9397-08002B2CF9AE}" pid="198" name="x1ye=9">
    <vt:lpwstr>bM1S5UzvkL46MdpBh/4GHiqiJuVOdPeqndyI90K+dPbFwsBBS9/Elfmf4mP60uF13JlCZX8f2kvHb2luGtdXd3eIPlflMlI1VelBadNrcbXCROjWzi1Zq3lDHrsiE4/tf90HwdRGLdYFvnHct+lHcwOJnzcQYWTC5Sreao+A28zNdd5QpMF959am+b4fgVJr0R4cZE8WvywBNTvAPrPDWcrH9RFNzKLremyVSgzVPVbv1UElK+UetpyYumEsFWv</vt:lpwstr>
  </property>
  <property fmtid="{D5CDD505-2E9C-101B-9397-08002B2CF9AE}" pid="199" name="x1ye=90">
    <vt:lpwstr>q9WGGkXT8DITVkOUAknxEKygDKhLoo1gvdYwReRRPjkd4U7UW3cj+qPMfjyU0IIjk7v4TlTnzJvADLkKIOff/6X3CdQE4vq3Ei9R/7hmCRXwRpPiYRiQzXEVNDoOAYqI0hizUdGbaYIAvoQ8rYIlxXFZtTDESSl1A1TDKVdR9AcPrEHrWvJXMmApMDfgovO3RP9WrY3jArKwIoMyOpC8kJdbHalFkY8EjWpcAYscIB1oT8gVqVq3Agriz17/0m1</vt:lpwstr>
  </property>
  <property fmtid="{D5CDD505-2E9C-101B-9397-08002B2CF9AE}" pid="200" name="x1ye=91">
    <vt:lpwstr>sFFghXo2KIpy/As4Ylw6wGW1Id7UMANTW5a6e7SOtC410iFpaj9Asnno/XOmXRnffZtvDtOmccVo3Mjk3UQR/cOA6l5NG0Y47IZZFy7FrJtc4cAZ04RTvLoTROszGlfTmVVm006N9haQBFlu0Bf0q2/kRLWgUcXg+GTJKAu3jqGVAY7bSItkyYoZBw3ga3aHTczyaTTdN59qkpyBuIl1JFNKgARE3S33Q7CwAW4xRrXxAAywcYS7jQcyoo8+0Le</vt:lpwstr>
  </property>
  <property fmtid="{D5CDD505-2E9C-101B-9397-08002B2CF9AE}" pid="201" name="x1ye=92">
    <vt:lpwstr>Igfo53ktJMzHCD/+WORUF6AldiYF9ohkj0OqrgkWrEqofC/PaF6xmNigF9apCdDEF8VNMNjCS7QZiSYFV+B4btQSPTSbQetGWC9VDxpji+bllrs+sz77PDFfmVPGSd6ScPOQEFIN+zrSb1IJ+YKIuOixuZgZVTHVI73DDYCHs5Rf/uGi8Y9e4lBJj30K1Av8xpQ1HVJN0cl0Rn5Do23l98WxLc1mmPcB5j/iwLK0iLm7A9gBHTnOBQr5k2nwE+P</vt:lpwstr>
  </property>
  <property fmtid="{D5CDD505-2E9C-101B-9397-08002B2CF9AE}" pid="202" name="x1ye=93">
    <vt:lpwstr>dzQk5kfvrIWPT6gvktWoLPn9t8UkVxp0d1d3p7HqZepFnFe8Zow0DYmMD2rMdf+B93uWUBBjuNnvGhoLY3KKg1Xu1fVnpqhwB7oDhL5xI1/m/s6/gDCS2r12OsEjsCEMpvQn6/madoIzSQzSFdBLMOCQrStKUtnkyiQmbi6KMpIuRnBGwrZApyyz0FMAnFH/UWrSEN344pwu1qbwSMq/35jxYYKwq/McjSq1yIcoG8cay3e4K/ZSOAn5sr27Wmg</vt:lpwstr>
  </property>
  <property fmtid="{D5CDD505-2E9C-101B-9397-08002B2CF9AE}" pid="203" name="x1ye=94">
    <vt:lpwstr>ddtTKk5gKZKH/V19nFbLynI/zsfdzygmqGEdrf6Rg6wfp8Tyi5lgl8rTQA7Qxszy13f9/PvA11ITZEGH8djcncJw/htoJIQwjKhJ4eXq2uvjrLssBTiYBOMA/m1etM/dJVOMw4V/W7m1eTrDDT57q97wpA6ZtKEyXAdPd8WHnXRh0GUqTp0MoGbvMVC+Kj5mnKkMGFp2/LWE10Q9/vNhTkua3iy+M/JAOIgrRbs3/BXDMENdW2oz5Hc6pysfxGY</vt:lpwstr>
  </property>
  <property fmtid="{D5CDD505-2E9C-101B-9397-08002B2CF9AE}" pid="204" name="x1ye=95">
    <vt:lpwstr>6QOpnI1sbP76L7pl7Qku+B296u8BGXJJcYiDS5OkKijuaG7Q2Qu3/p4wboNlwjF0J5wjA02ThLKgdwZTeFbb7/I4qRf4/ss6ExapcBrIljy4kcRXiBUDPo1RYHtW2vBB6FOwqnpx7ST3L2g2zlbj+TYcAmhUHjkgsBsln9Kbv15yWWL6w/bMCO+v5pvCOWtl279nTIAHL9pFi1Kq6yIbOjDNBMICVDaiCSuSQKI3KiedAoDoOh8zN5nTO7O4R/p</vt:lpwstr>
  </property>
  <property fmtid="{D5CDD505-2E9C-101B-9397-08002B2CF9AE}" pid="205" name="x1ye=96">
    <vt:lpwstr>sH1TrceE0KHrBchDhjabNokRvv9t5lMhl2f2yhNqOLPOV8aEX1y9j0kY3uzZTLW4BOTSKbxxDw1/VqtI+bdIHl6bydIdOUvSZfJFMgVnY9LyulLRd4Gnozrnc7Ka3RhIQzkIF8rcYI6KIPmSXtIguEpuNwEVTeFnaympUO1lNQewoLZuYkxIfZeQE7hDyWiMYugRPs81TGJGDuWG7dLUZgPu66jecsomvc5hbWsTiktIaR0qoOUzXKveKi1eYO8</vt:lpwstr>
  </property>
  <property fmtid="{D5CDD505-2E9C-101B-9397-08002B2CF9AE}" pid="206" name="x1ye=97">
    <vt:lpwstr>H5v1S9YIFCiBsC0VPvfULDDewYbOtcl9/Fjn85BQZmvt+3SV9PSc+YQlxn90DmlLGIJJoTMAWfwJgiLcEXtZTnM6Qfod8/QqxNDQHTmMx/t0RFcSC5SZkPIfyZGCIj51CS2nbkNgnZMsGriVJwUivQePd2tMndtdGYpWhb3zbbX60wXSpQ95x6FQaeBJOWvJWvf9Nv91GWO8slqRSEuPN7ZMzfdQTVuDzeWRsxvMtuFJrQ74nOCewzp8cpavBHM</vt:lpwstr>
  </property>
  <property fmtid="{D5CDD505-2E9C-101B-9397-08002B2CF9AE}" pid="207" name="x1ye=98">
    <vt:lpwstr>a1T/kNNZVolMj3ltmaxQ9doefg5PGCaYf6weYGBWbBmFjrD8DxID6Ub8MvYuBr2j7G+F4An09o9lj52KeGBThGPBcdG98CjS/Z+c2oToqi5HSYrTKQzqXGXu8fPHpsfgI4qsCxyKsIZtW18j6F6BoBZT9CHI96VGLiQOa8k0JhYN9QvRnbBJLEnuVnIOpvlr8xUrmXcVNWWmKCoGaMUM9rtdaAg4h0pkjzwDIlI7ntQybby1mGpr+zBYTvxFTRG</vt:lpwstr>
  </property>
  <property fmtid="{D5CDD505-2E9C-101B-9397-08002B2CF9AE}" pid="208" name="x1ye=99">
    <vt:lpwstr>XZR0oiVpYJ8UnZoFV1HcP/0rVphlR/Svvai/Jhq40cvGi+d20vli6zihoSdcZAtnqMbSUeQQbpE/IaTLV7sOG6pOS9jULE4cUsaL2Uz9TpT2PYqaTwYAzeuOmnINaR0W52ceD0onGAX3jzIb+bizIl/CRnthceixWrafn43H+pfC5Z+43fhQcRqU68Nr/L8qirped+KtuIJEW92kKcfX+97S4LtZJEzujdJbu98qFQjLUhQkq0fqW2T1+xCnX7r</vt:lpwstr>
  </property>
</Properties>
</file>