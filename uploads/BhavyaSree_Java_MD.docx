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1027" w14:textId="77777777" w:rsidR="001B2020" w:rsidRPr="00715B5E" w:rsidRDefault="001B2020" w:rsidP="0092500A">
      <w:pPr>
        <w:ind w:left="7200" w:right="-126"/>
        <w:jc w:val="both"/>
        <w:rPr>
          <w:rFonts w:ascii="Arial" w:hAnsi="Arial" w:cs="Arial"/>
        </w:rPr>
      </w:pPr>
    </w:p>
    <w:p w14:paraId="4DF6C72E" w14:textId="6F0EDEEF" w:rsidR="00E756DC" w:rsidRPr="00715B5E" w:rsidRDefault="004E23C7" w:rsidP="0092500A">
      <w:pPr>
        <w:jc w:val="both"/>
        <w:rPr>
          <w:rFonts w:ascii="Arial" w:hAnsi="Arial" w:cs="Arial"/>
          <w:b/>
        </w:rPr>
      </w:pPr>
      <w:r w:rsidRPr="00715B5E">
        <w:rPr>
          <w:rFonts w:ascii="Arial" w:hAnsi="Arial" w:cs="Arial"/>
          <w:b/>
        </w:rPr>
        <w:t xml:space="preserve">BhavyaSree </w:t>
      </w:r>
      <w:proofErr w:type="spellStart"/>
      <w:r w:rsidRPr="00715B5E">
        <w:rPr>
          <w:rFonts w:ascii="Arial" w:hAnsi="Arial" w:cs="Arial"/>
          <w:b/>
        </w:rPr>
        <w:t>Bollina</w:t>
      </w:r>
      <w:proofErr w:type="spellEnd"/>
    </w:p>
    <w:p w14:paraId="5A507872" w14:textId="6A1B9A86" w:rsidR="003178C4" w:rsidRDefault="003178C4" w:rsidP="00503DA7">
      <w:pPr>
        <w:jc w:val="both"/>
        <w:rPr>
          <w:rFonts w:ascii="Arial" w:hAnsi="Arial" w:cs="Arial"/>
          <w:b/>
        </w:rPr>
      </w:pPr>
      <w:hyperlink r:id="rId8" w:history="1">
        <w:r w:rsidRPr="00463B7E">
          <w:rPr>
            <w:rStyle w:val="Hyperlink"/>
            <w:rFonts w:ascii="Arial" w:hAnsi="Arial" w:cs="Arial"/>
            <w:b/>
          </w:rPr>
          <w:t>Muralidhar.b@oriontekinc.com</w:t>
        </w:r>
      </w:hyperlink>
    </w:p>
    <w:p w14:paraId="4E8392C1" w14:textId="43ACE16A" w:rsidR="00E756DC" w:rsidRPr="00715B5E" w:rsidRDefault="00E756DC" w:rsidP="00503DA7">
      <w:pPr>
        <w:jc w:val="both"/>
        <w:rPr>
          <w:rFonts w:ascii="Arial" w:hAnsi="Arial" w:cs="Arial"/>
          <w:b/>
        </w:rPr>
      </w:pPr>
      <w:r w:rsidRPr="00715B5E">
        <w:rPr>
          <w:rFonts w:ascii="Arial" w:hAnsi="Arial" w:cs="Arial"/>
          <w:b/>
        </w:rPr>
        <w:t xml:space="preserve">                                                                                                                                                </w:t>
      </w:r>
    </w:p>
    <w:p w14:paraId="6DD78CF0" w14:textId="463AA988" w:rsidR="00E756DC" w:rsidRPr="00715B5E" w:rsidRDefault="003178C4" w:rsidP="0092500A">
      <w:pPr>
        <w:jc w:val="both"/>
        <w:rPr>
          <w:rFonts w:ascii="Arial" w:hAnsi="Arial" w:cs="Arial"/>
          <w:b/>
          <w:u w:val="single"/>
        </w:rPr>
      </w:pPr>
      <w:r>
        <w:rPr>
          <w:rFonts w:ascii="Arial" w:hAnsi="Arial" w:cs="Arial"/>
          <w:b/>
          <w:noProof/>
          <w:u w:val="single"/>
        </w:rPr>
        <w:pict w14:anchorId="5386A258">
          <v:rect id="_x0000_i1025" alt="" style="width:468pt;height:.05pt;mso-width-percent:0;mso-height-percent:0;mso-width-percent:0;mso-height-percent:0" o:hralign="center" o:hrstd="t" o:hr="t" fillcolor="#a0a0a0" stroked="f"/>
        </w:pict>
      </w:r>
    </w:p>
    <w:p w14:paraId="0AF5DFB1" w14:textId="0CBC0975" w:rsidR="000C4B02" w:rsidRPr="00715B5E" w:rsidRDefault="000C4B02" w:rsidP="0092500A">
      <w:pPr>
        <w:jc w:val="both"/>
        <w:rPr>
          <w:rFonts w:ascii="Arial" w:hAnsi="Arial" w:cs="Arial"/>
          <w:b/>
          <w:u w:val="single"/>
        </w:rPr>
      </w:pPr>
      <w:r w:rsidRPr="00715B5E">
        <w:rPr>
          <w:rFonts w:ascii="Arial" w:hAnsi="Arial" w:cs="Arial"/>
          <w:b/>
          <w:u w:val="single"/>
        </w:rPr>
        <w:t>SUMMARY</w:t>
      </w:r>
    </w:p>
    <w:p w14:paraId="4C13D587" w14:textId="481D6B5D" w:rsidR="002710B9" w:rsidRPr="007217BD" w:rsidRDefault="000F4056" w:rsidP="007217BD">
      <w:pPr>
        <w:pStyle w:val="NoSpacing"/>
        <w:numPr>
          <w:ilvl w:val="0"/>
          <w:numId w:val="46"/>
        </w:numPr>
        <w:jc w:val="both"/>
        <w:rPr>
          <w:rFonts w:ascii="Arial" w:eastAsia="Calibri" w:hAnsi="Arial" w:cs="Arial"/>
        </w:rPr>
      </w:pPr>
      <w:r w:rsidRPr="007217BD">
        <w:rPr>
          <w:rFonts w:ascii="Arial" w:eastAsia="Calibri" w:hAnsi="Arial" w:cs="Arial"/>
        </w:rPr>
        <w:t xml:space="preserve">Overall IT experience around </w:t>
      </w:r>
      <w:r w:rsidR="004E23C7" w:rsidRPr="007217BD">
        <w:rPr>
          <w:rFonts w:ascii="Arial" w:eastAsia="Calibri" w:hAnsi="Arial" w:cs="Arial"/>
        </w:rPr>
        <w:t>1</w:t>
      </w:r>
      <w:r w:rsidR="00721085">
        <w:rPr>
          <w:rFonts w:ascii="Arial" w:eastAsia="Calibri" w:hAnsi="Arial" w:cs="Arial"/>
        </w:rPr>
        <w:t>3</w:t>
      </w:r>
      <w:r w:rsidR="004E23C7" w:rsidRPr="007217BD">
        <w:rPr>
          <w:rFonts w:ascii="Arial" w:eastAsia="Calibri" w:hAnsi="Arial" w:cs="Arial"/>
        </w:rPr>
        <w:t>+</w:t>
      </w:r>
      <w:r w:rsidR="002710B9" w:rsidRPr="007217BD">
        <w:rPr>
          <w:rFonts w:ascii="Arial" w:eastAsia="Calibri" w:hAnsi="Arial" w:cs="Arial"/>
        </w:rPr>
        <w:t xml:space="preserve"> years</w:t>
      </w:r>
      <w:r w:rsidR="004E23C7" w:rsidRPr="007217BD">
        <w:rPr>
          <w:rFonts w:ascii="Arial" w:eastAsia="Calibri" w:hAnsi="Arial" w:cs="Arial"/>
        </w:rPr>
        <w:t>,</w:t>
      </w:r>
      <w:r w:rsidR="004E23C7" w:rsidRPr="007217BD">
        <w:rPr>
          <w:rFonts w:ascii="Arial" w:hAnsi="Arial" w:cs="Arial"/>
        </w:rPr>
        <w:t xml:space="preserve"> of experience in Analysis, Design, Development, Performance, Quality Analysis and Maintenance and Support in Retail, Banking and E-Commerce domains.</w:t>
      </w:r>
    </w:p>
    <w:p w14:paraId="314914FC" w14:textId="1648E8F0" w:rsidR="00262959" w:rsidRPr="00262959" w:rsidRDefault="00262959" w:rsidP="007217BD">
      <w:pPr>
        <w:pStyle w:val="NoSpacing"/>
        <w:numPr>
          <w:ilvl w:val="0"/>
          <w:numId w:val="46"/>
        </w:numPr>
        <w:jc w:val="both"/>
        <w:rPr>
          <w:rFonts w:ascii="Arial" w:eastAsia="Calibri" w:hAnsi="Arial" w:cs="Arial"/>
        </w:rPr>
      </w:pPr>
      <w:r w:rsidRPr="00262959">
        <w:rPr>
          <w:rFonts w:ascii="Arial" w:hAnsi="Arial" w:cs="Arial"/>
        </w:rPr>
        <w:t xml:space="preserve">Strong hands-on expertise in </w:t>
      </w:r>
      <w:r w:rsidRPr="00262959">
        <w:rPr>
          <w:rStyle w:val="Strong"/>
          <w:rFonts w:ascii="Arial" w:hAnsi="Arial" w:cs="Arial"/>
          <w:b w:val="0"/>
          <w:bCs w:val="0"/>
        </w:rPr>
        <w:t>Java/J2EE, Spring Boot, Microservices architecture</w:t>
      </w:r>
      <w:r w:rsidRPr="00262959">
        <w:rPr>
          <w:rFonts w:ascii="Arial" w:hAnsi="Arial" w:cs="Arial"/>
        </w:rPr>
        <w:t>, RESTful services, security frameworks, and cloud-native application development.</w:t>
      </w:r>
    </w:p>
    <w:p w14:paraId="39AC17E0" w14:textId="726B1F5A" w:rsidR="00262959" w:rsidRPr="00262959" w:rsidRDefault="00262959" w:rsidP="007217BD">
      <w:pPr>
        <w:pStyle w:val="NoSpacing"/>
        <w:numPr>
          <w:ilvl w:val="0"/>
          <w:numId w:val="46"/>
        </w:numPr>
        <w:jc w:val="both"/>
        <w:rPr>
          <w:rFonts w:ascii="Arial" w:eastAsia="Calibri" w:hAnsi="Arial" w:cs="Arial"/>
        </w:rPr>
      </w:pPr>
      <w:r w:rsidRPr="00262959">
        <w:rPr>
          <w:rFonts w:ascii="Arial" w:hAnsi="Arial" w:cs="Arial"/>
        </w:rPr>
        <w:t xml:space="preserve">Extensive experience in </w:t>
      </w:r>
      <w:r w:rsidRPr="00262959">
        <w:rPr>
          <w:rStyle w:val="Strong"/>
          <w:rFonts w:ascii="Arial" w:hAnsi="Arial" w:cs="Arial"/>
          <w:b w:val="0"/>
          <w:bCs w:val="0"/>
        </w:rPr>
        <w:t>requirements gathering</w:t>
      </w:r>
      <w:r w:rsidRPr="00262959">
        <w:rPr>
          <w:rFonts w:ascii="Arial" w:hAnsi="Arial" w:cs="Arial"/>
        </w:rPr>
        <w:t xml:space="preserve">, creating </w:t>
      </w:r>
      <w:r w:rsidRPr="00262959">
        <w:rPr>
          <w:rStyle w:val="Strong"/>
          <w:rFonts w:ascii="Arial" w:hAnsi="Arial" w:cs="Arial"/>
          <w:b w:val="0"/>
          <w:bCs w:val="0"/>
        </w:rPr>
        <w:t>technical and design</w:t>
      </w:r>
      <w:r w:rsidRPr="00262959">
        <w:rPr>
          <w:rStyle w:val="Strong"/>
          <w:rFonts w:ascii="Arial" w:hAnsi="Arial" w:cs="Arial"/>
        </w:rPr>
        <w:t xml:space="preserve"> </w:t>
      </w:r>
      <w:r w:rsidRPr="00262959">
        <w:rPr>
          <w:rStyle w:val="Strong"/>
          <w:rFonts w:ascii="Arial" w:hAnsi="Arial" w:cs="Arial"/>
          <w:b w:val="0"/>
          <w:bCs w:val="0"/>
        </w:rPr>
        <w:t>documents</w:t>
      </w:r>
      <w:r w:rsidRPr="00262959">
        <w:rPr>
          <w:rFonts w:ascii="Arial" w:hAnsi="Arial" w:cs="Arial"/>
        </w:rPr>
        <w:t xml:space="preserve">, defining system processes, identifying reusable components, and recommending </w:t>
      </w:r>
      <w:r w:rsidRPr="00262959">
        <w:rPr>
          <w:rStyle w:val="Strong"/>
          <w:rFonts w:ascii="Arial" w:hAnsi="Arial" w:cs="Arial"/>
          <w:b w:val="0"/>
          <w:bCs w:val="0"/>
        </w:rPr>
        <w:t>architecture and technology solutions</w:t>
      </w:r>
      <w:r w:rsidRPr="00262959">
        <w:rPr>
          <w:rFonts w:ascii="Arial" w:hAnsi="Arial" w:cs="Arial"/>
          <w:b/>
          <w:bCs/>
        </w:rPr>
        <w:t>.</w:t>
      </w:r>
    </w:p>
    <w:p w14:paraId="6AFEF19D" w14:textId="77777777" w:rsidR="00537BC1" w:rsidRPr="007217BD" w:rsidRDefault="00291F0C" w:rsidP="007217BD">
      <w:pPr>
        <w:pStyle w:val="NoSpacing"/>
        <w:numPr>
          <w:ilvl w:val="0"/>
          <w:numId w:val="46"/>
        </w:numPr>
        <w:jc w:val="both"/>
        <w:rPr>
          <w:rFonts w:ascii="Arial" w:hAnsi="Arial" w:cs="Arial"/>
          <w:bCs/>
        </w:rPr>
      </w:pPr>
      <w:r w:rsidRPr="007217BD">
        <w:rPr>
          <w:rFonts w:ascii="Arial" w:hAnsi="Arial" w:cs="Arial"/>
          <w:bCs/>
        </w:rPr>
        <w:t xml:space="preserve">Extensively worked on requirement gathering related work activities like </w:t>
      </w:r>
      <w:r w:rsidRPr="007217BD">
        <w:rPr>
          <w:rFonts w:ascii="Arial" w:hAnsi="Arial" w:cs="Arial"/>
          <w:color w:val="231F20"/>
        </w:rPr>
        <w:t>creating design documents for defining process, identifying the components in the system and design new modules, identify the required architecture and code changes by analysis and study of existing</w:t>
      </w:r>
      <w:r w:rsidRPr="007217BD">
        <w:rPr>
          <w:rFonts w:ascii="Arial" w:hAnsi="Arial" w:cs="Arial"/>
          <w:color w:val="231F20"/>
          <w:spacing w:val="-8"/>
        </w:rPr>
        <w:t xml:space="preserve"> </w:t>
      </w:r>
      <w:r w:rsidRPr="007217BD">
        <w:rPr>
          <w:rFonts w:ascii="Arial" w:hAnsi="Arial" w:cs="Arial"/>
          <w:color w:val="231F20"/>
        </w:rPr>
        <w:t xml:space="preserve">systems. </w:t>
      </w:r>
    </w:p>
    <w:p w14:paraId="4BB16B60" w14:textId="615C3045" w:rsidR="00291F0C" w:rsidRPr="00262959" w:rsidRDefault="00537BC1" w:rsidP="007217BD">
      <w:pPr>
        <w:pStyle w:val="NoSpacing"/>
        <w:numPr>
          <w:ilvl w:val="0"/>
          <w:numId w:val="46"/>
        </w:numPr>
        <w:jc w:val="both"/>
        <w:rPr>
          <w:rFonts w:ascii="Arial" w:hAnsi="Arial" w:cs="Arial"/>
          <w:bCs/>
        </w:rPr>
      </w:pPr>
      <w:r w:rsidRPr="007217BD">
        <w:rPr>
          <w:rFonts w:ascii="Arial" w:hAnsi="Arial" w:cs="Arial"/>
          <w:color w:val="231F20"/>
        </w:rPr>
        <w:t>Extensively worked on d</w:t>
      </w:r>
      <w:r w:rsidR="00291F0C" w:rsidRPr="007217BD">
        <w:rPr>
          <w:rFonts w:ascii="Arial" w:hAnsi="Arial" w:cs="Arial"/>
          <w:color w:val="231F20"/>
        </w:rPr>
        <w:t>esigning/</w:t>
      </w:r>
      <w:r w:rsidRPr="007217BD">
        <w:rPr>
          <w:rFonts w:ascii="Arial" w:hAnsi="Arial" w:cs="Arial"/>
          <w:color w:val="231F20"/>
        </w:rPr>
        <w:t>m</w:t>
      </w:r>
      <w:r w:rsidR="00291F0C" w:rsidRPr="007217BD">
        <w:rPr>
          <w:rFonts w:ascii="Arial" w:hAnsi="Arial" w:cs="Arial"/>
          <w:color w:val="231F20"/>
        </w:rPr>
        <w:t>odifying</w:t>
      </w:r>
      <w:r w:rsidRPr="007217BD">
        <w:rPr>
          <w:rFonts w:ascii="Arial" w:hAnsi="Arial" w:cs="Arial"/>
          <w:color w:val="231F20"/>
        </w:rPr>
        <w:t xml:space="preserve"> </w:t>
      </w:r>
      <w:r w:rsidR="00291F0C" w:rsidRPr="007217BD">
        <w:rPr>
          <w:rFonts w:ascii="Arial" w:hAnsi="Arial" w:cs="Arial"/>
          <w:color w:val="231F20"/>
        </w:rPr>
        <w:t>the schema of the database using general-purpose, developmental, modeling languages like Unified Modeling Language (UML). Identify the right technologies that need to be used in project.</w:t>
      </w:r>
    </w:p>
    <w:p w14:paraId="7D57C4DA" w14:textId="0D756539" w:rsidR="00262959" w:rsidRPr="00262959" w:rsidRDefault="00262959" w:rsidP="007217BD">
      <w:pPr>
        <w:pStyle w:val="NoSpacing"/>
        <w:numPr>
          <w:ilvl w:val="0"/>
          <w:numId w:val="46"/>
        </w:numPr>
        <w:jc w:val="both"/>
        <w:rPr>
          <w:rStyle w:val="Strong"/>
          <w:rFonts w:ascii="Arial" w:hAnsi="Arial" w:cs="Arial"/>
          <w:b w:val="0"/>
        </w:rPr>
      </w:pPr>
      <w:r w:rsidRPr="00262959">
        <w:rPr>
          <w:rFonts w:ascii="Arial" w:hAnsi="Arial" w:cs="Arial"/>
        </w:rPr>
        <w:t xml:space="preserve">Proven ability in </w:t>
      </w:r>
      <w:r w:rsidRPr="00262959">
        <w:rPr>
          <w:rStyle w:val="Strong"/>
          <w:rFonts w:ascii="Arial" w:hAnsi="Arial" w:cs="Arial"/>
          <w:b w:val="0"/>
          <w:bCs w:val="0"/>
        </w:rPr>
        <w:t>microservices analysis, design, development, implementation, and testing</w:t>
      </w:r>
      <w:r w:rsidRPr="00262959">
        <w:rPr>
          <w:rFonts w:ascii="Arial" w:hAnsi="Arial" w:cs="Arial"/>
        </w:rPr>
        <w:t xml:space="preserve">, following </w:t>
      </w:r>
      <w:r w:rsidRPr="00262959">
        <w:rPr>
          <w:rStyle w:val="Strong"/>
          <w:rFonts w:ascii="Arial" w:hAnsi="Arial" w:cs="Arial"/>
          <w:b w:val="0"/>
          <w:bCs w:val="0"/>
        </w:rPr>
        <w:t>Agile/Scrum methodologies</w:t>
      </w:r>
      <w:r>
        <w:rPr>
          <w:rStyle w:val="Strong"/>
          <w:rFonts w:ascii="Arial" w:hAnsi="Arial" w:cs="Arial"/>
          <w:b w:val="0"/>
          <w:bCs w:val="0"/>
        </w:rPr>
        <w:t>.</w:t>
      </w:r>
    </w:p>
    <w:p w14:paraId="327D1B93" w14:textId="681BE171" w:rsidR="00262959" w:rsidRPr="00262959" w:rsidRDefault="00262959" w:rsidP="007217BD">
      <w:pPr>
        <w:pStyle w:val="NoSpacing"/>
        <w:numPr>
          <w:ilvl w:val="0"/>
          <w:numId w:val="46"/>
        </w:numPr>
        <w:jc w:val="both"/>
        <w:rPr>
          <w:rFonts w:ascii="Arial" w:hAnsi="Arial" w:cs="Arial"/>
          <w:bCs/>
        </w:rPr>
      </w:pPr>
      <w:r w:rsidRPr="00262959">
        <w:rPr>
          <w:rFonts w:ascii="Arial" w:hAnsi="Arial" w:cs="Arial"/>
        </w:rPr>
        <w:t xml:space="preserve">Proficient with </w:t>
      </w:r>
      <w:r w:rsidRPr="00262959">
        <w:rPr>
          <w:rStyle w:val="Strong"/>
          <w:rFonts w:ascii="Arial" w:hAnsi="Arial" w:cs="Arial"/>
          <w:b w:val="0"/>
          <w:bCs w:val="0"/>
        </w:rPr>
        <w:t>CI/CD, build, and deployment tools</w:t>
      </w:r>
      <w:r w:rsidRPr="00262959">
        <w:rPr>
          <w:rFonts w:ascii="Arial" w:hAnsi="Arial" w:cs="Arial"/>
          <w:b/>
          <w:bCs/>
        </w:rPr>
        <w:t xml:space="preserve"> </w:t>
      </w:r>
      <w:r w:rsidRPr="00262959">
        <w:rPr>
          <w:rFonts w:ascii="Arial" w:hAnsi="Arial" w:cs="Arial"/>
        </w:rPr>
        <w:t>including</w:t>
      </w:r>
      <w:r w:rsidRPr="00262959">
        <w:rPr>
          <w:rFonts w:ascii="Arial" w:hAnsi="Arial" w:cs="Arial"/>
          <w:b/>
          <w:bCs/>
        </w:rPr>
        <w:t xml:space="preserve"> </w:t>
      </w:r>
      <w:r w:rsidRPr="00262959">
        <w:rPr>
          <w:rStyle w:val="Strong"/>
          <w:rFonts w:ascii="Arial" w:hAnsi="Arial" w:cs="Arial"/>
          <w:b w:val="0"/>
          <w:bCs w:val="0"/>
        </w:rPr>
        <w:t>Jenkins, Kubernetes, and message processing systems</w:t>
      </w:r>
      <w:r w:rsidRPr="00262959">
        <w:rPr>
          <w:rFonts w:ascii="Arial" w:hAnsi="Arial" w:cs="Arial"/>
          <w:b/>
          <w:bCs/>
        </w:rPr>
        <w:t>.</w:t>
      </w:r>
    </w:p>
    <w:p w14:paraId="5B012988" w14:textId="11D21AEC" w:rsidR="00262959" w:rsidRPr="00262959" w:rsidRDefault="00262959" w:rsidP="007217BD">
      <w:pPr>
        <w:pStyle w:val="NoSpacing"/>
        <w:numPr>
          <w:ilvl w:val="0"/>
          <w:numId w:val="46"/>
        </w:numPr>
        <w:jc w:val="both"/>
        <w:rPr>
          <w:rFonts w:ascii="Arial" w:hAnsi="Arial" w:cs="Arial"/>
          <w:bCs/>
        </w:rPr>
      </w:pPr>
      <w:r w:rsidRPr="00262959">
        <w:rPr>
          <w:rFonts w:ascii="Arial" w:hAnsi="Arial" w:cs="Arial"/>
        </w:rPr>
        <w:t xml:space="preserve">Strong domain knowledge in </w:t>
      </w:r>
      <w:r w:rsidRPr="00262959">
        <w:rPr>
          <w:rStyle w:val="Strong"/>
          <w:rFonts w:ascii="Arial" w:hAnsi="Arial" w:cs="Arial"/>
          <w:b w:val="0"/>
          <w:bCs w:val="0"/>
        </w:rPr>
        <w:t>chargeback lifecycle management</w:t>
      </w:r>
      <w:r w:rsidRPr="00262959">
        <w:rPr>
          <w:rFonts w:ascii="Arial" w:hAnsi="Arial" w:cs="Arial"/>
        </w:rPr>
        <w:t>, including chargeback initiation, representment, dispute handling, state progression, and automated resolution processes within payments systems.</w:t>
      </w:r>
    </w:p>
    <w:p w14:paraId="3AE70549" w14:textId="60B33D93" w:rsidR="00C23F25" w:rsidRPr="00262959" w:rsidRDefault="00C23F25" w:rsidP="007217BD">
      <w:pPr>
        <w:pStyle w:val="NoSpacing"/>
        <w:numPr>
          <w:ilvl w:val="0"/>
          <w:numId w:val="46"/>
        </w:numPr>
        <w:jc w:val="both"/>
        <w:rPr>
          <w:rFonts w:ascii="Arial" w:hAnsi="Arial" w:cs="Arial"/>
          <w:bCs/>
        </w:rPr>
      </w:pPr>
      <w:r w:rsidRPr="007217BD">
        <w:rPr>
          <w:rFonts w:ascii="Arial" w:eastAsia="Calibri" w:hAnsi="Arial" w:cs="Arial"/>
        </w:rPr>
        <w:t>Having Good experience in data consuming using Apache Kafka.</w:t>
      </w:r>
    </w:p>
    <w:p w14:paraId="0CCCCF11" w14:textId="77498F85" w:rsidR="00262959" w:rsidRPr="00262959" w:rsidRDefault="00262959" w:rsidP="007217BD">
      <w:pPr>
        <w:pStyle w:val="NoSpacing"/>
        <w:numPr>
          <w:ilvl w:val="0"/>
          <w:numId w:val="46"/>
        </w:numPr>
        <w:jc w:val="both"/>
        <w:rPr>
          <w:rFonts w:ascii="Arial" w:hAnsi="Arial" w:cs="Arial"/>
        </w:rPr>
      </w:pPr>
      <w:r w:rsidRPr="00262959">
        <w:rPr>
          <w:rFonts w:ascii="Arial" w:hAnsi="Arial" w:cs="Arial"/>
        </w:rPr>
        <w:t xml:space="preserve">Strong experience with </w:t>
      </w:r>
      <w:r w:rsidRPr="00262959">
        <w:rPr>
          <w:rStyle w:val="Strong"/>
          <w:rFonts w:ascii="Arial" w:hAnsi="Arial" w:cs="Arial"/>
          <w:b w:val="0"/>
          <w:bCs w:val="0"/>
        </w:rPr>
        <w:t>cloud-native observability platforms</w:t>
      </w:r>
      <w:r w:rsidRPr="00262959">
        <w:rPr>
          <w:rFonts w:ascii="Arial" w:hAnsi="Arial" w:cs="Arial"/>
        </w:rPr>
        <w:t xml:space="preserve">, including </w:t>
      </w:r>
      <w:r w:rsidRPr="00262959">
        <w:rPr>
          <w:rStyle w:val="Strong"/>
          <w:rFonts w:ascii="Arial" w:hAnsi="Arial" w:cs="Arial"/>
          <w:b w:val="0"/>
          <w:bCs w:val="0"/>
        </w:rPr>
        <w:t>Observe</w:t>
      </w:r>
      <w:r w:rsidRPr="00262959">
        <w:rPr>
          <w:rFonts w:ascii="Arial" w:hAnsi="Arial" w:cs="Arial"/>
        </w:rPr>
        <w:t xml:space="preserve">, for </w:t>
      </w:r>
      <w:r w:rsidRPr="00262959">
        <w:rPr>
          <w:rStyle w:val="Strong"/>
          <w:rFonts w:ascii="Arial" w:hAnsi="Arial" w:cs="Arial"/>
          <w:b w:val="0"/>
          <w:bCs w:val="0"/>
        </w:rPr>
        <w:t>monitoring logs, metrics, traces, and SLA compliance</w:t>
      </w:r>
      <w:r w:rsidRPr="00262959">
        <w:rPr>
          <w:rFonts w:ascii="Arial" w:hAnsi="Arial" w:cs="Arial"/>
        </w:rPr>
        <w:t>, enabling proactive incident detection and faster root cause analysis</w:t>
      </w:r>
      <w:r w:rsidRPr="00262959">
        <w:t>.</w:t>
      </w:r>
    </w:p>
    <w:p w14:paraId="6663D602" w14:textId="060EE5B6" w:rsidR="00014887" w:rsidRPr="007217BD" w:rsidRDefault="00014887" w:rsidP="007217BD">
      <w:pPr>
        <w:pStyle w:val="NoSpacing"/>
        <w:numPr>
          <w:ilvl w:val="0"/>
          <w:numId w:val="46"/>
        </w:numPr>
        <w:jc w:val="both"/>
        <w:rPr>
          <w:rFonts w:ascii="Arial" w:eastAsia="Calibri" w:hAnsi="Arial" w:cs="Arial"/>
        </w:rPr>
      </w:pPr>
      <w:r w:rsidRPr="007217BD">
        <w:rPr>
          <w:rFonts w:ascii="Arial" w:eastAsia="Calibri" w:hAnsi="Arial" w:cs="Arial"/>
        </w:rPr>
        <w:t xml:space="preserve">Experienced in </w:t>
      </w:r>
      <w:r w:rsidR="00780769" w:rsidRPr="007217BD">
        <w:rPr>
          <w:rFonts w:ascii="Arial" w:eastAsia="Calibri" w:hAnsi="Arial" w:cs="Arial"/>
        </w:rPr>
        <w:t>Cloud Technologies</w:t>
      </w:r>
      <w:r w:rsidRPr="007217BD">
        <w:rPr>
          <w:rFonts w:ascii="Arial" w:eastAsia="Calibri" w:hAnsi="Arial" w:cs="Arial"/>
        </w:rPr>
        <w:t xml:space="preserve"> On-Prem &amp; Cloud Security Projects</w:t>
      </w:r>
      <w:r w:rsidR="00291F0C" w:rsidRPr="007217BD">
        <w:rPr>
          <w:rFonts w:ascii="Arial" w:eastAsia="Calibri" w:hAnsi="Arial" w:cs="Arial"/>
        </w:rPr>
        <w:t>.</w:t>
      </w:r>
    </w:p>
    <w:p w14:paraId="796F3CE7" w14:textId="275DCCE4" w:rsidR="00291F0C" w:rsidRPr="007217BD" w:rsidRDefault="00291F0C" w:rsidP="007217BD">
      <w:pPr>
        <w:pStyle w:val="NoSpacing"/>
        <w:numPr>
          <w:ilvl w:val="0"/>
          <w:numId w:val="46"/>
        </w:numPr>
        <w:jc w:val="both"/>
        <w:rPr>
          <w:rFonts w:ascii="Arial" w:eastAsia="Calibri" w:hAnsi="Arial" w:cs="Arial"/>
        </w:rPr>
      </w:pPr>
      <w:r w:rsidRPr="007217BD">
        <w:rPr>
          <w:rFonts w:ascii="Arial" w:eastAsia="Calibri" w:hAnsi="Arial" w:cs="Arial"/>
        </w:rPr>
        <w:t xml:space="preserve">Expertise in handling multiple product teams and </w:t>
      </w:r>
      <w:r w:rsidR="00537BC1" w:rsidRPr="007217BD">
        <w:rPr>
          <w:rFonts w:ascii="Arial" w:eastAsia="Calibri" w:hAnsi="Arial" w:cs="Arial"/>
        </w:rPr>
        <w:t>own</w:t>
      </w:r>
      <w:r w:rsidRPr="007217BD">
        <w:rPr>
          <w:rFonts w:ascii="Arial" w:eastAsia="Calibri" w:hAnsi="Arial" w:cs="Arial"/>
        </w:rPr>
        <w:t xml:space="preserve"> responsibility </w:t>
      </w:r>
      <w:r w:rsidR="00537BC1" w:rsidRPr="007217BD">
        <w:rPr>
          <w:rFonts w:ascii="Arial" w:eastAsia="Calibri" w:hAnsi="Arial" w:cs="Arial"/>
        </w:rPr>
        <w:t>of</w:t>
      </w:r>
      <w:r w:rsidRPr="007217BD">
        <w:rPr>
          <w:rFonts w:ascii="Arial" w:eastAsia="Calibri" w:hAnsi="Arial" w:cs="Arial"/>
        </w:rPr>
        <w:t xml:space="preserve"> delivering requirements on time.</w:t>
      </w:r>
    </w:p>
    <w:p w14:paraId="52D1C922" w14:textId="3C0C117C" w:rsidR="00291F0C" w:rsidRPr="007217BD" w:rsidRDefault="00291F0C" w:rsidP="007217BD">
      <w:pPr>
        <w:pStyle w:val="NoSpacing"/>
        <w:numPr>
          <w:ilvl w:val="0"/>
          <w:numId w:val="46"/>
        </w:numPr>
        <w:jc w:val="both"/>
        <w:rPr>
          <w:rFonts w:ascii="Arial" w:eastAsia="Calibri" w:hAnsi="Arial" w:cs="Arial"/>
        </w:rPr>
      </w:pPr>
      <w:r w:rsidRPr="007217BD">
        <w:rPr>
          <w:rFonts w:ascii="Arial" w:eastAsiaTheme="minorHAnsi" w:hAnsi="Arial" w:cs="Arial"/>
          <w:lang w:val="en-GB"/>
        </w:rPr>
        <w:t>Have good understanding on end-to-end ecommerce system behaviour.</w:t>
      </w:r>
    </w:p>
    <w:p w14:paraId="7168B525" w14:textId="522948FA" w:rsidR="00537BC1" w:rsidRPr="007217BD" w:rsidRDefault="00537BC1" w:rsidP="007217BD">
      <w:pPr>
        <w:pStyle w:val="NoSpacing"/>
        <w:numPr>
          <w:ilvl w:val="0"/>
          <w:numId w:val="46"/>
        </w:numPr>
        <w:jc w:val="both"/>
        <w:rPr>
          <w:rFonts w:ascii="Arial" w:eastAsia="Calibri" w:hAnsi="Arial" w:cs="Arial"/>
        </w:rPr>
      </w:pPr>
      <w:r w:rsidRPr="007217BD">
        <w:rPr>
          <w:rFonts w:ascii="Arial" w:eastAsia="Calibri" w:hAnsi="Arial" w:cs="Arial"/>
        </w:rPr>
        <w:t>Ability to explore options and suggest new solution and visualization techniques to the customer.</w:t>
      </w:r>
    </w:p>
    <w:p w14:paraId="43A22035" w14:textId="233362A8" w:rsidR="00291F0C" w:rsidRPr="007217BD" w:rsidRDefault="00291F0C" w:rsidP="007217BD">
      <w:pPr>
        <w:pStyle w:val="NoSpacing"/>
        <w:numPr>
          <w:ilvl w:val="0"/>
          <w:numId w:val="46"/>
        </w:numPr>
        <w:jc w:val="both"/>
        <w:rPr>
          <w:rFonts w:ascii="Arial" w:eastAsia="Calibri" w:hAnsi="Arial" w:cs="Arial"/>
        </w:rPr>
      </w:pPr>
      <w:r w:rsidRPr="007217BD">
        <w:rPr>
          <w:rFonts w:ascii="Arial" w:eastAsia="Calibri" w:hAnsi="Arial" w:cs="Arial"/>
        </w:rPr>
        <w:t xml:space="preserve">Experience in developing a batch processing frameworks to persist data into different databases like Cosmos DB, MySQL, Mongo Db, SQL. </w:t>
      </w:r>
    </w:p>
    <w:p w14:paraId="48D19384" w14:textId="076AC36C" w:rsidR="00291F0C" w:rsidRPr="007217BD" w:rsidRDefault="00291F0C" w:rsidP="007217BD">
      <w:pPr>
        <w:pStyle w:val="NoSpacing"/>
        <w:numPr>
          <w:ilvl w:val="0"/>
          <w:numId w:val="46"/>
        </w:numPr>
        <w:jc w:val="both"/>
        <w:rPr>
          <w:rFonts w:ascii="Arial" w:eastAsia="Calibri" w:hAnsi="Arial" w:cs="Arial"/>
        </w:rPr>
      </w:pPr>
      <w:r w:rsidRPr="007217BD">
        <w:rPr>
          <w:rFonts w:ascii="Arial" w:eastAsiaTheme="minorHAnsi" w:hAnsi="Arial" w:cs="Arial"/>
          <w:lang w:val="en-GB"/>
        </w:rPr>
        <w:t>Extensive working knowledge in Service Oriented Architecture using REST based Web Services.</w:t>
      </w:r>
    </w:p>
    <w:p w14:paraId="125DA535" w14:textId="7F9052EB" w:rsidR="00291F0C" w:rsidRPr="007217BD" w:rsidRDefault="00291F0C" w:rsidP="007217BD">
      <w:pPr>
        <w:pStyle w:val="NoSpacing"/>
        <w:numPr>
          <w:ilvl w:val="0"/>
          <w:numId w:val="46"/>
        </w:numPr>
        <w:jc w:val="both"/>
        <w:rPr>
          <w:rFonts w:ascii="Arial" w:eastAsia="Calibri" w:hAnsi="Arial" w:cs="Arial"/>
        </w:rPr>
      </w:pPr>
      <w:r w:rsidRPr="007217BD">
        <w:rPr>
          <w:rFonts w:ascii="Arial" w:eastAsiaTheme="minorHAnsi" w:hAnsi="Arial" w:cs="Arial"/>
          <w:lang w:val="en-GB"/>
        </w:rPr>
        <w:t>Expertise in database design, performance tuning and optimization.</w:t>
      </w:r>
    </w:p>
    <w:p w14:paraId="6F6EE716" w14:textId="03BD1F1C" w:rsidR="00291F0C" w:rsidRPr="007217BD" w:rsidRDefault="00291F0C" w:rsidP="007217BD">
      <w:pPr>
        <w:pStyle w:val="NoSpacing"/>
        <w:numPr>
          <w:ilvl w:val="0"/>
          <w:numId w:val="46"/>
        </w:numPr>
        <w:jc w:val="both"/>
        <w:rPr>
          <w:rFonts w:ascii="Arial" w:eastAsia="Calibri" w:hAnsi="Arial" w:cs="Arial"/>
        </w:rPr>
      </w:pPr>
      <w:r w:rsidRPr="007217BD">
        <w:rPr>
          <w:rFonts w:ascii="Arial" w:eastAsiaTheme="minorHAnsi" w:hAnsi="Arial" w:cs="Arial"/>
          <w:lang w:val="en-GB"/>
        </w:rPr>
        <w:t>Strong understanding on post and preproduction activities, metrics monitoring.</w:t>
      </w:r>
    </w:p>
    <w:p w14:paraId="0FF4E165" w14:textId="5EF83B8C" w:rsidR="00291F0C" w:rsidRPr="007217BD" w:rsidRDefault="009B296E" w:rsidP="007217BD">
      <w:pPr>
        <w:pStyle w:val="NoSpacing"/>
        <w:numPr>
          <w:ilvl w:val="0"/>
          <w:numId w:val="46"/>
        </w:numPr>
        <w:jc w:val="both"/>
        <w:rPr>
          <w:rFonts w:ascii="Arial" w:eastAsia="Calibri" w:hAnsi="Arial" w:cs="Arial"/>
        </w:rPr>
      </w:pPr>
      <w:r w:rsidRPr="007217BD">
        <w:rPr>
          <w:rFonts w:ascii="Arial" w:eastAsia="Calibri" w:hAnsi="Arial" w:cs="Arial"/>
        </w:rPr>
        <w:t xml:space="preserve">Strong understanding on </w:t>
      </w:r>
      <w:r w:rsidR="00291F0C" w:rsidRPr="007217BD">
        <w:rPr>
          <w:rFonts w:ascii="Arial" w:eastAsia="Calibri" w:hAnsi="Arial" w:cs="Arial"/>
        </w:rPr>
        <w:t>Build and deployment tools like Jenkins, Kubernetes, and message processing systems.</w:t>
      </w:r>
    </w:p>
    <w:p w14:paraId="5C6BCDD5" w14:textId="16698F7D" w:rsidR="006A6255" w:rsidRPr="007217BD" w:rsidRDefault="006A6255" w:rsidP="007217BD">
      <w:pPr>
        <w:pStyle w:val="NoSpacing"/>
        <w:numPr>
          <w:ilvl w:val="0"/>
          <w:numId w:val="46"/>
        </w:numPr>
        <w:jc w:val="both"/>
        <w:rPr>
          <w:rFonts w:ascii="Arial" w:eastAsia="Calibri" w:hAnsi="Arial" w:cs="Arial"/>
        </w:rPr>
      </w:pPr>
      <w:r w:rsidRPr="007217BD">
        <w:rPr>
          <w:rFonts w:ascii="Arial" w:eastAsia="Calibri" w:hAnsi="Arial" w:cs="Arial"/>
        </w:rPr>
        <w:t xml:space="preserve">Experience working with different databases such as </w:t>
      </w:r>
      <w:r w:rsidR="00262959">
        <w:rPr>
          <w:rFonts w:ascii="Arial" w:eastAsia="Calibri" w:hAnsi="Arial" w:cs="Arial"/>
        </w:rPr>
        <w:t xml:space="preserve">PostgreSQL, </w:t>
      </w:r>
      <w:r w:rsidR="00B91548" w:rsidRPr="007217BD">
        <w:rPr>
          <w:rFonts w:ascii="Arial" w:eastAsia="Calibri" w:hAnsi="Arial" w:cs="Arial"/>
        </w:rPr>
        <w:t>MS SQL</w:t>
      </w:r>
      <w:r w:rsidR="00D16CA2" w:rsidRPr="007217BD">
        <w:rPr>
          <w:rFonts w:ascii="Arial" w:eastAsia="Calibri" w:hAnsi="Arial" w:cs="Arial"/>
        </w:rPr>
        <w:t xml:space="preserve">, </w:t>
      </w:r>
      <w:r w:rsidR="00851881" w:rsidRPr="007217BD">
        <w:rPr>
          <w:rFonts w:ascii="Arial" w:eastAsia="Calibri" w:hAnsi="Arial" w:cs="Arial"/>
        </w:rPr>
        <w:t>Oracle,</w:t>
      </w:r>
      <w:r w:rsidRPr="007217BD">
        <w:rPr>
          <w:rFonts w:ascii="Arial" w:eastAsia="Calibri" w:hAnsi="Arial" w:cs="Arial"/>
        </w:rPr>
        <w:t xml:space="preserve"> and</w:t>
      </w:r>
      <w:r w:rsidR="00D16CA2" w:rsidRPr="007217BD">
        <w:rPr>
          <w:rFonts w:ascii="Arial" w:eastAsia="Calibri" w:hAnsi="Arial" w:cs="Arial"/>
        </w:rPr>
        <w:t xml:space="preserve"> </w:t>
      </w:r>
      <w:r w:rsidR="00537BC1" w:rsidRPr="007217BD">
        <w:rPr>
          <w:rFonts w:ascii="Arial" w:eastAsia="Calibri" w:hAnsi="Arial" w:cs="Arial"/>
        </w:rPr>
        <w:t>Cosmos, Mongo</w:t>
      </w:r>
      <w:r w:rsidRPr="007217BD">
        <w:rPr>
          <w:rFonts w:ascii="Arial" w:eastAsia="Calibri" w:hAnsi="Arial" w:cs="Arial"/>
        </w:rPr>
        <w:t xml:space="preserve">. </w:t>
      </w:r>
    </w:p>
    <w:p w14:paraId="37E58493" w14:textId="0D1BF6F9" w:rsidR="00671F22" w:rsidRPr="007217BD" w:rsidRDefault="008D5BE2" w:rsidP="007217BD">
      <w:pPr>
        <w:pStyle w:val="NoSpacing"/>
        <w:numPr>
          <w:ilvl w:val="0"/>
          <w:numId w:val="46"/>
        </w:numPr>
        <w:jc w:val="both"/>
        <w:rPr>
          <w:rFonts w:ascii="Arial" w:eastAsia="Calibri" w:hAnsi="Arial" w:cs="Arial"/>
        </w:rPr>
      </w:pPr>
      <w:r w:rsidRPr="007217BD">
        <w:rPr>
          <w:rFonts w:ascii="Arial" w:eastAsia="Calibri" w:hAnsi="Arial" w:cs="Arial"/>
        </w:rPr>
        <w:t>Completed Huge amount of ad-hoc report generation comes from clients using multiple Vendor Managed systems to help customers understand impact of their business operations</w:t>
      </w:r>
      <w:r w:rsidR="00671F22" w:rsidRPr="007217BD">
        <w:rPr>
          <w:rFonts w:ascii="Arial" w:eastAsia="Calibri" w:hAnsi="Arial" w:cs="Arial"/>
        </w:rPr>
        <w:t>.</w:t>
      </w:r>
    </w:p>
    <w:p w14:paraId="46407E72" w14:textId="3A24EEB5" w:rsidR="00537BC1" w:rsidRPr="007217BD" w:rsidRDefault="003918E0" w:rsidP="007217BD">
      <w:pPr>
        <w:pStyle w:val="NoSpacing"/>
        <w:numPr>
          <w:ilvl w:val="0"/>
          <w:numId w:val="46"/>
        </w:numPr>
        <w:jc w:val="both"/>
        <w:rPr>
          <w:rFonts w:ascii="Arial" w:eastAsia="Calibri" w:hAnsi="Arial" w:cs="Arial"/>
        </w:rPr>
      </w:pPr>
      <w:r w:rsidRPr="007217BD">
        <w:rPr>
          <w:rFonts w:ascii="Arial" w:eastAsia="Calibri" w:hAnsi="Arial" w:cs="Arial"/>
        </w:rPr>
        <w:t>Extracting data from excel files, high volume of data sets from data files</w:t>
      </w:r>
      <w:r w:rsidR="00537BC1" w:rsidRPr="007217BD">
        <w:rPr>
          <w:rFonts w:ascii="Arial" w:eastAsia="Calibri" w:hAnsi="Arial" w:cs="Arial"/>
        </w:rPr>
        <w:t xml:space="preserve"> and store into databases effectively.</w:t>
      </w:r>
    </w:p>
    <w:p w14:paraId="16020CFB" w14:textId="77777777" w:rsidR="00373C35" w:rsidRPr="007217BD" w:rsidRDefault="00373C35" w:rsidP="007217BD">
      <w:pPr>
        <w:pStyle w:val="NoSpacing"/>
        <w:numPr>
          <w:ilvl w:val="0"/>
          <w:numId w:val="46"/>
        </w:numPr>
        <w:jc w:val="both"/>
        <w:rPr>
          <w:rFonts w:ascii="Arial" w:eastAsia="Calibri" w:hAnsi="Arial" w:cs="Arial"/>
        </w:rPr>
      </w:pPr>
      <w:r w:rsidRPr="007217BD">
        <w:rPr>
          <w:rFonts w:ascii="Arial" w:eastAsia="Calibri" w:hAnsi="Arial" w:cs="Arial"/>
        </w:rPr>
        <w:t xml:space="preserve">Provided Executives with analytics and decision-support tools, used as the basis for decision making </w:t>
      </w:r>
      <w:r w:rsidR="00183FBB" w:rsidRPr="007217BD">
        <w:rPr>
          <w:rFonts w:ascii="Arial" w:eastAsia="Calibri" w:hAnsi="Arial" w:cs="Arial"/>
        </w:rPr>
        <w:t>and</w:t>
      </w:r>
      <w:r w:rsidRPr="007217BD">
        <w:rPr>
          <w:rFonts w:ascii="Arial" w:eastAsia="Calibri" w:hAnsi="Arial" w:cs="Arial"/>
        </w:rPr>
        <w:t xml:space="preserve"> their business operational reviews.</w:t>
      </w:r>
    </w:p>
    <w:p w14:paraId="60B7C541" w14:textId="47CCE71A" w:rsidR="00602209" w:rsidRPr="007217BD" w:rsidRDefault="00005714" w:rsidP="007217BD">
      <w:pPr>
        <w:pStyle w:val="NoSpacing"/>
        <w:numPr>
          <w:ilvl w:val="0"/>
          <w:numId w:val="46"/>
        </w:numPr>
        <w:jc w:val="both"/>
        <w:rPr>
          <w:rFonts w:ascii="Arial" w:hAnsi="Arial" w:cs="Arial"/>
        </w:rPr>
      </w:pPr>
      <w:r w:rsidRPr="007217BD">
        <w:rPr>
          <w:rFonts w:ascii="Arial" w:hAnsi="Arial" w:cs="Arial"/>
        </w:rPr>
        <w:t xml:space="preserve">Excellent knowledge of operating systems Windows, </w:t>
      </w:r>
      <w:r w:rsidR="00537BC1" w:rsidRPr="007217BD">
        <w:rPr>
          <w:rFonts w:ascii="Arial" w:hAnsi="Arial" w:cs="Arial"/>
        </w:rPr>
        <w:t>Linux, Mac.</w:t>
      </w:r>
    </w:p>
    <w:p w14:paraId="5BEA298C" w14:textId="22BE6444" w:rsidR="00373C35" w:rsidRPr="007217BD" w:rsidRDefault="00373C35" w:rsidP="007217BD">
      <w:pPr>
        <w:pStyle w:val="NoSpacing"/>
        <w:numPr>
          <w:ilvl w:val="0"/>
          <w:numId w:val="46"/>
        </w:numPr>
        <w:jc w:val="both"/>
        <w:rPr>
          <w:rFonts w:ascii="Arial" w:eastAsia="Calibri" w:hAnsi="Arial" w:cs="Arial"/>
        </w:rPr>
      </w:pPr>
      <w:r w:rsidRPr="007217BD">
        <w:rPr>
          <w:rFonts w:ascii="Arial" w:eastAsia="Calibri" w:hAnsi="Arial" w:cs="Arial"/>
        </w:rPr>
        <w:t xml:space="preserve">Worked with the Stakeholder Strategy, Sustainability, and Foundation team to create &amp; visualize data for the Power of reviewing Business Operations using </w:t>
      </w:r>
      <w:r w:rsidR="00537BC1" w:rsidRPr="007217BD">
        <w:rPr>
          <w:rFonts w:ascii="Arial" w:eastAsia="Calibri" w:hAnsi="Arial" w:cs="Arial"/>
        </w:rPr>
        <w:t>Splunk Queries</w:t>
      </w:r>
      <w:r w:rsidR="00951754" w:rsidRPr="007217BD">
        <w:rPr>
          <w:rFonts w:ascii="Arial" w:eastAsia="Calibri" w:hAnsi="Arial" w:cs="Arial"/>
        </w:rPr>
        <w:t xml:space="preserve"> </w:t>
      </w:r>
      <w:r w:rsidRPr="007217BD">
        <w:rPr>
          <w:rFonts w:ascii="Arial" w:eastAsia="Calibri" w:hAnsi="Arial" w:cs="Arial"/>
        </w:rPr>
        <w:t>and SQL Server Database.</w:t>
      </w:r>
    </w:p>
    <w:p w14:paraId="101FDDED" w14:textId="4335510F" w:rsidR="00602209" w:rsidRPr="007217BD" w:rsidRDefault="00602209" w:rsidP="007217BD">
      <w:pPr>
        <w:pStyle w:val="NoSpacing"/>
        <w:numPr>
          <w:ilvl w:val="0"/>
          <w:numId w:val="46"/>
        </w:numPr>
        <w:jc w:val="both"/>
        <w:rPr>
          <w:rFonts w:ascii="Arial" w:eastAsia="Calibri" w:hAnsi="Arial" w:cs="Arial"/>
        </w:rPr>
      </w:pPr>
      <w:r w:rsidRPr="007217BD">
        <w:rPr>
          <w:rFonts w:ascii="Arial" w:eastAsia="Calibri" w:hAnsi="Arial" w:cs="Arial"/>
        </w:rPr>
        <w:t xml:space="preserve">Strong data analysis experience, including data </w:t>
      </w:r>
      <w:r w:rsidR="00F972F1" w:rsidRPr="007217BD">
        <w:rPr>
          <w:rFonts w:ascii="Arial" w:eastAsia="Calibri" w:hAnsi="Arial" w:cs="Arial"/>
        </w:rPr>
        <w:t>migration</w:t>
      </w:r>
      <w:r w:rsidRPr="007217BD">
        <w:rPr>
          <w:rFonts w:ascii="Arial" w:eastAsia="Calibri" w:hAnsi="Arial" w:cs="Arial"/>
        </w:rPr>
        <w:t xml:space="preserve">, </w:t>
      </w:r>
      <w:r w:rsidR="00702E92" w:rsidRPr="007217BD">
        <w:rPr>
          <w:rFonts w:ascii="Arial" w:eastAsia="Calibri" w:hAnsi="Arial" w:cs="Arial"/>
        </w:rPr>
        <w:t xml:space="preserve">data mapping, </w:t>
      </w:r>
      <w:r w:rsidR="00F972F1" w:rsidRPr="007217BD">
        <w:rPr>
          <w:rFonts w:ascii="Arial" w:eastAsia="Calibri" w:hAnsi="Arial" w:cs="Arial"/>
        </w:rPr>
        <w:t xml:space="preserve">data validation, </w:t>
      </w:r>
      <w:r w:rsidRPr="007217BD">
        <w:rPr>
          <w:rFonts w:ascii="Arial" w:eastAsia="Calibri" w:hAnsi="Arial" w:cs="Arial"/>
        </w:rPr>
        <w:t>building customized views, writing queries</w:t>
      </w:r>
      <w:r w:rsidR="00CB5FE2" w:rsidRPr="007217BD">
        <w:rPr>
          <w:rFonts w:ascii="Arial" w:eastAsia="Calibri" w:hAnsi="Arial" w:cs="Arial"/>
        </w:rPr>
        <w:t>, and understanding</w:t>
      </w:r>
      <w:r w:rsidRPr="007217BD">
        <w:rPr>
          <w:rFonts w:ascii="Arial" w:eastAsia="Calibri" w:hAnsi="Arial" w:cs="Arial"/>
        </w:rPr>
        <w:t xml:space="preserve"> DW data model.</w:t>
      </w:r>
    </w:p>
    <w:p w14:paraId="31917915" w14:textId="77777777" w:rsidR="00602209" w:rsidRPr="007217BD" w:rsidRDefault="00602209" w:rsidP="007217BD">
      <w:pPr>
        <w:pStyle w:val="NoSpacing"/>
        <w:numPr>
          <w:ilvl w:val="0"/>
          <w:numId w:val="46"/>
        </w:numPr>
        <w:jc w:val="both"/>
        <w:rPr>
          <w:rFonts w:ascii="Arial" w:eastAsia="Calibri" w:hAnsi="Arial" w:cs="Arial"/>
        </w:rPr>
      </w:pPr>
      <w:r w:rsidRPr="007217BD">
        <w:rPr>
          <w:rFonts w:ascii="Arial" w:eastAsia="Calibri" w:hAnsi="Arial" w:cs="Arial"/>
        </w:rPr>
        <w:t>Excellent analytical and technical skills to quickly adapt and work with challenging environments.</w:t>
      </w:r>
    </w:p>
    <w:p w14:paraId="34DEE602" w14:textId="77777777" w:rsidR="00602209" w:rsidRPr="007217BD" w:rsidRDefault="00602209" w:rsidP="007217BD">
      <w:pPr>
        <w:pStyle w:val="NoSpacing"/>
        <w:numPr>
          <w:ilvl w:val="0"/>
          <w:numId w:val="46"/>
        </w:numPr>
        <w:jc w:val="both"/>
        <w:rPr>
          <w:rFonts w:ascii="Arial" w:eastAsia="Calibri" w:hAnsi="Arial" w:cs="Arial"/>
        </w:rPr>
      </w:pPr>
      <w:r w:rsidRPr="007217BD">
        <w:rPr>
          <w:rFonts w:ascii="Arial" w:eastAsia="Calibri" w:hAnsi="Arial" w:cs="Arial"/>
        </w:rPr>
        <w:t>Experienced in design, implementation and management of business intelligence systems using a wide range of technologies.</w:t>
      </w:r>
    </w:p>
    <w:p w14:paraId="0903B55D" w14:textId="2AE9A9C5" w:rsidR="007A6817" w:rsidRPr="007A6817" w:rsidRDefault="007A6817" w:rsidP="007217BD">
      <w:pPr>
        <w:pStyle w:val="NoSpacing"/>
        <w:numPr>
          <w:ilvl w:val="0"/>
          <w:numId w:val="46"/>
        </w:numPr>
        <w:jc w:val="both"/>
        <w:rPr>
          <w:rFonts w:ascii="Arial" w:eastAsia="Calibri" w:hAnsi="Arial" w:cs="Arial"/>
        </w:rPr>
      </w:pPr>
      <w:r w:rsidRPr="007A6817">
        <w:rPr>
          <w:rFonts w:ascii="Arial" w:hAnsi="Arial" w:cs="Arial"/>
        </w:rPr>
        <w:t xml:space="preserve">Leveraged </w:t>
      </w:r>
      <w:r w:rsidRPr="007A6817">
        <w:rPr>
          <w:rStyle w:val="Strong"/>
          <w:rFonts w:ascii="Arial" w:hAnsi="Arial" w:cs="Arial"/>
          <w:b w:val="0"/>
          <w:bCs w:val="0"/>
        </w:rPr>
        <w:t>Windsurf AI</w:t>
      </w:r>
      <w:r w:rsidRPr="007A6817">
        <w:rPr>
          <w:rFonts w:ascii="Arial" w:hAnsi="Arial" w:cs="Arial"/>
        </w:rPr>
        <w:t xml:space="preserve"> for accelerating code development, intelligent code suggestions, and enhanced productivity in large Java/Spring Boot microservices projects.</w:t>
      </w:r>
    </w:p>
    <w:p w14:paraId="0DD14233" w14:textId="7CCE14DF" w:rsidR="00602209" w:rsidRPr="007217BD" w:rsidRDefault="00602209" w:rsidP="007217BD">
      <w:pPr>
        <w:pStyle w:val="NoSpacing"/>
        <w:numPr>
          <w:ilvl w:val="0"/>
          <w:numId w:val="46"/>
        </w:numPr>
        <w:jc w:val="both"/>
        <w:rPr>
          <w:rFonts w:ascii="Arial" w:eastAsia="Calibri" w:hAnsi="Arial" w:cs="Arial"/>
        </w:rPr>
      </w:pPr>
      <w:r w:rsidRPr="007217BD">
        <w:rPr>
          <w:rFonts w:ascii="Arial" w:eastAsia="Calibri" w:hAnsi="Arial" w:cs="Arial"/>
        </w:rPr>
        <w:t>Ability to work as part of a team or individually and produce high quality work.</w:t>
      </w:r>
    </w:p>
    <w:p w14:paraId="2FE54AD0" w14:textId="77777777" w:rsidR="00602209" w:rsidRPr="007217BD" w:rsidRDefault="00602209" w:rsidP="007217BD">
      <w:pPr>
        <w:pStyle w:val="NoSpacing"/>
        <w:numPr>
          <w:ilvl w:val="0"/>
          <w:numId w:val="46"/>
        </w:numPr>
        <w:jc w:val="both"/>
        <w:rPr>
          <w:rFonts w:ascii="Arial" w:eastAsia="Calibri" w:hAnsi="Arial" w:cs="Arial"/>
        </w:rPr>
      </w:pPr>
      <w:r w:rsidRPr="007217BD">
        <w:rPr>
          <w:rFonts w:ascii="Arial" w:eastAsia="Calibri" w:hAnsi="Arial" w:cs="Arial"/>
        </w:rPr>
        <w:t>Experienced in Project Management and delivering solutions in Onsite/Offshore model.</w:t>
      </w:r>
    </w:p>
    <w:p w14:paraId="281A6204" w14:textId="6AB26CD3" w:rsidR="00602209" w:rsidRPr="007217BD" w:rsidRDefault="00602209" w:rsidP="00262959">
      <w:pPr>
        <w:pStyle w:val="NoSpacing"/>
        <w:ind w:left="720"/>
        <w:jc w:val="both"/>
        <w:rPr>
          <w:rFonts w:ascii="Arial" w:eastAsia="Calibri" w:hAnsi="Arial" w:cs="Arial"/>
        </w:rPr>
      </w:pPr>
    </w:p>
    <w:p w14:paraId="172F00DB" w14:textId="77777777" w:rsidR="00602209" w:rsidRPr="00715B5E" w:rsidRDefault="00602209" w:rsidP="00602209">
      <w:pPr>
        <w:spacing w:after="60"/>
        <w:jc w:val="both"/>
        <w:rPr>
          <w:rFonts w:ascii="Arial" w:eastAsia="Calibri" w:hAnsi="Arial" w:cs="Arial"/>
        </w:rPr>
      </w:pPr>
    </w:p>
    <w:p w14:paraId="0CB57D69" w14:textId="77777777" w:rsidR="00496BB5" w:rsidRPr="00715B5E" w:rsidRDefault="00496BB5" w:rsidP="0092500A">
      <w:pPr>
        <w:jc w:val="both"/>
        <w:rPr>
          <w:rFonts w:ascii="Arial" w:eastAsia="Calibri" w:hAnsi="Arial" w:cs="Arial"/>
          <w:b/>
          <w:u w:val="single"/>
        </w:rPr>
      </w:pPr>
      <w:r w:rsidRPr="00715B5E">
        <w:rPr>
          <w:rFonts w:ascii="Arial" w:eastAsia="Calibri" w:hAnsi="Arial" w:cs="Arial"/>
          <w:b/>
          <w:u w:val="single"/>
        </w:rPr>
        <w:t>TECHNICAL SKILLS</w:t>
      </w:r>
    </w:p>
    <w:p w14:paraId="42A24A50" w14:textId="104083B7" w:rsidR="00780769" w:rsidRPr="00715B5E" w:rsidRDefault="00780769" w:rsidP="00780769">
      <w:pPr>
        <w:pStyle w:val="ListParagraph"/>
        <w:jc w:val="both"/>
        <w:rPr>
          <w:rFonts w:ascii="Arial" w:eastAsia="Calibri" w:hAnsi="Arial" w:cs="Arial"/>
        </w:rPr>
      </w:pPr>
      <w:r w:rsidRPr="00715B5E">
        <w:rPr>
          <w:rFonts w:ascii="Arial" w:eastAsia="Calibri" w:hAnsi="Arial" w:cs="Arial"/>
        </w:rPr>
        <w:t xml:space="preserve"> Technologies/Languages </w:t>
      </w:r>
      <w:r w:rsidRPr="00715B5E">
        <w:rPr>
          <w:rFonts w:ascii="Arial" w:eastAsia="Calibri" w:hAnsi="Arial" w:cs="Arial"/>
        </w:rPr>
        <w:tab/>
        <w:t>: Java, J2EE Technologies</w:t>
      </w:r>
    </w:p>
    <w:p w14:paraId="11198DDA" w14:textId="1609CA37"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Application Frameworks</w:t>
      </w:r>
      <w:r w:rsidRPr="00715B5E">
        <w:rPr>
          <w:rFonts w:ascii="Arial" w:eastAsia="Arial" w:hAnsi="Arial" w:cs="Arial"/>
        </w:rPr>
        <w:tab/>
        <w:t>: Spring Boot, Spring, Spring MVC.</w:t>
      </w:r>
    </w:p>
    <w:p w14:paraId="1C639BA5" w14:textId="109F6571"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Web Services</w:t>
      </w:r>
      <w:r w:rsidRPr="00715B5E">
        <w:rPr>
          <w:rFonts w:ascii="Arial" w:eastAsia="Arial" w:hAnsi="Arial" w:cs="Arial"/>
        </w:rPr>
        <w:tab/>
      </w:r>
      <w:r w:rsidRPr="00715B5E">
        <w:rPr>
          <w:rFonts w:ascii="Arial" w:eastAsia="Arial" w:hAnsi="Arial" w:cs="Arial"/>
        </w:rPr>
        <w:tab/>
        <w:t xml:space="preserve">            </w:t>
      </w:r>
      <w:r w:rsidRPr="00715B5E">
        <w:rPr>
          <w:rFonts w:ascii="Arial" w:eastAsia="Arial" w:hAnsi="Arial" w:cs="Arial"/>
        </w:rPr>
        <w:tab/>
        <w:t>: Spring-Rest</w:t>
      </w:r>
    </w:p>
    <w:p w14:paraId="3456CC4E" w14:textId="476E56E0"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Build Management</w:t>
      </w:r>
      <w:r w:rsidRPr="00715B5E">
        <w:rPr>
          <w:rFonts w:ascii="Arial" w:eastAsia="Arial" w:hAnsi="Arial" w:cs="Arial"/>
        </w:rPr>
        <w:tab/>
      </w:r>
      <w:r w:rsidRPr="00715B5E">
        <w:rPr>
          <w:rFonts w:ascii="Arial" w:eastAsia="Arial" w:hAnsi="Arial" w:cs="Arial"/>
        </w:rPr>
        <w:tab/>
        <w:t>: Maven</w:t>
      </w:r>
      <w:r w:rsidR="00721085">
        <w:rPr>
          <w:rFonts w:ascii="Arial" w:eastAsia="Arial" w:hAnsi="Arial" w:cs="Arial"/>
        </w:rPr>
        <w:t xml:space="preserve"> and </w:t>
      </w:r>
      <w:r w:rsidR="00721085" w:rsidRPr="00715B5E">
        <w:rPr>
          <w:rFonts w:ascii="Arial" w:eastAsia="Arial" w:hAnsi="Arial" w:cs="Arial"/>
        </w:rPr>
        <w:t>Gradle</w:t>
      </w:r>
    </w:p>
    <w:p w14:paraId="00E88B21" w14:textId="7B85B256"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Middleware</w:t>
      </w:r>
      <w:r w:rsidRPr="00715B5E">
        <w:rPr>
          <w:rFonts w:ascii="Arial" w:eastAsia="Arial" w:hAnsi="Arial" w:cs="Arial"/>
        </w:rPr>
        <w:tab/>
      </w:r>
      <w:r w:rsidRPr="00715B5E">
        <w:rPr>
          <w:rFonts w:ascii="Arial" w:eastAsia="Arial" w:hAnsi="Arial" w:cs="Arial"/>
        </w:rPr>
        <w:tab/>
      </w:r>
      <w:r w:rsidRPr="00715B5E">
        <w:rPr>
          <w:rFonts w:ascii="Arial" w:eastAsia="Arial" w:hAnsi="Arial" w:cs="Arial"/>
        </w:rPr>
        <w:tab/>
        <w:t xml:space="preserve">: </w:t>
      </w:r>
      <w:r w:rsidR="00721085">
        <w:rPr>
          <w:rFonts w:ascii="Arial" w:eastAsia="Arial" w:hAnsi="Arial" w:cs="Arial"/>
        </w:rPr>
        <w:t xml:space="preserve">Kafka, </w:t>
      </w:r>
      <w:r w:rsidRPr="00715B5E">
        <w:rPr>
          <w:rFonts w:ascii="Arial" w:eastAsia="Arial" w:hAnsi="Arial" w:cs="Arial"/>
        </w:rPr>
        <w:t>Rabbit MQ</w:t>
      </w:r>
    </w:p>
    <w:p w14:paraId="742E2CB4" w14:textId="7F77758C"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Application servers</w:t>
      </w:r>
      <w:r w:rsidRPr="00715B5E">
        <w:rPr>
          <w:rFonts w:ascii="Arial" w:eastAsia="Arial" w:hAnsi="Arial" w:cs="Arial"/>
        </w:rPr>
        <w:tab/>
      </w:r>
      <w:r w:rsidRPr="00715B5E">
        <w:rPr>
          <w:rFonts w:ascii="Arial" w:eastAsia="Arial" w:hAnsi="Arial" w:cs="Arial"/>
        </w:rPr>
        <w:tab/>
        <w:t>: Tomcat</w:t>
      </w:r>
    </w:p>
    <w:p w14:paraId="2A75ECAE" w14:textId="6965D7E1"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Databases</w:t>
      </w:r>
      <w:r w:rsidRPr="00715B5E">
        <w:rPr>
          <w:rFonts w:ascii="Arial" w:eastAsia="Arial" w:hAnsi="Arial" w:cs="Arial"/>
        </w:rPr>
        <w:tab/>
      </w:r>
      <w:r w:rsidRPr="00715B5E">
        <w:rPr>
          <w:rFonts w:ascii="Arial" w:eastAsia="Arial" w:hAnsi="Arial" w:cs="Arial"/>
        </w:rPr>
        <w:tab/>
      </w:r>
      <w:r w:rsidRPr="00715B5E">
        <w:rPr>
          <w:rFonts w:ascii="Arial" w:eastAsia="Arial" w:hAnsi="Arial" w:cs="Arial"/>
        </w:rPr>
        <w:tab/>
        <w:t xml:space="preserve">: </w:t>
      </w:r>
      <w:r w:rsidR="00721085">
        <w:rPr>
          <w:rFonts w:ascii="Arial" w:eastAsia="Arial" w:hAnsi="Arial" w:cs="Arial"/>
        </w:rPr>
        <w:t>P</w:t>
      </w:r>
      <w:r w:rsidR="00721085" w:rsidRPr="00721085">
        <w:rPr>
          <w:rFonts w:ascii="Arial" w:eastAsia="Arial" w:hAnsi="Arial" w:cs="Arial"/>
        </w:rPr>
        <w:t>ostgreSQL</w:t>
      </w:r>
      <w:r w:rsidRPr="00715B5E">
        <w:rPr>
          <w:rFonts w:ascii="Arial" w:eastAsia="Arial" w:hAnsi="Arial" w:cs="Arial"/>
        </w:rPr>
        <w:t>, MySQL, Oracle, Mongo DB</w:t>
      </w:r>
    </w:p>
    <w:p w14:paraId="090594D3" w14:textId="27D20279"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Security                                  </w:t>
      </w:r>
      <w:r w:rsidR="00F52CF6" w:rsidRPr="00715B5E">
        <w:rPr>
          <w:rFonts w:ascii="Arial" w:eastAsia="Arial" w:hAnsi="Arial" w:cs="Arial"/>
        </w:rPr>
        <w:t xml:space="preserve"> </w:t>
      </w:r>
      <w:proofErr w:type="gramStart"/>
      <w:r w:rsidR="00721085" w:rsidRPr="00715B5E">
        <w:rPr>
          <w:rFonts w:ascii="Arial" w:eastAsia="Arial" w:hAnsi="Arial" w:cs="Arial"/>
        </w:rPr>
        <w:t xml:space="preserve"> </w:t>
      </w:r>
      <w:r w:rsidR="00721085">
        <w:rPr>
          <w:rFonts w:ascii="Arial" w:eastAsia="Arial" w:hAnsi="Arial" w:cs="Arial"/>
        </w:rPr>
        <w:t xml:space="preserve"> :</w:t>
      </w:r>
      <w:proofErr w:type="gramEnd"/>
      <w:r w:rsidRPr="00715B5E">
        <w:rPr>
          <w:rFonts w:ascii="Arial" w:eastAsia="Arial" w:hAnsi="Arial" w:cs="Arial"/>
        </w:rPr>
        <w:t xml:space="preserve"> </w:t>
      </w:r>
      <w:r w:rsidR="00721085">
        <w:rPr>
          <w:rFonts w:ascii="Arial" w:eastAsia="Arial" w:hAnsi="Arial" w:cs="Arial"/>
        </w:rPr>
        <w:t xml:space="preserve"> </w:t>
      </w:r>
      <w:r w:rsidRPr="00715B5E">
        <w:rPr>
          <w:rFonts w:ascii="Arial" w:eastAsia="Arial" w:hAnsi="Arial" w:cs="Arial"/>
        </w:rPr>
        <w:t>Spring Security, Oauth2.0</w:t>
      </w:r>
    </w:p>
    <w:p w14:paraId="362B0C50" w14:textId="3B147BCC" w:rsidR="00780769" w:rsidRPr="00715B5E" w:rsidRDefault="00780769" w:rsidP="00780769">
      <w:pPr>
        <w:spacing w:line="239" w:lineRule="auto"/>
        <w:ind w:left="731"/>
        <w:jc w:val="both"/>
        <w:rPr>
          <w:rFonts w:ascii="Arial" w:eastAsia="Arial" w:hAnsi="Arial" w:cs="Arial"/>
        </w:rPr>
      </w:pPr>
      <w:r w:rsidRPr="00715B5E">
        <w:rPr>
          <w:rFonts w:ascii="Arial" w:eastAsia="Arial" w:hAnsi="Arial" w:cs="Arial"/>
        </w:rPr>
        <w:t xml:space="preserve"> Architecture </w:t>
      </w:r>
      <w:r w:rsidRPr="00715B5E">
        <w:rPr>
          <w:rFonts w:ascii="Arial" w:eastAsia="Arial" w:hAnsi="Arial" w:cs="Arial"/>
        </w:rPr>
        <w:tab/>
      </w:r>
      <w:r w:rsidRPr="00715B5E">
        <w:rPr>
          <w:rFonts w:ascii="Arial" w:eastAsia="Arial" w:hAnsi="Arial" w:cs="Arial"/>
        </w:rPr>
        <w:tab/>
      </w:r>
      <w:r w:rsidRPr="00715B5E">
        <w:rPr>
          <w:rFonts w:ascii="Arial" w:eastAsia="Arial" w:hAnsi="Arial" w:cs="Arial"/>
        </w:rPr>
        <w:tab/>
        <w:t>: Micro Services, Monolithic</w:t>
      </w:r>
    </w:p>
    <w:p w14:paraId="2C84329A" w14:textId="77A2543B" w:rsidR="00780769" w:rsidRDefault="00780769" w:rsidP="00780769">
      <w:pPr>
        <w:spacing w:line="239" w:lineRule="auto"/>
        <w:ind w:left="731"/>
        <w:jc w:val="both"/>
        <w:rPr>
          <w:rFonts w:ascii="Arial" w:eastAsia="Arial" w:hAnsi="Arial" w:cs="Arial"/>
        </w:rPr>
      </w:pPr>
      <w:r w:rsidRPr="00715B5E">
        <w:rPr>
          <w:rFonts w:ascii="Arial" w:eastAsia="Arial" w:hAnsi="Arial" w:cs="Arial"/>
        </w:rPr>
        <w:t xml:space="preserve"> Build and Deployment:</w:t>
      </w:r>
      <w:r w:rsidRPr="00715B5E">
        <w:rPr>
          <w:rFonts w:ascii="Arial" w:eastAsia="Arial" w:hAnsi="Arial" w:cs="Arial"/>
        </w:rPr>
        <w:tab/>
      </w:r>
      <w:r w:rsidRPr="00715B5E">
        <w:rPr>
          <w:rFonts w:ascii="Arial" w:eastAsia="Arial" w:hAnsi="Arial" w:cs="Arial"/>
        </w:rPr>
        <w:tab/>
        <w:t>:</w:t>
      </w:r>
      <w:r w:rsidR="00721085">
        <w:rPr>
          <w:rFonts w:ascii="Arial" w:eastAsia="Arial" w:hAnsi="Arial" w:cs="Arial"/>
        </w:rPr>
        <w:t xml:space="preserve"> AWS</w:t>
      </w:r>
      <w:r w:rsidR="00203978">
        <w:rPr>
          <w:rFonts w:ascii="Arial" w:eastAsia="Arial" w:hAnsi="Arial" w:cs="Arial"/>
        </w:rPr>
        <w:t xml:space="preserve"> ECS Fargate</w:t>
      </w:r>
      <w:r w:rsidR="00721085">
        <w:rPr>
          <w:rFonts w:ascii="Arial" w:eastAsia="Arial" w:hAnsi="Arial" w:cs="Arial"/>
        </w:rPr>
        <w:t>,</w:t>
      </w:r>
      <w:r w:rsidRPr="00715B5E">
        <w:rPr>
          <w:rFonts w:ascii="Arial" w:eastAsia="Arial" w:hAnsi="Arial" w:cs="Arial"/>
        </w:rPr>
        <w:t xml:space="preserve"> </w:t>
      </w:r>
      <w:r w:rsidR="00721085" w:rsidRPr="00715B5E">
        <w:rPr>
          <w:rFonts w:ascii="Arial" w:eastAsia="Arial" w:hAnsi="Arial" w:cs="Arial"/>
        </w:rPr>
        <w:t>Azure,</w:t>
      </w:r>
      <w:r w:rsidR="00721085">
        <w:rPr>
          <w:rFonts w:ascii="Arial" w:eastAsia="Arial" w:hAnsi="Arial" w:cs="Arial"/>
        </w:rPr>
        <w:t xml:space="preserve"> </w:t>
      </w:r>
      <w:r w:rsidRPr="00715B5E">
        <w:rPr>
          <w:rFonts w:ascii="Arial" w:eastAsia="Arial" w:hAnsi="Arial" w:cs="Arial"/>
        </w:rPr>
        <w:t>Kubernetes</w:t>
      </w:r>
    </w:p>
    <w:p w14:paraId="1D3BBAB4" w14:textId="4F851437" w:rsidR="00203978" w:rsidRDefault="00203978" w:rsidP="00780769">
      <w:pPr>
        <w:spacing w:line="239" w:lineRule="auto"/>
        <w:ind w:left="731"/>
        <w:jc w:val="both"/>
        <w:rPr>
          <w:rFonts w:ascii="Arial" w:eastAsia="Arial" w:hAnsi="Arial" w:cs="Arial"/>
        </w:rPr>
      </w:pPr>
      <w:r>
        <w:rPr>
          <w:rFonts w:ascii="Arial" w:eastAsia="Arial" w:hAnsi="Arial" w:cs="Arial"/>
        </w:rPr>
        <w:t xml:space="preserve"> CI-CD                                       </w:t>
      </w:r>
      <w:proofErr w:type="gramStart"/>
      <w:r w:rsidR="00262959">
        <w:rPr>
          <w:rFonts w:ascii="Arial" w:eastAsia="Arial" w:hAnsi="Arial" w:cs="Arial"/>
        </w:rPr>
        <w:t xml:space="preserve">  :</w:t>
      </w:r>
      <w:proofErr w:type="gramEnd"/>
      <w:r>
        <w:rPr>
          <w:rFonts w:ascii="Arial" w:eastAsia="Arial" w:hAnsi="Arial" w:cs="Arial"/>
        </w:rPr>
        <w:t xml:space="preserve"> Jenkins, GitHub Actions</w:t>
      </w:r>
    </w:p>
    <w:p w14:paraId="7B3E5BCF" w14:textId="3BF0D508" w:rsidR="00721085" w:rsidRDefault="00721085" w:rsidP="00780769">
      <w:pPr>
        <w:spacing w:line="239" w:lineRule="auto"/>
        <w:ind w:left="731"/>
        <w:jc w:val="both"/>
        <w:rPr>
          <w:rFonts w:ascii="Roboto" w:hAnsi="Roboto"/>
          <w:color w:val="0A0A0A"/>
          <w:shd w:val="clear" w:color="auto" w:fill="FFFFFF"/>
        </w:rPr>
      </w:pPr>
      <w:r>
        <w:rPr>
          <w:rFonts w:ascii="Arial" w:eastAsia="Arial" w:hAnsi="Arial" w:cs="Arial"/>
        </w:rPr>
        <w:t xml:space="preserve"> </w:t>
      </w:r>
      <w:r>
        <w:rPr>
          <w:rFonts w:ascii="Roboto" w:hAnsi="Roboto"/>
          <w:color w:val="0A0A0A"/>
          <w:shd w:val="clear" w:color="auto" w:fill="FFFFFF"/>
        </w:rPr>
        <w:t xml:space="preserve">AI coding Tools                           </w:t>
      </w:r>
      <w:proofErr w:type="gramStart"/>
      <w:r>
        <w:rPr>
          <w:rFonts w:ascii="Roboto" w:hAnsi="Roboto"/>
          <w:color w:val="0A0A0A"/>
          <w:shd w:val="clear" w:color="auto" w:fill="FFFFFF"/>
        </w:rPr>
        <w:t xml:space="preserve">  :</w:t>
      </w:r>
      <w:proofErr w:type="gramEnd"/>
      <w:r>
        <w:rPr>
          <w:rFonts w:ascii="Roboto" w:hAnsi="Roboto"/>
          <w:color w:val="0A0A0A"/>
          <w:shd w:val="clear" w:color="auto" w:fill="FFFFFF"/>
        </w:rPr>
        <w:t xml:space="preserve"> GitHub Copilot</w:t>
      </w:r>
    </w:p>
    <w:p w14:paraId="31A02A9A" w14:textId="686A5C09" w:rsidR="00262959" w:rsidRPr="00715B5E" w:rsidRDefault="00262959" w:rsidP="00780769">
      <w:pPr>
        <w:spacing w:line="239" w:lineRule="auto"/>
        <w:ind w:left="731"/>
        <w:jc w:val="both"/>
        <w:rPr>
          <w:rFonts w:ascii="Arial" w:eastAsia="Arial" w:hAnsi="Arial" w:cs="Arial"/>
        </w:rPr>
      </w:pPr>
      <w:r>
        <w:rPr>
          <w:rFonts w:ascii="Roboto" w:hAnsi="Roboto"/>
          <w:color w:val="0A0A0A"/>
          <w:shd w:val="clear" w:color="auto" w:fill="FFFFFF"/>
        </w:rPr>
        <w:t xml:space="preserve"> Observability and Monitoring    </w:t>
      </w:r>
      <w:proofErr w:type="gramStart"/>
      <w:r>
        <w:rPr>
          <w:rFonts w:ascii="Roboto" w:hAnsi="Roboto"/>
          <w:color w:val="0A0A0A"/>
          <w:shd w:val="clear" w:color="auto" w:fill="FFFFFF"/>
        </w:rPr>
        <w:t xml:space="preserve">  :</w:t>
      </w:r>
      <w:proofErr w:type="gramEnd"/>
      <w:r>
        <w:rPr>
          <w:rFonts w:ascii="Roboto" w:hAnsi="Roboto"/>
          <w:color w:val="0A0A0A"/>
          <w:shd w:val="clear" w:color="auto" w:fill="FFFFFF"/>
        </w:rPr>
        <w:t xml:space="preserve"> Splunk, New </w:t>
      </w:r>
      <w:proofErr w:type="gramStart"/>
      <w:r>
        <w:rPr>
          <w:rFonts w:ascii="Roboto" w:hAnsi="Roboto"/>
          <w:color w:val="0A0A0A"/>
          <w:shd w:val="clear" w:color="auto" w:fill="FFFFFF"/>
        </w:rPr>
        <w:t>Relic ,</w:t>
      </w:r>
      <w:proofErr w:type="gramEnd"/>
      <w:r>
        <w:rPr>
          <w:rFonts w:ascii="Roboto" w:hAnsi="Roboto"/>
          <w:color w:val="0A0A0A"/>
          <w:shd w:val="clear" w:color="auto" w:fill="FFFFFF"/>
        </w:rPr>
        <w:t xml:space="preserve"> </w:t>
      </w:r>
      <w:proofErr w:type="gramStart"/>
      <w:r>
        <w:rPr>
          <w:rFonts w:ascii="Roboto" w:hAnsi="Roboto"/>
          <w:color w:val="0A0A0A"/>
          <w:shd w:val="clear" w:color="auto" w:fill="FFFFFF"/>
        </w:rPr>
        <w:t>Observe(</w:t>
      </w:r>
      <w:proofErr w:type="gramEnd"/>
      <w:r>
        <w:rPr>
          <w:rFonts w:ascii="Roboto" w:hAnsi="Roboto"/>
          <w:color w:val="0A0A0A"/>
          <w:shd w:val="clear" w:color="auto" w:fill="FFFFFF"/>
        </w:rPr>
        <w:t>Cloud native observability platform)</w:t>
      </w:r>
    </w:p>
    <w:p w14:paraId="7AA8CD7C" w14:textId="25D78BBA" w:rsidR="00496BB5" w:rsidRPr="00715B5E" w:rsidRDefault="00780769" w:rsidP="00780769">
      <w:pPr>
        <w:ind w:left="11" w:firstLine="720"/>
        <w:jc w:val="both"/>
        <w:rPr>
          <w:rFonts w:ascii="Arial" w:eastAsia="Calibri" w:hAnsi="Arial" w:cs="Arial"/>
        </w:rPr>
      </w:pPr>
      <w:r w:rsidRPr="00715B5E">
        <w:rPr>
          <w:rFonts w:ascii="Arial" w:eastAsia="Calibri" w:hAnsi="Arial" w:cs="Arial"/>
        </w:rPr>
        <w:t xml:space="preserve"> </w:t>
      </w:r>
      <w:r w:rsidR="00496BB5" w:rsidRPr="00715B5E">
        <w:rPr>
          <w:rFonts w:ascii="Arial" w:eastAsia="Calibri" w:hAnsi="Arial" w:cs="Arial"/>
        </w:rPr>
        <w:t>Operating Systems</w:t>
      </w:r>
      <w:r w:rsidR="00496BB5" w:rsidRPr="00715B5E">
        <w:rPr>
          <w:rFonts w:ascii="Arial" w:eastAsia="Calibri" w:hAnsi="Arial" w:cs="Arial"/>
        </w:rPr>
        <w:tab/>
        <w:t xml:space="preserve">    </w:t>
      </w:r>
      <w:r w:rsidR="00496BB5" w:rsidRPr="00715B5E">
        <w:rPr>
          <w:rFonts w:ascii="Arial" w:eastAsia="Calibri" w:hAnsi="Arial" w:cs="Arial"/>
        </w:rPr>
        <w:tab/>
        <w:t>: Window</w:t>
      </w:r>
      <w:r w:rsidRPr="00715B5E">
        <w:rPr>
          <w:rFonts w:ascii="Arial" w:eastAsia="Calibri" w:hAnsi="Arial" w:cs="Arial"/>
        </w:rPr>
        <w:t>s</w:t>
      </w:r>
      <w:r w:rsidR="00496BB5" w:rsidRPr="00715B5E">
        <w:rPr>
          <w:rFonts w:ascii="Arial" w:eastAsia="Calibri" w:hAnsi="Arial" w:cs="Arial"/>
        </w:rPr>
        <w:t xml:space="preserve">, </w:t>
      </w:r>
      <w:r w:rsidRPr="00715B5E">
        <w:rPr>
          <w:rFonts w:ascii="Arial" w:eastAsia="Calibri" w:hAnsi="Arial" w:cs="Arial"/>
        </w:rPr>
        <w:t>Mac</w:t>
      </w:r>
    </w:p>
    <w:p w14:paraId="0C03570B" w14:textId="14B76FC2" w:rsidR="00780769" w:rsidRDefault="00780769" w:rsidP="00157175">
      <w:pPr>
        <w:jc w:val="both"/>
        <w:rPr>
          <w:rFonts w:ascii="Arial" w:eastAsia="Calibri" w:hAnsi="Arial" w:cs="Arial"/>
        </w:rPr>
      </w:pPr>
      <w:r w:rsidRPr="00715B5E">
        <w:rPr>
          <w:rFonts w:ascii="Arial" w:eastAsia="Calibri" w:hAnsi="Arial" w:cs="Arial"/>
        </w:rPr>
        <w:t xml:space="preserve">              </w:t>
      </w:r>
      <w:r w:rsidR="00496BB5" w:rsidRPr="00715B5E">
        <w:rPr>
          <w:rFonts w:ascii="Arial" w:eastAsia="Calibri" w:hAnsi="Arial" w:cs="Arial"/>
        </w:rPr>
        <w:t xml:space="preserve">Domains worked                 </w:t>
      </w:r>
      <w:r w:rsidR="00496BB5" w:rsidRPr="00715B5E">
        <w:rPr>
          <w:rFonts w:ascii="Arial" w:eastAsia="Calibri" w:hAnsi="Arial" w:cs="Arial"/>
        </w:rPr>
        <w:tab/>
        <w:t xml:space="preserve">: </w:t>
      </w:r>
      <w:r w:rsidR="00721085">
        <w:rPr>
          <w:rFonts w:ascii="Arial" w:eastAsia="Calibri" w:hAnsi="Arial" w:cs="Arial"/>
        </w:rPr>
        <w:t>Banking</w:t>
      </w:r>
      <w:r w:rsidR="00203978">
        <w:rPr>
          <w:rFonts w:ascii="Arial" w:eastAsia="Calibri" w:hAnsi="Arial" w:cs="Arial"/>
        </w:rPr>
        <w:t xml:space="preserve"> and Financial,</w:t>
      </w:r>
      <w:r w:rsidR="00721085">
        <w:rPr>
          <w:rFonts w:ascii="Arial" w:eastAsia="Calibri" w:hAnsi="Arial" w:cs="Arial"/>
        </w:rPr>
        <w:t xml:space="preserve"> </w:t>
      </w:r>
      <w:r w:rsidRPr="00715B5E">
        <w:rPr>
          <w:rFonts w:ascii="Arial" w:eastAsia="Calibri" w:hAnsi="Arial" w:cs="Arial"/>
        </w:rPr>
        <w:t>Ecommerce</w:t>
      </w:r>
      <w:r w:rsidR="00C24DFB" w:rsidRPr="00715B5E">
        <w:rPr>
          <w:rFonts w:ascii="Arial" w:eastAsia="Calibri" w:hAnsi="Arial" w:cs="Arial"/>
        </w:rPr>
        <w:t xml:space="preserve">, </w:t>
      </w:r>
      <w:r w:rsidRPr="00715B5E">
        <w:rPr>
          <w:rFonts w:ascii="Arial" w:eastAsia="Calibri" w:hAnsi="Arial" w:cs="Arial"/>
        </w:rPr>
        <w:t>Payroll Managemen</w:t>
      </w:r>
      <w:r w:rsidR="00157175" w:rsidRPr="00715B5E">
        <w:rPr>
          <w:rFonts w:ascii="Arial" w:eastAsia="Calibri" w:hAnsi="Arial" w:cs="Arial"/>
        </w:rPr>
        <w:t>t</w:t>
      </w:r>
    </w:p>
    <w:p w14:paraId="72FE8BFE" w14:textId="77777777" w:rsidR="00721085" w:rsidRPr="00715B5E" w:rsidRDefault="00721085" w:rsidP="00157175">
      <w:pPr>
        <w:jc w:val="both"/>
        <w:rPr>
          <w:rFonts w:ascii="Arial" w:eastAsia="Calibri" w:hAnsi="Arial" w:cs="Arial"/>
        </w:rPr>
      </w:pPr>
    </w:p>
    <w:p w14:paraId="611F9430" w14:textId="77777777" w:rsidR="00823220" w:rsidRPr="00715B5E" w:rsidRDefault="00823220" w:rsidP="0092500A">
      <w:pPr>
        <w:pStyle w:val="ListParagraph"/>
        <w:ind w:left="3720"/>
        <w:jc w:val="both"/>
        <w:rPr>
          <w:rFonts w:ascii="Arial" w:eastAsia="Calibri" w:hAnsi="Arial" w:cs="Arial"/>
        </w:rPr>
      </w:pPr>
    </w:p>
    <w:p w14:paraId="1384DD5E" w14:textId="77777777" w:rsidR="00823220" w:rsidRPr="00715B5E" w:rsidRDefault="00823220" w:rsidP="0092500A">
      <w:pPr>
        <w:spacing w:line="360" w:lineRule="auto"/>
        <w:jc w:val="both"/>
        <w:rPr>
          <w:rFonts w:ascii="Arial" w:hAnsi="Arial" w:cs="Arial"/>
          <w:b/>
          <w:caps/>
          <w:u w:val="single"/>
        </w:rPr>
      </w:pPr>
      <w:r w:rsidRPr="00715B5E">
        <w:rPr>
          <w:rFonts w:ascii="Arial" w:hAnsi="Arial" w:cs="Arial"/>
          <w:b/>
          <w:caps/>
          <w:u w:val="single"/>
        </w:rPr>
        <w:t>Educational Qualification</w:t>
      </w:r>
    </w:p>
    <w:p w14:paraId="1144A62F" w14:textId="335346E9" w:rsidR="001241C7" w:rsidRPr="00715B5E" w:rsidRDefault="00157175" w:rsidP="00503DA7">
      <w:pPr>
        <w:tabs>
          <w:tab w:val="left" w:pos="840"/>
        </w:tabs>
        <w:spacing w:line="225" w:lineRule="auto"/>
        <w:ind w:right="1700"/>
        <w:rPr>
          <w:rFonts w:ascii="Arial" w:hAnsi="Arial" w:cs="Arial"/>
        </w:rPr>
      </w:pPr>
      <w:r w:rsidRPr="00715B5E">
        <w:rPr>
          <w:rFonts w:ascii="Arial" w:hAnsi="Arial" w:cs="Arial"/>
        </w:rPr>
        <w:t>Bachelors in Electronics and Commutation Engineering from Jawaharlal Nehru Technological University Kakinada</w:t>
      </w:r>
    </w:p>
    <w:p w14:paraId="18C8CCB8" w14:textId="77777777" w:rsidR="005B09BA" w:rsidRPr="00715B5E" w:rsidRDefault="005B09BA" w:rsidP="00FA60C3">
      <w:pPr>
        <w:pStyle w:val="Header"/>
        <w:suppressAutoHyphens/>
        <w:ind w:right="-1047"/>
        <w:jc w:val="both"/>
        <w:rPr>
          <w:rFonts w:ascii="Arial" w:hAnsi="Arial" w:cs="Arial"/>
        </w:rPr>
      </w:pPr>
    </w:p>
    <w:p w14:paraId="5083D570" w14:textId="77777777" w:rsidR="00414710" w:rsidRPr="00715B5E" w:rsidRDefault="00414710" w:rsidP="0092500A">
      <w:pPr>
        <w:jc w:val="both"/>
        <w:rPr>
          <w:rFonts w:ascii="Arial" w:hAnsi="Arial" w:cs="Arial"/>
          <w:b/>
          <w:u w:val="single"/>
        </w:rPr>
      </w:pPr>
    </w:p>
    <w:p w14:paraId="51D134D6" w14:textId="0705F74C" w:rsidR="005E3132" w:rsidRDefault="005E3132" w:rsidP="0092500A">
      <w:pPr>
        <w:jc w:val="both"/>
        <w:rPr>
          <w:rFonts w:ascii="Arial" w:hAnsi="Arial" w:cs="Arial"/>
          <w:b/>
          <w:u w:val="single"/>
        </w:rPr>
      </w:pPr>
      <w:r w:rsidRPr="00715B5E">
        <w:rPr>
          <w:rFonts w:ascii="Arial" w:hAnsi="Arial" w:cs="Arial"/>
          <w:b/>
          <w:u w:val="single"/>
        </w:rPr>
        <w:t>PROFESSIONAL EXPERIENCE</w:t>
      </w:r>
    </w:p>
    <w:p w14:paraId="31159247" w14:textId="77777777" w:rsidR="00721085" w:rsidRDefault="00721085" w:rsidP="0092500A">
      <w:pPr>
        <w:jc w:val="both"/>
        <w:rPr>
          <w:rFonts w:ascii="Arial" w:hAnsi="Arial" w:cs="Arial"/>
          <w:b/>
          <w:u w:val="single"/>
        </w:rPr>
      </w:pPr>
    </w:p>
    <w:p w14:paraId="575DEAEF" w14:textId="29AEA071" w:rsidR="00721085" w:rsidRPr="00715B5E" w:rsidRDefault="00203978" w:rsidP="00721085">
      <w:pPr>
        <w:pStyle w:val="Default"/>
        <w:rPr>
          <w:rFonts w:ascii="Arial" w:eastAsiaTheme="minorHAnsi" w:hAnsi="Arial" w:cs="Arial"/>
          <w:b/>
          <w:bCs/>
          <w:sz w:val="20"/>
          <w:szCs w:val="20"/>
          <w:lang w:val="en-GB" w:eastAsia="en-US"/>
        </w:rPr>
      </w:pPr>
      <w:r>
        <w:rPr>
          <w:rFonts w:ascii="Arial" w:hAnsi="Arial" w:cs="Arial"/>
          <w:b/>
          <w:sz w:val="20"/>
          <w:szCs w:val="20"/>
          <w:u w:val="single"/>
        </w:rPr>
        <w:t>Client</w:t>
      </w:r>
      <w:r w:rsidRPr="00715B5E">
        <w:rPr>
          <w:rFonts w:ascii="Arial" w:hAnsi="Arial" w:cs="Arial"/>
          <w:b/>
          <w:sz w:val="20"/>
          <w:szCs w:val="20"/>
        </w:rPr>
        <w:t>:</w:t>
      </w:r>
      <w:r>
        <w:rPr>
          <w:rFonts w:ascii="Arial" w:eastAsiaTheme="minorHAnsi" w:hAnsi="Arial" w:cs="Arial"/>
          <w:b/>
          <w:bCs/>
          <w:sz w:val="20"/>
          <w:szCs w:val="20"/>
          <w:lang w:val="en-GB"/>
        </w:rPr>
        <w:t xml:space="preserve"> Capital One</w:t>
      </w:r>
      <w:r w:rsidR="00721085">
        <w:rPr>
          <w:rFonts w:ascii="Arial" w:eastAsiaTheme="minorHAnsi" w:hAnsi="Arial" w:cs="Arial"/>
          <w:b/>
          <w:bCs/>
          <w:sz w:val="20"/>
          <w:szCs w:val="20"/>
          <w:lang w:val="en-GB"/>
        </w:rPr>
        <w:t>, USA</w:t>
      </w:r>
      <w:r w:rsidR="00721085" w:rsidRPr="00715B5E">
        <w:rPr>
          <w:rFonts w:ascii="Arial" w:eastAsiaTheme="minorHAnsi" w:hAnsi="Arial" w:cs="Arial"/>
          <w:b/>
          <w:bCs/>
          <w:sz w:val="20"/>
          <w:szCs w:val="20"/>
          <w:lang w:val="en-GB"/>
        </w:rPr>
        <w:t xml:space="preserve">                                                                          </w:t>
      </w:r>
      <w:r w:rsidR="00721085">
        <w:rPr>
          <w:rFonts w:ascii="Arial" w:eastAsiaTheme="minorHAnsi" w:hAnsi="Arial" w:cs="Arial"/>
          <w:b/>
          <w:bCs/>
          <w:sz w:val="20"/>
          <w:szCs w:val="20"/>
          <w:lang w:val="en-GB"/>
        </w:rPr>
        <w:t xml:space="preserve">                              </w:t>
      </w:r>
      <w:proofErr w:type="gramStart"/>
      <w:r w:rsidR="00721085">
        <w:rPr>
          <w:rFonts w:ascii="Arial" w:eastAsiaTheme="minorHAnsi" w:hAnsi="Arial" w:cs="Arial"/>
          <w:b/>
          <w:bCs/>
          <w:sz w:val="20"/>
          <w:szCs w:val="20"/>
          <w:lang w:val="en-GB"/>
        </w:rPr>
        <w:t xml:space="preserve"> </w:t>
      </w:r>
      <w:r>
        <w:rPr>
          <w:rFonts w:ascii="Arial" w:eastAsiaTheme="minorHAnsi" w:hAnsi="Arial" w:cs="Arial"/>
          <w:b/>
          <w:bCs/>
          <w:sz w:val="20"/>
          <w:szCs w:val="20"/>
          <w:lang w:val="en-GB"/>
        </w:rPr>
        <w:t xml:space="preserve">  (</w:t>
      </w:r>
      <w:proofErr w:type="gramEnd"/>
      <w:r w:rsidR="00EE4C18">
        <w:rPr>
          <w:rFonts w:ascii="Arial" w:eastAsiaTheme="minorHAnsi" w:hAnsi="Arial" w:cs="Arial"/>
          <w:b/>
          <w:bCs/>
          <w:sz w:val="20"/>
          <w:szCs w:val="20"/>
          <w:lang w:val="en-GB"/>
        </w:rPr>
        <w:t xml:space="preserve">Feb 25 - </w:t>
      </w:r>
      <w:r w:rsidR="00721085" w:rsidRPr="00715B5E">
        <w:rPr>
          <w:rFonts w:ascii="Arial" w:hAnsi="Arial" w:cs="Arial"/>
          <w:b/>
          <w:bCs/>
          <w:sz w:val="20"/>
          <w:szCs w:val="20"/>
        </w:rPr>
        <w:t>Till date)</w:t>
      </w:r>
    </w:p>
    <w:p w14:paraId="490AC936" w14:textId="4729D2F0" w:rsidR="00721085" w:rsidRPr="00715B5E" w:rsidRDefault="00721085" w:rsidP="00721085">
      <w:pPr>
        <w:spacing w:line="276" w:lineRule="auto"/>
        <w:contextualSpacing/>
        <w:jc w:val="both"/>
        <w:rPr>
          <w:rFonts w:ascii="Arial" w:hAnsi="Arial" w:cs="Arial"/>
        </w:rPr>
      </w:pPr>
      <w:r w:rsidRPr="00715B5E">
        <w:rPr>
          <w:rFonts w:ascii="Arial" w:hAnsi="Arial" w:cs="Arial"/>
          <w:b/>
          <w:bCs/>
          <w:i/>
          <w:iCs/>
          <w:u w:val="single"/>
        </w:rPr>
        <w:t>Role</w:t>
      </w:r>
      <w:r w:rsidRPr="00715B5E">
        <w:rPr>
          <w:rFonts w:ascii="Arial" w:hAnsi="Arial" w:cs="Arial"/>
          <w:b/>
          <w:bCs/>
          <w:i/>
          <w:iCs/>
        </w:rPr>
        <w:t>:</w:t>
      </w:r>
      <w:r w:rsidRPr="00715B5E">
        <w:rPr>
          <w:rFonts w:ascii="Arial" w:hAnsi="Arial" w:cs="Arial"/>
          <w:b/>
          <w:bCs/>
        </w:rPr>
        <w:t xml:space="preserve"> </w:t>
      </w:r>
      <w:r>
        <w:rPr>
          <w:rFonts w:ascii="Arial" w:hAnsi="Arial" w:cs="Arial"/>
          <w:b/>
        </w:rPr>
        <w:t>Technical Lead</w:t>
      </w:r>
    </w:p>
    <w:p w14:paraId="3DD5F628" w14:textId="1DC933D5" w:rsidR="00721085" w:rsidRPr="00715B5E" w:rsidRDefault="00721085" w:rsidP="00721085">
      <w:pPr>
        <w:spacing w:line="276" w:lineRule="auto"/>
        <w:contextualSpacing/>
        <w:jc w:val="both"/>
        <w:rPr>
          <w:rFonts w:ascii="Arial" w:hAnsi="Arial" w:cs="Arial"/>
        </w:rPr>
      </w:pPr>
      <w:r w:rsidRPr="00715B5E">
        <w:rPr>
          <w:rFonts w:ascii="Arial" w:hAnsi="Arial" w:cs="Arial"/>
          <w:b/>
          <w:i/>
          <w:iCs/>
          <w:u w:val="single"/>
        </w:rPr>
        <w:t>Environment</w:t>
      </w:r>
      <w:r w:rsidRPr="00715B5E">
        <w:rPr>
          <w:rFonts w:ascii="Arial" w:hAnsi="Arial" w:cs="Arial"/>
          <w:b/>
          <w:i/>
          <w:iCs/>
        </w:rPr>
        <w:t>:</w:t>
      </w:r>
      <w:r w:rsidRPr="00715B5E">
        <w:rPr>
          <w:rFonts w:ascii="Arial" w:hAnsi="Arial" w:cs="Arial"/>
          <w:b/>
        </w:rPr>
        <w:t xml:space="preserve"> </w:t>
      </w:r>
      <w:r w:rsidRPr="00715B5E">
        <w:rPr>
          <w:rFonts w:ascii="Arial" w:hAnsi="Arial" w:cs="Arial"/>
        </w:rPr>
        <w:t>Java</w:t>
      </w:r>
      <w:r w:rsidR="00203978">
        <w:rPr>
          <w:rFonts w:ascii="Arial" w:hAnsi="Arial" w:cs="Arial"/>
        </w:rPr>
        <w:t xml:space="preserve"> </w:t>
      </w:r>
      <w:r w:rsidR="00262959">
        <w:rPr>
          <w:rFonts w:ascii="Arial" w:hAnsi="Arial" w:cs="Arial"/>
        </w:rPr>
        <w:t>21,</w:t>
      </w:r>
      <w:r w:rsidRPr="00715B5E">
        <w:rPr>
          <w:rFonts w:ascii="Arial" w:hAnsi="Arial" w:cs="Arial"/>
        </w:rPr>
        <w:t xml:space="preserve"> Spring Boot, Spring Rest, Spring Security, </w:t>
      </w:r>
      <w:r w:rsidR="00203978">
        <w:rPr>
          <w:rFonts w:ascii="Arial" w:eastAsia="Arial" w:hAnsi="Arial" w:cs="Arial"/>
        </w:rPr>
        <w:t>P</w:t>
      </w:r>
      <w:r w:rsidR="00203978" w:rsidRPr="00721085">
        <w:rPr>
          <w:rFonts w:ascii="Arial" w:eastAsia="Arial" w:hAnsi="Arial" w:cs="Arial"/>
        </w:rPr>
        <w:t>ostgreSQL</w:t>
      </w:r>
      <w:r w:rsidRPr="00715B5E">
        <w:rPr>
          <w:rFonts w:ascii="Arial" w:hAnsi="Arial" w:cs="Arial"/>
        </w:rPr>
        <w:t xml:space="preserve">, </w:t>
      </w:r>
      <w:r w:rsidR="00203978">
        <w:rPr>
          <w:rFonts w:ascii="Arial" w:hAnsi="Arial" w:cs="Arial"/>
        </w:rPr>
        <w:t>Observe,</w:t>
      </w:r>
      <w:r w:rsidR="00262959">
        <w:rPr>
          <w:rFonts w:ascii="Arial" w:hAnsi="Arial" w:cs="Arial"/>
        </w:rPr>
        <w:t xml:space="preserve"> </w:t>
      </w:r>
      <w:r w:rsidR="00203978">
        <w:rPr>
          <w:rFonts w:ascii="Arial" w:hAnsi="Arial" w:cs="Arial"/>
        </w:rPr>
        <w:t>AWS ECS Fargate</w:t>
      </w:r>
      <w:r w:rsidRPr="00715B5E">
        <w:rPr>
          <w:rFonts w:ascii="Arial" w:hAnsi="Arial" w:cs="Arial"/>
        </w:rPr>
        <w:t xml:space="preserve">, </w:t>
      </w:r>
    </w:p>
    <w:p w14:paraId="545138B1" w14:textId="0620BF00" w:rsidR="00721085" w:rsidRPr="00715B5E" w:rsidRDefault="00721085" w:rsidP="00721085">
      <w:pPr>
        <w:spacing w:line="276" w:lineRule="auto"/>
        <w:contextualSpacing/>
        <w:jc w:val="both"/>
        <w:rPr>
          <w:rFonts w:ascii="Arial" w:hAnsi="Arial" w:cs="Arial"/>
        </w:rPr>
      </w:pPr>
      <w:r w:rsidRPr="00715B5E">
        <w:rPr>
          <w:rFonts w:ascii="Arial" w:hAnsi="Arial" w:cs="Arial"/>
        </w:rPr>
        <w:t xml:space="preserve">Jenkins, Jira, </w:t>
      </w:r>
      <w:r w:rsidR="00203978">
        <w:rPr>
          <w:rFonts w:ascii="Arial" w:hAnsi="Arial" w:cs="Arial"/>
        </w:rPr>
        <w:t>Maven</w:t>
      </w:r>
      <w:r w:rsidRPr="00715B5E">
        <w:rPr>
          <w:rFonts w:ascii="Arial" w:hAnsi="Arial" w:cs="Arial"/>
        </w:rPr>
        <w:t>, Kafka, Microservices, IntelliJ</w:t>
      </w:r>
      <w:r w:rsidR="00262959">
        <w:rPr>
          <w:rFonts w:ascii="Arial" w:hAnsi="Arial" w:cs="Arial"/>
        </w:rPr>
        <w:t xml:space="preserve">, </w:t>
      </w:r>
      <w:proofErr w:type="spellStart"/>
      <w:r w:rsidR="00262959">
        <w:rPr>
          <w:rFonts w:ascii="Arial" w:hAnsi="Arial" w:cs="Arial"/>
        </w:rPr>
        <w:t>Winsurf</w:t>
      </w:r>
      <w:proofErr w:type="spellEnd"/>
    </w:p>
    <w:p w14:paraId="4AF8C82D" w14:textId="77777777" w:rsidR="00721085" w:rsidRPr="00715B5E" w:rsidRDefault="00721085" w:rsidP="00721085">
      <w:pPr>
        <w:spacing w:line="276" w:lineRule="auto"/>
        <w:contextualSpacing/>
        <w:jc w:val="both"/>
        <w:rPr>
          <w:rFonts w:ascii="Arial" w:hAnsi="Arial" w:cs="Arial"/>
        </w:rPr>
      </w:pPr>
    </w:p>
    <w:p w14:paraId="167D5E2B" w14:textId="30849800" w:rsidR="00203978" w:rsidRPr="00EE4C18" w:rsidRDefault="00721085" w:rsidP="00EE4C18">
      <w:pPr>
        <w:spacing w:line="276" w:lineRule="auto"/>
        <w:contextualSpacing/>
        <w:jc w:val="both"/>
        <w:rPr>
          <w:rFonts w:ascii="Arial" w:hAnsi="Arial" w:cs="Arial"/>
          <w:b/>
          <w:i/>
          <w:iCs/>
        </w:rPr>
      </w:pPr>
      <w:r w:rsidRPr="00715B5E">
        <w:rPr>
          <w:rFonts w:ascii="Arial" w:hAnsi="Arial" w:cs="Arial"/>
          <w:b/>
          <w:i/>
          <w:iCs/>
          <w:u w:val="single"/>
        </w:rPr>
        <w:t>Responsibilities</w:t>
      </w:r>
      <w:r w:rsidRPr="00715B5E">
        <w:rPr>
          <w:rFonts w:ascii="Arial" w:hAnsi="Arial" w:cs="Arial"/>
          <w:b/>
          <w:i/>
          <w:iCs/>
        </w:rPr>
        <w:t>:</w:t>
      </w:r>
    </w:p>
    <w:p w14:paraId="21BF4B1A" w14:textId="1B0EF1A9" w:rsidR="00203978" w:rsidRPr="00262959" w:rsidRDefault="00203978" w:rsidP="00721085">
      <w:pPr>
        <w:pStyle w:val="NoSpacing"/>
        <w:numPr>
          <w:ilvl w:val="0"/>
          <w:numId w:val="47"/>
        </w:numPr>
        <w:jc w:val="both"/>
        <w:rPr>
          <w:rFonts w:ascii="Arial" w:hAnsi="Arial" w:cs="Arial"/>
          <w:spacing w:val="-3"/>
        </w:rPr>
      </w:pPr>
      <w:r w:rsidRPr="00262959">
        <w:rPr>
          <w:rFonts w:ascii="Arial" w:hAnsi="Arial" w:cs="Arial"/>
          <w:spacing w:val="-3"/>
        </w:rPr>
        <w:t>Designed and developed Discover Association Manager, responsible for end-to-end chargeback management between Capital One (Issuer) and Discover Network.</w:t>
      </w:r>
      <w:r w:rsidRPr="00262959">
        <w:rPr>
          <w:rFonts w:ascii="Arial" w:hAnsi="Arial" w:cs="Arial"/>
        </w:rPr>
        <w:t xml:space="preserve"> </w:t>
      </w:r>
    </w:p>
    <w:p w14:paraId="350E86B7" w14:textId="5BBFE8AD" w:rsidR="00203978" w:rsidRPr="00262959" w:rsidRDefault="00203978" w:rsidP="00721085">
      <w:pPr>
        <w:pStyle w:val="NoSpacing"/>
        <w:numPr>
          <w:ilvl w:val="0"/>
          <w:numId w:val="47"/>
        </w:numPr>
        <w:jc w:val="both"/>
        <w:rPr>
          <w:rFonts w:ascii="Arial" w:hAnsi="Arial" w:cs="Arial"/>
          <w:spacing w:val="-3"/>
        </w:rPr>
      </w:pPr>
      <w:r w:rsidRPr="00262959">
        <w:rPr>
          <w:rFonts w:ascii="Arial" w:hAnsi="Arial" w:cs="Arial"/>
        </w:rPr>
        <w:t>Built a Kafka based notification system to receive chargeback events from Discover, persist chargeback states, apply business rule-driven decision logic, and update Discover with the latest chargeback status.</w:t>
      </w:r>
    </w:p>
    <w:p w14:paraId="0E4D914C" w14:textId="75B9A66B" w:rsidR="00203978" w:rsidRPr="00262959" w:rsidRDefault="00203978" w:rsidP="00721085">
      <w:pPr>
        <w:pStyle w:val="NoSpacing"/>
        <w:numPr>
          <w:ilvl w:val="0"/>
          <w:numId w:val="47"/>
        </w:numPr>
        <w:jc w:val="both"/>
        <w:rPr>
          <w:rFonts w:ascii="Arial" w:hAnsi="Arial" w:cs="Arial"/>
          <w:spacing w:val="-3"/>
        </w:rPr>
      </w:pPr>
      <w:r w:rsidRPr="00262959">
        <w:rPr>
          <w:rFonts w:ascii="Arial" w:hAnsi="Arial" w:cs="Arial"/>
        </w:rPr>
        <w:t>Implemented state management system and rule engine logic to automate chargeback lifecycle transitions based on configured business rules.</w:t>
      </w:r>
    </w:p>
    <w:p w14:paraId="19830543" w14:textId="46965042" w:rsidR="00203978" w:rsidRPr="00262959" w:rsidRDefault="00203978" w:rsidP="00721085">
      <w:pPr>
        <w:pStyle w:val="NoSpacing"/>
        <w:numPr>
          <w:ilvl w:val="0"/>
          <w:numId w:val="47"/>
        </w:numPr>
        <w:jc w:val="both"/>
        <w:rPr>
          <w:rFonts w:ascii="Arial" w:hAnsi="Arial" w:cs="Arial"/>
          <w:spacing w:val="-3"/>
        </w:rPr>
      </w:pPr>
      <w:r w:rsidRPr="00262959">
        <w:rPr>
          <w:rFonts w:ascii="Arial" w:hAnsi="Arial" w:cs="Arial"/>
        </w:rPr>
        <w:t>Developed RESTful APIs using Spring Boot, enabling seamless communication between microservices.</w:t>
      </w:r>
    </w:p>
    <w:p w14:paraId="0FA8A753" w14:textId="35A232F2" w:rsidR="00203978" w:rsidRPr="00262959" w:rsidRDefault="00203978" w:rsidP="00203978">
      <w:pPr>
        <w:pStyle w:val="NormalWeb"/>
        <w:numPr>
          <w:ilvl w:val="0"/>
          <w:numId w:val="47"/>
        </w:numPr>
        <w:rPr>
          <w:rFonts w:ascii="Arial" w:hAnsi="Arial" w:cs="Arial"/>
          <w:sz w:val="20"/>
          <w:szCs w:val="20"/>
        </w:rPr>
      </w:pPr>
      <w:r w:rsidRPr="00262959">
        <w:rPr>
          <w:rFonts w:ascii="Arial" w:hAnsi="Arial" w:cs="Arial"/>
          <w:sz w:val="20"/>
          <w:szCs w:val="20"/>
        </w:rPr>
        <w:t xml:space="preserve">Designed and implemented </w:t>
      </w:r>
      <w:r w:rsidRPr="00262959">
        <w:rPr>
          <w:rStyle w:val="Strong"/>
          <w:rFonts w:ascii="Arial" w:hAnsi="Arial" w:cs="Arial"/>
          <w:b w:val="0"/>
          <w:bCs w:val="0"/>
          <w:sz w:val="20"/>
          <w:szCs w:val="20"/>
        </w:rPr>
        <w:t>backend microservices architecture</w:t>
      </w:r>
      <w:r w:rsidRPr="00262959">
        <w:rPr>
          <w:rFonts w:ascii="Arial" w:hAnsi="Arial" w:cs="Arial"/>
          <w:sz w:val="20"/>
          <w:szCs w:val="20"/>
        </w:rPr>
        <w:t xml:space="preserve"> to support high availability and scalability.</w:t>
      </w:r>
    </w:p>
    <w:p w14:paraId="27EA834B" w14:textId="21C7B31F" w:rsidR="00203978" w:rsidRPr="00262959" w:rsidRDefault="00203978" w:rsidP="00203978">
      <w:pPr>
        <w:pStyle w:val="NormalWeb"/>
        <w:numPr>
          <w:ilvl w:val="0"/>
          <w:numId w:val="47"/>
        </w:numPr>
        <w:rPr>
          <w:rFonts w:ascii="Arial" w:hAnsi="Arial" w:cs="Arial"/>
          <w:sz w:val="20"/>
          <w:szCs w:val="20"/>
        </w:rPr>
      </w:pPr>
      <w:r w:rsidRPr="00262959">
        <w:rPr>
          <w:rFonts w:ascii="Arial" w:hAnsi="Arial" w:cs="Arial"/>
          <w:sz w:val="20"/>
          <w:szCs w:val="20"/>
        </w:rPr>
        <w:t xml:space="preserve">Deployed applications using </w:t>
      </w:r>
      <w:r w:rsidRPr="00262959">
        <w:rPr>
          <w:rStyle w:val="Strong"/>
          <w:rFonts w:ascii="Arial" w:hAnsi="Arial" w:cs="Arial"/>
          <w:b w:val="0"/>
          <w:bCs w:val="0"/>
          <w:sz w:val="20"/>
          <w:szCs w:val="20"/>
        </w:rPr>
        <w:t>AWS ECS Fargate</w:t>
      </w:r>
      <w:r w:rsidRPr="00262959">
        <w:rPr>
          <w:rFonts w:ascii="Arial" w:hAnsi="Arial" w:cs="Arial"/>
          <w:sz w:val="20"/>
          <w:szCs w:val="20"/>
        </w:rPr>
        <w:t xml:space="preserve">, leveraging </w:t>
      </w:r>
      <w:r w:rsidRPr="00262959">
        <w:rPr>
          <w:rStyle w:val="Strong"/>
          <w:rFonts w:ascii="Arial" w:hAnsi="Arial" w:cs="Arial"/>
          <w:b w:val="0"/>
          <w:bCs w:val="0"/>
          <w:sz w:val="20"/>
          <w:szCs w:val="20"/>
        </w:rPr>
        <w:t>CI/CD pipelines</w:t>
      </w:r>
      <w:r w:rsidRPr="00262959">
        <w:rPr>
          <w:rFonts w:ascii="Arial" w:hAnsi="Arial" w:cs="Arial"/>
          <w:sz w:val="20"/>
          <w:szCs w:val="20"/>
        </w:rPr>
        <w:t xml:space="preserve"> for automated build, test, and deployment.</w:t>
      </w:r>
    </w:p>
    <w:p w14:paraId="0F0B4084" w14:textId="695BFF67" w:rsidR="00203978" w:rsidRPr="00262959" w:rsidRDefault="00203978" w:rsidP="00203978">
      <w:pPr>
        <w:pStyle w:val="NormalWeb"/>
        <w:numPr>
          <w:ilvl w:val="0"/>
          <w:numId w:val="47"/>
        </w:numPr>
        <w:rPr>
          <w:rStyle w:val="Strong"/>
          <w:rFonts w:ascii="Arial" w:hAnsi="Arial" w:cs="Arial"/>
          <w:sz w:val="20"/>
          <w:szCs w:val="20"/>
        </w:rPr>
      </w:pPr>
      <w:r w:rsidRPr="00262959">
        <w:rPr>
          <w:rFonts w:ascii="Arial" w:hAnsi="Arial" w:cs="Arial"/>
          <w:sz w:val="20"/>
          <w:szCs w:val="20"/>
        </w:rPr>
        <w:t xml:space="preserve">Used </w:t>
      </w:r>
      <w:r w:rsidRPr="00262959">
        <w:rPr>
          <w:rStyle w:val="Strong"/>
          <w:rFonts w:ascii="Arial" w:hAnsi="Arial" w:cs="Arial"/>
          <w:b w:val="0"/>
          <w:bCs w:val="0"/>
          <w:sz w:val="20"/>
          <w:szCs w:val="20"/>
        </w:rPr>
        <w:t>SonarQube</w:t>
      </w:r>
      <w:r w:rsidRPr="00262959">
        <w:rPr>
          <w:rFonts w:ascii="Arial" w:hAnsi="Arial" w:cs="Arial"/>
          <w:sz w:val="20"/>
          <w:szCs w:val="20"/>
        </w:rPr>
        <w:t xml:space="preserve"> for static code analysis to ensure </w:t>
      </w:r>
      <w:r w:rsidRPr="00262959">
        <w:rPr>
          <w:rStyle w:val="Strong"/>
          <w:rFonts w:ascii="Arial" w:hAnsi="Arial" w:cs="Arial"/>
          <w:b w:val="0"/>
          <w:bCs w:val="0"/>
          <w:sz w:val="20"/>
          <w:szCs w:val="20"/>
        </w:rPr>
        <w:t>code quality, security, and maintainability.</w:t>
      </w:r>
    </w:p>
    <w:p w14:paraId="1C020190" w14:textId="34371B84" w:rsidR="00203978" w:rsidRPr="00262959" w:rsidRDefault="00203978" w:rsidP="00262959">
      <w:pPr>
        <w:pStyle w:val="NormalWeb"/>
        <w:numPr>
          <w:ilvl w:val="0"/>
          <w:numId w:val="47"/>
        </w:numPr>
        <w:rPr>
          <w:rFonts w:ascii="Arial" w:hAnsi="Arial" w:cs="Arial"/>
          <w:b/>
          <w:bCs/>
          <w:sz w:val="20"/>
          <w:szCs w:val="20"/>
        </w:rPr>
      </w:pPr>
      <w:r w:rsidRPr="00262959">
        <w:rPr>
          <w:rFonts w:ascii="Arial" w:hAnsi="Arial" w:cs="Arial"/>
          <w:sz w:val="20"/>
          <w:szCs w:val="20"/>
        </w:rPr>
        <w:t xml:space="preserve">Automated </w:t>
      </w:r>
      <w:r w:rsidRPr="00262959">
        <w:rPr>
          <w:rStyle w:val="Strong"/>
          <w:rFonts w:ascii="Arial" w:hAnsi="Arial" w:cs="Arial"/>
          <w:b w:val="0"/>
          <w:bCs w:val="0"/>
          <w:sz w:val="20"/>
          <w:szCs w:val="20"/>
        </w:rPr>
        <w:t>performance testing</w:t>
      </w:r>
      <w:r w:rsidRPr="00262959">
        <w:rPr>
          <w:rFonts w:ascii="Arial" w:hAnsi="Arial" w:cs="Arial"/>
          <w:sz w:val="20"/>
          <w:szCs w:val="20"/>
        </w:rPr>
        <w:t xml:space="preserve"> to validate and maintain </w:t>
      </w:r>
      <w:r w:rsidRPr="00262959">
        <w:rPr>
          <w:rStyle w:val="Strong"/>
          <w:rFonts w:ascii="Arial" w:hAnsi="Arial" w:cs="Arial"/>
          <w:b w:val="0"/>
          <w:bCs w:val="0"/>
          <w:sz w:val="20"/>
          <w:szCs w:val="20"/>
        </w:rPr>
        <w:t>Hercules SLA metrics</w:t>
      </w:r>
      <w:r w:rsidRPr="00262959">
        <w:rPr>
          <w:rFonts w:ascii="Arial" w:hAnsi="Arial" w:cs="Arial"/>
          <w:b/>
          <w:bCs/>
          <w:sz w:val="20"/>
          <w:szCs w:val="20"/>
        </w:rPr>
        <w:t>.</w:t>
      </w:r>
    </w:p>
    <w:p w14:paraId="437EFDEA" w14:textId="62924DCB" w:rsidR="00721085" w:rsidRDefault="00721085" w:rsidP="00721085">
      <w:pPr>
        <w:pStyle w:val="NoSpacing"/>
        <w:numPr>
          <w:ilvl w:val="0"/>
          <w:numId w:val="47"/>
        </w:numPr>
        <w:jc w:val="both"/>
        <w:rPr>
          <w:rFonts w:ascii="Arial" w:hAnsi="Arial" w:cs="Arial"/>
          <w:spacing w:val="-3"/>
        </w:rPr>
      </w:pPr>
      <w:r w:rsidRPr="00E2557A">
        <w:rPr>
          <w:rFonts w:ascii="Arial" w:hAnsi="Arial" w:cs="Arial"/>
          <w:spacing w:val="-3"/>
        </w:rPr>
        <w:t>Focus on design patterns, enforce code quality and standards, and document APIs.</w:t>
      </w:r>
    </w:p>
    <w:p w14:paraId="13D8FB59" w14:textId="777BB66B" w:rsidR="00262959" w:rsidRPr="00E2557A" w:rsidRDefault="00262959" w:rsidP="00262959">
      <w:pPr>
        <w:pStyle w:val="NoSpacing"/>
        <w:numPr>
          <w:ilvl w:val="0"/>
          <w:numId w:val="47"/>
        </w:numPr>
        <w:jc w:val="both"/>
        <w:rPr>
          <w:rFonts w:ascii="Arial" w:hAnsi="Arial" w:cs="Arial"/>
          <w:spacing w:val="-3"/>
        </w:rPr>
      </w:pPr>
      <w:r>
        <w:rPr>
          <w:rFonts w:ascii="Arial" w:hAnsi="Arial" w:cs="Arial"/>
          <w:spacing w:val="-3"/>
        </w:rPr>
        <w:t>Implemented Queries for building dashboards metrics using OPAL Language in Observe (cloud-native observability platform) for centralized monitoring of logs, metrics and application health, enabling faster root cause analysis and proactive incident detection.</w:t>
      </w:r>
    </w:p>
    <w:p w14:paraId="18A71656" w14:textId="77777777" w:rsidR="00721085" w:rsidRPr="00E2557A" w:rsidRDefault="00721085" w:rsidP="00721085">
      <w:pPr>
        <w:pStyle w:val="NoSpacing"/>
        <w:numPr>
          <w:ilvl w:val="0"/>
          <w:numId w:val="47"/>
        </w:numPr>
        <w:jc w:val="both"/>
        <w:rPr>
          <w:rFonts w:ascii="Arial" w:eastAsia="MS Mincho" w:hAnsi="Arial" w:cs="Arial"/>
          <w:spacing w:val="-3"/>
        </w:rPr>
      </w:pPr>
      <w:r w:rsidRPr="00E2557A">
        <w:rPr>
          <w:rFonts w:ascii="Arial" w:hAnsi="Arial" w:cs="Arial"/>
          <w:spacing w:val="-3"/>
        </w:rPr>
        <w:t xml:space="preserve">Assist the team in defect analysis and help them to identify, resolve different issues based on security and performance. </w:t>
      </w:r>
    </w:p>
    <w:p w14:paraId="5D10AC3E" w14:textId="77777777" w:rsidR="00721085" w:rsidRPr="00E2557A" w:rsidRDefault="00721085" w:rsidP="00721085">
      <w:pPr>
        <w:pStyle w:val="NoSpacing"/>
        <w:numPr>
          <w:ilvl w:val="0"/>
          <w:numId w:val="47"/>
        </w:numPr>
        <w:jc w:val="both"/>
        <w:rPr>
          <w:rFonts w:ascii="Arial" w:eastAsia="Symbol" w:hAnsi="Arial" w:cs="Arial"/>
        </w:rPr>
      </w:pPr>
      <w:r w:rsidRPr="00E2557A">
        <w:rPr>
          <w:rFonts w:ascii="Arial" w:hAnsi="Arial" w:cs="Arial"/>
        </w:rPr>
        <w:t>Drafted and modelled complete Product life cycle and illustrated the business flow with management group.</w:t>
      </w:r>
    </w:p>
    <w:p w14:paraId="1AFBEAC9" w14:textId="6AD45D3F" w:rsidR="00721085" w:rsidRPr="00203978" w:rsidRDefault="00721085" w:rsidP="00203978">
      <w:pPr>
        <w:pStyle w:val="NoSpacing"/>
        <w:numPr>
          <w:ilvl w:val="0"/>
          <w:numId w:val="47"/>
        </w:numPr>
        <w:jc w:val="both"/>
        <w:rPr>
          <w:rFonts w:ascii="Arial" w:hAnsi="Arial" w:cs="Arial"/>
        </w:rPr>
      </w:pPr>
      <w:r w:rsidRPr="00E2557A">
        <w:rPr>
          <w:rFonts w:ascii="Arial" w:eastAsiaTheme="minorHAnsi" w:hAnsi="Arial" w:cs="Arial"/>
          <w:lang w:val="en-GB"/>
        </w:rPr>
        <w:t>Identifying problems in current system and presenting feasible solutions to get the approval from PDM’s.</w:t>
      </w:r>
    </w:p>
    <w:p w14:paraId="29208698" w14:textId="77777777" w:rsidR="00262959" w:rsidRPr="00262959" w:rsidRDefault="00262959" w:rsidP="00262959">
      <w:pPr>
        <w:pStyle w:val="NoSpacing"/>
        <w:numPr>
          <w:ilvl w:val="0"/>
          <w:numId w:val="47"/>
        </w:numPr>
        <w:jc w:val="both"/>
        <w:rPr>
          <w:rFonts w:ascii="Arial" w:hAnsi="Arial" w:cs="Arial"/>
          <w:bCs/>
        </w:rPr>
      </w:pPr>
      <w:r w:rsidRPr="00262959">
        <w:rPr>
          <w:rFonts w:ascii="Arial" w:hAnsi="Arial" w:cs="Arial"/>
        </w:rPr>
        <w:t xml:space="preserve">Strong domain knowledge in </w:t>
      </w:r>
      <w:r w:rsidRPr="00262959">
        <w:rPr>
          <w:rStyle w:val="Strong"/>
          <w:rFonts w:ascii="Arial" w:hAnsi="Arial" w:cs="Arial"/>
          <w:b w:val="0"/>
          <w:bCs w:val="0"/>
        </w:rPr>
        <w:t>chargeback lifecycle management</w:t>
      </w:r>
      <w:r w:rsidRPr="00262959">
        <w:rPr>
          <w:rFonts w:ascii="Arial" w:hAnsi="Arial" w:cs="Arial"/>
        </w:rPr>
        <w:t>, including chargeback initiation, representment, dispute handling, state progression, and automated resolution processes within payments systems.</w:t>
      </w:r>
    </w:p>
    <w:p w14:paraId="7F6B425A" w14:textId="5468269D" w:rsidR="00721085" w:rsidRPr="00E2557A" w:rsidRDefault="00721085" w:rsidP="00203978">
      <w:pPr>
        <w:pStyle w:val="NoSpacing"/>
        <w:numPr>
          <w:ilvl w:val="0"/>
          <w:numId w:val="47"/>
        </w:numPr>
        <w:jc w:val="both"/>
        <w:rPr>
          <w:rFonts w:ascii="Arial" w:hAnsi="Arial" w:cs="Arial"/>
        </w:rPr>
      </w:pPr>
      <w:r w:rsidRPr="00E2557A">
        <w:rPr>
          <w:rFonts w:ascii="Arial" w:eastAsiaTheme="minorHAnsi" w:hAnsi="Arial" w:cs="Arial"/>
          <w:lang w:val="en-GB"/>
        </w:rPr>
        <w:t>Helping team in understanding the requirements that need to be delivered.</w:t>
      </w:r>
      <w:r w:rsidRPr="00E2557A">
        <w:rPr>
          <w:rFonts w:ascii="Arial" w:hAnsi="Arial" w:cs="Arial"/>
        </w:rPr>
        <w:t xml:space="preserve"> </w:t>
      </w:r>
    </w:p>
    <w:p w14:paraId="50DD68A9" w14:textId="77777777" w:rsidR="00721085" w:rsidRPr="00E2557A" w:rsidRDefault="00721085" w:rsidP="00721085">
      <w:pPr>
        <w:pStyle w:val="NoSpacing"/>
        <w:numPr>
          <w:ilvl w:val="0"/>
          <w:numId w:val="47"/>
        </w:numPr>
        <w:jc w:val="both"/>
        <w:rPr>
          <w:rFonts w:ascii="Arial" w:hAnsi="Arial" w:cs="Arial"/>
        </w:rPr>
      </w:pPr>
      <w:r w:rsidRPr="00E2557A">
        <w:rPr>
          <w:rFonts w:ascii="Arial" w:hAnsi="Arial" w:cs="Arial"/>
        </w:rPr>
        <w:t>Worked on Jira tickets for creating and overseeing data access requests processes.</w:t>
      </w:r>
    </w:p>
    <w:p w14:paraId="51B63D63" w14:textId="77777777" w:rsidR="00721085" w:rsidRPr="00715B5E" w:rsidRDefault="00721085" w:rsidP="0092500A">
      <w:pPr>
        <w:jc w:val="both"/>
        <w:rPr>
          <w:rFonts w:ascii="Arial" w:hAnsi="Arial" w:cs="Arial"/>
          <w:b/>
          <w:u w:val="single"/>
        </w:rPr>
      </w:pPr>
    </w:p>
    <w:p w14:paraId="775A55F7" w14:textId="77777777" w:rsidR="00347FB8" w:rsidRPr="00715B5E" w:rsidRDefault="00347FB8" w:rsidP="002A75A3">
      <w:pPr>
        <w:jc w:val="right"/>
        <w:rPr>
          <w:rFonts w:ascii="Arial" w:hAnsi="Arial" w:cs="Arial"/>
        </w:rPr>
      </w:pPr>
    </w:p>
    <w:p w14:paraId="36A3E6CB" w14:textId="7C158149" w:rsidR="002A75A3" w:rsidRPr="00715B5E" w:rsidRDefault="00715B5E" w:rsidP="00581925">
      <w:pPr>
        <w:pStyle w:val="Default"/>
        <w:rPr>
          <w:rFonts w:ascii="Arial" w:eastAsiaTheme="minorHAnsi" w:hAnsi="Arial" w:cs="Arial"/>
          <w:b/>
          <w:bCs/>
          <w:sz w:val="20"/>
          <w:szCs w:val="20"/>
          <w:lang w:val="en-GB" w:eastAsia="en-US"/>
        </w:rPr>
      </w:pPr>
      <w:r>
        <w:rPr>
          <w:rFonts w:ascii="Arial" w:hAnsi="Arial" w:cs="Arial"/>
          <w:b/>
          <w:sz w:val="20"/>
          <w:szCs w:val="20"/>
          <w:u w:val="single"/>
        </w:rPr>
        <w:t>Client</w:t>
      </w:r>
      <w:r w:rsidR="00A50E23" w:rsidRPr="00715B5E">
        <w:rPr>
          <w:rFonts w:ascii="Arial" w:hAnsi="Arial" w:cs="Arial"/>
          <w:b/>
          <w:sz w:val="20"/>
          <w:szCs w:val="20"/>
        </w:rPr>
        <w:t xml:space="preserve">: </w:t>
      </w:r>
      <w:r w:rsidRPr="00715B5E">
        <w:rPr>
          <w:rFonts w:ascii="Arial" w:eastAsiaTheme="minorHAnsi" w:hAnsi="Arial" w:cs="Arial"/>
          <w:b/>
          <w:bCs/>
          <w:sz w:val="20"/>
          <w:szCs w:val="20"/>
          <w:lang w:val="en-GB"/>
        </w:rPr>
        <w:t>GAP</w:t>
      </w:r>
      <w:r>
        <w:rPr>
          <w:rFonts w:ascii="Arial" w:eastAsiaTheme="minorHAnsi" w:hAnsi="Arial" w:cs="Arial"/>
          <w:b/>
          <w:bCs/>
          <w:sz w:val="20"/>
          <w:szCs w:val="20"/>
          <w:lang w:val="en-GB"/>
        </w:rPr>
        <w:t>, USA</w:t>
      </w:r>
      <w:r w:rsidR="00581925" w:rsidRPr="00715B5E">
        <w:rPr>
          <w:rFonts w:ascii="Arial" w:eastAsiaTheme="minorHAnsi" w:hAnsi="Arial" w:cs="Arial"/>
          <w:b/>
          <w:bCs/>
          <w:sz w:val="20"/>
          <w:szCs w:val="20"/>
          <w:lang w:val="en-GB"/>
        </w:rPr>
        <w:t xml:space="preserve"> </w:t>
      </w:r>
      <w:r w:rsidRPr="00715B5E">
        <w:rPr>
          <w:rFonts w:ascii="Arial" w:eastAsiaTheme="minorHAnsi" w:hAnsi="Arial" w:cs="Arial"/>
          <w:b/>
          <w:bCs/>
          <w:sz w:val="20"/>
          <w:szCs w:val="20"/>
          <w:lang w:val="en-GB"/>
        </w:rPr>
        <w:t xml:space="preserve">                                                                         </w:t>
      </w:r>
      <w:r>
        <w:rPr>
          <w:rFonts w:ascii="Arial" w:eastAsiaTheme="minorHAnsi" w:hAnsi="Arial" w:cs="Arial"/>
          <w:b/>
          <w:bCs/>
          <w:sz w:val="20"/>
          <w:szCs w:val="20"/>
          <w:lang w:val="en-GB"/>
        </w:rPr>
        <w:t xml:space="preserve">                                 </w:t>
      </w:r>
      <w:r w:rsidR="00721085">
        <w:rPr>
          <w:rFonts w:ascii="Arial" w:eastAsiaTheme="minorHAnsi" w:hAnsi="Arial" w:cs="Arial"/>
          <w:b/>
          <w:bCs/>
          <w:sz w:val="20"/>
          <w:szCs w:val="20"/>
          <w:lang w:val="en-GB"/>
        </w:rPr>
        <w:t xml:space="preserve">  </w:t>
      </w:r>
      <w:r w:rsidR="00721085" w:rsidRPr="00715B5E">
        <w:rPr>
          <w:rFonts w:ascii="Arial" w:eastAsiaTheme="minorHAnsi" w:hAnsi="Arial" w:cs="Arial"/>
          <w:b/>
          <w:bCs/>
          <w:sz w:val="20"/>
          <w:szCs w:val="20"/>
          <w:lang w:val="en-GB"/>
        </w:rPr>
        <w:t>(</w:t>
      </w:r>
      <w:r w:rsidR="00581925" w:rsidRPr="00715B5E">
        <w:rPr>
          <w:rFonts w:ascii="Arial" w:hAnsi="Arial" w:cs="Arial"/>
          <w:b/>
          <w:bCs/>
          <w:sz w:val="20"/>
          <w:szCs w:val="20"/>
        </w:rPr>
        <w:t>March</w:t>
      </w:r>
      <w:r w:rsidR="00EA01DF" w:rsidRPr="00715B5E">
        <w:rPr>
          <w:rFonts w:ascii="Arial" w:hAnsi="Arial" w:cs="Arial"/>
          <w:b/>
          <w:bCs/>
          <w:sz w:val="20"/>
          <w:szCs w:val="20"/>
        </w:rPr>
        <w:t xml:space="preserve"> </w:t>
      </w:r>
      <w:r w:rsidR="00EE2E62" w:rsidRPr="00715B5E">
        <w:rPr>
          <w:rFonts w:ascii="Arial" w:hAnsi="Arial" w:cs="Arial"/>
          <w:b/>
          <w:bCs/>
          <w:sz w:val="20"/>
          <w:szCs w:val="20"/>
        </w:rPr>
        <w:t>2022</w:t>
      </w:r>
      <w:r w:rsidR="00EA01DF" w:rsidRPr="00715B5E">
        <w:rPr>
          <w:rFonts w:ascii="Arial" w:hAnsi="Arial" w:cs="Arial"/>
          <w:b/>
          <w:bCs/>
          <w:sz w:val="20"/>
          <w:szCs w:val="20"/>
        </w:rPr>
        <w:t xml:space="preserve"> –</w:t>
      </w:r>
      <w:r w:rsidR="00373713" w:rsidRPr="00715B5E">
        <w:rPr>
          <w:rFonts w:ascii="Arial" w:hAnsi="Arial" w:cs="Arial"/>
          <w:b/>
          <w:bCs/>
          <w:sz w:val="20"/>
          <w:szCs w:val="20"/>
        </w:rPr>
        <w:t xml:space="preserve"> </w:t>
      </w:r>
      <w:r w:rsidR="00EE4C18">
        <w:rPr>
          <w:rFonts w:ascii="Arial" w:hAnsi="Arial" w:cs="Arial"/>
          <w:b/>
          <w:bCs/>
          <w:sz w:val="20"/>
          <w:szCs w:val="20"/>
        </w:rPr>
        <w:t>Jun 2024</w:t>
      </w:r>
      <w:r w:rsidR="00EA01DF" w:rsidRPr="00715B5E">
        <w:rPr>
          <w:rFonts w:ascii="Arial" w:hAnsi="Arial" w:cs="Arial"/>
          <w:b/>
          <w:bCs/>
          <w:sz w:val="20"/>
          <w:szCs w:val="20"/>
        </w:rPr>
        <w:t>)</w:t>
      </w:r>
    </w:p>
    <w:p w14:paraId="700EAEE0" w14:textId="7B04A5CD" w:rsidR="002A75A3" w:rsidRPr="00715B5E" w:rsidRDefault="002A75A3" w:rsidP="002A75A3">
      <w:pPr>
        <w:spacing w:line="276" w:lineRule="auto"/>
        <w:contextualSpacing/>
        <w:jc w:val="both"/>
        <w:rPr>
          <w:rFonts w:ascii="Arial" w:hAnsi="Arial" w:cs="Arial"/>
        </w:rPr>
      </w:pPr>
      <w:r w:rsidRPr="00715B5E">
        <w:rPr>
          <w:rFonts w:ascii="Arial" w:hAnsi="Arial" w:cs="Arial"/>
          <w:b/>
          <w:bCs/>
          <w:i/>
          <w:iCs/>
          <w:u w:val="single"/>
        </w:rPr>
        <w:t>Role</w:t>
      </w:r>
      <w:r w:rsidR="00503DA7" w:rsidRPr="00715B5E">
        <w:rPr>
          <w:rFonts w:ascii="Arial" w:hAnsi="Arial" w:cs="Arial"/>
          <w:b/>
          <w:bCs/>
          <w:i/>
          <w:iCs/>
        </w:rPr>
        <w:t>:</w:t>
      </w:r>
      <w:r w:rsidR="00503DA7" w:rsidRPr="00715B5E">
        <w:rPr>
          <w:rFonts w:ascii="Arial" w:hAnsi="Arial" w:cs="Arial"/>
          <w:b/>
          <w:bCs/>
        </w:rPr>
        <w:t xml:space="preserve"> </w:t>
      </w:r>
      <w:proofErr w:type="spellStart"/>
      <w:proofErr w:type="gramStart"/>
      <w:r w:rsidR="00C211D0">
        <w:rPr>
          <w:rFonts w:ascii="Arial" w:hAnsi="Arial" w:cs="Arial"/>
          <w:b/>
        </w:rPr>
        <w:t>Sr.Java</w:t>
      </w:r>
      <w:proofErr w:type="spellEnd"/>
      <w:proofErr w:type="gramEnd"/>
      <w:r w:rsidR="00581925" w:rsidRPr="00715B5E">
        <w:rPr>
          <w:rFonts w:ascii="Arial" w:hAnsi="Arial" w:cs="Arial"/>
        </w:rPr>
        <w:t xml:space="preserve"> </w:t>
      </w:r>
      <w:r w:rsidR="00581925" w:rsidRPr="00C211D0">
        <w:rPr>
          <w:rFonts w:ascii="Arial" w:hAnsi="Arial" w:cs="Arial"/>
          <w:b/>
          <w:bCs/>
        </w:rPr>
        <w:t>Software Engineer</w:t>
      </w:r>
    </w:p>
    <w:p w14:paraId="09814D5D" w14:textId="29407978" w:rsidR="00602B03" w:rsidRPr="00715B5E" w:rsidRDefault="002A75A3" w:rsidP="002A75A3">
      <w:pPr>
        <w:spacing w:line="276" w:lineRule="auto"/>
        <w:contextualSpacing/>
        <w:jc w:val="both"/>
        <w:rPr>
          <w:rFonts w:ascii="Arial" w:hAnsi="Arial" w:cs="Arial"/>
        </w:rPr>
      </w:pPr>
      <w:r w:rsidRPr="00715B5E">
        <w:rPr>
          <w:rFonts w:ascii="Arial" w:hAnsi="Arial" w:cs="Arial"/>
          <w:b/>
          <w:i/>
          <w:iCs/>
          <w:u w:val="single"/>
        </w:rPr>
        <w:t>Environment</w:t>
      </w:r>
      <w:r w:rsidR="00503DA7" w:rsidRPr="00715B5E">
        <w:rPr>
          <w:rFonts w:ascii="Arial" w:hAnsi="Arial" w:cs="Arial"/>
          <w:b/>
          <w:i/>
          <w:iCs/>
        </w:rPr>
        <w:t>:</w:t>
      </w:r>
      <w:r w:rsidR="00503DA7" w:rsidRPr="00715B5E">
        <w:rPr>
          <w:rFonts w:ascii="Arial" w:hAnsi="Arial" w:cs="Arial"/>
          <w:b/>
        </w:rPr>
        <w:t xml:space="preserve"> </w:t>
      </w:r>
      <w:r w:rsidR="00503DA7" w:rsidRPr="00715B5E">
        <w:rPr>
          <w:rFonts w:ascii="Arial" w:hAnsi="Arial" w:cs="Arial"/>
        </w:rPr>
        <w:t>Java</w:t>
      </w:r>
      <w:r w:rsidR="00581925" w:rsidRPr="00715B5E">
        <w:rPr>
          <w:rFonts w:ascii="Arial" w:hAnsi="Arial" w:cs="Arial"/>
        </w:rPr>
        <w:t>, Spring Boot, Spring Rest, Spring Security,</w:t>
      </w:r>
      <w:r w:rsidR="00267C5B" w:rsidRPr="00715B5E">
        <w:rPr>
          <w:rFonts w:ascii="Arial" w:hAnsi="Arial" w:cs="Arial"/>
        </w:rPr>
        <w:t xml:space="preserve"> </w:t>
      </w:r>
      <w:r w:rsidR="00581925" w:rsidRPr="00715B5E">
        <w:rPr>
          <w:rFonts w:ascii="Arial" w:hAnsi="Arial" w:cs="Arial"/>
        </w:rPr>
        <w:t xml:space="preserve">Cosmos DB, </w:t>
      </w:r>
      <w:r w:rsidR="00267C5B" w:rsidRPr="00715B5E">
        <w:rPr>
          <w:rFonts w:ascii="Arial" w:hAnsi="Arial" w:cs="Arial"/>
        </w:rPr>
        <w:t>MySQL,</w:t>
      </w:r>
      <w:r w:rsidR="00581925" w:rsidRPr="00715B5E">
        <w:rPr>
          <w:rFonts w:ascii="Arial" w:hAnsi="Arial" w:cs="Arial"/>
        </w:rPr>
        <w:t xml:space="preserve"> Azure, Kubernetes, </w:t>
      </w:r>
    </w:p>
    <w:p w14:paraId="606B14AB" w14:textId="69EBB8A5" w:rsidR="00347FB8" w:rsidRPr="00715B5E" w:rsidRDefault="00FC00D3" w:rsidP="002A75A3">
      <w:pPr>
        <w:spacing w:line="276" w:lineRule="auto"/>
        <w:contextualSpacing/>
        <w:jc w:val="both"/>
        <w:rPr>
          <w:rFonts w:ascii="Arial" w:hAnsi="Arial" w:cs="Arial"/>
        </w:rPr>
      </w:pPr>
      <w:r w:rsidRPr="00715B5E">
        <w:rPr>
          <w:rFonts w:ascii="Arial" w:hAnsi="Arial" w:cs="Arial"/>
        </w:rPr>
        <w:t>Jenkins,</w:t>
      </w:r>
      <w:r w:rsidR="00537BC1" w:rsidRPr="00715B5E">
        <w:rPr>
          <w:rFonts w:ascii="Arial" w:hAnsi="Arial" w:cs="Arial"/>
        </w:rPr>
        <w:t xml:space="preserve"> </w:t>
      </w:r>
      <w:r w:rsidRPr="00715B5E">
        <w:rPr>
          <w:rFonts w:ascii="Arial" w:hAnsi="Arial" w:cs="Arial"/>
        </w:rPr>
        <w:t>Jira,</w:t>
      </w:r>
      <w:r w:rsidR="00537BC1" w:rsidRPr="00715B5E">
        <w:rPr>
          <w:rFonts w:ascii="Arial" w:hAnsi="Arial" w:cs="Arial"/>
        </w:rPr>
        <w:t xml:space="preserve"> </w:t>
      </w:r>
      <w:r w:rsidR="00581925" w:rsidRPr="00715B5E">
        <w:rPr>
          <w:rFonts w:ascii="Arial" w:hAnsi="Arial" w:cs="Arial"/>
        </w:rPr>
        <w:t>Gradle, Kafka, Microservices, IntelliJ.</w:t>
      </w:r>
    </w:p>
    <w:p w14:paraId="3DFF300B" w14:textId="77777777" w:rsidR="00347FB8" w:rsidRPr="00715B5E" w:rsidRDefault="00347FB8" w:rsidP="002A75A3">
      <w:pPr>
        <w:spacing w:line="276" w:lineRule="auto"/>
        <w:contextualSpacing/>
        <w:jc w:val="both"/>
        <w:rPr>
          <w:rFonts w:ascii="Arial" w:hAnsi="Arial" w:cs="Arial"/>
        </w:rPr>
      </w:pPr>
    </w:p>
    <w:p w14:paraId="386C1995" w14:textId="115FE74F" w:rsidR="002A75A3" w:rsidRPr="00715B5E" w:rsidRDefault="002A75A3" w:rsidP="00347FB8">
      <w:pPr>
        <w:spacing w:line="276" w:lineRule="auto"/>
        <w:contextualSpacing/>
        <w:jc w:val="both"/>
        <w:rPr>
          <w:rFonts w:ascii="Arial" w:hAnsi="Arial" w:cs="Arial"/>
          <w:b/>
          <w:i/>
          <w:iCs/>
        </w:rPr>
      </w:pPr>
      <w:r w:rsidRPr="00715B5E">
        <w:rPr>
          <w:rFonts w:ascii="Arial" w:hAnsi="Arial" w:cs="Arial"/>
          <w:b/>
          <w:i/>
          <w:iCs/>
          <w:u w:val="single"/>
        </w:rPr>
        <w:t>Responsibilities</w:t>
      </w:r>
      <w:r w:rsidRPr="00715B5E">
        <w:rPr>
          <w:rFonts w:ascii="Arial" w:hAnsi="Arial" w:cs="Arial"/>
          <w:b/>
          <w:i/>
          <w:iCs/>
        </w:rPr>
        <w:t>:</w:t>
      </w:r>
    </w:p>
    <w:p w14:paraId="0379BC9F" w14:textId="40079761" w:rsidR="00D11B1A" w:rsidRPr="00E2557A" w:rsidRDefault="00581925" w:rsidP="00E2557A">
      <w:pPr>
        <w:pStyle w:val="NoSpacing"/>
        <w:numPr>
          <w:ilvl w:val="0"/>
          <w:numId w:val="47"/>
        </w:numPr>
        <w:jc w:val="both"/>
        <w:rPr>
          <w:rFonts w:ascii="Arial" w:hAnsi="Arial" w:cs="Arial"/>
        </w:rPr>
      </w:pPr>
      <w:r w:rsidRPr="00E2557A">
        <w:rPr>
          <w:rFonts w:ascii="Arial" w:hAnsi="Arial" w:cs="Arial"/>
        </w:rPr>
        <w:t xml:space="preserve">As a Staff </w:t>
      </w:r>
      <w:r w:rsidR="00267C5B" w:rsidRPr="00E2557A">
        <w:rPr>
          <w:rFonts w:ascii="Arial" w:hAnsi="Arial" w:cs="Arial"/>
        </w:rPr>
        <w:t xml:space="preserve">Software Engineer, </w:t>
      </w:r>
      <w:r w:rsidR="00D920DD" w:rsidRPr="00D920DD">
        <w:rPr>
          <w:rStyle w:val="Strong"/>
          <w:rFonts w:ascii="Arial" w:hAnsi="Arial" w:cs="Arial"/>
          <w:b w:val="0"/>
          <w:bCs w:val="0"/>
        </w:rPr>
        <w:t>led design and development</w:t>
      </w:r>
      <w:r w:rsidR="00D920DD" w:rsidRPr="00D920DD">
        <w:rPr>
          <w:rFonts w:ascii="Arial" w:hAnsi="Arial" w:cs="Arial"/>
        </w:rPr>
        <w:t xml:space="preserve"> of new application modules while ensuring </w:t>
      </w:r>
      <w:r w:rsidR="00D920DD" w:rsidRPr="00D920DD">
        <w:rPr>
          <w:rStyle w:val="Strong"/>
          <w:rFonts w:ascii="Arial" w:hAnsi="Arial" w:cs="Arial"/>
          <w:b w:val="0"/>
          <w:bCs w:val="0"/>
        </w:rPr>
        <w:t>data security, integrity, and high availability</w:t>
      </w:r>
      <w:r w:rsidR="00D920DD" w:rsidRPr="00D920DD">
        <w:rPr>
          <w:rFonts w:ascii="Arial" w:hAnsi="Arial" w:cs="Arial"/>
        </w:rPr>
        <w:t xml:space="preserve"> across databases.</w:t>
      </w:r>
    </w:p>
    <w:p w14:paraId="572102CC" w14:textId="0C9BC64B" w:rsidR="00D61D4F" w:rsidRPr="00D920DD" w:rsidRDefault="00D61D4F" w:rsidP="00E2557A">
      <w:pPr>
        <w:pStyle w:val="NoSpacing"/>
        <w:numPr>
          <w:ilvl w:val="0"/>
          <w:numId w:val="47"/>
        </w:numPr>
        <w:jc w:val="both"/>
        <w:rPr>
          <w:rFonts w:ascii="Arial" w:hAnsi="Arial" w:cs="Arial"/>
        </w:rPr>
      </w:pPr>
      <w:r w:rsidRPr="00E2557A">
        <w:rPr>
          <w:rFonts w:ascii="Arial" w:hAnsi="Arial" w:cs="Arial"/>
          <w:color w:val="222222"/>
        </w:rPr>
        <w:t xml:space="preserve">Understood whole ecommerce domain to provide better customer </w:t>
      </w:r>
      <w:r w:rsidR="00291F0C" w:rsidRPr="00E2557A">
        <w:rPr>
          <w:rFonts w:ascii="Arial" w:hAnsi="Arial" w:cs="Arial"/>
          <w:color w:val="222222"/>
        </w:rPr>
        <w:t>experience,</w:t>
      </w:r>
      <w:r w:rsidRPr="00E2557A">
        <w:rPr>
          <w:rFonts w:ascii="Arial" w:hAnsi="Arial" w:cs="Arial"/>
          <w:color w:val="222222"/>
        </w:rPr>
        <w:t xml:space="preserve"> as shopping Bag is a Product of Gap which mainly deals with providing customer a sophisticated bag experience, where customer can add multiple brands of Gap to the customer bag and provide customer and location specific ship options to place order.</w:t>
      </w:r>
    </w:p>
    <w:p w14:paraId="261083B5" w14:textId="00718119" w:rsidR="00D920DD" w:rsidRPr="00D920DD" w:rsidRDefault="00D920DD" w:rsidP="00E2557A">
      <w:pPr>
        <w:pStyle w:val="NoSpacing"/>
        <w:numPr>
          <w:ilvl w:val="0"/>
          <w:numId w:val="47"/>
        </w:numPr>
        <w:jc w:val="both"/>
        <w:rPr>
          <w:rFonts w:ascii="Arial" w:hAnsi="Arial" w:cs="Arial"/>
        </w:rPr>
      </w:pPr>
      <w:r w:rsidRPr="00D920DD">
        <w:rPr>
          <w:rFonts w:ascii="Arial" w:hAnsi="Arial" w:cs="Arial"/>
        </w:rPr>
        <w:t xml:space="preserve">Architected and built </w:t>
      </w:r>
      <w:r w:rsidRPr="00D920DD">
        <w:rPr>
          <w:rStyle w:val="Strong"/>
          <w:rFonts w:ascii="Arial" w:hAnsi="Arial" w:cs="Arial"/>
          <w:b w:val="0"/>
          <w:bCs w:val="0"/>
        </w:rPr>
        <w:t>Shopping Bag REST APIs using Spring Boot</w:t>
      </w:r>
      <w:r w:rsidRPr="00D920DD">
        <w:rPr>
          <w:rFonts w:ascii="Arial" w:hAnsi="Arial" w:cs="Arial"/>
        </w:rPr>
        <w:t xml:space="preserve">, designed to be </w:t>
      </w:r>
      <w:r w:rsidRPr="00D920DD">
        <w:rPr>
          <w:rStyle w:val="Strong"/>
          <w:rFonts w:ascii="Arial" w:hAnsi="Arial" w:cs="Arial"/>
          <w:b w:val="0"/>
          <w:bCs w:val="0"/>
        </w:rPr>
        <w:t>platform-agnostic, highly scalable, and reusable</w:t>
      </w:r>
      <w:r w:rsidRPr="00D920DD">
        <w:rPr>
          <w:rFonts w:ascii="Arial" w:hAnsi="Arial" w:cs="Arial"/>
        </w:rPr>
        <w:t xml:space="preserve"> by multiple internal product teams.</w:t>
      </w:r>
    </w:p>
    <w:p w14:paraId="409903DD" w14:textId="15A3798E" w:rsidR="00267C5B" w:rsidRDefault="00267C5B" w:rsidP="00E2557A">
      <w:pPr>
        <w:pStyle w:val="NoSpacing"/>
        <w:numPr>
          <w:ilvl w:val="0"/>
          <w:numId w:val="47"/>
        </w:numPr>
        <w:jc w:val="both"/>
        <w:rPr>
          <w:rFonts w:ascii="Arial" w:hAnsi="Arial" w:cs="Arial"/>
        </w:rPr>
      </w:pPr>
      <w:r w:rsidRPr="00E2557A">
        <w:rPr>
          <w:rFonts w:ascii="Arial" w:hAnsi="Arial" w:cs="Arial"/>
        </w:rPr>
        <w:t>Maintained quality code and reviewed code within the projects committed by teammates, used multiple tools like sonar to maintain quality code.</w:t>
      </w:r>
    </w:p>
    <w:p w14:paraId="28D9490C" w14:textId="6D26315C" w:rsidR="00D920DD" w:rsidRPr="00D920DD" w:rsidRDefault="00D920DD" w:rsidP="00E2557A">
      <w:pPr>
        <w:pStyle w:val="NoSpacing"/>
        <w:numPr>
          <w:ilvl w:val="0"/>
          <w:numId w:val="47"/>
        </w:numPr>
        <w:jc w:val="both"/>
        <w:rPr>
          <w:rFonts w:ascii="Arial" w:hAnsi="Arial" w:cs="Arial"/>
        </w:rPr>
      </w:pPr>
      <w:r w:rsidRPr="00D920DD">
        <w:rPr>
          <w:rFonts w:ascii="Arial" w:hAnsi="Arial" w:cs="Arial"/>
        </w:rPr>
        <w:t xml:space="preserve">Built </w:t>
      </w:r>
      <w:r w:rsidRPr="00D920DD">
        <w:rPr>
          <w:rStyle w:val="Strong"/>
          <w:rFonts w:ascii="Arial" w:hAnsi="Arial" w:cs="Arial"/>
          <w:b w:val="0"/>
          <w:bCs w:val="0"/>
        </w:rPr>
        <w:t>Kafka consumers</w:t>
      </w:r>
      <w:r w:rsidRPr="00D920DD">
        <w:rPr>
          <w:rFonts w:ascii="Arial" w:hAnsi="Arial" w:cs="Arial"/>
        </w:rPr>
        <w:t xml:space="preserve"> to integrate with external vendors and retrieve dynamic ship-option data.</w:t>
      </w:r>
    </w:p>
    <w:p w14:paraId="565A7D23" w14:textId="305E0C9F" w:rsidR="00267C5B" w:rsidRPr="00E2557A" w:rsidRDefault="00267C5B" w:rsidP="00E2557A">
      <w:pPr>
        <w:pStyle w:val="NoSpacing"/>
        <w:numPr>
          <w:ilvl w:val="0"/>
          <w:numId w:val="47"/>
        </w:numPr>
        <w:jc w:val="both"/>
        <w:rPr>
          <w:rFonts w:ascii="Arial" w:hAnsi="Arial" w:cs="Arial"/>
        </w:rPr>
      </w:pPr>
      <w:r w:rsidRPr="00E2557A">
        <w:rPr>
          <w:rFonts w:ascii="Arial" w:hAnsi="Arial" w:cs="Arial"/>
        </w:rPr>
        <w:t>Supported peak program and make sure that customer is having very good experience with the domain and application.</w:t>
      </w:r>
    </w:p>
    <w:p w14:paraId="65B1586E" w14:textId="126EE6EA" w:rsidR="000D4F6A" w:rsidRPr="00E2557A" w:rsidRDefault="00267C5B" w:rsidP="00E2557A">
      <w:pPr>
        <w:pStyle w:val="NoSpacing"/>
        <w:numPr>
          <w:ilvl w:val="0"/>
          <w:numId w:val="47"/>
        </w:numPr>
        <w:jc w:val="both"/>
        <w:rPr>
          <w:rFonts w:ascii="Arial" w:hAnsi="Arial" w:cs="Arial"/>
        </w:rPr>
      </w:pPr>
      <w:r w:rsidRPr="00E2557A">
        <w:rPr>
          <w:rFonts w:ascii="Arial" w:hAnsi="Arial" w:cs="Arial"/>
        </w:rPr>
        <w:t>Involved in testing performance of API’s using Scala and JMeter</w:t>
      </w:r>
      <w:r w:rsidR="0012604A" w:rsidRPr="00E2557A">
        <w:rPr>
          <w:rFonts w:ascii="Arial" w:hAnsi="Arial" w:cs="Arial"/>
        </w:rPr>
        <w:t xml:space="preserve"> to ensure </w:t>
      </w:r>
      <w:r w:rsidR="0080582C" w:rsidRPr="00E2557A">
        <w:rPr>
          <w:rFonts w:ascii="Arial" w:hAnsi="Arial" w:cs="Arial"/>
        </w:rPr>
        <w:t xml:space="preserve">it had proper functionality and performance </w:t>
      </w:r>
      <w:r w:rsidR="004728EC" w:rsidRPr="00E2557A">
        <w:rPr>
          <w:rFonts w:ascii="Arial" w:hAnsi="Arial" w:cs="Arial"/>
        </w:rPr>
        <w:t>before we launch applications to production.</w:t>
      </w:r>
    </w:p>
    <w:p w14:paraId="59A9537A" w14:textId="77777777" w:rsidR="00FC00D3" w:rsidRPr="00E2557A" w:rsidRDefault="00FC00D3" w:rsidP="00E2557A">
      <w:pPr>
        <w:pStyle w:val="NoSpacing"/>
        <w:numPr>
          <w:ilvl w:val="0"/>
          <w:numId w:val="47"/>
        </w:numPr>
        <w:jc w:val="both"/>
        <w:rPr>
          <w:rFonts w:ascii="Arial" w:hAnsi="Arial" w:cs="Arial"/>
          <w:spacing w:val="-3"/>
        </w:rPr>
      </w:pPr>
      <w:r w:rsidRPr="00E2557A">
        <w:rPr>
          <w:rFonts w:ascii="Arial" w:hAnsi="Arial" w:cs="Arial"/>
          <w:lang w:val="en-GB"/>
        </w:rPr>
        <w:t>Extensive working knowledge Build and Deployment tools and CI/CD pipelines</w:t>
      </w:r>
    </w:p>
    <w:p w14:paraId="4FF44B8E" w14:textId="77777777" w:rsidR="00FC00D3" w:rsidRPr="00E2557A" w:rsidRDefault="00FC00D3" w:rsidP="00E2557A">
      <w:pPr>
        <w:pStyle w:val="NoSpacing"/>
        <w:numPr>
          <w:ilvl w:val="0"/>
          <w:numId w:val="47"/>
        </w:numPr>
        <w:jc w:val="both"/>
        <w:rPr>
          <w:rFonts w:ascii="Arial" w:eastAsia="MS Mincho" w:hAnsi="Arial" w:cs="Arial"/>
          <w:spacing w:val="-3"/>
        </w:rPr>
      </w:pPr>
      <w:r w:rsidRPr="00E2557A">
        <w:rPr>
          <w:rFonts w:ascii="Arial" w:hAnsi="Arial" w:cs="Arial"/>
          <w:lang w:val="en-GB"/>
        </w:rPr>
        <w:t>Collaborate with development teams on delivering quality code in line with Architecture.</w:t>
      </w:r>
    </w:p>
    <w:p w14:paraId="6A03776D" w14:textId="77777777" w:rsidR="00FC00D3" w:rsidRPr="00E2557A" w:rsidRDefault="00FC00D3" w:rsidP="00E2557A">
      <w:pPr>
        <w:pStyle w:val="NoSpacing"/>
        <w:numPr>
          <w:ilvl w:val="0"/>
          <w:numId w:val="47"/>
        </w:numPr>
        <w:jc w:val="both"/>
        <w:rPr>
          <w:rFonts w:ascii="Arial" w:eastAsia="MS Mincho" w:hAnsi="Arial" w:cs="Arial"/>
        </w:rPr>
      </w:pPr>
      <w:r w:rsidRPr="00E2557A">
        <w:rPr>
          <w:rFonts w:ascii="Arial" w:hAnsi="Arial" w:cs="Arial"/>
        </w:rPr>
        <w:t>Understand the impact of changes across the application through the course of application development and discuss aspects of the design with architects, team leads, and business analysts to understand and raise concerns.</w:t>
      </w:r>
    </w:p>
    <w:p w14:paraId="22097F92" w14:textId="77777777" w:rsidR="00FC00D3" w:rsidRPr="00E2557A" w:rsidRDefault="00FC00D3" w:rsidP="00E2557A">
      <w:pPr>
        <w:pStyle w:val="NoSpacing"/>
        <w:numPr>
          <w:ilvl w:val="0"/>
          <w:numId w:val="47"/>
        </w:numPr>
        <w:jc w:val="both"/>
        <w:rPr>
          <w:rFonts w:ascii="Arial" w:hAnsi="Arial" w:cs="Arial"/>
          <w:spacing w:val="-3"/>
        </w:rPr>
      </w:pPr>
      <w:r w:rsidRPr="00E2557A">
        <w:rPr>
          <w:rFonts w:ascii="Arial" w:hAnsi="Arial" w:cs="Arial"/>
          <w:spacing w:val="-3"/>
        </w:rPr>
        <w:t>Design and develop back-end micro-services and REST APIs for web applications.</w:t>
      </w:r>
    </w:p>
    <w:p w14:paraId="616FB7E3" w14:textId="77777777" w:rsidR="00FC00D3" w:rsidRPr="00E2557A" w:rsidRDefault="00FC00D3" w:rsidP="00E2557A">
      <w:pPr>
        <w:pStyle w:val="NoSpacing"/>
        <w:numPr>
          <w:ilvl w:val="0"/>
          <w:numId w:val="47"/>
        </w:numPr>
        <w:jc w:val="both"/>
        <w:rPr>
          <w:rFonts w:ascii="Arial" w:hAnsi="Arial" w:cs="Arial"/>
          <w:spacing w:val="-3"/>
        </w:rPr>
      </w:pPr>
      <w:r w:rsidRPr="00E2557A">
        <w:rPr>
          <w:rFonts w:ascii="Arial" w:hAnsi="Arial" w:cs="Arial"/>
          <w:spacing w:val="-3"/>
        </w:rPr>
        <w:t>Developed and consumed the REST API using spring boot.</w:t>
      </w:r>
    </w:p>
    <w:p w14:paraId="15EE73FB" w14:textId="77777777" w:rsidR="00FC00D3" w:rsidRPr="00E2557A" w:rsidRDefault="00FC00D3" w:rsidP="00E2557A">
      <w:pPr>
        <w:pStyle w:val="NoSpacing"/>
        <w:numPr>
          <w:ilvl w:val="0"/>
          <w:numId w:val="47"/>
        </w:numPr>
        <w:jc w:val="both"/>
        <w:rPr>
          <w:rFonts w:ascii="Arial" w:hAnsi="Arial" w:cs="Arial"/>
          <w:spacing w:val="-3"/>
        </w:rPr>
      </w:pPr>
      <w:r w:rsidRPr="00E2557A">
        <w:rPr>
          <w:rFonts w:ascii="Arial" w:hAnsi="Arial" w:cs="Arial"/>
          <w:spacing w:val="-3"/>
        </w:rPr>
        <w:t>Focus on design patterns, enforce code quality and standards, and document APIs.</w:t>
      </w:r>
    </w:p>
    <w:p w14:paraId="77E428F7" w14:textId="77777777" w:rsidR="00FC00D3" w:rsidRPr="00E2557A" w:rsidRDefault="00FC00D3" w:rsidP="00E2557A">
      <w:pPr>
        <w:pStyle w:val="NoSpacing"/>
        <w:numPr>
          <w:ilvl w:val="0"/>
          <w:numId w:val="47"/>
        </w:numPr>
        <w:jc w:val="both"/>
        <w:rPr>
          <w:rFonts w:ascii="Arial" w:eastAsia="MS Mincho" w:hAnsi="Arial" w:cs="Arial"/>
          <w:spacing w:val="-3"/>
        </w:rPr>
      </w:pPr>
      <w:r w:rsidRPr="00E2557A">
        <w:rPr>
          <w:rFonts w:ascii="Arial" w:hAnsi="Arial" w:cs="Arial"/>
          <w:spacing w:val="-3"/>
        </w:rPr>
        <w:t xml:space="preserve">Enhance and maintain existing application software, continually providing support for internally developed applications.  </w:t>
      </w:r>
    </w:p>
    <w:p w14:paraId="201ED3A0" w14:textId="2D676261" w:rsidR="00FC00D3" w:rsidRPr="00D920DD" w:rsidRDefault="00D920DD" w:rsidP="00E2557A">
      <w:pPr>
        <w:pStyle w:val="NoSpacing"/>
        <w:numPr>
          <w:ilvl w:val="0"/>
          <w:numId w:val="47"/>
        </w:numPr>
        <w:jc w:val="both"/>
        <w:rPr>
          <w:rFonts w:ascii="Arial" w:eastAsia="MS Mincho" w:hAnsi="Arial" w:cs="Arial"/>
          <w:spacing w:val="-3"/>
        </w:rPr>
      </w:pPr>
      <w:r w:rsidRPr="00D920DD">
        <w:rPr>
          <w:rFonts w:ascii="Arial" w:hAnsi="Arial" w:cs="Arial"/>
        </w:rPr>
        <w:t xml:space="preserve">Assisted in </w:t>
      </w:r>
      <w:r w:rsidRPr="00D920DD">
        <w:rPr>
          <w:rStyle w:val="Strong"/>
          <w:rFonts w:ascii="Arial" w:hAnsi="Arial" w:cs="Arial"/>
          <w:b w:val="0"/>
          <w:bCs w:val="0"/>
        </w:rPr>
        <w:t>defect analysis and resolution</w:t>
      </w:r>
      <w:r w:rsidRPr="00D920DD">
        <w:rPr>
          <w:rFonts w:ascii="Arial" w:hAnsi="Arial" w:cs="Arial"/>
          <w:b/>
          <w:bCs/>
        </w:rPr>
        <w:t>,</w:t>
      </w:r>
      <w:r w:rsidRPr="00D920DD">
        <w:rPr>
          <w:rFonts w:ascii="Arial" w:hAnsi="Arial" w:cs="Arial"/>
        </w:rPr>
        <w:t xml:space="preserve"> ensuring security, performance, and quality standards were met</w:t>
      </w:r>
      <w:r w:rsidR="00FC00D3" w:rsidRPr="00D920DD">
        <w:rPr>
          <w:rFonts w:ascii="Arial" w:hAnsi="Arial" w:cs="Arial"/>
          <w:spacing w:val="-3"/>
        </w:rPr>
        <w:t xml:space="preserve">. </w:t>
      </w:r>
    </w:p>
    <w:p w14:paraId="2433A744" w14:textId="31CD5F9D" w:rsidR="004728EC" w:rsidRPr="00E2557A" w:rsidRDefault="004728EC" w:rsidP="00E2557A">
      <w:pPr>
        <w:pStyle w:val="NoSpacing"/>
        <w:numPr>
          <w:ilvl w:val="0"/>
          <w:numId w:val="47"/>
        </w:numPr>
        <w:jc w:val="both"/>
        <w:rPr>
          <w:rFonts w:ascii="Arial" w:eastAsia="Symbol" w:hAnsi="Arial" w:cs="Arial"/>
        </w:rPr>
      </w:pPr>
      <w:r w:rsidRPr="00E2557A">
        <w:rPr>
          <w:rFonts w:ascii="Arial" w:hAnsi="Arial" w:cs="Arial"/>
        </w:rPr>
        <w:t>Drafted and modelled complete Product life cycle and illustrated the business flow with management group.</w:t>
      </w:r>
    </w:p>
    <w:p w14:paraId="7715C3E2" w14:textId="77777777" w:rsidR="004728EC" w:rsidRPr="00E2557A" w:rsidRDefault="004728EC" w:rsidP="00E2557A">
      <w:pPr>
        <w:pStyle w:val="NoSpacing"/>
        <w:numPr>
          <w:ilvl w:val="0"/>
          <w:numId w:val="47"/>
        </w:numPr>
        <w:jc w:val="both"/>
        <w:rPr>
          <w:rFonts w:ascii="Arial" w:eastAsiaTheme="minorHAnsi" w:hAnsi="Arial" w:cs="Arial"/>
          <w:lang w:val="en-GB"/>
        </w:rPr>
      </w:pPr>
      <w:r w:rsidRPr="00E2557A">
        <w:rPr>
          <w:rFonts w:ascii="Arial" w:eastAsiaTheme="minorHAnsi" w:hAnsi="Arial" w:cs="Arial"/>
          <w:lang w:val="en-GB"/>
        </w:rPr>
        <w:t>Developed Kafka Consumers to consume messages from external vendors to get the vendor level ship options.</w:t>
      </w:r>
    </w:p>
    <w:p w14:paraId="06C61925" w14:textId="0D35080F" w:rsidR="004728EC" w:rsidRPr="00E2557A" w:rsidRDefault="004728EC" w:rsidP="00E2557A">
      <w:pPr>
        <w:pStyle w:val="NoSpacing"/>
        <w:numPr>
          <w:ilvl w:val="0"/>
          <w:numId w:val="47"/>
        </w:numPr>
        <w:jc w:val="both"/>
        <w:rPr>
          <w:rFonts w:ascii="Arial" w:hAnsi="Arial" w:cs="Arial"/>
        </w:rPr>
      </w:pPr>
      <w:r w:rsidRPr="00E2557A">
        <w:rPr>
          <w:rFonts w:ascii="Arial" w:eastAsiaTheme="minorHAnsi" w:hAnsi="Arial" w:cs="Arial"/>
          <w:lang w:val="en-GB"/>
        </w:rPr>
        <w:t>Implemented Security framework for authentication of user, as it is ecommerce domain authentication is implemented based on customer login and his loyalty tier he is associated.</w:t>
      </w:r>
    </w:p>
    <w:p w14:paraId="3366C610" w14:textId="3C3CA486" w:rsidR="004728EC" w:rsidRPr="00E2557A" w:rsidRDefault="004728EC" w:rsidP="00E2557A">
      <w:pPr>
        <w:pStyle w:val="NoSpacing"/>
        <w:numPr>
          <w:ilvl w:val="0"/>
          <w:numId w:val="47"/>
        </w:numPr>
        <w:jc w:val="both"/>
        <w:rPr>
          <w:rFonts w:ascii="Arial" w:hAnsi="Arial" w:cs="Arial"/>
        </w:rPr>
      </w:pPr>
      <w:r w:rsidRPr="00E2557A">
        <w:rPr>
          <w:rFonts w:ascii="Arial" w:eastAsiaTheme="minorHAnsi" w:hAnsi="Arial" w:cs="Arial"/>
          <w:lang w:val="en-GB"/>
        </w:rPr>
        <w:t>Identifying problems in current system and presenting feasible solutions to get the approval from PDM’s.</w:t>
      </w:r>
    </w:p>
    <w:p w14:paraId="1A956DB6" w14:textId="6E7E4AF4" w:rsidR="00D920DD" w:rsidRPr="00D920DD" w:rsidRDefault="00D920DD" w:rsidP="00E2557A">
      <w:pPr>
        <w:pStyle w:val="NoSpacing"/>
        <w:numPr>
          <w:ilvl w:val="0"/>
          <w:numId w:val="47"/>
        </w:numPr>
        <w:jc w:val="both"/>
        <w:rPr>
          <w:rFonts w:ascii="Arial" w:hAnsi="Arial" w:cs="Arial"/>
        </w:rPr>
      </w:pPr>
      <w:r w:rsidRPr="00D920DD">
        <w:rPr>
          <w:rFonts w:ascii="Arial" w:hAnsi="Arial" w:cs="Arial"/>
        </w:rPr>
        <w:t xml:space="preserve">Utilized </w:t>
      </w:r>
      <w:r w:rsidRPr="00D920DD">
        <w:rPr>
          <w:rStyle w:val="Strong"/>
          <w:rFonts w:ascii="Arial" w:hAnsi="Arial" w:cs="Arial"/>
          <w:b w:val="0"/>
          <w:bCs w:val="0"/>
        </w:rPr>
        <w:t>Azure Cloud</w:t>
      </w:r>
      <w:r w:rsidRPr="00D920DD">
        <w:rPr>
          <w:rFonts w:ascii="Arial" w:hAnsi="Arial" w:cs="Arial"/>
        </w:rPr>
        <w:t xml:space="preserve"> for deployment, scaling, and environment management.</w:t>
      </w:r>
    </w:p>
    <w:p w14:paraId="123CFCCF" w14:textId="01399F00" w:rsidR="00A66494" w:rsidRPr="00E2557A" w:rsidRDefault="00F27FB3" w:rsidP="00E2557A">
      <w:pPr>
        <w:pStyle w:val="NoSpacing"/>
        <w:numPr>
          <w:ilvl w:val="0"/>
          <w:numId w:val="47"/>
        </w:numPr>
        <w:jc w:val="both"/>
        <w:rPr>
          <w:rFonts w:ascii="Arial" w:hAnsi="Arial" w:cs="Arial"/>
        </w:rPr>
      </w:pPr>
      <w:r w:rsidRPr="00E2557A">
        <w:rPr>
          <w:rFonts w:ascii="Arial" w:hAnsi="Arial" w:cs="Arial"/>
        </w:rPr>
        <w:t>Analyzed</w:t>
      </w:r>
      <w:r w:rsidR="00A66494" w:rsidRPr="00E2557A">
        <w:rPr>
          <w:rFonts w:ascii="Arial" w:hAnsi="Arial" w:cs="Arial"/>
        </w:rPr>
        <w:t xml:space="preserve"> and oversee</w:t>
      </w:r>
      <w:r w:rsidRPr="00E2557A">
        <w:rPr>
          <w:rFonts w:ascii="Arial" w:hAnsi="Arial" w:cs="Arial"/>
        </w:rPr>
        <w:t>n</w:t>
      </w:r>
      <w:r w:rsidR="00A66494" w:rsidRPr="00E2557A">
        <w:rPr>
          <w:rFonts w:ascii="Arial" w:hAnsi="Arial" w:cs="Arial"/>
        </w:rPr>
        <w:t xml:space="preserve"> strategies designed to enhance data reliability and minimize redundancies.</w:t>
      </w:r>
    </w:p>
    <w:p w14:paraId="7013453A" w14:textId="43041DFC" w:rsidR="004728EC" w:rsidRPr="00E2557A" w:rsidRDefault="004728EC" w:rsidP="00E2557A">
      <w:pPr>
        <w:pStyle w:val="NoSpacing"/>
        <w:numPr>
          <w:ilvl w:val="0"/>
          <w:numId w:val="47"/>
        </w:numPr>
        <w:jc w:val="both"/>
        <w:rPr>
          <w:rFonts w:ascii="Arial" w:hAnsi="Arial" w:cs="Arial"/>
        </w:rPr>
      </w:pPr>
      <w:r w:rsidRPr="00E2557A">
        <w:rPr>
          <w:rFonts w:ascii="Arial" w:eastAsiaTheme="minorHAnsi" w:hAnsi="Arial" w:cs="Arial"/>
          <w:lang w:val="en-GB"/>
        </w:rPr>
        <w:t>Helping team in understanding the requirements that need to be delivered.</w:t>
      </w:r>
    </w:p>
    <w:p w14:paraId="4BE04E84" w14:textId="6648348C" w:rsidR="002A75A3" w:rsidRPr="00D920DD" w:rsidRDefault="00D920DD" w:rsidP="00D920DD">
      <w:pPr>
        <w:pStyle w:val="NoSpacing"/>
        <w:numPr>
          <w:ilvl w:val="0"/>
          <w:numId w:val="47"/>
        </w:numPr>
        <w:jc w:val="both"/>
        <w:rPr>
          <w:rFonts w:ascii="Arial" w:hAnsi="Arial" w:cs="Arial"/>
        </w:rPr>
      </w:pPr>
      <w:r w:rsidRPr="00D920DD">
        <w:rPr>
          <w:rFonts w:ascii="Arial" w:hAnsi="Arial" w:cs="Arial"/>
        </w:rPr>
        <w:t xml:space="preserve">Tuned </w:t>
      </w:r>
      <w:r w:rsidRPr="00D920DD">
        <w:rPr>
          <w:rStyle w:val="Strong"/>
          <w:rFonts w:ascii="Arial" w:hAnsi="Arial" w:cs="Arial"/>
          <w:b w:val="0"/>
          <w:bCs w:val="0"/>
        </w:rPr>
        <w:t>database queries for performance</w:t>
      </w:r>
      <w:r w:rsidRPr="00D920DD">
        <w:rPr>
          <w:rFonts w:ascii="Arial" w:hAnsi="Arial" w:cs="Arial"/>
        </w:rPr>
        <w:t>, improving response times and reducing system load</w:t>
      </w:r>
      <w:r w:rsidR="001C4EA7" w:rsidRPr="00D920DD">
        <w:rPr>
          <w:rFonts w:ascii="Arial" w:hAnsi="Arial" w:cs="Arial"/>
        </w:rPr>
        <w:t xml:space="preserve">. </w:t>
      </w:r>
    </w:p>
    <w:p w14:paraId="72D932B8" w14:textId="77777777" w:rsidR="00D920DD" w:rsidRPr="00D920DD" w:rsidRDefault="00D920DD" w:rsidP="00D920DD">
      <w:pPr>
        <w:pStyle w:val="NoSpacing"/>
        <w:numPr>
          <w:ilvl w:val="0"/>
          <w:numId w:val="47"/>
        </w:numPr>
        <w:jc w:val="both"/>
        <w:rPr>
          <w:rFonts w:ascii="Arial" w:hAnsi="Arial" w:cs="Arial"/>
          <w:b/>
          <w:bCs/>
        </w:rPr>
      </w:pPr>
      <w:r w:rsidRPr="00D920DD">
        <w:rPr>
          <w:rFonts w:ascii="Arial" w:hAnsi="Arial" w:cs="Arial"/>
        </w:rPr>
        <w:t xml:space="preserve">Mentored and coached junior engineers on </w:t>
      </w:r>
      <w:r w:rsidRPr="00D920DD">
        <w:rPr>
          <w:rStyle w:val="Strong"/>
          <w:rFonts w:ascii="Arial" w:hAnsi="Arial" w:cs="Arial"/>
          <w:b w:val="0"/>
          <w:bCs w:val="0"/>
        </w:rPr>
        <w:t>system knowledge, performance tuning, coding standards, and readability</w:t>
      </w:r>
      <w:r w:rsidRPr="00D920DD">
        <w:rPr>
          <w:rFonts w:ascii="Arial" w:hAnsi="Arial" w:cs="Arial"/>
          <w:b/>
          <w:bCs/>
        </w:rPr>
        <w:t>.</w:t>
      </w:r>
    </w:p>
    <w:p w14:paraId="4B6EC06F" w14:textId="77777777" w:rsidR="00D920DD" w:rsidRPr="00D920DD" w:rsidRDefault="00D920DD" w:rsidP="00D920DD">
      <w:pPr>
        <w:pStyle w:val="NoSpacing"/>
        <w:ind w:left="360"/>
        <w:jc w:val="both"/>
        <w:rPr>
          <w:rFonts w:ascii="Arial" w:hAnsi="Arial" w:cs="Arial"/>
        </w:rPr>
      </w:pPr>
    </w:p>
    <w:p w14:paraId="2BFB1FCB" w14:textId="77777777" w:rsidR="002A75A3" w:rsidRPr="00715B5E" w:rsidRDefault="002A75A3" w:rsidP="0092500A">
      <w:pPr>
        <w:jc w:val="both"/>
        <w:rPr>
          <w:rFonts w:ascii="Arial" w:hAnsi="Arial" w:cs="Arial"/>
          <w:b/>
          <w:u w:val="single"/>
        </w:rPr>
      </w:pPr>
    </w:p>
    <w:p w14:paraId="5EA622BA" w14:textId="2FC9D037" w:rsidR="007E0FCF" w:rsidRPr="00715B5E" w:rsidRDefault="007E0FCF" w:rsidP="007E0FCF">
      <w:pPr>
        <w:spacing w:line="276" w:lineRule="auto"/>
        <w:contextualSpacing/>
        <w:jc w:val="both"/>
        <w:rPr>
          <w:rFonts w:ascii="Arial" w:eastAsiaTheme="minorHAnsi" w:hAnsi="Arial" w:cs="Arial"/>
          <w:lang w:val="en-GB"/>
        </w:rPr>
      </w:pPr>
      <w:r w:rsidRPr="00715B5E">
        <w:rPr>
          <w:rFonts w:ascii="Arial" w:hAnsi="Arial" w:cs="Arial"/>
          <w:b/>
          <w:bCs/>
          <w:i/>
          <w:iCs/>
          <w:u w:val="single"/>
        </w:rPr>
        <w:t xml:space="preserve">Client </w:t>
      </w:r>
      <w:r w:rsidRPr="00715B5E">
        <w:rPr>
          <w:rFonts w:ascii="Arial" w:hAnsi="Arial" w:cs="Arial"/>
          <w:b/>
          <w:bCs/>
          <w:i/>
          <w:iCs/>
        </w:rPr>
        <w:t xml:space="preserve">- </w:t>
      </w:r>
      <w:proofErr w:type="spellStart"/>
      <w:r w:rsidR="000A6C50" w:rsidRPr="00715B5E">
        <w:rPr>
          <w:rFonts w:ascii="Arial" w:eastAsiaTheme="minorHAnsi" w:hAnsi="Arial" w:cs="Arial"/>
          <w:b/>
          <w:bCs/>
          <w:lang w:val="en-GB"/>
        </w:rPr>
        <w:t>MovoCash</w:t>
      </w:r>
      <w:proofErr w:type="spellEnd"/>
      <w:r w:rsidR="000A6C50" w:rsidRPr="00715B5E">
        <w:rPr>
          <w:rFonts w:ascii="Arial" w:eastAsiaTheme="minorHAnsi" w:hAnsi="Arial" w:cs="Arial"/>
          <w:b/>
          <w:bCs/>
          <w:lang w:val="en-GB"/>
        </w:rPr>
        <w:t xml:space="preserve"> (</w:t>
      </w:r>
      <w:proofErr w:type="spellStart"/>
      <w:r w:rsidR="000A6C50" w:rsidRPr="00715B5E">
        <w:rPr>
          <w:rFonts w:ascii="Arial" w:eastAsiaTheme="minorHAnsi" w:hAnsi="Arial" w:cs="Arial"/>
          <w:b/>
          <w:bCs/>
          <w:lang w:val="en-GB"/>
        </w:rPr>
        <w:t>MovoCash</w:t>
      </w:r>
      <w:proofErr w:type="spellEnd"/>
      <w:r w:rsidR="000A6C50" w:rsidRPr="00715B5E">
        <w:rPr>
          <w:rFonts w:ascii="Arial" w:eastAsiaTheme="minorHAnsi" w:hAnsi="Arial" w:cs="Arial"/>
          <w:b/>
          <w:bCs/>
          <w:lang w:val="en-GB"/>
        </w:rPr>
        <w:t xml:space="preserve"> </w:t>
      </w:r>
      <w:proofErr w:type="gramStart"/>
      <w:r w:rsidR="00721085" w:rsidRPr="00715B5E">
        <w:rPr>
          <w:rFonts w:ascii="Arial" w:eastAsiaTheme="minorHAnsi" w:hAnsi="Arial" w:cs="Arial"/>
          <w:b/>
          <w:bCs/>
          <w:lang w:val="en-GB"/>
        </w:rPr>
        <w:t>USA)</w:t>
      </w:r>
      <w:r w:rsidR="00721085" w:rsidRPr="00715B5E">
        <w:rPr>
          <w:rFonts w:ascii="Arial" w:eastAsiaTheme="minorHAnsi" w:hAnsi="Arial" w:cs="Arial"/>
          <w:lang w:val="en-GB"/>
        </w:rPr>
        <w:t xml:space="preserve">  </w:t>
      </w:r>
      <w:r w:rsidR="006E4E28" w:rsidRPr="00715B5E">
        <w:rPr>
          <w:rFonts w:ascii="Arial" w:eastAsiaTheme="minorHAnsi" w:hAnsi="Arial" w:cs="Arial"/>
          <w:lang w:val="en-GB"/>
        </w:rPr>
        <w:t xml:space="preserve"> </w:t>
      </w:r>
      <w:proofErr w:type="gramEnd"/>
      <w:r w:rsidR="006E4E28" w:rsidRPr="00715B5E">
        <w:rPr>
          <w:rFonts w:ascii="Arial" w:eastAsiaTheme="minorHAnsi" w:hAnsi="Arial" w:cs="Arial"/>
          <w:lang w:val="en-GB"/>
        </w:rPr>
        <w:t xml:space="preserve">                                      </w:t>
      </w:r>
      <w:r w:rsidR="00715B5E">
        <w:rPr>
          <w:rFonts w:ascii="Arial" w:eastAsiaTheme="minorHAnsi" w:hAnsi="Arial" w:cs="Arial"/>
          <w:lang w:val="en-GB"/>
        </w:rPr>
        <w:t xml:space="preserve">                                  </w:t>
      </w:r>
      <w:proofErr w:type="gramStart"/>
      <w:r w:rsidR="00715B5E">
        <w:rPr>
          <w:rFonts w:ascii="Arial" w:eastAsiaTheme="minorHAnsi" w:hAnsi="Arial" w:cs="Arial"/>
          <w:lang w:val="en-GB"/>
        </w:rPr>
        <w:t xml:space="preserve">   </w:t>
      </w:r>
      <w:r w:rsidR="006E4E28" w:rsidRPr="00715B5E">
        <w:rPr>
          <w:rFonts w:ascii="Arial" w:hAnsi="Arial" w:cs="Arial"/>
          <w:bCs/>
        </w:rPr>
        <w:t>(</w:t>
      </w:r>
      <w:proofErr w:type="gramEnd"/>
      <w:r w:rsidR="006E4E28" w:rsidRPr="00715B5E">
        <w:rPr>
          <w:rFonts w:ascii="Arial" w:hAnsi="Arial" w:cs="Arial"/>
          <w:bCs/>
        </w:rPr>
        <w:t>Jan 2020 – Feb 2022)</w:t>
      </w:r>
    </w:p>
    <w:p w14:paraId="767DBDDD" w14:textId="222085C6" w:rsidR="007E0FCF" w:rsidRPr="00715B5E" w:rsidRDefault="007E0FCF" w:rsidP="007E0FCF">
      <w:pPr>
        <w:spacing w:line="276" w:lineRule="auto"/>
        <w:contextualSpacing/>
        <w:jc w:val="both"/>
        <w:rPr>
          <w:rFonts w:ascii="Arial" w:hAnsi="Arial" w:cs="Arial"/>
        </w:rPr>
      </w:pPr>
      <w:r w:rsidRPr="00715B5E">
        <w:rPr>
          <w:rFonts w:ascii="Arial" w:hAnsi="Arial" w:cs="Arial"/>
          <w:b/>
          <w:bCs/>
          <w:i/>
          <w:iCs/>
          <w:u w:val="single"/>
        </w:rPr>
        <w:t>Role</w:t>
      </w:r>
      <w:r w:rsidRPr="00715B5E">
        <w:rPr>
          <w:rFonts w:ascii="Arial" w:hAnsi="Arial" w:cs="Arial"/>
        </w:rPr>
        <w:t xml:space="preserve">: </w:t>
      </w:r>
      <w:r w:rsidR="000A6C50" w:rsidRPr="00715B5E">
        <w:rPr>
          <w:rFonts w:ascii="Arial" w:hAnsi="Arial" w:cs="Arial"/>
        </w:rPr>
        <w:t>Technical Lead</w:t>
      </w:r>
      <w:r w:rsidRPr="00715B5E">
        <w:rPr>
          <w:rFonts w:ascii="Arial" w:hAnsi="Arial" w:cs="Arial"/>
        </w:rPr>
        <w:t xml:space="preserve">                                                                              </w:t>
      </w:r>
    </w:p>
    <w:p w14:paraId="5F928E4D" w14:textId="0B00225A" w:rsidR="000A6C50" w:rsidRPr="00715B5E" w:rsidRDefault="000A6C50" w:rsidP="000A6C50">
      <w:pPr>
        <w:spacing w:line="276" w:lineRule="auto"/>
        <w:contextualSpacing/>
        <w:jc w:val="both"/>
        <w:rPr>
          <w:rFonts w:ascii="Arial" w:hAnsi="Arial" w:cs="Arial"/>
        </w:rPr>
      </w:pPr>
      <w:r w:rsidRPr="00715B5E">
        <w:rPr>
          <w:rFonts w:ascii="Arial" w:hAnsi="Arial" w:cs="Arial"/>
          <w:b/>
          <w:i/>
          <w:iCs/>
          <w:u w:val="single"/>
        </w:rPr>
        <w:t>Environment</w:t>
      </w:r>
      <w:r w:rsidR="00715B5E" w:rsidRPr="00715B5E">
        <w:rPr>
          <w:rFonts w:ascii="Arial" w:hAnsi="Arial" w:cs="Arial"/>
          <w:b/>
          <w:i/>
          <w:iCs/>
        </w:rPr>
        <w:t>:</w:t>
      </w:r>
      <w:r w:rsidR="00715B5E" w:rsidRPr="00715B5E">
        <w:rPr>
          <w:rFonts w:ascii="Arial" w:hAnsi="Arial" w:cs="Arial"/>
          <w:b/>
        </w:rPr>
        <w:t xml:space="preserve"> </w:t>
      </w:r>
      <w:r w:rsidR="00715B5E" w:rsidRPr="00715B5E">
        <w:rPr>
          <w:rFonts w:ascii="Arial" w:hAnsi="Arial" w:cs="Arial"/>
        </w:rPr>
        <w:t>Java</w:t>
      </w:r>
      <w:r w:rsidRPr="00715B5E">
        <w:rPr>
          <w:rFonts w:ascii="Arial" w:hAnsi="Arial" w:cs="Arial"/>
        </w:rPr>
        <w:t>, Ruby, Spring Boot, Spring Rest, Soap services, OAuth 2.0, MySQL, Tomcat, Jenkins,</w:t>
      </w:r>
    </w:p>
    <w:p w14:paraId="146A0D39" w14:textId="01D22730" w:rsidR="000A6C50" w:rsidRPr="00715B5E" w:rsidRDefault="000A6C50" w:rsidP="000A6C50">
      <w:pPr>
        <w:spacing w:line="276" w:lineRule="auto"/>
        <w:contextualSpacing/>
        <w:jc w:val="both"/>
        <w:rPr>
          <w:rFonts w:ascii="Arial" w:hAnsi="Arial" w:cs="Arial"/>
        </w:rPr>
      </w:pPr>
      <w:r w:rsidRPr="00715B5E">
        <w:rPr>
          <w:rFonts w:ascii="Arial" w:hAnsi="Arial" w:cs="Arial"/>
        </w:rPr>
        <w:t xml:space="preserve"> Azure, Docker, Maven, Gradle, Rabbit MQ, Microservices, Eclipse, Pivotal Cloud</w:t>
      </w:r>
      <w:r w:rsidR="00715B5E" w:rsidRPr="00715B5E">
        <w:rPr>
          <w:rFonts w:ascii="Arial" w:hAnsi="Arial" w:cs="Arial"/>
        </w:rPr>
        <w:t>, and Microsoft</w:t>
      </w:r>
      <w:r w:rsidRPr="00715B5E">
        <w:rPr>
          <w:rFonts w:ascii="Arial" w:hAnsi="Arial" w:cs="Arial"/>
        </w:rPr>
        <w:t xml:space="preserve"> SQL Server.</w:t>
      </w:r>
    </w:p>
    <w:p w14:paraId="50E9B1AF" w14:textId="6ABFEA76" w:rsidR="007E0FCF" w:rsidRPr="00715B5E" w:rsidRDefault="007E0FCF" w:rsidP="007E0FCF">
      <w:pPr>
        <w:spacing w:line="276" w:lineRule="auto"/>
        <w:contextualSpacing/>
        <w:jc w:val="both"/>
        <w:rPr>
          <w:rFonts w:ascii="Arial" w:hAnsi="Arial" w:cs="Arial"/>
        </w:rPr>
      </w:pPr>
    </w:p>
    <w:p w14:paraId="30525DB8" w14:textId="77777777" w:rsidR="007E0FCF" w:rsidRPr="00715B5E" w:rsidRDefault="007E0FCF" w:rsidP="007E0FCF">
      <w:pPr>
        <w:spacing w:line="276" w:lineRule="auto"/>
        <w:contextualSpacing/>
        <w:jc w:val="both"/>
        <w:rPr>
          <w:rFonts w:ascii="Arial" w:hAnsi="Arial" w:cs="Arial"/>
          <w:b/>
          <w:i/>
          <w:iCs/>
        </w:rPr>
      </w:pPr>
      <w:r w:rsidRPr="00715B5E">
        <w:rPr>
          <w:rFonts w:ascii="Arial" w:hAnsi="Arial" w:cs="Arial"/>
          <w:b/>
          <w:i/>
          <w:iCs/>
          <w:u w:val="single"/>
        </w:rPr>
        <w:t>Responsibilities</w:t>
      </w:r>
      <w:r w:rsidRPr="00715B5E">
        <w:rPr>
          <w:rFonts w:ascii="Arial" w:hAnsi="Arial" w:cs="Arial"/>
          <w:b/>
          <w:i/>
          <w:iCs/>
        </w:rPr>
        <w:t>:</w:t>
      </w:r>
    </w:p>
    <w:p w14:paraId="5C246ADB" w14:textId="04F09975" w:rsidR="00DF00C1" w:rsidRPr="00C211D0" w:rsidRDefault="00DF00C1" w:rsidP="00E2557A">
      <w:pPr>
        <w:pStyle w:val="NoSpacing"/>
        <w:numPr>
          <w:ilvl w:val="0"/>
          <w:numId w:val="45"/>
        </w:numPr>
        <w:ind w:left="360"/>
        <w:rPr>
          <w:rFonts w:ascii="Arial" w:hAnsi="Arial" w:cs="Arial"/>
        </w:rPr>
      </w:pPr>
      <w:r w:rsidRPr="00C211D0">
        <w:rPr>
          <w:rFonts w:ascii="Arial" w:hAnsi="Arial" w:cs="Arial"/>
        </w:rPr>
        <w:t xml:space="preserve">Provide process improvement analysis using process modeling and simulation techniques to understand the impact of process </w:t>
      </w:r>
      <w:r w:rsidR="00D04C13" w:rsidRPr="00C211D0">
        <w:rPr>
          <w:rFonts w:ascii="Arial" w:hAnsi="Arial" w:cs="Arial"/>
        </w:rPr>
        <w:t>changes.</w:t>
      </w:r>
    </w:p>
    <w:p w14:paraId="7C244512" w14:textId="57FC34FE" w:rsidR="00DF00C1" w:rsidRPr="00C211D0" w:rsidRDefault="000A6C50" w:rsidP="00E2557A">
      <w:pPr>
        <w:pStyle w:val="NoSpacing"/>
        <w:numPr>
          <w:ilvl w:val="0"/>
          <w:numId w:val="45"/>
        </w:numPr>
        <w:ind w:left="360"/>
        <w:rPr>
          <w:rFonts w:ascii="Arial" w:hAnsi="Arial" w:cs="Arial"/>
        </w:rPr>
      </w:pPr>
      <w:r w:rsidRPr="00C211D0">
        <w:rPr>
          <w:rFonts w:ascii="Arial" w:hAnsi="Arial" w:cs="Arial"/>
        </w:rPr>
        <w:t xml:space="preserve">Provided Sophisticated </w:t>
      </w:r>
      <w:proofErr w:type="spellStart"/>
      <w:r w:rsidRPr="00C211D0">
        <w:rPr>
          <w:rFonts w:ascii="Arial" w:hAnsi="Arial" w:cs="Arial"/>
        </w:rPr>
        <w:t>api’s</w:t>
      </w:r>
      <w:proofErr w:type="spellEnd"/>
      <w:r w:rsidRPr="00C211D0">
        <w:rPr>
          <w:rFonts w:ascii="Arial" w:hAnsi="Arial" w:cs="Arial"/>
        </w:rPr>
        <w:t xml:space="preserve"> that can be used in Digital </w:t>
      </w:r>
      <w:r w:rsidR="00162F01" w:rsidRPr="00C211D0">
        <w:rPr>
          <w:rFonts w:ascii="Arial" w:hAnsi="Arial" w:cs="Arial"/>
        </w:rPr>
        <w:t>banking.</w:t>
      </w:r>
    </w:p>
    <w:p w14:paraId="167ACADD" w14:textId="54B36BE1" w:rsidR="00DF00C1" w:rsidRPr="00C211D0" w:rsidRDefault="00DF00C1" w:rsidP="00E2557A">
      <w:pPr>
        <w:pStyle w:val="NoSpacing"/>
        <w:numPr>
          <w:ilvl w:val="0"/>
          <w:numId w:val="45"/>
        </w:numPr>
        <w:ind w:left="360"/>
        <w:rPr>
          <w:rFonts w:ascii="Arial" w:hAnsi="Arial" w:cs="Arial"/>
        </w:rPr>
      </w:pPr>
      <w:r w:rsidRPr="00C211D0">
        <w:rPr>
          <w:rFonts w:ascii="Arial" w:hAnsi="Arial" w:cs="Arial"/>
        </w:rPr>
        <w:lastRenderedPageBreak/>
        <w:t xml:space="preserve">Attend technology design meetings and recommend security and data improvements – and will be empowered to work on those prioritized </w:t>
      </w:r>
      <w:r w:rsidR="00D04C13" w:rsidRPr="00C211D0">
        <w:rPr>
          <w:rFonts w:ascii="Arial" w:hAnsi="Arial" w:cs="Arial"/>
        </w:rPr>
        <w:t>changes.</w:t>
      </w:r>
    </w:p>
    <w:p w14:paraId="20FB21DD" w14:textId="4BA48E68" w:rsidR="00DF00C1" w:rsidRPr="00C211D0" w:rsidRDefault="00DF00C1" w:rsidP="00E2557A">
      <w:pPr>
        <w:pStyle w:val="NoSpacing"/>
        <w:numPr>
          <w:ilvl w:val="0"/>
          <w:numId w:val="45"/>
        </w:numPr>
        <w:ind w:left="360"/>
        <w:rPr>
          <w:rFonts w:ascii="Arial" w:hAnsi="Arial" w:cs="Arial"/>
        </w:rPr>
      </w:pPr>
      <w:r w:rsidRPr="00C211D0">
        <w:rPr>
          <w:rFonts w:ascii="Arial" w:hAnsi="Arial" w:cs="Arial"/>
        </w:rPr>
        <w:t>Providing routine process/operational control reports and/or Controls Dashboard support</w:t>
      </w:r>
    </w:p>
    <w:p w14:paraId="0753BA1E" w14:textId="0D534940"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 xml:space="preserve">Designed database, </w:t>
      </w:r>
      <w:r w:rsidR="00D04C13" w:rsidRPr="00C211D0">
        <w:rPr>
          <w:rFonts w:ascii="Arial" w:hAnsi="Arial" w:cs="Arial"/>
        </w:rPr>
        <w:t>tables,</w:t>
      </w:r>
      <w:r w:rsidRPr="00C211D0">
        <w:rPr>
          <w:rFonts w:ascii="Arial" w:hAnsi="Arial" w:cs="Arial"/>
        </w:rPr>
        <w:t xml:space="preserve"> and views structure for the application.</w:t>
      </w:r>
    </w:p>
    <w:p w14:paraId="5A21596E" w14:textId="1609A826" w:rsidR="007E0FCF" w:rsidRPr="00C211D0" w:rsidRDefault="000A6C50" w:rsidP="00E2557A">
      <w:pPr>
        <w:pStyle w:val="NoSpacing"/>
        <w:numPr>
          <w:ilvl w:val="0"/>
          <w:numId w:val="45"/>
        </w:numPr>
        <w:ind w:left="360"/>
        <w:rPr>
          <w:rFonts w:ascii="Arial" w:hAnsi="Arial" w:cs="Arial"/>
        </w:rPr>
      </w:pPr>
      <w:r w:rsidRPr="00C211D0">
        <w:rPr>
          <w:rFonts w:ascii="Arial" w:hAnsi="Arial" w:cs="Arial"/>
        </w:rPr>
        <w:t xml:space="preserve">Exposed services to do </w:t>
      </w:r>
      <w:r w:rsidR="007E0FCF" w:rsidRPr="00C211D0">
        <w:rPr>
          <w:rFonts w:ascii="Arial" w:hAnsi="Arial" w:cs="Arial"/>
        </w:rPr>
        <w:t xml:space="preserve">data migrations from third party databases to create </w:t>
      </w:r>
      <w:r w:rsidR="00715B5E" w:rsidRPr="00C211D0">
        <w:rPr>
          <w:rFonts w:ascii="Arial" w:hAnsi="Arial" w:cs="Arial"/>
        </w:rPr>
        <w:t>a consolidated</w:t>
      </w:r>
      <w:r w:rsidRPr="00C211D0">
        <w:rPr>
          <w:rFonts w:ascii="Arial" w:hAnsi="Arial" w:cs="Arial"/>
        </w:rPr>
        <w:t xml:space="preserve"> system</w:t>
      </w:r>
      <w:r w:rsidR="007E0FCF" w:rsidRPr="00C211D0">
        <w:rPr>
          <w:rFonts w:ascii="Arial" w:hAnsi="Arial" w:cs="Arial"/>
        </w:rPr>
        <w:t>.</w:t>
      </w:r>
    </w:p>
    <w:p w14:paraId="22AC92D2" w14:textId="286218C1" w:rsidR="00162F01" w:rsidRPr="00C211D0" w:rsidRDefault="00162F01" w:rsidP="00E2557A">
      <w:pPr>
        <w:pStyle w:val="NoSpacing"/>
        <w:numPr>
          <w:ilvl w:val="0"/>
          <w:numId w:val="45"/>
        </w:numPr>
        <w:ind w:left="360"/>
        <w:rPr>
          <w:rFonts w:ascii="Arial" w:hAnsi="Arial" w:cs="Arial"/>
        </w:rPr>
      </w:pPr>
      <w:r w:rsidRPr="00C211D0">
        <w:rPr>
          <w:rFonts w:ascii="Arial" w:hAnsi="Arial" w:cs="Arial"/>
        </w:rPr>
        <w:t>Implemented Spring Batch jobs to read data from flat files and upload large set data into multiple tables of database.</w:t>
      </w:r>
    </w:p>
    <w:p w14:paraId="4963B980" w14:textId="6A3B9B3F" w:rsidR="000A6C50" w:rsidRPr="00C211D0" w:rsidRDefault="000A6C50" w:rsidP="00E2557A">
      <w:pPr>
        <w:pStyle w:val="NoSpacing"/>
        <w:numPr>
          <w:ilvl w:val="0"/>
          <w:numId w:val="45"/>
        </w:numPr>
        <w:ind w:left="360"/>
        <w:rPr>
          <w:rFonts w:ascii="Arial" w:hAnsi="Arial" w:cs="Arial"/>
        </w:rPr>
      </w:pPr>
      <w:r w:rsidRPr="00C211D0">
        <w:rPr>
          <w:rFonts w:ascii="Arial" w:hAnsi="Arial" w:cs="Arial"/>
        </w:rPr>
        <w:t xml:space="preserve">Implemented best fallback mechanism to support customer in case of any </w:t>
      </w:r>
      <w:proofErr w:type="spellStart"/>
      <w:r w:rsidRPr="00C211D0">
        <w:rPr>
          <w:rFonts w:ascii="Arial" w:hAnsi="Arial" w:cs="Arial"/>
        </w:rPr>
        <w:t>api</w:t>
      </w:r>
      <w:proofErr w:type="spellEnd"/>
      <w:r w:rsidRPr="00C211D0">
        <w:rPr>
          <w:rFonts w:ascii="Arial" w:hAnsi="Arial" w:cs="Arial"/>
        </w:rPr>
        <w:t xml:space="preserve"> </w:t>
      </w:r>
      <w:r w:rsidR="00162F01" w:rsidRPr="00C211D0">
        <w:rPr>
          <w:rFonts w:ascii="Arial" w:hAnsi="Arial" w:cs="Arial"/>
        </w:rPr>
        <w:t>failure.</w:t>
      </w:r>
    </w:p>
    <w:p w14:paraId="33FFA776" w14:textId="341A40BD"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 xml:space="preserve">Successfully transferred inbound data from various sources like flat files, MS Access, and Excel into database using </w:t>
      </w:r>
      <w:r w:rsidR="000A6C50" w:rsidRPr="00C211D0">
        <w:rPr>
          <w:rFonts w:ascii="Arial" w:hAnsi="Arial" w:cs="Arial"/>
        </w:rPr>
        <w:t>file reading mechanisms</w:t>
      </w:r>
    </w:p>
    <w:p w14:paraId="05DD3E7E" w14:textId="77777777"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Optimized query performance and populated test data</w:t>
      </w:r>
    </w:p>
    <w:p w14:paraId="57EFE604" w14:textId="6E32574B"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Maintained the database using Procedures, Functions, Cursors and Triggers</w:t>
      </w:r>
    </w:p>
    <w:p w14:paraId="01BB8DC0" w14:textId="6AC9ECB9"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 xml:space="preserve">Assisted clients in using implemented software </w:t>
      </w:r>
      <w:r w:rsidR="00D04C13" w:rsidRPr="00C211D0">
        <w:rPr>
          <w:rFonts w:ascii="Arial" w:hAnsi="Arial" w:cs="Arial"/>
        </w:rPr>
        <w:t>projects.</w:t>
      </w:r>
    </w:p>
    <w:p w14:paraId="1C3B5069" w14:textId="1C4BC0C6" w:rsidR="007E0FCF" w:rsidRPr="00C211D0" w:rsidRDefault="007E0FCF" w:rsidP="00E2557A">
      <w:pPr>
        <w:pStyle w:val="NoSpacing"/>
        <w:numPr>
          <w:ilvl w:val="0"/>
          <w:numId w:val="45"/>
        </w:numPr>
        <w:ind w:left="360"/>
        <w:rPr>
          <w:rFonts w:ascii="Arial" w:hAnsi="Arial" w:cs="Arial"/>
        </w:rPr>
      </w:pPr>
      <w:r w:rsidRPr="00C211D0">
        <w:rPr>
          <w:rFonts w:ascii="Arial" w:hAnsi="Arial" w:cs="Arial"/>
        </w:rPr>
        <w:t>Coordinated with the management to discuss business needs and designed solutions accordingly.</w:t>
      </w:r>
    </w:p>
    <w:p w14:paraId="4F104A53" w14:textId="39CF28F2" w:rsidR="00EC4B25" w:rsidRPr="00C211D0" w:rsidRDefault="007E0FCF" w:rsidP="00E2557A">
      <w:pPr>
        <w:pStyle w:val="NoSpacing"/>
        <w:numPr>
          <w:ilvl w:val="0"/>
          <w:numId w:val="45"/>
        </w:numPr>
        <w:ind w:left="360"/>
        <w:rPr>
          <w:rFonts w:ascii="Arial" w:hAnsi="Arial" w:cs="Arial"/>
        </w:rPr>
      </w:pPr>
      <w:r w:rsidRPr="00C211D0">
        <w:rPr>
          <w:rFonts w:ascii="Arial" w:hAnsi="Arial" w:cs="Arial"/>
        </w:rPr>
        <w:t xml:space="preserve">Implemented batch job processing, </w:t>
      </w:r>
      <w:r w:rsidR="00D04C13" w:rsidRPr="00C211D0">
        <w:rPr>
          <w:rFonts w:ascii="Arial" w:hAnsi="Arial" w:cs="Arial"/>
        </w:rPr>
        <w:t>scheduling,</w:t>
      </w:r>
      <w:r w:rsidRPr="00C211D0">
        <w:rPr>
          <w:rFonts w:ascii="Arial" w:hAnsi="Arial" w:cs="Arial"/>
        </w:rPr>
        <w:t xml:space="preserve"> and production support</w:t>
      </w:r>
      <w:r w:rsidR="00FF3822" w:rsidRPr="00C211D0">
        <w:rPr>
          <w:rFonts w:ascii="Arial" w:hAnsi="Arial" w:cs="Arial"/>
        </w:rPr>
        <w:t>.</w:t>
      </w:r>
    </w:p>
    <w:p w14:paraId="759C35AB" w14:textId="77777777" w:rsidR="000A6C50" w:rsidRPr="00715B5E" w:rsidRDefault="000A6C50" w:rsidP="000A6C50">
      <w:pPr>
        <w:spacing w:line="276" w:lineRule="auto"/>
        <w:jc w:val="both"/>
        <w:rPr>
          <w:rFonts w:ascii="Arial" w:hAnsi="Arial" w:cs="Arial"/>
          <w:iCs/>
        </w:rPr>
      </w:pPr>
    </w:p>
    <w:p w14:paraId="55770358" w14:textId="3845E3FB" w:rsidR="000A6C50" w:rsidRPr="00715B5E" w:rsidRDefault="000A6C50" w:rsidP="006E4E28">
      <w:pPr>
        <w:rPr>
          <w:rFonts w:ascii="Arial" w:hAnsi="Arial" w:cs="Arial"/>
          <w:b/>
          <w:bCs/>
        </w:rPr>
      </w:pPr>
      <w:r w:rsidRPr="00715B5E">
        <w:rPr>
          <w:rFonts w:ascii="Arial" w:hAnsi="Arial" w:cs="Arial"/>
          <w:b/>
          <w:bCs/>
          <w:i/>
          <w:iCs/>
          <w:u w:val="single"/>
        </w:rPr>
        <w:t xml:space="preserve">Client </w:t>
      </w:r>
      <w:r w:rsidRPr="00715B5E">
        <w:rPr>
          <w:rFonts w:ascii="Arial" w:hAnsi="Arial" w:cs="Arial"/>
          <w:i/>
          <w:iCs/>
        </w:rPr>
        <w:t xml:space="preserve">- </w:t>
      </w:r>
      <w:r w:rsidR="006E4E28" w:rsidRPr="00715B5E">
        <w:rPr>
          <w:rFonts w:ascii="Arial" w:eastAsiaTheme="minorHAnsi" w:hAnsi="Arial" w:cs="Arial"/>
          <w:b/>
          <w:bCs/>
          <w:lang w:val="en-GB"/>
        </w:rPr>
        <w:t xml:space="preserve">Barrett Business Services, Inc (BBSI </w:t>
      </w:r>
      <w:proofErr w:type="gramStart"/>
      <w:r w:rsidR="00373713" w:rsidRPr="00715B5E">
        <w:rPr>
          <w:rFonts w:ascii="Arial" w:eastAsiaTheme="minorHAnsi" w:hAnsi="Arial" w:cs="Arial"/>
          <w:b/>
          <w:bCs/>
          <w:lang w:val="en-GB"/>
        </w:rPr>
        <w:t xml:space="preserve">USA)  </w:t>
      </w:r>
      <w:r w:rsidR="006E4E28" w:rsidRPr="00715B5E">
        <w:rPr>
          <w:rFonts w:ascii="Arial" w:eastAsiaTheme="minorHAnsi" w:hAnsi="Arial" w:cs="Arial"/>
          <w:b/>
          <w:bCs/>
          <w:lang w:val="en-GB"/>
        </w:rPr>
        <w:t xml:space="preserve"> </w:t>
      </w:r>
      <w:proofErr w:type="gramEnd"/>
      <w:r w:rsidR="006E4E28" w:rsidRPr="00715B5E">
        <w:rPr>
          <w:rFonts w:ascii="Arial" w:eastAsiaTheme="minorHAnsi" w:hAnsi="Arial" w:cs="Arial"/>
          <w:b/>
          <w:bCs/>
          <w:lang w:val="en-GB"/>
        </w:rPr>
        <w:t xml:space="preserve">             </w:t>
      </w:r>
      <w:r w:rsidR="00715B5E" w:rsidRPr="00715B5E">
        <w:rPr>
          <w:rFonts w:ascii="Arial" w:eastAsiaTheme="minorHAnsi" w:hAnsi="Arial" w:cs="Arial"/>
          <w:b/>
          <w:bCs/>
          <w:lang w:val="en-GB"/>
        </w:rPr>
        <w:t xml:space="preserve">                          </w:t>
      </w:r>
      <w:proofErr w:type="gramStart"/>
      <w:r w:rsidR="006E4E28" w:rsidRPr="00715B5E">
        <w:rPr>
          <w:rFonts w:ascii="Arial" w:eastAsiaTheme="minorHAnsi" w:hAnsi="Arial" w:cs="Arial"/>
          <w:b/>
          <w:bCs/>
          <w:lang w:val="en-GB"/>
        </w:rPr>
        <w:t xml:space="preserve">   </w:t>
      </w:r>
      <w:r w:rsidR="006E4E28" w:rsidRPr="00715B5E">
        <w:rPr>
          <w:rFonts w:ascii="Arial" w:hAnsi="Arial" w:cs="Arial"/>
          <w:b/>
          <w:bCs/>
        </w:rPr>
        <w:t>(</w:t>
      </w:r>
      <w:proofErr w:type="gramEnd"/>
      <w:r w:rsidR="006E4E28" w:rsidRPr="00715B5E">
        <w:rPr>
          <w:rFonts w:ascii="Arial" w:hAnsi="Arial" w:cs="Arial"/>
          <w:b/>
          <w:bCs/>
        </w:rPr>
        <w:t xml:space="preserve">Jan 2018– </w:t>
      </w:r>
      <w:r w:rsidR="006E4E28" w:rsidRPr="00715B5E">
        <w:rPr>
          <w:rFonts w:ascii="Arial" w:eastAsiaTheme="minorHAnsi" w:hAnsi="Arial" w:cs="Arial"/>
          <w:b/>
          <w:bCs/>
          <w:lang w:val="en-GB"/>
        </w:rPr>
        <w:t>Jan 2020</w:t>
      </w:r>
      <w:r w:rsidR="006E4E28" w:rsidRPr="00715B5E">
        <w:rPr>
          <w:rFonts w:ascii="Arial" w:hAnsi="Arial" w:cs="Arial"/>
          <w:b/>
          <w:bCs/>
        </w:rPr>
        <w:t>)</w:t>
      </w:r>
    </w:p>
    <w:p w14:paraId="077401CB" w14:textId="3EDA0DAA" w:rsidR="000A6C50" w:rsidRPr="00715B5E" w:rsidRDefault="000A6C50" w:rsidP="000A6C50">
      <w:pPr>
        <w:spacing w:line="276" w:lineRule="auto"/>
        <w:contextualSpacing/>
        <w:jc w:val="both"/>
        <w:rPr>
          <w:rFonts w:ascii="Arial" w:hAnsi="Arial" w:cs="Arial"/>
        </w:rPr>
      </w:pPr>
      <w:r w:rsidRPr="00715B5E">
        <w:rPr>
          <w:rFonts w:ascii="Arial" w:hAnsi="Arial" w:cs="Arial"/>
          <w:b/>
          <w:bCs/>
          <w:i/>
          <w:iCs/>
          <w:u w:val="single"/>
        </w:rPr>
        <w:t>Role</w:t>
      </w:r>
      <w:r w:rsidRPr="00715B5E">
        <w:rPr>
          <w:rFonts w:ascii="Arial" w:hAnsi="Arial" w:cs="Arial"/>
        </w:rPr>
        <w:t xml:space="preserve">: </w:t>
      </w:r>
      <w:r w:rsidR="006E4E28" w:rsidRPr="00715B5E">
        <w:rPr>
          <w:rFonts w:ascii="Arial" w:hAnsi="Arial" w:cs="Arial"/>
        </w:rPr>
        <w:t>Senior Software engineer</w:t>
      </w:r>
      <w:r w:rsidRPr="00715B5E">
        <w:rPr>
          <w:rFonts w:ascii="Arial" w:hAnsi="Arial" w:cs="Arial"/>
        </w:rPr>
        <w:t xml:space="preserve">                                                                              </w:t>
      </w:r>
    </w:p>
    <w:p w14:paraId="20EBA8B2" w14:textId="04AA4974" w:rsidR="000A6C50" w:rsidRPr="00715B5E" w:rsidRDefault="000A6C50" w:rsidP="000A6C50">
      <w:pPr>
        <w:spacing w:line="276" w:lineRule="auto"/>
        <w:contextualSpacing/>
        <w:jc w:val="both"/>
        <w:rPr>
          <w:rFonts w:ascii="Arial" w:hAnsi="Arial" w:cs="Arial"/>
        </w:rPr>
      </w:pPr>
      <w:r w:rsidRPr="00715B5E">
        <w:rPr>
          <w:rFonts w:ascii="Arial" w:hAnsi="Arial" w:cs="Arial"/>
          <w:b/>
          <w:i/>
          <w:iCs/>
          <w:u w:val="single"/>
        </w:rPr>
        <w:t>Environment</w:t>
      </w:r>
      <w:r w:rsidRPr="00715B5E">
        <w:rPr>
          <w:rFonts w:ascii="Arial" w:hAnsi="Arial" w:cs="Arial"/>
          <w:b/>
          <w:i/>
          <w:iCs/>
        </w:rPr>
        <w:t>:</w:t>
      </w:r>
      <w:r w:rsidRPr="00715B5E">
        <w:rPr>
          <w:rFonts w:ascii="Arial" w:hAnsi="Arial" w:cs="Arial"/>
          <w:b/>
        </w:rPr>
        <w:t xml:space="preserve"> </w:t>
      </w:r>
      <w:r w:rsidRPr="00715B5E">
        <w:rPr>
          <w:rFonts w:ascii="Arial" w:hAnsi="Arial" w:cs="Arial"/>
        </w:rPr>
        <w:t xml:space="preserve">Java, Ruby, Spring Boot, Spring Rest, OAuth 2.0, MySQL, Jenkins, Azure, Docker, Maven, </w:t>
      </w:r>
      <w:r w:rsidR="00E60335" w:rsidRPr="00715B5E">
        <w:rPr>
          <w:rFonts w:ascii="Arial" w:hAnsi="Arial" w:cs="Arial"/>
        </w:rPr>
        <w:t>Gradle, Microservices</w:t>
      </w:r>
      <w:r w:rsidRPr="00715B5E">
        <w:rPr>
          <w:rFonts w:ascii="Arial" w:hAnsi="Arial" w:cs="Arial"/>
        </w:rPr>
        <w:t>, Eclipse, Pivotal Cloud, Microsoft SQL Server.</w:t>
      </w:r>
    </w:p>
    <w:p w14:paraId="0BB381D8" w14:textId="77777777" w:rsidR="000A6C50" w:rsidRPr="00715B5E" w:rsidRDefault="000A6C50" w:rsidP="000A6C50">
      <w:pPr>
        <w:spacing w:line="276" w:lineRule="auto"/>
        <w:contextualSpacing/>
        <w:jc w:val="both"/>
        <w:rPr>
          <w:rFonts w:ascii="Arial" w:hAnsi="Arial" w:cs="Arial"/>
        </w:rPr>
      </w:pPr>
    </w:p>
    <w:p w14:paraId="0088F265" w14:textId="77777777" w:rsidR="000A6C50" w:rsidRPr="00715B5E" w:rsidRDefault="000A6C50" w:rsidP="000A6C50">
      <w:pPr>
        <w:spacing w:line="276" w:lineRule="auto"/>
        <w:contextualSpacing/>
        <w:jc w:val="both"/>
        <w:rPr>
          <w:rFonts w:ascii="Arial" w:hAnsi="Arial" w:cs="Arial"/>
          <w:b/>
          <w:i/>
          <w:iCs/>
        </w:rPr>
      </w:pPr>
      <w:r w:rsidRPr="00715B5E">
        <w:rPr>
          <w:rFonts w:ascii="Arial" w:hAnsi="Arial" w:cs="Arial"/>
          <w:b/>
          <w:i/>
          <w:iCs/>
          <w:u w:val="single"/>
        </w:rPr>
        <w:t>Responsibilities</w:t>
      </w:r>
      <w:r w:rsidRPr="00715B5E">
        <w:rPr>
          <w:rFonts w:ascii="Arial" w:hAnsi="Arial" w:cs="Arial"/>
          <w:b/>
          <w:i/>
          <w:iCs/>
        </w:rPr>
        <w:t>:</w:t>
      </w:r>
    </w:p>
    <w:p w14:paraId="41808827" w14:textId="4ADBF63C" w:rsidR="00E60335" w:rsidRPr="00715B5E" w:rsidRDefault="00E60335"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Developed end to end solutions for a company from hiring employees to manage their payroll, health care benefits and their plans.</w:t>
      </w:r>
    </w:p>
    <w:p w14:paraId="684FFD5B" w14:textId="26043780" w:rsidR="00E60335" w:rsidRPr="00715B5E" w:rsidRDefault="00E60335" w:rsidP="00E2557A">
      <w:pPr>
        <w:pStyle w:val="ListParagraph"/>
        <w:numPr>
          <w:ilvl w:val="0"/>
          <w:numId w:val="41"/>
        </w:numPr>
        <w:tabs>
          <w:tab w:val="left" w:pos="450"/>
        </w:tabs>
        <w:autoSpaceDE w:val="0"/>
        <w:autoSpaceDN w:val="0"/>
        <w:adjustRightInd w:val="0"/>
        <w:ind w:left="450"/>
        <w:jc w:val="both"/>
        <w:rPr>
          <w:rFonts w:ascii="Arial" w:eastAsiaTheme="minorHAnsi" w:hAnsi="Arial" w:cs="Arial"/>
          <w:lang w:val="en-GB"/>
        </w:rPr>
      </w:pPr>
      <w:r w:rsidRPr="00715B5E">
        <w:rPr>
          <w:rFonts w:ascii="Arial" w:eastAsiaTheme="minorHAnsi" w:hAnsi="Arial" w:cs="Arial"/>
          <w:lang w:val="en-GB"/>
        </w:rPr>
        <w:t>Provided services to create and process payrolls of employee based on the timecards submitted by employee.</w:t>
      </w:r>
    </w:p>
    <w:p w14:paraId="6222AF63"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Attend technology design meetings and recommend security and data improvements – and will be empowered to work on those prioritized changes.</w:t>
      </w:r>
    </w:p>
    <w:p w14:paraId="32505AE3" w14:textId="2473363F" w:rsidR="00E60335" w:rsidRPr="00715B5E" w:rsidRDefault="00E60335"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Security framework for authentication of user as this is a very secured application used for payroll management.</w:t>
      </w:r>
    </w:p>
    <w:p w14:paraId="0A6E9564" w14:textId="7225ACC5" w:rsidR="00162F01" w:rsidRPr="00715B5E" w:rsidRDefault="00162F01"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Spring Batch jobs to upload large set data into multiple tables of database.</w:t>
      </w:r>
    </w:p>
    <w:p w14:paraId="0A24B42F" w14:textId="19D3E227" w:rsidR="00162F01" w:rsidRPr="00715B5E" w:rsidRDefault="00162F01"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Scheduling Jobs using spring that runs on scheduled intervals of time to process employee information in calculating tax, generating pay slips and other employee activities.</w:t>
      </w:r>
    </w:p>
    <w:p w14:paraId="0E876E13" w14:textId="3D2C58D5" w:rsidR="00162F01" w:rsidRPr="00715B5E" w:rsidRDefault="00162F01"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database queries to read and write employee data into database.</w:t>
      </w:r>
    </w:p>
    <w:p w14:paraId="32BF0C5D" w14:textId="54482EC5" w:rsidR="00162F01" w:rsidRPr="00715B5E" w:rsidRDefault="00162F01"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performance scripts to test webservices.</w:t>
      </w:r>
    </w:p>
    <w:p w14:paraId="371F7989" w14:textId="6E3E13C9" w:rsidR="00E60335" w:rsidRPr="00715B5E" w:rsidRDefault="00E60335"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Coordinating with client and internal teams with respect to deliverables</w:t>
      </w:r>
      <w:r w:rsidR="00D61D4F" w:rsidRPr="00715B5E">
        <w:rPr>
          <w:rFonts w:ascii="Arial" w:hAnsi="Arial" w:cs="Arial"/>
          <w:iCs/>
        </w:rPr>
        <w:t>.</w:t>
      </w:r>
    </w:p>
    <w:p w14:paraId="3366B4BC" w14:textId="49984F71" w:rsidR="00E60335" w:rsidRPr="00715B5E" w:rsidRDefault="00E60335"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Understood systems performance bottlenecks and fixed performance issues.</w:t>
      </w:r>
    </w:p>
    <w:p w14:paraId="67AF66F4"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Providing routine process/operational control reports and/or Controls Dashboard support</w:t>
      </w:r>
    </w:p>
    <w:p w14:paraId="4F0D9C25"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Designed database, tables, and views structure for the application.</w:t>
      </w:r>
    </w:p>
    <w:p w14:paraId="582C1ACC"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Exposed services to do data migrations from third party databases to create consolidated system.</w:t>
      </w:r>
    </w:p>
    <w:p w14:paraId="2F0CD868" w14:textId="0A99D85E"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 xml:space="preserve">Implemented </w:t>
      </w:r>
      <w:r w:rsidR="00715B5E" w:rsidRPr="00715B5E">
        <w:rPr>
          <w:rFonts w:ascii="Arial" w:hAnsi="Arial" w:cs="Arial"/>
          <w:iCs/>
        </w:rPr>
        <w:t>the best</w:t>
      </w:r>
      <w:r w:rsidRPr="00715B5E">
        <w:rPr>
          <w:rFonts w:ascii="Arial" w:hAnsi="Arial" w:cs="Arial"/>
          <w:iCs/>
        </w:rPr>
        <w:t xml:space="preserve"> fallback mechanism to support customer in case of any </w:t>
      </w:r>
      <w:proofErr w:type="spellStart"/>
      <w:r w:rsidRPr="00715B5E">
        <w:rPr>
          <w:rFonts w:ascii="Arial" w:hAnsi="Arial" w:cs="Arial"/>
          <w:iCs/>
        </w:rPr>
        <w:t>api</w:t>
      </w:r>
      <w:proofErr w:type="spellEnd"/>
      <w:r w:rsidRPr="00715B5E">
        <w:rPr>
          <w:rFonts w:ascii="Arial" w:hAnsi="Arial" w:cs="Arial"/>
          <w:iCs/>
        </w:rPr>
        <w:t xml:space="preserve"> </w:t>
      </w:r>
      <w:r w:rsidR="00E60335" w:rsidRPr="00715B5E">
        <w:rPr>
          <w:rFonts w:ascii="Arial" w:hAnsi="Arial" w:cs="Arial"/>
          <w:iCs/>
        </w:rPr>
        <w:t>failure.</w:t>
      </w:r>
    </w:p>
    <w:p w14:paraId="1AD6CE86"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Successfully transferred inbound data from various sources like flat files, MS Access, and Excel into database using file reading mechanisms</w:t>
      </w:r>
    </w:p>
    <w:p w14:paraId="3DBD9BC2"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Optimized query performance and populated test data</w:t>
      </w:r>
    </w:p>
    <w:p w14:paraId="2E0D3A58"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Maintained the database using Procedures, Functions, Cursors and Triggers</w:t>
      </w:r>
    </w:p>
    <w:p w14:paraId="4C8405C7"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Assisted clients in using implemented software projects.</w:t>
      </w:r>
    </w:p>
    <w:p w14:paraId="7FDE8BE4" w14:textId="7CECE950"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 xml:space="preserve">Coordinated with the management to discuss business needs and </w:t>
      </w:r>
      <w:r w:rsidR="00715B5E" w:rsidRPr="00715B5E">
        <w:rPr>
          <w:rFonts w:ascii="Arial" w:hAnsi="Arial" w:cs="Arial"/>
          <w:iCs/>
        </w:rPr>
        <w:t>design</w:t>
      </w:r>
      <w:r w:rsidRPr="00715B5E">
        <w:rPr>
          <w:rFonts w:ascii="Arial" w:hAnsi="Arial" w:cs="Arial"/>
          <w:iCs/>
        </w:rPr>
        <w:t xml:space="preserve"> solutions accordingly.</w:t>
      </w:r>
    </w:p>
    <w:p w14:paraId="17A9998D" w14:textId="77777777" w:rsidR="000A6C50" w:rsidRPr="00715B5E" w:rsidRDefault="000A6C50" w:rsidP="00E2557A">
      <w:pPr>
        <w:pStyle w:val="ListParagraph"/>
        <w:numPr>
          <w:ilvl w:val="0"/>
          <w:numId w:val="41"/>
        </w:numPr>
        <w:tabs>
          <w:tab w:val="left" w:pos="450"/>
        </w:tabs>
        <w:spacing w:line="276" w:lineRule="auto"/>
        <w:ind w:left="450"/>
        <w:jc w:val="both"/>
        <w:rPr>
          <w:rFonts w:ascii="Arial" w:hAnsi="Arial" w:cs="Arial"/>
          <w:iCs/>
        </w:rPr>
      </w:pPr>
      <w:r w:rsidRPr="00715B5E">
        <w:rPr>
          <w:rFonts w:ascii="Arial" w:hAnsi="Arial" w:cs="Arial"/>
          <w:iCs/>
        </w:rPr>
        <w:t>Implemented batch job processing, scheduling, and production support.</w:t>
      </w:r>
    </w:p>
    <w:p w14:paraId="375F135F" w14:textId="77777777" w:rsidR="000A6C50" w:rsidRPr="00715B5E" w:rsidRDefault="000A6C50" w:rsidP="000A6C50">
      <w:pPr>
        <w:spacing w:line="276" w:lineRule="auto"/>
        <w:jc w:val="both"/>
        <w:rPr>
          <w:rFonts w:ascii="Arial" w:hAnsi="Arial" w:cs="Arial"/>
          <w:iCs/>
        </w:rPr>
      </w:pPr>
    </w:p>
    <w:p w14:paraId="4FF42EBA" w14:textId="77777777" w:rsidR="00162F01" w:rsidRPr="00715B5E" w:rsidRDefault="00162F01" w:rsidP="000A6C50">
      <w:pPr>
        <w:spacing w:line="276" w:lineRule="auto"/>
        <w:jc w:val="both"/>
        <w:rPr>
          <w:rFonts w:ascii="Arial" w:hAnsi="Arial" w:cs="Arial"/>
          <w:iCs/>
        </w:rPr>
      </w:pPr>
    </w:p>
    <w:p w14:paraId="777B0B57" w14:textId="6F9C754F" w:rsidR="00162F01" w:rsidRPr="00715B5E" w:rsidRDefault="00162F01" w:rsidP="00162F01">
      <w:pPr>
        <w:rPr>
          <w:rFonts w:ascii="Arial" w:hAnsi="Arial" w:cs="Arial"/>
          <w:bCs/>
        </w:rPr>
      </w:pPr>
      <w:r w:rsidRPr="00715B5E">
        <w:rPr>
          <w:rFonts w:ascii="Arial" w:hAnsi="Arial" w:cs="Arial"/>
          <w:b/>
          <w:bCs/>
          <w:i/>
          <w:iCs/>
          <w:u w:val="single"/>
        </w:rPr>
        <w:t xml:space="preserve">Client </w:t>
      </w:r>
      <w:r w:rsidRPr="00715B5E">
        <w:rPr>
          <w:rFonts w:ascii="Arial" w:hAnsi="Arial" w:cs="Arial"/>
          <w:b/>
          <w:bCs/>
          <w:i/>
          <w:iCs/>
        </w:rPr>
        <w:t>Gap</w:t>
      </w:r>
      <w:r w:rsidRPr="00715B5E">
        <w:rPr>
          <w:rFonts w:ascii="Arial" w:eastAsiaTheme="minorHAnsi" w:hAnsi="Arial" w:cs="Arial"/>
          <w:b/>
          <w:bCs/>
          <w:lang w:val="en-GB"/>
        </w:rPr>
        <w:t xml:space="preserve"> Inc (Gap </w:t>
      </w:r>
      <w:proofErr w:type="gramStart"/>
      <w:r w:rsidR="00373713" w:rsidRPr="00715B5E">
        <w:rPr>
          <w:rFonts w:ascii="Arial" w:eastAsiaTheme="minorHAnsi" w:hAnsi="Arial" w:cs="Arial"/>
          <w:b/>
          <w:bCs/>
          <w:lang w:val="en-GB"/>
        </w:rPr>
        <w:t xml:space="preserve">USA)  </w:t>
      </w:r>
      <w:r w:rsidRPr="00715B5E">
        <w:rPr>
          <w:rFonts w:ascii="Arial" w:eastAsiaTheme="minorHAnsi" w:hAnsi="Arial" w:cs="Arial"/>
          <w:b/>
          <w:bCs/>
          <w:lang w:val="en-GB"/>
        </w:rPr>
        <w:t xml:space="preserve"> </w:t>
      </w:r>
      <w:proofErr w:type="gramEnd"/>
      <w:r w:rsidRPr="00715B5E">
        <w:rPr>
          <w:rFonts w:ascii="Arial" w:eastAsiaTheme="minorHAnsi" w:hAnsi="Arial" w:cs="Arial"/>
          <w:b/>
          <w:bCs/>
          <w:lang w:val="en-GB"/>
        </w:rPr>
        <w:t xml:space="preserve">               </w:t>
      </w:r>
      <w:r w:rsidRPr="00715B5E">
        <w:rPr>
          <w:rFonts w:ascii="Arial" w:eastAsiaTheme="minorHAnsi" w:hAnsi="Arial" w:cs="Arial"/>
          <w:b/>
          <w:bCs/>
          <w:lang w:val="en-GB"/>
        </w:rPr>
        <w:tab/>
      </w:r>
      <w:r w:rsidRPr="00715B5E">
        <w:rPr>
          <w:rFonts w:ascii="Arial" w:eastAsiaTheme="minorHAnsi" w:hAnsi="Arial" w:cs="Arial"/>
          <w:b/>
          <w:bCs/>
          <w:lang w:val="en-GB"/>
        </w:rPr>
        <w:tab/>
      </w:r>
      <w:r w:rsidRPr="00715B5E">
        <w:rPr>
          <w:rFonts w:ascii="Arial" w:eastAsiaTheme="minorHAnsi" w:hAnsi="Arial" w:cs="Arial"/>
          <w:b/>
          <w:bCs/>
          <w:lang w:val="en-GB"/>
        </w:rPr>
        <w:tab/>
      </w:r>
      <w:r w:rsidR="00715B5E">
        <w:rPr>
          <w:rFonts w:ascii="Arial" w:eastAsiaTheme="minorHAnsi" w:hAnsi="Arial" w:cs="Arial"/>
          <w:b/>
          <w:bCs/>
          <w:lang w:val="en-GB"/>
        </w:rPr>
        <w:t xml:space="preserve">                                               </w:t>
      </w:r>
      <w:proofErr w:type="gramStart"/>
      <w:r w:rsidR="00715B5E">
        <w:rPr>
          <w:rFonts w:ascii="Arial" w:eastAsiaTheme="minorHAnsi" w:hAnsi="Arial" w:cs="Arial"/>
          <w:b/>
          <w:bCs/>
          <w:lang w:val="en-GB"/>
        </w:rPr>
        <w:t xml:space="preserve">   </w:t>
      </w:r>
      <w:r w:rsidRPr="00715B5E">
        <w:rPr>
          <w:rFonts w:ascii="Arial" w:hAnsi="Arial" w:cs="Arial"/>
          <w:b/>
          <w:bCs/>
        </w:rPr>
        <w:t>(</w:t>
      </w:r>
      <w:proofErr w:type="gramEnd"/>
      <w:r w:rsidRPr="00715B5E">
        <w:rPr>
          <w:rFonts w:ascii="Arial" w:hAnsi="Arial" w:cs="Arial"/>
          <w:b/>
          <w:bCs/>
        </w:rPr>
        <w:t>April 2012–</w:t>
      </w:r>
      <w:r w:rsidR="00EC1608" w:rsidRPr="00715B5E">
        <w:rPr>
          <w:rFonts w:ascii="Arial" w:eastAsiaTheme="minorHAnsi" w:hAnsi="Arial" w:cs="Arial"/>
          <w:b/>
          <w:bCs/>
          <w:lang w:val="en-GB"/>
        </w:rPr>
        <w:t xml:space="preserve"> Jan </w:t>
      </w:r>
      <w:r w:rsidR="00C23F25" w:rsidRPr="00715B5E">
        <w:rPr>
          <w:rFonts w:ascii="Arial" w:eastAsiaTheme="minorHAnsi" w:hAnsi="Arial" w:cs="Arial"/>
          <w:b/>
          <w:bCs/>
          <w:lang w:val="en-GB"/>
        </w:rPr>
        <w:t>2018</w:t>
      </w:r>
      <w:r w:rsidRPr="00715B5E">
        <w:rPr>
          <w:rFonts w:ascii="Arial" w:hAnsi="Arial" w:cs="Arial"/>
          <w:b/>
          <w:bCs/>
        </w:rPr>
        <w:t>)</w:t>
      </w:r>
    </w:p>
    <w:p w14:paraId="2A86F7D5" w14:textId="77777777" w:rsidR="00162F01" w:rsidRPr="00715B5E" w:rsidRDefault="00162F01" w:rsidP="00162F01">
      <w:pPr>
        <w:spacing w:line="276" w:lineRule="auto"/>
        <w:contextualSpacing/>
        <w:jc w:val="both"/>
        <w:rPr>
          <w:rFonts w:ascii="Arial" w:hAnsi="Arial" w:cs="Arial"/>
        </w:rPr>
      </w:pPr>
      <w:r w:rsidRPr="00715B5E">
        <w:rPr>
          <w:rFonts w:ascii="Arial" w:hAnsi="Arial" w:cs="Arial"/>
          <w:b/>
          <w:bCs/>
          <w:i/>
          <w:iCs/>
          <w:u w:val="single"/>
        </w:rPr>
        <w:t>Role</w:t>
      </w:r>
      <w:r w:rsidRPr="00715B5E">
        <w:rPr>
          <w:rFonts w:ascii="Arial" w:hAnsi="Arial" w:cs="Arial"/>
        </w:rPr>
        <w:t xml:space="preserve">: Senior Software engineer                                                                              </w:t>
      </w:r>
    </w:p>
    <w:p w14:paraId="6F4EA882" w14:textId="60F6E6BC" w:rsidR="00162F01" w:rsidRPr="00715B5E" w:rsidRDefault="00162F01" w:rsidP="00162F01">
      <w:pPr>
        <w:spacing w:line="276" w:lineRule="auto"/>
        <w:contextualSpacing/>
        <w:jc w:val="both"/>
        <w:rPr>
          <w:rFonts w:ascii="Arial" w:hAnsi="Arial" w:cs="Arial"/>
        </w:rPr>
      </w:pPr>
      <w:r w:rsidRPr="00715B5E">
        <w:rPr>
          <w:rFonts w:ascii="Arial" w:hAnsi="Arial" w:cs="Arial"/>
          <w:b/>
          <w:i/>
          <w:iCs/>
          <w:u w:val="single"/>
        </w:rPr>
        <w:t>Environment</w:t>
      </w:r>
      <w:r w:rsidR="00715B5E" w:rsidRPr="00715B5E">
        <w:rPr>
          <w:rFonts w:ascii="Arial" w:hAnsi="Arial" w:cs="Arial"/>
          <w:b/>
          <w:i/>
          <w:iCs/>
        </w:rPr>
        <w:t>:</w:t>
      </w:r>
      <w:r w:rsidR="00715B5E" w:rsidRPr="00715B5E">
        <w:rPr>
          <w:rFonts w:ascii="Arial" w:hAnsi="Arial" w:cs="Arial"/>
          <w:b/>
        </w:rPr>
        <w:t xml:space="preserve"> </w:t>
      </w:r>
      <w:r w:rsidR="00715B5E" w:rsidRPr="00715B5E">
        <w:rPr>
          <w:rFonts w:ascii="Arial" w:hAnsi="Arial" w:cs="Arial"/>
        </w:rPr>
        <w:t>Java</w:t>
      </w:r>
      <w:r w:rsidRPr="00715B5E">
        <w:rPr>
          <w:rFonts w:ascii="Arial" w:hAnsi="Arial" w:cs="Arial"/>
        </w:rPr>
        <w:t>, Ruby, Spring Boot, Spring Rest, OAuth 2.0, MySQL, Jenkins, Azure, Docker, Maven, Gradle, Microservices, Eclipse, Pivotal Cloud, Microsoft SQL Server.</w:t>
      </w:r>
    </w:p>
    <w:p w14:paraId="37A36A7B" w14:textId="77777777" w:rsidR="00162F01" w:rsidRPr="00715B5E" w:rsidRDefault="00162F01" w:rsidP="00162F01">
      <w:pPr>
        <w:spacing w:line="276" w:lineRule="auto"/>
        <w:contextualSpacing/>
        <w:jc w:val="both"/>
        <w:rPr>
          <w:rFonts w:ascii="Arial" w:hAnsi="Arial" w:cs="Arial"/>
        </w:rPr>
      </w:pPr>
    </w:p>
    <w:p w14:paraId="1338AFB4" w14:textId="77777777" w:rsidR="00162F01" w:rsidRPr="00715B5E" w:rsidRDefault="00162F01" w:rsidP="00162F01">
      <w:pPr>
        <w:spacing w:line="276" w:lineRule="auto"/>
        <w:contextualSpacing/>
        <w:jc w:val="both"/>
        <w:rPr>
          <w:rFonts w:ascii="Arial" w:hAnsi="Arial" w:cs="Arial"/>
          <w:b/>
          <w:i/>
          <w:iCs/>
        </w:rPr>
      </w:pPr>
      <w:r w:rsidRPr="00715B5E">
        <w:rPr>
          <w:rFonts w:ascii="Arial" w:hAnsi="Arial" w:cs="Arial"/>
          <w:b/>
          <w:i/>
          <w:iCs/>
          <w:u w:val="single"/>
        </w:rPr>
        <w:t>Responsibilities</w:t>
      </w:r>
      <w:r w:rsidRPr="00715B5E">
        <w:rPr>
          <w:rFonts w:ascii="Arial" w:hAnsi="Arial" w:cs="Arial"/>
          <w:b/>
          <w:i/>
          <w:iCs/>
        </w:rPr>
        <w:t>:</w:t>
      </w:r>
    </w:p>
    <w:p w14:paraId="5C72693A" w14:textId="1D7FB3C1"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 xml:space="preserve">Gap is majorly into a retail domain which mainly deals with selling of clothes of different brands. I worked on understanding whole eco system of retail domain to implement </w:t>
      </w:r>
      <w:r w:rsidR="00EC1608" w:rsidRPr="00715B5E">
        <w:rPr>
          <w:rFonts w:ascii="Arial" w:hAnsi="Arial" w:cs="Arial"/>
          <w:iCs/>
        </w:rPr>
        <w:t>well stable system.</w:t>
      </w:r>
    </w:p>
    <w:p w14:paraId="2D52CBAB" w14:textId="4FA46947" w:rsidR="00162F01"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Majorly worked on providing services for multiple layers of retail system like integrating products catalog into system and adding items to customer cart placing order and proving reviews and rating to the products once products got delivered to the system.</w:t>
      </w:r>
    </w:p>
    <w:p w14:paraId="65BB6128" w14:textId="5CEBD52A"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 xml:space="preserve">Worked on Chef cookbooks to pick </w:t>
      </w:r>
      <w:r w:rsidR="00715B5E" w:rsidRPr="00715B5E">
        <w:rPr>
          <w:rFonts w:ascii="Arial" w:hAnsi="Arial" w:cs="Arial"/>
          <w:iCs/>
        </w:rPr>
        <w:t>the latest</w:t>
      </w:r>
      <w:r w:rsidRPr="00715B5E">
        <w:rPr>
          <w:rFonts w:ascii="Arial" w:hAnsi="Arial" w:cs="Arial"/>
          <w:iCs/>
        </w:rPr>
        <w:t xml:space="preserve"> version of application software’s using Ruby.</w:t>
      </w:r>
    </w:p>
    <w:p w14:paraId="50A59B77" w14:textId="10201E9B"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Followed all the Agile methodologies and principles that are suitable for applications.</w:t>
      </w:r>
    </w:p>
    <w:p w14:paraId="52B0B49D" w14:textId="0BED4F8D"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eastAsiaTheme="minorHAnsi" w:hAnsi="Arial" w:cs="Arial"/>
          <w:lang w:val="en-GB"/>
        </w:rPr>
        <w:t>Involved in Full Life cycle implementation of the project and participated in the preparation of business analysis documentation.</w:t>
      </w:r>
    </w:p>
    <w:p w14:paraId="659E21E1" w14:textId="6AE3F435"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eastAsiaTheme="minorHAnsi" w:hAnsi="Arial" w:cs="Arial"/>
          <w:lang w:val="en-GB"/>
        </w:rPr>
        <w:t>Worked on implementing a robust order management system using multiple latest technologies.</w:t>
      </w:r>
    </w:p>
    <w:p w14:paraId="087D70A6" w14:textId="1D2D6E14"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Maintained bug free system by playing key role in fixing production issues.</w:t>
      </w:r>
    </w:p>
    <w:p w14:paraId="4E0CBA70" w14:textId="151CAD55" w:rsidR="00EC1608" w:rsidRPr="00715B5E" w:rsidRDefault="00EC1608"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Worked with third party vendors on designing and developing a fulfillment system.</w:t>
      </w:r>
    </w:p>
    <w:p w14:paraId="7AB2BE02" w14:textId="77777777" w:rsidR="00EC1608" w:rsidRPr="00715B5E" w:rsidRDefault="00EC1608" w:rsidP="00E2557A">
      <w:pPr>
        <w:pStyle w:val="ListParagraph"/>
        <w:numPr>
          <w:ilvl w:val="0"/>
          <w:numId w:val="41"/>
        </w:numPr>
        <w:ind w:left="450"/>
        <w:jc w:val="both"/>
        <w:rPr>
          <w:rFonts w:ascii="Arial" w:hAnsi="Arial" w:cs="Arial"/>
        </w:rPr>
      </w:pPr>
      <w:r w:rsidRPr="00715B5E">
        <w:rPr>
          <w:rFonts w:ascii="Arial" w:hAnsi="Arial" w:cs="Arial"/>
        </w:rPr>
        <w:t>Identified KPIs that are most appropriate to the business and monitored business performance. Developed and implemented new reporting strategies and procedures to enhance the effectiveness of company operations.</w:t>
      </w:r>
    </w:p>
    <w:p w14:paraId="0A006D77" w14:textId="2E3C2FD7" w:rsidR="00162F01" w:rsidRPr="00715B5E" w:rsidRDefault="00EC1608" w:rsidP="00E2557A">
      <w:pPr>
        <w:pStyle w:val="ListParagraph"/>
        <w:numPr>
          <w:ilvl w:val="0"/>
          <w:numId w:val="41"/>
        </w:numPr>
        <w:ind w:left="450"/>
        <w:jc w:val="both"/>
        <w:rPr>
          <w:rFonts w:ascii="Arial" w:hAnsi="Arial" w:cs="Arial"/>
        </w:rPr>
      </w:pPr>
      <w:r w:rsidRPr="00715B5E">
        <w:rPr>
          <w:rFonts w:ascii="Arial" w:hAnsi="Arial" w:cs="Arial"/>
        </w:rPr>
        <w:t>Identified and refined data quality checks and data monitoring supporting the business rules and changes, defines, and refines data quality measures, reports, and dashboards.</w:t>
      </w:r>
    </w:p>
    <w:p w14:paraId="4D7416C4" w14:textId="39B8B214"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 xml:space="preserve">Implemented Security framework for authentication of user as this is a very secured </w:t>
      </w:r>
      <w:r w:rsidR="00EC1608" w:rsidRPr="00715B5E">
        <w:rPr>
          <w:rFonts w:ascii="Arial" w:hAnsi="Arial" w:cs="Arial"/>
          <w:iCs/>
        </w:rPr>
        <w:t>application.</w:t>
      </w:r>
    </w:p>
    <w:p w14:paraId="799A414E"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Implemented Spring Batch jobs to upload large set data into multiple tables of database.</w:t>
      </w:r>
    </w:p>
    <w:p w14:paraId="2DC840F4"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Implemented Scheduling Jobs using spring that runs on scheduled intervals of time to process employee information in calculating tax, generating pay slips and other employee activities.</w:t>
      </w:r>
    </w:p>
    <w:p w14:paraId="76708E9A"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Implemented database queries to read and write employee data into database.</w:t>
      </w:r>
    </w:p>
    <w:p w14:paraId="280D1C93" w14:textId="0D8BB5A8"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Implemented performance scripts to test webservices.</w:t>
      </w:r>
    </w:p>
    <w:p w14:paraId="1A0E04DA"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Providing routine process/operational control reports and/or Controls Dashboard support</w:t>
      </w:r>
    </w:p>
    <w:p w14:paraId="26DCE3AE"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Designed database, tables, and views structure for the application.</w:t>
      </w:r>
    </w:p>
    <w:p w14:paraId="3382D71A" w14:textId="20594CCA"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Exposed services to do data migrations from third party databases to create consolidated system.</w:t>
      </w:r>
    </w:p>
    <w:p w14:paraId="3D82D6FE"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Successfully transferred inbound data from various sources like flat files, MS Access, and Excel into database using file reading mechanisms</w:t>
      </w:r>
    </w:p>
    <w:p w14:paraId="5F7E90E2"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Optimized query performance and populated test data</w:t>
      </w:r>
    </w:p>
    <w:p w14:paraId="15891A4D" w14:textId="0D17BF36"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Maintained the database using Procedures, Functions</w:t>
      </w:r>
      <w:r w:rsidR="00D617B3" w:rsidRPr="00715B5E">
        <w:rPr>
          <w:rFonts w:ascii="Arial" w:hAnsi="Arial" w:cs="Arial"/>
          <w:iCs/>
        </w:rPr>
        <w:t>.</w:t>
      </w:r>
    </w:p>
    <w:p w14:paraId="47C2BA8A" w14:textId="77777777"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Assisted clients in using implemented software projects.</w:t>
      </w:r>
    </w:p>
    <w:p w14:paraId="3DF3DEDB" w14:textId="05D7BD3E" w:rsidR="00162F01" w:rsidRPr="00715B5E" w:rsidRDefault="00162F01" w:rsidP="00E2557A">
      <w:pPr>
        <w:pStyle w:val="ListParagraph"/>
        <w:numPr>
          <w:ilvl w:val="0"/>
          <w:numId w:val="41"/>
        </w:numPr>
        <w:spacing w:line="276" w:lineRule="auto"/>
        <w:ind w:left="450"/>
        <w:jc w:val="both"/>
        <w:rPr>
          <w:rFonts w:ascii="Arial" w:hAnsi="Arial" w:cs="Arial"/>
          <w:iCs/>
        </w:rPr>
      </w:pPr>
      <w:r w:rsidRPr="00715B5E">
        <w:rPr>
          <w:rFonts w:ascii="Arial" w:hAnsi="Arial" w:cs="Arial"/>
          <w:iCs/>
        </w:rPr>
        <w:t>Coordinated with the management to discuss business needs and designed solutions accordingly.</w:t>
      </w:r>
    </w:p>
    <w:sectPr w:rsidR="00162F01" w:rsidRPr="00715B5E" w:rsidSect="00E2557A">
      <w:type w:val="continuous"/>
      <w:pgSz w:w="12240" w:h="15840"/>
      <w:pgMar w:top="1008" w:right="1080" w:bottom="1008"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A242" w14:textId="77777777" w:rsidR="00CB53B4" w:rsidRDefault="00CB53B4" w:rsidP="002D5736">
      <w:r>
        <w:separator/>
      </w:r>
    </w:p>
  </w:endnote>
  <w:endnote w:type="continuationSeparator" w:id="0">
    <w:p w14:paraId="7DD809DD" w14:textId="77777777" w:rsidR="00CB53B4" w:rsidRDefault="00CB53B4" w:rsidP="002D5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BB95" w14:textId="77777777" w:rsidR="00CB53B4" w:rsidRDefault="00CB53B4" w:rsidP="002D5736">
      <w:r>
        <w:separator/>
      </w:r>
    </w:p>
  </w:footnote>
  <w:footnote w:type="continuationSeparator" w:id="0">
    <w:p w14:paraId="0B4E7F1C" w14:textId="77777777" w:rsidR="00CB53B4" w:rsidRDefault="00CB53B4" w:rsidP="002D5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8EA90F8"/>
    <w:lvl w:ilvl="0">
      <w:numFmt w:val="bullet"/>
      <w:lvlText w:val="*"/>
      <w:lvlJc w:val="left"/>
    </w:lvl>
  </w:abstractNum>
  <w:abstractNum w:abstractNumId="1" w15:restartNumberingAfterBreak="0">
    <w:nsid w:val="00000002"/>
    <w:multiLevelType w:val="singleLevel"/>
    <w:tmpl w:val="00000002"/>
    <w:name w:val="WW8Num2"/>
    <w:lvl w:ilvl="0">
      <w:start w:val="1"/>
      <w:numFmt w:val="decimal"/>
      <w:lvlText w:val="%1."/>
      <w:lvlJc w:val="left"/>
      <w:pPr>
        <w:tabs>
          <w:tab w:val="num" w:pos="283"/>
        </w:tabs>
        <w:ind w:left="283" w:hanging="282"/>
      </w:pPr>
    </w:lvl>
  </w:abstractNum>
  <w:abstractNum w:abstractNumId="2" w15:restartNumberingAfterBreak="0">
    <w:nsid w:val="00000003"/>
    <w:multiLevelType w:val="multilevel"/>
    <w:tmpl w:val="00000003"/>
    <w:name w:val="WW8Num3"/>
    <w:lvl w:ilvl="0">
      <w:start w:val="1"/>
      <w:numFmt w:val="decimal"/>
      <w:lvlText w:val="%1."/>
      <w:lvlJc w:val="left"/>
      <w:pPr>
        <w:tabs>
          <w:tab w:val="num" w:pos="283"/>
        </w:tabs>
        <w:ind w:left="283" w:hanging="28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283"/>
        </w:tabs>
        <w:ind w:left="283" w:hanging="28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7"/>
    <w:multiLevelType w:val="multilevel"/>
    <w:tmpl w:val="00000007"/>
    <w:name w:val="WW8Num7"/>
    <w:lvl w:ilvl="0">
      <w:start w:val="1"/>
      <w:numFmt w:val="decimal"/>
      <w:lvlText w:val="%1."/>
      <w:lvlJc w:val="left"/>
      <w:pPr>
        <w:tabs>
          <w:tab w:val="num" w:pos="283"/>
        </w:tabs>
        <w:ind w:left="283" w:hanging="28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A"/>
    <w:multiLevelType w:val="multilevel"/>
    <w:tmpl w:val="0000000A"/>
    <w:name w:val="WW8Num11"/>
    <w:lvl w:ilvl="0">
      <w:start w:val="1"/>
      <w:numFmt w:val="decimal"/>
      <w:lvlText w:val="%1."/>
      <w:lvlJc w:val="left"/>
      <w:pPr>
        <w:tabs>
          <w:tab w:val="num" w:pos="283"/>
        </w:tabs>
        <w:ind w:left="283" w:hanging="28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5F5A1E"/>
    <w:multiLevelType w:val="hybridMultilevel"/>
    <w:tmpl w:val="0B5E8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C349F8"/>
    <w:multiLevelType w:val="hybridMultilevel"/>
    <w:tmpl w:val="F124B1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A092322"/>
    <w:multiLevelType w:val="hybridMultilevel"/>
    <w:tmpl w:val="EAE26AB4"/>
    <w:lvl w:ilvl="0" w:tplc="40090001">
      <w:start w:val="1"/>
      <w:numFmt w:val="bullet"/>
      <w:lvlText w:val=""/>
      <w:lvlJc w:val="left"/>
      <w:pPr>
        <w:ind w:left="10080" w:hanging="360"/>
      </w:pPr>
      <w:rPr>
        <w:rFonts w:ascii="Symbol" w:hAnsi="Symbol" w:hint="default"/>
      </w:rPr>
    </w:lvl>
    <w:lvl w:ilvl="1" w:tplc="40090003">
      <w:start w:val="1"/>
      <w:numFmt w:val="bullet"/>
      <w:lvlText w:val="o"/>
      <w:lvlJc w:val="left"/>
      <w:pPr>
        <w:ind w:left="10800" w:hanging="360"/>
      </w:pPr>
      <w:rPr>
        <w:rFonts w:ascii="Courier New" w:hAnsi="Courier New" w:cs="Courier New" w:hint="default"/>
      </w:rPr>
    </w:lvl>
    <w:lvl w:ilvl="2" w:tplc="40090005" w:tentative="1">
      <w:start w:val="1"/>
      <w:numFmt w:val="bullet"/>
      <w:lvlText w:val=""/>
      <w:lvlJc w:val="left"/>
      <w:pPr>
        <w:ind w:left="11520" w:hanging="360"/>
      </w:pPr>
      <w:rPr>
        <w:rFonts w:ascii="Wingdings" w:hAnsi="Wingdings" w:hint="default"/>
      </w:rPr>
    </w:lvl>
    <w:lvl w:ilvl="3" w:tplc="40090001" w:tentative="1">
      <w:start w:val="1"/>
      <w:numFmt w:val="bullet"/>
      <w:lvlText w:val=""/>
      <w:lvlJc w:val="left"/>
      <w:pPr>
        <w:ind w:left="12240" w:hanging="360"/>
      </w:pPr>
      <w:rPr>
        <w:rFonts w:ascii="Symbol" w:hAnsi="Symbol" w:hint="default"/>
      </w:rPr>
    </w:lvl>
    <w:lvl w:ilvl="4" w:tplc="40090003" w:tentative="1">
      <w:start w:val="1"/>
      <w:numFmt w:val="bullet"/>
      <w:lvlText w:val="o"/>
      <w:lvlJc w:val="left"/>
      <w:pPr>
        <w:ind w:left="12960" w:hanging="360"/>
      </w:pPr>
      <w:rPr>
        <w:rFonts w:ascii="Courier New" w:hAnsi="Courier New" w:cs="Courier New" w:hint="default"/>
      </w:rPr>
    </w:lvl>
    <w:lvl w:ilvl="5" w:tplc="40090005" w:tentative="1">
      <w:start w:val="1"/>
      <w:numFmt w:val="bullet"/>
      <w:lvlText w:val=""/>
      <w:lvlJc w:val="left"/>
      <w:pPr>
        <w:ind w:left="13680" w:hanging="360"/>
      </w:pPr>
      <w:rPr>
        <w:rFonts w:ascii="Wingdings" w:hAnsi="Wingdings" w:hint="default"/>
      </w:rPr>
    </w:lvl>
    <w:lvl w:ilvl="6" w:tplc="40090001" w:tentative="1">
      <w:start w:val="1"/>
      <w:numFmt w:val="bullet"/>
      <w:lvlText w:val=""/>
      <w:lvlJc w:val="left"/>
      <w:pPr>
        <w:ind w:left="14400" w:hanging="360"/>
      </w:pPr>
      <w:rPr>
        <w:rFonts w:ascii="Symbol" w:hAnsi="Symbol" w:hint="default"/>
      </w:rPr>
    </w:lvl>
    <w:lvl w:ilvl="7" w:tplc="40090003" w:tentative="1">
      <w:start w:val="1"/>
      <w:numFmt w:val="bullet"/>
      <w:lvlText w:val="o"/>
      <w:lvlJc w:val="left"/>
      <w:pPr>
        <w:ind w:left="15120" w:hanging="360"/>
      </w:pPr>
      <w:rPr>
        <w:rFonts w:ascii="Courier New" w:hAnsi="Courier New" w:cs="Courier New" w:hint="default"/>
      </w:rPr>
    </w:lvl>
    <w:lvl w:ilvl="8" w:tplc="40090005" w:tentative="1">
      <w:start w:val="1"/>
      <w:numFmt w:val="bullet"/>
      <w:lvlText w:val=""/>
      <w:lvlJc w:val="left"/>
      <w:pPr>
        <w:ind w:left="15840" w:hanging="360"/>
      </w:pPr>
      <w:rPr>
        <w:rFonts w:ascii="Wingdings" w:hAnsi="Wingdings" w:hint="default"/>
      </w:rPr>
    </w:lvl>
  </w:abstractNum>
  <w:abstractNum w:abstractNumId="9" w15:restartNumberingAfterBreak="0">
    <w:nsid w:val="0A307335"/>
    <w:multiLevelType w:val="hybridMultilevel"/>
    <w:tmpl w:val="07B87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5642B1"/>
    <w:multiLevelType w:val="hybridMultilevel"/>
    <w:tmpl w:val="832A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87673B"/>
    <w:multiLevelType w:val="hybridMultilevel"/>
    <w:tmpl w:val="1FB0167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0E6D2FEE"/>
    <w:multiLevelType w:val="hybridMultilevel"/>
    <w:tmpl w:val="A3662BFA"/>
    <w:lvl w:ilvl="0" w:tplc="48CC45D0">
      <w:start w:val="1"/>
      <w:numFmt w:val="bullet"/>
      <w:lvlText w:val=""/>
      <w:lvlJc w:val="left"/>
      <w:pPr>
        <w:ind w:left="870" w:hanging="360"/>
      </w:pPr>
      <w:rPr>
        <w:rFonts w:ascii="Wingdings" w:hAnsi="Wingdings"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10EB4AE6"/>
    <w:multiLevelType w:val="hybridMultilevel"/>
    <w:tmpl w:val="47D06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0B2F83"/>
    <w:multiLevelType w:val="hybridMultilevel"/>
    <w:tmpl w:val="A3662BFA"/>
    <w:lvl w:ilvl="0" w:tplc="48CC45D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D650B"/>
    <w:multiLevelType w:val="hybridMultilevel"/>
    <w:tmpl w:val="2A22C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5">
      <w:start w:val="1"/>
      <w:numFmt w:val="bullet"/>
      <w:lvlText w:val=""/>
      <w:lvlJc w:val="left"/>
      <w:pPr>
        <w:ind w:left="3690" w:hanging="360"/>
      </w:pPr>
      <w:rPr>
        <w:rFonts w:ascii="Wingdings" w:hAnsi="Wingdings" w:hint="default"/>
      </w:rPr>
    </w:lvl>
    <w:lvl w:ilvl="5" w:tplc="04090005">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4913A1"/>
    <w:multiLevelType w:val="hybridMultilevel"/>
    <w:tmpl w:val="56BE15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DC9608C"/>
    <w:multiLevelType w:val="hybridMultilevel"/>
    <w:tmpl w:val="15C442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252927"/>
    <w:multiLevelType w:val="hybridMultilevel"/>
    <w:tmpl w:val="CEEA9366"/>
    <w:lvl w:ilvl="0" w:tplc="48FC3D92">
      <w:start w:val="1"/>
      <w:numFmt w:val="decimal"/>
      <w:lvlText w:val="%1."/>
      <w:lvlJc w:val="left"/>
      <w:pPr>
        <w:ind w:left="644" w:hanging="360"/>
      </w:pPr>
      <w:rPr>
        <w:rFonts w:eastAsia="SimSun" w:hint="default"/>
        <w:b w:val="0"/>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906D72"/>
    <w:multiLevelType w:val="hybridMultilevel"/>
    <w:tmpl w:val="FA788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B86E79"/>
    <w:multiLevelType w:val="hybridMultilevel"/>
    <w:tmpl w:val="E0AEEF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012A79"/>
    <w:multiLevelType w:val="hybridMultilevel"/>
    <w:tmpl w:val="342842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2A2C1290"/>
    <w:multiLevelType w:val="hybridMultilevel"/>
    <w:tmpl w:val="B996266E"/>
    <w:lvl w:ilvl="0" w:tplc="00000002">
      <w:start w:val="1"/>
      <w:numFmt w:val="bullet"/>
      <w:lvlText w:val=""/>
      <w:lvlJc w:val="left"/>
      <w:pPr>
        <w:tabs>
          <w:tab w:val="num" w:pos="780"/>
        </w:tabs>
        <w:ind w:left="780" w:hanging="360"/>
      </w:pPr>
      <w:rPr>
        <w:rFonts w:ascii="Symbol" w:hAnsi="Symbol"/>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2AA362D9"/>
    <w:multiLevelType w:val="hybridMultilevel"/>
    <w:tmpl w:val="B6DA4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E6173A9"/>
    <w:multiLevelType w:val="hybridMultilevel"/>
    <w:tmpl w:val="DEA86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047262"/>
    <w:multiLevelType w:val="hybridMultilevel"/>
    <w:tmpl w:val="F524F7D0"/>
    <w:lvl w:ilvl="0" w:tplc="04090001">
      <w:start w:val="1"/>
      <w:numFmt w:val="bullet"/>
      <w:lvlText w:val=""/>
      <w:lvlJc w:val="left"/>
      <w:pPr>
        <w:ind w:left="1162" w:hanging="360"/>
      </w:pPr>
      <w:rPr>
        <w:rFonts w:ascii="Symbol" w:hAnsi="Symbol" w:hint="default"/>
      </w:rPr>
    </w:lvl>
    <w:lvl w:ilvl="1" w:tplc="04090001">
      <w:start w:val="1"/>
      <w:numFmt w:val="bullet"/>
      <w:lvlText w:val=""/>
      <w:lvlJc w:val="left"/>
      <w:pPr>
        <w:ind w:left="1882" w:hanging="360"/>
      </w:pPr>
      <w:rPr>
        <w:rFonts w:ascii="Symbol" w:hAnsi="Symbol" w:hint="default"/>
      </w:rPr>
    </w:lvl>
    <w:lvl w:ilvl="2" w:tplc="04090005" w:tentative="1">
      <w:start w:val="1"/>
      <w:numFmt w:val="bullet"/>
      <w:lvlText w:val=""/>
      <w:lvlJc w:val="left"/>
      <w:pPr>
        <w:ind w:left="2602" w:hanging="360"/>
      </w:pPr>
      <w:rPr>
        <w:rFonts w:ascii="Wingdings" w:hAnsi="Wingdings" w:hint="default"/>
      </w:rPr>
    </w:lvl>
    <w:lvl w:ilvl="3" w:tplc="04090001" w:tentative="1">
      <w:start w:val="1"/>
      <w:numFmt w:val="bullet"/>
      <w:lvlText w:val=""/>
      <w:lvlJc w:val="left"/>
      <w:pPr>
        <w:ind w:left="3322" w:hanging="360"/>
      </w:pPr>
      <w:rPr>
        <w:rFonts w:ascii="Symbol" w:hAnsi="Symbol" w:hint="default"/>
      </w:rPr>
    </w:lvl>
    <w:lvl w:ilvl="4" w:tplc="04090003" w:tentative="1">
      <w:start w:val="1"/>
      <w:numFmt w:val="bullet"/>
      <w:lvlText w:val="o"/>
      <w:lvlJc w:val="left"/>
      <w:pPr>
        <w:ind w:left="4042" w:hanging="360"/>
      </w:pPr>
      <w:rPr>
        <w:rFonts w:ascii="Courier New" w:hAnsi="Courier New" w:cs="Courier New" w:hint="default"/>
      </w:rPr>
    </w:lvl>
    <w:lvl w:ilvl="5" w:tplc="04090005" w:tentative="1">
      <w:start w:val="1"/>
      <w:numFmt w:val="bullet"/>
      <w:lvlText w:val=""/>
      <w:lvlJc w:val="left"/>
      <w:pPr>
        <w:ind w:left="4762" w:hanging="360"/>
      </w:pPr>
      <w:rPr>
        <w:rFonts w:ascii="Wingdings" w:hAnsi="Wingdings" w:hint="default"/>
      </w:rPr>
    </w:lvl>
    <w:lvl w:ilvl="6" w:tplc="04090001" w:tentative="1">
      <w:start w:val="1"/>
      <w:numFmt w:val="bullet"/>
      <w:lvlText w:val=""/>
      <w:lvlJc w:val="left"/>
      <w:pPr>
        <w:ind w:left="5482" w:hanging="360"/>
      </w:pPr>
      <w:rPr>
        <w:rFonts w:ascii="Symbol" w:hAnsi="Symbol" w:hint="default"/>
      </w:rPr>
    </w:lvl>
    <w:lvl w:ilvl="7" w:tplc="04090003" w:tentative="1">
      <w:start w:val="1"/>
      <w:numFmt w:val="bullet"/>
      <w:lvlText w:val="o"/>
      <w:lvlJc w:val="left"/>
      <w:pPr>
        <w:ind w:left="6202" w:hanging="360"/>
      </w:pPr>
      <w:rPr>
        <w:rFonts w:ascii="Courier New" w:hAnsi="Courier New" w:cs="Courier New" w:hint="default"/>
      </w:rPr>
    </w:lvl>
    <w:lvl w:ilvl="8" w:tplc="04090005" w:tentative="1">
      <w:start w:val="1"/>
      <w:numFmt w:val="bullet"/>
      <w:lvlText w:val=""/>
      <w:lvlJc w:val="left"/>
      <w:pPr>
        <w:ind w:left="6922" w:hanging="360"/>
      </w:pPr>
      <w:rPr>
        <w:rFonts w:ascii="Wingdings" w:hAnsi="Wingdings" w:hint="default"/>
      </w:rPr>
    </w:lvl>
  </w:abstractNum>
  <w:abstractNum w:abstractNumId="26" w15:restartNumberingAfterBreak="0">
    <w:nsid w:val="301308B5"/>
    <w:multiLevelType w:val="hybridMultilevel"/>
    <w:tmpl w:val="5A3C0BC4"/>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15:restartNumberingAfterBreak="0">
    <w:nsid w:val="3217523C"/>
    <w:multiLevelType w:val="hybridMultilevel"/>
    <w:tmpl w:val="311C8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AB122F"/>
    <w:multiLevelType w:val="hybridMultilevel"/>
    <w:tmpl w:val="0C2AF61A"/>
    <w:lvl w:ilvl="0" w:tplc="33DCDADA">
      <w:start w:val="1"/>
      <w:numFmt w:val="bullet"/>
      <w:lvlText w:val=""/>
      <w:lvlJc w:val="left"/>
      <w:pPr>
        <w:ind w:left="1080" w:hanging="360"/>
      </w:pPr>
      <w:rPr>
        <w:rFonts w:ascii="Symbol" w:hAnsi="Symbol" w:hint="default"/>
      </w:rPr>
    </w:lvl>
    <w:lvl w:ilvl="1" w:tplc="79E49BC8" w:tentative="1">
      <w:start w:val="1"/>
      <w:numFmt w:val="bullet"/>
      <w:lvlText w:val="o"/>
      <w:lvlJc w:val="left"/>
      <w:pPr>
        <w:ind w:left="1800" w:hanging="360"/>
      </w:pPr>
      <w:rPr>
        <w:rFonts w:ascii="Courier New" w:hAnsi="Courier New" w:cs="Courier New" w:hint="default"/>
      </w:rPr>
    </w:lvl>
    <w:lvl w:ilvl="2" w:tplc="DF46403C" w:tentative="1">
      <w:start w:val="1"/>
      <w:numFmt w:val="bullet"/>
      <w:lvlText w:val=""/>
      <w:lvlJc w:val="left"/>
      <w:pPr>
        <w:ind w:left="2520" w:hanging="360"/>
      </w:pPr>
      <w:rPr>
        <w:rFonts w:ascii="Wingdings" w:hAnsi="Wingdings" w:hint="default"/>
      </w:rPr>
    </w:lvl>
    <w:lvl w:ilvl="3" w:tplc="AEB4BD78" w:tentative="1">
      <w:start w:val="1"/>
      <w:numFmt w:val="bullet"/>
      <w:lvlText w:val=""/>
      <w:lvlJc w:val="left"/>
      <w:pPr>
        <w:ind w:left="3240" w:hanging="360"/>
      </w:pPr>
      <w:rPr>
        <w:rFonts w:ascii="Symbol" w:hAnsi="Symbol" w:hint="default"/>
      </w:rPr>
    </w:lvl>
    <w:lvl w:ilvl="4" w:tplc="1960B910" w:tentative="1">
      <w:start w:val="1"/>
      <w:numFmt w:val="bullet"/>
      <w:lvlText w:val="o"/>
      <w:lvlJc w:val="left"/>
      <w:pPr>
        <w:ind w:left="3960" w:hanging="360"/>
      </w:pPr>
      <w:rPr>
        <w:rFonts w:ascii="Courier New" w:hAnsi="Courier New" w:cs="Courier New" w:hint="default"/>
      </w:rPr>
    </w:lvl>
    <w:lvl w:ilvl="5" w:tplc="2D347E62" w:tentative="1">
      <w:start w:val="1"/>
      <w:numFmt w:val="bullet"/>
      <w:lvlText w:val=""/>
      <w:lvlJc w:val="left"/>
      <w:pPr>
        <w:ind w:left="4680" w:hanging="360"/>
      </w:pPr>
      <w:rPr>
        <w:rFonts w:ascii="Wingdings" w:hAnsi="Wingdings" w:hint="default"/>
      </w:rPr>
    </w:lvl>
    <w:lvl w:ilvl="6" w:tplc="EDCAF95C" w:tentative="1">
      <w:start w:val="1"/>
      <w:numFmt w:val="bullet"/>
      <w:lvlText w:val=""/>
      <w:lvlJc w:val="left"/>
      <w:pPr>
        <w:ind w:left="5400" w:hanging="360"/>
      </w:pPr>
      <w:rPr>
        <w:rFonts w:ascii="Symbol" w:hAnsi="Symbol" w:hint="default"/>
      </w:rPr>
    </w:lvl>
    <w:lvl w:ilvl="7" w:tplc="CCAEC1A8" w:tentative="1">
      <w:start w:val="1"/>
      <w:numFmt w:val="bullet"/>
      <w:lvlText w:val="o"/>
      <w:lvlJc w:val="left"/>
      <w:pPr>
        <w:ind w:left="6120" w:hanging="360"/>
      </w:pPr>
      <w:rPr>
        <w:rFonts w:ascii="Courier New" w:hAnsi="Courier New" w:cs="Courier New" w:hint="default"/>
      </w:rPr>
    </w:lvl>
    <w:lvl w:ilvl="8" w:tplc="C58864E2" w:tentative="1">
      <w:start w:val="1"/>
      <w:numFmt w:val="bullet"/>
      <w:lvlText w:val=""/>
      <w:lvlJc w:val="left"/>
      <w:pPr>
        <w:ind w:left="6840" w:hanging="360"/>
      </w:pPr>
      <w:rPr>
        <w:rFonts w:ascii="Wingdings" w:hAnsi="Wingdings" w:hint="default"/>
      </w:rPr>
    </w:lvl>
  </w:abstractNum>
  <w:abstractNum w:abstractNumId="29" w15:restartNumberingAfterBreak="0">
    <w:nsid w:val="33F2775B"/>
    <w:multiLevelType w:val="hybridMultilevel"/>
    <w:tmpl w:val="74DE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E861F9"/>
    <w:multiLevelType w:val="hybridMultilevel"/>
    <w:tmpl w:val="BFD60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C8C1A1A"/>
    <w:multiLevelType w:val="hybridMultilevel"/>
    <w:tmpl w:val="3EEC3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86523F"/>
    <w:multiLevelType w:val="hybridMultilevel"/>
    <w:tmpl w:val="EE9A39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start w:val="1"/>
      <w:numFmt w:val="bullet"/>
      <w:lvlText w:val=""/>
      <w:lvlJc w:val="left"/>
      <w:pPr>
        <w:ind w:left="3150" w:hanging="360"/>
      </w:pPr>
      <w:rPr>
        <w:rFonts w:ascii="Symbol" w:hAnsi="Symbol" w:hint="default"/>
      </w:rPr>
    </w:lvl>
    <w:lvl w:ilvl="4" w:tplc="04090005">
      <w:start w:val="1"/>
      <w:numFmt w:val="bullet"/>
      <w:lvlText w:val=""/>
      <w:lvlJc w:val="left"/>
      <w:pPr>
        <w:ind w:left="4050" w:hanging="360"/>
      </w:pPr>
      <w:rPr>
        <w:rFonts w:ascii="Wingdings" w:hAnsi="Wingdings" w:hint="default"/>
      </w:rPr>
    </w:lvl>
    <w:lvl w:ilvl="5" w:tplc="04090005">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E17E06"/>
    <w:multiLevelType w:val="hybridMultilevel"/>
    <w:tmpl w:val="0AD022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AAB54B5"/>
    <w:multiLevelType w:val="hybridMultilevel"/>
    <w:tmpl w:val="D1AA2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DA0202"/>
    <w:multiLevelType w:val="hybridMultilevel"/>
    <w:tmpl w:val="82D21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EB53258"/>
    <w:multiLevelType w:val="hybridMultilevel"/>
    <w:tmpl w:val="312E172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7" w15:restartNumberingAfterBreak="0">
    <w:nsid w:val="57A52536"/>
    <w:multiLevelType w:val="hybridMultilevel"/>
    <w:tmpl w:val="68E477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581A2298"/>
    <w:multiLevelType w:val="hybridMultilevel"/>
    <w:tmpl w:val="B99AF0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8784D37"/>
    <w:multiLevelType w:val="hybridMultilevel"/>
    <w:tmpl w:val="E5DCB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D8206B2"/>
    <w:multiLevelType w:val="hybridMultilevel"/>
    <w:tmpl w:val="28F6E12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41" w15:restartNumberingAfterBreak="0">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0380A14"/>
    <w:multiLevelType w:val="hybridMultilevel"/>
    <w:tmpl w:val="8E444D6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4B66FA"/>
    <w:multiLevelType w:val="hybridMultilevel"/>
    <w:tmpl w:val="C1B0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482D46"/>
    <w:multiLevelType w:val="hybridMultilevel"/>
    <w:tmpl w:val="40F2D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3E5355"/>
    <w:multiLevelType w:val="hybridMultilevel"/>
    <w:tmpl w:val="3B2A0FB2"/>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46" w15:restartNumberingAfterBreak="0">
    <w:nsid w:val="7A0D127D"/>
    <w:multiLevelType w:val="hybridMultilevel"/>
    <w:tmpl w:val="DDE4FF66"/>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DAC70C2"/>
    <w:multiLevelType w:val="hybridMultilevel"/>
    <w:tmpl w:val="1AFEE5B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num w:numId="1" w16cid:durableId="1865437752">
    <w:abstractNumId w:val="15"/>
  </w:num>
  <w:num w:numId="2" w16cid:durableId="1240021647">
    <w:abstractNumId w:val="37"/>
  </w:num>
  <w:num w:numId="3" w16cid:durableId="797918883">
    <w:abstractNumId w:val="21"/>
  </w:num>
  <w:num w:numId="4" w16cid:durableId="1407416279">
    <w:abstractNumId w:val="47"/>
  </w:num>
  <w:num w:numId="5" w16cid:durableId="1636334624">
    <w:abstractNumId w:val="25"/>
  </w:num>
  <w:num w:numId="6" w16cid:durableId="2037922556">
    <w:abstractNumId w:val="44"/>
  </w:num>
  <w:num w:numId="7" w16cid:durableId="808598485">
    <w:abstractNumId w:val="6"/>
  </w:num>
  <w:num w:numId="8" w16cid:durableId="1238978085">
    <w:abstractNumId w:val="45"/>
  </w:num>
  <w:num w:numId="9" w16cid:durableId="162671238">
    <w:abstractNumId w:val="13"/>
  </w:num>
  <w:num w:numId="10" w16cid:durableId="340201749">
    <w:abstractNumId w:val="32"/>
  </w:num>
  <w:num w:numId="11" w16cid:durableId="1790004463">
    <w:abstractNumId w:val="18"/>
  </w:num>
  <w:num w:numId="12" w16cid:durableId="283268380">
    <w:abstractNumId w:val="1"/>
  </w:num>
  <w:num w:numId="13" w16cid:durableId="982388346">
    <w:abstractNumId w:val="16"/>
  </w:num>
  <w:num w:numId="14" w16cid:durableId="589580276">
    <w:abstractNumId w:val="4"/>
  </w:num>
  <w:num w:numId="15" w16cid:durableId="2070226368">
    <w:abstractNumId w:val="0"/>
    <w:lvlOverride w:ilvl="0">
      <w:lvl w:ilvl="0">
        <w:numFmt w:val="bullet"/>
        <w:lvlText w:val=""/>
        <w:legacy w:legacy="1" w:legacySpace="0" w:legacyIndent="360"/>
        <w:lvlJc w:val="left"/>
        <w:rPr>
          <w:rFonts w:ascii="Symbol" w:hAnsi="Symbol" w:hint="default"/>
        </w:rPr>
      </w:lvl>
    </w:lvlOverride>
  </w:num>
  <w:num w:numId="16" w16cid:durableId="1305307161">
    <w:abstractNumId w:val="17"/>
  </w:num>
  <w:num w:numId="17" w16cid:durableId="1022055001">
    <w:abstractNumId w:val="46"/>
  </w:num>
  <w:num w:numId="18" w16cid:durableId="1457792237">
    <w:abstractNumId w:val="35"/>
  </w:num>
  <w:num w:numId="19" w16cid:durableId="333413622">
    <w:abstractNumId w:val="2"/>
  </w:num>
  <w:num w:numId="20" w16cid:durableId="748846864">
    <w:abstractNumId w:val="39"/>
  </w:num>
  <w:num w:numId="21" w16cid:durableId="1702323129">
    <w:abstractNumId w:val="5"/>
  </w:num>
  <w:num w:numId="22" w16cid:durableId="918247878">
    <w:abstractNumId w:val="3"/>
  </w:num>
  <w:num w:numId="23" w16cid:durableId="385834977">
    <w:abstractNumId w:val="8"/>
  </w:num>
  <w:num w:numId="24" w16cid:durableId="1791776983">
    <w:abstractNumId w:val="23"/>
  </w:num>
  <w:num w:numId="25" w16cid:durableId="233441559">
    <w:abstractNumId w:val="38"/>
  </w:num>
  <w:num w:numId="26" w16cid:durableId="1187989058">
    <w:abstractNumId w:val="31"/>
  </w:num>
  <w:num w:numId="27" w16cid:durableId="1872112573">
    <w:abstractNumId w:val="24"/>
  </w:num>
  <w:num w:numId="28" w16cid:durableId="1377924771">
    <w:abstractNumId w:val="19"/>
  </w:num>
  <w:num w:numId="29" w16cid:durableId="646738381">
    <w:abstractNumId w:val="26"/>
  </w:num>
  <w:num w:numId="30" w16cid:durableId="38944694">
    <w:abstractNumId w:val="20"/>
  </w:num>
  <w:num w:numId="31" w16cid:durableId="703093145">
    <w:abstractNumId w:val="30"/>
  </w:num>
  <w:num w:numId="32" w16cid:durableId="674576171">
    <w:abstractNumId w:val="40"/>
  </w:num>
  <w:num w:numId="33" w16cid:durableId="1300379696">
    <w:abstractNumId w:val="7"/>
  </w:num>
  <w:num w:numId="34" w16cid:durableId="540558359">
    <w:abstractNumId w:val="14"/>
  </w:num>
  <w:num w:numId="35" w16cid:durableId="737434849">
    <w:abstractNumId w:val="12"/>
  </w:num>
  <w:num w:numId="36" w16cid:durableId="627976093">
    <w:abstractNumId w:val="22"/>
  </w:num>
  <w:num w:numId="37" w16cid:durableId="627394940">
    <w:abstractNumId w:val="43"/>
  </w:num>
  <w:num w:numId="38" w16cid:durableId="1911192377">
    <w:abstractNumId w:val="41"/>
  </w:num>
  <w:num w:numId="39" w16cid:durableId="1844928393">
    <w:abstractNumId w:val="36"/>
  </w:num>
  <w:num w:numId="40" w16cid:durableId="1853033549">
    <w:abstractNumId w:val="11"/>
  </w:num>
  <w:num w:numId="41" w16cid:durableId="2011789442">
    <w:abstractNumId w:val="27"/>
  </w:num>
  <w:num w:numId="42" w16cid:durableId="903562034">
    <w:abstractNumId w:val="28"/>
  </w:num>
  <w:num w:numId="43" w16cid:durableId="488526264">
    <w:abstractNumId w:val="33"/>
  </w:num>
  <w:num w:numId="44" w16cid:durableId="643001420">
    <w:abstractNumId w:val="9"/>
  </w:num>
  <w:num w:numId="45" w16cid:durableId="2021663822">
    <w:abstractNumId w:val="10"/>
  </w:num>
  <w:num w:numId="46" w16cid:durableId="1623881233">
    <w:abstractNumId w:val="34"/>
  </w:num>
  <w:num w:numId="47" w16cid:durableId="266475136">
    <w:abstractNumId w:val="42"/>
  </w:num>
  <w:num w:numId="48" w16cid:durableId="7665093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FBE"/>
    <w:rsid w:val="00005714"/>
    <w:rsid w:val="00014585"/>
    <w:rsid w:val="00014887"/>
    <w:rsid w:val="00015448"/>
    <w:rsid w:val="00015A42"/>
    <w:rsid w:val="000207F2"/>
    <w:rsid w:val="00021137"/>
    <w:rsid w:val="00023CCB"/>
    <w:rsid w:val="00023EB6"/>
    <w:rsid w:val="00024B18"/>
    <w:rsid w:val="0003329A"/>
    <w:rsid w:val="00036283"/>
    <w:rsid w:val="00050AA0"/>
    <w:rsid w:val="00050AD6"/>
    <w:rsid w:val="00053C43"/>
    <w:rsid w:val="00066BAE"/>
    <w:rsid w:val="00070B18"/>
    <w:rsid w:val="0007276C"/>
    <w:rsid w:val="00072877"/>
    <w:rsid w:val="00073BEB"/>
    <w:rsid w:val="00082064"/>
    <w:rsid w:val="00085C88"/>
    <w:rsid w:val="0008796F"/>
    <w:rsid w:val="000879F2"/>
    <w:rsid w:val="0009069B"/>
    <w:rsid w:val="00091623"/>
    <w:rsid w:val="00093BBD"/>
    <w:rsid w:val="000968EB"/>
    <w:rsid w:val="000A1A58"/>
    <w:rsid w:val="000A6C50"/>
    <w:rsid w:val="000A6DB4"/>
    <w:rsid w:val="000B4A62"/>
    <w:rsid w:val="000B510F"/>
    <w:rsid w:val="000C481C"/>
    <w:rsid w:val="000C4B02"/>
    <w:rsid w:val="000C4E7A"/>
    <w:rsid w:val="000D20B1"/>
    <w:rsid w:val="000D4F6A"/>
    <w:rsid w:val="000D56CD"/>
    <w:rsid w:val="000D70B6"/>
    <w:rsid w:val="000E006A"/>
    <w:rsid w:val="000E1FF2"/>
    <w:rsid w:val="000E29BA"/>
    <w:rsid w:val="000F4056"/>
    <w:rsid w:val="0010031E"/>
    <w:rsid w:val="00106800"/>
    <w:rsid w:val="001241C7"/>
    <w:rsid w:val="0012604A"/>
    <w:rsid w:val="00132669"/>
    <w:rsid w:val="00142B53"/>
    <w:rsid w:val="001462E5"/>
    <w:rsid w:val="00147DFF"/>
    <w:rsid w:val="00152CE6"/>
    <w:rsid w:val="00153E19"/>
    <w:rsid w:val="00153F3E"/>
    <w:rsid w:val="00157175"/>
    <w:rsid w:val="00157591"/>
    <w:rsid w:val="00160DD3"/>
    <w:rsid w:val="00161935"/>
    <w:rsid w:val="00162F01"/>
    <w:rsid w:val="00163C93"/>
    <w:rsid w:val="00167924"/>
    <w:rsid w:val="00174020"/>
    <w:rsid w:val="00183FBB"/>
    <w:rsid w:val="00186B61"/>
    <w:rsid w:val="00187F93"/>
    <w:rsid w:val="0019632B"/>
    <w:rsid w:val="001963CD"/>
    <w:rsid w:val="001A36AC"/>
    <w:rsid w:val="001B2020"/>
    <w:rsid w:val="001C3195"/>
    <w:rsid w:val="001C45E3"/>
    <w:rsid w:val="001C4EA7"/>
    <w:rsid w:val="001C500A"/>
    <w:rsid w:val="001D6160"/>
    <w:rsid w:val="001E43BF"/>
    <w:rsid w:val="001E5C55"/>
    <w:rsid w:val="00201338"/>
    <w:rsid w:val="00203978"/>
    <w:rsid w:val="0020721E"/>
    <w:rsid w:val="0021363F"/>
    <w:rsid w:val="00213AE6"/>
    <w:rsid w:val="00213EB4"/>
    <w:rsid w:val="002169CA"/>
    <w:rsid w:val="002214D1"/>
    <w:rsid w:val="002268A4"/>
    <w:rsid w:val="00226CAA"/>
    <w:rsid w:val="00236896"/>
    <w:rsid w:val="0024158F"/>
    <w:rsid w:val="00241F48"/>
    <w:rsid w:val="00243F06"/>
    <w:rsid w:val="002503FB"/>
    <w:rsid w:val="00262959"/>
    <w:rsid w:val="002632CE"/>
    <w:rsid w:val="00263CF3"/>
    <w:rsid w:val="00264FF8"/>
    <w:rsid w:val="00265B88"/>
    <w:rsid w:val="00267C5B"/>
    <w:rsid w:val="002710B9"/>
    <w:rsid w:val="00271400"/>
    <w:rsid w:val="002726BF"/>
    <w:rsid w:val="002749C2"/>
    <w:rsid w:val="00276495"/>
    <w:rsid w:val="002768F9"/>
    <w:rsid w:val="0028058C"/>
    <w:rsid w:val="0028135E"/>
    <w:rsid w:val="00282469"/>
    <w:rsid w:val="00283360"/>
    <w:rsid w:val="00283434"/>
    <w:rsid w:val="00290E0A"/>
    <w:rsid w:val="002915A2"/>
    <w:rsid w:val="00291F0C"/>
    <w:rsid w:val="00292887"/>
    <w:rsid w:val="0029385B"/>
    <w:rsid w:val="00295ECC"/>
    <w:rsid w:val="00297475"/>
    <w:rsid w:val="002A3DEA"/>
    <w:rsid w:val="002A4EF4"/>
    <w:rsid w:val="002A5376"/>
    <w:rsid w:val="002A75A3"/>
    <w:rsid w:val="002A7D30"/>
    <w:rsid w:val="002B072C"/>
    <w:rsid w:val="002B3F3F"/>
    <w:rsid w:val="002B6F72"/>
    <w:rsid w:val="002C01DC"/>
    <w:rsid w:val="002C0809"/>
    <w:rsid w:val="002C310C"/>
    <w:rsid w:val="002C6F91"/>
    <w:rsid w:val="002D277B"/>
    <w:rsid w:val="002D44DD"/>
    <w:rsid w:val="002D5736"/>
    <w:rsid w:val="002D6EAC"/>
    <w:rsid w:val="002E0A83"/>
    <w:rsid w:val="002E53D6"/>
    <w:rsid w:val="002E5C05"/>
    <w:rsid w:val="002F02CB"/>
    <w:rsid w:val="002F0C2B"/>
    <w:rsid w:val="002F6198"/>
    <w:rsid w:val="003171AC"/>
    <w:rsid w:val="003178C4"/>
    <w:rsid w:val="003209CD"/>
    <w:rsid w:val="00332CAF"/>
    <w:rsid w:val="00332CBB"/>
    <w:rsid w:val="00340A9F"/>
    <w:rsid w:val="003422BD"/>
    <w:rsid w:val="003479A1"/>
    <w:rsid w:val="00347AEB"/>
    <w:rsid w:val="00347FB8"/>
    <w:rsid w:val="003507D4"/>
    <w:rsid w:val="0035405C"/>
    <w:rsid w:val="00355AFA"/>
    <w:rsid w:val="003562CF"/>
    <w:rsid w:val="00356C58"/>
    <w:rsid w:val="00357F4D"/>
    <w:rsid w:val="00361445"/>
    <w:rsid w:val="00363BFD"/>
    <w:rsid w:val="003654DD"/>
    <w:rsid w:val="00372B09"/>
    <w:rsid w:val="00373713"/>
    <w:rsid w:val="0037398B"/>
    <w:rsid w:val="00373C35"/>
    <w:rsid w:val="003773E5"/>
    <w:rsid w:val="00380F8E"/>
    <w:rsid w:val="00387B88"/>
    <w:rsid w:val="00391073"/>
    <w:rsid w:val="003918E0"/>
    <w:rsid w:val="003967A9"/>
    <w:rsid w:val="003A2B44"/>
    <w:rsid w:val="003A420B"/>
    <w:rsid w:val="003A4C86"/>
    <w:rsid w:val="003A5B48"/>
    <w:rsid w:val="003A5B60"/>
    <w:rsid w:val="003A6D08"/>
    <w:rsid w:val="003A747B"/>
    <w:rsid w:val="003B4FA1"/>
    <w:rsid w:val="003C3343"/>
    <w:rsid w:val="003C3539"/>
    <w:rsid w:val="003C4CC1"/>
    <w:rsid w:val="003E4A67"/>
    <w:rsid w:val="003F569B"/>
    <w:rsid w:val="004006B1"/>
    <w:rsid w:val="004035E2"/>
    <w:rsid w:val="004076B3"/>
    <w:rsid w:val="00414044"/>
    <w:rsid w:val="00414710"/>
    <w:rsid w:val="00417C96"/>
    <w:rsid w:val="00421840"/>
    <w:rsid w:val="00423750"/>
    <w:rsid w:val="0042417D"/>
    <w:rsid w:val="004241A9"/>
    <w:rsid w:val="00425FBE"/>
    <w:rsid w:val="00427F50"/>
    <w:rsid w:val="00430058"/>
    <w:rsid w:val="00432B97"/>
    <w:rsid w:val="004377E0"/>
    <w:rsid w:val="00440737"/>
    <w:rsid w:val="004414B2"/>
    <w:rsid w:val="004421D7"/>
    <w:rsid w:val="00442CE0"/>
    <w:rsid w:val="00446BFE"/>
    <w:rsid w:val="00453BBD"/>
    <w:rsid w:val="00461F69"/>
    <w:rsid w:val="00463ADC"/>
    <w:rsid w:val="00471F76"/>
    <w:rsid w:val="004728EC"/>
    <w:rsid w:val="00474316"/>
    <w:rsid w:val="004839BE"/>
    <w:rsid w:val="00485403"/>
    <w:rsid w:val="00485B2C"/>
    <w:rsid w:val="00485B30"/>
    <w:rsid w:val="0048686A"/>
    <w:rsid w:val="00486D21"/>
    <w:rsid w:val="00491827"/>
    <w:rsid w:val="00494B30"/>
    <w:rsid w:val="00495691"/>
    <w:rsid w:val="00496BB5"/>
    <w:rsid w:val="00496CE6"/>
    <w:rsid w:val="00497192"/>
    <w:rsid w:val="0049752A"/>
    <w:rsid w:val="004A256C"/>
    <w:rsid w:val="004A2D5C"/>
    <w:rsid w:val="004A3180"/>
    <w:rsid w:val="004A4C58"/>
    <w:rsid w:val="004A5184"/>
    <w:rsid w:val="004B2A3D"/>
    <w:rsid w:val="004B3E23"/>
    <w:rsid w:val="004C06CD"/>
    <w:rsid w:val="004C0919"/>
    <w:rsid w:val="004C3515"/>
    <w:rsid w:val="004C4346"/>
    <w:rsid w:val="004D00C5"/>
    <w:rsid w:val="004E19CE"/>
    <w:rsid w:val="004E23C7"/>
    <w:rsid w:val="004E53BF"/>
    <w:rsid w:val="004F3AB4"/>
    <w:rsid w:val="00503DA7"/>
    <w:rsid w:val="0051252D"/>
    <w:rsid w:val="00515D42"/>
    <w:rsid w:val="00523B55"/>
    <w:rsid w:val="00526235"/>
    <w:rsid w:val="00531E42"/>
    <w:rsid w:val="00535D57"/>
    <w:rsid w:val="00537BC1"/>
    <w:rsid w:val="005402E1"/>
    <w:rsid w:val="00542621"/>
    <w:rsid w:val="00543DE1"/>
    <w:rsid w:val="00547AAD"/>
    <w:rsid w:val="005556D1"/>
    <w:rsid w:val="00557531"/>
    <w:rsid w:val="00563B85"/>
    <w:rsid w:val="00567B20"/>
    <w:rsid w:val="005806A1"/>
    <w:rsid w:val="00581925"/>
    <w:rsid w:val="00584670"/>
    <w:rsid w:val="00586C9F"/>
    <w:rsid w:val="00587F40"/>
    <w:rsid w:val="00590877"/>
    <w:rsid w:val="00593056"/>
    <w:rsid w:val="00593480"/>
    <w:rsid w:val="00595FA6"/>
    <w:rsid w:val="005963B9"/>
    <w:rsid w:val="005A093B"/>
    <w:rsid w:val="005A69A6"/>
    <w:rsid w:val="005A7278"/>
    <w:rsid w:val="005B09BA"/>
    <w:rsid w:val="005B288F"/>
    <w:rsid w:val="005B379E"/>
    <w:rsid w:val="005B40E5"/>
    <w:rsid w:val="005B7992"/>
    <w:rsid w:val="005C12A2"/>
    <w:rsid w:val="005C40D9"/>
    <w:rsid w:val="005D29F0"/>
    <w:rsid w:val="005D4277"/>
    <w:rsid w:val="005D5C67"/>
    <w:rsid w:val="005D6357"/>
    <w:rsid w:val="005D6AC6"/>
    <w:rsid w:val="005E1985"/>
    <w:rsid w:val="005E2112"/>
    <w:rsid w:val="005E3132"/>
    <w:rsid w:val="005E48A7"/>
    <w:rsid w:val="005E5791"/>
    <w:rsid w:val="005F045C"/>
    <w:rsid w:val="005F0C0D"/>
    <w:rsid w:val="005F5D99"/>
    <w:rsid w:val="0060028C"/>
    <w:rsid w:val="006013E9"/>
    <w:rsid w:val="0060187D"/>
    <w:rsid w:val="00602209"/>
    <w:rsid w:val="00602B03"/>
    <w:rsid w:val="00602C82"/>
    <w:rsid w:val="0061108C"/>
    <w:rsid w:val="00612928"/>
    <w:rsid w:val="00615AFB"/>
    <w:rsid w:val="00615BB1"/>
    <w:rsid w:val="00615C3B"/>
    <w:rsid w:val="00627F58"/>
    <w:rsid w:val="00630742"/>
    <w:rsid w:val="0063079B"/>
    <w:rsid w:val="00633F19"/>
    <w:rsid w:val="0064362C"/>
    <w:rsid w:val="00645EAC"/>
    <w:rsid w:val="0065033B"/>
    <w:rsid w:val="00653DC9"/>
    <w:rsid w:val="00655DD0"/>
    <w:rsid w:val="0066239F"/>
    <w:rsid w:val="00667C6F"/>
    <w:rsid w:val="006707D8"/>
    <w:rsid w:val="00671F22"/>
    <w:rsid w:val="0067391C"/>
    <w:rsid w:val="006813E5"/>
    <w:rsid w:val="00685DC3"/>
    <w:rsid w:val="00686D99"/>
    <w:rsid w:val="0069160A"/>
    <w:rsid w:val="006942FB"/>
    <w:rsid w:val="00697F6A"/>
    <w:rsid w:val="006A4517"/>
    <w:rsid w:val="006A6203"/>
    <w:rsid w:val="006A6255"/>
    <w:rsid w:val="006B2C3F"/>
    <w:rsid w:val="006C1B43"/>
    <w:rsid w:val="006D117C"/>
    <w:rsid w:val="006D4018"/>
    <w:rsid w:val="006D717A"/>
    <w:rsid w:val="006E11A8"/>
    <w:rsid w:val="006E20C9"/>
    <w:rsid w:val="006E3A91"/>
    <w:rsid w:val="006E3D68"/>
    <w:rsid w:val="006E4E28"/>
    <w:rsid w:val="006E6AEA"/>
    <w:rsid w:val="006F39C5"/>
    <w:rsid w:val="006F5796"/>
    <w:rsid w:val="00702E92"/>
    <w:rsid w:val="00705576"/>
    <w:rsid w:val="0070597A"/>
    <w:rsid w:val="0070769E"/>
    <w:rsid w:val="00712360"/>
    <w:rsid w:val="0071474F"/>
    <w:rsid w:val="00715B5E"/>
    <w:rsid w:val="00721085"/>
    <w:rsid w:val="00721210"/>
    <w:rsid w:val="007217BD"/>
    <w:rsid w:val="0072454A"/>
    <w:rsid w:val="0072758A"/>
    <w:rsid w:val="0073242A"/>
    <w:rsid w:val="00732BBC"/>
    <w:rsid w:val="007373C2"/>
    <w:rsid w:val="00737B03"/>
    <w:rsid w:val="00744601"/>
    <w:rsid w:val="00751A51"/>
    <w:rsid w:val="00755AAA"/>
    <w:rsid w:val="0075798C"/>
    <w:rsid w:val="00767359"/>
    <w:rsid w:val="00772CE0"/>
    <w:rsid w:val="007730A8"/>
    <w:rsid w:val="0077368B"/>
    <w:rsid w:val="0077457E"/>
    <w:rsid w:val="00774871"/>
    <w:rsid w:val="0078038C"/>
    <w:rsid w:val="00780769"/>
    <w:rsid w:val="00783D24"/>
    <w:rsid w:val="00786B24"/>
    <w:rsid w:val="00795105"/>
    <w:rsid w:val="0079524A"/>
    <w:rsid w:val="007A6817"/>
    <w:rsid w:val="007B2FED"/>
    <w:rsid w:val="007C0489"/>
    <w:rsid w:val="007C108C"/>
    <w:rsid w:val="007C1CE9"/>
    <w:rsid w:val="007C3A04"/>
    <w:rsid w:val="007D673E"/>
    <w:rsid w:val="007E0FCF"/>
    <w:rsid w:val="007E4F2E"/>
    <w:rsid w:val="007E4FBE"/>
    <w:rsid w:val="007F053A"/>
    <w:rsid w:val="007F0CC4"/>
    <w:rsid w:val="007F572C"/>
    <w:rsid w:val="008023F6"/>
    <w:rsid w:val="00803069"/>
    <w:rsid w:val="008051A5"/>
    <w:rsid w:val="0080582C"/>
    <w:rsid w:val="00812F4A"/>
    <w:rsid w:val="00813DD7"/>
    <w:rsid w:val="0081533E"/>
    <w:rsid w:val="0082006B"/>
    <w:rsid w:val="008221FC"/>
    <w:rsid w:val="00823220"/>
    <w:rsid w:val="00827F41"/>
    <w:rsid w:val="008322B7"/>
    <w:rsid w:val="0083366A"/>
    <w:rsid w:val="00833CA0"/>
    <w:rsid w:val="008367A9"/>
    <w:rsid w:val="008446FF"/>
    <w:rsid w:val="0084598D"/>
    <w:rsid w:val="008460CA"/>
    <w:rsid w:val="00846A68"/>
    <w:rsid w:val="0084746C"/>
    <w:rsid w:val="008476A7"/>
    <w:rsid w:val="00847FFD"/>
    <w:rsid w:val="008500F7"/>
    <w:rsid w:val="00851881"/>
    <w:rsid w:val="00852EFB"/>
    <w:rsid w:val="0085323D"/>
    <w:rsid w:val="00855A26"/>
    <w:rsid w:val="0086101D"/>
    <w:rsid w:val="00864FE8"/>
    <w:rsid w:val="00872BB4"/>
    <w:rsid w:val="0087628E"/>
    <w:rsid w:val="008772D5"/>
    <w:rsid w:val="00881ECF"/>
    <w:rsid w:val="00890008"/>
    <w:rsid w:val="00892555"/>
    <w:rsid w:val="008A0890"/>
    <w:rsid w:val="008A15F0"/>
    <w:rsid w:val="008A267A"/>
    <w:rsid w:val="008A4EA0"/>
    <w:rsid w:val="008A5246"/>
    <w:rsid w:val="008B11A2"/>
    <w:rsid w:val="008B31FC"/>
    <w:rsid w:val="008B7014"/>
    <w:rsid w:val="008C06E9"/>
    <w:rsid w:val="008C1DB8"/>
    <w:rsid w:val="008C280B"/>
    <w:rsid w:val="008C2FC1"/>
    <w:rsid w:val="008C4C4A"/>
    <w:rsid w:val="008C51E9"/>
    <w:rsid w:val="008C56A6"/>
    <w:rsid w:val="008C6334"/>
    <w:rsid w:val="008C77E2"/>
    <w:rsid w:val="008D5BE2"/>
    <w:rsid w:val="008D62C1"/>
    <w:rsid w:val="008F03ED"/>
    <w:rsid w:val="008F50C1"/>
    <w:rsid w:val="00901959"/>
    <w:rsid w:val="00907B0A"/>
    <w:rsid w:val="009200E3"/>
    <w:rsid w:val="0092500A"/>
    <w:rsid w:val="009260BC"/>
    <w:rsid w:val="00932ED4"/>
    <w:rsid w:val="00934FA7"/>
    <w:rsid w:val="00937500"/>
    <w:rsid w:val="00941D80"/>
    <w:rsid w:val="00951754"/>
    <w:rsid w:val="0095483B"/>
    <w:rsid w:val="009549E4"/>
    <w:rsid w:val="00960E30"/>
    <w:rsid w:val="009638C9"/>
    <w:rsid w:val="00964137"/>
    <w:rsid w:val="0096797F"/>
    <w:rsid w:val="00970CAC"/>
    <w:rsid w:val="00972474"/>
    <w:rsid w:val="00980FD0"/>
    <w:rsid w:val="00981FEA"/>
    <w:rsid w:val="00990F7F"/>
    <w:rsid w:val="00994BB5"/>
    <w:rsid w:val="00996769"/>
    <w:rsid w:val="00996924"/>
    <w:rsid w:val="009A08B7"/>
    <w:rsid w:val="009A720F"/>
    <w:rsid w:val="009B1956"/>
    <w:rsid w:val="009B296E"/>
    <w:rsid w:val="009B79E4"/>
    <w:rsid w:val="009C09AB"/>
    <w:rsid w:val="009C121A"/>
    <w:rsid w:val="009C2C01"/>
    <w:rsid w:val="009C4BC5"/>
    <w:rsid w:val="009C523C"/>
    <w:rsid w:val="009C52A3"/>
    <w:rsid w:val="009D247E"/>
    <w:rsid w:val="009E586F"/>
    <w:rsid w:val="009E5FCB"/>
    <w:rsid w:val="009E7301"/>
    <w:rsid w:val="009F3521"/>
    <w:rsid w:val="00A00D1D"/>
    <w:rsid w:val="00A02516"/>
    <w:rsid w:val="00A0316D"/>
    <w:rsid w:val="00A067A9"/>
    <w:rsid w:val="00A126A5"/>
    <w:rsid w:val="00A179F4"/>
    <w:rsid w:val="00A21C3E"/>
    <w:rsid w:val="00A21C8F"/>
    <w:rsid w:val="00A24C65"/>
    <w:rsid w:val="00A254D9"/>
    <w:rsid w:val="00A27450"/>
    <w:rsid w:val="00A27EFF"/>
    <w:rsid w:val="00A32882"/>
    <w:rsid w:val="00A50E23"/>
    <w:rsid w:val="00A621AE"/>
    <w:rsid w:val="00A66494"/>
    <w:rsid w:val="00A75CAE"/>
    <w:rsid w:val="00A8241B"/>
    <w:rsid w:val="00A82CFD"/>
    <w:rsid w:val="00A87B81"/>
    <w:rsid w:val="00A921CC"/>
    <w:rsid w:val="00A9769D"/>
    <w:rsid w:val="00AA15EB"/>
    <w:rsid w:val="00AA2B8C"/>
    <w:rsid w:val="00AA7CF7"/>
    <w:rsid w:val="00AB181A"/>
    <w:rsid w:val="00AB5B8F"/>
    <w:rsid w:val="00AC3760"/>
    <w:rsid w:val="00AC50F6"/>
    <w:rsid w:val="00AC51EB"/>
    <w:rsid w:val="00AC689A"/>
    <w:rsid w:val="00AD04CE"/>
    <w:rsid w:val="00AD428F"/>
    <w:rsid w:val="00AE1F10"/>
    <w:rsid w:val="00AE5D73"/>
    <w:rsid w:val="00AE674B"/>
    <w:rsid w:val="00AF3395"/>
    <w:rsid w:val="00AF61F5"/>
    <w:rsid w:val="00B00898"/>
    <w:rsid w:val="00B03FC9"/>
    <w:rsid w:val="00B0441A"/>
    <w:rsid w:val="00B10251"/>
    <w:rsid w:val="00B13261"/>
    <w:rsid w:val="00B223FC"/>
    <w:rsid w:val="00B22752"/>
    <w:rsid w:val="00B2494C"/>
    <w:rsid w:val="00B25B48"/>
    <w:rsid w:val="00B31458"/>
    <w:rsid w:val="00B4390A"/>
    <w:rsid w:val="00B5402B"/>
    <w:rsid w:val="00B54CC1"/>
    <w:rsid w:val="00B55686"/>
    <w:rsid w:val="00B6017A"/>
    <w:rsid w:val="00B64A84"/>
    <w:rsid w:val="00B77222"/>
    <w:rsid w:val="00B776E9"/>
    <w:rsid w:val="00B811F9"/>
    <w:rsid w:val="00B87BBB"/>
    <w:rsid w:val="00B91548"/>
    <w:rsid w:val="00B94558"/>
    <w:rsid w:val="00B952DC"/>
    <w:rsid w:val="00BA2343"/>
    <w:rsid w:val="00BA31B8"/>
    <w:rsid w:val="00BA59C3"/>
    <w:rsid w:val="00BA7B3F"/>
    <w:rsid w:val="00BB181F"/>
    <w:rsid w:val="00BB3A55"/>
    <w:rsid w:val="00BB5243"/>
    <w:rsid w:val="00BB6A43"/>
    <w:rsid w:val="00BC3BA0"/>
    <w:rsid w:val="00BC7717"/>
    <w:rsid w:val="00BD3B44"/>
    <w:rsid w:val="00BD5A36"/>
    <w:rsid w:val="00BD63D3"/>
    <w:rsid w:val="00BE057D"/>
    <w:rsid w:val="00BE164C"/>
    <w:rsid w:val="00BE362E"/>
    <w:rsid w:val="00BE5A6A"/>
    <w:rsid w:val="00BF159B"/>
    <w:rsid w:val="00BF26B5"/>
    <w:rsid w:val="00BF2A9F"/>
    <w:rsid w:val="00BF30B0"/>
    <w:rsid w:val="00BF563D"/>
    <w:rsid w:val="00C0242B"/>
    <w:rsid w:val="00C12729"/>
    <w:rsid w:val="00C12831"/>
    <w:rsid w:val="00C15472"/>
    <w:rsid w:val="00C211D0"/>
    <w:rsid w:val="00C22972"/>
    <w:rsid w:val="00C22FAA"/>
    <w:rsid w:val="00C23F25"/>
    <w:rsid w:val="00C24DFB"/>
    <w:rsid w:val="00C2543D"/>
    <w:rsid w:val="00C2655D"/>
    <w:rsid w:val="00C4057E"/>
    <w:rsid w:val="00C42C93"/>
    <w:rsid w:val="00C445B0"/>
    <w:rsid w:val="00C4534C"/>
    <w:rsid w:val="00C45DD8"/>
    <w:rsid w:val="00C4615C"/>
    <w:rsid w:val="00C5376A"/>
    <w:rsid w:val="00C541A4"/>
    <w:rsid w:val="00C57958"/>
    <w:rsid w:val="00C57D1E"/>
    <w:rsid w:val="00C622E9"/>
    <w:rsid w:val="00C63D6B"/>
    <w:rsid w:val="00C64E1E"/>
    <w:rsid w:val="00C71CCA"/>
    <w:rsid w:val="00C75D2B"/>
    <w:rsid w:val="00C76BC9"/>
    <w:rsid w:val="00C82334"/>
    <w:rsid w:val="00C82D68"/>
    <w:rsid w:val="00C85FB8"/>
    <w:rsid w:val="00C92032"/>
    <w:rsid w:val="00C92609"/>
    <w:rsid w:val="00CA0A7C"/>
    <w:rsid w:val="00CA0F89"/>
    <w:rsid w:val="00CB0B7A"/>
    <w:rsid w:val="00CB264B"/>
    <w:rsid w:val="00CB2E5F"/>
    <w:rsid w:val="00CB4F9C"/>
    <w:rsid w:val="00CB4FA1"/>
    <w:rsid w:val="00CB53B4"/>
    <w:rsid w:val="00CB5FE2"/>
    <w:rsid w:val="00CB65BD"/>
    <w:rsid w:val="00CB7974"/>
    <w:rsid w:val="00CC2ABE"/>
    <w:rsid w:val="00CC3E8B"/>
    <w:rsid w:val="00CC44E2"/>
    <w:rsid w:val="00CD07E5"/>
    <w:rsid w:val="00CD46B6"/>
    <w:rsid w:val="00CD7585"/>
    <w:rsid w:val="00CE5CA4"/>
    <w:rsid w:val="00CE6A5B"/>
    <w:rsid w:val="00D04C13"/>
    <w:rsid w:val="00D11B1A"/>
    <w:rsid w:val="00D1458C"/>
    <w:rsid w:val="00D16CA2"/>
    <w:rsid w:val="00D23088"/>
    <w:rsid w:val="00D24CA8"/>
    <w:rsid w:val="00D27989"/>
    <w:rsid w:val="00D3369F"/>
    <w:rsid w:val="00D3473D"/>
    <w:rsid w:val="00D4065D"/>
    <w:rsid w:val="00D4207B"/>
    <w:rsid w:val="00D45505"/>
    <w:rsid w:val="00D46206"/>
    <w:rsid w:val="00D50B2F"/>
    <w:rsid w:val="00D617B3"/>
    <w:rsid w:val="00D61D4F"/>
    <w:rsid w:val="00D63564"/>
    <w:rsid w:val="00D63624"/>
    <w:rsid w:val="00D728E3"/>
    <w:rsid w:val="00D7465D"/>
    <w:rsid w:val="00D75E92"/>
    <w:rsid w:val="00D8045A"/>
    <w:rsid w:val="00D80D74"/>
    <w:rsid w:val="00D81D5E"/>
    <w:rsid w:val="00D82D20"/>
    <w:rsid w:val="00D920DD"/>
    <w:rsid w:val="00D937A2"/>
    <w:rsid w:val="00D975A8"/>
    <w:rsid w:val="00DA5C0A"/>
    <w:rsid w:val="00DB1FC3"/>
    <w:rsid w:val="00DB24CA"/>
    <w:rsid w:val="00DB258E"/>
    <w:rsid w:val="00DB551B"/>
    <w:rsid w:val="00DD5B1D"/>
    <w:rsid w:val="00DD65D6"/>
    <w:rsid w:val="00DD733C"/>
    <w:rsid w:val="00DE3FFD"/>
    <w:rsid w:val="00DF00C1"/>
    <w:rsid w:val="00DF1622"/>
    <w:rsid w:val="00DF2FBA"/>
    <w:rsid w:val="00DF40A9"/>
    <w:rsid w:val="00E0526E"/>
    <w:rsid w:val="00E06645"/>
    <w:rsid w:val="00E07A50"/>
    <w:rsid w:val="00E160F1"/>
    <w:rsid w:val="00E2557A"/>
    <w:rsid w:val="00E26271"/>
    <w:rsid w:val="00E30EA8"/>
    <w:rsid w:val="00E34AFF"/>
    <w:rsid w:val="00E40D7C"/>
    <w:rsid w:val="00E45F2B"/>
    <w:rsid w:val="00E46DE0"/>
    <w:rsid w:val="00E537FB"/>
    <w:rsid w:val="00E56883"/>
    <w:rsid w:val="00E60335"/>
    <w:rsid w:val="00E61D48"/>
    <w:rsid w:val="00E64429"/>
    <w:rsid w:val="00E64762"/>
    <w:rsid w:val="00E756DC"/>
    <w:rsid w:val="00E77A7E"/>
    <w:rsid w:val="00E812A6"/>
    <w:rsid w:val="00E81E3D"/>
    <w:rsid w:val="00E8469E"/>
    <w:rsid w:val="00E84ABA"/>
    <w:rsid w:val="00E85574"/>
    <w:rsid w:val="00E9013C"/>
    <w:rsid w:val="00EA01DF"/>
    <w:rsid w:val="00EA1C06"/>
    <w:rsid w:val="00EA50FB"/>
    <w:rsid w:val="00EB6E46"/>
    <w:rsid w:val="00EC1608"/>
    <w:rsid w:val="00EC30FB"/>
    <w:rsid w:val="00EC4B25"/>
    <w:rsid w:val="00EC4B2C"/>
    <w:rsid w:val="00EC5AE2"/>
    <w:rsid w:val="00ED079B"/>
    <w:rsid w:val="00EE2E62"/>
    <w:rsid w:val="00EE4C18"/>
    <w:rsid w:val="00EE7CEA"/>
    <w:rsid w:val="00EF26BF"/>
    <w:rsid w:val="00EF3643"/>
    <w:rsid w:val="00F000DD"/>
    <w:rsid w:val="00F0764D"/>
    <w:rsid w:val="00F120B0"/>
    <w:rsid w:val="00F23D41"/>
    <w:rsid w:val="00F2569C"/>
    <w:rsid w:val="00F25B66"/>
    <w:rsid w:val="00F27FB3"/>
    <w:rsid w:val="00F32086"/>
    <w:rsid w:val="00F32201"/>
    <w:rsid w:val="00F333C1"/>
    <w:rsid w:val="00F3433D"/>
    <w:rsid w:val="00F34504"/>
    <w:rsid w:val="00F367F5"/>
    <w:rsid w:val="00F40703"/>
    <w:rsid w:val="00F43737"/>
    <w:rsid w:val="00F439DE"/>
    <w:rsid w:val="00F4410D"/>
    <w:rsid w:val="00F44132"/>
    <w:rsid w:val="00F464BC"/>
    <w:rsid w:val="00F52CF6"/>
    <w:rsid w:val="00F546EC"/>
    <w:rsid w:val="00F66002"/>
    <w:rsid w:val="00F669EF"/>
    <w:rsid w:val="00F71BAB"/>
    <w:rsid w:val="00F75D7E"/>
    <w:rsid w:val="00F809A9"/>
    <w:rsid w:val="00F850AA"/>
    <w:rsid w:val="00F866B4"/>
    <w:rsid w:val="00F86C11"/>
    <w:rsid w:val="00F972F1"/>
    <w:rsid w:val="00F97BE0"/>
    <w:rsid w:val="00FA1FCE"/>
    <w:rsid w:val="00FA28DE"/>
    <w:rsid w:val="00FA60C3"/>
    <w:rsid w:val="00FB38D9"/>
    <w:rsid w:val="00FB4FF0"/>
    <w:rsid w:val="00FB5C21"/>
    <w:rsid w:val="00FB5FA1"/>
    <w:rsid w:val="00FC00D3"/>
    <w:rsid w:val="00FC0C27"/>
    <w:rsid w:val="00FC206A"/>
    <w:rsid w:val="00FC2A24"/>
    <w:rsid w:val="00FC636D"/>
    <w:rsid w:val="00FD03BB"/>
    <w:rsid w:val="00FE2FAA"/>
    <w:rsid w:val="00FE35A4"/>
    <w:rsid w:val="00FE467F"/>
    <w:rsid w:val="00FF1192"/>
    <w:rsid w:val="00FF1F00"/>
    <w:rsid w:val="00FF313D"/>
    <w:rsid w:val="00FF3822"/>
    <w:rsid w:val="00FF686A"/>
    <w:rsid w:val="00FF6B67"/>
    <w:rsid w:val="00FF6C5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1974A44"/>
  <w15:docId w15:val="{253B1086-8D83-487F-AE57-5A923007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BE"/>
    <w:pPr>
      <w:spacing w:after="0" w:line="240" w:lineRule="auto"/>
    </w:pPr>
    <w:rPr>
      <w:rFonts w:ascii="Courier" w:eastAsia="Times New Roman" w:hAnsi="Courier" w:cs="Times New Roman"/>
      <w:sz w:val="20"/>
      <w:szCs w:val="20"/>
    </w:rPr>
  </w:style>
  <w:style w:type="paragraph" w:styleId="Heading1">
    <w:name w:val="heading 1"/>
    <w:basedOn w:val="Normal"/>
    <w:link w:val="Heading1Char"/>
    <w:uiPriority w:val="9"/>
    <w:qFormat/>
    <w:rsid w:val="00846A68"/>
    <w:pPr>
      <w:spacing w:before="100" w:beforeAutospacing="1" w:after="100" w:afterAutospacing="1"/>
      <w:outlineLvl w:val="0"/>
    </w:pPr>
    <w:rPr>
      <w:rFonts w:ascii="Times New Roman" w:hAnsi="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E4FBE"/>
    <w:rPr>
      <w:color w:val="0000FF"/>
      <w:u w:val="single"/>
    </w:rPr>
  </w:style>
  <w:style w:type="paragraph" w:styleId="ListParagraph">
    <w:name w:val="List Paragraph"/>
    <w:basedOn w:val="Normal"/>
    <w:qFormat/>
    <w:rsid w:val="00380F8E"/>
    <w:pPr>
      <w:ind w:left="720"/>
      <w:contextualSpacing/>
    </w:pPr>
  </w:style>
  <w:style w:type="paragraph" w:styleId="NormalWeb">
    <w:name w:val="Normal (Web)"/>
    <w:basedOn w:val="Normal"/>
    <w:uiPriority w:val="99"/>
    <w:unhideWhenUsed/>
    <w:rsid w:val="008C4C4A"/>
    <w:pPr>
      <w:spacing w:before="100" w:beforeAutospacing="1" w:after="100" w:afterAutospacing="1"/>
    </w:pPr>
    <w:rPr>
      <w:rFonts w:ascii="Times New Roman" w:hAnsi="Times New Roman"/>
      <w:sz w:val="24"/>
      <w:szCs w:val="24"/>
      <w:lang w:val="en-IN" w:eastAsia="en-IN"/>
    </w:rPr>
  </w:style>
  <w:style w:type="character" w:customStyle="1" w:styleId="Heading1Char">
    <w:name w:val="Heading 1 Char"/>
    <w:basedOn w:val="DefaultParagraphFont"/>
    <w:link w:val="Heading1"/>
    <w:uiPriority w:val="9"/>
    <w:rsid w:val="00846A68"/>
    <w:rPr>
      <w:rFonts w:ascii="Times New Roman" w:eastAsia="Times New Roman" w:hAnsi="Times New Roman" w:cs="Times New Roman"/>
      <w:b/>
      <w:bCs/>
      <w:kern w:val="36"/>
      <w:sz w:val="48"/>
      <w:szCs w:val="48"/>
      <w:lang w:val="en-IN" w:eastAsia="en-IN"/>
    </w:rPr>
  </w:style>
  <w:style w:type="paragraph" w:styleId="NoSpacing">
    <w:name w:val="No Spacing"/>
    <w:uiPriority w:val="1"/>
    <w:qFormat/>
    <w:rsid w:val="004C06CD"/>
    <w:pPr>
      <w:spacing w:after="0" w:line="240" w:lineRule="auto"/>
    </w:pPr>
    <w:rPr>
      <w:rFonts w:ascii="Courier" w:eastAsia="Times New Roman" w:hAnsi="Courier" w:cs="Times New Roman"/>
      <w:sz w:val="20"/>
      <w:szCs w:val="20"/>
    </w:rPr>
  </w:style>
  <w:style w:type="paragraph" w:styleId="Header">
    <w:name w:val="header"/>
    <w:basedOn w:val="Normal"/>
    <w:link w:val="HeaderChar"/>
    <w:unhideWhenUsed/>
    <w:rsid w:val="002D5736"/>
    <w:pPr>
      <w:tabs>
        <w:tab w:val="center" w:pos="4513"/>
        <w:tab w:val="right" w:pos="9026"/>
      </w:tabs>
    </w:pPr>
  </w:style>
  <w:style w:type="character" w:customStyle="1" w:styleId="HeaderChar">
    <w:name w:val="Header Char"/>
    <w:basedOn w:val="DefaultParagraphFont"/>
    <w:link w:val="Header"/>
    <w:rsid w:val="002D5736"/>
    <w:rPr>
      <w:rFonts w:ascii="Courier" w:eastAsia="Times New Roman" w:hAnsi="Courier" w:cs="Times New Roman"/>
      <w:sz w:val="20"/>
      <w:szCs w:val="20"/>
    </w:rPr>
  </w:style>
  <w:style w:type="paragraph" w:styleId="Footer">
    <w:name w:val="footer"/>
    <w:basedOn w:val="Normal"/>
    <w:link w:val="FooterChar"/>
    <w:uiPriority w:val="99"/>
    <w:unhideWhenUsed/>
    <w:rsid w:val="002D5736"/>
    <w:pPr>
      <w:tabs>
        <w:tab w:val="center" w:pos="4513"/>
        <w:tab w:val="right" w:pos="9026"/>
      </w:tabs>
    </w:pPr>
  </w:style>
  <w:style w:type="character" w:customStyle="1" w:styleId="FooterChar">
    <w:name w:val="Footer Char"/>
    <w:basedOn w:val="DefaultParagraphFont"/>
    <w:link w:val="Footer"/>
    <w:uiPriority w:val="99"/>
    <w:rsid w:val="002D5736"/>
    <w:rPr>
      <w:rFonts w:ascii="Courier" w:eastAsia="Times New Roman" w:hAnsi="Courier" w:cs="Times New Roman"/>
      <w:sz w:val="20"/>
      <w:szCs w:val="20"/>
    </w:rPr>
  </w:style>
  <w:style w:type="paragraph" w:customStyle="1" w:styleId="ExperienceBlockChar">
    <w:name w:val="Experience_Block Char"/>
    <w:basedOn w:val="Normal"/>
    <w:rsid w:val="00E61D48"/>
    <w:pPr>
      <w:widowControl w:val="0"/>
      <w:adjustRightInd w:val="0"/>
      <w:spacing w:after="60"/>
      <w:ind w:left="1267" w:right="360"/>
      <w:textAlignment w:val="baseline"/>
    </w:pPr>
    <w:rPr>
      <w:rFonts w:ascii="Verdana" w:hAnsi="Verdana"/>
      <w:lang w:val="en-GB"/>
    </w:rPr>
  </w:style>
  <w:style w:type="paragraph" w:styleId="Quote">
    <w:name w:val="Quote"/>
    <w:basedOn w:val="Normal"/>
    <w:next w:val="Normal"/>
    <w:link w:val="QuoteChar"/>
    <w:uiPriority w:val="29"/>
    <w:qFormat/>
    <w:rsid w:val="00E61D48"/>
    <w:pPr>
      <w:widowControl w:val="0"/>
      <w:adjustRightInd w:val="0"/>
      <w:spacing w:before="200" w:after="160"/>
      <w:ind w:left="864" w:right="864"/>
      <w:jc w:val="center"/>
      <w:textAlignment w:val="baseline"/>
    </w:pPr>
    <w:rPr>
      <w:rFonts w:ascii="Verdana" w:hAnsi="Verdana"/>
      <w:i/>
      <w:iCs/>
      <w:color w:val="404040" w:themeColor="text1" w:themeTint="BF"/>
      <w:szCs w:val="24"/>
      <w:lang w:val="en-GB"/>
    </w:rPr>
  </w:style>
  <w:style w:type="character" w:customStyle="1" w:styleId="QuoteChar">
    <w:name w:val="Quote Char"/>
    <w:basedOn w:val="DefaultParagraphFont"/>
    <w:link w:val="Quote"/>
    <w:uiPriority w:val="29"/>
    <w:rsid w:val="00E61D48"/>
    <w:rPr>
      <w:rFonts w:ascii="Verdana" w:eastAsia="Times New Roman" w:hAnsi="Verdana" w:cs="Times New Roman"/>
      <w:i/>
      <w:iCs/>
      <w:color w:val="404040" w:themeColor="text1" w:themeTint="BF"/>
      <w:sz w:val="20"/>
      <w:szCs w:val="24"/>
      <w:lang w:val="en-GB"/>
    </w:rPr>
  </w:style>
  <w:style w:type="paragraph" w:customStyle="1" w:styleId="EducationBlock">
    <w:name w:val="Education_Block"/>
    <w:basedOn w:val="Normal"/>
    <w:rsid w:val="007C0489"/>
    <w:pPr>
      <w:widowControl w:val="0"/>
      <w:numPr>
        <w:ilvl w:val="1"/>
        <w:numId w:val="38"/>
      </w:numPr>
      <w:adjustRightInd w:val="0"/>
      <w:spacing w:after="60"/>
      <w:jc w:val="both"/>
      <w:textAlignment w:val="baseline"/>
    </w:pPr>
    <w:rPr>
      <w:rFonts w:ascii="Verdana" w:hAnsi="Verdana"/>
      <w:szCs w:val="24"/>
      <w:lang w:val="en-GB"/>
    </w:rPr>
  </w:style>
  <w:style w:type="paragraph" w:customStyle="1" w:styleId="HeaderLine">
    <w:name w:val="Header_Line"/>
    <w:basedOn w:val="Normal"/>
    <w:next w:val="Normal"/>
    <w:rsid w:val="007C0489"/>
    <w:pPr>
      <w:widowControl w:val="0"/>
      <w:pBdr>
        <w:bottom w:val="single" w:sz="4" w:space="0" w:color="808080"/>
      </w:pBdr>
      <w:adjustRightInd w:val="0"/>
      <w:spacing w:before="240" w:after="240"/>
      <w:ind w:left="720"/>
      <w:jc w:val="both"/>
      <w:textAlignment w:val="baseline"/>
    </w:pPr>
    <w:rPr>
      <w:rFonts w:ascii="Verdana" w:hAnsi="Verdana"/>
      <w:b/>
      <w:szCs w:val="24"/>
      <w:lang w:val="en-GB"/>
    </w:rPr>
  </w:style>
  <w:style w:type="paragraph" w:customStyle="1" w:styleId="Default">
    <w:name w:val="Default"/>
    <w:rsid w:val="00D82D20"/>
    <w:pPr>
      <w:autoSpaceDE w:val="0"/>
      <w:autoSpaceDN w:val="0"/>
      <w:adjustRightInd w:val="0"/>
      <w:spacing w:after="0" w:line="240" w:lineRule="auto"/>
    </w:pPr>
    <w:rPr>
      <w:rFonts w:ascii="Verdana" w:eastAsia="Times New Roman" w:hAnsi="Verdana" w:cs="Verdana"/>
      <w:color w:val="000000"/>
      <w:sz w:val="24"/>
      <w:szCs w:val="24"/>
      <w:lang w:eastAsia="en-IN"/>
    </w:rPr>
  </w:style>
  <w:style w:type="character" w:styleId="Strong">
    <w:name w:val="Strong"/>
    <w:basedOn w:val="DefaultParagraphFont"/>
    <w:uiPriority w:val="22"/>
    <w:qFormat/>
    <w:rsid w:val="00203978"/>
    <w:rPr>
      <w:b/>
      <w:bCs/>
    </w:rPr>
  </w:style>
  <w:style w:type="character" w:styleId="UnresolvedMention">
    <w:name w:val="Unresolved Mention"/>
    <w:basedOn w:val="DefaultParagraphFont"/>
    <w:uiPriority w:val="99"/>
    <w:semiHidden/>
    <w:unhideWhenUsed/>
    <w:rsid w:val="00317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1494">
      <w:bodyDiv w:val="1"/>
      <w:marLeft w:val="0"/>
      <w:marRight w:val="0"/>
      <w:marTop w:val="0"/>
      <w:marBottom w:val="0"/>
      <w:divBdr>
        <w:top w:val="none" w:sz="0" w:space="0" w:color="auto"/>
        <w:left w:val="none" w:sz="0" w:space="0" w:color="auto"/>
        <w:bottom w:val="none" w:sz="0" w:space="0" w:color="auto"/>
        <w:right w:val="none" w:sz="0" w:space="0" w:color="auto"/>
      </w:divBdr>
    </w:div>
    <w:div w:id="288975091">
      <w:bodyDiv w:val="1"/>
      <w:marLeft w:val="0"/>
      <w:marRight w:val="0"/>
      <w:marTop w:val="0"/>
      <w:marBottom w:val="0"/>
      <w:divBdr>
        <w:top w:val="none" w:sz="0" w:space="0" w:color="auto"/>
        <w:left w:val="none" w:sz="0" w:space="0" w:color="auto"/>
        <w:bottom w:val="none" w:sz="0" w:space="0" w:color="auto"/>
        <w:right w:val="none" w:sz="0" w:space="0" w:color="auto"/>
      </w:divBdr>
    </w:div>
    <w:div w:id="306399780">
      <w:bodyDiv w:val="1"/>
      <w:marLeft w:val="0"/>
      <w:marRight w:val="0"/>
      <w:marTop w:val="0"/>
      <w:marBottom w:val="0"/>
      <w:divBdr>
        <w:top w:val="none" w:sz="0" w:space="0" w:color="auto"/>
        <w:left w:val="none" w:sz="0" w:space="0" w:color="auto"/>
        <w:bottom w:val="none" w:sz="0" w:space="0" w:color="auto"/>
        <w:right w:val="none" w:sz="0" w:space="0" w:color="auto"/>
      </w:divBdr>
    </w:div>
    <w:div w:id="745297406">
      <w:bodyDiv w:val="1"/>
      <w:marLeft w:val="0"/>
      <w:marRight w:val="0"/>
      <w:marTop w:val="0"/>
      <w:marBottom w:val="0"/>
      <w:divBdr>
        <w:top w:val="none" w:sz="0" w:space="0" w:color="auto"/>
        <w:left w:val="none" w:sz="0" w:space="0" w:color="auto"/>
        <w:bottom w:val="none" w:sz="0" w:space="0" w:color="auto"/>
        <w:right w:val="none" w:sz="0" w:space="0" w:color="auto"/>
      </w:divBdr>
    </w:div>
    <w:div w:id="996151296">
      <w:bodyDiv w:val="1"/>
      <w:marLeft w:val="0"/>
      <w:marRight w:val="0"/>
      <w:marTop w:val="0"/>
      <w:marBottom w:val="0"/>
      <w:divBdr>
        <w:top w:val="none" w:sz="0" w:space="0" w:color="auto"/>
        <w:left w:val="none" w:sz="0" w:space="0" w:color="auto"/>
        <w:bottom w:val="none" w:sz="0" w:space="0" w:color="auto"/>
        <w:right w:val="none" w:sz="0" w:space="0" w:color="auto"/>
      </w:divBdr>
    </w:div>
    <w:div w:id="1097871045">
      <w:bodyDiv w:val="1"/>
      <w:marLeft w:val="0"/>
      <w:marRight w:val="0"/>
      <w:marTop w:val="0"/>
      <w:marBottom w:val="0"/>
      <w:divBdr>
        <w:top w:val="none" w:sz="0" w:space="0" w:color="auto"/>
        <w:left w:val="none" w:sz="0" w:space="0" w:color="auto"/>
        <w:bottom w:val="none" w:sz="0" w:space="0" w:color="auto"/>
        <w:right w:val="none" w:sz="0" w:space="0" w:color="auto"/>
      </w:divBdr>
    </w:div>
    <w:div w:id="1295989149">
      <w:bodyDiv w:val="1"/>
      <w:marLeft w:val="0"/>
      <w:marRight w:val="0"/>
      <w:marTop w:val="0"/>
      <w:marBottom w:val="0"/>
      <w:divBdr>
        <w:top w:val="none" w:sz="0" w:space="0" w:color="auto"/>
        <w:left w:val="none" w:sz="0" w:space="0" w:color="auto"/>
        <w:bottom w:val="none" w:sz="0" w:space="0" w:color="auto"/>
        <w:right w:val="none" w:sz="0" w:space="0" w:color="auto"/>
      </w:divBdr>
    </w:div>
    <w:div w:id="1425102835">
      <w:bodyDiv w:val="1"/>
      <w:marLeft w:val="0"/>
      <w:marRight w:val="0"/>
      <w:marTop w:val="0"/>
      <w:marBottom w:val="0"/>
      <w:divBdr>
        <w:top w:val="none" w:sz="0" w:space="0" w:color="auto"/>
        <w:left w:val="none" w:sz="0" w:space="0" w:color="auto"/>
        <w:bottom w:val="none" w:sz="0" w:space="0" w:color="auto"/>
        <w:right w:val="none" w:sz="0" w:space="0" w:color="auto"/>
      </w:divBdr>
    </w:div>
    <w:div w:id="207265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dhar.b@oriontekinc.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D92EA-4E9C-4B16-BB53-94DDFA479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University of Michigan-Dearborn</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Oriontek</dc:creator>
  <cp:lastModifiedBy>Muralidhar Ballavarapu</cp:lastModifiedBy>
  <cp:revision>2</cp:revision>
  <cp:lastPrinted>2020-08-12T14:47:00Z</cp:lastPrinted>
  <dcterms:created xsi:type="dcterms:W3CDTF">2026-01-23T20:10:00Z</dcterms:created>
  <dcterms:modified xsi:type="dcterms:W3CDTF">2026-01-23T20:10:00Z</dcterms:modified>
</cp:coreProperties>
</file>