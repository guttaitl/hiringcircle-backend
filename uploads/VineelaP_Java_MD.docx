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EFC4CAB" w14:textId="77777777" w:rsidR="004347C4" w:rsidRDefault="0090434E" w:rsidP="00421AF2">
      <w:pPr>
        <w:pStyle w:val="NoSpacing"/>
        <w:jc w:val="both"/>
        <w:rPr>
          <w:rStyle w:val="span"/>
          <w:rFonts w:asciiTheme="majorHAnsi" w:hAnsiTheme="majorHAnsi" w:cstheme="majorHAnsi"/>
          <w:b/>
          <w:bCs/>
          <w:smallCaps/>
          <w:color w:val="000000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b/>
          <w:bCs/>
          <w:smallCaps/>
          <w:color w:val="000000"/>
          <w:sz w:val="20"/>
          <w:szCs w:val="20"/>
        </w:rPr>
        <w:t>Vineela</w:t>
      </w:r>
      <w:r w:rsidRPr="00421AF2">
        <w:t xml:space="preserve"> </w:t>
      </w:r>
      <w:r w:rsidRPr="00421AF2">
        <w:rPr>
          <w:rStyle w:val="span"/>
          <w:rFonts w:asciiTheme="majorHAnsi" w:hAnsiTheme="majorHAnsi" w:cstheme="majorHAnsi"/>
          <w:b/>
          <w:bCs/>
          <w:smallCaps/>
          <w:color w:val="000000"/>
          <w:sz w:val="20"/>
          <w:szCs w:val="20"/>
        </w:rPr>
        <w:t>P</w:t>
      </w:r>
    </w:p>
    <w:p w14:paraId="56187403" w14:textId="7683037E" w:rsidR="0090434E" w:rsidRDefault="0090434E" w:rsidP="00421AF2">
      <w:pPr>
        <w:pStyle w:val="NoSpacing"/>
        <w:jc w:val="both"/>
        <w:rPr>
          <w:rStyle w:val="span"/>
          <w:rFonts w:asciiTheme="majorHAnsi" w:hAnsiTheme="majorHAnsi" w:cstheme="majorHAnsi"/>
          <w:b/>
          <w:bCs/>
          <w:smallCaps/>
          <w:color w:val="000000"/>
          <w:sz w:val="20"/>
          <w:szCs w:val="20"/>
        </w:rPr>
      </w:pPr>
      <w:hyperlink r:id="rId5" w:history="1">
        <w:r w:rsidRPr="008B456A">
          <w:rPr>
            <w:rStyle w:val="Hyperlink"/>
            <w:rFonts w:asciiTheme="majorHAnsi" w:hAnsiTheme="majorHAnsi" w:cstheme="majorHAnsi"/>
            <w:b/>
            <w:bCs/>
            <w:smallCaps/>
            <w:sz w:val="20"/>
            <w:szCs w:val="20"/>
          </w:rPr>
          <w:t>muralidhar.b@oriontekinc.com</w:t>
        </w:r>
      </w:hyperlink>
    </w:p>
    <w:p w14:paraId="71691175" w14:textId="77777777" w:rsidR="0090434E" w:rsidRPr="00421AF2" w:rsidRDefault="0090434E" w:rsidP="00421AF2">
      <w:pPr>
        <w:pStyle w:val="NoSpacing"/>
        <w:jc w:val="both"/>
      </w:pPr>
    </w:p>
    <w:p w14:paraId="226AA038" w14:textId="6F91424F" w:rsidR="00421AF2" w:rsidRDefault="0090434E" w:rsidP="00421AF2">
      <w:pPr>
        <w:pStyle w:val="NoSpacing"/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>
        <w:rPr>
          <w:rStyle w:val="span"/>
          <w:rFonts w:asciiTheme="majorHAnsi" w:hAnsiTheme="majorHAnsi" w:cstheme="majorHAnsi"/>
          <w:sz w:val="20"/>
          <w:szCs w:val="20"/>
        </w:rPr>
        <w:pict w14:anchorId="32A9B2DB">
          <v:rect id="_x0000_i1025" style="width:0;height:1.5pt" o:hralign="center" o:hrstd="t" o:hr="t" fillcolor="#a0a0a0" stroked="f"/>
        </w:pict>
      </w:r>
    </w:p>
    <w:p w14:paraId="4F82B8AB" w14:textId="1F76FED5" w:rsidR="004347C4" w:rsidRPr="00421AF2" w:rsidRDefault="0090434E" w:rsidP="00421AF2">
      <w:pPr>
        <w:pStyle w:val="NoSpacing"/>
        <w:jc w:val="both"/>
        <w:rPr>
          <w:rFonts w:asciiTheme="majorHAnsi" w:hAnsiTheme="majorHAnsi" w:cstheme="majorHAnsi"/>
          <w:smallCaps/>
          <w:sz w:val="20"/>
          <w:szCs w:val="20"/>
        </w:rPr>
      </w:pPr>
      <w:r w:rsidRPr="00421AF2">
        <w:rPr>
          <w:rStyle w:val="divdocumentdivsectiontitle"/>
          <w:rFonts w:asciiTheme="majorHAnsi" w:hAnsiTheme="majorHAnsi" w:cstheme="majorHAnsi"/>
          <w:smallCaps/>
          <w:sz w:val="20"/>
          <w:szCs w:val="20"/>
          <w:shd w:val="clear" w:color="auto" w:fill="FFFFFF"/>
        </w:rPr>
        <w:t xml:space="preserve">Professional Summary   </w:t>
      </w:r>
    </w:p>
    <w:p w14:paraId="2D0C11BA" w14:textId="77777777" w:rsidR="00421AF2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 xml:space="preserve">Around </w:t>
      </w:r>
      <w:r w:rsidR="00FA19ED" w:rsidRPr="00421AF2">
        <w:rPr>
          <w:rFonts w:ascii="Arial" w:hAnsi="Arial" w:cs="Arial"/>
          <w:sz w:val="20"/>
          <w:szCs w:val="20"/>
        </w:rPr>
        <w:t>9</w:t>
      </w:r>
      <w:r w:rsidRPr="00421AF2">
        <w:rPr>
          <w:rFonts w:ascii="Arial" w:hAnsi="Arial" w:cs="Arial"/>
          <w:sz w:val="20"/>
          <w:szCs w:val="20"/>
        </w:rPr>
        <w:t xml:space="preserve">+ Years of experience in developing Web Applications using Web Standards, HTML/HTML5, CSS/CSS3, JavaScript, jQuery, AngularJS /2/4/9/11/14/16/19, React JS, Node JS, Java, Microservices DOM and tools like Sublime, Eclipse, Notepad++, IntelliJ, STS and Visual studio code. </w:t>
      </w:r>
    </w:p>
    <w:p w14:paraId="7972A6AD" w14:textId="77777777" w:rsidR="00421AF2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 xml:space="preserve">Developed Responsive Web designs (RWD) using CSS3 Media Queries and Bootstrap. </w:t>
      </w:r>
    </w:p>
    <w:p w14:paraId="4E4CD5F6" w14:textId="77777777" w:rsidR="00421AF2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 xml:space="preserve">Experience in using various tools and IDEs for development and design like Sublime Text, Eclipse, Atom, Visual Studio Code, Intelli J, and Visual Studio. Good experience on front end </w:t>
      </w:r>
      <w:r w:rsidR="0083466A" w:rsidRPr="00421AF2">
        <w:rPr>
          <w:rFonts w:ascii="Arial" w:hAnsi="Arial" w:cs="Arial"/>
          <w:sz w:val="20"/>
          <w:szCs w:val="20"/>
        </w:rPr>
        <w:t>framework</w:t>
      </w:r>
      <w:r w:rsidRPr="00421AF2">
        <w:rPr>
          <w:rFonts w:ascii="Arial" w:hAnsi="Arial" w:cs="Arial"/>
          <w:sz w:val="20"/>
          <w:szCs w:val="20"/>
        </w:rPr>
        <w:t xml:space="preserve"> like CSS3 &amp; Bootstrap. </w:t>
      </w:r>
    </w:p>
    <w:p w14:paraId="190472B2" w14:textId="5AB0DE4B" w:rsidR="00421AF2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 xml:space="preserve">Good knowledge of web services with protocols SOAP, REST. </w:t>
      </w:r>
    </w:p>
    <w:p w14:paraId="7C6994D8" w14:textId="77777777" w:rsidR="00421AF2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 xml:space="preserve">Good understanding of Document Object Model (DOM) along with DOM functions and dealt with challenges in High Traffic Websites and Cross Browser Issues. </w:t>
      </w:r>
    </w:p>
    <w:p w14:paraId="3D4BAEB1" w14:textId="77777777" w:rsidR="00421AF2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 xml:space="preserve">Experience in creating test suites using Jasmine, Mocha and Karma. </w:t>
      </w:r>
    </w:p>
    <w:p w14:paraId="7FE02CA2" w14:textId="561D4E24" w:rsidR="00421AF2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 xml:space="preserve">Developed internal and external validation code using JavaScript and jQuery. </w:t>
      </w:r>
    </w:p>
    <w:p w14:paraId="4368B61C" w14:textId="231F3926" w:rsidR="00421AF2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 xml:space="preserve">Responsible for maintaining current websites that included updating the web pages, uploading new content/changes etc. </w:t>
      </w:r>
    </w:p>
    <w:p w14:paraId="241142C7" w14:textId="77777777" w:rsidR="00421AF2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 xml:space="preserve">Experience working in Agile and Waterfall environments. </w:t>
      </w:r>
    </w:p>
    <w:p w14:paraId="64F35388" w14:textId="1B79A08F" w:rsidR="004347C4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>Designed dynamic client-side JavaScript codes to build web forms and simulate process for web application, page navigation and form validation using Angular 19.</w:t>
      </w:r>
    </w:p>
    <w:p w14:paraId="65D87952" w14:textId="36D3AF12" w:rsidR="004347C4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>Good understanding in new web technologies like ReactJS, Redux, Loads, Babel, ES6</w:t>
      </w:r>
    </w:p>
    <w:p w14:paraId="16F4D67E" w14:textId="77777777" w:rsidR="00421AF2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 xml:space="preserve">Performed mobile testing on the mobile web and React Native apps </w:t>
      </w:r>
    </w:p>
    <w:p w14:paraId="172CB855" w14:textId="77777777" w:rsidR="00421AF2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 xml:space="preserve">Developed and designed various bootstrap components such as </w:t>
      </w:r>
      <w:r w:rsidR="00177EBE" w:rsidRPr="00421AF2">
        <w:rPr>
          <w:rFonts w:ascii="Arial" w:hAnsi="Arial" w:cs="Arial"/>
          <w:sz w:val="20"/>
          <w:szCs w:val="20"/>
        </w:rPr>
        <w:t>drop-down</w:t>
      </w:r>
      <w:r w:rsidRPr="00421AF2">
        <w:rPr>
          <w:rFonts w:ascii="Arial" w:hAnsi="Arial" w:cs="Arial"/>
          <w:sz w:val="20"/>
          <w:szCs w:val="20"/>
        </w:rPr>
        <w:t xml:space="preserve"> menu, slider, input and search text box, navigation buttons, etc. Extensive experience in working with Angular 9 to implement Single page applications (SPAs)using Directives, modules, Expressions, Routers, views, model, and Controller. </w:t>
      </w:r>
    </w:p>
    <w:p w14:paraId="37C17EAC" w14:textId="77777777" w:rsidR="00421AF2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 xml:space="preserve">Extensive experience in creating style guides, best practices and setting UI standards for enterprise/consumer applications. </w:t>
      </w:r>
    </w:p>
    <w:p w14:paraId="0E25D9A8" w14:textId="77777777" w:rsidR="00421AF2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 xml:space="preserve">Experience with Angular 2/4/6/7/9/11 Directives, Dependency Injection, Services, Routing, pipes, Animations, Forms etc. Experienced in Angular2, Angular 4 Router to build single page applications for navigation through the different status and multiple modals. </w:t>
      </w:r>
    </w:p>
    <w:p w14:paraId="54860A56" w14:textId="35475F75" w:rsidR="00421AF2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 xml:space="preserve">Ability to work independently as well as within a team environment. </w:t>
      </w:r>
    </w:p>
    <w:p w14:paraId="0DA71007" w14:textId="77777777" w:rsidR="00421AF2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 xml:space="preserve">Driven to meet deadlines. On daily basis interacted with Business Analysts and Scrum Masters to fix the issues. Worked on the Agile methodology like Scrum in implementing the project. </w:t>
      </w:r>
    </w:p>
    <w:p w14:paraId="3CB334BA" w14:textId="5D1BC6D0" w:rsidR="004347C4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 xml:space="preserve">Used JIRA as a ticketing tool, bug tracking and issue tracking. Developed BDD using cucumber by writing behavior and step definitions. Developed required Selenium support code in JAVA for </w:t>
      </w:r>
      <w:r w:rsidRPr="00421AF2">
        <w:rPr>
          <w:rStyle w:val="Strong1"/>
          <w:rFonts w:ascii="Arial" w:hAnsi="Arial" w:cs="Arial"/>
          <w:b/>
          <w:bCs/>
          <w:sz w:val="20"/>
          <w:szCs w:val="20"/>
        </w:rPr>
        <w:t>Cucumber.</w:t>
      </w:r>
    </w:p>
    <w:p w14:paraId="41FA99AA" w14:textId="77777777" w:rsidR="004347C4" w:rsidRPr="00421AF2" w:rsidRDefault="0090434E" w:rsidP="00421AF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21AF2">
        <w:rPr>
          <w:rFonts w:ascii="Arial" w:hAnsi="Arial" w:cs="Arial"/>
          <w:sz w:val="20"/>
          <w:szCs w:val="20"/>
        </w:rPr>
        <w:t>Experienced working with teams to produce impactful, leading-edge websites that engage customers and deliver business results. Well-versed in design standards and user preferences.</w:t>
      </w:r>
    </w:p>
    <w:p w14:paraId="45E5DD48" w14:textId="77777777" w:rsidR="004347C4" w:rsidRPr="00421AF2" w:rsidRDefault="0090434E" w:rsidP="00421AF2">
      <w:pPr>
        <w:pStyle w:val="divdocumentdivheading"/>
        <w:tabs>
          <w:tab w:val="left" w:pos="4292"/>
          <w:tab w:val="left" w:pos="10760"/>
        </w:tabs>
        <w:spacing w:before="260" w:line="400" w:lineRule="atLeast"/>
        <w:jc w:val="both"/>
        <w:rPr>
          <w:rFonts w:asciiTheme="majorHAnsi" w:hAnsiTheme="majorHAnsi" w:cstheme="majorHAnsi"/>
          <w:smallCaps/>
          <w:sz w:val="20"/>
          <w:szCs w:val="20"/>
        </w:rPr>
      </w:pPr>
      <w:r w:rsidRPr="00421AF2">
        <w:rPr>
          <w:rFonts w:asciiTheme="majorHAnsi" w:hAnsiTheme="majorHAnsi" w:cstheme="majorHAnsi"/>
          <w:smallCaps/>
          <w:sz w:val="20"/>
          <w:szCs w:val="20"/>
        </w:rPr>
        <w:t xml:space="preserve"> </w:t>
      </w:r>
      <w:r w:rsidRPr="00421AF2">
        <w:rPr>
          <w:rFonts w:asciiTheme="majorHAnsi" w:hAnsiTheme="majorHAnsi" w:cstheme="majorHAnsi"/>
          <w:strike/>
          <w:color w:val="000000"/>
          <w:sz w:val="20"/>
          <w:szCs w:val="20"/>
        </w:rPr>
        <w:tab/>
      </w:r>
      <w:r w:rsidRPr="00421AF2">
        <w:rPr>
          <w:rStyle w:val="divdocumentdivsectiontitle"/>
          <w:rFonts w:asciiTheme="majorHAnsi" w:hAnsiTheme="majorHAnsi" w:cstheme="majorHAnsi"/>
          <w:smallCaps/>
          <w:sz w:val="20"/>
          <w:szCs w:val="20"/>
          <w:shd w:val="clear" w:color="auto" w:fill="FFFFFF"/>
        </w:rPr>
        <w:t xml:space="preserve">   Work History   </w:t>
      </w:r>
      <w:r w:rsidRPr="00421AF2">
        <w:rPr>
          <w:rFonts w:asciiTheme="majorHAnsi" w:hAnsiTheme="majorHAnsi" w:cstheme="majorHAnsi"/>
          <w:strike/>
          <w:color w:val="000000"/>
          <w:sz w:val="20"/>
          <w:szCs w:val="20"/>
        </w:rPr>
        <w:tab/>
      </w:r>
    </w:p>
    <w:p w14:paraId="1E66FAC9" w14:textId="77777777" w:rsidR="004347C4" w:rsidRPr="00421AF2" w:rsidRDefault="0090434E" w:rsidP="00421AF2">
      <w:pPr>
        <w:pStyle w:val="NoSpacing"/>
        <w:jc w:val="both"/>
      </w:pPr>
      <w:r w:rsidRPr="00421AF2">
        <w:rPr>
          <w:rStyle w:val="spanjobtitle"/>
          <w:rFonts w:asciiTheme="majorHAnsi" w:hAnsiTheme="majorHAnsi" w:cstheme="majorHAnsi"/>
          <w:sz w:val="20"/>
          <w:szCs w:val="20"/>
        </w:rPr>
        <w:t>Software Engineer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, 04/2023 - Current</w:t>
      </w:r>
      <w:r w:rsidRPr="00421AF2">
        <w:rPr>
          <w:rStyle w:val="spanpaddedline"/>
          <w:rFonts w:asciiTheme="majorHAnsi" w:hAnsiTheme="majorHAnsi" w:cstheme="majorHAnsi"/>
          <w:sz w:val="20"/>
          <w:szCs w:val="20"/>
        </w:rPr>
        <w:t xml:space="preserve"> </w:t>
      </w:r>
    </w:p>
    <w:p w14:paraId="6FAFAC83" w14:textId="77777777" w:rsidR="004347C4" w:rsidRPr="00421AF2" w:rsidRDefault="0090434E" w:rsidP="00421AF2">
      <w:pPr>
        <w:pStyle w:val="NoSpacing"/>
        <w:jc w:val="both"/>
      </w:pPr>
      <w:r w:rsidRPr="00421AF2">
        <w:rPr>
          <w:rStyle w:val="spancompanyname"/>
          <w:rFonts w:asciiTheme="majorHAnsi" w:hAnsiTheme="majorHAnsi" w:cstheme="majorHAnsi"/>
          <w:sz w:val="20"/>
          <w:szCs w:val="20"/>
        </w:rPr>
        <w:t>Citibank, NA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– Dallas, TX</w:t>
      </w:r>
      <w:r w:rsidRPr="00421AF2">
        <w:t xml:space="preserve"> </w:t>
      </w:r>
    </w:p>
    <w:p w14:paraId="4179FFF9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Developed scalable and maintainable code, ensuring long-term stability of the software.</w:t>
      </w:r>
    </w:p>
    <w:p w14:paraId="005DB9F8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Designed and developed web pages using modern </w:t>
      </w:r>
      <w:r w:rsidRPr="00421AF2">
        <w:rPr>
          <w:rStyle w:val="Strong1"/>
          <w:rFonts w:asciiTheme="majorHAnsi" w:hAnsiTheme="majorHAnsi" w:cstheme="majorHAnsi"/>
          <w:b/>
          <w:bCs/>
          <w:sz w:val="20"/>
          <w:szCs w:val="20"/>
        </w:rPr>
        <w:t>Angular features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including </w:t>
      </w:r>
      <w:r w:rsidRPr="00421AF2">
        <w:rPr>
          <w:rStyle w:val="Strong1"/>
          <w:rFonts w:asciiTheme="majorHAnsi" w:hAnsiTheme="majorHAnsi" w:cstheme="majorHAnsi"/>
          <w:b/>
          <w:bCs/>
          <w:sz w:val="20"/>
          <w:szCs w:val="20"/>
        </w:rPr>
        <w:t>Signals, Subscriptions, and Standalone Components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.</w:t>
      </w:r>
    </w:p>
    <w:p w14:paraId="26B40FA6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Migrated the application from </w:t>
      </w:r>
      <w:r w:rsidRPr="00421AF2">
        <w:rPr>
          <w:rStyle w:val="Strong1"/>
          <w:rFonts w:asciiTheme="majorHAnsi" w:hAnsiTheme="majorHAnsi" w:cstheme="majorHAnsi"/>
          <w:b/>
          <w:bCs/>
          <w:sz w:val="20"/>
          <w:szCs w:val="20"/>
        </w:rPr>
        <w:t>Client-Side Rendering (CSR) to Server-Side Rendering (SSR)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, improving performance and reducing deployment complexity.</w:t>
      </w:r>
    </w:p>
    <w:p w14:paraId="64C921C1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Built and managed </w:t>
      </w:r>
      <w:r w:rsidRPr="00421AF2">
        <w:rPr>
          <w:rStyle w:val="Strong1"/>
          <w:rFonts w:asciiTheme="majorHAnsi" w:hAnsiTheme="majorHAnsi" w:cstheme="majorHAnsi"/>
          <w:b/>
          <w:bCs/>
          <w:sz w:val="20"/>
          <w:szCs w:val="20"/>
        </w:rPr>
        <w:t>AEM Headless content fragments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, integrating them seamlessly with the website.</w:t>
      </w:r>
    </w:p>
    <w:p w14:paraId="1320D829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Worked extensively on </w:t>
      </w:r>
      <w:r w:rsidRPr="00421AF2">
        <w:rPr>
          <w:rStyle w:val="Strong1"/>
          <w:rFonts w:asciiTheme="majorHAnsi" w:hAnsiTheme="majorHAnsi" w:cstheme="majorHAnsi"/>
          <w:b/>
          <w:bCs/>
          <w:sz w:val="20"/>
          <w:szCs w:val="20"/>
        </w:rPr>
        <w:t>AEM-hosted and Headless pages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, ensuring scalable and reusable content delivery.</w:t>
      </w:r>
    </w:p>
    <w:p w14:paraId="6E1157B6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Optimized application using </w:t>
      </w:r>
      <w:r w:rsidRPr="00421AF2">
        <w:rPr>
          <w:rStyle w:val="Strong1"/>
          <w:rFonts w:asciiTheme="majorHAnsi" w:hAnsiTheme="majorHAnsi" w:cstheme="majorHAnsi"/>
          <w:b/>
          <w:bCs/>
          <w:sz w:val="20"/>
          <w:szCs w:val="20"/>
        </w:rPr>
        <w:t>Angular 19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enhancements, reducing </w:t>
      </w:r>
      <w:r w:rsidRPr="00421AF2">
        <w:rPr>
          <w:rStyle w:val="Strong1"/>
          <w:rFonts w:asciiTheme="majorHAnsi" w:hAnsiTheme="majorHAnsi" w:cstheme="majorHAnsi"/>
          <w:b/>
          <w:bCs/>
          <w:sz w:val="20"/>
          <w:szCs w:val="20"/>
        </w:rPr>
        <w:t>LCP and FCP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times and improving overall Core Web Vitals.</w:t>
      </w:r>
    </w:p>
    <w:p w14:paraId="2A5ED183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Developed </w:t>
      </w:r>
      <w:r w:rsidRPr="00421AF2">
        <w:rPr>
          <w:rStyle w:val="Strong1"/>
          <w:rFonts w:asciiTheme="majorHAnsi" w:hAnsiTheme="majorHAnsi" w:cstheme="majorHAnsi"/>
          <w:b/>
          <w:bCs/>
          <w:sz w:val="20"/>
          <w:szCs w:val="20"/>
        </w:rPr>
        <w:t>AEM page models and structured JSON responses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for hosted pages, enabling consistent and scalable frontend integration.</w:t>
      </w:r>
    </w:p>
    <w:p w14:paraId="129853C0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Developed reusable components that Integrated new technologies into existing systems, increasing capabilities and improving overall performance.</w:t>
      </w:r>
    </w:p>
    <w:p w14:paraId="78D1B953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Executed end-to-end migration of applications from </w:t>
      </w:r>
      <w:r w:rsidRPr="00421AF2">
        <w:rPr>
          <w:rStyle w:val="Strong1"/>
          <w:rFonts w:asciiTheme="majorHAnsi" w:hAnsiTheme="majorHAnsi" w:cstheme="majorHAnsi"/>
          <w:b/>
          <w:bCs/>
          <w:sz w:val="20"/>
          <w:szCs w:val="20"/>
        </w:rPr>
        <w:t>RLM to Lightspeed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, including configuration updates, data validation, and post-migration support.</w:t>
      </w:r>
    </w:p>
    <w:p w14:paraId="20BF976C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Replaced imperative logic and </w:t>
      </w:r>
      <w:proofErr w:type="spellStart"/>
      <w:r w:rsidRPr="00421AF2">
        <w:rPr>
          <w:rStyle w:val="span"/>
          <w:rFonts w:asciiTheme="majorHAnsi" w:hAnsiTheme="majorHAnsi" w:cstheme="majorHAnsi"/>
          <w:sz w:val="20"/>
          <w:szCs w:val="20"/>
        </w:rPr>
        <w:t>setTimeout</w:t>
      </w:r>
      <w:proofErr w:type="spellEnd"/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with Angular signals and effect for reactive updates.</w:t>
      </w:r>
    </w:p>
    <w:p w14:paraId="7120BDDB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Used signals to track device width, customer segment, flow state, and other dynamic values.</w:t>
      </w:r>
    </w:p>
    <w:p w14:paraId="10208089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Used computed signals for responsive classes and display logic.</w:t>
      </w:r>
    </w:p>
    <w:p w14:paraId="49EFB28E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lastRenderedPageBreak/>
        <w:t>Used take until destroyed for automatic observable cleanup, reducing manual subscription management and preventing memory leaks.</w:t>
      </w:r>
    </w:p>
    <w:p w14:paraId="0BA1C090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Moved initialization logic from </w:t>
      </w:r>
      <w:proofErr w:type="spellStart"/>
      <w:r w:rsidRPr="00421AF2">
        <w:rPr>
          <w:rStyle w:val="span"/>
          <w:rFonts w:asciiTheme="majorHAnsi" w:hAnsiTheme="majorHAnsi" w:cstheme="majorHAnsi"/>
          <w:sz w:val="20"/>
          <w:szCs w:val="20"/>
        </w:rPr>
        <w:t>ngAfterViewInit</w:t>
      </w:r>
      <w:proofErr w:type="spellEnd"/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to the constructor and </w:t>
      </w:r>
      <w:proofErr w:type="spellStart"/>
      <w:r w:rsidRPr="00421AF2">
        <w:rPr>
          <w:rStyle w:val="span"/>
          <w:rFonts w:asciiTheme="majorHAnsi" w:hAnsiTheme="majorHAnsi" w:cstheme="majorHAnsi"/>
          <w:sz w:val="20"/>
          <w:szCs w:val="20"/>
        </w:rPr>
        <w:t>ngOnInit</w:t>
      </w:r>
      <w:proofErr w:type="spellEnd"/>
      <w:r w:rsidRPr="00421AF2">
        <w:rPr>
          <w:rStyle w:val="span"/>
          <w:rFonts w:asciiTheme="majorHAnsi" w:hAnsiTheme="majorHAnsi" w:cstheme="majorHAnsi"/>
          <w:sz w:val="20"/>
          <w:szCs w:val="20"/>
        </w:rPr>
        <w:t>, leveraging signals and effects for reactive setup.</w:t>
      </w:r>
    </w:p>
    <w:p w14:paraId="57651905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Improved conditional rendering and data filtering for banners, benefits, and other sections. Used signals to control visibility and content updates for key UI areas.</w:t>
      </w:r>
    </w:p>
    <w:p w14:paraId="5C7DC44F" w14:textId="3CDDD8B5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Switched from direct DOM access (</w:t>
      </w:r>
      <w:proofErr w:type="spellStart"/>
      <w:r w:rsidRPr="00421AF2">
        <w:rPr>
          <w:rStyle w:val="span"/>
          <w:rFonts w:asciiTheme="majorHAnsi" w:hAnsiTheme="majorHAnsi" w:cstheme="majorHAnsi"/>
          <w:sz w:val="20"/>
          <w:szCs w:val="20"/>
        </w:rPr>
        <w:t>queryselectorall</w:t>
      </w:r>
      <w:proofErr w:type="spellEnd"/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) to </w:t>
      </w:r>
      <w:r w:rsidR="00E26A38" w:rsidRPr="00421AF2">
        <w:rPr>
          <w:rStyle w:val="span"/>
          <w:rFonts w:asciiTheme="majorHAnsi" w:hAnsiTheme="majorHAnsi" w:cstheme="majorHAnsi"/>
          <w:sz w:val="20"/>
          <w:szCs w:val="20"/>
        </w:rPr>
        <w:t>Angular Renderer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2 for safe, Angular-friendly style updates. Used </w:t>
      </w:r>
      <w:r w:rsidR="00DC5853" w:rsidRPr="00421AF2">
        <w:rPr>
          <w:rStyle w:val="span"/>
          <w:rFonts w:asciiTheme="majorHAnsi" w:hAnsiTheme="majorHAnsi" w:cstheme="majorHAnsi"/>
          <w:sz w:val="20"/>
          <w:szCs w:val="20"/>
        </w:rPr>
        <w:t>view Child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to reference DOM elements for manipulation.</w:t>
      </w:r>
    </w:p>
    <w:p w14:paraId="5FE0EF54" w14:textId="10C63630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Systematically identified and remediated a wide array of accessibility issues across the application, adhering to WCAG 2.1 (AA or AAA) guidelines. </w:t>
      </w:r>
      <w:r w:rsidR="00421AF2" w:rsidRPr="00421AF2">
        <w:rPr>
          <w:rStyle w:val="span"/>
          <w:rFonts w:asciiTheme="majorHAnsi" w:hAnsiTheme="majorHAnsi" w:cstheme="majorHAnsi"/>
          <w:sz w:val="20"/>
          <w:szCs w:val="20"/>
        </w:rPr>
        <w:t>These included issues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related to keyboard navigation, screen reader compatibility, color contrast, semantic HTML, alternative text for images, and focus management.</w:t>
      </w:r>
    </w:p>
    <w:p w14:paraId="31D78FF7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Conducted thorough code reviews to identify potential areas for improvement, ultimately enhancing code quality across all projects handled by the team.</w:t>
      </w:r>
    </w:p>
    <w:p w14:paraId="25B0E085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Refactored legacy code bases for improved maintainability, paving the way for easier future updates.</w:t>
      </w:r>
    </w:p>
    <w:p w14:paraId="0DA21653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Implemented automated build and deployment processes to streamline release management procedures.</w:t>
      </w:r>
    </w:p>
    <w:p w14:paraId="1E3F36FC" w14:textId="73913731" w:rsidR="004347C4" w:rsidRPr="00421AF2" w:rsidRDefault="00DC5853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Identified recurring UI patterns and functionalities on rates pages and abstracted them into a library of reusable common components (e.g., rate calculators, comparison tables, dynamic data display widgets).</w:t>
      </w:r>
    </w:p>
    <w:p w14:paraId="7A2D2A4D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Actively participated in cross-functional design discussions, acting as a bridge between technical feasibility, business objectives, and user experience best practices.</w:t>
      </w:r>
    </w:p>
    <w:p w14:paraId="31BCB420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Held a pivotal position in the large-scale migration of banking content and functionalities to the AEM platform. This was a complex initiative requiring careful planning and execution.</w:t>
      </w:r>
    </w:p>
    <w:p w14:paraId="2F56F5AF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Implemented automated data feeds and scripting solutions to pull real-time or frequently updated rates information from authoritative sources. This involved setting up scheduled jobs and integrating with backend APIs to dynamically refresh content without human intervention.</w:t>
      </w:r>
    </w:p>
    <w:p w14:paraId="361C0E0C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Collaborated with cross-functional teams to ensure seamless integration of software components.</w:t>
      </w:r>
    </w:p>
    <w:p w14:paraId="6D53A32B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Extended the existing </w:t>
      </w:r>
      <w:r w:rsidRPr="00421AF2">
        <w:rPr>
          <w:rStyle w:val="Strong1"/>
          <w:rFonts w:asciiTheme="majorHAnsi" w:hAnsiTheme="majorHAnsi" w:cstheme="majorHAnsi"/>
          <w:b/>
          <w:bCs/>
          <w:sz w:val="20"/>
          <w:szCs w:val="20"/>
        </w:rPr>
        <w:t>microservices ecosystem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by integrating </w:t>
      </w:r>
      <w:r w:rsidRPr="00421AF2">
        <w:rPr>
          <w:rStyle w:val="Strong1"/>
          <w:rFonts w:asciiTheme="majorHAnsi" w:hAnsiTheme="majorHAnsi" w:cstheme="majorHAnsi"/>
          <w:b/>
          <w:bCs/>
          <w:sz w:val="20"/>
          <w:szCs w:val="20"/>
        </w:rPr>
        <w:t>three new products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, including service development and API enhancements.</w:t>
      </w:r>
    </w:p>
    <w:p w14:paraId="3CA7AD65" w14:textId="77777777" w:rsidR="004347C4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Reduced system downtime and improved reliability by proactively identifying and addressing potential system vulnerabilities.</w:t>
      </w:r>
    </w:p>
    <w:p w14:paraId="7C319474" w14:textId="77777777" w:rsidR="00CD2652" w:rsidRPr="00421AF2" w:rsidRDefault="0090434E" w:rsidP="00421AF2">
      <w:pPr>
        <w:pStyle w:val="NoSpacing"/>
        <w:numPr>
          <w:ilvl w:val="0"/>
          <w:numId w:val="9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Mentored junior developers, sharing knowledge and expertise to support their professional growth and development within team.</w:t>
      </w:r>
    </w:p>
    <w:p w14:paraId="724ADEF9" w14:textId="1412C505" w:rsidR="004347C4" w:rsidRDefault="00B91D91" w:rsidP="00421AF2">
      <w:pPr>
        <w:pStyle w:val="NoSpacing"/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b/>
          <w:bCs/>
          <w:sz w:val="20"/>
          <w:szCs w:val="20"/>
        </w:rPr>
        <w:t xml:space="preserve">Environment: 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HTML5, CSS3, Bootstrap, JavaScript, Angular17/19,</w:t>
      </w:r>
      <w:r w:rsidR="002B46CE"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2B46CE" w:rsidRPr="00421AF2">
        <w:rPr>
          <w:rStyle w:val="span"/>
          <w:rFonts w:asciiTheme="majorHAnsi" w:hAnsiTheme="majorHAnsi" w:cstheme="majorHAnsi"/>
          <w:sz w:val="20"/>
          <w:szCs w:val="20"/>
        </w:rPr>
        <w:t>ReactJs</w:t>
      </w:r>
      <w:proofErr w:type="spellEnd"/>
      <w:r w:rsidR="002B46CE" w:rsidRPr="00421AF2">
        <w:rPr>
          <w:rStyle w:val="span"/>
          <w:rFonts w:asciiTheme="majorHAnsi" w:hAnsiTheme="majorHAnsi" w:cstheme="majorHAnsi"/>
          <w:sz w:val="20"/>
          <w:szCs w:val="20"/>
        </w:rPr>
        <w:t>,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Java, Microservices, MongoDB, Postman, Open shift Environment (OSE), Light Speed Enterprise (LSE), SoapUI, Jest, Karma,</w:t>
      </w:r>
      <w:r w:rsidR="00A2380F"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BDD,</w:t>
      </w:r>
      <w:r w:rsidR="000B7272"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Cucumber,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VS code, </w:t>
      </w:r>
      <w:r w:rsidR="00771594"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Adobe Enterprise Management (AEM Headless and Hosted), 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IntelliJ, NodeJS.</w:t>
      </w:r>
    </w:p>
    <w:p w14:paraId="2F2DAEC9" w14:textId="77777777" w:rsidR="00421AF2" w:rsidRPr="00421AF2" w:rsidRDefault="00421AF2" w:rsidP="00421AF2">
      <w:pPr>
        <w:pStyle w:val="NoSpacing"/>
        <w:jc w:val="both"/>
        <w:rPr>
          <w:rStyle w:val="span"/>
          <w:rFonts w:asciiTheme="majorHAnsi" w:hAnsiTheme="majorHAnsi" w:cstheme="majorHAnsi"/>
          <w:sz w:val="20"/>
          <w:szCs w:val="20"/>
        </w:rPr>
      </w:pPr>
    </w:p>
    <w:p w14:paraId="3D58EC05" w14:textId="77777777" w:rsidR="004347C4" w:rsidRPr="00421AF2" w:rsidRDefault="0090434E" w:rsidP="00421AF2">
      <w:pPr>
        <w:pStyle w:val="NoSpacing"/>
        <w:jc w:val="both"/>
      </w:pPr>
      <w:r w:rsidRPr="00421AF2">
        <w:rPr>
          <w:rStyle w:val="spanjobtitle"/>
          <w:rFonts w:asciiTheme="majorHAnsi" w:hAnsiTheme="majorHAnsi" w:cstheme="majorHAnsi"/>
          <w:sz w:val="20"/>
          <w:szCs w:val="20"/>
        </w:rPr>
        <w:t>UI Developer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, 04/2022 - 06/2023</w:t>
      </w:r>
      <w:r w:rsidRPr="00421AF2">
        <w:rPr>
          <w:rStyle w:val="spanpaddedline"/>
          <w:rFonts w:asciiTheme="majorHAnsi" w:hAnsiTheme="majorHAnsi" w:cstheme="majorHAnsi"/>
          <w:sz w:val="20"/>
          <w:szCs w:val="20"/>
        </w:rPr>
        <w:t xml:space="preserve"> </w:t>
      </w:r>
    </w:p>
    <w:p w14:paraId="17635582" w14:textId="77777777" w:rsidR="004347C4" w:rsidRPr="00421AF2" w:rsidRDefault="0090434E" w:rsidP="00421AF2">
      <w:pPr>
        <w:pStyle w:val="NoSpacing"/>
        <w:jc w:val="both"/>
      </w:pPr>
      <w:r w:rsidRPr="00421AF2">
        <w:rPr>
          <w:rStyle w:val="spancompanyname"/>
          <w:rFonts w:asciiTheme="majorHAnsi" w:hAnsiTheme="majorHAnsi" w:cstheme="majorHAnsi"/>
          <w:sz w:val="20"/>
          <w:szCs w:val="20"/>
        </w:rPr>
        <w:t>Credit One Bank N.A.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– Las Vegas, Nevada</w:t>
      </w:r>
      <w:r w:rsidRPr="00421AF2">
        <w:t xml:space="preserve"> </w:t>
      </w:r>
    </w:p>
    <w:p w14:paraId="58D41FF6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Collaborated with teammates to deliver valuable features meeting business and customer needs.</w:t>
      </w:r>
    </w:p>
    <w:p w14:paraId="5CDB01FF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Developed custom UI components to address unique business requirements and improve overall functionality.</w:t>
      </w:r>
    </w:p>
    <w:p w14:paraId="58E8877A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Built highly functional web applications using JavaScript, HTML and CSS.</w:t>
      </w:r>
    </w:p>
    <w:p w14:paraId="6BA2261D" w14:textId="67B26338" w:rsidR="004347C4" w:rsidRPr="00421AF2" w:rsidRDefault="0076021D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Involved in the establishment of design guidelines, standardizing the look and feel across multiple applications.</w:t>
      </w:r>
    </w:p>
    <w:p w14:paraId="469D1BB9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Streamlined application performance by optimizing code and reducing load times.</w:t>
      </w:r>
    </w:p>
    <w:p w14:paraId="143D6559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Used Agile Scrum model to deliver solutions with high level of flexibility and adaptability.</w:t>
      </w:r>
    </w:p>
    <w:p w14:paraId="1265B258" w14:textId="1F7B247E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Used Agile planning principles to deliver tailored solutions that </w:t>
      </w:r>
      <w:r w:rsidR="002772CC" w:rsidRPr="00421AF2">
        <w:rPr>
          <w:rStyle w:val="span"/>
          <w:rFonts w:asciiTheme="majorHAnsi" w:hAnsiTheme="majorHAnsi" w:cstheme="majorHAnsi"/>
          <w:sz w:val="20"/>
          <w:szCs w:val="20"/>
        </w:rPr>
        <w:t>meet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customer requirements.</w:t>
      </w:r>
    </w:p>
    <w:p w14:paraId="6277977C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Worked with design teams, project managers and business analysts to create intuitive and easy-to-use software.</w:t>
      </w:r>
    </w:p>
    <w:p w14:paraId="20FB4EC2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Designed UIs within frontend web frameworks, exploiting associated templates and tools to shorten development times.</w:t>
      </w:r>
    </w:p>
    <w:p w14:paraId="640932BB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Conducted live user testing of components and functionality to evaluate effectiveness of designs and enhancements.</w:t>
      </w:r>
    </w:p>
    <w:p w14:paraId="4FEC09FF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Streamlined project management by effectively prioritizing tasks and meeting strict deadlines without compromising quality standards.</w:t>
      </w:r>
    </w:p>
    <w:p w14:paraId="2D486237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Verified program logic using testing and debugging best practices.</w:t>
      </w:r>
    </w:p>
    <w:p w14:paraId="4CECA502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Improved accessibility by implementing WCAG-compliant features, making applications usable for all users regardless of ability or disability status.</w:t>
      </w:r>
    </w:p>
    <w:p w14:paraId="2D830D14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Enhanced user experience by implementing innovative and responsive UI designs.</w:t>
      </w:r>
    </w:p>
    <w:p w14:paraId="17997975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Operated in global development environment, working across multiple time zones and cultures.</w:t>
      </w:r>
    </w:p>
    <w:p w14:paraId="75D53207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Facilitated efficient communication between designers, developers, and product managers through clear documentation of UI specifications.</w:t>
      </w:r>
    </w:p>
    <w:p w14:paraId="39801B6B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Collaborated with cross-functional teams for seamless integration of design and development processes.</w:t>
      </w:r>
    </w:p>
    <w:p w14:paraId="02A8AB58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Worked closely with UX and product teams to define visual and functional requirements.</w:t>
      </w:r>
    </w:p>
    <w:p w14:paraId="1BC20FC9" w14:textId="1447FCD3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Drove UI requirements </w:t>
      </w:r>
      <w:r w:rsidR="00B95746" w:rsidRPr="00421AF2">
        <w:rPr>
          <w:rStyle w:val="span"/>
          <w:rFonts w:asciiTheme="majorHAnsi" w:hAnsiTheme="majorHAnsi" w:cstheme="majorHAnsi"/>
          <w:sz w:val="20"/>
          <w:szCs w:val="20"/>
        </w:rPr>
        <w:t>through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implementation, complete with accurate sizing estimates and task breakdowns.</w:t>
      </w:r>
    </w:p>
    <w:p w14:paraId="7EE44A11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lastRenderedPageBreak/>
        <w:t>Communicated with product managers and UX designers to translate project requirements and business objectives into polished user interfaces.</w:t>
      </w:r>
    </w:p>
    <w:p w14:paraId="16FA59ED" w14:textId="77777777" w:rsidR="004347C4" w:rsidRPr="00421AF2" w:rsidRDefault="0090434E" w:rsidP="00421AF2">
      <w:pPr>
        <w:pStyle w:val="NoSpacing"/>
        <w:numPr>
          <w:ilvl w:val="0"/>
          <w:numId w:val="10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Used wireframes, mock-ups and prototypes to establish user interface design and architecture.</w:t>
      </w:r>
    </w:p>
    <w:p w14:paraId="4B956B48" w14:textId="77777777" w:rsidR="002B46CE" w:rsidRPr="00421AF2" w:rsidRDefault="002B46CE" w:rsidP="00421AF2">
      <w:pPr>
        <w:pStyle w:val="NoSpacing"/>
        <w:jc w:val="both"/>
        <w:rPr>
          <w:rStyle w:val="span"/>
          <w:rFonts w:asciiTheme="majorHAnsi" w:hAnsiTheme="majorHAnsi" w:cstheme="majorHAnsi"/>
          <w:b/>
          <w:bCs/>
          <w:sz w:val="20"/>
          <w:szCs w:val="20"/>
        </w:rPr>
      </w:pPr>
    </w:p>
    <w:p w14:paraId="014694E6" w14:textId="3A3CF675" w:rsidR="00771594" w:rsidRPr="00421AF2" w:rsidRDefault="00771594" w:rsidP="00421AF2">
      <w:pPr>
        <w:pStyle w:val="NoSpacing"/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b/>
          <w:bCs/>
          <w:sz w:val="20"/>
          <w:szCs w:val="20"/>
        </w:rPr>
        <w:t xml:space="preserve">Environment: 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HTML5, CSS3, Bootstrap, JavaScript, </w:t>
      </w:r>
      <w:proofErr w:type="spellStart"/>
      <w:r w:rsidRPr="00421AF2">
        <w:rPr>
          <w:rStyle w:val="span"/>
          <w:rFonts w:asciiTheme="majorHAnsi" w:hAnsiTheme="majorHAnsi" w:cstheme="majorHAnsi"/>
          <w:sz w:val="20"/>
          <w:szCs w:val="20"/>
        </w:rPr>
        <w:t>ReactJs</w:t>
      </w:r>
      <w:proofErr w:type="spellEnd"/>
      <w:r w:rsidRPr="00421AF2">
        <w:rPr>
          <w:rStyle w:val="span"/>
          <w:rFonts w:asciiTheme="majorHAnsi" w:hAnsiTheme="majorHAnsi" w:cstheme="majorHAnsi"/>
          <w:sz w:val="20"/>
          <w:szCs w:val="20"/>
        </w:rPr>
        <w:t>,</w:t>
      </w:r>
      <w:r w:rsidR="002B46CE"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Native React</w:t>
      </w:r>
      <w:r w:rsidR="00720333"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, 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Microservices, </w:t>
      </w:r>
      <w:r w:rsidR="00641143" w:rsidRPr="00421AF2">
        <w:rPr>
          <w:rStyle w:val="span"/>
          <w:rFonts w:asciiTheme="majorHAnsi" w:hAnsiTheme="majorHAnsi" w:cstheme="majorHAnsi"/>
          <w:sz w:val="20"/>
          <w:szCs w:val="20"/>
        </w:rPr>
        <w:t>Oracle, SoapUI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, </w:t>
      </w:r>
      <w:r w:rsidR="00C25B85"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NVDA, AXE, Chrome Developer Tools, 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Jest, Karma, VS code, </w:t>
      </w:r>
      <w:r w:rsidR="00720333" w:rsidRPr="00421AF2">
        <w:rPr>
          <w:rStyle w:val="span"/>
          <w:rFonts w:asciiTheme="majorHAnsi" w:hAnsiTheme="majorHAnsi" w:cstheme="majorHAnsi"/>
          <w:sz w:val="20"/>
          <w:szCs w:val="20"/>
        </w:rPr>
        <w:t>Eclipse, STS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.</w:t>
      </w:r>
    </w:p>
    <w:p w14:paraId="4E35CEAD" w14:textId="77777777" w:rsidR="00771594" w:rsidRPr="00421AF2" w:rsidRDefault="00771594" w:rsidP="00421AF2">
      <w:pPr>
        <w:pStyle w:val="NoSpacing"/>
        <w:jc w:val="both"/>
        <w:rPr>
          <w:rStyle w:val="span"/>
          <w:rFonts w:asciiTheme="majorHAnsi" w:hAnsiTheme="majorHAnsi" w:cstheme="majorHAnsi"/>
          <w:sz w:val="20"/>
          <w:szCs w:val="20"/>
        </w:rPr>
      </w:pPr>
    </w:p>
    <w:p w14:paraId="1D58945E" w14:textId="77777777" w:rsidR="004347C4" w:rsidRPr="00421AF2" w:rsidRDefault="0090434E" w:rsidP="00421AF2">
      <w:pPr>
        <w:pStyle w:val="NoSpacing"/>
        <w:jc w:val="both"/>
      </w:pPr>
      <w:r w:rsidRPr="00421AF2">
        <w:rPr>
          <w:rStyle w:val="spanjobtitle"/>
          <w:rFonts w:asciiTheme="majorHAnsi" w:hAnsiTheme="majorHAnsi" w:cstheme="majorHAnsi"/>
          <w:sz w:val="20"/>
          <w:szCs w:val="20"/>
        </w:rPr>
        <w:t>Font End Developer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, 08/2018 - 06/2022</w:t>
      </w:r>
      <w:r w:rsidRPr="00421AF2">
        <w:rPr>
          <w:rStyle w:val="spanpaddedline"/>
          <w:rFonts w:asciiTheme="majorHAnsi" w:hAnsiTheme="majorHAnsi" w:cstheme="majorHAnsi"/>
          <w:sz w:val="20"/>
          <w:szCs w:val="20"/>
        </w:rPr>
        <w:t xml:space="preserve"> </w:t>
      </w:r>
    </w:p>
    <w:p w14:paraId="6A40A79F" w14:textId="77777777" w:rsidR="004347C4" w:rsidRPr="00421AF2" w:rsidRDefault="0090434E" w:rsidP="00421AF2">
      <w:pPr>
        <w:pStyle w:val="NoSpacing"/>
        <w:jc w:val="both"/>
      </w:pPr>
      <w:r w:rsidRPr="00421AF2">
        <w:rPr>
          <w:rStyle w:val="spancompanyname"/>
          <w:rFonts w:asciiTheme="majorHAnsi" w:hAnsiTheme="majorHAnsi" w:cstheme="majorHAnsi"/>
          <w:sz w:val="20"/>
          <w:szCs w:val="20"/>
        </w:rPr>
        <w:t>Citi Bank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– Irving, Texas</w:t>
      </w:r>
    </w:p>
    <w:p w14:paraId="4D6B77EC" w14:textId="5B70F29D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Involved in discussions with </w:t>
      </w:r>
      <w:r w:rsidR="00C764BA" w:rsidRPr="00421AF2">
        <w:rPr>
          <w:rStyle w:val="span"/>
          <w:rFonts w:asciiTheme="majorHAnsi" w:hAnsiTheme="majorHAnsi" w:cstheme="majorHAnsi"/>
          <w:sz w:val="20"/>
          <w:szCs w:val="20"/>
        </w:rPr>
        <w:t>clients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on requirements gathering, analysis, designing till design approval.</w:t>
      </w:r>
    </w:p>
    <w:p w14:paraId="2EE4678F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Responsible in developing a responsive web UI for ecommerce digital transformation website for mobile, tablet and desktop versions based on ReactJS.</w:t>
      </w:r>
    </w:p>
    <w:p w14:paraId="0B65B617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Involved in client discussions with business partners for the development of new functionalities.</w:t>
      </w:r>
    </w:p>
    <w:p w14:paraId="58073B5D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React Promises can be nested within each other to make code look better and easier to maintain.</w:t>
      </w:r>
    </w:p>
    <w:p w14:paraId="287D42AB" w14:textId="70962A7C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Designed React UI Components by using various frameworks, for the construction of web </w:t>
      </w:r>
      <w:r w:rsidR="003768D2" w:rsidRPr="00421AF2">
        <w:rPr>
          <w:rStyle w:val="span"/>
          <w:rFonts w:asciiTheme="majorHAnsi" w:hAnsiTheme="majorHAnsi" w:cstheme="majorHAnsi"/>
          <w:sz w:val="20"/>
          <w:szCs w:val="20"/>
        </w:rPr>
        <w:t>applications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.</w:t>
      </w:r>
    </w:p>
    <w:p w14:paraId="68735277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Developed UI and pagination using React.js and Node.js.</w:t>
      </w:r>
    </w:p>
    <w:p w14:paraId="2B2F8FD9" w14:textId="07E08CDB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Worked with redux saga along with redux </w:t>
      </w:r>
      <w:r w:rsidR="00992BD5" w:rsidRPr="00421AF2">
        <w:rPr>
          <w:rStyle w:val="span"/>
          <w:rFonts w:asciiTheme="majorHAnsi" w:hAnsiTheme="majorHAnsi" w:cstheme="majorHAnsi"/>
          <w:sz w:val="20"/>
          <w:szCs w:val="20"/>
        </w:rPr>
        <w:t>think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to handle asynchronous calls efficiently.</w:t>
      </w:r>
    </w:p>
    <w:p w14:paraId="5AAE51E5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Implemented React router for building the single page application</w:t>
      </w:r>
    </w:p>
    <w:p w14:paraId="6C88A4C4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Configured and deployed web application using WebLogic Application Server.</w:t>
      </w:r>
    </w:p>
    <w:p w14:paraId="5125E698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Used GIT for version control and Source Tree to facilitate it and Jenkins for continuous integration.</w:t>
      </w:r>
    </w:p>
    <w:p w14:paraId="360C2492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Used Node.js to run ES6 and Web pack tasks to build properly project.</w:t>
      </w:r>
    </w:p>
    <w:p w14:paraId="0AE3B63B" w14:textId="7CDB6EEE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Created custom directives and controllers to use across </w:t>
      </w:r>
      <w:r w:rsidR="00D610FE" w:rsidRPr="00421AF2">
        <w:rPr>
          <w:rStyle w:val="span"/>
          <w:rFonts w:asciiTheme="majorHAnsi" w:hAnsiTheme="majorHAnsi" w:cstheme="majorHAnsi"/>
          <w:sz w:val="20"/>
          <w:szCs w:val="20"/>
        </w:rPr>
        <w:t>applications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which reduces duplication of code.</w:t>
      </w:r>
    </w:p>
    <w:p w14:paraId="5CD2A9F5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Responsible in developing a responsive web UI for ecommerce digital transformation website for mobile, tablet and desktop versions based on ReactJS, Next.JS</w:t>
      </w:r>
    </w:p>
    <w:p w14:paraId="18CF0282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Changed sprite image to individual images to decrease load of application.</w:t>
      </w:r>
    </w:p>
    <w:p w14:paraId="589FFB49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Involved in development of cookies set up for application to know visit parameter of application.</w:t>
      </w:r>
    </w:p>
    <w:p w14:paraId="0C77F2FE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Implemented latest Ecmascript6 (ES6) features like arrow functions, constants, block-scope variables, and class inheritance etc.</w:t>
      </w:r>
    </w:p>
    <w:p w14:paraId="70B1BB15" w14:textId="7FD8F944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Implemented </w:t>
      </w:r>
      <w:r w:rsidR="00D775E7" w:rsidRPr="00421AF2">
        <w:rPr>
          <w:rStyle w:val="span"/>
          <w:rFonts w:asciiTheme="majorHAnsi" w:hAnsiTheme="majorHAnsi" w:cstheme="majorHAnsi"/>
          <w:sz w:val="20"/>
          <w:szCs w:val="20"/>
        </w:rPr>
        <w:t>M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ap</w:t>
      </w:r>
      <w:r w:rsidR="00D775E7"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State</w:t>
      </w:r>
      <w:r w:rsidR="00D775E7"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421AF2">
        <w:rPr>
          <w:rStyle w:val="span"/>
          <w:rFonts w:asciiTheme="majorHAnsi" w:hAnsiTheme="majorHAnsi" w:cstheme="majorHAnsi"/>
          <w:sz w:val="20"/>
          <w:szCs w:val="20"/>
        </w:rPr>
        <w:t>To</w:t>
      </w:r>
      <w:proofErr w:type="gramEnd"/>
      <w:r w:rsidR="00D775E7"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Props, </w:t>
      </w:r>
      <w:r w:rsidR="00D775E7" w:rsidRPr="00421AF2">
        <w:rPr>
          <w:rStyle w:val="span"/>
          <w:rFonts w:asciiTheme="majorHAnsi" w:hAnsiTheme="majorHAnsi" w:cstheme="majorHAnsi"/>
          <w:sz w:val="20"/>
          <w:szCs w:val="20"/>
        </w:rPr>
        <w:t>M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ap</w:t>
      </w:r>
      <w:r w:rsidR="00D775E7"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Dispatch</w:t>
      </w:r>
      <w:r w:rsidR="00D775E7"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To</w:t>
      </w:r>
      <w:r w:rsidR="00D775E7"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Props for the interactions between Redux and React.</w:t>
      </w:r>
    </w:p>
    <w:p w14:paraId="6D631966" w14:textId="3F67F685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Implemented Redux Form to build Report Data Grid, tree grid, and developed </w:t>
      </w:r>
      <w:r w:rsidR="000B290B" w:rsidRPr="00421AF2">
        <w:rPr>
          <w:rStyle w:val="span"/>
          <w:rFonts w:asciiTheme="majorHAnsi" w:hAnsiTheme="majorHAnsi" w:cstheme="majorHAnsi"/>
          <w:sz w:val="20"/>
          <w:szCs w:val="20"/>
        </w:rPr>
        <w:t>DataGrid Items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which can be dragged by IRD system users.</w:t>
      </w:r>
    </w:p>
    <w:p w14:paraId="0DD2592A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Developed Navigation bar, menu bar, drop down list with React widgets and bootstrap.</w:t>
      </w:r>
    </w:p>
    <w:p w14:paraId="59B36484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Used Redux to manage the whole state Developed the well-designed store, actions and reducers.</w:t>
      </w:r>
    </w:p>
    <w:p w14:paraId="52240800" w14:textId="6BF406C1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Involved in DevOps processes for build and </w:t>
      </w:r>
      <w:r w:rsidR="00605E2C" w:rsidRPr="00421AF2">
        <w:rPr>
          <w:rStyle w:val="span"/>
          <w:rFonts w:asciiTheme="majorHAnsi" w:hAnsiTheme="majorHAnsi" w:cstheme="majorHAnsi"/>
          <w:sz w:val="20"/>
          <w:szCs w:val="20"/>
        </w:rPr>
        <w:t>deploying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systems.</w:t>
      </w:r>
    </w:p>
    <w:p w14:paraId="4B53BEFE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Extensively worked on CI/CD tools such as Jenkins, Git, and Maven, created workflows in Jenkins.</w:t>
      </w:r>
    </w:p>
    <w:p w14:paraId="66D2EBB1" w14:textId="5A5152FD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Worked with </w:t>
      </w:r>
      <w:r w:rsidR="00742359"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content management systems 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team f</w:t>
      </w:r>
      <w:r w:rsidR="00742359" w:rsidRPr="00421AF2">
        <w:rPr>
          <w:rStyle w:val="span"/>
          <w:rFonts w:asciiTheme="majorHAnsi" w:hAnsiTheme="majorHAnsi" w:cstheme="majorHAnsi"/>
          <w:sz w:val="20"/>
          <w:szCs w:val="20"/>
        </w:rPr>
        <w:t>or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the content development of the page.</w:t>
      </w:r>
    </w:p>
    <w:p w14:paraId="44A8C1D6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Experience with creating prototypes/wireframes of websites from PSD images and working with CSS pre-processors LESS and SASS.</w:t>
      </w:r>
    </w:p>
    <w:p w14:paraId="19211519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Involved in development of responsive web designing by using css3 media queries.</w:t>
      </w:r>
    </w:p>
    <w:p w14:paraId="25331835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Expertise in creating Responsive Design storyboards, wireframes, Comps for Mobile, Tablet and Desktop.</w:t>
      </w:r>
    </w:p>
    <w:p w14:paraId="34345E9B" w14:textId="20843412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Worked with ADA defects by using NVDA tool </w:t>
      </w:r>
      <w:r w:rsidR="004C5D3B" w:rsidRPr="00421AF2">
        <w:rPr>
          <w:rStyle w:val="span"/>
          <w:rFonts w:asciiTheme="majorHAnsi" w:hAnsiTheme="majorHAnsi" w:cstheme="majorHAnsi"/>
          <w:sz w:val="20"/>
          <w:szCs w:val="20"/>
        </w:rPr>
        <w:t>and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fixed axe defects.</w:t>
      </w:r>
    </w:p>
    <w:p w14:paraId="16CCC1F8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Experienced in cross browser compatibility check and thoroughly performed unit testing and integration testing.</w:t>
      </w:r>
    </w:p>
    <w:p w14:paraId="4839F852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Debug issue in firebug for Firefox, web developer tools in Chrome, Safari and IE 8,9,10 browsers.</w:t>
      </w:r>
    </w:p>
    <w:p w14:paraId="72F84897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Attended required meetings and maintained open communication about project status.</w:t>
      </w:r>
    </w:p>
    <w:p w14:paraId="3A05AACA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Collaborated with other teams to develop cross-product design solutions.</w:t>
      </w:r>
    </w:p>
    <w:p w14:paraId="0675CA73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Produced deliverables such as screen layouts, user interface elements, final assets.</w:t>
      </w:r>
    </w:p>
    <w:p w14:paraId="6FE440B1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Working experience with version control system GIT and bug tracking tools Rally in Agile Scrum environment.</w:t>
      </w:r>
    </w:p>
    <w:p w14:paraId="2292B8DE" w14:textId="77777777" w:rsidR="004347C4" w:rsidRPr="00421AF2" w:rsidRDefault="0090434E" w:rsidP="00421AF2">
      <w:pPr>
        <w:pStyle w:val="NoSpacing"/>
        <w:numPr>
          <w:ilvl w:val="0"/>
          <w:numId w:val="11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Created Routing in between various components consuming Router Outlet Directive.</w:t>
      </w:r>
    </w:p>
    <w:p w14:paraId="131DD81C" w14:textId="77777777" w:rsidR="00641143" w:rsidRPr="00421AF2" w:rsidRDefault="00641143" w:rsidP="00421AF2">
      <w:pPr>
        <w:pStyle w:val="NoSpacing"/>
        <w:jc w:val="both"/>
        <w:rPr>
          <w:rStyle w:val="span"/>
          <w:rFonts w:asciiTheme="majorHAnsi" w:hAnsiTheme="majorHAnsi" w:cstheme="majorHAnsi"/>
          <w:b/>
          <w:bCs/>
          <w:sz w:val="20"/>
          <w:szCs w:val="20"/>
        </w:rPr>
      </w:pPr>
    </w:p>
    <w:p w14:paraId="71CAEC25" w14:textId="014F3689" w:rsidR="004347C4" w:rsidRPr="00421AF2" w:rsidRDefault="0090434E" w:rsidP="00421AF2">
      <w:pPr>
        <w:pStyle w:val="NoSpacing"/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b/>
          <w:bCs/>
          <w:sz w:val="20"/>
          <w:szCs w:val="20"/>
        </w:rPr>
        <w:t>Environment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:HTML5, CSS3, JavaScript, Bootstrap, </w:t>
      </w:r>
      <w:r w:rsidR="00F161F0" w:rsidRPr="00421AF2">
        <w:rPr>
          <w:rStyle w:val="span"/>
          <w:rFonts w:asciiTheme="majorHAnsi" w:hAnsiTheme="majorHAnsi" w:cstheme="majorHAnsi"/>
          <w:sz w:val="20"/>
          <w:szCs w:val="20"/>
        </w:rPr>
        <w:t>jQuery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, </w:t>
      </w:r>
      <w:proofErr w:type="gramStart"/>
      <w:r w:rsidRPr="00421AF2">
        <w:rPr>
          <w:rStyle w:val="span"/>
          <w:rFonts w:asciiTheme="majorHAnsi" w:hAnsiTheme="majorHAnsi" w:cstheme="majorHAnsi"/>
          <w:sz w:val="20"/>
          <w:szCs w:val="20"/>
        </w:rPr>
        <w:t>React</w:t>
      </w:r>
      <w:proofErr w:type="gramEnd"/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421AF2">
        <w:rPr>
          <w:rStyle w:val="span"/>
          <w:rFonts w:asciiTheme="majorHAnsi" w:hAnsiTheme="majorHAnsi" w:cstheme="majorHAnsi"/>
          <w:sz w:val="20"/>
          <w:szCs w:val="20"/>
        </w:rPr>
        <w:t>js</w:t>
      </w:r>
      <w:proofErr w:type="spellEnd"/>
      <w:r w:rsidRPr="00421AF2">
        <w:rPr>
          <w:rStyle w:val="span"/>
          <w:rFonts w:asciiTheme="majorHAnsi" w:hAnsiTheme="majorHAnsi" w:cstheme="majorHAnsi"/>
          <w:sz w:val="20"/>
          <w:szCs w:val="20"/>
        </w:rPr>
        <w:t>, &amp; Native react Angular7/9/11, AJAX, JSON, XML, REST Web services, DHTML, DOM, LESS, SASS, GRUNT, Jasmine, SVN, GitHub, GitLab, XML</w:t>
      </w:r>
      <w:r w:rsidR="00E2529D" w:rsidRPr="00421AF2">
        <w:rPr>
          <w:rStyle w:val="span"/>
          <w:rFonts w:asciiTheme="majorHAnsi" w:hAnsiTheme="majorHAnsi" w:cstheme="majorHAnsi"/>
          <w:sz w:val="20"/>
          <w:szCs w:val="20"/>
        </w:rPr>
        <w:t>.</w:t>
      </w:r>
    </w:p>
    <w:p w14:paraId="2431AB14" w14:textId="77777777" w:rsidR="008C7FD3" w:rsidRPr="00421AF2" w:rsidRDefault="008C7FD3" w:rsidP="00421AF2">
      <w:pPr>
        <w:pStyle w:val="NoSpacing"/>
        <w:jc w:val="both"/>
        <w:rPr>
          <w:rStyle w:val="span"/>
          <w:rFonts w:asciiTheme="majorHAnsi" w:hAnsiTheme="majorHAnsi" w:cstheme="majorHAnsi"/>
          <w:sz w:val="20"/>
          <w:szCs w:val="20"/>
        </w:rPr>
      </w:pPr>
    </w:p>
    <w:p w14:paraId="4206C452" w14:textId="77777777" w:rsidR="00672834" w:rsidRPr="00421AF2" w:rsidRDefault="00672834" w:rsidP="00421AF2">
      <w:pPr>
        <w:pStyle w:val="NoSpacing"/>
        <w:jc w:val="both"/>
        <w:rPr>
          <w:rStyle w:val="span"/>
          <w:rFonts w:asciiTheme="majorHAnsi" w:hAnsiTheme="majorHAnsi" w:cstheme="majorHAnsi"/>
          <w:b/>
          <w:bCs/>
          <w:sz w:val="20"/>
          <w:szCs w:val="20"/>
        </w:rPr>
      </w:pPr>
    </w:p>
    <w:p w14:paraId="77473669" w14:textId="1A18F18E" w:rsidR="008C7FD3" w:rsidRPr="00421AF2" w:rsidRDefault="0090434E" w:rsidP="00421AF2">
      <w:pPr>
        <w:pStyle w:val="NoSpacing"/>
        <w:jc w:val="both"/>
        <w:rPr>
          <w:rStyle w:val="span"/>
          <w:rFonts w:asciiTheme="majorHAnsi" w:hAnsiTheme="majorHAnsi" w:cstheme="majorHAnsi"/>
          <w:b/>
          <w:bCs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b/>
          <w:bCs/>
          <w:sz w:val="20"/>
          <w:szCs w:val="20"/>
        </w:rPr>
        <w:t xml:space="preserve">Client: </w:t>
      </w:r>
      <w:proofErr w:type="spellStart"/>
      <w:r w:rsidRPr="00421AF2">
        <w:rPr>
          <w:rStyle w:val="span"/>
          <w:rFonts w:asciiTheme="majorHAnsi" w:hAnsiTheme="majorHAnsi" w:cstheme="majorHAnsi"/>
          <w:b/>
          <w:bCs/>
          <w:sz w:val="20"/>
          <w:szCs w:val="20"/>
        </w:rPr>
        <w:t>Traclabs</w:t>
      </w:r>
      <w:proofErr w:type="spellEnd"/>
      <w:r w:rsidRPr="00421AF2">
        <w:rPr>
          <w:rStyle w:val="span"/>
          <w:rFonts w:asciiTheme="majorHAnsi" w:hAnsiTheme="majorHAnsi" w:cstheme="majorHAnsi"/>
          <w:b/>
          <w:bCs/>
          <w:sz w:val="20"/>
          <w:szCs w:val="20"/>
        </w:rPr>
        <w:t>, Houston</w:t>
      </w:r>
      <w:r w:rsidR="00421AF2">
        <w:rPr>
          <w:rStyle w:val="span"/>
          <w:rFonts w:asciiTheme="majorHAnsi" w:hAnsiTheme="majorHAnsi" w:cstheme="majorHAnsi"/>
          <w:b/>
          <w:bCs/>
          <w:sz w:val="20"/>
          <w:szCs w:val="20"/>
        </w:rPr>
        <w:t>, TX</w:t>
      </w:r>
    </w:p>
    <w:p w14:paraId="639FBCFA" w14:textId="2ACC362D" w:rsidR="004347C4" w:rsidRPr="00421AF2" w:rsidRDefault="0090434E" w:rsidP="00421AF2">
      <w:pPr>
        <w:pStyle w:val="NoSpacing"/>
        <w:jc w:val="both"/>
        <w:rPr>
          <w:b/>
          <w:bCs/>
        </w:rPr>
      </w:pPr>
      <w:r w:rsidRPr="00421AF2">
        <w:rPr>
          <w:rStyle w:val="spanjobtitle"/>
          <w:rFonts w:asciiTheme="majorHAnsi" w:hAnsiTheme="majorHAnsi" w:cstheme="majorHAnsi"/>
          <w:sz w:val="20"/>
          <w:szCs w:val="20"/>
        </w:rPr>
        <w:t>UI Developer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, 04/2018 - 08/2018</w:t>
      </w:r>
      <w:r w:rsidRPr="00421AF2">
        <w:rPr>
          <w:rStyle w:val="spanpaddedline"/>
          <w:rFonts w:asciiTheme="majorHAnsi" w:hAnsiTheme="majorHAnsi" w:cstheme="majorHAnsi"/>
          <w:sz w:val="20"/>
          <w:szCs w:val="20"/>
        </w:rPr>
        <w:t xml:space="preserve"> </w:t>
      </w:r>
    </w:p>
    <w:p w14:paraId="5F38E8EB" w14:textId="77777777" w:rsidR="004347C4" w:rsidRPr="00421AF2" w:rsidRDefault="0090434E" w:rsidP="00421AF2">
      <w:pPr>
        <w:pStyle w:val="NoSpacing"/>
        <w:numPr>
          <w:ilvl w:val="0"/>
          <w:numId w:val="12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Professional understanding of Software development life cycle (SDLC) as well as various phases such as Analysis, Design, Development and Testing.</w:t>
      </w:r>
    </w:p>
    <w:p w14:paraId="254C61AE" w14:textId="77777777" w:rsidR="004347C4" w:rsidRPr="00421AF2" w:rsidRDefault="0090434E" w:rsidP="00421AF2">
      <w:pPr>
        <w:pStyle w:val="NoSpacing"/>
        <w:numPr>
          <w:ilvl w:val="0"/>
          <w:numId w:val="12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Used Angular 6/7, React </w:t>
      </w:r>
      <w:proofErr w:type="spellStart"/>
      <w:r w:rsidRPr="00421AF2">
        <w:rPr>
          <w:rStyle w:val="span"/>
          <w:rFonts w:asciiTheme="majorHAnsi" w:hAnsiTheme="majorHAnsi" w:cstheme="majorHAnsi"/>
          <w:sz w:val="20"/>
          <w:szCs w:val="20"/>
        </w:rPr>
        <w:t>Js</w:t>
      </w:r>
      <w:proofErr w:type="spellEnd"/>
      <w:r w:rsidRPr="00421AF2">
        <w:rPr>
          <w:rStyle w:val="span"/>
          <w:rFonts w:asciiTheme="majorHAnsi" w:hAnsiTheme="majorHAnsi" w:cstheme="majorHAnsi"/>
          <w:sz w:val="20"/>
          <w:szCs w:val="20"/>
        </w:rPr>
        <w:t>, Bootstrap, HTML5, CSS3 and JavaScript for front-end development.</w:t>
      </w:r>
    </w:p>
    <w:p w14:paraId="7E4C26AD" w14:textId="77777777" w:rsidR="004347C4" w:rsidRPr="00421AF2" w:rsidRDefault="0090434E" w:rsidP="00421AF2">
      <w:pPr>
        <w:pStyle w:val="NoSpacing"/>
        <w:numPr>
          <w:ilvl w:val="0"/>
          <w:numId w:val="12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Held meetings with client and worked all alone for entire project with limited help from client.</w:t>
      </w:r>
    </w:p>
    <w:p w14:paraId="4A74AC37" w14:textId="77777777" w:rsidR="004347C4" w:rsidRPr="00421AF2" w:rsidRDefault="0090434E" w:rsidP="00421AF2">
      <w:pPr>
        <w:pStyle w:val="NoSpacing"/>
        <w:numPr>
          <w:ilvl w:val="0"/>
          <w:numId w:val="12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Developed Single Page Applications (SPA) including MVC architectures, different modules, specific controllers, templates, custom directives, and custom filters.</w:t>
      </w:r>
    </w:p>
    <w:p w14:paraId="78FF8D13" w14:textId="77777777" w:rsidR="004347C4" w:rsidRPr="00421AF2" w:rsidRDefault="0090434E" w:rsidP="00421AF2">
      <w:pPr>
        <w:pStyle w:val="NoSpacing"/>
        <w:numPr>
          <w:ilvl w:val="0"/>
          <w:numId w:val="12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Used </w:t>
      </w:r>
      <w:proofErr w:type="spellStart"/>
      <w:r w:rsidRPr="00421AF2">
        <w:rPr>
          <w:rStyle w:val="span"/>
          <w:rFonts w:asciiTheme="majorHAnsi" w:hAnsiTheme="majorHAnsi" w:cstheme="majorHAnsi"/>
          <w:sz w:val="20"/>
          <w:szCs w:val="20"/>
        </w:rPr>
        <w:t>Jquery</w:t>
      </w:r>
      <w:proofErr w:type="spellEnd"/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and CSS selectors, toggles, and hover functionality.</w:t>
      </w:r>
    </w:p>
    <w:p w14:paraId="7ED3FC99" w14:textId="77777777" w:rsidR="004347C4" w:rsidRPr="00421AF2" w:rsidRDefault="0090434E" w:rsidP="00421AF2">
      <w:pPr>
        <w:pStyle w:val="NoSpacing"/>
        <w:numPr>
          <w:ilvl w:val="0"/>
          <w:numId w:val="12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lastRenderedPageBreak/>
        <w:t>Used Bootstrap Media Queries and Grid System to create Responsive web pages (RWD) for desktops, laptops, and mobiles.</w:t>
      </w:r>
    </w:p>
    <w:p w14:paraId="258E6C99" w14:textId="77777777" w:rsidR="004347C4" w:rsidRPr="00421AF2" w:rsidRDefault="0090434E" w:rsidP="00421AF2">
      <w:pPr>
        <w:pStyle w:val="NoSpacing"/>
        <w:numPr>
          <w:ilvl w:val="0"/>
          <w:numId w:val="12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Used React JS components, Forms, Events, Keys, Router, Redux, Animations and Flux concept.</w:t>
      </w:r>
    </w:p>
    <w:p w14:paraId="63E8FC87" w14:textId="77777777" w:rsidR="004347C4" w:rsidRPr="00421AF2" w:rsidRDefault="0090434E" w:rsidP="00421AF2">
      <w:pPr>
        <w:pStyle w:val="NoSpacing"/>
        <w:numPr>
          <w:ilvl w:val="0"/>
          <w:numId w:val="12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Involved in Developing a Restful API'S service.</w:t>
      </w:r>
    </w:p>
    <w:p w14:paraId="7C2CA3CD" w14:textId="77777777" w:rsidR="004347C4" w:rsidRPr="00421AF2" w:rsidRDefault="0090434E" w:rsidP="00421AF2">
      <w:pPr>
        <w:pStyle w:val="NoSpacing"/>
        <w:numPr>
          <w:ilvl w:val="0"/>
          <w:numId w:val="12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Involved in writing application-level code to interact with APIs, RESTFUL Web Services using AJAX and JSON.</w:t>
      </w:r>
    </w:p>
    <w:p w14:paraId="5794EABB" w14:textId="77777777" w:rsidR="004347C4" w:rsidRPr="00421AF2" w:rsidRDefault="0090434E" w:rsidP="00421AF2">
      <w:pPr>
        <w:pStyle w:val="NoSpacing"/>
        <w:numPr>
          <w:ilvl w:val="0"/>
          <w:numId w:val="12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Extensively used Node JS Handling User Requests, Passing JSON Data using Route.</w:t>
      </w:r>
    </w:p>
    <w:p w14:paraId="06FDDA22" w14:textId="77777777" w:rsidR="004347C4" w:rsidRPr="00421AF2" w:rsidRDefault="0090434E" w:rsidP="00421AF2">
      <w:pPr>
        <w:pStyle w:val="NoSpacing"/>
        <w:numPr>
          <w:ilvl w:val="0"/>
          <w:numId w:val="12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Extensively used JQUERY, JSON, AJAX and DOM scripting to create interactive web applications.</w:t>
      </w:r>
    </w:p>
    <w:p w14:paraId="2385CE7D" w14:textId="11AC6AC8" w:rsidR="004347C4" w:rsidRPr="00421AF2" w:rsidRDefault="0090434E" w:rsidP="00421AF2">
      <w:pPr>
        <w:pStyle w:val="NoSpacing"/>
        <w:numPr>
          <w:ilvl w:val="0"/>
          <w:numId w:val="12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Performed unit testing using Jasmine and Mocha along with integration testing Chrome Inspector to fix bugs and worked closely with QA team.</w:t>
      </w:r>
    </w:p>
    <w:p w14:paraId="5F4F5FC9" w14:textId="77777777" w:rsidR="004347C4" w:rsidRPr="00421AF2" w:rsidRDefault="0090434E" w:rsidP="00421AF2">
      <w:pPr>
        <w:pStyle w:val="NoSpacing"/>
        <w:numPr>
          <w:ilvl w:val="0"/>
          <w:numId w:val="12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Followed Agile Software Development Methodology in progress of project.</w:t>
      </w:r>
    </w:p>
    <w:p w14:paraId="031A7BB6" w14:textId="77777777" w:rsidR="004347C4" w:rsidRPr="00421AF2" w:rsidRDefault="0090434E" w:rsidP="00421AF2">
      <w:pPr>
        <w:pStyle w:val="NoSpacing"/>
        <w:numPr>
          <w:ilvl w:val="0"/>
          <w:numId w:val="12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Involved in Troubleshooting and Debugging of application within Stipulated time.</w:t>
      </w:r>
    </w:p>
    <w:p w14:paraId="2A08B8DB" w14:textId="77777777" w:rsidR="004347C4" w:rsidRPr="00421AF2" w:rsidRDefault="0090434E" w:rsidP="00421AF2">
      <w:pPr>
        <w:pStyle w:val="NoSpacing"/>
        <w:numPr>
          <w:ilvl w:val="0"/>
          <w:numId w:val="12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Used Jira to assign, track, report and audit issues in application.</w:t>
      </w:r>
    </w:p>
    <w:p w14:paraId="7F058659" w14:textId="77777777" w:rsidR="008007BF" w:rsidRPr="00421AF2" w:rsidRDefault="008007BF" w:rsidP="00421AF2">
      <w:pPr>
        <w:pStyle w:val="NoSpacing"/>
        <w:jc w:val="both"/>
        <w:rPr>
          <w:rStyle w:val="span"/>
          <w:rFonts w:asciiTheme="majorHAnsi" w:hAnsiTheme="majorHAnsi" w:cstheme="majorHAnsi"/>
          <w:sz w:val="20"/>
          <w:szCs w:val="20"/>
        </w:rPr>
      </w:pPr>
    </w:p>
    <w:p w14:paraId="2BA864D5" w14:textId="5CAF954B" w:rsidR="004347C4" w:rsidRPr="00421AF2" w:rsidRDefault="0090434E" w:rsidP="00421AF2">
      <w:pPr>
        <w:pStyle w:val="NoSpacing"/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b/>
          <w:bCs/>
          <w:sz w:val="20"/>
          <w:szCs w:val="20"/>
        </w:rPr>
        <w:t>Environment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:HTML5, CSS3, JavaScript, Bootstrap, </w:t>
      </w:r>
      <w:r w:rsidR="00E71B18" w:rsidRPr="00421AF2">
        <w:rPr>
          <w:rStyle w:val="span"/>
          <w:rFonts w:asciiTheme="majorHAnsi" w:hAnsiTheme="majorHAnsi" w:cstheme="majorHAnsi"/>
          <w:sz w:val="20"/>
          <w:szCs w:val="20"/>
        </w:rPr>
        <w:t>jQuery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, Angular 6/7, AJAX, JSON, XML, REST Web services, DHTML, DOM, LESS, SASS, GRUNT, Jasmine, SVN, GitHub, GitLab, XML.</w:t>
      </w:r>
    </w:p>
    <w:p w14:paraId="73CD6666" w14:textId="77777777" w:rsidR="00421AF2" w:rsidRDefault="00421AF2" w:rsidP="00421AF2">
      <w:pPr>
        <w:pStyle w:val="NoSpacing"/>
        <w:jc w:val="both"/>
        <w:rPr>
          <w:rStyle w:val="spanjobtitle"/>
          <w:rFonts w:asciiTheme="majorHAnsi" w:hAnsiTheme="majorHAnsi" w:cstheme="majorHAnsi"/>
          <w:sz w:val="20"/>
          <w:szCs w:val="20"/>
        </w:rPr>
      </w:pPr>
    </w:p>
    <w:p w14:paraId="7630FD7E" w14:textId="5D3921AA" w:rsidR="004347C4" w:rsidRPr="00421AF2" w:rsidRDefault="004673FC" w:rsidP="00421AF2">
      <w:pPr>
        <w:pStyle w:val="NoSpacing"/>
        <w:jc w:val="both"/>
      </w:pPr>
      <w:proofErr w:type="spellStart"/>
      <w:r w:rsidRPr="00421AF2">
        <w:rPr>
          <w:rStyle w:val="spanjobtitle"/>
          <w:rFonts w:asciiTheme="majorHAnsi" w:hAnsiTheme="majorHAnsi" w:cstheme="majorHAnsi"/>
          <w:sz w:val="20"/>
          <w:szCs w:val="20"/>
        </w:rPr>
        <w:t>Onblick</w:t>
      </w:r>
      <w:proofErr w:type="spellEnd"/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- 0</w:t>
      </w:r>
      <w:r w:rsidR="00F739E6" w:rsidRPr="00421AF2">
        <w:rPr>
          <w:rStyle w:val="span"/>
          <w:rFonts w:asciiTheme="majorHAnsi" w:hAnsiTheme="majorHAnsi" w:cstheme="majorHAnsi"/>
          <w:sz w:val="20"/>
          <w:szCs w:val="20"/>
        </w:rPr>
        <w:t>1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/2017 - 03/2018</w:t>
      </w:r>
      <w:r w:rsidRPr="00421AF2">
        <w:rPr>
          <w:rStyle w:val="spanpaddedline"/>
          <w:rFonts w:asciiTheme="majorHAnsi" w:hAnsiTheme="majorHAnsi" w:cstheme="majorHAnsi"/>
          <w:sz w:val="20"/>
          <w:szCs w:val="20"/>
        </w:rPr>
        <w:t xml:space="preserve"> </w:t>
      </w:r>
    </w:p>
    <w:p w14:paraId="5079BADE" w14:textId="77777777" w:rsidR="004347C4" w:rsidRPr="00421AF2" w:rsidRDefault="0090434E" w:rsidP="00421AF2">
      <w:pPr>
        <w:pStyle w:val="NoSpacing"/>
        <w:jc w:val="both"/>
      </w:pPr>
      <w:r w:rsidRPr="00421AF2">
        <w:rPr>
          <w:rStyle w:val="spancompanyname"/>
          <w:rFonts w:asciiTheme="majorHAnsi" w:hAnsiTheme="majorHAnsi" w:cstheme="majorHAnsi"/>
          <w:sz w:val="20"/>
          <w:szCs w:val="20"/>
        </w:rPr>
        <w:t>Angular JS Developer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– Texas</w:t>
      </w:r>
    </w:p>
    <w:p w14:paraId="6902A64C" w14:textId="77777777" w:rsidR="004347C4" w:rsidRPr="00421AF2" w:rsidRDefault="0090434E" w:rsidP="00421AF2">
      <w:pPr>
        <w:pStyle w:val="NoSpacing"/>
        <w:numPr>
          <w:ilvl w:val="0"/>
          <w:numId w:val="8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Involved in developing user interfaces using HTML5, CSS3, Angular2 JavaScript, XHTML, jQuery, AJAX, JSON.</w:t>
      </w:r>
    </w:p>
    <w:p w14:paraId="25B28EAC" w14:textId="77777777" w:rsidR="004347C4" w:rsidRPr="00421AF2" w:rsidRDefault="0090434E" w:rsidP="00421AF2">
      <w:pPr>
        <w:pStyle w:val="NoSpacing"/>
        <w:numPr>
          <w:ilvl w:val="0"/>
          <w:numId w:val="8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Worked closely with team members to meet the client requirements.</w:t>
      </w:r>
    </w:p>
    <w:p w14:paraId="4E1826E3" w14:textId="77777777" w:rsidR="004347C4" w:rsidRPr="00421AF2" w:rsidRDefault="0090434E" w:rsidP="00421AF2">
      <w:pPr>
        <w:pStyle w:val="NoSpacing"/>
        <w:numPr>
          <w:ilvl w:val="0"/>
          <w:numId w:val="8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Developed web pages with functionalities like login, register, forget password, Email, Filters using JavaScript and HTML5.</w:t>
      </w:r>
    </w:p>
    <w:p w14:paraId="0F98BA78" w14:textId="77777777" w:rsidR="004347C4" w:rsidRPr="00421AF2" w:rsidRDefault="0090434E" w:rsidP="00421AF2">
      <w:pPr>
        <w:pStyle w:val="NoSpacing"/>
        <w:numPr>
          <w:ilvl w:val="0"/>
          <w:numId w:val="8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Extensively worked with Angular2 (MVC, Routing, Data Binding, Factories, Services, $http, interceptors, and thirty angular modules.</w:t>
      </w:r>
    </w:p>
    <w:p w14:paraId="71364590" w14:textId="77777777" w:rsidR="004347C4" w:rsidRPr="00421AF2" w:rsidRDefault="0090434E" w:rsidP="00421AF2">
      <w:pPr>
        <w:pStyle w:val="NoSpacing"/>
        <w:numPr>
          <w:ilvl w:val="0"/>
          <w:numId w:val="8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Applied Angular template driven validations for client-side validations and CSS for further enhancements of the presentation layer.</w:t>
      </w:r>
    </w:p>
    <w:p w14:paraId="4A179973" w14:textId="77777777" w:rsidR="004347C4" w:rsidRPr="00421AF2" w:rsidRDefault="0090434E" w:rsidP="00421AF2">
      <w:pPr>
        <w:pStyle w:val="NoSpacing"/>
        <w:numPr>
          <w:ilvl w:val="0"/>
          <w:numId w:val="8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Good working experience in writing Angular2 /JQUERY AJAX based web Applications to improve the response time and extensively implemented update panels, script manager.</w:t>
      </w:r>
    </w:p>
    <w:p w14:paraId="0666BF9A" w14:textId="0801ED3D" w:rsidR="004347C4" w:rsidRPr="00421AF2" w:rsidRDefault="0090434E" w:rsidP="00421AF2">
      <w:pPr>
        <w:pStyle w:val="NoSpacing"/>
        <w:numPr>
          <w:ilvl w:val="0"/>
          <w:numId w:val="8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Effective use of CSS3 features as Borders, Backgrounds and Multiple columns.</w:t>
      </w:r>
    </w:p>
    <w:p w14:paraId="2ED11CDC" w14:textId="77777777" w:rsidR="004347C4" w:rsidRPr="00421AF2" w:rsidRDefault="0090434E" w:rsidP="00421AF2">
      <w:pPr>
        <w:pStyle w:val="NoSpacing"/>
        <w:numPr>
          <w:ilvl w:val="0"/>
          <w:numId w:val="8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Created Angular components like Controller, Directives, Services and Forms to collect the input from the User.</w:t>
      </w:r>
    </w:p>
    <w:p w14:paraId="274CFA51" w14:textId="77777777" w:rsidR="004347C4" w:rsidRPr="00421AF2" w:rsidRDefault="0090434E" w:rsidP="00421AF2">
      <w:pPr>
        <w:pStyle w:val="NoSpacing"/>
        <w:numPr>
          <w:ilvl w:val="0"/>
          <w:numId w:val="8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Coded JavaScript for page functionality and Pop-up Screens and used HTML5 to make drop down menus on web pages and display part of a web page upon user request.</w:t>
      </w:r>
    </w:p>
    <w:p w14:paraId="4F2BB976" w14:textId="77777777" w:rsidR="004347C4" w:rsidRPr="00421AF2" w:rsidRDefault="0090434E" w:rsidP="00421AF2">
      <w:pPr>
        <w:pStyle w:val="NoSpacing"/>
        <w:numPr>
          <w:ilvl w:val="0"/>
          <w:numId w:val="8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Used JavaScript to update a portion of a web page thus reducing bandwidth usage and load time in web pages to get user input and requests.</w:t>
      </w:r>
    </w:p>
    <w:p w14:paraId="5B76BB02" w14:textId="77777777" w:rsidR="004347C4" w:rsidRPr="00421AF2" w:rsidRDefault="0090434E" w:rsidP="00421AF2">
      <w:pPr>
        <w:pStyle w:val="NoSpacing"/>
        <w:numPr>
          <w:ilvl w:val="0"/>
          <w:numId w:val="8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Used Bootstrap, NodeJS and Angular2 for effective design of Web pages.</w:t>
      </w:r>
    </w:p>
    <w:p w14:paraId="74F11F14" w14:textId="77777777" w:rsidR="004347C4" w:rsidRPr="00421AF2" w:rsidRDefault="0090434E" w:rsidP="00421AF2">
      <w:pPr>
        <w:pStyle w:val="NoSpacing"/>
        <w:numPr>
          <w:ilvl w:val="0"/>
          <w:numId w:val="8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Worked on implementing directives and scope values using Angular2 for an existing webpage.</w:t>
      </w:r>
    </w:p>
    <w:p w14:paraId="61423CEC" w14:textId="77777777" w:rsidR="004347C4" w:rsidRPr="00421AF2" w:rsidRDefault="0090434E" w:rsidP="00421AF2">
      <w:pPr>
        <w:pStyle w:val="NoSpacing"/>
        <w:numPr>
          <w:ilvl w:val="0"/>
          <w:numId w:val="8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Used Kendo UI for widgets in phone application.</w:t>
      </w:r>
    </w:p>
    <w:p w14:paraId="452810E9" w14:textId="1FF9FF4D" w:rsidR="004347C4" w:rsidRPr="00421AF2" w:rsidRDefault="0090434E" w:rsidP="00421AF2">
      <w:pPr>
        <w:pStyle w:val="NoSpacing"/>
        <w:numPr>
          <w:ilvl w:val="0"/>
          <w:numId w:val="8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Wrote code to implement AJAX based </w:t>
      </w:r>
      <w:r w:rsidR="001B28A4" w:rsidRPr="00421AF2">
        <w:rPr>
          <w:rStyle w:val="span"/>
          <w:rFonts w:asciiTheme="majorHAnsi" w:hAnsiTheme="majorHAnsi" w:cstheme="majorHAnsi"/>
          <w:sz w:val="20"/>
          <w:szCs w:val="20"/>
        </w:rPr>
        <w:t>applications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fetching the response from backend API as a part of JSON.</w:t>
      </w:r>
    </w:p>
    <w:p w14:paraId="2D1D990E" w14:textId="77777777" w:rsidR="004347C4" w:rsidRPr="00421AF2" w:rsidRDefault="0090434E" w:rsidP="00421AF2">
      <w:pPr>
        <w:pStyle w:val="NoSpacing"/>
        <w:numPr>
          <w:ilvl w:val="0"/>
          <w:numId w:val="8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Designed, developed, and updated User Interface Web Forms using CSS, Dreamweaver, and JavaScript.</w:t>
      </w:r>
    </w:p>
    <w:p w14:paraId="638582D4" w14:textId="77777777" w:rsidR="004347C4" w:rsidRPr="00421AF2" w:rsidRDefault="0090434E" w:rsidP="00421AF2">
      <w:pPr>
        <w:pStyle w:val="NoSpacing"/>
        <w:numPr>
          <w:ilvl w:val="0"/>
          <w:numId w:val="8"/>
        </w:numPr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sz w:val="20"/>
          <w:szCs w:val="20"/>
        </w:rPr>
        <w:t>Created Typescript reusable components and services to consume REST API's using Component-based architecture provided by Angular 2.</w:t>
      </w:r>
    </w:p>
    <w:p w14:paraId="0B9B0CA9" w14:textId="4520CE61" w:rsidR="00166491" w:rsidRPr="00421AF2" w:rsidRDefault="00166491" w:rsidP="00421AF2">
      <w:pPr>
        <w:pStyle w:val="NoSpacing"/>
        <w:jc w:val="both"/>
        <w:rPr>
          <w:rStyle w:val="span"/>
          <w:rFonts w:asciiTheme="majorHAnsi" w:hAnsiTheme="majorHAnsi" w:cstheme="majorHAnsi"/>
          <w:sz w:val="20"/>
          <w:szCs w:val="20"/>
        </w:rPr>
      </w:pPr>
      <w:r w:rsidRPr="00421AF2">
        <w:rPr>
          <w:rStyle w:val="span"/>
          <w:rFonts w:asciiTheme="majorHAnsi" w:hAnsiTheme="majorHAnsi" w:cstheme="majorHAnsi"/>
          <w:b/>
          <w:bCs/>
          <w:sz w:val="20"/>
          <w:szCs w:val="20"/>
        </w:rPr>
        <w:t>Environment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:HTML5, CSS, JavaScript, Bootstrap, </w:t>
      </w:r>
      <w:r w:rsidR="00F0383F" w:rsidRPr="00421AF2">
        <w:rPr>
          <w:rStyle w:val="span"/>
          <w:rFonts w:asciiTheme="majorHAnsi" w:hAnsiTheme="majorHAnsi" w:cstheme="majorHAnsi"/>
          <w:sz w:val="20"/>
          <w:szCs w:val="20"/>
        </w:rPr>
        <w:t>jQuery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, Angular JS, AJAX, JSON, XML, REST Web services, DHTML, DOM, LESS, SASS, GRUNT, Jasmine, SVN, GitHub, XML.</w:t>
      </w:r>
    </w:p>
    <w:p w14:paraId="13F8E991" w14:textId="77777777" w:rsidR="004347C4" w:rsidRPr="00421AF2" w:rsidRDefault="0090434E" w:rsidP="00421AF2">
      <w:pPr>
        <w:pStyle w:val="divdocumentdivheading"/>
        <w:tabs>
          <w:tab w:val="left" w:pos="4536"/>
          <w:tab w:val="left" w:pos="10760"/>
        </w:tabs>
        <w:spacing w:before="260" w:line="400" w:lineRule="atLeast"/>
        <w:jc w:val="both"/>
        <w:rPr>
          <w:rFonts w:asciiTheme="majorHAnsi" w:hAnsiTheme="majorHAnsi" w:cstheme="majorHAnsi"/>
          <w:smallCaps/>
          <w:sz w:val="20"/>
          <w:szCs w:val="20"/>
        </w:rPr>
      </w:pPr>
      <w:r w:rsidRPr="00421AF2">
        <w:rPr>
          <w:rFonts w:asciiTheme="majorHAnsi" w:hAnsiTheme="majorHAnsi" w:cstheme="majorHAnsi"/>
          <w:smallCaps/>
          <w:sz w:val="20"/>
          <w:szCs w:val="20"/>
        </w:rPr>
        <w:t xml:space="preserve"> </w:t>
      </w:r>
      <w:r w:rsidRPr="00421AF2">
        <w:rPr>
          <w:rFonts w:asciiTheme="majorHAnsi" w:hAnsiTheme="majorHAnsi" w:cstheme="majorHAnsi"/>
          <w:strike/>
          <w:color w:val="000000"/>
          <w:sz w:val="20"/>
          <w:szCs w:val="20"/>
        </w:rPr>
        <w:tab/>
      </w:r>
      <w:r w:rsidRPr="00421AF2">
        <w:rPr>
          <w:rStyle w:val="divdocumentdivsectiontitle"/>
          <w:rFonts w:asciiTheme="majorHAnsi" w:hAnsiTheme="majorHAnsi" w:cstheme="majorHAnsi"/>
          <w:smallCaps/>
          <w:sz w:val="20"/>
          <w:szCs w:val="20"/>
          <w:shd w:val="clear" w:color="auto" w:fill="FFFFFF"/>
        </w:rPr>
        <w:t xml:space="preserve">   Education   </w:t>
      </w:r>
      <w:r w:rsidRPr="00421AF2">
        <w:rPr>
          <w:rFonts w:asciiTheme="majorHAnsi" w:hAnsiTheme="majorHAnsi" w:cstheme="majorHAnsi"/>
          <w:strike/>
          <w:color w:val="000000"/>
          <w:sz w:val="20"/>
          <w:szCs w:val="20"/>
        </w:rPr>
        <w:tab/>
      </w:r>
    </w:p>
    <w:p w14:paraId="4F251E64" w14:textId="48A17139" w:rsidR="004347C4" w:rsidRPr="00421AF2" w:rsidRDefault="0090434E" w:rsidP="00421AF2">
      <w:pPr>
        <w:pStyle w:val="divdocumentsinglecolumn"/>
        <w:spacing w:line="400" w:lineRule="atLeast"/>
        <w:jc w:val="both"/>
        <w:rPr>
          <w:rFonts w:asciiTheme="majorHAnsi" w:hAnsiTheme="majorHAnsi" w:cstheme="majorHAnsi"/>
          <w:sz w:val="20"/>
          <w:szCs w:val="20"/>
        </w:rPr>
      </w:pPr>
      <w:r w:rsidRPr="00421AF2">
        <w:rPr>
          <w:rStyle w:val="spandegree"/>
          <w:rFonts w:asciiTheme="majorHAnsi" w:hAnsiTheme="majorHAnsi" w:cstheme="majorHAnsi"/>
          <w:sz w:val="20"/>
          <w:szCs w:val="20"/>
        </w:rPr>
        <w:t>Master's</w:t>
      </w:r>
      <w:r w:rsidRPr="00421AF2">
        <w:rPr>
          <w:rStyle w:val="span"/>
          <w:rFonts w:asciiTheme="majorHAnsi" w:hAnsiTheme="majorHAnsi" w:cstheme="majorHAnsi"/>
          <w:sz w:val="20"/>
          <w:szCs w:val="20"/>
        </w:rPr>
        <w:t>: Digital Sciences, 2017</w:t>
      </w:r>
      <w:r w:rsidR="00421AF2">
        <w:rPr>
          <w:rStyle w:val="singlecolumnspanpaddedlinenth-child1"/>
          <w:rFonts w:asciiTheme="majorHAnsi" w:hAnsiTheme="majorHAnsi" w:cstheme="majorHAnsi"/>
          <w:sz w:val="20"/>
          <w:szCs w:val="20"/>
        </w:rPr>
        <w:t xml:space="preserve">, </w:t>
      </w:r>
      <w:r w:rsidR="00421AF2" w:rsidRPr="00421AF2">
        <w:rPr>
          <w:rStyle w:val="spancompanyname"/>
          <w:rFonts w:asciiTheme="majorHAnsi" w:hAnsiTheme="majorHAnsi" w:cstheme="majorHAnsi"/>
          <w:sz w:val="20"/>
          <w:szCs w:val="20"/>
        </w:rPr>
        <w:t>Kent State University</w:t>
      </w:r>
      <w:r w:rsidR="00421AF2" w:rsidRPr="00421AF2">
        <w:rPr>
          <w:rStyle w:val="span"/>
          <w:rFonts w:asciiTheme="majorHAnsi" w:hAnsiTheme="majorHAnsi" w:cstheme="majorHAnsi"/>
          <w:sz w:val="20"/>
          <w:szCs w:val="20"/>
        </w:rPr>
        <w:t xml:space="preserve"> - Kent, OH</w:t>
      </w:r>
    </w:p>
    <w:p w14:paraId="737D64EA" w14:textId="39EC0B4F" w:rsidR="004347C4" w:rsidRPr="00421AF2" w:rsidRDefault="004347C4" w:rsidP="00421AF2">
      <w:pPr>
        <w:pStyle w:val="spanpaddedlineParagraph"/>
        <w:spacing w:line="400" w:lineRule="atLeast"/>
        <w:jc w:val="both"/>
        <w:rPr>
          <w:rStyle w:val="divdocumentdivsectiontitle"/>
          <w:rFonts w:asciiTheme="majorHAnsi" w:hAnsiTheme="majorHAnsi" w:cstheme="majorHAnsi"/>
          <w:smallCaps/>
          <w:color w:val="auto"/>
          <w:sz w:val="20"/>
          <w:szCs w:val="20"/>
        </w:rPr>
      </w:pPr>
    </w:p>
    <w:p w14:paraId="2C955540" w14:textId="77777777" w:rsidR="004347C4" w:rsidRPr="00421AF2" w:rsidRDefault="0090434E" w:rsidP="00421AF2">
      <w:pPr>
        <w:spacing w:line="14" w:lineRule="exact"/>
        <w:jc w:val="both"/>
        <w:rPr>
          <w:rFonts w:asciiTheme="majorHAnsi" w:hAnsiTheme="majorHAnsi" w:cstheme="majorHAnsi"/>
          <w:sz w:val="20"/>
          <w:szCs w:val="20"/>
        </w:rPr>
      </w:pPr>
      <w:r w:rsidRPr="00421AF2">
        <w:rPr>
          <w:rFonts w:asciiTheme="majorHAnsi" w:hAnsiTheme="majorHAnsi" w:cstheme="majorHAnsi"/>
          <w:color w:val="FFFFFF"/>
          <w:sz w:val="20"/>
          <w:szCs w:val="20"/>
        </w:rPr>
        <w:t>#HRJ#eaed2d42-6d22-4752-ad94-3c4be5296155#</w:t>
      </w:r>
    </w:p>
    <w:sectPr w:rsidR="004347C4" w:rsidRPr="00421AF2">
      <w:pgSz w:w="12240" w:h="15840"/>
      <w:pgMar w:top="500" w:right="740" w:bottom="50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DC828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F62E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A805D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4787E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36E9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7E37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A7091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CF47A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0020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7C411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6833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D7AC4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55AF0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9ECEB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04D9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26E5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892AD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29A98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4366E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08C41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9264E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BA54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9149E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884B2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9E85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182EA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B858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BDCDC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D232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7782F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76884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3AC27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FC96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B02A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63E9D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9B8D5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FB22E5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7268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41A72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6267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22807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B603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56B4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222E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0C75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17CA5EE7"/>
    <w:multiLevelType w:val="hybridMultilevel"/>
    <w:tmpl w:val="15CC8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A4D7D"/>
    <w:multiLevelType w:val="hybridMultilevel"/>
    <w:tmpl w:val="F7E46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67E1F"/>
    <w:multiLevelType w:val="hybridMultilevel"/>
    <w:tmpl w:val="792A9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542E3"/>
    <w:multiLevelType w:val="hybridMultilevel"/>
    <w:tmpl w:val="6756D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B22D0"/>
    <w:multiLevelType w:val="hybridMultilevel"/>
    <w:tmpl w:val="5B600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070CA8"/>
    <w:multiLevelType w:val="hybridMultilevel"/>
    <w:tmpl w:val="88103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C4035F"/>
    <w:multiLevelType w:val="hybridMultilevel"/>
    <w:tmpl w:val="177C7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205303">
    <w:abstractNumId w:val="0"/>
  </w:num>
  <w:num w:numId="2" w16cid:durableId="877932917">
    <w:abstractNumId w:val="1"/>
  </w:num>
  <w:num w:numId="3" w16cid:durableId="1422608320">
    <w:abstractNumId w:val="2"/>
  </w:num>
  <w:num w:numId="4" w16cid:durableId="1366365064">
    <w:abstractNumId w:val="3"/>
  </w:num>
  <w:num w:numId="5" w16cid:durableId="550272131">
    <w:abstractNumId w:val="4"/>
  </w:num>
  <w:num w:numId="6" w16cid:durableId="1574005715">
    <w:abstractNumId w:val="8"/>
  </w:num>
  <w:num w:numId="7" w16cid:durableId="88359598">
    <w:abstractNumId w:val="10"/>
  </w:num>
  <w:num w:numId="8" w16cid:durableId="2113209341">
    <w:abstractNumId w:val="7"/>
  </w:num>
  <w:num w:numId="9" w16cid:durableId="2034183318">
    <w:abstractNumId w:val="6"/>
  </w:num>
  <w:num w:numId="10" w16cid:durableId="2118671330">
    <w:abstractNumId w:val="9"/>
  </w:num>
  <w:num w:numId="11" w16cid:durableId="1002243869">
    <w:abstractNumId w:val="5"/>
  </w:num>
  <w:num w:numId="12" w16cid:durableId="14646930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C4"/>
    <w:rsid w:val="000B290B"/>
    <w:rsid w:val="000B7272"/>
    <w:rsid w:val="00166491"/>
    <w:rsid w:val="00177EBE"/>
    <w:rsid w:val="001B28A4"/>
    <w:rsid w:val="00214AF6"/>
    <w:rsid w:val="002772CC"/>
    <w:rsid w:val="002B46CE"/>
    <w:rsid w:val="002F5A6F"/>
    <w:rsid w:val="003022A4"/>
    <w:rsid w:val="003768D2"/>
    <w:rsid w:val="00421AF2"/>
    <w:rsid w:val="004347C4"/>
    <w:rsid w:val="004673FC"/>
    <w:rsid w:val="00471DB9"/>
    <w:rsid w:val="004A0402"/>
    <w:rsid w:val="004C5D3B"/>
    <w:rsid w:val="00575994"/>
    <w:rsid w:val="00605E2C"/>
    <w:rsid w:val="00641143"/>
    <w:rsid w:val="00672834"/>
    <w:rsid w:val="006C7126"/>
    <w:rsid w:val="00720333"/>
    <w:rsid w:val="0073065D"/>
    <w:rsid w:val="0073302A"/>
    <w:rsid w:val="00742359"/>
    <w:rsid w:val="007460F9"/>
    <w:rsid w:val="0076021D"/>
    <w:rsid w:val="00771594"/>
    <w:rsid w:val="007746EA"/>
    <w:rsid w:val="007C65B3"/>
    <w:rsid w:val="008007BF"/>
    <w:rsid w:val="0083466A"/>
    <w:rsid w:val="00877DEE"/>
    <w:rsid w:val="0089621D"/>
    <w:rsid w:val="008C7FD3"/>
    <w:rsid w:val="008E7F69"/>
    <w:rsid w:val="0090434E"/>
    <w:rsid w:val="00920B0B"/>
    <w:rsid w:val="009665C8"/>
    <w:rsid w:val="00973CA0"/>
    <w:rsid w:val="00992BD5"/>
    <w:rsid w:val="00A2380F"/>
    <w:rsid w:val="00AF17B5"/>
    <w:rsid w:val="00B91D91"/>
    <w:rsid w:val="00B95746"/>
    <w:rsid w:val="00BD05FF"/>
    <w:rsid w:val="00C25B85"/>
    <w:rsid w:val="00C764BA"/>
    <w:rsid w:val="00CD2652"/>
    <w:rsid w:val="00D610FE"/>
    <w:rsid w:val="00D775E7"/>
    <w:rsid w:val="00DA7D71"/>
    <w:rsid w:val="00DC5853"/>
    <w:rsid w:val="00E2529D"/>
    <w:rsid w:val="00E26A38"/>
    <w:rsid w:val="00E71B18"/>
    <w:rsid w:val="00ED00D7"/>
    <w:rsid w:val="00F0383F"/>
    <w:rsid w:val="00F161F0"/>
    <w:rsid w:val="00F415C5"/>
    <w:rsid w:val="00F60E0B"/>
    <w:rsid w:val="00F70305"/>
    <w:rsid w:val="00F739E6"/>
    <w:rsid w:val="00FA19ED"/>
    <w:rsid w:val="00FF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0700910"/>
  <w15:docId w15:val="{AD9DC401-E640-4ABB-A77D-6B04CFAAD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profTitle">
    <w:name w:val="document_profTitle"/>
    <w:basedOn w:val="Normal"/>
    <w:pPr>
      <w:spacing w:line="320" w:lineRule="atLeast"/>
    </w:pPr>
    <w:rPr>
      <w:sz w:val="32"/>
      <w:szCs w:val="32"/>
    </w:rPr>
  </w:style>
  <w:style w:type="character" w:customStyle="1" w:styleId="documentprofTitleCharacter">
    <w:name w:val="document_profTitle Character"/>
    <w:basedOn w:val="DefaultParagraphFont"/>
    <w:rPr>
      <w:sz w:val="32"/>
      <w:szCs w:val="32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bullet">
    <w:name w:val="document_bullet"/>
    <w:basedOn w:val="DefaultParagraphFont"/>
    <w:rPr>
      <w:sz w:val="26"/>
      <w:szCs w:val="26"/>
    </w:rPr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00000"/>
      <w:sz w:val="30"/>
      <w:szCs w:val="3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ocumentfieldsliced-rect">
    <w:name w:val="document_field + sliced-rect"/>
    <w:basedOn w:val="Normal"/>
  </w:style>
  <w:style w:type="character" w:customStyle="1" w:styleId="documentfieldsliced-rectCharacter">
    <w:name w:val="document_field + sliced-rect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paragraph" w:styleId="NoSpacing">
    <w:name w:val="No Spacing"/>
    <w:uiPriority w:val="1"/>
    <w:qFormat/>
    <w:rsid w:val="00421AF2"/>
    <w:pPr>
      <w:textAlignment w:val="baseline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043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ralidhar.b@oriontekin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2526</Words>
  <Characters>14401</Characters>
  <Application>Microsoft Office Word</Application>
  <DocSecurity>0</DocSecurity>
  <Lines>120</Lines>
  <Paragraphs>33</Paragraphs>
  <ScaleCrop>false</ScaleCrop>
  <Company/>
  <LinksUpToDate>false</LinksUpToDate>
  <CharactersWithSpaces>16894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Vineela P</dc:title>
  <dc:creator>Oriontek</dc:creator>
  <cp:lastModifiedBy>Muralidhar Ballavarapu</cp:lastModifiedBy>
  <cp:revision>2</cp:revision>
  <dcterms:created xsi:type="dcterms:W3CDTF">2026-01-12T17:57:00Z</dcterms:created>
  <dcterms:modified xsi:type="dcterms:W3CDTF">2026-01-12T17:57:00Z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eaed2d42-6d22-4752-ad94-3c4be5296155</vt:lpwstr>
  </property>
  <property fmtid="{D5CDD505-2E9C-101B-9397-08002B2CF9AE}" pid="3" name="x1ye=0">
    <vt:lpwstr>oOYAAB+LCAAAAAAABAAUm0dypEAUBQ/EAmj8Eu+9Z4f33nP60SwVITVQ9eu9TDrEkASB/mhWIFCexUiYEniIJSEcQiGBJzmKpwQprbjwS8pVHVcvkH3lVgj7Ttp6CAKqEzcskXe0runq8pJaGxwWuut0bB8QHzp/cQN7Yaj9DfQmz70nsHONUoyH1o9gLZZRKLoiQNPChMHxCv1n4QIcbpsi+rlWDVeywtygJP+cNphrmOzYObsuw3jtasrgTGM</vt:lpwstr>
  </property>
  <property fmtid="{D5CDD505-2E9C-101B-9397-08002B2CF9AE}" pid="4" name="x1ye=1">
    <vt:lpwstr>JJauNqSZti0S9Juad9zO5yI/h2xbSxaS/uNEuQ487pK8KIyvkormtg+wDfGU/f/l2VLhQbJZcm+NPRO/gacGlbQ+bdPQs2zgaT9wCZt5nYgFqLni6oqgjIFv9TaufBgcCswl4oiwa3h0xrj/9w+jqd+V16wCpUkf784cGBlxnW8ViJ/tEVvNcYCVnZNGr77qF6BHfPuUuu5IFKxXIXdn6otcaeEs+DA+TvBHU7bvuQcWbE3cYbIgbLpsfWUBLkP</vt:lpwstr>
  </property>
  <property fmtid="{D5CDD505-2E9C-101B-9397-08002B2CF9AE}" pid="5" name="x1ye=10">
    <vt:lpwstr>qAlK3tEyj42LK9WzHoLmF1CsWNa/N7P5rBz+TS7ztFR0xPS/Vny+7hPhozxYXyvzlZyvPGmoFA6b87mZFa3zKM8lWdqYGbPDDbKYjsJoCSDzTYVTfUkQGvb/it2MqWoXoLAGGq4DtR6FdilS3XMEI00i2pKOtGfM0yGirdUZdaVt27CIK+woBE6SzZG68uiJnb0Xtp3BcspTMuv28pnZ/4QtFm826cJmdy7ewnq4eXWbJwM22fNdy0ksQQJNwLb</vt:lpwstr>
  </property>
  <property fmtid="{D5CDD505-2E9C-101B-9397-08002B2CF9AE}" pid="6" name="x1ye=100">
    <vt:lpwstr>w4xkU74LTvkqVN0RTSrcWOHgIMLxKms0cvCDlTSexU7kN7RV1EFadYhxaseqR0QujSkoD6+dBGTKaelMm+ht2q0/M4noSusrmyaF3tILrI9MtSA9f7ildoHUVuh5cZQdcUUk5RWbq9Vk3RGUQuSaDBRyRlAG4eMPgw/QhIsKHmM3bUWXDdy97VMMDz9Ic9twwBQLjDoJ/tNgRQE8CWQoCYY8yO0YL9dFoBrfmkY/ADfNbA53oxo1o121/XPgM+w</vt:lpwstr>
  </property>
  <property fmtid="{D5CDD505-2E9C-101B-9397-08002B2CF9AE}" pid="7" name="x1ye=101">
    <vt:lpwstr>auEuqIcx0JSzZ9Z6gwxgHeU5a40NBpsYgahNZW8GWSqJ0zyWmBWv5mhNgfbUksK7QPunZyEb422S2moWsSzjtaeGOJr0g9DGTw84FlPF+vKks3JNJbVtdmknALEt93s3qwjeySJ7HXJgGlaHn3pyLQJDi84zrQbOrjQ073Cn0aGhMJoMpq83OVvIP89BSnfH68jaZfOJfd//EtjCmuqHWk7lYRdOoZR37vuegsOyMB47PsE7MrEeLNwoGB5i0Us</vt:lpwstr>
  </property>
  <property fmtid="{D5CDD505-2E9C-101B-9397-08002B2CF9AE}" pid="8" name="x1ye=102">
    <vt:lpwstr>iC50YzDLLJ2I8MzTTqkIqqdloi10ybejvQaBhtV7Sxhulrym0E5ijys2rN7yVqIffZqkTJrohpscpyO44cBy/YQeEQ8YEQ1m+d96c1pvTgUju9/8rDSK+bQZfzvLuUB2vxKKkxV7cEgpjznLPDflu/lBSLt1RpF93KtR/cOk+QkLjWk9f2wHi+qT3FjMfkZyRqiyVxeKux39y1krj0PSHTN2fuA9WCqvmD8Est3IrR8V8wrjMovFZz2/GB14NSS</vt:lpwstr>
  </property>
  <property fmtid="{D5CDD505-2E9C-101B-9397-08002B2CF9AE}" pid="9" name="x1ye=103">
    <vt:lpwstr>L+FO2eh7NC6q8dvpBlhYAO+QIfN5Eq7evipG71IzIIdIv/HbPUX3Noip94sXUXr84RkUGzgrT2rIEucJeGbhYKQm0ary6Dn7RBsnW1ecb4BKAxVvc6NAF8KyJ2I3zcjvMFfI6TRuK08f1f1Tm419DBnwRYEjHjlNjirScpuHFnVJfFlE+DZSR4vKkk8HqK2J2mv+wXRV7KYrQL7iI4pZVAzEAiKtPv2aacYz42TyBQXs34XthrFBHk4EVfOskZw</vt:lpwstr>
  </property>
  <property fmtid="{D5CDD505-2E9C-101B-9397-08002B2CF9AE}" pid="10" name="x1ye=104">
    <vt:lpwstr>eDQkeWnKhgWn9bLduD5cZNy1UAw1w03wBO0crGoZDzJ+u1sc6qhXSUklz/OEzdbgNPki7GQNt9jmBcy4olCuLPoSLTKlgvDiQD8SGWEWiaCZDUFPHVKy3llg2qnt45pbNG3NIPVFJil872Iaea8p8qMP6d6iebl9EofL+LikH+din1B7DqkVSQ+bCRPPp99hWuAPe9AF8RlQoaso/sHod/5giwVvNJ5yTuJe3x2BERstL14qFlMIybaUyX4tnTe</vt:lpwstr>
  </property>
  <property fmtid="{D5CDD505-2E9C-101B-9397-08002B2CF9AE}" pid="11" name="x1ye=105">
    <vt:lpwstr>zlehE/ZY3gdx5gz6uKsun9dDtyNN9nDWe/zYaivrYfojxYEIQ3XoUd0Yeb87DfN9H+F3ra4U/6BPF/TM4H/ZnFfE9UlcXyZRP9DRLvdKpwEzws4ZnswRngS3oXL8KTZfund/ziGwYlZhkYrz8RknO+fVG7+K/bumtXJ6YnhRbq6g6QOgVqDZccS0/KfYkprvot2MKUHrO+htmpxob3/I5kfk8I1uBPj+TNYbkOyX57sWsR1TZF8GXRNii+gGBiF</vt:lpwstr>
  </property>
  <property fmtid="{D5CDD505-2E9C-101B-9397-08002B2CF9AE}" pid="12" name="x1ye=106">
    <vt:lpwstr>wXSNpcqWGx+BWLEe3vuy783+k7c5eOegZ6tNU7HZdSyrQnTxVkJhdH0jrC1OhfqKfvy1d7PpcF/KQGLfBa7SiKHRKy3+PE3rmFRjNLpzHWbq3nzS8t3Dtay59VVZtMeOu31HZbPKh5Xsy1XsgxLY5kJNrfSAFJuQgQFOrXU4eDgft9OoU7V//+v5SJazXVfLOjIWTGQAWxQOJ1OCFcpdK89f1fZeYRebE/NRxtzBwgzA/KFYJkPESquW9Jy0ACQ</vt:lpwstr>
  </property>
  <property fmtid="{D5CDD505-2E9C-101B-9397-08002B2CF9AE}" pid="13" name="x1ye=107">
    <vt:lpwstr>M3giKNNGeHkCHO28ktn8mcL9cRT3yqnETbauHxzRE2xHWj/dD4yPF95Ig90quVWg5nVmpaEuAHbCUNO8LuHerxxEtwAuXcUM7QujIFTCwr9kOUEf7DzDlmuI9pByzXqfmHgt82XDxv2eJTkT73gyPxyL4MIdT3tY5P9lMg8G8/yhNo9rumLCx9FeOvNasU2BVJABJbq+slmluXjVlHokSHtl9nkqraTrKhpd5F/4g0O+DaY25mO8lu4BZ3Ze7Lh</vt:lpwstr>
  </property>
  <property fmtid="{D5CDD505-2E9C-101B-9397-08002B2CF9AE}" pid="14" name="x1ye=108">
    <vt:lpwstr>cY/H6VAHoUGapOGftYeaEjewTqK2vad3ksXZSeCSJlRV+GOBvW7cS1b7bzCWEij80KP76wGoIX+EGF7Hw76d1Prt+o2jZ1NpXXueuakE7Tve+pAX+73c2sdShViBTsK8m9V81kCJvsrFzDBPMai81XApj9ZNTCazL5CoSHXzY0pWCcBv06ommr1PY4stkcPj4ishK3YYsqvqGb8BUPu1h6zCwoJXV51ajw3QW/iF3iyv79ftRxOiZS3RjP6anAx</vt:lpwstr>
  </property>
  <property fmtid="{D5CDD505-2E9C-101B-9397-08002B2CF9AE}" pid="15" name="x1ye=109">
    <vt:lpwstr>cZDZeF1IgDtC5SeBRRhMb9faB8D5YapKVJe9bE/s0BpOfpUNj2fIJLFJUZ/MOPDbCYRdVLD7CN+Bwpn3qbqxK6bOB8h6SOI/o7+ZqpyxeljoBnKgAQqSU8fT2CBQb8Zk6rnxUoCyCo7K4wC+/VpWiyWFPS4xj5fPsSQJ2vOS54kX0HTmcPQ14gb1aYul1pz5jsXzCOhxvXAufl1tVQZiHil5N5UpmIn8w/xboq19vyREaHnZ7hLzjUaxaRldkKB</vt:lpwstr>
  </property>
  <property fmtid="{D5CDD505-2E9C-101B-9397-08002B2CF9AE}" pid="16" name="x1ye=11">
    <vt:lpwstr>wT8y8PkQP7YRKt+RkEdNiQZ1oe9s5/gWaXHR9RK3JrE1q2Sqg4FM67YlEnBZoY18AxaBz2ZzjJFBx+na/CCdX4wJH+KLKm0F4Y+A4Rbn25E193a5uSdFMFV0HhTb460qq749GOtFjba2iJz7KTGFEHsCjfkTdFVDM6Xwd24UpkYLdKe4vmzy+DRFDeQ16i5W9Wht3vC769mUKEc/0aSLUsso88QhBd8NL6knifoHFcmQYTDPY2BjYz8Jlxzhogz</vt:lpwstr>
  </property>
  <property fmtid="{D5CDD505-2E9C-101B-9397-08002B2CF9AE}" pid="17" name="x1ye=110">
    <vt:lpwstr>B/ZHM0/o7pRaiu2uBEUEMlFjTtP7KiYa6nVzRu+irmcVyBl4VSGU/AKrkn+oKgjg7e1Y4Igyu+fAQZyWTlaePeuhv0B4zxz+ptdhE058PzyXoCQ/tH1PzzsP3z+5pBKwsevfqbyYwwM7ZXCA4EKC+TNiTapY0QuqtSkrsc4n9rQTR/k7+HysIM83MrrYu6mruTFP4Zir1HkRzgN9u6J3dOGHs9bGj9WHdjznZojB3gsamDTp9BWVDY+CzoWWySk</vt:lpwstr>
  </property>
  <property fmtid="{D5CDD505-2E9C-101B-9397-08002B2CF9AE}" pid="18" name="x1ye=111">
    <vt:lpwstr>93niYaK9+5jwf/M514H0k6tQEuNobEJ7qpUHz504dvQgeetZA3WVIWaHz0PRwoTahOt9yw257YgkIM56+NzUUjGtOxnLK8TJxYBHhsFs79EMF9WwbRnK2teMy9Y1jTe3hrHCq8YxMITLE2v4wfi51RgLTR7gTHq46TTD8rRICbaPPbtL+i26zEuGM9SOF7jS1nfaYp7l8G5hm0CAkJoDGqp8GIc6ieH6rTFpzA8scgrvFxosxWWn+FJOfPHQsWe</vt:lpwstr>
  </property>
  <property fmtid="{D5CDD505-2E9C-101B-9397-08002B2CF9AE}" pid="19" name="x1ye=112">
    <vt:lpwstr>q+LHaAIzozBbHWrvd+Bg/0G6T+ogZu+mZhF8qC/JBZ/0Wi4TtngzN83RlQXgPNUT+Wbmk+uYbijKzNy0gyxfkZKdLZhZfyILxD4aOwohbkTwmpqr5ct/jSvoSELLD5es9JA8JlTSiue6Md/fW/x7bUNzRW1bnpSZUycUODe3KOL1CgmJ1m32xYjNCQCgDYEK5kn4aLtm/ukeMku58Kn3gnZu0liwqF7o48PhEpKU6ykyAONhErHfxbMSCPC1iTX</vt:lpwstr>
  </property>
  <property fmtid="{D5CDD505-2E9C-101B-9397-08002B2CF9AE}" pid="20" name="x1ye=113">
    <vt:lpwstr>c68aLSS7VfxWFE9nAcMfUgYpcmOb2YavhUqgB+W5H+Ev1fZhaTgopNyIMS02Txn9qqfmC++VlQCW4bv3SpXlnip3SwcDIYxSKCMbOIqaqaVOd39+cPvGpqkJRJF+bLh6lXPy3HiJjtcysvKfD0l0SM4hj69n2pxYitTgeAUfLYaPnsLwm0uwI+CMq6vCHY9X86LCZXVW+Mfz4P/jD2fPQvY5uJXMo+g/Tiuei2WF7Ld2RFp6hd1RqoZizJAp6ax</vt:lpwstr>
  </property>
  <property fmtid="{D5CDD505-2E9C-101B-9397-08002B2CF9AE}" pid="21" name="x1ye=114">
    <vt:lpwstr>Lafp1bAdwAKH9VStDpN6DB5bvXSm5Gob+c1/ei3koXCftXU+24MMzwo7MgopGjBPqMJnIf+H5+2A25Mdy+nPu63yda/UShWZ3iGPGsJrJra5taDI5MusuOLJuOpTcvgAacomdUjt1Pb7oMIneZvFMJnsIYSaHhOuFYjobYCZW+2B9bb/ywyQMxqcNcyGM8yeJfnx/eTQZE/4X8e88Hz1BnMq0WpeTtyfKC3W8RH1Hc77I/v4p5LMk6yMl4x0XbJ</vt:lpwstr>
  </property>
  <property fmtid="{D5CDD505-2E9C-101B-9397-08002B2CF9AE}" pid="22" name="x1ye=115">
    <vt:lpwstr>5c6hYntDYMRhFCFCXaG+ywVB1LxTN+MrjNXumKU8L39xlTGP9APEChPjbSKmM0MHxEVAmUQTEqCS+8NKtUj35qRqhmbpYZsN6o66tflaygQX+TZ3f4fYhJJ+plNMdwW3Rh8/DZwhUn1775J/JPkJd/OHlmfnttjilAHEbB0kWhu5sXBB32FC0AcFTs/cCJVtj7Y3oY6rWImT4lvxacCUWak74ErpZ2ZwFbo3Xm0fBphfvY0fBc5htrfHrJ1wa3u</vt:lpwstr>
  </property>
  <property fmtid="{D5CDD505-2E9C-101B-9397-08002B2CF9AE}" pid="23" name="x1ye=116">
    <vt:lpwstr>Qkz+9pZQKUdHUY2ayejcBYDr3PxeaDqK7M6nM+cxhNCOz7fNwfhjflC+Or5oXhY97n1FL3HlvqfS9mdH7uyGx5v9IZiQfqzEE/5QlWf5tTQklh+F8qmngZAHU1T6EL8XuiftO3eWrZDfgy3F5vmyvccI+9Ca3Yxeh+Tj2mmf3bqQ+WOczIShBH0lqEsTPf8qyYoG6Lj+rvjoOgED3w43dTiW8Lk5I4H12fuD6jfbVRdTrh8saxdiyUUVtSZ+JHc</vt:lpwstr>
  </property>
  <property fmtid="{D5CDD505-2E9C-101B-9397-08002B2CF9AE}" pid="24" name="x1ye=117">
    <vt:lpwstr>7G0jDgS9PRse+xid9YNNXH752ngZ4Pn9sdj8usMAAbSrjK5GvpxUXV+ujR3wISuVex8b8/McqjX5FwJrkGV+7+u8USMRL7nAwODibpeXHZOnnMfRAOrOM136fgEA4XTZ1QZN8jzOlbxQ0gkyP4g7sex5yH1aUFoiLL9pYwvOlC0qCbAi/5BgnL57vUHqEVM56EbhQb1Yjx++5nHmmYmsiuS4q1RML5YLmAko/nl6U0xoz6fQSVETjSI3qwackG+</vt:lpwstr>
  </property>
  <property fmtid="{D5CDD505-2E9C-101B-9397-08002B2CF9AE}" pid="25" name="x1ye=118">
    <vt:lpwstr>AzKxcYhdREsQFL0VyHtJE+C3KdET0uq2aX2LScee3ON9HeAJ359RJO/c7by36PFd3kiSjo0xUYC5MmiqqgxVkUnGlF17bxs+dmZtLlbtzugwQY+GSZx0hBhDicKm/GoMx2t0QHZLDaoav0x1tea0GCGT9qlOpbLG8nJixd+UF5UTGcWefYJX3yC/jgoIsQgNCJ/roLHla8wsPqyEh/JflXKCMklZmEr5dHf4Ie+/5wK02+xVZ6bOaT6k0REuw1A</vt:lpwstr>
  </property>
  <property fmtid="{D5CDD505-2E9C-101B-9397-08002B2CF9AE}" pid="26" name="x1ye=119">
    <vt:lpwstr>n6kaAHs6Z4iBMKHnwS4DZ4NvUCiTPwp0Vu0AxnPfzDS25W+sfz42Eq4fAEzn7EEM4Qnan9URXT85/TrLuta2OSGnzja8R2YlS7/DLIGmvZBeH0hYxO0G9oCltRvVDQ//Qk4FWIBIsOw4ZTLMZizMEq6kmp1WoHaHPuXmCuEOiKTBdrg4bRsqPfuDFRL4xNLcx60K/ZNEAeJilj2G55wX7/a7L1oE9fdFXffZermXiBVZoozkU/JpyAb2LDejS1N</vt:lpwstr>
  </property>
  <property fmtid="{D5CDD505-2E9C-101B-9397-08002B2CF9AE}" pid="27" name="x1ye=12">
    <vt:lpwstr>0fDxFihrMs8/avIjfK/mO1EIxn7Tz0CjgQ7DyUgpFF0oSyvkmZvLGLBhGuLccow/CMoZmQ4brIryZpJ/0hqGxu8eSRtYIuS4PNZy3zBF4GU/+9/jN7+mf7PaOXy72oc9esmQcOlRA1HHiju1V49ZfbfjhAevO3paaOVAi/82wcW/3Qapkdza6TG/mbqAK6EF5of3Cldzw9BPXldyqQtIVG/CaDjE2ogUIXIfjMLn4C91l05VolORswrzgCoB6iJ</vt:lpwstr>
  </property>
  <property fmtid="{D5CDD505-2E9C-101B-9397-08002B2CF9AE}" pid="28" name="x1ye=120">
    <vt:lpwstr>5ks63Mii8KcP7+6XU0m3sG8/fYtEtmJCqEG4iwPftewRtnxcFr7ecvcYre9xRyLA9pm6F1svAysdkRJ+NmYEHyIN658hxOOgGl2dNQIUYUT2RjVTjqC19qN9vTlMGB1jvhFXrPC1jsVpVQrY8FwahH/kqAP9iJ19CAEmZuPh9Xn4CJvhUVsB0/IIySp4/WdzBcMnmWWchTwvZkpeY5pxMz6eFlF5T8JlIjQTx3242P3xvp9wSVRE1QjPo7dGfQn</vt:lpwstr>
  </property>
  <property fmtid="{D5CDD505-2E9C-101B-9397-08002B2CF9AE}" pid="29" name="x1ye=121">
    <vt:lpwstr>1W5YZG8iL/z1iEwd4MSzHuMzDKr9YLGE3c/tKS8U/3MnKveZqopmCIaR/xNBM/eiesWKlxDeXwRC+JpnZ8DtCUcbPp5P6xUj1TvmfB+VRmYUOhMs5cI0BjK4Hjf56bCqJXQM6ku+QV45JAh0S+IZ74gzi99H7rE8wVcTZuCq5Zmq29epwY5xT1AJT+27BWLUgECcPdswr6rIZnC4fNRQ0gKx85Oy2QFbn/8vyUsjZZxA2IE4FxFrmPJ3m9gGfyt</vt:lpwstr>
  </property>
  <property fmtid="{D5CDD505-2E9C-101B-9397-08002B2CF9AE}" pid="30" name="x1ye=122">
    <vt:lpwstr>P3hbMfwcA2LbJ95HYETRjsZgPz5u+ivWZ0oKS7P5uSZnfixTpLOokGR7/GJX7T2eqVyydTM0NfZePCgOm3kCG5Tz6a2Pnu+qxvld91lkeiK89+bzCcPNUW2ejgBc4Gt0OG5LU0loLCShi/vvvIEAfXUW1JA+LOu15rIKTbre86ortGH1iu/0boS4Jm2VSY8tu3SD4qv/1tYVHaFtVOHuA5c9uSax9AdFyPzSnDEaOufX8NGMWWlX83JUDhV9N93</vt:lpwstr>
  </property>
  <property fmtid="{D5CDD505-2E9C-101B-9397-08002B2CF9AE}" pid="31" name="x1ye=123">
    <vt:lpwstr>Q5TzNbV1ArG94l7A13Hy4jIYh+12tV0kEuY0Jn9QNcP3B1aYVpzCYUsTsnTvqxSqqq4Yr44ymXUjg7Ufp5VCofUHYw4+jMjukZVMUfnMW1nRfnY6zdKkxKvcSr1mID8MSLu/t8eDQOAZmWEgMnYzw7xSfFvJIU9MgeLoTJfxYwGA3neFb+iUQS4VA0z2MYKWC74kwM+KF7yTZuRd++qwPJbXX6WK0Pa+FtbUjpsISQZZ9hnxIKEByOQD5hymZQ9</vt:lpwstr>
  </property>
  <property fmtid="{D5CDD505-2E9C-101B-9397-08002B2CF9AE}" pid="32" name="x1ye=124">
    <vt:lpwstr>piF9zQ9kQXCoYtEd+wKCrtNUvPo4+PMsjuuDG80m5gEbThKnTwhGjmwD0bwpB29GVYF+Rz7c63ZQCkwchwrE8c2gnPZgIhf4hRFzfDWRBlA+urM/CiySKl2VO+pvmj1XDqKPlKGTOyYiRMfguAeSU1S80yQ/eXR+zJ7I94WQk+xD0t2cfduq0KgJKl6QclO9tKUroE/ODDmCBaQgwfx1yKQoSlaizzSCbrP8nWM7+us30wPqygCMZ1CFHJ8gJCF</vt:lpwstr>
  </property>
  <property fmtid="{D5CDD505-2E9C-101B-9397-08002B2CF9AE}" pid="33" name="x1ye=125">
    <vt:lpwstr>kATFCdLAPD5KzSy6iIMWL5poTwE3eF2nApoQk3kJIEnvwajbIMhq9ike2K+mwnU3jvrvOV5xMOmWwO3jT2CTF/GIMWHhog3aWG+Qh7hE5BYjStSe+AAVpZohXGthcHRPvWccSHOQVE9Cg8peYYahXFnZ3pWT4yBarhHkxxkT5AR+86SWDdaGy7QKHB1+KemwYYH51BDZ1eLfODhthLhLqCzkdM32yPdlvuPZpn8IyARECi2dIYvzwneVK0atUL6</vt:lpwstr>
  </property>
  <property fmtid="{D5CDD505-2E9C-101B-9397-08002B2CF9AE}" pid="34" name="x1ye=126">
    <vt:lpwstr>8QbtP9HAyKY/qd78MNQb4EMYLV9D7GkhqDfjy+QXk5F/nV8HZdAWBt6gs9zpckMdbOOBNWWHafYkDzpu/hGCrCrL3Wrc734xrkMfz4ZB5fJeUcncwlhAKnyPlWzaigQudzYrO20LtbSk01ZjR/h7VgG22LdLrJxahSIHlffzKJEOGA0rhZ0zTD6ObnwuoTSUE4PawMLJd8YW7mNK5G+Tput8tO9/vql1flUg7mCvSMrEcpMsWahpZg6QSmfSHH9</vt:lpwstr>
  </property>
  <property fmtid="{D5CDD505-2E9C-101B-9397-08002B2CF9AE}" pid="35" name="x1ye=127">
    <vt:lpwstr>we7qe8lbKk/A1G9c2pvgSj8ldj6g4ePTVojY6khXXjmdjt259Fd348w9cT7qg0XufnQoT9iB8h97J5llvDyiRGJJ9zfKEvqHwXz5aPKHUSvn8hFLu4dpu6U0VDu0c+5y3I8Zv3/11B7+/qNsnv/n1kUiIaEDfZABjXZSy6Bjd8aOrkA6tDF33ETpy7uGuHnx7PeTwgeLn141Rtjm7b8Dv8xplOEHIir24HIMO5kPkHw93jRn09YTY/+rHDdhjnu</vt:lpwstr>
  </property>
  <property fmtid="{D5CDD505-2E9C-101B-9397-08002B2CF9AE}" pid="36" name="x1ye=128">
    <vt:lpwstr>+aUwRKthXCuCfoT+ebHD1K0bXlNdcxmg5TLnyMjAEugUQhriJ+oxryC8sp7cZj6kdZGenwUBIrar+OOMybyC3KiGEizUI0gn5IGdlbdA/Xc7LG6gToB7Im8LpDXlddDSPG7C4nHvmv3TDlsNH5xIE7+gAShF1/9jdFldoGnR2xDG8KrPZ3LJdync7hU9xH0wQ0AKSmbXq3BQ9QAJv860pDPIQDU/aFReaP5scYB4pV9Nse39XXLRq3tqmnPpSG+</vt:lpwstr>
  </property>
  <property fmtid="{D5CDD505-2E9C-101B-9397-08002B2CF9AE}" pid="37" name="x1ye=129">
    <vt:lpwstr>nD+1SHLUXsEfFQyqUBTKTDLQRb1VR/cFgSJSdTq0PV26dokkBaOAhcJx7Zd3D/y8G5hIeHMjOyly+i+U9mNA0ppPwSKWsxQvgOPuVWyEd77H3JeRAlDoq/KaDTkv56bVT6VfCD/A/MmQ7RAINtLFfRWD/KI35YvWdlR8vknM9OpDrR9VlOybOMq/ffHVTexh/BmTxSzjWo+UuzPoZk4I9P/zxmOaKf7z4bNIf12nZHdBkMcVYCZIArJWE7Szg+E</vt:lpwstr>
  </property>
  <property fmtid="{D5CDD505-2E9C-101B-9397-08002B2CF9AE}" pid="38" name="x1ye=13">
    <vt:lpwstr>CsBIYD7Sy4OYtN4eXplxKtATc9Jz4pt5KgOmuOPdFv78lUEDcv7SfPwds0Zp6FRGRG3IYFd/6cy4UitWa9XmwUlkrvFNmrDHFaXx/LOJhAgZX6W3t/M5euoIJfwn2c9Fr2Gsbu/6G1MAHAuMNb+cr47ZTsi1RTFoPL/cOTUIS/ktXTRL3eboaJflro9mmJc5bBsbXywWErJDyKidY7lNqmgITG/EPE8MNFqArr7jjbIcPG7GSnn+wr8ip1b5l9y</vt:lpwstr>
  </property>
  <property fmtid="{D5CDD505-2E9C-101B-9397-08002B2CF9AE}" pid="39" name="x1ye=130">
    <vt:lpwstr>HYwtL3EqNnTxvU2qSu9typ/sf9sqfPDA3pj9Pu2epLnQEclk4qq0xa4wZG3JafkdlYBy6V8uT22aSQbECqSTw1nel47WcdwjRNyeWzROGTe/3dLYeRznmcxdvbyTVk+fKVNOiuTHID7C4AAKpP7qFsP7rmqkMx3bL15OgvrbFrOsC/gSFCmvnYYmnEsXodtXu0GAlmP967n1NICGorYZpZMkxYflDPdbE4Zre4lsU6KwgsjAdmoaMUI2EOU/KHj</vt:lpwstr>
  </property>
  <property fmtid="{D5CDD505-2E9C-101B-9397-08002B2CF9AE}" pid="40" name="x1ye=131">
    <vt:lpwstr>ir501bYSrJq67k/YeEtBv5kLFqc7sxusZRkKNwFoG5nCxdOQdt248eE+4VVoWA2zmv7/L9FVWRKlrO/O7TpvMzJQHUby7vvbRTzyEfGdfSMD3vF5YXzfNoB+Q8anQPzFYAimmH9TWnCC7PUXL67LFrRr9Ay9ILyL7h/uzlZ1HD7rtnAvIZdNm06Zq1OPGqRNasef4XDNMA7jFkiXVXfLscicrTmFF/1apgnyfGcv+uf74GIQxryDjbUANNCrmFf</vt:lpwstr>
  </property>
  <property fmtid="{D5CDD505-2E9C-101B-9397-08002B2CF9AE}" pid="41" name="x1ye=132">
    <vt:lpwstr>k1uOzZgFpL8+e3PNqCg5YnUyXYk+8TGnKOEJKVqnYRtHSVyiZSFAdmAVWmvJzijQETGW8oXdQrDLetAjr6AGHUKhdw9osJl62FKBb7gH6JGP0VAaG+xyukf/lGLHHPkemw+FFZDty4D9JazQRCLYwl1OwydEGJqDeMzcKi98FEx97Fs0l5PJhb4Ek/+aefamuqSJBUxUYmkSwPxSQSGcn5qEeuH7PcidAgjJoFRkRPaasHvKf3KVijwJAEKdQYF</vt:lpwstr>
  </property>
  <property fmtid="{D5CDD505-2E9C-101B-9397-08002B2CF9AE}" pid="42" name="x1ye=133">
    <vt:lpwstr>rNY44qKuubpf5/wgp4M6o90m0TG0Tpq1y1GY3kB0RFV8W/NrvybvVlVjcGALQirOJRqfzu6FWfV+UuOkHdw+lbO8/LMpMyGXf+JIGh770kRywWW3U2iV+CH47wNPG+YruLEhx/ZgXscgknSMVguBFN7GbVNrA2B3o/0853F+v+yPpPJZbBQIg+EEcQGSORJEROdzIOWe+/uF6V7tsow0z3SVrF5FMf+/MABgMjExTthUdU8S/3IJNuXEsMWAE4S</vt:lpwstr>
  </property>
  <property fmtid="{D5CDD505-2E9C-101B-9397-08002B2CF9AE}" pid="43" name="x1ye=134">
    <vt:lpwstr>DoAiW6kM9YFKfJeXDrXkUvE1/bCYd+extCeuZrZQGA8gncB3Z6FvhPdV/Gg0LPL6Nj263cu+Zv4Xnaj240Pu7X7VejiG0HH6G5YKvSTUoIUHIR6uScZv5yFR2ZsN8NyDOyY08PxcnXsBYL0eluEqXqV7A/XBwIWnulwbGp52JLOlOncQGtReeDvZuSeLSrrSWvGmsiDCwKGsT6CN1zSUuxExuTBQYKd2bu66O3liX8VNKXHviIiRPwmvXaN418A</vt:lpwstr>
  </property>
  <property fmtid="{D5CDD505-2E9C-101B-9397-08002B2CF9AE}" pid="44" name="x1ye=135">
    <vt:lpwstr>A3G5dRUrs/oILl71MwnXMxnbTCZM87tYzQcJUlf7heIa83F7XFVu7Y6glpV2HRodpgU8/NAL4tD4hhzQmEMxTq8hmYLs7+dy778/Kn7oF+ujQQ6HKl1JD6v2tw9b+WYmNB3YCHx0epu8koNzA03FiGNMygdJm4m7XYoldlPM40NJA2AFuCuZvBdZ/kBDnmUwg8EU2VlPOMepgrLvsEqBMKnTdRKCQnt8FFXrr7FSVLRJr7Xb6rT4Cj+CLJIpyuU</vt:lpwstr>
  </property>
  <property fmtid="{D5CDD505-2E9C-101B-9397-08002B2CF9AE}" pid="45" name="x1ye=136">
    <vt:lpwstr>8iKYgd/WGQ3LfVHTOK7LaGC3mRq5lMNvtea6+ZB7b/f4MZJVu3Ude1zOlKcy23j640NOC06467nKHo137bmISIBFJnHR0mwnUbsfFPp66iN8faI/25qEcecxsvoe12jXX8QN6CMkqG2nfTy7pyrSKg10RY8mFE7P7X4C1jrMeB7zkEhtPJnN+uprytrbjLODj26NQJ9kvnrrBxZKhs3o0xTx2fqsuGe+Z10kjf344RB8hQF+q+vf599xtdYTnDN</vt:lpwstr>
  </property>
  <property fmtid="{D5CDD505-2E9C-101B-9397-08002B2CF9AE}" pid="46" name="x1ye=137">
    <vt:lpwstr>4Y+ArkkPXhVzI8aLB2zHaHjP6EvUtv3g6jbP6FI8ik0l1/x10QtfzPIr3hN9q299aRBrw24zZD0fBG3wfyRc0/0f09xt2vlpv6KD48pBxzroV8915gsiSAaoZqNaXsukRUuOfBbFPjv3SqJPkGms8BGLoH1DFVhGE5+mdGXIydEIma40h39iN71dqWC194FrTfsWDo4UJ2XmO3mbc9inPs+x51woAM2BudOBA3YUNY69jcnNmAz6kKhoIFPl4lm</vt:lpwstr>
  </property>
  <property fmtid="{D5CDD505-2E9C-101B-9397-08002B2CF9AE}" pid="47" name="x1ye=138">
    <vt:lpwstr>Guy4l7+phXxDnyoC7CKs9AudRlBsG70w29tqd5OGoxDd3Ztz4+elKCS9B1aawxDDgVVzwTlxzTfdAhv4ilOt8CW2XoU4vfncbQrcNIZvSttS7uSX1YKTbk6IduyVL10YhHGe8qUxMiLdlMWgbOj7WIduJF1tkN9Su/sTYcChogu5uEMEgzQG2m1SkNMczq++cxKk84ZGK/cLoT39Xt6i9R6YehWqGAuK6m23wC8c7E+QDwtfXOVeyfAWGEBia4K</vt:lpwstr>
  </property>
  <property fmtid="{D5CDD505-2E9C-101B-9397-08002B2CF9AE}" pid="48" name="x1ye=139">
    <vt:lpwstr>ta6KeHJj+sUconJP27tgjW2BlDpNyJivhTIawyDDI6i74KTEJDVsN5dWF+EE5aiJLyYPNpfgWvJJEb2pjTNEDdosjwdwJNbCIV2pkRjBoS7eowBDn6Djk/RefaI8zHgevlkfa0qJZsus2xA78BQvAc5ESNw213ycfLwthTFQ5vCQ37GZuG2mc9Ph/GOsBywwInjCJugp7hilNkmUSTyTgULwTDiIiuIHw5+5bpgMjhSj8gl/Ne3MNCFk6DUx5FV</vt:lpwstr>
  </property>
  <property fmtid="{D5CDD505-2E9C-101B-9397-08002B2CF9AE}" pid="49" name="x1ye=14">
    <vt:lpwstr>4JFaPjXcQP5yIXUBib1Gz9wyDIAbkkt7spaqZN68z8Cq+r1OgcDaep7gokJc8CjhdXdqP9fokp9FoSOF/dpO8KJfPJheILKEQaq+W/w6TPgd8LgN/Kzx9vVLXX3Zgo9xtj7fr8HccsEF2baH3Au1hlKZSFZaOD/YZJg+ZYSpUbtmE3lvghmnUg3I97u3FhT7d5njR1ZTgAJCAxlP2XNzJHDtSviiSGNhzBTwFpSg7hckkysYcZpzH+Cs06/EPLs</vt:lpwstr>
  </property>
  <property fmtid="{D5CDD505-2E9C-101B-9397-08002B2CF9AE}" pid="50" name="x1ye=140">
    <vt:lpwstr>f+qn3+RUGrNzACl8FasfbS5tR2xAJenggW2YFKcf0OH1Q3PpJjxfvfxNohIuzLdq1V9G0QK++9aYAAnyA/ePCJYoSAy0jcJLXHtETL/qaOMV9Yn3JQVvjvoxAVKsmuR/0M+V7NwsPsxPTmzi1cXEwr8NrB3vQKMdJIDFd1z6D1A0bRTsUpb1+pfmMLMGkJiEl312SuBB3BZokppDH/He0CPJBOdjbBJnN+H+616GWmGaEOCrzscJhIA5iz80bIB</vt:lpwstr>
  </property>
  <property fmtid="{D5CDD505-2E9C-101B-9397-08002B2CF9AE}" pid="51" name="x1ye=141">
    <vt:lpwstr>ZELe8XDIguJC3580OgsF3vfFz+AN/+0bxdnlsJzRvWXFUVMyBsdKg6UAUOSfUshiZbGzhFvkDoxytQffOjTjXW1yCzpoQWle9Sy/6yWD6Gzw1t2NvQOH5toAdspd97XmD7bED8tQqbOEhOy7qOr67Z6ZxFPl2Xg+l8lU8+OMz9nObpI719PdcSr1K6HIJQVBj1pjl6c/dfgtOIjD51KUn5fUvBsmnlFQmMqXdr/hBeYyHxLqBF7cSaVX8UmwBu4</vt:lpwstr>
  </property>
  <property fmtid="{D5CDD505-2E9C-101B-9397-08002B2CF9AE}" pid="52" name="x1ye=142">
    <vt:lpwstr>fmcUwCx7DcxC9PVfF8pONvKEsqgiNaUgnYFxvLM+FlbQCpo6rNKx98ASLuVTvkfCB17aGMDFfJBanQ4rxlqcOQoZNfkDSB/SVbE9uJDPM9vhgMC/cmtXTU85MY8pTLjGsI4pPoFKYVcpzVPSWFpPKBCfzM2yOAUC0pr/rHJxfAQvR6WSyLDP3aOvae4d12xU7chqNo2GcODO32dm7m7ELawh/46DFkjMvRn54JbhNrucnKcdWnRo7D9jj0RuY8O</vt:lpwstr>
  </property>
  <property fmtid="{D5CDD505-2E9C-101B-9397-08002B2CF9AE}" pid="53" name="x1ye=143">
    <vt:lpwstr>NgdSufy56Gb84ah4hWuKGLhd0FNonGwWO7i4C5OBgCtHdjn+1DDmGnzCIOEwCldIkox2nBzuLBd3rvoIMScHHJ/+13CtgkkKTUjLHINpQna3fxdjyKJHari6JQL2p1T06Xvgwhs/Av0UX14yg20zef4vB0iidtFfC5r8WMPl3RvImHWHetSU4EQuQ6w7XqSLasplj7Yxf3q0y/R6vA46pUUD8hrQZslUMn2SdRf5NUGq19NcCZ14YnxPluz+ssV</vt:lpwstr>
  </property>
  <property fmtid="{D5CDD505-2E9C-101B-9397-08002B2CF9AE}" pid="54" name="x1ye=144">
    <vt:lpwstr>zN7YW4YHmtGSFTgUhTdm/aCxc89t4ax8Wxh9fJi9s11UifGaM1aXyaDpKPCbANx4gwdYfXPjZl9rIKtUdyIDBVrZeRPTdxiomb4qhh/tZxFoNYXJhTUOok3IMRoYqK0LIzLUiVquxVIugJNuuf60drFsmuCSf++eWrvkjGfCIIKwM9mlQ8Bw9f4jGXA129OzqLQXFHT52Uw5rrzIFqIQTdLpo6GfjfLjycvGnDJWJK+/H4yszZCehbS+F5Udlbj</vt:lpwstr>
  </property>
  <property fmtid="{D5CDD505-2E9C-101B-9397-08002B2CF9AE}" pid="55" name="x1ye=145">
    <vt:lpwstr>UM4vg92uBjEVnADEk4T1H/g7c5eVZoEBb4vSm3ez/PX1vlVTw+c79XSlmZrVtuPY+H5DvsjJ52XnzviZ0Yw6slMKvQ3NvH4YkUHWXBjlcWrEhhwFIUW+W7O1HHK/pESsbqwRMBRiYqpZScBat6R2sDuMRSLTCaW1sKVaJ6KyP8cl8DLjRyQ4Jets4GEwwwwbsZ3cyq2AD18/HeZQOf2/q23rlSdY/v8ULs20a40MkLIbd7lr0UtPgxLOpD66FwU</vt:lpwstr>
  </property>
  <property fmtid="{D5CDD505-2E9C-101B-9397-08002B2CF9AE}" pid="56" name="x1ye=146">
    <vt:lpwstr>6Dj2OIHmM32eObgUVYcoLYoU8nIERbOOcLyF+g09i2OWl6MXsm+qIOvH5u+HOPgoxG8a1aX9yVupQJVsxgVQX6aJEZKH2gcfSW9bvrXE+701/47xJhlVfdvkkjuONYDYBIViWTF2sxwX1js1snMKPrnr0Ifb241y/zU8WGgBOb1vYOzVzjcYKOZpVAy+iad8T4mKu7rUNkijJAMEAzJ2Ql0oh516SaCi3CJv2k+319dzJ++x+bdULkl/m1Vuq4t</vt:lpwstr>
  </property>
  <property fmtid="{D5CDD505-2E9C-101B-9397-08002B2CF9AE}" pid="57" name="x1ye=147">
    <vt:lpwstr>Px94YkfvXp+fsCQ5v2TqywiECTa+3Wr+av7io17QD8y7gO/HpwmZCc3KGhYlFs7hiq9zfCZsgtzt68GC95EK3qxwuH1WyIxO5LYwrJnIqA80Y0v7I1GuCY9EX4FLUhX7XIBMladSgcoXJKTCpBv67M/HnCk/s6IaKgbj01/5L4wkwcXLBbz+ZtsB4Lwb3KrTpd94GWsWiHgTRbhogKJfVxq1v0XByWdP1vWje9DNjwAmS2vs9sMKaSBStcrlJ5H</vt:lpwstr>
  </property>
  <property fmtid="{D5CDD505-2E9C-101B-9397-08002B2CF9AE}" pid="58" name="x1ye=148">
    <vt:lpwstr>F1GVfSvZp7k4r27SVBXnxiVUDxOFelBLMcgcuENPiW9Rer5zyFs8ZQXOhgsZH221TRBnIGb9AwEWh486+Y1O3CpEmhFJ7+Ob0BR1GBdWgXijZ8fqVS+vbMTu9SAku7s0sqbgQA1SVi0WlMXDUJSg7aPyfCm+jpLAZWtBm5+rfLbAtYdWFyEH3CKl4cdK+SYrspImIfMgD7Qo/QpMmLbE0Z2zq2XXhkScLv0sfyjK2U7Gobz/rhnukRJIkgBlfVn</vt:lpwstr>
  </property>
  <property fmtid="{D5CDD505-2E9C-101B-9397-08002B2CF9AE}" pid="59" name="x1ye=149">
    <vt:lpwstr>9C9qaZGi3qUjLwXGOjLDaVJ0Ex97s8jQwTasQrCWy5MufuoOtTsA+613vpGtr2S/ufltVl3KmA9UZgHpaTAbacdub5Zipkue5iYLNFRrRdupGOYozeF1BIDnQ7sbUSiuw20eMWMuPHdja24b5V/g7pVnmF5HaK/7RhFR/FHTyLiNpIkCXQVYegBzlsE+5zFpp2Q+X6lzLtcO0KamScPXnwSLZzvTCccn6KaTPmDGgPSgtfk655EW0RW3m510yGp</vt:lpwstr>
  </property>
  <property fmtid="{D5CDD505-2E9C-101B-9397-08002B2CF9AE}" pid="60" name="x1ye=15">
    <vt:lpwstr>T7pR1llMU6a83Jb8cwkTbkcl4IVG2ZnMdMCv/Eypv/Z3JD1vOZtIB8CdxN2HK/7f7y0VgPU2bcLI2BUX8XKrRLx9sOf7Fz3n6n5Heqg1avN4NV4sL33F3WlYoqD6vxwsUtQvCTieH/fVbDR7rvfHzan+JItiZGYQQ1E1brEf76zRqLL9z9wP1KXoMPEvlXoOjc54ioDEbWj3qIsJWpPhhzUCRQJZDU7bwZ9oYwT7sqTSHle0P5MCv8kHK9lvT4Q</vt:lpwstr>
  </property>
  <property fmtid="{D5CDD505-2E9C-101B-9397-08002B2CF9AE}" pid="61" name="x1ye=150">
    <vt:lpwstr>06FevI9VxjuMERE+CQtQAca3E3vKOEchrEbhip+k+LdxdnKLd6qEL0kk/kGKnR7zXPFQRNDYoCxFiN85uK+C4nGUCUOwfe331PipGieoL26a3tHnuca1zyiDEwKRYHacYbc3gSlSQ954anaYmB7LVp+Y75JQMrgcDO5zFlVwzcUf0SQOtMCP+CBB6aMo3L0Wvf9C1sjlslLYKMwAWC6eidkJ5jQZ5+NhtHfNSCGOZEfx9u+ySfkuYy6QULj5+FJ</vt:lpwstr>
  </property>
  <property fmtid="{D5CDD505-2E9C-101B-9397-08002B2CF9AE}" pid="62" name="x1ye=151">
    <vt:lpwstr>31tdixmilhI4eFGy6FQILFclYifu9fARyHmS/fHTE3pH125nZLnJgyZvV7x93cfPqVZq0xbpLFLWuHq9U7MHI+9W8PcgvRuqa9Hcsi7Pq0M6m/A4Et79L6f9TdlTA+zoOgsAkp8PV9WuscefsSdXI3BTfHbcHBHJNA2ztiy94bZX9d3RJ6KFLZgIQDjjLLfDPAJHDyf8uOSZG2N3xsOPb7Ufhq6+d3xtLf5Ugx262T3OBaIhmMmHVJrldjQ4EHK</vt:lpwstr>
  </property>
  <property fmtid="{D5CDD505-2E9C-101B-9397-08002B2CF9AE}" pid="63" name="x1ye=152">
    <vt:lpwstr>3Qxpxh1oqYeofVyQCbifV+u81KbYFl+bQr6GDQWUzHwHhNSfci9dQJg1ehnUVwAr9ffVcD0m5FA12y5SwJYScfMVLv4gPg6Cc/LpDn/Hf7AvB8kUUOdo5iYfFioBDSZYCU09S1pPSJMFjB4U2tjfNBEdKTydSBEkwcer4SlAPfc+4rZGKfj6OLU9RVV6aVfXKDMhCHMWIo//oDQPo4N0C4BC6UgQMgPFfQO++eUeJyZ8W6APEac9Epek95jo8Yy</vt:lpwstr>
  </property>
  <property fmtid="{D5CDD505-2E9C-101B-9397-08002B2CF9AE}" pid="64" name="x1ye=153">
    <vt:lpwstr>zTN+2WhFIyq/Y+n27ktiDed3v2n+PRRhg4DArsWd9+9kYDAmISXTBg1DuyNbWAJC5ko1PnY8+j1XZXWDxo4Q1v1cAuuptBDK1R3/OXJMdHE8cZzRITuR4wJ6XciZDzF4WeKAAW/bmki8ugErkxyNffowuZ680+LDa5XiWvyoG+xtgrZsGQ6W6d4eRdiLOMKBew7szr2DKnuVscCCYrrDJ6Ty8kxL57FcHI9bWJS2HxdIDfdjiQPu2WFJ3ud/084</vt:lpwstr>
  </property>
  <property fmtid="{D5CDD505-2E9C-101B-9397-08002B2CF9AE}" pid="65" name="x1ye=154">
    <vt:lpwstr>K2+sTo3k5KsDrbjqxgXthenO9WQv0sASgCdZptbW4IX2NL44eLRx53H/9DW9VKLdwOku798OaURTSvvMLFocjgn1DwFRrj9X2ufQb/AiZ82vMIpT/XSGPl9TXMSh1+dhzuBuBqA3W860ayTMCUVrGjEBsjftyQP2k8mi9Ve/1mpSlfWDxBoUs+HKAhdYen3AXy7RMV9CMoWobwWTouD9QYyk0haQ5yquaO/SjI0v3e1XdLbA/DCYYptbqc+yV+F</vt:lpwstr>
  </property>
  <property fmtid="{D5CDD505-2E9C-101B-9397-08002B2CF9AE}" pid="66" name="x1ye=155">
    <vt:lpwstr>etuX3195FKrYo+FzXmphR41mLiXXsSE5+ngUKDWagJti2ICHbUYG1asFJCduG3tYqCCrmYlQTj4OcN5DAJBAWrSxAhQadygRPRJW0eBuPBARi7yY3vWC9/sV3WcwAv9W+WZAeZT+AyMROgRIDIj12JNRrzJTfLCGizHsMv+qQSUBnAnU/lfRhWvUZV5Um2YIclUHZLqxaZEasQi6qNbk0bC9jjh31FXxs8uZBR8iZO4AxidHjchxMuOJh3ZRO2H</vt:lpwstr>
  </property>
  <property fmtid="{D5CDD505-2E9C-101B-9397-08002B2CF9AE}" pid="67" name="x1ye=156">
    <vt:lpwstr>plgK0rSRn/saSnxtj0c2F9sh7/cOo+zP2z89k9R28Dtkq1y5OewOIKRFcUnOrzN87HrNMzVv3W/clKA7SFL+9RWnBlwDrw7upr2u8gT0kb4gyOGECq8qOQbBJnDd0WXeTts+j2Wfh8Ad3FsbyY3yBXbeorYs1tSS9IcRTl7uGW1GiM5TsR2ZI3awwU8XGIlj8MH1tmZ+k53DDan2vjThw3ywVBCHBZ+9FB+spm2ERhgOdgm4ClkmmAW2nfcqfeA</vt:lpwstr>
  </property>
  <property fmtid="{D5CDD505-2E9C-101B-9397-08002B2CF9AE}" pid="68" name="x1ye=157">
    <vt:lpwstr>WFTAvfL7E7zdWhNqROitMC5ILzs/sfs9CryBish7Yw58FCEYz1jVMOnfvyzOO+KtbgKbo2n3/6kVflZdFaHETv+wZqeFi7gz13yr9qe6AGFh3HFDN0QboulL0QEGEBeP3qzrtM2EG+azTyZgsR45k/rE+KPGDcceROKmVHkxFalMKgCtletWSHup3LdVFXvr8dT2HfeG8zHPXAY/7QrJ73np0gfuSbFDcE4MaTsEjYuGApbtfKEB1qEaiq5upZv</vt:lpwstr>
  </property>
  <property fmtid="{D5CDD505-2E9C-101B-9397-08002B2CF9AE}" pid="69" name="x1ye=158">
    <vt:lpwstr>oXzidcgKmEhrN0PGrp0kTTBtv2gqiO5bLBxjTv4g0qD+GdPPighfCT6tzEluiimu5nUGJnykx1bx9iMwaPOZpzXULBiHqSY2I51wHbWGNDIwyofqM26umfVm0DyCDvlmcwopLq7ypR2YV03+G8jBjCNcIqCkBKG/ReRp2//DGptyiKefx8Rhv6HBaw40tKXQoCH+y8TeUgc3uYZQxKS/LA2DuUJQkNVXgqGd/GVSxMpNSDxg4Bt6fhhNXuyCAA0</vt:lpwstr>
  </property>
  <property fmtid="{D5CDD505-2E9C-101B-9397-08002B2CF9AE}" pid="70" name="x1ye=159">
    <vt:lpwstr>lJuCMt4IuR6lOGH0m0BAgLK/zCjn0hGF+CVXFNjSAxZ6wrYfOj9Ap2Al7wDAlXNW5Y7zY3unt4LDON3zNhkQ+V2BVfCoP+WB7AgyZIpd/kyyyCNrKGsYFke5sn8Hf016iFQwZIcx8XMf5VbmMnyEAiab9eSZ1p61UmGWK+vS/JMnJGTyNDWFphS756Brc+v79jx6B6nc1JohN05eguWgGsOTkRJLvNeCk4PEuHbKRu0HkDErVEREpTlCwtotoH0</vt:lpwstr>
  </property>
  <property fmtid="{D5CDD505-2E9C-101B-9397-08002B2CF9AE}" pid="71" name="x1ye=16">
    <vt:lpwstr>dT4JHybWGoAqf/ZoSXzUZfx6qfbpQTFwtzI4QOkgbZsDKC9yvc6eon3Hdo17db/gz9kQ4erdVuWGpYmi06EX/Q5CSdZWVPr43E44dxZrge/eL3jikh7PKn4dhzTGT+DnX2lb7R+PPhhMSmyf3027l+68yN14bSlNiBqwHk7jBSgQ9KHuIF6NiHWZ3zyrLr5ochIkJ+y0e9UVBdFqFANvh2VDosp9QaohjrKo3fX90X2Hyf1By38BmhbF4bey1am</vt:lpwstr>
  </property>
  <property fmtid="{D5CDD505-2E9C-101B-9397-08002B2CF9AE}" pid="72" name="x1ye=160">
    <vt:lpwstr>L3JvqDSoejUXiqqC9e6KMDYpvS0DML63KId5VuALcah893zUt1pXegEqynEd2UhdsE+Z9nOdG98HG0WcB9WraKaaBs/4p10xikQ2ZEY2GA978VULBj6LixOluB1QiHwreYQsq34SxPikIxmDj39I6fMdevjeQEqD8qxjjcXjlOIHIiuvfkE0T98o1fwgWmOi4TRg3hY03UvN8et7fphrZedhI0sCISv+ynvEDFdGjxn1G+xYBKFfRk4hada2rKh</vt:lpwstr>
  </property>
  <property fmtid="{D5CDD505-2E9C-101B-9397-08002B2CF9AE}" pid="73" name="x1ye=161">
    <vt:lpwstr>fkzMEHdSc3rYBwvC/11jXmTaEe1gvcs1Dwe2NoPoU+kP0H8Heh/TRzcTjIddSwtA9PrsSB9aXnWuHDBNmxzzEp6xbbUEFoHQu7+Y+yUoDTZJiNm6wKW0EtHPVzUhjWeoEIqH5Iv8Ouc/uUjP1D1zgfHa7FweWVeBVDd4EW8NZfWrqv1TLVPFhvl4TVt0RaQVWnGbmDH9dVW8VTZDZ4XvTT0zAqjR0COurw5JMSw6AUc4VLcHO0gKUb9UiLLZoqZ</vt:lpwstr>
  </property>
  <property fmtid="{D5CDD505-2E9C-101B-9397-08002B2CF9AE}" pid="74" name="x1ye=162">
    <vt:lpwstr>xzKDx8qJCmHUFy05nCJlyF9p0P9mjN2dlqugq8G2gS4q5l+C/qViJriPTqjcNozxSjU4b4K3JJo0RuxDL+Q5IeMsQRKaBjgCa5ftEs//TFh1EWrxnjopIju7mg9a2rw6mITvS+spc2wkvgWo3UBTyckd+G8akF/scjAR1a9isddFgPwfKIKwegPrkFXhDghXeYO5tyCU1lP4hVDkcOf8OAJ4po05K1WYC4wMOTSiZJaBnv+ElclYud4Q58JRJez</vt:lpwstr>
  </property>
  <property fmtid="{D5CDD505-2E9C-101B-9397-08002B2CF9AE}" pid="75" name="x1ye=163">
    <vt:lpwstr>S45itd0DYUl5M3SB7G/lEcSrPjt88xdLOb2xSMaIEb3s0Jhq/GKQ06rPi0uVIDqcmfmihoZhyQ2i5ehFANFfIhP6N+ewb59XFN+XRaTGeY44Gn437/AX9UG2msaYI5oOUtr42e1dLhXEHhL5WvYGivK05dJY8qRhUwJinEaiXv48YulZ7J3/gJDQ/upyvfYjVQ6QW+rQAkgZk8gudips8Jsue5ze/HDvwMbZTbJSIjZ8UAKrKyl1SORH1pJgzTO</vt:lpwstr>
  </property>
  <property fmtid="{D5CDD505-2E9C-101B-9397-08002B2CF9AE}" pid="76" name="x1ye=164">
    <vt:lpwstr>jVJz4F3hckCJkP1KIoNVtrETxwy20DxREV/FDuYK1TwEcplYUHU67aC0e7mVe+k/+IqyWRSK09LJ6ZPLGfxuKTArDhiRbqNnwxdgY8U2GfsVy7UdG8JlO9CwxWZQGPEsl+N07GT4eF61ymuIIF2S2SURZ467Sz8TpQl/r2dm50maqZO9K9+K0asnOiCo1SH1dN5y20yMQqHIMkCfdSEXKHn59RhMBSXgZgMxkZlpNWIHKDDMh6SuicQXXd1yPgE</vt:lpwstr>
  </property>
  <property fmtid="{D5CDD505-2E9C-101B-9397-08002B2CF9AE}" pid="77" name="x1ye=165">
    <vt:lpwstr>6B9YucQJvLVqEm5dFRKw1pLX0YQGZkX4i6c0Wjlx2U3w0I4ek/saIDn6MYTgF7/W4fSibNUMWbGNKj24BnHzHBFzHamFeLosvwfkgi/fW8R3Ik8eVELURdIhHpyYkaZF0oehbqEFYsiUQT0pOJsGGMrXyDGQyvqgqyKX8ukQ9ea+Ce+rdxVRH+KvaTvUUhgpl9HCvftVrFSC7gYDwBUO+Zr8wL5zfnLk5wTQTVB2EM+HJEyrjbhoHkURA8D4z3/</vt:lpwstr>
  </property>
  <property fmtid="{D5CDD505-2E9C-101B-9397-08002B2CF9AE}" pid="78" name="x1ye=166">
    <vt:lpwstr>HRsMx0Lunwn59RRcAjDs9Sh3IoABDW32AkZ+runuKrQ5cefK5l8Gk1jBZKDIGQBZG80XCmg7rmNrvlVQ/Xa2SIZrHfDwHYMZqnKr342H3CTdmJz1HC38HYWST6ZscWeetNTYSjP7mdZ+NarlX6qXS4Z2re//FJjBBwQrYgLFOXyVZ2ucQCaqcXHL4u5/Vlom3tlWQpFK2VO4TfbmTYA7c7JSh+LHXOC4RF+m+S0Xa9d1WGMT46T9ZRofom8i/eG</vt:lpwstr>
  </property>
  <property fmtid="{D5CDD505-2E9C-101B-9397-08002B2CF9AE}" pid="79" name="x1ye=167">
    <vt:lpwstr>xK+czcLV3OuqQRMEWhU+t5nHzl2OOVXUN4ffIctXPafv5eL4wtHkLNnJfSFqWf0jhTKVHVj77gaaHG/AOlCyp84yFKUL4GWzmMb7+jq4B1qfnRnKf62jXRxSEmpIyilOs55yHMl6EPXDTXDGxj8qtZ4rdllc44hAr+vPidS3j51b32CM1O2IS0uhS0wrMe8gs1Jr3TZGQcb2sNv7M4So3czuhBCvlOSlrVTVo8M2ZF6AtYyLEe8wBfTqUHo5pjC</vt:lpwstr>
  </property>
  <property fmtid="{D5CDD505-2E9C-101B-9397-08002B2CF9AE}" pid="80" name="x1ye=168">
    <vt:lpwstr>KALjK+t+/fUWde6grxfiDBh0qAQYaxH7b7JjYraMp0oFUqSD0A8qxpX41eNxd8GZkmEpitb1Cqq4SPFv4BeZ1+/ZidGvP8P7TDffClDOXSvceGc/iOwGJgxcHXBpJyUtOi6RRqBfZlo2AjTrBUQIuyYN8bqOMYgGj9pnftFBCS3gX+waVtPso8bNz0+gnz90EnAMPdZTwvMr8hcz6PtnMqNzLaY0teReRo51HIXEddGCvkO9+tC/WurUy1LkFxW</vt:lpwstr>
  </property>
  <property fmtid="{D5CDD505-2E9C-101B-9397-08002B2CF9AE}" pid="81" name="x1ye=169">
    <vt:lpwstr>uLqSfnzT5cByXie4AB99tdwT2WbVUzss6K2Ji8soFFS8VwufSeMpqIPJLWVXGC4N/hLr8tPwdU9k6uCbR8xmyFpgrHqt0qm6lbWn9XQqh0NnhuQmkbOfzTrrBQ4s4rOU9pgE20Fc18IJlXiTDsEf2EpvKc04McRNaWwhPRI125OrqBtrpXFHxfRyoZIuVSAaMIEDhSPDMtN1LbWw0ftbvISMi59FBqkJLmcuQD8McY/I/41LR34uOTSenx1c0Ku</vt:lpwstr>
  </property>
  <property fmtid="{D5CDD505-2E9C-101B-9397-08002B2CF9AE}" pid="82" name="x1ye=17">
    <vt:lpwstr>m8qcjTB0dOZUCRQLaxbQ++dpoMAmhnJcZRe1qYfEHQJ/eAitpAKQIDX4yD8gq54RiByBe6uulVzbSUYVQ7Bdu1llxqWNh1kVATlJakrO7zU35ZSwDWZIPh966Z2zNpUWFwLTlWJWZ+eLfpmMwbwpSB8gE5Le7KwkD+bSRRfducaHL+Xv4MP+DRGMKEEG+dPY1l+O36DAcLwsJBADbgKIgGwwXxHsTI2sFLWl1pvk4ecO4PG9S/BEGZ6411PEASp</vt:lpwstr>
  </property>
  <property fmtid="{D5CDD505-2E9C-101B-9397-08002B2CF9AE}" pid="83" name="x1ye=170">
    <vt:lpwstr>ioxtLhdkoY9U4H8e78MZYB/kbLMCSwNQ4slDszmiZEEecd+01N+3eHCp1lLCVaqZC0OF6VUVoEp+qRdUtTBM24JeW1S5/sValAEtqGX6zsqv1xbouZDYTsjv7+BcpjkvyplFuyfsvwhIAHe/Kr3s3Bs0P2N/k7jIHbjdoh+pyXJc20Lw5U+to52fmB+zDhCEzNMd9RPKcjHwJvyo+CDc2oSGsFqZYDN9d6WxUlDGlLIwAPD8IAvjmslGqr6wROH</vt:lpwstr>
  </property>
  <property fmtid="{D5CDD505-2E9C-101B-9397-08002B2CF9AE}" pid="84" name="x1ye=171">
    <vt:lpwstr>0Uul/Kkk4pQensEGPqE61DH0S/ytH3hXVT9ONLegm7AD2VWQi2dV/g9lSVuUL5B958Nfi2W474nMYVqdTUkF+ypuFQH6zM52M6ytX8v6IB4B8nkGuRKux+Hg4S9iYISFIVOK2btn0j/9J/CbDowivjMkNJd8ZPfgEG29KVoYIz5+kPNenir/h5ib7ieFpyuuKwWnj6DCS3Q3lms6nkl9sWXk2tA1itevEy1RjDfqZI/5BSeho+pglmfgVBN8F0d</vt:lpwstr>
  </property>
  <property fmtid="{D5CDD505-2E9C-101B-9397-08002B2CF9AE}" pid="85" name="x1ye=172">
    <vt:lpwstr>+0lXuFceaZu314023zeCeFES86U4hP0nQrftXxyldR1e1UfaDdwRqItFpkCgDlt9xPQ8ZIL84hK2lY38TS4p0mh9J1kcQKK0bvhasHy03qB5QasvNn0FRAhrNpwjwVZZcg12YIEyAeRiKvdE+6dUEIwc7eAOsb7jLQ7aEFPpc3o7NNLnSBNcwpDej2p/T/0r3KLxY5U1Rd9O9bBdKycXdPhXMtwRLrReEgvi0gKFlr/pcwq4ArGuQ54RyGxbMON</vt:lpwstr>
  </property>
  <property fmtid="{D5CDD505-2E9C-101B-9397-08002B2CF9AE}" pid="86" name="x1ye=173">
    <vt:lpwstr>mTz65t6FsHlwiWmB5Y/4Y06wVRbljtMFgM4kxCnQqzVd9IKWBIdGhqvQcp3BsYhGcDRRnz8xL8yHTyv9yJ6WYSqbfO4JhMrsN8A68qPddltv6DHlrQ+uaGC6B6z4T+ZGdcdmCv9tn5DOLA5sOXHvQ5WSCz+wuxpPP6+tACtu8IrLfenMwGgdUogI7n0pvI02jr8IraJV5/vPLhiDgylIGgff1DGk5cyyMpKQJD+tCiAjgVMu+0LYIuVmtjsdOrt</vt:lpwstr>
  </property>
  <property fmtid="{D5CDD505-2E9C-101B-9397-08002B2CF9AE}" pid="87" name="x1ye=174">
    <vt:lpwstr>SXe1kqxIeuJWPhkuS27epZNLk6qqT0EC+ZqFw+huFKYgXpdOUPNeJNAWkbjhvj9+82+mcLQ6+8cU1wjU+6HyeY5XBlx92vij33gPvpEy+HLM5BWSTkua7S/LsAG4eDqOrmId+Kscw+NS0v1fdlOQjNRDAN4k1WafoNXdHUzR+IN+6rEk/u/7IEf4BE8ntnJcyK7er4TW76m4oO+4K+zBly9Yh8Jln1XOjjFUL2z4Sw0AupL23Wy4suDE+3su8fB</vt:lpwstr>
  </property>
  <property fmtid="{D5CDD505-2E9C-101B-9397-08002B2CF9AE}" pid="88" name="x1ye=175">
    <vt:lpwstr>16T/EezP6yRRUrX9xCRh+Sb0x1gUOS2OUcAf7c9/H7Xyic1ioYrMXhVlUjmzB/LcV/a9kJBzbswWUx4Pqwu4ZmIMp9zNzJcFFuQY1ki8DuPKK6HKarLhiolE+7dru+sh+vh5R1mKObipgz6WVwcg940VpUPsis+235N/MB79WGO8imQP5VN96Y95/6Y+BP58PaPR2Ns9ECcy4R7tTbfVrIkTFK/wTuxaiYmAWSFA8Kv7PSdcyyou8cMFJn1uoWm</vt:lpwstr>
  </property>
  <property fmtid="{D5CDD505-2E9C-101B-9397-08002B2CF9AE}" pid="89" name="x1ye=176">
    <vt:lpwstr>UvoMb+IVjD1BkfOhOYfwjZRo6TZh8zCxg01WArYYWtPbbFjR/E7JoeO2E1TBtpawBcANJzHScTVT80obA6TaCTpl/gOEj+9hjUiQyLhfgZoe/dfvhEAJgI42Beo2KmdfV3mQcWJs3/Rg+NiT/JJo840y0nykmENnsK9HBenvLQxJQgBuPbTTcLV9aH/yV39+iVib0MTBkaZi5/iYHCutaFK8iBTehP3wqyGXFnivmL5cAe8M16xdWXHybCYT5SF</vt:lpwstr>
  </property>
  <property fmtid="{D5CDD505-2E9C-101B-9397-08002B2CF9AE}" pid="90" name="x1ye=177">
    <vt:lpwstr>bpzojWWpGQn2DWGUxiDPjQPUGewCQyZDZUPfJT7YqYXYokPloZq4NxyjdRGyrf27qKkkKz2zrKxeighskrkAYYplKmxTcxdJ5yLD/RXYeOBwV82Ny1VP/h+O9PbFmgYtckpJrWbi98SG/jjW4rpxTkJDkIMtWGRtrxO+jSclMMAWqdpPaGStAghvi9nZRBgmUl3JMGavXX8jsPFheZ3LlbG1KzIYIwAdPktw7Q9SoTGqZt8uLFUux6uLa+FuB/k</vt:lpwstr>
  </property>
  <property fmtid="{D5CDD505-2E9C-101B-9397-08002B2CF9AE}" pid="91" name="x1ye=178">
    <vt:lpwstr>Ls17T2NZC43TjMy5R28LRjG1FvGqgRP3z6jKyp7Gc8EwA6iiqLnijD3+etn4A9uKQ6hrGZ8RCvCxe/rPLTjtV5iO73pcWYWxuEgQlMDj+RGSCnJJnFuHef6WjFEb8BuZH9ERb+Pj7+iLN1DYx9udR54WehTyncqUzmyrNn0J/w08sWetdBFaeG+TuUHeg7aFp/X/+JKHbWImNxilufiokAnCLAsTHT/FbAJ3U9uqOwpxXQp6AazAot2kt7SQsUy</vt:lpwstr>
  </property>
  <property fmtid="{D5CDD505-2E9C-101B-9397-08002B2CF9AE}" pid="92" name="x1ye=179">
    <vt:lpwstr>31XmDBsTEA8vj/fRRKEx//utC3pE7Q/zcXNF8e9fem+rvYNPEwrpKrLH0JaYwqZPBg3xcCoNmDMmiAn7k9QtOtAltn4AMGL1e/TjaGeGPQ7zR2T+gO4/eg2fCkz5oBHii8xyQOo0J6jXfIQ/Dnc8AG4q8fz9sM8gbC6ELH2zXmgl3KlMhSEfvtSZi2tsskArVu1bd4h5ISwj8eT2dM4BVa2bsLkv+idtgJGXb2YlmiS8+JWl2A9on0jYCEmA41w</vt:lpwstr>
  </property>
  <property fmtid="{D5CDD505-2E9C-101B-9397-08002B2CF9AE}" pid="93" name="x1ye=18">
    <vt:lpwstr>31Fx4/7k4hch0u3YlLtgqTjmt7DNDR11u7dePBIpzl9m/nsMHGheQxDcLrWsmlO2XFJdlgI6mQJoFWPR7AxU4iFOUX5DsnNNl4z762o6XXgQdX8W61O2mQKualfF3mGM9oT1znmGp9xmvwR07n/VeRfqLiXQJyAwtgh8lyfzSkL2vXke4+EfmAmWr2gePJsTj8cCE+P0HIdGm/uKUvHXZ8og0HjzVR2L5yzvLE0YRctXDoPGdfP9V6bw4oauknw</vt:lpwstr>
  </property>
  <property fmtid="{D5CDD505-2E9C-101B-9397-08002B2CF9AE}" pid="94" name="x1ye=180">
    <vt:lpwstr>n75rXYYdQzYEC9DGgRPAfm0P5OhL4L+nHAlN/VhswbM9tbzW834LmyMXFdObqhR6yR+k6VNVrIRyaOK/6wGOesvGWywHiT4+Nrifs5IH8in1aAHhQLB1iBV/mtapnvPzKsoIOlT+SQCzrYRV46VySpY8Bd/8CRrMw26lcnf26dEa+KmP7bAPhX6MVUmdYJL5ApaB5sAKtCp48MPoR5kxX/NSEJK7ovjD+vfVD1mauLztV7S57z6TvSW8aLLnfU1</vt:lpwstr>
  </property>
  <property fmtid="{D5CDD505-2E9C-101B-9397-08002B2CF9AE}" pid="95" name="x1ye=181">
    <vt:lpwstr>BTOTlQkqv9fCuNq3PT1Zen7uVSXTg/G2QIG2px5vihSOA5rIuekLdWQ1yNRmmQKcul2yPjUfzz08Hhu9c7msycjKIRsZOmtt2LcivVT+ynrX+PS9nJH+04f3bTz6vzgszTNoexy9xgojsY0alDtw6ItsU4Zvqjk6UN6kLv+9i+9Ud/LmcRZC6pyxQC5NnLsbbd5iVWbA65UNYLQ+mJBkKDezNkxzo+Egg2VsMLNYSQhUc4auTRdSamADAMDkos1</vt:lpwstr>
  </property>
  <property fmtid="{D5CDD505-2E9C-101B-9397-08002B2CF9AE}" pid="96" name="x1ye=182">
    <vt:lpwstr>sWnwblAiSz4GUv0arKHcaUmxxuRQqOT0q7ZrHpZ8ShTFiHz4B8WTsp201GVGzehxNXrL04WVMOTZI4aw/73W1bYUuzAlh3kwo2LEQ1sQQgcmmbNHgEJAf70UhHqPxWVIudsaIDR9x7vw9IMTHzk496k6PBtO0fXrZqGmcRKpeW5mD1aP+wpCYLnS2BI+v68FxCw6YOC1u/KR3zSqeEhvwFmRnAWX45ITrQlAIZsOYTY8GrW+22WF00emP8kFNDP</vt:lpwstr>
  </property>
  <property fmtid="{D5CDD505-2E9C-101B-9397-08002B2CF9AE}" pid="97" name="x1ye=183">
    <vt:lpwstr>UbI/7C1/3agt8YvsB85ZRGzDsla/eGT/kMVzD5uIVazy1VtyBv+BUKPIelImAIWIcifmUd0bOFl4jWbwJ6SHX2IkyhfcUyx/A+PFGtl3DpZSHKzn7iLxdupGK8Lr0+CIpp8b0u3se9uwS8zn0aYS584dwn1ovJVp/fWpjcauqQEt2VPRd/JjDu7oOIvrgHp1n5DoMJFygN5qtm/302GxsagHOS5LeCIvkhb8dCHyTcCALqpxwp7yyRxnoq65X5p</vt:lpwstr>
  </property>
  <property fmtid="{D5CDD505-2E9C-101B-9397-08002B2CF9AE}" pid="98" name="x1ye=184">
    <vt:lpwstr>v/WLwYbjeGEliC/64Iy92onZFM80KduHx5sJiHvNsywgOi5mnt/uZB2PcXTlNxce9nTjsS0EmGy7643PhLx5ib42oRAvhsqOS6EtRF8SSNhHibBIO7L7jy76S/QlWB+fvPYWO6eyv5MfWIYCTkzgb1HCydC94jzEnHnhytq0SX3SxAO4OAkUzm7GAAn/iWg1Fxs10Alrg5CYrgbjfocKyB6fIQ4RoDK74Qvbll01Rmge/eS+egcj50A2Z4v4c54</vt:lpwstr>
  </property>
  <property fmtid="{D5CDD505-2E9C-101B-9397-08002B2CF9AE}" pid="99" name="x1ye=185">
    <vt:lpwstr>y9RzZ3jMpAgsDlp7pDAgIuv7CiXQ2kg8gw/EFqCxinH05+UVGBdjm6/w9ePe9VeObktKK34gXVIY6iGPJqzIudOistUoBv1r8ca/mzvyGFoeqJyfAtwQTVcsfEPvM7l4pYOjzjEsWmYMk+o4QOt/fKGHkYcsqJ5zBgRg9ddOzQdgZxMoUWNasBeKlrRwdwmD9pE/SoH+luv1o0Gbacqwe72IzsRhwLVTspgRp5cBoz9SoUxaCX5Dd4AGgj1k8RM</vt:lpwstr>
  </property>
  <property fmtid="{D5CDD505-2E9C-101B-9397-08002B2CF9AE}" pid="100" name="x1ye=186">
    <vt:lpwstr>hMvxjWcuiB2n2AflSbMb6EwVh2kzbVxlsVAzOIsEIwTdqlefHzO00lXP5G5+NuBBcFEdpu3mp+XwciuO+AA2RGyeLiMEo6pI899gKQMo50Q6vUMHsTGItWmaTZdFaSvLP6/JaLESVfwUc6FOC1J5t73XHxO7DP+TzhraVvryMOf3Iax9VMv9d49QjtaggHPnquoD3Kxer3MXLhTu/XqOwXpime++vwyRCniBQJHX5Kml6f3+wX6eJfmc5ZnYqni</vt:lpwstr>
  </property>
  <property fmtid="{D5CDD505-2E9C-101B-9397-08002B2CF9AE}" pid="101" name="x1ye=187">
    <vt:lpwstr>2i4/fIt6/0CrzduoPjNlv2VQYILn1ReXX7SypgKfRdXb1+NruUH+C1TuCk1lZ9tnxBDe5H5y/uQTJerSGSbamySj9CcJ2QCraE/GxXAqJ0s8YveCXzmvWP+phjnP5aTXqm14X061t68aWchtYv6Rukni5Dgybjg/qFllEMm2u83YE7CtN2CDeC7eCjwaAPHR+7I5MFYq2Vs69lJXic9EbAhM1HXD6zAc28C3kvaCed3UbqPimLJtQIK+DrNTit6</vt:lpwstr>
  </property>
  <property fmtid="{D5CDD505-2E9C-101B-9397-08002B2CF9AE}" pid="102" name="x1ye=188">
    <vt:lpwstr>pPP+WkuepwhvqymnHXYyp7QfSwXESbx2v9rgr69jWROMq76Dvk4LpxAfsDtLY9IMe2L5o9MybacEtt3HXjbW42X9FQk4UG9EJRC/iuhQhst1fDqBetKnikX9iuTBzX9hP1uWHW7AS3GZu2+AVQKqxZIQU2/Vdlre88As0Gsy8fWyTqbR4Jl92gA9+B1JzII9hjAe5CLMj12u31B1LJyFvFKWgpntxsqcopvhtDZq5YnAsvD1xH1hV3WqSyTN8J7</vt:lpwstr>
  </property>
  <property fmtid="{D5CDD505-2E9C-101B-9397-08002B2CF9AE}" pid="103" name="x1ye=189">
    <vt:lpwstr>aEk2gybpB0o066Ug+8jKdVtasDUsHBeIl8qwHE1oEt3jTfTxj3GRQnkccX7ZwWK5G5LlODedd4GS9jZh6G0exd+l0UkhEI8yzZu59rVMCEdvcFz1gORTZ8Ra1Wx/Q5+StmpTD4ldSeghnR3yOecW4ejcPThBMcKz+YIpDVBL9HSiG9vLXOWYwG8uvHWkE6dlcpDPaJBJ8PAoG66zww45/76Wq93nM6OO5SWwTGZX9fTi6myUWJ6LjmI65iW4chG</vt:lpwstr>
  </property>
  <property fmtid="{D5CDD505-2E9C-101B-9397-08002B2CF9AE}" pid="104" name="x1ye=19">
    <vt:lpwstr>n/32ZnxPU+95PtwCuUrEdrQ+o3l83kiMEs3wo2A5Ves47wMrCNO82CJ3VDGRXiqpE80mJFoPJnKVC9t0YgjaR6QfCDlfaM8MfPn4fvk37n4W9TazqfWp6b4AQW3Pg21PIpYNKZO8oTiguNcbsZ77IleHy2V4bxTKsLdQmRA2Fbc5RtSCZSkBK2zJ3OKDspttv2g2/AAsaFyI4VW5Go2UIOCC2UmWlLk/AqdzAk7jdeH9gFVWX5iqMpRoBIhdspm</vt:lpwstr>
  </property>
  <property fmtid="{D5CDD505-2E9C-101B-9397-08002B2CF9AE}" pid="105" name="x1ye=190">
    <vt:lpwstr>XLiMnKUkOMkW6CUL7ZgybhAn8/tMDoJ5UqKs7NmgKUn4Oi3Gk6xThjxziJgmySdiGtRUNWWvOcPrDxfNlqtFBBQ7sv0PVSMdb0ngJg+DTfuRuO3/RFcxfynMaST5ty3+hZPDaArTYqNZZB2ubAhxgxaxWfk85rM0z6OFhYFCFGGL29lEfQnO1u/kz4nRbuh6uTgwAMMWRHJNnx5EoS5bquqDrMx8RxjYil38OW6wRQh3sQt5lzPlMs7Ztne1qK3</vt:lpwstr>
  </property>
  <property fmtid="{D5CDD505-2E9C-101B-9397-08002B2CF9AE}" pid="106" name="x1ye=191">
    <vt:lpwstr>pYNfVzWhYG6/V3i1e5vyQdHSAAAPrmioB3HknvHPBUjEG/kmnw+/pLgSwYklit049+dnDI08OaB/hN7MbK5Dwzq8S+42hXDhUt4YSCu59V/2f9M8DiAV4Q3YygYqMxVCLSyeHWWwyGNbGSKqxphmPBlOn7xlH5ttVD7xLem0uwSldG7awkZbvqA2psMUMpWf3Nw90xu/nYDzWfmuQ1S+fZXygL5N10OPf1UsWV6TVhCbJCZOCjxFctLMKYafTAK</vt:lpwstr>
  </property>
  <property fmtid="{D5CDD505-2E9C-101B-9397-08002B2CF9AE}" pid="107" name="x1ye=192">
    <vt:lpwstr>zE3B4A3SGOHgUmuSQ71yu1S0f7cnRnQwt5qEeipg5JIzIkOLyMhrF+imjIgx7BYOhMfOz10jn3wrsJqivrgiDwTR1igC9t3nXCOmBa2s89Ra0Ku8zWREQTEzPr5wx4Z9Dn2ql+ge+uj3IzLnnIC3n4TyH8oy8jQi2Ix1EXhCraVCEEn64vUa2nPs8WpjC2rksKMke/c0KVvKnnWuzwqSw6W3ywkLp0rIHc6SuWPUxoEOvLJLIlxk47brbgDjlPV</vt:lpwstr>
  </property>
  <property fmtid="{D5CDD505-2E9C-101B-9397-08002B2CF9AE}" pid="108" name="x1ye=193">
    <vt:lpwstr>sPbkcb5XP3KlBLDwcD2R0YpA5H4v1a6zRkgP/yJs3sFbC+rGb0FhHGsOKJ3rl2SMBSB9E5Fo363XBjCqQMX9yfvJJJ2T2NEo+35LrOt1BY5dqEdIoBEVL+FWZxTwe19M+GBiqoRcCmkUOdicN7/FTU/1Xl4DucKWMVXM/pMhJMofQehkJ29aLoJDHOaylPnTmXtptl2rBdi21+yre0GyWtB3VYJv84mP6+tmqDP64maVAFtOhLY+y3aQXPRGwRH</vt:lpwstr>
  </property>
  <property fmtid="{D5CDD505-2E9C-101B-9397-08002B2CF9AE}" pid="109" name="x1ye=194">
    <vt:lpwstr>y/iywPls+eG3bxHcDI/M31trzCLsJH5OMg6UYAad8mg8Hlm3G/dGTQaWbfQRC/UKXrM/DFRe/aIZRMCX2CKm1y0fv31gMTPLC/Xl95YaWft4WKvfqTF8rPbGDwa1QBYHv4u8tyb0ZZ9yfBGSw+un6btOkUJWr2rhuricch6kqLH7Zrsmr+LiO3KrZO2nkZBYSg845XqSqtNA41J1SM8DlWnF0Tag/02tO3sw2pv+sjuwQvGBjrl4U85OP3bvV78</vt:lpwstr>
  </property>
  <property fmtid="{D5CDD505-2E9C-101B-9397-08002B2CF9AE}" pid="110" name="x1ye=195">
    <vt:lpwstr>wURL+pFBsT6eEr3JeS+WsaV9sOqV+A/ieOJQTxXz+ANOa8yUvi1fxCFUhk08r7gKJoq/52Ph8I+BUePTCpP+VxyepH9+Vv0C70/ajRP5XAqHHvnq6+1bZmh3zRijSYf8U0rhWwIif3dA58pTBAPrEuztaBQ1ejCA1W045sd4ZWhbQLwPoQyoWpjx5e19LmzIxoBx0ymy9NQyKKPzekpqNHpp2WinzjwcbzvX76tlpjp/dGZzL1lmYbVfSBVdy/a</vt:lpwstr>
  </property>
  <property fmtid="{D5CDD505-2E9C-101B-9397-08002B2CF9AE}" pid="111" name="x1ye=196">
    <vt:lpwstr>F0cdf14fi7gjjaEYAq4XE80Rnq6Tcrv6sLGylgbFX32HrwOeVnemD5V60Y4YYVVhVDh5SUNU3Ak9fyBmfNu+YIIfIYzja2GA+MpvwLlv6cGJgNBZmGEFh3q5B1Ukr/i5obim0czSxMii/CKdC/k03oXNh1CE2ugNzHpAAuka942c8afgXaee3q9uuHXHmqQwYGN42Y5HHVh9ZN5tJoLy7cl92/jyD63ryLxHffJzpUJ6ZPQNdvJzWGN2Ada0YFZ</vt:lpwstr>
  </property>
  <property fmtid="{D5CDD505-2E9C-101B-9397-08002B2CF9AE}" pid="112" name="x1ye=197">
    <vt:lpwstr>tX3ur39TfnYUx6ttCIxa6cWW1Q1Nsfo5d1STk1VnnYnuwDID8rw94qAX0HxpDR4f2SGOiUnH9VFowOlPDAcXz6vxbg3NyRfh1YmNv+svEs/nGR6TBdm9DDXCfm2RCuhDFwG0xcjAYUDZ2Hotb/EZUqkSY1RMJgrE4VHvwMeAiAeJ0cOhaLvBzz+STEIS4THA9KnpTlWfMQHS5TVow100afH3yqabBEBo9yC/haK+Y6xOhon4Nq/Vam6fCmYzfjF</vt:lpwstr>
  </property>
  <property fmtid="{D5CDD505-2E9C-101B-9397-08002B2CF9AE}" pid="113" name="x1ye=198">
    <vt:lpwstr>Tkz1ODr7JZi7msNLzG7+o0slTsDNvXpGAXql+gICU3qB9fixvr1dv1J3a7bm3BlgUqETNR56yUqJDwDD7TIt7hrELXh8Z1YHneLcxvi7JhMfT5sUenldgLjzVd0qm+fBbNPJ9U/Qhx0l/CaK1I3l5/d8WhnbIPEc/EGgFpJyMgMM0ExgEse6S0tzYTL7157K87fzn7jJRtD3EHhUSz3ovtoyW7DzH35VgglO/65XfFfNL63oGDYm7TXvtJ/hH4U</vt:lpwstr>
  </property>
  <property fmtid="{D5CDD505-2E9C-101B-9397-08002B2CF9AE}" pid="114" name="x1ye=199">
    <vt:lpwstr>Je3jRx6hgCHyV/fbZuui0DvetW8H7jM3+oalyhyDo1Bw6UWf39nKSkaWmh92ornyGnCu/83l/shLSfET7YXLcn586QqDCCF11To6HAev1BKDtGe54+m6u/Xt2bFrdeM7i8DNMIymfrz67Fec87oGcLPqqKq4k8xPCoGL/q0CSkwfZ0Xd3kuTpVpQGtG4ODD9X1B/aG6giBu4hBuw1D5imjtvnFMs4ZuxcOpncoCiBGaRymosy8WtIL8j0aLyMxO</vt:lpwstr>
  </property>
  <property fmtid="{D5CDD505-2E9C-101B-9397-08002B2CF9AE}" pid="115" name="x1ye=2">
    <vt:lpwstr>2WGIhmonU0pWlx/TH3Z23TjNrXAWYL0D2rjKlm26c1CAj51q1l4mWzZ5rWM+ek7ZOCHFicUW+08Dhe7rppCLJlTY+NXQzwmGyuu35KxpVEh1nbxGUNUoxp4BRbc/grJPldtUS+dZtCDBGsmxQieEGY5KX5marZr+abwdM1gar7FipBt2f4u1AaKBgzN6HMJZ7XhbrFY2rbJIX0vNIWoOC5aIlN3prd3zLKEZr9LVuI0eRKve0VAUYXey3zkCvDO</vt:lpwstr>
  </property>
  <property fmtid="{D5CDD505-2E9C-101B-9397-08002B2CF9AE}" pid="116" name="x1ye=20">
    <vt:lpwstr>bLvnZEQ92gftm2txi9s6XT8rFO8LyRrttRRM9eP/6HD70643ugR5I188+sOJtzME4tG2X2EIwaykl2qlJDGeQCoH5Sh9UmpZ0G8v0LqMJ2D0dqW2RC244o9iU/8gZnRFPdIOME+pUGgC24gOMXvSQCckEZ1RoTrB4QqNrkGojJECHDG80H6YBmvX1/iSJnupKd3pRaJpWnmo6ud64aZNV90s2Toj4kkoujP94waxhWKRp/jl6IE4xjXkb/SK+f6</vt:lpwstr>
  </property>
  <property fmtid="{D5CDD505-2E9C-101B-9397-08002B2CF9AE}" pid="117" name="x1ye=200">
    <vt:lpwstr>sS9fmWWllPbcoOgJYmQxCoHnBwni9FdczTF0KsQEvasIqkSRQ22fU+ACIIZBa49mtPmuqKQKbvEeVXLmePXjhhHhyILm+bjNG5T8s0CmeZyZY02EtIrut96YLXi4Qr8L3PrkdsUOPdj8VmVIhGCvFeYktkY8V5AoCSnEAcCdhYiajnTckVXEVjTQ2zENy6KtsVjtzA0P0lOVyJW4nva6DEHQQLP4ldV8VGANsxKC9pYI3J2XhW8MHlzPU+HXEa1</vt:lpwstr>
  </property>
  <property fmtid="{D5CDD505-2E9C-101B-9397-08002B2CF9AE}" pid="118" name="x1ye=201">
    <vt:lpwstr>LPaTeLXoYZK1DI6Wv40klNQ4S9K+C88hxEAii6IFYkNOSnHNmRwZjwORw+mF2liVbNFVd/z2p1WneavbpB+4eOKp7AObIeG7u+Ec+1oC5Lyx6WBhNBc2z3AFT5TDcEgU6TvXGiP0C+228fjYuJizaVtGRsZjhbCWiJJDXzp22mPTDMXHLlZlQCoBvf3k2XQNHWuozIskLNzd3OP+yE0UvXYKvK/YxqBO3lDr4+kOiEoaD7yirjeLlxnlP6DCUsR</vt:lpwstr>
  </property>
  <property fmtid="{D5CDD505-2E9C-101B-9397-08002B2CF9AE}" pid="119" name="x1ye=202">
    <vt:lpwstr>VLfiZu6C1lZ28yrFI64mdRJRuSJ9vvXdOca0u75I8fYYLQ9ngcq/dJwrXbSMaTJJKLUz9LnCfo+oIQbykO8x2aNEVwXIYgXHLQeN0S//jF91pCBBka0yB7bCcKrf7bPrl5vrO/YKbmh/BiWh4fGf2We9ABfhGAydEwQZE9NLjDWAPdTc8My3Lq00uHs736UB3jyjC8PJ6k6zBZvQVYqCLGkHO/70QQWBk7zHpOpPvA4WhqxSppHQ4wGEb10rJC7</vt:lpwstr>
  </property>
  <property fmtid="{D5CDD505-2E9C-101B-9397-08002B2CF9AE}" pid="120" name="x1ye=203">
    <vt:lpwstr>S9bmbtpQD9MOAei4prZSOrGR7M13hzAaooPQMnZfNlc4WFTv6SxfkbFIe+NNlDEj7Ll0xrP9IUGfx6Xrhlz+04gG7x1wGbsmrd6+qIXpnfXABdB+ToAZOn6x/QaEvWkKuEtt6xiUp1Has1XpFuv7OVu5eVh9hhMVE0+kX9/sblfAMqR0Z/wKxK0wy1dUgTxfFdPwcXP9v0bu+yuZXAmTldEtNk8+NhxWFCfB3Dh4OvdGOAEqhEUu7j4FjJJKahh</vt:lpwstr>
  </property>
  <property fmtid="{D5CDD505-2E9C-101B-9397-08002B2CF9AE}" pid="121" name="x1ye=204">
    <vt:lpwstr>Z+S8U7izg0tNWTYyLQi8a5UZde0TdLQi753zVW6tUOpuXF+Cm6dlDjJVUrQQwtBeVQ/32PvMr8QRn2qC92zLCS/T3WOllofOtV9yIuRCrmK3Ysn5iSv09XGKLhARqJw2H8x+RG9t3JUvmciBdP1uzb/NIv1oHxb8zLVsP3IXPKflfIoOwAVgHExIjWI6AMATUM+l2148pzN/e+JFHTsoXt9tlp6Vk/++0UE/csZsrjwPN+SgGaFrCBhCilAXSEW</vt:lpwstr>
  </property>
  <property fmtid="{D5CDD505-2E9C-101B-9397-08002B2CF9AE}" pid="122" name="x1ye=205">
    <vt:lpwstr>Vz/3YhSVCDyDGqtxATK8MNPvRiQRFuoz/7IKBOh4u0zOE7d7lLk0JqVctnvtCKNjJk0TAVdVX+UUC7qPxwG5bCYcxxNl8FUciCEjvewuwLUOZsb4EvqtolggcFGfXrqFJ8fu1PupRel7elDDw0e+opiCbYRGz+3Rbw0iH+BTG6oJn0wBLl8NqQquG0wM7W5gDqP2sgeY4h7jmmbVQbLa5roq0S3XekUx7BsktyAQ/wSlM0mc0cBeNCYQgZU0cCA</vt:lpwstr>
  </property>
  <property fmtid="{D5CDD505-2E9C-101B-9397-08002B2CF9AE}" pid="123" name="x1ye=206">
    <vt:lpwstr>TmdhWag1sOZESqJiFhv8qIjwRYTOKECQ/XgbH3LVHMuxPJsazcfguukHiKEfM1DTcTL5m8R2CbSMSY9/EOU7X7KOHTF3z3lejNJBjHfjIqcsOmCvUTUj0Wj2AJK9Io2ub79NFPxQjg3LuUtkKzrNcmocjv3I+IXtDxV9HyTB53h9xM2gGSgtaG0gViJt7jFs81nCsCgrjzqks5eFKsxga1524VnwiTQy14/oNV8WGe3+5rB+gPwsFdonp1moEG0</vt:lpwstr>
  </property>
  <property fmtid="{D5CDD505-2E9C-101B-9397-08002B2CF9AE}" pid="124" name="x1ye=207">
    <vt:lpwstr>tXtMLrywQh6loa6T8pirr9L63hYRy7FKz+/fnXfPCmQ+AYQxNw/X2g40vXkm+o2x7zjDmJiAKQI7JzL5QF5LHqwX30WqwYkkwEN5JdI9P75JmYsxXPsLv6EAe2P69VljoZ4/jEg/Zm+E9yEtvM6EUZtKDSt+9fdKOzrS1LEYbBo8ak6trBXTgxYyhirk8LeNxw5BPM5FEWWUQCQRBJmVIFNYv6UdNYnmZVOcm+a7q0pnfYy/3GMjS12xu/rWUMf</vt:lpwstr>
  </property>
  <property fmtid="{D5CDD505-2E9C-101B-9397-08002B2CF9AE}" pid="125" name="x1ye=208">
    <vt:lpwstr>VMQc7bcs39WNbz0m3p7hF+e2cb9PInt23ypNDMJltAqXDQs7/3cX+NSs4Klmvd7Zq03U1J4jYhPn+eU6iQXykaYTU4YPG+dGuPceGKnpRkHQtxYVUkuc3E1l4/p64t3mM+Woa0m/nNhf3Lv89RJ0e+GQSIuHgzGt+KL9j4cW7mRfNN/CuJ188AEjusFuc7mw1BhjUOFN2O2XBiXcozinrdgHlo7AtiQEyLd+IzHIiKjM21YBu+XL+rb774mabmC</vt:lpwstr>
  </property>
  <property fmtid="{D5CDD505-2E9C-101B-9397-08002B2CF9AE}" pid="126" name="x1ye=209">
    <vt:lpwstr>uPGyAQ/9avFJLkm9KeJeVRcwPBMjfTqfq67sPsMSfnHu3VvxYc+ZGWjBToB/hmx0jwsTbSt/uFBTgd+NdX3xNKMKOKjt13bAoFq1+C8PmfJyWqbqb99iSmTvetE2mJswm63FqU+3Vb9ue5sxVaorFxWIroUDnbnb9xOdU4mitdclab6uCKqoHdSjjOPsDx2c4JNLvZth5kFih0VBYALri7EbOCPkpQGE0NgZfojuTc+zGQFrf4I4kpNomEF1SO0</vt:lpwstr>
  </property>
  <property fmtid="{D5CDD505-2E9C-101B-9397-08002B2CF9AE}" pid="127" name="x1ye=21">
    <vt:lpwstr>egKBHEvU/2ik0vNv7zLlL4yep9qk4mw2nUvDTRjH39V89XTTACtDQEmuoiEDOQBwCvq7V/JDiWDxK6pOx70Ft8nKAsnDhG2ZaMOsyGJJNN5Q4ZkSoTRHXhbQjj2xzdpo4NDHb/hkPLINCQL+SJ5PofpWlTSgh1A3ig+FU68AGFVqwJfpW/qQOv9kXAnsvtjwMD+lihxErL+s7+wSGfFGewg6yz4lEbjKeeN3o047yVtO6VmvP5Ds6v2oA81dUJc</vt:lpwstr>
  </property>
  <property fmtid="{D5CDD505-2E9C-101B-9397-08002B2CF9AE}" pid="128" name="x1ye=210">
    <vt:lpwstr>uXabD7I3kQkCTKvLUU4A9Oq1brz9bEZah6lWjSXXKiiq1GV0MkB9ziF6R7dFZBB9UpfaYL2UJtyrHAZSd03zCqGw2KAXL6ZMSpu7PfTU2WscmSmEvUP88aVeqnnTslhW+ROASMRovGcdEdP04tMWPx88+tKvO0JzHqDoYC8DczzO7Ydp/P7J3UQ2+L+qZRFik12G8xq1cUSiqfMyw6UBnCqQxWJ0HFGWNlTfBFJwTIwAcKiI97jEpuUy8ID+MCa</vt:lpwstr>
  </property>
  <property fmtid="{D5CDD505-2E9C-101B-9397-08002B2CF9AE}" pid="129" name="x1ye=211">
    <vt:lpwstr>/TH6csc9ZuWmvqD9DnrAdmnukvgFsYHh33oe98oOMJN1TDIGnNwHGnTLVGX0QHnmq/3UH0o5uySy7iFIBCRrFt4VWwKUUjqDfHJbSXVuQQvBYmvtCYOeuHXrjzbqFeb/zXqbShAaNJ8+vUU6LGrjHs/ARdoZtVm2W9r7PSPGHveDfVeMZCPxyX2wQDK28a7hJ8ZmMLuE9G2/nvu1eUhXjYYVQAOMc3oQy6wNvKPgKRuD+Gwr808VQYF8NXr+xot</vt:lpwstr>
  </property>
  <property fmtid="{D5CDD505-2E9C-101B-9397-08002B2CF9AE}" pid="130" name="x1ye=212">
    <vt:lpwstr>np7+38lmS9uRF6h3seS3UDvX6gKvgjd/MeYMZ0RQhFLxsD6O4guSOhRdSDwiWyore+j49rkNwOasut3MxhbP7GNHiEmhc9RuoUY7kSFdpFNIrTRq2PfOXNDnGdl6xyQIacJhRoauHJkjAcfz+dlRePr9h8RwYdp7g4GcMThKVFgYtOG42eX6j7d0g9YNqxEwsa8zdwbxWPosFSSV7r2tzBf80GY3pkHonhsam4FgvCbgLT/zlG6S88EEVcxcu6m</vt:lpwstr>
  </property>
  <property fmtid="{D5CDD505-2E9C-101B-9397-08002B2CF9AE}" pid="131" name="x1ye=213">
    <vt:lpwstr>HUhPqFwD+N91Upfgw5Gxge2vZTNHleA2mlp4AbjgUAaIjmbHk7hTQ2SPRiblv9nnjdsEsebqHqMcUaqDKG909su5I/WU07w7zSZ05DeEeRo3XUpzdFhcgcKHrpxvX5p9NFlxqoyy68T31OGJPdKi3BbCl4x4y+Oqv/BTzdLyDluG+kQR7Xm0RRXmQVk5oLcYnzgPH5Md14vBdpaHF5FHxafW15JWA6zOwbYH7uc5dSBSZWq3WMrsaB1VxqkHXbs</vt:lpwstr>
  </property>
  <property fmtid="{D5CDD505-2E9C-101B-9397-08002B2CF9AE}" pid="132" name="x1ye=214">
    <vt:lpwstr>qN/XhtiX4f4yVXb+GrkCx3enZjydnxAdfnD8uVZ22TMD1lE9Tk8cAkhMzEZyfCyqyYmwvVFBUjbyCrdNXdOSmKAUAAY5XpKNuCMn5GtliUOiK4W5lqPCnWUUAFjh1S7zip1316F2bbmOf+rvpKhGuBAyZJWIShI5IGwapp1EsivDvjhprW7tamCagQLPWcS8CFmDNF3vKcmUcosaewZWFYIUPh7Cl/P/rc5zZH7qqY4wgxkiVc+H0qAn6lBNrDv</vt:lpwstr>
  </property>
  <property fmtid="{D5CDD505-2E9C-101B-9397-08002B2CF9AE}" pid="133" name="x1ye=215">
    <vt:lpwstr>E79jpHrIcjCv0nEjoSKjIAD+r9LFDC+QJWUpNBY87x1G/zy6wf5YG2Zn8n4G4+8KTBH/xC/Xc3WBvZcW95nssgS7nBhEdX1HnZxOSI2rJ9XkdV+8LHvu3sjBceXyCxnhbj/3+PAELef+TdSDvKHDqwgGYQ8M6886s1Pn7T1/+HKo1/fCqY54HkfIX8ekz2/odCyjwRAlM3j4uIy5KiJHNTNH2RAh7Jgoakpl/kJ3vFvfsgQgZzm5kXuByxUygAA</vt:lpwstr>
  </property>
  <property fmtid="{D5CDD505-2E9C-101B-9397-08002B2CF9AE}" pid="134" name="x1ye=216">
    <vt:lpwstr>JG0lz4TVJ/wxY+UG/obEiLe9AIHEvm3GtZyDx1osae58tA0ed7oNXLb+EOL7xTn/AN3+WdIbLI5za8kjdsJpOv49CyIuDiY1SrQ4IvlBfylg3xo4f73SumjbhX8mSHlAdEkzV3zreObfuGBMWrqMu3cM5Zy5c2iyUQ+W9pvYN9RhdzGkny22VPh+f/qsvghdcFyywFf1QUOFbE77cCVliljQ3D9S3dXFkq/XpkvQxcyxA00gvh1tYfYHvkuO3iq</vt:lpwstr>
  </property>
  <property fmtid="{D5CDD505-2E9C-101B-9397-08002B2CF9AE}" pid="135" name="x1ye=217">
    <vt:lpwstr>fvq4gSKH9KB6bKqHH41ugHNYg7Tnmfu5IftYjOWFcSje4BuBdJ4QmZui0kJoG3IxnhxyF3ePfZm07eweYUsCf15izr4zQiSKUDWjIEAJkSsfhIU43X/Bx1dyp6UZuP9WYYGrSVJpgexFyBrLjxd3J+W9MzuUm3yuMwT87xgiu4p0PrMMw8T59Aj98NjFa4TR8dwGSOos/6MtNPbkdcp5iMiNCrXOSSt8JYRi83EMuXFpmGmznbn6MvQVO7QA2VB</vt:lpwstr>
  </property>
  <property fmtid="{D5CDD505-2E9C-101B-9397-08002B2CF9AE}" pid="136" name="x1ye=218">
    <vt:lpwstr>xo4NIkHqz120fgR0yrSuSxzZEgjQgf2AU92gfyFnYJ78QeKvRWuLSqHz4yEjhhTZ4bKL7X6zmsCrxNfa2AEmg3Sv7a7BQ6gXkF+epLNbuhnzLDixQzo+1MIviFJHqTb3BWC/R8w4XYbNGAlu+GBtgt6ftwUxIINPGFrJgjJUzUjcWCkExGSceEBc+TR8mYnspzJgqYX2hdpHWvuVnCivSbmOQd7gLX6L0Pl9up9GhDlxvQDbis9CmxcH7N0FAuN</vt:lpwstr>
  </property>
  <property fmtid="{D5CDD505-2E9C-101B-9397-08002B2CF9AE}" pid="137" name="x1ye=219">
    <vt:lpwstr>5Pel/nKL6gXIQ12qX6nIwlK3hGipgqDMvI+kRSoXWbrxrWzknLwT3wlzXXyjNH/dIBHfrSYaz+DwC4Bs5whSnUm6gW88Jc2bLBujclg/4blfZuEfOjCNuHmzTmhjZGTdnMiDWP5Q3V3rFPjDj8byMG7MfplFph1PLZllbkCQ+gDqhSdjjKOawk2+AumbkMHEu3fGaTRWz6tr16tn0sXCyzD+i+pofThxu9fqNEXAsiBrTO+MSb38m+A1eFyhMNZ</vt:lpwstr>
  </property>
  <property fmtid="{D5CDD505-2E9C-101B-9397-08002B2CF9AE}" pid="138" name="x1ye=22">
    <vt:lpwstr>Hojcqcy9P9PHJC3SKYxJmTinnxm95dgyPh6h0UzRDoxxpZ2Smk/g7/LVb7jlq2JfIVFJwW+5tSJx92UvZxCzcToq/HH4ARsqLJm14TmT5vLWiAnwtCzUwdcg0l+yw/z+tPabXsc8FPrvRjipaupZB+bvRM3HbmnvgxJT24g43c35SXZ/f7TYpe9gFYzquwLNRXksFrl83bCorH7xEYD0tL0XFx46UbfOCnO3NJZj96YQKcTLsG35ewaUxCNP969</vt:lpwstr>
  </property>
  <property fmtid="{D5CDD505-2E9C-101B-9397-08002B2CF9AE}" pid="139" name="x1ye=220">
    <vt:lpwstr>LoF5ZPiwYLQwH4ffW/WP+kUU/6f3MUc8Nt87wsibSCWrRPu5vgoVylaipS1lvjqacDoOWby4A5JPL85xqk5Zpghoc+KZujfX9TsY6339JPlXv4oVWb47ltVhubzx2204p5BKIdoYSJFAcaXIheGJWzphDTgfSo7k46qOXY/GejR1r3dGwmswi9h6GboObJdWP4EZy696L/MfhsoZwOmZ6jkXdlOz7YP1Wag662p4ypWFQJ+HKfZ/sxS9Lm0dPr/</vt:lpwstr>
  </property>
  <property fmtid="{D5CDD505-2E9C-101B-9397-08002B2CF9AE}" pid="140" name="x1ye=221">
    <vt:lpwstr>hMBWpiYj/U0ZpUvZ4blHw8nMqKFy/fASVKjdnUlKsgFV1+TmwYjzD004d/gtcaWcu31l5Blgtk0fp+L5XwRoqtzNBxxU6tEvrRonssZAVSOxKTGpn6p5QcfXgDb1ngk1kMXvpjJRUw2uqmX37xc1Nuxeq5LOVPJKGhvQSXBbgcqfH047W9irwgy5f435GIRlfNOe7ZjjImtc45lHnftqQD/zraMHrSZhFINKNTIw4E404XPayIYhX5Fj4cmqUeH</vt:lpwstr>
  </property>
  <property fmtid="{D5CDD505-2E9C-101B-9397-08002B2CF9AE}" pid="141" name="x1ye=222">
    <vt:lpwstr>kEm1+zGTnle8TMbx0r64ROa8Ev4x2TMu9n3YuZlkLIgB1byVkmZ2DCFkEVwEsBvXXAsKcWIq1xgDJCokPL1XK0G9scIVB0ppLpv1P18Vfit0/iwwCOrSDpjs/pR6blkzT7fFv7RODRoSR8pADbslXlTpQ7mg8J2PJU/ODRHUfdwhS/oAGGDqleB1XkbffpTCAtyjBPwp1EyELKHND2LyQKYDgMS+ndk16JtnlxOFnNpPJakxeezBIEoVVgHByGU</vt:lpwstr>
  </property>
  <property fmtid="{D5CDD505-2E9C-101B-9397-08002B2CF9AE}" pid="142" name="x1ye=223">
    <vt:lpwstr>8Mye02L2zSniBsyE2ORas9lLtTeZ6T2BSX4sfGhees+g0gPLqfjwayp3i2i2T6LzjyQXOD3+1u6/rMT3fbIOGaC6ADX2ycGrJt4Q8gTEFlIWrfS9gx2zC+J7B8Z/8qgY5olE0OPTtPEjsYfEfTrOZfbpJg+Efr8bpGi9j17Q4vp1vRnTB4bt7WRJWVLBazFzxrxqWrapoTH65Yvv+LlLPexhY0plMkFjzNd0GvV0EWiAcyuQEGe1pDKIuc2H4Jv</vt:lpwstr>
  </property>
  <property fmtid="{D5CDD505-2E9C-101B-9397-08002B2CF9AE}" pid="143" name="x1ye=224">
    <vt:lpwstr>EXcA4GRt414JW6yQCnGYNUYZxfraF18BW8pPSKnBIs+OP8KpPB1PUSrym/gMweMdiynnwE3bSKVfcISPOeZHOkrH2RK982fgX2TVN/Ib8ttjfISRWeOVu19ethSSiop9EUDd26/Q81rfHSy6yDELATDiOAfpx/CAh5dhdd4W5biD+TbJzNRX6k5DsNqt4Oz00QJBHyGzJ8xM0lKyofKT/+j6E9jfXpSANyfI0mz5xgmsTNwQoMW82/0ipFzs6a2</vt:lpwstr>
  </property>
  <property fmtid="{D5CDD505-2E9C-101B-9397-08002B2CF9AE}" pid="144" name="x1ye=225">
    <vt:lpwstr>nHO/oRJD11Os/O89sGcyNqbEgFctLZCRAwCTHPIbhPIUUo0++ajw4lOaNYRlyDQcuCjoJKIwc2jb2DLk8nG0UCS+OVxx6BZbw/+dXlOmjKxCWQl8KMe3vGQGfFejv1Gg54/GLo89iOJ0JjWbq9pnkXIWynhdfitCIIAVfslO2bPqChGty6YrQmCZU0skSpNi8HKVQ9bwD/J7jWQ7AktQp+vVgnPNaFlHHhU0S9rOH5mQNp3nBW21WpqaNMng/ev</vt:lpwstr>
  </property>
  <property fmtid="{D5CDD505-2E9C-101B-9397-08002B2CF9AE}" pid="145" name="x1ye=226">
    <vt:lpwstr>xkOpVm/+coG85NlGxNq/X7HadN444XkMgWDuiB53HkN6AAzbYrsW+RRcWZ2eFSgHMAqc5oFLmy5nONkBn3IJY/IvGut+/vltF2Y+CtpSaklwKSJ6x+n4/4G+iTGvrEYplBW8iTQg+TiK0cUH/zQpb11vvyuL1dYhmX1oPuWjf3nsyFOxE5M8I2sBZnSB8mGPkgJTA1WLKzHL6tceP48ia28a6gvJMqolvWZCOrL+b8yv3IPjE0PMs9N/wKnrpJs</vt:lpwstr>
  </property>
  <property fmtid="{D5CDD505-2E9C-101B-9397-08002B2CF9AE}" pid="146" name="x1ye=227">
    <vt:lpwstr>/G89H0vf+iNxUerfrywVzjO60YKsjYP9td3EG/jNT+p3JLMZwEYLrNZX2YE7PFgVzTFBy+nWbviRp3XVYapn9LFumICn49mOvvZKDka7mmB34Hfrf+3h/28jPCNpVxY9HsFhCIa4iYeMI+P3xZ+tTcBVBop+WSU8EKmjhzlMFUHo4ORSqonzDjlw7IoKHsjvJabrDYvHHNlr+dHIBOiZ4VAT2b6nRA/S9pxF9EXVS3Wk7XuhugaoLz4rRYCEi8Y</vt:lpwstr>
  </property>
  <property fmtid="{D5CDD505-2E9C-101B-9397-08002B2CF9AE}" pid="147" name="x1ye=228">
    <vt:lpwstr>EkbySrmiFoOSK9XjUEpGm2oyztPAFp+uj1wy5k4YeJ9XquvFQnFuk0Iv7djdlqCaL1JVopZS3x2Up1f1BiXy532JPD6mBnn/Ksiug+J85JNxPaT9aIegOfLQSeiLZqJ6dfZi9b7HCkDL8nRThzqMJVrT2jFDWS3jf+WL7Sw8hvL+edXhu5KkPg8RJxoCMOm4bN+zPNtrBto3R9mNIOkrzytlX3X4YB6/4EY45oC6leZpzHVW6ZGXuUZv4lKq9BA</vt:lpwstr>
  </property>
  <property fmtid="{D5CDD505-2E9C-101B-9397-08002B2CF9AE}" pid="148" name="x1ye=229">
    <vt:lpwstr>2OArjC55x3zw64hB+q6ImJ9KSk8EYbhGkRTkDBbhWjWo76FB8KJFPUJqFFN0WB51be20QBmFMP8W0fAl8qsaMczUzOcdQYr4AX0UG6PV7NK7lMNux0PnMzOilLizffHbiVWwlYWES04J9F1ZSh0pyAs59du67PlxCnXnFD7RS2AoMxVlodR36TLPht/8sLfMT+d38aH5eVJA8grdmTvi7z3Sw4F2dqpSR5UgRoLdUFU7VwX0L9YS+0GzV25Er2r</vt:lpwstr>
  </property>
  <property fmtid="{D5CDD505-2E9C-101B-9397-08002B2CF9AE}" pid="149" name="x1ye=23">
    <vt:lpwstr>/agwbQPoSsI8i9udqQzqenX7aezuvXDOXhMgZNuaGMsK3+yQkPX47G9slnTTWTibT6jAcScasz8GOwHrD+GmRV9CFWCMtEV/ZDNUKm1gVhzaFN6aIW4c80J4oVt+V3zZtUkku+iLNFlPp/cR7/BVvEVtYDd2u2Rpj4YEfaKuG29O44k84PUfIYWbNqfowgTmPhb5aop+/5uRoJbzJ/v/1gjfCQvBLhHMTrO3hPCB7FkrEZpKpoTYj43mX9X0vGe</vt:lpwstr>
  </property>
  <property fmtid="{D5CDD505-2E9C-101B-9397-08002B2CF9AE}" pid="150" name="x1ye=230">
    <vt:lpwstr>4KZlVtZBRy+mF+g6d5HjcbLeGIc8M1JBTxDhkSw0DeEyyeTPFb9+wIzOru1fg2selL/bVuoRrhxBG4UYvcvkVdEptwoYCry/NURFbIhMZdCoM59iEq390Rb5NzfrtqfjVzrW89kQRxd9ktmKZPXbQmnHcnoU5vTNTG9hB0Vgr2UQ9mmq82geIK+LIf0zUlKhGzC4CikwhJsRMT9CPinwzVIdR/6zoVU5FMlctfHfWile2+qUXXhZ3GDYf3Mvc61</vt:lpwstr>
  </property>
  <property fmtid="{D5CDD505-2E9C-101B-9397-08002B2CF9AE}" pid="151" name="x1ye=231">
    <vt:lpwstr>hJy4IREnLQPVI/GefOEIcBmTd/oP96BvOGNOPuITMutPJBPgw4YGIvzE6LV4M5CANIW0GjxKjycqeHPGx/9D0iUpZMrgSNtwVSUMI9t9So6sZ8l3/bqtk38lQfaD+SKU6EmX7K8r0RxLvXhmS/baT5hFNbXoE6wjAP81zAKdBgUhH2buQIqSF7Gc3+1CqBoJ1cUUYQK8vGvvkVq1cRBiUc9nasJsVrbRsSMk5M8HCWgklVbqVExovB84AEF2gV0</vt:lpwstr>
  </property>
  <property fmtid="{D5CDD505-2E9C-101B-9397-08002B2CF9AE}" pid="152" name="x1ye=232">
    <vt:lpwstr>CgbeLe2oft9xOm9Uis479iqFZqYo2eXhvyAlFSvtVPjpoTUw3IqLmNBYoAPjd1GSK9pFPL8YDLJAZnMQceeRpRuufWNHXS9OB+M3lFqHtyZ0OeAefkxlwg1gc+H4am+TdH9g0KO3aZRTOM9giRoxleLRMPsbAPRRF3mIF1zJbHgh9sM/2Gc5RRxtIC043LGGCcTWn77cICBuSEueDFaWG5WgTLjDAxGgLUrvnlC4IvhUGP9z1NQmYKeoIKzLvRz</vt:lpwstr>
  </property>
  <property fmtid="{D5CDD505-2E9C-101B-9397-08002B2CF9AE}" pid="153" name="x1ye=233">
    <vt:lpwstr>UDnplTP5QTD1t9fQBvd1/BnajlRUr/ULZjTI0HOSRT/Mzxdqj4n2FdwWO0xM6CdHyOwaRwWeoqgfbXuUt4qdnDqcPl5ceCBAtr30rh0mc5DcrVQ24Nl61qNLRzm5/G4i0GJ1BS1DbWFbwg9aoR61SDbHtkEWgTB//apeR3byyVSCggwLQeeygNl/NV+5mTJBZDFdlLjN2bicUttLI1yrN/hT5FMH5qM96iOQmcvvLB8lzwvsDYdzn4aDmAAA=</vt:lpwstr>
  </property>
  <property fmtid="{D5CDD505-2E9C-101B-9397-08002B2CF9AE}" pid="154" name="x1ye=24">
    <vt:lpwstr>uZL9ZRsBybjWgoSTo8OM4jN9pVmY6H5GM0KDhVN4EYY5rnkRJYOQXQope3T6h5BiFR5xwLdNzrZp5tsxpaiIm3SWCUdiJOEl+HQXFFkLbVnX9jbRXZm5Rz3ByhG6+b6J7y/JXyr/mNKX1zgAWbPrRlZAZxxufhYObUz9/x1CBG6MAJEWJNF+cZOrVLVdTTpl8ss93tI4DovzMQeRHDUULKHjNbnuvHI0aOCBpeASD25TbQiFa0cCTKj8CepIZWI</vt:lpwstr>
  </property>
  <property fmtid="{D5CDD505-2E9C-101B-9397-08002B2CF9AE}" pid="155" name="x1ye=25">
    <vt:lpwstr>wMsMT4W+eWt/yCYDycKQChgoI3OKW97OIdWxPM/BRfQkoZTbLf8P1ayoR3ydRvlE/hquqPRhGleGTUzP606HVpLFYUeCZUQHp4aiUaDtMrMRGoaw7vYq88E/9qOIkrqCaKK2P7S+6G04fUJBO41ICH/YhlV5KL6ZPr6sNhZn3VnR8NjDI9pe0A7A5gkAgIZn+yTeIPbmcwdDCZGcKFKrdnfMgHMMfM/w9k8nepQIodZY5W4UJ4ghFOYcSiBqVbV</vt:lpwstr>
  </property>
  <property fmtid="{D5CDD505-2E9C-101B-9397-08002B2CF9AE}" pid="156" name="x1ye=26">
    <vt:lpwstr>Yr2RGAWPtwMCjHNPFs6TRBvPm2ErREn1dcrvjXTT9tC4g/WQSZ6sKoVlHBvtwM71tH+WZevafsfcok0XnyQsYGhcZzGlg/akwt2oB6Ol4Eu3t3cK0nJEoBrMDSjrjxzWMgSpjLMhPghm6VgnDtCI3XKahdJDaqc3QwgfC/b8ISpqWjjRWZ9SIIst0/1aKrMf81Os6HpGzy5Ze7ovbJhW5Ch9uEO2Bbf7RuEnWoAIgvYyZd3DUIwAB+vHjoA1myB</vt:lpwstr>
  </property>
  <property fmtid="{D5CDD505-2E9C-101B-9397-08002B2CF9AE}" pid="157" name="x1ye=27">
    <vt:lpwstr>LJrT48Y6Q8m+e8fK1/M8RmbbDZJUl37xo1jHYhe2KgBlqAPrNks3WeflHS9vOx292fCJ3fmnoZn3q/N479MGaQVdDQCAa7pjXKkd7pneqvBzYYLr8UM7ydHdFCyZ7oEppKe+fk/ZiTQp/5sOz2XTsJF+NcUvubCPGVAXZ4Pr5Q/ZeFB/dGjrWhqbGwM7W96tykaiB8eMueazCOLZhtJWn2oHAZnynb5ovDVuiZ/frTH7SVvQErn8DjTjwATKwlc</vt:lpwstr>
  </property>
  <property fmtid="{D5CDD505-2E9C-101B-9397-08002B2CF9AE}" pid="158" name="x1ye=28">
    <vt:lpwstr>UGBPzVWO/uq/K6VebWr9GJhg6l5coOrLvu7MEN5im9xVDGOmiysnujsICOwFkbt/h5oogvx1354GJF7AKfGmlCet4NZRwmVx/OkA7rOTh1BGk2BaA9EJIAwP3FUYfeoEHiYg057stL+mPN/2z9Z/9v051Brig1Db4sKmMo4/AeKAJ6vX7aCmQ38FjmAtf6OzvyUUEIWWgvdcRxyIJwintjTmy3T6/UHXs/x1o66SiYIQ94uAI1z1lVfggGxaYvp</vt:lpwstr>
  </property>
  <property fmtid="{D5CDD505-2E9C-101B-9397-08002B2CF9AE}" pid="159" name="x1ye=29">
    <vt:lpwstr>2QRcfhZ6M+p89M7uArQuZrkoTSQRREo7HQZ72Qb20gNJwFUZwCk1cmF0RK3/rE5OB3H/snHjPq73UQj5q1OGdk5jirtu7sCbZxDmdoG2Wak1w8UzeMV24DPeKrGshvKqdX/CV/Kfbso7WAW5fO0Gg/BKbb2+1nSNHWtTI+qL9mqSIyBRCxLW2yY/KywAt5eABMsw1POcmfnKIQu8kdFpxLpDTDZfUSjLbnXC02ujTSSMMkoeNeRS2LKq0iql9pv</vt:lpwstr>
  </property>
  <property fmtid="{D5CDD505-2E9C-101B-9397-08002B2CF9AE}" pid="160" name="x1ye=3">
    <vt:lpwstr>eBV645C7XJSf/SC6EErqCdVYppvYxdV4rP6TrkE1vfPTNoU/xtDbJtm2hl18oAHTPHg5haHVhMCbHI6d/Dmew8kxMnLKORvmFe6y257N4oxWP/6632qZLq8ZozPv61WoycqhNbaDbzbzMuGyTWji+2SgUPnsz1012siwEi53bonKx9Urr/Fp2L9lySHnvQ3+xiCkGOa0G2SYbp3Wbnn3zp7B3DGrs4wl08Cymx7ZFgVpDJaSfuQGoeM7yhnR4+l</vt:lpwstr>
  </property>
  <property fmtid="{D5CDD505-2E9C-101B-9397-08002B2CF9AE}" pid="161" name="x1ye=30">
    <vt:lpwstr>CvR08dm2hFEVNzUUhUsnB6ozMioqPftBCgg7/s6m0c9JfNARNXvFJRBxDcf32cn1i+Kkn1p0Gy+E5TigoApoqYYfWxX6p/K+NpdUtlDNWj3VDsfq+TGsrgveynmXy5zi/mOPMmf0QM4lZ6p9h1ix2OzBK/dyHWsss2A/2PL4HG1sS6OCHHhovXL2T7ji2HJCvnqbrKvAWYDOpTYoo/ahrJaXtUT2z6NaC9+cEFAs3GPhExgjestQlzhGKUeQLww</vt:lpwstr>
  </property>
  <property fmtid="{D5CDD505-2E9C-101B-9397-08002B2CF9AE}" pid="162" name="x1ye=31">
    <vt:lpwstr>DwJiIZAB83qyvulcZtgDH4Cw2ZanrrJuRAxGYEQl0H0MiFzntUPKJgW9QNq67N1Uh0tTuE25LjuqUpI2t/TNKitoPL1pw9Fu4xoZTrkBPZJQRt/vPqHhwEi/hKPhNQXE1F2alovGRoaTP5U6XIWgftBu4NFTUkJbFc9xu+HZo+zGs3u0BctjY237wSjxvPzrJtsIF9kOkjx1LdX9fEArm2opLsMT1HcKTSGrD2dUfzL4l5bQXbw/sEXGdxUgwH+</vt:lpwstr>
  </property>
  <property fmtid="{D5CDD505-2E9C-101B-9397-08002B2CF9AE}" pid="163" name="x1ye=32">
    <vt:lpwstr>BfwRolzYQ7IsW7zZjLBdXA25AydRWGbmlDpf9pzuvAMK2DI2inbKInfQlhiSyQs+KDACyLSIIYTqJcD5LPypDJGjd+d8DsIM2dmrhTUhaUbursOYoJwmZrL2vch4mbOI/Go7xd9sDEb7+AKHH06dDXxQdgGbKn3p9Ttl04b0EdbQ6T6Ifoer0IdISPTZN+nycm+EIuF4RDACxJnsfV1tyvD2LdZdlWtWCSbRrAUE4cZ1eoLAFC86PU3GqSc1AR1</vt:lpwstr>
  </property>
  <property fmtid="{D5CDD505-2E9C-101B-9397-08002B2CF9AE}" pid="164" name="x1ye=33">
    <vt:lpwstr>sH2n3A9n9GqgaItxSMojXw+igh4UGimr1qZqOsbgvNvz99/z/NoQRhbWJ4chXx9zTx301XIG7GIRETe0aqizJqVTOqliFZjENWzdfxAsmDsL5CTj9TelwhMStBY+ggNGFKWEah1aNXG5Hco10T4YF80pekks1Vqj88to9DapqaylF0jZbbp414qFQHT29P38cWht3Y+q37ZcY0uhOrVmQmKF/dbzCKvOnU2WvZAu9o4i1u4358LnPWnHcOCAWWv</vt:lpwstr>
  </property>
  <property fmtid="{D5CDD505-2E9C-101B-9397-08002B2CF9AE}" pid="165" name="x1ye=34">
    <vt:lpwstr>0jrz528arR9I7CIn/BsGng4/QJtjFFFv9mNP47KjhvKLZD5Q5ef2dldkKji4iegMGfyBz2VwBdGGy8CzWXjEdm4faaouVUQWA09UeVv+QvkdV9oKuv7OZCjGbNyMvNVRtT09nyrucLcfL8zUZngtaFkWL2cynURdzCYgT/iuklJtSgyrfM8PSABadPeoK/MZA9r2E+nJK6/aChvt7ugXYwebQnmaLHyLumEe8NtbCvtg+XFkoREjNs7uo28671x</vt:lpwstr>
  </property>
  <property fmtid="{D5CDD505-2E9C-101B-9397-08002B2CF9AE}" pid="166" name="x1ye=35">
    <vt:lpwstr>sYGar0z68+XVX8YcCeerR9XkOXUBMLEaBd1ImX+GHUPLL+Q78NiyiCjagB3FMzllcQqzoi/ht1ZHYFLfNvZvn9U5dCMyF3KJHGgaeL5VAcH7GVcY6/DAMeZ4S8TzRTGI/5nxi/dejCR/ckoretrL77Koe9/QrpYMR33DDEOBL2U1c/AZdGri/Gtfl6Fk+Z46JiTBW6Iu5m7l0PAXtiAX97S8m6UsXHk5ctRjI/nyFcjbtCP8GMJ+ASD35uB+pMe</vt:lpwstr>
  </property>
  <property fmtid="{D5CDD505-2E9C-101B-9397-08002B2CF9AE}" pid="167" name="x1ye=36">
    <vt:lpwstr>XYqGusSFqv9RXmcMTNujSElMRO4j9GFSmy1nPpwE4ITeApfKRrhFPKeaVvznG9xeiWGGHIxUJPioD5YkSKPV/s0wpbFyQzwADcJmC/cFWlUchPQTmK2wdB/wbZZvg8Gtaln7jwTUJeRp51L8wm8j3paqDSMSs/gzd3Pt/J7n870gE+ojC5SkqlGQGDE6RcJqFJBFII4h7rYW3fHZMps1ysj965ZpMN6wPbY8j9dNCmAVLLPix5DzLM0kK/AqZ4g</vt:lpwstr>
  </property>
  <property fmtid="{D5CDD505-2E9C-101B-9397-08002B2CF9AE}" pid="168" name="x1ye=37">
    <vt:lpwstr>3aFwP3HKtk+JjiOcAmNjmMoUW6cQxTLl/jZueCPFxP/AmpnYQh0V+wgnLtT8BDf/k6W0NdXspBcMHj+a8v1pIrqLlUanuZz6gC5W4qbr1ufWH/hWwIYcPdm+YSvwV1m1/AcqbRXvYylzRyCO+oQ8dKHzOxOra0GQHVt5ho/MpeZ6WWrTvHaiHqphVjBYFgc0CWfhq6siZwk0f4xT+7ickJrdgQeioBwH7Bg+5IKHEJJm0Xmxcyw5SF105dx36Vn</vt:lpwstr>
  </property>
  <property fmtid="{D5CDD505-2E9C-101B-9397-08002B2CF9AE}" pid="169" name="x1ye=38">
    <vt:lpwstr>EYoD3v+01ahEZbUcIfZzpF4BbjITfcD43azNiz6BgtuTmP+rcSIhYb0q62VPck/Hst29/ZgM7o1noiMwYh1B9uDDLpenfsTd5vUjU5EMXsITXFBMzGgYPkAAcQ998Q1xU3a6iWFg+xzLb2YnCeXMMg/nk1gjmvF9kas6WdCr+sc8X189oHjI9gIkzf3HZXnm2NOm4tMfztA3orTfhoyZ4U6EPrAE2l6UZ0OrxOGHFVV2pjInzaODRBPy5OflQHj</vt:lpwstr>
  </property>
  <property fmtid="{D5CDD505-2E9C-101B-9397-08002B2CF9AE}" pid="170" name="x1ye=39">
    <vt:lpwstr>zYYyrXPIiNZiecPAgOxB6rJIou+KUYZoGfUJVkjYtG/XodtPX7xP6d+qwbDHeHQbjEUVz9H/4BVD4nFSbnpGm/HLShjiOH95TPeFY91PJ/SqAQhN5rVl7ok2YjWH0llaIjso8IYGDRNyK019kfApplkshV2d4vU/bM178V1Kt5iMJOcJaz/rgl1b7cjfw9y06K9LfbvU4+il3rM5/A+dYdNyji9GEKR+JB6Y1IxQB5wd8AaS0CXAD1Vg7uBJMy1</vt:lpwstr>
  </property>
  <property fmtid="{D5CDD505-2E9C-101B-9397-08002B2CF9AE}" pid="171" name="x1ye=4">
    <vt:lpwstr>Kf46bD55eCxI6OYA+5M/0leu8nG1pn8MeM7p3E4TZQOnXk9irdHfxq8gZpYXB2oMzaGxTfveeXv4HAvS787re8xOWtUXcwP7bUgV58/dV6my68dKjRSXoaSQDWbB8BCJob3c4hNt4lrcoNbxK1HfhgPw78ZaHUx3ZGb9p9uT1c1NxtcQmjJkhkk+UVbJK1nbJGgiL1Slk7MfN4C17HlnhoqxTWNQ2bBTUFdYz5zOawlbfI/2cZgo++xCuVmaUNO</vt:lpwstr>
  </property>
  <property fmtid="{D5CDD505-2E9C-101B-9397-08002B2CF9AE}" pid="172" name="x1ye=40">
    <vt:lpwstr>yuFNz8A/tP5LRC/A0RZolT0n5Hs79bHGbP3enjDJ6lZG9MAOQH9XiOBZuo1w5FGRA1s/NQj1sQdoZAopzxIg3U/U11RBmJ0/ur1tcxgsGm4448YgEZpn37BW+vvipwEosftlvY2ysPTCHanf9HP5W47c3hjA5ryUZcc/SwXDF7sVC2nrAzOTeux7VGml41pXFi66QDRfiBhka7UDHHbfWAaVx9MnZpvo4GoKPLcUEiJTGX0rvFOKbKhkQEvnK+q</vt:lpwstr>
  </property>
  <property fmtid="{D5CDD505-2E9C-101B-9397-08002B2CF9AE}" pid="173" name="x1ye=41">
    <vt:lpwstr>FdgsnNLIjLjKPCoJMUVEWjIw+10c3NDuYE8FzIT5O7YpyTa2L7/aPHL+CXMcqHiWq/fv5s6q57ZWV0RgdSHE35E8GedFluL/f3n9LLABni/BeIYulYTvceoSujZBqBnumllcI/yg+0RxI90eDySur099Hp/z5tx1u2mUcIKwth1wVk1cl6IMS1SnvA8Vd33Uf7vkEhkFif8ndRSji9lZTm5Z9uAU2DOcbfqIRVXwIzwd9a2N/kNie4cj6f4xaM8</vt:lpwstr>
  </property>
  <property fmtid="{D5CDD505-2E9C-101B-9397-08002B2CF9AE}" pid="174" name="x1ye=42">
    <vt:lpwstr>g7oukttWLij1rRwZmbQMsopIkzON2Yg7TSfMHYKwgGd0TrIs7iQyUEykT3COj722znvkU7ulkciexJMokS92mBoUPjTz09GlYp4WJoEOB6xD6JEcuiZcH9fgOwh3VjF+RYD5SBUBudHaYzbDAO77voDBYGteT4AT+tg/uDsJmMLu6MXOymWRW/1sKgRJMVMeqXj33jml6oXzOcvdOCrhlNTM7OkMGZ49o+sqFAOh1IX7+/FFd83nSSksrepzu27</vt:lpwstr>
  </property>
  <property fmtid="{D5CDD505-2E9C-101B-9397-08002B2CF9AE}" pid="175" name="x1ye=43">
    <vt:lpwstr>gpWBE8wLlpfLgx/H+EnfIP6B6KcSq27pAkLCYhSouASNTnnozD9HVSRdTNRrv4y0jIc+FnsMYxlR5j0V79OOczYNAIZ/WfmOrmbVp9ewVT+uLaSo7bmiQLp7ErC8qDWO9Mo3lodupz4s2nDIiY1ztr7zyxLWKjwFqwcXKD3H8D/ndpTHEgvX9uU73+Dw8udH6xZdC4Pgu/gS8b4rioU9P+VBP1HSjwKAVXC2vEGUSV+QdUoVZqtQjI0mMo4rY4s</vt:lpwstr>
  </property>
  <property fmtid="{D5CDD505-2E9C-101B-9397-08002B2CF9AE}" pid="176" name="x1ye=44">
    <vt:lpwstr>zve7cnc9sA3LTxHHzwkSbmEZiQT1EDlR+mNGBlHapj+8vqZ8xbPTkJ2Kyc5LGYZMB/qGnCbOwuPekhxbzyP8z3hLvoIMdnSeGHQ6b1+j+nXOYM+NHZjwUcybxwwfFJS0AYqeaSoXZ/icwWgAcgQLBUG/ERzHaEBYRnSLGPr+Qo2RStKwmWjh8iO6mEtocJcpzfvMnHRAbYbb44HLFm4Nhbpvo7iiDS3wWSKLs71i/MRnoZ+V8u/cN8BzEPbdA+2</vt:lpwstr>
  </property>
  <property fmtid="{D5CDD505-2E9C-101B-9397-08002B2CF9AE}" pid="177" name="x1ye=45">
    <vt:lpwstr>flwt8yx5QuxqYLnj1WEVNcsR62IL78vzBx0mG+ZiSqAeuf8e4KCUA5mytb6zLszomyWuVPIduFjXilphj0YeW1FKD2IZ2YwnQL73P+L5DGqlETSn97EMP4pyRBfmz3vzdz/vDLE71heSfslKKmRAN/LqTUer3qwoL8QdcCPzMO3c6sVLfkqxMu5bTAccYlsbIDuTCbVQt0/ab9EZHcGViuXHhYL0A/YPFCajmyM8MHaZnToeaKyifKkxU4QF2JG</vt:lpwstr>
  </property>
  <property fmtid="{D5CDD505-2E9C-101B-9397-08002B2CF9AE}" pid="178" name="x1ye=46">
    <vt:lpwstr>8OC3YoXqDmQADB+zsKTY4jpaNSZuScFg6Zf9ZTXNNdoPq4tFmTCniS7BFFAlsUQgp+LeNcT+PqSmEt/BxY5vmQ0kHmsWS4FTuCi/ydmJJS00xW4+dPP4v2mj39c6t3/Xxu9yaCX4FyqnDEfHW0lOmkgBewsev7BnWarj2K9psY8v00SXo/8kjOcX7GZUCy6OozUl4d+HXZZ9ykXRqlurOWV3Zl/Cf54OT5wdMDfdT/hf2fsFs4HVoPxFVZJlAoX</vt:lpwstr>
  </property>
  <property fmtid="{D5CDD505-2E9C-101B-9397-08002B2CF9AE}" pid="179" name="x1ye=47">
    <vt:lpwstr>Hh0YXpbtovMdBuL53WuFbztV0fEelVnmUsCNv9h1nOpfjMbi2r+JEgiHUIo8zrLWTTYhy29tuq8GvBUCkg79W/8lgmF8fgvjqyhNlq2HEqnfjUeO1KzFXyZmNhM8XfdGdPShH/aib7YZEnw7ZPY+9cYh1gBLcr1Eki4xDi7z+Rw6PJnm9edAo8R82NTOQ5z4w6ncyI8QjBS6/JDKxFgk0Acvcew+mqdkHIhNF/kGX2qd3B5PGb/fkfcdoDEraS1</vt:lpwstr>
  </property>
  <property fmtid="{D5CDD505-2E9C-101B-9397-08002B2CF9AE}" pid="180" name="x1ye=48">
    <vt:lpwstr>0xiEjwuh0XLL8H/7WMiRZIzLprZYszWWuSIY69JgKrxj9ItjWTPF/ucYg/TMlgdRY6G71izKyZinfMv5lfSGYCu6Kv3Sv8SNMIFS2q24apFRtpuOR8jbQx73f5GUJOeBj8BZLF8xb6ddT5Oy6K3o5PU+ZWGXpD4bGaT4InT0YfeUC+dFhQ0cxSyfQL9rmt+C06Jui5ii1LsoueZ207mfxKn6U2m6Lir7DzkMs/ocMecFE3GYP2pgpIQynhkD8Yz</vt:lpwstr>
  </property>
  <property fmtid="{D5CDD505-2E9C-101B-9397-08002B2CF9AE}" pid="181" name="x1ye=49">
    <vt:lpwstr>anfQ0oe9V7yUFblv7PozTeW4EVK86ySJUl5Za5xKlv8H1Ezzcqd4UAFFP+IPzPg4wPuYbfTXwAmCc6t73N0SEdhfW792+Gt+i58e+lT+hV1tDji1qj9DfmswxntL4X3JqR8NaTaDK2N16vlCksp6Haow3DxLHbj8BGUbK7WPrYUiGSKyIY9ta92dnzU4lqyF2bvC6XnWDewu9msZ3J73wjUtsSm/8oj2U5VzLC5UhjgnqiCwy1IGRNNQRRLOqGh</vt:lpwstr>
  </property>
  <property fmtid="{D5CDD505-2E9C-101B-9397-08002B2CF9AE}" pid="182" name="x1ye=5">
    <vt:lpwstr>k0VB1jL+1AolqXknSqPEpsq/7nIj2GdrA+84SkIZnRJTsCL1uy6dzMNrChE8fFNeHlYc2qFn5GY8+ZEzoXCw6lgfoG70Lt4vHNX/5zyphe7PIgePOV8ICcQT2a0fsblZ06oluqRomdsP/IoA+pB8DBkUHXvsPw6b1pzgLNCIJGzQHC6pKc925puA2GUNItYg7drmI29PUjjzkr5huSjQSB11WNqi4zBwyxyo70xENSzNstnQqvs/OzAaOhgOx4X</vt:lpwstr>
  </property>
  <property fmtid="{D5CDD505-2E9C-101B-9397-08002B2CF9AE}" pid="183" name="x1ye=50">
    <vt:lpwstr>nRjjIYymsCY3YEFQRmAZO5Eta7cYwGEh+1X7zwcj8jptEKswUOjyVVytOKk4bFwETLMxwYFrGWYV8B7lZhlKBTdObzomgmFe8Hgiu66EV8YD9g8N+MJf2K50zzdV7GWnfesgGOfeYQ4amJ5mQRLxHGTv9KQDzqnCtFrhV6qbaJO7AVpLnY49fG54ZMSq12uGfdSzk7puGhkgii50AZ8vbZBS3RIH+EBcm1kWiYAecqngicGttgW31QLNeRI26Qm</vt:lpwstr>
  </property>
  <property fmtid="{D5CDD505-2E9C-101B-9397-08002B2CF9AE}" pid="184" name="x1ye=51">
    <vt:lpwstr>y8n6J4LnDc4MWm27PbnEnPeoBaagFSe2uaKfR3iQ9Xu2hZatPefqP1uc7rjwcB2WMshrOYlsuL2P4gES7NDjyR5W9J3nXkoIWfvzE+zk1iicRAuWSZ9OmJrFgZnZX+Hgt+ij949nRz8g21agihAcAr2J+qyclNQfxYI7vpg/6ehLQqkfwdbguuLsO0n9QUuUWj/4Rq9L9lCkY5IWOm7J0B69imwkOnzLwhG+7amdtQBaYuLEsKp2JX+GPzewelR</vt:lpwstr>
  </property>
  <property fmtid="{D5CDD505-2E9C-101B-9397-08002B2CF9AE}" pid="185" name="x1ye=52">
    <vt:lpwstr>xyYEPUMsRvVWlFA2w7M8PmJ6kRPM87Us6PEUF6qX5Pl8nfqbERjR03pWPZiEsUqnsd9Yq4bZwO3q2dTC2sv+xiUUAbDUfexgkQKGN0BR2cd5h1RkMIPc/e5l8s2BdjtKktrxryK4+BVh7c8K+kjDGVDuWkacpQAEsWvwNwthm+W2+owbBfYaggSp3SRebhz4aaljQR3u5I43E1zQjpv9y5Dc3+zOPClzfNPnKkyJSGs7eNDTfhZNuBYuC1r8ztc</vt:lpwstr>
  </property>
  <property fmtid="{D5CDD505-2E9C-101B-9397-08002B2CF9AE}" pid="186" name="x1ye=53">
    <vt:lpwstr>XLzPvZCq35VAjw2mi29jdRGbW1ULHmF119a0mbuCy029x/e0t/vMugFeoXiv/nksdTk7uGLlSTTa43Ycht88ARNPZzW6A3ikCBKkOXmnpqjI68KJP61EN8/eRnUwR2AdloyuAE0LpHgboA7jbC7VinIE8cpL+jdkQVIIjlVWydAdEfsbGdL3JOnmstybMjITMp8XxSN9N0L4N0LpPAuCtP09o4iOvloPtpLWwMEjOIwqIyiZ9Wmg1T0PN6GgqXj</vt:lpwstr>
  </property>
  <property fmtid="{D5CDD505-2E9C-101B-9397-08002B2CF9AE}" pid="187" name="x1ye=54">
    <vt:lpwstr>eyTKWiQzDj+BxKh2mCwz236lQr6t2DOUcEaeUu/9GwBCJ/uYrofqSYGJ6/3ZRF8G6DC4pXRW6TqNrPkUyRIcSgNJvAhYjOyEesfIvlIKzGZ3uumiKRZjERL/KdKDGmOJax/GrtS6wwpEXAAXwi4MfpUjm+4XoiMF7kWA05PoX95oCCKVxFfMtxKgIWWZE/xWkK0c9lKuZIPoQg4EyInVcuTQSlwNma7zzUxSIRVGtmo0SwaCVnQlZ2hym/bghVM</vt:lpwstr>
  </property>
  <property fmtid="{D5CDD505-2E9C-101B-9397-08002B2CF9AE}" pid="188" name="x1ye=55">
    <vt:lpwstr>Ho0fueF5MZxyzYCU4H8JQtiEAPixWjuDQLS5R/iVVlBQr18iUSiY54Tr+cYa8gcQtobu0mWIEYArvnfXxByex/rGb6SPCx49Zfv4p8Y0l2gIkeRGC13LE0n2hpTA4sFMuXfJy2ek1coPEOSM4OyCSryHcfj6Ssg7tXEhGHh19SkIHBu8wGK2WO5VDqpQA7MjI56R+OKf7pTigO0EYlzcVKACiximux/2GAjsmjS10NwhOE0U0p4tFz+yaZHJway</vt:lpwstr>
  </property>
  <property fmtid="{D5CDD505-2E9C-101B-9397-08002B2CF9AE}" pid="189" name="x1ye=56">
    <vt:lpwstr>UX9yTych+bNzhz7SghpBE2/3oX7blYMVBYnyNQwlP5y6YqyN4a0OhDKr0zXgypMN9HQK7ftt8GYyg4DGUlfNet8re0nazYPFIPATh79m8QfI73kK0eHil/Ih2Z9Lqc/i1zjW3f9JJ7W1h54ow2ZpHbJf7XgctQXKP69Wcq+1UpEihrKIN/itXn56KYl9GngCXcs2yOwA157DTOqv30yiPsMuZYDIkBNkyehCrKdd1TZXPc9tNZhcNf5gZdiAdQH</vt:lpwstr>
  </property>
  <property fmtid="{D5CDD505-2E9C-101B-9397-08002B2CF9AE}" pid="190" name="x1ye=57">
    <vt:lpwstr>WB9EIe0oSJPtz22mrsfMKCnAviQvm3iRhVdMG5rp5sWtlf+wlf4X9lcNSGL1UXIijrw3cuylDBXqUYwNU8J2qBG48gIKlZoit6gEWK0arIZSnSu+Z6j0NlHf8k3PMs0yJB3Qkeu392e00lmvqa/VwY8UrkiypDpPDcqBYayuEXLj3NPIFHC6s/2WWe31pZfobUQQMIoce86VhaRsE67/oNVfpbNKlJeIKagouGJQ1G1GntCF4bumdLk/OVKnhj8</vt:lpwstr>
  </property>
  <property fmtid="{D5CDD505-2E9C-101B-9397-08002B2CF9AE}" pid="191" name="x1ye=58">
    <vt:lpwstr>xvb8pDDyMgFD4u4o9i4Om0Xl1MlumcyX7vdVdjicBKh8NtBQ16ANCqyESKmti5AO+4ZsQZ48sLaF/q76l5+a5A4t6ubrOtksZ7lgVLY8a2Zp9jKkjG6JqzQ1Y6KAFC6spxPQB8qz0JMC4hf2vOqhbcfoA4jVCq6LqMnkDT5iMy39xaRfuYXkbpEl8Hsgqjtj3808sM78mHSLBgPKWqYByv9ItRd4Ny1i0fM8rZUmhvFEf3+sNbhO6pl63H0QtXb</vt:lpwstr>
  </property>
  <property fmtid="{D5CDD505-2E9C-101B-9397-08002B2CF9AE}" pid="192" name="x1ye=59">
    <vt:lpwstr>NJaQcmI38m67MSuTrFgnUDBg7bouCKPA/tnrlTZIaXb8WXBY4SbNOnzqGxnExmynbI9nrMxuHVk7zPD+AIqNZKhDycIAdpxI8iQijN9hBg75oH19j+I1tdZjW+izFqzJt0ttsu0dL2fChk19lb4X1S9RboG5dDZA2aiGeNpI4MHgPftumlU2FnhglBhfWPe7s3NBP2INDslghCkkHYwQu/d54k4829iLnLD1K+kdeSyde4g3uQiFHpnxveUE3dq</vt:lpwstr>
  </property>
  <property fmtid="{D5CDD505-2E9C-101B-9397-08002B2CF9AE}" pid="193" name="x1ye=6">
    <vt:lpwstr>5xOYr59wyE+I1Ky1CBTbEQ2zSf3mbD/C5uzaxNQoTU9qdtkRTBNvCORfGhb3nlnfFBn+nQevyXgC3ITksQPihKRLruiMtc5WbA/jKBrFtxnSQFM9Zvx3G7Kgra3XgWjVviaAhwJJzWH0RTOlhCzGlj6MtffnUSi8U/L3Dpb4LtIybQZKSFMmtl6tp+hM9iRU4Y2BdVNW815Vv72Qyw4m7CvoAvf/Xj/VrnYVP3fmeuPMjhvjr4Be49IYRpbdDm/</vt:lpwstr>
  </property>
  <property fmtid="{D5CDD505-2E9C-101B-9397-08002B2CF9AE}" pid="194" name="x1ye=60">
    <vt:lpwstr>v8nQJpn2q4W1rucnTu0hGPORAfBQSUWzh+KOridqLi6KKt6DK8/1R9ehbAW/KsR6HBjvxmRaL8XnBeCZ78eptqxEV6EzwyAyP5eKg+FRt61O/3S2IkUyvEP+hdnuv7KT9j6SPxjqiv1KlNcS5spFK2sYMOQ2IniUn/O+SVDaUQgGVusZf9U0+B6W7Ev+dYmJ3JfBO2FPWXrhDPfQHpFOag99rRUPzHS3XSIAsOGelpIePu/WrJpqThW1PPdLfzK</vt:lpwstr>
  </property>
  <property fmtid="{D5CDD505-2E9C-101B-9397-08002B2CF9AE}" pid="195" name="x1ye=61">
    <vt:lpwstr>UBwUUz/xPN7H7S7NsQ3vX+7qP39p8lfv7arPfImPzYBQkXGEMjyLLd6H3GBpc4o3EvcETbBPx392c28Zwp6s1JjlFK4z02ti15GJd3NROueYipooKtdICFyTjd1uDKPHzvWaZYi/dAErlHven81UXI3+RMP0slw5ZBAPvnC6i2cDYXjiNOogbC8hNrx1MJ6fWBMTCN537PxrKRBo0a+pdY0LRo06wKoKOfXjV9aHj1N6XMebQlLPKWZZBY9Vb1b</vt:lpwstr>
  </property>
  <property fmtid="{D5CDD505-2E9C-101B-9397-08002B2CF9AE}" pid="196" name="x1ye=62">
    <vt:lpwstr>/OrGbYmes4qq08k1hUyjzMNSWa/vpNMvZPH0mdG9QAc1PCpBTkVtvbOhxoJpQymMEA5cj6aBI7vBg2DXSkJ9+5FX3Bp+f7CMaFQzP1QZ0ClfJoTudtGnXl3np2/tZam8n2TVLJ0bZJQaaR/bM+pwSTw1sZexo17v8/K9XGewQDUSjkJq2XuiK2z7x35hsGqiIrUtBCkCFr6FxB5/3y7I1g6IrF89nhB8/osr5SEpETZg+ck0PHZHGHmT8Xd/WkZ</vt:lpwstr>
  </property>
  <property fmtid="{D5CDD505-2E9C-101B-9397-08002B2CF9AE}" pid="197" name="x1ye=63">
    <vt:lpwstr>3/xdPvIPzv52+SusX7Fx7/IsBae6wskds7jOL0TSpC5d34qFv9ZABCvk3xpLt/SE2dQdQNsL66VS/8nAQlKmkQA3PdiQ6WNKgIcXOHc8698U17uKoRb33/W7cq6F+x/0fc78Yf8YE5ra4XaseyYYY4+51eFcD03lstbCkK/aUz5SjH1LBLB+I34bmw/2B5mIL0ZbbCjgzFko33TtRI/nHTK3K1r5QUHTFNxUHb2Q8tf9/ykflSLD1npCU1EsaD/</vt:lpwstr>
  </property>
  <property fmtid="{D5CDD505-2E9C-101B-9397-08002B2CF9AE}" pid="198" name="x1ye=64">
    <vt:lpwstr>DoJLW2fJNaoIDctMQXWL3BG79nAJrn78yMd5xrucYMMg1MBeTvqsNWkxwTxo3UzIPSaDoRW85HH5qxE0DVIPB6qMtr35jE9QDj9SXC8o4NJfN3eFv561jsEE/5mZr+Wi8Xm8I9A/C7b+v4JI/QfxNMZ4ISheR3aXejVnTdYA5EGwj+9YWojlq/r+WlL2GKNbnwuovORrNTue9EPboEhL/jLCeOmI713cbvG3HcGI099Q9zKPrN4Gx89RhfSaiAR</vt:lpwstr>
  </property>
  <property fmtid="{D5CDD505-2E9C-101B-9397-08002B2CF9AE}" pid="199" name="x1ye=65">
    <vt:lpwstr>DNAsBZdHnqu7d39/TVt4CEt+k3UYzwS6HwzfBYEyXEJCAklex/lLqb6kphHQMXnU2kbGWwL+trM8oq/oGpwtM1Tl5WZWrOpAXCdyk4Ye9p0/9zo77uRP7aa/nVOYB0FUJi4xrCRimE8axu4MMJRBnYDeQgPcHr28W1vJvXi2TzZkeWv/If98U74o1hVjrs3QoiXbXpQt/D2oQwh+DwXdK/NmMn0vs3+jhoFWXR44MQbsTIHiIcQq6ftBwIDh+H/</vt:lpwstr>
  </property>
  <property fmtid="{D5CDD505-2E9C-101B-9397-08002B2CF9AE}" pid="200" name="x1ye=66">
    <vt:lpwstr>qn9cl5jKv2xGGpBn7/96OL+YRzE4FZTYwc5eCC+I7yt+tzK8iA0c222p4SGMIPLfoS00DqUvEy33rf304XfxzoUKPp5ZfoQrt3kmXiS0BgNVBdVDvoIXSGWVgkUtyf8qLQJjF0BnUoD9w+Yj7Zr1vyql7vdhYF4UGF/qP+UXQWWw4CURD9IBa4LXEJBNcdFtydrx9mP4e0vFd1K9NNdAdT+7hXEOzhmUl05qgohsnL2eQhGVyaTxeveet5c4xiZ</vt:lpwstr>
  </property>
  <property fmtid="{D5CDD505-2E9C-101B-9397-08002B2CF9AE}" pid="201" name="x1ye=67">
    <vt:lpwstr>lE2ivkSmEGvo8/YOlBNowBgzqjMJMfI1mIdBJ/P8xDKKvTs+jZ1Q2+Da5voa0cK9yxuijPZcpM1GmdJNKqC4YZRlZqnLpejLYxRHCqjADOecJML/VbBafAzJZ9KAOKZhdlr2hrlTOGkun2uKJmQNmGr5RzsVSdKwTbztTYaO/O8Q8wJ9DPruaeyeHUUzArZDECW3gb6Pp8zfpoUTcXZI/p9K7h53L4oB46ZUxaKd4Js8AzRUfm+IvrMVOqrC3iq</vt:lpwstr>
  </property>
  <property fmtid="{D5CDD505-2E9C-101B-9397-08002B2CF9AE}" pid="202" name="x1ye=68">
    <vt:lpwstr>fZcU9h6Qppgzq5PO1Z3T4h62kC94gZyXe1Itnce1+eaK+7UfYc7uSQll+wzr/jYlKgaOyLfIQNaovlub2e/vinPRlf6AigwXbuoZZYfQshlz3QqdNPTgCVDyLds12NR/CECy/Jj3I/N8FoCXU3xjn2JKQqvSRVl4syroFG4L7kRwkpvGU0cg7PpjZC7QAQgGPPjBPD3oDxD+hYZInBDYYMk3UEBqqmgzyKtGV2Skji9dOSko2Fr6hwD72WyyXGN</vt:lpwstr>
  </property>
  <property fmtid="{D5CDD505-2E9C-101B-9397-08002B2CF9AE}" pid="203" name="x1ye=69">
    <vt:lpwstr>/XAY8TZKKvxjUVI0UyhmMo6BXcwGQJfK2iLSMd5S43MaCH2yl9Xu+lWMvGwIpWAaAmaQ1oIRNv1U7q4K+lgrUVVZ/NxCKH77tkPvoFPzt5e4b++xWQoeIqppxXXLhLcnORN0hjVRmkktqrJBo93glEyU9LpBAGQkXgAEaGuTwg2zxYm3wW555vNnRsQYs2GECFCS3JqgKLcrpgeboneJnU3RjuDzzm8/USsp9165XNvmxxyYm9eWkduEtQa9tvq</vt:lpwstr>
  </property>
  <property fmtid="{D5CDD505-2E9C-101B-9397-08002B2CF9AE}" pid="204" name="x1ye=7">
    <vt:lpwstr>gtZ2FLd+KSDvzzfBimLCUabwgmuGlg/nvlnEcMQWpPQenbF2xYCOddvQp4E71DesAWeeZxNDCiYTQDNUJzRyaNW6ZClDpfWUIsG/Hb275oEta2/q3HbHDr8uS/ZwWBrC0VjSAdhJhHW2mCee4D0Hi4ULPVfCv4xtt0x0E+Q1qoRn784vCUmFPICTtet87cJjfFIN7M5Mr7q78x8y6kRrbNWJXXHCsvGWDilfxmxvL4V+gWjW25O+GecMMUvMTJh</vt:lpwstr>
  </property>
  <property fmtid="{D5CDD505-2E9C-101B-9397-08002B2CF9AE}" pid="205" name="x1ye=70">
    <vt:lpwstr>UV7wZDdSdAdU71RgaHB6eRd1HYWj4AZXbbpR+Cj7MlbQpNXtyw+PAVdlHn4Xfd1iqqxiMr9AjycC2cbudbG6qZByZ4bgPlk8BStz8Zj+EE6/ndQqlxQFY0/kQxBoJQyZuR+iqOuFf/l7gE4OOWyLtcdBPl91lFsFd53ljNC7VY5LpkS9IDWYmXF+rnSatXhCNPz8NeUwr0IDHTp1T4X9bH2XVxl0P5Fe/qXTy4p6LMlCuXSJM+TcoCN4hYxP4bN</vt:lpwstr>
  </property>
  <property fmtid="{D5CDD505-2E9C-101B-9397-08002B2CF9AE}" pid="206" name="x1ye=71">
    <vt:lpwstr>CwX0GH3O1Anw9Lx8B2n5ZSqGhSO1FaK5vZLNBgL8chgTOZZOdjYlWistp88h5oFxE0xv77lgYlLYSzdUe1h66fZFsXdFQWftRxfAhbptD7NQNpuprJdlyAHXX03LAWLqxTuLJocdbyAUeYYMJp/tcdG1AqQkoY0HG51WQp176GolnL59o40N42ELdivMHcm4eoOPwvdYPDV1UVpS86WXmyLFPKDue7HojXAaCSnc2ERSUIO1O3hlUQVvpYa+WC7</vt:lpwstr>
  </property>
  <property fmtid="{D5CDD505-2E9C-101B-9397-08002B2CF9AE}" pid="207" name="x1ye=72">
    <vt:lpwstr>BzqGz4wi8jUgd7WR1A3Mqx0GfeFbXp6GH/BTynJpyrrovKPrPjmU7vADMprfwLLB9uDgiMP1QsLN4rMdIBmiIS6UY1ySE7ZtlJWlYm+DTTsUnw9nCaX+a4+vAq3Wk4VdG6Kyb40p8OyI84boL1UI1Ec7EhikiHfYrEIfgkkP2zv1dIlhOphn2sqAWqOluLrrMimnnpnn/Aay/OxSA/wdElPnZqw54JjQ6gLoNWBz0QoxIWJzZmcJ62M91ZozZ4V</vt:lpwstr>
  </property>
  <property fmtid="{D5CDD505-2E9C-101B-9397-08002B2CF9AE}" pid="208" name="x1ye=73">
    <vt:lpwstr>ASwVkuqmWn+FznbMl7KjH8kNV8vM5e6r8w5ggZcjf/DYJciQufDg0ObCkZFi4SLGaLnzALX27mwG7FgRxpb6VpOtpIFt+qkN+oA/C6l8LWeI0oLD7qPANr43PCn+KfZ84IhcndeiIrxRfPARqwpmuL5r5AystOx/nc1V89GGnvNy62GZgdtSRc/4ORwSIye3Oed8HaGkuLOC7XhJ85J4MunYhSpSk9BSQTRnjghIyM8rdE5ql+MLPZtQDUHuoff</vt:lpwstr>
  </property>
  <property fmtid="{D5CDD505-2E9C-101B-9397-08002B2CF9AE}" pid="209" name="x1ye=74">
    <vt:lpwstr>SV1CrfRIEXU8fsHn+Hqm4l11Ai/VrFcCsf2DFfKRF+PFkaqXXlNns0w5XBcc9bALPekK4pL0kTPKlAWIdmcv5ZhGbEuy2TREHwEScGmfVIAFGsvd+j6ssx7jWcQG2QhRTU8+KvvHe/UrZ4ZzVjSud+HcXvYH5C7/XcfAys6vLnjw7a///y53g/VtOMMqNXSr+nb/jYkY3ULx9TJxE8rzIDHpR1hGo9qWhZHyVix2IIeu306yvArerpfl5ad6PXw</vt:lpwstr>
  </property>
  <property fmtid="{D5CDD505-2E9C-101B-9397-08002B2CF9AE}" pid="210" name="x1ye=75">
    <vt:lpwstr>htDsMiiM6v6+XFbT7MPVAZsviAysXtrfedBf4XcdogKcnVLXHUMGn/dF5k14PXUIR5VaWldEp7UtzSKyTFZvIldz3HwQJpjIynQzVfFzkwTGed5LtNXHMVEJ0bV/iNvmLZWIXcv3ytw2ihNhOkJgNXQoDiekHCmSLzyvgYCAnJd+rKG3w2ArbgxohNYkipVFN4AwKnISizPDGYb2apVprXNu2kc3loU11wsqC675whBZsFmjfW7Yz5P+YqZ9mfB</vt:lpwstr>
  </property>
  <property fmtid="{D5CDD505-2E9C-101B-9397-08002B2CF9AE}" pid="211" name="x1ye=76">
    <vt:lpwstr>hvaEoWprYXJrDsGwoiYVgugChxAZ6fVQ1FaetU7DQ9/A4MvVWQk0kFhJDF4T8oUs/+4+vUFfSctBtwPv5Iltv0uPYv9kQXm7GA4DMIRjZ7Irr2SYIz/aeEGBWuoJqtri7pQa+PLLKAnLUfCem58NHaYO2ctdsb3Iz54EI+CtjkEqoC5J+UYs00ukCu4Pcf0d+OwQmuNZJ1utfLu89MFkSDq3dszn6ff9rlg4hmGc0Wj3Xef9ozStTngg8xMOJ+D</vt:lpwstr>
  </property>
  <property fmtid="{D5CDD505-2E9C-101B-9397-08002B2CF9AE}" pid="212" name="x1ye=77">
    <vt:lpwstr>NGqOjJXShEamIbOXRmPtdoTidBaOeQHLyB5IOkAFDRI4iC8QBX3pLGKeUzlA3SX90J6UIDr5L1tenAVWUWeLlyc53heBEziHpA5tX8yji1Jfrj18D8d68ObtOI15NsEYSLPioO12wnzvV7rISQc4ST/BnwBOqMXw+nfOxLVg/Zibg06Nz7hBOcYGtUvmjxBeOaGz5tyUXzGH8r3rXzUA663dmdu6Kvh3k4iPXDl4vgdLvcdbYA/Gkan26HW5fN7</vt:lpwstr>
  </property>
  <property fmtid="{D5CDD505-2E9C-101B-9397-08002B2CF9AE}" pid="213" name="x1ye=78">
    <vt:lpwstr>8be7a8lr+a5bdIsw8YEc4dXT3ruocOyoAjw153iFyX4/ilk/M/khvSsgu+InNNjM6SSuAoOA+yGA0/N4SadumS1cBqsghhNA3Hpdawv9sHXTyUlc9yGMog6zMCKdE25KSquiYBijMD01h70TyA3FZDzbyGS3uDw+JUi48Jr1tKb3SJNn0aPcbvhXVU+HDkyMwtGI4bIgc495DllYTn0FqkM/IZusnKcqVYIXVWDvJj6Ie/LceEOSK+oB+1M/7oh</vt:lpwstr>
  </property>
  <property fmtid="{D5CDD505-2E9C-101B-9397-08002B2CF9AE}" pid="214" name="x1ye=79">
    <vt:lpwstr>MIpEdchTfENAkjiqR8UyMRiBE6NFj4r0PXgXqVweIJH+jZXdSWbDUDVGMmjd+6WqIQbQ3sXDxDJT+UQPpKomYhfrJmKfvKgF2p1shmB+qq5z9Ei4/EfW197y4To2tnD23gdrn4U08wvLApxgdnWN6jdt1IowjeZ4k2ylciyvUtc1e0gc/bVX7wz7TMztRBMl0eWVYPttM5F4QCi4vJoJ803we9GkSrXH9mnGiyMFgfbTydgTecLuNtv3DXUkFsN</vt:lpwstr>
  </property>
  <property fmtid="{D5CDD505-2E9C-101B-9397-08002B2CF9AE}" pid="215" name="x1ye=8">
    <vt:lpwstr>wN1kHIyL9A93hqdxkw2PED3W84fiU6MJ/F6TLOn1M8sM6OUru/qsQ7SKwxeTKR83YSWa6aKQgQYveDMRAoD+3Ob1p0peEzjriZMsgp+iiZ2CvQPTuKI/DEp/y6VIdpe/nF04aI+QbF/qory8FoT0i5Q/56B3j/HzgO9llzW99Q64jPprW+QbJvD0jVr+2nidtk2+obxNafknDE/9nZdx5YNdRga/JNuy0I6HtLJ0WBJ+KiUZFvIWvEpWRX3BM6e</vt:lpwstr>
  </property>
  <property fmtid="{D5CDD505-2E9C-101B-9397-08002B2CF9AE}" pid="216" name="x1ye=80">
    <vt:lpwstr>8shtUNpo6F+84okJVv4Qeqgg0pb33CRy51g/1Oo8o/yx2/hlWGaZ6wouidynXp9+MKHaZlp8MPiAnCH8bApn1c8l3qnGblPKzUC/GkxpTlV0na2Q64wedZgXjc+E3UTEwgk5inCjDDZkIdsZ2OZ4Feij/Gg7c9W13SMZXj7Hr52E9ljgzQuZIsVWYk9nnq8jSKe+L+eX+GLJOI4zKQEQJZ+CqeJGa3loExSHRb5fS1uv9/cen59YXuLU3NTmTSb</vt:lpwstr>
  </property>
  <property fmtid="{D5CDD505-2E9C-101B-9397-08002B2CF9AE}" pid="217" name="x1ye=81">
    <vt:lpwstr>/o3iT4JhNvD6k3lRVSmR0/As0lBxE++orwyloh/duPMqIrrr6qer19WpBBh7mqm8U46E3z4mg+vgKLQdA5VDvjOKgr7s4kd9fGW2/6S97AmMWIZJR41lDSAzJAuZtC4KsfyJEsU5ZxaFp05J84ZSAvrmceT7d1eutRSw+QUpkJcLr+0QMZH2ehyreL8qROOdfjdQvfne23UywCo+hxwcJMF3mJd2Mo8H015NK+3vx12ttsP/jaK3hfo1MLZ8p7m</vt:lpwstr>
  </property>
  <property fmtid="{D5CDD505-2E9C-101B-9397-08002B2CF9AE}" pid="218" name="x1ye=82">
    <vt:lpwstr>Mi0zyZRwOadhdzlxkdbahHDfu27c/jzON5CgAZbmftp2/eagWSP5zzCk4VITf0cYXsW3GehdiH3XZbSYqve6qev4LpJqfMnmaFnJHmFDd7df8fh5gr/fG48HOxSvgRuVVTLvVb/k5NAaC7Yrw1AfjppAE81D57r7+j4zsnNdvzp18JUk2wl8TNuTOpGLAA//xs4XV+a2FWgHYexmSAYGWBH9+X/XnDZ9I1Cu7RgvOdmKAVbMx+dOoU/RH1DegFj</vt:lpwstr>
  </property>
  <property fmtid="{D5CDD505-2E9C-101B-9397-08002B2CF9AE}" pid="219" name="x1ye=83">
    <vt:lpwstr>pbCJmlQWST2suBLdsPNwJ5rphJ0SkJDIzVSoPAcNtO4DMRwt4xPDVoVbhN+Pn2lJREq8l5RGkb6fUUVcT78GmT64fwS+ybqbuAcjoHFYJZRsOguD2vKoSCWfFXH/NQKkP7aVXeOOCoSy8Z0DuxvLH045sMXmfyY9IX/YrEEI7HMt7MRjsVIEKAk/788ltDO7rs9ULI1mvdS3KUTLQrDBLH8l5DYM5lwQSbTivK3Pz5OmZ1wjcWSQ8n2F9v0kftm</vt:lpwstr>
  </property>
  <property fmtid="{D5CDD505-2E9C-101B-9397-08002B2CF9AE}" pid="220" name="x1ye=84">
    <vt:lpwstr>NOayYB7abu0P/a37sIsPZILZYlNWZvydTAmpHBNjaHZF+hP2ra309spK7FPF/bzYSWwx9ssnWAjctcMbhowPr6wtaNYr8zbbJw1M9A0iv5l9N+l9GqaWrUARDE7wPRirtK5XlgT1OdCnhFax51KHfJ4Mz7iI525mgqlUHWFSBpHq2neJoz8J97mkzyNzDZ63R2zPv9kJC1aZ07YnCLE/oNhQy7Tijn4PAIVyX9UGzKyEcf6TkRRo08QXX4XszVr</vt:lpwstr>
  </property>
  <property fmtid="{D5CDD505-2E9C-101B-9397-08002B2CF9AE}" pid="221" name="x1ye=85">
    <vt:lpwstr>bhbGE/Tk80hKMr4aiDsAOZll+KtNa9lLdmlaBKfshOJQU1nNhUSa4g/nDN9dIle1j3jd3QQOXlFafW+EMDGxlUB9zPdeC4Qom+rj4Xp8bIspE+UPH6ZRKhPdzf0i3j85onJ1Hj+YB7Dvz79Rpiwb+fNqQE08PSVnva1xX7QRlvGCJ642E0rZJo+/QMBHyAoJl8B8Q7UssGmKVLXIi8mMiFGwzGyNoVP/f23GQMIlbE8mirSiqEkmDACRtCJHFcA</vt:lpwstr>
  </property>
  <property fmtid="{D5CDD505-2E9C-101B-9397-08002B2CF9AE}" pid="222" name="x1ye=86">
    <vt:lpwstr>sK1i2K7RaG0cenFZ0c6zpMfi39ItxSXRFM842OdBFib1ZyrkBfEIGCUKBRpz0aU7VwrwYm6eIH0u8fklemcXdoCXkcK7uxNUMD/AVqpVw/aVyF3UNIBamRTbhOudwNi/iWL1E9eiYliW2khTNsGOkXkLX24mACA19p2FIJAWBiZDe+ncur2vUpey9dmxc/FGlfmd7c3hjrPImJhSE5pjQyHc/iyXWq62zifj7VybJjaHmjFjD1KkWJNoljjBSeN</vt:lpwstr>
  </property>
  <property fmtid="{D5CDD505-2E9C-101B-9397-08002B2CF9AE}" pid="223" name="x1ye=87">
    <vt:lpwstr>EIstuOjJJaNc32ChVbEh16KBk54TMqhoEC1z7bsHLzhBcC29rr/5h/7JFWR6MV+fWQM2LrkB4p6Osy94ZO1emZufKN934lLRNNXUEOTVk5OV1nAPe8cyqWXtc7oXNNMZdCXBQ2Y78fiZZBQY7iGlbG/rxRt35mqDV9gIu7F+YdlTjQpPvipLLSLYUG/E6Pd1uIt44VDJnKSKvxQO0nyyYjoNBvvSMVImQsyvkELTJmkyffBXWd47rBK5gT77IR9</vt:lpwstr>
  </property>
  <property fmtid="{D5CDD505-2E9C-101B-9397-08002B2CF9AE}" pid="224" name="x1ye=88">
    <vt:lpwstr>uabCH7RMQakcwTqD9cxdk7RVKPiMXvUhtL1IXoQ+VOb260YOMjIbB2rmr6fJrqalIys2FZINT+GkDfqMLZKi6mlkVcj81kvpYoWs+lxbEXhsKCVDgbS6g2UQar45ynv0LV3y8qCl7pkXbjiHk2aJb+Mue8odUGImo180fJ5ciPAFFfq2L9Y5/14t/oQjuAAjf+ZaQa5B+oiCsfq6783qcIZVDNePlnvTUXry6F4J3KxA/lSJ+fl+K9IrXKXHDX0</vt:lpwstr>
  </property>
  <property fmtid="{D5CDD505-2E9C-101B-9397-08002B2CF9AE}" pid="225" name="x1ye=89">
    <vt:lpwstr>Afyvhqc0HvNdDo+xfyJaWRLg1mLOk9++MwZvHlzKihh9sp271Jv5I/VjH1kWNpSYfi6yWvhcWh8STclLiWPanmkX4nHny8Ryf7kg6KybBR1+mUN4guqdSbDgWucJc+pWDmz4KcrHo+rpZIJnATRrTL51aUheStZ2K/y+6NPEN5GTE57FqYz6aq4sdgxh2OwXgfGmz8+0cHMZTi4LWvJSZipXV9Uv1KGheU82jHPsoakW8RAMdSYRwIknXRW+j9j</vt:lpwstr>
  </property>
  <property fmtid="{D5CDD505-2E9C-101B-9397-08002B2CF9AE}" pid="226" name="x1ye=9">
    <vt:lpwstr>MlROvnO4K2wPjRRfeA7kaQSY79a6JJYZ5r7GYJ1vDdbKIIrhMiyS0hwmCVFgGwvYoT7B5Z60+bXv1uerMYMf3iFbtXHzbWTZbvLCAnfCD+iDiShoE7CVmTvcgvfHvrFwXb2sPWdZKcKEPJj46nwdULmhpU/tzNG40yWJWIoXbf8mHenL+W0y7t758KDKi/dIp2uuxxjF6UxmipH/H+3J0kGkxcpBL2cfBnB6NrkD7vYOSOM11zepfs5zXClBn18</vt:lpwstr>
  </property>
  <property fmtid="{D5CDD505-2E9C-101B-9397-08002B2CF9AE}" pid="227" name="x1ye=90">
    <vt:lpwstr>Fwv86uXtYgz60KXV9597eOOjBJ5EKAMLXvi4Bew4h13OG5skz/nYPbPXIwRvf/YZvrYB5IZHaFTgCgB+hl6i9NwH+12htXN+9CQhy60LPL+Smm2pOnngShhcspfpo/GUMftyM8aKw0oC/PFeI3lN5xCtdulrfOWCZzhrcxOrO9ShhrloWRlMbSjR9+5u/gcCK9MYSkJnQQcOZFLj83JFedlgK84lagQzA4zeNXXNd9lUauEyjH1PTyGJyso9v9H</vt:lpwstr>
  </property>
  <property fmtid="{D5CDD505-2E9C-101B-9397-08002B2CF9AE}" pid="228" name="x1ye=91">
    <vt:lpwstr>nLYBbG1eiFfJqmrOEAMtYWXvS9d+1Bsv/ziz/5NS8AJz+pcjjd69pSo/YCPPVy3pSknpPVbDqegqv7Cxee2V+ncTZNki7vkCxFw9HzLDLTfj+8Xh67WN2GRE1IGoumbnDVgTwB1y6ZSTAwHe+Gb9hrHXSptVYOlPdAiUGJTRD5rGz+5YM43XJHbiYgQSEJO4/wJxA7ZWhpetulT4F2zomsb9wkkGHMXML44tGDmnqR8SCtJnYcTMVKItXKx+Mdj</vt:lpwstr>
  </property>
  <property fmtid="{D5CDD505-2E9C-101B-9397-08002B2CF9AE}" pid="229" name="x1ye=92">
    <vt:lpwstr>x6wjD3CXqmsqiE295+HGkFJDgXxB/vg2zyi2iQbRYLh4+vDSnb0h5EqMdQSCwHCusb+aBVgsXfBmnTr6yLoeb/On7Qr6L0kSnI1yto0QctaJcBX+MG0xlCDj4VHJtYXeuNkL8y8gbKZiKvzjJpgONtrY/2rw2OyUjqmdDq51Slwkj+a6ELmSmE1UKj/3j6mvWnUokhImIfHDQfa22XDv3hBNCppTBSdzcks+5UFmV4ZXQzipZlSusoN1P3o1qV/</vt:lpwstr>
  </property>
  <property fmtid="{D5CDD505-2E9C-101B-9397-08002B2CF9AE}" pid="230" name="x1ye=93">
    <vt:lpwstr>Re95xu8iCfvoc4sN9PZ1kf3vJ+UX2444h3PCh2EDj2BsBFT3ZO3Bky0EEJ14dVlmWKY1NRRLBltFagp034FcZY1wEjGAJ640pn19wLoCZQwg3CurB2kGA6GtvPdMaRIn0njtbCEtHCVzavV2Eeu5mwGOfDf5so3kawPK5Ty8rYwevGYblJ8sJrXy6UrDBWvfVYhR5ObpbjMempL20pphn09pXF7P5LTm7hir5S6+J8kYeRG01bGlhaAeDBuwZFQ</vt:lpwstr>
  </property>
  <property fmtid="{D5CDD505-2E9C-101B-9397-08002B2CF9AE}" pid="231" name="x1ye=94">
    <vt:lpwstr>4Y/v5YcDssWgSzazi27MejTn1iLW28a9zppjqI/3eKUmhlZzEwbznQgCEb1YlPIQOSxumIdOWBzwyEv+TxUvEnom/mDgvC4YmFVsV1LuzV6YrrOL4/JFg3Vr5OyGGrbf05hSs2r1aOOG1i95BaBR4u0mWXos6094LR5FGMBG8W2XYoIQhilDPG3DYp4u1D7lNrq49QJglyiac067P/tru2IPBbqdCU4BLS2JbXOceLw4TUgESlG8hnmqZEOWWDa</vt:lpwstr>
  </property>
  <property fmtid="{D5CDD505-2E9C-101B-9397-08002B2CF9AE}" pid="232" name="x1ye=95">
    <vt:lpwstr>4qtcXvgoa0l7JfGzSU/QazIFr+AWFu9/EEg3GHYM5XZ/Cf4ZRKg72CdqZlZQWNqtlwmdrtKixuXqPxMmmCBkk2bd2rIzuriiYX0Hi5CR1Py5PeqLCEOM7r9ePg9NyH1dvS5fAzZCpHf07B2EeAHlfJsD7llOlLPtNWccAaerjYbc2+Opn5D/85Yla3oMG8EYiQGSVYDBt8P4tc2aPm28kCPkafLsng/O/T+NULR8R2OPssEltPjwXZeIe6jCb7a</vt:lpwstr>
  </property>
  <property fmtid="{D5CDD505-2E9C-101B-9397-08002B2CF9AE}" pid="233" name="x1ye=96">
    <vt:lpwstr>KqTqOt2vCPMIDZbpAULduft4gHtHA7tk3rZC9YOpKFnZ+6FCTPgY0N0YP2Ms4A7xUL5YM4uhLvfi1NiBm5Scq6sN1CE9hYYiVcEJK/fBIneOANpW04696wDDWLaoVnpHRCAHwRf36LH8uJ6y8ZgFMS1zo8GFa63PNm6c5+cqww7u068hm3JWHkKu1UNaI+EAMRZCHFUCo6SuxeqEM5jS3KZCwsaWnM7X873qvJuSSCPyrv0GNFWugDYVZlJgFHQ</vt:lpwstr>
  </property>
  <property fmtid="{D5CDD505-2E9C-101B-9397-08002B2CF9AE}" pid="234" name="x1ye=97">
    <vt:lpwstr>lWRuIleonUKRWyLFiXhiKQiHExraDkKWXcfPdZOQf/J1EnZ2Kw1njl8pvPiyzflAeaDTsbePkX9d58oI5l0XS7A0Nb8oTvmltf6tNMp4Eimq66b1WIEA+nBPjTnfmZc6TGe8oxGSm1VW8MM83BN7KG/0G+cJskjiSjUx2AjU+LoK5lBv2v1bZFub/NvMCG3piOlb7XbIBQCexPgEyXxYPkKHGUQXNVPGU3gJhcpNjb/VpsV89//XLsca5RoiW4U</vt:lpwstr>
  </property>
  <property fmtid="{D5CDD505-2E9C-101B-9397-08002B2CF9AE}" pid="235" name="x1ye=98">
    <vt:lpwstr>cnQUCcKIP5k7daTOrUqH4SqUWi4iGsxuDTuc/KhV0FD755xbcdwkORUwZmHfUcTOs+kNbgHCCpo++sd+Yvaw6y7uzQmSroZW0IIkp79MHYR6bg+pLIQhFnu+p7WW4dJfcRop6n2cohqgPpid/vaXPAuKTqufbxlEamt0UTMk0lX9Au697NOy1OY/mE951G4t80ZqUwhBZNkOS/qTMld/HJ/ERxY4lQljXAApjoztRT6cMRKF2fCVL57GDB3RCk4</vt:lpwstr>
  </property>
  <property fmtid="{D5CDD505-2E9C-101B-9397-08002B2CF9AE}" pid="236" name="x1ye=99">
    <vt:lpwstr>v56ZyqbOn8o1zgW2bAJhcd7JmLum0jIvxJ+n3bV+smw8yiwQKGBRkB+Cdn2OnHXvQpDFZtfxxath98TNvDE7FJez3lqO4pFqN90YqUFoZiV5+fp861OJ6P07+wI7gncT24j60BQ+e+jd6poA69yjopz7FioxYHlslALDziF9XM5uH3+QHeLXlhHfeX8hfwap5Wm5hhfy24lOMTjhzZixTDMWNUTn0wqs+/L9rQt0323xasEc6g5PQHGiIRXF+o0</vt:lpwstr>
  </property>
</Properties>
</file>