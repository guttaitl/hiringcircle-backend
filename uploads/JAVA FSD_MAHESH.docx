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3D5B5E35" w14:textId="12E34DBA" w:rsidR="00C21963" w:rsidRPr="00D25F32" w:rsidRDefault="003F572D" w:rsidP="00241613">
      <w:pPr>
        <w:pStyle w:val="div"/>
        <w:spacing w:line="0" w:lineRule="atLeast"/>
        <w:rPr>
          <w:rFonts w:ascii="Calibri" w:eastAsia="Palatino Linotype" w:hAnsi="Calibri" w:cs="Calibri"/>
          <w:sz w:val="22"/>
          <w:szCs w:val="22"/>
        </w:rPr>
      </w:pPr>
      <w:r w:rsidRPr="00D25F32">
        <w:rPr>
          <w:rStyle w:val="divaddresslinth-child1bulletspan"/>
          <w:rFonts w:ascii="Calibri" w:eastAsia="Palatino Linotype" w:hAnsi="Calibri" w:cs="Calibri"/>
          <w:sz w:val="22"/>
          <w:szCs w:val="22"/>
        </w:rPr>
        <w:t>• </w:t>
      </w:r>
      <w:r w:rsidRPr="00D25F32">
        <w:rPr>
          <w:rStyle w:val="documentzipsuffix"/>
          <w:rFonts w:ascii="Calibri" w:eastAsia="Palatino Linotype" w:hAnsi="Calibri" w:cs="Calibri"/>
          <w:sz w:val="22"/>
          <w:szCs w:val="22"/>
        </w:rPr>
        <w:t> </w:t>
      </w:r>
      <w:r w:rsidRPr="00D25F32">
        <w:rPr>
          <w:rFonts w:ascii="Calibri" w:eastAsia="Palatino Linotype" w:hAnsi="Calibri" w:cs="Calibri"/>
          <w:sz w:val="22"/>
          <w:szCs w:val="22"/>
        </w:rPr>
        <w:t xml:space="preserve"> </w:t>
      </w:r>
    </w:p>
    <w:p w14:paraId="3FCA46FC" w14:textId="77777777" w:rsidR="0016788F" w:rsidRPr="002E6F59" w:rsidRDefault="0016788F" w:rsidP="0016788F">
      <w:pPr>
        <w:rPr>
          <w:rFonts w:ascii="Calibri" w:eastAsia="Arial" w:hAnsi="Calibri" w:cs="Calibri"/>
          <w:b/>
          <w:sz w:val="20"/>
          <w:szCs w:val="20"/>
          <w:u w:val="single"/>
        </w:rPr>
      </w:pPr>
      <w:r w:rsidRPr="002E6F59">
        <w:rPr>
          <w:rFonts w:ascii="Calibri" w:eastAsia="Arial" w:hAnsi="Calibri" w:cs="Calibri"/>
          <w:b/>
          <w:sz w:val="22"/>
          <w:szCs w:val="22"/>
          <w:u w:val="single"/>
        </w:rPr>
        <w:t>Professional Summary:</w:t>
      </w:r>
    </w:p>
    <w:p w14:paraId="1F9BA6BE" w14:textId="77777777" w:rsidR="00720CB7" w:rsidRPr="002E6F59" w:rsidRDefault="00720CB7" w:rsidP="0016788F">
      <w:pPr>
        <w:rPr>
          <w:rFonts w:ascii="Calibri" w:eastAsia="Arial" w:hAnsi="Calibri" w:cs="Calibri"/>
          <w:b/>
          <w:sz w:val="20"/>
          <w:szCs w:val="20"/>
          <w:u w:val="single"/>
        </w:rPr>
      </w:pPr>
    </w:p>
    <w:p w14:paraId="096F7BB5" w14:textId="30933CCC" w:rsidR="0016788F" w:rsidRPr="002E6F59" w:rsidRDefault="004F21AC" w:rsidP="00193FC0">
      <w:pPr>
        <w:pStyle w:val="NoSpacing"/>
        <w:numPr>
          <w:ilvl w:val="0"/>
          <w:numId w:val="22"/>
        </w:numPr>
        <w:jc w:val="both"/>
        <w:rPr>
          <w:rFonts w:ascii="Calibri" w:eastAsia="Arial" w:hAnsi="Calibri" w:cs="Calibri"/>
          <w:sz w:val="20"/>
          <w:szCs w:val="20"/>
        </w:rPr>
      </w:pPr>
      <w:r w:rsidRPr="002E6F59">
        <w:rPr>
          <w:rFonts w:ascii="Calibri" w:eastAsia="Arial" w:hAnsi="Calibri" w:cs="Calibri"/>
          <w:sz w:val="20"/>
          <w:szCs w:val="20"/>
        </w:rPr>
        <w:t>Having</w:t>
      </w:r>
      <w:r w:rsidR="00BD6085" w:rsidRPr="002E6F59">
        <w:rPr>
          <w:rFonts w:ascii="Calibri" w:eastAsia="Arial" w:hAnsi="Calibri" w:cs="Calibri"/>
          <w:sz w:val="20"/>
          <w:szCs w:val="20"/>
        </w:rPr>
        <w:t xml:space="preserve"> over</w:t>
      </w:r>
      <w:r w:rsidR="00E87A7B" w:rsidRPr="002E6F59">
        <w:rPr>
          <w:rFonts w:ascii="Calibri" w:eastAsia="Arial" w:hAnsi="Calibri" w:cs="Calibri"/>
          <w:sz w:val="20"/>
          <w:szCs w:val="20"/>
        </w:rPr>
        <w:t xml:space="preserve"> 10</w:t>
      </w:r>
      <w:r w:rsidR="001E3A18" w:rsidRPr="002E6F59">
        <w:rPr>
          <w:rFonts w:ascii="Calibri" w:eastAsia="Arial" w:hAnsi="Calibri" w:cs="Calibri"/>
          <w:sz w:val="20"/>
          <w:szCs w:val="20"/>
        </w:rPr>
        <w:t>+</w:t>
      </w:r>
      <w:r w:rsidR="0016788F" w:rsidRPr="002E6F59">
        <w:rPr>
          <w:rFonts w:ascii="Calibri" w:eastAsia="Arial" w:hAnsi="Calibri" w:cs="Calibri"/>
          <w:sz w:val="20"/>
          <w:szCs w:val="20"/>
        </w:rPr>
        <w:t xml:space="preserve"> years of IT experience in object-oriented design, </w:t>
      </w:r>
      <w:r w:rsidR="004B626D" w:rsidRPr="002E6F59">
        <w:rPr>
          <w:rFonts w:ascii="Calibri" w:eastAsia="Arial" w:hAnsi="Calibri" w:cs="Calibri"/>
          <w:sz w:val="20"/>
          <w:szCs w:val="20"/>
        </w:rPr>
        <w:t>development,</w:t>
      </w:r>
      <w:r w:rsidR="0016788F" w:rsidRPr="002E6F59">
        <w:rPr>
          <w:rFonts w:ascii="Calibri" w:eastAsia="Arial" w:hAnsi="Calibri" w:cs="Calibri"/>
          <w:sz w:val="20"/>
          <w:szCs w:val="20"/>
        </w:rPr>
        <w:t xml:space="preserve"> and implementation of web-based, Enterprise, Client/Server and Distributed applications in micro-service, N-Tier architecture and deploying the applications using CICD pipelines to cloud-platform in agile methodology.</w:t>
      </w:r>
    </w:p>
    <w:p w14:paraId="14E981EF" w14:textId="4EB33783" w:rsidR="0016788F" w:rsidRPr="002E6F59" w:rsidRDefault="0016788F" w:rsidP="00BA1732">
      <w:pPr>
        <w:pStyle w:val="NoSpacing"/>
        <w:numPr>
          <w:ilvl w:val="0"/>
          <w:numId w:val="14"/>
        </w:numPr>
        <w:jc w:val="both"/>
        <w:rPr>
          <w:rFonts w:ascii="Calibri" w:eastAsia="Arial" w:hAnsi="Calibri" w:cs="Calibri"/>
          <w:sz w:val="20"/>
          <w:szCs w:val="20"/>
        </w:rPr>
      </w:pPr>
      <w:r w:rsidRPr="002E6F59">
        <w:rPr>
          <w:rFonts w:ascii="Calibri" w:eastAsia="Arial" w:hAnsi="Calibri" w:cs="Calibri"/>
          <w:sz w:val="20"/>
          <w:szCs w:val="20"/>
        </w:rPr>
        <w:t>Expertise in design and develop restful Graph</w:t>
      </w:r>
      <w:r w:rsidR="00483B99" w:rsidRPr="002E6F59">
        <w:rPr>
          <w:rFonts w:ascii="Calibri" w:eastAsia="Arial" w:hAnsi="Calibri" w:cs="Calibri"/>
          <w:sz w:val="20"/>
          <w:szCs w:val="20"/>
        </w:rPr>
        <w:t xml:space="preserve"> </w:t>
      </w:r>
      <w:r w:rsidRPr="002E6F59">
        <w:rPr>
          <w:rFonts w:ascii="Calibri" w:eastAsia="Arial" w:hAnsi="Calibri" w:cs="Calibri"/>
          <w:sz w:val="20"/>
          <w:szCs w:val="20"/>
        </w:rPr>
        <w:t>QL APIs in micro</w:t>
      </w:r>
      <w:r w:rsidR="00483B99" w:rsidRPr="002E6F59">
        <w:rPr>
          <w:rFonts w:ascii="Calibri" w:eastAsia="Arial" w:hAnsi="Calibri" w:cs="Calibri"/>
          <w:sz w:val="20"/>
          <w:szCs w:val="20"/>
        </w:rPr>
        <w:t xml:space="preserve"> </w:t>
      </w:r>
      <w:r w:rsidRPr="002E6F59">
        <w:rPr>
          <w:rFonts w:ascii="Calibri" w:eastAsia="Arial" w:hAnsi="Calibri" w:cs="Calibri"/>
          <w:sz w:val="20"/>
          <w:szCs w:val="20"/>
        </w:rPr>
        <w:t>service architecture using Java, Kotlin, spring boot and spring cloud technologies.</w:t>
      </w:r>
    </w:p>
    <w:p w14:paraId="5D2A639F" w14:textId="77777777" w:rsidR="0016788F" w:rsidRPr="002E6F59" w:rsidRDefault="0016788F" w:rsidP="00BA1732">
      <w:pPr>
        <w:pStyle w:val="NoSpacing"/>
        <w:numPr>
          <w:ilvl w:val="0"/>
          <w:numId w:val="14"/>
        </w:numPr>
        <w:jc w:val="both"/>
        <w:rPr>
          <w:rFonts w:ascii="Calibri" w:eastAsia="Arial" w:hAnsi="Calibri" w:cs="Calibri"/>
          <w:sz w:val="20"/>
          <w:szCs w:val="20"/>
        </w:rPr>
      </w:pPr>
      <w:r w:rsidRPr="002E6F59">
        <w:rPr>
          <w:rFonts w:ascii="Calibri" w:eastAsia="Arial" w:hAnsi="Calibri" w:cs="Calibri"/>
          <w:sz w:val="20"/>
          <w:szCs w:val="20"/>
        </w:rPr>
        <w:t>Expertise in core java concepts like Exception handling, Collections-framework, Serialization, generics, multi-threading, data-structures and algorithms.</w:t>
      </w:r>
    </w:p>
    <w:p w14:paraId="78BA0063" w14:textId="77777777" w:rsidR="0016788F" w:rsidRPr="002E6F59" w:rsidRDefault="0016788F" w:rsidP="00BA1732">
      <w:pPr>
        <w:pStyle w:val="NoSpacing"/>
        <w:numPr>
          <w:ilvl w:val="0"/>
          <w:numId w:val="14"/>
        </w:numPr>
        <w:jc w:val="both"/>
        <w:rPr>
          <w:rFonts w:ascii="Calibri" w:eastAsia="Arial" w:hAnsi="Calibri" w:cs="Calibri"/>
          <w:sz w:val="20"/>
          <w:szCs w:val="20"/>
        </w:rPr>
      </w:pPr>
      <w:r w:rsidRPr="002E6F59">
        <w:rPr>
          <w:rFonts w:ascii="Calibri" w:eastAsia="Arial" w:hAnsi="Calibri" w:cs="Calibri"/>
          <w:sz w:val="20"/>
          <w:szCs w:val="20"/>
        </w:rPr>
        <w:t>Experience in Messaging system/JMS implementations such as Aws sqs and Kafka.</w:t>
      </w:r>
    </w:p>
    <w:p w14:paraId="7ACC4EA1" w14:textId="3D250776" w:rsidR="00E85C02" w:rsidRPr="002E6F59" w:rsidRDefault="0016788F" w:rsidP="00BA1732">
      <w:pPr>
        <w:pStyle w:val="NoSpacing"/>
        <w:numPr>
          <w:ilvl w:val="0"/>
          <w:numId w:val="14"/>
        </w:numPr>
        <w:jc w:val="both"/>
        <w:rPr>
          <w:rFonts w:ascii="Calibri" w:eastAsia="Arial" w:hAnsi="Calibri" w:cs="Calibri"/>
          <w:sz w:val="20"/>
          <w:szCs w:val="20"/>
        </w:rPr>
      </w:pPr>
      <w:r w:rsidRPr="002E6F59">
        <w:rPr>
          <w:rFonts w:ascii="Calibri" w:eastAsia="Arial" w:hAnsi="Calibri" w:cs="Calibri"/>
          <w:sz w:val="20"/>
          <w:szCs w:val="20"/>
        </w:rPr>
        <w:t>Experience in Kafka for streaming data and good understanding on producer, consumer, consumer groups, topic, broker etc.</w:t>
      </w:r>
      <w:r w:rsidR="00E85C02" w:rsidRPr="002E6F59">
        <w:rPr>
          <w:rFonts w:ascii="Calibri" w:eastAsia="Arial" w:hAnsi="Calibri" w:cs="Calibri"/>
          <w:sz w:val="20"/>
          <w:szCs w:val="20"/>
        </w:rPr>
        <w:t xml:space="preserve">In-depth experience in ReactJS and techniques such as Redux, Axios, JSX, Form Validation, Hoc and react Router. </w:t>
      </w:r>
    </w:p>
    <w:p w14:paraId="30C4AF8A" w14:textId="77777777" w:rsidR="0016788F" w:rsidRPr="002E6F59" w:rsidRDefault="0016788F" w:rsidP="00BA1732">
      <w:pPr>
        <w:pStyle w:val="NoSpacing"/>
        <w:numPr>
          <w:ilvl w:val="0"/>
          <w:numId w:val="14"/>
        </w:numPr>
        <w:jc w:val="both"/>
        <w:rPr>
          <w:rFonts w:ascii="Calibri" w:eastAsia="Arial" w:hAnsi="Calibri" w:cs="Calibri"/>
          <w:sz w:val="20"/>
          <w:szCs w:val="20"/>
        </w:rPr>
      </w:pPr>
      <w:r w:rsidRPr="002E6F59">
        <w:rPr>
          <w:rFonts w:ascii="Calibri" w:eastAsia="Arial" w:hAnsi="Calibri" w:cs="Calibri"/>
          <w:sz w:val="20"/>
          <w:szCs w:val="20"/>
        </w:rPr>
        <w:t>Experience in NoSQL databases like Hadoop Hbase, Cassandra and perform CRUD operations from several applications.</w:t>
      </w:r>
    </w:p>
    <w:p w14:paraId="048F1D4C" w14:textId="77777777" w:rsidR="0016788F" w:rsidRPr="002E6F59" w:rsidRDefault="0016788F" w:rsidP="00BA1732">
      <w:pPr>
        <w:pStyle w:val="NoSpacing"/>
        <w:numPr>
          <w:ilvl w:val="0"/>
          <w:numId w:val="14"/>
        </w:numPr>
        <w:jc w:val="both"/>
        <w:rPr>
          <w:rFonts w:ascii="Calibri" w:eastAsia="Arial" w:hAnsi="Calibri" w:cs="Calibri"/>
          <w:sz w:val="20"/>
          <w:szCs w:val="20"/>
        </w:rPr>
      </w:pPr>
      <w:r w:rsidRPr="002E6F59">
        <w:rPr>
          <w:rFonts w:ascii="Calibri" w:eastAsia="Arial" w:hAnsi="Calibri" w:cs="Calibri"/>
          <w:sz w:val="20"/>
          <w:szCs w:val="20"/>
        </w:rPr>
        <w:t>Extensive experience in working with Oracle, Postgres, MySQL, DB2 Relational Databases and implementing the persistence logic using Spring JDBC, JPA and Hibernate framework.</w:t>
      </w:r>
    </w:p>
    <w:p w14:paraId="0163B020" w14:textId="77777777" w:rsidR="0016788F" w:rsidRPr="002E6F59" w:rsidRDefault="0016788F" w:rsidP="00BA1732">
      <w:pPr>
        <w:pStyle w:val="NoSpacing"/>
        <w:numPr>
          <w:ilvl w:val="0"/>
          <w:numId w:val="14"/>
        </w:numPr>
        <w:jc w:val="both"/>
        <w:rPr>
          <w:rFonts w:ascii="Calibri" w:eastAsia="Arial" w:hAnsi="Calibri" w:cs="Calibri"/>
          <w:sz w:val="20"/>
          <w:szCs w:val="20"/>
        </w:rPr>
      </w:pPr>
      <w:r w:rsidRPr="002E6F59">
        <w:rPr>
          <w:rFonts w:ascii="Calibri" w:eastAsia="Arial" w:hAnsi="Calibri" w:cs="Calibri"/>
          <w:sz w:val="20"/>
          <w:szCs w:val="20"/>
        </w:rPr>
        <w:t xml:space="preserve">Develop web applications using React 15, javascript, HTML, CSS, SASS using React components, React hooks, Forms, Events, Keys, Router and write unit test cases using </w:t>
      </w:r>
      <w:r w:rsidRPr="002E6F59">
        <w:rPr>
          <w:rFonts w:ascii="Calibri" w:eastAsia="Arial" w:hAnsi="Calibri" w:cs="Calibri"/>
          <w:sz w:val="20"/>
          <w:szCs w:val="20"/>
          <w:highlight w:val="white"/>
        </w:rPr>
        <w:t>mocha/chai library.</w:t>
      </w:r>
    </w:p>
    <w:p w14:paraId="686861FC" w14:textId="77777777" w:rsidR="0016788F" w:rsidRPr="002E6F59" w:rsidRDefault="0016788F" w:rsidP="00BA1732">
      <w:pPr>
        <w:pStyle w:val="NoSpacing"/>
        <w:numPr>
          <w:ilvl w:val="0"/>
          <w:numId w:val="14"/>
        </w:numPr>
        <w:jc w:val="both"/>
        <w:rPr>
          <w:rFonts w:ascii="Calibri" w:eastAsia="Arial" w:hAnsi="Calibri" w:cs="Calibri"/>
          <w:sz w:val="20"/>
          <w:szCs w:val="20"/>
        </w:rPr>
      </w:pPr>
      <w:r w:rsidRPr="002E6F59">
        <w:rPr>
          <w:rFonts w:ascii="Calibri" w:eastAsia="Arial" w:hAnsi="Calibri" w:cs="Calibri"/>
          <w:sz w:val="20"/>
          <w:szCs w:val="20"/>
        </w:rPr>
        <w:t>Developed web applications with traditional java j2ee technologies using jsp’s. html, css.</w:t>
      </w:r>
    </w:p>
    <w:p w14:paraId="078400C1" w14:textId="77777777" w:rsidR="0016788F" w:rsidRPr="002E6F59" w:rsidRDefault="0016788F" w:rsidP="00BA1732">
      <w:pPr>
        <w:pStyle w:val="NoSpacing"/>
        <w:numPr>
          <w:ilvl w:val="0"/>
          <w:numId w:val="14"/>
        </w:numPr>
        <w:jc w:val="both"/>
        <w:rPr>
          <w:rFonts w:ascii="Calibri" w:eastAsia="Arial" w:hAnsi="Calibri" w:cs="Calibri"/>
          <w:sz w:val="20"/>
          <w:szCs w:val="20"/>
        </w:rPr>
      </w:pPr>
      <w:r w:rsidRPr="002E6F59">
        <w:rPr>
          <w:rFonts w:ascii="Calibri" w:eastAsia="Arial" w:hAnsi="Calibri" w:cs="Calibri"/>
          <w:sz w:val="20"/>
          <w:szCs w:val="20"/>
        </w:rPr>
        <w:t>Expertise in developing the test-cases using Selenium, Cucumber, and Gherkin-tool.</w:t>
      </w:r>
    </w:p>
    <w:p w14:paraId="198F24EA" w14:textId="77777777" w:rsidR="00AC632A" w:rsidRPr="002E6F59" w:rsidRDefault="00AC632A" w:rsidP="00BA1732">
      <w:pPr>
        <w:pStyle w:val="NoSpacing"/>
        <w:numPr>
          <w:ilvl w:val="0"/>
          <w:numId w:val="14"/>
        </w:numPr>
        <w:jc w:val="both"/>
        <w:rPr>
          <w:rFonts w:ascii="Calibri" w:eastAsia="Arial" w:hAnsi="Calibri" w:cs="Calibri"/>
          <w:sz w:val="20"/>
          <w:szCs w:val="20"/>
        </w:rPr>
      </w:pPr>
      <w:r w:rsidRPr="002E6F59">
        <w:rPr>
          <w:rFonts w:ascii="Calibri" w:eastAsia="Arial" w:hAnsi="Calibri" w:cs="Calibri"/>
          <w:sz w:val="20"/>
          <w:szCs w:val="20"/>
        </w:rPr>
        <w:t xml:space="preserve">Expertise in AngularJS Framework and ReactJS Framework and its ability to create simple and scalable code for Single-Page Application. </w:t>
      </w:r>
    </w:p>
    <w:p w14:paraId="3507E91B" w14:textId="77777777" w:rsidR="00C2708E" w:rsidRPr="002E6F59" w:rsidRDefault="0016788F" w:rsidP="00BA1732">
      <w:pPr>
        <w:pStyle w:val="NoSpacing"/>
        <w:numPr>
          <w:ilvl w:val="0"/>
          <w:numId w:val="14"/>
        </w:numPr>
        <w:jc w:val="both"/>
        <w:rPr>
          <w:rFonts w:ascii="Calibri" w:eastAsia="Arial" w:hAnsi="Calibri" w:cs="Calibri"/>
          <w:sz w:val="20"/>
          <w:szCs w:val="20"/>
        </w:rPr>
      </w:pPr>
      <w:r w:rsidRPr="002E6F59">
        <w:rPr>
          <w:rFonts w:ascii="Calibri" w:eastAsia="Arial" w:hAnsi="Calibri" w:cs="Calibri"/>
          <w:sz w:val="20"/>
          <w:szCs w:val="20"/>
        </w:rPr>
        <w:t>Expertise in producing and consuming APIs across various protocols like Http/Https, RPC, TCP/IP, FTP, Proto buffer etc</w:t>
      </w:r>
      <w:r w:rsidR="00C2708E" w:rsidRPr="002E6F59">
        <w:rPr>
          <w:rFonts w:ascii="Calibri" w:eastAsia="Arial" w:hAnsi="Calibri" w:cs="Calibri"/>
          <w:sz w:val="20"/>
          <w:szCs w:val="20"/>
        </w:rPr>
        <w:t>.</w:t>
      </w:r>
    </w:p>
    <w:p w14:paraId="01FEAFD7" w14:textId="0B8686F1" w:rsidR="0016788F" w:rsidRPr="002E6F59" w:rsidRDefault="0016788F" w:rsidP="00BA1732">
      <w:pPr>
        <w:pStyle w:val="NoSpacing"/>
        <w:numPr>
          <w:ilvl w:val="0"/>
          <w:numId w:val="14"/>
        </w:numPr>
        <w:jc w:val="both"/>
        <w:rPr>
          <w:rFonts w:ascii="Calibri" w:eastAsia="Arial" w:hAnsi="Calibri" w:cs="Calibri"/>
          <w:sz w:val="20"/>
          <w:szCs w:val="20"/>
        </w:rPr>
      </w:pPr>
      <w:r w:rsidRPr="002E6F59">
        <w:rPr>
          <w:rFonts w:ascii="Calibri" w:eastAsia="Arial" w:hAnsi="Calibri" w:cs="Calibri"/>
          <w:sz w:val="20"/>
          <w:szCs w:val="20"/>
        </w:rPr>
        <w:t>Experience in working with AWS services such as S3, SQS, Elastic Beanstalk and EC2 and integrating the AWS services to business microservices in spring and spring boot framework.</w:t>
      </w:r>
    </w:p>
    <w:p w14:paraId="5007DA37" w14:textId="77777777" w:rsidR="0016788F" w:rsidRPr="002E6F59" w:rsidRDefault="0016788F" w:rsidP="00BA1732">
      <w:pPr>
        <w:pStyle w:val="NoSpacing"/>
        <w:numPr>
          <w:ilvl w:val="0"/>
          <w:numId w:val="14"/>
        </w:numPr>
        <w:jc w:val="both"/>
        <w:rPr>
          <w:rFonts w:ascii="Calibri" w:eastAsia="Arial" w:hAnsi="Calibri" w:cs="Calibri"/>
          <w:sz w:val="20"/>
          <w:szCs w:val="20"/>
        </w:rPr>
      </w:pPr>
      <w:r w:rsidRPr="002E6F59">
        <w:rPr>
          <w:rFonts w:ascii="Calibri" w:eastAsia="Arial" w:hAnsi="Calibri" w:cs="Calibri"/>
          <w:sz w:val="20"/>
          <w:szCs w:val="20"/>
        </w:rPr>
        <w:t>Experience in building CI/CD pipelines using many tools like GitLab, Azure Devops and Jenkins where build, test, security scans, secure coding, build an image and deploy image are few tasks performed in CICD pipeline.</w:t>
      </w:r>
    </w:p>
    <w:p w14:paraId="584B48FE" w14:textId="77777777" w:rsidR="0016788F" w:rsidRPr="002E6F59" w:rsidRDefault="0016788F" w:rsidP="00BA1732">
      <w:pPr>
        <w:pStyle w:val="NoSpacing"/>
        <w:numPr>
          <w:ilvl w:val="0"/>
          <w:numId w:val="14"/>
        </w:numPr>
        <w:jc w:val="both"/>
        <w:rPr>
          <w:rFonts w:ascii="Calibri" w:eastAsia="Arial" w:hAnsi="Calibri" w:cs="Calibri"/>
          <w:sz w:val="20"/>
          <w:szCs w:val="20"/>
        </w:rPr>
      </w:pPr>
      <w:r w:rsidRPr="002E6F59">
        <w:rPr>
          <w:rFonts w:ascii="Calibri" w:eastAsia="Arial" w:hAnsi="Calibri" w:cs="Calibri"/>
          <w:sz w:val="20"/>
          <w:szCs w:val="20"/>
        </w:rPr>
        <w:t>Experience in containerizing applications using Docker and deploying to the Kubernetes cluster.</w:t>
      </w:r>
    </w:p>
    <w:p w14:paraId="0AD5D016" w14:textId="77777777" w:rsidR="0016788F" w:rsidRPr="002E6F59" w:rsidRDefault="0016788F" w:rsidP="00BA1732">
      <w:pPr>
        <w:pStyle w:val="NoSpacing"/>
        <w:numPr>
          <w:ilvl w:val="0"/>
          <w:numId w:val="14"/>
        </w:numPr>
        <w:jc w:val="both"/>
        <w:rPr>
          <w:rFonts w:ascii="Calibri" w:eastAsia="Arial" w:hAnsi="Calibri" w:cs="Calibri"/>
          <w:sz w:val="20"/>
          <w:szCs w:val="20"/>
        </w:rPr>
      </w:pPr>
      <w:r w:rsidRPr="002E6F59">
        <w:rPr>
          <w:rFonts w:ascii="Calibri" w:eastAsia="Arial" w:hAnsi="Calibri" w:cs="Calibri"/>
          <w:sz w:val="20"/>
          <w:szCs w:val="20"/>
        </w:rPr>
        <w:t>Good in writing and executing Unit Test cases using JUNIT, JMockito and PowerMock testing frameworks.</w:t>
      </w:r>
    </w:p>
    <w:p w14:paraId="479CA473" w14:textId="7FAA7B7D" w:rsidR="0016788F" w:rsidRPr="002E6F59" w:rsidRDefault="0016788F" w:rsidP="00BA1732">
      <w:pPr>
        <w:pStyle w:val="NoSpacing"/>
        <w:numPr>
          <w:ilvl w:val="0"/>
          <w:numId w:val="14"/>
        </w:numPr>
        <w:jc w:val="both"/>
        <w:rPr>
          <w:rFonts w:ascii="Calibri" w:eastAsia="Arial" w:hAnsi="Calibri" w:cs="Calibri"/>
          <w:sz w:val="20"/>
          <w:szCs w:val="20"/>
        </w:rPr>
      </w:pPr>
      <w:r w:rsidRPr="002E6F59">
        <w:rPr>
          <w:rFonts w:ascii="Calibri" w:eastAsia="Arial" w:hAnsi="Calibri" w:cs="Calibri"/>
          <w:sz w:val="20"/>
          <w:szCs w:val="20"/>
        </w:rPr>
        <w:t xml:space="preserve">Expertise working in SDLC agile methodology and </w:t>
      </w:r>
      <w:r w:rsidR="0045244A" w:rsidRPr="002E6F59">
        <w:rPr>
          <w:rFonts w:ascii="Calibri" w:eastAsia="Arial" w:hAnsi="Calibri" w:cs="Calibri"/>
          <w:sz w:val="20"/>
          <w:szCs w:val="20"/>
        </w:rPr>
        <w:t>Used</w:t>
      </w:r>
      <w:r w:rsidRPr="002E6F59">
        <w:rPr>
          <w:rFonts w:ascii="Calibri" w:eastAsia="Arial" w:hAnsi="Calibri" w:cs="Calibri"/>
          <w:sz w:val="20"/>
          <w:szCs w:val="20"/>
        </w:rPr>
        <w:t xml:space="preserve"> various agile tools like Jira, rally and active participant in scrum.</w:t>
      </w:r>
    </w:p>
    <w:p w14:paraId="5F5D9C0E" w14:textId="77777777" w:rsidR="0016788F" w:rsidRPr="002E6F59" w:rsidRDefault="0016788F" w:rsidP="00BA1732">
      <w:pPr>
        <w:pStyle w:val="NoSpacing"/>
        <w:numPr>
          <w:ilvl w:val="0"/>
          <w:numId w:val="14"/>
        </w:numPr>
        <w:jc w:val="both"/>
        <w:rPr>
          <w:rFonts w:ascii="Calibri" w:eastAsia="Arial" w:hAnsi="Calibri" w:cs="Calibri"/>
          <w:sz w:val="20"/>
          <w:szCs w:val="20"/>
        </w:rPr>
      </w:pPr>
      <w:r w:rsidRPr="002E6F59">
        <w:rPr>
          <w:rFonts w:ascii="Calibri" w:eastAsia="Arial" w:hAnsi="Calibri" w:cs="Calibri"/>
          <w:sz w:val="20"/>
          <w:szCs w:val="20"/>
        </w:rPr>
        <w:t>Highly motivated team player with the ability to work independently and adapt quickly to new and emerging technologies.</w:t>
      </w:r>
    </w:p>
    <w:p w14:paraId="01C83E7D" w14:textId="77777777" w:rsidR="00720CB7" w:rsidRPr="002E6F59" w:rsidRDefault="00720CB7">
      <w:pPr>
        <w:pStyle w:val="p"/>
        <w:spacing w:line="340" w:lineRule="atLeast"/>
        <w:rPr>
          <w:rFonts w:ascii="Calibri" w:eastAsia="Palatino Linotype" w:hAnsi="Calibri" w:cs="Calibri"/>
          <w:sz w:val="20"/>
          <w:szCs w:val="20"/>
        </w:rPr>
      </w:pPr>
    </w:p>
    <w:p w14:paraId="0F8F497C" w14:textId="77777777" w:rsidR="00FD3324" w:rsidRPr="002E6F59" w:rsidRDefault="00FD3324" w:rsidP="00FD3324">
      <w:pPr>
        <w:spacing w:line="240" w:lineRule="auto"/>
        <w:jc w:val="both"/>
        <w:rPr>
          <w:rFonts w:ascii="Calibri" w:hAnsi="Calibri" w:cs="Calibri"/>
          <w:b/>
          <w:sz w:val="22"/>
          <w:szCs w:val="22"/>
          <w:u w:val="single"/>
        </w:rPr>
      </w:pPr>
      <w:r w:rsidRPr="002E6F59">
        <w:rPr>
          <w:rFonts w:ascii="Calibri" w:hAnsi="Calibri" w:cs="Calibri"/>
          <w:b/>
          <w:sz w:val="22"/>
          <w:szCs w:val="22"/>
          <w:u w:val="single"/>
        </w:rPr>
        <w:t>Technical Skills:</w:t>
      </w:r>
    </w:p>
    <w:p w14:paraId="15900E88" w14:textId="6EA17027" w:rsidR="00A22BB6" w:rsidRPr="002E6F59" w:rsidRDefault="00A22BB6" w:rsidP="00FD3324">
      <w:pPr>
        <w:spacing w:line="240" w:lineRule="auto"/>
        <w:jc w:val="both"/>
        <w:rPr>
          <w:rFonts w:ascii="Calibri" w:hAnsi="Calibri" w:cs="Calibri"/>
          <w:b/>
          <w:sz w:val="20"/>
          <w:szCs w:val="20"/>
          <w:u w:val="single"/>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56"/>
        <w:gridCol w:w="7286"/>
      </w:tblGrid>
      <w:tr w:rsidR="00FD3324" w:rsidRPr="002E6F59" w14:paraId="5BB7D7EA" w14:textId="77777777" w:rsidTr="00825BAB">
        <w:tc>
          <w:tcPr>
            <w:tcW w:w="3240" w:type="dxa"/>
            <w:shd w:val="clear" w:color="auto" w:fill="auto"/>
          </w:tcPr>
          <w:p w14:paraId="0702CFB3" w14:textId="77777777" w:rsidR="00FD3324" w:rsidRPr="002E6F59" w:rsidRDefault="00FD3324" w:rsidP="00825BAB">
            <w:pPr>
              <w:spacing w:line="240" w:lineRule="auto"/>
              <w:jc w:val="both"/>
              <w:rPr>
                <w:rFonts w:ascii="Calibri" w:hAnsi="Calibri" w:cs="Calibri"/>
                <w:b/>
                <w:sz w:val="20"/>
                <w:szCs w:val="20"/>
              </w:rPr>
            </w:pPr>
            <w:r w:rsidRPr="002E6F59">
              <w:rPr>
                <w:rFonts w:ascii="Calibri" w:hAnsi="Calibri" w:cs="Calibri"/>
                <w:b/>
                <w:sz w:val="20"/>
                <w:szCs w:val="20"/>
              </w:rPr>
              <w:t>Java/J2EE Technologies</w:t>
            </w:r>
          </w:p>
        </w:tc>
        <w:tc>
          <w:tcPr>
            <w:tcW w:w="7668" w:type="dxa"/>
            <w:shd w:val="clear" w:color="auto" w:fill="auto"/>
          </w:tcPr>
          <w:p w14:paraId="11E6BB9B" w14:textId="7970928D" w:rsidR="00FD3324" w:rsidRPr="002E6F59" w:rsidRDefault="00FD3324" w:rsidP="00825BAB">
            <w:pPr>
              <w:pStyle w:val="ListParagraph"/>
              <w:spacing w:after="0" w:line="240" w:lineRule="auto"/>
              <w:ind w:left="0"/>
              <w:jc w:val="both"/>
              <w:rPr>
                <w:sz w:val="20"/>
                <w:szCs w:val="20"/>
              </w:rPr>
            </w:pPr>
            <w:r w:rsidRPr="002E6F59">
              <w:rPr>
                <w:sz w:val="20"/>
                <w:szCs w:val="20"/>
              </w:rPr>
              <w:t>Core Java,</w:t>
            </w:r>
            <w:r w:rsidR="00BD4E8B" w:rsidRPr="002E6F59">
              <w:rPr>
                <w:sz w:val="20"/>
                <w:szCs w:val="20"/>
              </w:rPr>
              <w:t xml:space="preserve"> Beans, Collections</w:t>
            </w:r>
            <w:r w:rsidRPr="002E6F59">
              <w:rPr>
                <w:sz w:val="20"/>
                <w:szCs w:val="20"/>
              </w:rPr>
              <w:t>, Web Services, Spring BOOT, Micro services.</w:t>
            </w:r>
          </w:p>
        </w:tc>
      </w:tr>
      <w:tr w:rsidR="00FD3324" w:rsidRPr="002E6F59" w14:paraId="548C3658" w14:textId="77777777" w:rsidTr="00825BAB">
        <w:tc>
          <w:tcPr>
            <w:tcW w:w="3240" w:type="dxa"/>
            <w:shd w:val="clear" w:color="auto" w:fill="auto"/>
          </w:tcPr>
          <w:p w14:paraId="36E30519" w14:textId="77777777" w:rsidR="00FD3324" w:rsidRPr="002E6F59" w:rsidRDefault="00FD3324" w:rsidP="00825BAB">
            <w:pPr>
              <w:pStyle w:val="ListParagraph"/>
              <w:spacing w:after="0" w:line="240" w:lineRule="auto"/>
              <w:ind w:left="0"/>
              <w:jc w:val="both"/>
              <w:rPr>
                <w:b/>
                <w:sz w:val="20"/>
                <w:szCs w:val="20"/>
              </w:rPr>
            </w:pPr>
            <w:r w:rsidRPr="002E6F59">
              <w:rPr>
                <w:b/>
                <w:sz w:val="20"/>
                <w:szCs w:val="20"/>
              </w:rPr>
              <w:t>Web Technologies</w:t>
            </w:r>
          </w:p>
        </w:tc>
        <w:tc>
          <w:tcPr>
            <w:tcW w:w="7668" w:type="dxa"/>
            <w:shd w:val="clear" w:color="auto" w:fill="auto"/>
          </w:tcPr>
          <w:p w14:paraId="3E4768CC" w14:textId="54F4422C" w:rsidR="00FD3324" w:rsidRPr="002E6F59" w:rsidRDefault="00FD3324" w:rsidP="00825BAB">
            <w:pPr>
              <w:pStyle w:val="ListParagraph"/>
              <w:spacing w:after="0" w:line="240" w:lineRule="auto"/>
              <w:ind w:left="0"/>
              <w:jc w:val="both"/>
              <w:rPr>
                <w:sz w:val="20"/>
                <w:szCs w:val="20"/>
              </w:rPr>
            </w:pPr>
            <w:r w:rsidRPr="002E6F59">
              <w:rPr>
                <w:sz w:val="20"/>
                <w:szCs w:val="20"/>
              </w:rPr>
              <w:t>HTML5, JSON, JavaScript, XPath,</w:t>
            </w:r>
            <w:r w:rsidR="00D058A9" w:rsidRPr="002E6F59">
              <w:rPr>
                <w:sz w:val="20"/>
                <w:szCs w:val="20"/>
              </w:rPr>
              <w:t xml:space="preserve"> </w:t>
            </w:r>
            <w:r w:rsidR="0044491A" w:rsidRPr="002E6F59">
              <w:rPr>
                <w:sz w:val="20"/>
                <w:szCs w:val="20"/>
              </w:rPr>
              <w:t xml:space="preserve">React </w:t>
            </w:r>
            <w:r w:rsidR="00497E3F" w:rsidRPr="002E6F59">
              <w:rPr>
                <w:sz w:val="20"/>
                <w:szCs w:val="20"/>
              </w:rPr>
              <w:t>JS</w:t>
            </w:r>
            <w:r w:rsidR="00494D6C" w:rsidRPr="002E6F59">
              <w:rPr>
                <w:sz w:val="20"/>
                <w:szCs w:val="20"/>
              </w:rPr>
              <w:t xml:space="preserve"> </w:t>
            </w:r>
            <w:r w:rsidR="0044491A" w:rsidRPr="002E6F59">
              <w:rPr>
                <w:sz w:val="20"/>
                <w:szCs w:val="20"/>
              </w:rPr>
              <w:t>, Node JS.</w:t>
            </w:r>
          </w:p>
        </w:tc>
      </w:tr>
      <w:tr w:rsidR="00FD3324" w:rsidRPr="002E6F59" w14:paraId="24531DD6" w14:textId="77777777" w:rsidTr="00825BAB">
        <w:tc>
          <w:tcPr>
            <w:tcW w:w="3240" w:type="dxa"/>
            <w:shd w:val="clear" w:color="auto" w:fill="auto"/>
          </w:tcPr>
          <w:p w14:paraId="220DBED0" w14:textId="77777777" w:rsidR="00FD3324" w:rsidRPr="002E6F59" w:rsidRDefault="00FD3324" w:rsidP="00825BAB">
            <w:pPr>
              <w:pStyle w:val="ListParagraph"/>
              <w:spacing w:after="0" w:line="240" w:lineRule="auto"/>
              <w:ind w:left="0"/>
              <w:jc w:val="both"/>
              <w:rPr>
                <w:sz w:val="20"/>
                <w:szCs w:val="20"/>
              </w:rPr>
            </w:pPr>
            <w:r w:rsidRPr="002E6F59">
              <w:rPr>
                <w:b/>
                <w:sz w:val="20"/>
                <w:szCs w:val="20"/>
              </w:rPr>
              <w:t>Methodologies</w:t>
            </w:r>
            <w:r w:rsidRPr="002E6F59">
              <w:rPr>
                <w:sz w:val="20"/>
                <w:szCs w:val="20"/>
              </w:rPr>
              <w:tab/>
              <w:t xml:space="preserve"> </w:t>
            </w:r>
          </w:p>
        </w:tc>
        <w:tc>
          <w:tcPr>
            <w:tcW w:w="7668" w:type="dxa"/>
            <w:shd w:val="clear" w:color="auto" w:fill="auto"/>
          </w:tcPr>
          <w:p w14:paraId="045DFA2C" w14:textId="77777777" w:rsidR="00FD3324" w:rsidRPr="002E6F59" w:rsidRDefault="00FD3324" w:rsidP="00825BAB">
            <w:pPr>
              <w:pStyle w:val="ListParagraph"/>
              <w:spacing w:after="0" w:line="240" w:lineRule="auto"/>
              <w:ind w:left="0"/>
              <w:jc w:val="both"/>
              <w:rPr>
                <w:sz w:val="20"/>
                <w:szCs w:val="20"/>
              </w:rPr>
            </w:pPr>
            <w:r w:rsidRPr="002E6F59">
              <w:rPr>
                <w:sz w:val="20"/>
                <w:szCs w:val="20"/>
              </w:rPr>
              <w:t>UML, Agile and traditional SDLC</w:t>
            </w:r>
          </w:p>
        </w:tc>
      </w:tr>
      <w:tr w:rsidR="00FD3324" w:rsidRPr="002E6F59" w14:paraId="5B908FEB" w14:textId="77777777" w:rsidTr="00825BAB">
        <w:tc>
          <w:tcPr>
            <w:tcW w:w="3240" w:type="dxa"/>
            <w:shd w:val="clear" w:color="auto" w:fill="auto"/>
          </w:tcPr>
          <w:p w14:paraId="23AC68E5" w14:textId="77777777" w:rsidR="00FD3324" w:rsidRPr="002E6F59" w:rsidRDefault="00FD3324" w:rsidP="00825BAB">
            <w:pPr>
              <w:pStyle w:val="ListParagraph"/>
              <w:spacing w:after="0" w:line="240" w:lineRule="auto"/>
              <w:ind w:left="0"/>
              <w:jc w:val="both"/>
              <w:rPr>
                <w:b/>
                <w:sz w:val="20"/>
                <w:szCs w:val="20"/>
              </w:rPr>
            </w:pPr>
            <w:r w:rsidRPr="002E6F59">
              <w:rPr>
                <w:b/>
                <w:sz w:val="20"/>
                <w:szCs w:val="20"/>
              </w:rPr>
              <w:t>Web/Persistence Frameworks</w:t>
            </w:r>
          </w:p>
        </w:tc>
        <w:tc>
          <w:tcPr>
            <w:tcW w:w="7668" w:type="dxa"/>
            <w:shd w:val="clear" w:color="auto" w:fill="auto"/>
          </w:tcPr>
          <w:p w14:paraId="2840DDFA" w14:textId="7A22B58E" w:rsidR="00FD3324" w:rsidRPr="002E6F59" w:rsidRDefault="00FD3324" w:rsidP="00825BAB">
            <w:pPr>
              <w:pStyle w:val="ListParagraph"/>
              <w:spacing w:after="0" w:line="240" w:lineRule="auto"/>
              <w:ind w:left="0"/>
              <w:jc w:val="both"/>
              <w:rPr>
                <w:sz w:val="20"/>
                <w:szCs w:val="20"/>
              </w:rPr>
            </w:pPr>
            <w:r w:rsidRPr="002E6F59">
              <w:rPr>
                <w:sz w:val="20"/>
                <w:szCs w:val="20"/>
              </w:rPr>
              <w:t xml:space="preserve">Spring, </w:t>
            </w:r>
            <w:r w:rsidR="00497E3F" w:rsidRPr="002E6F59">
              <w:rPr>
                <w:sz w:val="20"/>
                <w:szCs w:val="20"/>
              </w:rPr>
              <w:t>Hibernate,</w:t>
            </w:r>
            <w:r w:rsidRPr="002E6F59">
              <w:rPr>
                <w:sz w:val="20"/>
                <w:szCs w:val="20"/>
              </w:rPr>
              <w:t xml:space="preserve"> </w:t>
            </w:r>
            <w:r w:rsidR="00497E3F" w:rsidRPr="002E6F59">
              <w:rPr>
                <w:sz w:val="20"/>
                <w:szCs w:val="20"/>
              </w:rPr>
              <w:t>Infini span</w:t>
            </w:r>
            <w:r w:rsidRPr="002E6F59">
              <w:rPr>
                <w:sz w:val="20"/>
                <w:szCs w:val="20"/>
              </w:rPr>
              <w:t>, Spring Data JPA</w:t>
            </w:r>
            <w:r w:rsidRPr="002E6F59">
              <w:rPr>
                <w:sz w:val="20"/>
                <w:szCs w:val="20"/>
              </w:rPr>
              <w:tab/>
            </w:r>
          </w:p>
        </w:tc>
      </w:tr>
      <w:tr w:rsidR="00FD3324" w:rsidRPr="002E6F59" w14:paraId="7D96898A" w14:textId="77777777" w:rsidTr="00825BAB">
        <w:tc>
          <w:tcPr>
            <w:tcW w:w="3240" w:type="dxa"/>
            <w:shd w:val="clear" w:color="auto" w:fill="auto"/>
          </w:tcPr>
          <w:p w14:paraId="53EE0AE1" w14:textId="77777777" w:rsidR="00FD3324" w:rsidRPr="002E6F59" w:rsidRDefault="00FD3324" w:rsidP="00825BAB">
            <w:pPr>
              <w:spacing w:line="240" w:lineRule="auto"/>
              <w:jc w:val="both"/>
              <w:rPr>
                <w:rFonts w:ascii="Calibri" w:hAnsi="Calibri" w:cs="Calibri"/>
                <w:b/>
                <w:sz w:val="20"/>
                <w:szCs w:val="20"/>
              </w:rPr>
            </w:pPr>
            <w:r w:rsidRPr="002E6F59">
              <w:rPr>
                <w:rFonts w:ascii="Calibri" w:hAnsi="Calibri" w:cs="Calibri"/>
                <w:b/>
                <w:sz w:val="20"/>
                <w:szCs w:val="20"/>
              </w:rPr>
              <w:t>Messaging</w:t>
            </w:r>
          </w:p>
        </w:tc>
        <w:tc>
          <w:tcPr>
            <w:tcW w:w="7668" w:type="dxa"/>
            <w:shd w:val="clear" w:color="auto" w:fill="auto"/>
          </w:tcPr>
          <w:p w14:paraId="6E2431C7" w14:textId="48F8CC4F" w:rsidR="00FD3324" w:rsidRPr="002E6F59" w:rsidRDefault="00FD3324" w:rsidP="00825BAB">
            <w:pPr>
              <w:pStyle w:val="ListParagraph"/>
              <w:spacing w:after="0" w:line="240" w:lineRule="auto"/>
              <w:ind w:left="0"/>
              <w:jc w:val="both"/>
              <w:rPr>
                <w:sz w:val="20"/>
                <w:szCs w:val="20"/>
              </w:rPr>
            </w:pPr>
            <w:r w:rsidRPr="002E6F59">
              <w:rPr>
                <w:sz w:val="20"/>
                <w:szCs w:val="20"/>
              </w:rPr>
              <w:t>IBM MQ Series, JMS</w:t>
            </w:r>
          </w:p>
        </w:tc>
      </w:tr>
      <w:tr w:rsidR="00FD3324" w:rsidRPr="002E6F59" w14:paraId="769E7952" w14:textId="77777777" w:rsidTr="00825BAB">
        <w:tc>
          <w:tcPr>
            <w:tcW w:w="3240" w:type="dxa"/>
            <w:shd w:val="clear" w:color="auto" w:fill="auto"/>
          </w:tcPr>
          <w:p w14:paraId="132762DB" w14:textId="77777777" w:rsidR="00FD3324" w:rsidRPr="002E6F59" w:rsidRDefault="00FD3324" w:rsidP="00825BAB">
            <w:pPr>
              <w:pStyle w:val="ListParagraph"/>
              <w:spacing w:after="0" w:line="240" w:lineRule="auto"/>
              <w:ind w:left="0"/>
              <w:jc w:val="both"/>
              <w:rPr>
                <w:b/>
                <w:sz w:val="20"/>
                <w:szCs w:val="20"/>
              </w:rPr>
            </w:pPr>
            <w:r w:rsidRPr="002E6F59">
              <w:rPr>
                <w:b/>
                <w:sz w:val="20"/>
                <w:szCs w:val="20"/>
              </w:rPr>
              <w:t>Bug Tracking Tools</w:t>
            </w:r>
          </w:p>
        </w:tc>
        <w:tc>
          <w:tcPr>
            <w:tcW w:w="7668" w:type="dxa"/>
            <w:shd w:val="clear" w:color="auto" w:fill="auto"/>
          </w:tcPr>
          <w:p w14:paraId="69081870" w14:textId="46E17645" w:rsidR="00FD3324" w:rsidRPr="002E6F59" w:rsidRDefault="00FD3324" w:rsidP="00825BAB">
            <w:pPr>
              <w:pStyle w:val="ListParagraph"/>
              <w:spacing w:after="0" w:line="240" w:lineRule="auto"/>
              <w:ind w:left="0"/>
              <w:jc w:val="both"/>
              <w:rPr>
                <w:sz w:val="20"/>
                <w:szCs w:val="20"/>
              </w:rPr>
            </w:pPr>
            <w:r w:rsidRPr="002E6F59">
              <w:rPr>
                <w:sz w:val="20"/>
                <w:szCs w:val="20"/>
              </w:rPr>
              <w:t>Rational Clear Quest</w:t>
            </w:r>
          </w:p>
        </w:tc>
      </w:tr>
      <w:tr w:rsidR="00FD3324" w:rsidRPr="002E6F59" w14:paraId="1ACB1B72" w14:textId="77777777" w:rsidTr="00825BAB">
        <w:tc>
          <w:tcPr>
            <w:tcW w:w="3240" w:type="dxa"/>
            <w:shd w:val="clear" w:color="auto" w:fill="auto"/>
          </w:tcPr>
          <w:p w14:paraId="38A12990" w14:textId="77777777" w:rsidR="00FD3324" w:rsidRPr="002E6F59" w:rsidRDefault="00FD3324" w:rsidP="00825BAB">
            <w:pPr>
              <w:pStyle w:val="ListParagraph"/>
              <w:spacing w:after="0" w:line="240" w:lineRule="auto"/>
              <w:ind w:left="0"/>
              <w:jc w:val="both"/>
              <w:rPr>
                <w:b/>
                <w:sz w:val="20"/>
                <w:szCs w:val="20"/>
              </w:rPr>
            </w:pPr>
            <w:r w:rsidRPr="002E6F59">
              <w:rPr>
                <w:b/>
                <w:sz w:val="20"/>
                <w:szCs w:val="20"/>
              </w:rPr>
              <w:t>Design &amp; IDE</w:t>
            </w:r>
          </w:p>
        </w:tc>
        <w:tc>
          <w:tcPr>
            <w:tcW w:w="7668" w:type="dxa"/>
            <w:shd w:val="clear" w:color="auto" w:fill="auto"/>
          </w:tcPr>
          <w:p w14:paraId="19C44D03" w14:textId="77777777" w:rsidR="00FD3324" w:rsidRPr="002E6F59" w:rsidRDefault="00FD3324" w:rsidP="00825BAB">
            <w:pPr>
              <w:pStyle w:val="ListParagraph"/>
              <w:spacing w:after="0" w:line="240" w:lineRule="auto"/>
              <w:ind w:left="0"/>
              <w:jc w:val="both"/>
              <w:rPr>
                <w:sz w:val="20"/>
                <w:szCs w:val="20"/>
              </w:rPr>
            </w:pPr>
            <w:r w:rsidRPr="002E6F59">
              <w:rPr>
                <w:sz w:val="20"/>
                <w:szCs w:val="20"/>
              </w:rPr>
              <w:t xml:space="preserve">Eclipse, STS, IntelliJ IDEA, IBM RAD/WSAD </w:t>
            </w:r>
          </w:p>
        </w:tc>
      </w:tr>
      <w:tr w:rsidR="00FD3324" w:rsidRPr="002E6F59" w14:paraId="27EBE66F" w14:textId="77777777" w:rsidTr="00825BAB">
        <w:tc>
          <w:tcPr>
            <w:tcW w:w="3240" w:type="dxa"/>
            <w:shd w:val="clear" w:color="auto" w:fill="auto"/>
          </w:tcPr>
          <w:p w14:paraId="7CE8B675" w14:textId="77777777" w:rsidR="00FD3324" w:rsidRPr="002E6F59" w:rsidRDefault="00FD3324" w:rsidP="00825BAB">
            <w:pPr>
              <w:pStyle w:val="ListParagraph"/>
              <w:spacing w:after="0" w:line="240" w:lineRule="auto"/>
              <w:ind w:left="0"/>
              <w:jc w:val="both"/>
              <w:rPr>
                <w:b/>
                <w:sz w:val="20"/>
                <w:szCs w:val="20"/>
              </w:rPr>
            </w:pPr>
            <w:r w:rsidRPr="002E6F59">
              <w:rPr>
                <w:b/>
                <w:sz w:val="20"/>
                <w:szCs w:val="20"/>
              </w:rPr>
              <w:t>App servers</w:t>
            </w:r>
          </w:p>
        </w:tc>
        <w:tc>
          <w:tcPr>
            <w:tcW w:w="7668" w:type="dxa"/>
            <w:shd w:val="clear" w:color="auto" w:fill="auto"/>
          </w:tcPr>
          <w:p w14:paraId="06ACA2BD" w14:textId="46BC2E74" w:rsidR="00FD3324" w:rsidRPr="002E6F59" w:rsidRDefault="00FD3324" w:rsidP="00825BAB">
            <w:pPr>
              <w:pStyle w:val="ListParagraph"/>
              <w:spacing w:after="0" w:line="240" w:lineRule="auto"/>
              <w:ind w:left="0"/>
              <w:jc w:val="both"/>
              <w:rPr>
                <w:sz w:val="20"/>
                <w:szCs w:val="20"/>
              </w:rPr>
            </w:pPr>
            <w:r w:rsidRPr="002E6F59">
              <w:rPr>
                <w:sz w:val="20"/>
                <w:szCs w:val="20"/>
              </w:rPr>
              <w:t xml:space="preserve">IBM WebSphere, Apache </w:t>
            </w:r>
            <w:r w:rsidR="00497E3F" w:rsidRPr="002E6F59">
              <w:rPr>
                <w:sz w:val="20"/>
                <w:szCs w:val="20"/>
              </w:rPr>
              <w:t>Tomcat, Web</w:t>
            </w:r>
            <w:r w:rsidRPr="002E6F59">
              <w:rPr>
                <w:sz w:val="20"/>
                <w:szCs w:val="20"/>
              </w:rPr>
              <w:t xml:space="preserve"> Logic, JBoss</w:t>
            </w:r>
          </w:p>
        </w:tc>
      </w:tr>
      <w:tr w:rsidR="00FD3324" w:rsidRPr="002E6F59" w14:paraId="5AC74551" w14:textId="77777777" w:rsidTr="00825BAB">
        <w:tc>
          <w:tcPr>
            <w:tcW w:w="3240" w:type="dxa"/>
            <w:shd w:val="clear" w:color="auto" w:fill="auto"/>
          </w:tcPr>
          <w:p w14:paraId="1FF3E587" w14:textId="77777777" w:rsidR="00FD3324" w:rsidRPr="002E6F59" w:rsidRDefault="00FD3324" w:rsidP="00825BAB">
            <w:pPr>
              <w:pStyle w:val="ListParagraph"/>
              <w:spacing w:after="0" w:line="240" w:lineRule="auto"/>
              <w:ind w:left="0"/>
              <w:jc w:val="both"/>
              <w:rPr>
                <w:b/>
                <w:sz w:val="20"/>
                <w:szCs w:val="20"/>
              </w:rPr>
            </w:pPr>
            <w:r w:rsidRPr="002E6F59">
              <w:rPr>
                <w:b/>
                <w:sz w:val="20"/>
                <w:szCs w:val="20"/>
              </w:rPr>
              <w:t>Databases/Tools</w:t>
            </w:r>
          </w:p>
        </w:tc>
        <w:tc>
          <w:tcPr>
            <w:tcW w:w="7668" w:type="dxa"/>
            <w:shd w:val="clear" w:color="auto" w:fill="auto"/>
          </w:tcPr>
          <w:p w14:paraId="6AB91E2B" w14:textId="69F59289" w:rsidR="00FD3324" w:rsidRPr="002E6F59" w:rsidRDefault="00FD3324" w:rsidP="00825BAB">
            <w:pPr>
              <w:pStyle w:val="ListParagraph"/>
              <w:spacing w:after="0" w:line="240" w:lineRule="auto"/>
              <w:ind w:left="0"/>
              <w:jc w:val="both"/>
              <w:rPr>
                <w:sz w:val="20"/>
                <w:szCs w:val="20"/>
              </w:rPr>
            </w:pPr>
            <w:r w:rsidRPr="002E6F59">
              <w:rPr>
                <w:sz w:val="20"/>
                <w:szCs w:val="20"/>
              </w:rPr>
              <w:t xml:space="preserve">Oracle 11g/10g /9i, SQL Server, DB2, </w:t>
            </w:r>
            <w:r w:rsidR="00FA5807" w:rsidRPr="002E6F59">
              <w:rPr>
                <w:sz w:val="20"/>
                <w:szCs w:val="20"/>
              </w:rPr>
              <w:t>MySQL</w:t>
            </w:r>
            <w:r w:rsidRPr="002E6F59">
              <w:rPr>
                <w:sz w:val="20"/>
                <w:szCs w:val="20"/>
              </w:rPr>
              <w:t>/SQL Developer</w:t>
            </w:r>
            <w:r w:rsidR="00B745EC" w:rsidRPr="002E6F59">
              <w:rPr>
                <w:sz w:val="20"/>
                <w:szCs w:val="20"/>
              </w:rPr>
              <w:t>, Golang</w:t>
            </w:r>
          </w:p>
        </w:tc>
      </w:tr>
      <w:tr w:rsidR="00FD3324" w:rsidRPr="002E6F59" w14:paraId="70F668A3" w14:textId="77777777" w:rsidTr="00825BAB">
        <w:tc>
          <w:tcPr>
            <w:tcW w:w="3240" w:type="dxa"/>
            <w:shd w:val="clear" w:color="auto" w:fill="auto"/>
          </w:tcPr>
          <w:p w14:paraId="29BB0B45" w14:textId="77777777" w:rsidR="00FD3324" w:rsidRPr="002E6F59" w:rsidRDefault="00FD3324" w:rsidP="00825BAB">
            <w:pPr>
              <w:pStyle w:val="ListParagraph"/>
              <w:spacing w:after="0" w:line="240" w:lineRule="auto"/>
              <w:ind w:left="0"/>
              <w:jc w:val="both"/>
              <w:rPr>
                <w:b/>
                <w:sz w:val="20"/>
                <w:szCs w:val="20"/>
              </w:rPr>
            </w:pPr>
            <w:r w:rsidRPr="002E6F59">
              <w:rPr>
                <w:b/>
                <w:sz w:val="20"/>
                <w:szCs w:val="20"/>
              </w:rPr>
              <w:t>Design/Version Control/Repository</w:t>
            </w:r>
          </w:p>
        </w:tc>
        <w:tc>
          <w:tcPr>
            <w:tcW w:w="7668" w:type="dxa"/>
            <w:shd w:val="clear" w:color="auto" w:fill="auto"/>
          </w:tcPr>
          <w:p w14:paraId="07AC1D8D" w14:textId="77777777" w:rsidR="00FD3324" w:rsidRPr="002E6F59" w:rsidRDefault="00FD3324" w:rsidP="00825BAB">
            <w:pPr>
              <w:pStyle w:val="ListParagraph"/>
              <w:spacing w:after="0" w:line="240" w:lineRule="auto"/>
              <w:ind w:left="0"/>
              <w:jc w:val="both"/>
              <w:rPr>
                <w:sz w:val="20"/>
                <w:szCs w:val="20"/>
              </w:rPr>
            </w:pPr>
            <w:r w:rsidRPr="002E6F59">
              <w:rPr>
                <w:sz w:val="20"/>
                <w:szCs w:val="20"/>
              </w:rPr>
              <w:t>UML, Rational Rose, SVN, Clear Case, GIT, Bitbucket.</w:t>
            </w:r>
          </w:p>
        </w:tc>
      </w:tr>
      <w:tr w:rsidR="00FD3324" w:rsidRPr="002E6F59" w14:paraId="043FA5B4" w14:textId="77777777" w:rsidTr="00825BAB">
        <w:tc>
          <w:tcPr>
            <w:tcW w:w="3240" w:type="dxa"/>
            <w:shd w:val="clear" w:color="auto" w:fill="auto"/>
          </w:tcPr>
          <w:p w14:paraId="38191AD2" w14:textId="77777777" w:rsidR="00FD3324" w:rsidRPr="002E6F59" w:rsidRDefault="00FD3324" w:rsidP="00825BAB">
            <w:pPr>
              <w:pStyle w:val="ListParagraph"/>
              <w:spacing w:after="0" w:line="240" w:lineRule="auto"/>
              <w:ind w:left="0"/>
              <w:jc w:val="both"/>
              <w:rPr>
                <w:b/>
                <w:sz w:val="20"/>
                <w:szCs w:val="20"/>
              </w:rPr>
            </w:pPr>
            <w:r w:rsidRPr="002E6F59">
              <w:rPr>
                <w:b/>
                <w:sz w:val="20"/>
                <w:szCs w:val="20"/>
              </w:rPr>
              <w:t>Cloud DB/Platform</w:t>
            </w:r>
          </w:p>
        </w:tc>
        <w:tc>
          <w:tcPr>
            <w:tcW w:w="7668" w:type="dxa"/>
            <w:shd w:val="clear" w:color="auto" w:fill="auto"/>
          </w:tcPr>
          <w:p w14:paraId="3626A974" w14:textId="733E4E44" w:rsidR="00FD3324" w:rsidRPr="002E6F59" w:rsidRDefault="00907D73" w:rsidP="00825BAB">
            <w:pPr>
              <w:pStyle w:val="ListParagraph"/>
              <w:spacing w:after="0" w:line="240" w:lineRule="auto"/>
              <w:ind w:left="0"/>
              <w:jc w:val="both"/>
              <w:rPr>
                <w:sz w:val="20"/>
                <w:szCs w:val="20"/>
              </w:rPr>
            </w:pPr>
            <w:r w:rsidRPr="002E6F59">
              <w:rPr>
                <w:sz w:val="20"/>
                <w:szCs w:val="20"/>
              </w:rPr>
              <w:t>MongoDB,</w:t>
            </w:r>
            <w:r w:rsidR="00FD3324" w:rsidRPr="002E6F59">
              <w:rPr>
                <w:sz w:val="20"/>
                <w:szCs w:val="20"/>
              </w:rPr>
              <w:t xml:space="preserve"> Cassandra, Kafka, </w:t>
            </w:r>
            <w:r w:rsidRPr="002E6F59">
              <w:rPr>
                <w:sz w:val="20"/>
                <w:szCs w:val="20"/>
              </w:rPr>
              <w:t>PostgreSQL</w:t>
            </w:r>
            <w:r w:rsidR="00FD3324" w:rsidRPr="002E6F59">
              <w:rPr>
                <w:sz w:val="20"/>
                <w:szCs w:val="20"/>
              </w:rPr>
              <w:t>, AWS</w:t>
            </w:r>
          </w:p>
        </w:tc>
      </w:tr>
      <w:tr w:rsidR="00FD3324" w:rsidRPr="002E6F59" w14:paraId="63D83546" w14:textId="77777777" w:rsidTr="00825BAB">
        <w:tc>
          <w:tcPr>
            <w:tcW w:w="3240" w:type="dxa"/>
            <w:shd w:val="clear" w:color="auto" w:fill="auto"/>
          </w:tcPr>
          <w:p w14:paraId="18C4A6B6" w14:textId="77777777" w:rsidR="00FD3324" w:rsidRPr="002E6F59" w:rsidRDefault="00FD3324" w:rsidP="00825BAB">
            <w:pPr>
              <w:pStyle w:val="ListParagraph"/>
              <w:spacing w:after="0" w:line="240" w:lineRule="auto"/>
              <w:ind w:left="0"/>
              <w:jc w:val="both"/>
              <w:rPr>
                <w:b/>
                <w:sz w:val="20"/>
                <w:szCs w:val="20"/>
              </w:rPr>
            </w:pPr>
            <w:r w:rsidRPr="002E6F59">
              <w:rPr>
                <w:b/>
                <w:sz w:val="20"/>
                <w:szCs w:val="20"/>
              </w:rPr>
              <w:t>Operating Systems</w:t>
            </w:r>
          </w:p>
        </w:tc>
        <w:tc>
          <w:tcPr>
            <w:tcW w:w="7668" w:type="dxa"/>
            <w:shd w:val="clear" w:color="auto" w:fill="auto"/>
          </w:tcPr>
          <w:p w14:paraId="4B3C500F" w14:textId="77777777" w:rsidR="00FD3324" w:rsidRPr="002E6F59" w:rsidRDefault="00FD3324" w:rsidP="00825BAB">
            <w:pPr>
              <w:pStyle w:val="ListParagraph"/>
              <w:spacing w:after="0" w:line="240" w:lineRule="auto"/>
              <w:ind w:left="0"/>
              <w:jc w:val="both"/>
              <w:rPr>
                <w:sz w:val="20"/>
                <w:szCs w:val="20"/>
              </w:rPr>
            </w:pPr>
            <w:r w:rsidRPr="002E6F59">
              <w:rPr>
                <w:sz w:val="20"/>
                <w:szCs w:val="20"/>
              </w:rPr>
              <w:t xml:space="preserve">Windows, Linux, UNIX </w:t>
            </w:r>
          </w:p>
        </w:tc>
      </w:tr>
      <w:tr w:rsidR="00FD3324" w:rsidRPr="002E6F59" w14:paraId="3957FA90" w14:textId="77777777" w:rsidTr="00825BAB">
        <w:tc>
          <w:tcPr>
            <w:tcW w:w="3240" w:type="dxa"/>
            <w:shd w:val="clear" w:color="auto" w:fill="auto"/>
          </w:tcPr>
          <w:p w14:paraId="7880B8DC" w14:textId="77777777" w:rsidR="00FD3324" w:rsidRPr="002E6F59" w:rsidRDefault="00FD3324" w:rsidP="00825BAB">
            <w:pPr>
              <w:pStyle w:val="ListParagraph"/>
              <w:spacing w:after="0" w:line="240" w:lineRule="auto"/>
              <w:ind w:left="0"/>
              <w:jc w:val="both"/>
              <w:rPr>
                <w:b/>
                <w:sz w:val="20"/>
                <w:szCs w:val="20"/>
              </w:rPr>
            </w:pPr>
            <w:r w:rsidRPr="002E6F59">
              <w:rPr>
                <w:b/>
                <w:sz w:val="20"/>
                <w:szCs w:val="20"/>
              </w:rPr>
              <w:t>logs Monitoring tools</w:t>
            </w:r>
          </w:p>
        </w:tc>
        <w:tc>
          <w:tcPr>
            <w:tcW w:w="7668" w:type="dxa"/>
            <w:shd w:val="clear" w:color="auto" w:fill="auto"/>
          </w:tcPr>
          <w:p w14:paraId="7D40C87A" w14:textId="77777777" w:rsidR="00FD3324" w:rsidRPr="002E6F59" w:rsidRDefault="00FD3324" w:rsidP="00825BAB">
            <w:pPr>
              <w:pStyle w:val="ListParagraph"/>
              <w:spacing w:after="0" w:line="240" w:lineRule="auto"/>
              <w:ind w:left="0"/>
              <w:jc w:val="both"/>
              <w:rPr>
                <w:sz w:val="20"/>
                <w:szCs w:val="20"/>
              </w:rPr>
            </w:pPr>
            <w:r w:rsidRPr="002E6F59">
              <w:rPr>
                <w:sz w:val="20"/>
                <w:szCs w:val="20"/>
              </w:rPr>
              <w:t>Splunk, Kibana, Cloud watch</w:t>
            </w:r>
          </w:p>
        </w:tc>
      </w:tr>
    </w:tbl>
    <w:p w14:paraId="06BD9C16" w14:textId="77777777" w:rsidR="00C21963" w:rsidRPr="002E6F59" w:rsidRDefault="003F572D">
      <w:pPr>
        <w:pStyle w:val="ulli"/>
        <w:numPr>
          <w:ilvl w:val="0"/>
          <w:numId w:val="3"/>
        </w:numPr>
        <w:spacing w:line="340" w:lineRule="atLeast"/>
        <w:ind w:left="460" w:hanging="210"/>
        <w:rPr>
          <w:rFonts w:ascii="Calibri" w:eastAsia="Palatino Linotype" w:hAnsi="Calibri" w:cs="Calibri"/>
          <w:vanish/>
          <w:sz w:val="20"/>
          <w:szCs w:val="20"/>
        </w:rPr>
      </w:pPr>
      <w:r w:rsidRPr="002E6F59">
        <w:rPr>
          <w:rFonts w:ascii="Calibri" w:eastAsia="Palatino Linotype" w:hAnsi="Calibri" w:cs="Calibri"/>
          <w:vanish/>
          <w:sz w:val="20"/>
          <w:szCs w:val="20"/>
        </w:rPr>
        <w:t>Programming Languages:</w:t>
      </w:r>
    </w:p>
    <w:p w14:paraId="3319B98E" w14:textId="77777777" w:rsidR="00C21963" w:rsidRPr="002E6F59" w:rsidRDefault="003F572D">
      <w:pPr>
        <w:pStyle w:val="ulli"/>
        <w:numPr>
          <w:ilvl w:val="0"/>
          <w:numId w:val="3"/>
        </w:numPr>
        <w:spacing w:line="340" w:lineRule="atLeast"/>
        <w:ind w:left="460" w:hanging="210"/>
        <w:rPr>
          <w:rFonts w:ascii="Calibri" w:eastAsia="Palatino Linotype" w:hAnsi="Calibri" w:cs="Calibri"/>
          <w:vanish/>
          <w:sz w:val="20"/>
          <w:szCs w:val="20"/>
        </w:rPr>
      </w:pPr>
      <w:r w:rsidRPr="002E6F59">
        <w:rPr>
          <w:rFonts w:ascii="Calibri" w:eastAsia="Palatino Linotype" w:hAnsi="Calibri" w:cs="Calibri"/>
          <w:vanish/>
          <w:sz w:val="20"/>
          <w:szCs w:val="20"/>
        </w:rPr>
        <w:t>Angular, Java, C#, C++,</w:t>
      </w:r>
    </w:p>
    <w:p w14:paraId="7CF053F3" w14:textId="77777777" w:rsidR="00C21963" w:rsidRPr="002E6F59" w:rsidRDefault="003F572D">
      <w:pPr>
        <w:pStyle w:val="ulli"/>
        <w:numPr>
          <w:ilvl w:val="0"/>
          <w:numId w:val="3"/>
        </w:numPr>
        <w:spacing w:line="340" w:lineRule="atLeast"/>
        <w:ind w:left="460" w:hanging="210"/>
        <w:rPr>
          <w:rFonts w:ascii="Calibri" w:eastAsia="Palatino Linotype" w:hAnsi="Calibri" w:cs="Calibri"/>
          <w:vanish/>
          <w:sz w:val="20"/>
          <w:szCs w:val="20"/>
        </w:rPr>
      </w:pPr>
      <w:r w:rsidRPr="002E6F59">
        <w:rPr>
          <w:rFonts w:ascii="Calibri" w:eastAsia="Palatino Linotype" w:hAnsi="Calibri" w:cs="Calibri"/>
          <w:vanish/>
          <w:sz w:val="20"/>
          <w:szCs w:val="20"/>
        </w:rPr>
        <w:t>Frameworks: React 16, Angular 12, Spring 5.0</w:t>
      </w:r>
    </w:p>
    <w:p w14:paraId="2AD1898A" w14:textId="77777777" w:rsidR="00C21963" w:rsidRPr="002E6F59" w:rsidRDefault="003F572D">
      <w:pPr>
        <w:pStyle w:val="ulli"/>
        <w:numPr>
          <w:ilvl w:val="0"/>
          <w:numId w:val="3"/>
        </w:numPr>
        <w:spacing w:line="340" w:lineRule="atLeast"/>
        <w:ind w:left="460" w:hanging="210"/>
        <w:rPr>
          <w:rFonts w:ascii="Calibri" w:eastAsia="Palatino Linotype" w:hAnsi="Calibri" w:cs="Calibri"/>
          <w:vanish/>
          <w:sz w:val="20"/>
          <w:szCs w:val="20"/>
        </w:rPr>
      </w:pPr>
      <w:r w:rsidRPr="002E6F59">
        <w:rPr>
          <w:rFonts w:ascii="Calibri" w:eastAsia="Palatino Linotype" w:hAnsi="Calibri" w:cs="Calibri"/>
          <w:vanish/>
          <w:sz w:val="20"/>
          <w:szCs w:val="20"/>
        </w:rPr>
        <w:t>Scripting Languages: HTML, CSS, JavaScript, TypeScript, AJAX</w:t>
      </w:r>
    </w:p>
    <w:p w14:paraId="43963B24" w14:textId="77777777" w:rsidR="00C21963" w:rsidRPr="002E6F59" w:rsidRDefault="003F572D">
      <w:pPr>
        <w:pStyle w:val="ulli"/>
        <w:numPr>
          <w:ilvl w:val="0"/>
          <w:numId w:val="3"/>
        </w:numPr>
        <w:spacing w:line="340" w:lineRule="atLeast"/>
        <w:ind w:left="460" w:hanging="210"/>
        <w:rPr>
          <w:rFonts w:ascii="Calibri" w:eastAsia="Palatino Linotype" w:hAnsi="Calibri" w:cs="Calibri"/>
          <w:vanish/>
          <w:sz w:val="20"/>
          <w:szCs w:val="20"/>
        </w:rPr>
      </w:pPr>
      <w:r w:rsidRPr="002E6F59">
        <w:rPr>
          <w:rFonts w:ascii="Calibri" w:eastAsia="Palatino Linotype" w:hAnsi="Calibri" w:cs="Calibri"/>
          <w:vanish/>
          <w:sz w:val="20"/>
          <w:szCs w:val="20"/>
        </w:rPr>
        <w:t>Tools: Junit, Selenium web Driver, Mockito.</w:t>
      </w:r>
    </w:p>
    <w:p w14:paraId="75679CE8" w14:textId="77777777" w:rsidR="00C21963" w:rsidRPr="002E6F59" w:rsidRDefault="003F572D">
      <w:pPr>
        <w:pStyle w:val="ulli"/>
        <w:numPr>
          <w:ilvl w:val="0"/>
          <w:numId w:val="3"/>
        </w:numPr>
        <w:spacing w:line="340" w:lineRule="atLeast"/>
        <w:ind w:left="460" w:hanging="210"/>
        <w:rPr>
          <w:rFonts w:ascii="Calibri" w:eastAsia="Palatino Linotype" w:hAnsi="Calibri" w:cs="Calibri"/>
          <w:vanish/>
          <w:sz w:val="20"/>
          <w:szCs w:val="20"/>
        </w:rPr>
      </w:pPr>
      <w:r w:rsidRPr="002E6F59">
        <w:rPr>
          <w:rFonts w:ascii="Calibri" w:eastAsia="Palatino Linotype" w:hAnsi="Calibri" w:cs="Calibri"/>
          <w:vanish/>
          <w:sz w:val="20"/>
          <w:szCs w:val="20"/>
        </w:rPr>
        <w:t>Frame Works: Struts, Spring, JSF, JPA, EJB and Hibernate, JMS, Wild fly.</w:t>
      </w:r>
    </w:p>
    <w:p w14:paraId="22FB5F67" w14:textId="77777777" w:rsidR="00C21963" w:rsidRPr="002E6F59" w:rsidRDefault="003F572D">
      <w:pPr>
        <w:pStyle w:val="ulli"/>
        <w:numPr>
          <w:ilvl w:val="0"/>
          <w:numId w:val="3"/>
        </w:numPr>
        <w:spacing w:line="340" w:lineRule="atLeast"/>
        <w:ind w:left="460" w:hanging="210"/>
        <w:rPr>
          <w:rFonts w:ascii="Calibri" w:eastAsia="Palatino Linotype" w:hAnsi="Calibri" w:cs="Calibri"/>
          <w:vanish/>
          <w:sz w:val="20"/>
          <w:szCs w:val="20"/>
        </w:rPr>
      </w:pPr>
      <w:r w:rsidRPr="002E6F59">
        <w:rPr>
          <w:rFonts w:ascii="Calibri" w:eastAsia="Palatino Linotype" w:hAnsi="Calibri" w:cs="Calibri"/>
          <w:vanish/>
          <w:sz w:val="20"/>
          <w:szCs w:val="20"/>
        </w:rPr>
        <w:t>Web Services:</w:t>
      </w:r>
    </w:p>
    <w:p w14:paraId="2087B448" w14:textId="77777777" w:rsidR="00C21963" w:rsidRPr="002E6F59" w:rsidRDefault="003F572D">
      <w:pPr>
        <w:pStyle w:val="ulli"/>
        <w:numPr>
          <w:ilvl w:val="0"/>
          <w:numId w:val="3"/>
        </w:numPr>
        <w:spacing w:line="340" w:lineRule="atLeast"/>
        <w:ind w:left="460" w:hanging="210"/>
        <w:rPr>
          <w:rFonts w:ascii="Calibri" w:eastAsia="Palatino Linotype" w:hAnsi="Calibri" w:cs="Calibri"/>
          <w:vanish/>
          <w:sz w:val="20"/>
          <w:szCs w:val="20"/>
        </w:rPr>
      </w:pPr>
      <w:r w:rsidRPr="002E6F59">
        <w:rPr>
          <w:rFonts w:ascii="Calibri" w:eastAsia="Palatino Linotype" w:hAnsi="Calibri" w:cs="Calibri"/>
          <w:vanish/>
          <w:sz w:val="20"/>
          <w:szCs w:val="20"/>
        </w:rPr>
        <w:t>SOAP, UDDI, WSDL, JAX-RS, JAX-WS, RESTful Web services, AWS</w:t>
      </w:r>
    </w:p>
    <w:p w14:paraId="111BFB09" w14:textId="77777777" w:rsidR="00C21963" w:rsidRPr="002E6F59" w:rsidRDefault="003F572D">
      <w:pPr>
        <w:pStyle w:val="ulli"/>
        <w:numPr>
          <w:ilvl w:val="0"/>
          <w:numId w:val="4"/>
        </w:numPr>
        <w:spacing w:line="340" w:lineRule="atLeast"/>
        <w:ind w:left="460" w:hanging="210"/>
        <w:rPr>
          <w:rFonts w:ascii="Calibri" w:eastAsia="Palatino Linotype" w:hAnsi="Calibri" w:cs="Calibri"/>
          <w:vanish/>
          <w:sz w:val="20"/>
          <w:szCs w:val="20"/>
        </w:rPr>
      </w:pPr>
      <w:r w:rsidRPr="002E6F59">
        <w:rPr>
          <w:rFonts w:ascii="Calibri" w:eastAsia="Palatino Linotype" w:hAnsi="Calibri" w:cs="Calibri"/>
          <w:vanish/>
          <w:sz w:val="20"/>
          <w:szCs w:val="20"/>
        </w:rPr>
        <w:t>Databases: Oracle 11g, No SQL, MySQLDB2, MongoDB, Cassandra</w:t>
      </w:r>
    </w:p>
    <w:p w14:paraId="797A49AE" w14:textId="77777777" w:rsidR="00C21963" w:rsidRPr="002E6F59" w:rsidRDefault="003F572D">
      <w:pPr>
        <w:pStyle w:val="ulli"/>
        <w:numPr>
          <w:ilvl w:val="0"/>
          <w:numId w:val="4"/>
        </w:numPr>
        <w:spacing w:line="340" w:lineRule="atLeast"/>
        <w:ind w:left="460" w:hanging="210"/>
        <w:rPr>
          <w:rFonts w:ascii="Calibri" w:eastAsia="Palatino Linotype" w:hAnsi="Calibri" w:cs="Calibri"/>
          <w:vanish/>
          <w:sz w:val="20"/>
          <w:szCs w:val="20"/>
        </w:rPr>
      </w:pPr>
      <w:r w:rsidRPr="002E6F59">
        <w:rPr>
          <w:rFonts w:ascii="Calibri" w:eastAsia="Palatino Linotype" w:hAnsi="Calibri" w:cs="Calibri"/>
          <w:vanish/>
          <w:sz w:val="20"/>
          <w:szCs w:val="20"/>
        </w:rPr>
        <w:t>Debugging Tools&amp; CI/CD: JIRA, Jenkins, CHEFF, Gradle</w:t>
      </w:r>
    </w:p>
    <w:p w14:paraId="63698801" w14:textId="77777777" w:rsidR="00C21963" w:rsidRPr="002E6F59" w:rsidRDefault="003F572D">
      <w:pPr>
        <w:pStyle w:val="ulli"/>
        <w:numPr>
          <w:ilvl w:val="0"/>
          <w:numId w:val="4"/>
        </w:numPr>
        <w:spacing w:line="340" w:lineRule="atLeast"/>
        <w:ind w:left="460" w:hanging="210"/>
        <w:rPr>
          <w:rFonts w:ascii="Calibri" w:eastAsia="Palatino Linotype" w:hAnsi="Calibri" w:cs="Calibri"/>
          <w:vanish/>
          <w:sz w:val="20"/>
          <w:szCs w:val="20"/>
        </w:rPr>
      </w:pPr>
      <w:r w:rsidRPr="002E6F59">
        <w:rPr>
          <w:rFonts w:ascii="Calibri" w:eastAsia="Palatino Linotype" w:hAnsi="Calibri" w:cs="Calibri"/>
          <w:vanish/>
          <w:sz w:val="20"/>
          <w:szCs w:val="20"/>
        </w:rPr>
        <w:t>Version Control: Git, Tortoise SVN.</w:t>
      </w:r>
    </w:p>
    <w:p w14:paraId="62936880" w14:textId="77777777" w:rsidR="00C21963" w:rsidRPr="002E6F59" w:rsidRDefault="003F572D">
      <w:pPr>
        <w:pStyle w:val="ulli"/>
        <w:numPr>
          <w:ilvl w:val="0"/>
          <w:numId w:val="4"/>
        </w:numPr>
        <w:spacing w:line="340" w:lineRule="atLeast"/>
        <w:ind w:left="460" w:hanging="210"/>
        <w:rPr>
          <w:rFonts w:ascii="Calibri" w:eastAsia="Palatino Linotype" w:hAnsi="Calibri" w:cs="Calibri"/>
          <w:vanish/>
          <w:sz w:val="20"/>
          <w:szCs w:val="20"/>
        </w:rPr>
      </w:pPr>
      <w:r w:rsidRPr="002E6F59">
        <w:rPr>
          <w:rFonts w:ascii="Calibri" w:eastAsia="Palatino Linotype" w:hAnsi="Calibri" w:cs="Calibri"/>
          <w:vanish/>
          <w:sz w:val="20"/>
          <w:szCs w:val="20"/>
        </w:rPr>
        <w:t>IDE Tools:</w:t>
      </w:r>
    </w:p>
    <w:p w14:paraId="4C1CE40B" w14:textId="77777777" w:rsidR="00C21963" w:rsidRPr="002E6F59" w:rsidRDefault="003F572D">
      <w:pPr>
        <w:pStyle w:val="ulli"/>
        <w:numPr>
          <w:ilvl w:val="0"/>
          <w:numId w:val="4"/>
        </w:numPr>
        <w:spacing w:line="340" w:lineRule="atLeast"/>
        <w:ind w:left="460" w:hanging="210"/>
        <w:rPr>
          <w:rFonts w:ascii="Calibri" w:eastAsia="Palatino Linotype" w:hAnsi="Calibri" w:cs="Calibri"/>
          <w:vanish/>
          <w:sz w:val="20"/>
          <w:szCs w:val="20"/>
        </w:rPr>
      </w:pPr>
      <w:r w:rsidRPr="002E6F59">
        <w:rPr>
          <w:rFonts w:ascii="Calibri" w:eastAsia="Palatino Linotype" w:hAnsi="Calibri" w:cs="Calibri"/>
          <w:vanish/>
          <w:sz w:val="20"/>
          <w:szCs w:val="20"/>
        </w:rPr>
        <w:t>Eclipse, Net beans, IntelliJ, IBM RAD, ANT, Maven</w:t>
      </w:r>
    </w:p>
    <w:p w14:paraId="0B656945" w14:textId="77777777" w:rsidR="00C21963" w:rsidRPr="002E6F59" w:rsidRDefault="003F572D">
      <w:pPr>
        <w:pStyle w:val="ulli"/>
        <w:numPr>
          <w:ilvl w:val="0"/>
          <w:numId w:val="4"/>
        </w:numPr>
        <w:spacing w:line="340" w:lineRule="atLeast"/>
        <w:ind w:left="460" w:hanging="210"/>
        <w:rPr>
          <w:rFonts w:ascii="Calibri" w:eastAsia="Palatino Linotype" w:hAnsi="Calibri" w:cs="Calibri"/>
          <w:vanish/>
          <w:sz w:val="20"/>
          <w:szCs w:val="20"/>
        </w:rPr>
      </w:pPr>
      <w:r w:rsidRPr="002E6F59">
        <w:rPr>
          <w:rFonts w:ascii="Calibri" w:eastAsia="Palatino Linotype" w:hAnsi="Calibri" w:cs="Calibri"/>
          <w:vanish/>
          <w:sz w:val="20"/>
          <w:szCs w:val="20"/>
        </w:rPr>
        <w:t>Web/App/DB Servers: IBM WebSphere, WebLogic, JBoss AS 7.x/8.x</w:t>
      </w:r>
    </w:p>
    <w:p w14:paraId="4C84256D" w14:textId="77777777" w:rsidR="00C21963" w:rsidRPr="002E6F59" w:rsidRDefault="003F572D">
      <w:pPr>
        <w:pStyle w:val="ulli"/>
        <w:numPr>
          <w:ilvl w:val="0"/>
          <w:numId w:val="4"/>
        </w:numPr>
        <w:spacing w:line="340" w:lineRule="atLeast"/>
        <w:ind w:left="460" w:hanging="210"/>
        <w:rPr>
          <w:rFonts w:ascii="Calibri" w:eastAsia="Palatino Linotype" w:hAnsi="Calibri" w:cs="Calibri"/>
          <w:vanish/>
          <w:sz w:val="20"/>
          <w:szCs w:val="20"/>
        </w:rPr>
      </w:pPr>
      <w:r w:rsidRPr="002E6F59">
        <w:rPr>
          <w:rFonts w:ascii="Calibri" w:eastAsia="Palatino Linotype" w:hAnsi="Calibri" w:cs="Calibri"/>
          <w:vanish/>
          <w:sz w:val="20"/>
          <w:szCs w:val="20"/>
        </w:rPr>
        <w:t>Monitoring Tools: App dynamics, Dynatrace, New Relic</w:t>
      </w:r>
    </w:p>
    <w:p w14:paraId="51C141D3" w14:textId="77777777" w:rsidR="00924866" w:rsidRPr="002E6F59" w:rsidRDefault="00924866" w:rsidP="00D25F32">
      <w:pPr>
        <w:pStyle w:val="ulli"/>
        <w:spacing w:line="240" w:lineRule="auto"/>
        <w:jc w:val="both"/>
        <w:rPr>
          <w:rFonts w:ascii="Calibri" w:hAnsi="Calibri" w:cs="Calibri"/>
          <w:b/>
          <w:sz w:val="20"/>
          <w:szCs w:val="20"/>
          <w:u w:val="single"/>
        </w:rPr>
      </w:pPr>
    </w:p>
    <w:p w14:paraId="2A495B46" w14:textId="0CECC305" w:rsidR="00924866" w:rsidRPr="002E6F59" w:rsidRDefault="00F71A31" w:rsidP="00F71A31">
      <w:pPr>
        <w:spacing w:line="240" w:lineRule="auto"/>
        <w:jc w:val="both"/>
        <w:rPr>
          <w:rFonts w:ascii="Calibri" w:hAnsi="Calibri" w:cs="Calibri"/>
          <w:b/>
          <w:sz w:val="22"/>
          <w:szCs w:val="22"/>
          <w:u w:val="single"/>
        </w:rPr>
      </w:pPr>
      <w:r w:rsidRPr="002E6F59">
        <w:rPr>
          <w:rFonts w:ascii="Calibri" w:hAnsi="Calibri" w:cs="Calibri"/>
          <w:b/>
          <w:sz w:val="22"/>
          <w:szCs w:val="22"/>
          <w:u w:val="single"/>
        </w:rPr>
        <w:t>Work Experience:</w:t>
      </w:r>
    </w:p>
    <w:p w14:paraId="1A03FA87" w14:textId="53596ABC" w:rsidR="00F255B9" w:rsidRPr="002E6F59" w:rsidRDefault="00940C51" w:rsidP="00D25F32">
      <w:pPr>
        <w:pStyle w:val="documentskn-mlb1paddedline"/>
        <w:pBdr>
          <w:top w:val="none" w:sz="0" w:space="20" w:color="auto"/>
          <w:left w:val="none" w:sz="0" w:space="16" w:color="auto"/>
          <w:right w:val="none" w:sz="0" w:space="15" w:color="auto"/>
        </w:pBdr>
        <w:spacing w:line="276" w:lineRule="auto"/>
        <w:ind w:left="320" w:right="300"/>
        <w:rPr>
          <w:rStyle w:val="documentskn-mlb1parentContainersectionparagraphWrapper"/>
          <w:rFonts w:ascii="Calibri" w:eastAsia="Century Gothic" w:hAnsi="Calibri" w:cs="Calibri"/>
          <w:sz w:val="22"/>
          <w:szCs w:val="22"/>
        </w:rPr>
      </w:pPr>
      <w:r w:rsidRPr="002E6F59">
        <w:rPr>
          <w:rStyle w:val="documentskn-mlb1txtBold"/>
          <w:rFonts w:ascii="Calibri" w:eastAsia="Century Gothic" w:hAnsi="Calibri" w:cs="Calibri"/>
          <w:caps/>
          <w:color w:val="2A2A2A"/>
          <w:sz w:val="22"/>
          <w:szCs w:val="22"/>
        </w:rPr>
        <w:t xml:space="preserve">Sr. </w:t>
      </w:r>
      <w:r w:rsidR="00F255B9" w:rsidRPr="002E6F59">
        <w:rPr>
          <w:rStyle w:val="documentskn-mlb1txtBold"/>
          <w:rFonts w:ascii="Calibri" w:eastAsia="Century Gothic" w:hAnsi="Calibri" w:cs="Calibri"/>
          <w:caps/>
          <w:color w:val="2A2A2A"/>
          <w:sz w:val="22"/>
          <w:szCs w:val="22"/>
        </w:rPr>
        <w:t>FULL STACK java Developer</w:t>
      </w:r>
      <w:r w:rsidR="00634334" w:rsidRPr="002E6F59">
        <w:rPr>
          <w:rStyle w:val="span"/>
          <w:rFonts w:ascii="Calibri" w:eastAsia="Century Gothic" w:hAnsi="Calibri" w:cs="Calibri"/>
          <w:color w:val="2A2A2A"/>
          <w:sz w:val="22"/>
          <w:szCs w:val="22"/>
        </w:rPr>
        <w:t xml:space="preserve">                                                </w:t>
      </w:r>
      <w:r w:rsidR="00D25F32" w:rsidRPr="002E6F59">
        <w:rPr>
          <w:rStyle w:val="span"/>
          <w:rFonts w:ascii="Calibri" w:eastAsia="Century Gothic" w:hAnsi="Calibri" w:cs="Calibri"/>
          <w:color w:val="2A2A2A"/>
          <w:sz w:val="22"/>
          <w:szCs w:val="22"/>
        </w:rPr>
        <w:tab/>
      </w:r>
      <w:r w:rsidR="00D25F32" w:rsidRPr="002E6F59">
        <w:rPr>
          <w:rStyle w:val="span"/>
          <w:rFonts w:ascii="Calibri" w:eastAsia="Century Gothic" w:hAnsi="Calibri" w:cs="Calibri"/>
          <w:color w:val="2A2A2A"/>
          <w:sz w:val="22"/>
          <w:szCs w:val="22"/>
        </w:rPr>
        <w:tab/>
      </w:r>
      <w:r w:rsidR="00D25F32" w:rsidRPr="002E6F59">
        <w:rPr>
          <w:rStyle w:val="span"/>
          <w:rFonts w:ascii="Calibri" w:eastAsia="Century Gothic" w:hAnsi="Calibri" w:cs="Calibri"/>
          <w:color w:val="2A2A2A"/>
          <w:sz w:val="22"/>
          <w:szCs w:val="22"/>
        </w:rPr>
        <w:tab/>
      </w:r>
      <w:r w:rsidR="00634334" w:rsidRPr="002E6F59">
        <w:rPr>
          <w:rStyle w:val="span"/>
          <w:rFonts w:ascii="Calibri" w:eastAsia="Century Gothic" w:hAnsi="Calibri" w:cs="Calibri"/>
          <w:color w:val="2A2A2A"/>
          <w:sz w:val="22"/>
          <w:szCs w:val="22"/>
        </w:rPr>
        <w:t xml:space="preserve">              </w:t>
      </w:r>
      <w:r w:rsidR="008455B0" w:rsidRPr="002E6F59">
        <w:rPr>
          <w:rStyle w:val="span"/>
          <w:rFonts w:ascii="Calibri" w:eastAsia="Century Gothic" w:hAnsi="Calibri" w:cs="Calibri"/>
          <w:color w:val="2A2A2A"/>
          <w:sz w:val="22"/>
          <w:szCs w:val="22"/>
        </w:rPr>
        <w:t xml:space="preserve"> </w:t>
      </w:r>
      <w:r w:rsidR="00634334" w:rsidRPr="002E6F59">
        <w:rPr>
          <w:rStyle w:val="span"/>
          <w:rFonts w:ascii="Calibri" w:eastAsia="Century Gothic" w:hAnsi="Calibri" w:cs="Calibri"/>
          <w:color w:val="2A2A2A"/>
          <w:sz w:val="22"/>
          <w:szCs w:val="22"/>
        </w:rPr>
        <w:t xml:space="preserve"> </w:t>
      </w:r>
      <w:r w:rsidR="00F255B9" w:rsidRPr="002E6F59">
        <w:rPr>
          <w:rStyle w:val="documentskn-mlb1experiencejobdates"/>
          <w:rFonts w:ascii="Calibri" w:eastAsia="Century Gothic" w:hAnsi="Calibri" w:cs="Calibri"/>
          <w:sz w:val="22"/>
          <w:szCs w:val="22"/>
        </w:rPr>
        <w:t>08</w:t>
      </w:r>
      <w:r w:rsidR="00F255B9" w:rsidRPr="002E6F59">
        <w:rPr>
          <w:rStyle w:val="documentskn-mlb1experiencejobdates"/>
          <w:rFonts w:ascii="Calibri" w:eastAsia="Century Gothic" w:hAnsi="Calibri" w:cs="Calibri"/>
          <w:color w:val="2A2A2A"/>
          <w:sz w:val="22"/>
          <w:szCs w:val="22"/>
        </w:rPr>
        <w:t>/202</w:t>
      </w:r>
      <w:r w:rsidR="00F255B9" w:rsidRPr="002E6F59">
        <w:rPr>
          <w:rStyle w:val="span"/>
          <w:rFonts w:ascii="Calibri" w:eastAsia="Century Gothic" w:hAnsi="Calibri" w:cs="Calibri"/>
          <w:color w:val="2A2A2A"/>
          <w:sz w:val="22"/>
          <w:szCs w:val="22"/>
        </w:rPr>
        <w:t xml:space="preserve">3 to </w:t>
      </w:r>
      <w:r w:rsidR="00B37AFE" w:rsidRPr="002E6F59">
        <w:rPr>
          <w:rStyle w:val="documentskn-mlb1experiencejobdates"/>
          <w:rFonts w:ascii="Calibri" w:eastAsia="Century Gothic" w:hAnsi="Calibri" w:cs="Calibri"/>
          <w:sz w:val="22"/>
          <w:szCs w:val="22"/>
        </w:rPr>
        <w:t>till date</w:t>
      </w:r>
    </w:p>
    <w:p w14:paraId="25AECC33" w14:textId="382190A1" w:rsidR="00F255B9" w:rsidRPr="002E6F59" w:rsidRDefault="002B228D" w:rsidP="00D25F32">
      <w:pPr>
        <w:pStyle w:val="documentskn-mlb1paddedline"/>
        <w:spacing w:line="276" w:lineRule="auto"/>
        <w:ind w:left="320" w:right="300"/>
        <w:rPr>
          <w:rStyle w:val="documentskn-mlb1parentContainersectionparagraphWrapper"/>
          <w:rFonts w:ascii="Calibri" w:eastAsia="Century Gothic" w:hAnsi="Calibri" w:cs="Calibri"/>
          <w:sz w:val="22"/>
          <w:szCs w:val="22"/>
        </w:rPr>
      </w:pPr>
      <w:r w:rsidRPr="002E6F59">
        <w:rPr>
          <w:rStyle w:val="documentskn-mlb1companyname"/>
          <w:rFonts w:ascii="Calibri" w:eastAsia="Century Gothic" w:hAnsi="Calibri" w:cs="Calibri"/>
          <w:color w:val="2A2A2A"/>
          <w:sz w:val="22"/>
          <w:szCs w:val="22"/>
        </w:rPr>
        <w:t>The HOME DEPOT</w:t>
      </w:r>
      <w:r w:rsidR="00F255B9" w:rsidRPr="002E6F59">
        <w:rPr>
          <w:rStyle w:val="span"/>
          <w:rFonts w:ascii="Calibri" w:eastAsia="Century Gothic" w:hAnsi="Calibri" w:cs="Calibri"/>
          <w:color w:val="2A2A2A"/>
          <w:sz w:val="22"/>
          <w:szCs w:val="22"/>
        </w:rPr>
        <w:t xml:space="preserve">- </w:t>
      </w:r>
      <w:r w:rsidR="00F255B9" w:rsidRPr="002E6F59">
        <w:rPr>
          <w:rStyle w:val="documentskn-mlb1jobcity"/>
          <w:rFonts w:ascii="Calibri" w:eastAsia="Century Gothic" w:hAnsi="Calibri" w:cs="Calibri"/>
          <w:sz w:val="22"/>
          <w:szCs w:val="22"/>
        </w:rPr>
        <w:t>Atlanta</w:t>
      </w:r>
      <w:r w:rsidR="00F255B9" w:rsidRPr="002E6F59">
        <w:rPr>
          <w:rStyle w:val="span"/>
          <w:rFonts w:ascii="Calibri" w:eastAsia="Century Gothic" w:hAnsi="Calibri" w:cs="Calibri"/>
          <w:color w:val="2A2A2A"/>
          <w:sz w:val="22"/>
          <w:szCs w:val="22"/>
        </w:rPr>
        <w:t xml:space="preserve">, </w:t>
      </w:r>
      <w:r w:rsidR="00F255B9" w:rsidRPr="002E6F59">
        <w:rPr>
          <w:rStyle w:val="documentskn-mlb1jobstate"/>
          <w:rFonts w:ascii="Calibri" w:eastAsia="Century Gothic" w:hAnsi="Calibri" w:cs="Calibri"/>
          <w:color w:val="2A2A2A"/>
          <w:sz w:val="22"/>
          <w:szCs w:val="22"/>
        </w:rPr>
        <w:t>GA</w:t>
      </w:r>
    </w:p>
    <w:p w14:paraId="3DDC8FD7" w14:textId="77777777" w:rsidR="00F255B9" w:rsidRPr="002E6F59" w:rsidRDefault="00F255B9" w:rsidP="00674075">
      <w:pPr>
        <w:numPr>
          <w:ilvl w:val="0"/>
          <w:numId w:val="3"/>
        </w:numPr>
        <w:shd w:val="clear" w:color="auto" w:fill="FFFFFF"/>
        <w:spacing w:before="100" w:beforeAutospacing="1" w:after="100" w:afterAutospacing="1" w:line="276" w:lineRule="auto"/>
        <w:textAlignment w:val="auto"/>
        <w:rPr>
          <w:rFonts w:ascii="Calibri" w:hAnsi="Calibri" w:cs="Calibri"/>
          <w:sz w:val="20"/>
          <w:szCs w:val="20"/>
        </w:rPr>
      </w:pPr>
      <w:r w:rsidRPr="002E6F59">
        <w:rPr>
          <w:rFonts w:ascii="Calibri" w:hAnsi="Calibri" w:cs="Calibri"/>
          <w:sz w:val="20"/>
          <w:szCs w:val="20"/>
        </w:rPr>
        <w:lastRenderedPageBreak/>
        <w:t>Developed critical components of the application including </w:t>
      </w:r>
      <w:r w:rsidRPr="002E6F59">
        <w:rPr>
          <w:rFonts w:ascii="Calibri" w:hAnsi="Calibri" w:cs="Calibri"/>
          <w:color w:val="000000"/>
          <w:sz w:val="20"/>
          <w:szCs w:val="20"/>
        </w:rPr>
        <w:t>spring forms, Spring controllers</w:t>
      </w:r>
      <w:r w:rsidRPr="002E6F59">
        <w:rPr>
          <w:rFonts w:ascii="Calibri" w:hAnsi="Calibri" w:cs="Calibri"/>
          <w:sz w:val="20"/>
          <w:szCs w:val="20"/>
        </w:rPr>
        <w:t>, </w:t>
      </w:r>
      <w:r w:rsidRPr="002E6F59">
        <w:rPr>
          <w:rFonts w:ascii="Calibri" w:hAnsi="Calibri" w:cs="Calibri"/>
          <w:color w:val="000000"/>
          <w:sz w:val="20"/>
          <w:szCs w:val="20"/>
        </w:rPr>
        <w:t>JSP views,</w:t>
      </w:r>
      <w:r w:rsidRPr="002E6F59">
        <w:rPr>
          <w:rFonts w:ascii="Calibri" w:hAnsi="Calibri" w:cs="Calibri"/>
          <w:sz w:val="20"/>
          <w:szCs w:val="20"/>
        </w:rPr>
        <w:t> and business logic and data logic components that include </w:t>
      </w:r>
      <w:r w:rsidRPr="002E6F59">
        <w:rPr>
          <w:rFonts w:ascii="Calibri" w:hAnsi="Calibri" w:cs="Calibri"/>
          <w:color w:val="000000"/>
          <w:sz w:val="20"/>
          <w:szCs w:val="20"/>
        </w:rPr>
        <w:t>Hibernate Entities, Spring-Hibernate DAO </w:t>
      </w:r>
      <w:r w:rsidRPr="002E6F59">
        <w:rPr>
          <w:rFonts w:ascii="Calibri" w:hAnsi="Calibri" w:cs="Calibri"/>
          <w:sz w:val="20"/>
          <w:szCs w:val="20"/>
        </w:rPr>
        <w:t>and</w:t>
      </w:r>
      <w:r w:rsidRPr="002E6F59">
        <w:rPr>
          <w:rFonts w:ascii="Calibri" w:hAnsi="Calibri" w:cs="Calibri"/>
          <w:color w:val="000000"/>
          <w:sz w:val="20"/>
          <w:szCs w:val="20"/>
        </w:rPr>
        <w:t> Spring models</w:t>
      </w:r>
      <w:r w:rsidRPr="002E6F59">
        <w:rPr>
          <w:rFonts w:ascii="Calibri" w:hAnsi="Calibri" w:cs="Calibri"/>
          <w:sz w:val="20"/>
          <w:szCs w:val="20"/>
        </w:rPr>
        <w:t> following MVC architecture.</w:t>
      </w:r>
    </w:p>
    <w:p w14:paraId="5186FBFD" w14:textId="77777777" w:rsidR="00F255B9" w:rsidRPr="002E6F59" w:rsidRDefault="00F255B9" w:rsidP="00674075">
      <w:pPr>
        <w:pStyle w:val="ulli"/>
        <w:numPr>
          <w:ilvl w:val="0"/>
          <w:numId w:val="3"/>
        </w:numPr>
        <w:spacing w:line="276" w:lineRule="auto"/>
        <w:rPr>
          <w:rStyle w:val="span"/>
          <w:rFonts w:ascii="Calibri" w:eastAsia="Palatino Linotype" w:hAnsi="Calibri" w:cs="Calibri"/>
          <w:sz w:val="20"/>
          <w:szCs w:val="20"/>
        </w:rPr>
      </w:pPr>
      <w:r w:rsidRPr="002E6F59">
        <w:rPr>
          <w:rStyle w:val="span"/>
          <w:rFonts w:ascii="Calibri" w:eastAsia="Palatino Linotype" w:hAnsi="Calibri" w:cs="Calibri"/>
          <w:sz w:val="20"/>
          <w:szCs w:val="20"/>
        </w:rPr>
        <w:t>Designed and developed a scalable microservices architecture using Angular and Node.js, supporting a 50% increase in customer base and a 35% reduction in system downtime.</w:t>
      </w:r>
    </w:p>
    <w:p w14:paraId="427E0901" w14:textId="77777777" w:rsidR="00F255B9" w:rsidRPr="002E6F59" w:rsidRDefault="00F255B9" w:rsidP="00674075">
      <w:pPr>
        <w:pStyle w:val="ulli"/>
        <w:numPr>
          <w:ilvl w:val="0"/>
          <w:numId w:val="3"/>
        </w:numPr>
        <w:spacing w:line="276" w:lineRule="auto"/>
        <w:rPr>
          <w:rStyle w:val="span"/>
          <w:rFonts w:ascii="Calibri" w:eastAsia="Palatino Linotype" w:hAnsi="Calibri" w:cs="Calibri"/>
          <w:sz w:val="20"/>
          <w:szCs w:val="20"/>
        </w:rPr>
      </w:pPr>
      <w:r w:rsidRPr="002E6F59">
        <w:rPr>
          <w:rStyle w:val="span"/>
          <w:rFonts w:ascii="Calibri" w:eastAsia="Palatino Linotype" w:hAnsi="Calibri" w:cs="Calibri"/>
          <w:sz w:val="20"/>
          <w:szCs w:val="20"/>
        </w:rPr>
        <w:t>Developed responsive and user-friendly front-end interfaces using Angular 4.x and higher, adhering to best practices and applying modular and component-based architecture.</w:t>
      </w:r>
    </w:p>
    <w:p w14:paraId="782C3B02" w14:textId="67B59BFF" w:rsidR="00F255B9" w:rsidRPr="002E6F59" w:rsidRDefault="00F255B9" w:rsidP="00674075">
      <w:pPr>
        <w:pStyle w:val="ulli"/>
        <w:numPr>
          <w:ilvl w:val="0"/>
          <w:numId w:val="3"/>
        </w:numPr>
        <w:spacing w:line="276" w:lineRule="auto"/>
        <w:rPr>
          <w:rStyle w:val="span"/>
          <w:rFonts w:ascii="Calibri" w:eastAsia="Palatino Linotype" w:hAnsi="Calibri" w:cs="Calibri"/>
          <w:sz w:val="20"/>
          <w:szCs w:val="20"/>
        </w:rPr>
      </w:pPr>
      <w:r w:rsidRPr="002E6F59">
        <w:rPr>
          <w:rStyle w:val="span"/>
          <w:rFonts w:ascii="Calibri" w:eastAsia="Palatino Linotype" w:hAnsi="Calibri" w:cs="Calibri"/>
          <w:sz w:val="20"/>
          <w:szCs w:val="20"/>
        </w:rPr>
        <w:t>Collaborated with cross-functional teams to integrate mainframe applications with other systems, In-depth knowledge of mainframe architecture and IBM Series hardware, contributing to strategic decision-making regarding system upgrades and enhancements.</w:t>
      </w:r>
    </w:p>
    <w:p w14:paraId="3D2E658C" w14:textId="3507BAEF" w:rsidR="00DE0B07" w:rsidRPr="002E6F59" w:rsidRDefault="00DE0B07" w:rsidP="00674075">
      <w:pPr>
        <w:pStyle w:val="ulli"/>
        <w:numPr>
          <w:ilvl w:val="0"/>
          <w:numId w:val="3"/>
        </w:numPr>
        <w:spacing w:line="276" w:lineRule="auto"/>
        <w:rPr>
          <w:rStyle w:val="span"/>
          <w:rFonts w:ascii="Calibri" w:eastAsia="Palatino Linotype" w:hAnsi="Calibri" w:cs="Calibri"/>
          <w:sz w:val="20"/>
          <w:szCs w:val="20"/>
        </w:rPr>
      </w:pPr>
      <w:r w:rsidRPr="002E6F59">
        <w:rPr>
          <w:rStyle w:val="span"/>
          <w:rFonts w:ascii="Calibri" w:eastAsia="Palatino Linotype" w:hAnsi="Calibri" w:cs="Calibri"/>
          <w:sz w:val="20"/>
          <w:szCs w:val="20"/>
        </w:rPr>
        <w:t>Maintained and enhanced legacy COBOL applications running on mainframe systems (z/OS), ensuring business continuity and data accuracy for critical financial operations.</w:t>
      </w:r>
    </w:p>
    <w:p w14:paraId="53E0BF26" w14:textId="39E6349F" w:rsidR="00F255B9" w:rsidRPr="002E6F59" w:rsidRDefault="00F255B9" w:rsidP="00674075">
      <w:pPr>
        <w:pStyle w:val="ulli"/>
        <w:numPr>
          <w:ilvl w:val="0"/>
          <w:numId w:val="3"/>
        </w:numPr>
        <w:spacing w:line="276" w:lineRule="auto"/>
        <w:rPr>
          <w:rStyle w:val="span"/>
          <w:rFonts w:ascii="Calibri" w:eastAsia="Palatino Linotype" w:hAnsi="Calibri" w:cs="Calibri"/>
          <w:sz w:val="20"/>
          <w:szCs w:val="20"/>
        </w:rPr>
      </w:pPr>
      <w:r w:rsidRPr="002E6F59">
        <w:rPr>
          <w:rStyle w:val="span"/>
          <w:rFonts w:ascii="Calibri" w:eastAsia="Palatino Linotype" w:hAnsi="Calibri" w:cs="Calibri"/>
          <w:sz w:val="20"/>
          <w:szCs w:val="20"/>
        </w:rPr>
        <w:t xml:space="preserve">Utilized TypeScript to write clean and maintainable code, </w:t>
      </w:r>
      <w:r w:rsidR="00B8644A" w:rsidRPr="002E6F59">
        <w:rPr>
          <w:rStyle w:val="span"/>
          <w:rFonts w:ascii="Calibri" w:eastAsia="Palatino Linotype" w:hAnsi="Calibri" w:cs="Calibri"/>
          <w:sz w:val="20"/>
          <w:szCs w:val="20"/>
        </w:rPr>
        <w:t>implementing</w:t>
      </w:r>
      <w:r w:rsidRPr="002E6F59">
        <w:rPr>
          <w:rStyle w:val="span"/>
          <w:rFonts w:ascii="Calibri" w:eastAsia="Palatino Linotype" w:hAnsi="Calibri" w:cs="Calibri"/>
          <w:sz w:val="20"/>
          <w:szCs w:val="20"/>
        </w:rPr>
        <w:t xml:space="preserve"> data binding, event handling, and form validation.</w:t>
      </w:r>
    </w:p>
    <w:p w14:paraId="701205B8" w14:textId="05D2BDA7" w:rsidR="00F255B9" w:rsidRPr="002E6F59" w:rsidRDefault="00F255B9" w:rsidP="00674075">
      <w:pPr>
        <w:pStyle w:val="ulli"/>
        <w:numPr>
          <w:ilvl w:val="0"/>
          <w:numId w:val="3"/>
        </w:numPr>
        <w:spacing w:line="276" w:lineRule="auto"/>
        <w:rPr>
          <w:rStyle w:val="span"/>
          <w:rFonts w:ascii="Calibri" w:eastAsia="Palatino Linotype" w:hAnsi="Calibri" w:cs="Calibri"/>
          <w:sz w:val="20"/>
          <w:szCs w:val="20"/>
        </w:rPr>
      </w:pPr>
      <w:r w:rsidRPr="002E6F59">
        <w:rPr>
          <w:rStyle w:val="span"/>
          <w:rFonts w:ascii="Calibri" w:eastAsia="Palatino Linotype" w:hAnsi="Calibri" w:cs="Calibri"/>
          <w:sz w:val="20"/>
          <w:szCs w:val="20"/>
        </w:rPr>
        <w:t xml:space="preserve">Leveraged WAS9's session management capabilities to maintain session state for users accessing the web application, enabling personalized user </w:t>
      </w:r>
      <w:r w:rsidR="00B8644A" w:rsidRPr="002E6F59">
        <w:rPr>
          <w:rStyle w:val="span"/>
          <w:rFonts w:ascii="Calibri" w:eastAsia="Palatino Linotype" w:hAnsi="Calibri" w:cs="Calibri"/>
          <w:sz w:val="20"/>
          <w:szCs w:val="20"/>
        </w:rPr>
        <w:t xml:space="preserve">experiences </w:t>
      </w:r>
      <w:r w:rsidRPr="002E6F59">
        <w:rPr>
          <w:rStyle w:val="span"/>
          <w:rFonts w:ascii="Calibri" w:eastAsia="Palatino Linotype" w:hAnsi="Calibri" w:cs="Calibri"/>
          <w:sz w:val="20"/>
          <w:szCs w:val="20"/>
        </w:rPr>
        <w:t>and maintaining user-specific data.</w:t>
      </w:r>
    </w:p>
    <w:p w14:paraId="7E7259C7" w14:textId="77777777" w:rsidR="00F255B9" w:rsidRPr="002E6F59" w:rsidRDefault="00F255B9" w:rsidP="00674075">
      <w:pPr>
        <w:pStyle w:val="ulli"/>
        <w:numPr>
          <w:ilvl w:val="0"/>
          <w:numId w:val="3"/>
        </w:numPr>
        <w:spacing w:line="276" w:lineRule="auto"/>
        <w:rPr>
          <w:rStyle w:val="span"/>
          <w:rFonts w:ascii="Calibri" w:eastAsia="Palatino Linotype" w:hAnsi="Calibri" w:cs="Calibri"/>
          <w:sz w:val="20"/>
          <w:szCs w:val="20"/>
        </w:rPr>
      </w:pPr>
      <w:r w:rsidRPr="002E6F59">
        <w:rPr>
          <w:rStyle w:val="span"/>
          <w:rFonts w:ascii="Calibri" w:eastAsia="Palatino Linotype" w:hAnsi="Calibri" w:cs="Calibri"/>
          <w:sz w:val="20"/>
          <w:szCs w:val="20"/>
        </w:rPr>
        <w:t>Used Micro service architecture with Spring Boot based services interacting through a combination of REST and Apache Kafka message brokers and worked with Kafka Cluster using Zookeeper.</w:t>
      </w:r>
    </w:p>
    <w:p w14:paraId="03EB23E7" w14:textId="77777777" w:rsidR="00F255B9" w:rsidRPr="002E6F59" w:rsidRDefault="00F255B9" w:rsidP="00674075">
      <w:pPr>
        <w:pStyle w:val="ulli"/>
        <w:numPr>
          <w:ilvl w:val="0"/>
          <w:numId w:val="3"/>
        </w:numPr>
        <w:spacing w:line="276" w:lineRule="auto"/>
        <w:rPr>
          <w:rStyle w:val="span"/>
          <w:rFonts w:ascii="Calibri" w:eastAsia="Palatino Linotype" w:hAnsi="Calibri" w:cs="Calibri"/>
          <w:sz w:val="20"/>
          <w:szCs w:val="20"/>
        </w:rPr>
      </w:pPr>
      <w:r w:rsidRPr="002E6F59">
        <w:rPr>
          <w:rStyle w:val="span"/>
          <w:rFonts w:ascii="Calibri" w:eastAsia="Palatino Linotype" w:hAnsi="Calibri" w:cs="Calibri"/>
          <w:sz w:val="20"/>
          <w:szCs w:val="20"/>
        </w:rPr>
        <w:t>Involved in the presentation tier design as well as the services layer, and prepared the class diagrams, sequence diagrams for the Redpath enhancements.</w:t>
      </w:r>
    </w:p>
    <w:p w14:paraId="6ECD0B17" w14:textId="77777777" w:rsidR="00F255B9" w:rsidRPr="002E6F59" w:rsidRDefault="00F255B9" w:rsidP="00674075">
      <w:pPr>
        <w:pStyle w:val="ulli"/>
        <w:numPr>
          <w:ilvl w:val="0"/>
          <w:numId w:val="3"/>
        </w:numPr>
        <w:spacing w:line="276" w:lineRule="auto"/>
        <w:rPr>
          <w:rStyle w:val="span"/>
          <w:rFonts w:ascii="Calibri" w:eastAsia="Palatino Linotype" w:hAnsi="Calibri" w:cs="Calibri"/>
          <w:sz w:val="20"/>
          <w:szCs w:val="20"/>
        </w:rPr>
      </w:pPr>
      <w:r w:rsidRPr="002E6F59">
        <w:rPr>
          <w:rStyle w:val="span"/>
          <w:rFonts w:ascii="Calibri" w:eastAsia="Palatino Linotype" w:hAnsi="Calibri" w:cs="Calibri"/>
          <w:sz w:val="20"/>
          <w:szCs w:val="20"/>
        </w:rPr>
        <w:t>Managed large scale projects including business function integrations, SQL server DB upgrade to improve system performance, and decommissioning obsolete components to reduce maintenance cost</w:t>
      </w:r>
    </w:p>
    <w:p w14:paraId="4B2F57B5" w14:textId="77777777" w:rsidR="00F255B9" w:rsidRPr="002E6F59" w:rsidRDefault="00F255B9" w:rsidP="00674075">
      <w:pPr>
        <w:pStyle w:val="ulli"/>
        <w:numPr>
          <w:ilvl w:val="0"/>
          <w:numId w:val="3"/>
        </w:numPr>
        <w:spacing w:line="276" w:lineRule="auto"/>
        <w:rPr>
          <w:rStyle w:val="span"/>
          <w:rFonts w:ascii="Calibri" w:eastAsia="Palatino Linotype" w:hAnsi="Calibri" w:cs="Calibri"/>
          <w:sz w:val="20"/>
          <w:szCs w:val="20"/>
        </w:rPr>
      </w:pPr>
      <w:r w:rsidRPr="002E6F59">
        <w:rPr>
          <w:rStyle w:val="span"/>
          <w:rFonts w:ascii="Calibri" w:eastAsia="Palatino Linotype" w:hAnsi="Calibri" w:cs="Calibri"/>
          <w:sz w:val="20"/>
          <w:szCs w:val="20"/>
        </w:rPr>
        <w:t>Performed memory data grid like Infini span; Database offloading is the process of removing or reducing the database load, mainframes, and shared or partner services.</w:t>
      </w:r>
    </w:p>
    <w:p w14:paraId="72449963" w14:textId="77777777" w:rsidR="00F255B9" w:rsidRPr="002E6F59" w:rsidRDefault="00F255B9" w:rsidP="00674075">
      <w:pPr>
        <w:pStyle w:val="ulli"/>
        <w:numPr>
          <w:ilvl w:val="0"/>
          <w:numId w:val="3"/>
        </w:numPr>
        <w:spacing w:line="276" w:lineRule="auto"/>
        <w:rPr>
          <w:rStyle w:val="span"/>
          <w:rFonts w:ascii="Calibri" w:eastAsia="Palatino Linotype" w:hAnsi="Calibri" w:cs="Calibri"/>
          <w:sz w:val="20"/>
          <w:szCs w:val="20"/>
        </w:rPr>
      </w:pPr>
      <w:r w:rsidRPr="002E6F59">
        <w:rPr>
          <w:rStyle w:val="span"/>
          <w:rFonts w:ascii="Calibri" w:eastAsia="Palatino Linotype" w:hAnsi="Calibri" w:cs="Calibri"/>
          <w:sz w:val="20"/>
          <w:szCs w:val="20"/>
        </w:rPr>
        <w:t>Used Hibernate persistence framework on the backend against Oracle database for billing details PDF generation flow.</w:t>
      </w:r>
    </w:p>
    <w:p w14:paraId="4CBD549D" w14:textId="77777777" w:rsidR="00F255B9" w:rsidRPr="002E6F59" w:rsidRDefault="00F255B9" w:rsidP="00674075">
      <w:pPr>
        <w:pStyle w:val="ulli"/>
        <w:numPr>
          <w:ilvl w:val="0"/>
          <w:numId w:val="3"/>
        </w:numPr>
        <w:spacing w:line="276" w:lineRule="auto"/>
        <w:rPr>
          <w:rStyle w:val="span"/>
          <w:rFonts w:ascii="Calibri" w:eastAsia="Palatino Linotype" w:hAnsi="Calibri" w:cs="Calibri"/>
          <w:sz w:val="20"/>
          <w:szCs w:val="20"/>
        </w:rPr>
      </w:pPr>
      <w:r w:rsidRPr="002E6F59">
        <w:rPr>
          <w:rStyle w:val="span"/>
          <w:rFonts w:ascii="Calibri" w:eastAsia="Palatino Linotype" w:hAnsi="Calibri" w:cs="Calibri"/>
          <w:sz w:val="20"/>
          <w:szCs w:val="20"/>
        </w:rPr>
        <w:t>Trimmed the Jboss EAP to create the slim version of Application Server and secured the Jboss application server.</w:t>
      </w:r>
    </w:p>
    <w:p w14:paraId="1663E95F" w14:textId="77777777" w:rsidR="00F255B9" w:rsidRPr="002E6F59" w:rsidRDefault="00F255B9" w:rsidP="00674075">
      <w:pPr>
        <w:pStyle w:val="ulli"/>
        <w:numPr>
          <w:ilvl w:val="0"/>
          <w:numId w:val="3"/>
        </w:numPr>
        <w:spacing w:line="276" w:lineRule="auto"/>
        <w:rPr>
          <w:rStyle w:val="span"/>
          <w:rFonts w:ascii="Calibri" w:eastAsia="Palatino Linotype" w:hAnsi="Calibri" w:cs="Calibri"/>
          <w:sz w:val="20"/>
          <w:szCs w:val="20"/>
        </w:rPr>
      </w:pPr>
      <w:r w:rsidRPr="002E6F59">
        <w:rPr>
          <w:rStyle w:val="span"/>
          <w:rFonts w:ascii="Calibri" w:eastAsia="Palatino Linotype" w:hAnsi="Calibri" w:cs="Calibri"/>
          <w:sz w:val="20"/>
          <w:szCs w:val="20"/>
        </w:rPr>
        <w:t>Used Bamboo linked with GIT repositories and Nexus for deployment to the servers.</w:t>
      </w:r>
    </w:p>
    <w:p w14:paraId="11FCAF4A" w14:textId="77777777" w:rsidR="00F255B9" w:rsidRPr="002E6F59" w:rsidRDefault="00F255B9" w:rsidP="00674075">
      <w:pPr>
        <w:pStyle w:val="ulli"/>
        <w:numPr>
          <w:ilvl w:val="0"/>
          <w:numId w:val="3"/>
        </w:numPr>
        <w:spacing w:line="276" w:lineRule="auto"/>
        <w:rPr>
          <w:rStyle w:val="span"/>
          <w:rFonts w:ascii="Calibri" w:eastAsia="Palatino Linotype" w:hAnsi="Calibri" w:cs="Calibri"/>
          <w:sz w:val="20"/>
          <w:szCs w:val="20"/>
        </w:rPr>
      </w:pPr>
      <w:r w:rsidRPr="002E6F59">
        <w:rPr>
          <w:rStyle w:val="span"/>
          <w:rFonts w:ascii="Calibri" w:eastAsia="Palatino Linotype" w:hAnsi="Calibri" w:cs="Calibri"/>
          <w:sz w:val="20"/>
          <w:szCs w:val="20"/>
        </w:rPr>
        <w:t>Reshaped the physical data warehouse model to ensure optimal DB2 performance through using MDCs, MQTs, clustering and proper data types.</w:t>
      </w:r>
    </w:p>
    <w:p w14:paraId="25DD7231" w14:textId="77777777" w:rsidR="00F255B9" w:rsidRPr="002E6F59" w:rsidRDefault="00F255B9" w:rsidP="00674075">
      <w:pPr>
        <w:pStyle w:val="ulli"/>
        <w:numPr>
          <w:ilvl w:val="0"/>
          <w:numId w:val="3"/>
        </w:numPr>
        <w:spacing w:line="276" w:lineRule="auto"/>
        <w:rPr>
          <w:rStyle w:val="span"/>
          <w:rFonts w:ascii="Calibri" w:eastAsia="Palatino Linotype" w:hAnsi="Calibri" w:cs="Calibri"/>
          <w:sz w:val="20"/>
          <w:szCs w:val="20"/>
        </w:rPr>
      </w:pPr>
      <w:r w:rsidRPr="002E6F59">
        <w:rPr>
          <w:rStyle w:val="span"/>
          <w:rFonts w:ascii="Calibri" w:eastAsia="Palatino Linotype" w:hAnsi="Calibri" w:cs="Calibri"/>
          <w:sz w:val="20"/>
          <w:szCs w:val="20"/>
        </w:rPr>
        <w:t>Created pre/post commit hook scripts for Subversion (SVN) and pre/post receive hook scripts for Git to enforce various CM Policies</w:t>
      </w:r>
    </w:p>
    <w:p w14:paraId="3B728024" w14:textId="77777777" w:rsidR="00F255B9" w:rsidRPr="002E6F59" w:rsidRDefault="00F255B9" w:rsidP="00674075">
      <w:pPr>
        <w:pStyle w:val="ulli"/>
        <w:numPr>
          <w:ilvl w:val="0"/>
          <w:numId w:val="3"/>
        </w:numPr>
        <w:spacing w:line="276" w:lineRule="auto"/>
        <w:rPr>
          <w:rStyle w:val="span"/>
          <w:rFonts w:ascii="Calibri" w:eastAsia="Palatino Linotype" w:hAnsi="Calibri" w:cs="Calibri"/>
          <w:sz w:val="20"/>
          <w:szCs w:val="20"/>
        </w:rPr>
      </w:pPr>
      <w:r w:rsidRPr="002E6F59">
        <w:rPr>
          <w:rStyle w:val="span"/>
          <w:rFonts w:ascii="Calibri" w:eastAsia="Palatino Linotype" w:hAnsi="Calibri" w:cs="Calibri"/>
          <w:sz w:val="20"/>
          <w:szCs w:val="20"/>
        </w:rPr>
        <w:t>Utilized Kubernetes and Docker for the runtime environment of the CI/CD system to build, test and deploy besides Oversaw migration of existing application into Microservices Architecture using Rest APIs</w:t>
      </w:r>
    </w:p>
    <w:p w14:paraId="2C20E502" w14:textId="049B370C" w:rsidR="00F721C2" w:rsidRPr="002E6F59" w:rsidRDefault="00F721C2" w:rsidP="00F721C2">
      <w:pPr>
        <w:pStyle w:val="ListParagraph"/>
        <w:numPr>
          <w:ilvl w:val="0"/>
          <w:numId w:val="3"/>
        </w:numPr>
        <w:rPr>
          <w:rStyle w:val="span"/>
          <w:rFonts w:eastAsia="Palatino Linotype"/>
          <w:sz w:val="20"/>
          <w:szCs w:val="20"/>
        </w:rPr>
      </w:pPr>
      <w:r w:rsidRPr="002E6F59">
        <w:rPr>
          <w:rStyle w:val="span"/>
          <w:rFonts w:eastAsia="Palatino Linotype"/>
          <w:sz w:val="20"/>
          <w:szCs w:val="20"/>
        </w:rPr>
        <w:t>Responsible for maintaining 4-5 different testing/QA environments and erection of the prod environment in AWS monitoring live traffic, logs, memory utilization.</w:t>
      </w:r>
    </w:p>
    <w:p w14:paraId="31917FA9" w14:textId="77777777" w:rsidR="00DE0B07" w:rsidRPr="002E6F59" w:rsidRDefault="00DE0B07" w:rsidP="00DE0B07">
      <w:pPr>
        <w:pStyle w:val="ListParagraph"/>
        <w:numPr>
          <w:ilvl w:val="0"/>
          <w:numId w:val="3"/>
        </w:numPr>
        <w:rPr>
          <w:rStyle w:val="span"/>
          <w:rFonts w:eastAsia="Palatino Linotype"/>
          <w:sz w:val="20"/>
          <w:szCs w:val="20"/>
        </w:rPr>
      </w:pPr>
      <w:r w:rsidRPr="002E6F59">
        <w:rPr>
          <w:rStyle w:val="span"/>
          <w:rFonts w:eastAsia="Palatino Linotype"/>
          <w:sz w:val="20"/>
          <w:szCs w:val="20"/>
        </w:rPr>
        <w:t>Analyzed and debugged COBOL programs to identify performance bottlenecks and implemented optimized logic, reducing processing time by up to 30%.</w:t>
      </w:r>
    </w:p>
    <w:p w14:paraId="5C2306C4" w14:textId="0E280D43" w:rsidR="00F255B9" w:rsidRPr="002E6F59" w:rsidRDefault="00F255B9" w:rsidP="00DE0B07">
      <w:pPr>
        <w:pStyle w:val="ListParagraph"/>
        <w:numPr>
          <w:ilvl w:val="0"/>
          <w:numId w:val="3"/>
        </w:numPr>
        <w:rPr>
          <w:rStyle w:val="span"/>
          <w:rFonts w:eastAsia="Palatino Linotype"/>
          <w:sz w:val="20"/>
          <w:szCs w:val="20"/>
        </w:rPr>
      </w:pPr>
      <w:r w:rsidRPr="002E6F59">
        <w:rPr>
          <w:rStyle w:val="span"/>
          <w:rFonts w:eastAsia="Palatino Linotype"/>
          <w:sz w:val="20"/>
          <w:szCs w:val="20"/>
        </w:rPr>
        <w:t>Experience in integrating Maven with Continuous Integration (CI) tools like Jenkins, enabling seamless build and deployment pipelines for software development teams.</w:t>
      </w:r>
    </w:p>
    <w:p w14:paraId="57D7FF33" w14:textId="5E8AD7B0" w:rsidR="00D058A9" w:rsidRPr="002E6F59" w:rsidRDefault="00F255B9" w:rsidP="00D25F32">
      <w:pPr>
        <w:pStyle w:val="ulli"/>
        <w:numPr>
          <w:ilvl w:val="0"/>
          <w:numId w:val="3"/>
        </w:numPr>
        <w:spacing w:line="276" w:lineRule="auto"/>
        <w:rPr>
          <w:rFonts w:ascii="Calibri" w:eastAsia="Palatino Linotype" w:hAnsi="Calibri" w:cs="Calibri"/>
          <w:sz w:val="20"/>
          <w:szCs w:val="20"/>
        </w:rPr>
      </w:pPr>
      <w:r w:rsidRPr="002E6F59">
        <w:rPr>
          <w:rStyle w:val="span"/>
          <w:rFonts w:ascii="Calibri" w:eastAsia="Palatino Linotype" w:hAnsi="Calibri" w:cs="Calibri"/>
          <w:sz w:val="20"/>
          <w:szCs w:val="20"/>
        </w:rPr>
        <w:t>Experience in designing and developing applications in Spark using Scala to compare the performance of Spark with Hive and SQL/Oracle</w:t>
      </w:r>
      <w:r w:rsidR="00B8644A" w:rsidRPr="002E6F59">
        <w:rPr>
          <w:rStyle w:val="span"/>
          <w:rFonts w:ascii="Calibri" w:eastAsia="Palatino Linotype" w:hAnsi="Calibri" w:cs="Calibri"/>
          <w:sz w:val="20"/>
          <w:szCs w:val="20"/>
        </w:rPr>
        <w:t>.</w:t>
      </w:r>
    </w:p>
    <w:p w14:paraId="6268E91F" w14:textId="476A303E" w:rsidR="00924866" w:rsidRPr="002E6F59" w:rsidRDefault="00D058A9" w:rsidP="00F032DF">
      <w:pPr>
        <w:pStyle w:val="NoSpacing"/>
        <w:tabs>
          <w:tab w:val="left" w:pos="0"/>
          <w:tab w:val="left" w:pos="10620"/>
        </w:tabs>
        <w:ind w:right="540"/>
        <w:jc w:val="both"/>
        <w:rPr>
          <w:rFonts w:ascii="Calibri" w:hAnsi="Calibri" w:cs="Calibri"/>
          <w:sz w:val="20"/>
          <w:szCs w:val="20"/>
        </w:rPr>
      </w:pPr>
      <w:r w:rsidRPr="002E6F59">
        <w:rPr>
          <w:rFonts w:ascii="Calibri" w:hAnsi="Calibri" w:cs="Calibri"/>
          <w:b/>
          <w:u w:val="single"/>
        </w:rPr>
        <w:t>Environment</w:t>
      </w:r>
      <w:r w:rsidRPr="002E6F59">
        <w:rPr>
          <w:rFonts w:ascii="Calibri" w:hAnsi="Calibri" w:cs="Calibri"/>
          <w:b/>
          <w:sz w:val="20"/>
          <w:szCs w:val="20"/>
          <w:u w:val="single"/>
        </w:rPr>
        <w:t>:</w:t>
      </w:r>
      <w:r w:rsidRPr="002E6F59">
        <w:rPr>
          <w:rFonts w:ascii="Calibri" w:hAnsi="Calibri" w:cs="Calibri"/>
          <w:b/>
          <w:sz w:val="20"/>
          <w:szCs w:val="20"/>
        </w:rPr>
        <w:t xml:space="preserve"> </w:t>
      </w:r>
      <w:r w:rsidRPr="002E6F59">
        <w:rPr>
          <w:rFonts w:ascii="Calibri" w:hAnsi="Calibri" w:cs="Calibri"/>
          <w:sz w:val="20"/>
          <w:szCs w:val="20"/>
        </w:rPr>
        <w:t xml:space="preserve">JAVA 8, </w:t>
      </w:r>
      <w:r w:rsidR="005348CC" w:rsidRPr="002E6F59">
        <w:rPr>
          <w:rFonts w:ascii="Calibri" w:hAnsi="Calibri" w:cs="Calibri"/>
          <w:sz w:val="20"/>
          <w:szCs w:val="20"/>
        </w:rPr>
        <w:t xml:space="preserve">typescript, </w:t>
      </w:r>
      <w:r w:rsidRPr="002E6F59">
        <w:rPr>
          <w:rFonts w:ascii="Calibri" w:hAnsi="Calibri" w:cs="Calibri"/>
          <w:sz w:val="20"/>
          <w:szCs w:val="20"/>
        </w:rPr>
        <w:t xml:space="preserve">AWS, jQuery, Ajax, JSON, Redshift, ReactJS, MySQL, Spring Boot 2, Spring Hibernate 4.0, Swagger UI, Docker, Microservices, Spring Security, GCP, DOM, Kafka </w:t>
      </w:r>
    </w:p>
    <w:p w14:paraId="674E6964" w14:textId="77777777" w:rsidR="001074C9" w:rsidRPr="002E6F59" w:rsidRDefault="001074C9" w:rsidP="00F71A31">
      <w:pPr>
        <w:spacing w:line="240" w:lineRule="auto"/>
        <w:jc w:val="both"/>
        <w:rPr>
          <w:rFonts w:ascii="Calibri" w:hAnsi="Calibri" w:cs="Calibri"/>
          <w:b/>
          <w:sz w:val="20"/>
          <w:szCs w:val="20"/>
          <w:u w:val="single"/>
        </w:rPr>
      </w:pPr>
    </w:p>
    <w:p w14:paraId="094AA8C6" w14:textId="36DC9306" w:rsidR="00C21963" w:rsidRPr="002E6F59" w:rsidRDefault="00137925" w:rsidP="00D25F32">
      <w:pPr>
        <w:pStyle w:val="divdocumentsinglecolumn"/>
        <w:spacing w:line="340" w:lineRule="atLeast"/>
        <w:rPr>
          <w:rStyle w:val="spanjobtitle"/>
          <w:rFonts w:ascii="Calibri" w:eastAsia="Palatino Linotype" w:hAnsi="Calibri" w:cs="Calibri"/>
          <w:sz w:val="22"/>
          <w:szCs w:val="22"/>
        </w:rPr>
      </w:pPr>
      <w:r w:rsidRPr="002E6F59">
        <w:rPr>
          <w:rStyle w:val="spanjobtitle"/>
          <w:rFonts w:ascii="Calibri" w:eastAsia="Palatino Linotype" w:hAnsi="Calibri" w:cs="Calibri"/>
          <w:sz w:val="22"/>
          <w:szCs w:val="22"/>
        </w:rPr>
        <w:t>FULL STACK JAVA DEVELOPER</w:t>
      </w:r>
      <w:r w:rsidR="001113A4" w:rsidRPr="002E6F59">
        <w:rPr>
          <w:rStyle w:val="span"/>
          <w:rFonts w:ascii="Calibri" w:eastAsia="Palatino Linotype" w:hAnsi="Calibri" w:cs="Calibri"/>
          <w:sz w:val="22"/>
          <w:szCs w:val="22"/>
        </w:rPr>
        <w:t xml:space="preserve">                                                              </w:t>
      </w:r>
      <w:r w:rsidR="00D25F32" w:rsidRPr="002E6F59">
        <w:rPr>
          <w:rStyle w:val="span"/>
          <w:rFonts w:ascii="Calibri" w:eastAsia="Palatino Linotype" w:hAnsi="Calibri" w:cs="Calibri"/>
          <w:sz w:val="22"/>
          <w:szCs w:val="22"/>
        </w:rPr>
        <w:tab/>
      </w:r>
      <w:r w:rsidR="00D25F32" w:rsidRPr="002E6F59">
        <w:rPr>
          <w:rStyle w:val="span"/>
          <w:rFonts w:ascii="Calibri" w:eastAsia="Palatino Linotype" w:hAnsi="Calibri" w:cs="Calibri"/>
          <w:sz w:val="22"/>
          <w:szCs w:val="22"/>
        </w:rPr>
        <w:tab/>
      </w:r>
      <w:r w:rsidR="00D25F32" w:rsidRPr="002E6F59">
        <w:rPr>
          <w:rStyle w:val="span"/>
          <w:rFonts w:ascii="Calibri" w:eastAsia="Palatino Linotype" w:hAnsi="Calibri" w:cs="Calibri"/>
          <w:sz w:val="22"/>
          <w:szCs w:val="22"/>
        </w:rPr>
        <w:tab/>
      </w:r>
      <w:r w:rsidR="001113A4" w:rsidRPr="002E6F59">
        <w:rPr>
          <w:rStyle w:val="span"/>
          <w:rFonts w:ascii="Calibri" w:eastAsia="Palatino Linotype" w:hAnsi="Calibri" w:cs="Calibri"/>
          <w:sz w:val="22"/>
          <w:szCs w:val="22"/>
        </w:rPr>
        <w:t xml:space="preserve">   </w:t>
      </w:r>
      <w:r w:rsidR="00717F60" w:rsidRPr="002E6F59">
        <w:rPr>
          <w:rStyle w:val="span"/>
          <w:rFonts w:ascii="Calibri" w:eastAsia="Palatino Linotype" w:hAnsi="Calibri" w:cs="Calibri"/>
          <w:sz w:val="22"/>
          <w:szCs w:val="22"/>
        </w:rPr>
        <w:t xml:space="preserve">    </w:t>
      </w:r>
      <w:r w:rsidR="00D60AE7" w:rsidRPr="002E6F59">
        <w:rPr>
          <w:rStyle w:val="span"/>
          <w:rFonts w:ascii="Calibri" w:eastAsia="Palatino Linotype" w:hAnsi="Calibri" w:cs="Calibri"/>
          <w:sz w:val="22"/>
          <w:szCs w:val="22"/>
        </w:rPr>
        <w:tab/>
      </w:r>
      <w:r w:rsidRPr="002E6F59">
        <w:rPr>
          <w:rStyle w:val="spanjobtitle"/>
          <w:rFonts w:ascii="Calibri" w:eastAsia="Palatino Linotype" w:hAnsi="Calibri" w:cs="Calibri"/>
          <w:sz w:val="22"/>
          <w:szCs w:val="22"/>
        </w:rPr>
        <w:t xml:space="preserve">03/2022 </w:t>
      </w:r>
      <w:r w:rsidR="00717F60" w:rsidRPr="002E6F59">
        <w:rPr>
          <w:rStyle w:val="spanjobtitle"/>
          <w:rFonts w:ascii="Calibri" w:eastAsia="Palatino Linotype" w:hAnsi="Calibri" w:cs="Calibri"/>
          <w:sz w:val="22"/>
          <w:szCs w:val="22"/>
        </w:rPr>
        <w:t>to 06</w:t>
      </w:r>
      <w:r w:rsidR="007C1781" w:rsidRPr="002E6F59">
        <w:rPr>
          <w:rStyle w:val="spanjobtitle"/>
          <w:rFonts w:ascii="Calibri" w:eastAsia="Palatino Linotype" w:hAnsi="Calibri" w:cs="Calibri"/>
          <w:sz w:val="22"/>
          <w:szCs w:val="22"/>
        </w:rPr>
        <w:t>/2023</w:t>
      </w:r>
    </w:p>
    <w:p w14:paraId="103975F2" w14:textId="56E03BB0" w:rsidR="00C21963" w:rsidRPr="002E6F59" w:rsidRDefault="00693B12" w:rsidP="00D25F32">
      <w:pPr>
        <w:pStyle w:val="spanpaddedlineParagraph"/>
        <w:spacing w:line="340" w:lineRule="atLeast"/>
        <w:rPr>
          <w:rStyle w:val="spancompanyname"/>
          <w:rFonts w:ascii="Calibri" w:eastAsia="Palatino Linotype" w:hAnsi="Calibri" w:cs="Calibri"/>
          <w:sz w:val="22"/>
          <w:szCs w:val="22"/>
        </w:rPr>
      </w:pPr>
      <w:r w:rsidRPr="002E6F59">
        <w:rPr>
          <w:rFonts w:ascii="Calibri" w:eastAsia="Palatino Linotype" w:hAnsi="Calibri" w:cs="Calibri"/>
          <w:b/>
          <w:bCs/>
          <w:sz w:val="22"/>
          <w:szCs w:val="22"/>
        </w:rPr>
        <w:t>Goldman Sachs</w:t>
      </w:r>
      <w:r w:rsidR="00634334" w:rsidRPr="002E6F59">
        <w:rPr>
          <w:rStyle w:val="spancompanyname"/>
          <w:rFonts w:ascii="Calibri" w:eastAsia="Palatino Linotype" w:hAnsi="Calibri" w:cs="Calibri"/>
          <w:sz w:val="22"/>
          <w:szCs w:val="22"/>
        </w:rPr>
        <w:t xml:space="preserve"> -</w:t>
      </w:r>
      <w:r w:rsidRPr="002E6F59">
        <w:rPr>
          <w:rStyle w:val="spancompanyname"/>
          <w:rFonts w:ascii="Calibri" w:eastAsia="Palatino Linotype" w:hAnsi="Calibri" w:cs="Calibri"/>
          <w:sz w:val="22"/>
          <w:szCs w:val="22"/>
        </w:rPr>
        <w:t>New York, NY</w:t>
      </w:r>
    </w:p>
    <w:p w14:paraId="30DC7550" w14:textId="77777777" w:rsidR="00634334" w:rsidRPr="002E6F59" w:rsidRDefault="00634334" w:rsidP="00720CB7">
      <w:pPr>
        <w:pStyle w:val="spanpaddedlineParagraph"/>
        <w:spacing w:line="340" w:lineRule="atLeast"/>
        <w:jc w:val="center"/>
        <w:rPr>
          <w:rFonts w:ascii="Calibri" w:eastAsia="Palatino Linotype" w:hAnsi="Calibri" w:cs="Calibri"/>
          <w:sz w:val="20"/>
          <w:szCs w:val="20"/>
        </w:rPr>
      </w:pPr>
    </w:p>
    <w:p w14:paraId="02AEE8CA" w14:textId="77777777" w:rsidR="00FF4908" w:rsidRPr="002E6F59" w:rsidRDefault="00FF4908" w:rsidP="00674075">
      <w:pPr>
        <w:pStyle w:val="NoSpacing"/>
        <w:numPr>
          <w:ilvl w:val="0"/>
          <w:numId w:val="15"/>
        </w:numPr>
        <w:spacing w:line="276" w:lineRule="auto"/>
        <w:jc w:val="both"/>
        <w:rPr>
          <w:rFonts w:ascii="Calibri" w:eastAsia="Arial Unicode MS" w:hAnsi="Calibri" w:cs="Calibri"/>
          <w:sz w:val="20"/>
          <w:szCs w:val="20"/>
          <w:u w:color="000000"/>
        </w:rPr>
      </w:pPr>
      <w:r w:rsidRPr="002E6F59">
        <w:rPr>
          <w:rFonts w:ascii="Calibri" w:eastAsia="Arial Unicode MS" w:hAnsi="Calibri" w:cs="Calibri"/>
          <w:sz w:val="20"/>
          <w:szCs w:val="20"/>
          <w:u w:color="000000"/>
        </w:rPr>
        <w:t xml:space="preserve">Developed Agent Portal with HTML5, CSS, LESS, JSON, AJAX, and React JS for developing user interface and server-side technology with Node JS. </w:t>
      </w:r>
    </w:p>
    <w:p w14:paraId="30D1171B" w14:textId="77777777" w:rsidR="00FF4908" w:rsidRPr="002E6F59" w:rsidRDefault="00FF4908" w:rsidP="00674075">
      <w:pPr>
        <w:pStyle w:val="NoSpacing"/>
        <w:numPr>
          <w:ilvl w:val="0"/>
          <w:numId w:val="15"/>
        </w:numPr>
        <w:spacing w:line="276" w:lineRule="auto"/>
        <w:jc w:val="both"/>
        <w:rPr>
          <w:rFonts w:ascii="Calibri" w:eastAsia="Arial Unicode MS" w:hAnsi="Calibri" w:cs="Calibri"/>
          <w:sz w:val="20"/>
          <w:szCs w:val="20"/>
          <w:u w:color="000000"/>
        </w:rPr>
      </w:pPr>
      <w:r w:rsidRPr="002E6F59">
        <w:rPr>
          <w:rFonts w:ascii="Calibri" w:eastAsia="Arial Unicode MS" w:hAnsi="Calibri" w:cs="Calibri"/>
          <w:sz w:val="20"/>
          <w:szCs w:val="20"/>
          <w:u w:color="000000"/>
        </w:rPr>
        <w:t xml:space="preserve">Extensive usage of Node JS in implementing the server-side build deploys automation and building DEVOPS process from TFS. </w:t>
      </w:r>
    </w:p>
    <w:p w14:paraId="607022F7" w14:textId="77777777" w:rsidR="00FF4908" w:rsidRPr="002E6F59" w:rsidRDefault="00FF4908" w:rsidP="00674075">
      <w:pPr>
        <w:pStyle w:val="NoSpacing"/>
        <w:numPr>
          <w:ilvl w:val="0"/>
          <w:numId w:val="15"/>
        </w:numPr>
        <w:spacing w:line="276" w:lineRule="auto"/>
        <w:jc w:val="both"/>
        <w:rPr>
          <w:rFonts w:ascii="Calibri" w:eastAsia="Arial Unicode MS" w:hAnsi="Calibri" w:cs="Calibri"/>
          <w:sz w:val="20"/>
          <w:szCs w:val="20"/>
          <w:u w:color="000000"/>
        </w:rPr>
      </w:pPr>
      <w:r w:rsidRPr="002E6F59">
        <w:rPr>
          <w:rFonts w:ascii="Calibri" w:eastAsia="Arial Unicode MS" w:hAnsi="Calibri" w:cs="Calibri"/>
          <w:sz w:val="20"/>
          <w:szCs w:val="20"/>
          <w:u w:color="000000"/>
        </w:rPr>
        <w:lastRenderedPageBreak/>
        <w:t xml:space="preserve">Developed application using Frameworks </w:t>
      </w:r>
      <w:r w:rsidRPr="002E6F59">
        <w:rPr>
          <w:rFonts w:ascii="Calibri" w:eastAsia="Arial Unicode MS" w:hAnsi="Calibri" w:cs="Calibri"/>
          <w:bCs/>
          <w:sz w:val="20"/>
          <w:szCs w:val="20"/>
          <w:u w:color="000000"/>
        </w:rPr>
        <w:t xml:space="preserve">Spring MVC, Spring IOC, Spring AOP </w:t>
      </w:r>
      <w:r w:rsidRPr="002E6F59">
        <w:rPr>
          <w:rFonts w:ascii="Calibri" w:eastAsia="Arial Unicode MS" w:hAnsi="Calibri" w:cs="Calibri"/>
          <w:sz w:val="20"/>
          <w:szCs w:val="20"/>
          <w:u w:color="000000"/>
        </w:rPr>
        <w:t xml:space="preserve">and </w:t>
      </w:r>
      <w:r w:rsidRPr="002E6F59">
        <w:rPr>
          <w:rFonts w:ascii="Calibri" w:eastAsia="Arial Unicode MS" w:hAnsi="Calibri" w:cs="Calibri"/>
          <w:bCs/>
          <w:sz w:val="20"/>
          <w:szCs w:val="20"/>
          <w:u w:color="000000"/>
        </w:rPr>
        <w:t>Hibernate</w:t>
      </w:r>
      <w:r w:rsidRPr="002E6F59">
        <w:rPr>
          <w:rFonts w:ascii="Calibri" w:eastAsia="Arial Unicode MS" w:hAnsi="Calibri" w:cs="Calibri"/>
          <w:sz w:val="20"/>
          <w:szCs w:val="20"/>
          <w:u w:color="000000"/>
        </w:rPr>
        <w:t xml:space="preserve">. </w:t>
      </w:r>
    </w:p>
    <w:p w14:paraId="48FA4937" w14:textId="69D432C4" w:rsidR="00FF4908" w:rsidRPr="002E6F59" w:rsidRDefault="00FF4908" w:rsidP="00674075">
      <w:pPr>
        <w:pStyle w:val="NoSpacing"/>
        <w:numPr>
          <w:ilvl w:val="0"/>
          <w:numId w:val="15"/>
        </w:numPr>
        <w:spacing w:line="276" w:lineRule="auto"/>
        <w:jc w:val="both"/>
        <w:rPr>
          <w:rFonts w:ascii="Calibri" w:eastAsia="Arial Unicode MS" w:hAnsi="Calibri" w:cs="Calibri"/>
          <w:sz w:val="20"/>
          <w:szCs w:val="20"/>
          <w:u w:color="000000"/>
        </w:rPr>
      </w:pPr>
      <w:r w:rsidRPr="002E6F59">
        <w:rPr>
          <w:rFonts w:ascii="Calibri" w:eastAsia="Arial Unicode MS" w:hAnsi="Calibri" w:cs="Calibri"/>
          <w:sz w:val="20"/>
          <w:szCs w:val="20"/>
          <w:u w:color="000000"/>
        </w:rPr>
        <w:t xml:space="preserve">AngularJS is </w:t>
      </w:r>
      <w:r w:rsidR="0045244A" w:rsidRPr="002E6F59">
        <w:rPr>
          <w:rFonts w:ascii="Calibri" w:eastAsia="Arial Unicode MS" w:hAnsi="Calibri" w:cs="Calibri"/>
          <w:sz w:val="20"/>
          <w:szCs w:val="20"/>
          <w:u w:color="000000"/>
        </w:rPr>
        <w:t>Used</w:t>
      </w:r>
      <w:r w:rsidRPr="002E6F59">
        <w:rPr>
          <w:rFonts w:ascii="Calibri" w:eastAsia="Arial Unicode MS" w:hAnsi="Calibri" w:cs="Calibri"/>
          <w:sz w:val="20"/>
          <w:szCs w:val="20"/>
          <w:u w:color="000000"/>
        </w:rPr>
        <w:t xml:space="preserve"> for creating single page application using a RESTful service for persisting data. </w:t>
      </w:r>
    </w:p>
    <w:p w14:paraId="44D79F4B" w14:textId="77777777" w:rsidR="00FF4908" w:rsidRPr="002E6F59" w:rsidRDefault="00FF4908" w:rsidP="00674075">
      <w:pPr>
        <w:pStyle w:val="NoSpacing"/>
        <w:numPr>
          <w:ilvl w:val="0"/>
          <w:numId w:val="15"/>
        </w:numPr>
        <w:spacing w:line="276" w:lineRule="auto"/>
        <w:jc w:val="both"/>
        <w:rPr>
          <w:rFonts w:ascii="Calibri" w:eastAsia="Arial Unicode MS" w:hAnsi="Calibri" w:cs="Calibri"/>
          <w:sz w:val="20"/>
          <w:szCs w:val="20"/>
          <w:u w:color="000000"/>
        </w:rPr>
      </w:pPr>
      <w:r w:rsidRPr="002E6F59">
        <w:rPr>
          <w:rFonts w:ascii="Calibri" w:eastAsia="Arial Unicode MS" w:hAnsi="Calibri" w:cs="Calibri"/>
          <w:sz w:val="20"/>
          <w:szCs w:val="20"/>
          <w:u w:color="000000"/>
        </w:rPr>
        <w:t xml:space="preserve">Implementing the </w:t>
      </w:r>
      <w:r w:rsidRPr="002E6F59">
        <w:rPr>
          <w:rFonts w:ascii="Calibri" w:eastAsia="Arial Unicode MS" w:hAnsi="Calibri" w:cs="Calibri"/>
          <w:bCs/>
          <w:sz w:val="20"/>
          <w:szCs w:val="20"/>
          <w:u w:color="000000"/>
        </w:rPr>
        <w:t>Angular 12</w:t>
      </w:r>
      <w:r w:rsidRPr="002E6F59">
        <w:rPr>
          <w:rFonts w:ascii="Calibri" w:eastAsia="Arial Unicode MS" w:hAnsi="Calibri" w:cs="Calibri"/>
          <w:sz w:val="20"/>
          <w:szCs w:val="20"/>
          <w:u w:color="000000"/>
        </w:rPr>
        <w:t xml:space="preserve"> and Spring MVC framework for data access. </w:t>
      </w:r>
    </w:p>
    <w:p w14:paraId="1F06D1B2" w14:textId="4CCDA9C1" w:rsidR="00FF4908" w:rsidRPr="002E6F59" w:rsidRDefault="0045244A" w:rsidP="00674075">
      <w:pPr>
        <w:pStyle w:val="NoSpacing"/>
        <w:numPr>
          <w:ilvl w:val="0"/>
          <w:numId w:val="15"/>
        </w:numPr>
        <w:spacing w:line="276" w:lineRule="auto"/>
        <w:jc w:val="both"/>
        <w:rPr>
          <w:rFonts w:ascii="Calibri" w:eastAsia="Arial Unicode MS" w:hAnsi="Calibri" w:cs="Calibri"/>
          <w:sz w:val="20"/>
          <w:szCs w:val="20"/>
          <w:u w:color="000000"/>
        </w:rPr>
      </w:pPr>
      <w:r w:rsidRPr="002E6F59">
        <w:rPr>
          <w:rFonts w:ascii="Calibri" w:eastAsia="Arial Unicode MS" w:hAnsi="Calibri" w:cs="Calibri"/>
          <w:sz w:val="20"/>
          <w:szCs w:val="20"/>
          <w:u w:color="000000"/>
        </w:rPr>
        <w:t>Used</w:t>
      </w:r>
      <w:r w:rsidR="00FF4908" w:rsidRPr="002E6F59">
        <w:rPr>
          <w:rFonts w:ascii="Calibri" w:eastAsia="Arial Unicode MS" w:hAnsi="Calibri" w:cs="Calibri"/>
          <w:sz w:val="20"/>
          <w:szCs w:val="20"/>
          <w:u w:color="000000"/>
        </w:rPr>
        <w:t xml:space="preserve"> Spring Framework AOP Module to implement logging in the application to know the application status. </w:t>
      </w:r>
    </w:p>
    <w:p w14:paraId="63A75E26" w14:textId="0D57A8A3" w:rsidR="00FF4908" w:rsidRPr="002E6F59" w:rsidRDefault="0045244A" w:rsidP="00674075">
      <w:pPr>
        <w:pStyle w:val="NoSpacing"/>
        <w:numPr>
          <w:ilvl w:val="0"/>
          <w:numId w:val="15"/>
        </w:numPr>
        <w:spacing w:line="276" w:lineRule="auto"/>
        <w:jc w:val="both"/>
        <w:rPr>
          <w:rFonts w:ascii="Calibri" w:eastAsia="Arial Unicode MS" w:hAnsi="Calibri" w:cs="Calibri"/>
          <w:sz w:val="20"/>
          <w:szCs w:val="20"/>
          <w:u w:color="000000"/>
        </w:rPr>
      </w:pPr>
      <w:r w:rsidRPr="002E6F59">
        <w:rPr>
          <w:rFonts w:ascii="Calibri" w:eastAsia="Arial Unicode MS" w:hAnsi="Calibri" w:cs="Calibri"/>
          <w:sz w:val="20"/>
          <w:szCs w:val="20"/>
          <w:u w:color="000000"/>
        </w:rPr>
        <w:t>Used</w:t>
      </w:r>
      <w:r w:rsidR="00FF4908" w:rsidRPr="002E6F59">
        <w:rPr>
          <w:rFonts w:ascii="Calibri" w:eastAsia="Arial Unicode MS" w:hAnsi="Calibri" w:cs="Calibri"/>
          <w:sz w:val="20"/>
          <w:szCs w:val="20"/>
          <w:u w:color="000000"/>
        </w:rPr>
        <w:t xml:space="preserve"> Spring Framework IOC (Inversion of Control) design pattern is </w:t>
      </w:r>
      <w:r w:rsidRPr="002E6F59">
        <w:rPr>
          <w:rFonts w:ascii="Calibri" w:eastAsia="Arial Unicode MS" w:hAnsi="Calibri" w:cs="Calibri"/>
          <w:sz w:val="20"/>
          <w:szCs w:val="20"/>
          <w:u w:color="000000"/>
        </w:rPr>
        <w:t>Used</w:t>
      </w:r>
      <w:r w:rsidR="00FF4908" w:rsidRPr="002E6F59">
        <w:rPr>
          <w:rFonts w:ascii="Calibri" w:eastAsia="Arial Unicode MS" w:hAnsi="Calibri" w:cs="Calibri"/>
          <w:sz w:val="20"/>
          <w:szCs w:val="20"/>
          <w:u w:color="000000"/>
        </w:rPr>
        <w:t xml:space="preserve"> to have relationships between application components. </w:t>
      </w:r>
    </w:p>
    <w:p w14:paraId="26D3B265" w14:textId="35DB3257" w:rsidR="00FF4908" w:rsidRPr="002E6F59" w:rsidRDefault="00FF4908" w:rsidP="00674075">
      <w:pPr>
        <w:pStyle w:val="NoSpacing"/>
        <w:numPr>
          <w:ilvl w:val="0"/>
          <w:numId w:val="15"/>
        </w:numPr>
        <w:spacing w:line="276" w:lineRule="auto"/>
        <w:jc w:val="both"/>
        <w:rPr>
          <w:rFonts w:ascii="Calibri" w:eastAsia="Arial Unicode MS" w:hAnsi="Calibri" w:cs="Calibri"/>
          <w:sz w:val="20"/>
          <w:szCs w:val="20"/>
          <w:u w:color="000000"/>
        </w:rPr>
      </w:pPr>
      <w:r w:rsidRPr="002E6F59">
        <w:rPr>
          <w:rFonts w:ascii="Calibri" w:eastAsia="Arial Unicode MS" w:hAnsi="Calibri" w:cs="Calibri"/>
          <w:sz w:val="20"/>
          <w:szCs w:val="20"/>
          <w:u w:color="000000"/>
        </w:rPr>
        <w:t xml:space="preserve">Developed Spring Boot applications to pull data from different databases like </w:t>
      </w:r>
      <w:r w:rsidRPr="002E6F59">
        <w:rPr>
          <w:rFonts w:ascii="Calibri" w:eastAsia="Arial Unicode MS" w:hAnsi="Calibri" w:cs="Calibri"/>
          <w:bCs/>
          <w:sz w:val="20"/>
          <w:szCs w:val="20"/>
          <w:u w:color="000000"/>
        </w:rPr>
        <w:t>MySQL, Hive</w:t>
      </w:r>
      <w:r w:rsidRPr="002E6F59">
        <w:rPr>
          <w:rFonts w:ascii="Calibri" w:eastAsia="Arial Unicode MS" w:hAnsi="Calibri" w:cs="Calibri"/>
          <w:sz w:val="20"/>
          <w:szCs w:val="20"/>
          <w:u w:color="000000"/>
        </w:rPr>
        <w:t xml:space="preserve">, </w:t>
      </w:r>
      <w:r w:rsidRPr="002E6F59">
        <w:rPr>
          <w:rFonts w:ascii="Calibri" w:eastAsia="Arial Unicode MS" w:hAnsi="Calibri" w:cs="Calibri"/>
          <w:bCs/>
          <w:sz w:val="20"/>
          <w:szCs w:val="20"/>
          <w:u w:color="000000"/>
        </w:rPr>
        <w:t>PostgreSQL, Teradata</w:t>
      </w:r>
      <w:r w:rsidRPr="002E6F59">
        <w:rPr>
          <w:rFonts w:ascii="Calibri" w:eastAsia="Arial Unicode MS" w:hAnsi="Calibri" w:cs="Calibri"/>
          <w:sz w:val="20"/>
          <w:szCs w:val="20"/>
          <w:u w:color="000000"/>
        </w:rPr>
        <w:t xml:space="preserve"> and map it to domain entities and make HTTP feign calls to process these entities. </w:t>
      </w:r>
    </w:p>
    <w:p w14:paraId="3526F312" w14:textId="725C08B4" w:rsidR="00DE0B07" w:rsidRPr="002E6F59" w:rsidRDefault="00DE0B07" w:rsidP="00674075">
      <w:pPr>
        <w:pStyle w:val="NoSpacing"/>
        <w:numPr>
          <w:ilvl w:val="0"/>
          <w:numId w:val="15"/>
        </w:numPr>
        <w:spacing w:line="276" w:lineRule="auto"/>
        <w:jc w:val="both"/>
        <w:rPr>
          <w:rFonts w:ascii="Calibri" w:eastAsia="Arial Unicode MS" w:hAnsi="Calibri" w:cs="Calibri"/>
          <w:sz w:val="20"/>
          <w:szCs w:val="20"/>
          <w:u w:color="000000"/>
        </w:rPr>
      </w:pPr>
      <w:r w:rsidRPr="002E6F59">
        <w:rPr>
          <w:rFonts w:ascii="Calibri" w:eastAsia="Arial Unicode MS" w:hAnsi="Calibri" w:cs="Calibri"/>
          <w:sz w:val="20"/>
          <w:szCs w:val="20"/>
          <w:u w:color="000000"/>
        </w:rPr>
        <w:t>Designed and implemented data exchange formats (e.g., JSON, XML, or flat files) for interoperability between COBOL batch jobs and Java-based microservices.</w:t>
      </w:r>
    </w:p>
    <w:p w14:paraId="4111C11D" w14:textId="77777777" w:rsidR="00787A5A" w:rsidRPr="002E6F59" w:rsidRDefault="00787A5A" w:rsidP="00674075">
      <w:pPr>
        <w:pStyle w:val="NoSpacing"/>
        <w:numPr>
          <w:ilvl w:val="0"/>
          <w:numId w:val="15"/>
        </w:numPr>
        <w:spacing w:line="276" w:lineRule="auto"/>
        <w:jc w:val="both"/>
        <w:rPr>
          <w:rFonts w:ascii="Calibri" w:eastAsia="Arial Unicode MS" w:hAnsi="Calibri" w:cs="Calibri"/>
          <w:sz w:val="20"/>
          <w:szCs w:val="20"/>
          <w:u w:color="000000"/>
        </w:rPr>
      </w:pPr>
      <w:r w:rsidRPr="002E6F59">
        <w:rPr>
          <w:rFonts w:ascii="Calibri" w:eastAsia="Arial Unicode MS" w:hAnsi="Calibri" w:cs="Calibri"/>
          <w:sz w:val="20"/>
          <w:szCs w:val="20"/>
          <w:u w:color="000000"/>
        </w:rPr>
        <w:t>Developed software using Test-Driven Development (TDD) methodology, writing unit tests before writing the production code to ensure code correctness and maintainability.</w:t>
      </w:r>
    </w:p>
    <w:p w14:paraId="612A4BC7" w14:textId="77777777" w:rsidR="00787A5A" w:rsidRPr="002E6F59" w:rsidRDefault="00787A5A" w:rsidP="00674075">
      <w:pPr>
        <w:pStyle w:val="NoSpacing"/>
        <w:numPr>
          <w:ilvl w:val="0"/>
          <w:numId w:val="15"/>
        </w:numPr>
        <w:spacing w:line="276" w:lineRule="auto"/>
        <w:jc w:val="both"/>
        <w:rPr>
          <w:rFonts w:ascii="Calibri" w:eastAsia="Arial Unicode MS" w:hAnsi="Calibri" w:cs="Calibri"/>
          <w:sz w:val="20"/>
          <w:szCs w:val="20"/>
          <w:u w:color="000000"/>
        </w:rPr>
      </w:pPr>
      <w:r w:rsidRPr="002E6F59">
        <w:rPr>
          <w:rFonts w:ascii="Calibri" w:eastAsia="Arial Unicode MS" w:hAnsi="Calibri" w:cs="Calibri"/>
          <w:sz w:val="20"/>
          <w:szCs w:val="20"/>
          <w:u w:color="000000"/>
        </w:rPr>
        <w:t>Implemented Behavior-Driven Development (BDD) practices, collaborating with stakeholders and using a shared language to describe system behavior, resulting in clear and effective communication.</w:t>
      </w:r>
    </w:p>
    <w:p w14:paraId="2EA9EDC2" w14:textId="77777777" w:rsidR="00787A5A" w:rsidRPr="002E6F59" w:rsidRDefault="00787A5A" w:rsidP="00674075">
      <w:pPr>
        <w:pStyle w:val="NoSpacing"/>
        <w:numPr>
          <w:ilvl w:val="0"/>
          <w:numId w:val="15"/>
        </w:numPr>
        <w:spacing w:line="276" w:lineRule="auto"/>
        <w:jc w:val="both"/>
        <w:rPr>
          <w:rFonts w:ascii="Calibri" w:eastAsia="Arial Unicode MS" w:hAnsi="Calibri" w:cs="Calibri"/>
          <w:sz w:val="20"/>
          <w:szCs w:val="20"/>
          <w:u w:color="000000"/>
        </w:rPr>
      </w:pPr>
      <w:r w:rsidRPr="002E6F59">
        <w:rPr>
          <w:rFonts w:ascii="Calibri" w:eastAsia="Arial Unicode MS" w:hAnsi="Calibri" w:cs="Calibri"/>
          <w:sz w:val="20"/>
          <w:szCs w:val="20"/>
          <w:u w:color="000000"/>
        </w:rPr>
        <w:t>Utilized SonarQube to perform static code analysis, ensuring high code quality by detecting bugs, vulnerabilities, and code smells, and addressing them proactively during development.</w:t>
      </w:r>
    </w:p>
    <w:p w14:paraId="4812E47F" w14:textId="4FC6E437" w:rsidR="00787A5A" w:rsidRPr="002E6F59" w:rsidRDefault="00787A5A" w:rsidP="00674075">
      <w:pPr>
        <w:pStyle w:val="NoSpacing"/>
        <w:numPr>
          <w:ilvl w:val="0"/>
          <w:numId w:val="15"/>
        </w:numPr>
        <w:spacing w:line="276" w:lineRule="auto"/>
        <w:jc w:val="both"/>
        <w:rPr>
          <w:rFonts w:ascii="Calibri" w:eastAsia="Arial Unicode MS" w:hAnsi="Calibri" w:cs="Calibri"/>
          <w:sz w:val="20"/>
          <w:szCs w:val="20"/>
          <w:u w:color="000000"/>
        </w:rPr>
      </w:pPr>
      <w:r w:rsidRPr="002E6F59">
        <w:rPr>
          <w:rFonts w:ascii="Calibri" w:eastAsia="Arial Unicode MS" w:hAnsi="Calibri" w:cs="Calibri"/>
          <w:sz w:val="20"/>
          <w:szCs w:val="20"/>
          <w:u w:color="000000"/>
        </w:rPr>
        <w:t>Employed JUnit as the primary testing framework to create and execute unit tests, ensuring the reliability and accuracy of the developed software components.</w:t>
      </w:r>
    </w:p>
    <w:p w14:paraId="1C2DF184" w14:textId="37FBE55D" w:rsidR="00DE0B07" w:rsidRPr="002E6F59" w:rsidRDefault="00DE0B07" w:rsidP="00674075">
      <w:pPr>
        <w:pStyle w:val="NoSpacing"/>
        <w:numPr>
          <w:ilvl w:val="0"/>
          <w:numId w:val="15"/>
        </w:numPr>
        <w:spacing w:line="276" w:lineRule="auto"/>
        <w:jc w:val="both"/>
        <w:rPr>
          <w:rFonts w:ascii="Calibri" w:eastAsia="Arial Unicode MS" w:hAnsi="Calibri" w:cs="Calibri"/>
          <w:sz w:val="20"/>
          <w:szCs w:val="20"/>
          <w:u w:color="000000"/>
        </w:rPr>
      </w:pPr>
      <w:r w:rsidRPr="002E6F59">
        <w:rPr>
          <w:rFonts w:ascii="Calibri" w:eastAsia="Arial Unicode MS" w:hAnsi="Calibri" w:cs="Calibri"/>
          <w:sz w:val="20"/>
          <w:szCs w:val="20"/>
          <w:u w:color="000000"/>
        </w:rPr>
        <w:t>Documented legacy COBOL program functionality to assist in migration projects and ensure accurate business rule translation to Java systems.</w:t>
      </w:r>
    </w:p>
    <w:p w14:paraId="605C0F7C" w14:textId="6C273A6D" w:rsidR="00787A5A" w:rsidRPr="002E6F59" w:rsidRDefault="00787A5A" w:rsidP="00674075">
      <w:pPr>
        <w:pStyle w:val="NoSpacing"/>
        <w:numPr>
          <w:ilvl w:val="0"/>
          <w:numId w:val="15"/>
        </w:numPr>
        <w:spacing w:line="276" w:lineRule="auto"/>
        <w:jc w:val="both"/>
        <w:rPr>
          <w:rFonts w:ascii="Calibri" w:eastAsia="Arial Unicode MS" w:hAnsi="Calibri" w:cs="Calibri"/>
          <w:sz w:val="20"/>
          <w:szCs w:val="20"/>
          <w:u w:color="000000"/>
        </w:rPr>
      </w:pPr>
      <w:r w:rsidRPr="002E6F59">
        <w:rPr>
          <w:rFonts w:ascii="Calibri" w:eastAsia="Arial Unicode MS" w:hAnsi="Calibri" w:cs="Calibri"/>
          <w:sz w:val="20"/>
          <w:szCs w:val="20"/>
          <w:u w:color="000000"/>
        </w:rPr>
        <w:t>Leveraged Spring Boot to develop robust and scalable applications, utilizing its auto-configuration and embedded server capabilities, and adhering to best practices for building production-grade applications.</w:t>
      </w:r>
    </w:p>
    <w:p w14:paraId="226F9752" w14:textId="2C3AC03F" w:rsidR="00FF4908" w:rsidRPr="002E6F59" w:rsidRDefault="00FF4908" w:rsidP="00674075">
      <w:pPr>
        <w:pStyle w:val="NoSpacing"/>
        <w:numPr>
          <w:ilvl w:val="0"/>
          <w:numId w:val="15"/>
        </w:numPr>
        <w:spacing w:line="276" w:lineRule="auto"/>
        <w:jc w:val="both"/>
        <w:rPr>
          <w:rFonts w:ascii="Calibri" w:eastAsia="Arial Unicode MS" w:hAnsi="Calibri" w:cs="Calibri"/>
          <w:sz w:val="20"/>
          <w:szCs w:val="20"/>
          <w:u w:color="000000"/>
        </w:rPr>
      </w:pPr>
      <w:r w:rsidRPr="002E6F59">
        <w:rPr>
          <w:rFonts w:ascii="Calibri" w:eastAsia="Arial Unicode MS" w:hAnsi="Calibri" w:cs="Calibri"/>
          <w:sz w:val="20"/>
          <w:szCs w:val="20"/>
          <w:u w:color="000000"/>
        </w:rPr>
        <w:t>Designing a web application with micro</w:t>
      </w:r>
      <w:r w:rsidR="007A4BF5" w:rsidRPr="002E6F59">
        <w:rPr>
          <w:rFonts w:ascii="Calibri" w:eastAsia="Arial Unicode MS" w:hAnsi="Calibri" w:cs="Calibri"/>
          <w:sz w:val="20"/>
          <w:szCs w:val="20"/>
          <w:u w:color="000000"/>
        </w:rPr>
        <w:t xml:space="preserve"> </w:t>
      </w:r>
      <w:r w:rsidRPr="002E6F59">
        <w:rPr>
          <w:rFonts w:ascii="Calibri" w:eastAsia="Arial Unicode MS" w:hAnsi="Calibri" w:cs="Calibri"/>
          <w:sz w:val="20"/>
          <w:szCs w:val="20"/>
          <w:u w:color="000000"/>
        </w:rPr>
        <w:t xml:space="preserve">services architecture using </w:t>
      </w:r>
      <w:r w:rsidRPr="002E6F59">
        <w:rPr>
          <w:rFonts w:ascii="Calibri" w:eastAsia="Arial Unicode MS" w:hAnsi="Calibri" w:cs="Calibri"/>
          <w:bCs/>
          <w:sz w:val="20"/>
          <w:szCs w:val="20"/>
          <w:u w:color="000000"/>
        </w:rPr>
        <w:t>Spring Boot</w:t>
      </w:r>
      <w:r w:rsidRPr="002E6F59">
        <w:rPr>
          <w:rFonts w:ascii="Calibri" w:eastAsia="Arial Unicode MS" w:hAnsi="Calibri" w:cs="Calibri"/>
          <w:sz w:val="20"/>
          <w:szCs w:val="20"/>
          <w:u w:color="000000"/>
        </w:rPr>
        <w:t xml:space="preserve">, incorporating Elastic search for efficient search functionality, and implementing Spring Security with </w:t>
      </w:r>
      <w:r w:rsidRPr="002E6F59">
        <w:rPr>
          <w:rFonts w:ascii="Calibri" w:eastAsia="Arial Unicode MS" w:hAnsi="Calibri" w:cs="Calibri"/>
          <w:bCs/>
          <w:sz w:val="20"/>
          <w:szCs w:val="20"/>
          <w:u w:color="000000"/>
        </w:rPr>
        <w:t>LDAP</w:t>
      </w:r>
      <w:r w:rsidRPr="002E6F59">
        <w:rPr>
          <w:rFonts w:ascii="Calibri" w:eastAsia="Arial Unicode MS" w:hAnsi="Calibri" w:cs="Calibri"/>
          <w:sz w:val="20"/>
          <w:szCs w:val="20"/>
          <w:u w:color="000000"/>
        </w:rPr>
        <w:t xml:space="preserve"> integration for enhanced security measures.</w:t>
      </w:r>
    </w:p>
    <w:p w14:paraId="2E0CFB55" w14:textId="77777777" w:rsidR="00FF4908" w:rsidRPr="002E6F59" w:rsidRDefault="00FF4908" w:rsidP="00674075">
      <w:pPr>
        <w:pStyle w:val="NoSpacing"/>
        <w:numPr>
          <w:ilvl w:val="0"/>
          <w:numId w:val="15"/>
        </w:numPr>
        <w:spacing w:line="276" w:lineRule="auto"/>
        <w:jc w:val="both"/>
        <w:rPr>
          <w:rFonts w:ascii="Calibri" w:eastAsia="Arial Unicode MS" w:hAnsi="Calibri" w:cs="Calibri"/>
          <w:sz w:val="20"/>
          <w:szCs w:val="20"/>
          <w:u w:color="000000"/>
        </w:rPr>
      </w:pPr>
      <w:r w:rsidRPr="002E6F59">
        <w:rPr>
          <w:rFonts w:ascii="Calibri" w:eastAsia="Arial Unicode MS" w:hAnsi="Calibri" w:cs="Calibri"/>
          <w:sz w:val="20"/>
          <w:szCs w:val="20"/>
          <w:u w:color="000000"/>
        </w:rPr>
        <w:t xml:space="preserve">Development of </w:t>
      </w:r>
      <w:r w:rsidRPr="002E6F59">
        <w:rPr>
          <w:rFonts w:ascii="Calibri" w:eastAsia="Arial Unicode MS" w:hAnsi="Calibri" w:cs="Calibri"/>
          <w:bCs/>
          <w:sz w:val="20"/>
          <w:szCs w:val="20"/>
          <w:u w:color="000000"/>
        </w:rPr>
        <w:t>REST</w:t>
      </w:r>
      <w:r w:rsidRPr="002E6F59">
        <w:rPr>
          <w:rFonts w:ascii="Calibri" w:eastAsia="Arial Unicode MS" w:hAnsi="Calibri" w:cs="Calibri"/>
          <w:sz w:val="20"/>
          <w:szCs w:val="20"/>
          <w:u w:color="000000"/>
        </w:rPr>
        <w:t xml:space="preserve"> web services using spring with the enabled </w:t>
      </w:r>
      <w:r w:rsidRPr="002E6F59">
        <w:rPr>
          <w:rFonts w:ascii="Calibri" w:eastAsia="Arial Unicode MS" w:hAnsi="Calibri" w:cs="Calibri"/>
          <w:bCs/>
          <w:sz w:val="20"/>
          <w:szCs w:val="20"/>
          <w:u w:color="000000"/>
        </w:rPr>
        <w:t>OAUTH</w:t>
      </w:r>
      <w:r w:rsidRPr="002E6F59">
        <w:rPr>
          <w:rFonts w:ascii="Calibri" w:eastAsia="Arial Unicode MS" w:hAnsi="Calibri" w:cs="Calibri"/>
          <w:sz w:val="20"/>
          <w:szCs w:val="20"/>
          <w:u w:color="000000"/>
        </w:rPr>
        <w:t xml:space="preserve">. </w:t>
      </w:r>
    </w:p>
    <w:p w14:paraId="0C5DF2E8" w14:textId="60C69B7D" w:rsidR="00FF4908" w:rsidRPr="002E6F59" w:rsidRDefault="00FF4908" w:rsidP="00674075">
      <w:pPr>
        <w:pStyle w:val="NoSpacing"/>
        <w:numPr>
          <w:ilvl w:val="0"/>
          <w:numId w:val="15"/>
        </w:numPr>
        <w:spacing w:line="276" w:lineRule="auto"/>
        <w:jc w:val="both"/>
        <w:rPr>
          <w:rFonts w:ascii="Calibri" w:eastAsia="Arial Unicode MS" w:hAnsi="Calibri" w:cs="Calibri"/>
          <w:sz w:val="20"/>
          <w:szCs w:val="20"/>
          <w:u w:color="000000"/>
        </w:rPr>
      </w:pPr>
      <w:r w:rsidRPr="002E6F59">
        <w:rPr>
          <w:rFonts w:ascii="Calibri" w:eastAsia="Arial Unicode MS" w:hAnsi="Calibri" w:cs="Calibri"/>
          <w:sz w:val="20"/>
          <w:szCs w:val="20"/>
          <w:u w:color="000000"/>
        </w:rPr>
        <w:t xml:space="preserve">Designed </w:t>
      </w:r>
      <w:r w:rsidR="00BD4E8B" w:rsidRPr="002E6F59">
        <w:rPr>
          <w:rFonts w:ascii="Calibri" w:eastAsia="Arial Unicode MS" w:hAnsi="Calibri" w:cs="Calibri"/>
          <w:sz w:val="20"/>
          <w:szCs w:val="20"/>
          <w:u w:color="000000"/>
        </w:rPr>
        <w:t>real</w:t>
      </w:r>
      <w:r w:rsidRPr="002E6F59">
        <w:rPr>
          <w:rFonts w:ascii="Calibri" w:eastAsia="Arial Unicode MS" w:hAnsi="Calibri" w:cs="Calibri"/>
          <w:sz w:val="20"/>
          <w:szCs w:val="20"/>
          <w:u w:color="000000"/>
        </w:rPr>
        <w:t xml:space="preserve"> time analytics and ingestion platform using Storm and Kafka. Hands on experience with multiple NOSQL databases including </w:t>
      </w:r>
      <w:r w:rsidRPr="002E6F59">
        <w:rPr>
          <w:rFonts w:ascii="Calibri" w:eastAsia="Arial Unicode MS" w:hAnsi="Calibri" w:cs="Calibri"/>
          <w:bCs/>
          <w:sz w:val="20"/>
          <w:szCs w:val="20"/>
          <w:u w:color="000000"/>
        </w:rPr>
        <w:t>Riak, Couch base, HBase and Cassandra</w:t>
      </w:r>
      <w:r w:rsidRPr="002E6F59">
        <w:rPr>
          <w:rFonts w:ascii="Calibri" w:eastAsia="Arial Unicode MS" w:hAnsi="Calibri" w:cs="Calibri"/>
          <w:sz w:val="20"/>
          <w:szCs w:val="20"/>
          <w:u w:color="000000"/>
        </w:rPr>
        <w:t xml:space="preserve">. </w:t>
      </w:r>
    </w:p>
    <w:p w14:paraId="0B3C6C2D" w14:textId="77777777" w:rsidR="00FF4908" w:rsidRPr="002E6F59" w:rsidRDefault="00FF4908" w:rsidP="00674075">
      <w:pPr>
        <w:pStyle w:val="NoSpacing"/>
        <w:numPr>
          <w:ilvl w:val="0"/>
          <w:numId w:val="15"/>
        </w:numPr>
        <w:spacing w:line="276" w:lineRule="auto"/>
        <w:jc w:val="both"/>
        <w:rPr>
          <w:rFonts w:ascii="Calibri" w:eastAsia="Arial Unicode MS" w:hAnsi="Calibri" w:cs="Calibri"/>
          <w:sz w:val="20"/>
          <w:szCs w:val="20"/>
          <w:u w:color="000000"/>
        </w:rPr>
      </w:pPr>
      <w:r w:rsidRPr="002E6F59">
        <w:rPr>
          <w:rFonts w:ascii="Calibri" w:eastAsia="Arial Unicode MS" w:hAnsi="Calibri" w:cs="Calibri"/>
          <w:sz w:val="20"/>
          <w:szCs w:val="20"/>
          <w:u w:color="000000"/>
        </w:rPr>
        <w:t xml:space="preserve">Designed, configured, and deployed Amazon Web Services (AWS) for a multitude of applications utilizing the Amazon Web Services focusing on high-availability, fault tolerance and auto-scaling. </w:t>
      </w:r>
    </w:p>
    <w:p w14:paraId="566306FF" w14:textId="680371CC" w:rsidR="00FF4908" w:rsidRPr="002E6F59" w:rsidRDefault="00FF4908" w:rsidP="00674075">
      <w:pPr>
        <w:pStyle w:val="NoSpacing"/>
        <w:numPr>
          <w:ilvl w:val="0"/>
          <w:numId w:val="15"/>
        </w:numPr>
        <w:spacing w:line="276" w:lineRule="auto"/>
        <w:jc w:val="both"/>
        <w:rPr>
          <w:rFonts w:ascii="Calibri" w:eastAsia="Arial Unicode MS" w:hAnsi="Calibri" w:cs="Calibri"/>
          <w:sz w:val="20"/>
          <w:szCs w:val="20"/>
          <w:u w:color="000000"/>
        </w:rPr>
      </w:pPr>
      <w:r w:rsidRPr="002E6F59">
        <w:rPr>
          <w:rFonts w:ascii="Calibri" w:eastAsia="Arial Unicode MS" w:hAnsi="Calibri" w:cs="Calibri"/>
          <w:sz w:val="20"/>
          <w:szCs w:val="20"/>
          <w:u w:color="000000"/>
        </w:rPr>
        <w:t xml:space="preserve">Experience in Docker engine and Docker Machine environments, to deploy </w:t>
      </w:r>
      <w:r w:rsidR="00BD4E8B" w:rsidRPr="002E6F59">
        <w:rPr>
          <w:rFonts w:ascii="Calibri" w:eastAsia="Arial Unicode MS" w:hAnsi="Calibri" w:cs="Calibri"/>
          <w:sz w:val="20"/>
          <w:szCs w:val="20"/>
          <w:u w:color="000000"/>
        </w:rPr>
        <w:t>microservices</w:t>
      </w:r>
      <w:r w:rsidRPr="002E6F59">
        <w:rPr>
          <w:rFonts w:ascii="Calibri" w:eastAsia="Arial Unicode MS" w:hAnsi="Calibri" w:cs="Calibri"/>
          <w:sz w:val="20"/>
          <w:szCs w:val="20"/>
          <w:u w:color="000000"/>
        </w:rPr>
        <w:t xml:space="preserve">-oriented environments for scalable applications. </w:t>
      </w:r>
    </w:p>
    <w:p w14:paraId="30104093" w14:textId="09321E18" w:rsidR="00FF4908" w:rsidRPr="002E6F59" w:rsidRDefault="00FF4908" w:rsidP="00674075">
      <w:pPr>
        <w:pStyle w:val="NoSpacing"/>
        <w:numPr>
          <w:ilvl w:val="0"/>
          <w:numId w:val="15"/>
        </w:numPr>
        <w:spacing w:line="276" w:lineRule="auto"/>
        <w:jc w:val="both"/>
        <w:rPr>
          <w:rFonts w:ascii="Calibri" w:eastAsia="Arial Unicode MS" w:hAnsi="Calibri" w:cs="Calibri"/>
          <w:sz w:val="20"/>
          <w:szCs w:val="20"/>
          <w:u w:color="000000"/>
        </w:rPr>
      </w:pPr>
      <w:r w:rsidRPr="002E6F59">
        <w:rPr>
          <w:rFonts w:ascii="Calibri" w:eastAsia="Arial Unicode MS" w:hAnsi="Calibri" w:cs="Calibri"/>
          <w:sz w:val="20"/>
          <w:szCs w:val="20"/>
          <w:u w:color="000000"/>
        </w:rPr>
        <w:t>Involved in the creation of database objects like Tables, Views, Stored Procedures, Functions, Packages, DB triggers, </w:t>
      </w:r>
    </w:p>
    <w:p w14:paraId="12E066E4" w14:textId="77777777" w:rsidR="004640FD" w:rsidRPr="002E6F59" w:rsidRDefault="004640FD" w:rsidP="00674075">
      <w:pPr>
        <w:pStyle w:val="NoSpacing"/>
        <w:numPr>
          <w:ilvl w:val="0"/>
          <w:numId w:val="15"/>
        </w:numPr>
        <w:spacing w:line="276" w:lineRule="auto"/>
        <w:jc w:val="both"/>
        <w:rPr>
          <w:rFonts w:ascii="Calibri" w:eastAsia="Arial Unicode MS" w:hAnsi="Calibri" w:cs="Calibri"/>
          <w:sz w:val="20"/>
          <w:szCs w:val="20"/>
          <w:u w:color="000000"/>
        </w:rPr>
      </w:pPr>
      <w:r w:rsidRPr="002E6F59">
        <w:rPr>
          <w:rFonts w:ascii="Calibri" w:eastAsia="Arial Unicode MS" w:hAnsi="Calibri" w:cs="Calibri"/>
          <w:sz w:val="20"/>
          <w:szCs w:val="20"/>
          <w:u w:color="000000"/>
        </w:rPr>
        <w:t>Leveraged Cypress to perform end-to-end testing of web applications, simulating user interactions, and verifying the seamless functionality and responsiveness across different components and layers.</w:t>
      </w:r>
    </w:p>
    <w:p w14:paraId="62B92C20" w14:textId="3348F02C" w:rsidR="004640FD" w:rsidRPr="002E6F59" w:rsidRDefault="004640FD" w:rsidP="00674075">
      <w:pPr>
        <w:pStyle w:val="NoSpacing"/>
        <w:numPr>
          <w:ilvl w:val="0"/>
          <w:numId w:val="15"/>
        </w:numPr>
        <w:spacing w:line="276" w:lineRule="auto"/>
        <w:jc w:val="both"/>
        <w:rPr>
          <w:rFonts w:ascii="Calibri" w:eastAsia="Arial Unicode MS" w:hAnsi="Calibri" w:cs="Calibri"/>
          <w:sz w:val="20"/>
          <w:szCs w:val="20"/>
          <w:u w:color="000000"/>
        </w:rPr>
      </w:pPr>
      <w:r w:rsidRPr="002E6F59">
        <w:rPr>
          <w:rFonts w:ascii="Calibri" w:eastAsia="Arial Unicode MS" w:hAnsi="Calibri" w:cs="Calibri"/>
          <w:sz w:val="20"/>
          <w:szCs w:val="20"/>
          <w:u w:color="000000"/>
        </w:rPr>
        <w:t>Utilized Ready API to conduct thorough API testing, encompassing functional testing, load testing, and security testing, ensuring the reliability, performance, and security of RESTful services and APIs.</w:t>
      </w:r>
    </w:p>
    <w:p w14:paraId="371F96B0" w14:textId="77777777" w:rsidR="00FF4908" w:rsidRPr="002E6F59" w:rsidRDefault="00FF4908" w:rsidP="00674075">
      <w:pPr>
        <w:pStyle w:val="NoSpacing"/>
        <w:numPr>
          <w:ilvl w:val="0"/>
          <w:numId w:val="15"/>
        </w:numPr>
        <w:spacing w:line="276" w:lineRule="auto"/>
        <w:jc w:val="both"/>
        <w:rPr>
          <w:rFonts w:ascii="Calibri" w:eastAsia="Arial Unicode MS" w:hAnsi="Calibri" w:cs="Calibri"/>
          <w:sz w:val="20"/>
          <w:szCs w:val="20"/>
          <w:u w:color="000000"/>
        </w:rPr>
      </w:pPr>
      <w:r w:rsidRPr="002E6F59">
        <w:rPr>
          <w:rFonts w:ascii="Calibri" w:eastAsia="Arial Unicode MS" w:hAnsi="Calibri" w:cs="Calibri"/>
          <w:sz w:val="20"/>
          <w:szCs w:val="20"/>
          <w:u w:color="000000"/>
        </w:rPr>
        <w:t xml:space="preserve">Configured and managed Apache Web Server on Linux for web-based applications using </w:t>
      </w:r>
      <w:r w:rsidRPr="002E6F59">
        <w:rPr>
          <w:rFonts w:ascii="Calibri" w:eastAsia="Arial Unicode MS" w:hAnsi="Calibri" w:cs="Calibri"/>
          <w:bCs/>
          <w:sz w:val="20"/>
          <w:szCs w:val="20"/>
          <w:u w:color="000000"/>
        </w:rPr>
        <w:t>REST/SOAP</w:t>
      </w:r>
      <w:r w:rsidRPr="002E6F59">
        <w:rPr>
          <w:rFonts w:ascii="Calibri" w:eastAsia="Arial Unicode MS" w:hAnsi="Calibri" w:cs="Calibri"/>
          <w:sz w:val="20"/>
          <w:szCs w:val="20"/>
          <w:u w:color="000000"/>
        </w:rPr>
        <w:t>, Maven built tool and WebLogic 12</w:t>
      </w:r>
    </w:p>
    <w:p w14:paraId="387BDDB3" w14:textId="6ADDFFC8" w:rsidR="0021412A" w:rsidRPr="002E6F59" w:rsidRDefault="0021412A" w:rsidP="00674075">
      <w:pPr>
        <w:pStyle w:val="NoSpacing"/>
        <w:numPr>
          <w:ilvl w:val="0"/>
          <w:numId w:val="15"/>
        </w:numPr>
        <w:spacing w:line="276" w:lineRule="auto"/>
        <w:jc w:val="both"/>
        <w:rPr>
          <w:rFonts w:ascii="Calibri" w:eastAsia="Arial Unicode MS" w:hAnsi="Calibri" w:cs="Calibri"/>
          <w:sz w:val="20"/>
          <w:szCs w:val="20"/>
          <w:u w:color="000000"/>
        </w:rPr>
      </w:pPr>
      <w:r w:rsidRPr="002E6F59">
        <w:rPr>
          <w:rFonts w:ascii="Calibri" w:eastAsia="Arial Unicode MS" w:hAnsi="Calibri" w:cs="Calibri"/>
          <w:sz w:val="20"/>
          <w:szCs w:val="20"/>
          <w:u w:color="000000"/>
        </w:rPr>
        <w:t>Scalable data design for MongoDB and Redis,</w:t>
      </w:r>
      <w:r w:rsidR="00D56700" w:rsidRPr="002E6F59">
        <w:rPr>
          <w:rFonts w:ascii="Calibri" w:eastAsia="Arial Unicode MS" w:hAnsi="Calibri" w:cs="Calibri"/>
          <w:sz w:val="20"/>
          <w:szCs w:val="20"/>
          <w:u w:color="000000"/>
        </w:rPr>
        <w:t xml:space="preserve"> </w:t>
      </w:r>
      <w:r w:rsidRPr="002E6F59">
        <w:rPr>
          <w:rFonts w:ascii="Calibri" w:eastAsia="Arial Unicode MS" w:hAnsi="Calibri" w:cs="Calibri"/>
          <w:sz w:val="20"/>
          <w:szCs w:val="20"/>
          <w:u w:color="000000"/>
        </w:rPr>
        <w:t>Caching in MongoDB with Redis Cache using Spring Boot.</w:t>
      </w:r>
    </w:p>
    <w:p w14:paraId="4DF26465" w14:textId="6A792B33" w:rsidR="00FF4908" w:rsidRPr="002E6F59" w:rsidRDefault="0045244A" w:rsidP="00674075">
      <w:pPr>
        <w:pStyle w:val="NoSpacing"/>
        <w:numPr>
          <w:ilvl w:val="0"/>
          <w:numId w:val="15"/>
        </w:numPr>
        <w:spacing w:line="276" w:lineRule="auto"/>
        <w:jc w:val="both"/>
        <w:rPr>
          <w:rFonts w:ascii="Calibri" w:eastAsia="Arial Unicode MS" w:hAnsi="Calibri" w:cs="Calibri"/>
          <w:sz w:val="20"/>
          <w:szCs w:val="20"/>
          <w:u w:color="000000"/>
        </w:rPr>
      </w:pPr>
      <w:r w:rsidRPr="002E6F59">
        <w:rPr>
          <w:rFonts w:ascii="Calibri" w:eastAsia="Arial Unicode MS" w:hAnsi="Calibri" w:cs="Calibri"/>
          <w:sz w:val="20"/>
          <w:szCs w:val="20"/>
          <w:u w:color="000000"/>
        </w:rPr>
        <w:t>Used</w:t>
      </w:r>
      <w:r w:rsidR="00FF4908" w:rsidRPr="002E6F59">
        <w:rPr>
          <w:rFonts w:ascii="Calibri" w:eastAsia="Arial Unicode MS" w:hAnsi="Calibri" w:cs="Calibri"/>
          <w:sz w:val="20"/>
          <w:szCs w:val="20"/>
          <w:u w:color="000000"/>
        </w:rPr>
        <w:t xml:space="preserve"> JavaScript Task Runner Gulp for modification of HTML, CSS and JavaScript, Live reload, watch, test runner, server configuration and sass compiler sub tasks. </w:t>
      </w:r>
    </w:p>
    <w:p w14:paraId="528026BC" w14:textId="437ED477" w:rsidR="00EF2A42" w:rsidRPr="002E6F59" w:rsidRDefault="00FF4908" w:rsidP="00D25F32">
      <w:pPr>
        <w:pStyle w:val="NoSpacing"/>
        <w:numPr>
          <w:ilvl w:val="0"/>
          <w:numId w:val="15"/>
        </w:numPr>
        <w:spacing w:line="276" w:lineRule="auto"/>
        <w:jc w:val="both"/>
        <w:rPr>
          <w:rFonts w:ascii="Calibri" w:eastAsia="Arial Unicode MS" w:hAnsi="Calibri" w:cs="Calibri"/>
          <w:sz w:val="20"/>
          <w:szCs w:val="20"/>
          <w:u w:color="000000"/>
        </w:rPr>
      </w:pPr>
      <w:r w:rsidRPr="002E6F59">
        <w:rPr>
          <w:rFonts w:ascii="Calibri" w:eastAsia="Arial Unicode MS" w:hAnsi="Calibri" w:cs="Calibri"/>
          <w:sz w:val="20"/>
          <w:szCs w:val="20"/>
          <w:u w:color="000000"/>
        </w:rPr>
        <w:t xml:space="preserve">Involved in </w:t>
      </w:r>
      <w:r w:rsidRPr="002E6F59">
        <w:rPr>
          <w:rFonts w:ascii="Calibri" w:eastAsia="Arial Unicode MS" w:hAnsi="Calibri" w:cs="Calibri"/>
          <w:bCs/>
          <w:sz w:val="20"/>
          <w:szCs w:val="20"/>
          <w:u w:color="000000"/>
        </w:rPr>
        <w:t>CICD</w:t>
      </w:r>
      <w:r w:rsidRPr="002E6F59">
        <w:rPr>
          <w:rFonts w:ascii="Calibri" w:eastAsia="Arial Unicode MS" w:hAnsi="Calibri" w:cs="Calibri"/>
          <w:sz w:val="20"/>
          <w:szCs w:val="20"/>
          <w:u w:color="000000"/>
        </w:rPr>
        <w:t xml:space="preserve"> process </w:t>
      </w:r>
      <w:r w:rsidRPr="002E6F59">
        <w:rPr>
          <w:rFonts w:ascii="Calibri" w:eastAsia="Arial Unicode MS" w:hAnsi="Calibri" w:cs="Calibri"/>
          <w:bCs/>
          <w:sz w:val="20"/>
          <w:szCs w:val="20"/>
          <w:u w:color="000000"/>
        </w:rPr>
        <w:t xml:space="preserve">using GIT, Jenkins’s </w:t>
      </w:r>
      <w:r w:rsidRPr="002E6F59">
        <w:rPr>
          <w:rFonts w:ascii="Calibri" w:eastAsia="Arial Unicode MS" w:hAnsi="Calibri" w:cs="Calibri"/>
          <w:sz w:val="20"/>
          <w:szCs w:val="20"/>
          <w:u w:color="000000"/>
        </w:rPr>
        <w:t xml:space="preserve">job creation, </w:t>
      </w:r>
      <w:r w:rsidRPr="002E6F59">
        <w:rPr>
          <w:rFonts w:ascii="Calibri" w:eastAsia="Arial Unicode MS" w:hAnsi="Calibri" w:cs="Calibri"/>
          <w:bCs/>
          <w:sz w:val="20"/>
          <w:szCs w:val="20"/>
          <w:u w:color="000000"/>
        </w:rPr>
        <w:t xml:space="preserve">Maven </w:t>
      </w:r>
      <w:r w:rsidRPr="002E6F59">
        <w:rPr>
          <w:rFonts w:ascii="Calibri" w:eastAsia="Arial Unicode MS" w:hAnsi="Calibri" w:cs="Calibri"/>
          <w:sz w:val="20"/>
          <w:szCs w:val="20"/>
          <w:u w:color="000000"/>
        </w:rPr>
        <w:t>builds and publish, and Fabric implementation.</w:t>
      </w:r>
    </w:p>
    <w:p w14:paraId="7A2BE168" w14:textId="73A9A0DC" w:rsidR="00924866" w:rsidRPr="002E6F59" w:rsidRDefault="00FF4908" w:rsidP="0034415D">
      <w:pPr>
        <w:spacing w:line="240" w:lineRule="auto"/>
        <w:rPr>
          <w:rStyle w:val="spanjobtitle"/>
          <w:rFonts w:ascii="Calibri" w:hAnsi="Calibri" w:cs="Calibri"/>
          <w:b w:val="0"/>
          <w:bCs w:val="0"/>
          <w:sz w:val="20"/>
          <w:szCs w:val="20"/>
        </w:rPr>
      </w:pPr>
      <w:r w:rsidRPr="002E6F59">
        <w:rPr>
          <w:rFonts w:ascii="Calibri" w:hAnsi="Calibri" w:cs="Calibri"/>
          <w:b/>
          <w:bCs/>
          <w:sz w:val="22"/>
          <w:szCs w:val="22"/>
          <w:u w:val="single"/>
        </w:rPr>
        <w:t>Environment</w:t>
      </w:r>
      <w:r w:rsidRPr="002E6F59">
        <w:rPr>
          <w:rFonts w:ascii="Calibri" w:hAnsi="Calibri" w:cs="Calibri"/>
          <w:b/>
          <w:bCs/>
          <w:sz w:val="20"/>
          <w:szCs w:val="20"/>
          <w:u w:val="single"/>
        </w:rPr>
        <w:t>:</w:t>
      </w:r>
      <w:r w:rsidRPr="002E6F59">
        <w:rPr>
          <w:rFonts w:ascii="Calibri" w:hAnsi="Calibri" w:cs="Calibri"/>
          <w:sz w:val="20"/>
          <w:szCs w:val="20"/>
        </w:rPr>
        <w:t xml:space="preserve"> Node JS, JDK Bower, Backbone JS, Spring MVC, Spring IOC, Spring AOP, Angular12, Microservices, Hibernate, </w:t>
      </w:r>
      <w:r w:rsidR="00EF2A42" w:rsidRPr="002E6F59">
        <w:rPr>
          <w:rFonts w:ascii="Calibri" w:hAnsi="Calibri" w:cs="Calibri"/>
          <w:sz w:val="20"/>
          <w:szCs w:val="20"/>
        </w:rPr>
        <w:t>JavaScript, Solaris</w:t>
      </w:r>
      <w:r w:rsidRPr="002E6F59">
        <w:rPr>
          <w:rFonts w:ascii="Calibri" w:hAnsi="Calibri" w:cs="Calibri"/>
          <w:sz w:val="20"/>
          <w:szCs w:val="20"/>
        </w:rPr>
        <w:t>, ReactJS, AWS, BackboneJS, Spring Boot, SoapUI, GIT, WebLogic 12.</w:t>
      </w:r>
    </w:p>
    <w:p w14:paraId="2B23C440" w14:textId="716CB5B4" w:rsidR="00C21963" w:rsidRPr="002E6F59" w:rsidRDefault="00940C51" w:rsidP="00D25F32">
      <w:pPr>
        <w:pStyle w:val="divdocumentsinglecolumn"/>
        <w:spacing w:before="200" w:line="340" w:lineRule="atLeast"/>
        <w:rPr>
          <w:rStyle w:val="spanjobtitle"/>
          <w:rFonts w:ascii="Calibri" w:eastAsia="Palatino Linotype" w:hAnsi="Calibri" w:cs="Calibri"/>
          <w:sz w:val="22"/>
          <w:szCs w:val="22"/>
        </w:rPr>
      </w:pPr>
      <w:r w:rsidRPr="002E6F59">
        <w:rPr>
          <w:rStyle w:val="spanjobtitle"/>
          <w:rFonts w:ascii="Calibri" w:eastAsia="Palatino Linotype" w:hAnsi="Calibri" w:cs="Calibri"/>
          <w:sz w:val="22"/>
          <w:szCs w:val="22"/>
        </w:rPr>
        <w:t xml:space="preserve">SR. </w:t>
      </w:r>
      <w:r w:rsidR="0027668D" w:rsidRPr="002E6F59">
        <w:rPr>
          <w:rStyle w:val="spanjobtitle"/>
          <w:rFonts w:ascii="Calibri" w:eastAsia="Palatino Linotype" w:hAnsi="Calibri" w:cs="Calibri"/>
          <w:sz w:val="22"/>
          <w:szCs w:val="22"/>
        </w:rPr>
        <w:t>JAVA</w:t>
      </w:r>
      <w:r w:rsidR="00F15D76" w:rsidRPr="002E6F59">
        <w:rPr>
          <w:rStyle w:val="spanjobtitle"/>
          <w:rFonts w:ascii="Calibri" w:eastAsia="Palatino Linotype" w:hAnsi="Calibri" w:cs="Calibri"/>
          <w:sz w:val="22"/>
          <w:szCs w:val="22"/>
        </w:rPr>
        <w:t xml:space="preserve"> </w:t>
      </w:r>
      <w:r w:rsidR="003F572D" w:rsidRPr="002E6F59">
        <w:rPr>
          <w:rStyle w:val="spanjobtitle"/>
          <w:rFonts w:ascii="Calibri" w:eastAsia="Palatino Linotype" w:hAnsi="Calibri" w:cs="Calibri"/>
          <w:sz w:val="22"/>
          <w:szCs w:val="22"/>
        </w:rPr>
        <w:t>DEVELOPER</w:t>
      </w:r>
      <w:r w:rsidR="001113A4" w:rsidRPr="002E6F59">
        <w:rPr>
          <w:rStyle w:val="span"/>
          <w:rFonts w:ascii="Calibri" w:eastAsia="Palatino Linotype" w:hAnsi="Calibri" w:cs="Calibri"/>
          <w:sz w:val="22"/>
          <w:szCs w:val="22"/>
        </w:rPr>
        <w:t xml:space="preserve">                         </w:t>
      </w:r>
      <w:r w:rsidR="00CF659A" w:rsidRPr="002E6F59">
        <w:rPr>
          <w:rStyle w:val="span"/>
          <w:rFonts w:ascii="Calibri" w:eastAsia="Palatino Linotype" w:hAnsi="Calibri" w:cs="Calibri"/>
          <w:sz w:val="22"/>
          <w:szCs w:val="22"/>
        </w:rPr>
        <w:t xml:space="preserve">             </w:t>
      </w:r>
      <w:r w:rsidR="001113A4" w:rsidRPr="002E6F59">
        <w:rPr>
          <w:rStyle w:val="span"/>
          <w:rFonts w:ascii="Calibri" w:eastAsia="Palatino Linotype" w:hAnsi="Calibri" w:cs="Calibri"/>
          <w:sz w:val="22"/>
          <w:szCs w:val="22"/>
        </w:rPr>
        <w:t xml:space="preserve">                                   </w:t>
      </w:r>
      <w:r w:rsidR="00A26AFF" w:rsidRPr="002E6F59">
        <w:rPr>
          <w:rStyle w:val="span"/>
          <w:rFonts w:ascii="Calibri" w:eastAsia="Palatino Linotype" w:hAnsi="Calibri" w:cs="Calibri"/>
          <w:sz w:val="22"/>
          <w:szCs w:val="22"/>
        </w:rPr>
        <w:t xml:space="preserve">     </w:t>
      </w:r>
      <w:r w:rsidR="001113A4" w:rsidRPr="002E6F59">
        <w:rPr>
          <w:rStyle w:val="span"/>
          <w:rFonts w:ascii="Calibri" w:eastAsia="Palatino Linotype" w:hAnsi="Calibri" w:cs="Calibri"/>
          <w:sz w:val="22"/>
          <w:szCs w:val="22"/>
        </w:rPr>
        <w:t xml:space="preserve">   </w:t>
      </w:r>
      <w:r w:rsidR="00D60AE7" w:rsidRPr="002E6F59">
        <w:rPr>
          <w:rStyle w:val="span"/>
          <w:rFonts w:ascii="Calibri" w:eastAsia="Palatino Linotype" w:hAnsi="Calibri" w:cs="Calibri"/>
          <w:sz w:val="22"/>
          <w:szCs w:val="22"/>
        </w:rPr>
        <w:tab/>
      </w:r>
      <w:r w:rsidR="00D25F32" w:rsidRPr="002E6F59">
        <w:rPr>
          <w:rStyle w:val="span"/>
          <w:rFonts w:ascii="Calibri" w:eastAsia="Palatino Linotype" w:hAnsi="Calibri" w:cs="Calibri"/>
          <w:sz w:val="22"/>
          <w:szCs w:val="22"/>
        </w:rPr>
        <w:tab/>
      </w:r>
      <w:r w:rsidR="00D25F32" w:rsidRPr="002E6F59">
        <w:rPr>
          <w:rStyle w:val="span"/>
          <w:rFonts w:ascii="Calibri" w:eastAsia="Palatino Linotype" w:hAnsi="Calibri" w:cs="Calibri"/>
          <w:sz w:val="22"/>
          <w:szCs w:val="22"/>
        </w:rPr>
        <w:tab/>
      </w:r>
      <w:r w:rsidR="00D60AE7" w:rsidRPr="002E6F59">
        <w:rPr>
          <w:rStyle w:val="span"/>
          <w:rFonts w:ascii="Calibri" w:eastAsia="Palatino Linotype" w:hAnsi="Calibri" w:cs="Calibri"/>
          <w:sz w:val="22"/>
          <w:szCs w:val="22"/>
        </w:rPr>
        <w:tab/>
      </w:r>
      <w:r w:rsidR="003F572D" w:rsidRPr="002E6F59">
        <w:rPr>
          <w:rStyle w:val="spanjobtitle"/>
          <w:rFonts w:ascii="Calibri" w:eastAsia="Palatino Linotype" w:hAnsi="Calibri" w:cs="Calibri"/>
          <w:sz w:val="22"/>
          <w:szCs w:val="22"/>
        </w:rPr>
        <w:t>09/2020 to 02/2022</w:t>
      </w:r>
    </w:p>
    <w:p w14:paraId="162CA80D" w14:textId="2B08FE84" w:rsidR="00C21963" w:rsidRPr="002E6F59" w:rsidRDefault="00731B10" w:rsidP="00D25F32">
      <w:pPr>
        <w:pStyle w:val="spanpaddedlineParagraph"/>
        <w:spacing w:line="340" w:lineRule="atLeast"/>
        <w:rPr>
          <w:rStyle w:val="spancompanyname"/>
          <w:rFonts w:ascii="Calibri" w:eastAsia="Palatino Linotype" w:hAnsi="Calibri" w:cs="Calibri"/>
          <w:sz w:val="22"/>
          <w:szCs w:val="22"/>
        </w:rPr>
      </w:pPr>
      <w:r w:rsidRPr="002E6F59">
        <w:rPr>
          <w:rStyle w:val="spancompanyname"/>
          <w:rFonts w:ascii="Calibri" w:eastAsia="Palatino Linotype" w:hAnsi="Calibri" w:cs="Calibri"/>
          <w:sz w:val="22"/>
          <w:szCs w:val="22"/>
        </w:rPr>
        <w:t>T-Mobile</w:t>
      </w:r>
      <w:r w:rsidR="00634334" w:rsidRPr="002E6F59">
        <w:rPr>
          <w:rStyle w:val="spancompanyname"/>
          <w:rFonts w:ascii="Calibri" w:eastAsia="Palatino Linotype" w:hAnsi="Calibri" w:cs="Calibri"/>
          <w:sz w:val="22"/>
          <w:szCs w:val="22"/>
        </w:rPr>
        <w:t>-</w:t>
      </w:r>
      <w:r w:rsidRPr="002E6F59">
        <w:rPr>
          <w:rStyle w:val="spancompanyname"/>
          <w:rFonts w:ascii="Calibri" w:eastAsia="Palatino Linotype" w:hAnsi="Calibri" w:cs="Calibri"/>
          <w:sz w:val="22"/>
          <w:szCs w:val="22"/>
        </w:rPr>
        <w:t xml:space="preserve"> Austin, TX</w:t>
      </w:r>
    </w:p>
    <w:p w14:paraId="4E43B9C2" w14:textId="77777777" w:rsidR="00634334" w:rsidRPr="002E6F59" w:rsidRDefault="00634334" w:rsidP="00674075">
      <w:pPr>
        <w:pStyle w:val="spanpaddedlineParagraph"/>
        <w:spacing w:line="240" w:lineRule="auto"/>
        <w:rPr>
          <w:rFonts w:ascii="Calibri" w:eastAsia="Palatino Linotype" w:hAnsi="Calibri" w:cs="Calibri"/>
          <w:sz w:val="20"/>
          <w:szCs w:val="20"/>
        </w:rPr>
      </w:pPr>
    </w:p>
    <w:p w14:paraId="44855028" w14:textId="77777777" w:rsidR="00FF4908" w:rsidRPr="002E6F59" w:rsidRDefault="00FF4908" w:rsidP="00674075">
      <w:pPr>
        <w:pStyle w:val="NoSpacing"/>
        <w:numPr>
          <w:ilvl w:val="0"/>
          <w:numId w:val="16"/>
        </w:numPr>
        <w:spacing w:line="276" w:lineRule="auto"/>
        <w:jc w:val="both"/>
        <w:rPr>
          <w:rFonts w:ascii="Calibri" w:hAnsi="Calibri" w:cs="Calibri"/>
          <w:sz w:val="20"/>
          <w:szCs w:val="20"/>
        </w:rPr>
      </w:pPr>
      <w:r w:rsidRPr="002E6F59">
        <w:rPr>
          <w:rFonts w:ascii="Calibri" w:hAnsi="Calibri" w:cs="Calibri"/>
          <w:sz w:val="20"/>
          <w:szCs w:val="20"/>
        </w:rPr>
        <w:t>Responsible for Design, build, test and maintain scalable and stable off the shelf applications or custom-built technology solutions to meet business needs.</w:t>
      </w:r>
    </w:p>
    <w:p w14:paraId="4960E539" w14:textId="2C048C34" w:rsidR="00FF4908" w:rsidRPr="002E6F59" w:rsidRDefault="00FF4908" w:rsidP="00674075">
      <w:pPr>
        <w:pStyle w:val="NoSpacing"/>
        <w:numPr>
          <w:ilvl w:val="0"/>
          <w:numId w:val="16"/>
        </w:numPr>
        <w:spacing w:line="276" w:lineRule="auto"/>
        <w:jc w:val="both"/>
        <w:rPr>
          <w:rFonts w:ascii="Calibri" w:hAnsi="Calibri" w:cs="Calibri"/>
          <w:sz w:val="20"/>
          <w:szCs w:val="20"/>
        </w:rPr>
      </w:pPr>
      <w:r w:rsidRPr="002E6F59">
        <w:rPr>
          <w:rFonts w:ascii="Calibri" w:hAnsi="Calibri" w:cs="Calibri"/>
          <w:sz w:val="20"/>
          <w:szCs w:val="20"/>
        </w:rPr>
        <w:t xml:space="preserve">Design and Development of User Interfaces, Menu is using HTML, JSP, JavaScript and XML, Ajax, </w:t>
      </w:r>
      <w:r w:rsidR="00BD4E8B" w:rsidRPr="002E6F59">
        <w:rPr>
          <w:rFonts w:ascii="Calibri" w:hAnsi="Calibri" w:cs="Calibri"/>
          <w:sz w:val="20"/>
          <w:szCs w:val="20"/>
        </w:rPr>
        <w:t>jQuery</w:t>
      </w:r>
      <w:r w:rsidRPr="002E6F59">
        <w:rPr>
          <w:rFonts w:ascii="Calibri" w:hAnsi="Calibri" w:cs="Calibri"/>
          <w:sz w:val="20"/>
          <w:szCs w:val="20"/>
        </w:rPr>
        <w:t>.</w:t>
      </w:r>
    </w:p>
    <w:p w14:paraId="20CCC30F" w14:textId="77777777" w:rsidR="00FF4908" w:rsidRPr="002E6F59" w:rsidRDefault="00FF4908" w:rsidP="00674075">
      <w:pPr>
        <w:pStyle w:val="NoSpacing"/>
        <w:numPr>
          <w:ilvl w:val="0"/>
          <w:numId w:val="16"/>
        </w:numPr>
        <w:spacing w:line="276" w:lineRule="auto"/>
        <w:jc w:val="both"/>
        <w:rPr>
          <w:rFonts w:ascii="Calibri" w:hAnsi="Calibri" w:cs="Calibri"/>
          <w:sz w:val="20"/>
          <w:szCs w:val="20"/>
        </w:rPr>
      </w:pPr>
      <w:r w:rsidRPr="002E6F59">
        <w:rPr>
          <w:rFonts w:ascii="Calibri" w:hAnsi="Calibri" w:cs="Calibri"/>
          <w:sz w:val="20"/>
          <w:szCs w:val="20"/>
        </w:rPr>
        <w:lastRenderedPageBreak/>
        <w:t>Mainly involved in development and maintenance of the website using Python, HTML5, CSS, AJAX, J-Query, DOJO, JavaScript, and Angular JS.  </w:t>
      </w:r>
    </w:p>
    <w:p w14:paraId="6A63D4F0" w14:textId="77777777" w:rsidR="00FF4908" w:rsidRPr="002E6F59" w:rsidRDefault="00FF4908" w:rsidP="00674075">
      <w:pPr>
        <w:pStyle w:val="NoSpacing"/>
        <w:numPr>
          <w:ilvl w:val="0"/>
          <w:numId w:val="16"/>
        </w:numPr>
        <w:spacing w:line="276" w:lineRule="auto"/>
        <w:jc w:val="both"/>
        <w:rPr>
          <w:rFonts w:ascii="Calibri" w:hAnsi="Calibri" w:cs="Calibri"/>
          <w:sz w:val="20"/>
          <w:szCs w:val="20"/>
        </w:rPr>
      </w:pPr>
      <w:r w:rsidRPr="002E6F59">
        <w:rPr>
          <w:rFonts w:ascii="Calibri" w:hAnsi="Calibri" w:cs="Calibri"/>
          <w:sz w:val="20"/>
          <w:szCs w:val="20"/>
        </w:rPr>
        <w:t>Working on creating a distributed network by hosting the application on AWS cloud, Amazon (ECS, EC2, ECR, Lambda, VPC, and S3) servers.</w:t>
      </w:r>
    </w:p>
    <w:p w14:paraId="4F0A6309" w14:textId="5E423662" w:rsidR="00FF4908" w:rsidRPr="002E6F59" w:rsidRDefault="00FF4908" w:rsidP="00674075">
      <w:pPr>
        <w:pStyle w:val="NoSpacing"/>
        <w:numPr>
          <w:ilvl w:val="0"/>
          <w:numId w:val="16"/>
        </w:numPr>
        <w:spacing w:line="276" w:lineRule="auto"/>
        <w:jc w:val="both"/>
        <w:rPr>
          <w:rFonts w:ascii="Calibri" w:hAnsi="Calibri" w:cs="Calibri"/>
          <w:sz w:val="20"/>
          <w:szCs w:val="20"/>
        </w:rPr>
      </w:pPr>
      <w:r w:rsidRPr="002E6F59">
        <w:rPr>
          <w:rFonts w:ascii="Calibri" w:hAnsi="Calibri" w:cs="Calibri"/>
          <w:sz w:val="20"/>
          <w:szCs w:val="20"/>
        </w:rPr>
        <w:t xml:space="preserve">Designed and Integrated adobe Web Portal with Adobe campaign module to provide a </w:t>
      </w:r>
      <w:r w:rsidR="00BD4E8B" w:rsidRPr="002E6F59">
        <w:rPr>
          <w:rFonts w:ascii="Calibri" w:hAnsi="Calibri" w:cs="Calibri"/>
          <w:sz w:val="20"/>
          <w:szCs w:val="20"/>
        </w:rPr>
        <w:t>streamline</w:t>
      </w:r>
      <w:r w:rsidRPr="002E6F59">
        <w:rPr>
          <w:rFonts w:ascii="Calibri" w:hAnsi="Calibri" w:cs="Calibri"/>
          <w:sz w:val="20"/>
          <w:szCs w:val="20"/>
        </w:rPr>
        <w:t xml:space="preserve"> and automated campaign execution system to business users.</w:t>
      </w:r>
    </w:p>
    <w:p w14:paraId="22D65CAA" w14:textId="3B7F46FF" w:rsidR="00FF4908" w:rsidRPr="002E6F59" w:rsidRDefault="00FF4908" w:rsidP="00674075">
      <w:pPr>
        <w:pStyle w:val="NoSpacing"/>
        <w:numPr>
          <w:ilvl w:val="0"/>
          <w:numId w:val="16"/>
        </w:numPr>
        <w:spacing w:line="276" w:lineRule="auto"/>
        <w:jc w:val="both"/>
        <w:rPr>
          <w:rFonts w:ascii="Calibri" w:hAnsi="Calibri" w:cs="Calibri"/>
          <w:sz w:val="20"/>
          <w:szCs w:val="20"/>
        </w:rPr>
      </w:pPr>
      <w:r w:rsidRPr="002E6F59">
        <w:rPr>
          <w:rFonts w:ascii="Calibri" w:hAnsi="Calibri" w:cs="Calibri"/>
          <w:sz w:val="20"/>
          <w:szCs w:val="20"/>
        </w:rPr>
        <w:t xml:space="preserve">Built backend REST API with NodeJS, Express JS </w:t>
      </w:r>
      <w:r w:rsidR="00BD4E8B" w:rsidRPr="002E6F59">
        <w:rPr>
          <w:rFonts w:ascii="Calibri" w:hAnsi="Calibri" w:cs="Calibri"/>
          <w:sz w:val="20"/>
          <w:szCs w:val="20"/>
        </w:rPr>
        <w:t>and</w:t>
      </w:r>
      <w:r w:rsidRPr="002E6F59">
        <w:rPr>
          <w:rFonts w:ascii="Calibri" w:hAnsi="Calibri" w:cs="Calibri"/>
          <w:sz w:val="20"/>
          <w:szCs w:val="20"/>
        </w:rPr>
        <w:t xml:space="preserve"> Implemented modules into NodeJS to integrate with designs and requirement.</w:t>
      </w:r>
    </w:p>
    <w:p w14:paraId="1BFD3137" w14:textId="77777777" w:rsidR="00D65B68" w:rsidRPr="002E6F59" w:rsidRDefault="00D65B68" w:rsidP="00674075">
      <w:pPr>
        <w:pStyle w:val="NoSpacing"/>
        <w:numPr>
          <w:ilvl w:val="0"/>
          <w:numId w:val="16"/>
        </w:numPr>
        <w:spacing w:line="276" w:lineRule="auto"/>
        <w:jc w:val="both"/>
        <w:rPr>
          <w:rFonts w:ascii="Calibri" w:eastAsia="Arial Unicode MS" w:hAnsi="Calibri" w:cs="Calibri"/>
          <w:sz w:val="20"/>
          <w:szCs w:val="20"/>
          <w:u w:color="000000"/>
        </w:rPr>
      </w:pPr>
      <w:r w:rsidRPr="002E6F59">
        <w:rPr>
          <w:rFonts w:ascii="Calibri" w:eastAsia="Arial Unicode MS" w:hAnsi="Calibri" w:cs="Calibri"/>
          <w:sz w:val="20"/>
          <w:szCs w:val="20"/>
          <w:u w:color="000000"/>
        </w:rPr>
        <w:t>Skilled in deploying and managing containerized applications using Amazon ECS, ensuring scalability, high availability, and efficient resource utilization.</w:t>
      </w:r>
    </w:p>
    <w:p w14:paraId="5B55D528" w14:textId="77777777" w:rsidR="00D65B68" w:rsidRPr="002E6F59" w:rsidRDefault="00D65B68" w:rsidP="00674075">
      <w:pPr>
        <w:pStyle w:val="NoSpacing"/>
        <w:numPr>
          <w:ilvl w:val="0"/>
          <w:numId w:val="16"/>
        </w:numPr>
        <w:spacing w:line="276" w:lineRule="auto"/>
        <w:jc w:val="both"/>
        <w:rPr>
          <w:rFonts w:ascii="Calibri" w:eastAsia="Arial Unicode MS" w:hAnsi="Calibri" w:cs="Calibri"/>
          <w:sz w:val="20"/>
          <w:szCs w:val="20"/>
          <w:u w:color="000000"/>
        </w:rPr>
      </w:pPr>
      <w:r w:rsidRPr="002E6F59">
        <w:rPr>
          <w:rFonts w:ascii="Calibri" w:eastAsia="Arial Unicode MS" w:hAnsi="Calibri" w:cs="Calibri"/>
          <w:sz w:val="20"/>
          <w:szCs w:val="20"/>
          <w:u w:color="000000"/>
        </w:rPr>
        <w:t>Proficient in utilizing AWS CloudWatch to monitor and troubleshoot Java applications, collecting and analyzing metrics to ensure optimal performance and reliability.</w:t>
      </w:r>
    </w:p>
    <w:p w14:paraId="0B2F1A72" w14:textId="77777777" w:rsidR="00B31CE5" w:rsidRPr="002E6F59" w:rsidRDefault="00B31CE5" w:rsidP="00674075">
      <w:pPr>
        <w:pStyle w:val="NoSpacing"/>
        <w:numPr>
          <w:ilvl w:val="0"/>
          <w:numId w:val="16"/>
        </w:numPr>
        <w:spacing w:line="276" w:lineRule="auto"/>
        <w:jc w:val="both"/>
        <w:rPr>
          <w:rFonts w:ascii="Calibri" w:eastAsia="Arial Unicode MS" w:hAnsi="Calibri" w:cs="Calibri"/>
          <w:sz w:val="20"/>
          <w:szCs w:val="20"/>
          <w:u w:color="000000"/>
        </w:rPr>
      </w:pPr>
      <w:r w:rsidRPr="002E6F59">
        <w:rPr>
          <w:rFonts w:ascii="Calibri" w:eastAsia="Arial Unicode MS" w:hAnsi="Calibri" w:cs="Calibri"/>
          <w:sz w:val="20"/>
          <w:szCs w:val="20"/>
          <w:u w:color="000000"/>
        </w:rPr>
        <w:t>Familiarity with Go's garbage collector and memory management techniques, ensuring efficient memory allocation and minimizing memory leaks.</w:t>
      </w:r>
    </w:p>
    <w:p w14:paraId="14ADA719" w14:textId="40039EA3" w:rsidR="00FF4908" w:rsidRPr="002E6F59" w:rsidRDefault="00FF4908" w:rsidP="00674075">
      <w:pPr>
        <w:pStyle w:val="NoSpacing"/>
        <w:numPr>
          <w:ilvl w:val="0"/>
          <w:numId w:val="16"/>
        </w:numPr>
        <w:spacing w:line="276" w:lineRule="auto"/>
        <w:jc w:val="both"/>
        <w:rPr>
          <w:rFonts w:ascii="Calibri" w:hAnsi="Calibri" w:cs="Calibri"/>
          <w:sz w:val="20"/>
          <w:szCs w:val="20"/>
        </w:rPr>
      </w:pPr>
      <w:r w:rsidRPr="002E6F59">
        <w:rPr>
          <w:rFonts w:ascii="Calibri" w:hAnsi="Calibri" w:cs="Calibri"/>
          <w:sz w:val="20"/>
          <w:szCs w:val="20"/>
        </w:rPr>
        <w:t xml:space="preserve">Implemented Data access objects using JDBC to access data from Oracle </w:t>
      </w:r>
      <w:r w:rsidR="00BD4E8B" w:rsidRPr="002E6F59">
        <w:rPr>
          <w:rFonts w:ascii="Calibri" w:hAnsi="Calibri" w:cs="Calibri"/>
          <w:sz w:val="20"/>
          <w:szCs w:val="20"/>
        </w:rPr>
        <w:t>database.</w:t>
      </w:r>
    </w:p>
    <w:p w14:paraId="0CC34049" w14:textId="10B2F95C" w:rsidR="00047EC8" w:rsidRPr="002E6F59" w:rsidRDefault="00047EC8" w:rsidP="00674075">
      <w:pPr>
        <w:pStyle w:val="NoSpacing"/>
        <w:numPr>
          <w:ilvl w:val="0"/>
          <w:numId w:val="16"/>
        </w:numPr>
        <w:spacing w:line="276" w:lineRule="auto"/>
        <w:jc w:val="both"/>
        <w:rPr>
          <w:rFonts w:ascii="Calibri" w:hAnsi="Calibri" w:cs="Calibri"/>
          <w:sz w:val="20"/>
          <w:szCs w:val="20"/>
        </w:rPr>
      </w:pPr>
      <w:r w:rsidRPr="002E6F59">
        <w:rPr>
          <w:rFonts w:ascii="Calibri" w:hAnsi="Calibri" w:cs="Calibri"/>
          <w:sz w:val="20"/>
          <w:szCs w:val="20"/>
        </w:rPr>
        <w:t>Integrated OKTA, an identity and access management platform, to handle user authentication and authorization within Spring Boot and AngularJS applications, ensuring secure access to resources and implementing various authentication mechanisms, including multi-factor authentication.</w:t>
      </w:r>
    </w:p>
    <w:p w14:paraId="3AB4F565" w14:textId="77777777" w:rsidR="001F7DA6" w:rsidRPr="002E6F59" w:rsidRDefault="001F7DA6" w:rsidP="00674075">
      <w:pPr>
        <w:pStyle w:val="NoSpacing"/>
        <w:numPr>
          <w:ilvl w:val="0"/>
          <w:numId w:val="16"/>
        </w:numPr>
        <w:spacing w:line="276" w:lineRule="auto"/>
        <w:jc w:val="both"/>
        <w:rPr>
          <w:rFonts w:ascii="Calibri" w:hAnsi="Calibri" w:cs="Calibri"/>
          <w:sz w:val="20"/>
          <w:szCs w:val="20"/>
        </w:rPr>
      </w:pPr>
      <w:r w:rsidRPr="002E6F59">
        <w:rPr>
          <w:rFonts w:ascii="Calibri" w:hAnsi="Calibri" w:cs="Calibri"/>
          <w:sz w:val="20"/>
          <w:szCs w:val="20"/>
        </w:rPr>
        <w:t>Collaborated with development and QA teams to define test strategies and create comprehensive test plans, utilizing the capabilities of Postman, REST Assured, Cypress, and Ready API to ensure comprehensive test coverage.</w:t>
      </w:r>
    </w:p>
    <w:p w14:paraId="3D14E7EF" w14:textId="2F3F85C0" w:rsidR="001F7DA6" w:rsidRPr="002E6F59" w:rsidRDefault="001F7DA6" w:rsidP="00674075">
      <w:pPr>
        <w:pStyle w:val="NoSpacing"/>
        <w:numPr>
          <w:ilvl w:val="0"/>
          <w:numId w:val="16"/>
        </w:numPr>
        <w:spacing w:line="276" w:lineRule="auto"/>
        <w:jc w:val="both"/>
        <w:rPr>
          <w:rFonts w:ascii="Calibri" w:hAnsi="Calibri" w:cs="Calibri"/>
          <w:sz w:val="20"/>
          <w:szCs w:val="20"/>
        </w:rPr>
      </w:pPr>
      <w:r w:rsidRPr="002E6F59">
        <w:rPr>
          <w:rFonts w:ascii="Calibri" w:hAnsi="Calibri" w:cs="Calibri"/>
          <w:sz w:val="20"/>
          <w:szCs w:val="20"/>
        </w:rPr>
        <w:t>Actively participated in bug triage and resolution processes, utilizing the insights gained from Postman, REST Assured, Cypress, and Ready API tests to identify and report defects, and support the development team in root cause analysis and resolution.</w:t>
      </w:r>
    </w:p>
    <w:p w14:paraId="3985E63E" w14:textId="77777777" w:rsidR="00047EC8" w:rsidRPr="002E6F59" w:rsidRDefault="00047EC8" w:rsidP="00674075">
      <w:pPr>
        <w:pStyle w:val="NoSpacing"/>
        <w:numPr>
          <w:ilvl w:val="0"/>
          <w:numId w:val="16"/>
        </w:numPr>
        <w:spacing w:line="276" w:lineRule="auto"/>
        <w:jc w:val="both"/>
        <w:rPr>
          <w:rFonts w:ascii="Calibri" w:hAnsi="Calibri" w:cs="Calibri"/>
          <w:sz w:val="20"/>
          <w:szCs w:val="20"/>
        </w:rPr>
      </w:pPr>
      <w:r w:rsidRPr="002E6F59">
        <w:rPr>
          <w:rFonts w:ascii="Calibri" w:hAnsi="Calibri" w:cs="Calibri"/>
          <w:sz w:val="20"/>
          <w:szCs w:val="20"/>
        </w:rPr>
        <w:t>Actively participated in code reviews and refactoring sessions, utilizing the insights provided by SonarQube to improve code maintainability, readability, and adherence to coding standards.</w:t>
      </w:r>
    </w:p>
    <w:p w14:paraId="1421AB21" w14:textId="0F54564F" w:rsidR="00FF4908" w:rsidRPr="002E6F59" w:rsidRDefault="0045244A" w:rsidP="00674075">
      <w:pPr>
        <w:pStyle w:val="NoSpacing"/>
        <w:numPr>
          <w:ilvl w:val="0"/>
          <w:numId w:val="16"/>
        </w:numPr>
        <w:spacing w:line="276" w:lineRule="auto"/>
        <w:jc w:val="both"/>
        <w:rPr>
          <w:rFonts w:ascii="Calibri" w:hAnsi="Calibri" w:cs="Calibri"/>
          <w:sz w:val="20"/>
          <w:szCs w:val="20"/>
        </w:rPr>
      </w:pPr>
      <w:r w:rsidRPr="002E6F59">
        <w:rPr>
          <w:rFonts w:ascii="Calibri" w:hAnsi="Calibri" w:cs="Calibri"/>
          <w:sz w:val="20"/>
          <w:szCs w:val="20"/>
          <w:highlight w:val="white"/>
        </w:rPr>
        <w:t>Used</w:t>
      </w:r>
      <w:r w:rsidR="00FF4908" w:rsidRPr="002E6F59">
        <w:rPr>
          <w:rFonts w:ascii="Calibri" w:hAnsi="Calibri" w:cs="Calibri"/>
          <w:sz w:val="20"/>
          <w:szCs w:val="20"/>
          <w:highlight w:val="white"/>
        </w:rPr>
        <w:t xml:space="preserve"> spring config server for centralized configuration and Splunk for centralized logging. </w:t>
      </w:r>
      <w:r w:rsidRPr="002E6F59">
        <w:rPr>
          <w:rFonts w:ascii="Calibri" w:hAnsi="Calibri" w:cs="Calibri"/>
          <w:sz w:val="20"/>
          <w:szCs w:val="20"/>
          <w:highlight w:val="white"/>
        </w:rPr>
        <w:t>Used</w:t>
      </w:r>
      <w:r w:rsidR="00FF4908" w:rsidRPr="002E6F59">
        <w:rPr>
          <w:rFonts w:ascii="Calibri" w:hAnsi="Calibri" w:cs="Calibri"/>
          <w:sz w:val="20"/>
          <w:szCs w:val="20"/>
          <w:highlight w:val="white"/>
        </w:rPr>
        <w:t xml:space="preserve"> Concourse and Jenkins for Microservices </w:t>
      </w:r>
      <w:r w:rsidR="00BD4E8B" w:rsidRPr="002E6F59">
        <w:rPr>
          <w:rFonts w:ascii="Calibri" w:hAnsi="Calibri" w:cs="Calibri"/>
          <w:sz w:val="20"/>
          <w:szCs w:val="20"/>
          <w:highlight w:val="white"/>
        </w:rPr>
        <w:t>deployment.</w:t>
      </w:r>
    </w:p>
    <w:p w14:paraId="6AAECDD4" w14:textId="77777777" w:rsidR="00FF4908" w:rsidRPr="002E6F59" w:rsidRDefault="00FF4908" w:rsidP="00674075">
      <w:pPr>
        <w:pStyle w:val="NoSpacing"/>
        <w:numPr>
          <w:ilvl w:val="0"/>
          <w:numId w:val="16"/>
        </w:numPr>
        <w:spacing w:line="276" w:lineRule="auto"/>
        <w:jc w:val="both"/>
        <w:rPr>
          <w:rFonts w:ascii="Calibri" w:hAnsi="Calibri" w:cs="Calibri"/>
          <w:sz w:val="20"/>
          <w:szCs w:val="20"/>
        </w:rPr>
      </w:pPr>
      <w:r w:rsidRPr="002E6F59">
        <w:rPr>
          <w:rFonts w:ascii="Calibri" w:hAnsi="Calibri" w:cs="Calibri"/>
          <w:sz w:val="20"/>
          <w:szCs w:val="20"/>
        </w:rPr>
        <w:t>Developed the backend tier using Spring Boot framework providing Dependency management.</w:t>
      </w:r>
    </w:p>
    <w:p w14:paraId="60435DA3" w14:textId="0F419D76" w:rsidR="00FF4908" w:rsidRPr="002E6F59" w:rsidRDefault="00FF4908" w:rsidP="00674075">
      <w:pPr>
        <w:pStyle w:val="NoSpacing"/>
        <w:numPr>
          <w:ilvl w:val="0"/>
          <w:numId w:val="16"/>
        </w:numPr>
        <w:spacing w:line="276" w:lineRule="auto"/>
        <w:jc w:val="both"/>
        <w:rPr>
          <w:rFonts w:ascii="Calibri" w:hAnsi="Calibri" w:cs="Calibri"/>
          <w:sz w:val="20"/>
          <w:szCs w:val="20"/>
        </w:rPr>
      </w:pPr>
      <w:r w:rsidRPr="002E6F59">
        <w:rPr>
          <w:rFonts w:ascii="Calibri" w:hAnsi="Calibri" w:cs="Calibri"/>
          <w:sz w:val="20"/>
          <w:szCs w:val="20"/>
        </w:rPr>
        <w:t xml:space="preserve">Hibernate 3.0 was </w:t>
      </w:r>
      <w:r w:rsidR="0045244A" w:rsidRPr="002E6F59">
        <w:rPr>
          <w:rFonts w:ascii="Calibri" w:hAnsi="Calibri" w:cs="Calibri"/>
          <w:sz w:val="20"/>
          <w:szCs w:val="20"/>
        </w:rPr>
        <w:t>Used</w:t>
      </w:r>
      <w:r w:rsidRPr="002E6F59">
        <w:rPr>
          <w:rFonts w:ascii="Calibri" w:hAnsi="Calibri" w:cs="Calibri"/>
          <w:sz w:val="20"/>
          <w:szCs w:val="20"/>
        </w:rPr>
        <w:t xml:space="preserve"> for Object Relational Mapping (ORM). Hibernate Query language and the </w:t>
      </w:r>
      <w:r w:rsidR="00BD4E8B" w:rsidRPr="002E6F59">
        <w:rPr>
          <w:rFonts w:ascii="Calibri" w:hAnsi="Calibri" w:cs="Calibri"/>
          <w:sz w:val="20"/>
          <w:szCs w:val="20"/>
        </w:rPr>
        <w:t>Hibernate.</w:t>
      </w:r>
    </w:p>
    <w:p w14:paraId="38F7BDFA" w14:textId="77777777" w:rsidR="00FF4908" w:rsidRPr="002E6F59" w:rsidRDefault="00FF4908" w:rsidP="00674075">
      <w:pPr>
        <w:pStyle w:val="NoSpacing"/>
        <w:numPr>
          <w:ilvl w:val="0"/>
          <w:numId w:val="16"/>
        </w:numPr>
        <w:spacing w:line="276" w:lineRule="auto"/>
        <w:jc w:val="both"/>
        <w:rPr>
          <w:rFonts w:ascii="Calibri" w:hAnsi="Calibri" w:cs="Calibri"/>
          <w:sz w:val="20"/>
          <w:szCs w:val="20"/>
        </w:rPr>
      </w:pPr>
      <w:r w:rsidRPr="002E6F59">
        <w:rPr>
          <w:rFonts w:ascii="Calibri" w:hAnsi="Calibri" w:cs="Calibri"/>
          <w:sz w:val="20"/>
          <w:szCs w:val="20"/>
          <w:highlight w:val="white"/>
        </w:rPr>
        <w:t>Involved in Cassandra Cluster environment administration that includes commissioning and decommissioning nodes, cluster capacity planning, performance tuning, cluster Monitoring and Troubleshooting</w:t>
      </w:r>
    </w:p>
    <w:p w14:paraId="1773EFFF" w14:textId="77777777" w:rsidR="00FF4908" w:rsidRPr="002E6F59" w:rsidRDefault="00FF4908" w:rsidP="00674075">
      <w:pPr>
        <w:pStyle w:val="NoSpacing"/>
        <w:numPr>
          <w:ilvl w:val="0"/>
          <w:numId w:val="16"/>
        </w:numPr>
        <w:spacing w:line="276" w:lineRule="auto"/>
        <w:jc w:val="both"/>
        <w:rPr>
          <w:rFonts w:ascii="Calibri" w:hAnsi="Calibri" w:cs="Calibri"/>
          <w:sz w:val="20"/>
          <w:szCs w:val="20"/>
        </w:rPr>
      </w:pPr>
      <w:r w:rsidRPr="002E6F59">
        <w:rPr>
          <w:rFonts w:ascii="Calibri" w:hAnsi="Calibri" w:cs="Calibri"/>
          <w:sz w:val="20"/>
          <w:szCs w:val="20"/>
        </w:rPr>
        <w:t>Virtualize the servers using Docker for the test environments and dev-environments needs, also configuration automation using Docker containers.</w:t>
      </w:r>
    </w:p>
    <w:p w14:paraId="5E894A69" w14:textId="55C212E3" w:rsidR="00FF4908" w:rsidRPr="002E6F59" w:rsidRDefault="0045244A" w:rsidP="00674075">
      <w:pPr>
        <w:pStyle w:val="NoSpacing"/>
        <w:numPr>
          <w:ilvl w:val="0"/>
          <w:numId w:val="16"/>
        </w:numPr>
        <w:spacing w:line="276" w:lineRule="auto"/>
        <w:jc w:val="both"/>
        <w:rPr>
          <w:rFonts w:ascii="Calibri" w:hAnsi="Calibri" w:cs="Calibri"/>
          <w:sz w:val="20"/>
          <w:szCs w:val="20"/>
        </w:rPr>
      </w:pPr>
      <w:r w:rsidRPr="002E6F59">
        <w:rPr>
          <w:rFonts w:ascii="Calibri" w:hAnsi="Calibri" w:cs="Calibri"/>
          <w:sz w:val="20"/>
          <w:szCs w:val="20"/>
        </w:rPr>
        <w:t>Used</w:t>
      </w:r>
      <w:r w:rsidR="00FF4908" w:rsidRPr="002E6F59">
        <w:rPr>
          <w:rFonts w:ascii="Calibri" w:hAnsi="Calibri" w:cs="Calibri"/>
          <w:sz w:val="20"/>
          <w:szCs w:val="20"/>
        </w:rPr>
        <w:t xml:space="preserve"> spring con fig server for centralized configuration and Splunk for centralized logging. </w:t>
      </w:r>
      <w:r w:rsidRPr="002E6F59">
        <w:rPr>
          <w:rFonts w:ascii="Calibri" w:hAnsi="Calibri" w:cs="Calibri"/>
          <w:sz w:val="20"/>
          <w:szCs w:val="20"/>
        </w:rPr>
        <w:t>Used</w:t>
      </w:r>
      <w:r w:rsidR="00FF4908" w:rsidRPr="002E6F59">
        <w:rPr>
          <w:rFonts w:ascii="Calibri" w:hAnsi="Calibri" w:cs="Calibri"/>
          <w:sz w:val="20"/>
          <w:szCs w:val="20"/>
        </w:rPr>
        <w:t xml:space="preserve"> Concourse and Jenkins for Micro services </w:t>
      </w:r>
      <w:r w:rsidR="00BD4E8B" w:rsidRPr="002E6F59">
        <w:rPr>
          <w:rFonts w:ascii="Calibri" w:hAnsi="Calibri" w:cs="Calibri"/>
          <w:sz w:val="20"/>
          <w:szCs w:val="20"/>
        </w:rPr>
        <w:t>deployment.</w:t>
      </w:r>
    </w:p>
    <w:p w14:paraId="020DE2F5" w14:textId="77777777" w:rsidR="00FF4908" w:rsidRPr="002E6F59" w:rsidRDefault="00FF4908" w:rsidP="00674075">
      <w:pPr>
        <w:pStyle w:val="NoSpacing"/>
        <w:numPr>
          <w:ilvl w:val="0"/>
          <w:numId w:val="16"/>
        </w:numPr>
        <w:spacing w:line="276" w:lineRule="auto"/>
        <w:jc w:val="both"/>
        <w:rPr>
          <w:rFonts w:ascii="Calibri" w:hAnsi="Calibri" w:cs="Calibri"/>
          <w:sz w:val="20"/>
          <w:szCs w:val="20"/>
        </w:rPr>
      </w:pPr>
      <w:r w:rsidRPr="002E6F59">
        <w:rPr>
          <w:rFonts w:ascii="Calibri" w:hAnsi="Calibri" w:cs="Calibri"/>
          <w:sz w:val="20"/>
          <w:szCs w:val="20"/>
        </w:rPr>
        <w:t>Integrate the dynamic pages with AngularJS and JQuery to make the pages dynamic. Created re-usable components using custom directives and filters.</w:t>
      </w:r>
    </w:p>
    <w:p w14:paraId="69C89377" w14:textId="77777777" w:rsidR="00FF4908" w:rsidRPr="002E6F59" w:rsidRDefault="00FF4908" w:rsidP="00674075">
      <w:pPr>
        <w:pStyle w:val="NoSpacing"/>
        <w:numPr>
          <w:ilvl w:val="0"/>
          <w:numId w:val="16"/>
        </w:numPr>
        <w:spacing w:line="276" w:lineRule="auto"/>
        <w:jc w:val="both"/>
        <w:rPr>
          <w:rFonts w:ascii="Calibri" w:hAnsi="Calibri" w:cs="Calibri"/>
          <w:sz w:val="20"/>
          <w:szCs w:val="20"/>
        </w:rPr>
      </w:pPr>
      <w:r w:rsidRPr="002E6F59">
        <w:rPr>
          <w:rFonts w:ascii="Calibri" w:hAnsi="Calibri" w:cs="Calibri"/>
          <w:sz w:val="20"/>
          <w:szCs w:val="20"/>
        </w:rPr>
        <w:t xml:space="preserve">Developed and designed UI for a dashboard using Angular framework for a database of clients that deal with business connections. </w:t>
      </w:r>
    </w:p>
    <w:p w14:paraId="5F097B69" w14:textId="39FBE1B9" w:rsidR="00FF4908" w:rsidRPr="002E6F59" w:rsidRDefault="00FF4908" w:rsidP="00D25F32">
      <w:pPr>
        <w:pStyle w:val="NoSpacing"/>
        <w:numPr>
          <w:ilvl w:val="0"/>
          <w:numId w:val="16"/>
        </w:numPr>
        <w:spacing w:line="276" w:lineRule="auto"/>
        <w:jc w:val="both"/>
        <w:rPr>
          <w:rFonts w:ascii="Calibri" w:hAnsi="Calibri" w:cs="Calibri"/>
          <w:sz w:val="20"/>
          <w:szCs w:val="20"/>
        </w:rPr>
      </w:pPr>
      <w:r w:rsidRPr="002E6F59">
        <w:rPr>
          <w:rFonts w:ascii="Calibri" w:hAnsi="Calibri" w:cs="Calibri"/>
          <w:sz w:val="20"/>
          <w:szCs w:val="20"/>
        </w:rPr>
        <w:t xml:space="preserve">Extensively involved designing, developing and implementing SQL Queries and Stored procedures. </w:t>
      </w:r>
    </w:p>
    <w:p w14:paraId="57293D08" w14:textId="7283BE7D" w:rsidR="00F167C9" w:rsidRPr="002E6F59" w:rsidRDefault="00FF4908" w:rsidP="00F167C9">
      <w:pPr>
        <w:spacing w:line="240" w:lineRule="auto"/>
        <w:jc w:val="both"/>
        <w:rPr>
          <w:rStyle w:val="spanjobtitle"/>
          <w:rFonts w:ascii="Calibri" w:hAnsi="Calibri" w:cs="Calibri"/>
          <w:b w:val="0"/>
          <w:bCs w:val="0"/>
          <w:color w:val="000000" w:themeColor="text1"/>
          <w:sz w:val="20"/>
          <w:szCs w:val="20"/>
        </w:rPr>
      </w:pPr>
      <w:r w:rsidRPr="002E6F59">
        <w:rPr>
          <w:rFonts w:ascii="Calibri" w:hAnsi="Calibri" w:cs="Calibri"/>
          <w:b/>
          <w:color w:val="000000" w:themeColor="text1"/>
          <w:sz w:val="22"/>
          <w:szCs w:val="22"/>
          <w:u w:val="single"/>
        </w:rPr>
        <w:t>Environment</w:t>
      </w:r>
      <w:r w:rsidRPr="002E6F59">
        <w:rPr>
          <w:rFonts w:ascii="Calibri" w:hAnsi="Calibri" w:cs="Calibri"/>
          <w:b/>
          <w:color w:val="000000" w:themeColor="text1"/>
          <w:sz w:val="20"/>
          <w:szCs w:val="20"/>
        </w:rPr>
        <w:t>:</w:t>
      </w:r>
      <w:r w:rsidRPr="002E6F59">
        <w:rPr>
          <w:rFonts w:ascii="Calibri" w:hAnsi="Calibri" w:cs="Calibri"/>
          <w:color w:val="000000" w:themeColor="text1"/>
          <w:sz w:val="20"/>
          <w:szCs w:val="20"/>
        </w:rPr>
        <w:t xml:space="preserve"> JDK 1.7, Core Java, J2EE, JSP, AJAX, RESTful </w:t>
      </w:r>
      <w:r w:rsidR="00634334" w:rsidRPr="002E6F59">
        <w:rPr>
          <w:rFonts w:ascii="Calibri" w:hAnsi="Calibri" w:cs="Calibri"/>
          <w:color w:val="000000" w:themeColor="text1"/>
          <w:sz w:val="20"/>
          <w:szCs w:val="20"/>
        </w:rPr>
        <w:t>Web Services</w:t>
      </w:r>
      <w:r w:rsidRPr="002E6F59">
        <w:rPr>
          <w:rFonts w:ascii="Calibri" w:hAnsi="Calibri" w:cs="Calibri"/>
          <w:color w:val="000000" w:themeColor="text1"/>
          <w:sz w:val="20"/>
          <w:szCs w:val="20"/>
        </w:rPr>
        <w:t xml:space="preserve">, JSON, MVC, XML, Apache, Spring Boot, cloud, AngularJS 4/6, Spring, Hibernate, JavaScript, Ansible, HTML, TIBCO, Linux, CSS, </w:t>
      </w:r>
      <w:r w:rsidR="00EF2A42" w:rsidRPr="002E6F59">
        <w:rPr>
          <w:rFonts w:ascii="Calibri" w:hAnsi="Calibri" w:cs="Calibri"/>
          <w:color w:val="000000" w:themeColor="text1"/>
          <w:sz w:val="20"/>
          <w:szCs w:val="20"/>
        </w:rPr>
        <w:t>jQuery</w:t>
      </w:r>
      <w:r w:rsidRPr="002E6F59">
        <w:rPr>
          <w:rFonts w:ascii="Calibri" w:hAnsi="Calibri" w:cs="Calibri"/>
          <w:color w:val="000000" w:themeColor="text1"/>
          <w:sz w:val="20"/>
          <w:szCs w:val="20"/>
        </w:rPr>
        <w:t>, GUI, EJB, JUnit, SQL, Jenkins, Rally, Eclipse, GIT, Maven, Rally, Oracle</w:t>
      </w:r>
    </w:p>
    <w:p w14:paraId="08BF6EC6" w14:textId="349F1EE3" w:rsidR="00C21963" w:rsidRPr="002E6F59" w:rsidRDefault="002F2620" w:rsidP="00D25F32">
      <w:pPr>
        <w:pStyle w:val="divdocumentsinglecolumn"/>
        <w:spacing w:before="200" w:line="340" w:lineRule="atLeast"/>
        <w:rPr>
          <w:rStyle w:val="spanjobtitle"/>
          <w:rFonts w:ascii="Calibri" w:eastAsia="Palatino Linotype" w:hAnsi="Calibri" w:cs="Calibri"/>
          <w:sz w:val="22"/>
          <w:szCs w:val="22"/>
        </w:rPr>
      </w:pPr>
      <w:r w:rsidRPr="002E6F59">
        <w:rPr>
          <w:rStyle w:val="spanjobtitle"/>
          <w:rFonts w:ascii="Calibri" w:eastAsia="Palatino Linotype" w:hAnsi="Calibri" w:cs="Calibri"/>
          <w:sz w:val="22"/>
          <w:szCs w:val="22"/>
        </w:rPr>
        <w:t xml:space="preserve">JAVA </w:t>
      </w:r>
      <w:r w:rsidR="00DE503C" w:rsidRPr="002E6F59">
        <w:rPr>
          <w:rStyle w:val="spanjobtitle"/>
          <w:rFonts w:ascii="Calibri" w:eastAsia="Palatino Linotype" w:hAnsi="Calibri" w:cs="Calibri"/>
          <w:sz w:val="22"/>
          <w:szCs w:val="22"/>
        </w:rPr>
        <w:t>DEVELOPER</w:t>
      </w:r>
      <w:r w:rsidR="00DE503C" w:rsidRPr="002E6F59">
        <w:rPr>
          <w:rStyle w:val="span"/>
          <w:rFonts w:ascii="Calibri" w:eastAsia="Palatino Linotype" w:hAnsi="Calibri" w:cs="Calibri"/>
          <w:sz w:val="22"/>
          <w:szCs w:val="22"/>
        </w:rPr>
        <w:t xml:space="preserve">                                                               </w:t>
      </w:r>
      <w:r w:rsidR="00B764D9" w:rsidRPr="002E6F59">
        <w:rPr>
          <w:rStyle w:val="span"/>
          <w:rFonts w:ascii="Calibri" w:eastAsia="Palatino Linotype" w:hAnsi="Calibri" w:cs="Calibri"/>
          <w:sz w:val="22"/>
          <w:szCs w:val="22"/>
        </w:rPr>
        <w:t xml:space="preserve">                   </w:t>
      </w:r>
      <w:r w:rsidR="00940C51" w:rsidRPr="002E6F59">
        <w:rPr>
          <w:rStyle w:val="span"/>
          <w:rFonts w:ascii="Calibri" w:eastAsia="Palatino Linotype" w:hAnsi="Calibri" w:cs="Calibri"/>
          <w:sz w:val="22"/>
          <w:szCs w:val="22"/>
        </w:rPr>
        <w:t xml:space="preserve">       </w:t>
      </w:r>
      <w:r w:rsidR="00B764D9" w:rsidRPr="002E6F59">
        <w:rPr>
          <w:rStyle w:val="span"/>
          <w:rFonts w:ascii="Calibri" w:eastAsia="Palatino Linotype" w:hAnsi="Calibri" w:cs="Calibri"/>
          <w:sz w:val="22"/>
          <w:szCs w:val="22"/>
        </w:rPr>
        <w:t xml:space="preserve">              </w:t>
      </w:r>
      <w:r w:rsidR="00DE503C" w:rsidRPr="002E6F59">
        <w:rPr>
          <w:rStyle w:val="span"/>
          <w:rFonts w:ascii="Calibri" w:eastAsia="Palatino Linotype" w:hAnsi="Calibri" w:cs="Calibri"/>
          <w:sz w:val="22"/>
          <w:szCs w:val="22"/>
        </w:rPr>
        <w:t xml:space="preserve">  </w:t>
      </w:r>
      <w:r w:rsidR="004222B5" w:rsidRPr="002E6F59">
        <w:rPr>
          <w:rStyle w:val="span"/>
          <w:rFonts w:ascii="Calibri" w:eastAsia="Palatino Linotype" w:hAnsi="Calibri" w:cs="Calibri"/>
          <w:sz w:val="22"/>
          <w:szCs w:val="22"/>
        </w:rPr>
        <w:t xml:space="preserve"> </w:t>
      </w:r>
      <w:r w:rsidR="003E7CA9" w:rsidRPr="002E6F59">
        <w:rPr>
          <w:rStyle w:val="span"/>
          <w:rFonts w:ascii="Calibri" w:eastAsia="Palatino Linotype" w:hAnsi="Calibri" w:cs="Calibri"/>
          <w:sz w:val="22"/>
          <w:szCs w:val="22"/>
        </w:rPr>
        <w:tab/>
      </w:r>
      <w:r w:rsidR="003E7CA9" w:rsidRPr="002E6F59">
        <w:rPr>
          <w:rStyle w:val="span"/>
          <w:rFonts w:ascii="Calibri" w:eastAsia="Palatino Linotype" w:hAnsi="Calibri" w:cs="Calibri"/>
          <w:b/>
          <w:bCs/>
          <w:sz w:val="22"/>
          <w:szCs w:val="22"/>
        </w:rPr>
        <w:t xml:space="preserve"> </w:t>
      </w:r>
      <w:r w:rsidR="00B64473" w:rsidRPr="002E6F59">
        <w:rPr>
          <w:rStyle w:val="span"/>
          <w:rFonts w:ascii="Calibri" w:eastAsia="Palatino Linotype" w:hAnsi="Calibri" w:cs="Calibri"/>
          <w:b/>
          <w:bCs/>
          <w:sz w:val="22"/>
          <w:szCs w:val="22"/>
        </w:rPr>
        <w:t>09</w:t>
      </w:r>
      <w:r w:rsidR="00DE503C" w:rsidRPr="002E6F59">
        <w:rPr>
          <w:rStyle w:val="spanjobtitle"/>
          <w:rFonts w:ascii="Calibri" w:eastAsia="Palatino Linotype" w:hAnsi="Calibri" w:cs="Calibri"/>
          <w:sz w:val="22"/>
          <w:szCs w:val="22"/>
        </w:rPr>
        <w:t>/201</w:t>
      </w:r>
      <w:r w:rsidR="002216C6">
        <w:rPr>
          <w:rStyle w:val="spanjobtitle"/>
          <w:rFonts w:ascii="Calibri" w:eastAsia="Palatino Linotype" w:hAnsi="Calibri" w:cs="Calibri"/>
          <w:sz w:val="22"/>
          <w:szCs w:val="22"/>
        </w:rPr>
        <w:t>9</w:t>
      </w:r>
      <w:r w:rsidR="00DE503C" w:rsidRPr="002E6F59">
        <w:rPr>
          <w:rStyle w:val="spanjobtitle"/>
          <w:rFonts w:ascii="Calibri" w:eastAsia="Palatino Linotype" w:hAnsi="Calibri" w:cs="Calibri"/>
          <w:sz w:val="22"/>
          <w:szCs w:val="22"/>
        </w:rPr>
        <w:t xml:space="preserve"> to 08/2020</w:t>
      </w:r>
    </w:p>
    <w:p w14:paraId="33096837" w14:textId="201BB411" w:rsidR="00C21963" w:rsidRPr="002E6F59" w:rsidRDefault="009D3947" w:rsidP="00D25F32">
      <w:pPr>
        <w:pStyle w:val="spanpaddedlineParagraph"/>
        <w:spacing w:line="340" w:lineRule="atLeast"/>
        <w:rPr>
          <w:rStyle w:val="spancompanyname"/>
          <w:rFonts w:ascii="Calibri" w:eastAsia="Palatino Linotype" w:hAnsi="Calibri" w:cs="Calibri"/>
          <w:sz w:val="22"/>
          <w:szCs w:val="22"/>
        </w:rPr>
      </w:pPr>
      <w:r w:rsidRPr="002E6F59">
        <w:rPr>
          <w:rStyle w:val="spancompanyname"/>
          <w:rFonts w:ascii="Calibri" w:eastAsia="Palatino Linotype" w:hAnsi="Calibri" w:cs="Calibri"/>
          <w:sz w:val="22"/>
          <w:szCs w:val="22"/>
        </w:rPr>
        <w:t>UHG</w:t>
      </w:r>
      <w:r w:rsidR="002D49FC" w:rsidRPr="002E6F59">
        <w:rPr>
          <w:rStyle w:val="spancompanyname"/>
          <w:rFonts w:ascii="Calibri" w:eastAsia="Palatino Linotype" w:hAnsi="Calibri" w:cs="Calibri"/>
          <w:sz w:val="22"/>
          <w:szCs w:val="22"/>
        </w:rPr>
        <w:t xml:space="preserve">, </w:t>
      </w:r>
      <w:r w:rsidR="000744F4" w:rsidRPr="002E6F59">
        <w:rPr>
          <w:rFonts w:ascii="Calibri" w:eastAsia="Palatino Linotype" w:hAnsi="Calibri" w:cs="Calibri"/>
          <w:b/>
          <w:bCs/>
          <w:sz w:val="22"/>
          <w:szCs w:val="22"/>
        </w:rPr>
        <w:t>Henrico, Virginia</w:t>
      </w:r>
    </w:p>
    <w:p w14:paraId="12130CCB" w14:textId="77777777" w:rsidR="00634334" w:rsidRPr="002E6F59" w:rsidRDefault="00634334" w:rsidP="00B764D9">
      <w:pPr>
        <w:pStyle w:val="spanpaddedlineParagraph"/>
        <w:spacing w:line="340" w:lineRule="atLeast"/>
        <w:jc w:val="center"/>
        <w:rPr>
          <w:rFonts w:ascii="Calibri" w:eastAsia="Palatino Linotype" w:hAnsi="Calibri" w:cs="Calibri"/>
          <w:sz w:val="20"/>
          <w:szCs w:val="20"/>
        </w:rPr>
      </w:pPr>
    </w:p>
    <w:p w14:paraId="71F2738C" w14:textId="77777777" w:rsidR="00FF4908" w:rsidRPr="002E6F59" w:rsidRDefault="00FF4908" w:rsidP="00674075">
      <w:pPr>
        <w:pStyle w:val="NoSpacing"/>
        <w:numPr>
          <w:ilvl w:val="0"/>
          <w:numId w:val="17"/>
        </w:numPr>
        <w:spacing w:line="276" w:lineRule="auto"/>
        <w:jc w:val="both"/>
        <w:rPr>
          <w:rFonts w:ascii="Calibri" w:hAnsi="Calibri" w:cs="Calibri"/>
          <w:sz w:val="20"/>
          <w:szCs w:val="20"/>
        </w:rPr>
      </w:pPr>
      <w:r w:rsidRPr="002E6F59">
        <w:rPr>
          <w:rFonts w:ascii="Calibri" w:hAnsi="Calibri" w:cs="Calibri"/>
          <w:sz w:val="20"/>
          <w:szCs w:val="20"/>
        </w:rPr>
        <w:t>Involved in Requirements gathering, Analysis, Design, Development and Testing of application using AGILE methodology (SCRUM) in a Test-driven Development (TDD) approach.</w:t>
      </w:r>
    </w:p>
    <w:p w14:paraId="7D47B10D" w14:textId="77777777" w:rsidR="00FF4908" w:rsidRPr="002E6F59" w:rsidRDefault="00FF4908" w:rsidP="00674075">
      <w:pPr>
        <w:pStyle w:val="NoSpacing"/>
        <w:numPr>
          <w:ilvl w:val="0"/>
          <w:numId w:val="17"/>
        </w:numPr>
        <w:spacing w:line="276" w:lineRule="auto"/>
        <w:jc w:val="both"/>
        <w:rPr>
          <w:rFonts w:ascii="Calibri" w:hAnsi="Calibri" w:cs="Calibri"/>
          <w:bCs/>
          <w:sz w:val="20"/>
          <w:szCs w:val="20"/>
        </w:rPr>
      </w:pPr>
      <w:r w:rsidRPr="002E6F59">
        <w:rPr>
          <w:rFonts w:ascii="Calibri" w:hAnsi="Calibri" w:cs="Calibri"/>
          <w:sz w:val="20"/>
          <w:szCs w:val="20"/>
        </w:rPr>
        <w:t xml:space="preserve">Developed and designed the web interface using </w:t>
      </w:r>
      <w:r w:rsidRPr="002E6F59">
        <w:rPr>
          <w:rFonts w:ascii="Calibri" w:hAnsi="Calibri" w:cs="Calibri"/>
          <w:bCs/>
          <w:sz w:val="20"/>
          <w:szCs w:val="20"/>
        </w:rPr>
        <w:t>HTML5, CSS3, JavaScript, jQuery, ReactJS, and Bootstrap.</w:t>
      </w:r>
    </w:p>
    <w:p w14:paraId="42602ED7" w14:textId="559B0543" w:rsidR="00FF4908" w:rsidRPr="002E6F59" w:rsidRDefault="00FF4908" w:rsidP="00674075">
      <w:pPr>
        <w:pStyle w:val="NoSpacing"/>
        <w:numPr>
          <w:ilvl w:val="0"/>
          <w:numId w:val="17"/>
        </w:numPr>
        <w:spacing w:line="276" w:lineRule="auto"/>
        <w:jc w:val="both"/>
        <w:rPr>
          <w:rFonts w:ascii="Calibri" w:hAnsi="Calibri" w:cs="Calibri"/>
          <w:sz w:val="20"/>
          <w:szCs w:val="20"/>
        </w:rPr>
      </w:pPr>
      <w:r w:rsidRPr="002E6F59">
        <w:rPr>
          <w:rFonts w:ascii="Calibri" w:hAnsi="Calibri" w:cs="Calibri"/>
          <w:sz w:val="20"/>
          <w:szCs w:val="20"/>
        </w:rPr>
        <w:lastRenderedPageBreak/>
        <w:t xml:space="preserve">Built the reusable service components using </w:t>
      </w:r>
      <w:r w:rsidRPr="002E6F59">
        <w:rPr>
          <w:rFonts w:ascii="Calibri" w:hAnsi="Calibri" w:cs="Calibri"/>
          <w:bCs/>
          <w:sz w:val="20"/>
          <w:szCs w:val="20"/>
        </w:rPr>
        <w:t>ReactJS</w:t>
      </w:r>
      <w:r w:rsidRPr="002E6F59">
        <w:rPr>
          <w:rFonts w:ascii="Calibri" w:hAnsi="Calibri" w:cs="Calibri"/>
          <w:sz w:val="20"/>
          <w:szCs w:val="20"/>
        </w:rPr>
        <w:t xml:space="preserve"> Components with Object Oriented </w:t>
      </w:r>
      <w:r w:rsidRPr="002E6F59">
        <w:rPr>
          <w:rFonts w:ascii="Calibri" w:hAnsi="Calibri" w:cs="Calibri"/>
          <w:bCs/>
          <w:sz w:val="20"/>
          <w:szCs w:val="20"/>
        </w:rPr>
        <w:t>JavaScript, jQuery, HTML, CSS3</w:t>
      </w:r>
      <w:r w:rsidRPr="002E6F59">
        <w:rPr>
          <w:rFonts w:ascii="Calibri" w:hAnsi="Calibri" w:cs="Calibri"/>
          <w:sz w:val="20"/>
          <w:szCs w:val="20"/>
        </w:rPr>
        <w:t xml:space="preserve"> based on the visual designs.</w:t>
      </w:r>
    </w:p>
    <w:p w14:paraId="3725CB6F" w14:textId="777795A4" w:rsidR="00DE0B07" w:rsidRPr="002E6F59" w:rsidRDefault="00DE0B07" w:rsidP="00674075">
      <w:pPr>
        <w:pStyle w:val="NoSpacing"/>
        <w:numPr>
          <w:ilvl w:val="0"/>
          <w:numId w:val="17"/>
        </w:numPr>
        <w:spacing w:line="276" w:lineRule="auto"/>
        <w:jc w:val="both"/>
        <w:rPr>
          <w:rFonts w:ascii="Calibri" w:hAnsi="Calibri" w:cs="Calibri"/>
          <w:sz w:val="20"/>
          <w:szCs w:val="20"/>
        </w:rPr>
      </w:pPr>
      <w:r w:rsidRPr="002E6F59">
        <w:rPr>
          <w:rFonts w:ascii="Calibri" w:hAnsi="Calibri" w:cs="Calibri"/>
          <w:sz w:val="20"/>
          <w:szCs w:val="20"/>
        </w:rPr>
        <w:t>Created test plans and test data for validating COBOL batch jobs in coordination with Java application workflows.</w:t>
      </w:r>
    </w:p>
    <w:p w14:paraId="7EF1D654" w14:textId="475BD7E0" w:rsidR="00FF4908" w:rsidRPr="002E6F59" w:rsidRDefault="0045244A" w:rsidP="00674075">
      <w:pPr>
        <w:pStyle w:val="NoSpacing"/>
        <w:numPr>
          <w:ilvl w:val="0"/>
          <w:numId w:val="17"/>
        </w:numPr>
        <w:spacing w:line="276" w:lineRule="auto"/>
        <w:jc w:val="both"/>
        <w:rPr>
          <w:rFonts w:ascii="Calibri" w:hAnsi="Calibri" w:cs="Calibri"/>
          <w:sz w:val="20"/>
          <w:szCs w:val="20"/>
        </w:rPr>
      </w:pPr>
      <w:r w:rsidRPr="002E6F59">
        <w:rPr>
          <w:rFonts w:ascii="Calibri" w:hAnsi="Calibri" w:cs="Calibri"/>
          <w:sz w:val="20"/>
          <w:szCs w:val="20"/>
        </w:rPr>
        <w:t>Used</w:t>
      </w:r>
      <w:r w:rsidR="00FF4908" w:rsidRPr="002E6F59">
        <w:rPr>
          <w:rFonts w:ascii="Calibri" w:hAnsi="Calibri" w:cs="Calibri"/>
          <w:sz w:val="20"/>
          <w:szCs w:val="20"/>
        </w:rPr>
        <w:t xml:space="preserve"> JavaScript DOM manipulation and JavaScript event to generate the data result in UI and developed, designed forms for browser applications and built responsive site using Bootstrap. </w:t>
      </w:r>
    </w:p>
    <w:p w14:paraId="1EB847C2" w14:textId="77777777" w:rsidR="00FF4908" w:rsidRPr="002E6F59" w:rsidRDefault="00FF4908" w:rsidP="00674075">
      <w:pPr>
        <w:pStyle w:val="NoSpacing"/>
        <w:numPr>
          <w:ilvl w:val="0"/>
          <w:numId w:val="17"/>
        </w:numPr>
        <w:spacing w:line="276" w:lineRule="auto"/>
        <w:jc w:val="both"/>
        <w:rPr>
          <w:rFonts w:ascii="Calibri" w:hAnsi="Calibri" w:cs="Calibri"/>
          <w:sz w:val="20"/>
          <w:szCs w:val="20"/>
        </w:rPr>
      </w:pPr>
      <w:r w:rsidRPr="002E6F59">
        <w:rPr>
          <w:rFonts w:ascii="Calibri" w:hAnsi="Calibri" w:cs="Calibri"/>
          <w:sz w:val="20"/>
          <w:szCs w:val="20"/>
        </w:rPr>
        <w:t xml:space="preserve">Actively involved in coding using </w:t>
      </w:r>
      <w:r w:rsidRPr="002E6F59">
        <w:rPr>
          <w:rFonts w:ascii="Calibri" w:hAnsi="Calibri" w:cs="Calibri"/>
          <w:bCs/>
          <w:sz w:val="20"/>
          <w:szCs w:val="20"/>
        </w:rPr>
        <w:t>Java1.8, Spring 4.x</w:t>
      </w:r>
      <w:r w:rsidRPr="002E6F59">
        <w:rPr>
          <w:rFonts w:ascii="Calibri" w:hAnsi="Calibri" w:cs="Calibri"/>
          <w:sz w:val="20"/>
          <w:szCs w:val="20"/>
        </w:rPr>
        <w:t xml:space="preserve"> to develop features from end to end.</w:t>
      </w:r>
    </w:p>
    <w:p w14:paraId="1EA59F0B" w14:textId="77777777" w:rsidR="00FF4908" w:rsidRPr="002E6F59" w:rsidRDefault="00FF4908" w:rsidP="00674075">
      <w:pPr>
        <w:pStyle w:val="NoSpacing"/>
        <w:numPr>
          <w:ilvl w:val="0"/>
          <w:numId w:val="17"/>
        </w:numPr>
        <w:spacing w:line="276" w:lineRule="auto"/>
        <w:jc w:val="both"/>
        <w:rPr>
          <w:rFonts w:ascii="Calibri" w:hAnsi="Calibri" w:cs="Calibri"/>
          <w:bCs/>
          <w:sz w:val="20"/>
          <w:szCs w:val="20"/>
        </w:rPr>
      </w:pPr>
      <w:r w:rsidRPr="002E6F59">
        <w:rPr>
          <w:rFonts w:ascii="Calibri" w:hAnsi="Calibri" w:cs="Calibri"/>
          <w:sz w:val="20"/>
          <w:szCs w:val="20"/>
        </w:rPr>
        <w:t xml:space="preserve">Configuring code coverage and build validation using SonarQube, and </w:t>
      </w:r>
      <w:r w:rsidRPr="002E6F59">
        <w:rPr>
          <w:rFonts w:ascii="Calibri" w:hAnsi="Calibri" w:cs="Calibri"/>
          <w:bCs/>
          <w:sz w:val="20"/>
          <w:szCs w:val="20"/>
        </w:rPr>
        <w:t>Google Cloud (GCP)</w:t>
      </w:r>
    </w:p>
    <w:p w14:paraId="56B786DD" w14:textId="75E3E127" w:rsidR="00787A5A" w:rsidRPr="002E6F59" w:rsidRDefault="00FF4908" w:rsidP="00674075">
      <w:pPr>
        <w:pStyle w:val="NoSpacing"/>
        <w:numPr>
          <w:ilvl w:val="0"/>
          <w:numId w:val="17"/>
        </w:numPr>
        <w:spacing w:line="276" w:lineRule="auto"/>
        <w:jc w:val="both"/>
        <w:rPr>
          <w:rFonts w:ascii="Calibri" w:hAnsi="Calibri" w:cs="Calibri"/>
          <w:sz w:val="20"/>
          <w:szCs w:val="20"/>
        </w:rPr>
      </w:pPr>
      <w:r w:rsidRPr="002E6F59">
        <w:rPr>
          <w:rFonts w:ascii="Calibri" w:hAnsi="Calibri" w:cs="Calibri"/>
          <w:sz w:val="20"/>
          <w:szCs w:val="20"/>
        </w:rPr>
        <w:t>Designed and implemented an application using Spring Boot, Spring IOC, Spring transactions, Dependency Injection, Spring Annotations, </w:t>
      </w:r>
      <w:r w:rsidRPr="002E6F59">
        <w:rPr>
          <w:rFonts w:ascii="Calibri" w:hAnsi="Calibri" w:cs="Calibri"/>
          <w:bCs/>
          <w:sz w:val="20"/>
          <w:szCs w:val="20"/>
        </w:rPr>
        <w:t>Spring AOP, Spring Actuator</w:t>
      </w:r>
      <w:r w:rsidRPr="002E6F59">
        <w:rPr>
          <w:rFonts w:ascii="Calibri" w:hAnsi="Calibri" w:cs="Calibri"/>
          <w:sz w:val="20"/>
          <w:szCs w:val="20"/>
        </w:rPr>
        <w:t>, Spring Container managed transactions, Hibernate.</w:t>
      </w:r>
    </w:p>
    <w:p w14:paraId="5FE3CB3A" w14:textId="4E75B629" w:rsidR="00D65B68" w:rsidRPr="002E6F59" w:rsidRDefault="00D65B68" w:rsidP="00674075">
      <w:pPr>
        <w:pStyle w:val="NoSpacing"/>
        <w:numPr>
          <w:ilvl w:val="0"/>
          <w:numId w:val="17"/>
        </w:numPr>
        <w:spacing w:line="276" w:lineRule="auto"/>
        <w:jc w:val="both"/>
        <w:rPr>
          <w:rFonts w:ascii="Calibri" w:hAnsi="Calibri" w:cs="Calibri"/>
          <w:sz w:val="20"/>
          <w:szCs w:val="20"/>
        </w:rPr>
      </w:pPr>
      <w:r w:rsidRPr="002E6F59">
        <w:rPr>
          <w:rFonts w:ascii="Calibri" w:hAnsi="Calibri" w:cs="Calibri"/>
          <w:sz w:val="20"/>
          <w:szCs w:val="20"/>
        </w:rPr>
        <w:t xml:space="preserve">Experience with AWS </w:t>
      </w:r>
      <w:r w:rsidR="00BD4E8B" w:rsidRPr="002E6F59">
        <w:rPr>
          <w:rFonts w:ascii="Calibri" w:hAnsi="Calibri" w:cs="Calibri"/>
          <w:sz w:val="20"/>
          <w:szCs w:val="20"/>
        </w:rPr>
        <w:t>Code Commit</w:t>
      </w:r>
      <w:r w:rsidRPr="002E6F59">
        <w:rPr>
          <w:rFonts w:ascii="Calibri" w:hAnsi="Calibri" w:cs="Calibri"/>
          <w:sz w:val="20"/>
          <w:szCs w:val="20"/>
        </w:rPr>
        <w:t xml:space="preserve">, </w:t>
      </w:r>
      <w:r w:rsidR="00BD4E8B" w:rsidRPr="002E6F59">
        <w:rPr>
          <w:rFonts w:ascii="Calibri" w:hAnsi="Calibri" w:cs="Calibri"/>
          <w:sz w:val="20"/>
          <w:szCs w:val="20"/>
        </w:rPr>
        <w:t>Code Build</w:t>
      </w:r>
      <w:r w:rsidRPr="002E6F59">
        <w:rPr>
          <w:rFonts w:ascii="Calibri" w:hAnsi="Calibri" w:cs="Calibri"/>
          <w:sz w:val="20"/>
          <w:szCs w:val="20"/>
        </w:rPr>
        <w:t xml:space="preserve">, and </w:t>
      </w:r>
      <w:r w:rsidR="00BD4E8B" w:rsidRPr="002E6F59">
        <w:rPr>
          <w:rFonts w:ascii="Calibri" w:hAnsi="Calibri" w:cs="Calibri"/>
          <w:sz w:val="20"/>
          <w:szCs w:val="20"/>
        </w:rPr>
        <w:t>Code Deploy</w:t>
      </w:r>
      <w:r w:rsidRPr="002E6F59">
        <w:rPr>
          <w:rFonts w:ascii="Calibri" w:hAnsi="Calibri" w:cs="Calibri"/>
          <w:sz w:val="20"/>
          <w:szCs w:val="20"/>
        </w:rPr>
        <w:t xml:space="preserve"> for version control, continuous integration, and automated deployment of Java applications.</w:t>
      </w:r>
    </w:p>
    <w:p w14:paraId="42417E98" w14:textId="41B49C21" w:rsidR="00D65B68" w:rsidRPr="002E6F59" w:rsidRDefault="00D65B68" w:rsidP="00674075">
      <w:pPr>
        <w:pStyle w:val="NoSpacing"/>
        <w:numPr>
          <w:ilvl w:val="0"/>
          <w:numId w:val="17"/>
        </w:numPr>
        <w:spacing w:line="276" w:lineRule="auto"/>
        <w:jc w:val="both"/>
        <w:rPr>
          <w:rFonts w:ascii="Calibri" w:hAnsi="Calibri" w:cs="Calibri"/>
          <w:sz w:val="20"/>
          <w:szCs w:val="20"/>
        </w:rPr>
      </w:pPr>
      <w:r w:rsidRPr="002E6F59">
        <w:rPr>
          <w:rFonts w:ascii="Calibri" w:hAnsi="Calibri" w:cs="Calibri"/>
          <w:sz w:val="20"/>
          <w:szCs w:val="20"/>
        </w:rPr>
        <w:t>Familiarity with AWS Step Functions, enabling the development and orchestration of complex, stateful workflows within Java applications.</w:t>
      </w:r>
    </w:p>
    <w:p w14:paraId="48D67907" w14:textId="53EDF6F8" w:rsidR="00DE0B07" w:rsidRPr="002E6F59" w:rsidRDefault="00DE0B07" w:rsidP="00674075">
      <w:pPr>
        <w:pStyle w:val="NoSpacing"/>
        <w:numPr>
          <w:ilvl w:val="0"/>
          <w:numId w:val="17"/>
        </w:numPr>
        <w:spacing w:line="276" w:lineRule="auto"/>
        <w:jc w:val="both"/>
        <w:rPr>
          <w:rFonts w:ascii="Calibri" w:hAnsi="Calibri" w:cs="Calibri"/>
          <w:sz w:val="20"/>
          <w:szCs w:val="20"/>
        </w:rPr>
      </w:pPr>
      <w:r w:rsidRPr="002E6F59">
        <w:rPr>
          <w:rFonts w:ascii="Calibri" w:hAnsi="Calibri" w:cs="Calibri"/>
          <w:sz w:val="20"/>
          <w:szCs w:val="20"/>
        </w:rPr>
        <w:t>Provided support during production incidents involving both Java and COBOL components, ensuring end-to-end system stability.</w:t>
      </w:r>
    </w:p>
    <w:p w14:paraId="5DC1DB7C" w14:textId="2B659503" w:rsidR="001F7DA6" w:rsidRPr="002E6F59" w:rsidRDefault="001F7DA6" w:rsidP="00674075">
      <w:pPr>
        <w:pStyle w:val="NoSpacing"/>
        <w:numPr>
          <w:ilvl w:val="0"/>
          <w:numId w:val="17"/>
        </w:numPr>
        <w:spacing w:line="276" w:lineRule="auto"/>
        <w:jc w:val="both"/>
        <w:rPr>
          <w:rFonts w:ascii="Calibri" w:hAnsi="Calibri" w:cs="Calibri"/>
          <w:sz w:val="20"/>
          <w:szCs w:val="20"/>
        </w:rPr>
      </w:pPr>
      <w:r w:rsidRPr="002E6F59">
        <w:rPr>
          <w:rFonts w:ascii="Calibri" w:hAnsi="Calibri" w:cs="Calibri"/>
          <w:sz w:val="20"/>
          <w:szCs w:val="20"/>
        </w:rPr>
        <w:t>Contributed to the establishment and maintenance of automated testing frameworks using Postman, REST Assured, Cypress, and Ready API, enabling continuous integration and efficient regression testing.</w:t>
      </w:r>
    </w:p>
    <w:p w14:paraId="034D21D8" w14:textId="77777777" w:rsidR="00B31CE5" w:rsidRPr="002E6F59" w:rsidRDefault="00B31CE5" w:rsidP="00674075">
      <w:pPr>
        <w:pStyle w:val="NoSpacing"/>
        <w:numPr>
          <w:ilvl w:val="0"/>
          <w:numId w:val="17"/>
        </w:numPr>
        <w:spacing w:line="276" w:lineRule="auto"/>
        <w:jc w:val="both"/>
        <w:rPr>
          <w:rFonts w:ascii="Calibri" w:eastAsia="Arial Unicode MS" w:hAnsi="Calibri" w:cs="Calibri"/>
          <w:sz w:val="20"/>
          <w:szCs w:val="20"/>
          <w:u w:color="000000"/>
        </w:rPr>
      </w:pPr>
      <w:r w:rsidRPr="002E6F59">
        <w:rPr>
          <w:rFonts w:ascii="Calibri" w:eastAsia="Arial Unicode MS" w:hAnsi="Calibri" w:cs="Calibri"/>
          <w:sz w:val="20"/>
          <w:szCs w:val="20"/>
          <w:u w:color="000000"/>
        </w:rPr>
        <w:t>Strong problem-solving and debugging skills, with a track record of identifying and resolving complex issues in Go applications.</w:t>
      </w:r>
    </w:p>
    <w:p w14:paraId="079943E7" w14:textId="579CB74C" w:rsidR="00FF4908" w:rsidRPr="002E6F59" w:rsidRDefault="00FF4908" w:rsidP="00674075">
      <w:pPr>
        <w:pStyle w:val="NoSpacing"/>
        <w:numPr>
          <w:ilvl w:val="0"/>
          <w:numId w:val="17"/>
        </w:numPr>
        <w:spacing w:line="276" w:lineRule="auto"/>
        <w:jc w:val="both"/>
        <w:rPr>
          <w:rFonts w:ascii="Calibri" w:hAnsi="Calibri" w:cs="Calibri"/>
          <w:sz w:val="20"/>
          <w:szCs w:val="20"/>
        </w:rPr>
      </w:pPr>
      <w:r w:rsidRPr="002E6F59">
        <w:rPr>
          <w:rFonts w:ascii="Calibri" w:hAnsi="Calibri" w:cs="Calibri"/>
          <w:sz w:val="20"/>
          <w:szCs w:val="20"/>
        </w:rPr>
        <w:t xml:space="preserve">Developed user interface </w:t>
      </w:r>
      <w:r w:rsidRPr="002E6F59">
        <w:rPr>
          <w:rFonts w:ascii="Calibri" w:hAnsi="Calibri" w:cs="Calibri"/>
          <w:bCs/>
          <w:sz w:val="20"/>
          <w:szCs w:val="20"/>
        </w:rPr>
        <w:t xml:space="preserve">using JSP with JavaBeans, JSTL and Custom Tag Libraries, JS, CSS, </w:t>
      </w:r>
      <w:r w:rsidR="00945304" w:rsidRPr="002E6F59">
        <w:rPr>
          <w:rFonts w:ascii="Calibri" w:hAnsi="Calibri" w:cs="Calibri"/>
          <w:bCs/>
          <w:sz w:val="20"/>
          <w:szCs w:val="20"/>
        </w:rPr>
        <w:t>jQuery</w:t>
      </w:r>
      <w:r w:rsidRPr="002E6F59">
        <w:rPr>
          <w:rFonts w:ascii="Calibri" w:hAnsi="Calibri" w:cs="Calibri"/>
          <w:bCs/>
          <w:sz w:val="20"/>
          <w:szCs w:val="20"/>
        </w:rPr>
        <w:t>, Node.j</w:t>
      </w:r>
      <w:r w:rsidR="00945304" w:rsidRPr="002E6F59">
        <w:rPr>
          <w:rFonts w:ascii="Calibri" w:hAnsi="Calibri" w:cs="Calibri"/>
          <w:bCs/>
          <w:sz w:val="20"/>
          <w:szCs w:val="20"/>
        </w:rPr>
        <w:t xml:space="preserve">s </w:t>
      </w:r>
      <w:r w:rsidRPr="002E6F59">
        <w:rPr>
          <w:rFonts w:ascii="Calibri" w:hAnsi="Calibri" w:cs="Calibri"/>
          <w:sz w:val="20"/>
          <w:szCs w:val="20"/>
        </w:rPr>
        <w:t>and HTML to speed the application. Configured Kafka message source with Spring XD.</w:t>
      </w:r>
    </w:p>
    <w:p w14:paraId="1DCE967D" w14:textId="77777777" w:rsidR="00FF4908" w:rsidRPr="002E6F59" w:rsidRDefault="00FF4908" w:rsidP="00674075">
      <w:pPr>
        <w:pStyle w:val="NoSpacing"/>
        <w:numPr>
          <w:ilvl w:val="0"/>
          <w:numId w:val="17"/>
        </w:numPr>
        <w:spacing w:line="276" w:lineRule="auto"/>
        <w:jc w:val="both"/>
        <w:rPr>
          <w:rFonts w:ascii="Calibri" w:hAnsi="Calibri" w:cs="Calibri"/>
          <w:sz w:val="20"/>
          <w:szCs w:val="20"/>
        </w:rPr>
      </w:pPr>
      <w:r w:rsidRPr="002E6F59">
        <w:rPr>
          <w:rFonts w:ascii="Calibri" w:hAnsi="Calibri" w:cs="Calibri"/>
          <w:sz w:val="20"/>
          <w:szCs w:val="20"/>
        </w:rPr>
        <w:t xml:space="preserve">Enhanced legacy application by building new components in </w:t>
      </w:r>
      <w:r w:rsidRPr="002E6F59">
        <w:rPr>
          <w:rFonts w:ascii="Calibri" w:hAnsi="Calibri" w:cs="Calibri"/>
          <w:bCs/>
          <w:sz w:val="20"/>
          <w:szCs w:val="20"/>
        </w:rPr>
        <w:t>Angular 2</w:t>
      </w:r>
      <w:r w:rsidRPr="002E6F59">
        <w:rPr>
          <w:rFonts w:ascii="Calibri" w:hAnsi="Calibri" w:cs="Calibri"/>
          <w:sz w:val="20"/>
          <w:szCs w:val="20"/>
        </w:rPr>
        <w:t xml:space="preserve"> and typescript.</w:t>
      </w:r>
    </w:p>
    <w:p w14:paraId="7807794E" w14:textId="77777777" w:rsidR="00FF4908" w:rsidRPr="002E6F59" w:rsidRDefault="00FF4908" w:rsidP="00674075">
      <w:pPr>
        <w:pStyle w:val="NoSpacing"/>
        <w:numPr>
          <w:ilvl w:val="0"/>
          <w:numId w:val="17"/>
        </w:numPr>
        <w:spacing w:line="276" w:lineRule="auto"/>
        <w:jc w:val="both"/>
        <w:rPr>
          <w:rFonts w:ascii="Calibri" w:hAnsi="Calibri" w:cs="Calibri"/>
          <w:sz w:val="20"/>
          <w:szCs w:val="20"/>
        </w:rPr>
      </w:pPr>
      <w:r w:rsidRPr="002E6F59">
        <w:rPr>
          <w:rFonts w:ascii="Calibri" w:hAnsi="Calibri" w:cs="Calibri"/>
          <w:sz w:val="20"/>
          <w:szCs w:val="20"/>
        </w:rPr>
        <w:t xml:space="preserve">Built Micro Services using spring boot with continuous deployment and continuous integration using </w:t>
      </w:r>
      <w:r w:rsidRPr="002E6F59">
        <w:rPr>
          <w:rFonts w:ascii="Calibri" w:hAnsi="Calibri" w:cs="Calibri"/>
          <w:bCs/>
          <w:sz w:val="20"/>
          <w:szCs w:val="20"/>
        </w:rPr>
        <w:t>Docker and Jenkins</w:t>
      </w:r>
    </w:p>
    <w:p w14:paraId="51C58D1C" w14:textId="1B1B2FA2" w:rsidR="00FF4908" w:rsidRPr="002E6F59" w:rsidRDefault="0045244A" w:rsidP="00674075">
      <w:pPr>
        <w:pStyle w:val="NoSpacing"/>
        <w:numPr>
          <w:ilvl w:val="0"/>
          <w:numId w:val="17"/>
        </w:numPr>
        <w:spacing w:line="276" w:lineRule="auto"/>
        <w:jc w:val="both"/>
        <w:rPr>
          <w:rFonts w:ascii="Calibri" w:hAnsi="Calibri" w:cs="Calibri"/>
          <w:sz w:val="20"/>
          <w:szCs w:val="20"/>
        </w:rPr>
      </w:pPr>
      <w:r w:rsidRPr="002E6F59">
        <w:rPr>
          <w:rFonts w:ascii="Calibri" w:hAnsi="Calibri" w:cs="Calibri"/>
          <w:sz w:val="20"/>
          <w:szCs w:val="20"/>
        </w:rPr>
        <w:t>Used</w:t>
      </w:r>
      <w:r w:rsidR="00FF4908" w:rsidRPr="002E6F59">
        <w:rPr>
          <w:rFonts w:ascii="Calibri" w:hAnsi="Calibri" w:cs="Calibri"/>
          <w:sz w:val="20"/>
          <w:szCs w:val="20"/>
        </w:rPr>
        <w:t xml:space="preserve"> Hibernate to store the persistence data into the </w:t>
      </w:r>
      <w:r w:rsidR="00FF4908" w:rsidRPr="002E6F59">
        <w:rPr>
          <w:rFonts w:ascii="Calibri" w:hAnsi="Calibri" w:cs="Calibri"/>
          <w:bCs/>
          <w:sz w:val="20"/>
          <w:szCs w:val="20"/>
        </w:rPr>
        <w:t>PostgreSQL</w:t>
      </w:r>
      <w:r w:rsidR="00FF4908" w:rsidRPr="002E6F59">
        <w:rPr>
          <w:rFonts w:ascii="Calibri" w:hAnsi="Calibri" w:cs="Calibri"/>
          <w:sz w:val="20"/>
          <w:szCs w:val="20"/>
        </w:rPr>
        <w:t xml:space="preserve"> database and wrote HQL to access the data from the database.</w:t>
      </w:r>
    </w:p>
    <w:p w14:paraId="22C35B0B" w14:textId="77777777" w:rsidR="00FF4908" w:rsidRPr="002E6F59" w:rsidRDefault="00FF4908" w:rsidP="00674075">
      <w:pPr>
        <w:pStyle w:val="NoSpacing"/>
        <w:numPr>
          <w:ilvl w:val="0"/>
          <w:numId w:val="17"/>
        </w:numPr>
        <w:spacing w:line="276" w:lineRule="auto"/>
        <w:jc w:val="both"/>
        <w:rPr>
          <w:rFonts w:ascii="Calibri" w:hAnsi="Calibri" w:cs="Calibri"/>
          <w:bCs/>
          <w:sz w:val="20"/>
          <w:szCs w:val="20"/>
        </w:rPr>
      </w:pPr>
      <w:r w:rsidRPr="002E6F59">
        <w:rPr>
          <w:rFonts w:ascii="Calibri" w:hAnsi="Calibri" w:cs="Calibri"/>
          <w:sz w:val="20"/>
          <w:szCs w:val="20"/>
        </w:rPr>
        <w:t xml:space="preserve">Work with web services such as </w:t>
      </w:r>
      <w:r w:rsidRPr="002E6F59">
        <w:rPr>
          <w:rFonts w:ascii="Calibri" w:hAnsi="Calibri" w:cs="Calibri"/>
          <w:bCs/>
          <w:sz w:val="20"/>
          <w:szCs w:val="20"/>
        </w:rPr>
        <w:t>Apache, JBoss, Tomcat, Struts, and Hibernate framework.</w:t>
      </w:r>
    </w:p>
    <w:p w14:paraId="3B886FBE" w14:textId="77777777" w:rsidR="00FF4908" w:rsidRPr="002E6F59" w:rsidRDefault="00FF4908" w:rsidP="00674075">
      <w:pPr>
        <w:pStyle w:val="NoSpacing"/>
        <w:numPr>
          <w:ilvl w:val="0"/>
          <w:numId w:val="17"/>
        </w:numPr>
        <w:spacing w:line="276" w:lineRule="auto"/>
        <w:jc w:val="both"/>
        <w:rPr>
          <w:rFonts w:ascii="Calibri" w:hAnsi="Calibri" w:cs="Calibri"/>
          <w:bCs/>
          <w:sz w:val="20"/>
          <w:szCs w:val="20"/>
        </w:rPr>
      </w:pPr>
      <w:r w:rsidRPr="002E6F59">
        <w:rPr>
          <w:rFonts w:ascii="Calibri" w:hAnsi="Calibri" w:cs="Calibri"/>
          <w:sz w:val="20"/>
          <w:szCs w:val="20"/>
        </w:rPr>
        <w:t xml:space="preserve">Well acquainted with RDBMS like </w:t>
      </w:r>
      <w:r w:rsidRPr="002E6F59">
        <w:rPr>
          <w:rFonts w:ascii="Calibri" w:hAnsi="Calibri" w:cs="Calibri"/>
          <w:bCs/>
          <w:sz w:val="20"/>
          <w:szCs w:val="20"/>
        </w:rPr>
        <w:t>Oracle ADF 9i/10g, DB2, MySQL Databases and NoSQL databases such as MongoDB, Cassandra.</w:t>
      </w:r>
    </w:p>
    <w:p w14:paraId="70104A9C" w14:textId="41908BDE" w:rsidR="00FF4908" w:rsidRPr="002E6F59" w:rsidRDefault="0045244A" w:rsidP="00D25F32">
      <w:pPr>
        <w:pStyle w:val="NoSpacing"/>
        <w:numPr>
          <w:ilvl w:val="0"/>
          <w:numId w:val="17"/>
        </w:numPr>
        <w:jc w:val="both"/>
        <w:rPr>
          <w:rFonts w:ascii="Calibri" w:hAnsi="Calibri" w:cs="Calibri"/>
          <w:sz w:val="20"/>
          <w:szCs w:val="20"/>
        </w:rPr>
      </w:pPr>
      <w:r w:rsidRPr="002E6F59">
        <w:rPr>
          <w:rFonts w:ascii="Calibri" w:hAnsi="Calibri" w:cs="Calibri"/>
          <w:sz w:val="20"/>
          <w:szCs w:val="20"/>
        </w:rPr>
        <w:t>Used</w:t>
      </w:r>
      <w:r w:rsidR="00FF4908" w:rsidRPr="002E6F59">
        <w:rPr>
          <w:rFonts w:ascii="Calibri" w:hAnsi="Calibri" w:cs="Calibri"/>
          <w:sz w:val="20"/>
          <w:szCs w:val="20"/>
        </w:rPr>
        <w:t xml:space="preserve"> Spring Security for authentication and authorization of users, Spring JDBC for easy database operations using JDBC template, writing row mappers and Spring Boot easy bootstrap applications from scratch.</w:t>
      </w:r>
    </w:p>
    <w:p w14:paraId="7829C5F5" w14:textId="432FA43E" w:rsidR="00924866" w:rsidRPr="002E6F59" w:rsidRDefault="00FF4908" w:rsidP="00D25F32">
      <w:pPr>
        <w:pStyle w:val="NoSpacing"/>
        <w:tabs>
          <w:tab w:val="left" w:pos="0"/>
          <w:tab w:val="left" w:pos="10620"/>
        </w:tabs>
        <w:ind w:right="540"/>
        <w:jc w:val="both"/>
        <w:rPr>
          <w:rStyle w:val="spanjobtitle"/>
          <w:rFonts w:ascii="Calibri" w:hAnsi="Calibri" w:cs="Calibri"/>
          <w:b w:val="0"/>
          <w:bCs w:val="0"/>
          <w:sz w:val="20"/>
          <w:szCs w:val="20"/>
        </w:rPr>
      </w:pPr>
      <w:r w:rsidRPr="002E6F59">
        <w:rPr>
          <w:rFonts w:ascii="Calibri" w:hAnsi="Calibri" w:cs="Calibri"/>
          <w:b/>
          <w:u w:val="single"/>
        </w:rPr>
        <w:t>Environment</w:t>
      </w:r>
      <w:r w:rsidRPr="002E6F59">
        <w:rPr>
          <w:rFonts w:ascii="Calibri" w:hAnsi="Calibri" w:cs="Calibri"/>
          <w:b/>
          <w:sz w:val="20"/>
          <w:szCs w:val="20"/>
          <w:u w:val="single"/>
        </w:rPr>
        <w:t>:</w:t>
      </w:r>
      <w:r w:rsidRPr="002E6F59">
        <w:rPr>
          <w:rFonts w:ascii="Calibri" w:hAnsi="Calibri" w:cs="Calibri"/>
          <w:b/>
          <w:sz w:val="20"/>
          <w:szCs w:val="20"/>
        </w:rPr>
        <w:t xml:space="preserve"> </w:t>
      </w:r>
      <w:r w:rsidRPr="002E6F59">
        <w:rPr>
          <w:rFonts w:ascii="Calibri" w:hAnsi="Calibri" w:cs="Calibri"/>
          <w:sz w:val="20"/>
          <w:szCs w:val="20"/>
        </w:rPr>
        <w:t xml:space="preserve">JAVA 8, J2EE, HTML5, CSS3, </w:t>
      </w:r>
      <w:r w:rsidR="00945304" w:rsidRPr="002E6F59">
        <w:rPr>
          <w:rFonts w:ascii="Calibri" w:hAnsi="Calibri" w:cs="Calibri"/>
          <w:sz w:val="20"/>
          <w:szCs w:val="20"/>
        </w:rPr>
        <w:t>AWS,</w:t>
      </w:r>
      <w:r w:rsidRPr="002E6F59">
        <w:rPr>
          <w:rFonts w:ascii="Calibri" w:hAnsi="Calibri" w:cs="Calibri"/>
          <w:sz w:val="20"/>
          <w:szCs w:val="20"/>
        </w:rPr>
        <w:t xml:space="preserve"> jQuery, Ajax, JSON, Redshift, ReactJS, </w:t>
      </w:r>
      <w:r w:rsidR="00CC1EB5" w:rsidRPr="002E6F59">
        <w:rPr>
          <w:rFonts w:ascii="Calibri" w:hAnsi="Calibri" w:cs="Calibri"/>
          <w:sz w:val="20"/>
          <w:szCs w:val="20"/>
        </w:rPr>
        <w:t>MySQL</w:t>
      </w:r>
      <w:r w:rsidRPr="002E6F59">
        <w:rPr>
          <w:rFonts w:ascii="Calibri" w:hAnsi="Calibri" w:cs="Calibri"/>
          <w:sz w:val="20"/>
          <w:szCs w:val="20"/>
        </w:rPr>
        <w:t xml:space="preserve">, Spring Boot 2, Spring Hibernate 4.0, Swagger UI, Docker, Microservices, ActiveMQ, RabbitMQ, Spring Security, </w:t>
      </w:r>
      <w:r w:rsidR="00634334" w:rsidRPr="002E6F59">
        <w:rPr>
          <w:rFonts w:ascii="Calibri" w:hAnsi="Calibri" w:cs="Calibri"/>
          <w:sz w:val="20"/>
          <w:szCs w:val="20"/>
        </w:rPr>
        <w:t>GCP, DOM</w:t>
      </w:r>
      <w:r w:rsidRPr="002E6F59">
        <w:rPr>
          <w:rFonts w:ascii="Calibri" w:hAnsi="Calibri" w:cs="Calibri"/>
          <w:sz w:val="20"/>
          <w:szCs w:val="20"/>
        </w:rPr>
        <w:t xml:space="preserve">, </w:t>
      </w:r>
      <w:r w:rsidR="00CC1EB5" w:rsidRPr="002E6F59">
        <w:rPr>
          <w:rFonts w:ascii="Calibri" w:hAnsi="Calibri" w:cs="Calibri"/>
          <w:sz w:val="20"/>
          <w:szCs w:val="20"/>
        </w:rPr>
        <w:t>Kafka</w:t>
      </w:r>
      <w:r w:rsidRPr="002E6F59">
        <w:rPr>
          <w:rFonts w:ascii="Calibri" w:hAnsi="Calibri" w:cs="Calibri"/>
          <w:sz w:val="20"/>
          <w:szCs w:val="20"/>
        </w:rPr>
        <w:t xml:space="preserve"> </w:t>
      </w:r>
    </w:p>
    <w:p w14:paraId="2FBEC440" w14:textId="47314613" w:rsidR="00C21963" w:rsidRPr="002E6F59" w:rsidRDefault="003F0067" w:rsidP="00D25F32">
      <w:pPr>
        <w:pStyle w:val="divdocumentsinglecolumn"/>
        <w:spacing w:before="200" w:line="340" w:lineRule="atLeast"/>
        <w:rPr>
          <w:rStyle w:val="spanjobtitle"/>
          <w:rFonts w:ascii="Calibri" w:eastAsia="Palatino Linotype" w:hAnsi="Calibri" w:cs="Calibri"/>
          <w:sz w:val="22"/>
          <w:szCs w:val="22"/>
        </w:rPr>
      </w:pPr>
      <w:r w:rsidRPr="002E6F59">
        <w:rPr>
          <w:rStyle w:val="spanjobtitle"/>
          <w:rFonts w:ascii="Calibri" w:eastAsia="Palatino Linotype" w:hAnsi="Calibri" w:cs="Calibri"/>
          <w:sz w:val="22"/>
          <w:szCs w:val="22"/>
        </w:rPr>
        <w:t xml:space="preserve">JAVA </w:t>
      </w:r>
      <w:r w:rsidR="004C2CD1" w:rsidRPr="002E6F59">
        <w:rPr>
          <w:rStyle w:val="spanjobtitle"/>
          <w:rFonts w:ascii="Calibri" w:eastAsia="Palatino Linotype" w:hAnsi="Calibri" w:cs="Calibri"/>
          <w:sz w:val="22"/>
          <w:szCs w:val="22"/>
        </w:rPr>
        <w:t>DEVELOPER</w:t>
      </w:r>
      <w:r w:rsidRPr="002E6F59">
        <w:rPr>
          <w:rStyle w:val="span"/>
          <w:rFonts w:ascii="Calibri" w:eastAsia="Palatino Linotype" w:hAnsi="Calibri" w:cs="Calibri"/>
          <w:sz w:val="22"/>
          <w:szCs w:val="22"/>
        </w:rPr>
        <w:t xml:space="preserve">                                                           </w:t>
      </w:r>
      <w:r w:rsidR="005D3FEF" w:rsidRPr="002E6F59">
        <w:rPr>
          <w:rStyle w:val="span"/>
          <w:rFonts w:ascii="Calibri" w:eastAsia="Palatino Linotype" w:hAnsi="Calibri" w:cs="Calibri"/>
          <w:sz w:val="22"/>
          <w:szCs w:val="22"/>
        </w:rPr>
        <w:t xml:space="preserve">                          </w:t>
      </w:r>
      <w:r w:rsidR="00CC1EB5" w:rsidRPr="002E6F59">
        <w:rPr>
          <w:rStyle w:val="span"/>
          <w:rFonts w:ascii="Calibri" w:eastAsia="Palatino Linotype" w:hAnsi="Calibri" w:cs="Calibri"/>
          <w:sz w:val="22"/>
          <w:szCs w:val="22"/>
        </w:rPr>
        <w:t xml:space="preserve">               </w:t>
      </w:r>
      <w:r w:rsidR="00D25F32" w:rsidRPr="002E6F59">
        <w:rPr>
          <w:rStyle w:val="span"/>
          <w:rFonts w:ascii="Calibri" w:eastAsia="Palatino Linotype" w:hAnsi="Calibri" w:cs="Calibri"/>
          <w:sz w:val="22"/>
          <w:szCs w:val="22"/>
        </w:rPr>
        <w:tab/>
      </w:r>
      <w:r w:rsidR="00D25F32" w:rsidRPr="002E6F59">
        <w:rPr>
          <w:rStyle w:val="span"/>
          <w:rFonts w:ascii="Calibri" w:eastAsia="Palatino Linotype" w:hAnsi="Calibri" w:cs="Calibri"/>
          <w:sz w:val="22"/>
          <w:szCs w:val="22"/>
        </w:rPr>
        <w:tab/>
      </w:r>
      <w:r w:rsidR="00BB7861" w:rsidRPr="002E6F59">
        <w:rPr>
          <w:rStyle w:val="span"/>
          <w:rFonts w:ascii="Calibri" w:eastAsia="Palatino Linotype" w:hAnsi="Calibri" w:cs="Calibri"/>
          <w:sz w:val="22"/>
          <w:szCs w:val="22"/>
        </w:rPr>
        <w:t xml:space="preserve">       </w:t>
      </w:r>
      <w:r w:rsidR="00CC1EB5" w:rsidRPr="002E6F59">
        <w:rPr>
          <w:rStyle w:val="span"/>
          <w:rFonts w:ascii="Calibri" w:eastAsia="Palatino Linotype" w:hAnsi="Calibri" w:cs="Calibri"/>
          <w:sz w:val="22"/>
          <w:szCs w:val="22"/>
        </w:rPr>
        <w:t xml:space="preserve">  </w:t>
      </w:r>
      <w:r w:rsidR="009B06A4" w:rsidRPr="002E6F59">
        <w:rPr>
          <w:rStyle w:val="spanjobtitle"/>
          <w:rFonts w:ascii="Calibri" w:eastAsia="Palatino Linotype" w:hAnsi="Calibri" w:cs="Calibri"/>
          <w:sz w:val="22"/>
          <w:szCs w:val="22"/>
        </w:rPr>
        <w:t>0</w:t>
      </w:r>
      <w:r w:rsidR="009E3C9A" w:rsidRPr="002E6F59">
        <w:rPr>
          <w:rStyle w:val="spanjobtitle"/>
          <w:rFonts w:ascii="Calibri" w:eastAsia="Palatino Linotype" w:hAnsi="Calibri" w:cs="Calibri"/>
          <w:sz w:val="22"/>
          <w:szCs w:val="22"/>
        </w:rPr>
        <w:t>6</w:t>
      </w:r>
      <w:r w:rsidRPr="002E6F59">
        <w:rPr>
          <w:rStyle w:val="spanjobtitle"/>
          <w:rFonts w:ascii="Calibri" w:eastAsia="Palatino Linotype" w:hAnsi="Calibri" w:cs="Calibri"/>
          <w:sz w:val="22"/>
          <w:szCs w:val="22"/>
        </w:rPr>
        <w:t>/201</w:t>
      </w:r>
      <w:r w:rsidR="0096708F" w:rsidRPr="002E6F59">
        <w:rPr>
          <w:rStyle w:val="spanjobtitle"/>
          <w:rFonts w:ascii="Calibri" w:eastAsia="Palatino Linotype" w:hAnsi="Calibri" w:cs="Calibri"/>
          <w:sz w:val="22"/>
          <w:szCs w:val="22"/>
        </w:rPr>
        <w:t>4</w:t>
      </w:r>
      <w:r w:rsidRPr="002E6F59">
        <w:rPr>
          <w:rStyle w:val="spanjobtitle"/>
          <w:rFonts w:ascii="Calibri" w:eastAsia="Palatino Linotype" w:hAnsi="Calibri" w:cs="Calibri"/>
          <w:sz w:val="22"/>
          <w:szCs w:val="22"/>
        </w:rPr>
        <w:t xml:space="preserve"> to 0</w:t>
      </w:r>
      <w:r w:rsidR="00B64473" w:rsidRPr="002E6F59">
        <w:rPr>
          <w:rStyle w:val="spanjobtitle"/>
          <w:rFonts w:ascii="Calibri" w:eastAsia="Palatino Linotype" w:hAnsi="Calibri" w:cs="Calibri"/>
          <w:sz w:val="22"/>
          <w:szCs w:val="22"/>
        </w:rPr>
        <w:t>7</w:t>
      </w:r>
      <w:r w:rsidRPr="002E6F59">
        <w:rPr>
          <w:rStyle w:val="spanjobtitle"/>
          <w:rFonts w:ascii="Calibri" w:eastAsia="Palatino Linotype" w:hAnsi="Calibri" w:cs="Calibri"/>
          <w:sz w:val="22"/>
          <w:szCs w:val="22"/>
        </w:rPr>
        <w:t>/201</w:t>
      </w:r>
      <w:r w:rsidR="0043698C" w:rsidRPr="002E6F59">
        <w:rPr>
          <w:rStyle w:val="spanjobtitle"/>
          <w:rFonts w:ascii="Calibri" w:eastAsia="Palatino Linotype" w:hAnsi="Calibri" w:cs="Calibri"/>
          <w:sz w:val="22"/>
          <w:szCs w:val="22"/>
        </w:rPr>
        <w:t>8</w:t>
      </w:r>
    </w:p>
    <w:p w14:paraId="50A19E12" w14:textId="77777777" w:rsidR="00FD1588" w:rsidRPr="002E6F59" w:rsidRDefault="00FD1588" w:rsidP="00D25F32">
      <w:pPr>
        <w:pStyle w:val="spanpaddedlineParagraph"/>
        <w:spacing w:line="340" w:lineRule="atLeast"/>
        <w:rPr>
          <w:rFonts w:ascii="Calibri" w:eastAsia="Calibri" w:hAnsi="Calibri" w:cs="Calibri"/>
          <w:b/>
          <w:bCs/>
          <w:sz w:val="22"/>
          <w:szCs w:val="22"/>
        </w:rPr>
      </w:pPr>
      <w:r w:rsidRPr="002E6F59">
        <w:rPr>
          <w:rFonts w:ascii="Calibri" w:eastAsia="Calibri" w:hAnsi="Calibri" w:cs="Calibri"/>
          <w:b/>
          <w:bCs/>
          <w:sz w:val="22"/>
          <w:szCs w:val="22"/>
        </w:rPr>
        <w:t>QUALCOMM-INDIA</w:t>
      </w:r>
    </w:p>
    <w:p w14:paraId="12E8C25E" w14:textId="77777777" w:rsidR="00CC1EB5" w:rsidRPr="002E6F59" w:rsidRDefault="00CC1EB5" w:rsidP="000F51D5">
      <w:pPr>
        <w:pStyle w:val="spanpaddedlineParagraph"/>
        <w:spacing w:line="240" w:lineRule="auto"/>
        <w:jc w:val="center"/>
        <w:rPr>
          <w:rFonts w:ascii="Calibri" w:eastAsia="Calibri" w:hAnsi="Calibri" w:cs="Calibri"/>
          <w:sz w:val="20"/>
          <w:szCs w:val="20"/>
        </w:rPr>
      </w:pPr>
    </w:p>
    <w:p w14:paraId="53DE5308" w14:textId="617CA414" w:rsidR="00C21963" w:rsidRPr="002E6F59" w:rsidRDefault="003F572D" w:rsidP="00674075">
      <w:pPr>
        <w:pStyle w:val="NoSpacing"/>
        <w:numPr>
          <w:ilvl w:val="0"/>
          <w:numId w:val="18"/>
        </w:numPr>
        <w:spacing w:line="276" w:lineRule="auto"/>
        <w:jc w:val="both"/>
        <w:rPr>
          <w:rFonts w:ascii="Calibri" w:eastAsia="Calibri" w:hAnsi="Calibri" w:cs="Calibri"/>
          <w:sz w:val="20"/>
          <w:szCs w:val="20"/>
        </w:rPr>
      </w:pPr>
      <w:r w:rsidRPr="002E6F59">
        <w:rPr>
          <w:rFonts w:ascii="Calibri" w:eastAsia="Calibri" w:hAnsi="Calibri" w:cs="Calibri"/>
          <w:sz w:val="20"/>
          <w:szCs w:val="20"/>
        </w:rPr>
        <w:t xml:space="preserve">Collaborated with the UI/UX team to develop and maintain web user interfaces using Angular, resulting in a 25% increase in user satisfaction and a 20% increase in user </w:t>
      </w:r>
      <w:r w:rsidR="00BD4E8B" w:rsidRPr="002E6F59">
        <w:rPr>
          <w:rFonts w:ascii="Calibri" w:eastAsia="Calibri" w:hAnsi="Calibri" w:cs="Calibri"/>
          <w:sz w:val="20"/>
          <w:szCs w:val="20"/>
        </w:rPr>
        <w:t>engagement.</w:t>
      </w:r>
    </w:p>
    <w:p w14:paraId="1324304D" w14:textId="249E96BE" w:rsidR="00C21963" w:rsidRPr="002E6F59" w:rsidRDefault="003F572D" w:rsidP="009674ED">
      <w:pPr>
        <w:pStyle w:val="NoSpacing"/>
        <w:numPr>
          <w:ilvl w:val="0"/>
          <w:numId w:val="18"/>
        </w:numPr>
        <w:spacing w:line="276" w:lineRule="auto"/>
        <w:jc w:val="both"/>
        <w:rPr>
          <w:rFonts w:ascii="Calibri" w:eastAsia="Calibri" w:hAnsi="Calibri" w:cs="Calibri"/>
          <w:sz w:val="20"/>
          <w:szCs w:val="20"/>
        </w:rPr>
      </w:pPr>
      <w:r w:rsidRPr="002E6F59">
        <w:rPr>
          <w:rFonts w:ascii="Calibri" w:eastAsia="Calibri" w:hAnsi="Calibri" w:cs="Calibri"/>
          <w:sz w:val="20"/>
          <w:szCs w:val="20"/>
        </w:rPr>
        <w:t>Involved in writing SQL queries &amp; PL SQL – Stored procedures, functions, triggers, cursors, object types, sequences, indexes</w:t>
      </w:r>
      <w:r w:rsidR="00C61214" w:rsidRPr="002E6F59">
        <w:rPr>
          <w:rFonts w:ascii="Calibri" w:eastAsia="Calibri" w:hAnsi="Calibri" w:cs="Calibri"/>
          <w:sz w:val="20"/>
          <w:szCs w:val="20"/>
        </w:rPr>
        <w:t>.</w:t>
      </w:r>
    </w:p>
    <w:p w14:paraId="3D04B14C" w14:textId="5334167A" w:rsidR="009674ED" w:rsidRPr="002E6F59" w:rsidRDefault="009674ED" w:rsidP="009674ED">
      <w:pPr>
        <w:pStyle w:val="NoSpacing"/>
        <w:numPr>
          <w:ilvl w:val="0"/>
          <w:numId w:val="18"/>
        </w:numPr>
        <w:spacing w:line="276" w:lineRule="auto"/>
        <w:jc w:val="both"/>
        <w:rPr>
          <w:rFonts w:ascii="Calibri" w:eastAsia="Calibri" w:hAnsi="Calibri" w:cs="Calibri"/>
          <w:sz w:val="20"/>
          <w:szCs w:val="20"/>
        </w:rPr>
      </w:pPr>
      <w:r w:rsidRPr="002E6F59">
        <w:rPr>
          <w:rFonts w:ascii="Calibri" w:eastAsia="Calibri" w:hAnsi="Calibri" w:cs="Calibri"/>
          <w:sz w:val="20"/>
          <w:szCs w:val="20"/>
        </w:rPr>
        <w:t>Created dynamic and interactive web pages with HTML and JavaScript; authored deployment scripts for UNIX-based environments.</w:t>
      </w:r>
    </w:p>
    <w:p w14:paraId="7AB7EB0D" w14:textId="6CD0E0D0" w:rsidR="009674ED" w:rsidRPr="002E6F59" w:rsidRDefault="009674ED" w:rsidP="009674ED">
      <w:pPr>
        <w:pStyle w:val="NoSpacing"/>
        <w:numPr>
          <w:ilvl w:val="0"/>
          <w:numId w:val="18"/>
        </w:numPr>
        <w:spacing w:line="276" w:lineRule="auto"/>
        <w:jc w:val="both"/>
        <w:rPr>
          <w:rFonts w:ascii="Calibri" w:eastAsia="Calibri" w:hAnsi="Calibri" w:cs="Calibri"/>
          <w:sz w:val="20"/>
          <w:szCs w:val="20"/>
        </w:rPr>
      </w:pPr>
      <w:r w:rsidRPr="002E6F59">
        <w:rPr>
          <w:rFonts w:ascii="Calibri" w:eastAsia="Calibri" w:hAnsi="Calibri" w:cs="Calibri"/>
          <w:sz w:val="20"/>
          <w:szCs w:val="20"/>
        </w:rPr>
        <w:t>Responsible for full-cycle development in Java, including J2SE/J2EE, JBPM, EL, and JavaFX.</w:t>
      </w:r>
    </w:p>
    <w:p w14:paraId="1B9F6ED1" w14:textId="29DFF4B3" w:rsidR="009674ED" w:rsidRPr="002E6F59" w:rsidRDefault="009674ED" w:rsidP="009674ED">
      <w:pPr>
        <w:pStyle w:val="NoSpacing"/>
        <w:numPr>
          <w:ilvl w:val="0"/>
          <w:numId w:val="18"/>
        </w:numPr>
        <w:spacing w:line="276" w:lineRule="auto"/>
        <w:jc w:val="both"/>
        <w:rPr>
          <w:rFonts w:ascii="Calibri" w:eastAsia="Calibri" w:hAnsi="Calibri" w:cs="Calibri"/>
          <w:sz w:val="20"/>
          <w:szCs w:val="20"/>
        </w:rPr>
      </w:pPr>
      <w:r w:rsidRPr="002E6F59">
        <w:rPr>
          <w:rFonts w:ascii="Calibri" w:eastAsia="Calibri" w:hAnsi="Calibri" w:cs="Calibri"/>
          <w:sz w:val="20"/>
          <w:szCs w:val="20"/>
        </w:rPr>
        <w:t>Utilized Twitter Bootstrap to design responsive, mobile-friendly web interfaces adaptable to various screen sizes.</w:t>
      </w:r>
    </w:p>
    <w:p w14:paraId="7D3AC20C" w14:textId="6DB20FE0" w:rsidR="009674ED" w:rsidRPr="002E6F59" w:rsidRDefault="009674ED" w:rsidP="009674ED">
      <w:pPr>
        <w:pStyle w:val="NoSpacing"/>
        <w:numPr>
          <w:ilvl w:val="0"/>
          <w:numId w:val="18"/>
        </w:numPr>
        <w:spacing w:line="276" w:lineRule="auto"/>
        <w:jc w:val="both"/>
        <w:rPr>
          <w:rFonts w:ascii="Calibri" w:eastAsia="Calibri" w:hAnsi="Calibri" w:cs="Calibri"/>
          <w:sz w:val="20"/>
          <w:szCs w:val="20"/>
        </w:rPr>
      </w:pPr>
      <w:r w:rsidRPr="002E6F59">
        <w:rPr>
          <w:rFonts w:ascii="Calibri" w:eastAsia="Calibri" w:hAnsi="Calibri" w:cs="Calibri"/>
          <w:sz w:val="20"/>
          <w:szCs w:val="20"/>
        </w:rPr>
        <w:t>Developed RESTful web services using SOA principles and Apache Axis; designed and implemented SOAP-based web services (WSDL, XML Schema).</w:t>
      </w:r>
    </w:p>
    <w:p w14:paraId="12B124E0" w14:textId="2415B51A" w:rsidR="009674ED" w:rsidRPr="002E6F59" w:rsidRDefault="009674ED" w:rsidP="009674ED">
      <w:pPr>
        <w:pStyle w:val="NoSpacing"/>
        <w:numPr>
          <w:ilvl w:val="0"/>
          <w:numId w:val="18"/>
        </w:numPr>
        <w:spacing w:line="276" w:lineRule="auto"/>
        <w:jc w:val="both"/>
        <w:rPr>
          <w:rFonts w:ascii="Calibri" w:eastAsia="Calibri" w:hAnsi="Calibri" w:cs="Calibri"/>
          <w:sz w:val="20"/>
          <w:szCs w:val="20"/>
        </w:rPr>
      </w:pPr>
      <w:r w:rsidRPr="002E6F59">
        <w:rPr>
          <w:rFonts w:ascii="Calibri" w:eastAsia="Calibri" w:hAnsi="Calibri" w:cs="Calibri"/>
          <w:sz w:val="20"/>
          <w:szCs w:val="20"/>
        </w:rPr>
        <w:t>Generated JavaBeans from XML Schemas using Apache Axis for web service integration.</w:t>
      </w:r>
    </w:p>
    <w:p w14:paraId="2A83CBF2" w14:textId="29CD6578" w:rsidR="009674ED" w:rsidRPr="002E6F59" w:rsidRDefault="009674ED" w:rsidP="009674ED">
      <w:pPr>
        <w:pStyle w:val="NoSpacing"/>
        <w:numPr>
          <w:ilvl w:val="0"/>
          <w:numId w:val="18"/>
        </w:numPr>
        <w:spacing w:line="276" w:lineRule="auto"/>
        <w:jc w:val="both"/>
        <w:rPr>
          <w:rFonts w:ascii="Calibri" w:eastAsia="Calibri" w:hAnsi="Calibri" w:cs="Calibri"/>
          <w:sz w:val="20"/>
          <w:szCs w:val="20"/>
        </w:rPr>
      </w:pPr>
      <w:r w:rsidRPr="002E6F59">
        <w:rPr>
          <w:rFonts w:ascii="Calibri" w:eastAsia="Calibri" w:hAnsi="Calibri" w:cs="Calibri"/>
          <w:sz w:val="20"/>
          <w:szCs w:val="20"/>
        </w:rPr>
        <w:t>Engaged in system analysis, object-oriented design (OOAD), and development to translate business requirements into technical solutions.</w:t>
      </w:r>
    </w:p>
    <w:p w14:paraId="6738E5D9" w14:textId="427791D0" w:rsidR="009674ED" w:rsidRPr="002E6F59" w:rsidRDefault="009674ED" w:rsidP="009674ED">
      <w:pPr>
        <w:pStyle w:val="NoSpacing"/>
        <w:numPr>
          <w:ilvl w:val="0"/>
          <w:numId w:val="18"/>
        </w:numPr>
        <w:spacing w:line="276" w:lineRule="auto"/>
        <w:jc w:val="both"/>
        <w:rPr>
          <w:rFonts w:ascii="Calibri" w:eastAsia="Calibri" w:hAnsi="Calibri" w:cs="Calibri"/>
          <w:sz w:val="20"/>
          <w:szCs w:val="20"/>
        </w:rPr>
      </w:pPr>
      <w:r w:rsidRPr="002E6F59">
        <w:rPr>
          <w:rFonts w:ascii="Calibri" w:eastAsia="Calibri" w:hAnsi="Calibri" w:cs="Calibri"/>
          <w:sz w:val="20"/>
          <w:szCs w:val="20"/>
        </w:rPr>
        <w:t>Applied Java multithreading to efficiently process batch updates across multiple records within a single transaction.</w:t>
      </w:r>
    </w:p>
    <w:p w14:paraId="5C3E63C0" w14:textId="2AB8EBBA" w:rsidR="009674ED" w:rsidRPr="002E6F59" w:rsidRDefault="009674ED" w:rsidP="009674ED">
      <w:pPr>
        <w:pStyle w:val="NoSpacing"/>
        <w:numPr>
          <w:ilvl w:val="0"/>
          <w:numId w:val="18"/>
        </w:numPr>
        <w:spacing w:line="276" w:lineRule="auto"/>
        <w:jc w:val="both"/>
        <w:rPr>
          <w:rFonts w:ascii="Calibri" w:eastAsia="Calibri" w:hAnsi="Calibri" w:cs="Calibri"/>
          <w:sz w:val="20"/>
          <w:szCs w:val="20"/>
        </w:rPr>
      </w:pPr>
      <w:r w:rsidRPr="002E6F59">
        <w:rPr>
          <w:rFonts w:ascii="Calibri" w:eastAsia="Calibri" w:hAnsi="Calibri" w:cs="Calibri"/>
          <w:sz w:val="20"/>
          <w:szCs w:val="20"/>
        </w:rPr>
        <w:t>Leveraged Spring for the middle tier and Spring-Hibernate for efficient data access and persistence.</w:t>
      </w:r>
    </w:p>
    <w:p w14:paraId="7FF1D065" w14:textId="5226E15D" w:rsidR="009674ED" w:rsidRPr="002E6F59" w:rsidRDefault="009674ED" w:rsidP="009674ED">
      <w:pPr>
        <w:pStyle w:val="NoSpacing"/>
        <w:numPr>
          <w:ilvl w:val="0"/>
          <w:numId w:val="18"/>
        </w:numPr>
        <w:spacing w:line="276" w:lineRule="auto"/>
        <w:jc w:val="both"/>
        <w:rPr>
          <w:rFonts w:ascii="Calibri" w:eastAsia="Calibri" w:hAnsi="Calibri" w:cs="Calibri"/>
          <w:sz w:val="20"/>
          <w:szCs w:val="20"/>
        </w:rPr>
      </w:pPr>
      <w:r w:rsidRPr="002E6F59">
        <w:rPr>
          <w:rFonts w:ascii="Calibri" w:eastAsia="Calibri" w:hAnsi="Calibri" w:cs="Calibri"/>
          <w:sz w:val="20"/>
          <w:szCs w:val="20"/>
        </w:rPr>
        <w:t>Utilized Spring MVC for web modules, implemented business logic via custom Action classes, and mapped Java classes to database tables using Hibernate ORM.</w:t>
      </w:r>
    </w:p>
    <w:p w14:paraId="4C3074E7" w14:textId="452EE089" w:rsidR="009674ED" w:rsidRPr="002E6F59" w:rsidRDefault="009674ED" w:rsidP="009674ED">
      <w:pPr>
        <w:pStyle w:val="NoSpacing"/>
        <w:numPr>
          <w:ilvl w:val="0"/>
          <w:numId w:val="18"/>
        </w:numPr>
        <w:spacing w:line="276" w:lineRule="auto"/>
        <w:jc w:val="both"/>
        <w:rPr>
          <w:rFonts w:ascii="Calibri" w:eastAsia="Calibri" w:hAnsi="Calibri" w:cs="Calibri"/>
          <w:sz w:val="20"/>
          <w:szCs w:val="20"/>
        </w:rPr>
      </w:pPr>
      <w:r w:rsidRPr="002E6F59">
        <w:rPr>
          <w:rFonts w:ascii="Calibri" w:eastAsia="Calibri" w:hAnsi="Calibri" w:cs="Calibri"/>
          <w:sz w:val="20"/>
          <w:szCs w:val="20"/>
        </w:rPr>
        <w:lastRenderedPageBreak/>
        <w:t>Applied J2EE design patterns such as DAO, Session Facade, Business Delegate, and Value Object for scalable architecture.</w:t>
      </w:r>
    </w:p>
    <w:p w14:paraId="2A37395C" w14:textId="6A98F3CA" w:rsidR="009674ED" w:rsidRPr="002E6F59" w:rsidRDefault="009674ED" w:rsidP="009674ED">
      <w:pPr>
        <w:pStyle w:val="NoSpacing"/>
        <w:numPr>
          <w:ilvl w:val="0"/>
          <w:numId w:val="18"/>
        </w:numPr>
        <w:spacing w:line="276" w:lineRule="auto"/>
        <w:jc w:val="both"/>
        <w:rPr>
          <w:rFonts w:ascii="Calibri" w:eastAsia="Calibri" w:hAnsi="Calibri" w:cs="Calibri"/>
          <w:sz w:val="20"/>
          <w:szCs w:val="20"/>
        </w:rPr>
      </w:pPr>
      <w:r w:rsidRPr="002E6F59">
        <w:rPr>
          <w:rFonts w:ascii="Calibri" w:eastAsia="Calibri" w:hAnsi="Calibri" w:cs="Calibri"/>
          <w:sz w:val="20"/>
          <w:szCs w:val="20"/>
        </w:rPr>
        <w:t>Developed and deployed applications using Eclipse IDE and WebLogic server; created build and deployment pipelines using Maven.</w:t>
      </w:r>
    </w:p>
    <w:p w14:paraId="1283B481" w14:textId="6308D4BC" w:rsidR="009674ED" w:rsidRPr="002E6F59" w:rsidRDefault="009674ED" w:rsidP="009674ED">
      <w:pPr>
        <w:pStyle w:val="NoSpacing"/>
        <w:numPr>
          <w:ilvl w:val="0"/>
          <w:numId w:val="18"/>
        </w:numPr>
        <w:spacing w:line="276" w:lineRule="auto"/>
        <w:jc w:val="both"/>
        <w:rPr>
          <w:rFonts w:ascii="Calibri" w:eastAsia="Calibri" w:hAnsi="Calibri" w:cs="Calibri"/>
          <w:sz w:val="20"/>
          <w:szCs w:val="20"/>
        </w:rPr>
      </w:pPr>
      <w:r w:rsidRPr="002E6F59">
        <w:rPr>
          <w:rFonts w:ascii="Calibri" w:eastAsia="Calibri" w:hAnsi="Calibri" w:cs="Calibri"/>
          <w:sz w:val="20"/>
          <w:szCs w:val="20"/>
        </w:rPr>
        <w:t>Managed remote administration, JMX, and server configurations via WebLogic Fuse Console.</w:t>
      </w:r>
    </w:p>
    <w:p w14:paraId="4BFEEBD3" w14:textId="369C402D" w:rsidR="009674ED" w:rsidRPr="002E6F59" w:rsidRDefault="009674ED" w:rsidP="009674ED">
      <w:pPr>
        <w:pStyle w:val="NoSpacing"/>
        <w:numPr>
          <w:ilvl w:val="0"/>
          <w:numId w:val="18"/>
        </w:numPr>
        <w:spacing w:line="276" w:lineRule="auto"/>
        <w:jc w:val="both"/>
        <w:rPr>
          <w:rFonts w:ascii="Calibri" w:eastAsia="Calibri" w:hAnsi="Calibri" w:cs="Calibri"/>
          <w:sz w:val="20"/>
          <w:szCs w:val="20"/>
        </w:rPr>
      </w:pPr>
      <w:r w:rsidRPr="002E6F59">
        <w:rPr>
          <w:rFonts w:ascii="Calibri" w:eastAsia="Calibri" w:hAnsi="Calibri" w:cs="Calibri"/>
          <w:sz w:val="20"/>
          <w:szCs w:val="20"/>
        </w:rPr>
        <w:t>Used JIRA for tracking bugs and project tasks; performed code walkthroughs, integration, and unit testing with JUnit and Mockito.</w:t>
      </w:r>
    </w:p>
    <w:p w14:paraId="4721956E" w14:textId="5A496B30" w:rsidR="009674ED" w:rsidRPr="002E6F59" w:rsidRDefault="009674ED" w:rsidP="009674ED">
      <w:pPr>
        <w:pStyle w:val="NoSpacing"/>
        <w:numPr>
          <w:ilvl w:val="0"/>
          <w:numId w:val="18"/>
        </w:numPr>
        <w:spacing w:line="276" w:lineRule="auto"/>
        <w:jc w:val="both"/>
        <w:rPr>
          <w:rFonts w:ascii="Calibri" w:eastAsia="Calibri" w:hAnsi="Calibri" w:cs="Calibri"/>
          <w:sz w:val="20"/>
          <w:szCs w:val="20"/>
        </w:rPr>
      </w:pPr>
      <w:r w:rsidRPr="002E6F59">
        <w:rPr>
          <w:rFonts w:ascii="Calibri" w:eastAsia="Calibri" w:hAnsi="Calibri" w:cs="Calibri"/>
          <w:sz w:val="20"/>
          <w:szCs w:val="20"/>
        </w:rPr>
        <w:t>Integrated Log4J and Splunk for application logging, monitoring, and diagnostics.</w:t>
      </w:r>
    </w:p>
    <w:p w14:paraId="6B742AC2" w14:textId="6E6E6EB5" w:rsidR="009674ED" w:rsidRPr="002E6F59" w:rsidRDefault="009674ED" w:rsidP="009674ED">
      <w:pPr>
        <w:pStyle w:val="NoSpacing"/>
        <w:numPr>
          <w:ilvl w:val="0"/>
          <w:numId w:val="18"/>
        </w:numPr>
        <w:spacing w:line="276" w:lineRule="auto"/>
        <w:jc w:val="both"/>
        <w:rPr>
          <w:rFonts w:ascii="Calibri" w:eastAsia="Calibri" w:hAnsi="Calibri" w:cs="Calibri"/>
          <w:sz w:val="20"/>
          <w:szCs w:val="20"/>
        </w:rPr>
      </w:pPr>
      <w:r w:rsidRPr="002E6F59">
        <w:rPr>
          <w:rFonts w:ascii="Calibri" w:eastAsia="Calibri" w:hAnsi="Calibri" w:cs="Calibri"/>
          <w:sz w:val="20"/>
          <w:szCs w:val="20"/>
        </w:rPr>
        <w:t>Developed and executed test scripts in alignment with business requirements and specifications.</w:t>
      </w:r>
    </w:p>
    <w:p w14:paraId="6E5DBE01" w14:textId="77777777" w:rsidR="00C21963" w:rsidRPr="002E6F59" w:rsidRDefault="003F572D" w:rsidP="00674075">
      <w:pPr>
        <w:pStyle w:val="NoSpacing"/>
        <w:numPr>
          <w:ilvl w:val="0"/>
          <w:numId w:val="18"/>
        </w:numPr>
        <w:spacing w:line="276" w:lineRule="auto"/>
        <w:jc w:val="both"/>
        <w:rPr>
          <w:rFonts w:ascii="Calibri" w:eastAsia="Calibri" w:hAnsi="Calibri" w:cs="Calibri"/>
          <w:sz w:val="20"/>
          <w:szCs w:val="20"/>
        </w:rPr>
      </w:pPr>
      <w:r w:rsidRPr="002E6F59">
        <w:rPr>
          <w:rFonts w:ascii="Calibri" w:eastAsia="Calibri" w:hAnsi="Calibri" w:cs="Calibri"/>
          <w:sz w:val="20"/>
          <w:szCs w:val="20"/>
        </w:rPr>
        <w:t>Involved in using springs concepts – DI/IOC, AOP, Batch implementation and Spring MVC</w:t>
      </w:r>
    </w:p>
    <w:p w14:paraId="1D4F29DF" w14:textId="2ADE5A4A" w:rsidR="00C21963" w:rsidRPr="002E6F59" w:rsidRDefault="003F572D" w:rsidP="00674075">
      <w:pPr>
        <w:pStyle w:val="NoSpacing"/>
        <w:numPr>
          <w:ilvl w:val="0"/>
          <w:numId w:val="18"/>
        </w:numPr>
        <w:spacing w:line="276" w:lineRule="auto"/>
        <w:jc w:val="both"/>
        <w:rPr>
          <w:rFonts w:ascii="Calibri" w:eastAsia="Calibri" w:hAnsi="Calibri" w:cs="Calibri"/>
          <w:sz w:val="20"/>
          <w:szCs w:val="20"/>
        </w:rPr>
      </w:pPr>
      <w:r w:rsidRPr="002E6F59">
        <w:rPr>
          <w:rFonts w:ascii="Calibri" w:eastAsia="Calibri" w:hAnsi="Calibri" w:cs="Calibri"/>
          <w:sz w:val="20"/>
          <w:szCs w:val="20"/>
        </w:rPr>
        <w:t>Designed and implemented application using Spring, Spring IOC, Spring Annotations, Spring MVC, Spring, Transactions, Hibernate 3.0, SQL, IBM WebSphere 8 and JBoss</w:t>
      </w:r>
    </w:p>
    <w:p w14:paraId="2F3AA199" w14:textId="76D00A57" w:rsidR="00B31CE5" w:rsidRPr="002E6F59" w:rsidRDefault="00B31CE5" w:rsidP="00354021">
      <w:pPr>
        <w:pStyle w:val="NoSpacing"/>
        <w:numPr>
          <w:ilvl w:val="0"/>
          <w:numId w:val="18"/>
        </w:numPr>
        <w:spacing w:line="276" w:lineRule="auto"/>
        <w:jc w:val="both"/>
        <w:rPr>
          <w:rFonts w:ascii="Calibri" w:eastAsia="Arial Unicode MS" w:hAnsi="Calibri" w:cs="Calibri"/>
          <w:sz w:val="20"/>
          <w:szCs w:val="20"/>
          <w:u w:color="000000"/>
        </w:rPr>
      </w:pPr>
      <w:r w:rsidRPr="002E6F59">
        <w:rPr>
          <w:rFonts w:ascii="Calibri" w:eastAsia="Arial Unicode MS" w:hAnsi="Calibri" w:cs="Calibri"/>
          <w:sz w:val="20"/>
          <w:szCs w:val="20"/>
          <w:u w:color="000000"/>
        </w:rPr>
        <w:t>Collaborated effectively in agile development environments, working closely with cross-functional teams to deliver high-quality software solutions using Go.</w:t>
      </w:r>
    </w:p>
    <w:p w14:paraId="01060D15" w14:textId="77777777" w:rsidR="00C21963" w:rsidRPr="002E6F59" w:rsidRDefault="003F572D" w:rsidP="00354021">
      <w:pPr>
        <w:pStyle w:val="NoSpacing"/>
        <w:numPr>
          <w:ilvl w:val="0"/>
          <w:numId w:val="18"/>
        </w:numPr>
        <w:spacing w:line="276" w:lineRule="auto"/>
        <w:jc w:val="both"/>
        <w:rPr>
          <w:rFonts w:ascii="Calibri" w:eastAsia="Calibri" w:hAnsi="Calibri" w:cs="Calibri"/>
          <w:sz w:val="20"/>
          <w:szCs w:val="20"/>
        </w:rPr>
      </w:pPr>
      <w:r w:rsidRPr="002E6F59">
        <w:rPr>
          <w:rFonts w:ascii="Calibri" w:eastAsia="Calibri" w:hAnsi="Calibri" w:cs="Calibri"/>
          <w:sz w:val="20"/>
          <w:szCs w:val="20"/>
        </w:rPr>
        <w:t>Created environment on AWS platform, AWS Hadoop EMR cluster, Kafka Cluster, Cassandra Clusters and implemented system alerts on Data Dog</w:t>
      </w:r>
    </w:p>
    <w:p w14:paraId="19E7EE32" w14:textId="0C2C73B0" w:rsidR="00C21963" w:rsidRPr="002E6F59" w:rsidRDefault="003F572D" w:rsidP="00354021">
      <w:pPr>
        <w:pStyle w:val="NoSpacing"/>
        <w:numPr>
          <w:ilvl w:val="0"/>
          <w:numId w:val="18"/>
        </w:numPr>
        <w:spacing w:line="276" w:lineRule="auto"/>
        <w:jc w:val="both"/>
        <w:rPr>
          <w:rFonts w:ascii="Calibri" w:eastAsia="Calibri" w:hAnsi="Calibri" w:cs="Calibri"/>
          <w:sz w:val="20"/>
          <w:szCs w:val="20"/>
        </w:rPr>
      </w:pPr>
      <w:r w:rsidRPr="002E6F59">
        <w:rPr>
          <w:rFonts w:ascii="Calibri" w:eastAsia="Calibri" w:hAnsi="Calibri" w:cs="Calibri"/>
          <w:sz w:val="20"/>
          <w:szCs w:val="20"/>
        </w:rPr>
        <w:t xml:space="preserve">Implemented Gradle Scripts for building &amp; deploying web apps/ </w:t>
      </w:r>
      <w:r w:rsidR="007C1781" w:rsidRPr="002E6F59">
        <w:rPr>
          <w:rFonts w:ascii="Calibri" w:eastAsia="Calibri" w:hAnsi="Calibri" w:cs="Calibri"/>
          <w:sz w:val="20"/>
          <w:szCs w:val="20"/>
        </w:rPr>
        <w:t>Servers.</w:t>
      </w:r>
    </w:p>
    <w:p w14:paraId="4EA59860" w14:textId="0EFD1C22" w:rsidR="00F54C20" w:rsidRPr="002E6F59" w:rsidRDefault="003F572D" w:rsidP="00D25F32">
      <w:pPr>
        <w:pStyle w:val="NoSpacing"/>
        <w:numPr>
          <w:ilvl w:val="0"/>
          <w:numId w:val="18"/>
        </w:numPr>
        <w:jc w:val="both"/>
        <w:rPr>
          <w:rFonts w:ascii="Calibri" w:eastAsia="Calibri" w:hAnsi="Calibri" w:cs="Calibri"/>
          <w:sz w:val="20"/>
          <w:szCs w:val="20"/>
        </w:rPr>
      </w:pPr>
      <w:r w:rsidRPr="002E6F59">
        <w:rPr>
          <w:rFonts w:ascii="Calibri" w:eastAsia="Calibri" w:hAnsi="Calibri" w:cs="Calibri"/>
          <w:sz w:val="20"/>
          <w:szCs w:val="20"/>
        </w:rPr>
        <w:t>Mapping database objects corresponding to DB2 database tables using POJO classes using JDBC.</w:t>
      </w:r>
    </w:p>
    <w:p w14:paraId="04C4F49F" w14:textId="485A126E" w:rsidR="00F167C9" w:rsidRPr="002E6F59" w:rsidRDefault="00D940BF" w:rsidP="00D25F32">
      <w:pPr>
        <w:pStyle w:val="divdocumentdivsectiontitle"/>
        <w:spacing w:after="100" w:line="240" w:lineRule="auto"/>
        <w:rPr>
          <w:rFonts w:ascii="Calibri" w:hAnsi="Calibri" w:cs="Calibri"/>
          <w:sz w:val="20"/>
          <w:szCs w:val="20"/>
          <w:shd w:val="clear" w:color="auto" w:fill="FFFFFF"/>
        </w:rPr>
      </w:pPr>
      <w:r w:rsidRPr="002E6F59">
        <w:rPr>
          <w:rStyle w:val="Strong"/>
          <w:rFonts w:ascii="Calibri" w:hAnsi="Calibri" w:cs="Calibri"/>
          <w:color w:val="000000"/>
          <w:sz w:val="22"/>
          <w:szCs w:val="22"/>
          <w:shd w:val="clear" w:color="auto" w:fill="FFFFFF"/>
        </w:rPr>
        <w:t>Environment</w:t>
      </w:r>
      <w:r w:rsidRPr="002E6F59">
        <w:rPr>
          <w:rStyle w:val="Strong"/>
          <w:rFonts w:ascii="Calibri" w:hAnsi="Calibri" w:cs="Calibri"/>
          <w:color w:val="000000"/>
          <w:sz w:val="20"/>
          <w:szCs w:val="20"/>
          <w:shd w:val="clear" w:color="auto" w:fill="FFFFFF"/>
        </w:rPr>
        <w:t>: </w:t>
      </w:r>
      <w:r w:rsidRPr="002E6F59">
        <w:rPr>
          <w:rFonts w:ascii="Calibri" w:hAnsi="Calibri" w:cs="Calibri"/>
          <w:sz w:val="20"/>
          <w:szCs w:val="20"/>
          <w:shd w:val="clear" w:color="auto" w:fill="FFFFFF"/>
        </w:rPr>
        <w:t>Java 1.6, Java Beans, J2EE, SOAP, Spring 3.0, CXF,J query, JSP, XSD, XML Bean, WebSphere 8.5, Eclipse Juno, DB2, JUnit, Log4J, Unix, Git 1.9.3, Gradle 1.11</w:t>
      </w:r>
    </w:p>
    <w:p w14:paraId="40E3550B" w14:textId="459847BA" w:rsidR="00C21963" w:rsidRPr="002E6F59" w:rsidRDefault="00D57567">
      <w:pPr>
        <w:pStyle w:val="divdocumentdivsectiontitle"/>
        <w:spacing w:before="240" w:after="100"/>
        <w:rPr>
          <w:rFonts w:ascii="Calibri" w:eastAsia="Calibri" w:hAnsi="Calibri" w:cs="Calibri"/>
          <w:b/>
          <w:color w:val="auto"/>
          <w:sz w:val="22"/>
          <w:szCs w:val="22"/>
        </w:rPr>
      </w:pPr>
      <w:r w:rsidRPr="002E6F59">
        <w:rPr>
          <w:rFonts w:ascii="Calibri" w:eastAsia="Calibri" w:hAnsi="Calibri" w:cs="Calibri"/>
          <w:b/>
          <w:color w:val="auto"/>
          <w:sz w:val="22"/>
          <w:szCs w:val="22"/>
        </w:rPr>
        <w:t>EDUCATION</w:t>
      </w:r>
    </w:p>
    <w:p w14:paraId="49A3A240" w14:textId="6A1FA99D" w:rsidR="00C21963" w:rsidRPr="002E6F59" w:rsidRDefault="003F572D" w:rsidP="00945304">
      <w:pPr>
        <w:pStyle w:val="divdocumentsinglecolumn"/>
        <w:spacing w:line="340" w:lineRule="atLeast"/>
        <w:rPr>
          <w:rFonts w:ascii="Calibri" w:eastAsia="Calibri" w:hAnsi="Calibri" w:cs="Calibri"/>
          <w:sz w:val="20"/>
          <w:szCs w:val="20"/>
        </w:rPr>
      </w:pPr>
      <w:r w:rsidRPr="002E6F59">
        <w:rPr>
          <w:rFonts w:ascii="Calibri" w:eastAsia="Calibri" w:hAnsi="Calibri" w:cs="Calibri"/>
          <w:b/>
          <w:bCs/>
          <w:sz w:val="20"/>
          <w:szCs w:val="20"/>
        </w:rPr>
        <w:t>Bachelor of Science</w:t>
      </w:r>
      <w:r w:rsidRPr="002E6F59">
        <w:rPr>
          <w:rFonts w:ascii="Calibri" w:eastAsia="Calibri" w:hAnsi="Calibri" w:cs="Calibri"/>
          <w:sz w:val="20"/>
          <w:szCs w:val="20"/>
        </w:rPr>
        <w:t xml:space="preserve">: </w:t>
      </w:r>
      <w:r w:rsidR="00402810" w:rsidRPr="002E6F59">
        <w:rPr>
          <w:rFonts w:ascii="Calibri" w:eastAsia="Calibri" w:hAnsi="Calibri" w:cs="Calibri"/>
          <w:sz w:val="20"/>
          <w:szCs w:val="20"/>
        </w:rPr>
        <w:t>VIT</w:t>
      </w:r>
      <w:r w:rsidR="00945304" w:rsidRPr="002E6F59">
        <w:rPr>
          <w:rFonts w:ascii="Calibri" w:eastAsia="Calibri" w:hAnsi="Calibri" w:cs="Calibri"/>
          <w:sz w:val="20"/>
          <w:szCs w:val="20"/>
        </w:rPr>
        <w:t xml:space="preserve"> UNIVERSITY-</w:t>
      </w:r>
      <w:r w:rsidRPr="002E6F59">
        <w:rPr>
          <w:rFonts w:ascii="Calibri" w:eastAsia="Calibri" w:hAnsi="Calibri" w:cs="Calibri"/>
          <w:sz w:val="20"/>
          <w:szCs w:val="20"/>
        </w:rPr>
        <w:t>Computer science, 04/201</w:t>
      </w:r>
      <w:r w:rsidR="00D940BF" w:rsidRPr="002E6F59">
        <w:rPr>
          <w:rFonts w:ascii="Calibri" w:eastAsia="Calibri" w:hAnsi="Calibri" w:cs="Calibri"/>
          <w:sz w:val="20"/>
          <w:szCs w:val="20"/>
        </w:rPr>
        <w:t>4</w:t>
      </w:r>
    </w:p>
    <w:p w14:paraId="15A317AA" w14:textId="2CCF9E6A" w:rsidR="003E7CA9" w:rsidRPr="002E6F59" w:rsidRDefault="003E7CA9">
      <w:pPr>
        <w:pStyle w:val="spanpaddedlineParagraph"/>
        <w:spacing w:line="340" w:lineRule="atLeast"/>
        <w:rPr>
          <w:rFonts w:ascii="Calibri" w:eastAsia="Calibri" w:hAnsi="Calibri" w:cs="Calibri"/>
          <w:b/>
          <w:bCs/>
          <w:sz w:val="20"/>
          <w:szCs w:val="20"/>
        </w:rPr>
      </w:pPr>
    </w:p>
    <w:sectPr w:rsidR="003E7CA9" w:rsidRPr="002E6F59" w:rsidSect="00D25F32">
      <w:headerReference w:type="first" r:id="rId7"/>
      <w:pgSz w:w="12240" w:h="15840"/>
      <w:pgMar w:top="520" w:right="840" w:bottom="520" w:left="840"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D91310" w14:textId="77777777" w:rsidR="004F071A" w:rsidRDefault="004F071A" w:rsidP="00D25F32">
      <w:pPr>
        <w:spacing w:line="240" w:lineRule="auto"/>
      </w:pPr>
      <w:r>
        <w:separator/>
      </w:r>
    </w:p>
  </w:endnote>
  <w:endnote w:type="continuationSeparator" w:id="0">
    <w:p w14:paraId="6CEB2D10" w14:textId="77777777" w:rsidR="004F071A" w:rsidRDefault="004F071A" w:rsidP="00D25F3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064DB338-C50C-40DA-B6CE-ABD3FB09AEF6}"/>
    <w:embedBold r:id="rId2" w:fontKey="{FB7C32DF-2CBB-4AEA-A1CA-56582D38EF20}"/>
  </w:font>
  <w:font w:name="Palatino Linotype">
    <w:panose1 w:val="02040502050505030304"/>
    <w:charset w:val="00"/>
    <w:family w:val="roman"/>
    <w:pitch w:val="variable"/>
    <w:sig w:usb0="E0000287" w:usb1="40000013" w:usb2="00000000" w:usb3="00000000" w:csb0="0000019F" w:csb1="00000000"/>
    <w:embedRegular r:id="rId3" w:fontKey="{8D0B3FBD-D94E-4EB7-B688-8C401303DE48}"/>
    <w:embedBold r:id="rId4" w:fontKey="{362FA6E9-A695-4E1E-B2E6-459201188CCA}"/>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embedRegular r:id="rId5" w:fontKey="{C1111524-87D6-4B26-95C8-438B901B070B}"/>
    <w:embedBold r:id="rId6" w:fontKey="{B620D8F0-4582-4332-A67A-D30292EE52DC}"/>
  </w:font>
  <w:font w:name="Arial Unicode MS">
    <w:panose1 w:val="020B0604020202020204"/>
    <w:charset w:val="80"/>
    <w:family w:val="swiss"/>
    <w:pitch w:val="variable"/>
    <w:sig w:usb0="F7FFAFFF" w:usb1="E9DFFFFF" w:usb2="0000003F" w:usb3="00000000" w:csb0="003F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655F65" w14:textId="77777777" w:rsidR="004F071A" w:rsidRDefault="004F071A" w:rsidP="00D25F32">
      <w:pPr>
        <w:spacing w:line="240" w:lineRule="auto"/>
      </w:pPr>
      <w:r>
        <w:separator/>
      </w:r>
    </w:p>
  </w:footnote>
  <w:footnote w:type="continuationSeparator" w:id="0">
    <w:p w14:paraId="61C59742" w14:textId="77777777" w:rsidR="004F071A" w:rsidRDefault="004F071A" w:rsidP="00D25F3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E704DC" w14:textId="77777777" w:rsidR="00D25F32" w:rsidRPr="00D25F32" w:rsidRDefault="00D25F32" w:rsidP="00D25F32">
    <w:pPr>
      <w:pStyle w:val="Header"/>
      <w:rPr>
        <w:rFonts w:ascii="Calibri" w:hAnsi="Calibri" w:cs="Calibri"/>
        <w:b/>
        <w:bCs/>
      </w:rPr>
    </w:pPr>
    <w:r w:rsidRPr="00D25F32">
      <w:rPr>
        <w:rFonts w:ascii="Calibri" w:hAnsi="Calibri" w:cs="Calibri"/>
        <w:b/>
        <w:bCs/>
      </w:rPr>
      <w:t>UMA MAHESH</w:t>
    </w:r>
  </w:p>
  <w:p w14:paraId="79B23AAB" w14:textId="77777777" w:rsidR="00D25F32" w:rsidRPr="00D25F32" w:rsidRDefault="00D25F32" w:rsidP="00D25F32">
    <w:pPr>
      <w:pStyle w:val="Header"/>
      <w:rPr>
        <w:rFonts w:ascii="Calibri" w:hAnsi="Calibri" w:cs="Calibri"/>
        <w:b/>
        <w:bCs/>
      </w:rPr>
    </w:pPr>
    <w:r w:rsidRPr="00D25F32">
      <w:rPr>
        <w:rFonts w:ascii="Calibri" w:hAnsi="Calibri" w:cs="Calibri"/>
        <w:b/>
        <w:bCs/>
      </w:rPr>
      <w:t>FULL STACK JAVA DEVELOPER</w:t>
    </w:r>
  </w:p>
  <w:p w14:paraId="0A2B1EB2" w14:textId="4581AEA7" w:rsidR="00D25F32" w:rsidRPr="00D25F32" w:rsidRDefault="00D25F32" w:rsidP="00D25F32">
    <w:pPr>
      <w:pStyle w:val="Header"/>
      <w:rPr>
        <w:rFonts w:ascii="Calibri" w:hAnsi="Calibri" w:cs="Calibri"/>
        <w:b/>
        <w:bCs/>
      </w:rPr>
    </w:pPr>
    <w:r w:rsidRPr="00D25F32">
      <w:rPr>
        <w:rFonts w:ascii="Calibri" w:hAnsi="Calibri" w:cs="Calibri"/>
        <w:b/>
        <w:bCs/>
      </w:rPr>
      <w:t>umamaheshjkq@gmail.com | 404-517-3666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00000001"/>
    <w:lvl w:ilvl="0" w:tplc="1154058C">
      <w:start w:val="1"/>
      <w:numFmt w:val="bullet"/>
      <w:lvlText w:val=""/>
      <w:lvlJc w:val="left"/>
      <w:pPr>
        <w:ind w:left="720" w:hanging="360"/>
      </w:pPr>
      <w:rPr>
        <w:rFonts w:ascii="Symbol" w:hAnsi="Symbol"/>
      </w:rPr>
    </w:lvl>
    <w:lvl w:ilvl="1" w:tplc="14DEC5DA">
      <w:start w:val="1"/>
      <w:numFmt w:val="bullet"/>
      <w:lvlText w:val="o"/>
      <w:lvlJc w:val="left"/>
      <w:pPr>
        <w:tabs>
          <w:tab w:val="num" w:pos="1440"/>
        </w:tabs>
        <w:ind w:left="1440" w:hanging="360"/>
      </w:pPr>
      <w:rPr>
        <w:rFonts w:ascii="Courier New" w:hAnsi="Courier New"/>
      </w:rPr>
    </w:lvl>
    <w:lvl w:ilvl="2" w:tplc="F25C4124">
      <w:start w:val="1"/>
      <w:numFmt w:val="bullet"/>
      <w:lvlText w:val=""/>
      <w:lvlJc w:val="left"/>
      <w:pPr>
        <w:tabs>
          <w:tab w:val="num" w:pos="2160"/>
        </w:tabs>
        <w:ind w:left="2160" w:hanging="360"/>
      </w:pPr>
      <w:rPr>
        <w:rFonts w:ascii="Wingdings" w:hAnsi="Wingdings"/>
      </w:rPr>
    </w:lvl>
    <w:lvl w:ilvl="3" w:tplc="4CACD158">
      <w:start w:val="1"/>
      <w:numFmt w:val="bullet"/>
      <w:lvlText w:val=""/>
      <w:lvlJc w:val="left"/>
      <w:pPr>
        <w:tabs>
          <w:tab w:val="num" w:pos="2880"/>
        </w:tabs>
        <w:ind w:left="2880" w:hanging="360"/>
      </w:pPr>
      <w:rPr>
        <w:rFonts w:ascii="Symbol" w:hAnsi="Symbol"/>
      </w:rPr>
    </w:lvl>
    <w:lvl w:ilvl="4" w:tplc="C9FECE4C">
      <w:start w:val="1"/>
      <w:numFmt w:val="bullet"/>
      <w:lvlText w:val="o"/>
      <w:lvlJc w:val="left"/>
      <w:pPr>
        <w:tabs>
          <w:tab w:val="num" w:pos="3600"/>
        </w:tabs>
        <w:ind w:left="3600" w:hanging="360"/>
      </w:pPr>
      <w:rPr>
        <w:rFonts w:ascii="Courier New" w:hAnsi="Courier New"/>
      </w:rPr>
    </w:lvl>
    <w:lvl w:ilvl="5" w:tplc="AE625CCA">
      <w:start w:val="1"/>
      <w:numFmt w:val="bullet"/>
      <w:lvlText w:val=""/>
      <w:lvlJc w:val="left"/>
      <w:pPr>
        <w:tabs>
          <w:tab w:val="num" w:pos="4320"/>
        </w:tabs>
        <w:ind w:left="4320" w:hanging="360"/>
      </w:pPr>
      <w:rPr>
        <w:rFonts w:ascii="Wingdings" w:hAnsi="Wingdings"/>
      </w:rPr>
    </w:lvl>
    <w:lvl w:ilvl="6" w:tplc="44A2741C">
      <w:start w:val="1"/>
      <w:numFmt w:val="bullet"/>
      <w:lvlText w:val=""/>
      <w:lvlJc w:val="left"/>
      <w:pPr>
        <w:tabs>
          <w:tab w:val="num" w:pos="5040"/>
        </w:tabs>
        <w:ind w:left="5040" w:hanging="360"/>
      </w:pPr>
      <w:rPr>
        <w:rFonts w:ascii="Symbol" w:hAnsi="Symbol"/>
      </w:rPr>
    </w:lvl>
    <w:lvl w:ilvl="7" w:tplc="CA687590">
      <w:start w:val="1"/>
      <w:numFmt w:val="bullet"/>
      <w:lvlText w:val="o"/>
      <w:lvlJc w:val="left"/>
      <w:pPr>
        <w:tabs>
          <w:tab w:val="num" w:pos="5760"/>
        </w:tabs>
        <w:ind w:left="5760" w:hanging="360"/>
      </w:pPr>
      <w:rPr>
        <w:rFonts w:ascii="Courier New" w:hAnsi="Courier New"/>
      </w:rPr>
    </w:lvl>
    <w:lvl w:ilvl="8" w:tplc="7E04C300">
      <w:start w:val="1"/>
      <w:numFmt w:val="bullet"/>
      <w:lvlText w:val=""/>
      <w:lvlJc w:val="left"/>
      <w:pPr>
        <w:tabs>
          <w:tab w:val="num" w:pos="6480"/>
        </w:tabs>
        <w:ind w:left="6480" w:hanging="360"/>
      </w:pPr>
      <w:rPr>
        <w:rFonts w:ascii="Wingdings" w:hAnsi="Wingdings"/>
      </w:rPr>
    </w:lvl>
  </w:abstractNum>
  <w:abstractNum w:abstractNumId="1" w15:restartNumberingAfterBreak="0">
    <w:nsid w:val="00000002"/>
    <w:multiLevelType w:val="hybridMultilevel"/>
    <w:tmpl w:val="00000002"/>
    <w:lvl w:ilvl="0" w:tplc="39B2CDB8">
      <w:start w:val="1"/>
      <w:numFmt w:val="bullet"/>
      <w:lvlText w:val=""/>
      <w:lvlJc w:val="left"/>
      <w:pPr>
        <w:ind w:left="720" w:hanging="360"/>
      </w:pPr>
      <w:rPr>
        <w:rFonts w:ascii="Symbol" w:hAnsi="Symbol"/>
      </w:rPr>
    </w:lvl>
    <w:lvl w:ilvl="1" w:tplc="B0986250">
      <w:start w:val="1"/>
      <w:numFmt w:val="bullet"/>
      <w:lvlText w:val="o"/>
      <w:lvlJc w:val="left"/>
      <w:pPr>
        <w:tabs>
          <w:tab w:val="num" w:pos="1440"/>
        </w:tabs>
        <w:ind w:left="1440" w:hanging="360"/>
      </w:pPr>
      <w:rPr>
        <w:rFonts w:ascii="Courier New" w:hAnsi="Courier New"/>
      </w:rPr>
    </w:lvl>
    <w:lvl w:ilvl="2" w:tplc="16C29750">
      <w:start w:val="1"/>
      <w:numFmt w:val="bullet"/>
      <w:lvlText w:val=""/>
      <w:lvlJc w:val="left"/>
      <w:pPr>
        <w:tabs>
          <w:tab w:val="num" w:pos="2160"/>
        </w:tabs>
        <w:ind w:left="2160" w:hanging="360"/>
      </w:pPr>
      <w:rPr>
        <w:rFonts w:ascii="Wingdings" w:hAnsi="Wingdings"/>
      </w:rPr>
    </w:lvl>
    <w:lvl w:ilvl="3" w:tplc="54CCA948">
      <w:start w:val="1"/>
      <w:numFmt w:val="bullet"/>
      <w:lvlText w:val=""/>
      <w:lvlJc w:val="left"/>
      <w:pPr>
        <w:tabs>
          <w:tab w:val="num" w:pos="2880"/>
        </w:tabs>
        <w:ind w:left="2880" w:hanging="360"/>
      </w:pPr>
      <w:rPr>
        <w:rFonts w:ascii="Symbol" w:hAnsi="Symbol"/>
      </w:rPr>
    </w:lvl>
    <w:lvl w:ilvl="4" w:tplc="DBD066B4">
      <w:start w:val="1"/>
      <w:numFmt w:val="bullet"/>
      <w:lvlText w:val="o"/>
      <w:lvlJc w:val="left"/>
      <w:pPr>
        <w:tabs>
          <w:tab w:val="num" w:pos="3600"/>
        </w:tabs>
        <w:ind w:left="3600" w:hanging="360"/>
      </w:pPr>
      <w:rPr>
        <w:rFonts w:ascii="Courier New" w:hAnsi="Courier New"/>
      </w:rPr>
    </w:lvl>
    <w:lvl w:ilvl="5" w:tplc="6234DC24">
      <w:start w:val="1"/>
      <w:numFmt w:val="bullet"/>
      <w:lvlText w:val=""/>
      <w:lvlJc w:val="left"/>
      <w:pPr>
        <w:tabs>
          <w:tab w:val="num" w:pos="4320"/>
        </w:tabs>
        <w:ind w:left="4320" w:hanging="360"/>
      </w:pPr>
      <w:rPr>
        <w:rFonts w:ascii="Wingdings" w:hAnsi="Wingdings"/>
      </w:rPr>
    </w:lvl>
    <w:lvl w:ilvl="6" w:tplc="093C8B18">
      <w:start w:val="1"/>
      <w:numFmt w:val="bullet"/>
      <w:lvlText w:val=""/>
      <w:lvlJc w:val="left"/>
      <w:pPr>
        <w:tabs>
          <w:tab w:val="num" w:pos="5040"/>
        </w:tabs>
        <w:ind w:left="5040" w:hanging="360"/>
      </w:pPr>
      <w:rPr>
        <w:rFonts w:ascii="Symbol" w:hAnsi="Symbol"/>
      </w:rPr>
    </w:lvl>
    <w:lvl w:ilvl="7" w:tplc="B24C7DF8">
      <w:start w:val="1"/>
      <w:numFmt w:val="bullet"/>
      <w:lvlText w:val="o"/>
      <w:lvlJc w:val="left"/>
      <w:pPr>
        <w:tabs>
          <w:tab w:val="num" w:pos="5760"/>
        </w:tabs>
        <w:ind w:left="5760" w:hanging="360"/>
      </w:pPr>
      <w:rPr>
        <w:rFonts w:ascii="Courier New" w:hAnsi="Courier New"/>
      </w:rPr>
    </w:lvl>
    <w:lvl w:ilvl="8" w:tplc="2188D7E8">
      <w:start w:val="1"/>
      <w:numFmt w:val="bullet"/>
      <w:lvlText w:val=""/>
      <w:lvlJc w:val="left"/>
      <w:pPr>
        <w:tabs>
          <w:tab w:val="num" w:pos="6480"/>
        </w:tabs>
        <w:ind w:left="6480" w:hanging="360"/>
      </w:pPr>
      <w:rPr>
        <w:rFonts w:ascii="Wingdings" w:hAnsi="Wingdings"/>
      </w:rPr>
    </w:lvl>
  </w:abstractNum>
  <w:abstractNum w:abstractNumId="2" w15:restartNumberingAfterBreak="0">
    <w:nsid w:val="00000003"/>
    <w:multiLevelType w:val="hybridMultilevel"/>
    <w:tmpl w:val="00000003"/>
    <w:lvl w:ilvl="0" w:tplc="327C2336">
      <w:start w:val="1"/>
      <w:numFmt w:val="bullet"/>
      <w:lvlText w:val=""/>
      <w:lvlJc w:val="left"/>
      <w:pPr>
        <w:ind w:left="720" w:hanging="360"/>
      </w:pPr>
      <w:rPr>
        <w:rFonts w:ascii="Symbol" w:hAnsi="Symbol"/>
      </w:rPr>
    </w:lvl>
    <w:lvl w:ilvl="1" w:tplc="1E062E68">
      <w:start w:val="1"/>
      <w:numFmt w:val="bullet"/>
      <w:lvlText w:val="o"/>
      <w:lvlJc w:val="left"/>
      <w:pPr>
        <w:tabs>
          <w:tab w:val="num" w:pos="1440"/>
        </w:tabs>
        <w:ind w:left="1440" w:hanging="360"/>
      </w:pPr>
      <w:rPr>
        <w:rFonts w:ascii="Courier New" w:hAnsi="Courier New"/>
      </w:rPr>
    </w:lvl>
    <w:lvl w:ilvl="2" w:tplc="BB22BC4A">
      <w:start w:val="1"/>
      <w:numFmt w:val="bullet"/>
      <w:lvlText w:val=""/>
      <w:lvlJc w:val="left"/>
      <w:pPr>
        <w:tabs>
          <w:tab w:val="num" w:pos="2160"/>
        </w:tabs>
        <w:ind w:left="2160" w:hanging="360"/>
      </w:pPr>
      <w:rPr>
        <w:rFonts w:ascii="Wingdings" w:hAnsi="Wingdings"/>
      </w:rPr>
    </w:lvl>
    <w:lvl w:ilvl="3" w:tplc="E8D4CBE0">
      <w:start w:val="1"/>
      <w:numFmt w:val="bullet"/>
      <w:lvlText w:val=""/>
      <w:lvlJc w:val="left"/>
      <w:pPr>
        <w:tabs>
          <w:tab w:val="num" w:pos="2880"/>
        </w:tabs>
        <w:ind w:left="2880" w:hanging="360"/>
      </w:pPr>
      <w:rPr>
        <w:rFonts w:ascii="Symbol" w:hAnsi="Symbol"/>
      </w:rPr>
    </w:lvl>
    <w:lvl w:ilvl="4" w:tplc="D25CC4E2">
      <w:start w:val="1"/>
      <w:numFmt w:val="bullet"/>
      <w:lvlText w:val="o"/>
      <w:lvlJc w:val="left"/>
      <w:pPr>
        <w:tabs>
          <w:tab w:val="num" w:pos="3600"/>
        </w:tabs>
        <w:ind w:left="3600" w:hanging="360"/>
      </w:pPr>
      <w:rPr>
        <w:rFonts w:ascii="Courier New" w:hAnsi="Courier New"/>
      </w:rPr>
    </w:lvl>
    <w:lvl w:ilvl="5" w:tplc="948E7F62">
      <w:start w:val="1"/>
      <w:numFmt w:val="bullet"/>
      <w:lvlText w:val=""/>
      <w:lvlJc w:val="left"/>
      <w:pPr>
        <w:tabs>
          <w:tab w:val="num" w:pos="4320"/>
        </w:tabs>
        <w:ind w:left="4320" w:hanging="360"/>
      </w:pPr>
      <w:rPr>
        <w:rFonts w:ascii="Wingdings" w:hAnsi="Wingdings"/>
      </w:rPr>
    </w:lvl>
    <w:lvl w:ilvl="6" w:tplc="34A4D8FA">
      <w:start w:val="1"/>
      <w:numFmt w:val="bullet"/>
      <w:lvlText w:val=""/>
      <w:lvlJc w:val="left"/>
      <w:pPr>
        <w:tabs>
          <w:tab w:val="num" w:pos="5040"/>
        </w:tabs>
        <w:ind w:left="5040" w:hanging="360"/>
      </w:pPr>
      <w:rPr>
        <w:rFonts w:ascii="Symbol" w:hAnsi="Symbol"/>
      </w:rPr>
    </w:lvl>
    <w:lvl w:ilvl="7" w:tplc="694A971A">
      <w:start w:val="1"/>
      <w:numFmt w:val="bullet"/>
      <w:lvlText w:val="o"/>
      <w:lvlJc w:val="left"/>
      <w:pPr>
        <w:tabs>
          <w:tab w:val="num" w:pos="5760"/>
        </w:tabs>
        <w:ind w:left="5760" w:hanging="360"/>
      </w:pPr>
      <w:rPr>
        <w:rFonts w:ascii="Courier New" w:hAnsi="Courier New"/>
      </w:rPr>
    </w:lvl>
    <w:lvl w:ilvl="8" w:tplc="240C5A64">
      <w:start w:val="1"/>
      <w:numFmt w:val="bullet"/>
      <w:lvlText w:val=""/>
      <w:lvlJc w:val="left"/>
      <w:pPr>
        <w:tabs>
          <w:tab w:val="num" w:pos="6480"/>
        </w:tabs>
        <w:ind w:left="6480" w:hanging="360"/>
      </w:pPr>
      <w:rPr>
        <w:rFonts w:ascii="Wingdings" w:hAnsi="Wingdings"/>
      </w:rPr>
    </w:lvl>
  </w:abstractNum>
  <w:abstractNum w:abstractNumId="3" w15:restartNumberingAfterBreak="0">
    <w:nsid w:val="00000004"/>
    <w:multiLevelType w:val="hybridMultilevel"/>
    <w:tmpl w:val="00000004"/>
    <w:lvl w:ilvl="0" w:tplc="4552C790">
      <w:start w:val="1"/>
      <w:numFmt w:val="bullet"/>
      <w:lvlText w:val=""/>
      <w:lvlJc w:val="left"/>
      <w:pPr>
        <w:ind w:left="720" w:hanging="360"/>
      </w:pPr>
      <w:rPr>
        <w:rFonts w:ascii="Symbol" w:hAnsi="Symbol"/>
      </w:rPr>
    </w:lvl>
    <w:lvl w:ilvl="1" w:tplc="8EAA756C">
      <w:start w:val="1"/>
      <w:numFmt w:val="bullet"/>
      <w:lvlText w:val="o"/>
      <w:lvlJc w:val="left"/>
      <w:pPr>
        <w:tabs>
          <w:tab w:val="num" w:pos="1440"/>
        </w:tabs>
        <w:ind w:left="1440" w:hanging="360"/>
      </w:pPr>
      <w:rPr>
        <w:rFonts w:ascii="Courier New" w:hAnsi="Courier New"/>
      </w:rPr>
    </w:lvl>
    <w:lvl w:ilvl="2" w:tplc="30CA3E38">
      <w:start w:val="1"/>
      <w:numFmt w:val="bullet"/>
      <w:lvlText w:val=""/>
      <w:lvlJc w:val="left"/>
      <w:pPr>
        <w:tabs>
          <w:tab w:val="num" w:pos="2160"/>
        </w:tabs>
        <w:ind w:left="2160" w:hanging="360"/>
      </w:pPr>
      <w:rPr>
        <w:rFonts w:ascii="Wingdings" w:hAnsi="Wingdings"/>
      </w:rPr>
    </w:lvl>
    <w:lvl w:ilvl="3" w:tplc="51A480C4">
      <w:start w:val="1"/>
      <w:numFmt w:val="bullet"/>
      <w:lvlText w:val=""/>
      <w:lvlJc w:val="left"/>
      <w:pPr>
        <w:tabs>
          <w:tab w:val="num" w:pos="2880"/>
        </w:tabs>
        <w:ind w:left="2880" w:hanging="360"/>
      </w:pPr>
      <w:rPr>
        <w:rFonts w:ascii="Symbol" w:hAnsi="Symbol"/>
      </w:rPr>
    </w:lvl>
    <w:lvl w:ilvl="4" w:tplc="4D345940">
      <w:start w:val="1"/>
      <w:numFmt w:val="bullet"/>
      <w:lvlText w:val="o"/>
      <w:lvlJc w:val="left"/>
      <w:pPr>
        <w:tabs>
          <w:tab w:val="num" w:pos="3600"/>
        </w:tabs>
        <w:ind w:left="3600" w:hanging="360"/>
      </w:pPr>
      <w:rPr>
        <w:rFonts w:ascii="Courier New" w:hAnsi="Courier New"/>
      </w:rPr>
    </w:lvl>
    <w:lvl w:ilvl="5" w:tplc="769E0708">
      <w:start w:val="1"/>
      <w:numFmt w:val="bullet"/>
      <w:lvlText w:val=""/>
      <w:lvlJc w:val="left"/>
      <w:pPr>
        <w:tabs>
          <w:tab w:val="num" w:pos="4320"/>
        </w:tabs>
        <w:ind w:left="4320" w:hanging="360"/>
      </w:pPr>
      <w:rPr>
        <w:rFonts w:ascii="Wingdings" w:hAnsi="Wingdings"/>
      </w:rPr>
    </w:lvl>
    <w:lvl w:ilvl="6" w:tplc="0DF4B334">
      <w:start w:val="1"/>
      <w:numFmt w:val="bullet"/>
      <w:lvlText w:val=""/>
      <w:lvlJc w:val="left"/>
      <w:pPr>
        <w:tabs>
          <w:tab w:val="num" w:pos="5040"/>
        </w:tabs>
        <w:ind w:left="5040" w:hanging="360"/>
      </w:pPr>
      <w:rPr>
        <w:rFonts w:ascii="Symbol" w:hAnsi="Symbol"/>
      </w:rPr>
    </w:lvl>
    <w:lvl w:ilvl="7" w:tplc="58866302">
      <w:start w:val="1"/>
      <w:numFmt w:val="bullet"/>
      <w:lvlText w:val="o"/>
      <w:lvlJc w:val="left"/>
      <w:pPr>
        <w:tabs>
          <w:tab w:val="num" w:pos="5760"/>
        </w:tabs>
        <w:ind w:left="5760" w:hanging="360"/>
      </w:pPr>
      <w:rPr>
        <w:rFonts w:ascii="Courier New" w:hAnsi="Courier New"/>
      </w:rPr>
    </w:lvl>
    <w:lvl w:ilvl="8" w:tplc="AFC481F6">
      <w:start w:val="1"/>
      <w:numFmt w:val="bullet"/>
      <w:lvlText w:val=""/>
      <w:lvlJc w:val="left"/>
      <w:pPr>
        <w:tabs>
          <w:tab w:val="num" w:pos="6480"/>
        </w:tabs>
        <w:ind w:left="6480" w:hanging="360"/>
      </w:pPr>
      <w:rPr>
        <w:rFonts w:ascii="Wingdings" w:hAnsi="Wingdings"/>
      </w:rPr>
    </w:lvl>
  </w:abstractNum>
  <w:abstractNum w:abstractNumId="4" w15:restartNumberingAfterBreak="0">
    <w:nsid w:val="00000005"/>
    <w:multiLevelType w:val="hybridMultilevel"/>
    <w:tmpl w:val="00000005"/>
    <w:lvl w:ilvl="0" w:tplc="4198C8EC">
      <w:start w:val="1"/>
      <w:numFmt w:val="bullet"/>
      <w:lvlText w:val=""/>
      <w:lvlJc w:val="left"/>
      <w:pPr>
        <w:ind w:left="720" w:hanging="360"/>
      </w:pPr>
      <w:rPr>
        <w:rFonts w:ascii="Symbol" w:hAnsi="Symbol"/>
      </w:rPr>
    </w:lvl>
    <w:lvl w:ilvl="1" w:tplc="9A3A337E">
      <w:start w:val="1"/>
      <w:numFmt w:val="bullet"/>
      <w:lvlText w:val="o"/>
      <w:lvlJc w:val="left"/>
      <w:pPr>
        <w:tabs>
          <w:tab w:val="num" w:pos="1440"/>
        </w:tabs>
        <w:ind w:left="1440" w:hanging="360"/>
      </w:pPr>
      <w:rPr>
        <w:rFonts w:ascii="Courier New" w:hAnsi="Courier New"/>
      </w:rPr>
    </w:lvl>
    <w:lvl w:ilvl="2" w:tplc="EA185262">
      <w:start w:val="1"/>
      <w:numFmt w:val="bullet"/>
      <w:lvlText w:val=""/>
      <w:lvlJc w:val="left"/>
      <w:pPr>
        <w:tabs>
          <w:tab w:val="num" w:pos="2160"/>
        </w:tabs>
        <w:ind w:left="2160" w:hanging="360"/>
      </w:pPr>
      <w:rPr>
        <w:rFonts w:ascii="Wingdings" w:hAnsi="Wingdings"/>
      </w:rPr>
    </w:lvl>
    <w:lvl w:ilvl="3" w:tplc="D17AED9A">
      <w:start w:val="1"/>
      <w:numFmt w:val="bullet"/>
      <w:lvlText w:val=""/>
      <w:lvlJc w:val="left"/>
      <w:pPr>
        <w:tabs>
          <w:tab w:val="num" w:pos="2880"/>
        </w:tabs>
        <w:ind w:left="2880" w:hanging="360"/>
      </w:pPr>
      <w:rPr>
        <w:rFonts w:ascii="Symbol" w:hAnsi="Symbol"/>
      </w:rPr>
    </w:lvl>
    <w:lvl w:ilvl="4" w:tplc="D2C8FC44">
      <w:start w:val="1"/>
      <w:numFmt w:val="bullet"/>
      <w:lvlText w:val="o"/>
      <w:lvlJc w:val="left"/>
      <w:pPr>
        <w:tabs>
          <w:tab w:val="num" w:pos="3600"/>
        </w:tabs>
        <w:ind w:left="3600" w:hanging="360"/>
      </w:pPr>
      <w:rPr>
        <w:rFonts w:ascii="Courier New" w:hAnsi="Courier New"/>
      </w:rPr>
    </w:lvl>
    <w:lvl w:ilvl="5" w:tplc="638EB984">
      <w:start w:val="1"/>
      <w:numFmt w:val="bullet"/>
      <w:lvlText w:val=""/>
      <w:lvlJc w:val="left"/>
      <w:pPr>
        <w:tabs>
          <w:tab w:val="num" w:pos="4320"/>
        </w:tabs>
        <w:ind w:left="4320" w:hanging="360"/>
      </w:pPr>
      <w:rPr>
        <w:rFonts w:ascii="Wingdings" w:hAnsi="Wingdings"/>
      </w:rPr>
    </w:lvl>
    <w:lvl w:ilvl="6" w:tplc="AFC464CE">
      <w:start w:val="1"/>
      <w:numFmt w:val="bullet"/>
      <w:lvlText w:val=""/>
      <w:lvlJc w:val="left"/>
      <w:pPr>
        <w:tabs>
          <w:tab w:val="num" w:pos="5040"/>
        </w:tabs>
        <w:ind w:left="5040" w:hanging="360"/>
      </w:pPr>
      <w:rPr>
        <w:rFonts w:ascii="Symbol" w:hAnsi="Symbol"/>
      </w:rPr>
    </w:lvl>
    <w:lvl w:ilvl="7" w:tplc="A75A9F14">
      <w:start w:val="1"/>
      <w:numFmt w:val="bullet"/>
      <w:lvlText w:val="o"/>
      <w:lvlJc w:val="left"/>
      <w:pPr>
        <w:tabs>
          <w:tab w:val="num" w:pos="5760"/>
        </w:tabs>
        <w:ind w:left="5760" w:hanging="360"/>
      </w:pPr>
      <w:rPr>
        <w:rFonts w:ascii="Courier New" w:hAnsi="Courier New"/>
      </w:rPr>
    </w:lvl>
    <w:lvl w:ilvl="8" w:tplc="6EB6C184">
      <w:start w:val="1"/>
      <w:numFmt w:val="bullet"/>
      <w:lvlText w:val=""/>
      <w:lvlJc w:val="left"/>
      <w:pPr>
        <w:tabs>
          <w:tab w:val="num" w:pos="6480"/>
        </w:tabs>
        <w:ind w:left="6480" w:hanging="360"/>
      </w:pPr>
      <w:rPr>
        <w:rFonts w:ascii="Wingdings" w:hAnsi="Wingdings"/>
      </w:rPr>
    </w:lvl>
  </w:abstractNum>
  <w:abstractNum w:abstractNumId="5" w15:restartNumberingAfterBreak="0">
    <w:nsid w:val="00000006"/>
    <w:multiLevelType w:val="hybridMultilevel"/>
    <w:tmpl w:val="00000006"/>
    <w:lvl w:ilvl="0" w:tplc="0526F2BE">
      <w:start w:val="1"/>
      <w:numFmt w:val="bullet"/>
      <w:lvlText w:val=""/>
      <w:lvlJc w:val="left"/>
      <w:pPr>
        <w:ind w:left="720" w:hanging="360"/>
      </w:pPr>
      <w:rPr>
        <w:rFonts w:ascii="Symbol" w:hAnsi="Symbol"/>
      </w:rPr>
    </w:lvl>
    <w:lvl w:ilvl="1" w:tplc="F91AFCBE">
      <w:start w:val="1"/>
      <w:numFmt w:val="bullet"/>
      <w:lvlText w:val="o"/>
      <w:lvlJc w:val="left"/>
      <w:pPr>
        <w:tabs>
          <w:tab w:val="num" w:pos="1440"/>
        </w:tabs>
        <w:ind w:left="1440" w:hanging="360"/>
      </w:pPr>
      <w:rPr>
        <w:rFonts w:ascii="Courier New" w:hAnsi="Courier New"/>
      </w:rPr>
    </w:lvl>
    <w:lvl w:ilvl="2" w:tplc="B1629D9E">
      <w:start w:val="1"/>
      <w:numFmt w:val="bullet"/>
      <w:lvlText w:val=""/>
      <w:lvlJc w:val="left"/>
      <w:pPr>
        <w:tabs>
          <w:tab w:val="num" w:pos="2160"/>
        </w:tabs>
        <w:ind w:left="2160" w:hanging="360"/>
      </w:pPr>
      <w:rPr>
        <w:rFonts w:ascii="Wingdings" w:hAnsi="Wingdings"/>
      </w:rPr>
    </w:lvl>
    <w:lvl w:ilvl="3" w:tplc="3E5A4DF0">
      <w:start w:val="1"/>
      <w:numFmt w:val="bullet"/>
      <w:lvlText w:val=""/>
      <w:lvlJc w:val="left"/>
      <w:pPr>
        <w:tabs>
          <w:tab w:val="num" w:pos="2880"/>
        </w:tabs>
        <w:ind w:left="2880" w:hanging="360"/>
      </w:pPr>
      <w:rPr>
        <w:rFonts w:ascii="Symbol" w:hAnsi="Symbol"/>
      </w:rPr>
    </w:lvl>
    <w:lvl w:ilvl="4" w:tplc="86E47A0C">
      <w:start w:val="1"/>
      <w:numFmt w:val="bullet"/>
      <w:lvlText w:val="o"/>
      <w:lvlJc w:val="left"/>
      <w:pPr>
        <w:tabs>
          <w:tab w:val="num" w:pos="3600"/>
        </w:tabs>
        <w:ind w:left="3600" w:hanging="360"/>
      </w:pPr>
      <w:rPr>
        <w:rFonts w:ascii="Courier New" w:hAnsi="Courier New"/>
      </w:rPr>
    </w:lvl>
    <w:lvl w:ilvl="5" w:tplc="BF8E46DC">
      <w:start w:val="1"/>
      <w:numFmt w:val="bullet"/>
      <w:lvlText w:val=""/>
      <w:lvlJc w:val="left"/>
      <w:pPr>
        <w:tabs>
          <w:tab w:val="num" w:pos="4320"/>
        </w:tabs>
        <w:ind w:left="4320" w:hanging="360"/>
      </w:pPr>
      <w:rPr>
        <w:rFonts w:ascii="Wingdings" w:hAnsi="Wingdings"/>
      </w:rPr>
    </w:lvl>
    <w:lvl w:ilvl="6" w:tplc="FB92D7A4">
      <w:start w:val="1"/>
      <w:numFmt w:val="bullet"/>
      <w:lvlText w:val=""/>
      <w:lvlJc w:val="left"/>
      <w:pPr>
        <w:tabs>
          <w:tab w:val="num" w:pos="5040"/>
        </w:tabs>
        <w:ind w:left="5040" w:hanging="360"/>
      </w:pPr>
      <w:rPr>
        <w:rFonts w:ascii="Symbol" w:hAnsi="Symbol"/>
      </w:rPr>
    </w:lvl>
    <w:lvl w:ilvl="7" w:tplc="349EF7AE">
      <w:start w:val="1"/>
      <w:numFmt w:val="bullet"/>
      <w:lvlText w:val="o"/>
      <w:lvlJc w:val="left"/>
      <w:pPr>
        <w:tabs>
          <w:tab w:val="num" w:pos="5760"/>
        </w:tabs>
        <w:ind w:left="5760" w:hanging="360"/>
      </w:pPr>
      <w:rPr>
        <w:rFonts w:ascii="Courier New" w:hAnsi="Courier New"/>
      </w:rPr>
    </w:lvl>
    <w:lvl w:ilvl="8" w:tplc="6F58F1FC">
      <w:start w:val="1"/>
      <w:numFmt w:val="bullet"/>
      <w:lvlText w:val=""/>
      <w:lvlJc w:val="left"/>
      <w:pPr>
        <w:tabs>
          <w:tab w:val="num" w:pos="6480"/>
        </w:tabs>
        <w:ind w:left="6480" w:hanging="360"/>
      </w:pPr>
      <w:rPr>
        <w:rFonts w:ascii="Wingdings" w:hAnsi="Wingdings"/>
      </w:rPr>
    </w:lvl>
  </w:abstractNum>
  <w:abstractNum w:abstractNumId="6" w15:restartNumberingAfterBreak="0">
    <w:nsid w:val="00000007"/>
    <w:multiLevelType w:val="hybridMultilevel"/>
    <w:tmpl w:val="00000007"/>
    <w:lvl w:ilvl="0" w:tplc="9B14C0BE">
      <w:start w:val="1"/>
      <w:numFmt w:val="bullet"/>
      <w:lvlText w:val=""/>
      <w:lvlJc w:val="left"/>
      <w:pPr>
        <w:ind w:left="720" w:hanging="360"/>
      </w:pPr>
      <w:rPr>
        <w:rFonts w:ascii="Symbol" w:hAnsi="Symbol"/>
      </w:rPr>
    </w:lvl>
    <w:lvl w:ilvl="1" w:tplc="AEA0DE7A">
      <w:start w:val="1"/>
      <w:numFmt w:val="bullet"/>
      <w:lvlText w:val="o"/>
      <w:lvlJc w:val="left"/>
      <w:pPr>
        <w:tabs>
          <w:tab w:val="num" w:pos="1440"/>
        </w:tabs>
        <w:ind w:left="1440" w:hanging="360"/>
      </w:pPr>
      <w:rPr>
        <w:rFonts w:ascii="Courier New" w:hAnsi="Courier New"/>
      </w:rPr>
    </w:lvl>
    <w:lvl w:ilvl="2" w:tplc="7280185E">
      <w:start w:val="1"/>
      <w:numFmt w:val="bullet"/>
      <w:lvlText w:val=""/>
      <w:lvlJc w:val="left"/>
      <w:pPr>
        <w:tabs>
          <w:tab w:val="num" w:pos="2160"/>
        </w:tabs>
        <w:ind w:left="2160" w:hanging="360"/>
      </w:pPr>
      <w:rPr>
        <w:rFonts w:ascii="Wingdings" w:hAnsi="Wingdings"/>
      </w:rPr>
    </w:lvl>
    <w:lvl w:ilvl="3" w:tplc="0C6C011A">
      <w:start w:val="1"/>
      <w:numFmt w:val="bullet"/>
      <w:lvlText w:val=""/>
      <w:lvlJc w:val="left"/>
      <w:pPr>
        <w:tabs>
          <w:tab w:val="num" w:pos="2880"/>
        </w:tabs>
        <w:ind w:left="2880" w:hanging="360"/>
      </w:pPr>
      <w:rPr>
        <w:rFonts w:ascii="Symbol" w:hAnsi="Symbol"/>
      </w:rPr>
    </w:lvl>
    <w:lvl w:ilvl="4" w:tplc="AB5A168C">
      <w:start w:val="1"/>
      <w:numFmt w:val="bullet"/>
      <w:lvlText w:val="o"/>
      <w:lvlJc w:val="left"/>
      <w:pPr>
        <w:tabs>
          <w:tab w:val="num" w:pos="3600"/>
        </w:tabs>
        <w:ind w:left="3600" w:hanging="360"/>
      </w:pPr>
      <w:rPr>
        <w:rFonts w:ascii="Courier New" w:hAnsi="Courier New"/>
      </w:rPr>
    </w:lvl>
    <w:lvl w:ilvl="5" w:tplc="58AC2B18">
      <w:start w:val="1"/>
      <w:numFmt w:val="bullet"/>
      <w:lvlText w:val=""/>
      <w:lvlJc w:val="left"/>
      <w:pPr>
        <w:tabs>
          <w:tab w:val="num" w:pos="4320"/>
        </w:tabs>
        <w:ind w:left="4320" w:hanging="360"/>
      </w:pPr>
      <w:rPr>
        <w:rFonts w:ascii="Wingdings" w:hAnsi="Wingdings"/>
      </w:rPr>
    </w:lvl>
    <w:lvl w:ilvl="6" w:tplc="97D437D0">
      <w:start w:val="1"/>
      <w:numFmt w:val="bullet"/>
      <w:lvlText w:val=""/>
      <w:lvlJc w:val="left"/>
      <w:pPr>
        <w:tabs>
          <w:tab w:val="num" w:pos="5040"/>
        </w:tabs>
        <w:ind w:left="5040" w:hanging="360"/>
      </w:pPr>
      <w:rPr>
        <w:rFonts w:ascii="Symbol" w:hAnsi="Symbol"/>
      </w:rPr>
    </w:lvl>
    <w:lvl w:ilvl="7" w:tplc="954C2588">
      <w:start w:val="1"/>
      <w:numFmt w:val="bullet"/>
      <w:lvlText w:val="o"/>
      <w:lvlJc w:val="left"/>
      <w:pPr>
        <w:tabs>
          <w:tab w:val="num" w:pos="5760"/>
        </w:tabs>
        <w:ind w:left="5760" w:hanging="360"/>
      </w:pPr>
      <w:rPr>
        <w:rFonts w:ascii="Courier New" w:hAnsi="Courier New"/>
      </w:rPr>
    </w:lvl>
    <w:lvl w:ilvl="8" w:tplc="195EB3AE">
      <w:start w:val="1"/>
      <w:numFmt w:val="bullet"/>
      <w:lvlText w:val=""/>
      <w:lvlJc w:val="left"/>
      <w:pPr>
        <w:tabs>
          <w:tab w:val="num" w:pos="6480"/>
        </w:tabs>
        <w:ind w:left="6480" w:hanging="360"/>
      </w:pPr>
      <w:rPr>
        <w:rFonts w:ascii="Wingdings" w:hAnsi="Wingdings"/>
      </w:rPr>
    </w:lvl>
  </w:abstractNum>
  <w:abstractNum w:abstractNumId="7" w15:restartNumberingAfterBreak="0">
    <w:nsid w:val="00000008"/>
    <w:multiLevelType w:val="hybridMultilevel"/>
    <w:tmpl w:val="00000008"/>
    <w:lvl w:ilvl="0" w:tplc="3466B0FC">
      <w:start w:val="1"/>
      <w:numFmt w:val="bullet"/>
      <w:lvlText w:val=""/>
      <w:lvlJc w:val="left"/>
      <w:pPr>
        <w:ind w:left="720" w:hanging="360"/>
      </w:pPr>
      <w:rPr>
        <w:rFonts w:ascii="Symbol" w:hAnsi="Symbol"/>
      </w:rPr>
    </w:lvl>
    <w:lvl w:ilvl="1" w:tplc="638A1532">
      <w:start w:val="1"/>
      <w:numFmt w:val="bullet"/>
      <w:lvlText w:val="o"/>
      <w:lvlJc w:val="left"/>
      <w:pPr>
        <w:tabs>
          <w:tab w:val="num" w:pos="1440"/>
        </w:tabs>
        <w:ind w:left="1440" w:hanging="360"/>
      </w:pPr>
      <w:rPr>
        <w:rFonts w:ascii="Courier New" w:hAnsi="Courier New"/>
      </w:rPr>
    </w:lvl>
    <w:lvl w:ilvl="2" w:tplc="64FEEEBC">
      <w:start w:val="1"/>
      <w:numFmt w:val="bullet"/>
      <w:lvlText w:val=""/>
      <w:lvlJc w:val="left"/>
      <w:pPr>
        <w:tabs>
          <w:tab w:val="num" w:pos="2160"/>
        </w:tabs>
        <w:ind w:left="2160" w:hanging="360"/>
      </w:pPr>
      <w:rPr>
        <w:rFonts w:ascii="Wingdings" w:hAnsi="Wingdings"/>
      </w:rPr>
    </w:lvl>
    <w:lvl w:ilvl="3" w:tplc="6B0ACF8A">
      <w:start w:val="1"/>
      <w:numFmt w:val="bullet"/>
      <w:lvlText w:val=""/>
      <w:lvlJc w:val="left"/>
      <w:pPr>
        <w:tabs>
          <w:tab w:val="num" w:pos="2880"/>
        </w:tabs>
        <w:ind w:left="2880" w:hanging="360"/>
      </w:pPr>
      <w:rPr>
        <w:rFonts w:ascii="Symbol" w:hAnsi="Symbol"/>
      </w:rPr>
    </w:lvl>
    <w:lvl w:ilvl="4" w:tplc="9C2AA4B4">
      <w:start w:val="1"/>
      <w:numFmt w:val="bullet"/>
      <w:lvlText w:val="o"/>
      <w:lvlJc w:val="left"/>
      <w:pPr>
        <w:tabs>
          <w:tab w:val="num" w:pos="3600"/>
        </w:tabs>
        <w:ind w:left="3600" w:hanging="360"/>
      </w:pPr>
      <w:rPr>
        <w:rFonts w:ascii="Courier New" w:hAnsi="Courier New"/>
      </w:rPr>
    </w:lvl>
    <w:lvl w:ilvl="5" w:tplc="22D6C190">
      <w:start w:val="1"/>
      <w:numFmt w:val="bullet"/>
      <w:lvlText w:val=""/>
      <w:lvlJc w:val="left"/>
      <w:pPr>
        <w:tabs>
          <w:tab w:val="num" w:pos="4320"/>
        </w:tabs>
        <w:ind w:left="4320" w:hanging="360"/>
      </w:pPr>
      <w:rPr>
        <w:rFonts w:ascii="Wingdings" w:hAnsi="Wingdings"/>
      </w:rPr>
    </w:lvl>
    <w:lvl w:ilvl="6" w:tplc="6BEE133E">
      <w:start w:val="1"/>
      <w:numFmt w:val="bullet"/>
      <w:lvlText w:val=""/>
      <w:lvlJc w:val="left"/>
      <w:pPr>
        <w:tabs>
          <w:tab w:val="num" w:pos="5040"/>
        </w:tabs>
        <w:ind w:left="5040" w:hanging="360"/>
      </w:pPr>
      <w:rPr>
        <w:rFonts w:ascii="Symbol" w:hAnsi="Symbol"/>
      </w:rPr>
    </w:lvl>
    <w:lvl w:ilvl="7" w:tplc="B6161040">
      <w:start w:val="1"/>
      <w:numFmt w:val="bullet"/>
      <w:lvlText w:val="o"/>
      <w:lvlJc w:val="left"/>
      <w:pPr>
        <w:tabs>
          <w:tab w:val="num" w:pos="5760"/>
        </w:tabs>
        <w:ind w:left="5760" w:hanging="360"/>
      </w:pPr>
      <w:rPr>
        <w:rFonts w:ascii="Courier New" w:hAnsi="Courier New"/>
      </w:rPr>
    </w:lvl>
    <w:lvl w:ilvl="8" w:tplc="B3E4C54A">
      <w:start w:val="1"/>
      <w:numFmt w:val="bullet"/>
      <w:lvlText w:val=""/>
      <w:lvlJc w:val="left"/>
      <w:pPr>
        <w:tabs>
          <w:tab w:val="num" w:pos="6480"/>
        </w:tabs>
        <w:ind w:left="6480" w:hanging="360"/>
      </w:pPr>
      <w:rPr>
        <w:rFonts w:ascii="Wingdings" w:hAnsi="Wingdings"/>
      </w:rPr>
    </w:lvl>
  </w:abstractNum>
  <w:abstractNum w:abstractNumId="8" w15:restartNumberingAfterBreak="0">
    <w:nsid w:val="00000009"/>
    <w:multiLevelType w:val="hybridMultilevel"/>
    <w:tmpl w:val="00000009"/>
    <w:lvl w:ilvl="0" w:tplc="5C7C7F96">
      <w:start w:val="1"/>
      <w:numFmt w:val="bullet"/>
      <w:lvlText w:val=""/>
      <w:lvlJc w:val="left"/>
      <w:pPr>
        <w:ind w:left="720" w:hanging="360"/>
      </w:pPr>
      <w:rPr>
        <w:rFonts w:ascii="Symbol" w:hAnsi="Symbol"/>
      </w:rPr>
    </w:lvl>
    <w:lvl w:ilvl="1" w:tplc="092E715E">
      <w:start w:val="1"/>
      <w:numFmt w:val="bullet"/>
      <w:lvlText w:val="o"/>
      <w:lvlJc w:val="left"/>
      <w:pPr>
        <w:tabs>
          <w:tab w:val="num" w:pos="1440"/>
        </w:tabs>
        <w:ind w:left="1440" w:hanging="360"/>
      </w:pPr>
      <w:rPr>
        <w:rFonts w:ascii="Courier New" w:hAnsi="Courier New"/>
      </w:rPr>
    </w:lvl>
    <w:lvl w:ilvl="2" w:tplc="7EEA7CA8">
      <w:start w:val="1"/>
      <w:numFmt w:val="bullet"/>
      <w:lvlText w:val=""/>
      <w:lvlJc w:val="left"/>
      <w:pPr>
        <w:tabs>
          <w:tab w:val="num" w:pos="2160"/>
        </w:tabs>
        <w:ind w:left="2160" w:hanging="360"/>
      </w:pPr>
      <w:rPr>
        <w:rFonts w:ascii="Wingdings" w:hAnsi="Wingdings"/>
      </w:rPr>
    </w:lvl>
    <w:lvl w:ilvl="3" w:tplc="A538F5B0">
      <w:start w:val="1"/>
      <w:numFmt w:val="bullet"/>
      <w:lvlText w:val=""/>
      <w:lvlJc w:val="left"/>
      <w:pPr>
        <w:tabs>
          <w:tab w:val="num" w:pos="2880"/>
        </w:tabs>
        <w:ind w:left="2880" w:hanging="360"/>
      </w:pPr>
      <w:rPr>
        <w:rFonts w:ascii="Symbol" w:hAnsi="Symbol"/>
      </w:rPr>
    </w:lvl>
    <w:lvl w:ilvl="4" w:tplc="0C963F18">
      <w:start w:val="1"/>
      <w:numFmt w:val="bullet"/>
      <w:lvlText w:val="o"/>
      <w:lvlJc w:val="left"/>
      <w:pPr>
        <w:tabs>
          <w:tab w:val="num" w:pos="3600"/>
        </w:tabs>
        <w:ind w:left="3600" w:hanging="360"/>
      </w:pPr>
      <w:rPr>
        <w:rFonts w:ascii="Courier New" w:hAnsi="Courier New"/>
      </w:rPr>
    </w:lvl>
    <w:lvl w:ilvl="5" w:tplc="C70EFE04">
      <w:start w:val="1"/>
      <w:numFmt w:val="bullet"/>
      <w:lvlText w:val=""/>
      <w:lvlJc w:val="left"/>
      <w:pPr>
        <w:tabs>
          <w:tab w:val="num" w:pos="4320"/>
        </w:tabs>
        <w:ind w:left="4320" w:hanging="360"/>
      </w:pPr>
      <w:rPr>
        <w:rFonts w:ascii="Wingdings" w:hAnsi="Wingdings"/>
      </w:rPr>
    </w:lvl>
    <w:lvl w:ilvl="6" w:tplc="9ACAE808">
      <w:start w:val="1"/>
      <w:numFmt w:val="bullet"/>
      <w:lvlText w:val=""/>
      <w:lvlJc w:val="left"/>
      <w:pPr>
        <w:tabs>
          <w:tab w:val="num" w:pos="5040"/>
        </w:tabs>
        <w:ind w:left="5040" w:hanging="360"/>
      </w:pPr>
      <w:rPr>
        <w:rFonts w:ascii="Symbol" w:hAnsi="Symbol"/>
      </w:rPr>
    </w:lvl>
    <w:lvl w:ilvl="7" w:tplc="05EEC3F6">
      <w:start w:val="1"/>
      <w:numFmt w:val="bullet"/>
      <w:lvlText w:val="o"/>
      <w:lvlJc w:val="left"/>
      <w:pPr>
        <w:tabs>
          <w:tab w:val="num" w:pos="5760"/>
        </w:tabs>
        <w:ind w:left="5760" w:hanging="360"/>
      </w:pPr>
      <w:rPr>
        <w:rFonts w:ascii="Courier New" w:hAnsi="Courier New"/>
      </w:rPr>
    </w:lvl>
    <w:lvl w:ilvl="8" w:tplc="71229DC6">
      <w:start w:val="1"/>
      <w:numFmt w:val="bullet"/>
      <w:lvlText w:val=""/>
      <w:lvlJc w:val="left"/>
      <w:pPr>
        <w:tabs>
          <w:tab w:val="num" w:pos="6480"/>
        </w:tabs>
        <w:ind w:left="6480" w:hanging="360"/>
      </w:pPr>
      <w:rPr>
        <w:rFonts w:ascii="Wingdings" w:hAnsi="Wingdings"/>
      </w:rPr>
    </w:lvl>
  </w:abstractNum>
  <w:abstractNum w:abstractNumId="9" w15:restartNumberingAfterBreak="0">
    <w:nsid w:val="08C358ED"/>
    <w:multiLevelType w:val="hybridMultilevel"/>
    <w:tmpl w:val="77821DA2"/>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84E1FA8"/>
    <w:multiLevelType w:val="multilevel"/>
    <w:tmpl w:val="65525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A257E65"/>
    <w:multiLevelType w:val="hybridMultilevel"/>
    <w:tmpl w:val="7284CBBA"/>
    <w:lvl w:ilvl="0" w:tplc="04090001">
      <w:start w:val="1"/>
      <w:numFmt w:val="bullet"/>
      <w:lvlText w:val=""/>
      <w:lvlJc w:val="left"/>
      <w:pPr>
        <w:ind w:left="718" w:hanging="360"/>
      </w:pPr>
      <w:rPr>
        <w:rFonts w:ascii="Symbol" w:hAnsi="Symbol" w:hint="default"/>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12" w15:restartNumberingAfterBreak="0">
    <w:nsid w:val="40AC4794"/>
    <w:multiLevelType w:val="hybridMultilevel"/>
    <w:tmpl w:val="72DAA7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1465165"/>
    <w:multiLevelType w:val="hybridMultilevel"/>
    <w:tmpl w:val="CB40FF8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41691DBC"/>
    <w:multiLevelType w:val="multilevel"/>
    <w:tmpl w:val="41691DB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1F22528"/>
    <w:multiLevelType w:val="hybridMultilevel"/>
    <w:tmpl w:val="3DCE7D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8924C5C"/>
    <w:multiLevelType w:val="hybridMultilevel"/>
    <w:tmpl w:val="5D585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1167E7B"/>
    <w:multiLevelType w:val="hybridMultilevel"/>
    <w:tmpl w:val="215E6D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35E03F3"/>
    <w:multiLevelType w:val="multilevel"/>
    <w:tmpl w:val="3FA27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A5A71EB"/>
    <w:multiLevelType w:val="hybridMultilevel"/>
    <w:tmpl w:val="765295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5E7A3EC1"/>
    <w:multiLevelType w:val="hybridMultilevel"/>
    <w:tmpl w:val="857EB5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718A03EC"/>
    <w:multiLevelType w:val="hybridMultilevel"/>
    <w:tmpl w:val="344CB4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7D32377A"/>
    <w:multiLevelType w:val="hybridMultilevel"/>
    <w:tmpl w:val="120CD9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684670696">
    <w:abstractNumId w:val="0"/>
  </w:num>
  <w:num w:numId="2" w16cid:durableId="1345522317">
    <w:abstractNumId w:val="1"/>
  </w:num>
  <w:num w:numId="3" w16cid:durableId="1398166041">
    <w:abstractNumId w:val="2"/>
  </w:num>
  <w:num w:numId="4" w16cid:durableId="447429988">
    <w:abstractNumId w:val="3"/>
  </w:num>
  <w:num w:numId="5" w16cid:durableId="1590390047">
    <w:abstractNumId w:val="4"/>
  </w:num>
  <w:num w:numId="6" w16cid:durableId="1779182526">
    <w:abstractNumId w:val="5"/>
  </w:num>
  <w:num w:numId="7" w16cid:durableId="1108935405">
    <w:abstractNumId w:val="6"/>
  </w:num>
  <w:num w:numId="8" w16cid:durableId="1860660668">
    <w:abstractNumId w:val="7"/>
  </w:num>
  <w:num w:numId="9" w16cid:durableId="1555312648">
    <w:abstractNumId w:val="8"/>
  </w:num>
  <w:num w:numId="10" w16cid:durableId="1677463883">
    <w:abstractNumId w:val="12"/>
  </w:num>
  <w:num w:numId="11" w16cid:durableId="1818760237">
    <w:abstractNumId w:val="13"/>
  </w:num>
  <w:num w:numId="12" w16cid:durableId="1567371493">
    <w:abstractNumId w:val="14"/>
  </w:num>
  <w:num w:numId="13" w16cid:durableId="1287201142">
    <w:abstractNumId w:val="11"/>
  </w:num>
  <w:num w:numId="14" w16cid:durableId="900751504">
    <w:abstractNumId w:val="22"/>
  </w:num>
  <w:num w:numId="15" w16cid:durableId="658386031">
    <w:abstractNumId w:val="20"/>
  </w:num>
  <w:num w:numId="16" w16cid:durableId="1374035483">
    <w:abstractNumId w:val="17"/>
  </w:num>
  <w:num w:numId="17" w16cid:durableId="1311984591">
    <w:abstractNumId w:val="15"/>
  </w:num>
  <w:num w:numId="18" w16cid:durableId="398749131">
    <w:abstractNumId w:val="19"/>
  </w:num>
  <w:num w:numId="19" w16cid:durableId="1146898463">
    <w:abstractNumId w:val="21"/>
  </w:num>
  <w:num w:numId="20" w16cid:durableId="1457024142">
    <w:abstractNumId w:val="18"/>
  </w:num>
  <w:num w:numId="21" w16cid:durableId="463040573">
    <w:abstractNumId w:val="10"/>
  </w:num>
  <w:num w:numId="22" w16cid:durableId="2112629396">
    <w:abstractNumId w:val="16"/>
  </w:num>
  <w:num w:numId="23" w16cid:durableId="121034370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embedTrueTypeFonts/>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1963"/>
    <w:rsid w:val="00004BBB"/>
    <w:rsid w:val="00040F0C"/>
    <w:rsid w:val="00045AF9"/>
    <w:rsid w:val="00047EC8"/>
    <w:rsid w:val="000744F4"/>
    <w:rsid w:val="00086B8B"/>
    <w:rsid w:val="000B4715"/>
    <w:rsid w:val="000B7CF4"/>
    <w:rsid w:val="000C0CC9"/>
    <w:rsid w:val="000D5D47"/>
    <w:rsid w:val="000F310E"/>
    <w:rsid w:val="000F51D5"/>
    <w:rsid w:val="001074C9"/>
    <w:rsid w:val="001113A4"/>
    <w:rsid w:val="0011651A"/>
    <w:rsid w:val="001268B1"/>
    <w:rsid w:val="00137925"/>
    <w:rsid w:val="00161B10"/>
    <w:rsid w:val="001659D6"/>
    <w:rsid w:val="0016788F"/>
    <w:rsid w:val="00167E37"/>
    <w:rsid w:val="00176506"/>
    <w:rsid w:val="001767ED"/>
    <w:rsid w:val="00193FC0"/>
    <w:rsid w:val="00196476"/>
    <w:rsid w:val="001C5CBA"/>
    <w:rsid w:val="001D2E5E"/>
    <w:rsid w:val="001E3A18"/>
    <w:rsid w:val="001F7DA6"/>
    <w:rsid w:val="00200A69"/>
    <w:rsid w:val="00211EA4"/>
    <w:rsid w:val="0021412A"/>
    <w:rsid w:val="002216C6"/>
    <w:rsid w:val="00241613"/>
    <w:rsid w:val="00261F07"/>
    <w:rsid w:val="0027668D"/>
    <w:rsid w:val="00276CD8"/>
    <w:rsid w:val="00281B4B"/>
    <w:rsid w:val="00287D5A"/>
    <w:rsid w:val="002A4A5A"/>
    <w:rsid w:val="002A578D"/>
    <w:rsid w:val="002B228D"/>
    <w:rsid w:val="002D49FC"/>
    <w:rsid w:val="002E6F59"/>
    <w:rsid w:val="002E754A"/>
    <w:rsid w:val="002F25CF"/>
    <w:rsid w:val="002F2620"/>
    <w:rsid w:val="002F425F"/>
    <w:rsid w:val="00302FAC"/>
    <w:rsid w:val="00303F26"/>
    <w:rsid w:val="0034415D"/>
    <w:rsid w:val="00344869"/>
    <w:rsid w:val="00354021"/>
    <w:rsid w:val="0035753F"/>
    <w:rsid w:val="00370A8D"/>
    <w:rsid w:val="003A01C5"/>
    <w:rsid w:val="003A3A84"/>
    <w:rsid w:val="003C2AB0"/>
    <w:rsid w:val="003D432A"/>
    <w:rsid w:val="003D4DF5"/>
    <w:rsid w:val="003E25FD"/>
    <w:rsid w:val="003E7CA9"/>
    <w:rsid w:val="003F0067"/>
    <w:rsid w:val="003F572D"/>
    <w:rsid w:val="003F7E0F"/>
    <w:rsid w:val="00402810"/>
    <w:rsid w:val="004042F5"/>
    <w:rsid w:val="00405151"/>
    <w:rsid w:val="00414A45"/>
    <w:rsid w:val="004222B5"/>
    <w:rsid w:val="0042452A"/>
    <w:rsid w:val="0043698C"/>
    <w:rsid w:val="0044491A"/>
    <w:rsid w:val="0045244A"/>
    <w:rsid w:val="00462723"/>
    <w:rsid w:val="004640FD"/>
    <w:rsid w:val="00482C3A"/>
    <w:rsid w:val="00483B99"/>
    <w:rsid w:val="00494D6C"/>
    <w:rsid w:val="00497E3F"/>
    <w:rsid w:val="004B5781"/>
    <w:rsid w:val="004B626D"/>
    <w:rsid w:val="004C2CD1"/>
    <w:rsid w:val="004F071A"/>
    <w:rsid w:val="004F21AC"/>
    <w:rsid w:val="00500861"/>
    <w:rsid w:val="00500B7C"/>
    <w:rsid w:val="005162C1"/>
    <w:rsid w:val="00520BBA"/>
    <w:rsid w:val="005300D9"/>
    <w:rsid w:val="005348CC"/>
    <w:rsid w:val="00547AF4"/>
    <w:rsid w:val="005B5C1E"/>
    <w:rsid w:val="005D3FEF"/>
    <w:rsid w:val="005F2D7D"/>
    <w:rsid w:val="00634334"/>
    <w:rsid w:val="00643698"/>
    <w:rsid w:val="00647807"/>
    <w:rsid w:val="00674075"/>
    <w:rsid w:val="00685958"/>
    <w:rsid w:val="00693B12"/>
    <w:rsid w:val="006A0987"/>
    <w:rsid w:val="006A261E"/>
    <w:rsid w:val="006B07A5"/>
    <w:rsid w:val="006F06D5"/>
    <w:rsid w:val="006F2E56"/>
    <w:rsid w:val="00717F60"/>
    <w:rsid w:val="00720CB7"/>
    <w:rsid w:val="00731B10"/>
    <w:rsid w:val="00735E8F"/>
    <w:rsid w:val="00771D29"/>
    <w:rsid w:val="007775CC"/>
    <w:rsid w:val="00787A5A"/>
    <w:rsid w:val="007A4BF5"/>
    <w:rsid w:val="007B5D5E"/>
    <w:rsid w:val="007C1781"/>
    <w:rsid w:val="007F0F62"/>
    <w:rsid w:val="007F6842"/>
    <w:rsid w:val="007F74D5"/>
    <w:rsid w:val="008455B0"/>
    <w:rsid w:val="00850880"/>
    <w:rsid w:val="00882784"/>
    <w:rsid w:val="008908B8"/>
    <w:rsid w:val="008E2720"/>
    <w:rsid w:val="008E4C68"/>
    <w:rsid w:val="008F59C4"/>
    <w:rsid w:val="009055BD"/>
    <w:rsid w:val="00907D73"/>
    <w:rsid w:val="00924866"/>
    <w:rsid w:val="00940C51"/>
    <w:rsid w:val="00945304"/>
    <w:rsid w:val="0095315B"/>
    <w:rsid w:val="00963084"/>
    <w:rsid w:val="0096708F"/>
    <w:rsid w:val="009674ED"/>
    <w:rsid w:val="009A4D61"/>
    <w:rsid w:val="009B06A4"/>
    <w:rsid w:val="009B3A9E"/>
    <w:rsid w:val="009C340B"/>
    <w:rsid w:val="009D3947"/>
    <w:rsid w:val="009E3C9A"/>
    <w:rsid w:val="00A00D65"/>
    <w:rsid w:val="00A20A4C"/>
    <w:rsid w:val="00A22BB6"/>
    <w:rsid w:val="00A26AFF"/>
    <w:rsid w:val="00A40B40"/>
    <w:rsid w:val="00A43971"/>
    <w:rsid w:val="00A659F5"/>
    <w:rsid w:val="00AA79A0"/>
    <w:rsid w:val="00AC632A"/>
    <w:rsid w:val="00AC703F"/>
    <w:rsid w:val="00AD4E0C"/>
    <w:rsid w:val="00AE3E50"/>
    <w:rsid w:val="00AF119A"/>
    <w:rsid w:val="00B00AF8"/>
    <w:rsid w:val="00B13D96"/>
    <w:rsid w:val="00B172E9"/>
    <w:rsid w:val="00B31CE5"/>
    <w:rsid w:val="00B37AFE"/>
    <w:rsid w:val="00B37D1D"/>
    <w:rsid w:val="00B46125"/>
    <w:rsid w:val="00B61EF2"/>
    <w:rsid w:val="00B64473"/>
    <w:rsid w:val="00B67405"/>
    <w:rsid w:val="00B745EC"/>
    <w:rsid w:val="00B764D9"/>
    <w:rsid w:val="00B8644A"/>
    <w:rsid w:val="00BA1732"/>
    <w:rsid w:val="00BB43EC"/>
    <w:rsid w:val="00BB7861"/>
    <w:rsid w:val="00BD4E8B"/>
    <w:rsid w:val="00BD6085"/>
    <w:rsid w:val="00C21963"/>
    <w:rsid w:val="00C2708E"/>
    <w:rsid w:val="00C61214"/>
    <w:rsid w:val="00C7200F"/>
    <w:rsid w:val="00C97B32"/>
    <w:rsid w:val="00CC1EB5"/>
    <w:rsid w:val="00CE5911"/>
    <w:rsid w:val="00CF659A"/>
    <w:rsid w:val="00D058A9"/>
    <w:rsid w:val="00D17AD7"/>
    <w:rsid w:val="00D23138"/>
    <w:rsid w:val="00D25F32"/>
    <w:rsid w:val="00D33242"/>
    <w:rsid w:val="00D56700"/>
    <w:rsid w:val="00D57567"/>
    <w:rsid w:val="00D60AE7"/>
    <w:rsid w:val="00D65B68"/>
    <w:rsid w:val="00D828E5"/>
    <w:rsid w:val="00D940BF"/>
    <w:rsid w:val="00DA1C3C"/>
    <w:rsid w:val="00DA2754"/>
    <w:rsid w:val="00DA2CF7"/>
    <w:rsid w:val="00DB4763"/>
    <w:rsid w:val="00DC455A"/>
    <w:rsid w:val="00DE0B07"/>
    <w:rsid w:val="00DE503C"/>
    <w:rsid w:val="00DF3820"/>
    <w:rsid w:val="00E07B8E"/>
    <w:rsid w:val="00E335E9"/>
    <w:rsid w:val="00E7343B"/>
    <w:rsid w:val="00E85C02"/>
    <w:rsid w:val="00E87A7B"/>
    <w:rsid w:val="00E90002"/>
    <w:rsid w:val="00EA311F"/>
    <w:rsid w:val="00EC0349"/>
    <w:rsid w:val="00ED3FBA"/>
    <w:rsid w:val="00ED40BF"/>
    <w:rsid w:val="00EE7780"/>
    <w:rsid w:val="00EF2A42"/>
    <w:rsid w:val="00EF6270"/>
    <w:rsid w:val="00F032DF"/>
    <w:rsid w:val="00F15D76"/>
    <w:rsid w:val="00F167C9"/>
    <w:rsid w:val="00F246B7"/>
    <w:rsid w:val="00F255B9"/>
    <w:rsid w:val="00F54C20"/>
    <w:rsid w:val="00F71A31"/>
    <w:rsid w:val="00F721C2"/>
    <w:rsid w:val="00F925AE"/>
    <w:rsid w:val="00FA5807"/>
    <w:rsid w:val="00FC1B98"/>
    <w:rsid w:val="00FD1588"/>
    <w:rsid w:val="00FD3324"/>
    <w:rsid w:val="00FD37C9"/>
    <w:rsid w:val="00FF49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34017A"/>
  <w15:docId w15:val="{65690CC3-73AB-4B95-80C4-5B1DC235AC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pPr>
      <w:spacing w:line="240" w:lineRule="atLeast"/>
      <w:textAlignment w:val="baseline"/>
    </w:pPr>
    <w:rPr>
      <w:sz w:val="24"/>
      <w:szCs w:val="24"/>
    </w:rPr>
  </w:style>
  <w:style w:type="paragraph" w:styleId="Heading1">
    <w:name w:val="heading 1"/>
    <w:basedOn w:val="Normal"/>
    <w:next w:val="Normal"/>
    <w:link w:val="Heading1Char"/>
    <w:uiPriority w:val="9"/>
    <w:qFormat/>
    <w:rsid w:val="00506D7A"/>
    <w:pPr>
      <w:keepNext/>
      <w:keepLines/>
      <w:spacing w:before="240"/>
      <w:outlineLvl w:val="0"/>
    </w:pPr>
    <w:rPr>
      <w:b/>
      <w:bCs/>
      <w:color w:val="2F5496"/>
      <w:kern w:val="36"/>
    </w:rPr>
  </w:style>
  <w:style w:type="paragraph" w:styleId="Heading2">
    <w:name w:val="heading 2"/>
    <w:basedOn w:val="Normal"/>
    <w:next w:val="Normal"/>
    <w:link w:val="Heading2Char"/>
    <w:uiPriority w:val="9"/>
    <w:qFormat/>
    <w:rsid w:val="00506D7A"/>
    <w:pPr>
      <w:keepNext/>
      <w:keepLines/>
      <w:spacing w:before="40"/>
      <w:outlineLvl w:val="1"/>
    </w:pPr>
    <w:rPr>
      <w:b/>
      <w:bCs/>
      <w:color w:val="2F5496"/>
    </w:rPr>
  </w:style>
  <w:style w:type="paragraph" w:styleId="Heading3">
    <w:name w:val="heading 3"/>
    <w:basedOn w:val="Normal"/>
    <w:next w:val="Normal"/>
    <w:link w:val="Heading3Char"/>
    <w:uiPriority w:val="9"/>
    <w:qFormat/>
    <w:rsid w:val="00506D7A"/>
    <w:pPr>
      <w:keepNext/>
      <w:keepLines/>
      <w:spacing w:before="40"/>
      <w:outlineLvl w:val="2"/>
    </w:pPr>
    <w:rPr>
      <w:b/>
      <w:bCs/>
      <w:color w:val="1F3763"/>
    </w:rPr>
  </w:style>
  <w:style w:type="paragraph" w:styleId="Heading4">
    <w:name w:val="heading 4"/>
    <w:basedOn w:val="Normal"/>
    <w:next w:val="Normal"/>
    <w:link w:val="Heading4Char"/>
    <w:uiPriority w:val="9"/>
    <w:qFormat/>
    <w:rsid w:val="00506D7A"/>
    <w:pPr>
      <w:keepNext/>
      <w:keepLines/>
      <w:spacing w:before="40"/>
      <w:outlineLvl w:val="3"/>
    </w:pPr>
    <w:rPr>
      <w:b/>
      <w:bCs/>
      <w:iCs/>
      <w:color w:val="2F5496"/>
    </w:rPr>
  </w:style>
  <w:style w:type="paragraph" w:styleId="Heading5">
    <w:name w:val="heading 5"/>
    <w:basedOn w:val="Normal"/>
    <w:next w:val="Normal"/>
    <w:link w:val="Heading5Char"/>
    <w:uiPriority w:val="9"/>
    <w:qFormat/>
    <w:rsid w:val="00506D7A"/>
    <w:pPr>
      <w:keepNext/>
      <w:keepLines/>
      <w:spacing w:before="40"/>
      <w:outlineLvl w:val="4"/>
    </w:pPr>
    <w:rPr>
      <w:b/>
      <w:bCs/>
      <w:color w:val="2F5496"/>
    </w:rPr>
  </w:style>
  <w:style w:type="paragraph" w:styleId="Heading6">
    <w:name w:val="heading 6"/>
    <w:basedOn w:val="Normal"/>
    <w:next w:val="Normal"/>
    <w:link w:val="Heading6Char"/>
    <w:uiPriority w:val="9"/>
    <w:qFormat/>
    <w:rsid w:val="00506D7A"/>
    <w:pPr>
      <w:keepNext/>
      <w:keepLines/>
      <w:spacing w:before="40"/>
      <w:outlineLvl w:val="5"/>
    </w:pPr>
    <w:rPr>
      <w:b/>
      <w:bCs/>
      <w:color w:val="1F376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trPr>
      <w:hidden/>
    </w:tr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6D7A"/>
    <w:rPr>
      <w:rFonts w:ascii="Times New Roman" w:eastAsia="Times New Roman" w:hAnsi="Times New Roman" w:cs="Times New Roman"/>
      <w:color w:val="2F5496"/>
      <w:sz w:val="32"/>
      <w:szCs w:val="32"/>
    </w:rPr>
  </w:style>
  <w:style w:type="character" w:customStyle="1" w:styleId="Heading2Char">
    <w:name w:val="Heading 2 Char"/>
    <w:basedOn w:val="DefaultParagraphFont"/>
    <w:link w:val="Heading2"/>
    <w:uiPriority w:val="9"/>
    <w:rsid w:val="00506D7A"/>
    <w:rPr>
      <w:rFonts w:ascii="Times New Roman" w:eastAsia="Times New Roman" w:hAnsi="Times New Roman" w:cs="Times New Roman"/>
      <w:color w:val="2F5496"/>
      <w:sz w:val="26"/>
      <w:szCs w:val="26"/>
    </w:rPr>
  </w:style>
  <w:style w:type="character" w:customStyle="1" w:styleId="Heading3Char">
    <w:name w:val="Heading 3 Char"/>
    <w:basedOn w:val="DefaultParagraphFont"/>
    <w:link w:val="Heading3"/>
    <w:uiPriority w:val="9"/>
    <w:rsid w:val="00506D7A"/>
    <w:rPr>
      <w:rFonts w:ascii="Times New Roman" w:eastAsia="Times New Roman" w:hAnsi="Times New Roman" w:cs="Times New Roman"/>
      <w:color w:val="1F3763"/>
      <w:sz w:val="24"/>
      <w:szCs w:val="24"/>
    </w:rPr>
  </w:style>
  <w:style w:type="character" w:customStyle="1" w:styleId="Heading4Char">
    <w:name w:val="Heading 4 Char"/>
    <w:basedOn w:val="DefaultParagraphFont"/>
    <w:link w:val="Heading4"/>
    <w:uiPriority w:val="9"/>
    <w:rsid w:val="00506D7A"/>
    <w:rPr>
      <w:rFonts w:ascii="Times New Roman" w:eastAsia="Times New Roman" w:hAnsi="Times New Roman" w:cs="Times New Roman"/>
      <w:i/>
      <w:iCs/>
      <w:color w:val="2F5496"/>
    </w:rPr>
  </w:style>
  <w:style w:type="character" w:customStyle="1" w:styleId="Heading5Char">
    <w:name w:val="Heading 5 Char"/>
    <w:basedOn w:val="DefaultParagraphFont"/>
    <w:link w:val="Heading5"/>
    <w:uiPriority w:val="9"/>
    <w:rsid w:val="00506D7A"/>
    <w:rPr>
      <w:rFonts w:ascii="Times New Roman" w:eastAsia="Times New Roman" w:hAnsi="Times New Roman" w:cs="Times New Roman"/>
      <w:color w:val="2F5496"/>
    </w:rPr>
  </w:style>
  <w:style w:type="character" w:customStyle="1" w:styleId="Heading6Char">
    <w:name w:val="Heading 6 Char"/>
    <w:basedOn w:val="DefaultParagraphFont"/>
    <w:link w:val="Heading6"/>
    <w:uiPriority w:val="9"/>
    <w:rsid w:val="00506D7A"/>
    <w:rPr>
      <w:rFonts w:ascii="Times New Roman" w:eastAsia="Times New Roman" w:hAnsi="Times New Roman" w:cs="Times New Roman"/>
      <w:color w:val="1F3763"/>
    </w:rPr>
  </w:style>
  <w:style w:type="paragraph" w:customStyle="1" w:styleId="divdocument">
    <w:name w:val="div_document"/>
    <w:basedOn w:val="Normal"/>
    <w:pPr>
      <w:spacing w:line="340" w:lineRule="atLeast"/>
    </w:pPr>
  </w:style>
  <w:style w:type="paragraph" w:customStyle="1" w:styleId="divdocumentsection">
    <w:name w:val="div_document_section"/>
    <w:basedOn w:val="Normal"/>
  </w:style>
  <w:style w:type="paragraph" w:customStyle="1" w:styleId="divdocumentdivparagraph">
    <w:name w:val="div_document_div_paragraph"/>
    <w:basedOn w:val="Normal"/>
  </w:style>
  <w:style w:type="paragraph" w:customStyle="1" w:styleId="divdocumentdivname">
    <w:name w:val="div_document_div_name"/>
    <w:basedOn w:val="Normal"/>
    <w:rPr>
      <w:color w:val="34383C"/>
    </w:rPr>
  </w:style>
  <w:style w:type="character" w:customStyle="1" w:styleId="span">
    <w:name w:val="span"/>
    <w:basedOn w:val="DefaultParagraphFont"/>
    <w:rPr>
      <w:sz w:val="24"/>
      <w:szCs w:val="24"/>
      <w:bdr w:val="none" w:sz="0" w:space="0" w:color="auto"/>
      <w:vertAlign w:val="baseline"/>
    </w:rPr>
  </w:style>
  <w:style w:type="paragraph" w:customStyle="1" w:styleId="divdocumentdivlowerborder">
    <w:name w:val="div_document_div_lowerborder"/>
    <w:basedOn w:val="Normal"/>
    <w:pPr>
      <w:pBdr>
        <w:top w:val="single" w:sz="8" w:space="0" w:color="34383C"/>
        <w:bottom w:val="single" w:sz="24" w:space="0" w:color="34383C"/>
      </w:pBdr>
      <w:spacing w:line="0" w:lineRule="atLeast"/>
    </w:pPr>
    <w:rPr>
      <w:color w:val="34383C"/>
      <w:sz w:val="0"/>
      <w:szCs w:val="0"/>
    </w:rPr>
  </w:style>
  <w:style w:type="paragraph" w:customStyle="1" w:styleId="div">
    <w:name w:val="div"/>
    <w:basedOn w:val="Normal"/>
  </w:style>
  <w:style w:type="paragraph" w:customStyle="1" w:styleId="divdocumentdivSECTIONCNTC">
    <w:name w:val="div_document_div_SECTION_CNTC"/>
    <w:basedOn w:val="Normal"/>
    <w:pPr>
      <w:pBdr>
        <w:bottom w:val="none" w:sz="0" w:space="8" w:color="auto"/>
      </w:pBdr>
    </w:pPr>
  </w:style>
  <w:style w:type="paragraph" w:customStyle="1" w:styleId="divaddress">
    <w:name w:val="div_address"/>
    <w:basedOn w:val="div"/>
    <w:pPr>
      <w:spacing w:line="320" w:lineRule="atLeast"/>
      <w:jc w:val="center"/>
    </w:pPr>
    <w:rPr>
      <w:sz w:val="22"/>
      <w:szCs w:val="22"/>
    </w:rPr>
  </w:style>
  <w:style w:type="character" w:customStyle="1" w:styleId="divaddressli">
    <w:name w:val="div_address_li"/>
    <w:basedOn w:val="DefaultParagraphFont"/>
  </w:style>
  <w:style w:type="character" w:customStyle="1" w:styleId="divaddresslinth-child1bulletspan">
    <w:name w:val="div_address_li_nth-child(1)_bulletspan"/>
    <w:basedOn w:val="DefaultParagraphFont"/>
    <w:rPr>
      <w:vanish/>
    </w:rPr>
  </w:style>
  <w:style w:type="character" w:customStyle="1" w:styleId="documentzipsuffix">
    <w:name w:val="document_zipsuffix"/>
    <w:basedOn w:val="DefaultParagraphFont"/>
  </w:style>
  <w:style w:type="character" w:customStyle="1" w:styleId="documentzipprefix">
    <w:name w:val="document_zipprefix"/>
    <w:basedOn w:val="DefaultParagraphFont"/>
    <w:rPr>
      <w:vanish/>
    </w:rPr>
  </w:style>
  <w:style w:type="paragraph" w:customStyle="1" w:styleId="divdocumentdivheading">
    <w:name w:val="div_document_div_heading"/>
    <w:basedOn w:val="Normal"/>
  </w:style>
  <w:style w:type="paragraph" w:customStyle="1" w:styleId="divdocumentdivsectiontitle">
    <w:name w:val="div_document_div_sectiontitle"/>
    <w:basedOn w:val="Normal"/>
    <w:pPr>
      <w:spacing w:line="380" w:lineRule="atLeast"/>
    </w:pPr>
    <w:rPr>
      <w:color w:val="34383C"/>
      <w:sz w:val="28"/>
      <w:szCs w:val="28"/>
    </w:rPr>
  </w:style>
  <w:style w:type="paragraph" w:customStyle="1" w:styleId="divdocumentsinglecolumn">
    <w:name w:val="div_document_singlecolumn"/>
    <w:basedOn w:val="Normal"/>
  </w:style>
  <w:style w:type="paragraph" w:customStyle="1" w:styleId="p">
    <w:name w:val="p"/>
    <w:basedOn w:val="Normal"/>
  </w:style>
  <w:style w:type="paragraph" w:customStyle="1" w:styleId="hiltParaWrapper">
    <w:name w:val="hiltParaWrapper"/>
    <w:basedOn w:val="Normal"/>
  </w:style>
  <w:style w:type="paragraph" w:customStyle="1" w:styleId="ulli">
    <w:name w:val="ul_li"/>
    <w:basedOn w:val="Normal"/>
  </w:style>
  <w:style w:type="table" w:customStyle="1" w:styleId="divdocumenttable">
    <w:name w:val="div_document_table"/>
    <w:basedOn w:val="TableNormal"/>
    <w:tblPr/>
    <w:trPr>
      <w:hidden/>
    </w:trPr>
  </w:style>
  <w:style w:type="paragraph" w:customStyle="1" w:styleId="documentsectionnotmulti-para-hiltnotmulti-section-hiltmulti-para-opt">
    <w:name w:val="document_section_not(.multi-para-hilt)_not(.multi-section-hilt)_multi-para-opt"/>
    <w:basedOn w:val="Normal"/>
    <w:rPr>
      <w:vanish/>
    </w:rPr>
  </w:style>
  <w:style w:type="paragraph" w:customStyle="1" w:styleId="documenttxtBold">
    <w:name w:val="document_txtBold"/>
    <w:basedOn w:val="Normal"/>
    <w:rPr>
      <w:b/>
      <w:bCs/>
    </w:rPr>
  </w:style>
  <w:style w:type="character" w:customStyle="1" w:styleId="singlecolumnspanpaddedlinenth-child1">
    <w:name w:val="singlecolumn_span_paddedline_nth-child(1)"/>
    <w:basedOn w:val="DefaultParagraphFont"/>
  </w:style>
  <w:style w:type="character" w:customStyle="1" w:styleId="spanjobtitle">
    <w:name w:val="span_jobtitle"/>
    <w:basedOn w:val="span"/>
    <w:rPr>
      <w:b/>
      <w:bCs/>
      <w:sz w:val="24"/>
      <w:szCs w:val="24"/>
      <w:bdr w:val="none" w:sz="0" w:space="0" w:color="auto"/>
      <w:vertAlign w:val="baseline"/>
    </w:rPr>
  </w:style>
  <w:style w:type="character" w:customStyle="1" w:styleId="spanpaddedline">
    <w:name w:val="span_paddedline"/>
    <w:basedOn w:val="span"/>
    <w:rPr>
      <w:sz w:val="24"/>
      <w:szCs w:val="24"/>
      <w:bdr w:val="none" w:sz="0" w:space="0" w:color="auto"/>
      <w:vertAlign w:val="baseline"/>
    </w:rPr>
  </w:style>
  <w:style w:type="paragraph" w:customStyle="1" w:styleId="spanpaddedlineParagraph">
    <w:name w:val="span_paddedline Paragraph"/>
    <w:basedOn w:val="spanParagraph"/>
  </w:style>
  <w:style w:type="paragraph" w:customStyle="1" w:styleId="spanParagraph">
    <w:name w:val="span Paragraph"/>
    <w:basedOn w:val="Normal"/>
  </w:style>
  <w:style w:type="character" w:customStyle="1" w:styleId="spancompanyname">
    <w:name w:val="span_companyname"/>
    <w:basedOn w:val="span"/>
    <w:rPr>
      <w:b/>
      <w:bCs/>
      <w:sz w:val="24"/>
      <w:szCs w:val="24"/>
      <w:bdr w:val="none" w:sz="0" w:space="0" w:color="auto"/>
      <w:vertAlign w:val="baseline"/>
    </w:rPr>
  </w:style>
  <w:style w:type="character" w:customStyle="1" w:styleId="spandegree">
    <w:name w:val="span_degree"/>
    <w:basedOn w:val="span"/>
    <w:rPr>
      <w:b/>
      <w:bCs/>
      <w:sz w:val="24"/>
      <w:szCs w:val="24"/>
      <w:bdr w:val="none" w:sz="0" w:space="0" w:color="auto"/>
      <w:vertAlign w:val="baseline"/>
    </w:rPr>
  </w:style>
  <w:style w:type="paragraph" w:styleId="BodyText">
    <w:name w:val="Body Text"/>
    <w:basedOn w:val="Normal"/>
    <w:link w:val="BodyTextChar"/>
    <w:uiPriority w:val="1"/>
    <w:qFormat/>
    <w:rsid w:val="00FF4908"/>
    <w:pPr>
      <w:widowControl w:val="0"/>
      <w:autoSpaceDE w:val="0"/>
      <w:autoSpaceDN w:val="0"/>
      <w:spacing w:line="288" w:lineRule="auto"/>
      <w:ind w:left="964" w:hanging="360"/>
      <w:textAlignment w:val="auto"/>
    </w:pPr>
    <w:rPr>
      <w:iCs/>
    </w:rPr>
  </w:style>
  <w:style w:type="character" w:customStyle="1" w:styleId="BodyTextChar">
    <w:name w:val="Body Text Char"/>
    <w:basedOn w:val="DefaultParagraphFont"/>
    <w:link w:val="BodyText"/>
    <w:uiPriority w:val="1"/>
    <w:rsid w:val="00FF4908"/>
    <w:rPr>
      <w:iCs/>
      <w:sz w:val="24"/>
      <w:szCs w:val="24"/>
    </w:rPr>
  </w:style>
  <w:style w:type="paragraph" w:styleId="ListParagraph">
    <w:name w:val="List Paragraph"/>
    <w:aliases w:val="Figure_name,List Paragraph1,Bullet- First level"/>
    <w:basedOn w:val="Normal"/>
    <w:link w:val="ListParagraphChar"/>
    <w:uiPriority w:val="34"/>
    <w:qFormat/>
    <w:rsid w:val="00FF4908"/>
    <w:pPr>
      <w:spacing w:after="160" w:line="259" w:lineRule="auto"/>
      <w:ind w:left="720"/>
      <w:contextualSpacing/>
      <w:textAlignment w:val="auto"/>
    </w:pPr>
    <w:rPr>
      <w:rFonts w:ascii="Calibri" w:eastAsia="Calibri" w:hAnsi="Calibri" w:cs="Calibri"/>
      <w:sz w:val="22"/>
      <w:szCs w:val="22"/>
    </w:rPr>
  </w:style>
  <w:style w:type="character" w:customStyle="1" w:styleId="ListParagraphChar">
    <w:name w:val="List Paragraph Char"/>
    <w:aliases w:val="Figure_name Char,List Paragraph1 Char,Bullet- First level Char"/>
    <w:link w:val="ListParagraph"/>
    <w:uiPriority w:val="34"/>
    <w:qFormat/>
    <w:rsid w:val="00FF4908"/>
    <w:rPr>
      <w:rFonts w:ascii="Calibri" w:eastAsia="Calibri" w:hAnsi="Calibri" w:cs="Calibri"/>
      <w:sz w:val="22"/>
      <w:szCs w:val="22"/>
    </w:rPr>
  </w:style>
  <w:style w:type="paragraph" w:styleId="NoSpacing">
    <w:name w:val="No Spacing"/>
    <w:uiPriority w:val="1"/>
    <w:qFormat/>
    <w:rsid w:val="00FF4908"/>
    <w:rPr>
      <w:rFonts w:asciiTheme="minorHAnsi" w:eastAsiaTheme="minorHAnsi" w:hAnsiTheme="minorHAnsi" w:cstheme="minorBidi"/>
      <w:sz w:val="22"/>
      <w:szCs w:val="22"/>
    </w:rPr>
  </w:style>
  <w:style w:type="character" w:styleId="Hyperlink">
    <w:name w:val="Hyperlink"/>
    <w:basedOn w:val="DefaultParagraphFont"/>
    <w:uiPriority w:val="99"/>
    <w:unhideWhenUsed/>
    <w:rsid w:val="001E3A18"/>
    <w:rPr>
      <w:color w:val="0000FF" w:themeColor="hyperlink"/>
      <w:u w:val="single"/>
    </w:rPr>
  </w:style>
  <w:style w:type="character" w:styleId="UnresolvedMention">
    <w:name w:val="Unresolved Mention"/>
    <w:basedOn w:val="DefaultParagraphFont"/>
    <w:uiPriority w:val="99"/>
    <w:semiHidden/>
    <w:unhideWhenUsed/>
    <w:rsid w:val="001E3A18"/>
    <w:rPr>
      <w:color w:val="605E5C"/>
      <w:shd w:val="clear" w:color="auto" w:fill="E1DFDD"/>
    </w:rPr>
  </w:style>
  <w:style w:type="character" w:customStyle="1" w:styleId="documentskn-mlb1parentContainersectionparagraphWrapper">
    <w:name w:val="document_skn-mlb1_parentContainer_section_paragraphWrapper"/>
    <w:basedOn w:val="DefaultParagraphFont"/>
    <w:rsid w:val="00F255B9"/>
    <w:rPr>
      <w:color w:val="2A2A2A"/>
    </w:rPr>
  </w:style>
  <w:style w:type="paragraph" w:customStyle="1" w:styleId="documentskn-mlb1paddedline">
    <w:name w:val="document_skn-mlb1_paddedline"/>
    <w:basedOn w:val="Normal"/>
    <w:rsid w:val="00F255B9"/>
    <w:pPr>
      <w:textAlignment w:val="auto"/>
    </w:pPr>
  </w:style>
  <w:style w:type="character" w:customStyle="1" w:styleId="documentskn-mlb1txtBold">
    <w:name w:val="document_skn-mlb1_txtBold"/>
    <w:basedOn w:val="DefaultParagraphFont"/>
    <w:rsid w:val="00F255B9"/>
    <w:rPr>
      <w:b/>
      <w:bCs/>
    </w:rPr>
  </w:style>
  <w:style w:type="character" w:customStyle="1" w:styleId="documentskn-mlb1experiencejobdates">
    <w:name w:val="document_skn-mlb1_experience_jobdates"/>
    <w:basedOn w:val="DefaultParagraphFont"/>
    <w:rsid w:val="00F255B9"/>
    <w:rPr>
      <w:b w:val="0"/>
      <w:bCs w:val="0"/>
    </w:rPr>
  </w:style>
  <w:style w:type="character" w:customStyle="1" w:styleId="documentskn-mlb1companyname">
    <w:name w:val="document_skn-mlb1_companyname"/>
    <w:basedOn w:val="DefaultParagraphFont"/>
    <w:rsid w:val="00F255B9"/>
    <w:rPr>
      <w:b/>
      <w:bCs/>
    </w:rPr>
  </w:style>
  <w:style w:type="character" w:customStyle="1" w:styleId="documentskn-mlb1jobcity">
    <w:name w:val="document_skn-mlb1_jobcity"/>
    <w:basedOn w:val="DefaultParagraphFont"/>
    <w:rsid w:val="00F255B9"/>
    <w:rPr>
      <w:b/>
      <w:bCs/>
    </w:rPr>
  </w:style>
  <w:style w:type="character" w:customStyle="1" w:styleId="documentskn-mlb1jobstate">
    <w:name w:val="document_skn-mlb1_jobstate"/>
    <w:basedOn w:val="DefaultParagraphFont"/>
    <w:rsid w:val="00F255B9"/>
    <w:rPr>
      <w:b/>
      <w:bCs/>
    </w:rPr>
  </w:style>
  <w:style w:type="character" w:styleId="Strong">
    <w:name w:val="Strong"/>
    <w:basedOn w:val="DefaultParagraphFont"/>
    <w:uiPriority w:val="22"/>
    <w:qFormat/>
    <w:rsid w:val="00F54C20"/>
    <w:rPr>
      <w:b/>
      <w:bCs/>
    </w:rPr>
  </w:style>
  <w:style w:type="paragraph" w:styleId="Header">
    <w:name w:val="header"/>
    <w:basedOn w:val="Normal"/>
    <w:link w:val="HeaderChar"/>
    <w:uiPriority w:val="99"/>
    <w:unhideWhenUsed/>
    <w:rsid w:val="00D25F32"/>
    <w:pPr>
      <w:tabs>
        <w:tab w:val="center" w:pos="4680"/>
        <w:tab w:val="right" w:pos="9360"/>
      </w:tabs>
      <w:spacing w:line="240" w:lineRule="auto"/>
    </w:pPr>
  </w:style>
  <w:style w:type="character" w:customStyle="1" w:styleId="HeaderChar">
    <w:name w:val="Header Char"/>
    <w:basedOn w:val="DefaultParagraphFont"/>
    <w:link w:val="Header"/>
    <w:uiPriority w:val="99"/>
    <w:rsid w:val="00D25F32"/>
    <w:rPr>
      <w:sz w:val="24"/>
      <w:szCs w:val="24"/>
    </w:rPr>
  </w:style>
  <w:style w:type="paragraph" w:styleId="Footer">
    <w:name w:val="footer"/>
    <w:basedOn w:val="Normal"/>
    <w:link w:val="FooterChar"/>
    <w:uiPriority w:val="99"/>
    <w:unhideWhenUsed/>
    <w:rsid w:val="00D25F32"/>
    <w:pPr>
      <w:tabs>
        <w:tab w:val="center" w:pos="4680"/>
        <w:tab w:val="right" w:pos="9360"/>
      </w:tabs>
      <w:spacing w:line="240" w:lineRule="auto"/>
    </w:pPr>
  </w:style>
  <w:style w:type="character" w:customStyle="1" w:styleId="FooterChar">
    <w:name w:val="Footer Char"/>
    <w:basedOn w:val="DefaultParagraphFont"/>
    <w:link w:val="Footer"/>
    <w:uiPriority w:val="99"/>
    <w:rsid w:val="00D25F32"/>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3382032">
      <w:bodyDiv w:val="1"/>
      <w:marLeft w:val="0"/>
      <w:marRight w:val="0"/>
      <w:marTop w:val="0"/>
      <w:marBottom w:val="0"/>
      <w:divBdr>
        <w:top w:val="none" w:sz="0" w:space="0" w:color="auto"/>
        <w:left w:val="none" w:sz="0" w:space="0" w:color="auto"/>
        <w:bottom w:val="none" w:sz="0" w:space="0" w:color="auto"/>
        <w:right w:val="none" w:sz="0" w:space="0" w:color="auto"/>
      </w:divBdr>
    </w:div>
    <w:div w:id="232159003">
      <w:bodyDiv w:val="1"/>
      <w:marLeft w:val="0"/>
      <w:marRight w:val="0"/>
      <w:marTop w:val="0"/>
      <w:marBottom w:val="0"/>
      <w:divBdr>
        <w:top w:val="none" w:sz="0" w:space="0" w:color="auto"/>
        <w:left w:val="none" w:sz="0" w:space="0" w:color="auto"/>
        <w:bottom w:val="none" w:sz="0" w:space="0" w:color="auto"/>
        <w:right w:val="none" w:sz="0" w:space="0" w:color="auto"/>
      </w:divBdr>
    </w:div>
    <w:div w:id="731464943">
      <w:bodyDiv w:val="1"/>
      <w:marLeft w:val="0"/>
      <w:marRight w:val="0"/>
      <w:marTop w:val="0"/>
      <w:marBottom w:val="0"/>
      <w:divBdr>
        <w:top w:val="none" w:sz="0" w:space="0" w:color="auto"/>
        <w:left w:val="none" w:sz="0" w:space="0" w:color="auto"/>
        <w:bottom w:val="none" w:sz="0" w:space="0" w:color="auto"/>
        <w:right w:val="none" w:sz="0" w:space="0" w:color="auto"/>
      </w:divBdr>
    </w:div>
    <w:div w:id="804587925">
      <w:bodyDiv w:val="1"/>
      <w:marLeft w:val="0"/>
      <w:marRight w:val="0"/>
      <w:marTop w:val="0"/>
      <w:marBottom w:val="0"/>
      <w:divBdr>
        <w:top w:val="none" w:sz="0" w:space="0" w:color="auto"/>
        <w:left w:val="none" w:sz="0" w:space="0" w:color="auto"/>
        <w:bottom w:val="none" w:sz="0" w:space="0" w:color="auto"/>
        <w:right w:val="none" w:sz="0" w:space="0" w:color="auto"/>
      </w:divBdr>
    </w:div>
    <w:div w:id="886189236">
      <w:bodyDiv w:val="1"/>
      <w:marLeft w:val="0"/>
      <w:marRight w:val="0"/>
      <w:marTop w:val="0"/>
      <w:marBottom w:val="0"/>
      <w:divBdr>
        <w:top w:val="none" w:sz="0" w:space="0" w:color="auto"/>
        <w:left w:val="none" w:sz="0" w:space="0" w:color="auto"/>
        <w:bottom w:val="none" w:sz="0" w:space="0" w:color="auto"/>
        <w:right w:val="none" w:sz="0" w:space="0" w:color="auto"/>
      </w:divBdr>
    </w:div>
    <w:div w:id="1309630950">
      <w:bodyDiv w:val="1"/>
      <w:marLeft w:val="0"/>
      <w:marRight w:val="0"/>
      <w:marTop w:val="0"/>
      <w:marBottom w:val="0"/>
      <w:divBdr>
        <w:top w:val="none" w:sz="0" w:space="0" w:color="auto"/>
        <w:left w:val="none" w:sz="0" w:space="0" w:color="auto"/>
        <w:bottom w:val="none" w:sz="0" w:space="0" w:color="auto"/>
        <w:right w:val="none" w:sz="0" w:space="0" w:color="auto"/>
      </w:divBdr>
    </w:div>
    <w:div w:id="1312490332">
      <w:bodyDiv w:val="1"/>
      <w:marLeft w:val="0"/>
      <w:marRight w:val="0"/>
      <w:marTop w:val="0"/>
      <w:marBottom w:val="0"/>
      <w:divBdr>
        <w:top w:val="none" w:sz="0" w:space="0" w:color="auto"/>
        <w:left w:val="none" w:sz="0" w:space="0" w:color="auto"/>
        <w:bottom w:val="none" w:sz="0" w:space="0" w:color="auto"/>
        <w:right w:val="none" w:sz="0" w:space="0" w:color="auto"/>
      </w:divBdr>
    </w:div>
    <w:div w:id="1408528161">
      <w:bodyDiv w:val="1"/>
      <w:marLeft w:val="0"/>
      <w:marRight w:val="0"/>
      <w:marTop w:val="0"/>
      <w:marBottom w:val="0"/>
      <w:divBdr>
        <w:top w:val="none" w:sz="0" w:space="0" w:color="auto"/>
        <w:left w:val="none" w:sz="0" w:space="0" w:color="auto"/>
        <w:bottom w:val="none" w:sz="0" w:space="0" w:color="auto"/>
        <w:right w:val="none" w:sz="0" w:space="0" w:color="auto"/>
      </w:divBdr>
    </w:div>
    <w:div w:id="1508330887">
      <w:bodyDiv w:val="1"/>
      <w:marLeft w:val="0"/>
      <w:marRight w:val="0"/>
      <w:marTop w:val="0"/>
      <w:marBottom w:val="0"/>
      <w:divBdr>
        <w:top w:val="none" w:sz="0" w:space="0" w:color="auto"/>
        <w:left w:val="none" w:sz="0" w:space="0" w:color="auto"/>
        <w:bottom w:val="none" w:sz="0" w:space="0" w:color="auto"/>
        <w:right w:val="none" w:sz="0" w:space="0" w:color="auto"/>
      </w:divBdr>
    </w:div>
    <w:div w:id="1715617687">
      <w:bodyDiv w:val="1"/>
      <w:marLeft w:val="0"/>
      <w:marRight w:val="0"/>
      <w:marTop w:val="0"/>
      <w:marBottom w:val="0"/>
      <w:divBdr>
        <w:top w:val="none" w:sz="0" w:space="0" w:color="auto"/>
        <w:left w:val="none" w:sz="0" w:space="0" w:color="auto"/>
        <w:bottom w:val="none" w:sz="0" w:space="0" w:color="auto"/>
        <w:right w:val="none" w:sz="0" w:space="0" w:color="auto"/>
      </w:divBdr>
    </w:div>
    <w:div w:id="1745905717">
      <w:bodyDiv w:val="1"/>
      <w:marLeft w:val="0"/>
      <w:marRight w:val="0"/>
      <w:marTop w:val="0"/>
      <w:marBottom w:val="0"/>
      <w:divBdr>
        <w:top w:val="none" w:sz="0" w:space="0" w:color="auto"/>
        <w:left w:val="none" w:sz="0" w:space="0" w:color="auto"/>
        <w:bottom w:val="none" w:sz="0" w:space="0" w:color="auto"/>
        <w:right w:val="none" w:sz="0" w:space="0" w:color="auto"/>
      </w:divBdr>
    </w:div>
    <w:div w:id="1853686640">
      <w:bodyDiv w:val="1"/>
      <w:marLeft w:val="0"/>
      <w:marRight w:val="0"/>
      <w:marTop w:val="0"/>
      <w:marBottom w:val="0"/>
      <w:divBdr>
        <w:top w:val="none" w:sz="0" w:space="0" w:color="auto"/>
        <w:left w:val="none" w:sz="0" w:space="0" w:color="auto"/>
        <w:bottom w:val="none" w:sz="0" w:space="0" w:color="auto"/>
        <w:right w:val="none" w:sz="0" w:space="0" w:color="auto"/>
      </w:divBdr>
    </w:div>
    <w:div w:id="1869760949">
      <w:bodyDiv w:val="1"/>
      <w:marLeft w:val="0"/>
      <w:marRight w:val="0"/>
      <w:marTop w:val="0"/>
      <w:marBottom w:val="0"/>
      <w:divBdr>
        <w:top w:val="none" w:sz="0" w:space="0" w:color="auto"/>
        <w:left w:val="none" w:sz="0" w:space="0" w:color="auto"/>
        <w:bottom w:val="none" w:sz="0" w:space="0" w:color="auto"/>
        <w:right w:val="none" w:sz="0" w:space="0" w:color="auto"/>
      </w:divBdr>
    </w:div>
    <w:div w:id="192572078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prstDash val="solid"/>
        </a:ln>
        <a:ln w="25400">
          <a:solidFill>
            <a:schemeClr val="phClr"/>
          </a:solidFill>
          <a:prstDash val="solid"/>
        </a:ln>
        <a:ln w="38100">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6</Pages>
  <Words>3360</Words>
  <Characters>19152</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UMA MAHESH</vt:lpstr>
    </vt:vector>
  </TitlesOfParts>
  <Company/>
  <LinksUpToDate>false</LinksUpToDate>
  <CharactersWithSpaces>22468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UMA MAHESH</dc:title>
  <dc:creator>Dextor10</dc:creator>
  <cp:lastModifiedBy>Lenovo</cp:lastModifiedBy>
  <cp:revision>5</cp:revision>
  <dcterms:created xsi:type="dcterms:W3CDTF">2025-04-22T21:13:00Z</dcterms:created>
  <dcterms:modified xsi:type="dcterms:W3CDTF">2025-05-15T13:07:00Z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RJ_IDENTIFIER">
    <vt:lpwstr>97000945-ce6d-4c58-9bbb-41f42588b0d2</vt:lpwstr>
  </property>
  <property fmtid="{D5CDD505-2E9C-101B-9397-08002B2CF9AE}" pid="3" name="x1ye=0">
    <vt:lpwstr>oG0AAB+LCAAAAAAABAAUmsVyg2AURh+IBcFhibsEgu5wd+fpSxed6TBJG/4r3zlJEB6HcBYlMBxBKJIicZQhKQymCAgiOYTlpQU89k6hXG+hn+MSUGGoLvun+anJcUkdgvC0ub2sc0xGaoJZ5oJvXJVCpo6aMUtvK1U4Wh/BQdcBEeiIm+XIyuMcNOdOLDX2aucB5/Np5dWVpRR7/kqfAt/Ckf7lR/PBLP8nKJPNxctme1GJpD1VSP3P27rRV8J</vt:lpwstr>
  </property>
  <property fmtid="{D5CDD505-2E9C-101B-9397-08002B2CF9AE}" pid="4" name="x1ye=1">
    <vt:lpwstr>NlStwH9iWjfK8xIx6WL5IwMd6jntafRYzW9Ljk7jIThIStKYNWk3kr7P4Wy2CG4gUOCogVLWBsoCaU1XgpfkdsOcny8MpsgIG9u9gGj6myWzvhj2w7pKjiRE0zblCWaGUen8WiqzYptO3t7B0xUqmcBjn1dbezKHecItgN9ND7MWKTsH/VI6SOcMnppdb2EtaSkr2m0r7tYLeF/TPaf90t76CZYCIBBzkm4cDF0cdwPyroJxfyItIiMTU2ISjoM</vt:lpwstr>
  </property>
  <property fmtid="{D5CDD505-2E9C-101B-9397-08002B2CF9AE}" pid="5" name="x1ye=10">
    <vt:lpwstr>ZXtf2F9FqKxAmGLaUCTgMZsqewNMJ1V3sLSNtaeiUy3RjmhC7NOQqCWussY892jkIkbcn2oDdN2Lrxsgmg0pCzEFP0au7lSByf1dxjyzsbmuj5eE4VX4ukydQdAxh2P+Q6fIQB0K07PJVVGw2NUp75wMnzZMuJOw/tooz20bc3cOp6NME5DTmGcFd6ENhJB7gEeVJI9RuSiSsinIXKbU0p56hzfVBJbU1hveY0+qQm6U/f4DfOAXLhniQMR51t+</vt:lpwstr>
  </property>
  <property fmtid="{D5CDD505-2E9C-101B-9397-08002B2CF9AE}" pid="6" name="x1ye=100">
    <vt:lpwstr>mQy2qvrpSOu7eGJIGkoLEU2137c+XseqOnYBYc2WCjThFY/y08Fkp2YCP7ixcf07Hw7xC231kQhZAHXROX98Z3Sp0XYUOX3dubqC20e4jLSvYBJA1gJQGPfB3H2on0s8+QxpR9Vok7f0JAUhuQ52AXeqBePXTCdMhOsoGTJ4fFarD2MdA9FkXtecaKHB6g/ycSrxkzif+CV/PsNzPAVAOvDQk1XW01yhXufuyF6OEeVwF4g6uFjV1zks76FzH+l</vt:lpwstr>
  </property>
  <property fmtid="{D5CDD505-2E9C-101B-9397-08002B2CF9AE}" pid="7" name="x1ye=101">
    <vt:lpwstr>a9nMEVNZryVLgxF2Keq4sfU9600STfu7yt431qY/fOIk8dC13I1nJbJI7fd7Og7TJ3fPW3xv6xgO9ihp2b7DZNylNYXGdFFVVkr2t8jb4G8UgV+H5XzP7QSL3k0vYIANphxRnijNWkZxi0L4sM9kXvIKqu1/QdcITwe9PVDiLEciXQ7/xWd/84oWcz4IdVkOoPiVpVKJuaPrH1whLsBEO7rPPgLArmkYSFGYHolxHJ4EN0I0HfMOc0g+WlTlwJf</vt:lpwstr>
  </property>
  <property fmtid="{D5CDD505-2E9C-101B-9397-08002B2CF9AE}" pid="8" name="x1ye=102">
    <vt:lpwstr>ggK/bHKMQ2EXshfa1mFmgSxoEFE/JM8ZgPD2bmr2biPSI+cN4vQyYnXXdrA8TYbLlhijqGqQcsxrg0HawuXnuecOkKOqDvtYoA72wKebGpLr19Dk9iv+y+Q/lrj1PScu1XWIOSlS1s3ymdkOlHw1KMK0ZrdKA4yfMtwKShzbm0wghFyVVPteb+6BRh9Q4M43BhVob7vO5gVpnqFEcfVNGXHHf/IZ5nu0rBxL38k4PAWWY6LdFJ9h7NvtEYcWXsJ</vt:lpwstr>
  </property>
  <property fmtid="{D5CDD505-2E9C-101B-9397-08002B2CF9AE}" pid="9" name="x1ye=103">
    <vt:lpwstr>3HjY84cCEMhKCivLmR5WpEWTg7ouCtGVSptrKXWJ+8BXXx8zPlRUPS7L/MttopBE4pg4q8jUj2xmpWLYRsfqmlwIfcuJTalnC3oFl5IJEN10qiotqetsJlDLCBifN8w1gYx+oJlKiwasQn8EH5j0kcAfFLwnyyTKFvxnw6tx9YxRJZBPQJ2d443n0mG12zh4+K+ckHdZvL/tg3VZFUMNZIeoK/zpamkXReskuzpOaySJUoPBzC64UqXykIhpH2G</vt:lpwstr>
  </property>
  <property fmtid="{D5CDD505-2E9C-101B-9397-08002B2CF9AE}" pid="10" name="x1ye=104">
    <vt:lpwstr>QupT2foZGpjBL9LLFZZPpjxqfyyz9Gi6hcnvya8fiWecgZj0dZ1XoK+wyUuTQ4QYLjXX+xpJfwSLzDhx9xcmfa6EI1S3uLQz/YcmMEuPwOBuuJYyjfLAOj1LaH6/CU+O1aaGoPCLnOpSXq5AWaEF/T9Ig9/K2LwJxLUbJpKm4OwFe7FwoHqu0nDzAefjD33squ4NBH+wKV/HhRNeBdSc5XX+ZFKW6psfIOVqttcsrBvqyv7z13J79bKopmKXAIv</vt:lpwstr>
  </property>
  <property fmtid="{D5CDD505-2E9C-101B-9397-08002B2CF9AE}" pid="11" name="x1ye=105">
    <vt:lpwstr>uOnWH2nN7pfP/l1PYnECdrAJutaznW4354XtQwVLuKGyHAAy/p3eWMN+KH6hCMwEtaMc2RjS/TBVTIjkRoZwWYdwJnBOFtB8l0JYHnVHnot21+nBB3VWF8KW44BWGlBLFbRkwkL7dKz2/vHnkDI9vq9AG8gEOweon86wjoBh6aC960XzG+XwPuZefalxnSB6i13RzcZsVrCQkjLuLU4VfxsKHpOpTBgjplQTIOuMSthPon6PVvfMRNOunDq//DO</vt:lpwstr>
  </property>
  <property fmtid="{D5CDD505-2E9C-101B-9397-08002B2CF9AE}" pid="12" name="x1ye=106">
    <vt:lpwstr>a935XDQPSUeT8AnuFKsSfNefCtR9+9cyf5A8jNalGopBVUMVD5/OEGXYhhF1shKR8xdNRTzJ1p5merymImc+bb2FmDXw/HyOccCjnxD12E5uWr4VvRp1cL+5GObHJWwQgCFXwYgx1tLb9B5QC1ICSH4GCHqFbpMOp0+BnsB3kt7qRd11QCpPJ64PDdiNMIKiLI2hry9iIUU4Xsy9d/bOfQq5DjGqlV/6+JxZusp0ZAXuXjjZUYTb/RIL7/FTRkL</vt:lpwstr>
  </property>
  <property fmtid="{D5CDD505-2E9C-101B-9397-08002B2CF9AE}" pid="13" name="x1ye=107">
    <vt:lpwstr>WLs5p5pmjRMrAiysZmSXUQoNFlppemo1dzhtc5e8s9Zgq30rDY01qYe+ZGT4lXLvAXiInRytP0z58DMwXZmfsnvQVIznwUU0e2+fItf5Pv/IjZ/njEG++5BKX+buvffuLuWDhlBd65+SbaFwDj4hSPuydEjb0knwa0GYWTalz6eg0i708yYbg6JOmxkJ3PnVG4DYamcgYr5GDYHhA2Rn0U703sAmzZJ5+UzIwCW4BXna6+dmc3PlTQKXEDeGfkM</vt:lpwstr>
  </property>
  <property fmtid="{D5CDD505-2E9C-101B-9397-08002B2CF9AE}" pid="14" name="x1ye=108">
    <vt:lpwstr>jo7S3nm3RxNkfHkbt+n8CRdguJSeTULROFY9vKPeSIAMpuIKpc7k8yJ7ztSAH9cRKyNHq74hG7eMzqz37G78R8Xa65hdicLOnwI4Vd3sJaZGY9EgQflhWQVaIwj58fwb+uxzv3M3UvVZbmzEdljR2QetXI16pQ8a97M8hhJbscGzmNEI0Xt9i7GB/krcG+n3w8icLfQlrFaGSXG541Xgex3Er+d3MIqZ9kObgckxJUsk/P+bfVfbefqTDONVuuI</vt:lpwstr>
  </property>
  <property fmtid="{D5CDD505-2E9C-101B-9397-08002B2CF9AE}" pid="15" name="x1ye=109">
    <vt:lpwstr>POJ4klsIjnXYRQ0pf4UiDyF733DudC6ZyCDHCk29l6bFZgvJcAbi/D8VbwEgt/y8xy9EIMmNniOx3eWQSjzoa4iu3+j4q30vkfX81sJ7zWKwrDZFGPacB5n0HE/Mu6BtQffdjs5QyfdBYHyHYGGg9fynZ5G23aqNklKchIyoew5txXb1HbrgwloW0yueXO4jLRr+VTj2KOvdnw71ngkyAsDA8Iitdh35TRvGgSnFxMEWLmBPzpWlrlMaCRpsTHU</vt:lpwstr>
  </property>
  <property fmtid="{D5CDD505-2E9C-101B-9397-08002B2CF9AE}" pid="16" name="x1ye=11">
    <vt:lpwstr>pO0gXkA8K/i8CxgcWTk8CDRuzfAFvlTW2lyboBOzW8hk4ZxEPrSpEFWf4tfRxKqfg27yJovvu2KXBZr/QNB2KtzltZasHpY3yQv76PEiOGd34Y878YLmYDKQHhghlJB5Q3u9jTbL4BUTt3XoVT77F99QEOpWDQ5rwm1qTzZ9kEkJS7uNISNmnGKYcWO+eUGfA2xZVSe+mOSSNMntHVnl0P1LAeBySk+C/A0uPKh4TYSnrIU82O4LsrWoXtANP+8</vt:lpwstr>
  </property>
  <property fmtid="{D5CDD505-2E9C-101B-9397-08002B2CF9AE}" pid="17" name="x1ye=110">
    <vt:lpwstr>M+mbu5kwzV7F52MXUvnD8W1HkcJpsIv27rKcMWux6wFmEANvBucyT2nlloX4A19K7GKTUWUG0KYI0W2jW0ch9tCdJ7YbSSkEKYFhRnU3imm/R67gPNZZCZDtRG2NZnU8OvmocJGDeQgcdVxQD4fjwoKe/XjgyLhtH3z20g4uhqrPBJjYDsNebsy6BcB4lzPzRXEvDJfKDDEP0mJHWqaazsDxhH8MeXiWCC1kdTGQTWuwmn83stjEZP+3JpgBEXV</vt:lpwstr>
  </property>
  <property fmtid="{D5CDD505-2E9C-101B-9397-08002B2CF9AE}" pid="18" name="x1ye=111">
    <vt:lpwstr>yHKcjOtcUiEyw955hIM5DqVm2630+WwFiH7g2tQt566jYqtz0DyDzMo8hqgbQAA</vt:lpwstr>
  </property>
  <property fmtid="{D5CDD505-2E9C-101B-9397-08002B2CF9AE}" pid="19" name="x1ye=12">
    <vt:lpwstr>rqosNtgFvUe4nejLaCpLr4A0vuP1DRhvxiNQXmHBNpMlvi+kBVw1T78836OcwxC8KJNt9wI7hTxOr6Ups4gTPoYeBUwr6/saUrkL+j7BySw8rNI6c3HM9iP8ufzlV0WcDO0tY8SoSU+KPNdDZgGqU4JwdHyl9JEvfJ4Q+6d6SgTVBS6BNXVZiwnidtc3GXns9HeaqMBnMKABsd2WDNXBsGF+C8jjFMyaPhLDTACA1BJCNC2ud4acCo6PTkPdJxw</vt:lpwstr>
  </property>
  <property fmtid="{D5CDD505-2E9C-101B-9397-08002B2CF9AE}" pid="20" name="x1ye=13">
    <vt:lpwstr>SjdGSa+L5dKHo/EfvwSLFGapfJzLMuECei2/ouY/V+kqqexVqaslYrZpVnI1kDdyXJizOgwbcB6lO/yFjTiJ8H28UTiOJ3QrDJFau6Lmj8dtCyY7SMDpFtYVeeXHl0s9WUv789EM9FBNHkjYZcOaMnXeERATlYCRsKxD3o6tIhfcH+oKoR7FjU6Jp6eirwx/KfQJUzt7xEjPZ75xARov8+BvqMjrKvhLtl7Bws5J5voP0BzSVjS17IrOM9MpW0p</vt:lpwstr>
  </property>
  <property fmtid="{D5CDD505-2E9C-101B-9397-08002B2CF9AE}" pid="21" name="x1ye=14">
    <vt:lpwstr>OyzsHN7I2XBgQOJ4qpOxqwG6+gafpQxK4ZAJr1duccjaY2ns8PX3C6rSaUkHIMC5KygwOdurUfP2xErwUkYFbbibmEflzxtZ8Ze0iEquMhX+6lJOsgg4GfaI2MUDSq6mKTViB3NnJw/wM/xLUAeYTWJU8L1/IiLJg8u4QpwmfnHC3XnKs5YT76sJyEiC0B3hEaecj5neSoyX+S+PKDZfIga33yCw0WIOoaOA0sWGkhCF7UW5Zb+e5luXcXiQ+fu</vt:lpwstr>
  </property>
  <property fmtid="{D5CDD505-2E9C-101B-9397-08002B2CF9AE}" pid="22" name="x1ye=15">
    <vt:lpwstr>pgoC+MeLN+kHExH0KXd1p/xGwi+mf9GFN3H5pJ2usOPwpSnMt0s2lUirN8esSdoplV+DQ4ULeiMd3ILdyt5dYWuaCXe96yXFMOoonVYd4TD+iieA8E6w3FfsuHXVldxFJR8GsW0iuc8a01jI7cNeR0BDQfa5oAy8zQGWlesbx8NMe18uaxRzDctjjrtGwY5JoozMq4yJ1A6RL6KFjkrVb3iCHXkGKWiJp0Z6t2m7zeSmYS3ETPi6DXWLgonTPmg</vt:lpwstr>
  </property>
  <property fmtid="{D5CDD505-2E9C-101B-9397-08002B2CF9AE}" pid="23" name="x1ye=16">
    <vt:lpwstr>YeZ+tWLO0t9kbqVFAy1ugcPIBrf0sdGKfKy/n2GAy4wpC/eGzG5y3ryh9bw9eeImZf+86xLEy5+cv4Ntj3FORyz9e5Pw1z8uVG9oMapSRcKWPZiwmd2eatYg4NpHcag5PVOyyrYPVhnC6W2e20CSzwI5lE7iZ00E7gtmLCpR3bve95SPnPjLa2jqfkVWqzFSvbZVBF8g08Nh5Xz8g79mkofeHiKjTqBkR1r2MkdSe9vYPX7PL1g0lZDV3+VsC/7</vt:lpwstr>
  </property>
  <property fmtid="{D5CDD505-2E9C-101B-9397-08002B2CF9AE}" pid="24" name="x1ye=17">
    <vt:lpwstr>8DsX4dQzSXSw1RqbfNXcBBfW3hHRz4Pg0rbYbR9G7FRpBnCpBsUvwht6/Y6R/q1UVnyq95Dy8sKxbdHplgmG9Q1FkRs6qyDMM0UlvqbXkq4+VDe9Dk0/qx9GTN+dDJgw2Ryis2LOFgYEQM3KJN91n3bGZDlYtYmz/k9uO2m8AmhxJOPrPCZ6Nx3JEVGTit0WQuBqP8jB8RwRDKUsF6bh5J1v4OKlJkNOLr0cMT8oBsLYhFnOhYqzp3k7fekSNHG</vt:lpwstr>
  </property>
  <property fmtid="{D5CDD505-2E9C-101B-9397-08002B2CF9AE}" pid="25" name="x1ye=18">
    <vt:lpwstr>0jXJSdXLg6PpxsOYCK7PV6kF+01JCfa0ciqnUGO2x9ZOSUZ/KGkacEUwTI6YwEkkfxHfrJeVCHIvTqnNzy6Nt3QvKEaRa0Qy++dxTBVkce1ZwEd92azCKoteuLgzxdxpWYzvYU0oLfYXXUR6gp8j2jJe5kWHBhxzfA70+ib5u5ffZODUcFqvJfWqfi0T+pRRFtVK2IIXFk9na+ENjLW8Z9KDLG+YEk7FTVfUvd4QtOYH6jrdBpRDSHiKYL4ceLc</vt:lpwstr>
  </property>
  <property fmtid="{D5CDD505-2E9C-101B-9397-08002B2CF9AE}" pid="26" name="x1ye=19">
    <vt:lpwstr>G7fCQyg/UyRHUN6yc0jRiX01PRGu2o0zP41mNye8oOa+FtfhCHtZboHK5+wJBhOqoJeHNqfgJAEoGQ5hsg3Sim3I6e3hrhB3+usXRle9d05xuFgBTmwQkuwXJhZHFQdiEHm93poQyP1Kp+DGVojEIiXyRy2pKrgv2pbWMjh3f0HVX/T2iSJ37dK1ltFwHf07WqmDfnpV8lybOWMy3AJcvPNaFxyD9zJsFlymlK6T7il0P2T1pgZrfS8oq6YxpI8</vt:lpwstr>
  </property>
  <property fmtid="{D5CDD505-2E9C-101B-9397-08002B2CF9AE}" pid="27" name="x1ye=2">
    <vt:lpwstr>1NyfMDfNzO3r98xAUW+yiLEdEGKxSAld/aCnJRBeiQ6z7xD2GALERYJ4MIfr0QQ9qp4qOuenmf97rbdzCDK58dqg885xAjEJyv9IYgTOV1ZKLZg/0bxunixjgIrGNDVxaKx++2jrC3JGN6IiPuj7B+4rHoH8Wthk3p+jzTnTYP+OrJgxT/7QLHMNmY+fExlxrtx0/Y9bN1Pr1Ot9/wPmrl2JQBUYkqUhjARTtmnWs3ClPleipdvGp2yi9s5TyHQ</vt:lpwstr>
  </property>
  <property fmtid="{D5CDD505-2E9C-101B-9397-08002B2CF9AE}" pid="28" name="x1ye=20">
    <vt:lpwstr>DxO9J0oeEGCihV3Nwse/HNlC+gJwZ+n+ZluhtrKO5dfXDVfNHiU6hLDyFvD3dhqNIr3hsKevbLTbujMtqU5m5AZUkj76ah1Ty77FRd6RCI97qIjBKcJX+u6XM9hTyRa/yMePsmySFLGYjo49pSlF8f0FDDEd1aoPSBFzfQmy5tdCu3UJTtLxtFr17ZFI3/0zcsKLUkmYSrM6xq60hVgZtr1v+zdmvM7wbKBSvKjt++obz+8W/PTzguALjwAFVKp</vt:lpwstr>
  </property>
  <property fmtid="{D5CDD505-2E9C-101B-9397-08002B2CF9AE}" pid="29" name="x1ye=21">
    <vt:lpwstr>HgzV6nV+u5c5iWgsBai2rBwxoDfoFsunMySoo5ZO2eG9srRSOIvId90mn0o6MppTEiT674Cswth19FjiuTyebFtgoiDRVvaIPK/YAuzs5wKxKD4l8rRK2sBljI3UOmY/roKLgMadX6JLTtIlHeF7ZqOGZigF8e9cUO5zSQRuk8smJjk/g5BN5Mh/2dB9ttj5WAkt6eOQBIGnqiiw6UQdH9AXk+MvexfqLUIPJegBVQVrf/Y9+WFyHUdvacPiYQU</vt:lpwstr>
  </property>
  <property fmtid="{D5CDD505-2E9C-101B-9397-08002B2CF9AE}" pid="30" name="x1ye=22">
    <vt:lpwstr>MMCNABb2k0kr87KVU2fOQF3DSwuq+AoEwsuyzw/MrCDq1vkGPycfH6SmYHfhZH1tW1FTUsUSMIg+KtOZ7yC6rKi+umRBNf6SeKVMrJAPWeSpiwezmzaVgJJuO60ReFO9ksEAyQZli1PpHCrKXP5gLVSx8xGbqGHr49hk9p/XXbZJNY5+LIYLJoXiaVazzwZO8khNX38oOoxItQPHRoMt7WbyJHpgX1OE2jh0/Hdpk70ea9Bcyo6SdghwScDuF0I</vt:lpwstr>
  </property>
  <property fmtid="{D5CDD505-2E9C-101B-9397-08002B2CF9AE}" pid="31" name="x1ye=23">
    <vt:lpwstr>KtCTxtrtbLc0rn2w3bW+BBdsTAZcqByjFGLz6Ub1UAYX+/cVkAf5HIbbK742JTFgGE5Za7yE5hb/iXJEJcc2NB4FHsJKki/O6bXjwHUDOAiayk/nNFGiGoyZwAHeio2/FcO95kBYKahpHq3FBbPq96EICiRUh8lUyrONzbbNRbDBSJOsWXQbbg09z2IbBPH5o/Z6Jh7GrHlo7wAGYMUugWMaBgmGdAMzFHdJsVPXmbUseF97UnA2qIESz7dNVG3</vt:lpwstr>
  </property>
  <property fmtid="{D5CDD505-2E9C-101B-9397-08002B2CF9AE}" pid="32" name="x1ye=24">
    <vt:lpwstr>nEmYTXW/oxBC+kA/uRKPfPXjJy3L40dIErPMWoF2Iuo3MTbm3DGuSenNZjU25WJ+El+lZdLYAmQaTdZX9THIaSyn0sqkq7794kSTthjcD9gB/mBRlR55xdNAdAc9ecN8aNHL1R0vlGmezrvQLiMsbPUummWRHLdOBx3jIkV9cmfzLDSdO/vVnRVUJdCeLlWHdK/OPGykifIgcutJsa+AzDGZ32q/7rLCLMROA2nY7Spk69AT6Hlx60YJkRRZkaD</vt:lpwstr>
  </property>
  <property fmtid="{D5CDD505-2E9C-101B-9397-08002B2CF9AE}" pid="33" name="x1ye=25">
    <vt:lpwstr>t+FZGD/PtyA/5Hv9nMSd0V8yymycoM7fgl+QS/8aH+Ms7XcoUzUcK+RbkLkUkFWn9d+u3K0UzE6jv8ClREt36JvvYWwyi2xc/m/mlZ9+yleNQf8Vc652/ztwJn8JqL7+0FTHfBTUJYlf+Q4mn1n1iC1JilaCpH4/0wEPXH4Dw5z6UqOrHRoIs0Dkiv7F3X0wYh0ZJrlTcEmZcHgiiMZu5sxHLsgSvTixp+peu+OMY+qGh+4ckwvPcGT0lvaNsG8</vt:lpwstr>
  </property>
  <property fmtid="{D5CDD505-2E9C-101B-9397-08002B2CF9AE}" pid="34" name="x1ye=26">
    <vt:lpwstr>onF7UJLs7ixXxwP2Z9FOU0G9FxAul2TJ0W74tYFAR1Fu4vs++j1Z9E0C0kBWoFn52lb0XEomk8ZF2p3WA/IR9pIKiEzbcN2BCPsJ0uO9OkaYhuCGkXrUlhgKPXoG+IHP/OKlM9WiVBLdRutMjGSurSbK4k95tTvSaIEUcT4OyyBqxhIEfazIFLPV8I/vkGGkl0G/IAQDSAwatpefnesjS5inhGe4PM6wGAU7LGCxy6H0A6J1/3QP2mNIEqe1va0</vt:lpwstr>
  </property>
  <property fmtid="{D5CDD505-2E9C-101B-9397-08002B2CF9AE}" pid="35" name="x1ye=27">
    <vt:lpwstr>2Myyi6TPaKR9dyoYKr/MuUZEHRg16ciFTNnLUxYjQyrgF8tReqYaBLiE2vYEASo8D1k/YkrRQwTOKCDjtveTv51/L6CE3OqTNqowlcr8t8VXjTi3wD7RYxbNcCk5OFwL7OLtZC7JRnie+iB6pxZdbJbJhjbq8BMbzB1zZeqic1dUiC9JtMHvjm1pawnhG5SVBdp4jpwCS6kPJadTqJLpttHzRUiuRMLg/TR+UAhKhhNGPUfJQdSCVSpe1TMZAJm</vt:lpwstr>
  </property>
  <property fmtid="{D5CDD505-2E9C-101B-9397-08002B2CF9AE}" pid="36" name="x1ye=28">
    <vt:lpwstr>T6xy+aP24FY+tXiQ5WUHcMKo9i/wMrhrxWC4LCFNUVBCPP14tcGTFNESfW3QD31IIqC0N2siKaye4vwioSttwZq7712Ok84thpiASiN2x0QJHJJWAoRIRVn41kvWfPIh4wt6FV6vacdd91xelBVD0JJKL9jrC9x+HF/6jqJtLOXvpMUZEZW8NNwuQxXY6Xury/mv8REeA7A5SgrTVTP8IUS69DxAg8dAD12buiS8dL+0oEfLm3Y6gdCYr2UuloS</vt:lpwstr>
  </property>
  <property fmtid="{D5CDD505-2E9C-101B-9397-08002B2CF9AE}" pid="37" name="x1ye=29">
    <vt:lpwstr>cuXV5L4/tBUWTmoJO1C5DBYH9FMdhvTWNUNd+Lz7SyheL99RTcXqsZ8qIl3wtYTjSO+iBkSOHGBNYmN96yso1oP0JqYXa3PYkG77VmRbvN97wEx35hWcMU2ABz5TfeLtCP/YecPNbfzhJ5tzk7iMr/rwYf11a6pA/wLu0C1pXN9NY4CdvFjNutp3OaQP/v4OQN/jOan0rcyotfLbRs1LlVQ69LpO3aQALwCTQm2fWvuMAdb38WUCp6jwT/1BE9o</vt:lpwstr>
  </property>
  <property fmtid="{D5CDD505-2E9C-101B-9397-08002B2CF9AE}" pid="38" name="x1ye=3">
    <vt:lpwstr>5eHdIoH28YCjTY9UKhSxjF2ZOiD/lqjzWsPIAfvkbuxDYRVlWlwd+Tq6VS6SteDESLYND0iu0oJwn9FBKkDKpuz2pJ+SswMl8MOoHtytKOTzWaI5xDghhtb9ssk+LarO9EIPZdvaLBnENvqb7Mbs4gPM3vZ23kiU2d68BGEsn93KDuQlbWBe+5jqe8JhhCR4XbarE0nI2yILXD2YlkfVANE4FdHyx1ZbkwC7HF/YrOD5POz70hOX1IdA7ruKj7M</vt:lpwstr>
  </property>
  <property fmtid="{D5CDD505-2E9C-101B-9397-08002B2CF9AE}" pid="39" name="x1ye=30">
    <vt:lpwstr>VthK1a5TRt1mlq3FLQPTA95IMiYc95NeD+fFBajERolFYDbFNOW6IU9gcxgIqxSXKiEBmDcxDlAPfIj5CYvniB8cx/ZIXXIaP9oKsPGwA2QEffx/HISSEmj9ppeaiFK/CXTHJXCqVKCIjH8Qsu8U6rwcR2YYXcxsp7/uGMHhdYKxhoxGbyeOKawuTneikRMoEC+LEXUnqGFRbQtKFn9i0nFPqSi6pN1PqzRYdQGI6yn2DWqvAl8ltI+nfqlup1+</vt:lpwstr>
  </property>
  <property fmtid="{D5CDD505-2E9C-101B-9397-08002B2CF9AE}" pid="40" name="x1ye=31">
    <vt:lpwstr>SrgMOrLRAw6W5cqC+4xVFMZ2D7ab/fbW9H+CJuKiLHfB3OqgPbqpM2t5f2vD+kYci1oT4htfHJD45THqRilWO6BMBXVP8WHrNIRd9FrGI1MiLRCiuu6wRJYGIs942GWE2nCsOdPEiXrFBuRc5CK3pJIdtTgaIB4HYr7JpoLO8kTCYjnmUAiVI5K7mxlHKTvnvPZWzCqI/Owap85SRqxY/U70B6xMj43LnvClcWzPYSX8jzghBrgXCgQYNUQKbHW</vt:lpwstr>
  </property>
  <property fmtid="{D5CDD505-2E9C-101B-9397-08002B2CF9AE}" pid="41" name="x1ye=32">
    <vt:lpwstr>eRmkeOh5T6Vjg2skdqKoGsiB+rTyHKURj0I/sR5ymGbnAJ9e9cVVat1qS5rNyIb7oww46xMtjwOSbFhlfOBb4LQ5uyQp9uOsajAbrOycjxS854cs6eFsgUBb4lKBC2cU8IhL2MgwyLU99qyRx+zFsomx68jNsbLAZiCNDYu1qXd9l5m5NgAwPs8tQoTM2FvJg0fwc0/esn7Sc32AkJh1RtvZw9EQ9l04X32eh6IRYWEKE12wwyo/kNDN7j4Xn6x</vt:lpwstr>
  </property>
  <property fmtid="{D5CDD505-2E9C-101B-9397-08002B2CF9AE}" pid="42" name="x1ye=33">
    <vt:lpwstr>ahQG4niLQGYA4fbO4Nu4b/0LaJRm1vJjKGEvuwqeDGsc2oXcHrsLB8bX0M2+uTZ05h9i/SFhrbcVaUKZyOrR3qYlcJQEqMvK/nym74FwtupohwMS4+PFKKVdh5V8wwcoFn+2Py97SYjOUCojpTnuVTvG0xmbb8B+lSYBxi2ZlN+FAMB50rUGvcHn4JCVOwZpjENnUcAGa6JkdSM8JrZehPtDG4V6iL0MUT52cDiwWPsLUWcKLQzJ85i3A8iz4Ba</vt:lpwstr>
  </property>
  <property fmtid="{D5CDD505-2E9C-101B-9397-08002B2CF9AE}" pid="43" name="x1ye=34">
    <vt:lpwstr>4MT6LoqGeyC6ct9im7vxNn434aMZc4wjw+8MG4ipjRyd7pFsCzp+55w4gUQLlUh5zIZSFF7TMOdiZ9pQQj3orhYvDOo/OzwBbhcTGXQO64QD3KVTFZH2Zng34OxZvmm4C2k3SBL0ym1AKYNdbk80VVmHtteghLwMNe+RMIGsZh07sGB5nDia3YxXKfaQP39wyRwnf9dtnYZ6g1OEcWLjtF7SH0W8HveALuF77XTk9HMLTSmEkGrd+/s4kOPcO4Z</vt:lpwstr>
  </property>
  <property fmtid="{D5CDD505-2E9C-101B-9397-08002B2CF9AE}" pid="44" name="x1ye=35">
    <vt:lpwstr>mQkyGH8cp7k4c8FoHzqJIHB+dNtpxn6/zbKYEW/CRhUJ0uyajtjrBU1vbbC268xBe/RmBRtbw8jbk9rULp+O1NEn9hfTXIYFvjdP7ibFGYSf5UbltoPjBdk52ZkhsoP05CMIVDdraWSYqSf+k6nDs1Rs7MLrQ6TmYCzpW6KCHRmjzwgbNMV3O2V9XARJbLqCv4WmZuTifOlT7EGljbW35tNgAzmClZstFH97nzzkANnVJqquF9xh+0L1ESI7yK7</vt:lpwstr>
  </property>
  <property fmtid="{D5CDD505-2E9C-101B-9397-08002B2CF9AE}" pid="45" name="x1ye=36">
    <vt:lpwstr>jVbHIJxHtx8kjg0df6dRWkjuyRlKEz8duUQegeEbvE8kngsAC6n6CdSZh9sxLPC8soLw3J+8S1KqZDl6HEt63cbVuTeR1mFXm6Jqd3u0djqQ8nWvbINOiMffOBkM9jQ80x3sSkz3mE6fRjoYEG7rs8lLOh2NA2QYi4S5+jANRQ5w5ed+qTJNrKm+yDmrPbBJeyDre18jrerrMeuq78nGEC+ak8zlcWedCrurLNNao7wlZrdk/qznHIvU+xyex0q</vt:lpwstr>
  </property>
  <property fmtid="{D5CDD505-2E9C-101B-9397-08002B2CF9AE}" pid="46" name="x1ye=37">
    <vt:lpwstr>lxOmbOAasMIN44fjtrJSWCPJPsazz66+BG9uuppRjisdbXqPLeH4YAP1gGiPchFwwQb94fnbxdZ3y1nzF7f6desnPGvtXaQAVOTfyimhEqCjTUlbxK24BPrVKMV180KkMzaaBiCW6sM8SXHemscWIPc320k+DPk8KuRyVKsMPe2VKWawAvpYZ+J0PWjqcvCF+ZQvMzHJ4pq7ojnyF3sXcY9SkUddfWfUuqU0bHQ2+PUegB+5jkewBuacVu0766k</vt:lpwstr>
  </property>
  <property fmtid="{D5CDD505-2E9C-101B-9397-08002B2CF9AE}" pid="47" name="x1ye=38">
    <vt:lpwstr>CtheR0AI8qMOAIS5OwbyMcy0YjZk/HI7CLxUyfqZ4PUwjhLoGzuhZLP9iCyfl1faEMRioFETARWQV3NaPnyCK9g6Df58P5qrexobewhx9fkg8R/itDKIE2sDr1QmIV6gfLAAmfz+GLlU7xfHadqCnRZezQjp20+uhojUllD5B7CelYHktkJnBc8aJOudY9iQIce0cNSRQR/0Mxf9L3p67rFmbxH+7f+wZHdcW0+qqsAlrkp1DlZkaUBfEj7Y6CS</vt:lpwstr>
  </property>
  <property fmtid="{D5CDD505-2E9C-101B-9397-08002B2CF9AE}" pid="48" name="x1ye=39">
    <vt:lpwstr>iSTHG5y4n5MAdU8lAtMGZIVXnnFfG6DwYhtZDIxKcRQm59dWtgXK1Q0kO6lTWLDJ1JfnmPbsZ2RJCno3NRiI4suTG96/x60B1Hzh9KC7QGgeF6NcuF/xMmy0jqtzRi6ul5NrssXu5X14qudgPatzpJmSNpnMvMgz9eX4bfe6Yf6BiJkodLaz2gh47GS/8D2KsHtKJvJ5XDvk8Y1MV8jTxQSwHiq54m3mUNg2LZA8AyOPtP0gi/hIdqs+kFAUlo6</vt:lpwstr>
  </property>
  <property fmtid="{D5CDD505-2E9C-101B-9397-08002B2CF9AE}" pid="49" name="x1ye=4">
    <vt:lpwstr>WOshn2dMBVfGyQ9YSEnruqtRiJMlZ3aoQUQUiyAFxuvRkfc03Fe8aHjNA9FeOFWTYYgGtUSzbt9s7XqZiAzOK9jCWXKogpmRWndROsROEshU2BlYnw8rResYGtwRpC5zCFk9nh6pQzJIu9wsu0lk6O4Bt/GtbyBvgmKCrs0D2sIKZkX8iT/3ThtoMkRldwo9fcf2KfmGbWPBTS4GtK5waSe5OVnt7wF/iyngH2meMY0T61XMIxZAtXvSA5X4nd+</vt:lpwstr>
  </property>
  <property fmtid="{D5CDD505-2E9C-101B-9397-08002B2CF9AE}" pid="50" name="x1ye=40">
    <vt:lpwstr>rtkBrYMqKdR+6XZ2vlWa3dz/mONC2I9Wx5NwSzhIKf7+LUMiSpzYCSrkwpd7fp4foP5CYfBdwGFrkLVWoCxKKasCSf0ScCeeqZ1PKm7oRuR5Kmt50EBJ3gJBXVdhvGlU1eS0BNaipJiuCkLpos/C2zbVHZGPorSB5S9G8ozez9fN1/RdNaNb+sRnC+KVQEZiaA/c3zoCXw2M0SHpK3j27keJ7k/nyCMq9eDfJ87X0V14G1peIzUSUOBsVo+/eqv</vt:lpwstr>
  </property>
  <property fmtid="{D5CDD505-2E9C-101B-9397-08002B2CF9AE}" pid="51" name="x1ye=41">
    <vt:lpwstr>EiQxVsOCtNe73PiiO5gUzi0Zyiw8LGa9UXO7qOZtxY2t6WW4rVenVuLf+BrA3a/KXSk5I1qt1v3/4a4AFJv/wWl+rHJDb6ptodXNpzEBn0KeHxaNk9TVL6p+nZFC7kFI21MWVtTnzsQ65VIvIYPH9B0tP/5JKPE5HjeiQWY+HRUIUC2eK2WSYhTs8ksc/rA0/4Cx827YWhAA2549ScGgN1AYlHsRZ7CSijzwQ3AW81NKOfbnjyxCo80xB4ivLUS</vt:lpwstr>
  </property>
  <property fmtid="{D5CDD505-2E9C-101B-9397-08002B2CF9AE}" pid="52" name="x1ye=42">
    <vt:lpwstr>p+LDhZDKHYnPUCsxaHVT29RxopM4blb5akhGCeRsXHEn/ojFqSYta1eqoK/3CJJz2WL+fFE/S4D8V7LWkbUglMiiAQY846P94ekd2tALfVCfbG0SKEkvwjSskpJgfCjghCA0n5EabiNgXt47U0gM0lOs+csrJ3aeJ8894/KbhKNUpMgWA0FMk9bPdUgOEN1O47Zwb7PRZNZbtWkX6v6UotX2P19trMqbQPrSqoK1wwyC5/eEQyx5d+YW9+xexHf</vt:lpwstr>
  </property>
  <property fmtid="{D5CDD505-2E9C-101B-9397-08002B2CF9AE}" pid="53" name="x1ye=43">
    <vt:lpwstr>UYyhTWvUcJ9vpl3Idgq9EEv/Gs9COK2r4kBQwkqofkJOfhzOipbsRSA6HhRrQ30ZQzX9U6N1J159cQUH46+148fIz2oQjYdA1X+nHvFExLWvYiky+nKY3qwBdCQllO4RU8cV1tt44gQVRaIUnIx1LPIJX0+R4pv/S7K6RLy9v7rOwGdudcB/W4aosDXdQ8bLkbiAoOyB988uLwYJ+RtROR0Z+iQpB56JDqpDA0aK8cv54a3uRpQvvqX8ULgQdPY</vt:lpwstr>
  </property>
  <property fmtid="{D5CDD505-2E9C-101B-9397-08002B2CF9AE}" pid="54" name="x1ye=44">
    <vt:lpwstr>qY+3etVXzxbco6zPuodWZgccz/hxXUL1eidN/D5lSxpHh/oRKCXvXgRGYxztUviX01/ixqqKqtTq1RZ4l2FfgNzstWzoLoq5NIM8HCp1KPhWW7kKOVCYxBgTz5EAZcL3uAGntMlV+vKHJwncNvyIGB08nvfqFrzpvHr3iIbr2dUmBfDV+m83UuAPrUMj678lmBGopthVM0/fa7tiqfTvqZsTugO9L2QBytK3XviN2QKYuHQd5Qx3EezOLJhLxU7</vt:lpwstr>
  </property>
  <property fmtid="{D5CDD505-2E9C-101B-9397-08002B2CF9AE}" pid="55" name="x1ye=45">
    <vt:lpwstr>eT0V/EfmIVHEWX+2mUtQ0aFVfeaV+GwGDxSS1LjCJ/A6jWOU6uE7H+WO4P+zbGh3idVB0/9CSArzHjZ/BjgINh486uhJAffKwX6XuJGmR+5GbbWXP79cZstedtHKRv3HWPBr+xRqukk76OzSc0Ubez87vbAgH1DWCHrAh5fPrQkW9NvTU6rTjz1gQhDzXKi6e0k1WJ4pSZoH7yPvGNMIFtKQznbXTr8q5YMOYVjSuy4INGbp6LapBQBhC30d60w</vt:lpwstr>
  </property>
  <property fmtid="{D5CDD505-2E9C-101B-9397-08002B2CF9AE}" pid="56" name="x1ye=46">
    <vt:lpwstr>gfw5xzgo42Cc0a3NSqJSjCd5atsOgXsQa2MeQQFBcGbValkKMx1NyN2lyf1LI9OJiTge5PV5xVR9WgTYWRaS5BU1X3x7TT7NnsQ+9BvcrWOO9O4CRceG88RL9Lewx4CmxsYrFIykfK3XpUFbA+5dNzq22VuUs27TZUX19hKoVT2A0Rqlr7bnDdViVsXiig8pWL++t2crXYNXGhlYUQLpYQpsRU7pM8OipcR56hlbLqPwRJm3RcdZTJMtqyLy14E</vt:lpwstr>
  </property>
  <property fmtid="{D5CDD505-2E9C-101B-9397-08002B2CF9AE}" pid="57" name="x1ye=47">
    <vt:lpwstr>aOzJ+BCEoGEXAoH0hoOtJogd+vt+TsBjnVrc/Lx7XtAqDiHfZFnLT+jt8kmo6oye6XvNrbO2AJ8Uao3Vh5h+JeZW9tmko228SsbfY1a/gcm5pfr4UJl64UnsTu40beLNpLwlqpbo7wsLEgwQqRlDVu/ro25D6AcmyT5ILfCg48xvEajUxRlyAWhL128RGU+fRV5VT7RtsakQmvjj420bwKD4Y3pyY0Bs4IZQnJ6T7kKqbNjCGYx94t5NjyI49yn</vt:lpwstr>
  </property>
  <property fmtid="{D5CDD505-2E9C-101B-9397-08002B2CF9AE}" pid="58" name="x1ye=48">
    <vt:lpwstr>uhar80FQpRrRVQZ6Pb3U3Ccq5Hyseq3UywzFh3Ck2JagJImpblHD7Uw11jRBfhfJd/JNfnsdqGLubqeUYCHLcJbOcw2nKVWeQ6ldDtOnkxKLZtw5Xfkc3LsAha77eU+GvxYbhA1zj6+hFbYGuofPpdn+0mk5Ysi0rgGw8amLaEHNzQtPx3todLDZneSublousjDicN7BeqN5AhbuFpf2DojYCR0KCmP1QWPbnLykyIHxQUi+o4tBJoYeopc65om</vt:lpwstr>
  </property>
  <property fmtid="{D5CDD505-2E9C-101B-9397-08002B2CF9AE}" pid="59" name="x1ye=49">
    <vt:lpwstr>xFxypdJnXm1i9M0mf/HqiqePhrsZSDhR/kq/SwM3uNvU9uyN/yoiaRl8Jdu69r4nQDekGPO/KGgqQxD2ngbifeWm/gjsQYwkMPMA56JNYbWrOYqJsXHbl4CuApuBow4EjyXXI4XcFkGPion7tw0aZUFeEXt5LOxYmYyCB3InYzKLZ363WV5dBZLfcv68mAvL3Ydj3A5aSqkeG6aSQOOepBemOdRjhZDIdW04w6J9bOpopHGoGW8UfLcIgXWwnaL</vt:lpwstr>
  </property>
  <property fmtid="{D5CDD505-2E9C-101B-9397-08002B2CF9AE}" pid="60" name="x1ye=5">
    <vt:lpwstr>IVRRGPcsh9R8DtcK8pPL19m2dBrSEPo2psnQMGHJR0YMHZ6pNFyot0xhTD67c08zwAhhZ5cDSm8R9PKmAreokDKCUigWPbFWLif3BIchCL+KDwxmzx70YJku28r2t2pRRiG/UyoLRLXsqICNq5ZGbpCrA2TGiS/BPsKxV6pvhFMliFkrszUdRauyefsKPmwAfYACSQbHWlpfRJ7E4q8VY3rRSkeMUi/fOXm6qme0oVGasFlaOh55sR/wsLLkw5g</vt:lpwstr>
  </property>
  <property fmtid="{D5CDD505-2E9C-101B-9397-08002B2CF9AE}" pid="61" name="x1ye=50">
    <vt:lpwstr>OjSHmXytXC5viAKlen5UcqEZo+1lfCLUmIusO7zTTjK0L5yOyyJvBv9u9eDxDORwJ+T1AbXd1mvlJ6WVjON2CfFTFHkQpIhmfJ2B88K8OM24se1l+XbWwLHCcGFP0x9Cldwl3cuCZJbwjKJzmd0NYzfcN4/a65cl1kv5XIe+ksZYBzAPGyXlINTHrtLiyqA3bwRwYsE8vQJDyC8vdXylD7KtAbtpD7Lf4B8NlyXRs//uAyCSb0W8gOR5lWyI/SB</vt:lpwstr>
  </property>
  <property fmtid="{D5CDD505-2E9C-101B-9397-08002B2CF9AE}" pid="62" name="x1ye=51">
    <vt:lpwstr>y6erD7///yIWejx/uw0dZEGJQkdxCA9Xt9G7ID9tLyqtF2o9UhZkI2heUcYImoFdha0ujC57ZGj2jj7U8FmKl7vIhYWzpAnH2eQWCJa3laN1FpZjfGFWLUB8whvvshbIqnqVGvZ5Qpfgu/nVQ34yB2VSUoQ5Od82mKjnafU8NWUcG8G5n75/9RaTwsopWxpjJYG/d3mrQyVMjnbZZ4AP4iBqx+3w3pE3yYq8RbJyr8QSIu2DszVlSR9nxPyiH1W</vt:lpwstr>
  </property>
  <property fmtid="{D5CDD505-2E9C-101B-9397-08002B2CF9AE}" pid="63" name="x1ye=52">
    <vt:lpwstr>dvvUhz5rTRf737xBHDzGUqwZDw0oSEveKufrX0Cl9MPlBAUiil/EPOa8o30DEOdwGmzwS3LW3sEExZVVY+N20kA2AVRttxDWAI6uB1nLsPzIcsPJHSnARwRBxl5C3ecbF4V9fZWkgwcyOu1mtNpXnhNkFx4q7jqQnbpnntX5oM8V3WvzXDjeBOpOLlS8gaehoPh1v2+krMHXIa5n7le5+6GAlJ5rvt3W3fkuSSSEl7rD1eYV973JfLK4GUYn9Ce</vt:lpwstr>
  </property>
  <property fmtid="{D5CDD505-2E9C-101B-9397-08002B2CF9AE}" pid="64" name="x1ye=53">
    <vt:lpwstr>u363UzDx+OLoOE47vNe6F3DE/i6EIhM8qG4myyE+NfZeUVVKPpF+JLFrRAs5UCfi6qfuwc9kX4FnqzIv27X4PpITL3yxOsho4aNFIaS7ReaANCKwc9N8T6u3ypvsfmVGbbj35w6zz/E2CeuRUFg9+v/rmfkGnXaxQZfV05s9wvagind9PnjatZOQeKJCPKNoYZnaJy5UHC9FCJlJdeRwPDS18mOn3VQM4IN9OE4xYmSZCw0jZ7vEiRsOzd2nT7Q</vt:lpwstr>
  </property>
  <property fmtid="{D5CDD505-2E9C-101B-9397-08002B2CF9AE}" pid="65" name="x1ye=54">
    <vt:lpwstr>7PGFf9UMX80Vm2bPXXrHi4iZmyl7NCCAt80glFSdTovQWfWY4YGfkcbsWMU7BgvatTAjmc35b60LC4gcLAMPQwarjlKGIJu/ZB/nz09YGXduvAYpfp++NoOhtBDXt3cv+9gOgL7Ti4V30FG0lcDM+krDsLkhdPf/SPuyu9Aboak36IY8sCjM6z2VIqQrPLSpeROB4xVlgD5dkWPdnVa8Xy5jE+SIOkVYkTdWKBMMViKuN85JFf9hnc9g6fi9XqO</vt:lpwstr>
  </property>
  <property fmtid="{D5CDD505-2E9C-101B-9397-08002B2CF9AE}" pid="66" name="x1ye=55">
    <vt:lpwstr>y7rBK+F+A/fNO69YvHnGMq2H6AkOCyOEfj0/OTLsngXNXhoNvDmh2rMtPZkR0ULAtKRMnKCe+kQzLiydwxpL4xazH2CQx2U1Ru94mcY21a0urx78lKLKUzQuKChwAEjKzXI7McGjLe63/YCHlmq13VoA23V/UisEKb7SJvGLtpwB+dZk+gQIPQ3zilxN7IHWywNiFGCDk8oApwf7eB7hxTcGa5WqkWldP64HKY5ot6uHmOVKfAXlcpUSoKqT/8N</vt:lpwstr>
  </property>
  <property fmtid="{D5CDD505-2E9C-101B-9397-08002B2CF9AE}" pid="67" name="x1ye=56">
    <vt:lpwstr>J3VNnLXcVWpakGd2TdRbXuoM/ZV3N9GbX1V7neor6WATQbe5+wvdxAE++mr31OoSDXd6+MON8OnLM7b5e3nztEXhzjhtgYn/7/Isx2Le6lmM8hNVribySOb+KOrHXIzxlQyeVKRTGQPn5qwXaP91WeUObdhscC5lA631JD6wHDTZpD1mp5whQ/x6r5xImCUqYXozPgRTja6nDdGkC5inY8GbhId3MvCkOHMsG/Y8sLUmtxDEg0CnvbmSuq/LLcn</vt:lpwstr>
  </property>
  <property fmtid="{D5CDD505-2E9C-101B-9397-08002B2CF9AE}" pid="68" name="x1ye=57">
    <vt:lpwstr>Y39+uVtinJ+FOMrf7sr9ZNM2RxdHIxVDIjfv8RwxhJaMf5mjL6mNjwLCZsG2YCIlnSI3IhHMNw0lGcEPEMEtR6z60lGWfufUkbm3vbi78CMJBNTQPIhEv6kJthFCAnoC4Jof3zXrZCLrxRTVjwyZSWke07mN2eR3wjjyB++0xiOjYXNT2CRWvuPL38VjBsg3ZP3x7Z/MJ8bwh3tvAob+E/A2QTdhzJO8EhcaxRTAEHcP8b1M765D8qq/Aeo/uC6</vt:lpwstr>
  </property>
  <property fmtid="{D5CDD505-2E9C-101B-9397-08002B2CF9AE}" pid="69" name="x1ye=58">
    <vt:lpwstr>ksCZ/OsH6b7blNxintGnTOTvYTIAJ+n1MQ73aiD7y0O5f6NSSWLhpoEObfUIgnuJhcQLm0T5Df+CYb7ldFKk+fvx+DWnykgbcgP+DpYEvyA5SLgt1iS+ei6DOkbQ3ar7ftz9GiiRQsnSpPVnsFzuAea+3i333t6NM6lEqdP2F+YRoKbj9eXuKi5rwPcyFGhi8szVP0exQ8sYjMYyAJHlUDn3KO3xBQ8eVKvtC5+wR8ZbXLlx8D7cJHeroRVNqm5</vt:lpwstr>
  </property>
  <property fmtid="{D5CDD505-2E9C-101B-9397-08002B2CF9AE}" pid="70" name="x1ye=59">
    <vt:lpwstr>SN3bqUP8stSZYMHA4FpjCVS7lifnbibclAHnHY5202FxzT7NKHQIN1tbqPkv2MeqDAkfQOFqPmrk49Cw1nCfXFX0fBZE7Nf+GuWzBm93rWcFdWfm/JtU5MBmsYyyoUP4FMWJ4GBhrynPxisqlNdRPteSjkuY+Ehjj3ouMgBLYt9uGrtGLl452aWy6iXAf1uAzsZCyfzp71ZzwQOd5GDUvs+qH0uPs0BRyM73uQ7Degp+mXWxzgS6+MNbycFy94Z</vt:lpwstr>
  </property>
  <property fmtid="{D5CDD505-2E9C-101B-9397-08002B2CF9AE}" pid="71" name="x1ye=6">
    <vt:lpwstr>4ngoPP9yyyfQSrpVJRAUdQZ9GQH0cerPzx2WU8fvmTaRp3cebUM76PiJY1oS74FaIgS9apo8prs0Z6oRh0Fby0kZGrPUXJzLeMqJw0rVgbgNzDLfLplsWOy236M4zDz2u+IaHT/PKZitvKx2szgPVOAXARHyJlvyYkzwzhaaUlo+ERf78WbFFZHQgpck8I2VutZnGs8DA1WJRZ/7EODL7JMDGQX+Gd0Pdoow698R/93URJX01T2OcusgoNojB/k</vt:lpwstr>
  </property>
  <property fmtid="{D5CDD505-2E9C-101B-9397-08002B2CF9AE}" pid="72" name="x1ye=60">
    <vt:lpwstr>AwVqJmO2Td8ZIBRe9E8GbL+seJkaxgBgxVUuX5iWzIQA/WFII72o4qmsAwLU9qkeGhdjwzXWRuZnSl1rbyrx9NKDOPR7I61ErxpvXDLrY+BhExFgugCZghb5HXzZk4WK2h78qaPOjoIzZgNdph0qXJWtdgYZlUJ/6cOxan5j08C1k1S+ksEuxupZlzmh9QxjR7FKN6TJF7MuCUSAnNPWHz+OuKmdt9VxaXpLIIVA+ggbKII5h98aDsn3xA65VYF</vt:lpwstr>
  </property>
  <property fmtid="{D5CDD505-2E9C-101B-9397-08002B2CF9AE}" pid="73" name="x1ye=61">
    <vt:lpwstr>4DAum95E3Tkau/3YmSue6Tb6+3pCXmKA6YsurTGP6kO1VFuHhr5sFQE794pIGu0R0FaJ+hciPy3sXaKM+dTBvbpw/YQqPIqiP2wd01QN6OxYldmG43ePeEwjFeMQKYF3GKee8TY0GxFrz6pL6WmDm8arRlBXTo+Frig+bXWZ53JVcxgBiG0t4w70viVBNSgoU04smLDxOXDa/yY99ue8xG43/eWFP2wAUrM/eF5igjGvQ+4jsphMAN3elwp6GyL</vt:lpwstr>
  </property>
  <property fmtid="{D5CDD505-2E9C-101B-9397-08002B2CF9AE}" pid="74" name="x1ye=62">
    <vt:lpwstr>qfhQakaP10hFlqG416PzWvYWwIGbS7XR1OfBasxw4OsyjShdv+hgvtneVPtLx5uHYa1FtxQ3+l6r3cYXHTlqu9k3w4ufJDsQdOnLDMSEdpsadF4bccP5tX9QB2vQsTJAJ/Tm7+FCFHFKzrSC12EpmMM+o948yt4I6PNwjxS0ZeVBjT6mxFztZPmZXtQqnsI984COtxAidPwTH+kpTjIAEYVZiHBl7ip2jVZdUlbFxBPyjoH7h9TyQlB1d6itxga</vt:lpwstr>
  </property>
  <property fmtid="{D5CDD505-2E9C-101B-9397-08002B2CF9AE}" pid="75" name="x1ye=63">
    <vt:lpwstr>8ORNfIcgSxXA0yYS8abwTObnwHyTCtaWBhHIb07tvL34l5sdjHU8gKwNahs8rqvWWRcwKQWOLB9UCX7ae+r/XzKT+JPb4XKhbh46BBBP00YMR+SpgzdQeHqAaZ14kXfDMPRambb5+YEbHm9nZKrxNh8OrXD+Hfp7j57WA1tzvxjXukKy/w4RIZ8PTS3ZimqXnBruI80K98uHWjQYBr2S4pm4H/rJvplhnlbJUHMzI4nVdBbbeZD0mV+btX/aNLI</vt:lpwstr>
  </property>
  <property fmtid="{D5CDD505-2E9C-101B-9397-08002B2CF9AE}" pid="76" name="x1ye=64">
    <vt:lpwstr>w5/H9msO8WopB9qRGwC1D+u8DerKlDLhBEWKWHY50ifYqdcSgqbiG/gdyYNKkQWKYtQxFTzJDWUrDMMfXW38KyygHl5EabGH+Z49BWmmLP/9VNXVspvea43O55H0R1M0RK1V0Apm+gwj5i9EHwQkSbfP6Nfezc/abWlhD9x3elYXxLgBgkIJb1wEJ6hOQDqIM4CGoepfmQlgIqjQ9jKCTrlIfJgE6AY9nmjpAJDA7SCX86b7WK8DqWc17mdLdZ1</vt:lpwstr>
  </property>
  <property fmtid="{D5CDD505-2E9C-101B-9397-08002B2CF9AE}" pid="77" name="x1ye=65">
    <vt:lpwstr>dGM3+Go4jyrMnPg9bte8AezxH0BO1PS9vN2zGQaJnPLnIPkLSjWBCtkDu3rLopUBZWQ3HlmAjSjX9GzZGz8YhD83kR9kPLhRJsHIdePatQ28SiM0FrZhB//PKOBxbSMSvBoKgw0fiAc2cHapvx+mxg0kBASCPivFUovWCPi+fyUdyYsvOfrsZD+kShCsQ6JHt2DCyU1YVbwQAF0RVaD5jJ8KrhvrqCh+UcT7omUcb5AAW9hXwXZ3UsjX3uIrT/R</vt:lpwstr>
  </property>
  <property fmtid="{D5CDD505-2E9C-101B-9397-08002B2CF9AE}" pid="78" name="x1ye=66">
    <vt:lpwstr>0cKeSwidkYvcnz+DfpJl70BGg9aoYl2edSdTzjUaSsZ7re8Za/HPFdpx/5CPIdW6GYfegO0ZpV9a4mJAGMJs+Xh42fzxOXeezsYvsPRTJYlxRsMqriwp7C/7eMSBPSGkB4DiVJj4fnS5v35GvN1O5ce8suOWlj5Qyh7DwiedHJzfAVsnbj/io6iywHoSgKLogBwWGIu2uY4e6e1Te9gCa/4f17qw6EQGg979dgTfQ2m53RlkogaedB5B29cnGl8</vt:lpwstr>
  </property>
  <property fmtid="{D5CDD505-2E9C-101B-9397-08002B2CF9AE}" pid="79" name="x1ye=67">
    <vt:lpwstr>HO8MWzMrkypcYsWIj+Kbl/K91IQxYi4zy6yVj8/4pUMoRKE+TALxFFK8AE4E4J87o5ovFm1KgPo2f+906ZNXuKLis53EQcQFOOi2GhueBe6lb8ESBhegj9U68c0htYgBHeQWNgQfclJVxwrf5zUjjt0OraCkRej6F/0ihmqDBq2HESJ15n5qi9F1Orux1nxd24A8px4q7me605SE+DN6qu7LNgNCmReHuvtst0MTM3iUsGqNzO/yRZlXHYwnPjr</vt:lpwstr>
  </property>
  <property fmtid="{D5CDD505-2E9C-101B-9397-08002B2CF9AE}" pid="80" name="x1ye=68">
    <vt:lpwstr>NNWRS9l/ISm54TcrMZEne39XB8/170WVMX9cMejKt9/H/Bo2miP/t7TaWwhqLZX76cAhZVUCA1KoIIs5HRHwTfv4wAu+aT0q7ERuHMYp/qOi1g04fcGHHIpvn4frqpP/Ssi69nh+MDtErKhA+stP7OsjdWk9SULQUvU6TNQ6DlsgvsVcOxTK4SvYEybdvRF3LOZrhaL0mPg43sgIeb6e+mxWRQP7Lalk2VW9MC/G9O5m2+kVffFcuOBymLskQt8</vt:lpwstr>
  </property>
  <property fmtid="{D5CDD505-2E9C-101B-9397-08002B2CF9AE}" pid="81" name="x1ye=69">
    <vt:lpwstr>TdfVmV8e/ozKRgccMZvVWJjFs0HZ8G68mPYdiafZyS286pIh7uykjTE8NKQ8TQj7qqEiG3AIkVI4Cabn9xEK9rhc2hXUJZsm49h6FMLzYwTf0PRaif976h4fWcpfxg9ESreB1s2HdOUDTlJoi3XceNC74Ojg82nZa/7EfLRjFDRMgVZjsVc6GdyAPTNy0yHqyNMKKwwHDi4abNjD3hBA6M9Sr1cHd45fGMgC2myy9uVBsq9qbF3YPQto03+d4JI</vt:lpwstr>
  </property>
  <property fmtid="{D5CDD505-2E9C-101B-9397-08002B2CF9AE}" pid="82" name="x1ye=7">
    <vt:lpwstr>XonxZPnRp2WtY4dIkXWxjm68OwB0mgG7Un/6EwLtQ5nrwpdKYb521chaotXV7tx25swR2zIdn7LzS5ZR3pu71lJCC09sSGgbajtEnFFCKTDOHHFLNE6Y6vHY0tHPDrTB11t9xuDNcGg9y4nZXgnwVx7k3Yg8CfQ64zmifStynYhVOT9KI/evT2psWejvbFwkSzZdByakLyd3uWHw7nKZj9tfv9dKiSzW/wc+FdDvbDVt8MkG2Po460nYey/R8bA</vt:lpwstr>
  </property>
  <property fmtid="{D5CDD505-2E9C-101B-9397-08002B2CF9AE}" pid="83" name="x1ye=70">
    <vt:lpwstr>ENv9kENkaBqskwJlxyfjaF31BIaJO076fvcmF4RV44AvG5bJ+9XbcS1bfh96jWMD9miXzU/tg2/FCyhEy5lIik555udgGtFzbsJRanTnpZkS/grTNbuM2vfikS6I6SFRzxTP5FDeLoRORRDqmTDWH7fl04ujX9jC+QT8QLCTgDdFWHjIEGGO1UBvkcGq07hLUHPvP3cC1nBLZY/uVdBdTSRzMVBmRa31NQj8fWglHEyB/K7uJxQbiFL/+wYuZJs</vt:lpwstr>
  </property>
  <property fmtid="{D5CDD505-2E9C-101B-9397-08002B2CF9AE}" pid="84" name="x1ye=71">
    <vt:lpwstr>NMip9IGnFk8G11EurGuk98AlxyiHmD6S/uSW0zqeu7kPB+nPZHcUZbKGS7N1xTO8Y4dwNV8an96JsOZ+QLR9IZdqTKi4K1lE7w8uLrGWWNFcWvHMZubnbU2PgBIdibOz3f1oR3u5uIImxOKVZI2qvYpESOmph24zi5Vw3FDrR7iSe3RYkAWgvNswCuKf8wLxPtZjZ0vP004ETvkYxx8dsMsecALIxN3z91CA5kf6IbGz4wt1uanw8eA/78YCNaZ</vt:lpwstr>
  </property>
  <property fmtid="{D5CDD505-2E9C-101B-9397-08002B2CF9AE}" pid="85" name="x1ye=72">
    <vt:lpwstr>crFcX1u9peAAk01iThY/WY17tAvfTTSdXzgBMQRNPyhCZjgRAatixfQAZAzd1WjD3GC69zbqwijbCoZ6ktTAmxEAUSA5QU6cUQrS7d8tSGZ9v1cMVBmuTqC0uxzzUjCdMDz+5Blkzz1OgmqnVfwlsyjZJJ6ezECAbkHqoe6K/zQNrg4mIZZGh0LG8+MKZhQiwGVksgcu5uN+EbN8zeQMPbl/Dsg2FvO0zOfV9LiD6h0Kv/rndwCDPvUJ2sLJwR8</vt:lpwstr>
  </property>
  <property fmtid="{D5CDD505-2E9C-101B-9397-08002B2CF9AE}" pid="86" name="x1ye=73">
    <vt:lpwstr>OhTknXuddjOU8l84X0Ch78haCe1Z3OH7eXc0DVqrZaIqLvvsTIhI6chymn/F06V6FwiUo4peF5/ErUSBmZlgPoFfNUTYxcLovfFyVuY77xtKNY9Qw7T4morNhkRa1Iune96YXRuCDUI3pK7VQCEJw6mzpo8fTXp+6HlEXBXWg5dwLm8wzpePl6gCsW7cQVhIn3xKFjkhz/hPJSfB/S7s1AbBPHzL9ZVSODF2KjobvJOLLfQPZQlkGxpR0ptvw4O</vt:lpwstr>
  </property>
  <property fmtid="{D5CDD505-2E9C-101B-9397-08002B2CF9AE}" pid="87" name="x1ye=74">
    <vt:lpwstr>d4PXcCCzPHU40CtmJ8DEeM/TjXG1ys22zGjuaXFodTvH2kyHi4mlLMiz1Kfxc7NKwx1INK1iKOYhpfhWX+aC/CubUNlgRRwOAJjVHaHkGBzgshAedg1BvCbBGIi+IwZeFklLY4Rv5NQXUDaggu+w2qABmwUct9x7tov1vMgQ08OIMBTj6u/rE8xsgUphSFOsLeI35uum0sYjts6aU90gVK8vT9w2AJV5DdXzUDoczozNbh0KdhT4PFbUmNcvuQG</vt:lpwstr>
  </property>
  <property fmtid="{D5CDD505-2E9C-101B-9397-08002B2CF9AE}" pid="88" name="x1ye=75">
    <vt:lpwstr>0coT+pMD9QpVqC5XI9DkUe2K2UFJ9Hzrh80paHdK0G6buF++iSsXAUyhUQudN63E4/NFga9N/qbCYKuOYPodVyLwRLplXMnPAGD/153r/xgTosIheDa2wQVV16sYcvwt5rjoZ3VsfvY2jG7oQ2amQllyafkoJ09zHWt7rI4Zce/y/CDL1lh1WaWoPPk4kJPCjJ9DRNEb9sGVD9cpuUcb2uETn+9EFGNP20ymfSYpHXc/f/o6TFdZpLeKrDSRJOb</vt:lpwstr>
  </property>
  <property fmtid="{D5CDD505-2E9C-101B-9397-08002B2CF9AE}" pid="89" name="x1ye=76">
    <vt:lpwstr>30zCG/yEPehwQoGn5zQ+Fxz19S9lyQ9ZLaO7g4NS00oVnXTCUTVqPHjNgEFX31LXVaah7ZlT6Z4U2rpzl9KRMRqGH8Abuaj/GTzy00m8wbiahlG/9OL56IKlUiSe4AB9V0eW+2LygX9npMXl2z15dA7tDZnUIWbT5mu0wNK/nC2R5slPiiZZv7T+VNeumyhcSvwBkF0ikB4UmvFBLCW129UScNp7OtKZDL5kadfXU4ST2Cff6PTRQxpM+nrXdyC</vt:lpwstr>
  </property>
  <property fmtid="{D5CDD505-2E9C-101B-9397-08002B2CF9AE}" pid="90" name="x1ye=77">
    <vt:lpwstr>fMYjEfeVdFSSFO1uDxcS5eUPXEgngwgJWxOadwBwoUziFL8Nm81IR0Qw/GL7ScznVbL5zv70fEGxTyJVEho+OgMI3jC2dRd7WGhieHgj6lTL1/tr0r+EYVGteNkEadgBKlKzJD4deWipp+xs/tYq0sCcOT42wAK55ddjn45cAdftek1OGIrnwSVv2vrvxTIscytmGbWABudLMR6Oj24lnVMrdY5MlLdSSefCO4kHyxgXGEJJlcPj3XRPOM0wHJm</vt:lpwstr>
  </property>
  <property fmtid="{D5CDD505-2E9C-101B-9397-08002B2CF9AE}" pid="91" name="x1ye=78">
    <vt:lpwstr>2ej8jXrTV12+smw+mDMDM+WOJzuOPrIRjre47yb3rE0+lfP1WU2DJka66JY7ti0VfWB/liqlkOYUxl+cyC1gs8aaV8VAkjYF3/HiVr+lt6pHjWYkxjIgzgdphvsQM+YMZcNXebS9C3BHuOjrQHbMfAG+lTd2gA37DU2X7Rj9fffpJv4heLyje5uKJN9TDWaIbVPyk0OfU8RQPLmpDvbMatkN8n/cz1/mtFCpwfij2vZZsrNaGbiEXKsYvLNgQ7D</vt:lpwstr>
  </property>
  <property fmtid="{D5CDD505-2E9C-101B-9397-08002B2CF9AE}" pid="92" name="x1ye=79">
    <vt:lpwstr>heR342Z5hu+xLKbOtC12Y6tXESzg370u6s+NxxGiSVJdTbKKgcUPp/zzkSQaVd99CPhllbbWH70nNjvoh3pXAKE8KWqF395g+cI4K4WUJ67wBnucQ9gWYK6vmDl+d6gRzdyoPFJLQwq8pRJycyvbUT8S4ETsZ5bsmajm/Jr/HB2ZMDE6S/igsV2fC1Dppq2opT97MoMIFxswZ+oKDGH863W65b0YokWr+TMN6KkM1L4kVAB/XdJyGaciY6yqZf/</vt:lpwstr>
  </property>
  <property fmtid="{D5CDD505-2E9C-101B-9397-08002B2CF9AE}" pid="93" name="x1ye=8">
    <vt:lpwstr>vtbVB6wpl54WRmTUCz+W/fJJbD+Ijt1oRKPJjmJRpc+FXEr4PeKI/DU5391Tjsrj/THZZc5I676V7HyayKyh+HlfO30eilUk8byUi8C3pwrlaj3XWIs6XNb7XuFcmzLDNCX+pEfy7UJamfOnACkUupgjBSa6tXoYaQGQswhUFnJYTHE2z1TyOToLPWx5Vp/IYbCSne2+XDwbdFjy2yVbY3Yc+6CRWKmZl/9EzW4QXw+dBj/Rx9jQtszjXnDbtCN</vt:lpwstr>
  </property>
  <property fmtid="{D5CDD505-2E9C-101B-9397-08002B2CF9AE}" pid="94" name="x1ye=80">
    <vt:lpwstr>AlZr+abRbCL2PUnIE13ZldPI1W+9v8s3TxatMbX9nhTIQIOEHCXJk9VFPHOblTBod8UsbUqUwDI2jiipYCp6foZrIuynZV1pCDhsK0vV5Cinb07PrRBvmFB4OgglF+aqhbbaRiqT9JMHNDdDRNMaLXKZq2K53IIJ0qfZyAbw820sS5lDH70OpDWQtz+A+psl5aiL1Xm23NC7ab8+n8f1xcr6VSa/y4PTj8fKd/7GCMTwS91t2dGspe3sNXb7vTw</vt:lpwstr>
  </property>
  <property fmtid="{D5CDD505-2E9C-101B-9397-08002B2CF9AE}" pid="95" name="x1ye=81">
    <vt:lpwstr>AQH7XDuAOam4sk68SB8VBeHz8Eiv1W/l43oovy6WAnymEbVAtY2JHkKd26nXBb1TCM3f71YP/nd0qt9dw8l0sXHnZVwCGALByxpXqrDdlaUYQRvfDzrq9rqCPtXXPZwuPsQtKoIXmlZr6D4Dj7S8huhjPXgNRcKFggacz+HdsJ8LsCOKubLn2kgBUlaZTXQGd8I9tQADPuZ1cZRE/pmPqtQBXEOL00cgNHOsbsuk7fpNoczzmYwfnb0+BJDGmmn</vt:lpwstr>
  </property>
  <property fmtid="{D5CDD505-2E9C-101B-9397-08002B2CF9AE}" pid="96" name="x1ye=82">
    <vt:lpwstr>xHFg93a8agvowdJ1pQuNsS/XOQy4MKnxt/NZV5F9d101MXW/Vz5BwQjFp4k+X5mpKw8i0WjDRz+yRfKh9oBDPkLMv0E/3oIY9XEU+MetlJlweKzuMC/0zXUYZ7VNE8YwQqNjSMpDOqndjS5ZpNZA6cOtznYwSwsCcURH5G7zSb1qQ2VQTgyB4zm35Lli1/d/gi1/5Bf9TuASjmFNqDHkNtW94sfXVn/FmiCVRpeQUaZvwaL2Nw05VgI6gauAiLy</vt:lpwstr>
  </property>
  <property fmtid="{D5CDD505-2E9C-101B-9397-08002B2CF9AE}" pid="97" name="x1ye=83">
    <vt:lpwstr>f5aP8Zq4PqxBIbXiNJGXM/N65cG6jr04NAvK9s+aRwdCIKv+6DYH/njN4F/VdB8dncoJHq0h7KedtoGEb/i934wNwYExiIfypRN2T64r7OWrJdXAXF3iMi2U4eAWB7PY7cnl7zgyF7gm7go7+w5mxxRw6yQgPTt1pvufPDLup1t2vzRSEJnZEm30U/fJxMrOGE+bgWjDmF6nsKaFKRiE6v7dQPEflLsa5NJa4xlk35Or/D0SBqfnHEZ/XNa/Slm</vt:lpwstr>
  </property>
  <property fmtid="{D5CDD505-2E9C-101B-9397-08002B2CF9AE}" pid="98" name="x1ye=84">
    <vt:lpwstr>tqfhG7IkEFdbGGXSPON8mIPxgbIQvQhviIhiRfHLD85Oigga/zqt0mt5CHNDQLMVsKufZ1sJy3bDrCEN2aHNDo7xLyDwV+OUQgfTbcEF5bshBY6eQ5aXetWYL93Bn2L23U5kKypbGHeHH722fc9i4zzX/A5Jo9Z7HUiXEqiyyMa8IThY0vZiDRF5PXSlt77VQeIQZCoBpMAgCEuxvoDFBZe4ZZNqfn+xDBIB33HnDxCK2pi26K7nU5T98EuKjAz</vt:lpwstr>
  </property>
  <property fmtid="{D5CDD505-2E9C-101B-9397-08002B2CF9AE}" pid="99" name="x1ye=85">
    <vt:lpwstr>Tn2l4j6Xv8QPU3A9UpESzBtoj4uwG0tcCUVn8HF5MXdiM/ZDK94Vd9z0MWHIv+mZ8a5hlrKTlSmBfLYrXfcLeuFnh8xGsltj4V02ZFL+birFTcWygTW+2yBSB0w0JuAbj536IsVbijxvN5xEkv5vDQeuACuds1YLwgthd3cmiTmPpfuViW27lBe3ns7iPWBnjMZCN5XI/DdRympDfkFrDz1cqNxqENR0a4lB1LkkTrEBvxFuZ2PkbI2xbmcHgv4</vt:lpwstr>
  </property>
  <property fmtid="{D5CDD505-2E9C-101B-9397-08002B2CF9AE}" pid="100" name="x1ye=86">
    <vt:lpwstr>QuuvlUm5An9PbtBwt3WYJ50wcDDO19O9rqq5fIH0KyhUCEPLY0fic2R2BS+vJgkkLy9vaswr76vDBc64ziChfz2x18gl8RXVI8ycWK5QRt6+kzYUb2pzsqO+7eTvzUAr0HZsOK3Lf5Magvz638JeooQPeYpCVR2vk8LkBaKbMdqCrB9XekJdIwbvIgAYqK96jj4xUIcrHlvGMlXcooHSEzYq6RH4iK2eSLuh71xTqPerYVOryUnfoffhGgBzkYn</vt:lpwstr>
  </property>
  <property fmtid="{D5CDD505-2E9C-101B-9397-08002B2CF9AE}" pid="101" name="x1ye=87">
    <vt:lpwstr>GZnSnucX+WtqV5EPoCwT8caX6KDiE/W+k8nLgfPUz/PGgmSG0rlB6Hk/llo87Ak1Oqux6LEvPAWnQTauq/gsdK591NpOKV6HjNwM+qAQIkJPBfHCcNxbcvLZ7kF+AE3L6yzd+izJkypNMWf6/owmdysP2rE8hokq59rg9YU2gIHrShxSE5nFq9ekF52UF2DwQtRrRi5LmfqheQNK1/OWTEnPD6vQngqCddnGDEApJhOos3I9tT6cl1HgfcIei+G</vt:lpwstr>
  </property>
  <property fmtid="{D5CDD505-2E9C-101B-9397-08002B2CF9AE}" pid="102" name="x1ye=88">
    <vt:lpwstr>gWuVti1FjQa/EabeS9Pf4hethV+3Q+j/N/4plLa8AeUXEm2zBBwM8QLfkxjxQP6qBjZhH1Els2INo8AKfUolhbqknVD1eDh28tPQcxd9DDO1MT+px5N7bZWgGOC2dSx5DmykqiiU5p0Eod9sfibP5UySjE/Q+jZpOHyOcu/9so9UinGH+GAm54bIudDY662TNJYYEorIYU8fu8Otwotxs/XDBMmG2uwynGutVNY1xHekOl+deXu3HuXV8TdXTHV</vt:lpwstr>
  </property>
  <property fmtid="{D5CDD505-2E9C-101B-9397-08002B2CF9AE}" pid="103" name="x1ye=89">
    <vt:lpwstr>bHUiCnl4esEu/mOs+2e8lB3ry1XZN4RmMaNCExdg1X4grICJ69MhO+YK5+qhTwWqRCaO884PAiVx+yVAmLKT+rBLL2GQiWokuqFiH/FUB4QUHTvYoVugVBoxAdvQ9moJQQUD8zGLs+prq5S70jaUMMxtTZypYZeFcsYb9OXS+fm7X36b1269uKU29Uhoaws+BTQH4ba81vhEbZDQYBhDsSDY9nrSfJ7/fkpVNSR/pZgK/34to9u+n3wiPa70rGw</vt:lpwstr>
  </property>
  <property fmtid="{D5CDD505-2E9C-101B-9397-08002B2CF9AE}" pid="104" name="x1ye=9">
    <vt:lpwstr>XNYF2JxKTj9Z20bWOvsCUOmqlXHJF5ElEa1RzVkdXTdkdUUbY29KdSLBUcsPL3TfQSFMuqLKIf8k9NaiGPWM7At6CLIPsBO+UGuReEFP0VE68f34dLjqfLfn+6LGsO+ATKIjQdU9e0j10mfcdMGG0UIQ0+NQmCDetMZGhQNgvFmy/cneaEG/RpWaQid01TmddEqIaKORj6AWtBsBTg+f2+GXYRZmd7F4d2CxEyw0f2rJ4I51RbSNVTVBYNfIEcs</vt:lpwstr>
  </property>
  <property fmtid="{D5CDD505-2E9C-101B-9397-08002B2CF9AE}" pid="105" name="x1ye=90">
    <vt:lpwstr>ld4xwxXOPGDWuiMATzEOk9jnu9EMtZMIEfy6ZZWk8dky8Adp/p8+jUxybXUStRdVBxT4oLuJXmvAygBYS8i77oDLBmspUuTdR9By7jZsQ+1hv1zdIT2s39wuUMF1KTTSdsNRJIY/Jrgz5CDkPa1Kdp9TU4z+wD9reBonidVGeOSSdwAntITL0FF3YmiD04+ko1gPsRVHLmaSZQ6ootNAGGrq8rqgI36zK3RsY4IPfbKWS3MZ6EnXlG2MQ8tCIsN</vt:lpwstr>
  </property>
  <property fmtid="{D5CDD505-2E9C-101B-9397-08002B2CF9AE}" pid="106" name="x1ye=91">
    <vt:lpwstr>rQb8O8ZRVIIT6BgNrDcgl7CdSkgf8cMAc5AByMGZdKm236G4QBZJ4J8LdwvaxjuBzc8nJxOdxQ/HKbowG3iR4lhJS5LnZ8YFSvc1Cc/UcXmbefa70TWbo2ZMNh09e0hUFuPDoZ+KP9oB3EejuVKFSfu2cQIKfGBL1GOztyNgjj3rDpLVFl1tY8nLF0Hc/RpiWjtNgTulS0XfH7dPU0qBkWHG1yj4KHY3A4/5Jt49hlfoR+FUMyN0ayDZ7qnUdyo</vt:lpwstr>
  </property>
  <property fmtid="{D5CDD505-2E9C-101B-9397-08002B2CF9AE}" pid="107" name="x1ye=92">
    <vt:lpwstr>Zge/abK/TsigCgCt21r0CU+zMo2sl/DTE4tMuejDbADy1qEh2Fx8sZSPH7JrgbamAC+lZ5dpVS3d4wB6JhY7o8K5fVWxUCKGl6brEABx594mTXZhGmqhGvCeRClC27BZ5MDhjd0XbCjebzYThqwhgVz89AvJQOYPhD/DjWK4SlYPNwHhXufx1s/sis8V17V1ENYXGL/b8Uc+pQnTnJsb06v/hNOH17fUbli39vQlHbV6rfQcKVi0e10PKeX+lu5</vt:lpwstr>
  </property>
  <property fmtid="{D5CDD505-2E9C-101B-9397-08002B2CF9AE}" pid="108" name="x1ye=93">
    <vt:lpwstr>XK1KZKNDPCtlcDYj3SM6mRoUh9zDS7/UmPDx2LVx+9PIBxcRZnlRW/Qj56uyCIrDo6RP+/1KDY+BeXZBfJpwSa7Z0GFx172ybNuP8qKrNSjHWChi4xXDfbY4JlvheQnp9YsKbHRJFtR2LI170KGO7PhIaMVTVdJpbhWUaXdyp6FeuT04VanUFSJmw1HnUp68j1Rq0mnBFU5otbLts4TcrdALBqKJ/3jI8g7xVpSdbzxHtXfg3mlvhAejGq8zot+</vt:lpwstr>
  </property>
  <property fmtid="{D5CDD505-2E9C-101B-9397-08002B2CF9AE}" pid="109" name="x1ye=94">
    <vt:lpwstr>UIse1WIyXyfeQGMgUJpVGylZoJXAqVk5eLGFZH6n5XSaCIT+ot+14ZiGwlzecT5luqxCWDGCT3BW6m+Sn6bKVtByMxOnenZQGuUvnBll0NjhM4wK6smNqMOfTx0tMbeiesMly4wvoLxU6eaV7lKQ35/eFz7LeWuuzKK1UwsG7zuieCVVRembFn7+zNpp4TUYKuadhwhw+hB6feiKuIjCAZun5k+jpQ3bW/zfEpH214NIcCSnhSGC2VH87glqCXO</vt:lpwstr>
  </property>
  <property fmtid="{D5CDD505-2E9C-101B-9397-08002B2CF9AE}" pid="110" name="x1ye=95">
    <vt:lpwstr>CY/8iJ8UAPfkZsWi678GRMcWAnKdvUz9+tSmK2qwdDpIm973m9/hA5NxIEvBD6xUJ69Y8UIslyQcdr5m/gXCGKWQ3Ljl32jaBnSUCScxmkdXjXTu3VCRDEmhOiP4hlfYwt/7lZxGkUFV8eGotIWFSDfqWjqhXvH2N0sCp858x4eStN/C8YG/BFLDfbOuQ1nGUi6CLlVRdSEnmVVvp6epIWYoaMHsSYgzMv/I4c/Kfp/4vZplXrzab6oisW+qrsl</vt:lpwstr>
  </property>
  <property fmtid="{D5CDD505-2E9C-101B-9397-08002B2CF9AE}" pid="111" name="x1ye=96">
    <vt:lpwstr>DoxSBch9iUX3O99AH0ejsgNGcBNO3KON/ch0hoyZYO1IJaalx7o3aVrhFWZv1iEXgBAKp8m6G7PU9K8fRh8MmEfoXF4Un5CbMFJwqx0YXva1V6G5yNb7fi043HX+wLX+Dj8+DVUrv9osfOz7Q0RStA3FS0bfDGOUk4Z4lHXCeaaB0XH6n8jH3aPQlw6VjcLnW7va07rxqdgb1acIqpIvJZflWZj6ytrTbTqs1vRNXgUIyiRxLRU9w3uhhUgNsQx</vt:lpwstr>
  </property>
  <property fmtid="{D5CDD505-2E9C-101B-9397-08002B2CF9AE}" pid="112" name="x1ye=97">
    <vt:lpwstr>bY+7o3RV0S+IyRlSZZuM6fg4/yCONKOhHUg5Y2kIyGVQiOc1S6Ki5BW1AaLR+ekqhQUSD10MlFTfb0n8B7rAh2SA2cC1onb67A/R3XqYhQ5bm43plR2m2eLsYY4iSubRgIub4Ktf98wWXd44a8t2HG4nM1j8vIcTYc0VdXAh1oFS8EmC7vJdZc7WLDCu0pp/Pq+cI1GsmDtQLi1J2tE/3trAU5sLPlerLK/PgYCJYbgfhPdf8staUiZG4JcV779</vt:lpwstr>
  </property>
  <property fmtid="{D5CDD505-2E9C-101B-9397-08002B2CF9AE}" pid="113" name="x1ye=98">
    <vt:lpwstr>bSzEFzJZ6l/LSkJG8YcE+dAE6FO4iC7ed3d9gG9X87xOc7SALNXDlDRH7p8yN+RcCY6xMWEOEQi+bk8l+gLDSALy+Q+3hAi2Cg6nV8U/64pLc0luqsqdH52PQ5s+CETmnJR1VRevCpuxzSCpIu0T9LC2PMtQTUkSephemuqGXk1qN+fHjCYi4lk+6iBHjuG+II850E4JJJ57GMk9ivdZbQpEcCBCW0cwD96w5RgcVkjNvU4dgrkGcN/2aN9rL5x</vt:lpwstr>
  </property>
  <property fmtid="{D5CDD505-2E9C-101B-9397-08002B2CF9AE}" pid="114" name="x1ye=99">
    <vt:lpwstr>y/hgdo256LXI3yYW2ue9XW+hAfT325aEZL6Z6JSEVfon8hC2UuiOUUytEK8/x8W7+crnj8ROKNp1wf7R8l/vCIsQFYz4Ad/qw5vuiElSkqTYgUiCQfdNnUkJ3nTLq1Hjdm/8LS8QZsQT0SNMFqZDr9CVN5k6wM5zXULDm9FNz5Ojvciy5/ayMzl4izZ70E/VnnQ47xiEk3FrMgJvqkT/Nng4u3JuhF+Pb3njfn68E/PbY+wlv0NKt8bKU6s2ZdK</vt:lpwstr>
  </property>
</Properties>
</file>