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3391" w14:textId="77777777" w:rsidR="008A4CB2" w:rsidRPr="008A4CB2" w:rsidRDefault="009C0241" w:rsidP="008A4CB2">
      <w:pPr>
        <w:pStyle w:val="Title"/>
        <w:spacing w:after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8A4CB2">
        <w:rPr>
          <w:rFonts w:asciiTheme="minorHAnsi" w:hAnsiTheme="minorHAnsi" w:cstheme="minorHAnsi"/>
          <w:b/>
          <w:bCs/>
          <w:color w:val="auto"/>
          <w:sz w:val="24"/>
          <w:szCs w:val="24"/>
        </w:rPr>
        <w:t>Suhasini</w:t>
      </w:r>
    </w:p>
    <w:p w14:paraId="221CEE80" w14:textId="2D550B88" w:rsidR="0034580E" w:rsidRDefault="0034580E" w:rsidP="008A4CB2">
      <w:pPr>
        <w:pStyle w:val="Title"/>
        <w:spacing w:after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hyperlink r:id="rId8" w:history="1">
        <w:r w:rsidRPr="00606199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Suhasininetwork@gmail.com</w:t>
        </w:r>
      </w:hyperlink>
    </w:p>
    <w:p w14:paraId="7998E2B6" w14:textId="6C5F6119" w:rsidR="009C0241" w:rsidRPr="008A4CB2" w:rsidRDefault="000445A3" w:rsidP="008A4CB2">
      <w:pPr>
        <w:pStyle w:val="Title"/>
        <w:spacing w:after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8A4CB2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Sr. </w:t>
      </w:r>
      <w:r w:rsidR="009C0241" w:rsidRPr="008A4CB2">
        <w:rPr>
          <w:rFonts w:asciiTheme="minorHAnsi" w:hAnsiTheme="minorHAnsi" w:cstheme="minorHAnsi"/>
          <w:b/>
          <w:bCs/>
          <w:color w:val="auto"/>
          <w:sz w:val="24"/>
          <w:szCs w:val="24"/>
        </w:rPr>
        <w:t>Network Engineer</w:t>
      </w:r>
    </w:p>
    <w:p w14:paraId="0D6D147F" w14:textId="77777777" w:rsidR="008A4F4D" w:rsidRPr="007B0940" w:rsidRDefault="008A4F4D" w:rsidP="008A4F4D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Around </w:t>
      </w:r>
      <w:r w:rsidRPr="007B0940">
        <w:rPr>
          <w:rFonts w:cstheme="minorHAnsi"/>
          <w:color w:val="000000" w:themeColor="text1"/>
        </w:rPr>
        <w:t>11+ years of experience in testing, troubleshooting, implementing, optimizing and maintaining enterprise data network and service provider systems.</w:t>
      </w:r>
    </w:p>
    <w:p w14:paraId="2CB80B01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color w:val="000000" w:themeColor="text1"/>
        </w:rPr>
        <w:t>In-depth knowledge and hands-on experience in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bCs/>
          <w:color w:val="000000" w:themeColor="text1"/>
        </w:rPr>
        <w:t>Tier II ISP</w:t>
      </w:r>
      <w:r w:rsidRPr="007B0940">
        <w:rPr>
          <w:rFonts w:cstheme="minorHAnsi"/>
          <w:color w:val="000000" w:themeColor="text1"/>
        </w:rPr>
        <w:t xml:space="preserve"> Routing Policies, Network Architecture, </w:t>
      </w:r>
      <w:r w:rsidRPr="007B0940">
        <w:rPr>
          <w:rFonts w:cstheme="minorHAnsi"/>
          <w:bCs/>
          <w:color w:val="000000" w:themeColor="text1"/>
        </w:rPr>
        <w:t>IP Subnetting, VLSM, TCP/IP, NAT, DHCP, DNS, FT1 / T1 / FT3 / T3 SONET POS OCX / GigE circuits, Firewalls.</w:t>
      </w:r>
    </w:p>
    <w:p w14:paraId="2B8AE80D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Extensive work experience with </w:t>
      </w:r>
      <w:r w:rsidRPr="007B0940">
        <w:rPr>
          <w:rFonts w:cstheme="minorHAnsi"/>
          <w:bCs/>
          <w:color w:val="000000" w:themeColor="text1"/>
        </w:rPr>
        <w:t>Cisco Routers, Cisco Switches, Load Balancers, and Firewalls.</w:t>
      </w:r>
    </w:p>
    <w:p w14:paraId="0AF50787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>Experience with SD-WAN solutions that include Viptela and Versa.</w:t>
      </w:r>
    </w:p>
    <w:p w14:paraId="752E807C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Participated in troubleshooting SDN/SD-WAN deployments.</w:t>
      </w:r>
    </w:p>
    <w:p w14:paraId="140408F7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Provide consultation regarding segmentation, security, and policy of the </w:t>
      </w:r>
      <w:r w:rsidRPr="007B0940">
        <w:rPr>
          <w:rFonts w:cstheme="minorHAnsi"/>
          <w:bCs/>
          <w:color w:val="000000" w:themeColor="text1"/>
        </w:rPr>
        <w:t>SDN network.</w:t>
      </w:r>
    </w:p>
    <w:p w14:paraId="79D89F34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Hands-on experience with various wireless standards and vendors, including Cisco Meraki, HPE/Aruba, D-Link, Net gear, and SD-WAN solutions.</w:t>
      </w:r>
    </w:p>
    <w:p w14:paraId="066085EE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Good knowledge of </w:t>
      </w:r>
      <w:r w:rsidRPr="007B0940">
        <w:rPr>
          <w:rFonts w:cstheme="minorHAnsi"/>
          <w:bCs/>
          <w:color w:val="000000" w:themeColor="text1"/>
        </w:rPr>
        <w:t>Palo Alto Firewalls</w:t>
      </w:r>
      <w:r w:rsidRPr="007B0940">
        <w:rPr>
          <w:rFonts w:cstheme="minorHAnsi"/>
          <w:color w:val="000000" w:themeColor="text1"/>
        </w:rPr>
        <w:t xml:space="preserve"> and the </w:t>
      </w:r>
      <w:r w:rsidRPr="007B0940">
        <w:rPr>
          <w:rFonts w:cstheme="minorHAnsi"/>
          <w:bCs/>
          <w:color w:val="000000" w:themeColor="text1"/>
        </w:rPr>
        <w:t>Panorama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color w:val="000000" w:themeColor="text1"/>
        </w:rPr>
        <w:t>Network Security Management Box.</w:t>
      </w:r>
    </w:p>
    <w:p w14:paraId="3FFEAEA3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Configuring Virtual Chassis for </w:t>
      </w:r>
      <w:r w:rsidRPr="007B0940">
        <w:rPr>
          <w:rFonts w:cstheme="minorHAnsi"/>
          <w:bCs/>
          <w:color w:val="000000" w:themeColor="text1"/>
        </w:rPr>
        <w:t>Juniper switches EX-4200, Firewalls SRX-210.</w:t>
      </w:r>
    </w:p>
    <w:p w14:paraId="287E7F61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Experience in Designing and deploying enterprise-wide Network Security and High Availability Solutions for </w:t>
      </w:r>
      <w:r w:rsidRPr="007B0940">
        <w:rPr>
          <w:rFonts w:cstheme="minorHAnsi"/>
          <w:bCs/>
          <w:color w:val="000000" w:themeColor="text1"/>
        </w:rPr>
        <w:t>ASA.</w:t>
      </w:r>
    </w:p>
    <w:p w14:paraId="17E96FC0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Responsible for </w:t>
      </w:r>
      <w:r w:rsidRPr="007B0940">
        <w:rPr>
          <w:rFonts w:cstheme="minorHAnsi"/>
          <w:bCs/>
          <w:color w:val="000000" w:themeColor="text1"/>
        </w:rPr>
        <w:t>Check Point</w:t>
      </w:r>
      <w:r w:rsidRPr="007B0940">
        <w:rPr>
          <w:rFonts w:cstheme="minorHAnsi"/>
          <w:color w:val="000000" w:themeColor="text1"/>
        </w:rPr>
        <w:t xml:space="preserve"> (Secure Platform R70) and </w:t>
      </w:r>
      <w:r w:rsidRPr="007B0940">
        <w:rPr>
          <w:rFonts w:cstheme="minorHAnsi"/>
          <w:bCs/>
          <w:color w:val="000000" w:themeColor="text1"/>
        </w:rPr>
        <w:t>Cisco ASA firewall</w:t>
      </w:r>
      <w:r w:rsidRPr="007B0940">
        <w:rPr>
          <w:rFonts w:cstheme="minorHAnsi"/>
          <w:color w:val="000000" w:themeColor="text1"/>
        </w:rPr>
        <w:t xml:space="preserve"> administration across global networks.</w:t>
      </w:r>
    </w:p>
    <w:p w14:paraId="7170E579" w14:textId="77777777" w:rsidR="008A4F4D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Configured Fortinet FortiGate Appliances, including models like 3200D, 1500D, and 1200D running the latest Forti OS 5.2.</w:t>
      </w:r>
    </w:p>
    <w:p w14:paraId="1320532A" w14:textId="77777777" w:rsidR="008A4F4D" w:rsidRPr="009C4B4E" w:rsidRDefault="008A4F4D" w:rsidP="008A4F4D">
      <w:pPr>
        <w:pStyle w:val="ListParagraph"/>
        <w:numPr>
          <w:ilvl w:val="0"/>
          <w:numId w:val="8"/>
        </w:numPr>
        <w:spacing w:after="0"/>
        <w:rPr>
          <w:rFonts w:cstheme="minorHAnsi"/>
          <w:color w:val="000000" w:themeColor="text1"/>
        </w:rPr>
      </w:pPr>
      <w:r w:rsidRPr="009C4B4E">
        <w:rPr>
          <w:rFonts w:cstheme="minorHAnsi"/>
          <w:color w:val="000000" w:themeColor="text1"/>
        </w:rPr>
        <w:t>In-depth knowledge of GRC (Governance, Risk, and Compliance) to drive compliance initiatives and mitigate risks effectively.</w:t>
      </w:r>
    </w:p>
    <w:p w14:paraId="5A231DA4" w14:textId="77777777" w:rsidR="008A4F4D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F37B2B">
        <w:rPr>
          <w:rFonts w:cstheme="minorHAnsi"/>
          <w:color w:val="000000" w:themeColor="text1"/>
        </w:rPr>
        <w:t>Expertise in designing highly available, secure, and scalable hybrid cloud architectures integrating on-prem data centers with Azure</w:t>
      </w:r>
    </w:p>
    <w:p w14:paraId="1034FCF0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Configured SSL decryption, APP ID, Threat ID, and URL filtering in Palo Alto firewalls.</w:t>
      </w:r>
    </w:p>
    <w:p w14:paraId="5BD84D4A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Proficiency in </w:t>
      </w:r>
      <w:r w:rsidRPr="007B0940">
        <w:rPr>
          <w:rFonts w:cstheme="minorHAnsi"/>
          <w:bCs/>
          <w:color w:val="000000" w:themeColor="text1"/>
        </w:rPr>
        <w:t>Cisco ASAs, ISRs, Catalyst/Nexus, HP Switches, Cisco Meraki, Aruba, EIGRP, OSPF, and BGP.</w:t>
      </w:r>
    </w:p>
    <w:p w14:paraId="141A0260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Worked with F5 web-based solutions, including the configuration of Virtual Servers, Pools, </w:t>
      </w:r>
      <w:proofErr w:type="spellStart"/>
      <w:r w:rsidRPr="007B0940">
        <w:rPr>
          <w:rFonts w:cstheme="minorHAnsi"/>
          <w:color w:val="000000" w:themeColor="text1"/>
        </w:rPr>
        <w:t>iRules</w:t>
      </w:r>
      <w:proofErr w:type="spellEnd"/>
      <w:r w:rsidRPr="007B0940">
        <w:rPr>
          <w:rFonts w:cstheme="minorHAnsi"/>
          <w:color w:val="000000" w:themeColor="text1"/>
        </w:rPr>
        <w:t>, Profiles, and Persistence settings.</w:t>
      </w:r>
    </w:p>
    <w:p w14:paraId="44D9E555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Provided daily support for F5 environments, creating new VIPs/WIPs and debugging </w:t>
      </w:r>
      <w:proofErr w:type="spellStart"/>
      <w:r w:rsidRPr="007B0940">
        <w:rPr>
          <w:rFonts w:cstheme="minorHAnsi"/>
          <w:color w:val="000000" w:themeColor="text1"/>
        </w:rPr>
        <w:t>iRules</w:t>
      </w:r>
      <w:proofErr w:type="spellEnd"/>
      <w:r w:rsidRPr="007B0940">
        <w:rPr>
          <w:rFonts w:cstheme="minorHAnsi"/>
          <w:color w:val="000000" w:themeColor="text1"/>
        </w:rPr>
        <w:t>.</w:t>
      </w:r>
    </w:p>
    <w:p w14:paraId="763FBA27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Migrated applications from Cisco ACE/CSM to F5 LTM, including GSS configurations to F5 GTM-wide IPs.</w:t>
      </w:r>
    </w:p>
    <w:p w14:paraId="05D566ED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Managed and monitored Bluecoat Proxy for content filtering, internet access, and VPN support, including URL filtering and configurations.</w:t>
      </w:r>
    </w:p>
    <w:p w14:paraId="66DA5635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Implemented traffic filters using standard and extended </w:t>
      </w:r>
      <w:r w:rsidRPr="007B0940">
        <w:rPr>
          <w:rFonts w:cstheme="minorHAnsi"/>
          <w:bCs/>
          <w:color w:val="000000" w:themeColor="text1"/>
        </w:rPr>
        <w:t>access lists</w:t>
      </w:r>
      <w:r w:rsidRPr="007B0940">
        <w:rPr>
          <w:rFonts w:cstheme="minorHAnsi"/>
          <w:color w:val="000000" w:themeColor="text1"/>
        </w:rPr>
        <w:t xml:space="preserve">, distribution lists, and </w:t>
      </w:r>
      <w:r w:rsidRPr="007B0940">
        <w:rPr>
          <w:rFonts w:cstheme="minorHAnsi"/>
          <w:bCs/>
          <w:color w:val="000000" w:themeColor="text1"/>
        </w:rPr>
        <w:t>route maps</w:t>
      </w:r>
      <w:r w:rsidRPr="007B0940">
        <w:rPr>
          <w:rFonts w:cstheme="minorHAnsi"/>
          <w:color w:val="000000" w:themeColor="text1"/>
        </w:rPr>
        <w:t>.</w:t>
      </w:r>
    </w:p>
    <w:p w14:paraId="612A0D5D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 xml:space="preserve">Knowledge of implementing and troubleshooting complex layer 2 technologies such as </w:t>
      </w:r>
      <w:r w:rsidRPr="007B0940">
        <w:rPr>
          <w:rFonts w:cstheme="minorHAnsi"/>
          <w:bCs/>
          <w:color w:val="000000" w:themeColor="text1"/>
        </w:rPr>
        <w:t>VLAN</w:t>
      </w:r>
      <w:r w:rsidRPr="007B0940">
        <w:rPr>
          <w:rFonts w:cstheme="minorHAnsi"/>
          <w:color w:val="000000" w:themeColor="text1"/>
        </w:rPr>
        <w:t xml:space="preserve"> Trunks</w:t>
      </w:r>
      <w:r w:rsidRPr="007B0940">
        <w:rPr>
          <w:rFonts w:cstheme="minorHAnsi"/>
          <w:bCs/>
          <w:color w:val="000000" w:themeColor="text1"/>
        </w:rPr>
        <w:t>, VTP,</w:t>
      </w:r>
      <w:r w:rsidRPr="007B0940">
        <w:rPr>
          <w:rFonts w:cstheme="minorHAnsi"/>
          <w:b/>
          <w:color w:val="000000" w:themeColor="text1"/>
        </w:rPr>
        <w:t xml:space="preserve"> </w:t>
      </w:r>
      <w:r w:rsidRPr="007B0940">
        <w:rPr>
          <w:rFonts w:cstheme="minorHAnsi"/>
          <w:bCs/>
          <w:color w:val="000000" w:themeColor="text1"/>
        </w:rPr>
        <w:t>Ether channel, STP, RSTP, and MST</w:t>
      </w:r>
      <w:r w:rsidRPr="007B0940">
        <w:rPr>
          <w:rFonts w:cstheme="minorHAnsi"/>
          <w:color w:val="000000" w:themeColor="text1"/>
        </w:rPr>
        <w:t xml:space="preserve">. Implementation of </w:t>
      </w:r>
      <w:r w:rsidRPr="007B0940">
        <w:rPr>
          <w:rFonts w:cstheme="minorHAnsi"/>
          <w:bCs/>
          <w:color w:val="000000" w:themeColor="text1"/>
        </w:rPr>
        <w:t>HSRP, VRRP</w:t>
      </w:r>
      <w:r w:rsidRPr="007B0940">
        <w:rPr>
          <w:rFonts w:cstheme="minorHAnsi"/>
          <w:color w:val="000000" w:themeColor="text1"/>
        </w:rPr>
        <w:t xml:space="preserve"> for Default Gateway Redundancy.</w:t>
      </w:r>
    </w:p>
    <w:p w14:paraId="254F8805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bCs/>
          <w:color w:val="000000" w:themeColor="text1"/>
        </w:rPr>
        <w:t xml:space="preserve">Strong knowledge of Juniper </w:t>
      </w:r>
      <w:proofErr w:type="spellStart"/>
      <w:r w:rsidRPr="007B0940">
        <w:rPr>
          <w:rFonts w:cstheme="minorHAnsi"/>
          <w:bCs/>
          <w:color w:val="000000" w:themeColor="text1"/>
        </w:rPr>
        <w:t>Qfabric</w:t>
      </w:r>
      <w:proofErr w:type="spellEnd"/>
      <w:r w:rsidRPr="007B0940">
        <w:rPr>
          <w:rFonts w:cstheme="minorHAnsi"/>
          <w:bCs/>
          <w:color w:val="000000" w:themeColor="text1"/>
        </w:rPr>
        <w:t xml:space="preserve"> environment - deployment and troubleshooting. </w:t>
      </w:r>
    </w:p>
    <w:p w14:paraId="7721FC7B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bCs/>
          <w:color w:val="000000" w:themeColor="text1"/>
        </w:rPr>
      </w:pPr>
      <w:r w:rsidRPr="007B0940">
        <w:rPr>
          <w:rFonts w:cstheme="minorHAnsi"/>
          <w:bCs/>
          <w:color w:val="000000" w:themeColor="text1"/>
        </w:rPr>
        <w:t>Expertise in the following fundamental AWS Services (VPC, Subnet, Elastic Network interface, Internet Gateway, Route table, NAT Gateway, Network ACL, Direct Connect, VPC Peering, VPN, EC2)</w:t>
      </w:r>
    </w:p>
    <w:p w14:paraId="6DE004A0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Expertise in data center technologies such as spine-leaf architecture, Cisco ACI, and Arista cloud vision.</w:t>
      </w:r>
    </w:p>
    <w:p w14:paraId="461E5766" w14:textId="77777777" w:rsidR="008A4F4D" w:rsidRPr="007B0940" w:rsidRDefault="008A4F4D" w:rsidP="008A4F4D">
      <w:pPr>
        <w:pStyle w:val="NoSpacing"/>
        <w:numPr>
          <w:ilvl w:val="0"/>
          <w:numId w:val="8"/>
        </w:numPr>
        <w:rPr>
          <w:rFonts w:cstheme="minorHAnsi"/>
          <w:color w:val="000000" w:themeColor="text1"/>
        </w:rPr>
      </w:pPr>
      <w:r w:rsidRPr="007B0940">
        <w:rPr>
          <w:rFonts w:cstheme="minorHAnsi"/>
          <w:color w:val="000000" w:themeColor="text1"/>
        </w:rPr>
        <w:t>Designed and implemented Cisco ACI in data centers to enable container and cloud orchestration for developers.</w:t>
      </w:r>
    </w:p>
    <w:p w14:paraId="150BC5D7" w14:textId="77777777" w:rsidR="008A4F4D" w:rsidRDefault="008A4F4D" w:rsidP="008A4F4D">
      <w:pPr>
        <w:pStyle w:val="NoSpacing"/>
        <w:rPr>
          <w:rFonts w:cstheme="minorHAnsi"/>
          <w:b/>
          <w:u w:val="single"/>
        </w:rPr>
      </w:pPr>
    </w:p>
    <w:p w14:paraId="7FB17E27" w14:textId="77777777" w:rsidR="008A4F4D" w:rsidRPr="000549C9" w:rsidRDefault="008A4F4D" w:rsidP="008A4F4D">
      <w:pPr>
        <w:pStyle w:val="NoSpacing"/>
        <w:rPr>
          <w:rFonts w:cstheme="minorHAnsi"/>
          <w:b/>
          <w:u w:val="single"/>
        </w:rPr>
      </w:pPr>
      <w:r w:rsidRPr="000549C9">
        <w:rPr>
          <w:rFonts w:cstheme="minorHAnsi"/>
          <w:b/>
          <w:u w:val="single"/>
        </w:rPr>
        <w:t>Technical Skills:</w:t>
      </w:r>
    </w:p>
    <w:tbl>
      <w:tblPr>
        <w:tblW w:w="104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8053"/>
      </w:tblGrid>
      <w:tr w:rsidR="008A4F4D" w:rsidRPr="007B0940" w14:paraId="6E0D86A3" w14:textId="77777777" w:rsidTr="007424A4">
        <w:trPr>
          <w:trHeight w:val="773"/>
        </w:trPr>
        <w:tc>
          <w:tcPr>
            <w:tcW w:w="2373" w:type="dxa"/>
          </w:tcPr>
          <w:p w14:paraId="57418F15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Networking Technologies</w:t>
            </w:r>
          </w:p>
        </w:tc>
        <w:tc>
          <w:tcPr>
            <w:tcW w:w="8053" w:type="dxa"/>
          </w:tcPr>
          <w:p w14:paraId="091B0EA5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LAN/WAN Architecture, TCP/IP, Frame Relay, VPN, VLAN, VTP, NAT, PAT, STP, RSTP, PVST, MSTP, SDN, SD-WAN</w:t>
            </w:r>
          </w:p>
        </w:tc>
      </w:tr>
      <w:tr w:rsidR="008A4F4D" w:rsidRPr="007B0940" w14:paraId="6E21BD47" w14:textId="77777777" w:rsidTr="007424A4">
        <w:trPr>
          <w:trHeight w:val="385"/>
        </w:trPr>
        <w:tc>
          <w:tcPr>
            <w:tcW w:w="2373" w:type="dxa"/>
          </w:tcPr>
          <w:p w14:paraId="17F30BFC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Networking Hardware</w:t>
            </w:r>
          </w:p>
        </w:tc>
        <w:tc>
          <w:tcPr>
            <w:tcW w:w="8053" w:type="dxa"/>
          </w:tcPr>
          <w:p w14:paraId="621F8442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Switches, Cisco Routers, ASA/Pix/Palo Alto/Fortinet/Juniper firewalls, IronPort</w:t>
            </w:r>
          </w:p>
        </w:tc>
      </w:tr>
      <w:tr w:rsidR="008A4F4D" w:rsidRPr="007B0940" w14:paraId="23A2CB94" w14:textId="77777777" w:rsidTr="007424A4">
        <w:trPr>
          <w:trHeight w:val="385"/>
        </w:trPr>
        <w:tc>
          <w:tcPr>
            <w:tcW w:w="2373" w:type="dxa"/>
          </w:tcPr>
          <w:p w14:paraId="1F673CD0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Routing Protocols</w:t>
            </w:r>
          </w:p>
        </w:tc>
        <w:tc>
          <w:tcPr>
            <w:tcW w:w="8053" w:type="dxa"/>
          </w:tcPr>
          <w:p w14:paraId="5694C051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OSPF, IGRP, EIGRP, RIP, MPLS, IS-IS, BGP, Multicasting</w:t>
            </w:r>
          </w:p>
        </w:tc>
      </w:tr>
      <w:tr w:rsidR="008A4F4D" w:rsidRPr="007B0940" w14:paraId="5133E4A8" w14:textId="77777777" w:rsidTr="007424A4">
        <w:trPr>
          <w:trHeight w:val="385"/>
        </w:trPr>
        <w:tc>
          <w:tcPr>
            <w:tcW w:w="2373" w:type="dxa"/>
          </w:tcPr>
          <w:p w14:paraId="3768B2AD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Security Technologies</w:t>
            </w:r>
          </w:p>
        </w:tc>
        <w:tc>
          <w:tcPr>
            <w:tcW w:w="8053" w:type="dxa"/>
          </w:tcPr>
          <w:p w14:paraId="469B5C62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PAP, CHAP, Cisco PIX, Blue Coat, Palo Alto, ASA, Fortinet</w:t>
            </w:r>
          </w:p>
        </w:tc>
      </w:tr>
      <w:tr w:rsidR="008A4F4D" w:rsidRPr="007B0940" w14:paraId="394E2163" w14:textId="77777777" w:rsidTr="007424A4">
        <w:trPr>
          <w:trHeight w:val="385"/>
        </w:trPr>
        <w:tc>
          <w:tcPr>
            <w:tcW w:w="2373" w:type="dxa"/>
          </w:tcPr>
          <w:p w14:paraId="4ED7DEB1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Network Monitoring</w:t>
            </w:r>
          </w:p>
        </w:tc>
        <w:tc>
          <w:tcPr>
            <w:tcW w:w="8053" w:type="dxa"/>
          </w:tcPr>
          <w:p w14:paraId="4A870816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 xml:space="preserve">Cisco Works 2000, Wireshark, </w:t>
            </w:r>
            <w:proofErr w:type="spellStart"/>
            <w:r w:rsidRPr="007B0940">
              <w:rPr>
                <w:rFonts w:cstheme="minorHAnsi"/>
                <w:bCs/>
              </w:rPr>
              <w:t>HRping</w:t>
            </w:r>
            <w:proofErr w:type="spellEnd"/>
          </w:p>
        </w:tc>
      </w:tr>
      <w:tr w:rsidR="008A4F4D" w:rsidRPr="007B0940" w14:paraId="2EDEADAF" w14:textId="77777777" w:rsidTr="007424A4">
        <w:trPr>
          <w:trHeight w:val="385"/>
        </w:trPr>
        <w:tc>
          <w:tcPr>
            <w:tcW w:w="2373" w:type="dxa"/>
          </w:tcPr>
          <w:p w14:paraId="0563B44D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Operating Systems</w:t>
            </w:r>
          </w:p>
        </w:tc>
        <w:tc>
          <w:tcPr>
            <w:tcW w:w="8053" w:type="dxa"/>
          </w:tcPr>
          <w:p w14:paraId="5D089F93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Windows 7, Vista, XP, 2000, LINUX, Cisco IOS, IOS XR</w:t>
            </w:r>
          </w:p>
        </w:tc>
      </w:tr>
      <w:tr w:rsidR="008A4F4D" w:rsidRPr="007B0940" w14:paraId="17805A5D" w14:textId="77777777" w:rsidTr="007424A4">
        <w:trPr>
          <w:trHeight w:val="366"/>
        </w:trPr>
        <w:tc>
          <w:tcPr>
            <w:tcW w:w="2373" w:type="dxa"/>
          </w:tcPr>
          <w:p w14:paraId="2FB9DFE7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Routers</w:t>
            </w:r>
          </w:p>
        </w:tc>
        <w:tc>
          <w:tcPr>
            <w:tcW w:w="8053" w:type="dxa"/>
          </w:tcPr>
          <w:p w14:paraId="08CF65C8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2600, 2800,3600,3800,7200, Juniper M &amp; T Series, Cisco CRS 1/3, GSR</w:t>
            </w:r>
          </w:p>
        </w:tc>
      </w:tr>
      <w:tr w:rsidR="008A4F4D" w:rsidRPr="007B0940" w14:paraId="757005C2" w14:textId="77777777" w:rsidTr="007424A4">
        <w:trPr>
          <w:trHeight w:val="385"/>
        </w:trPr>
        <w:tc>
          <w:tcPr>
            <w:tcW w:w="2373" w:type="dxa"/>
          </w:tcPr>
          <w:p w14:paraId="321757CF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Load Balancers</w:t>
            </w:r>
          </w:p>
        </w:tc>
        <w:tc>
          <w:tcPr>
            <w:tcW w:w="8053" w:type="dxa"/>
          </w:tcPr>
          <w:p w14:paraId="4490789D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CSM, F5 Networks (BIG-IP)</w:t>
            </w:r>
          </w:p>
        </w:tc>
      </w:tr>
      <w:tr w:rsidR="008A4F4D" w:rsidRPr="007B0940" w14:paraId="73B7BA97" w14:textId="77777777" w:rsidTr="007424A4">
        <w:trPr>
          <w:trHeight w:val="385"/>
        </w:trPr>
        <w:tc>
          <w:tcPr>
            <w:tcW w:w="2373" w:type="dxa"/>
          </w:tcPr>
          <w:p w14:paraId="6599E4CD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lastRenderedPageBreak/>
              <w:t>Capacity &amp; performance</w:t>
            </w:r>
          </w:p>
        </w:tc>
        <w:tc>
          <w:tcPr>
            <w:tcW w:w="8053" w:type="dxa"/>
          </w:tcPr>
          <w:p w14:paraId="5BEB7A17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works</w:t>
            </w:r>
          </w:p>
        </w:tc>
      </w:tr>
      <w:tr w:rsidR="008A4F4D" w:rsidRPr="007B0940" w14:paraId="298DFF4C" w14:textId="77777777" w:rsidTr="007424A4">
        <w:trPr>
          <w:trHeight w:val="237"/>
        </w:trPr>
        <w:tc>
          <w:tcPr>
            <w:tcW w:w="2373" w:type="dxa"/>
          </w:tcPr>
          <w:p w14:paraId="6A7E24D2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Switches</w:t>
            </w:r>
          </w:p>
        </w:tc>
        <w:tc>
          <w:tcPr>
            <w:tcW w:w="8053" w:type="dxa"/>
          </w:tcPr>
          <w:p w14:paraId="045770C6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CISCO 2900, 3500,4500,5000,6500, Nexus 7k,5k,2k</w:t>
            </w:r>
          </w:p>
        </w:tc>
      </w:tr>
      <w:tr w:rsidR="008A4F4D" w:rsidRPr="007B0940" w14:paraId="6F9D6D09" w14:textId="77777777" w:rsidTr="007424A4">
        <w:trPr>
          <w:trHeight w:val="303"/>
        </w:trPr>
        <w:tc>
          <w:tcPr>
            <w:tcW w:w="2373" w:type="dxa"/>
          </w:tcPr>
          <w:p w14:paraId="4787D642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Programming Languages</w:t>
            </w:r>
          </w:p>
        </w:tc>
        <w:tc>
          <w:tcPr>
            <w:tcW w:w="8053" w:type="dxa"/>
          </w:tcPr>
          <w:p w14:paraId="41337F0A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C, C++, Perl, Power Shell, Python</w:t>
            </w:r>
          </w:p>
        </w:tc>
      </w:tr>
      <w:tr w:rsidR="008A4F4D" w:rsidRPr="007B0940" w14:paraId="29D1A832" w14:textId="77777777" w:rsidTr="007424A4">
        <w:trPr>
          <w:trHeight w:val="354"/>
        </w:trPr>
        <w:tc>
          <w:tcPr>
            <w:tcW w:w="2373" w:type="dxa"/>
          </w:tcPr>
          <w:p w14:paraId="056CDA46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Simulation Tools</w:t>
            </w:r>
          </w:p>
        </w:tc>
        <w:tc>
          <w:tcPr>
            <w:tcW w:w="8053" w:type="dxa"/>
          </w:tcPr>
          <w:p w14:paraId="3BFE6767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GNS3, VMware, OPNET IT GURU, OPNET Modeler, Cadence</w:t>
            </w:r>
          </w:p>
        </w:tc>
      </w:tr>
      <w:tr w:rsidR="008A4F4D" w:rsidRPr="007B0940" w14:paraId="1380E03F" w14:textId="77777777" w:rsidTr="007424A4">
        <w:trPr>
          <w:trHeight w:val="556"/>
        </w:trPr>
        <w:tc>
          <w:tcPr>
            <w:tcW w:w="2373" w:type="dxa"/>
          </w:tcPr>
          <w:p w14:paraId="6B2E4E78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Firewalls</w:t>
            </w:r>
          </w:p>
        </w:tc>
        <w:tc>
          <w:tcPr>
            <w:tcW w:w="8053" w:type="dxa"/>
          </w:tcPr>
          <w:p w14:paraId="6A85364C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Juniper Net Screen (500/5200), Juniper SRX (650/3600), Pix (525/535), ASA (5520/5550/5580), McAfee Web Gateway, Checkpoint, Palo Alto firewalls.</w:t>
            </w:r>
          </w:p>
        </w:tc>
      </w:tr>
      <w:tr w:rsidR="008A4F4D" w:rsidRPr="007B0940" w14:paraId="7A0069D2" w14:textId="77777777" w:rsidTr="007424A4">
        <w:trPr>
          <w:trHeight w:val="385"/>
        </w:trPr>
        <w:tc>
          <w:tcPr>
            <w:tcW w:w="2373" w:type="dxa"/>
          </w:tcPr>
          <w:p w14:paraId="5227942C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AAA Architecture</w:t>
            </w:r>
          </w:p>
        </w:tc>
        <w:tc>
          <w:tcPr>
            <w:tcW w:w="8053" w:type="dxa"/>
          </w:tcPr>
          <w:p w14:paraId="536C3A2B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TACACS+, RADIUS, Cisco ACS</w:t>
            </w:r>
          </w:p>
        </w:tc>
      </w:tr>
      <w:tr w:rsidR="008A4F4D" w:rsidRPr="007B0940" w14:paraId="31A7D04F" w14:textId="77777777" w:rsidTr="007424A4">
        <w:trPr>
          <w:trHeight w:val="844"/>
        </w:trPr>
        <w:tc>
          <w:tcPr>
            <w:tcW w:w="2373" w:type="dxa"/>
          </w:tcPr>
          <w:p w14:paraId="7CE89432" w14:textId="77777777" w:rsidR="008A4F4D" w:rsidRPr="007B0940" w:rsidRDefault="008A4F4D" w:rsidP="007424A4">
            <w:pPr>
              <w:pStyle w:val="NoSpacing"/>
              <w:rPr>
                <w:rFonts w:cstheme="minorHAnsi"/>
                <w:b/>
              </w:rPr>
            </w:pPr>
            <w:r w:rsidRPr="007B0940">
              <w:rPr>
                <w:rFonts w:cstheme="minorHAnsi"/>
                <w:b/>
              </w:rPr>
              <w:t>Features &amp; Services</w:t>
            </w:r>
          </w:p>
        </w:tc>
        <w:tc>
          <w:tcPr>
            <w:tcW w:w="8053" w:type="dxa"/>
          </w:tcPr>
          <w:p w14:paraId="018A4C90" w14:textId="77777777" w:rsidR="008A4F4D" w:rsidRPr="007B0940" w:rsidRDefault="008A4F4D" w:rsidP="007424A4">
            <w:pPr>
              <w:pStyle w:val="NoSpacing"/>
              <w:rPr>
                <w:rFonts w:cstheme="minorHAnsi"/>
                <w:bCs/>
              </w:rPr>
            </w:pPr>
            <w:r w:rsidRPr="007B0940">
              <w:rPr>
                <w:rFonts w:cstheme="minorHAnsi"/>
                <w:bCs/>
              </w:rPr>
              <w:t>AWS, IOS and Features, HSRP, GLBP, IPAM IRDP, NAT, SNMP, SYSLOG, NTP, DHCP, CDP, DNS, TFTP and FTP Management, Open Stack, IVR’s, HLD and LLD documents, Dell equal logics</w:t>
            </w:r>
          </w:p>
        </w:tc>
      </w:tr>
    </w:tbl>
    <w:p w14:paraId="0DEF2FAF" w14:textId="77777777" w:rsidR="008A4F4D" w:rsidRPr="000549C9" w:rsidRDefault="008A4F4D" w:rsidP="008A4F4D">
      <w:pPr>
        <w:pStyle w:val="NoSpacing"/>
        <w:rPr>
          <w:rFonts w:cstheme="minorHAnsi"/>
        </w:rPr>
      </w:pPr>
    </w:p>
    <w:p w14:paraId="2C050868" w14:textId="77777777" w:rsidR="008A4F4D" w:rsidRPr="000549C9" w:rsidRDefault="008A4F4D" w:rsidP="008A4F4D">
      <w:pPr>
        <w:spacing w:after="0" w:line="240" w:lineRule="auto"/>
        <w:contextualSpacing/>
        <w:rPr>
          <w:rFonts w:cstheme="minorHAnsi"/>
          <w:b/>
          <w:bCs/>
          <w:color w:val="000000" w:themeColor="text1"/>
          <w:u w:val="single"/>
        </w:rPr>
      </w:pPr>
      <w:r w:rsidRPr="000549C9">
        <w:rPr>
          <w:rFonts w:cstheme="minorHAnsi"/>
          <w:b/>
          <w:bCs/>
          <w:color w:val="000000" w:themeColor="text1"/>
          <w:u w:val="single"/>
        </w:rPr>
        <w:t>Professional Experience:</w:t>
      </w:r>
    </w:p>
    <w:p w14:paraId="582045F9" w14:textId="77777777" w:rsidR="008A4F4D" w:rsidRPr="000549C9" w:rsidRDefault="008A4F4D" w:rsidP="008A4F4D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Pr="000549C9">
        <w:rPr>
          <w:rFonts w:cstheme="minorHAnsi"/>
          <w:b/>
          <w:bCs/>
        </w:rPr>
        <w:t xml:space="preserve">Altice USA/Optimum, Plano, TX                                                                  </w:t>
      </w:r>
      <w:r w:rsidRPr="000549C9">
        <w:rPr>
          <w:rFonts w:cstheme="minorHAnsi"/>
          <w:b/>
          <w:bCs/>
        </w:rPr>
        <w:tab/>
      </w:r>
      <w:r w:rsidRPr="000549C9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0549C9">
        <w:rPr>
          <w:rFonts w:cstheme="minorHAnsi"/>
          <w:b/>
          <w:bCs/>
        </w:rPr>
        <w:t>Oct 2022 - Present</w:t>
      </w:r>
    </w:p>
    <w:p w14:paraId="69294EE3" w14:textId="77777777" w:rsidR="008A4F4D" w:rsidRPr="000549C9" w:rsidRDefault="008A4F4D" w:rsidP="008A4F4D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49C9">
        <w:rPr>
          <w:rFonts w:cstheme="minorHAnsi"/>
          <w:b/>
        </w:rPr>
        <w:t>Senior Network</w:t>
      </w:r>
      <w:r>
        <w:rPr>
          <w:rFonts w:cstheme="minorHAnsi"/>
          <w:b/>
        </w:rPr>
        <w:t xml:space="preserve"> Security</w:t>
      </w:r>
      <w:r w:rsidRPr="000549C9">
        <w:rPr>
          <w:rFonts w:cstheme="minorHAnsi"/>
          <w:b/>
        </w:rPr>
        <w:t xml:space="preserve"> Engineer</w:t>
      </w:r>
    </w:p>
    <w:p w14:paraId="70C4527F" w14:textId="77777777" w:rsidR="008A4F4D" w:rsidRDefault="008A4F4D" w:rsidP="008A4F4D">
      <w:pPr>
        <w:spacing w:after="0" w:line="240" w:lineRule="auto"/>
        <w:rPr>
          <w:rFonts w:cstheme="minorHAnsi"/>
          <w:b/>
          <w:bCs/>
        </w:rPr>
      </w:pPr>
    </w:p>
    <w:p w14:paraId="369DD1E4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5F89E62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Updated customer networks by configuring routers and switches, seamlessly integrating SD-WAN.</w:t>
      </w:r>
    </w:p>
    <w:p w14:paraId="484E52B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Deployed and managed an SD-WAN network, utilizing the Cisco Meraki Solution for robust WAN connectivity.</w:t>
      </w:r>
    </w:p>
    <w:p w14:paraId="7FC7D7F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Collaborated with Data Center hardware and management software to optimize infrastructure.</w:t>
      </w:r>
    </w:p>
    <w:p w14:paraId="30B54CB7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Supported, maintained, and troubleshooted various network infrastructure devices and services in data centers.</w:t>
      </w:r>
    </w:p>
    <w:p w14:paraId="364CD9A1" w14:textId="77777777" w:rsidR="008A4F4D" w:rsidRPr="00D45A69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Implemented </w:t>
      </w:r>
      <w:proofErr w:type="spellStart"/>
      <w:r w:rsidRPr="00D45A69">
        <w:rPr>
          <w:rStyle w:val="Strong"/>
          <w:b w:val="0"/>
          <w:bCs w:val="0"/>
        </w:rPr>
        <w:t>Forescout</w:t>
      </w:r>
      <w:proofErr w:type="spellEnd"/>
      <w:r w:rsidRPr="00D45A69">
        <w:rPr>
          <w:rStyle w:val="Strong"/>
          <w:b w:val="0"/>
          <w:bCs w:val="0"/>
        </w:rPr>
        <w:t xml:space="preserve"> security policies</w:t>
      </w:r>
      <w:r>
        <w:t>, including VLAN assignment, remediation actions, and device quarantine workflows.</w:t>
      </w:r>
    </w:p>
    <w:p w14:paraId="3D45C477" w14:textId="77777777" w:rsidR="008A4F4D" w:rsidRPr="00D45A69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Integrated </w:t>
      </w:r>
      <w:proofErr w:type="spellStart"/>
      <w:r>
        <w:t>Forescout</w:t>
      </w:r>
      <w:proofErr w:type="spellEnd"/>
      <w:r>
        <w:t xml:space="preserve"> with </w:t>
      </w:r>
      <w:r w:rsidRPr="00D45A69">
        <w:rPr>
          <w:rStyle w:val="Strong"/>
          <w:b w:val="0"/>
          <w:bCs w:val="0"/>
        </w:rPr>
        <w:t>Active Directory, DHCP, SNMP, and firewalls</w:t>
      </w:r>
      <w:r>
        <w:t xml:space="preserve"> to enforce context-based access control.</w:t>
      </w:r>
    </w:p>
    <w:p w14:paraId="388ECDF1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Enhanced network security by implementing </w:t>
      </w:r>
      <w:proofErr w:type="spellStart"/>
      <w:r w:rsidRPr="00D45A69">
        <w:rPr>
          <w:rStyle w:val="Strong"/>
          <w:b w:val="0"/>
          <w:bCs w:val="0"/>
        </w:rPr>
        <w:t>Forescout</w:t>
      </w:r>
      <w:proofErr w:type="spellEnd"/>
      <w:r w:rsidRPr="00D45A69">
        <w:rPr>
          <w:rStyle w:val="Strong"/>
          <w:b w:val="0"/>
          <w:bCs w:val="0"/>
        </w:rPr>
        <w:t>-driven segmentation</w:t>
      </w:r>
      <w:r>
        <w:t>, reducing unauthorized access incidents</w:t>
      </w:r>
    </w:p>
    <w:p w14:paraId="597F5FA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Administered Viptela SD-WAN enterprise deployment, implementing networks and devices for SD-WAN environments.</w:t>
      </w:r>
    </w:p>
    <w:p w14:paraId="06867AD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Established an MPLS Layer 3 VPN cloud in the data center and managed BGP WAN connections.</w:t>
      </w:r>
    </w:p>
    <w:p w14:paraId="702361C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Provided expert L2/L3 technical support for ACI and APIC technologies.</w:t>
      </w:r>
    </w:p>
    <w:p w14:paraId="186AB057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Addressed challenges like OSPF, Cisco ACI, OTV, Cisco ISR 4431, L2/L3 DCI issues, layer 2 problems, and MPLS.</w:t>
      </w:r>
    </w:p>
    <w:p w14:paraId="4FFBB12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Successfully deployed Cisco ACI as a solution for data centers using a Spine architecture.</w:t>
      </w:r>
    </w:p>
    <w:p w14:paraId="05C7095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Cisco ACI Fabric based on Nexus 9000 series switches and Cisco Application Virtual Switch (AVS).</w:t>
      </w:r>
    </w:p>
    <w:p w14:paraId="3FBD497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Demonstrated skills in scaling ACI fabrics and implementing service insertion, including load balancers and firewalls.</w:t>
      </w:r>
    </w:p>
    <w:p w14:paraId="5BB7EFF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Leveraged Cisco ACI SDN architecture to optimize operating costs and enhance scalability and visibility.</w:t>
      </w:r>
    </w:p>
    <w:p w14:paraId="3A7D7DC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Integrated Palo Alto next-gen firewalls with overlay VMware NSX SDN.</w:t>
      </w:r>
    </w:p>
    <w:p w14:paraId="7B4EBA6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Aviatrix Transit Network with Palo Alto VM Network Service for robust firewall traffic inspection.</w:t>
      </w:r>
    </w:p>
    <w:p w14:paraId="165187A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effective log forwarding from firewalls to Panorama for log management.</w:t>
      </w:r>
    </w:p>
    <w:p w14:paraId="50CD550D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Administered Alight Network Firewall for managing large-scale firewall deployments.</w:t>
      </w:r>
    </w:p>
    <w:p w14:paraId="7044AF9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with various firewall technologies, including Palo Alto, Cisco ASA-X Firepower, Juniper SRX, and open-source BSD Firewalls.</w:t>
      </w:r>
    </w:p>
    <w:p w14:paraId="1610DB7F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best practices for network and security appliances, focusing on value-driven development and quality assurance.</w:t>
      </w:r>
    </w:p>
    <w:p w14:paraId="1FC14E1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handled incident capture, verification, and diagnostics, including collaboration with TAC for technical issue resolution.</w:t>
      </w:r>
    </w:p>
    <w:p w14:paraId="55DC74C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Successfully migrated from Cisco 3500, 3700, and 6500 series switches to Juniper EX series switches.</w:t>
      </w:r>
    </w:p>
    <w:p w14:paraId="0578121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Cisco ASR routers as edge routers and worked on BGP for inter-data center connectivity.</w:t>
      </w:r>
    </w:p>
    <w:p w14:paraId="6A5BC1F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managed Cisco and Juniper Routers and Switches, including Juniper JUNOS on M and MX series routers.</w:t>
      </w:r>
    </w:p>
    <w:p w14:paraId="5D2E16D9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lastRenderedPageBreak/>
        <w:t>Collaborated in managing Enterprise Network Infrastructure, involving the configuration and implementation of Composite Network models.</w:t>
      </w:r>
    </w:p>
    <w:p w14:paraId="4C2F5A0C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Expertly addressed various router troubleshooting issues, including Cisco 2800, 2900, 3900, 7200, 7600, ASR9k, CRS, and GSR 12k Series routers.</w:t>
      </w:r>
    </w:p>
    <w:p w14:paraId="4F9E68AF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over 200 network hardware components, including Cisco Nexus switches, Catalyst switches, Cisco ISR Series routers, Juniper SRX routers, MX, QFX switches, and Nortel switches.</w:t>
      </w:r>
    </w:p>
    <w:p w14:paraId="0B22D1C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Extensive experience in building Application Performance Monitoring solutions with Dynatrace.</w:t>
      </w:r>
    </w:p>
    <w:p w14:paraId="51D573DD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F37B2B">
        <w:rPr>
          <w:rFonts w:cstheme="minorHAnsi"/>
        </w:rPr>
        <w:t>Acted as the primary SME for Azure networking and hybrid connectivity solutions</w:t>
      </w:r>
    </w:p>
    <w:p w14:paraId="04CAB935" w14:textId="77777777" w:rsidR="008A4F4D" w:rsidRPr="009C4B4E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C4B4E">
        <w:rPr>
          <w:rFonts w:cstheme="minorHAnsi"/>
          <w:bCs/>
        </w:rPr>
        <w:t>Implemented NIST-aligned GRC risk management framework for network security operations.</w:t>
      </w:r>
    </w:p>
    <w:p w14:paraId="702FEA83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Conducted regular security audits using </w:t>
      </w:r>
      <w:proofErr w:type="spellStart"/>
      <w:r w:rsidRPr="009D7636">
        <w:rPr>
          <w:rFonts w:cstheme="minorHAnsi"/>
        </w:rPr>
        <w:t>NetBrain</w:t>
      </w:r>
      <w:proofErr w:type="spellEnd"/>
      <w:r w:rsidRPr="009D7636">
        <w:rPr>
          <w:rFonts w:cstheme="minorHAnsi"/>
        </w:rPr>
        <w:t xml:space="preserve"> to assess network vulnerabilities and ensure industry standards compliance.</w:t>
      </w:r>
    </w:p>
    <w:p w14:paraId="79448FA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F37B2B">
        <w:rPr>
          <w:rFonts w:cstheme="minorHAnsi"/>
        </w:rPr>
        <w:t>Implemented Azure Firewall, NSGs, and Application Gateway (WAF) for enhanced security</w:t>
      </w:r>
    </w:p>
    <w:p w14:paraId="5647375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high availability features like IOS-XR NSF, SSO, and graceful restart mechanisms to ensure network reliability.</w:t>
      </w:r>
    </w:p>
    <w:p w14:paraId="0523817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Orchestrated the setup of ExpressRoute connections to establish high-speed links between on-premises data centers and Azure, optimizing data transfer and network performance.</w:t>
      </w:r>
    </w:p>
    <w:p w14:paraId="3E2B73AC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Azure Load Balancers for improved application availability and fault tolerance.</w:t>
      </w:r>
    </w:p>
    <w:p w14:paraId="24017077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Worked with F5 BIG-IP LTM 8900 and Citrix NetScaler, configuring profiles and ensuring high availability.</w:t>
      </w:r>
    </w:p>
    <w:p w14:paraId="66445D0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Optimized network traffic with Citrix load balancers for improved application response times and user experience.</w:t>
      </w:r>
    </w:p>
    <w:p w14:paraId="67B26AB3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Demonstrated deep knowledge of interoperability between Cisco Meraki and Viptela SD-WAN solutions, facilitating a smooth transition process.</w:t>
      </w:r>
    </w:p>
    <w:p w14:paraId="42B450F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Proficient in Palo Alto Next-Generation Firewalls, HP ArcSight, Splunk Enterprise, Wireshark, FireEye, and various network analysis tools.</w:t>
      </w:r>
    </w:p>
    <w:p w14:paraId="1A92B17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Set up tunnels from NetScaler devices to the Zscaler cloud and addressed issues with IPS/IDS servers, Zscaler, and Bluecoat Proxies.</w:t>
      </w:r>
    </w:p>
    <w:p w14:paraId="08AF736F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Collaborated closely with vendors to design, implement, and maintain the new office HQ with Spine &amp; Leaf architecture, utilizing Arista and Meraki technologies.</w:t>
      </w:r>
    </w:p>
    <w:p w14:paraId="4DEC223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Configured and maintained authentication services like Alight Cisco ACS and Aruba ClearPass, troubleshooting AAA services for users.</w:t>
      </w:r>
    </w:p>
    <w:p w14:paraId="76E8ACD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Implemented intricate Role-Based Access Control policies in ClearPass, custom-tailored to meet the organization's specific security and compliance requirements.</w:t>
      </w:r>
    </w:p>
    <w:p w14:paraId="573B4AF5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Expert in network security, covering perimeter security, DMZ, web traffic security, and web application firewalls.</w:t>
      </w:r>
    </w:p>
    <w:p w14:paraId="18B78248" w14:textId="77777777" w:rsidR="008A4F4D" w:rsidRPr="009C4B4E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C4B4E">
        <w:rPr>
          <w:rFonts w:cstheme="minorHAnsi"/>
          <w:bCs/>
        </w:rPr>
        <w:t>Managed regional GRC oversight for broadband and enterprise network environments across multiple data centers.</w:t>
      </w:r>
    </w:p>
    <w:p w14:paraId="530DBF80" w14:textId="77777777" w:rsidR="008A4F4D" w:rsidRPr="009C4B4E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C4B4E">
        <w:rPr>
          <w:rFonts w:cstheme="minorHAnsi"/>
          <w:bCs/>
        </w:rPr>
        <w:t>Performed ISO 27001-based GRC gap analysis and control mapping across routing and firewall systems.</w:t>
      </w:r>
    </w:p>
    <w:p w14:paraId="517865F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>
        <w:rPr>
          <w:rFonts w:cstheme="minorHAnsi"/>
          <w:bCs/>
        </w:rPr>
        <w:t>S</w:t>
      </w:r>
      <w:r w:rsidRPr="009C4B4E">
        <w:rPr>
          <w:rFonts w:cstheme="minorHAnsi"/>
          <w:bCs/>
        </w:rPr>
        <w:t>upported external auditors by delivering structured GRC audit evidence packages and remediation reports.</w:t>
      </w:r>
    </w:p>
    <w:p w14:paraId="12EBC39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Worked on migrating multi-vendor equipment and next-generation firewall technologies.</w:t>
      </w:r>
    </w:p>
    <w:p w14:paraId="79BB470D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Managed the configuration, monitoring, and troubleshooting of Cisco's ASA 5500/PIX security appliances, including VLANs, routing, and NAT configurations as per design.</w:t>
      </w:r>
    </w:p>
    <w:p w14:paraId="20A1BDB4" w14:textId="77777777" w:rsidR="008A4F4D" w:rsidRPr="009C4B4E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C4B4E">
        <w:rPr>
          <w:rFonts w:cstheme="minorHAnsi"/>
          <w:bCs/>
        </w:rPr>
        <w:t>Executed quarterly GRC ITGC testing for access controls, change approvals, and network configuration management.</w:t>
      </w:r>
    </w:p>
    <w:p w14:paraId="77F75F2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Installed and maintained a secure FTP server (SFTP) on the DMZ.</w:t>
      </w:r>
    </w:p>
    <w:p w14:paraId="680A674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Ensured proper monitoring of network devices and configurations using SNMP monitoring tools like SolarWinds and Omni Center.</w:t>
      </w:r>
    </w:p>
    <w:p w14:paraId="722928C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Installed and configured Firepower IDS/IPS and developed baseline configurations for the organization.</w:t>
      </w:r>
    </w:p>
    <w:p w14:paraId="300DF1D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Conducted virtualization, deploying various VMs using VMware ESXI 6.5.</w:t>
      </w:r>
    </w:p>
    <w:p w14:paraId="2202E0A1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Leveraged ClearPass Extensions and integrated with external systems through APIs for enhanced functionality and streamlined workflows.</w:t>
      </w:r>
    </w:p>
    <w:p w14:paraId="6370441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Implemented IPSEC VPN for site-to-site and remote access, maintaining external client connectivity.</w:t>
      </w:r>
    </w:p>
    <w:p w14:paraId="64F06098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Deployed MPLS and Segment routing for seamless connectivity and traffic engineering.</w:t>
      </w:r>
    </w:p>
    <w:p w14:paraId="74B6A34C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Set up inter-VLAN routing, redistribution, access lists, and dynamic routing.</w:t>
      </w:r>
    </w:p>
    <w:p w14:paraId="1DA39306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  <w:bCs/>
        </w:rPr>
      </w:pPr>
      <w:r w:rsidRPr="009D7636">
        <w:rPr>
          <w:rFonts w:cstheme="minorHAnsi"/>
          <w:bCs/>
        </w:rPr>
        <w:t>Managed the deployment and decommissioning of VLANs on core ASR 9K, Nexus 9K, 7K, 5K, and downstream devices.</w:t>
      </w:r>
    </w:p>
    <w:p w14:paraId="274BFCC3" w14:textId="77777777" w:rsidR="008A4F4D" w:rsidRPr="000549C9" w:rsidRDefault="008A4F4D" w:rsidP="008A4F4D">
      <w:pPr>
        <w:pStyle w:val="NoSpacing"/>
        <w:rPr>
          <w:rFonts w:cstheme="minorHAnsi"/>
          <w:b/>
        </w:rPr>
      </w:pPr>
    </w:p>
    <w:p w14:paraId="292C856E" w14:textId="77777777" w:rsidR="008A4F4D" w:rsidRPr="000549C9" w:rsidRDefault="008A4F4D" w:rsidP="008A4F4D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Pr="000549C9">
        <w:rPr>
          <w:rFonts w:cstheme="minorHAnsi"/>
          <w:b/>
          <w:bCs/>
        </w:rPr>
        <w:t xml:space="preserve">University of Louisiana at Lafayette                                                       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0549C9">
        <w:rPr>
          <w:rFonts w:cstheme="minorHAnsi"/>
          <w:b/>
          <w:bCs/>
        </w:rPr>
        <w:t>Mar 2018- Oct 2022</w:t>
      </w:r>
    </w:p>
    <w:p w14:paraId="2C079678" w14:textId="77777777" w:rsidR="008A4F4D" w:rsidRPr="000549C9" w:rsidRDefault="008A4F4D" w:rsidP="008A4F4D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49C9">
        <w:rPr>
          <w:rFonts w:cstheme="minorHAnsi"/>
          <w:b/>
        </w:rPr>
        <w:t>Sr. Network/Wireless Engineer</w:t>
      </w:r>
    </w:p>
    <w:p w14:paraId="3A243457" w14:textId="77777777" w:rsidR="008A4F4D" w:rsidRDefault="008A4F4D" w:rsidP="008A4F4D">
      <w:pPr>
        <w:spacing w:after="0" w:line="240" w:lineRule="auto"/>
        <w:rPr>
          <w:rFonts w:cstheme="minorHAnsi"/>
          <w:b/>
          <w:bCs/>
        </w:rPr>
      </w:pPr>
    </w:p>
    <w:p w14:paraId="19F8B0AB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749E5966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and managed Blue Coat proxy servers to replace existing ISA Proxy servers, layered with Websense content filtering.</w:t>
      </w:r>
    </w:p>
    <w:p w14:paraId="79D8909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Bluecoat proxies for content and URL filtering and ensured data loss prevention and zero-day exploit prevention.</w:t>
      </w:r>
    </w:p>
    <w:p w14:paraId="0430F344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network design improvements, involving BGP, EIGRP, OSPF, IP metric adjustments, and load balancing.</w:t>
      </w:r>
    </w:p>
    <w:p w14:paraId="64F1208A" w14:textId="77777777" w:rsidR="008A4F4D" w:rsidRPr="00C2423E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Provided operational support for </w:t>
      </w:r>
      <w:proofErr w:type="spellStart"/>
      <w:r>
        <w:t>Forescout</w:t>
      </w:r>
      <w:proofErr w:type="spellEnd"/>
      <w:r>
        <w:t xml:space="preserve"> upgrades, plugin updates, and module deployments.</w:t>
      </w:r>
    </w:p>
    <w:p w14:paraId="117A27C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Managed and administered </w:t>
      </w:r>
      <w:proofErr w:type="spellStart"/>
      <w:r w:rsidRPr="00C2423E">
        <w:rPr>
          <w:rStyle w:val="Strong"/>
          <w:b w:val="0"/>
          <w:bCs w:val="0"/>
        </w:rPr>
        <w:t>Forescout</w:t>
      </w:r>
      <w:proofErr w:type="spellEnd"/>
      <w:r w:rsidRPr="00C2423E">
        <w:rPr>
          <w:rStyle w:val="Strong"/>
          <w:b w:val="0"/>
          <w:bCs w:val="0"/>
        </w:rPr>
        <w:t xml:space="preserve"> </w:t>
      </w:r>
      <w:proofErr w:type="spellStart"/>
      <w:r w:rsidRPr="00C2423E">
        <w:rPr>
          <w:rStyle w:val="Strong"/>
          <w:b w:val="0"/>
          <w:bCs w:val="0"/>
        </w:rPr>
        <w:t>CounterACT</w:t>
      </w:r>
      <w:proofErr w:type="spellEnd"/>
      <w:r>
        <w:t xml:space="preserve"> for network access control, device profiling, and real-time endpoint visibility across enterprise networks.</w:t>
      </w:r>
    </w:p>
    <w:p w14:paraId="1653AD8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Extensive experience with F5, Cisco ACE 4710 Load balancers, and migration from ACE to F5.</w:t>
      </w:r>
    </w:p>
    <w:p w14:paraId="233486B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Configured, managed, and troubleshooted F5 BIG-IP Application Load Balancers for internal and external VIPs.</w:t>
      </w:r>
    </w:p>
    <w:p w14:paraId="31209AD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Expertise in F5 GTM, DNS, global-level load balancing, and troubleshooting of Linux and Unix servers for application delivery.</w:t>
      </w:r>
    </w:p>
    <w:p w14:paraId="4AE199E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Configured and implemented Check Point Firewalls, IDS/IPS, Bluecoat Proxy, and Cisco ASA.</w:t>
      </w:r>
    </w:p>
    <w:p w14:paraId="4BD909C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Illumio firewalls for application segmentation and reduced data breach risks.</w:t>
      </w:r>
    </w:p>
    <w:p w14:paraId="6059FF19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Worked with VM segmentation (VMware NSX, Illumio, </w:t>
      </w:r>
      <w:proofErr w:type="spellStart"/>
      <w:r w:rsidRPr="009D7636">
        <w:rPr>
          <w:rFonts w:cstheme="minorHAnsi"/>
        </w:rPr>
        <w:t>vArmour</w:t>
      </w:r>
      <w:proofErr w:type="spellEnd"/>
      <w:r w:rsidRPr="009D7636">
        <w:rPr>
          <w:rFonts w:cstheme="minorHAnsi"/>
        </w:rPr>
        <w:t xml:space="preserve">, </w:t>
      </w:r>
      <w:proofErr w:type="spellStart"/>
      <w:r w:rsidRPr="009D7636">
        <w:rPr>
          <w:rFonts w:cstheme="minorHAnsi"/>
        </w:rPr>
        <w:t>GuardiCore</w:t>
      </w:r>
      <w:proofErr w:type="spellEnd"/>
      <w:r w:rsidRPr="009D7636">
        <w:rPr>
          <w:rFonts w:cstheme="minorHAnsi"/>
        </w:rPr>
        <w:t>), firewall management, and auditing (</w:t>
      </w:r>
      <w:proofErr w:type="spellStart"/>
      <w:r w:rsidRPr="009D7636">
        <w:rPr>
          <w:rFonts w:cstheme="minorHAnsi"/>
        </w:rPr>
        <w:t>FireMon</w:t>
      </w:r>
      <w:proofErr w:type="spellEnd"/>
      <w:r w:rsidRPr="009D7636">
        <w:rPr>
          <w:rFonts w:cstheme="minorHAnsi"/>
        </w:rPr>
        <w:t xml:space="preserve">, Tufin, </w:t>
      </w:r>
      <w:proofErr w:type="spellStart"/>
      <w:r w:rsidRPr="009D7636">
        <w:rPr>
          <w:rFonts w:cstheme="minorHAnsi"/>
        </w:rPr>
        <w:t>AlgoSec</w:t>
      </w:r>
      <w:proofErr w:type="spellEnd"/>
      <w:r w:rsidRPr="009D7636">
        <w:rPr>
          <w:rFonts w:cstheme="minorHAnsi"/>
        </w:rPr>
        <w:t xml:space="preserve">, </w:t>
      </w:r>
      <w:proofErr w:type="spellStart"/>
      <w:r w:rsidRPr="009D7636">
        <w:rPr>
          <w:rFonts w:cstheme="minorHAnsi"/>
        </w:rPr>
        <w:t>RedSeal</w:t>
      </w:r>
      <w:proofErr w:type="spellEnd"/>
      <w:r w:rsidRPr="009D7636">
        <w:rPr>
          <w:rFonts w:cstheme="minorHAnsi"/>
        </w:rPr>
        <w:t>, Skybox).</w:t>
      </w:r>
    </w:p>
    <w:p w14:paraId="779C450F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Leveraged sandboxing and analytics tools (FireEye, Damballa, Check Point, Fortinet, Palo Alto) and network packet brokers (Gigamon, IXIA, NetScout).</w:t>
      </w:r>
    </w:p>
    <w:p w14:paraId="41124EA1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Designed and implemented network solutions for TMO applications, focusing on Check Point Firewalls for internal security.</w:t>
      </w:r>
    </w:p>
    <w:p w14:paraId="765F4BD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firewall and NAT rules with precise methods of procedure (MOPs) and analyzed packet captures, syslog, and firewall logs.</w:t>
      </w:r>
    </w:p>
    <w:p w14:paraId="40ECFFF3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Troubleshot firewall rules in Cisco ASA, Checkpoint, and Zscaler.</w:t>
      </w:r>
    </w:p>
    <w:p w14:paraId="5F23D189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AD Domain Controller, DNS, and DHCP Servers.</w:t>
      </w:r>
    </w:p>
    <w:p w14:paraId="7C2A60D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with Cisco ISE for user authentication, security group tags, and MAC-based authentication.</w:t>
      </w:r>
    </w:p>
    <w:p w14:paraId="00D108EC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managed multi-vendor devices in the AWS environment.</w:t>
      </w:r>
    </w:p>
    <w:p w14:paraId="6E4FF4DD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Responsible for the IPAM system in a large WAN/LAN network using SolarWinds IPAM and Infoblox DNS/DHCP servers.</w:t>
      </w:r>
    </w:p>
    <w:p w14:paraId="0C71A5C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Troubleshot SD-WAN queries through router-based SD-WAN technologies.</w:t>
      </w:r>
    </w:p>
    <w:p w14:paraId="7EF22426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Conducted a POC on Versa and Viptela SD-WAN solutions.</w:t>
      </w:r>
    </w:p>
    <w:p w14:paraId="2A61C9FB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Installed and configured Cisco and Aruba wireless infrastructure, including 802.1X authentication.</w:t>
      </w:r>
    </w:p>
    <w:p w14:paraId="048E658C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Ensured file forwarding to Wildfire cloud for threat identification.</w:t>
      </w:r>
    </w:p>
    <w:p w14:paraId="65DA6AA6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global migrations in switching, routing, firewalls, load balancers, and proxies.</w:t>
      </w:r>
    </w:p>
    <w:p w14:paraId="073A446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Analyzed network management tools such as Cisco Prime and Aruba Airwave, generating reports and configuring Cisco/Aruba devices.</w:t>
      </w:r>
    </w:p>
    <w:p w14:paraId="615E5AE3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Performed migrations from Check Point firewalls to Palo Alto using the PAN Migration Tool MT3.3. </w:t>
      </w:r>
    </w:p>
    <w:p w14:paraId="7BD196E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Deployed compute and storage in Azure cloud, managing virtual machines and network security groups.</w:t>
      </w:r>
    </w:p>
    <w:p w14:paraId="3296C6A1" w14:textId="77777777" w:rsidR="008A4F4D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F37B2B">
        <w:rPr>
          <w:rFonts w:cstheme="minorHAnsi"/>
        </w:rPr>
        <w:t>Managed Azure Load Balancers and Application Gateway for web applications</w:t>
      </w:r>
    </w:p>
    <w:p w14:paraId="5D4ED6A5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Utilized tools like Wireshark, Packet Sniffer, and Microsoft Network Analyzer for LAN and WAN monitoring.</w:t>
      </w:r>
    </w:p>
    <w:p w14:paraId="348D4EB6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Implemented granular location and sub-location configurations for traffic flow.</w:t>
      </w:r>
    </w:p>
    <w:p w14:paraId="2C115CA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Managed WAN operations with Ethernet Handoffs, T1, DS3, and Optic Fiber connectivity.</w:t>
      </w:r>
    </w:p>
    <w:p w14:paraId="311B7564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Proficiently used network troubleshooting tools like ping, traceroute, Wireshark, and TCP dump.</w:t>
      </w:r>
    </w:p>
    <w:p w14:paraId="05733C3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 xml:space="preserve">Conducted regular upgrades and maintenance of various infrastructure components, including Cisco switches and routers, Juniper devices, F5 </w:t>
      </w:r>
      <w:proofErr w:type="spellStart"/>
      <w:r w:rsidRPr="009D7636">
        <w:rPr>
          <w:rFonts w:cstheme="minorHAnsi"/>
        </w:rPr>
        <w:t>BigIP</w:t>
      </w:r>
      <w:proofErr w:type="spellEnd"/>
      <w:r w:rsidRPr="009D7636">
        <w:rPr>
          <w:rFonts w:cstheme="minorHAnsi"/>
        </w:rPr>
        <w:t>, Palo Alto Firewalls, Zscaler Proxy, and Viptela SD-WAN appliances.</w:t>
      </w:r>
    </w:p>
    <w:p w14:paraId="30D90CDA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Worked on PAC file updates and Internet proxy migration from IronPort to Zscaler.</w:t>
      </w:r>
    </w:p>
    <w:p w14:paraId="11CED400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Replaced traditional SSL VPN with ZPA for enhanced security.</w:t>
      </w:r>
    </w:p>
    <w:p w14:paraId="46A7BE72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t>Migrated complex network policies, including QoS, firewall rules, and traffic prioritization, from Cisco Meraki to Viptela, ensuring uninterrupted network services.</w:t>
      </w:r>
    </w:p>
    <w:p w14:paraId="2C41E8F7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cstheme="minorHAnsi"/>
        </w:rPr>
      </w:pPr>
      <w:r w:rsidRPr="009D7636">
        <w:rPr>
          <w:rFonts w:cstheme="minorHAnsi"/>
        </w:rPr>
        <w:lastRenderedPageBreak/>
        <w:t>Effectively managed a hybrid network environment, utilizing both Cisco Meraki and Viptela SD-WAN platforms, to balance network workloads and maintain service continuity.</w:t>
      </w:r>
    </w:p>
    <w:p w14:paraId="7793257E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eastAsia="Arial" w:cstheme="minorHAnsi"/>
        </w:rPr>
      </w:pPr>
      <w:r w:rsidRPr="009D7636">
        <w:rPr>
          <w:rFonts w:cstheme="minorHAnsi"/>
        </w:rPr>
        <w:t>Reduced WAN costs by 60% while improving failover and visibility using Forti</w:t>
      </w:r>
      <w:r>
        <w:rPr>
          <w:rFonts w:cstheme="minorHAnsi"/>
        </w:rPr>
        <w:t xml:space="preserve"> </w:t>
      </w:r>
      <w:r w:rsidRPr="009D7636">
        <w:rPr>
          <w:rFonts w:cstheme="minorHAnsi"/>
        </w:rPr>
        <w:t>Manager and Forti</w:t>
      </w:r>
      <w:r>
        <w:rPr>
          <w:rFonts w:cstheme="minorHAnsi"/>
        </w:rPr>
        <w:t xml:space="preserve"> </w:t>
      </w:r>
      <w:r w:rsidRPr="009D7636">
        <w:rPr>
          <w:rFonts w:cstheme="minorHAnsi"/>
        </w:rPr>
        <w:t>Analyzer</w:t>
      </w:r>
    </w:p>
    <w:p w14:paraId="631243D7" w14:textId="77777777" w:rsidR="008A4F4D" w:rsidRPr="009D7636" w:rsidRDefault="008A4F4D" w:rsidP="008A4F4D">
      <w:pPr>
        <w:pStyle w:val="NoSpacing"/>
        <w:numPr>
          <w:ilvl w:val="0"/>
          <w:numId w:val="1"/>
        </w:numPr>
        <w:rPr>
          <w:rFonts w:eastAsia="Arial" w:cstheme="minorHAnsi"/>
        </w:rPr>
      </w:pPr>
      <w:r w:rsidRPr="009D7636">
        <w:rPr>
          <w:rFonts w:cstheme="minorHAnsi"/>
        </w:rPr>
        <w:t>Replaced MPLS-only WAN with dual Internet SD-WAN model using Fortinet.</w:t>
      </w:r>
    </w:p>
    <w:p w14:paraId="4EC16CB1" w14:textId="77777777" w:rsidR="008A4F4D" w:rsidRPr="000549C9" w:rsidRDefault="008A4F4D" w:rsidP="008A4F4D">
      <w:pPr>
        <w:pStyle w:val="NoSpacing"/>
        <w:rPr>
          <w:rFonts w:cstheme="minorHAnsi"/>
          <w:color w:val="000000"/>
          <w:shd w:val="clear" w:color="auto" w:fill="FFFFFF"/>
        </w:rPr>
      </w:pPr>
    </w:p>
    <w:p w14:paraId="6D73971E" w14:textId="77777777" w:rsidR="008A4F4D" w:rsidRPr="000549C9" w:rsidRDefault="008A4F4D" w:rsidP="008A4F4D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</w:rPr>
        <w:t xml:space="preserve">Client: </w:t>
      </w:r>
      <w:proofErr w:type="spellStart"/>
      <w:r w:rsidRPr="000549C9">
        <w:rPr>
          <w:rFonts w:cstheme="minorHAnsi"/>
          <w:b/>
        </w:rPr>
        <w:t>Mastec</w:t>
      </w:r>
      <w:proofErr w:type="spellEnd"/>
      <w:r w:rsidRPr="000549C9">
        <w:rPr>
          <w:rFonts w:cstheme="minorHAnsi"/>
          <w:b/>
        </w:rPr>
        <w:t xml:space="preserve">, Alpharetta, GA                                                                       </w:t>
      </w:r>
      <w:r w:rsidRPr="000549C9">
        <w:rPr>
          <w:rFonts w:cstheme="minorHAnsi"/>
          <w:b/>
          <w:bCs/>
        </w:rPr>
        <w:t xml:space="preserve"> 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0549C9">
        <w:rPr>
          <w:rFonts w:cstheme="minorHAnsi"/>
          <w:b/>
          <w:bCs/>
        </w:rPr>
        <w:t>Oct 2016- Mar 2018</w:t>
      </w:r>
    </w:p>
    <w:p w14:paraId="06794B6B" w14:textId="77777777" w:rsidR="008A4F4D" w:rsidRPr="000549C9" w:rsidRDefault="008A4F4D" w:rsidP="008A4F4D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49C9">
        <w:rPr>
          <w:rFonts w:cstheme="minorHAnsi"/>
          <w:b/>
        </w:rPr>
        <w:t xml:space="preserve">Network Analyst   </w:t>
      </w:r>
    </w:p>
    <w:p w14:paraId="764F0289" w14:textId="77777777" w:rsidR="008A4F4D" w:rsidRDefault="008A4F4D" w:rsidP="008A4F4D">
      <w:pPr>
        <w:spacing w:after="0" w:line="240" w:lineRule="auto"/>
        <w:rPr>
          <w:rFonts w:cstheme="minorHAnsi"/>
          <w:b/>
          <w:bCs/>
        </w:rPr>
      </w:pPr>
    </w:p>
    <w:p w14:paraId="50214A97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28375068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Configure / Troubleshoot CISCO 12000, 7500, 3800 series routers, and 3560 series switches for LAN/WAN connectivity.</w:t>
      </w:r>
    </w:p>
    <w:p w14:paraId="6D147F8B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Involved in the design and implementation of Data Center Migration and worked on implementation strategies for the expansion of the MPLS VPN networks.</w:t>
      </w:r>
    </w:p>
    <w:p w14:paraId="466DE890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Cloud technologies like Azure, AWS, and network skill sets are required to redesign the network and live troubleshoot the issues.</w:t>
      </w:r>
    </w:p>
    <w:p w14:paraId="017FB9E7" w14:textId="77777777" w:rsidR="008A4F4D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Performing standard network operations via ITIL standards with Incident Management and Change Management.</w:t>
      </w:r>
    </w:p>
    <w:p w14:paraId="1C0B8160" w14:textId="77777777" w:rsidR="008A4F4D" w:rsidRPr="009C4B4E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C4B4E">
        <w:rPr>
          <w:rFonts w:eastAsia="Arial" w:cstheme="minorHAnsi"/>
        </w:rPr>
        <w:t>Conducted formal GRC risk assessments identifying control gaps in firewall governance, routing security, and privileged network access.</w:t>
      </w:r>
    </w:p>
    <w:p w14:paraId="006F0B09" w14:textId="77777777" w:rsidR="008A4F4D" w:rsidRPr="009C4B4E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C4B4E">
        <w:rPr>
          <w:rFonts w:eastAsia="Arial" w:cstheme="minorHAnsi"/>
        </w:rPr>
        <w:t>Designed and maintained centralized GRC risk register tracking infrastructure risks, remediation plans, and control owners.</w:t>
      </w:r>
    </w:p>
    <w:p w14:paraId="3F06F801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Configured SSL inspection and decryption on FortiGate firewalls to inspect and secure encrypted traffic, identifying and mitigating threats hidden within encrypted data flows.</w:t>
      </w:r>
    </w:p>
    <w:p w14:paraId="09650224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Experience in configuring VPC, VDC, and ISSU software upgrades in Nexus 7010</w:t>
      </w:r>
    </w:p>
    <w:p w14:paraId="030FD628" w14:textId="77777777" w:rsidR="008A4F4D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Actively involved in Switching Technology Administration including creating and managing VLANS, Port security- 802.1x, Trucking 802.1Q, RPVST+, Inter-VLAN routing, and LAN security on Cisco Catalyst Switches4507R+E, 6509-E and Cisco Nexus Switches 2232, 5596, 7009.</w:t>
      </w:r>
    </w:p>
    <w:p w14:paraId="11975D0E" w14:textId="77777777" w:rsidR="008A4F4D" w:rsidRPr="009C4B4E" w:rsidRDefault="008A4F4D" w:rsidP="008A4F4D">
      <w:pPr>
        <w:pStyle w:val="ListParagraph"/>
        <w:numPr>
          <w:ilvl w:val="0"/>
          <w:numId w:val="5"/>
        </w:numPr>
        <w:rPr>
          <w:rFonts w:eastAsia="Arial" w:cstheme="minorHAnsi"/>
        </w:rPr>
      </w:pPr>
      <w:r w:rsidRPr="009C4B4E">
        <w:rPr>
          <w:rFonts w:eastAsia="Arial" w:cstheme="minorHAnsi"/>
        </w:rPr>
        <w:t>Executed quarterly GRC control testing validating change management, access provisioning, and configuration compliance</w:t>
      </w:r>
    </w:p>
    <w:p w14:paraId="76D98F1E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Worked with Cisco Meraki Wireless Switches and SD-WAN, including the MX100 series.</w:t>
      </w:r>
    </w:p>
    <w:p w14:paraId="1354691D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Troubleshooting of complex LAN/WAN infrastructure that includes routing protocols EIGRP, OSPF &amp; BGP, MPLS</w:t>
      </w:r>
    </w:p>
    <w:p w14:paraId="285130B7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Experience with deploying PIM Sparse-mode/Dense-mode multicasting in Campus locations.</w:t>
      </w:r>
    </w:p>
    <w:p w14:paraId="4DC69247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Serve as part of a team of network engineers responsible for base-wide network upgrade from Cisco Layer 3 Catalyst switches to Juniper Layer 3 EX4200 &amp; EX3200 switches.</w:t>
      </w:r>
    </w:p>
    <w:p w14:paraId="55E697AA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Design, implement and administer IPv4 enterprise network infrastructure utilizing Juniper routers like Juniper MX80, MX 480 and MX960.</w:t>
      </w:r>
    </w:p>
    <w:p w14:paraId="0A5547DA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bookmarkStart w:id="0" w:name="_Hlk151318264"/>
      <w:r w:rsidRPr="009D7636">
        <w:rPr>
          <w:rFonts w:eastAsia="Arial" w:cstheme="minorHAnsi"/>
        </w:rPr>
        <w:t>Administered Forti</w:t>
      </w:r>
      <w:r>
        <w:rPr>
          <w:rFonts w:eastAsia="Arial" w:cstheme="minorHAnsi"/>
        </w:rPr>
        <w:t xml:space="preserve"> </w:t>
      </w:r>
      <w:r w:rsidRPr="009D7636">
        <w:rPr>
          <w:rFonts w:eastAsia="Arial" w:cstheme="minorHAnsi"/>
        </w:rPr>
        <w:t>Manager for centralized firewall management and Forti</w:t>
      </w:r>
      <w:r>
        <w:rPr>
          <w:rFonts w:eastAsia="Arial" w:cstheme="minorHAnsi"/>
        </w:rPr>
        <w:t xml:space="preserve"> </w:t>
      </w:r>
      <w:r w:rsidRPr="009D7636">
        <w:rPr>
          <w:rFonts w:eastAsia="Arial" w:cstheme="minorHAnsi"/>
        </w:rPr>
        <w:t>Analyzer for in-depth security analysis, log correlation, and reporting, enhancing network visibility and control.</w:t>
      </w:r>
    </w:p>
    <w:p w14:paraId="04B229AD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Devised a new VPN solution utilizing Cisco Firepower and Cisco AnyConnect</w:t>
      </w:r>
    </w:p>
    <w:bookmarkEnd w:id="0"/>
    <w:p w14:paraId="41F57D28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Designed perimeter security policy; Implemented Firewall ACLs; Allowed access to specified services; Enabled IDS/IPS signatures in Firewall and fine-tuned TCP &amp; UDP.</w:t>
      </w:r>
    </w:p>
    <w:p w14:paraId="01CF40ED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Responsible for managing Cisco routers, switches, HP switches, and F5 load-balancers using SNMP MIBs for fault detection and fault isolation.</w:t>
      </w:r>
    </w:p>
    <w:p w14:paraId="06FA6BF7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Working on products for Wi-Fi alliance &amp; WLAN testing &amp; pre- and post-deployment wireless security WEP, WPA, EAP</w:t>
      </w:r>
    </w:p>
    <w:p w14:paraId="500C881F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Responsible for troubleshooting on Cisco ISE and added new devices on the network based on policies on ISE.</w:t>
      </w:r>
    </w:p>
    <w:p w14:paraId="0BCEF03C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 xml:space="preserve">Implemented Cisco ISE 1.2 for Wireless 802.1x Authentication and Authorization with Flex-Connect </w:t>
      </w:r>
    </w:p>
    <w:p w14:paraId="1CE2F654" w14:textId="77777777" w:rsidR="008A4F4D" w:rsidRPr="009D7636" w:rsidRDefault="008A4F4D" w:rsidP="008A4F4D">
      <w:pPr>
        <w:pStyle w:val="NoSpacing"/>
        <w:numPr>
          <w:ilvl w:val="0"/>
          <w:numId w:val="5"/>
        </w:numPr>
        <w:rPr>
          <w:rFonts w:eastAsia="Arial" w:cstheme="minorHAnsi"/>
        </w:rPr>
      </w:pPr>
      <w:r w:rsidRPr="009D7636">
        <w:rPr>
          <w:rFonts w:eastAsia="Arial" w:cstheme="minorHAnsi"/>
        </w:rPr>
        <w:t>Configured and performed software upgrades on Cisco Wireless LAN Controllers 2504, 4404,5508 for Wireless Network Access Control integration with Cisco ISE.</w:t>
      </w:r>
    </w:p>
    <w:p w14:paraId="4A10C7C3" w14:textId="77777777" w:rsidR="008A4F4D" w:rsidRPr="000549C9" w:rsidRDefault="008A4F4D" w:rsidP="008A4F4D">
      <w:pPr>
        <w:pStyle w:val="NoSpacing"/>
        <w:rPr>
          <w:rFonts w:cstheme="minorHAnsi"/>
        </w:rPr>
      </w:pPr>
    </w:p>
    <w:p w14:paraId="00CC561E" w14:textId="77777777" w:rsidR="008A4F4D" w:rsidRPr="000549C9" w:rsidRDefault="008A4F4D" w:rsidP="008A4F4D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Client: </w:t>
      </w:r>
      <w:r w:rsidRPr="000549C9">
        <w:rPr>
          <w:rFonts w:cstheme="minorHAnsi"/>
          <w:b/>
          <w:bCs/>
        </w:rPr>
        <w:t xml:space="preserve">eHarmony Inc, Los Angeles, CA                                                              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0549C9">
        <w:rPr>
          <w:rFonts w:cstheme="minorHAnsi"/>
          <w:b/>
          <w:bCs/>
        </w:rPr>
        <w:t xml:space="preserve">Mar 2016- </w:t>
      </w:r>
      <w:r>
        <w:rPr>
          <w:rFonts w:cstheme="minorHAnsi"/>
          <w:b/>
          <w:bCs/>
        </w:rPr>
        <w:t>Jun</w:t>
      </w:r>
      <w:r w:rsidRPr="000549C9">
        <w:rPr>
          <w:rFonts w:cstheme="minorHAnsi"/>
          <w:b/>
          <w:bCs/>
        </w:rPr>
        <w:t xml:space="preserve"> 2016</w:t>
      </w:r>
    </w:p>
    <w:p w14:paraId="3A105AF2" w14:textId="77777777" w:rsidR="008A4F4D" w:rsidRPr="000549C9" w:rsidRDefault="008A4F4D" w:rsidP="008A4F4D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49C9">
        <w:rPr>
          <w:rFonts w:cstheme="minorHAnsi"/>
          <w:b/>
        </w:rPr>
        <w:t>Network Engineer</w:t>
      </w:r>
    </w:p>
    <w:p w14:paraId="207DC98A" w14:textId="77777777" w:rsidR="008A4F4D" w:rsidRDefault="008A4F4D" w:rsidP="008A4F4D">
      <w:pPr>
        <w:spacing w:after="0" w:line="240" w:lineRule="auto"/>
        <w:rPr>
          <w:rFonts w:cstheme="minorHAnsi"/>
          <w:b/>
          <w:bCs/>
        </w:rPr>
      </w:pPr>
    </w:p>
    <w:p w14:paraId="14A966FC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41E09FB3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lastRenderedPageBreak/>
        <w:t>Designed and implemented a high-availability data center network using Cisco Nexus switches (7K, 5K, 2K) and Cisco ASR/ISR routers, ensuring minimal downtime and optimal performance.</w:t>
      </w:r>
    </w:p>
    <w:p w14:paraId="615B5ACF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Configured and managed Cisco ACI (Application Centric Infrastructure) to enhance network scalability and visibility in the data center, automating routine tasks and reducing operating costs.</w:t>
      </w:r>
    </w:p>
    <w:p w14:paraId="08B7ADAA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BGP WAN connectivity between data centers, optimizing network performance and ensuring seamless data transfer.</w:t>
      </w:r>
    </w:p>
    <w:p w14:paraId="098E0CE8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Migrated to Juniper EX series switches from legacy Cisco switches, optimizing network performance and security.</w:t>
      </w:r>
    </w:p>
    <w:p w14:paraId="2991D1F6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Collaborated with cross-functional teams to manage Enterprise Network Infrastructure, including Cisco Nexus, Catalyst switches, Cisco ASR/ISR routers, and DWDM technology.</w:t>
      </w:r>
    </w:p>
    <w:p w14:paraId="5A308E40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Proficiently configured various NAT types on Juniper SRX, including Static NAT, Dynamic NAT, and PAT (Port Address Translation), to efficiently map internal private IP addresses to external public IPs.</w:t>
      </w:r>
    </w:p>
    <w:p w14:paraId="13CE1CD2" w14:textId="77777777" w:rsidR="008A4F4D" w:rsidRPr="001E6E74" w:rsidRDefault="008A4F4D" w:rsidP="008A4F4D">
      <w:pPr>
        <w:widowControl w:val="0"/>
        <w:numPr>
          <w:ilvl w:val="0"/>
          <w:numId w:val="6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policy-based NAT rules on Juniper SRX to match specific traffic patterns, enabling tailored address translations based on application requirements.</w:t>
      </w:r>
    </w:p>
    <w:p w14:paraId="65346985" w14:textId="77777777" w:rsidR="008A4F4D" w:rsidRPr="001E6E74" w:rsidRDefault="008A4F4D" w:rsidP="008A4F4D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Implemented multi-protocol VPNs, including IPsec, GRE, and MPLS, to address specific connectivity and routing needs within the network.</w:t>
      </w:r>
    </w:p>
    <w:p w14:paraId="26C10D3A" w14:textId="77777777" w:rsidR="008A4F4D" w:rsidRPr="001E6E74" w:rsidRDefault="008A4F4D" w:rsidP="008A4F4D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Conducted in-depth analysis of VPN performance on Juniper SRX devices, identifying bottlenecks and implementing optimizations for enhanced throughput and reliability.</w:t>
      </w:r>
    </w:p>
    <w:p w14:paraId="572531DA" w14:textId="77777777" w:rsidR="008A4F4D" w:rsidRPr="001E6E74" w:rsidRDefault="008A4F4D" w:rsidP="008A4F4D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Led the deployment and management of a large-scale Cisco wireless infrastructure, ensuring robust 802.1X authentication, security group tagging, and seamless connectivity for both wired and wireless users.</w:t>
      </w:r>
    </w:p>
    <w:p w14:paraId="48F6527C" w14:textId="77777777" w:rsidR="008A4F4D" w:rsidRPr="00ED292A" w:rsidRDefault="008A4F4D" w:rsidP="008A4F4D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eastAsia="Arial" w:cstheme="minorHAnsi"/>
        </w:rPr>
      </w:pPr>
      <w:r w:rsidRPr="001E6E74">
        <w:rPr>
          <w:rFonts w:eastAsia="Arial" w:cstheme="minorHAnsi"/>
        </w:rPr>
        <w:t>Configured IPSEC VPN on SRX series firewalls and used TFTP server to backup Cisco configuration files.</w:t>
      </w:r>
      <w:r>
        <w:rPr>
          <w:rFonts w:eastAsia="Arial" w:cstheme="minorHAnsi"/>
        </w:rPr>
        <w:t xml:space="preserve"> </w:t>
      </w:r>
      <w:r w:rsidRPr="00ED292A">
        <w:rPr>
          <w:rFonts w:eastAsia="Arial" w:cstheme="minorHAnsi"/>
        </w:rPr>
        <w:t>Enhanced network security and connectivity by integrating Palo Alto Next-Gen firewalls with overlay VMware NSX SDN technology, allowing firewall traffic inspection and secure communication between VPCs and on-premises data centers.</w:t>
      </w:r>
    </w:p>
    <w:p w14:paraId="2CC7342B" w14:textId="77777777" w:rsidR="008A4F4D" w:rsidRDefault="008A4F4D" w:rsidP="008A4F4D">
      <w:pPr>
        <w:widowControl w:val="0"/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eastAsia="Arial" w:cstheme="minorHAnsi"/>
        </w:rPr>
      </w:pPr>
    </w:p>
    <w:p w14:paraId="71291648" w14:textId="77777777" w:rsidR="008A4F4D" w:rsidRPr="001E6E74" w:rsidRDefault="008A4F4D" w:rsidP="008A4F4D">
      <w:pPr>
        <w:widowControl w:val="0"/>
        <w:tabs>
          <w:tab w:val="left" w:pos="360"/>
          <w:tab w:val="left" w:pos="720"/>
        </w:tabs>
        <w:suppressAutoHyphens/>
        <w:overflowPunct w:val="0"/>
        <w:autoSpaceDE w:val="0"/>
        <w:autoSpaceDN w:val="0"/>
        <w:adjustRightInd w:val="0"/>
        <w:spacing w:after="0" w:line="240" w:lineRule="auto"/>
        <w:rPr>
          <w:rFonts w:cstheme="minorHAnsi"/>
          <w:kern w:val="28"/>
          <w:lang w:val="fr-FR"/>
        </w:rPr>
      </w:pPr>
      <w:r>
        <w:rPr>
          <w:rFonts w:cstheme="minorHAnsi"/>
          <w:b/>
          <w:lang w:eastAsia="ja-JP"/>
        </w:rPr>
        <w:t xml:space="preserve">Client: </w:t>
      </w:r>
      <w:r w:rsidRPr="000549C9">
        <w:rPr>
          <w:rFonts w:cstheme="minorHAnsi"/>
          <w:b/>
          <w:lang w:eastAsia="ja-JP"/>
        </w:rPr>
        <w:t xml:space="preserve">British Telecommunication, New Holland, PA                                        </w:t>
      </w:r>
      <w:r>
        <w:rPr>
          <w:rFonts w:cstheme="minorHAnsi"/>
          <w:b/>
          <w:lang w:eastAsia="ja-JP"/>
        </w:rPr>
        <w:tab/>
      </w:r>
      <w:r>
        <w:rPr>
          <w:rFonts w:cstheme="minorHAnsi"/>
          <w:b/>
          <w:lang w:eastAsia="ja-JP"/>
        </w:rPr>
        <w:tab/>
      </w:r>
      <w:r>
        <w:rPr>
          <w:rFonts w:cstheme="minorHAnsi"/>
          <w:b/>
          <w:lang w:eastAsia="ja-JP"/>
        </w:rPr>
        <w:tab/>
      </w:r>
      <w:r>
        <w:rPr>
          <w:rFonts w:cstheme="minorHAnsi"/>
          <w:b/>
          <w:bCs/>
        </w:rPr>
        <w:t>Apr</w:t>
      </w:r>
      <w:r w:rsidRPr="000549C9">
        <w:rPr>
          <w:rFonts w:cstheme="minorHAnsi"/>
          <w:b/>
          <w:bCs/>
        </w:rPr>
        <w:t xml:space="preserve"> 201</w:t>
      </w:r>
      <w:r>
        <w:rPr>
          <w:rFonts w:cstheme="minorHAnsi"/>
          <w:b/>
          <w:bCs/>
        </w:rPr>
        <w:t>4</w:t>
      </w:r>
      <w:r w:rsidRPr="000549C9">
        <w:rPr>
          <w:rFonts w:cstheme="minorHAnsi"/>
          <w:b/>
          <w:bCs/>
        </w:rPr>
        <w:t>-Feb 2016</w:t>
      </w:r>
      <w:r w:rsidRPr="000549C9">
        <w:rPr>
          <w:rFonts w:cstheme="minorHAnsi"/>
          <w:b/>
          <w:lang w:eastAsia="ja-JP"/>
        </w:rPr>
        <w:t xml:space="preserve">                                                                               </w:t>
      </w:r>
    </w:p>
    <w:p w14:paraId="5048BEFE" w14:textId="77777777" w:rsidR="008A4F4D" w:rsidRDefault="008A4F4D" w:rsidP="008A4F4D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49C9">
        <w:rPr>
          <w:rFonts w:cstheme="minorHAnsi"/>
          <w:b/>
        </w:rPr>
        <w:t>Network Analyst</w:t>
      </w:r>
      <w:r>
        <w:rPr>
          <w:rFonts w:cstheme="minorHAnsi"/>
          <w:b/>
        </w:rPr>
        <w:t xml:space="preserve"> (Remote)</w:t>
      </w:r>
    </w:p>
    <w:p w14:paraId="11D3F36A" w14:textId="77777777" w:rsidR="008A4F4D" w:rsidRDefault="008A4F4D" w:rsidP="008A4F4D">
      <w:pPr>
        <w:spacing w:after="0" w:line="240" w:lineRule="auto"/>
        <w:rPr>
          <w:rFonts w:cstheme="minorHAnsi"/>
          <w:b/>
          <w:bCs/>
        </w:rPr>
      </w:pPr>
    </w:p>
    <w:p w14:paraId="0B2DD485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 w:rsidRPr="00CC0C49">
        <w:rPr>
          <w:rFonts w:cstheme="minorHAnsi"/>
          <w:b/>
          <w:bCs/>
        </w:rPr>
        <w:t xml:space="preserve">Responsibilities: </w:t>
      </w:r>
    </w:p>
    <w:p w14:paraId="783EAFD4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  <w:lang w:val="en-GB"/>
        </w:rPr>
        <w:t>Installed and maintained the wireless infrastructure (Aruba, HP controllers) Configuration of SSID, VLAN binding, security management. </w:t>
      </w:r>
    </w:p>
    <w:p w14:paraId="17EC5D17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Managed deployment and testing of code updates for wireless systems, such as WCS, </w:t>
      </w:r>
      <w:proofErr w:type="spellStart"/>
      <w:r w:rsidRPr="009D7636">
        <w:rPr>
          <w:rFonts w:ascii="Calibri" w:hAnsi="Calibri" w:cs="Calibri"/>
        </w:rPr>
        <w:t>WiSM</w:t>
      </w:r>
      <w:proofErr w:type="spellEnd"/>
      <w:r w:rsidRPr="009D7636">
        <w:rPr>
          <w:rFonts w:ascii="Calibri" w:hAnsi="Calibri" w:cs="Calibri"/>
        </w:rPr>
        <w:t>, and WLC.</w:t>
      </w:r>
    </w:p>
    <w:p w14:paraId="61BC059C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Dealt with Aruba wireless access points 200,3 00 series supporting 802.11 ac.</w:t>
      </w:r>
    </w:p>
    <w:p w14:paraId="05300BBD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</w:rPr>
        <w:t xml:space="preserve">Setting Aruba Access to link distribution switch system and then to WLAN controller. </w:t>
      </w:r>
      <w:r w:rsidRPr="009D7636">
        <w:rPr>
          <w:rFonts w:ascii="Calibri" w:hAnsi="Calibri" w:cs="Calibri"/>
          <w:lang w:val="en-GB"/>
        </w:rPr>
        <w:t>Worked on configuring and troubleshooting of routing protocols, Maintained LAN/WAN communication between Servers/Workstations.</w:t>
      </w:r>
    </w:p>
    <w:p w14:paraId="1F3F11E0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eastAsia="Arial Unicode MS" w:hAnsi="Calibri" w:cs="Calibri"/>
          <w:u w:color="000000"/>
        </w:rPr>
        <w:t>Team player and has experience working with various teams like server, Project Management, Virtualization, Storage, Cabling, Application etc.</w:t>
      </w:r>
    </w:p>
    <w:p w14:paraId="519D8B67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Experienced in WAN environments, installing and troubleshooting data circuit problems (MPLS, T1).</w:t>
      </w:r>
    </w:p>
    <w:p w14:paraId="23F9BDC5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Experience with setting up MPLS Layer 3 VPN cloud in data center and working with BGP WAN towards customer.</w:t>
      </w:r>
    </w:p>
    <w:p w14:paraId="3EF1EFC1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Convert WAN links from TDM circuits to MPLS and to convert encryption from IP Sec/GRE to Get VPN.</w:t>
      </w:r>
    </w:p>
    <w:p w14:paraId="62879A00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bookmarkStart w:id="1" w:name="_Hlk495587814"/>
      <w:r w:rsidRPr="009D7636">
        <w:rPr>
          <w:rFonts w:ascii="Calibri" w:hAnsi="Calibri" w:cs="Calibri"/>
        </w:rPr>
        <w:t>Working Knowledge of frame relay, MPLS services, IPSec, VPN's, OSPF, BGP and EIGRP routing protocols, NAT, sub-netting, also including DNS, WINS, LDAP, DHCP, TCP/IP, UDP, SNMP, IPSEC, PPP, VLAN, VTP, STP (Spanning tree Protocol), RSTP &amp; Multicasting protocols.</w:t>
      </w:r>
      <w:bookmarkEnd w:id="1"/>
    </w:p>
    <w:p w14:paraId="072BD881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Installed, configured and maintained several Cisco DMVPN routers servicing smaller sites, several Edge </w:t>
      </w:r>
      <w:proofErr w:type="gramStart"/>
      <w:r w:rsidRPr="009D7636">
        <w:rPr>
          <w:rFonts w:ascii="Calibri" w:hAnsi="Calibri" w:cs="Calibri"/>
        </w:rPr>
        <w:t>router</w:t>
      </w:r>
      <w:proofErr w:type="gramEnd"/>
      <w:r w:rsidRPr="009D7636">
        <w:rPr>
          <w:rFonts w:ascii="Calibri" w:hAnsi="Calibri" w:cs="Calibri"/>
        </w:rPr>
        <w:t xml:space="preserve"> running BGP and MPLS to Internet service providers. </w:t>
      </w:r>
    </w:p>
    <w:p w14:paraId="381D92EC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Deployment of Palo Alto firewall into the network. Configured and wrote Access-list policies on protocol-based services.</w:t>
      </w:r>
    </w:p>
    <w:p w14:paraId="619A3B34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Worked on wireless LAN technologies, Worked on WLAN AP profiles, Authentication roles, RF properties, AP configuration, WLAN upgrades, Anchor controllers.</w:t>
      </w:r>
      <w:r w:rsidRPr="009D7636">
        <w:rPr>
          <w:rFonts w:ascii="Calibri" w:hAnsi="Calibri" w:cs="Calibri"/>
        </w:rPr>
        <w:tab/>
      </w:r>
    </w:p>
    <w:p w14:paraId="74DE2110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Worked on SNMP for network monitoring which includes SolarWinds, </w:t>
      </w:r>
      <w:proofErr w:type="spellStart"/>
      <w:r w:rsidRPr="009D7636">
        <w:rPr>
          <w:rFonts w:ascii="Calibri" w:hAnsi="Calibri" w:cs="Calibri"/>
        </w:rPr>
        <w:t>Netbrain</w:t>
      </w:r>
      <w:proofErr w:type="spellEnd"/>
      <w:r w:rsidRPr="009D7636">
        <w:rPr>
          <w:rFonts w:ascii="Calibri" w:hAnsi="Calibri" w:cs="Calibri"/>
        </w:rPr>
        <w:t xml:space="preserve">, </w:t>
      </w:r>
      <w:proofErr w:type="spellStart"/>
      <w:r w:rsidRPr="009D7636">
        <w:rPr>
          <w:rFonts w:ascii="Calibri" w:hAnsi="Calibri" w:cs="Calibri"/>
        </w:rPr>
        <w:t>Whatsup</w:t>
      </w:r>
      <w:proofErr w:type="spellEnd"/>
      <w:r w:rsidRPr="009D7636">
        <w:rPr>
          <w:rFonts w:ascii="Calibri" w:hAnsi="Calibri" w:cs="Calibri"/>
        </w:rPr>
        <w:t xml:space="preserve"> Gold.</w:t>
      </w:r>
    </w:p>
    <w:p w14:paraId="08A76797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Involved in design, implementation, and configuration of HSRP for load balancing on L3 switches on different location of office on the switched network.</w:t>
      </w:r>
    </w:p>
    <w:p w14:paraId="193DBA3D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Responsible for turning up new BGP peering and customer sessions, as well as debugging BGP routing.</w:t>
      </w:r>
    </w:p>
    <w:p w14:paraId="701E7A58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Planning and Implementation of Subnetting, VLSM to conserve IP addresses.</w:t>
      </w:r>
    </w:p>
    <w:p w14:paraId="5C48670C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lastRenderedPageBreak/>
        <w:t>Hands-on experience with WAN (ATM/Frame Relay), routers, switches, TCP/IP, routing Protocols (BGP/OSPF), and IP addressing.</w:t>
      </w:r>
    </w:p>
    <w:p w14:paraId="60A6128C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Successfully reduced backup times by 30% through optimization of Rubrik policies and configurations.</w:t>
      </w:r>
    </w:p>
    <w:p w14:paraId="5E2260DF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lang w:val="en-GB"/>
        </w:rPr>
      </w:pPr>
      <w:r w:rsidRPr="009D7636">
        <w:rPr>
          <w:rFonts w:ascii="Calibri" w:hAnsi="Calibri" w:cs="Calibri"/>
          <w:lang w:val="en-GB"/>
        </w:rPr>
        <w:t xml:space="preserve">Installed and maintained routers and switches in various network configurations supported VLANs, QoS, VoIP, Call Manager, and advanced access-lists. </w:t>
      </w:r>
      <w:r w:rsidRPr="009D7636">
        <w:rPr>
          <w:rFonts w:ascii="Calibri" w:hAnsi="Calibri" w:cs="Calibri"/>
        </w:rPr>
        <w:t>Configured STP for loop prevention and VTP for Inter-VLAN Routing.</w:t>
      </w:r>
    </w:p>
    <w:p w14:paraId="67EB26F2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Created private VLANs &amp; preventing VLAN hopping attacks and mitigating spoofing with snooping &amp; IP source guard.</w:t>
      </w:r>
    </w:p>
    <w:p w14:paraId="43420D3F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Performed network administration tasks such as creation and management of VLANS, Port security, Trucking, RPVST+, Inter-VLAN routing, and LAN security.</w:t>
      </w:r>
    </w:p>
    <w:p w14:paraId="580302FA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Responsible for the implementation and maintenance of firewall-based security zones (DMZ*s).</w:t>
      </w:r>
    </w:p>
    <w:p w14:paraId="0696098A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Provide support to internal project teams by adding firewalls, switches and routers to</w:t>
      </w:r>
      <w:r w:rsidRPr="009D7636">
        <w:rPr>
          <w:rFonts w:ascii="Calibri" w:hAnsi="Calibri" w:cs="Calibri"/>
          <w:color w:val="333333"/>
        </w:rPr>
        <w:t xml:space="preserve"> </w:t>
      </w:r>
      <w:r w:rsidRPr="009D7636">
        <w:rPr>
          <w:rFonts w:ascii="Calibri" w:hAnsi="Calibri" w:cs="Calibri"/>
        </w:rPr>
        <w:t>managed DMZs.</w:t>
      </w:r>
    </w:p>
    <w:p w14:paraId="44F8A902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Understanding &amp; Implementation of IPSEC &amp; GRE tunnels in VPN technology.</w:t>
      </w:r>
    </w:p>
    <w:p w14:paraId="12787C35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Upgrade firewalls in accordance with change management &amp; Document changes to firewalls.</w:t>
      </w:r>
    </w:p>
    <w:p w14:paraId="3341C5DC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333333"/>
        </w:rPr>
      </w:pPr>
      <w:r w:rsidRPr="009D7636">
        <w:rPr>
          <w:rFonts w:ascii="Calibri" w:hAnsi="Calibri" w:cs="Calibri"/>
          <w:bdr w:val="none" w:sz="0" w:space="0" w:color="auto" w:frame="1"/>
        </w:rPr>
        <w:t>Monitored traffic and access logs in order to troubleshoot network access issues.</w:t>
      </w:r>
    </w:p>
    <w:p w14:paraId="7D506322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</w:rPr>
        <w:t>Involved in design and implementation of Data Center Migration, worked on implementation strategies for the expansion of the MPLS VPN networks.</w:t>
      </w:r>
    </w:p>
    <w:p w14:paraId="0FF803DE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bdr w:val="none" w:sz="0" w:space="0" w:color="auto" w:frame="1"/>
        </w:rPr>
        <w:t>Evaluated, Analyzed &amp; Implemented firewall policies to meet business requirements</w:t>
      </w:r>
    </w:p>
    <w:p w14:paraId="38B92082" w14:textId="77777777" w:rsidR="008A4F4D" w:rsidRPr="009D7636" w:rsidRDefault="008A4F4D" w:rsidP="008A4F4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9D7636">
        <w:rPr>
          <w:rFonts w:ascii="Calibri" w:hAnsi="Calibri" w:cs="Calibri"/>
          <w:color w:val="333333"/>
        </w:rPr>
        <w:t xml:space="preserve">Experienced in creating and maintaining firewall configurations, updating documentation and log analysis. </w:t>
      </w:r>
    </w:p>
    <w:p w14:paraId="3120F24B" w14:textId="77777777" w:rsidR="008A4F4D" w:rsidRPr="000549C9" w:rsidRDefault="008A4F4D" w:rsidP="008A4F4D">
      <w:pPr>
        <w:pStyle w:val="NoSpacing"/>
        <w:rPr>
          <w:rFonts w:cstheme="minorHAnsi"/>
          <w:b/>
        </w:rPr>
      </w:pPr>
    </w:p>
    <w:p w14:paraId="57FC03A2" w14:textId="77777777" w:rsidR="008A4F4D" w:rsidRPr="000549C9" w:rsidRDefault="008A4F4D" w:rsidP="008A4F4D">
      <w:pPr>
        <w:pStyle w:val="NoSpacing"/>
        <w:rPr>
          <w:rFonts w:cstheme="minorHAnsi"/>
          <w:b/>
          <w:bCs/>
        </w:rPr>
      </w:pPr>
      <w:proofErr w:type="spellStart"/>
      <w:r w:rsidRPr="000549C9">
        <w:rPr>
          <w:rFonts w:cstheme="minorHAnsi"/>
          <w:b/>
          <w:bCs/>
        </w:rPr>
        <w:t>Jocil</w:t>
      </w:r>
      <w:proofErr w:type="spellEnd"/>
      <w:r w:rsidRPr="000549C9">
        <w:rPr>
          <w:rFonts w:cstheme="minorHAnsi"/>
          <w:b/>
          <w:bCs/>
        </w:rPr>
        <w:t xml:space="preserve"> LTD, INDIA                                                                                                      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</w:t>
      </w:r>
      <w:r w:rsidRPr="000549C9">
        <w:rPr>
          <w:rFonts w:cstheme="minorHAnsi"/>
          <w:b/>
          <w:bCs/>
        </w:rPr>
        <w:t>Aug 2012 - May 2013</w:t>
      </w:r>
    </w:p>
    <w:p w14:paraId="7A243644" w14:textId="77777777" w:rsidR="008A4F4D" w:rsidRPr="000549C9" w:rsidRDefault="008A4F4D" w:rsidP="008A4F4D">
      <w:pPr>
        <w:pStyle w:val="NoSpacing"/>
        <w:pBdr>
          <w:bottom w:val="single" w:sz="4" w:space="1" w:color="auto"/>
        </w:pBdr>
        <w:rPr>
          <w:rFonts w:cstheme="minorHAnsi"/>
          <w:b/>
        </w:rPr>
      </w:pPr>
      <w:r w:rsidRPr="000549C9">
        <w:rPr>
          <w:rFonts w:cstheme="minorHAnsi"/>
          <w:b/>
        </w:rPr>
        <w:t>Network and PC Field Technician</w:t>
      </w:r>
    </w:p>
    <w:p w14:paraId="5A42B56E" w14:textId="77777777" w:rsidR="008A4F4D" w:rsidRDefault="008A4F4D" w:rsidP="008A4F4D">
      <w:pPr>
        <w:spacing w:after="0" w:line="240" w:lineRule="auto"/>
        <w:rPr>
          <w:rFonts w:cstheme="minorHAnsi"/>
          <w:b/>
        </w:rPr>
      </w:pPr>
      <w:r w:rsidRPr="000549C9">
        <w:rPr>
          <w:rFonts w:cstheme="minorHAnsi"/>
          <w:b/>
        </w:rPr>
        <w:t xml:space="preserve"> </w:t>
      </w:r>
    </w:p>
    <w:p w14:paraId="4C371800" w14:textId="77777777" w:rsidR="008A4F4D" w:rsidRPr="00CC0C49" w:rsidRDefault="008A4F4D" w:rsidP="008A4F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 w14:paraId="78A08612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 xml:space="preserve">Maintained the Network Infrastructure, Installation, migration and configuration of routers and switches for clients. </w:t>
      </w:r>
    </w:p>
    <w:p w14:paraId="41446B15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-90"/>
        <w:rPr>
          <w:rFonts w:ascii="Calibri" w:hAnsi="Calibri" w:cs="Calibri"/>
        </w:rPr>
      </w:pPr>
      <w:r w:rsidRPr="009D7636">
        <w:rPr>
          <w:rFonts w:ascii="Calibri" w:hAnsi="Calibri" w:cs="Calibri"/>
          <w:lang w:val="x-none"/>
        </w:rPr>
        <w:t xml:space="preserve">Worked on Layer 2 protocols such as </w:t>
      </w:r>
      <w:r w:rsidRPr="009D7636">
        <w:rPr>
          <w:rFonts w:ascii="Calibri" w:hAnsi="Calibri" w:cs="Calibri"/>
          <w:b/>
          <w:lang w:val="x-none"/>
        </w:rPr>
        <w:t>STP, VTP, STP, RSTP, PVSTP+, MST and other VLAN troubleshooting</w:t>
      </w:r>
      <w:r w:rsidRPr="009D7636">
        <w:rPr>
          <w:rFonts w:ascii="Calibri" w:hAnsi="Calibri" w:cs="Calibri"/>
          <w:lang w:val="x-none"/>
        </w:rPr>
        <w:t xml:space="preserve"> issues and configuring switches from scratch and deployment</w:t>
      </w:r>
      <w:r w:rsidRPr="009D7636">
        <w:rPr>
          <w:rFonts w:ascii="Calibri" w:hAnsi="Calibri" w:cs="Calibri"/>
        </w:rPr>
        <w:t>. Configured Routing protocols such as OSPF and policy-based routing.</w:t>
      </w:r>
    </w:p>
    <w:p w14:paraId="78CCD8EC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Created and tested Cisco router and switching operations using OSPF routing protocol.</w:t>
      </w:r>
    </w:p>
    <w:p w14:paraId="65AABCD5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and troubleshooted link state protocols like OSPF in multiple areas.</w:t>
      </w:r>
    </w:p>
    <w:p w14:paraId="621B352F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HSRP and VLAN trucking 802.1Q, VLAN Routing on Catalyst 6500 switches.</w:t>
      </w:r>
    </w:p>
    <w:p w14:paraId="48D424F0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Optimized performance of the WAN network consisting of CISCO 3550/4500/6500 switches by configuring VLANs.</w:t>
      </w:r>
    </w:p>
    <w:p w14:paraId="0D99F55D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VLANs with 802.1q tagging. Configured Trunk groups, ether channels, and Spanning tree for creating Access/distribution and core layer switching architecture.</w:t>
      </w:r>
    </w:p>
    <w:p w14:paraId="6666B305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BPDU Guard, port-fast, uplink fast and other spanning tree features.</w:t>
      </w:r>
    </w:p>
    <w:p w14:paraId="0CEEB68A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Configuration and troubleshooting of Cisco 2500, 2600, 3000, 6500, 7500, 7200 Series routers.</w:t>
      </w:r>
    </w:p>
    <w:p w14:paraId="3CDD78F1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Configured IP access filter policies.</w:t>
      </w:r>
    </w:p>
    <w:p w14:paraId="177580DB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Provided Technical Support and solutions for Network Problems.</w:t>
      </w:r>
    </w:p>
    <w:p w14:paraId="11DD1A18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Implemented NAT solutions on Cisco IOS routers.</w:t>
      </w:r>
    </w:p>
    <w:p w14:paraId="6A3EB799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Upgraded IOS, troubleshooting network outages.</w:t>
      </w:r>
    </w:p>
    <w:p w14:paraId="03166138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ascii="Calibri" w:hAnsi="Calibri" w:cs="Calibri"/>
        </w:rPr>
        <w:t>Worked on Cisco Routers, Active /Passive Hubs, Switches.</w:t>
      </w:r>
    </w:p>
    <w:p w14:paraId="0C9C65C2" w14:textId="77777777" w:rsidR="008A4F4D" w:rsidRPr="009D7636" w:rsidRDefault="008A4F4D" w:rsidP="008A4F4D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right="760"/>
        <w:rPr>
          <w:rFonts w:ascii="Calibri" w:hAnsi="Calibri" w:cs="Calibri"/>
        </w:rPr>
      </w:pPr>
      <w:r w:rsidRPr="009D7636">
        <w:rPr>
          <w:rFonts w:cs="Calibri"/>
        </w:rPr>
        <w:t xml:space="preserve">Responsible for the IPAM (IP Address management) system for a very large WAN/LAN network (QIP) using DNS and DHCP servers. Experience with DHCP scopes, IP reservations, DNS host entries, pointers, delegations, Zones, </w:t>
      </w:r>
      <w:proofErr w:type="spellStart"/>
      <w:r w:rsidRPr="009D7636">
        <w:rPr>
          <w:rFonts w:cs="Calibri"/>
        </w:rPr>
        <w:t>DNSSec</w:t>
      </w:r>
      <w:proofErr w:type="spellEnd"/>
      <w:r w:rsidRPr="009D7636">
        <w:rPr>
          <w:rFonts w:cs="Calibri"/>
        </w:rPr>
        <w:t xml:space="preserve"> etc.</w:t>
      </w:r>
    </w:p>
    <w:p w14:paraId="66F870BC" w14:textId="77777777" w:rsidR="008A4F4D" w:rsidRDefault="008A4F4D" w:rsidP="008A4F4D">
      <w:pPr>
        <w:tabs>
          <w:tab w:val="left" w:pos="360"/>
          <w:tab w:val="left" w:pos="8640"/>
        </w:tabs>
        <w:spacing w:after="0" w:line="240" w:lineRule="auto"/>
        <w:ind w:right="-90"/>
        <w:rPr>
          <w:rFonts w:cstheme="minorHAnsi"/>
          <w:b/>
          <w:u w:val="single"/>
        </w:rPr>
      </w:pPr>
    </w:p>
    <w:p w14:paraId="6409C20A" w14:textId="77777777" w:rsidR="008A4F4D" w:rsidRPr="000549C9" w:rsidRDefault="008A4F4D" w:rsidP="008A4F4D">
      <w:pPr>
        <w:tabs>
          <w:tab w:val="left" w:pos="360"/>
          <w:tab w:val="left" w:pos="8640"/>
        </w:tabs>
        <w:spacing w:after="0" w:line="240" w:lineRule="auto"/>
        <w:ind w:right="-90"/>
        <w:rPr>
          <w:rFonts w:cstheme="minorHAnsi"/>
          <w:b/>
          <w:u w:val="single"/>
        </w:rPr>
      </w:pPr>
      <w:r w:rsidRPr="000549C9">
        <w:rPr>
          <w:rFonts w:cstheme="minorHAnsi"/>
          <w:b/>
          <w:u w:val="single"/>
        </w:rPr>
        <w:t>Education:</w:t>
      </w:r>
    </w:p>
    <w:p w14:paraId="6565DDCF" w14:textId="77777777" w:rsidR="008A4F4D" w:rsidRPr="002B0168" w:rsidRDefault="008A4F4D" w:rsidP="008A4F4D">
      <w:pPr>
        <w:pStyle w:val="ListParagraph"/>
        <w:numPr>
          <w:ilvl w:val="0"/>
          <w:numId w:val="2"/>
        </w:numPr>
        <w:spacing w:after="0" w:line="240" w:lineRule="auto"/>
        <w:ind w:left="720" w:right="-90"/>
        <w:rPr>
          <w:rFonts w:cstheme="minorHAnsi"/>
        </w:rPr>
      </w:pPr>
      <w:r w:rsidRPr="002B0168">
        <w:rPr>
          <w:rFonts w:cstheme="minorHAnsi"/>
        </w:rPr>
        <w:t>Bachelors in Computer Science and Engineering from Acharya Nagarjuna University, India in Apr 12</w:t>
      </w:r>
      <w:r w:rsidRPr="002B0168">
        <w:rPr>
          <w:rFonts w:cstheme="minorHAnsi"/>
        </w:rPr>
        <w:tab/>
      </w:r>
    </w:p>
    <w:p w14:paraId="40AFDF3B" w14:textId="0FFB48C9" w:rsidR="008A4CB2" w:rsidRPr="008A4CB2" w:rsidRDefault="008A4F4D" w:rsidP="008A4F4D">
      <w:r w:rsidRPr="002B0168">
        <w:rPr>
          <w:rFonts w:cstheme="minorHAnsi"/>
        </w:rPr>
        <w:t>Masters in Computer Science from University of Central Missouri, MO in Dec 14</w:t>
      </w:r>
    </w:p>
    <w:sectPr w:rsidR="008A4CB2" w:rsidRPr="008A4CB2" w:rsidSect="000549C9">
      <w:pgSz w:w="11906" w:h="16838"/>
      <w:pgMar w:top="630" w:right="746" w:bottom="81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F248" w14:textId="77777777" w:rsidR="00D82C87" w:rsidRDefault="00D82C87" w:rsidP="00C804EF">
      <w:pPr>
        <w:spacing w:after="0" w:line="240" w:lineRule="auto"/>
      </w:pPr>
      <w:r>
        <w:separator/>
      </w:r>
    </w:p>
  </w:endnote>
  <w:endnote w:type="continuationSeparator" w:id="0">
    <w:p w14:paraId="724F689F" w14:textId="77777777" w:rsidR="00D82C87" w:rsidRDefault="00D82C87" w:rsidP="00C80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B0C0" w14:textId="77777777" w:rsidR="00D82C87" w:rsidRDefault="00D82C87" w:rsidP="00C804EF">
      <w:pPr>
        <w:spacing w:after="0" w:line="240" w:lineRule="auto"/>
      </w:pPr>
      <w:r>
        <w:separator/>
      </w:r>
    </w:p>
  </w:footnote>
  <w:footnote w:type="continuationSeparator" w:id="0">
    <w:p w14:paraId="248C7857" w14:textId="77777777" w:rsidR="00D82C87" w:rsidRDefault="00D82C87" w:rsidP="00C80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hybridMultilevel"/>
    <w:tmpl w:val="00000003"/>
    <w:lvl w:ilvl="0" w:tplc="FFFFFFFF">
      <w:start w:val="1"/>
      <w:numFmt w:val="bullet"/>
      <w:lvlText w:val="●"/>
      <w:lvlJc w:val="left"/>
      <w:pPr>
        <w:tabs>
          <w:tab w:val="num" w:pos="-360"/>
        </w:tabs>
        <w:ind w:left="36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-360"/>
        </w:tabs>
        <w:ind w:left="108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-360"/>
        </w:tabs>
        <w:ind w:left="180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-360"/>
        </w:tabs>
        <w:ind w:left="25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-360"/>
        </w:tabs>
        <w:ind w:left="32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-360"/>
        </w:tabs>
        <w:ind w:left="39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-360"/>
        </w:tabs>
        <w:ind w:left="46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-360"/>
        </w:tabs>
        <w:ind w:left="54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-360"/>
        </w:tabs>
        <w:ind w:left="61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14EC45C6"/>
    <w:multiLevelType w:val="hybridMultilevel"/>
    <w:tmpl w:val="F2345C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D2007EE"/>
    <w:multiLevelType w:val="hybridMultilevel"/>
    <w:tmpl w:val="C72C69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F253CF7"/>
    <w:multiLevelType w:val="hybridMultilevel"/>
    <w:tmpl w:val="33721A4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4246E3B"/>
    <w:multiLevelType w:val="hybridMultilevel"/>
    <w:tmpl w:val="50A2C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411387"/>
    <w:multiLevelType w:val="hybridMultilevel"/>
    <w:tmpl w:val="91D2A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8874EE"/>
    <w:multiLevelType w:val="hybridMultilevel"/>
    <w:tmpl w:val="59DCE76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019FE"/>
    <w:multiLevelType w:val="hybridMultilevel"/>
    <w:tmpl w:val="AA36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4293955">
    <w:abstractNumId w:val="8"/>
  </w:num>
  <w:num w:numId="2" w16cid:durableId="1498687436">
    <w:abstractNumId w:val="5"/>
  </w:num>
  <w:num w:numId="3" w16cid:durableId="81143303">
    <w:abstractNumId w:val="9"/>
  </w:num>
  <w:num w:numId="4" w16cid:durableId="1039009891">
    <w:abstractNumId w:val="1"/>
  </w:num>
  <w:num w:numId="5" w16cid:durableId="1990132257">
    <w:abstractNumId w:val="3"/>
  </w:num>
  <w:num w:numId="6" w16cid:durableId="1443039889">
    <w:abstractNumId w:val="4"/>
  </w:num>
  <w:num w:numId="7" w16cid:durableId="774978380">
    <w:abstractNumId w:val="6"/>
  </w:num>
  <w:num w:numId="8" w16cid:durableId="79956637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19"/>
    <w:rsid w:val="0000200A"/>
    <w:rsid w:val="00012C81"/>
    <w:rsid w:val="00013A93"/>
    <w:rsid w:val="00016B73"/>
    <w:rsid w:val="000213BE"/>
    <w:rsid w:val="00024050"/>
    <w:rsid w:val="0003399F"/>
    <w:rsid w:val="000344F5"/>
    <w:rsid w:val="00036491"/>
    <w:rsid w:val="00037518"/>
    <w:rsid w:val="00037B59"/>
    <w:rsid w:val="000445A3"/>
    <w:rsid w:val="00045D48"/>
    <w:rsid w:val="000549C9"/>
    <w:rsid w:val="00057281"/>
    <w:rsid w:val="000572ED"/>
    <w:rsid w:val="0005754B"/>
    <w:rsid w:val="00067A08"/>
    <w:rsid w:val="00070133"/>
    <w:rsid w:val="000735D9"/>
    <w:rsid w:val="00075B4A"/>
    <w:rsid w:val="000809F7"/>
    <w:rsid w:val="00091C8F"/>
    <w:rsid w:val="000921A5"/>
    <w:rsid w:val="000959E4"/>
    <w:rsid w:val="000B0E7C"/>
    <w:rsid w:val="000C0759"/>
    <w:rsid w:val="000C1069"/>
    <w:rsid w:val="000C5168"/>
    <w:rsid w:val="000D062D"/>
    <w:rsid w:val="000D1638"/>
    <w:rsid w:val="000D3126"/>
    <w:rsid w:val="000D38C1"/>
    <w:rsid w:val="000E193F"/>
    <w:rsid w:val="000E27A9"/>
    <w:rsid w:val="000E3884"/>
    <w:rsid w:val="000F0E0D"/>
    <w:rsid w:val="000F179E"/>
    <w:rsid w:val="000F500C"/>
    <w:rsid w:val="00101F5D"/>
    <w:rsid w:val="001023EA"/>
    <w:rsid w:val="001038A0"/>
    <w:rsid w:val="001039BD"/>
    <w:rsid w:val="001041CC"/>
    <w:rsid w:val="00104F39"/>
    <w:rsid w:val="00106204"/>
    <w:rsid w:val="00110B3B"/>
    <w:rsid w:val="00111C08"/>
    <w:rsid w:val="00111D8A"/>
    <w:rsid w:val="00112A9C"/>
    <w:rsid w:val="00112DDC"/>
    <w:rsid w:val="0012133D"/>
    <w:rsid w:val="0012493F"/>
    <w:rsid w:val="001308EC"/>
    <w:rsid w:val="00142EFD"/>
    <w:rsid w:val="00152002"/>
    <w:rsid w:val="0015626B"/>
    <w:rsid w:val="00160410"/>
    <w:rsid w:val="001640B0"/>
    <w:rsid w:val="00166730"/>
    <w:rsid w:val="0017182C"/>
    <w:rsid w:val="0017337C"/>
    <w:rsid w:val="0018056E"/>
    <w:rsid w:val="0018197C"/>
    <w:rsid w:val="00186E9A"/>
    <w:rsid w:val="001878C9"/>
    <w:rsid w:val="0019558E"/>
    <w:rsid w:val="0019571E"/>
    <w:rsid w:val="00196D78"/>
    <w:rsid w:val="001974D2"/>
    <w:rsid w:val="001A156D"/>
    <w:rsid w:val="001A2F76"/>
    <w:rsid w:val="001B34F8"/>
    <w:rsid w:val="001B5557"/>
    <w:rsid w:val="001B749D"/>
    <w:rsid w:val="001C1D05"/>
    <w:rsid w:val="001C3A21"/>
    <w:rsid w:val="001C3B09"/>
    <w:rsid w:val="001C5042"/>
    <w:rsid w:val="001D3E65"/>
    <w:rsid w:val="001D572D"/>
    <w:rsid w:val="001D646E"/>
    <w:rsid w:val="001D6785"/>
    <w:rsid w:val="001E07F4"/>
    <w:rsid w:val="001E118A"/>
    <w:rsid w:val="001E3D7F"/>
    <w:rsid w:val="001E6E74"/>
    <w:rsid w:val="001F1BCD"/>
    <w:rsid w:val="001F6558"/>
    <w:rsid w:val="001F7229"/>
    <w:rsid w:val="002019BC"/>
    <w:rsid w:val="002028BD"/>
    <w:rsid w:val="002044BB"/>
    <w:rsid w:val="0020527B"/>
    <w:rsid w:val="00211E49"/>
    <w:rsid w:val="00214752"/>
    <w:rsid w:val="00214C1A"/>
    <w:rsid w:val="0022059E"/>
    <w:rsid w:val="0022223A"/>
    <w:rsid w:val="00222BC3"/>
    <w:rsid w:val="00225FAD"/>
    <w:rsid w:val="00230339"/>
    <w:rsid w:val="002316EF"/>
    <w:rsid w:val="002348B3"/>
    <w:rsid w:val="00235020"/>
    <w:rsid w:val="002351FA"/>
    <w:rsid w:val="00235CD5"/>
    <w:rsid w:val="002435E9"/>
    <w:rsid w:val="0024454B"/>
    <w:rsid w:val="00244DED"/>
    <w:rsid w:val="002467A3"/>
    <w:rsid w:val="0025603F"/>
    <w:rsid w:val="00256C3D"/>
    <w:rsid w:val="00270943"/>
    <w:rsid w:val="002720CB"/>
    <w:rsid w:val="00272993"/>
    <w:rsid w:val="00286115"/>
    <w:rsid w:val="002A01DA"/>
    <w:rsid w:val="002A39F2"/>
    <w:rsid w:val="002B0168"/>
    <w:rsid w:val="002B27B7"/>
    <w:rsid w:val="002B30E1"/>
    <w:rsid w:val="002B59A9"/>
    <w:rsid w:val="002C1781"/>
    <w:rsid w:val="002C35BD"/>
    <w:rsid w:val="002C4E49"/>
    <w:rsid w:val="002C67FE"/>
    <w:rsid w:val="002D3686"/>
    <w:rsid w:val="002D49E9"/>
    <w:rsid w:val="002E1A93"/>
    <w:rsid w:val="002E44CB"/>
    <w:rsid w:val="002E7DA9"/>
    <w:rsid w:val="002F1AFA"/>
    <w:rsid w:val="002F1B69"/>
    <w:rsid w:val="002F3442"/>
    <w:rsid w:val="00304E7C"/>
    <w:rsid w:val="0030512B"/>
    <w:rsid w:val="0031237A"/>
    <w:rsid w:val="003125B5"/>
    <w:rsid w:val="003132A9"/>
    <w:rsid w:val="00314CF4"/>
    <w:rsid w:val="00316C7D"/>
    <w:rsid w:val="00317EAF"/>
    <w:rsid w:val="00320210"/>
    <w:rsid w:val="003218EE"/>
    <w:rsid w:val="003235C1"/>
    <w:rsid w:val="00334D30"/>
    <w:rsid w:val="00337077"/>
    <w:rsid w:val="00341695"/>
    <w:rsid w:val="0034580E"/>
    <w:rsid w:val="0035104F"/>
    <w:rsid w:val="00352C79"/>
    <w:rsid w:val="00353761"/>
    <w:rsid w:val="00355C17"/>
    <w:rsid w:val="00361D85"/>
    <w:rsid w:val="00365ED8"/>
    <w:rsid w:val="0036660B"/>
    <w:rsid w:val="00366AAB"/>
    <w:rsid w:val="00367E06"/>
    <w:rsid w:val="00370788"/>
    <w:rsid w:val="00371ACE"/>
    <w:rsid w:val="00383C12"/>
    <w:rsid w:val="003845B6"/>
    <w:rsid w:val="0038567B"/>
    <w:rsid w:val="0038797E"/>
    <w:rsid w:val="00387DCD"/>
    <w:rsid w:val="003A22A7"/>
    <w:rsid w:val="003A24F9"/>
    <w:rsid w:val="003B02CB"/>
    <w:rsid w:val="003B06B8"/>
    <w:rsid w:val="003B0828"/>
    <w:rsid w:val="003B2508"/>
    <w:rsid w:val="003B3CDD"/>
    <w:rsid w:val="003B6978"/>
    <w:rsid w:val="003C0BE2"/>
    <w:rsid w:val="003C2408"/>
    <w:rsid w:val="003C467C"/>
    <w:rsid w:val="003D0C17"/>
    <w:rsid w:val="003D17A3"/>
    <w:rsid w:val="003D17AD"/>
    <w:rsid w:val="003D7368"/>
    <w:rsid w:val="003E0960"/>
    <w:rsid w:val="003E18EE"/>
    <w:rsid w:val="003E1D75"/>
    <w:rsid w:val="003E284F"/>
    <w:rsid w:val="003E6A02"/>
    <w:rsid w:val="003E75F6"/>
    <w:rsid w:val="003F12CE"/>
    <w:rsid w:val="003F1507"/>
    <w:rsid w:val="003F25B8"/>
    <w:rsid w:val="003F4BF6"/>
    <w:rsid w:val="003F51C6"/>
    <w:rsid w:val="004012A3"/>
    <w:rsid w:val="004024BD"/>
    <w:rsid w:val="004037C7"/>
    <w:rsid w:val="0040622B"/>
    <w:rsid w:val="004105B1"/>
    <w:rsid w:val="00412C9F"/>
    <w:rsid w:val="00413499"/>
    <w:rsid w:val="00416046"/>
    <w:rsid w:val="00421A0E"/>
    <w:rsid w:val="00424A98"/>
    <w:rsid w:val="0042599D"/>
    <w:rsid w:val="00433251"/>
    <w:rsid w:val="00435F13"/>
    <w:rsid w:val="00437BB7"/>
    <w:rsid w:val="004468AB"/>
    <w:rsid w:val="00451575"/>
    <w:rsid w:val="00455FC5"/>
    <w:rsid w:val="00460B1C"/>
    <w:rsid w:val="00463492"/>
    <w:rsid w:val="00463A08"/>
    <w:rsid w:val="0047440A"/>
    <w:rsid w:val="004744E4"/>
    <w:rsid w:val="00475161"/>
    <w:rsid w:val="00476BCB"/>
    <w:rsid w:val="00476E2D"/>
    <w:rsid w:val="00477B32"/>
    <w:rsid w:val="00485619"/>
    <w:rsid w:val="00487201"/>
    <w:rsid w:val="00490AC5"/>
    <w:rsid w:val="00491097"/>
    <w:rsid w:val="0049795C"/>
    <w:rsid w:val="004A063C"/>
    <w:rsid w:val="004A3BB2"/>
    <w:rsid w:val="004B3551"/>
    <w:rsid w:val="004B363E"/>
    <w:rsid w:val="004B6363"/>
    <w:rsid w:val="004C03A7"/>
    <w:rsid w:val="004C2060"/>
    <w:rsid w:val="004C3B07"/>
    <w:rsid w:val="004D1620"/>
    <w:rsid w:val="004D1858"/>
    <w:rsid w:val="004D4873"/>
    <w:rsid w:val="004D607E"/>
    <w:rsid w:val="004D6315"/>
    <w:rsid w:val="004E0451"/>
    <w:rsid w:val="004E56E1"/>
    <w:rsid w:val="004F04C8"/>
    <w:rsid w:val="004F1BB1"/>
    <w:rsid w:val="004F1BBC"/>
    <w:rsid w:val="004F3242"/>
    <w:rsid w:val="00504036"/>
    <w:rsid w:val="00514B34"/>
    <w:rsid w:val="00523697"/>
    <w:rsid w:val="005236EC"/>
    <w:rsid w:val="00524E9E"/>
    <w:rsid w:val="00525133"/>
    <w:rsid w:val="00533543"/>
    <w:rsid w:val="005339B1"/>
    <w:rsid w:val="00540C3B"/>
    <w:rsid w:val="00540ECA"/>
    <w:rsid w:val="00554E42"/>
    <w:rsid w:val="00561351"/>
    <w:rsid w:val="00561856"/>
    <w:rsid w:val="00562DD7"/>
    <w:rsid w:val="00564405"/>
    <w:rsid w:val="005647D3"/>
    <w:rsid w:val="0056513C"/>
    <w:rsid w:val="005672AA"/>
    <w:rsid w:val="00570178"/>
    <w:rsid w:val="005715C3"/>
    <w:rsid w:val="00573846"/>
    <w:rsid w:val="0058400E"/>
    <w:rsid w:val="00587294"/>
    <w:rsid w:val="0059251F"/>
    <w:rsid w:val="0059534D"/>
    <w:rsid w:val="005A11AC"/>
    <w:rsid w:val="005A2033"/>
    <w:rsid w:val="005B236E"/>
    <w:rsid w:val="005B30BE"/>
    <w:rsid w:val="005B3C8B"/>
    <w:rsid w:val="005C06EB"/>
    <w:rsid w:val="005C0B2E"/>
    <w:rsid w:val="005C279F"/>
    <w:rsid w:val="005D0833"/>
    <w:rsid w:val="005D7755"/>
    <w:rsid w:val="005E29EA"/>
    <w:rsid w:val="005F256E"/>
    <w:rsid w:val="00601E2A"/>
    <w:rsid w:val="00605610"/>
    <w:rsid w:val="00611C91"/>
    <w:rsid w:val="006175A1"/>
    <w:rsid w:val="00622072"/>
    <w:rsid w:val="00625D98"/>
    <w:rsid w:val="00632BB8"/>
    <w:rsid w:val="00640F39"/>
    <w:rsid w:val="0064466F"/>
    <w:rsid w:val="0065445F"/>
    <w:rsid w:val="00655BC2"/>
    <w:rsid w:val="00656E4A"/>
    <w:rsid w:val="00657BEB"/>
    <w:rsid w:val="00660B08"/>
    <w:rsid w:val="00664AC1"/>
    <w:rsid w:val="00664BFA"/>
    <w:rsid w:val="00674C80"/>
    <w:rsid w:val="00677486"/>
    <w:rsid w:val="00677660"/>
    <w:rsid w:val="006809AF"/>
    <w:rsid w:val="00681AB7"/>
    <w:rsid w:val="00682C63"/>
    <w:rsid w:val="006854A8"/>
    <w:rsid w:val="0068610C"/>
    <w:rsid w:val="00692018"/>
    <w:rsid w:val="0069278E"/>
    <w:rsid w:val="006967E7"/>
    <w:rsid w:val="006A20C7"/>
    <w:rsid w:val="006A2600"/>
    <w:rsid w:val="006A2619"/>
    <w:rsid w:val="006B0FA0"/>
    <w:rsid w:val="006B29F0"/>
    <w:rsid w:val="006C26E5"/>
    <w:rsid w:val="006D0DA3"/>
    <w:rsid w:val="006E2DC9"/>
    <w:rsid w:val="006E47D7"/>
    <w:rsid w:val="006F2E8E"/>
    <w:rsid w:val="006F7467"/>
    <w:rsid w:val="00704E3D"/>
    <w:rsid w:val="00713BA5"/>
    <w:rsid w:val="00713F67"/>
    <w:rsid w:val="00716787"/>
    <w:rsid w:val="007179B5"/>
    <w:rsid w:val="007211DB"/>
    <w:rsid w:val="007235CE"/>
    <w:rsid w:val="00724FB2"/>
    <w:rsid w:val="00726309"/>
    <w:rsid w:val="0072660C"/>
    <w:rsid w:val="00736303"/>
    <w:rsid w:val="007412ED"/>
    <w:rsid w:val="007416D1"/>
    <w:rsid w:val="007464D2"/>
    <w:rsid w:val="00747ADE"/>
    <w:rsid w:val="00755444"/>
    <w:rsid w:val="00755E5E"/>
    <w:rsid w:val="00770F34"/>
    <w:rsid w:val="00773E74"/>
    <w:rsid w:val="00774E2A"/>
    <w:rsid w:val="0077748E"/>
    <w:rsid w:val="00793A75"/>
    <w:rsid w:val="007972CA"/>
    <w:rsid w:val="007B0940"/>
    <w:rsid w:val="007B21D0"/>
    <w:rsid w:val="007B4DEF"/>
    <w:rsid w:val="007B66B4"/>
    <w:rsid w:val="007C4A4D"/>
    <w:rsid w:val="007C76D9"/>
    <w:rsid w:val="007D1495"/>
    <w:rsid w:val="007D1659"/>
    <w:rsid w:val="007D5B25"/>
    <w:rsid w:val="007D6984"/>
    <w:rsid w:val="007D6CC8"/>
    <w:rsid w:val="007E062D"/>
    <w:rsid w:val="007E3481"/>
    <w:rsid w:val="007E4578"/>
    <w:rsid w:val="007E6BB2"/>
    <w:rsid w:val="007F5A60"/>
    <w:rsid w:val="00804CEC"/>
    <w:rsid w:val="00817A71"/>
    <w:rsid w:val="00824EC0"/>
    <w:rsid w:val="00834317"/>
    <w:rsid w:val="00837DF7"/>
    <w:rsid w:val="0084217D"/>
    <w:rsid w:val="00845D50"/>
    <w:rsid w:val="00852FC7"/>
    <w:rsid w:val="008535D1"/>
    <w:rsid w:val="00854806"/>
    <w:rsid w:val="00855A31"/>
    <w:rsid w:val="008610FB"/>
    <w:rsid w:val="0086511E"/>
    <w:rsid w:val="00865841"/>
    <w:rsid w:val="008671FD"/>
    <w:rsid w:val="00873C80"/>
    <w:rsid w:val="008751C5"/>
    <w:rsid w:val="00877C7D"/>
    <w:rsid w:val="00881492"/>
    <w:rsid w:val="00884B4C"/>
    <w:rsid w:val="00894DB9"/>
    <w:rsid w:val="008A30BF"/>
    <w:rsid w:val="008A4CB2"/>
    <w:rsid w:val="008A4F4D"/>
    <w:rsid w:val="008A521A"/>
    <w:rsid w:val="008A6076"/>
    <w:rsid w:val="008B26AD"/>
    <w:rsid w:val="008B2D02"/>
    <w:rsid w:val="008B33D9"/>
    <w:rsid w:val="008B3ABF"/>
    <w:rsid w:val="008B3B30"/>
    <w:rsid w:val="008B639D"/>
    <w:rsid w:val="008C1EB5"/>
    <w:rsid w:val="008C2F3B"/>
    <w:rsid w:val="008D3154"/>
    <w:rsid w:val="008D61C0"/>
    <w:rsid w:val="008D7A8F"/>
    <w:rsid w:val="008D7B6D"/>
    <w:rsid w:val="008E2BC7"/>
    <w:rsid w:val="008E323F"/>
    <w:rsid w:val="008E43D7"/>
    <w:rsid w:val="008F1722"/>
    <w:rsid w:val="008F296B"/>
    <w:rsid w:val="008F5B38"/>
    <w:rsid w:val="00901E2E"/>
    <w:rsid w:val="00910084"/>
    <w:rsid w:val="0091689F"/>
    <w:rsid w:val="00917AA4"/>
    <w:rsid w:val="00920A07"/>
    <w:rsid w:val="00924933"/>
    <w:rsid w:val="00925154"/>
    <w:rsid w:val="00931741"/>
    <w:rsid w:val="00933A17"/>
    <w:rsid w:val="00934078"/>
    <w:rsid w:val="0093538B"/>
    <w:rsid w:val="00935F72"/>
    <w:rsid w:val="00936B33"/>
    <w:rsid w:val="0093721D"/>
    <w:rsid w:val="009377CE"/>
    <w:rsid w:val="00940F92"/>
    <w:rsid w:val="009428F0"/>
    <w:rsid w:val="00950940"/>
    <w:rsid w:val="00953A48"/>
    <w:rsid w:val="00954C64"/>
    <w:rsid w:val="00956B1F"/>
    <w:rsid w:val="009631CB"/>
    <w:rsid w:val="0097467A"/>
    <w:rsid w:val="0098248C"/>
    <w:rsid w:val="00987303"/>
    <w:rsid w:val="00990597"/>
    <w:rsid w:val="009907FA"/>
    <w:rsid w:val="0099740B"/>
    <w:rsid w:val="009A189C"/>
    <w:rsid w:val="009A1E3B"/>
    <w:rsid w:val="009A2738"/>
    <w:rsid w:val="009B52D3"/>
    <w:rsid w:val="009B6EF3"/>
    <w:rsid w:val="009C0241"/>
    <w:rsid w:val="009C1CBE"/>
    <w:rsid w:val="009C1ED3"/>
    <w:rsid w:val="009C4B4E"/>
    <w:rsid w:val="009D7636"/>
    <w:rsid w:val="009E1B8A"/>
    <w:rsid w:val="009F3170"/>
    <w:rsid w:val="009F3267"/>
    <w:rsid w:val="009F4147"/>
    <w:rsid w:val="009F4946"/>
    <w:rsid w:val="00A00E43"/>
    <w:rsid w:val="00A012A3"/>
    <w:rsid w:val="00A01771"/>
    <w:rsid w:val="00A02F5E"/>
    <w:rsid w:val="00A0388E"/>
    <w:rsid w:val="00A064A4"/>
    <w:rsid w:val="00A10AC9"/>
    <w:rsid w:val="00A12AE8"/>
    <w:rsid w:val="00A15721"/>
    <w:rsid w:val="00A25AAE"/>
    <w:rsid w:val="00A26CFE"/>
    <w:rsid w:val="00A32792"/>
    <w:rsid w:val="00A36CDB"/>
    <w:rsid w:val="00A3772E"/>
    <w:rsid w:val="00A37D3B"/>
    <w:rsid w:val="00A40421"/>
    <w:rsid w:val="00A42EBB"/>
    <w:rsid w:val="00A55E1D"/>
    <w:rsid w:val="00A560DB"/>
    <w:rsid w:val="00A564F0"/>
    <w:rsid w:val="00A5690B"/>
    <w:rsid w:val="00A56D29"/>
    <w:rsid w:val="00A57619"/>
    <w:rsid w:val="00A61530"/>
    <w:rsid w:val="00A67576"/>
    <w:rsid w:val="00A720F4"/>
    <w:rsid w:val="00A759E0"/>
    <w:rsid w:val="00A7767A"/>
    <w:rsid w:val="00A77C5E"/>
    <w:rsid w:val="00A978ED"/>
    <w:rsid w:val="00AA109F"/>
    <w:rsid w:val="00AA2E05"/>
    <w:rsid w:val="00AA5617"/>
    <w:rsid w:val="00AB16E5"/>
    <w:rsid w:val="00AC1A8A"/>
    <w:rsid w:val="00AC1E65"/>
    <w:rsid w:val="00AC4CC0"/>
    <w:rsid w:val="00AD7267"/>
    <w:rsid w:val="00AD7C60"/>
    <w:rsid w:val="00AE2793"/>
    <w:rsid w:val="00AF4499"/>
    <w:rsid w:val="00AF54DA"/>
    <w:rsid w:val="00B0321E"/>
    <w:rsid w:val="00B064A6"/>
    <w:rsid w:val="00B07411"/>
    <w:rsid w:val="00B1530F"/>
    <w:rsid w:val="00B2007A"/>
    <w:rsid w:val="00B30A8E"/>
    <w:rsid w:val="00B5344B"/>
    <w:rsid w:val="00B53EB9"/>
    <w:rsid w:val="00B5651F"/>
    <w:rsid w:val="00B67955"/>
    <w:rsid w:val="00B73900"/>
    <w:rsid w:val="00B96BF5"/>
    <w:rsid w:val="00BA11AD"/>
    <w:rsid w:val="00BA7AEA"/>
    <w:rsid w:val="00BB475C"/>
    <w:rsid w:val="00BC28B6"/>
    <w:rsid w:val="00BC4BBF"/>
    <w:rsid w:val="00BD2811"/>
    <w:rsid w:val="00BE077D"/>
    <w:rsid w:val="00BE1F3A"/>
    <w:rsid w:val="00BF082A"/>
    <w:rsid w:val="00BF16AA"/>
    <w:rsid w:val="00BF4832"/>
    <w:rsid w:val="00C015E7"/>
    <w:rsid w:val="00C030AD"/>
    <w:rsid w:val="00C05853"/>
    <w:rsid w:val="00C058B4"/>
    <w:rsid w:val="00C05933"/>
    <w:rsid w:val="00C11991"/>
    <w:rsid w:val="00C130A1"/>
    <w:rsid w:val="00C22032"/>
    <w:rsid w:val="00C2423E"/>
    <w:rsid w:val="00C33962"/>
    <w:rsid w:val="00C361B2"/>
    <w:rsid w:val="00C37581"/>
    <w:rsid w:val="00C37F3B"/>
    <w:rsid w:val="00C46377"/>
    <w:rsid w:val="00C50F4F"/>
    <w:rsid w:val="00C572A4"/>
    <w:rsid w:val="00C60740"/>
    <w:rsid w:val="00C67627"/>
    <w:rsid w:val="00C67D7F"/>
    <w:rsid w:val="00C72A31"/>
    <w:rsid w:val="00C74147"/>
    <w:rsid w:val="00C7491C"/>
    <w:rsid w:val="00C804EF"/>
    <w:rsid w:val="00C82CA9"/>
    <w:rsid w:val="00C85BA2"/>
    <w:rsid w:val="00C869CC"/>
    <w:rsid w:val="00CA31C9"/>
    <w:rsid w:val="00CA3FAB"/>
    <w:rsid w:val="00CA3FDC"/>
    <w:rsid w:val="00CB0A84"/>
    <w:rsid w:val="00CB76E0"/>
    <w:rsid w:val="00CC056A"/>
    <w:rsid w:val="00CC0C49"/>
    <w:rsid w:val="00CC2FA2"/>
    <w:rsid w:val="00CC4DD1"/>
    <w:rsid w:val="00CC7CBD"/>
    <w:rsid w:val="00CD251E"/>
    <w:rsid w:val="00CD275A"/>
    <w:rsid w:val="00CD40CC"/>
    <w:rsid w:val="00CD725D"/>
    <w:rsid w:val="00CE345E"/>
    <w:rsid w:val="00CE4A48"/>
    <w:rsid w:val="00CF07EE"/>
    <w:rsid w:val="00CF34D4"/>
    <w:rsid w:val="00CF3888"/>
    <w:rsid w:val="00D01777"/>
    <w:rsid w:val="00D07030"/>
    <w:rsid w:val="00D077F4"/>
    <w:rsid w:val="00D157B6"/>
    <w:rsid w:val="00D25A56"/>
    <w:rsid w:val="00D31287"/>
    <w:rsid w:val="00D312C2"/>
    <w:rsid w:val="00D31E43"/>
    <w:rsid w:val="00D35A54"/>
    <w:rsid w:val="00D400B9"/>
    <w:rsid w:val="00D43367"/>
    <w:rsid w:val="00D4371C"/>
    <w:rsid w:val="00D45A69"/>
    <w:rsid w:val="00D4630E"/>
    <w:rsid w:val="00D46ED8"/>
    <w:rsid w:val="00D54248"/>
    <w:rsid w:val="00D57328"/>
    <w:rsid w:val="00D625D9"/>
    <w:rsid w:val="00D65077"/>
    <w:rsid w:val="00D67644"/>
    <w:rsid w:val="00D7461C"/>
    <w:rsid w:val="00D747D7"/>
    <w:rsid w:val="00D75D19"/>
    <w:rsid w:val="00D77499"/>
    <w:rsid w:val="00D77A8D"/>
    <w:rsid w:val="00D82C87"/>
    <w:rsid w:val="00D8749B"/>
    <w:rsid w:val="00D87BEA"/>
    <w:rsid w:val="00D944F6"/>
    <w:rsid w:val="00DA037F"/>
    <w:rsid w:val="00DA2550"/>
    <w:rsid w:val="00DA3D56"/>
    <w:rsid w:val="00DB5E97"/>
    <w:rsid w:val="00DC0142"/>
    <w:rsid w:val="00DC51E9"/>
    <w:rsid w:val="00DC597D"/>
    <w:rsid w:val="00DC5C86"/>
    <w:rsid w:val="00DD2F7A"/>
    <w:rsid w:val="00DD642F"/>
    <w:rsid w:val="00DE3388"/>
    <w:rsid w:val="00DF076B"/>
    <w:rsid w:val="00DF2529"/>
    <w:rsid w:val="00DF59F7"/>
    <w:rsid w:val="00E038B1"/>
    <w:rsid w:val="00E0766A"/>
    <w:rsid w:val="00E159F3"/>
    <w:rsid w:val="00E17432"/>
    <w:rsid w:val="00E266DE"/>
    <w:rsid w:val="00E40374"/>
    <w:rsid w:val="00E40AF6"/>
    <w:rsid w:val="00E41E9E"/>
    <w:rsid w:val="00E42E35"/>
    <w:rsid w:val="00E4313E"/>
    <w:rsid w:val="00E5164B"/>
    <w:rsid w:val="00E55DE6"/>
    <w:rsid w:val="00E5662A"/>
    <w:rsid w:val="00E62DA8"/>
    <w:rsid w:val="00E66055"/>
    <w:rsid w:val="00E66FF3"/>
    <w:rsid w:val="00E71AA4"/>
    <w:rsid w:val="00E71AB7"/>
    <w:rsid w:val="00E801C1"/>
    <w:rsid w:val="00E80F4D"/>
    <w:rsid w:val="00E81B3B"/>
    <w:rsid w:val="00E862B6"/>
    <w:rsid w:val="00E93A28"/>
    <w:rsid w:val="00E93EDA"/>
    <w:rsid w:val="00E9753E"/>
    <w:rsid w:val="00EA4D64"/>
    <w:rsid w:val="00EB52C1"/>
    <w:rsid w:val="00EB5D8A"/>
    <w:rsid w:val="00EC5B3E"/>
    <w:rsid w:val="00EC648A"/>
    <w:rsid w:val="00ED288E"/>
    <w:rsid w:val="00ED292A"/>
    <w:rsid w:val="00EE3365"/>
    <w:rsid w:val="00EE3650"/>
    <w:rsid w:val="00EE6D66"/>
    <w:rsid w:val="00EF1C24"/>
    <w:rsid w:val="00EF3A90"/>
    <w:rsid w:val="00EF3B41"/>
    <w:rsid w:val="00F02888"/>
    <w:rsid w:val="00F03D3C"/>
    <w:rsid w:val="00F049ED"/>
    <w:rsid w:val="00F10C07"/>
    <w:rsid w:val="00F126E4"/>
    <w:rsid w:val="00F12E29"/>
    <w:rsid w:val="00F1594A"/>
    <w:rsid w:val="00F20C6F"/>
    <w:rsid w:val="00F248A5"/>
    <w:rsid w:val="00F309E2"/>
    <w:rsid w:val="00F32108"/>
    <w:rsid w:val="00F50168"/>
    <w:rsid w:val="00F5306E"/>
    <w:rsid w:val="00F57EF0"/>
    <w:rsid w:val="00F60CB1"/>
    <w:rsid w:val="00F73C7E"/>
    <w:rsid w:val="00F7493E"/>
    <w:rsid w:val="00F81148"/>
    <w:rsid w:val="00F8124E"/>
    <w:rsid w:val="00F82412"/>
    <w:rsid w:val="00F850E8"/>
    <w:rsid w:val="00F8560D"/>
    <w:rsid w:val="00F85F2F"/>
    <w:rsid w:val="00FA0E86"/>
    <w:rsid w:val="00FB0848"/>
    <w:rsid w:val="00FB4E57"/>
    <w:rsid w:val="00FC0B8E"/>
    <w:rsid w:val="00FC2D83"/>
    <w:rsid w:val="00FE1176"/>
    <w:rsid w:val="00FE60C3"/>
    <w:rsid w:val="00FF4F94"/>
    <w:rsid w:val="00FF62BC"/>
    <w:rsid w:val="00FF6987"/>
    <w:rsid w:val="27392AFA"/>
    <w:rsid w:val="2D019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7023"/>
  <w15:docId w15:val="{40E8A9C8-6518-4771-A6CF-EAC8D3A1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6A2619"/>
    <w:pPr>
      <w:ind w:left="720"/>
      <w:contextualSpacing/>
    </w:pPr>
  </w:style>
  <w:style w:type="character" w:styleId="Hyperlink">
    <w:name w:val="Hyperlink"/>
    <w:basedOn w:val="DefaultParagraphFont"/>
    <w:semiHidden/>
    <w:rsid w:val="00491097"/>
    <w:rPr>
      <w:color w:val="0000FF"/>
      <w:u w:val="single"/>
    </w:rPr>
  </w:style>
  <w:style w:type="paragraph" w:styleId="NoSpacing">
    <w:name w:val="No Spacing"/>
    <w:uiPriority w:val="1"/>
    <w:qFormat/>
    <w:rsid w:val="00460B1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E1B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1B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1C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55444"/>
  </w:style>
  <w:style w:type="paragraph" w:styleId="BodyText">
    <w:name w:val="Body Text"/>
    <w:basedOn w:val="Normal"/>
    <w:link w:val="BodyTextChar"/>
    <w:rsid w:val="004468A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4468A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standard">
    <w:name w:val="standard"/>
    <w:basedOn w:val="Normal"/>
    <w:rsid w:val="003C2408"/>
    <w:pPr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B06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64A6"/>
    <w:rPr>
      <w:rFonts w:ascii="Arial Unicode MS" w:eastAsia="Arial Unicode MS" w:hAnsi="Arial Unicode MS" w:cs="Arial Unicode MS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4EF"/>
  </w:style>
  <w:style w:type="paragraph" w:styleId="Footer">
    <w:name w:val="footer"/>
    <w:basedOn w:val="Normal"/>
    <w:link w:val="FooterChar"/>
    <w:uiPriority w:val="99"/>
    <w:unhideWhenUsed/>
    <w:rsid w:val="00C8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4EF"/>
  </w:style>
  <w:style w:type="paragraph" w:styleId="BalloonText">
    <w:name w:val="Balloon Text"/>
    <w:basedOn w:val="Normal"/>
    <w:link w:val="BalloonTextChar"/>
    <w:uiPriority w:val="99"/>
    <w:semiHidden/>
    <w:unhideWhenUsed/>
    <w:rsid w:val="00E56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62A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99"/>
    <w:qFormat/>
    <w:rsid w:val="00272993"/>
    <w:pPr>
      <w:ind w:left="720"/>
      <w:contextualSpacing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804CEC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locked/>
    <w:rsid w:val="0059534D"/>
  </w:style>
  <w:style w:type="character" w:styleId="UnresolvedMention">
    <w:name w:val="Unresolved Mention"/>
    <w:basedOn w:val="DefaultParagraphFont"/>
    <w:uiPriority w:val="99"/>
    <w:semiHidden/>
    <w:unhideWhenUsed/>
    <w:rsid w:val="00BA1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hasininetwor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8636E-64F1-49DF-AC03-A5D1FA0B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7</Pages>
  <Words>3975</Words>
  <Characters>22661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Suhasini</dc:creator>
  <cp:keywords/>
  <dc:description/>
  <cp:lastModifiedBy>Bruce@infovenit.com</cp:lastModifiedBy>
  <cp:revision>9</cp:revision>
  <dcterms:created xsi:type="dcterms:W3CDTF">2026-01-07T21:26:00Z</dcterms:created>
  <dcterms:modified xsi:type="dcterms:W3CDTF">2026-03-19T16:26:00Z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Praveen Yaramasu</vt:lpwstr>
  </property>
  <property fmtid="{D5CDD505-2E9C-101B-9397-08002B2CF9AE}" pid="3" name="AXPDataClassification">
    <vt:lpwstr>AXP Internal</vt:lpwstr>
  </property>
  <property fmtid="{D5CDD505-2E9C-101B-9397-08002B2CF9AE}" pid="4" name="AXPDataClassificationForSearch">
    <vt:lpwstr>AXPInternal_UniqueSearchString</vt:lpwstr>
  </property>
</Properties>
</file>