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28AC8" w14:textId="2DF4AB91" w:rsidR="00C604B1" w:rsidRPr="00234929" w:rsidRDefault="00DA68B1" w:rsidP="006217C6">
      <w:pPr>
        <w:suppressAutoHyphens/>
        <w:spacing w:line="100" w:lineRule="atLeast"/>
        <w:rPr>
          <w:rFonts w:asciiTheme="minorHAnsi" w:eastAsia="Calibri" w:hAnsiTheme="minorHAnsi" w:cstheme="minorHAnsi"/>
          <w:b/>
          <w:bCs/>
          <w:color w:val="4472C4" w:themeColor="accent5"/>
          <w:sz w:val="32"/>
          <w:szCs w:val="32"/>
          <w:lang w:eastAsia="ar-SA"/>
        </w:rPr>
      </w:pPr>
      <w:bookmarkStart w:id="0" w:name="_Hlk137479533"/>
      <w:bookmarkStart w:id="1" w:name="_Hlk125979183"/>
      <w:r w:rsidRPr="00234929">
        <w:rPr>
          <w:rFonts w:asciiTheme="minorHAnsi" w:hAnsiTheme="minorHAnsi" w:cstheme="minorHAnsi"/>
          <w:noProof/>
          <w:color w:val="4472C4" w:themeColor="accent5"/>
          <w:sz w:val="32"/>
          <w:szCs w:val="32"/>
        </w:rPr>
        <w:drawing>
          <wp:anchor distT="0" distB="0" distL="114300" distR="114300" simplePos="0" relativeHeight="251659264" behindDoc="1" locked="0" layoutInCell="1" allowOverlap="1" wp14:anchorId="6C90C996" wp14:editId="7D5CCB54">
            <wp:simplePos x="0" y="0"/>
            <wp:positionH relativeFrom="margin">
              <wp:posOffset>4628515</wp:posOffset>
            </wp:positionH>
            <wp:positionV relativeFrom="page">
              <wp:posOffset>127000</wp:posOffset>
            </wp:positionV>
            <wp:extent cx="1405890" cy="946150"/>
            <wp:effectExtent l="0" t="0" r="3810" b="6350"/>
            <wp:wrapThrough wrapText="bothSides">
              <wp:wrapPolygon edited="0">
                <wp:start x="0" y="0"/>
                <wp:lineTo x="0" y="21310"/>
                <wp:lineTo x="21366" y="21310"/>
                <wp:lineTo x="21366" y="0"/>
                <wp:lineTo x="0" y="0"/>
              </wp:wrapPolygon>
            </wp:wrapThrough>
            <wp:docPr id="7982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5890" cy="94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61C" w:rsidRPr="00234929">
        <w:rPr>
          <w:rFonts w:asciiTheme="minorHAnsi" w:hAnsiTheme="minorHAnsi" w:cstheme="minorHAnsi"/>
          <w:b/>
          <w:color w:val="4472C4" w:themeColor="accent5"/>
          <w:sz w:val="32"/>
          <w:szCs w:val="32"/>
        </w:rPr>
        <w:t xml:space="preserve">SACHIN </w:t>
      </w:r>
      <w:r w:rsidR="00707013">
        <w:rPr>
          <w:rFonts w:asciiTheme="minorHAnsi" w:hAnsiTheme="minorHAnsi" w:cstheme="minorHAnsi"/>
          <w:b/>
          <w:color w:val="4472C4" w:themeColor="accent5"/>
          <w:sz w:val="32"/>
          <w:szCs w:val="32"/>
        </w:rPr>
        <w:t>V</w:t>
      </w:r>
      <w:r>
        <w:rPr>
          <w:rFonts w:asciiTheme="minorHAnsi" w:hAnsiTheme="minorHAnsi" w:cstheme="minorHAnsi"/>
          <w:b/>
          <w:color w:val="4472C4" w:themeColor="accent5"/>
          <w:sz w:val="32"/>
          <w:szCs w:val="32"/>
        </w:rPr>
        <w:t xml:space="preserve">    </w:t>
      </w:r>
    </w:p>
    <w:bookmarkEnd w:id="0"/>
    <w:p w14:paraId="5B63514C" w14:textId="3E2F0C39" w:rsidR="00CF09E8" w:rsidRPr="006217C6" w:rsidRDefault="00702441" w:rsidP="006217C6">
      <w:pPr>
        <w:tabs>
          <w:tab w:val="left" w:pos="540"/>
        </w:tabs>
        <w:rPr>
          <w:rFonts w:asciiTheme="minorHAnsi" w:eastAsia="Calibri" w:hAnsiTheme="minorHAnsi" w:cstheme="minorHAnsi"/>
          <w:sz w:val="24"/>
          <w:szCs w:val="24"/>
          <w:lang w:eastAsia="ar-SA"/>
        </w:rPr>
      </w:pPr>
      <w:r w:rsidRPr="006217C6">
        <w:rPr>
          <w:rFonts w:asciiTheme="minorHAnsi" w:eastAsia="Calibri" w:hAnsiTheme="minorHAnsi" w:cstheme="minorHAnsi"/>
          <w:sz w:val="24"/>
          <w:szCs w:val="24"/>
          <w:lang w:eastAsia="ar-SA"/>
        </w:rPr>
        <w:t xml:space="preserve">Senior </w:t>
      </w:r>
      <w:r w:rsidR="00BB061C" w:rsidRPr="006217C6">
        <w:rPr>
          <w:rFonts w:asciiTheme="minorHAnsi" w:eastAsia="Calibri" w:hAnsiTheme="minorHAnsi" w:cstheme="minorHAnsi"/>
          <w:sz w:val="24"/>
          <w:szCs w:val="24"/>
          <w:lang w:eastAsia="ar-SA"/>
        </w:rPr>
        <w:t>Devops Engineer</w:t>
      </w:r>
      <w:r w:rsidR="00D65597" w:rsidRPr="006217C6">
        <w:rPr>
          <w:rFonts w:asciiTheme="minorHAnsi" w:eastAsia="Calibri" w:hAnsiTheme="minorHAnsi" w:cstheme="minorHAnsi"/>
          <w:sz w:val="24"/>
          <w:szCs w:val="24"/>
          <w:lang w:eastAsia="ar-SA"/>
        </w:rPr>
        <w:t>/</w:t>
      </w:r>
      <w:r w:rsidR="00BB061C" w:rsidRPr="006217C6">
        <w:rPr>
          <w:rFonts w:asciiTheme="minorHAnsi" w:eastAsia="Calibri" w:hAnsiTheme="minorHAnsi" w:cstheme="minorHAnsi"/>
          <w:sz w:val="24"/>
          <w:szCs w:val="24"/>
          <w:lang w:eastAsia="ar-SA"/>
        </w:rPr>
        <w:t>Cloud Engineer</w:t>
      </w:r>
    </w:p>
    <w:p w14:paraId="473963EC" w14:textId="1F209646" w:rsidR="004A3583" w:rsidRPr="006217C6" w:rsidRDefault="00674EA9" w:rsidP="006217C6">
      <w:pPr>
        <w:tabs>
          <w:tab w:val="left" w:pos="540"/>
        </w:tabs>
        <w:rPr>
          <w:rFonts w:asciiTheme="minorHAnsi" w:eastAsia="Calibri" w:hAnsiTheme="minorHAnsi" w:cstheme="minorHAnsi"/>
          <w:sz w:val="24"/>
          <w:szCs w:val="24"/>
          <w:lang w:eastAsia="ar-SA"/>
        </w:rPr>
      </w:pPr>
      <w:hyperlink r:id="rId8" w:history="1">
        <w:r w:rsidRPr="008A0822">
          <w:rPr>
            <w:rStyle w:val="Hyperlink"/>
            <w:rFonts w:asciiTheme="minorHAnsi" w:hAnsiTheme="minorHAnsi" w:cstheme="minorHAnsi"/>
            <w:sz w:val="24"/>
            <w:szCs w:val="24"/>
          </w:rPr>
          <w:t>vangalasachin2@gmail.com</w:t>
        </w:r>
      </w:hyperlink>
    </w:p>
    <w:p w14:paraId="13407DD6" w14:textId="5361EEFC" w:rsidR="00420AEE" w:rsidRPr="00FC56AA" w:rsidRDefault="004A3583" w:rsidP="00FC56AA">
      <w:pPr>
        <w:pBdr>
          <w:bottom w:val="single" w:sz="4" w:space="1" w:color="auto"/>
        </w:pBdr>
        <w:tabs>
          <w:tab w:val="left" w:pos="540"/>
        </w:tabs>
        <w:rPr>
          <w:rFonts w:asciiTheme="minorHAnsi" w:eastAsia="Calibri" w:hAnsiTheme="minorHAnsi" w:cstheme="minorHAnsi"/>
          <w:sz w:val="24"/>
          <w:szCs w:val="24"/>
          <w:lang w:eastAsia="ar-SA"/>
        </w:rPr>
      </w:pPr>
      <w:r w:rsidRPr="006217C6">
        <w:rPr>
          <w:rFonts w:asciiTheme="minorHAnsi" w:eastAsia="Calibri" w:hAnsiTheme="minorHAnsi" w:cstheme="minorHAnsi"/>
          <w:sz w:val="24"/>
          <w:szCs w:val="24"/>
          <w:lang w:eastAsia="ar-SA"/>
        </w:rPr>
        <w:t>Phone:</w:t>
      </w:r>
      <w:r w:rsidR="00BB061C" w:rsidRPr="006217C6">
        <w:rPr>
          <w:rFonts w:asciiTheme="minorHAnsi" w:eastAsia="Calibri" w:hAnsiTheme="minorHAnsi" w:cstheme="minorHAnsi"/>
          <w:sz w:val="24"/>
          <w:szCs w:val="24"/>
        </w:rPr>
        <w:t xml:space="preserve"> +1(</w:t>
      </w:r>
      <w:r w:rsidR="00674EA9">
        <w:rPr>
          <w:rFonts w:asciiTheme="minorHAnsi" w:eastAsia="Calibri" w:hAnsiTheme="minorHAnsi" w:cstheme="minorHAnsi"/>
          <w:sz w:val="24"/>
          <w:szCs w:val="24"/>
        </w:rPr>
        <w:t>940</w:t>
      </w:r>
      <w:r w:rsidR="00BB061C" w:rsidRPr="006217C6">
        <w:rPr>
          <w:rFonts w:asciiTheme="minorHAnsi" w:eastAsia="Calibri" w:hAnsiTheme="minorHAnsi" w:cstheme="minorHAnsi"/>
          <w:sz w:val="24"/>
          <w:szCs w:val="24"/>
        </w:rPr>
        <w:t>)3</w:t>
      </w:r>
      <w:r w:rsidR="00674EA9">
        <w:rPr>
          <w:rFonts w:asciiTheme="minorHAnsi" w:eastAsia="Calibri" w:hAnsiTheme="minorHAnsi" w:cstheme="minorHAnsi"/>
          <w:sz w:val="24"/>
          <w:szCs w:val="24"/>
        </w:rPr>
        <w:t>54</w:t>
      </w:r>
      <w:r w:rsidR="00BB061C" w:rsidRPr="006217C6">
        <w:rPr>
          <w:rFonts w:asciiTheme="minorHAnsi" w:eastAsia="Calibri" w:hAnsiTheme="minorHAnsi" w:cstheme="minorHAnsi"/>
          <w:sz w:val="24"/>
          <w:szCs w:val="24"/>
        </w:rPr>
        <w:t>-0</w:t>
      </w:r>
      <w:r w:rsidR="00674EA9">
        <w:rPr>
          <w:rFonts w:asciiTheme="minorHAnsi" w:eastAsia="Calibri" w:hAnsiTheme="minorHAnsi" w:cstheme="minorHAnsi"/>
          <w:sz w:val="24"/>
          <w:szCs w:val="24"/>
        </w:rPr>
        <w:t>005</w:t>
      </w:r>
    </w:p>
    <w:p w14:paraId="60034B6A" w14:textId="4B7F9541" w:rsidR="00D65597" w:rsidRPr="00FC56AA" w:rsidRDefault="00D65597" w:rsidP="00FC56AA">
      <w:pPr>
        <w:tabs>
          <w:tab w:val="left" w:pos="540"/>
        </w:tabs>
        <w:jc w:val="both"/>
        <w:rPr>
          <w:rStyle w:val="IntenseReference"/>
          <w:rFonts w:asciiTheme="minorHAnsi" w:hAnsiTheme="minorHAnsi" w:cstheme="minorHAnsi"/>
          <w:color w:val="4472C4" w:themeColor="accent5"/>
          <w:sz w:val="32"/>
          <w:szCs w:val="32"/>
        </w:rPr>
      </w:pPr>
      <w:r w:rsidRPr="00234929">
        <w:rPr>
          <w:rStyle w:val="IntenseReference"/>
          <w:rFonts w:asciiTheme="minorHAnsi" w:hAnsiTheme="minorHAnsi" w:cstheme="minorHAnsi"/>
          <w:color w:val="4472C4" w:themeColor="accent5"/>
          <w:sz w:val="32"/>
          <w:szCs w:val="32"/>
        </w:rPr>
        <w:t>Work History</w:t>
      </w:r>
      <w:r w:rsidR="00032D50" w:rsidRPr="00234929">
        <w:rPr>
          <w:rStyle w:val="IntenseReference"/>
          <w:rFonts w:asciiTheme="minorHAnsi" w:hAnsiTheme="minorHAnsi" w:cstheme="minorHAnsi"/>
          <w:color w:val="4472C4" w:themeColor="accent5"/>
          <w:sz w:val="32"/>
          <w:szCs w:val="32"/>
        </w:rPr>
        <w:t>:</w:t>
      </w:r>
    </w:p>
    <w:p w14:paraId="16377793" w14:textId="58B49A36" w:rsidR="00D65597" w:rsidRDefault="00D65597" w:rsidP="00D65597">
      <w:pPr>
        <w:jc w:val="both"/>
        <w:rPr>
          <w:rFonts w:asciiTheme="minorHAnsi" w:eastAsiaTheme="minorHAnsi" w:hAnsiTheme="minorHAnsi" w:cstheme="minorHAnsi"/>
          <w:sz w:val="22"/>
          <w:szCs w:val="22"/>
        </w:rPr>
      </w:pPr>
      <w:r w:rsidRPr="00D65597">
        <w:rPr>
          <w:rFonts w:asciiTheme="minorHAnsi" w:eastAsiaTheme="minorHAnsi" w:hAnsiTheme="minorHAnsi" w:cstheme="minorHAnsi"/>
          <w:sz w:val="22"/>
          <w:szCs w:val="22"/>
        </w:rPr>
        <w:t>Results-driven DevOps/AWS Cloud Engineer with 10 years of experience in the design, implementation</w:t>
      </w:r>
      <w:r w:rsidR="00C95F92">
        <w:rPr>
          <w:rFonts w:asciiTheme="minorHAnsi" w:eastAsiaTheme="minorHAnsi" w:hAnsiTheme="minorHAnsi" w:cstheme="minorHAnsi"/>
          <w:sz w:val="22"/>
          <w:szCs w:val="22"/>
        </w:rPr>
        <w:t xml:space="preserve"> and</w:t>
      </w:r>
      <w:r w:rsidRPr="00D65597">
        <w:rPr>
          <w:rFonts w:asciiTheme="minorHAnsi" w:eastAsiaTheme="minorHAnsi" w:hAnsiTheme="minorHAnsi" w:cstheme="minorHAnsi"/>
          <w:sz w:val="22"/>
          <w:szCs w:val="22"/>
        </w:rPr>
        <w:t xml:space="preserve"> management of scalable cloud solutions. Proficient in AWS services, DevOps practices, Continuous Integration/Continuous </w:t>
      </w:r>
      <w:proofErr w:type="gramStart"/>
      <w:r w:rsidRPr="00D65597">
        <w:rPr>
          <w:rFonts w:asciiTheme="minorHAnsi" w:eastAsiaTheme="minorHAnsi" w:hAnsiTheme="minorHAnsi" w:cstheme="minorHAnsi"/>
          <w:sz w:val="22"/>
          <w:szCs w:val="22"/>
        </w:rPr>
        <w:t>Deployment  pipelines</w:t>
      </w:r>
      <w:proofErr w:type="gramEnd"/>
      <w:r w:rsidR="00C95F92">
        <w:rPr>
          <w:rFonts w:asciiTheme="minorHAnsi" w:eastAsiaTheme="minorHAnsi" w:hAnsiTheme="minorHAnsi" w:cstheme="minorHAnsi"/>
          <w:sz w:val="22"/>
          <w:szCs w:val="22"/>
        </w:rPr>
        <w:t xml:space="preserve"> and</w:t>
      </w:r>
      <w:r w:rsidRPr="00D65597">
        <w:rPr>
          <w:rFonts w:asciiTheme="minorHAnsi" w:eastAsiaTheme="minorHAnsi" w:hAnsiTheme="minorHAnsi" w:cstheme="minorHAnsi"/>
          <w:sz w:val="22"/>
          <w:szCs w:val="22"/>
        </w:rPr>
        <w:t xml:space="preserve"> infrastructure automation. Also, very experienced in ensuring that systems are highly reliable, secure</w:t>
      </w:r>
      <w:r w:rsidR="00C95F92">
        <w:rPr>
          <w:rFonts w:asciiTheme="minorHAnsi" w:eastAsiaTheme="minorHAnsi" w:hAnsiTheme="minorHAnsi" w:cstheme="minorHAnsi"/>
          <w:sz w:val="22"/>
          <w:szCs w:val="22"/>
        </w:rPr>
        <w:t xml:space="preserve"> and</w:t>
      </w:r>
      <w:r w:rsidRPr="00D65597">
        <w:rPr>
          <w:rFonts w:asciiTheme="minorHAnsi" w:eastAsiaTheme="minorHAnsi" w:hAnsiTheme="minorHAnsi" w:cstheme="minorHAnsi"/>
          <w:sz w:val="22"/>
          <w:szCs w:val="22"/>
        </w:rPr>
        <w:t xml:space="preserve"> always available, with modern and legacy system experience. Strong communicator and team collaborator, having a proven track record in driving efficiency and innovation within an organization.</w:t>
      </w:r>
    </w:p>
    <w:p w14:paraId="45D1166D" w14:textId="77777777" w:rsidR="00D65597" w:rsidRPr="00D65597" w:rsidRDefault="00D65597" w:rsidP="00D65597">
      <w:pPr>
        <w:jc w:val="both"/>
        <w:rPr>
          <w:rFonts w:asciiTheme="minorHAnsi" w:eastAsiaTheme="minorHAnsi" w:hAnsiTheme="minorHAnsi" w:cstheme="minorHAnsi"/>
          <w:sz w:val="22"/>
          <w:szCs w:val="22"/>
        </w:rPr>
      </w:pPr>
    </w:p>
    <w:p w14:paraId="78E7500D" w14:textId="77777777" w:rsidR="00286BB9" w:rsidRPr="00357ECC" w:rsidRDefault="00286BB9" w:rsidP="005D771E">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rPr>
        <w:t>Designed and implemented architectures for Cloud/On-Premise with infrastructure/security and networking methodologies.</w:t>
      </w:r>
    </w:p>
    <w:p w14:paraId="0BBF29D8" w14:textId="77777777" w:rsidR="00286BB9" w:rsidRPr="00357ECC" w:rsidRDefault="00286BB9" w:rsidP="005D771E">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rPr>
        <w:t>Experience in Amazon AWS Cloud Services, EC2, S3, EBS, ELB, Elastic IP, RDS, SNS, SQS, Glacier, IAM, VPC, Cloud Formation, Route53, Lambda, Cloud Watch, AWS Code Commit, Storage Gateway, Elasticsearch, EKS, ECS, AWS Code Deploy, Snowball.</w:t>
      </w:r>
    </w:p>
    <w:p w14:paraId="756F2E54" w14:textId="77777777" w:rsidR="005F1F12" w:rsidRDefault="00286BB9"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rPr>
        <w:t>Automated various infrastructure builds using Terraform, AWS Cloud Formation</w:t>
      </w:r>
      <w:r w:rsidR="005F1F12">
        <w:rPr>
          <w:rFonts w:asciiTheme="minorHAnsi" w:hAnsiTheme="minorHAnsi" w:cstheme="minorHAnsi"/>
          <w:color w:val="000000"/>
          <w:sz w:val="22"/>
          <w:szCs w:val="22"/>
        </w:rPr>
        <w:t xml:space="preserve"> and involved in </w:t>
      </w:r>
      <w:proofErr w:type="gramStart"/>
      <w:r w:rsidRPr="005F1F12">
        <w:rPr>
          <w:rFonts w:asciiTheme="minorHAnsi" w:hAnsiTheme="minorHAnsi" w:cstheme="minorHAnsi"/>
          <w:color w:val="000000"/>
          <w:sz w:val="22"/>
          <w:szCs w:val="22"/>
        </w:rPr>
        <w:t>end to end</w:t>
      </w:r>
      <w:proofErr w:type="gramEnd"/>
      <w:r w:rsidRPr="005F1F12">
        <w:rPr>
          <w:rFonts w:asciiTheme="minorHAnsi" w:hAnsiTheme="minorHAnsi" w:cstheme="minorHAnsi"/>
          <w:color w:val="000000"/>
          <w:sz w:val="22"/>
          <w:szCs w:val="22"/>
        </w:rPr>
        <w:t xml:space="preserve"> Application deployment</w:t>
      </w:r>
      <w:r w:rsidR="005F1F12">
        <w:rPr>
          <w:rFonts w:asciiTheme="minorHAnsi" w:hAnsiTheme="minorHAnsi" w:cstheme="minorHAnsi"/>
          <w:color w:val="000000"/>
          <w:sz w:val="22"/>
          <w:szCs w:val="22"/>
        </w:rPr>
        <w:t>s</w:t>
      </w:r>
      <w:r w:rsidRPr="005F1F12">
        <w:rPr>
          <w:rFonts w:asciiTheme="minorHAnsi" w:hAnsiTheme="minorHAnsi" w:cstheme="minorHAnsi"/>
          <w:color w:val="000000"/>
          <w:sz w:val="22"/>
          <w:szCs w:val="22"/>
        </w:rPr>
        <w:t xml:space="preserve"> with </w:t>
      </w:r>
      <w:r w:rsidR="005F1F12">
        <w:rPr>
          <w:rFonts w:asciiTheme="minorHAnsi" w:hAnsiTheme="minorHAnsi" w:cstheme="minorHAnsi"/>
          <w:color w:val="000000"/>
          <w:sz w:val="22"/>
          <w:szCs w:val="22"/>
        </w:rPr>
        <w:t>t</w:t>
      </w:r>
      <w:r w:rsidRPr="005F1F12">
        <w:rPr>
          <w:rFonts w:asciiTheme="minorHAnsi" w:hAnsiTheme="minorHAnsi" w:cstheme="minorHAnsi"/>
          <w:color w:val="000000"/>
          <w:sz w:val="22"/>
          <w:szCs w:val="22"/>
        </w:rPr>
        <w:t xml:space="preserve">hree and </w:t>
      </w:r>
      <w:proofErr w:type="gramStart"/>
      <w:r w:rsidR="005F1F12">
        <w:rPr>
          <w:rFonts w:asciiTheme="minorHAnsi" w:hAnsiTheme="minorHAnsi" w:cstheme="minorHAnsi"/>
          <w:color w:val="000000"/>
          <w:sz w:val="22"/>
          <w:szCs w:val="22"/>
        </w:rPr>
        <w:t>f</w:t>
      </w:r>
      <w:r w:rsidRPr="005F1F12">
        <w:rPr>
          <w:rFonts w:asciiTheme="minorHAnsi" w:hAnsiTheme="minorHAnsi" w:cstheme="minorHAnsi"/>
          <w:color w:val="000000"/>
          <w:sz w:val="22"/>
          <w:szCs w:val="22"/>
        </w:rPr>
        <w:t>our tier</w:t>
      </w:r>
      <w:proofErr w:type="gramEnd"/>
      <w:r w:rsidRPr="005F1F12">
        <w:rPr>
          <w:rFonts w:asciiTheme="minorHAnsi" w:hAnsiTheme="minorHAnsi" w:cstheme="minorHAnsi"/>
          <w:color w:val="000000"/>
          <w:sz w:val="22"/>
          <w:szCs w:val="22"/>
        </w:rPr>
        <w:t xml:space="preserve"> architecture</w:t>
      </w:r>
      <w:r w:rsidR="005F1F12">
        <w:rPr>
          <w:rFonts w:asciiTheme="minorHAnsi" w:hAnsiTheme="minorHAnsi" w:cstheme="minorHAnsi"/>
          <w:color w:val="000000"/>
          <w:sz w:val="22"/>
          <w:szCs w:val="22"/>
        </w:rPr>
        <w:t xml:space="preserve"> with c</w:t>
      </w:r>
      <w:r w:rsidRPr="005F1F12">
        <w:rPr>
          <w:rFonts w:asciiTheme="minorHAnsi" w:hAnsiTheme="minorHAnsi" w:cstheme="minorHAnsi"/>
          <w:color w:val="000000"/>
          <w:sz w:val="22"/>
          <w:szCs w:val="22"/>
        </w:rPr>
        <w:t xml:space="preserve">onfiguration </w:t>
      </w:r>
      <w:r w:rsidR="005F1F12">
        <w:rPr>
          <w:rFonts w:asciiTheme="minorHAnsi" w:hAnsiTheme="minorHAnsi" w:cstheme="minorHAnsi"/>
          <w:color w:val="000000"/>
          <w:sz w:val="22"/>
          <w:szCs w:val="22"/>
        </w:rPr>
        <w:t>m</w:t>
      </w:r>
      <w:r w:rsidRPr="005F1F12">
        <w:rPr>
          <w:rFonts w:asciiTheme="minorHAnsi" w:hAnsiTheme="minorHAnsi" w:cstheme="minorHAnsi"/>
          <w:color w:val="000000"/>
          <w:sz w:val="22"/>
          <w:szCs w:val="22"/>
        </w:rPr>
        <w:t xml:space="preserve">anagement </w:t>
      </w:r>
      <w:r w:rsidR="005F1F12">
        <w:rPr>
          <w:rFonts w:asciiTheme="minorHAnsi" w:hAnsiTheme="minorHAnsi" w:cstheme="minorHAnsi"/>
          <w:color w:val="000000"/>
          <w:sz w:val="22"/>
          <w:szCs w:val="22"/>
        </w:rPr>
        <w:t>t</w:t>
      </w:r>
      <w:r w:rsidRPr="005F1F12">
        <w:rPr>
          <w:rFonts w:asciiTheme="minorHAnsi" w:hAnsiTheme="minorHAnsi" w:cstheme="minorHAnsi"/>
          <w:color w:val="000000"/>
          <w:sz w:val="22"/>
          <w:szCs w:val="22"/>
        </w:rPr>
        <w:t>ools Ansible, Chef, Puppet.</w:t>
      </w:r>
    </w:p>
    <w:p w14:paraId="34FE8E30" w14:textId="4B4BAFB4" w:rsidR="005F1F12" w:rsidRDefault="005F1F1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5F1F12">
        <w:rPr>
          <w:rFonts w:asciiTheme="minorHAnsi" w:hAnsiTheme="minorHAnsi" w:cstheme="minorHAnsi"/>
          <w:color w:val="000000"/>
          <w:sz w:val="22"/>
          <w:szCs w:val="22"/>
        </w:rPr>
        <w:t>Automated Infrastructure provisioning and configuration, reducing deployment time by 40%.</w:t>
      </w:r>
    </w:p>
    <w:p w14:paraId="2FE24F2E" w14:textId="70913F11" w:rsidR="00FE4819" w:rsidRDefault="00FE4819"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FE4819">
        <w:rPr>
          <w:rFonts w:asciiTheme="minorHAnsi" w:hAnsiTheme="minorHAnsi" w:cstheme="minorHAnsi"/>
          <w:color w:val="000000"/>
          <w:sz w:val="22"/>
          <w:szCs w:val="22"/>
        </w:rPr>
        <w:t>High experience in the design, deployment</w:t>
      </w:r>
      <w:r w:rsidR="00C95F92">
        <w:rPr>
          <w:rFonts w:asciiTheme="minorHAnsi" w:hAnsiTheme="minorHAnsi" w:cstheme="minorHAnsi"/>
          <w:color w:val="000000"/>
          <w:sz w:val="22"/>
          <w:szCs w:val="22"/>
        </w:rPr>
        <w:t xml:space="preserve"> and</w:t>
      </w:r>
      <w:r w:rsidRPr="00FE4819">
        <w:rPr>
          <w:rFonts w:asciiTheme="minorHAnsi" w:hAnsiTheme="minorHAnsi" w:cstheme="minorHAnsi"/>
          <w:color w:val="000000"/>
          <w:sz w:val="22"/>
          <w:szCs w:val="22"/>
        </w:rPr>
        <w:t xml:space="preserve"> management of solutions on major cloud platforms like AWS, Azure and Google Cloud, with deep experience in cloud-native services, infrastructure automation and multi-cloud to drive scalability, performance and cost optimization.</w:t>
      </w:r>
    </w:p>
    <w:p w14:paraId="7004D5F6" w14:textId="47CF5334" w:rsidR="00A77E02" w:rsidRPr="005F1F12" w:rsidRDefault="00A77E0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A77E02">
        <w:rPr>
          <w:rFonts w:asciiTheme="minorHAnsi" w:hAnsiTheme="minorHAnsi" w:cstheme="minorHAnsi"/>
          <w:color w:val="000000"/>
          <w:sz w:val="22"/>
          <w:szCs w:val="22"/>
        </w:rPr>
        <w:t>Experience with Terraform, which automates the provisioning and management of infrastructure and provides repeatable, consistent environments of cloud resources across AWS, Azure</w:t>
      </w:r>
      <w:r w:rsidR="006B630F">
        <w:rPr>
          <w:rFonts w:asciiTheme="minorHAnsi" w:hAnsiTheme="minorHAnsi" w:cstheme="minorHAnsi"/>
          <w:color w:val="000000"/>
          <w:sz w:val="22"/>
          <w:szCs w:val="22"/>
        </w:rPr>
        <w:t xml:space="preserve"> and</w:t>
      </w:r>
      <w:r w:rsidRPr="00A77E02">
        <w:rPr>
          <w:rFonts w:asciiTheme="minorHAnsi" w:hAnsiTheme="minorHAnsi" w:cstheme="minorHAnsi"/>
          <w:color w:val="000000"/>
          <w:sz w:val="22"/>
          <w:szCs w:val="22"/>
        </w:rPr>
        <w:t xml:space="preserve"> Google Cloud.</w:t>
      </w:r>
    </w:p>
    <w:p w14:paraId="78ECECB1" w14:textId="128D751E" w:rsidR="005F1F12" w:rsidRPr="005F1F12" w:rsidRDefault="005F1F1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5F1F12">
        <w:rPr>
          <w:rFonts w:asciiTheme="minorHAnsi" w:hAnsiTheme="minorHAnsi" w:cstheme="minorHAnsi"/>
          <w:sz w:val="22"/>
          <w:szCs w:val="22"/>
        </w:rPr>
        <w:t xml:space="preserve">Managed and deployed </w:t>
      </w:r>
      <w:r w:rsidR="00FE4819" w:rsidRPr="00FE4819">
        <w:rPr>
          <w:rFonts w:asciiTheme="minorHAnsi" w:hAnsiTheme="minorHAnsi" w:cstheme="minorHAnsi"/>
          <w:color w:val="000000"/>
          <w:sz w:val="22"/>
          <w:szCs w:val="22"/>
        </w:rPr>
        <w:t>AWS, Azure and Google Cloud</w:t>
      </w:r>
      <w:r w:rsidR="00FE4819">
        <w:rPr>
          <w:rFonts w:asciiTheme="minorHAnsi" w:hAnsiTheme="minorHAnsi" w:cstheme="minorHAnsi"/>
          <w:color w:val="000000"/>
          <w:sz w:val="22"/>
          <w:szCs w:val="22"/>
        </w:rPr>
        <w:t xml:space="preserve"> p</w:t>
      </w:r>
      <w:r w:rsidRPr="005F1F12">
        <w:rPr>
          <w:rFonts w:asciiTheme="minorHAnsi" w:hAnsiTheme="minorHAnsi" w:cstheme="minorHAnsi"/>
          <w:sz w:val="22"/>
          <w:szCs w:val="22"/>
        </w:rPr>
        <w:t>ipelines for (CI/CD), ensuring efficient code release and infrastructure automation in large-scale environments like Azure Repos, Boards, Artifacts</w:t>
      </w:r>
      <w:r w:rsidR="00C95F92">
        <w:rPr>
          <w:rFonts w:asciiTheme="minorHAnsi" w:hAnsiTheme="minorHAnsi" w:cstheme="minorHAnsi"/>
          <w:sz w:val="22"/>
          <w:szCs w:val="22"/>
        </w:rPr>
        <w:t xml:space="preserve"> and</w:t>
      </w:r>
      <w:r w:rsidRPr="005F1F12">
        <w:rPr>
          <w:rFonts w:asciiTheme="minorHAnsi" w:hAnsiTheme="minorHAnsi" w:cstheme="minorHAnsi"/>
          <w:sz w:val="22"/>
          <w:szCs w:val="22"/>
        </w:rPr>
        <w:t xml:space="preserve"> Test Plans for seamless project management, source control</w:t>
      </w:r>
      <w:r w:rsidR="00C95F92">
        <w:rPr>
          <w:rFonts w:asciiTheme="minorHAnsi" w:hAnsiTheme="minorHAnsi" w:cstheme="minorHAnsi"/>
          <w:sz w:val="22"/>
          <w:szCs w:val="22"/>
        </w:rPr>
        <w:t xml:space="preserve"> and</w:t>
      </w:r>
      <w:r w:rsidRPr="005F1F12">
        <w:rPr>
          <w:rFonts w:asciiTheme="minorHAnsi" w:hAnsiTheme="minorHAnsi" w:cstheme="minorHAnsi"/>
          <w:sz w:val="22"/>
          <w:szCs w:val="22"/>
        </w:rPr>
        <w:t xml:space="preserve"> code quality assurance.</w:t>
      </w:r>
    </w:p>
    <w:p w14:paraId="703705D9" w14:textId="77777777" w:rsidR="005F1F12" w:rsidRPr="00357ECC" w:rsidRDefault="005F1F1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rPr>
        <w:t>Designed and implemented microservices-based architecture using Docker and Kubernetes containerization methodologies.</w:t>
      </w:r>
    </w:p>
    <w:p w14:paraId="52EBBEEE" w14:textId="4963599B" w:rsidR="005F1F12" w:rsidRDefault="005F1F1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5F1F12">
        <w:rPr>
          <w:rFonts w:asciiTheme="minorHAnsi" w:hAnsiTheme="minorHAnsi" w:cstheme="minorHAnsi"/>
          <w:color w:val="000000"/>
          <w:sz w:val="22"/>
          <w:szCs w:val="22"/>
        </w:rPr>
        <w:t>Monitored application performance using Dynatrace, ELK</w:t>
      </w:r>
      <w:r w:rsidR="00C95F92">
        <w:rPr>
          <w:rFonts w:asciiTheme="minorHAnsi" w:hAnsiTheme="minorHAnsi" w:cstheme="minorHAnsi"/>
          <w:color w:val="000000"/>
          <w:sz w:val="22"/>
          <w:szCs w:val="22"/>
        </w:rPr>
        <w:t xml:space="preserve"> and</w:t>
      </w:r>
      <w:r w:rsidRPr="005F1F12">
        <w:rPr>
          <w:rFonts w:asciiTheme="minorHAnsi" w:hAnsiTheme="minorHAnsi" w:cstheme="minorHAnsi"/>
          <w:color w:val="000000"/>
          <w:sz w:val="22"/>
          <w:szCs w:val="22"/>
        </w:rPr>
        <w:t xml:space="preserve"> CloudWatch, proactively resolving bottlenecks and minimizing downtime.</w:t>
      </w:r>
    </w:p>
    <w:p w14:paraId="316C5ABC" w14:textId="45AA44DB" w:rsidR="00ED7F05" w:rsidRPr="00ED7F05" w:rsidRDefault="00ED7F05" w:rsidP="00ED7F05">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ED7F05">
        <w:rPr>
          <w:rFonts w:asciiTheme="minorHAnsi" w:hAnsiTheme="minorHAnsi" w:cstheme="minorHAnsi"/>
          <w:color w:val="000000"/>
          <w:sz w:val="22"/>
          <w:szCs w:val="22"/>
        </w:rPr>
        <w:t>Integrated Snowflake with AWS services to build data ingestion workflows for automating data processing tasks in S3, Lambda, CloudWatch.</w:t>
      </w:r>
    </w:p>
    <w:p w14:paraId="41C48C2F" w14:textId="33066F85" w:rsidR="005F1F12" w:rsidRDefault="005F1F1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5F1F12">
        <w:rPr>
          <w:rFonts w:asciiTheme="minorHAnsi" w:hAnsiTheme="minorHAnsi" w:cstheme="minorHAnsi"/>
          <w:color w:val="000000"/>
          <w:sz w:val="22"/>
          <w:szCs w:val="22"/>
        </w:rPr>
        <w:t>Version control and environment configuration management via branching, tagging</w:t>
      </w:r>
      <w:r w:rsidR="00C95F92">
        <w:rPr>
          <w:rFonts w:asciiTheme="minorHAnsi" w:hAnsiTheme="minorHAnsi" w:cstheme="minorHAnsi"/>
          <w:color w:val="000000"/>
          <w:sz w:val="22"/>
          <w:szCs w:val="22"/>
        </w:rPr>
        <w:t xml:space="preserve"> and</w:t>
      </w:r>
      <w:r w:rsidRPr="005F1F12">
        <w:rPr>
          <w:rFonts w:asciiTheme="minorHAnsi" w:hAnsiTheme="minorHAnsi" w:cstheme="minorHAnsi"/>
          <w:color w:val="000000"/>
          <w:sz w:val="22"/>
          <w:szCs w:val="22"/>
        </w:rPr>
        <w:t xml:space="preserve"> version maintenance using SCM tools like Git and </w:t>
      </w:r>
      <w:r>
        <w:rPr>
          <w:rFonts w:asciiTheme="minorHAnsi" w:hAnsiTheme="minorHAnsi" w:cstheme="minorHAnsi"/>
          <w:color w:val="000000"/>
          <w:sz w:val="22"/>
          <w:szCs w:val="22"/>
        </w:rPr>
        <w:t>Bitbucket</w:t>
      </w:r>
      <w:r w:rsidRPr="005F1F12">
        <w:rPr>
          <w:rFonts w:asciiTheme="minorHAnsi" w:hAnsiTheme="minorHAnsi" w:cstheme="minorHAnsi"/>
          <w:color w:val="000000"/>
          <w:sz w:val="22"/>
          <w:szCs w:val="22"/>
        </w:rPr>
        <w:t xml:space="preserve"> on Linux and Windows platforms.</w:t>
      </w:r>
    </w:p>
    <w:p w14:paraId="0DCF880B" w14:textId="77777777" w:rsidR="005F1F12" w:rsidRDefault="005F1F1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rPr>
        <w:t xml:space="preserve">Supported various tools administration Ansible, Chef, </w:t>
      </w:r>
      <w:proofErr w:type="spellStart"/>
      <w:r w:rsidRPr="00357ECC">
        <w:rPr>
          <w:rFonts w:asciiTheme="minorHAnsi" w:hAnsiTheme="minorHAnsi" w:cstheme="minorHAnsi"/>
          <w:color w:val="000000"/>
          <w:sz w:val="22"/>
          <w:szCs w:val="22"/>
        </w:rPr>
        <w:t>Goanywhere</w:t>
      </w:r>
      <w:proofErr w:type="spellEnd"/>
      <w:r w:rsidRPr="00357ECC">
        <w:rPr>
          <w:rFonts w:asciiTheme="minorHAnsi" w:hAnsiTheme="minorHAnsi" w:cstheme="minorHAnsi"/>
          <w:color w:val="000000"/>
          <w:sz w:val="22"/>
          <w:szCs w:val="22"/>
        </w:rPr>
        <w:t>, Cloudera, TICK(</w:t>
      </w:r>
      <w:proofErr w:type="spellStart"/>
      <w:r w:rsidRPr="00357ECC">
        <w:rPr>
          <w:rFonts w:asciiTheme="minorHAnsi" w:hAnsiTheme="minorHAnsi" w:cstheme="minorHAnsi"/>
          <w:color w:val="000000"/>
          <w:sz w:val="22"/>
          <w:szCs w:val="22"/>
        </w:rPr>
        <w:t>InfluxDB</w:t>
      </w:r>
      <w:proofErr w:type="spellEnd"/>
      <w:r w:rsidRPr="00357ECC">
        <w:rPr>
          <w:rFonts w:asciiTheme="minorHAnsi" w:hAnsiTheme="minorHAnsi" w:cstheme="minorHAnsi"/>
          <w:color w:val="000000"/>
          <w:sz w:val="22"/>
          <w:szCs w:val="22"/>
        </w:rPr>
        <w:t xml:space="preserve">, </w:t>
      </w:r>
      <w:proofErr w:type="spellStart"/>
      <w:r w:rsidRPr="00357ECC">
        <w:rPr>
          <w:rFonts w:asciiTheme="minorHAnsi" w:hAnsiTheme="minorHAnsi" w:cstheme="minorHAnsi"/>
          <w:color w:val="000000"/>
          <w:sz w:val="22"/>
          <w:szCs w:val="22"/>
        </w:rPr>
        <w:t>Telegraf</w:t>
      </w:r>
      <w:proofErr w:type="spellEnd"/>
      <w:r w:rsidRPr="00357ECC">
        <w:rPr>
          <w:rFonts w:asciiTheme="minorHAnsi" w:hAnsiTheme="minorHAnsi" w:cstheme="minorHAnsi"/>
          <w:color w:val="000000"/>
          <w:sz w:val="22"/>
          <w:szCs w:val="22"/>
        </w:rPr>
        <w:t xml:space="preserve">, </w:t>
      </w:r>
      <w:proofErr w:type="spellStart"/>
      <w:r w:rsidRPr="00357ECC">
        <w:rPr>
          <w:rFonts w:asciiTheme="minorHAnsi" w:hAnsiTheme="minorHAnsi" w:cstheme="minorHAnsi"/>
          <w:color w:val="000000"/>
          <w:sz w:val="22"/>
          <w:szCs w:val="22"/>
        </w:rPr>
        <w:t>Kapcitor</w:t>
      </w:r>
      <w:proofErr w:type="spellEnd"/>
      <w:r w:rsidRPr="00357ECC">
        <w:rPr>
          <w:rFonts w:asciiTheme="minorHAnsi" w:hAnsiTheme="minorHAnsi" w:cstheme="minorHAnsi"/>
          <w:color w:val="000000"/>
          <w:sz w:val="22"/>
          <w:szCs w:val="22"/>
        </w:rPr>
        <w:t xml:space="preserve">), ELK(Elasticsearch/Logstash/Kibana), Informatica,  Splunk, MongoDB, PostgreSQL, MSQL, Terraform, Splunk, </w:t>
      </w:r>
      <w:proofErr w:type="spellStart"/>
      <w:r w:rsidRPr="00357ECC">
        <w:rPr>
          <w:rFonts w:asciiTheme="minorHAnsi" w:hAnsiTheme="minorHAnsi" w:cstheme="minorHAnsi"/>
          <w:color w:val="000000"/>
          <w:sz w:val="22"/>
          <w:szCs w:val="22"/>
        </w:rPr>
        <w:t>MarkLogic</w:t>
      </w:r>
      <w:proofErr w:type="spellEnd"/>
      <w:r w:rsidRPr="00357ECC">
        <w:rPr>
          <w:rFonts w:asciiTheme="minorHAnsi" w:hAnsiTheme="minorHAnsi" w:cstheme="minorHAnsi"/>
          <w:color w:val="000000"/>
          <w:sz w:val="22"/>
          <w:szCs w:val="22"/>
        </w:rPr>
        <w:t>, Connect Direct</w:t>
      </w:r>
      <w:r>
        <w:rPr>
          <w:rFonts w:asciiTheme="minorHAnsi" w:hAnsiTheme="minorHAnsi" w:cstheme="minorHAnsi"/>
          <w:color w:val="000000"/>
          <w:sz w:val="22"/>
          <w:szCs w:val="22"/>
        </w:rPr>
        <w:t>.</w:t>
      </w:r>
    </w:p>
    <w:p w14:paraId="1A3AF5BB" w14:textId="70647079" w:rsidR="005F1F12" w:rsidRPr="00357ECC" w:rsidRDefault="005F1F12"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rPr>
        <w:t>Created and wrote Shell Scripts (Bash), Ruby, Python</w:t>
      </w:r>
      <w:r w:rsidR="00C95F92">
        <w:rPr>
          <w:rFonts w:asciiTheme="minorHAnsi" w:hAnsiTheme="minorHAnsi" w:cstheme="minorHAnsi"/>
          <w:color w:val="000000"/>
          <w:sz w:val="22"/>
          <w:szCs w:val="22"/>
        </w:rPr>
        <w:t xml:space="preserve"> and</w:t>
      </w:r>
      <w:r w:rsidRPr="00357ECC">
        <w:rPr>
          <w:rFonts w:asciiTheme="minorHAnsi" w:hAnsiTheme="minorHAnsi" w:cstheme="minorHAnsi"/>
          <w:color w:val="000000"/>
          <w:sz w:val="22"/>
          <w:szCs w:val="22"/>
        </w:rPr>
        <w:t xml:space="preserve"> PowerShell for automating tasks.</w:t>
      </w:r>
    </w:p>
    <w:p w14:paraId="137515BC" w14:textId="52982F32" w:rsidR="005F1F12" w:rsidRDefault="00FE4819" w:rsidP="005F1F12">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FE4819">
        <w:rPr>
          <w:rFonts w:asciiTheme="minorHAnsi" w:hAnsiTheme="minorHAnsi" w:cstheme="minorHAnsi"/>
          <w:color w:val="000000"/>
          <w:sz w:val="22"/>
          <w:szCs w:val="22"/>
        </w:rPr>
        <w:t>Experienced in the setup and optimization of web servers, such as Nginx, Apache and Tomcat, to ensure high performance and reliability.</w:t>
      </w:r>
    </w:p>
    <w:p w14:paraId="003C5B93" w14:textId="3BFE8905" w:rsidR="005F1F12" w:rsidRDefault="00FE4819" w:rsidP="005E564E">
      <w:pPr>
        <w:numPr>
          <w:ilvl w:val="0"/>
          <w:numId w:val="6"/>
        </w:numPr>
        <w:pBdr>
          <w:top w:val="nil"/>
          <w:left w:val="nil"/>
          <w:bottom w:val="nil"/>
          <w:right w:val="nil"/>
          <w:between w:val="nil"/>
        </w:pBdr>
        <w:ind w:left="360"/>
        <w:jc w:val="both"/>
        <w:rPr>
          <w:rFonts w:asciiTheme="minorHAnsi" w:hAnsiTheme="minorHAnsi" w:cstheme="minorHAnsi"/>
          <w:color w:val="000000"/>
          <w:sz w:val="22"/>
          <w:szCs w:val="22"/>
        </w:rPr>
      </w:pPr>
      <w:r w:rsidRPr="00FE4819">
        <w:rPr>
          <w:rFonts w:asciiTheme="minorHAnsi" w:hAnsiTheme="minorHAnsi" w:cstheme="minorHAnsi"/>
          <w:color w:val="000000"/>
          <w:sz w:val="22"/>
          <w:szCs w:val="22"/>
        </w:rPr>
        <w:t>Expertise in utilizing Jenkins and Maven to streamline and automate software build processes, ensuring efficient and reliable build management.</w:t>
      </w:r>
    </w:p>
    <w:p w14:paraId="2AD4CAB4" w14:textId="77777777" w:rsidR="00A9240C" w:rsidRDefault="00286BB9" w:rsidP="00A9240C">
      <w:pPr>
        <w:pStyle w:val="ListParagraph"/>
        <w:numPr>
          <w:ilvl w:val="0"/>
          <w:numId w:val="19"/>
        </w:numPr>
        <w:ind w:left="360"/>
        <w:jc w:val="both"/>
        <w:rPr>
          <w:rFonts w:asciiTheme="minorHAnsi" w:hAnsiTheme="minorHAnsi" w:cstheme="minorHAnsi"/>
          <w:color w:val="000000"/>
          <w:sz w:val="22"/>
          <w:szCs w:val="22"/>
        </w:rPr>
      </w:pPr>
      <w:r w:rsidRPr="00A9240C">
        <w:rPr>
          <w:rFonts w:asciiTheme="minorHAnsi" w:hAnsiTheme="minorHAnsi" w:cstheme="minorHAnsi"/>
          <w:color w:val="000000"/>
          <w:sz w:val="22"/>
          <w:szCs w:val="22"/>
        </w:rPr>
        <w:t>Experience in setting up TLS/SSL communication across application and data bases</w:t>
      </w:r>
      <w:r w:rsidR="0054465A" w:rsidRPr="00A9240C">
        <w:rPr>
          <w:rFonts w:asciiTheme="minorHAnsi" w:hAnsiTheme="minorHAnsi" w:cstheme="minorHAnsi"/>
          <w:color w:val="000000"/>
          <w:sz w:val="22"/>
          <w:szCs w:val="22"/>
        </w:rPr>
        <w:t>.</w:t>
      </w:r>
    </w:p>
    <w:p w14:paraId="2BE22E1F" w14:textId="27E373CC" w:rsidR="00ED7F05" w:rsidRDefault="00ED7F05" w:rsidP="00A9240C">
      <w:pPr>
        <w:pStyle w:val="ListParagraph"/>
        <w:numPr>
          <w:ilvl w:val="0"/>
          <w:numId w:val="19"/>
        </w:numPr>
        <w:ind w:left="360"/>
        <w:jc w:val="both"/>
        <w:rPr>
          <w:rFonts w:asciiTheme="minorHAnsi" w:hAnsiTheme="minorHAnsi" w:cstheme="minorHAnsi"/>
          <w:color w:val="000000"/>
          <w:sz w:val="22"/>
          <w:szCs w:val="22"/>
        </w:rPr>
      </w:pPr>
      <w:r w:rsidRPr="00ED7F05">
        <w:rPr>
          <w:rFonts w:asciiTheme="minorHAnsi" w:hAnsiTheme="minorHAnsi" w:cstheme="minorHAnsi"/>
          <w:color w:val="000000"/>
          <w:sz w:val="22"/>
          <w:szCs w:val="22"/>
        </w:rPr>
        <w:t>Participated in rotational on-call support, resolving critical issues in Production and Pre-Production efficiently, while embracing new challenges and opportunities to expand knowledge and expertise.</w:t>
      </w:r>
    </w:p>
    <w:p w14:paraId="2EBB2EAF" w14:textId="08193A4E" w:rsidR="00234929" w:rsidRDefault="00234929" w:rsidP="00A9240C">
      <w:pPr>
        <w:pStyle w:val="ListParagraph"/>
        <w:numPr>
          <w:ilvl w:val="0"/>
          <w:numId w:val="19"/>
        </w:numPr>
        <w:ind w:left="360"/>
        <w:jc w:val="both"/>
        <w:rPr>
          <w:rFonts w:asciiTheme="minorHAnsi" w:hAnsiTheme="minorHAnsi" w:cstheme="minorHAnsi"/>
          <w:color w:val="000000"/>
          <w:sz w:val="22"/>
          <w:szCs w:val="22"/>
        </w:rPr>
      </w:pPr>
      <w:r w:rsidRPr="00234929">
        <w:rPr>
          <w:rFonts w:asciiTheme="minorHAnsi" w:hAnsiTheme="minorHAnsi" w:cstheme="minorHAnsi"/>
          <w:color w:val="000000"/>
          <w:sz w:val="22"/>
          <w:szCs w:val="22"/>
        </w:rPr>
        <w:t>Flexible and fast learners quickly become proficient with new technologies as required. Excellent communication skills in both technical and non-technical.</w:t>
      </w:r>
    </w:p>
    <w:p w14:paraId="0196443E" w14:textId="77777777" w:rsidR="00234929" w:rsidRDefault="00234929" w:rsidP="00234929">
      <w:pPr>
        <w:tabs>
          <w:tab w:val="left" w:pos="540"/>
        </w:tabs>
        <w:jc w:val="both"/>
        <w:rPr>
          <w:rFonts w:asciiTheme="minorHAnsi" w:hAnsiTheme="minorHAnsi" w:cstheme="minorHAnsi"/>
          <w:color w:val="000000"/>
          <w:sz w:val="22"/>
          <w:szCs w:val="22"/>
        </w:rPr>
      </w:pPr>
      <w:bookmarkStart w:id="2" w:name="_Hlk187222049"/>
    </w:p>
    <w:p w14:paraId="0BB53B34" w14:textId="6CB6D25A" w:rsidR="00234929" w:rsidRPr="00234929" w:rsidRDefault="00234929" w:rsidP="00234929">
      <w:pPr>
        <w:tabs>
          <w:tab w:val="left" w:pos="540"/>
        </w:tabs>
        <w:jc w:val="both"/>
        <w:rPr>
          <w:rFonts w:asciiTheme="minorHAnsi" w:hAnsiTheme="minorHAnsi" w:cstheme="minorHAnsi"/>
          <w:smallCaps/>
          <w:color w:val="4472C4" w:themeColor="accent5"/>
          <w:spacing w:val="5"/>
          <w:sz w:val="32"/>
          <w:szCs w:val="32"/>
        </w:rPr>
      </w:pPr>
      <w:r w:rsidRPr="00234929">
        <w:rPr>
          <w:rStyle w:val="IntenseReference"/>
          <w:rFonts w:asciiTheme="minorHAnsi" w:hAnsiTheme="minorHAnsi" w:cstheme="minorHAnsi"/>
          <w:color w:val="4472C4" w:themeColor="accent5"/>
          <w:sz w:val="32"/>
          <w:szCs w:val="32"/>
        </w:rPr>
        <w:t xml:space="preserve">Accomplishments </w:t>
      </w:r>
      <w:r w:rsidR="00ED7F05" w:rsidRPr="00234929">
        <w:rPr>
          <w:rStyle w:val="IntenseReference"/>
          <w:rFonts w:asciiTheme="minorHAnsi" w:hAnsiTheme="minorHAnsi" w:cstheme="minorHAnsi"/>
          <w:color w:val="4472C4" w:themeColor="accent5"/>
          <w:sz w:val="32"/>
          <w:szCs w:val="32"/>
        </w:rPr>
        <w:t>and Certifications:</w:t>
      </w:r>
      <w:r w:rsidR="00ED7F05" w:rsidRPr="00234929">
        <w:rPr>
          <w:rFonts w:asciiTheme="minorHAnsi" w:eastAsiaTheme="minorHAnsi" w:hAnsiTheme="minorHAnsi" w:cstheme="minorHAnsi"/>
          <w:color w:val="4472C4" w:themeColor="accent5"/>
          <w:sz w:val="24"/>
          <w:szCs w:val="24"/>
        </w:rPr>
        <w:t xml:space="preserve"> </w:t>
      </w:r>
      <w:bookmarkEnd w:id="2"/>
    </w:p>
    <w:p w14:paraId="24737182" w14:textId="671E2D1A" w:rsidR="00ED7F05" w:rsidRPr="00234929" w:rsidRDefault="00ED7F05" w:rsidP="00234929">
      <w:pPr>
        <w:tabs>
          <w:tab w:val="left" w:pos="540"/>
        </w:tabs>
        <w:jc w:val="both"/>
        <w:rPr>
          <w:rFonts w:asciiTheme="minorHAnsi" w:hAnsiTheme="minorHAnsi" w:cstheme="minorHAnsi"/>
          <w:b/>
          <w:bCs/>
          <w:smallCaps/>
          <w:spacing w:val="5"/>
          <w:sz w:val="32"/>
          <w:szCs w:val="32"/>
        </w:rPr>
      </w:pPr>
      <w:r w:rsidRPr="00234929">
        <w:rPr>
          <w:rStyle w:val="IntenseReference"/>
          <w:rFonts w:asciiTheme="minorHAnsi" w:hAnsiTheme="minorHAnsi" w:cstheme="minorHAnsi"/>
          <w:color w:val="auto"/>
          <w:sz w:val="24"/>
          <w:szCs w:val="24"/>
        </w:rPr>
        <w:lastRenderedPageBreak/>
        <w:t>AWS</w:t>
      </w:r>
      <w:r w:rsidRPr="00234929">
        <w:rPr>
          <w:rFonts w:asciiTheme="minorHAnsi" w:hAnsiTheme="minorHAnsi" w:cstheme="minorHAnsi"/>
          <w:b/>
          <w:sz w:val="24"/>
          <w:szCs w:val="24"/>
        </w:rPr>
        <w:t xml:space="preserve"> </w:t>
      </w:r>
      <w:r w:rsidRPr="00234929">
        <w:rPr>
          <w:rStyle w:val="IntenseReference"/>
          <w:rFonts w:asciiTheme="minorHAnsi" w:hAnsiTheme="minorHAnsi" w:cstheme="minorHAnsi"/>
          <w:color w:val="auto"/>
          <w:sz w:val="24"/>
          <w:szCs w:val="24"/>
        </w:rPr>
        <w:t>Certified Devops Professional</w:t>
      </w:r>
    </w:p>
    <w:p w14:paraId="00CF5E21" w14:textId="2E5AC073" w:rsidR="00234929" w:rsidRDefault="00ED7F05" w:rsidP="00ED7F05">
      <w:pPr>
        <w:spacing w:line="276" w:lineRule="auto"/>
        <w:ind w:right="1371"/>
        <w:rPr>
          <w:rFonts w:asciiTheme="minorHAnsi" w:hAnsiTheme="minorHAnsi" w:cstheme="minorHAnsi"/>
          <w:sz w:val="22"/>
          <w:szCs w:val="22"/>
        </w:rPr>
      </w:pPr>
      <w:r w:rsidRPr="002C17B4">
        <w:rPr>
          <w:rFonts w:asciiTheme="minorHAnsi" w:hAnsiTheme="minorHAnsi" w:cstheme="minorHAnsi"/>
          <w:sz w:val="22"/>
          <w:szCs w:val="22"/>
        </w:rPr>
        <w:t xml:space="preserve">Validation Number: TZ5WEDMKV21112GC </w:t>
      </w:r>
    </w:p>
    <w:p w14:paraId="654453FB" w14:textId="064ADB65" w:rsidR="00ED7F05" w:rsidRDefault="00ED7F05" w:rsidP="00ED7F05">
      <w:pPr>
        <w:spacing w:line="276" w:lineRule="auto"/>
        <w:ind w:right="1371"/>
        <w:rPr>
          <w:rFonts w:asciiTheme="minorHAnsi" w:hAnsiTheme="minorHAnsi" w:cstheme="minorHAnsi"/>
          <w:sz w:val="22"/>
          <w:szCs w:val="22"/>
        </w:rPr>
      </w:pPr>
      <w:r w:rsidRPr="002C17B4">
        <w:rPr>
          <w:rFonts w:asciiTheme="minorHAnsi" w:hAnsiTheme="minorHAnsi" w:cstheme="minorHAnsi"/>
          <w:sz w:val="22"/>
          <w:szCs w:val="22"/>
        </w:rPr>
        <w:t xml:space="preserve">Issue Date: Sep 23, 2023 &amp; Expiration Date: Sep 23, 2026 </w:t>
      </w:r>
    </w:p>
    <w:p w14:paraId="013656FD" w14:textId="77777777" w:rsidR="00234929" w:rsidRDefault="00234929" w:rsidP="00ED7F05">
      <w:pPr>
        <w:spacing w:line="276" w:lineRule="auto"/>
        <w:ind w:right="1371"/>
        <w:rPr>
          <w:rFonts w:asciiTheme="minorHAnsi" w:hAnsiTheme="minorHAnsi" w:cstheme="minorHAnsi"/>
          <w:sz w:val="22"/>
          <w:szCs w:val="22"/>
        </w:rPr>
      </w:pPr>
      <w:r w:rsidRPr="00234929">
        <w:rPr>
          <w:rFonts w:asciiTheme="minorHAnsi" w:hAnsiTheme="minorHAnsi" w:cstheme="minorHAnsi"/>
          <w:b/>
          <w:bCs/>
          <w:sz w:val="22"/>
          <w:szCs w:val="22"/>
        </w:rPr>
        <w:t>Oracle 11</w:t>
      </w:r>
      <w:r w:rsidRPr="00234929">
        <w:rPr>
          <w:rFonts w:asciiTheme="minorHAnsi" w:hAnsiTheme="minorHAnsi" w:cstheme="minorHAnsi"/>
          <w:sz w:val="22"/>
          <w:szCs w:val="22"/>
        </w:rPr>
        <w:t xml:space="preserve"> I Certified.</w:t>
      </w:r>
    </w:p>
    <w:p w14:paraId="3D139531" w14:textId="334F50BB" w:rsidR="00234929" w:rsidRDefault="00234929" w:rsidP="00ED7F05">
      <w:pPr>
        <w:spacing w:line="276" w:lineRule="auto"/>
        <w:ind w:right="1371"/>
        <w:rPr>
          <w:rFonts w:asciiTheme="minorHAnsi" w:hAnsiTheme="minorHAnsi" w:cstheme="minorHAnsi"/>
          <w:sz w:val="22"/>
          <w:szCs w:val="22"/>
        </w:rPr>
      </w:pPr>
      <w:r w:rsidRPr="00234929">
        <w:rPr>
          <w:rFonts w:asciiTheme="minorHAnsi" w:hAnsiTheme="minorHAnsi" w:cstheme="minorHAnsi"/>
          <w:b/>
          <w:bCs/>
          <w:sz w:val="22"/>
          <w:szCs w:val="22"/>
        </w:rPr>
        <w:t>LinkedIn :</w:t>
      </w:r>
      <w:r w:rsidRPr="00234929">
        <w:rPr>
          <w:rFonts w:asciiTheme="minorHAnsi" w:hAnsiTheme="minorHAnsi" w:cstheme="minorHAnsi"/>
          <w:sz w:val="22"/>
          <w:szCs w:val="22"/>
        </w:rPr>
        <w:t xml:space="preserve"> Enterprise Agile: Changing Your Culture</w:t>
      </w:r>
    </w:p>
    <w:p w14:paraId="51E6BC72" w14:textId="7DE4C0C3" w:rsidR="00F52977" w:rsidRDefault="00234929" w:rsidP="00ED7F05">
      <w:pPr>
        <w:spacing w:line="276" w:lineRule="auto"/>
        <w:ind w:right="1371"/>
        <w:rPr>
          <w:rFonts w:asciiTheme="minorHAnsi" w:hAnsiTheme="minorHAnsi" w:cstheme="minorHAnsi"/>
          <w:sz w:val="22"/>
          <w:szCs w:val="22"/>
        </w:rPr>
      </w:pPr>
      <w:proofErr w:type="gramStart"/>
      <w:r w:rsidRPr="00234929">
        <w:rPr>
          <w:rFonts w:asciiTheme="minorHAnsi" w:hAnsiTheme="minorHAnsi" w:cstheme="minorHAnsi"/>
          <w:b/>
          <w:bCs/>
          <w:sz w:val="22"/>
          <w:szCs w:val="22"/>
        </w:rPr>
        <w:t>LinkedIn :</w:t>
      </w:r>
      <w:proofErr w:type="gramEnd"/>
      <w:r w:rsidRPr="00234929">
        <w:rPr>
          <w:rFonts w:asciiTheme="minorHAnsi" w:hAnsiTheme="minorHAnsi" w:cstheme="minorHAnsi"/>
          <w:sz w:val="22"/>
          <w:szCs w:val="22"/>
        </w:rPr>
        <w:t xml:space="preserve"> Leading Effectively</w:t>
      </w:r>
    </w:p>
    <w:p w14:paraId="35AF29EB" w14:textId="77777777" w:rsidR="00FC56AA" w:rsidRPr="00FC56AA" w:rsidRDefault="00FC56AA" w:rsidP="00ED7F05">
      <w:pPr>
        <w:spacing w:line="276" w:lineRule="auto"/>
        <w:ind w:right="1371"/>
        <w:rPr>
          <w:rStyle w:val="IntenseReference"/>
          <w:rFonts w:asciiTheme="minorHAnsi" w:hAnsiTheme="minorHAnsi" w:cstheme="minorHAnsi"/>
          <w:b w:val="0"/>
          <w:bCs w:val="0"/>
          <w:smallCaps w:val="0"/>
          <w:color w:val="auto"/>
          <w:spacing w:val="0"/>
          <w:sz w:val="22"/>
          <w:szCs w:val="22"/>
        </w:rPr>
      </w:pPr>
    </w:p>
    <w:p w14:paraId="225A8B40" w14:textId="5F7643E2" w:rsidR="00234929" w:rsidRPr="00234929" w:rsidRDefault="00234929" w:rsidP="00ED7F05">
      <w:pPr>
        <w:spacing w:line="276" w:lineRule="auto"/>
        <w:ind w:right="1371"/>
        <w:rPr>
          <w:rFonts w:asciiTheme="minorHAnsi" w:hAnsiTheme="minorHAnsi" w:cstheme="minorHAnsi"/>
          <w:color w:val="4472C4" w:themeColor="accent5"/>
          <w:sz w:val="22"/>
          <w:szCs w:val="22"/>
        </w:rPr>
      </w:pPr>
      <w:r w:rsidRPr="00234929">
        <w:rPr>
          <w:rStyle w:val="IntenseReference"/>
          <w:rFonts w:asciiTheme="minorHAnsi" w:hAnsiTheme="minorHAnsi" w:cstheme="minorHAnsi"/>
          <w:color w:val="4472C4" w:themeColor="accent5"/>
          <w:sz w:val="32"/>
          <w:szCs w:val="32"/>
        </w:rPr>
        <w:t>Education</w:t>
      </w:r>
      <w:r>
        <w:rPr>
          <w:rStyle w:val="IntenseReference"/>
          <w:rFonts w:asciiTheme="minorHAnsi" w:hAnsiTheme="minorHAnsi" w:cstheme="minorHAnsi"/>
          <w:color w:val="4472C4" w:themeColor="accent5"/>
          <w:sz w:val="32"/>
          <w:szCs w:val="32"/>
        </w:rPr>
        <w:t>:</w:t>
      </w:r>
    </w:p>
    <w:p w14:paraId="3856240F" w14:textId="36A16410" w:rsidR="00234929" w:rsidRPr="00FC56AA" w:rsidRDefault="00234929" w:rsidP="00FC56AA">
      <w:pPr>
        <w:rPr>
          <w:rFonts w:asciiTheme="minorHAnsi" w:hAnsiTheme="minorHAnsi" w:cstheme="minorHAnsi"/>
          <w:bCs/>
          <w:sz w:val="22"/>
          <w:szCs w:val="22"/>
          <w:highlight w:val="white"/>
        </w:rPr>
      </w:pPr>
      <w:proofErr w:type="gramStart"/>
      <w:r w:rsidRPr="00ED7F05">
        <w:rPr>
          <w:rFonts w:asciiTheme="minorHAnsi" w:hAnsiTheme="minorHAnsi" w:cstheme="minorHAnsi"/>
          <w:bCs/>
          <w:sz w:val="22"/>
          <w:szCs w:val="22"/>
          <w:highlight w:val="white"/>
        </w:rPr>
        <w:t>Bachelor’s in Electronic &amp; Communication Engineering</w:t>
      </w:r>
      <w:proofErr w:type="gramEnd"/>
      <w:r>
        <w:rPr>
          <w:rFonts w:asciiTheme="minorHAnsi" w:hAnsiTheme="minorHAnsi" w:cstheme="minorHAnsi"/>
          <w:bCs/>
          <w:sz w:val="22"/>
          <w:szCs w:val="22"/>
          <w:highlight w:val="white"/>
        </w:rPr>
        <w:t>, JNTU.</w:t>
      </w:r>
    </w:p>
    <w:p w14:paraId="3E94891A" w14:textId="77777777" w:rsidR="00ED7F05" w:rsidRPr="00ED7F05" w:rsidRDefault="00ED7F05" w:rsidP="00ED7F05">
      <w:pPr>
        <w:jc w:val="both"/>
        <w:rPr>
          <w:rFonts w:asciiTheme="minorHAnsi" w:hAnsiTheme="minorHAnsi" w:cstheme="minorHAnsi"/>
          <w:color w:val="000000"/>
          <w:sz w:val="22"/>
          <w:szCs w:val="22"/>
        </w:rPr>
      </w:pPr>
    </w:p>
    <w:bookmarkEnd w:id="1"/>
    <w:p w14:paraId="19E19044" w14:textId="50C084EB" w:rsidR="005A0E9B" w:rsidRPr="00FC56AA" w:rsidRDefault="009B4A7D" w:rsidP="00FC56AA">
      <w:pPr>
        <w:jc w:val="both"/>
        <w:rPr>
          <w:rFonts w:asciiTheme="minorHAnsi" w:hAnsiTheme="minorHAnsi" w:cstheme="minorHAnsi"/>
          <w:b/>
          <w:bCs/>
          <w:color w:val="4472C4" w:themeColor="accent5"/>
          <w:sz w:val="24"/>
          <w:szCs w:val="24"/>
        </w:rPr>
      </w:pPr>
      <w:r>
        <w:rPr>
          <w:rStyle w:val="IntenseReference"/>
          <w:rFonts w:asciiTheme="minorHAnsi" w:hAnsiTheme="minorHAnsi" w:cstheme="minorHAnsi"/>
          <w:color w:val="4472C4" w:themeColor="accent5"/>
          <w:sz w:val="32"/>
          <w:szCs w:val="32"/>
        </w:rPr>
        <w:t>Technical S</w:t>
      </w:r>
      <w:r w:rsidR="001F527F">
        <w:rPr>
          <w:rStyle w:val="IntenseReference"/>
          <w:rFonts w:asciiTheme="minorHAnsi" w:hAnsiTheme="minorHAnsi" w:cstheme="minorHAnsi"/>
          <w:color w:val="4472C4" w:themeColor="accent5"/>
          <w:sz w:val="32"/>
          <w:szCs w:val="32"/>
        </w:rPr>
        <w:t>kills</w:t>
      </w:r>
      <w:r w:rsidR="00DA0C30" w:rsidRPr="00234929">
        <w:rPr>
          <w:rFonts w:asciiTheme="minorHAnsi" w:hAnsiTheme="minorHAnsi" w:cstheme="minorHAnsi"/>
          <w:b/>
          <w:bCs/>
          <w:color w:val="4472C4" w:themeColor="accent5"/>
          <w:sz w:val="24"/>
          <w:szCs w:val="24"/>
        </w:rPr>
        <w:t>:</w:t>
      </w:r>
    </w:p>
    <w:p w14:paraId="2521B24B" w14:textId="77777777" w:rsidR="001F527F" w:rsidRDefault="001F527F" w:rsidP="005A0E9B"/>
    <w:p w14:paraId="311E5FDE" w14:textId="30B8A84C" w:rsidR="003D46D3" w:rsidRDefault="003D46D3" w:rsidP="003D46D3">
      <w:pPr>
        <w:rPr>
          <w:rFonts w:asciiTheme="minorHAnsi" w:hAnsiTheme="minorHAnsi" w:cstheme="minorHAnsi"/>
          <w:sz w:val="22"/>
          <w:szCs w:val="22"/>
        </w:rPr>
      </w:pPr>
      <w:r w:rsidRPr="003D46D3">
        <w:rPr>
          <w:rFonts w:asciiTheme="minorHAnsi" w:hAnsiTheme="minorHAnsi" w:cstheme="minorHAnsi"/>
          <w:b/>
          <w:bCs/>
          <w:sz w:val="22"/>
          <w:szCs w:val="22"/>
        </w:rPr>
        <w:t>DevOps Tools</w:t>
      </w:r>
      <w:r w:rsidRPr="003D46D3">
        <w:rPr>
          <w:rFonts w:asciiTheme="minorHAnsi" w:hAnsiTheme="minorHAnsi" w:cstheme="minorHAnsi"/>
          <w:sz w:val="22"/>
          <w:szCs w:val="22"/>
        </w:rPr>
        <w:tab/>
      </w:r>
      <w:r w:rsidRPr="003D46D3">
        <w:rPr>
          <w:rFonts w:asciiTheme="minorHAnsi" w:hAnsiTheme="minorHAnsi" w:cstheme="minorHAnsi"/>
          <w:sz w:val="22"/>
          <w:szCs w:val="22"/>
        </w:rPr>
        <w:tab/>
      </w:r>
      <w:r>
        <w:rPr>
          <w:rFonts w:asciiTheme="minorHAnsi" w:hAnsiTheme="minorHAnsi" w:cstheme="minorHAnsi"/>
          <w:sz w:val="22"/>
          <w:szCs w:val="22"/>
        </w:rPr>
        <w:tab/>
      </w:r>
      <w:r w:rsidRPr="003D46D3">
        <w:rPr>
          <w:rFonts w:asciiTheme="minorHAnsi" w:hAnsiTheme="minorHAnsi" w:cstheme="minorHAnsi"/>
          <w:sz w:val="22"/>
          <w:szCs w:val="22"/>
        </w:rPr>
        <w:tab/>
        <w:t>: Azure DevOps, GitHub Enterprise, Jenkins, GitHub Actions</w:t>
      </w:r>
    </w:p>
    <w:p w14:paraId="75509A11" w14:textId="371D3B7C" w:rsidR="003D46D3" w:rsidRPr="003D46D3" w:rsidRDefault="003D46D3" w:rsidP="003D46D3">
      <w:pPr>
        <w:rPr>
          <w:rFonts w:asciiTheme="minorHAnsi" w:hAnsiTheme="minorHAnsi" w:cstheme="minorHAnsi"/>
          <w:sz w:val="22"/>
          <w:szCs w:val="22"/>
        </w:rPr>
      </w:pPr>
      <w:r w:rsidRPr="003D46D3">
        <w:rPr>
          <w:rFonts w:asciiTheme="minorHAnsi" w:hAnsiTheme="minorHAnsi" w:cstheme="minorHAnsi"/>
          <w:b/>
          <w:bCs/>
          <w:sz w:val="22"/>
          <w:szCs w:val="22"/>
        </w:rPr>
        <w:t>Scripting</w:t>
      </w:r>
      <w:r w:rsidRPr="003D46D3">
        <w:rPr>
          <w:rFonts w:asciiTheme="minorHAnsi" w:hAnsiTheme="minorHAnsi" w:cstheme="minorHAnsi"/>
          <w:sz w:val="22"/>
          <w:szCs w:val="22"/>
        </w:rPr>
        <w:tab/>
      </w:r>
      <w:r w:rsidRPr="003D46D3">
        <w:rPr>
          <w:rFonts w:asciiTheme="minorHAnsi" w:hAnsiTheme="minorHAnsi" w:cstheme="minorHAnsi"/>
          <w:sz w:val="22"/>
          <w:szCs w:val="22"/>
        </w:rPr>
        <w:tab/>
      </w:r>
      <w:r>
        <w:rPr>
          <w:rFonts w:asciiTheme="minorHAnsi" w:hAnsiTheme="minorHAnsi" w:cstheme="minorHAnsi"/>
          <w:sz w:val="22"/>
          <w:szCs w:val="22"/>
        </w:rPr>
        <w:tab/>
      </w:r>
      <w:r w:rsidRPr="003D46D3">
        <w:rPr>
          <w:rFonts w:asciiTheme="minorHAnsi" w:hAnsiTheme="minorHAnsi" w:cstheme="minorHAnsi"/>
          <w:sz w:val="22"/>
          <w:szCs w:val="22"/>
        </w:rPr>
        <w:tab/>
        <w:t>: Bash, Python, PowerShell</w:t>
      </w:r>
    </w:p>
    <w:p w14:paraId="303376E3" w14:textId="777FCFA5" w:rsidR="003D46D3" w:rsidRDefault="003D46D3" w:rsidP="003D46D3">
      <w:pPr>
        <w:rPr>
          <w:rFonts w:asciiTheme="minorHAnsi" w:hAnsiTheme="minorHAnsi" w:cstheme="minorHAnsi"/>
          <w:sz w:val="22"/>
          <w:szCs w:val="22"/>
        </w:rPr>
      </w:pPr>
      <w:r w:rsidRPr="003D46D3">
        <w:rPr>
          <w:rFonts w:asciiTheme="minorHAnsi" w:hAnsiTheme="minorHAnsi" w:cstheme="minorHAnsi"/>
          <w:b/>
          <w:bCs/>
          <w:sz w:val="22"/>
          <w:szCs w:val="22"/>
        </w:rPr>
        <w:t>Mobile Build Tools</w:t>
      </w:r>
      <w:r w:rsidRPr="003D46D3">
        <w:rPr>
          <w:rFonts w:asciiTheme="minorHAnsi" w:hAnsiTheme="minorHAnsi" w:cstheme="minorHAnsi"/>
          <w:sz w:val="22"/>
          <w:szCs w:val="22"/>
        </w:rPr>
        <w:tab/>
      </w:r>
      <w:r>
        <w:rPr>
          <w:rFonts w:asciiTheme="minorHAnsi" w:hAnsiTheme="minorHAnsi" w:cstheme="minorHAnsi"/>
          <w:sz w:val="22"/>
          <w:szCs w:val="22"/>
        </w:rPr>
        <w:tab/>
      </w:r>
      <w:r w:rsidRPr="003D46D3">
        <w:rPr>
          <w:rFonts w:asciiTheme="minorHAnsi" w:hAnsiTheme="minorHAnsi" w:cstheme="minorHAnsi"/>
          <w:sz w:val="22"/>
          <w:szCs w:val="22"/>
        </w:rPr>
        <w:tab/>
        <w:t>: Xcode, Gradle, Fastlane</w:t>
      </w:r>
    </w:p>
    <w:p w14:paraId="1914BD75" w14:textId="6A5F3C7F" w:rsidR="004F732B" w:rsidRPr="003D46D3" w:rsidRDefault="004F732B" w:rsidP="003D46D3">
      <w:pPr>
        <w:rPr>
          <w:rFonts w:asciiTheme="minorHAnsi" w:hAnsiTheme="minorHAnsi" w:cstheme="minorHAnsi"/>
          <w:sz w:val="22"/>
          <w:szCs w:val="22"/>
        </w:rPr>
      </w:pPr>
      <w:r w:rsidRPr="004F732B">
        <w:rPr>
          <w:rFonts w:asciiTheme="minorHAnsi" w:hAnsiTheme="minorHAnsi" w:cstheme="minorHAnsi"/>
          <w:b/>
          <w:bCs/>
          <w:sz w:val="22"/>
          <w:szCs w:val="22"/>
        </w:rPr>
        <w:t>Middleware Technologies</w:t>
      </w:r>
      <w:r>
        <w:rPr>
          <w:rFonts w:asciiTheme="minorHAnsi" w:hAnsiTheme="minorHAnsi" w:cstheme="minorHAnsi"/>
          <w:b/>
          <w:bCs/>
          <w:sz w:val="22"/>
          <w:szCs w:val="22"/>
        </w:rPr>
        <w:tab/>
      </w:r>
      <w:r>
        <w:rPr>
          <w:rFonts w:asciiTheme="minorHAnsi" w:hAnsiTheme="minorHAnsi" w:cstheme="minorHAnsi"/>
          <w:b/>
          <w:bCs/>
          <w:sz w:val="22"/>
          <w:szCs w:val="22"/>
        </w:rPr>
        <w:tab/>
      </w:r>
      <w:r w:rsidRPr="004F732B">
        <w:rPr>
          <w:rFonts w:asciiTheme="minorHAnsi" w:hAnsiTheme="minorHAnsi" w:cstheme="minorHAnsi"/>
          <w:sz w:val="22"/>
          <w:szCs w:val="22"/>
        </w:rPr>
        <w:t xml:space="preserve">: Oracle WebLogic, Apache, Tomcat, JBoss, </w:t>
      </w:r>
      <w:proofErr w:type="spellStart"/>
      <w:r w:rsidRPr="004F732B">
        <w:rPr>
          <w:rFonts w:asciiTheme="minorHAnsi" w:hAnsiTheme="minorHAnsi" w:cstheme="minorHAnsi"/>
          <w:sz w:val="22"/>
          <w:szCs w:val="22"/>
        </w:rPr>
        <w:t>Wildfly</w:t>
      </w:r>
      <w:proofErr w:type="spellEnd"/>
      <w:r w:rsidRPr="004F732B">
        <w:rPr>
          <w:rFonts w:asciiTheme="minorHAnsi" w:hAnsiTheme="minorHAnsi" w:cstheme="minorHAnsi"/>
          <w:sz w:val="22"/>
          <w:szCs w:val="22"/>
        </w:rPr>
        <w:t>, IBM WebSphere</w:t>
      </w:r>
    </w:p>
    <w:p w14:paraId="4164ADEB" w14:textId="7D4DF7B5" w:rsidR="003D46D3" w:rsidRPr="003D46D3" w:rsidRDefault="003D46D3" w:rsidP="003D46D3">
      <w:pPr>
        <w:rPr>
          <w:rFonts w:asciiTheme="minorHAnsi" w:hAnsiTheme="minorHAnsi" w:cstheme="minorHAnsi"/>
          <w:sz w:val="22"/>
          <w:szCs w:val="22"/>
        </w:rPr>
      </w:pPr>
      <w:r w:rsidRPr="003D46D3">
        <w:rPr>
          <w:rFonts w:asciiTheme="minorHAnsi" w:hAnsiTheme="minorHAnsi" w:cstheme="minorHAnsi"/>
          <w:b/>
          <w:bCs/>
          <w:sz w:val="22"/>
          <w:szCs w:val="22"/>
        </w:rPr>
        <w:t>Infrastructure as Code (</w:t>
      </w:r>
      <w:proofErr w:type="spellStart"/>
      <w:r w:rsidRPr="003D46D3">
        <w:rPr>
          <w:rFonts w:asciiTheme="minorHAnsi" w:hAnsiTheme="minorHAnsi" w:cstheme="minorHAnsi"/>
          <w:b/>
          <w:bCs/>
          <w:sz w:val="22"/>
          <w:szCs w:val="22"/>
        </w:rPr>
        <w:t>IaC</w:t>
      </w:r>
      <w:proofErr w:type="spellEnd"/>
      <w:r w:rsidRPr="003D46D3">
        <w:rPr>
          <w:rFonts w:asciiTheme="minorHAnsi" w:hAnsiTheme="minorHAnsi" w:cstheme="minorHAnsi"/>
          <w:b/>
          <w:bCs/>
          <w:sz w:val="22"/>
          <w:szCs w:val="22"/>
        </w:rPr>
        <w:t>)</w:t>
      </w:r>
      <w:r>
        <w:rPr>
          <w:rFonts w:asciiTheme="minorHAnsi" w:hAnsiTheme="minorHAnsi" w:cstheme="minorHAnsi"/>
          <w:b/>
          <w:bCs/>
          <w:sz w:val="22"/>
          <w:szCs w:val="22"/>
        </w:rPr>
        <w:tab/>
      </w:r>
      <w:r w:rsidRPr="003D46D3">
        <w:rPr>
          <w:rFonts w:asciiTheme="minorHAnsi" w:hAnsiTheme="minorHAnsi" w:cstheme="minorHAnsi"/>
          <w:sz w:val="22"/>
          <w:szCs w:val="22"/>
        </w:rPr>
        <w:tab/>
        <w:t xml:space="preserve">: Terraform, Azure Resource Manager (ARM), </w:t>
      </w:r>
      <w:proofErr w:type="spellStart"/>
      <w:r w:rsidRPr="003D46D3">
        <w:rPr>
          <w:rFonts w:asciiTheme="minorHAnsi" w:hAnsiTheme="minorHAnsi" w:cstheme="minorHAnsi"/>
          <w:sz w:val="22"/>
          <w:szCs w:val="22"/>
        </w:rPr>
        <w:t>Pulumi</w:t>
      </w:r>
      <w:proofErr w:type="spellEnd"/>
    </w:p>
    <w:p w14:paraId="4E70E6D6" w14:textId="3324C3E1" w:rsidR="003D46D3" w:rsidRPr="003D46D3" w:rsidRDefault="003D46D3" w:rsidP="003D46D3">
      <w:pPr>
        <w:rPr>
          <w:rFonts w:asciiTheme="minorHAnsi" w:hAnsiTheme="minorHAnsi" w:cstheme="minorHAnsi"/>
          <w:sz w:val="22"/>
          <w:szCs w:val="22"/>
        </w:rPr>
      </w:pPr>
      <w:r w:rsidRPr="003D46D3">
        <w:rPr>
          <w:rFonts w:asciiTheme="minorHAnsi" w:hAnsiTheme="minorHAnsi" w:cstheme="minorHAnsi"/>
          <w:b/>
          <w:bCs/>
          <w:sz w:val="22"/>
          <w:szCs w:val="22"/>
        </w:rPr>
        <w:t>Cloud Platforms</w:t>
      </w:r>
      <w:r w:rsidRPr="003D46D3">
        <w:rPr>
          <w:rFonts w:asciiTheme="minorHAnsi" w:hAnsiTheme="minorHAnsi" w:cstheme="minorHAnsi"/>
          <w:b/>
          <w:bCs/>
          <w:sz w:val="22"/>
          <w:szCs w:val="22"/>
        </w:rPr>
        <w:tab/>
      </w:r>
      <w:r>
        <w:rPr>
          <w:rFonts w:asciiTheme="minorHAnsi" w:hAnsiTheme="minorHAnsi" w:cstheme="minorHAnsi"/>
          <w:b/>
          <w:bCs/>
          <w:sz w:val="22"/>
          <w:szCs w:val="22"/>
        </w:rPr>
        <w:tab/>
      </w:r>
      <w:r w:rsidRPr="003D46D3">
        <w:rPr>
          <w:rFonts w:asciiTheme="minorHAnsi" w:hAnsiTheme="minorHAnsi" w:cstheme="minorHAnsi"/>
          <w:sz w:val="22"/>
          <w:szCs w:val="22"/>
        </w:rPr>
        <w:tab/>
        <w:t>: Azure, AWS (Certified DevOps Professional)</w:t>
      </w:r>
    </w:p>
    <w:p w14:paraId="5C54911B" w14:textId="247B6296" w:rsidR="003D46D3" w:rsidRPr="003D46D3" w:rsidRDefault="003D46D3" w:rsidP="003D46D3">
      <w:pPr>
        <w:rPr>
          <w:rFonts w:asciiTheme="minorHAnsi" w:hAnsiTheme="minorHAnsi" w:cstheme="minorHAnsi"/>
          <w:sz w:val="22"/>
          <w:szCs w:val="22"/>
        </w:rPr>
      </w:pPr>
      <w:r w:rsidRPr="003D46D3">
        <w:rPr>
          <w:rFonts w:asciiTheme="minorHAnsi" w:hAnsiTheme="minorHAnsi" w:cstheme="minorHAnsi"/>
          <w:b/>
          <w:bCs/>
          <w:sz w:val="22"/>
          <w:szCs w:val="22"/>
        </w:rPr>
        <w:t>Containerization &amp; Orchestration</w:t>
      </w:r>
      <w:r>
        <w:rPr>
          <w:rFonts w:asciiTheme="minorHAnsi" w:hAnsiTheme="minorHAnsi" w:cstheme="minorHAnsi"/>
          <w:b/>
          <w:bCs/>
          <w:sz w:val="22"/>
          <w:szCs w:val="22"/>
        </w:rPr>
        <w:tab/>
      </w:r>
      <w:r w:rsidRPr="003D46D3">
        <w:rPr>
          <w:rFonts w:asciiTheme="minorHAnsi" w:hAnsiTheme="minorHAnsi" w:cstheme="minorHAnsi"/>
          <w:sz w:val="22"/>
          <w:szCs w:val="22"/>
        </w:rPr>
        <w:t>: Docker, Kubernetes, AKS, ECS, EKS</w:t>
      </w:r>
    </w:p>
    <w:p w14:paraId="334FB232" w14:textId="786AEA03" w:rsidR="003D46D3" w:rsidRDefault="003D46D3" w:rsidP="003D46D3">
      <w:pPr>
        <w:rPr>
          <w:rFonts w:asciiTheme="minorHAnsi" w:hAnsiTheme="minorHAnsi" w:cstheme="minorHAnsi"/>
          <w:sz w:val="22"/>
          <w:szCs w:val="22"/>
          <w:lang w:val="en-IN"/>
        </w:rPr>
      </w:pPr>
      <w:r w:rsidRPr="003D46D3">
        <w:rPr>
          <w:rFonts w:asciiTheme="minorHAnsi" w:hAnsiTheme="minorHAnsi" w:cstheme="minorHAnsi"/>
          <w:b/>
          <w:bCs/>
          <w:sz w:val="22"/>
          <w:szCs w:val="22"/>
        </w:rPr>
        <w:t>Monitoring Tools</w:t>
      </w:r>
      <w:r w:rsidRPr="003D46D3">
        <w:rPr>
          <w:rFonts w:asciiTheme="minorHAnsi" w:hAnsiTheme="minorHAnsi" w:cstheme="minorHAnsi"/>
          <w:sz w:val="22"/>
          <w:szCs w:val="22"/>
        </w:rPr>
        <w:tab/>
      </w:r>
      <w:r w:rsidRPr="003D46D3">
        <w:rPr>
          <w:rFonts w:asciiTheme="minorHAnsi" w:hAnsiTheme="minorHAnsi" w:cstheme="minorHAnsi"/>
          <w:sz w:val="22"/>
          <w:szCs w:val="22"/>
        </w:rPr>
        <w:tab/>
      </w:r>
      <w:r>
        <w:rPr>
          <w:rFonts w:asciiTheme="minorHAnsi" w:hAnsiTheme="minorHAnsi" w:cstheme="minorHAnsi"/>
          <w:sz w:val="22"/>
          <w:szCs w:val="22"/>
        </w:rPr>
        <w:tab/>
      </w:r>
      <w:r w:rsidRPr="003D46D3">
        <w:rPr>
          <w:rFonts w:asciiTheme="minorHAnsi" w:hAnsiTheme="minorHAnsi" w:cstheme="minorHAnsi"/>
          <w:sz w:val="22"/>
          <w:szCs w:val="22"/>
        </w:rPr>
        <w:t>: Prometheus, Grafana</w:t>
      </w:r>
      <w:r w:rsidR="006D1398">
        <w:rPr>
          <w:rFonts w:asciiTheme="minorHAnsi" w:hAnsiTheme="minorHAnsi" w:cstheme="minorHAnsi"/>
          <w:sz w:val="22"/>
          <w:szCs w:val="22"/>
        </w:rPr>
        <w:t>,</w:t>
      </w:r>
      <w:r w:rsidR="006D1398" w:rsidRPr="006D1398">
        <w:rPr>
          <w:sz w:val="24"/>
          <w:szCs w:val="24"/>
          <w:lang w:val="en-IN" w:eastAsia="en-IN"/>
        </w:rPr>
        <w:t xml:space="preserve"> </w:t>
      </w:r>
      <w:r w:rsidR="006D1398" w:rsidRPr="006D1398">
        <w:rPr>
          <w:rFonts w:asciiTheme="minorHAnsi" w:hAnsiTheme="minorHAnsi" w:cstheme="minorHAnsi"/>
          <w:sz w:val="22"/>
          <w:szCs w:val="22"/>
          <w:lang w:val="en-IN"/>
        </w:rPr>
        <w:t>CloudWatch, Datadog, ELK Stack.</w:t>
      </w:r>
    </w:p>
    <w:p w14:paraId="4EA5C349" w14:textId="5DAFE244" w:rsidR="004F732B" w:rsidRPr="006D1398" w:rsidRDefault="004F732B" w:rsidP="003D46D3">
      <w:pPr>
        <w:rPr>
          <w:rFonts w:asciiTheme="minorHAnsi" w:hAnsiTheme="minorHAnsi" w:cstheme="minorHAnsi"/>
          <w:sz w:val="22"/>
          <w:szCs w:val="22"/>
          <w:lang w:val="en-IN"/>
        </w:rPr>
      </w:pPr>
      <w:r w:rsidRPr="004F732B">
        <w:rPr>
          <w:rFonts w:asciiTheme="minorHAnsi" w:hAnsiTheme="minorHAnsi" w:cstheme="minorHAnsi"/>
          <w:b/>
          <w:bCs/>
          <w:sz w:val="22"/>
          <w:szCs w:val="22"/>
        </w:rPr>
        <w:t>WebLogic Administration</w:t>
      </w:r>
      <w:r>
        <w:rPr>
          <w:rFonts w:asciiTheme="minorHAnsi" w:hAnsiTheme="minorHAnsi" w:cstheme="minorHAnsi"/>
          <w:b/>
          <w:bCs/>
          <w:sz w:val="22"/>
          <w:szCs w:val="22"/>
        </w:rPr>
        <w:tab/>
      </w:r>
      <w:r>
        <w:rPr>
          <w:rFonts w:asciiTheme="minorHAnsi" w:hAnsiTheme="minorHAnsi" w:cstheme="minorHAnsi"/>
          <w:b/>
          <w:bCs/>
          <w:sz w:val="22"/>
          <w:szCs w:val="22"/>
        </w:rPr>
        <w:tab/>
      </w:r>
      <w:r w:rsidRPr="004F732B">
        <w:rPr>
          <w:rFonts w:asciiTheme="minorHAnsi" w:hAnsiTheme="minorHAnsi" w:cstheme="minorHAnsi"/>
          <w:sz w:val="22"/>
          <w:szCs w:val="22"/>
        </w:rPr>
        <w:t>: Cluster Management, Domain Creation, Performance Tuning, Patch Management</w:t>
      </w:r>
    </w:p>
    <w:p w14:paraId="1373E589" w14:textId="0B59D5D4" w:rsidR="003D46D3" w:rsidRDefault="003D46D3" w:rsidP="003D46D3">
      <w:pPr>
        <w:rPr>
          <w:rFonts w:asciiTheme="minorHAnsi" w:hAnsiTheme="minorHAnsi" w:cstheme="minorHAnsi"/>
          <w:sz w:val="22"/>
          <w:szCs w:val="22"/>
        </w:rPr>
      </w:pPr>
      <w:r w:rsidRPr="003D46D3">
        <w:rPr>
          <w:rFonts w:asciiTheme="minorHAnsi" w:hAnsiTheme="minorHAnsi" w:cstheme="minorHAnsi"/>
          <w:b/>
          <w:bCs/>
          <w:sz w:val="22"/>
          <w:szCs w:val="22"/>
        </w:rPr>
        <w:t>Security Tools</w:t>
      </w:r>
      <w:r w:rsidRPr="003D46D3">
        <w:rPr>
          <w:rFonts w:asciiTheme="minorHAnsi" w:hAnsiTheme="minorHAnsi" w:cstheme="minorHAnsi"/>
          <w:sz w:val="22"/>
          <w:szCs w:val="22"/>
        </w:rPr>
        <w:tab/>
      </w:r>
      <w:r w:rsidRPr="003D46D3">
        <w:rPr>
          <w:rFonts w:asciiTheme="minorHAnsi" w:hAnsiTheme="minorHAnsi" w:cstheme="minorHAnsi"/>
          <w:sz w:val="22"/>
          <w:szCs w:val="22"/>
        </w:rPr>
        <w:tab/>
      </w:r>
      <w:r w:rsidRPr="003D46D3">
        <w:rPr>
          <w:rFonts w:asciiTheme="minorHAnsi" w:hAnsiTheme="minorHAnsi" w:cstheme="minorHAnsi"/>
          <w:sz w:val="22"/>
          <w:szCs w:val="22"/>
        </w:rPr>
        <w:tab/>
      </w:r>
      <w:r>
        <w:rPr>
          <w:rFonts w:asciiTheme="minorHAnsi" w:hAnsiTheme="minorHAnsi" w:cstheme="minorHAnsi"/>
          <w:sz w:val="22"/>
          <w:szCs w:val="22"/>
        </w:rPr>
        <w:tab/>
      </w:r>
      <w:r w:rsidRPr="003D46D3">
        <w:rPr>
          <w:rFonts w:asciiTheme="minorHAnsi" w:hAnsiTheme="minorHAnsi" w:cstheme="minorHAnsi"/>
          <w:sz w:val="22"/>
          <w:szCs w:val="22"/>
        </w:rPr>
        <w:t xml:space="preserve">: </w:t>
      </w:r>
      <w:r w:rsidRPr="006D1398">
        <w:rPr>
          <w:rFonts w:asciiTheme="minorHAnsi" w:hAnsiTheme="minorHAnsi" w:cstheme="minorHAnsi"/>
          <w:sz w:val="22"/>
          <w:szCs w:val="22"/>
        </w:rPr>
        <w:t xml:space="preserve">SonarQube, </w:t>
      </w:r>
      <w:proofErr w:type="spellStart"/>
      <w:r w:rsidRPr="006D1398">
        <w:rPr>
          <w:rFonts w:asciiTheme="minorHAnsi" w:hAnsiTheme="minorHAnsi" w:cstheme="minorHAnsi"/>
          <w:sz w:val="22"/>
          <w:szCs w:val="22"/>
        </w:rPr>
        <w:t>Snyk</w:t>
      </w:r>
      <w:proofErr w:type="spellEnd"/>
      <w:r w:rsidRPr="006D1398">
        <w:rPr>
          <w:rFonts w:asciiTheme="minorHAnsi" w:hAnsiTheme="minorHAnsi" w:cstheme="minorHAnsi"/>
          <w:sz w:val="22"/>
          <w:szCs w:val="22"/>
        </w:rPr>
        <w:t>, Azure Security Center</w:t>
      </w:r>
    </w:p>
    <w:p w14:paraId="2FA9E617" w14:textId="4BDB371E" w:rsidR="006D1398" w:rsidRPr="006D1398" w:rsidRDefault="006D1398" w:rsidP="003D46D3">
      <w:pPr>
        <w:rPr>
          <w:rFonts w:asciiTheme="minorHAnsi" w:hAnsiTheme="minorHAnsi" w:cstheme="minorHAnsi"/>
          <w:sz w:val="22"/>
          <w:szCs w:val="22"/>
          <w:lang w:val="en-IN"/>
        </w:rPr>
      </w:pPr>
      <w:r w:rsidRPr="006D1398">
        <w:rPr>
          <w:rFonts w:asciiTheme="minorHAnsi" w:hAnsiTheme="minorHAnsi" w:cstheme="minorHAnsi"/>
          <w:b/>
          <w:bCs/>
          <w:sz w:val="22"/>
          <w:szCs w:val="22"/>
          <w:lang w:val="en-IN"/>
        </w:rPr>
        <w:t>Amazon Connect</w:t>
      </w:r>
      <w:r>
        <w:rPr>
          <w:rFonts w:asciiTheme="minorHAnsi" w:hAnsiTheme="minorHAnsi" w:cstheme="minorHAnsi"/>
          <w:b/>
          <w:bCs/>
          <w:sz w:val="22"/>
          <w:szCs w:val="22"/>
          <w:lang w:val="en-IN"/>
        </w:rPr>
        <w:tab/>
      </w:r>
      <w:r>
        <w:rPr>
          <w:rFonts w:asciiTheme="minorHAnsi" w:hAnsiTheme="minorHAnsi" w:cstheme="minorHAnsi"/>
          <w:b/>
          <w:bCs/>
          <w:sz w:val="22"/>
          <w:szCs w:val="22"/>
          <w:lang w:val="en-IN"/>
        </w:rPr>
        <w:tab/>
      </w:r>
      <w:r>
        <w:rPr>
          <w:rFonts w:asciiTheme="minorHAnsi" w:hAnsiTheme="minorHAnsi" w:cstheme="minorHAnsi"/>
          <w:b/>
          <w:bCs/>
          <w:sz w:val="22"/>
          <w:szCs w:val="22"/>
          <w:lang w:val="en-IN"/>
        </w:rPr>
        <w:tab/>
      </w:r>
      <w:r w:rsidRPr="006D1398">
        <w:rPr>
          <w:rFonts w:asciiTheme="minorHAnsi" w:hAnsiTheme="minorHAnsi" w:cstheme="minorHAnsi"/>
          <w:sz w:val="22"/>
          <w:szCs w:val="22"/>
          <w:lang w:val="en-IN"/>
        </w:rPr>
        <w:t>: IVR/contact flows,</w:t>
      </w:r>
      <w:r>
        <w:rPr>
          <w:rFonts w:asciiTheme="minorHAnsi" w:hAnsiTheme="minorHAnsi" w:cstheme="minorHAnsi"/>
          <w:sz w:val="22"/>
          <w:szCs w:val="22"/>
          <w:lang w:val="en-IN"/>
        </w:rPr>
        <w:t xml:space="preserve"> </w:t>
      </w:r>
      <w:r w:rsidRPr="006D1398">
        <w:rPr>
          <w:rFonts w:asciiTheme="minorHAnsi" w:hAnsiTheme="minorHAnsi" w:cstheme="minorHAnsi"/>
          <w:sz w:val="22"/>
          <w:szCs w:val="22"/>
          <w:lang w:val="en-IN"/>
        </w:rPr>
        <w:t>routing logic, voice &amp; chat capabilities, Contact Lens.</w:t>
      </w:r>
    </w:p>
    <w:p w14:paraId="6039632D" w14:textId="106CD646" w:rsidR="003D46D3" w:rsidRPr="006D1398" w:rsidRDefault="003D46D3" w:rsidP="003D46D3">
      <w:pPr>
        <w:rPr>
          <w:rFonts w:asciiTheme="minorHAnsi" w:hAnsiTheme="minorHAnsi" w:cstheme="minorHAnsi"/>
          <w:sz w:val="22"/>
          <w:szCs w:val="22"/>
        </w:rPr>
      </w:pPr>
      <w:r w:rsidRPr="006D1398">
        <w:rPr>
          <w:rFonts w:asciiTheme="minorHAnsi" w:hAnsiTheme="minorHAnsi" w:cstheme="minorHAnsi"/>
          <w:b/>
          <w:bCs/>
          <w:sz w:val="22"/>
          <w:szCs w:val="22"/>
        </w:rPr>
        <w:t>Version Control</w:t>
      </w:r>
      <w:r w:rsidRPr="006D1398">
        <w:rPr>
          <w:rFonts w:asciiTheme="minorHAnsi" w:hAnsiTheme="minorHAnsi" w:cstheme="minorHAnsi"/>
          <w:b/>
          <w:bCs/>
          <w:sz w:val="22"/>
          <w:szCs w:val="22"/>
        </w:rPr>
        <w:tab/>
      </w:r>
      <w:r w:rsidRPr="006D1398">
        <w:rPr>
          <w:rFonts w:asciiTheme="minorHAnsi" w:hAnsiTheme="minorHAnsi" w:cstheme="minorHAnsi"/>
          <w:sz w:val="22"/>
          <w:szCs w:val="22"/>
        </w:rPr>
        <w:tab/>
      </w:r>
      <w:r w:rsidRPr="006D1398">
        <w:rPr>
          <w:rFonts w:asciiTheme="minorHAnsi" w:hAnsiTheme="minorHAnsi" w:cstheme="minorHAnsi"/>
          <w:sz w:val="22"/>
          <w:szCs w:val="22"/>
        </w:rPr>
        <w:tab/>
      </w:r>
      <w:r w:rsidRPr="006D1398">
        <w:rPr>
          <w:rFonts w:asciiTheme="minorHAnsi" w:hAnsiTheme="minorHAnsi" w:cstheme="minorHAnsi"/>
          <w:sz w:val="22"/>
          <w:szCs w:val="22"/>
        </w:rPr>
        <w:tab/>
        <w:t>: Git, GitHub Enterprise</w:t>
      </w:r>
    </w:p>
    <w:p w14:paraId="7D8FDDB3" w14:textId="77777777" w:rsidR="001F527F" w:rsidRPr="006D1398" w:rsidRDefault="003D46D3" w:rsidP="003D46D3">
      <w:pPr>
        <w:rPr>
          <w:rFonts w:asciiTheme="minorHAnsi" w:hAnsiTheme="minorHAnsi" w:cstheme="minorHAnsi"/>
          <w:sz w:val="22"/>
          <w:szCs w:val="22"/>
        </w:rPr>
      </w:pPr>
      <w:r w:rsidRPr="006D1398">
        <w:rPr>
          <w:rFonts w:asciiTheme="minorHAnsi" w:hAnsiTheme="minorHAnsi" w:cstheme="minorHAnsi"/>
          <w:b/>
          <w:bCs/>
          <w:sz w:val="22"/>
          <w:szCs w:val="22"/>
        </w:rPr>
        <w:t>Operating Systems</w:t>
      </w:r>
      <w:r w:rsidRPr="006D1398">
        <w:rPr>
          <w:rFonts w:asciiTheme="minorHAnsi" w:hAnsiTheme="minorHAnsi" w:cstheme="minorHAnsi"/>
          <w:sz w:val="22"/>
          <w:szCs w:val="22"/>
        </w:rPr>
        <w:tab/>
      </w:r>
      <w:r w:rsidRPr="006D1398">
        <w:rPr>
          <w:rFonts w:asciiTheme="minorHAnsi" w:hAnsiTheme="minorHAnsi" w:cstheme="minorHAnsi"/>
          <w:sz w:val="22"/>
          <w:szCs w:val="22"/>
        </w:rPr>
        <w:tab/>
      </w:r>
      <w:r w:rsidRPr="006D1398">
        <w:rPr>
          <w:rFonts w:asciiTheme="minorHAnsi" w:hAnsiTheme="minorHAnsi" w:cstheme="minorHAnsi"/>
          <w:sz w:val="22"/>
          <w:szCs w:val="22"/>
        </w:rPr>
        <w:tab/>
        <w:t>: Linux/Unix, Windows</w:t>
      </w:r>
    </w:p>
    <w:p w14:paraId="07FC1EBA" w14:textId="007609AE" w:rsidR="006D1398" w:rsidRPr="006D1398" w:rsidRDefault="006D1398" w:rsidP="006D1398">
      <w:pPr>
        <w:rPr>
          <w:rFonts w:asciiTheme="minorHAnsi" w:hAnsiTheme="minorHAnsi" w:cstheme="minorHAnsi"/>
          <w:sz w:val="22"/>
          <w:szCs w:val="22"/>
          <w:lang w:val="en-IN"/>
        </w:rPr>
      </w:pPr>
      <w:r w:rsidRPr="006D1398">
        <w:rPr>
          <w:rFonts w:asciiTheme="minorHAnsi" w:hAnsiTheme="minorHAnsi" w:cstheme="minorHAnsi"/>
          <w:b/>
          <w:bCs/>
          <w:sz w:val="22"/>
          <w:szCs w:val="22"/>
          <w:lang w:val="en-IN"/>
        </w:rPr>
        <w:t>Security</w:t>
      </w:r>
      <w:r w:rsidRPr="006D1398">
        <w:rPr>
          <w:rFonts w:asciiTheme="minorHAnsi" w:hAnsiTheme="minorHAnsi" w:cstheme="minorHAnsi"/>
          <w:b/>
          <w:bCs/>
          <w:sz w:val="22"/>
          <w:szCs w:val="22"/>
          <w:lang w:val="en-IN"/>
        </w:rPr>
        <w:tab/>
      </w:r>
      <w:r w:rsidRPr="006D1398">
        <w:rPr>
          <w:rFonts w:asciiTheme="minorHAnsi" w:hAnsiTheme="minorHAnsi" w:cstheme="minorHAnsi"/>
          <w:sz w:val="22"/>
          <w:szCs w:val="22"/>
          <w:lang w:val="en-IN"/>
        </w:rPr>
        <w:tab/>
      </w:r>
      <w:r w:rsidRPr="006D1398">
        <w:rPr>
          <w:rFonts w:asciiTheme="minorHAnsi" w:hAnsiTheme="minorHAnsi" w:cstheme="minorHAnsi"/>
          <w:sz w:val="22"/>
          <w:szCs w:val="22"/>
          <w:lang w:val="en-IN"/>
        </w:rPr>
        <w:tab/>
      </w:r>
      <w:r w:rsidRPr="006D1398">
        <w:rPr>
          <w:rFonts w:asciiTheme="minorHAnsi" w:hAnsiTheme="minorHAnsi" w:cstheme="minorHAnsi"/>
          <w:sz w:val="22"/>
          <w:szCs w:val="22"/>
          <w:lang w:val="en-IN"/>
        </w:rPr>
        <w:tab/>
        <w:t>: IAM, Active Directory, PCI DSS, HIPAA, GDPR.</w:t>
      </w:r>
    </w:p>
    <w:p w14:paraId="04A16213" w14:textId="3A64EE02" w:rsidR="006D1398" w:rsidRPr="003D46D3" w:rsidRDefault="006D1398" w:rsidP="003D46D3">
      <w:pPr>
        <w:sectPr w:rsidR="006D1398" w:rsidRPr="003D46D3" w:rsidSect="00592731">
          <w:headerReference w:type="even" r:id="rId9"/>
          <w:footerReference w:type="default" r:id="rId10"/>
          <w:headerReference w:type="first" r:id="rId11"/>
          <w:pgSz w:w="12240" w:h="15840"/>
          <w:pgMar w:top="720" w:right="720" w:bottom="720" w:left="720" w:header="0" w:footer="0" w:gutter="0"/>
          <w:cols w:space="720"/>
          <w:docGrid w:linePitch="360"/>
        </w:sectPr>
      </w:pPr>
    </w:p>
    <w:p w14:paraId="3E3C1538" w14:textId="77777777" w:rsidR="005A0E9B" w:rsidRDefault="005A0E9B" w:rsidP="005A0E9B">
      <w:pPr>
        <w:ind w:left="360"/>
        <w:jc w:val="both"/>
        <w:rPr>
          <w:rStyle w:val="IntenseReference"/>
          <w:bCs w:val="0"/>
          <w:color w:val="auto"/>
          <w:sz w:val="24"/>
          <w:szCs w:val="24"/>
        </w:rPr>
        <w:sectPr w:rsidR="005A0E9B" w:rsidSect="00592731">
          <w:type w:val="continuous"/>
          <w:pgSz w:w="12240" w:h="15840"/>
          <w:pgMar w:top="720" w:right="720" w:bottom="720" w:left="720" w:header="0" w:footer="0" w:gutter="0"/>
          <w:cols w:num="3" w:space="720"/>
          <w:docGrid w:linePitch="360"/>
        </w:sectPr>
      </w:pPr>
    </w:p>
    <w:p w14:paraId="7DC69312" w14:textId="1F99FA03" w:rsidR="005A0E9B" w:rsidRPr="001F527F" w:rsidRDefault="001F527F" w:rsidP="00234929">
      <w:pPr>
        <w:jc w:val="both"/>
        <w:rPr>
          <w:rStyle w:val="IntenseReference"/>
          <w:rFonts w:asciiTheme="minorHAnsi" w:hAnsiTheme="minorHAnsi" w:cstheme="minorHAnsi"/>
          <w:bCs w:val="0"/>
          <w:color w:val="4472C4" w:themeColor="accent5"/>
          <w:sz w:val="32"/>
          <w:szCs w:val="32"/>
        </w:rPr>
      </w:pPr>
      <w:r w:rsidRPr="001F527F">
        <w:rPr>
          <w:rStyle w:val="IntenseReference"/>
          <w:rFonts w:asciiTheme="minorHAnsi" w:hAnsiTheme="minorHAnsi" w:cstheme="minorHAnsi"/>
          <w:bCs w:val="0"/>
          <w:color w:val="4472C4" w:themeColor="accent5"/>
          <w:sz w:val="32"/>
          <w:szCs w:val="32"/>
        </w:rPr>
        <w:t>Experience</w:t>
      </w:r>
      <w:r w:rsidR="00AC2CF3" w:rsidRPr="001F527F">
        <w:rPr>
          <w:rStyle w:val="IntenseReference"/>
          <w:rFonts w:asciiTheme="minorHAnsi" w:hAnsiTheme="minorHAnsi" w:cstheme="minorHAnsi"/>
          <w:bCs w:val="0"/>
          <w:color w:val="4472C4" w:themeColor="accent5"/>
          <w:sz w:val="32"/>
          <w:szCs w:val="32"/>
        </w:rPr>
        <w:t xml:space="preserve">: </w:t>
      </w:r>
    </w:p>
    <w:p w14:paraId="48EBF731" w14:textId="66974DFC" w:rsidR="00F240E1" w:rsidRPr="001F527F" w:rsidRDefault="006235F2" w:rsidP="00AC2CF3">
      <w:pPr>
        <w:rPr>
          <w:rFonts w:asciiTheme="minorHAnsi" w:hAnsiTheme="minorHAnsi" w:cstheme="minorHAnsi"/>
          <w:b/>
          <w:sz w:val="24"/>
          <w:szCs w:val="24"/>
        </w:rPr>
      </w:pPr>
      <w:proofErr w:type="spellStart"/>
      <w:r w:rsidRPr="001F527F">
        <w:rPr>
          <w:rFonts w:asciiTheme="minorHAnsi" w:hAnsiTheme="minorHAnsi" w:cstheme="minorHAnsi"/>
          <w:b/>
          <w:sz w:val="24"/>
          <w:szCs w:val="24"/>
        </w:rPr>
        <w:t>FreddieMac</w:t>
      </w:r>
      <w:proofErr w:type="spellEnd"/>
      <w:r w:rsidRPr="001F527F">
        <w:rPr>
          <w:rFonts w:asciiTheme="minorHAnsi" w:hAnsiTheme="minorHAnsi" w:cstheme="minorHAnsi"/>
          <w:b/>
          <w:sz w:val="24"/>
          <w:szCs w:val="24"/>
        </w:rPr>
        <w:t>, Dallas TX.</w:t>
      </w:r>
      <w:r w:rsidR="00AC2CF3" w:rsidRPr="001F527F">
        <w:rPr>
          <w:rFonts w:asciiTheme="minorHAnsi" w:hAnsiTheme="minorHAnsi" w:cstheme="minorHAnsi"/>
          <w:b/>
          <w:sz w:val="24"/>
          <w:szCs w:val="24"/>
        </w:rPr>
        <w:t xml:space="preserve">                                                                                                           </w:t>
      </w:r>
      <w:r w:rsidR="00234929" w:rsidRPr="001F527F">
        <w:rPr>
          <w:rFonts w:asciiTheme="minorHAnsi" w:hAnsiTheme="minorHAnsi" w:cstheme="minorHAnsi"/>
          <w:b/>
          <w:sz w:val="24"/>
          <w:szCs w:val="24"/>
        </w:rPr>
        <w:t xml:space="preserve">              </w:t>
      </w:r>
      <w:r w:rsidR="00AC2CF3" w:rsidRPr="001F527F">
        <w:rPr>
          <w:rFonts w:asciiTheme="minorHAnsi" w:hAnsiTheme="minorHAnsi" w:cstheme="minorHAnsi"/>
          <w:b/>
          <w:sz w:val="24"/>
          <w:szCs w:val="24"/>
        </w:rPr>
        <w:t xml:space="preserve"> </w:t>
      </w:r>
      <w:r w:rsidR="00AC2CF3" w:rsidRPr="001F527F">
        <w:rPr>
          <w:rFonts w:asciiTheme="minorHAnsi" w:eastAsiaTheme="minorHAnsi" w:hAnsiTheme="minorHAnsi" w:cstheme="minorHAnsi"/>
          <w:b/>
          <w:bCs/>
          <w:color w:val="000000"/>
          <w:sz w:val="24"/>
          <w:szCs w:val="24"/>
        </w:rPr>
        <w:t>Jun</w:t>
      </w:r>
      <w:r w:rsidR="0075651C" w:rsidRPr="001F527F">
        <w:rPr>
          <w:rFonts w:asciiTheme="minorHAnsi" w:eastAsiaTheme="minorHAnsi" w:hAnsiTheme="minorHAnsi" w:cstheme="minorHAnsi"/>
          <w:b/>
          <w:bCs/>
          <w:color w:val="000000"/>
          <w:sz w:val="24"/>
          <w:szCs w:val="24"/>
        </w:rPr>
        <w:t xml:space="preserve"> ‘</w:t>
      </w:r>
      <w:r w:rsidR="00AC2CF3" w:rsidRPr="001F527F">
        <w:rPr>
          <w:rFonts w:asciiTheme="minorHAnsi" w:eastAsiaTheme="minorHAnsi" w:hAnsiTheme="minorHAnsi" w:cstheme="minorHAnsi"/>
          <w:b/>
          <w:bCs/>
          <w:color w:val="000000"/>
          <w:sz w:val="24"/>
          <w:szCs w:val="24"/>
        </w:rPr>
        <w:t xml:space="preserve">24 to PRESENT </w:t>
      </w:r>
    </w:p>
    <w:p w14:paraId="6CC4D14F" w14:textId="6077583F" w:rsidR="001F5FD6" w:rsidRPr="001F527F" w:rsidRDefault="00234929" w:rsidP="000E4150">
      <w:pPr>
        <w:rPr>
          <w:rFonts w:asciiTheme="minorHAnsi" w:hAnsiTheme="minorHAnsi" w:cstheme="minorHAnsi"/>
          <w:b/>
          <w:sz w:val="24"/>
          <w:szCs w:val="24"/>
        </w:rPr>
      </w:pPr>
      <w:proofErr w:type="spellStart"/>
      <w:r w:rsidRPr="001F527F">
        <w:rPr>
          <w:rFonts w:asciiTheme="minorHAnsi" w:hAnsiTheme="minorHAnsi" w:cstheme="minorHAnsi"/>
          <w:b/>
          <w:sz w:val="24"/>
          <w:szCs w:val="24"/>
        </w:rPr>
        <w:t>Sr.Devops</w:t>
      </w:r>
      <w:proofErr w:type="spellEnd"/>
      <w:r w:rsidRPr="001F527F">
        <w:rPr>
          <w:rFonts w:asciiTheme="minorHAnsi" w:hAnsiTheme="minorHAnsi" w:cstheme="minorHAnsi"/>
          <w:b/>
          <w:sz w:val="24"/>
          <w:szCs w:val="24"/>
        </w:rPr>
        <w:t>/</w:t>
      </w:r>
      <w:r w:rsidR="001F5FD6" w:rsidRPr="001F527F">
        <w:rPr>
          <w:rFonts w:asciiTheme="minorHAnsi" w:hAnsiTheme="minorHAnsi" w:cstheme="minorHAnsi"/>
          <w:b/>
          <w:sz w:val="24"/>
          <w:szCs w:val="24"/>
        </w:rPr>
        <w:t>Cloud</w:t>
      </w:r>
      <w:r w:rsidRPr="001F527F">
        <w:rPr>
          <w:rFonts w:asciiTheme="minorHAnsi" w:hAnsiTheme="minorHAnsi" w:cstheme="minorHAnsi"/>
          <w:b/>
          <w:sz w:val="24"/>
          <w:szCs w:val="24"/>
        </w:rPr>
        <w:t>/</w:t>
      </w:r>
      <w:r w:rsidR="006235F2" w:rsidRPr="001F527F">
        <w:rPr>
          <w:rFonts w:asciiTheme="minorHAnsi" w:hAnsiTheme="minorHAnsi" w:cstheme="minorHAnsi"/>
          <w:b/>
          <w:sz w:val="24"/>
          <w:szCs w:val="24"/>
        </w:rPr>
        <w:t>SRE</w:t>
      </w:r>
      <w:r w:rsidR="001F5FD6" w:rsidRPr="001F527F">
        <w:rPr>
          <w:rFonts w:asciiTheme="minorHAnsi" w:hAnsiTheme="minorHAnsi" w:cstheme="minorHAnsi"/>
          <w:b/>
          <w:sz w:val="24"/>
          <w:szCs w:val="24"/>
        </w:rPr>
        <w:t xml:space="preserve"> Engineer</w:t>
      </w:r>
    </w:p>
    <w:p w14:paraId="56586B39" w14:textId="77777777" w:rsidR="00234929" w:rsidRPr="000E4150" w:rsidRDefault="00234929" w:rsidP="000E4150">
      <w:pPr>
        <w:rPr>
          <w:rFonts w:asciiTheme="minorHAnsi" w:hAnsiTheme="minorHAnsi" w:cstheme="minorHAnsi"/>
          <w:b/>
          <w:sz w:val="22"/>
          <w:szCs w:val="22"/>
        </w:rPr>
      </w:pPr>
    </w:p>
    <w:p w14:paraId="22A349A0" w14:textId="54A2EEE7" w:rsidR="008F6F2C" w:rsidRDefault="008F6F2C" w:rsidP="0099063D">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bookmarkStart w:id="3" w:name="_Hlk179971745"/>
      <w:r w:rsidRPr="008F6F2C">
        <w:rPr>
          <w:rFonts w:asciiTheme="minorHAnsi" w:hAnsiTheme="minorHAnsi" w:cstheme="minorHAnsi"/>
          <w:color w:val="000000"/>
          <w:sz w:val="22"/>
          <w:szCs w:val="22"/>
        </w:rPr>
        <w:t>Lead the design, implementation</w:t>
      </w:r>
      <w:r w:rsidR="00C95F92">
        <w:rPr>
          <w:rFonts w:asciiTheme="minorHAnsi" w:hAnsiTheme="minorHAnsi" w:cstheme="minorHAnsi"/>
          <w:color w:val="000000"/>
          <w:sz w:val="22"/>
          <w:szCs w:val="22"/>
        </w:rPr>
        <w:t xml:space="preserve"> and</w:t>
      </w:r>
      <w:r w:rsidRPr="008F6F2C">
        <w:rPr>
          <w:rFonts w:asciiTheme="minorHAnsi" w:hAnsiTheme="minorHAnsi" w:cstheme="minorHAnsi"/>
          <w:color w:val="000000"/>
          <w:sz w:val="22"/>
          <w:szCs w:val="22"/>
        </w:rPr>
        <w:t xml:space="preserve"> operation of highly available, scalable</w:t>
      </w:r>
      <w:r w:rsidR="00C95F92">
        <w:rPr>
          <w:rFonts w:asciiTheme="minorHAnsi" w:hAnsiTheme="minorHAnsi" w:cstheme="minorHAnsi"/>
          <w:color w:val="000000"/>
          <w:sz w:val="22"/>
          <w:szCs w:val="22"/>
        </w:rPr>
        <w:t xml:space="preserve"> and</w:t>
      </w:r>
      <w:r w:rsidRPr="008F6F2C">
        <w:rPr>
          <w:rFonts w:asciiTheme="minorHAnsi" w:hAnsiTheme="minorHAnsi" w:cstheme="minorHAnsi"/>
          <w:color w:val="000000"/>
          <w:sz w:val="22"/>
          <w:szCs w:val="22"/>
        </w:rPr>
        <w:t xml:space="preserve"> secure cloud-based infrastructures on AWS for production </w:t>
      </w:r>
      <w:r>
        <w:rPr>
          <w:rFonts w:asciiTheme="minorHAnsi" w:hAnsiTheme="minorHAnsi" w:cstheme="minorHAnsi"/>
          <w:color w:val="000000"/>
          <w:sz w:val="22"/>
          <w:szCs w:val="22"/>
        </w:rPr>
        <w:t>and non-production servers.</w:t>
      </w:r>
    </w:p>
    <w:p w14:paraId="5549049F" w14:textId="6D267335" w:rsidR="008F6F2C" w:rsidRDefault="008F6F2C" w:rsidP="0099063D">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8F6F2C">
        <w:rPr>
          <w:rFonts w:asciiTheme="minorHAnsi" w:hAnsiTheme="minorHAnsi" w:cstheme="minorHAnsi"/>
          <w:color w:val="000000"/>
          <w:sz w:val="22"/>
          <w:szCs w:val="22"/>
        </w:rPr>
        <w:t>Managed CI/CD pipelines using Jenkins, GitHub Actions and Harness to automate all builds, tests and deployments across multiple environments.</w:t>
      </w:r>
    </w:p>
    <w:p w14:paraId="3C162FE5" w14:textId="40E73528" w:rsidR="003D46D3" w:rsidRPr="003D46D3" w:rsidRDefault="003D46D3" w:rsidP="003D46D3">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3D46D3">
        <w:rPr>
          <w:rFonts w:asciiTheme="minorHAnsi" w:hAnsiTheme="minorHAnsi" w:cstheme="minorHAnsi"/>
          <w:color w:val="000000"/>
          <w:sz w:val="22"/>
          <w:szCs w:val="22"/>
        </w:rPr>
        <w:t>Designed and managed CI/CD pipelines in Azure DevOps for iOS and Android applications to streamline the build, test</w:t>
      </w:r>
      <w:r w:rsidR="006B630F">
        <w:rPr>
          <w:rFonts w:asciiTheme="minorHAnsi" w:hAnsiTheme="minorHAnsi" w:cstheme="minorHAnsi"/>
          <w:color w:val="000000"/>
          <w:sz w:val="22"/>
          <w:szCs w:val="22"/>
        </w:rPr>
        <w:t xml:space="preserve"> and</w:t>
      </w:r>
      <w:r w:rsidRPr="003D46D3">
        <w:rPr>
          <w:rFonts w:asciiTheme="minorHAnsi" w:hAnsiTheme="minorHAnsi" w:cstheme="minorHAnsi"/>
          <w:color w:val="000000"/>
          <w:sz w:val="22"/>
          <w:szCs w:val="22"/>
        </w:rPr>
        <w:t xml:space="preserve"> deployment process.</w:t>
      </w:r>
    </w:p>
    <w:p w14:paraId="3A38339E" w14:textId="77777777" w:rsidR="003D46D3" w:rsidRPr="003D46D3" w:rsidRDefault="003D46D3" w:rsidP="003D46D3">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3D46D3">
        <w:rPr>
          <w:rFonts w:asciiTheme="minorHAnsi" w:hAnsiTheme="minorHAnsi" w:cstheme="minorHAnsi"/>
          <w:color w:val="000000"/>
          <w:sz w:val="22"/>
          <w:szCs w:val="22"/>
        </w:rPr>
        <w:t>Terraform and ARM's automated infrastructure provisioning, at an optimal resource utilization and scaling.</w:t>
      </w:r>
    </w:p>
    <w:p w14:paraId="1920FC8F" w14:textId="77777777" w:rsidR="003D46D3" w:rsidRPr="003D46D3" w:rsidRDefault="003D46D3" w:rsidP="003D46D3">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3D46D3">
        <w:rPr>
          <w:rFonts w:asciiTheme="minorHAnsi" w:hAnsiTheme="minorHAnsi" w:cstheme="minorHAnsi"/>
          <w:color w:val="000000"/>
          <w:sz w:val="22"/>
          <w:szCs w:val="22"/>
        </w:rPr>
        <w:t>Implemented monitoring and alerting solutions using Azure Monitor and Grafana. High availability was maintained with zero-downtime deployments for mobile backend services.</w:t>
      </w:r>
    </w:p>
    <w:p w14:paraId="0E9E6019" w14:textId="77777777" w:rsidR="003D46D3" w:rsidRDefault="003D46D3" w:rsidP="003D46D3">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3D46D3">
        <w:rPr>
          <w:rFonts w:asciiTheme="minorHAnsi" w:hAnsiTheme="minorHAnsi" w:cstheme="minorHAnsi"/>
          <w:color w:val="000000"/>
          <w:sz w:val="22"/>
          <w:szCs w:val="22"/>
        </w:rPr>
        <w:t>Collaborated with mobile development teams for the integration of GitHub Enterprise as the primary source control, promoting seamless code management.</w:t>
      </w:r>
    </w:p>
    <w:p w14:paraId="4EE08718" w14:textId="77777777" w:rsidR="006D1398" w:rsidRDefault="003D46D3" w:rsidP="006D1398">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Pr>
          <w:rFonts w:asciiTheme="minorHAnsi" w:hAnsiTheme="minorHAnsi" w:cstheme="minorHAnsi"/>
          <w:color w:val="000000"/>
          <w:sz w:val="22"/>
          <w:szCs w:val="22"/>
        </w:rPr>
        <w:t>A</w:t>
      </w:r>
      <w:r w:rsidRPr="003D46D3">
        <w:rPr>
          <w:rFonts w:asciiTheme="minorHAnsi" w:hAnsiTheme="minorHAnsi" w:cstheme="minorHAnsi"/>
          <w:color w:val="000000"/>
          <w:sz w:val="22"/>
          <w:szCs w:val="22"/>
        </w:rPr>
        <w:t>utomated iOS and Android app</w:t>
      </w:r>
      <w:r>
        <w:rPr>
          <w:rFonts w:asciiTheme="minorHAnsi" w:hAnsiTheme="minorHAnsi" w:cstheme="minorHAnsi"/>
          <w:color w:val="000000"/>
          <w:sz w:val="22"/>
          <w:szCs w:val="22"/>
        </w:rPr>
        <w:t>lications</w:t>
      </w:r>
      <w:r w:rsidRPr="003D46D3">
        <w:rPr>
          <w:rFonts w:asciiTheme="minorHAnsi" w:hAnsiTheme="minorHAnsi" w:cstheme="minorHAnsi"/>
          <w:color w:val="000000"/>
          <w:sz w:val="22"/>
          <w:szCs w:val="22"/>
        </w:rPr>
        <w:t xml:space="preserve"> deployment workflows using the Fastlane tool and allowed smooth app store submissions.</w:t>
      </w:r>
    </w:p>
    <w:p w14:paraId="2986BA35" w14:textId="000B75F7" w:rsidR="006D1398" w:rsidRDefault="006D1398" w:rsidP="006D1398">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Design and implement scalable Amazon Connect Solutions, including IVR/Contact Flows, Queues</w:t>
      </w:r>
      <w:r w:rsidR="006B630F">
        <w:rPr>
          <w:rFonts w:asciiTheme="minorHAnsi" w:hAnsiTheme="minorHAnsi" w:cstheme="minorHAnsi"/>
          <w:color w:val="000000"/>
          <w:sz w:val="22"/>
          <w:szCs w:val="22"/>
        </w:rPr>
        <w:t xml:space="preserve"> and</w:t>
      </w:r>
      <w:r w:rsidRPr="006D1398">
        <w:rPr>
          <w:rFonts w:asciiTheme="minorHAnsi" w:hAnsiTheme="minorHAnsi" w:cstheme="minorHAnsi"/>
          <w:color w:val="000000"/>
          <w:sz w:val="22"/>
          <w:szCs w:val="22"/>
        </w:rPr>
        <w:t xml:space="preserve"> integrations with AWS Lambda, SQS</w:t>
      </w:r>
      <w:r w:rsidR="006B630F">
        <w:rPr>
          <w:rFonts w:asciiTheme="minorHAnsi" w:hAnsiTheme="minorHAnsi" w:cstheme="minorHAnsi"/>
          <w:color w:val="000000"/>
          <w:sz w:val="22"/>
          <w:szCs w:val="22"/>
        </w:rPr>
        <w:t xml:space="preserve"> and</w:t>
      </w:r>
      <w:r w:rsidRPr="006D1398">
        <w:rPr>
          <w:rFonts w:asciiTheme="minorHAnsi" w:hAnsiTheme="minorHAnsi" w:cstheme="minorHAnsi"/>
          <w:color w:val="000000"/>
          <w:sz w:val="22"/>
          <w:szCs w:val="22"/>
        </w:rPr>
        <w:t xml:space="preserve"> SNS.</w:t>
      </w:r>
    </w:p>
    <w:p w14:paraId="13692763" w14:textId="77777777" w:rsidR="006D1398" w:rsidRDefault="006D1398" w:rsidP="006D1398">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Develop bespoke integrations into CRM systems, such as Salesforce and ServiceNow, to enhance agent workflow and present customer data in a more consumable fashion.</w:t>
      </w:r>
    </w:p>
    <w:p w14:paraId="38A027D2" w14:textId="2391DEC1" w:rsidR="006D1398" w:rsidRDefault="006D1398" w:rsidP="006D1398">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lastRenderedPageBreak/>
        <w:t>Enhanced Contact Center performance by serving data from Call flow analysis, reduction of handling time</w:t>
      </w:r>
      <w:r w:rsidR="006B630F">
        <w:rPr>
          <w:rFonts w:asciiTheme="minorHAnsi" w:hAnsiTheme="minorHAnsi" w:cstheme="minorHAnsi"/>
          <w:color w:val="000000"/>
          <w:sz w:val="22"/>
          <w:szCs w:val="22"/>
        </w:rPr>
        <w:t xml:space="preserve"> and</w:t>
      </w:r>
      <w:r w:rsidRPr="006D1398">
        <w:rPr>
          <w:rFonts w:asciiTheme="minorHAnsi" w:hAnsiTheme="minorHAnsi" w:cstheme="minorHAnsi"/>
          <w:color w:val="000000"/>
          <w:sz w:val="22"/>
          <w:szCs w:val="22"/>
        </w:rPr>
        <w:t xml:space="preserve"> overall Customer Satisfaction.</w:t>
      </w:r>
    </w:p>
    <w:p w14:paraId="6399671E" w14:textId="77777777" w:rsidR="00732584" w:rsidRPr="00732584" w:rsidRDefault="00732584" w:rsidP="00732584">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732584">
        <w:rPr>
          <w:rFonts w:asciiTheme="minorHAnsi" w:hAnsiTheme="minorHAnsi" w:cstheme="minorHAnsi"/>
          <w:color w:val="000000"/>
          <w:sz w:val="22"/>
          <w:szCs w:val="22"/>
        </w:rPr>
        <w:t>Wrote reusable, scalable Terraform modules to provision complex cloud architectures that decrease deployment times significantly, allowing for standardization across environments.</w:t>
      </w:r>
    </w:p>
    <w:p w14:paraId="1545D939" w14:textId="77777777" w:rsidR="00732584" w:rsidRDefault="00732584" w:rsidP="00732584">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732584">
        <w:rPr>
          <w:rFonts w:asciiTheme="minorHAnsi" w:hAnsiTheme="minorHAnsi" w:cstheme="minorHAnsi"/>
          <w:color w:val="000000"/>
          <w:sz w:val="22"/>
          <w:szCs w:val="22"/>
        </w:rPr>
        <w:t xml:space="preserve">Led infrastructure provisioning using Terraform across multi-cloud environments (AWS, Azure, GCP), streamlining deployment and reducing operational overhead by consolidating management under a single </w:t>
      </w:r>
      <w:proofErr w:type="spellStart"/>
      <w:r w:rsidRPr="00732584">
        <w:rPr>
          <w:rFonts w:asciiTheme="minorHAnsi" w:hAnsiTheme="minorHAnsi" w:cstheme="minorHAnsi"/>
          <w:color w:val="000000"/>
          <w:sz w:val="22"/>
          <w:szCs w:val="22"/>
        </w:rPr>
        <w:t>IaC</w:t>
      </w:r>
      <w:proofErr w:type="spellEnd"/>
      <w:r w:rsidRPr="00732584">
        <w:rPr>
          <w:rFonts w:asciiTheme="minorHAnsi" w:hAnsiTheme="minorHAnsi" w:cstheme="minorHAnsi"/>
          <w:color w:val="000000"/>
          <w:sz w:val="22"/>
          <w:szCs w:val="22"/>
        </w:rPr>
        <w:t xml:space="preserve"> framework.</w:t>
      </w:r>
    </w:p>
    <w:p w14:paraId="6EEA7223" w14:textId="67DC1CEE" w:rsidR="00732584" w:rsidRPr="00732584" w:rsidRDefault="00732584" w:rsidP="00732584">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732584">
        <w:rPr>
          <w:rFonts w:asciiTheme="minorHAnsi" w:hAnsiTheme="minorHAnsi" w:cstheme="minorHAnsi"/>
          <w:color w:val="000000"/>
          <w:sz w:val="22"/>
          <w:szCs w:val="22"/>
        </w:rPr>
        <w:t>Integrating Terraform into CI/CD pipelines via Jenkins, GitLab CI</w:t>
      </w:r>
      <w:r w:rsidR="006B630F">
        <w:rPr>
          <w:rFonts w:asciiTheme="minorHAnsi" w:hAnsiTheme="minorHAnsi" w:cstheme="minorHAnsi"/>
          <w:color w:val="000000"/>
          <w:sz w:val="22"/>
          <w:szCs w:val="22"/>
        </w:rPr>
        <w:t xml:space="preserve"> and</w:t>
      </w:r>
      <w:r w:rsidRPr="00732584">
        <w:rPr>
          <w:rFonts w:asciiTheme="minorHAnsi" w:hAnsiTheme="minorHAnsi" w:cstheme="minorHAnsi"/>
          <w:color w:val="000000"/>
          <w:sz w:val="22"/>
          <w:szCs w:val="22"/>
        </w:rPr>
        <w:t xml:space="preserve"> GitHub Actions to automate infrastructure deployments and enable Continuous Integration and Continuous Delivery.</w:t>
      </w:r>
    </w:p>
    <w:p w14:paraId="0683AFC6" w14:textId="22BC89E4" w:rsidR="006D1398" w:rsidRDefault="006D1398" w:rsidP="006D1398">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 xml:space="preserve">Configure and </w:t>
      </w:r>
      <w:proofErr w:type="gramStart"/>
      <w:r w:rsidRPr="006D1398">
        <w:rPr>
          <w:rFonts w:asciiTheme="minorHAnsi" w:hAnsiTheme="minorHAnsi" w:cstheme="minorHAnsi"/>
          <w:color w:val="000000"/>
          <w:sz w:val="22"/>
          <w:szCs w:val="22"/>
        </w:rPr>
        <w:t>Administer</w:t>
      </w:r>
      <w:proofErr w:type="gramEnd"/>
      <w:r w:rsidRPr="006D1398">
        <w:rPr>
          <w:rFonts w:asciiTheme="minorHAnsi" w:hAnsiTheme="minorHAnsi" w:cstheme="minorHAnsi"/>
          <w:color w:val="000000"/>
          <w:sz w:val="22"/>
          <w:szCs w:val="22"/>
        </w:rPr>
        <w:t xml:space="preserve"> various features in Amazon Connect, including Voice and Chat Capabilities, Speech Recognition, Text to Speech</w:t>
      </w:r>
      <w:r w:rsidR="006B630F">
        <w:rPr>
          <w:rFonts w:asciiTheme="minorHAnsi" w:hAnsiTheme="minorHAnsi" w:cstheme="minorHAnsi"/>
          <w:color w:val="000000"/>
          <w:sz w:val="22"/>
          <w:szCs w:val="22"/>
        </w:rPr>
        <w:t xml:space="preserve"> and</w:t>
      </w:r>
      <w:r w:rsidRPr="006D1398">
        <w:rPr>
          <w:rFonts w:asciiTheme="minorHAnsi" w:hAnsiTheme="minorHAnsi" w:cstheme="minorHAnsi"/>
          <w:color w:val="000000"/>
          <w:sz w:val="22"/>
          <w:szCs w:val="22"/>
        </w:rPr>
        <w:t xml:space="preserve"> Outbound Dialing.</w:t>
      </w:r>
    </w:p>
    <w:p w14:paraId="2D42546B" w14:textId="77777777" w:rsidR="004F732B" w:rsidRPr="004F732B" w:rsidRDefault="004F732B" w:rsidP="004F732B">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4F732B">
        <w:rPr>
          <w:rFonts w:asciiTheme="minorHAnsi" w:hAnsiTheme="minorHAnsi" w:cstheme="minorHAnsi"/>
          <w:color w:val="000000"/>
          <w:sz w:val="22"/>
          <w:szCs w:val="22"/>
        </w:rPr>
        <w:t>Lead the implementation of DevOps practices and pipelines for enterprise applications, ensuring continuous integration and seamless update delivery.</w:t>
      </w:r>
    </w:p>
    <w:p w14:paraId="64AD479D" w14:textId="77777777" w:rsidR="004F732B" w:rsidRPr="004F732B" w:rsidRDefault="004F732B" w:rsidP="004F732B">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4F732B">
        <w:rPr>
          <w:rFonts w:asciiTheme="minorHAnsi" w:hAnsiTheme="minorHAnsi" w:cstheme="minorHAnsi"/>
          <w:color w:val="000000"/>
          <w:sz w:val="22"/>
          <w:szCs w:val="22"/>
        </w:rPr>
        <w:t>Led deployment and maintenance of Oracle WebLogic clusters. Managed complex configuration and multi-node environment for high availability in respective WebLogic domains.</w:t>
      </w:r>
    </w:p>
    <w:p w14:paraId="66A13B75" w14:textId="77777777" w:rsidR="004F732B" w:rsidRPr="004F732B" w:rsidRDefault="004F732B" w:rsidP="004F732B">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4F732B">
        <w:rPr>
          <w:rFonts w:asciiTheme="minorHAnsi" w:hAnsiTheme="minorHAnsi" w:cstheme="minorHAnsi"/>
          <w:color w:val="000000"/>
          <w:sz w:val="22"/>
          <w:szCs w:val="22"/>
        </w:rPr>
        <w:t xml:space="preserve">Develop automation scripts for all sorts of middleware platform </w:t>
      </w:r>
      <w:proofErr w:type="spellStart"/>
      <w:r w:rsidRPr="004F732B">
        <w:rPr>
          <w:rFonts w:asciiTheme="minorHAnsi" w:hAnsiTheme="minorHAnsi" w:cstheme="minorHAnsi"/>
          <w:color w:val="000000"/>
          <w:sz w:val="22"/>
          <w:szCs w:val="22"/>
        </w:rPr>
        <w:t>provisionings</w:t>
      </w:r>
      <w:proofErr w:type="spellEnd"/>
      <w:r w:rsidRPr="004F732B">
        <w:rPr>
          <w:rFonts w:asciiTheme="minorHAnsi" w:hAnsiTheme="minorHAnsi" w:cstheme="minorHAnsi"/>
          <w:color w:val="000000"/>
          <w:sz w:val="22"/>
          <w:szCs w:val="22"/>
        </w:rPr>
        <w:t xml:space="preserve"> and operations, such as WebLogic and Apache Tomcat.</w:t>
      </w:r>
    </w:p>
    <w:p w14:paraId="53E418C2" w14:textId="71187FED" w:rsidR="004F732B" w:rsidRDefault="004F732B" w:rsidP="004F732B">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4F732B">
        <w:rPr>
          <w:rFonts w:asciiTheme="minorHAnsi" w:hAnsiTheme="minorHAnsi" w:cstheme="minorHAnsi"/>
          <w:color w:val="000000"/>
          <w:sz w:val="22"/>
          <w:szCs w:val="22"/>
        </w:rPr>
        <w:t>Experience with WebLogic patching, performance tuning</w:t>
      </w:r>
      <w:r w:rsidR="002642A8">
        <w:rPr>
          <w:rFonts w:asciiTheme="minorHAnsi" w:hAnsiTheme="minorHAnsi" w:cstheme="minorHAnsi"/>
          <w:color w:val="000000"/>
          <w:sz w:val="22"/>
          <w:szCs w:val="22"/>
        </w:rPr>
        <w:t xml:space="preserve"> and</w:t>
      </w:r>
      <w:r w:rsidRPr="004F732B">
        <w:rPr>
          <w:rFonts w:asciiTheme="minorHAnsi" w:hAnsiTheme="minorHAnsi" w:cstheme="minorHAnsi"/>
          <w:color w:val="000000"/>
          <w:sz w:val="22"/>
          <w:szCs w:val="22"/>
        </w:rPr>
        <w:t xml:space="preserve"> troubleshooting to tune applications for optimal performance.</w:t>
      </w:r>
    </w:p>
    <w:p w14:paraId="6177A313" w14:textId="77777777" w:rsidR="004F732B" w:rsidRDefault="004F732B" w:rsidP="004F732B">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4F732B">
        <w:rPr>
          <w:rFonts w:asciiTheme="minorHAnsi" w:hAnsiTheme="minorHAnsi" w:cstheme="minorHAnsi"/>
          <w:color w:val="000000"/>
          <w:sz w:val="22"/>
          <w:szCs w:val="22"/>
        </w:rPr>
        <w:t>Integrate solutions like Prometheus for real-time monitoring, Grafana to visually represent application and system performance from WebLogic.</w:t>
      </w:r>
    </w:p>
    <w:p w14:paraId="53F49191" w14:textId="52ED1FAE" w:rsidR="004F732B" w:rsidRDefault="004F732B" w:rsidP="004F732B">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4F732B">
        <w:rPr>
          <w:rFonts w:asciiTheme="minorHAnsi" w:hAnsiTheme="minorHAnsi" w:cstheme="minorHAnsi"/>
          <w:color w:val="000000"/>
          <w:sz w:val="22"/>
          <w:szCs w:val="22"/>
        </w:rPr>
        <w:t>Successfully implemented Continuous Integration/Continuous Deployment pipelines using Jenkins for automating Builds, testing</w:t>
      </w:r>
      <w:r w:rsidR="002642A8">
        <w:rPr>
          <w:rFonts w:asciiTheme="minorHAnsi" w:hAnsiTheme="minorHAnsi" w:cstheme="minorHAnsi"/>
          <w:color w:val="000000"/>
          <w:sz w:val="22"/>
          <w:szCs w:val="22"/>
        </w:rPr>
        <w:t xml:space="preserve"> and</w:t>
      </w:r>
      <w:r w:rsidRPr="004F732B">
        <w:rPr>
          <w:rFonts w:asciiTheme="minorHAnsi" w:hAnsiTheme="minorHAnsi" w:cstheme="minorHAnsi"/>
          <w:color w:val="000000"/>
          <w:sz w:val="22"/>
          <w:szCs w:val="22"/>
        </w:rPr>
        <w:t xml:space="preserve"> deployments that reduce release cycles by 30%.</w:t>
      </w:r>
    </w:p>
    <w:p w14:paraId="7DC0F81D" w14:textId="1EFC667D" w:rsidR="004F732B" w:rsidRPr="004F732B" w:rsidRDefault="004F732B" w:rsidP="004F732B">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4F732B">
        <w:rPr>
          <w:rFonts w:asciiTheme="minorHAnsi" w:hAnsiTheme="minorHAnsi" w:cstheme="minorHAnsi"/>
          <w:color w:val="000000"/>
          <w:sz w:val="22"/>
          <w:szCs w:val="22"/>
        </w:rPr>
        <w:t>Migrate on-premise legacy infrastructures to cloud environments such as AWS, Azure design cost-effective, scalable architectures.</w:t>
      </w:r>
    </w:p>
    <w:p w14:paraId="3F259EE8" w14:textId="1FAF62E4" w:rsidR="001065DE" w:rsidRDefault="001065DE" w:rsidP="0099063D">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1065DE">
        <w:rPr>
          <w:rFonts w:asciiTheme="minorHAnsi" w:hAnsiTheme="minorHAnsi" w:cstheme="minorHAnsi"/>
          <w:color w:val="000000"/>
          <w:sz w:val="22"/>
          <w:szCs w:val="22"/>
        </w:rPr>
        <w:t>Actively took part in incident response and postmortems, working tightly with engineering teams to identify root causes and put preventive measures in place.</w:t>
      </w:r>
    </w:p>
    <w:p w14:paraId="6E8DC2C5" w14:textId="0A655EE0" w:rsidR="007F50B1" w:rsidRDefault="00813EF8" w:rsidP="007F50B1">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sidRPr="00813EF8">
        <w:rPr>
          <w:rFonts w:asciiTheme="minorHAnsi" w:hAnsiTheme="minorHAnsi" w:cstheme="minorHAnsi"/>
          <w:color w:val="000000"/>
          <w:sz w:val="22"/>
          <w:szCs w:val="22"/>
        </w:rPr>
        <w:t>Developed and supported the Red Hat Enterprise Linux based infrastructure in the cloud environment</w:t>
      </w:r>
      <w:r w:rsidR="0087519E">
        <w:rPr>
          <w:rFonts w:asciiTheme="minorHAnsi" w:hAnsiTheme="minorHAnsi" w:cstheme="minorHAnsi"/>
          <w:color w:val="000000"/>
          <w:sz w:val="22"/>
          <w:szCs w:val="22"/>
        </w:rPr>
        <w:t>.</w:t>
      </w:r>
    </w:p>
    <w:p w14:paraId="1F70B506" w14:textId="20BF6BB8" w:rsidR="00813EF8" w:rsidRPr="007F50B1" w:rsidRDefault="007F50B1" w:rsidP="007F50B1">
      <w:pPr>
        <w:numPr>
          <w:ilvl w:val="0"/>
          <w:numId w:val="25"/>
        </w:numPr>
        <w:pBdr>
          <w:top w:val="nil"/>
          <w:left w:val="nil"/>
          <w:bottom w:val="nil"/>
          <w:right w:val="nil"/>
          <w:between w:val="nil"/>
        </w:pBdr>
        <w:ind w:left="360"/>
        <w:jc w:val="both"/>
        <w:rPr>
          <w:rFonts w:asciiTheme="minorHAnsi" w:hAnsiTheme="minorHAnsi" w:cstheme="minorHAnsi"/>
          <w:color w:val="000000"/>
          <w:sz w:val="22"/>
          <w:szCs w:val="22"/>
        </w:rPr>
      </w:pPr>
      <w:r>
        <w:rPr>
          <w:rFonts w:asciiTheme="minorHAnsi" w:hAnsiTheme="minorHAnsi" w:cstheme="minorHAnsi"/>
          <w:color w:val="000000"/>
          <w:sz w:val="22"/>
          <w:szCs w:val="22"/>
        </w:rPr>
        <w:t>P</w:t>
      </w:r>
      <w:r w:rsidR="00813EF8" w:rsidRPr="007F50B1">
        <w:rPr>
          <w:rFonts w:asciiTheme="minorHAnsi" w:hAnsiTheme="minorHAnsi" w:cstheme="minorHAnsi"/>
          <w:color w:val="000000"/>
          <w:sz w:val="22"/>
          <w:szCs w:val="22"/>
        </w:rPr>
        <w:t>rovided 24/7 on call su</w:t>
      </w:r>
      <w:r>
        <w:rPr>
          <w:rFonts w:asciiTheme="minorHAnsi" w:hAnsiTheme="minorHAnsi" w:cstheme="minorHAnsi"/>
          <w:color w:val="000000"/>
          <w:sz w:val="22"/>
          <w:szCs w:val="22"/>
        </w:rPr>
        <w:t>pp</w:t>
      </w:r>
      <w:r w:rsidR="00813EF8" w:rsidRPr="007F50B1">
        <w:rPr>
          <w:rFonts w:asciiTheme="minorHAnsi" w:hAnsiTheme="minorHAnsi" w:cstheme="minorHAnsi"/>
          <w:color w:val="000000"/>
          <w:sz w:val="22"/>
          <w:szCs w:val="22"/>
        </w:rPr>
        <w:t xml:space="preserve">ort on </w:t>
      </w:r>
      <w:proofErr w:type="spellStart"/>
      <w:r w:rsidR="00813EF8" w:rsidRPr="007F50B1">
        <w:rPr>
          <w:rFonts w:asciiTheme="minorHAnsi" w:hAnsiTheme="minorHAnsi" w:cstheme="minorHAnsi"/>
          <w:color w:val="000000"/>
          <w:sz w:val="22"/>
          <w:szCs w:val="22"/>
        </w:rPr>
        <w:t>linu</w:t>
      </w:r>
      <w:r>
        <w:rPr>
          <w:rFonts w:asciiTheme="minorHAnsi" w:hAnsiTheme="minorHAnsi" w:cstheme="minorHAnsi"/>
          <w:color w:val="000000"/>
          <w:sz w:val="22"/>
          <w:szCs w:val="22"/>
        </w:rPr>
        <w:t>x</w:t>
      </w:r>
      <w:proofErr w:type="spellEnd"/>
      <w:r w:rsidR="00813EF8" w:rsidRPr="007F50B1">
        <w:rPr>
          <w:rFonts w:asciiTheme="minorHAnsi" w:hAnsiTheme="minorHAnsi" w:cstheme="minorHAnsi"/>
          <w:color w:val="000000"/>
          <w:sz w:val="22"/>
          <w:szCs w:val="22"/>
        </w:rPr>
        <w:t xml:space="preserve"> Production </w:t>
      </w:r>
      <w:r>
        <w:rPr>
          <w:rFonts w:asciiTheme="minorHAnsi" w:hAnsiTheme="minorHAnsi" w:cstheme="minorHAnsi"/>
          <w:color w:val="000000"/>
          <w:sz w:val="22"/>
          <w:szCs w:val="22"/>
        </w:rPr>
        <w:t>Se</w:t>
      </w:r>
      <w:r w:rsidR="00813EF8" w:rsidRPr="007F50B1">
        <w:rPr>
          <w:rFonts w:asciiTheme="minorHAnsi" w:hAnsiTheme="minorHAnsi" w:cstheme="minorHAnsi"/>
          <w:color w:val="000000"/>
          <w:sz w:val="22"/>
          <w:szCs w:val="22"/>
        </w:rPr>
        <w:t>rvers</w:t>
      </w:r>
      <w:r>
        <w:rPr>
          <w:rFonts w:asciiTheme="minorHAnsi" w:hAnsiTheme="minorHAnsi" w:cstheme="minorHAnsi"/>
          <w:color w:val="000000"/>
          <w:sz w:val="22"/>
          <w:szCs w:val="22"/>
        </w:rPr>
        <w:t>.</w:t>
      </w:r>
      <w:r w:rsidR="00813EF8" w:rsidRPr="007F50B1">
        <w:rPr>
          <w:rFonts w:asciiTheme="minorHAnsi" w:hAnsiTheme="minorHAnsi" w:cstheme="minorHAnsi"/>
          <w:color w:val="000000"/>
          <w:sz w:val="22"/>
          <w:szCs w:val="22"/>
        </w:rPr>
        <w:t xml:space="preserve"> Res</w:t>
      </w:r>
      <w:r>
        <w:rPr>
          <w:rFonts w:asciiTheme="minorHAnsi" w:hAnsiTheme="minorHAnsi" w:cstheme="minorHAnsi"/>
          <w:color w:val="000000"/>
          <w:sz w:val="22"/>
          <w:szCs w:val="22"/>
        </w:rPr>
        <w:t>p</w:t>
      </w:r>
      <w:r w:rsidR="00813EF8" w:rsidRPr="007F50B1">
        <w:rPr>
          <w:rFonts w:asciiTheme="minorHAnsi" w:hAnsiTheme="minorHAnsi" w:cstheme="minorHAnsi"/>
          <w:color w:val="000000"/>
          <w:sz w:val="22"/>
          <w:szCs w:val="22"/>
        </w:rPr>
        <w:t>onsible for maintaining se</w:t>
      </w:r>
      <w:r>
        <w:rPr>
          <w:rFonts w:asciiTheme="minorHAnsi" w:hAnsiTheme="minorHAnsi" w:cstheme="minorHAnsi"/>
          <w:color w:val="000000"/>
          <w:sz w:val="22"/>
          <w:szCs w:val="22"/>
        </w:rPr>
        <w:t>c</w:t>
      </w:r>
      <w:r w:rsidR="00813EF8" w:rsidRPr="007F50B1">
        <w:rPr>
          <w:rFonts w:asciiTheme="minorHAnsi" w:hAnsiTheme="minorHAnsi" w:cstheme="minorHAnsi"/>
          <w:color w:val="000000"/>
          <w:sz w:val="22"/>
          <w:szCs w:val="22"/>
        </w:rPr>
        <w:t>urity on RedHa</w:t>
      </w:r>
      <w:r>
        <w:rPr>
          <w:rFonts w:asciiTheme="minorHAnsi" w:hAnsiTheme="minorHAnsi" w:cstheme="minorHAnsi"/>
          <w:color w:val="000000"/>
          <w:sz w:val="22"/>
          <w:szCs w:val="22"/>
        </w:rPr>
        <w:t>t</w:t>
      </w:r>
      <w:r w:rsidR="00813EF8" w:rsidRPr="007F50B1">
        <w:rPr>
          <w:rFonts w:asciiTheme="minorHAnsi" w:hAnsiTheme="minorHAnsi" w:cstheme="minorHAnsi"/>
          <w:color w:val="000000"/>
          <w:sz w:val="22"/>
          <w:szCs w:val="22"/>
        </w:rPr>
        <w:t xml:space="preserve"> </w:t>
      </w:r>
      <w:proofErr w:type="spellStart"/>
      <w:r w:rsidR="00813EF8" w:rsidRPr="007F50B1">
        <w:rPr>
          <w:rFonts w:asciiTheme="minorHAnsi" w:hAnsiTheme="minorHAnsi" w:cstheme="minorHAnsi"/>
          <w:color w:val="000000"/>
          <w:sz w:val="22"/>
          <w:szCs w:val="22"/>
        </w:rPr>
        <w:t>linu</w:t>
      </w:r>
      <w:r>
        <w:rPr>
          <w:rFonts w:asciiTheme="minorHAnsi" w:hAnsiTheme="minorHAnsi" w:cstheme="minorHAnsi"/>
          <w:color w:val="000000"/>
          <w:sz w:val="22"/>
          <w:szCs w:val="22"/>
        </w:rPr>
        <w:t>x</w:t>
      </w:r>
      <w:proofErr w:type="spellEnd"/>
      <w:r>
        <w:rPr>
          <w:rFonts w:asciiTheme="minorHAnsi" w:hAnsiTheme="minorHAnsi" w:cstheme="minorHAnsi"/>
          <w:color w:val="000000"/>
          <w:sz w:val="22"/>
          <w:szCs w:val="22"/>
        </w:rPr>
        <w:t>.</w:t>
      </w:r>
    </w:p>
    <w:bookmarkEnd w:id="3"/>
    <w:p w14:paraId="73F11041" w14:textId="77777777" w:rsidR="00A36EB1" w:rsidRPr="005D771E" w:rsidRDefault="00A36EB1" w:rsidP="00486876">
      <w:pPr>
        <w:jc w:val="both"/>
        <w:rPr>
          <w:rFonts w:asciiTheme="minorHAnsi" w:hAnsiTheme="minorHAnsi" w:cstheme="minorHAnsi"/>
          <w:b/>
          <w:bCs/>
          <w:sz w:val="22"/>
          <w:szCs w:val="22"/>
        </w:rPr>
      </w:pPr>
    </w:p>
    <w:p w14:paraId="5FE6CE1B" w14:textId="4DF0D08E" w:rsidR="00EE55E6" w:rsidRPr="00EE55E6" w:rsidRDefault="00EE55E6" w:rsidP="00EE55E6">
      <w:pPr>
        <w:jc w:val="both"/>
        <w:rPr>
          <w:rFonts w:asciiTheme="minorHAnsi" w:hAnsiTheme="minorHAnsi" w:cstheme="minorHAnsi"/>
          <w:sz w:val="22"/>
          <w:szCs w:val="22"/>
          <w:lang w:val="en-IN"/>
        </w:rPr>
      </w:pPr>
      <w:r w:rsidRPr="00EE55E6">
        <w:rPr>
          <w:rFonts w:asciiTheme="minorHAnsi" w:hAnsiTheme="minorHAnsi" w:cstheme="minorHAnsi"/>
          <w:b/>
          <w:bCs/>
          <w:sz w:val="24"/>
          <w:szCs w:val="24"/>
        </w:rPr>
        <w:t>Tools</w:t>
      </w:r>
      <w:r w:rsidR="00540FB8">
        <w:rPr>
          <w:rFonts w:asciiTheme="minorHAnsi" w:hAnsiTheme="minorHAnsi" w:cstheme="minorHAnsi"/>
          <w:b/>
          <w:bCs/>
          <w:sz w:val="24"/>
          <w:szCs w:val="24"/>
        </w:rPr>
        <w:t xml:space="preserve"> Used</w:t>
      </w:r>
      <w:r w:rsidR="00F83A83" w:rsidRPr="00EE55E6">
        <w:rPr>
          <w:rFonts w:asciiTheme="minorHAnsi" w:hAnsiTheme="minorHAnsi" w:cstheme="minorHAnsi"/>
          <w:b/>
          <w:bCs/>
          <w:sz w:val="24"/>
          <w:szCs w:val="24"/>
        </w:rPr>
        <w:t>:</w:t>
      </w:r>
      <w:r w:rsidR="0087519E" w:rsidRPr="00801AA9">
        <w:rPr>
          <w:rFonts w:asciiTheme="minorHAnsi" w:hAnsiTheme="minorHAnsi" w:cstheme="minorHAnsi"/>
          <w:sz w:val="22"/>
          <w:szCs w:val="22"/>
        </w:rPr>
        <w:t xml:space="preserve"> </w:t>
      </w:r>
      <w:r w:rsidRPr="00EE55E6">
        <w:rPr>
          <w:rFonts w:asciiTheme="minorHAnsi" w:hAnsiTheme="minorHAnsi" w:cstheme="minorHAnsi"/>
          <w:sz w:val="22"/>
          <w:szCs w:val="22"/>
          <w:lang w:val="en-IN"/>
        </w:rPr>
        <w:t>AWS, Jenkins, GitHub Actions, Harness, GitLab CI, Helm, Terraform, CloudFormation, Docker, Kubernetes, Datadog, Dynatrace, ELK Stack, Prometheus, Grafana,</w:t>
      </w:r>
      <w:r w:rsidR="002642A8">
        <w:rPr>
          <w:rFonts w:asciiTheme="minorHAnsi" w:hAnsiTheme="minorHAnsi" w:cstheme="minorHAnsi"/>
          <w:sz w:val="22"/>
          <w:szCs w:val="22"/>
          <w:lang w:val="en-IN"/>
        </w:rPr>
        <w:t xml:space="preserve"> </w:t>
      </w:r>
      <w:r w:rsidR="002642A8" w:rsidRPr="004F732B">
        <w:rPr>
          <w:rFonts w:asciiTheme="minorHAnsi" w:hAnsiTheme="minorHAnsi" w:cstheme="minorHAnsi"/>
          <w:sz w:val="22"/>
          <w:szCs w:val="22"/>
        </w:rPr>
        <w:t xml:space="preserve">Oracle WebLogic, Apache, Tomcat, JBoss, </w:t>
      </w:r>
      <w:proofErr w:type="spellStart"/>
      <w:r w:rsidR="002642A8" w:rsidRPr="004F732B">
        <w:rPr>
          <w:rFonts w:asciiTheme="minorHAnsi" w:hAnsiTheme="minorHAnsi" w:cstheme="minorHAnsi"/>
          <w:sz w:val="22"/>
          <w:szCs w:val="22"/>
        </w:rPr>
        <w:t>Wildfly</w:t>
      </w:r>
      <w:proofErr w:type="spellEnd"/>
      <w:r w:rsidR="002642A8" w:rsidRPr="004F732B">
        <w:rPr>
          <w:rFonts w:asciiTheme="minorHAnsi" w:hAnsiTheme="minorHAnsi" w:cstheme="minorHAnsi"/>
          <w:sz w:val="22"/>
          <w:szCs w:val="22"/>
        </w:rPr>
        <w:t xml:space="preserve">, IBM </w:t>
      </w:r>
      <w:proofErr w:type="gramStart"/>
      <w:r w:rsidR="002642A8" w:rsidRPr="004F732B">
        <w:rPr>
          <w:rFonts w:asciiTheme="minorHAnsi" w:hAnsiTheme="minorHAnsi" w:cstheme="minorHAnsi"/>
          <w:sz w:val="22"/>
          <w:szCs w:val="22"/>
        </w:rPr>
        <w:t>WebSphere</w:t>
      </w:r>
      <w:r w:rsidR="002642A8">
        <w:rPr>
          <w:rFonts w:asciiTheme="minorHAnsi" w:hAnsiTheme="minorHAnsi" w:cstheme="minorHAnsi"/>
          <w:sz w:val="22"/>
          <w:szCs w:val="22"/>
        </w:rPr>
        <w:t xml:space="preserve">, </w:t>
      </w:r>
      <w:r w:rsidRPr="00EE55E6">
        <w:rPr>
          <w:rFonts w:asciiTheme="minorHAnsi" w:hAnsiTheme="minorHAnsi" w:cstheme="minorHAnsi"/>
          <w:sz w:val="22"/>
          <w:szCs w:val="22"/>
          <w:lang w:val="en-IN"/>
        </w:rPr>
        <w:t xml:space="preserve"> </w:t>
      </w:r>
      <w:r w:rsidR="002642A8" w:rsidRPr="004F732B">
        <w:rPr>
          <w:rFonts w:asciiTheme="minorHAnsi" w:hAnsiTheme="minorHAnsi" w:cstheme="minorHAnsi"/>
          <w:sz w:val="22"/>
          <w:szCs w:val="22"/>
        </w:rPr>
        <w:t>Cluster</w:t>
      </w:r>
      <w:proofErr w:type="gramEnd"/>
      <w:r w:rsidR="002642A8" w:rsidRPr="004F732B">
        <w:rPr>
          <w:rFonts w:asciiTheme="minorHAnsi" w:hAnsiTheme="minorHAnsi" w:cstheme="minorHAnsi"/>
          <w:sz w:val="22"/>
          <w:szCs w:val="22"/>
        </w:rPr>
        <w:t xml:space="preserve"> Management, Domain Creation</w:t>
      </w:r>
      <w:r w:rsidR="002642A8">
        <w:rPr>
          <w:rFonts w:asciiTheme="minorHAnsi" w:hAnsiTheme="minorHAnsi" w:cstheme="minorHAnsi"/>
          <w:sz w:val="22"/>
          <w:szCs w:val="22"/>
          <w:lang w:val="en-IN"/>
        </w:rPr>
        <w:t xml:space="preserve">, </w:t>
      </w:r>
      <w:r w:rsidRPr="00EE55E6">
        <w:rPr>
          <w:rFonts w:asciiTheme="minorHAnsi" w:hAnsiTheme="minorHAnsi" w:cstheme="minorHAnsi"/>
          <w:sz w:val="22"/>
          <w:szCs w:val="22"/>
          <w:lang w:val="en-IN"/>
        </w:rPr>
        <w:t>AWS CloudTrail, AWS Security Hub, PostgreSQL, DynamoDB, Lambda Functions, PowerShell, JIRA.</w:t>
      </w:r>
    </w:p>
    <w:p w14:paraId="650B0183" w14:textId="347DDA25" w:rsidR="000F28A6" w:rsidRPr="000F28A6" w:rsidRDefault="000F28A6" w:rsidP="00EE55E6">
      <w:pPr>
        <w:jc w:val="both"/>
        <w:rPr>
          <w:rFonts w:ascii="Calibri-Bold" w:eastAsiaTheme="minorHAnsi" w:hAnsi="Calibri-Bold" w:cs="Calibri-Bold"/>
          <w:color w:val="000000"/>
          <w:sz w:val="22"/>
          <w:szCs w:val="22"/>
        </w:rPr>
      </w:pPr>
    </w:p>
    <w:p w14:paraId="6A893796" w14:textId="4A2DC75D" w:rsidR="005A0E9B" w:rsidRPr="003725EA" w:rsidRDefault="0054465A" w:rsidP="00F73E36">
      <w:pPr>
        <w:rPr>
          <w:rFonts w:ascii="Calibri-Bold" w:eastAsiaTheme="minorHAnsi" w:hAnsi="Calibri-Bold" w:cs="Calibri-Bold"/>
          <w:b/>
          <w:bCs/>
          <w:color w:val="000000"/>
          <w:sz w:val="24"/>
          <w:szCs w:val="24"/>
        </w:rPr>
      </w:pPr>
      <w:r w:rsidRPr="003725EA">
        <w:rPr>
          <w:rFonts w:asciiTheme="minorHAnsi" w:eastAsiaTheme="minorHAnsi" w:hAnsiTheme="minorHAnsi" w:cstheme="minorHAnsi"/>
          <w:b/>
          <w:bCs/>
          <w:color w:val="000000"/>
          <w:sz w:val="24"/>
          <w:szCs w:val="24"/>
        </w:rPr>
        <w:t>Elevance Health</w:t>
      </w:r>
      <w:r w:rsidR="00787200" w:rsidRPr="003725EA">
        <w:rPr>
          <w:rFonts w:asciiTheme="minorHAnsi" w:hAnsiTheme="minorHAnsi" w:cstheme="minorHAnsi"/>
          <w:b/>
          <w:sz w:val="24"/>
          <w:szCs w:val="24"/>
        </w:rPr>
        <w:t xml:space="preserve">, </w:t>
      </w:r>
      <w:r w:rsidRPr="003725EA">
        <w:rPr>
          <w:rFonts w:asciiTheme="minorHAnsi" w:hAnsiTheme="minorHAnsi" w:cstheme="minorHAnsi"/>
          <w:b/>
          <w:sz w:val="24"/>
          <w:szCs w:val="24"/>
        </w:rPr>
        <w:t>Dallas TX.</w:t>
      </w:r>
      <w:r w:rsidR="00572A27" w:rsidRPr="003725EA">
        <w:rPr>
          <w:b/>
          <w:sz w:val="24"/>
          <w:szCs w:val="24"/>
        </w:rPr>
        <w:t xml:space="preserve">                           </w:t>
      </w:r>
      <w:r w:rsidR="00AC2CF3" w:rsidRPr="003725EA">
        <w:rPr>
          <w:b/>
          <w:sz w:val="24"/>
          <w:szCs w:val="24"/>
        </w:rPr>
        <w:t xml:space="preserve">                                                      </w:t>
      </w:r>
      <w:r w:rsidR="007E5EBE" w:rsidRPr="003725EA">
        <w:rPr>
          <w:b/>
          <w:sz w:val="24"/>
          <w:szCs w:val="24"/>
        </w:rPr>
        <w:t xml:space="preserve">            </w:t>
      </w:r>
      <w:r w:rsidR="00AC2CF3" w:rsidRPr="003725EA">
        <w:rPr>
          <w:b/>
          <w:sz w:val="24"/>
          <w:szCs w:val="24"/>
        </w:rPr>
        <w:t xml:space="preserve"> </w:t>
      </w:r>
      <w:r w:rsidR="003725EA">
        <w:rPr>
          <w:b/>
          <w:sz w:val="24"/>
          <w:szCs w:val="24"/>
        </w:rPr>
        <w:t xml:space="preserve">   </w:t>
      </w:r>
      <w:r w:rsidR="00AC2CF3" w:rsidRPr="003725EA">
        <w:rPr>
          <w:b/>
          <w:sz w:val="24"/>
          <w:szCs w:val="24"/>
        </w:rPr>
        <w:t xml:space="preserve">       </w:t>
      </w:r>
      <w:r w:rsidR="00AC2CF3" w:rsidRPr="003725EA">
        <w:rPr>
          <w:rFonts w:asciiTheme="minorHAnsi" w:eastAsiaTheme="minorHAnsi" w:hAnsiTheme="minorHAnsi" w:cstheme="minorHAnsi"/>
          <w:b/>
          <w:bCs/>
          <w:color w:val="000000"/>
          <w:sz w:val="24"/>
          <w:szCs w:val="24"/>
        </w:rPr>
        <w:t xml:space="preserve">Apr </w:t>
      </w:r>
      <w:r w:rsidR="003725EA">
        <w:rPr>
          <w:rFonts w:asciiTheme="minorHAnsi" w:eastAsiaTheme="minorHAnsi" w:hAnsiTheme="minorHAnsi" w:cstheme="minorHAnsi"/>
          <w:b/>
          <w:bCs/>
          <w:color w:val="000000"/>
          <w:sz w:val="24"/>
          <w:szCs w:val="24"/>
        </w:rPr>
        <w:t>‘</w:t>
      </w:r>
      <w:r w:rsidR="00AC2CF3" w:rsidRPr="003725EA">
        <w:rPr>
          <w:rFonts w:asciiTheme="minorHAnsi" w:eastAsiaTheme="minorHAnsi" w:hAnsiTheme="minorHAnsi" w:cstheme="minorHAnsi"/>
          <w:b/>
          <w:bCs/>
          <w:color w:val="000000"/>
          <w:sz w:val="24"/>
          <w:szCs w:val="24"/>
        </w:rPr>
        <w:t xml:space="preserve">21 to May </w:t>
      </w:r>
      <w:r w:rsidR="003725EA">
        <w:rPr>
          <w:rFonts w:asciiTheme="minorHAnsi" w:eastAsiaTheme="minorHAnsi" w:hAnsiTheme="minorHAnsi" w:cstheme="minorHAnsi"/>
          <w:b/>
          <w:bCs/>
          <w:color w:val="000000"/>
          <w:sz w:val="24"/>
          <w:szCs w:val="24"/>
        </w:rPr>
        <w:t>‘</w:t>
      </w:r>
      <w:r w:rsidR="00AC2CF3" w:rsidRPr="003725EA">
        <w:rPr>
          <w:rFonts w:asciiTheme="minorHAnsi" w:eastAsiaTheme="minorHAnsi" w:hAnsiTheme="minorHAnsi" w:cstheme="minorHAnsi"/>
          <w:b/>
          <w:bCs/>
          <w:color w:val="000000"/>
          <w:sz w:val="24"/>
          <w:szCs w:val="24"/>
        </w:rPr>
        <w:t xml:space="preserve">24 </w:t>
      </w:r>
      <w:r w:rsidR="00572A27" w:rsidRPr="003725EA">
        <w:rPr>
          <w:b/>
          <w:sz w:val="24"/>
          <w:szCs w:val="24"/>
        </w:rPr>
        <w:t xml:space="preserve">       </w:t>
      </w:r>
    </w:p>
    <w:p w14:paraId="5DA52C93" w14:textId="20997E6F" w:rsidR="00F73E36" w:rsidRPr="003725EA" w:rsidRDefault="00F73E36" w:rsidP="00F73E36">
      <w:pPr>
        <w:jc w:val="both"/>
        <w:rPr>
          <w:rFonts w:asciiTheme="minorHAnsi" w:hAnsiTheme="minorHAnsi" w:cstheme="minorHAnsi"/>
          <w:b/>
          <w:color w:val="000000"/>
          <w:sz w:val="24"/>
          <w:szCs w:val="24"/>
        </w:rPr>
      </w:pPr>
      <w:r w:rsidRPr="003725EA">
        <w:rPr>
          <w:rFonts w:asciiTheme="minorHAnsi" w:hAnsiTheme="minorHAnsi" w:cstheme="minorHAnsi"/>
          <w:b/>
          <w:color w:val="000000"/>
          <w:sz w:val="24"/>
          <w:szCs w:val="24"/>
        </w:rPr>
        <w:t xml:space="preserve">Configuration &amp; Management </w:t>
      </w:r>
      <w:r w:rsidR="0054465A" w:rsidRPr="003725EA">
        <w:rPr>
          <w:rFonts w:asciiTheme="minorHAnsi" w:hAnsiTheme="minorHAnsi" w:cstheme="minorHAnsi"/>
          <w:b/>
          <w:color w:val="000000"/>
          <w:sz w:val="24"/>
          <w:szCs w:val="24"/>
        </w:rPr>
        <w:t>Engineer</w:t>
      </w:r>
      <w:r w:rsidR="0054465A" w:rsidRPr="003725EA">
        <w:rPr>
          <w:rFonts w:asciiTheme="minorHAnsi" w:hAnsiTheme="minorHAnsi" w:cstheme="minorHAnsi"/>
          <w:sz w:val="24"/>
          <w:szCs w:val="24"/>
          <w:lang w:val="en-GB"/>
        </w:rPr>
        <w:t xml:space="preserve">/ </w:t>
      </w:r>
      <w:r w:rsidR="0054465A" w:rsidRPr="003725EA">
        <w:rPr>
          <w:rFonts w:asciiTheme="minorHAnsi" w:hAnsiTheme="minorHAnsi" w:cstheme="minorHAnsi"/>
          <w:b/>
          <w:color w:val="000000"/>
          <w:sz w:val="24"/>
          <w:szCs w:val="24"/>
        </w:rPr>
        <w:t>AWS Engineer</w:t>
      </w:r>
    </w:p>
    <w:p w14:paraId="70AE679E" w14:textId="77777777" w:rsidR="007E5EBE" w:rsidRPr="00F73E36" w:rsidRDefault="007E5EBE" w:rsidP="00F73E36">
      <w:pPr>
        <w:jc w:val="both"/>
        <w:rPr>
          <w:rFonts w:asciiTheme="minorHAnsi" w:hAnsiTheme="minorHAnsi" w:cstheme="minorHAnsi"/>
          <w:sz w:val="22"/>
          <w:szCs w:val="22"/>
          <w:lang w:val="en-GB"/>
        </w:rPr>
      </w:pPr>
    </w:p>
    <w:p w14:paraId="40ED6174" w14:textId="0A221B8D" w:rsidR="00EE55E6" w:rsidRDefault="00EE55E6" w:rsidP="00EE55E6">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EE55E6">
        <w:rPr>
          <w:rFonts w:asciiTheme="minorHAnsi" w:hAnsiTheme="minorHAnsi" w:cstheme="minorHAnsi"/>
          <w:color w:val="000000"/>
          <w:sz w:val="22"/>
          <w:szCs w:val="22"/>
        </w:rPr>
        <w:t>Designed and automated pipelines of CI/CD using Jenkins with CloudFormation/Terraform to reduce errors in deployments while speeding up the deployment timeline.</w:t>
      </w:r>
    </w:p>
    <w:p w14:paraId="44A84FCD" w14:textId="28355DC6" w:rsidR="00EE55E6" w:rsidRDefault="00EE55E6" w:rsidP="00EE55E6">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Pr>
          <w:rFonts w:asciiTheme="minorHAnsi" w:hAnsiTheme="minorHAnsi" w:cstheme="minorHAnsi"/>
          <w:color w:val="000000"/>
          <w:sz w:val="22"/>
          <w:szCs w:val="22"/>
        </w:rPr>
        <w:t>Used a</w:t>
      </w:r>
      <w:r w:rsidRPr="00EE55E6">
        <w:rPr>
          <w:rFonts w:asciiTheme="minorHAnsi" w:hAnsiTheme="minorHAnsi" w:cstheme="minorHAnsi"/>
          <w:color w:val="000000"/>
          <w:sz w:val="22"/>
          <w:szCs w:val="22"/>
        </w:rPr>
        <w:t>nsible</w:t>
      </w:r>
      <w:r>
        <w:rPr>
          <w:rFonts w:asciiTheme="minorHAnsi" w:hAnsiTheme="minorHAnsi" w:cstheme="minorHAnsi"/>
          <w:color w:val="000000"/>
          <w:sz w:val="22"/>
          <w:szCs w:val="22"/>
        </w:rPr>
        <w:t xml:space="preserve"> t</w:t>
      </w:r>
      <w:r w:rsidRPr="00EE55E6">
        <w:rPr>
          <w:rFonts w:asciiTheme="minorHAnsi" w:hAnsiTheme="minorHAnsi" w:cstheme="minorHAnsi"/>
          <w:color w:val="000000"/>
          <w:sz w:val="22"/>
          <w:szCs w:val="22"/>
        </w:rPr>
        <w:t>o configure, manage</w:t>
      </w:r>
      <w:r w:rsidR="00C95F92">
        <w:rPr>
          <w:rFonts w:asciiTheme="minorHAnsi" w:hAnsiTheme="minorHAnsi" w:cstheme="minorHAnsi"/>
          <w:color w:val="000000"/>
          <w:sz w:val="22"/>
          <w:szCs w:val="22"/>
        </w:rPr>
        <w:t xml:space="preserve"> and</w:t>
      </w:r>
      <w:r w:rsidRPr="00EE55E6">
        <w:rPr>
          <w:rFonts w:asciiTheme="minorHAnsi" w:hAnsiTheme="minorHAnsi" w:cstheme="minorHAnsi"/>
          <w:color w:val="000000"/>
          <w:sz w:val="22"/>
          <w:szCs w:val="22"/>
        </w:rPr>
        <w:t xml:space="preserve"> automate any system to assure consistency in cloud environments.</w:t>
      </w:r>
    </w:p>
    <w:p w14:paraId="479475E0" w14:textId="249B3E9D" w:rsidR="00EE55E6" w:rsidRDefault="00EE55E6" w:rsidP="00EE55E6">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EE55E6">
        <w:rPr>
          <w:rFonts w:asciiTheme="minorHAnsi" w:hAnsiTheme="minorHAnsi" w:cstheme="minorHAnsi"/>
          <w:color w:val="000000"/>
          <w:sz w:val="22"/>
          <w:szCs w:val="22"/>
        </w:rPr>
        <w:t>Containerization of applications was developed using Docker with cluster management handled through Kubernetes/OpenShift to streamline the development-to-production pipeline.</w:t>
      </w:r>
    </w:p>
    <w:p w14:paraId="4BB4EFC1" w14:textId="4BE090BB" w:rsidR="00EE55E6" w:rsidRDefault="00EE55E6" w:rsidP="00EE55E6">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EE55E6">
        <w:rPr>
          <w:rFonts w:asciiTheme="minorHAnsi" w:hAnsiTheme="minorHAnsi" w:cstheme="minorHAnsi"/>
          <w:color w:val="000000"/>
          <w:sz w:val="22"/>
          <w:szCs w:val="22"/>
        </w:rPr>
        <w:t>Monitor solution design and deployment were done by AWS CloudWatch Datadog to provide real-time views into system health and performance.</w:t>
      </w:r>
    </w:p>
    <w:p w14:paraId="2A9889A3" w14:textId="77777777" w:rsidR="003D46D3" w:rsidRDefault="003D46D3" w:rsidP="003D46D3">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3D46D3">
        <w:rPr>
          <w:rFonts w:asciiTheme="minorHAnsi" w:hAnsiTheme="minorHAnsi" w:cstheme="minorHAnsi"/>
          <w:color w:val="000000"/>
          <w:sz w:val="22"/>
          <w:szCs w:val="22"/>
        </w:rPr>
        <w:t>Designed and maintained CI/CD pipelines using Jenkins and GitHub Actions. Improved deployment efficiency for multi-platform applications.</w:t>
      </w:r>
    </w:p>
    <w:p w14:paraId="1CAD06A3" w14:textId="77777777" w:rsidR="00732584" w:rsidRPr="00732584" w:rsidRDefault="00732584" w:rsidP="00732584">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732584">
        <w:rPr>
          <w:rFonts w:asciiTheme="minorHAnsi" w:hAnsiTheme="minorHAnsi" w:cstheme="minorHAnsi"/>
          <w:color w:val="000000"/>
          <w:sz w:val="22"/>
          <w:szCs w:val="22"/>
        </w:rPr>
        <w:t>Utilized Terraform with cloud-native tools- AWS Cost Explorer and Azure Cost Management-to enable automation of processes for infrastructure cost estimation and reporting, thus allowing proactive cost management and optimization.</w:t>
      </w:r>
    </w:p>
    <w:p w14:paraId="34E45FB3" w14:textId="77777777" w:rsidR="00732584" w:rsidRPr="00732584" w:rsidRDefault="00732584" w:rsidP="00732584">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732584">
        <w:rPr>
          <w:rFonts w:asciiTheme="minorHAnsi" w:hAnsiTheme="minorHAnsi" w:cstheme="minorHAnsi"/>
          <w:color w:val="000000"/>
          <w:sz w:val="22"/>
          <w:szCs w:val="22"/>
        </w:rPr>
        <w:t>Automation of backup and disaster recovery environments was performed using Terraform, where minimum downtime is ensured with faster recovery by utilizing cloud-native solutions that automate failovers and replicate resources.</w:t>
      </w:r>
    </w:p>
    <w:p w14:paraId="48365F47" w14:textId="66F020F3" w:rsidR="00732584" w:rsidRPr="00732584" w:rsidRDefault="00732584" w:rsidP="00732584">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732584">
        <w:rPr>
          <w:rFonts w:asciiTheme="minorHAnsi" w:hAnsiTheme="minorHAnsi" w:cstheme="minorHAnsi"/>
          <w:color w:val="000000"/>
          <w:sz w:val="22"/>
          <w:szCs w:val="22"/>
        </w:rPr>
        <w:lastRenderedPageBreak/>
        <w:t>Wrote optimized Terraform plans and implemented strategies for execution that minimized unnecessary resource changes, ensuring stability in the environment during infrastructure updates.</w:t>
      </w:r>
    </w:p>
    <w:p w14:paraId="38E4F93F" w14:textId="77777777" w:rsidR="003D46D3" w:rsidRDefault="003D46D3" w:rsidP="003D46D3">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3D46D3">
        <w:rPr>
          <w:rFonts w:asciiTheme="minorHAnsi" w:hAnsiTheme="minorHAnsi" w:cstheme="minorHAnsi"/>
          <w:color w:val="000000"/>
          <w:sz w:val="22"/>
          <w:szCs w:val="22"/>
        </w:rPr>
        <w:t>Deployed and operated different containerized applications by using Docker and Kubernetes on AKS.</w:t>
      </w:r>
    </w:p>
    <w:p w14:paraId="0C3ADFF3" w14:textId="77777777" w:rsidR="006D1398" w:rsidRPr="006D1398" w:rsidRDefault="006D1398" w:rsidP="006D1398">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 xml:space="preserve">Integrated Amazon Connect with WFM systems like Verint and CRM platforms, leveraging </w:t>
      </w:r>
      <w:proofErr w:type="gramStart"/>
      <w:r w:rsidRPr="006D1398">
        <w:rPr>
          <w:rFonts w:asciiTheme="minorHAnsi" w:hAnsiTheme="minorHAnsi" w:cstheme="minorHAnsi"/>
          <w:color w:val="000000"/>
          <w:sz w:val="22"/>
          <w:szCs w:val="22"/>
        </w:rPr>
        <w:t>API’s</w:t>
      </w:r>
      <w:proofErr w:type="gramEnd"/>
      <w:r w:rsidRPr="006D1398">
        <w:rPr>
          <w:rFonts w:asciiTheme="minorHAnsi" w:hAnsiTheme="minorHAnsi" w:cstheme="minorHAnsi"/>
          <w:color w:val="000000"/>
          <w:sz w:val="22"/>
          <w:szCs w:val="22"/>
        </w:rPr>
        <w:t xml:space="preserve"> for seamless data exchange.</w:t>
      </w:r>
    </w:p>
    <w:p w14:paraId="49AE2E77" w14:textId="77777777" w:rsidR="006D1398" w:rsidRPr="006D1398" w:rsidRDefault="006D1398" w:rsidP="006D1398">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Collaborated with cross-functional teams to migrate on-premises contact centers to Amazon Connect, resulting in significant cost savings and scalability.</w:t>
      </w:r>
    </w:p>
    <w:p w14:paraId="3A39661F" w14:textId="3420CF6A" w:rsidR="006D1398" w:rsidRPr="006D1398" w:rsidRDefault="006D1398" w:rsidP="006D1398">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Implemented AI-driven speech recognition and text-to-speech features using AWS services: Lex, Polly</w:t>
      </w:r>
      <w:r w:rsidR="006B630F">
        <w:rPr>
          <w:rFonts w:asciiTheme="minorHAnsi" w:hAnsiTheme="minorHAnsi" w:cstheme="minorHAnsi"/>
          <w:color w:val="000000"/>
          <w:sz w:val="22"/>
          <w:szCs w:val="22"/>
        </w:rPr>
        <w:t xml:space="preserve"> and</w:t>
      </w:r>
      <w:r w:rsidRPr="006D1398">
        <w:rPr>
          <w:rFonts w:asciiTheme="minorHAnsi" w:hAnsiTheme="minorHAnsi" w:cstheme="minorHAnsi"/>
          <w:color w:val="000000"/>
          <w:sz w:val="22"/>
          <w:szCs w:val="22"/>
        </w:rPr>
        <w:t xml:space="preserve"> Transcribe.</w:t>
      </w:r>
    </w:p>
    <w:p w14:paraId="0B31598D" w14:textId="0EFDB70A" w:rsidR="00D35F17" w:rsidRDefault="00D35F17" w:rsidP="00D35F17">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Administered WebLogic and other Java-based middleware environments: installation, configuration</w:t>
      </w:r>
      <w:r w:rsidR="002642A8">
        <w:rPr>
          <w:rFonts w:asciiTheme="minorHAnsi" w:hAnsiTheme="minorHAnsi" w:cstheme="minorHAnsi"/>
          <w:color w:val="000000"/>
          <w:sz w:val="22"/>
          <w:szCs w:val="22"/>
        </w:rPr>
        <w:t xml:space="preserve"> and</w:t>
      </w:r>
      <w:r w:rsidRPr="00D35F17">
        <w:rPr>
          <w:rFonts w:asciiTheme="minorHAnsi" w:hAnsiTheme="minorHAnsi" w:cstheme="minorHAnsi"/>
          <w:color w:val="000000"/>
          <w:sz w:val="22"/>
          <w:szCs w:val="22"/>
        </w:rPr>
        <w:t xml:space="preserve"> optimization. </w:t>
      </w:r>
    </w:p>
    <w:p w14:paraId="0FC67F83" w14:textId="77777777" w:rsidR="00D35F17" w:rsidRDefault="00D35F17" w:rsidP="00D35F17">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Automate the deployment of Java applications along with middleware stacks using Ansible and Chef to reduce manual intervention by 40%. Work actively with development teams in designing and implementing Continuous Integration/Continuous Deployment pipelines, integrated with GitHub and Jenkins for automated code deployments.</w:t>
      </w:r>
    </w:p>
    <w:p w14:paraId="48D214D5" w14:textId="1C65FDCE" w:rsidR="00D35F17" w:rsidRPr="00D35F17" w:rsidRDefault="00D35F17" w:rsidP="00D35F17">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Configuration and management of WebLogic clusters and services to ensure seamless application failover and load balancing.</w:t>
      </w:r>
    </w:p>
    <w:p w14:paraId="3E7614D5" w14:textId="77777777" w:rsidR="00D35F17" w:rsidRPr="00D35F17" w:rsidRDefault="00D35F17" w:rsidP="00D35F17">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Provided 24/7 on-call support for production WebLogic environments to troubleshoot the root cause of performance problems, minimizing associated downtime.</w:t>
      </w:r>
    </w:p>
    <w:p w14:paraId="4B10CA60" w14:textId="77777777" w:rsidR="00D35F17" w:rsidRDefault="00D35F17" w:rsidP="00D35F17">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Designed and implemented containerization solutions using Docker and Kubernetes. Improved application portability to and scalability across environments.</w:t>
      </w:r>
    </w:p>
    <w:p w14:paraId="65123094" w14:textId="6A1F3A69" w:rsidR="00E34401" w:rsidRPr="00D35F17" w:rsidRDefault="00D35F17" w:rsidP="00D35F17">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 xml:space="preserve">Monitored WebLogic logs and application health, optimizing resource usage and improving application </w:t>
      </w:r>
      <w:proofErr w:type="spellStart"/>
      <w:proofErr w:type="gramStart"/>
      <w:r w:rsidRPr="00D35F17">
        <w:rPr>
          <w:rFonts w:asciiTheme="minorHAnsi" w:hAnsiTheme="minorHAnsi" w:cstheme="minorHAnsi"/>
          <w:color w:val="000000"/>
          <w:sz w:val="22"/>
          <w:szCs w:val="22"/>
        </w:rPr>
        <w:t>performance.</w:t>
      </w:r>
      <w:r w:rsidR="00E34401" w:rsidRPr="00D35F17">
        <w:rPr>
          <w:rFonts w:asciiTheme="minorHAnsi" w:hAnsiTheme="minorHAnsi" w:cstheme="minorHAnsi"/>
          <w:color w:val="000000"/>
          <w:sz w:val="22"/>
          <w:szCs w:val="22"/>
        </w:rPr>
        <w:t>High</w:t>
      </w:r>
      <w:proofErr w:type="spellEnd"/>
      <w:proofErr w:type="gramEnd"/>
      <w:r w:rsidR="00E34401" w:rsidRPr="00D35F17">
        <w:rPr>
          <w:rFonts w:asciiTheme="minorHAnsi" w:hAnsiTheme="minorHAnsi" w:cstheme="minorHAnsi"/>
          <w:color w:val="000000"/>
          <w:sz w:val="22"/>
          <w:szCs w:val="22"/>
        </w:rPr>
        <w:t xml:space="preserve"> efficiency in the design and maintenance of CI/CD pipelines using Azure DevOps for smoother deployments of code, testing</w:t>
      </w:r>
      <w:r w:rsidR="00C95F92" w:rsidRPr="00D35F17">
        <w:rPr>
          <w:rFonts w:asciiTheme="minorHAnsi" w:hAnsiTheme="minorHAnsi" w:cstheme="minorHAnsi"/>
          <w:color w:val="000000"/>
          <w:sz w:val="22"/>
          <w:szCs w:val="22"/>
        </w:rPr>
        <w:t xml:space="preserve"> and</w:t>
      </w:r>
      <w:r w:rsidR="00E34401" w:rsidRPr="00D35F17">
        <w:rPr>
          <w:rFonts w:asciiTheme="minorHAnsi" w:hAnsiTheme="minorHAnsi" w:cstheme="minorHAnsi"/>
          <w:color w:val="000000"/>
          <w:sz w:val="22"/>
          <w:szCs w:val="22"/>
        </w:rPr>
        <w:t xml:space="preserve"> delivery to production.</w:t>
      </w:r>
    </w:p>
    <w:p w14:paraId="769F2BA6" w14:textId="12AD6E20" w:rsidR="006D1398" w:rsidRPr="006D1398" w:rsidRDefault="006D1398" w:rsidP="006D1398">
      <w:pPr>
        <w:numPr>
          <w:ilvl w:val="0"/>
          <w:numId w:val="26"/>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Provided 24/7 on-call support for critical systems and infrastructure.</w:t>
      </w:r>
    </w:p>
    <w:p w14:paraId="68EA5B68" w14:textId="77777777" w:rsidR="00E34401" w:rsidRPr="00E34401" w:rsidRDefault="00E34401" w:rsidP="00507977">
      <w:pPr>
        <w:pBdr>
          <w:top w:val="nil"/>
          <w:left w:val="nil"/>
          <w:bottom w:val="nil"/>
          <w:right w:val="nil"/>
          <w:between w:val="nil"/>
        </w:pBdr>
        <w:jc w:val="both"/>
        <w:rPr>
          <w:rFonts w:asciiTheme="minorHAnsi" w:hAnsiTheme="minorHAnsi" w:cstheme="minorHAnsi"/>
          <w:color w:val="000000"/>
          <w:sz w:val="22"/>
          <w:szCs w:val="22"/>
        </w:rPr>
      </w:pPr>
    </w:p>
    <w:p w14:paraId="4117B6D4" w14:textId="3D9D6566" w:rsidR="00E25DF8" w:rsidRPr="00E34401" w:rsidRDefault="00E34401" w:rsidP="0075651C">
      <w:pPr>
        <w:rPr>
          <w:rFonts w:asciiTheme="minorHAnsi" w:hAnsiTheme="minorHAnsi" w:cstheme="minorHAnsi"/>
          <w:bCs/>
          <w:sz w:val="22"/>
          <w:szCs w:val="22"/>
          <w:lang w:val="en-IN"/>
        </w:rPr>
      </w:pPr>
      <w:r w:rsidRPr="00A9080B">
        <w:rPr>
          <w:rFonts w:asciiTheme="minorHAnsi" w:hAnsiTheme="minorHAnsi" w:cstheme="minorHAnsi"/>
          <w:b/>
          <w:bCs/>
          <w:iCs/>
          <w:sz w:val="24"/>
          <w:szCs w:val="24"/>
        </w:rPr>
        <w:t>Tools</w:t>
      </w:r>
      <w:r w:rsidR="004A183D">
        <w:rPr>
          <w:rFonts w:asciiTheme="minorHAnsi" w:hAnsiTheme="minorHAnsi" w:cstheme="minorHAnsi"/>
          <w:b/>
          <w:bCs/>
          <w:iCs/>
          <w:sz w:val="24"/>
          <w:szCs w:val="24"/>
        </w:rPr>
        <w:t xml:space="preserve"> </w:t>
      </w:r>
      <w:proofErr w:type="gramStart"/>
      <w:r w:rsidR="004A183D">
        <w:rPr>
          <w:rFonts w:asciiTheme="minorHAnsi" w:hAnsiTheme="minorHAnsi" w:cstheme="minorHAnsi"/>
          <w:b/>
          <w:bCs/>
          <w:iCs/>
          <w:sz w:val="24"/>
          <w:szCs w:val="24"/>
        </w:rPr>
        <w:t>Used</w:t>
      </w:r>
      <w:r w:rsidRPr="00A9080B">
        <w:rPr>
          <w:rFonts w:asciiTheme="minorHAnsi" w:hAnsiTheme="minorHAnsi" w:cstheme="minorHAnsi"/>
          <w:b/>
          <w:bCs/>
          <w:iCs/>
          <w:sz w:val="24"/>
          <w:szCs w:val="24"/>
        </w:rPr>
        <w:t xml:space="preserve"> </w:t>
      </w:r>
      <w:r w:rsidR="005E0CBE" w:rsidRPr="00A9080B">
        <w:rPr>
          <w:rFonts w:asciiTheme="minorHAnsi" w:hAnsiTheme="minorHAnsi" w:cstheme="minorHAnsi"/>
          <w:b/>
          <w:bCs/>
          <w:iCs/>
          <w:sz w:val="24"/>
          <w:szCs w:val="24"/>
        </w:rPr>
        <w:t>:</w:t>
      </w:r>
      <w:proofErr w:type="gramEnd"/>
      <w:r w:rsidR="005E0CBE" w:rsidRPr="006223B1">
        <w:rPr>
          <w:rFonts w:asciiTheme="minorHAnsi" w:hAnsiTheme="minorHAnsi" w:cstheme="minorHAnsi"/>
          <w:b/>
          <w:bCs/>
          <w:iCs/>
          <w:sz w:val="22"/>
          <w:szCs w:val="22"/>
        </w:rPr>
        <w:t xml:space="preserve"> </w:t>
      </w:r>
      <w:r w:rsidRPr="00E34401">
        <w:rPr>
          <w:rFonts w:asciiTheme="minorHAnsi" w:hAnsiTheme="minorHAnsi" w:cstheme="minorHAnsi"/>
          <w:bCs/>
          <w:sz w:val="22"/>
          <w:szCs w:val="22"/>
          <w:lang w:val="en-IN"/>
        </w:rPr>
        <w:t>Jenkins, Azure DevOps, Ant, Maven, Terraform, CloudFormation, ARM Templates, Ansible, Docker, Kubernetes, OpenShift, IAM, Active Directory, AWS, Microsoft Azure,</w:t>
      </w:r>
      <w:r w:rsidR="002642A8">
        <w:rPr>
          <w:rFonts w:asciiTheme="minorHAnsi" w:hAnsiTheme="minorHAnsi" w:cstheme="minorHAnsi"/>
          <w:bCs/>
          <w:sz w:val="22"/>
          <w:szCs w:val="22"/>
          <w:lang w:val="en-IN"/>
        </w:rPr>
        <w:t xml:space="preserve"> </w:t>
      </w:r>
      <w:r w:rsidR="002642A8" w:rsidRPr="004F732B">
        <w:rPr>
          <w:rFonts w:asciiTheme="minorHAnsi" w:hAnsiTheme="minorHAnsi" w:cstheme="minorHAnsi"/>
          <w:sz w:val="22"/>
          <w:szCs w:val="22"/>
        </w:rPr>
        <w:t xml:space="preserve">JBoss, </w:t>
      </w:r>
      <w:proofErr w:type="spellStart"/>
      <w:r w:rsidR="002642A8" w:rsidRPr="004F732B">
        <w:rPr>
          <w:rFonts w:asciiTheme="minorHAnsi" w:hAnsiTheme="minorHAnsi" w:cstheme="minorHAnsi"/>
          <w:sz w:val="22"/>
          <w:szCs w:val="22"/>
        </w:rPr>
        <w:t>Wildfly</w:t>
      </w:r>
      <w:proofErr w:type="spellEnd"/>
      <w:r w:rsidR="002642A8" w:rsidRPr="004F732B">
        <w:rPr>
          <w:rFonts w:asciiTheme="minorHAnsi" w:hAnsiTheme="minorHAnsi" w:cstheme="minorHAnsi"/>
          <w:sz w:val="22"/>
          <w:szCs w:val="22"/>
        </w:rPr>
        <w:t xml:space="preserve">, IBM </w:t>
      </w:r>
      <w:proofErr w:type="gramStart"/>
      <w:r w:rsidR="002642A8" w:rsidRPr="004F732B">
        <w:rPr>
          <w:rFonts w:asciiTheme="minorHAnsi" w:hAnsiTheme="minorHAnsi" w:cstheme="minorHAnsi"/>
          <w:sz w:val="22"/>
          <w:szCs w:val="22"/>
        </w:rPr>
        <w:t>WebSphere</w:t>
      </w:r>
      <w:r w:rsidR="002642A8">
        <w:rPr>
          <w:rFonts w:asciiTheme="minorHAnsi" w:hAnsiTheme="minorHAnsi" w:cstheme="minorHAnsi"/>
          <w:sz w:val="22"/>
          <w:szCs w:val="22"/>
        </w:rPr>
        <w:t xml:space="preserve">, </w:t>
      </w:r>
      <w:r w:rsidR="002642A8" w:rsidRPr="00EE55E6">
        <w:rPr>
          <w:rFonts w:asciiTheme="minorHAnsi" w:hAnsiTheme="minorHAnsi" w:cstheme="minorHAnsi"/>
          <w:sz w:val="22"/>
          <w:szCs w:val="22"/>
          <w:lang w:val="en-IN"/>
        </w:rPr>
        <w:t xml:space="preserve"> </w:t>
      </w:r>
      <w:r w:rsidR="002642A8" w:rsidRPr="004F732B">
        <w:rPr>
          <w:rFonts w:asciiTheme="minorHAnsi" w:hAnsiTheme="minorHAnsi" w:cstheme="minorHAnsi"/>
          <w:sz w:val="22"/>
          <w:szCs w:val="22"/>
        </w:rPr>
        <w:t>Cluster</w:t>
      </w:r>
      <w:proofErr w:type="gramEnd"/>
      <w:r w:rsidR="002642A8" w:rsidRPr="004F732B">
        <w:rPr>
          <w:rFonts w:asciiTheme="minorHAnsi" w:hAnsiTheme="minorHAnsi" w:cstheme="minorHAnsi"/>
          <w:sz w:val="22"/>
          <w:szCs w:val="22"/>
        </w:rPr>
        <w:t xml:space="preserve"> Management, Domain Creation</w:t>
      </w:r>
      <w:r w:rsidR="002642A8">
        <w:rPr>
          <w:rFonts w:asciiTheme="minorHAnsi" w:hAnsiTheme="minorHAnsi" w:cstheme="minorHAnsi"/>
          <w:sz w:val="22"/>
          <w:szCs w:val="22"/>
          <w:lang w:val="en-IN"/>
        </w:rPr>
        <w:t>,</w:t>
      </w:r>
      <w:r w:rsidRPr="00E34401">
        <w:rPr>
          <w:rFonts w:asciiTheme="minorHAnsi" w:hAnsiTheme="minorHAnsi" w:cstheme="minorHAnsi"/>
          <w:bCs/>
          <w:sz w:val="22"/>
          <w:szCs w:val="22"/>
          <w:lang w:val="en-IN"/>
        </w:rPr>
        <w:t xml:space="preserve"> Docker, SQL Server, DynamoDB</w:t>
      </w:r>
      <w:r>
        <w:rPr>
          <w:rFonts w:asciiTheme="minorHAnsi" w:hAnsiTheme="minorHAnsi" w:cstheme="minorHAnsi"/>
          <w:bCs/>
          <w:sz w:val="22"/>
          <w:szCs w:val="22"/>
          <w:lang w:val="en-IN"/>
        </w:rPr>
        <w:t xml:space="preserve">, </w:t>
      </w:r>
      <w:r w:rsidR="004A0130" w:rsidRPr="004A0130">
        <w:rPr>
          <w:rFonts w:asciiTheme="minorHAnsi" w:hAnsiTheme="minorHAnsi" w:cstheme="minorHAnsi"/>
          <w:bCs/>
          <w:sz w:val="22"/>
          <w:szCs w:val="22"/>
        </w:rPr>
        <w:t>Jira</w:t>
      </w:r>
      <w:r>
        <w:rPr>
          <w:rFonts w:asciiTheme="minorHAnsi" w:hAnsiTheme="minorHAnsi" w:cstheme="minorHAnsi"/>
          <w:bCs/>
          <w:sz w:val="22"/>
          <w:szCs w:val="22"/>
        </w:rPr>
        <w:t>,</w:t>
      </w:r>
      <w:r w:rsidR="004A0130" w:rsidRPr="004A0130">
        <w:rPr>
          <w:rFonts w:asciiTheme="minorHAnsi" w:hAnsiTheme="minorHAnsi" w:cstheme="minorHAnsi"/>
          <w:bCs/>
          <w:sz w:val="22"/>
          <w:szCs w:val="22"/>
        </w:rPr>
        <w:t xml:space="preserve"> </w:t>
      </w:r>
      <w:r w:rsidR="004A0130">
        <w:rPr>
          <w:rFonts w:asciiTheme="minorHAnsi" w:hAnsiTheme="minorHAnsi" w:cstheme="minorHAnsi"/>
          <w:bCs/>
          <w:sz w:val="22"/>
          <w:szCs w:val="22"/>
        </w:rPr>
        <w:t>Confluence</w:t>
      </w:r>
      <w:r w:rsidR="004A0130" w:rsidRPr="004A0130">
        <w:rPr>
          <w:rFonts w:asciiTheme="minorHAnsi" w:hAnsiTheme="minorHAnsi" w:cstheme="minorHAnsi"/>
          <w:bCs/>
          <w:sz w:val="22"/>
          <w:szCs w:val="22"/>
        </w:rPr>
        <w:t xml:space="preserve">, </w:t>
      </w:r>
      <w:r w:rsidR="004A0130">
        <w:rPr>
          <w:rFonts w:asciiTheme="minorHAnsi" w:hAnsiTheme="minorHAnsi" w:cstheme="minorHAnsi"/>
          <w:bCs/>
          <w:sz w:val="22"/>
          <w:szCs w:val="22"/>
        </w:rPr>
        <w:t>SQL Sentry</w:t>
      </w:r>
      <w:r w:rsidR="004A0130" w:rsidRPr="004A0130">
        <w:rPr>
          <w:rFonts w:asciiTheme="minorHAnsi" w:hAnsiTheme="minorHAnsi" w:cstheme="minorHAnsi"/>
          <w:bCs/>
          <w:sz w:val="22"/>
          <w:szCs w:val="22"/>
        </w:rPr>
        <w:t>.</w:t>
      </w:r>
      <w:r w:rsidR="00E25DF8" w:rsidRPr="006223B1">
        <w:rPr>
          <w:rFonts w:asciiTheme="minorHAnsi" w:hAnsiTheme="minorHAnsi" w:cstheme="minorHAnsi"/>
          <w:bCs/>
          <w:sz w:val="22"/>
          <w:szCs w:val="22"/>
          <w:highlight w:val="white"/>
        </w:rPr>
        <w:t xml:space="preserve"> </w:t>
      </w:r>
    </w:p>
    <w:p w14:paraId="7C21E254" w14:textId="45CDAA59" w:rsidR="005A0E9B" w:rsidRDefault="005A0E9B" w:rsidP="00E25DF8">
      <w:pPr>
        <w:tabs>
          <w:tab w:val="left" w:pos="360"/>
          <w:tab w:val="left" w:pos="5400"/>
        </w:tabs>
        <w:autoSpaceDE w:val="0"/>
        <w:autoSpaceDN w:val="0"/>
        <w:adjustRightInd w:val="0"/>
        <w:ind w:left="360"/>
        <w:jc w:val="both"/>
        <w:rPr>
          <w:rFonts w:ascii="Calibri-Bold" w:eastAsiaTheme="minorHAnsi" w:hAnsi="Calibri-Bold" w:cs="Calibri-Bold"/>
          <w:color w:val="000000"/>
          <w:sz w:val="22"/>
          <w:szCs w:val="22"/>
        </w:rPr>
      </w:pPr>
    </w:p>
    <w:p w14:paraId="63432C3D" w14:textId="3E07601A" w:rsidR="005D3840" w:rsidRPr="003725EA" w:rsidRDefault="00A0174E" w:rsidP="00AC2CF3">
      <w:pPr>
        <w:rPr>
          <w:rFonts w:asciiTheme="minorHAnsi" w:hAnsiTheme="minorHAnsi" w:cstheme="minorHAnsi"/>
          <w:b/>
          <w:sz w:val="24"/>
          <w:szCs w:val="24"/>
        </w:rPr>
      </w:pPr>
      <w:r w:rsidRPr="003725EA">
        <w:rPr>
          <w:rFonts w:asciiTheme="minorHAnsi" w:hAnsiTheme="minorHAnsi" w:cstheme="minorHAnsi"/>
          <w:b/>
          <w:sz w:val="24"/>
          <w:szCs w:val="24"/>
        </w:rPr>
        <w:t xml:space="preserve">Redefine </w:t>
      </w:r>
      <w:proofErr w:type="spellStart"/>
      <w:r w:rsidRPr="003725EA">
        <w:rPr>
          <w:rFonts w:asciiTheme="minorHAnsi" w:hAnsiTheme="minorHAnsi" w:cstheme="minorHAnsi"/>
          <w:b/>
          <w:sz w:val="24"/>
          <w:szCs w:val="24"/>
        </w:rPr>
        <w:t>Techsoft</w:t>
      </w:r>
      <w:proofErr w:type="spellEnd"/>
      <w:r w:rsidR="0075651C" w:rsidRPr="003725EA">
        <w:rPr>
          <w:rFonts w:asciiTheme="minorHAnsi" w:hAnsiTheme="minorHAnsi" w:cstheme="minorHAnsi"/>
          <w:b/>
          <w:sz w:val="24"/>
          <w:szCs w:val="24"/>
        </w:rPr>
        <w:tab/>
      </w:r>
      <w:r w:rsidR="0075651C" w:rsidRPr="003725EA">
        <w:rPr>
          <w:rFonts w:asciiTheme="minorHAnsi" w:hAnsiTheme="minorHAnsi" w:cstheme="minorHAnsi"/>
          <w:b/>
          <w:sz w:val="24"/>
          <w:szCs w:val="24"/>
        </w:rPr>
        <w:tab/>
        <w:t xml:space="preserve">              </w:t>
      </w:r>
      <w:r w:rsidR="00AC2CF3" w:rsidRPr="003725EA">
        <w:rPr>
          <w:rFonts w:asciiTheme="minorHAnsi" w:hAnsiTheme="minorHAnsi" w:cstheme="minorHAnsi"/>
          <w:b/>
          <w:sz w:val="24"/>
          <w:szCs w:val="24"/>
        </w:rPr>
        <w:t xml:space="preserve">                                                   </w:t>
      </w:r>
      <w:r w:rsidR="0075651C" w:rsidRPr="003725EA">
        <w:rPr>
          <w:rFonts w:asciiTheme="minorHAnsi" w:hAnsiTheme="minorHAnsi" w:cstheme="minorHAnsi"/>
          <w:b/>
          <w:sz w:val="24"/>
          <w:szCs w:val="24"/>
        </w:rPr>
        <w:t xml:space="preserve">  </w:t>
      </w:r>
      <w:r w:rsidR="00AC2CF3" w:rsidRPr="003725EA">
        <w:rPr>
          <w:rFonts w:asciiTheme="minorHAnsi" w:hAnsiTheme="minorHAnsi" w:cstheme="minorHAnsi"/>
          <w:b/>
          <w:sz w:val="24"/>
          <w:szCs w:val="24"/>
        </w:rPr>
        <w:t xml:space="preserve">            </w:t>
      </w:r>
      <w:r w:rsidR="0075651C" w:rsidRPr="003725EA">
        <w:rPr>
          <w:rFonts w:asciiTheme="minorHAnsi" w:hAnsiTheme="minorHAnsi" w:cstheme="minorHAnsi"/>
          <w:b/>
          <w:sz w:val="24"/>
          <w:szCs w:val="24"/>
        </w:rPr>
        <w:tab/>
      </w:r>
      <w:r w:rsidR="00AC2CF3" w:rsidRPr="003725EA">
        <w:rPr>
          <w:rFonts w:asciiTheme="minorHAnsi" w:hAnsiTheme="minorHAnsi" w:cstheme="minorHAnsi"/>
          <w:b/>
          <w:sz w:val="24"/>
          <w:szCs w:val="24"/>
        </w:rPr>
        <w:t xml:space="preserve">          </w:t>
      </w:r>
      <w:r w:rsidR="001652E1" w:rsidRPr="003725EA">
        <w:rPr>
          <w:rFonts w:asciiTheme="minorHAnsi" w:hAnsiTheme="minorHAnsi" w:cstheme="minorHAnsi"/>
          <w:b/>
          <w:sz w:val="24"/>
          <w:szCs w:val="24"/>
        </w:rPr>
        <w:tab/>
      </w:r>
      <w:r w:rsidR="00AC2CF3" w:rsidRPr="003725EA">
        <w:rPr>
          <w:rFonts w:asciiTheme="minorHAnsi" w:hAnsiTheme="minorHAnsi" w:cstheme="minorHAnsi"/>
          <w:b/>
          <w:sz w:val="24"/>
          <w:szCs w:val="24"/>
        </w:rPr>
        <w:t xml:space="preserve">   </w:t>
      </w:r>
      <w:r w:rsidR="003725EA">
        <w:rPr>
          <w:rFonts w:asciiTheme="minorHAnsi" w:hAnsiTheme="minorHAnsi" w:cstheme="minorHAnsi"/>
          <w:b/>
          <w:sz w:val="24"/>
          <w:szCs w:val="24"/>
        </w:rPr>
        <w:t xml:space="preserve">                </w:t>
      </w:r>
      <w:r w:rsidR="00AC2CF3" w:rsidRPr="003725EA">
        <w:rPr>
          <w:rFonts w:asciiTheme="minorHAnsi" w:hAnsiTheme="minorHAnsi" w:cstheme="minorHAnsi"/>
          <w:b/>
          <w:sz w:val="24"/>
          <w:szCs w:val="24"/>
        </w:rPr>
        <w:t>Jan</w:t>
      </w:r>
      <w:r w:rsidR="003725EA">
        <w:rPr>
          <w:rFonts w:asciiTheme="minorHAnsi" w:hAnsiTheme="minorHAnsi" w:cstheme="minorHAnsi"/>
          <w:b/>
          <w:sz w:val="24"/>
          <w:szCs w:val="24"/>
        </w:rPr>
        <w:t xml:space="preserve"> ‘</w:t>
      </w:r>
      <w:r w:rsidR="00AC2CF3" w:rsidRPr="003725EA">
        <w:rPr>
          <w:rFonts w:asciiTheme="minorHAnsi" w:hAnsiTheme="minorHAnsi" w:cstheme="minorHAnsi"/>
          <w:b/>
          <w:sz w:val="24"/>
          <w:szCs w:val="24"/>
        </w:rPr>
        <w:t>18 to Mar</w:t>
      </w:r>
      <w:r w:rsidR="003725EA">
        <w:rPr>
          <w:rFonts w:asciiTheme="minorHAnsi" w:hAnsiTheme="minorHAnsi" w:cstheme="minorHAnsi"/>
          <w:b/>
          <w:sz w:val="24"/>
          <w:szCs w:val="24"/>
        </w:rPr>
        <w:t xml:space="preserve"> ‘</w:t>
      </w:r>
      <w:r w:rsidR="00AC2CF3" w:rsidRPr="003725EA">
        <w:rPr>
          <w:rFonts w:asciiTheme="minorHAnsi" w:hAnsiTheme="minorHAnsi" w:cstheme="minorHAnsi"/>
          <w:b/>
          <w:sz w:val="24"/>
          <w:szCs w:val="24"/>
        </w:rPr>
        <w:t xml:space="preserve">21 </w:t>
      </w:r>
    </w:p>
    <w:p w14:paraId="14E230A8" w14:textId="1BF7D1E2" w:rsidR="005F1609" w:rsidRPr="003725EA" w:rsidRDefault="005F1609" w:rsidP="005F1609">
      <w:pPr>
        <w:rPr>
          <w:rFonts w:asciiTheme="minorHAnsi" w:hAnsiTheme="minorHAnsi" w:cstheme="minorHAnsi"/>
          <w:b/>
          <w:sz w:val="24"/>
          <w:szCs w:val="24"/>
        </w:rPr>
      </w:pPr>
      <w:r w:rsidRPr="003725EA">
        <w:rPr>
          <w:rFonts w:asciiTheme="minorHAnsi" w:hAnsiTheme="minorHAnsi" w:cstheme="minorHAnsi"/>
          <w:b/>
          <w:sz w:val="24"/>
          <w:szCs w:val="24"/>
        </w:rPr>
        <w:t>AWS DevOps Engineer</w:t>
      </w:r>
    </w:p>
    <w:p w14:paraId="7A4D1E13" w14:textId="77777777" w:rsidR="007E5EBE" w:rsidRPr="005F1609" w:rsidRDefault="007E5EBE" w:rsidP="005F1609">
      <w:pPr>
        <w:rPr>
          <w:rFonts w:asciiTheme="minorHAnsi" w:hAnsiTheme="minorHAnsi" w:cstheme="minorHAnsi"/>
          <w:b/>
          <w:sz w:val="22"/>
          <w:szCs w:val="22"/>
        </w:rPr>
      </w:pPr>
    </w:p>
    <w:p w14:paraId="74BDC0C4" w14:textId="698BD035" w:rsidR="00A9080B" w:rsidRDefault="00A9080B" w:rsidP="00357ECC">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9080B">
        <w:rPr>
          <w:rFonts w:asciiTheme="minorHAnsi" w:hAnsiTheme="minorHAnsi" w:cstheme="minorHAnsi"/>
          <w:color w:val="000000"/>
          <w:sz w:val="22"/>
          <w:szCs w:val="22"/>
        </w:rPr>
        <w:t>Designed and implemented cloud infrastructures using AWS, Azure and GCP to enable multi-cloud strategy, reducing dependence on particular vendors, which enabled the optimization of cost efficiencies.</w:t>
      </w:r>
    </w:p>
    <w:p w14:paraId="512D2156" w14:textId="5D10CFEC" w:rsidR="00A9080B" w:rsidRDefault="00A9080B" w:rsidP="00357ECC">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9080B">
        <w:rPr>
          <w:rFonts w:asciiTheme="minorHAnsi" w:hAnsiTheme="minorHAnsi" w:cstheme="minorHAnsi"/>
          <w:color w:val="000000"/>
          <w:sz w:val="22"/>
          <w:szCs w:val="22"/>
        </w:rPr>
        <w:t>Worked with Terraform to automate the provisioning of cloud infrastructure, reducing provisioning errors and manual interventions.</w:t>
      </w:r>
    </w:p>
    <w:p w14:paraId="533E983D" w14:textId="77777777" w:rsidR="005C76B4" w:rsidRDefault="005C76B4" w:rsidP="005C76B4">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5C76B4">
        <w:rPr>
          <w:rFonts w:asciiTheme="minorHAnsi" w:hAnsiTheme="minorHAnsi" w:cstheme="minorHAnsi"/>
          <w:color w:val="000000"/>
          <w:sz w:val="22"/>
          <w:szCs w:val="22"/>
        </w:rPr>
        <w:t>Managed and automated the deployment of AWS resources with Terraform, thus improving the time to provision the environments by 30%.</w:t>
      </w:r>
    </w:p>
    <w:p w14:paraId="7E5BEE14" w14:textId="77777777" w:rsidR="006D1398" w:rsidRPr="006D1398" w:rsidRDefault="006D1398" w:rsidP="006D1398">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AWS Infrastructure deployment using Terraform and Jenkins-based CI/CD pipelines were developed.</w:t>
      </w:r>
    </w:p>
    <w:p w14:paraId="27C971E0" w14:textId="77777777" w:rsidR="006D1398" w:rsidRPr="006D1398" w:rsidRDefault="006D1398" w:rsidP="006D1398">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Migrated to cloud and optimized workloads for cost and performance.</w:t>
      </w:r>
    </w:p>
    <w:p w14:paraId="44D3B6FA" w14:textId="159FBA67" w:rsidR="006D1398" w:rsidRPr="006D1398" w:rsidRDefault="006D1398" w:rsidP="006D1398">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6D1398">
        <w:rPr>
          <w:rFonts w:asciiTheme="minorHAnsi" w:hAnsiTheme="minorHAnsi" w:cstheme="minorHAnsi"/>
          <w:color w:val="000000"/>
          <w:sz w:val="22"/>
          <w:szCs w:val="22"/>
        </w:rPr>
        <w:t>Conducted routine vulnerability assessments and put in place best practices for cloud security.</w:t>
      </w:r>
    </w:p>
    <w:p w14:paraId="4DAF71BD" w14:textId="77777777" w:rsidR="00A703DC" w:rsidRPr="00A703DC" w:rsidRDefault="00A703DC" w:rsidP="00A703DC">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703DC">
        <w:rPr>
          <w:rFonts w:asciiTheme="minorHAnsi" w:hAnsiTheme="minorHAnsi" w:cstheme="minorHAnsi"/>
          <w:color w:val="000000"/>
          <w:sz w:val="22"/>
          <w:szCs w:val="22"/>
        </w:rPr>
        <w:t xml:space="preserve">Built and maintained robust infrastructure for mobile and backend services by using </w:t>
      </w:r>
      <w:proofErr w:type="spellStart"/>
      <w:r w:rsidRPr="00A703DC">
        <w:rPr>
          <w:rFonts w:asciiTheme="minorHAnsi" w:hAnsiTheme="minorHAnsi" w:cstheme="minorHAnsi"/>
          <w:color w:val="000000"/>
          <w:sz w:val="22"/>
          <w:szCs w:val="22"/>
        </w:rPr>
        <w:t>IaC</w:t>
      </w:r>
      <w:proofErr w:type="spellEnd"/>
      <w:r w:rsidRPr="00A703DC">
        <w:rPr>
          <w:rFonts w:asciiTheme="minorHAnsi" w:hAnsiTheme="minorHAnsi" w:cstheme="minorHAnsi"/>
          <w:color w:val="000000"/>
          <w:sz w:val="22"/>
          <w:szCs w:val="22"/>
        </w:rPr>
        <w:t xml:space="preserve"> tools with Azure Cloud Native Services.</w:t>
      </w:r>
    </w:p>
    <w:p w14:paraId="7D38DE1D" w14:textId="77777777" w:rsidR="00A703DC" w:rsidRDefault="00A703DC" w:rsidP="00A703DC">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703DC">
        <w:rPr>
          <w:rFonts w:asciiTheme="minorHAnsi" w:hAnsiTheme="minorHAnsi" w:cstheme="minorHAnsi"/>
          <w:color w:val="000000"/>
          <w:sz w:val="22"/>
          <w:szCs w:val="22"/>
        </w:rPr>
        <w:t>Managed different initiatives to develop/standardize build and pipeline performance improvements, reducing 30% total deployment time on average.</w:t>
      </w:r>
    </w:p>
    <w:p w14:paraId="464302C7" w14:textId="5D075446" w:rsidR="00A703DC" w:rsidRPr="00A703DC" w:rsidRDefault="00A703DC" w:rsidP="00A703DC">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703DC">
        <w:rPr>
          <w:rFonts w:asciiTheme="minorHAnsi" w:hAnsiTheme="minorHAnsi" w:cstheme="minorHAnsi"/>
          <w:color w:val="000000"/>
          <w:sz w:val="22"/>
          <w:szCs w:val="22"/>
        </w:rPr>
        <w:t>Led the implementation of monitoring and logging solutions that provide end-to-end observability into distributed systems.</w:t>
      </w:r>
    </w:p>
    <w:p w14:paraId="23633780" w14:textId="77777777" w:rsidR="005C76B4" w:rsidRPr="005C76B4" w:rsidRDefault="005C76B4" w:rsidP="005C76B4">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5C76B4">
        <w:rPr>
          <w:rFonts w:asciiTheme="minorHAnsi" w:hAnsiTheme="minorHAnsi" w:cstheme="minorHAnsi"/>
          <w:color w:val="000000"/>
          <w:sz w:val="22"/>
          <w:szCs w:val="22"/>
        </w:rPr>
        <w:t>The infrastructure has been managed following CI/CD best practices with stable and efficient deployment pipelines.</w:t>
      </w:r>
    </w:p>
    <w:p w14:paraId="3054ED16" w14:textId="77777777" w:rsidR="005C76B4" w:rsidRPr="005C76B4" w:rsidRDefault="005C76B4" w:rsidP="005C76B4">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5C76B4">
        <w:rPr>
          <w:rFonts w:asciiTheme="minorHAnsi" w:hAnsiTheme="minorHAnsi" w:cstheme="minorHAnsi"/>
          <w:color w:val="000000"/>
          <w:sz w:val="22"/>
          <w:szCs w:val="22"/>
        </w:rPr>
        <w:t>Integrated ServiceNow Asset Management with AWS resources, enabling automated inventory management and lifecycle tracking of cloud assets.</w:t>
      </w:r>
    </w:p>
    <w:p w14:paraId="69E8C286" w14:textId="77777777" w:rsidR="005C76B4" w:rsidRDefault="005C76B4" w:rsidP="005C76B4">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5C76B4">
        <w:rPr>
          <w:rFonts w:asciiTheme="minorHAnsi" w:hAnsiTheme="minorHAnsi" w:cstheme="minorHAnsi"/>
          <w:color w:val="000000"/>
          <w:sz w:val="22"/>
          <w:szCs w:val="22"/>
        </w:rPr>
        <w:t>The Python scripting for security and compliance checks during automated machine provisioning was developed to ensure a secure and compliant cloud environment.</w:t>
      </w:r>
    </w:p>
    <w:p w14:paraId="2D267D0C" w14:textId="771AE3AC" w:rsidR="00D35F17" w:rsidRPr="00D35F17" w:rsidRDefault="00D35F17" w:rsidP="00D35F1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Successfully installed, configured</w:t>
      </w:r>
      <w:r w:rsidR="002642A8">
        <w:rPr>
          <w:rFonts w:asciiTheme="minorHAnsi" w:hAnsiTheme="minorHAnsi" w:cstheme="minorHAnsi"/>
          <w:color w:val="000000"/>
          <w:sz w:val="22"/>
          <w:szCs w:val="22"/>
        </w:rPr>
        <w:t xml:space="preserve"> and</w:t>
      </w:r>
      <w:r w:rsidRPr="00D35F17">
        <w:rPr>
          <w:rFonts w:asciiTheme="minorHAnsi" w:hAnsiTheme="minorHAnsi" w:cstheme="minorHAnsi"/>
          <w:color w:val="000000"/>
          <w:sz w:val="22"/>
          <w:szCs w:val="22"/>
        </w:rPr>
        <w:t xml:space="preserve"> administered middleware platforms such as WebLogic, JBoss</w:t>
      </w:r>
      <w:r w:rsidR="002642A8">
        <w:rPr>
          <w:rFonts w:asciiTheme="minorHAnsi" w:hAnsiTheme="minorHAnsi" w:cstheme="minorHAnsi"/>
          <w:color w:val="000000"/>
          <w:sz w:val="22"/>
          <w:szCs w:val="22"/>
        </w:rPr>
        <w:t xml:space="preserve"> and</w:t>
      </w:r>
      <w:r w:rsidRPr="00D35F17">
        <w:rPr>
          <w:rFonts w:asciiTheme="minorHAnsi" w:hAnsiTheme="minorHAnsi" w:cstheme="minorHAnsi"/>
          <w:color w:val="000000"/>
          <w:sz w:val="22"/>
          <w:szCs w:val="22"/>
        </w:rPr>
        <w:t xml:space="preserve"> Apache in production, development</w:t>
      </w:r>
      <w:r w:rsidR="002642A8">
        <w:rPr>
          <w:rFonts w:asciiTheme="minorHAnsi" w:hAnsiTheme="minorHAnsi" w:cstheme="minorHAnsi"/>
          <w:color w:val="000000"/>
          <w:sz w:val="22"/>
          <w:szCs w:val="22"/>
        </w:rPr>
        <w:t xml:space="preserve"> and</w:t>
      </w:r>
      <w:r w:rsidRPr="00D35F17">
        <w:rPr>
          <w:rFonts w:asciiTheme="minorHAnsi" w:hAnsiTheme="minorHAnsi" w:cstheme="minorHAnsi"/>
          <w:color w:val="000000"/>
          <w:sz w:val="22"/>
          <w:szCs w:val="22"/>
        </w:rPr>
        <w:t xml:space="preserve"> testing environments.</w:t>
      </w:r>
    </w:p>
    <w:p w14:paraId="3897EE15" w14:textId="77777777" w:rsidR="00D35F17" w:rsidRPr="00D35F17" w:rsidRDefault="00D35F17" w:rsidP="00D35F1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lastRenderedPageBreak/>
        <w:t>Performed tuning of WebLogic and resource management, optimized JVM settings for proper usage of memory by Java applications.</w:t>
      </w:r>
    </w:p>
    <w:p w14:paraId="3795625D" w14:textId="77777777" w:rsidR="00D35F17" w:rsidRPr="00D35F17" w:rsidRDefault="00D35F17" w:rsidP="00D35F1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Designed and implemented automated backup and recovery procedures for WebLogic domains and application servers, ensuring data integrity and system availability.</w:t>
      </w:r>
    </w:p>
    <w:p w14:paraId="0C97B6C4" w14:textId="77777777" w:rsidR="00D35F17" w:rsidRDefault="00D35F17" w:rsidP="00D35F1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Improved performance and reliability for enterprise applications by researching and fixing configuration bottlenecks.</w:t>
      </w:r>
    </w:p>
    <w:p w14:paraId="71CC9890" w14:textId="57986641" w:rsidR="00D35F17" w:rsidRPr="00D35F17" w:rsidRDefault="00D35F17" w:rsidP="00D35F1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D35F17">
        <w:rPr>
          <w:rFonts w:asciiTheme="minorHAnsi" w:hAnsiTheme="minorHAnsi" w:cstheme="minorHAnsi"/>
          <w:color w:val="000000"/>
          <w:sz w:val="22"/>
          <w:szCs w:val="22"/>
        </w:rPr>
        <w:t>Worked with developers to troubleshoot Java application deployment issues and provided expertise on resolving WebLogic-specific errors.</w:t>
      </w:r>
    </w:p>
    <w:p w14:paraId="23147CDD" w14:textId="5E81D5E0" w:rsidR="00D33B11" w:rsidRPr="00A9080B" w:rsidRDefault="00D33B11" w:rsidP="00A9080B">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9080B">
        <w:rPr>
          <w:rFonts w:asciiTheme="minorHAnsi" w:hAnsiTheme="minorHAnsi" w:cstheme="minorHAnsi"/>
          <w:color w:val="00000A"/>
          <w:sz w:val="22"/>
          <w:szCs w:val="22"/>
        </w:rPr>
        <w:t>Administered, maintained Red Hat 3.0, 4.0, 5.0, AS, ES, Troubleshooting Hardware, Operating System Application &amp; Network problems and performance issues.</w:t>
      </w:r>
    </w:p>
    <w:p w14:paraId="6406F596" w14:textId="77777777" w:rsidR="00D33B11" w:rsidRPr="00357ECC" w:rsidRDefault="00D33B11" w:rsidP="00357ECC">
      <w:pPr>
        <w:numPr>
          <w:ilvl w:val="0"/>
          <w:numId w:val="27"/>
        </w:numPr>
        <w:pBdr>
          <w:top w:val="nil"/>
          <w:left w:val="nil"/>
          <w:bottom w:val="nil"/>
          <w:right w:val="nil"/>
          <w:between w:val="nil"/>
        </w:pBdr>
        <w:ind w:left="360"/>
        <w:jc w:val="both"/>
        <w:rPr>
          <w:rFonts w:asciiTheme="minorHAnsi" w:hAnsiTheme="minorHAnsi" w:cstheme="minorHAnsi"/>
          <w:color w:val="00000A"/>
          <w:sz w:val="22"/>
          <w:szCs w:val="22"/>
        </w:rPr>
      </w:pPr>
      <w:r w:rsidRPr="00357ECC">
        <w:rPr>
          <w:rFonts w:asciiTheme="minorHAnsi" w:hAnsiTheme="minorHAnsi" w:cstheme="minorHAnsi"/>
          <w:color w:val="00000A"/>
          <w:sz w:val="22"/>
          <w:szCs w:val="22"/>
        </w:rPr>
        <w:t>Deployed latest patches for Linux and Application servers, Performed Red Hat Linux Kernel Tuning.</w:t>
      </w:r>
    </w:p>
    <w:p w14:paraId="7A086A62" w14:textId="54846A3D" w:rsidR="00D33B11" w:rsidRPr="00357ECC" w:rsidRDefault="00D33B11" w:rsidP="00357ECC">
      <w:pPr>
        <w:numPr>
          <w:ilvl w:val="0"/>
          <w:numId w:val="27"/>
        </w:numPr>
        <w:pBdr>
          <w:top w:val="nil"/>
          <w:left w:val="nil"/>
          <w:bottom w:val="nil"/>
          <w:right w:val="nil"/>
          <w:between w:val="nil"/>
        </w:pBdr>
        <w:ind w:left="360"/>
        <w:jc w:val="both"/>
        <w:rPr>
          <w:rFonts w:asciiTheme="minorHAnsi" w:hAnsiTheme="minorHAnsi" w:cstheme="minorHAnsi"/>
          <w:color w:val="00000A"/>
          <w:sz w:val="22"/>
          <w:szCs w:val="22"/>
        </w:rPr>
      </w:pPr>
      <w:r w:rsidRPr="00357ECC">
        <w:rPr>
          <w:rFonts w:asciiTheme="minorHAnsi" w:hAnsiTheme="minorHAnsi" w:cstheme="minorHAnsi"/>
          <w:color w:val="00000A"/>
          <w:sz w:val="22"/>
          <w:szCs w:val="22"/>
        </w:rPr>
        <w:t>Experience in implementing and configuring network services such as TCP/IP, HTTP, DHCP</w:t>
      </w:r>
      <w:r w:rsidR="00C95F92">
        <w:rPr>
          <w:rFonts w:asciiTheme="minorHAnsi" w:hAnsiTheme="minorHAnsi" w:cstheme="minorHAnsi"/>
          <w:color w:val="00000A"/>
          <w:sz w:val="22"/>
          <w:szCs w:val="22"/>
        </w:rPr>
        <w:t xml:space="preserve"> and</w:t>
      </w:r>
      <w:r w:rsidRPr="00357ECC">
        <w:rPr>
          <w:rFonts w:asciiTheme="minorHAnsi" w:hAnsiTheme="minorHAnsi" w:cstheme="minorHAnsi"/>
          <w:color w:val="00000A"/>
          <w:sz w:val="22"/>
          <w:szCs w:val="22"/>
        </w:rPr>
        <w:t xml:space="preserve"> TFTP.</w:t>
      </w:r>
    </w:p>
    <w:p w14:paraId="33411449" w14:textId="77777777" w:rsidR="00C40ED1" w:rsidRDefault="00D33B11" w:rsidP="00C40ED1">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highlight w:val="white"/>
        </w:rPr>
        <w:t>Configured volume groups and logical volumes, extended logical volumes for file system growth needs using Logical Volume Manager (LVM) commands. </w:t>
      </w:r>
    </w:p>
    <w:p w14:paraId="0C32AFF0" w14:textId="77777777" w:rsidR="00C40ED1" w:rsidRDefault="00C40ED1" w:rsidP="00C40ED1">
      <w:pPr>
        <w:pBdr>
          <w:top w:val="nil"/>
          <w:left w:val="nil"/>
          <w:bottom w:val="nil"/>
          <w:right w:val="nil"/>
          <w:between w:val="nil"/>
        </w:pBdr>
        <w:jc w:val="both"/>
        <w:rPr>
          <w:rFonts w:asciiTheme="minorHAnsi" w:hAnsiTheme="minorHAnsi" w:cstheme="minorHAnsi"/>
          <w:color w:val="000000"/>
          <w:sz w:val="22"/>
          <w:szCs w:val="22"/>
        </w:rPr>
      </w:pPr>
    </w:p>
    <w:p w14:paraId="7ABD1FBB" w14:textId="520EFE55" w:rsidR="0030486B" w:rsidRDefault="00A9080B" w:rsidP="00C40ED1">
      <w:pPr>
        <w:pBdr>
          <w:top w:val="nil"/>
          <w:left w:val="nil"/>
          <w:bottom w:val="nil"/>
          <w:right w:val="nil"/>
          <w:between w:val="nil"/>
        </w:pBdr>
        <w:jc w:val="both"/>
        <w:rPr>
          <w:rFonts w:asciiTheme="minorHAnsi" w:hAnsiTheme="minorHAnsi" w:cstheme="minorHAnsi"/>
          <w:bCs/>
          <w:color w:val="000000"/>
          <w:sz w:val="22"/>
          <w:szCs w:val="22"/>
        </w:rPr>
      </w:pPr>
      <w:r w:rsidRPr="00A9080B">
        <w:rPr>
          <w:rFonts w:asciiTheme="minorHAnsi" w:hAnsiTheme="minorHAnsi" w:cstheme="minorHAnsi"/>
          <w:b/>
          <w:bCs/>
          <w:iCs/>
          <w:sz w:val="24"/>
          <w:szCs w:val="24"/>
        </w:rPr>
        <w:t>Tools Used</w:t>
      </w:r>
      <w:r w:rsidR="003C1F9B" w:rsidRPr="00A9080B">
        <w:rPr>
          <w:rFonts w:asciiTheme="minorHAnsi" w:hAnsiTheme="minorHAnsi" w:cstheme="minorHAnsi"/>
          <w:iCs/>
          <w:sz w:val="24"/>
          <w:szCs w:val="24"/>
        </w:rPr>
        <w:t>:</w:t>
      </w:r>
      <w:r w:rsidR="003C1F9B" w:rsidRPr="00C40ED1">
        <w:rPr>
          <w:rFonts w:asciiTheme="minorHAnsi" w:hAnsiTheme="minorHAnsi" w:cstheme="minorHAnsi"/>
          <w:iCs/>
          <w:sz w:val="22"/>
          <w:szCs w:val="22"/>
        </w:rPr>
        <w:t xml:space="preserve"> </w:t>
      </w:r>
      <w:r w:rsidRPr="00A9080B">
        <w:rPr>
          <w:rFonts w:asciiTheme="minorHAnsi" w:hAnsiTheme="minorHAnsi" w:cstheme="minorHAnsi"/>
          <w:bCs/>
          <w:color w:val="000000"/>
          <w:sz w:val="22"/>
          <w:szCs w:val="22"/>
        </w:rPr>
        <w:t>AWS, Azure, Google Cloud Platform (GCP</w:t>
      </w:r>
      <w:proofErr w:type="gramStart"/>
      <w:r w:rsidRPr="00A9080B">
        <w:rPr>
          <w:rFonts w:asciiTheme="minorHAnsi" w:hAnsiTheme="minorHAnsi" w:cstheme="minorHAnsi"/>
          <w:bCs/>
          <w:color w:val="000000"/>
          <w:sz w:val="22"/>
          <w:szCs w:val="22"/>
        </w:rPr>
        <w:t>),Terraform</w:t>
      </w:r>
      <w:proofErr w:type="gramEnd"/>
      <w:r w:rsidRPr="00A9080B">
        <w:rPr>
          <w:rFonts w:asciiTheme="minorHAnsi" w:hAnsiTheme="minorHAnsi" w:cstheme="minorHAnsi"/>
          <w:bCs/>
          <w:color w:val="000000"/>
          <w:sz w:val="22"/>
          <w:szCs w:val="22"/>
        </w:rPr>
        <w:t>, CI/CD Tools, Jenkins, Datadog, ELK Stack, AWS CloudWatch, CloudTrail, AWS Security Hub,</w:t>
      </w:r>
      <w:r w:rsidR="002642A8">
        <w:rPr>
          <w:rFonts w:asciiTheme="minorHAnsi" w:hAnsiTheme="minorHAnsi" w:cstheme="minorHAnsi"/>
          <w:bCs/>
          <w:color w:val="000000"/>
          <w:sz w:val="22"/>
          <w:szCs w:val="22"/>
        </w:rPr>
        <w:t xml:space="preserve"> </w:t>
      </w:r>
      <w:r w:rsidR="002642A8" w:rsidRPr="00D35F17">
        <w:rPr>
          <w:rFonts w:asciiTheme="minorHAnsi" w:hAnsiTheme="minorHAnsi" w:cstheme="minorHAnsi"/>
          <w:color w:val="000000"/>
          <w:sz w:val="22"/>
          <w:szCs w:val="22"/>
        </w:rPr>
        <w:t>WebLogic</w:t>
      </w:r>
      <w:r w:rsidR="002642A8">
        <w:rPr>
          <w:rFonts w:asciiTheme="minorHAnsi" w:hAnsiTheme="minorHAnsi" w:cstheme="minorHAnsi"/>
          <w:color w:val="000000"/>
          <w:sz w:val="22"/>
          <w:szCs w:val="22"/>
        </w:rPr>
        <w:t>,</w:t>
      </w:r>
      <w:r w:rsidRPr="00A9080B">
        <w:rPr>
          <w:rFonts w:asciiTheme="minorHAnsi" w:hAnsiTheme="minorHAnsi" w:cstheme="minorHAnsi"/>
          <w:bCs/>
          <w:color w:val="000000"/>
          <w:sz w:val="22"/>
          <w:szCs w:val="22"/>
        </w:rPr>
        <w:t xml:space="preserve"> Red Hat Linux, YUM, RPM, VMware vSphere, VMware ESX, WebLogic 10.x, Apache 2.x</w:t>
      </w:r>
    </w:p>
    <w:p w14:paraId="5FB406AD" w14:textId="77777777" w:rsidR="00A9080B" w:rsidRDefault="00A9080B" w:rsidP="00AC2CF3">
      <w:pPr>
        <w:rPr>
          <w:rFonts w:asciiTheme="minorHAnsi" w:hAnsiTheme="minorHAnsi" w:cstheme="minorHAnsi"/>
          <w:color w:val="000000"/>
          <w:sz w:val="22"/>
          <w:szCs w:val="22"/>
        </w:rPr>
      </w:pPr>
    </w:p>
    <w:p w14:paraId="15152A53" w14:textId="5945A411" w:rsidR="00A0174E" w:rsidRPr="003725EA" w:rsidRDefault="00A0174E" w:rsidP="00AC2CF3">
      <w:pPr>
        <w:rPr>
          <w:rFonts w:asciiTheme="minorHAnsi" w:hAnsiTheme="minorHAnsi" w:cstheme="minorHAnsi"/>
          <w:b/>
          <w:sz w:val="24"/>
          <w:szCs w:val="24"/>
        </w:rPr>
      </w:pPr>
      <w:r w:rsidRPr="003725EA">
        <w:rPr>
          <w:rFonts w:asciiTheme="minorHAnsi" w:hAnsiTheme="minorHAnsi" w:cstheme="minorHAnsi"/>
          <w:b/>
          <w:sz w:val="24"/>
          <w:szCs w:val="24"/>
        </w:rPr>
        <w:t>MTX Group</w:t>
      </w:r>
      <w:r w:rsidR="0075651C" w:rsidRPr="003725EA">
        <w:rPr>
          <w:rFonts w:asciiTheme="minorHAnsi" w:hAnsiTheme="minorHAnsi" w:cstheme="minorHAnsi"/>
          <w:b/>
          <w:sz w:val="24"/>
          <w:szCs w:val="24"/>
        </w:rPr>
        <w:tab/>
      </w:r>
      <w:r w:rsidR="0075651C" w:rsidRPr="003725EA">
        <w:rPr>
          <w:rFonts w:asciiTheme="minorHAnsi" w:hAnsiTheme="minorHAnsi" w:cstheme="minorHAnsi"/>
          <w:b/>
          <w:sz w:val="24"/>
          <w:szCs w:val="24"/>
        </w:rPr>
        <w:tab/>
        <w:t xml:space="preserve">            </w:t>
      </w:r>
      <w:r w:rsidR="00AC2CF3" w:rsidRPr="003725EA">
        <w:rPr>
          <w:rFonts w:asciiTheme="minorHAnsi" w:hAnsiTheme="minorHAnsi" w:cstheme="minorHAnsi"/>
          <w:b/>
          <w:sz w:val="24"/>
          <w:szCs w:val="24"/>
        </w:rPr>
        <w:t xml:space="preserve">                                                                               </w:t>
      </w:r>
      <w:r w:rsidR="0075651C" w:rsidRPr="003725EA">
        <w:rPr>
          <w:rFonts w:asciiTheme="minorHAnsi" w:hAnsiTheme="minorHAnsi" w:cstheme="minorHAnsi"/>
          <w:b/>
          <w:sz w:val="24"/>
          <w:szCs w:val="24"/>
        </w:rPr>
        <w:tab/>
        <w:t xml:space="preserve">    </w:t>
      </w:r>
      <w:r w:rsidR="00AC2CF3" w:rsidRPr="003725EA">
        <w:rPr>
          <w:rFonts w:asciiTheme="minorHAnsi" w:hAnsiTheme="minorHAnsi" w:cstheme="minorHAnsi"/>
          <w:b/>
          <w:sz w:val="24"/>
          <w:szCs w:val="24"/>
        </w:rPr>
        <w:t xml:space="preserve">       </w:t>
      </w:r>
      <w:r w:rsidR="003725EA">
        <w:rPr>
          <w:rFonts w:asciiTheme="minorHAnsi" w:hAnsiTheme="minorHAnsi" w:cstheme="minorHAnsi"/>
          <w:b/>
          <w:sz w:val="24"/>
          <w:szCs w:val="24"/>
        </w:rPr>
        <w:tab/>
      </w:r>
      <w:r w:rsidR="003725EA">
        <w:rPr>
          <w:rFonts w:asciiTheme="minorHAnsi" w:hAnsiTheme="minorHAnsi" w:cstheme="minorHAnsi"/>
          <w:b/>
          <w:sz w:val="24"/>
          <w:szCs w:val="24"/>
        </w:rPr>
        <w:tab/>
      </w:r>
      <w:r w:rsidR="00AC2CF3" w:rsidRPr="003725EA">
        <w:rPr>
          <w:rFonts w:asciiTheme="minorHAnsi" w:hAnsiTheme="minorHAnsi" w:cstheme="minorHAnsi"/>
          <w:b/>
          <w:sz w:val="24"/>
          <w:szCs w:val="24"/>
        </w:rPr>
        <w:t xml:space="preserve">       </w:t>
      </w:r>
      <w:r w:rsidR="00AC2CF3" w:rsidRPr="003725EA">
        <w:rPr>
          <w:rFonts w:asciiTheme="minorHAnsi" w:hAnsiTheme="minorHAnsi" w:cstheme="minorHAnsi"/>
          <w:b/>
          <w:bCs/>
          <w:sz w:val="24"/>
          <w:szCs w:val="24"/>
        </w:rPr>
        <w:t>Jun</w:t>
      </w:r>
      <w:r w:rsidR="003725EA">
        <w:rPr>
          <w:rFonts w:asciiTheme="minorHAnsi" w:hAnsiTheme="minorHAnsi" w:cstheme="minorHAnsi"/>
          <w:b/>
          <w:bCs/>
          <w:sz w:val="24"/>
          <w:szCs w:val="24"/>
        </w:rPr>
        <w:t xml:space="preserve"> ‘</w:t>
      </w:r>
      <w:r w:rsidR="00AC2CF3" w:rsidRPr="003725EA">
        <w:rPr>
          <w:rFonts w:asciiTheme="minorHAnsi" w:hAnsiTheme="minorHAnsi" w:cstheme="minorHAnsi"/>
          <w:b/>
          <w:bCs/>
          <w:sz w:val="24"/>
          <w:szCs w:val="24"/>
        </w:rPr>
        <w:t>1</w:t>
      </w:r>
      <w:r w:rsidR="000A4751" w:rsidRPr="003725EA">
        <w:rPr>
          <w:rFonts w:asciiTheme="minorHAnsi" w:hAnsiTheme="minorHAnsi" w:cstheme="minorHAnsi"/>
          <w:b/>
          <w:bCs/>
          <w:sz w:val="24"/>
          <w:szCs w:val="24"/>
        </w:rPr>
        <w:t>5</w:t>
      </w:r>
      <w:r w:rsidR="00AC2CF3" w:rsidRPr="003725EA">
        <w:rPr>
          <w:rFonts w:asciiTheme="minorHAnsi" w:hAnsiTheme="minorHAnsi" w:cstheme="minorHAnsi"/>
          <w:b/>
          <w:bCs/>
          <w:sz w:val="24"/>
          <w:szCs w:val="24"/>
        </w:rPr>
        <w:t xml:space="preserve"> to Dec</w:t>
      </w:r>
      <w:r w:rsidR="003725EA">
        <w:rPr>
          <w:rFonts w:asciiTheme="minorHAnsi" w:hAnsiTheme="minorHAnsi" w:cstheme="minorHAnsi"/>
          <w:b/>
          <w:bCs/>
          <w:sz w:val="24"/>
          <w:szCs w:val="24"/>
        </w:rPr>
        <w:t xml:space="preserve"> ‘</w:t>
      </w:r>
      <w:r w:rsidR="00AC2CF3" w:rsidRPr="003725EA">
        <w:rPr>
          <w:rFonts w:asciiTheme="minorHAnsi" w:hAnsiTheme="minorHAnsi" w:cstheme="minorHAnsi"/>
          <w:b/>
          <w:bCs/>
          <w:sz w:val="24"/>
          <w:szCs w:val="24"/>
        </w:rPr>
        <w:t xml:space="preserve">17 </w:t>
      </w:r>
    </w:p>
    <w:p w14:paraId="40353990" w14:textId="68437174" w:rsidR="004A0130" w:rsidRDefault="004A0130" w:rsidP="004A0130">
      <w:pPr>
        <w:rPr>
          <w:rFonts w:asciiTheme="minorHAnsi" w:hAnsiTheme="minorHAnsi" w:cstheme="minorHAnsi"/>
          <w:b/>
          <w:sz w:val="24"/>
          <w:szCs w:val="24"/>
        </w:rPr>
      </w:pPr>
      <w:r w:rsidRPr="003725EA">
        <w:rPr>
          <w:rFonts w:asciiTheme="minorHAnsi" w:hAnsiTheme="minorHAnsi" w:cstheme="minorHAnsi"/>
          <w:b/>
          <w:sz w:val="24"/>
          <w:szCs w:val="24"/>
        </w:rPr>
        <w:t>DevOps</w:t>
      </w:r>
      <w:r w:rsidR="00A0174E" w:rsidRPr="003725EA">
        <w:rPr>
          <w:rFonts w:asciiTheme="minorHAnsi" w:hAnsiTheme="minorHAnsi" w:cstheme="minorHAnsi"/>
          <w:b/>
          <w:sz w:val="24"/>
          <w:szCs w:val="24"/>
        </w:rPr>
        <w:t xml:space="preserve"> </w:t>
      </w:r>
      <w:r w:rsidRPr="003725EA">
        <w:rPr>
          <w:rFonts w:asciiTheme="minorHAnsi" w:hAnsiTheme="minorHAnsi" w:cstheme="minorHAnsi"/>
          <w:b/>
          <w:sz w:val="24"/>
          <w:szCs w:val="24"/>
        </w:rPr>
        <w:t>Engineer</w:t>
      </w:r>
    </w:p>
    <w:p w14:paraId="5DD0FD3E" w14:textId="77777777" w:rsidR="003725EA" w:rsidRPr="003725EA" w:rsidRDefault="003725EA" w:rsidP="004A0130">
      <w:pPr>
        <w:rPr>
          <w:rFonts w:asciiTheme="minorHAnsi" w:hAnsiTheme="minorHAnsi" w:cstheme="minorHAnsi"/>
          <w:b/>
          <w:sz w:val="24"/>
          <w:szCs w:val="24"/>
        </w:rPr>
      </w:pPr>
    </w:p>
    <w:p w14:paraId="619CAFEB" w14:textId="77777777" w:rsidR="00A9080B" w:rsidRDefault="0016534E" w:rsidP="00A9080B">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color w:val="263238"/>
          <w:sz w:val="22"/>
          <w:szCs w:val="22"/>
        </w:rPr>
        <w:t>Experience and good knowledge in AWS (Amazon Web Services) services like EC2, S3, Glacier, Elastic Load Balancer (ELB), RDS, SNS, SWF, Cloud watch, Route53 and Lambda. </w:t>
      </w:r>
    </w:p>
    <w:p w14:paraId="352669D1" w14:textId="77777777" w:rsidR="00A9080B" w:rsidRDefault="00A9080B" w:rsidP="00A9080B">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9080B">
        <w:rPr>
          <w:rFonts w:asciiTheme="minorHAnsi" w:hAnsiTheme="minorHAnsi" w:cstheme="minorHAnsi"/>
          <w:color w:val="000000"/>
          <w:sz w:val="22"/>
          <w:szCs w:val="22"/>
        </w:rPr>
        <w:t>Deployed and managed Kubernetes clusters for application deployment and management; developed speed and resource utilization were improved.</w:t>
      </w:r>
    </w:p>
    <w:p w14:paraId="2AF6ACD8" w14:textId="77777777" w:rsidR="00A9080B" w:rsidRDefault="00A9080B" w:rsidP="00A9080B">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A9080B">
        <w:rPr>
          <w:rFonts w:asciiTheme="minorHAnsi" w:hAnsiTheme="minorHAnsi" w:cstheme="minorHAnsi"/>
          <w:color w:val="000000"/>
          <w:sz w:val="22"/>
          <w:szCs w:val="22"/>
        </w:rPr>
        <w:t xml:space="preserve">Automation of CloudFormation and Ansible was done to provision and manage the cloud infrastructure. </w:t>
      </w:r>
    </w:p>
    <w:p w14:paraId="3A706A64" w14:textId="77777777" w:rsidR="00690F97" w:rsidRDefault="00A9080B" w:rsidP="00690F9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Pr>
          <w:rFonts w:asciiTheme="minorHAnsi" w:hAnsiTheme="minorHAnsi" w:cstheme="minorHAnsi"/>
          <w:color w:val="000000"/>
          <w:sz w:val="22"/>
          <w:szCs w:val="22"/>
        </w:rPr>
        <w:t>Worked on</w:t>
      </w:r>
      <w:r w:rsidRPr="00A9080B">
        <w:rPr>
          <w:rFonts w:asciiTheme="minorHAnsi" w:hAnsiTheme="minorHAnsi" w:cstheme="minorHAnsi"/>
          <w:color w:val="000000"/>
          <w:sz w:val="22"/>
          <w:szCs w:val="22"/>
        </w:rPr>
        <w:t xml:space="preserve"> configuration and management of different database environments, including PostgreSQL and SQL Server, in various applications.</w:t>
      </w:r>
    </w:p>
    <w:p w14:paraId="37A7C861" w14:textId="77777777" w:rsidR="00690F97" w:rsidRDefault="00690F97" w:rsidP="00690F9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690F97">
        <w:rPr>
          <w:rFonts w:asciiTheme="minorHAnsi" w:hAnsiTheme="minorHAnsi" w:cstheme="minorHAnsi"/>
          <w:color w:val="000000"/>
          <w:sz w:val="22"/>
          <w:szCs w:val="22"/>
        </w:rPr>
        <w:t xml:space="preserve">Integrated version control systems, like GitLab and </w:t>
      </w:r>
      <w:proofErr w:type="spellStart"/>
      <w:r w:rsidRPr="00690F97">
        <w:rPr>
          <w:rFonts w:asciiTheme="minorHAnsi" w:hAnsiTheme="minorHAnsi" w:cstheme="minorHAnsi"/>
          <w:color w:val="000000"/>
          <w:sz w:val="22"/>
          <w:szCs w:val="22"/>
        </w:rPr>
        <w:t>BitBucket</w:t>
      </w:r>
      <w:proofErr w:type="spellEnd"/>
      <w:r w:rsidRPr="00690F97">
        <w:rPr>
          <w:rFonts w:asciiTheme="minorHAnsi" w:hAnsiTheme="minorHAnsi" w:cstheme="minorHAnsi"/>
          <w:color w:val="000000"/>
          <w:sz w:val="22"/>
          <w:szCs w:val="22"/>
        </w:rPr>
        <w:t>, into CI/CD for supporting version management and continuous integration workflows.</w:t>
      </w:r>
    </w:p>
    <w:p w14:paraId="0C0ADF97" w14:textId="77777777" w:rsidR="00690F97" w:rsidRDefault="00690F97" w:rsidP="00690F9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690F97">
        <w:rPr>
          <w:rFonts w:asciiTheme="minorHAnsi" w:hAnsiTheme="minorHAnsi" w:cstheme="minorHAnsi"/>
          <w:color w:val="000000"/>
          <w:sz w:val="22"/>
          <w:szCs w:val="22"/>
        </w:rPr>
        <w:t>Wrote custom Python and Shell scripts to automate routine administrative tasks, therefore improving operational efficiency.</w:t>
      </w:r>
    </w:p>
    <w:p w14:paraId="73C3E72A" w14:textId="73545259" w:rsidR="00A9080B" w:rsidRPr="00690F97" w:rsidRDefault="00690F97" w:rsidP="00690F97">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690F97">
        <w:rPr>
          <w:rFonts w:asciiTheme="minorHAnsi" w:hAnsiTheme="minorHAnsi" w:cstheme="minorHAnsi"/>
          <w:color w:val="000000"/>
          <w:sz w:val="22"/>
          <w:szCs w:val="22"/>
        </w:rPr>
        <w:t>Implemented IAM, encryption</w:t>
      </w:r>
      <w:r w:rsidR="00C95F92">
        <w:rPr>
          <w:rFonts w:asciiTheme="minorHAnsi" w:hAnsiTheme="minorHAnsi" w:cstheme="minorHAnsi"/>
          <w:color w:val="000000"/>
          <w:sz w:val="22"/>
          <w:szCs w:val="22"/>
        </w:rPr>
        <w:t xml:space="preserve"> and</w:t>
      </w:r>
      <w:r w:rsidRPr="00690F97">
        <w:rPr>
          <w:rFonts w:asciiTheme="minorHAnsi" w:hAnsiTheme="minorHAnsi" w:cstheme="minorHAnsi"/>
          <w:color w:val="000000"/>
          <w:sz w:val="22"/>
          <w:szCs w:val="22"/>
        </w:rPr>
        <w:t xml:space="preserve"> other security protocols to ensure the security and compliance of risks across infrastructure.</w:t>
      </w:r>
    </w:p>
    <w:p w14:paraId="52FC277B" w14:textId="77777777" w:rsid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color w:val="263238"/>
          <w:sz w:val="22"/>
          <w:szCs w:val="22"/>
        </w:rPr>
        <w:t>Configured S3 versioning and lifecycle policies to and backup files and archive files in Glacier. </w:t>
      </w:r>
    </w:p>
    <w:p w14:paraId="0CF28C65" w14:textId="461BE928" w:rsidR="0016534E" w:rsidRP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color w:val="263238"/>
          <w:sz w:val="22"/>
          <w:szCs w:val="22"/>
        </w:rPr>
        <w:t>Experience in AWS Services such as Redshift Cluster, Route 53 Domain Configurations</w:t>
      </w:r>
      <w:r>
        <w:rPr>
          <w:rFonts w:asciiTheme="minorHAnsi" w:hAnsiTheme="minorHAnsi" w:cstheme="minorHAnsi"/>
          <w:color w:val="263238"/>
          <w:sz w:val="22"/>
          <w:szCs w:val="22"/>
        </w:rPr>
        <w:t>.</w:t>
      </w:r>
    </w:p>
    <w:p w14:paraId="5219C1D3" w14:textId="681A03C8" w:rsidR="0016534E" w:rsidRP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sz w:val="22"/>
          <w:szCs w:val="22"/>
        </w:rPr>
        <w:t>Used Hudson (Jenkins) for Continuous Integration and deployment in Tomcat Using Jenkins AWS Code Deploy plug-in to deploy to AWS.</w:t>
      </w:r>
    </w:p>
    <w:p w14:paraId="0433BFCE" w14:textId="77777777" w:rsidR="0016534E" w:rsidRP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color w:val="263238"/>
          <w:sz w:val="22"/>
          <w:szCs w:val="22"/>
        </w:rPr>
        <w:t>Configured AWS Identity and Access Management (IAM) Groups and Users for improved login authentication.</w:t>
      </w:r>
    </w:p>
    <w:p w14:paraId="01DAD7D3" w14:textId="67500745" w:rsidR="0016534E" w:rsidRP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sz w:val="22"/>
          <w:szCs w:val="22"/>
          <w:shd w:val="clear" w:color="auto" w:fill="FFFFFF"/>
        </w:rPr>
        <w:t>Built scripts using ANT and MAVEN build tools in Jenkins to move from one environment to other environments.</w:t>
      </w:r>
    </w:p>
    <w:p w14:paraId="05EC5856" w14:textId="77777777" w:rsid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2410EA">
        <w:rPr>
          <w:rFonts w:asciiTheme="minorHAnsi" w:hAnsiTheme="minorHAnsi" w:cstheme="minorHAnsi"/>
          <w:color w:val="263238"/>
          <w:sz w:val="22"/>
          <w:szCs w:val="22"/>
        </w:rPr>
        <w:t>Performed S3 buckets creation, policies based on IAM role polices and customized the JSON template</w:t>
      </w:r>
      <w:r>
        <w:rPr>
          <w:rFonts w:asciiTheme="minorHAnsi" w:hAnsiTheme="minorHAnsi" w:cstheme="minorHAnsi"/>
          <w:color w:val="263238"/>
          <w:sz w:val="22"/>
          <w:szCs w:val="22"/>
        </w:rPr>
        <w:t>.</w:t>
      </w:r>
    </w:p>
    <w:p w14:paraId="02665DC9" w14:textId="491449AB" w:rsidR="0016534E" w:rsidRP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color w:val="263238"/>
          <w:sz w:val="22"/>
          <w:szCs w:val="22"/>
        </w:rPr>
        <w:t>Created AWS Multi-Factor Authentication (MFA) for instance RDP/SSH logon, worked with teams to lock down security group.</w:t>
      </w:r>
    </w:p>
    <w:p w14:paraId="78522BEA" w14:textId="531D92EA" w:rsidR="0016534E" w:rsidRPr="0016534E"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16534E">
        <w:rPr>
          <w:rFonts w:asciiTheme="minorHAnsi" w:hAnsiTheme="minorHAnsi" w:cstheme="minorHAnsi"/>
          <w:color w:val="000000"/>
          <w:sz w:val="22"/>
          <w:szCs w:val="22"/>
        </w:rPr>
        <w:t>Worked on Managing the Private Cloud Environment using Chef.</w:t>
      </w:r>
    </w:p>
    <w:p w14:paraId="3CE2CF50" w14:textId="77777777" w:rsidR="0016534E" w:rsidRPr="00357ECC" w:rsidRDefault="0016534E" w:rsidP="0016534E">
      <w:pPr>
        <w:numPr>
          <w:ilvl w:val="0"/>
          <w:numId w:val="27"/>
        </w:numPr>
        <w:pBdr>
          <w:top w:val="nil"/>
          <w:left w:val="nil"/>
          <w:bottom w:val="nil"/>
          <w:right w:val="nil"/>
          <w:between w:val="nil"/>
        </w:pBdr>
        <w:ind w:left="360"/>
        <w:jc w:val="both"/>
        <w:rPr>
          <w:rFonts w:asciiTheme="minorHAnsi" w:hAnsiTheme="minorHAnsi" w:cstheme="minorHAnsi"/>
          <w:color w:val="000000"/>
          <w:sz w:val="22"/>
          <w:szCs w:val="22"/>
        </w:rPr>
      </w:pPr>
      <w:r w:rsidRPr="00357ECC">
        <w:rPr>
          <w:rFonts w:asciiTheme="minorHAnsi" w:hAnsiTheme="minorHAnsi" w:cstheme="minorHAnsi"/>
          <w:color w:val="000000"/>
          <w:sz w:val="22"/>
          <w:szCs w:val="22"/>
          <w:highlight w:val="white"/>
        </w:rPr>
        <w:t>Configured volume groups and logical volumes, extended logical volumes for file system growth needs using Logical Volume Manager (LVM) commands. </w:t>
      </w:r>
    </w:p>
    <w:p w14:paraId="6437FBD0" w14:textId="77777777" w:rsidR="0016534E" w:rsidRPr="00DA2084" w:rsidRDefault="0016534E" w:rsidP="009A39FE">
      <w:pPr>
        <w:pBdr>
          <w:top w:val="nil"/>
          <w:left w:val="nil"/>
          <w:bottom w:val="nil"/>
          <w:right w:val="nil"/>
          <w:between w:val="nil"/>
        </w:pBdr>
        <w:ind w:left="720"/>
        <w:jc w:val="both"/>
        <w:rPr>
          <w:rFonts w:asciiTheme="minorHAnsi" w:hAnsiTheme="minorHAnsi" w:cstheme="minorHAnsi"/>
          <w:color w:val="000000"/>
          <w:sz w:val="22"/>
          <w:szCs w:val="22"/>
        </w:rPr>
      </w:pPr>
    </w:p>
    <w:p w14:paraId="7996EEBA" w14:textId="48C17A91" w:rsidR="0030486B" w:rsidRDefault="009A39FE" w:rsidP="009A39FE">
      <w:pPr>
        <w:pBdr>
          <w:top w:val="nil"/>
          <w:left w:val="nil"/>
          <w:bottom w:val="nil"/>
          <w:right w:val="nil"/>
          <w:between w:val="nil"/>
        </w:pBdr>
        <w:jc w:val="both"/>
        <w:rPr>
          <w:rFonts w:ascii="Calibri-Bold" w:eastAsiaTheme="minorHAnsi" w:hAnsi="Calibri-Bold" w:cs="Calibri-Bold"/>
          <w:b/>
          <w:bCs/>
          <w:sz w:val="24"/>
          <w:szCs w:val="24"/>
        </w:rPr>
      </w:pPr>
      <w:r w:rsidRPr="009A39FE">
        <w:rPr>
          <w:rFonts w:asciiTheme="minorHAnsi" w:hAnsiTheme="minorHAnsi" w:cstheme="minorHAnsi"/>
          <w:b/>
          <w:bCs/>
          <w:iCs/>
          <w:sz w:val="24"/>
          <w:szCs w:val="24"/>
        </w:rPr>
        <w:t>Tools Used:</w:t>
      </w:r>
      <w:r w:rsidR="0016534E" w:rsidRPr="001D1DF4">
        <w:rPr>
          <w:rFonts w:asciiTheme="minorHAnsi" w:hAnsiTheme="minorHAnsi" w:cstheme="minorHAnsi"/>
          <w:iCs/>
          <w:sz w:val="22"/>
          <w:szCs w:val="22"/>
        </w:rPr>
        <w:t xml:space="preserve"> </w:t>
      </w:r>
      <w:r w:rsidRPr="009A39FE">
        <w:rPr>
          <w:rFonts w:asciiTheme="minorHAnsi" w:hAnsiTheme="minorHAnsi" w:cstheme="minorHAnsi"/>
          <w:bCs/>
          <w:color w:val="000000"/>
          <w:sz w:val="22"/>
          <w:szCs w:val="22"/>
        </w:rPr>
        <w:t xml:space="preserve">AWS services like (EC2, S3, Glacier, ELB, RDS, SNS, CloudWatch, Route 53, Lambda, Redshift, IAM, Code Deploy ), CloudFormation, Ansible, Jenkins, GitLab, ANT, Maven, GitLab , </w:t>
      </w:r>
      <w:proofErr w:type="spellStart"/>
      <w:r w:rsidRPr="009A39FE">
        <w:rPr>
          <w:rFonts w:asciiTheme="minorHAnsi" w:hAnsiTheme="minorHAnsi" w:cstheme="minorHAnsi"/>
          <w:bCs/>
          <w:color w:val="000000"/>
          <w:sz w:val="22"/>
          <w:szCs w:val="22"/>
        </w:rPr>
        <w:t>BitBucket</w:t>
      </w:r>
      <w:proofErr w:type="spellEnd"/>
      <w:r w:rsidRPr="009A39FE">
        <w:rPr>
          <w:rFonts w:asciiTheme="minorHAnsi" w:hAnsiTheme="minorHAnsi" w:cstheme="minorHAnsi"/>
          <w:bCs/>
          <w:color w:val="000000"/>
          <w:sz w:val="22"/>
          <w:szCs w:val="22"/>
        </w:rPr>
        <w:t>, Python, Chef</w:t>
      </w:r>
    </w:p>
    <w:sectPr w:rsidR="0030486B" w:rsidSect="00592731">
      <w:headerReference w:type="even" r:id="rId12"/>
      <w:headerReference w:type="default" r:id="rId13"/>
      <w:footerReference w:type="even" r:id="rId14"/>
      <w:headerReference w:type="first" r:id="rId15"/>
      <w:footerReference w:type="first" r:id="rId16"/>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C927C" w14:textId="77777777" w:rsidR="00B81DFF" w:rsidRDefault="00B81DFF" w:rsidP="00396E75">
      <w:r>
        <w:separator/>
      </w:r>
    </w:p>
  </w:endnote>
  <w:endnote w:type="continuationSeparator" w:id="0">
    <w:p w14:paraId="2093881E" w14:textId="77777777" w:rsidR="00B81DFF" w:rsidRDefault="00B81DFF" w:rsidP="0039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Bold">
    <w:altName w:val="Calibri"/>
    <w:panose1 w:val="00000000000000000000"/>
    <w:charset w:val="00"/>
    <w:family w:val="auto"/>
    <w:notTrueType/>
    <w:pitch w:val="default"/>
    <w:sig w:usb0="00000003" w:usb1="00000000" w:usb2="00000000" w:usb3="00000000" w:csb0="00000001" w:csb1="00000000"/>
  </w:font>
  <w:font w:name="Gungsuh">
    <w:charset w:val="81"/>
    <w:family w:val="roman"/>
    <w:pitch w:val="variable"/>
    <w:sig w:usb0="B00002AF" w:usb1="69D77CFB" w:usb2="00000030" w:usb3="00000000" w:csb0="0008009F" w:csb1="00000000"/>
  </w:font>
  <w:font w:name="Plantagenet Cherokee">
    <w:charset w:val="00"/>
    <w:family w:val="roman"/>
    <w:pitch w:val="variable"/>
    <w:sig w:usb0="00000003" w:usb1="00000000" w:usb2="00001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B089" w14:textId="44B10B02" w:rsidR="005A0E9B" w:rsidRPr="004D569D" w:rsidRDefault="005A0E9B" w:rsidP="006217C6">
    <w:pPr>
      <w:pStyle w:val="Footer"/>
      <w:tabs>
        <w:tab w:val="clear" w:pos="4680"/>
        <w:tab w:val="clear" w:pos="9360"/>
        <w:tab w:val="center" w:pos="3407"/>
      </w:tabs>
    </w:pPr>
    <w:r>
      <w:rPr>
        <w:noProof/>
      </w:rPr>
      <mc:AlternateContent>
        <mc:Choice Requires="wps">
          <w:drawing>
            <wp:anchor distT="45720" distB="45720" distL="114300" distR="114300" simplePos="0" relativeHeight="251675648" behindDoc="1" locked="0" layoutInCell="1" allowOverlap="1" wp14:anchorId="791D3937" wp14:editId="44B73D22">
              <wp:simplePos x="0" y="0"/>
              <wp:positionH relativeFrom="margin">
                <wp:posOffset>-134620</wp:posOffset>
              </wp:positionH>
              <wp:positionV relativeFrom="paragraph">
                <wp:posOffset>-10160</wp:posOffset>
              </wp:positionV>
              <wp:extent cx="2743200" cy="237490"/>
              <wp:effectExtent l="0" t="0" r="0" b="0"/>
              <wp:wrapTight wrapText="bothSides">
                <wp:wrapPolygon edited="0">
                  <wp:start x="450" y="0"/>
                  <wp:lineTo x="450" y="20041"/>
                  <wp:lineTo x="21000" y="20041"/>
                  <wp:lineTo x="21000" y="0"/>
                  <wp:lineTo x="450"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237490"/>
                      </a:xfrm>
                      <a:prstGeom prst="rect">
                        <a:avLst/>
                      </a:prstGeom>
                      <a:noFill/>
                      <a:ln w="9525">
                        <a:noFill/>
                        <a:miter lim="800000"/>
                        <a:headEnd/>
                        <a:tailEnd/>
                      </a:ln>
                    </wps:spPr>
                    <wps:txbx>
                      <w:txbxContent>
                        <w:p w14:paraId="716E5CBC" w14:textId="5B1E0ED4" w:rsidR="005A0E9B" w:rsidRPr="006217C6" w:rsidRDefault="005A0E9B">
                          <w:pPr>
                            <w:rPr>
                              <w:color w:val="0D0D0D" w:themeColor="text1" w:themeTint="F2"/>
                              <w:lang w:val="en-I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91D3937" id="_x0000_t202" coordsize="21600,21600" o:spt="202" path="m,l,21600r21600,l21600,xe">
              <v:stroke joinstyle="miter"/>
              <v:path gradientshapeok="t" o:connecttype="rect"/>
            </v:shapetype>
            <v:shape id="Text Box 2" o:spid="_x0000_s1026" type="#_x0000_t202" style="position:absolute;margin-left:-10.6pt;margin-top:-.8pt;width:3in;height:18.7pt;z-index:-2516408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" filled="f" stroked="f">
              <v:textbox style="mso-fit-shape-to-text:t">
                <w:txbxContent>
                  <w:p w14:paraId="716E5CBC" w14:textId="5B1E0ED4" w:rsidR="005A0E9B" w:rsidRPr="006217C6" w:rsidRDefault="005A0E9B">
                    <w:pPr>
                      <w:rPr>
                        <w:color w:val="0D0D0D" w:themeColor="text1" w:themeTint="F2"/>
                        <w:lang w:val="en-IN"/>
                      </w:rPr>
                    </w:pPr>
                  </w:p>
                </w:txbxContent>
              </v:textbox>
              <w10:wrap type="tight"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DEC7" w14:textId="77777777" w:rsidR="00BF15AF" w:rsidRDefault="00BF1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0D0E" w14:textId="77777777" w:rsidR="00BF15AF" w:rsidRDefault="00BF15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BD99" w14:textId="77777777" w:rsidR="00B81DFF" w:rsidRDefault="00B81DFF" w:rsidP="00396E75">
      <w:r>
        <w:separator/>
      </w:r>
    </w:p>
  </w:footnote>
  <w:footnote w:type="continuationSeparator" w:id="0">
    <w:p w14:paraId="34C9931C" w14:textId="77777777" w:rsidR="00B81DFF" w:rsidRDefault="00B81DFF" w:rsidP="00396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C637" w14:textId="62051149" w:rsidR="005A0E9B" w:rsidRDefault="00032A9C">
    <w:pPr>
      <w:pStyle w:val="Header"/>
    </w:pPr>
    <w:r>
      <w:rPr>
        <w:noProof/>
      </w:rPr>
      <w:drawing>
        <wp:anchor distT="0" distB="0" distL="114300" distR="114300" simplePos="0" relativeHeight="251678720" behindDoc="1" locked="0" layoutInCell="0" allowOverlap="1" wp14:anchorId="6D32B61E" wp14:editId="3455FE2F">
          <wp:simplePos x="0" y="0"/>
          <wp:positionH relativeFrom="margin">
            <wp:align>center</wp:align>
          </wp:positionH>
          <wp:positionV relativeFrom="margin">
            <wp:align>center</wp:align>
          </wp:positionV>
          <wp:extent cx="2157730" cy="1979295"/>
          <wp:effectExtent l="0" t="0" r="0" b="1905"/>
          <wp:wrapNone/>
          <wp:docPr id="1019536062" name="Picture 101953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157730" cy="197929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1584" w14:textId="5DB66C38" w:rsidR="005A0E9B" w:rsidRDefault="00032A9C">
    <w:pPr>
      <w:pStyle w:val="Header"/>
    </w:pPr>
    <w:r>
      <w:rPr>
        <w:noProof/>
      </w:rPr>
      <w:drawing>
        <wp:anchor distT="0" distB="0" distL="114300" distR="114300" simplePos="0" relativeHeight="251677696" behindDoc="1" locked="0" layoutInCell="0" allowOverlap="1" wp14:anchorId="7FB428C7" wp14:editId="44070E25">
          <wp:simplePos x="0" y="0"/>
          <wp:positionH relativeFrom="margin">
            <wp:align>center</wp:align>
          </wp:positionH>
          <wp:positionV relativeFrom="margin">
            <wp:align>center</wp:align>
          </wp:positionV>
          <wp:extent cx="2157730" cy="1979295"/>
          <wp:effectExtent l="0" t="0" r="0" b="1905"/>
          <wp:wrapNone/>
          <wp:docPr id="1766796176" name="Picture 176679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2157730" cy="197929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05C9" w14:textId="77777777" w:rsidR="00BE5EAE" w:rsidRDefault="00FC56AA">
    <w:pPr>
      <w:pStyle w:val="Header"/>
    </w:pPr>
    <w:r>
      <w:rPr>
        <w:noProof/>
      </w:rPr>
      <w:pict w14:anchorId="2E1A4C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726438" o:spid="_x0000_s1048" type="#_x0000_t75" style="position:absolute;margin-left:0;margin-top:0;width:169.9pt;height:155.85pt;z-index:-251645952;mso-position-horizontal:center;mso-position-horizontal-relative:margin;mso-position-vertical:center;mso-position-vertical-relative:margin" o:allowincell="f">
          <v:imagedata r:id="rId1" o:title="logo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0149" w14:textId="6B94C27A" w:rsidR="004D569D" w:rsidRDefault="001E2B13" w:rsidP="000560F5">
    <w:pPr>
      <w:pStyle w:val="Header"/>
    </w:pPr>
    <w:r>
      <w:rPr>
        <w:noProof/>
      </w:rPr>
      <mc:AlternateContent>
        <mc:Choice Requires="wps">
          <w:drawing>
            <wp:anchor distT="0" distB="0" distL="114300" distR="114300" simplePos="0" relativeHeight="251668480" behindDoc="0" locked="0" layoutInCell="1" allowOverlap="1" wp14:anchorId="14B94375" wp14:editId="42BAC46F">
              <wp:simplePos x="0" y="0"/>
              <wp:positionH relativeFrom="column">
                <wp:posOffset>4314825</wp:posOffset>
              </wp:positionH>
              <wp:positionV relativeFrom="paragraph">
                <wp:posOffset>379730</wp:posOffset>
              </wp:positionV>
              <wp:extent cx="2453005" cy="412115"/>
              <wp:effectExtent l="0" t="0" r="0" b="0"/>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3005" cy="412115"/>
                      </a:xfrm>
                      <a:prstGeom prst="rect">
                        <a:avLst/>
                      </a:prstGeom>
                      <a:noFill/>
                      <a:ln>
                        <a:noFill/>
                      </a:ln>
                    </wps:spPr>
                    <wps:txbx>
                      <w:txbxContent>
                        <w:p w14:paraId="5804265D" w14:textId="4F11666D" w:rsidR="00C87D0E" w:rsidRPr="002D7056" w:rsidRDefault="00C87D0E">
                          <w:pPr>
                            <w:rPr>
                              <w:rFonts w:eastAsia="Gungsuh"/>
                              <w:b/>
                              <w:sz w:val="18"/>
                              <w:szCs w:val="18"/>
                            </w:rPr>
                          </w:pPr>
                        </w:p>
                        <w:p w14:paraId="579A0228" w14:textId="77777777" w:rsidR="00AC7A3E" w:rsidRPr="002D7056" w:rsidRDefault="00AC7A3E">
                          <w:pPr>
                            <w:rPr>
                              <w:rFonts w:ascii="Plantagenet Cherokee" w:eastAsia="Gungsuh" w:hAnsi="Plantagenet Cherokee"/>
                              <w:b/>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94375" id="_x0000_t202" coordsize="21600,21600" o:spt="202" path="m,l,21600r21600,l21600,xe">
              <v:stroke joinstyle="miter"/>
              <v:path gradientshapeok="t" o:connecttype="rect"/>
            </v:shapetype>
            <v:shape id="Text Box 14" o:spid="_x0000_s1027" type="#_x0000_t202" style="position:absolute;margin-left:339.75pt;margin-top:29.9pt;width:193.15pt;height:32.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" filled="f" stroked="f">
              <v:textbox>
                <w:txbxContent>
                  <w:p w14:paraId="5804265D" w14:textId="4F11666D" w:rsidR="00C87D0E" w:rsidRPr="002D7056" w:rsidRDefault="00C87D0E">
                    <w:pPr>
                      <w:rPr>
                        <w:rFonts w:eastAsia="Gungsuh"/>
                        <w:b/>
                        <w:sz w:val="18"/>
                        <w:szCs w:val="18"/>
                      </w:rPr>
                    </w:pPr>
                  </w:p>
                  <w:p w14:paraId="579A0228" w14:textId="77777777" w:rsidR="00AC7A3E" w:rsidRPr="002D7056" w:rsidRDefault="00AC7A3E">
                    <w:pPr>
                      <w:rPr>
                        <w:rFonts w:ascii="Plantagenet Cherokee" w:eastAsia="Gungsuh" w:hAnsi="Plantagenet Cherokee"/>
                        <w:b/>
                        <w:sz w:val="16"/>
                        <w:szCs w:val="16"/>
                      </w:rPr>
                    </w:pP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ADF7" w14:textId="77777777" w:rsidR="00BE5EAE" w:rsidRDefault="00FC56AA">
    <w:pPr>
      <w:pStyle w:val="Header"/>
    </w:pPr>
    <w:r>
      <w:rPr>
        <w:noProof/>
      </w:rPr>
      <w:pict w14:anchorId="785857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2726437" o:spid="_x0000_s1047" type="#_x0000_t75" style="position:absolute;margin-left:0;margin-top:0;width:169.9pt;height:155.85pt;z-index:-251646976;mso-position-horizontal:center;mso-position-horizontal-relative:margin;mso-position-vertical:center;mso-position-vertical-relative:margin" o:allowincell="f">
          <v:imagedata r:id="rId1" o:title="logo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sz w:val="22"/>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sz w:val="20"/>
        <w:shd w:val="clear" w:color="auto" w:fill="C0C0C0"/>
        <w:lang w:val="fr-FR"/>
      </w:r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cs="Symbol"/>
        <w:color w:val="222222"/>
        <w:sz w:val="22"/>
        <w:shd w:val="clear" w:color="auto" w:fill="FFFFFF"/>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cs="Symbol"/>
        <w:sz w:val="20"/>
      </w:rPr>
    </w:lvl>
  </w:abstractNum>
  <w:abstractNum w:abstractNumId="6" w15:restartNumberingAfterBreak="0">
    <w:nsid w:val="05011C54"/>
    <w:multiLevelType w:val="multilevel"/>
    <w:tmpl w:val="EC3C5DC4"/>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50A0DE3"/>
    <w:multiLevelType w:val="hybridMultilevel"/>
    <w:tmpl w:val="F664F8F4"/>
    <w:lvl w:ilvl="0" w:tplc="0074D462">
      <w:start w:val="1"/>
      <w:numFmt w:val="bullet"/>
      <w:lvlText w:val=""/>
      <w:lvlJc w:val="left"/>
      <w:pPr>
        <w:ind w:left="810" w:hanging="360"/>
      </w:pPr>
      <w:rPr>
        <w:rFonts w:ascii="Symbol" w:hAnsi="Symbol" w:hint="default"/>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080D0600"/>
    <w:multiLevelType w:val="hybridMultilevel"/>
    <w:tmpl w:val="E2487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12A23"/>
    <w:multiLevelType w:val="multilevel"/>
    <w:tmpl w:val="7C9036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04C7385"/>
    <w:multiLevelType w:val="hybridMultilevel"/>
    <w:tmpl w:val="1ED2C6FE"/>
    <w:lvl w:ilvl="0" w:tplc="1ACECC48">
      <w:start w:val="1"/>
      <w:numFmt w:val="bullet"/>
      <w:lvlText w:val=""/>
      <w:lvlJc w:val="left"/>
      <w:pPr>
        <w:ind w:left="720"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C03404"/>
    <w:multiLevelType w:val="hybridMultilevel"/>
    <w:tmpl w:val="7A0485EA"/>
    <w:lvl w:ilvl="0" w:tplc="0074D462">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142F7606"/>
    <w:multiLevelType w:val="hybridMultilevel"/>
    <w:tmpl w:val="2DF460CC"/>
    <w:lvl w:ilvl="0" w:tplc="0074D46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6361D0"/>
    <w:multiLevelType w:val="hybridMultilevel"/>
    <w:tmpl w:val="64FEEC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07568"/>
    <w:multiLevelType w:val="hybridMultilevel"/>
    <w:tmpl w:val="781AF474"/>
    <w:lvl w:ilvl="0" w:tplc="AFEED888">
      <w:start w:val="1"/>
      <w:numFmt w:val="bullet"/>
      <w:pStyle w:val="NormalVerdana"/>
      <w:lvlText w:val=""/>
      <w:lvlJc w:val="left"/>
      <w:pPr>
        <w:tabs>
          <w:tab w:val="num" w:pos="810"/>
        </w:tabs>
        <w:ind w:left="810" w:hanging="360"/>
      </w:pPr>
      <w:rPr>
        <w:rFonts w:ascii="Wingdings" w:hAnsi="Wingdings" w:hint="default"/>
      </w:rPr>
    </w:lvl>
    <w:lvl w:ilvl="1" w:tplc="04090003">
      <w:start w:val="1"/>
      <w:numFmt w:val="bullet"/>
      <w:lvlText w:val="o"/>
      <w:lvlJc w:val="left"/>
      <w:pPr>
        <w:tabs>
          <w:tab w:val="num" w:pos="1530"/>
        </w:tabs>
        <w:ind w:left="1530" w:hanging="360"/>
      </w:pPr>
      <w:rPr>
        <w:rFonts w:ascii="Courier New" w:hAnsi="Courier New" w:cs="Courier New"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Courier New"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Courier New"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15"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5B9BD5" w:themeColor="accent1"/>
        <w:sz w:val="24"/>
      </w:rPr>
    </w:lvl>
    <w:lvl w:ilvl="1">
      <w:start w:val="1"/>
      <w:numFmt w:val="bullet"/>
      <w:lvlText w:val="o"/>
      <w:lvlJc w:val="left"/>
      <w:pPr>
        <w:ind w:left="720" w:hanging="360"/>
      </w:pPr>
      <w:rPr>
        <w:rFonts w:ascii="Courier New" w:hAnsi="Courier New" w:cs="Times New Roman" w:hint="default"/>
        <w:color w:val="5B9BD5" w:themeColor="accent1"/>
        <w:sz w:val="24"/>
      </w:rPr>
    </w:lvl>
    <w:lvl w:ilvl="2">
      <w:start w:val="1"/>
      <w:numFmt w:val="bullet"/>
      <w:lvlText w:val=""/>
      <w:lvlJc w:val="left"/>
      <w:pPr>
        <w:ind w:left="1080" w:hanging="360"/>
      </w:pPr>
      <w:rPr>
        <w:rFonts w:ascii="Wingdings" w:hAnsi="Wingdings" w:hint="default"/>
        <w:color w:val="5B9BD5"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Times New Roman"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1D3D742B"/>
    <w:multiLevelType w:val="hybridMultilevel"/>
    <w:tmpl w:val="E8F8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D5F06"/>
    <w:multiLevelType w:val="hybridMultilevel"/>
    <w:tmpl w:val="74427802"/>
    <w:lvl w:ilvl="0" w:tplc="04090001">
      <w:start w:val="1"/>
      <w:numFmt w:val="bullet"/>
      <w:pStyle w:val="Heading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EF16F2"/>
    <w:multiLevelType w:val="multilevel"/>
    <w:tmpl w:val="DA36FF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B2423D9"/>
    <w:multiLevelType w:val="hybridMultilevel"/>
    <w:tmpl w:val="8410CB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8105CC"/>
    <w:multiLevelType w:val="hybridMultilevel"/>
    <w:tmpl w:val="3D80E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DF34279"/>
    <w:multiLevelType w:val="multilevel"/>
    <w:tmpl w:val="D85AA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F2529C5"/>
    <w:multiLevelType w:val="hybridMultilevel"/>
    <w:tmpl w:val="A56CB9F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41E6668A"/>
    <w:multiLevelType w:val="multilevel"/>
    <w:tmpl w:val="1046BC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7107B52"/>
    <w:multiLevelType w:val="multilevel"/>
    <w:tmpl w:val="790EA7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7BF36C3"/>
    <w:multiLevelType w:val="hybridMultilevel"/>
    <w:tmpl w:val="3F003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E009D7"/>
    <w:multiLevelType w:val="hybridMultilevel"/>
    <w:tmpl w:val="451220D6"/>
    <w:lvl w:ilvl="0" w:tplc="0074D462">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F646E6B"/>
    <w:multiLevelType w:val="hybridMultilevel"/>
    <w:tmpl w:val="8760D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8C5B3D"/>
    <w:multiLevelType w:val="hybridMultilevel"/>
    <w:tmpl w:val="E71EF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6013B58"/>
    <w:multiLevelType w:val="hybridMultilevel"/>
    <w:tmpl w:val="A7D880F4"/>
    <w:lvl w:ilvl="0" w:tplc="1ACECC48">
      <w:start w:val="1"/>
      <w:numFmt w:val="bullet"/>
      <w:lvlText w:val=""/>
      <w:lvlJc w:val="left"/>
      <w:pPr>
        <w:ind w:left="1080"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AA4021F"/>
    <w:multiLevelType w:val="hybridMultilevel"/>
    <w:tmpl w:val="0C2AF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FB1D3D"/>
    <w:multiLevelType w:val="hybridMultilevel"/>
    <w:tmpl w:val="C2443A9E"/>
    <w:lvl w:ilvl="0" w:tplc="0074D462">
      <w:start w:val="1"/>
      <w:numFmt w:val="bullet"/>
      <w:lvlText w:val=""/>
      <w:lvlJc w:val="left"/>
      <w:pPr>
        <w:ind w:left="1350" w:hanging="360"/>
      </w:pPr>
      <w:rPr>
        <w:rFonts w:ascii="Symbol" w:hAnsi="Symbol" w:hint="default"/>
        <w:color w:val="auto"/>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2" w15:restartNumberingAfterBreak="0">
    <w:nsid w:val="5D956328"/>
    <w:multiLevelType w:val="hybridMultilevel"/>
    <w:tmpl w:val="8988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09395E"/>
    <w:multiLevelType w:val="multilevel"/>
    <w:tmpl w:val="16306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C290CC1"/>
    <w:multiLevelType w:val="hybridMultilevel"/>
    <w:tmpl w:val="F2ECF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30519749">
    <w:abstractNumId w:val="14"/>
  </w:num>
  <w:num w:numId="2" w16cid:durableId="201138044">
    <w:abstractNumId w:val="17"/>
  </w:num>
  <w:num w:numId="3" w16cid:durableId="585572362">
    <w:abstractNumId w:val="15"/>
  </w:num>
  <w:num w:numId="4" w16cid:durableId="807863862">
    <w:abstractNumId w:val="22"/>
  </w:num>
  <w:num w:numId="5" w16cid:durableId="1752190783">
    <w:abstractNumId w:val="19"/>
  </w:num>
  <w:num w:numId="6" w16cid:durableId="1851993410">
    <w:abstractNumId w:val="7"/>
  </w:num>
  <w:num w:numId="7" w16cid:durableId="1465850100">
    <w:abstractNumId w:val="12"/>
  </w:num>
  <w:num w:numId="8" w16cid:durableId="1701007835">
    <w:abstractNumId w:val="11"/>
  </w:num>
  <w:num w:numId="9" w16cid:durableId="1074359757">
    <w:abstractNumId w:val="26"/>
  </w:num>
  <w:num w:numId="10" w16cid:durableId="1530415898">
    <w:abstractNumId w:val="31"/>
  </w:num>
  <w:num w:numId="11" w16cid:durableId="949170540">
    <w:abstractNumId w:val="8"/>
  </w:num>
  <w:num w:numId="12" w16cid:durableId="329866994">
    <w:abstractNumId w:val="25"/>
  </w:num>
  <w:num w:numId="13" w16cid:durableId="950548108">
    <w:abstractNumId w:val="34"/>
  </w:num>
  <w:num w:numId="14" w16cid:durableId="473725">
    <w:abstractNumId w:val="20"/>
  </w:num>
  <w:num w:numId="15" w16cid:durableId="978538177">
    <w:abstractNumId w:val="13"/>
  </w:num>
  <w:num w:numId="16" w16cid:durableId="1551653419">
    <w:abstractNumId w:val="16"/>
  </w:num>
  <w:num w:numId="17" w16cid:durableId="941228188">
    <w:abstractNumId w:val="28"/>
  </w:num>
  <w:num w:numId="18" w16cid:durableId="1637639725">
    <w:abstractNumId w:val="6"/>
  </w:num>
  <w:num w:numId="19" w16cid:durableId="148060237">
    <w:abstractNumId w:val="27"/>
  </w:num>
  <w:num w:numId="20" w16cid:durableId="1996061488">
    <w:abstractNumId w:val="21"/>
  </w:num>
  <w:num w:numId="21" w16cid:durableId="1387221677">
    <w:abstractNumId w:val="33"/>
  </w:num>
  <w:num w:numId="22" w16cid:durableId="563611865">
    <w:abstractNumId w:val="24"/>
  </w:num>
  <w:num w:numId="23" w16cid:durableId="21521917">
    <w:abstractNumId w:val="18"/>
  </w:num>
  <w:num w:numId="24" w16cid:durableId="1443380057">
    <w:abstractNumId w:val="23"/>
  </w:num>
  <w:num w:numId="25" w16cid:durableId="315887184">
    <w:abstractNumId w:val="32"/>
  </w:num>
  <w:num w:numId="26" w16cid:durableId="541291821">
    <w:abstractNumId w:val="9"/>
  </w:num>
  <w:num w:numId="27" w16cid:durableId="1558200851">
    <w:abstractNumId w:val="30"/>
  </w:num>
  <w:num w:numId="28" w16cid:durableId="1142843752">
    <w:abstractNumId w:val="10"/>
  </w:num>
  <w:num w:numId="29" w16cid:durableId="162867009">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B0D"/>
    <w:rsid w:val="00001E16"/>
    <w:rsid w:val="0000237D"/>
    <w:rsid w:val="00010E8F"/>
    <w:rsid w:val="00014B7E"/>
    <w:rsid w:val="00015571"/>
    <w:rsid w:val="0002176A"/>
    <w:rsid w:val="000229E4"/>
    <w:rsid w:val="00024706"/>
    <w:rsid w:val="00024BE8"/>
    <w:rsid w:val="00030E8B"/>
    <w:rsid w:val="00030EBA"/>
    <w:rsid w:val="0003147C"/>
    <w:rsid w:val="00032A9C"/>
    <w:rsid w:val="00032D50"/>
    <w:rsid w:val="00034809"/>
    <w:rsid w:val="00035418"/>
    <w:rsid w:val="00040A18"/>
    <w:rsid w:val="0004258C"/>
    <w:rsid w:val="000467C1"/>
    <w:rsid w:val="000524D6"/>
    <w:rsid w:val="000560F5"/>
    <w:rsid w:val="0006200B"/>
    <w:rsid w:val="00063833"/>
    <w:rsid w:val="00065817"/>
    <w:rsid w:val="0006708F"/>
    <w:rsid w:val="00067629"/>
    <w:rsid w:val="00070570"/>
    <w:rsid w:val="000705F3"/>
    <w:rsid w:val="00070A49"/>
    <w:rsid w:val="0007117B"/>
    <w:rsid w:val="00073F21"/>
    <w:rsid w:val="00077854"/>
    <w:rsid w:val="0008325C"/>
    <w:rsid w:val="0008755E"/>
    <w:rsid w:val="0009005D"/>
    <w:rsid w:val="00091301"/>
    <w:rsid w:val="000916A0"/>
    <w:rsid w:val="0009180B"/>
    <w:rsid w:val="00092186"/>
    <w:rsid w:val="00093115"/>
    <w:rsid w:val="000934A7"/>
    <w:rsid w:val="00096756"/>
    <w:rsid w:val="000A024C"/>
    <w:rsid w:val="000A3280"/>
    <w:rsid w:val="000A4751"/>
    <w:rsid w:val="000A608A"/>
    <w:rsid w:val="000A75E5"/>
    <w:rsid w:val="000B3D2E"/>
    <w:rsid w:val="000B5188"/>
    <w:rsid w:val="000B5A35"/>
    <w:rsid w:val="000B6576"/>
    <w:rsid w:val="000B6DCC"/>
    <w:rsid w:val="000C7106"/>
    <w:rsid w:val="000C718C"/>
    <w:rsid w:val="000C7E63"/>
    <w:rsid w:val="000D19B4"/>
    <w:rsid w:val="000E4150"/>
    <w:rsid w:val="000E4AA9"/>
    <w:rsid w:val="000E5E42"/>
    <w:rsid w:val="000F0BE6"/>
    <w:rsid w:val="000F1BF4"/>
    <w:rsid w:val="000F28A6"/>
    <w:rsid w:val="000F4C0C"/>
    <w:rsid w:val="000F57BF"/>
    <w:rsid w:val="000F5EDE"/>
    <w:rsid w:val="000F64E4"/>
    <w:rsid w:val="000F701D"/>
    <w:rsid w:val="000F75D9"/>
    <w:rsid w:val="00101AE8"/>
    <w:rsid w:val="0010422D"/>
    <w:rsid w:val="001065DE"/>
    <w:rsid w:val="001073CD"/>
    <w:rsid w:val="00112FE7"/>
    <w:rsid w:val="00113520"/>
    <w:rsid w:val="00114039"/>
    <w:rsid w:val="00114451"/>
    <w:rsid w:val="001211C6"/>
    <w:rsid w:val="00123370"/>
    <w:rsid w:val="0012549B"/>
    <w:rsid w:val="00126C02"/>
    <w:rsid w:val="00127701"/>
    <w:rsid w:val="0013391D"/>
    <w:rsid w:val="00135213"/>
    <w:rsid w:val="00140CAA"/>
    <w:rsid w:val="00141B7E"/>
    <w:rsid w:val="00141C06"/>
    <w:rsid w:val="00145AD1"/>
    <w:rsid w:val="00146FDF"/>
    <w:rsid w:val="00156187"/>
    <w:rsid w:val="001617C7"/>
    <w:rsid w:val="0016189A"/>
    <w:rsid w:val="0016371B"/>
    <w:rsid w:val="001652E1"/>
    <w:rsid w:val="0016534E"/>
    <w:rsid w:val="00170EA6"/>
    <w:rsid w:val="001737C0"/>
    <w:rsid w:val="00181BB4"/>
    <w:rsid w:val="001864DF"/>
    <w:rsid w:val="00190D2C"/>
    <w:rsid w:val="00192256"/>
    <w:rsid w:val="0019331A"/>
    <w:rsid w:val="001937CF"/>
    <w:rsid w:val="001962A4"/>
    <w:rsid w:val="001962C2"/>
    <w:rsid w:val="001A5CAB"/>
    <w:rsid w:val="001A6145"/>
    <w:rsid w:val="001A6376"/>
    <w:rsid w:val="001A726A"/>
    <w:rsid w:val="001A7F85"/>
    <w:rsid w:val="001B142C"/>
    <w:rsid w:val="001B20DE"/>
    <w:rsid w:val="001B57A0"/>
    <w:rsid w:val="001C172E"/>
    <w:rsid w:val="001C3390"/>
    <w:rsid w:val="001C398D"/>
    <w:rsid w:val="001C5DC7"/>
    <w:rsid w:val="001C5ECB"/>
    <w:rsid w:val="001C7B3D"/>
    <w:rsid w:val="001D0959"/>
    <w:rsid w:val="001D1DF4"/>
    <w:rsid w:val="001D31FE"/>
    <w:rsid w:val="001D6E63"/>
    <w:rsid w:val="001E0FBF"/>
    <w:rsid w:val="001E1B8E"/>
    <w:rsid w:val="001E2782"/>
    <w:rsid w:val="001E2B13"/>
    <w:rsid w:val="001E7A4B"/>
    <w:rsid w:val="001F1036"/>
    <w:rsid w:val="001F12B3"/>
    <w:rsid w:val="001F3706"/>
    <w:rsid w:val="001F527F"/>
    <w:rsid w:val="001F5FD6"/>
    <w:rsid w:val="001F6835"/>
    <w:rsid w:val="00203968"/>
    <w:rsid w:val="00204050"/>
    <w:rsid w:val="002058BC"/>
    <w:rsid w:val="00206FBB"/>
    <w:rsid w:val="00212301"/>
    <w:rsid w:val="002130F1"/>
    <w:rsid w:val="002157CF"/>
    <w:rsid w:val="00216B56"/>
    <w:rsid w:val="00216F1C"/>
    <w:rsid w:val="002212E7"/>
    <w:rsid w:val="00221556"/>
    <w:rsid w:val="00222493"/>
    <w:rsid w:val="002242D5"/>
    <w:rsid w:val="002276AD"/>
    <w:rsid w:val="00227DCE"/>
    <w:rsid w:val="00231419"/>
    <w:rsid w:val="002322E1"/>
    <w:rsid w:val="002328B1"/>
    <w:rsid w:val="00234929"/>
    <w:rsid w:val="00236A0D"/>
    <w:rsid w:val="0023726B"/>
    <w:rsid w:val="00244CEC"/>
    <w:rsid w:val="00245A4D"/>
    <w:rsid w:val="00252407"/>
    <w:rsid w:val="00256A94"/>
    <w:rsid w:val="00256E2F"/>
    <w:rsid w:val="00260E77"/>
    <w:rsid w:val="00263D00"/>
    <w:rsid w:val="002642A8"/>
    <w:rsid w:val="00265292"/>
    <w:rsid w:val="002701FB"/>
    <w:rsid w:val="00270B77"/>
    <w:rsid w:val="00270D7F"/>
    <w:rsid w:val="0027307B"/>
    <w:rsid w:val="002746A0"/>
    <w:rsid w:val="00274E42"/>
    <w:rsid w:val="002769C8"/>
    <w:rsid w:val="00280143"/>
    <w:rsid w:val="00281BAD"/>
    <w:rsid w:val="00281DCC"/>
    <w:rsid w:val="00282101"/>
    <w:rsid w:val="00285993"/>
    <w:rsid w:val="00286262"/>
    <w:rsid w:val="00286BB9"/>
    <w:rsid w:val="00286DB9"/>
    <w:rsid w:val="00287DB2"/>
    <w:rsid w:val="0029025F"/>
    <w:rsid w:val="00290A9E"/>
    <w:rsid w:val="00291B09"/>
    <w:rsid w:val="00296888"/>
    <w:rsid w:val="00297963"/>
    <w:rsid w:val="002A0C76"/>
    <w:rsid w:val="002A0EBE"/>
    <w:rsid w:val="002A74EB"/>
    <w:rsid w:val="002B6EF6"/>
    <w:rsid w:val="002B79F1"/>
    <w:rsid w:val="002C0C26"/>
    <w:rsid w:val="002C17B4"/>
    <w:rsid w:val="002C244F"/>
    <w:rsid w:val="002C2E77"/>
    <w:rsid w:val="002D109F"/>
    <w:rsid w:val="002D2D8F"/>
    <w:rsid w:val="002D2F14"/>
    <w:rsid w:val="002D5C62"/>
    <w:rsid w:val="002D7056"/>
    <w:rsid w:val="002E161D"/>
    <w:rsid w:val="002E3288"/>
    <w:rsid w:val="002E3B95"/>
    <w:rsid w:val="002E53B2"/>
    <w:rsid w:val="002F15E0"/>
    <w:rsid w:val="002F296C"/>
    <w:rsid w:val="002F2BF8"/>
    <w:rsid w:val="002F4C2A"/>
    <w:rsid w:val="002F4E35"/>
    <w:rsid w:val="002F6B49"/>
    <w:rsid w:val="00300448"/>
    <w:rsid w:val="0030307B"/>
    <w:rsid w:val="0030486B"/>
    <w:rsid w:val="00310471"/>
    <w:rsid w:val="003105DC"/>
    <w:rsid w:val="003118A8"/>
    <w:rsid w:val="003121E5"/>
    <w:rsid w:val="0031278B"/>
    <w:rsid w:val="00316E0E"/>
    <w:rsid w:val="0032043D"/>
    <w:rsid w:val="003247C7"/>
    <w:rsid w:val="0033516C"/>
    <w:rsid w:val="00335D8A"/>
    <w:rsid w:val="00336872"/>
    <w:rsid w:val="00344AEC"/>
    <w:rsid w:val="00344BF6"/>
    <w:rsid w:val="00344F85"/>
    <w:rsid w:val="00345FB8"/>
    <w:rsid w:val="00353BFC"/>
    <w:rsid w:val="00354E96"/>
    <w:rsid w:val="00357ECC"/>
    <w:rsid w:val="00361294"/>
    <w:rsid w:val="00363F0D"/>
    <w:rsid w:val="00366C09"/>
    <w:rsid w:val="00370B38"/>
    <w:rsid w:val="003725EA"/>
    <w:rsid w:val="00372706"/>
    <w:rsid w:val="00375E48"/>
    <w:rsid w:val="00387C84"/>
    <w:rsid w:val="00392DB2"/>
    <w:rsid w:val="00393F26"/>
    <w:rsid w:val="00396E75"/>
    <w:rsid w:val="003A0B05"/>
    <w:rsid w:val="003A1BB1"/>
    <w:rsid w:val="003A3E75"/>
    <w:rsid w:val="003A78C4"/>
    <w:rsid w:val="003B0C57"/>
    <w:rsid w:val="003B3129"/>
    <w:rsid w:val="003C008C"/>
    <w:rsid w:val="003C10FC"/>
    <w:rsid w:val="003C1F9B"/>
    <w:rsid w:val="003C4A0C"/>
    <w:rsid w:val="003C62A5"/>
    <w:rsid w:val="003C789E"/>
    <w:rsid w:val="003D0087"/>
    <w:rsid w:val="003D093A"/>
    <w:rsid w:val="003D300A"/>
    <w:rsid w:val="003D46D3"/>
    <w:rsid w:val="003E2866"/>
    <w:rsid w:val="003E53D2"/>
    <w:rsid w:val="003E5786"/>
    <w:rsid w:val="003E7BCC"/>
    <w:rsid w:val="003F0833"/>
    <w:rsid w:val="003F1446"/>
    <w:rsid w:val="004010AE"/>
    <w:rsid w:val="00402DDC"/>
    <w:rsid w:val="00404664"/>
    <w:rsid w:val="00410113"/>
    <w:rsid w:val="00410ADF"/>
    <w:rsid w:val="004131CF"/>
    <w:rsid w:val="0041644F"/>
    <w:rsid w:val="004175EE"/>
    <w:rsid w:val="00420AEE"/>
    <w:rsid w:val="004213B8"/>
    <w:rsid w:val="00422826"/>
    <w:rsid w:val="004230DB"/>
    <w:rsid w:val="004236E4"/>
    <w:rsid w:val="004259E5"/>
    <w:rsid w:val="004315F8"/>
    <w:rsid w:val="00431A76"/>
    <w:rsid w:val="00432967"/>
    <w:rsid w:val="00432FB2"/>
    <w:rsid w:val="00434020"/>
    <w:rsid w:val="004348A4"/>
    <w:rsid w:val="00441AE1"/>
    <w:rsid w:val="00450375"/>
    <w:rsid w:val="0045546F"/>
    <w:rsid w:val="00455530"/>
    <w:rsid w:val="0045588C"/>
    <w:rsid w:val="004641AC"/>
    <w:rsid w:val="00464895"/>
    <w:rsid w:val="0046779C"/>
    <w:rsid w:val="00471ECB"/>
    <w:rsid w:val="00472461"/>
    <w:rsid w:val="004729D6"/>
    <w:rsid w:val="004744F1"/>
    <w:rsid w:val="004756CA"/>
    <w:rsid w:val="004757C4"/>
    <w:rsid w:val="0048033F"/>
    <w:rsid w:val="004841E2"/>
    <w:rsid w:val="0048453C"/>
    <w:rsid w:val="00486876"/>
    <w:rsid w:val="00490600"/>
    <w:rsid w:val="0049102A"/>
    <w:rsid w:val="004915D7"/>
    <w:rsid w:val="00492623"/>
    <w:rsid w:val="00493F6F"/>
    <w:rsid w:val="00493FB1"/>
    <w:rsid w:val="00494717"/>
    <w:rsid w:val="004A0130"/>
    <w:rsid w:val="004A183D"/>
    <w:rsid w:val="004A2032"/>
    <w:rsid w:val="004A3583"/>
    <w:rsid w:val="004A49E0"/>
    <w:rsid w:val="004A64F2"/>
    <w:rsid w:val="004A73FF"/>
    <w:rsid w:val="004B18EA"/>
    <w:rsid w:val="004C1861"/>
    <w:rsid w:val="004C2838"/>
    <w:rsid w:val="004C312F"/>
    <w:rsid w:val="004C5E95"/>
    <w:rsid w:val="004C6727"/>
    <w:rsid w:val="004C7E99"/>
    <w:rsid w:val="004D3040"/>
    <w:rsid w:val="004D3A9B"/>
    <w:rsid w:val="004D42F5"/>
    <w:rsid w:val="004D4A03"/>
    <w:rsid w:val="004D569D"/>
    <w:rsid w:val="004E4EDE"/>
    <w:rsid w:val="004F1085"/>
    <w:rsid w:val="004F19AC"/>
    <w:rsid w:val="004F1EA5"/>
    <w:rsid w:val="004F4FC5"/>
    <w:rsid w:val="004F67A3"/>
    <w:rsid w:val="004F732B"/>
    <w:rsid w:val="00501AB3"/>
    <w:rsid w:val="00501D77"/>
    <w:rsid w:val="0050226B"/>
    <w:rsid w:val="00505803"/>
    <w:rsid w:val="00505C27"/>
    <w:rsid w:val="00507977"/>
    <w:rsid w:val="005106DE"/>
    <w:rsid w:val="0051083C"/>
    <w:rsid w:val="00515424"/>
    <w:rsid w:val="0052045E"/>
    <w:rsid w:val="005306B8"/>
    <w:rsid w:val="00536DDD"/>
    <w:rsid w:val="00537634"/>
    <w:rsid w:val="00540FB8"/>
    <w:rsid w:val="0054465A"/>
    <w:rsid w:val="00545C08"/>
    <w:rsid w:val="00545CAD"/>
    <w:rsid w:val="005466D1"/>
    <w:rsid w:val="00554B58"/>
    <w:rsid w:val="00555A03"/>
    <w:rsid w:val="005566E2"/>
    <w:rsid w:val="0056042E"/>
    <w:rsid w:val="00562A60"/>
    <w:rsid w:val="005651D7"/>
    <w:rsid w:val="00566118"/>
    <w:rsid w:val="005670CA"/>
    <w:rsid w:val="00567C7B"/>
    <w:rsid w:val="00567FF1"/>
    <w:rsid w:val="005729D2"/>
    <w:rsid w:val="00572A27"/>
    <w:rsid w:val="00576A98"/>
    <w:rsid w:val="0057767F"/>
    <w:rsid w:val="00583219"/>
    <w:rsid w:val="00583C16"/>
    <w:rsid w:val="00592731"/>
    <w:rsid w:val="00593BC1"/>
    <w:rsid w:val="0059723E"/>
    <w:rsid w:val="005A0E9B"/>
    <w:rsid w:val="005A3E1D"/>
    <w:rsid w:val="005A462C"/>
    <w:rsid w:val="005A49F2"/>
    <w:rsid w:val="005A4ECD"/>
    <w:rsid w:val="005A59B2"/>
    <w:rsid w:val="005A5B1A"/>
    <w:rsid w:val="005A5CAC"/>
    <w:rsid w:val="005A74FB"/>
    <w:rsid w:val="005B0E01"/>
    <w:rsid w:val="005B1759"/>
    <w:rsid w:val="005B5FB4"/>
    <w:rsid w:val="005B61D5"/>
    <w:rsid w:val="005C1A9D"/>
    <w:rsid w:val="005C4250"/>
    <w:rsid w:val="005C44E5"/>
    <w:rsid w:val="005C76B4"/>
    <w:rsid w:val="005C7954"/>
    <w:rsid w:val="005D2540"/>
    <w:rsid w:val="005D2FAC"/>
    <w:rsid w:val="005D3840"/>
    <w:rsid w:val="005D5208"/>
    <w:rsid w:val="005D6B63"/>
    <w:rsid w:val="005D771E"/>
    <w:rsid w:val="005E0147"/>
    <w:rsid w:val="005E01C0"/>
    <w:rsid w:val="005E0CBE"/>
    <w:rsid w:val="005E5689"/>
    <w:rsid w:val="005E5921"/>
    <w:rsid w:val="005F1609"/>
    <w:rsid w:val="005F19CD"/>
    <w:rsid w:val="005F1F12"/>
    <w:rsid w:val="005F4143"/>
    <w:rsid w:val="005F5377"/>
    <w:rsid w:val="005F70AC"/>
    <w:rsid w:val="00603004"/>
    <w:rsid w:val="006054D4"/>
    <w:rsid w:val="00607B55"/>
    <w:rsid w:val="00607F7E"/>
    <w:rsid w:val="006116CE"/>
    <w:rsid w:val="0061284B"/>
    <w:rsid w:val="00614439"/>
    <w:rsid w:val="00617384"/>
    <w:rsid w:val="006217C6"/>
    <w:rsid w:val="006217EB"/>
    <w:rsid w:val="0062188C"/>
    <w:rsid w:val="0062204A"/>
    <w:rsid w:val="006223B1"/>
    <w:rsid w:val="006235F2"/>
    <w:rsid w:val="00623EAA"/>
    <w:rsid w:val="006254D4"/>
    <w:rsid w:val="00625C6D"/>
    <w:rsid w:val="00627106"/>
    <w:rsid w:val="00627FAC"/>
    <w:rsid w:val="00630336"/>
    <w:rsid w:val="0063381B"/>
    <w:rsid w:val="00635328"/>
    <w:rsid w:val="00636BEA"/>
    <w:rsid w:val="00637DEE"/>
    <w:rsid w:val="00646B9B"/>
    <w:rsid w:val="00655B58"/>
    <w:rsid w:val="006570AC"/>
    <w:rsid w:val="0066097D"/>
    <w:rsid w:val="00660BDA"/>
    <w:rsid w:val="00660C46"/>
    <w:rsid w:val="00665599"/>
    <w:rsid w:val="006665CE"/>
    <w:rsid w:val="006704B6"/>
    <w:rsid w:val="006706F4"/>
    <w:rsid w:val="00670A46"/>
    <w:rsid w:val="006712A5"/>
    <w:rsid w:val="006716A0"/>
    <w:rsid w:val="006741E0"/>
    <w:rsid w:val="00674EA9"/>
    <w:rsid w:val="00690F97"/>
    <w:rsid w:val="00691268"/>
    <w:rsid w:val="006943E0"/>
    <w:rsid w:val="006A0C2A"/>
    <w:rsid w:val="006A53B4"/>
    <w:rsid w:val="006A6439"/>
    <w:rsid w:val="006B0207"/>
    <w:rsid w:val="006B3B92"/>
    <w:rsid w:val="006B630F"/>
    <w:rsid w:val="006B6B21"/>
    <w:rsid w:val="006B6D1F"/>
    <w:rsid w:val="006C0432"/>
    <w:rsid w:val="006C2F79"/>
    <w:rsid w:val="006C38E0"/>
    <w:rsid w:val="006C5E0E"/>
    <w:rsid w:val="006D1398"/>
    <w:rsid w:val="006D5AAF"/>
    <w:rsid w:val="006D634C"/>
    <w:rsid w:val="006E572D"/>
    <w:rsid w:val="006E6F07"/>
    <w:rsid w:val="006F2E8F"/>
    <w:rsid w:val="006F6CC4"/>
    <w:rsid w:val="00702441"/>
    <w:rsid w:val="00707013"/>
    <w:rsid w:val="00707AF2"/>
    <w:rsid w:val="00707D04"/>
    <w:rsid w:val="00714530"/>
    <w:rsid w:val="007163B3"/>
    <w:rsid w:val="0072276C"/>
    <w:rsid w:val="00723A79"/>
    <w:rsid w:val="007242FD"/>
    <w:rsid w:val="00732584"/>
    <w:rsid w:val="00732C2D"/>
    <w:rsid w:val="00733ACD"/>
    <w:rsid w:val="0073511B"/>
    <w:rsid w:val="00735656"/>
    <w:rsid w:val="00742941"/>
    <w:rsid w:val="0074334D"/>
    <w:rsid w:val="00745B7F"/>
    <w:rsid w:val="00746D7B"/>
    <w:rsid w:val="00752DF6"/>
    <w:rsid w:val="007530D9"/>
    <w:rsid w:val="00754D6C"/>
    <w:rsid w:val="007556CE"/>
    <w:rsid w:val="0075573C"/>
    <w:rsid w:val="0075651C"/>
    <w:rsid w:val="00756AB7"/>
    <w:rsid w:val="00757A9E"/>
    <w:rsid w:val="00764637"/>
    <w:rsid w:val="00767F90"/>
    <w:rsid w:val="00770219"/>
    <w:rsid w:val="00770729"/>
    <w:rsid w:val="00771B0D"/>
    <w:rsid w:val="00771D4D"/>
    <w:rsid w:val="007722FA"/>
    <w:rsid w:val="00773ED9"/>
    <w:rsid w:val="00776611"/>
    <w:rsid w:val="00780EA2"/>
    <w:rsid w:val="00782024"/>
    <w:rsid w:val="00782781"/>
    <w:rsid w:val="00782B6E"/>
    <w:rsid w:val="0078367E"/>
    <w:rsid w:val="00787200"/>
    <w:rsid w:val="00795800"/>
    <w:rsid w:val="007A162F"/>
    <w:rsid w:val="007A19D5"/>
    <w:rsid w:val="007B16E0"/>
    <w:rsid w:val="007B4D8B"/>
    <w:rsid w:val="007B6AC1"/>
    <w:rsid w:val="007C2309"/>
    <w:rsid w:val="007C64A2"/>
    <w:rsid w:val="007D2160"/>
    <w:rsid w:val="007D4EBA"/>
    <w:rsid w:val="007D7BCF"/>
    <w:rsid w:val="007E2658"/>
    <w:rsid w:val="007E2CE5"/>
    <w:rsid w:val="007E4949"/>
    <w:rsid w:val="007E5EBE"/>
    <w:rsid w:val="007E6C9F"/>
    <w:rsid w:val="007E7252"/>
    <w:rsid w:val="007F42F4"/>
    <w:rsid w:val="007F4984"/>
    <w:rsid w:val="007F50B1"/>
    <w:rsid w:val="007F717B"/>
    <w:rsid w:val="00803008"/>
    <w:rsid w:val="00806A50"/>
    <w:rsid w:val="008073A2"/>
    <w:rsid w:val="00811AF3"/>
    <w:rsid w:val="00813EF8"/>
    <w:rsid w:val="00813F7D"/>
    <w:rsid w:val="00814934"/>
    <w:rsid w:val="00814AF3"/>
    <w:rsid w:val="00815201"/>
    <w:rsid w:val="008170B3"/>
    <w:rsid w:val="0082341A"/>
    <w:rsid w:val="00826FC3"/>
    <w:rsid w:val="00830B0A"/>
    <w:rsid w:val="00831100"/>
    <w:rsid w:val="008323BA"/>
    <w:rsid w:val="00833FC6"/>
    <w:rsid w:val="00834ACF"/>
    <w:rsid w:val="00840575"/>
    <w:rsid w:val="008425C8"/>
    <w:rsid w:val="0084353D"/>
    <w:rsid w:val="008439AF"/>
    <w:rsid w:val="008464A4"/>
    <w:rsid w:val="0085281F"/>
    <w:rsid w:val="008542AE"/>
    <w:rsid w:val="008567A3"/>
    <w:rsid w:val="008569BA"/>
    <w:rsid w:val="008602C8"/>
    <w:rsid w:val="00862D6A"/>
    <w:rsid w:val="00862EC8"/>
    <w:rsid w:val="00862FA9"/>
    <w:rsid w:val="008644D0"/>
    <w:rsid w:val="00867EF0"/>
    <w:rsid w:val="00870689"/>
    <w:rsid w:val="0087211D"/>
    <w:rsid w:val="008724DE"/>
    <w:rsid w:val="00874467"/>
    <w:rsid w:val="00874D12"/>
    <w:rsid w:val="0087519E"/>
    <w:rsid w:val="008766C3"/>
    <w:rsid w:val="008766F5"/>
    <w:rsid w:val="008803D7"/>
    <w:rsid w:val="0088138A"/>
    <w:rsid w:val="00885516"/>
    <w:rsid w:val="00886B2A"/>
    <w:rsid w:val="00887FC9"/>
    <w:rsid w:val="008944E2"/>
    <w:rsid w:val="00895AC9"/>
    <w:rsid w:val="00896609"/>
    <w:rsid w:val="008A11E2"/>
    <w:rsid w:val="008A275A"/>
    <w:rsid w:val="008A40CA"/>
    <w:rsid w:val="008A6929"/>
    <w:rsid w:val="008A7803"/>
    <w:rsid w:val="008A78C6"/>
    <w:rsid w:val="008A7A84"/>
    <w:rsid w:val="008B0454"/>
    <w:rsid w:val="008B0FF5"/>
    <w:rsid w:val="008B753A"/>
    <w:rsid w:val="008C08F3"/>
    <w:rsid w:val="008C1257"/>
    <w:rsid w:val="008C2DE5"/>
    <w:rsid w:val="008C408D"/>
    <w:rsid w:val="008C4300"/>
    <w:rsid w:val="008C5AC9"/>
    <w:rsid w:val="008C7152"/>
    <w:rsid w:val="008C774B"/>
    <w:rsid w:val="008D10EA"/>
    <w:rsid w:val="008D357A"/>
    <w:rsid w:val="008D4649"/>
    <w:rsid w:val="008D4B89"/>
    <w:rsid w:val="008E378E"/>
    <w:rsid w:val="008E4170"/>
    <w:rsid w:val="008E440A"/>
    <w:rsid w:val="008E54D6"/>
    <w:rsid w:val="008F0BD2"/>
    <w:rsid w:val="008F1170"/>
    <w:rsid w:val="008F1EFF"/>
    <w:rsid w:val="008F2594"/>
    <w:rsid w:val="008F685D"/>
    <w:rsid w:val="008F6F2C"/>
    <w:rsid w:val="00902805"/>
    <w:rsid w:val="00902BA1"/>
    <w:rsid w:val="00903D50"/>
    <w:rsid w:val="009041DB"/>
    <w:rsid w:val="00904D30"/>
    <w:rsid w:val="009104F3"/>
    <w:rsid w:val="00912767"/>
    <w:rsid w:val="00914BEC"/>
    <w:rsid w:val="00915B30"/>
    <w:rsid w:val="00920F12"/>
    <w:rsid w:val="0092442F"/>
    <w:rsid w:val="00925793"/>
    <w:rsid w:val="00925BBB"/>
    <w:rsid w:val="0092672E"/>
    <w:rsid w:val="00930F81"/>
    <w:rsid w:val="009348F3"/>
    <w:rsid w:val="009352D0"/>
    <w:rsid w:val="00935DA5"/>
    <w:rsid w:val="0093779F"/>
    <w:rsid w:val="00937D8E"/>
    <w:rsid w:val="00941051"/>
    <w:rsid w:val="009422FB"/>
    <w:rsid w:val="009463E0"/>
    <w:rsid w:val="0094741F"/>
    <w:rsid w:val="00950CB5"/>
    <w:rsid w:val="00952310"/>
    <w:rsid w:val="00953FE0"/>
    <w:rsid w:val="00961478"/>
    <w:rsid w:val="00964655"/>
    <w:rsid w:val="00964FFC"/>
    <w:rsid w:val="00972ADC"/>
    <w:rsid w:val="00975192"/>
    <w:rsid w:val="00976949"/>
    <w:rsid w:val="00976F5F"/>
    <w:rsid w:val="00977CC8"/>
    <w:rsid w:val="00980D96"/>
    <w:rsid w:val="00983587"/>
    <w:rsid w:val="00983FCB"/>
    <w:rsid w:val="00985C74"/>
    <w:rsid w:val="0098668A"/>
    <w:rsid w:val="0099063D"/>
    <w:rsid w:val="00991B21"/>
    <w:rsid w:val="00991B50"/>
    <w:rsid w:val="00993F7C"/>
    <w:rsid w:val="00995FC1"/>
    <w:rsid w:val="00996D7C"/>
    <w:rsid w:val="009A1E9D"/>
    <w:rsid w:val="009A39FE"/>
    <w:rsid w:val="009A498B"/>
    <w:rsid w:val="009A6414"/>
    <w:rsid w:val="009A64AC"/>
    <w:rsid w:val="009A687C"/>
    <w:rsid w:val="009B0581"/>
    <w:rsid w:val="009B0723"/>
    <w:rsid w:val="009B3AE4"/>
    <w:rsid w:val="009B4A7D"/>
    <w:rsid w:val="009B526D"/>
    <w:rsid w:val="009B77B4"/>
    <w:rsid w:val="009C46C9"/>
    <w:rsid w:val="009C5EF9"/>
    <w:rsid w:val="009C7F93"/>
    <w:rsid w:val="009D0C05"/>
    <w:rsid w:val="009D1AF2"/>
    <w:rsid w:val="009D36A1"/>
    <w:rsid w:val="009D3C99"/>
    <w:rsid w:val="009D464A"/>
    <w:rsid w:val="009D4B83"/>
    <w:rsid w:val="009D6D25"/>
    <w:rsid w:val="009E0802"/>
    <w:rsid w:val="009E2D9F"/>
    <w:rsid w:val="009E2DEB"/>
    <w:rsid w:val="009E2E3C"/>
    <w:rsid w:val="009E2E89"/>
    <w:rsid w:val="009E40E0"/>
    <w:rsid w:val="009E67AA"/>
    <w:rsid w:val="00A005AE"/>
    <w:rsid w:val="00A00A77"/>
    <w:rsid w:val="00A0174E"/>
    <w:rsid w:val="00A04295"/>
    <w:rsid w:val="00A04B88"/>
    <w:rsid w:val="00A10FF1"/>
    <w:rsid w:val="00A15ABB"/>
    <w:rsid w:val="00A16D39"/>
    <w:rsid w:val="00A25646"/>
    <w:rsid w:val="00A257EA"/>
    <w:rsid w:val="00A303D0"/>
    <w:rsid w:val="00A30FEE"/>
    <w:rsid w:val="00A31D17"/>
    <w:rsid w:val="00A32276"/>
    <w:rsid w:val="00A3374A"/>
    <w:rsid w:val="00A33E4B"/>
    <w:rsid w:val="00A357B4"/>
    <w:rsid w:val="00A36B13"/>
    <w:rsid w:val="00A36EB1"/>
    <w:rsid w:val="00A4026C"/>
    <w:rsid w:val="00A4030C"/>
    <w:rsid w:val="00A403A8"/>
    <w:rsid w:val="00A4088A"/>
    <w:rsid w:val="00A445EB"/>
    <w:rsid w:val="00A54010"/>
    <w:rsid w:val="00A613E4"/>
    <w:rsid w:val="00A6144F"/>
    <w:rsid w:val="00A65F2B"/>
    <w:rsid w:val="00A6686D"/>
    <w:rsid w:val="00A66C3F"/>
    <w:rsid w:val="00A703DC"/>
    <w:rsid w:val="00A762E2"/>
    <w:rsid w:val="00A77E02"/>
    <w:rsid w:val="00A800B1"/>
    <w:rsid w:val="00A8196F"/>
    <w:rsid w:val="00A825A4"/>
    <w:rsid w:val="00A9080B"/>
    <w:rsid w:val="00A9209C"/>
    <w:rsid w:val="00A9240C"/>
    <w:rsid w:val="00A95504"/>
    <w:rsid w:val="00A9661D"/>
    <w:rsid w:val="00A976EB"/>
    <w:rsid w:val="00AA0B34"/>
    <w:rsid w:val="00AA2104"/>
    <w:rsid w:val="00AA418E"/>
    <w:rsid w:val="00AA503C"/>
    <w:rsid w:val="00AA6469"/>
    <w:rsid w:val="00AA7093"/>
    <w:rsid w:val="00AA7231"/>
    <w:rsid w:val="00AB21D2"/>
    <w:rsid w:val="00AB35A2"/>
    <w:rsid w:val="00AB46CB"/>
    <w:rsid w:val="00AB53FC"/>
    <w:rsid w:val="00AB6CB1"/>
    <w:rsid w:val="00AB74D1"/>
    <w:rsid w:val="00AB76C0"/>
    <w:rsid w:val="00AB7BF1"/>
    <w:rsid w:val="00AC2BA4"/>
    <w:rsid w:val="00AC2CF3"/>
    <w:rsid w:val="00AC7A3E"/>
    <w:rsid w:val="00AD3614"/>
    <w:rsid w:val="00AD63EA"/>
    <w:rsid w:val="00AD76F7"/>
    <w:rsid w:val="00AE2902"/>
    <w:rsid w:val="00AE34D6"/>
    <w:rsid w:val="00AE3747"/>
    <w:rsid w:val="00AE49F3"/>
    <w:rsid w:val="00AE5040"/>
    <w:rsid w:val="00AE53C2"/>
    <w:rsid w:val="00AE550F"/>
    <w:rsid w:val="00AE62F2"/>
    <w:rsid w:val="00AE6A54"/>
    <w:rsid w:val="00AE6E40"/>
    <w:rsid w:val="00AE74E7"/>
    <w:rsid w:val="00AE7BC8"/>
    <w:rsid w:val="00AF15F5"/>
    <w:rsid w:val="00AF4F49"/>
    <w:rsid w:val="00AF59EF"/>
    <w:rsid w:val="00AF5F9F"/>
    <w:rsid w:val="00B02D8A"/>
    <w:rsid w:val="00B043F8"/>
    <w:rsid w:val="00B045A1"/>
    <w:rsid w:val="00B06263"/>
    <w:rsid w:val="00B10BF9"/>
    <w:rsid w:val="00B173E3"/>
    <w:rsid w:val="00B220CB"/>
    <w:rsid w:val="00B23AE5"/>
    <w:rsid w:val="00B30977"/>
    <w:rsid w:val="00B319CA"/>
    <w:rsid w:val="00B31F05"/>
    <w:rsid w:val="00B40994"/>
    <w:rsid w:val="00B40ADC"/>
    <w:rsid w:val="00B46404"/>
    <w:rsid w:val="00B46BDA"/>
    <w:rsid w:val="00B47682"/>
    <w:rsid w:val="00B518DF"/>
    <w:rsid w:val="00B51ACF"/>
    <w:rsid w:val="00B552D3"/>
    <w:rsid w:val="00B6172D"/>
    <w:rsid w:val="00B64F42"/>
    <w:rsid w:val="00B65F94"/>
    <w:rsid w:val="00B666B9"/>
    <w:rsid w:val="00B67966"/>
    <w:rsid w:val="00B711C4"/>
    <w:rsid w:val="00B7260F"/>
    <w:rsid w:val="00B74FE1"/>
    <w:rsid w:val="00B76C36"/>
    <w:rsid w:val="00B80BE0"/>
    <w:rsid w:val="00B81DFF"/>
    <w:rsid w:val="00B82DA2"/>
    <w:rsid w:val="00B8309D"/>
    <w:rsid w:val="00B85225"/>
    <w:rsid w:val="00B852CD"/>
    <w:rsid w:val="00B853C1"/>
    <w:rsid w:val="00B8745B"/>
    <w:rsid w:val="00B91960"/>
    <w:rsid w:val="00B9290F"/>
    <w:rsid w:val="00B932E3"/>
    <w:rsid w:val="00B93310"/>
    <w:rsid w:val="00B93DAA"/>
    <w:rsid w:val="00B97096"/>
    <w:rsid w:val="00BA055A"/>
    <w:rsid w:val="00BA1025"/>
    <w:rsid w:val="00BA59D9"/>
    <w:rsid w:val="00BB061C"/>
    <w:rsid w:val="00BB0667"/>
    <w:rsid w:val="00BB2604"/>
    <w:rsid w:val="00BB41BA"/>
    <w:rsid w:val="00BB6557"/>
    <w:rsid w:val="00BB6763"/>
    <w:rsid w:val="00BC42DF"/>
    <w:rsid w:val="00BD24D7"/>
    <w:rsid w:val="00BD39B3"/>
    <w:rsid w:val="00BD6033"/>
    <w:rsid w:val="00BD7528"/>
    <w:rsid w:val="00BD7A18"/>
    <w:rsid w:val="00BE0682"/>
    <w:rsid w:val="00BE1223"/>
    <w:rsid w:val="00BE2D3B"/>
    <w:rsid w:val="00BE5EAE"/>
    <w:rsid w:val="00BF15AF"/>
    <w:rsid w:val="00BF369A"/>
    <w:rsid w:val="00BF3BA0"/>
    <w:rsid w:val="00BF4E91"/>
    <w:rsid w:val="00BF621C"/>
    <w:rsid w:val="00BF64EC"/>
    <w:rsid w:val="00C018EF"/>
    <w:rsid w:val="00C01DB2"/>
    <w:rsid w:val="00C048CB"/>
    <w:rsid w:val="00C0499D"/>
    <w:rsid w:val="00C07D76"/>
    <w:rsid w:val="00C1545A"/>
    <w:rsid w:val="00C176CB"/>
    <w:rsid w:val="00C17F59"/>
    <w:rsid w:val="00C23A32"/>
    <w:rsid w:val="00C24B63"/>
    <w:rsid w:val="00C2725E"/>
    <w:rsid w:val="00C3194F"/>
    <w:rsid w:val="00C40ED1"/>
    <w:rsid w:val="00C42532"/>
    <w:rsid w:val="00C42BC7"/>
    <w:rsid w:val="00C4306B"/>
    <w:rsid w:val="00C43AAD"/>
    <w:rsid w:val="00C45A2E"/>
    <w:rsid w:val="00C45ECF"/>
    <w:rsid w:val="00C46A86"/>
    <w:rsid w:val="00C47973"/>
    <w:rsid w:val="00C52971"/>
    <w:rsid w:val="00C54916"/>
    <w:rsid w:val="00C54A89"/>
    <w:rsid w:val="00C57AF9"/>
    <w:rsid w:val="00C604B1"/>
    <w:rsid w:val="00C612C9"/>
    <w:rsid w:val="00C65784"/>
    <w:rsid w:val="00C72298"/>
    <w:rsid w:val="00C72528"/>
    <w:rsid w:val="00C7399F"/>
    <w:rsid w:val="00C81960"/>
    <w:rsid w:val="00C86EBC"/>
    <w:rsid w:val="00C87D0E"/>
    <w:rsid w:val="00C94B63"/>
    <w:rsid w:val="00C957F4"/>
    <w:rsid w:val="00C95F92"/>
    <w:rsid w:val="00CA6FB0"/>
    <w:rsid w:val="00CA7B42"/>
    <w:rsid w:val="00CA7FAC"/>
    <w:rsid w:val="00CB1980"/>
    <w:rsid w:val="00CB3CD8"/>
    <w:rsid w:val="00CB4671"/>
    <w:rsid w:val="00CB5767"/>
    <w:rsid w:val="00CB5E55"/>
    <w:rsid w:val="00CB5E83"/>
    <w:rsid w:val="00CB65B3"/>
    <w:rsid w:val="00CB7F2F"/>
    <w:rsid w:val="00CC1BD0"/>
    <w:rsid w:val="00CC2515"/>
    <w:rsid w:val="00CC3B67"/>
    <w:rsid w:val="00CC6747"/>
    <w:rsid w:val="00CD01A9"/>
    <w:rsid w:val="00CD187E"/>
    <w:rsid w:val="00CD50C8"/>
    <w:rsid w:val="00CE1079"/>
    <w:rsid w:val="00CE28C0"/>
    <w:rsid w:val="00CF09E8"/>
    <w:rsid w:val="00CF30EB"/>
    <w:rsid w:val="00CF40A4"/>
    <w:rsid w:val="00CF6197"/>
    <w:rsid w:val="00CF6E51"/>
    <w:rsid w:val="00CF7CAD"/>
    <w:rsid w:val="00D06FD1"/>
    <w:rsid w:val="00D07B23"/>
    <w:rsid w:val="00D10EAF"/>
    <w:rsid w:val="00D13C61"/>
    <w:rsid w:val="00D14A49"/>
    <w:rsid w:val="00D202D1"/>
    <w:rsid w:val="00D20D8F"/>
    <w:rsid w:val="00D2262C"/>
    <w:rsid w:val="00D2290B"/>
    <w:rsid w:val="00D22F9C"/>
    <w:rsid w:val="00D25A57"/>
    <w:rsid w:val="00D25FF3"/>
    <w:rsid w:val="00D26817"/>
    <w:rsid w:val="00D27C43"/>
    <w:rsid w:val="00D33074"/>
    <w:rsid w:val="00D33B11"/>
    <w:rsid w:val="00D34E0D"/>
    <w:rsid w:val="00D35F17"/>
    <w:rsid w:val="00D374AA"/>
    <w:rsid w:val="00D37610"/>
    <w:rsid w:val="00D40073"/>
    <w:rsid w:val="00D4036C"/>
    <w:rsid w:val="00D4176E"/>
    <w:rsid w:val="00D42520"/>
    <w:rsid w:val="00D44650"/>
    <w:rsid w:val="00D46B06"/>
    <w:rsid w:val="00D477ED"/>
    <w:rsid w:val="00D54426"/>
    <w:rsid w:val="00D5637E"/>
    <w:rsid w:val="00D57E6A"/>
    <w:rsid w:val="00D65597"/>
    <w:rsid w:val="00D67078"/>
    <w:rsid w:val="00D674A9"/>
    <w:rsid w:val="00D71117"/>
    <w:rsid w:val="00D77DE6"/>
    <w:rsid w:val="00D80B80"/>
    <w:rsid w:val="00D85867"/>
    <w:rsid w:val="00D864F4"/>
    <w:rsid w:val="00D86542"/>
    <w:rsid w:val="00D86F7C"/>
    <w:rsid w:val="00D9041E"/>
    <w:rsid w:val="00D9400F"/>
    <w:rsid w:val="00D95829"/>
    <w:rsid w:val="00D964BC"/>
    <w:rsid w:val="00DA0C30"/>
    <w:rsid w:val="00DA1A43"/>
    <w:rsid w:val="00DA2084"/>
    <w:rsid w:val="00DA297D"/>
    <w:rsid w:val="00DA68B1"/>
    <w:rsid w:val="00DA71F6"/>
    <w:rsid w:val="00DB4958"/>
    <w:rsid w:val="00DB774A"/>
    <w:rsid w:val="00DC1655"/>
    <w:rsid w:val="00DC2CF0"/>
    <w:rsid w:val="00DC5171"/>
    <w:rsid w:val="00DC52FF"/>
    <w:rsid w:val="00DD16D9"/>
    <w:rsid w:val="00DD1A41"/>
    <w:rsid w:val="00DD20A2"/>
    <w:rsid w:val="00DD3DF0"/>
    <w:rsid w:val="00DE0230"/>
    <w:rsid w:val="00DE4E1B"/>
    <w:rsid w:val="00DE7BD9"/>
    <w:rsid w:val="00DF00CD"/>
    <w:rsid w:val="00E01075"/>
    <w:rsid w:val="00E03916"/>
    <w:rsid w:val="00E0732D"/>
    <w:rsid w:val="00E07A59"/>
    <w:rsid w:val="00E158AF"/>
    <w:rsid w:val="00E217D5"/>
    <w:rsid w:val="00E253A5"/>
    <w:rsid w:val="00E25DF8"/>
    <w:rsid w:val="00E25EF3"/>
    <w:rsid w:val="00E263A7"/>
    <w:rsid w:val="00E26B5F"/>
    <w:rsid w:val="00E27B69"/>
    <w:rsid w:val="00E34401"/>
    <w:rsid w:val="00E40B75"/>
    <w:rsid w:val="00E41896"/>
    <w:rsid w:val="00E41E05"/>
    <w:rsid w:val="00E427F0"/>
    <w:rsid w:val="00E47C9B"/>
    <w:rsid w:val="00E5319E"/>
    <w:rsid w:val="00E53314"/>
    <w:rsid w:val="00E53A86"/>
    <w:rsid w:val="00E71BA6"/>
    <w:rsid w:val="00E71E1E"/>
    <w:rsid w:val="00E72549"/>
    <w:rsid w:val="00E817E6"/>
    <w:rsid w:val="00E83A7C"/>
    <w:rsid w:val="00E85642"/>
    <w:rsid w:val="00E856BC"/>
    <w:rsid w:val="00E94DDD"/>
    <w:rsid w:val="00E94F1F"/>
    <w:rsid w:val="00EA034E"/>
    <w:rsid w:val="00EA051C"/>
    <w:rsid w:val="00EA501B"/>
    <w:rsid w:val="00EB1D9E"/>
    <w:rsid w:val="00EB23CC"/>
    <w:rsid w:val="00EB645D"/>
    <w:rsid w:val="00EB7D22"/>
    <w:rsid w:val="00EC1A0B"/>
    <w:rsid w:val="00EC31E0"/>
    <w:rsid w:val="00EC3469"/>
    <w:rsid w:val="00EC4A32"/>
    <w:rsid w:val="00EC5BC9"/>
    <w:rsid w:val="00EC6677"/>
    <w:rsid w:val="00EC6AA1"/>
    <w:rsid w:val="00EC786D"/>
    <w:rsid w:val="00ED3936"/>
    <w:rsid w:val="00ED76EC"/>
    <w:rsid w:val="00ED7F05"/>
    <w:rsid w:val="00EE05B5"/>
    <w:rsid w:val="00EE1E3C"/>
    <w:rsid w:val="00EE3BEC"/>
    <w:rsid w:val="00EE55E6"/>
    <w:rsid w:val="00EE570E"/>
    <w:rsid w:val="00EF1207"/>
    <w:rsid w:val="00EF2517"/>
    <w:rsid w:val="00EF6C56"/>
    <w:rsid w:val="00F007BA"/>
    <w:rsid w:val="00F00D17"/>
    <w:rsid w:val="00F02045"/>
    <w:rsid w:val="00F02A72"/>
    <w:rsid w:val="00F06E83"/>
    <w:rsid w:val="00F1429C"/>
    <w:rsid w:val="00F14E85"/>
    <w:rsid w:val="00F200BD"/>
    <w:rsid w:val="00F20B88"/>
    <w:rsid w:val="00F240E1"/>
    <w:rsid w:val="00F271B0"/>
    <w:rsid w:val="00F301E0"/>
    <w:rsid w:val="00F35196"/>
    <w:rsid w:val="00F3654B"/>
    <w:rsid w:val="00F36613"/>
    <w:rsid w:val="00F36C9A"/>
    <w:rsid w:val="00F37252"/>
    <w:rsid w:val="00F43A4E"/>
    <w:rsid w:val="00F521F0"/>
    <w:rsid w:val="00F52977"/>
    <w:rsid w:val="00F533CD"/>
    <w:rsid w:val="00F54281"/>
    <w:rsid w:val="00F56B30"/>
    <w:rsid w:val="00F6119D"/>
    <w:rsid w:val="00F71A4F"/>
    <w:rsid w:val="00F7232A"/>
    <w:rsid w:val="00F73E36"/>
    <w:rsid w:val="00F74A8D"/>
    <w:rsid w:val="00F74B81"/>
    <w:rsid w:val="00F7627E"/>
    <w:rsid w:val="00F77B72"/>
    <w:rsid w:val="00F77CF8"/>
    <w:rsid w:val="00F81FE8"/>
    <w:rsid w:val="00F83A83"/>
    <w:rsid w:val="00F8401A"/>
    <w:rsid w:val="00F91915"/>
    <w:rsid w:val="00F92393"/>
    <w:rsid w:val="00F92F9E"/>
    <w:rsid w:val="00F965FA"/>
    <w:rsid w:val="00F97008"/>
    <w:rsid w:val="00FA1F04"/>
    <w:rsid w:val="00FA24E8"/>
    <w:rsid w:val="00FA3E3E"/>
    <w:rsid w:val="00FA49ED"/>
    <w:rsid w:val="00FA57C0"/>
    <w:rsid w:val="00FB00AB"/>
    <w:rsid w:val="00FB01E5"/>
    <w:rsid w:val="00FB1958"/>
    <w:rsid w:val="00FB483C"/>
    <w:rsid w:val="00FB4B51"/>
    <w:rsid w:val="00FB7979"/>
    <w:rsid w:val="00FC11D1"/>
    <w:rsid w:val="00FC41E7"/>
    <w:rsid w:val="00FC56AA"/>
    <w:rsid w:val="00FD1C9E"/>
    <w:rsid w:val="00FD4358"/>
    <w:rsid w:val="00FD47B8"/>
    <w:rsid w:val="00FD4CE8"/>
    <w:rsid w:val="00FD620F"/>
    <w:rsid w:val="00FE0611"/>
    <w:rsid w:val="00FE4819"/>
    <w:rsid w:val="00FE4C34"/>
    <w:rsid w:val="00FE5CCE"/>
    <w:rsid w:val="00FE711E"/>
    <w:rsid w:val="00FF0597"/>
    <w:rsid w:val="00FF7E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E434A"/>
  <w15:docId w15:val="{53B3193C-1494-478B-8AE4-8375C0BA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EA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A7093"/>
    <w:pPr>
      <w:keepNext/>
      <w:numPr>
        <w:numId w:val="2"/>
      </w:numPr>
      <w:suppressAutoHyphens/>
      <w:jc w:val="both"/>
      <w:outlineLvl w:val="0"/>
    </w:pPr>
    <w:rPr>
      <w:sz w:val="24"/>
      <w:lang w:eastAsia="zh-CN"/>
    </w:rPr>
  </w:style>
  <w:style w:type="paragraph" w:styleId="Heading2">
    <w:name w:val="heading 2"/>
    <w:basedOn w:val="Normal"/>
    <w:next w:val="Normal"/>
    <w:link w:val="Heading2Char"/>
    <w:uiPriority w:val="9"/>
    <w:unhideWhenUsed/>
    <w:qFormat/>
    <w:rsid w:val="00DE4E1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701F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4D3A9B"/>
    <w:pPr>
      <w:ind w:left="720"/>
      <w:contextualSpacing/>
    </w:pPr>
  </w:style>
  <w:style w:type="paragraph" w:styleId="Header">
    <w:name w:val="header"/>
    <w:basedOn w:val="Normal"/>
    <w:link w:val="HeaderChar"/>
    <w:unhideWhenUsed/>
    <w:qFormat/>
    <w:rsid w:val="00396E75"/>
    <w:pPr>
      <w:tabs>
        <w:tab w:val="center" w:pos="4680"/>
        <w:tab w:val="right" w:pos="9360"/>
      </w:tabs>
    </w:pPr>
  </w:style>
  <w:style w:type="character" w:customStyle="1" w:styleId="HeaderChar">
    <w:name w:val="Header Char"/>
    <w:basedOn w:val="DefaultParagraphFont"/>
    <w:link w:val="Header"/>
    <w:rsid w:val="00396E75"/>
  </w:style>
  <w:style w:type="paragraph" w:styleId="Footer">
    <w:name w:val="footer"/>
    <w:basedOn w:val="Normal"/>
    <w:link w:val="FooterChar"/>
    <w:unhideWhenUsed/>
    <w:rsid w:val="00396E75"/>
    <w:pPr>
      <w:tabs>
        <w:tab w:val="center" w:pos="4680"/>
        <w:tab w:val="right" w:pos="9360"/>
      </w:tabs>
    </w:pPr>
  </w:style>
  <w:style w:type="character" w:customStyle="1" w:styleId="FooterChar">
    <w:name w:val="Footer Char"/>
    <w:basedOn w:val="DefaultParagraphFont"/>
    <w:link w:val="Footer"/>
    <w:uiPriority w:val="99"/>
    <w:rsid w:val="00396E75"/>
  </w:style>
  <w:style w:type="paragraph" w:styleId="HTMLAddress">
    <w:name w:val="HTML Address"/>
    <w:basedOn w:val="z-TopofForm"/>
    <w:link w:val="HTMLAddressChar"/>
    <w:semiHidden/>
    <w:unhideWhenUsed/>
    <w:rsid w:val="00170EA6"/>
    <w:pPr>
      <w:pBdr>
        <w:bottom w:val="none" w:sz="0" w:space="0" w:color="auto"/>
      </w:pBdr>
      <w:jc w:val="left"/>
    </w:pPr>
    <w:rPr>
      <w:rFonts w:ascii="Times New Roman" w:hAnsi="Times New Roman" w:cs="Times New Roman"/>
      <w:vanish w:val="0"/>
      <w:sz w:val="24"/>
      <w:szCs w:val="20"/>
    </w:rPr>
  </w:style>
  <w:style w:type="character" w:customStyle="1" w:styleId="HTMLAddressChar">
    <w:name w:val="HTML Address Char"/>
    <w:basedOn w:val="DefaultParagraphFont"/>
    <w:link w:val="HTMLAddress"/>
    <w:semiHidden/>
    <w:rsid w:val="00170EA6"/>
    <w:rPr>
      <w:rFonts w:ascii="Times New Roman" w:eastAsia="Times New Roman" w:hAnsi="Times New Roman" w:cs="Times New Roman"/>
      <w:sz w:val="24"/>
      <w:szCs w:val="20"/>
    </w:rPr>
  </w:style>
  <w:style w:type="paragraph" w:styleId="BodyText">
    <w:name w:val="Body Text"/>
    <w:basedOn w:val="Normal"/>
    <w:link w:val="BodyTextChar"/>
    <w:unhideWhenUsed/>
    <w:rsid w:val="00170EA6"/>
    <w:pPr>
      <w:spacing w:after="120"/>
    </w:pPr>
  </w:style>
  <w:style w:type="character" w:customStyle="1" w:styleId="BodyTextChar">
    <w:name w:val="Body Text Char"/>
    <w:basedOn w:val="DefaultParagraphFont"/>
    <w:link w:val="BodyText"/>
    <w:uiPriority w:val="99"/>
    <w:semiHidden/>
    <w:rsid w:val="00170EA6"/>
    <w:rPr>
      <w:rFonts w:ascii="Times New Roman" w:eastAsia="Times New Roman" w:hAnsi="Times New Roman" w:cs="Times New Roman"/>
      <w:sz w:val="20"/>
      <w:szCs w:val="20"/>
    </w:rPr>
  </w:style>
  <w:style w:type="paragraph" w:styleId="BodyText2">
    <w:name w:val="Body Text 2"/>
    <w:basedOn w:val="Normal"/>
    <w:link w:val="BodyText2Char"/>
    <w:uiPriority w:val="99"/>
    <w:semiHidden/>
    <w:unhideWhenUsed/>
    <w:rsid w:val="00170EA6"/>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semiHidden/>
    <w:rsid w:val="00170EA6"/>
    <w:rPr>
      <w:rFonts w:ascii="Calibri" w:eastAsia="Calibri" w:hAnsi="Calibri" w:cs="Times New Roman"/>
    </w:rPr>
  </w:style>
  <w:style w:type="paragraph" w:styleId="BodyTextIndent2">
    <w:name w:val="Body Text Indent 2"/>
    <w:basedOn w:val="Normal"/>
    <w:link w:val="BodyTextIndent2Char"/>
    <w:uiPriority w:val="99"/>
    <w:semiHidden/>
    <w:unhideWhenUsed/>
    <w:rsid w:val="00170EA6"/>
    <w:pPr>
      <w:spacing w:after="120" w:line="480" w:lineRule="auto"/>
      <w:ind w:left="360"/>
    </w:pPr>
  </w:style>
  <w:style w:type="character" w:customStyle="1" w:styleId="BodyTextIndent2Char">
    <w:name w:val="Body Text Indent 2 Char"/>
    <w:basedOn w:val="DefaultParagraphFont"/>
    <w:link w:val="BodyTextIndent2"/>
    <w:uiPriority w:val="99"/>
    <w:semiHidden/>
    <w:rsid w:val="00170EA6"/>
    <w:rPr>
      <w:rFonts w:ascii="Times New Roman" w:eastAsia="Times New Roman" w:hAnsi="Times New Roman" w:cs="Times New Roman"/>
      <w:sz w:val="20"/>
      <w:szCs w:val="20"/>
    </w:rPr>
  </w:style>
  <w:style w:type="paragraph" w:styleId="PlainText">
    <w:name w:val="Plain Text"/>
    <w:basedOn w:val="Normal"/>
    <w:link w:val="PlainTextChar"/>
    <w:unhideWhenUsed/>
    <w:rsid w:val="00170EA6"/>
    <w:rPr>
      <w:rFonts w:ascii="Courier New" w:hAnsi="Courier New"/>
    </w:rPr>
  </w:style>
  <w:style w:type="character" w:customStyle="1" w:styleId="PlainTextChar">
    <w:name w:val="Plain Text Char"/>
    <w:basedOn w:val="DefaultParagraphFont"/>
    <w:link w:val="PlainText"/>
    <w:semiHidden/>
    <w:rsid w:val="00170EA6"/>
    <w:rPr>
      <w:rFonts w:ascii="Courier New" w:eastAsia="Times New Roman" w:hAnsi="Courier New" w:cs="Times New Roman"/>
      <w:sz w:val="20"/>
      <w:szCs w:val="20"/>
    </w:rPr>
  </w:style>
  <w:style w:type="paragraph" w:styleId="NoSpacing">
    <w:name w:val="No Spacing"/>
    <w:link w:val="NoSpacingChar"/>
    <w:uiPriority w:val="1"/>
    <w:qFormat/>
    <w:rsid w:val="00170EA6"/>
    <w:pPr>
      <w:spacing w:after="0" w:line="240" w:lineRule="auto"/>
    </w:pPr>
    <w:rPr>
      <w:rFonts w:ascii="Calibri" w:eastAsia="Calibri" w:hAnsi="Calibri" w:cs="Times New Roman"/>
    </w:rPr>
  </w:style>
  <w:style w:type="paragraph" w:customStyle="1" w:styleId="NormalVerdana">
    <w:name w:val="Normal + Verdana"/>
    <w:aliases w:val="10 pt,Bold"/>
    <w:basedOn w:val="Normal"/>
    <w:rsid w:val="00170EA6"/>
    <w:pPr>
      <w:numPr>
        <w:numId w:val="1"/>
      </w:numPr>
      <w:jc w:val="both"/>
    </w:pPr>
    <w:rPr>
      <w:bCs/>
      <w:sz w:val="22"/>
      <w:szCs w:val="24"/>
    </w:rPr>
  </w:style>
  <w:style w:type="paragraph" w:customStyle="1" w:styleId="Paragraph2">
    <w:name w:val="Paragraph2"/>
    <w:basedOn w:val="Normal"/>
    <w:semiHidden/>
    <w:rsid w:val="00170EA6"/>
    <w:pPr>
      <w:widowControl w:val="0"/>
      <w:spacing w:before="80"/>
      <w:ind w:left="720"/>
    </w:pPr>
  </w:style>
  <w:style w:type="character" w:customStyle="1" w:styleId="apple-style-span">
    <w:name w:val="apple-style-span"/>
    <w:rsid w:val="00170EA6"/>
  </w:style>
  <w:style w:type="character" w:customStyle="1" w:styleId="apple-converted-space">
    <w:name w:val="apple-converted-space"/>
    <w:rsid w:val="00170EA6"/>
  </w:style>
  <w:style w:type="paragraph" w:styleId="z-TopofForm">
    <w:name w:val="HTML Top of Form"/>
    <w:basedOn w:val="Normal"/>
    <w:next w:val="Normal"/>
    <w:link w:val="z-TopofFormChar"/>
    <w:hidden/>
    <w:uiPriority w:val="99"/>
    <w:semiHidden/>
    <w:unhideWhenUsed/>
    <w:rsid w:val="00170EA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70EA6"/>
    <w:rPr>
      <w:rFonts w:ascii="Arial" w:eastAsia="Times New Roman" w:hAnsi="Arial" w:cs="Arial"/>
      <w:vanish/>
      <w:sz w:val="16"/>
      <w:szCs w:val="16"/>
    </w:rPr>
  </w:style>
  <w:style w:type="character" w:styleId="Hyperlink">
    <w:name w:val="Hyperlink"/>
    <w:basedOn w:val="DefaultParagraphFont"/>
    <w:uiPriority w:val="99"/>
    <w:unhideWhenUsed/>
    <w:rsid w:val="00AA0B34"/>
    <w:rPr>
      <w:color w:val="0563C1" w:themeColor="hyperlink"/>
      <w:u w:val="single"/>
    </w:rPr>
  </w:style>
  <w:style w:type="character" w:customStyle="1" w:styleId="Heading1Char">
    <w:name w:val="Heading 1 Char"/>
    <w:basedOn w:val="DefaultParagraphFont"/>
    <w:link w:val="Heading1"/>
    <w:rsid w:val="00AA7093"/>
    <w:rPr>
      <w:rFonts w:ascii="Times New Roman" w:eastAsia="Times New Roman" w:hAnsi="Times New Roman" w:cs="Times New Roman"/>
      <w:sz w:val="24"/>
      <w:szCs w:val="20"/>
      <w:lang w:eastAsia="zh-CN"/>
    </w:rPr>
  </w:style>
  <w:style w:type="character" w:customStyle="1" w:styleId="il">
    <w:name w:val="il"/>
    <w:rsid w:val="00AA7093"/>
  </w:style>
  <w:style w:type="paragraph" w:styleId="NormalWeb">
    <w:name w:val="Normal (Web)"/>
    <w:basedOn w:val="Normal"/>
    <w:next w:val="Normal"/>
    <w:uiPriority w:val="99"/>
    <w:rsid w:val="00AA7093"/>
    <w:pPr>
      <w:suppressAutoHyphens/>
      <w:autoSpaceDE w:val="0"/>
    </w:pPr>
    <w:rPr>
      <w:lang w:eastAsia="zh-CN"/>
    </w:rPr>
  </w:style>
  <w:style w:type="paragraph" w:customStyle="1" w:styleId="Normal1">
    <w:name w:val="Normal1"/>
    <w:rsid w:val="00C42BC7"/>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link w:val="ListParagraph"/>
    <w:qFormat/>
    <w:locked/>
    <w:rsid w:val="00C42BC7"/>
    <w:rPr>
      <w:rFonts w:ascii="Times New Roman" w:eastAsia="Times New Roman" w:hAnsi="Times New Roman" w:cs="Times New Roman"/>
      <w:sz w:val="20"/>
      <w:szCs w:val="20"/>
    </w:rPr>
  </w:style>
  <w:style w:type="character" w:customStyle="1" w:styleId="normalchar">
    <w:name w:val="normal__char"/>
    <w:rsid w:val="00C42BC7"/>
    <w:rPr>
      <w:rFonts w:cs="Times New Roman"/>
    </w:rPr>
  </w:style>
  <w:style w:type="character" w:customStyle="1" w:styleId="NoSpacingChar">
    <w:name w:val="No Spacing Char"/>
    <w:link w:val="NoSpacing"/>
    <w:uiPriority w:val="1"/>
    <w:locked/>
    <w:rsid w:val="00C42BC7"/>
    <w:rPr>
      <w:rFonts w:ascii="Calibri" w:eastAsia="Calibri" w:hAnsi="Calibri" w:cs="Times New Roman"/>
    </w:rPr>
  </w:style>
  <w:style w:type="character" w:customStyle="1" w:styleId="Heading3Char">
    <w:name w:val="Heading 3 Char"/>
    <w:basedOn w:val="DefaultParagraphFont"/>
    <w:link w:val="Heading3"/>
    <w:uiPriority w:val="9"/>
    <w:semiHidden/>
    <w:rsid w:val="002701FB"/>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BE5EAE"/>
    <w:rPr>
      <w:rFonts w:ascii="Tahoma" w:hAnsi="Tahoma" w:cs="Tahoma"/>
      <w:sz w:val="16"/>
      <w:szCs w:val="16"/>
    </w:rPr>
  </w:style>
  <w:style w:type="character" w:customStyle="1" w:styleId="BalloonTextChar">
    <w:name w:val="Balloon Text Char"/>
    <w:basedOn w:val="DefaultParagraphFont"/>
    <w:link w:val="BalloonText"/>
    <w:uiPriority w:val="99"/>
    <w:semiHidden/>
    <w:rsid w:val="00BE5EAE"/>
    <w:rPr>
      <w:rFonts w:ascii="Tahoma" w:eastAsia="Times New Roman" w:hAnsi="Tahoma" w:cs="Tahoma"/>
      <w:sz w:val="16"/>
      <w:szCs w:val="16"/>
    </w:rPr>
  </w:style>
  <w:style w:type="table" w:styleId="TableGrid">
    <w:name w:val="Table Grid"/>
    <w:basedOn w:val="TableNormal"/>
    <w:uiPriority w:val="39"/>
    <w:rsid w:val="005F5377"/>
    <w:pPr>
      <w:widowControl w:val="0"/>
      <w:spacing w:line="256"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1">
    <w:name w:val="highlight1"/>
    <w:rsid w:val="00432FB2"/>
    <w:rPr>
      <w:b/>
      <w:bCs/>
      <w:color w:val="FF0000"/>
    </w:rPr>
  </w:style>
  <w:style w:type="character" w:styleId="Strong">
    <w:name w:val="Strong"/>
    <w:uiPriority w:val="22"/>
    <w:qFormat/>
    <w:rsid w:val="00432FB2"/>
    <w:rPr>
      <w:b/>
      <w:bCs/>
    </w:rPr>
  </w:style>
  <w:style w:type="character" w:styleId="PageNumber">
    <w:name w:val="page number"/>
    <w:basedOn w:val="DefaultParagraphFont"/>
    <w:rsid w:val="00432FB2"/>
  </w:style>
  <w:style w:type="character" w:styleId="Emphasis">
    <w:name w:val="Emphasis"/>
    <w:qFormat/>
    <w:rsid w:val="00432FB2"/>
    <w:rPr>
      <w:b/>
      <w:bCs/>
      <w:i w:val="0"/>
      <w:iCs w:val="0"/>
    </w:rPr>
  </w:style>
  <w:style w:type="character" w:styleId="FollowedHyperlink">
    <w:name w:val="FollowedHyperlink"/>
    <w:rsid w:val="00432FB2"/>
    <w:rPr>
      <w:color w:val="800080"/>
      <w:u w:val="single"/>
    </w:rPr>
  </w:style>
  <w:style w:type="character" w:customStyle="1" w:styleId="rezemp-highlightedfield-highlightedterm">
    <w:name w:val="rezemp-highlightedfield-highlightedterm"/>
    <w:rsid w:val="00432FB2"/>
  </w:style>
  <w:style w:type="character" w:customStyle="1" w:styleId="UnresolvedMention1">
    <w:name w:val="Unresolved Mention1"/>
    <w:uiPriority w:val="99"/>
    <w:semiHidden/>
    <w:unhideWhenUsed/>
    <w:rsid w:val="00432FB2"/>
    <w:rPr>
      <w:color w:val="605E5C"/>
      <w:shd w:val="clear" w:color="auto" w:fill="E1DFDD"/>
    </w:rPr>
  </w:style>
  <w:style w:type="paragraph" w:styleId="DocumentMap">
    <w:name w:val="Document Map"/>
    <w:basedOn w:val="Normal"/>
    <w:link w:val="DocumentMapChar"/>
    <w:uiPriority w:val="99"/>
    <w:semiHidden/>
    <w:unhideWhenUsed/>
    <w:rsid w:val="00B02D8A"/>
    <w:rPr>
      <w:rFonts w:ascii="Tahoma" w:hAnsi="Tahoma" w:cs="Tahoma"/>
      <w:sz w:val="16"/>
      <w:szCs w:val="16"/>
    </w:rPr>
  </w:style>
  <w:style w:type="character" w:customStyle="1" w:styleId="DocumentMapChar">
    <w:name w:val="Document Map Char"/>
    <w:basedOn w:val="DefaultParagraphFont"/>
    <w:link w:val="DocumentMap"/>
    <w:uiPriority w:val="99"/>
    <w:semiHidden/>
    <w:rsid w:val="00B02D8A"/>
    <w:rPr>
      <w:rFonts w:ascii="Tahoma" w:eastAsia="Times New Roman" w:hAnsi="Tahoma" w:cs="Tahoma"/>
      <w:sz w:val="16"/>
      <w:szCs w:val="16"/>
    </w:rPr>
  </w:style>
  <w:style w:type="character" w:customStyle="1" w:styleId="ListLabel1">
    <w:name w:val="ListLabel 1"/>
    <w:rsid w:val="004010AE"/>
    <w:rPr>
      <w:rFonts w:cs="Courier New"/>
    </w:rPr>
  </w:style>
  <w:style w:type="paragraph" w:customStyle="1" w:styleId="Heading">
    <w:name w:val="Heading"/>
    <w:basedOn w:val="Normal"/>
    <w:next w:val="BodyText"/>
    <w:rsid w:val="004010AE"/>
    <w:pPr>
      <w:keepNext/>
      <w:suppressAutoHyphens/>
      <w:spacing w:before="240" w:after="120" w:line="100" w:lineRule="atLeast"/>
    </w:pPr>
    <w:rPr>
      <w:rFonts w:ascii="Arial" w:eastAsia="Microsoft YaHei" w:hAnsi="Arial" w:cs="Lucida Sans"/>
      <w:sz w:val="28"/>
      <w:szCs w:val="28"/>
      <w:lang w:eastAsia="ar-SA"/>
    </w:rPr>
  </w:style>
  <w:style w:type="paragraph" w:styleId="List">
    <w:name w:val="List"/>
    <w:basedOn w:val="BodyText"/>
    <w:rsid w:val="004010AE"/>
    <w:pPr>
      <w:suppressAutoHyphens/>
      <w:spacing w:line="100" w:lineRule="atLeast"/>
    </w:pPr>
    <w:rPr>
      <w:rFonts w:cs="Lucida Sans"/>
      <w:sz w:val="24"/>
      <w:szCs w:val="24"/>
      <w:lang w:eastAsia="ar-SA"/>
    </w:rPr>
  </w:style>
  <w:style w:type="paragraph" w:styleId="Caption">
    <w:name w:val="caption"/>
    <w:basedOn w:val="Normal"/>
    <w:qFormat/>
    <w:rsid w:val="004010AE"/>
    <w:pPr>
      <w:suppressLineNumbers/>
      <w:suppressAutoHyphens/>
      <w:spacing w:before="120" w:after="120" w:line="100" w:lineRule="atLeast"/>
    </w:pPr>
    <w:rPr>
      <w:rFonts w:cs="Lucida Sans"/>
      <w:i/>
      <w:iCs/>
      <w:sz w:val="24"/>
      <w:szCs w:val="24"/>
      <w:lang w:eastAsia="ar-SA"/>
    </w:rPr>
  </w:style>
  <w:style w:type="paragraph" w:customStyle="1" w:styleId="Index">
    <w:name w:val="Index"/>
    <w:basedOn w:val="Normal"/>
    <w:rsid w:val="004010AE"/>
    <w:pPr>
      <w:suppressLineNumbers/>
      <w:suppressAutoHyphens/>
      <w:spacing w:line="100" w:lineRule="atLeast"/>
    </w:pPr>
    <w:rPr>
      <w:rFonts w:cs="Lucida Sans"/>
      <w:sz w:val="24"/>
      <w:szCs w:val="24"/>
      <w:lang w:eastAsia="ar-SA"/>
    </w:rPr>
  </w:style>
  <w:style w:type="paragraph" w:customStyle="1" w:styleId="MediumShading1-Accent11">
    <w:name w:val="Medium Shading 1 - Accent 11"/>
    <w:rsid w:val="004010AE"/>
    <w:pPr>
      <w:suppressAutoHyphens/>
      <w:spacing w:after="0" w:line="100" w:lineRule="atLeast"/>
    </w:pPr>
    <w:rPr>
      <w:rFonts w:ascii="Calibri" w:eastAsia="Calibri" w:hAnsi="Calibri" w:cs="Times New Roman"/>
      <w:lang w:eastAsia="ar-SA"/>
    </w:rPr>
  </w:style>
  <w:style w:type="character" w:customStyle="1" w:styleId="UnresolvedMention2">
    <w:name w:val="Unresolved Mention2"/>
    <w:uiPriority w:val="99"/>
    <w:semiHidden/>
    <w:unhideWhenUsed/>
    <w:rsid w:val="004010AE"/>
    <w:rPr>
      <w:color w:val="605E5C"/>
      <w:shd w:val="clear" w:color="auto" w:fill="E1DFDD"/>
    </w:rPr>
  </w:style>
  <w:style w:type="paragraph" w:customStyle="1" w:styleId="BodyBullets">
    <w:name w:val="Body Bullets"/>
    <w:basedOn w:val="Normal"/>
    <w:rsid w:val="004010AE"/>
    <w:pPr>
      <w:tabs>
        <w:tab w:val="left" w:pos="4320"/>
        <w:tab w:val="right" w:pos="9720"/>
      </w:tabs>
      <w:suppressAutoHyphens/>
      <w:spacing w:before="200" w:after="200"/>
      <w:jc w:val="both"/>
    </w:pPr>
    <w:rPr>
      <w:rFonts w:ascii="Garamond" w:hAnsi="Garamond"/>
      <w:lang w:eastAsia="zh-CN"/>
    </w:rPr>
  </w:style>
  <w:style w:type="character" w:styleId="IntenseReference">
    <w:name w:val="Intense Reference"/>
    <w:basedOn w:val="DefaultParagraphFont"/>
    <w:uiPriority w:val="32"/>
    <w:qFormat/>
    <w:rsid w:val="000A3280"/>
    <w:rPr>
      <w:b/>
      <w:bCs/>
      <w:smallCaps/>
      <w:color w:val="5B9BD5" w:themeColor="accent1"/>
      <w:spacing w:val="5"/>
    </w:rPr>
  </w:style>
  <w:style w:type="character" w:styleId="SubtleReference">
    <w:name w:val="Subtle Reference"/>
    <w:basedOn w:val="DefaultParagraphFont"/>
    <w:uiPriority w:val="10"/>
    <w:qFormat/>
    <w:rsid w:val="000A3280"/>
    <w:rPr>
      <w:smallCaps/>
      <w:color w:val="5A5A5A" w:themeColor="text1" w:themeTint="A5"/>
    </w:rPr>
  </w:style>
  <w:style w:type="character" w:styleId="IntenseEmphasis">
    <w:name w:val="Intense Emphasis"/>
    <w:basedOn w:val="DefaultParagraphFont"/>
    <w:uiPriority w:val="21"/>
    <w:qFormat/>
    <w:rsid w:val="000A3280"/>
    <w:rPr>
      <w:i/>
      <w:iCs/>
      <w:color w:val="5B9BD5" w:themeColor="accent1"/>
    </w:rPr>
  </w:style>
  <w:style w:type="paragraph" w:styleId="Quote">
    <w:name w:val="Quote"/>
    <w:basedOn w:val="Normal"/>
    <w:next w:val="Normal"/>
    <w:link w:val="QuoteChar"/>
    <w:uiPriority w:val="29"/>
    <w:qFormat/>
    <w:rsid w:val="000A3280"/>
    <w:pPr>
      <w:spacing w:before="200" w:after="160" w:line="259" w:lineRule="auto"/>
      <w:ind w:left="864" w:right="864"/>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0A3280"/>
    <w:rPr>
      <w:i/>
      <w:iCs/>
      <w:color w:val="404040" w:themeColor="text1" w:themeTint="BF"/>
    </w:rPr>
  </w:style>
  <w:style w:type="character" w:customStyle="1" w:styleId="UnresolvedMention3">
    <w:name w:val="Unresolved Mention3"/>
    <w:basedOn w:val="DefaultParagraphFont"/>
    <w:uiPriority w:val="99"/>
    <w:semiHidden/>
    <w:unhideWhenUsed/>
    <w:rsid w:val="00833FC6"/>
    <w:rPr>
      <w:color w:val="605E5C"/>
      <w:shd w:val="clear" w:color="auto" w:fill="E1DFDD"/>
    </w:rPr>
  </w:style>
  <w:style w:type="paragraph" w:styleId="Title">
    <w:name w:val="Title"/>
    <w:basedOn w:val="Normal"/>
    <w:next w:val="Normal"/>
    <w:link w:val="TitleChar"/>
    <w:qFormat/>
    <w:rsid w:val="00DE4E1B"/>
    <w:pPr>
      <w:keepNext/>
      <w:keepLines/>
      <w:spacing w:line="276" w:lineRule="auto"/>
      <w:contextualSpacing/>
    </w:pPr>
    <w:rPr>
      <w:rFonts w:ascii="Trebuchet MS" w:eastAsia="Trebuchet MS" w:hAnsi="Trebuchet MS" w:cs="Trebuchet MS"/>
      <w:color w:val="000000"/>
      <w:sz w:val="42"/>
    </w:rPr>
  </w:style>
  <w:style w:type="character" w:customStyle="1" w:styleId="TitleChar">
    <w:name w:val="Title Char"/>
    <w:basedOn w:val="DefaultParagraphFont"/>
    <w:link w:val="Title"/>
    <w:rsid w:val="00DE4E1B"/>
    <w:rPr>
      <w:rFonts w:ascii="Trebuchet MS" w:eastAsia="Trebuchet MS" w:hAnsi="Trebuchet MS" w:cs="Trebuchet MS"/>
      <w:color w:val="000000"/>
      <w:sz w:val="42"/>
      <w:szCs w:val="20"/>
    </w:rPr>
  </w:style>
  <w:style w:type="character" w:customStyle="1" w:styleId="Heading2Char">
    <w:name w:val="Heading 2 Char"/>
    <w:basedOn w:val="DefaultParagraphFont"/>
    <w:link w:val="Heading2"/>
    <w:uiPriority w:val="9"/>
    <w:rsid w:val="00DE4E1B"/>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DE4E1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E4E1B"/>
    <w:rPr>
      <w:rFonts w:eastAsiaTheme="minorEastAsia"/>
      <w:color w:val="5A5A5A" w:themeColor="text1" w:themeTint="A5"/>
      <w:spacing w:val="15"/>
    </w:rPr>
  </w:style>
  <w:style w:type="paragraph" w:styleId="ListBullet">
    <w:name w:val="List Bullet"/>
    <w:basedOn w:val="Normal"/>
    <w:uiPriority w:val="11"/>
    <w:unhideWhenUsed/>
    <w:qFormat/>
    <w:rsid w:val="00DB4958"/>
    <w:pPr>
      <w:numPr>
        <w:numId w:val="3"/>
      </w:numPr>
    </w:pPr>
    <w:rPr>
      <w:rFonts w:asciiTheme="minorHAnsi" w:eastAsiaTheme="minorHAnsi" w:hAnsiTheme="minorHAnsi" w:cstheme="minorBidi"/>
      <w:color w:val="595959" w:themeColor="text1" w:themeTint="A6"/>
      <w:sz w:val="22"/>
      <w:szCs w:val="22"/>
    </w:rPr>
  </w:style>
  <w:style w:type="paragraph" w:customStyle="1" w:styleId="Default">
    <w:name w:val="Default"/>
    <w:rsid w:val="00141B7E"/>
    <w:pPr>
      <w:autoSpaceDE w:val="0"/>
      <w:autoSpaceDN w:val="0"/>
      <w:adjustRightInd w:val="0"/>
      <w:spacing w:after="0" w:line="240" w:lineRule="auto"/>
    </w:pPr>
    <w:rPr>
      <w:rFonts w:ascii="Arial" w:hAnsi="Arial" w:cs="Arial"/>
      <w:color w:val="000000"/>
      <w:sz w:val="24"/>
      <w:szCs w:val="24"/>
    </w:rPr>
  </w:style>
  <w:style w:type="character" w:customStyle="1" w:styleId="CaptionChar">
    <w:name w:val="Caption Char"/>
    <w:rsid w:val="00212301"/>
    <w:rPr>
      <w:i/>
      <w:iCs/>
      <w:sz w:val="24"/>
      <w:szCs w:val="24"/>
      <w:lang w:val="en-GB" w:eastAsia="en-US" w:bidi="ar-SA"/>
    </w:rPr>
  </w:style>
  <w:style w:type="character" w:styleId="BookTitle">
    <w:name w:val="Book Title"/>
    <w:uiPriority w:val="33"/>
    <w:qFormat/>
    <w:rsid w:val="00190D2C"/>
    <w:rPr>
      <w:b/>
      <w:bCs/>
      <w:i/>
      <w:iCs/>
      <w:spacing w:val="9"/>
    </w:rPr>
  </w:style>
  <w:style w:type="paragraph" w:styleId="BodyTextIndent">
    <w:name w:val="Body Text Indent"/>
    <w:basedOn w:val="Normal"/>
    <w:link w:val="BodyTextIndentChar"/>
    <w:rsid w:val="00CA7B42"/>
    <w:pPr>
      <w:spacing w:after="120"/>
      <w:ind w:left="360"/>
    </w:pPr>
    <w:rPr>
      <w:rFonts w:ascii="Arial" w:hAnsi="Arial" w:cs="Arial"/>
      <w:sz w:val="22"/>
      <w:szCs w:val="22"/>
    </w:rPr>
  </w:style>
  <w:style w:type="character" w:customStyle="1" w:styleId="BodyTextIndentChar">
    <w:name w:val="Body Text Indent Char"/>
    <w:basedOn w:val="DefaultParagraphFont"/>
    <w:link w:val="BodyTextIndent"/>
    <w:rsid w:val="00CA7B42"/>
    <w:rPr>
      <w:rFonts w:ascii="Arial" w:eastAsia="Times New Roman" w:hAnsi="Arial" w:cs="Arial"/>
    </w:rPr>
  </w:style>
  <w:style w:type="table" w:styleId="GridTable4-Accent1">
    <w:name w:val="Grid Table 4 Accent 1"/>
    <w:basedOn w:val="TableNormal"/>
    <w:uiPriority w:val="49"/>
    <w:rsid w:val="00CA7B42"/>
    <w:pPr>
      <w:spacing w:after="0" w:line="240" w:lineRule="auto"/>
    </w:pPr>
    <w:rPr>
      <w:rFonts w:ascii="Times New Roman" w:eastAsia="Times New Roman" w:hAnsi="Times New Roman" w:cs="Times New Roman"/>
      <w:sz w:val="20"/>
      <w:szCs w:val="20"/>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xtempstyle1">
    <w:name w:val="txtempstyle1"/>
    <w:rsid w:val="009D0C05"/>
    <w:rPr>
      <w:rFonts w:ascii="Arial" w:hAnsi="Arial" w:cs="Arial" w:hint="default"/>
      <w:strike w:val="0"/>
      <w:dstrike w:val="0"/>
      <w:color w:val="333333"/>
      <w:sz w:val="18"/>
      <w:szCs w:val="18"/>
      <w:u w:val="none"/>
      <w:effect w:val="none"/>
    </w:rPr>
  </w:style>
  <w:style w:type="character" w:styleId="UnresolvedMention">
    <w:name w:val="Unresolved Mention"/>
    <w:basedOn w:val="DefaultParagraphFont"/>
    <w:uiPriority w:val="99"/>
    <w:semiHidden/>
    <w:unhideWhenUsed/>
    <w:rsid w:val="00D65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276">
      <w:bodyDiv w:val="1"/>
      <w:marLeft w:val="0"/>
      <w:marRight w:val="0"/>
      <w:marTop w:val="0"/>
      <w:marBottom w:val="0"/>
      <w:divBdr>
        <w:top w:val="none" w:sz="0" w:space="0" w:color="auto"/>
        <w:left w:val="none" w:sz="0" w:space="0" w:color="auto"/>
        <w:bottom w:val="none" w:sz="0" w:space="0" w:color="auto"/>
        <w:right w:val="none" w:sz="0" w:space="0" w:color="auto"/>
      </w:divBdr>
    </w:div>
    <w:div w:id="162741283">
      <w:bodyDiv w:val="1"/>
      <w:marLeft w:val="0"/>
      <w:marRight w:val="0"/>
      <w:marTop w:val="0"/>
      <w:marBottom w:val="0"/>
      <w:divBdr>
        <w:top w:val="none" w:sz="0" w:space="0" w:color="auto"/>
        <w:left w:val="none" w:sz="0" w:space="0" w:color="auto"/>
        <w:bottom w:val="none" w:sz="0" w:space="0" w:color="auto"/>
        <w:right w:val="none" w:sz="0" w:space="0" w:color="auto"/>
      </w:divBdr>
    </w:div>
    <w:div w:id="252473190">
      <w:bodyDiv w:val="1"/>
      <w:marLeft w:val="0"/>
      <w:marRight w:val="0"/>
      <w:marTop w:val="0"/>
      <w:marBottom w:val="0"/>
      <w:divBdr>
        <w:top w:val="none" w:sz="0" w:space="0" w:color="auto"/>
        <w:left w:val="none" w:sz="0" w:space="0" w:color="auto"/>
        <w:bottom w:val="none" w:sz="0" w:space="0" w:color="auto"/>
        <w:right w:val="none" w:sz="0" w:space="0" w:color="auto"/>
      </w:divBdr>
    </w:div>
    <w:div w:id="253167210">
      <w:bodyDiv w:val="1"/>
      <w:marLeft w:val="0"/>
      <w:marRight w:val="0"/>
      <w:marTop w:val="0"/>
      <w:marBottom w:val="0"/>
      <w:divBdr>
        <w:top w:val="none" w:sz="0" w:space="0" w:color="auto"/>
        <w:left w:val="none" w:sz="0" w:space="0" w:color="auto"/>
        <w:bottom w:val="none" w:sz="0" w:space="0" w:color="auto"/>
        <w:right w:val="none" w:sz="0" w:space="0" w:color="auto"/>
      </w:divBdr>
    </w:div>
    <w:div w:id="358899675">
      <w:bodyDiv w:val="1"/>
      <w:marLeft w:val="0"/>
      <w:marRight w:val="0"/>
      <w:marTop w:val="0"/>
      <w:marBottom w:val="0"/>
      <w:divBdr>
        <w:top w:val="none" w:sz="0" w:space="0" w:color="auto"/>
        <w:left w:val="none" w:sz="0" w:space="0" w:color="auto"/>
        <w:bottom w:val="none" w:sz="0" w:space="0" w:color="auto"/>
        <w:right w:val="none" w:sz="0" w:space="0" w:color="auto"/>
      </w:divBdr>
    </w:div>
    <w:div w:id="394622098">
      <w:bodyDiv w:val="1"/>
      <w:marLeft w:val="0"/>
      <w:marRight w:val="0"/>
      <w:marTop w:val="0"/>
      <w:marBottom w:val="0"/>
      <w:divBdr>
        <w:top w:val="none" w:sz="0" w:space="0" w:color="auto"/>
        <w:left w:val="none" w:sz="0" w:space="0" w:color="auto"/>
        <w:bottom w:val="none" w:sz="0" w:space="0" w:color="auto"/>
        <w:right w:val="none" w:sz="0" w:space="0" w:color="auto"/>
      </w:divBdr>
    </w:div>
    <w:div w:id="401954406">
      <w:bodyDiv w:val="1"/>
      <w:marLeft w:val="0"/>
      <w:marRight w:val="0"/>
      <w:marTop w:val="0"/>
      <w:marBottom w:val="0"/>
      <w:divBdr>
        <w:top w:val="none" w:sz="0" w:space="0" w:color="auto"/>
        <w:left w:val="none" w:sz="0" w:space="0" w:color="auto"/>
        <w:bottom w:val="none" w:sz="0" w:space="0" w:color="auto"/>
        <w:right w:val="none" w:sz="0" w:space="0" w:color="auto"/>
      </w:divBdr>
    </w:div>
    <w:div w:id="412095075">
      <w:bodyDiv w:val="1"/>
      <w:marLeft w:val="0"/>
      <w:marRight w:val="0"/>
      <w:marTop w:val="0"/>
      <w:marBottom w:val="0"/>
      <w:divBdr>
        <w:top w:val="none" w:sz="0" w:space="0" w:color="auto"/>
        <w:left w:val="none" w:sz="0" w:space="0" w:color="auto"/>
        <w:bottom w:val="none" w:sz="0" w:space="0" w:color="auto"/>
        <w:right w:val="none" w:sz="0" w:space="0" w:color="auto"/>
      </w:divBdr>
    </w:div>
    <w:div w:id="554663334">
      <w:bodyDiv w:val="1"/>
      <w:marLeft w:val="0"/>
      <w:marRight w:val="0"/>
      <w:marTop w:val="0"/>
      <w:marBottom w:val="0"/>
      <w:divBdr>
        <w:top w:val="none" w:sz="0" w:space="0" w:color="auto"/>
        <w:left w:val="none" w:sz="0" w:space="0" w:color="auto"/>
        <w:bottom w:val="none" w:sz="0" w:space="0" w:color="auto"/>
        <w:right w:val="none" w:sz="0" w:space="0" w:color="auto"/>
      </w:divBdr>
    </w:div>
    <w:div w:id="555748294">
      <w:bodyDiv w:val="1"/>
      <w:marLeft w:val="0"/>
      <w:marRight w:val="0"/>
      <w:marTop w:val="0"/>
      <w:marBottom w:val="0"/>
      <w:divBdr>
        <w:top w:val="none" w:sz="0" w:space="0" w:color="auto"/>
        <w:left w:val="none" w:sz="0" w:space="0" w:color="auto"/>
        <w:bottom w:val="none" w:sz="0" w:space="0" w:color="auto"/>
        <w:right w:val="none" w:sz="0" w:space="0" w:color="auto"/>
      </w:divBdr>
    </w:div>
    <w:div w:id="636375086">
      <w:bodyDiv w:val="1"/>
      <w:marLeft w:val="0"/>
      <w:marRight w:val="0"/>
      <w:marTop w:val="0"/>
      <w:marBottom w:val="0"/>
      <w:divBdr>
        <w:top w:val="none" w:sz="0" w:space="0" w:color="auto"/>
        <w:left w:val="none" w:sz="0" w:space="0" w:color="auto"/>
        <w:bottom w:val="none" w:sz="0" w:space="0" w:color="auto"/>
        <w:right w:val="none" w:sz="0" w:space="0" w:color="auto"/>
      </w:divBdr>
    </w:div>
    <w:div w:id="708728634">
      <w:bodyDiv w:val="1"/>
      <w:marLeft w:val="0"/>
      <w:marRight w:val="0"/>
      <w:marTop w:val="0"/>
      <w:marBottom w:val="0"/>
      <w:divBdr>
        <w:top w:val="none" w:sz="0" w:space="0" w:color="auto"/>
        <w:left w:val="none" w:sz="0" w:space="0" w:color="auto"/>
        <w:bottom w:val="none" w:sz="0" w:space="0" w:color="auto"/>
        <w:right w:val="none" w:sz="0" w:space="0" w:color="auto"/>
      </w:divBdr>
    </w:div>
    <w:div w:id="733704991">
      <w:bodyDiv w:val="1"/>
      <w:marLeft w:val="0"/>
      <w:marRight w:val="0"/>
      <w:marTop w:val="0"/>
      <w:marBottom w:val="0"/>
      <w:divBdr>
        <w:top w:val="none" w:sz="0" w:space="0" w:color="auto"/>
        <w:left w:val="none" w:sz="0" w:space="0" w:color="auto"/>
        <w:bottom w:val="none" w:sz="0" w:space="0" w:color="auto"/>
        <w:right w:val="none" w:sz="0" w:space="0" w:color="auto"/>
      </w:divBdr>
    </w:div>
    <w:div w:id="752704004">
      <w:bodyDiv w:val="1"/>
      <w:marLeft w:val="0"/>
      <w:marRight w:val="0"/>
      <w:marTop w:val="0"/>
      <w:marBottom w:val="0"/>
      <w:divBdr>
        <w:top w:val="none" w:sz="0" w:space="0" w:color="auto"/>
        <w:left w:val="none" w:sz="0" w:space="0" w:color="auto"/>
        <w:bottom w:val="none" w:sz="0" w:space="0" w:color="auto"/>
        <w:right w:val="none" w:sz="0" w:space="0" w:color="auto"/>
      </w:divBdr>
    </w:div>
    <w:div w:id="797188229">
      <w:bodyDiv w:val="1"/>
      <w:marLeft w:val="0"/>
      <w:marRight w:val="0"/>
      <w:marTop w:val="0"/>
      <w:marBottom w:val="0"/>
      <w:divBdr>
        <w:top w:val="none" w:sz="0" w:space="0" w:color="auto"/>
        <w:left w:val="none" w:sz="0" w:space="0" w:color="auto"/>
        <w:bottom w:val="none" w:sz="0" w:space="0" w:color="auto"/>
        <w:right w:val="none" w:sz="0" w:space="0" w:color="auto"/>
      </w:divBdr>
    </w:div>
    <w:div w:id="799495445">
      <w:bodyDiv w:val="1"/>
      <w:marLeft w:val="0"/>
      <w:marRight w:val="0"/>
      <w:marTop w:val="0"/>
      <w:marBottom w:val="0"/>
      <w:divBdr>
        <w:top w:val="none" w:sz="0" w:space="0" w:color="auto"/>
        <w:left w:val="none" w:sz="0" w:space="0" w:color="auto"/>
        <w:bottom w:val="none" w:sz="0" w:space="0" w:color="auto"/>
        <w:right w:val="none" w:sz="0" w:space="0" w:color="auto"/>
      </w:divBdr>
    </w:div>
    <w:div w:id="898981075">
      <w:bodyDiv w:val="1"/>
      <w:marLeft w:val="0"/>
      <w:marRight w:val="0"/>
      <w:marTop w:val="0"/>
      <w:marBottom w:val="0"/>
      <w:divBdr>
        <w:top w:val="none" w:sz="0" w:space="0" w:color="auto"/>
        <w:left w:val="none" w:sz="0" w:space="0" w:color="auto"/>
        <w:bottom w:val="none" w:sz="0" w:space="0" w:color="auto"/>
        <w:right w:val="none" w:sz="0" w:space="0" w:color="auto"/>
      </w:divBdr>
    </w:div>
    <w:div w:id="924925343">
      <w:bodyDiv w:val="1"/>
      <w:marLeft w:val="0"/>
      <w:marRight w:val="0"/>
      <w:marTop w:val="0"/>
      <w:marBottom w:val="0"/>
      <w:divBdr>
        <w:top w:val="none" w:sz="0" w:space="0" w:color="auto"/>
        <w:left w:val="none" w:sz="0" w:space="0" w:color="auto"/>
        <w:bottom w:val="none" w:sz="0" w:space="0" w:color="auto"/>
        <w:right w:val="none" w:sz="0" w:space="0" w:color="auto"/>
      </w:divBdr>
    </w:div>
    <w:div w:id="926882491">
      <w:bodyDiv w:val="1"/>
      <w:marLeft w:val="0"/>
      <w:marRight w:val="0"/>
      <w:marTop w:val="0"/>
      <w:marBottom w:val="0"/>
      <w:divBdr>
        <w:top w:val="none" w:sz="0" w:space="0" w:color="auto"/>
        <w:left w:val="none" w:sz="0" w:space="0" w:color="auto"/>
        <w:bottom w:val="none" w:sz="0" w:space="0" w:color="auto"/>
        <w:right w:val="none" w:sz="0" w:space="0" w:color="auto"/>
      </w:divBdr>
    </w:div>
    <w:div w:id="1011108586">
      <w:bodyDiv w:val="1"/>
      <w:marLeft w:val="0"/>
      <w:marRight w:val="0"/>
      <w:marTop w:val="0"/>
      <w:marBottom w:val="0"/>
      <w:divBdr>
        <w:top w:val="none" w:sz="0" w:space="0" w:color="auto"/>
        <w:left w:val="none" w:sz="0" w:space="0" w:color="auto"/>
        <w:bottom w:val="none" w:sz="0" w:space="0" w:color="auto"/>
        <w:right w:val="none" w:sz="0" w:space="0" w:color="auto"/>
      </w:divBdr>
    </w:div>
    <w:div w:id="1041902836">
      <w:bodyDiv w:val="1"/>
      <w:marLeft w:val="0"/>
      <w:marRight w:val="0"/>
      <w:marTop w:val="0"/>
      <w:marBottom w:val="0"/>
      <w:divBdr>
        <w:top w:val="none" w:sz="0" w:space="0" w:color="auto"/>
        <w:left w:val="none" w:sz="0" w:space="0" w:color="auto"/>
        <w:bottom w:val="none" w:sz="0" w:space="0" w:color="auto"/>
        <w:right w:val="none" w:sz="0" w:space="0" w:color="auto"/>
      </w:divBdr>
    </w:div>
    <w:div w:id="1044644747">
      <w:bodyDiv w:val="1"/>
      <w:marLeft w:val="0"/>
      <w:marRight w:val="0"/>
      <w:marTop w:val="0"/>
      <w:marBottom w:val="0"/>
      <w:divBdr>
        <w:top w:val="none" w:sz="0" w:space="0" w:color="auto"/>
        <w:left w:val="none" w:sz="0" w:space="0" w:color="auto"/>
        <w:bottom w:val="none" w:sz="0" w:space="0" w:color="auto"/>
        <w:right w:val="none" w:sz="0" w:space="0" w:color="auto"/>
      </w:divBdr>
    </w:div>
    <w:div w:id="1076169178">
      <w:bodyDiv w:val="1"/>
      <w:marLeft w:val="0"/>
      <w:marRight w:val="0"/>
      <w:marTop w:val="0"/>
      <w:marBottom w:val="0"/>
      <w:divBdr>
        <w:top w:val="none" w:sz="0" w:space="0" w:color="auto"/>
        <w:left w:val="none" w:sz="0" w:space="0" w:color="auto"/>
        <w:bottom w:val="none" w:sz="0" w:space="0" w:color="auto"/>
        <w:right w:val="none" w:sz="0" w:space="0" w:color="auto"/>
      </w:divBdr>
    </w:div>
    <w:div w:id="1191146626">
      <w:bodyDiv w:val="1"/>
      <w:marLeft w:val="0"/>
      <w:marRight w:val="0"/>
      <w:marTop w:val="0"/>
      <w:marBottom w:val="0"/>
      <w:divBdr>
        <w:top w:val="none" w:sz="0" w:space="0" w:color="auto"/>
        <w:left w:val="none" w:sz="0" w:space="0" w:color="auto"/>
        <w:bottom w:val="none" w:sz="0" w:space="0" w:color="auto"/>
        <w:right w:val="none" w:sz="0" w:space="0" w:color="auto"/>
      </w:divBdr>
    </w:div>
    <w:div w:id="1230576386">
      <w:bodyDiv w:val="1"/>
      <w:marLeft w:val="0"/>
      <w:marRight w:val="0"/>
      <w:marTop w:val="0"/>
      <w:marBottom w:val="0"/>
      <w:divBdr>
        <w:top w:val="none" w:sz="0" w:space="0" w:color="auto"/>
        <w:left w:val="none" w:sz="0" w:space="0" w:color="auto"/>
        <w:bottom w:val="none" w:sz="0" w:space="0" w:color="auto"/>
        <w:right w:val="none" w:sz="0" w:space="0" w:color="auto"/>
      </w:divBdr>
    </w:div>
    <w:div w:id="1245795523">
      <w:bodyDiv w:val="1"/>
      <w:marLeft w:val="0"/>
      <w:marRight w:val="0"/>
      <w:marTop w:val="0"/>
      <w:marBottom w:val="0"/>
      <w:divBdr>
        <w:top w:val="none" w:sz="0" w:space="0" w:color="auto"/>
        <w:left w:val="none" w:sz="0" w:space="0" w:color="auto"/>
        <w:bottom w:val="none" w:sz="0" w:space="0" w:color="auto"/>
        <w:right w:val="none" w:sz="0" w:space="0" w:color="auto"/>
      </w:divBdr>
    </w:div>
    <w:div w:id="1299529657">
      <w:bodyDiv w:val="1"/>
      <w:marLeft w:val="0"/>
      <w:marRight w:val="0"/>
      <w:marTop w:val="0"/>
      <w:marBottom w:val="0"/>
      <w:divBdr>
        <w:top w:val="none" w:sz="0" w:space="0" w:color="auto"/>
        <w:left w:val="none" w:sz="0" w:space="0" w:color="auto"/>
        <w:bottom w:val="none" w:sz="0" w:space="0" w:color="auto"/>
        <w:right w:val="none" w:sz="0" w:space="0" w:color="auto"/>
      </w:divBdr>
    </w:div>
    <w:div w:id="1301152741">
      <w:bodyDiv w:val="1"/>
      <w:marLeft w:val="0"/>
      <w:marRight w:val="0"/>
      <w:marTop w:val="0"/>
      <w:marBottom w:val="0"/>
      <w:divBdr>
        <w:top w:val="none" w:sz="0" w:space="0" w:color="auto"/>
        <w:left w:val="none" w:sz="0" w:space="0" w:color="auto"/>
        <w:bottom w:val="none" w:sz="0" w:space="0" w:color="auto"/>
        <w:right w:val="none" w:sz="0" w:space="0" w:color="auto"/>
      </w:divBdr>
    </w:div>
    <w:div w:id="1332217156">
      <w:bodyDiv w:val="1"/>
      <w:marLeft w:val="0"/>
      <w:marRight w:val="0"/>
      <w:marTop w:val="0"/>
      <w:marBottom w:val="0"/>
      <w:divBdr>
        <w:top w:val="none" w:sz="0" w:space="0" w:color="auto"/>
        <w:left w:val="none" w:sz="0" w:space="0" w:color="auto"/>
        <w:bottom w:val="none" w:sz="0" w:space="0" w:color="auto"/>
        <w:right w:val="none" w:sz="0" w:space="0" w:color="auto"/>
      </w:divBdr>
    </w:div>
    <w:div w:id="1336692752">
      <w:bodyDiv w:val="1"/>
      <w:marLeft w:val="0"/>
      <w:marRight w:val="0"/>
      <w:marTop w:val="0"/>
      <w:marBottom w:val="0"/>
      <w:divBdr>
        <w:top w:val="none" w:sz="0" w:space="0" w:color="auto"/>
        <w:left w:val="none" w:sz="0" w:space="0" w:color="auto"/>
        <w:bottom w:val="none" w:sz="0" w:space="0" w:color="auto"/>
        <w:right w:val="none" w:sz="0" w:space="0" w:color="auto"/>
      </w:divBdr>
    </w:div>
    <w:div w:id="1421679869">
      <w:bodyDiv w:val="1"/>
      <w:marLeft w:val="0"/>
      <w:marRight w:val="0"/>
      <w:marTop w:val="0"/>
      <w:marBottom w:val="0"/>
      <w:divBdr>
        <w:top w:val="none" w:sz="0" w:space="0" w:color="auto"/>
        <w:left w:val="none" w:sz="0" w:space="0" w:color="auto"/>
        <w:bottom w:val="none" w:sz="0" w:space="0" w:color="auto"/>
        <w:right w:val="none" w:sz="0" w:space="0" w:color="auto"/>
      </w:divBdr>
    </w:div>
    <w:div w:id="1456872077">
      <w:bodyDiv w:val="1"/>
      <w:marLeft w:val="0"/>
      <w:marRight w:val="0"/>
      <w:marTop w:val="0"/>
      <w:marBottom w:val="0"/>
      <w:divBdr>
        <w:top w:val="none" w:sz="0" w:space="0" w:color="auto"/>
        <w:left w:val="none" w:sz="0" w:space="0" w:color="auto"/>
        <w:bottom w:val="none" w:sz="0" w:space="0" w:color="auto"/>
        <w:right w:val="none" w:sz="0" w:space="0" w:color="auto"/>
      </w:divBdr>
    </w:div>
    <w:div w:id="1505782715">
      <w:bodyDiv w:val="1"/>
      <w:marLeft w:val="0"/>
      <w:marRight w:val="0"/>
      <w:marTop w:val="0"/>
      <w:marBottom w:val="0"/>
      <w:divBdr>
        <w:top w:val="none" w:sz="0" w:space="0" w:color="auto"/>
        <w:left w:val="none" w:sz="0" w:space="0" w:color="auto"/>
        <w:bottom w:val="none" w:sz="0" w:space="0" w:color="auto"/>
        <w:right w:val="none" w:sz="0" w:space="0" w:color="auto"/>
      </w:divBdr>
    </w:div>
    <w:div w:id="1565872960">
      <w:bodyDiv w:val="1"/>
      <w:marLeft w:val="0"/>
      <w:marRight w:val="0"/>
      <w:marTop w:val="0"/>
      <w:marBottom w:val="0"/>
      <w:divBdr>
        <w:top w:val="none" w:sz="0" w:space="0" w:color="auto"/>
        <w:left w:val="none" w:sz="0" w:space="0" w:color="auto"/>
        <w:bottom w:val="none" w:sz="0" w:space="0" w:color="auto"/>
        <w:right w:val="none" w:sz="0" w:space="0" w:color="auto"/>
      </w:divBdr>
    </w:div>
    <w:div w:id="1577209261">
      <w:bodyDiv w:val="1"/>
      <w:marLeft w:val="0"/>
      <w:marRight w:val="0"/>
      <w:marTop w:val="0"/>
      <w:marBottom w:val="0"/>
      <w:divBdr>
        <w:top w:val="none" w:sz="0" w:space="0" w:color="auto"/>
        <w:left w:val="none" w:sz="0" w:space="0" w:color="auto"/>
        <w:bottom w:val="none" w:sz="0" w:space="0" w:color="auto"/>
        <w:right w:val="none" w:sz="0" w:space="0" w:color="auto"/>
      </w:divBdr>
    </w:div>
    <w:div w:id="1581056953">
      <w:bodyDiv w:val="1"/>
      <w:marLeft w:val="0"/>
      <w:marRight w:val="0"/>
      <w:marTop w:val="0"/>
      <w:marBottom w:val="0"/>
      <w:divBdr>
        <w:top w:val="none" w:sz="0" w:space="0" w:color="auto"/>
        <w:left w:val="none" w:sz="0" w:space="0" w:color="auto"/>
        <w:bottom w:val="none" w:sz="0" w:space="0" w:color="auto"/>
        <w:right w:val="none" w:sz="0" w:space="0" w:color="auto"/>
      </w:divBdr>
    </w:div>
    <w:div w:id="1622498751">
      <w:bodyDiv w:val="1"/>
      <w:marLeft w:val="0"/>
      <w:marRight w:val="0"/>
      <w:marTop w:val="0"/>
      <w:marBottom w:val="0"/>
      <w:divBdr>
        <w:top w:val="none" w:sz="0" w:space="0" w:color="auto"/>
        <w:left w:val="none" w:sz="0" w:space="0" w:color="auto"/>
        <w:bottom w:val="none" w:sz="0" w:space="0" w:color="auto"/>
        <w:right w:val="none" w:sz="0" w:space="0" w:color="auto"/>
      </w:divBdr>
    </w:div>
    <w:div w:id="1673794844">
      <w:bodyDiv w:val="1"/>
      <w:marLeft w:val="0"/>
      <w:marRight w:val="0"/>
      <w:marTop w:val="0"/>
      <w:marBottom w:val="0"/>
      <w:divBdr>
        <w:top w:val="none" w:sz="0" w:space="0" w:color="auto"/>
        <w:left w:val="none" w:sz="0" w:space="0" w:color="auto"/>
        <w:bottom w:val="none" w:sz="0" w:space="0" w:color="auto"/>
        <w:right w:val="none" w:sz="0" w:space="0" w:color="auto"/>
      </w:divBdr>
    </w:div>
    <w:div w:id="1681925436">
      <w:bodyDiv w:val="1"/>
      <w:marLeft w:val="0"/>
      <w:marRight w:val="0"/>
      <w:marTop w:val="0"/>
      <w:marBottom w:val="0"/>
      <w:divBdr>
        <w:top w:val="none" w:sz="0" w:space="0" w:color="auto"/>
        <w:left w:val="none" w:sz="0" w:space="0" w:color="auto"/>
        <w:bottom w:val="none" w:sz="0" w:space="0" w:color="auto"/>
        <w:right w:val="none" w:sz="0" w:space="0" w:color="auto"/>
      </w:divBdr>
    </w:div>
    <w:div w:id="1763524583">
      <w:bodyDiv w:val="1"/>
      <w:marLeft w:val="0"/>
      <w:marRight w:val="0"/>
      <w:marTop w:val="0"/>
      <w:marBottom w:val="0"/>
      <w:divBdr>
        <w:top w:val="none" w:sz="0" w:space="0" w:color="auto"/>
        <w:left w:val="none" w:sz="0" w:space="0" w:color="auto"/>
        <w:bottom w:val="none" w:sz="0" w:space="0" w:color="auto"/>
        <w:right w:val="none" w:sz="0" w:space="0" w:color="auto"/>
      </w:divBdr>
    </w:div>
    <w:div w:id="1763986147">
      <w:bodyDiv w:val="1"/>
      <w:marLeft w:val="0"/>
      <w:marRight w:val="0"/>
      <w:marTop w:val="0"/>
      <w:marBottom w:val="0"/>
      <w:divBdr>
        <w:top w:val="none" w:sz="0" w:space="0" w:color="auto"/>
        <w:left w:val="none" w:sz="0" w:space="0" w:color="auto"/>
        <w:bottom w:val="none" w:sz="0" w:space="0" w:color="auto"/>
        <w:right w:val="none" w:sz="0" w:space="0" w:color="auto"/>
      </w:divBdr>
    </w:div>
    <w:div w:id="1805997948">
      <w:bodyDiv w:val="1"/>
      <w:marLeft w:val="0"/>
      <w:marRight w:val="0"/>
      <w:marTop w:val="0"/>
      <w:marBottom w:val="0"/>
      <w:divBdr>
        <w:top w:val="none" w:sz="0" w:space="0" w:color="auto"/>
        <w:left w:val="none" w:sz="0" w:space="0" w:color="auto"/>
        <w:bottom w:val="none" w:sz="0" w:space="0" w:color="auto"/>
        <w:right w:val="none" w:sz="0" w:space="0" w:color="auto"/>
      </w:divBdr>
    </w:div>
    <w:div w:id="1832719993">
      <w:bodyDiv w:val="1"/>
      <w:marLeft w:val="0"/>
      <w:marRight w:val="0"/>
      <w:marTop w:val="0"/>
      <w:marBottom w:val="0"/>
      <w:divBdr>
        <w:top w:val="none" w:sz="0" w:space="0" w:color="auto"/>
        <w:left w:val="none" w:sz="0" w:space="0" w:color="auto"/>
        <w:bottom w:val="none" w:sz="0" w:space="0" w:color="auto"/>
        <w:right w:val="none" w:sz="0" w:space="0" w:color="auto"/>
      </w:divBdr>
    </w:div>
    <w:div w:id="1840002301">
      <w:bodyDiv w:val="1"/>
      <w:marLeft w:val="0"/>
      <w:marRight w:val="0"/>
      <w:marTop w:val="0"/>
      <w:marBottom w:val="0"/>
      <w:divBdr>
        <w:top w:val="none" w:sz="0" w:space="0" w:color="auto"/>
        <w:left w:val="none" w:sz="0" w:space="0" w:color="auto"/>
        <w:bottom w:val="none" w:sz="0" w:space="0" w:color="auto"/>
        <w:right w:val="none" w:sz="0" w:space="0" w:color="auto"/>
      </w:divBdr>
    </w:div>
    <w:div w:id="1848135969">
      <w:bodyDiv w:val="1"/>
      <w:marLeft w:val="0"/>
      <w:marRight w:val="0"/>
      <w:marTop w:val="0"/>
      <w:marBottom w:val="0"/>
      <w:divBdr>
        <w:top w:val="none" w:sz="0" w:space="0" w:color="auto"/>
        <w:left w:val="none" w:sz="0" w:space="0" w:color="auto"/>
        <w:bottom w:val="none" w:sz="0" w:space="0" w:color="auto"/>
        <w:right w:val="none" w:sz="0" w:space="0" w:color="auto"/>
      </w:divBdr>
    </w:div>
    <w:div w:id="1856185102">
      <w:bodyDiv w:val="1"/>
      <w:marLeft w:val="0"/>
      <w:marRight w:val="0"/>
      <w:marTop w:val="0"/>
      <w:marBottom w:val="0"/>
      <w:divBdr>
        <w:top w:val="none" w:sz="0" w:space="0" w:color="auto"/>
        <w:left w:val="none" w:sz="0" w:space="0" w:color="auto"/>
        <w:bottom w:val="none" w:sz="0" w:space="0" w:color="auto"/>
        <w:right w:val="none" w:sz="0" w:space="0" w:color="auto"/>
      </w:divBdr>
    </w:div>
    <w:div w:id="1859276441">
      <w:bodyDiv w:val="1"/>
      <w:marLeft w:val="0"/>
      <w:marRight w:val="0"/>
      <w:marTop w:val="0"/>
      <w:marBottom w:val="0"/>
      <w:divBdr>
        <w:top w:val="none" w:sz="0" w:space="0" w:color="auto"/>
        <w:left w:val="none" w:sz="0" w:space="0" w:color="auto"/>
        <w:bottom w:val="none" w:sz="0" w:space="0" w:color="auto"/>
        <w:right w:val="none" w:sz="0" w:space="0" w:color="auto"/>
      </w:divBdr>
    </w:div>
    <w:div w:id="1899512617">
      <w:bodyDiv w:val="1"/>
      <w:marLeft w:val="0"/>
      <w:marRight w:val="0"/>
      <w:marTop w:val="0"/>
      <w:marBottom w:val="0"/>
      <w:divBdr>
        <w:top w:val="none" w:sz="0" w:space="0" w:color="auto"/>
        <w:left w:val="none" w:sz="0" w:space="0" w:color="auto"/>
        <w:bottom w:val="none" w:sz="0" w:space="0" w:color="auto"/>
        <w:right w:val="none" w:sz="0" w:space="0" w:color="auto"/>
      </w:divBdr>
    </w:div>
    <w:div w:id="1919902223">
      <w:bodyDiv w:val="1"/>
      <w:marLeft w:val="0"/>
      <w:marRight w:val="0"/>
      <w:marTop w:val="0"/>
      <w:marBottom w:val="0"/>
      <w:divBdr>
        <w:top w:val="none" w:sz="0" w:space="0" w:color="auto"/>
        <w:left w:val="none" w:sz="0" w:space="0" w:color="auto"/>
        <w:bottom w:val="none" w:sz="0" w:space="0" w:color="auto"/>
        <w:right w:val="none" w:sz="0" w:space="0" w:color="auto"/>
      </w:divBdr>
    </w:div>
    <w:div w:id="1959094262">
      <w:bodyDiv w:val="1"/>
      <w:marLeft w:val="0"/>
      <w:marRight w:val="0"/>
      <w:marTop w:val="0"/>
      <w:marBottom w:val="0"/>
      <w:divBdr>
        <w:top w:val="none" w:sz="0" w:space="0" w:color="auto"/>
        <w:left w:val="none" w:sz="0" w:space="0" w:color="auto"/>
        <w:bottom w:val="none" w:sz="0" w:space="0" w:color="auto"/>
        <w:right w:val="none" w:sz="0" w:space="0" w:color="auto"/>
      </w:divBdr>
    </w:div>
    <w:div w:id="2013680767">
      <w:bodyDiv w:val="1"/>
      <w:marLeft w:val="0"/>
      <w:marRight w:val="0"/>
      <w:marTop w:val="0"/>
      <w:marBottom w:val="0"/>
      <w:divBdr>
        <w:top w:val="none" w:sz="0" w:space="0" w:color="auto"/>
        <w:left w:val="none" w:sz="0" w:space="0" w:color="auto"/>
        <w:bottom w:val="none" w:sz="0" w:space="0" w:color="auto"/>
        <w:right w:val="none" w:sz="0" w:space="0" w:color="auto"/>
      </w:divBdr>
    </w:div>
    <w:div w:id="2065981331">
      <w:bodyDiv w:val="1"/>
      <w:marLeft w:val="0"/>
      <w:marRight w:val="0"/>
      <w:marTop w:val="0"/>
      <w:marBottom w:val="0"/>
      <w:divBdr>
        <w:top w:val="none" w:sz="0" w:space="0" w:color="auto"/>
        <w:left w:val="none" w:sz="0" w:space="0" w:color="auto"/>
        <w:bottom w:val="none" w:sz="0" w:space="0" w:color="auto"/>
        <w:right w:val="none" w:sz="0" w:space="0" w:color="auto"/>
      </w:divBdr>
    </w:div>
    <w:div w:id="2110850049">
      <w:bodyDiv w:val="1"/>
      <w:marLeft w:val="0"/>
      <w:marRight w:val="0"/>
      <w:marTop w:val="0"/>
      <w:marBottom w:val="0"/>
      <w:divBdr>
        <w:top w:val="none" w:sz="0" w:space="0" w:color="auto"/>
        <w:left w:val="none" w:sz="0" w:space="0" w:color="auto"/>
        <w:bottom w:val="none" w:sz="0" w:space="0" w:color="auto"/>
        <w:right w:val="none" w:sz="0" w:space="0" w:color="auto"/>
      </w:divBdr>
      <w:divsChild>
        <w:div w:id="555896257">
          <w:marLeft w:val="0"/>
          <w:marRight w:val="0"/>
          <w:marTop w:val="0"/>
          <w:marBottom w:val="0"/>
          <w:divBdr>
            <w:top w:val="none" w:sz="0" w:space="0" w:color="auto"/>
            <w:left w:val="none" w:sz="0" w:space="0" w:color="auto"/>
            <w:bottom w:val="none" w:sz="0" w:space="0" w:color="auto"/>
            <w:right w:val="none" w:sz="0" w:space="0" w:color="auto"/>
          </w:divBdr>
          <w:divsChild>
            <w:div w:id="1092436797">
              <w:marLeft w:val="0"/>
              <w:marRight w:val="0"/>
              <w:marTop w:val="0"/>
              <w:marBottom w:val="0"/>
              <w:divBdr>
                <w:top w:val="none" w:sz="0" w:space="0" w:color="auto"/>
                <w:left w:val="none" w:sz="0" w:space="0" w:color="auto"/>
                <w:bottom w:val="none" w:sz="0" w:space="0" w:color="auto"/>
                <w:right w:val="none" w:sz="0" w:space="0" w:color="auto"/>
              </w:divBdr>
              <w:divsChild>
                <w:div w:id="40784376">
                  <w:marLeft w:val="0"/>
                  <w:marRight w:val="0"/>
                  <w:marTop w:val="0"/>
                  <w:marBottom w:val="0"/>
                  <w:divBdr>
                    <w:top w:val="none" w:sz="0" w:space="0" w:color="auto"/>
                    <w:left w:val="none" w:sz="0" w:space="0" w:color="auto"/>
                    <w:bottom w:val="none" w:sz="0" w:space="0" w:color="auto"/>
                    <w:right w:val="none" w:sz="0" w:space="0" w:color="auto"/>
                  </w:divBdr>
                  <w:divsChild>
                    <w:div w:id="154810015">
                      <w:marLeft w:val="0"/>
                      <w:marRight w:val="0"/>
                      <w:marTop w:val="0"/>
                      <w:marBottom w:val="0"/>
                      <w:divBdr>
                        <w:top w:val="none" w:sz="0" w:space="0" w:color="auto"/>
                        <w:left w:val="none" w:sz="0" w:space="0" w:color="auto"/>
                        <w:bottom w:val="none" w:sz="0" w:space="0" w:color="auto"/>
                        <w:right w:val="none" w:sz="0" w:space="0" w:color="auto"/>
                      </w:divBdr>
                      <w:divsChild>
                        <w:div w:id="706834566">
                          <w:marLeft w:val="0"/>
                          <w:marRight w:val="0"/>
                          <w:marTop w:val="0"/>
                          <w:marBottom w:val="0"/>
                          <w:divBdr>
                            <w:top w:val="none" w:sz="0" w:space="0" w:color="auto"/>
                            <w:left w:val="none" w:sz="0" w:space="0" w:color="auto"/>
                            <w:bottom w:val="none" w:sz="0" w:space="0" w:color="auto"/>
                            <w:right w:val="none" w:sz="0" w:space="0" w:color="auto"/>
                          </w:divBdr>
                          <w:divsChild>
                            <w:div w:id="1076173533">
                              <w:marLeft w:val="0"/>
                              <w:marRight w:val="0"/>
                              <w:marTop w:val="0"/>
                              <w:marBottom w:val="0"/>
                              <w:divBdr>
                                <w:top w:val="none" w:sz="0" w:space="0" w:color="auto"/>
                                <w:left w:val="none" w:sz="0" w:space="0" w:color="auto"/>
                                <w:bottom w:val="none" w:sz="0" w:space="0" w:color="auto"/>
                                <w:right w:val="single" w:sz="6" w:space="0" w:color="D1D1D1"/>
                              </w:divBdr>
                              <w:divsChild>
                                <w:div w:id="560138546">
                                  <w:marLeft w:val="0"/>
                                  <w:marRight w:val="0"/>
                                  <w:marTop w:val="0"/>
                                  <w:marBottom w:val="0"/>
                                  <w:divBdr>
                                    <w:top w:val="none" w:sz="0" w:space="0" w:color="auto"/>
                                    <w:left w:val="none" w:sz="0" w:space="0" w:color="auto"/>
                                    <w:bottom w:val="none" w:sz="0" w:space="0" w:color="auto"/>
                                    <w:right w:val="none" w:sz="0" w:space="0" w:color="auto"/>
                                  </w:divBdr>
                                  <w:divsChild>
                                    <w:div w:id="1676299584">
                                      <w:marLeft w:val="0"/>
                                      <w:marRight w:val="0"/>
                                      <w:marTop w:val="0"/>
                                      <w:marBottom w:val="0"/>
                                      <w:divBdr>
                                        <w:top w:val="none" w:sz="0" w:space="0" w:color="auto"/>
                                        <w:left w:val="none" w:sz="0" w:space="0" w:color="auto"/>
                                        <w:bottom w:val="none" w:sz="0" w:space="0" w:color="auto"/>
                                        <w:right w:val="none" w:sz="0" w:space="0" w:color="auto"/>
                                      </w:divBdr>
                                      <w:divsChild>
                                        <w:div w:id="2023122123">
                                          <w:marLeft w:val="0"/>
                                          <w:marRight w:val="0"/>
                                          <w:marTop w:val="0"/>
                                          <w:marBottom w:val="0"/>
                                          <w:divBdr>
                                            <w:top w:val="none" w:sz="0" w:space="0" w:color="auto"/>
                                            <w:left w:val="none" w:sz="0" w:space="0" w:color="auto"/>
                                            <w:bottom w:val="none" w:sz="0" w:space="0" w:color="auto"/>
                                            <w:right w:val="none" w:sz="0" w:space="0" w:color="auto"/>
                                          </w:divBdr>
                                          <w:divsChild>
                                            <w:div w:id="1924944927">
                                              <w:marLeft w:val="0"/>
                                              <w:marRight w:val="0"/>
                                              <w:marTop w:val="0"/>
                                              <w:marBottom w:val="0"/>
                                              <w:divBdr>
                                                <w:top w:val="none" w:sz="0" w:space="0" w:color="auto"/>
                                                <w:left w:val="none" w:sz="0" w:space="0" w:color="auto"/>
                                                <w:bottom w:val="none" w:sz="0" w:space="0" w:color="auto"/>
                                                <w:right w:val="none" w:sz="0" w:space="0" w:color="auto"/>
                                              </w:divBdr>
                                            </w:div>
                                            <w:div w:id="1456170785">
                                              <w:marLeft w:val="0"/>
                                              <w:marRight w:val="0"/>
                                              <w:marTop w:val="0"/>
                                              <w:marBottom w:val="0"/>
                                              <w:divBdr>
                                                <w:top w:val="none" w:sz="0" w:space="0" w:color="auto"/>
                                                <w:left w:val="none" w:sz="0" w:space="0" w:color="auto"/>
                                                <w:bottom w:val="none" w:sz="0" w:space="0" w:color="auto"/>
                                                <w:right w:val="none" w:sz="0" w:space="0" w:color="auto"/>
                                              </w:divBdr>
                                              <w:divsChild>
                                                <w:div w:id="1223364934">
                                                  <w:marLeft w:val="0"/>
                                                  <w:marRight w:val="0"/>
                                                  <w:marTop w:val="0"/>
                                                  <w:marBottom w:val="0"/>
                                                  <w:divBdr>
                                                    <w:top w:val="none" w:sz="0" w:space="0" w:color="auto"/>
                                                    <w:left w:val="none" w:sz="0" w:space="0" w:color="auto"/>
                                                    <w:bottom w:val="none" w:sz="0" w:space="0" w:color="auto"/>
                                                    <w:right w:val="none" w:sz="0" w:space="0" w:color="auto"/>
                                                  </w:divBdr>
                                                </w:div>
                                                <w:div w:id="1998603708">
                                                  <w:marLeft w:val="0"/>
                                                  <w:marRight w:val="0"/>
                                                  <w:marTop w:val="0"/>
                                                  <w:marBottom w:val="0"/>
                                                  <w:divBdr>
                                                    <w:top w:val="none" w:sz="0" w:space="0" w:color="auto"/>
                                                    <w:left w:val="none" w:sz="0" w:space="0" w:color="auto"/>
                                                    <w:bottom w:val="none" w:sz="0" w:space="0" w:color="auto"/>
                                                    <w:right w:val="none" w:sz="0" w:space="0" w:color="auto"/>
                                                  </w:divBdr>
                                                  <w:divsChild>
                                                    <w:div w:id="403652045">
                                                      <w:marLeft w:val="0"/>
                                                      <w:marRight w:val="240"/>
                                                      <w:marTop w:val="0"/>
                                                      <w:marBottom w:val="0"/>
                                                      <w:divBdr>
                                                        <w:top w:val="none" w:sz="0" w:space="0" w:color="auto"/>
                                                        <w:left w:val="none" w:sz="0" w:space="0" w:color="auto"/>
                                                        <w:bottom w:val="none" w:sz="0" w:space="0" w:color="auto"/>
                                                        <w:right w:val="none" w:sz="0" w:space="0" w:color="auto"/>
                                                      </w:divBdr>
                                                      <w:divsChild>
                                                        <w:div w:id="609825209">
                                                          <w:marLeft w:val="0"/>
                                                          <w:marRight w:val="0"/>
                                                          <w:marTop w:val="0"/>
                                                          <w:marBottom w:val="0"/>
                                                          <w:divBdr>
                                                            <w:top w:val="none" w:sz="0" w:space="0" w:color="auto"/>
                                                            <w:left w:val="none" w:sz="0" w:space="0" w:color="auto"/>
                                                            <w:bottom w:val="none" w:sz="0" w:space="0" w:color="auto"/>
                                                            <w:right w:val="none" w:sz="0" w:space="0" w:color="auto"/>
                                                          </w:divBdr>
                                                        </w:div>
                                                      </w:divsChild>
                                                    </w:div>
                                                    <w:div w:id="953252490">
                                                      <w:marLeft w:val="0"/>
                                                      <w:marRight w:val="0"/>
                                                      <w:marTop w:val="0"/>
                                                      <w:marBottom w:val="0"/>
                                                      <w:divBdr>
                                                        <w:top w:val="none" w:sz="0" w:space="0" w:color="auto"/>
                                                        <w:left w:val="none" w:sz="0" w:space="0" w:color="auto"/>
                                                        <w:bottom w:val="none" w:sz="0" w:space="0" w:color="auto"/>
                                                        <w:right w:val="none" w:sz="0" w:space="0" w:color="auto"/>
                                                      </w:divBdr>
                                                      <w:divsChild>
                                                        <w:div w:id="188572010">
                                                          <w:marLeft w:val="0"/>
                                                          <w:marRight w:val="0"/>
                                                          <w:marTop w:val="75"/>
                                                          <w:marBottom w:val="0"/>
                                                          <w:divBdr>
                                                            <w:top w:val="none" w:sz="0" w:space="0" w:color="auto"/>
                                                            <w:left w:val="none" w:sz="0" w:space="0" w:color="auto"/>
                                                            <w:bottom w:val="none" w:sz="0" w:space="0" w:color="auto"/>
                                                            <w:right w:val="none" w:sz="0" w:space="0" w:color="auto"/>
                                                          </w:divBdr>
                                                        </w:div>
                                                      </w:divsChild>
                                                    </w:div>
                                                    <w:div w:id="1437750075">
                                                      <w:marLeft w:val="0"/>
                                                      <w:marRight w:val="0"/>
                                                      <w:marTop w:val="0"/>
                                                      <w:marBottom w:val="0"/>
                                                      <w:divBdr>
                                                        <w:top w:val="none" w:sz="0" w:space="0" w:color="auto"/>
                                                        <w:left w:val="none" w:sz="0" w:space="0" w:color="auto"/>
                                                        <w:bottom w:val="none" w:sz="0" w:space="0" w:color="auto"/>
                                                        <w:right w:val="none" w:sz="0" w:space="0" w:color="auto"/>
                                                      </w:divBdr>
                                                    </w:div>
                                                    <w:div w:id="877814755">
                                                      <w:marLeft w:val="0"/>
                                                      <w:marRight w:val="0"/>
                                                      <w:marTop w:val="150"/>
                                                      <w:marBottom w:val="0"/>
                                                      <w:divBdr>
                                                        <w:top w:val="none" w:sz="0" w:space="0" w:color="auto"/>
                                                        <w:left w:val="none" w:sz="0" w:space="0" w:color="auto"/>
                                                        <w:bottom w:val="none" w:sz="0" w:space="0" w:color="auto"/>
                                                        <w:right w:val="none" w:sz="0" w:space="0" w:color="auto"/>
                                                      </w:divBdr>
                                                    </w:div>
                                                    <w:div w:id="479225119">
                                                      <w:marLeft w:val="0"/>
                                                      <w:marRight w:val="0"/>
                                                      <w:marTop w:val="0"/>
                                                      <w:marBottom w:val="0"/>
                                                      <w:divBdr>
                                                        <w:top w:val="none" w:sz="0" w:space="0" w:color="auto"/>
                                                        <w:left w:val="none" w:sz="0" w:space="0" w:color="auto"/>
                                                        <w:bottom w:val="none" w:sz="0" w:space="0" w:color="auto"/>
                                                        <w:right w:val="none" w:sz="0" w:space="0" w:color="auto"/>
                                                      </w:divBdr>
                                                      <w:divsChild>
                                                        <w:div w:id="606740092">
                                                          <w:marLeft w:val="0"/>
                                                          <w:marRight w:val="0"/>
                                                          <w:marTop w:val="0"/>
                                                          <w:marBottom w:val="0"/>
                                                          <w:divBdr>
                                                            <w:top w:val="none" w:sz="0" w:space="0" w:color="auto"/>
                                                            <w:left w:val="none" w:sz="0" w:space="0" w:color="auto"/>
                                                            <w:bottom w:val="none" w:sz="0" w:space="0" w:color="auto"/>
                                                            <w:right w:val="none" w:sz="0" w:space="0" w:color="auto"/>
                                                          </w:divBdr>
                                                          <w:divsChild>
                                                            <w:div w:id="1035889849">
                                                              <w:marLeft w:val="0"/>
                                                              <w:marRight w:val="0"/>
                                                              <w:marTop w:val="0"/>
                                                              <w:marBottom w:val="0"/>
                                                              <w:divBdr>
                                                                <w:top w:val="none" w:sz="0" w:space="0" w:color="auto"/>
                                                                <w:left w:val="none" w:sz="0" w:space="0" w:color="auto"/>
                                                                <w:bottom w:val="none" w:sz="0" w:space="0" w:color="auto"/>
                                                                <w:right w:val="none" w:sz="0" w:space="0" w:color="auto"/>
                                                              </w:divBdr>
                                                              <w:divsChild>
                                                                <w:div w:id="751048120">
                                                                  <w:marLeft w:val="0"/>
                                                                  <w:marRight w:val="0"/>
                                                                  <w:marTop w:val="0"/>
                                                                  <w:marBottom w:val="0"/>
                                                                  <w:divBdr>
                                                                    <w:top w:val="none" w:sz="0" w:space="0" w:color="auto"/>
                                                                    <w:left w:val="none" w:sz="0" w:space="0" w:color="auto"/>
                                                                    <w:bottom w:val="none" w:sz="0" w:space="0" w:color="auto"/>
                                                                    <w:right w:val="none" w:sz="0" w:space="0" w:color="auto"/>
                                                                  </w:divBdr>
                                                                </w:div>
                                                              </w:divsChild>
                                                            </w:div>
                                                            <w:div w:id="716441013">
                                                              <w:marLeft w:val="0"/>
                                                              <w:marRight w:val="0"/>
                                                              <w:marTop w:val="0"/>
                                                              <w:marBottom w:val="0"/>
                                                              <w:divBdr>
                                                                <w:top w:val="none" w:sz="0" w:space="0" w:color="auto"/>
                                                                <w:left w:val="none" w:sz="0" w:space="0" w:color="auto"/>
                                                                <w:bottom w:val="none" w:sz="0" w:space="0" w:color="auto"/>
                                                                <w:right w:val="none" w:sz="0" w:space="0" w:color="auto"/>
                                                              </w:divBdr>
                                                            </w:div>
                                                            <w:div w:id="1598446128">
                                                              <w:blockQuote w:val="1"/>
                                                              <w:marLeft w:val="0"/>
                                                              <w:marRight w:val="0"/>
                                                              <w:marTop w:val="240"/>
                                                              <w:marBottom w:val="240"/>
                                                              <w:divBdr>
                                                                <w:top w:val="none" w:sz="0" w:space="0" w:color="auto"/>
                                                                <w:left w:val="single" w:sz="12" w:space="12" w:color="DDDDDD"/>
                                                                <w:bottom w:val="none" w:sz="0" w:space="0" w:color="auto"/>
                                                                <w:right w:val="none" w:sz="0" w:space="0" w:color="auto"/>
                                                              </w:divBdr>
                                                              <w:divsChild>
                                                                <w:div w:id="2103260616">
                                                                  <w:marLeft w:val="0"/>
                                                                  <w:marRight w:val="0"/>
                                                                  <w:marTop w:val="0"/>
                                                                  <w:marBottom w:val="0"/>
                                                                  <w:divBdr>
                                                                    <w:top w:val="none" w:sz="0" w:space="0" w:color="auto"/>
                                                                    <w:left w:val="none" w:sz="0" w:space="0" w:color="auto"/>
                                                                    <w:bottom w:val="none" w:sz="0" w:space="0" w:color="auto"/>
                                                                    <w:right w:val="none" w:sz="0" w:space="0" w:color="auto"/>
                                                                  </w:divBdr>
                                                                </w:div>
                                                              </w:divsChild>
                                                            </w:div>
                                                            <w:div w:id="1189609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490499">
                          <w:marLeft w:val="0"/>
                          <w:marRight w:val="0"/>
                          <w:marTop w:val="0"/>
                          <w:marBottom w:val="0"/>
                          <w:divBdr>
                            <w:top w:val="none" w:sz="0" w:space="0" w:color="auto"/>
                            <w:left w:val="none" w:sz="0" w:space="0" w:color="auto"/>
                            <w:bottom w:val="none" w:sz="0" w:space="0" w:color="auto"/>
                            <w:right w:val="none" w:sz="0" w:space="0" w:color="auto"/>
                          </w:divBdr>
                          <w:divsChild>
                            <w:div w:id="331565031">
                              <w:marLeft w:val="0"/>
                              <w:marRight w:val="0"/>
                              <w:marTop w:val="0"/>
                              <w:marBottom w:val="0"/>
                              <w:divBdr>
                                <w:top w:val="none" w:sz="0" w:space="0" w:color="auto"/>
                                <w:left w:val="none" w:sz="0" w:space="0" w:color="auto"/>
                                <w:bottom w:val="none" w:sz="0" w:space="0" w:color="auto"/>
                                <w:right w:val="none" w:sz="0" w:space="0" w:color="auto"/>
                              </w:divBdr>
                              <w:divsChild>
                                <w:div w:id="1727606878">
                                  <w:marLeft w:val="0"/>
                                  <w:marRight w:val="0"/>
                                  <w:marTop w:val="0"/>
                                  <w:marBottom w:val="0"/>
                                  <w:divBdr>
                                    <w:top w:val="none" w:sz="0" w:space="0" w:color="auto"/>
                                    <w:left w:val="none" w:sz="0" w:space="0" w:color="auto"/>
                                    <w:bottom w:val="none" w:sz="0" w:space="0" w:color="auto"/>
                                    <w:right w:val="none" w:sz="0" w:space="0" w:color="auto"/>
                                  </w:divBdr>
                                </w:div>
                              </w:divsChild>
                            </w:div>
                            <w:div w:id="1314336305">
                              <w:marLeft w:val="0"/>
                              <w:marRight w:val="0"/>
                              <w:marTop w:val="0"/>
                              <w:marBottom w:val="0"/>
                              <w:divBdr>
                                <w:top w:val="none" w:sz="0" w:space="0" w:color="auto"/>
                                <w:left w:val="none" w:sz="0" w:space="0" w:color="auto"/>
                                <w:bottom w:val="none" w:sz="0" w:space="0" w:color="auto"/>
                                <w:right w:val="none" w:sz="0" w:space="0" w:color="auto"/>
                              </w:divBdr>
                              <w:divsChild>
                                <w:div w:id="1156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117833">
          <w:marLeft w:val="0"/>
          <w:marRight w:val="0"/>
          <w:marTop w:val="0"/>
          <w:marBottom w:val="0"/>
          <w:divBdr>
            <w:top w:val="none" w:sz="0" w:space="0" w:color="auto"/>
            <w:left w:val="none" w:sz="0" w:space="0" w:color="auto"/>
            <w:bottom w:val="none" w:sz="0" w:space="0" w:color="auto"/>
            <w:right w:val="none" w:sz="0" w:space="0" w:color="auto"/>
          </w:divBdr>
          <w:divsChild>
            <w:div w:id="473644557">
              <w:marLeft w:val="0"/>
              <w:marRight w:val="0"/>
              <w:marTop w:val="0"/>
              <w:marBottom w:val="0"/>
              <w:divBdr>
                <w:top w:val="none" w:sz="0" w:space="0" w:color="auto"/>
                <w:left w:val="single" w:sz="6" w:space="12" w:color="000000"/>
                <w:bottom w:val="none" w:sz="0" w:space="0" w:color="auto"/>
                <w:right w:val="none" w:sz="0" w:space="0" w:color="auto"/>
              </w:divBdr>
              <w:divsChild>
                <w:div w:id="560481299">
                  <w:marLeft w:val="0"/>
                  <w:marRight w:val="0"/>
                  <w:marTop w:val="0"/>
                  <w:marBottom w:val="0"/>
                  <w:divBdr>
                    <w:top w:val="none" w:sz="0" w:space="0" w:color="auto"/>
                    <w:left w:val="none" w:sz="0" w:space="0" w:color="auto"/>
                    <w:bottom w:val="none" w:sz="0" w:space="0" w:color="auto"/>
                    <w:right w:val="none" w:sz="0" w:space="0" w:color="auto"/>
                  </w:divBdr>
                  <w:divsChild>
                    <w:div w:id="1591544587">
                      <w:marLeft w:val="0"/>
                      <w:marRight w:val="0"/>
                      <w:marTop w:val="0"/>
                      <w:marBottom w:val="0"/>
                      <w:divBdr>
                        <w:top w:val="none" w:sz="0" w:space="0" w:color="auto"/>
                        <w:left w:val="none" w:sz="0" w:space="0" w:color="auto"/>
                        <w:bottom w:val="none" w:sz="0" w:space="0" w:color="auto"/>
                        <w:right w:val="none" w:sz="0" w:space="0" w:color="auto"/>
                      </w:divBdr>
                      <w:divsChild>
                        <w:div w:id="105317183">
                          <w:marLeft w:val="0"/>
                          <w:marRight w:val="0"/>
                          <w:marTop w:val="0"/>
                          <w:marBottom w:val="0"/>
                          <w:divBdr>
                            <w:top w:val="none" w:sz="0" w:space="0" w:color="auto"/>
                            <w:left w:val="none" w:sz="0" w:space="0" w:color="auto"/>
                            <w:bottom w:val="none" w:sz="0" w:space="0" w:color="auto"/>
                            <w:right w:val="none" w:sz="0" w:space="0" w:color="auto"/>
                          </w:divBdr>
                        </w:div>
                        <w:div w:id="5361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52498">
              <w:marLeft w:val="0"/>
              <w:marRight w:val="0"/>
              <w:marTop w:val="0"/>
              <w:marBottom w:val="0"/>
              <w:divBdr>
                <w:top w:val="none" w:sz="0" w:space="0" w:color="auto"/>
                <w:left w:val="none" w:sz="0" w:space="0" w:color="auto"/>
                <w:bottom w:val="none" w:sz="0" w:space="0" w:color="auto"/>
                <w:right w:val="none" w:sz="0" w:space="0" w:color="auto"/>
              </w:divBdr>
              <w:divsChild>
                <w:div w:id="584725019">
                  <w:marLeft w:val="0"/>
                  <w:marRight w:val="0"/>
                  <w:marTop w:val="0"/>
                  <w:marBottom w:val="0"/>
                  <w:divBdr>
                    <w:top w:val="none" w:sz="0" w:space="0" w:color="auto"/>
                    <w:left w:val="none" w:sz="0" w:space="0" w:color="auto"/>
                    <w:bottom w:val="none" w:sz="0" w:space="0" w:color="auto"/>
                    <w:right w:val="none" w:sz="0" w:space="0" w:color="auto"/>
                  </w:divBdr>
                  <w:divsChild>
                    <w:div w:id="2048482985">
                      <w:marLeft w:val="0"/>
                      <w:marRight w:val="0"/>
                      <w:marTop w:val="0"/>
                      <w:marBottom w:val="0"/>
                      <w:divBdr>
                        <w:top w:val="none" w:sz="0" w:space="0" w:color="auto"/>
                        <w:left w:val="none" w:sz="0" w:space="0" w:color="auto"/>
                        <w:bottom w:val="none" w:sz="0" w:space="0" w:color="auto"/>
                        <w:right w:val="none" w:sz="0" w:space="0" w:color="auto"/>
                      </w:divBdr>
                      <w:divsChild>
                        <w:div w:id="1905488660">
                          <w:marLeft w:val="0"/>
                          <w:marRight w:val="0"/>
                          <w:marTop w:val="0"/>
                          <w:marBottom w:val="0"/>
                          <w:divBdr>
                            <w:top w:val="none" w:sz="0" w:space="0" w:color="auto"/>
                            <w:left w:val="none" w:sz="0" w:space="0" w:color="auto"/>
                            <w:bottom w:val="none" w:sz="0" w:space="0" w:color="auto"/>
                            <w:right w:val="none" w:sz="0" w:space="0" w:color="auto"/>
                          </w:divBdr>
                          <w:divsChild>
                            <w:div w:id="1592929152">
                              <w:marLeft w:val="0"/>
                              <w:marRight w:val="0"/>
                              <w:marTop w:val="0"/>
                              <w:marBottom w:val="0"/>
                              <w:divBdr>
                                <w:top w:val="none" w:sz="0" w:space="0" w:color="auto"/>
                                <w:left w:val="none" w:sz="0" w:space="0" w:color="auto"/>
                                <w:bottom w:val="none" w:sz="0" w:space="0" w:color="auto"/>
                                <w:right w:val="none" w:sz="0" w:space="0" w:color="auto"/>
                              </w:divBdr>
                              <w:divsChild>
                                <w:div w:id="589583725">
                                  <w:marLeft w:val="0"/>
                                  <w:marRight w:val="0"/>
                                  <w:marTop w:val="300"/>
                                  <w:marBottom w:val="300"/>
                                  <w:divBdr>
                                    <w:top w:val="none" w:sz="0" w:space="0" w:color="auto"/>
                                    <w:left w:val="none" w:sz="0" w:space="0" w:color="auto"/>
                                    <w:bottom w:val="none" w:sz="0" w:space="0" w:color="auto"/>
                                    <w:right w:val="none" w:sz="0" w:space="0" w:color="auto"/>
                                  </w:divBdr>
                                  <w:divsChild>
                                    <w:div w:id="1400061233">
                                      <w:marLeft w:val="0"/>
                                      <w:marRight w:val="0"/>
                                      <w:marTop w:val="0"/>
                                      <w:marBottom w:val="0"/>
                                      <w:divBdr>
                                        <w:top w:val="none" w:sz="0" w:space="0" w:color="auto"/>
                                        <w:left w:val="none" w:sz="0" w:space="0" w:color="auto"/>
                                        <w:bottom w:val="none" w:sz="0" w:space="0" w:color="auto"/>
                                        <w:right w:val="none" w:sz="0" w:space="0" w:color="auto"/>
                                      </w:divBdr>
                                      <w:divsChild>
                                        <w:div w:id="1133908171">
                                          <w:marLeft w:val="0"/>
                                          <w:marRight w:val="0"/>
                                          <w:marTop w:val="0"/>
                                          <w:marBottom w:val="0"/>
                                          <w:divBdr>
                                            <w:top w:val="none" w:sz="0" w:space="0" w:color="auto"/>
                                            <w:left w:val="none" w:sz="0" w:space="0" w:color="auto"/>
                                            <w:bottom w:val="none" w:sz="0" w:space="0" w:color="auto"/>
                                            <w:right w:val="none" w:sz="0" w:space="0" w:color="auto"/>
                                          </w:divBdr>
                                          <w:divsChild>
                                            <w:div w:id="385421165">
                                              <w:marLeft w:val="-2400"/>
                                              <w:marRight w:val="-480"/>
                                              <w:marTop w:val="0"/>
                                              <w:marBottom w:val="0"/>
                                              <w:divBdr>
                                                <w:top w:val="none" w:sz="0" w:space="0" w:color="auto"/>
                                                <w:left w:val="none" w:sz="0" w:space="0" w:color="auto"/>
                                                <w:bottom w:val="none" w:sz="0" w:space="0" w:color="auto"/>
                                                <w:right w:val="none" w:sz="0" w:space="0" w:color="auto"/>
                                              </w:divBdr>
                                            </w:div>
                                            <w:div w:id="1608466324">
                                              <w:marLeft w:val="-2400"/>
                                              <w:marRight w:val="-480"/>
                                              <w:marTop w:val="0"/>
                                              <w:marBottom w:val="0"/>
                                              <w:divBdr>
                                                <w:top w:val="none" w:sz="0" w:space="0" w:color="auto"/>
                                                <w:left w:val="none" w:sz="0" w:space="0" w:color="auto"/>
                                                <w:bottom w:val="none" w:sz="0" w:space="0" w:color="auto"/>
                                                <w:right w:val="none" w:sz="0" w:space="0" w:color="auto"/>
                                              </w:divBdr>
                                            </w:div>
                                            <w:div w:id="862283649">
                                              <w:marLeft w:val="-2400"/>
                                              <w:marRight w:val="-480"/>
                                              <w:marTop w:val="0"/>
                                              <w:marBottom w:val="0"/>
                                              <w:divBdr>
                                                <w:top w:val="none" w:sz="0" w:space="0" w:color="auto"/>
                                                <w:left w:val="none" w:sz="0" w:space="0" w:color="auto"/>
                                                <w:bottom w:val="none" w:sz="0" w:space="0" w:color="auto"/>
                                                <w:right w:val="none" w:sz="0" w:space="0" w:color="auto"/>
                                              </w:divBdr>
                                            </w:div>
                                            <w:div w:id="1762027580">
                                              <w:marLeft w:val="-2400"/>
                                              <w:marRight w:val="-480"/>
                                              <w:marTop w:val="0"/>
                                              <w:marBottom w:val="0"/>
                                              <w:divBdr>
                                                <w:top w:val="none" w:sz="0" w:space="0" w:color="auto"/>
                                                <w:left w:val="none" w:sz="0" w:space="0" w:color="auto"/>
                                                <w:bottom w:val="none" w:sz="0" w:space="0" w:color="auto"/>
                                                <w:right w:val="none" w:sz="0" w:space="0" w:color="auto"/>
                                              </w:divBdr>
                                            </w:div>
                                            <w:div w:id="1527132443">
                                              <w:marLeft w:val="-2400"/>
                                              <w:marRight w:val="-480"/>
                                              <w:marTop w:val="0"/>
                                              <w:marBottom w:val="0"/>
                                              <w:divBdr>
                                                <w:top w:val="none" w:sz="0" w:space="0" w:color="auto"/>
                                                <w:left w:val="none" w:sz="0" w:space="0" w:color="auto"/>
                                                <w:bottom w:val="none" w:sz="0" w:space="0" w:color="auto"/>
                                                <w:right w:val="none" w:sz="0" w:space="0" w:color="auto"/>
                                              </w:divBdr>
                                            </w:div>
                                            <w:div w:id="1842550551">
                                              <w:marLeft w:val="-2400"/>
                                              <w:marRight w:val="-480"/>
                                              <w:marTop w:val="0"/>
                                              <w:marBottom w:val="0"/>
                                              <w:divBdr>
                                                <w:top w:val="none" w:sz="0" w:space="0" w:color="auto"/>
                                                <w:left w:val="none" w:sz="0" w:space="0" w:color="auto"/>
                                                <w:bottom w:val="none" w:sz="0" w:space="0" w:color="auto"/>
                                                <w:right w:val="none" w:sz="0" w:space="0" w:color="auto"/>
                                              </w:divBdr>
                                            </w:div>
                                            <w:div w:id="1236083897">
                                              <w:marLeft w:val="-2400"/>
                                              <w:marRight w:val="-480"/>
                                              <w:marTop w:val="0"/>
                                              <w:marBottom w:val="0"/>
                                              <w:divBdr>
                                                <w:top w:val="none" w:sz="0" w:space="0" w:color="auto"/>
                                                <w:left w:val="none" w:sz="0" w:space="0" w:color="auto"/>
                                                <w:bottom w:val="none" w:sz="0" w:space="0" w:color="auto"/>
                                                <w:right w:val="none" w:sz="0" w:space="0" w:color="auto"/>
                                              </w:divBdr>
                                            </w:div>
                                            <w:div w:id="1392727470">
                                              <w:marLeft w:val="-2400"/>
                                              <w:marRight w:val="-480"/>
                                              <w:marTop w:val="0"/>
                                              <w:marBottom w:val="0"/>
                                              <w:divBdr>
                                                <w:top w:val="none" w:sz="0" w:space="0" w:color="auto"/>
                                                <w:left w:val="none" w:sz="0" w:space="0" w:color="auto"/>
                                                <w:bottom w:val="none" w:sz="0" w:space="0" w:color="auto"/>
                                                <w:right w:val="none" w:sz="0" w:space="0" w:color="auto"/>
                                              </w:divBdr>
                                            </w:div>
                                            <w:div w:id="312298143">
                                              <w:marLeft w:val="-2400"/>
                                              <w:marRight w:val="-480"/>
                                              <w:marTop w:val="0"/>
                                              <w:marBottom w:val="0"/>
                                              <w:divBdr>
                                                <w:top w:val="none" w:sz="0" w:space="0" w:color="auto"/>
                                                <w:left w:val="none" w:sz="0" w:space="0" w:color="auto"/>
                                                <w:bottom w:val="none" w:sz="0" w:space="0" w:color="auto"/>
                                                <w:right w:val="none" w:sz="0" w:space="0" w:color="auto"/>
                                              </w:divBdr>
                                            </w:div>
                                            <w:div w:id="1571386129">
                                              <w:marLeft w:val="-2400"/>
                                              <w:marRight w:val="-480"/>
                                              <w:marTop w:val="0"/>
                                              <w:marBottom w:val="0"/>
                                              <w:divBdr>
                                                <w:top w:val="none" w:sz="0" w:space="0" w:color="auto"/>
                                                <w:left w:val="none" w:sz="0" w:space="0" w:color="auto"/>
                                                <w:bottom w:val="none" w:sz="0" w:space="0" w:color="auto"/>
                                                <w:right w:val="none" w:sz="0" w:space="0" w:color="auto"/>
                                              </w:divBdr>
                                            </w:div>
                                            <w:div w:id="269317317">
                                              <w:marLeft w:val="-2400"/>
                                              <w:marRight w:val="-480"/>
                                              <w:marTop w:val="0"/>
                                              <w:marBottom w:val="0"/>
                                              <w:divBdr>
                                                <w:top w:val="none" w:sz="0" w:space="0" w:color="auto"/>
                                                <w:left w:val="none" w:sz="0" w:space="0" w:color="auto"/>
                                                <w:bottom w:val="none" w:sz="0" w:space="0" w:color="auto"/>
                                                <w:right w:val="none" w:sz="0" w:space="0" w:color="auto"/>
                                              </w:divBdr>
                                            </w:div>
                                            <w:div w:id="1592010055">
                                              <w:marLeft w:val="-2400"/>
                                              <w:marRight w:val="-480"/>
                                              <w:marTop w:val="0"/>
                                              <w:marBottom w:val="0"/>
                                              <w:divBdr>
                                                <w:top w:val="none" w:sz="0" w:space="0" w:color="auto"/>
                                                <w:left w:val="none" w:sz="0" w:space="0" w:color="auto"/>
                                                <w:bottom w:val="none" w:sz="0" w:space="0" w:color="auto"/>
                                                <w:right w:val="none" w:sz="0" w:space="0" w:color="auto"/>
                                              </w:divBdr>
                                            </w:div>
                                            <w:div w:id="552697669">
                                              <w:marLeft w:val="-2400"/>
                                              <w:marRight w:val="-480"/>
                                              <w:marTop w:val="0"/>
                                              <w:marBottom w:val="0"/>
                                              <w:divBdr>
                                                <w:top w:val="none" w:sz="0" w:space="0" w:color="auto"/>
                                                <w:left w:val="none" w:sz="0" w:space="0" w:color="auto"/>
                                                <w:bottom w:val="none" w:sz="0" w:space="0" w:color="auto"/>
                                                <w:right w:val="none" w:sz="0" w:space="0" w:color="auto"/>
                                              </w:divBdr>
                                            </w:div>
                                            <w:div w:id="785586452">
                                              <w:marLeft w:val="-2400"/>
                                              <w:marRight w:val="-480"/>
                                              <w:marTop w:val="0"/>
                                              <w:marBottom w:val="0"/>
                                              <w:divBdr>
                                                <w:top w:val="none" w:sz="0" w:space="0" w:color="auto"/>
                                                <w:left w:val="none" w:sz="0" w:space="0" w:color="auto"/>
                                                <w:bottom w:val="none" w:sz="0" w:space="0" w:color="auto"/>
                                                <w:right w:val="none" w:sz="0" w:space="0" w:color="auto"/>
                                              </w:divBdr>
                                            </w:div>
                                            <w:div w:id="698049946">
                                              <w:marLeft w:val="-2400"/>
                                              <w:marRight w:val="-480"/>
                                              <w:marTop w:val="0"/>
                                              <w:marBottom w:val="0"/>
                                              <w:divBdr>
                                                <w:top w:val="none" w:sz="0" w:space="0" w:color="auto"/>
                                                <w:left w:val="none" w:sz="0" w:space="0" w:color="auto"/>
                                                <w:bottom w:val="none" w:sz="0" w:space="0" w:color="auto"/>
                                                <w:right w:val="none" w:sz="0" w:space="0" w:color="auto"/>
                                              </w:divBdr>
                                            </w:div>
                                            <w:div w:id="2059354573">
                                              <w:marLeft w:val="-2400"/>
                                              <w:marRight w:val="-480"/>
                                              <w:marTop w:val="0"/>
                                              <w:marBottom w:val="0"/>
                                              <w:divBdr>
                                                <w:top w:val="none" w:sz="0" w:space="0" w:color="auto"/>
                                                <w:left w:val="none" w:sz="0" w:space="0" w:color="auto"/>
                                                <w:bottom w:val="none" w:sz="0" w:space="0" w:color="auto"/>
                                                <w:right w:val="none" w:sz="0" w:space="0" w:color="auto"/>
                                              </w:divBdr>
                                            </w:div>
                                            <w:div w:id="1869176228">
                                              <w:marLeft w:val="-2400"/>
                                              <w:marRight w:val="-480"/>
                                              <w:marTop w:val="0"/>
                                              <w:marBottom w:val="0"/>
                                              <w:divBdr>
                                                <w:top w:val="none" w:sz="0" w:space="0" w:color="auto"/>
                                                <w:left w:val="none" w:sz="0" w:space="0" w:color="auto"/>
                                                <w:bottom w:val="none" w:sz="0" w:space="0" w:color="auto"/>
                                                <w:right w:val="none" w:sz="0" w:space="0" w:color="auto"/>
                                              </w:divBdr>
                                            </w:div>
                                            <w:div w:id="2140146890">
                                              <w:marLeft w:val="-2400"/>
                                              <w:marRight w:val="-480"/>
                                              <w:marTop w:val="0"/>
                                              <w:marBottom w:val="0"/>
                                              <w:divBdr>
                                                <w:top w:val="none" w:sz="0" w:space="0" w:color="auto"/>
                                                <w:left w:val="none" w:sz="0" w:space="0" w:color="auto"/>
                                                <w:bottom w:val="none" w:sz="0" w:space="0" w:color="auto"/>
                                                <w:right w:val="none" w:sz="0" w:space="0" w:color="auto"/>
                                              </w:divBdr>
                                            </w:div>
                                            <w:div w:id="1005981596">
                                              <w:marLeft w:val="-2400"/>
                                              <w:marRight w:val="-480"/>
                                              <w:marTop w:val="0"/>
                                              <w:marBottom w:val="0"/>
                                              <w:divBdr>
                                                <w:top w:val="none" w:sz="0" w:space="0" w:color="auto"/>
                                                <w:left w:val="none" w:sz="0" w:space="0" w:color="auto"/>
                                                <w:bottom w:val="none" w:sz="0" w:space="0" w:color="auto"/>
                                                <w:right w:val="none" w:sz="0" w:space="0" w:color="auto"/>
                                              </w:divBdr>
                                            </w:div>
                                            <w:div w:id="1632396527">
                                              <w:marLeft w:val="-2400"/>
                                              <w:marRight w:val="-480"/>
                                              <w:marTop w:val="0"/>
                                              <w:marBottom w:val="0"/>
                                              <w:divBdr>
                                                <w:top w:val="none" w:sz="0" w:space="0" w:color="auto"/>
                                                <w:left w:val="none" w:sz="0" w:space="0" w:color="auto"/>
                                                <w:bottom w:val="none" w:sz="0" w:space="0" w:color="auto"/>
                                                <w:right w:val="none" w:sz="0" w:space="0" w:color="auto"/>
                                              </w:divBdr>
                                            </w:div>
                                            <w:div w:id="1555459270">
                                              <w:marLeft w:val="-2400"/>
                                              <w:marRight w:val="-480"/>
                                              <w:marTop w:val="0"/>
                                              <w:marBottom w:val="0"/>
                                              <w:divBdr>
                                                <w:top w:val="none" w:sz="0" w:space="0" w:color="auto"/>
                                                <w:left w:val="none" w:sz="0" w:space="0" w:color="auto"/>
                                                <w:bottom w:val="none" w:sz="0" w:space="0" w:color="auto"/>
                                                <w:right w:val="none" w:sz="0" w:space="0" w:color="auto"/>
                                              </w:divBdr>
                                            </w:div>
                                            <w:div w:id="303202081">
                                              <w:marLeft w:val="-2400"/>
                                              <w:marRight w:val="-480"/>
                                              <w:marTop w:val="0"/>
                                              <w:marBottom w:val="0"/>
                                              <w:divBdr>
                                                <w:top w:val="none" w:sz="0" w:space="0" w:color="auto"/>
                                                <w:left w:val="none" w:sz="0" w:space="0" w:color="auto"/>
                                                <w:bottom w:val="none" w:sz="0" w:space="0" w:color="auto"/>
                                                <w:right w:val="none" w:sz="0" w:space="0" w:color="auto"/>
                                              </w:divBdr>
                                            </w:div>
                                            <w:div w:id="1169098441">
                                              <w:marLeft w:val="-2400"/>
                                              <w:marRight w:val="-480"/>
                                              <w:marTop w:val="0"/>
                                              <w:marBottom w:val="0"/>
                                              <w:divBdr>
                                                <w:top w:val="none" w:sz="0" w:space="0" w:color="auto"/>
                                                <w:left w:val="none" w:sz="0" w:space="0" w:color="auto"/>
                                                <w:bottom w:val="none" w:sz="0" w:space="0" w:color="auto"/>
                                                <w:right w:val="none" w:sz="0" w:space="0" w:color="auto"/>
                                              </w:divBdr>
                                            </w:div>
                                            <w:div w:id="1588885064">
                                              <w:marLeft w:val="-2400"/>
                                              <w:marRight w:val="-480"/>
                                              <w:marTop w:val="0"/>
                                              <w:marBottom w:val="0"/>
                                              <w:divBdr>
                                                <w:top w:val="none" w:sz="0" w:space="0" w:color="auto"/>
                                                <w:left w:val="none" w:sz="0" w:space="0" w:color="auto"/>
                                                <w:bottom w:val="none" w:sz="0" w:space="0" w:color="auto"/>
                                                <w:right w:val="none" w:sz="0" w:space="0" w:color="auto"/>
                                              </w:divBdr>
                                            </w:div>
                                            <w:div w:id="1116144817">
                                              <w:marLeft w:val="-2400"/>
                                              <w:marRight w:val="-480"/>
                                              <w:marTop w:val="0"/>
                                              <w:marBottom w:val="0"/>
                                              <w:divBdr>
                                                <w:top w:val="none" w:sz="0" w:space="0" w:color="auto"/>
                                                <w:left w:val="none" w:sz="0" w:space="0" w:color="auto"/>
                                                <w:bottom w:val="none" w:sz="0" w:space="0" w:color="auto"/>
                                                <w:right w:val="none" w:sz="0" w:space="0" w:color="auto"/>
                                              </w:divBdr>
                                            </w:div>
                                            <w:div w:id="855929">
                                              <w:marLeft w:val="-2400"/>
                                              <w:marRight w:val="-480"/>
                                              <w:marTop w:val="0"/>
                                              <w:marBottom w:val="0"/>
                                              <w:divBdr>
                                                <w:top w:val="none" w:sz="0" w:space="0" w:color="auto"/>
                                                <w:left w:val="none" w:sz="0" w:space="0" w:color="auto"/>
                                                <w:bottom w:val="none" w:sz="0" w:space="0" w:color="auto"/>
                                                <w:right w:val="none" w:sz="0" w:space="0" w:color="auto"/>
                                              </w:divBdr>
                                            </w:div>
                                            <w:div w:id="814370189">
                                              <w:marLeft w:val="-2400"/>
                                              <w:marRight w:val="-480"/>
                                              <w:marTop w:val="0"/>
                                              <w:marBottom w:val="0"/>
                                              <w:divBdr>
                                                <w:top w:val="none" w:sz="0" w:space="0" w:color="auto"/>
                                                <w:left w:val="none" w:sz="0" w:space="0" w:color="auto"/>
                                                <w:bottom w:val="none" w:sz="0" w:space="0" w:color="auto"/>
                                                <w:right w:val="none" w:sz="0" w:space="0" w:color="auto"/>
                                              </w:divBdr>
                                            </w:div>
                                            <w:div w:id="1144393653">
                                              <w:marLeft w:val="-2400"/>
                                              <w:marRight w:val="-480"/>
                                              <w:marTop w:val="0"/>
                                              <w:marBottom w:val="0"/>
                                              <w:divBdr>
                                                <w:top w:val="none" w:sz="0" w:space="0" w:color="auto"/>
                                                <w:left w:val="none" w:sz="0" w:space="0" w:color="auto"/>
                                                <w:bottom w:val="none" w:sz="0" w:space="0" w:color="auto"/>
                                                <w:right w:val="none" w:sz="0" w:space="0" w:color="auto"/>
                                              </w:divBdr>
                                            </w:div>
                                            <w:div w:id="807288026">
                                              <w:marLeft w:val="-2400"/>
                                              <w:marRight w:val="-480"/>
                                              <w:marTop w:val="0"/>
                                              <w:marBottom w:val="0"/>
                                              <w:divBdr>
                                                <w:top w:val="none" w:sz="0" w:space="0" w:color="auto"/>
                                                <w:left w:val="none" w:sz="0" w:space="0" w:color="auto"/>
                                                <w:bottom w:val="none" w:sz="0" w:space="0" w:color="auto"/>
                                                <w:right w:val="none" w:sz="0" w:space="0" w:color="auto"/>
                                              </w:divBdr>
                                            </w:div>
                                            <w:div w:id="166792597">
                                              <w:marLeft w:val="-2400"/>
                                              <w:marRight w:val="-480"/>
                                              <w:marTop w:val="0"/>
                                              <w:marBottom w:val="0"/>
                                              <w:divBdr>
                                                <w:top w:val="none" w:sz="0" w:space="0" w:color="auto"/>
                                                <w:left w:val="none" w:sz="0" w:space="0" w:color="auto"/>
                                                <w:bottom w:val="none" w:sz="0" w:space="0" w:color="auto"/>
                                                <w:right w:val="none" w:sz="0" w:space="0" w:color="auto"/>
                                              </w:divBdr>
                                            </w:div>
                                            <w:div w:id="262224353">
                                              <w:marLeft w:val="-2400"/>
                                              <w:marRight w:val="-480"/>
                                              <w:marTop w:val="0"/>
                                              <w:marBottom w:val="0"/>
                                              <w:divBdr>
                                                <w:top w:val="none" w:sz="0" w:space="0" w:color="auto"/>
                                                <w:left w:val="none" w:sz="0" w:space="0" w:color="auto"/>
                                                <w:bottom w:val="none" w:sz="0" w:space="0" w:color="auto"/>
                                                <w:right w:val="none" w:sz="0" w:space="0" w:color="auto"/>
                                              </w:divBdr>
                                            </w:div>
                                            <w:div w:id="2106420618">
                                              <w:marLeft w:val="-2400"/>
                                              <w:marRight w:val="-480"/>
                                              <w:marTop w:val="0"/>
                                              <w:marBottom w:val="0"/>
                                              <w:divBdr>
                                                <w:top w:val="none" w:sz="0" w:space="0" w:color="auto"/>
                                                <w:left w:val="none" w:sz="0" w:space="0" w:color="auto"/>
                                                <w:bottom w:val="none" w:sz="0" w:space="0" w:color="auto"/>
                                                <w:right w:val="none" w:sz="0" w:space="0" w:color="auto"/>
                                              </w:divBdr>
                                            </w:div>
                                            <w:div w:id="2094623291">
                                              <w:marLeft w:val="-2400"/>
                                              <w:marRight w:val="-480"/>
                                              <w:marTop w:val="0"/>
                                              <w:marBottom w:val="0"/>
                                              <w:divBdr>
                                                <w:top w:val="none" w:sz="0" w:space="0" w:color="auto"/>
                                                <w:left w:val="none" w:sz="0" w:space="0" w:color="auto"/>
                                                <w:bottom w:val="none" w:sz="0" w:space="0" w:color="auto"/>
                                                <w:right w:val="none" w:sz="0" w:space="0" w:color="auto"/>
                                              </w:divBdr>
                                            </w:div>
                                            <w:div w:id="2059814845">
                                              <w:marLeft w:val="-2400"/>
                                              <w:marRight w:val="-480"/>
                                              <w:marTop w:val="0"/>
                                              <w:marBottom w:val="0"/>
                                              <w:divBdr>
                                                <w:top w:val="none" w:sz="0" w:space="0" w:color="auto"/>
                                                <w:left w:val="none" w:sz="0" w:space="0" w:color="auto"/>
                                                <w:bottom w:val="none" w:sz="0" w:space="0" w:color="auto"/>
                                                <w:right w:val="none" w:sz="0" w:space="0" w:color="auto"/>
                                              </w:divBdr>
                                            </w:div>
                                            <w:div w:id="730540065">
                                              <w:marLeft w:val="-2400"/>
                                              <w:marRight w:val="-480"/>
                                              <w:marTop w:val="0"/>
                                              <w:marBottom w:val="0"/>
                                              <w:divBdr>
                                                <w:top w:val="none" w:sz="0" w:space="0" w:color="auto"/>
                                                <w:left w:val="none" w:sz="0" w:space="0" w:color="auto"/>
                                                <w:bottom w:val="none" w:sz="0" w:space="0" w:color="auto"/>
                                                <w:right w:val="none" w:sz="0" w:space="0" w:color="auto"/>
                                              </w:divBdr>
                                            </w:div>
                                            <w:div w:id="540942352">
                                              <w:marLeft w:val="-2400"/>
                                              <w:marRight w:val="-480"/>
                                              <w:marTop w:val="0"/>
                                              <w:marBottom w:val="0"/>
                                              <w:divBdr>
                                                <w:top w:val="none" w:sz="0" w:space="0" w:color="auto"/>
                                                <w:left w:val="none" w:sz="0" w:space="0" w:color="auto"/>
                                                <w:bottom w:val="none" w:sz="0" w:space="0" w:color="auto"/>
                                                <w:right w:val="none" w:sz="0" w:space="0" w:color="auto"/>
                                              </w:divBdr>
                                            </w:div>
                                            <w:div w:id="240257072">
                                              <w:marLeft w:val="-2400"/>
                                              <w:marRight w:val="-480"/>
                                              <w:marTop w:val="0"/>
                                              <w:marBottom w:val="0"/>
                                              <w:divBdr>
                                                <w:top w:val="none" w:sz="0" w:space="0" w:color="auto"/>
                                                <w:left w:val="none" w:sz="0" w:space="0" w:color="auto"/>
                                                <w:bottom w:val="none" w:sz="0" w:space="0" w:color="auto"/>
                                                <w:right w:val="none" w:sz="0" w:space="0" w:color="auto"/>
                                              </w:divBdr>
                                            </w:div>
                                            <w:div w:id="437914960">
                                              <w:marLeft w:val="-2400"/>
                                              <w:marRight w:val="-480"/>
                                              <w:marTop w:val="0"/>
                                              <w:marBottom w:val="0"/>
                                              <w:divBdr>
                                                <w:top w:val="none" w:sz="0" w:space="0" w:color="auto"/>
                                                <w:left w:val="none" w:sz="0" w:space="0" w:color="auto"/>
                                                <w:bottom w:val="none" w:sz="0" w:space="0" w:color="auto"/>
                                                <w:right w:val="none" w:sz="0" w:space="0" w:color="auto"/>
                                              </w:divBdr>
                                            </w:div>
                                            <w:div w:id="881215032">
                                              <w:marLeft w:val="-2400"/>
                                              <w:marRight w:val="-480"/>
                                              <w:marTop w:val="0"/>
                                              <w:marBottom w:val="0"/>
                                              <w:divBdr>
                                                <w:top w:val="none" w:sz="0" w:space="0" w:color="auto"/>
                                                <w:left w:val="none" w:sz="0" w:space="0" w:color="auto"/>
                                                <w:bottom w:val="none" w:sz="0" w:space="0" w:color="auto"/>
                                                <w:right w:val="none" w:sz="0" w:space="0" w:color="auto"/>
                                              </w:divBdr>
                                            </w:div>
                                            <w:div w:id="2093354671">
                                              <w:marLeft w:val="-2400"/>
                                              <w:marRight w:val="-480"/>
                                              <w:marTop w:val="0"/>
                                              <w:marBottom w:val="0"/>
                                              <w:divBdr>
                                                <w:top w:val="none" w:sz="0" w:space="0" w:color="auto"/>
                                                <w:left w:val="none" w:sz="0" w:space="0" w:color="auto"/>
                                                <w:bottom w:val="none" w:sz="0" w:space="0" w:color="auto"/>
                                                <w:right w:val="none" w:sz="0" w:space="0" w:color="auto"/>
                                              </w:divBdr>
                                            </w:div>
                                            <w:div w:id="1745836976">
                                              <w:marLeft w:val="-2400"/>
                                              <w:marRight w:val="-480"/>
                                              <w:marTop w:val="0"/>
                                              <w:marBottom w:val="0"/>
                                              <w:divBdr>
                                                <w:top w:val="none" w:sz="0" w:space="0" w:color="auto"/>
                                                <w:left w:val="none" w:sz="0" w:space="0" w:color="auto"/>
                                                <w:bottom w:val="none" w:sz="0" w:space="0" w:color="auto"/>
                                                <w:right w:val="none" w:sz="0" w:space="0" w:color="auto"/>
                                              </w:divBdr>
                                            </w:div>
                                            <w:div w:id="179706748">
                                              <w:marLeft w:val="-2400"/>
                                              <w:marRight w:val="-480"/>
                                              <w:marTop w:val="0"/>
                                              <w:marBottom w:val="0"/>
                                              <w:divBdr>
                                                <w:top w:val="none" w:sz="0" w:space="0" w:color="auto"/>
                                                <w:left w:val="none" w:sz="0" w:space="0" w:color="auto"/>
                                                <w:bottom w:val="none" w:sz="0" w:space="0" w:color="auto"/>
                                                <w:right w:val="none" w:sz="0" w:space="0" w:color="auto"/>
                                              </w:divBdr>
                                            </w:div>
                                            <w:div w:id="2106343815">
                                              <w:marLeft w:val="-2400"/>
                                              <w:marRight w:val="-480"/>
                                              <w:marTop w:val="0"/>
                                              <w:marBottom w:val="0"/>
                                              <w:divBdr>
                                                <w:top w:val="none" w:sz="0" w:space="0" w:color="auto"/>
                                                <w:left w:val="none" w:sz="0" w:space="0" w:color="auto"/>
                                                <w:bottom w:val="none" w:sz="0" w:space="0" w:color="auto"/>
                                                <w:right w:val="none" w:sz="0" w:space="0" w:color="auto"/>
                                              </w:divBdr>
                                            </w:div>
                                            <w:div w:id="2147038772">
                                              <w:marLeft w:val="-2400"/>
                                              <w:marRight w:val="-480"/>
                                              <w:marTop w:val="0"/>
                                              <w:marBottom w:val="0"/>
                                              <w:divBdr>
                                                <w:top w:val="none" w:sz="0" w:space="0" w:color="auto"/>
                                                <w:left w:val="none" w:sz="0" w:space="0" w:color="auto"/>
                                                <w:bottom w:val="none" w:sz="0" w:space="0" w:color="auto"/>
                                                <w:right w:val="none" w:sz="0" w:space="0" w:color="auto"/>
                                              </w:divBdr>
                                            </w:div>
                                            <w:div w:id="207955203">
                                              <w:marLeft w:val="-2400"/>
                                              <w:marRight w:val="-480"/>
                                              <w:marTop w:val="0"/>
                                              <w:marBottom w:val="0"/>
                                              <w:divBdr>
                                                <w:top w:val="none" w:sz="0" w:space="0" w:color="auto"/>
                                                <w:left w:val="none" w:sz="0" w:space="0" w:color="auto"/>
                                                <w:bottom w:val="none" w:sz="0" w:space="0" w:color="auto"/>
                                                <w:right w:val="none" w:sz="0" w:space="0" w:color="auto"/>
                                              </w:divBdr>
                                            </w:div>
                                            <w:div w:id="1844734876">
                                              <w:marLeft w:val="-2400"/>
                                              <w:marRight w:val="-480"/>
                                              <w:marTop w:val="0"/>
                                              <w:marBottom w:val="0"/>
                                              <w:divBdr>
                                                <w:top w:val="none" w:sz="0" w:space="0" w:color="auto"/>
                                                <w:left w:val="none" w:sz="0" w:space="0" w:color="auto"/>
                                                <w:bottom w:val="none" w:sz="0" w:space="0" w:color="auto"/>
                                                <w:right w:val="none" w:sz="0" w:space="0" w:color="auto"/>
                                              </w:divBdr>
                                            </w:div>
                                            <w:div w:id="1838154695">
                                              <w:marLeft w:val="-2400"/>
                                              <w:marRight w:val="-480"/>
                                              <w:marTop w:val="0"/>
                                              <w:marBottom w:val="0"/>
                                              <w:divBdr>
                                                <w:top w:val="none" w:sz="0" w:space="0" w:color="auto"/>
                                                <w:left w:val="none" w:sz="0" w:space="0" w:color="auto"/>
                                                <w:bottom w:val="none" w:sz="0" w:space="0" w:color="auto"/>
                                                <w:right w:val="none" w:sz="0" w:space="0" w:color="auto"/>
                                              </w:divBdr>
                                            </w:div>
                                            <w:div w:id="1875774494">
                                              <w:marLeft w:val="-2400"/>
                                              <w:marRight w:val="-480"/>
                                              <w:marTop w:val="0"/>
                                              <w:marBottom w:val="0"/>
                                              <w:divBdr>
                                                <w:top w:val="none" w:sz="0" w:space="0" w:color="auto"/>
                                                <w:left w:val="none" w:sz="0" w:space="0" w:color="auto"/>
                                                <w:bottom w:val="none" w:sz="0" w:space="0" w:color="auto"/>
                                                <w:right w:val="none" w:sz="0" w:space="0" w:color="auto"/>
                                              </w:divBdr>
                                            </w:div>
                                            <w:div w:id="2011907473">
                                              <w:marLeft w:val="-2400"/>
                                              <w:marRight w:val="-480"/>
                                              <w:marTop w:val="0"/>
                                              <w:marBottom w:val="0"/>
                                              <w:divBdr>
                                                <w:top w:val="none" w:sz="0" w:space="0" w:color="auto"/>
                                                <w:left w:val="none" w:sz="0" w:space="0" w:color="auto"/>
                                                <w:bottom w:val="none" w:sz="0" w:space="0" w:color="auto"/>
                                                <w:right w:val="none" w:sz="0" w:space="0" w:color="auto"/>
                                              </w:divBdr>
                                            </w:div>
                                            <w:div w:id="1520855258">
                                              <w:marLeft w:val="-2400"/>
                                              <w:marRight w:val="-480"/>
                                              <w:marTop w:val="0"/>
                                              <w:marBottom w:val="0"/>
                                              <w:divBdr>
                                                <w:top w:val="none" w:sz="0" w:space="0" w:color="auto"/>
                                                <w:left w:val="none" w:sz="0" w:space="0" w:color="auto"/>
                                                <w:bottom w:val="none" w:sz="0" w:space="0" w:color="auto"/>
                                                <w:right w:val="none" w:sz="0" w:space="0" w:color="auto"/>
                                              </w:divBdr>
                                            </w:div>
                                            <w:div w:id="69823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963113">
                                  <w:marLeft w:val="0"/>
                                  <w:marRight w:val="0"/>
                                  <w:marTop w:val="300"/>
                                  <w:marBottom w:val="300"/>
                                  <w:divBdr>
                                    <w:top w:val="none" w:sz="0" w:space="0" w:color="auto"/>
                                    <w:left w:val="none" w:sz="0" w:space="0" w:color="auto"/>
                                    <w:bottom w:val="none" w:sz="0" w:space="0" w:color="auto"/>
                                    <w:right w:val="none" w:sz="0" w:space="0" w:color="auto"/>
                                  </w:divBdr>
                                  <w:divsChild>
                                    <w:div w:id="968974643">
                                      <w:marLeft w:val="0"/>
                                      <w:marRight w:val="0"/>
                                      <w:marTop w:val="0"/>
                                      <w:marBottom w:val="0"/>
                                      <w:divBdr>
                                        <w:top w:val="none" w:sz="0" w:space="0" w:color="auto"/>
                                        <w:left w:val="none" w:sz="0" w:space="0" w:color="auto"/>
                                        <w:bottom w:val="none" w:sz="0" w:space="0" w:color="auto"/>
                                        <w:right w:val="none" w:sz="0" w:space="0" w:color="auto"/>
                                      </w:divBdr>
                                      <w:divsChild>
                                        <w:div w:id="938489714">
                                          <w:marLeft w:val="0"/>
                                          <w:marRight w:val="0"/>
                                          <w:marTop w:val="0"/>
                                          <w:marBottom w:val="0"/>
                                          <w:divBdr>
                                            <w:top w:val="none" w:sz="0" w:space="0" w:color="auto"/>
                                            <w:left w:val="none" w:sz="0" w:space="0" w:color="auto"/>
                                            <w:bottom w:val="none" w:sz="0" w:space="0" w:color="auto"/>
                                            <w:right w:val="none" w:sz="0" w:space="0" w:color="auto"/>
                                          </w:divBdr>
                                          <w:divsChild>
                                            <w:div w:id="1718895627">
                                              <w:marLeft w:val="-2400"/>
                                              <w:marRight w:val="-480"/>
                                              <w:marTop w:val="0"/>
                                              <w:marBottom w:val="0"/>
                                              <w:divBdr>
                                                <w:top w:val="none" w:sz="0" w:space="0" w:color="auto"/>
                                                <w:left w:val="none" w:sz="0" w:space="0" w:color="auto"/>
                                                <w:bottom w:val="none" w:sz="0" w:space="0" w:color="auto"/>
                                                <w:right w:val="none" w:sz="0" w:space="0" w:color="auto"/>
                                              </w:divBdr>
                                            </w:div>
                                            <w:div w:id="2062750767">
                                              <w:marLeft w:val="-2400"/>
                                              <w:marRight w:val="-480"/>
                                              <w:marTop w:val="0"/>
                                              <w:marBottom w:val="0"/>
                                              <w:divBdr>
                                                <w:top w:val="none" w:sz="0" w:space="0" w:color="auto"/>
                                                <w:left w:val="none" w:sz="0" w:space="0" w:color="auto"/>
                                                <w:bottom w:val="none" w:sz="0" w:space="0" w:color="auto"/>
                                                <w:right w:val="none" w:sz="0" w:space="0" w:color="auto"/>
                                              </w:divBdr>
                                            </w:div>
                                            <w:div w:id="1391734586">
                                              <w:marLeft w:val="-2400"/>
                                              <w:marRight w:val="-480"/>
                                              <w:marTop w:val="0"/>
                                              <w:marBottom w:val="0"/>
                                              <w:divBdr>
                                                <w:top w:val="none" w:sz="0" w:space="0" w:color="auto"/>
                                                <w:left w:val="none" w:sz="0" w:space="0" w:color="auto"/>
                                                <w:bottom w:val="none" w:sz="0" w:space="0" w:color="auto"/>
                                                <w:right w:val="none" w:sz="0" w:space="0" w:color="auto"/>
                                              </w:divBdr>
                                            </w:div>
                                            <w:div w:id="1356804271">
                                              <w:marLeft w:val="-2400"/>
                                              <w:marRight w:val="-480"/>
                                              <w:marTop w:val="0"/>
                                              <w:marBottom w:val="0"/>
                                              <w:divBdr>
                                                <w:top w:val="none" w:sz="0" w:space="0" w:color="auto"/>
                                                <w:left w:val="none" w:sz="0" w:space="0" w:color="auto"/>
                                                <w:bottom w:val="none" w:sz="0" w:space="0" w:color="auto"/>
                                                <w:right w:val="none" w:sz="0" w:space="0" w:color="auto"/>
                                              </w:divBdr>
                                            </w:div>
                                            <w:div w:id="891385198">
                                              <w:marLeft w:val="-2400"/>
                                              <w:marRight w:val="-480"/>
                                              <w:marTop w:val="0"/>
                                              <w:marBottom w:val="0"/>
                                              <w:divBdr>
                                                <w:top w:val="none" w:sz="0" w:space="0" w:color="auto"/>
                                                <w:left w:val="none" w:sz="0" w:space="0" w:color="auto"/>
                                                <w:bottom w:val="none" w:sz="0" w:space="0" w:color="auto"/>
                                                <w:right w:val="none" w:sz="0" w:space="0" w:color="auto"/>
                                              </w:divBdr>
                                            </w:div>
                                            <w:div w:id="637077889">
                                              <w:marLeft w:val="-2400"/>
                                              <w:marRight w:val="-480"/>
                                              <w:marTop w:val="0"/>
                                              <w:marBottom w:val="0"/>
                                              <w:divBdr>
                                                <w:top w:val="none" w:sz="0" w:space="0" w:color="auto"/>
                                                <w:left w:val="none" w:sz="0" w:space="0" w:color="auto"/>
                                                <w:bottom w:val="none" w:sz="0" w:space="0" w:color="auto"/>
                                                <w:right w:val="none" w:sz="0" w:space="0" w:color="auto"/>
                                              </w:divBdr>
                                            </w:div>
                                            <w:div w:id="328800937">
                                              <w:marLeft w:val="-2400"/>
                                              <w:marRight w:val="-480"/>
                                              <w:marTop w:val="0"/>
                                              <w:marBottom w:val="0"/>
                                              <w:divBdr>
                                                <w:top w:val="none" w:sz="0" w:space="0" w:color="auto"/>
                                                <w:left w:val="none" w:sz="0" w:space="0" w:color="auto"/>
                                                <w:bottom w:val="none" w:sz="0" w:space="0" w:color="auto"/>
                                                <w:right w:val="none" w:sz="0" w:space="0" w:color="auto"/>
                                              </w:divBdr>
                                            </w:div>
                                            <w:div w:id="1660573795">
                                              <w:marLeft w:val="-2400"/>
                                              <w:marRight w:val="-480"/>
                                              <w:marTop w:val="0"/>
                                              <w:marBottom w:val="0"/>
                                              <w:divBdr>
                                                <w:top w:val="none" w:sz="0" w:space="0" w:color="auto"/>
                                                <w:left w:val="none" w:sz="0" w:space="0" w:color="auto"/>
                                                <w:bottom w:val="none" w:sz="0" w:space="0" w:color="auto"/>
                                                <w:right w:val="none" w:sz="0" w:space="0" w:color="auto"/>
                                              </w:divBdr>
                                            </w:div>
                                            <w:div w:id="1948534632">
                                              <w:marLeft w:val="-2400"/>
                                              <w:marRight w:val="-480"/>
                                              <w:marTop w:val="0"/>
                                              <w:marBottom w:val="0"/>
                                              <w:divBdr>
                                                <w:top w:val="none" w:sz="0" w:space="0" w:color="auto"/>
                                                <w:left w:val="none" w:sz="0" w:space="0" w:color="auto"/>
                                                <w:bottom w:val="none" w:sz="0" w:space="0" w:color="auto"/>
                                                <w:right w:val="none" w:sz="0" w:space="0" w:color="auto"/>
                                              </w:divBdr>
                                            </w:div>
                                            <w:div w:id="101268686">
                                              <w:marLeft w:val="-2400"/>
                                              <w:marRight w:val="-480"/>
                                              <w:marTop w:val="0"/>
                                              <w:marBottom w:val="0"/>
                                              <w:divBdr>
                                                <w:top w:val="none" w:sz="0" w:space="0" w:color="auto"/>
                                                <w:left w:val="none" w:sz="0" w:space="0" w:color="auto"/>
                                                <w:bottom w:val="none" w:sz="0" w:space="0" w:color="auto"/>
                                                <w:right w:val="none" w:sz="0" w:space="0" w:color="auto"/>
                                              </w:divBdr>
                                            </w:div>
                                            <w:div w:id="928929801">
                                              <w:marLeft w:val="-2400"/>
                                              <w:marRight w:val="-480"/>
                                              <w:marTop w:val="0"/>
                                              <w:marBottom w:val="0"/>
                                              <w:divBdr>
                                                <w:top w:val="none" w:sz="0" w:space="0" w:color="auto"/>
                                                <w:left w:val="none" w:sz="0" w:space="0" w:color="auto"/>
                                                <w:bottom w:val="none" w:sz="0" w:space="0" w:color="auto"/>
                                                <w:right w:val="none" w:sz="0" w:space="0" w:color="auto"/>
                                              </w:divBdr>
                                            </w:div>
                                            <w:div w:id="2084450546">
                                              <w:marLeft w:val="-2400"/>
                                              <w:marRight w:val="-480"/>
                                              <w:marTop w:val="0"/>
                                              <w:marBottom w:val="0"/>
                                              <w:divBdr>
                                                <w:top w:val="none" w:sz="0" w:space="0" w:color="auto"/>
                                                <w:left w:val="none" w:sz="0" w:space="0" w:color="auto"/>
                                                <w:bottom w:val="none" w:sz="0" w:space="0" w:color="auto"/>
                                                <w:right w:val="none" w:sz="0" w:space="0" w:color="auto"/>
                                              </w:divBdr>
                                            </w:div>
                                            <w:div w:id="1070466822">
                                              <w:marLeft w:val="-2400"/>
                                              <w:marRight w:val="-480"/>
                                              <w:marTop w:val="0"/>
                                              <w:marBottom w:val="0"/>
                                              <w:divBdr>
                                                <w:top w:val="none" w:sz="0" w:space="0" w:color="auto"/>
                                                <w:left w:val="none" w:sz="0" w:space="0" w:color="auto"/>
                                                <w:bottom w:val="none" w:sz="0" w:space="0" w:color="auto"/>
                                                <w:right w:val="none" w:sz="0" w:space="0" w:color="auto"/>
                                              </w:divBdr>
                                            </w:div>
                                            <w:div w:id="79645621">
                                              <w:marLeft w:val="-2400"/>
                                              <w:marRight w:val="-480"/>
                                              <w:marTop w:val="0"/>
                                              <w:marBottom w:val="0"/>
                                              <w:divBdr>
                                                <w:top w:val="none" w:sz="0" w:space="0" w:color="auto"/>
                                                <w:left w:val="none" w:sz="0" w:space="0" w:color="auto"/>
                                                <w:bottom w:val="none" w:sz="0" w:space="0" w:color="auto"/>
                                                <w:right w:val="none" w:sz="0" w:space="0" w:color="auto"/>
                                              </w:divBdr>
                                            </w:div>
                                            <w:div w:id="251936886">
                                              <w:marLeft w:val="-2400"/>
                                              <w:marRight w:val="-480"/>
                                              <w:marTop w:val="0"/>
                                              <w:marBottom w:val="0"/>
                                              <w:divBdr>
                                                <w:top w:val="none" w:sz="0" w:space="0" w:color="auto"/>
                                                <w:left w:val="none" w:sz="0" w:space="0" w:color="auto"/>
                                                <w:bottom w:val="none" w:sz="0" w:space="0" w:color="auto"/>
                                                <w:right w:val="none" w:sz="0" w:space="0" w:color="auto"/>
                                              </w:divBdr>
                                            </w:div>
                                            <w:div w:id="382288541">
                                              <w:marLeft w:val="-2400"/>
                                              <w:marRight w:val="-480"/>
                                              <w:marTop w:val="0"/>
                                              <w:marBottom w:val="0"/>
                                              <w:divBdr>
                                                <w:top w:val="none" w:sz="0" w:space="0" w:color="auto"/>
                                                <w:left w:val="none" w:sz="0" w:space="0" w:color="auto"/>
                                                <w:bottom w:val="none" w:sz="0" w:space="0" w:color="auto"/>
                                                <w:right w:val="none" w:sz="0" w:space="0" w:color="auto"/>
                                              </w:divBdr>
                                            </w:div>
                                            <w:div w:id="767193019">
                                              <w:marLeft w:val="-2400"/>
                                              <w:marRight w:val="-480"/>
                                              <w:marTop w:val="0"/>
                                              <w:marBottom w:val="0"/>
                                              <w:divBdr>
                                                <w:top w:val="none" w:sz="0" w:space="0" w:color="auto"/>
                                                <w:left w:val="none" w:sz="0" w:space="0" w:color="auto"/>
                                                <w:bottom w:val="none" w:sz="0" w:space="0" w:color="auto"/>
                                                <w:right w:val="none" w:sz="0" w:space="0" w:color="auto"/>
                                              </w:divBdr>
                                            </w:div>
                                            <w:div w:id="2108915433">
                                              <w:marLeft w:val="-2400"/>
                                              <w:marRight w:val="-480"/>
                                              <w:marTop w:val="0"/>
                                              <w:marBottom w:val="0"/>
                                              <w:divBdr>
                                                <w:top w:val="none" w:sz="0" w:space="0" w:color="auto"/>
                                                <w:left w:val="none" w:sz="0" w:space="0" w:color="auto"/>
                                                <w:bottom w:val="none" w:sz="0" w:space="0" w:color="auto"/>
                                                <w:right w:val="none" w:sz="0" w:space="0" w:color="auto"/>
                                              </w:divBdr>
                                            </w:div>
                                            <w:div w:id="1604997371">
                                              <w:marLeft w:val="-2400"/>
                                              <w:marRight w:val="-480"/>
                                              <w:marTop w:val="0"/>
                                              <w:marBottom w:val="0"/>
                                              <w:divBdr>
                                                <w:top w:val="none" w:sz="0" w:space="0" w:color="auto"/>
                                                <w:left w:val="none" w:sz="0" w:space="0" w:color="auto"/>
                                                <w:bottom w:val="none" w:sz="0" w:space="0" w:color="auto"/>
                                                <w:right w:val="none" w:sz="0" w:space="0" w:color="auto"/>
                                              </w:divBdr>
                                            </w:div>
                                            <w:div w:id="1213730178">
                                              <w:marLeft w:val="-2400"/>
                                              <w:marRight w:val="-480"/>
                                              <w:marTop w:val="0"/>
                                              <w:marBottom w:val="0"/>
                                              <w:divBdr>
                                                <w:top w:val="none" w:sz="0" w:space="0" w:color="auto"/>
                                                <w:left w:val="none" w:sz="0" w:space="0" w:color="auto"/>
                                                <w:bottom w:val="none" w:sz="0" w:space="0" w:color="auto"/>
                                                <w:right w:val="none" w:sz="0" w:space="0" w:color="auto"/>
                                              </w:divBdr>
                                            </w:div>
                                            <w:div w:id="987827535">
                                              <w:marLeft w:val="-2400"/>
                                              <w:marRight w:val="-480"/>
                                              <w:marTop w:val="0"/>
                                              <w:marBottom w:val="0"/>
                                              <w:divBdr>
                                                <w:top w:val="none" w:sz="0" w:space="0" w:color="auto"/>
                                                <w:left w:val="none" w:sz="0" w:space="0" w:color="auto"/>
                                                <w:bottom w:val="none" w:sz="0" w:space="0" w:color="auto"/>
                                                <w:right w:val="none" w:sz="0" w:space="0" w:color="auto"/>
                                              </w:divBdr>
                                            </w:div>
                                            <w:div w:id="757366710">
                                              <w:marLeft w:val="-2400"/>
                                              <w:marRight w:val="-480"/>
                                              <w:marTop w:val="0"/>
                                              <w:marBottom w:val="0"/>
                                              <w:divBdr>
                                                <w:top w:val="none" w:sz="0" w:space="0" w:color="auto"/>
                                                <w:left w:val="none" w:sz="0" w:space="0" w:color="auto"/>
                                                <w:bottom w:val="none" w:sz="0" w:space="0" w:color="auto"/>
                                                <w:right w:val="none" w:sz="0" w:space="0" w:color="auto"/>
                                              </w:divBdr>
                                            </w:div>
                                            <w:div w:id="354959867">
                                              <w:marLeft w:val="-2400"/>
                                              <w:marRight w:val="-480"/>
                                              <w:marTop w:val="0"/>
                                              <w:marBottom w:val="0"/>
                                              <w:divBdr>
                                                <w:top w:val="none" w:sz="0" w:space="0" w:color="auto"/>
                                                <w:left w:val="none" w:sz="0" w:space="0" w:color="auto"/>
                                                <w:bottom w:val="none" w:sz="0" w:space="0" w:color="auto"/>
                                                <w:right w:val="none" w:sz="0" w:space="0" w:color="auto"/>
                                              </w:divBdr>
                                            </w:div>
                                            <w:div w:id="1141652494">
                                              <w:marLeft w:val="-2400"/>
                                              <w:marRight w:val="-480"/>
                                              <w:marTop w:val="0"/>
                                              <w:marBottom w:val="0"/>
                                              <w:divBdr>
                                                <w:top w:val="none" w:sz="0" w:space="0" w:color="auto"/>
                                                <w:left w:val="none" w:sz="0" w:space="0" w:color="auto"/>
                                                <w:bottom w:val="none" w:sz="0" w:space="0" w:color="auto"/>
                                                <w:right w:val="none" w:sz="0" w:space="0" w:color="auto"/>
                                              </w:divBdr>
                                            </w:div>
                                            <w:div w:id="1923563163">
                                              <w:marLeft w:val="-2400"/>
                                              <w:marRight w:val="-480"/>
                                              <w:marTop w:val="0"/>
                                              <w:marBottom w:val="0"/>
                                              <w:divBdr>
                                                <w:top w:val="none" w:sz="0" w:space="0" w:color="auto"/>
                                                <w:left w:val="none" w:sz="0" w:space="0" w:color="auto"/>
                                                <w:bottom w:val="none" w:sz="0" w:space="0" w:color="auto"/>
                                                <w:right w:val="none" w:sz="0" w:space="0" w:color="auto"/>
                                              </w:divBdr>
                                            </w:div>
                                            <w:div w:id="1747802819">
                                              <w:marLeft w:val="-2400"/>
                                              <w:marRight w:val="-480"/>
                                              <w:marTop w:val="0"/>
                                              <w:marBottom w:val="0"/>
                                              <w:divBdr>
                                                <w:top w:val="none" w:sz="0" w:space="0" w:color="auto"/>
                                                <w:left w:val="none" w:sz="0" w:space="0" w:color="auto"/>
                                                <w:bottom w:val="none" w:sz="0" w:space="0" w:color="auto"/>
                                                <w:right w:val="none" w:sz="0" w:space="0" w:color="auto"/>
                                              </w:divBdr>
                                            </w:div>
                                            <w:div w:id="447238055">
                                              <w:marLeft w:val="-2400"/>
                                              <w:marRight w:val="-480"/>
                                              <w:marTop w:val="0"/>
                                              <w:marBottom w:val="0"/>
                                              <w:divBdr>
                                                <w:top w:val="none" w:sz="0" w:space="0" w:color="auto"/>
                                                <w:left w:val="none" w:sz="0" w:space="0" w:color="auto"/>
                                                <w:bottom w:val="none" w:sz="0" w:space="0" w:color="auto"/>
                                                <w:right w:val="none" w:sz="0" w:space="0" w:color="auto"/>
                                              </w:divBdr>
                                            </w:div>
                                            <w:div w:id="1743873004">
                                              <w:marLeft w:val="-2400"/>
                                              <w:marRight w:val="-480"/>
                                              <w:marTop w:val="0"/>
                                              <w:marBottom w:val="0"/>
                                              <w:divBdr>
                                                <w:top w:val="none" w:sz="0" w:space="0" w:color="auto"/>
                                                <w:left w:val="none" w:sz="0" w:space="0" w:color="auto"/>
                                                <w:bottom w:val="none" w:sz="0" w:space="0" w:color="auto"/>
                                                <w:right w:val="none" w:sz="0" w:space="0" w:color="auto"/>
                                              </w:divBdr>
                                            </w:div>
                                            <w:div w:id="1937210779">
                                              <w:marLeft w:val="-2400"/>
                                              <w:marRight w:val="-480"/>
                                              <w:marTop w:val="0"/>
                                              <w:marBottom w:val="0"/>
                                              <w:divBdr>
                                                <w:top w:val="none" w:sz="0" w:space="0" w:color="auto"/>
                                                <w:left w:val="none" w:sz="0" w:space="0" w:color="auto"/>
                                                <w:bottom w:val="none" w:sz="0" w:space="0" w:color="auto"/>
                                                <w:right w:val="none" w:sz="0" w:space="0" w:color="auto"/>
                                              </w:divBdr>
                                            </w:div>
                                            <w:div w:id="1246500023">
                                              <w:marLeft w:val="-2400"/>
                                              <w:marRight w:val="-480"/>
                                              <w:marTop w:val="0"/>
                                              <w:marBottom w:val="0"/>
                                              <w:divBdr>
                                                <w:top w:val="none" w:sz="0" w:space="0" w:color="auto"/>
                                                <w:left w:val="none" w:sz="0" w:space="0" w:color="auto"/>
                                                <w:bottom w:val="none" w:sz="0" w:space="0" w:color="auto"/>
                                                <w:right w:val="none" w:sz="0" w:space="0" w:color="auto"/>
                                              </w:divBdr>
                                            </w:div>
                                            <w:div w:id="1350521075">
                                              <w:marLeft w:val="-2400"/>
                                              <w:marRight w:val="-480"/>
                                              <w:marTop w:val="0"/>
                                              <w:marBottom w:val="0"/>
                                              <w:divBdr>
                                                <w:top w:val="none" w:sz="0" w:space="0" w:color="auto"/>
                                                <w:left w:val="none" w:sz="0" w:space="0" w:color="auto"/>
                                                <w:bottom w:val="none" w:sz="0" w:space="0" w:color="auto"/>
                                                <w:right w:val="none" w:sz="0" w:space="0" w:color="auto"/>
                                              </w:divBdr>
                                            </w:div>
                                            <w:div w:id="460001010">
                                              <w:marLeft w:val="-2400"/>
                                              <w:marRight w:val="-480"/>
                                              <w:marTop w:val="0"/>
                                              <w:marBottom w:val="0"/>
                                              <w:divBdr>
                                                <w:top w:val="none" w:sz="0" w:space="0" w:color="auto"/>
                                                <w:left w:val="none" w:sz="0" w:space="0" w:color="auto"/>
                                                <w:bottom w:val="none" w:sz="0" w:space="0" w:color="auto"/>
                                                <w:right w:val="none" w:sz="0" w:space="0" w:color="auto"/>
                                              </w:divBdr>
                                            </w:div>
                                            <w:div w:id="1898197831">
                                              <w:marLeft w:val="-2400"/>
                                              <w:marRight w:val="-480"/>
                                              <w:marTop w:val="0"/>
                                              <w:marBottom w:val="0"/>
                                              <w:divBdr>
                                                <w:top w:val="none" w:sz="0" w:space="0" w:color="auto"/>
                                                <w:left w:val="none" w:sz="0" w:space="0" w:color="auto"/>
                                                <w:bottom w:val="none" w:sz="0" w:space="0" w:color="auto"/>
                                                <w:right w:val="none" w:sz="0" w:space="0" w:color="auto"/>
                                              </w:divBdr>
                                            </w:div>
                                            <w:div w:id="1024330424">
                                              <w:marLeft w:val="-2400"/>
                                              <w:marRight w:val="-480"/>
                                              <w:marTop w:val="0"/>
                                              <w:marBottom w:val="0"/>
                                              <w:divBdr>
                                                <w:top w:val="none" w:sz="0" w:space="0" w:color="auto"/>
                                                <w:left w:val="none" w:sz="0" w:space="0" w:color="auto"/>
                                                <w:bottom w:val="none" w:sz="0" w:space="0" w:color="auto"/>
                                                <w:right w:val="none" w:sz="0" w:space="0" w:color="auto"/>
                                              </w:divBdr>
                                            </w:div>
                                            <w:div w:id="1212688311">
                                              <w:marLeft w:val="-2400"/>
                                              <w:marRight w:val="-480"/>
                                              <w:marTop w:val="0"/>
                                              <w:marBottom w:val="0"/>
                                              <w:divBdr>
                                                <w:top w:val="none" w:sz="0" w:space="0" w:color="auto"/>
                                                <w:left w:val="none" w:sz="0" w:space="0" w:color="auto"/>
                                                <w:bottom w:val="none" w:sz="0" w:space="0" w:color="auto"/>
                                                <w:right w:val="none" w:sz="0" w:space="0" w:color="auto"/>
                                              </w:divBdr>
                                            </w:div>
                                            <w:div w:id="773794152">
                                              <w:marLeft w:val="-2400"/>
                                              <w:marRight w:val="-480"/>
                                              <w:marTop w:val="0"/>
                                              <w:marBottom w:val="0"/>
                                              <w:divBdr>
                                                <w:top w:val="none" w:sz="0" w:space="0" w:color="auto"/>
                                                <w:left w:val="none" w:sz="0" w:space="0" w:color="auto"/>
                                                <w:bottom w:val="none" w:sz="0" w:space="0" w:color="auto"/>
                                                <w:right w:val="none" w:sz="0" w:space="0" w:color="auto"/>
                                              </w:divBdr>
                                            </w:div>
                                            <w:div w:id="503209624">
                                              <w:marLeft w:val="-2400"/>
                                              <w:marRight w:val="-480"/>
                                              <w:marTop w:val="0"/>
                                              <w:marBottom w:val="0"/>
                                              <w:divBdr>
                                                <w:top w:val="none" w:sz="0" w:space="0" w:color="auto"/>
                                                <w:left w:val="none" w:sz="0" w:space="0" w:color="auto"/>
                                                <w:bottom w:val="none" w:sz="0" w:space="0" w:color="auto"/>
                                                <w:right w:val="none" w:sz="0" w:space="0" w:color="auto"/>
                                              </w:divBdr>
                                            </w:div>
                                            <w:div w:id="207500746">
                                              <w:marLeft w:val="-2400"/>
                                              <w:marRight w:val="-480"/>
                                              <w:marTop w:val="0"/>
                                              <w:marBottom w:val="0"/>
                                              <w:divBdr>
                                                <w:top w:val="none" w:sz="0" w:space="0" w:color="auto"/>
                                                <w:left w:val="none" w:sz="0" w:space="0" w:color="auto"/>
                                                <w:bottom w:val="none" w:sz="0" w:space="0" w:color="auto"/>
                                                <w:right w:val="none" w:sz="0" w:space="0" w:color="auto"/>
                                              </w:divBdr>
                                            </w:div>
                                            <w:div w:id="540023690">
                                              <w:marLeft w:val="-2400"/>
                                              <w:marRight w:val="-480"/>
                                              <w:marTop w:val="0"/>
                                              <w:marBottom w:val="0"/>
                                              <w:divBdr>
                                                <w:top w:val="none" w:sz="0" w:space="0" w:color="auto"/>
                                                <w:left w:val="none" w:sz="0" w:space="0" w:color="auto"/>
                                                <w:bottom w:val="none" w:sz="0" w:space="0" w:color="auto"/>
                                                <w:right w:val="none" w:sz="0" w:space="0" w:color="auto"/>
                                              </w:divBdr>
                                            </w:div>
                                            <w:div w:id="140930077">
                                              <w:marLeft w:val="-2400"/>
                                              <w:marRight w:val="-480"/>
                                              <w:marTop w:val="0"/>
                                              <w:marBottom w:val="0"/>
                                              <w:divBdr>
                                                <w:top w:val="none" w:sz="0" w:space="0" w:color="auto"/>
                                                <w:left w:val="none" w:sz="0" w:space="0" w:color="auto"/>
                                                <w:bottom w:val="none" w:sz="0" w:space="0" w:color="auto"/>
                                                <w:right w:val="none" w:sz="0" w:space="0" w:color="auto"/>
                                              </w:divBdr>
                                            </w:div>
                                            <w:div w:id="907619692">
                                              <w:marLeft w:val="-2400"/>
                                              <w:marRight w:val="-480"/>
                                              <w:marTop w:val="0"/>
                                              <w:marBottom w:val="0"/>
                                              <w:divBdr>
                                                <w:top w:val="none" w:sz="0" w:space="0" w:color="auto"/>
                                                <w:left w:val="none" w:sz="0" w:space="0" w:color="auto"/>
                                                <w:bottom w:val="none" w:sz="0" w:space="0" w:color="auto"/>
                                                <w:right w:val="none" w:sz="0" w:space="0" w:color="auto"/>
                                              </w:divBdr>
                                            </w:div>
                                            <w:div w:id="579993839">
                                              <w:marLeft w:val="-2400"/>
                                              <w:marRight w:val="-480"/>
                                              <w:marTop w:val="0"/>
                                              <w:marBottom w:val="0"/>
                                              <w:divBdr>
                                                <w:top w:val="none" w:sz="0" w:space="0" w:color="auto"/>
                                                <w:left w:val="none" w:sz="0" w:space="0" w:color="auto"/>
                                                <w:bottom w:val="none" w:sz="0" w:space="0" w:color="auto"/>
                                                <w:right w:val="none" w:sz="0" w:space="0" w:color="auto"/>
                                              </w:divBdr>
                                            </w:div>
                                            <w:div w:id="1595750547">
                                              <w:marLeft w:val="-2400"/>
                                              <w:marRight w:val="-480"/>
                                              <w:marTop w:val="0"/>
                                              <w:marBottom w:val="0"/>
                                              <w:divBdr>
                                                <w:top w:val="none" w:sz="0" w:space="0" w:color="auto"/>
                                                <w:left w:val="none" w:sz="0" w:space="0" w:color="auto"/>
                                                <w:bottom w:val="none" w:sz="0" w:space="0" w:color="auto"/>
                                                <w:right w:val="none" w:sz="0" w:space="0" w:color="auto"/>
                                              </w:divBdr>
                                            </w:div>
                                            <w:div w:id="129371062">
                                              <w:marLeft w:val="-2400"/>
                                              <w:marRight w:val="-480"/>
                                              <w:marTop w:val="0"/>
                                              <w:marBottom w:val="0"/>
                                              <w:divBdr>
                                                <w:top w:val="none" w:sz="0" w:space="0" w:color="auto"/>
                                                <w:left w:val="none" w:sz="0" w:space="0" w:color="auto"/>
                                                <w:bottom w:val="none" w:sz="0" w:space="0" w:color="auto"/>
                                                <w:right w:val="none" w:sz="0" w:space="0" w:color="auto"/>
                                              </w:divBdr>
                                            </w:div>
                                            <w:div w:id="1398238793">
                                              <w:marLeft w:val="-2400"/>
                                              <w:marRight w:val="-480"/>
                                              <w:marTop w:val="0"/>
                                              <w:marBottom w:val="0"/>
                                              <w:divBdr>
                                                <w:top w:val="none" w:sz="0" w:space="0" w:color="auto"/>
                                                <w:left w:val="none" w:sz="0" w:space="0" w:color="auto"/>
                                                <w:bottom w:val="none" w:sz="0" w:space="0" w:color="auto"/>
                                                <w:right w:val="none" w:sz="0" w:space="0" w:color="auto"/>
                                              </w:divBdr>
                                            </w:div>
                                            <w:div w:id="331031473">
                                              <w:marLeft w:val="-2400"/>
                                              <w:marRight w:val="-480"/>
                                              <w:marTop w:val="0"/>
                                              <w:marBottom w:val="0"/>
                                              <w:divBdr>
                                                <w:top w:val="none" w:sz="0" w:space="0" w:color="auto"/>
                                                <w:left w:val="none" w:sz="0" w:space="0" w:color="auto"/>
                                                <w:bottom w:val="none" w:sz="0" w:space="0" w:color="auto"/>
                                                <w:right w:val="none" w:sz="0" w:space="0" w:color="auto"/>
                                              </w:divBdr>
                                            </w:div>
                                            <w:div w:id="1620184155">
                                              <w:marLeft w:val="-2400"/>
                                              <w:marRight w:val="-480"/>
                                              <w:marTop w:val="0"/>
                                              <w:marBottom w:val="0"/>
                                              <w:divBdr>
                                                <w:top w:val="none" w:sz="0" w:space="0" w:color="auto"/>
                                                <w:left w:val="none" w:sz="0" w:space="0" w:color="auto"/>
                                                <w:bottom w:val="none" w:sz="0" w:space="0" w:color="auto"/>
                                                <w:right w:val="none" w:sz="0" w:space="0" w:color="auto"/>
                                              </w:divBdr>
                                            </w:div>
                                            <w:div w:id="484510679">
                                              <w:marLeft w:val="-2400"/>
                                              <w:marRight w:val="-480"/>
                                              <w:marTop w:val="0"/>
                                              <w:marBottom w:val="0"/>
                                              <w:divBdr>
                                                <w:top w:val="none" w:sz="0" w:space="0" w:color="auto"/>
                                                <w:left w:val="none" w:sz="0" w:space="0" w:color="auto"/>
                                                <w:bottom w:val="none" w:sz="0" w:space="0" w:color="auto"/>
                                                <w:right w:val="none" w:sz="0" w:space="0" w:color="auto"/>
                                              </w:divBdr>
                                            </w:div>
                                            <w:div w:id="844243410">
                                              <w:marLeft w:val="-2400"/>
                                              <w:marRight w:val="-480"/>
                                              <w:marTop w:val="0"/>
                                              <w:marBottom w:val="0"/>
                                              <w:divBdr>
                                                <w:top w:val="none" w:sz="0" w:space="0" w:color="auto"/>
                                                <w:left w:val="none" w:sz="0" w:space="0" w:color="auto"/>
                                                <w:bottom w:val="none" w:sz="0" w:space="0" w:color="auto"/>
                                                <w:right w:val="none" w:sz="0" w:space="0" w:color="auto"/>
                                              </w:divBdr>
                                            </w:div>
                                            <w:div w:id="432282578">
                                              <w:marLeft w:val="-2400"/>
                                              <w:marRight w:val="-480"/>
                                              <w:marTop w:val="0"/>
                                              <w:marBottom w:val="0"/>
                                              <w:divBdr>
                                                <w:top w:val="none" w:sz="0" w:space="0" w:color="auto"/>
                                                <w:left w:val="none" w:sz="0" w:space="0" w:color="auto"/>
                                                <w:bottom w:val="none" w:sz="0" w:space="0" w:color="auto"/>
                                                <w:right w:val="none" w:sz="0" w:space="0" w:color="auto"/>
                                              </w:divBdr>
                                            </w:div>
                                            <w:div w:id="1389691307">
                                              <w:marLeft w:val="-2400"/>
                                              <w:marRight w:val="-480"/>
                                              <w:marTop w:val="0"/>
                                              <w:marBottom w:val="0"/>
                                              <w:divBdr>
                                                <w:top w:val="none" w:sz="0" w:space="0" w:color="auto"/>
                                                <w:left w:val="none" w:sz="0" w:space="0" w:color="auto"/>
                                                <w:bottom w:val="none" w:sz="0" w:space="0" w:color="auto"/>
                                                <w:right w:val="none" w:sz="0" w:space="0" w:color="auto"/>
                                              </w:divBdr>
                                            </w:div>
                                            <w:div w:id="227955966">
                                              <w:marLeft w:val="-2400"/>
                                              <w:marRight w:val="-480"/>
                                              <w:marTop w:val="0"/>
                                              <w:marBottom w:val="0"/>
                                              <w:divBdr>
                                                <w:top w:val="none" w:sz="0" w:space="0" w:color="auto"/>
                                                <w:left w:val="none" w:sz="0" w:space="0" w:color="auto"/>
                                                <w:bottom w:val="none" w:sz="0" w:space="0" w:color="auto"/>
                                                <w:right w:val="none" w:sz="0" w:space="0" w:color="auto"/>
                                              </w:divBdr>
                                            </w:div>
                                            <w:div w:id="1209028128">
                                              <w:marLeft w:val="-2400"/>
                                              <w:marRight w:val="-480"/>
                                              <w:marTop w:val="0"/>
                                              <w:marBottom w:val="0"/>
                                              <w:divBdr>
                                                <w:top w:val="none" w:sz="0" w:space="0" w:color="auto"/>
                                                <w:left w:val="none" w:sz="0" w:space="0" w:color="auto"/>
                                                <w:bottom w:val="none" w:sz="0" w:space="0" w:color="auto"/>
                                                <w:right w:val="none" w:sz="0" w:space="0" w:color="auto"/>
                                              </w:divBdr>
                                            </w:div>
                                            <w:div w:id="1312715355">
                                              <w:marLeft w:val="-2400"/>
                                              <w:marRight w:val="-480"/>
                                              <w:marTop w:val="0"/>
                                              <w:marBottom w:val="0"/>
                                              <w:divBdr>
                                                <w:top w:val="none" w:sz="0" w:space="0" w:color="auto"/>
                                                <w:left w:val="none" w:sz="0" w:space="0" w:color="auto"/>
                                                <w:bottom w:val="none" w:sz="0" w:space="0" w:color="auto"/>
                                                <w:right w:val="none" w:sz="0" w:space="0" w:color="auto"/>
                                              </w:divBdr>
                                            </w:div>
                                            <w:div w:id="896361155">
                                              <w:marLeft w:val="-2400"/>
                                              <w:marRight w:val="-480"/>
                                              <w:marTop w:val="0"/>
                                              <w:marBottom w:val="0"/>
                                              <w:divBdr>
                                                <w:top w:val="none" w:sz="0" w:space="0" w:color="auto"/>
                                                <w:left w:val="none" w:sz="0" w:space="0" w:color="auto"/>
                                                <w:bottom w:val="none" w:sz="0" w:space="0" w:color="auto"/>
                                                <w:right w:val="none" w:sz="0" w:space="0" w:color="auto"/>
                                              </w:divBdr>
                                            </w:div>
                                            <w:div w:id="1995139746">
                                              <w:marLeft w:val="-2400"/>
                                              <w:marRight w:val="-480"/>
                                              <w:marTop w:val="0"/>
                                              <w:marBottom w:val="0"/>
                                              <w:divBdr>
                                                <w:top w:val="none" w:sz="0" w:space="0" w:color="auto"/>
                                                <w:left w:val="none" w:sz="0" w:space="0" w:color="auto"/>
                                                <w:bottom w:val="none" w:sz="0" w:space="0" w:color="auto"/>
                                                <w:right w:val="none" w:sz="0" w:space="0" w:color="auto"/>
                                              </w:divBdr>
                                            </w:div>
                                            <w:div w:id="1736320988">
                                              <w:marLeft w:val="-2400"/>
                                              <w:marRight w:val="-480"/>
                                              <w:marTop w:val="0"/>
                                              <w:marBottom w:val="0"/>
                                              <w:divBdr>
                                                <w:top w:val="none" w:sz="0" w:space="0" w:color="auto"/>
                                                <w:left w:val="none" w:sz="0" w:space="0" w:color="auto"/>
                                                <w:bottom w:val="none" w:sz="0" w:space="0" w:color="auto"/>
                                                <w:right w:val="none" w:sz="0" w:space="0" w:color="auto"/>
                                              </w:divBdr>
                                            </w:div>
                                            <w:div w:id="1066807083">
                                              <w:marLeft w:val="-2400"/>
                                              <w:marRight w:val="-480"/>
                                              <w:marTop w:val="0"/>
                                              <w:marBottom w:val="0"/>
                                              <w:divBdr>
                                                <w:top w:val="none" w:sz="0" w:space="0" w:color="auto"/>
                                                <w:left w:val="none" w:sz="0" w:space="0" w:color="auto"/>
                                                <w:bottom w:val="none" w:sz="0" w:space="0" w:color="auto"/>
                                                <w:right w:val="none" w:sz="0" w:space="0" w:color="auto"/>
                                              </w:divBdr>
                                            </w:div>
                                            <w:div w:id="254098563">
                                              <w:marLeft w:val="-2400"/>
                                              <w:marRight w:val="-480"/>
                                              <w:marTop w:val="0"/>
                                              <w:marBottom w:val="0"/>
                                              <w:divBdr>
                                                <w:top w:val="none" w:sz="0" w:space="0" w:color="auto"/>
                                                <w:left w:val="none" w:sz="0" w:space="0" w:color="auto"/>
                                                <w:bottom w:val="none" w:sz="0" w:space="0" w:color="auto"/>
                                                <w:right w:val="none" w:sz="0" w:space="0" w:color="auto"/>
                                              </w:divBdr>
                                            </w:div>
                                            <w:div w:id="2114470074">
                                              <w:marLeft w:val="-2400"/>
                                              <w:marRight w:val="-480"/>
                                              <w:marTop w:val="0"/>
                                              <w:marBottom w:val="0"/>
                                              <w:divBdr>
                                                <w:top w:val="none" w:sz="0" w:space="0" w:color="auto"/>
                                                <w:left w:val="none" w:sz="0" w:space="0" w:color="auto"/>
                                                <w:bottom w:val="none" w:sz="0" w:space="0" w:color="auto"/>
                                                <w:right w:val="none" w:sz="0" w:space="0" w:color="auto"/>
                                              </w:divBdr>
                                            </w:div>
                                            <w:div w:id="1081219689">
                                              <w:marLeft w:val="-2400"/>
                                              <w:marRight w:val="-480"/>
                                              <w:marTop w:val="0"/>
                                              <w:marBottom w:val="0"/>
                                              <w:divBdr>
                                                <w:top w:val="none" w:sz="0" w:space="0" w:color="auto"/>
                                                <w:left w:val="none" w:sz="0" w:space="0" w:color="auto"/>
                                                <w:bottom w:val="none" w:sz="0" w:space="0" w:color="auto"/>
                                                <w:right w:val="none" w:sz="0" w:space="0" w:color="auto"/>
                                              </w:divBdr>
                                            </w:div>
                                            <w:div w:id="1077828451">
                                              <w:marLeft w:val="-2400"/>
                                              <w:marRight w:val="-480"/>
                                              <w:marTop w:val="0"/>
                                              <w:marBottom w:val="0"/>
                                              <w:divBdr>
                                                <w:top w:val="none" w:sz="0" w:space="0" w:color="auto"/>
                                                <w:left w:val="none" w:sz="0" w:space="0" w:color="auto"/>
                                                <w:bottom w:val="none" w:sz="0" w:space="0" w:color="auto"/>
                                                <w:right w:val="none" w:sz="0" w:space="0" w:color="auto"/>
                                              </w:divBdr>
                                            </w:div>
                                            <w:div w:id="2725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7774818">
      <w:bodyDiv w:val="1"/>
      <w:marLeft w:val="0"/>
      <w:marRight w:val="0"/>
      <w:marTop w:val="0"/>
      <w:marBottom w:val="0"/>
      <w:divBdr>
        <w:top w:val="none" w:sz="0" w:space="0" w:color="auto"/>
        <w:left w:val="none" w:sz="0" w:space="0" w:color="auto"/>
        <w:bottom w:val="none" w:sz="0" w:space="0" w:color="auto"/>
        <w:right w:val="none" w:sz="0" w:space="0" w:color="auto"/>
      </w:divBdr>
    </w:div>
    <w:div w:id="214250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ngalasachin2@gmail.com" TargetMode="Externa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2713</Words>
  <Characters>15469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 Vangala</dc:creator>
  <cp:lastModifiedBy>sharath chandra reddy m</cp:lastModifiedBy>
  <cp:revision>13</cp:revision>
  <cp:lastPrinted>2025-01-08T17:38:00Z</cp:lastPrinted>
  <dcterms:created xsi:type="dcterms:W3CDTF">2025-01-13T14:59:00Z</dcterms:created>
  <dcterms:modified xsi:type="dcterms:W3CDTF">2025-05-29T17:05:00Z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61d634a5c5db771f00bb16dc6e87d276f20da925c0ee87f4a4a676318b1e9838</vt:lpwstr>
  </property>
</Properties>
</file>