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36C44" w:rsidRPr="003F7640" w14:paraId="3913EF48" w14:textId="77777777" w:rsidTr="00F36C44">
        <w:trPr>
          <w:trHeight w:val="1125"/>
        </w:trPr>
        <w:tc>
          <w:tcPr>
            <w:tcW w:w="5228" w:type="dxa"/>
          </w:tcPr>
          <w:p w14:paraId="58C89D21" w14:textId="77777777" w:rsidR="00037D16" w:rsidRDefault="00F36C44" w:rsidP="003F7640">
            <w:pPr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3F7640">
              <w:rPr>
                <w:rFonts w:ascii="Times New Roman" w:hAnsi="Times New Roman" w:cs="Times New Roman"/>
                <w:b/>
                <w:lang w:val="en-US"/>
              </w:rPr>
              <w:t>Lakshmisri</w:t>
            </w:r>
            <w:proofErr w:type="spellEnd"/>
            <w:r w:rsidRPr="003F7640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3F7640">
              <w:rPr>
                <w:rFonts w:ascii="Times New Roman" w:hAnsi="Times New Roman" w:cs="Times New Roman"/>
                <w:b/>
                <w:lang w:val="en-US"/>
              </w:rPr>
              <w:t>Selvara</w:t>
            </w:r>
            <w:proofErr w:type="spellEnd"/>
            <w:r w:rsidRPr="003F7640">
              <w:rPr>
                <w:rFonts w:ascii="Times New Roman" w:hAnsi="Times New Roman" w:cs="Times New Roman"/>
                <w:b/>
                <w:lang w:val="en-US"/>
              </w:rPr>
              <w:t xml:space="preserve">     </w:t>
            </w:r>
          </w:p>
          <w:p w14:paraId="48B23BE3" w14:textId="2340E9F6" w:rsidR="00F36C44" w:rsidRPr="003F7640" w:rsidRDefault="00037D16" w:rsidP="003F7640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037D16">
              <w:rPr>
                <w:rStyle w:val="span"/>
                <w:rFonts w:ascii="Times New Roman" w:eastAsia="Palatino Linotype" w:hAnsi="Times New Roman" w:cs="Times New Roman"/>
                <w:b/>
                <w:bCs/>
                <w:sz w:val="22"/>
                <w:szCs w:val="22"/>
              </w:rPr>
              <w:t xml:space="preserve">+1(201) 374-7601 </w:t>
            </w:r>
            <w:r w:rsidR="00F36C44" w:rsidRPr="003F7640">
              <w:rPr>
                <w:rFonts w:ascii="Times New Roman" w:hAnsi="Times New Roman" w:cs="Times New Roman"/>
                <w:b/>
                <w:lang w:val="en-US"/>
              </w:rPr>
              <w:t xml:space="preserve">       </w:t>
            </w:r>
          </w:p>
          <w:p w14:paraId="032A9E0B" w14:textId="77777777" w:rsidR="00037D16" w:rsidRPr="00037D16" w:rsidRDefault="00037D16" w:rsidP="00037D16">
            <w:pPr>
              <w:rPr>
                <w:rStyle w:val="span"/>
                <w:rFonts w:ascii="Times New Roman" w:eastAsia="Palatino Linotype" w:hAnsi="Times New Roman" w:cs="Times New Roman"/>
                <w:b/>
                <w:bCs/>
                <w:sz w:val="22"/>
                <w:szCs w:val="22"/>
              </w:rPr>
            </w:pPr>
            <w:r w:rsidRPr="00037D16">
              <w:rPr>
                <w:rStyle w:val="span"/>
                <w:rFonts w:ascii="Times New Roman" w:eastAsia="Palatino Linotype" w:hAnsi="Times New Roman" w:cs="Times New Roman"/>
                <w:b/>
                <w:bCs/>
                <w:sz w:val="22"/>
                <w:szCs w:val="22"/>
              </w:rPr>
              <w:t>suprajareddy.s@techmindsgroup.com</w:t>
            </w:r>
          </w:p>
          <w:p w14:paraId="3002D552" w14:textId="0C5C3639" w:rsidR="00F36C44" w:rsidRPr="003F7640" w:rsidRDefault="00F36C44" w:rsidP="00037D16">
            <w:pPr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5228" w:type="dxa"/>
          </w:tcPr>
          <w:p w14:paraId="77BE8141" w14:textId="77777777" w:rsidR="00F36C44" w:rsidRPr="003F7640" w:rsidRDefault="00F36C44" w:rsidP="003F7640">
            <w:pPr>
              <w:jc w:val="right"/>
              <w:rPr>
                <w:rFonts w:ascii="Times New Roman" w:hAnsi="Times New Roman" w:cs="Times New Roman"/>
                <w:b/>
                <w:lang w:val="en-US"/>
              </w:rPr>
            </w:pPr>
            <w:r w:rsidRPr="003F764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D36421" wp14:editId="05B52B12">
                  <wp:extent cx="713740" cy="6953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286" cy="695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F764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242064B" wp14:editId="4898D07E">
                  <wp:extent cx="657225" cy="695325"/>
                  <wp:effectExtent l="0" t="0" r="9525" b="9525"/>
                  <wp:docPr id="556389329" name="Picture 3" descr="AWS Certified Solutions Architect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WS Certified Solutions Architect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5451" cy="704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718BFA" w14:textId="77777777" w:rsidR="00F36C44" w:rsidRPr="003F7640" w:rsidRDefault="00F36C44" w:rsidP="003F764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</w:tbl>
    <w:p w14:paraId="4CCF617E" w14:textId="77777777" w:rsidR="00F36C44" w:rsidRPr="003F7640" w:rsidRDefault="00F36C44" w:rsidP="003F764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3F7640">
        <w:rPr>
          <w:rFonts w:ascii="Times New Roman" w:hAnsi="Times New Roman" w:cs="Times New Roman"/>
          <w:b/>
          <w:lang w:val="en-US"/>
        </w:rPr>
        <w:t>Professional Summary</w:t>
      </w:r>
    </w:p>
    <w:p w14:paraId="4ADBEB6D" w14:textId="77777777" w:rsidR="00F36C44" w:rsidRPr="003F7640" w:rsidRDefault="00F36C44" w:rsidP="003F7640">
      <w:pPr>
        <w:pStyle w:val="p"/>
        <w:spacing w:line="240" w:lineRule="auto"/>
        <w:rPr>
          <w:rFonts w:eastAsia="Palatino Linotype"/>
          <w:sz w:val="22"/>
          <w:szCs w:val="22"/>
        </w:rPr>
      </w:pPr>
      <w:r w:rsidRPr="003F7640">
        <w:rPr>
          <w:rFonts w:eastAsia="Palatino Linotype"/>
          <w:sz w:val="22"/>
          <w:szCs w:val="22"/>
        </w:rPr>
        <w:t xml:space="preserve">Big Data Engineer with 8.5 years of experience in building and optimizing </w:t>
      </w:r>
      <w:r w:rsidRPr="003F7640">
        <w:rPr>
          <w:rStyle w:val="Strong1"/>
          <w:rFonts w:eastAsia="Palatino Linotype"/>
          <w:b/>
          <w:bCs/>
          <w:sz w:val="22"/>
          <w:szCs w:val="22"/>
        </w:rPr>
        <w:t>data pipelines</w:t>
      </w:r>
      <w:r w:rsidRPr="003F7640">
        <w:rPr>
          <w:rFonts w:eastAsia="Palatino Linotype"/>
          <w:sz w:val="22"/>
          <w:szCs w:val="22"/>
        </w:rPr>
        <w:t xml:space="preserve"> and </w:t>
      </w:r>
      <w:r w:rsidRPr="003F7640">
        <w:rPr>
          <w:rStyle w:val="Strong1"/>
          <w:rFonts w:eastAsia="Palatino Linotype"/>
          <w:b/>
          <w:bCs/>
          <w:sz w:val="22"/>
          <w:szCs w:val="22"/>
        </w:rPr>
        <w:t>data architectures</w:t>
      </w:r>
      <w:r w:rsidRPr="003F7640">
        <w:rPr>
          <w:rFonts w:eastAsia="Palatino Linotype"/>
          <w:sz w:val="22"/>
          <w:szCs w:val="22"/>
        </w:rPr>
        <w:t xml:space="preserve">. Expertise in </w:t>
      </w:r>
      <w:r w:rsidRPr="003F7640">
        <w:rPr>
          <w:rStyle w:val="Strong1"/>
          <w:rFonts w:eastAsia="Palatino Linotype"/>
          <w:b/>
          <w:bCs/>
          <w:sz w:val="22"/>
          <w:szCs w:val="22"/>
        </w:rPr>
        <w:t>Apache Hadoop</w:t>
      </w:r>
      <w:r w:rsidRPr="003F7640">
        <w:rPr>
          <w:rFonts w:eastAsia="Palatino Linotype"/>
          <w:sz w:val="22"/>
          <w:szCs w:val="22"/>
        </w:rPr>
        <w:t xml:space="preserve">, </w:t>
      </w:r>
      <w:r w:rsidRPr="003F7640">
        <w:rPr>
          <w:rStyle w:val="Strong1"/>
          <w:rFonts w:eastAsia="Palatino Linotype"/>
          <w:b/>
          <w:bCs/>
          <w:sz w:val="22"/>
          <w:szCs w:val="22"/>
        </w:rPr>
        <w:t>Apache Spark</w:t>
      </w:r>
      <w:r w:rsidRPr="003F7640">
        <w:rPr>
          <w:rFonts w:eastAsia="Palatino Linotype"/>
          <w:sz w:val="22"/>
          <w:szCs w:val="22"/>
        </w:rPr>
        <w:t xml:space="preserve">, </w:t>
      </w:r>
      <w:r w:rsidRPr="003F7640">
        <w:rPr>
          <w:rStyle w:val="Strong1"/>
          <w:rFonts w:eastAsia="Palatino Linotype"/>
          <w:b/>
          <w:bCs/>
          <w:sz w:val="22"/>
          <w:szCs w:val="22"/>
        </w:rPr>
        <w:t>Kafka</w:t>
      </w:r>
      <w:r w:rsidRPr="003F7640">
        <w:rPr>
          <w:rFonts w:eastAsia="Palatino Linotype"/>
          <w:sz w:val="22"/>
          <w:szCs w:val="22"/>
        </w:rPr>
        <w:t xml:space="preserve">, and </w:t>
      </w:r>
      <w:r w:rsidRPr="003F7640">
        <w:rPr>
          <w:rStyle w:val="Strong1"/>
          <w:rFonts w:eastAsia="Palatino Linotype"/>
          <w:b/>
          <w:bCs/>
          <w:sz w:val="22"/>
          <w:szCs w:val="22"/>
        </w:rPr>
        <w:t>Hive</w:t>
      </w:r>
      <w:r w:rsidRPr="003F7640">
        <w:rPr>
          <w:rFonts w:eastAsia="Palatino Linotype"/>
          <w:sz w:val="22"/>
          <w:szCs w:val="22"/>
        </w:rPr>
        <w:t xml:space="preserve">. Proficient in </w:t>
      </w:r>
      <w:r w:rsidRPr="003F7640">
        <w:rPr>
          <w:rStyle w:val="Strong1"/>
          <w:rFonts w:eastAsia="Palatino Linotype"/>
          <w:b/>
          <w:bCs/>
          <w:sz w:val="22"/>
          <w:szCs w:val="22"/>
        </w:rPr>
        <w:t>ETL development</w:t>
      </w:r>
      <w:r w:rsidRPr="003F7640">
        <w:rPr>
          <w:rFonts w:eastAsia="Palatino Linotype"/>
          <w:sz w:val="22"/>
          <w:szCs w:val="22"/>
        </w:rPr>
        <w:t xml:space="preserve">, </w:t>
      </w:r>
      <w:r w:rsidRPr="003F7640">
        <w:rPr>
          <w:rStyle w:val="Strong1"/>
          <w:rFonts w:eastAsia="Palatino Linotype"/>
          <w:b/>
          <w:bCs/>
          <w:sz w:val="22"/>
          <w:szCs w:val="22"/>
        </w:rPr>
        <w:t>real-time data processing</w:t>
      </w:r>
      <w:r w:rsidRPr="003F7640">
        <w:rPr>
          <w:rFonts w:eastAsia="Palatino Linotype"/>
          <w:sz w:val="22"/>
          <w:szCs w:val="22"/>
        </w:rPr>
        <w:t xml:space="preserve">, and </w:t>
      </w:r>
      <w:r w:rsidRPr="003F7640">
        <w:rPr>
          <w:rStyle w:val="Strong1"/>
          <w:rFonts w:eastAsia="Palatino Linotype"/>
          <w:b/>
          <w:bCs/>
          <w:sz w:val="22"/>
          <w:szCs w:val="22"/>
        </w:rPr>
        <w:t xml:space="preserve">AWS </w:t>
      </w:r>
      <w:r w:rsidRPr="003F7640">
        <w:rPr>
          <w:rFonts w:eastAsia="Palatino Linotype"/>
          <w:sz w:val="22"/>
          <w:szCs w:val="22"/>
        </w:rPr>
        <w:t xml:space="preserve">cloud services. Strong programming skills in </w:t>
      </w:r>
      <w:proofErr w:type="spellStart"/>
      <w:r w:rsidRPr="003F7640">
        <w:rPr>
          <w:rStyle w:val="Strong1"/>
          <w:rFonts w:eastAsia="Palatino Linotype"/>
          <w:b/>
          <w:bCs/>
          <w:sz w:val="22"/>
          <w:szCs w:val="22"/>
        </w:rPr>
        <w:t>PySpark</w:t>
      </w:r>
      <w:proofErr w:type="spellEnd"/>
      <w:r w:rsidRPr="003F7640">
        <w:rPr>
          <w:rFonts w:eastAsia="Palatino Linotype"/>
          <w:sz w:val="22"/>
          <w:szCs w:val="22"/>
        </w:rPr>
        <w:t xml:space="preserve"> and </w:t>
      </w:r>
      <w:r w:rsidRPr="003F7640">
        <w:rPr>
          <w:rStyle w:val="Strong1"/>
          <w:rFonts w:eastAsia="Palatino Linotype"/>
          <w:b/>
          <w:bCs/>
          <w:sz w:val="22"/>
          <w:szCs w:val="22"/>
        </w:rPr>
        <w:t>SQL</w:t>
      </w:r>
      <w:r w:rsidRPr="003F7640">
        <w:rPr>
          <w:rFonts w:eastAsia="Palatino Linotype"/>
          <w:sz w:val="22"/>
          <w:szCs w:val="22"/>
        </w:rPr>
        <w:t xml:space="preserve">, focused on scalability and performance. Proven track record in delivering </w:t>
      </w:r>
      <w:r w:rsidRPr="003F7640">
        <w:rPr>
          <w:rStyle w:val="Strong1"/>
          <w:rFonts w:eastAsia="Palatino Linotype"/>
          <w:b/>
          <w:bCs/>
          <w:sz w:val="22"/>
          <w:szCs w:val="22"/>
        </w:rPr>
        <w:t>efficient</w:t>
      </w:r>
      <w:r w:rsidRPr="003F7640">
        <w:rPr>
          <w:rFonts w:eastAsia="Palatino Linotype"/>
          <w:sz w:val="22"/>
          <w:szCs w:val="22"/>
        </w:rPr>
        <w:t xml:space="preserve">, </w:t>
      </w:r>
      <w:r w:rsidRPr="003F7640">
        <w:rPr>
          <w:rStyle w:val="Strong1"/>
          <w:rFonts w:eastAsia="Palatino Linotype"/>
          <w:b/>
          <w:bCs/>
          <w:sz w:val="22"/>
          <w:szCs w:val="22"/>
        </w:rPr>
        <w:t>scalable</w:t>
      </w:r>
      <w:r w:rsidRPr="003F7640">
        <w:rPr>
          <w:rFonts w:eastAsia="Palatino Linotype"/>
          <w:sz w:val="22"/>
          <w:szCs w:val="22"/>
        </w:rPr>
        <w:t xml:space="preserve">, and </w:t>
      </w:r>
      <w:r w:rsidRPr="003F7640">
        <w:rPr>
          <w:rStyle w:val="Strong1"/>
          <w:rFonts w:eastAsia="Palatino Linotype"/>
          <w:b/>
          <w:bCs/>
          <w:sz w:val="22"/>
          <w:szCs w:val="22"/>
        </w:rPr>
        <w:t>reliable data solutions</w:t>
      </w:r>
      <w:r w:rsidRPr="003F7640">
        <w:rPr>
          <w:rFonts w:eastAsia="Palatino Linotype"/>
          <w:sz w:val="22"/>
          <w:szCs w:val="22"/>
        </w:rPr>
        <w:t xml:space="preserve"> in </w:t>
      </w:r>
      <w:r w:rsidRPr="003F7640">
        <w:rPr>
          <w:rStyle w:val="Strong1"/>
          <w:rFonts w:eastAsia="Palatino Linotype"/>
          <w:b/>
          <w:bCs/>
          <w:sz w:val="22"/>
          <w:szCs w:val="22"/>
        </w:rPr>
        <w:t xml:space="preserve">Agile </w:t>
      </w:r>
      <w:r w:rsidRPr="003F7640">
        <w:rPr>
          <w:rFonts w:eastAsia="Palatino Linotype"/>
          <w:sz w:val="22"/>
          <w:szCs w:val="22"/>
        </w:rPr>
        <w:t>environments.</w:t>
      </w:r>
    </w:p>
    <w:p w14:paraId="71E38777" w14:textId="77777777" w:rsidR="00F36C44" w:rsidRPr="003F7640" w:rsidRDefault="00F36C44" w:rsidP="003F7640">
      <w:pPr>
        <w:spacing w:after="0" w:line="240" w:lineRule="auto"/>
        <w:rPr>
          <w:rFonts w:ascii="Times New Roman" w:eastAsia="Palatino Linotype" w:hAnsi="Times New Roman" w:cs="Times New Roman"/>
          <w:b/>
          <w:bCs/>
        </w:rPr>
      </w:pPr>
    </w:p>
    <w:p w14:paraId="40D0DC63" w14:textId="77777777" w:rsidR="00F36C44" w:rsidRPr="003F7640" w:rsidRDefault="00F36C44" w:rsidP="003F7640">
      <w:pPr>
        <w:spacing w:after="0" w:line="240" w:lineRule="auto"/>
        <w:rPr>
          <w:rFonts w:ascii="Times New Roman" w:eastAsia="Palatino Linotype" w:hAnsi="Times New Roman" w:cs="Times New Roman"/>
          <w:b/>
          <w:bCs/>
        </w:rPr>
      </w:pPr>
      <w:r w:rsidRPr="003F7640">
        <w:rPr>
          <w:rFonts w:ascii="Times New Roman" w:eastAsia="Palatino Linotype" w:hAnsi="Times New Roman" w:cs="Times New Roman"/>
          <w:b/>
          <w:bCs/>
        </w:rPr>
        <w:t>Skills</w:t>
      </w:r>
    </w:p>
    <w:p w14:paraId="27A39B0E" w14:textId="77777777" w:rsidR="00F36C44" w:rsidRPr="003F7640" w:rsidRDefault="00F36C44" w:rsidP="003F764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188"/>
      </w:tblGrid>
      <w:tr w:rsidR="00F36C44" w:rsidRPr="003F7640" w14:paraId="5FE71498" w14:textId="77777777" w:rsidTr="00F36C44">
        <w:tc>
          <w:tcPr>
            <w:tcW w:w="2268" w:type="dxa"/>
          </w:tcPr>
          <w:p w14:paraId="4A8040CD" w14:textId="77777777" w:rsidR="00F36C44" w:rsidRPr="003F7640" w:rsidRDefault="00F36C44" w:rsidP="003F7640">
            <w:pPr>
              <w:pStyle w:val="div"/>
              <w:spacing w:line="240" w:lineRule="auto"/>
              <w:rPr>
                <w:b/>
                <w:sz w:val="22"/>
                <w:szCs w:val="22"/>
              </w:rPr>
            </w:pPr>
            <w:r w:rsidRPr="003F7640">
              <w:rPr>
                <w:rStyle w:val="documentskliSecfieldp"/>
                <w:rFonts w:eastAsia="Palatino Linotype"/>
                <w:b/>
                <w:bCs/>
                <w:sz w:val="22"/>
                <w:szCs w:val="22"/>
              </w:rPr>
              <w:t>Language:</w:t>
            </w:r>
            <w:r w:rsidRPr="003F7640">
              <w:rPr>
                <w:rStyle w:val="documentskliSecfieldp"/>
                <w:rFonts w:eastAsia="Palatino Linotype"/>
                <w:sz w:val="22"/>
                <w:szCs w:val="22"/>
              </w:rPr>
              <w:t xml:space="preserve"> </w:t>
            </w:r>
          </w:p>
        </w:tc>
        <w:tc>
          <w:tcPr>
            <w:tcW w:w="8188" w:type="dxa"/>
          </w:tcPr>
          <w:p w14:paraId="3542D4B6" w14:textId="77777777" w:rsidR="00F36C44" w:rsidRPr="003F7640" w:rsidRDefault="00F36C44" w:rsidP="003F7640">
            <w:pPr>
              <w:pStyle w:val="div"/>
              <w:spacing w:line="240" w:lineRule="auto"/>
              <w:rPr>
                <w:rFonts w:eastAsia="Palatino Linotype"/>
                <w:sz w:val="22"/>
                <w:szCs w:val="22"/>
              </w:rPr>
            </w:pPr>
            <w:r w:rsidRPr="003F7640">
              <w:rPr>
                <w:rStyle w:val="documentskliSecfieldp"/>
                <w:rFonts w:eastAsia="Palatino Linotype"/>
                <w:sz w:val="22"/>
                <w:szCs w:val="22"/>
              </w:rPr>
              <w:t xml:space="preserve">Python and </w:t>
            </w:r>
            <w:proofErr w:type="spellStart"/>
            <w:r w:rsidRPr="003F7640">
              <w:rPr>
                <w:rStyle w:val="documentskliSecfieldp"/>
                <w:rFonts w:eastAsia="Palatino Linotype"/>
                <w:sz w:val="22"/>
                <w:szCs w:val="22"/>
              </w:rPr>
              <w:t>Pyspark</w:t>
            </w:r>
            <w:proofErr w:type="spellEnd"/>
            <w:r w:rsidRPr="003F7640">
              <w:rPr>
                <w:rStyle w:val="documentskliSecparagraph"/>
                <w:rFonts w:eastAsia="Palatino Linotype"/>
                <w:sz w:val="22"/>
                <w:szCs w:val="22"/>
              </w:rPr>
              <w:t xml:space="preserve"> </w:t>
            </w:r>
          </w:p>
        </w:tc>
      </w:tr>
      <w:tr w:rsidR="00F36C44" w:rsidRPr="003F7640" w14:paraId="449B1DD1" w14:textId="77777777" w:rsidTr="00F36C44">
        <w:tc>
          <w:tcPr>
            <w:tcW w:w="2268" w:type="dxa"/>
          </w:tcPr>
          <w:p w14:paraId="3F0DFA30" w14:textId="77777777" w:rsidR="00F36C44" w:rsidRPr="003F7640" w:rsidRDefault="00F36C44" w:rsidP="003F7640">
            <w:pPr>
              <w:pStyle w:val="div"/>
              <w:spacing w:line="240" w:lineRule="auto"/>
              <w:rPr>
                <w:b/>
                <w:sz w:val="22"/>
                <w:szCs w:val="22"/>
              </w:rPr>
            </w:pPr>
            <w:r w:rsidRPr="003F7640">
              <w:rPr>
                <w:rStyle w:val="documentskliSecfieldp"/>
                <w:rFonts w:eastAsia="Palatino Linotype"/>
                <w:b/>
                <w:bCs/>
                <w:sz w:val="22"/>
                <w:szCs w:val="22"/>
              </w:rPr>
              <w:t>Cloud Platform:</w:t>
            </w:r>
            <w:r w:rsidRPr="003F7640">
              <w:rPr>
                <w:rStyle w:val="documentskliSecfieldp"/>
                <w:rFonts w:eastAsia="Palatino Linotype"/>
                <w:sz w:val="22"/>
                <w:szCs w:val="22"/>
              </w:rPr>
              <w:t xml:space="preserve"> </w:t>
            </w:r>
          </w:p>
        </w:tc>
        <w:tc>
          <w:tcPr>
            <w:tcW w:w="8188" w:type="dxa"/>
          </w:tcPr>
          <w:p w14:paraId="1643DDA7" w14:textId="77777777" w:rsidR="00F36C44" w:rsidRPr="003F7640" w:rsidRDefault="00F36C44" w:rsidP="003F7640">
            <w:pPr>
              <w:pStyle w:val="div"/>
              <w:spacing w:line="240" w:lineRule="auto"/>
              <w:rPr>
                <w:rFonts w:eastAsia="Palatino Linotype"/>
                <w:sz w:val="22"/>
                <w:szCs w:val="22"/>
              </w:rPr>
            </w:pPr>
            <w:r w:rsidRPr="003F7640">
              <w:rPr>
                <w:rStyle w:val="documentskliSecfieldp"/>
                <w:rFonts w:eastAsia="Palatino Linotype"/>
                <w:sz w:val="22"/>
                <w:szCs w:val="22"/>
              </w:rPr>
              <w:t>AWS (EMR, S3, IAM, RDS, Lambda, Glue, Kafka, Step Function, CloudWatch, CloudFormation, Apache Airflow, SNS, SQS)</w:t>
            </w:r>
            <w:r w:rsidRPr="003F7640">
              <w:rPr>
                <w:rStyle w:val="documentskliSecparagraph"/>
                <w:rFonts w:eastAsia="Palatino Linotype"/>
                <w:sz w:val="22"/>
                <w:szCs w:val="22"/>
              </w:rPr>
              <w:t xml:space="preserve"> </w:t>
            </w:r>
          </w:p>
        </w:tc>
      </w:tr>
      <w:tr w:rsidR="00F36C44" w:rsidRPr="003F7640" w14:paraId="3147BB82" w14:textId="77777777" w:rsidTr="00F36C44">
        <w:tc>
          <w:tcPr>
            <w:tcW w:w="2268" w:type="dxa"/>
          </w:tcPr>
          <w:p w14:paraId="0DD3C614" w14:textId="77777777" w:rsidR="00F36C44" w:rsidRPr="003F7640" w:rsidRDefault="00F36C44" w:rsidP="003F7640">
            <w:pPr>
              <w:pStyle w:val="div"/>
              <w:spacing w:line="240" w:lineRule="auto"/>
              <w:rPr>
                <w:b/>
                <w:sz w:val="22"/>
                <w:szCs w:val="22"/>
              </w:rPr>
            </w:pPr>
            <w:r w:rsidRPr="003F7640">
              <w:rPr>
                <w:rStyle w:val="documentskliSecfieldp"/>
                <w:rFonts w:eastAsia="Palatino Linotype"/>
                <w:b/>
                <w:bCs/>
                <w:sz w:val="22"/>
                <w:szCs w:val="22"/>
              </w:rPr>
              <w:t>Big Data Ecosystem:</w:t>
            </w:r>
            <w:r w:rsidRPr="003F7640">
              <w:rPr>
                <w:rStyle w:val="documentskliSecfieldp"/>
                <w:rFonts w:eastAsia="Palatino Linotype"/>
                <w:sz w:val="22"/>
                <w:szCs w:val="22"/>
              </w:rPr>
              <w:t xml:space="preserve"> </w:t>
            </w:r>
          </w:p>
        </w:tc>
        <w:tc>
          <w:tcPr>
            <w:tcW w:w="8188" w:type="dxa"/>
          </w:tcPr>
          <w:p w14:paraId="10629701" w14:textId="77777777" w:rsidR="00F36C44" w:rsidRPr="003F7640" w:rsidRDefault="00F36C44" w:rsidP="003F7640">
            <w:pPr>
              <w:pStyle w:val="div"/>
              <w:spacing w:line="240" w:lineRule="auto"/>
              <w:rPr>
                <w:rFonts w:eastAsia="Palatino Linotype"/>
                <w:sz w:val="22"/>
                <w:szCs w:val="22"/>
              </w:rPr>
            </w:pPr>
            <w:r w:rsidRPr="003F7640">
              <w:rPr>
                <w:rStyle w:val="documentskliSecfieldp"/>
                <w:rFonts w:eastAsia="Palatino Linotype"/>
                <w:sz w:val="22"/>
                <w:szCs w:val="22"/>
              </w:rPr>
              <w:t>Hadoop, Yarn, Spark, Hive, Impala, Sqoop, HBase, Trino</w:t>
            </w:r>
            <w:r w:rsidRPr="003F7640">
              <w:rPr>
                <w:rStyle w:val="documentskliSecparagraph"/>
                <w:rFonts w:eastAsia="Palatino Linotype"/>
                <w:sz w:val="22"/>
                <w:szCs w:val="22"/>
              </w:rPr>
              <w:t xml:space="preserve"> </w:t>
            </w:r>
          </w:p>
        </w:tc>
      </w:tr>
      <w:tr w:rsidR="00F36C44" w:rsidRPr="003F7640" w14:paraId="18989DD9" w14:textId="77777777" w:rsidTr="00F36C44">
        <w:tc>
          <w:tcPr>
            <w:tcW w:w="2268" w:type="dxa"/>
          </w:tcPr>
          <w:p w14:paraId="27F14245" w14:textId="77777777" w:rsidR="00F36C44" w:rsidRPr="003F7640" w:rsidRDefault="00F36C44" w:rsidP="003F7640">
            <w:pPr>
              <w:pStyle w:val="div"/>
              <w:spacing w:line="240" w:lineRule="auto"/>
              <w:rPr>
                <w:rFonts w:eastAsia="Palatino Linotype"/>
                <w:sz w:val="22"/>
                <w:szCs w:val="22"/>
              </w:rPr>
            </w:pPr>
            <w:r w:rsidRPr="003F7640">
              <w:rPr>
                <w:rStyle w:val="documentskliSecfieldp"/>
                <w:rFonts w:eastAsia="Palatino Linotype"/>
                <w:b/>
                <w:bCs/>
                <w:sz w:val="22"/>
                <w:szCs w:val="22"/>
              </w:rPr>
              <w:t>Database:</w:t>
            </w:r>
            <w:r w:rsidRPr="003F7640">
              <w:rPr>
                <w:rStyle w:val="documentskliSecfieldp"/>
                <w:rFonts w:eastAsia="Palatino Linotype"/>
                <w:sz w:val="22"/>
                <w:szCs w:val="22"/>
              </w:rPr>
              <w:t xml:space="preserve"> </w:t>
            </w:r>
          </w:p>
        </w:tc>
        <w:tc>
          <w:tcPr>
            <w:tcW w:w="8188" w:type="dxa"/>
          </w:tcPr>
          <w:p w14:paraId="6D8814F3" w14:textId="77777777" w:rsidR="00F36C44" w:rsidRPr="003F7640" w:rsidRDefault="00F36C44" w:rsidP="003F7640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3F7640">
              <w:rPr>
                <w:rStyle w:val="documentskliSecfieldp"/>
                <w:rFonts w:ascii="Times New Roman" w:eastAsia="Palatino Linotype" w:hAnsi="Times New Roman" w:cs="Times New Roman"/>
              </w:rPr>
              <w:t xml:space="preserve">Snowflake </w:t>
            </w:r>
          </w:p>
        </w:tc>
      </w:tr>
      <w:tr w:rsidR="00F36C44" w:rsidRPr="003F7640" w14:paraId="3EF298E1" w14:textId="77777777" w:rsidTr="00F36C44">
        <w:tc>
          <w:tcPr>
            <w:tcW w:w="2268" w:type="dxa"/>
          </w:tcPr>
          <w:p w14:paraId="31EC5324" w14:textId="77777777" w:rsidR="00F36C44" w:rsidRPr="003F7640" w:rsidRDefault="00F36C44" w:rsidP="003F7640">
            <w:pPr>
              <w:pStyle w:val="div"/>
              <w:spacing w:line="240" w:lineRule="auto"/>
              <w:rPr>
                <w:rStyle w:val="documentskliSecfieldp"/>
                <w:rFonts w:eastAsia="Palatino Linotype"/>
                <w:b/>
                <w:bCs/>
                <w:sz w:val="22"/>
                <w:szCs w:val="22"/>
              </w:rPr>
            </w:pPr>
            <w:r w:rsidRPr="003F7640">
              <w:rPr>
                <w:rStyle w:val="documentskliSecfieldp"/>
                <w:rFonts w:eastAsia="Palatino Linotype"/>
                <w:b/>
                <w:bCs/>
                <w:sz w:val="22"/>
                <w:szCs w:val="22"/>
              </w:rPr>
              <w:t>Management Tool:</w:t>
            </w:r>
            <w:r w:rsidRPr="003F7640">
              <w:rPr>
                <w:rStyle w:val="documentskliSecfieldp"/>
                <w:rFonts w:eastAsia="Palatino Linotype"/>
                <w:sz w:val="22"/>
                <w:szCs w:val="22"/>
              </w:rPr>
              <w:t xml:space="preserve"> </w:t>
            </w:r>
          </w:p>
        </w:tc>
        <w:tc>
          <w:tcPr>
            <w:tcW w:w="8188" w:type="dxa"/>
          </w:tcPr>
          <w:p w14:paraId="523E6697" w14:textId="77777777" w:rsidR="00F36C44" w:rsidRPr="003F7640" w:rsidRDefault="00F36C44" w:rsidP="003F7640">
            <w:pPr>
              <w:pStyle w:val="div"/>
              <w:spacing w:line="240" w:lineRule="auto"/>
              <w:rPr>
                <w:rStyle w:val="documentskliSecfieldp"/>
                <w:rFonts w:eastAsia="Palatino Linotype"/>
                <w:sz w:val="22"/>
                <w:szCs w:val="22"/>
              </w:rPr>
            </w:pPr>
            <w:r w:rsidRPr="003F7640">
              <w:rPr>
                <w:rStyle w:val="documentskliSecfieldp"/>
                <w:rFonts w:eastAsia="Palatino Linotype"/>
                <w:sz w:val="22"/>
                <w:szCs w:val="22"/>
              </w:rPr>
              <w:t>JIRA, Confluence, SVN, GIT</w:t>
            </w:r>
            <w:r w:rsidRPr="003F7640">
              <w:rPr>
                <w:rStyle w:val="documentskliSecparagraph"/>
                <w:rFonts w:eastAsia="Palatino Linotype"/>
                <w:sz w:val="22"/>
                <w:szCs w:val="22"/>
              </w:rPr>
              <w:t xml:space="preserve"> </w:t>
            </w:r>
          </w:p>
        </w:tc>
      </w:tr>
    </w:tbl>
    <w:p w14:paraId="7BDFCA66" w14:textId="77777777" w:rsidR="00F36C44" w:rsidRPr="003F7640" w:rsidRDefault="00F36C44" w:rsidP="003F7640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5364A304" w14:textId="77777777" w:rsidR="003F7640" w:rsidRPr="003F7640" w:rsidRDefault="003F7640" w:rsidP="003F7640">
      <w:pPr>
        <w:spacing w:after="0" w:line="240" w:lineRule="auto"/>
        <w:rPr>
          <w:rFonts w:ascii="Times New Roman" w:hAnsi="Times New Roman" w:cs="Times New Roman"/>
          <w:b/>
        </w:rPr>
      </w:pPr>
    </w:p>
    <w:p w14:paraId="56CEA2F3" w14:textId="77777777" w:rsidR="00F36C44" w:rsidRPr="003F7640" w:rsidRDefault="00F36C44" w:rsidP="003F7640">
      <w:pPr>
        <w:spacing w:after="0" w:line="240" w:lineRule="auto"/>
        <w:rPr>
          <w:rFonts w:ascii="Times New Roman" w:hAnsi="Times New Roman" w:cs="Times New Roman"/>
          <w:b/>
        </w:rPr>
      </w:pPr>
      <w:r w:rsidRPr="003F7640">
        <w:rPr>
          <w:rFonts w:ascii="Times New Roman" w:hAnsi="Times New Roman" w:cs="Times New Roman"/>
          <w:b/>
        </w:rPr>
        <w:t>Professional Experience</w:t>
      </w:r>
    </w:p>
    <w:p w14:paraId="504E1D97" w14:textId="77777777" w:rsidR="003F7640" w:rsidRPr="003F7640" w:rsidRDefault="003F7640" w:rsidP="003F7640">
      <w:pPr>
        <w:spacing w:after="0" w:line="240" w:lineRule="auto"/>
        <w:rPr>
          <w:rFonts w:ascii="Times New Roman" w:hAnsi="Times New Roman" w:cs="Times New Roman"/>
          <w:b/>
        </w:rPr>
      </w:pPr>
    </w:p>
    <w:p w14:paraId="5FD21779" w14:textId="77777777" w:rsidR="003F7640" w:rsidRPr="003F7640" w:rsidRDefault="003F7640" w:rsidP="003F7640">
      <w:pPr>
        <w:pStyle w:val="divdocumentsinglecolumn"/>
        <w:spacing w:line="240" w:lineRule="auto"/>
        <w:rPr>
          <w:rFonts w:eastAsia="Palatino Linotype"/>
          <w:sz w:val="22"/>
          <w:szCs w:val="22"/>
        </w:rPr>
      </w:pPr>
      <w:r w:rsidRPr="003F7640">
        <w:rPr>
          <w:rStyle w:val="spanjobtitle"/>
          <w:rFonts w:eastAsia="Palatino Linotype"/>
          <w:sz w:val="22"/>
          <w:szCs w:val="22"/>
        </w:rPr>
        <w:t>Data Engineer</w:t>
      </w:r>
      <w:r w:rsidRPr="003F7640">
        <w:rPr>
          <w:rStyle w:val="span"/>
          <w:rFonts w:eastAsia="Palatino Linotype"/>
          <w:sz w:val="22"/>
          <w:szCs w:val="22"/>
        </w:rPr>
        <w:t xml:space="preserve">                                                                                                                                     </w:t>
      </w:r>
      <w:r w:rsidRPr="003F7640">
        <w:rPr>
          <w:rStyle w:val="span"/>
          <w:rFonts w:eastAsia="Palatino Linotype"/>
          <w:b/>
          <w:sz w:val="22"/>
          <w:szCs w:val="22"/>
        </w:rPr>
        <w:t>04/2023 to Current</w:t>
      </w:r>
      <w:r w:rsidRPr="003F7640">
        <w:rPr>
          <w:rStyle w:val="spanpaddedline"/>
          <w:rFonts w:eastAsia="Palatino Linotype"/>
          <w:sz w:val="22"/>
          <w:szCs w:val="22"/>
        </w:rPr>
        <w:t xml:space="preserve"> </w:t>
      </w:r>
    </w:p>
    <w:p w14:paraId="19DB7332" w14:textId="77777777" w:rsidR="003F7640" w:rsidRPr="003F7640" w:rsidRDefault="003F7640" w:rsidP="003F7640">
      <w:pPr>
        <w:pStyle w:val="spanpaddedlineParagraph"/>
        <w:spacing w:line="240" w:lineRule="auto"/>
        <w:rPr>
          <w:rFonts w:eastAsia="Palatino Linotype"/>
          <w:sz w:val="22"/>
          <w:szCs w:val="22"/>
        </w:rPr>
      </w:pPr>
      <w:r w:rsidRPr="003F7640">
        <w:rPr>
          <w:rStyle w:val="spancompanyname"/>
          <w:rFonts w:eastAsia="Palatino Linotype"/>
          <w:sz w:val="22"/>
          <w:szCs w:val="22"/>
        </w:rPr>
        <w:t>Tech Mahindra Americas</w:t>
      </w:r>
      <w:r w:rsidRPr="003F7640">
        <w:rPr>
          <w:rStyle w:val="span"/>
          <w:rFonts w:eastAsia="Palatino Linotype"/>
          <w:sz w:val="22"/>
          <w:szCs w:val="22"/>
        </w:rPr>
        <w:t>, Franklin, USA</w:t>
      </w:r>
    </w:p>
    <w:p w14:paraId="12DF10C5" w14:textId="77777777" w:rsidR="003F7640" w:rsidRPr="003F7640" w:rsidRDefault="003F7640" w:rsidP="003F7640">
      <w:pPr>
        <w:pStyle w:val="p"/>
        <w:spacing w:line="240" w:lineRule="auto"/>
        <w:rPr>
          <w:rStyle w:val="Strong1"/>
          <w:rFonts w:eastAsia="Palatino Linotype"/>
          <w:b/>
          <w:bCs/>
          <w:sz w:val="22"/>
          <w:szCs w:val="22"/>
        </w:rPr>
      </w:pPr>
      <w:r w:rsidRPr="003F7640">
        <w:rPr>
          <w:rStyle w:val="Strong1"/>
          <w:rFonts w:eastAsia="Palatino Linotype"/>
          <w:b/>
          <w:bCs/>
          <w:sz w:val="22"/>
          <w:szCs w:val="22"/>
        </w:rPr>
        <w:t>Client: Nissan North America | Domain: Automotive</w:t>
      </w:r>
    </w:p>
    <w:p w14:paraId="1293139C" w14:textId="77777777" w:rsidR="003F7640" w:rsidRPr="003F7640" w:rsidRDefault="003F7640" w:rsidP="003F7640">
      <w:pPr>
        <w:pStyle w:val="p"/>
        <w:spacing w:line="240" w:lineRule="auto"/>
        <w:rPr>
          <w:rStyle w:val="span"/>
          <w:rFonts w:eastAsia="Palatino Linotype"/>
          <w:b/>
          <w:sz w:val="22"/>
          <w:szCs w:val="22"/>
        </w:rPr>
      </w:pPr>
      <w:r w:rsidRPr="003F7640">
        <w:rPr>
          <w:rStyle w:val="span"/>
          <w:rFonts w:eastAsia="Palatino Linotype"/>
          <w:b/>
          <w:sz w:val="22"/>
          <w:szCs w:val="22"/>
        </w:rPr>
        <w:t>Responsibilities:</w:t>
      </w:r>
    </w:p>
    <w:p w14:paraId="2F640A6F" w14:textId="77777777" w:rsidR="003F7640" w:rsidRPr="003F7640" w:rsidRDefault="003F7640" w:rsidP="003F7640">
      <w:pPr>
        <w:pStyle w:val="ulli"/>
        <w:numPr>
          <w:ilvl w:val="0"/>
          <w:numId w:val="2"/>
        </w:numPr>
        <w:spacing w:line="240" w:lineRule="auto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 xml:space="preserve">Led the design and implementation of scalable data pipelines </w:t>
      </w:r>
      <w:r w:rsidRPr="003F7640">
        <w:rPr>
          <w:rStyle w:val="span"/>
          <w:rFonts w:eastAsia="Palatino Linotype"/>
          <w:b/>
          <w:bCs/>
          <w:sz w:val="22"/>
          <w:szCs w:val="22"/>
        </w:rPr>
        <w:t>using Apache Spark, Kafka, and Hadoop</w:t>
      </w:r>
      <w:r w:rsidRPr="003F7640">
        <w:rPr>
          <w:rStyle w:val="span"/>
          <w:rFonts w:eastAsia="Palatino Linotype"/>
          <w:sz w:val="22"/>
          <w:szCs w:val="22"/>
        </w:rPr>
        <w:t xml:space="preserve"> for high-volume data processing.</w:t>
      </w:r>
    </w:p>
    <w:p w14:paraId="2BF11818" w14:textId="77777777" w:rsidR="003F7640" w:rsidRPr="003F7640" w:rsidRDefault="003F7640" w:rsidP="003F7640">
      <w:pPr>
        <w:pStyle w:val="ulli"/>
        <w:numPr>
          <w:ilvl w:val="0"/>
          <w:numId w:val="2"/>
        </w:numPr>
        <w:spacing w:line="240" w:lineRule="auto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 xml:space="preserve">Built and maintained real-time and batch ETL workflows using </w:t>
      </w:r>
      <w:proofErr w:type="spellStart"/>
      <w:r w:rsidRPr="003F7640">
        <w:rPr>
          <w:rStyle w:val="span"/>
          <w:rFonts w:eastAsia="Palatino Linotype"/>
          <w:b/>
          <w:bCs/>
          <w:sz w:val="22"/>
          <w:szCs w:val="22"/>
        </w:rPr>
        <w:t>PySpark</w:t>
      </w:r>
      <w:proofErr w:type="spellEnd"/>
      <w:r w:rsidRPr="003F7640">
        <w:rPr>
          <w:rStyle w:val="span"/>
          <w:rFonts w:eastAsia="Palatino Linotype"/>
          <w:b/>
          <w:bCs/>
          <w:sz w:val="22"/>
          <w:szCs w:val="22"/>
        </w:rPr>
        <w:t xml:space="preserve"> and Airflow</w:t>
      </w:r>
      <w:r w:rsidRPr="003F7640">
        <w:rPr>
          <w:rStyle w:val="span"/>
          <w:rFonts w:eastAsia="Palatino Linotype"/>
          <w:sz w:val="22"/>
          <w:szCs w:val="22"/>
        </w:rPr>
        <w:t>.</w:t>
      </w:r>
    </w:p>
    <w:p w14:paraId="5B362D67" w14:textId="77777777" w:rsidR="003F7640" w:rsidRPr="003F7640" w:rsidRDefault="003F7640" w:rsidP="003F7640">
      <w:pPr>
        <w:pStyle w:val="ulli"/>
        <w:numPr>
          <w:ilvl w:val="0"/>
          <w:numId w:val="2"/>
        </w:numPr>
        <w:spacing w:line="240" w:lineRule="auto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 xml:space="preserve">Managed data processing and storage on AWS services such as </w:t>
      </w:r>
      <w:r w:rsidRPr="003F7640">
        <w:rPr>
          <w:rStyle w:val="span"/>
          <w:rFonts w:eastAsia="Palatino Linotype"/>
          <w:b/>
          <w:bCs/>
          <w:sz w:val="22"/>
          <w:szCs w:val="22"/>
        </w:rPr>
        <w:t>EMR, S3, Kafka , and Snowflake</w:t>
      </w:r>
      <w:r w:rsidRPr="003F7640">
        <w:rPr>
          <w:rStyle w:val="span"/>
          <w:rFonts w:eastAsia="Palatino Linotype"/>
          <w:sz w:val="22"/>
          <w:szCs w:val="22"/>
        </w:rPr>
        <w:t>.</w:t>
      </w:r>
    </w:p>
    <w:p w14:paraId="4878BCB5" w14:textId="77777777" w:rsidR="003F7640" w:rsidRPr="003F7640" w:rsidRDefault="003F7640" w:rsidP="003F7640">
      <w:pPr>
        <w:pStyle w:val="ulli"/>
        <w:numPr>
          <w:ilvl w:val="0"/>
          <w:numId w:val="2"/>
        </w:numPr>
        <w:spacing w:line="240" w:lineRule="auto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>Optimized data workflows for performance, reliability, and cost-efficiency in cloud environments.</w:t>
      </w:r>
    </w:p>
    <w:p w14:paraId="5AEC41FF" w14:textId="77777777" w:rsidR="003F7640" w:rsidRPr="003F7640" w:rsidRDefault="003F7640" w:rsidP="003F7640">
      <w:pPr>
        <w:pStyle w:val="ulli"/>
        <w:numPr>
          <w:ilvl w:val="0"/>
          <w:numId w:val="2"/>
        </w:numPr>
        <w:spacing w:line="240" w:lineRule="auto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>Developed and enforced data governance, validation, and quality control strategies.</w:t>
      </w:r>
    </w:p>
    <w:p w14:paraId="34ACB019" w14:textId="77777777" w:rsidR="003F7640" w:rsidRPr="003F7640" w:rsidRDefault="003F7640" w:rsidP="003F7640">
      <w:pPr>
        <w:pStyle w:val="ulli"/>
        <w:numPr>
          <w:ilvl w:val="0"/>
          <w:numId w:val="2"/>
        </w:numPr>
        <w:spacing w:line="240" w:lineRule="auto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 xml:space="preserve">Implemented secure data access through </w:t>
      </w:r>
      <w:r w:rsidRPr="003F7640">
        <w:rPr>
          <w:rStyle w:val="span"/>
          <w:rFonts w:eastAsia="Palatino Linotype"/>
          <w:b/>
          <w:bCs/>
          <w:sz w:val="22"/>
          <w:szCs w:val="22"/>
        </w:rPr>
        <w:t>IAM roles, encryption, and audit logging</w:t>
      </w:r>
      <w:r w:rsidRPr="003F7640">
        <w:rPr>
          <w:rStyle w:val="span"/>
          <w:rFonts w:eastAsia="Palatino Linotype"/>
          <w:sz w:val="22"/>
          <w:szCs w:val="22"/>
        </w:rPr>
        <w:t>.</w:t>
      </w:r>
    </w:p>
    <w:p w14:paraId="5FEC8E77" w14:textId="77777777" w:rsidR="003F7640" w:rsidRPr="003F7640" w:rsidRDefault="003F7640" w:rsidP="003F7640">
      <w:pPr>
        <w:pStyle w:val="ulli"/>
        <w:numPr>
          <w:ilvl w:val="0"/>
          <w:numId w:val="2"/>
        </w:numPr>
        <w:spacing w:line="240" w:lineRule="auto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>Collaborated with cross-functional teams to understand business requirements and deliver analytics-ready data.</w:t>
      </w:r>
    </w:p>
    <w:p w14:paraId="11224DD7" w14:textId="77777777" w:rsidR="003F7640" w:rsidRPr="003F7640" w:rsidRDefault="003F7640" w:rsidP="003F7640">
      <w:pPr>
        <w:pStyle w:val="ulli"/>
        <w:numPr>
          <w:ilvl w:val="0"/>
          <w:numId w:val="2"/>
        </w:numPr>
        <w:spacing w:line="240" w:lineRule="auto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>Tuned Spark jobs and SQL queries for improved performance and reduced latency.</w:t>
      </w:r>
    </w:p>
    <w:p w14:paraId="6C10E614" w14:textId="77777777" w:rsidR="003F7640" w:rsidRPr="003F7640" w:rsidRDefault="003F7640" w:rsidP="003F7640">
      <w:pPr>
        <w:pStyle w:val="ulli"/>
        <w:numPr>
          <w:ilvl w:val="0"/>
          <w:numId w:val="2"/>
        </w:numPr>
        <w:spacing w:line="240" w:lineRule="auto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 xml:space="preserve">Automated infrastructure provisioning using </w:t>
      </w:r>
      <w:r w:rsidRPr="003F7640">
        <w:rPr>
          <w:rStyle w:val="span"/>
          <w:rFonts w:eastAsia="Palatino Linotype"/>
          <w:b/>
          <w:bCs/>
          <w:sz w:val="22"/>
          <w:szCs w:val="22"/>
        </w:rPr>
        <w:t>AWS CloudFormation</w:t>
      </w:r>
      <w:r w:rsidRPr="003F7640">
        <w:rPr>
          <w:rStyle w:val="span"/>
          <w:rFonts w:eastAsia="Palatino Linotype"/>
          <w:sz w:val="22"/>
          <w:szCs w:val="22"/>
        </w:rPr>
        <w:t>.</w:t>
      </w:r>
    </w:p>
    <w:p w14:paraId="5F577736" w14:textId="77777777" w:rsidR="003F7640" w:rsidRPr="003F7640" w:rsidRDefault="003F7640" w:rsidP="003F7640">
      <w:pPr>
        <w:pStyle w:val="ulli"/>
        <w:numPr>
          <w:ilvl w:val="0"/>
          <w:numId w:val="2"/>
        </w:numPr>
        <w:spacing w:line="240" w:lineRule="auto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>Provided technical leadership and mentored juniors on best practices in Big Data development.</w:t>
      </w:r>
    </w:p>
    <w:p w14:paraId="39854CD3" w14:textId="77777777" w:rsidR="003F7640" w:rsidRPr="003F7640" w:rsidRDefault="003F7640" w:rsidP="003F7640">
      <w:pPr>
        <w:pStyle w:val="ulli"/>
        <w:numPr>
          <w:ilvl w:val="0"/>
          <w:numId w:val="2"/>
        </w:numPr>
        <w:spacing w:line="240" w:lineRule="auto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>Documented data pipelines, data architecture, and workflows for transparency and support.</w:t>
      </w:r>
    </w:p>
    <w:p w14:paraId="49E11E4F" w14:textId="77777777" w:rsidR="003F7640" w:rsidRPr="003F7640" w:rsidRDefault="003F7640" w:rsidP="003F7640">
      <w:pPr>
        <w:pStyle w:val="ulli"/>
        <w:numPr>
          <w:ilvl w:val="0"/>
          <w:numId w:val="2"/>
        </w:numPr>
        <w:spacing w:line="240" w:lineRule="auto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>Contributed to data platform strategy, tool selection, and system integration planning.</w:t>
      </w:r>
    </w:p>
    <w:p w14:paraId="5C548681" w14:textId="77777777" w:rsidR="003F7640" w:rsidRPr="003F7640" w:rsidRDefault="003F7640" w:rsidP="003F7640">
      <w:pPr>
        <w:pStyle w:val="ulli"/>
        <w:numPr>
          <w:ilvl w:val="0"/>
          <w:numId w:val="2"/>
        </w:numPr>
        <w:spacing w:line="240" w:lineRule="auto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 xml:space="preserve">Extracted data from </w:t>
      </w:r>
      <w:r w:rsidRPr="003F7640">
        <w:rPr>
          <w:rStyle w:val="span"/>
          <w:rFonts w:eastAsia="Palatino Linotype"/>
          <w:b/>
          <w:bCs/>
          <w:sz w:val="22"/>
          <w:szCs w:val="22"/>
        </w:rPr>
        <w:t>PostgreSQL</w:t>
      </w:r>
      <w:r w:rsidRPr="003F7640">
        <w:rPr>
          <w:rStyle w:val="span"/>
          <w:rFonts w:eastAsia="Palatino Linotype"/>
          <w:sz w:val="22"/>
          <w:szCs w:val="22"/>
        </w:rPr>
        <w:t xml:space="preserve"> using ETL processes and stored output as CSV files in </w:t>
      </w:r>
      <w:r w:rsidRPr="003F7640">
        <w:rPr>
          <w:rStyle w:val="span"/>
          <w:rFonts w:eastAsia="Palatino Linotype"/>
          <w:b/>
          <w:bCs/>
          <w:sz w:val="22"/>
          <w:szCs w:val="22"/>
        </w:rPr>
        <w:t xml:space="preserve">Amazon S3 </w:t>
      </w:r>
      <w:r w:rsidRPr="003F7640">
        <w:rPr>
          <w:rStyle w:val="span"/>
          <w:rFonts w:eastAsia="Palatino Linotype"/>
          <w:sz w:val="22"/>
          <w:szCs w:val="22"/>
        </w:rPr>
        <w:t>for further processing.</w:t>
      </w:r>
    </w:p>
    <w:p w14:paraId="31B8D97B" w14:textId="77777777" w:rsidR="003F7640" w:rsidRPr="003F7640" w:rsidRDefault="003F7640" w:rsidP="003F7640">
      <w:pPr>
        <w:pStyle w:val="ulli"/>
        <w:numPr>
          <w:ilvl w:val="0"/>
          <w:numId w:val="2"/>
        </w:numPr>
        <w:spacing w:line="240" w:lineRule="auto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>Processed and loaded CSV data into Snowflake tables to support reporting, visualization, and advanced analytics.</w:t>
      </w:r>
    </w:p>
    <w:p w14:paraId="1B7C1CA0" w14:textId="77777777" w:rsidR="003F7640" w:rsidRPr="003F7640" w:rsidRDefault="003F7640" w:rsidP="003F7640">
      <w:pPr>
        <w:pStyle w:val="ulli"/>
        <w:numPr>
          <w:ilvl w:val="0"/>
          <w:numId w:val="2"/>
        </w:numPr>
        <w:spacing w:line="240" w:lineRule="auto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>Reviewed and optimized data decoding techniques and storage strategies in Snowflake to improve query performance and data efficiency.</w:t>
      </w:r>
    </w:p>
    <w:p w14:paraId="0362F0E8" w14:textId="77777777" w:rsidR="003F7640" w:rsidRPr="003F7640" w:rsidRDefault="003F7640" w:rsidP="003F7640">
      <w:pPr>
        <w:pStyle w:val="ulli"/>
        <w:numPr>
          <w:ilvl w:val="0"/>
          <w:numId w:val="2"/>
        </w:numPr>
        <w:spacing w:line="240" w:lineRule="auto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>Ensured data accuracy, integrity, and consistency during extraction, transformation, and loading operations.</w:t>
      </w:r>
    </w:p>
    <w:p w14:paraId="05C0B267" w14:textId="77777777" w:rsidR="003F7640" w:rsidRPr="003F7640" w:rsidRDefault="003F7640" w:rsidP="003F7640">
      <w:pPr>
        <w:pStyle w:val="ulli"/>
        <w:spacing w:line="240" w:lineRule="auto"/>
        <w:ind w:left="250"/>
        <w:rPr>
          <w:rStyle w:val="span"/>
          <w:rFonts w:eastAsia="Palatino Linotype"/>
          <w:sz w:val="22"/>
          <w:szCs w:val="22"/>
        </w:rPr>
      </w:pPr>
    </w:p>
    <w:p w14:paraId="4C88BCC9" w14:textId="77777777" w:rsidR="003F7640" w:rsidRPr="003F7640" w:rsidRDefault="003F7640" w:rsidP="003F7640">
      <w:pPr>
        <w:pStyle w:val="divdocumentsinglecolumn"/>
        <w:spacing w:line="240" w:lineRule="auto"/>
        <w:rPr>
          <w:rFonts w:eastAsia="Palatino Linotype"/>
          <w:sz w:val="22"/>
          <w:szCs w:val="22"/>
        </w:rPr>
      </w:pPr>
      <w:r w:rsidRPr="003F7640">
        <w:rPr>
          <w:rStyle w:val="spanjobtitle"/>
          <w:rFonts w:eastAsia="Palatino Linotype"/>
          <w:sz w:val="22"/>
          <w:szCs w:val="22"/>
        </w:rPr>
        <w:t>Big Data Developer</w:t>
      </w:r>
      <w:r w:rsidRPr="003F7640">
        <w:rPr>
          <w:rStyle w:val="span"/>
          <w:rFonts w:eastAsia="Palatino Linotype"/>
          <w:sz w:val="22"/>
          <w:szCs w:val="22"/>
        </w:rPr>
        <w:t xml:space="preserve">                                                                                                                             </w:t>
      </w:r>
      <w:r w:rsidRPr="003F7640">
        <w:rPr>
          <w:rStyle w:val="span"/>
          <w:rFonts w:eastAsia="Palatino Linotype"/>
          <w:b/>
          <w:sz w:val="22"/>
          <w:szCs w:val="22"/>
        </w:rPr>
        <w:t>09/2019 to 12/2021</w:t>
      </w:r>
      <w:r w:rsidRPr="003F7640">
        <w:rPr>
          <w:rStyle w:val="spanpaddedline"/>
          <w:rFonts w:eastAsia="Palatino Linotype"/>
          <w:sz w:val="22"/>
          <w:szCs w:val="22"/>
        </w:rPr>
        <w:t xml:space="preserve"> </w:t>
      </w:r>
    </w:p>
    <w:p w14:paraId="34BF3AAB" w14:textId="77777777" w:rsidR="003F7640" w:rsidRPr="003F7640" w:rsidRDefault="003F7640" w:rsidP="003F7640">
      <w:pPr>
        <w:pStyle w:val="spanpaddedlineParagraph"/>
        <w:spacing w:line="240" w:lineRule="auto"/>
        <w:rPr>
          <w:rFonts w:eastAsia="Palatino Linotype"/>
          <w:sz w:val="22"/>
          <w:szCs w:val="22"/>
        </w:rPr>
      </w:pPr>
      <w:r w:rsidRPr="003F7640">
        <w:rPr>
          <w:rStyle w:val="spancompanyname"/>
          <w:rFonts w:eastAsia="Palatino Linotype"/>
          <w:sz w:val="22"/>
          <w:szCs w:val="22"/>
        </w:rPr>
        <w:t>Tech Mahindra</w:t>
      </w:r>
      <w:r w:rsidRPr="003F7640">
        <w:rPr>
          <w:rStyle w:val="span"/>
          <w:rFonts w:eastAsia="Palatino Linotype"/>
          <w:sz w:val="22"/>
          <w:szCs w:val="22"/>
        </w:rPr>
        <w:t>, Chennai</w:t>
      </w:r>
    </w:p>
    <w:p w14:paraId="273A8F2F" w14:textId="77777777" w:rsidR="003F7640" w:rsidRDefault="003F7640" w:rsidP="003F7640">
      <w:pPr>
        <w:pStyle w:val="p"/>
        <w:spacing w:line="240" w:lineRule="auto"/>
        <w:rPr>
          <w:rStyle w:val="Strong1"/>
          <w:rFonts w:eastAsia="Palatino Linotype"/>
          <w:b/>
          <w:bCs/>
          <w:sz w:val="22"/>
          <w:szCs w:val="22"/>
        </w:rPr>
      </w:pPr>
      <w:r w:rsidRPr="003F7640">
        <w:rPr>
          <w:rStyle w:val="Strong1"/>
          <w:rFonts w:eastAsia="Palatino Linotype"/>
          <w:b/>
          <w:bCs/>
          <w:sz w:val="22"/>
          <w:szCs w:val="22"/>
        </w:rPr>
        <w:t>Client: Nissan North America | Domain: Automotive</w:t>
      </w:r>
    </w:p>
    <w:p w14:paraId="0C93C87B" w14:textId="77777777" w:rsidR="003F7640" w:rsidRPr="003F7640" w:rsidRDefault="003F7640" w:rsidP="003F7640">
      <w:pPr>
        <w:pStyle w:val="p"/>
        <w:spacing w:line="240" w:lineRule="auto"/>
        <w:rPr>
          <w:rStyle w:val="span"/>
          <w:rFonts w:eastAsia="Palatino Linotype"/>
          <w:b/>
          <w:sz w:val="22"/>
          <w:szCs w:val="22"/>
        </w:rPr>
      </w:pPr>
      <w:r w:rsidRPr="003F7640">
        <w:rPr>
          <w:rStyle w:val="span"/>
          <w:rFonts w:eastAsia="Palatino Linotype"/>
          <w:b/>
          <w:sz w:val="22"/>
          <w:szCs w:val="22"/>
        </w:rPr>
        <w:t>Responsibilities:</w:t>
      </w:r>
    </w:p>
    <w:p w14:paraId="1C7ED853" w14:textId="77777777" w:rsidR="003F7640" w:rsidRPr="003F7640" w:rsidRDefault="003F7640" w:rsidP="003F7640">
      <w:pPr>
        <w:pStyle w:val="ulli"/>
        <w:numPr>
          <w:ilvl w:val="0"/>
          <w:numId w:val="3"/>
        </w:numPr>
        <w:spacing w:line="240" w:lineRule="auto"/>
        <w:ind w:left="460" w:hanging="210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 xml:space="preserve">Ingest cleansed and structured data into Hive using </w:t>
      </w:r>
      <w:r w:rsidRPr="003F7640">
        <w:rPr>
          <w:rStyle w:val="span"/>
          <w:rFonts w:eastAsia="Palatino Linotype"/>
          <w:b/>
          <w:bCs/>
          <w:sz w:val="22"/>
          <w:szCs w:val="22"/>
        </w:rPr>
        <w:t>Apache Spark</w:t>
      </w:r>
      <w:r w:rsidRPr="003F7640">
        <w:rPr>
          <w:rStyle w:val="span"/>
          <w:rFonts w:eastAsia="Palatino Linotype"/>
          <w:sz w:val="22"/>
          <w:szCs w:val="22"/>
        </w:rPr>
        <w:t xml:space="preserve"> for advanced manipulation and reporting.</w:t>
      </w:r>
    </w:p>
    <w:p w14:paraId="493DA020" w14:textId="77777777" w:rsidR="003F7640" w:rsidRPr="003F7640" w:rsidRDefault="003F7640" w:rsidP="003F7640">
      <w:pPr>
        <w:pStyle w:val="ulli"/>
        <w:numPr>
          <w:ilvl w:val="0"/>
          <w:numId w:val="3"/>
        </w:numPr>
        <w:spacing w:line="240" w:lineRule="auto"/>
        <w:ind w:left="460" w:hanging="210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 xml:space="preserve">Import data from RDBMS systems into </w:t>
      </w:r>
      <w:r w:rsidRPr="003F7640">
        <w:rPr>
          <w:rStyle w:val="span"/>
          <w:rFonts w:eastAsia="Palatino Linotype"/>
          <w:b/>
          <w:bCs/>
          <w:sz w:val="22"/>
          <w:szCs w:val="22"/>
        </w:rPr>
        <w:t>Hive</w:t>
      </w:r>
      <w:r w:rsidRPr="003F7640">
        <w:rPr>
          <w:rStyle w:val="span"/>
          <w:rFonts w:eastAsia="Palatino Linotype"/>
          <w:sz w:val="22"/>
          <w:szCs w:val="22"/>
        </w:rPr>
        <w:t xml:space="preserve"> databases via </w:t>
      </w:r>
      <w:r w:rsidRPr="003F7640">
        <w:rPr>
          <w:rStyle w:val="span"/>
          <w:rFonts w:eastAsia="Palatino Linotype"/>
          <w:b/>
          <w:bCs/>
          <w:sz w:val="22"/>
          <w:szCs w:val="22"/>
        </w:rPr>
        <w:t>Apache Sqoop</w:t>
      </w:r>
      <w:r w:rsidRPr="003F7640">
        <w:rPr>
          <w:rStyle w:val="span"/>
          <w:rFonts w:eastAsia="Palatino Linotype"/>
          <w:sz w:val="22"/>
          <w:szCs w:val="22"/>
        </w:rPr>
        <w:t>, followed by data cleansing, compilation, and transformation to support analytical needs.</w:t>
      </w:r>
    </w:p>
    <w:p w14:paraId="5C34B966" w14:textId="77777777" w:rsidR="003F7640" w:rsidRPr="003F7640" w:rsidRDefault="003F7640" w:rsidP="003F7640">
      <w:pPr>
        <w:pStyle w:val="ulli"/>
        <w:numPr>
          <w:ilvl w:val="0"/>
          <w:numId w:val="3"/>
        </w:numPr>
        <w:spacing w:line="240" w:lineRule="auto"/>
        <w:ind w:left="460" w:hanging="210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 xml:space="preserve">Develop custom </w:t>
      </w:r>
      <w:proofErr w:type="spellStart"/>
      <w:r w:rsidRPr="003F7640">
        <w:rPr>
          <w:rStyle w:val="span"/>
          <w:rFonts w:eastAsia="Palatino Linotype"/>
          <w:sz w:val="22"/>
          <w:szCs w:val="22"/>
        </w:rPr>
        <w:t>PySpark</w:t>
      </w:r>
      <w:proofErr w:type="spellEnd"/>
      <w:r w:rsidRPr="003F7640">
        <w:rPr>
          <w:rStyle w:val="span"/>
          <w:rFonts w:eastAsia="Palatino Linotype"/>
          <w:sz w:val="22"/>
          <w:szCs w:val="22"/>
        </w:rPr>
        <w:t xml:space="preserve"> scripts for ETL pipelines, ensuring accurate data validation, cleansing, and quality checks.</w:t>
      </w:r>
    </w:p>
    <w:p w14:paraId="6DB96CB9" w14:textId="77777777" w:rsidR="003F7640" w:rsidRPr="003F7640" w:rsidRDefault="003F7640" w:rsidP="003F7640">
      <w:pPr>
        <w:pStyle w:val="ulli"/>
        <w:numPr>
          <w:ilvl w:val="0"/>
          <w:numId w:val="3"/>
        </w:numPr>
        <w:spacing w:line="240" w:lineRule="auto"/>
        <w:ind w:left="460" w:hanging="210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 xml:space="preserve">Build and maintain Spark Streaming applications to process real-time data from sources like </w:t>
      </w:r>
      <w:r w:rsidRPr="003F7640">
        <w:rPr>
          <w:rStyle w:val="span"/>
          <w:rFonts w:eastAsia="Palatino Linotype"/>
          <w:b/>
          <w:bCs/>
          <w:sz w:val="22"/>
          <w:szCs w:val="22"/>
        </w:rPr>
        <w:t>Apache Kafka</w:t>
      </w:r>
      <w:r w:rsidRPr="003F7640">
        <w:rPr>
          <w:rStyle w:val="span"/>
          <w:rFonts w:eastAsia="Palatino Linotype"/>
          <w:sz w:val="22"/>
          <w:szCs w:val="22"/>
        </w:rPr>
        <w:t>.</w:t>
      </w:r>
    </w:p>
    <w:p w14:paraId="7D8CD9E8" w14:textId="77777777" w:rsidR="003F7640" w:rsidRPr="003F7640" w:rsidRDefault="003F7640" w:rsidP="003F7640">
      <w:pPr>
        <w:pStyle w:val="ulli"/>
        <w:numPr>
          <w:ilvl w:val="0"/>
          <w:numId w:val="3"/>
        </w:numPr>
        <w:spacing w:line="240" w:lineRule="auto"/>
        <w:ind w:left="460" w:hanging="210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lastRenderedPageBreak/>
        <w:t xml:space="preserve">Load processed data from Hive into </w:t>
      </w:r>
      <w:r w:rsidRPr="003F7640">
        <w:rPr>
          <w:rStyle w:val="span"/>
          <w:rFonts w:eastAsia="Palatino Linotype"/>
          <w:b/>
          <w:bCs/>
          <w:sz w:val="22"/>
          <w:szCs w:val="22"/>
        </w:rPr>
        <w:t xml:space="preserve">Apache </w:t>
      </w:r>
      <w:proofErr w:type="spellStart"/>
      <w:r w:rsidRPr="003F7640">
        <w:rPr>
          <w:rStyle w:val="span"/>
          <w:rFonts w:eastAsia="Palatino Linotype"/>
          <w:b/>
          <w:bCs/>
          <w:sz w:val="22"/>
          <w:szCs w:val="22"/>
        </w:rPr>
        <w:t>Solr</w:t>
      </w:r>
      <w:proofErr w:type="spellEnd"/>
      <w:r w:rsidRPr="003F7640">
        <w:rPr>
          <w:rStyle w:val="span"/>
          <w:rFonts w:eastAsia="Palatino Linotype"/>
          <w:sz w:val="22"/>
          <w:szCs w:val="22"/>
        </w:rPr>
        <w:t xml:space="preserve"> collections for search functionality in the </w:t>
      </w:r>
      <w:proofErr w:type="spellStart"/>
      <w:r w:rsidRPr="003F7640">
        <w:rPr>
          <w:rStyle w:val="span"/>
          <w:rFonts w:eastAsia="Palatino Linotype"/>
          <w:sz w:val="22"/>
          <w:szCs w:val="22"/>
        </w:rPr>
        <w:t>Edart</w:t>
      </w:r>
      <w:proofErr w:type="spellEnd"/>
      <w:r w:rsidRPr="003F7640">
        <w:rPr>
          <w:rStyle w:val="span"/>
          <w:rFonts w:eastAsia="Palatino Linotype"/>
          <w:sz w:val="22"/>
          <w:szCs w:val="22"/>
        </w:rPr>
        <w:t xml:space="preserve"> application.</w:t>
      </w:r>
    </w:p>
    <w:p w14:paraId="1F909E48" w14:textId="77777777" w:rsidR="003F7640" w:rsidRPr="003F7640" w:rsidRDefault="003F7640" w:rsidP="003F7640">
      <w:pPr>
        <w:pStyle w:val="ulli"/>
        <w:numPr>
          <w:ilvl w:val="0"/>
          <w:numId w:val="3"/>
        </w:numPr>
        <w:spacing w:line="240" w:lineRule="auto"/>
        <w:ind w:left="460" w:hanging="210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>Analyze data issues reported by business users and provide optimized query solutions to resolve problems efficiently.</w:t>
      </w:r>
    </w:p>
    <w:p w14:paraId="0A14F385" w14:textId="77777777" w:rsidR="003F7640" w:rsidRPr="003F7640" w:rsidRDefault="003F7640" w:rsidP="003F7640">
      <w:pPr>
        <w:pStyle w:val="ulli"/>
        <w:numPr>
          <w:ilvl w:val="0"/>
          <w:numId w:val="3"/>
        </w:numPr>
        <w:spacing w:line="240" w:lineRule="auto"/>
        <w:ind w:left="460" w:hanging="210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>Design and develop scalable big data solutions using the Hadoop ecosystem, enabling efficient and reliable data processing at scale.</w:t>
      </w:r>
    </w:p>
    <w:p w14:paraId="60CEF41B" w14:textId="77777777" w:rsidR="003F7640" w:rsidRPr="003F7640" w:rsidRDefault="003F7640" w:rsidP="003F7640">
      <w:pPr>
        <w:pStyle w:val="divdocumentsinglecolumn"/>
        <w:spacing w:before="400" w:line="240" w:lineRule="auto"/>
        <w:rPr>
          <w:rFonts w:eastAsia="Palatino Linotype"/>
          <w:sz w:val="22"/>
          <w:szCs w:val="22"/>
        </w:rPr>
      </w:pPr>
      <w:r w:rsidRPr="003F7640">
        <w:rPr>
          <w:rStyle w:val="spanjobtitle"/>
          <w:rFonts w:eastAsia="Palatino Linotype"/>
          <w:sz w:val="22"/>
          <w:szCs w:val="22"/>
        </w:rPr>
        <w:t>Big Data Administrator</w:t>
      </w:r>
      <w:r>
        <w:rPr>
          <w:rStyle w:val="span"/>
          <w:rFonts w:eastAsia="Palatino Linotype"/>
          <w:sz w:val="22"/>
          <w:szCs w:val="22"/>
        </w:rPr>
        <w:t xml:space="preserve"> </w:t>
      </w:r>
      <w:r w:rsidRPr="003F7640">
        <w:rPr>
          <w:rStyle w:val="span"/>
          <w:rFonts w:eastAsia="Palatino Linotype"/>
          <w:sz w:val="22"/>
          <w:szCs w:val="22"/>
        </w:rPr>
        <w:t xml:space="preserve"> </w:t>
      </w:r>
      <w:r>
        <w:rPr>
          <w:rStyle w:val="span"/>
          <w:rFonts w:eastAsia="Palatino Linotype"/>
          <w:sz w:val="22"/>
          <w:szCs w:val="22"/>
        </w:rPr>
        <w:t xml:space="preserve">                                                                                                                    </w:t>
      </w:r>
      <w:r w:rsidRPr="003F7640">
        <w:rPr>
          <w:rStyle w:val="span"/>
          <w:rFonts w:eastAsia="Palatino Linotype"/>
          <w:b/>
          <w:sz w:val="22"/>
          <w:szCs w:val="22"/>
        </w:rPr>
        <w:t>02/2017 to 09/2019</w:t>
      </w:r>
      <w:r w:rsidRPr="003F7640">
        <w:rPr>
          <w:rStyle w:val="spanpaddedline"/>
          <w:rFonts w:eastAsia="Palatino Linotype"/>
          <w:sz w:val="22"/>
          <w:szCs w:val="22"/>
        </w:rPr>
        <w:t xml:space="preserve"> </w:t>
      </w:r>
    </w:p>
    <w:p w14:paraId="7E7791E3" w14:textId="77777777" w:rsidR="003F7640" w:rsidRPr="003F7640" w:rsidRDefault="003F7640" w:rsidP="003F7640">
      <w:pPr>
        <w:pStyle w:val="spanpaddedlineParagraph"/>
        <w:spacing w:line="240" w:lineRule="auto"/>
        <w:rPr>
          <w:rFonts w:eastAsia="Palatino Linotype"/>
          <w:sz w:val="22"/>
          <w:szCs w:val="22"/>
        </w:rPr>
      </w:pPr>
      <w:r w:rsidRPr="003F7640">
        <w:rPr>
          <w:rStyle w:val="spancompanyname"/>
          <w:rFonts w:eastAsia="Palatino Linotype"/>
          <w:sz w:val="22"/>
          <w:szCs w:val="22"/>
        </w:rPr>
        <w:t>Tata Consultancy services</w:t>
      </w:r>
      <w:r w:rsidRPr="003F7640">
        <w:rPr>
          <w:rStyle w:val="span"/>
          <w:rFonts w:eastAsia="Palatino Linotype"/>
          <w:sz w:val="22"/>
          <w:szCs w:val="22"/>
        </w:rPr>
        <w:t xml:space="preserve"> – Chennai</w:t>
      </w:r>
    </w:p>
    <w:p w14:paraId="4C24A8C0" w14:textId="77777777" w:rsidR="003F7640" w:rsidRDefault="003F7640" w:rsidP="003F7640">
      <w:pPr>
        <w:pStyle w:val="p"/>
        <w:spacing w:line="240" w:lineRule="auto"/>
        <w:rPr>
          <w:rStyle w:val="Strong1"/>
          <w:rFonts w:eastAsia="Palatino Linotype"/>
          <w:b/>
          <w:bCs/>
          <w:sz w:val="22"/>
          <w:szCs w:val="22"/>
        </w:rPr>
      </w:pPr>
      <w:r w:rsidRPr="003F7640">
        <w:rPr>
          <w:rStyle w:val="Strong1"/>
          <w:rFonts w:eastAsia="Palatino Linotype"/>
          <w:b/>
          <w:bCs/>
          <w:sz w:val="22"/>
          <w:szCs w:val="22"/>
        </w:rPr>
        <w:t>Project Name: PSA Smart Car, TCS First automobile Project</w:t>
      </w:r>
    </w:p>
    <w:p w14:paraId="356AAE2F" w14:textId="77777777" w:rsidR="003F7640" w:rsidRPr="003F7640" w:rsidRDefault="003F7640" w:rsidP="003F7640">
      <w:pPr>
        <w:pStyle w:val="p"/>
        <w:spacing w:line="240" w:lineRule="auto"/>
        <w:rPr>
          <w:rStyle w:val="span"/>
          <w:rFonts w:eastAsia="Palatino Linotype"/>
          <w:b/>
          <w:sz w:val="22"/>
          <w:szCs w:val="22"/>
        </w:rPr>
      </w:pPr>
      <w:r w:rsidRPr="003F7640">
        <w:rPr>
          <w:rStyle w:val="span"/>
          <w:rFonts w:eastAsia="Palatino Linotype"/>
          <w:b/>
          <w:sz w:val="22"/>
          <w:szCs w:val="22"/>
        </w:rPr>
        <w:t>Responsibilities:</w:t>
      </w:r>
    </w:p>
    <w:p w14:paraId="58A91225" w14:textId="77777777" w:rsidR="003F7640" w:rsidRPr="003F7640" w:rsidRDefault="003F7640" w:rsidP="003F7640">
      <w:pPr>
        <w:pStyle w:val="ulli"/>
        <w:numPr>
          <w:ilvl w:val="0"/>
          <w:numId w:val="4"/>
        </w:numPr>
        <w:spacing w:line="240" w:lineRule="auto"/>
        <w:ind w:left="460" w:hanging="210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>Hadoop Administrator activities including testing of applications on top of the platform.</w:t>
      </w:r>
    </w:p>
    <w:p w14:paraId="692A03CF" w14:textId="77777777" w:rsidR="003F7640" w:rsidRPr="003F7640" w:rsidRDefault="003F7640" w:rsidP="003F7640">
      <w:pPr>
        <w:pStyle w:val="ulli"/>
        <w:numPr>
          <w:ilvl w:val="0"/>
          <w:numId w:val="4"/>
        </w:numPr>
        <w:spacing w:line="240" w:lineRule="auto"/>
        <w:ind w:left="460" w:hanging="210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 xml:space="preserve">Upgraded </w:t>
      </w:r>
      <w:r w:rsidRPr="003F7640">
        <w:rPr>
          <w:rStyle w:val="span"/>
          <w:rFonts w:eastAsia="Palatino Linotype"/>
          <w:b/>
          <w:bCs/>
          <w:sz w:val="22"/>
          <w:szCs w:val="22"/>
        </w:rPr>
        <w:t>Hortonworks Hadoop cluster to CDP 7.1.4</w:t>
      </w:r>
      <w:r w:rsidRPr="003F7640">
        <w:rPr>
          <w:rStyle w:val="span"/>
          <w:rFonts w:eastAsia="Palatino Linotype"/>
          <w:sz w:val="22"/>
          <w:szCs w:val="22"/>
        </w:rPr>
        <w:t xml:space="preserve"> for all environments.</w:t>
      </w:r>
    </w:p>
    <w:p w14:paraId="0BE10B65" w14:textId="77777777" w:rsidR="003F7640" w:rsidRPr="003F7640" w:rsidRDefault="003F7640" w:rsidP="003F7640">
      <w:pPr>
        <w:pStyle w:val="ulli"/>
        <w:numPr>
          <w:ilvl w:val="0"/>
          <w:numId w:val="4"/>
        </w:numPr>
        <w:spacing w:line="240" w:lineRule="auto"/>
        <w:ind w:left="460" w:hanging="210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>Implemented System Security Services Daemon for Active Directory integration.</w:t>
      </w:r>
    </w:p>
    <w:p w14:paraId="537EEA72" w14:textId="77777777" w:rsidR="003F7640" w:rsidRPr="003F7640" w:rsidRDefault="003F7640" w:rsidP="003F7640">
      <w:pPr>
        <w:pStyle w:val="ulli"/>
        <w:numPr>
          <w:ilvl w:val="0"/>
          <w:numId w:val="4"/>
        </w:numPr>
        <w:spacing w:line="240" w:lineRule="auto"/>
        <w:ind w:left="460" w:hanging="210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>Managed cluster maintenance, node commissioning/decommissioning, and troubleshooting.</w:t>
      </w:r>
    </w:p>
    <w:p w14:paraId="46F4FF90" w14:textId="77777777" w:rsidR="003F7640" w:rsidRPr="003F7640" w:rsidRDefault="003F7640" w:rsidP="003F7640">
      <w:pPr>
        <w:pStyle w:val="ulli"/>
        <w:numPr>
          <w:ilvl w:val="0"/>
          <w:numId w:val="4"/>
        </w:numPr>
        <w:spacing w:line="240" w:lineRule="auto"/>
        <w:ind w:left="460" w:hanging="210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 xml:space="preserve">Set up criticality-based alerts in </w:t>
      </w:r>
      <w:r w:rsidRPr="003F7640">
        <w:rPr>
          <w:rStyle w:val="span"/>
          <w:rFonts w:eastAsia="Palatino Linotype"/>
          <w:b/>
          <w:bCs/>
          <w:sz w:val="22"/>
          <w:szCs w:val="22"/>
        </w:rPr>
        <w:t>Cloudera Manager</w:t>
      </w:r>
      <w:r w:rsidRPr="003F7640">
        <w:rPr>
          <w:rStyle w:val="span"/>
          <w:rFonts w:eastAsia="Palatino Linotype"/>
          <w:sz w:val="22"/>
          <w:szCs w:val="22"/>
        </w:rPr>
        <w:t>.</w:t>
      </w:r>
    </w:p>
    <w:p w14:paraId="3FFD2396" w14:textId="77777777" w:rsidR="003F7640" w:rsidRPr="003F7640" w:rsidRDefault="003F7640" w:rsidP="003F7640">
      <w:pPr>
        <w:pStyle w:val="ulli"/>
        <w:numPr>
          <w:ilvl w:val="0"/>
          <w:numId w:val="4"/>
        </w:numPr>
        <w:spacing w:line="240" w:lineRule="auto"/>
        <w:ind w:left="460" w:hanging="210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>Established coding standards, code review processes, and deployment procedures.</w:t>
      </w:r>
    </w:p>
    <w:p w14:paraId="6D4AF706" w14:textId="77777777" w:rsidR="003F7640" w:rsidRPr="003F7640" w:rsidRDefault="003F7640" w:rsidP="003F7640">
      <w:pPr>
        <w:pStyle w:val="ulli"/>
        <w:numPr>
          <w:ilvl w:val="0"/>
          <w:numId w:val="4"/>
        </w:numPr>
        <w:spacing w:line="240" w:lineRule="auto"/>
        <w:ind w:left="460" w:hanging="210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>Raised support cases to enhance cluster stability.</w:t>
      </w:r>
    </w:p>
    <w:p w14:paraId="6FF39098" w14:textId="77777777" w:rsidR="003F7640" w:rsidRPr="003F7640" w:rsidRDefault="003F7640" w:rsidP="003F7640">
      <w:pPr>
        <w:pStyle w:val="ulli"/>
        <w:numPr>
          <w:ilvl w:val="0"/>
          <w:numId w:val="4"/>
        </w:numPr>
        <w:spacing w:line="240" w:lineRule="auto"/>
        <w:ind w:left="460" w:hanging="210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>Handled day-to-day support and implemented major enhancements defect-free.</w:t>
      </w:r>
    </w:p>
    <w:p w14:paraId="6DFF1B51" w14:textId="77777777" w:rsidR="003F7640" w:rsidRPr="003F7640" w:rsidRDefault="003F7640" w:rsidP="003F7640">
      <w:pPr>
        <w:pStyle w:val="ulli"/>
        <w:numPr>
          <w:ilvl w:val="0"/>
          <w:numId w:val="4"/>
        </w:numPr>
        <w:spacing w:line="240" w:lineRule="auto"/>
        <w:ind w:left="460" w:hanging="210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>Reviewed and promoted code across environments, documented policies in Confluence.</w:t>
      </w:r>
    </w:p>
    <w:p w14:paraId="6EC7D541" w14:textId="77777777" w:rsidR="003F7640" w:rsidRDefault="003F7640" w:rsidP="003F7640">
      <w:pPr>
        <w:pStyle w:val="ulli"/>
        <w:numPr>
          <w:ilvl w:val="0"/>
          <w:numId w:val="4"/>
        </w:numPr>
        <w:spacing w:line="240" w:lineRule="auto"/>
        <w:ind w:left="460" w:hanging="210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>Assisted users in running scheduled jobs.</w:t>
      </w:r>
    </w:p>
    <w:p w14:paraId="034D0EEF" w14:textId="77777777" w:rsidR="003F7640" w:rsidRPr="003F7640" w:rsidRDefault="003F7640" w:rsidP="003F7640">
      <w:pPr>
        <w:pStyle w:val="ulli"/>
        <w:numPr>
          <w:ilvl w:val="0"/>
          <w:numId w:val="4"/>
        </w:numPr>
        <w:spacing w:line="240" w:lineRule="auto"/>
        <w:ind w:left="460" w:hanging="210"/>
        <w:rPr>
          <w:rStyle w:val="span"/>
          <w:rFonts w:eastAsia="Palatino Linotype"/>
          <w:sz w:val="22"/>
          <w:szCs w:val="22"/>
        </w:rPr>
      </w:pPr>
      <w:r w:rsidRPr="003F7640">
        <w:rPr>
          <w:rStyle w:val="span"/>
          <w:rFonts w:eastAsia="Palatino Linotype"/>
          <w:sz w:val="22"/>
          <w:szCs w:val="22"/>
        </w:rPr>
        <w:t>Expertly administered Cloudera Data Platform and Cloudera Data Science Workbench.</w:t>
      </w:r>
    </w:p>
    <w:p w14:paraId="3E42A517" w14:textId="77777777" w:rsidR="003F7640" w:rsidRPr="003F7640" w:rsidRDefault="003F7640" w:rsidP="003F7640">
      <w:pPr>
        <w:pStyle w:val="ulli"/>
        <w:spacing w:line="240" w:lineRule="auto"/>
        <w:rPr>
          <w:rStyle w:val="span"/>
          <w:rFonts w:eastAsia="Palatino Linotype"/>
          <w:sz w:val="22"/>
          <w:szCs w:val="22"/>
        </w:rPr>
      </w:pPr>
    </w:p>
    <w:p w14:paraId="1DC43B07" w14:textId="77777777" w:rsidR="003F7640" w:rsidRDefault="008D1698" w:rsidP="003F7640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Education:</w:t>
      </w:r>
    </w:p>
    <w:p w14:paraId="0C193398" w14:textId="77777777" w:rsidR="008D1698" w:rsidRDefault="00082E4B" w:rsidP="003F7640">
      <w:pPr>
        <w:spacing w:after="0" w:line="240" w:lineRule="auto"/>
        <w:rPr>
          <w:rFonts w:ascii="Times" w:hAnsi="Times"/>
          <w:color w:val="242424"/>
          <w:shd w:val="clear" w:color="auto" w:fill="FFFFFF"/>
        </w:rPr>
      </w:pPr>
      <w:r>
        <w:rPr>
          <w:rFonts w:ascii="Times" w:hAnsi="Times"/>
          <w:color w:val="242424"/>
          <w:shd w:val="clear" w:color="auto" w:fill="FFFFFF"/>
        </w:rPr>
        <w:t>BCA, Women's Christian College - 2014 </w:t>
      </w:r>
    </w:p>
    <w:p w14:paraId="3DDCFC9A" w14:textId="77777777" w:rsidR="00082E4B" w:rsidRPr="003F7640" w:rsidRDefault="00082E4B" w:rsidP="003F7640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" w:hAnsi="Times"/>
          <w:color w:val="242424"/>
          <w:shd w:val="clear" w:color="auto" w:fill="FFFFFF"/>
        </w:rPr>
        <w:t>Master of Computer Application, Sri Sai Ram Engineering College, Anna University - 2016</w:t>
      </w:r>
    </w:p>
    <w:sectPr w:rsidR="00082E4B" w:rsidRPr="003F7640" w:rsidSect="00F36C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81DDB" w14:textId="77777777" w:rsidR="00970C21" w:rsidRDefault="00970C21" w:rsidP="00F36C44">
      <w:pPr>
        <w:spacing w:after="0" w:line="240" w:lineRule="auto"/>
      </w:pPr>
      <w:r>
        <w:separator/>
      </w:r>
    </w:p>
  </w:endnote>
  <w:endnote w:type="continuationSeparator" w:id="0">
    <w:p w14:paraId="2471940D" w14:textId="77777777" w:rsidR="00970C21" w:rsidRDefault="00970C21" w:rsidP="00F36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324D4" w14:textId="77777777" w:rsidR="00970C21" w:rsidRDefault="00970C21" w:rsidP="00F36C44">
      <w:pPr>
        <w:spacing w:after="0" w:line="240" w:lineRule="auto"/>
      </w:pPr>
      <w:r>
        <w:separator/>
      </w:r>
    </w:p>
  </w:footnote>
  <w:footnote w:type="continuationSeparator" w:id="0">
    <w:p w14:paraId="18FFEBA4" w14:textId="77777777" w:rsidR="00970C21" w:rsidRDefault="00970C21" w:rsidP="00F36C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50843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3E42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E0AA2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ABED9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792C0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28052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EE298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00602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1B2E5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0F2C3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02216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EF44F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C54E5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2BE79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EF45C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498D3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C5ACC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BAE5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8E247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0659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09437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4AAE1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8E609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1A2B0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D6477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2BCD1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582A1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6AC13BE7"/>
    <w:multiLevelType w:val="hybridMultilevel"/>
    <w:tmpl w:val="98022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3E42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E0AA2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ABED9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792C0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28052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EE298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00602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1B2E5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802963244">
    <w:abstractNumId w:val="0"/>
  </w:num>
  <w:num w:numId="2" w16cid:durableId="2092696155">
    <w:abstractNumId w:val="3"/>
  </w:num>
  <w:num w:numId="3" w16cid:durableId="612786989">
    <w:abstractNumId w:val="1"/>
  </w:num>
  <w:num w:numId="4" w16cid:durableId="961348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44"/>
    <w:rsid w:val="00037D16"/>
    <w:rsid w:val="00082E4B"/>
    <w:rsid w:val="0013269F"/>
    <w:rsid w:val="003F7640"/>
    <w:rsid w:val="008D1698"/>
    <w:rsid w:val="00970C21"/>
    <w:rsid w:val="009F209F"/>
    <w:rsid w:val="00F3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2DE2"/>
  <w15:chartTrackingRefBased/>
  <w15:docId w15:val="{0487976C-7883-4C39-B517-627BD4312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divname">
    <w:name w:val="div_document_div_name"/>
    <w:basedOn w:val="Normal"/>
    <w:rsid w:val="00F36C44"/>
    <w:pPr>
      <w:spacing w:after="0" w:line="240" w:lineRule="atLeast"/>
      <w:textAlignment w:val="baseline"/>
    </w:pPr>
    <w:rPr>
      <w:rFonts w:ascii="Times New Roman" w:eastAsia="Times New Roman" w:hAnsi="Times New Roman" w:cs="Times New Roman"/>
      <w:color w:val="102A73"/>
      <w:sz w:val="24"/>
      <w:szCs w:val="24"/>
      <w:lang w:val="en-US"/>
    </w:rPr>
  </w:style>
  <w:style w:type="character" w:customStyle="1" w:styleId="span">
    <w:name w:val="span"/>
    <w:basedOn w:val="DefaultParagraphFont"/>
    <w:rsid w:val="00F36C44"/>
    <w:rPr>
      <w:sz w:val="24"/>
      <w:szCs w:val="24"/>
      <w:bdr w:val="none" w:sz="0" w:space="0" w:color="auto"/>
      <w:vertAlign w:val="baseline"/>
    </w:rPr>
  </w:style>
  <w:style w:type="paragraph" w:styleId="Header">
    <w:name w:val="header"/>
    <w:basedOn w:val="Normal"/>
    <w:link w:val="HeaderChar"/>
    <w:uiPriority w:val="99"/>
    <w:unhideWhenUsed/>
    <w:rsid w:val="00F36C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C44"/>
  </w:style>
  <w:style w:type="paragraph" w:styleId="Footer">
    <w:name w:val="footer"/>
    <w:basedOn w:val="Normal"/>
    <w:link w:val="FooterChar"/>
    <w:uiPriority w:val="99"/>
    <w:unhideWhenUsed/>
    <w:rsid w:val="00F36C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C44"/>
  </w:style>
  <w:style w:type="character" w:styleId="Hyperlink">
    <w:name w:val="Hyperlink"/>
    <w:basedOn w:val="DefaultParagraphFont"/>
    <w:uiPriority w:val="99"/>
    <w:unhideWhenUsed/>
    <w:rsid w:val="00F36C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C44"/>
    <w:rPr>
      <w:color w:val="605E5C"/>
      <w:shd w:val="clear" w:color="auto" w:fill="E1DFDD"/>
    </w:rPr>
  </w:style>
  <w:style w:type="paragraph" w:customStyle="1" w:styleId="p">
    <w:name w:val="p"/>
    <w:basedOn w:val="Normal"/>
    <w:rsid w:val="00F36C44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trong1">
    <w:name w:val="Strong1"/>
    <w:basedOn w:val="DefaultParagraphFont"/>
    <w:rsid w:val="00F36C44"/>
    <w:rPr>
      <w:sz w:val="24"/>
      <w:szCs w:val="24"/>
      <w:bdr w:val="none" w:sz="0" w:space="0" w:color="auto"/>
      <w:vertAlign w:val="baseline"/>
    </w:rPr>
  </w:style>
  <w:style w:type="paragraph" w:customStyle="1" w:styleId="div">
    <w:name w:val="div"/>
    <w:basedOn w:val="Normal"/>
    <w:rsid w:val="00F36C44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ocumentskliSecparagraph">
    <w:name w:val="document_skliSec_paragraph"/>
    <w:basedOn w:val="DefaultParagraphFont"/>
    <w:rsid w:val="00F36C44"/>
  </w:style>
  <w:style w:type="character" w:customStyle="1" w:styleId="documentskliSecfieldp">
    <w:name w:val="document_skliSec_field_p"/>
    <w:basedOn w:val="DefaultParagraphFont"/>
    <w:rsid w:val="00F36C44"/>
  </w:style>
  <w:style w:type="table" w:customStyle="1" w:styleId="documentinfoparatable">
    <w:name w:val="document_infoparatable"/>
    <w:basedOn w:val="TableNormal"/>
    <w:rsid w:val="00F36C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/>
  </w:style>
  <w:style w:type="table" w:styleId="TableGrid">
    <w:name w:val="Table Grid"/>
    <w:basedOn w:val="TableNormal"/>
    <w:uiPriority w:val="39"/>
    <w:rsid w:val="00F36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vdocumentsinglecolumn">
    <w:name w:val="div_document_singlecolumn"/>
    <w:basedOn w:val="Normal"/>
    <w:rsid w:val="003F7640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panjobtitle">
    <w:name w:val="span_jobtitle"/>
    <w:basedOn w:val="span"/>
    <w:rsid w:val="003F7640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sid w:val="003F7640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Normal"/>
    <w:rsid w:val="003F7640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pancompanyname">
    <w:name w:val="span_companyname"/>
    <w:basedOn w:val="span"/>
    <w:rsid w:val="003F7640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  <w:rsid w:val="003F7640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Vallarasan Anbu,Techminds Group</dc:creator>
  <cp:keywords/>
  <dc:description/>
  <cp:lastModifiedBy>Jaipal Reddy</cp:lastModifiedBy>
  <cp:revision>2</cp:revision>
  <dcterms:created xsi:type="dcterms:W3CDTF">2025-05-28T12:33:00Z</dcterms:created>
  <dcterms:modified xsi:type="dcterms:W3CDTF">2025-07-15T17:50:00Z</dcterms:modified>
</cp:coreProperties>
</file>