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42A2" w14:textId="26644A0C" w:rsidR="001D02E8" w:rsidRPr="009F79A1" w:rsidRDefault="005B6E49" w:rsidP="0038754F">
      <w:pPr>
        <w:shd w:val="clear" w:color="auto" w:fill="FFFFFF" w:themeFill="background1"/>
        <w:jc w:val="center"/>
        <w:rPr>
          <w:rFonts w:asciiTheme="majorHAnsi" w:hAnsiTheme="majorHAnsi" w:cs="Tahoma"/>
          <w:b/>
          <w:bCs/>
          <w:color w:val="000000" w:themeColor="text1"/>
          <w:sz w:val="28"/>
          <w:szCs w:val="28"/>
        </w:rPr>
      </w:pPr>
      <w:r w:rsidRPr="009F79A1">
        <w:rPr>
          <w:rFonts w:asciiTheme="majorHAnsi" w:hAnsiTheme="majorHAnsi" w:cs="Tahoma"/>
          <w:b/>
          <w:bCs/>
          <w:color w:val="000000" w:themeColor="text1"/>
          <w:sz w:val="28"/>
          <w:szCs w:val="28"/>
        </w:rPr>
        <w:t>S</w:t>
      </w:r>
      <w:r w:rsidR="007D3C6E" w:rsidRPr="009F79A1">
        <w:rPr>
          <w:rFonts w:asciiTheme="majorHAnsi" w:hAnsiTheme="majorHAnsi" w:cs="Tahoma"/>
          <w:b/>
          <w:bCs/>
          <w:color w:val="000000" w:themeColor="text1"/>
          <w:sz w:val="28"/>
          <w:szCs w:val="28"/>
        </w:rPr>
        <w:t>HAIFUL</w:t>
      </w:r>
      <w:r w:rsidRPr="009F79A1">
        <w:rPr>
          <w:rFonts w:asciiTheme="majorHAnsi" w:hAnsiTheme="majorHAnsi" w:cs="Tahoma"/>
          <w:b/>
          <w:bCs/>
          <w:color w:val="000000" w:themeColor="text1"/>
          <w:sz w:val="28"/>
          <w:szCs w:val="28"/>
        </w:rPr>
        <w:t xml:space="preserve"> I</w:t>
      </w:r>
      <w:r w:rsidR="007D3C6E" w:rsidRPr="009F79A1">
        <w:rPr>
          <w:rFonts w:asciiTheme="majorHAnsi" w:hAnsiTheme="majorHAnsi" w:cs="Tahoma"/>
          <w:b/>
          <w:bCs/>
          <w:color w:val="000000" w:themeColor="text1"/>
          <w:sz w:val="28"/>
          <w:szCs w:val="28"/>
        </w:rPr>
        <w:t>SLAM</w:t>
      </w:r>
      <w:r w:rsidR="001D02E8" w:rsidRPr="009F79A1">
        <w:rPr>
          <w:rFonts w:asciiTheme="majorHAnsi" w:hAnsiTheme="majorHAnsi" w:cs="Tahoma"/>
          <w:b/>
          <w:bCs/>
          <w:color w:val="000000" w:themeColor="text1"/>
          <w:sz w:val="28"/>
          <w:szCs w:val="28"/>
        </w:rPr>
        <w:t xml:space="preserve"> | </w:t>
      </w:r>
      <w:r w:rsidR="001D02E8" w:rsidRPr="009F79A1">
        <w:rPr>
          <w:rFonts w:asciiTheme="majorHAnsi" w:eastAsia="Arial" w:hAnsiTheme="majorHAnsi" w:cs="Tahoma"/>
          <w:b/>
          <w:bCs/>
          <w:color w:val="000000" w:themeColor="text1"/>
        </w:rPr>
        <w:t>Sr. iOS Engineer</w:t>
      </w:r>
    </w:p>
    <w:p w14:paraId="2630D976" w14:textId="431C03B4" w:rsidR="00AD66BA" w:rsidRPr="009F79A1" w:rsidRDefault="001D02E8" w:rsidP="0038754F">
      <w:pPr>
        <w:shd w:val="clear" w:color="auto" w:fill="FFFFFF" w:themeFill="background1"/>
        <w:spacing w:line="276" w:lineRule="auto"/>
        <w:jc w:val="center"/>
        <w:rPr>
          <w:rFonts w:asciiTheme="majorHAnsi" w:hAnsiTheme="majorHAnsi" w:cs="Tahoma"/>
          <w:bCs/>
          <w:color w:val="4A442A" w:themeColor="background2" w:themeShade="40"/>
          <w:sz w:val="22"/>
          <w:szCs w:val="22"/>
        </w:rPr>
      </w:pPr>
      <w:bookmarkStart w:id="0" w:name="OLE_LINK26"/>
      <w:r w:rsidRPr="009F79A1">
        <w:rPr>
          <w:rFonts w:asciiTheme="majorHAnsi" w:hAnsiTheme="majorHAnsi" w:cs="Tahoma"/>
          <w:bCs/>
          <w:color w:val="4A442A" w:themeColor="background2" w:themeShade="40"/>
          <w:sz w:val="22"/>
          <w:szCs w:val="22"/>
        </w:rPr>
        <w:t xml:space="preserve">+1 470 234-9562 | </w:t>
      </w:r>
      <w:r w:rsidR="00A34BE3">
        <w:rPr>
          <w:rFonts w:asciiTheme="majorHAnsi" w:hAnsiTheme="majorHAnsi" w:cs="Tahoma"/>
          <w:bCs/>
          <w:color w:val="4A442A" w:themeColor="background2" w:themeShade="40"/>
          <w:sz w:val="22"/>
          <w:szCs w:val="22"/>
        </w:rPr>
        <w:t>sujohn.sust.cse</w:t>
      </w:r>
      <w:r w:rsidRPr="009F79A1">
        <w:rPr>
          <w:rFonts w:asciiTheme="majorHAnsi" w:hAnsiTheme="majorHAnsi" w:cs="Tahoma"/>
          <w:bCs/>
          <w:color w:val="4A442A" w:themeColor="background2" w:themeShade="40"/>
          <w:sz w:val="22"/>
          <w:szCs w:val="22"/>
        </w:rPr>
        <w:t>@gmail.com</w:t>
      </w:r>
      <w:bookmarkEnd w:id="0"/>
    </w:p>
    <w:p w14:paraId="06671E5A" w14:textId="41A6B3D9" w:rsidR="000033EE" w:rsidRPr="009F79A1" w:rsidRDefault="000033EE" w:rsidP="000033EE">
      <w:pPr>
        <w:shd w:val="clear" w:color="auto" w:fill="FFFFFF" w:themeFill="background1"/>
        <w:jc w:val="center"/>
        <w:rPr>
          <w:rFonts w:asciiTheme="majorHAnsi" w:hAnsiTheme="majorHAnsi" w:cs="Tahoma"/>
          <w:b/>
          <w:bCs/>
          <w:color w:val="000000" w:themeColor="text1"/>
          <w:sz w:val="28"/>
          <w:szCs w:val="28"/>
        </w:rPr>
      </w:pPr>
      <w:hyperlink r:id="rId8" w:history="1">
        <w:r w:rsidRPr="009F79A1">
          <w:rPr>
            <w:rStyle w:val="Hyperlink"/>
            <w:rFonts w:asciiTheme="majorHAnsi" w:hAnsiTheme="majorHAnsi" w:cs="Tahoma"/>
            <w:bCs/>
            <w:sz w:val="22"/>
            <w:szCs w:val="22"/>
          </w:rPr>
          <w:t>https://www.linkedin.com/in/shaiful-sujohn</w:t>
        </w:r>
      </w:hyperlink>
    </w:p>
    <w:p w14:paraId="20C9D7DA" w14:textId="77777777" w:rsidR="007938B5" w:rsidRPr="009F79A1" w:rsidRDefault="007938B5" w:rsidP="00B0407E">
      <w:pPr>
        <w:shd w:val="clear" w:color="auto" w:fill="FFFFFF" w:themeFill="background1"/>
        <w:spacing w:line="276" w:lineRule="auto"/>
        <w:jc w:val="center"/>
        <w:rPr>
          <w:rFonts w:asciiTheme="majorHAnsi" w:hAnsiTheme="majorHAnsi" w:cs="Tahoma"/>
          <w:bCs/>
          <w:color w:val="000000" w:themeColor="text1"/>
          <w:sz w:val="16"/>
          <w:szCs w:val="16"/>
        </w:rPr>
      </w:pPr>
    </w:p>
    <w:p w14:paraId="0DF19EDF" w14:textId="1C216DA5" w:rsidR="00D42DA5" w:rsidRPr="009F79A1" w:rsidRDefault="001D02E8" w:rsidP="00D5323C">
      <w:pPr>
        <w:spacing w:after="60"/>
        <w:rPr>
          <w:rFonts w:asciiTheme="majorHAnsi" w:eastAsia="Arial" w:hAnsiTheme="majorHAnsi" w:cs="Tahoma"/>
          <w:b/>
          <w:bCs/>
          <w:color w:val="000000" w:themeColor="text1"/>
        </w:rPr>
      </w:pPr>
      <w:bookmarkStart w:id="1" w:name="OLE_LINK2"/>
      <w:r w:rsidRPr="009F79A1">
        <w:rPr>
          <w:rFonts w:asciiTheme="majorHAnsi" w:eastAsia="Arial" w:hAnsiTheme="majorHAnsi" w:cs="Tahoma"/>
          <w:b/>
          <w:bCs/>
          <w:color w:val="000000" w:themeColor="text1"/>
        </w:rPr>
        <w:t>Summary</w:t>
      </w:r>
      <w:r w:rsidR="00D5323C" w:rsidRPr="009F79A1">
        <w:rPr>
          <w:rFonts w:asciiTheme="majorHAnsi" w:eastAsia="Arial" w:hAnsiTheme="majorHAnsi" w:cs="Tahoma"/>
          <w:b/>
          <w:bCs/>
          <w:color w:val="000000" w:themeColor="text1"/>
          <w:u w:val="single"/>
        </w:rPr>
        <w:t xml:space="preserve">                                                                                                                  </w:t>
      </w:r>
      <w:r w:rsidR="005E7C9A" w:rsidRPr="009F79A1">
        <w:rPr>
          <w:rFonts w:asciiTheme="majorHAnsi" w:eastAsia="Arial" w:hAnsiTheme="majorHAnsi" w:cs="Tahoma"/>
          <w:b/>
          <w:bCs/>
          <w:color w:val="000000" w:themeColor="text1"/>
          <w:u w:val="single"/>
        </w:rPr>
        <w:t xml:space="preserve">   </w:t>
      </w:r>
      <w:r w:rsidR="00D5323C" w:rsidRPr="009F79A1">
        <w:rPr>
          <w:rFonts w:asciiTheme="majorHAnsi" w:eastAsia="Arial" w:hAnsiTheme="majorHAnsi" w:cs="Tahoma"/>
          <w:b/>
          <w:bCs/>
          <w:color w:val="000000" w:themeColor="text1"/>
          <w:u w:val="single"/>
        </w:rPr>
        <w:t xml:space="preserve">        </w:t>
      </w:r>
      <w:r w:rsidRPr="009F79A1">
        <w:rPr>
          <w:rFonts w:asciiTheme="majorHAnsi" w:eastAsia="Arial" w:hAnsiTheme="majorHAnsi" w:cs="Tahoma"/>
          <w:b/>
          <w:bCs/>
          <w:color w:val="000000" w:themeColor="text1"/>
          <w:u w:val="single"/>
        </w:rPr>
        <w:t xml:space="preserve">                      </w:t>
      </w:r>
      <w:r w:rsidR="00D5323C" w:rsidRPr="009F79A1">
        <w:rPr>
          <w:rFonts w:asciiTheme="majorHAnsi" w:eastAsia="Arial" w:hAnsiTheme="majorHAnsi" w:cs="Tahoma"/>
          <w:b/>
          <w:bCs/>
          <w:color w:val="000000" w:themeColor="text1"/>
          <w:u w:val="single"/>
        </w:rPr>
        <w:t xml:space="preserve">                               </w:t>
      </w:r>
      <w:proofErr w:type="gramStart"/>
      <w:r w:rsidR="003E3F45" w:rsidRPr="009F79A1">
        <w:rPr>
          <w:rFonts w:asciiTheme="majorHAnsi" w:eastAsia="Arial" w:hAnsiTheme="majorHAnsi" w:cs="Tahoma"/>
          <w:b/>
          <w:bCs/>
          <w:color w:val="000000" w:themeColor="text1"/>
          <w:u w:val="single"/>
        </w:rPr>
        <w:t xml:space="preserve"> </w:t>
      </w:r>
      <w:r w:rsidR="00D5323C" w:rsidRPr="009F79A1">
        <w:rPr>
          <w:rFonts w:asciiTheme="majorHAnsi" w:eastAsia="Arial" w:hAnsiTheme="majorHAnsi" w:cs="Tahoma"/>
          <w:b/>
          <w:bCs/>
          <w:color w:val="000000" w:themeColor="text1"/>
          <w:u w:val="single"/>
        </w:rPr>
        <w:t xml:space="preserve"> </w:t>
      </w:r>
      <w:r w:rsidR="003E3F45" w:rsidRPr="009F79A1">
        <w:rPr>
          <w:rFonts w:asciiTheme="majorHAnsi" w:eastAsia="Arial" w:hAnsiTheme="majorHAnsi" w:cs="Tahoma"/>
          <w:b/>
          <w:bCs/>
          <w:color w:val="FFFFFF" w:themeColor="background1"/>
          <w:u w:val="single"/>
        </w:rPr>
        <w:t>.</w:t>
      </w:r>
      <w:proofErr w:type="gramEnd"/>
      <w:r w:rsidR="00D5323C" w:rsidRPr="009F79A1">
        <w:rPr>
          <w:rFonts w:asciiTheme="majorHAnsi" w:eastAsia="Arial" w:hAnsiTheme="majorHAnsi" w:cs="Tahoma"/>
          <w:b/>
          <w:bCs/>
          <w:color w:val="000000" w:themeColor="text1"/>
          <w:u w:val="single"/>
        </w:rPr>
        <w:t xml:space="preserve"> </w:t>
      </w:r>
    </w:p>
    <w:bookmarkEnd w:id="1"/>
    <w:p w14:paraId="55AADF04" w14:textId="4B3AAD12" w:rsidR="002E2A74" w:rsidRPr="009F79A1" w:rsidRDefault="00515AEE" w:rsidP="00894D54">
      <w:pPr>
        <w:spacing w:line="276" w:lineRule="auto"/>
        <w:jc w:val="both"/>
        <w:rPr>
          <w:rFonts w:asciiTheme="majorHAnsi" w:eastAsia="Arial" w:hAnsiTheme="majorHAnsi" w:cs="Tahoma"/>
          <w:color w:val="000000" w:themeColor="text1"/>
          <w:sz w:val="22"/>
          <w:szCs w:val="22"/>
        </w:rPr>
      </w:pPr>
      <w:r w:rsidRPr="009F79A1">
        <w:rPr>
          <w:rFonts w:asciiTheme="majorHAnsi" w:hAnsiTheme="majorHAnsi"/>
        </w:rPr>
        <w:t xml:space="preserve">Dynamic Senior iOS Engineer with over 11 years of experience delivering end-to-end iOS applications across industries including banking, fintech, e-commerce, and enterprise solutions. Skilled in </w:t>
      </w:r>
      <w:r w:rsidRPr="009F79A1">
        <w:rPr>
          <w:rFonts w:asciiTheme="majorHAnsi" w:hAnsiTheme="majorHAnsi"/>
          <w:b/>
          <w:bCs/>
        </w:rPr>
        <w:t>Swift</w:t>
      </w:r>
      <w:r w:rsidR="004577A3" w:rsidRPr="009F79A1">
        <w:rPr>
          <w:rFonts w:asciiTheme="majorHAnsi" w:hAnsiTheme="majorHAnsi"/>
          <w:b/>
          <w:bCs/>
        </w:rPr>
        <w:t>, SwiftUI</w:t>
      </w:r>
      <w:r w:rsidRPr="009F79A1">
        <w:rPr>
          <w:rFonts w:asciiTheme="majorHAnsi" w:hAnsiTheme="majorHAnsi"/>
          <w:b/>
          <w:bCs/>
        </w:rPr>
        <w:t>, Objective-C</w:t>
      </w:r>
      <w:r w:rsidRPr="009F79A1">
        <w:rPr>
          <w:rFonts w:asciiTheme="majorHAnsi" w:hAnsiTheme="majorHAnsi"/>
        </w:rPr>
        <w:t>, and</w:t>
      </w:r>
      <w:r w:rsidR="00A81247" w:rsidRPr="009F79A1">
        <w:rPr>
          <w:rFonts w:asciiTheme="majorHAnsi" w:hAnsiTheme="majorHAnsi"/>
        </w:rPr>
        <w:t xml:space="preserve"> </w:t>
      </w:r>
      <w:r w:rsidR="00F61772" w:rsidRPr="009F79A1">
        <w:rPr>
          <w:rFonts w:asciiTheme="majorHAnsi" w:hAnsiTheme="majorHAnsi"/>
        </w:rPr>
        <w:t>React Native</w:t>
      </w:r>
      <w:r w:rsidR="00A81247" w:rsidRPr="009F79A1">
        <w:rPr>
          <w:rFonts w:asciiTheme="majorHAnsi" w:hAnsiTheme="majorHAnsi"/>
        </w:rPr>
        <w:t>, Flutter</w:t>
      </w:r>
      <w:r w:rsidRPr="009F79A1">
        <w:rPr>
          <w:rFonts w:asciiTheme="majorHAnsi" w:hAnsiTheme="majorHAnsi"/>
        </w:rPr>
        <w:t>, with strong expertise in app architecture (MVVM, VIPER, MVP, MVI), system design, and secure integrations. Experienced in RESTful API integration, offline storage (Core Data, Realm, SQLite), threading, and performance tuning using Instruments and Shark. Adept at applying Apple's Human Interface Guidelines (HIG) to design intuitive mobile experiences. Proven track record of performance benchmarking, optimization, and CI/CD automation with Jenkins, GitHub Actions, and Fastlane. Collaborative leader in Agile/Scrum environments with a passion for driving innovative, user-centric mobile solutions.</w:t>
      </w:r>
    </w:p>
    <w:p w14:paraId="4EFB104F" w14:textId="77777777" w:rsidR="00515AEE" w:rsidRPr="009F79A1" w:rsidRDefault="00515AEE" w:rsidP="00894D54">
      <w:pPr>
        <w:spacing w:line="276" w:lineRule="auto"/>
        <w:jc w:val="both"/>
        <w:rPr>
          <w:rFonts w:asciiTheme="majorHAnsi" w:eastAsia="Arial" w:hAnsiTheme="majorHAnsi" w:cs="Tahoma"/>
          <w:color w:val="000000" w:themeColor="text1"/>
          <w:sz w:val="12"/>
          <w:szCs w:val="12"/>
        </w:rPr>
      </w:pPr>
    </w:p>
    <w:p w14:paraId="12FD4427" w14:textId="77777777" w:rsidR="00515AEE" w:rsidRPr="009F79A1" w:rsidRDefault="00515AEE" w:rsidP="00515AEE">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Led teams of 7+ developers</w:t>
      </w:r>
      <w:r w:rsidRPr="009F79A1">
        <w:rPr>
          <w:rFonts w:asciiTheme="majorHAnsi" w:eastAsia="Arial" w:hAnsiTheme="majorHAnsi" w:cs="Tahoma"/>
          <w:color w:val="000000" w:themeColor="text1"/>
          <w:sz w:val="20"/>
          <w:szCs w:val="20"/>
        </w:rPr>
        <w:t>, providing guidance and fostering collaboration to ensure timely project delivery with high-quality results.</w:t>
      </w:r>
    </w:p>
    <w:p w14:paraId="192C5168" w14:textId="77777777" w:rsidR="00515AEE" w:rsidRPr="009F79A1" w:rsidRDefault="00515AEE" w:rsidP="00515AEE">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Specialized in building </w:t>
      </w:r>
      <w:r w:rsidRPr="009F79A1">
        <w:rPr>
          <w:rFonts w:asciiTheme="majorHAnsi" w:eastAsia="Arial" w:hAnsiTheme="majorHAnsi" w:cs="Tahoma"/>
          <w:b/>
          <w:bCs/>
          <w:color w:val="000000" w:themeColor="text1"/>
          <w:sz w:val="20"/>
          <w:szCs w:val="20"/>
        </w:rPr>
        <w:t>secure mobile applications</w:t>
      </w:r>
      <w:r w:rsidRPr="009F79A1">
        <w:rPr>
          <w:rFonts w:asciiTheme="majorHAnsi" w:eastAsia="Arial" w:hAnsiTheme="majorHAnsi" w:cs="Tahoma"/>
          <w:color w:val="000000" w:themeColor="text1"/>
          <w:sz w:val="20"/>
          <w:szCs w:val="20"/>
        </w:rPr>
        <w:t xml:space="preserve"> with a focus on data encryption, </w:t>
      </w:r>
      <w:r w:rsidRPr="009F79A1">
        <w:rPr>
          <w:rFonts w:asciiTheme="majorHAnsi" w:eastAsia="Arial" w:hAnsiTheme="majorHAnsi" w:cs="Tahoma"/>
          <w:b/>
          <w:bCs/>
          <w:color w:val="000000" w:themeColor="text1"/>
          <w:sz w:val="20"/>
          <w:szCs w:val="20"/>
        </w:rPr>
        <w:t>certificate pinning</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OAuth 2.0</w:t>
      </w:r>
      <w:r w:rsidRPr="009F79A1">
        <w:rPr>
          <w:rFonts w:asciiTheme="majorHAnsi" w:eastAsia="Arial" w:hAnsiTheme="majorHAnsi" w:cs="Tahoma"/>
          <w:color w:val="000000" w:themeColor="text1"/>
          <w:sz w:val="20"/>
          <w:szCs w:val="20"/>
        </w:rPr>
        <w:t xml:space="preserve"> for authentication.</w:t>
      </w:r>
    </w:p>
    <w:p w14:paraId="543BAFF6" w14:textId="77777777" w:rsidR="00515AEE" w:rsidRPr="009F79A1" w:rsidRDefault="00515AEE" w:rsidP="00515AEE">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Deep knowledge of </w:t>
      </w:r>
      <w:r w:rsidRPr="009F79A1">
        <w:rPr>
          <w:rFonts w:asciiTheme="majorHAnsi" w:eastAsia="Arial" w:hAnsiTheme="majorHAnsi" w:cs="Tahoma"/>
          <w:b/>
          <w:bCs/>
          <w:color w:val="000000" w:themeColor="text1"/>
          <w:sz w:val="20"/>
          <w:szCs w:val="20"/>
        </w:rPr>
        <w:t>mobile security</w:t>
      </w:r>
      <w:r w:rsidRPr="009F79A1">
        <w:rPr>
          <w:rFonts w:asciiTheme="majorHAnsi" w:eastAsia="Arial" w:hAnsiTheme="majorHAnsi" w:cs="Tahoma"/>
          <w:color w:val="000000" w:themeColor="text1"/>
          <w:sz w:val="20"/>
          <w:szCs w:val="20"/>
        </w:rPr>
        <w:t xml:space="preserve"> best practices, including </w:t>
      </w:r>
      <w:r w:rsidRPr="009F79A1">
        <w:rPr>
          <w:rFonts w:asciiTheme="majorHAnsi" w:eastAsia="Arial" w:hAnsiTheme="majorHAnsi" w:cs="Tahoma"/>
          <w:b/>
          <w:bCs/>
          <w:color w:val="000000" w:themeColor="text1"/>
          <w:sz w:val="20"/>
          <w:szCs w:val="20"/>
        </w:rPr>
        <w:t>SSL/TLS encryption</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b/>
          <w:bCs/>
          <w:color w:val="000000" w:themeColor="text1"/>
          <w:sz w:val="20"/>
          <w:szCs w:val="20"/>
        </w:rPr>
        <w:t>keychain security</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multi-factor authentication</w:t>
      </w:r>
      <w:r w:rsidRPr="009F79A1">
        <w:rPr>
          <w:rFonts w:asciiTheme="majorHAnsi" w:eastAsia="Arial" w:hAnsiTheme="majorHAnsi" w:cs="Tahoma"/>
          <w:color w:val="000000" w:themeColor="text1"/>
          <w:sz w:val="20"/>
          <w:szCs w:val="20"/>
        </w:rPr>
        <w:t>.</w:t>
      </w:r>
    </w:p>
    <w:p w14:paraId="10DA5E84" w14:textId="4BF28F84" w:rsidR="00515AEE" w:rsidRPr="009F79A1" w:rsidRDefault="00515AEE" w:rsidP="00515AEE">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Expertise in integrating </w:t>
      </w:r>
      <w:r w:rsidRPr="009F79A1">
        <w:rPr>
          <w:rFonts w:asciiTheme="majorHAnsi" w:eastAsia="Arial" w:hAnsiTheme="majorHAnsi" w:cs="Tahoma"/>
          <w:b/>
          <w:bCs/>
          <w:color w:val="000000" w:themeColor="text1"/>
          <w:sz w:val="20"/>
          <w:szCs w:val="20"/>
        </w:rPr>
        <w:t>RESTful APIs</w:t>
      </w:r>
      <w:r w:rsidRPr="009F79A1">
        <w:rPr>
          <w:rFonts w:asciiTheme="majorHAnsi" w:eastAsia="Arial" w:hAnsiTheme="majorHAnsi" w:cs="Tahoma"/>
          <w:color w:val="000000" w:themeColor="text1"/>
          <w:sz w:val="20"/>
          <w:szCs w:val="20"/>
        </w:rPr>
        <w:t xml:space="preserve">, </w:t>
      </w:r>
      <w:proofErr w:type="spellStart"/>
      <w:r w:rsidRPr="009F79A1">
        <w:rPr>
          <w:rFonts w:asciiTheme="majorHAnsi" w:eastAsia="Arial" w:hAnsiTheme="majorHAnsi" w:cs="Tahoma"/>
          <w:b/>
          <w:bCs/>
          <w:color w:val="000000" w:themeColor="text1"/>
          <w:sz w:val="20"/>
          <w:szCs w:val="20"/>
        </w:rPr>
        <w:t>GraphQL</w:t>
      </w:r>
      <w:proofErr w:type="spellEnd"/>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WebSocket</w:t>
      </w:r>
      <w:r w:rsidRPr="009F79A1">
        <w:rPr>
          <w:rFonts w:asciiTheme="majorHAnsi" w:eastAsia="Arial" w:hAnsiTheme="majorHAnsi" w:cs="Tahoma"/>
          <w:color w:val="000000" w:themeColor="text1"/>
          <w:sz w:val="20"/>
          <w:szCs w:val="20"/>
        </w:rPr>
        <w:t xml:space="preserve"> to enhance app functionalities and user experience.</w:t>
      </w:r>
    </w:p>
    <w:p w14:paraId="5D1709DB" w14:textId="21DF3D05" w:rsidR="00515AEE" w:rsidRPr="009F79A1" w:rsidRDefault="00515AEE" w:rsidP="00071570">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Proven track record</w:t>
      </w:r>
      <w:r w:rsidRPr="009F79A1">
        <w:rPr>
          <w:rFonts w:asciiTheme="majorHAnsi" w:eastAsia="Arial" w:hAnsiTheme="majorHAnsi" w:cs="Tahoma"/>
          <w:color w:val="000000" w:themeColor="text1"/>
          <w:sz w:val="20"/>
          <w:szCs w:val="20"/>
        </w:rPr>
        <w:t xml:space="preserve"> of delivering 30+ successful mobile apps, including </w:t>
      </w:r>
      <w:r w:rsidRPr="009F79A1">
        <w:rPr>
          <w:rFonts w:asciiTheme="majorHAnsi" w:eastAsia="Arial" w:hAnsiTheme="majorHAnsi" w:cs="Tahoma"/>
          <w:b/>
          <w:bCs/>
          <w:color w:val="000000" w:themeColor="text1"/>
          <w:sz w:val="20"/>
          <w:szCs w:val="20"/>
        </w:rPr>
        <w:t>high-traffic fintech applications</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enterprise solutions</w:t>
      </w:r>
      <w:r w:rsidRPr="009F79A1">
        <w:rPr>
          <w:rFonts w:asciiTheme="majorHAnsi" w:eastAsia="Arial" w:hAnsiTheme="majorHAnsi" w:cs="Tahoma"/>
          <w:color w:val="000000" w:themeColor="text1"/>
          <w:sz w:val="20"/>
          <w:szCs w:val="20"/>
        </w:rPr>
        <w:t>.</w:t>
      </w:r>
    </w:p>
    <w:p w14:paraId="57E1FD95" w14:textId="77777777" w:rsidR="00515AEE" w:rsidRPr="009F79A1" w:rsidRDefault="00515AEE" w:rsidP="00515AEE">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Extensive experience with </w:t>
      </w:r>
      <w:r w:rsidRPr="009F79A1">
        <w:rPr>
          <w:rFonts w:asciiTheme="majorHAnsi" w:eastAsia="Arial" w:hAnsiTheme="majorHAnsi" w:cs="Tahoma"/>
          <w:b/>
          <w:bCs/>
          <w:color w:val="000000" w:themeColor="text1"/>
          <w:sz w:val="20"/>
          <w:szCs w:val="20"/>
        </w:rPr>
        <w:t>cloud platforms</w:t>
      </w:r>
      <w:r w:rsidRPr="009F79A1">
        <w:rPr>
          <w:rFonts w:asciiTheme="majorHAnsi" w:eastAsia="Arial" w:hAnsiTheme="majorHAnsi" w:cs="Tahoma"/>
          <w:color w:val="000000" w:themeColor="text1"/>
          <w:sz w:val="20"/>
          <w:szCs w:val="20"/>
        </w:rPr>
        <w:t xml:space="preserve"> such as </w:t>
      </w:r>
      <w:r w:rsidRPr="009F79A1">
        <w:rPr>
          <w:rFonts w:asciiTheme="majorHAnsi" w:eastAsia="Arial" w:hAnsiTheme="majorHAnsi" w:cs="Tahoma"/>
          <w:b/>
          <w:bCs/>
          <w:color w:val="000000" w:themeColor="text1"/>
          <w:sz w:val="20"/>
          <w:szCs w:val="20"/>
        </w:rPr>
        <w:t>AWS</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b/>
          <w:bCs/>
          <w:color w:val="000000" w:themeColor="text1"/>
          <w:sz w:val="20"/>
          <w:szCs w:val="20"/>
        </w:rPr>
        <w:t>Firebase</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Azure</w:t>
      </w:r>
      <w:r w:rsidRPr="009F79A1">
        <w:rPr>
          <w:rFonts w:asciiTheme="majorHAnsi" w:eastAsia="Arial" w:hAnsiTheme="majorHAnsi" w:cs="Tahoma"/>
          <w:color w:val="000000" w:themeColor="text1"/>
          <w:sz w:val="20"/>
          <w:szCs w:val="20"/>
        </w:rPr>
        <w:t>, optimizing app performance and enabling real-time data synchronization.</w:t>
      </w:r>
    </w:p>
    <w:p w14:paraId="13CA33F8" w14:textId="77777777" w:rsidR="00515AEE" w:rsidRPr="009F79A1" w:rsidRDefault="00515AEE" w:rsidP="00515AEE">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Proficient in </w:t>
      </w:r>
      <w:r w:rsidRPr="009F79A1">
        <w:rPr>
          <w:rFonts w:asciiTheme="majorHAnsi" w:eastAsia="Arial" w:hAnsiTheme="majorHAnsi" w:cs="Tahoma"/>
          <w:b/>
          <w:bCs/>
          <w:color w:val="000000" w:themeColor="text1"/>
          <w:sz w:val="20"/>
          <w:szCs w:val="20"/>
        </w:rPr>
        <w:t>Agile methodologies</w:t>
      </w:r>
      <w:r w:rsidRPr="009F79A1">
        <w:rPr>
          <w:rFonts w:asciiTheme="majorHAnsi" w:eastAsia="Arial" w:hAnsiTheme="majorHAnsi" w:cs="Tahoma"/>
          <w:color w:val="000000" w:themeColor="text1"/>
          <w:sz w:val="20"/>
          <w:szCs w:val="20"/>
        </w:rPr>
        <w:t xml:space="preserve">, particularly </w:t>
      </w:r>
      <w:r w:rsidRPr="009F79A1">
        <w:rPr>
          <w:rFonts w:asciiTheme="majorHAnsi" w:eastAsia="Arial" w:hAnsiTheme="majorHAnsi" w:cs="Tahoma"/>
          <w:b/>
          <w:bCs/>
          <w:color w:val="000000" w:themeColor="text1"/>
          <w:sz w:val="20"/>
          <w:szCs w:val="20"/>
        </w:rPr>
        <w:t>Scrum</w:t>
      </w:r>
      <w:r w:rsidRPr="009F79A1">
        <w:rPr>
          <w:rFonts w:asciiTheme="majorHAnsi" w:eastAsia="Arial" w:hAnsiTheme="majorHAnsi" w:cs="Tahoma"/>
          <w:color w:val="000000" w:themeColor="text1"/>
          <w:sz w:val="20"/>
          <w:szCs w:val="20"/>
        </w:rPr>
        <w:t>, for fast-paced, iterative development, and successful project delivery.</w:t>
      </w:r>
    </w:p>
    <w:p w14:paraId="4F3867B7" w14:textId="77777777" w:rsidR="00515AEE" w:rsidRPr="009F79A1" w:rsidRDefault="00515AEE" w:rsidP="00515AEE">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Strong skills in </w:t>
      </w:r>
      <w:r w:rsidRPr="009F79A1">
        <w:rPr>
          <w:rFonts w:asciiTheme="majorHAnsi" w:eastAsia="Arial" w:hAnsiTheme="majorHAnsi" w:cs="Tahoma"/>
          <w:b/>
          <w:bCs/>
          <w:color w:val="000000" w:themeColor="text1"/>
          <w:sz w:val="20"/>
          <w:szCs w:val="20"/>
        </w:rPr>
        <w:t>UI/UX design</w:t>
      </w:r>
      <w:r w:rsidRPr="009F79A1">
        <w:rPr>
          <w:rFonts w:asciiTheme="majorHAnsi" w:eastAsia="Arial" w:hAnsiTheme="majorHAnsi" w:cs="Tahoma"/>
          <w:color w:val="000000" w:themeColor="text1"/>
          <w:sz w:val="20"/>
          <w:szCs w:val="20"/>
        </w:rPr>
        <w:t xml:space="preserve"> using </w:t>
      </w:r>
      <w:r w:rsidRPr="009F79A1">
        <w:rPr>
          <w:rFonts w:asciiTheme="majorHAnsi" w:eastAsia="Arial" w:hAnsiTheme="majorHAnsi" w:cs="Tahoma"/>
          <w:b/>
          <w:bCs/>
          <w:color w:val="000000" w:themeColor="text1"/>
          <w:sz w:val="20"/>
          <w:szCs w:val="20"/>
        </w:rPr>
        <w:t>SwiftUI</w:t>
      </w:r>
      <w:r w:rsidRPr="009F79A1">
        <w:rPr>
          <w:rFonts w:asciiTheme="majorHAnsi" w:eastAsia="Arial" w:hAnsiTheme="majorHAnsi" w:cs="Tahoma"/>
          <w:color w:val="000000" w:themeColor="text1"/>
          <w:sz w:val="20"/>
          <w:szCs w:val="20"/>
        </w:rPr>
        <w:t xml:space="preserve">, </w:t>
      </w:r>
      <w:proofErr w:type="spellStart"/>
      <w:r w:rsidRPr="009F79A1">
        <w:rPr>
          <w:rFonts w:asciiTheme="majorHAnsi" w:eastAsia="Arial" w:hAnsiTheme="majorHAnsi" w:cs="Tahoma"/>
          <w:b/>
          <w:bCs/>
          <w:color w:val="000000" w:themeColor="text1"/>
          <w:sz w:val="20"/>
          <w:szCs w:val="20"/>
        </w:rPr>
        <w:t>UIKit</w:t>
      </w:r>
      <w:proofErr w:type="spellEnd"/>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Auto Layout</w:t>
      </w:r>
      <w:r w:rsidRPr="009F79A1">
        <w:rPr>
          <w:rFonts w:asciiTheme="majorHAnsi" w:eastAsia="Arial" w:hAnsiTheme="majorHAnsi" w:cs="Tahoma"/>
          <w:color w:val="000000" w:themeColor="text1"/>
          <w:sz w:val="20"/>
          <w:szCs w:val="20"/>
        </w:rPr>
        <w:t>, ensuring intuitive user interfaces and optimal user experience.</w:t>
      </w:r>
    </w:p>
    <w:p w14:paraId="41EFC148" w14:textId="77777777" w:rsidR="00515AEE" w:rsidRPr="009F79A1" w:rsidRDefault="00515AEE" w:rsidP="00515AEE">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Experienced in CI/CD pipeline setup</w:t>
      </w:r>
      <w:r w:rsidRPr="009F79A1">
        <w:rPr>
          <w:rFonts w:asciiTheme="majorHAnsi" w:eastAsia="Arial" w:hAnsiTheme="majorHAnsi" w:cs="Tahoma"/>
          <w:color w:val="000000" w:themeColor="text1"/>
          <w:sz w:val="20"/>
          <w:szCs w:val="20"/>
        </w:rPr>
        <w:t xml:space="preserve"> using </w:t>
      </w:r>
      <w:r w:rsidRPr="009F79A1">
        <w:rPr>
          <w:rFonts w:asciiTheme="majorHAnsi" w:eastAsia="Arial" w:hAnsiTheme="majorHAnsi" w:cs="Tahoma"/>
          <w:b/>
          <w:bCs/>
          <w:color w:val="000000" w:themeColor="text1"/>
          <w:sz w:val="20"/>
          <w:szCs w:val="20"/>
        </w:rPr>
        <w:t>Jenkins</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b/>
          <w:bCs/>
          <w:color w:val="000000" w:themeColor="text1"/>
          <w:sz w:val="20"/>
          <w:szCs w:val="20"/>
        </w:rPr>
        <w:t>Fastlane</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GitHub Actions</w:t>
      </w:r>
      <w:r w:rsidRPr="009F79A1">
        <w:rPr>
          <w:rFonts w:asciiTheme="majorHAnsi" w:eastAsia="Arial" w:hAnsiTheme="majorHAnsi" w:cs="Tahoma"/>
          <w:color w:val="000000" w:themeColor="text1"/>
          <w:sz w:val="20"/>
          <w:szCs w:val="20"/>
        </w:rPr>
        <w:t xml:space="preserve"> to automate deployment and reduce errors.</w:t>
      </w:r>
    </w:p>
    <w:p w14:paraId="25D6ACEB" w14:textId="77777777" w:rsidR="00515AEE" w:rsidRPr="009F79A1" w:rsidRDefault="00515AEE" w:rsidP="00515AEE">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Demonstrated ability to </w:t>
      </w:r>
      <w:r w:rsidRPr="009F79A1">
        <w:rPr>
          <w:rFonts w:asciiTheme="majorHAnsi" w:eastAsia="Arial" w:hAnsiTheme="majorHAnsi" w:cs="Tahoma"/>
          <w:b/>
          <w:bCs/>
          <w:color w:val="000000" w:themeColor="text1"/>
          <w:sz w:val="20"/>
          <w:szCs w:val="20"/>
        </w:rPr>
        <w:t>optimize mobile app performance</w:t>
      </w:r>
      <w:r w:rsidRPr="009F79A1">
        <w:rPr>
          <w:rFonts w:asciiTheme="majorHAnsi" w:eastAsia="Arial" w:hAnsiTheme="majorHAnsi" w:cs="Tahoma"/>
          <w:color w:val="000000" w:themeColor="text1"/>
          <w:sz w:val="20"/>
          <w:szCs w:val="20"/>
        </w:rPr>
        <w:t xml:space="preserve">, improving speed, memory usage, and battery efficiency, resulting in a </w:t>
      </w:r>
      <w:r w:rsidRPr="009F79A1">
        <w:rPr>
          <w:rFonts w:asciiTheme="majorHAnsi" w:eastAsia="Arial" w:hAnsiTheme="majorHAnsi" w:cs="Tahoma"/>
          <w:b/>
          <w:bCs/>
          <w:color w:val="000000" w:themeColor="text1"/>
          <w:sz w:val="20"/>
          <w:szCs w:val="20"/>
        </w:rPr>
        <w:t>25% reduction in load time</w:t>
      </w:r>
      <w:r w:rsidRPr="009F79A1">
        <w:rPr>
          <w:rFonts w:asciiTheme="majorHAnsi" w:eastAsia="Arial" w:hAnsiTheme="majorHAnsi" w:cs="Tahoma"/>
          <w:color w:val="000000" w:themeColor="text1"/>
          <w:sz w:val="20"/>
          <w:szCs w:val="20"/>
        </w:rPr>
        <w:t>.</w:t>
      </w:r>
    </w:p>
    <w:p w14:paraId="37B46AF8" w14:textId="77777777" w:rsidR="00515AEE" w:rsidRPr="009F79A1" w:rsidRDefault="00515AEE" w:rsidP="00515AEE">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Mentored and trained</w:t>
      </w:r>
      <w:r w:rsidRPr="009F79A1">
        <w:rPr>
          <w:rFonts w:asciiTheme="majorHAnsi" w:eastAsia="Arial" w:hAnsiTheme="majorHAnsi" w:cs="Tahoma"/>
          <w:color w:val="000000" w:themeColor="text1"/>
          <w:sz w:val="20"/>
          <w:szCs w:val="20"/>
        </w:rPr>
        <w:t xml:space="preserve"> junior developers, improving team productivity and enhancing code quality across multiple projects.</w:t>
      </w:r>
    </w:p>
    <w:p w14:paraId="7E2FDE8C" w14:textId="1F787D65" w:rsidR="00515AEE" w:rsidRPr="009F79A1" w:rsidRDefault="00515AEE" w:rsidP="00515AEE">
      <w:pPr>
        <w:pStyle w:val="ListParagraph"/>
        <w:numPr>
          <w:ilvl w:val="0"/>
          <w:numId w:val="81"/>
        </w:numPr>
        <w:spacing w:after="20"/>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Adept at </w:t>
      </w:r>
      <w:r w:rsidRPr="009F79A1">
        <w:rPr>
          <w:rFonts w:asciiTheme="majorHAnsi" w:eastAsia="Arial" w:hAnsiTheme="majorHAnsi" w:cs="Tahoma"/>
          <w:b/>
          <w:bCs/>
          <w:color w:val="000000" w:themeColor="text1"/>
          <w:sz w:val="20"/>
          <w:szCs w:val="20"/>
        </w:rPr>
        <w:t>integrating third-party services</w:t>
      </w:r>
      <w:r w:rsidRPr="009F79A1">
        <w:rPr>
          <w:rFonts w:asciiTheme="majorHAnsi" w:eastAsia="Arial" w:hAnsiTheme="majorHAnsi" w:cs="Tahoma"/>
          <w:color w:val="000000" w:themeColor="text1"/>
          <w:sz w:val="20"/>
          <w:szCs w:val="20"/>
        </w:rPr>
        <w:t xml:space="preserve"> (e.g., </w:t>
      </w:r>
      <w:r w:rsidRPr="009F79A1">
        <w:rPr>
          <w:rFonts w:asciiTheme="majorHAnsi" w:eastAsia="Arial" w:hAnsiTheme="majorHAnsi" w:cs="Tahoma"/>
          <w:b/>
          <w:bCs/>
          <w:color w:val="000000" w:themeColor="text1"/>
          <w:sz w:val="20"/>
          <w:szCs w:val="20"/>
        </w:rPr>
        <w:t>PayPal</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b/>
          <w:bCs/>
          <w:color w:val="000000" w:themeColor="text1"/>
          <w:sz w:val="20"/>
          <w:szCs w:val="20"/>
        </w:rPr>
        <w:t>Stripe</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b/>
          <w:bCs/>
          <w:color w:val="000000" w:themeColor="text1"/>
          <w:sz w:val="20"/>
          <w:szCs w:val="20"/>
        </w:rPr>
        <w:t>WebRTC</w:t>
      </w:r>
      <w:r w:rsidRPr="009F79A1">
        <w:rPr>
          <w:rFonts w:asciiTheme="majorHAnsi" w:eastAsia="Arial" w:hAnsiTheme="majorHAnsi" w:cs="Tahoma"/>
          <w:color w:val="000000" w:themeColor="text1"/>
          <w:sz w:val="20"/>
          <w:szCs w:val="20"/>
        </w:rPr>
        <w:t xml:space="preserve">) to enhance app functionality, including </w:t>
      </w:r>
      <w:r w:rsidRPr="009F79A1">
        <w:rPr>
          <w:rFonts w:asciiTheme="majorHAnsi" w:eastAsia="Arial" w:hAnsiTheme="majorHAnsi" w:cs="Tahoma"/>
          <w:b/>
          <w:bCs/>
          <w:color w:val="000000" w:themeColor="text1"/>
          <w:sz w:val="20"/>
          <w:szCs w:val="20"/>
        </w:rPr>
        <w:t>payment gateways</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real-time communications</w:t>
      </w:r>
      <w:r w:rsidRPr="009F79A1">
        <w:rPr>
          <w:rFonts w:asciiTheme="majorHAnsi" w:eastAsia="Arial" w:hAnsiTheme="majorHAnsi" w:cs="Tahoma"/>
          <w:color w:val="000000" w:themeColor="text1"/>
          <w:sz w:val="20"/>
          <w:szCs w:val="20"/>
        </w:rPr>
        <w:t>.</w:t>
      </w:r>
    </w:p>
    <w:p w14:paraId="630E125E" w14:textId="77777777" w:rsidR="0072201F" w:rsidRPr="009F79A1" w:rsidRDefault="0072201F" w:rsidP="000E6990">
      <w:pPr>
        <w:spacing w:after="60"/>
        <w:rPr>
          <w:rFonts w:asciiTheme="majorHAnsi" w:eastAsia="Arial" w:hAnsiTheme="majorHAnsi" w:cs="Tahoma"/>
          <w:b/>
          <w:bCs/>
          <w:color w:val="000000" w:themeColor="text1"/>
          <w:sz w:val="12"/>
          <w:szCs w:val="12"/>
        </w:rPr>
      </w:pPr>
      <w:bookmarkStart w:id="2" w:name="OLE_LINK3"/>
    </w:p>
    <w:p w14:paraId="5F37F806" w14:textId="3AA39EF0" w:rsidR="000E6990" w:rsidRPr="009F79A1" w:rsidRDefault="000E6990" w:rsidP="000E6990">
      <w:pPr>
        <w:spacing w:after="60"/>
        <w:rPr>
          <w:rFonts w:asciiTheme="majorHAnsi" w:eastAsia="Arial" w:hAnsiTheme="majorHAnsi" w:cs="Tahoma"/>
          <w:b/>
          <w:bCs/>
          <w:color w:val="000000" w:themeColor="text1"/>
        </w:rPr>
      </w:pPr>
      <w:r w:rsidRPr="009F79A1">
        <w:rPr>
          <w:rFonts w:asciiTheme="majorHAnsi" w:eastAsia="Arial" w:hAnsiTheme="majorHAnsi" w:cs="Tahoma"/>
          <w:b/>
          <w:bCs/>
          <w:color w:val="000000" w:themeColor="text1"/>
        </w:rPr>
        <w:t>Skills &amp; Tools</w:t>
      </w:r>
      <w:r w:rsidR="00D36118" w:rsidRPr="009F79A1">
        <w:rPr>
          <w:rFonts w:asciiTheme="majorHAnsi" w:eastAsia="Arial" w:hAnsiTheme="majorHAnsi" w:cs="Tahoma"/>
          <w:b/>
          <w:bCs/>
          <w:color w:val="000000" w:themeColor="text1"/>
          <w:u w:val="single"/>
        </w:rPr>
        <w:t xml:space="preserve">                                                                                                                                                                             </w:t>
      </w:r>
      <w:proofErr w:type="gramStart"/>
      <w:r w:rsidR="00D36118" w:rsidRPr="009F79A1">
        <w:rPr>
          <w:rFonts w:asciiTheme="majorHAnsi" w:eastAsia="Arial" w:hAnsiTheme="majorHAnsi" w:cs="Tahoma"/>
          <w:b/>
          <w:bCs/>
          <w:color w:val="000000" w:themeColor="text1"/>
          <w:u w:val="single"/>
        </w:rPr>
        <w:t xml:space="preserve">  </w:t>
      </w:r>
      <w:r w:rsidR="00D36118" w:rsidRPr="009F79A1">
        <w:rPr>
          <w:rFonts w:asciiTheme="majorHAnsi" w:eastAsia="Arial" w:hAnsiTheme="majorHAnsi" w:cs="Tahoma"/>
          <w:b/>
          <w:bCs/>
          <w:color w:val="FFFFFF" w:themeColor="background1"/>
          <w:u w:val="single"/>
        </w:rPr>
        <w:t>.</w:t>
      </w:r>
      <w:proofErr w:type="gramEnd"/>
    </w:p>
    <w:p w14:paraId="46CDAA76" w14:textId="1DF81738" w:rsidR="00A86F87" w:rsidRPr="009F79A1" w:rsidRDefault="000E6990" w:rsidP="00153DB3">
      <w:pPr>
        <w:spacing w:line="276" w:lineRule="auto"/>
        <w:rPr>
          <w:rFonts w:asciiTheme="majorHAnsi" w:eastAsia="Arial" w:hAnsiTheme="majorHAnsi" w:cs="Tahoma"/>
          <w:color w:val="000000" w:themeColor="text1"/>
          <w:sz w:val="20"/>
          <w:szCs w:val="20"/>
        </w:rPr>
      </w:pPr>
      <w:r w:rsidRPr="009F79A1">
        <w:rPr>
          <w:rFonts w:asciiTheme="majorHAnsi" w:hAnsiTheme="majorHAnsi"/>
        </w:rPr>
        <w:t>Languages: Swift (Advanced), Objective-C (Advanced), Java, Dart</w:t>
      </w:r>
      <w:r w:rsidRPr="009F79A1">
        <w:rPr>
          <w:rFonts w:asciiTheme="majorHAnsi" w:hAnsiTheme="majorHAnsi"/>
        </w:rPr>
        <w:br/>
      </w:r>
      <w:r w:rsidRPr="009F79A1">
        <w:rPr>
          <w:rFonts w:asciiTheme="majorHAnsi" w:hAnsiTheme="majorHAnsi"/>
        </w:rPr>
        <w:br/>
        <w:t>Additional Expertise: Core Animation, Apple Human Interface Guidelines (HIG), Offline Storage (Core Data, Realm, SQLite), Performance &amp; Memory Tuning with Instruments &amp; Shark, Benchmarking &amp; Optimization, Version Control (Git, Mercurial, SVN).</w:t>
      </w:r>
    </w:p>
    <w:p w14:paraId="6AD8FE57" w14:textId="3958C394" w:rsidR="00A86F87" w:rsidRPr="009F79A1" w:rsidRDefault="00D32FA3" w:rsidP="00A86F87">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Frameworks &amp; Libraries</w:t>
      </w:r>
      <w:r w:rsidR="000E6990" w:rsidRPr="009F79A1">
        <w:rPr>
          <w:rFonts w:asciiTheme="majorHAnsi" w:eastAsia="Arial" w:hAnsiTheme="majorHAnsi" w:cs="Tahoma"/>
          <w:color w:val="000000" w:themeColor="text1"/>
          <w:sz w:val="20"/>
          <w:szCs w:val="20"/>
        </w:rPr>
        <w:t>:</w:t>
      </w:r>
      <w:r w:rsidR="00153DB3" w:rsidRPr="009F79A1">
        <w:rPr>
          <w:rFonts w:asciiTheme="majorHAnsi" w:eastAsia="Arial" w:hAnsiTheme="majorHAnsi" w:cs="Tahoma"/>
          <w:color w:val="000000" w:themeColor="text1"/>
          <w:sz w:val="20"/>
          <w:szCs w:val="20"/>
        </w:rPr>
        <w:t xml:space="preserve"> </w:t>
      </w:r>
      <w:r w:rsidR="00B94095" w:rsidRPr="009F79A1">
        <w:rPr>
          <w:rFonts w:asciiTheme="majorHAnsi" w:eastAsia="Arial" w:hAnsiTheme="majorHAnsi" w:cs="Tahoma"/>
          <w:color w:val="000000" w:themeColor="text1"/>
          <w:sz w:val="20"/>
          <w:szCs w:val="20"/>
        </w:rPr>
        <w:t xml:space="preserve">SwiftUI, </w:t>
      </w:r>
      <w:proofErr w:type="spellStart"/>
      <w:r w:rsidR="00B94095" w:rsidRPr="009F79A1">
        <w:rPr>
          <w:rFonts w:asciiTheme="majorHAnsi" w:eastAsia="Arial" w:hAnsiTheme="majorHAnsi" w:cs="Tahoma"/>
          <w:color w:val="000000" w:themeColor="text1"/>
          <w:sz w:val="20"/>
          <w:szCs w:val="20"/>
        </w:rPr>
        <w:t>UIKit</w:t>
      </w:r>
      <w:proofErr w:type="spellEnd"/>
      <w:r w:rsidR="00D4673E" w:rsidRPr="009F79A1">
        <w:rPr>
          <w:rFonts w:asciiTheme="majorHAnsi" w:eastAsia="Arial" w:hAnsiTheme="majorHAnsi" w:cs="Tahoma"/>
          <w:color w:val="000000" w:themeColor="text1"/>
          <w:sz w:val="20"/>
          <w:szCs w:val="20"/>
        </w:rPr>
        <w:t xml:space="preserve">, </w:t>
      </w:r>
      <w:r w:rsidR="004D75A9" w:rsidRPr="009F79A1">
        <w:rPr>
          <w:rFonts w:asciiTheme="majorHAnsi" w:eastAsia="Arial" w:hAnsiTheme="majorHAnsi" w:cs="Tahoma"/>
          <w:color w:val="000000" w:themeColor="text1"/>
          <w:sz w:val="20"/>
          <w:szCs w:val="20"/>
        </w:rPr>
        <w:t xml:space="preserve">Cocoa Touch, </w:t>
      </w:r>
      <w:r w:rsidR="00D4673E" w:rsidRPr="009F79A1">
        <w:rPr>
          <w:rFonts w:asciiTheme="majorHAnsi" w:eastAsia="Arial" w:hAnsiTheme="majorHAnsi" w:cs="Tahoma"/>
          <w:color w:val="000000" w:themeColor="text1"/>
          <w:sz w:val="20"/>
          <w:szCs w:val="20"/>
        </w:rPr>
        <w:t>Foundation</w:t>
      </w:r>
      <w:r w:rsidR="00B94095" w:rsidRPr="009F79A1">
        <w:rPr>
          <w:rFonts w:asciiTheme="majorHAnsi" w:eastAsia="Arial" w:hAnsiTheme="majorHAnsi" w:cs="Tahoma"/>
          <w:color w:val="000000" w:themeColor="text1"/>
          <w:sz w:val="20"/>
          <w:szCs w:val="20"/>
        </w:rPr>
        <w:t xml:space="preserve">, </w:t>
      </w:r>
      <w:r w:rsidR="000B0A7A" w:rsidRPr="009F79A1">
        <w:rPr>
          <w:rFonts w:asciiTheme="majorHAnsi" w:eastAsia="Arial" w:hAnsiTheme="majorHAnsi" w:cs="Tahoma"/>
          <w:color w:val="000000" w:themeColor="text1"/>
          <w:sz w:val="20"/>
          <w:szCs w:val="20"/>
        </w:rPr>
        <w:t xml:space="preserve">Reactive </w:t>
      </w:r>
      <w:r w:rsidR="008C4B18" w:rsidRPr="009F79A1">
        <w:rPr>
          <w:rFonts w:asciiTheme="majorHAnsi" w:eastAsia="Arial" w:hAnsiTheme="majorHAnsi" w:cs="Tahoma"/>
          <w:color w:val="000000" w:themeColor="text1"/>
          <w:sz w:val="20"/>
          <w:szCs w:val="20"/>
        </w:rPr>
        <w:t>frameworks (</w:t>
      </w:r>
      <w:r w:rsidR="00B94095" w:rsidRPr="009F79A1">
        <w:rPr>
          <w:rFonts w:asciiTheme="majorHAnsi" w:eastAsia="Arial" w:hAnsiTheme="majorHAnsi" w:cs="Tahoma"/>
          <w:color w:val="000000" w:themeColor="text1"/>
          <w:sz w:val="20"/>
          <w:szCs w:val="20"/>
        </w:rPr>
        <w:t xml:space="preserve">Combine, </w:t>
      </w:r>
      <w:proofErr w:type="spellStart"/>
      <w:r w:rsidR="00B94095" w:rsidRPr="009F79A1">
        <w:rPr>
          <w:rFonts w:asciiTheme="majorHAnsi" w:eastAsia="Arial" w:hAnsiTheme="majorHAnsi" w:cs="Tahoma"/>
          <w:color w:val="000000" w:themeColor="text1"/>
          <w:sz w:val="20"/>
          <w:szCs w:val="20"/>
        </w:rPr>
        <w:t>RxSwift</w:t>
      </w:r>
      <w:proofErr w:type="spellEnd"/>
      <w:r w:rsidR="000B0A7A" w:rsidRPr="009F79A1">
        <w:rPr>
          <w:rFonts w:asciiTheme="majorHAnsi" w:eastAsia="Arial" w:hAnsiTheme="majorHAnsi" w:cs="Tahoma"/>
          <w:color w:val="000000" w:themeColor="text1"/>
          <w:sz w:val="20"/>
          <w:szCs w:val="20"/>
        </w:rPr>
        <w:t>)</w:t>
      </w:r>
      <w:r w:rsidR="00B94095" w:rsidRPr="009F79A1">
        <w:rPr>
          <w:rFonts w:asciiTheme="majorHAnsi" w:eastAsia="Arial" w:hAnsiTheme="majorHAnsi" w:cs="Tahoma"/>
          <w:color w:val="000000" w:themeColor="text1"/>
          <w:sz w:val="20"/>
          <w:szCs w:val="20"/>
        </w:rPr>
        <w:t xml:space="preserve">, Core Location, AV Foundation, </w:t>
      </w:r>
      <w:proofErr w:type="spellStart"/>
      <w:r w:rsidR="00B94095" w:rsidRPr="009F79A1">
        <w:rPr>
          <w:rFonts w:asciiTheme="majorHAnsi" w:eastAsia="Arial" w:hAnsiTheme="majorHAnsi" w:cs="Tahoma"/>
          <w:color w:val="000000" w:themeColor="text1"/>
          <w:sz w:val="20"/>
          <w:szCs w:val="20"/>
        </w:rPr>
        <w:t>URLSession</w:t>
      </w:r>
      <w:proofErr w:type="spellEnd"/>
      <w:r w:rsidR="00B94095" w:rsidRPr="009F79A1">
        <w:rPr>
          <w:rFonts w:asciiTheme="majorHAnsi" w:eastAsia="Arial" w:hAnsiTheme="majorHAnsi" w:cs="Tahoma"/>
          <w:color w:val="000000" w:themeColor="text1"/>
          <w:sz w:val="20"/>
          <w:szCs w:val="20"/>
        </w:rPr>
        <w:t xml:space="preserve">, Core Data, Realm, </w:t>
      </w:r>
      <w:proofErr w:type="spellStart"/>
      <w:r w:rsidR="00B94095" w:rsidRPr="009F79A1">
        <w:rPr>
          <w:rFonts w:asciiTheme="majorHAnsi" w:eastAsia="Arial" w:hAnsiTheme="majorHAnsi" w:cs="Tahoma"/>
          <w:color w:val="000000" w:themeColor="text1"/>
          <w:sz w:val="20"/>
          <w:szCs w:val="20"/>
        </w:rPr>
        <w:t>MapKit</w:t>
      </w:r>
      <w:proofErr w:type="spellEnd"/>
      <w:r w:rsidR="0051329A" w:rsidRPr="009F79A1">
        <w:rPr>
          <w:rFonts w:asciiTheme="majorHAnsi" w:eastAsia="Arial" w:hAnsiTheme="majorHAnsi" w:cs="Tahoma"/>
          <w:color w:val="000000" w:themeColor="text1"/>
          <w:sz w:val="20"/>
          <w:szCs w:val="20"/>
        </w:rPr>
        <w:t xml:space="preserve">, </w:t>
      </w:r>
      <w:proofErr w:type="spellStart"/>
      <w:r w:rsidR="0051329A" w:rsidRPr="009F79A1">
        <w:rPr>
          <w:rFonts w:asciiTheme="majorHAnsi" w:eastAsia="Arial" w:hAnsiTheme="majorHAnsi" w:cs="Tahoma"/>
          <w:color w:val="000000" w:themeColor="text1"/>
          <w:sz w:val="20"/>
          <w:szCs w:val="20"/>
        </w:rPr>
        <w:t>TrustKit</w:t>
      </w:r>
      <w:proofErr w:type="spellEnd"/>
      <w:r w:rsidR="0051329A" w:rsidRPr="009F79A1">
        <w:rPr>
          <w:rFonts w:asciiTheme="majorHAnsi" w:eastAsia="Arial" w:hAnsiTheme="majorHAnsi" w:cs="Tahoma"/>
          <w:color w:val="000000" w:themeColor="text1"/>
          <w:sz w:val="20"/>
          <w:szCs w:val="20"/>
        </w:rPr>
        <w:t xml:space="preserve">, </w:t>
      </w:r>
      <w:proofErr w:type="spellStart"/>
      <w:r w:rsidR="0051329A" w:rsidRPr="009F79A1">
        <w:rPr>
          <w:rFonts w:asciiTheme="majorHAnsi" w:eastAsia="Arial" w:hAnsiTheme="majorHAnsi" w:cs="Tahoma"/>
          <w:color w:val="000000" w:themeColor="text1"/>
          <w:sz w:val="20"/>
          <w:szCs w:val="20"/>
        </w:rPr>
        <w:t>Alamofire</w:t>
      </w:r>
      <w:proofErr w:type="spellEnd"/>
      <w:r w:rsidR="0051329A" w:rsidRPr="009F79A1">
        <w:rPr>
          <w:rFonts w:asciiTheme="majorHAnsi" w:eastAsia="Arial" w:hAnsiTheme="majorHAnsi" w:cs="Tahoma"/>
          <w:color w:val="000000" w:themeColor="text1"/>
          <w:sz w:val="20"/>
          <w:szCs w:val="20"/>
        </w:rPr>
        <w:t xml:space="preserve">, </w:t>
      </w:r>
      <w:proofErr w:type="spellStart"/>
      <w:r w:rsidR="0051329A" w:rsidRPr="009F79A1">
        <w:rPr>
          <w:rFonts w:asciiTheme="majorHAnsi" w:eastAsia="Arial" w:hAnsiTheme="majorHAnsi" w:cs="Tahoma"/>
          <w:color w:val="000000" w:themeColor="text1"/>
          <w:sz w:val="20"/>
          <w:szCs w:val="20"/>
        </w:rPr>
        <w:t>InAppPurchase</w:t>
      </w:r>
      <w:proofErr w:type="spellEnd"/>
      <w:r w:rsidR="00B94095" w:rsidRPr="009F79A1">
        <w:rPr>
          <w:rFonts w:asciiTheme="majorHAnsi" w:eastAsia="Arial" w:hAnsiTheme="majorHAnsi" w:cs="Tahoma"/>
          <w:color w:val="000000" w:themeColor="text1"/>
          <w:sz w:val="20"/>
          <w:szCs w:val="20"/>
        </w:rPr>
        <w:t xml:space="preserve">, HealthKit, WebRTC, Core Animation, </w:t>
      </w:r>
      <w:proofErr w:type="spellStart"/>
      <w:r w:rsidR="00B94095" w:rsidRPr="009F79A1">
        <w:rPr>
          <w:rFonts w:asciiTheme="majorHAnsi" w:eastAsia="Arial" w:hAnsiTheme="majorHAnsi" w:cs="Tahoma"/>
          <w:color w:val="000000" w:themeColor="text1"/>
          <w:sz w:val="20"/>
          <w:szCs w:val="20"/>
        </w:rPr>
        <w:t>SpriteKit</w:t>
      </w:r>
      <w:proofErr w:type="spellEnd"/>
      <w:r w:rsidR="00B94095" w:rsidRPr="009F79A1">
        <w:rPr>
          <w:rFonts w:asciiTheme="majorHAnsi" w:eastAsia="Arial" w:hAnsiTheme="majorHAnsi" w:cs="Tahoma"/>
          <w:color w:val="000000" w:themeColor="text1"/>
          <w:sz w:val="20"/>
          <w:szCs w:val="20"/>
        </w:rPr>
        <w:t>.</w:t>
      </w:r>
    </w:p>
    <w:p w14:paraId="2A56C2AE" w14:textId="178702E3" w:rsidR="00BA19C8" w:rsidRPr="009F79A1" w:rsidRDefault="00FE2151" w:rsidP="00A86F87">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Multithreading &amp; Concurrency</w:t>
      </w:r>
      <w:r w:rsidR="00BA19C8"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color w:val="000000" w:themeColor="text1"/>
          <w:sz w:val="20"/>
          <w:szCs w:val="20"/>
        </w:rPr>
        <w:t xml:space="preserve">Grand Central Dispatch (GCD), Operation Queues, </w:t>
      </w:r>
      <w:proofErr w:type="spellStart"/>
      <w:r w:rsidRPr="009F79A1">
        <w:rPr>
          <w:rFonts w:asciiTheme="majorHAnsi" w:eastAsia="Arial" w:hAnsiTheme="majorHAnsi" w:cs="Tahoma"/>
          <w:color w:val="000000" w:themeColor="text1"/>
          <w:sz w:val="20"/>
          <w:szCs w:val="20"/>
        </w:rPr>
        <w:t>NSOperation</w:t>
      </w:r>
      <w:proofErr w:type="spellEnd"/>
      <w:r w:rsidRPr="009F79A1">
        <w:rPr>
          <w:rFonts w:asciiTheme="majorHAnsi" w:eastAsia="Arial" w:hAnsiTheme="majorHAnsi" w:cs="Tahoma"/>
          <w:color w:val="000000" w:themeColor="text1"/>
          <w:sz w:val="20"/>
          <w:szCs w:val="20"/>
        </w:rPr>
        <w:t>, Async/Await (Swift 5+).</w:t>
      </w:r>
    </w:p>
    <w:p w14:paraId="283D1797" w14:textId="7F33E0B5" w:rsidR="00A722C9" w:rsidRPr="009F79A1" w:rsidRDefault="00A722C9" w:rsidP="00A86F87">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lastRenderedPageBreak/>
        <w:t>Dependency Manager</w:t>
      </w:r>
      <w:r w:rsidRPr="009F79A1">
        <w:rPr>
          <w:rFonts w:asciiTheme="majorHAnsi" w:eastAsia="Arial" w:hAnsiTheme="majorHAnsi" w:cs="Tahoma"/>
          <w:color w:val="000000" w:themeColor="text1"/>
          <w:sz w:val="20"/>
          <w:szCs w:val="20"/>
        </w:rPr>
        <w:t xml:space="preserve">: </w:t>
      </w:r>
      <w:proofErr w:type="spellStart"/>
      <w:r w:rsidR="00A22FAC" w:rsidRPr="009F79A1">
        <w:rPr>
          <w:rFonts w:asciiTheme="majorHAnsi" w:eastAsia="Arial" w:hAnsiTheme="majorHAnsi" w:cs="Tahoma"/>
          <w:color w:val="000000" w:themeColor="text1"/>
          <w:sz w:val="20"/>
          <w:szCs w:val="20"/>
        </w:rPr>
        <w:t>CocoaPods</w:t>
      </w:r>
      <w:proofErr w:type="spellEnd"/>
      <w:r w:rsidR="00A22FAC" w:rsidRPr="009F79A1">
        <w:rPr>
          <w:rFonts w:asciiTheme="majorHAnsi" w:eastAsia="Arial" w:hAnsiTheme="majorHAnsi" w:cs="Tahoma"/>
          <w:color w:val="000000" w:themeColor="text1"/>
          <w:sz w:val="20"/>
          <w:szCs w:val="20"/>
        </w:rPr>
        <w:t>, Carthage, Swift Package Manager</w:t>
      </w:r>
      <w:r w:rsidRPr="009F79A1">
        <w:rPr>
          <w:rFonts w:asciiTheme="majorHAnsi" w:eastAsia="Arial" w:hAnsiTheme="majorHAnsi" w:cs="Tahoma"/>
          <w:color w:val="000000" w:themeColor="text1"/>
          <w:sz w:val="20"/>
          <w:szCs w:val="20"/>
        </w:rPr>
        <w:t>.</w:t>
      </w:r>
    </w:p>
    <w:p w14:paraId="4D23E368" w14:textId="3583EE68" w:rsidR="00DC2BE0" w:rsidRPr="009F79A1" w:rsidRDefault="00DC2BE0" w:rsidP="00A86F87">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IDEs</w:t>
      </w:r>
      <w:r w:rsidRPr="009F79A1">
        <w:rPr>
          <w:rFonts w:asciiTheme="majorHAnsi" w:eastAsia="Arial" w:hAnsiTheme="majorHAnsi" w:cs="Tahoma"/>
          <w:color w:val="000000" w:themeColor="text1"/>
          <w:sz w:val="20"/>
          <w:szCs w:val="20"/>
        </w:rPr>
        <w:t xml:space="preserve">: Xcode, </w:t>
      </w:r>
      <w:r w:rsidR="00071570" w:rsidRPr="009F79A1">
        <w:rPr>
          <w:rFonts w:asciiTheme="majorHAnsi" w:eastAsia="Arial" w:hAnsiTheme="majorHAnsi" w:cs="Tahoma"/>
          <w:color w:val="000000" w:themeColor="text1"/>
          <w:sz w:val="20"/>
          <w:szCs w:val="20"/>
        </w:rPr>
        <w:t>VS Code</w:t>
      </w:r>
      <w:r w:rsidRPr="009F79A1">
        <w:rPr>
          <w:rFonts w:asciiTheme="majorHAnsi" w:eastAsia="Arial" w:hAnsiTheme="majorHAnsi" w:cs="Tahoma"/>
          <w:color w:val="000000" w:themeColor="text1"/>
          <w:sz w:val="20"/>
          <w:szCs w:val="20"/>
        </w:rPr>
        <w:t>.</w:t>
      </w:r>
    </w:p>
    <w:p w14:paraId="06C5DB31" w14:textId="658EDE4F" w:rsidR="00B514FC" w:rsidRPr="009F79A1" w:rsidRDefault="00B514FC" w:rsidP="00A86F87">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Cloud Platforms</w:t>
      </w:r>
      <w:r w:rsidRPr="009F79A1">
        <w:rPr>
          <w:rFonts w:asciiTheme="majorHAnsi" w:eastAsia="Arial" w:hAnsiTheme="majorHAnsi" w:cs="Tahoma"/>
          <w:color w:val="000000" w:themeColor="text1"/>
          <w:sz w:val="20"/>
          <w:szCs w:val="20"/>
        </w:rPr>
        <w:t>: Firebase, AWS.</w:t>
      </w:r>
    </w:p>
    <w:p w14:paraId="46992AF8" w14:textId="258044DB" w:rsidR="006371FD" w:rsidRPr="009F79A1" w:rsidRDefault="006371FD" w:rsidP="00A86F87">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Mobile SDK</w:t>
      </w:r>
      <w:r w:rsidRPr="009F79A1">
        <w:rPr>
          <w:rFonts w:asciiTheme="majorHAnsi" w:eastAsia="Arial" w:hAnsiTheme="majorHAnsi" w:cs="Tahoma"/>
          <w:color w:val="000000" w:themeColor="text1"/>
          <w:sz w:val="20"/>
          <w:szCs w:val="20"/>
        </w:rPr>
        <w:t xml:space="preserve">: </w:t>
      </w:r>
      <w:proofErr w:type="gramStart"/>
      <w:r w:rsidRPr="009F79A1">
        <w:rPr>
          <w:rFonts w:asciiTheme="majorHAnsi" w:eastAsia="Arial" w:hAnsiTheme="majorHAnsi" w:cs="Tahoma"/>
          <w:color w:val="000000" w:themeColor="text1"/>
          <w:sz w:val="20"/>
          <w:szCs w:val="20"/>
        </w:rPr>
        <w:t xml:space="preserve">iOS, </w:t>
      </w:r>
      <w:r w:rsidR="007A11E2" w:rsidRPr="009F79A1">
        <w:rPr>
          <w:rFonts w:asciiTheme="majorHAnsi" w:eastAsia="Arial" w:hAnsiTheme="majorHAnsi" w:cs="Tahoma"/>
          <w:color w:val="000000" w:themeColor="text1"/>
          <w:sz w:val="20"/>
          <w:szCs w:val="20"/>
        </w:rPr>
        <w:t xml:space="preserve"> React</w:t>
      </w:r>
      <w:proofErr w:type="gramEnd"/>
      <w:r w:rsidR="007A11E2" w:rsidRPr="009F79A1">
        <w:rPr>
          <w:rFonts w:asciiTheme="majorHAnsi" w:eastAsia="Arial" w:hAnsiTheme="majorHAnsi" w:cs="Tahoma"/>
          <w:color w:val="000000" w:themeColor="text1"/>
          <w:sz w:val="20"/>
          <w:szCs w:val="20"/>
        </w:rPr>
        <w:t xml:space="preserve"> Native</w:t>
      </w:r>
      <w:r w:rsidR="00D80A6F" w:rsidRPr="009F79A1">
        <w:rPr>
          <w:rFonts w:asciiTheme="majorHAnsi" w:eastAsia="Arial" w:hAnsiTheme="majorHAnsi" w:cs="Tahoma"/>
          <w:color w:val="000000" w:themeColor="text1"/>
          <w:sz w:val="20"/>
          <w:szCs w:val="20"/>
        </w:rPr>
        <w:t>, Flutter</w:t>
      </w:r>
      <w:r w:rsidR="00A22FAC" w:rsidRPr="009F79A1">
        <w:rPr>
          <w:rFonts w:asciiTheme="majorHAnsi" w:eastAsia="Arial" w:hAnsiTheme="majorHAnsi" w:cs="Tahoma"/>
          <w:color w:val="000000" w:themeColor="text1"/>
          <w:sz w:val="20"/>
          <w:szCs w:val="20"/>
        </w:rPr>
        <w:t>, Google Maps, Firebase, Stripe, PayPal</w:t>
      </w:r>
      <w:r w:rsidRPr="009F79A1">
        <w:rPr>
          <w:rFonts w:asciiTheme="majorHAnsi" w:eastAsia="Arial" w:hAnsiTheme="majorHAnsi" w:cs="Tahoma"/>
          <w:color w:val="000000" w:themeColor="text1"/>
          <w:sz w:val="20"/>
          <w:szCs w:val="20"/>
        </w:rPr>
        <w:t>.</w:t>
      </w:r>
      <w:r w:rsidR="00B348A7" w:rsidRPr="009F79A1">
        <w:rPr>
          <w:rFonts w:asciiTheme="majorHAnsi" w:eastAsia="Arial" w:hAnsiTheme="majorHAnsi" w:cs="Tahoma"/>
          <w:color w:val="000000" w:themeColor="text1"/>
          <w:sz w:val="20"/>
          <w:szCs w:val="20"/>
        </w:rPr>
        <w:t xml:space="preserve"> Developed one macOS application using SwiftUI.</w:t>
      </w:r>
    </w:p>
    <w:p w14:paraId="5BC701E1" w14:textId="05038445" w:rsidR="006371FD" w:rsidRPr="009F79A1" w:rsidRDefault="00A22FAC" w:rsidP="006371FD">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Architecture &amp; Design Patterns</w:t>
      </w:r>
      <w:r w:rsidR="006371FD"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color w:val="000000" w:themeColor="text1"/>
          <w:sz w:val="20"/>
          <w:szCs w:val="20"/>
        </w:rPr>
        <w:t>MVC, MVVM, VIPER, Clean Architecture, SOLID Principles, Singleton, Observer, Delegate</w:t>
      </w:r>
      <w:r w:rsidR="006371FD" w:rsidRPr="009F79A1">
        <w:rPr>
          <w:rFonts w:asciiTheme="majorHAnsi" w:eastAsia="Arial" w:hAnsiTheme="majorHAnsi" w:cs="Tahoma"/>
          <w:color w:val="000000" w:themeColor="text1"/>
          <w:sz w:val="20"/>
          <w:szCs w:val="20"/>
        </w:rPr>
        <w:t>.</w:t>
      </w:r>
    </w:p>
    <w:p w14:paraId="7CA00A26" w14:textId="5E9C1390" w:rsidR="006371FD" w:rsidRPr="009F79A1" w:rsidRDefault="00A22FAC" w:rsidP="006371FD">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Testing &amp; CI/CD</w:t>
      </w:r>
      <w:r w:rsidR="006371FD" w:rsidRPr="009F79A1">
        <w:rPr>
          <w:rFonts w:asciiTheme="majorHAnsi" w:eastAsia="Arial" w:hAnsiTheme="majorHAnsi" w:cs="Tahoma"/>
          <w:color w:val="000000" w:themeColor="text1"/>
          <w:sz w:val="20"/>
          <w:szCs w:val="20"/>
        </w:rPr>
        <w:t xml:space="preserve">: Unit Testing, </w:t>
      </w:r>
      <w:proofErr w:type="spellStart"/>
      <w:r w:rsidRPr="009F79A1">
        <w:rPr>
          <w:rFonts w:asciiTheme="majorHAnsi" w:eastAsia="Arial" w:hAnsiTheme="majorHAnsi" w:cs="Tahoma"/>
          <w:color w:val="000000" w:themeColor="text1"/>
          <w:sz w:val="20"/>
          <w:szCs w:val="20"/>
        </w:rPr>
        <w:t>XCTest</w:t>
      </w:r>
      <w:proofErr w:type="spellEnd"/>
      <w:r w:rsidR="002758C5" w:rsidRPr="009F79A1">
        <w:rPr>
          <w:rFonts w:asciiTheme="majorHAnsi" w:eastAsia="Arial" w:hAnsiTheme="majorHAnsi" w:cs="Tahoma"/>
          <w:color w:val="000000" w:themeColor="text1"/>
          <w:sz w:val="20"/>
          <w:szCs w:val="20"/>
        </w:rPr>
        <w:t xml:space="preserve">, </w:t>
      </w:r>
      <w:proofErr w:type="spellStart"/>
      <w:r w:rsidR="002758C5" w:rsidRPr="009F79A1">
        <w:rPr>
          <w:rFonts w:asciiTheme="majorHAnsi" w:eastAsia="Arial" w:hAnsiTheme="majorHAnsi" w:cs="Tahoma"/>
          <w:color w:val="000000" w:themeColor="text1"/>
          <w:sz w:val="20"/>
          <w:szCs w:val="20"/>
        </w:rPr>
        <w:t>XCUITest</w:t>
      </w:r>
      <w:proofErr w:type="spellEnd"/>
      <w:r w:rsidRPr="009F79A1">
        <w:rPr>
          <w:rFonts w:asciiTheme="majorHAnsi" w:eastAsia="Arial" w:hAnsiTheme="majorHAnsi" w:cs="Tahoma"/>
          <w:color w:val="000000" w:themeColor="text1"/>
          <w:sz w:val="20"/>
          <w:szCs w:val="20"/>
        </w:rPr>
        <w:t xml:space="preserve">, UI Testing, Test-Driven Development (TDD), </w:t>
      </w:r>
      <w:r w:rsidR="008B0FB7" w:rsidRPr="009F79A1">
        <w:rPr>
          <w:rFonts w:asciiTheme="majorHAnsi" w:eastAsia="Arial" w:hAnsiTheme="majorHAnsi" w:cs="Tahoma"/>
          <w:color w:val="000000" w:themeColor="text1"/>
          <w:sz w:val="20"/>
          <w:szCs w:val="20"/>
        </w:rPr>
        <w:t xml:space="preserve">Fastlane, </w:t>
      </w:r>
      <w:r w:rsidRPr="009F79A1">
        <w:rPr>
          <w:rFonts w:asciiTheme="majorHAnsi" w:eastAsia="Arial" w:hAnsiTheme="majorHAnsi" w:cs="Tahoma"/>
          <w:color w:val="000000" w:themeColor="text1"/>
          <w:sz w:val="20"/>
          <w:szCs w:val="20"/>
        </w:rPr>
        <w:t>Jenkins, GitHub Actions</w:t>
      </w:r>
      <w:r w:rsidR="006371FD" w:rsidRPr="009F79A1">
        <w:rPr>
          <w:rFonts w:asciiTheme="majorHAnsi" w:eastAsia="Arial" w:hAnsiTheme="majorHAnsi" w:cs="Tahoma"/>
          <w:color w:val="000000" w:themeColor="text1"/>
          <w:sz w:val="20"/>
          <w:szCs w:val="20"/>
        </w:rPr>
        <w:t>.</w:t>
      </w:r>
    </w:p>
    <w:p w14:paraId="2683AE84" w14:textId="017B9A51" w:rsidR="00EA41FB" w:rsidRPr="009F79A1" w:rsidRDefault="00EA41FB" w:rsidP="006371FD">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Version Control &amp; Collaboration</w:t>
      </w:r>
      <w:r w:rsidRPr="009F79A1">
        <w:rPr>
          <w:rFonts w:asciiTheme="majorHAnsi" w:eastAsia="Arial" w:hAnsiTheme="majorHAnsi" w:cs="Tahoma"/>
          <w:color w:val="000000" w:themeColor="text1"/>
          <w:sz w:val="20"/>
          <w:szCs w:val="20"/>
        </w:rPr>
        <w:t xml:space="preserve">: </w:t>
      </w:r>
      <w:r w:rsidR="004A2445" w:rsidRPr="009F79A1">
        <w:rPr>
          <w:rFonts w:asciiTheme="majorHAnsi" w:eastAsia="Arial" w:hAnsiTheme="majorHAnsi" w:cs="Tahoma"/>
          <w:color w:val="000000" w:themeColor="text1"/>
          <w:sz w:val="20"/>
          <w:szCs w:val="20"/>
        </w:rPr>
        <w:t xml:space="preserve">Distributed source code version control </w:t>
      </w:r>
      <w:proofErr w:type="gramStart"/>
      <w:r w:rsidR="004A2445" w:rsidRPr="009F79A1">
        <w:rPr>
          <w:rFonts w:asciiTheme="majorHAnsi" w:eastAsia="Arial" w:hAnsiTheme="majorHAnsi" w:cs="Tahoma"/>
          <w:color w:val="000000" w:themeColor="text1"/>
          <w:sz w:val="20"/>
          <w:szCs w:val="20"/>
        </w:rPr>
        <w:t>systems(</w:t>
      </w:r>
      <w:proofErr w:type="gramEnd"/>
      <w:r w:rsidRPr="009F79A1">
        <w:rPr>
          <w:rFonts w:asciiTheme="majorHAnsi" w:eastAsia="Arial" w:hAnsiTheme="majorHAnsi" w:cs="Tahoma"/>
          <w:color w:val="000000" w:themeColor="text1"/>
          <w:sz w:val="20"/>
          <w:szCs w:val="20"/>
        </w:rPr>
        <w:t>Git</w:t>
      </w:r>
      <w:r w:rsidR="004A2445" w:rsidRPr="009F79A1">
        <w:rPr>
          <w:rFonts w:asciiTheme="majorHAnsi" w:eastAsia="Arial" w:hAnsiTheme="majorHAnsi" w:cs="Tahoma"/>
          <w:color w:val="000000" w:themeColor="text1"/>
          <w:sz w:val="20"/>
          <w:szCs w:val="20"/>
        </w:rPr>
        <w:t>)</w:t>
      </w:r>
      <w:r w:rsidRPr="009F79A1">
        <w:rPr>
          <w:rFonts w:asciiTheme="majorHAnsi" w:eastAsia="Arial" w:hAnsiTheme="majorHAnsi" w:cs="Tahoma"/>
          <w:color w:val="000000" w:themeColor="text1"/>
          <w:sz w:val="20"/>
          <w:szCs w:val="20"/>
        </w:rPr>
        <w:t xml:space="preserve">, GitHub, GitLab, Bitbucket, </w:t>
      </w:r>
      <w:proofErr w:type="spellStart"/>
      <w:r w:rsidRPr="009F79A1">
        <w:rPr>
          <w:rFonts w:asciiTheme="majorHAnsi" w:eastAsia="Arial" w:hAnsiTheme="majorHAnsi" w:cs="Tahoma"/>
          <w:color w:val="000000" w:themeColor="text1"/>
          <w:sz w:val="20"/>
          <w:szCs w:val="20"/>
        </w:rPr>
        <w:t>GitFlow</w:t>
      </w:r>
      <w:proofErr w:type="spellEnd"/>
      <w:r w:rsidRPr="009F79A1">
        <w:rPr>
          <w:rFonts w:asciiTheme="majorHAnsi" w:eastAsia="Arial" w:hAnsiTheme="majorHAnsi" w:cs="Tahoma"/>
          <w:color w:val="000000" w:themeColor="text1"/>
          <w:sz w:val="20"/>
          <w:szCs w:val="20"/>
        </w:rPr>
        <w:t>.</w:t>
      </w:r>
    </w:p>
    <w:p w14:paraId="5F7C3CE2" w14:textId="689A4451" w:rsidR="00CD591F" w:rsidRPr="009F79A1" w:rsidRDefault="00CD591F" w:rsidP="006371FD">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Tools &amp; Environments</w:t>
      </w:r>
      <w:r w:rsidRPr="009F79A1">
        <w:rPr>
          <w:rFonts w:asciiTheme="majorHAnsi" w:eastAsia="Arial" w:hAnsiTheme="majorHAnsi" w:cs="Tahoma"/>
          <w:color w:val="000000" w:themeColor="text1"/>
          <w:sz w:val="20"/>
          <w:szCs w:val="20"/>
        </w:rPr>
        <w:t xml:space="preserve">: Jira, Trello, Slack, Zoom, Postman, Swagger, Figma, </w:t>
      </w:r>
      <w:r w:rsidR="00592182" w:rsidRPr="009F79A1">
        <w:rPr>
          <w:rFonts w:asciiTheme="majorHAnsi" w:eastAsia="Arial" w:hAnsiTheme="majorHAnsi" w:cs="Tahoma"/>
          <w:color w:val="000000" w:themeColor="text1"/>
          <w:sz w:val="20"/>
          <w:szCs w:val="20"/>
        </w:rPr>
        <w:t>XD</w:t>
      </w:r>
      <w:r w:rsidRPr="009F79A1">
        <w:rPr>
          <w:rFonts w:asciiTheme="majorHAnsi" w:eastAsia="Arial" w:hAnsiTheme="majorHAnsi" w:cs="Tahoma"/>
          <w:color w:val="000000" w:themeColor="text1"/>
          <w:sz w:val="20"/>
          <w:szCs w:val="20"/>
        </w:rPr>
        <w:t>, Charles Proxy, Firebase Analytics.</w:t>
      </w:r>
    </w:p>
    <w:p w14:paraId="06E7E4E7" w14:textId="3F1C7152" w:rsidR="00CD053E" w:rsidRPr="009F79A1" w:rsidRDefault="00592182" w:rsidP="00B514FC">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Networking &amp; APIs</w:t>
      </w:r>
      <w:r w:rsidRPr="009F79A1">
        <w:rPr>
          <w:rFonts w:asciiTheme="majorHAnsi" w:eastAsia="Arial" w:hAnsiTheme="majorHAnsi" w:cs="Tahoma"/>
          <w:color w:val="000000" w:themeColor="text1"/>
          <w:sz w:val="20"/>
          <w:szCs w:val="20"/>
        </w:rPr>
        <w:t xml:space="preserve">: RESTful APIs, </w:t>
      </w:r>
      <w:proofErr w:type="spellStart"/>
      <w:r w:rsidRPr="009F79A1">
        <w:rPr>
          <w:rFonts w:asciiTheme="majorHAnsi" w:eastAsia="Arial" w:hAnsiTheme="majorHAnsi" w:cs="Tahoma"/>
          <w:color w:val="000000" w:themeColor="text1"/>
          <w:sz w:val="20"/>
          <w:szCs w:val="20"/>
        </w:rPr>
        <w:t>GraphQL</w:t>
      </w:r>
      <w:proofErr w:type="spellEnd"/>
      <w:r w:rsidRPr="009F79A1">
        <w:rPr>
          <w:rFonts w:asciiTheme="majorHAnsi" w:eastAsia="Arial" w:hAnsiTheme="majorHAnsi" w:cs="Tahoma"/>
          <w:color w:val="000000" w:themeColor="text1"/>
          <w:sz w:val="20"/>
          <w:szCs w:val="20"/>
        </w:rPr>
        <w:t xml:space="preserve">, WebSocket, Socket.IO, </w:t>
      </w:r>
      <w:proofErr w:type="spellStart"/>
      <w:r w:rsidRPr="009F79A1">
        <w:rPr>
          <w:rFonts w:asciiTheme="majorHAnsi" w:eastAsia="Arial" w:hAnsiTheme="majorHAnsi" w:cs="Tahoma"/>
          <w:color w:val="000000" w:themeColor="text1"/>
          <w:sz w:val="20"/>
          <w:szCs w:val="20"/>
        </w:rPr>
        <w:t>Alamofire</w:t>
      </w:r>
      <w:proofErr w:type="spellEnd"/>
      <w:r w:rsidRPr="009F79A1">
        <w:rPr>
          <w:rFonts w:asciiTheme="majorHAnsi" w:eastAsia="Arial" w:hAnsiTheme="majorHAnsi" w:cs="Tahoma"/>
          <w:color w:val="000000" w:themeColor="text1"/>
          <w:sz w:val="20"/>
          <w:szCs w:val="20"/>
        </w:rPr>
        <w:t xml:space="preserve">, </w:t>
      </w:r>
      <w:proofErr w:type="spellStart"/>
      <w:r w:rsidRPr="009F79A1">
        <w:rPr>
          <w:rFonts w:asciiTheme="majorHAnsi" w:eastAsia="Arial" w:hAnsiTheme="majorHAnsi" w:cs="Tahoma"/>
          <w:color w:val="000000" w:themeColor="text1"/>
          <w:sz w:val="20"/>
          <w:szCs w:val="20"/>
        </w:rPr>
        <w:t>URLSession</w:t>
      </w:r>
      <w:proofErr w:type="spellEnd"/>
      <w:r w:rsidRPr="009F79A1">
        <w:rPr>
          <w:rFonts w:asciiTheme="majorHAnsi" w:eastAsia="Arial" w:hAnsiTheme="majorHAnsi" w:cs="Tahoma"/>
          <w:color w:val="000000" w:themeColor="text1"/>
          <w:sz w:val="20"/>
          <w:szCs w:val="20"/>
        </w:rPr>
        <w:t>, JSON Parsing, OAuth 2.0, JWT</w:t>
      </w:r>
      <w:r w:rsidR="0038322C" w:rsidRPr="009F79A1">
        <w:rPr>
          <w:rFonts w:asciiTheme="majorHAnsi" w:eastAsia="Arial" w:hAnsiTheme="majorHAnsi" w:cs="Tahoma"/>
          <w:color w:val="000000" w:themeColor="text1"/>
          <w:sz w:val="20"/>
          <w:szCs w:val="20"/>
        </w:rPr>
        <w:t>, Facebook, Twitter, Google</w:t>
      </w:r>
      <w:r w:rsidRPr="009F79A1">
        <w:rPr>
          <w:rFonts w:asciiTheme="majorHAnsi" w:eastAsia="Arial" w:hAnsiTheme="majorHAnsi" w:cs="Tahoma"/>
          <w:color w:val="000000" w:themeColor="text1"/>
          <w:sz w:val="20"/>
          <w:szCs w:val="20"/>
        </w:rPr>
        <w:t>.</w:t>
      </w:r>
    </w:p>
    <w:p w14:paraId="40579021" w14:textId="781572DF" w:rsidR="000E6990" w:rsidRPr="009F79A1" w:rsidRDefault="009E5116" w:rsidP="000E6990">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Database &amp; Storage</w:t>
      </w:r>
      <w:r w:rsidR="000E6990" w:rsidRPr="009F79A1">
        <w:rPr>
          <w:rFonts w:asciiTheme="majorHAnsi" w:eastAsia="Arial" w:hAnsiTheme="majorHAnsi" w:cs="Tahoma"/>
          <w:b/>
          <w:bCs/>
          <w:color w:val="000000" w:themeColor="text1"/>
          <w:sz w:val="20"/>
          <w:szCs w:val="20"/>
        </w:rPr>
        <w:t>:</w:t>
      </w:r>
      <w:r w:rsidR="00CD053E" w:rsidRPr="009F79A1">
        <w:rPr>
          <w:rFonts w:asciiTheme="majorHAnsi" w:eastAsia="Arial" w:hAnsiTheme="majorHAnsi" w:cs="Tahoma"/>
          <w:b/>
          <w:bCs/>
          <w:color w:val="000000" w:themeColor="text1"/>
          <w:sz w:val="20"/>
          <w:szCs w:val="20"/>
        </w:rPr>
        <w:t xml:space="preserve"> </w:t>
      </w:r>
      <w:r w:rsidR="00CD053E" w:rsidRPr="009F79A1">
        <w:rPr>
          <w:rFonts w:asciiTheme="majorHAnsi" w:eastAsia="Arial" w:hAnsiTheme="majorHAnsi" w:cs="Tahoma"/>
          <w:color w:val="000000" w:themeColor="text1"/>
          <w:sz w:val="20"/>
          <w:szCs w:val="20"/>
        </w:rPr>
        <w:t>Core Data, Swift Data</w:t>
      </w:r>
      <w:r w:rsidR="0038322C" w:rsidRPr="009F79A1">
        <w:rPr>
          <w:rFonts w:asciiTheme="majorHAnsi" w:eastAsia="Arial" w:hAnsiTheme="majorHAnsi" w:cs="Tahoma"/>
          <w:color w:val="000000" w:themeColor="text1"/>
          <w:sz w:val="20"/>
          <w:szCs w:val="20"/>
        </w:rPr>
        <w:t xml:space="preserve">, Keychain, User Defaults, </w:t>
      </w:r>
      <w:proofErr w:type="spellStart"/>
      <w:r w:rsidR="0038322C" w:rsidRPr="009F79A1">
        <w:rPr>
          <w:rFonts w:asciiTheme="majorHAnsi" w:eastAsia="Arial" w:hAnsiTheme="majorHAnsi" w:cs="Tahoma"/>
          <w:color w:val="000000" w:themeColor="text1"/>
          <w:sz w:val="20"/>
          <w:szCs w:val="20"/>
        </w:rPr>
        <w:t>Plist</w:t>
      </w:r>
      <w:proofErr w:type="spellEnd"/>
      <w:r w:rsidR="00CD053E" w:rsidRPr="009F79A1">
        <w:rPr>
          <w:rFonts w:asciiTheme="majorHAnsi" w:eastAsia="Arial" w:hAnsiTheme="majorHAnsi" w:cs="Tahoma"/>
          <w:color w:val="000000" w:themeColor="text1"/>
          <w:sz w:val="20"/>
          <w:szCs w:val="20"/>
        </w:rPr>
        <w:t>, Realm, SQLite, Firebase Realtime Database</w:t>
      </w:r>
      <w:r w:rsidRPr="009F79A1">
        <w:rPr>
          <w:rFonts w:asciiTheme="majorHAnsi" w:eastAsia="Arial" w:hAnsiTheme="majorHAnsi" w:cs="Tahoma"/>
          <w:color w:val="000000" w:themeColor="text1"/>
          <w:sz w:val="20"/>
          <w:szCs w:val="20"/>
        </w:rPr>
        <w:t xml:space="preserve">, Firebase </w:t>
      </w:r>
      <w:proofErr w:type="spellStart"/>
      <w:r w:rsidRPr="009F79A1">
        <w:rPr>
          <w:rFonts w:asciiTheme="majorHAnsi" w:eastAsia="Arial" w:hAnsiTheme="majorHAnsi" w:cs="Tahoma"/>
          <w:color w:val="000000" w:themeColor="text1"/>
          <w:sz w:val="20"/>
          <w:szCs w:val="20"/>
        </w:rPr>
        <w:t>Firestore</w:t>
      </w:r>
      <w:proofErr w:type="spellEnd"/>
      <w:r w:rsidR="00CD053E" w:rsidRPr="009F79A1">
        <w:rPr>
          <w:rFonts w:asciiTheme="majorHAnsi" w:eastAsia="Arial" w:hAnsiTheme="majorHAnsi" w:cs="Tahoma"/>
          <w:color w:val="000000" w:themeColor="text1"/>
          <w:sz w:val="20"/>
          <w:szCs w:val="20"/>
        </w:rPr>
        <w:t>.</w:t>
      </w:r>
    </w:p>
    <w:p w14:paraId="230AA7B9" w14:textId="4DFABD61" w:rsidR="00630887" w:rsidRPr="009F79A1" w:rsidRDefault="00630887" w:rsidP="000E6990">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App Store &amp; Distribution:</w:t>
      </w:r>
      <w:r w:rsidRPr="009F79A1">
        <w:rPr>
          <w:rFonts w:asciiTheme="majorHAnsi" w:eastAsia="Arial" w:hAnsiTheme="majorHAnsi" w:cs="Tahoma"/>
          <w:color w:val="000000" w:themeColor="text1"/>
          <w:sz w:val="20"/>
          <w:szCs w:val="20"/>
        </w:rPr>
        <w:t> App Store Connect, TestFlight, Code Signing, Provisioning Profiles, App Submission</w:t>
      </w:r>
      <w:r w:rsidRPr="009F79A1">
        <w:rPr>
          <w:rFonts w:asciiTheme="majorHAnsi" w:eastAsia="Arial" w:hAnsiTheme="majorHAnsi" w:cs="Tahoma"/>
          <w:color w:val="000000" w:themeColor="text1"/>
          <w:sz w:val="20"/>
          <w:szCs w:val="20"/>
        </w:rPr>
        <w:br/>
      </w:r>
      <w:r w:rsidRPr="009F79A1">
        <w:rPr>
          <w:rFonts w:asciiTheme="majorHAnsi" w:eastAsia="Arial" w:hAnsiTheme="majorHAnsi" w:cs="Tahoma"/>
          <w:b/>
          <w:bCs/>
          <w:color w:val="000000" w:themeColor="text1"/>
          <w:sz w:val="20"/>
          <w:szCs w:val="20"/>
        </w:rPr>
        <w:t>Security:</w:t>
      </w:r>
      <w:r w:rsidRPr="009F79A1">
        <w:rPr>
          <w:rFonts w:asciiTheme="majorHAnsi" w:eastAsia="Arial" w:hAnsiTheme="majorHAnsi" w:cs="Tahoma"/>
          <w:color w:val="000000" w:themeColor="text1"/>
          <w:sz w:val="20"/>
          <w:szCs w:val="20"/>
        </w:rPr>
        <w:t> SSL Pinning, Keychain, Touch ID, Face ID, Encryption (AES, RSA), OAuth 2.0</w:t>
      </w:r>
      <w:r w:rsidRPr="009F79A1">
        <w:rPr>
          <w:rFonts w:asciiTheme="majorHAnsi" w:eastAsia="Arial" w:hAnsiTheme="majorHAnsi" w:cs="Tahoma"/>
          <w:color w:val="000000" w:themeColor="text1"/>
          <w:sz w:val="20"/>
          <w:szCs w:val="20"/>
        </w:rPr>
        <w:br/>
      </w:r>
      <w:r w:rsidRPr="009F79A1">
        <w:rPr>
          <w:rFonts w:asciiTheme="majorHAnsi" w:eastAsia="Arial" w:hAnsiTheme="majorHAnsi" w:cs="Tahoma"/>
          <w:b/>
          <w:bCs/>
          <w:color w:val="000000" w:themeColor="text1"/>
          <w:sz w:val="20"/>
          <w:szCs w:val="20"/>
        </w:rPr>
        <w:t>UI/UX &amp; Design:</w:t>
      </w:r>
      <w:r w:rsidRPr="009F79A1">
        <w:rPr>
          <w:rFonts w:asciiTheme="majorHAnsi" w:eastAsia="Arial" w:hAnsiTheme="majorHAnsi" w:cs="Tahoma"/>
          <w:color w:val="000000" w:themeColor="text1"/>
          <w:sz w:val="20"/>
          <w:szCs w:val="20"/>
        </w:rPr>
        <w:t> Auto Layout, Storyboards, SwiftUI, Core Graphics, Core Animation, Figma, Sketch.</w:t>
      </w:r>
      <w:r w:rsidRPr="009F79A1">
        <w:rPr>
          <w:rFonts w:asciiTheme="majorHAnsi" w:eastAsia="Arial" w:hAnsiTheme="majorHAnsi" w:cs="Tahoma"/>
          <w:color w:val="000000" w:themeColor="text1"/>
          <w:sz w:val="20"/>
          <w:szCs w:val="20"/>
        </w:rPr>
        <w:br/>
      </w:r>
      <w:r w:rsidRPr="009F79A1">
        <w:rPr>
          <w:rFonts w:asciiTheme="majorHAnsi" w:eastAsia="Arial" w:hAnsiTheme="majorHAnsi" w:cs="Tahoma"/>
          <w:b/>
          <w:bCs/>
          <w:color w:val="000000" w:themeColor="text1"/>
          <w:sz w:val="20"/>
          <w:szCs w:val="20"/>
        </w:rPr>
        <w:t>Push Notifications:</w:t>
      </w:r>
      <w:r w:rsidRPr="009F79A1">
        <w:rPr>
          <w:rFonts w:asciiTheme="majorHAnsi" w:eastAsia="Arial" w:hAnsiTheme="majorHAnsi" w:cs="Tahoma"/>
          <w:color w:val="000000" w:themeColor="text1"/>
          <w:sz w:val="20"/>
          <w:szCs w:val="20"/>
        </w:rPr>
        <w:t> APNs, Firebase Cloud Messaging (FCM), Local Notifications.</w:t>
      </w:r>
      <w:r w:rsidRPr="009F79A1">
        <w:rPr>
          <w:rFonts w:asciiTheme="majorHAnsi" w:eastAsia="Arial" w:hAnsiTheme="majorHAnsi" w:cs="Tahoma"/>
          <w:color w:val="000000" w:themeColor="text1"/>
          <w:sz w:val="20"/>
          <w:szCs w:val="20"/>
        </w:rPr>
        <w:br/>
      </w:r>
      <w:r w:rsidRPr="009F79A1">
        <w:rPr>
          <w:rFonts w:asciiTheme="majorHAnsi" w:eastAsia="Arial" w:hAnsiTheme="majorHAnsi" w:cs="Tahoma"/>
          <w:b/>
          <w:bCs/>
          <w:color w:val="000000" w:themeColor="text1"/>
          <w:sz w:val="20"/>
          <w:szCs w:val="20"/>
        </w:rPr>
        <w:t>Localization &amp; Internationalization:</w:t>
      </w:r>
      <w:r w:rsidRPr="009F79A1">
        <w:rPr>
          <w:rFonts w:asciiTheme="majorHAnsi" w:eastAsia="Arial" w:hAnsiTheme="majorHAnsi" w:cs="Tahoma"/>
          <w:color w:val="000000" w:themeColor="text1"/>
          <w:sz w:val="20"/>
          <w:szCs w:val="20"/>
        </w:rPr>
        <w:t> Multi-language Support, Locale Handling, RTL Support.</w:t>
      </w:r>
      <w:r w:rsidRPr="009F79A1">
        <w:rPr>
          <w:rFonts w:asciiTheme="majorHAnsi" w:eastAsia="Arial" w:hAnsiTheme="majorHAnsi" w:cs="Tahoma"/>
          <w:color w:val="000000" w:themeColor="text1"/>
          <w:sz w:val="20"/>
          <w:szCs w:val="20"/>
        </w:rPr>
        <w:br/>
      </w:r>
      <w:r w:rsidRPr="009F79A1">
        <w:rPr>
          <w:rFonts w:asciiTheme="majorHAnsi" w:eastAsia="Arial" w:hAnsiTheme="majorHAnsi" w:cs="Tahoma"/>
          <w:b/>
          <w:bCs/>
          <w:color w:val="000000" w:themeColor="text1"/>
          <w:sz w:val="20"/>
          <w:szCs w:val="20"/>
        </w:rPr>
        <w:t>Mobile Integrations:</w:t>
      </w:r>
      <w:r w:rsidRPr="009F79A1">
        <w:rPr>
          <w:rFonts w:asciiTheme="majorHAnsi" w:eastAsia="Arial" w:hAnsiTheme="majorHAnsi" w:cs="Tahoma"/>
          <w:color w:val="000000" w:themeColor="text1"/>
          <w:sz w:val="20"/>
          <w:szCs w:val="20"/>
        </w:rPr>
        <w:t> Social Media (Facebook, Twitter), Google Analytics, Firebase Analytics, In-App Purchases, Ads.</w:t>
      </w:r>
      <w:r w:rsidRPr="009F79A1">
        <w:rPr>
          <w:rFonts w:asciiTheme="majorHAnsi" w:eastAsia="Arial" w:hAnsiTheme="majorHAnsi" w:cs="Tahoma"/>
          <w:color w:val="000000" w:themeColor="text1"/>
          <w:sz w:val="20"/>
          <w:szCs w:val="20"/>
        </w:rPr>
        <w:br/>
      </w:r>
      <w:r w:rsidRPr="009F79A1">
        <w:rPr>
          <w:rFonts w:asciiTheme="majorHAnsi" w:eastAsia="Arial" w:hAnsiTheme="majorHAnsi" w:cs="Tahoma"/>
          <w:b/>
          <w:bCs/>
          <w:color w:val="000000" w:themeColor="text1"/>
          <w:sz w:val="20"/>
          <w:szCs w:val="20"/>
        </w:rPr>
        <w:t>Debugging &amp; Profiling:</w:t>
      </w:r>
      <w:r w:rsidRPr="009F79A1">
        <w:rPr>
          <w:rFonts w:asciiTheme="majorHAnsi" w:eastAsia="Arial" w:hAnsiTheme="majorHAnsi" w:cs="Tahoma"/>
          <w:color w:val="000000" w:themeColor="text1"/>
          <w:sz w:val="20"/>
          <w:szCs w:val="20"/>
        </w:rPr>
        <w:t xml:space="preserve"> Xcode Debugger, </w:t>
      </w:r>
      <w:r w:rsidR="004354C5" w:rsidRPr="009F79A1">
        <w:rPr>
          <w:rFonts w:asciiTheme="majorHAnsi" w:eastAsia="Arial" w:hAnsiTheme="majorHAnsi" w:cs="Tahoma"/>
          <w:color w:val="000000" w:themeColor="text1"/>
          <w:sz w:val="20"/>
          <w:szCs w:val="20"/>
        </w:rPr>
        <w:t>Memory analyzers tools(</w:t>
      </w:r>
      <w:r w:rsidRPr="009F79A1">
        <w:rPr>
          <w:rFonts w:asciiTheme="majorHAnsi" w:eastAsia="Arial" w:hAnsiTheme="majorHAnsi" w:cs="Tahoma"/>
          <w:color w:val="000000" w:themeColor="text1"/>
          <w:sz w:val="20"/>
          <w:szCs w:val="20"/>
        </w:rPr>
        <w:t>Instruments</w:t>
      </w:r>
      <w:r w:rsidR="004354C5" w:rsidRPr="009F79A1">
        <w:rPr>
          <w:rFonts w:asciiTheme="majorHAnsi" w:eastAsia="Arial" w:hAnsiTheme="majorHAnsi" w:cs="Tahoma"/>
          <w:color w:val="000000" w:themeColor="text1"/>
          <w:sz w:val="20"/>
          <w:szCs w:val="20"/>
        </w:rPr>
        <w:t>)</w:t>
      </w:r>
      <w:r w:rsidRPr="009F79A1">
        <w:rPr>
          <w:rFonts w:asciiTheme="majorHAnsi" w:eastAsia="Arial" w:hAnsiTheme="majorHAnsi" w:cs="Tahoma"/>
          <w:color w:val="000000" w:themeColor="text1"/>
          <w:sz w:val="20"/>
          <w:szCs w:val="20"/>
        </w:rPr>
        <w:t>,</w:t>
      </w:r>
      <w:r w:rsidR="007D6AF3" w:rsidRPr="009F79A1">
        <w:rPr>
          <w:rFonts w:asciiTheme="majorHAnsi" w:eastAsia="Arial" w:hAnsiTheme="majorHAnsi" w:cs="Tahoma"/>
          <w:color w:val="000000" w:themeColor="text1"/>
          <w:sz w:val="20"/>
          <w:szCs w:val="20"/>
        </w:rPr>
        <w:t xml:space="preserve"> Memory Leaks(Memory Graph)</w:t>
      </w:r>
      <w:r w:rsidRPr="009F79A1">
        <w:rPr>
          <w:rFonts w:asciiTheme="majorHAnsi" w:eastAsia="Arial" w:hAnsiTheme="majorHAnsi" w:cs="Tahoma"/>
          <w:color w:val="000000" w:themeColor="text1"/>
          <w:sz w:val="20"/>
          <w:szCs w:val="20"/>
        </w:rPr>
        <w:t xml:space="preserve"> Firebase </w:t>
      </w:r>
      <w:r w:rsidR="00456BEB" w:rsidRPr="009F79A1">
        <w:rPr>
          <w:rFonts w:asciiTheme="majorHAnsi" w:eastAsia="Arial" w:hAnsiTheme="majorHAnsi" w:cs="Tahoma"/>
          <w:color w:val="000000" w:themeColor="text1"/>
          <w:sz w:val="20"/>
          <w:szCs w:val="20"/>
        </w:rPr>
        <w:t>Analytics</w:t>
      </w:r>
      <w:r w:rsidRPr="009F79A1">
        <w:rPr>
          <w:rFonts w:asciiTheme="majorHAnsi" w:eastAsia="Arial" w:hAnsiTheme="majorHAnsi" w:cs="Tahoma"/>
          <w:color w:val="000000" w:themeColor="text1"/>
          <w:sz w:val="20"/>
          <w:szCs w:val="20"/>
        </w:rPr>
        <w:t xml:space="preserve">, </w:t>
      </w:r>
      <w:r w:rsidR="00F713F5" w:rsidRPr="009F79A1">
        <w:rPr>
          <w:rFonts w:asciiTheme="majorHAnsi" w:eastAsia="Arial" w:hAnsiTheme="majorHAnsi" w:cs="Tahoma"/>
          <w:color w:val="000000" w:themeColor="text1"/>
          <w:sz w:val="20"/>
          <w:szCs w:val="20"/>
        </w:rPr>
        <w:t>Crash report tools(</w:t>
      </w:r>
      <w:r w:rsidRPr="009F79A1">
        <w:rPr>
          <w:rFonts w:asciiTheme="majorHAnsi" w:eastAsia="Arial" w:hAnsiTheme="majorHAnsi" w:cs="Tahoma"/>
          <w:color w:val="000000" w:themeColor="text1"/>
          <w:sz w:val="20"/>
          <w:szCs w:val="20"/>
        </w:rPr>
        <w:t>Crashlytics</w:t>
      </w:r>
      <w:r w:rsidR="00F713F5" w:rsidRPr="009F79A1">
        <w:rPr>
          <w:rFonts w:asciiTheme="majorHAnsi" w:eastAsia="Arial" w:hAnsiTheme="majorHAnsi" w:cs="Tahoma"/>
          <w:color w:val="000000" w:themeColor="text1"/>
          <w:sz w:val="20"/>
          <w:szCs w:val="20"/>
        </w:rPr>
        <w:t>)</w:t>
      </w:r>
      <w:r w:rsidR="00D04635" w:rsidRPr="009F79A1">
        <w:rPr>
          <w:rFonts w:asciiTheme="majorHAnsi" w:eastAsia="Arial" w:hAnsiTheme="majorHAnsi" w:cs="Tahoma"/>
          <w:color w:val="000000" w:themeColor="text1"/>
          <w:sz w:val="20"/>
          <w:szCs w:val="20"/>
        </w:rPr>
        <w:t>, Loggers</w:t>
      </w:r>
      <w:r w:rsidRPr="009F79A1">
        <w:rPr>
          <w:rFonts w:asciiTheme="majorHAnsi" w:eastAsia="Arial" w:hAnsiTheme="majorHAnsi" w:cs="Tahoma"/>
          <w:color w:val="000000" w:themeColor="text1"/>
          <w:sz w:val="20"/>
          <w:szCs w:val="20"/>
        </w:rPr>
        <w:t>.</w:t>
      </w:r>
    </w:p>
    <w:p w14:paraId="62BD2037" w14:textId="6D8786E4" w:rsidR="00E607C7" w:rsidRPr="009F79A1" w:rsidRDefault="00E607C7" w:rsidP="000E6990">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 xml:space="preserve">OS: </w:t>
      </w:r>
      <w:r w:rsidRPr="009F79A1">
        <w:rPr>
          <w:rFonts w:asciiTheme="majorHAnsi" w:eastAsia="Arial" w:hAnsiTheme="majorHAnsi" w:cs="Tahoma"/>
          <w:color w:val="000000" w:themeColor="text1"/>
          <w:sz w:val="20"/>
          <w:szCs w:val="20"/>
        </w:rPr>
        <w:t>Mac OS, Windows.</w:t>
      </w:r>
    </w:p>
    <w:p w14:paraId="54A807B4" w14:textId="3A7FC389" w:rsidR="006371FD" w:rsidRPr="009F79A1" w:rsidRDefault="006371FD" w:rsidP="006371FD">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 xml:space="preserve">Soft Skills: </w:t>
      </w:r>
      <w:r w:rsidRPr="009F79A1">
        <w:rPr>
          <w:rFonts w:asciiTheme="majorHAnsi" w:eastAsia="Arial" w:hAnsiTheme="majorHAnsi" w:cs="Tahoma"/>
          <w:color w:val="000000" w:themeColor="text1"/>
          <w:sz w:val="20"/>
          <w:szCs w:val="20"/>
        </w:rPr>
        <w:t xml:space="preserve">Team Leadership, </w:t>
      </w:r>
      <w:r w:rsidR="003C02EA" w:rsidRPr="009F79A1">
        <w:rPr>
          <w:rFonts w:asciiTheme="majorHAnsi" w:eastAsia="Arial" w:hAnsiTheme="majorHAnsi" w:cs="Tahoma"/>
          <w:color w:val="000000" w:themeColor="text1"/>
          <w:sz w:val="20"/>
          <w:szCs w:val="20"/>
        </w:rPr>
        <w:t xml:space="preserve">Analytical and </w:t>
      </w:r>
      <w:r w:rsidRPr="009F79A1">
        <w:rPr>
          <w:rFonts w:asciiTheme="majorHAnsi" w:eastAsia="Arial" w:hAnsiTheme="majorHAnsi" w:cs="Tahoma"/>
          <w:color w:val="000000" w:themeColor="text1"/>
          <w:sz w:val="20"/>
          <w:szCs w:val="20"/>
        </w:rPr>
        <w:t>Problem-Solving, Communication, Teamwork, Planning, Mentoring.</w:t>
      </w:r>
    </w:p>
    <w:p w14:paraId="0132EFED" w14:textId="21BB08D0" w:rsidR="000E6990" w:rsidRPr="009F79A1" w:rsidRDefault="000E6990" w:rsidP="000E6990">
      <w:pPr>
        <w:spacing w:line="276" w:lineRule="auto"/>
        <w:rPr>
          <w:rFonts w:asciiTheme="majorHAnsi" w:eastAsia="Arial" w:hAnsiTheme="majorHAnsi" w:cs="Tahoma"/>
          <w:color w:val="000000" w:themeColor="text1"/>
          <w:sz w:val="12"/>
          <w:szCs w:val="12"/>
        </w:rPr>
      </w:pPr>
    </w:p>
    <w:p w14:paraId="42713F03" w14:textId="16EDE06E" w:rsidR="00BA300A" w:rsidRPr="009F79A1" w:rsidRDefault="00BA300A" w:rsidP="00BA300A">
      <w:pPr>
        <w:spacing w:after="60"/>
        <w:rPr>
          <w:rFonts w:asciiTheme="majorHAnsi" w:eastAsia="Arial" w:hAnsiTheme="majorHAnsi" w:cs="Tahoma"/>
          <w:b/>
          <w:bCs/>
          <w:color w:val="000000" w:themeColor="text1"/>
        </w:rPr>
      </w:pPr>
      <w:r w:rsidRPr="009F79A1">
        <w:rPr>
          <w:rFonts w:asciiTheme="majorHAnsi" w:eastAsia="Arial" w:hAnsiTheme="majorHAnsi" w:cs="Tahoma"/>
          <w:b/>
          <w:bCs/>
          <w:color w:val="000000" w:themeColor="text1"/>
        </w:rPr>
        <w:t>Work Experience</w:t>
      </w:r>
      <w:r w:rsidRPr="009F79A1">
        <w:rPr>
          <w:rFonts w:asciiTheme="majorHAnsi" w:eastAsia="Arial" w:hAnsiTheme="majorHAnsi" w:cs="Tahoma"/>
          <w:b/>
          <w:bCs/>
          <w:color w:val="000000" w:themeColor="text1"/>
          <w:u w:val="single"/>
        </w:rPr>
        <w:t xml:space="preserve">                                                                                       </w:t>
      </w:r>
      <w:r w:rsidR="00F36911" w:rsidRPr="009F79A1">
        <w:rPr>
          <w:rFonts w:asciiTheme="majorHAnsi" w:eastAsia="Arial" w:hAnsiTheme="majorHAnsi" w:cs="Tahoma"/>
          <w:b/>
          <w:bCs/>
          <w:color w:val="000000" w:themeColor="text1"/>
          <w:u w:val="single"/>
        </w:rPr>
        <w:t xml:space="preserve"> </w:t>
      </w:r>
      <w:r w:rsidRPr="009F79A1">
        <w:rPr>
          <w:rFonts w:asciiTheme="majorHAnsi" w:eastAsia="Arial" w:hAnsiTheme="majorHAnsi" w:cs="Tahoma"/>
          <w:b/>
          <w:bCs/>
          <w:color w:val="000000" w:themeColor="text1"/>
          <w:u w:val="single"/>
        </w:rPr>
        <w:t xml:space="preserve">                                                                             </w:t>
      </w:r>
      <w:proofErr w:type="gramStart"/>
      <w:r w:rsidRPr="009F79A1">
        <w:rPr>
          <w:rFonts w:asciiTheme="majorHAnsi" w:eastAsia="Arial" w:hAnsiTheme="majorHAnsi" w:cs="Tahoma"/>
          <w:b/>
          <w:bCs/>
          <w:color w:val="000000" w:themeColor="text1"/>
          <w:u w:val="single"/>
        </w:rPr>
        <w:t xml:space="preserve">  </w:t>
      </w:r>
      <w:r w:rsidRPr="009F79A1">
        <w:rPr>
          <w:rFonts w:asciiTheme="majorHAnsi" w:eastAsia="Arial" w:hAnsiTheme="majorHAnsi" w:cs="Tahoma"/>
          <w:b/>
          <w:bCs/>
          <w:color w:val="FFFFFF" w:themeColor="background1"/>
          <w:u w:val="single"/>
        </w:rPr>
        <w:t>.</w:t>
      </w:r>
      <w:proofErr w:type="gramEnd"/>
    </w:p>
    <w:p w14:paraId="78F6691D" w14:textId="7F197DA5" w:rsidR="00A7445D" w:rsidRPr="009F79A1" w:rsidRDefault="00A7445D" w:rsidP="00A7445D">
      <w:pPr>
        <w:spacing w:line="276" w:lineRule="auto"/>
        <w:rPr>
          <w:rFonts w:asciiTheme="majorHAnsi" w:eastAsia="Arial" w:hAnsiTheme="majorHAnsi" w:cs="Tahoma"/>
          <w:i/>
          <w:iCs/>
          <w:color w:val="000000" w:themeColor="text1"/>
          <w:sz w:val="20"/>
          <w:szCs w:val="20"/>
        </w:rPr>
      </w:pPr>
      <w:r w:rsidRPr="009F79A1">
        <w:rPr>
          <w:rFonts w:asciiTheme="majorHAnsi" w:eastAsia="Arial" w:hAnsiTheme="majorHAnsi" w:cs="Tahoma"/>
          <w:b/>
          <w:bCs/>
          <w:color w:val="000000" w:themeColor="text1"/>
          <w:sz w:val="22"/>
          <w:szCs w:val="22"/>
        </w:rPr>
        <w:t>Senior Software Engineer – iOS</w:t>
      </w:r>
      <w:r w:rsidRPr="009F79A1">
        <w:rPr>
          <w:rFonts w:asciiTheme="majorHAnsi" w:eastAsia="Arial" w:hAnsiTheme="majorHAnsi" w:cs="Tahoma"/>
          <w:color w:val="000000" w:themeColor="text1"/>
          <w:sz w:val="22"/>
          <w:szCs w:val="22"/>
        </w:rPr>
        <w:t xml:space="preserve"> | </w:t>
      </w:r>
      <w:proofErr w:type="spellStart"/>
      <w:r w:rsidRPr="009F79A1">
        <w:rPr>
          <w:rFonts w:asciiTheme="majorHAnsi" w:eastAsia="Arial" w:hAnsiTheme="majorHAnsi" w:cs="Tahoma"/>
          <w:color w:val="000000" w:themeColor="text1"/>
          <w:sz w:val="22"/>
          <w:szCs w:val="22"/>
        </w:rPr>
        <w:t>HatchWorks</w:t>
      </w:r>
      <w:proofErr w:type="spellEnd"/>
      <w:r w:rsidRPr="009F79A1">
        <w:rPr>
          <w:rFonts w:asciiTheme="majorHAnsi" w:eastAsia="Arial" w:hAnsiTheme="majorHAnsi" w:cs="Tahoma"/>
          <w:color w:val="000000" w:themeColor="text1"/>
          <w:sz w:val="22"/>
          <w:szCs w:val="22"/>
        </w:rPr>
        <w:t xml:space="preserve"> AI, </w:t>
      </w:r>
      <w:r w:rsidR="0042502E" w:rsidRPr="009F79A1">
        <w:rPr>
          <w:rFonts w:asciiTheme="majorHAnsi" w:eastAsia="Arial" w:hAnsiTheme="majorHAnsi" w:cs="Tahoma"/>
          <w:color w:val="000000" w:themeColor="text1"/>
          <w:sz w:val="22"/>
          <w:szCs w:val="22"/>
        </w:rPr>
        <w:t xml:space="preserve">USA                                                                    </w:t>
      </w:r>
      <w:r w:rsidRPr="009F79A1">
        <w:rPr>
          <w:rFonts w:asciiTheme="majorHAnsi" w:eastAsia="Arial" w:hAnsiTheme="majorHAnsi" w:cs="Tahoma"/>
          <w:color w:val="000000" w:themeColor="text1"/>
          <w:sz w:val="20"/>
          <w:szCs w:val="20"/>
        </w:rPr>
        <w:t xml:space="preserve">           </w:t>
      </w:r>
      <w:r w:rsidR="003E44D3" w:rsidRPr="009F79A1">
        <w:rPr>
          <w:rFonts w:asciiTheme="majorHAnsi" w:eastAsia="Arial" w:hAnsiTheme="majorHAnsi" w:cs="Tahoma"/>
          <w:i/>
          <w:iCs/>
          <w:color w:val="000000" w:themeColor="text1"/>
          <w:sz w:val="20"/>
          <w:szCs w:val="20"/>
        </w:rPr>
        <w:t>Mar</w:t>
      </w:r>
      <w:r w:rsidRPr="009F79A1">
        <w:rPr>
          <w:rFonts w:asciiTheme="majorHAnsi" w:eastAsia="Arial" w:hAnsiTheme="majorHAnsi" w:cs="Tahoma"/>
          <w:i/>
          <w:iCs/>
          <w:color w:val="000000" w:themeColor="text1"/>
          <w:sz w:val="20"/>
          <w:szCs w:val="20"/>
        </w:rPr>
        <w:t xml:space="preserve"> 202</w:t>
      </w:r>
      <w:r w:rsidR="007C407C" w:rsidRPr="009F79A1">
        <w:rPr>
          <w:rFonts w:asciiTheme="majorHAnsi" w:eastAsia="Arial" w:hAnsiTheme="majorHAnsi" w:cs="Tahoma"/>
          <w:i/>
          <w:iCs/>
          <w:color w:val="000000" w:themeColor="text1"/>
          <w:sz w:val="20"/>
          <w:szCs w:val="20"/>
        </w:rPr>
        <w:t>5</w:t>
      </w:r>
      <w:r w:rsidRPr="009F79A1">
        <w:rPr>
          <w:rFonts w:asciiTheme="majorHAnsi" w:eastAsia="Arial" w:hAnsiTheme="majorHAnsi" w:cs="Tahoma"/>
          <w:i/>
          <w:iCs/>
          <w:color w:val="000000" w:themeColor="text1"/>
          <w:sz w:val="20"/>
          <w:szCs w:val="20"/>
        </w:rPr>
        <w:t xml:space="preserve"> – </w:t>
      </w:r>
      <w:r w:rsidR="007C407C" w:rsidRPr="009F79A1">
        <w:rPr>
          <w:rFonts w:asciiTheme="majorHAnsi" w:eastAsia="Arial" w:hAnsiTheme="majorHAnsi" w:cs="Tahoma"/>
          <w:i/>
          <w:iCs/>
          <w:color w:val="000000" w:themeColor="text1"/>
          <w:sz w:val="20"/>
          <w:szCs w:val="20"/>
        </w:rPr>
        <w:t>Present</w:t>
      </w:r>
    </w:p>
    <w:p w14:paraId="66F922B1" w14:textId="77777777" w:rsidR="00515AEE" w:rsidRPr="009F79A1" w:rsidRDefault="00515AEE" w:rsidP="00A7445D">
      <w:pPr>
        <w:spacing w:line="276" w:lineRule="auto"/>
        <w:rPr>
          <w:rFonts w:asciiTheme="majorHAnsi" w:eastAsia="Arial" w:hAnsiTheme="majorHAnsi" w:cs="Tahoma"/>
          <w:b/>
          <w:bCs/>
          <w:color w:val="000000" w:themeColor="text1"/>
          <w:sz w:val="12"/>
          <w:szCs w:val="12"/>
        </w:rPr>
      </w:pPr>
    </w:p>
    <w:p w14:paraId="7AA59716" w14:textId="57F4A39C" w:rsidR="00515AEE" w:rsidRPr="009F79A1" w:rsidRDefault="00515AEE" w:rsidP="00A7445D">
      <w:pPr>
        <w:numPr>
          <w:ilvl w:val="0"/>
          <w:numId w:val="101"/>
        </w:numPr>
        <w:spacing w:line="276" w:lineRule="auto"/>
        <w:ind w:left="360"/>
        <w:rPr>
          <w:rFonts w:asciiTheme="majorHAnsi" w:eastAsia="Arial" w:hAnsiTheme="majorHAnsi" w:cs="Tahoma"/>
          <w:color w:val="000000" w:themeColor="text1"/>
          <w:sz w:val="20"/>
          <w:szCs w:val="20"/>
        </w:rPr>
      </w:pPr>
      <w:r w:rsidRPr="009F79A1">
        <w:rPr>
          <w:rFonts w:asciiTheme="majorHAnsi" w:hAnsiTheme="majorHAnsi"/>
        </w:rPr>
        <w:t>Key Skills: </w:t>
      </w:r>
      <w:r w:rsidR="004F059A" w:rsidRPr="009F79A1">
        <w:rPr>
          <w:rFonts w:asciiTheme="majorHAnsi" w:hAnsiTheme="majorHAnsi"/>
        </w:rPr>
        <w:t xml:space="preserve">Native </w:t>
      </w:r>
      <w:r w:rsidRPr="009F79A1">
        <w:rPr>
          <w:rFonts w:asciiTheme="majorHAnsi" w:hAnsiTheme="majorHAnsi"/>
        </w:rPr>
        <w:t>iOS Development, AI Integration, Machine Learning</w:t>
      </w:r>
      <w:r w:rsidR="00186A6B" w:rsidRPr="009F79A1">
        <w:rPr>
          <w:rFonts w:asciiTheme="majorHAnsi" w:eastAsia="Arial" w:hAnsiTheme="majorHAnsi" w:cs="Tahoma"/>
          <w:b/>
          <w:bCs/>
          <w:color w:val="000000" w:themeColor="text1"/>
        </w:rPr>
        <w:t xml:space="preserve">, </w:t>
      </w:r>
      <w:r w:rsidR="00186A6B" w:rsidRPr="009F79A1">
        <w:rPr>
          <w:rFonts w:asciiTheme="majorHAnsi" w:hAnsiTheme="majorHAnsi"/>
          <w:b/>
          <w:bCs/>
        </w:rPr>
        <w:t>SwiftUI</w:t>
      </w:r>
      <w:r w:rsidR="00186A6B" w:rsidRPr="009F79A1">
        <w:rPr>
          <w:rFonts w:asciiTheme="majorHAnsi" w:hAnsiTheme="majorHAnsi"/>
        </w:rPr>
        <w:t xml:space="preserve">, </w:t>
      </w:r>
      <w:r w:rsidR="00186A6B" w:rsidRPr="009F79A1">
        <w:rPr>
          <w:rFonts w:asciiTheme="majorHAnsi" w:hAnsiTheme="majorHAnsi"/>
          <w:b/>
          <w:bCs/>
        </w:rPr>
        <w:t xml:space="preserve">Swift, Objective-C, </w:t>
      </w:r>
      <w:proofErr w:type="spellStart"/>
      <w:r w:rsidR="00186A6B" w:rsidRPr="009F79A1">
        <w:rPr>
          <w:rFonts w:asciiTheme="majorHAnsi" w:hAnsiTheme="majorHAnsi"/>
          <w:b/>
          <w:bCs/>
        </w:rPr>
        <w:t>UIKit</w:t>
      </w:r>
      <w:proofErr w:type="spellEnd"/>
      <w:r w:rsidRPr="009F79A1">
        <w:rPr>
          <w:rFonts w:asciiTheme="majorHAnsi" w:hAnsiTheme="majorHAnsi"/>
        </w:rPr>
        <w:t>, Mobile Security, Cloud Platforms (AWS, Firebase), Agile Methodology.</w:t>
      </w:r>
    </w:p>
    <w:p w14:paraId="521D321F" w14:textId="77777777" w:rsidR="00984CAF" w:rsidRPr="009F79A1" w:rsidRDefault="00984CAF" w:rsidP="00984CAF">
      <w:pPr>
        <w:pStyle w:val="p1"/>
        <w:numPr>
          <w:ilvl w:val="0"/>
          <w:numId w:val="103"/>
        </w:numPr>
        <w:ind w:left="450"/>
        <w:rPr>
          <w:rFonts w:asciiTheme="majorHAnsi" w:hAnsiTheme="majorHAnsi"/>
        </w:rPr>
      </w:pPr>
      <w:r w:rsidRPr="009F79A1">
        <w:rPr>
          <w:rStyle w:val="s1"/>
          <w:rFonts w:asciiTheme="majorHAnsi" w:hAnsiTheme="majorHAnsi"/>
          <w:b/>
          <w:bCs/>
        </w:rPr>
        <w:t>Built a reusable iOS SDK framework</w:t>
      </w:r>
      <w:r w:rsidRPr="009F79A1">
        <w:rPr>
          <w:rFonts w:asciiTheme="majorHAnsi" w:hAnsiTheme="majorHAnsi"/>
        </w:rPr>
        <w:t xml:space="preserve"> leveraging </w:t>
      </w:r>
      <w:r w:rsidRPr="009F79A1">
        <w:rPr>
          <w:rStyle w:val="s1"/>
          <w:rFonts w:asciiTheme="majorHAnsi" w:hAnsiTheme="majorHAnsi"/>
          <w:b/>
          <w:bCs/>
        </w:rPr>
        <w:t>GCD</w:t>
      </w:r>
      <w:r w:rsidRPr="009F79A1">
        <w:rPr>
          <w:rFonts w:asciiTheme="majorHAnsi" w:hAnsiTheme="majorHAnsi"/>
        </w:rPr>
        <w:t xml:space="preserve"> for chainable asynchronous data processing, enabling faster and more efficient AI/ML model execution on mobile devices.</w:t>
      </w:r>
    </w:p>
    <w:p w14:paraId="4518B52A" w14:textId="77777777" w:rsidR="00984CAF" w:rsidRPr="009F79A1" w:rsidRDefault="00984CAF" w:rsidP="00984CAF">
      <w:pPr>
        <w:pStyle w:val="p1"/>
        <w:numPr>
          <w:ilvl w:val="0"/>
          <w:numId w:val="103"/>
        </w:numPr>
        <w:ind w:left="450"/>
        <w:rPr>
          <w:rFonts w:asciiTheme="majorHAnsi" w:hAnsiTheme="majorHAnsi"/>
        </w:rPr>
      </w:pPr>
      <w:r w:rsidRPr="009F79A1">
        <w:rPr>
          <w:rStyle w:val="s1"/>
          <w:rFonts w:asciiTheme="majorHAnsi" w:hAnsiTheme="majorHAnsi"/>
          <w:b/>
          <w:bCs/>
        </w:rPr>
        <w:t>Led end-to-end app development</w:t>
      </w:r>
      <w:r w:rsidRPr="009F79A1">
        <w:rPr>
          <w:rFonts w:asciiTheme="majorHAnsi" w:hAnsiTheme="majorHAnsi"/>
        </w:rPr>
        <w:t xml:space="preserve"> in </w:t>
      </w:r>
      <w:r w:rsidRPr="009F79A1">
        <w:rPr>
          <w:rStyle w:val="s1"/>
          <w:rFonts w:asciiTheme="majorHAnsi" w:hAnsiTheme="majorHAnsi"/>
          <w:b/>
          <w:bCs/>
        </w:rPr>
        <w:t>Objective-C and Swift</w:t>
      </w:r>
      <w:r w:rsidRPr="009F79A1">
        <w:rPr>
          <w:rFonts w:asciiTheme="majorHAnsi" w:hAnsiTheme="majorHAnsi"/>
        </w:rPr>
        <w:t>, ensuring functional requirements were met while delivering scalable, high-performance applications.</w:t>
      </w:r>
    </w:p>
    <w:p w14:paraId="5FEAE74B" w14:textId="77777777" w:rsidR="00984CAF" w:rsidRPr="009F79A1" w:rsidRDefault="00984CAF" w:rsidP="00984CAF">
      <w:pPr>
        <w:pStyle w:val="p1"/>
        <w:numPr>
          <w:ilvl w:val="0"/>
          <w:numId w:val="103"/>
        </w:numPr>
        <w:ind w:left="450"/>
        <w:rPr>
          <w:rFonts w:asciiTheme="majorHAnsi" w:hAnsiTheme="majorHAnsi"/>
        </w:rPr>
      </w:pPr>
      <w:r w:rsidRPr="009F79A1">
        <w:rPr>
          <w:rFonts w:asciiTheme="majorHAnsi" w:hAnsiTheme="majorHAnsi"/>
          <w:b/>
          <w:bCs/>
        </w:rPr>
        <w:t>Designed, developed, and maintained multiple iOS apps</w:t>
      </w:r>
      <w:r w:rsidRPr="009F79A1">
        <w:rPr>
          <w:rStyle w:val="s1"/>
          <w:rFonts w:asciiTheme="majorHAnsi" w:hAnsiTheme="majorHAnsi"/>
        </w:rPr>
        <w:t xml:space="preserve"> using </w:t>
      </w:r>
      <w:r w:rsidRPr="009F79A1">
        <w:rPr>
          <w:rFonts w:asciiTheme="majorHAnsi" w:hAnsiTheme="majorHAnsi"/>
          <w:b/>
          <w:bCs/>
        </w:rPr>
        <w:t xml:space="preserve">Swift, SwiftUI, </w:t>
      </w:r>
      <w:proofErr w:type="spellStart"/>
      <w:r w:rsidRPr="009F79A1">
        <w:rPr>
          <w:rFonts w:asciiTheme="majorHAnsi" w:hAnsiTheme="majorHAnsi"/>
          <w:b/>
          <w:bCs/>
        </w:rPr>
        <w:t>UIKit</w:t>
      </w:r>
      <w:proofErr w:type="spellEnd"/>
      <w:r w:rsidRPr="009F79A1">
        <w:rPr>
          <w:rFonts w:asciiTheme="majorHAnsi" w:hAnsiTheme="majorHAnsi"/>
          <w:b/>
          <w:bCs/>
        </w:rPr>
        <w:t>, and Objective-C</w:t>
      </w:r>
      <w:r w:rsidRPr="009F79A1">
        <w:rPr>
          <w:rStyle w:val="s1"/>
          <w:rFonts w:asciiTheme="majorHAnsi" w:hAnsiTheme="majorHAnsi"/>
        </w:rPr>
        <w:t>, optimizing performance, memory usage, and user experience.</w:t>
      </w:r>
    </w:p>
    <w:p w14:paraId="117E3A3F" w14:textId="2102B83F" w:rsidR="003C0315" w:rsidRPr="009F79A1" w:rsidRDefault="003C0315" w:rsidP="003C031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Led the integration of AI-driven features</w:t>
      </w:r>
      <w:r w:rsidRPr="009F79A1">
        <w:rPr>
          <w:rFonts w:asciiTheme="majorHAnsi" w:eastAsia="Arial" w:hAnsiTheme="majorHAnsi" w:cs="Tahoma"/>
          <w:color w:val="000000" w:themeColor="text1"/>
          <w:sz w:val="20"/>
          <w:szCs w:val="20"/>
        </w:rPr>
        <w:t xml:space="preserve"> in mobile applications, including </w:t>
      </w:r>
      <w:r w:rsidRPr="009F79A1">
        <w:rPr>
          <w:rFonts w:asciiTheme="majorHAnsi" w:eastAsia="Arial" w:hAnsiTheme="majorHAnsi" w:cs="Tahoma"/>
          <w:b/>
          <w:bCs/>
          <w:color w:val="000000" w:themeColor="text1"/>
          <w:sz w:val="20"/>
          <w:szCs w:val="20"/>
        </w:rPr>
        <w:t>predictive analytics</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recommendation systems</w:t>
      </w:r>
      <w:r w:rsidRPr="009F79A1">
        <w:rPr>
          <w:rFonts w:asciiTheme="majorHAnsi" w:eastAsia="Arial" w:hAnsiTheme="majorHAnsi" w:cs="Tahoma"/>
          <w:color w:val="000000" w:themeColor="text1"/>
          <w:sz w:val="20"/>
          <w:szCs w:val="20"/>
        </w:rPr>
        <w:t>, enhancing user experience and functionality</w:t>
      </w:r>
      <w:r w:rsidR="00492EA5" w:rsidRPr="009F79A1">
        <w:rPr>
          <w:rFonts w:asciiTheme="majorHAnsi" w:eastAsia="Arial" w:hAnsiTheme="majorHAnsi" w:cs="Tahoma"/>
          <w:color w:val="000000" w:themeColor="text1"/>
          <w:sz w:val="20"/>
          <w:szCs w:val="20"/>
        </w:rPr>
        <w:t xml:space="preserve">, using </w:t>
      </w:r>
      <w:r w:rsidR="00492EA5" w:rsidRPr="009F79A1">
        <w:rPr>
          <w:rFonts w:asciiTheme="majorHAnsi" w:eastAsia="Arial" w:hAnsiTheme="majorHAnsi" w:cs="Tahoma"/>
          <w:b/>
          <w:bCs/>
          <w:color w:val="000000" w:themeColor="text1"/>
          <w:sz w:val="20"/>
          <w:szCs w:val="20"/>
        </w:rPr>
        <w:t>Swift, SwiftUI</w:t>
      </w:r>
      <w:r w:rsidRPr="009F79A1">
        <w:rPr>
          <w:rFonts w:asciiTheme="majorHAnsi" w:eastAsia="Arial" w:hAnsiTheme="majorHAnsi" w:cs="Tahoma"/>
          <w:color w:val="000000" w:themeColor="text1"/>
          <w:sz w:val="20"/>
          <w:szCs w:val="20"/>
        </w:rPr>
        <w:t>.</w:t>
      </w:r>
    </w:p>
    <w:p w14:paraId="328D3038" w14:textId="77777777" w:rsidR="003C0315" w:rsidRPr="009F79A1" w:rsidRDefault="003C0315" w:rsidP="003C031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Utilized machine learning models</w:t>
      </w:r>
      <w:r w:rsidRPr="009F79A1">
        <w:rPr>
          <w:rFonts w:asciiTheme="majorHAnsi" w:eastAsia="Arial" w:hAnsiTheme="majorHAnsi" w:cs="Tahoma"/>
          <w:color w:val="000000" w:themeColor="text1"/>
          <w:sz w:val="20"/>
          <w:szCs w:val="20"/>
        </w:rPr>
        <w:t xml:space="preserve"> to analyze user data and provide real-time insights, improving decision-making in loan processing and customer engagement.</w:t>
      </w:r>
    </w:p>
    <w:p w14:paraId="088E95B9" w14:textId="0C35B383" w:rsidR="00DE281E" w:rsidRPr="009F79A1" w:rsidRDefault="00DE281E" w:rsidP="003C031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Wrote unit tests with </w:t>
      </w:r>
      <w:proofErr w:type="spellStart"/>
      <w:r w:rsidRPr="009F79A1">
        <w:rPr>
          <w:rFonts w:asciiTheme="majorHAnsi" w:eastAsia="Arial" w:hAnsiTheme="majorHAnsi" w:cs="Tahoma"/>
          <w:color w:val="000000" w:themeColor="text1"/>
          <w:sz w:val="20"/>
          <w:szCs w:val="20"/>
        </w:rPr>
        <w:t>MockK</w:t>
      </w:r>
      <w:proofErr w:type="spellEnd"/>
      <w:r w:rsidRPr="009F79A1">
        <w:rPr>
          <w:rFonts w:asciiTheme="majorHAnsi" w:eastAsia="Arial" w:hAnsiTheme="majorHAnsi" w:cs="Tahoma"/>
          <w:color w:val="000000" w:themeColor="text1"/>
          <w:sz w:val="20"/>
          <w:szCs w:val="20"/>
        </w:rPr>
        <w:t xml:space="preserve"> and UI tests with Compose UI Testing and </w:t>
      </w:r>
      <w:proofErr w:type="spellStart"/>
      <w:r w:rsidRPr="009F79A1">
        <w:rPr>
          <w:rFonts w:asciiTheme="majorHAnsi" w:eastAsia="Arial" w:hAnsiTheme="majorHAnsi" w:cs="Tahoma"/>
          <w:color w:val="000000" w:themeColor="text1"/>
          <w:sz w:val="20"/>
          <w:szCs w:val="20"/>
        </w:rPr>
        <w:t>OkHttp</w:t>
      </w:r>
      <w:proofErr w:type="spellEnd"/>
      <w:r w:rsidRPr="009F79A1">
        <w:rPr>
          <w:rFonts w:asciiTheme="majorHAnsi" w:eastAsia="Arial" w:hAnsiTheme="majorHAnsi" w:cs="Tahoma"/>
          <w:color w:val="000000" w:themeColor="text1"/>
          <w:sz w:val="20"/>
          <w:szCs w:val="20"/>
        </w:rPr>
        <w:t xml:space="preserve"> Mock Server to ensure reliability in complex multi-module projects.</w:t>
      </w:r>
    </w:p>
    <w:p w14:paraId="6D7FAA0F" w14:textId="77777777" w:rsidR="003C0315" w:rsidRPr="009F79A1" w:rsidRDefault="003C0315" w:rsidP="003C031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Implemented AI-powered features</w:t>
      </w:r>
      <w:r w:rsidRPr="009F79A1">
        <w:rPr>
          <w:rFonts w:asciiTheme="majorHAnsi" w:eastAsia="Arial" w:hAnsiTheme="majorHAnsi" w:cs="Tahoma"/>
          <w:color w:val="000000" w:themeColor="text1"/>
          <w:sz w:val="20"/>
          <w:szCs w:val="20"/>
        </w:rPr>
        <w:t xml:space="preserve"> using </w:t>
      </w:r>
      <w:r w:rsidRPr="009F79A1">
        <w:rPr>
          <w:rFonts w:asciiTheme="majorHAnsi" w:eastAsia="Arial" w:hAnsiTheme="majorHAnsi" w:cs="Tahoma"/>
          <w:b/>
          <w:bCs/>
          <w:color w:val="000000" w:themeColor="text1"/>
          <w:sz w:val="20"/>
          <w:szCs w:val="20"/>
        </w:rPr>
        <w:t>Core ML</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TensorFlow Lite</w:t>
      </w:r>
      <w:r w:rsidRPr="009F79A1">
        <w:rPr>
          <w:rFonts w:asciiTheme="majorHAnsi" w:eastAsia="Arial" w:hAnsiTheme="majorHAnsi" w:cs="Tahoma"/>
          <w:color w:val="000000" w:themeColor="text1"/>
          <w:sz w:val="20"/>
          <w:szCs w:val="20"/>
        </w:rPr>
        <w:t xml:space="preserve">, enabling </w:t>
      </w:r>
      <w:r w:rsidRPr="009F79A1">
        <w:rPr>
          <w:rFonts w:asciiTheme="majorHAnsi" w:eastAsia="Arial" w:hAnsiTheme="majorHAnsi" w:cs="Tahoma"/>
          <w:b/>
          <w:bCs/>
          <w:color w:val="000000" w:themeColor="text1"/>
          <w:sz w:val="20"/>
          <w:szCs w:val="20"/>
        </w:rPr>
        <w:t>on-device processing</w:t>
      </w:r>
      <w:r w:rsidRPr="009F79A1">
        <w:rPr>
          <w:rFonts w:asciiTheme="majorHAnsi" w:eastAsia="Arial" w:hAnsiTheme="majorHAnsi" w:cs="Tahoma"/>
          <w:color w:val="000000" w:themeColor="text1"/>
          <w:sz w:val="20"/>
          <w:szCs w:val="20"/>
        </w:rPr>
        <w:t xml:space="preserve"> for faster response times and reduced server load.</w:t>
      </w:r>
    </w:p>
    <w:p w14:paraId="55ABF9DC" w14:textId="77777777" w:rsidR="003C0315" w:rsidRPr="009F79A1" w:rsidRDefault="003C0315" w:rsidP="003C031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Developed and deployed cloud-based AI models</w:t>
      </w:r>
      <w:r w:rsidRPr="009F79A1">
        <w:rPr>
          <w:rFonts w:asciiTheme="majorHAnsi" w:eastAsia="Arial" w:hAnsiTheme="majorHAnsi" w:cs="Tahoma"/>
          <w:color w:val="000000" w:themeColor="text1"/>
          <w:sz w:val="20"/>
          <w:szCs w:val="20"/>
        </w:rPr>
        <w:t xml:space="preserve"> through </w:t>
      </w:r>
      <w:r w:rsidRPr="009F79A1">
        <w:rPr>
          <w:rFonts w:asciiTheme="majorHAnsi" w:eastAsia="Arial" w:hAnsiTheme="majorHAnsi" w:cs="Tahoma"/>
          <w:b/>
          <w:bCs/>
          <w:color w:val="000000" w:themeColor="text1"/>
          <w:sz w:val="20"/>
          <w:szCs w:val="20"/>
        </w:rPr>
        <w:t>AWS</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Firebase</w:t>
      </w:r>
      <w:r w:rsidRPr="009F79A1">
        <w:rPr>
          <w:rFonts w:asciiTheme="majorHAnsi" w:eastAsia="Arial" w:hAnsiTheme="majorHAnsi" w:cs="Tahoma"/>
          <w:color w:val="000000" w:themeColor="text1"/>
          <w:sz w:val="20"/>
          <w:szCs w:val="20"/>
        </w:rPr>
        <w:t>, ensuring scalable solutions for real-time data synchronization and secure storage.</w:t>
      </w:r>
    </w:p>
    <w:p w14:paraId="491AFF3D" w14:textId="77777777" w:rsidR="003C0315" w:rsidRPr="009F79A1" w:rsidRDefault="003C0315" w:rsidP="003C031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Collaborated with data scientists and AI engineers</w:t>
      </w:r>
      <w:r w:rsidRPr="009F79A1">
        <w:rPr>
          <w:rFonts w:asciiTheme="majorHAnsi" w:eastAsia="Arial" w:hAnsiTheme="majorHAnsi" w:cs="Tahoma"/>
          <w:color w:val="000000" w:themeColor="text1"/>
          <w:sz w:val="20"/>
          <w:szCs w:val="20"/>
        </w:rPr>
        <w:t xml:space="preserve"> to refine machine learning models, ensuring optimal performance and accuracy in financial decision-making processes.</w:t>
      </w:r>
    </w:p>
    <w:p w14:paraId="2BBE90AB" w14:textId="77777777" w:rsidR="003C0315" w:rsidRPr="009F79A1" w:rsidRDefault="003C0315" w:rsidP="003C031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Optimized app performance</w:t>
      </w:r>
      <w:r w:rsidRPr="009F79A1">
        <w:rPr>
          <w:rFonts w:asciiTheme="majorHAnsi" w:eastAsia="Arial" w:hAnsiTheme="majorHAnsi" w:cs="Tahoma"/>
          <w:color w:val="000000" w:themeColor="text1"/>
          <w:sz w:val="20"/>
          <w:szCs w:val="20"/>
        </w:rPr>
        <w:t xml:space="preserve"> by leveraging </w:t>
      </w:r>
      <w:r w:rsidRPr="009F79A1">
        <w:rPr>
          <w:rFonts w:asciiTheme="majorHAnsi" w:eastAsia="Arial" w:hAnsiTheme="majorHAnsi" w:cs="Tahoma"/>
          <w:b/>
          <w:bCs/>
          <w:color w:val="000000" w:themeColor="text1"/>
          <w:sz w:val="20"/>
          <w:szCs w:val="20"/>
        </w:rPr>
        <w:t>AI algorithms</w:t>
      </w:r>
      <w:r w:rsidRPr="009F79A1">
        <w:rPr>
          <w:rFonts w:asciiTheme="majorHAnsi" w:eastAsia="Arial" w:hAnsiTheme="majorHAnsi" w:cs="Tahoma"/>
          <w:color w:val="000000" w:themeColor="text1"/>
          <w:sz w:val="20"/>
          <w:szCs w:val="20"/>
        </w:rPr>
        <w:t xml:space="preserve"> for predictive analysis and </w:t>
      </w:r>
      <w:r w:rsidRPr="009F79A1">
        <w:rPr>
          <w:rFonts w:asciiTheme="majorHAnsi" w:eastAsia="Arial" w:hAnsiTheme="majorHAnsi" w:cs="Tahoma"/>
          <w:b/>
          <w:bCs/>
          <w:color w:val="000000" w:themeColor="text1"/>
          <w:sz w:val="20"/>
          <w:szCs w:val="20"/>
        </w:rPr>
        <w:t>recommendation engines</w:t>
      </w:r>
      <w:r w:rsidRPr="009F79A1">
        <w:rPr>
          <w:rFonts w:asciiTheme="majorHAnsi" w:eastAsia="Arial" w:hAnsiTheme="majorHAnsi" w:cs="Tahoma"/>
          <w:color w:val="000000" w:themeColor="text1"/>
          <w:sz w:val="20"/>
          <w:szCs w:val="20"/>
        </w:rPr>
        <w:t xml:space="preserve">, which led to a </w:t>
      </w:r>
      <w:r w:rsidRPr="009F79A1">
        <w:rPr>
          <w:rFonts w:asciiTheme="majorHAnsi" w:eastAsia="Arial" w:hAnsiTheme="majorHAnsi" w:cs="Tahoma"/>
          <w:b/>
          <w:bCs/>
          <w:color w:val="000000" w:themeColor="text1"/>
          <w:sz w:val="20"/>
          <w:szCs w:val="20"/>
        </w:rPr>
        <w:t>30% improvement in user engagement</w:t>
      </w:r>
      <w:r w:rsidRPr="009F79A1">
        <w:rPr>
          <w:rFonts w:asciiTheme="majorHAnsi" w:eastAsia="Arial" w:hAnsiTheme="majorHAnsi" w:cs="Tahoma"/>
          <w:color w:val="000000" w:themeColor="text1"/>
          <w:sz w:val="20"/>
          <w:szCs w:val="20"/>
        </w:rPr>
        <w:t>.</w:t>
      </w:r>
    </w:p>
    <w:p w14:paraId="7533A151" w14:textId="48C0AADD" w:rsidR="003C0315" w:rsidRPr="009F79A1" w:rsidRDefault="003C0315" w:rsidP="003C031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lastRenderedPageBreak/>
        <w:t>Collaborated with the AI team</w:t>
      </w:r>
      <w:r w:rsidRPr="009F79A1">
        <w:rPr>
          <w:rFonts w:asciiTheme="majorHAnsi" w:eastAsia="Arial" w:hAnsiTheme="majorHAnsi" w:cs="Tahoma"/>
          <w:color w:val="000000" w:themeColor="text1"/>
          <w:sz w:val="20"/>
          <w:szCs w:val="20"/>
        </w:rPr>
        <w:t xml:space="preserve"> to integrate advanced </w:t>
      </w:r>
      <w:r w:rsidRPr="009F79A1">
        <w:rPr>
          <w:rFonts w:asciiTheme="majorHAnsi" w:eastAsia="Arial" w:hAnsiTheme="majorHAnsi" w:cs="Tahoma"/>
          <w:b/>
          <w:bCs/>
          <w:color w:val="000000" w:themeColor="text1"/>
          <w:sz w:val="20"/>
          <w:szCs w:val="20"/>
        </w:rPr>
        <w:t>image recognition</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object detection models</w:t>
      </w:r>
      <w:r w:rsidRPr="009F79A1">
        <w:rPr>
          <w:rFonts w:asciiTheme="majorHAnsi" w:eastAsia="Arial" w:hAnsiTheme="majorHAnsi" w:cs="Tahoma"/>
          <w:color w:val="000000" w:themeColor="text1"/>
          <w:sz w:val="20"/>
          <w:szCs w:val="20"/>
        </w:rPr>
        <w:t xml:space="preserve"> in apps, providing enhanced functionalities for loan document verification.</w:t>
      </w:r>
    </w:p>
    <w:p w14:paraId="0B418865" w14:textId="77777777" w:rsidR="003C0315" w:rsidRPr="009F79A1" w:rsidRDefault="003C0315" w:rsidP="003C0315">
      <w:pPr>
        <w:spacing w:line="276" w:lineRule="auto"/>
        <w:rPr>
          <w:rFonts w:asciiTheme="majorHAnsi" w:eastAsia="Arial" w:hAnsiTheme="majorHAnsi" w:cs="Tahoma"/>
          <w:b/>
          <w:bCs/>
          <w:color w:val="000000" w:themeColor="text1"/>
          <w:sz w:val="12"/>
          <w:szCs w:val="12"/>
        </w:rPr>
      </w:pPr>
    </w:p>
    <w:p w14:paraId="43FF6584" w14:textId="63172DB6" w:rsidR="003C0315" w:rsidRPr="009F79A1" w:rsidRDefault="003C0315" w:rsidP="003C0315">
      <w:pPr>
        <w:spacing w:line="276" w:lineRule="auto"/>
        <w:rPr>
          <w:rFonts w:asciiTheme="majorHAnsi" w:eastAsia="Arial" w:hAnsiTheme="majorHAnsi" w:cs="Tahoma"/>
          <w:b/>
          <w:bCs/>
          <w:color w:val="000000" w:themeColor="text1"/>
          <w:sz w:val="20"/>
          <w:szCs w:val="20"/>
        </w:rPr>
      </w:pPr>
      <w:r w:rsidRPr="009F79A1">
        <w:rPr>
          <w:rFonts w:asciiTheme="majorHAnsi" w:eastAsia="Arial" w:hAnsiTheme="majorHAnsi" w:cs="Tahoma"/>
          <w:b/>
          <w:bCs/>
          <w:color w:val="000000" w:themeColor="text1"/>
          <w:sz w:val="20"/>
          <w:szCs w:val="20"/>
        </w:rPr>
        <w:t>Key Achievements:</w:t>
      </w:r>
    </w:p>
    <w:p w14:paraId="2C0B1C16" w14:textId="77777777" w:rsidR="003C0315" w:rsidRPr="009F79A1" w:rsidRDefault="003C0315" w:rsidP="003C031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AI clients in the financial sector.</w:t>
      </w:r>
    </w:p>
    <w:p w14:paraId="414141B9" w14:textId="77777777" w:rsidR="003C0315" w:rsidRPr="009F79A1" w:rsidRDefault="003C0315" w:rsidP="003C031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Enhanced user engagement by 30%</w:t>
      </w:r>
      <w:r w:rsidRPr="009F79A1">
        <w:rPr>
          <w:rFonts w:asciiTheme="majorHAnsi" w:eastAsia="Arial" w:hAnsiTheme="majorHAnsi" w:cs="Tahoma"/>
          <w:color w:val="000000" w:themeColor="text1"/>
          <w:sz w:val="20"/>
          <w:szCs w:val="20"/>
        </w:rPr>
        <w:t xml:space="preserve"> through the implementation of </w:t>
      </w:r>
      <w:r w:rsidRPr="009F79A1">
        <w:rPr>
          <w:rFonts w:asciiTheme="majorHAnsi" w:eastAsia="Arial" w:hAnsiTheme="majorHAnsi" w:cs="Tahoma"/>
          <w:b/>
          <w:bCs/>
          <w:color w:val="000000" w:themeColor="text1"/>
          <w:sz w:val="20"/>
          <w:szCs w:val="20"/>
        </w:rPr>
        <w:t>AI-based recommendations</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predictive analytics</w:t>
      </w:r>
      <w:r w:rsidRPr="009F79A1">
        <w:rPr>
          <w:rFonts w:asciiTheme="majorHAnsi" w:eastAsia="Arial" w:hAnsiTheme="majorHAnsi" w:cs="Tahoma"/>
          <w:color w:val="000000" w:themeColor="text1"/>
          <w:sz w:val="20"/>
          <w:szCs w:val="20"/>
        </w:rPr>
        <w:t>, improving the app's decision-making capabilities.</w:t>
      </w:r>
    </w:p>
    <w:p w14:paraId="7F8325DA" w14:textId="77777777" w:rsidR="003C0315" w:rsidRPr="009F79A1" w:rsidRDefault="003C0315" w:rsidP="003C031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Successfully deployed </w:t>
      </w:r>
      <w:r w:rsidRPr="009F79A1">
        <w:rPr>
          <w:rFonts w:asciiTheme="majorHAnsi" w:eastAsia="Arial" w:hAnsiTheme="majorHAnsi" w:cs="Tahoma"/>
          <w:b/>
          <w:bCs/>
          <w:color w:val="000000" w:themeColor="text1"/>
          <w:sz w:val="20"/>
          <w:szCs w:val="20"/>
        </w:rPr>
        <w:t>machine learning models</w:t>
      </w:r>
      <w:r w:rsidRPr="009F79A1">
        <w:rPr>
          <w:rFonts w:asciiTheme="majorHAnsi" w:eastAsia="Arial" w:hAnsiTheme="majorHAnsi" w:cs="Tahoma"/>
          <w:color w:val="000000" w:themeColor="text1"/>
          <w:sz w:val="20"/>
          <w:szCs w:val="20"/>
        </w:rPr>
        <w:t xml:space="preserve"> for </w:t>
      </w:r>
      <w:r w:rsidRPr="009F79A1">
        <w:rPr>
          <w:rFonts w:asciiTheme="majorHAnsi" w:eastAsia="Arial" w:hAnsiTheme="majorHAnsi" w:cs="Tahoma"/>
          <w:b/>
          <w:bCs/>
          <w:color w:val="000000" w:themeColor="text1"/>
          <w:sz w:val="20"/>
          <w:szCs w:val="20"/>
        </w:rPr>
        <w:t>loan risk assessments</w:t>
      </w:r>
      <w:r w:rsidRPr="009F79A1">
        <w:rPr>
          <w:rFonts w:asciiTheme="majorHAnsi" w:eastAsia="Arial" w:hAnsiTheme="majorHAnsi" w:cs="Tahoma"/>
          <w:color w:val="000000" w:themeColor="text1"/>
          <w:sz w:val="20"/>
          <w:szCs w:val="20"/>
        </w:rPr>
        <w:t>, reducing processing time by 20% and improving overall efficiency.</w:t>
      </w:r>
    </w:p>
    <w:p w14:paraId="5F971072" w14:textId="197595BC" w:rsidR="00774052" w:rsidRPr="009F79A1" w:rsidRDefault="003C0315" w:rsidP="00774052">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Optimized mobile app performance</w:t>
      </w:r>
      <w:r w:rsidRPr="009F79A1">
        <w:rPr>
          <w:rFonts w:asciiTheme="majorHAnsi" w:eastAsia="Arial" w:hAnsiTheme="majorHAnsi" w:cs="Tahoma"/>
          <w:color w:val="000000" w:themeColor="text1"/>
          <w:sz w:val="20"/>
          <w:szCs w:val="20"/>
        </w:rPr>
        <w:t xml:space="preserve"> by reducing server dependency through on-device </w:t>
      </w:r>
      <w:r w:rsidRPr="009F79A1">
        <w:rPr>
          <w:rFonts w:asciiTheme="majorHAnsi" w:eastAsia="Arial" w:hAnsiTheme="majorHAnsi" w:cs="Tahoma"/>
          <w:b/>
          <w:bCs/>
          <w:color w:val="000000" w:themeColor="text1"/>
          <w:sz w:val="20"/>
          <w:szCs w:val="20"/>
        </w:rPr>
        <w:t>Core ML</w:t>
      </w:r>
      <w:r w:rsidRPr="009F79A1">
        <w:rPr>
          <w:rFonts w:asciiTheme="majorHAnsi" w:eastAsia="Arial" w:hAnsiTheme="majorHAnsi" w:cs="Tahoma"/>
          <w:color w:val="000000" w:themeColor="text1"/>
          <w:sz w:val="20"/>
          <w:szCs w:val="20"/>
        </w:rPr>
        <w:t xml:space="preserve"> integration, improving response times by </w:t>
      </w:r>
      <w:r w:rsidRPr="009F79A1">
        <w:rPr>
          <w:rFonts w:asciiTheme="majorHAnsi" w:eastAsia="Arial" w:hAnsiTheme="majorHAnsi" w:cs="Tahoma"/>
          <w:b/>
          <w:bCs/>
          <w:color w:val="000000" w:themeColor="text1"/>
          <w:sz w:val="20"/>
          <w:szCs w:val="20"/>
        </w:rPr>
        <w:t>40%</w:t>
      </w:r>
      <w:r w:rsidRPr="009F79A1">
        <w:rPr>
          <w:rFonts w:asciiTheme="majorHAnsi" w:eastAsia="Arial" w:hAnsiTheme="majorHAnsi" w:cs="Tahoma"/>
          <w:color w:val="000000" w:themeColor="text1"/>
          <w:sz w:val="20"/>
          <w:szCs w:val="20"/>
        </w:rPr>
        <w:t>.</w:t>
      </w:r>
    </w:p>
    <w:p w14:paraId="3A87202F" w14:textId="0B8A1E5E" w:rsidR="00774052" w:rsidRPr="009F79A1" w:rsidRDefault="00774052" w:rsidP="00774052">
      <w:pPr>
        <w:pStyle w:val="p1"/>
        <w:rPr>
          <w:rFonts w:asciiTheme="majorHAnsi" w:hAnsiTheme="majorHAnsi"/>
        </w:rPr>
      </w:pPr>
      <w:r w:rsidRPr="009F79A1">
        <w:rPr>
          <w:rStyle w:val="s1"/>
          <w:rFonts w:asciiTheme="majorHAnsi" w:hAnsiTheme="majorHAnsi"/>
          <w:b/>
          <w:bCs/>
          <w:sz w:val="20"/>
          <w:szCs w:val="20"/>
        </w:rPr>
        <w:t>Environment</w:t>
      </w:r>
      <w:r w:rsidRPr="009F79A1">
        <w:rPr>
          <w:rStyle w:val="s1"/>
          <w:rFonts w:asciiTheme="majorHAnsi" w:hAnsiTheme="majorHAnsi"/>
          <w:b/>
          <w:bCs/>
        </w:rPr>
        <w:t>:</w:t>
      </w:r>
      <w:r w:rsidRPr="009F79A1">
        <w:rPr>
          <w:rFonts w:asciiTheme="majorHAnsi" w:hAnsiTheme="majorHAnsi"/>
        </w:rPr>
        <w:t xml:space="preserve"> </w:t>
      </w:r>
      <w:r w:rsidRPr="009F79A1">
        <w:rPr>
          <w:rFonts w:asciiTheme="majorHAnsi" w:hAnsiTheme="majorHAnsi"/>
          <w:sz w:val="20"/>
          <w:szCs w:val="20"/>
        </w:rPr>
        <w:t xml:space="preserve">Swift, SwiftUI, Objective-C, </w:t>
      </w:r>
      <w:proofErr w:type="spellStart"/>
      <w:r w:rsidRPr="009F79A1">
        <w:rPr>
          <w:rFonts w:asciiTheme="majorHAnsi" w:hAnsiTheme="majorHAnsi"/>
          <w:sz w:val="20"/>
          <w:szCs w:val="20"/>
        </w:rPr>
        <w:t>UIKit</w:t>
      </w:r>
      <w:proofErr w:type="spellEnd"/>
      <w:r w:rsidRPr="009F79A1">
        <w:rPr>
          <w:rFonts w:asciiTheme="majorHAnsi" w:hAnsiTheme="majorHAnsi"/>
          <w:sz w:val="20"/>
          <w:szCs w:val="20"/>
        </w:rPr>
        <w:t xml:space="preserve">, Core ML, TensorFlow Lite, Combine, Flow, </w:t>
      </w:r>
      <w:proofErr w:type="spellStart"/>
      <w:r w:rsidRPr="009F79A1">
        <w:rPr>
          <w:rFonts w:asciiTheme="majorHAnsi" w:hAnsiTheme="majorHAnsi"/>
          <w:sz w:val="20"/>
          <w:szCs w:val="20"/>
        </w:rPr>
        <w:t>MockK</w:t>
      </w:r>
      <w:proofErr w:type="spellEnd"/>
      <w:r w:rsidRPr="009F79A1">
        <w:rPr>
          <w:rFonts w:asciiTheme="majorHAnsi" w:hAnsiTheme="majorHAnsi"/>
          <w:sz w:val="20"/>
          <w:szCs w:val="20"/>
        </w:rPr>
        <w:t xml:space="preserve">, </w:t>
      </w:r>
      <w:proofErr w:type="spellStart"/>
      <w:r w:rsidRPr="009F79A1">
        <w:rPr>
          <w:rFonts w:asciiTheme="majorHAnsi" w:hAnsiTheme="majorHAnsi"/>
          <w:sz w:val="20"/>
          <w:szCs w:val="20"/>
        </w:rPr>
        <w:t>OkHttp</w:t>
      </w:r>
      <w:proofErr w:type="spellEnd"/>
      <w:r w:rsidRPr="009F79A1">
        <w:rPr>
          <w:rFonts w:asciiTheme="majorHAnsi" w:hAnsiTheme="majorHAnsi"/>
          <w:sz w:val="20"/>
          <w:szCs w:val="20"/>
        </w:rPr>
        <w:t xml:space="preserve">, Mock Server, AWS, Firebase, RESTful APIs, </w:t>
      </w:r>
      <w:proofErr w:type="spellStart"/>
      <w:r w:rsidRPr="009F79A1">
        <w:rPr>
          <w:rFonts w:asciiTheme="majorHAnsi" w:hAnsiTheme="majorHAnsi"/>
          <w:sz w:val="20"/>
          <w:szCs w:val="20"/>
        </w:rPr>
        <w:t>GraphQL</w:t>
      </w:r>
      <w:proofErr w:type="spellEnd"/>
      <w:r w:rsidRPr="009F79A1">
        <w:rPr>
          <w:rFonts w:asciiTheme="majorHAnsi" w:hAnsiTheme="majorHAnsi"/>
          <w:sz w:val="20"/>
          <w:szCs w:val="20"/>
        </w:rPr>
        <w:t>, GCD, Xcode, GitHub Actions, Fastlane, Agile (Scrum).</w:t>
      </w:r>
    </w:p>
    <w:p w14:paraId="46FD9BB7" w14:textId="77777777" w:rsidR="003C0315" w:rsidRPr="009F79A1" w:rsidRDefault="003C0315" w:rsidP="002F4446">
      <w:pPr>
        <w:spacing w:line="276" w:lineRule="auto"/>
        <w:rPr>
          <w:rFonts w:asciiTheme="majorHAnsi" w:eastAsia="Arial" w:hAnsiTheme="majorHAnsi" w:cs="Tahoma"/>
          <w:b/>
          <w:bCs/>
          <w:color w:val="000000" w:themeColor="text1"/>
          <w:sz w:val="12"/>
          <w:szCs w:val="12"/>
        </w:rPr>
      </w:pPr>
    </w:p>
    <w:p w14:paraId="4ED0FC70" w14:textId="54D69D14" w:rsidR="00BA300A" w:rsidRPr="009F79A1" w:rsidRDefault="002F4446" w:rsidP="002F4446">
      <w:pPr>
        <w:spacing w:line="276" w:lineRule="auto"/>
        <w:rPr>
          <w:rFonts w:asciiTheme="majorHAnsi" w:eastAsia="Arial" w:hAnsiTheme="majorHAnsi" w:cs="Tahoma"/>
          <w:i/>
          <w:iCs/>
          <w:color w:val="000000" w:themeColor="text1"/>
          <w:sz w:val="20"/>
          <w:szCs w:val="20"/>
        </w:rPr>
      </w:pPr>
      <w:r w:rsidRPr="009F79A1">
        <w:rPr>
          <w:rFonts w:asciiTheme="majorHAnsi" w:eastAsia="Arial" w:hAnsiTheme="majorHAnsi" w:cs="Tahoma"/>
          <w:b/>
          <w:bCs/>
          <w:color w:val="000000" w:themeColor="text1"/>
          <w:sz w:val="22"/>
          <w:szCs w:val="22"/>
        </w:rPr>
        <w:t>Lead Software Engineer – iOS</w:t>
      </w:r>
      <w:r w:rsidRPr="009F79A1">
        <w:rPr>
          <w:rFonts w:asciiTheme="majorHAnsi" w:eastAsia="Arial" w:hAnsiTheme="majorHAnsi" w:cs="Tahoma"/>
          <w:color w:val="000000" w:themeColor="text1"/>
          <w:sz w:val="22"/>
          <w:szCs w:val="22"/>
        </w:rPr>
        <w:t xml:space="preserve"> | BRAC Bank PLC</w:t>
      </w:r>
      <w:r w:rsidR="00137F81" w:rsidRPr="009F79A1">
        <w:rPr>
          <w:rFonts w:asciiTheme="majorHAnsi" w:eastAsia="Arial" w:hAnsiTheme="majorHAnsi" w:cs="Tahoma"/>
          <w:color w:val="000000" w:themeColor="text1"/>
          <w:sz w:val="22"/>
          <w:szCs w:val="22"/>
        </w:rPr>
        <w:t>, Bangladesh</w:t>
      </w:r>
      <w:r w:rsidR="003B5347" w:rsidRPr="009F79A1">
        <w:rPr>
          <w:rFonts w:asciiTheme="majorHAnsi" w:eastAsia="Arial" w:hAnsiTheme="majorHAnsi" w:cs="Tahoma"/>
          <w:i/>
          <w:iCs/>
          <w:color w:val="000000" w:themeColor="text1"/>
          <w:sz w:val="22"/>
          <w:szCs w:val="22"/>
        </w:rPr>
        <w:t xml:space="preserve">                                                        </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i/>
          <w:iCs/>
          <w:color w:val="000000" w:themeColor="text1"/>
          <w:sz w:val="20"/>
          <w:szCs w:val="20"/>
        </w:rPr>
        <w:t>Ma</w:t>
      </w:r>
      <w:r w:rsidR="00547AC5" w:rsidRPr="009F79A1">
        <w:rPr>
          <w:rFonts w:asciiTheme="majorHAnsi" w:eastAsia="Arial" w:hAnsiTheme="majorHAnsi" w:cs="Tahoma"/>
          <w:i/>
          <w:iCs/>
          <w:color w:val="000000" w:themeColor="text1"/>
          <w:sz w:val="20"/>
          <w:szCs w:val="20"/>
        </w:rPr>
        <w:t>y</w:t>
      </w:r>
      <w:r w:rsidRPr="009F79A1">
        <w:rPr>
          <w:rFonts w:asciiTheme="majorHAnsi" w:eastAsia="Arial" w:hAnsiTheme="majorHAnsi" w:cs="Tahoma"/>
          <w:i/>
          <w:iCs/>
          <w:color w:val="000000" w:themeColor="text1"/>
          <w:sz w:val="20"/>
          <w:szCs w:val="20"/>
        </w:rPr>
        <w:t xml:space="preserve"> 2020 – </w:t>
      </w:r>
      <w:r w:rsidR="00B670D1" w:rsidRPr="009F79A1">
        <w:rPr>
          <w:rFonts w:asciiTheme="majorHAnsi" w:eastAsia="Arial" w:hAnsiTheme="majorHAnsi" w:cs="Tahoma"/>
          <w:i/>
          <w:iCs/>
          <w:color w:val="000000" w:themeColor="text1"/>
          <w:sz w:val="20"/>
          <w:szCs w:val="20"/>
        </w:rPr>
        <w:t>Feb</w:t>
      </w:r>
      <w:r w:rsidRPr="009F79A1">
        <w:rPr>
          <w:rFonts w:asciiTheme="majorHAnsi" w:eastAsia="Arial" w:hAnsiTheme="majorHAnsi" w:cs="Tahoma"/>
          <w:i/>
          <w:iCs/>
          <w:color w:val="000000" w:themeColor="text1"/>
          <w:sz w:val="20"/>
          <w:szCs w:val="20"/>
        </w:rPr>
        <w:t xml:space="preserve"> 202</w:t>
      </w:r>
      <w:r w:rsidR="00B670D1" w:rsidRPr="009F79A1">
        <w:rPr>
          <w:rFonts w:asciiTheme="majorHAnsi" w:eastAsia="Arial" w:hAnsiTheme="majorHAnsi" w:cs="Tahoma"/>
          <w:i/>
          <w:iCs/>
          <w:color w:val="000000" w:themeColor="text1"/>
          <w:sz w:val="20"/>
          <w:szCs w:val="20"/>
        </w:rPr>
        <w:t>5</w:t>
      </w:r>
    </w:p>
    <w:p w14:paraId="2EF5EBEF" w14:textId="77777777" w:rsidR="00F546FA" w:rsidRPr="009F79A1" w:rsidRDefault="00F546FA" w:rsidP="00F546FA">
      <w:pPr>
        <w:spacing w:line="276" w:lineRule="auto"/>
        <w:rPr>
          <w:rFonts w:asciiTheme="majorHAnsi" w:eastAsia="Arial" w:hAnsiTheme="majorHAnsi" w:cs="Tahoma"/>
          <w:color w:val="000000" w:themeColor="text1"/>
          <w:sz w:val="12"/>
          <w:szCs w:val="12"/>
        </w:rPr>
      </w:pPr>
    </w:p>
    <w:p w14:paraId="114C4718" w14:textId="3075D887" w:rsidR="00690B42" w:rsidRPr="009F79A1" w:rsidRDefault="00F546FA" w:rsidP="00ED1F0C">
      <w:pPr>
        <w:tabs>
          <w:tab w:val="num" w:pos="720"/>
        </w:tabs>
        <w:spacing w:line="276" w:lineRule="auto"/>
        <w:rPr>
          <w:rFonts w:asciiTheme="majorHAnsi" w:eastAsia="Arial" w:hAnsiTheme="majorHAnsi" w:cs="Tahoma"/>
          <w:color w:val="000000" w:themeColor="text1"/>
        </w:rPr>
      </w:pPr>
      <w:r w:rsidRPr="009F79A1">
        <w:rPr>
          <w:rFonts w:asciiTheme="majorHAnsi" w:hAnsiTheme="majorHAnsi"/>
        </w:rPr>
        <w:t>Key Skills: Mobile Banking, Secure Data Exchange</w:t>
      </w:r>
      <w:r w:rsidR="00730D9F" w:rsidRPr="009F79A1">
        <w:rPr>
          <w:rFonts w:asciiTheme="majorHAnsi" w:eastAsia="Arial" w:hAnsiTheme="majorHAnsi" w:cs="Tahoma"/>
          <w:b/>
          <w:bCs/>
          <w:color w:val="000000" w:themeColor="text1"/>
        </w:rPr>
        <w:t xml:space="preserve">, </w:t>
      </w:r>
      <w:r w:rsidR="00730D9F" w:rsidRPr="009F79A1">
        <w:rPr>
          <w:rFonts w:asciiTheme="majorHAnsi" w:hAnsiTheme="majorHAnsi"/>
          <w:b/>
          <w:bCs/>
        </w:rPr>
        <w:t>SwiftUI</w:t>
      </w:r>
      <w:r w:rsidR="00730D9F" w:rsidRPr="009F79A1">
        <w:rPr>
          <w:rFonts w:asciiTheme="majorHAnsi" w:hAnsiTheme="majorHAnsi"/>
        </w:rPr>
        <w:t xml:space="preserve">, </w:t>
      </w:r>
      <w:r w:rsidR="00730D9F" w:rsidRPr="009F79A1">
        <w:rPr>
          <w:rFonts w:asciiTheme="majorHAnsi" w:hAnsiTheme="majorHAnsi"/>
          <w:b/>
          <w:bCs/>
        </w:rPr>
        <w:t xml:space="preserve">Swift, Objective-C, </w:t>
      </w:r>
      <w:proofErr w:type="spellStart"/>
      <w:r w:rsidR="00730D9F" w:rsidRPr="009F79A1">
        <w:rPr>
          <w:rFonts w:asciiTheme="majorHAnsi" w:hAnsiTheme="majorHAnsi"/>
          <w:b/>
          <w:bCs/>
        </w:rPr>
        <w:t>UIKit</w:t>
      </w:r>
      <w:proofErr w:type="spellEnd"/>
      <w:r w:rsidRPr="009F79A1">
        <w:rPr>
          <w:rFonts w:asciiTheme="majorHAnsi" w:hAnsiTheme="majorHAnsi"/>
        </w:rPr>
        <w:t>, API Integration, Performance Optimization, Agile Methodologies.</w:t>
      </w:r>
    </w:p>
    <w:p w14:paraId="12B7AD80" w14:textId="77777777" w:rsidR="00DC1BC3" w:rsidRPr="009F79A1" w:rsidRDefault="00DC1BC3" w:rsidP="00DC1BC3">
      <w:pPr>
        <w:pStyle w:val="p1"/>
        <w:numPr>
          <w:ilvl w:val="0"/>
          <w:numId w:val="102"/>
        </w:numPr>
        <w:ind w:left="450"/>
        <w:rPr>
          <w:rFonts w:asciiTheme="majorHAnsi" w:hAnsiTheme="majorHAnsi"/>
        </w:rPr>
      </w:pPr>
      <w:r w:rsidRPr="009F79A1">
        <w:rPr>
          <w:rStyle w:val="s1"/>
          <w:rFonts w:asciiTheme="majorHAnsi" w:hAnsiTheme="majorHAnsi"/>
          <w:b/>
          <w:bCs/>
        </w:rPr>
        <w:t>Built a custom iOS SDK framework</w:t>
      </w:r>
      <w:r w:rsidRPr="009F79A1">
        <w:rPr>
          <w:rFonts w:asciiTheme="majorHAnsi" w:hAnsiTheme="majorHAnsi"/>
        </w:rPr>
        <w:t xml:space="preserve"> on top of </w:t>
      </w:r>
      <w:r w:rsidRPr="009F79A1">
        <w:rPr>
          <w:rStyle w:val="s1"/>
          <w:rFonts w:asciiTheme="majorHAnsi" w:hAnsiTheme="majorHAnsi"/>
          <w:b/>
          <w:bCs/>
        </w:rPr>
        <w:t>GCD (Grand Central Dispatch)</w:t>
      </w:r>
      <w:r w:rsidRPr="009F79A1">
        <w:rPr>
          <w:rFonts w:asciiTheme="majorHAnsi" w:hAnsiTheme="majorHAnsi"/>
        </w:rPr>
        <w:t xml:space="preserve"> to enable chainable asynchronous data processing, improving system scalability and transaction reliability.</w:t>
      </w:r>
    </w:p>
    <w:p w14:paraId="2B87C8C4" w14:textId="77777777" w:rsidR="00DC1BC3" w:rsidRPr="009F79A1" w:rsidRDefault="00DC1BC3" w:rsidP="00DC1BC3">
      <w:pPr>
        <w:pStyle w:val="p1"/>
        <w:numPr>
          <w:ilvl w:val="0"/>
          <w:numId w:val="102"/>
        </w:numPr>
        <w:ind w:left="450"/>
        <w:rPr>
          <w:rFonts w:asciiTheme="majorHAnsi" w:hAnsiTheme="majorHAnsi"/>
        </w:rPr>
      </w:pPr>
      <w:r w:rsidRPr="009F79A1">
        <w:rPr>
          <w:rStyle w:val="s1"/>
          <w:rFonts w:asciiTheme="majorHAnsi" w:hAnsiTheme="majorHAnsi"/>
          <w:b/>
          <w:bCs/>
        </w:rPr>
        <w:t>Involved in full end-to-end development</w:t>
      </w:r>
      <w:r w:rsidRPr="009F79A1">
        <w:rPr>
          <w:rFonts w:asciiTheme="majorHAnsi" w:hAnsiTheme="majorHAnsi"/>
        </w:rPr>
        <w:t xml:space="preserve"> of high-performance financial applications, coding in </w:t>
      </w:r>
      <w:r w:rsidRPr="009F79A1">
        <w:rPr>
          <w:rStyle w:val="s1"/>
          <w:rFonts w:asciiTheme="majorHAnsi" w:hAnsiTheme="majorHAnsi"/>
          <w:b/>
          <w:bCs/>
        </w:rPr>
        <w:t>Objective-C and Swift</w:t>
      </w:r>
      <w:r w:rsidRPr="009F79A1">
        <w:rPr>
          <w:rFonts w:asciiTheme="majorHAnsi" w:hAnsiTheme="majorHAnsi"/>
        </w:rPr>
        <w:t>, and ensuring that all functional and regulatory requirements were met.</w:t>
      </w:r>
    </w:p>
    <w:p w14:paraId="132DC2B3" w14:textId="77777777" w:rsidR="00DC1BC3" w:rsidRPr="009F79A1" w:rsidRDefault="00DC1BC3" w:rsidP="00DC1BC3">
      <w:pPr>
        <w:pStyle w:val="p1"/>
        <w:numPr>
          <w:ilvl w:val="0"/>
          <w:numId w:val="102"/>
        </w:numPr>
        <w:ind w:left="450"/>
        <w:rPr>
          <w:rFonts w:asciiTheme="majorHAnsi" w:hAnsiTheme="majorHAnsi"/>
        </w:rPr>
      </w:pPr>
      <w:r w:rsidRPr="009F79A1">
        <w:rPr>
          <w:rFonts w:asciiTheme="majorHAnsi" w:hAnsiTheme="majorHAnsi"/>
          <w:b/>
          <w:bCs/>
        </w:rPr>
        <w:t>Designed, developed, and maintained multiple iOS banking apps</w:t>
      </w:r>
      <w:r w:rsidRPr="009F79A1">
        <w:rPr>
          <w:rStyle w:val="s1"/>
          <w:rFonts w:asciiTheme="majorHAnsi" w:hAnsiTheme="majorHAnsi"/>
        </w:rPr>
        <w:t xml:space="preserve"> using </w:t>
      </w:r>
      <w:r w:rsidRPr="009F79A1">
        <w:rPr>
          <w:rFonts w:asciiTheme="majorHAnsi" w:hAnsiTheme="majorHAnsi"/>
          <w:b/>
          <w:bCs/>
        </w:rPr>
        <w:t xml:space="preserve">Objective-C, Swift, SwiftUI, and </w:t>
      </w:r>
      <w:proofErr w:type="spellStart"/>
      <w:r w:rsidRPr="009F79A1">
        <w:rPr>
          <w:rFonts w:asciiTheme="majorHAnsi" w:hAnsiTheme="majorHAnsi"/>
          <w:b/>
          <w:bCs/>
        </w:rPr>
        <w:t>UIKit</w:t>
      </w:r>
      <w:proofErr w:type="spellEnd"/>
      <w:r w:rsidRPr="009F79A1">
        <w:rPr>
          <w:rStyle w:val="s1"/>
          <w:rFonts w:asciiTheme="majorHAnsi" w:hAnsiTheme="majorHAnsi"/>
        </w:rPr>
        <w:t>, delivering secure and user-friendly customer experiences.</w:t>
      </w:r>
    </w:p>
    <w:p w14:paraId="76973152" w14:textId="4F08A6B5" w:rsidR="00F546FA" w:rsidRPr="009F79A1" w:rsidRDefault="00DC1BC3" w:rsidP="00DC1BC3">
      <w:pPr>
        <w:pStyle w:val="p1"/>
        <w:numPr>
          <w:ilvl w:val="0"/>
          <w:numId w:val="102"/>
        </w:numPr>
        <w:ind w:left="450"/>
        <w:rPr>
          <w:rFonts w:asciiTheme="majorHAnsi" w:hAnsiTheme="majorHAnsi"/>
        </w:rPr>
      </w:pPr>
      <w:r w:rsidRPr="009F79A1">
        <w:rPr>
          <w:rStyle w:val="s1"/>
          <w:rFonts w:asciiTheme="majorHAnsi" w:hAnsiTheme="majorHAnsi"/>
          <w:b/>
          <w:bCs/>
        </w:rPr>
        <w:t>Implemented cross-platform banking solutions</w:t>
      </w:r>
      <w:r w:rsidRPr="009F79A1">
        <w:rPr>
          <w:rFonts w:asciiTheme="majorHAnsi" w:hAnsiTheme="majorHAnsi"/>
        </w:rPr>
        <w:t>, reducing time-to-market and enabling seamless app availability across both iOS and Android platforms.</w:t>
      </w:r>
    </w:p>
    <w:p w14:paraId="1494700B" w14:textId="5CCAC3BC" w:rsidR="00F546FA" w:rsidRPr="009F79A1" w:rsidRDefault="00F546FA" w:rsidP="00F546FA">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Led</w:t>
      </w:r>
      <w:r w:rsidRPr="009F79A1">
        <w:rPr>
          <w:rFonts w:asciiTheme="majorHAnsi" w:eastAsia="Arial" w:hAnsiTheme="majorHAnsi" w:cs="Tahoma"/>
          <w:color w:val="000000" w:themeColor="text1"/>
          <w:sz w:val="20"/>
          <w:szCs w:val="20"/>
        </w:rPr>
        <w:t xml:space="preserve"> the development of </w:t>
      </w:r>
      <w:r w:rsidRPr="009F79A1">
        <w:rPr>
          <w:rFonts w:asciiTheme="majorHAnsi" w:eastAsia="Arial" w:hAnsiTheme="majorHAnsi" w:cs="Tahoma"/>
          <w:b/>
          <w:bCs/>
          <w:color w:val="000000" w:themeColor="text1"/>
          <w:sz w:val="20"/>
          <w:szCs w:val="20"/>
        </w:rPr>
        <w:t>Instant Loan apps</w:t>
      </w:r>
      <w:r w:rsidRPr="009F79A1">
        <w:rPr>
          <w:rFonts w:asciiTheme="majorHAnsi" w:eastAsia="Arial" w:hAnsiTheme="majorHAnsi" w:cs="Tahoma"/>
          <w:color w:val="000000" w:themeColor="text1"/>
          <w:sz w:val="20"/>
          <w:szCs w:val="20"/>
        </w:rPr>
        <w:t xml:space="preserve">, driving </w:t>
      </w:r>
      <w:r w:rsidRPr="009F79A1">
        <w:rPr>
          <w:rFonts w:asciiTheme="majorHAnsi" w:eastAsia="Arial" w:hAnsiTheme="majorHAnsi" w:cs="Tahoma"/>
          <w:b/>
          <w:bCs/>
          <w:color w:val="000000" w:themeColor="text1"/>
          <w:sz w:val="20"/>
          <w:szCs w:val="20"/>
        </w:rPr>
        <w:t>35% business growth</w:t>
      </w:r>
      <w:r w:rsidRPr="009F79A1">
        <w:rPr>
          <w:rFonts w:asciiTheme="majorHAnsi" w:eastAsia="Arial" w:hAnsiTheme="majorHAnsi" w:cs="Tahoma"/>
          <w:color w:val="000000" w:themeColor="text1"/>
          <w:sz w:val="20"/>
          <w:szCs w:val="20"/>
        </w:rPr>
        <w:t xml:space="preserve"> in retail and SME sectors.</w:t>
      </w:r>
    </w:p>
    <w:p w14:paraId="1D9B085A" w14:textId="77777777" w:rsidR="00F546FA" w:rsidRPr="009F79A1" w:rsidRDefault="00F546FA" w:rsidP="00F546FA">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Optimized</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b/>
          <w:bCs/>
          <w:color w:val="000000" w:themeColor="text1"/>
          <w:sz w:val="20"/>
          <w:szCs w:val="20"/>
        </w:rPr>
        <w:t>performance</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reduced app load time by 25%</w:t>
      </w:r>
      <w:r w:rsidRPr="009F79A1">
        <w:rPr>
          <w:rFonts w:asciiTheme="majorHAnsi" w:eastAsia="Arial" w:hAnsiTheme="majorHAnsi" w:cs="Tahoma"/>
          <w:color w:val="000000" w:themeColor="text1"/>
          <w:sz w:val="20"/>
          <w:szCs w:val="20"/>
        </w:rPr>
        <w:t xml:space="preserve">, leveraging </w:t>
      </w:r>
      <w:r w:rsidRPr="009F79A1">
        <w:rPr>
          <w:rFonts w:asciiTheme="majorHAnsi" w:eastAsia="Arial" w:hAnsiTheme="majorHAnsi" w:cs="Tahoma"/>
          <w:b/>
          <w:bCs/>
          <w:color w:val="000000" w:themeColor="text1"/>
          <w:sz w:val="20"/>
          <w:szCs w:val="20"/>
        </w:rPr>
        <w:t>Xcode Instruments</w:t>
      </w:r>
      <w:r w:rsidRPr="009F79A1">
        <w:rPr>
          <w:rFonts w:asciiTheme="majorHAnsi" w:eastAsia="Arial" w:hAnsiTheme="majorHAnsi" w:cs="Tahoma"/>
          <w:color w:val="000000" w:themeColor="text1"/>
          <w:sz w:val="20"/>
          <w:szCs w:val="20"/>
        </w:rPr>
        <w:t xml:space="preserve"> for continuous refinement.</w:t>
      </w:r>
    </w:p>
    <w:p w14:paraId="5F9C1A91" w14:textId="77777777" w:rsidR="00F546FA" w:rsidRPr="009F79A1" w:rsidRDefault="00F546FA" w:rsidP="00F546FA">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Integrated secure data exchange</w:t>
      </w:r>
      <w:r w:rsidRPr="009F79A1">
        <w:rPr>
          <w:rFonts w:asciiTheme="majorHAnsi" w:eastAsia="Arial" w:hAnsiTheme="majorHAnsi" w:cs="Tahoma"/>
          <w:color w:val="000000" w:themeColor="text1"/>
          <w:sz w:val="20"/>
          <w:szCs w:val="20"/>
        </w:rPr>
        <w:t xml:space="preserve"> practices, including </w:t>
      </w:r>
      <w:r w:rsidRPr="009F79A1">
        <w:rPr>
          <w:rFonts w:asciiTheme="majorHAnsi" w:eastAsia="Arial" w:hAnsiTheme="majorHAnsi" w:cs="Tahoma"/>
          <w:b/>
          <w:bCs/>
          <w:color w:val="000000" w:themeColor="text1"/>
          <w:sz w:val="20"/>
          <w:szCs w:val="20"/>
        </w:rPr>
        <w:t>certificate pinning</w:t>
      </w:r>
      <w:r w:rsidRPr="009F79A1">
        <w:rPr>
          <w:rFonts w:asciiTheme="majorHAnsi" w:eastAsia="Arial" w:hAnsiTheme="majorHAnsi" w:cs="Tahoma"/>
          <w:color w:val="000000" w:themeColor="text1"/>
          <w:sz w:val="20"/>
          <w:szCs w:val="20"/>
        </w:rPr>
        <w:t xml:space="preserve"> and encryption, ensuring app compliance with regulatory standards.</w:t>
      </w:r>
    </w:p>
    <w:p w14:paraId="02B41D86" w14:textId="77777777" w:rsidR="00F546FA" w:rsidRPr="009F79A1" w:rsidRDefault="00F546FA" w:rsidP="00F546FA">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Streamlined real-time data synchronization</w:t>
      </w:r>
      <w:r w:rsidRPr="009F79A1">
        <w:rPr>
          <w:rFonts w:asciiTheme="majorHAnsi" w:eastAsia="Arial" w:hAnsiTheme="majorHAnsi" w:cs="Tahoma"/>
          <w:color w:val="000000" w:themeColor="text1"/>
          <w:sz w:val="20"/>
          <w:szCs w:val="20"/>
        </w:rPr>
        <w:t xml:space="preserve"> and cloud integration using </w:t>
      </w:r>
      <w:r w:rsidRPr="009F79A1">
        <w:rPr>
          <w:rFonts w:asciiTheme="majorHAnsi" w:eastAsia="Arial" w:hAnsiTheme="majorHAnsi" w:cs="Tahoma"/>
          <w:b/>
          <w:bCs/>
          <w:color w:val="000000" w:themeColor="text1"/>
          <w:sz w:val="20"/>
          <w:szCs w:val="20"/>
        </w:rPr>
        <w:t>Firebase</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AWS</w:t>
      </w:r>
      <w:r w:rsidRPr="009F79A1">
        <w:rPr>
          <w:rFonts w:asciiTheme="majorHAnsi" w:eastAsia="Arial" w:hAnsiTheme="majorHAnsi" w:cs="Tahoma"/>
          <w:color w:val="000000" w:themeColor="text1"/>
          <w:sz w:val="20"/>
          <w:szCs w:val="20"/>
        </w:rPr>
        <w:t>, improving user experience.</w:t>
      </w:r>
    </w:p>
    <w:p w14:paraId="52DD3FEC" w14:textId="77777777" w:rsidR="00F546FA" w:rsidRPr="009F79A1" w:rsidRDefault="00F546FA" w:rsidP="00F546FA">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Mentored</w:t>
      </w:r>
      <w:r w:rsidRPr="009F79A1">
        <w:rPr>
          <w:rFonts w:asciiTheme="majorHAnsi" w:eastAsia="Arial" w:hAnsiTheme="majorHAnsi" w:cs="Tahoma"/>
          <w:color w:val="000000" w:themeColor="text1"/>
          <w:sz w:val="20"/>
          <w:szCs w:val="20"/>
        </w:rPr>
        <w:t xml:space="preserve"> junior developers, enhancing coding practices and increasing productivity by 30%.</w:t>
      </w:r>
    </w:p>
    <w:p w14:paraId="0CEA1AF4" w14:textId="77777777" w:rsidR="00F546FA" w:rsidRPr="009F79A1" w:rsidRDefault="00F546FA" w:rsidP="00F546FA">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Implemented continuous integration pipelines</w:t>
      </w:r>
      <w:r w:rsidRPr="009F79A1">
        <w:rPr>
          <w:rFonts w:asciiTheme="majorHAnsi" w:eastAsia="Arial" w:hAnsiTheme="majorHAnsi" w:cs="Tahoma"/>
          <w:color w:val="000000" w:themeColor="text1"/>
          <w:sz w:val="20"/>
          <w:szCs w:val="20"/>
        </w:rPr>
        <w:t xml:space="preserve"> using </w:t>
      </w:r>
      <w:r w:rsidRPr="009F79A1">
        <w:rPr>
          <w:rFonts w:asciiTheme="majorHAnsi" w:eastAsia="Arial" w:hAnsiTheme="majorHAnsi" w:cs="Tahoma"/>
          <w:b/>
          <w:bCs/>
          <w:color w:val="000000" w:themeColor="text1"/>
          <w:sz w:val="20"/>
          <w:szCs w:val="20"/>
        </w:rPr>
        <w:t>Fastlane</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GitHub Actions</w:t>
      </w:r>
      <w:r w:rsidRPr="009F79A1">
        <w:rPr>
          <w:rFonts w:asciiTheme="majorHAnsi" w:eastAsia="Arial" w:hAnsiTheme="majorHAnsi" w:cs="Tahoma"/>
          <w:color w:val="000000" w:themeColor="text1"/>
          <w:sz w:val="20"/>
          <w:szCs w:val="20"/>
        </w:rPr>
        <w:t>, streamlining the development and deployment process.</w:t>
      </w:r>
    </w:p>
    <w:p w14:paraId="0C18C16F" w14:textId="77777777" w:rsidR="00F546FA" w:rsidRPr="009F79A1" w:rsidRDefault="00F546FA" w:rsidP="00F546FA">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Launched key app features</w:t>
      </w:r>
      <w:r w:rsidRPr="009F79A1">
        <w:rPr>
          <w:rFonts w:asciiTheme="majorHAnsi" w:eastAsia="Arial" w:hAnsiTheme="majorHAnsi" w:cs="Tahoma"/>
          <w:color w:val="000000" w:themeColor="text1"/>
          <w:sz w:val="20"/>
          <w:szCs w:val="20"/>
        </w:rPr>
        <w:t xml:space="preserve"> that </w:t>
      </w:r>
      <w:r w:rsidRPr="009F79A1">
        <w:rPr>
          <w:rFonts w:asciiTheme="majorHAnsi" w:eastAsia="Arial" w:hAnsiTheme="majorHAnsi" w:cs="Tahoma"/>
          <w:b/>
          <w:bCs/>
          <w:color w:val="000000" w:themeColor="text1"/>
          <w:sz w:val="20"/>
          <w:szCs w:val="20"/>
        </w:rPr>
        <w:t>increased customer satisfaction</w:t>
      </w:r>
      <w:r w:rsidRPr="009F79A1">
        <w:rPr>
          <w:rFonts w:asciiTheme="majorHAnsi" w:eastAsia="Arial" w:hAnsiTheme="majorHAnsi" w:cs="Tahoma"/>
          <w:color w:val="000000" w:themeColor="text1"/>
          <w:sz w:val="20"/>
          <w:szCs w:val="20"/>
        </w:rPr>
        <w:t xml:space="preserve"> and reduced support queries.</w:t>
      </w:r>
    </w:p>
    <w:p w14:paraId="7D717328" w14:textId="07F45D04" w:rsidR="00F546FA" w:rsidRPr="009F79A1" w:rsidRDefault="00F546FA" w:rsidP="00F546FA">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Led Agile sprints</w:t>
      </w:r>
      <w:r w:rsidRPr="009F79A1">
        <w:rPr>
          <w:rFonts w:asciiTheme="majorHAnsi" w:eastAsia="Arial" w:hAnsiTheme="majorHAnsi" w:cs="Tahoma"/>
          <w:color w:val="000000" w:themeColor="text1"/>
          <w:sz w:val="20"/>
          <w:szCs w:val="20"/>
        </w:rPr>
        <w:t xml:space="preserve"> and collaborated with product managers to ensure high-quality feature delivery.</w:t>
      </w:r>
    </w:p>
    <w:p w14:paraId="6A9E043C" w14:textId="77777777" w:rsidR="00F546FA" w:rsidRPr="009F79A1" w:rsidRDefault="00F546FA" w:rsidP="00F546FA">
      <w:pPr>
        <w:spacing w:line="276" w:lineRule="auto"/>
        <w:rPr>
          <w:rFonts w:asciiTheme="majorHAnsi" w:eastAsia="Arial" w:hAnsiTheme="majorHAnsi" w:cs="Tahoma"/>
          <w:color w:val="000000" w:themeColor="text1"/>
          <w:sz w:val="12"/>
          <w:szCs w:val="12"/>
        </w:rPr>
      </w:pPr>
    </w:p>
    <w:p w14:paraId="0D1745F7" w14:textId="44BA0EAA" w:rsidR="00F546FA" w:rsidRPr="009F79A1" w:rsidRDefault="00F546FA" w:rsidP="00F546FA">
      <w:pPr>
        <w:spacing w:line="276" w:lineRule="auto"/>
        <w:rPr>
          <w:rFonts w:asciiTheme="majorHAnsi" w:eastAsia="Arial" w:hAnsiTheme="majorHAnsi" w:cs="Tahoma"/>
          <w:b/>
          <w:bCs/>
          <w:color w:val="000000" w:themeColor="text1"/>
          <w:sz w:val="20"/>
          <w:szCs w:val="20"/>
        </w:rPr>
      </w:pPr>
      <w:r w:rsidRPr="009F79A1">
        <w:rPr>
          <w:rFonts w:asciiTheme="majorHAnsi" w:eastAsia="Arial" w:hAnsiTheme="majorHAnsi" w:cs="Tahoma"/>
          <w:b/>
          <w:bCs/>
          <w:color w:val="000000" w:themeColor="text1"/>
          <w:sz w:val="20"/>
          <w:szCs w:val="20"/>
        </w:rPr>
        <w:t>Key Achievements:</w:t>
      </w:r>
    </w:p>
    <w:p w14:paraId="670BC8C3" w14:textId="77777777" w:rsidR="00F546FA" w:rsidRPr="009F79A1" w:rsidRDefault="00F546FA" w:rsidP="00F546FA">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Reduced operational costs</w:t>
      </w:r>
      <w:r w:rsidRPr="009F79A1">
        <w:rPr>
          <w:rFonts w:asciiTheme="majorHAnsi" w:eastAsia="Arial" w:hAnsiTheme="majorHAnsi" w:cs="Tahoma"/>
          <w:color w:val="000000" w:themeColor="text1"/>
          <w:sz w:val="20"/>
          <w:szCs w:val="20"/>
        </w:rPr>
        <w:t xml:space="preserve"> by </w:t>
      </w:r>
      <w:r w:rsidRPr="009F79A1">
        <w:rPr>
          <w:rFonts w:asciiTheme="majorHAnsi" w:eastAsia="Arial" w:hAnsiTheme="majorHAnsi" w:cs="Tahoma"/>
          <w:b/>
          <w:bCs/>
          <w:color w:val="000000" w:themeColor="text1"/>
          <w:sz w:val="20"/>
          <w:szCs w:val="20"/>
        </w:rPr>
        <w:t>40%</w:t>
      </w:r>
      <w:r w:rsidRPr="009F79A1">
        <w:rPr>
          <w:rFonts w:asciiTheme="majorHAnsi" w:eastAsia="Arial" w:hAnsiTheme="majorHAnsi" w:cs="Tahoma"/>
          <w:color w:val="000000" w:themeColor="text1"/>
          <w:sz w:val="20"/>
          <w:szCs w:val="20"/>
        </w:rPr>
        <w:t xml:space="preserve"> and increased business revenue by </w:t>
      </w:r>
      <w:r w:rsidRPr="009F79A1">
        <w:rPr>
          <w:rFonts w:asciiTheme="majorHAnsi" w:eastAsia="Arial" w:hAnsiTheme="majorHAnsi" w:cs="Tahoma"/>
          <w:b/>
          <w:bCs/>
          <w:color w:val="000000" w:themeColor="text1"/>
          <w:sz w:val="20"/>
          <w:szCs w:val="20"/>
        </w:rPr>
        <w:t>35%</w:t>
      </w:r>
      <w:r w:rsidRPr="009F79A1">
        <w:rPr>
          <w:rFonts w:asciiTheme="majorHAnsi" w:eastAsia="Arial" w:hAnsiTheme="majorHAnsi" w:cs="Tahoma"/>
          <w:color w:val="000000" w:themeColor="text1"/>
          <w:sz w:val="20"/>
          <w:szCs w:val="20"/>
        </w:rPr>
        <w:t xml:space="preserve"> through mobile app development.</w:t>
      </w:r>
    </w:p>
    <w:p w14:paraId="4A21C791" w14:textId="77777777" w:rsidR="00F546FA" w:rsidRPr="009F79A1" w:rsidRDefault="00F546FA" w:rsidP="00F546FA">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Improved app performance</w:t>
      </w:r>
      <w:r w:rsidRPr="009F79A1">
        <w:rPr>
          <w:rFonts w:asciiTheme="majorHAnsi" w:eastAsia="Arial" w:hAnsiTheme="majorHAnsi" w:cs="Tahoma"/>
          <w:color w:val="000000" w:themeColor="text1"/>
          <w:sz w:val="20"/>
          <w:szCs w:val="20"/>
        </w:rPr>
        <w:t xml:space="preserve"> by </w:t>
      </w:r>
      <w:r w:rsidRPr="009F79A1">
        <w:rPr>
          <w:rFonts w:asciiTheme="majorHAnsi" w:eastAsia="Arial" w:hAnsiTheme="majorHAnsi" w:cs="Tahoma"/>
          <w:b/>
          <w:bCs/>
          <w:color w:val="000000" w:themeColor="text1"/>
          <w:sz w:val="20"/>
          <w:szCs w:val="20"/>
        </w:rPr>
        <w:t>25%</w:t>
      </w:r>
      <w:r w:rsidRPr="009F79A1">
        <w:rPr>
          <w:rFonts w:asciiTheme="majorHAnsi" w:eastAsia="Arial" w:hAnsiTheme="majorHAnsi" w:cs="Tahoma"/>
          <w:color w:val="000000" w:themeColor="text1"/>
          <w:sz w:val="20"/>
          <w:szCs w:val="20"/>
        </w:rPr>
        <w:t>, reducing loading times and enhancing overall user experience.</w:t>
      </w:r>
    </w:p>
    <w:p w14:paraId="7E4D51CA" w14:textId="794EAB4B" w:rsidR="009F79A1" w:rsidRPr="009F79A1" w:rsidRDefault="00F546FA" w:rsidP="009F79A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Mentored junior engineers</w:t>
      </w:r>
      <w:r w:rsidRPr="009F79A1">
        <w:rPr>
          <w:rFonts w:asciiTheme="majorHAnsi" w:eastAsia="Arial" w:hAnsiTheme="majorHAnsi" w:cs="Tahoma"/>
          <w:color w:val="000000" w:themeColor="text1"/>
          <w:sz w:val="20"/>
          <w:szCs w:val="20"/>
        </w:rPr>
        <w:t>, resulting in improved productivity and code quality across teams.</w:t>
      </w:r>
    </w:p>
    <w:p w14:paraId="1E6E11A6" w14:textId="677BBD41" w:rsidR="009F79A1" w:rsidRPr="009F79A1" w:rsidRDefault="009F79A1" w:rsidP="009F79A1">
      <w:pPr>
        <w:pStyle w:val="p1"/>
        <w:rPr>
          <w:rFonts w:asciiTheme="majorHAnsi" w:hAnsiTheme="majorHAnsi"/>
          <w:sz w:val="20"/>
          <w:szCs w:val="20"/>
        </w:rPr>
      </w:pPr>
      <w:r w:rsidRPr="009F79A1">
        <w:rPr>
          <w:rStyle w:val="s1"/>
          <w:rFonts w:asciiTheme="majorHAnsi" w:hAnsiTheme="majorHAnsi"/>
          <w:b/>
          <w:bCs/>
          <w:sz w:val="20"/>
          <w:szCs w:val="20"/>
        </w:rPr>
        <w:t>Environment:</w:t>
      </w:r>
      <w:r w:rsidRPr="009F79A1">
        <w:rPr>
          <w:rFonts w:asciiTheme="majorHAnsi" w:hAnsiTheme="majorHAnsi"/>
          <w:sz w:val="20"/>
          <w:szCs w:val="20"/>
        </w:rPr>
        <w:t xml:space="preserve"> Swift, SwiftUI, Objective-C, </w:t>
      </w:r>
      <w:proofErr w:type="spellStart"/>
      <w:r w:rsidRPr="009F79A1">
        <w:rPr>
          <w:rFonts w:asciiTheme="majorHAnsi" w:hAnsiTheme="majorHAnsi"/>
          <w:sz w:val="20"/>
          <w:szCs w:val="20"/>
        </w:rPr>
        <w:t>UIKit</w:t>
      </w:r>
      <w:proofErr w:type="spellEnd"/>
      <w:r w:rsidRPr="009F79A1">
        <w:rPr>
          <w:rFonts w:asciiTheme="majorHAnsi" w:hAnsiTheme="majorHAnsi"/>
          <w:sz w:val="20"/>
          <w:szCs w:val="20"/>
        </w:rPr>
        <w:t xml:space="preserve">, </w:t>
      </w:r>
      <w:r w:rsidR="00053A7E">
        <w:rPr>
          <w:rFonts w:asciiTheme="majorHAnsi" w:hAnsiTheme="majorHAnsi"/>
          <w:sz w:val="20"/>
          <w:szCs w:val="20"/>
        </w:rPr>
        <w:t>Flutter</w:t>
      </w:r>
      <w:r w:rsidRPr="009F79A1">
        <w:rPr>
          <w:rFonts w:asciiTheme="majorHAnsi" w:hAnsiTheme="majorHAnsi"/>
          <w:sz w:val="20"/>
          <w:szCs w:val="20"/>
        </w:rPr>
        <w:t>, Firebase, AWS, RESTful APIs</w:t>
      </w:r>
      <w:r w:rsidR="00053A7E">
        <w:rPr>
          <w:rFonts w:asciiTheme="majorHAnsi" w:hAnsiTheme="majorHAnsi"/>
          <w:sz w:val="20"/>
          <w:szCs w:val="20"/>
        </w:rPr>
        <w:t xml:space="preserve">, </w:t>
      </w:r>
      <w:r w:rsidR="00053A7E" w:rsidRPr="00053A7E">
        <w:rPr>
          <w:rFonts w:asciiTheme="majorHAnsi" w:hAnsiTheme="majorHAnsi"/>
          <w:sz w:val="20"/>
          <w:szCs w:val="20"/>
        </w:rPr>
        <w:t>SSL Pinning, OAuth 2.0</w:t>
      </w:r>
      <w:r w:rsidRPr="009F79A1">
        <w:rPr>
          <w:rFonts w:asciiTheme="majorHAnsi" w:hAnsiTheme="majorHAnsi"/>
          <w:sz w:val="20"/>
          <w:szCs w:val="20"/>
        </w:rPr>
        <w:t>, Core Data, Realm, SQLite, Instruments, Fastlane, GitHub Actions, Xcode, Agile (Scrum).</w:t>
      </w:r>
    </w:p>
    <w:p w14:paraId="749203E5" w14:textId="77777777" w:rsidR="00F4280D" w:rsidRPr="009F79A1" w:rsidRDefault="00F4280D" w:rsidP="00F4280D">
      <w:pPr>
        <w:spacing w:line="276" w:lineRule="auto"/>
        <w:rPr>
          <w:rFonts w:asciiTheme="majorHAnsi" w:eastAsia="Arial" w:hAnsiTheme="majorHAnsi" w:cs="Tahoma"/>
          <w:color w:val="000000" w:themeColor="text1"/>
          <w:sz w:val="12"/>
          <w:szCs w:val="12"/>
        </w:rPr>
      </w:pPr>
    </w:p>
    <w:p w14:paraId="05482C70" w14:textId="7BF7180A" w:rsidR="00E21D5F" w:rsidRPr="009F79A1" w:rsidRDefault="00E21D5F" w:rsidP="00E21D5F">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2"/>
          <w:szCs w:val="22"/>
        </w:rPr>
        <w:t>Senior Software Engineer – iOS</w:t>
      </w:r>
      <w:r w:rsidRPr="009F79A1">
        <w:rPr>
          <w:rFonts w:asciiTheme="majorHAnsi" w:eastAsia="Arial" w:hAnsiTheme="majorHAnsi" w:cs="Tahoma"/>
          <w:color w:val="000000" w:themeColor="text1"/>
          <w:sz w:val="22"/>
          <w:szCs w:val="22"/>
        </w:rPr>
        <w:t xml:space="preserve"> | </w:t>
      </w:r>
      <w:r w:rsidR="00A7445D" w:rsidRPr="009F79A1">
        <w:rPr>
          <w:rFonts w:asciiTheme="majorHAnsi" w:eastAsia="Arial" w:hAnsiTheme="majorHAnsi" w:cs="Tahoma"/>
          <w:color w:val="000000" w:themeColor="text1"/>
          <w:sz w:val="22"/>
          <w:szCs w:val="22"/>
        </w:rPr>
        <w:t>Silicon Orchard Ltd</w:t>
      </w:r>
      <w:r w:rsidRPr="009F79A1">
        <w:rPr>
          <w:rFonts w:asciiTheme="majorHAnsi" w:eastAsia="Arial" w:hAnsiTheme="majorHAnsi" w:cs="Tahoma"/>
          <w:color w:val="000000" w:themeColor="text1"/>
          <w:sz w:val="22"/>
          <w:szCs w:val="22"/>
        </w:rPr>
        <w:t xml:space="preserve">, </w:t>
      </w:r>
      <w:r w:rsidR="00A7445D" w:rsidRPr="009F79A1">
        <w:rPr>
          <w:rFonts w:asciiTheme="majorHAnsi" w:eastAsia="Arial" w:hAnsiTheme="majorHAnsi" w:cs="Tahoma"/>
          <w:color w:val="000000" w:themeColor="text1"/>
          <w:sz w:val="22"/>
          <w:szCs w:val="22"/>
        </w:rPr>
        <w:t>Bangladesh</w:t>
      </w:r>
      <w:r w:rsidR="00D8022F" w:rsidRPr="009F79A1">
        <w:rPr>
          <w:rFonts w:asciiTheme="majorHAnsi" w:eastAsia="Arial" w:hAnsiTheme="majorHAnsi" w:cs="Tahoma"/>
          <w:i/>
          <w:iCs/>
          <w:color w:val="000000" w:themeColor="text1"/>
          <w:sz w:val="20"/>
          <w:szCs w:val="20"/>
        </w:rPr>
        <w:t xml:space="preserve">                                                              </w:t>
      </w:r>
      <w:r w:rsidR="001B031C" w:rsidRPr="009F79A1">
        <w:rPr>
          <w:rFonts w:asciiTheme="majorHAnsi" w:eastAsia="Arial" w:hAnsiTheme="majorHAnsi" w:cs="Tahoma"/>
          <w:i/>
          <w:iCs/>
          <w:color w:val="000000" w:themeColor="text1"/>
          <w:sz w:val="20"/>
          <w:szCs w:val="20"/>
        </w:rPr>
        <w:t>Nov</w:t>
      </w:r>
      <w:r w:rsidRPr="009F79A1">
        <w:rPr>
          <w:rFonts w:asciiTheme="majorHAnsi" w:eastAsia="Arial" w:hAnsiTheme="majorHAnsi" w:cs="Tahoma"/>
          <w:i/>
          <w:iCs/>
          <w:color w:val="000000" w:themeColor="text1"/>
          <w:sz w:val="20"/>
          <w:szCs w:val="20"/>
        </w:rPr>
        <w:t xml:space="preserve"> 20</w:t>
      </w:r>
      <w:r w:rsidR="001B031C" w:rsidRPr="009F79A1">
        <w:rPr>
          <w:rFonts w:asciiTheme="majorHAnsi" w:eastAsia="Arial" w:hAnsiTheme="majorHAnsi" w:cs="Tahoma"/>
          <w:i/>
          <w:iCs/>
          <w:color w:val="000000" w:themeColor="text1"/>
          <w:sz w:val="20"/>
          <w:szCs w:val="20"/>
        </w:rPr>
        <w:t>18</w:t>
      </w:r>
      <w:r w:rsidRPr="009F79A1">
        <w:rPr>
          <w:rFonts w:asciiTheme="majorHAnsi" w:eastAsia="Arial" w:hAnsiTheme="majorHAnsi" w:cs="Tahoma"/>
          <w:i/>
          <w:iCs/>
          <w:color w:val="000000" w:themeColor="text1"/>
          <w:sz w:val="20"/>
          <w:szCs w:val="20"/>
        </w:rPr>
        <w:t xml:space="preserve"> – </w:t>
      </w:r>
      <w:r w:rsidR="001B031C" w:rsidRPr="009F79A1">
        <w:rPr>
          <w:rFonts w:asciiTheme="majorHAnsi" w:eastAsia="Arial" w:hAnsiTheme="majorHAnsi" w:cs="Tahoma"/>
          <w:i/>
          <w:iCs/>
          <w:color w:val="000000" w:themeColor="text1"/>
          <w:sz w:val="20"/>
          <w:szCs w:val="20"/>
        </w:rPr>
        <w:t>Apr</w:t>
      </w:r>
      <w:r w:rsidRPr="009F79A1">
        <w:rPr>
          <w:rFonts w:asciiTheme="majorHAnsi" w:eastAsia="Arial" w:hAnsiTheme="majorHAnsi" w:cs="Tahoma"/>
          <w:i/>
          <w:iCs/>
          <w:color w:val="000000" w:themeColor="text1"/>
          <w:sz w:val="20"/>
          <w:szCs w:val="20"/>
        </w:rPr>
        <w:t xml:space="preserve"> 202</w:t>
      </w:r>
      <w:r w:rsidR="001B031C" w:rsidRPr="009F79A1">
        <w:rPr>
          <w:rFonts w:asciiTheme="majorHAnsi" w:eastAsia="Arial" w:hAnsiTheme="majorHAnsi" w:cs="Tahoma"/>
          <w:i/>
          <w:iCs/>
          <w:color w:val="000000" w:themeColor="text1"/>
          <w:sz w:val="20"/>
          <w:szCs w:val="20"/>
        </w:rPr>
        <w:t>0</w:t>
      </w:r>
    </w:p>
    <w:p w14:paraId="09F516A0" w14:textId="77777777" w:rsidR="00900EB1" w:rsidRPr="009F79A1" w:rsidRDefault="00900EB1" w:rsidP="00900EB1">
      <w:pPr>
        <w:spacing w:line="276" w:lineRule="auto"/>
        <w:rPr>
          <w:rFonts w:asciiTheme="majorHAnsi" w:eastAsia="Arial" w:hAnsiTheme="majorHAnsi" w:cs="Tahoma"/>
          <w:b/>
          <w:bCs/>
          <w:color w:val="000000" w:themeColor="text1"/>
          <w:sz w:val="12"/>
          <w:szCs w:val="12"/>
        </w:rPr>
      </w:pPr>
    </w:p>
    <w:p w14:paraId="4D4D2C60" w14:textId="1A71A8AF" w:rsidR="00900EB1" w:rsidRPr="009F79A1" w:rsidRDefault="00900EB1" w:rsidP="00900EB1">
      <w:pPr>
        <w:spacing w:line="276" w:lineRule="auto"/>
        <w:rPr>
          <w:rFonts w:asciiTheme="majorHAnsi" w:eastAsia="Arial" w:hAnsiTheme="majorHAnsi" w:cs="Tahoma"/>
          <w:color w:val="000000" w:themeColor="text1"/>
          <w:sz w:val="20"/>
          <w:szCs w:val="20"/>
        </w:rPr>
      </w:pPr>
      <w:r w:rsidRPr="009F79A1">
        <w:rPr>
          <w:rFonts w:asciiTheme="majorHAnsi" w:hAnsiTheme="majorHAnsi"/>
        </w:rPr>
        <w:t>Key Skills: Real-Time Communication, iOS Application Development, API Integration, Cross-Platform Development.</w:t>
      </w:r>
      <w:r w:rsidRPr="009F79A1">
        <w:rPr>
          <w:rFonts w:asciiTheme="majorHAnsi" w:hAnsiTheme="majorHAnsi"/>
        </w:rPr>
        <w:br/>
      </w:r>
      <w:r w:rsidRPr="009F79A1">
        <w:rPr>
          <w:rFonts w:asciiTheme="majorHAnsi" w:hAnsiTheme="majorHAnsi"/>
        </w:rPr>
        <w:lastRenderedPageBreak/>
        <w:t>- Interacted with RESTful APIs and backend services, ensuring smooth integration and high-performance app delivery.</w:t>
      </w:r>
      <w:r w:rsidRPr="009F79A1">
        <w:rPr>
          <w:rFonts w:asciiTheme="majorHAnsi" w:hAnsiTheme="majorHAnsi"/>
        </w:rPr>
        <w:br/>
        <w:t>- Engaged with designers and QA engineers to improve usability and maintain quality through collaborative problem-solving.</w:t>
      </w:r>
    </w:p>
    <w:p w14:paraId="4562F560" w14:textId="77777777" w:rsidR="00900EB1" w:rsidRPr="009F79A1" w:rsidRDefault="00900EB1" w:rsidP="00900EB1">
      <w:pPr>
        <w:spacing w:line="276" w:lineRule="auto"/>
        <w:rPr>
          <w:rFonts w:asciiTheme="majorHAnsi" w:eastAsia="Arial" w:hAnsiTheme="majorHAnsi" w:cs="Tahoma"/>
          <w:color w:val="000000" w:themeColor="text1"/>
          <w:sz w:val="12"/>
          <w:szCs w:val="12"/>
        </w:rPr>
      </w:pPr>
    </w:p>
    <w:p w14:paraId="1B85FB2D" w14:textId="330B2312" w:rsidR="00900EB1" w:rsidRPr="009F79A1" w:rsidRDefault="00900EB1" w:rsidP="00900EB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Developed</w:t>
      </w:r>
      <w:r w:rsidRPr="009F79A1">
        <w:rPr>
          <w:rFonts w:asciiTheme="majorHAnsi" w:eastAsia="Arial" w:hAnsiTheme="majorHAnsi" w:cs="Tahoma"/>
          <w:color w:val="000000" w:themeColor="text1"/>
          <w:sz w:val="20"/>
          <w:szCs w:val="20"/>
        </w:rPr>
        <w:t xml:space="preserve"> high-performance </w:t>
      </w:r>
      <w:r w:rsidRPr="009F79A1">
        <w:rPr>
          <w:rFonts w:asciiTheme="majorHAnsi" w:eastAsia="Arial" w:hAnsiTheme="majorHAnsi" w:cs="Tahoma"/>
          <w:b/>
          <w:bCs/>
          <w:color w:val="000000" w:themeColor="text1"/>
          <w:sz w:val="20"/>
          <w:szCs w:val="20"/>
        </w:rPr>
        <w:t>fitness tracking</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real-time communication apps</w:t>
      </w:r>
      <w:r w:rsidRPr="009F79A1">
        <w:rPr>
          <w:rFonts w:asciiTheme="majorHAnsi" w:eastAsia="Arial" w:hAnsiTheme="majorHAnsi" w:cs="Tahoma"/>
          <w:color w:val="000000" w:themeColor="text1"/>
          <w:sz w:val="20"/>
          <w:szCs w:val="20"/>
        </w:rPr>
        <w:t xml:space="preserve">, boosting user engagement by </w:t>
      </w:r>
      <w:r w:rsidRPr="009F79A1">
        <w:rPr>
          <w:rFonts w:asciiTheme="majorHAnsi" w:eastAsia="Arial" w:hAnsiTheme="majorHAnsi" w:cs="Tahoma"/>
          <w:b/>
          <w:bCs/>
          <w:color w:val="000000" w:themeColor="text1"/>
          <w:sz w:val="20"/>
          <w:szCs w:val="20"/>
        </w:rPr>
        <w:t>60%</w:t>
      </w:r>
      <w:r w:rsidRPr="009F79A1">
        <w:rPr>
          <w:rFonts w:asciiTheme="majorHAnsi" w:eastAsia="Arial" w:hAnsiTheme="majorHAnsi" w:cs="Tahoma"/>
          <w:color w:val="000000" w:themeColor="text1"/>
          <w:sz w:val="20"/>
          <w:szCs w:val="20"/>
        </w:rPr>
        <w:t>.</w:t>
      </w:r>
    </w:p>
    <w:p w14:paraId="7E01BDF8" w14:textId="77777777" w:rsidR="00900EB1" w:rsidRPr="009F79A1" w:rsidRDefault="00900EB1" w:rsidP="00900EB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Integrated</w:t>
      </w:r>
      <w:r w:rsidRPr="009F79A1">
        <w:rPr>
          <w:rFonts w:asciiTheme="majorHAnsi" w:eastAsia="Arial" w:hAnsiTheme="majorHAnsi" w:cs="Tahoma"/>
          <w:color w:val="000000" w:themeColor="text1"/>
          <w:sz w:val="20"/>
          <w:szCs w:val="20"/>
        </w:rPr>
        <w:t xml:space="preserve"> secure </w:t>
      </w:r>
      <w:r w:rsidRPr="009F79A1">
        <w:rPr>
          <w:rFonts w:asciiTheme="majorHAnsi" w:eastAsia="Arial" w:hAnsiTheme="majorHAnsi" w:cs="Tahoma"/>
          <w:b/>
          <w:bCs/>
          <w:color w:val="000000" w:themeColor="text1"/>
          <w:sz w:val="20"/>
          <w:szCs w:val="20"/>
        </w:rPr>
        <w:t>WebRTC</w:t>
      </w:r>
      <w:r w:rsidRPr="009F79A1">
        <w:rPr>
          <w:rFonts w:asciiTheme="majorHAnsi" w:eastAsia="Arial" w:hAnsiTheme="majorHAnsi" w:cs="Tahoma"/>
          <w:color w:val="000000" w:themeColor="text1"/>
          <w:sz w:val="20"/>
          <w:szCs w:val="20"/>
        </w:rPr>
        <w:t xml:space="preserve"> communication systems for real-time messaging and video calls, improving app interactions.</w:t>
      </w:r>
    </w:p>
    <w:p w14:paraId="23E1BE05" w14:textId="77777777" w:rsidR="00900EB1" w:rsidRPr="009F79A1" w:rsidRDefault="00900EB1" w:rsidP="00900EB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Refined backend integration</w:t>
      </w:r>
      <w:r w:rsidRPr="009F79A1">
        <w:rPr>
          <w:rFonts w:asciiTheme="majorHAnsi" w:eastAsia="Arial" w:hAnsiTheme="majorHAnsi" w:cs="Tahoma"/>
          <w:color w:val="000000" w:themeColor="text1"/>
          <w:sz w:val="20"/>
          <w:szCs w:val="20"/>
        </w:rPr>
        <w:t xml:space="preserve"> using </w:t>
      </w:r>
      <w:proofErr w:type="spellStart"/>
      <w:r w:rsidRPr="009F79A1">
        <w:rPr>
          <w:rFonts w:asciiTheme="majorHAnsi" w:eastAsia="Arial" w:hAnsiTheme="majorHAnsi" w:cs="Tahoma"/>
          <w:b/>
          <w:bCs/>
          <w:color w:val="000000" w:themeColor="text1"/>
          <w:sz w:val="20"/>
          <w:szCs w:val="20"/>
        </w:rPr>
        <w:t>GraphQL</w:t>
      </w:r>
      <w:proofErr w:type="spellEnd"/>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RESTful APIs</w:t>
      </w:r>
      <w:r w:rsidRPr="009F79A1">
        <w:rPr>
          <w:rFonts w:asciiTheme="majorHAnsi" w:eastAsia="Arial" w:hAnsiTheme="majorHAnsi" w:cs="Tahoma"/>
          <w:color w:val="000000" w:themeColor="text1"/>
          <w:sz w:val="20"/>
          <w:szCs w:val="20"/>
        </w:rPr>
        <w:t>, reducing response time by 20%.</w:t>
      </w:r>
    </w:p>
    <w:p w14:paraId="26438116" w14:textId="77777777" w:rsidR="00900EB1" w:rsidRPr="009F79A1" w:rsidRDefault="00900EB1" w:rsidP="00900EB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Designed</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implemented</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b/>
          <w:bCs/>
          <w:color w:val="000000" w:themeColor="text1"/>
          <w:sz w:val="20"/>
          <w:szCs w:val="20"/>
        </w:rPr>
        <w:t>HealthKit</w:t>
      </w:r>
      <w:r w:rsidRPr="009F79A1">
        <w:rPr>
          <w:rFonts w:asciiTheme="majorHAnsi" w:eastAsia="Arial" w:hAnsiTheme="majorHAnsi" w:cs="Tahoma"/>
          <w:color w:val="000000" w:themeColor="text1"/>
          <w:sz w:val="20"/>
          <w:szCs w:val="20"/>
        </w:rPr>
        <w:t xml:space="preserve"> integration for enhanced fitness tracking and automatic workout detection.</w:t>
      </w:r>
    </w:p>
    <w:p w14:paraId="06BBF679" w14:textId="77777777" w:rsidR="00900EB1" w:rsidRPr="009F79A1" w:rsidRDefault="00900EB1" w:rsidP="00900EB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Optimized app performance</w:t>
      </w:r>
      <w:r w:rsidRPr="009F79A1">
        <w:rPr>
          <w:rFonts w:asciiTheme="majorHAnsi" w:eastAsia="Arial" w:hAnsiTheme="majorHAnsi" w:cs="Tahoma"/>
          <w:color w:val="000000" w:themeColor="text1"/>
          <w:sz w:val="20"/>
          <w:szCs w:val="20"/>
        </w:rPr>
        <w:t xml:space="preserve">, using </w:t>
      </w:r>
      <w:r w:rsidRPr="009F79A1">
        <w:rPr>
          <w:rFonts w:asciiTheme="majorHAnsi" w:eastAsia="Arial" w:hAnsiTheme="majorHAnsi" w:cs="Tahoma"/>
          <w:b/>
          <w:bCs/>
          <w:color w:val="000000" w:themeColor="text1"/>
          <w:sz w:val="20"/>
          <w:szCs w:val="20"/>
        </w:rPr>
        <w:t>Core Animation</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multithreading</w:t>
      </w:r>
      <w:r w:rsidRPr="009F79A1">
        <w:rPr>
          <w:rFonts w:asciiTheme="majorHAnsi" w:eastAsia="Arial" w:hAnsiTheme="majorHAnsi" w:cs="Tahoma"/>
          <w:color w:val="000000" w:themeColor="text1"/>
          <w:sz w:val="20"/>
          <w:szCs w:val="20"/>
        </w:rPr>
        <w:t>, ensuring scalable solutions for high-traffic apps.</w:t>
      </w:r>
    </w:p>
    <w:p w14:paraId="73EB2C63" w14:textId="77777777" w:rsidR="00900EB1" w:rsidRPr="009F79A1" w:rsidRDefault="00900EB1" w:rsidP="00900EB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Collaborated</w:t>
      </w:r>
      <w:r w:rsidRPr="009F79A1">
        <w:rPr>
          <w:rFonts w:asciiTheme="majorHAnsi" w:eastAsia="Arial" w:hAnsiTheme="majorHAnsi" w:cs="Tahoma"/>
          <w:color w:val="000000" w:themeColor="text1"/>
          <w:sz w:val="20"/>
          <w:szCs w:val="20"/>
        </w:rPr>
        <w:t xml:space="preserve"> with the design team to ensure a </w:t>
      </w:r>
      <w:r w:rsidRPr="009F79A1">
        <w:rPr>
          <w:rFonts w:asciiTheme="majorHAnsi" w:eastAsia="Arial" w:hAnsiTheme="majorHAnsi" w:cs="Tahoma"/>
          <w:b/>
          <w:bCs/>
          <w:color w:val="000000" w:themeColor="text1"/>
          <w:sz w:val="20"/>
          <w:szCs w:val="20"/>
        </w:rPr>
        <w:t>user-friendly interface</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intuitive experience</w:t>
      </w:r>
      <w:r w:rsidRPr="009F79A1">
        <w:rPr>
          <w:rFonts w:asciiTheme="majorHAnsi" w:eastAsia="Arial" w:hAnsiTheme="majorHAnsi" w:cs="Tahoma"/>
          <w:color w:val="000000" w:themeColor="text1"/>
          <w:sz w:val="20"/>
          <w:szCs w:val="20"/>
        </w:rPr>
        <w:t>.</w:t>
      </w:r>
    </w:p>
    <w:p w14:paraId="2012C728" w14:textId="600F0619" w:rsidR="00900EB1" w:rsidRPr="009F79A1" w:rsidRDefault="00900EB1" w:rsidP="00900EB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Created cross-platform solutions</w:t>
      </w:r>
      <w:r w:rsidRPr="009F79A1">
        <w:rPr>
          <w:rFonts w:asciiTheme="majorHAnsi" w:eastAsia="Arial" w:hAnsiTheme="majorHAnsi" w:cs="Tahoma"/>
          <w:color w:val="000000" w:themeColor="text1"/>
          <w:sz w:val="20"/>
          <w:szCs w:val="20"/>
        </w:rPr>
        <w:t xml:space="preserve"> for </w:t>
      </w:r>
      <w:r w:rsidRPr="009F79A1">
        <w:rPr>
          <w:rFonts w:asciiTheme="majorHAnsi" w:eastAsia="Arial" w:hAnsiTheme="majorHAnsi" w:cs="Tahoma"/>
          <w:b/>
          <w:bCs/>
          <w:color w:val="000000" w:themeColor="text1"/>
          <w:sz w:val="20"/>
          <w:szCs w:val="20"/>
        </w:rPr>
        <w:t>iOS</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Flutter</w:t>
      </w:r>
      <w:r w:rsidR="007A11E2" w:rsidRPr="009F79A1">
        <w:rPr>
          <w:rFonts w:asciiTheme="majorHAnsi" w:eastAsia="Arial" w:hAnsiTheme="majorHAnsi" w:cs="Tahoma"/>
          <w:b/>
          <w:bCs/>
          <w:color w:val="000000" w:themeColor="text1"/>
          <w:sz w:val="20"/>
          <w:szCs w:val="20"/>
        </w:rPr>
        <w:t>, React Native</w:t>
      </w:r>
      <w:r w:rsidRPr="009F79A1">
        <w:rPr>
          <w:rFonts w:asciiTheme="majorHAnsi" w:eastAsia="Arial" w:hAnsiTheme="majorHAnsi" w:cs="Tahoma"/>
          <w:color w:val="000000" w:themeColor="text1"/>
          <w:sz w:val="20"/>
          <w:szCs w:val="20"/>
        </w:rPr>
        <w:t>, increasing market reach.</w:t>
      </w:r>
    </w:p>
    <w:p w14:paraId="52CEFF88" w14:textId="2B0CE9B4" w:rsidR="00900EB1" w:rsidRPr="009F79A1" w:rsidRDefault="00900EB1" w:rsidP="00900EB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Ensured agile development</w:t>
      </w:r>
      <w:r w:rsidRPr="009F79A1">
        <w:rPr>
          <w:rFonts w:asciiTheme="majorHAnsi" w:eastAsia="Arial" w:hAnsiTheme="majorHAnsi" w:cs="Tahoma"/>
          <w:color w:val="000000" w:themeColor="text1"/>
          <w:sz w:val="20"/>
          <w:szCs w:val="20"/>
        </w:rPr>
        <w:t xml:space="preserve"> with regular sprint reviews, improving collaboration and team performance.</w:t>
      </w:r>
    </w:p>
    <w:p w14:paraId="7CFBD86F" w14:textId="77777777" w:rsidR="00900EB1" w:rsidRPr="009F79A1" w:rsidRDefault="00900EB1" w:rsidP="00900EB1">
      <w:pPr>
        <w:spacing w:line="276" w:lineRule="auto"/>
        <w:rPr>
          <w:rFonts w:asciiTheme="majorHAnsi" w:eastAsia="Arial" w:hAnsiTheme="majorHAnsi" w:cs="Tahoma"/>
          <w:color w:val="000000" w:themeColor="text1"/>
          <w:sz w:val="12"/>
          <w:szCs w:val="12"/>
        </w:rPr>
      </w:pPr>
    </w:p>
    <w:p w14:paraId="14F729D8" w14:textId="7ED80284" w:rsidR="00900EB1" w:rsidRPr="009F79A1" w:rsidRDefault="00900EB1" w:rsidP="00900EB1">
      <w:pPr>
        <w:spacing w:line="276" w:lineRule="auto"/>
        <w:rPr>
          <w:rFonts w:asciiTheme="majorHAnsi" w:eastAsia="Arial" w:hAnsiTheme="majorHAnsi" w:cs="Tahoma"/>
          <w:b/>
          <w:bCs/>
          <w:color w:val="000000" w:themeColor="text1"/>
          <w:sz w:val="20"/>
          <w:szCs w:val="20"/>
        </w:rPr>
      </w:pPr>
      <w:r w:rsidRPr="009F79A1">
        <w:rPr>
          <w:rFonts w:asciiTheme="majorHAnsi" w:eastAsia="Arial" w:hAnsiTheme="majorHAnsi" w:cs="Tahoma"/>
          <w:b/>
          <w:bCs/>
          <w:color w:val="000000" w:themeColor="text1"/>
          <w:sz w:val="20"/>
          <w:szCs w:val="20"/>
        </w:rPr>
        <w:t>Key Achievements:</w:t>
      </w:r>
    </w:p>
    <w:p w14:paraId="2246F82B" w14:textId="77777777" w:rsidR="00900EB1" w:rsidRPr="009F79A1" w:rsidRDefault="00900EB1" w:rsidP="00900EB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Increased user engagement</w:t>
      </w:r>
      <w:r w:rsidRPr="009F79A1">
        <w:rPr>
          <w:rFonts w:asciiTheme="majorHAnsi" w:eastAsia="Arial" w:hAnsiTheme="majorHAnsi" w:cs="Tahoma"/>
          <w:color w:val="000000" w:themeColor="text1"/>
          <w:sz w:val="20"/>
          <w:szCs w:val="20"/>
        </w:rPr>
        <w:t xml:space="preserve"> by </w:t>
      </w:r>
      <w:r w:rsidRPr="009F79A1">
        <w:rPr>
          <w:rFonts w:asciiTheme="majorHAnsi" w:eastAsia="Arial" w:hAnsiTheme="majorHAnsi" w:cs="Tahoma"/>
          <w:b/>
          <w:bCs/>
          <w:color w:val="000000" w:themeColor="text1"/>
          <w:sz w:val="20"/>
          <w:szCs w:val="20"/>
        </w:rPr>
        <w:t>60%</w:t>
      </w:r>
      <w:r w:rsidRPr="009F79A1">
        <w:rPr>
          <w:rFonts w:asciiTheme="majorHAnsi" w:eastAsia="Arial" w:hAnsiTheme="majorHAnsi" w:cs="Tahoma"/>
          <w:color w:val="000000" w:themeColor="text1"/>
          <w:sz w:val="20"/>
          <w:szCs w:val="20"/>
        </w:rPr>
        <w:t xml:space="preserve"> through innovative features like fitness tracking and real-time communication.</w:t>
      </w:r>
    </w:p>
    <w:p w14:paraId="17AB51B4" w14:textId="77777777" w:rsidR="00900EB1" w:rsidRPr="009F79A1" w:rsidRDefault="00900EB1" w:rsidP="00900EB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Optimized performance</w:t>
      </w:r>
      <w:r w:rsidRPr="009F79A1">
        <w:rPr>
          <w:rFonts w:asciiTheme="majorHAnsi" w:eastAsia="Arial" w:hAnsiTheme="majorHAnsi" w:cs="Tahoma"/>
          <w:color w:val="000000" w:themeColor="text1"/>
          <w:sz w:val="20"/>
          <w:szCs w:val="20"/>
        </w:rPr>
        <w:t xml:space="preserve"> by </w:t>
      </w:r>
      <w:r w:rsidRPr="009F79A1">
        <w:rPr>
          <w:rFonts w:asciiTheme="majorHAnsi" w:eastAsia="Arial" w:hAnsiTheme="majorHAnsi" w:cs="Tahoma"/>
          <w:b/>
          <w:bCs/>
          <w:color w:val="000000" w:themeColor="text1"/>
          <w:sz w:val="20"/>
          <w:szCs w:val="20"/>
        </w:rPr>
        <w:t>reducing response time by 20%</w:t>
      </w:r>
      <w:r w:rsidRPr="009F79A1">
        <w:rPr>
          <w:rFonts w:asciiTheme="majorHAnsi" w:eastAsia="Arial" w:hAnsiTheme="majorHAnsi" w:cs="Tahoma"/>
          <w:color w:val="000000" w:themeColor="text1"/>
          <w:sz w:val="20"/>
          <w:szCs w:val="20"/>
        </w:rPr>
        <w:t>, improving app scalability and user satisfaction.</w:t>
      </w:r>
    </w:p>
    <w:p w14:paraId="701BF25F" w14:textId="3ABB238E" w:rsidR="00053A7E" w:rsidRPr="00053A7E" w:rsidRDefault="00900EB1" w:rsidP="00053A7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Enhanced customer retention</w:t>
      </w:r>
      <w:r w:rsidRPr="009F79A1">
        <w:rPr>
          <w:rFonts w:asciiTheme="majorHAnsi" w:eastAsia="Arial" w:hAnsiTheme="majorHAnsi" w:cs="Tahoma"/>
          <w:color w:val="000000" w:themeColor="text1"/>
          <w:sz w:val="20"/>
          <w:szCs w:val="20"/>
        </w:rPr>
        <w:t xml:space="preserve"> by introducing </w:t>
      </w:r>
      <w:r w:rsidRPr="009F79A1">
        <w:rPr>
          <w:rFonts w:asciiTheme="majorHAnsi" w:eastAsia="Arial" w:hAnsiTheme="majorHAnsi" w:cs="Tahoma"/>
          <w:b/>
          <w:bCs/>
          <w:color w:val="000000" w:themeColor="text1"/>
          <w:sz w:val="20"/>
          <w:szCs w:val="20"/>
        </w:rPr>
        <w:t>HealthKit</w:t>
      </w:r>
      <w:r w:rsidRPr="009F79A1">
        <w:rPr>
          <w:rFonts w:asciiTheme="majorHAnsi" w:eastAsia="Arial" w:hAnsiTheme="majorHAnsi" w:cs="Tahoma"/>
          <w:color w:val="000000" w:themeColor="text1"/>
          <w:sz w:val="20"/>
          <w:szCs w:val="20"/>
        </w:rPr>
        <w:t xml:space="preserve"> integration for improved fitness tracking.</w:t>
      </w:r>
    </w:p>
    <w:p w14:paraId="706047A6" w14:textId="29FBE48E" w:rsidR="00E0660E" w:rsidRPr="00053A7E" w:rsidRDefault="00053A7E" w:rsidP="00053A7E">
      <w:pPr>
        <w:pStyle w:val="p1"/>
        <w:rPr>
          <w:rFonts w:asciiTheme="majorHAnsi" w:hAnsiTheme="majorHAnsi"/>
          <w:sz w:val="20"/>
          <w:szCs w:val="20"/>
        </w:rPr>
      </w:pPr>
      <w:r w:rsidRPr="00053A7E">
        <w:rPr>
          <w:rStyle w:val="s1"/>
          <w:rFonts w:asciiTheme="majorHAnsi" w:hAnsiTheme="majorHAnsi"/>
          <w:b/>
          <w:bCs/>
          <w:sz w:val="20"/>
          <w:szCs w:val="20"/>
        </w:rPr>
        <w:t>Environment:</w:t>
      </w:r>
      <w:r w:rsidRPr="00053A7E">
        <w:rPr>
          <w:rFonts w:asciiTheme="majorHAnsi" w:hAnsiTheme="majorHAnsi"/>
          <w:sz w:val="20"/>
          <w:szCs w:val="20"/>
        </w:rPr>
        <w:t xml:space="preserve"> Swift, SwiftUI, Objective-C, </w:t>
      </w:r>
      <w:proofErr w:type="spellStart"/>
      <w:r w:rsidRPr="00053A7E">
        <w:rPr>
          <w:rFonts w:asciiTheme="majorHAnsi" w:hAnsiTheme="majorHAnsi"/>
          <w:sz w:val="20"/>
          <w:szCs w:val="20"/>
        </w:rPr>
        <w:t>UIKit</w:t>
      </w:r>
      <w:proofErr w:type="spellEnd"/>
      <w:r w:rsidRPr="00053A7E">
        <w:rPr>
          <w:rFonts w:asciiTheme="majorHAnsi" w:hAnsiTheme="majorHAnsi"/>
          <w:sz w:val="20"/>
          <w:szCs w:val="20"/>
        </w:rPr>
        <w:t xml:space="preserve">, React Native, RESTful APIs, </w:t>
      </w:r>
      <w:proofErr w:type="spellStart"/>
      <w:r w:rsidRPr="00053A7E">
        <w:rPr>
          <w:rFonts w:asciiTheme="majorHAnsi" w:hAnsiTheme="majorHAnsi"/>
          <w:sz w:val="20"/>
          <w:szCs w:val="20"/>
        </w:rPr>
        <w:t>GraphQL</w:t>
      </w:r>
      <w:proofErr w:type="spellEnd"/>
      <w:r w:rsidRPr="00053A7E">
        <w:rPr>
          <w:rFonts w:asciiTheme="majorHAnsi" w:hAnsiTheme="majorHAnsi"/>
          <w:sz w:val="20"/>
          <w:szCs w:val="20"/>
        </w:rPr>
        <w:t>, HealthKit, WebRTC, Core Animation, Xcode, Git, Agile (Scrum).</w:t>
      </w:r>
    </w:p>
    <w:p w14:paraId="0FA8C6F7" w14:textId="2FC9A88B" w:rsidR="004A40CD" w:rsidRPr="009F79A1" w:rsidRDefault="004A40CD" w:rsidP="004A40CD">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2"/>
          <w:szCs w:val="22"/>
        </w:rPr>
        <w:t>Senior Software Engineer – iOS</w:t>
      </w:r>
      <w:r w:rsidRPr="009F79A1">
        <w:rPr>
          <w:rFonts w:asciiTheme="majorHAnsi" w:eastAsia="Arial" w:hAnsiTheme="majorHAnsi" w:cs="Tahoma"/>
          <w:color w:val="000000" w:themeColor="text1"/>
          <w:sz w:val="22"/>
          <w:szCs w:val="22"/>
        </w:rPr>
        <w:t xml:space="preserve"> | </w:t>
      </w:r>
      <w:r w:rsidR="00630F72" w:rsidRPr="009F79A1">
        <w:rPr>
          <w:rFonts w:asciiTheme="majorHAnsi" w:eastAsia="Arial" w:hAnsiTheme="majorHAnsi" w:cs="Tahoma"/>
          <w:color w:val="000000" w:themeColor="text1"/>
          <w:sz w:val="22"/>
          <w:szCs w:val="22"/>
        </w:rPr>
        <w:t>Brain Station 23</w:t>
      </w:r>
      <w:r w:rsidRPr="009F79A1">
        <w:rPr>
          <w:rFonts w:asciiTheme="majorHAnsi" w:eastAsia="Arial" w:hAnsiTheme="majorHAnsi" w:cs="Tahoma"/>
          <w:color w:val="000000" w:themeColor="text1"/>
          <w:sz w:val="22"/>
          <w:szCs w:val="22"/>
        </w:rPr>
        <w:t xml:space="preserve"> Ltd, Bangladesh </w:t>
      </w:r>
      <w:r w:rsidR="00A7445D" w:rsidRPr="009F79A1">
        <w:rPr>
          <w:rFonts w:asciiTheme="majorHAnsi" w:eastAsia="Arial" w:hAnsiTheme="majorHAnsi" w:cs="Tahoma"/>
          <w:i/>
          <w:iCs/>
          <w:color w:val="000000" w:themeColor="text1"/>
          <w:sz w:val="22"/>
          <w:szCs w:val="22"/>
        </w:rPr>
        <w:t xml:space="preserve">                                           </w:t>
      </w:r>
      <w:r w:rsidR="00BA5DF8" w:rsidRPr="009F79A1">
        <w:rPr>
          <w:rFonts w:asciiTheme="majorHAnsi" w:eastAsia="Arial" w:hAnsiTheme="majorHAnsi" w:cs="Tahoma"/>
          <w:i/>
          <w:iCs/>
          <w:color w:val="000000" w:themeColor="text1"/>
          <w:sz w:val="20"/>
          <w:szCs w:val="20"/>
        </w:rPr>
        <w:t xml:space="preserve">  </w:t>
      </w:r>
      <w:r w:rsidRPr="009F79A1">
        <w:rPr>
          <w:rFonts w:asciiTheme="majorHAnsi" w:eastAsia="Arial" w:hAnsiTheme="majorHAnsi" w:cs="Tahoma"/>
          <w:i/>
          <w:iCs/>
          <w:color w:val="000000" w:themeColor="text1"/>
          <w:sz w:val="20"/>
          <w:szCs w:val="20"/>
        </w:rPr>
        <w:t xml:space="preserve">           </w:t>
      </w:r>
      <w:r w:rsidR="001B031C" w:rsidRPr="009F79A1">
        <w:rPr>
          <w:rFonts w:asciiTheme="majorHAnsi" w:eastAsia="Arial" w:hAnsiTheme="majorHAnsi" w:cs="Tahoma"/>
          <w:i/>
          <w:iCs/>
          <w:color w:val="000000" w:themeColor="text1"/>
          <w:sz w:val="20"/>
          <w:szCs w:val="20"/>
        </w:rPr>
        <w:t>Feb</w:t>
      </w:r>
      <w:r w:rsidRPr="009F79A1">
        <w:rPr>
          <w:rFonts w:asciiTheme="majorHAnsi" w:eastAsia="Arial" w:hAnsiTheme="majorHAnsi" w:cs="Tahoma"/>
          <w:i/>
          <w:iCs/>
          <w:color w:val="000000" w:themeColor="text1"/>
          <w:sz w:val="20"/>
          <w:szCs w:val="20"/>
        </w:rPr>
        <w:t xml:space="preserve"> 20</w:t>
      </w:r>
      <w:r w:rsidR="001B031C" w:rsidRPr="009F79A1">
        <w:rPr>
          <w:rFonts w:asciiTheme="majorHAnsi" w:eastAsia="Arial" w:hAnsiTheme="majorHAnsi" w:cs="Tahoma"/>
          <w:i/>
          <w:iCs/>
          <w:color w:val="000000" w:themeColor="text1"/>
          <w:sz w:val="20"/>
          <w:szCs w:val="20"/>
        </w:rPr>
        <w:t>16</w:t>
      </w:r>
      <w:r w:rsidRPr="009F79A1">
        <w:rPr>
          <w:rFonts w:asciiTheme="majorHAnsi" w:eastAsia="Arial" w:hAnsiTheme="majorHAnsi" w:cs="Tahoma"/>
          <w:i/>
          <w:iCs/>
          <w:color w:val="000000" w:themeColor="text1"/>
          <w:sz w:val="20"/>
          <w:szCs w:val="20"/>
        </w:rPr>
        <w:t xml:space="preserve"> – </w:t>
      </w:r>
      <w:r w:rsidR="00E565E2" w:rsidRPr="009F79A1">
        <w:rPr>
          <w:rFonts w:asciiTheme="majorHAnsi" w:eastAsia="Arial" w:hAnsiTheme="majorHAnsi" w:cs="Tahoma"/>
          <w:i/>
          <w:iCs/>
          <w:color w:val="000000" w:themeColor="text1"/>
          <w:sz w:val="20"/>
          <w:szCs w:val="20"/>
        </w:rPr>
        <w:t>Oct</w:t>
      </w:r>
      <w:r w:rsidRPr="009F79A1">
        <w:rPr>
          <w:rFonts w:asciiTheme="majorHAnsi" w:eastAsia="Arial" w:hAnsiTheme="majorHAnsi" w:cs="Tahoma"/>
          <w:i/>
          <w:iCs/>
          <w:color w:val="000000" w:themeColor="text1"/>
          <w:sz w:val="20"/>
          <w:szCs w:val="20"/>
        </w:rPr>
        <w:t xml:space="preserve"> 20</w:t>
      </w:r>
      <w:r w:rsidR="00E565E2" w:rsidRPr="009F79A1">
        <w:rPr>
          <w:rFonts w:asciiTheme="majorHAnsi" w:eastAsia="Arial" w:hAnsiTheme="majorHAnsi" w:cs="Tahoma"/>
          <w:i/>
          <w:iCs/>
          <w:color w:val="000000" w:themeColor="text1"/>
          <w:sz w:val="20"/>
          <w:szCs w:val="20"/>
        </w:rPr>
        <w:t>18</w:t>
      </w:r>
    </w:p>
    <w:p w14:paraId="3F2F9430" w14:textId="51AA4F7A" w:rsidR="00E90B07" w:rsidRPr="009F79A1" w:rsidRDefault="00E90B07" w:rsidP="00E90B07">
      <w:pPr>
        <w:spacing w:line="276" w:lineRule="auto"/>
        <w:rPr>
          <w:rFonts w:asciiTheme="majorHAnsi" w:eastAsia="Arial" w:hAnsiTheme="majorHAnsi" w:cs="Tahoma"/>
          <w:color w:val="000000" w:themeColor="text1"/>
          <w:sz w:val="20"/>
          <w:szCs w:val="20"/>
        </w:rPr>
      </w:pPr>
      <w:r w:rsidRPr="009F79A1">
        <w:rPr>
          <w:rFonts w:asciiTheme="majorHAnsi" w:hAnsiTheme="majorHAnsi"/>
        </w:rPr>
        <w:t>Key Skills: E-Commerce Apps, Mobile Banking, Security Implementation, API Optimization, Localization.</w:t>
      </w:r>
      <w:r w:rsidRPr="009F79A1">
        <w:rPr>
          <w:rFonts w:asciiTheme="majorHAnsi" w:hAnsiTheme="majorHAnsi"/>
        </w:rPr>
        <w:br/>
        <w:t>- Drove end-to-end app development, from requirement analysis and design to deployment and post-release support.</w:t>
      </w:r>
      <w:r w:rsidRPr="009F79A1">
        <w:rPr>
          <w:rFonts w:asciiTheme="majorHAnsi" w:hAnsiTheme="majorHAnsi"/>
        </w:rPr>
        <w:br/>
        <w:t>- Applied design patterns like MVP and MVVM to ensure scalable, maintainable architecture.</w:t>
      </w:r>
    </w:p>
    <w:p w14:paraId="50C782A9" w14:textId="77777777" w:rsidR="00E90B07" w:rsidRPr="009F79A1" w:rsidRDefault="00E90B07" w:rsidP="00E90B07">
      <w:pPr>
        <w:spacing w:line="276" w:lineRule="auto"/>
        <w:rPr>
          <w:rFonts w:asciiTheme="majorHAnsi" w:eastAsia="Arial" w:hAnsiTheme="majorHAnsi" w:cs="Tahoma"/>
          <w:color w:val="000000" w:themeColor="text1"/>
          <w:sz w:val="12"/>
          <w:szCs w:val="12"/>
        </w:rPr>
      </w:pPr>
    </w:p>
    <w:p w14:paraId="297BDC39" w14:textId="26950D65" w:rsidR="00E90B07" w:rsidRPr="009F79A1" w:rsidRDefault="00E90B07" w:rsidP="00E90B07">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Developed</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b/>
          <w:bCs/>
          <w:color w:val="000000" w:themeColor="text1"/>
          <w:sz w:val="20"/>
          <w:szCs w:val="20"/>
        </w:rPr>
        <w:t>Bangladesh’s No.1 Internet Banking app</w:t>
      </w:r>
      <w:r w:rsidRPr="009F79A1">
        <w:rPr>
          <w:rFonts w:asciiTheme="majorHAnsi" w:eastAsia="Arial" w:hAnsiTheme="majorHAnsi" w:cs="Tahoma"/>
          <w:color w:val="000000" w:themeColor="text1"/>
          <w:sz w:val="20"/>
          <w:szCs w:val="20"/>
        </w:rPr>
        <w:t xml:space="preserve">, increasing the user base by </w:t>
      </w:r>
      <w:r w:rsidRPr="009F79A1">
        <w:rPr>
          <w:rFonts w:asciiTheme="majorHAnsi" w:eastAsia="Arial" w:hAnsiTheme="majorHAnsi" w:cs="Tahoma"/>
          <w:b/>
          <w:bCs/>
          <w:color w:val="000000" w:themeColor="text1"/>
          <w:sz w:val="20"/>
          <w:szCs w:val="20"/>
        </w:rPr>
        <w:t>50%</w:t>
      </w:r>
      <w:r w:rsidRPr="009F79A1">
        <w:rPr>
          <w:rFonts w:asciiTheme="majorHAnsi" w:eastAsia="Arial" w:hAnsiTheme="majorHAnsi" w:cs="Tahoma"/>
          <w:color w:val="000000" w:themeColor="text1"/>
          <w:sz w:val="20"/>
          <w:szCs w:val="20"/>
        </w:rPr>
        <w:t>.</w:t>
      </w:r>
    </w:p>
    <w:p w14:paraId="0FBC314E" w14:textId="77777777" w:rsidR="00E90B07" w:rsidRPr="009F79A1" w:rsidRDefault="00E90B07" w:rsidP="00E90B07">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Optimized</w:t>
      </w:r>
      <w:r w:rsidRPr="009F79A1">
        <w:rPr>
          <w:rFonts w:asciiTheme="majorHAnsi" w:eastAsia="Arial" w:hAnsiTheme="majorHAnsi" w:cs="Tahoma"/>
          <w:color w:val="000000" w:themeColor="text1"/>
          <w:sz w:val="20"/>
          <w:szCs w:val="20"/>
        </w:rPr>
        <w:t xml:space="preserve"> payment gateways with </w:t>
      </w:r>
      <w:r w:rsidRPr="009F79A1">
        <w:rPr>
          <w:rFonts w:asciiTheme="majorHAnsi" w:eastAsia="Arial" w:hAnsiTheme="majorHAnsi" w:cs="Tahoma"/>
          <w:b/>
          <w:bCs/>
          <w:color w:val="000000" w:themeColor="text1"/>
          <w:sz w:val="20"/>
          <w:szCs w:val="20"/>
        </w:rPr>
        <w:t>Stripe</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PayPal</w:t>
      </w:r>
      <w:r w:rsidRPr="009F79A1">
        <w:rPr>
          <w:rFonts w:asciiTheme="majorHAnsi" w:eastAsia="Arial" w:hAnsiTheme="majorHAnsi" w:cs="Tahoma"/>
          <w:color w:val="000000" w:themeColor="text1"/>
          <w:sz w:val="20"/>
          <w:szCs w:val="20"/>
        </w:rPr>
        <w:t>, improving security and transaction efficiency.</w:t>
      </w:r>
    </w:p>
    <w:p w14:paraId="41BC3276" w14:textId="77777777" w:rsidR="00E90B07" w:rsidRPr="009F79A1" w:rsidRDefault="00E90B07" w:rsidP="00E90B07">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Improved performance</w:t>
      </w:r>
      <w:r w:rsidRPr="009F79A1">
        <w:rPr>
          <w:rFonts w:asciiTheme="majorHAnsi" w:eastAsia="Arial" w:hAnsiTheme="majorHAnsi" w:cs="Tahoma"/>
          <w:color w:val="000000" w:themeColor="text1"/>
          <w:sz w:val="20"/>
          <w:szCs w:val="20"/>
        </w:rPr>
        <w:t xml:space="preserve"> by </w:t>
      </w:r>
      <w:r w:rsidRPr="009F79A1">
        <w:rPr>
          <w:rFonts w:asciiTheme="majorHAnsi" w:eastAsia="Arial" w:hAnsiTheme="majorHAnsi" w:cs="Tahoma"/>
          <w:b/>
          <w:bCs/>
          <w:color w:val="000000" w:themeColor="text1"/>
          <w:sz w:val="20"/>
          <w:szCs w:val="20"/>
        </w:rPr>
        <w:t>reducing API request time</w:t>
      </w:r>
      <w:r w:rsidRPr="009F79A1">
        <w:rPr>
          <w:rFonts w:asciiTheme="majorHAnsi" w:eastAsia="Arial" w:hAnsiTheme="majorHAnsi" w:cs="Tahoma"/>
          <w:color w:val="000000" w:themeColor="text1"/>
          <w:sz w:val="20"/>
          <w:szCs w:val="20"/>
        </w:rPr>
        <w:t xml:space="preserve"> and ensuring a smooth user experience.</w:t>
      </w:r>
    </w:p>
    <w:p w14:paraId="6BE8AA63" w14:textId="77777777" w:rsidR="00E90B07" w:rsidRPr="009F79A1" w:rsidRDefault="00E90B07" w:rsidP="00E90B07">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Created</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b/>
          <w:bCs/>
          <w:color w:val="000000" w:themeColor="text1"/>
          <w:sz w:val="20"/>
          <w:szCs w:val="20"/>
        </w:rPr>
        <w:t>loyalty program apps</w:t>
      </w:r>
      <w:r w:rsidRPr="009F79A1">
        <w:rPr>
          <w:rFonts w:asciiTheme="majorHAnsi" w:eastAsia="Arial" w:hAnsiTheme="majorHAnsi" w:cs="Tahoma"/>
          <w:color w:val="000000" w:themeColor="text1"/>
          <w:sz w:val="20"/>
          <w:szCs w:val="20"/>
        </w:rPr>
        <w:t xml:space="preserve">, driving customer retention by </w:t>
      </w:r>
      <w:r w:rsidRPr="009F79A1">
        <w:rPr>
          <w:rFonts w:asciiTheme="majorHAnsi" w:eastAsia="Arial" w:hAnsiTheme="majorHAnsi" w:cs="Tahoma"/>
          <w:b/>
          <w:bCs/>
          <w:color w:val="000000" w:themeColor="text1"/>
          <w:sz w:val="20"/>
          <w:szCs w:val="20"/>
        </w:rPr>
        <w:t>25%</w:t>
      </w:r>
      <w:r w:rsidRPr="009F79A1">
        <w:rPr>
          <w:rFonts w:asciiTheme="majorHAnsi" w:eastAsia="Arial" w:hAnsiTheme="majorHAnsi" w:cs="Tahoma"/>
          <w:color w:val="000000" w:themeColor="text1"/>
          <w:sz w:val="20"/>
          <w:szCs w:val="20"/>
        </w:rPr>
        <w:t>.</w:t>
      </w:r>
    </w:p>
    <w:p w14:paraId="57DD89C8" w14:textId="77777777" w:rsidR="00E90B07" w:rsidRPr="009F79A1" w:rsidRDefault="00E90B07" w:rsidP="00E90B07">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Collaborated</w:t>
      </w:r>
      <w:r w:rsidRPr="009F79A1">
        <w:rPr>
          <w:rFonts w:asciiTheme="majorHAnsi" w:eastAsia="Arial" w:hAnsiTheme="majorHAnsi" w:cs="Tahoma"/>
          <w:color w:val="000000" w:themeColor="text1"/>
          <w:sz w:val="20"/>
          <w:szCs w:val="20"/>
        </w:rPr>
        <w:t xml:space="preserve"> with business stakeholders to deliver user-centered banking solutions.</w:t>
      </w:r>
    </w:p>
    <w:p w14:paraId="68FB9432" w14:textId="77777777" w:rsidR="00E90B07" w:rsidRPr="009F79A1" w:rsidRDefault="00E90B07" w:rsidP="00E90B07">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Implemented</w:t>
      </w:r>
      <w:r w:rsidRPr="009F79A1">
        <w:rPr>
          <w:rFonts w:asciiTheme="majorHAnsi" w:eastAsia="Arial" w:hAnsiTheme="majorHAnsi" w:cs="Tahoma"/>
          <w:color w:val="000000" w:themeColor="text1"/>
          <w:sz w:val="20"/>
          <w:szCs w:val="20"/>
        </w:rPr>
        <w:t xml:space="preserve"> advanced </w:t>
      </w:r>
      <w:r w:rsidRPr="009F79A1">
        <w:rPr>
          <w:rFonts w:asciiTheme="majorHAnsi" w:eastAsia="Arial" w:hAnsiTheme="majorHAnsi" w:cs="Tahoma"/>
          <w:b/>
          <w:bCs/>
          <w:color w:val="000000" w:themeColor="text1"/>
          <w:sz w:val="20"/>
          <w:szCs w:val="20"/>
        </w:rPr>
        <w:t>security measures</w:t>
      </w:r>
      <w:r w:rsidRPr="009F79A1">
        <w:rPr>
          <w:rFonts w:asciiTheme="majorHAnsi" w:eastAsia="Arial" w:hAnsiTheme="majorHAnsi" w:cs="Tahoma"/>
          <w:color w:val="000000" w:themeColor="text1"/>
          <w:sz w:val="20"/>
          <w:szCs w:val="20"/>
        </w:rPr>
        <w:t xml:space="preserve"> such as </w:t>
      </w:r>
      <w:r w:rsidRPr="009F79A1">
        <w:rPr>
          <w:rFonts w:asciiTheme="majorHAnsi" w:eastAsia="Arial" w:hAnsiTheme="majorHAnsi" w:cs="Tahoma"/>
          <w:b/>
          <w:bCs/>
          <w:color w:val="000000" w:themeColor="text1"/>
          <w:sz w:val="20"/>
          <w:szCs w:val="20"/>
        </w:rPr>
        <w:t>SSL Pinning</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OAuth 2.0</w:t>
      </w:r>
      <w:r w:rsidRPr="009F79A1">
        <w:rPr>
          <w:rFonts w:asciiTheme="majorHAnsi" w:eastAsia="Arial" w:hAnsiTheme="majorHAnsi" w:cs="Tahoma"/>
          <w:color w:val="000000" w:themeColor="text1"/>
          <w:sz w:val="20"/>
          <w:szCs w:val="20"/>
        </w:rPr>
        <w:t>.</w:t>
      </w:r>
    </w:p>
    <w:p w14:paraId="16713A80" w14:textId="77777777" w:rsidR="00E90B07" w:rsidRPr="009F79A1" w:rsidRDefault="00E90B07" w:rsidP="00E90B07">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Designed and integrated</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b/>
          <w:bCs/>
          <w:color w:val="000000" w:themeColor="text1"/>
          <w:sz w:val="20"/>
          <w:szCs w:val="20"/>
        </w:rPr>
        <w:t>multi-language support</w:t>
      </w:r>
      <w:r w:rsidRPr="009F79A1">
        <w:rPr>
          <w:rFonts w:asciiTheme="majorHAnsi" w:eastAsia="Arial" w:hAnsiTheme="majorHAnsi" w:cs="Tahoma"/>
          <w:color w:val="000000" w:themeColor="text1"/>
          <w:sz w:val="20"/>
          <w:szCs w:val="20"/>
        </w:rPr>
        <w:t>, expanding the app's reach to global markets.</w:t>
      </w:r>
    </w:p>
    <w:p w14:paraId="6ABC0399" w14:textId="10DE0F67" w:rsidR="00E90B07" w:rsidRPr="009F79A1" w:rsidRDefault="00E90B07" w:rsidP="00E90B07">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Led cross-functional teams</w:t>
      </w:r>
      <w:r w:rsidRPr="009F79A1">
        <w:rPr>
          <w:rFonts w:asciiTheme="majorHAnsi" w:eastAsia="Arial" w:hAnsiTheme="majorHAnsi" w:cs="Tahoma"/>
          <w:color w:val="000000" w:themeColor="text1"/>
          <w:sz w:val="20"/>
          <w:szCs w:val="20"/>
        </w:rPr>
        <w:t xml:space="preserve"> through </w:t>
      </w:r>
      <w:r w:rsidRPr="009F79A1">
        <w:rPr>
          <w:rFonts w:asciiTheme="majorHAnsi" w:eastAsia="Arial" w:hAnsiTheme="majorHAnsi" w:cs="Tahoma"/>
          <w:b/>
          <w:bCs/>
          <w:color w:val="000000" w:themeColor="text1"/>
          <w:sz w:val="20"/>
          <w:szCs w:val="20"/>
        </w:rPr>
        <w:t>Agile methodologies</w:t>
      </w:r>
      <w:r w:rsidRPr="009F79A1">
        <w:rPr>
          <w:rFonts w:asciiTheme="majorHAnsi" w:eastAsia="Arial" w:hAnsiTheme="majorHAnsi" w:cs="Tahoma"/>
          <w:color w:val="000000" w:themeColor="text1"/>
          <w:sz w:val="20"/>
          <w:szCs w:val="20"/>
        </w:rPr>
        <w:t>, ensuring quick and effective delivery.</w:t>
      </w:r>
    </w:p>
    <w:p w14:paraId="611A5053" w14:textId="77777777" w:rsidR="00E90B07" w:rsidRPr="009F79A1" w:rsidRDefault="00E90B07" w:rsidP="00E90B07">
      <w:pPr>
        <w:spacing w:line="276" w:lineRule="auto"/>
        <w:rPr>
          <w:rFonts w:asciiTheme="majorHAnsi" w:eastAsia="Arial" w:hAnsiTheme="majorHAnsi" w:cs="Tahoma"/>
          <w:color w:val="000000" w:themeColor="text1"/>
          <w:sz w:val="12"/>
          <w:szCs w:val="12"/>
        </w:rPr>
      </w:pPr>
    </w:p>
    <w:p w14:paraId="6B929115" w14:textId="77777777" w:rsidR="00E90B07" w:rsidRPr="009F79A1" w:rsidRDefault="00E90B07" w:rsidP="00E90B07">
      <w:pPr>
        <w:spacing w:line="276" w:lineRule="auto"/>
        <w:rPr>
          <w:rFonts w:asciiTheme="majorHAnsi" w:eastAsia="Arial" w:hAnsiTheme="majorHAnsi" w:cs="Tahoma"/>
          <w:b/>
          <w:bCs/>
          <w:color w:val="000000" w:themeColor="text1"/>
          <w:sz w:val="20"/>
          <w:szCs w:val="20"/>
        </w:rPr>
      </w:pPr>
      <w:r w:rsidRPr="009F79A1">
        <w:rPr>
          <w:rFonts w:asciiTheme="majorHAnsi" w:eastAsia="Arial" w:hAnsiTheme="majorHAnsi" w:cs="Tahoma"/>
          <w:b/>
          <w:bCs/>
          <w:color w:val="000000" w:themeColor="text1"/>
          <w:sz w:val="20"/>
          <w:szCs w:val="20"/>
        </w:rPr>
        <w:t>Key Achievements:</w:t>
      </w:r>
    </w:p>
    <w:p w14:paraId="0E2D5C0F" w14:textId="77777777" w:rsidR="00E90B07" w:rsidRPr="009F79A1" w:rsidRDefault="00E90B07" w:rsidP="00E90B07">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Grew user base</w:t>
      </w:r>
      <w:r w:rsidRPr="009F79A1">
        <w:rPr>
          <w:rFonts w:asciiTheme="majorHAnsi" w:eastAsia="Arial" w:hAnsiTheme="majorHAnsi" w:cs="Tahoma"/>
          <w:color w:val="000000" w:themeColor="text1"/>
          <w:sz w:val="20"/>
          <w:szCs w:val="20"/>
        </w:rPr>
        <w:t xml:space="preserve"> by </w:t>
      </w:r>
      <w:r w:rsidRPr="009F79A1">
        <w:rPr>
          <w:rFonts w:asciiTheme="majorHAnsi" w:eastAsia="Arial" w:hAnsiTheme="majorHAnsi" w:cs="Tahoma"/>
          <w:b/>
          <w:bCs/>
          <w:color w:val="000000" w:themeColor="text1"/>
          <w:sz w:val="20"/>
          <w:szCs w:val="20"/>
        </w:rPr>
        <w:t>50%</w:t>
      </w:r>
      <w:r w:rsidRPr="009F79A1">
        <w:rPr>
          <w:rFonts w:asciiTheme="majorHAnsi" w:eastAsia="Arial" w:hAnsiTheme="majorHAnsi" w:cs="Tahoma"/>
          <w:color w:val="000000" w:themeColor="text1"/>
          <w:sz w:val="20"/>
          <w:szCs w:val="20"/>
        </w:rPr>
        <w:t xml:space="preserve"> with the development of a top-rated Internet Banking app.</w:t>
      </w:r>
    </w:p>
    <w:p w14:paraId="7D31552E" w14:textId="77777777" w:rsidR="00E90B07" w:rsidRPr="009F79A1" w:rsidRDefault="00E90B07" w:rsidP="00E90B07">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Increased customer retention</w:t>
      </w:r>
      <w:r w:rsidRPr="009F79A1">
        <w:rPr>
          <w:rFonts w:asciiTheme="majorHAnsi" w:eastAsia="Arial" w:hAnsiTheme="majorHAnsi" w:cs="Tahoma"/>
          <w:color w:val="000000" w:themeColor="text1"/>
          <w:sz w:val="20"/>
          <w:szCs w:val="20"/>
        </w:rPr>
        <w:t xml:space="preserve"> by </w:t>
      </w:r>
      <w:r w:rsidRPr="009F79A1">
        <w:rPr>
          <w:rFonts w:asciiTheme="majorHAnsi" w:eastAsia="Arial" w:hAnsiTheme="majorHAnsi" w:cs="Tahoma"/>
          <w:b/>
          <w:bCs/>
          <w:color w:val="000000" w:themeColor="text1"/>
          <w:sz w:val="20"/>
          <w:szCs w:val="20"/>
        </w:rPr>
        <w:t>25%</w:t>
      </w:r>
      <w:r w:rsidRPr="009F79A1">
        <w:rPr>
          <w:rFonts w:asciiTheme="majorHAnsi" w:eastAsia="Arial" w:hAnsiTheme="majorHAnsi" w:cs="Tahoma"/>
          <w:color w:val="000000" w:themeColor="text1"/>
          <w:sz w:val="20"/>
          <w:szCs w:val="20"/>
        </w:rPr>
        <w:t xml:space="preserve"> through the successful deployment of a loyalty program.</w:t>
      </w:r>
    </w:p>
    <w:p w14:paraId="63601342" w14:textId="4949E23F" w:rsidR="009F79A1" w:rsidRPr="009F79A1" w:rsidRDefault="00E90B07" w:rsidP="009F79A1">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Enhanced security</w:t>
      </w:r>
      <w:r w:rsidRPr="009F79A1">
        <w:rPr>
          <w:rFonts w:asciiTheme="majorHAnsi" w:eastAsia="Arial" w:hAnsiTheme="majorHAnsi" w:cs="Tahoma"/>
          <w:color w:val="000000" w:themeColor="text1"/>
          <w:sz w:val="20"/>
          <w:szCs w:val="20"/>
        </w:rPr>
        <w:t xml:space="preserve"> and transaction efficiency by integrating </w:t>
      </w:r>
      <w:r w:rsidRPr="009F79A1">
        <w:rPr>
          <w:rFonts w:asciiTheme="majorHAnsi" w:eastAsia="Arial" w:hAnsiTheme="majorHAnsi" w:cs="Tahoma"/>
          <w:b/>
          <w:bCs/>
          <w:color w:val="000000" w:themeColor="text1"/>
          <w:sz w:val="20"/>
          <w:szCs w:val="20"/>
        </w:rPr>
        <w:t>PayPal</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Stripe</w:t>
      </w:r>
      <w:r w:rsidRPr="009F79A1">
        <w:rPr>
          <w:rFonts w:asciiTheme="majorHAnsi" w:eastAsia="Arial" w:hAnsiTheme="majorHAnsi" w:cs="Tahoma"/>
          <w:color w:val="000000" w:themeColor="text1"/>
          <w:sz w:val="20"/>
          <w:szCs w:val="20"/>
        </w:rPr>
        <w:t xml:space="preserve"> SDKs.</w:t>
      </w:r>
    </w:p>
    <w:p w14:paraId="64DDFF67" w14:textId="5152C23D" w:rsidR="009F79A1" w:rsidRPr="009F79A1" w:rsidRDefault="00391231" w:rsidP="009F79A1">
      <w:pPr>
        <w:pStyle w:val="p1"/>
        <w:rPr>
          <w:rFonts w:asciiTheme="majorHAnsi" w:hAnsiTheme="majorHAnsi"/>
          <w:sz w:val="20"/>
          <w:szCs w:val="20"/>
        </w:rPr>
      </w:pPr>
      <w:r w:rsidRPr="00391231">
        <w:rPr>
          <w:rFonts w:asciiTheme="majorHAnsi" w:hAnsiTheme="majorHAnsi"/>
          <w:b/>
          <w:bCs/>
          <w:sz w:val="20"/>
          <w:szCs w:val="20"/>
        </w:rPr>
        <w:t xml:space="preserve">Environment: </w:t>
      </w:r>
      <w:r w:rsidRPr="00391231">
        <w:rPr>
          <w:rFonts w:asciiTheme="majorHAnsi" w:hAnsiTheme="majorHAnsi"/>
          <w:sz w:val="20"/>
          <w:szCs w:val="20"/>
        </w:rPr>
        <w:t xml:space="preserve">Swift, Objective-C, </w:t>
      </w:r>
      <w:proofErr w:type="spellStart"/>
      <w:r w:rsidRPr="00391231">
        <w:rPr>
          <w:rFonts w:asciiTheme="majorHAnsi" w:hAnsiTheme="majorHAnsi"/>
          <w:sz w:val="20"/>
          <w:szCs w:val="20"/>
        </w:rPr>
        <w:t>UIKit</w:t>
      </w:r>
      <w:proofErr w:type="spellEnd"/>
      <w:r w:rsidRPr="00391231">
        <w:rPr>
          <w:rFonts w:asciiTheme="majorHAnsi" w:hAnsiTheme="majorHAnsi"/>
          <w:sz w:val="20"/>
          <w:szCs w:val="20"/>
        </w:rPr>
        <w:t>, MVVM, MVP, Core Data, Stripe, PayPal, RESTful APIs, Instruments, SSL Pinning, OAuth 2.0, Xcode, Git, Agile (Scrum).</w:t>
      </w:r>
    </w:p>
    <w:p w14:paraId="74E5E7BB" w14:textId="3E94911B" w:rsidR="00E73040" w:rsidRPr="009F79A1" w:rsidRDefault="00CE2BE0" w:rsidP="00B95AC3">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2"/>
          <w:szCs w:val="22"/>
        </w:rPr>
        <w:t>Software Engineer – iOS</w:t>
      </w:r>
      <w:r w:rsidRPr="009F79A1">
        <w:rPr>
          <w:rFonts w:asciiTheme="majorHAnsi" w:eastAsia="Arial" w:hAnsiTheme="majorHAnsi" w:cs="Tahoma"/>
          <w:color w:val="000000" w:themeColor="text1"/>
          <w:sz w:val="22"/>
          <w:szCs w:val="22"/>
        </w:rPr>
        <w:t xml:space="preserve"> | AAPBD Ltd, Bangladesh</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i/>
          <w:iCs/>
          <w:color w:val="000000" w:themeColor="text1"/>
          <w:sz w:val="20"/>
          <w:szCs w:val="20"/>
        </w:rPr>
        <w:t xml:space="preserve">                                                                                               </w:t>
      </w:r>
      <w:r w:rsidR="00E565E2" w:rsidRPr="009F79A1">
        <w:rPr>
          <w:rFonts w:asciiTheme="majorHAnsi" w:eastAsia="Arial" w:hAnsiTheme="majorHAnsi" w:cs="Tahoma"/>
          <w:i/>
          <w:iCs/>
          <w:color w:val="000000" w:themeColor="text1"/>
          <w:sz w:val="20"/>
          <w:szCs w:val="20"/>
        </w:rPr>
        <w:t>Apr</w:t>
      </w:r>
      <w:r w:rsidRPr="009F79A1">
        <w:rPr>
          <w:rFonts w:asciiTheme="majorHAnsi" w:eastAsia="Arial" w:hAnsiTheme="majorHAnsi" w:cs="Tahoma"/>
          <w:i/>
          <w:iCs/>
          <w:color w:val="000000" w:themeColor="text1"/>
          <w:sz w:val="20"/>
          <w:szCs w:val="20"/>
        </w:rPr>
        <w:t xml:space="preserve"> 20</w:t>
      </w:r>
      <w:r w:rsidR="00E565E2" w:rsidRPr="009F79A1">
        <w:rPr>
          <w:rFonts w:asciiTheme="majorHAnsi" w:eastAsia="Arial" w:hAnsiTheme="majorHAnsi" w:cs="Tahoma"/>
          <w:i/>
          <w:iCs/>
          <w:color w:val="000000" w:themeColor="text1"/>
          <w:sz w:val="20"/>
          <w:szCs w:val="20"/>
        </w:rPr>
        <w:t>14</w:t>
      </w:r>
      <w:r w:rsidRPr="009F79A1">
        <w:rPr>
          <w:rFonts w:asciiTheme="majorHAnsi" w:eastAsia="Arial" w:hAnsiTheme="majorHAnsi" w:cs="Tahoma"/>
          <w:i/>
          <w:iCs/>
          <w:color w:val="000000" w:themeColor="text1"/>
          <w:sz w:val="20"/>
          <w:szCs w:val="20"/>
        </w:rPr>
        <w:t xml:space="preserve"> – Feb 20</w:t>
      </w:r>
      <w:r w:rsidR="00E565E2" w:rsidRPr="009F79A1">
        <w:rPr>
          <w:rFonts w:asciiTheme="majorHAnsi" w:eastAsia="Arial" w:hAnsiTheme="majorHAnsi" w:cs="Tahoma"/>
          <w:i/>
          <w:iCs/>
          <w:color w:val="000000" w:themeColor="text1"/>
          <w:sz w:val="20"/>
          <w:szCs w:val="20"/>
        </w:rPr>
        <w:t>16</w:t>
      </w:r>
    </w:p>
    <w:p w14:paraId="3B6C077A" w14:textId="77777777" w:rsidR="00310EF9" w:rsidRPr="009F79A1" w:rsidRDefault="00310EF9" w:rsidP="00D02997">
      <w:pPr>
        <w:spacing w:line="276" w:lineRule="auto"/>
        <w:rPr>
          <w:rFonts w:asciiTheme="majorHAnsi" w:eastAsia="Arial" w:hAnsiTheme="majorHAnsi" w:cs="Tahoma"/>
          <w:b/>
          <w:bCs/>
          <w:color w:val="000000" w:themeColor="text1"/>
          <w:sz w:val="12"/>
          <w:szCs w:val="12"/>
        </w:rPr>
      </w:pPr>
    </w:p>
    <w:p w14:paraId="4A256D71" w14:textId="019E92A2" w:rsidR="00310EF9" w:rsidRPr="009F79A1" w:rsidRDefault="00310EF9" w:rsidP="00310EF9">
      <w:pPr>
        <w:spacing w:line="276" w:lineRule="auto"/>
        <w:rPr>
          <w:rFonts w:asciiTheme="majorHAnsi" w:eastAsia="Arial" w:hAnsiTheme="majorHAnsi" w:cs="Tahoma"/>
          <w:color w:val="000000" w:themeColor="text1"/>
          <w:sz w:val="20"/>
          <w:szCs w:val="20"/>
        </w:rPr>
      </w:pPr>
      <w:r w:rsidRPr="009F79A1">
        <w:rPr>
          <w:rFonts w:asciiTheme="majorHAnsi" w:hAnsiTheme="majorHAnsi"/>
        </w:rPr>
        <w:t>Key Skills: App Deployment, Real-Time Updates, Biometric Authentication, API Integration</w:t>
      </w:r>
      <w:r w:rsidRPr="009F79A1">
        <w:rPr>
          <w:rFonts w:asciiTheme="majorHAnsi" w:hAnsiTheme="majorHAnsi"/>
        </w:rPr>
        <w:br/>
        <w:t>- Delivered high-quality iOS applications by actively collaborating with project managers and backend teams on requirements and technical feasibility.</w:t>
      </w:r>
      <w:r w:rsidRPr="009F79A1">
        <w:rPr>
          <w:rFonts w:asciiTheme="majorHAnsi" w:hAnsiTheme="majorHAnsi"/>
        </w:rPr>
        <w:br/>
        <w:t>- Improved system resilience by identifying and fixing production issues promptly.</w:t>
      </w:r>
    </w:p>
    <w:p w14:paraId="330F61B3" w14:textId="77777777" w:rsidR="00310EF9" w:rsidRPr="009F79A1" w:rsidRDefault="00310EF9" w:rsidP="00310EF9">
      <w:pPr>
        <w:spacing w:line="276" w:lineRule="auto"/>
        <w:ind w:left="216"/>
        <w:rPr>
          <w:rFonts w:asciiTheme="majorHAnsi" w:eastAsia="Arial" w:hAnsiTheme="majorHAnsi" w:cs="Tahoma"/>
          <w:color w:val="000000" w:themeColor="text1"/>
          <w:sz w:val="12"/>
          <w:szCs w:val="12"/>
        </w:rPr>
      </w:pPr>
    </w:p>
    <w:p w14:paraId="0E54ABAD" w14:textId="20C1E972" w:rsidR="008C029E" w:rsidRPr="009F79A1" w:rsidRDefault="008C029E" w:rsidP="008C029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Designed</w:t>
      </w:r>
      <w:r w:rsidRPr="009F79A1">
        <w:rPr>
          <w:rFonts w:asciiTheme="majorHAnsi" w:eastAsia="Arial" w:hAnsiTheme="majorHAnsi" w:cs="Tahoma"/>
          <w:color w:val="000000" w:themeColor="text1"/>
          <w:sz w:val="20"/>
          <w:szCs w:val="20"/>
        </w:rPr>
        <w:t xml:space="preserve"> and deployed over </w:t>
      </w:r>
      <w:r w:rsidRPr="009F79A1">
        <w:rPr>
          <w:rFonts w:asciiTheme="majorHAnsi" w:eastAsia="Arial" w:hAnsiTheme="majorHAnsi" w:cs="Tahoma"/>
          <w:b/>
          <w:bCs/>
          <w:color w:val="000000" w:themeColor="text1"/>
          <w:sz w:val="20"/>
          <w:szCs w:val="20"/>
        </w:rPr>
        <w:t>7 iOS applications</w:t>
      </w:r>
      <w:r w:rsidRPr="009F79A1">
        <w:rPr>
          <w:rFonts w:asciiTheme="majorHAnsi" w:eastAsia="Arial" w:hAnsiTheme="majorHAnsi" w:cs="Tahoma"/>
          <w:color w:val="000000" w:themeColor="text1"/>
          <w:sz w:val="20"/>
          <w:szCs w:val="20"/>
        </w:rPr>
        <w:t xml:space="preserve">, supporting over </w:t>
      </w:r>
      <w:r w:rsidRPr="009F79A1">
        <w:rPr>
          <w:rFonts w:asciiTheme="majorHAnsi" w:eastAsia="Arial" w:hAnsiTheme="majorHAnsi" w:cs="Tahoma"/>
          <w:b/>
          <w:bCs/>
          <w:color w:val="000000" w:themeColor="text1"/>
          <w:sz w:val="20"/>
          <w:szCs w:val="20"/>
        </w:rPr>
        <w:t>10,000 daily active users</w:t>
      </w:r>
      <w:r w:rsidRPr="009F79A1">
        <w:rPr>
          <w:rFonts w:asciiTheme="majorHAnsi" w:eastAsia="Arial" w:hAnsiTheme="majorHAnsi" w:cs="Tahoma"/>
          <w:color w:val="000000" w:themeColor="text1"/>
          <w:sz w:val="20"/>
          <w:szCs w:val="20"/>
        </w:rPr>
        <w:t xml:space="preserve"> globally.</w:t>
      </w:r>
    </w:p>
    <w:p w14:paraId="614AB941" w14:textId="77777777" w:rsidR="008C029E" w:rsidRPr="009F79A1" w:rsidRDefault="008C029E" w:rsidP="008C029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Implemented biometric authentication</w:t>
      </w:r>
      <w:r w:rsidRPr="009F79A1">
        <w:rPr>
          <w:rFonts w:asciiTheme="majorHAnsi" w:eastAsia="Arial" w:hAnsiTheme="majorHAnsi" w:cs="Tahoma"/>
          <w:color w:val="000000" w:themeColor="text1"/>
          <w:sz w:val="20"/>
          <w:szCs w:val="20"/>
        </w:rPr>
        <w:t xml:space="preserve"> for secure logins, improving user security and engagement.</w:t>
      </w:r>
    </w:p>
    <w:p w14:paraId="0AB1CF4E" w14:textId="77777777" w:rsidR="008C029E" w:rsidRPr="009F79A1" w:rsidRDefault="008C029E" w:rsidP="008C029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Integrated real-time data features</w:t>
      </w:r>
      <w:r w:rsidRPr="009F79A1">
        <w:rPr>
          <w:rFonts w:asciiTheme="majorHAnsi" w:eastAsia="Arial" w:hAnsiTheme="majorHAnsi" w:cs="Tahoma"/>
          <w:color w:val="000000" w:themeColor="text1"/>
          <w:sz w:val="20"/>
          <w:szCs w:val="20"/>
        </w:rPr>
        <w:t>, such as location tracking and push notifications, to increase user retention.</w:t>
      </w:r>
    </w:p>
    <w:p w14:paraId="626A8AE5" w14:textId="77777777" w:rsidR="008C029E" w:rsidRPr="009F79A1" w:rsidRDefault="008C029E" w:rsidP="008C029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Optimized app interfaces</w:t>
      </w:r>
      <w:r w:rsidRPr="009F79A1">
        <w:rPr>
          <w:rFonts w:asciiTheme="majorHAnsi" w:eastAsia="Arial" w:hAnsiTheme="majorHAnsi" w:cs="Tahoma"/>
          <w:color w:val="000000" w:themeColor="text1"/>
          <w:sz w:val="20"/>
          <w:szCs w:val="20"/>
        </w:rPr>
        <w:t xml:space="preserve"> for better user experience, improving ratings by </w:t>
      </w:r>
      <w:r w:rsidRPr="009F79A1">
        <w:rPr>
          <w:rFonts w:asciiTheme="majorHAnsi" w:eastAsia="Arial" w:hAnsiTheme="majorHAnsi" w:cs="Tahoma"/>
          <w:b/>
          <w:bCs/>
          <w:color w:val="000000" w:themeColor="text1"/>
          <w:sz w:val="20"/>
          <w:szCs w:val="20"/>
        </w:rPr>
        <w:t>15%</w:t>
      </w:r>
      <w:r w:rsidRPr="009F79A1">
        <w:rPr>
          <w:rFonts w:asciiTheme="majorHAnsi" w:eastAsia="Arial" w:hAnsiTheme="majorHAnsi" w:cs="Tahoma"/>
          <w:color w:val="000000" w:themeColor="text1"/>
          <w:sz w:val="20"/>
          <w:szCs w:val="20"/>
        </w:rPr>
        <w:t>.</w:t>
      </w:r>
    </w:p>
    <w:p w14:paraId="2C5F6FCC" w14:textId="77777777" w:rsidR="008C029E" w:rsidRPr="009F79A1" w:rsidRDefault="008C029E" w:rsidP="008C029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Launched apps</w:t>
      </w:r>
      <w:r w:rsidRPr="009F79A1">
        <w:rPr>
          <w:rFonts w:asciiTheme="majorHAnsi" w:eastAsia="Arial" w:hAnsiTheme="majorHAnsi" w:cs="Tahoma"/>
          <w:color w:val="000000" w:themeColor="text1"/>
          <w:sz w:val="20"/>
          <w:szCs w:val="20"/>
        </w:rPr>
        <w:t xml:space="preserve"> on the </w:t>
      </w:r>
      <w:r w:rsidRPr="009F79A1">
        <w:rPr>
          <w:rFonts w:asciiTheme="majorHAnsi" w:eastAsia="Arial" w:hAnsiTheme="majorHAnsi" w:cs="Tahoma"/>
          <w:b/>
          <w:bCs/>
          <w:color w:val="000000" w:themeColor="text1"/>
          <w:sz w:val="20"/>
          <w:szCs w:val="20"/>
        </w:rPr>
        <w:t>App Store</w:t>
      </w:r>
      <w:r w:rsidRPr="009F79A1">
        <w:rPr>
          <w:rFonts w:asciiTheme="majorHAnsi" w:eastAsia="Arial" w:hAnsiTheme="majorHAnsi" w:cs="Tahoma"/>
          <w:color w:val="000000" w:themeColor="text1"/>
          <w:sz w:val="20"/>
          <w:szCs w:val="20"/>
        </w:rPr>
        <w:t>, ensuring smooth deployment and management of certificates and profiles.</w:t>
      </w:r>
    </w:p>
    <w:p w14:paraId="6450C192" w14:textId="77777777" w:rsidR="008C029E" w:rsidRPr="009F79A1" w:rsidRDefault="008C029E" w:rsidP="008C029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Collaborated</w:t>
      </w:r>
      <w:r w:rsidRPr="009F79A1">
        <w:rPr>
          <w:rFonts w:asciiTheme="majorHAnsi" w:eastAsia="Arial" w:hAnsiTheme="majorHAnsi" w:cs="Tahoma"/>
          <w:color w:val="000000" w:themeColor="text1"/>
          <w:sz w:val="20"/>
          <w:szCs w:val="20"/>
        </w:rPr>
        <w:t xml:space="preserve"> with backend teams to ensure efficient integration with APIs and databases.</w:t>
      </w:r>
    </w:p>
    <w:p w14:paraId="091EDD6D" w14:textId="77777777" w:rsidR="008C029E" w:rsidRPr="009F79A1" w:rsidRDefault="008C029E" w:rsidP="008C029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Enhanced app functionality</w:t>
      </w:r>
      <w:r w:rsidRPr="009F79A1">
        <w:rPr>
          <w:rFonts w:asciiTheme="majorHAnsi" w:eastAsia="Arial" w:hAnsiTheme="majorHAnsi" w:cs="Tahoma"/>
          <w:color w:val="000000" w:themeColor="text1"/>
          <w:sz w:val="20"/>
          <w:szCs w:val="20"/>
        </w:rPr>
        <w:t xml:space="preserve"> by incorporating social media features for better user interaction.</w:t>
      </w:r>
    </w:p>
    <w:p w14:paraId="4327E552" w14:textId="00215AD8" w:rsidR="008C029E" w:rsidRPr="009F79A1" w:rsidRDefault="008C029E" w:rsidP="008C029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Led the localization</w:t>
      </w:r>
      <w:r w:rsidRPr="009F79A1">
        <w:rPr>
          <w:rFonts w:asciiTheme="majorHAnsi" w:eastAsia="Arial" w:hAnsiTheme="majorHAnsi" w:cs="Tahoma"/>
          <w:color w:val="000000" w:themeColor="text1"/>
          <w:sz w:val="20"/>
          <w:szCs w:val="20"/>
        </w:rPr>
        <w:t xml:space="preserve"> efforts, expanding the app’s reach to international markets.</w:t>
      </w:r>
    </w:p>
    <w:p w14:paraId="7CDAF310" w14:textId="77777777" w:rsidR="00310EF9" w:rsidRPr="009F79A1" w:rsidRDefault="00310EF9" w:rsidP="00310EF9">
      <w:pPr>
        <w:spacing w:line="276" w:lineRule="auto"/>
        <w:rPr>
          <w:rFonts w:asciiTheme="majorHAnsi" w:eastAsia="Arial" w:hAnsiTheme="majorHAnsi" w:cs="Tahoma"/>
          <w:color w:val="000000" w:themeColor="text1"/>
          <w:sz w:val="12"/>
          <w:szCs w:val="12"/>
        </w:rPr>
      </w:pPr>
    </w:p>
    <w:p w14:paraId="7F661468" w14:textId="77777777" w:rsidR="00F3247A" w:rsidRPr="009F79A1" w:rsidRDefault="00F3247A" w:rsidP="00310EF9">
      <w:pPr>
        <w:spacing w:line="276" w:lineRule="auto"/>
        <w:rPr>
          <w:rFonts w:asciiTheme="majorHAnsi" w:eastAsia="Arial" w:hAnsiTheme="majorHAnsi" w:cs="Tahoma"/>
          <w:b/>
          <w:bCs/>
          <w:color w:val="000000" w:themeColor="text1"/>
          <w:sz w:val="20"/>
          <w:szCs w:val="20"/>
        </w:rPr>
      </w:pPr>
    </w:p>
    <w:p w14:paraId="138E5134" w14:textId="0A0BBD33" w:rsidR="00310EF9" w:rsidRPr="009F79A1" w:rsidRDefault="00310EF9" w:rsidP="00310EF9">
      <w:pPr>
        <w:spacing w:line="276" w:lineRule="auto"/>
        <w:rPr>
          <w:rFonts w:asciiTheme="majorHAnsi" w:eastAsia="Arial" w:hAnsiTheme="majorHAnsi" w:cs="Tahoma"/>
          <w:b/>
          <w:bCs/>
          <w:color w:val="000000" w:themeColor="text1"/>
          <w:sz w:val="20"/>
          <w:szCs w:val="20"/>
        </w:rPr>
      </w:pPr>
      <w:r w:rsidRPr="009F79A1">
        <w:rPr>
          <w:rFonts w:asciiTheme="majorHAnsi" w:eastAsia="Arial" w:hAnsiTheme="majorHAnsi" w:cs="Tahoma"/>
          <w:b/>
          <w:bCs/>
          <w:color w:val="000000" w:themeColor="text1"/>
          <w:sz w:val="20"/>
          <w:szCs w:val="20"/>
        </w:rPr>
        <w:t>Key Achievements:</w:t>
      </w:r>
    </w:p>
    <w:p w14:paraId="299B057F" w14:textId="77777777" w:rsidR="00310EF9" w:rsidRPr="009F79A1" w:rsidRDefault="00310EF9" w:rsidP="00310EF9">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Led the localization</w:t>
      </w:r>
      <w:r w:rsidRPr="009F79A1">
        <w:rPr>
          <w:rFonts w:asciiTheme="majorHAnsi" w:eastAsia="Arial" w:hAnsiTheme="majorHAnsi" w:cs="Tahoma"/>
          <w:color w:val="000000" w:themeColor="text1"/>
          <w:sz w:val="20"/>
          <w:szCs w:val="20"/>
        </w:rPr>
        <w:t xml:space="preserve"> efforts, expanding the app’s reach to international markets.</w:t>
      </w:r>
    </w:p>
    <w:p w14:paraId="7208A24E" w14:textId="77777777" w:rsidR="00310EF9" w:rsidRPr="009F79A1" w:rsidRDefault="00310EF9" w:rsidP="00310EF9">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Supported over 10,000 daily active users</w:t>
      </w:r>
      <w:r w:rsidRPr="009F79A1">
        <w:rPr>
          <w:rFonts w:asciiTheme="majorHAnsi" w:eastAsia="Arial" w:hAnsiTheme="majorHAnsi" w:cs="Tahoma"/>
          <w:color w:val="000000" w:themeColor="text1"/>
          <w:sz w:val="20"/>
          <w:szCs w:val="20"/>
        </w:rPr>
        <w:t>, contributing to the widespread success of multiple applications.</w:t>
      </w:r>
    </w:p>
    <w:p w14:paraId="5047884A" w14:textId="77777777" w:rsidR="00310EF9" w:rsidRPr="009F79A1" w:rsidRDefault="00310EF9" w:rsidP="00310EF9">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Enhanced security</w:t>
      </w:r>
      <w:r w:rsidRPr="009F79A1">
        <w:rPr>
          <w:rFonts w:asciiTheme="majorHAnsi" w:eastAsia="Arial" w:hAnsiTheme="majorHAnsi" w:cs="Tahoma"/>
          <w:color w:val="000000" w:themeColor="text1"/>
          <w:sz w:val="20"/>
          <w:szCs w:val="20"/>
        </w:rPr>
        <w:t xml:space="preserve"> with </w:t>
      </w:r>
      <w:r w:rsidRPr="009F79A1">
        <w:rPr>
          <w:rFonts w:asciiTheme="majorHAnsi" w:eastAsia="Arial" w:hAnsiTheme="majorHAnsi" w:cs="Tahoma"/>
          <w:b/>
          <w:bCs/>
          <w:color w:val="000000" w:themeColor="text1"/>
          <w:sz w:val="20"/>
          <w:szCs w:val="20"/>
        </w:rPr>
        <w:t>biometric authentication</w:t>
      </w:r>
      <w:r w:rsidRPr="009F79A1">
        <w:rPr>
          <w:rFonts w:asciiTheme="majorHAnsi" w:eastAsia="Arial" w:hAnsiTheme="majorHAnsi" w:cs="Tahoma"/>
          <w:color w:val="000000" w:themeColor="text1"/>
          <w:sz w:val="20"/>
          <w:szCs w:val="20"/>
        </w:rPr>
        <w:t>, improving trust and usage among users.</w:t>
      </w:r>
    </w:p>
    <w:p w14:paraId="24524C8A" w14:textId="0535B629" w:rsidR="00915EF2" w:rsidRPr="00915EF2" w:rsidRDefault="00310EF9" w:rsidP="00915EF2">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Increased user retention</w:t>
      </w:r>
      <w:r w:rsidRPr="009F79A1">
        <w:rPr>
          <w:rFonts w:asciiTheme="majorHAnsi" w:eastAsia="Arial" w:hAnsiTheme="majorHAnsi" w:cs="Tahoma"/>
          <w:color w:val="000000" w:themeColor="text1"/>
          <w:sz w:val="20"/>
          <w:szCs w:val="20"/>
        </w:rPr>
        <w:t xml:space="preserve"> by </w:t>
      </w:r>
      <w:r w:rsidRPr="009F79A1">
        <w:rPr>
          <w:rFonts w:asciiTheme="majorHAnsi" w:eastAsia="Arial" w:hAnsiTheme="majorHAnsi" w:cs="Tahoma"/>
          <w:b/>
          <w:bCs/>
          <w:color w:val="000000" w:themeColor="text1"/>
          <w:sz w:val="20"/>
          <w:szCs w:val="20"/>
        </w:rPr>
        <w:t>25%</w:t>
      </w:r>
      <w:r w:rsidRPr="009F79A1">
        <w:rPr>
          <w:rFonts w:asciiTheme="majorHAnsi" w:eastAsia="Arial" w:hAnsiTheme="majorHAnsi" w:cs="Tahoma"/>
          <w:color w:val="000000" w:themeColor="text1"/>
          <w:sz w:val="20"/>
          <w:szCs w:val="20"/>
        </w:rPr>
        <w:t xml:space="preserve"> through the integration of real-time features like push notifications.</w:t>
      </w:r>
    </w:p>
    <w:p w14:paraId="5FE68295" w14:textId="683371A8" w:rsidR="0031467B" w:rsidRPr="007A35E8" w:rsidRDefault="007A35E8" w:rsidP="00915EF2">
      <w:pPr>
        <w:pStyle w:val="p1"/>
        <w:rPr>
          <w:rFonts w:asciiTheme="majorHAnsi" w:hAnsiTheme="majorHAnsi"/>
          <w:b/>
          <w:bCs/>
          <w:sz w:val="20"/>
          <w:szCs w:val="20"/>
        </w:rPr>
      </w:pPr>
      <w:r w:rsidRPr="007A35E8">
        <w:rPr>
          <w:rFonts w:asciiTheme="majorHAnsi" w:hAnsiTheme="majorHAnsi"/>
          <w:b/>
          <w:bCs/>
          <w:sz w:val="20"/>
          <w:szCs w:val="20"/>
        </w:rPr>
        <w:t xml:space="preserve">Environment: </w:t>
      </w:r>
      <w:r w:rsidRPr="007A35E8">
        <w:rPr>
          <w:rFonts w:asciiTheme="majorHAnsi" w:hAnsiTheme="majorHAnsi"/>
          <w:sz w:val="20"/>
          <w:szCs w:val="20"/>
        </w:rPr>
        <w:t xml:space="preserve">Swift, Objective-C, </w:t>
      </w:r>
      <w:proofErr w:type="spellStart"/>
      <w:r w:rsidRPr="007A35E8">
        <w:rPr>
          <w:rFonts w:asciiTheme="majorHAnsi" w:hAnsiTheme="majorHAnsi"/>
          <w:sz w:val="20"/>
          <w:szCs w:val="20"/>
        </w:rPr>
        <w:t>UIKit</w:t>
      </w:r>
      <w:proofErr w:type="spellEnd"/>
      <w:r w:rsidRPr="007A35E8">
        <w:rPr>
          <w:rFonts w:asciiTheme="majorHAnsi" w:hAnsiTheme="majorHAnsi"/>
          <w:sz w:val="20"/>
          <w:szCs w:val="20"/>
        </w:rPr>
        <w:t>, Biometric Authentication, Push Notifications, Core Location, RESTful APIs, Xcode, Git.</w:t>
      </w:r>
    </w:p>
    <w:p w14:paraId="070E8EA5" w14:textId="61D195FD" w:rsidR="0031467B" w:rsidRPr="009F79A1" w:rsidRDefault="0031467B" w:rsidP="0031467B">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2"/>
          <w:szCs w:val="22"/>
        </w:rPr>
        <w:t>Junior Software Engineer – iOS</w:t>
      </w:r>
      <w:r w:rsidRPr="009F79A1">
        <w:rPr>
          <w:rFonts w:asciiTheme="majorHAnsi" w:eastAsia="Arial" w:hAnsiTheme="majorHAnsi" w:cs="Tahoma"/>
          <w:color w:val="000000" w:themeColor="text1"/>
          <w:sz w:val="22"/>
          <w:szCs w:val="22"/>
        </w:rPr>
        <w:t xml:space="preserve"> | Rise Up Labs Ltd, Bangladesh</w:t>
      </w:r>
      <w:r w:rsidRPr="009F79A1">
        <w:rPr>
          <w:rFonts w:asciiTheme="majorHAnsi" w:eastAsia="Arial" w:hAnsiTheme="majorHAnsi" w:cs="Tahoma"/>
          <w:color w:val="000000" w:themeColor="text1"/>
          <w:sz w:val="20"/>
          <w:szCs w:val="20"/>
        </w:rPr>
        <w:t xml:space="preserve"> </w:t>
      </w:r>
      <w:r w:rsidRPr="009F79A1">
        <w:rPr>
          <w:rFonts w:asciiTheme="majorHAnsi" w:eastAsia="Arial" w:hAnsiTheme="majorHAnsi" w:cs="Tahoma"/>
          <w:i/>
          <w:iCs/>
          <w:color w:val="000000" w:themeColor="text1"/>
          <w:sz w:val="20"/>
          <w:szCs w:val="20"/>
        </w:rPr>
        <w:t xml:space="preserve">                                                                 </w:t>
      </w:r>
      <w:r w:rsidR="003E6957" w:rsidRPr="009F79A1">
        <w:rPr>
          <w:rFonts w:asciiTheme="majorHAnsi" w:eastAsia="Arial" w:hAnsiTheme="majorHAnsi" w:cs="Tahoma"/>
          <w:i/>
          <w:iCs/>
          <w:color w:val="000000" w:themeColor="text1"/>
          <w:sz w:val="20"/>
          <w:szCs w:val="20"/>
        </w:rPr>
        <w:t>Nov</w:t>
      </w:r>
      <w:r w:rsidRPr="009F79A1">
        <w:rPr>
          <w:rFonts w:asciiTheme="majorHAnsi" w:eastAsia="Arial" w:hAnsiTheme="majorHAnsi" w:cs="Tahoma"/>
          <w:i/>
          <w:iCs/>
          <w:color w:val="000000" w:themeColor="text1"/>
          <w:sz w:val="20"/>
          <w:szCs w:val="20"/>
        </w:rPr>
        <w:t xml:space="preserve"> 201</w:t>
      </w:r>
      <w:r w:rsidR="003E6957" w:rsidRPr="009F79A1">
        <w:rPr>
          <w:rFonts w:asciiTheme="majorHAnsi" w:eastAsia="Arial" w:hAnsiTheme="majorHAnsi" w:cs="Tahoma"/>
          <w:i/>
          <w:iCs/>
          <w:color w:val="000000" w:themeColor="text1"/>
          <w:sz w:val="20"/>
          <w:szCs w:val="20"/>
        </w:rPr>
        <w:t>3</w:t>
      </w:r>
      <w:r w:rsidRPr="009F79A1">
        <w:rPr>
          <w:rFonts w:asciiTheme="majorHAnsi" w:eastAsia="Arial" w:hAnsiTheme="majorHAnsi" w:cs="Tahoma"/>
          <w:i/>
          <w:iCs/>
          <w:color w:val="000000" w:themeColor="text1"/>
          <w:sz w:val="20"/>
          <w:szCs w:val="20"/>
        </w:rPr>
        <w:t xml:space="preserve"> – </w:t>
      </w:r>
      <w:r w:rsidR="003E6957" w:rsidRPr="009F79A1">
        <w:rPr>
          <w:rFonts w:asciiTheme="majorHAnsi" w:eastAsia="Arial" w:hAnsiTheme="majorHAnsi" w:cs="Tahoma"/>
          <w:i/>
          <w:iCs/>
          <w:color w:val="000000" w:themeColor="text1"/>
          <w:sz w:val="20"/>
          <w:szCs w:val="20"/>
        </w:rPr>
        <w:t>Mar</w:t>
      </w:r>
      <w:r w:rsidRPr="009F79A1">
        <w:rPr>
          <w:rFonts w:asciiTheme="majorHAnsi" w:eastAsia="Arial" w:hAnsiTheme="majorHAnsi" w:cs="Tahoma"/>
          <w:i/>
          <w:iCs/>
          <w:color w:val="000000" w:themeColor="text1"/>
          <w:sz w:val="20"/>
          <w:szCs w:val="20"/>
        </w:rPr>
        <w:t xml:space="preserve"> 201</w:t>
      </w:r>
      <w:r w:rsidR="003E6957" w:rsidRPr="009F79A1">
        <w:rPr>
          <w:rFonts w:asciiTheme="majorHAnsi" w:eastAsia="Arial" w:hAnsiTheme="majorHAnsi" w:cs="Tahoma"/>
          <w:i/>
          <w:iCs/>
          <w:color w:val="000000" w:themeColor="text1"/>
          <w:sz w:val="20"/>
          <w:szCs w:val="20"/>
        </w:rPr>
        <w:t>4</w:t>
      </w:r>
    </w:p>
    <w:p w14:paraId="571DDE2A" w14:textId="77777777" w:rsidR="00C64807" w:rsidRPr="009F79A1" w:rsidRDefault="00C64807" w:rsidP="00C64807">
      <w:pPr>
        <w:rPr>
          <w:rFonts w:asciiTheme="majorHAnsi" w:eastAsia="Arial" w:hAnsiTheme="majorHAnsi" w:cs="Tahoma"/>
          <w:b/>
          <w:bCs/>
          <w:color w:val="000000" w:themeColor="text1"/>
          <w:sz w:val="12"/>
          <w:szCs w:val="12"/>
        </w:rPr>
      </w:pPr>
    </w:p>
    <w:p w14:paraId="773E569B" w14:textId="1B318DE9" w:rsidR="00C64807" w:rsidRPr="009F79A1" w:rsidRDefault="00C64807" w:rsidP="00C64807">
      <w:pPr>
        <w:rPr>
          <w:rFonts w:asciiTheme="majorHAnsi" w:eastAsia="Arial" w:hAnsiTheme="majorHAnsi" w:cs="Tahoma"/>
          <w:color w:val="000000" w:themeColor="text1"/>
          <w:sz w:val="20"/>
          <w:szCs w:val="20"/>
        </w:rPr>
      </w:pPr>
      <w:r w:rsidRPr="009F79A1">
        <w:rPr>
          <w:rFonts w:asciiTheme="majorHAnsi" w:hAnsiTheme="majorHAnsi"/>
        </w:rPr>
        <w:t>Key Skills: Game Development, Cocos2d-X, UI Design, In-App Purchases.</w:t>
      </w:r>
      <w:r w:rsidRPr="009F79A1">
        <w:rPr>
          <w:rFonts w:asciiTheme="majorHAnsi" w:hAnsiTheme="majorHAnsi"/>
        </w:rPr>
        <w:br/>
        <w:t>- Participated in requirement analysis, wireframe reviews, and technical planning, ensuring clear understanding of project goals.</w:t>
      </w:r>
      <w:r w:rsidRPr="009F79A1">
        <w:rPr>
          <w:rFonts w:asciiTheme="majorHAnsi" w:hAnsiTheme="majorHAnsi"/>
        </w:rPr>
        <w:br/>
        <w:t>- Provided continuous support and enhancements to maintain strong user engagement post-launch.</w:t>
      </w:r>
    </w:p>
    <w:p w14:paraId="5D1038EF" w14:textId="77777777" w:rsidR="00C64807" w:rsidRPr="009F79A1" w:rsidRDefault="00C64807" w:rsidP="00C64807">
      <w:pPr>
        <w:rPr>
          <w:rFonts w:asciiTheme="majorHAnsi" w:eastAsia="Arial" w:hAnsiTheme="majorHAnsi" w:cs="Tahoma"/>
          <w:color w:val="000000" w:themeColor="text1"/>
          <w:sz w:val="12"/>
          <w:szCs w:val="12"/>
        </w:rPr>
      </w:pPr>
    </w:p>
    <w:p w14:paraId="728D54B1" w14:textId="7DC12F3E" w:rsidR="00515AEE" w:rsidRPr="009F79A1" w:rsidRDefault="00515AEE" w:rsidP="00515AE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Developed</w:t>
      </w:r>
      <w:r w:rsidRPr="009F79A1">
        <w:rPr>
          <w:rFonts w:asciiTheme="majorHAnsi" w:eastAsia="Arial" w:hAnsiTheme="majorHAnsi" w:cs="Tahoma"/>
          <w:color w:val="000000" w:themeColor="text1"/>
          <w:sz w:val="20"/>
          <w:szCs w:val="20"/>
        </w:rPr>
        <w:t xml:space="preserve"> engaging iOS games using </w:t>
      </w:r>
      <w:r w:rsidRPr="009F79A1">
        <w:rPr>
          <w:rFonts w:asciiTheme="majorHAnsi" w:eastAsia="Arial" w:hAnsiTheme="majorHAnsi" w:cs="Tahoma"/>
          <w:b/>
          <w:bCs/>
          <w:color w:val="000000" w:themeColor="text1"/>
          <w:sz w:val="20"/>
          <w:szCs w:val="20"/>
        </w:rPr>
        <w:t>Cocos2d-X</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Objective-C</w:t>
      </w:r>
      <w:r w:rsidRPr="009F79A1">
        <w:rPr>
          <w:rFonts w:asciiTheme="majorHAnsi" w:eastAsia="Arial" w:hAnsiTheme="majorHAnsi" w:cs="Tahoma"/>
          <w:color w:val="000000" w:themeColor="text1"/>
          <w:sz w:val="20"/>
          <w:szCs w:val="20"/>
        </w:rPr>
        <w:t xml:space="preserve">, increasing player retention by </w:t>
      </w:r>
      <w:r w:rsidRPr="009F79A1">
        <w:rPr>
          <w:rFonts w:asciiTheme="majorHAnsi" w:eastAsia="Arial" w:hAnsiTheme="majorHAnsi" w:cs="Tahoma"/>
          <w:b/>
          <w:bCs/>
          <w:color w:val="000000" w:themeColor="text1"/>
          <w:sz w:val="20"/>
          <w:szCs w:val="20"/>
        </w:rPr>
        <w:t>40%</w:t>
      </w:r>
      <w:r w:rsidRPr="009F79A1">
        <w:rPr>
          <w:rFonts w:asciiTheme="majorHAnsi" w:eastAsia="Arial" w:hAnsiTheme="majorHAnsi" w:cs="Tahoma"/>
          <w:color w:val="000000" w:themeColor="text1"/>
          <w:sz w:val="20"/>
          <w:szCs w:val="20"/>
        </w:rPr>
        <w:t>.</w:t>
      </w:r>
    </w:p>
    <w:p w14:paraId="32F70329" w14:textId="77777777" w:rsidR="00515AEE" w:rsidRPr="009F79A1" w:rsidRDefault="00515AEE" w:rsidP="00515AE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Implemented in-app purchases</w:t>
      </w:r>
      <w:r w:rsidRPr="009F79A1">
        <w:rPr>
          <w:rFonts w:asciiTheme="majorHAnsi" w:eastAsia="Arial" w:hAnsiTheme="majorHAnsi" w:cs="Tahoma"/>
          <w:color w:val="000000" w:themeColor="text1"/>
          <w:sz w:val="20"/>
          <w:szCs w:val="20"/>
        </w:rPr>
        <w:t>, generating additional revenue streams for mobile games.</w:t>
      </w:r>
    </w:p>
    <w:p w14:paraId="49411549" w14:textId="77777777" w:rsidR="00515AEE" w:rsidRPr="009F79A1" w:rsidRDefault="00515AEE" w:rsidP="00515AE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Optimized</w:t>
      </w:r>
      <w:r w:rsidRPr="009F79A1">
        <w:rPr>
          <w:rFonts w:asciiTheme="majorHAnsi" w:eastAsia="Arial" w:hAnsiTheme="majorHAnsi" w:cs="Tahoma"/>
          <w:color w:val="000000" w:themeColor="text1"/>
          <w:sz w:val="20"/>
          <w:szCs w:val="20"/>
        </w:rPr>
        <w:t xml:space="preserve"> gameplay experience, leading to </w:t>
      </w:r>
      <w:r w:rsidRPr="009F79A1">
        <w:rPr>
          <w:rFonts w:asciiTheme="majorHAnsi" w:eastAsia="Arial" w:hAnsiTheme="majorHAnsi" w:cs="Tahoma"/>
          <w:b/>
          <w:bCs/>
          <w:color w:val="000000" w:themeColor="text1"/>
          <w:sz w:val="20"/>
          <w:szCs w:val="20"/>
        </w:rPr>
        <w:t>increased player interaction</w:t>
      </w:r>
      <w:r w:rsidRPr="009F79A1">
        <w:rPr>
          <w:rFonts w:asciiTheme="majorHAnsi" w:eastAsia="Arial" w:hAnsiTheme="majorHAnsi" w:cs="Tahoma"/>
          <w:color w:val="000000" w:themeColor="text1"/>
          <w:sz w:val="20"/>
          <w:szCs w:val="20"/>
        </w:rPr>
        <w:t xml:space="preserve"> and session times.</w:t>
      </w:r>
    </w:p>
    <w:p w14:paraId="60DA5FBE" w14:textId="77777777" w:rsidR="00515AEE" w:rsidRPr="009F79A1" w:rsidRDefault="00515AEE" w:rsidP="00515AE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Collaborated</w:t>
      </w:r>
      <w:r w:rsidRPr="009F79A1">
        <w:rPr>
          <w:rFonts w:asciiTheme="majorHAnsi" w:eastAsia="Arial" w:hAnsiTheme="majorHAnsi" w:cs="Tahoma"/>
          <w:color w:val="000000" w:themeColor="text1"/>
          <w:sz w:val="20"/>
          <w:szCs w:val="20"/>
        </w:rPr>
        <w:t xml:space="preserve"> with designers to ensure </w:t>
      </w:r>
      <w:r w:rsidRPr="009F79A1">
        <w:rPr>
          <w:rFonts w:asciiTheme="majorHAnsi" w:eastAsia="Arial" w:hAnsiTheme="majorHAnsi" w:cs="Tahoma"/>
          <w:b/>
          <w:bCs/>
          <w:color w:val="000000" w:themeColor="text1"/>
          <w:sz w:val="20"/>
          <w:szCs w:val="20"/>
        </w:rPr>
        <w:t>intuitive interfaces</w:t>
      </w:r>
      <w:r w:rsidRPr="009F79A1">
        <w:rPr>
          <w:rFonts w:asciiTheme="majorHAnsi" w:eastAsia="Arial" w:hAnsiTheme="majorHAnsi" w:cs="Tahoma"/>
          <w:color w:val="000000" w:themeColor="text1"/>
          <w:sz w:val="20"/>
          <w:szCs w:val="20"/>
        </w:rPr>
        <w:t xml:space="preserve"> and smooth user experiences.</w:t>
      </w:r>
    </w:p>
    <w:p w14:paraId="3497EE24" w14:textId="77777777" w:rsidR="00515AEE" w:rsidRPr="009F79A1" w:rsidRDefault="00515AEE" w:rsidP="00515AE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Implemented social sharing</w:t>
      </w:r>
      <w:r w:rsidRPr="009F79A1">
        <w:rPr>
          <w:rFonts w:asciiTheme="majorHAnsi" w:eastAsia="Arial" w:hAnsiTheme="majorHAnsi" w:cs="Tahoma"/>
          <w:color w:val="000000" w:themeColor="text1"/>
          <w:sz w:val="20"/>
          <w:szCs w:val="20"/>
        </w:rPr>
        <w:t xml:space="preserve"> and </w:t>
      </w:r>
      <w:r w:rsidRPr="009F79A1">
        <w:rPr>
          <w:rFonts w:asciiTheme="majorHAnsi" w:eastAsia="Arial" w:hAnsiTheme="majorHAnsi" w:cs="Tahoma"/>
          <w:b/>
          <w:bCs/>
          <w:color w:val="000000" w:themeColor="text1"/>
          <w:sz w:val="20"/>
          <w:szCs w:val="20"/>
        </w:rPr>
        <w:t>leaderboards</w:t>
      </w:r>
      <w:r w:rsidRPr="009F79A1">
        <w:rPr>
          <w:rFonts w:asciiTheme="majorHAnsi" w:eastAsia="Arial" w:hAnsiTheme="majorHAnsi" w:cs="Tahoma"/>
          <w:color w:val="000000" w:themeColor="text1"/>
          <w:sz w:val="20"/>
          <w:szCs w:val="20"/>
        </w:rPr>
        <w:t>, driving user engagement and retention.</w:t>
      </w:r>
    </w:p>
    <w:p w14:paraId="4397A70E" w14:textId="77777777" w:rsidR="00515AEE" w:rsidRPr="009F79A1" w:rsidRDefault="00515AEE" w:rsidP="00515AE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Enhanced game performance</w:t>
      </w:r>
      <w:r w:rsidRPr="009F79A1">
        <w:rPr>
          <w:rFonts w:asciiTheme="majorHAnsi" w:eastAsia="Arial" w:hAnsiTheme="majorHAnsi" w:cs="Tahoma"/>
          <w:color w:val="000000" w:themeColor="text1"/>
          <w:sz w:val="20"/>
          <w:szCs w:val="20"/>
        </w:rPr>
        <w:t xml:space="preserve"> using analytics tools to track and resolve performance bottlenecks.</w:t>
      </w:r>
    </w:p>
    <w:p w14:paraId="2BF0A4F8" w14:textId="77777777" w:rsidR="00515AEE" w:rsidRPr="009F79A1" w:rsidRDefault="00515AEE" w:rsidP="00515AE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Produced regular game updates</w:t>
      </w:r>
      <w:r w:rsidRPr="009F79A1">
        <w:rPr>
          <w:rFonts w:asciiTheme="majorHAnsi" w:eastAsia="Arial" w:hAnsiTheme="majorHAnsi" w:cs="Tahoma"/>
          <w:color w:val="000000" w:themeColor="text1"/>
          <w:sz w:val="20"/>
          <w:szCs w:val="20"/>
        </w:rPr>
        <w:t>, maintaining user interest and boosting retention rates.</w:t>
      </w:r>
    </w:p>
    <w:p w14:paraId="560F4D5E" w14:textId="49F5929D" w:rsidR="00515AEE" w:rsidRPr="009F79A1" w:rsidRDefault="00515AEE" w:rsidP="00515AE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Deployed</w:t>
      </w:r>
      <w:r w:rsidRPr="009F79A1">
        <w:rPr>
          <w:rFonts w:asciiTheme="majorHAnsi" w:eastAsia="Arial" w:hAnsiTheme="majorHAnsi" w:cs="Tahoma"/>
          <w:color w:val="000000" w:themeColor="text1"/>
          <w:sz w:val="20"/>
          <w:szCs w:val="20"/>
        </w:rPr>
        <w:t xml:space="preserve"> the game to </w:t>
      </w:r>
      <w:r w:rsidRPr="009F79A1">
        <w:rPr>
          <w:rFonts w:asciiTheme="majorHAnsi" w:eastAsia="Arial" w:hAnsiTheme="majorHAnsi" w:cs="Tahoma"/>
          <w:b/>
          <w:bCs/>
          <w:color w:val="000000" w:themeColor="text1"/>
          <w:sz w:val="20"/>
          <w:szCs w:val="20"/>
        </w:rPr>
        <w:t>App Store</w:t>
      </w:r>
      <w:r w:rsidRPr="009F79A1">
        <w:rPr>
          <w:rFonts w:asciiTheme="majorHAnsi" w:eastAsia="Arial" w:hAnsiTheme="majorHAnsi" w:cs="Tahoma"/>
          <w:color w:val="000000" w:themeColor="text1"/>
          <w:sz w:val="20"/>
          <w:szCs w:val="20"/>
        </w:rPr>
        <w:t>, ensuring seamless integration with back-end systems.</w:t>
      </w:r>
    </w:p>
    <w:p w14:paraId="30BE18B2" w14:textId="77777777" w:rsidR="00362EE4" w:rsidRPr="009F79A1" w:rsidRDefault="00362EE4" w:rsidP="00515AEE">
      <w:pPr>
        <w:spacing w:line="276" w:lineRule="auto"/>
        <w:rPr>
          <w:rFonts w:asciiTheme="majorHAnsi" w:eastAsia="Arial" w:hAnsiTheme="majorHAnsi" w:cs="Tahoma"/>
          <w:color w:val="000000" w:themeColor="text1"/>
          <w:sz w:val="12"/>
          <w:szCs w:val="12"/>
        </w:rPr>
      </w:pPr>
    </w:p>
    <w:p w14:paraId="3ED05EB2" w14:textId="77777777" w:rsidR="00515AEE" w:rsidRPr="009F79A1" w:rsidRDefault="00515AEE" w:rsidP="00515AEE">
      <w:pPr>
        <w:spacing w:line="276" w:lineRule="auto"/>
        <w:rPr>
          <w:rFonts w:asciiTheme="majorHAnsi" w:eastAsia="Arial" w:hAnsiTheme="majorHAnsi" w:cs="Tahoma"/>
          <w:b/>
          <w:bCs/>
          <w:color w:val="000000" w:themeColor="text1"/>
          <w:sz w:val="20"/>
          <w:szCs w:val="20"/>
        </w:rPr>
      </w:pPr>
      <w:r w:rsidRPr="009F79A1">
        <w:rPr>
          <w:rFonts w:asciiTheme="majorHAnsi" w:eastAsia="Arial" w:hAnsiTheme="majorHAnsi" w:cs="Tahoma"/>
          <w:b/>
          <w:bCs/>
          <w:color w:val="000000" w:themeColor="text1"/>
          <w:sz w:val="20"/>
          <w:szCs w:val="20"/>
        </w:rPr>
        <w:t>Key Achievements:</w:t>
      </w:r>
    </w:p>
    <w:p w14:paraId="086FD317" w14:textId="77777777" w:rsidR="00515AEE" w:rsidRPr="009F79A1" w:rsidRDefault="00515AEE" w:rsidP="00515AE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Increased player retention</w:t>
      </w:r>
      <w:r w:rsidRPr="009F79A1">
        <w:rPr>
          <w:rFonts w:asciiTheme="majorHAnsi" w:eastAsia="Arial" w:hAnsiTheme="majorHAnsi" w:cs="Tahoma"/>
          <w:color w:val="000000" w:themeColor="text1"/>
          <w:sz w:val="20"/>
          <w:szCs w:val="20"/>
        </w:rPr>
        <w:t xml:space="preserve"> by </w:t>
      </w:r>
      <w:r w:rsidRPr="009F79A1">
        <w:rPr>
          <w:rFonts w:asciiTheme="majorHAnsi" w:eastAsia="Arial" w:hAnsiTheme="majorHAnsi" w:cs="Tahoma"/>
          <w:b/>
          <w:bCs/>
          <w:color w:val="000000" w:themeColor="text1"/>
          <w:sz w:val="20"/>
          <w:szCs w:val="20"/>
        </w:rPr>
        <w:t>40%</w:t>
      </w:r>
      <w:r w:rsidRPr="009F79A1">
        <w:rPr>
          <w:rFonts w:asciiTheme="majorHAnsi" w:eastAsia="Arial" w:hAnsiTheme="majorHAnsi" w:cs="Tahoma"/>
          <w:color w:val="000000" w:themeColor="text1"/>
          <w:sz w:val="20"/>
          <w:szCs w:val="20"/>
        </w:rPr>
        <w:t xml:space="preserve"> through engaging gameplay features and optimization.</w:t>
      </w:r>
    </w:p>
    <w:p w14:paraId="4501DC57" w14:textId="77777777" w:rsidR="00515AEE" w:rsidRPr="009F79A1" w:rsidRDefault="00515AEE" w:rsidP="00515AEE">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Generated additional revenue</w:t>
      </w:r>
      <w:r w:rsidRPr="009F79A1">
        <w:rPr>
          <w:rFonts w:asciiTheme="majorHAnsi" w:eastAsia="Arial" w:hAnsiTheme="majorHAnsi" w:cs="Tahoma"/>
          <w:color w:val="000000" w:themeColor="text1"/>
          <w:sz w:val="20"/>
          <w:szCs w:val="20"/>
        </w:rPr>
        <w:t xml:space="preserve"> through successful implementation of </w:t>
      </w:r>
      <w:r w:rsidRPr="009F79A1">
        <w:rPr>
          <w:rFonts w:asciiTheme="majorHAnsi" w:eastAsia="Arial" w:hAnsiTheme="majorHAnsi" w:cs="Tahoma"/>
          <w:b/>
          <w:bCs/>
          <w:color w:val="000000" w:themeColor="text1"/>
          <w:sz w:val="20"/>
          <w:szCs w:val="20"/>
        </w:rPr>
        <w:t>in-app purchases</w:t>
      </w:r>
      <w:r w:rsidRPr="009F79A1">
        <w:rPr>
          <w:rFonts w:asciiTheme="majorHAnsi" w:eastAsia="Arial" w:hAnsiTheme="majorHAnsi" w:cs="Tahoma"/>
          <w:color w:val="000000" w:themeColor="text1"/>
          <w:sz w:val="20"/>
          <w:szCs w:val="20"/>
        </w:rPr>
        <w:t>.</w:t>
      </w:r>
    </w:p>
    <w:p w14:paraId="28B6B4C5" w14:textId="087AD017" w:rsidR="00187725" w:rsidRPr="00187725" w:rsidRDefault="00515AEE" w:rsidP="00187725">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Enhanced game performance</w:t>
      </w:r>
      <w:r w:rsidRPr="009F79A1">
        <w:rPr>
          <w:rFonts w:asciiTheme="majorHAnsi" w:eastAsia="Arial" w:hAnsiTheme="majorHAnsi" w:cs="Tahoma"/>
          <w:color w:val="000000" w:themeColor="text1"/>
          <w:sz w:val="20"/>
          <w:szCs w:val="20"/>
        </w:rPr>
        <w:t xml:space="preserve">, contributing to </w:t>
      </w:r>
      <w:r w:rsidRPr="009F79A1">
        <w:rPr>
          <w:rFonts w:asciiTheme="majorHAnsi" w:eastAsia="Arial" w:hAnsiTheme="majorHAnsi" w:cs="Tahoma"/>
          <w:b/>
          <w:bCs/>
          <w:color w:val="000000" w:themeColor="text1"/>
          <w:sz w:val="20"/>
          <w:szCs w:val="20"/>
        </w:rPr>
        <w:t>seamless user experience</w:t>
      </w:r>
      <w:r w:rsidRPr="009F79A1">
        <w:rPr>
          <w:rFonts w:asciiTheme="majorHAnsi" w:eastAsia="Arial" w:hAnsiTheme="majorHAnsi" w:cs="Tahoma"/>
          <w:color w:val="000000" w:themeColor="text1"/>
          <w:sz w:val="20"/>
          <w:szCs w:val="20"/>
        </w:rPr>
        <w:t xml:space="preserve"> and reducing crashes.</w:t>
      </w:r>
    </w:p>
    <w:p w14:paraId="68966E19" w14:textId="79834875" w:rsidR="00187725" w:rsidRPr="00187725" w:rsidRDefault="00187725" w:rsidP="00187725">
      <w:pPr>
        <w:pStyle w:val="p1"/>
        <w:rPr>
          <w:rFonts w:asciiTheme="majorHAnsi" w:hAnsiTheme="majorHAnsi"/>
          <w:sz w:val="20"/>
          <w:szCs w:val="20"/>
        </w:rPr>
      </w:pPr>
      <w:r w:rsidRPr="00187725">
        <w:rPr>
          <w:rStyle w:val="s1"/>
          <w:rFonts w:asciiTheme="majorHAnsi" w:hAnsiTheme="majorHAnsi"/>
          <w:b/>
          <w:bCs/>
          <w:sz w:val="20"/>
          <w:szCs w:val="20"/>
        </w:rPr>
        <w:t>Environment:</w:t>
      </w:r>
      <w:r w:rsidRPr="00187725">
        <w:rPr>
          <w:rFonts w:asciiTheme="majorHAnsi" w:hAnsiTheme="majorHAnsi"/>
          <w:sz w:val="20"/>
          <w:szCs w:val="20"/>
        </w:rPr>
        <w:t xml:space="preserve"> Cocos2d-X, Objective-C, Xcode, Game Center, In-App Purchases, Social Media Integration.</w:t>
      </w:r>
    </w:p>
    <w:p w14:paraId="1E3BEB49" w14:textId="77777777" w:rsidR="00BA300A" w:rsidRPr="009F79A1" w:rsidRDefault="00BA300A" w:rsidP="000E6990">
      <w:pPr>
        <w:spacing w:line="276" w:lineRule="auto"/>
        <w:rPr>
          <w:rFonts w:asciiTheme="majorHAnsi" w:eastAsia="Arial" w:hAnsiTheme="majorHAnsi" w:cs="Tahoma"/>
          <w:color w:val="000000" w:themeColor="text1"/>
          <w:sz w:val="12"/>
          <w:szCs w:val="12"/>
        </w:rPr>
      </w:pPr>
    </w:p>
    <w:p w14:paraId="7E1EEFCE" w14:textId="5356A86E" w:rsidR="000E6990" w:rsidRPr="009F79A1" w:rsidRDefault="00A4143D" w:rsidP="00A4143D">
      <w:pPr>
        <w:spacing w:after="60"/>
        <w:rPr>
          <w:rFonts w:asciiTheme="majorHAnsi" w:eastAsia="Arial" w:hAnsiTheme="majorHAnsi" w:cs="Tahoma"/>
          <w:b/>
          <w:bCs/>
          <w:color w:val="000000" w:themeColor="text1"/>
        </w:rPr>
      </w:pPr>
      <w:r w:rsidRPr="009F79A1">
        <w:rPr>
          <w:rFonts w:asciiTheme="majorHAnsi" w:eastAsia="Arial" w:hAnsiTheme="majorHAnsi" w:cs="Tahoma"/>
          <w:b/>
          <w:bCs/>
          <w:color w:val="000000" w:themeColor="text1"/>
        </w:rPr>
        <w:t>Education</w:t>
      </w:r>
      <w:r w:rsidRPr="009F79A1">
        <w:rPr>
          <w:rFonts w:asciiTheme="majorHAnsi" w:eastAsia="Arial" w:hAnsiTheme="majorHAnsi" w:cs="Tahoma"/>
          <w:b/>
          <w:bCs/>
          <w:color w:val="000000" w:themeColor="text1"/>
          <w:u w:val="single"/>
        </w:rPr>
        <w:t xml:space="preserve">                                                                                    </w:t>
      </w:r>
      <w:r w:rsidR="00F36911" w:rsidRPr="009F79A1">
        <w:rPr>
          <w:rFonts w:asciiTheme="majorHAnsi" w:eastAsia="Arial" w:hAnsiTheme="majorHAnsi" w:cs="Tahoma"/>
          <w:b/>
          <w:bCs/>
          <w:color w:val="000000" w:themeColor="text1"/>
          <w:u w:val="single"/>
        </w:rPr>
        <w:t xml:space="preserve">       </w:t>
      </w:r>
      <w:r w:rsidRPr="009F79A1">
        <w:rPr>
          <w:rFonts w:asciiTheme="majorHAnsi" w:eastAsia="Arial" w:hAnsiTheme="majorHAnsi" w:cs="Tahoma"/>
          <w:b/>
          <w:bCs/>
          <w:color w:val="000000" w:themeColor="text1"/>
          <w:u w:val="single"/>
        </w:rPr>
        <w:t xml:space="preserve">                                                                                         </w:t>
      </w:r>
      <w:proofErr w:type="gramStart"/>
      <w:r w:rsidRPr="009F79A1">
        <w:rPr>
          <w:rFonts w:asciiTheme="majorHAnsi" w:eastAsia="Arial" w:hAnsiTheme="majorHAnsi" w:cs="Tahoma"/>
          <w:b/>
          <w:bCs/>
          <w:color w:val="000000" w:themeColor="text1"/>
          <w:u w:val="single"/>
        </w:rPr>
        <w:t xml:space="preserve">  </w:t>
      </w:r>
      <w:r w:rsidRPr="009F79A1">
        <w:rPr>
          <w:rFonts w:asciiTheme="majorHAnsi" w:eastAsia="Arial" w:hAnsiTheme="majorHAnsi" w:cs="Tahoma"/>
          <w:b/>
          <w:bCs/>
          <w:color w:val="FFFFFF" w:themeColor="background1"/>
          <w:u w:val="single"/>
        </w:rPr>
        <w:t>.</w:t>
      </w:r>
      <w:proofErr w:type="gramEnd"/>
    </w:p>
    <w:bookmarkEnd w:id="2"/>
    <w:p w14:paraId="6547287F" w14:textId="77777777" w:rsidR="00973D34" w:rsidRPr="009F79A1" w:rsidRDefault="00973D34" w:rsidP="00973D34">
      <w:pPr>
        <w:spacing w:after="20"/>
        <w:rPr>
          <w:rFonts w:asciiTheme="majorHAnsi" w:eastAsia="Arial" w:hAnsiTheme="majorHAnsi" w:cs="Tahoma"/>
          <w:color w:val="000000" w:themeColor="text1"/>
          <w:sz w:val="20"/>
          <w:szCs w:val="20"/>
        </w:rPr>
      </w:pPr>
      <w:r w:rsidRPr="009F79A1">
        <w:rPr>
          <w:rFonts w:asciiTheme="majorHAnsi" w:eastAsia="Arial" w:hAnsiTheme="majorHAnsi" w:cs="Tahoma"/>
          <w:b/>
          <w:bCs/>
          <w:color w:val="000000" w:themeColor="text1"/>
          <w:sz w:val="20"/>
          <w:szCs w:val="20"/>
        </w:rPr>
        <w:t>B. Sc. in Computer Science and Engineering, 2008 - 2013</w:t>
      </w:r>
    </w:p>
    <w:p w14:paraId="40F09444" w14:textId="7A31093F" w:rsidR="00AE1572" w:rsidRPr="009F79A1" w:rsidRDefault="00973D34" w:rsidP="00AE1572">
      <w:pPr>
        <w:spacing w:after="20"/>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Shahjalal University of Science &amp; Technology (SUST) - Sylhet, Bangladesh</w:t>
      </w:r>
    </w:p>
    <w:p w14:paraId="641EFCEB" w14:textId="77777777" w:rsidR="00332D92" w:rsidRPr="009F79A1" w:rsidRDefault="00332D92" w:rsidP="00AE1572">
      <w:pPr>
        <w:spacing w:after="20"/>
        <w:rPr>
          <w:rFonts w:asciiTheme="majorHAnsi" w:eastAsia="Arial" w:hAnsiTheme="majorHAnsi" w:cs="Tahoma"/>
          <w:color w:val="000000" w:themeColor="text1"/>
          <w:sz w:val="12"/>
          <w:szCs w:val="12"/>
        </w:rPr>
      </w:pPr>
    </w:p>
    <w:p w14:paraId="0B2EC8C5" w14:textId="1900D447" w:rsidR="00332D92" w:rsidRPr="009F79A1" w:rsidRDefault="00F36911" w:rsidP="00F36911">
      <w:pPr>
        <w:spacing w:after="60"/>
        <w:rPr>
          <w:rFonts w:asciiTheme="majorHAnsi" w:eastAsia="Arial" w:hAnsiTheme="majorHAnsi" w:cs="Tahoma"/>
          <w:b/>
          <w:bCs/>
          <w:color w:val="000000" w:themeColor="text1"/>
        </w:rPr>
      </w:pPr>
      <w:r w:rsidRPr="009F79A1">
        <w:rPr>
          <w:rFonts w:asciiTheme="majorHAnsi" w:eastAsia="Arial" w:hAnsiTheme="majorHAnsi" w:cs="Tahoma"/>
          <w:b/>
          <w:bCs/>
          <w:color w:val="000000" w:themeColor="text1"/>
        </w:rPr>
        <w:t>Certifications</w:t>
      </w:r>
      <w:r w:rsidRPr="009F79A1">
        <w:rPr>
          <w:rFonts w:asciiTheme="majorHAnsi" w:eastAsia="Arial" w:hAnsiTheme="majorHAnsi" w:cs="Tahoma"/>
          <w:b/>
          <w:bCs/>
          <w:color w:val="000000" w:themeColor="text1"/>
          <w:u w:val="single"/>
        </w:rPr>
        <w:t xml:space="preserve">                                                                                                                                                                             </w:t>
      </w:r>
      <w:proofErr w:type="gramStart"/>
      <w:r w:rsidRPr="009F79A1">
        <w:rPr>
          <w:rFonts w:asciiTheme="majorHAnsi" w:eastAsia="Arial" w:hAnsiTheme="majorHAnsi" w:cs="Tahoma"/>
          <w:b/>
          <w:bCs/>
          <w:color w:val="000000" w:themeColor="text1"/>
          <w:u w:val="single"/>
        </w:rPr>
        <w:t xml:space="preserve">  </w:t>
      </w:r>
      <w:r w:rsidRPr="009F79A1">
        <w:rPr>
          <w:rFonts w:asciiTheme="majorHAnsi" w:eastAsia="Arial" w:hAnsiTheme="majorHAnsi" w:cs="Tahoma"/>
          <w:b/>
          <w:bCs/>
          <w:color w:val="FFFFFF" w:themeColor="background1"/>
          <w:u w:val="single"/>
        </w:rPr>
        <w:t>.</w:t>
      </w:r>
      <w:proofErr w:type="gramEnd"/>
    </w:p>
    <w:p w14:paraId="1ED15DEE" w14:textId="77777777" w:rsidR="00DD2462" w:rsidRPr="009F79A1" w:rsidRDefault="00DD2462" w:rsidP="00DD2462">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Agile Software Development: Scrum for Developers, LinkedIn, 2024</w:t>
      </w:r>
    </w:p>
    <w:p w14:paraId="610D3BEA" w14:textId="77777777" w:rsidR="00DD2462" w:rsidRPr="009F79A1" w:rsidRDefault="00DD2462" w:rsidP="00DD2462">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Basics of Information Security, BRAC Bank Limited, 2023</w:t>
      </w:r>
    </w:p>
    <w:p w14:paraId="5EA25F08" w14:textId="6B7EC207" w:rsidR="000740B0" w:rsidRPr="009F79A1" w:rsidRDefault="000740B0" w:rsidP="00DD2462">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Anti Money Laundering, BRAC Bank Limited, 2023</w:t>
      </w:r>
    </w:p>
    <w:p w14:paraId="51A1F6B5" w14:textId="0A40D9BF" w:rsidR="000740B0" w:rsidRPr="009F79A1" w:rsidRDefault="000740B0" w:rsidP="00DD2462">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Banking Code of Conduct, BRAC Bank Limited, 2023</w:t>
      </w:r>
    </w:p>
    <w:p w14:paraId="009EB523" w14:textId="2CB1B0BC" w:rsidR="00274C6A" w:rsidRPr="009F79A1" w:rsidRDefault="00274C6A" w:rsidP="00DD2462">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Mobile Rapid Prototyping, Udemy, 2020</w:t>
      </w:r>
    </w:p>
    <w:p w14:paraId="53C072A6" w14:textId="77777777" w:rsidR="00DD2462" w:rsidRPr="009F79A1" w:rsidRDefault="00DD2462" w:rsidP="00DD2462">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Mobile Development Architecture Certificate, Udemy, October, 2018</w:t>
      </w:r>
    </w:p>
    <w:p w14:paraId="42D06992" w14:textId="54451E9C" w:rsidR="00DC190B" w:rsidRPr="009F79A1" w:rsidRDefault="00DD2462" w:rsidP="0099343F">
      <w:pPr>
        <w:numPr>
          <w:ilvl w:val="0"/>
          <w:numId w:val="81"/>
        </w:numPr>
        <w:spacing w:line="276" w:lineRule="auto"/>
        <w:ind w:left="216" w:hanging="216"/>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lastRenderedPageBreak/>
        <w:t>Certificate in English &amp; Business Communication, (BITM), June, 2018</w:t>
      </w:r>
    </w:p>
    <w:p w14:paraId="6B501342" w14:textId="77777777" w:rsidR="0099343F" w:rsidRPr="009F79A1" w:rsidRDefault="0099343F" w:rsidP="0099343F">
      <w:pPr>
        <w:spacing w:line="276" w:lineRule="auto"/>
        <w:rPr>
          <w:rFonts w:asciiTheme="majorHAnsi" w:eastAsia="Arial" w:hAnsiTheme="majorHAnsi" w:cs="Tahoma"/>
          <w:color w:val="000000" w:themeColor="text1"/>
          <w:sz w:val="20"/>
          <w:szCs w:val="20"/>
        </w:rPr>
      </w:pPr>
    </w:p>
    <w:p w14:paraId="28FFB6DB" w14:textId="5F629F87" w:rsidR="0099343F" w:rsidRPr="009F79A1" w:rsidRDefault="0099343F" w:rsidP="0099343F">
      <w:pPr>
        <w:spacing w:after="60"/>
        <w:rPr>
          <w:rFonts w:asciiTheme="majorHAnsi" w:eastAsia="Arial" w:hAnsiTheme="majorHAnsi" w:cs="Tahoma"/>
          <w:b/>
          <w:bCs/>
          <w:color w:val="000000" w:themeColor="text1"/>
        </w:rPr>
      </w:pPr>
      <w:r w:rsidRPr="009F79A1">
        <w:rPr>
          <w:rFonts w:asciiTheme="majorHAnsi" w:eastAsia="Arial" w:hAnsiTheme="majorHAnsi" w:cs="Tahoma"/>
          <w:b/>
          <w:bCs/>
          <w:color w:val="000000" w:themeColor="text1"/>
        </w:rPr>
        <w:t>Top Projects</w:t>
      </w:r>
      <w:r w:rsidRPr="009F79A1">
        <w:rPr>
          <w:rFonts w:asciiTheme="majorHAnsi" w:eastAsia="Arial" w:hAnsiTheme="majorHAnsi" w:cs="Tahoma"/>
          <w:b/>
          <w:bCs/>
          <w:color w:val="000000" w:themeColor="text1"/>
          <w:u w:val="single"/>
        </w:rPr>
        <w:t xml:space="preserve">                                                                                                                                                                             </w:t>
      </w:r>
      <w:proofErr w:type="gramStart"/>
      <w:r w:rsidRPr="009F79A1">
        <w:rPr>
          <w:rFonts w:asciiTheme="majorHAnsi" w:eastAsia="Arial" w:hAnsiTheme="majorHAnsi" w:cs="Tahoma"/>
          <w:b/>
          <w:bCs/>
          <w:color w:val="000000" w:themeColor="text1"/>
          <w:u w:val="single"/>
        </w:rPr>
        <w:t xml:space="preserve">  </w:t>
      </w:r>
      <w:r w:rsidRPr="009F79A1">
        <w:rPr>
          <w:rFonts w:asciiTheme="majorHAnsi" w:eastAsia="Arial" w:hAnsiTheme="majorHAnsi" w:cs="Tahoma"/>
          <w:b/>
          <w:bCs/>
          <w:color w:val="FFFFFF" w:themeColor="background1"/>
          <w:u w:val="single"/>
        </w:rPr>
        <w:t>.</w:t>
      </w:r>
      <w:proofErr w:type="gramEnd"/>
    </w:p>
    <w:p w14:paraId="7516AFC5" w14:textId="25E07172" w:rsidR="0099343F" w:rsidRPr="009F79A1" w:rsidRDefault="00BF0288" w:rsidP="0099343F">
      <w:pPr>
        <w:spacing w:after="20"/>
        <w:rPr>
          <w:rFonts w:asciiTheme="majorHAnsi" w:eastAsia="Arial" w:hAnsiTheme="majorHAnsi" w:cs="Tahoma"/>
          <w:color w:val="000000" w:themeColor="text1"/>
          <w:sz w:val="20"/>
          <w:szCs w:val="20"/>
        </w:rPr>
      </w:pPr>
      <w:r w:rsidRPr="009F79A1">
        <w:rPr>
          <w:rFonts w:asciiTheme="majorHAnsi" w:hAnsiTheme="majorHAnsi"/>
        </w:rPr>
        <w:t xml:space="preserve">BBL </w:t>
      </w:r>
      <w:proofErr w:type="spellStart"/>
      <w:r w:rsidRPr="009F79A1">
        <w:rPr>
          <w:rFonts w:asciiTheme="majorHAnsi" w:hAnsiTheme="majorHAnsi"/>
        </w:rPr>
        <w:t>Shubidha</w:t>
      </w:r>
      <w:proofErr w:type="spellEnd"/>
      <w:r w:rsidRPr="009F79A1">
        <w:rPr>
          <w:rFonts w:asciiTheme="majorHAnsi" w:hAnsiTheme="majorHAnsi"/>
        </w:rPr>
        <w:t xml:space="preserve"> – Seamless Digital Loan Experience Developed end-to-end banking app with offline storage, multithreading, RESTful API integration, and performance tuning using Instruments to ensure scalability and reliability.</w:t>
      </w:r>
    </w:p>
    <w:p w14:paraId="6DE7588B" w14:textId="51488622" w:rsidR="00BF0288" w:rsidRPr="009F79A1" w:rsidRDefault="00BF0288" w:rsidP="00BF0288">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BRAC Bank’s </w:t>
      </w:r>
      <w:proofErr w:type="spellStart"/>
      <w:r w:rsidRPr="009F79A1">
        <w:rPr>
          <w:rFonts w:asciiTheme="majorHAnsi" w:eastAsia="Arial" w:hAnsiTheme="majorHAnsi" w:cs="Tahoma"/>
          <w:color w:val="000000" w:themeColor="text1"/>
          <w:sz w:val="20"/>
          <w:szCs w:val="20"/>
        </w:rPr>
        <w:t>Shubidha</w:t>
      </w:r>
      <w:proofErr w:type="spellEnd"/>
      <w:r w:rsidRPr="009F79A1">
        <w:rPr>
          <w:rFonts w:asciiTheme="majorHAnsi" w:eastAsia="Arial" w:hAnsiTheme="majorHAnsi" w:cs="Tahoma"/>
          <w:color w:val="000000" w:themeColor="text1"/>
          <w:sz w:val="20"/>
          <w:szCs w:val="20"/>
        </w:rPr>
        <w:t xml:space="preserve"> is a cutting-edge, mobile-first platform designed to revolutionize the way customers access retail loan products. </w:t>
      </w:r>
      <w:r w:rsidR="008E1A22" w:rsidRPr="009F79A1">
        <w:rPr>
          <w:rFonts w:asciiTheme="majorHAnsi" w:eastAsia="Arial" w:hAnsiTheme="majorHAnsi" w:cs="Tahoma"/>
          <w:color w:val="000000" w:themeColor="text1"/>
          <w:sz w:val="20"/>
          <w:szCs w:val="20"/>
        </w:rPr>
        <w:t>F</w:t>
      </w:r>
      <w:r w:rsidRPr="009F79A1">
        <w:rPr>
          <w:rFonts w:asciiTheme="majorHAnsi" w:eastAsia="Arial" w:hAnsiTheme="majorHAnsi" w:cs="Tahoma"/>
          <w:color w:val="000000" w:themeColor="text1"/>
          <w:sz w:val="20"/>
          <w:szCs w:val="20"/>
        </w:rPr>
        <w:t>ully digital, end-to-end loan journey—from application and credit assessment to instant disbursement.</w:t>
      </w:r>
    </w:p>
    <w:p w14:paraId="0D91AF53" w14:textId="6734C145" w:rsidR="0099343F" w:rsidRPr="009F79A1" w:rsidRDefault="0099343F" w:rsidP="0099343F">
      <w:pPr>
        <w:spacing w:line="276" w:lineRule="auto"/>
        <w:rPr>
          <w:rFonts w:asciiTheme="majorHAnsi" w:eastAsia="Arial" w:hAnsiTheme="majorHAnsi" w:cs="Tahoma"/>
          <w:color w:val="000000" w:themeColor="text1"/>
          <w:sz w:val="12"/>
          <w:szCs w:val="12"/>
        </w:rPr>
      </w:pPr>
    </w:p>
    <w:p w14:paraId="2725A34F" w14:textId="724DEB87" w:rsidR="00B90CB7" w:rsidRPr="009F79A1" w:rsidRDefault="00B90CB7" w:rsidP="00B90CB7">
      <w:pPr>
        <w:spacing w:after="20"/>
        <w:rPr>
          <w:rFonts w:asciiTheme="majorHAnsi" w:eastAsia="Arial" w:hAnsiTheme="majorHAnsi" w:cs="Tahoma"/>
          <w:b/>
          <w:bCs/>
          <w:color w:val="000000" w:themeColor="text1"/>
          <w:sz w:val="20"/>
          <w:szCs w:val="20"/>
        </w:rPr>
      </w:pPr>
      <w:proofErr w:type="spellStart"/>
      <w:r w:rsidRPr="009F79A1">
        <w:rPr>
          <w:rFonts w:asciiTheme="majorHAnsi" w:hAnsiTheme="majorHAnsi"/>
        </w:rPr>
        <w:t>Citytouch</w:t>
      </w:r>
      <w:proofErr w:type="spellEnd"/>
      <w:r w:rsidRPr="009F79A1">
        <w:rPr>
          <w:rFonts w:asciiTheme="majorHAnsi" w:hAnsiTheme="majorHAnsi"/>
        </w:rPr>
        <w:t xml:space="preserve"> – The Smart Way to Bank Digitally Built with a focus on end-to-end iOS app development, integrating RESTful APIs, offline storage, and benchmarking with Instruments for performance optimization.</w:t>
      </w:r>
    </w:p>
    <w:p w14:paraId="7AC9E60C" w14:textId="714E2CB7" w:rsidR="00B90CB7" w:rsidRPr="009F79A1" w:rsidRDefault="00B90CB7" w:rsidP="00B90CB7">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A flagship digital banking service from City Bank, offers a seamless, secure, and user-friendly way to manage finances anytime, anywhere. Designed for ultimate convenience, it brings the full suite of branch banking services right to your fingertips.</w:t>
      </w:r>
    </w:p>
    <w:p w14:paraId="54187542" w14:textId="77777777" w:rsidR="00AA57B0" w:rsidRPr="009F79A1" w:rsidRDefault="00AA57B0" w:rsidP="00B90CB7">
      <w:pPr>
        <w:spacing w:line="276" w:lineRule="auto"/>
        <w:rPr>
          <w:rFonts w:asciiTheme="majorHAnsi" w:eastAsia="Arial" w:hAnsiTheme="majorHAnsi" w:cs="Tahoma"/>
          <w:color w:val="000000" w:themeColor="text1"/>
          <w:sz w:val="12"/>
          <w:szCs w:val="12"/>
        </w:rPr>
      </w:pPr>
    </w:p>
    <w:p w14:paraId="164531C6" w14:textId="1DB7ABE9" w:rsidR="00AA57B0" w:rsidRPr="009F79A1" w:rsidRDefault="00AA57B0" w:rsidP="00AA57B0">
      <w:pPr>
        <w:spacing w:after="20"/>
        <w:rPr>
          <w:rFonts w:asciiTheme="majorHAnsi" w:eastAsia="Arial" w:hAnsiTheme="majorHAnsi" w:cs="Tahoma"/>
          <w:b/>
          <w:bCs/>
          <w:color w:val="000000" w:themeColor="text1"/>
          <w:sz w:val="20"/>
          <w:szCs w:val="20"/>
        </w:rPr>
      </w:pPr>
      <w:proofErr w:type="spellStart"/>
      <w:r w:rsidRPr="009F79A1">
        <w:rPr>
          <w:rFonts w:asciiTheme="majorHAnsi" w:eastAsia="Arial" w:hAnsiTheme="majorHAnsi" w:cs="Tahoma"/>
          <w:b/>
          <w:bCs/>
          <w:color w:val="000000" w:themeColor="text1"/>
          <w:sz w:val="20"/>
          <w:szCs w:val="20"/>
        </w:rPr>
        <w:t>nopStation</w:t>
      </w:r>
      <w:proofErr w:type="spellEnd"/>
      <w:r w:rsidRPr="009F79A1">
        <w:rPr>
          <w:rFonts w:asciiTheme="majorHAnsi" w:eastAsia="Arial" w:hAnsiTheme="majorHAnsi" w:cs="Tahoma"/>
          <w:b/>
          <w:bCs/>
          <w:color w:val="000000" w:themeColor="text1"/>
          <w:sz w:val="20"/>
          <w:szCs w:val="20"/>
        </w:rPr>
        <w:t xml:space="preserve"> – Native iOS App for </w:t>
      </w:r>
      <w:proofErr w:type="spellStart"/>
      <w:r w:rsidRPr="009F79A1">
        <w:rPr>
          <w:rFonts w:asciiTheme="majorHAnsi" w:eastAsia="Arial" w:hAnsiTheme="majorHAnsi" w:cs="Tahoma"/>
          <w:b/>
          <w:bCs/>
          <w:color w:val="000000" w:themeColor="text1"/>
          <w:sz w:val="20"/>
          <w:szCs w:val="20"/>
        </w:rPr>
        <w:t>nopCommerce</w:t>
      </w:r>
      <w:proofErr w:type="spellEnd"/>
      <w:r w:rsidRPr="009F79A1">
        <w:rPr>
          <w:rFonts w:asciiTheme="majorHAnsi" w:eastAsia="Arial" w:hAnsiTheme="majorHAnsi" w:cs="Tahoma"/>
          <w:b/>
          <w:bCs/>
          <w:color w:val="000000" w:themeColor="text1"/>
          <w:sz w:val="20"/>
          <w:szCs w:val="20"/>
        </w:rPr>
        <w:t xml:space="preserve"> Stores</w:t>
      </w:r>
    </w:p>
    <w:p w14:paraId="75E2FB35" w14:textId="1272A6CC" w:rsidR="0090452E" w:rsidRPr="009F79A1" w:rsidRDefault="0090452E" w:rsidP="0090452E">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 xml:space="preserve">Designed and developed a fully customizable iOS app for </w:t>
      </w:r>
      <w:proofErr w:type="spellStart"/>
      <w:r w:rsidRPr="009F79A1">
        <w:rPr>
          <w:rFonts w:asciiTheme="majorHAnsi" w:eastAsia="Arial" w:hAnsiTheme="majorHAnsi" w:cs="Tahoma"/>
          <w:color w:val="000000" w:themeColor="text1"/>
          <w:sz w:val="20"/>
          <w:szCs w:val="20"/>
        </w:rPr>
        <w:t>nopCommerce</w:t>
      </w:r>
      <w:proofErr w:type="spellEnd"/>
      <w:r w:rsidRPr="009F79A1">
        <w:rPr>
          <w:rFonts w:asciiTheme="majorHAnsi" w:eastAsia="Arial" w:hAnsiTheme="majorHAnsi" w:cs="Tahoma"/>
          <w:color w:val="000000" w:themeColor="text1"/>
          <w:sz w:val="20"/>
          <w:szCs w:val="20"/>
        </w:rPr>
        <w:t xml:space="preserve">, enabling eCommerce store owners to launch branded storefronts quickly. </w:t>
      </w:r>
      <w:r w:rsidR="00911AEC" w:rsidRPr="009F79A1">
        <w:rPr>
          <w:rFonts w:asciiTheme="majorHAnsi" w:eastAsia="Arial" w:hAnsiTheme="majorHAnsi" w:cs="Tahoma"/>
          <w:color w:val="000000" w:themeColor="text1"/>
          <w:sz w:val="20"/>
          <w:szCs w:val="20"/>
        </w:rPr>
        <w:t>A</w:t>
      </w:r>
      <w:r w:rsidRPr="009F79A1">
        <w:rPr>
          <w:rFonts w:asciiTheme="majorHAnsi" w:eastAsia="Arial" w:hAnsiTheme="majorHAnsi" w:cs="Tahoma"/>
          <w:color w:val="000000" w:themeColor="text1"/>
          <w:sz w:val="20"/>
          <w:szCs w:val="20"/>
        </w:rPr>
        <w:t xml:space="preserve"> scalable, secure, and high-performance shopping experience integrated with </w:t>
      </w:r>
      <w:proofErr w:type="spellStart"/>
      <w:r w:rsidRPr="009F79A1">
        <w:rPr>
          <w:rFonts w:asciiTheme="majorHAnsi" w:eastAsia="Arial" w:hAnsiTheme="majorHAnsi" w:cs="Tahoma"/>
          <w:color w:val="000000" w:themeColor="text1"/>
          <w:sz w:val="20"/>
          <w:szCs w:val="20"/>
        </w:rPr>
        <w:t>nopCommerce</w:t>
      </w:r>
      <w:proofErr w:type="spellEnd"/>
      <w:r w:rsidRPr="009F79A1">
        <w:rPr>
          <w:rFonts w:asciiTheme="majorHAnsi" w:eastAsia="Arial" w:hAnsiTheme="majorHAnsi" w:cs="Tahoma"/>
          <w:color w:val="000000" w:themeColor="text1"/>
          <w:sz w:val="20"/>
          <w:szCs w:val="20"/>
        </w:rPr>
        <w:t xml:space="preserve"> APIs.</w:t>
      </w:r>
    </w:p>
    <w:p w14:paraId="131EFEE7" w14:textId="71BD0085" w:rsidR="00B90CB7" w:rsidRPr="009F79A1" w:rsidRDefault="00B90CB7" w:rsidP="00B90CB7">
      <w:pPr>
        <w:spacing w:line="276" w:lineRule="auto"/>
        <w:rPr>
          <w:rFonts w:asciiTheme="majorHAnsi" w:eastAsia="Arial" w:hAnsiTheme="majorHAnsi" w:cs="Tahoma"/>
          <w:color w:val="000000" w:themeColor="text1"/>
          <w:sz w:val="12"/>
          <w:szCs w:val="12"/>
        </w:rPr>
      </w:pPr>
    </w:p>
    <w:p w14:paraId="19183A0E" w14:textId="76CF9220" w:rsidR="00827711" w:rsidRPr="009F79A1" w:rsidRDefault="00827711" w:rsidP="00827711">
      <w:pPr>
        <w:spacing w:after="20"/>
        <w:rPr>
          <w:rFonts w:asciiTheme="majorHAnsi" w:eastAsia="Arial" w:hAnsiTheme="majorHAnsi" w:cs="Tahoma"/>
          <w:b/>
          <w:bCs/>
          <w:color w:val="000000" w:themeColor="text1"/>
          <w:sz w:val="20"/>
          <w:szCs w:val="20"/>
        </w:rPr>
      </w:pPr>
      <w:r w:rsidRPr="009F79A1">
        <w:rPr>
          <w:rFonts w:asciiTheme="majorHAnsi" w:eastAsia="Arial" w:hAnsiTheme="majorHAnsi" w:cs="Tahoma"/>
          <w:b/>
          <w:bCs/>
          <w:color w:val="000000" w:themeColor="text1"/>
          <w:sz w:val="20"/>
          <w:szCs w:val="20"/>
        </w:rPr>
        <w:t>MAHASH SPA – Personal Wellness App</w:t>
      </w:r>
    </w:p>
    <w:p w14:paraId="7FE1EB99" w14:textId="74427CE2" w:rsidR="00827711" w:rsidRPr="009F79A1" w:rsidRDefault="00827711" w:rsidP="00827711">
      <w:pPr>
        <w:spacing w:line="276" w:lineRule="auto"/>
        <w:rPr>
          <w:rFonts w:asciiTheme="majorHAnsi" w:eastAsia="Arial" w:hAnsiTheme="majorHAnsi" w:cs="Tahoma"/>
          <w:color w:val="000000" w:themeColor="text1"/>
          <w:sz w:val="20"/>
          <w:szCs w:val="20"/>
        </w:rPr>
      </w:pPr>
      <w:r w:rsidRPr="009F79A1">
        <w:rPr>
          <w:rFonts w:asciiTheme="majorHAnsi" w:eastAsia="Arial" w:hAnsiTheme="majorHAnsi" w:cs="Tahoma"/>
          <w:color w:val="000000" w:themeColor="text1"/>
          <w:sz w:val="20"/>
          <w:szCs w:val="20"/>
        </w:rPr>
        <w:t>Developed a sleek and user-friendly iOS app for MAHASH SPA, enabling clients to book spa treatments, view service pricing, browse therapist profiles, and manage appointments seamlessly. Integrated real-time scheduling, dynamic content display, and secure booking features to enhance user engagement and streamline customer experience.</w:t>
      </w:r>
    </w:p>
    <w:sectPr w:rsidR="00827711" w:rsidRPr="009F79A1" w:rsidSect="00F72E4A">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A7B3C" w14:textId="77777777" w:rsidR="006F3272" w:rsidRDefault="006F3272" w:rsidP="00DF441C">
      <w:r>
        <w:separator/>
      </w:r>
    </w:p>
  </w:endnote>
  <w:endnote w:type="continuationSeparator" w:id="0">
    <w:p w14:paraId="57891568" w14:textId="77777777" w:rsidR="006F3272" w:rsidRDefault="006F3272" w:rsidP="00DF4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7D996" w14:textId="77777777" w:rsidR="006F3272" w:rsidRDefault="006F3272" w:rsidP="00DF441C">
      <w:r>
        <w:separator/>
      </w:r>
    </w:p>
  </w:footnote>
  <w:footnote w:type="continuationSeparator" w:id="0">
    <w:p w14:paraId="715D2F35" w14:textId="77777777" w:rsidR="006F3272" w:rsidRDefault="006F3272" w:rsidP="00DF44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FFFFFFF">
      <w:start w:val="1"/>
      <w:numFmt w:val="bullet"/>
      <w:lvlText w:val="●"/>
      <w:lvlJc w:val="left"/>
      <w:pPr>
        <w:tabs>
          <w:tab w:val="num" w:pos="0"/>
        </w:tabs>
        <w:ind w:left="360" w:firstLine="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080" w:firstLine="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1800" w:firstLine="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520" w:firstLine="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240" w:firstLine="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3960" w:firstLine="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4680" w:firstLine="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400" w:firstLine="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120" w:firstLine="180"/>
      </w:pPr>
      <w:rPr>
        <w:rFonts w:ascii="Verdana" w:eastAsia="Verdana" w:hAnsi="Verdana" w:cs="Verdana"/>
        <w:b w:val="0"/>
        <w:bCs w:val="0"/>
        <w:i w:val="0"/>
        <w:iCs w:val="0"/>
        <w:strike w:val="0"/>
        <w:color w:val="000000"/>
        <w:sz w:val="20"/>
        <w:szCs w:val="20"/>
        <w:u w:val="none"/>
      </w:rPr>
    </w:lvl>
  </w:abstractNum>
  <w:abstractNum w:abstractNumId="1" w15:restartNumberingAfterBreak="0">
    <w:nsid w:val="00000004"/>
    <w:multiLevelType w:val="singleLevel"/>
    <w:tmpl w:val="00000004"/>
    <w:name w:val="WW8Num10"/>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9"/>
    <w:multiLevelType w:val="singleLevel"/>
    <w:tmpl w:val="00000009"/>
    <w:name w:val="WW8Num28"/>
    <w:lvl w:ilvl="0">
      <w:start w:val="1"/>
      <w:numFmt w:val="bullet"/>
      <w:lvlText w:val=""/>
      <w:lvlJc w:val="left"/>
      <w:pPr>
        <w:tabs>
          <w:tab w:val="num" w:pos="360"/>
        </w:tabs>
        <w:ind w:left="360" w:hanging="360"/>
      </w:pPr>
      <w:rPr>
        <w:rFonts w:ascii="Symbol" w:hAnsi="Symbol"/>
      </w:rPr>
    </w:lvl>
  </w:abstractNum>
  <w:abstractNum w:abstractNumId="3" w15:restartNumberingAfterBreak="0">
    <w:nsid w:val="0035197F"/>
    <w:multiLevelType w:val="hybridMultilevel"/>
    <w:tmpl w:val="CBCCC9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C854A5"/>
    <w:multiLevelType w:val="multilevel"/>
    <w:tmpl w:val="F5CE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06E03"/>
    <w:multiLevelType w:val="multilevel"/>
    <w:tmpl w:val="585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53ABD"/>
    <w:multiLevelType w:val="multilevel"/>
    <w:tmpl w:val="659E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E7E2B"/>
    <w:multiLevelType w:val="multilevel"/>
    <w:tmpl w:val="F69449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825E57"/>
    <w:multiLevelType w:val="multilevel"/>
    <w:tmpl w:val="EBF0F3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ADF4228"/>
    <w:multiLevelType w:val="multilevel"/>
    <w:tmpl w:val="88FC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86DB7"/>
    <w:multiLevelType w:val="hybridMultilevel"/>
    <w:tmpl w:val="92CE5C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DB0FE0"/>
    <w:multiLevelType w:val="multilevel"/>
    <w:tmpl w:val="6578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16A6E"/>
    <w:multiLevelType w:val="multilevel"/>
    <w:tmpl w:val="909086E4"/>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3420E9E"/>
    <w:multiLevelType w:val="multilevel"/>
    <w:tmpl w:val="FE68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7216C"/>
    <w:multiLevelType w:val="multilevel"/>
    <w:tmpl w:val="B51442AA"/>
    <w:lvl w:ilvl="0">
      <w:start w:val="1"/>
      <w:numFmt w:val="bullet"/>
      <w:lvlText w:val=""/>
      <w:lvlJc w:val="left"/>
      <w:pPr>
        <w:tabs>
          <w:tab w:val="num" w:pos="360"/>
        </w:tabs>
        <w:ind w:left="360" w:hanging="360"/>
      </w:pPr>
      <w:rPr>
        <w:rFonts w:ascii="Symbol" w:hAnsi="Symbol" w:hint="default"/>
        <w:color w:val="000000" w:themeColor="text1"/>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6F20451"/>
    <w:multiLevelType w:val="multilevel"/>
    <w:tmpl w:val="8D5CA4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71365B3"/>
    <w:multiLevelType w:val="multilevel"/>
    <w:tmpl w:val="9114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77262"/>
    <w:multiLevelType w:val="multilevel"/>
    <w:tmpl w:val="DE4204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A41625A"/>
    <w:multiLevelType w:val="multilevel"/>
    <w:tmpl w:val="ACBE7A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B2929CC"/>
    <w:multiLevelType w:val="hybridMultilevel"/>
    <w:tmpl w:val="5E460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A80DD7"/>
    <w:multiLevelType w:val="hybridMultilevel"/>
    <w:tmpl w:val="663A60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DBE364C"/>
    <w:multiLevelType w:val="multilevel"/>
    <w:tmpl w:val="84D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F1C99"/>
    <w:multiLevelType w:val="hybridMultilevel"/>
    <w:tmpl w:val="B5E81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32C0B2D"/>
    <w:multiLevelType w:val="multilevel"/>
    <w:tmpl w:val="EBCA35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3BA4E71"/>
    <w:multiLevelType w:val="hybridMultilevel"/>
    <w:tmpl w:val="F31C1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0A34CA"/>
    <w:multiLevelType w:val="hybridMultilevel"/>
    <w:tmpl w:val="B3264F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7CB53B4"/>
    <w:multiLevelType w:val="multilevel"/>
    <w:tmpl w:val="D77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1C22C7"/>
    <w:multiLevelType w:val="multilevel"/>
    <w:tmpl w:val="D5DA9C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A4319E4"/>
    <w:multiLevelType w:val="multilevel"/>
    <w:tmpl w:val="E6D8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7C647C"/>
    <w:multiLevelType w:val="hybridMultilevel"/>
    <w:tmpl w:val="71BA8F2E"/>
    <w:lvl w:ilvl="0" w:tplc="0000000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BB04625"/>
    <w:multiLevelType w:val="hybridMultilevel"/>
    <w:tmpl w:val="60DC4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CDE7324"/>
    <w:multiLevelType w:val="multilevel"/>
    <w:tmpl w:val="F16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36659"/>
    <w:multiLevelType w:val="hybridMultilevel"/>
    <w:tmpl w:val="7E4EF228"/>
    <w:lvl w:ilvl="0" w:tplc="04090001">
      <w:start w:val="1"/>
      <w:numFmt w:val="bullet"/>
      <w:lvlText w:val=""/>
      <w:lvlJc w:val="left"/>
      <w:pPr>
        <w:ind w:left="1080" w:hanging="360"/>
      </w:pPr>
      <w:rPr>
        <w:rFonts w:ascii="Symbol" w:hAnsi="Symbol" w:cs="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2151CC3"/>
    <w:multiLevelType w:val="multilevel"/>
    <w:tmpl w:val="B51442AA"/>
    <w:lvl w:ilvl="0">
      <w:start w:val="1"/>
      <w:numFmt w:val="bullet"/>
      <w:lvlText w:val=""/>
      <w:lvlJc w:val="left"/>
      <w:pPr>
        <w:tabs>
          <w:tab w:val="num" w:pos="360"/>
        </w:tabs>
        <w:ind w:left="360" w:hanging="360"/>
      </w:pPr>
      <w:rPr>
        <w:rFonts w:ascii="Symbol" w:hAnsi="Symbol" w:hint="default"/>
        <w:color w:val="000000" w:themeColor="text1"/>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3249497E"/>
    <w:multiLevelType w:val="multilevel"/>
    <w:tmpl w:val="561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651285"/>
    <w:multiLevelType w:val="hybridMultilevel"/>
    <w:tmpl w:val="75A6CE18"/>
    <w:lvl w:ilvl="0" w:tplc="04090001">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3A20AF1"/>
    <w:multiLevelType w:val="hybridMultilevel"/>
    <w:tmpl w:val="C6C88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04391B"/>
    <w:multiLevelType w:val="multilevel"/>
    <w:tmpl w:val="18BC2F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4125EAC"/>
    <w:multiLevelType w:val="multilevel"/>
    <w:tmpl w:val="82D4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5B47CD"/>
    <w:multiLevelType w:val="hybridMultilevel"/>
    <w:tmpl w:val="79506B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35430E57"/>
    <w:multiLevelType w:val="multilevel"/>
    <w:tmpl w:val="C9DA42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57E7199"/>
    <w:multiLevelType w:val="multilevel"/>
    <w:tmpl w:val="A1B067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60C169B"/>
    <w:multiLevelType w:val="multilevel"/>
    <w:tmpl w:val="DF02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E76EB9"/>
    <w:multiLevelType w:val="multilevel"/>
    <w:tmpl w:val="033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E45CB8"/>
    <w:multiLevelType w:val="multilevel"/>
    <w:tmpl w:val="AE94CE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84C7DAA"/>
    <w:multiLevelType w:val="multilevel"/>
    <w:tmpl w:val="79BC8E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9A12550"/>
    <w:multiLevelType w:val="hybridMultilevel"/>
    <w:tmpl w:val="F0DCEA2E"/>
    <w:lvl w:ilvl="0" w:tplc="AF7CCFAE">
      <w:numFmt w:val="bullet"/>
      <w:lvlText w:val="•"/>
      <w:lvlJc w:val="left"/>
      <w:pPr>
        <w:ind w:left="1080" w:hanging="72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9BC333B"/>
    <w:multiLevelType w:val="hybridMultilevel"/>
    <w:tmpl w:val="66A2D238"/>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decimal"/>
      <w:lvlText w:val="%2."/>
      <w:lvlJc w:val="left"/>
      <w:pPr>
        <w:tabs>
          <w:tab w:val="num" w:pos="1440"/>
        </w:tabs>
        <w:ind w:left="1440" w:hanging="360"/>
      </w:pPr>
      <w:rPr>
        <w:rFonts w:ascii="Times New Roman" w:hAnsi="Times New Roman" w:cs="Times New Roman"/>
      </w:rPr>
    </w:lvl>
    <w:lvl w:ilvl="2" w:tplc="04090005">
      <w:start w:val="1"/>
      <w:numFmt w:val="decimal"/>
      <w:lvlText w:val="%3."/>
      <w:lvlJc w:val="left"/>
      <w:pPr>
        <w:tabs>
          <w:tab w:val="num" w:pos="2160"/>
        </w:tabs>
        <w:ind w:left="2160" w:hanging="360"/>
      </w:pPr>
      <w:rPr>
        <w:rFonts w:ascii="Times New Roman" w:hAnsi="Times New Roman" w:cs="Times New Roman"/>
      </w:rPr>
    </w:lvl>
    <w:lvl w:ilvl="3" w:tplc="04090001">
      <w:start w:val="1"/>
      <w:numFmt w:val="decimal"/>
      <w:lvlText w:val="%4."/>
      <w:lvlJc w:val="left"/>
      <w:pPr>
        <w:tabs>
          <w:tab w:val="num" w:pos="2880"/>
        </w:tabs>
        <w:ind w:left="2880" w:hanging="360"/>
      </w:pPr>
      <w:rPr>
        <w:rFonts w:ascii="Times New Roman" w:hAnsi="Times New Roman" w:cs="Times New Roman"/>
      </w:rPr>
    </w:lvl>
    <w:lvl w:ilvl="4" w:tplc="04090003">
      <w:start w:val="1"/>
      <w:numFmt w:val="decimal"/>
      <w:lvlText w:val="%5."/>
      <w:lvlJc w:val="left"/>
      <w:pPr>
        <w:tabs>
          <w:tab w:val="num" w:pos="3600"/>
        </w:tabs>
        <w:ind w:left="3600" w:hanging="360"/>
      </w:pPr>
      <w:rPr>
        <w:rFonts w:ascii="Times New Roman" w:hAnsi="Times New Roman" w:cs="Times New Roman"/>
      </w:rPr>
    </w:lvl>
    <w:lvl w:ilvl="5" w:tplc="04090005">
      <w:start w:val="1"/>
      <w:numFmt w:val="decimal"/>
      <w:lvlText w:val="%6."/>
      <w:lvlJc w:val="left"/>
      <w:pPr>
        <w:tabs>
          <w:tab w:val="num" w:pos="4320"/>
        </w:tabs>
        <w:ind w:left="4320" w:hanging="360"/>
      </w:pPr>
      <w:rPr>
        <w:rFonts w:ascii="Times New Roman" w:hAnsi="Times New Roman" w:cs="Times New Roman"/>
      </w:rPr>
    </w:lvl>
    <w:lvl w:ilvl="6" w:tplc="04090001">
      <w:start w:val="1"/>
      <w:numFmt w:val="decimal"/>
      <w:lvlText w:val="%7."/>
      <w:lvlJc w:val="left"/>
      <w:pPr>
        <w:tabs>
          <w:tab w:val="num" w:pos="5040"/>
        </w:tabs>
        <w:ind w:left="5040" w:hanging="360"/>
      </w:pPr>
      <w:rPr>
        <w:rFonts w:ascii="Times New Roman" w:hAnsi="Times New Roman" w:cs="Times New Roman"/>
      </w:rPr>
    </w:lvl>
    <w:lvl w:ilvl="7" w:tplc="04090003">
      <w:start w:val="1"/>
      <w:numFmt w:val="decimal"/>
      <w:lvlText w:val="%8."/>
      <w:lvlJc w:val="left"/>
      <w:pPr>
        <w:tabs>
          <w:tab w:val="num" w:pos="5760"/>
        </w:tabs>
        <w:ind w:left="5760" w:hanging="360"/>
      </w:pPr>
      <w:rPr>
        <w:rFonts w:ascii="Times New Roman" w:hAnsi="Times New Roman" w:cs="Times New Roman"/>
      </w:rPr>
    </w:lvl>
    <w:lvl w:ilvl="8" w:tplc="04090005">
      <w:start w:val="1"/>
      <w:numFmt w:val="decimal"/>
      <w:lvlText w:val="%9."/>
      <w:lvlJc w:val="left"/>
      <w:pPr>
        <w:tabs>
          <w:tab w:val="num" w:pos="6480"/>
        </w:tabs>
        <w:ind w:left="6480" w:hanging="360"/>
      </w:pPr>
      <w:rPr>
        <w:rFonts w:ascii="Times New Roman" w:hAnsi="Times New Roman" w:cs="Times New Roman"/>
      </w:rPr>
    </w:lvl>
  </w:abstractNum>
  <w:abstractNum w:abstractNumId="48" w15:restartNumberingAfterBreak="0">
    <w:nsid w:val="3A07512D"/>
    <w:multiLevelType w:val="multilevel"/>
    <w:tmpl w:val="E50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A152EC"/>
    <w:multiLevelType w:val="hybridMultilevel"/>
    <w:tmpl w:val="BB66B610"/>
    <w:lvl w:ilvl="0" w:tplc="04090001">
      <w:start w:val="1"/>
      <w:numFmt w:val="bullet"/>
      <w:lvlText w:val=""/>
      <w:lvlJc w:val="left"/>
      <w:pPr>
        <w:ind w:left="1111" w:hanging="360"/>
      </w:pPr>
      <w:rPr>
        <w:rFonts w:ascii="Symbol" w:hAnsi="Symbol" w:hint="default"/>
      </w:rPr>
    </w:lvl>
    <w:lvl w:ilvl="1" w:tplc="04090003" w:tentative="1">
      <w:start w:val="1"/>
      <w:numFmt w:val="bullet"/>
      <w:lvlText w:val="o"/>
      <w:lvlJc w:val="left"/>
      <w:pPr>
        <w:ind w:left="1831" w:hanging="360"/>
      </w:pPr>
      <w:rPr>
        <w:rFonts w:ascii="Courier New" w:hAnsi="Courier New" w:cs="Courier New" w:hint="default"/>
      </w:rPr>
    </w:lvl>
    <w:lvl w:ilvl="2" w:tplc="04090005" w:tentative="1">
      <w:start w:val="1"/>
      <w:numFmt w:val="bullet"/>
      <w:lvlText w:val=""/>
      <w:lvlJc w:val="left"/>
      <w:pPr>
        <w:ind w:left="2551" w:hanging="360"/>
      </w:pPr>
      <w:rPr>
        <w:rFonts w:ascii="Wingdings" w:hAnsi="Wingdings" w:hint="default"/>
      </w:rPr>
    </w:lvl>
    <w:lvl w:ilvl="3" w:tplc="04090001" w:tentative="1">
      <w:start w:val="1"/>
      <w:numFmt w:val="bullet"/>
      <w:lvlText w:val=""/>
      <w:lvlJc w:val="left"/>
      <w:pPr>
        <w:ind w:left="3271" w:hanging="360"/>
      </w:pPr>
      <w:rPr>
        <w:rFonts w:ascii="Symbol" w:hAnsi="Symbol" w:hint="default"/>
      </w:rPr>
    </w:lvl>
    <w:lvl w:ilvl="4" w:tplc="04090003" w:tentative="1">
      <w:start w:val="1"/>
      <w:numFmt w:val="bullet"/>
      <w:lvlText w:val="o"/>
      <w:lvlJc w:val="left"/>
      <w:pPr>
        <w:ind w:left="3991" w:hanging="360"/>
      </w:pPr>
      <w:rPr>
        <w:rFonts w:ascii="Courier New" w:hAnsi="Courier New" w:cs="Courier New" w:hint="default"/>
      </w:rPr>
    </w:lvl>
    <w:lvl w:ilvl="5" w:tplc="04090005" w:tentative="1">
      <w:start w:val="1"/>
      <w:numFmt w:val="bullet"/>
      <w:lvlText w:val=""/>
      <w:lvlJc w:val="left"/>
      <w:pPr>
        <w:ind w:left="4711" w:hanging="360"/>
      </w:pPr>
      <w:rPr>
        <w:rFonts w:ascii="Wingdings" w:hAnsi="Wingdings" w:hint="default"/>
      </w:rPr>
    </w:lvl>
    <w:lvl w:ilvl="6" w:tplc="04090001" w:tentative="1">
      <w:start w:val="1"/>
      <w:numFmt w:val="bullet"/>
      <w:lvlText w:val=""/>
      <w:lvlJc w:val="left"/>
      <w:pPr>
        <w:ind w:left="5431" w:hanging="360"/>
      </w:pPr>
      <w:rPr>
        <w:rFonts w:ascii="Symbol" w:hAnsi="Symbol" w:hint="default"/>
      </w:rPr>
    </w:lvl>
    <w:lvl w:ilvl="7" w:tplc="04090003" w:tentative="1">
      <w:start w:val="1"/>
      <w:numFmt w:val="bullet"/>
      <w:lvlText w:val="o"/>
      <w:lvlJc w:val="left"/>
      <w:pPr>
        <w:ind w:left="6151" w:hanging="360"/>
      </w:pPr>
      <w:rPr>
        <w:rFonts w:ascii="Courier New" w:hAnsi="Courier New" w:cs="Courier New" w:hint="default"/>
      </w:rPr>
    </w:lvl>
    <w:lvl w:ilvl="8" w:tplc="04090005" w:tentative="1">
      <w:start w:val="1"/>
      <w:numFmt w:val="bullet"/>
      <w:lvlText w:val=""/>
      <w:lvlJc w:val="left"/>
      <w:pPr>
        <w:ind w:left="6871" w:hanging="360"/>
      </w:pPr>
      <w:rPr>
        <w:rFonts w:ascii="Wingdings" w:hAnsi="Wingdings" w:hint="default"/>
      </w:rPr>
    </w:lvl>
  </w:abstractNum>
  <w:abstractNum w:abstractNumId="50" w15:restartNumberingAfterBreak="0">
    <w:nsid w:val="3C7D373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3D2C121B"/>
    <w:multiLevelType w:val="multilevel"/>
    <w:tmpl w:val="8E0E3C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3D3300F2"/>
    <w:multiLevelType w:val="hybridMultilevel"/>
    <w:tmpl w:val="02585502"/>
    <w:lvl w:ilvl="0" w:tplc="00000002">
      <w:start w:val="1"/>
      <w:numFmt w:val="bullet"/>
      <w:lvlText w:val=""/>
      <w:lvlJc w:val="left"/>
      <w:pPr>
        <w:ind w:left="1080" w:hanging="360"/>
      </w:pPr>
      <w:rPr>
        <w:rFonts w:ascii="Symbol" w:hAnsi="Symbol"/>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FAC7B43"/>
    <w:multiLevelType w:val="multilevel"/>
    <w:tmpl w:val="3AE23C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87340D"/>
    <w:multiLevelType w:val="hybridMultilevel"/>
    <w:tmpl w:val="20166790"/>
    <w:lvl w:ilvl="0" w:tplc="04090001">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0C2150A"/>
    <w:multiLevelType w:val="hybridMultilevel"/>
    <w:tmpl w:val="B5BA1B22"/>
    <w:lvl w:ilvl="0" w:tplc="04090001">
      <w:start w:val="1"/>
      <w:numFmt w:val="bullet"/>
      <w:lvlText w:val=""/>
      <w:lvlJc w:val="left"/>
      <w:pPr>
        <w:tabs>
          <w:tab w:val="num" w:pos="450"/>
        </w:tabs>
        <w:ind w:left="450" w:hanging="360"/>
      </w:pPr>
      <w:rPr>
        <w:rFonts w:ascii="Symbol" w:hAnsi="Symbol" w:cs="Symbol" w:hint="default"/>
      </w:rPr>
    </w:lvl>
    <w:lvl w:ilvl="1" w:tplc="04090003">
      <w:start w:val="1"/>
      <w:numFmt w:val="decimal"/>
      <w:lvlText w:val="%2."/>
      <w:lvlJc w:val="left"/>
      <w:pPr>
        <w:tabs>
          <w:tab w:val="num" w:pos="1440"/>
        </w:tabs>
        <w:ind w:left="1440" w:hanging="360"/>
      </w:pPr>
      <w:rPr>
        <w:rFonts w:ascii="Times New Roman" w:hAnsi="Times New Roman" w:cs="Times New Roman"/>
      </w:rPr>
    </w:lvl>
    <w:lvl w:ilvl="2" w:tplc="04090005">
      <w:start w:val="1"/>
      <w:numFmt w:val="decimal"/>
      <w:lvlText w:val="%3."/>
      <w:lvlJc w:val="left"/>
      <w:pPr>
        <w:tabs>
          <w:tab w:val="num" w:pos="2160"/>
        </w:tabs>
        <w:ind w:left="2160" w:hanging="360"/>
      </w:pPr>
      <w:rPr>
        <w:rFonts w:ascii="Times New Roman" w:hAnsi="Times New Roman" w:cs="Times New Roman"/>
      </w:rPr>
    </w:lvl>
    <w:lvl w:ilvl="3" w:tplc="04090001">
      <w:start w:val="1"/>
      <w:numFmt w:val="decimal"/>
      <w:lvlText w:val="%4."/>
      <w:lvlJc w:val="left"/>
      <w:pPr>
        <w:tabs>
          <w:tab w:val="num" w:pos="2880"/>
        </w:tabs>
        <w:ind w:left="2880" w:hanging="360"/>
      </w:pPr>
      <w:rPr>
        <w:rFonts w:ascii="Times New Roman" w:hAnsi="Times New Roman" w:cs="Times New Roman"/>
      </w:rPr>
    </w:lvl>
    <w:lvl w:ilvl="4" w:tplc="04090003">
      <w:start w:val="1"/>
      <w:numFmt w:val="decimal"/>
      <w:lvlText w:val="%5."/>
      <w:lvlJc w:val="left"/>
      <w:pPr>
        <w:tabs>
          <w:tab w:val="num" w:pos="3600"/>
        </w:tabs>
        <w:ind w:left="3600" w:hanging="360"/>
      </w:pPr>
      <w:rPr>
        <w:rFonts w:ascii="Times New Roman" w:hAnsi="Times New Roman" w:cs="Times New Roman"/>
      </w:rPr>
    </w:lvl>
    <w:lvl w:ilvl="5" w:tplc="04090005">
      <w:start w:val="1"/>
      <w:numFmt w:val="decimal"/>
      <w:lvlText w:val="%6."/>
      <w:lvlJc w:val="left"/>
      <w:pPr>
        <w:tabs>
          <w:tab w:val="num" w:pos="4320"/>
        </w:tabs>
        <w:ind w:left="4320" w:hanging="360"/>
      </w:pPr>
      <w:rPr>
        <w:rFonts w:ascii="Times New Roman" w:hAnsi="Times New Roman" w:cs="Times New Roman"/>
      </w:rPr>
    </w:lvl>
    <w:lvl w:ilvl="6" w:tplc="04090001">
      <w:start w:val="1"/>
      <w:numFmt w:val="decimal"/>
      <w:lvlText w:val="%7."/>
      <w:lvlJc w:val="left"/>
      <w:pPr>
        <w:tabs>
          <w:tab w:val="num" w:pos="5040"/>
        </w:tabs>
        <w:ind w:left="5040" w:hanging="360"/>
      </w:pPr>
      <w:rPr>
        <w:rFonts w:ascii="Times New Roman" w:hAnsi="Times New Roman" w:cs="Times New Roman"/>
      </w:rPr>
    </w:lvl>
    <w:lvl w:ilvl="7" w:tplc="04090003">
      <w:start w:val="1"/>
      <w:numFmt w:val="decimal"/>
      <w:lvlText w:val="%8."/>
      <w:lvlJc w:val="left"/>
      <w:pPr>
        <w:tabs>
          <w:tab w:val="num" w:pos="5760"/>
        </w:tabs>
        <w:ind w:left="5760" w:hanging="360"/>
      </w:pPr>
      <w:rPr>
        <w:rFonts w:ascii="Times New Roman" w:hAnsi="Times New Roman" w:cs="Times New Roman"/>
      </w:rPr>
    </w:lvl>
    <w:lvl w:ilvl="8" w:tplc="04090005">
      <w:start w:val="1"/>
      <w:numFmt w:val="decimal"/>
      <w:lvlText w:val="%9."/>
      <w:lvlJc w:val="left"/>
      <w:pPr>
        <w:tabs>
          <w:tab w:val="num" w:pos="6480"/>
        </w:tabs>
        <w:ind w:left="6480" w:hanging="360"/>
      </w:pPr>
      <w:rPr>
        <w:rFonts w:ascii="Times New Roman" w:hAnsi="Times New Roman" w:cs="Times New Roman"/>
      </w:rPr>
    </w:lvl>
  </w:abstractNum>
  <w:abstractNum w:abstractNumId="56" w15:restartNumberingAfterBreak="0">
    <w:nsid w:val="41063E9D"/>
    <w:multiLevelType w:val="hybridMultilevel"/>
    <w:tmpl w:val="88FA54E2"/>
    <w:lvl w:ilvl="0" w:tplc="6F1ABE9A">
      <w:numFmt w:val="bullet"/>
      <w:lvlText w:val="•"/>
      <w:lvlJc w:val="left"/>
      <w:pPr>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48F51AC"/>
    <w:multiLevelType w:val="multilevel"/>
    <w:tmpl w:val="20828B5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A0745C"/>
    <w:multiLevelType w:val="hybridMultilevel"/>
    <w:tmpl w:val="6B2003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5551E99"/>
    <w:multiLevelType w:val="hybridMultilevel"/>
    <w:tmpl w:val="2CD0A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69038C0"/>
    <w:multiLevelType w:val="multilevel"/>
    <w:tmpl w:val="C142B3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73C7B4B"/>
    <w:multiLevelType w:val="multilevel"/>
    <w:tmpl w:val="942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A51D1B"/>
    <w:multiLevelType w:val="hybridMultilevel"/>
    <w:tmpl w:val="9FB2F3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4A112AAF"/>
    <w:multiLevelType w:val="hybridMultilevel"/>
    <w:tmpl w:val="82EE7396"/>
    <w:lvl w:ilvl="0" w:tplc="FFFFFFFF">
      <w:start w:val="1"/>
      <w:numFmt w:val="bullet"/>
      <w:lvlText w:val="●"/>
      <w:lvlJc w:val="left"/>
      <w:pPr>
        <w:ind w:left="720" w:hanging="360"/>
      </w:pPr>
      <w:rPr>
        <w:rFonts w:ascii="Verdana" w:eastAsia="Verdana" w:hAnsi="Verdana" w:cs="Verdana"/>
        <w:b w:val="0"/>
        <w:bCs w:val="0"/>
        <w:i w:val="0"/>
        <w:iCs w:val="0"/>
        <w:strike w:val="0"/>
        <w:color w:val="000000"/>
        <w:sz w:val="20"/>
        <w:szCs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E4901A6"/>
    <w:multiLevelType w:val="multilevel"/>
    <w:tmpl w:val="E03034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4F6C18BA"/>
    <w:multiLevelType w:val="hybridMultilevel"/>
    <w:tmpl w:val="AD82C37C"/>
    <w:lvl w:ilvl="0" w:tplc="04090001">
      <w:start w:val="1"/>
      <w:numFmt w:val="bullet"/>
      <w:lvlText w:val=""/>
      <w:lvlJc w:val="left"/>
      <w:pPr>
        <w:ind w:left="720" w:hanging="360"/>
      </w:pPr>
      <w:rPr>
        <w:rFonts w:ascii="Symbol" w:hAnsi="Symbol" w:cs="Symbol" w:hint="default"/>
      </w:rPr>
    </w:lvl>
    <w:lvl w:ilvl="1" w:tplc="04090003">
      <w:start w:val="1"/>
      <w:numFmt w:val="decimal"/>
      <w:lvlText w:val="%2."/>
      <w:lvlJc w:val="left"/>
      <w:pPr>
        <w:tabs>
          <w:tab w:val="num" w:pos="1440"/>
        </w:tabs>
        <w:ind w:left="1440" w:hanging="360"/>
      </w:pPr>
      <w:rPr>
        <w:rFonts w:ascii="Times New Roman" w:hAnsi="Times New Roman" w:cs="Times New Roman"/>
      </w:rPr>
    </w:lvl>
    <w:lvl w:ilvl="2" w:tplc="04090005">
      <w:start w:val="1"/>
      <w:numFmt w:val="decimal"/>
      <w:lvlText w:val="%3."/>
      <w:lvlJc w:val="left"/>
      <w:pPr>
        <w:tabs>
          <w:tab w:val="num" w:pos="2160"/>
        </w:tabs>
        <w:ind w:left="2160" w:hanging="360"/>
      </w:pPr>
      <w:rPr>
        <w:rFonts w:ascii="Times New Roman" w:hAnsi="Times New Roman" w:cs="Times New Roman"/>
      </w:rPr>
    </w:lvl>
    <w:lvl w:ilvl="3" w:tplc="04090001">
      <w:start w:val="1"/>
      <w:numFmt w:val="decimal"/>
      <w:lvlText w:val="%4."/>
      <w:lvlJc w:val="left"/>
      <w:pPr>
        <w:tabs>
          <w:tab w:val="num" w:pos="2880"/>
        </w:tabs>
        <w:ind w:left="2880" w:hanging="360"/>
      </w:pPr>
      <w:rPr>
        <w:rFonts w:ascii="Times New Roman" w:hAnsi="Times New Roman" w:cs="Times New Roman"/>
      </w:rPr>
    </w:lvl>
    <w:lvl w:ilvl="4" w:tplc="04090003">
      <w:start w:val="1"/>
      <w:numFmt w:val="decimal"/>
      <w:lvlText w:val="%5."/>
      <w:lvlJc w:val="left"/>
      <w:pPr>
        <w:tabs>
          <w:tab w:val="num" w:pos="3600"/>
        </w:tabs>
        <w:ind w:left="3600" w:hanging="360"/>
      </w:pPr>
      <w:rPr>
        <w:rFonts w:ascii="Times New Roman" w:hAnsi="Times New Roman" w:cs="Times New Roman"/>
      </w:rPr>
    </w:lvl>
    <w:lvl w:ilvl="5" w:tplc="04090005">
      <w:start w:val="1"/>
      <w:numFmt w:val="decimal"/>
      <w:lvlText w:val="%6."/>
      <w:lvlJc w:val="left"/>
      <w:pPr>
        <w:tabs>
          <w:tab w:val="num" w:pos="4320"/>
        </w:tabs>
        <w:ind w:left="4320" w:hanging="360"/>
      </w:pPr>
      <w:rPr>
        <w:rFonts w:ascii="Times New Roman" w:hAnsi="Times New Roman" w:cs="Times New Roman"/>
      </w:rPr>
    </w:lvl>
    <w:lvl w:ilvl="6" w:tplc="04090001">
      <w:start w:val="1"/>
      <w:numFmt w:val="decimal"/>
      <w:lvlText w:val="%7."/>
      <w:lvlJc w:val="left"/>
      <w:pPr>
        <w:tabs>
          <w:tab w:val="num" w:pos="5040"/>
        </w:tabs>
        <w:ind w:left="5040" w:hanging="360"/>
      </w:pPr>
      <w:rPr>
        <w:rFonts w:ascii="Times New Roman" w:hAnsi="Times New Roman" w:cs="Times New Roman"/>
      </w:rPr>
    </w:lvl>
    <w:lvl w:ilvl="7" w:tplc="04090003">
      <w:start w:val="1"/>
      <w:numFmt w:val="decimal"/>
      <w:lvlText w:val="%8."/>
      <w:lvlJc w:val="left"/>
      <w:pPr>
        <w:tabs>
          <w:tab w:val="num" w:pos="5760"/>
        </w:tabs>
        <w:ind w:left="5760" w:hanging="360"/>
      </w:pPr>
      <w:rPr>
        <w:rFonts w:ascii="Times New Roman" w:hAnsi="Times New Roman" w:cs="Times New Roman"/>
      </w:rPr>
    </w:lvl>
    <w:lvl w:ilvl="8" w:tplc="04090005">
      <w:start w:val="1"/>
      <w:numFmt w:val="decimal"/>
      <w:lvlText w:val="%9."/>
      <w:lvlJc w:val="left"/>
      <w:pPr>
        <w:tabs>
          <w:tab w:val="num" w:pos="6480"/>
        </w:tabs>
        <w:ind w:left="6480" w:hanging="360"/>
      </w:pPr>
      <w:rPr>
        <w:rFonts w:ascii="Times New Roman" w:hAnsi="Times New Roman" w:cs="Times New Roman"/>
      </w:rPr>
    </w:lvl>
  </w:abstractNum>
  <w:abstractNum w:abstractNumId="66" w15:restartNumberingAfterBreak="0">
    <w:nsid w:val="4FE26050"/>
    <w:multiLevelType w:val="multilevel"/>
    <w:tmpl w:val="2A2A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1456DA"/>
    <w:multiLevelType w:val="multilevel"/>
    <w:tmpl w:val="6CB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02C0137"/>
    <w:multiLevelType w:val="multilevel"/>
    <w:tmpl w:val="AE3252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0FA5E4E"/>
    <w:multiLevelType w:val="multilevel"/>
    <w:tmpl w:val="C9DA42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20853A8"/>
    <w:multiLevelType w:val="multilevel"/>
    <w:tmpl w:val="909086E4"/>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535362A0"/>
    <w:multiLevelType w:val="multilevel"/>
    <w:tmpl w:val="C018D9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539C445B"/>
    <w:multiLevelType w:val="hybridMultilevel"/>
    <w:tmpl w:val="41389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4200DCF"/>
    <w:multiLevelType w:val="multilevel"/>
    <w:tmpl w:val="EBF0F3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549F2EF0"/>
    <w:multiLevelType w:val="multilevel"/>
    <w:tmpl w:val="E710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6F4AF9"/>
    <w:multiLevelType w:val="hybridMultilevel"/>
    <w:tmpl w:val="1130E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6360F21"/>
    <w:multiLevelType w:val="hybridMultilevel"/>
    <w:tmpl w:val="332A4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58F9020C"/>
    <w:multiLevelType w:val="hybridMultilevel"/>
    <w:tmpl w:val="5F7EF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FFD3DAC"/>
    <w:multiLevelType w:val="hybridMultilevel"/>
    <w:tmpl w:val="3B7C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031003A"/>
    <w:multiLevelType w:val="multilevel"/>
    <w:tmpl w:val="D6C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E02AE7"/>
    <w:multiLevelType w:val="multilevel"/>
    <w:tmpl w:val="5C361D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62256212"/>
    <w:multiLevelType w:val="hybridMultilevel"/>
    <w:tmpl w:val="41EEC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6506562F"/>
    <w:multiLevelType w:val="multilevel"/>
    <w:tmpl w:val="092C2D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66AC14D0"/>
    <w:multiLevelType w:val="multilevel"/>
    <w:tmpl w:val="55A4D9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699B3DC6"/>
    <w:multiLevelType w:val="hybridMultilevel"/>
    <w:tmpl w:val="1B165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6A7A1F91"/>
    <w:multiLevelType w:val="hybridMultilevel"/>
    <w:tmpl w:val="4710C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FD80373"/>
    <w:multiLevelType w:val="hybridMultilevel"/>
    <w:tmpl w:val="0D1E8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6FF90281"/>
    <w:multiLevelType w:val="hybridMultilevel"/>
    <w:tmpl w:val="70106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1435CAE"/>
    <w:multiLevelType w:val="multilevel"/>
    <w:tmpl w:val="A902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DE06CD"/>
    <w:multiLevelType w:val="hybridMultilevel"/>
    <w:tmpl w:val="2836F324"/>
    <w:lvl w:ilvl="0" w:tplc="FFFFFFFF">
      <w:start w:val="1"/>
      <w:numFmt w:val="bullet"/>
      <w:lvlText w:val="●"/>
      <w:lvlJc w:val="left"/>
      <w:pPr>
        <w:ind w:left="720" w:hanging="360"/>
      </w:pPr>
      <w:rPr>
        <w:rFonts w:ascii="Verdana" w:eastAsia="Verdana" w:hAnsi="Verdana" w:cs="Verdana"/>
        <w:b w:val="0"/>
        <w:bCs w:val="0"/>
        <w:i w:val="0"/>
        <w:iCs w:val="0"/>
        <w:strike w:val="0"/>
        <w:color w:val="000000"/>
        <w:sz w:val="20"/>
        <w:szCs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3514CF3"/>
    <w:multiLevelType w:val="hybridMultilevel"/>
    <w:tmpl w:val="895E6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73A95C41"/>
    <w:multiLevelType w:val="multilevel"/>
    <w:tmpl w:val="CF7A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80245F"/>
    <w:multiLevelType w:val="hybridMultilevel"/>
    <w:tmpl w:val="213C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5551A3A"/>
    <w:multiLevelType w:val="hybridMultilevel"/>
    <w:tmpl w:val="AC246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5CB4B6F"/>
    <w:multiLevelType w:val="hybridMultilevel"/>
    <w:tmpl w:val="63E6F890"/>
    <w:lvl w:ilvl="0" w:tplc="04090001">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7642055E"/>
    <w:multiLevelType w:val="multilevel"/>
    <w:tmpl w:val="0B4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8923CA"/>
    <w:multiLevelType w:val="multilevel"/>
    <w:tmpl w:val="909086E4"/>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77DF7055"/>
    <w:multiLevelType w:val="hybridMultilevel"/>
    <w:tmpl w:val="9EC43EBE"/>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decimal"/>
      <w:lvlText w:val="%2."/>
      <w:lvlJc w:val="left"/>
      <w:pPr>
        <w:tabs>
          <w:tab w:val="num" w:pos="1440"/>
        </w:tabs>
        <w:ind w:left="1440" w:hanging="360"/>
      </w:pPr>
      <w:rPr>
        <w:rFonts w:ascii="Times New Roman" w:hAnsi="Times New Roman" w:cs="Times New Roman"/>
      </w:rPr>
    </w:lvl>
    <w:lvl w:ilvl="2" w:tplc="FFFFFFFF">
      <w:start w:val="1"/>
      <w:numFmt w:val="decimal"/>
      <w:lvlText w:val="%3."/>
      <w:lvlJc w:val="left"/>
      <w:pPr>
        <w:tabs>
          <w:tab w:val="num" w:pos="2160"/>
        </w:tabs>
        <w:ind w:left="2160" w:hanging="360"/>
      </w:pPr>
      <w:rPr>
        <w:rFonts w:ascii="Times New Roman" w:hAnsi="Times New Roman" w:cs="Times New Roman"/>
      </w:rPr>
    </w:lvl>
    <w:lvl w:ilvl="3" w:tplc="FFFFFFFF">
      <w:start w:val="1"/>
      <w:numFmt w:val="decimal"/>
      <w:lvlText w:val="%4."/>
      <w:lvlJc w:val="left"/>
      <w:pPr>
        <w:tabs>
          <w:tab w:val="num" w:pos="2880"/>
        </w:tabs>
        <w:ind w:left="2880" w:hanging="360"/>
      </w:pPr>
      <w:rPr>
        <w:rFonts w:ascii="Times New Roman" w:hAnsi="Times New Roman" w:cs="Times New Roman"/>
      </w:rPr>
    </w:lvl>
    <w:lvl w:ilvl="4" w:tplc="FFFFFFFF">
      <w:start w:val="1"/>
      <w:numFmt w:val="decimal"/>
      <w:lvlText w:val="%5."/>
      <w:lvlJc w:val="left"/>
      <w:pPr>
        <w:tabs>
          <w:tab w:val="num" w:pos="3600"/>
        </w:tabs>
        <w:ind w:left="3600" w:hanging="360"/>
      </w:pPr>
      <w:rPr>
        <w:rFonts w:ascii="Times New Roman" w:hAnsi="Times New Roman" w:cs="Times New Roman"/>
      </w:rPr>
    </w:lvl>
    <w:lvl w:ilvl="5" w:tplc="FFFFFFFF">
      <w:start w:val="1"/>
      <w:numFmt w:val="decimal"/>
      <w:lvlText w:val="%6."/>
      <w:lvlJc w:val="left"/>
      <w:pPr>
        <w:tabs>
          <w:tab w:val="num" w:pos="4320"/>
        </w:tabs>
        <w:ind w:left="4320" w:hanging="360"/>
      </w:pPr>
      <w:rPr>
        <w:rFonts w:ascii="Times New Roman" w:hAnsi="Times New Roman" w:cs="Times New Roman"/>
      </w:rPr>
    </w:lvl>
    <w:lvl w:ilvl="6" w:tplc="FFFFFFFF">
      <w:start w:val="1"/>
      <w:numFmt w:val="decimal"/>
      <w:lvlText w:val="%7."/>
      <w:lvlJc w:val="left"/>
      <w:pPr>
        <w:tabs>
          <w:tab w:val="num" w:pos="5040"/>
        </w:tabs>
        <w:ind w:left="5040" w:hanging="360"/>
      </w:pPr>
      <w:rPr>
        <w:rFonts w:ascii="Times New Roman" w:hAnsi="Times New Roman" w:cs="Times New Roman"/>
      </w:rPr>
    </w:lvl>
    <w:lvl w:ilvl="7" w:tplc="FFFFFFFF">
      <w:start w:val="1"/>
      <w:numFmt w:val="decimal"/>
      <w:lvlText w:val="%8."/>
      <w:lvlJc w:val="left"/>
      <w:pPr>
        <w:tabs>
          <w:tab w:val="num" w:pos="5760"/>
        </w:tabs>
        <w:ind w:left="5760" w:hanging="360"/>
      </w:pPr>
      <w:rPr>
        <w:rFonts w:ascii="Times New Roman" w:hAnsi="Times New Roman" w:cs="Times New Roman"/>
      </w:rPr>
    </w:lvl>
    <w:lvl w:ilvl="8" w:tplc="FFFFFFFF">
      <w:start w:val="1"/>
      <w:numFmt w:val="decimal"/>
      <w:lvlText w:val="%9."/>
      <w:lvlJc w:val="left"/>
      <w:pPr>
        <w:tabs>
          <w:tab w:val="num" w:pos="6480"/>
        </w:tabs>
        <w:ind w:left="6480" w:hanging="360"/>
      </w:pPr>
      <w:rPr>
        <w:rFonts w:ascii="Times New Roman" w:hAnsi="Times New Roman" w:cs="Times New Roman"/>
      </w:rPr>
    </w:lvl>
  </w:abstractNum>
  <w:abstractNum w:abstractNumId="98" w15:restartNumberingAfterBreak="0">
    <w:nsid w:val="77F531BC"/>
    <w:multiLevelType w:val="hybridMultilevel"/>
    <w:tmpl w:val="8E0017EA"/>
    <w:lvl w:ilvl="0" w:tplc="00000009">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797F4C6E"/>
    <w:multiLevelType w:val="multilevel"/>
    <w:tmpl w:val="97F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376381"/>
    <w:multiLevelType w:val="multilevel"/>
    <w:tmpl w:val="4816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654FE0"/>
    <w:multiLevelType w:val="multilevel"/>
    <w:tmpl w:val="29E0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08309E"/>
    <w:multiLevelType w:val="multilevel"/>
    <w:tmpl w:val="CA5A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107066">
    <w:abstractNumId w:val="2"/>
  </w:num>
  <w:num w:numId="2" w16cid:durableId="1481116084">
    <w:abstractNumId w:val="1"/>
  </w:num>
  <w:num w:numId="3" w16cid:durableId="1436754169">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5323250">
    <w:abstractNumId w:val="5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6401525">
    <w:abstractNumId w:val="9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2234597">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7078835">
    <w:abstractNumId w:val="20"/>
  </w:num>
  <w:num w:numId="8" w16cid:durableId="188104869">
    <w:abstractNumId w:val="10"/>
  </w:num>
  <w:num w:numId="9" w16cid:durableId="1099251910">
    <w:abstractNumId w:val="3"/>
  </w:num>
  <w:num w:numId="10" w16cid:durableId="1748652789">
    <w:abstractNumId w:val="0"/>
  </w:num>
  <w:num w:numId="11" w16cid:durableId="185410953">
    <w:abstractNumId w:val="63"/>
  </w:num>
  <w:num w:numId="12" w16cid:durableId="836502993">
    <w:abstractNumId w:val="89"/>
  </w:num>
  <w:num w:numId="13" w16cid:durableId="852452931">
    <w:abstractNumId w:val="46"/>
  </w:num>
  <w:num w:numId="14" w16cid:durableId="921063779">
    <w:abstractNumId w:val="52"/>
  </w:num>
  <w:num w:numId="15" w16cid:durableId="598104290">
    <w:abstractNumId w:val="54"/>
  </w:num>
  <w:num w:numId="16" w16cid:durableId="1842037985">
    <w:abstractNumId w:val="29"/>
  </w:num>
  <w:num w:numId="17" w16cid:durableId="1143697394">
    <w:abstractNumId w:val="32"/>
  </w:num>
  <w:num w:numId="18" w16cid:durableId="1087193182">
    <w:abstractNumId w:val="56"/>
  </w:num>
  <w:num w:numId="19" w16cid:durableId="432089423">
    <w:abstractNumId w:val="94"/>
  </w:num>
  <w:num w:numId="20" w16cid:durableId="61173389">
    <w:abstractNumId w:val="35"/>
  </w:num>
  <w:num w:numId="21" w16cid:durableId="2088457222">
    <w:abstractNumId w:val="98"/>
  </w:num>
  <w:num w:numId="22" w16cid:durableId="723722729">
    <w:abstractNumId w:val="24"/>
  </w:num>
  <w:num w:numId="23" w16cid:durableId="514002352">
    <w:abstractNumId w:val="36"/>
  </w:num>
  <w:num w:numId="24" w16cid:durableId="2077431173">
    <w:abstractNumId w:val="75"/>
  </w:num>
  <w:num w:numId="25" w16cid:durableId="363099262">
    <w:abstractNumId w:val="19"/>
  </w:num>
  <w:num w:numId="26" w16cid:durableId="735513089">
    <w:abstractNumId w:val="39"/>
  </w:num>
  <w:num w:numId="27" w16cid:durableId="521014263">
    <w:abstractNumId w:val="76"/>
  </w:num>
  <w:num w:numId="28" w16cid:durableId="1020470866">
    <w:abstractNumId w:val="72"/>
  </w:num>
  <w:num w:numId="29" w16cid:durableId="494614219">
    <w:abstractNumId w:val="62"/>
  </w:num>
  <w:num w:numId="30" w16cid:durableId="1868443987">
    <w:abstractNumId w:val="84"/>
  </w:num>
  <w:num w:numId="31" w16cid:durableId="2116627946">
    <w:abstractNumId w:val="22"/>
  </w:num>
  <w:num w:numId="32" w16cid:durableId="2076270573">
    <w:abstractNumId w:val="27"/>
  </w:num>
  <w:num w:numId="33" w16cid:durableId="493686792">
    <w:abstractNumId w:val="68"/>
  </w:num>
  <w:num w:numId="34" w16cid:durableId="221597844">
    <w:abstractNumId w:val="7"/>
  </w:num>
  <w:num w:numId="35" w16cid:durableId="578563024">
    <w:abstractNumId w:val="15"/>
  </w:num>
  <w:num w:numId="36" w16cid:durableId="1824664094">
    <w:abstractNumId w:val="64"/>
  </w:num>
  <w:num w:numId="37" w16cid:durableId="1251507840">
    <w:abstractNumId w:val="82"/>
  </w:num>
  <w:num w:numId="38" w16cid:durableId="1237133946">
    <w:abstractNumId w:val="51"/>
  </w:num>
  <w:num w:numId="39" w16cid:durableId="75834439">
    <w:abstractNumId w:val="40"/>
  </w:num>
  <w:num w:numId="40" w16cid:durableId="1097091752">
    <w:abstractNumId w:val="60"/>
  </w:num>
  <w:num w:numId="41" w16cid:durableId="480924971">
    <w:abstractNumId w:val="41"/>
  </w:num>
  <w:num w:numId="42" w16cid:durableId="706636857">
    <w:abstractNumId w:val="44"/>
  </w:num>
  <w:num w:numId="43" w16cid:durableId="902449198">
    <w:abstractNumId w:val="18"/>
  </w:num>
  <w:num w:numId="44" w16cid:durableId="179977886">
    <w:abstractNumId w:val="71"/>
  </w:num>
  <w:num w:numId="45" w16cid:durableId="354700206">
    <w:abstractNumId w:val="83"/>
  </w:num>
  <w:num w:numId="46" w16cid:durableId="896547418">
    <w:abstractNumId w:val="80"/>
  </w:num>
  <w:num w:numId="47" w16cid:durableId="2120488462">
    <w:abstractNumId w:val="23"/>
  </w:num>
  <w:num w:numId="48" w16cid:durableId="405955095">
    <w:abstractNumId w:val="45"/>
  </w:num>
  <w:num w:numId="49" w16cid:durableId="1296523906">
    <w:abstractNumId w:val="86"/>
  </w:num>
  <w:num w:numId="50" w16cid:durableId="1854883106">
    <w:abstractNumId w:val="92"/>
  </w:num>
  <w:num w:numId="51" w16cid:durableId="1748726016">
    <w:abstractNumId w:val="77"/>
  </w:num>
  <w:num w:numId="52" w16cid:durableId="713580261">
    <w:abstractNumId w:val="73"/>
  </w:num>
  <w:num w:numId="53" w16cid:durableId="38164272">
    <w:abstractNumId w:val="91"/>
  </w:num>
  <w:num w:numId="54" w16cid:durableId="553124451">
    <w:abstractNumId w:val="16"/>
  </w:num>
  <w:num w:numId="55" w16cid:durableId="2125228171">
    <w:abstractNumId w:val="74"/>
  </w:num>
  <w:num w:numId="56" w16cid:durableId="1270892147">
    <w:abstractNumId w:val="17"/>
  </w:num>
  <w:num w:numId="57" w16cid:durableId="2099860028">
    <w:abstractNumId w:val="4"/>
  </w:num>
  <w:num w:numId="58" w16cid:durableId="610358960">
    <w:abstractNumId w:val="93"/>
  </w:num>
  <w:num w:numId="59" w16cid:durableId="1213738693">
    <w:abstractNumId w:val="87"/>
  </w:num>
  <w:num w:numId="60" w16cid:durableId="589311052">
    <w:abstractNumId w:val="28"/>
  </w:num>
  <w:num w:numId="61" w16cid:durableId="167870266">
    <w:abstractNumId w:val="37"/>
  </w:num>
  <w:num w:numId="62" w16cid:durableId="1731077034">
    <w:abstractNumId w:val="13"/>
  </w:num>
  <w:num w:numId="63" w16cid:durableId="686060993">
    <w:abstractNumId w:val="102"/>
  </w:num>
  <w:num w:numId="64" w16cid:durableId="1443955916">
    <w:abstractNumId w:val="49"/>
  </w:num>
  <w:num w:numId="65" w16cid:durableId="1981222708">
    <w:abstractNumId w:val="78"/>
  </w:num>
  <w:num w:numId="66" w16cid:durableId="1533150120">
    <w:abstractNumId w:val="67"/>
  </w:num>
  <w:num w:numId="67" w16cid:durableId="1845197307">
    <w:abstractNumId w:val="81"/>
  </w:num>
  <w:num w:numId="68" w16cid:durableId="1279413821">
    <w:abstractNumId w:val="59"/>
  </w:num>
  <w:num w:numId="69" w16cid:durableId="1688408034">
    <w:abstractNumId w:val="90"/>
  </w:num>
  <w:num w:numId="70" w16cid:durableId="1598519259">
    <w:abstractNumId w:val="85"/>
  </w:num>
  <w:num w:numId="71" w16cid:durableId="891576597">
    <w:abstractNumId w:val="30"/>
  </w:num>
  <w:num w:numId="72" w16cid:durableId="1256089577">
    <w:abstractNumId w:val="25"/>
  </w:num>
  <w:num w:numId="73" w16cid:durableId="833033508">
    <w:abstractNumId w:val="58"/>
  </w:num>
  <w:num w:numId="74" w16cid:durableId="295307055">
    <w:abstractNumId w:val="69"/>
  </w:num>
  <w:num w:numId="75" w16cid:durableId="401484488">
    <w:abstractNumId w:val="96"/>
  </w:num>
  <w:num w:numId="76" w16cid:durableId="28527648">
    <w:abstractNumId w:val="53"/>
  </w:num>
  <w:num w:numId="77" w16cid:durableId="892622486">
    <w:abstractNumId w:val="12"/>
  </w:num>
  <w:num w:numId="78" w16cid:durableId="166091753">
    <w:abstractNumId w:val="70"/>
  </w:num>
  <w:num w:numId="79" w16cid:durableId="592469790">
    <w:abstractNumId w:val="50"/>
  </w:num>
  <w:num w:numId="80" w16cid:durableId="1205295546">
    <w:abstractNumId w:val="8"/>
  </w:num>
  <w:num w:numId="81" w16cid:durableId="248583570">
    <w:abstractNumId w:val="33"/>
  </w:num>
  <w:num w:numId="82" w16cid:durableId="545144566">
    <w:abstractNumId w:val="14"/>
  </w:num>
  <w:num w:numId="83" w16cid:durableId="1950165286">
    <w:abstractNumId w:val="95"/>
  </w:num>
  <w:num w:numId="84" w16cid:durableId="687607811">
    <w:abstractNumId w:val="79"/>
  </w:num>
  <w:num w:numId="85" w16cid:durableId="659045449">
    <w:abstractNumId w:val="100"/>
  </w:num>
  <w:num w:numId="86" w16cid:durableId="68698929">
    <w:abstractNumId w:val="101"/>
  </w:num>
  <w:num w:numId="87" w16cid:durableId="27724371">
    <w:abstractNumId w:val="88"/>
  </w:num>
  <w:num w:numId="88" w16cid:durableId="486897788">
    <w:abstractNumId w:val="43"/>
  </w:num>
  <w:num w:numId="89" w16cid:durableId="595290613">
    <w:abstractNumId w:val="9"/>
  </w:num>
  <w:num w:numId="90" w16cid:durableId="792753037">
    <w:abstractNumId w:val="34"/>
  </w:num>
  <w:num w:numId="91" w16cid:durableId="2057700501">
    <w:abstractNumId w:val="48"/>
  </w:num>
  <w:num w:numId="92" w16cid:durableId="1821574100">
    <w:abstractNumId w:val="99"/>
  </w:num>
  <w:num w:numId="93" w16cid:durableId="995956393">
    <w:abstractNumId w:val="5"/>
  </w:num>
  <w:num w:numId="94" w16cid:durableId="280846042">
    <w:abstractNumId w:val="6"/>
  </w:num>
  <w:num w:numId="95" w16cid:durableId="1686056196">
    <w:abstractNumId w:val="31"/>
  </w:num>
  <w:num w:numId="96" w16cid:durableId="139736275">
    <w:abstractNumId w:val="42"/>
  </w:num>
  <w:num w:numId="97" w16cid:durableId="54277181">
    <w:abstractNumId w:val="66"/>
  </w:num>
  <w:num w:numId="98" w16cid:durableId="1965306780">
    <w:abstractNumId w:val="38"/>
  </w:num>
  <w:num w:numId="99" w16cid:durableId="1086422677">
    <w:abstractNumId w:val="21"/>
  </w:num>
  <w:num w:numId="100" w16cid:durableId="1465388355">
    <w:abstractNumId w:val="11"/>
  </w:num>
  <w:num w:numId="101" w16cid:durableId="459150394">
    <w:abstractNumId w:val="57"/>
  </w:num>
  <w:num w:numId="102" w16cid:durableId="2004158881">
    <w:abstractNumId w:val="26"/>
  </w:num>
  <w:num w:numId="103" w16cid:durableId="2084256458">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754"/>
    <w:rsid w:val="00000E41"/>
    <w:rsid w:val="00001431"/>
    <w:rsid w:val="000016AB"/>
    <w:rsid w:val="00002957"/>
    <w:rsid w:val="00002A87"/>
    <w:rsid w:val="000030AA"/>
    <w:rsid w:val="000033EE"/>
    <w:rsid w:val="0000436C"/>
    <w:rsid w:val="00007B83"/>
    <w:rsid w:val="000101B2"/>
    <w:rsid w:val="000115DC"/>
    <w:rsid w:val="00016C12"/>
    <w:rsid w:val="00017B69"/>
    <w:rsid w:val="000233B4"/>
    <w:rsid w:val="00024F3E"/>
    <w:rsid w:val="000250EC"/>
    <w:rsid w:val="000258A8"/>
    <w:rsid w:val="0003068B"/>
    <w:rsid w:val="00031648"/>
    <w:rsid w:val="00031FF1"/>
    <w:rsid w:val="0003204C"/>
    <w:rsid w:val="00033265"/>
    <w:rsid w:val="0003456A"/>
    <w:rsid w:val="00037399"/>
    <w:rsid w:val="00037D1E"/>
    <w:rsid w:val="00037FC3"/>
    <w:rsid w:val="00040BC7"/>
    <w:rsid w:val="00042D74"/>
    <w:rsid w:val="0004337D"/>
    <w:rsid w:val="00044EB9"/>
    <w:rsid w:val="0004626E"/>
    <w:rsid w:val="00047195"/>
    <w:rsid w:val="00050C94"/>
    <w:rsid w:val="000527FB"/>
    <w:rsid w:val="00052823"/>
    <w:rsid w:val="00053A7E"/>
    <w:rsid w:val="0005455B"/>
    <w:rsid w:val="00057CAA"/>
    <w:rsid w:val="000639EA"/>
    <w:rsid w:val="00064604"/>
    <w:rsid w:val="0007055F"/>
    <w:rsid w:val="00071570"/>
    <w:rsid w:val="00071896"/>
    <w:rsid w:val="000740B0"/>
    <w:rsid w:val="000742E8"/>
    <w:rsid w:val="00075E26"/>
    <w:rsid w:val="000771F7"/>
    <w:rsid w:val="00080D60"/>
    <w:rsid w:val="00084284"/>
    <w:rsid w:val="00085DF3"/>
    <w:rsid w:val="00087BC0"/>
    <w:rsid w:val="00090F8F"/>
    <w:rsid w:val="000917F5"/>
    <w:rsid w:val="00091B84"/>
    <w:rsid w:val="000929F3"/>
    <w:rsid w:val="000A0946"/>
    <w:rsid w:val="000A2266"/>
    <w:rsid w:val="000A3396"/>
    <w:rsid w:val="000A4DCC"/>
    <w:rsid w:val="000A52B5"/>
    <w:rsid w:val="000A71EE"/>
    <w:rsid w:val="000A742A"/>
    <w:rsid w:val="000A7BE3"/>
    <w:rsid w:val="000A7FB8"/>
    <w:rsid w:val="000B0A7A"/>
    <w:rsid w:val="000B1012"/>
    <w:rsid w:val="000B1658"/>
    <w:rsid w:val="000B1E04"/>
    <w:rsid w:val="000B1FC5"/>
    <w:rsid w:val="000B55DA"/>
    <w:rsid w:val="000C19A7"/>
    <w:rsid w:val="000C2144"/>
    <w:rsid w:val="000C24D1"/>
    <w:rsid w:val="000C3C0C"/>
    <w:rsid w:val="000D2DC7"/>
    <w:rsid w:val="000D3072"/>
    <w:rsid w:val="000D33B6"/>
    <w:rsid w:val="000D63EC"/>
    <w:rsid w:val="000E1144"/>
    <w:rsid w:val="000E2BBD"/>
    <w:rsid w:val="000E3F76"/>
    <w:rsid w:val="000E465F"/>
    <w:rsid w:val="000E67A5"/>
    <w:rsid w:val="000E6990"/>
    <w:rsid w:val="000F0BE0"/>
    <w:rsid w:val="000F2269"/>
    <w:rsid w:val="000F3BE8"/>
    <w:rsid w:val="000F4E53"/>
    <w:rsid w:val="000F58D7"/>
    <w:rsid w:val="000F5BF7"/>
    <w:rsid w:val="000F5D76"/>
    <w:rsid w:val="0010181A"/>
    <w:rsid w:val="00103E3C"/>
    <w:rsid w:val="00103F25"/>
    <w:rsid w:val="00104413"/>
    <w:rsid w:val="00106109"/>
    <w:rsid w:val="001067AC"/>
    <w:rsid w:val="001072DB"/>
    <w:rsid w:val="00107F36"/>
    <w:rsid w:val="00110D39"/>
    <w:rsid w:val="0011593B"/>
    <w:rsid w:val="00116068"/>
    <w:rsid w:val="0011676B"/>
    <w:rsid w:val="0012016B"/>
    <w:rsid w:val="0012129D"/>
    <w:rsid w:val="001217BF"/>
    <w:rsid w:val="00121FB5"/>
    <w:rsid w:val="00122058"/>
    <w:rsid w:val="00123A79"/>
    <w:rsid w:val="001264BA"/>
    <w:rsid w:val="00130619"/>
    <w:rsid w:val="00130A22"/>
    <w:rsid w:val="0013113A"/>
    <w:rsid w:val="001331D3"/>
    <w:rsid w:val="00134BF2"/>
    <w:rsid w:val="001354F6"/>
    <w:rsid w:val="00137CCD"/>
    <w:rsid w:val="00137F81"/>
    <w:rsid w:val="00141C04"/>
    <w:rsid w:val="0014456A"/>
    <w:rsid w:val="001456D7"/>
    <w:rsid w:val="0014681B"/>
    <w:rsid w:val="001477AF"/>
    <w:rsid w:val="0014789E"/>
    <w:rsid w:val="00152B8A"/>
    <w:rsid w:val="00153DB3"/>
    <w:rsid w:val="001574E6"/>
    <w:rsid w:val="001605A9"/>
    <w:rsid w:val="0016303D"/>
    <w:rsid w:val="00163A35"/>
    <w:rsid w:val="001651CA"/>
    <w:rsid w:val="001728AD"/>
    <w:rsid w:val="001736F3"/>
    <w:rsid w:val="0017510A"/>
    <w:rsid w:val="0017557C"/>
    <w:rsid w:val="00177A37"/>
    <w:rsid w:val="00181453"/>
    <w:rsid w:val="001821B4"/>
    <w:rsid w:val="00186A6B"/>
    <w:rsid w:val="00187725"/>
    <w:rsid w:val="0019058C"/>
    <w:rsid w:val="0019098B"/>
    <w:rsid w:val="00190C85"/>
    <w:rsid w:val="00192070"/>
    <w:rsid w:val="001932AB"/>
    <w:rsid w:val="00194592"/>
    <w:rsid w:val="00194AB6"/>
    <w:rsid w:val="00196400"/>
    <w:rsid w:val="001967C0"/>
    <w:rsid w:val="001974FF"/>
    <w:rsid w:val="001A414D"/>
    <w:rsid w:val="001A50AD"/>
    <w:rsid w:val="001B031C"/>
    <w:rsid w:val="001B64B9"/>
    <w:rsid w:val="001B7828"/>
    <w:rsid w:val="001C2D8D"/>
    <w:rsid w:val="001C4968"/>
    <w:rsid w:val="001C5AC1"/>
    <w:rsid w:val="001C705B"/>
    <w:rsid w:val="001C7265"/>
    <w:rsid w:val="001D02E8"/>
    <w:rsid w:val="001D07D4"/>
    <w:rsid w:val="001D0F05"/>
    <w:rsid w:val="001D1658"/>
    <w:rsid w:val="001D33BB"/>
    <w:rsid w:val="001D37BC"/>
    <w:rsid w:val="001E0504"/>
    <w:rsid w:val="001E2D09"/>
    <w:rsid w:val="001F0F68"/>
    <w:rsid w:val="001F1239"/>
    <w:rsid w:val="001F5EF5"/>
    <w:rsid w:val="00201477"/>
    <w:rsid w:val="002070B2"/>
    <w:rsid w:val="00210ADB"/>
    <w:rsid w:val="00212845"/>
    <w:rsid w:val="00213437"/>
    <w:rsid w:val="002152F2"/>
    <w:rsid w:val="00215AB8"/>
    <w:rsid w:val="002163F6"/>
    <w:rsid w:val="0021736A"/>
    <w:rsid w:val="002173D4"/>
    <w:rsid w:val="002179BB"/>
    <w:rsid w:val="00221B9F"/>
    <w:rsid w:val="002226E8"/>
    <w:rsid w:val="002236E4"/>
    <w:rsid w:val="0023332E"/>
    <w:rsid w:val="002333DE"/>
    <w:rsid w:val="00240951"/>
    <w:rsid w:val="00246BD8"/>
    <w:rsid w:val="002531B1"/>
    <w:rsid w:val="00255950"/>
    <w:rsid w:val="00261A27"/>
    <w:rsid w:val="002620F5"/>
    <w:rsid w:val="00263716"/>
    <w:rsid w:val="002644B5"/>
    <w:rsid w:val="00267807"/>
    <w:rsid w:val="0027262F"/>
    <w:rsid w:val="002727B4"/>
    <w:rsid w:val="00274187"/>
    <w:rsid w:val="00274C6A"/>
    <w:rsid w:val="00274D4E"/>
    <w:rsid w:val="002758C5"/>
    <w:rsid w:val="00281590"/>
    <w:rsid w:val="00281644"/>
    <w:rsid w:val="0028495F"/>
    <w:rsid w:val="0028623A"/>
    <w:rsid w:val="002868C0"/>
    <w:rsid w:val="00291037"/>
    <w:rsid w:val="002911FA"/>
    <w:rsid w:val="00291221"/>
    <w:rsid w:val="002917C6"/>
    <w:rsid w:val="00291EB4"/>
    <w:rsid w:val="00292DA1"/>
    <w:rsid w:val="00293623"/>
    <w:rsid w:val="00293D10"/>
    <w:rsid w:val="00294BFF"/>
    <w:rsid w:val="00295614"/>
    <w:rsid w:val="002964F4"/>
    <w:rsid w:val="002A18A5"/>
    <w:rsid w:val="002A1B03"/>
    <w:rsid w:val="002A2679"/>
    <w:rsid w:val="002A5A7A"/>
    <w:rsid w:val="002A7A88"/>
    <w:rsid w:val="002B0211"/>
    <w:rsid w:val="002B0EC6"/>
    <w:rsid w:val="002B34CC"/>
    <w:rsid w:val="002B4A2E"/>
    <w:rsid w:val="002B54DB"/>
    <w:rsid w:val="002B68DD"/>
    <w:rsid w:val="002C02AB"/>
    <w:rsid w:val="002C1BA1"/>
    <w:rsid w:val="002C37FA"/>
    <w:rsid w:val="002C6157"/>
    <w:rsid w:val="002D1F9B"/>
    <w:rsid w:val="002D2FC0"/>
    <w:rsid w:val="002D5330"/>
    <w:rsid w:val="002D6083"/>
    <w:rsid w:val="002D6DB9"/>
    <w:rsid w:val="002D76C7"/>
    <w:rsid w:val="002E2A74"/>
    <w:rsid w:val="002E2F2A"/>
    <w:rsid w:val="002E61B7"/>
    <w:rsid w:val="002E7077"/>
    <w:rsid w:val="002F123D"/>
    <w:rsid w:val="002F2993"/>
    <w:rsid w:val="002F4446"/>
    <w:rsid w:val="002F5F32"/>
    <w:rsid w:val="002F6F85"/>
    <w:rsid w:val="00302516"/>
    <w:rsid w:val="00303040"/>
    <w:rsid w:val="003032F6"/>
    <w:rsid w:val="0030416B"/>
    <w:rsid w:val="003064A1"/>
    <w:rsid w:val="00310EF9"/>
    <w:rsid w:val="00312D89"/>
    <w:rsid w:val="0031467B"/>
    <w:rsid w:val="00314BAD"/>
    <w:rsid w:val="00322918"/>
    <w:rsid w:val="0032478F"/>
    <w:rsid w:val="00325C30"/>
    <w:rsid w:val="003304E1"/>
    <w:rsid w:val="003318C5"/>
    <w:rsid w:val="00331CF6"/>
    <w:rsid w:val="00332D62"/>
    <w:rsid w:val="00332D92"/>
    <w:rsid w:val="003361BC"/>
    <w:rsid w:val="0033779A"/>
    <w:rsid w:val="00337B0A"/>
    <w:rsid w:val="0034018F"/>
    <w:rsid w:val="003404AF"/>
    <w:rsid w:val="00343805"/>
    <w:rsid w:val="00344B00"/>
    <w:rsid w:val="00345D07"/>
    <w:rsid w:val="0034720C"/>
    <w:rsid w:val="00350F8F"/>
    <w:rsid w:val="0036055D"/>
    <w:rsid w:val="00360B9D"/>
    <w:rsid w:val="00360E02"/>
    <w:rsid w:val="00361061"/>
    <w:rsid w:val="003624B8"/>
    <w:rsid w:val="00362EE4"/>
    <w:rsid w:val="00363406"/>
    <w:rsid w:val="00363AE1"/>
    <w:rsid w:val="00363EE3"/>
    <w:rsid w:val="00364270"/>
    <w:rsid w:val="00365B2B"/>
    <w:rsid w:val="003660AD"/>
    <w:rsid w:val="003710D7"/>
    <w:rsid w:val="003712CC"/>
    <w:rsid w:val="00372637"/>
    <w:rsid w:val="00374BAA"/>
    <w:rsid w:val="0037696F"/>
    <w:rsid w:val="0038322C"/>
    <w:rsid w:val="00386AFA"/>
    <w:rsid w:val="0038754F"/>
    <w:rsid w:val="0039027E"/>
    <w:rsid w:val="00391231"/>
    <w:rsid w:val="003A1CCD"/>
    <w:rsid w:val="003B04E5"/>
    <w:rsid w:val="003B1AE6"/>
    <w:rsid w:val="003B247A"/>
    <w:rsid w:val="003B355C"/>
    <w:rsid w:val="003B5336"/>
    <w:rsid w:val="003B5347"/>
    <w:rsid w:val="003B7F2C"/>
    <w:rsid w:val="003C02EA"/>
    <w:rsid w:val="003C0315"/>
    <w:rsid w:val="003C46E4"/>
    <w:rsid w:val="003C62D6"/>
    <w:rsid w:val="003C6E97"/>
    <w:rsid w:val="003E2970"/>
    <w:rsid w:val="003E30B2"/>
    <w:rsid w:val="003E30DA"/>
    <w:rsid w:val="003E3F45"/>
    <w:rsid w:val="003E44D3"/>
    <w:rsid w:val="003E6957"/>
    <w:rsid w:val="003F0AD6"/>
    <w:rsid w:val="003F37EE"/>
    <w:rsid w:val="003F3D23"/>
    <w:rsid w:val="003F592B"/>
    <w:rsid w:val="00400516"/>
    <w:rsid w:val="00403A6E"/>
    <w:rsid w:val="00403F2C"/>
    <w:rsid w:val="004043AF"/>
    <w:rsid w:val="00405156"/>
    <w:rsid w:val="00415D36"/>
    <w:rsid w:val="004204F7"/>
    <w:rsid w:val="0042502E"/>
    <w:rsid w:val="00426382"/>
    <w:rsid w:val="004302D6"/>
    <w:rsid w:val="00430E78"/>
    <w:rsid w:val="00431053"/>
    <w:rsid w:val="00433075"/>
    <w:rsid w:val="0043323F"/>
    <w:rsid w:val="00435474"/>
    <w:rsid w:val="004354C5"/>
    <w:rsid w:val="0043593A"/>
    <w:rsid w:val="00435C1B"/>
    <w:rsid w:val="0043663C"/>
    <w:rsid w:val="00437617"/>
    <w:rsid w:val="0044019D"/>
    <w:rsid w:val="0044085C"/>
    <w:rsid w:val="00441506"/>
    <w:rsid w:val="00443B98"/>
    <w:rsid w:val="004519E8"/>
    <w:rsid w:val="00452F0C"/>
    <w:rsid w:val="00456BEB"/>
    <w:rsid w:val="004577A3"/>
    <w:rsid w:val="00457ACF"/>
    <w:rsid w:val="00464027"/>
    <w:rsid w:val="00466FDD"/>
    <w:rsid w:val="00475C01"/>
    <w:rsid w:val="00475FA2"/>
    <w:rsid w:val="00476A24"/>
    <w:rsid w:val="00483DC3"/>
    <w:rsid w:val="00484F81"/>
    <w:rsid w:val="004873DA"/>
    <w:rsid w:val="00487D00"/>
    <w:rsid w:val="00491B61"/>
    <w:rsid w:val="00492869"/>
    <w:rsid w:val="00492EA5"/>
    <w:rsid w:val="00495379"/>
    <w:rsid w:val="00496920"/>
    <w:rsid w:val="0049708B"/>
    <w:rsid w:val="00497374"/>
    <w:rsid w:val="00497CFF"/>
    <w:rsid w:val="004A2445"/>
    <w:rsid w:val="004A40CD"/>
    <w:rsid w:val="004A46B4"/>
    <w:rsid w:val="004A501D"/>
    <w:rsid w:val="004A59A7"/>
    <w:rsid w:val="004A7E57"/>
    <w:rsid w:val="004B05A8"/>
    <w:rsid w:val="004B1FE9"/>
    <w:rsid w:val="004C1676"/>
    <w:rsid w:val="004C4CE4"/>
    <w:rsid w:val="004D0691"/>
    <w:rsid w:val="004D2D64"/>
    <w:rsid w:val="004D338B"/>
    <w:rsid w:val="004D48F7"/>
    <w:rsid w:val="004D5B5C"/>
    <w:rsid w:val="004D65E2"/>
    <w:rsid w:val="004D75A9"/>
    <w:rsid w:val="004E48F7"/>
    <w:rsid w:val="004E6962"/>
    <w:rsid w:val="004E69D8"/>
    <w:rsid w:val="004E71EA"/>
    <w:rsid w:val="004F059A"/>
    <w:rsid w:val="004F28C1"/>
    <w:rsid w:val="004F41FB"/>
    <w:rsid w:val="004F49D0"/>
    <w:rsid w:val="004F6439"/>
    <w:rsid w:val="00500E31"/>
    <w:rsid w:val="005033B9"/>
    <w:rsid w:val="0050659C"/>
    <w:rsid w:val="00506E5D"/>
    <w:rsid w:val="00510366"/>
    <w:rsid w:val="005126AF"/>
    <w:rsid w:val="0051329A"/>
    <w:rsid w:val="00515AEE"/>
    <w:rsid w:val="00515C29"/>
    <w:rsid w:val="00517872"/>
    <w:rsid w:val="005206CC"/>
    <w:rsid w:val="0052315C"/>
    <w:rsid w:val="0052455D"/>
    <w:rsid w:val="005247AD"/>
    <w:rsid w:val="00531EE4"/>
    <w:rsid w:val="005356ED"/>
    <w:rsid w:val="00535B9A"/>
    <w:rsid w:val="005408EF"/>
    <w:rsid w:val="00540DD1"/>
    <w:rsid w:val="00543857"/>
    <w:rsid w:val="00543FF6"/>
    <w:rsid w:val="00545F5E"/>
    <w:rsid w:val="00547AC5"/>
    <w:rsid w:val="005528EE"/>
    <w:rsid w:val="00552C5C"/>
    <w:rsid w:val="00554F80"/>
    <w:rsid w:val="005554D0"/>
    <w:rsid w:val="005565E9"/>
    <w:rsid w:val="00562451"/>
    <w:rsid w:val="00563736"/>
    <w:rsid w:val="005653D9"/>
    <w:rsid w:val="005670A3"/>
    <w:rsid w:val="005672A7"/>
    <w:rsid w:val="005759F0"/>
    <w:rsid w:val="005773F6"/>
    <w:rsid w:val="00577CA2"/>
    <w:rsid w:val="00583FF3"/>
    <w:rsid w:val="005849E7"/>
    <w:rsid w:val="0058592E"/>
    <w:rsid w:val="00585CAB"/>
    <w:rsid w:val="005876C4"/>
    <w:rsid w:val="00587FD5"/>
    <w:rsid w:val="00590D5B"/>
    <w:rsid w:val="00592182"/>
    <w:rsid w:val="00592948"/>
    <w:rsid w:val="005949E6"/>
    <w:rsid w:val="005963F5"/>
    <w:rsid w:val="0059647E"/>
    <w:rsid w:val="005A2499"/>
    <w:rsid w:val="005A2DE1"/>
    <w:rsid w:val="005A2E27"/>
    <w:rsid w:val="005A42ED"/>
    <w:rsid w:val="005A43AF"/>
    <w:rsid w:val="005A7728"/>
    <w:rsid w:val="005A7757"/>
    <w:rsid w:val="005B0E58"/>
    <w:rsid w:val="005B26CE"/>
    <w:rsid w:val="005B4BA8"/>
    <w:rsid w:val="005B6534"/>
    <w:rsid w:val="005B6E49"/>
    <w:rsid w:val="005B745C"/>
    <w:rsid w:val="005C464F"/>
    <w:rsid w:val="005C636D"/>
    <w:rsid w:val="005D0C4C"/>
    <w:rsid w:val="005D6D05"/>
    <w:rsid w:val="005D7F46"/>
    <w:rsid w:val="005E0D1E"/>
    <w:rsid w:val="005E10BF"/>
    <w:rsid w:val="005E2224"/>
    <w:rsid w:val="005E3266"/>
    <w:rsid w:val="005E6759"/>
    <w:rsid w:val="005E7C9A"/>
    <w:rsid w:val="005F0FEF"/>
    <w:rsid w:val="005F1685"/>
    <w:rsid w:val="005F41C0"/>
    <w:rsid w:val="005F5141"/>
    <w:rsid w:val="005F6292"/>
    <w:rsid w:val="0060470B"/>
    <w:rsid w:val="00605727"/>
    <w:rsid w:val="00605E6B"/>
    <w:rsid w:val="00610CAF"/>
    <w:rsid w:val="0061241C"/>
    <w:rsid w:val="00614BA1"/>
    <w:rsid w:val="006154BC"/>
    <w:rsid w:val="006163C6"/>
    <w:rsid w:val="00616DA0"/>
    <w:rsid w:val="00620AC3"/>
    <w:rsid w:val="00622E62"/>
    <w:rsid w:val="00623A34"/>
    <w:rsid w:val="00630887"/>
    <w:rsid w:val="00630F72"/>
    <w:rsid w:val="006314D8"/>
    <w:rsid w:val="00631CA5"/>
    <w:rsid w:val="00634364"/>
    <w:rsid w:val="006346D6"/>
    <w:rsid w:val="006371FD"/>
    <w:rsid w:val="00640EE9"/>
    <w:rsid w:val="0064220A"/>
    <w:rsid w:val="006452DC"/>
    <w:rsid w:val="00646BEB"/>
    <w:rsid w:val="006524D7"/>
    <w:rsid w:val="006578CF"/>
    <w:rsid w:val="006618BF"/>
    <w:rsid w:val="00661FE5"/>
    <w:rsid w:val="00663A38"/>
    <w:rsid w:val="006647BB"/>
    <w:rsid w:val="00665150"/>
    <w:rsid w:val="00670724"/>
    <w:rsid w:val="0067591C"/>
    <w:rsid w:val="006815AF"/>
    <w:rsid w:val="0068629C"/>
    <w:rsid w:val="00687B31"/>
    <w:rsid w:val="00687F73"/>
    <w:rsid w:val="00687F9D"/>
    <w:rsid w:val="00690B42"/>
    <w:rsid w:val="00692D91"/>
    <w:rsid w:val="006977D3"/>
    <w:rsid w:val="006A0D5E"/>
    <w:rsid w:val="006A1788"/>
    <w:rsid w:val="006A1A34"/>
    <w:rsid w:val="006A31F7"/>
    <w:rsid w:val="006A54F4"/>
    <w:rsid w:val="006A6588"/>
    <w:rsid w:val="006A799F"/>
    <w:rsid w:val="006B1F79"/>
    <w:rsid w:val="006B224D"/>
    <w:rsid w:val="006B3CB2"/>
    <w:rsid w:val="006B449F"/>
    <w:rsid w:val="006B6A4D"/>
    <w:rsid w:val="006C48E7"/>
    <w:rsid w:val="006D0E2D"/>
    <w:rsid w:val="006D75EC"/>
    <w:rsid w:val="006D7DF4"/>
    <w:rsid w:val="006E3DE2"/>
    <w:rsid w:val="006E63F1"/>
    <w:rsid w:val="006F11A1"/>
    <w:rsid w:val="006F251A"/>
    <w:rsid w:val="006F3272"/>
    <w:rsid w:val="006F5AAD"/>
    <w:rsid w:val="006F6F5C"/>
    <w:rsid w:val="007023BD"/>
    <w:rsid w:val="0070421F"/>
    <w:rsid w:val="0070481A"/>
    <w:rsid w:val="007055D8"/>
    <w:rsid w:val="00706DBF"/>
    <w:rsid w:val="007100DE"/>
    <w:rsid w:val="007101A7"/>
    <w:rsid w:val="00713B6E"/>
    <w:rsid w:val="00714636"/>
    <w:rsid w:val="0071673D"/>
    <w:rsid w:val="00717481"/>
    <w:rsid w:val="00717705"/>
    <w:rsid w:val="007206F7"/>
    <w:rsid w:val="0072201F"/>
    <w:rsid w:val="007223DC"/>
    <w:rsid w:val="00722422"/>
    <w:rsid w:val="00722794"/>
    <w:rsid w:val="0072384C"/>
    <w:rsid w:val="00723B8F"/>
    <w:rsid w:val="00723DAF"/>
    <w:rsid w:val="00726B46"/>
    <w:rsid w:val="007278E1"/>
    <w:rsid w:val="00727F9B"/>
    <w:rsid w:val="00730D9F"/>
    <w:rsid w:val="00732224"/>
    <w:rsid w:val="00732D8F"/>
    <w:rsid w:val="007338CF"/>
    <w:rsid w:val="007403DC"/>
    <w:rsid w:val="0074183D"/>
    <w:rsid w:val="00741DE5"/>
    <w:rsid w:val="00746DF6"/>
    <w:rsid w:val="0075204A"/>
    <w:rsid w:val="00752D9B"/>
    <w:rsid w:val="00753007"/>
    <w:rsid w:val="0075353E"/>
    <w:rsid w:val="00753FA8"/>
    <w:rsid w:val="007544C9"/>
    <w:rsid w:val="00754F40"/>
    <w:rsid w:val="007562A7"/>
    <w:rsid w:val="00760F99"/>
    <w:rsid w:val="00761223"/>
    <w:rsid w:val="00762425"/>
    <w:rsid w:val="0076410D"/>
    <w:rsid w:val="007648BB"/>
    <w:rsid w:val="00774052"/>
    <w:rsid w:val="0077670D"/>
    <w:rsid w:val="00776A19"/>
    <w:rsid w:val="0078031D"/>
    <w:rsid w:val="00782EFF"/>
    <w:rsid w:val="0078505B"/>
    <w:rsid w:val="00785BD0"/>
    <w:rsid w:val="00785DE8"/>
    <w:rsid w:val="00787DBA"/>
    <w:rsid w:val="007917A0"/>
    <w:rsid w:val="00792282"/>
    <w:rsid w:val="007938B5"/>
    <w:rsid w:val="007944AF"/>
    <w:rsid w:val="007944DC"/>
    <w:rsid w:val="0079454B"/>
    <w:rsid w:val="00794CBF"/>
    <w:rsid w:val="00795DD5"/>
    <w:rsid w:val="00796169"/>
    <w:rsid w:val="00796D3F"/>
    <w:rsid w:val="007A0BA5"/>
    <w:rsid w:val="007A11E2"/>
    <w:rsid w:val="007A35E8"/>
    <w:rsid w:val="007A56B4"/>
    <w:rsid w:val="007A5DEB"/>
    <w:rsid w:val="007A629F"/>
    <w:rsid w:val="007A66C2"/>
    <w:rsid w:val="007A7B02"/>
    <w:rsid w:val="007B08F3"/>
    <w:rsid w:val="007B1D3C"/>
    <w:rsid w:val="007B22DB"/>
    <w:rsid w:val="007B3823"/>
    <w:rsid w:val="007B41CE"/>
    <w:rsid w:val="007B5632"/>
    <w:rsid w:val="007B5ACB"/>
    <w:rsid w:val="007C08E6"/>
    <w:rsid w:val="007C2AD2"/>
    <w:rsid w:val="007C407C"/>
    <w:rsid w:val="007D3C6E"/>
    <w:rsid w:val="007D3FDE"/>
    <w:rsid w:val="007D4518"/>
    <w:rsid w:val="007D4587"/>
    <w:rsid w:val="007D6AF3"/>
    <w:rsid w:val="007E24B1"/>
    <w:rsid w:val="007E3DDB"/>
    <w:rsid w:val="007E7161"/>
    <w:rsid w:val="007F04AE"/>
    <w:rsid w:val="007F176E"/>
    <w:rsid w:val="007F29E7"/>
    <w:rsid w:val="007F2CDB"/>
    <w:rsid w:val="007F3DD0"/>
    <w:rsid w:val="007F7201"/>
    <w:rsid w:val="00800132"/>
    <w:rsid w:val="008019E7"/>
    <w:rsid w:val="00801AEE"/>
    <w:rsid w:val="008025F6"/>
    <w:rsid w:val="00802F3B"/>
    <w:rsid w:val="00803A95"/>
    <w:rsid w:val="0080449B"/>
    <w:rsid w:val="0080451A"/>
    <w:rsid w:val="00810579"/>
    <w:rsid w:val="008108C2"/>
    <w:rsid w:val="00811149"/>
    <w:rsid w:val="00811EE4"/>
    <w:rsid w:val="00812629"/>
    <w:rsid w:val="0081626C"/>
    <w:rsid w:val="00826D31"/>
    <w:rsid w:val="00827711"/>
    <w:rsid w:val="00830079"/>
    <w:rsid w:val="00831744"/>
    <w:rsid w:val="00831A6C"/>
    <w:rsid w:val="008324BB"/>
    <w:rsid w:val="00832595"/>
    <w:rsid w:val="00833A19"/>
    <w:rsid w:val="00835020"/>
    <w:rsid w:val="0083547E"/>
    <w:rsid w:val="00843380"/>
    <w:rsid w:val="00844E1B"/>
    <w:rsid w:val="008458F8"/>
    <w:rsid w:val="0084735F"/>
    <w:rsid w:val="008500A7"/>
    <w:rsid w:val="00851DE2"/>
    <w:rsid w:val="008521D0"/>
    <w:rsid w:val="00854AE1"/>
    <w:rsid w:val="008572F1"/>
    <w:rsid w:val="00857F8C"/>
    <w:rsid w:val="008609EB"/>
    <w:rsid w:val="00863115"/>
    <w:rsid w:val="008642B4"/>
    <w:rsid w:val="008652ED"/>
    <w:rsid w:val="00866E2A"/>
    <w:rsid w:val="00867746"/>
    <w:rsid w:val="00871325"/>
    <w:rsid w:val="00871735"/>
    <w:rsid w:val="008722E5"/>
    <w:rsid w:val="008728DB"/>
    <w:rsid w:val="00872EBD"/>
    <w:rsid w:val="00874E71"/>
    <w:rsid w:val="00875D61"/>
    <w:rsid w:val="00877B76"/>
    <w:rsid w:val="008802EA"/>
    <w:rsid w:val="008840EB"/>
    <w:rsid w:val="00885CC5"/>
    <w:rsid w:val="00887582"/>
    <w:rsid w:val="008936D6"/>
    <w:rsid w:val="00893713"/>
    <w:rsid w:val="00894D54"/>
    <w:rsid w:val="008A20BA"/>
    <w:rsid w:val="008A211C"/>
    <w:rsid w:val="008A216D"/>
    <w:rsid w:val="008A25F3"/>
    <w:rsid w:val="008A5D31"/>
    <w:rsid w:val="008A6632"/>
    <w:rsid w:val="008A772A"/>
    <w:rsid w:val="008B05BC"/>
    <w:rsid w:val="008B0BD7"/>
    <w:rsid w:val="008B0FB7"/>
    <w:rsid w:val="008B4366"/>
    <w:rsid w:val="008B5A14"/>
    <w:rsid w:val="008C029E"/>
    <w:rsid w:val="008C3AFA"/>
    <w:rsid w:val="008C3DFC"/>
    <w:rsid w:val="008C4B18"/>
    <w:rsid w:val="008C70D1"/>
    <w:rsid w:val="008D0290"/>
    <w:rsid w:val="008D1826"/>
    <w:rsid w:val="008D2441"/>
    <w:rsid w:val="008D4488"/>
    <w:rsid w:val="008D56DC"/>
    <w:rsid w:val="008E1377"/>
    <w:rsid w:val="008E1A22"/>
    <w:rsid w:val="008E1C4B"/>
    <w:rsid w:val="008E1D59"/>
    <w:rsid w:val="008E34D2"/>
    <w:rsid w:val="008E4B0A"/>
    <w:rsid w:val="008E60DD"/>
    <w:rsid w:val="008E6B84"/>
    <w:rsid w:val="008E71B9"/>
    <w:rsid w:val="008F22AB"/>
    <w:rsid w:val="008F37C4"/>
    <w:rsid w:val="008F3A9B"/>
    <w:rsid w:val="008F450A"/>
    <w:rsid w:val="008F4FB1"/>
    <w:rsid w:val="008F6B51"/>
    <w:rsid w:val="008F7CC3"/>
    <w:rsid w:val="00900EB1"/>
    <w:rsid w:val="00902533"/>
    <w:rsid w:val="0090452E"/>
    <w:rsid w:val="00906F18"/>
    <w:rsid w:val="0091015C"/>
    <w:rsid w:val="00910804"/>
    <w:rsid w:val="00911AC5"/>
    <w:rsid w:val="00911AEC"/>
    <w:rsid w:val="00915EF2"/>
    <w:rsid w:val="00916D00"/>
    <w:rsid w:val="00925E63"/>
    <w:rsid w:val="00927469"/>
    <w:rsid w:val="009317AC"/>
    <w:rsid w:val="00934AC9"/>
    <w:rsid w:val="00937414"/>
    <w:rsid w:val="00941D67"/>
    <w:rsid w:val="00942963"/>
    <w:rsid w:val="0094514E"/>
    <w:rsid w:val="00946963"/>
    <w:rsid w:val="00947346"/>
    <w:rsid w:val="00947F31"/>
    <w:rsid w:val="009514D1"/>
    <w:rsid w:val="00952A0F"/>
    <w:rsid w:val="009564F2"/>
    <w:rsid w:val="009571B0"/>
    <w:rsid w:val="00957EC2"/>
    <w:rsid w:val="0096298A"/>
    <w:rsid w:val="0096407B"/>
    <w:rsid w:val="00970548"/>
    <w:rsid w:val="0097373F"/>
    <w:rsid w:val="00973D34"/>
    <w:rsid w:val="00981C5C"/>
    <w:rsid w:val="009831B6"/>
    <w:rsid w:val="00984AE2"/>
    <w:rsid w:val="00984CAF"/>
    <w:rsid w:val="00984D3F"/>
    <w:rsid w:val="009858CE"/>
    <w:rsid w:val="00987395"/>
    <w:rsid w:val="009874DB"/>
    <w:rsid w:val="009875B6"/>
    <w:rsid w:val="00992B8A"/>
    <w:rsid w:val="00992C85"/>
    <w:rsid w:val="00992DDD"/>
    <w:rsid w:val="0099343F"/>
    <w:rsid w:val="009A210D"/>
    <w:rsid w:val="009A2CDF"/>
    <w:rsid w:val="009A4091"/>
    <w:rsid w:val="009A67D6"/>
    <w:rsid w:val="009B0E3A"/>
    <w:rsid w:val="009B4730"/>
    <w:rsid w:val="009B5010"/>
    <w:rsid w:val="009B757E"/>
    <w:rsid w:val="009C1BA8"/>
    <w:rsid w:val="009C2784"/>
    <w:rsid w:val="009C42E5"/>
    <w:rsid w:val="009C437E"/>
    <w:rsid w:val="009D029B"/>
    <w:rsid w:val="009D3617"/>
    <w:rsid w:val="009D4ABE"/>
    <w:rsid w:val="009D66C4"/>
    <w:rsid w:val="009D6954"/>
    <w:rsid w:val="009D767A"/>
    <w:rsid w:val="009E1D2F"/>
    <w:rsid w:val="009E24E8"/>
    <w:rsid w:val="009E2949"/>
    <w:rsid w:val="009E4DC7"/>
    <w:rsid w:val="009E5116"/>
    <w:rsid w:val="009E5EF7"/>
    <w:rsid w:val="009E618B"/>
    <w:rsid w:val="009E719D"/>
    <w:rsid w:val="009E796B"/>
    <w:rsid w:val="009E79E3"/>
    <w:rsid w:val="009F163A"/>
    <w:rsid w:val="009F2278"/>
    <w:rsid w:val="009F34BD"/>
    <w:rsid w:val="009F3AF5"/>
    <w:rsid w:val="009F5AF1"/>
    <w:rsid w:val="009F6394"/>
    <w:rsid w:val="009F64D1"/>
    <w:rsid w:val="009F79A1"/>
    <w:rsid w:val="00A01108"/>
    <w:rsid w:val="00A025BD"/>
    <w:rsid w:val="00A0779D"/>
    <w:rsid w:val="00A12176"/>
    <w:rsid w:val="00A13A4E"/>
    <w:rsid w:val="00A14589"/>
    <w:rsid w:val="00A1625C"/>
    <w:rsid w:val="00A16A0E"/>
    <w:rsid w:val="00A16D3B"/>
    <w:rsid w:val="00A170F0"/>
    <w:rsid w:val="00A200CA"/>
    <w:rsid w:val="00A203D9"/>
    <w:rsid w:val="00A22FAC"/>
    <w:rsid w:val="00A2464E"/>
    <w:rsid w:val="00A25217"/>
    <w:rsid w:val="00A2666D"/>
    <w:rsid w:val="00A27198"/>
    <w:rsid w:val="00A27BB9"/>
    <w:rsid w:val="00A31B09"/>
    <w:rsid w:val="00A33593"/>
    <w:rsid w:val="00A33FE5"/>
    <w:rsid w:val="00A34BE3"/>
    <w:rsid w:val="00A40452"/>
    <w:rsid w:val="00A4143D"/>
    <w:rsid w:val="00A41EC2"/>
    <w:rsid w:val="00A42D25"/>
    <w:rsid w:val="00A50BD7"/>
    <w:rsid w:val="00A52522"/>
    <w:rsid w:val="00A55828"/>
    <w:rsid w:val="00A55D1B"/>
    <w:rsid w:val="00A57426"/>
    <w:rsid w:val="00A606CD"/>
    <w:rsid w:val="00A62754"/>
    <w:rsid w:val="00A63F97"/>
    <w:rsid w:val="00A66180"/>
    <w:rsid w:val="00A6718A"/>
    <w:rsid w:val="00A6781D"/>
    <w:rsid w:val="00A678F1"/>
    <w:rsid w:val="00A722C9"/>
    <w:rsid w:val="00A7445D"/>
    <w:rsid w:val="00A75F21"/>
    <w:rsid w:val="00A77884"/>
    <w:rsid w:val="00A81247"/>
    <w:rsid w:val="00A81F99"/>
    <w:rsid w:val="00A86F87"/>
    <w:rsid w:val="00A87630"/>
    <w:rsid w:val="00A910D0"/>
    <w:rsid w:val="00A91B6F"/>
    <w:rsid w:val="00A93F01"/>
    <w:rsid w:val="00A94D86"/>
    <w:rsid w:val="00A95F5A"/>
    <w:rsid w:val="00AA57B0"/>
    <w:rsid w:val="00AA65FB"/>
    <w:rsid w:val="00AA6B34"/>
    <w:rsid w:val="00AA7058"/>
    <w:rsid w:val="00AB3147"/>
    <w:rsid w:val="00AB3EBD"/>
    <w:rsid w:val="00AB6A0E"/>
    <w:rsid w:val="00AB7153"/>
    <w:rsid w:val="00AC338E"/>
    <w:rsid w:val="00AC4DEF"/>
    <w:rsid w:val="00AC53EB"/>
    <w:rsid w:val="00AC76CB"/>
    <w:rsid w:val="00AD1681"/>
    <w:rsid w:val="00AD18FD"/>
    <w:rsid w:val="00AD1A52"/>
    <w:rsid w:val="00AD3044"/>
    <w:rsid w:val="00AD4DE6"/>
    <w:rsid w:val="00AD4F40"/>
    <w:rsid w:val="00AD5006"/>
    <w:rsid w:val="00AD66BA"/>
    <w:rsid w:val="00AE09BF"/>
    <w:rsid w:val="00AE0B44"/>
    <w:rsid w:val="00AE1572"/>
    <w:rsid w:val="00AE2B81"/>
    <w:rsid w:val="00AE30CE"/>
    <w:rsid w:val="00AE3DD0"/>
    <w:rsid w:val="00AE52F6"/>
    <w:rsid w:val="00AE7D8B"/>
    <w:rsid w:val="00AF009C"/>
    <w:rsid w:val="00AF46F6"/>
    <w:rsid w:val="00AF52B1"/>
    <w:rsid w:val="00AF6447"/>
    <w:rsid w:val="00B0058C"/>
    <w:rsid w:val="00B02CB7"/>
    <w:rsid w:val="00B02DB1"/>
    <w:rsid w:val="00B0407E"/>
    <w:rsid w:val="00B04187"/>
    <w:rsid w:val="00B0686F"/>
    <w:rsid w:val="00B13932"/>
    <w:rsid w:val="00B14FB3"/>
    <w:rsid w:val="00B1672C"/>
    <w:rsid w:val="00B16882"/>
    <w:rsid w:val="00B239BF"/>
    <w:rsid w:val="00B266C4"/>
    <w:rsid w:val="00B301A6"/>
    <w:rsid w:val="00B310C6"/>
    <w:rsid w:val="00B348A7"/>
    <w:rsid w:val="00B36EE6"/>
    <w:rsid w:val="00B415A9"/>
    <w:rsid w:val="00B43C3F"/>
    <w:rsid w:val="00B45788"/>
    <w:rsid w:val="00B45CF9"/>
    <w:rsid w:val="00B47EBF"/>
    <w:rsid w:val="00B514FC"/>
    <w:rsid w:val="00B53E8E"/>
    <w:rsid w:val="00B54ACD"/>
    <w:rsid w:val="00B563F9"/>
    <w:rsid w:val="00B56A7C"/>
    <w:rsid w:val="00B56C14"/>
    <w:rsid w:val="00B61C85"/>
    <w:rsid w:val="00B670D1"/>
    <w:rsid w:val="00B71DC7"/>
    <w:rsid w:val="00B73FFF"/>
    <w:rsid w:val="00B75CFF"/>
    <w:rsid w:val="00B81038"/>
    <w:rsid w:val="00B82F57"/>
    <w:rsid w:val="00B85A41"/>
    <w:rsid w:val="00B873BC"/>
    <w:rsid w:val="00B90CB7"/>
    <w:rsid w:val="00B919E8"/>
    <w:rsid w:val="00B94095"/>
    <w:rsid w:val="00B95AC3"/>
    <w:rsid w:val="00B96066"/>
    <w:rsid w:val="00B960AB"/>
    <w:rsid w:val="00B966BF"/>
    <w:rsid w:val="00B966C8"/>
    <w:rsid w:val="00B97FCA"/>
    <w:rsid w:val="00BA0703"/>
    <w:rsid w:val="00BA19C8"/>
    <w:rsid w:val="00BA300A"/>
    <w:rsid w:val="00BA4A79"/>
    <w:rsid w:val="00BA5AC4"/>
    <w:rsid w:val="00BA5DF8"/>
    <w:rsid w:val="00BB3A23"/>
    <w:rsid w:val="00BB3D49"/>
    <w:rsid w:val="00BB4D33"/>
    <w:rsid w:val="00BB50BB"/>
    <w:rsid w:val="00BB71AB"/>
    <w:rsid w:val="00BB7351"/>
    <w:rsid w:val="00BB73D9"/>
    <w:rsid w:val="00BC0210"/>
    <w:rsid w:val="00BC09BA"/>
    <w:rsid w:val="00BC40D8"/>
    <w:rsid w:val="00BC4BEC"/>
    <w:rsid w:val="00BC6501"/>
    <w:rsid w:val="00BD1FC6"/>
    <w:rsid w:val="00BD2860"/>
    <w:rsid w:val="00BD6BD9"/>
    <w:rsid w:val="00BE2015"/>
    <w:rsid w:val="00BE35B4"/>
    <w:rsid w:val="00BE39DF"/>
    <w:rsid w:val="00BE6C50"/>
    <w:rsid w:val="00BF0288"/>
    <w:rsid w:val="00BF1E03"/>
    <w:rsid w:val="00BF2A0D"/>
    <w:rsid w:val="00C002CF"/>
    <w:rsid w:val="00C01017"/>
    <w:rsid w:val="00C01207"/>
    <w:rsid w:val="00C13438"/>
    <w:rsid w:val="00C15806"/>
    <w:rsid w:val="00C20DAC"/>
    <w:rsid w:val="00C22421"/>
    <w:rsid w:val="00C24B88"/>
    <w:rsid w:val="00C25AE6"/>
    <w:rsid w:val="00C26F1E"/>
    <w:rsid w:val="00C277F0"/>
    <w:rsid w:val="00C27CA1"/>
    <w:rsid w:val="00C34CAB"/>
    <w:rsid w:val="00C35B6A"/>
    <w:rsid w:val="00C4032A"/>
    <w:rsid w:val="00C42551"/>
    <w:rsid w:val="00C436D1"/>
    <w:rsid w:val="00C43CD5"/>
    <w:rsid w:val="00C50AA3"/>
    <w:rsid w:val="00C512B8"/>
    <w:rsid w:val="00C51C7F"/>
    <w:rsid w:val="00C528C0"/>
    <w:rsid w:val="00C5755E"/>
    <w:rsid w:val="00C62810"/>
    <w:rsid w:val="00C64807"/>
    <w:rsid w:val="00C64A43"/>
    <w:rsid w:val="00C65017"/>
    <w:rsid w:val="00C6660D"/>
    <w:rsid w:val="00C72117"/>
    <w:rsid w:val="00C73CF7"/>
    <w:rsid w:val="00C7615B"/>
    <w:rsid w:val="00C76405"/>
    <w:rsid w:val="00C77599"/>
    <w:rsid w:val="00C80E52"/>
    <w:rsid w:val="00C833C1"/>
    <w:rsid w:val="00C90223"/>
    <w:rsid w:val="00C905D8"/>
    <w:rsid w:val="00C93E9D"/>
    <w:rsid w:val="00C9591F"/>
    <w:rsid w:val="00CA4231"/>
    <w:rsid w:val="00CA6169"/>
    <w:rsid w:val="00CA6F87"/>
    <w:rsid w:val="00CA7438"/>
    <w:rsid w:val="00CA7E6C"/>
    <w:rsid w:val="00CB0749"/>
    <w:rsid w:val="00CB250B"/>
    <w:rsid w:val="00CB288F"/>
    <w:rsid w:val="00CB7474"/>
    <w:rsid w:val="00CC0DF2"/>
    <w:rsid w:val="00CC553A"/>
    <w:rsid w:val="00CD042A"/>
    <w:rsid w:val="00CD053E"/>
    <w:rsid w:val="00CD23B0"/>
    <w:rsid w:val="00CD2C22"/>
    <w:rsid w:val="00CD3842"/>
    <w:rsid w:val="00CD4A6A"/>
    <w:rsid w:val="00CD591F"/>
    <w:rsid w:val="00CD5E06"/>
    <w:rsid w:val="00CD6B65"/>
    <w:rsid w:val="00CE23A3"/>
    <w:rsid w:val="00CE2BE0"/>
    <w:rsid w:val="00CE35FA"/>
    <w:rsid w:val="00CF26D4"/>
    <w:rsid w:val="00CF46AD"/>
    <w:rsid w:val="00D02997"/>
    <w:rsid w:val="00D04635"/>
    <w:rsid w:val="00D05401"/>
    <w:rsid w:val="00D05B97"/>
    <w:rsid w:val="00D05F78"/>
    <w:rsid w:val="00D07A4F"/>
    <w:rsid w:val="00D12DA2"/>
    <w:rsid w:val="00D13BC4"/>
    <w:rsid w:val="00D143C3"/>
    <w:rsid w:val="00D14477"/>
    <w:rsid w:val="00D15558"/>
    <w:rsid w:val="00D207C1"/>
    <w:rsid w:val="00D20AC2"/>
    <w:rsid w:val="00D21AAF"/>
    <w:rsid w:val="00D21D51"/>
    <w:rsid w:val="00D276FA"/>
    <w:rsid w:val="00D31351"/>
    <w:rsid w:val="00D32FA3"/>
    <w:rsid w:val="00D34D6E"/>
    <w:rsid w:val="00D36118"/>
    <w:rsid w:val="00D40A89"/>
    <w:rsid w:val="00D40D37"/>
    <w:rsid w:val="00D4103C"/>
    <w:rsid w:val="00D41195"/>
    <w:rsid w:val="00D42DA5"/>
    <w:rsid w:val="00D46250"/>
    <w:rsid w:val="00D4673E"/>
    <w:rsid w:val="00D46F60"/>
    <w:rsid w:val="00D470AE"/>
    <w:rsid w:val="00D50150"/>
    <w:rsid w:val="00D506AB"/>
    <w:rsid w:val="00D519DB"/>
    <w:rsid w:val="00D52E74"/>
    <w:rsid w:val="00D5323C"/>
    <w:rsid w:val="00D55F5A"/>
    <w:rsid w:val="00D56BCB"/>
    <w:rsid w:val="00D62233"/>
    <w:rsid w:val="00D66B08"/>
    <w:rsid w:val="00D678D0"/>
    <w:rsid w:val="00D67B09"/>
    <w:rsid w:val="00D7385B"/>
    <w:rsid w:val="00D74D0B"/>
    <w:rsid w:val="00D7625B"/>
    <w:rsid w:val="00D76644"/>
    <w:rsid w:val="00D8022F"/>
    <w:rsid w:val="00D80A6F"/>
    <w:rsid w:val="00D8101A"/>
    <w:rsid w:val="00D83DBE"/>
    <w:rsid w:val="00D863A7"/>
    <w:rsid w:val="00D87791"/>
    <w:rsid w:val="00D90E2D"/>
    <w:rsid w:val="00D90E54"/>
    <w:rsid w:val="00D94140"/>
    <w:rsid w:val="00D959DB"/>
    <w:rsid w:val="00D96F37"/>
    <w:rsid w:val="00DA0A9A"/>
    <w:rsid w:val="00DA1453"/>
    <w:rsid w:val="00DA2039"/>
    <w:rsid w:val="00DA3DB6"/>
    <w:rsid w:val="00DA7C2D"/>
    <w:rsid w:val="00DB0013"/>
    <w:rsid w:val="00DB0E68"/>
    <w:rsid w:val="00DB2F7B"/>
    <w:rsid w:val="00DB6C15"/>
    <w:rsid w:val="00DC0DD7"/>
    <w:rsid w:val="00DC190B"/>
    <w:rsid w:val="00DC1913"/>
    <w:rsid w:val="00DC1BC3"/>
    <w:rsid w:val="00DC2237"/>
    <w:rsid w:val="00DC2BE0"/>
    <w:rsid w:val="00DC39C1"/>
    <w:rsid w:val="00DC4C57"/>
    <w:rsid w:val="00DD06A7"/>
    <w:rsid w:val="00DD18C2"/>
    <w:rsid w:val="00DD2462"/>
    <w:rsid w:val="00DD25F8"/>
    <w:rsid w:val="00DD3671"/>
    <w:rsid w:val="00DD4673"/>
    <w:rsid w:val="00DD5AFB"/>
    <w:rsid w:val="00DD5CC2"/>
    <w:rsid w:val="00DE00EE"/>
    <w:rsid w:val="00DE0C64"/>
    <w:rsid w:val="00DE281E"/>
    <w:rsid w:val="00DE2A28"/>
    <w:rsid w:val="00DE3A84"/>
    <w:rsid w:val="00DE437F"/>
    <w:rsid w:val="00DE7249"/>
    <w:rsid w:val="00DF3B8A"/>
    <w:rsid w:val="00DF441C"/>
    <w:rsid w:val="00DF5AC9"/>
    <w:rsid w:val="00DF66EE"/>
    <w:rsid w:val="00DF7C1C"/>
    <w:rsid w:val="00DF7D90"/>
    <w:rsid w:val="00E01E03"/>
    <w:rsid w:val="00E03CED"/>
    <w:rsid w:val="00E04CFD"/>
    <w:rsid w:val="00E05D28"/>
    <w:rsid w:val="00E0660E"/>
    <w:rsid w:val="00E06BD3"/>
    <w:rsid w:val="00E07C72"/>
    <w:rsid w:val="00E07CCA"/>
    <w:rsid w:val="00E1551D"/>
    <w:rsid w:val="00E15969"/>
    <w:rsid w:val="00E15A76"/>
    <w:rsid w:val="00E178C9"/>
    <w:rsid w:val="00E17BA2"/>
    <w:rsid w:val="00E20A8A"/>
    <w:rsid w:val="00E21D5F"/>
    <w:rsid w:val="00E23A61"/>
    <w:rsid w:val="00E24F9E"/>
    <w:rsid w:val="00E25AEC"/>
    <w:rsid w:val="00E3514A"/>
    <w:rsid w:val="00E3514F"/>
    <w:rsid w:val="00E374B9"/>
    <w:rsid w:val="00E3779A"/>
    <w:rsid w:val="00E422D1"/>
    <w:rsid w:val="00E42737"/>
    <w:rsid w:val="00E44664"/>
    <w:rsid w:val="00E44982"/>
    <w:rsid w:val="00E44EE9"/>
    <w:rsid w:val="00E4662A"/>
    <w:rsid w:val="00E47378"/>
    <w:rsid w:val="00E47536"/>
    <w:rsid w:val="00E55047"/>
    <w:rsid w:val="00E5537A"/>
    <w:rsid w:val="00E565E2"/>
    <w:rsid w:val="00E607C7"/>
    <w:rsid w:val="00E63069"/>
    <w:rsid w:val="00E63FC1"/>
    <w:rsid w:val="00E64AAB"/>
    <w:rsid w:val="00E70A49"/>
    <w:rsid w:val="00E717E3"/>
    <w:rsid w:val="00E73040"/>
    <w:rsid w:val="00E73974"/>
    <w:rsid w:val="00E77919"/>
    <w:rsid w:val="00E77D6F"/>
    <w:rsid w:val="00E8014B"/>
    <w:rsid w:val="00E8278C"/>
    <w:rsid w:val="00E83EDC"/>
    <w:rsid w:val="00E841F3"/>
    <w:rsid w:val="00E85768"/>
    <w:rsid w:val="00E86B71"/>
    <w:rsid w:val="00E87962"/>
    <w:rsid w:val="00E90B07"/>
    <w:rsid w:val="00E91963"/>
    <w:rsid w:val="00E9210E"/>
    <w:rsid w:val="00E935EE"/>
    <w:rsid w:val="00E95B19"/>
    <w:rsid w:val="00EA129B"/>
    <w:rsid w:val="00EA3552"/>
    <w:rsid w:val="00EA3887"/>
    <w:rsid w:val="00EA38BE"/>
    <w:rsid w:val="00EA41FB"/>
    <w:rsid w:val="00EA54A1"/>
    <w:rsid w:val="00EA6568"/>
    <w:rsid w:val="00EB012D"/>
    <w:rsid w:val="00EB0510"/>
    <w:rsid w:val="00EB318A"/>
    <w:rsid w:val="00EB3880"/>
    <w:rsid w:val="00EB3932"/>
    <w:rsid w:val="00EB705C"/>
    <w:rsid w:val="00EC0CB4"/>
    <w:rsid w:val="00EC26D1"/>
    <w:rsid w:val="00EC54AA"/>
    <w:rsid w:val="00ED1F0C"/>
    <w:rsid w:val="00ED3B1B"/>
    <w:rsid w:val="00ED3D16"/>
    <w:rsid w:val="00ED5909"/>
    <w:rsid w:val="00ED719F"/>
    <w:rsid w:val="00ED79B4"/>
    <w:rsid w:val="00EE14FD"/>
    <w:rsid w:val="00EE59B0"/>
    <w:rsid w:val="00EE60B5"/>
    <w:rsid w:val="00EE684F"/>
    <w:rsid w:val="00EE7401"/>
    <w:rsid w:val="00EF0683"/>
    <w:rsid w:val="00EF5E83"/>
    <w:rsid w:val="00F00230"/>
    <w:rsid w:val="00F0361A"/>
    <w:rsid w:val="00F0488E"/>
    <w:rsid w:val="00F06782"/>
    <w:rsid w:val="00F06989"/>
    <w:rsid w:val="00F07300"/>
    <w:rsid w:val="00F1065C"/>
    <w:rsid w:val="00F11289"/>
    <w:rsid w:val="00F2761B"/>
    <w:rsid w:val="00F316C8"/>
    <w:rsid w:val="00F3247A"/>
    <w:rsid w:val="00F32FA7"/>
    <w:rsid w:val="00F33004"/>
    <w:rsid w:val="00F33FB1"/>
    <w:rsid w:val="00F36911"/>
    <w:rsid w:val="00F36D21"/>
    <w:rsid w:val="00F36EE0"/>
    <w:rsid w:val="00F370F6"/>
    <w:rsid w:val="00F41CCA"/>
    <w:rsid w:val="00F4280D"/>
    <w:rsid w:val="00F42982"/>
    <w:rsid w:val="00F4349F"/>
    <w:rsid w:val="00F434C7"/>
    <w:rsid w:val="00F43C2D"/>
    <w:rsid w:val="00F442E9"/>
    <w:rsid w:val="00F4559A"/>
    <w:rsid w:val="00F514C3"/>
    <w:rsid w:val="00F531B6"/>
    <w:rsid w:val="00F5375F"/>
    <w:rsid w:val="00F546FA"/>
    <w:rsid w:val="00F55F2C"/>
    <w:rsid w:val="00F61772"/>
    <w:rsid w:val="00F619E6"/>
    <w:rsid w:val="00F637AB"/>
    <w:rsid w:val="00F66670"/>
    <w:rsid w:val="00F677B5"/>
    <w:rsid w:val="00F70855"/>
    <w:rsid w:val="00F713F5"/>
    <w:rsid w:val="00F71E4A"/>
    <w:rsid w:val="00F72E4A"/>
    <w:rsid w:val="00F72F19"/>
    <w:rsid w:val="00F76068"/>
    <w:rsid w:val="00F766DF"/>
    <w:rsid w:val="00F77E7F"/>
    <w:rsid w:val="00F842CF"/>
    <w:rsid w:val="00F86BEE"/>
    <w:rsid w:val="00F91742"/>
    <w:rsid w:val="00F94DB7"/>
    <w:rsid w:val="00F959B0"/>
    <w:rsid w:val="00F9684E"/>
    <w:rsid w:val="00F97B2F"/>
    <w:rsid w:val="00FA0D79"/>
    <w:rsid w:val="00FA1DE8"/>
    <w:rsid w:val="00FA3ABD"/>
    <w:rsid w:val="00FA458E"/>
    <w:rsid w:val="00FA52DF"/>
    <w:rsid w:val="00FA594A"/>
    <w:rsid w:val="00FB0C2C"/>
    <w:rsid w:val="00FB13E8"/>
    <w:rsid w:val="00FB2D2B"/>
    <w:rsid w:val="00FB430C"/>
    <w:rsid w:val="00FB4D7C"/>
    <w:rsid w:val="00FB5764"/>
    <w:rsid w:val="00FB6267"/>
    <w:rsid w:val="00FC44CB"/>
    <w:rsid w:val="00FC5674"/>
    <w:rsid w:val="00FC6D6F"/>
    <w:rsid w:val="00FC6E8D"/>
    <w:rsid w:val="00FD6340"/>
    <w:rsid w:val="00FD6F54"/>
    <w:rsid w:val="00FE179A"/>
    <w:rsid w:val="00FE2151"/>
    <w:rsid w:val="00FE4BF3"/>
    <w:rsid w:val="00FE7BCD"/>
    <w:rsid w:val="00FF0AF8"/>
    <w:rsid w:val="00FF3FC1"/>
    <w:rsid w:val="00FF49E9"/>
    <w:rsid w:val="00FF6ACB"/>
    <w:rsid w:val="00FF6F97"/>
    <w:rsid w:val="00FF7958"/>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CB19D"/>
  <w15:docId w15:val="{A5AC3FF0-A236-4A1B-A3A0-E69A07965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315"/>
    <w:pPr>
      <w:suppressAutoHyphens/>
    </w:pPr>
    <w:rPr>
      <w:rFonts w:ascii="Times New Roman" w:eastAsia="Times New Roman" w:hAnsi="Times New Roman"/>
      <w:sz w:val="24"/>
      <w:szCs w:val="24"/>
      <w:lang w:eastAsia="ar-SA"/>
    </w:rPr>
  </w:style>
  <w:style w:type="paragraph" w:styleId="Heading1">
    <w:name w:val="heading 1"/>
    <w:basedOn w:val="Normal"/>
    <w:next w:val="Normal"/>
    <w:link w:val="Heading1Char"/>
    <w:qFormat/>
    <w:rsid w:val="00D46F60"/>
    <w:pPr>
      <w:keepNext/>
      <w:keepLines/>
      <w:spacing w:before="240" w:after="240"/>
      <w:jc w:val="both"/>
      <w:outlineLvl w:val="0"/>
    </w:pPr>
    <w:rPr>
      <w:rFonts w:ascii="Cambria" w:hAnsi="Cambria"/>
      <w:b/>
      <w:bCs/>
      <w:sz w:val="36"/>
      <w:szCs w:val="28"/>
      <w:lang w:bidi="en-US"/>
    </w:rPr>
  </w:style>
  <w:style w:type="paragraph" w:styleId="Heading2">
    <w:name w:val="heading 2"/>
    <w:basedOn w:val="Normal"/>
    <w:next w:val="Normal"/>
    <w:link w:val="Heading2Char"/>
    <w:unhideWhenUsed/>
    <w:qFormat/>
    <w:rsid w:val="004F28C1"/>
    <w:pPr>
      <w:keepNext/>
      <w:keepLines/>
      <w:spacing w:before="120" w:after="120"/>
      <w:outlineLvl w:val="1"/>
    </w:pPr>
    <w:rPr>
      <w:b/>
      <w:bCs/>
      <w:szCs w:val="26"/>
      <w:lang w:eastAsia="zh-CN"/>
    </w:rPr>
  </w:style>
  <w:style w:type="paragraph" w:styleId="Heading3">
    <w:name w:val="heading 3"/>
    <w:basedOn w:val="Normal"/>
    <w:next w:val="Normal"/>
    <w:link w:val="Heading3Char"/>
    <w:uiPriority w:val="9"/>
    <w:semiHidden/>
    <w:unhideWhenUsed/>
    <w:qFormat/>
    <w:rsid w:val="00A33FE5"/>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506E5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A50AD"/>
    <w:pPr>
      <w:spacing w:before="240" w:after="60"/>
      <w:outlineLvl w:val="4"/>
    </w:pPr>
    <w:rPr>
      <w:rFonts w:asciiTheme="minorHAnsi" w:eastAsiaTheme="minorEastAsia" w:hAnsiTheme="minorHAnsi" w:cstheme="minorBid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4F28C1"/>
    <w:rPr>
      <w:rFonts w:eastAsia="Times New Roman" w:cs="Times New Roman"/>
      <w:b/>
      <w:bCs/>
      <w:sz w:val="24"/>
      <w:szCs w:val="26"/>
      <w:lang w:eastAsia="zh-CN"/>
    </w:rPr>
  </w:style>
  <w:style w:type="character" w:customStyle="1" w:styleId="Heading1Char">
    <w:name w:val="Heading 1 Char"/>
    <w:link w:val="Heading1"/>
    <w:uiPriority w:val="9"/>
    <w:rsid w:val="00D46F60"/>
    <w:rPr>
      <w:rFonts w:ascii="Cambria" w:eastAsia="Times New Roman" w:hAnsi="Cambria" w:cs="Times New Roman"/>
      <w:b/>
      <w:bCs/>
      <w:sz w:val="36"/>
      <w:szCs w:val="28"/>
      <w:lang w:bidi="en-US"/>
    </w:rPr>
  </w:style>
  <w:style w:type="paragraph" w:customStyle="1" w:styleId="NormalChar">
    <w:name w:val="Normal~ Char"/>
    <w:basedOn w:val="Normal"/>
    <w:rsid w:val="00A62754"/>
    <w:pPr>
      <w:overflowPunct w:val="0"/>
      <w:autoSpaceDE w:val="0"/>
      <w:spacing w:line="228" w:lineRule="auto"/>
      <w:textAlignment w:val="baseline"/>
    </w:pPr>
    <w:rPr>
      <w:sz w:val="20"/>
      <w:szCs w:val="20"/>
    </w:rPr>
  </w:style>
  <w:style w:type="paragraph" w:customStyle="1" w:styleId="Heading11">
    <w:name w:val="Heading 11"/>
    <w:basedOn w:val="Normal"/>
    <w:rsid w:val="00A62754"/>
    <w:pPr>
      <w:overflowPunct w:val="0"/>
      <w:autoSpaceDE w:val="0"/>
      <w:spacing w:line="228" w:lineRule="auto"/>
      <w:jc w:val="both"/>
      <w:textAlignment w:val="baseline"/>
    </w:pPr>
    <w:rPr>
      <w:b/>
      <w:sz w:val="20"/>
      <w:szCs w:val="20"/>
    </w:rPr>
  </w:style>
  <w:style w:type="paragraph" w:styleId="NormalWeb">
    <w:name w:val="Normal (Web)"/>
    <w:basedOn w:val="Normal"/>
    <w:uiPriority w:val="99"/>
    <w:rsid w:val="00A62754"/>
    <w:pPr>
      <w:suppressAutoHyphens w:val="0"/>
      <w:spacing w:before="100" w:beforeAutospacing="1" w:after="100" w:afterAutospacing="1"/>
    </w:pPr>
    <w:rPr>
      <w:lang w:eastAsia="en-US"/>
    </w:rPr>
  </w:style>
  <w:style w:type="paragraph" w:styleId="ListParagraph">
    <w:name w:val="List Paragraph"/>
    <w:basedOn w:val="Normal"/>
    <w:qFormat/>
    <w:rsid w:val="00A62754"/>
    <w:pPr>
      <w:suppressAutoHyphens w:val="0"/>
      <w:spacing w:after="200" w:line="276" w:lineRule="auto"/>
      <w:ind w:left="720"/>
    </w:pPr>
    <w:rPr>
      <w:rFonts w:ascii="Calibri" w:hAnsi="Calibri" w:cs="Calibri"/>
      <w:sz w:val="22"/>
      <w:szCs w:val="22"/>
      <w:lang w:eastAsia="en-US"/>
    </w:rPr>
  </w:style>
  <w:style w:type="character" w:customStyle="1" w:styleId="apple-style-span">
    <w:name w:val="apple-style-span"/>
    <w:rsid w:val="00A62754"/>
    <w:rPr>
      <w:rFonts w:ascii="Times New Roman" w:hAnsi="Times New Roman" w:cs="Times New Roman"/>
    </w:rPr>
  </w:style>
  <w:style w:type="character" w:customStyle="1" w:styleId="apple-converted-space">
    <w:name w:val="apple-converted-space"/>
    <w:rsid w:val="00A62754"/>
    <w:rPr>
      <w:rFonts w:ascii="Times New Roman" w:hAnsi="Times New Roman" w:cs="Times New Roman"/>
    </w:rPr>
  </w:style>
  <w:style w:type="paragraph" w:styleId="Header">
    <w:name w:val="header"/>
    <w:basedOn w:val="Normal"/>
    <w:link w:val="HeaderChar"/>
    <w:uiPriority w:val="99"/>
    <w:unhideWhenUsed/>
    <w:rsid w:val="00DF441C"/>
    <w:pPr>
      <w:tabs>
        <w:tab w:val="center" w:pos="4680"/>
        <w:tab w:val="right" w:pos="9360"/>
      </w:tabs>
    </w:pPr>
  </w:style>
  <w:style w:type="character" w:customStyle="1" w:styleId="HeaderChar">
    <w:name w:val="Header Char"/>
    <w:link w:val="Header"/>
    <w:uiPriority w:val="99"/>
    <w:rsid w:val="00DF441C"/>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DF441C"/>
    <w:pPr>
      <w:tabs>
        <w:tab w:val="center" w:pos="4680"/>
        <w:tab w:val="right" w:pos="9360"/>
      </w:tabs>
    </w:pPr>
  </w:style>
  <w:style w:type="character" w:customStyle="1" w:styleId="FooterChar">
    <w:name w:val="Footer Char"/>
    <w:link w:val="Footer"/>
    <w:uiPriority w:val="99"/>
    <w:rsid w:val="00DF441C"/>
    <w:rPr>
      <w:rFonts w:ascii="Times New Roman" w:eastAsia="Times New Roman" w:hAnsi="Times New Roman" w:cs="Times New Roman"/>
      <w:sz w:val="24"/>
      <w:szCs w:val="24"/>
      <w:lang w:eastAsia="ar-SA"/>
    </w:rPr>
  </w:style>
  <w:style w:type="character" w:styleId="Hyperlink">
    <w:name w:val="Hyperlink"/>
    <w:uiPriority w:val="99"/>
    <w:unhideWhenUsed/>
    <w:rsid w:val="00DF441C"/>
    <w:rPr>
      <w:color w:val="0000FF"/>
      <w:u w:val="single"/>
    </w:rPr>
  </w:style>
  <w:style w:type="character" w:customStyle="1" w:styleId="Heading5Char">
    <w:name w:val="Heading 5 Char"/>
    <w:basedOn w:val="DefaultParagraphFont"/>
    <w:link w:val="Heading5"/>
    <w:uiPriority w:val="9"/>
    <w:rsid w:val="001A50AD"/>
    <w:rPr>
      <w:rFonts w:asciiTheme="minorHAnsi" w:eastAsiaTheme="minorEastAsia" w:hAnsiTheme="minorHAnsi" w:cstheme="minorBidi"/>
      <w:b/>
      <w:bCs/>
      <w:i/>
      <w:iCs/>
      <w:sz w:val="26"/>
      <w:szCs w:val="26"/>
      <w:lang w:eastAsia="ar-SA"/>
    </w:rPr>
  </w:style>
  <w:style w:type="character" w:customStyle="1" w:styleId="yshortcuts">
    <w:name w:val="yshortcuts"/>
    <w:rsid w:val="001A50AD"/>
  </w:style>
  <w:style w:type="character" w:customStyle="1" w:styleId="yiv8922873838">
    <w:name w:val="yiv8922873838"/>
    <w:basedOn w:val="DefaultParagraphFont"/>
    <w:rsid w:val="00491B61"/>
  </w:style>
  <w:style w:type="table" w:styleId="TableGrid">
    <w:name w:val="Table Grid"/>
    <w:basedOn w:val="TableNormal"/>
    <w:uiPriority w:val="59"/>
    <w:rsid w:val="006651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06E5D"/>
    <w:rPr>
      <w:rFonts w:asciiTheme="majorHAnsi" w:eastAsiaTheme="majorEastAsia" w:hAnsiTheme="majorHAnsi" w:cstheme="majorBidi"/>
      <w:i/>
      <w:iCs/>
      <w:color w:val="365F91" w:themeColor="accent1" w:themeShade="BF"/>
      <w:sz w:val="24"/>
      <w:szCs w:val="24"/>
      <w:lang w:eastAsia="ar-SA"/>
    </w:rPr>
  </w:style>
  <w:style w:type="character" w:styleId="Strong">
    <w:name w:val="Strong"/>
    <w:basedOn w:val="DefaultParagraphFont"/>
    <w:uiPriority w:val="22"/>
    <w:qFormat/>
    <w:rsid w:val="000639EA"/>
    <w:rPr>
      <w:b/>
      <w:bCs/>
    </w:rPr>
  </w:style>
  <w:style w:type="character" w:customStyle="1" w:styleId="Heading3Char">
    <w:name w:val="Heading 3 Char"/>
    <w:basedOn w:val="DefaultParagraphFont"/>
    <w:link w:val="Heading3"/>
    <w:uiPriority w:val="9"/>
    <w:semiHidden/>
    <w:rsid w:val="00A33FE5"/>
    <w:rPr>
      <w:rFonts w:asciiTheme="majorHAnsi" w:eastAsiaTheme="majorEastAsia" w:hAnsiTheme="majorHAnsi" w:cstheme="majorBidi"/>
      <w:color w:val="243F60" w:themeColor="accent1" w:themeShade="7F"/>
      <w:sz w:val="24"/>
      <w:szCs w:val="24"/>
      <w:lang w:eastAsia="ar-SA"/>
    </w:rPr>
  </w:style>
  <w:style w:type="character" w:styleId="UnresolvedMention">
    <w:name w:val="Unresolved Mention"/>
    <w:basedOn w:val="DefaultParagraphFont"/>
    <w:uiPriority w:val="99"/>
    <w:semiHidden/>
    <w:unhideWhenUsed/>
    <w:rsid w:val="00EA6568"/>
    <w:rPr>
      <w:color w:val="605E5C"/>
      <w:shd w:val="clear" w:color="auto" w:fill="E1DFDD"/>
    </w:rPr>
  </w:style>
  <w:style w:type="character" w:styleId="FollowedHyperlink">
    <w:name w:val="FollowedHyperlink"/>
    <w:basedOn w:val="DefaultParagraphFont"/>
    <w:uiPriority w:val="99"/>
    <w:semiHidden/>
    <w:unhideWhenUsed/>
    <w:rsid w:val="001974FF"/>
    <w:rPr>
      <w:color w:val="800080" w:themeColor="followedHyperlink"/>
      <w:u w:val="single"/>
    </w:rPr>
  </w:style>
  <w:style w:type="paragraph" w:customStyle="1" w:styleId="p1">
    <w:name w:val="p1"/>
    <w:basedOn w:val="Normal"/>
    <w:rsid w:val="0099343F"/>
    <w:pPr>
      <w:suppressAutoHyphens w:val="0"/>
      <w:spacing w:before="100" w:beforeAutospacing="1" w:after="100" w:afterAutospacing="1"/>
    </w:pPr>
    <w:rPr>
      <w:lang w:eastAsia="en-US"/>
    </w:rPr>
  </w:style>
  <w:style w:type="character" w:customStyle="1" w:styleId="s1">
    <w:name w:val="s1"/>
    <w:basedOn w:val="DefaultParagraphFont"/>
    <w:rsid w:val="00993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8760">
      <w:bodyDiv w:val="1"/>
      <w:marLeft w:val="0"/>
      <w:marRight w:val="0"/>
      <w:marTop w:val="0"/>
      <w:marBottom w:val="0"/>
      <w:divBdr>
        <w:top w:val="none" w:sz="0" w:space="0" w:color="auto"/>
        <w:left w:val="none" w:sz="0" w:space="0" w:color="auto"/>
        <w:bottom w:val="none" w:sz="0" w:space="0" w:color="auto"/>
        <w:right w:val="none" w:sz="0" w:space="0" w:color="auto"/>
      </w:divBdr>
    </w:div>
    <w:div w:id="16858434">
      <w:bodyDiv w:val="1"/>
      <w:marLeft w:val="0"/>
      <w:marRight w:val="0"/>
      <w:marTop w:val="0"/>
      <w:marBottom w:val="0"/>
      <w:divBdr>
        <w:top w:val="none" w:sz="0" w:space="0" w:color="auto"/>
        <w:left w:val="none" w:sz="0" w:space="0" w:color="auto"/>
        <w:bottom w:val="none" w:sz="0" w:space="0" w:color="auto"/>
        <w:right w:val="none" w:sz="0" w:space="0" w:color="auto"/>
      </w:divBdr>
    </w:div>
    <w:div w:id="60565761">
      <w:bodyDiv w:val="1"/>
      <w:marLeft w:val="0"/>
      <w:marRight w:val="0"/>
      <w:marTop w:val="0"/>
      <w:marBottom w:val="0"/>
      <w:divBdr>
        <w:top w:val="none" w:sz="0" w:space="0" w:color="auto"/>
        <w:left w:val="none" w:sz="0" w:space="0" w:color="auto"/>
        <w:bottom w:val="none" w:sz="0" w:space="0" w:color="auto"/>
        <w:right w:val="none" w:sz="0" w:space="0" w:color="auto"/>
      </w:divBdr>
    </w:div>
    <w:div w:id="75516528">
      <w:bodyDiv w:val="1"/>
      <w:marLeft w:val="0"/>
      <w:marRight w:val="0"/>
      <w:marTop w:val="0"/>
      <w:marBottom w:val="0"/>
      <w:divBdr>
        <w:top w:val="none" w:sz="0" w:space="0" w:color="auto"/>
        <w:left w:val="none" w:sz="0" w:space="0" w:color="auto"/>
        <w:bottom w:val="none" w:sz="0" w:space="0" w:color="auto"/>
        <w:right w:val="none" w:sz="0" w:space="0" w:color="auto"/>
      </w:divBdr>
    </w:div>
    <w:div w:id="87042201">
      <w:bodyDiv w:val="1"/>
      <w:marLeft w:val="0"/>
      <w:marRight w:val="0"/>
      <w:marTop w:val="0"/>
      <w:marBottom w:val="0"/>
      <w:divBdr>
        <w:top w:val="none" w:sz="0" w:space="0" w:color="auto"/>
        <w:left w:val="none" w:sz="0" w:space="0" w:color="auto"/>
        <w:bottom w:val="none" w:sz="0" w:space="0" w:color="auto"/>
        <w:right w:val="none" w:sz="0" w:space="0" w:color="auto"/>
      </w:divBdr>
    </w:div>
    <w:div w:id="98306421">
      <w:bodyDiv w:val="1"/>
      <w:marLeft w:val="0"/>
      <w:marRight w:val="0"/>
      <w:marTop w:val="0"/>
      <w:marBottom w:val="0"/>
      <w:divBdr>
        <w:top w:val="none" w:sz="0" w:space="0" w:color="auto"/>
        <w:left w:val="none" w:sz="0" w:space="0" w:color="auto"/>
        <w:bottom w:val="none" w:sz="0" w:space="0" w:color="auto"/>
        <w:right w:val="none" w:sz="0" w:space="0" w:color="auto"/>
      </w:divBdr>
    </w:div>
    <w:div w:id="98374652">
      <w:bodyDiv w:val="1"/>
      <w:marLeft w:val="0"/>
      <w:marRight w:val="0"/>
      <w:marTop w:val="0"/>
      <w:marBottom w:val="0"/>
      <w:divBdr>
        <w:top w:val="none" w:sz="0" w:space="0" w:color="auto"/>
        <w:left w:val="none" w:sz="0" w:space="0" w:color="auto"/>
        <w:bottom w:val="none" w:sz="0" w:space="0" w:color="auto"/>
        <w:right w:val="none" w:sz="0" w:space="0" w:color="auto"/>
      </w:divBdr>
    </w:div>
    <w:div w:id="111823246">
      <w:bodyDiv w:val="1"/>
      <w:marLeft w:val="0"/>
      <w:marRight w:val="0"/>
      <w:marTop w:val="0"/>
      <w:marBottom w:val="0"/>
      <w:divBdr>
        <w:top w:val="none" w:sz="0" w:space="0" w:color="auto"/>
        <w:left w:val="none" w:sz="0" w:space="0" w:color="auto"/>
        <w:bottom w:val="none" w:sz="0" w:space="0" w:color="auto"/>
        <w:right w:val="none" w:sz="0" w:space="0" w:color="auto"/>
      </w:divBdr>
    </w:div>
    <w:div w:id="114256226">
      <w:bodyDiv w:val="1"/>
      <w:marLeft w:val="0"/>
      <w:marRight w:val="0"/>
      <w:marTop w:val="0"/>
      <w:marBottom w:val="0"/>
      <w:divBdr>
        <w:top w:val="none" w:sz="0" w:space="0" w:color="auto"/>
        <w:left w:val="none" w:sz="0" w:space="0" w:color="auto"/>
        <w:bottom w:val="none" w:sz="0" w:space="0" w:color="auto"/>
        <w:right w:val="none" w:sz="0" w:space="0" w:color="auto"/>
      </w:divBdr>
    </w:div>
    <w:div w:id="131801117">
      <w:bodyDiv w:val="1"/>
      <w:marLeft w:val="0"/>
      <w:marRight w:val="0"/>
      <w:marTop w:val="0"/>
      <w:marBottom w:val="0"/>
      <w:divBdr>
        <w:top w:val="none" w:sz="0" w:space="0" w:color="auto"/>
        <w:left w:val="none" w:sz="0" w:space="0" w:color="auto"/>
        <w:bottom w:val="none" w:sz="0" w:space="0" w:color="auto"/>
        <w:right w:val="none" w:sz="0" w:space="0" w:color="auto"/>
      </w:divBdr>
    </w:div>
    <w:div w:id="179006315">
      <w:bodyDiv w:val="1"/>
      <w:marLeft w:val="0"/>
      <w:marRight w:val="0"/>
      <w:marTop w:val="0"/>
      <w:marBottom w:val="0"/>
      <w:divBdr>
        <w:top w:val="none" w:sz="0" w:space="0" w:color="auto"/>
        <w:left w:val="none" w:sz="0" w:space="0" w:color="auto"/>
        <w:bottom w:val="none" w:sz="0" w:space="0" w:color="auto"/>
        <w:right w:val="none" w:sz="0" w:space="0" w:color="auto"/>
      </w:divBdr>
    </w:div>
    <w:div w:id="186678415">
      <w:bodyDiv w:val="1"/>
      <w:marLeft w:val="0"/>
      <w:marRight w:val="0"/>
      <w:marTop w:val="0"/>
      <w:marBottom w:val="0"/>
      <w:divBdr>
        <w:top w:val="none" w:sz="0" w:space="0" w:color="auto"/>
        <w:left w:val="none" w:sz="0" w:space="0" w:color="auto"/>
        <w:bottom w:val="none" w:sz="0" w:space="0" w:color="auto"/>
        <w:right w:val="none" w:sz="0" w:space="0" w:color="auto"/>
      </w:divBdr>
    </w:div>
    <w:div w:id="190916561">
      <w:bodyDiv w:val="1"/>
      <w:marLeft w:val="0"/>
      <w:marRight w:val="0"/>
      <w:marTop w:val="0"/>
      <w:marBottom w:val="0"/>
      <w:divBdr>
        <w:top w:val="none" w:sz="0" w:space="0" w:color="auto"/>
        <w:left w:val="none" w:sz="0" w:space="0" w:color="auto"/>
        <w:bottom w:val="none" w:sz="0" w:space="0" w:color="auto"/>
        <w:right w:val="none" w:sz="0" w:space="0" w:color="auto"/>
      </w:divBdr>
    </w:div>
    <w:div w:id="193156531">
      <w:bodyDiv w:val="1"/>
      <w:marLeft w:val="0"/>
      <w:marRight w:val="0"/>
      <w:marTop w:val="0"/>
      <w:marBottom w:val="0"/>
      <w:divBdr>
        <w:top w:val="none" w:sz="0" w:space="0" w:color="auto"/>
        <w:left w:val="none" w:sz="0" w:space="0" w:color="auto"/>
        <w:bottom w:val="none" w:sz="0" w:space="0" w:color="auto"/>
        <w:right w:val="none" w:sz="0" w:space="0" w:color="auto"/>
      </w:divBdr>
    </w:div>
    <w:div w:id="197861988">
      <w:bodyDiv w:val="1"/>
      <w:marLeft w:val="0"/>
      <w:marRight w:val="0"/>
      <w:marTop w:val="0"/>
      <w:marBottom w:val="0"/>
      <w:divBdr>
        <w:top w:val="none" w:sz="0" w:space="0" w:color="auto"/>
        <w:left w:val="none" w:sz="0" w:space="0" w:color="auto"/>
        <w:bottom w:val="none" w:sz="0" w:space="0" w:color="auto"/>
        <w:right w:val="none" w:sz="0" w:space="0" w:color="auto"/>
      </w:divBdr>
    </w:div>
    <w:div w:id="199249363">
      <w:bodyDiv w:val="1"/>
      <w:marLeft w:val="0"/>
      <w:marRight w:val="0"/>
      <w:marTop w:val="0"/>
      <w:marBottom w:val="0"/>
      <w:divBdr>
        <w:top w:val="none" w:sz="0" w:space="0" w:color="auto"/>
        <w:left w:val="none" w:sz="0" w:space="0" w:color="auto"/>
        <w:bottom w:val="none" w:sz="0" w:space="0" w:color="auto"/>
        <w:right w:val="none" w:sz="0" w:space="0" w:color="auto"/>
      </w:divBdr>
    </w:div>
    <w:div w:id="202864180">
      <w:bodyDiv w:val="1"/>
      <w:marLeft w:val="0"/>
      <w:marRight w:val="0"/>
      <w:marTop w:val="0"/>
      <w:marBottom w:val="0"/>
      <w:divBdr>
        <w:top w:val="none" w:sz="0" w:space="0" w:color="auto"/>
        <w:left w:val="none" w:sz="0" w:space="0" w:color="auto"/>
        <w:bottom w:val="none" w:sz="0" w:space="0" w:color="auto"/>
        <w:right w:val="none" w:sz="0" w:space="0" w:color="auto"/>
      </w:divBdr>
    </w:div>
    <w:div w:id="237256524">
      <w:bodyDiv w:val="1"/>
      <w:marLeft w:val="0"/>
      <w:marRight w:val="0"/>
      <w:marTop w:val="0"/>
      <w:marBottom w:val="0"/>
      <w:divBdr>
        <w:top w:val="none" w:sz="0" w:space="0" w:color="auto"/>
        <w:left w:val="none" w:sz="0" w:space="0" w:color="auto"/>
        <w:bottom w:val="none" w:sz="0" w:space="0" w:color="auto"/>
        <w:right w:val="none" w:sz="0" w:space="0" w:color="auto"/>
      </w:divBdr>
    </w:div>
    <w:div w:id="240918070">
      <w:bodyDiv w:val="1"/>
      <w:marLeft w:val="0"/>
      <w:marRight w:val="0"/>
      <w:marTop w:val="0"/>
      <w:marBottom w:val="0"/>
      <w:divBdr>
        <w:top w:val="none" w:sz="0" w:space="0" w:color="auto"/>
        <w:left w:val="none" w:sz="0" w:space="0" w:color="auto"/>
        <w:bottom w:val="none" w:sz="0" w:space="0" w:color="auto"/>
        <w:right w:val="none" w:sz="0" w:space="0" w:color="auto"/>
      </w:divBdr>
    </w:div>
    <w:div w:id="245766792">
      <w:bodyDiv w:val="1"/>
      <w:marLeft w:val="0"/>
      <w:marRight w:val="0"/>
      <w:marTop w:val="0"/>
      <w:marBottom w:val="0"/>
      <w:divBdr>
        <w:top w:val="none" w:sz="0" w:space="0" w:color="auto"/>
        <w:left w:val="none" w:sz="0" w:space="0" w:color="auto"/>
        <w:bottom w:val="none" w:sz="0" w:space="0" w:color="auto"/>
        <w:right w:val="none" w:sz="0" w:space="0" w:color="auto"/>
      </w:divBdr>
    </w:div>
    <w:div w:id="246575226">
      <w:bodyDiv w:val="1"/>
      <w:marLeft w:val="0"/>
      <w:marRight w:val="0"/>
      <w:marTop w:val="0"/>
      <w:marBottom w:val="0"/>
      <w:divBdr>
        <w:top w:val="none" w:sz="0" w:space="0" w:color="auto"/>
        <w:left w:val="none" w:sz="0" w:space="0" w:color="auto"/>
        <w:bottom w:val="none" w:sz="0" w:space="0" w:color="auto"/>
        <w:right w:val="none" w:sz="0" w:space="0" w:color="auto"/>
      </w:divBdr>
    </w:div>
    <w:div w:id="253049024">
      <w:bodyDiv w:val="1"/>
      <w:marLeft w:val="0"/>
      <w:marRight w:val="0"/>
      <w:marTop w:val="0"/>
      <w:marBottom w:val="0"/>
      <w:divBdr>
        <w:top w:val="none" w:sz="0" w:space="0" w:color="auto"/>
        <w:left w:val="none" w:sz="0" w:space="0" w:color="auto"/>
        <w:bottom w:val="none" w:sz="0" w:space="0" w:color="auto"/>
        <w:right w:val="none" w:sz="0" w:space="0" w:color="auto"/>
      </w:divBdr>
    </w:div>
    <w:div w:id="255604319">
      <w:bodyDiv w:val="1"/>
      <w:marLeft w:val="0"/>
      <w:marRight w:val="0"/>
      <w:marTop w:val="0"/>
      <w:marBottom w:val="0"/>
      <w:divBdr>
        <w:top w:val="none" w:sz="0" w:space="0" w:color="auto"/>
        <w:left w:val="none" w:sz="0" w:space="0" w:color="auto"/>
        <w:bottom w:val="none" w:sz="0" w:space="0" w:color="auto"/>
        <w:right w:val="none" w:sz="0" w:space="0" w:color="auto"/>
      </w:divBdr>
    </w:div>
    <w:div w:id="299964974">
      <w:bodyDiv w:val="1"/>
      <w:marLeft w:val="0"/>
      <w:marRight w:val="0"/>
      <w:marTop w:val="0"/>
      <w:marBottom w:val="0"/>
      <w:divBdr>
        <w:top w:val="none" w:sz="0" w:space="0" w:color="auto"/>
        <w:left w:val="none" w:sz="0" w:space="0" w:color="auto"/>
        <w:bottom w:val="none" w:sz="0" w:space="0" w:color="auto"/>
        <w:right w:val="none" w:sz="0" w:space="0" w:color="auto"/>
      </w:divBdr>
    </w:div>
    <w:div w:id="302394356">
      <w:bodyDiv w:val="1"/>
      <w:marLeft w:val="0"/>
      <w:marRight w:val="0"/>
      <w:marTop w:val="0"/>
      <w:marBottom w:val="0"/>
      <w:divBdr>
        <w:top w:val="none" w:sz="0" w:space="0" w:color="auto"/>
        <w:left w:val="none" w:sz="0" w:space="0" w:color="auto"/>
        <w:bottom w:val="none" w:sz="0" w:space="0" w:color="auto"/>
        <w:right w:val="none" w:sz="0" w:space="0" w:color="auto"/>
      </w:divBdr>
    </w:div>
    <w:div w:id="306664053">
      <w:bodyDiv w:val="1"/>
      <w:marLeft w:val="0"/>
      <w:marRight w:val="0"/>
      <w:marTop w:val="0"/>
      <w:marBottom w:val="0"/>
      <w:divBdr>
        <w:top w:val="none" w:sz="0" w:space="0" w:color="auto"/>
        <w:left w:val="none" w:sz="0" w:space="0" w:color="auto"/>
        <w:bottom w:val="none" w:sz="0" w:space="0" w:color="auto"/>
        <w:right w:val="none" w:sz="0" w:space="0" w:color="auto"/>
      </w:divBdr>
    </w:div>
    <w:div w:id="330765314">
      <w:bodyDiv w:val="1"/>
      <w:marLeft w:val="0"/>
      <w:marRight w:val="0"/>
      <w:marTop w:val="0"/>
      <w:marBottom w:val="0"/>
      <w:divBdr>
        <w:top w:val="none" w:sz="0" w:space="0" w:color="auto"/>
        <w:left w:val="none" w:sz="0" w:space="0" w:color="auto"/>
        <w:bottom w:val="none" w:sz="0" w:space="0" w:color="auto"/>
        <w:right w:val="none" w:sz="0" w:space="0" w:color="auto"/>
      </w:divBdr>
    </w:div>
    <w:div w:id="334067887">
      <w:bodyDiv w:val="1"/>
      <w:marLeft w:val="0"/>
      <w:marRight w:val="0"/>
      <w:marTop w:val="0"/>
      <w:marBottom w:val="0"/>
      <w:divBdr>
        <w:top w:val="none" w:sz="0" w:space="0" w:color="auto"/>
        <w:left w:val="none" w:sz="0" w:space="0" w:color="auto"/>
        <w:bottom w:val="none" w:sz="0" w:space="0" w:color="auto"/>
        <w:right w:val="none" w:sz="0" w:space="0" w:color="auto"/>
      </w:divBdr>
    </w:div>
    <w:div w:id="356128203">
      <w:bodyDiv w:val="1"/>
      <w:marLeft w:val="0"/>
      <w:marRight w:val="0"/>
      <w:marTop w:val="0"/>
      <w:marBottom w:val="0"/>
      <w:divBdr>
        <w:top w:val="none" w:sz="0" w:space="0" w:color="auto"/>
        <w:left w:val="none" w:sz="0" w:space="0" w:color="auto"/>
        <w:bottom w:val="none" w:sz="0" w:space="0" w:color="auto"/>
        <w:right w:val="none" w:sz="0" w:space="0" w:color="auto"/>
      </w:divBdr>
    </w:div>
    <w:div w:id="369116620">
      <w:bodyDiv w:val="1"/>
      <w:marLeft w:val="0"/>
      <w:marRight w:val="0"/>
      <w:marTop w:val="0"/>
      <w:marBottom w:val="0"/>
      <w:divBdr>
        <w:top w:val="none" w:sz="0" w:space="0" w:color="auto"/>
        <w:left w:val="none" w:sz="0" w:space="0" w:color="auto"/>
        <w:bottom w:val="none" w:sz="0" w:space="0" w:color="auto"/>
        <w:right w:val="none" w:sz="0" w:space="0" w:color="auto"/>
      </w:divBdr>
    </w:div>
    <w:div w:id="379399148">
      <w:bodyDiv w:val="1"/>
      <w:marLeft w:val="0"/>
      <w:marRight w:val="0"/>
      <w:marTop w:val="0"/>
      <w:marBottom w:val="0"/>
      <w:divBdr>
        <w:top w:val="none" w:sz="0" w:space="0" w:color="auto"/>
        <w:left w:val="none" w:sz="0" w:space="0" w:color="auto"/>
        <w:bottom w:val="none" w:sz="0" w:space="0" w:color="auto"/>
        <w:right w:val="none" w:sz="0" w:space="0" w:color="auto"/>
      </w:divBdr>
    </w:div>
    <w:div w:id="380978813">
      <w:bodyDiv w:val="1"/>
      <w:marLeft w:val="0"/>
      <w:marRight w:val="0"/>
      <w:marTop w:val="0"/>
      <w:marBottom w:val="0"/>
      <w:divBdr>
        <w:top w:val="none" w:sz="0" w:space="0" w:color="auto"/>
        <w:left w:val="none" w:sz="0" w:space="0" w:color="auto"/>
        <w:bottom w:val="none" w:sz="0" w:space="0" w:color="auto"/>
        <w:right w:val="none" w:sz="0" w:space="0" w:color="auto"/>
      </w:divBdr>
    </w:div>
    <w:div w:id="382413155">
      <w:bodyDiv w:val="1"/>
      <w:marLeft w:val="0"/>
      <w:marRight w:val="0"/>
      <w:marTop w:val="0"/>
      <w:marBottom w:val="0"/>
      <w:divBdr>
        <w:top w:val="none" w:sz="0" w:space="0" w:color="auto"/>
        <w:left w:val="none" w:sz="0" w:space="0" w:color="auto"/>
        <w:bottom w:val="none" w:sz="0" w:space="0" w:color="auto"/>
        <w:right w:val="none" w:sz="0" w:space="0" w:color="auto"/>
      </w:divBdr>
    </w:div>
    <w:div w:id="410347379">
      <w:bodyDiv w:val="1"/>
      <w:marLeft w:val="0"/>
      <w:marRight w:val="0"/>
      <w:marTop w:val="0"/>
      <w:marBottom w:val="0"/>
      <w:divBdr>
        <w:top w:val="none" w:sz="0" w:space="0" w:color="auto"/>
        <w:left w:val="none" w:sz="0" w:space="0" w:color="auto"/>
        <w:bottom w:val="none" w:sz="0" w:space="0" w:color="auto"/>
        <w:right w:val="none" w:sz="0" w:space="0" w:color="auto"/>
      </w:divBdr>
    </w:div>
    <w:div w:id="414133509">
      <w:bodyDiv w:val="1"/>
      <w:marLeft w:val="0"/>
      <w:marRight w:val="0"/>
      <w:marTop w:val="0"/>
      <w:marBottom w:val="0"/>
      <w:divBdr>
        <w:top w:val="none" w:sz="0" w:space="0" w:color="auto"/>
        <w:left w:val="none" w:sz="0" w:space="0" w:color="auto"/>
        <w:bottom w:val="none" w:sz="0" w:space="0" w:color="auto"/>
        <w:right w:val="none" w:sz="0" w:space="0" w:color="auto"/>
      </w:divBdr>
    </w:div>
    <w:div w:id="417676760">
      <w:bodyDiv w:val="1"/>
      <w:marLeft w:val="0"/>
      <w:marRight w:val="0"/>
      <w:marTop w:val="0"/>
      <w:marBottom w:val="0"/>
      <w:divBdr>
        <w:top w:val="none" w:sz="0" w:space="0" w:color="auto"/>
        <w:left w:val="none" w:sz="0" w:space="0" w:color="auto"/>
        <w:bottom w:val="none" w:sz="0" w:space="0" w:color="auto"/>
        <w:right w:val="none" w:sz="0" w:space="0" w:color="auto"/>
      </w:divBdr>
    </w:div>
    <w:div w:id="449396415">
      <w:bodyDiv w:val="1"/>
      <w:marLeft w:val="0"/>
      <w:marRight w:val="0"/>
      <w:marTop w:val="0"/>
      <w:marBottom w:val="0"/>
      <w:divBdr>
        <w:top w:val="none" w:sz="0" w:space="0" w:color="auto"/>
        <w:left w:val="none" w:sz="0" w:space="0" w:color="auto"/>
        <w:bottom w:val="none" w:sz="0" w:space="0" w:color="auto"/>
        <w:right w:val="none" w:sz="0" w:space="0" w:color="auto"/>
      </w:divBdr>
    </w:div>
    <w:div w:id="460465790">
      <w:bodyDiv w:val="1"/>
      <w:marLeft w:val="0"/>
      <w:marRight w:val="0"/>
      <w:marTop w:val="0"/>
      <w:marBottom w:val="0"/>
      <w:divBdr>
        <w:top w:val="none" w:sz="0" w:space="0" w:color="auto"/>
        <w:left w:val="none" w:sz="0" w:space="0" w:color="auto"/>
        <w:bottom w:val="none" w:sz="0" w:space="0" w:color="auto"/>
        <w:right w:val="none" w:sz="0" w:space="0" w:color="auto"/>
      </w:divBdr>
    </w:div>
    <w:div w:id="499658571">
      <w:bodyDiv w:val="1"/>
      <w:marLeft w:val="0"/>
      <w:marRight w:val="0"/>
      <w:marTop w:val="0"/>
      <w:marBottom w:val="0"/>
      <w:divBdr>
        <w:top w:val="none" w:sz="0" w:space="0" w:color="auto"/>
        <w:left w:val="none" w:sz="0" w:space="0" w:color="auto"/>
        <w:bottom w:val="none" w:sz="0" w:space="0" w:color="auto"/>
        <w:right w:val="none" w:sz="0" w:space="0" w:color="auto"/>
      </w:divBdr>
    </w:div>
    <w:div w:id="501314704">
      <w:bodyDiv w:val="1"/>
      <w:marLeft w:val="0"/>
      <w:marRight w:val="0"/>
      <w:marTop w:val="0"/>
      <w:marBottom w:val="0"/>
      <w:divBdr>
        <w:top w:val="none" w:sz="0" w:space="0" w:color="auto"/>
        <w:left w:val="none" w:sz="0" w:space="0" w:color="auto"/>
        <w:bottom w:val="none" w:sz="0" w:space="0" w:color="auto"/>
        <w:right w:val="none" w:sz="0" w:space="0" w:color="auto"/>
      </w:divBdr>
    </w:div>
    <w:div w:id="515770247">
      <w:bodyDiv w:val="1"/>
      <w:marLeft w:val="0"/>
      <w:marRight w:val="0"/>
      <w:marTop w:val="0"/>
      <w:marBottom w:val="0"/>
      <w:divBdr>
        <w:top w:val="none" w:sz="0" w:space="0" w:color="auto"/>
        <w:left w:val="none" w:sz="0" w:space="0" w:color="auto"/>
        <w:bottom w:val="none" w:sz="0" w:space="0" w:color="auto"/>
        <w:right w:val="none" w:sz="0" w:space="0" w:color="auto"/>
      </w:divBdr>
    </w:div>
    <w:div w:id="517237006">
      <w:bodyDiv w:val="1"/>
      <w:marLeft w:val="0"/>
      <w:marRight w:val="0"/>
      <w:marTop w:val="0"/>
      <w:marBottom w:val="0"/>
      <w:divBdr>
        <w:top w:val="none" w:sz="0" w:space="0" w:color="auto"/>
        <w:left w:val="none" w:sz="0" w:space="0" w:color="auto"/>
        <w:bottom w:val="none" w:sz="0" w:space="0" w:color="auto"/>
        <w:right w:val="none" w:sz="0" w:space="0" w:color="auto"/>
      </w:divBdr>
    </w:div>
    <w:div w:id="532116879">
      <w:bodyDiv w:val="1"/>
      <w:marLeft w:val="0"/>
      <w:marRight w:val="0"/>
      <w:marTop w:val="0"/>
      <w:marBottom w:val="0"/>
      <w:divBdr>
        <w:top w:val="none" w:sz="0" w:space="0" w:color="auto"/>
        <w:left w:val="none" w:sz="0" w:space="0" w:color="auto"/>
        <w:bottom w:val="none" w:sz="0" w:space="0" w:color="auto"/>
        <w:right w:val="none" w:sz="0" w:space="0" w:color="auto"/>
      </w:divBdr>
    </w:div>
    <w:div w:id="540286123">
      <w:bodyDiv w:val="1"/>
      <w:marLeft w:val="0"/>
      <w:marRight w:val="0"/>
      <w:marTop w:val="0"/>
      <w:marBottom w:val="0"/>
      <w:divBdr>
        <w:top w:val="none" w:sz="0" w:space="0" w:color="auto"/>
        <w:left w:val="none" w:sz="0" w:space="0" w:color="auto"/>
        <w:bottom w:val="none" w:sz="0" w:space="0" w:color="auto"/>
        <w:right w:val="none" w:sz="0" w:space="0" w:color="auto"/>
      </w:divBdr>
    </w:div>
    <w:div w:id="561066355">
      <w:bodyDiv w:val="1"/>
      <w:marLeft w:val="0"/>
      <w:marRight w:val="0"/>
      <w:marTop w:val="0"/>
      <w:marBottom w:val="0"/>
      <w:divBdr>
        <w:top w:val="none" w:sz="0" w:space="0" w:color="auto"/>
        <w:left w:val="none" w:sz="0" w:space="0" w:color="auto"/>
        <w:bottom w:val="none" w:sz="0" w:space="0" w:color="auto"/>
        <w:right w:val="none" w:sz="0" w:space="0" w:color="auto"/>
      </w:divBdr>
    </w:div>
    <w:div w:id="606737114">
      <w:bodyDiv w:val="1"/>
      <w:marLeft w:val="0"/>
      <w:marRight w:val="0"/>
      <w:marTop w:val="0"/>
      <w:marBottom w:val="0"/>
      <w:divBdr>
        <w:top w:val="none" w:sz="0" w:space="0" w:color="auto"/>
        <w:left w:val="none" w:sz="0" w:space="0" w:color="auto"/>
        <w:bottom w:val="none" w:sz="0" w:space="0" w:color="auto"/>
        <w:right w:val="none" w:sz="0" w:space="0" w:color="auto"/>
      </w:divBdr>
    </w:div>
    <w:div w:id="625087993">
      <w:bodyDiv w:val="1"/>
      <w:marLeft w:val="0"/>
      <w:marRight w:val="0"/>
      <w:marTop w:val="0"/>
      <w:marBottom w:val="0"/>
      <w:divBdr>
        <w:top w:val="none" w:sz="0" w:space="0" w:color="auto"/>
        <w:left w:val="none" w:sz="0" w:space="0" w:color="auto"/>
        <w:bottom w:val="none" w:sz="0" w:space="0" w:color="auto"/>
        <w:right w:val="none" w:sz="0" w:space="0" w:color="auto"/>
      </w:divBdr>
    </w:div>
    <w:div w:id="639311052">
      <w:bodyDiv w:val="1"/>
      <w:marLeft w:val="0"/>
      <w:marRight w:val="0"/>
      <w:marTop w:val="0"/>
      <w:marBottom w:val="0"/>
      <w:divBdr>
        <w:top w:val="none" w:sz="0" w:space="0" w:color="auto"/>
        <w:left w:val="none" w:sz="0" w:space="0" w:color="auto"/>
        <w:bottom w:val="none" w:sz="0" w:space="0" w:color="auto"/>
        <w:right w:val="none" w:sz="0" w:space="0" w:color="auto"/>
      </w:divBdr>
    </w:div>
    <w:div w:id="651523039">
      <w:bodyDiv w:val="1"/>
      <w:marLeft w:val="0"/>
      <w:marRight w:val="0"/>
      <w:marTop w:val="0"/>
      <w:marBottom w:val="0"/>
      <w:divBdr>
        <w:top w:val="none" w:sz="0" w:space="0" w:color="auto"/>
        <w:left w:val="none" w:sz="0" w:space="0" w:color="auto"/>
        <w:bottom w:val="none" w:sz="0" w:space="0" w:color="auto"/>
        <w:right w:val="none" w:sz="0" w:space="0" w:color="auto"/>
      </w:divBdr>
    </w:div>
    <w:div w:id="660432837">
      <w:bodyDiv w:val="1"/>
      <w:marLeft w:val="0"/>
      <w:marRight w:val="0"/>
      <w:marTop w:val="0"/>
      <w:marBottom w:val="0"/>
      <w:divBdr>
        <w:top w:val="none" w:sz="0" w:space="0" w:color="auto"/>
        <w:left w:val="none" w:sz="0" w:space="0" w:color="auto"/>
        <w:bottom w:val="none" w:sz="0" w:space="0" w:color="auto"/>
        <w:right w:val="none" w:sz="0" w:space="0" w:color="auto"/>
      </w:divBdr>
    </w:div>
    <w:div w:id="672613097">
      <w:bodyDiv w:val="1"/>
      <w:marLeft w:val="0"/>
      <w:marRight w:val="0"/>
      <w:marTop w:val="0"/>
      <w:marBottom w:val="0"/>
      <w:divBdr>
        <w:top w:val="none" w:sz="0" w:space="0" w:color="auto"/>
        <w:left w:val="none" w:sz="0" w:space="0" w:color="auto"/>
        <w:bottom w:val="none" w:sz="0" w:space="0" w:color="auto"/>
        <w:right w:val="none" w:sz="0" w:space="0" w:color="auto"/>
      </w:divBdr>
    </w:div>
    <w:div w:id="689919946">
      <w:bodyDiv w:val="1"/>
      <w:marLeft w:val="0"/>
      <w:marRight w:val="0"/>
      <w:marTop w:val="0"/>
      <w:marBottom w:val="0"/>
      <w:divBdr>
        <w:top w:val="none" w:sz="0" w:space="0" w:color="auto"/>
        <w:left w:val="none" w:sz="0" w:space="0" w:color="auto"/>
        <w:bottom w:val="none" w:sz="0" w:space="0" w:color="auto"/>
        <w:right w:val="none" w:sz="0" w:space="0" w:color="auto"/>
      </w:divBdr>
    </w:div>
    <w:div w:id="697463754">
      <w:bodyDiv w:val="1"/>
      <w:marLeft w:val="0"/>
      <w:marRight w:val="0"/>
      <w:marTop w:val="0"/>
      <w:marBottom w:val="0"/>
      <w:divBdr>
        <w:top w:val="none" w:sz="0" w:space="0" w:color="auto"/>
        <w:left w:val="none" w:sz="0" w:space="0" w:color="auto"/>
        <w:bottom w:val="none" w:sz="0" w:space="0" w:color="auto"/>
        <w:right w:val="none" w:sz="0" w:space="0" w:color="auto"/>
      </w:divBdr>
    </w:div>
    <w:div w:id="715734518">
      <w:bodyDiv w:val="1"/>
      <w:marLeft w:val="0"/>
      <w:marRight w:val="0"/>
      <w:marTop w:val="0"/>
      <w:marBottom w:val="0"/>
      <w:divBdr>
        <w:top w:val="none" w:sz="0" w:space="0" w:color="auto"/>
        <w:left w:val="none" w:sz="0" w:space="0" w:color="auto"/>
        <w:bottom w:val="none" w:sz="0" w:space="0" w:color="auto"/>
        <w:right w:val="none" w:sz="0" w:space="0" w:color="auto"/>
      </w:divBdr>
    </w:div>
    <w:div w:id="743376019">
      <w:bodyDiv w:val="1"/>
      <w:marLeft w:val="0"/>
      <w:marRight w:val="0"/>
      <w:marTop w:val="0"/>
      <w:marBottom w:val="0"/>
      <w:divBdr>
        <w:top w:val="none" w:sz="0" w:space="0" w:color="auto"/>
        <w:left w:val="none" w:sz="0" w:space="0" w:color="auto"/>
        <w:bottom w:val="none" w:sz="0" w:space="0" w:color="auto"/>
        <w:right w:val="none" w:sz="0" w:space="0" w:color="auto"/>
      </w:divBdr>
      <w:divsChild>
        <w:div w:id="680472119">
          <w:marLeft w:val="0"/>
          <w:marRight w:val="0"/>
          <w:marTop w:val="100"/>
          <w:marBottom w:val="100"/>
          <w:divBdr>
            <w:top w:val="none" w:sz="0" w:space="0" w:color="auto"/>
            <w:left w:val="none" w:sz="0" w:space="0" w:color="auto"/>
            <w:bottom w:val="none" w:sz="0" w:space="0" w:color="auto"/>
            <w:right w:val="none" w:sz="0" w:space="0" w:color="auto"/>
          </w:divBdr>
          <w:divsChild>
            <w:div w:id="556161565">
              <w:marLeft w:val="0"/>
              <w:marRight w:val="0"/>
              <w:marTop w:val="0"/>
              <w:marBottom w:val="0"/>
              <w:divBdr>
                <w:top w:val="none" w:sz="0" w:space="0" w:color="auto"/>
                <w:left w:val="none" w:sz="0" w:space="0" w:color="auto"/>
                <w:bottom w:val="none" w:sz="0" w:space="0" w:color="auto"/>
                <w:right w:val="none" w:sz="0" w:space="0" w:color="auto"/>
              </w:divBdr>
              <w:divsChild>
                <w:div w:id="185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28055">
      <w:bodyDiv w:val="1"/>
      <w:marLeft w:val="0"/>
      <w:marRight w:val="0"/>
      <w:marTop w:val="0"/>
      <w:marBottom w:val="0"/>
      <w:divBdr>
        <w:top w:val="none" w:sz="0" w:space="0" w:color="auto"/>
        <w:left w:val="none" w:sz="0" w:space="0" w:color="auto"/>
        <w:bottom w:val="none" w:sz="0" w:space="0" w:color="auto"/>
        <w:right w:val="none" w:sz="0" w:space="0" w:color="auto"/>
      </w:divBdr>
    </w:div>
    <w:div w:id="771121698">
      <w:bodyDiv w:val="1"/>
      <w:marLeft w:val="0"/>
      <w:marRight w:val="0"/>
      <w:marTop w:val="0"/>
      <w:marBottom w:val="0"/>
      <w:divBdr>
        <w:top w:val="none" w:sz="0" w:space="0" w:color="auto"/>
        <w:left w:val="none" w:sz="0" w:space="0" w:color="auto"/>
        <w:bottom w:val="none" w:sz="0" w:space="0" w:color="auto"/>
        <w:right w:val="none" w:sz="0" w:space="0" w:color="auto"/>
      </w:divBdr>
    </w:div>
    <w:div w:id="771240207">
      <w:bodyDiv w:val="1"/>
      <w:marLeft w:val="0"/>
      <w:marRight w:val="0"/>
      <w:marTop w:val="0"/>
      <w:marBottom w:val="0"/>
      <w:divBdr>
        <w:top w:val="none" w:sz="0" w:space="0" w:color="auto"/>
        <w:left w:val="none" w:sz="0" w:space="0" w:color="auto"/>
        <w:bottom w:val="none" w:sz="0" w:space="0" w:color="auto"/>
        <w:right w:val="none" w:sz="0" w:space="0" w:color="auto"/>
      </w:divBdr>
    </w:div>
    <w:div w:id="783961653">
      <w:bodyDiv w:val="1"/>
      <w:marLeft w:val="0"/>
      <w:marRight w:val="0"/>
      <w:marTop w:val="0"/>
      <w:marBottom w:val="0"/>
      <w:divBdr>
        <w:top w:val="none" w:sz="0" w:space="0" w:color="auto"/>
        <w:left w:val="none" w:sz="0" w:space="0" w:color="auto"/>
        <w:bottom w:val="none" w:sz="0" w:space="0" w:color="auto"/>
        <w:right w:val="none" w:sz="0" w:space="0" w:color="auto"/>
      </w:divBdr>
    </w:div>
    <w:div w:id="789276349">
      <w:bodyDiv w:val="1"/>
      <w:marLeft w:val="0"/>
      <w:marRight w:val="0"/>
      <w:marTop w:val="0"/>
      <w:marBottom w:val="0"/>
      <w:divBdr>
        <w:top w:val="none" w:sz="0" w:space="0" w:color="auto"/>
        <w:left w:val="none" w:sz="0" w:space="0" w:color="auto"/>
        <w:bottom w:val="none" w:sz="0" w:space="0" w:color="auto"/>
        <w:right w:val="none" w:sz="0" w:space="0" w:color="auto"/>
      </w:divBdr>
    </w:div>
    <w:div w:id="792748991">
      <w:bodyDiv w:val="1"/>
      <w:marLeft w:val="0"/>
      <w:marRight w:val="0"/>
      <w:marTop w:val="0"/>
      <w:marBottom w:val="0"/>
      <w:divBdr>
        <w:top w:val="none" w:sz="0" w:space="0" w:color="auto"/>
        <w:left w:val="none" w:sz="0" w:space="0" w:color="auto"/>
        <w:bottom w:val="none" w:sz="0" w:space="0" w:color="auto"/>
        <w:right w:val="none" w:sz="0" w:space="0" w:color="auto"/>
      </w:divBdr>
    </w:div>
    <w:div w:id="801966942">
      <w:bodyDiv w:val="1"/>
      <w:marLeft w:val="0"/>
      <w:marRight w:val="0"/>
      <w:marTop w:val="0"/>
      <w:marBottom w:val="0"/>
      <w:divBdr>
        <w:top w:val="none" w:sz="0" w:space="0" w:color="auto"/>
        <w:left w:val="none" w:sz="0" w:space="0" w:color="auto"/>
        <w:bottom w:val="none" w:sz="0" w:space="0" w:color="auto"/>
        <w:right w:val="none" w:sz="0" w:space="0" w:color="auto"/>
      </w:divBdr>
    </w:div>
    <w:div w:id="810711489">
      <w:bodyDiv w:val="1"/>
      <w:marLeft w:val="0"/>
      <w:marRight w:val="0"/>
      <w:marTop w:val="0"/>
      <w:marBottom w:val="0"/>
      <w:divBdr>
        <w:top w:val="none" w:sz="0" w:space="0" w:color="auto"/>
        <w:left w:val="none" w:sz="0" w:space="0" w:color="auto"/>
        <w:bottom w:val="none" w:sz="0" w:space="0" w:color="auto"/>
        <w:right w:val="none" w:sz="0" w:space="0" w:color="auto"/>
      </w:divBdr>
    </w:div>
    <w:div w:id="830603471">
      <w:bodyDiv w:val="1"/>
      <w:marLeft w:val="0"/>
      <w:marRight w:val="0"/>
      <w:marTop w:val="0"/>
      <w:marBottom w:val="0"/>
      <w:divBdr>
        <w:top w:val="none" w:sz="0" w:space="0" w:color="auto"/>
        <w:left w:val="none" w:sz="0" w:space="0" w:color="auto"/>
        <w:bottom w:val="none" w:sz="0" w:space="0" w:color="auto"/>
        <w:right w:val="none" w:sz="0" w:space="0" w:color="auto"/>
      </w:divBdr>
    </w:div>
    <w:div w:id="873617587">
      <w:bodyDiv w:val="1"/>
      <w:marLeft w:val="0"/>
      <w:marRight w:val="0"/>
      <w:marTop w:val="0"/>
      <w:marBottom w:val="0"/>
      <w:divBdr>
        <w:top w:val="none" w:sz="0" w:space="0" w:color="auto"/>
        <w:left w:val="none" w:sz="0" w:space="0" w:color="auto"/>
        <w:bottom w:val="none" w:sz="0" w:space="0" w:color="auto"/>
        <w:right w:val="none" w:sz="0" w:space="0" w:color="auto"/>
      </w:divBdr>
    </w:div>
    <w:div w:id="875775410">
      <w:bodyDiv w:val="1"/>
      <w:marLeft w:val="0"/>
      <w:marRight w:val="0"/>
      <w:marTop w:val="0"/>
      <w:marBottom w:val="0"/>
      <w:divBdr>
        <w:top w:val="none" w:sz="0" w:space="0" w:color="auto"/>
        <w:left w:val="none" w:sz="0" w:space="0" w:color="auto"/>
        <w:bottom w:val="none" w:sz="0" w:space="0" w:color="auto"/>
        <w:right w:val="none" w:sz="0" w:space="0" w:color="auto"/>
      </w:divBdr>
    </w:div>
    <w:div w:id="889151929">
      <w:bodyDiv w:val="1"/>
      <w:marLeft w:val="0"/>
      <w:marRight w:val="0"/>
      <w:marTop w:val="0"/>
      <w:marBottom w:val="0"/>
      <w:divBdr>
        <w:top w:val="none" w:sz="0" w:space="0" w:color="auto"/>
        <w:left w:val="none" w:sz="0" w:space="0" w:color="auto"/>
        <w:bottom w:val="none" w:sz="0" w:space="0" w:color="auto"/>
        <w:right w:val="none" w:sz="0" w:space="0" w:color="auto"/>
      </w:divBdr>
      <w:divsChild>
        <w:div w:id="156581158">
          <w:marLeft w:val="1440"/>
          <w:marRight w:val="0"/>
          <w:marTop w:val="0"/>
          <w:marBottom w:val="120"/>
          <w:divBdr>
            <w:top w:val="none" w:sz="0" w:space="0" w:color="auto"/>
            <w:left w:val="none" w:sz="0" w:space="0" w:color="auto"/>
            <w:bottom w:val="none" w:sz="0" w:space="0" w:color="auto"/>
            <w:right w:val="none" w:sz="0" w:space="0" w:color="auto"/>
          </w:divBdr>
        </w:div>
        <w:div w:id="211694970">
          <w:marLeft w:val="720"/>
          <w:marRight w:val="0"/>
          <w:marTop w:val="0"/>
          <w:marBottom w:val="0"/>
          <w:divBdr>
            <w:top w:val="none" w:sz="0" w:space="0" w:color="auto"/>
            <w:left w:val="none" w:sz="0" w:space="0" w:color="auto"/>
            <w:bottom w:val="none" w:sz="0" w:space="0" w:color="auto"/>
            <w:right w:val="none" w:sz="0" w:space="0" w:color="auto"/>
          </w:divBdr>
        </w:div>
        <w:div w:id="631056154">
          <w:marLeft w:val="1440"/>
          <w:marRight w:val="0"/>
          <w:marTop w:val="0"/>
          <w:marBottom w:val="120"/>
          <w:divBdr>
            <w:top w:val="none" w:sz="0" w:space="0" w:color="auto"/>
            <w:left w:val="none" w:sz="0" w:space="0" w:color="auto"/>
            <w:bottom w:val="none" w:sz="0" w:space="0" w:color="auto"/>
            <w:right w:val="none" w:sz="0" w:space="0" w:color="auto"/>
          </w:divBdr>
        </w:div>
        <w:div w:id="702823960">
          <w:marLeft w:val="1440"/>
          <w:marRight w:val="0"/>
          <w:marTop w:val="0"/>
          <w:marBottom w:val="120"/>
          <w:divBdr>
            <w:top w:val="none" w:sz="0" w:space="0" w:color="auto"/>
            <w:left w:val="none" w:sz="0" w:space="0" w:color="auto"/>
            <w:bottom w:val="none" w:sz="0" w:space="0" w:color="auto"/>
            <w:right w:val="none" w:sz="0" w:space="0" w:color="auto"/>
          </w:divBdr>
        </w:div>
        <w:div w:id="751051660">
          <w:marLeft w:val="1440"/>
          <w:marRight w:val="0"/>
          <w:marTop w:val="0"/>
          <w:marBottom w:val="120"/>
          <w:divBdr>
            <w:top w:val="none" w:sz="0" w:space="0" w:color="auto"/>
            <w:left w:val="none" w:sz="0" w:space="0" w:color="auto"/>
            <w:bottom w:val="none" w:sz="0" w:space="0" w:color="auto"/>
            <w:right w:val="none" w:sz="0" w:space="0" w:color="auto"/>
          </w:divBdr>
        </w:div>
        <w:div w:id="959461190">
          <w:marLeft w:val="1440"/>
          <w:marRight w:val="0"/>
          <w:marTop w:val="0"/>
          <w:marBottom w:val="120"/>
          <w:divBdr>
            <w:top w:val="none" w:sz="0" w:space="0" w:color="auto"/>
            <w:left w:val="none" w:sz="0" w:space="0" w:color="auto"/>
            <w:bottom w:val="none" w:sz="0" w:space="0" w:color="auto"/>
            <w:right w:val="none" w:sz="0" w:space="0" w:color="auto"/>
          </w:divBdr>
        </w:div>
        <w:div w:id="1157040627">
          <w:marLeft w:val="1440"/>
          <w:marRight w:val="0"/>
          <w:marTop w:val="0"/>
          <w:marBottom w:val="120"/>
          <w:divBdr>
            <w:top w:val="none" w:sz="0" w:space="0" w:color="auto"/>
            <w:left w:val="none" w:sz="0" w:space="0" w:color="auto"/>
            <w:bottom w:val="none" w:sz="0" w:space="0" w:color="auto"/>
            <w:right w:val="none" w:sz="0" w:space="0" w:color="auto"/>
          </w:divBdr>
        </w:div>
        <w:div w:id="1928420236">
          <w:marLeft w:val="1440"/>
          <w:marRight w:val="0"/>
          <w:marTop w:val="0"/>
          <w:marBottom w:val="120"/>
          <w:divBdr>
            <w:top w:val="none" w:sz="0" w:space="0" w:color="auto"/>
            <w:left w:val="none" w:sz="0" w:space="0" w:color="auto"/>
            <w:bottom w:val="none" w:sz="0" w:space="0" w:color="auto"/>
            <w:right w:val="none" w:sz="0" w:space="0" w:color="auto"/>
          </w:divBdr>
        </w:div>
      </w:divsChild>
    </w:div>
    <w:div w:id="897472718">
      <w:bodyDiv w:val="1"/>
      <w:marLeft w:val="0"/>
      <w:marRight w:val="0"/>
      <w:marTop w:val="0"/>
      <w:marBottom w:val="0"/>
      <w:divBdr>
        <w:top w:val="none" w:sz="0" w:space="0" w:color="auto"/>
        <w:left w:val="none" w:sz="0" w:space="0" w:color="auto"/>
        <w:bottom w:val="none" w:sz="0" w:space="0" w:color="auto"/>
        <w:right w:val="none" w:sz="0" w:space="0" w:color="auto"/>
      </w:divBdr>
    </w:div>
    <w:div w:id="899369582">
      <w:bodyDiv w:val="1"/>
      <w:marLeft w:val="0"/>
      <w:marRight w:val="0"/>
      <w:marTop w:val="0"/>
      <w:marBottom w:val="0"/>
      <w:divBdr>
        <w:top w:val="none" w:sz="0" w:space="0" w:color="auto"/>
        <w:left w:val="none" w:sz="0" w:space="0" w:color="auto"/>
        <w:bottom w:val="none" w:sz="0" w:space="0" w:color="auto"/>
        <w:right w:val="none" w:sz="0" w:space="0" w:color="auto"/>
      </w:divBdr>
    </w:div>
    <w:div w:id="914970048">
      <w:bodyDiv w:val="1"/>
      <w:marLeft w:val="0"/>
      <w:marRight w:val="0"/>
      <w:marTop w:val="0"/>
      <w:marBottom w:val="0"/>
      <w:divBdr>
        <w:top w:val="none" w:sz="0" w:space="0" w:color="auto"/>
        <w:left w:val="none" w:sz="0" w:space="0" w:color="auto"/>
        <w:bottom w:val="none" w:sz="0" w:space="0" w:color="auto"/>
        <w:right w:val="none" w:sz="0" w:space="0" w:color="auto"/>
      </w:divBdr>
    </w:div>
    <w:div w:id="919829631">
      <w:bodyDiv w:val="1"/>
      <w:marLeft w:val="0"/>
      <w:marRight w:val="0"/>
      <w:marTop w:val="0"/>
      <w:marBottom w:val="0"/>
      <w:divBdr>
        <w:top w:val="none" w:sz="0" w:space="0" w:color="auto"/>
        <w:left w:val="none" w:sz="0" w:space="0" w:color="auto"/>
        <w:bottom w:val="none" w:sz="0" w:space="0" w:color="auto"/>
        <w:right w:val="none" w:sz="0" w:space="0" w:color="auto"/>
      </w:divBdr>
    </w:div>
    <w:div w:id="929578901">
      <w:bodyDiv w:val="1"/>
      <w:marLeft w:val="0"/>
      <w:marRight w:val="0"/>
      <w:marTop w:val="0"/>
      <w:marBottom w:val="0"/>
      <w:divBdr>
        <w:top w:val="none" w:sz="0" w:space="0" w:color="auto"/>
        <w:left w:val="none" w:sz="0" w:space="0" w:color="auto"/>
        <w:bottom w:val="none" w:sz="0" w:space="0" w:color="auto"/>
        <w:right w:val="none" w:sz="0" w:space="0" w:color="auto"/>
      </w:divBdr>
    </w:div>
    <w:div w:id="950472890">
      <w:bodyDiv w:val="1"/>
      <w:marLeft w:val="0"/>
      <w:marRight w:val="0"/>
      <w:marTop w:val="0"/>
      <w:marBottom w:val="0"/>
      <w:divBdr>
        <w:top w:val="none" w:sz="0" w:space="0" w:color="auto"/>
        <w:left w:val="none" w:sz="0" w:space="0" w:color="auto"/>
        <w:bottom w:val="none" w:sz="0" w:space="0" w:color="auto"/>
        <w:right w:val="none" w:sz="0" w:space="0" w:color="auto"/>
      </w:divBdr>
    </w:div>
    <w:div w:id="969481141">
      <w:bodyDiv w:val="1"/>
      <w:marLeft w:val="0"/>
      <w:marRight w:val="0"/>
      <w:marTop w:val="0"/>
      <w:marBottom w:val="0"/>
      <w:divBdr>
        <w:top w:val="none" w:sz="0" w:space="0" w:color="auto"/>
        <w:left w:val="none" w:sz="0" w:space="0" w:color="auto"/>
        <w:bottom w:val="none" w:sz="0" w:space="0" w:color="auto"/>
        <w:right w:val="none" w:sz="0" w:space="0" w:color="auto"/>
      </w:divBdr>
    </w:div>
    <w:div w:id="989863852">
      <w:bodyDiv w:val="1"/>
      <w:marLeft w:val="0"/>
      <w:marRight w:val="0"/>
      <w:marTop w:val="0"/>
      <w:marBottom w:val="0"/>
      <w:divBdr>
        <w:top w:val="none" w:sz="0" w:space="0" w:color="auto"/>
        <w:left w:val="none" w:sz="0" w:space="0" w:color="auto"/>
        <w:bottom w:val="none" w:sz="0" w:space="0" w:color="auto"/>
        <w:right w:val="none" w:sz="0" w:space="0" w:color="auto"/>
      </w:divBdr>
    </w:div>
    <w:div w:id="991181155">
      <w:bodyDiv w:val="1"/>
      <w:marLeft w:val="0"/>
      <w:marRight w:val="0"/>
      <w:marTop w:val="0"/>
      <w:marBottom w:val="0"/>
      <w:divBdr>
        <w:top w:val="none" w:sz="0" w:space="0" w:color="auto"/>
        <w:left w:val="none" w:sz="0" w:space="0" w:color="auto"/>
        <w:bottom w:val="none" w:sz="0" w:space="0" w:color="auto"/>
        <w:right w:val="none" w:sz="0" w:space="0" w:color="auto"/>
      </w:divBdr>
    </w:div>
    <w:div w:id="1001155736">
      <w:bodyDiv w:val="1"/>
      <w:marLeft w:val="0"/>
      <w:marRight w:val="0"/>
      <w:marTop w:val="0"/>
      <w:marBottom w:val="0"/>
      <w:divBdr>
        <w:top w:val="none" w:sz="0" w:space="0" w:color="auto"/>
        <w:left w:val="none" w:sz="0" w:space="0" w:color="auto"/>
        <w:bottom w:val="none" w:sz="0" w:space="0" w:color="auto"/>
        <w:right w:val="none" w:sz="0" w:space="0" w:color="auto"/>
      </w:divBdr>
    </w:div>
    <w:div w:id="1020820216">
      <w:bodyDiv w:val="1"/>
      <w:marLeft w:val="0"/>
      <w:marRight w:val="0"/>
      <w:marTop w:val="0"/>
      <w:marBottom w:val="0"/>
      <w:divBdr>
        <w:top w:val="none" w:sz="0" w:space="0" w:color="auto"/>
        <w:left w:val="none" w:sz="0" w:space="0" w:color="auto"/>
        <w:bottom w:val="none" w:sz="0" w:space="0" w:color="auto"/>
        <w:right w:val="none" w:sz="0" w:space="0" w:color="auto"/>
      </w:divBdr>
    </w:div>
    <w:div w:id="1032342527">
      <w:bodyDiv w:val="1"/>
      <w:marLeft w:val="0"/>
      <w:marRight w:val="0"/>
      <w:marTop w:val="0"/>
      <w:marBottom w:val="0"/>
      <w:divBdr>
        <w:top w:val="none" w:sz="0" w:space="0" w:color="auto"/>
        <w:left w:val="none" w:sz="0" w:space="0" w:color="auto"/>
        <w:bottom w:val="none" w:sz="0" w:space="0" w:color="auto"/>
        <w:right w:val="none" w:sz="0" w:space="0" w:color="auto"/>
      </w:divBdr>
    </w:div>
    <w:div w:id="1035351312">
      <w:bodyDiv w:val="1"/>
      <w:marLeft w:val="0"/>
      <w:marRight w:val="0"/>
      <w:marTop w:val="0"/>
      <w:marBottom w:val="0"/>
      <w:divBdr>
        <w:top w:val="none" w:sz="0" w:space="0" w:color="auto"/>
        <w:left w:val="none" w:sz="0" w:space="0" w:color="auto"/>
        <w:bottom w:val="none" w:sz="0" w:space="0" w:color="auto"/>
        <w:right w:val="none" w:sz="0" w:space="0" w:color="auto"/>
      </w:divBdr>
    </w:div>
    <w:div w:id="1053772393">
      <w:bodyDiv w:val="1"/>
      <w:marLeft w:val="0"/>
      <w:marRight w:val="0"/>
      <w:marTop w:val="0"/>
      <w:marBottom w:val="0"/>
      <w:divBdr>
        <w:top w:val="none" w:sz="0" w:space="0" w:color="auto"/>
        <w:left w:val="none" w:sz="0" w:space="0" w:color="auto"/>
        <w:bottom w:val="none" w:sz="0" w:space="0" w:color="auto"/>
        <w:right w:val="none" w:sz="0" w:space="0" w:color="auto"/>
      </w:divBdr>
    </w:div>
    <w:div w:id="1060397414">
      <w:bodyDiv w:val="1"/>
      <w:marLeft w:val="0"/>
      <w:marRight w:val="0"/>
      <w:marTop w:val="0"/>
      <w:marBottom w:val="0"/>
      <w:divBdr>
        <w:top w:val="none" w:sz="0" w:space="0" w:color="auto"/>
        <w:left w:val="none" w:sz="0" w:space="0" w:color="auto"/>
        <w:bottom w:val="none" w:sz="0" w:space="0" w:color="auto"/>
        <w:right w:val="none" w:sz="0" w:space="0" w:color="auto"/>
      </w:divBdr>
    </w:div>
    <w:div w:id="1104808508">
      <w:bodyDiv w:val="1"/>
      <w:marLeft w:val="0"/>
      <w:marRight w:val="0"/>
      <w:marTop w:val="0"/>
      <w:marBottom w:val="0"/>
      <w:divBdr>
        <w:top w:val="none" w:sz="0" w:space="0" w:color="auto"/>
        <w:left w:val="none" w:sz="0" w:space="0" w:color="auto"/>
        <w:bottom w:val="none" w:sz="0" w:space="0" w:color="auto"/>
        <w:right w:val="none" w:sz="0" w:space="0" w:color="auto"/>
      </w:divBdr>
    </w:div>
    <w:div w:id="1112280536">
      <w:bodyDiv w:val="1"/>
      <w:marLeft w:val="0"/>
      <w:marRight w:val="0"/>
      <w:marTop w:val="0"/>
      <w:marBottom w:val="0"/>
      <w:divBdr>
        <w:top w:val="none" w:sz="0" w:space="0" w:color="auto"/>
        <w:left w:val="none" w:sz="0" w:space="0" w:color="auto"/>
        <w:bottom w:val="none" w:sz="0" w:space="0" w:color="auto"/>
        <w:right w:val="none" w:sz="0" w:space="0" w:color="auto"/>
      </w:divBdr>
    </w:div>
    <w:div w:id="1127047246">
      <w:bodyDiv w:val="1"/>
      <w:marLeft w:val="0"/>
      <w:marRight w:val="0"/>
      <w:marTop w:val="0"/>
      <w:marBottom w:val="0"/>
      <w:divBdr>
        <w:top w:val="none" w:sz="0" w:space="0" w:color="auto"/>
        <w:left w:val="none" w:sz="0" w:space="0" w:color="auto"/>
        <w:bottom w:val="none" w:sz="0" w:space="0" w:color="auto"/>
        <w:right w:val="none" w:sz="0" w:space="0" w:color="auto"/>
      </w:divBdr>
    </w:div>
    <w:div w:id="1146816654">
      <w:bodyDiv w:val="1"/>
      <w:marLeft w:val="0"/>
      <w:marRight w:val="0"/>
      <w:marTop w:val="0"/>
      <w:marBottom w:val="0"/>
      <w:divBdr>
        <w:top w:val="none" w:sz="0" w:space="0" w:color="auto"/>
        <w:left w:val="none" w:sz="0" w:space="0" w:color="auto"/>
        <w:bottom w:val="none" w:sz="0" w:space="0" w:color="auto"/>
        <w:right w:val="none" w:sz="0" w:space="0" w:color="auto"/>
      </w:divBdr>
      <w:divsChild>
        <w:div w:id="209466660">
          <w:marLeft w:val="0"/>
          <w:marRight w:val="0"/>
          <w:marTop w:val="100"/>
          <w:marBottom w:val="100"/>
          <w:divBdr>
            <w:top w:val="none" w:sz="0" w:space="0" w:color="auto"/>
            <w:left w:val="none" w:sz="0" w:space="0" w:color="auto"/>
            <w:bottom w:val="none" w:sz="0" w:space="0" w:color="auto"/>
            <w:right w:val="none" w:sz="0" w:space="0" w:color="auto"/>
          </w:divBdr>
          <w:divsChild>
            <w:div w:id="1559969867">
              <w:marLeft w:val="0"/>
              <w:marRight w:val="0"/>
              <w:marTop w:val="0"/>
              <w:marBottom w:val="0"/>
              <w:divBdr>
                <w:top w:val="none" w:sz="0" w:space="0" w:color="auto"/>
                <w:left w:val="none" w:sz="0" w:space="0" w:color="auto"/>
                <w:bottom w:val="none" w:sz="0" w:space="0" w:color="auto"/>
                <w:right w:val="none" w:sz="0" w:space="0" w:color="auto"/>
              </w:divBdr>
              <w:divsChild>
                <w:div w:id="105115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50033">
      <w:bodyDiv w:val="1"/>
      <w:marLeft w:val="0"/>
      <w:marRight w:val="0"/>
      <w:marTop w:val="0"/>
      <w:marBottom w:val="0"/>
      <w:divBdr>
        <w:top w:val="none" w:sz="0" w:space="0" w:color="auto"/>
        <w:left w:val="none" w:sz="0" w:space="0" w:color="auto"/>
        <w:bottom w:val="none" w:sz="0" w:space="0" w:color="auto"/>
        <w:right w:val="none" w:sz="0" w:space="0" w:color="auto"/>
      </w:divBdr>
    </w:div>
    <w:div w:id="1174345579">
      <w:bodyDiv w:val="1"/>
      <w:marLeft w:val="0"/>
      <w:marRight w:val="0"/>
      <w:marTop w:val="0"/>
      <w:marBottom w:val="0"/>
      <w:divBdr>
        <w:top w:val="none" w:sz="0" w:space="0" w:color="auto"/>
        <w:left w:val="none" w:sz="0" w:space="0" w:color="auto"/>
        <w:bottom w:val="none" w:sz="0" w:space="0" w:color="auto"/>
        <w:right w:val="none" w:sz="0" w:space="0" w:color="auto"/>
      </w:divBdr>
    </w:div>
    <w:div w:id="1189829953">
      <w:bodyDiv w:val="1"/>
      <w:marLeft w:val="0"/>
      <w:marRight w:val="0"/>
      <w:marTop w:val="0"/>
      <w:marBottom w:val="0"/>
      <w:divBdr>
        <w:top w:val="none" w:sz="0" w:space="0" w:color="auto"/>
        <w:left w:val="none" w:sz="0" w:space="0" w:color="auto"/>
        <w:bottom w:val="none" w:sz="0" w:space="0" w:color="auto"/>
        <w:right w:val="none" w:sz="0" w:space="0" w:color="auto"/>
      </w:divBdr>
    </w:div>
    <w:div w:id="1209755598">
      <w:bodyDiv w:val="1"/>
      <w:marLeft w:val="0"/>
      <w:marRight w:val="0"/>
      <w:marTop w:val="0"/>
      <w:marBottom w:val="0"/>
      <w:divBdr>
        <w:top w:val="none" w:sz="0" w:space="0" w:color="auto"/>
        <w:left w:val="none" w:sz="0" w:space="0" w:color="auto"/>
        <w:bottom w:val="none" w:sz="0" w:space="0" w:color="auto"/>
        <w:right w:val="none" w:sz="0" w:space="0" w:color="auto"/>
      </w:divBdr>
    </w:div>
    <w:div w:id="1217010343">
      <w:bodyDiv w:val="1"/>
      <w:marLeft w:val="0"/>
      <w:marRight w:val="0"/>
      <w:marTop w:val="0"/>
      <w:marBottom w:val="0"/>
      <w:divBdr>
        <w:top w:val="none" w:sz="0" w:space="0" w:color="auto"/>
        <w:left w:val="none" w:sz="0" w:space="0" w:color="auto"/>
        <w:bottom w:val="none" w:sz="0" w:space="0" w:color="auto"/>
        <w:right w:val="none" w:sz="0" w:space="0" w:color="auto"/>
      </w:divBdr>
    </w:div>
    <w:div w:id="1235579500">
      <w:bodyDiv w:val="1"/>
      <w:marLeft w:val="0"/>
      <w:marRight w:val="0"/>
      <w:marTop w:val="0"/>
      <w:marBottom w:val="0"/>
      <w:divBdr>
        <w:top w:val="none" w:sz="0" w:space="0" w:color="auto"/>
        <w:left w:val="none" w:sz="0" w:space="0" w:color="auto"/>
        <w:bottom w:val="none" w:sz="0" w:space="0" w:color="auto"/>
        <w:right w:val="none" w:sz="0" w:space="0" w:color="auto"/>
      </w:divBdr>
    </w:div>
    <w:div w:id="1282884629">
      <w:bodyDiv w:val="1"/>
      <w:marLeft w:val="0"/>
      <w:marRight w:val="0"/>
      <w:marTop w:val="0"/>
      <w:marBottom w:val="0"/>
      <w:divBdr>
        <w:top w:val="none" w:sz="0" w:space="0" w:color="auto"/>
        <w:left w:val="none" w:sz="0" w:space="0" w:color="auto"/>
        <w:bottom w:val="none" w:sz="0" w:space="0" w:color="auto"/>
        <w:right w:val="none" w:sz="0" w:space="0" w:color="auto"/>
      </w:divBdr>
    </w:div>
    <w:div w:id="1285190664">
      <w:bodyDiv w:val="1"/>
      <w:marLeft w:val="0"/>
      <w:marRight w:val="0"/>
      <w:marTop w:val="0"/>
      <w:marBottom w:val="0"/>
      <w:divBdr>
        <w:top w:val="none" w:sz="0" w:space="0" w:color="auto"/>
        <w:left w:val="none" w:sz="0" w:space="0" w:color="auto"/>
        <w:bottom w:val="none" w:sz="0" w:space="0" w:color="auto"/>
        <w:right w:val="none" w:sz="0" w:space="0" w:color="auto"/>
      </w:divBdr>
    </w:div>
    <w:div w:id="1289168467">
      <w:bodyDiv w:val="1"/>
      <w:marLeft w:val="0"/>
      <w:marRight w:val="0"/>
      <w:marTop w:val="0"/>
      <w:marBottom w:val="0"/>
      <w:divBdr>
        <w:top w:val="none" w:sz="0" w:space="0" w:color="auto"/>
        <w:left w:val="none" w:sz="0" w:space="0" w:color="auto"/>
        <w:bottom w:val="none" w:sz="0" w:space="0" w:color="auto"/>
        <w:right w:val="none" w:sz="0" w:space="0" w:color="auto"/>
      </w:divBdr>
    </w:div>
    <w:div w:id="1342393164">
      <w:bodyDiv w:val="1"/>
      <w:marLeft w:val="0"/>
      <w:marRight w:val="0"/>
      <w:marTop w:val="0"/>
      <w:marBottom w:val="0"/>
      <w:divBdr>
        <w:top w:val="none" w:sz="0" w:space="0" w:color="auto"/>
        <w:left w:val="none" w:sz="0" w:space="0" w:color="auto"/>
        <w:bottom w:val="none" w:sz="0" w:space="0" w:color="auto"/>
        <w:right w:val="none" w:sz="0" w:space="0" w:color="auto"/>
      </w:divBdr>
    </w:div>
    <w:div w:id="1368142431">
      <w:bodyDiv w:val="1"/>
      <w:marLeft w:val="0"/>
      <w:marRight w:val="0"/>
      <w:marTop w:val="0"/>
      <w:marBottom w:val="0"/>
      <w:divBdr>
        <w:top w:val="none" w:sz="0" w:space="0" w:color="auto"/>
        <w:left w:val="none" w:sz="0" w:space="0" w:color="auto"/>
        <w:bottom w:val="none" w:sz="0" w:space="0" w:color="auto"/>
        <w:right w:val="none" w:sz="0" w:space="0" w:color="auto"/>
      </w:divBdr>
    </w:div>
    <w:div w:id="1370180986">
      <w:bodyDiv w:val="1"/>
      <w:marLeft w:val="0"/>
      <w:marRight w:val="0"/>
      <w:marTop w:val="0"/>
      <w:marBottom w:val="0"/>
      <w:divBdr>
        <w:top w:val="none" w:sz="0" w:space="0" w:color="auto"/>
        <w:left w:val="none" w:sz="0" w:space="0" w:color="auto"/>
        <w:bottom w:val="none" w:sz="0" w:space="0" w:color="auto"/>
        <w:right w:val="none" w:sz="0" w:space="0" w:color="auto"/>
      </w:divBdr>
    </w:div>
    <w:div w:id="1375959410">
      <w:bodyDiv w:val="1"/>
      <w:marLeft w:val="0"/>
      <w:marRight w:val="0"/>
      <w:marTop w:val="0"/>
      <w:marBottom w:val="0"/>
      <w:divBdr>
        <w:top w:val="none" w:sz="0" w:space="0" w:color="auto"/>
        <w:left w:val="none" w:sz="0" w:space="0" w:color="auto"/>
        <w:bottom w:val="none" w:sz="0" w:space="0" w:color="auto"/>
        <w:right w:val="none" w:sz="0" w:space="0" w:color="auto"/>
      </w:divBdr>
    </w:div>
    <w:div w:id="1382822716">
      <w:bodyDiv w:val="1"/>
      <w:marLeft w:val="0"/>
      <w:marRight w:val="0"/>
      <w:marTop w:val="0"/>
      <w:marBottom w:val="0"/>
      <w:divBdr>
        <w:top w:val="none" w:sz="0" w:space="0" w:color="auto"/>
        <w:left w:val="none" w:sz="0" w:space="0" w:color="auto"/>
        <w:bottom w:val="none" w:sz="0" w:space="0" w:color="auto"/>
        <w:right w:val="none" w:sz="0" w:space="0" w:color="auto"/>
      </w:divBdr>
    </w:div>
    <w:div w:id="1406491543">
      <w:bodyDiv w:val="1"/>
      <w:marLeft w:val="0"/>
      <w:marRight w:val="0"/>
      <w:marTop w:val="0"/>
      <w:marBottom w:val="0"/>
      <w:divBdr>
        <w:top w:val="none" w:sz="0" w:space="0" w:color="auto"/>
        <w:left w:val="none" w:sz="0" w:space="0" w:color="auto"/>
        <w:bottom w:val="none" w:sz="0" w:space="0" w:color="auto"/>
        <w:right w:val="none" w:sz="0" w:space="0" w:color="auto"/>
      </w:divBdr>
    </w:div>
    <w:div w:id="1441952608">
      <w:bodyDiv w:val="1"/>
      <w:marLeft w:val="0"/>
      <w:marRight w:val="0"/>
      <w:marTop w:val="0"/>
      <w:marBottom w:val="0"/>
      <w:divBdr>
        <w:top w:val="none" w:sz="0" w:space="0" w:color="auto"/>
        <w:left w:val="none" w:sz="0" w:space="0" w:color="auto"/>
        <w:bottom w:val="none" w:sz="0" w:space="0" w:color="auto"/>
        <w:right w:val="none" w:sz="0" w:space="0" w:color="auto"/>
      </w:divBdr>
    </w:div>
    <w:div w:id="1480534307">
      <w:bodyDiv w:val="1"/>
      <w:marLeft w:val="0"/>
      <w:marRight w:val="0"/>
      <w:marTop w:val="0"/>
      <w:marBottom w:val="0"/>
      <w:divBdr>
        <w:top w:val="none" w:sz="0" w:space="0" w:color="auto"/>
        <w:left w:val="none" w:sz="0" w:space="0" w:color="auto"/>
        <w:bottom w:val="none" w:sz="0" w:space="0" w:color="auto"/>
        <w:right w:val="none" w:sz="0" w:space="0" w:color="auto"/>
      </w:divBdr>
    </w:div>
    <w:div w:id="1484354089">
      <w:bodyDiv w:val="1"/>
      <w:marLeft w:val="0"/>
      <w:marRight w:val="0"/>
      <w:marTop w:val="0"/>
      <w:marBottom w:val="0"/>
      <w:divBdr>
        <w:top w:val="none" w:sz="0" w:space="0" w:color="auto"/>
        <w:left w:val="none" w:sz="0" w:space="0" w:color="auto"/>
        <w:bottom w:val="none" w:sz="0" w:space="0" w:color="auto"/>
        <w:right w:val="none" w:sz="0" w:space="0" w:color="auto"/>
      </w:divBdr>
    </w:div>
    <w:div w:id="1502889133">
      <w:bodyDiv w:val="1"/>
      <w:marLeft w:val="0"/>
      <w:marRight w:val="0"/>
      <w:marTop w:val="0"/>
      <w:marBottom w:val="0"/>
      <w:divBdr>
        <w:top w:val="none" w:sz="0" w:space="0" w:color="auto"/>
        <w:left w:val="none" w:sz="0" w:space="0" w:color="auto"/>
        <w:bottom w:val="none" w:sz="0" w:space="0" w:color="auto"/>
        <w:right w:val="none" w:sz="0" w:space="0" w:color="auto"/>
      </w:divBdr>
    </w:div>
    <w:div w:id="1512838611">
      <w:bodyDiv w:val="1"/>
      <w:marLeft w:val="0"/>
      <w:marRight w:val="0"/>
      <w:marTop w:val="0"/>
      <w:marBottom w:val="0"/>
      <w:divBdr>
        <w:top w:val="none" w:sz="0" w:space="0" w:color="auto"/>
        <w:left w:val="none" w:sz="0" w:space="0" w:color="auto"/>
        <w:bottom w:val="none" w:sz="0" w:space="0" w:color="auto"/>
        <w:right w:val="none" w:sz="0" w:space="0" w:color="auto"/>
      </w:divBdr>
    </w:div>
    <w:div w:id="1515875346">
      <w:bodyDiv w:val="1"/>
      <w:marLeft w:val="0"/>
      <w:marRight w:val="0"/>
      <w:marTop w:val="0"/>
      <w:marBottom w:val="0"/>
      <w:divBdr>
        <w:top w:val="none" w:sz="0" w:space="0" w:color="auto"/>
        <w:left w:val="none" w:sz="0" w:space="0" w:color="auto"/>
        <w:bottom w:val="none" w:sz="0" w:space="0" w:color="auto"/>
        <w:right w:val="none" w:sz="0" w:space="0" w:color="auto"/>
      </w:divBdr>
    </w:div>
    <w:div w:id="1518083753">
      <w:bodyDiv w:val="1"/>
      <w:marLeft w:val="0"/>
      <w:marRight w:val="0"/>
      <w:marTop w:val="0"/>
      <w:marBottom w:val="0"/>
      <w:divBdr>
        <w:top w:val="none" w:sz="0" w:space="0" w:color="auto"/>
        <w:left w:val="none" w:sz="0" w:space="0" w:color="auto"/>
        <w:bottom w:val="none" w:sz="0" w:space="0" w:color="auto"/>
        <w:right w:val="none" w:sz="0" w:space="0" w:color="auto"/>
      </w:divBdr>
    </w:div>
    <w:div w:id="1527134384">
      <w:bodyDiv w:val="1"/>
      <w:marLeft w:val="0"/>
      <w:marRight w:val="0"/>
      <w:marTop w:val="0"/>
      <w:marBottom w:val="0"/>
      <w:divBdr>
        <w:top w:val="none" w:sz="0" w:space="0" w:color="auto"/>
        <w:left w:val="none" w:sz="0" w:space="0" w:color="auto"/>
        <w:bottom w:val="none" w:sz="0" w:space="0" w:color="auto"/>
        <w:right w:val="none" w:sz="0" w:space="0" w:color="auto"/>
      </w:divBdr>
    </w:div>
    <w:div w:id="1532915055">
      <w:bodyDiv w:val="1"/>
      <w:marLeft w:val="0"/>
      <w:marRight w:val="0"/>
      <w:marTop w:val="0"/>
      <w:marBottom w:val="0"/>
      <w:divBdr>
        <w:top w:val="none" w:sz="0" w:space="0" w:color="auto"/>
        <w:left w:val="none" w:sz="0" w:space="0" w:color="auto"/>
        <w:bottom w:val="none" w:sz="0" w:space="0" w:color="auto"/>
        <w:right w:val="none" w:sz="0" w:space="0" w:color="auto"/>
      </w:divBdr>
    </w:div>
    <w:div w:id="1556502127">
      <w:bodyDiv w:val="1"/>
      <w:marLeft w:val="0"/>
      <w:marRight w:val="0"/>
      <w:marTop w:val="0"/>
      <w:marBottom w:val="0"/>
      <w:divBdr>
        <w:top w:val="none" w:sz="0" w:space="0" w:color="auto"/>
        <w:left w:val="none" w:sz="0" w:space="0" w:color="auto"/>
        <w:bottom w:val="none" w:sz="0" w:space="0" w:color="auto"/>
        <w:right w:val="none" w:sz="0" w:space="0" w:color="auto"/>
      </w:divBdr>
    </w:div>
    <w:div w:id="1558280077">
      <w:bodyDiv w:val="1"/>
      <w:marLeft w:val="0"/>
      <w:marRight w:val="0"/>
      <w:marTop w:val="0"/>
      <w:marBottom w:val="0"/>
      <w:divBdr>
        <w:top w:val="none" w:sz="0" w:space="0" w:color="auto"/>
        <w:left w:val="none" w:sz="0" w:space="0" w:color="auto"/>
        <w:bottom w:val="none" w:sz="0" w:space="0" w:color="auto"/>
        <w:right w:val="none" w:sz="0" w:space="0" w:color="auto"/>
      </w:divBdr>
    </w:div>
    <w:div w:id="1559318111">
      <w:bodyDiv w:val="1"/>
      <w:marLeft w:val="0"/>
      <w:marRight w:val="0"/>
      <w:marTop w:val="0"/>
      <w:marBottom w:val="0"/>
      <w:divBdr>
        <w:top w:val="none" w:sz="0" w:space="0" w:color="auto"/>
        <w:left w:val="none" w:sz="0" w:space="0" w:color="auto"/>
        <w:bottom w:val="none" w:sz="0" w:space="0" w:color="auto"/>
        <w:right w:val="none" w:sz="0" w:space="0" w:color="auto"/>
      </w:divBdr>
    </w:div>
    <w:div w:id="1586067758">
      <w:bodyDiv w:val="1"/>
      <w:marLeft w:val="0"/>
      <w:marRight w:val="0"/>
      <w:marTop w:val="0"/>
      <w:marBottom w:val="0"/>
      <w:divBdr>
        <w:top w:val="none" w:sz="0" w:space="0" w:color="auto"/>
        <w:left w:val="none" w:sz="0" w:space="0" w:color="auto"/>
        <w:bottom w:val="none" w:sz="0" w:space="0" w:color="auto"/>
        <w:right w:val="none" w:sz="0" w:space="0" w:color="auto"/>
      </w:divBdr>
    </w:div>
    <w:div w:id="1607497390">
      <w:bodyDiv w:val="1"/>
      <w:marLeft w:val="0"/>
      <w:marRight w:val="0"/>
      <w:marTop w:val="0"/>
      <w:marBottom w:val="0"/>
      <w:divBdr>
        <w:top w:val="none" w:sz="0" w:space="0" w:color="auto"/>
        <w:left w:val="none" w:sz="0" w:space="0" w:color="auto"/>
        <w:bottom w:val="none" w:sz="0" w:space="0" w:color="auto"/>
        <w:right w:val="none" w:sz="0" w:space="0" w:color="auto"/>
      </w:divBdr>
    </w:div>
    <w:div w:id="1668629901">
      <w:bodyDiv w:val="1"/>
      <w:marLeft w:val="0"/>
      <w:marRight w:val="0"/>
      <w:marTop w:val="0"/>
      <w:marBottom w:val="0"/>
      <w:divBdr>
        <w:top w:val="none" w:sz="0" w:space="0" w:color="auto"/>
        <w:left w:val="none" w:sz="0" w:space="0" w:color="auto"/>
        <w:bottom w:val="none" w:sz="0" w:space="0" w:color="auto"/>
        <w:right w:val="none" w:sz="0" w:space="0" w:color="auto"/>
      </w:divBdr>
    </w:div>
    <w:div w:id="1674183050">
      <w:bodyDiv w:val="1"/>
      <w:marLeft w:val="0"/>
      <w:marRight w:val="0"/>
      <w:marTop w:val="0"/>
      <w:marBottom w:val="0"/>
      <w:divBdr>
        <w:top w:val="none" w:sz="0" w:space="0" w:color="auto"/>
        <w:left w:val="none" w:sz="0" w:space="0" w:color="auto"/>
        <w:bottom w:val="none" w:sz="0" w:space="0" w:color="auto"/>
        <w:right w:val="none" w:sz="0" w:space="0" w:color="auto"/>
      </w:divBdr>
    </w:div>
    <w:div w:id="1711343048">
      <w:bodyDiv w:val="1"/>
      <w:marLeft w:val="0"/>
      <w:marRight w:val="0"/>
      <w:marTop w:val="0"/>
      <w:marBottom w:val="0"/>
      <w:divBdr>
        <w:top w:val="none" w:sz="0" w:space="0" w:color="auto"/>
        <w:left w:val="none" w:sz="0" w:space="0" w:color="auto"/>
        <w:bottom w:val="none" w:sz="0" w:space="0" w:color="auto"/>
        <w:right w:val="none" w:sz="0" w:space="0" w:color="auto"/>
      </w:divBdr>
    </w:div>
    <w:div w:id="1715690330">
      <w:bodyDiv w:val="1"/>
      <w:marLeft w:val="0"/>
      <w:marRight w:val="0"/>
      <w:marTop w:val="0"/>
      <w:marBottom w:val="0"/>
      <w:divBdr>
        <w:top w:val="none" w:sz="0" w:space="0" w:color="auto"/>
        <w:left w:val="none" w:sz="0" w:space="0" w:color="auto"/>
        <w:bottom w:val="none" w:sz="0" w:space="0" w:color="auto"/>
        <w:right w:val="none" w:sz="0" w:space="0" w:color="auto"/>
      </w:divBdr>
    </w:div>
    <w:div w:id="1722904593">
      <w:bodyDiv w:val="1"/>
      <w:marLeft w:val="0"/>
      <w:marRight w:val="0"/>
      <w:marTop w:val="0"/>
      <w:marBottom w:val="0"/>
      <w:divBdr>
        <w:top w:val="none" w:sz="0" w:space="0" w:color="auto"/>
        <w:left w:val="none" w:sz="0" w:space="0" w:color="auto"/>
        <w:bottom w:val="none" w:sz="0" w:space="0" w:color="auto"/>
        <w:right w:val="none" w:sz="0" w:space="0" w:color="auto"/>
      </w:divBdr>
    </w:div>
    <w:div w:id="1739161401">
      <w:bodyDiv w:val="1"/>
      <w:marLeft w:val="0"/>
      <w:marRight w:val="0"/>
      <w:marTop w:val="0"/>
      <w:marBottom w:val="0"/>
      <w:divBdr>
        <w:top w:val="none" w:sz="0" w:space="0" w:color="auto"/>
        <w:left w:val="none" w:sz="0" w:space="0" w:color="auto"/>
        <w:bottom w:val="none" w:sz="0" w:space="0" w:color="auto"/>
        <w:right w:val="none" w:sz="0" w:space="0" w:color="auto"/>
      </w:divBdr>
    </w:div>
    <w:div w:id="1751199752">
      <w:bodyDiv w:val="1"/>
      <w:marLeft w:val="0"/>
      <w:marRight w:val="0"/>
      <w:marTop w:val="0"/>
      <w:marBottom w:val="0"/>
      <w:divBdr>
        <w:top w:val="none" w:sz="0" w:space="0" w:color="auto"/>
        <w:left w:val="none" w:sz="0" w:space="0" w:color="auto"/>
        <w:bottom w:val="none" w:sz="0" w:space="0" w:color="auto"/>
        <w:right w:val="none" w:sz="0" w:space="0" w:color="auto"/>
      </w:divBdr>
    </w:div>
    <w:div w:id="1777630664">
      <w:bodyDiv w:val="1"/>
      <w:marLeft w:val="0"/>
      <w:marRight w:val="0"/>
      <w:marTop w:val="0"/>
      <w:marBottom w:val="0"/>
      <w:divBdr>
        <w:top w:val="none" w:sz="0" w:space="0" w:color="auto"/>
        <w:left w:val="none" w:sz="0" w:space="0" w:color="auto"/>
        <w:bottom w:val="none" w:sz="0" w:space="0" w:color="auto"/>
        <w:right w:val="none" w:sz="0" w:space="0" w:color="auto"/>
      </w:divBdr>
    </w:div>
    <w:div w:id="1794324865">
      <w:bodyDiv w:val="1"/>
      <w:marLeft w:val="0"/>
      <w:marRight w:val="0"/>
      <w:marTop w:val="0"/>
      <w:marBottom w:val="0"/>
      <w:divBdr>
        <w:top w:val="none" w:sz="0" w:space="0" w:color="auto"/>
        <w:left w:val="none" w:sz="0" w:space="0" w:color="auto"/>
        <w:bottom w:val="none" w:sz="0" w:space="0" w:color="auto"/>
        <w:right w:val="none" w:sz="0" w:space="0" w:color="auto"/>
      </w:divBdr>
    </w:div>
    <w:div w:id="1804955439">
      <w:bodyDiv w:val="1"/>
      <w:marLeft w:val="0"/>
      <w:marRight w:val="0"/>
      <w:marTop w:val="0"/>
      <w:marBottom w:val="0"/>
      <w:divBdr>
        <w:top w:val="none" w:sz="0" w:space="0" w:color="auto"/>
        <w:left w:val="none" w:sz="0" w:space="0" w:color="auto"/>
        <w:bottom w:val="none" w:sz="0" w:space="0" w:color="auto"/>
        <w:right w:val="none" w:sz="0" w:space="0" w:color="auto"/>
      </w:divBdr>
    </w:div>
    <w:div w:id="1812554867">
      <w:bodyDiv w:val="1"/>
      <w:marLeft w:val="0"/>
      <w:marRight w:val="0"/>
      <w:marTop w:val="0"/>
      <w:marBottom w:val="0"/>
      <w:divBdr>
        <w:top w:val="none" w:sz="0" w:space="0" w:color="auto"/>
        <w:left w:val="none" w:sz="0" w:space="0" w:color="auto"/>
        <w:bottom w:val="none" w:sz="0" w:space="0" w:color="auto"/>
        <w:right w:val="none" w:sz="0" w:space="0" w:color="auto"/>
      </w:divBdr>
    </w:div>
    <w:div w:id="1850480974">
      <w:bodyDiv w:val="1"/>
      <w:marLeft w:val="0"/>
      <w:marRight w:val="0"/>
      <w:marTop w:val="0"/>
      <w:marBottom w:val="0"/>
      <w:divBdr>
        <w:top w:val="none" w:sz="0" w:space="0" w:color="auto"/>
        <w:left w:val="none" w:sz="0" w:space="0" w:color="auto"/>
        <w:bottom w:val="none" w:sz="0" w:space="0" w:color="auto"/>
        <w:right w:val="none" w:sz="0" w:space="0" w:color="auto"/>
      </w:divBdr>
    </w:div>
    <w:div w:id="1862665697">
      <w:bodyDiv w:val="1"/>
      <w:marLeft w:val="0"/>
      <w:marRight w:val="0"/>
      <w:marTop w:val="0"/>
      <w:marBottom w:val="0"/>
      <w:divBdr>
        <w:top w:val="none" w:sz="0" w:space="0" w:color="auto"/>
        <w:left w:val="none" w:sz="0" w:space="0" w:color="auto"/>
        <w:bottom w:val="none" w:sz="0" w:space="0" w:color="auto"/>
        <w:right w:val="none" w:sz="0" w:space="0" w:color="auto"/>
      </w:divBdr>
    </w:div>
    <w:div w:id="1870993718">
      <w:bodyDiv w:val="1"/>
      <w:marLeft w:val="0"/>
      <w:marRight w:val="0"/>
      <w:marTop w:val="0"/>
      <w:marBottom w:val="0"/>
      <w:divBdr>
        <w:top w:val="none" w:sz="0" w:space="0" w:color="auto"/>
        <w:left w:val="none" w:sz="0" w:space="0" w:color="auto"/>
        <w:bottom w:val="none" w:sz="0" w:space="0" w:color="auto"/>
        <w:right w:val="none" w:sz="0" w:space="0" w:color="auto"/>
      </w:divBdr>
    </w:div>
    <w:div w:id="1910842065">
      <w:bodyDiv w:val="1"/>
      <w:marLeft w:val="0"/>
      <w:marRight w:val="0"/>
      <w:marTop w:val="0"/>
      <w:marBottom w:val="0"/>
      <w:divBdr>
        <w:top w:val="none" w:sz="0" w:space="0" w:color="auto"/>
        <w:left w:val="none" w:sz="0" w:space="0" w:color="auto"/>
        <w:bottom w:val="none" w:sz="0" w:space="0" w:color="auto"/>
        <w:right w:val="none" w:sz="0" w:space="0" w:color="auto"/>
      </w:divBdr>
    </w:div>
    <w:div w:id="1931042283">
      <w:bodyDiv w:val="1"/>
      <w:marLeft w:val="0"/>
      <w:marRight w:val="0"/>
      <w:marTop w:val="0"/>
      <w:marBottom w:val="0"/>
      <w:divBdr>
        <w:top w:val="none" w:sz="0" w:space="0" w:color="auto"/>
        <w:left w:val="none" w:sz="0" w:space="0" w:color="auto"/>
        <w:bottom w:val="none" w:sz="0" w:space="0" w:color="auto"/>
        <w:right w:val="none" w:sz="0" w:space="0" w:color="auto"/>
      </w:divBdr>
    </w:div>
    <w:div w:id="1934900144">
      <w:bodyDiv w:val="1"/>
      <w:marLeft w:val="0"/>
      <w:marRight w:val="0"/>
      <w:marTop w:val="0"/>
      <w:marBottom w:val="0"/>
      <w:divBdr>
        <w:top w:val="none" w:sz="0" w:space="0" w:color="auto"/>
        <w:left w:val="none" w:sz="0" w:space="0" w:color="auto"/>
        <w:bottom w:val="none" w:sz="0" w:space="0" w:color="auto"/>
        <w:right w:val="none" w:sz="0" w:space="0" w:color="auto"/>
      </w:divBdr>
    </w:div>
    <w:div w:id="1955944326">
      <w:bodyDiv w:val="1"/>
      <w:marLeft w:val="0"/>
      <w:marRight w:val="0"/>
      <w:marTop w:val="0"/>
      <w:marBottom w:val="0"/>
      <w:divBdr>
        <w:top w:val="none" w:sz="0" w:space="0" w:color="auto"/>
        <w:left w:val="none" w:sz="0" w:space="0" w:color="auto"/>
        <w:bottom w:val="none" w:sz="0" w:space="0" w:color="auto"/>
        <w:right w:val="none" w:sz="0" w:space="0" w:color="auto"/>
      </w:divBdr>
    </w:div>
    <w:div w:id="1986664395">
      <w:bodyDiv w:val="1"/>
      <w:marLeft w:val="0"/>
      <w:marRight w:val="0"/>
      <w:marTop w:val="0"/>
      <w:marBottom w:val="0"/>
      <w:divBdr>
        <w:top w:val="none" w:sz="0" w:space="0" w:color="auto"/>
        <w:left w:val="none" w:sz="0" w:space="0" w:color="auto"/>
        <w:bottom w:val="none" w:sz="0" w:space="0" w:color="auto"/>
        <w:right w:val="none" w:sz="0" w:space="0" w:color="auto"/>
      </w:divBdr>
    </w:div>
    <w:div w:id="1996957633">
      <w:bodyDiv w:val="1"/>
      <w:marLeft w:val="0"/>
      <w:marRight w:val="0"/>
      <w:marTop w:val="0"/>
      <w:marBottom w:val="0"/>
      <w:divBdr>
        <w:top w:val="none" w:sz="0" w:space="0" w:color="auto"/>
        <w:left w:val="none" w:sz="0" w:space="0" w:color="auto"/>
        <w:bottom w:val="none" w:sz="0" w:space="0" w:color="auto"/>
        <w:right w:val="none" w:sz="0" w:space="0" w:color="auto"/>
      </w:divBdr>
    </w:div>
    <w:div w:id="2020545360">
      <w:bodyDiv w:val="1"/>
      <w:marLeft w:val="0"/>
      <w:marRight w:val="0"/>
      <w:marTop w:val="0"/>
      <w:marBottom w:val="0"/>
      <w:divBdr>
        <w:top w:val="none" w:sz="0" w:space="0" w:color="auto"/>
        <w:left w:val="none" w:sz="0" w:space="0" w:color="auto"/>
        <w:bottom w:val="none" w:sz="0" w:space="0" w:color="auto"/>
        <w:right w:val="none" w:sz="0" w:space="0" w:color="auto"/>
      </w:divBdr>
    </w:div>
    <w:div w:id="2027245058">
      <w:bodyDiv w:val="1"/>
      <w:marLeft w:val="0"/>
      <w:marRight w:val="0"/>
      <w:marTop w:val="0"/>
      <w:marBottom w:val="0"/>
      <w:divBdr>
        <w:top w:val="none" w:sz="0" w:space="0" w:color="auto"/>
        <w:left w:val="none" w:sz="0" w:space="0" w:color="auto"/>
        <w:bottom w:val="none" w:sz="0" w:space="0" w:color="auto"/>
        <w:right w:val="none" w:sz="0" w:space="0" w:color="auto"/>
      </w:divBdr>
    </w:div>
    <w:div w:id="2057927577">
      <w:bodyDiv w:val="1"/>
      <w:marLeft w:val="0"/>
      <w:marRight w:val="0"/>
      <w:marTop w:val="0"/>
      <w:marBottom w:val="0"/>
      <w:divBdr>
        <w:top w:val="none" w:sz="0" w:space="0" w:color="auto"/>
        <w:left w:val="none" w:sz="0" w:space="0" w:color="auto"/>
        <w:bottom w:val="none" w:sz="0" w:space="0" w:color="auto"/>
        <w:right w:val="none" w:sz="0" w:space="0" w:color="auto"/>
      </w:divBdr>
    </w:div>
    <w:div w:id="2066634331">
      <w:bodyDiv w:val="1"/>
      <w:marLeft w:val="0"/>
      <w:marRight w:val="0"/>
      <w:marTop w:val="0"/>
      <w:marBottom w:val="0"/>
      <w:divBdr>
        <w:top w:val="none" w:sz="0" w:space="0" w:color="auto"/>
        <w:left w:val="none" w:sz="0" w:space="0" w:color="auto"/>
        <w:bottom w:val="none" w:sz="0" w:space="0" w:color="auto"/>
        <w:right w:val="none" w:sz="0" w:space="0" w:color="auto"/>
      </w:divBdr>
    </w:div>
    <w:div w:id="2073649483">
      <w:bodyDiv w:val="1"/>
      <w:marLeft w:val="0"/>
      <w:marRight w:val="0"/>
      <w:marTop w:val="0"/>
      <w:marBottom w:val="0"/>
      <w:divBdr>
        <w:top w:val="none" w:sz="0" w:space="0" w:color="auto"/>
        <w:left w:val="none" w:sz="0" w:space="0" w:color="auto"/>
        <w:bottom w:val="none" w:sz="0" w:space="0" w:color="auto"/>
        <w:right w:val="none" w:sz="0" w:space="0" w:color="auto"/>
      </w:divBdr>
    </w:div>
    <w:div w:id="2074307537">
      <w:bodyDiv w:val="1"/>
      <w:marLeft w:val="0"/>
      <w:marRight w:val="0"/>
      <w:marTop w:val="0"/>
      <w:marBottom w:val="0"/>
      <w:divBdr>
        <w:top w:val="none" w:sz="0" w:space="0" w:color="auto"/>
        <w:left w:val="none" w:sz="0" w:space="0" w:color="auto"/>
        <w:bottom w:val="none" w:sz="0" w:space="0" w:color="auto"/>
        <w:right w:val="none" w:sz="0" w:space="0" w:color="auto"/>
      </w:divBdr>
    </w:div>
    <w:div w:id="2078017126">
      <w:bodyDiv w:val="1"/>
      <w:marLeft w:val="0"/>
      <w:marRight w:val="0"/>
      <w:marTop w:val="0"/>
      <w:marBottom w:val="0"/>
      <w:divBdr>
        <w:top w:val="none" w:sz="0" w:space="0" w:color="auto"/>
        <w:left w:val="none" w:sz="0" w:space="0" w:color="auto"/>
        <w:bottom w:val="none" w:sz="0" w:space="0" w:color="auto"/>
        <w:right w:val="none" w:sz="0" w:space="0" w:color="auto"/>
      </w:divBdr>
    </w:div>
    <w:div w:id="2110464064">
      <w:bodyDiv w:val="1"/>
      <w:marLeft w:val="0"/>
      <w:marRight w:val="0"/>
      <w:marTop w:val="0"/>
      <w:marBottom w:val="0"/>
      <w:divBdr>
        <w:top w:val="none" w:sz="0" w:space="0" w:color="auto"/>
        <w:left w:val="none" w:sz="0" w:space="0" w:color="auto"/>
        <w:bottom w:val="none" w:sz="0" w:space="0" w:color="auto"/>
        <w:right w:val="none" w:sz="0" w:space="0" w:color="auto"/>
      </w:divBdr>
    </w:div>
    <w:div w:id="2137218262">
      <w:bodyDiv w:val="1"/>
      <w:marLeft w:val="0"/>
      <w:marRight w:val="0"/>
      <w:marTop w:val="0"/>
      <w:marBottom w:val="0"/>
      <w:divBdr>
        <w:top w:val="none" w:sz="0" w:space="0" w:color="auto"/>
        <w:left w:val="none" w:sz="0" w:space="0" w:color="auto"/>
        <w:bottom w:val="none" w:sz="0" w:space="0" w:color="auto"/>
        <w:right w:val="none" w:sz="0" w:space="0" w:color="auto"/>
      </w:divBdr>
    </w:div>
    <w:div w:id="214631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haiful-sujoh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C31425-9A13-4267-A466-0B080FD99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Pages>
  <Words>3030</Words>
  <Characters>17273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TSPL</Company>
  <LinksUpToDate>false</LinksUpToDate>
  <CharactersWithSpaces>20263</CharactersWithSpaces>
  <SharedDoc>false</SharedDoc>
  <HLinks>
    <vt:vector size="12" baseType="variant">
      <vt:variant>
        <vt:i4>4128806</vt:i4>
      </vt:variant>
      <vt:variant>
        <vt:i4>3</vt:i4>
      </vt:variant>
      <vt:variant>
        <vt:i4>0</vt:i4>
      </vt:variant>
      <vt:variant>
        <vt:i4>5</vt:i4>
      </vt:variant>
      <vt:variant>
        <vt:lpwstr>http://ado.net/</vt:lpwstr>
      </vt:variant>
      <vt:variant>
        <vt:lpwstr/>
      </vt:variant>
      <vt:variant>
        <vt:i4>1179680</vt:i4>
      </vt:variant>
      <vt:variant>
        <vt:i4>0</vt:i4>
      </vt:variant>
      <vt:variant>
        <vt:i4>0</vt:i4>
      </vt:variant>
      <vt:variant>
        <vt:i4>5</vt:i4>
      </vt:variant>
      <vt:variant>
        <vt:lpwstr>mailto:yehenok@gmail.com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dc:creator>
  <cp:keywords/>
  <dc:description/>
  <cp:lastModifiedBy>Shaiful Islam</cp:lastModifiedBy>
  <cp:revision>67</cp:revision>
  <cp:lastPrinted>2025-07-22T02:06:00Z</cp:lastPrinted>
  <dcterms:created xsi:type="dcterms:W3CDTF">2025-06-13T21:13:00Z</dcterms:created>
  <dcterms:modified xsi:type="dcterms:W3CDTF">2025-09-10T21:46:00Z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bea724-7527-45fe-91d9-b7249d0d8567_Enabled">
    <vt:lpwstr>True</vt:lpwstr>
  </property>
  <property fmtid="{D5CDD505-2E9C-101B-9397-08002B2CF9AE}" pid="3" name="MSIP_Label_4abea724-7527-45fe-91d9-b7249d0d8567_SiteId">
    <vt:lpwstr>7389d8c0-3607-465c-a69f-7d4426502912</vt:lpwstr>
  </property>
  <property fmtid="{D5CDD505-2E9C-101B-9397-08002B2CF9AE}" pid="4" name="MSIP_Label_4abea724-7527-45fe-91d9-b7249d0d8567_Ref">
    <vt:lpwstr>https://api.informationprotection.azure.com/api/7389d8c0-3607-465c-a69f-7d4426502912</vt:lpwstr>
  </property>
  <property fmtid="{D5CDD505-2E9C-101B-9397-08002B2CF9AE}" pid="5" name="MSIP_Label_4abea724-7527-45fe-91d9-b7249d0d8567_Owner">
    <vt:lpwstr>MAsaduzzaman@geico.com</vt:lpwstr>
  </property>
  <property fmtid="{D5CDD505-2E9C-101B-9397-08002B2CF9AE}" pid="6" name="MSIP_Label_4abea724-7527-45fe-91d9-b7249d0d8567_SetDate">
    <vt:lpwstr>2018-06-25T12:04:50.8906442-04:00</vt:lpwstr>
  </property>
  <property fmtid="{D5CDD505-2E9C-101B-9397-08002B2CF9AE}" pid="7" name="MSIP_Label_4abea724-7527-45fe-91d9-b7249d0d8567_Name">
    <vt:lpwstr>Confidential</vt:lpwstr>
  </property>
  <property fmtid="{D5CDD505-2E9C-101B-9397-08002B2CF9AE}" pid="8" name="MSIP_Label_4abea724-7527-45fe-91d9-b7249d0d8567_Application">
    <vt:lpwstr>Microsoft Azure Information Protection</vt:lpwstr>
  </property>
  <property fmtid="{D5CDD505-2E9C-101B-9397-08002B2CF9AE}" pid="9" name="MSIP_Label_4abea724-7527-45fe-91d9-b7249d0d8567_Extended_MSFT_Method">
    <vt:lpwstr>Automatic</vt:lpwstr>
  </property>
  <property fmtid="{D5CDD505-2E9C-101B-9397-08002B2CF9AE}" pid="10" name="Sensitivity">
    <vt:lpwstr>Confidential</vt:lpwstr>
  </property>
</Properties>
</file>