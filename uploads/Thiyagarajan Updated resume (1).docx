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5521" w:type="pct"/>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4"/>
        <w:gridCol w:w="4850"/>
      </w:tblGrid>
      <w:tr w:rsidR="003A44C2" w:rsidRPr="00137C98" w14:paraId="43AAEDEC" w14:textId="77777777" w:rsidTr="00137C98">
        <w:trPr>
          <w:trHeight w:val="275"/>
        </w:trPr>
        <w:tc>
          <w:tcPr>
            <w:tcW w:w="5589" w:type="dxa"/>
            <w:shd w:val="clear" w:color="auto" w:fill="auto"/>
          </w:tcPr>
          <w:p w14:paraId="6F4FD301" w14:textId="77777777" w:rsidR="003A44C2" w:rsidRPr="00137C98" w:rsidRDefault="003A44C2" w:rsidP="004D28E4">
            <w:pPr>
              <w:pStyle w:val="Title"/>
              <w:spacing w:before="0" w:after="0"/>
              <w:jc w:val="both"/>
              <w:rPr>
                <w:rFonts w:ascii="Calibri" w:hAnsi="Calibri" w:cs="Calibri"/>
                <w:b/>
                <w:color w:val="auto"/>
                <w:sz w:val="24"/>
                <w:szCs w:val="24"/>
              </w:rPr>
            </w:pPr>
            <w:r w:rsidRPr="00137C98">
              <w:rPr>
                <w:rFonts w:ascii="Calibri" w:hAnsi="Calibri" w:cs="Calibri"/>
                <w:b/>
                <w:color w:val="auto"/>
                <w:sz w:val="24"/>
                <w:szCs w:val="24"/>
              </w:rPr>
              <w:t>THIYAGARAJAN MANI</w:t>
            </w:r>
          </w:p>
          <w:p w14:paraId="172D52A0" w14:textId="504D3238" w:rsidR="003A44C2" w:rsidRPr="00137C98" w:rsidRDefault="003A44C2" w:rsidP="004D28E4">
            <w:pPr>
              <w:pStyle w:val="Title"/>
              <w:spacing w:before="0" w:after="0"/>
              <w:jc w:val="both"/>
              <w:rPr>
                <w:rFonts w:ascii="Calibri" w:hAnsi="Calibri" w:cs="Calibri"/>
                <w:b/>
                <w:color w:val="0000FF"/>
                <w:sz w:val="24"/>
                <w:szCs w:val="24"/>
                <w:u w:val="single"/>
              </w:rPr>
            </w:pPr>
            <w:bookmarkStart w:id="0" w:name="_GoBack"/>
            <w:bookmarkEnd w:id="0"/>
          </w:p>
        </w:tc>
        <w:tc>
          <w:tcPr>
            <w:tcW w:w="4735" w:type="dxa"/>
            <w:shd w:val="clear" w:color="auto" w:fill="auto"/>
          </w:tcPr>
          <w:p w14:paraId="40C794F9" w14:textId="4AC5670E" w:rsidR="003A44C2" w:rsidRPr="00137C98" w:rsidRDefault="008B79E2" w:rsidP="004D28E4">
            <w:pPr>
              <w:pStyle w:val="Title"/>
              <w:spacing w:before="0" w:after="0"/>
              <w:jc w:val="both"/>
              <w:rPr>
                <w:rFonts w:ascii="Calibri" w:hAnsi="Calibri" w:cs="Calibri"/>
                <w:b/>
                <w:color w:val="auto"/>
                <w:sz w:val="24"/>
                <w:szCs w:val="24"/>
              </w:rPr>
            </w:pPr>
            <w:r>
              <w:rPr>
                <w:rFonts w:ascii="Calibri" w:hAnsi="Calibri" w:cs="Calibri"/>
                <w:noProof/>
                <w:sz w:val="24"/>
                <w:szCs w:val="24"/>
              </w:rPr>
              <w:drawing>
                <wp:anchor distT="0" distB="0" distL="114300" distR="114300" simplePos="0" relativeHeight="251663872" behindDoc="0" locked="0" layoutInCell="1" allowOverlap="1" wp14:anchorId="161E258C" wp14:editId="55B372A7">
                  <wp:simplePos x="0" y="0"/>
                  <wp:positionH relativeFrom="column">
                    <wp:posOffset>1305201</wp:posOffset>
                  </wp:positionH>
                  <wp:positionV relativeFrom="paragraph">
                    <wp:posOffset>42545</wp:posOffset>
                  </wp:positionV>
                  <wp:extent cx="685800" cy="685800"/>
                  <wp:effectExtent l="0" t="0" r="0" b="0"/>
                  <wp:wrapNone/>
                  <wp:docPr id="766330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A49E3">
              <w:rPr>
                <w:rFonts w:ascii="Calibri" w:hAnsi="Calibri" w:cs="Calibri"/>
                <w:sz w:val="24"/>
                <w:szCs w:val="24"/>
              </w:rPr>
              <w:pict w14:anchorId="4BD26E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2pt;margin-top:6.85pt;width:86.15pt;height:39.4pt;z-index:251655680;mso-wrap-distance-left:9.05pt;mso-wrap-distance-right:9.05pt;mso-position-horizontal-relative:text;mso-position-vertical-relative:text" filled="t">
                  <v:fill color2="black"/>
                  <v:imagedata r:id="rId9" o:title=""/>
                  <w10:wrap type="topAndBottom"/>
                </v:shape>
              </w:pict>
            </w:r>
          </w:p>
        </w:tc>
      </w:tr>
    </w:tbl>
    <w:p w14:paraId="0F764BEE" w14:textId="4E270A5D" w:rsidR="006671DF" w:rsidRPr="00137C98" w:rsidRDefault="006671DF" w:rsidP="004D28E4">
      <w:pPr>
        <w:pStyle w:val="Heading7"/>
        <w:numPr>
          <w:ilvl w:val="0"/>
          <w:numId w:val="0"/>
        </w:numPr>
        <w:jc w:val="both"/>
        <w:rPr>
          <w:rFonts w:ascii="Calibri" w:hAnsi="Calibri" w:cs="Calibri"/>
          <w:sz w:val="24"/>
          <w:szCs w:val="24"/>
        </w:rPr>
      </w:pPr>
    </w:p>
    <w:tbl>
      <w:tblPr>
        <w:tblW w:w="11008" w:type="dxa"/>
        <w:tblInd w:w="-1085" w:type="dxa"/>
        <w:tblLook w:val="04A0" w:firstRow="1" w:lastRow="0" w:firstColumn="1" w:lastColumn="0" w:noHBand="0" w:noVBand="1"/>
      </w:tblPr>
      <w:tblGrid>
        <w:gridCol w:w="11008"/>
      </w:tblGrid>
      <w:tr w:rsidR="00FB743D" w:rsidRPr="00137C98" w14:paraId="1AD5B213" w14:textId="77777777" w:rsidTr="00137C98">
        <w:tc>
          <w:tcPr>
            <w:tcW w:w="11008" w:type="dxa"/>
            <w:shd w:val="clear" w:color="auto" w:fill="124079"/>
          </w:tcPr>
          <w:p w14:paraId="484BB118" w14:textId="11B19904" w:rsidR="00FB743D" w:rsidRPr="00137C98" w:rsidRDefault="004D28E4" w:rsidP="004D28E4">
            <w:pPr>
              <w:autoSpaceDE w:val="0"/>
              <w:autoSpaceDN w:val="0"/>
              <w:adjustRightInd w:val="0"/>
              <w:spacing w:before="60" w:after="60"/>
              <w:jc w:val="both"/>
              <w:rPr>
                <w:rFonts w:ascii="Calibri" w:hAnsi="Calibri" w:cs="Calibri"/>
                <w:b/>
                <w:color w:val="FFFFFF"/>
              </w:rPr>
            </w:pPr>
            <w:r>
              <w:rPr>
                <w:rFonts w:ascii="Calibri" w:hAnsi="Calibri" w:cs="Calibri"/>
                <w:b/>
                <w:color w:val="FFFFFF"/>
              </w:rPr>
              <w:t>PROFESSIONAL SUMMARY</w:t>
            </w:r>
          </w:p>
        </w:tc>
      </w:tr>
      <w:tr w:rsidR="00FB743D" w:rsidRPr="00137C98" w14:paraId="41AA0726" w14:textId="77777777" w:rsidTr="00137C98">
        <w:tc>
          <w:tcPr>
            <w:tcW w:w="11008" w:type="dxa"/>
            <w:shd w:val="clear" w:color="auto" w:fill="auto"/>
          </w:tcPr>
          <w:p w14:paraId="634312D4" w14:textId="619F2872" w:rsidR="00444BB3" w:rsidRDefault="00081E12" w:rsidP="00BA19A8">
            <w:pPr>
              <w:pStyle w:val="Normal1"/>
              <w:numPr>
                <w:ilvl w:val="0"/>
                <w:numId w:val="43"/>
              </w:numPr>
              <w:spacing w:line="276" w:lineRule="auto"/>
              <w:jc w:val="both"/>
              <w:rPr>
                <w:rFonts w:ascii="Calibri" w:hAnsi="Calibri" w:cs="Calibri"/>
                <w:sz w:val="24"/>
              </w:rPr>
            </w:pPr>
            <w:r>
              <w:rPr>
                <w:sz w:val="24"/>
              </w:rPr>
              <w:br w:type="page"/>
            </w:r>
            <w:r w:rsidR="004D28E4">
              <w:rPr>
                <w:rFonts w:ascii="Calibri" w:hAnsi="Calibri" w:cs="Calibri"/>
                <w:sz w:val="24"/>
              </w:rPr>
              <w:t xml:space="preserve">Around </w:t>
            </w:r>
            <w:r w:rsidR="004D28E4" w:rsidRPr="004D28E4">
              <w:rPr>
                <w:rFonts w:ascii="Calibri" w:hAnsi="Calibri" w:cs="Calibri"/>
                <w:b/>
                <w:sz w:val="24"/>
              </w:rPr>
              <w:t>1</w:t>
            </w:r>
            <w:r w:rsidR="00A92E05" w:rsidRPr="004D28E4">
              <w:rPr>
                <w:rFonts w:ascii="Calibri" w:hAnsi="Calibri" w:cs="Calibri"/>
                <w:b/>
                <w:sz w:val="24"/>
              </w:rPr>
              <w:t>8</w:t>
            </w:r>
            <w:r w:rsidR="00FB743D" w:rsidRPr="004D28E4">
              <w:rPr>
                <w:rFonts w:ascii="Calibri" w:hAnsi="Calibri" w:cs="Calibri"/>
                <w:b/>
                <w:sz w:val="24"/>
              </w:rPr>
              <w:t>+ years</w:t>
            </w:r>
            <w:r w:rsidR="00FB743D" w:rsidRPr="00137C98">
              <w:rPr>
                <w:rFonts w:ascii="Calibri" w:hAnsi="Calibri" w:cs="Calibri"/>
                <w:sz w:val="24"/>
              </w:rPr>
              <w:t xml:space="preserve"> of </w:t>
            </w:r>
            <w:r w:rsidR="00444BB3" w:rsidRPr="00137C98">
              <w:rPr>
                <w:rFonts w:ascii="Calibri" w:hAnsi="Calibri" w:cs="Calibri"/>
                <w:sz w:val="24"/>
              </w:rPr>
              <w:t>professional</w:t>
            </w:r>
            <w:r w:rsidR="00FB743D" w:rsidRPr="00137C98">
              <w:rPr>
                <w:rFonts w:ascii="Calibri" w:hAnsi="Calibri" w:cs="Calibri"/>
                <w:sz w:val="24"/>
              </w:rPr>
              <w:t xml:space="preserve"> experience in </w:t>
            </w:r>
            <w:r w:rsidR="00444BB3" w:rsidRPr="00137C98">
              <w:rPr>
                <w:rFonts w:ascii="Calibri" w:hAnsi="Calibri" w:cs="Calibri"/>
                <w:sz w:val="24"/>
              </w:rPr>
              <w:t>efficient Application Design, development</w:t>
            </w:r>
            <w:r w:rsidR="00882BB8" w:rsidRPr="00137C98">
              <w:rPr>
                <w:rFonts w:ascii="Calibri" w:hAnsi="Calibri" w:cs="Calibri"/>
                <w:sz w:val="24"/>
              </w:rPr>
              <w:t>,</w:t>
            </w:r>
            <w:r w:rsidR="00444BB3" w:rsidRPr="00137C98">
              <w:rPr>
                <w:rFonts w:ascii="Calibri" w:hAnsi="Calibri" w:cs="Calibri"/>
                <w:sz w:val="24"/>
              </w:rPr>
              <w:t xml:space="preserve"> and maintenance.</w:t>
            </w:r>
          </w:p>
          <w:p w14:paraId="6354A1CD" w14:textId="38A21C0F" w:rsidR="00FC16D0" w:rsidRPr="00137C98" w:rsidRDefault="00FC16D0" w:rsidP="00BA19A8">
            <w:pPr>
              <w:pStyle w:val="Normal1"/>
              <w:numPr>
                <w:ilvl w:val="0"/>
                <w:numId w:val="43"/>
              </w:numPr>
              <w:spacing w:line="276" w:lineRule="auto"/>
              <w:jc w:val="both"/>
              <w:rPr>
                <w:rFonts w:ascii="Calibri" w:hAnsi="Calibri" w:cs="Calibri"/>
                <w:sz w:val="24"/>
              </w:rPr>
            </w:pPr>
            <w:r>
              <w:rPr>
                <w:rFonts w:ascii="Calibri" w:hAnsi="Calibri" w:cs="Calibri"/>
                <w:sz w:val="24"/>
              </w:rPr>
              <w:t xml:space="preserve">Experience in implementing enterprise-wide solutions for </w:t>
            </w:r>
            <w:r w:rsidRPr="00FC16D0">
              <w:rPr>
                <w:rFonts w:ascii="Calibri" w:hAnsi="Calibri" w:cs="Calibri"/>
                <w:b/>
                <w:bCs/>
                <w:sz w:val="24"/>
              </w:rPr>
              <w:t>federal</w:t>
            </w:r>
            <w:r>
              <w:rPr>
                <w:rFonts w:ascii="Calibri" w:hAnsi="Calibri" w:cs="Calibri"/>
                <w:sz w:val="24"/>
              </w:rPr>
              <w:t xml:space="preserve"> projects</w:t>
            </w:r>
          </w:p>
          <w:p w14:paraId="182DB4B3" w14:textId="0DE40453" w:rsidR="00324A45" w:rsidRDefault="00CD69E6" w:rsidP="00BA19A8">
            <w:pPr>
              <w:numPr>
                <w:ilvl w:val="0"/>
                <w:numId w:val="43"/>
              </w:numPr>
              <w:suppressAutoHyphens w:val="0"/>
              <w:spacing w:line="276" w:lineRule="auto"/>
              <w:jc w:val="both"/>
              <w:rPr>
                <w:rFonts w:ascii="Calibri" w:hAnsi="Calibri" w:cs="Calibri"/>
              </w:rPr>
            </w:pPr>
            <w:r w:rsidRPr="00324A45">
              <w:rPr>
                <w:rFonts w:ascii="Calibri" w:hAnsi="Calibri" w:cs="Calibri"/>
              </w:rPr>
              <w:t xml:space="preserve">Proficient in </w:t>
            </w:r>
            <w:r w:rsidRPr="00324A45">
              <w:rPr>
                <w:rFonts w:ascii="Calibri" w:hAnsi="Calibri" w:cs="Calibri"/>
                <w:b/>
                <w:bCs/>
              </w:rPr>
              <w:t>modernizing legacy</w:t>
            </w:r>
            <w:r w:rsidRPr="00324A45">
              <w:rPr>
                <w:rFonts w:ascii="Calibri" w:hAnsi="Calibri" w:cs="Calibri"/>
              </w:rPr>
              <w:t xml:space="preserve"> applications to </w:t>
            </w:r>
            <w:r w:rsidRPr="009D44F3">
              <w:rPr>
                <w:rFonts w:ascii="Calibri" w:hAnsi="Calibri" w:cs="Calibri"/>
                <w:b/>
              </w:rPr>
              <w:t>.NET</w:t>
            </w:r>
            <w:r w:rsidR="00324A45" w:rsidRPr="009D44F3">
              <w:rPr>
                <w:rFonts w:ascii="Calibri" w:hAnsi="Calibri" w:cs="Calibri"/>
                <w:b/>
              </w:rPr>
              <w:t xml:space="preserve"> </w:t>
            </w:r>
            <w:r w:rsidR="0000710E">
              <w:rPr>
                <w:rFonts w:ascii="Calibri" w:hAnsi="Calibri" w:cs="Calibri"/>
                <w:b/>
              </w:rPr>
              <w:t>7.0/</w:t>
            </w:r>
            <w:r w:rsidR="00324A45" w:rsidRPr="009D44F3">
              <w:rPr>
                <w:rFonts w:ascii="Calibri" w:hAnsi="Calibri" w:cs="Calibri"/>
                <w:b/>
              </w:rPr>
              <w:t>8.0</w:t>
            </w:r>
            <w:r w:rsidRPr="009D44F3">
              <w:rPr>
                <w:rFonts w:ascii="Calibri" w:hAnsi="Calibri" w:cs="Calibri"/>
                <w:b/>
              </w:rPr>
              <w:t xml:space="preserve"> frameworks</w:t>
            </w:r>
            <w:r w:rsidRPr="00324A45">
              <w:rPr>
                <w:rFonts w:ascii="Calibri" w:hAnsi="Calibri" w:cs="Calibri"/>
              </w:rPr>
              <w:t xml:space="preserve"> </w:t>
            </w:r>
          </w:p>
          <w:p w14:paraId="5F4FE90E" w14:textId="77777777" w:rsidR="00095DCB" w:rsidRDefault="00095DCB" w:rsidP="00BA19A8">
            <w:pPr>
              <w:numPr>
                <w:ilvl w:val="0"/>
                <w:numId w:val="43"/>
              </w:numPr>
              <w:suppressAutoHyphens w:val="0"/>
              <w:spacing w:line="276" w:lineRule="auto"/>
              <w:jc w:val="both"/>
              <w:rPr>
                <w:rFonts w:ascii="Calibri" w:hAnsi="Calibri" w:cs="Calibri"/>
              </w:rPr>
            </w:pPr>
            <w:r w:rsidRPr="00095DCB">
              <w:rPr>
                <w:rFonts w:ascii="Calibri" w:hAnsi="Calibri" w:cs="Calibri"/>
              </w:rPr>
              <w:t>Experience in all phases of the Software Development Life Cycle (SDLC) in Waterfall and </w:t>
            </w:r>
            <w:r w:rsidRPr="00095DCB">
              <w:rPr>
                <w:rFonts w:ascii="Calibri" w:hAnsi="Calibri" w:cs="Calibri"/>
                <w:b/>
                <w:bCs/>
              </w:rPr>
              <w:t>Agile</w:t>
            </w:r>
            <w:r w:rsidRPr="00095DCB">
              <w:rPr>
                <w:rFonts w:ascii="Calibri" w:hAnsi="Calibri" w:cs="Calibri"/>
              </w:rPr>
              <w:t xml:space="preserve"> Methodology.</w:t>
            </w:r>
          </w:p>
          <w:p w14:paraId="5A536770" w14:textId="33242F94" w:rsidR="003A14BF" w:rsidRPr="003A14BF" w:rsidRDefault="003A14BF" w:rsidP="00C40392">
            <w:pPr>
              <w:numPr>
                <w:ilvl w:val="0"/>
                <w:numId w:val="43"/>
              </w:numPr>
              <w:suppressAutoHyphens w:val="0"/>
              <w:spacing w:line="276" w:lineRule="auto"/>
              <w:jc w:val="both"/>
              <w:rPr>
                <w:rFonts w:ascii="Calibri" w:hAnsi="Calibri" w:cs="Calibri"/>
              </w:rPr>
            </w:pPr>
            <w:r w:rsidRPr="003A14BF">
              <w:rPr>
                <w:rFonts w:ascii="Calibri" w:hAnsi="Calibri" w:cs="Calibri"/>
              </w:rPr>
              <w:t>Designed, implemented, and maintained CI/CD pipelines using tools like Azure DevOps to automate build,</w:t>
            </w:r>
            <w:r>
              <w:rPr>
                <w:rFonts w:ascii="Calibri" w:hAnsi="Calibri" w:cs="Calibri"/>
              </w:rPr>
              <w:t xml:space="preserve"> </w:t>
            </w:r>
            <w:r w:rsidRPr="003A14BF">
              <w:rPr>
                <w:rFonts w:ascii="Calibri" w:hAnsi="Calibri" w:cs="Calibri"/>
              </w:rPr>
              <w:t xml:space="preserve">test, and deployment processes for .NET applications, reducing deployment time by </w:t>
            </w:r>
            <w:r w:rsidRPr="003A14BF">
              <w:rPr>
                <w:rFonts w:ascii="Calibri" w:hAnsi="Calibri" w:cs="Calibri"/>
                <w:b/>
                <w:bCs/>
              </w:rPr>
              <w:t>40%</w:t>
            </w:r>
            <w:r w:rsidRPr="003A14BF">
              <w:rPr>
                <w:rFonts w:ascii="Calibri" w:hAnsi="Calibri" w:cs="Calibri"/>
              </w:rPr>
              <w:t>.</w:t>
            </w:r>
          </w:p>
          <w:p w14:paraId="41369EF1" w14:textId="4A1F1740" w:rsidR="00324A45" w:rsidRPr="00324A45" w:rsidRDefault="00324A45" w:rsidP="00BA19A8">
            <w:pPr>
              <w:numPr>
                <w:ilvl w:val="0"/>
                <w:numId w:val="43"/>
              </w:numPr>
              <w:suppressAutoHyphens w:val="0"/>
              <w:spacing w:line="276" w:lineRule="auto"/>
              <w:jc w:val="both"/>
              <w:rPr>
                <w:rFonts w:ascii="Calibri" w:hAnsi="Calibri" w:cs="Calibri"/>
              </w:rPr>
            </w:pPr>
            <w:r w:rsidRPr="00324A45">
              <w:rPr>
                <w:rFonts w:ascii="Calibri" w:hAnsi="Calibri" w:cs="Calibri"/>
              </w:rPr>
              <w:t xml:space="preserve">Good Experience in </w:t>
            </w:r>
            <w:proofErr w:type="spellStart"/>
            <w:r w:rsidRPr="00324A45">
              <w:rPr>
                <w:rFonts w:ascii="Calibri" w:hAnsi="Calibri" w:cs="Calibri"/>
                <w:b/>
                <w:bCs/>
              </w:rPr>
              <w:t>Blazor</w:t>
            </w:r>
            <w:proofErr w:type="spellEnd"/>
            <w:r w:rsidR="002B47E1">
              <w:rPr>
                <w:rFonts w:ascii="Calibri" w:hAnsi="Calibri" w:cs="Calibri"/>
                <w:b/>
                <w:bCs/>
              </w:rPr>
              <w:t xml:space="preserve"> server and </w:t>
            </w:r>
            <w:proofErr w:type="spellStart"/>
            <w:r w:rsidR="002B47E1">
              <w:rPr>
                <w:rFonts w:ascii="Calibri" w:hAnsi="Calibri" w:cs="Calibri"/>
                <w:b/>
                <w:bCs/>
              </w:rPr>
              <w:t>Blazor</w:t>
            </w:r>
            <w:proofErr w:type="spellEnd"/>
            <w:r w:rsidR="0000710E">
              <w:rPr>
                <w:rFonts w:ascii="Calibri" w:hAnsi="Calibri" w:cs="Calibri"/>
                <w:b/>
                <w:bCs/>
              </w:rPr>
              <w:t xml:space="preserve"> WASM</w:t>
            </w:r>
            <w:r w:rsidRPr="00324A45">
              <w:rPr>
                <w:rFonts w:ascii="Calibri" w:hAnsi="Calibri" w:cs="Calibri"/>
              </w:rPr>
              <w:t xml:space="preserve"> for creating interactive offline and online applications</w:t>
            </w:r>
          </w:p>
          <w:p w14:paraId="677C682D" w14:textId="54B4C1ED" w:rsidR="00324A45" w:rsidRPr="00324A45" w:rsidRDefault="007940F4" w:rsidP="00BA19A8">
            <w:pPr>
              <w:pStyle w:val="Normal1"/>
              <w:numPr>
                <w:ilvl w:val="0"/>
                <w:numId w:val="43"/>
              </w:numPr>
              <w:spacing w:line="276" w:lineRule="auto"/>
              <w:jc w:val="both"/>
              <w:rPr>
                <w:rFonts w:ascii="Calibri" w:hAnsi="Calibri" w:cs="Calibri"/>
                <w:sz w:val="24"/>
              </w:rPr>
            </w:pPr>
            <w:r w:rsidRPr="007940F4">
              <w:rPr>
                <w:rFonts w:ascii="Calibri" w:hAnsi="Calibri" w:cs="Calibri"/>
                <w:sz w:val="24"/>
              </w:rPr>
              <w:t xml:space="preserve">Proficient in </w:t>
            </w:r>
            <w:proofErr w:type="spellStart"/>
            <w:r w:rsidRPr="009D44F3">
              <w:rPr>
                <w:rFonts w:ascii="Calibri" w:hAnsi="Calibri" w:cs="Calibri"/>
                <w:b/>
                <w:sz w:val="24"/>
              </w:rPr>
              <w:t>Blazor</w:t>
            </w:r>
            <w:proofErr w:type="spellEnd"/>
            <w:r w:rsidRPr="009D44F3">
              <w:rPr>
                <w:rFonts w:ascii="Calibri" w:hAnsi="Calibri" w:cs="Calibri"/>
                <w:b/>
                <w:sz w:val="24"/>
              </w:rPr>
              <w:t xml:space="preserve"> </w:t>
            </w:r>
            <w:r w:rsidR="009D44F3">
              <w:rPr>
                <w:rFonts w:ascii="Calibri" w:hAnsi="Calibri" w:cs="Calibri"/>
                <w:b/>
                <w:sz w:val="24"/>
              </w:rPr>
              <w:t>Components</w:t>
            </w:r>
            <w:r w:rsidRPr="007940F4">
              <w:rPr>
                <w:rFonts w:ascii="Calibri" w:hAnsi="Calibri" w:cs="Calibri"/>
                <w:sz w:val="24"/>
              </w:rPr>
              <w:t>, including the creation of custom reusable component libraries.</w:t>
            </w:r>
          </w:p>
          <w:p w14:paraId="42498AB8" w14:textId="77777777" w:rsidR="004E55BF" w:rsidRPr="00137C98" w:rsidRDefault="004E55BF"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Hands-on experience in Rest Principles, and </w:t>
            </w:r>
            <w:r w:rsidRPr="00137C98">
              <w:rPr>
                <w:rFonts w:ascii="Calibri" w:hAnsi="Calibri" w:cs="Calibri"/>
                <w:b/>
                <w:bCs/>
                <w:sz w:val="24"/>
              </w:rPr>
              <w:t>Design Principles</w:t>
            </w:r>
            <w:r w:rsidRPr="00137C98">
              <w:rPr>
                <w:rFonts w:ascii="Calibri" w:hAnsi="Calibri" w:cs="Calibri"/>
                <w:sz w:val="24"/>
              </w:rPr>
              <w:t xml:space="preserve"> like </w:t>
            </w:r>
            <w:r w:rsidRPr="009D44F3">
              <w:rPr>
                <w:rFonts w:ascii="Calibri" w:hAnsi="Calibri" w:cs="Calibri"/>
                <w:b/>
                <w:sz w:val="24"/>
              </w:rPr>
              <w:t>SRP, Encapsulation, DI</w:t>
            </w:r>
            <w:r w:rsidRPr="00137C98">
              <w:rPr>
                <w:rFonts w:ascii="Calibri" w:hAnsi="Calibri" w:cs="Calibri"/>
                <w:sz w:val="24"/>
              </w:rPr>
              <w:t xml:space="preserve">, and </w:t>
            </w:r>
            <w:r w:rsidRPr="009D44F3">
              <w:rPr>
                <w:rFonts w:ascii="Calibri" w:hAnsi="Calibri" w:cs="Calibri"/>
                <w:b/>
                <w:sz w:val="24"/>
              </w:rPr>
              <w:t>DRY</w:t>
            </w:r>
          </w:p>
          <w:p w14:paraId="6EE93BD0" w14:textId="5DD5B248" w:rsidR="004E55BF" w:rsidRDefault="004E55BF"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Experienced in </w:t>
            </w:r>
            <w:r w:rsidRPr="00137C98">
              <w:rPr>
                <w:rFonts w:ascii="Calibri" w:hAnsi="Calibri" w:cs="Calibri"/>
                <w:b/>
                <w:bCs/>
                <w:sz w:val="24"/>
              </w:rPr>
              <w:t>Object Relational Mapping (ORM)</w:t>
            </w:r>
            <w:r w:rsidRPr="00137C98">
              <w:rPr>
                <w:rFonts w:ascii="Calibri" w:hAnsi="Calibri" w:cs="Calibri"/>
                <w:sz w:val="24"/>
              </w:rPr>
              <w:t xml:space="preserve"> using </w:t>
            </w:r>
            <w:r w:rsidRPr="009D44F3">
              <w:rPr>
                <w:rFonts w:ascii="Calibri" w:hAnsi="Calibri" w:cs="Calibri"/>
                <w:b/>
                <w:sz w:val="24"/>
              </w:rPr>
              <w:t>ADO.NET, Entity Framework, LINQ</w:t>
            </w:r>
            <w:r w:rsidRPr="00137C98">
              <w:rPr>
                <w:rFonts w:ascii="Calibri" w:hAnsi="Calibri" w:cs="Calibri"/>
                <w:sz w:val="24"/>
              </w:rPr>
              <w:t xml:space="preserve"> and </w:t>
            </w:r>
            <w:r w:rsidRPr="009D44F3">
              <w:rPr>
                <w:rFonts w:ascii="Calibri" w:hAnsi="Calibri" w:cs="Calibri"/>
                <w:b/>
                <w:sz w:val="24"/>
              </w:rPr>
              <w:t xml:space="preserve">Lambda </w:t>
            </w:r>
            <w:r w:rsidRPr="00137C98">
              <w:rPr>
                <w:rFonts w:ascii="Calibri" w:hAnsi="Calibri" w:cs="Calibri"/>
                <w:sz w:val="24"/>
              </w:rPr>
              <w:t>Expressions.</w:t>
            </w:r>
          </w:p>
          <w:p w14:paraId="28A763EE" w14:textId="75B20AA4" w:rsidR="003A14BF" w:rsidRDefault="003A14BF" w:rsidP="005D7E98">
            <w:pPr>
              <w:pStyle w:val="Normal1"/>
              <w:numPr>
                <w:ilvl w:val="0"/>
                <w:numId w:val="43"/>
              </w:numPr>
              <w:spacing w:line="276" w:lineRule="auto"/>
              <w:jc w:val="both"/>
              <w:rPr>
                <w:rFonts w:ascii="Calibri" w:hAnsi="Calibri" w:cs="Calibri"/>
                <w:sz w:val="24"/>
              </w:rPr>
            </w:pPr>
            <w:r w:rsidRPr="003A14BF">
              <w:rPr>
                <w:rFonts w:ascii="Calibri" w:hAnsi="Calibri" w:cs="Calibri"/>
                <w:b/>
                <w:bCs/>
                <w:sz w:val="24"/>
              </w:rPr>
              <w:t>Led the migration</w:t>
            </w:r>
            <w:r w:rsidRPr="003A14BF">
              <w:rPr>
                <w:rFonts w:ascii="Calibri" w:hAnsi="Calibri" w:cs="Calibri"/>
                <w:sz w:val="24"/>
              </w:rPr>
              <w:t xml:space="preserve"> of legacy applications to </w:t>
            </w:r>
            <w:r w:rsidR="006663A8">
              <w:rPr>
                <w:rFonts w:ascii="Calibri" w:hAnsi="Calibri" w:cs="Calibri"/>
                <w:b/>
                <w:bCs/>
                <w:sz w:val="24"/>
              </w:rPr>
              <w:t>React</w:t>
            </w:r>
            <w:r w:rsidR="00887901">
              <w:rPr>
                <w:rFonts w:ascii="Calibri" w:hAnsi="Calibri" w:cs="Calibri"/>
                <w:b/>
                <w:bCs/>
                <w:sz w:val="24"/>
              </w:rPr>
              <w:t>JS</w:t>
            </w:r>
            <w:r w:rsidRPr="003A14BF">
              <w:rPr>
                <w:rFonts w:ascii="Calibri" w:hAnsi="Calibri" w:cs="Calibri"/>
                <w:sz w:val="24"/>
              </w:rPr>
              <w:t xml:space="preserve"> applications, integrating with .NET 8.0 backends for</w:t>
            </w:r>
            <w:r>
              <w:rPr>
                <w:rFonts w:ascii="Calibri" w:hAnsi="Calibri" w:cs="Calibri"/>
                <w:sz w:val="24"/>
              </w:rPr>
              <w:t xml:space="preserve"> </w:t>
            </w:r>
            <w:r w:rsidRPr="003A14BF">
              <w:rPr>
                <w:rFonts w:ascii="Calibri" w:hAnsi="Calibri" w:cs="Calibri"/>
                <w:sz w:val="24"/>
              </w:rPr>
              <w:t>application modernization.</w:t>
            </w:r>
          </w:p>
          <w:p w14:paraId="14188DDA" w14:textId="77777777" w:rsidR="003A14BF" w:rsidRPr="003A14BF" w:rsidRDefault="003A14BF" w:rsidP="003A14BF">
            <w:pPr>
              <w:pStyle w:val="Normal1"/>
              <w:numPr>
                <w:ilvl w:val="0"/>
                <w:numId w:val="43"/>
              </w:numPr>
              <w:spacing w:line="276" w:lineRule="auto"/>
              <w:jc w:val="both"/>
              <w:rPr>
                <w:rFonts w:ascii="Calibri" w:hAnsi="Calibri" w:cs="Calibri"/>
                <w:sz w:val="24"/>
              </w:rPr>
            </w:pPr>
            <w:r w:rsidRPr="003A14BF">
              <w:rPr>
                <w:rFonts w:ascii="Calibri" w:hAnsi="Calibri" w:cs="Calibri"/>
                <w:sz w:val="24"/>
              </w:rPr>
              <w:t xml:space="preserve">Applied </w:t>
            </w:r>
            <w:r w:rsidRPr="003A14BF">
              <w:rPr>
                <w:rFonts w:ascii="Calibri" w:hAnsi="Calibri" w:cs="Calibri"/>
                <w:b/>
                <w:bCs/>
                <w:sz w:val="24"/>
              </w:rPr>
              <w:t>SOLID principles</w:t>
            </w:r>
            <w:r w:rsidRPr="003A14BF">
              <w:rPr>
                <w:rFonts w:ascii="Calibri" w:hAnsi="Calibri" w:cs="Calibri"/>
                <w:sz w:val="24"/>
              </w:rPr>
              <w:t xml:space="preserve"> to design scalable and maintainable applications, ensuring single responsibility,</w:t>
            </w:r>
          </w:p>
          <w:p w14:paraId="0403DB52" w14:textId="0D069979" w:rsidR="003A14BF" w:rsidRPr="003A14BF" w:rsidRDefault="003A14BF" w:rsidP="003A14BF">
            <w:pPr>
              <w:pStyle w:val="Normal1"/>
              <w:numPr>
                <w:ilvl w:val="0"/>
                <w:numId w:val="43"/>
              </w:numPr>
              <w:spacing w:line="276" w:lineRule="auto"/>
              <w:jc w:val="both"/>
              <w:rPr>
                <w:rFonts w:ascii="Calibri" w:hAnsi="Calibri" w:cs="Calibri"/>
                <w:sz w:val="24"/>
              </w:rPr>
            </w:pPr>
            <w:r w:rsidRPr="003A14BF">
              <w:rPr>
                <w:rFonts w:ascii="Calibri" w:hAnsi="Calibri" w:cs="Calibri"/>
                <w:sz w:val="24"/>
              </w:rPr>
              <w:t>dependency inversion, and open/closed adherence for modular and testable codebases</w:t>
            </w:r>
          </w:p>
          <w:p w14:paraId="27029744" w14:textId="77777777" w:rsidR="0001466B" w:rsidRDefault="0001466B" w:rsidP="00BA19A8">
            <w:pPr>
              <w:pStyle w:val="Normal1"/>
              <w:numPr>
                <w:ilvl w:val="0"/>
                <w:numId w:val="43"/>
              </w:numPr>
              <w:tabs>
                <w:tab w:val="left" w:pos="360"/>
              </w:tabs>
              <w:spacing w:line="276" w:lineRule="auto"/>
              <w:jc w:val="both"/>
              <w:rPr>
                <w:rFonts w:ascii="Calibri" w:hAnsi="Calibri" w:cs="Calibri"/>
                <w:sz w:val="24"/>
              </w:rPr>
            </w:pPr>
            <w:r>
              <w:rPr>
                <w:rFonts w:ascii="Calibri" w:hAnsi="Calibri" w:cs="Calibri"/>
                <w:sz w:val="24"/>
              </w:rPr>
              <w:t xml:space="preserve">Experience in migrating Monolithic application to </w:t>
            </w:r>
            <w:r w:rsidRPr="009C64AB">
              <w:rPr>
                <w:rFonts w:ascii="Calibri" w:hAnsi="Calibri" w:cs="Calibri"/>
                <w:b/>
                <w:bCs/>
                <w:sz w:val="24"/>
              </w:rPr>
              <w:t>Domain Driven Architecture</w:t>
            </w:r>
          </w:p>
          <w:p w14:paraId="121252B6" w14:textId="64C27F09" w:rsidR="00586528" w:rsidRDefault="00586528" w:rsidP="00BA19A8">
            <w:pPr>
              <w:pStyle w:val="Normal1"/>
              <w:numPr>
                <w:ilvl w:val="0"/>
                <w:numId w:val="43"/>
              </w:numPr>
              <w:spacing w:line="276" w:lineRule="auto"/>
              <w:jc w:val="both"/>
              <w:rPr>
                <w:rFonts w:ascii="Calibri" w:hAnsi="Calibri" w:cs="Calibri"/>
                <w:sz w:val="24"/>
              </w:rPr>
            </w:pPr>
            <w:r w:rsidRPr="00586528">
              <w:rPr>
                <w:rFonts w:ascii="Calibri" w:hAnsi="Calibri" w:cs="Calibri"/>
                <w:sz w:val="24"/>
              </w:rPr>
              <w:t>Good knowledge on </w:t>
            </w:r>
            <w:r w:rsidRPr="00586528">
              <w:rPr>
                <w:rFonts w:ascii="Calibri" w:hAnsi="Calibri" w:cs="Calibri"/>
                <w:b/>
                <w:bCs/>
                <w:sz w:val="24"/>
              </w:rPr>
              <w:t>AWS</w:t>
            </w:r>
            <w:r w:rsidRPr="00586528">
              <w:rPr>
                <w:rFonts w:ascii="Calibri" w:hAnsi="Calibri" w:cs="Calibri"/>
                <w:sz w:val="24"/>
              </w:rPr>
              <w:t xml:space="preserve"> (</w:t>
            </w:r>
            <w:r w:rsidRPr="009D44F3">
              <w:rPr>
                <w:rFonts w:ascii="Calibri" w:hAnsi="Calibri" w:cs="Calibri"/>
                <w:b/>
                <w:sz w:val="24"/>
              </w:rPr>
              <w:t>Amazon Web Services</w:t>
            </w:r>
            <w:r w:rsidRPr="00586528">
              <w:rPr>
                <w:rFonts w:ascii="Calibri" w:hAnsi="Calibri" w:cs="Calibri"/>
                <w:sz w:val="24"/>
              </w:rPr>
              <w:t>)</w:t>
            </w:r>
            <w:r>
              <w:rPr>
                <w:rFonts w:ascii="Calibri" w:hAnsi="Calibri" w:cs="Calibri"/>
                <w:sz w:val="24"/>
              </w:rPr>
              <w:t xml:space="preserve"> </w:t>
            </w:r>
            <w:r w:rsidRPr="00586528">
              <w:rPr>
                <w:rFonts w:ascii="Calibri" w:hAnsi="Calibri" w:cs="Calibri"/>
                <w:sz w:val="24"/>
              </w:rPr>
              <w:t>working with </w:t>
            </w:r>
            <w:r w:rsidRPr="009D44F3">
              <w:rPr>
                <w:rFonts w:ascii="Calibri" w:hAnsi="Calibri" w:cs="Calibri"/>
                <w:b/>
                <w:sz w:val="24"/>
              </w:rPr>
              <w:t>EC2, RDS, S3</w:t>
            </w:r>
            <w:r w:rsidRPr="00586528">
              <w:rPr>
                <w:rFonts w:ascii="Calibri" w:hAnsi="Calibri" w:cs="Calibri"/>
                <w:sz w:val="24"/>
              </w:rPr>
              <w:t xml:space="preserve">, </w:t>
            </w:r>
            <w:r w:rsidRPr="009D44F3">
              <w:rPr>
                <w:rFonts w:ascii="Calibri" w:hAnsi="Calibri" w:cs="Calibri"/>
                <w:b/>
                <w:sz w:val="24"/>
              </w:rPr>
              <w:t>Cloud</w:t>
            </w:r>
            <w:r w:rsidR="009D44F3">
              <w:rPr>
                <w:rFonts w:ascii="Calibri" w:hAnsi="Calibri" w:cs="Calibri"/>
                <w:b/>
                <w:sz w:val="24"/>
              </w:rPr>
              <w:t>W</w:t>
            </w:r>
            <w:r w:rsidRPr="009D44F3">
              <w:rPr>
                <w:rFonts w:ascii="Calibri" w:hAnsi="Calibri" w:cs="Calibri"/>
                <w:b/>
                <w:sz w:val="24"/>
              </w:rPr>
              <w:t>atch</w:t>
            </w:r>
            <w:r w:rsidR="00100D85">
              <w:rPr>
                <w:rFonts w:ascii="Calibri" w:hAnsi="Calibri" w:cs="Calibri"/>
                <w:b/>
                <w:sz w:val="24"/>
              </w:rPr>
              <w:t>, EKS</w:t>
            </w:r>
            <w:r w:rsidRPr="00586528">
              <w:rPr>
                <w:rFonts w:ascii="Calibri" w:hAnsi="Calibri" w:cs="Calibri"/>
                <w:sz w:val="24"/>
              </w:rPr>
              <w:t> and </w:t>
            </w:r>
            <w:r w:rsidRPr="009D44F3">
              <w:rPr>
                <w:rFonts w:ascii="Calibri" w:hAnsi="Calibri" w:cs="Calibri"/>
                <w:b/>
                <w:sz w:val="24"/>
              </w:rPr>
              <w:t>Docker</w:t>
            </w:r>
            <w:r w:rsidRPr="00586528">
              <w:rPr>
                <w:rFonts w:ascii="Calibri" w:hAnsi="Calibri" w:cs="Calibri"/>
                <w:sz w:val="24"/>
              </w:rPr>
              <w:t>.</w:t>
            </w:r>
          </w:p>
          <w:p w14:paraId="61A3954C" w14:textId="5FE7A7F6" w:rsidR="00322FC0" w:rsidRPr="009D44F3" w:rsidRDefault="00322FC0" w:rsidP="00BA19A8">
            <w:pPr>
              <w:pStyle w:val="Normal1"/>
              <w:numPr>
                <w:ilvl w:val="0"/>
                <w:numId w:val="43"/>
              </w:numPr>
              <w:spacing w:line="276" w:lineRule="auto"/>
              <w:jc w:val="both"/>
              <w:rPr>
                <w:rFonts w:ascii="Calibri" w:hAnsi="Calibri" w:cs="Calibri"/>
                <w:b/>
                <w:sz w:val="24"/>
              </w:rPr>
            </w:pPr>
            <w:r>
              <w:rPr>
                <w:rFonts w:ascii="Calibri" w:hAnsi="Calibri" w:cs="Calibri"/>
                <w:sz w:val="24"/>
              </w:rPr>
              <w:t xml:space="preserve">Experience in </w:t>
            </w:r>
            <w:r w:rsidRPr="00322FC0">
              <w:rPr>
                <w:rFonts w:ascii="Calibri" w:hAnsi="Calibri" w:cs="Calibri"/>
                <w:b/>
                <w:bCs/>
                <w:sz w:val="24"/>
              </w:rPr>
              <w:t>Azure</w:t>
            </w:r>
            <w:r>
              <w:rPr>
                <w:rFonts w:ascii="Calibri" w:hAnsi="Calibri" w:cs="Calibri"/>
                <w:sz w:val="24"/>
              </w:rPr>
              <w:t xml:space="preserve"> cloud platform like </w:t>
            </w:r>
            <w:r w:rsidRPr="009D44F3">
              <w:rPr>
                <w:rFonts w:ascii="Calibri" w:hAnsi="Calibri" w:cs="Calibri"/>
                <w:b/>
                <w:sz w:val="24"/>
              </w:rPr>
              <w:t xml:space="preserve">Azure SQL, App Service, Web Jobs and Azure Functions </w:t>
            </w:r>
          </w:p>
          <w:p w14:paraId="218CF37C" w14:textId="2F499A6E" w:rsidR="00284151" w:rsidRPr="00137C98" w:rsidRDefault="00C35CFA"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Experience in using </w:t>
            </w:r>
            <w:r w:rsidR="00444BB3" w:rsidRPr="00322FC0">
              <w:rPr>
                <w:rFonts w:ascii="Calibri" w:hAnsi="Calibri" w:cs="Calibri"/>
                <w:b/>
                <w:bCs/>
                <w:sz w:val="24"/>
              </w:rPr>
              <w:t>Design patterns</w:t>
            </w:r>
            <w:r w:rsidR="00444BB3" w:rsidRPr="00137C98">
              <w:rPr>
                <w:rFonts w:ascii="Calibri" w:hAnsi="Calibri" w:cs="Calibri"/>
                <w:sz w:val="24"/>
              </w:rPr>
              <w:t> like</w:t>
            </w:r>
            <w:r w:rsidR="00104D56">
              <w:rPr>
                <w:rFonts w:ascii="Calibri" w:hAnsi="Calibri" w:cs="Calibri"/>
                <w:sz w:val="24"/>
              </w:rPr>
              <w:t xml:space="preserve"> </w:t>
            </w:r>
            <w:r w:rsidR="00104D56" w:rsidRPr="009D44F3">
              <w:rPr>
                <w:rFonts w:ascii="Calibri" w:hAnsi="Calibri" w:cs="Calibri"/>
                <w:b/>
                <w:sz w:val="24"/>
              </w:rPr>
              <w:t>MVC,</w:t>
            </w:r>
            <w:r w:rsidR="00444BB3" w:rsidRPr="009D44F3">
              <w:rPr>
                <w:rFonts w:ascii="Calibri" w:hAnsi="Calibri" w:cs="Calibri"/>
                <w:b/>
                <w:sz w:val="24"/>
              </w:rPr>
              <w:t xml:space="preserve"> Abstract </w:t>
            </w:r>
            <w:r w:rsidR="00284151" w:rsidRPr="009D44F3">
              <w:rPr>
                <w:rFonts w:ascii="Calibri" w:hAnsi="Calibri" w:cs="Calibri"/>
                <w:b/>
                <w:sz w:val="24"/>
              </w:rPr>
              <w:t>Factory</w:t>
            </w:r>
            <w:r w:rsidR="00444BB3" w:rsidRPr="009D44F3">
              <w:rPr>
                <w:rFonts w:ascii="Calibri" w:hAnsi="Calibri" w:cs="Calibri"/>
                <w:b/>
                <w:sz w:val="24"/>
              </w:rPr>
              <w:t xml:space="preserve">, Singleton, </w:t>
            </w:r>
            <w:r w:rsidRPr="009D44F3">
              <w:rPr>
                <w:rFonts w:ascii="Calibri" w:hAnsi="Calibri" w:cs="Calibri"/>
                <w:b/>
                <w:sz w:val="24"/>
              </w:rPr>
              <w:t>Repository</w:t>
            </w:r>
            <w:r w:rsidR="00284151" w:rsidRPr="009D44F3">
              <w:rPr>
                <w:rFonts w:ascii="Calibri" w:hAnsi="Calibri" w:cs="Calibri"/>
                <w:b/>
                <w:sz w:val="24"/>
              </w:rPr>
              <w:t>,</w:t>
            </w:r>
            <w:r w:rsidRPr="009D44F3">
              <w:rPr>
                <w:rFonts w:ascii="Calibri" w:hAnsi="Calibri" w:cs="Calibri"/>
                <w:b/>
                <w:sz w:val="24"/>
              </w:rPr>
              <w:t xml:space="preserve"> and UOW</w:t>
            </w:r>
            <w:r w:rsidR="00444BB3" w:rsidRPr="00137C98">
              <w:rPr>
                <w:rFonts w:ascii="Calibri" w:hAnsi="Calibri" w:cs="Calibri"/>
                <w:sz w:val="24"/>
              </w:rPr>
              <w:t xml:space="preserve"> </w:t>
            </w:r>
          </w:p>
          <w:p w14:paraId="3FFB9BAE" w14:textId="62EAE4F4" w:rsidR="00227A61" w:rsidRPr="00B93E6E" w:rsidRDefault="00227A61"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Expert in implementing data access layer using </w:t>
            </w:r>
            <w:r w:rsidRPr="00137C98">
              <w:rPr>
                <w:rFonts w:ascii="Calibri" w:hAnsi="Calibri" w:cs="Calibri"/>
                <w:b/>
                <w:bCs/>
                <w:sz w:val="24"/>
              </w:rPr>
              <w:t>Entity Framework Code First Approach</w:t>
            </w:r>
            <w:r w:rsidR="00B93E6E">
              <w:rPr>
                <w:rFonts w:ascii="Calibri" w:hAnsi="Calibri" w:cs="Calibri"/>
                <w:b/>
                <w:bCs/>
                <w:sz w:val="24"/>
              </w:rPr>
              <w:t>.</w:t>
            </w:r>
          </w:p>
          <w:p w14:paraId="1F0B49C7" w14:textId="60BCCA1B" w:rsidR="00B93E6E" w:rsidRDefault="00B93E6E" w:rsidP="00BA19A8">
            <w:pPr>
              <w:pStyle w:val="Normal1"/>
              <w:numPr>
                <w:ilvl w:val="0"/>
                <w:numId w:val="43"/>
              </w:numPr>
              <w:spacing w:line="276" w:lineRule="auto"/>
              <w:jc w:val="both"/>
              <w:rPr>
                <w:rFonts w:ascii="Calibri" w:hAnsi="Calibri" w:cs="Calibri"/>
                <w:sz w:val="24"/>
              </w:rPr>
            </w:pPr>
            <w:r w:rsidRPr="00B93E6E">
              <w:rPr>
                <w:rFonts w:ascii="Calibri" w:hAnsi="Calibri" w:cs="Calibri"/>
                <w:sz w:val="24"/>
              </w:rPr>
              <w:t xml:space="preserve">Created a controller and its endpoints using </w:t>
            </w:r>
            <w:r w:rsidRPr="009D44F3">
              <w:rPr>
                <w:rFonts w:ascii="Calibri" w:hAnsi="Calibri" w:cs="Calibri"/>
                <w:b/>
                <w:sz w:val="24"/>
              </w:rPr>
              <w:t>Web API</w:t>
            </w:r>
            <w:r w:rsidRPr="00B93E6E">
              <w:rPr>
                <w:rFonts w:ascii="Calibri" w:hAnsi="Calibri" w:cs="Calibri"/>
                <w:sz w:val="24"/>
              </w:rPr>
              <w:t xml:space="preserve"> methodology of different </w:t>
            </w:r>
            <w:r w:rsidRPr="009D44F3">
              <w:rPr>
                <w:rFonts w:ascii="Calibri" w:hAnsi="Calibri" w:cs="Calibri"/>
                <w:b/>
                <w:sz w:val="24"/>
              </w:rPr>
              <w:t xml:space="preserve">HTTP </w:t>
            </w:r>
            <w:r w:rsidRPr="00B93E6E">
              <w:rPr>
                <w:rFonts w:ascii="Calibri" w:hAnsi="Calibri" w:cs="Calibri"/>
                <w:sz w:val="24"/>
              </w:rPr>
              <w:t xml:space="preserve">verbs in </w:t>
            </w:r>
            <w:r w:rsidR="004D28E4">
              <w:rPr>
                <w:rFonts w:ascii="Calibri" w:hAnsi="Calibri" w:cs="Calibri"/>
                <w:sz w:val="24"/>
              </w:rPr>
              <w:t xml:space="preserve">UI </w:t>
            </w:r>
            <w:r w:rsidRPr="00B93E6E">
              <w:rPr>
                <w:rFonts w:ascii="Calibri" w:hAnsi="Calibri" w:cs="Calibri"/>
                <w:sz w:val="24"/>
              </w:rPr>
              <w:t xml:space="preserve">developing </w:t>
            </w:r>
            <w:r w:rsidRPr="009D44F3">
              <w:rPr>
                <w:rFonts w:ascii="Calibri" w:hAnsi="Calibri" w:cs="Calibri"/>
                <w:b/>
                <w:sz w:val="24"/>
              </w:rPr>
              <w:t>Web services</w:t>
            </w:r>
            <w:r w:rsidRPr="00B93E6E">
              <w:rPr>
                <w:rFonts w:ascii="Calibri" w:hAnsi="Calibri" w:cs="Calibri"/>
                <w:sz w:val="24"/>
              </w:rPr>
              <w:t>.</w:t>
            </w:r>
          </w:p>
          <w:p w14:paraId="4C875559" w14:textId="74DDD31B" w:rsidR="00FC16D0" w:rsidRDefault="00FC16D0" w:rsidP="00BA19A8">
            <w:pPr>
              <w:pStyle w:val="Normal1"/>
              <w:numPr>
                <w:ilvl w:val="0"/>
                <w:numId w:val="43"/>
              </w:numPr>
              <w:spacing w:line="276" w:lineRule="auto"/>
              <w:jc w:val="both"/>
              <w:rPr>
                <w:rFonts w:ascii="Calibri" w:hAnsi="Calibri" w:cs="Calibri"/>
                <w:sz w:val="24"/>
              </w:rPr>
            </w:pPr>
            <w:r>
              <w:rPr>
                <w:rFonts w:ascii="Calibri" w:hAnsi="Calibri" w:cs="Calibri"/>
                <w:sz w:val="24"/>
              </w:rPr>
              <w:t xml:space="preserve">Experience in hosting .Net Core application in </w:t>
            </w:r>
            <w:r w:rsidRPr="00FC16D0">
              <w:rPr>
                <w:rFonts w:ascii="Calibri" w:hAnsi="Calibri" w:cs="Calibri"/>
                <w:b/>
                <w:bCs/>
                <w:sz w:val="24"/>
              </w:rPr>
              <w:t>IIS</w:t>
            </w:r>
          </w:p>
          <w:p w14:paraId="777FF4DD" w14:textId="442D379A" w:rsidR="00037885" w:rsidRPr="00B93E6E" w:rsidRDefault="00037885" w:rsidP="00BA19A8">
            <w:pPr>
              <w:pStyle w:val="Normal1"/>
              <w:numPr>
                <w:ilvl w:val="0"/>
                <w:numId w:val="43"/>
              </w:numPr>
              <w:spacing w:line="276" w:lineRule="auto"/>
              <w:jc w:val="both"/>
              <w:rPr>
                <w:rFonts w:ascii="Calibri" w:hAnsi="Calibri" w:cs="Calibri"/>
                <w:sz w:val="24"/>
              </w:rPr>
            </w:pPr>
            <w:r>
              <w:rPr>
                <w:rFonts w:ascii="Calibri" w:hAnsi="Calibri" w:cs="Calibri"/>
                <w:sz w:val="24"/>
              </w:rPr>
              <w:t xml:space="preserve">Experience in creating UI design using </w:t>
            </w:r>
            <w:proofErr w:type="spellStart"/>
            <w:r w:rsidRPr="00037885">
              <w:rPr>
                <w:rFonts w:ascii="Calibri" w:hAnsi="Calibri" w:cs="Calibri"/>
                <w:b/>
                <w:bCs/>
                <w:sz w:val="24"/>
              </w:rPr>
              <w:t>Figma</w:t>
            </w:r>
            <w:proofErr w:type="spellEnd"/>
          </w:p>
          <w:p w14:paraId="070C113E" w14:textId="77777777" w:rsidR="007940F4" w:rsidRPr="007940F4" w:rsidRDefault="007940F4" w:rsidP="00BA19A8">
            <w:pPr>
              <w:pStyle w:val="Normal1"/>
              <w:numPr>
                <w:ilvl w:val="0"/>
                <w:numId w:val="43"/>
              </w:numPr>
              <w:spacing w:line="276" w:lineRule="auto"/>
              <w:jc w:val="both"/>
              <w:rPr>
                <w:rFonts w:ascii="Calibri" w:hAnsi="Calibri" w:cs="Calibri"/>
                <w:sz w:val="24"/>
              </w:rPr>
            </w:pPr>
            <w:r w:rsidRPr="007940F4">
              <w:rPr>
                <w:rFonts w:ascii="Calibri" w:hAnsi="Calibri" w:cs="Calibri"/>
                <w:sz w:val="24"/>
              </w:rPr>
              <w:t xml:space="preserve">Created </w:t>
            </w:r>
            <w:r w:rsidRPr="00095DCB">
              <w:rPr>
                <w:rFonts w:ascii="Calibri" w:hAnsi="Calibri" w:cs="Calibri"/>
                <w:b/>
                <w:bCs/>
                <w:sz w:val="24"/>
              </w:rPr>
              <w:t>RESTFUL services</w:t>
            </w:r>
            <w:r w:rsidRPr="007940F4">
              <w:rPr>
                <w:rFonts w:ascii="Calibri" w:hAnsi="Calibri" w:cs="Calibri"/>
                <w:sz w:val="24"/>
              </w:rPr>
              <w:t xml:space="preserve"> using </w:t>
            </w:r>
            <w:proofErr w:type="spellStart"/>
            <w:r w:rsidRPr="009D44F3">
              <w:rPr>
                <w:rFonts w:ascii="Calibri" w:hAnsi="Calibri" w:cs="Calibri"/>
                <w:b/>
                <w:sz w:val="24"/>
              </w:rPr>
              <w:t>WebAPI</w:t>
            </w:r>
            <w:proofErr w:type="spellEnd"/>
            <w:r w:rsidRPr="007940F4">
              <w:rPr>
                <w:rFonts w:ascii="Calibri" w:hAnsi="Calibri" w:cs="Calibri"/>
                <w:sz w:val="24"/>
              </w:rPr>
              <w:t xml:space="preserve">, built </w:t>
            </w:r>
            <w:r w:rsidRPr="009D44F3">
              <w:rPr>
                <w:rFonts w:ascii="Calibri" w:hAnsi="Calibri" w:cs="Calibri"/>
                <w:b/>
                <w:sz w:val="24"/>
              </w:rPr>
              <w:t>HTTP</w:t>
            </w:r>
            <w:r w:rsidRPr="007940F4">
              <w:rPr>
                <w:rFonts w:ascii="Calibri" w:hAnsi="Calibri" w:cs="Calibri"/>
                <w:sz w:val="24"/>
              </w:rPr>
              <w:t xml:space="preserve"> services and formatted responses using </w:t>
            </w:r>
            <w:r w:rsidRPr="009D44F3">
              <w:rPr>
                <w:rFonts w:ascii="Calibri" w:hAnsi="Calibri" w:cs="Calibri"/>
                <w:b/>
                <w:sz w:val="24"/>
              </w:rPr>
              <w:t>web API</w:t>
            </w:r>
            <w:r w:rsidRPr="007940F4">
              <w:rPr>
                <w:rFonts w:ascii="Calibri" w:hAnsi="Calibri" w:cs="Calibri"/>
                <w:sz w:val="24"/>
              </w:rPr>
              <w:t xml:space="preserve"> media type formatter to</w:t>
            </w:r>
            <w:r w:rsidRPr="009D44F3">
              <w:rPr>
                <w:rFonts w:ascii="Calibri" w:hAnsi="Calibri" w:cs="Calibri"/>
                <w:b/>
                <w:sz w:val="24"/>
              </w:rPr>
              <w:t xml:space="preserve"> JSON</w:t>
            </w:r>
            <w:r w:rsidRPr="007940F4">
              <w:rPr>
                <w:rFonts w:ascii="Calibri" w:hAnsi="Calibri" w:cs="Calibri"/>
                <w:sz w:val="24"/>
              </w:rPr>
              <w:t>.</w:t>
            </w:r>
          </w:p>
          <w:p w14:paraId="2B917A42" w14:textId="358094CA" w:rsidR="007940F4" w:rsidRPr="007940F4" w:rsidRDefault="007940F4" w:rsidP="00BA19A8">
            <w:pPr>
              <w:pStyle w:val="Normal1"/>
              <w:numPr>
                <w:ilvl w:val="0"/>
                <w:numId w:val="43"/>
              </w:numPr>
              <w:spacing w:line="276" w:lineRule="auto"/>
              <w:jc w:val="both"/>
              <w:rPr>
                <w:rFonts w:ascii="Calibri" w:hAnsi="Calibri" w:cs="Calibri"/>
                <w:sz w:val="24"/>
              </w:rPr>
            </w:pPr>
            <w:r w:rsidRPr="007940F4">
              <w:rPr>
                <w:rFonts w:ascii="Calibri" w:hAnsi="Calibri" w:cs="Calibri"/>
                <w:sz w:val="24"/>
              </w:rPr>
              <w:lastRenderedPageBreak/>
              <w:t xml:space="preserve">Experienced with different </w:t>
            </w:r>
            <w:r w:rsidRPr="009D44F3">
              <w:rPr>
                <w:rFonts w:ascii="Calibri" w:hAnsi="Calibri" w:cs="Calibri"/>
                <w:b/>
                <w:sz w:val="24"/>
              </w:rPr>
              <w:t>Dependency Injection</w:t>
            </w:r>
            <w:r w:rsidRPr="007940F4">
              <w:rPr>
                <w:rFonts w:ascii="Calibri" w:hAnsi="Calibri" w:cs="Calibri"/>
                <w:sz w:val="24"/>
              </w:rPr>
              <w:t xml:space="preserve"> frameworks like </w:t>
            </w:r>
            <w:proofErr w:type="spellStart"/>
            <w:r w:rsidRPr="009D44F3">
              <w:rPr>
                <w:rFonts w:ascii="Calibri" w:hAnsi="Calibri" w:cs="Calibri"/>
                <w:b/>
                <w:sz w:val="24"/>
              </w:rPr>
              <w:t>AutoFac</w:t>
            </w:r>
            <w:proofErr w:type="spellEnd"/>
            <w:r w:rsidRPr="009D44F3">
              <w:rPr>
                <w:rFonts w:ascii="Calibri" w:hAnsi="Calibri" w:cs="Calibri"/>
                <w:b/>
                <w:sz w:val="24"/>
              </w:rPr>
              <w:t xml:space="preserve"> </w:t>
            </w:r>
            <w:r w:rsidRPr="007940F4">
              <w:rPr>
                <w:rFonts w:ascii="Calibri" w:hAnsi="Calibri" w:cs="Calibri"/>
                <w:sz w:val="24"/>
              </w:rPr>
              <w:t xml:space="preserve">and default </w:t>
            </w:r>
            <w:r w:rsidRPr="009D44F3">
              <w:rPr>
                <w:rFonts w:ascii="Calibri" w:hAnsi="Calibri" w:cs="Calibri"/>
                <w:b/>
                <w:sz w:val="24"/>
              </w:rPr>
              <w:t>.Net Core DI</w:t>
            </w:r>
            <w:r w:rsidRPr="007940F4">
              <w:rPr>
                <w:rFonts w:ascii="Calibri" w:hAnsi="Calibri" w:cs="Calibri"/>
                <w:sz w:val="24"/>
              </w:rPr>
              <w:t>.</w:t>
            </w:r>
          </w:p>
          <w:p w14:paraId="40C75016" w14:textId="77777777" w:rsidR="00227A61" w:rsidRPr="00137C98" w:rsidRDefault="00227A61"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Responsible for implementing the </w:t>
            </w:r>
            <w:r w:rsidR="00702A29" w:rsidRPr="00137C98">
              <w:rPr>
                <w:rFonts w:ascii="Calibri" w:hAnsi="Calibri" w:cs="Calibri"/>
                <w:b/>
                <w:bCs/>
                <w:sz w:val="24"/>
              </w:rPr>
              <w:t>token-based</w:t>
            </w:r>
            <w:r w:rsidRPr="00137C98">
              <w:rPr>
                <w:rFonts w:ascii="Calibri" w:hAnsi="Calibri" w:cs="Calibri"/>
                <w:b/>
                <w:bCs/>
                <w:sz w:val="24"/>
              </w:rPr>
              <w:t xml:space="preserve"> Authorization</w:t>
            </w:r>
            <w:r w:rsidRPr="00137C98">
              <w:rPr>
                <w:rFonts w:ascii="Calibri" w:hAnsi="Calibri" w:cs="Calibri"/>
                <w:sz w:val="24"/>
              </w:rPr>
              <w:t xml:space="preserve"> to the Service endpoints using </w:t>
            </w:r>
            <w:r w:rsidRPr="00137C98">
              <w:rPr>
                <w:rFonts w:ascii="Calibri" w:hAnsi="Calibri" w:cs="Calibri"/>
                <w:b/>
                <w:bCs/>
                <w:sz w:val="24"/>
              </w:rPr>
              <w:t>OAUTH 2.0 JWT</w:t>
            </w:r>
            <w:r w:rsidRPr="00137C98">
              <w:rPr>
                <w:rFonts w:ascii="Calibri" w:hAnsi="Calibri" w:cs="Calibri"/>
                <w:sz w:val="24"/>
              </w:rPr>
              <w:t>.</w:t>
            </w:r>
          </w:p>
          <w:p w14:paraId="395842A5" w14:textId="77777777" w:rsidR="00227A61" w:rsidRDefault="00227A61"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Configuring </w:t>
            </w:r>
            <w:r w:rsidR="00702A29" w:rsidRPr="00137C98">
              <w:rPr>
                <w:rFonts w:ascii="Calibri" w:hAnsi="Calibri" w:cs="Calibri"/>
                <w:b/>
                <w:bCs/>
                <w:sz w:val="24"/>
              </w:rPr>
              <w:t>OAuth</w:t>
            </w:r>
            <w:r w:rsidRPr="00137C98">
              <w:rPr>
                <w:rFonts w:ascii="Calibri" w:hAnsi="Calibri" w:cs="Calibri"/>
                <w:b/>
                <w:bCs/>
                <w:sz w:val="24"/>
              </w:rPr>
              <w:t xml:space="preserve"> 2.0 </w:t>
            </w:r>
            <w:r w:rsidRPr="00137C98">
              <w:rPr>
                <w:rFonts w:ascii="Calibri" w:hAnsi="Calibri" w:cs="Calibri"/>
                <w:sz w:val="24"/>
              </w:rPr>
              <w:t xml:space="preserve">with </w:t>
            </w:r>
            <w:r w:rsidRPr="009D44F3">
              <w:rPr>
                <w:rFonts w:ascii="Calibri" w:hAnsi="Calibri" w:cs="Calibri"/>
                <w:b/>
                <w:sz w:val="24"/>
              </w:rPr>
              <w:t>OID</w:t>
            </w:r>
            <w:r w:rsidRPr="00137C98">
              <w:rPr>
                <w:rFonts w:ascii="Calibri" w:hAnsi="Calibri" w:cs="Calibri"/>
                <w:sz w:val="24"/>
              </w:rPr>
              <w:t xml:space="preserve">C for </w:t>
            </w:r>
            <w:r w:rsidRPr="009D44F3">
              <w:rPr>
                <w:rFonts w:ascii="Calibri" w:hAnsi="Calibri" w:cs="Calibri"/>
                <w:b/>
                <w:sz w:val="24"/>
              </w:rPr>
              <w:t>.Net Core APIs</w:t>
            </w:r>
            <w:r w:rsidRPr="00137C98">
              <w:rPr>
                <w:rFonts w:ascii="Calibri" w:hAnsi="Calibri" w:cs="Calibri"/>
                <w:sz w:val="24"/>
              </w:rPr>
              <w:t xml:space="preserve"> for </w:t>
            </w:r>
            <w:r w:rsidRPr="009D44F3">
              <w:rPr>
                <w:rFonts w:ascii="Calibri" w:hAnsi="Calibri" w:cs="Calibri"/>
                <w:b/>
                <w:sz w:val="24"/>
              </w:rPr>
              <w:t>Authorization</w:t>
            </w:r>
            <w:r w:rsidR="00702A29" w:rsidRPr="00137C98">
              <w:rPr>
                <w:rFonts w:ascii="Calibri" w:hAnsi="Calibri" w:cs="Calibri"/>
                <w:sz w:val="24"/>
              </w:rPr>
              <w:t>.</w:t>
            </w:r>
          </w:p>
          <w:p w14:paraId="6829C466" w14:textId="77777777" w:rsidR="00095DCB" w:rsidRDefault="00095DCB" w:rsidP="00BA19A8">
            <w:pPr>
              <w:pStyle w:val="Normal1"/>
              <w:numPr>
                <w:ilvl w:val="0"/>
                <w:numId w:val="43"/>
              </w:numPr>
              <w:spacing w:line="276" w:lineRule="auto"/>
              <w:jc w:val="both"/>
              <w:rPr>
                <w:rFonts w:ascii="Calibri" w:hAnsi="Calibri" w:cs="Calibri"/>
                <w:sz w:val="24"/>
              </w:rPr>
            </w:pPr>
            <w:r w:rsidRPr="00095DCB">
              <w:rPr>
                <w:rFonts w:ascii="Calibri" w:hAnsi="Calibri" w:cs="Calibri"/>
                <w:sz w:val="24"/>
              </w:rPr>
              <w:t xml:space="preserve">Experience in developing </w:t>
            </w:r>
            <w:r w:rsidRPr="00095DCB">
              <w:rPr>
                <w:rFonts w:ascii="Calibri" w:hAnsi="Calibri" w:cs="Calibri"/>
                <w:b/>
                <w:bCs/>
                <w:sz w:val="24"/>
              </w:rPr>
              <w:t>Test Driven Approach</w:t>
            </w:r>
            <w:r w:rsidRPr="00095DCB">
              <w:rPr>
                <w:rFonts w:ascii="Calibri" w:hAnsi="Calibri" w:cs="Calibri"/>
                <w:sz w:val="24"/>
              </w:rPr>
              <w:t xml:space="preserve"> to increase the stability using tools like </w:t>
            </w:r>
            <w:proofErr w:type="spellStart"/>
            <w:r w:rsidRPr="00095DCB">
              <w:rPr>
                <w:rFonts w:ascii="Calibri" w:hAnsi="Calibri" w:cs="Calibri"/>
                <w:sz w:val="24"/>
              </w:rPr>
              <w:t>NUnit</w:t>
            </w:r>
            <w:proofErr w:type="spellEnd"/>
            <w:r w:rsidRPr="00095DCB">
              <w:rPr>
                <w:rFonts w:ascii="Calibri" w:hAnsi="Calibri" w:cs="Calibri"/>
                <w:sz w:val="24"/>
              </w:rPr>
              <w:t xml:space="preserve"> and Jest</w:t>
            </w:r>
          </w:p>
          <w:p w14:paraId="0853D65C" w14:textId="77777777" w:rsidR="0001466B" w:rsidRPr="00FC16D0" w:rsidRDefault="0001466B" w:rsidP="00BA19A8">
            <w:pPr>
              <w:pStyle w:val="Normal1"/>
              <w:numPr>
                <w:ilvl w:val="0"/>
                <w:numId w:val="43"/>
              </w:numPr>
              <w:tabs>
                <w:tab w:val="left" w:pos="360"/>
              </w:tabs>
              <w:spacing w:line="276" w:lineRule="auto"/>
              <w:jc w:val="both"/>
              <w:rPr>
                <w:rFonts w:ascii="Calibri" w:hAnsi="Calibri" w:cs="Calibri"/>
                <w:sz w:val="24"/>
              </w:rPr>
            </w:pPr>
            <w:r>
              <w:rPr>
                <w:rFonts w:ascii="Calibri" w:hAnsi="Calibri" w:cs="Calibri"/>
                <w:sz w:val="24"/>
              </w:rPr>
              <w:t xml:space="preserve">Experience in migrating SQL Server to </w:t>
            </w:r>
            <w:r w:rsidRPr="0001466B">
              <w:rPr>
                <w:rFonts w:ascii="Calibri" w:hAnsi="Calibri" w:cs="Calibri"/>
                <w:b/>
                <w:bCs/>
                <w:sz w:val="24"/>
              </w:rPr>
              <w:t>Azure SQL</w:t>
            </w:r>
          </w:p>
          <w:p w14:paraId="4DA60398" w14:textId="1F918077" w:rsidR="00FC16D0" w:rsidRPr="00FC16D0" w:rsidRDefault="00FC16D0" w:rsidP="00BA19A8">
            <w:pPr>
              <w:pStyle w:val="Normal1"/>
              <w:numPr>
                <w:ilvl w:val="0"/>
                <w:numId w:val="43"/>
              </w:numPr>
              <w:tabs>
                <w:tab w:val="left" w:pos="360"/>
              </w:tabs>
              <w:spacing w:line="276" w:lineRule="auto"/>
              <w:jc w:val="both"/>
              <w:rPr>
                <w:rFonts w:ascii="Calibri" w:hAnsi="Calibri" w:cs="Calibri"/>
                <w:sz w:val="24"/>
              </w:rPr>
            </w:pPr>
            <w:r>
              <w:rPr>
                <w:rFonts w:ascii="Calibri" w:hAnsi="Calibri" w:cs="Calibri"/>
                <w:sz w:val="24"/>
              </w:rPr>
              <w:t>Designed integration services using ETL pipelines for data transfers using SSIS, reducing data transfer time by 30%</w:t>
            </w:r>
            <w:r w:rsidRPr="00FC16D0">
              <w:rPr>
                <w:rFonts w:ascii="Calibri" w:hAnsi="Calibri" w:cs="Calibri"/>
                <w:sz w:val="24"/>
              </w:rPr>
              <w:t xml:space="preserve"> </w:t>
            </w:r>
          </w:p>
          <w:p w14:paraId="49FBFE4B" w14:textId="5B5C4EF6" w:rsidR="003B11BF" w:rsidRDefault="003B11BF"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Extensive experience in relational database development, for creating complex </w:t>
            </w:r>
            <w:r w:rsidRPr="00137C98">
              <w:rPr>
                <w:rFonts w:ascii="Calibri" w:hAnsi="Calibri" w:cs="Calibri"/>
                <w:b/>
                <w:bCs/>
                <w:sz w:val="24"/>
              </w:rPr>
              <w:t xml:space="preserve">database </w:t>
            </w:r>
            <w:r w:rsidR="002B427B" w:rsidRPr="00137C98">
              <w:rPr>
                <w:rFonts w:ascii="Calibri" w:hAnsi="Calibri" w:cs="Calibri"/>
                <w:b/>
                <w:bCs/>
                <w:sz w:val="24"/>
              </w:rPr>
              <w:t>queries</w:t>
            </w:r>
            <w:r w:rsidR="002B427B" w:rsidRPr="00137C98">
              <w:rPr>
                <w:rFonts w:ascii="Calibri" w:hAnsi="Calibri" w:cs="Calibri"/>
                <w:sz w:val="24"/>
              </w:rPr>
              <w:t xml:space="preserve">, </w:t>
            </w:r>
            <w:r w:rsidRPr="00137C98">
              <w:rPr>
                <w:rFonts w:ascii="Calibri" w:hAnsi="Calibri" w:cs="Calibri"/>
                <w:sz w:val="24"/>
              </w:rPr>
              <w:t>writ</w:t>
            </w:r>
            <w:r w:rsidR="00300115" w:rsidRPr="00137C98">
              <w:rPr>
                <w:rFonts w:ascii="Calibri" w:hAnsi="Calibri" w:cs="Calibri"/>
                <w:sz w:val="24"/>
              </w:rPr>
              <w:t xml:space="preserve">ing </w:t>
            </w:r>
            <w:r w:rsidR="00227A61" w:rsidRPr="00137C98">
              <w:rPr>
                <w:rFonts w:ascii="Calibri" w:hAnsi="Calibri" w:cs="Calibri"/>
                <w:sz w:val="24"/>
              </w:rPr>
              <w:t>DDL/DML/DCL</w:t>
            </w:r>
            <w:r w:rsidRPr="00137C98">
              <w:rPr>
                <w:rFonts w:ascii="Calibri" w:hAnsi="Calibri" w:cs="Calibri"/>
                <w:sz w:val="24"/>
              </w:rPr>
              <w:t xml:space="preserve"> using T-SQL in </w:t>
            </w:r>
            <w:r w:rsidR="00095DCB" w:rsidRPr="00095DCB">
              <w:rPr>
                <w:rFonts w:ascii="Calibri" w:hAnsi="Calibri" w:cs="Calibri"/>
                <w:b/>
                <w:bCs/>
                <w:sz w:val="24"/>
              </w:rPr>
              <w:t>Microsoft SQL Server 19</w:t>
            </w:r>
            <w:r w:rsidRPr="00137C98">
              <w:rPr>
                <w:rFonts w:ascii="Calibri" w:hAnsi="Calibri" w:cs="Calibri"/>
                <w:sz w:val="24"/>
              </w:rPr>
              <w:t>.</w:t>
            </w:r>
          </w:p>
          <w:p w14:paraId="22B14179" w14:textId="77777777" w:rsidR="003A14BF" w:rsidRPr="003A14BF" w:rsidRDefault="003A14BF" w:rsidP="003A14BF">
            <w:pPr>
              <w:pStyle w:val="Normal1"/>
              <w:numPr>
                <w:ilvl w:val="0"/>
                <w:numId w:val="43"/>
              </w:numPr>
              <w:spacing w:line="276" w:lineRule="auto"/>
              <w:jc w:val="both"/>
              <w:rPr>
                <w:rFonts w:ascii="Calibri" w:hAnsi="Calibri" w:cs="Calibri"/>
                <w:sz w:val="24"/>
              </w:rPr>
            </w:pPr>
            <w:r w:rsidRPr="003A14BF">
              <w:rPr>
                <w:rFonts w:ascii="Calibri" w:hAnsi="Calibri" w:cs="Calibri"/>
                <w:sz w:val="24"/>
              </w:rPr>
              <w:t>Experience in database-related work, primarily creating complex stored procedures, packages, Views,</w:t>
            </w:r>
          </w:p>
          <w:p w14:paraId="052993A1" w14:textId="47D8F248" w:rsidR="003A14BF" w:rsidRPr="003A14BF" w:rsidRDefault="003A14BF" w:rsidP="003A14BF">
            <w:pPr>
              <w:pStyle w:val="Normal1"/>
              <w:spacing w:line="276" w:lineRule="auto"/>
              <w:ind w:left="720"/>
              <w:jc w:val="both"/>
              <w:rPr>
                <w:rFonts w:ascii="Calibri" w:hAnsi="Calibri" w:cs="Calibri"/>
                <w:sz w:val="24"/>
              </w:rPr>
            </w:pPr>
            <w:r w:rsidRPr="003A14BF">
              <w:rPr>
                <w:rFonts w:ascii="Calibri" w:hAnsi="Calibri" w:cs="Calibri"/>
                <w:sz w:val="24"/>
              </w:rPr>
              <w:t>Triggers, Functions</w:t>
            </w:r>
            <w:r>
              <w:rPr>
                <w:rFonts w:ascii="Calibri" w:hAnsi="Calibri" w:cs="Calibri"/>
                <w:sz w:val="24"/>
              </w:rPr>
              <w:t>,</w:t>
            </w:r>
            <w:r w:rsidRPr="003A14BF">
              <w:rPr>
                <w:rFonts w:ascii="Calibri" w:hAnsi="Calibri" w:cs="Calibri"/>
                <w:sz w:val="24"/>
              </w:rPr>
              <w:t xml:space="preserve"> and </w:t>
            </w:r>
            <w:r w:rsidRPr="003A14BF">
              <w:rPr>
                <w:rFonts w:ascii="Calibri" w:hAnsi="Calibri" w:cs="Calibri"/>
                <w:b/>
                <w:bCs/>
                <w:sz w:val="24"/>
              </w:rPr>
              <w:t>Performance Optimization</w:t>
            </w:r>
            <w:r w:rsidRPr="003A14BF">
              <w:rPr>
                <w:rFonts w:ascii="Calibri" w:hAnsi="Calibri" w:cs="Calibri"/>
                <w:sz w:val="24"/>
              </w:rPr>
              <w:t xml:space="preserve"> Techniques</w:t>
            </w:r>
            <w:r w:rsidR="00FC16D0">
              <w:rPr>
                <w:rFonts w:ascii="Calibri" w:hAnsi="Calibri" w:cs="Calibri"/>
                <w:sz w:val="24"/>
              </w:rPr>
              <w:t xml:space="preserve"> using SSMS</w:t>
            </w:r>
          </w:p>
          <w:p w14:paraId="271144B5" w14:textId="5323584F" w:rsidR="003A14BF" w:rsidRPr="003A14BF" w:rsidRDefault="003A14BF" w:rsidP="003A14BF">
            <w:pPr>
              <w:pStyle w:val="Normal1"/>
              <w:numPr>
                <w:ilvl w:val="0"/>
                <w:numId w:val="43"/>
              </w:numPr>
              <w:spacing w:line="276" w:lineRule="auto"/>
              <w:jc w:val="both"/>
              <w:rPr>
                <w:rFonts w:ascii="Calibri" w:hAnsi="Calibri" w:cs="Calibri"/>
                <w:sz w:val="24"/>
              </w:rPr>
            </w:pPr>
            <w:r w:rsidRPr="003A14BF">
              <w:rPr>
                <w:rFonts w:ascii="Calibri" w:hAnsi="Calibri" w:cs="Calibri"/>
                <w:sz w:val="24"/>
              </w:rPr>
              <w:t>Experience optimizing queries by creating various clustered and non-clustered indexes and indexed</w:t>
            </w:r>
          </w:p>
          <w:p w14:paraId="4D58CF28" w14:textId="5C859697" w:rsidR="003A14BF" w:rsidRDefault="003A14BF" w:rsidP="003A14BF">
            <w:pPr>
              <w:pStyle w:val="Normal1"/>
              <w:spacing w:line="276" w:lineRule="auto"/>
              <w:ind w:left="720"/>
              <w:jc w:val="both"/>
              <w:rPr>
                <w:rFonts w:ascii="Calibri" w:hAnsi="Calibri" w:cs="Calibri"/>
                <w:sz w:val="24"/>
              </w:rPr>
            </w:pPr>
            <w:r w:rsidRPr="003A14BF">
              <w:rPr>
                <w:rFonts w:ascii="Calibri" w:hAnsi="Calibri" w:cs="Calibri"/>
                <w:sz w:val="24"/>
              </w:rPr>
              <w:t>views.</w:t>
            </w:r>
          </w:p>
          <w:p w14:paraId="6D3D79EC" w14:textId="2E88657B" w:rsidR="007940F4" w:rsidRPr="00137C98" w:rsidRDefault="007940F4" w:rsidP="00BA19A8">
            <w:pPr>
              <w:pStyle w:val="Normal1"/>
              <w:numPr>
                <w:ilvl w:val="0"/>
                <w:numId w:val="43"/>
              </w:numPr>
              <w:spacing w:line="276" w:lineRule="auto"/>
              <w:jc w:val="both"/>
              <w:rPr>
                <w:rFonts w:ascii="Calibri" w:hAnsi="Calibri" w:cs="Calibri"/>
                <w:sz w:val="24"/>
              </w:rPr>
            </w:pPr>
            <w:r>
              <w:rPr>
                <w:rFonts w:ascii="Calibri" w:hAnsi="Calibri" w:cs="Calibri"/>
                <w:sz w:val="24"/>
              </w:rPr>
              <w:t>Experience</w:t>
            </w:r>
            <w:r w:rsidRPr="00204119">
              <w:rPr>
                <w:rFonts w:ascii="Calibri" w:hAnsi="Calibri" w:cs="Calibri"/>
                <w:sz w:val="24"/>
              </w:rPr>
              <w:t xml:space="preserve"> in upgrading legacy </w:t>
            </w:r>
            <w:r w:rsidRPr="00204119">
              <w:rPr>
                <w:rFonts w:ascii="Calibri" w:hAnsi="Calibri" w:cs="Calibri"/>
                <w:b/>
                <w:bCs/>
                <w:sz w:val="24"/>
              </w:rPr>
              <w:t>Crystal Reports</w:t>
            </w:r>
            <w:r w:rsidRPr="00204119">
              <w:rPr>
                <w:rFonts w:ascii="Calibri" w:hAnsi="Calibri" w:cs="Calibri"/>
                <w:sz w:val="24"/>
              </w:rPr>
              <w:t xml:space="preserve"> to </w:t>
            </w:r>
            <w:proofErr w:type="spellStart"/>
            <w:r w:rsidRPr="00204119">
              <w:rPr>
                <w:rFonts w:ascii="Calibri" w:hAnsi="Calibri" w:cs="Calibri"/>
                <w:sz w:val="24"/>
              </w:rPr>
              <w:t>Blazor</w:t>
            </w:r>
            <w:proofErr w:type="spellEnd"/>
            <w:r w:rsidR="00A203AB">
              <w:rPr>
                <w:rFonts w:ascii="Calibri" w:hAnsi="Calibri" w:cs="Calibri"/>
                <w:sz w:val="24"/>
              </w:rPr>
              <w:t xml:space="preserve"> applications</w:t>
            </w:r>
            <w:r w:rsidRPr="00204119">
              <w:rPr>
                <w:rFonts w:ascii="Calibri" w:hAnsi="Calibri" w:cs="Calibri"/>
                <w:sz w:val="24"/>
              </w:rPr>
              <w:t xml:space="preserve"> by integrating with </w:t>
            </w:r>
            <w:r w:rsidRPr="00A35A91">
              <w:rPr>
                <w:rFonts w:ascii="Calibri" w:hAnsi="Calibri" w:cs="Calibri"/>
                <w:b/>
                <w:sz w:val="24"/>
              </w:rPr>
              <w:t xml:space="preserve">.NET </w:t>
            </w:r>
            <w:r w:rsidR="00A203AB" w:rsidRPr="00A35A91">
              <w:rPr>
                <w:rFonts w:ascii="Calibri" w:hAnsi="Calibri" w:cs="Calibri"/>
                <w:b/>
                <w:sz w:val="24"/>
              </w:rPr>
              <w:t>8.0</w:t>
            </w:r>
            <w:r w:rsidR="00A203AB">
              <w:rPr>
                <w:rFonts w:ascii="Calibri" w:hAnsi="Calibri" w:cs="Calibri"/>
                <w:sz w:val="24"/>
              </w:rPr>
              <w:t xml:space="preserve"> </w:t>
            </w:r>
            <w:r w:rsidRPr="00204119">
              <w:rPr>
                <w:rFonts w:ascii="Calibri" w:hAnsi="Calibri" w:cs="Calibri"/>
                <w:sz w:val="24"/>
              </w:rPr>
              <w:t>backends for report generation</w:t>
            </w:r>
          </w:p>
          <w:p w14:paraId="0046D3ED" w14:textId="55A02975" w:rsidR="003A14BF" w:rsidRDefault="003A14BF" w:rsidP="00770B90">
            <w:pPr>
              <w:pStyle w:val="Normal1"/>
              <w:numPr>
                <w:ilvl w:val="0"/>
                <w:numId w:val="43"/>
              </w:numPr>
              <w:spacing w:line="276" w:lineRule="auto"/>
              <w:jc w:val="both"/>
              <w:rPr>
                <w:rFonts w:ascii="Calibri" w:hAnsi="Calibri" w:cs="Calibri"/>
                <w:sz w:val="24"/>
              </w:rPr>
            </w:pPr>
            <w:r w:rsidRPr="003A14BF">
              <w:rPr>
                <w:rFonts w:ascii="Calibri" w:hAnsi="Calibri" w:cs="Calibri"/>
                <w:sz w:val="24"/>
              </w:rPr>
              <w:t>Experienced in Configuration Management, setting up and maintaining company Version policies, building</w:t>
            </w:r>
            <w:r>
              <w:rPr>
                <w:rFonts w:ascii="Calibri" w:hAnsi="Calibri" w:cs="Calibri"/>
                <w:sz w:val="24"/>
              </w:rPr>
              <w:t xml:space="preserve"> </w:t>
            </w:r>
            <w:r w:rsidRPr="003A14BF">
              <w:rPr>
                <w:rFonts w:ascii="Calibri" w:hAnsi="Calibri" w:cs="Calibri"/>
                <w:sz w:val="24"/>
              </w:rPr>
              <w:t>schedule using Git Repositories.</w:t>
            </w:r>
          </w:p>
          <w:p w14:paraId="50EA48F4" w14:textId="67423630" w:rsidR="001876F5" w:rsidRPr="003A14BF" w:rsidRDefault="001876F5" w:rsidP="00770B90">
            <w:pPr>
              <w:pStyle w:val="Normal1"/>
              <w:numPr>
                <w:ilvl w:val="0"/>
                <w:numId w:val="43"/>
              </w:numPr>
              <w:spacing w:line="276" w:lineRule="auto"/>
              <w:jc w:val="both"/>
              <w:rPr>
                <w:rFonts w:ascii="Calibri" w:hAnsi="Calibri" w:cs="Calibri"/>
                <w:sz w:val="24"/>
              </w:rPr>
            </w:pPr>
            <w:r>
              <w:rPr>
                <w:rFonts w:ascii="Calibri" w:hAnsi="Calibri" w:cs="Calibri"/>
                <w:sz w:val="24"/>
              </w:rPr>
              <w:t xml:space="preserve">Experience in integrating </w:t>
            </w:r>
            <w:r w:rsidRPr="00866506">
              <w:rPr>
                <w:rFonts w:ascii="Calibri" w:hAnsi="Calibri" w:cs="Calibri"/>
                <w:b/>
                <w:bCs/>
                <w:sz w:val="24"/>
              </w:rPr>
              <w:t>Datadog</w:t>
            </w:r>
            <w:r>
              <w:rPr>
                <w:rFonts w:ascii="Calibri" w:hAnsi="Calibri" w:cs="Calibri"/>
                <w:sz w:val="24"/>
              </w:rPr>
              <w:t xml:space="preserve"> RUM for user monitoring and APM for performance monitoring </w:t>
            </w:r>
          </w:p>
          <w:p w14:paraId="383CC972" w14:textId="0B1325D9" w:rsidR="003A14BF" w:rsidRPr="003A14BF" w:rsidRDefault="003A14BF" w:rsidP="003A14BF">
            <w:pPr>
              <w:pStyle w:val="Normal1"/>
              <w:numPr>
                <w:ilvl w:val="0"/>
                <w:numId w:val="43"/>
              </w:numPr>
              <w:spacing w:line="276" w:lineRule="auto"/>
              <w:jc w:val="both"/>
              <w:rPr>
                <w:rFonts w:ascii="Calibri" w:hAnsi="Calibri" w:cs="Calibri"/>
                <w:sz w:val="24"/>
              </w:rPr>
            </w:pPr>
            <w:r w:rsidRPr="003A14BF">
              <w:rPr>
                <w:rFonts w:ascii="Calibri" w:hAnsi="Calibri" w:cs="Calibri"/>
                <w:sz w:val="24"/>
              </w:rPr>
              <w:t>Trained team members on Git best practices, including branching strategies, rebasing vs. merging, and</w:t>
            </w:r>
          </w:p>
          <w:p w14:paraId="1ED61CE4" w14:textId="7D77B2DB" w:rsidR="003A14BF" w:rsidRDefault="003A14BF" w:rsidP="003A14BF">
            <w:pPr>
              <w:pStyle w:val="Normal1"/>
              <w:spacing w:line="276" w:lineRule="auto"/>
              <w:ind w:left="720"/>
              <w:jc w:val="both"/>
              <w:rPr>
                <w:rFonts w:ascii="Calibri" w:hAnsi="Calibri" w:cs="Calibri"/>
                <w:sz w:val="24"/>
              </w:rPr>
            </w:pPr>
            <w:r w:rsidRPr="003A14BF">
              <w:rPr>
                <w:rFonts w:ascii="Calibri" w:hAnsi="Calibri" w:cs="Calibri"/>
                <w:sz w:val="24"/>
              </w:rPr>
              <w:t>conflict resolution to ensure consistent use of version control workflows.</w:t>
            </w:r>
          </w:p>
          <w:p w14:paraId="4F724033" w14:textId="789FA050" w:rsidR="00204119" w:rsidRDefault="00204119" w:rsidP="003A14BF">
            <w:pPr>
              <w:pStyle w:val="Normal1"/>
              <w:numPr>
                <w:ilvl w:val="0"/>
                <w:numId w:val="43"/>
              </w:numPr>
              <w:spacing w:line="276" w:lineRule="auto"/>
              <w:jc w:val="both"/>
              <w:rPr>
                <w:rFonts w:ascii="Calibri" w:hAnsi="Calibri" w:cs="Calibri"/>
                <w:sz w:val="24"/>
              </w:rPr>
            </w:pPr>
            <w:r w:rsidRPr="00204119">
              <w:rPr>
                <w:rFonts w:ascii="Calibri" w:hAnsi="Calibri" w:cs="Calibri"/>
                <w:sz w:val="24"/>
              </w:rPr>
              <w:t>Experience in preparing POC for common tasks including documentation for integration.</w:t>
            </w:r>
          </w:p>
          <w:p w14:paraId="2333C608" w14:textId="63A37AC2" w:rsidR="007940F4" w:rsidRPr="00BA19A8" w:rsidRDefault="007940F4" w:rsidP="00BA19A8">
            <w:pPr>
              <w:pStyle w:val="Normal1"/>
              <w:numPr>
                <w:ilvl w:val="0"/>
                <w:numId w:val="43"/>
              </w:numPr>
              <w:spacing w:line="276" w:lineRule="auto"/>
              <w:jc w:val="both"/>
              <w:rPr>
                <w:rFonts w:ascii="Calibri" w:hAnsi="Calibri" w:cs="Calibri"/>
                <w:sz w:val="24"/>
              </w:rPr>
            </w:pPr>
            <w:r w:rsidRPr="007940F4">
              <w:rPr>
                <w:rFonts w:ascii="Calibri" w:hAnsi="Calibri" w:cs="Calibri"/>
                <w:sz w:val="24"/>
              </w:rPr>
              <w:t xml:space="preserve">Experience in designing and implementing infrastructure as code and </w:t>
            </w:r>
            <w:r w:rsidRPr="00322FC0">
              <w:rPr>
                <w:rFonts w:ascii="Calibri" w:hAnsi="Calibri" w:cs="Calibri"/>
                <w:b/>
                <w:bCs/>
                <w:sz w:val="24"/>
              </w:rPr>
              <w:t>CI/CD pipeline</w:t>
            </w:r>
            <w:r w:rsidRPr="007940F4">
              <w:rPr>
                <w:rFonts w:ascii="Calibri" w:hAnsi="Calibri" w:cs="Calibri"/>
                <w:sz w:val="24"/>
              </w:rPr>
              <w:t xml:space="preserve"> for deployments of large-scale web applications</w:t>
            </w:r>
            <w:r w:rsidR="00322FC0">
              <w:rPr>
                <w:rFonts w:ascii="Calibri" w:hAnsi="Calibri" w:cs="Calibri"/>
                <w:sz w:val="24"/>
              </w:rPr>
              <w:t xml:space="preserve"> like </w:t>
            </w:r>
            <w:r w:rsidR="00322FC0" w:rsidRPr="00A35A91">
              <w:rPr>
                <w:rFonts w:ascii="Calibri" w:hAnsi="Calibri" w:cs="Calibri"/>
                <w:b/>
                <w:sz w:val="24"/>
              </w:rPr>
              <w:t>Jenkins</w:t>
            </w:r>
            <w:r w:rsidR="00322FC0">
              <w:rPr>
                <w:rFonts w:ascii="Calibri" w:hAnsi="Calibri" w:cs="Calibri"/>
                <w:sz w:val="24"/>
              </w:rPr>
              <w:t xml:space="preserve">, </w:t>
            </w:r>
            <w:r w:rsidR="00322FC0" w:rsidRPr="00A35A91">
              <w:rPr>
                <w:rFonts w:ascii="Calibri" w:hAnsi="Calibri" w:cs="Calibri"/>
                <w:b/>
                <w:sz w:val="24"/>
              </w:rPr>
              <w:t>UCD, GitHub</w:t>
            </w:r>
            <w:r w:rsidR="00BA19A8">
              <w:rPr>
                <w:rFonts w:ascii="Calibri" w:hAnsi="Calibri" w:cs="Calibri"/>
                <w:b/>
                <w:sz w:val="24"/>
              </w:rPr>
              <w:t>,</w:t>
            </w:r>
            <w:r w:rsidR="00322FC0">
              <w:rPr>
                <w:rFonts w:ascii="Calibri" w:hAnsi="Calibri" w:cs="Calibri"/>
                <w:sz w:val="24"/>
              </w:rPr>
              <w:t xml:space="preserve"> and </w:t>
            </w:r>
            <w:r w:rsidR="00322FC0" w:rsidRPr="00A35A91">
              <w:rPr>
                <w:rFonts w:ascii="Calibri" w:hAnsi="Calibri" w:cs="Calibri"/>
                <w:b/>
                <w:sz w:val="24"/>
              </w:rPr>
              <w:t>Azure DevOps</w:t>
            </w:r>
          </w:p>
          <w:p w14:paraId="340A59AF" w14:textId="2E5ECF5E" w:rsidR="00BA19A8" w:rsidRPr="00BA19A8" w:rsidRDefault="00BA19A8" w:rsidP="00BA19A8">
            <w:pPr>
              <w:pStyle w:val="Normal1"/>
              <w:numPr>
                <w:ilvl w:val="0"/>
                <w:numId w:val="43"/>
              </w:numPr>
              <w:spacing w:line="276" w:lineRule="auto"/>
              <w:jc w:val="both"/>
              <w:rPr>
                <w:rFonts w:ascii="Calibri" w:hAnsi="Calibri" w:cs="Calibri"/>
                <w:sz w:val="24"/>
              </w:rPr>
            </w:pPr>
            <w:r w:rsidRPr="00BA19A8">
              <w:rPr>
                <w:rFonts w:ascii="Calibri" w:hAnsi="Calibri" w:cs="Calibri"/>
                <w:sz w:val="24"/>
              </w:rPr>
              <w:t>Experience in designing high-level designs for enterprise applications like Entity-Relationship Diagrams (ERD), data flow diagrams (DFD)</w:t>
            </w:r>
            <w:r>
              <w:rPr>
                <w:rFonts w:ascii="Calibri" w:hAnsi="Calibri" w:cs="Calibri"/>
                <w:sz w:val="24"/>
              </w:rPr>
              <w:t>,</w:t>
            </w:r>
            <w:r w:rsidRPr="00BA19A8">
              <w:rPr>
                <w:rFonts w:ascii="Calibri" w:hAnsi="Calibri" w:cs="Calibri"/>
                <w:sz w:val="24"/>
              </w:rPr>
              <w:t xml:space="preserve"> and state transition diagrams</w:t>
            </w:r>
          </w:p>
          <w:p w14:paraId="0C1F4FD7" w14:textId="77777777" w:rsidR="00BA19A8" w:rsidRPr="00BA19A8" w:rsidRDefault="00BA19A8" w:rsidP="00BA19A8">
            <w:pPr>
              <w:pStyle w:val="Normal1"/>
              <w:numPr>
                <w:ilvl w:val="0"/>
                <w:numId w:val="43"/>
              </w:numPr>
              <w:spacing w:line="276" w:lineRule="auto"/>
              <w:jc w:val="both"/>
              <w:rPr>
                <w:rFonts w:ascii="Calibri" w:hAnsi="Calibri" w:cs="Calibri"/>
                <w:sz w:val="24"/>
              </w:rPr>
            </w:pPr>
            <w:r w:rsidRPr="00BA19A8">
              <w:rPr>
                <w:rFonts w:ascii="Calibri" w:hAnsi="Calibri" w:cs="Calibri"/>
                <w:sz w:val="24"/>
              </w:rPr>
              <w:t>Developed low-level design documents, class diagrams, and component diagram</w:t>
            </w:r>
          </w:p>
          <w:p w14:paraId="2846A69A" w14:textId="77777777" w:rsidR="00BA19A8" w:rsidRPr="00BA19A8" w:rsidRDefault="00BA19A8" w:rsidP="00BA19A8">
            <w:pPr>
              <w:pStyle w:val="Normal1"/>
              <w:numPr>
                <w:ilvl w:val="0"/>
                <w:numId w:val="43"/>
              </w:numPr>
              <w:spacing w:line="276" w:lineRule="auto"/>
              <w:jc w:val="both"/>
              <w:rPr>
                <w:rFonts w:ascii="Calibri" w:hAnsi="Calibri" w:cs="Calibri"/>
                <w:sz w:val="24"/>
              </w:rPr>
            </w:pPr>
            <w:r w:rsidRPr="00BA19A8">
              <w:rPr>
                <w:rFonts w:ascii="Calibri" w:hAnsi="Calibri" w:cs="Calibri"/>
                <w:sz w:val="24"/>
              </w:rPr>
              <w:t>Created UML diagrams like Use Case and Sequence diagrams using Visio and Enterprise Architect</w:t>
            </w:r>
          </w:p>
          <w:p w14:paraId="6D15C76E" w14:textId="77777777" w:rsidR="00204119" w:rsidRDefault="00204119" w:rsidP="00BA19A8">
            <w:pPr>
              <w:pStyle w:val="Normal1"/>
              <w:numPr>
                <w:ilvl w:val="0"/>
                <w:numId w:val="43"/>
              </w:numPr>
              <w:spacing w:line="276" w:lineRule="auto"/>
              <w:jc w:val="both"/>
              <w:rPr>
                <w:rFonts w:ascii="Calibri" w:hAnsi="Calibri" w:cs="Calibri"/>
                <w:sz w:val="24"/>
              </w:rPr>
            </w:pPr>
            <w:r w:rsidRPr="00204119">
              <w:rPr>
                <w:rFonts w:ascii="Calibri" w:hAnsi="Calibri" w:cs="Calibri"/>
                <w:sz w:val="24"/>
              </w:rPr>
              <w:t>Designed data flow diagrams using Visio and documented every phase of design &amp; development of app.</w:t>
            </w:r>
          </w:p>
          <w:p w14:paraId="65C72BFE" w14:textId="11A71906" w:rsidR="00324A45" w:rsidRPr="00204119" w:rsidRDefault="00324A45" w:rsidP="00BA19A8">
            <w:pPr>
              <w:pStyle w:val="Normal1"/>
              <w:numPr>
                <w:ilvl w:val="0"/>
                <w:numId w:val="43"/>
              </w:numPr>
              <w:spacing w:line="276" w:lineRule="auto"/>
              <w:jc w:val="both"/>
              <w:rPr>
                <w:rFonts w:ascii="Calibri" w:hAnsi="Calibri" w:cs="Calibri"/>
                <w:sz w:val="24"/>
              </w:rPr>
            </w:pPr>
            <w:r w:rsidRPr="00324A45">
              <w:rPr>
                <w:rFonts w:ascii="Calibri" w:hAnsi="Calibri" w:cs="Calibri"/>
                <w:sz w:val="24"/>
              </w:rPr>
              <w:t>Actively participated in daily standups, sprint planning, and retrospective meetings to ensure alignment on project goals</w:t>
            </w:r>
          </w:p>
          <w:p w14:paraId="7790BE2B" w14:textId="77777777" w:rsidR="00204119" w:rsidRPr="00204119" w:rsidRDefault="00204119" w:rsidP="00BA19A8">
            <w:pPr>
              <w:pStyle w:val="Normal1"/>
              <w:numPr>
                <w:ilvl w:val="0"/>
                <w:numId w:val="43"/>
              </w:numPr>
              <w:spacing w:line="276" w:lineRule="auto"/>
              <w:jc w:val="both"/>
              <w:rPr>
                <w:rFonts w:ascii="Calibri" w:hAnsi="Calibri" w:cs="Calibri"/>
                <w:sz w:val="24"/>
              </w:rPr>
            </w:pPr>
            <w:r w:rsidRPr="00204119">
              <w:rPr>
                <w:rFonts w:ascii="Calibri" w:hAnsi="Calibri" w:cs="Calibri"/>
                <w:sz w:val="24"/>
              </w:rPr>
              <w:t>Strong customer focus, excellent listening and communication skills, creative and cost-effective problem solver.</w:t>
            </w:r>
          </w:p>
          <w:p w14:paraId="06DC7787" w14:textId="77777777" w:rsidR="00204119" w:rsidRPr="00204119" w:rsidRDefault="00204119" w:rsidP="00BA19A8">
            <w:pPr>
              <w:pStyle w:val="Normal1"/>
              <w:numPr>
                <w:ilvl w:val="0"/>
                <w:numId w:val="43"/>
              </w:numPr>
              <w:spacing w:line="276" w:lineRule="auto"/>
              <w:jc w:val="both"/>
              <w:rPr>
                <w:rFonts w:ascii="Calibri" w:hAnsi="Calibri" w:cs="Calibri"/>
                <w:sz w:val="24"/>
              </w:rPr>
            </w:pPr>
            <w:r w:rsidRPr="00204119">
              <w:rPr>
                <w:rFonts w:ascii="Calibri" w:hAnsi="Calibri" w:cs="Calibri"/>
                <w:sz w:val="24"/>
              </w:rPr>
              <w:t>Always seek out new technologies and ideas to add value and share technical knowledge with other members across the organization.</w:t>
            </w:r>
          </w:p>
          <w:p w14:paraId="52E22BEA" w14:textId="77777777" w:rsidR="00204119" w:rsidRDefault="00204119" w:rsidP="00BA19A8">
            <w:pPr>
              <w:pStyle w:val="Normal1"/>
              <w:numPr>
                <w:ilvl w:val="0"/>
                <w:numId w:val="43"/>
              </w:numPr>
              <w:spacing w:line="276" w:lineRule="auto"/>
              <w:jc w:val="both"/>
              <w:rPr>
                <w:rFonts w:ascii="Calibri" w:hAnsi="Calibri" w:cs="Calibri"/>
                <w:sz w:val="24"/>
              </w:rPr>
            </w:pPr>
            <w:r w:rsidRPr="00204119">
              <w:rPr>
                <w:rFonts w:ascii="Calibri" w:hAnsi="Calibri" w:cs="Calibri"/>
                <w:sz w:val="24"/>
              </w:rPr>
              <w:t>Team player with good interpersonal, Collaboration skills and the ability to work in the team.</w:t>
            </w:r>
          </w:p>
          <w:p w14:paraId="41FA5F45" w14:textId="1AFDF449" w:rsidR="007B65A5" w:rsidRPr="007B65A5" w:rsidRDefault="007B65A5" w:rsidP="00BA19A8">
            <w:pPr>
              <w:pStyle w:val="Normal1"/>
              <w:numPr>
                <w:ilvl w:val="0"/>
                <w:numId w:val="43"/>
              </w:numPr>
              <w:tabs>
                <w:tab w:val="left" w:pos="360"/>
              </w:tabs>
              <w:spacing w:line="276" w:lineRule="auto"/>
              <w:jc w:val="both"/>
              <w:rPr>
                <w:rFonts w:ascii="Calibri" w:hAnsi="Calibri" w:cs="Calibri"/>
                <w:sz w:val="24"/>
              </w:rPr>
            </w:pPr>
            <w:r>
              <w:rPr>
                <w:rFonts w:ascii="Calibri" w:hAnsi="Calibri" w:cs="Calibri"/>
                <w:sz w:val="24"/>
              </w:rPr>
              <w:lastRenderedPageBreak/>
              <w:t xml:space="preserve">Experience in handling onshore &amp; offshore team </w:t>
            </w:r>
          </w:p>
          <w:p w14:paraId="64556600" w14:textId="77777777" w:rsidR="00350B56" w:rsidRDefault="00350B56" w:rsidP="004D28E4">
            <w:pPr>
              <w:pStyle w:val="Normal1"/>
              <w:spacing w:line="276" w:lineRule="auto"/>
              <w:ind w:left="360"/>
              <w:jc w:val="both"/>
              <w:rPr>
                <w:rFonts w:ascii="Calibri" w:hAnsi="Calibri" w:cs="Calibri"/>
                <w:sz w:val="24"/>
              </w:rPr>
            </w:pPr>
          </w:p>
          <w:p w14:paraId="6D9869A2" w14:textId="77777777" w:rsidR="00DF350A" w:rsidRPr="00204119" w:rsidRDefault="00DF350A" w:rsidP="004D28E4">
            <w:pPr>
              <w:pStyle w:val="Normal1"/>
              <w:spacing w:line="276" w:lineRule="auto"/>
              <w:ind w:left="360"/>
              <w:jc w:val="both"/>
              <w:rPr>
                <w:rFonts w:ascii="Calibri" w:hAnsi="Calibri" w:cs="Calibri"/>
                <w:sz w:val="24"/>
              </w:rPr>
            </w:pPr>
          </w:p>
          <w:p w14:paraId="59AB2607" w14:textId="55274AB4" w:rsidR="00081E12" w:rsidRPr="00137C98" w:rsidRDefault="004D28E4" w:rsidP="004D28E4">
            <w:pPr>
              <w:pStyle w:val="SectionTitle"/>
              <w:jc w:val="both"/>
              <w:rPr>
                <w:rFonts w:ascii="Calibri" w:hAnsi="Calibri" w:cs="Calibri"/>
                <w:sz w:val="24"/>
              </w:rPr>
            </w:pPr>
            <w:r>
              <w:rPr>
                <w:rFonts w:ascii="Calibri" w:hAnsi="Calibri" w:cs="Calibri"/>
                <w:sz w:val="24"/>
              </w:rPr>
              <w:t>TECHNICAL SKILLS:</w:t>
            </w:r>
          </w:p>
          <w:p w14:paraId="08FF5611" w14:textId="77777777"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Internet Technologies:</w:t>
            </w:r>
            <w:r w:rsidRPr="00137C98">
              <w:rPr>
                <w:rFonts w:ascii="Calibri" w:hAnsi="Calibri" w:cs="Calibri"/>
              </w:rPr>
              <w:t xml:space="preserve"> Microsoft .NET framework, .NET Core, MAUI </w:t>
            </w:r>
            <w:proofErr w:type="spellStart"/>
            <w:r w:rsidRPr="00137C98">
              <w:rPr>
                <w:rFonts w:ascii="Calibri" w:hAnsi="Calibri" w:cs="Calibri"/>
              </w:rPr>
              <w:t>Blazor</w:t>
            </w:r>
            <w:proofErr w:type="spellEnd"/>
            <w:r w:rsidRPr="00137C98">
              <w:rPr>
                <w:rFonts w:ascii="Calibri" w:hAnsi="Calibri" w:cs="Calibri"/>
                <w:b/>
              </w:rPr>
              <w:t xml:space="preserve">, </w:t>
            </w:r>
            <w:proofErr w:type="spellStart"/>
            <w:r w:rsidRPr="00137C98">
              <w:rPr>
                <w:rFonts w:ascii="Calibri" w:hAnsi="Calibri" w:cs="Calibri"/>
                <w:bCs/>
              </w:rPr>
              <w:t>Blazor</w:t>
            </w:r>
            <w:proofErr w:type="spellEnd"/>
            <w:r w:rsidRPr="00137C98">
              <w:rPr>
                <w:rFonts w:ascii="Calibri" w:hAnsi="Calibri" w:cs="Calibri"/>
                <w:bCs/>
              </w:rPr>
              <w:t xml:space="preserve"> Web Assembly,</w:t>
            </w:r>
            <w:r w:rsidRPr="00137C98">
              <w:rPr>
                <w:rFonts w:ascii="Calibri" w:hAnsi="Calibri" w:cs="Calibri"/>
                <w:b/>
              </w:rPr>
              <w:t xml:space="preserve"> </w:t>
            </w:r>
            <w:r w:rsidRPr="00137C98">
              <w:rPr>
                <w:rFonts w:ascii="Calibri" w:hAnsi="Calibri" w:cs="Calibri"/>
              </w:rPr>
              <w:t>ASP.NET MVC, MVVM, ASP.NET Web forms, AJAX, ASP, ASP.NET CORE, Micro Services, Angular JS, React JS, JQUERY, IIS Web Server</w:t>
            </w:r>
            <w:r w:rsidRPr="00137C98">
              <w:t>,</w:t>
            </w:r>
            <w:r w:rsidRPr="00137C98">
              <w:rPr>
                <w:rFonts w:ascii="Calibri" w:hAnsi="Calibri" w:cs="Calibri"/>
              </w:rPr>
              <w:t xml:space="preserve"> WCF Services, XML Web Services </w:t>
            </w:r>
          </w:p>
          <w:p w14:paraId="4695739C" w14:textId="7FC27FF6"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Programming Languages: </w:t>
            </w:r>
            <w:r w:rsidRPr="00137C98">
              <w:rPr>
                <w:rFonts w:ascii="Calibri" w:hAnsi="Calibri" w:cs="Calibri"/>
              </w:rPr>
              <w:t xml:space="preserve">C#, Asp.net, VB.Net, </w:t>
            </w:r>
            <w:proofErr w:type="spellStart"/>
            <w:r w:rsidRPr="00137C98">
              <w:rPr>
                <w:rFonts w:ascii="Calibri" w:hAnsi="Calibri" w:cs="Calibri"/>
              </w:rPr>
              <w:t>NetFrameworks</w:t>
            </w:r>
            <w:proofErr w:type="spellEnd"/>
            <w:r w:rsidR="0069365E">
              <w:rPr>
                <w:rFonts w:ascii="Calibri" w:hAnsi="Calibri" w:cs="Calibri"/>
              </w:rPr>
              <w:t xml:space="preserve"> </w:t>
            </w:r>
            <w:r w:rsidRPr="00137C98">
              <w:rPr>
                <w:rFonts w:ascii="Calibri" w:hAnsi="Calibri" w:cs="Calibri"/>
              </w:rPr>
              <w:t>3.5/4.0/4.5</w:t>
            </w:r>
            <w:r w:rsidR="0069365E">
              <w:rPr>
                <w:rFonts w:ascii="Calibri" w:hAnsi="Calibri" w:cs="Calibri"/>
              </w:rPr>
              <w:t>/5/6/7/8</w:t>
            </w:r>
            <w:r w:rsidRPr="00137C98">
              <w:rPr>
                <w:rFonts w:ascii="Calibri" w:hAnsi="Calibri" w:cs="Calibri"/>
              </w:rPr>
              <w:t>, SQL, T-SQL, PL/SQL and VB 6.0</w:t>
            </w:r>
          </w:p>
          <w:p w14:paraId="6E8112AB" w14:textId="77777777"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Distributed Technologies:</w:t>
            </w:r>
            <w:r w:rsidRPr="00137C98">
              <w:rPr>
                <w:rFonts w:ascii="Calibri" w:hAnsi="Calibri" w:cs="Calibri"/>
              </w:rPr>
              <w:t> Restful, Web API, WCF and SOAP</w:t>
            </w:r>
          </w:p>
          <w:p w14:paraId="68B612A5" w14:textId="01956062"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Databases:</w:t>
            </w:r>
            <w:r w:rsidRPr="00137C98">
              <w:rPr>
                <w:rFonts w:ascii="Calibri" w:hAnsi="Calibri" w:cs="Calibri"/>
              </w:rPr>
              <w:t xml:space="preserve"> MS Access, </w:t>
            </w:r>
            <w:r w:rsidR="007663EB">
              <w:rPr>
                <w:rFonts w:ascii="Calibri" w:hAnsi="Calibri" w:cs="Calibri"/>
              </w:rPr>
              <w:t xml:space="preserve">SSMS 2015-2022, </w:t>
            </w:r>
            <w:r w:rsidRPr="00137C98">
              <w:rPr>
                <w:rFonts w:ascii="Calibri" w:hAnsi="Calibri" w:cs="Calibri"/>
              </w:rPr>
              <w:t>MS SQL Server and Oracle</w:t>
            </w:r>
          </w:p>
          <w:p w14:paraId="2BF62CC5" w14:textId="77777777"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Database Access Technologies:</w:t>
            </w:r>
            <w:r w:rsidRPr="00137C98">
              <w:rPr>
                <w:rFonts w:ascii="Calibri" w:hAnsi="Calibri" w:cs="Calibri"/>
              </w:rPr>
              <w:t> Entity Framework, LINQ, LINQ to objects, ADO.NET</w:t>
            </w:r>
          </w:p>
          <w:p w14:paraId="7EC8114A" w14:textId="77777777" w:rsidR="0001466B"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UI Technologies:</w:t>
            </w:r>
            <w:r w:rsidRPr="00137C98">
              <w:rPr>
                <w:rFonts w:ascii="Calibri" w:hAnsi="Calibri" w:cs="Calibri"/>
              </w:rPr>
              <w:t> </w:t>
            </w:r>
            <w:r w:rsidR="0001466B" w:rsidRPr="00137C98">
              <w:rPr>
                <w:rFonts w:ascii="Calibri" w:hAnsi="Calibri" w:cs="Calibri"/>
              </w:rPr>
              <w:t>HTML5, Bootstrap, typescript, CSS3, XML,</w:t>
            </w:r>
            <w:r w:rsidR="0001466B">
              <w:rPr>
                <w:rFonts w:ascii="Calibri" w:hAnsi="Calibri" w:cs="Calibri"/>
              </w:rPr>
              <w:t xml:space="preserve"> XSD, XPath,</w:t>
            </w:r>
            <w:r w:rsidR="0001466B" w:rsidRPr="00137C98">
              <w:rPr>
                <w:rFonts w:ascii="Calibri" w:hAnsi="Calibri" w:cs="Calibri"/>
              </w:rPr>
              <w:t xml:space="preserve"> JavaScript, Angular 2.0 and above, VBScript, ASP, Python</w:t>
            </w:r>
          </w:p>
          <w:p w14:paraId="55495109" w14:textId="6C9DDA2E"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IDE:</w:t>
            </w:r>
            <w:r w:rsidRPr="00137C98">
              <w:rPr>
                <w:rFonts w:ascii="Calibri" w:hAnsi="Calibri" w:cs="Calibri"/>
              </w:rPr>
              <w:t> Visual Studio 2022/2019/2017/2015/2013/ 2012/2010/2008, VS Code</w:t>
            </w:r>
          </w:p>
          <w:p w14:paraId="78B6B90E" w14:textId="77777777"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Design Tools and Languages:</w:t>
            </w:r>
            <w:r w:rsidRPr="00137C98">
              <w:rPr>
                <w:rFonts w:ascii="Calibri" w:hAnsi="Calibri" w:cs="Calibri"/>
              </w:rPr>
              <w:t> Visio for enterprise architects and Rational rose</w:t>
            </w:r>
          </w:p>
          <w:p w14:paraId="14E658C8" w14:textId="77777777"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Reporting Tools:</w:t>
            </w:r>
            <w:r w:rsidRPr="00137C98">
              <w:rPr>
                <w:rFonts w:ascii="Calibri" w:hAnsi="Calibri" w:cs="Calibri"/>
              </w:rPr>
              <w:t>  Crystal Reports, SSRS</w:t>
            </w:r>
          </w:p>
          <w:p w14:paraId="63E8AC86" w14:textId="77777777"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Version control and installation tools:</w:t>
            </w:r>
            <w:r w:rsidRPr="00137C98">
              <w:rPr>
                <w:rFonts w:ascii="Calibri" w:hAnsi="Calibri" w:cs="Calibri"/>
              </w:rPr>
              <w:t> GitHub, Visual source Safe, MS Team foundation server</w:t>
            </w:r>
          </w:p>
          <w:p w14:paraId="702F6F89" w14:textId="3D5C346F"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Fonts w:ascii="Calibri" w:hAnsi="Calibri" w:cs="Calibri"/>
                <w:b/>
                <w:bCs/>
              </w:rPr>
              <w:t>Containers</w:t>
            </w:r>
            <w:r w:rsidRPr="00137C98">
              <w:rPr>
                <w:rFonts w:ascii="Calibri" w:hAnsi="Calibri" w:cs="Calibri"/>
              </w:rPr>
              <w:t>: Pivotal Cloud Foundry, Azure</w:t>
            </w:r>
            <w:r w:rsidR="00322FC0">
              <w:rPr>
                <w:rFonts w:ascii="Calibri" w:hAnsi="Calibri" w:cs="Calibri"/>
              </w:rPr>
              <w:t xml:space="preserve"> and AWS</w:t>
            </w:r>
          </w:p>
          <w:p w14:paraId="60F51C6E" w14:textId="77777777" w:rsidR="0001466B"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Other:</w:t>
            </w:r>
            <w:r w:rsidRPr="00137C98">
              <w:rPr>
                <w:rFonts w:ascii="Calibri" w:hAnsi="Calibri" w:cs="Calibri"/>
              </w:rPr>
              <w:t xml:space="preserve">  </w:t>
            </w:r>
            <w:r w:rsidR="0001466B" w:rsidRPr="00137C98">
              <w:rPr>
                <w:rFonts w:ascii="Calibri" w:hAnsi="Calibri" w:cs="Calibri"/>
              </w:rPr>
              <w:t>PowerShell scripting,</w:t>
            </w:r>
            <w:r w:rsidR="0001466B" w:rsidRPr="00137C98">
              <w:rPr>
                <w:rFonts w:ascii="Calibri" w:hAnsi="Calibri" w:cs="Calibri"/>
                <w:b/>
              </w:rPr>
              <w:t xml:space="preserve"> </w:t>
            </w:r>
            <w:r w:rsidR="0001466B" w:rsidRPr="00137C98">
              <w:rPr>
                <w:rFonts w:ascii="Calibri" w:hAnsi="Calibri" w:cs="Calibri"/>
              </w:rPr>
              <w:t>Autoscaling, Rabbit MQ,</w:t>
            </w:r>
            <w:r w:rsidR="0001466B">
              <w:rPr>
                <w:rFonts w:ascii="Calibri" w:hAnsi="Calibri" w:cs="Calibri"/>
              </w:rPr>
              <w:t xml:space="preserve"> IBM MQ,</w:t>
            </w:r>
            <w:r w:rsidR="0001466B" w:rsidRPr="00137C98">
              <w:rPr>
                <w:rFonts w:ascii="Calibri" w:hAnsi="Calibri" w:cs="Calibri"/>
              </w:rPr>
              <w:t xml:space="preserve"> Redis cache, Log Insight, Batch Scheduling, Core Metrics, Amazon S3, ECS Cloud Storage, </w:t>
            </w:r>
            <w:r w:rsidR="0001466B">
              <w:rPr>
                <w:rFonts w:ascii="Calibri" w:hAnsi="Calibri" w:cs="Calibri"/>
              </w:rPr>
              <w:t xml:space="preserve">Azure Cloud Services, Front Door, APIM, Function Apps, Event Hub, Storage, ADF, AKS, Azure SQL, Queues, </w:t>
            </w:r>
            <w:r w:rsidR="0001466B" w:rsidRPr="00137C98">
              <w:rPr>
                <w:rFonts w:ascii="Calibri" w:hAnsi="Calibri" w:cs="Calibri"/>
              </w:rPr>
              <w:t>UCD, Jenkins, Autosys, JWT, Remedy and Log Insight</w:t>
            </w:r>
          </w:p>
          <w:p w14:paraId="5B5C170C" w14:textId="0E6C047E" w:rsidR="00081E12" w:rsidRPr="00137C98"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Operating Systems:</w:t>
            </w:r>
            <w:r w:rsidRPr="00137C98">
              <w:rPr>
                <w:rFonts w:ascii="Calibri" w:hAnsi="Calibri" w:cs="Calibri"/>
              </w:rPr>
              <w:t> Windows 8/7/2000/XP/NT/98/95, UNIX</w:t>
            </w:r>
          </w:p>
          <w:p w14:paraId="76ED15A7" w14:textId="77777777" w:rsidR="00081E12" w:rsidRDefault="00081E12" w:rsidP="004D28E4">
            <w:pPr>
              <w:pStyle w:val="NormalWeb"/>
              <w:shd w:val="clear" w:color="auto" w:fill="FFFFFF"/>
              <w:spacing w:before="150" w:beforeAutospacing="0" w:after="0" w:afterAutospacing="0"/>
              <w:ind w:left="360"/>
              <w:jc w:val="both"/>
              <w:rPr>
                <w:rFonts w:ascii="Calibri" w:hAnsi="Calibri" w:cs="Calibri"/>
              </w:rPr>
            </w:pPr>
            <w:r w:rsidRPr="00137C98">
              <w:rPr>
                <w:rStyle w:val="Strong"/>
                <w:rFonts w:ascii="Calibri" w:hAnsi="Calibri" w:cs="Calibri"/>
                <w:color w:val="000000"/>
              </w:rPr>
              <w:t>Packages:</w:t>
            </w:r>
            <w:r w:rsidRPr="00137C98">
              <w:rPr>
                <w:rFonts w:ascii="Calibri" w:hAnsi="Calibri" w:cs="Calibri"/>
              </w:rPr>
              <w:t> MS-Office</w:t>
            </w:r>
          </w:p>
          <w:p w14:paraId="00648FE6" w14:textId="77777777" w:rsidR="00081E12" w:rsidRPr="00137C98" w:rsidRDefault="00081E12" w:rsidP="004D28E4">
            <w:pPr>
              <w:pStyle w:val="NormalWeb"/>
              <w:shd w:val="clear" w:color="auto" w:fill="FFFFFF"/>
              <w:spacing w:before="150" w:beforeAutospacing="0" w:after="0" w:afterAutospacing="0"/>
              <w:jc w:val="both"/>
              <w:rPr>
                <w:rFonts w:ascii="Calibri" w:hAnsi="Calibri" w:cs="Calibri"/>
              </w:rPr>
            </w:pPr>
          </w:p>
          <w:tbl>
            <w:tblPr>
              <w:tblpPr w:leftFromText="180" w:rightFromText="180" w:vertAnchor="text" w:horzAnchor="margin" w:tblpY="-59"/>
              <w:tblW w:w="9923" w:type="dxa"/>
              <w:tblLook w:val="04A0" w:firstRow="1" w:lastRow="0" w:firstColumn="1" w:lastColumn="0" w:noHBand="0" w:noVBand="1"/>
            </w:tblPr>
            <w:tblGrid>
              <w:gridCol w:w="9923"/>
            </w:tblGrid>
            <w:tr w:rsidR="00081E12" w:rsidRPr="00137C98" w14:paraId="372B80D3" w14:textId="77777777" w:rsidTr="001804FB">
              <w:tc>
                <w:tcPr>
                  <w:tcW w:w="9923" w:type="dxa"/>
                  <w:shd w:val="clear" w:color="auto" w:fill="124079"/>
                </w:tcPr>
                <w:p w14:paraId="2CF11125" w14:textId="10906100" w:rsidR="00081E12" w:rsidRPr="004D28E4" w:rsidRDefault="00081E12" w:rsidP="004D28E4">
                  <w:pPr>
                    <w:autoSpaceDE w:val="0"/>
                    <w:autoSpaceDN w:val="0"/>
                    <w:adjustRightInd w:val="0"/>
                    <w:spacing w:before="60" w:after="60"/>
                    <w:jc w:val="both"/>
                    <w:rPr>
                      <w:rFonts w:ascii="Calibri" w:hAnsi="Calibri" w:cs="Calibri"/>
                      <w:b/>
                      <w:color w:val="FFFFFF"/>
                    </w:rPr>
                  </w:pPr>
                  <w:r w:rsidRPr="004D28E4">
                    <w:rPr>
                      <w:rFonts w:ascii="Calibri" w:hAnsi="Calibri" w:cs="Calibri"/>
                      <w:b/>
                      <w:color w:val="FFFFFF"/>
                    </w:rPr>
                    <w:t>C</w:t>
                  </w:r>
                  <w:r w:rsidR="00BD7E65" w:rsidRPr="004D28E4">
                    <w:rPr>
                      <w:rFonts w:ascii="Calibri" w:hAnsi="Calibri" w:cs="Calibri"/>
                      <w:b/>
                      <w:color w:val="FFFFFF"/>
                    </w:rPr>
                    <w:t>ERTIFICATIONS &amp; AWARDS</w:t>
                  </w:r>
                </w:p>
              </w:tc>
            </w:tr>
          </w:tbl>
          <w:p w14:paraId="1AF9F25A" w14:textId="77777777" w:rsidR="00081E12" w:rsidRPr="00BD7E65" w:rsidRDefault="00081E12" w:rsidP="00BA19A8">
            <w:pPr>
              <w:pStyle w:val="ListParagraph"/>
              <w:numPr>
                <w:ilvl w:val="0"/>
                <w:numId w:val="43"/>
              </w:numPr>
              <w:spacing w:line="276" w:lineRule="auto"/>
              <w:jc w:val="both"/>
              <w:rPr>
                <w:rFonts w:ascii="Calibri" w:hAnsi="Calibri" w:cs="Calibri"/>
              </w:rPr>
            </w:pPr>
            <w:r w:rsidRPr="00BD7E65">
              <w:rPr>
                <w:rFonts w:ascii="Calibri" w:hAnsi="Calibri" w:cs="Calibri"/>
                <w:b/>
                <w:bCs/>
              </w:rPr>
              <w:t>Microsoft</w:t>
            </w:r>
            <w:r w:rsidRPr="00BD7E65">
              <w:rPr>
                <w:rFonts w:ascii="Calibri" w:hAnsi="Calibri" w:cs="Calibri"/>
                <w:b/>
              </w:rPr>
              <w:t xml:space="preserve"> Certified </w:t>
            </w:r>
            <w:r w:rsidRPr="00BD7E65">
              <w:rPr>
                <w:rFonts w:ascii="Calibri" w:hAnsi="Calibri" w:cs="Calibri"/>
                <w:bCs/>
              </w:rPr>
              <w:t>in Azure Fundamentals</w:t>
            </w:r>
          </w:p>
          <w:p w14:paraId="01D3160E" w14:textId="77777777" w:rsidR="00081E12" w:rsidRPr="00BD7E65" w:rsidRDefault="00081E12" w:rsidP="00BA19A8">
            <w:pPr>
              <w:pStyle w:val="ListParagraph"/>
              <w:numPr>
                <w:ilvl w:val="0"/>
                <w:numId w:val="43"/>
              </w:numPr>
              <w:spacing w:line="276" w:lineRule="auto"/>
              <w:jc w:val="both"/>
              <w:rPr>
                <w:rFonts w:ascii="Calibri" w:hAnsi="Calibri" w:cs="Calibri"/>
              </w:rPr>
            </w:pPr>
            <w:r w:rsidRPr="00BD7E65">
              <w:rPr>
                <w:rFonts w:ascii="Calibri" w:hAnsi="Calibri" w:cs="Calibri"/>
                <w:b/>
                <w:bCs/>
              </w:rPr>
              <w:t>Microsoft</w:t>
            </w:r>
            <w:r w:rsidRPr="00BD7E65">
              <w:rPr>
                <w:rFonts w:ascii="Calibri" w:hAnsi="Calibri" w:cs="Calibri"/>
                <w:b/>
              </w:rPr>
              <w:t xml:space="preserve"> Certified </w:t>
            </w:r>
            <w:r w:rsidRPr="00BD7E65">
              <w:rPr>
                <w:rFonts w:ascii="Calibri" w:hAnsi="Calibri" w:cs="Calibri"/>
                <w:bCs/>
              </w:rPr>
              <w:t>in Azure Administrator</w:t>
            </w:r>
          </w:p>
          <w:p w14:paraId="1A01C2C6" w14:textId="11B6C8B4" w:rsidR="00081E12" w:rsidRPr="00BD7E65" w:rsidRDefault="00081E12" w:rsidP="00BA19A8">
            <w:pPr>
              <w:pStyle w:val="ListParagraph"/>
              <w:numPr>
                <w:ilvl w:val="0"/>
                <w:numId w:val="43"/>
              </w:numPr>
              <w:spacing w:line="276" w:lineRule="auto"/>
              <w:jc w:val="both"/>
              <w:rPr>
                <w:rFonts w:ascii="Calibri" w:hAnsi="Calibri" w:cs="Calibri"/>
              </w:rPr>
            </w:pPr>
            <w:r w:rsidRPr="00BD7E65">
              <w:rPr>
                <w:rFonts w:ascii="Calibri" w:hAnsi="Calibri" w:cs="Calibri"/>
                <w:b/>
                <w:bCs/>
              </w:rPr>
              <w:t>Microsoft</w:t>
            </w:r>
            <w:r w:rsidRPr="00BD7E65">
              <w:rPr>
                <w:rFonts w:ascii="Calibri" w:hAnsi="Calibri" w:cs="Calibri"/>
                <w:b/>
              </w:rPr>
              <w:t xml:space="preserve"> Certified </w:t>
            </w:r>
            <w:r w:rsidRPr="00BD7E65">
              <w:rPr>
                <w:rFonts w:ascii="Calibri" w:hAnsi="Calibri" w:cs="Calibri"/>
                <w:bCs/>
              </w:rPr>
              <w:t xml:space="preserve">in </w:t>
            </w:r>
            <w:r w:rsidR="00577DAB">
              <w:rPr>
                <w:rFonts w:ascii="Calibri" w:hAnsi="Calibri" w:cs="Calibri"/>
                <w:bCs/>
              </w:rPr>
              <w:t xml:space="preserve">Azure </w:t>
            </w:r>
            <w:r w:rsidRPr="00BD7E65">
              <w:rPr>
                <w:rFonts w:ascii="Calibri" w:hAnsi="Calibri" w:cs="Calibri"/>
                <w:bCs/>
              </w:rPr>
              <w:t>AI Fundamentals</w:t>
            </w:r>
          </w:p>
          <w:p w14:paraId="4C0E9432" w14:textId="77777777" w:rsidR="00134C45" w:rsidRPr="00BD7E65" w:rsidRDefault="00134C45" w:rsidP="00BA19A8">
            <w:pPr>
              <w:pStyle w:val="ListParagraph"/>
              <w:numPr>
                <w:ilvl w:val="0"/>
                <w:numId w:val="43"/>
              </w:numPr>
              <w:spacing w:line="276" w:lineRule="auto"/>
              <w:jc w:val="both"/>
              <w:rPr>
                <w:rFonts w:ascii="Verdana" w:hAnsi="Verdana" w:cs="Open Sans"/>
                <w:sz w:val="18"/>
                <w:szCs w:val="18"/>
              </w:rPr>
            </w:pPr>
            <w:r w:rsidRPr="00BD7E65">
              <w:rPr>
                <w:rFonts w:ascii="Verdana" w:hAnsi="Verdana" w:cs="Open Sans"/>
                <w:b/>
                <w:bCs/>
                <w:sz w:val="18"/>
                <w:szCs w:val="18"/>
              </w:rPr>
              <w:t>TOGAF Certified</w:t>
            </w:r>
            <w:r w:rsidRPr="00BD7E65">
              <w:rPr>
                <w:rFonts w:ascii="Verdana" w:hAnsi="Verdana" w:cs="Open Sans"/>
                <w:sz w:val="18"/>
                <w:szCs w:val="18"/>
              </w:rPr>
              <w:t xml:space="preserve"> Enterprise Architecture</w:t>
            </w:r>
          </w:p>
          <w:p w14:paraId="5099D570" w14:textId="77777777" w:rsidR="00081E12" w:rsidRPr="00BD7E65" w:rsidRDefault="00081E12" w:rsidP="00BA19A8">
            <w:pPr>
              <w:pStyle w:val="ListParagraph"/>
              <w:numPr>
                <w:ilvl w:val="0"/>
                <w:numId w:val="43"/>
              </w:numPr>
              <w:spacing w:line="276" w:lineRule="auto"/>
              <w:jc w:val="both"/>
              <w:rPr>
                <w:rFonts w:ascii="Calibri" w:hAnsi="Calibri" w:cs="Calibri"/>
              </w:rPr>
            </w:pPr>
            <w:r w:rsidRPr="00BD7E65">
              <w:rPr>
                <w:rFonts w:ascii="Calibri" w:hAnsi="Calibri" w:cs="Calibri"/>
                <w:b/>
                <w:bCs/>
              </w:rPr>
              <w:t>Professional Diploma</w:t>
            </w:r>
            <w:r w:rsidRPr="00BD7E65">
              <w:rPr>
                <w:rFonts w:ascii="Calibri" w:hAnsi="Calibri" w:cs="Calibri"/>
              </w:rPr>
              <w:t xml:space="preserve"> in web-centric Computing in NIIT</w:t>
            </w:r>
          </w:p>
          <w:p w14:paraId="389DFA50" w14:textId="77777777" w:rsidR="00081E12" w:rsidRPr="00BD7E65" w:rsidRDefault="00081E12" w:rsidP="00BA19A8">
            <w:pPr>
              <w:pStyle w:val="ListParagraph"/>
              <w:numPr>
                <w:ilvl w:val="0"/>
                <w:numId w:val="43"/>
              </w:numPr>
              <w:spacing w:line="276" w:lineRule="auto"/>
              <w:jc w:val="both"/>
              <w:rPr>
                <w:rFonts w:ascii="Calibri" w:hAnsi="Calibri" w:cs="Calibri"/>
              </w:rPr>
            </w:pPr>
            <w:r w:rsidRPr="00BD7E65">
              <w:rPr>
                <w:rFonts w:ascii="Calibri" w:hAnsi="Calibri" w:cs="Calibri"/>
                <w:b/>
                <w:bCs/>
              </w:rPr>
              <w:t>Microsoft Certified Professional</w:t>
            </w:r>
            <w:r w:rsidRPr="00BD7E65">
              <w:rPr>
                <w:rFonts w:ascii="Calibri" w:hAnsi="Calibri" w:cs="Calibri"/>
              </w:rPr>
              <w:t xml:space="preserve"> in Dot net</w:t>
            </w:r>
          </w:p>
          <w:p w14:paraId="1F9893A0" w14:textId="77777777" w:rsidR="00081E12" w:rsidRPr="00BD7E65" w:rsidRDefault="00081E12" w:rsidP="00BA19A8">
            <w:pPr>
              <w:pStyle w:val="ListParagraph"/>
              <w:numPr>
                <w:ilvl w:val="0"/>
                <w:numId w:val="43"/>
              </w:numPr>
              <w:spacing w:line="276" w:lineRule="auto"/>
              <w:jc w:val="both"/>
              <w:rPr>
                <w:rFonts w:ascii="Calibri" w:hAnsi="Calibri" w:cs="Calibri"/>
              </w:rPr>
            </w:pPr>
            <w:r w:rsidRPr="00BD7E65">
              <w:rPr>
                <w:rFonts w:ascii="Calibri" w:hAnsi="Calibri" w:cs="Calibri"/>
                <w:b/>
                <w:bCs/>
              </w:rPr>
              <w:t>Microsoft</w:t>
            </w:r>
            <w:r w:rsidRPr="00BD7E65">
              <w:rPr>
                <w:rFonts w:ascii="Calibri" w:hAnsi="Calibri" w:cs="Calibri"/>
                <w:b/>
              </w:rPr>
              <w:t xml:space="preserve"> Certified Professional</w:t>
            </w:r>
            <w:r w:rsidRPr="00BD7E65">
              <w:rPr>
                <w:rFonts w:ascii="Calibri" w:hAnsi="Calibri" w:cs="Calibri"/>
              </w:rPr>
              <w:t xml:space="preserve"> in </w:t>
            </w:r>
            <w:proofErr w:type="spellStart"/>
            <w:r w:rsidRPr="00BD7E65">
              <w:rPr>
                <w:rFonts w:ascii="Calibri" w:hAnsi="Calibri" w:cs="Calibri"/>
              </w:rPr>
              <w:t>Sql</w:t>
            </w:r>
            <w:proofErr w:type="spellEnd"/>
            <w:r w:rsidRPr="00BD7E65">
              <w:rPr>
                <w:rFonts w:ascii="Calibri" w:hAnsi="Calibri" w:cs="Calibri"/>
              </w:rPr>
              <w:t xml:space="preserve"> Server</w:t>
            </w:r>
          </w:p>
          <w:p w14:paraId="3B641C52" w14:textId="77777777" w:rsidR="00081E12" w:rsidRPr="00BD7E65" w:rsidRDefault="00081E12" w:rsidP="00BA19A8">
            <w:pPr>
              <w:pStyle w:val="ListParagraph"/>
              <w:numPr>
                <w:ilvl w:val="0"/>
                <w:numId w:val="43"/>
              </w:numPr>
              <w:spacing w:line="276" w:lineRule="auto"/>
              <w:jc w:val="both"/>
              <w:rPr>
                <w:rFonts w:ascii="Calibri" w:hAnsi="Calibri" w:cs="Calibri"/>
              </w:rPr>
            </w:pPr>
            <w:r w:rsidRPr="00BD7E65">
              <w:rPr>
                <w:rFonts w:ascii="Calibri" w:hAnsi="Calibri" w:cs="Calibri"/>
              </w:rPr>
              <w:t>Received ‘</w:t>
            </w:r>
            <w:r w:rsidRPr="00BD7E65">
              <w:rPr>
                <w:rFonts w:ascii="Calibri" w:hAnsi="Calibri" w:cs="Calibri"/>
                <w:b/>
                <w:bCs/>
              </w:rPr>
              <w:t>Valuable Contribution Award</w:t>
            </w:r>
            <w:r w:rsidRPr="00BD7E65">
              <w:rPr>
                <w:rFonts w:ascii="Calibri" w:hAnsi="Calibri" w:cs="Calibri"/>
              </w:rPr>
              <w:t>’ in Larsen &amp; Toubro Infotech Limited</w:t>
            </w:r>
          </w:p>
          <w:p w14:paraId="0A9F3C4D" w14:textId="77777777" w:rsidR="00081E12" w:rsidRPr="00BD7E65" w:rsidRDefault="00081E12" w:rsidP="00BA19A8">
            <w:pPr>
              <w:pStyle w:val="ListParagraph"/>
              <w:numPr>
                <w:ilvl w:val="0"/>
                <w:numId w:val="43"/>
              </w:numPr>
              <w:spacing w:line="276" w:lineRule="auto"/>
              <w:jc w:val="both"/>
              <w:rPr>
                <w:rFonts w:ascii="Calibri" w:hAnsi="Calibri" w:cs="Calibri"/>
              </w:rPr>
            </w:pPr>
            <w:r w:rsidRPr="00BD7E65">
              <w:rPr>
                <w:rFonts w:ascii="Calibri" w:hAnsi="Calibri" w:cs="Calibri"/>
              </w:rPr>
              <w:lastRenderedPageBreak/>
              <w:t>Received ‘</w:t>
            </w:r>
            <w:r w:rsidRPr="00BD7E65">
              <w:rPr>
                <w:rFonts w:ascii="Calibri" w:hAnsi="Calibri" w:cs="Calibri"/>
                <w:b/>
                <w:bCs/>
              </w:rPr>
              <w:t>Best Team Award</w:t>
            </w:r>
            <w:r w:rsidRPr="00BD7E65">
              <w:rPr>
                <w:rFonts w:ascii="Calibri" w:hAnsi="Calibri" w:cs="Calibri"/>
              </w:rPr>
              <w:t>’ in US dept of Agriculture</w:t>
            </w:r>
          </w:p>
          <w:p w14:paraId="5C49BD6E" w14:textId="77777777" w:rsidR="00081E12" w:rsidRPr="00BD7E65" w:rsidRDefault="00081E12" w:rsidP="00BA19A8">
            <w:pPr>
              <w:pStyle w:val="ListParagraph"/>
              <w:numPr>
                <w:ilvl w:val="0"/>
                <w:numId w:val="43"/>
              </w:numPr>
              <w:spacing w:line="276" w:lineRule="auto"/>
              <w:jc w:val="both"/>
              <w:rPr>
                <w:rFonts w:ascii="Calibri" w:hAnsi="Calibri" w:cs="Calibri"/>
              </w:rPr>
            </w:pPr>
            <w:r w:rsidRPr="00BD7E65">
              <w:rPr>
                <w:rFonts w:ascii="Calibri" w:hAnsi="Calibri" w:cs="Calibri"/>
              </w:rPr>
              <w:t xml:space="preserve">Dynamic Leadership, Level 4 in </w:t>
            </w:r>
            <w:r w:rsidRPr="00BD7E65">
              <w:rPr>
                <w:rFonts w:ascii="Calibri" w:hAnsi="Calibri" w:cs="Calibri"/>
                <w:b/>
                <w:bCs/>
              </w:rPr>
              <w:t>Toastmaster</w:t>
            </w:r>
            <w:r w:rsidRPr="00BD7E65">
              <w:rPr>
                <w:rFonts w:ascii="Calibri" w:hAnsi="Calibri" w:cs="Calibri"/>
              </w:rPr>
              <w:t xml:space="preserve"> </w:t>
            </w:r>
          </w:p>
          <w:p w14:paraId="46C99767" w14:textId="77777777" w:rsidR="004D28E4" w:rsidRDefault="004D28E4" w:rsidP="004D28E4">
            <w:pPr>
              <w:spacing w:line="276" w:lineRule="auto"/>
              <w:jc w:val="both"/>
              <w:rPr>
                <w:rFonts w:ascii="Calibri" w:hAnsi="Calibri" w:cs="Calibri"/>
                <w:b/>
                <w:u w:val="single"/>
              </w:rPr>
            </w:pPr>
          </w:p>
          <w:p w14:paraId="3AB17B32" w14:textId="76BE40B3" w:rsidR="00081E12" w:rsidRDefault="004D28E4" w:rsidP="004D28E4">
            <w:pPr>
              <w:spacing w:line="276" w:lineRule="auto"/>
              <w:jc w:val="both"/>
              <w:rPr>
                <w:rFonts w:ascii="Calibri" w:hAnsi="Calibri" w:cs="Calibri"/>
                <w:b/>
                <w:u w:val="single"/>
              </w:rPr>
            </w:pPr>
            <w:r w:rsidRPr="004D28E4">
              <w:rPr>
                <w:rFonts w:ascii="Calibri" w:hAnsi="Calibri" w:cs="Calibri"/>
                <w:b/>
                <w:u w:val="single"/>
              </w:rPr>
              <w:t>PROFESSIONAL EXPERIENCE:</w:t>
            </w:r>
          </w:p>
          <w:p w14:paraId="7BC50E5B" w14:textId="51C4C40D" w:rsidR="00A06943" w:rsidRDefault="00A06943" w:rsidP="004D28E4">
            <w:pPr>
              <w:spacing w:line="276" w:lineRule="auto"/>
              <w:jc w:val="both"/>
              <w:rPr>
                <w:rFonts w:ascii="Calibri" w:hAnsi="Calibri" w:cs="Calibri"/>
                <w:b/>
                <w:u w:val="single"/>
              </w:rPr>
            </w:pPr>
          </w:p>
          <w:p w14:paraId="3AA93992" w14:textId="3D8002D7" w:rsidR="00A06943" w:rsidRPr="004D28E4" w:rsidRDefault="00A06943" w:rsidP="00A06943">
            <w:pPr>
              <w:jc w:val="both"/>
              <w:rPr>
                <w:rFonts w:ascii="Calibri" w:hAnsi="Calibri" w:cs="Calibri"/>
                <w:b/>
              </w:rPr>
            </w:pPr>
            <w:r>
              <w:rPr>
                <w:rFonts w:ascii="Calibri" w:hAnsi="Calibri" w:cs="Calibri"/>
                <w:b/>
              </w:rPr>
              <w:t xml:space="preserve">Nation Wide, </w:t>
            </w:r>
            <w:r w:rsidR="004259DB">
              <w:rPr>
                <w:rFonts w:ascii="Calibri" w:hAnsi="Calibri" w:cs="Calibri"/>
                <w:b/>
              </w:rPr>
              <w:t>CT, USA</w:t>
            </w:r>
            <w:r w:rsidRPr="004D28E4">
              <w:rPr>
                <w:rFonts w:ascii="Calibri" w:hAnsi="Calibri" w:cs="Calibri"/>
                <w:b/>
              </w:rPr>
              <w:t xml:space="preserve">                                                   </w:t>
            </w:r>
            <w:r>
              <w:rPr>
                <w:rFonts w:ascii="Calibri" w:hAnsi="Calibri" w:cs="Calibri"/>
                <w:b/>
              </w:rPr>
              <w:t xml:space="preserve">      </w:t>
            </w:r>
            <w:r w:rsidR="004259DB">
              <w:rPr>
                <w:rFonts w:ascii="Calibri" w:hAnsi="Calibri" w:cs="Calibri"/>
                <w:b/>
              </w:rPr>
              <w:t xml:space="preserve">                                                         </w:t>
            </w:r>
            <w:r w:rsidR="004259DB">
              <w:rPr>
                <w:rFonts w:ascii="Calibri" w:hAnsi="Calibri" w:cs="Calibri"/>
                <w:b/>
                <w:bCs/>
              </w:rPr>
              <w:t xml:space="preserve">Jan </w:t>
            </w:r>
            <w:r w:rsidRPr="004D28E4">
              <w:rPr>
                <w:rFonts w:ascii="Calibri" w:hAnsi="Calibri" w:cs="Calibri"/>
                <w:b/>
                <w:bCs/>
              </w:rPr>
              <w:t>202</w:t>
            </w:r>
            <w:r w:rsidR="004259DB">
              <w:rPr>
                <w:rFonts w:ascii="Calibri" w:hAnsi="Calibri" w:cs="Calibri"/>
                <w:b/>
                <w:bCs/>
              </w:rPr>
              <w:t>4</w:t>
            </w:r>
            <w:r w:rsidRPr="004D28E4">
              <w:rPr>
                <w:rFonts w:ascii="Calibri" w:hAnsi="Calibri" w:cs="Calibri"/>
                <w:b/>
                <w:bCs/>
              </w:rPr>
              <w:t xml:space="preserve"> – Present</w:t>
            </w:r>
          </w:p>
          <w:p w14:paraId="3F2DB900" w14:textId="753CCB5C" w:rsidR="00A06943" w:rsidRDefault="00A06943" w:rsidP="004259DB">
            <w:pPr>
              <w:jc w:val="both"/>
              <w:rPr>
                <w:rFonts w:ascii="Calibri" w:hAnsi="Calibri" w:cs="Calibri"/>
                <w:b/>
                <w:bCs/>
              </w:rPr>
            </w:pPr>
            <w:r w:rsidRPr="004D28E4">
              <w:rPr>
                <w:rFonts w:ascii="Calibri" w:hAnsi="Calibri" w:cs="Calibri"/>
                <w:b/>
              </w:rPr>
              <w:t xml:space="preserve">Role: </w:t>
            </w:r>
            <w:r>
              <w:rPr>
                <w:rFonts w:ascii="Calibri" w:hAnsi="Calibri" w:cs="Calibri"/>
              </w:rPr>
              <w:t xml:space="preserve"> </w:t>
            </w:r>
            <w:r>
              <w:rPr>
                <w:rFonts w:ascii="Calibri" w:hAnsi="Calibri" w:cs="Calibri"/>
                <w:b/>
                <w:bCs/>
              </w:rPr>
              <w:t>Technical Lead</w:t>
            </w:r>
          </w:p>
          <w:p w14:paraId="38528DCC" w14:textId="6188B937" w:rsidR="004259DB" w:rsidRPr="004259DB" w:rsidRDefault="004259DB" w:rsidP="004259DB">
            <w:pPr>
              <w:jc w:val="both"/>
              <w:rPr>
                <w:rFonts w:ascii="Calibri" w:hAnsi="Calibri" w:cs="Calibri"/>
                <w:b/>
              </w:rPr>
            </w:pPr>
            <w:r w:rsidRPr="004259DB">
              <w:rPr>
                <w:rFonts w:ascii="Calibri" w:hAnsi="Calibri" w:cs="Calibri"/>
                <w:b/>
              </w:rPr>
              <w:t>Description</w:t>
            </w:r>
            <w:r w:rsidRPr="00BD7E65">
              <w:rPr>
                <w:rFonts w:ascii="Calibri" w:hAnsi="Calibri" w:cs="Calibri"/>
              </w:rPr>
              <w:t xml:space="preserve">: </w:t>
            </w:r>
            <w:r w:rsidRPr="004259DB">
              <w:rPr>
                <w:rFonts w:ascii="Calibri" w:hAnsi="Calibri" w:cs="Calibri"/>
              </w:rPr>
              <w:t>Nationwide is one of the largest and most diversified insurance and financial services organizations in the United States, offering a full range of insurance products including auto, home, life, and commercial policies, as well as retirement planning, investment services, and banking solutions. Nationwide is known for its customer-first approach, financial strength, and commitment to innovation and community involvement.</w:t>
            </w:r>
          </w:p>
          <w:p w14:paraId="2D5BF325" w14:textId="7F34FC16"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 xml:space="preserve">Led the modernization of a legacy enterprise application by migrating it to </w:t>
            </w:r>
            <w:r w:rsidRPr="004259DB">
              <w:rPr>
                <w:rFonts w:ascii="Calibri" w:hAnsi="Calibri" w:cs="Calibri"/>
                <w:b/>
                <w:sz w:val="24"/>
                <w:szCs w:val="24"/>
                <w:lang w:val="en-IN" w:eastAsia="en-IN"/>
              </w:rPr>
              <w:t xml:space="preserve">.NET 8.0 and </w:t>
            </w:r>
            <w:proofErr w:type="spellStart"/>
            <w:r w:rsidRPr="004259DB">
              <w:rPr>
                <w:rFonts w:ascii="Calibri" w:hAnsi="Calibri" w:cs="Calibri"/>
                <w:b/>
                <w:sz w:val="24"/>
                <w:szCs w:val="24"/>
                <w:lang w:val="en-IN" w:eastAsia="en-IN"/>
              </w:rPr>
              <w:t>Blazor</w:t>
            </w:r>
            <w:proofErr w:type="spellEnd"/>
            <w:r w:rsidRPr="004259DB">
              <w:rPr>
                <w:rFonts w:ascii="Calibri" w:hAnsi="Calibri" w:cs="Calibri"/>
                <w:sz w:val="24"/>
                <w:szCs w:val="24"/>
                <w:lang w:val="en-IN" w:eastAsia="en-IN"/>
              </w:rPr>
              <w:t xml:space="preserve"> (Server and WASM), enhancing system responsiveness and reducing maintenance overhead.</w:t>
            </w:r>
          </w:p>
          <w:p w14:paraId="3B8BA550" w14:textId="0D66DF55"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 xml:space="preserve">Designed and implemented a robust </w:t>
            </w:r>
            <w:r w:rsidRPr="004259DB">
              <w:rPr>
                <w:rFonts w:ascii="Calibri" w:hAnsi="Calibri" w:cs="Calibri"/>
                <w:b/>
                <w:sz w:val="24"/>
                <w:szCs w:val="24"/>
                <w:lang w:val="en-IN" w:eastAsia="en-IN"/>
              </w:rPr>
              <w:t>CI/CD pipeline</w:t>
            </w:r>
            <w:r w:rsidRPr="004259DB">
              <w:rPr>
                <w:rFonts w:ascii="Calibri" w:hAnsi="Calibri" w:cs="Calibri"/>
                <w:sz w:val="24"/>
                <w:szCs w:val="24"/>
                <w:lang w:val="en-IN" w:eastAsia="en-IN"/>
              </w:rPr>
              <w:t xml:space="preserve"> using Azure DevOps, reducing deployment time by 40% through automated build, test, and release processes.</w:t>
            </w:r>
          </w:p>
          <w:p w14:paraId="7751C3DA" w14:textId="72E24B69"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Migrated monolithic architecture to a domain-driven microservices model, improving scalability, fault tolerance, and developer productivity.</w:t>
            </w:r>
          </w:p>
          <w:p w14:paraId="16D38194" w14:textId="17963F58"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 xml:space="preserve">Integrated ReactJS front-end with </w:t>
            </w:r>
            <w:r w:rsidRPr="004259DB">
              <w:rPr>
                <w:rFonts w:ascii="Calibri" w:hAnsi="Calibri" w:cs="Calibri"/>
                <w:b/>
                <w:sz w:val="24"/>
                <w:szCs w:val="24"/>
                <w:lang w:val="en-IN" w:eastAsia="en-IN"/>
              </w:rPr>
              <w:t>.NET 8.0 Web APIs</w:t>
            </w:r>
            <w:r w:rsidRPr="004259DB">
              <w:rPr>
                <w:rFonts w:ascii="Calibri" w:hAnsi="Calibri" w:cs="Calibri"/>
                <w:sz w:val="24"/>
                <w:szCs w:val="24"/>
                <w:lang w:val="en-IN" w:eastAsia="en-IN"/>
              </w:rPr>
              <w:t>, enhancing user experience and aligning with modern web standards.</w:t>
            </w:r>
          </w:p>
          <w:p w14:paraId="4B1EB626" w14:textId="1036D3D9"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 xml:space="preserve">Developed reusable </w:t>
            </w:r>
            <w:proofErr w:type="spellStart"/>
            <w:r w:rsidRPr="004259DB">
              <w:rPr>
                <w:rFonts w:ascii="Calibri" w:hAnsi="Calibri" w:cs="Calibri"/>
                <w:sz w:val="24"/>
                <w:szCs w:val="24"/>
                <w:lang w:val="en-IN" w:eastAsia="en-IN"/>
              </w:rPr>
              <w:t>Blazor</w:t>
            </w:r>
            <w:proofErr w:type="spellEnd"/>
            <w:r w:rsidRPr="004259DB">
              <w:rPr>
                <w:rFonts w:ascii="Calibri" w:hAnsi="Calibri" w:cs="Calibri"/>
                <w:sz w:val="24"/>
                <w:szCs w:val="24"/>
                <w:lang w:val="en-IN" w:eastAsia="en-IN"/>
              </w:rPr>
              <w:t xml:space="preserve"> component libraries to enable modular UI development, streamlining feature delivery across teams.</w:t>
            </w:r>
          </w:p>
          <w:p w14:paraId="743EB029" w14:textId="3537F7D3" w:rsidR="00A06943"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Configured OAuth 2.0 with OpenID Connect for secure, token-based authentication across APIs, enhancing application security posture.</w:t>
            </w:r>
          </w:p>
          <w:p w14:paraId="3F2B288D" w14:textId="5F525968" w:rsidR="004259DB" w:rsidRPr="004259DB" w:rsidRDefault="004259DB" w:rsidP="004259DB">
            <w:pPr>
              <w:pStyle w:val="Default"/>
              <w:numPr>
                <w:ilvl w:val="0"/>
                <w:numId w:val="43"/>
              </w:numPr>
              <w:jc w:val="both"/>
              <w:rPr>
                <w:rFonts w:ascii="Calibri" w:hAnsi="Calibri" w:cs="Calibri"/>
              </w:rPr>
            </w:pPr>
            <w:r w:rsidRPr="004A0AA1">
              <w:rPr>
                <w:rFonts w:ascii="Calibri" w:hAnsi="Calibri" w:cs="Calibri"/>
              </w:rPr>
              <w:t xml:space="preserve">Designed &amp; </w:t>
            </w:r>
            <w:r>
              <w:rPr>
                <w:rFonts w:ascii="Calibri" w:hAnsi="Calibri" w:cs="Calibri"/>
              </w:rPr>
              <w:t>Developed</w:t>
            </w:r>
            <w:r w:rsidRPr="004A0AA1">
              <w:rPr>
                <w:rFonts w:ascii="Calibri" w:hAnsi="Calibri" w:cs="Calibri"/>
              </w:rPr>
              <w:t xml:space="preserve"> </w:t>
            </w:r>
            <w:r w:rsidRPr="004A0AA1">
              <w:rPr>
                <w:rFonts w:ascii="Calibri" w:hAnsi="Calibri" w:cs="Calibri"/>
                <w:b/>
              </w:rPr>
              <w:t>front-end UI framework</w:t>
            </w:r>
            <w:r>
              <w:rPr>
                <w:rFonts w:ascii="Calibri" w:hAnsi="Calibri" w:cs="Calibri"/>
              </w:rPr>
              <w:t xml:space="preserve">, reusable components, and custom components using </w:t>
            </w:r>
            <w:proofErr w:type="spellStart"/>
            <w:r>
              <w:rPr>
                <w:rFonts w:ascii="Calibri" w:hAnsi="Calibri" w:cs="Calibri"/>
              </w:rPr>
              <w:t>ReactJS</w:t>
            </w:r>
            <w:proofErr w:type="spellEnd"/>
            <w:r>
              <w:rPr>
                <w:rFonts w:ascii="Calibri" w:hAnsi="Calibri" w:cs="Calibri"/>
              </w:rPr>
              <w:t xml:space="preserve">, </w:t>
            </w:r>
            <w:proofErr w:type="spellStart"/>
            <w:r>
              <w:rPr>
                <w:rFonts w:ascii="Calibri" w:hAnsi="Calibri" w:cs="Calibri"/>
              </w:rPr>
              <w:t>Blazor</w:t>
            </w:r>
            <w:proofErr w:type="spellEnd"/>
            <w:r>
              <w:rPr>
                <w:rFonts w:ascii="Calibri" w:hAnsi="Calibri" w:cs="Calibri"/>
              </w:rPr>
              <w:t xml:space="preserve">, Bootstrap, HTML5, CSS3, JavaScript, </w:t>
            </w:r>
            <w:proofErr w:type="spellStart"/>
            <w:r>
              <w:rPr>
                <w:rFonts w:ascii="Calibri" w:hAnsi="Calibri" w:cs="Calibri"/>
              </w:rPr>
              <w:t>DevExpress</w:t>
            </w:r>
            <w:proofErr w:type="spellEnd"/>
            <w:r>
              <w:rPr>
                <w:rFonts w:ascii="Calibri" w:hAnsi="Calibri" w:cs="Calibri"/>
              </w:rPr>
              <w:t xml:space="preserve">, and </w:t>
            </w:r>
            <w:proofErr w:type="spellStart"/>
            <w:r w:rsidRPr="003D432C">
              <w:rPr>
                <w:rFonts w:ascii="Calibri" w:hAnsi="Calibri" w:cs="Calibri"/>
                <w:bCs/>
              </w:rPr>
              <w:t>FluentUI</w:t>
            </w:r>
            <w:proofErr w:type="spellEnd"/>
            <w:r w:rsidRPr="004A0AA1">
              <w:rPr>
                <w:rFonts w:ascii="Calibri" w:hAnsi="Calibri" w:cs="Calibri"/>
              </w:rPr>
              <w:t>.</w:t>
            </w:r>
          </w:p>
          <w:p w14:paraId="23F9055D" w14:textId="19B5F069"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 xml:space="preserve">Engineered ETL pipelines using </w:t>
            </w:r>
            <w:r w:rsidRPr="004259DB">
              <w:rPr>
                <w:rFonts w:ascii="Calibri" w:hAnsi="Calibri" w:cs="Calibri"/>
                <w:b/>
                <w:sz w:val="24"/>
                <w:szCs w:val="24"/>
                <w:lang w:val="en-IN" w:eastAsia="en-IN"/>
              </w:rPr>
              <w:t>SSIS</w:t>
            </w:r>
            <w:r w:rsidRPr="004259DB">
              <w:rPr>
                <w:rFonts w:ascii="Calibri" w:hAnsi="Calibri" w:cs="Calibri"/>
                <w:sz w:val="24"/>
                <w:szCs w:val="24"/>
                <w:lang w:val="en-IN" w:eastAsia="en-IN"/>
              </w:rPr>
              <w:t xml:space="preserve"> for optimized data integration, achieving a 30% reduction in data transfer times across systems.</w:t>
            </w:r>
          </w:p>
          <w:p w14:paraId="234F8CFD" w14:textId="3643460C"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Optimized SQL Server 2019 performance by redesigning stored procedures, indexing strategies, and partitioning, resulting in faster query execution.</w:t>
            </w:r>
          </w:p>
          <w:p w14:paraId="3DE09556" w14:textId="685939A2"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 xml:space="preserve">Implemented real-time monitoring with </w:t>
            </w:r>
            <w:r w:rsidRPr="004259DB">
              <w:rPr>
                <w:rFonts w:ascii="Calibri" w:hAnsi="Calibri" w:cs="Calibri"/>
                <w:b/>
                <w:sz w:val="24"/>
                <w:szCs w:val="24"/>
                <w:lang w:val="en-IN" w:eastAsia="en-IN"/>
              </w:rPr>
              <w:t>Datadog RUM</w:t>
            </w:r>
            <w:r w:rsidRPr="004259DB">
              <w:rPr>
                <w:rFonts w:ascii="Calibri" w:hAnsi="Calibri" w:cs="Calibri"/>
                <w:sz w:val="24"/>
                <w:szCs w:val="24"/>
                <w:lang w:val="en-IN" w:eastAsia="en-IN"/>
              </w:rPr>
              <w:t xml:space="preserve"> and </w:t>
            </w:r>
            <w:r w:rsidRPr="004259DB">
              <w:rPr>
                <w:rFonts w:ascii="Calibri" w:hAnsi="Calibri" w:cs="Calibri"/>
                <w:b/>
                <w:sz w:val="24"/>
                <w:szCs w:val="24"/>
                <w:lang w:val="en-IN" w:eastAsia="en-IN"/>
              </w:rPr>
              <w:t>APM</w:t>
            </w:r>
            <w:r w:rsidRPr="004259DB">
              <w:rPr>
                <w:rFonts w:ascii="Calibri" w:hAnsi="Calibri" w:cs="Calibri"/>
                <w:sz w:val="24"/>
                <w:szCs w:val="24"/>
                <w:lang w:val="en-IN" w:eastAsia="en-IN"/>
              </w:rPr>
              <w:t>, significantly reducing mean time to resolution (MTTR) for performance issues.</w:t>
            </w:r>
          </w:p>
          <w:p w14:paraId="6BCDCC65" w14:textId="06681705"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 xml:space="preserve">Designed and documented technical solutions using UML (Use Case, Sequence diagrams) and </w:t>
            </w:r>
            <w:r w:rsidRPr="004259DB">
              <w:rPr>
                <w:rFonts w:ascii="Calibri" w:hAnsi="Calibri" w:cs="Calibri"/>
                <w:b/>
                <w:sz w:val="24"/>
                <w:szCs w:val="24"/>
                <w:lang w:val="en-IN" w:eastAsia="en-IN"/>
              </w:rPr>
              <w:t>ERD/DFD</w:t>
            </w:r>
            <w:r w:rsidRPr="004259DB">
              <w:rPr>
                <w:rFonts w:ascii="Calibri" w:hAnsi="Calibri" w:cs="Calibri"/>
                <w:sz w:val="24"/>
                <w:szCs w:val="24"/>
                <w:lang w:val="en-IN" w:eastAsia="en-IN"/>
              </w:rPr>
              <w:t>, ensuring clarity and traceability during SDLC.</w:t>
            </w:r>
          </w:p>
          <w:p w14:paraId="51273BD2" w14:textId="366D0BA1"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Led a cross-functional team across onshore and offshore locations, mentoring on Git workflows, branching strategies, and DevOps best practices.</w:t>
            </w:r>
          </w:p>
          <w:p w14:paraId="692ECE50" w14:textId="742F417A" w:rsidR="00A06943" w:rsidRPr="004259DB" w:rsidRDefault="00A06943" w:rsidP="00A06943">
            <w:pPr>
              <w:pStyle w:val="ListParagraph"/>
              <w:numPr>
                <w:ilvl w:val="0"/>
                <w:numId w:val="43"/>
              </w:numPr>
              <w:spacing w:before="100" w:beforeAutospacing="1" w:after="100" w:afterAutospacing="1"/>
              <w:rPr>
                <w:rFonts w:ascii="Calibri" w:hAnsi="Calibri" w:cs="Calibri"/>
                <w:sz w:val="24"/>
                <w:szCs w:val="24"/>
                <w:lang w:val="en-IN" w:eastAsia="en-IN"/>
              </w:rPr>
            </w:pPr>
            <w:r w:rsidRPr="004259DB">
              <w:rPr>
                <w:rFonts w:ascii="Calibri" w:hAnsi="Calibri" w:cs="Calibri"/>
                <w:sz w:val="24"/>
                <w:szCs w:val="24"/>
                <w:lang w:val="en-IN" w:eastAsia="en-IN"/>
              </w:rPr>
              <w:t xml:space="preserve">Upgraded legacy Crystal Reports to modern </w:t>
            </w:r>
            <w:proofErr w:type="spellStart"/>
            <w:r w:rsidRPr="004259DB">
              <w:rPr>
                <w:rFonts w:ascii="Calibri" w:hAnsi="Calibri" w:cs="Calibri"/>
                <w:sz w:val="24"/>
                <w:szCs w:val="24"/>
                <w:lang w:val="en-IN" w:eastAsia="en-IN"/>
              </w:rPr>
              <w:t>Blazor</w:t>
            </w:r>
            <w:proofErr w:type="spellEnd"/>
            <w:r w:rsidRPr="004259DB">
              <w:rPr>
                <w:rFonts w:ascii="Calibri" w:hAnsi="Calibri" w:cs="Calibri"/>
                <w:sz w:val="24"/>
                <w:szCs w:val="24"/>
                <w:lang w:val="en-IN" w:eastAsia="en-IN"/>
              </w:rPr>
              <w:t>-integrated reporting modules backed by .NET 8.0 services for streamlined reporting and analysis.</w:t>
            </w:r>
          </w:p>
          <w:p w14:paraId="34C69D1E" w14:textId="77777777" w:rsidR="004259DB" w:rsidRPr="004259DB" w:rsidRDefault="004259DB" w:rsidP="004259DB">
            <w:pPr>
              <w:pStyle w:val="Normal1"/>
              <w:numPr>
                <w:ilvl w:val="0"/>
                <w:numId w:val="43"/>
              </w:numPr>
              <w:spacing w:line="276" w:lineRule="auto"/>
              <w:jc w:val="both"/>
              <w:rPr>
                <w:rFonts w:ascii="Calibri" w:hAnsi="Calibri" w:cs="Calibri"/>
                <w:sz w:val="24"/>
              </w:rPr>
            </w:pPr>
            <w:r w:rsidRPr="004259DB">
              <w:rPr>
                <w:rFonts w:ascii="Calibri" w:hAnsi="Calibri" w:cs="Calibri"/>
                <w:sz w:val="24"/>
              </w:rPr>
              <w:t>Implemented traces using </w:t>
            </w:r>
            <w:r w:rsidRPr="004259DB">
              <w:rPr>
                <w:rFonts w:ascii="Calibri" w:hAnsi="Calibri" w:cs="Calibri"/>
                <w:b/>
                <w:sz w:val="24"/>
              </w:rPr>
              <w:t>SQL server profiler</w:t>
            </w:r>
            <w:r w:rsidRPr="004259DB">
              <w:rPr>
                <w:rFonts w:ascii="Calibri" w:hAnsi="Calibri" w:cs="Calibri"/>
                <w:sz w:val="24"/>
              </w:rPr>
              <w:t xml:space="preserve"> to </w:t>
            </w:r>
            <w:r w:rsidRPr="004259DB">
              <w:rPr>
                <w:rFonts w:ascii="Calibri" w:hAnsi="Calibri" w:cs="Calibri"/>
                <w:b/>
                <w:sz w:val="24"/>
              </w:rPr>
              <w:t>find long running queries</w:t>
            </w:r>
            <w:r w:rsidRPr="004259DB">
              <w:rPr>
                <w:rFonts w:ascii="Calibri" w:hAnsi="Calibri" w:cs="Calibri"/>
                <w:sz w:val="24"/>
              </w:rPr>
              <w:t xml:space="preserve"> and modify those queries as a part of </w:t>
            </w:r>
            <w:r w:rsidRPr="004259DB">
              <w:rPr>
                <w:rFonts w:ascii="Calibri" w:hAnsi="Calibri" w:cs="Calibri"/>
                <w:b/>
                <w:sz w:val="24"/>
              </w:rPr>
              <w:t>Performance Tuning operations</w:t>
            </w:r>
            <w:r w:rsidRPr="004259DB">
              <w:rPr>
                <w:rFonts w:ascii="Calibri" w:hAnsi="Calibri" w:cs="Calibri"/>
                <w:sz w:val="24"/>
              </w:rPr>
              <w:t>.</w:t>
            </w:r>
          </w:p>
          <w:p w14:paraId="42865DC4" w14:textId="77777777" w:rsidR="004259DB" w:rsidRPr="004259DB" w:rsidRDefault="004259DB" w:rsidP="004259DB">
            <w:pPr>
              <w:pStyle w:val="Normal1"/>
              <w:numPr>
                <w:ilvl w:val="0"/>
                <w:numId w:val="43"/>
              </w:numPr>
              <w:spacing w:line="276" w:lineRule="auto"/>
              <w:jc w:val="both"/>
              <w:rPr>
                <w:rFonts w:ascii="Calibri" w:hAnsi="Calibri" w:cs="Calibri"/>
                <w:sz w:val="24"/>
              </w:rPr>
            </w:pPr>
            <w:r w:rsidRPr="004259DB">
              <w:rPr>
                <w:rFonts w:ascii="Calibri" w:hAnsi="Calibri" w:cs="Calibri"/>
                <w:noProof/>
                <w:sz w:val="24"/>
                <w:lang w:eastAsia="en-US"/>
              </w:rPr>
              <w:lastRenderedPageBreak/>
              <mc:AlternateContent>
                <mc:Choice Requires="wpi">
                  <w:drawing>
                    <wp:anchor distT="0" distB="0" distL="114300" distR="114300" simplePos="0" relativeHeight="251665920" behindDoc="0" locked="0" layoutInCell="1" allowOverlap="1" wp14:anchorId="70308E70" wp14:editId="11D562F0">
                      <wp:simplePos x="0" y="0"/>
                      <wp:positionH relativeFrom="column">
                        <wp:posOffset>7296150</wp:posOffset>
                      </wp:positionH>
                      <wp:positionV relativeFrom="paragraph">
                        <wp:posOffset>-918210</wp:posOffset>
                      </wp:positionV>
                      <wp:extent cx="200660" cy="2007235"/>
                      <wp:effectExtent l="66675" t="61595" r="46990" b="55245"/>
                      <wp:wrapNone/>
                      <wp:docPr id="1"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rrowheads="1"/>
                              </w14:cNvContentPartPr>
                            </w14:nvContentPartPr>
                            <w14:xfrm>
                              <a:off x="0" y="0"/>
                              <a:ext cx="200660" cy="2007235"/>
                            </w14:xfrm>
                          </w14:contentPart>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F0D399" id="Ink 3" o:spid="_x0000_s1026" type="#_x0000_t75" style="position:absolute;margin-left:573.8pt;margin-top:-73pt;width:17.2pt;height:159.4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">
                      <v:imagedata r:id="rId11" o:title=""/>
                      <o:lock v:ext="edit" rotation="t" aspectratio="f"/>
                    </v:shape>
                  </w:pict>
                </mc:Fallback>
              </mc:AlternateContent>
            </w:r>
            <w:r w:rsidRPr="004259DB">
              <w:rPr>
                <w:rFonts w:ascii="Calibri" w:hAnsi="Calibri" w:cs="Calibri"/>
                <w:sz w:val="24"/>
              </w:rPr>
              <w:t xml:space="preserve">Experience using </w:t>
            </w:r>
            <w:proofErr w:type="spellStart"/>
            <w:r w:rsidRPr="004259DB">
              <w:rPr>
                <w:rFonts w:ascii="Calibri" w:hAnsi="Calibri" w:cs="Calibri"/>
                <w:b/>
                <w:sz w:val="24"/>
              </w:rPr>
              <w:t>openXML</w:t>
            </w:r>
            <w:proofErr w:type="spellEnd"/>
            <w:r w:rsidRPr="004259DB">
              <w:rPr>
                <w:rFonts w:ascii="Calibri" w:hAnsi="Calibri" w:cs="Calibri"/>
                <w:sz w:val="24"/>
              </w:rPr>
              <w:t xml:space="preserve"> tool to </w:t>
            </w:r>
            <w:r w:rsidRPr="004259DB">
              <w:rPr>
                <w:rFonts w:ascii="Calibri" w:hAnsi="Calibri" w:cs="Calibri"/>
                <w:b/>
                <w:sz w:val="24"/>
              </w:rPr>
              <w:t xml:space="preserve">export </w:t>
            </w:r>
            <w:r w:rsidRPr="004259DB">
              <w:rPr>
                <w:rFonts w:ascii="Calibri" w:hAnsi="Calibri" w:cs="Calibri"/>
                <w:sz w:val="24"/>
              </w:rPr>
              <w:t>and</w:t>
            </w:r>
            <w:r w:rsidRPr="004259DB">
              <w:rPr>
                <w:rFonts w:ascii="Calibri" w:hAnsi="Calibri" w:cs="Calibri"/>
                <w:b/>
                <w:sz w:val="24"/>
              </w:rPr>
              <w:t xml:space="preserve"> import</w:t>
            </w:r>
            <w:r w:rsidRPr="004259DB">
              <w:rPr>
                <w:rFonts w:ascii="Calibri" w:hAnsi="Calibri" w:cs="Calibri"/>
                <w:sz w:val="24"/>
              </w:rPr>
              <w:t xml:space="preserve"> functionalities in various formats like </w:t>
            </w:r>
            <w:r w:rsidRPr="004259DB">
              <w:rPr>
                <w:rFonts w:ascii="Calibri" w:hAnsi="Calibri" w:cs="Calibri"/>
                <w:b/>
                <w:sz w:val="24"/>
              </w:rPr>
              <w:t>CSV, PDF</w:t>
            </w:r>
            <w:r w:rsidRPr="004259DB">
              <w:rPr>
                <w:rFonts w:ascii="Calibri" w:hAnsi="Calibri" w:cs="Calibri"/>
                <w:sz w:val="24"/>
              </w:rPr>
              <w:t xml:space="preserve">, or </w:t>
            </w:r>
            <w:r w:rsidRPr="004259DB">
              <w:rPr>
                <w:rFonts w:ascii="Calibri" w:hAnsi="Calibri" w:cs="Calibri"/>
                <w:b/>
                <w:sz w:val="24"/>
              </w:rPr>
              <w:t>Excel Spread sheets</w:t>
            </w:r>
            <w:r w:rsidRPr="004259DB">
              <w:rPr>
                <w:rFonts w:ascii="Calibri" w:hAnsi="Calibri" w:cs="Calibri"/>
                <w:sz w:val="24"/>
              </w:rPr>
              <w:t xml:space="preserve"> etc.</w:t>
            </w:r>
          </w:p>
          <w:p w14:paraId="37C80830" w14:textId="77777777" w:rsidR="004259DB" w:rsidRPr="004259DB" w:rsidRDefault="004259DB" w:rsidP="004259DB">
            <w:pPr>
              <w:pStyle w:val="Normal1"/>
              <w:numPr>
                <w:ilvl w:val="0"/>
                <w:numId w:val="43"/>
              </w:numPr>
              <w:spacing w:line="276" w:lineRule="auto"/>
              <w:jc w:val="both"/>
              <w:rPr>
                <w:rFonts w:ascii="Calibri" w:hAnsi="Calibri" w:cs="Calibri"/>
                <w:sz w:val="24"/>
              </w:rPr>
            </w:pPr>
            <w:r w:rsidRPr="004259DB">
              <w:rPr>
                <w:rFonts w:ascii="Calibri" w:hAnsi="Calibri" w:cs="Calibri"/>
                <w:sz w:val="24"/>
              </w:rPr>
              <w:t>Experience in creating high-level and low-level design documentation</w:t>
            </w:r>
          </w:p>
          <w:p w14:paraId="0FEEE711" w14:textId="77777777" w:rsidR="004259DB" w:rsidRPr="004259DB" w:rsidRDefault="004259DB" w:rsidP="004259DB">
            <w:pPr>
              <w:pStyle w:val="Normal1"/>
              <w:numPr>
                <w:ilvl w:val="0"/>
                <w:numId w:val="43"/>
              </w:numPr>
              <w:spacing w:line="276" w:lineRule="auto"/>
              <w:jc w:val="both"/>
              <w:rPr>
                <w:rFonts w:ascii="Calibri" w:hAnsi="Calibri" w:cs="Calibri"/>
                <w:sz w:val="24"/>
              </w:rPr>
            </w:pPr>
            <w:r w:rsidRPr="004259DB">
              <w:rPr>
                <w:rFonts w:ascii="Calibri" w:hAnsi="Calibri" w:cs="Calibri"/>
                <w:sz w:val="24"/>
              </w:rPr>
              <w:t xml:space="preserve">Created the automated processes for the activities such as </w:t>
            </w:r>
            <w:r w:rsidRPr="004259DB">
              <w:rPr>
                <w:rFonts w:ascii="Calibri" w:hAnsi="Calibri" w:cs="Calibri"/>
                <w:b/>
                <w:sz w:val="24"/>
              </w:rPr>
              <w:t>SSIS Packages</w:t>
            </w:r>
            <w:r w:rsidRPr="004259DB">
              <w:rPr>
                <w:rFonts w:ascii="Calibri" w:hAnsi="Calibri" w:cs="Calibri"/>
                <w:sz w:val="24"/>
              </w:rPr>
              <w:t> run sequentially using Autosys jobs, Cloud Job Scheduling.</w:t>
            </w:r>
          </w:p>
          <w:p w14:paraId="5B23318B" w14:textId="77777777" w:rsidR="004259DB" w:rsidRPr="004259DB" w:rsidRDefault="004259DB" w:rsidP="004259DB">
            <w:pPr>
              <w:pStyle w:val="Normal1"/>
              <w:numPr>
                <w:ilvl w:val="0"/>
                <w:numId w:val="43"/>
              </w:numPr>
              <w:spacing w:line="276" w:lineRule="auto"/>
              <w:jc w:val="both"/>
              <w:rPr>
                <w:rFonts w:ascii="Calibri" w:hAnsi="Calibri" w:cs="Calibri"/>
                <w:sz w:val="24"/>
              </w:rPr>
            </w:pPr>
            <w:r w:rsidRPr="004259DB">
              <w:rPr>
                <w:rFonts w:ascii="Calibri" w:hAnsi="Calibri" w:cs="Calibri"/>
                <w:sz w:val="24"/>
              </w:rPr>
              <w:t xml:space="preserve">Used </w:t>
            </w:r>
            <w:r w:rsidRPr="004259DB">
              <w:rPr>
                <w:rFonts w:ascii="Calibri" w:hAnsi="Calibri" w:cs="Calibri"/>
                <w:b/>
                <w:sz w:val="24"/>
              </w:rPr>
              <w:t>Sub Version Control (SVN)</w:t>
            </w:r>
            <w:r w:rsidRPr="004259DB">
              <w:rPr>
                <w:rFonts w:ascii="Calibri" w:hAnsi="Calibri" w:cs="Calibri"/>
                <w:sz w:val="24"/>
              </w:rPr>
              <w:t xml:space="preserve"> and </w:t>
            </w:r>
            <w:r w:rsidRPr="004259DB">
              <w:rPr>
                <w:rFonts w:ascii="Calibri" w:hAnsi="Calibri" w:cs="Calibri"/>
                <w:b/>
                <w:sz w:val="24"/>
              </w:rPr>
              <w:t>GitHub</w:t>
            </w:r>
            <w:r w:rsidRPr="004259DB">
              <w:rPr>
                <w:rFonts w:ascii="Calibri" w:hAnsi="Calibri" w:cs="Calibri"/>
                <w:sz w:val="24"/>
              </w:rPr>
              <w:t xml:space="preserve"> for </w:t>
            </w:r>
            <w:r w:rsidRPr="004259DB">
              <w:rPr>
                <w:rFonts w:ascii="Calibri" w:hAnsi="Calibri" w:cs="Calibri"/>
                <w:b/>
                <w:sz w:val="24"/>
              </w:rPr>
              <w:t>repository/Code version Management</w:t>
            </w:r>
            <w:r w:rsidRPr="004259DB">
              <w:rPr>
                <w:rFonts w:ascii="Calibri" w:hAnsi="Calibri" w:cs="Calibri"/>
                <w:sz w:val="24"/>
              </w:rPr>
              <w:t>.</w:t>
            </w:r>
          </w:p>
          <w:p w14:paraId="53EFE23A" w14:textId="77777777" w:rsidR="004259DB" w:rsidRPr="004259DB" w:rsidRDefault="004259DB" w:rsidP="004259DB">
            <w:pPr>
              <w:spacing w:before="100" w:beforeAutospacing="1" w:after="100" w:afterAutospacing="1"/>
              <w:ind w:left="360"/>
              <w:rPr>
                <w:rFonts w:ascii="Calibri" w:hAnsi="Calibri" w:cs="Calibri"/>
                <w:lang w:val="en-IN" w:eastAsia="en-IN"/>
              </w:rPr>
            </w:pPr>
          </w:p>
          <w:p w14:paraId="373925EE" w14:textId="77777777" w:rsidR="00A06943" w:rsidRPr="004D28E4" w:rsidRDefault="00A06943" w:rsidP="004D28E4">
            <w:pPr>
              <w:spacing w:line="276" w:lineRule="auto"/>
              <w:jc w:val="both"/>
              <w:rPr>
                <w:rFonts w:ascii="Calibri" w:hAnsi="Calibri" w:cs="Calibri"/>
                <w:b/>
                <w:u w:val="single"/>
              </w:rPr>
            </w:pPr>
          </w:p>
          <w:p w14:paraId="4F56BBA2" w14:textId="77777777" w:rsidR="00081E12" w:rsidRDefault="00081E12" w:rsidP="004D28E4">
            <w:pPr>
              <w:spacing w:line="276" w:lineRule="auto"/>
              <w:jc w:val="both"/>
              <w:rPr>
                <w:rFonts w:ascii="Calibri" w:hAnsi="Calibri" w:cs="Calibri"/>
              </w:rPr>
            </w:pPr>
          </w:p>
          <w:p w14:paraId="66F271B4" w14:textId="07A3FFA8" w:rsidR="00081E12" w:rsidRPr="004D28E4" w:rsidRDefault="00081E12" w:rsidP="004D28E4">
            <w:pPr>
              <w:jc w:val="both"/>
              <w:rPr>
                <w:rFonts w:ascii="Calibri" w:hAnsi="Calibri" w:cs="Calibri"/>
                <w:b/>
              </w:rPr>
            </w:pPr>
            <w:r w:rsidRPr="004D28E4">
              <w:rPr>
                <w:rFonts w:ascii="Calibri" w:hAnsi="Calibri" w:cs="Calibri"/>
                <w:b/>
              </w:rPr>
              <w:t>US Department of Agriculture - Washington D.C, U.S.A</w:t>
            </w:r>
            <w:r w:rsidR="00BD7E65" w:rsidRPr="004D28E4">
              <w:rPr>
                <w:rFonts w:ascii="Calibri" w:hAnsi="Calibri" w:cs="Calibri"/>
                <w:b/>
              </w:rPr>
              <w:t xml:space="preserve">    </w:t>
            </w:r>
            <w:r w:rsidR="004D28E4" w:rsidRPr="004D28E4">
              <w:rPr>
                <w:rFonts w:ascii="Calibri" w:hAnsi="Calibri" w:cs="Calibri"/>
                <w:b/>
              </w:rPr>
              <w:t xml:space="preserve">                                                </w:t>
            </w:r>
            <w:r w:rsidR="004D28E4">
              <w:rPr>
                <w:rFonts w:ascii="Calibri" w:hAnsi="Calibri" w:cs="Calibri"/>
                <w:b/>
              </w:rPr>
              <w:t xml:space="preserve">     </w:t>
            </w:r>
            <w:r w:rsidR="00BD7E65" w:rsidRPr="004D28E4">
              <w:rPr>
                <w:rFonts w:ascii="Calibri" w:hAnsi="Calibri" w:cs="Calibri"/>
                <w:b/>
                <w:bCs/>
              </w:rPr>
              <w:t xml:space="preserve">Mar’2021 – </w:t>
            </w:r>
            <w:r w:rsidR="00C532B0">
              <w:rPr>
                <w:rFonts w:ascii="Calibri" w:hAnsi="Calibri" w:cs="Calibri"/>
                <w:b/>
                <w:bCs/>
              </w:rPr>
              <w:t>Dec 2023</w:t>
            </w:r>
          </w:p>
          <w:p w14:paraId="7E00ECF7" w14:textId="5B0C7338" w:rsidR="00081E12" w:rsidRPr="004D28E4" w:rsidRDefault="00BD7E65" w:rsidP="004D28E4">
            <w:pPr>
              <w:jc w:val="both"/>
              <w:rPr>
                <w:rFonts w:ascii="Calibri" w:hAnsi="Calibri" w:cs="Calibri"/>
                <w:b/>
              </w:rPr>
            </w:pPr>
            <w:r w:rsidRPr="004D28E4">
              <w:rPr>
                <w:rFonts w:ascii="Calibri" w:hAnsi="Calibri" w:cs="Calibri"/>
                <w:b/>
              </w:rPr>
              <w:t xml:space="preserve">Role: </w:t>
            </w:r>
            <w:r w:rsidR="000E41F4">
              <w:rPr>
                <w:rFonts w:ascii="Calibri" w:hAnsi="Calibri" w:cs="Calibri"/>
              </w:rPr>
              <w:t xml:space="preserve"> </w:t>
            </w:r>
            <w:r w:rsidR="00355909">
              <w:rPr>
                <w:rFonts w:ascii="Calibri" w:hAnsi="Calibri" w:cs="Calibri"/>
                <w:b/>
                <w:bCs/>
              </w:rPr>
              <w:t>Technical Lead</w:t>
            </w:r>
          </w:p>
          <w:p w14:paraId="40ADF739" w14:textId="33892E5C" w:rsidR="00081E12" w:rsidRPr="00137C98" w:rsidRDefault="00081E12" w:rsidP="004D28E4">
            <w:pPr>
              <w:pStyle w:val="Heading5"/>
              <w:numPr>
                <w:ilvl w:val="0"/>
                <w:numId w:val="0"/>
              </w:numPr>
              <w:jc w:val="both"/>
              <w:rPr>
                <w:rFonts w:ascii="Calibri" w:hAnsi="Calibri" w:cs="Calibri"/>
                <w:color w:val="000000"/>
                <w:lang w:eastAsia="en-US" w:bidi="ta-IN"/>
              </w:rPr>
            </w:pPr>
            <w:r w:rsidRPr="00137C98">
              <w:rPr>
                <w:rFonts w:ascii="Calibri" w:hAnsi="Calibri" w:cs="Calibri"/>
                <w:sz w:val="24"/>
              </w:rPr>
              <w:t>Description</w:t>
            </w:r>
            <w:r w:rsidR="00BD7E65" w:rsidRPr="00BD7E65">
              <w:rPr>
                <w:rFonts w:ascii="Calibri" w:hAnsi="Calibri" w:cs="Calibri"/>
                <w:b w:val="0"/>
                <w:sz w:val="24"/>
              </w:rPr>
              <w:t xml:space="preserve">: </w:t>
            </w:r>
            <w:r w:rsidRPr="00BD7E65">
              <w:rPr>
                <w:rFonts w:ascii="Calibri" w:hAnsi="Calibri" w:cs="Calibri"/>
                <w:b w:val="0"/>
                <w:color w:val="000000"/>
                <w:sz w:val="24"/>
                <w:lang w:eastAsia="en-US" w:bidi="ta-IN"/>
              </w:rPr>
              <w:t>The United States Department of Agriculture—Forest Service health protection maintains a system to capture forest pest incidents and tree-damaging activities by the trained aerial surveyors in light aircraft and ground observers to record and manage pest and disease conditions, generate reports.</w:t>
            </w:r>
          </w:p>
          <w:p w14:paraId="6CF22098" w14:textId="77777777" w:rsidR="00081E12" w:rsidRPr="00137C98" w:rsidRDefault="00081E12" w:rsidP="004D28E4">
            <w:pPr>
              <w:suppressAutoHyphens w:val="0"/>
              <w:autoSpaceDE w:val="0"/>
              <w:autoSpaceDN w:val="0"/>
              <w:adjustRightInd w:val="0"/>
              <w:jc w:val="both"/>
              <w:rPr>
                <w:rFonts w:ascii="Calibri" w:hAnsi="Calibri" w:cs="Calibri"/>
                <w:color w:val="000000"/>
                <w:lang w:eastAsia="en-US" w:bidi="ta-IN"/>
              </w:rPr>
            </w:pPr>
          </w:p>
          <w:p w14:paraId="1FD94DB9" w14:textId="77777777" w:rsidR="00081E12" w:rsidRPr="004D28E4" w:rsidRDefault="00081E12" w:rsidP="00BA19A8">
            <w:pPr>
              <w:pStyle w:val="ListParagraph"/>
              <w:numPr>
                <w:ilvl w:val="0"/>
                <w:numId w:val="43"/>
              </w:num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PER</w:t>
            </w:r>
            <w:r w:rsidRPr="004D28E4">
              <w:rPr>
                <w:rFonts w:ascii="Calibri" w:hAnsi="Calibri" w:cs="Calibri"/>
                <w:color w:val="000000"/>
                <w:lang w:bidi="ta-IN"/>
              </w:rPr>
              <w:t xml:space="preserve"> – Pest Event Reporter will record and track relatively unstructured pest observations and create narrative summary</w:t>
            </w:r>
          </w:p>
          <w:p w14:paraId="6E877843" w14:textId="77777777" w:rsidR="00081E12" w:rsidRPr="004D28E4" w:rsidRDefault="00081E12" w:rsidP="00BA19A8">
            <w:pPr>
              <w:pStyle w:val="ListParagraph"/>
              <w:numPr>
                <w:ilvl w:val="0"/>
                <w:numId w:val="43"/>
              </w:num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EDRR</w:t>
            </w:r>
            <w:r w:rsidRPr="004D28E4">
              <w:rPr>
                <w:rFonts w:ascii="Calibri" w:hAnsi="Calibri" w:cs="Calibri"/>
                <w:color w:val="000000"/>
                <w:lang w:bidi="ta-IN"/>
              </w:rPr>
              <w:t xml:space="preserve"> – Early Detection and Rapid Response, manages to detect non-native bark and ambrosia beetles</w:t>
            </w:r>
          </w:p>
          <w:p w14:paraId="5E1D9C2C" w14:textId="77777777" w:rsidR="00081E12" w:rsidRPr="004D28E4" w:rsidRDefault="00081E12" w:rsidP="00BA19A8">
            <w:pPr>
              <w:pStyle w:val="ListParagraph"/>
              <w:numPr>
                <w:ilvl w:val="0"/>
                <w:numId w:val="43"/>
              </w:num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FHAS</w:t>
            </w:r>
            <w:r w:rsidRPr="004D28E4">
              <w:rPr>
                <w:rFonts w:ascii="Calibri" w:hAnsi="Calibri" w:cs="Calibri"/>
                <w:color w:val="000000"/>
                <w:lang w:bidi="ta-IN"/>
              </w:rPr>
              <w:t xml:space="preserve"> – Forest Health Advisory System, this application generates reports on existing and predicted insect and disease conditions, raising awareness about forest health in many places </w:t>
            </w:r>
          </w:p>
          <w:p w14:paraId="30FD2B50" w14:textId="77777777" w:rsidR="00081E12" w:rsidRPr="004D28E4" w:rsidRDefault="00081E12" w:rsidP="00BA19A8">
            <w:pPr>
              <w:pStyle w:val="ListParagraph"/>
              <w:numPr>
                <w:ilvl w:val="0"/>
                <w:numId w:val="43"/>
              </w:num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FPC</w:t>
            </w:r>
            <w:r w:rsidRPr="004D28E4">
              <w:rPr>
                <w:rFonts w:ascii="Calibri" w:hAnsi="Calibri" w:cs="Calibri"/>
                <w:color w:val="000000"/>
                <w:lang w:bidi="ta-IN"/>
              </w:rPr>
              <w:t xml:space="preserve"> – Forest Pest Conditions, Generate the reports to view current and past pest conditions in the United States to the public</w:t>
            </w:r>
          </w:p>
          <w:p w14:paraId="148532DD" w14:textId="0762430B" w:rsidR="00081E12" w:rsidRPr="004A0AA1" w:rsidRDefault="00081E12" w:rsidP="00BA19A8">
            <w:pPr>
              <w:pStyle w:val="ListParagraph"/>
              <w:numPr>
                <w:ilvl w:val="0"/>
                <w:numId w:val="43"/>
              </w:numPr>
              <w:autoSpaceDE w:val="0"/>
              <w:autoSpaceDN w:val="0"/>
              <w:adjustRightInd w:val="0"/>
              <w:jc w:val="both"/>
              <w:rPr>
                <w:rFonts w:ascii="Calibri" w:hAnsi="Calibri" w:cs="Calibri"/>
                <w:b/>
                <w:bCs/>
              </w:rPr>
            </w:pPr>
            <w:r w:rsidRPr="004A0AA1">
              <w:rPr>
                <w:rFonts w:ascii="Calibri" w:hAnsi="Calibri" w:cs="Calibri"/>
                <w:b/>
                <w:bCs/>
                <w:color w:val="000000"/>
                <w:lang w:bidi="ta-IN"/>
              </w:rPr>
              <w:t>DMSM</w:t>
            </w:r>
            <w:r w:rsidRPr="004A0AA1">
              <w:rPr>
                <w:rFonts w:ascii="Calibri" w:hAnsi="Calibri" w:cs="Calibri"/>
                <w:color w:val="000000"/>
                <w:lang w:bidi="ta-IN"/>
              </w:rPr>
              <w:t xml:space="preserve"> – Digital Mobile Sketch Mapping, this application enables field surveyors to capture the tree damaging activities and spatial data</w:t>
            </w:r>
          </w:p>
          <w:p w14:paraId="0AF3DB41" w14:textId="7CCD81C7" w:rsidR="00081E12" w:rsidRPr="004D28E4" w:rsidRDefault="00081E12" w:rsidP="004D28E4">
            <w:pPr>
              <w:jc w:val="both"/>
              <w:rPr>
                <w:rFonts w:ascii="Calibri" w:hAnsi="Calibri" w:cs="Calibri"/>
                <w:b/>
                <w:bCs/>
              </w:rPr>
            </w:pPr>
            <w:r w:rsidRPr="004D28E4">
              <w:rPr>
                <w:rFonts w:ascii="Calibri" w:hAnsi="Calibri" w:cs="Calibri"/>
                <w:b/>
              </w:rPr>
              <w:t>Responsibilities</w:t>
            </w:r>
          </w:p>
          <w:p w14:paraId="2318A566" w14:textId="77777777" w:rsidR="00B93E6E" w:rsidRDefault="00B93E6E" w:rsidP="00BA19A8">
            <w:pPr>
              <w:pStyle w:val="Default"/>
              <w:numPr>
                <w:ilvl w:val="0"/>
                <w:numId w:val="43"/>
              </w:numPr>
              <w:jc w:val="both"/>
              <w:rPr>
                <w:rFonts w:ascii="Calibri" w:hAnsi="Calibri" w:cs="Calibri"/>
              </w:rPr>
            </w:pPr>
            <w:r w:rsidRPr="004A0AA1">
              <w:rPr>
                <w:rFonts w:ascii="Calibri" w:hAnsi="Calibri" w:cs="Calibri"/>
              </w:rPr>
              <w:t>Involved SDLC of the project from Design, Development &amp; Testing in Agile Scrum Methodology.</w:t>
            </w:r>
          </w:p>
          <w:p w14:paraId="31B2B4D9" w14:textId="4C8882E8" w:rsidR="000002C1" w:rsidRDefault="000002C1" w:rsidP="00BA19A8">
            <w:pPr>
              <w:pStyle w:val="Default"/>
              <w:numPr>
                <w:ilvl w:val="0"/>
                <w:numId w:val="43"/>
              </w:numPr>
              <w:jc w:val="both"/>
              <w:rPr>
                <w:rFonts w:ascii="Calibri" w:hAnsi="Calibri" w:cs="Calibri"/>
              </w:rPr>
            </w:pPr>
            <w:r>
              <w:rPr>
                <w:rFonts w:ascii="Calibri" w:hAnsi="Calibri" w:cs="Calibri"/>
              </w:rPr>
              <w:t>I led 10 member team, which focused on the modernization of legacy applications</w:t>
            </w:r>
          </w:p>
          <w:p w14:paraId="09E822D1" w14:textId="298C5FDA" w:rsidR="00ED3413" w:rsidRPr="004A0AA1" w:rsidRDefault="00ED3413" w:rsidP="00BA19A8">
            <w:pPr>
              <w:pStyle w:val="Default"/>
              <w:numPr>
                <w:ilvl w:val="0"/>
                <w:numId w:val="43"/>
              </w:numPr>
              <w:jc w:val="both"/>
              <w:rPr>
                <w:rFonts w:ascii="Calibri" w:hAnsi="Calibri" w:cs="Calibri"/>
              </w:rPr>
            </w:pPr>
            <w:r>
              <w:rPr>
                <w:rFonts w:ascii="Calibri" w:hAnsi="Calibri" w:cs="Calibri"/>
              </w:rPr>
              <w:t>Experience in creating</w:t>
            </w:r>
            <w:r w:rsidRPr="00137C98">
              <w:rPr>
                <w:rFonts w:ascii="Calibri" w:hAnsi="Calibri" w:cs="Calibri"/>
              </w:rPr>
              <w:t xml:space="preserve"> </w:t>
            </w:r>
            <w:r>
              <w:rPr>
                <w:rFonts w:ascii="Calibri" w:hAnsi="Calibri" w:cs="Calibri"/>
              </w:rPr>
              <w:t>high-level and low-level design documentation</w:t>
            </w:r>
          </w:p>
          <w:p w14:paraId="1A8101D6" w14:textId="259D7073" w:rsidR="00B93E6E" w:rsidRPr="004A0AA1" w:rsidRDefault="00B93E6E" w:rsidP="00BA19A8">
            <w:pPr>
              <w:pStyle w:val="Default"/>
              <w:numPr>
                <w:ilvl w:val="0"/>
                <w:numId w:val="43"/>
              </w:numPr>
              <w:jc w:val="both"/>
              <w:rPr>
                <w:rFonts w:ascii="Calibri" w:hAnsi="Calibri" w:cs="Calibri"/>
              </w:rPr>
            </w:pPr>
            <w:r w:rsidRPr="004A0AA1">
              <w:rPr>
                <w:rFonts w:ascii="Calibri" w:hAnsi="Calibri" w:cs="Calibri"/>
              </w:rPr>
              <w:t xml:space="preserve">Used </w:t>
            </w:r>
            <w:proofErr w:type="spellStart"/>
            <w:r w:rsidRPr="004A0AA1">
              <w:rPr>
                <w:rFonts w:ascii="Calibri" w:hAnsi="Calibri" w:cs="Calibri"/>
              </w:rPr>
              <w:t>Blazor</w:t>
            </w:r>
            <w:proofErr w:type="spellEnd"/>
            <w:r w:rsidRPr="004A0AA1">
              <w:rPr>
                <w:rFonts w:ascii="Calibri" w:hAnsi="Calibri" w:cs="Calibri"/>
              </w:rPr>
              <w:t xml:space="preserve"> Web Assembly to create </w:t>
            </w:r>
            <w:r w:rsidR="00350B56" w:rsidRPr="004A0AA1">
              <w:rPr>
                <w:rFonts w:ascii="Calibri" w:hAnsi="Calibri" w:cs="Calibri"/>
              </w:rPr>
              <w:t>single-page applications</w:t>
            </w:r>
            <w:r w:rsidRPr="004A0AA1">
              <w:rPr>
                <w:rFonts w:ascii="Calibri" w:hAnsi="Calibri" w:cs="Calibri"/>
              </w:rPr>
              <w:t xml:space="preserve"> </w:t>
            </w:r>
            <w:r w:rsidR="00350B56" w:rsidRPr="004A0AA1">
              <w:rPr>
                <w:rFonts w:ascii="Calibri" w:hAnsi="Calibri" w:cs="Calibri"/>
              </w:rPr>
              <w:t>that</w:t>
            </w:r>
            <w:r w:rsidRPr="004A0AA1">
              <w:rPr>
                <w:rFonts w:ascii="Calibri" w:hAnsi="Calibri" w:cs="Calibri"/>
              </w:rPr>
              <w:t xml:space="preserve"> can bind data to specific views and synchronize data with </w:t>
            </w:r>
            <w:r w:rsidR="00350B56" w:rsidRPr="004A0AA1">
              <w:rPr>
                <w:rFonts w:ascii="Calibri" w:hAnsi="Calibri" w:cs="Calibri"/>
              </w:rPr>
              <w:t xml:space="preserve">the </w:t>
            </w:r>
            <w:r w:rsidRPr="004A0AA1">
              <w:rPr>
                <w:rFonts w:ascii="Calibri" w:hAnsi="Calibri" w:cs="Calibri"/>
              </w:rPr>
              <w:t>server.</w:t>
            </w:r>
          </w:p>
          <w:p w14:paraId="0ED0627E" w14:textId="43312D65" w:rsidR="00353EB5" w:rsidRDefault="00353EB5" w:rsidP="00BA19A8">
            <w:pPr>
              <w:pStyle w:val="Default"/>
              <w:numPr>
                <w:ilvl w:val="0"/>
                <w:numId w:val="43"/>
              </w:numPr>
              <w:jc w:val="both"/>
              <w:rPr>
                <w:rFonts w:ascii="Calibri" w:hAnsi="Calibri" w:cs="Calibri"/>
              </w:rPr>
            </w:pPr>
            <w:r w:rsidRPr="004A0AA1">
              <w:rPr>
                <w:rFonts w:ascii="Calibri" w:hAnsi="Calibri" w:cs="Calibri"/>
              </w:rPr>
              <w:t xml:space="preserve">Designed &amp; </w:t>
            </w:r>
            <w:r w:rsidR="00DF350A">
              <w:rPr>
                <w:rFonts w:ascii="Calibri" w:hAnsi="Calibri" w:cs="Calibri"/>
              </w:rPr>
              <w:t>Developed</w:t>
            </w:r>
            <w:r w:rsidRPr="004A0AA1">
              <w:rPr>
                <w:rFonts w:ascii="Calibri" w:hAnsi="Calibri" w:cs="Calibri"/>
              </w:rPr>
              <w:t xml:space="preserve"> </w:t>
            </w:r>
            <w:r w:rsidRPr="004A0AA1">
              <w:rPr>
                <w:rFonts w:ascii="Calibri" w:hAnsi="Calibri" w:cs="Calibri"/>
                <w:b/>
              </w:rPr>
              <w:t>front-end UI framework</w:t>
            </w:r>
            <w:r w:rsidR="003D432C">
              <w:rPr>
                <w:rFonts w:ascii="Calibri" w:hAnsi="Calibri" w:cs="Calibri"/>
              </w:rPr>
              <w:t xml:space="preserve">, reusable components, and custom components using </w:t>
            </w:r>
            <w:proofErr w:type="spellStart"/>
            <w:r w:rsidR="003D432C">
              <w:rPr>
                <w:rFonts w:ascii="Calibri" w:hAnsi="Calibri" w:cs="Calibri"/>
              </w:rPr>
              <w:t>ReactJS</w:t>
            </w:r>
            <w:proofErr w:type="spellEnd"/>
            <w:r w:rsidR="003D432C">
              <w:rPr>
                <w:rFonts w:ascii="Calibri" w:hAnsi="Calibri" w:cs="Calibri"/>
              </w:rPr>
              <w:t xml:space="preserve">, </w:t>
            </w:r>
            <w:proofErr w:type="spellStart"/>
            <w:r w:rsidR="003D432C">
              <w:rPr>
                <w:rFonts w:ascii="Calibri" w:hAnsi="Calibri" w:cs="Calibri"/>
              </w:rPr>
              <w:t>Blazor</w:t>
            </w:r>
            <w:proofErr w:type="spellEnd"/>
            <w:r w:rsidR="003D432C">
              <w:rPr>
                <w:rFonts w:ascii="Calibri" w:hAnsi="Calibri" w:cs="Calibri"/>
              </w:rPr>
              <w:t xml:space="preserve">, Bootstrap, HTML5, CSS3, JavaScript, </w:t>
            </w:r>
            <w:proofErr w:type="spellStart"/>
            <w:r w:rsidR="003D432C">
              <w:rPr>
                <w:rFonts w:ascii="Calibri" w:hAnsi="Calibri" w:cs="Calibri"/>
              </w:rPr>
              <w:t>DevExpress</w:t>
            </w:r>
            <w:proofErr w:type="spellEnd"/>
            <w:r w:rsidR="003D432C">
              <w:rPr>
                <w:rFonts w:ascii="Calibri" w:hAnsi="Calibri" w:cs="Calibri"/>
              </w:rPr>
              <w:t xml:space="preserve">, and </w:t>
            </w:r>
            <w:proofErr w:type="spellStart"/>
            <w:r w:rsidR="003D432C" w:rsidRPr="003D432C">
              <w:rPr>
                <w:rFonts w:ascii="Calibri" w:hAnsi="Calibri" w:cs="Calibri"/>
                <w:bCs/>
              </w:rPr>
              <w:t>FluentUI</w:t>
            </w:r>
            <w:proofErr w:type="spellEnd"/>
            <w:r w:rsidRPr="004A0AA1">
              <w:rPr>
                <w:rFonts w:ascii="Calibri" w:hAnsi="Calibri" w:cs="Calibri"/>
              </w:rPr>
              <w:t>.</w:t>
            </w:r>
          </w:p>
          <w:p w14:paraId="40DE8194" w14:textId="77777777" w:rsidR="009077DE" w:rsidRPr="009077DE" w:rsidRDefault="009077DE" w:rsidP="00BA19A8">
            <w:pPr>
              <w:pStyle w:val="Default"/>
              <w:numPr>
                <w:ilvl w:val="0"/>
                <w:numId w:val="43"/>
              </w:numPr>
              <w:jc w:val="both"/>
              <w:rPr>
                <w:rFonts w:ascii="Calibri" w:hAnsi="Calibri" w:cs="Calibri"/>
              </w:rPr>
            </w:pPr>
            <w:r w:rsidRPr="009077DE">
              <w:rPr>
                <w:rFonts w:ascii="Calibri" w:hAnsi="Calibri" w:cs="Calibri"/>
              </w:rPr>
              <w:t>Used React Hooks for components for the local state and Redux as a state management library for the</w:t>
            </w:r>
          </w:p>
          <w:p w14:paraId="27C5B563" w14:textId="331DD9F7" w:rsidR="009077DE" w:rsidRDefault="009077DE" w:rsidP="006C255F">
            <w:pPr>
              <w:pStyle w:val="Default"/>
              <w:ind w:left="720"/>
              <w:jc w:val="both"/>
              <w:rPr>
                <w:rFonts w:ascii="Calibri" w:hAnsi="Calibri" w:cs="Calibri"/>
              </w:rPr>
            </w:pPr>
            <w:r w:rsidRPr="009077DE">
              <w:rPr>
                <w:rFonts w:ascii="Calibri" w:hAnsi="Calibri" w:cs="Calibri"/>
              </w:rPr>
              <w:t>global state.</w:t>
            </w:r>
          </w:p>
          <w:p w14:paraId="4C84B93F" w14:textId="5A78FAB7" w:rsidR="009077DE" w:rsidRDefault="009077DE" w:rsidP="00BA19A8">
            <w:pPr>
              <w:pStyle w:val="Default"/>
              <w:numPr>
                <w:ilvl w:val="0"/>
                <w:numId w:val="43"/>
              </w:numPr>
              <w:jc w:val="both"/>
              <w:rPr>
                <w:rFonts w:ascii="Calibri" w:hAnsi="Calibri" w:cs="Calibri"/>
              </w:rPr>
            </w:pPr>
            <w:r w:rsidRPr="009077DE">
              <w:rPr>
                <w:rFonts w:ascii="Calibri" w:hAnsi="Calibri" w:cs="Calibri"/>
              </w:rPr>
              <w:t xml:space="preserve">Experience in creating UI components, configuring routes using </w:t>
            </w:r>
            <w:r w:rsidRPr="00DF350A">
              <w:rPr>
                <w:rFonts w:ascii="Calibri" w:hAnsi="Calibri" w:cs="Calibri"/>
                <w:b/>
                <w:bCs/>
              </w:rPr>
              <w:t>React</w:t>
            </w:r>
            <w:r w:rsidR="00887901">
              <w:rPr>
                <w:rFonts w:ascii="Calibri" w:hAnsi="Calibri" w:cs="Calibri"/>
                <w:b/>
                <w:bCs/>
              </w:rPr>
              <w:t>JS</w:t>
            </w:r>
          </w:p>
          <w:p w14:paraId="78807BA4" w14:textId="77777777" w:rsidR="00353EB5" w:rsidRPr="004A0AA1" w:rsidRDefault="00353EB5" w:rsidP="00BA19A8">
            <w:pPr>
              <w:pStyle w:val="Default"/>
              <w:numPr>
                <w:ilvl w:val="0"/>
                <w:numId w:val="43"/>
              </w:numPr>
              <w:jc w:val="both"/>
              <w:rPr>
                <w:rFonts w:ascii="Calibri" w:hAnsi="Calibri" w:cs="Calibri"/>
              </w:rPr>
            </w:pPr>
            <w:r w:rsidRPr="004A0AA1">
              <w:rPr>
                <w:rFonts w:ascii="Calibri" w:hAnsi="Calibri" w:cs="Calibri"/>
              </w:rPr>
              <w:t xml:space="preserve">Creating </w:t>
            </w:r>
            <w:r w:rsidRPr="004A0AA1">
              <w:rPr>
                <w:rFonts w:ascii="Calibri" w:hAnsi="Calibri" w:cs="Calibri"/>
                <w:b/>
              </w:rPr>
              <w:t>UI pages</w:t>
            </w:r>
            <w:r w:rsidRPr="004A0AA1">
              <w:rPr>
                <w:rFonts w:ascii="Calibri" w:hAnsi="Calibri" w:cs="Calibri"/>
              </w:rPr>
              <w:t xml:space="preserve"> and integration with </w:t>
            </w:r>
            <w:r w:rsidRPr="004A0AA1">
              <w:rPr>
                <w:rFonts w:ascii="Calibri" w:hAnsi="Calibri" w:cs="Calibri"/>
                <w:b/>
              </w:rPr>
              <w:t>RESTful APIs</w:t>
            </w:r>
            <w:r w:rsidRPr="004A0AA1">
              <w:rPr>
                <w:rFonts w:ascii="Calibri" w:hAnsi="Calibri" w:cs="Calibri"/>
              </w:rPr>
              <w:t>.</w:t>
            </w:r>
          </w:p>
          <w:p w14:paraId="589BEC8B" w14:textId="14539F61" w:rsidR="009D44F3" w:rsidRPr="004A0AA1" w:rsidRDefault="00ED2781"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Experience </w:t>
            </w:r>
            <w:r w:rsidR="005E6E1F" w:rsidRPr="004A0AA1">
              <w:rPr>
                <w:rFonts w:ascii="Calibri" w:hAnsi="Calibri" w:cs="Calibri"/>
                <w:b/>
                <w:bCs/>
                <w:sz w:val="24"/>
                <w:szCs w:val="24"/>
              </w:rPr>
              <w:t>M</w:t>
            </w:r>
            <w:r w:rsidRPr="004A0AA1">
              <w:rPr>
                <w:rFonts w:ascii="Calibri" w:hAnsi="Calibri" w:cs="Calibri"/>
                <w:b/>
                <w:bCs/>
                <w:sz w:val="24"/>
                <w:szCs w:val="24"/>
              </w:rPr>
              <w:t>igrating legacy</w:t>
            </w:r>
            <w:r w:rsidR="0069365E" w:rsidRPr="004A0AA1">
              <w:rPr>
                <w:rFonts w:ascii="Calibri" w:hAnsi="Calibri" w:cs="Calibri"/>
                <w:b/>
                <w:bCs/>
                <w:sz w:val="24"/>
                <w:szCs w:val="24"/>
              </w:rPr>
              <w:t xml:space="preserve"> </w:t>
            </w:r>
            <w:r w:rsidR="0069365E" w:rsidRPr="004A0AA1">
              <w:rPr>
                <w:rFonts w:ascii="Calibri" w:hAnsi="Calibri" w:cs="Calibri"/>
                <w:sz w:val="24"/>
                <w:szCs w:val="24"/>
              </w:rPr>
              <w:t>Applications</w:t>
            </w:r>
            <w:r w:rsidR="0069365E" w:rsidRPr="004A0AA1">
              <w:rPr>
                <w:rFonts w:ascii="Calibri" w:hAnsi="Calibri" w:cs="Calibri"/>
                <w:b/>
                <w:bCs/>
                <w:sz w:val="24"/>
                <w:szCs w:val="24"/>
              </w:rPr>
              <w:t xml:space="preserve"> </w:t>
            </w:r>
            <w:r w:rsidR="0069365E" w:rsidRPr="004A0AA1">
              <w:rPr>
                <w:rFonts w:ascii="Calibri" w:hAnsi="Calibri" w:cs="Calibri"/>
                <w:sz w:val="24"/>
                <w:szCs w:val="24"/>
              </w:rPr>
              <w:t>and APIs in</w:t>
            </w:r>
            <w:r w:rsidRPr="004A0AA1">
              <w:rPr>
                <w:rFonts w:ascii="Calibri" w:hAnsi="Calibri" w:cs="Calibri"/>
                <w:sz w:val="24"/>
                <w:szCs w:val="24"/>
              </w:rPr>
              <w:t xml:space="preserve"> </w:t>
            </w:r>
            <w:r w:rsidRPr="004A0AA1">
              <w:rPr>
                <w:rFonts w:ascii="Calibri" w:hAnsi="Calibri" w:cs="Calibri"/>
                <w:b/>
                <w:sz w:val="24"/>
                <w:szCs w:val="24"/>
              </w:rPr>
              <w:t>.NET</w:t>
            </w:r>
            <w:r w:rsidR="00350B56" w:rsidRPr="004A0AA1">
              <w:rPr>
                <w:rFonts w:ascii="Calibri" w:hAnsi="Calibri" w:cs="Calibri"/>
                <w:b/>
                <w:sz w:val="24"/>
                <w:szCs w:val="24"/>
              </w:rPr>
              <w:t xml:space="preserve"> 4.5</w:t>
            </w:r>
            <w:r w:rsidRPr="004A0AA1">
              <w:rPr>
                <w:rFonts w:ascii="Calibri" w:hAnsi="Calibri" w:cs="Calibri"/>
                <w:sz w:val="24"/>
                <w:szCs w:val="24"/>
              </w:rPr>
              <w:t xml:space="preserve"> to </w:t>
            </w:r>
            <w:r w:rsidRPr="004A0AA1">
              <w:rPr>
                <w:rFonts w:ascii="Calibri" w:hAnsi="Calibri" w:cs="Calibri"/>
                <w:b/>
                <w:sz w:val="24"/>
                <w:szCs w:val="24"/>
              </w:rPr>
              <w:t>.NET 8.0</w:t>
            </w:r>
            <w:r w:rsidR="00350B56" w:rsidRPr="004A0AA1">
              <w:rPr>
                <w:rFonts w:ascii="Calibri" w:hAnsi="Calibri" w:cs="Calibri"/>
                <w:b/>
                <w:sz w:val="24"/>
                <w:szCs w:val="24"/>
              </w:rPr>
              <w:t>.</w:t>
            </w:r>
          </w:p>
          <w:p w14:paraId="1A4A6657" w14:textId="77777777" w:rsidR="009D44F3" w:rsidRDefault="00B93E6E"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Implemented </w:t>
            </w:r>
            <w:r w:rsidRPr="004A0AA1">
              <w:rPr>
                <w:rFonts w:ascii="Calibri" w:hAnsi="Calibri" w:cs="Calibri"/>
                <w:b/>
                <w:bCs/>
                <w:sz w:val="24"/>
                <w:szCs w:val="24"/>
              </w:rPr>
              <w:t xml:space="preserve">JWT </w:t>
            </w:r>
            <w:r w:rsidR="00350B56" w:rsidRPr="004A0AA1">
              <w:rPr>
                <w:rFonts w:ascii="Calibri" w:hAnsi="Calibri" w:cs="Calibri"/>
                <w:b/>
                <w:bCs/>
                <w:sz w:val="24"/>
                <w:szCs w:val="24"/>
              </w:rPr>
              <w:t>token-based</w:t>
            </w:r>
            <w:r w:rsidRPr="004A0AA1">
              <w:rPr>
                <w:rFonts w:ascii="Calibri" w:hAnsi="Calibri" w:cs="Calibri"/>
                <w:b/>
                <w:bCs/>
                <w:sz w:val="24"/>
                <w:szCs w:val="24"/>
              </w:rPr>
              <w:t xml:space="preserve"> authentication</w:t>
            </w:r>
            <w:r w:rsidRPr="004A0AA1">
              <w:rPr>
                <w:rFonts w:ascii="Calibri" w:hAnsi="Calibri" w:cs="Calibri"/>
                <w:sz w:val="24"/>
                <w:szCs w:val="24"/>
              </w:rPr>
              <w:t xml:space="preserve"> to secure the </w:t>
            </w:r>
            <w:r w:rsidRPr="004A0AA1">
              <w:rPr>
                <w:rFonts w:ascii="Calibri" w:hAnsi="Calibri" w:cs="Calibri"/>
                <w:b/>
                <w:bCs/>
                <w:sz w:val="24"/>
                <w:szCs w:val="24"/>
              </w:rPr>
              <w:t>.NET 8.0</w:t>
            </w:r>
            <w:r w:rsidRPr="004A0AA1">
              <w:rPr>
                <w:rFonts w:ascii="Calibri" w:hAnsi="Calibri" w:cs="Calibri"/>
                <w:sz w:val="24"/>
                <w:szCs w:val="24"/>
              </w:rPr>
              <w:t xml:space="preserve"> Web API and provide authorization to different users.</w:t>
            </w:r>
          </w:p>
          <w:p w14:paraId="2B923FCB" w14:textId="3A636FFA" w:rsidR="007663EB" w:rsidRPr="004A0AA1" w:rsidRDefault="007663EB" w:rsidP="00BA19A8">
            <w:pPr>
              <w:pStyle w:val="ListParagraph"/>
              <w:numPr>
                <w:ilvl w:val="0"/>
                <w:numId w:val="43"/>
              </w:numPr>
              <w:jc w:val="both"/>
              <w:rPr>
                <w:rFonts w:ascii="Calibri" w:hAnsi="Calibri" w:cs="Calibri"/>
                <w:sz w:val="24"/>
                <w:szCs w:val="24"/>
              </w:rPr>
            </w:pPr>
            <w:r>
              <w:rPr>
                <w:rFonts w:ascii="Calibri" w:hAnsi="Calibri" w:cs="Calibri"/>
                <w:sz w:val="24"/>
                <w:szCs w:val="24"/>
              </w:rPr>
              <w:t xml:space="preserve">Securely handling PII information  </w:t>
            </w:r>
          </w:p>
          <w:p w14:paraId="373C4BC8" w14:textId="77777777" w:rsidR="009D44F3" w:rsidRPr="004A0AA1" w:rsidRDefault="004B42F0"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Experience working with advanced concepts such as creating offline applications, storing data in offline </w:t>
            </w:r>
            <w:r w:rsidRPr="004A0AA1">
              <w:rPr>
                <w:rFonts w:ascii="Calibri" w:hAnsi="Calibri" w:cs="Calibri"/>
                <w:sz w:val="24"/>
                <w:szCs w:val="24"/>
              </w:rPr>
              <w:lastRenderedPageBreak/>
              <w:t>storage, and caching API responses.</w:t>
            </w:r>
          </w:p>
          <w:p w14:paraId="326D944E" w14:textId="77777777" w:rsidR="009D44F3" w:rsidRDefault="0046662B"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Implemented </w:t>
            </w:r>
            <w:r w:rsidRPr="004A0AA1">
              <w:rPr>
                <w:rFonts w:ascii="Calibri" w:hAnsi="Calibri" w:cs="Calibri"/>
                <w:b/>
                <w:bCs/>
                <w:sz w:val="24"/>
                <w:szCs w:val="24"/>
              </w:rPr>
              <w:t>Object Relational Mapping (ORM)</w:t>
            </w:r>
            <w:r w:rsidRPr="004A0AA1">
              <w:rPr>
                <w:rFonts w:ascii="Calibri" w:hAnsi="Calibri" w:cs="Calibri"/>
                <w:sz w:val="24"/>
                <w:szCs w:val="24"/>
              </w:rPr>
              <w:t xml:space="preserve"> using </w:t>
            </w:r>
            <w:r w:rsidRPr="004A0AA1">
              <w:rPr>
                <w:rFonts w:ascii="Calibri" w:hAnsi="Calibri" w:cs="Calibri"/>
                <w:b/>
                <w:sz w:val="24"/>
                <w:szCs w:val="24"/>
              </w:rPr>
              <w:t>ADO.NET, Entity Framework, LINQ</w:t>
            </w:r>
            <w:r w:rsidRPr="004A0AA1">
              <w:rPr>
                <w:rFonts w:ascii="Calibri" w:hAnsi="Calibri" w:cs="Calibri"/>
                <w:sz w:val="24"/>
                <w:szCs w:val="24"/>
              </w:rPr>
              <w:t xml:space="preserve"> and </w:t>
            </w:r>
            <w:r w:rsidRPr="004A0AA1">
              <w:rPr>
                <w:rFonts w:ascii="Calibri" w:hAnsi="Calibri" w:cs="Calibri"/>
                <w:b/>
                <w:sz w:val="24"/>
                <w:szCs w:val="24"/>
              </w:rPr>
              <w:t xml:space="preserve">Lambda </w:t>
            </w:r>
            <w:r w:rsidRPr="004A0AA1">
              <w:rPr>
                <w:rFonts w:ascii="Calibri" w:hAnsi="Calibri" w:cs="Calibri"/>
                <w:sz w:val="24"/>
                <w:szCs w:val="24"/>
              </w:rPr>
              <w:t>Expressions.</w:t>
            </w:r>
          </w:p>
          <w:p w14:paraId="5C118815" w14:textId="0BF4F931" w:rsidR="003A14BF" w:rsidRPr="003A14BF" w:rsidRDefault="003A14BF" w:rsidP="00F25142">
            <w:pPr>
              <w:pStyle w:val="ListParagraph"/>
              <w:numPr>
                <w:ilvl w:val="0"/>
                <w:numId w:val="43"/>
              </w:numPr>
              <w:jc w:val="both"/>
              <w:rPr>
                <w:rFonts w:ascii="Calibri" w:hAnsi="Calibri" w:cs="Calibri"/>
                <w:sz w:val="24"/>
                <w:szCs w:val="24"/>
              </w:rPr>
            </w:pPr>
            <w:r w:rsidRPr="003A14BF">
              <w:rPr>
                <w:rFonts w:ascii="Calibri" w:hAnsi="Calibri" w:cs="Calibri"/>
                <w:b/>
                <w:bCs/>
                <w:sz w:val="24"/>
                <w:szCs w:val="24"/>
              </w:rPr>
              <w:t>Collaborated with DevOps teams</w:t>
            </w:r>
            <w:r w:rsidRPr="003A14BF">
              <w:rPr>
                <w:rFonts w:ascii="Calibri" w:hAnsi="Calibri" w:cs="Calibri"/>
                <w:sz w:val="24"/>
                <w:szCs w:val="24"/>
              </w:rPr>
              <w:t> to maintain and enhance CI/CD pipelines, ensuring smooth and automated</w:t>
            </w:r>
            <w:r>
              <w:rPr>
                <w:rFonts w:ascii="Calibri" w:hAnsi="Calibri" w:cs="Calibri"/>
                <w:sz w:val="24"/>
                <w:szCs w:val="24"/>
              </w:rPr>
              <w:t xml:space="preserve"> </w:t>
            </w:r>
            <w:r w:rsidRPr="003A14BF">
              <w:rPr>
                <w:rFonts w:ascii="Calibri" w:hAnsi="Calibri" w:cs="Calibri"/>
                <w:sz w:val="24"/>
                <w:szCs w:val="24"/>
              </w:rPr>
              <w:t>deployment processes.</w:t>
            </w:r>
          </w:p>
          <w:p w14:paraId="279E80B8" w14:textId="71AF5B25" w:rsidR="003A14BF" w:rsidRPr="003A14BF" w:rsidRDefault="003A14BF" w:rsidP="003A14BF">
            <w:pPr>
              <w:pStyle w:val="ListParagraph"/>
              <w:numPr>
                <w:ilvl w:val="0"/>
                <w:numId w:val="43"/>
              </w:numPr>
              <w:jc w:val="both"/>
              <w:rPr>
                <w:rFonts w:ascii="Calibri" w:hAnsi="Calibri" w:cs="Calibri"/>
                <w:sz w:val="24"/>
                <w:szCs w:val="24"/>
              </w:rPr>
            </w:pPr>
            <w:r w:rsidRPr="003A14BF">
              <w:rPr>
                <w:rFonts w:ascii="Calibri" w:hAnsi="Calibri" w:cs="Calibri"/>
                <w:sz w:val="24"/>
                <w:szCs w:val="24"/>
              </w:rPr>
              <w:t xml:space="preserve">Implemented </w:t>
            </w:r>
            <w:r w:rsidRPr="003A14BF">
              <w:rPr>
                <w:rFonts w:ascii="Calibri" w:hAnsi="Calibri" w:cs="Calibri"/>
                <w:b/>
                <w:bCs/>
                <w:sz w:val="24"/>
                <w:szCs w:val="24"/>
              </w:rPr>
              <w:t>Blue-Green Deployment</w:t>
            </w:r>
            <w:r w:rsidRPr="003A14BF">
              <w:rPr>
                <w:rFonts w:ascii="Calibri" w:hAnsi="Calibri" w:cs="Calibri"/>
                <w:sz w:val="24"/>
                <w:szCs w:val="24"/>
              </w:rPr>
              <w:t xml:space="preserve"> strategies in CI/CD pipelines to ensure zero-downtime deployments and</w:t>
            </w:r>
          </w:p>
          <w:p w14:paraId="1FF8DD5E" w14:textId="06BCECB0" w:rsidR="003A14BF" w:rsidRPr="004A0AA1" w:rsidRDefault="003A14BF" w:rsidP="003A14BF">
            <w:pPr>
              <w:pStyle w:val="ListParagraph"/>
              <w:numPr>
                <w:ilvl w:val="0"/>
                <w:numId w:val="43"/>
              </w:numPr>
              <w:jc w:val="both"/>
              <w:rPr>
                <w:rFonts w:ascii="Calibri" w:hAnsi="Calibri" w:cs="Calibri"/>
                <w:sz w:val="24"/>
                <w:szCs w:val="24"/>
              </w:rPr>
            </w:pPr>
            <w:r w:rsidRPr="003A14BF">
              <w:rPr>
                <w:rFonts w:ascii="Calibri" w:hAnsi="Calibri" w:cs="Calibri"/>
                <w:sz w:val="24"/>
                <w:szCs w:val="24"/>
              </w:rPr>
              <w:t>seamless application updates across staging and production environments.</w:t>
            </w:r>
          </w:p>
          <w:p w14:paraId="1AB21D5A" w14:textId="77777777" w:rsidR="009D44F3" w:rsidRPr="004A0AA1" w:rsidRDefault="004B42F0"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Worked with advanced concepts of </w:t>
            </w:r>
            <w:r w:rsidRPr="004A0AA1">
              <w:rPr>
                <w:rFonts w:ascii="Calibri" w:hAnsi="Calibri" w:cs="Calibri"/>
                <w:b/>
                <w:bCs/>
                <w:sz w:val="24"/>
                <w:szCs w:val="24"/>
              </w:rPr>
              <w:t>.NET MVC</w:t>
            </w:r>
            <w:r w:rsidRPr="004A0AA1">
              <w:rPr>
                <w:rFonts w:ascii="Calibri" w:hAnsi="Calibri" w:cs="Calibri"/>
                <w:sz w:val="24"/>
                <w:szCs w:val="24"/>
              </w:rPr>
              <w:t xml:space="preserve"> such as Models and Providers, Filters used for developing backend technology.</w:t>
            </w:r>
          </w:p>
          <w:p w14:paraId="42CEF8B8" w14:textId="3F033A6E" w:rsidR="009D44F3" w:rsidRPr="004A0AA1" w:rsidRDefault="00134C45"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Involved in designing and developing different modules using </w:t>
            </w:r>
            <w:proofErr w:type="spellStart"/>
            <w:r w:rsidRPr="004A0AA1">
              <w:rPr>
                <w:rFonts w:ascii="Calibri" w:hAnsi="Calibri" w:cs="Calibri"/>
                <w:b/>
                <w:bCs/>
                <w:sz w:val="24"/>
                <w:szCs w:val="24"/>
              </w:rPr>
              <w:t>Blazor</w:t>
            </w:r>
            <w:proofErr w:type="spellEnd"/>
            <w:r w:rsidR="0000710E">
              <w:rPr>
                <w:rFonts w:ascii="Calibri" w:hAnsi="Calibri" w:cs="Calibri"/>
                <w:b/>
                <w:bCs/>
                <w:sz w:val="24"/>
                <w:szCs w:val="24"/>
              </w:rPr>
              <w:t xml:space="preserve"> Server</w:t>
            </w:r>
            <w:r w:rsidRPr="004A0AA1">
              <w:rPr>
                <w:rFonts w:ascii="Calibri" w:hAnsi="Calibri" w:cs="Calibri"/>
                <w:b/>
                <w:bCs/>
                <w:sz w:val="24"/>
                <w:szCs w:val="24"/>
              </w:rPr>
              <w:t>, C#.NET</w:t>
            </w:r>
            <w:r w:rsidRPr="004A0AA1">
              <w:rPr>
                <w:rFonts w:ascii="Calibri" w:hAnsi="Calibri" w:cs="Calibri"/>
                <w:sz w:val="24"/>
                <w:szCs w:val="24"/>
              </w:rPr>
              <w:t xml:space="preserve">, and </w:t>
            </w:r>
            <w:r w:rsidRPr="004A0AA1">
              <w:rPr>
                <w:rFonts w:ascii="Calibri" w:hAnsi="Calibri" w:cs="Calibri"/>
                <w:b/>
                <w:bCs/>
                <w:sz w:val="24"/>
                <w:szCs w:val="24"/>
              </w:rPr>
              <w:t>.NET 8.0</w:t>
            </w:r>
            <w:r w:rsidRPr="004A0AA1">
              <w:rPr>
                <w:rFonts w:ascii="Calibri" w:hAnsi="Calibri" w:cs="Calibri"/>
                <w:sz w:val="24"/>
                <w:szCs w:val="24"/>
              </w:rPr>
              <w:t>.</w:t>
            </w:r>
          </w:p>
          <w:p w14:paraId="30AA36D1" w14:textId="77777777" w:rsidR="009D44F3" w:rsidRPr="004A0AA1" w:rsidRDefault="0046662B"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Developed the reusable framework for the application using the</w:t>
            </w:r>
            <w:r w:rsidRPr="004A0AA1">
              <w:rPr>
                <w:rFonts w:ascii="Calibri" w:hAnsi="Calibri" w:cs="Calibri"/>
                <w:b/>
                <w:sz w:val="24"/>
                <w:szCs w:val="24"/>
              </w:rPr>
              <w:t xml:space="preserve"> .Net</w:t>
            </w:r>
          </w:p>
          <w:p w14:paraId="430850EB" w14:textId="77777777" w:rsidR="009D44F3" w:rsidRPr="004A0AA1" w:rsidRDefault="0046662B"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Micro Services were being used as a strategy to gradually replace a core monolithic application while still adding business features.</w:t>
            </w:r>
          </w:p>
          <w:p w14:paraId="5B92F06D" w14:textId="77777777" w:rsidR="009D44F3" w:rsidRPr="004A0AA1" w:rsidRDefault="0046662B"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Responsible for implementing the </w:t>
            </w:r>
            <w:r w:rsidRPr="004A0AA1">
              <w:rPr>
                <w:rFonts w:ascii="Calibri" w:hAnsi="Calibri" w:cs="Calibri"/>
                <w:b/>
                <w:bCs/>
                <w:sz w:val="24"/>
                <w:szCs w:val="24"/>
              </w:rPr>
              <w:t>token-based Authorization</w:t>
            </w:r>
            <w:r w:rsidRPr="004A0AA1">
              <w:rPr>
                <w:rFonts w:ascii="Calibri" w:hAnsi="Calibri" w:cs="Calibri"/>
                <w:sz w:val="24"/>
                <w:szCs w:val="24"/>
              </w:rPr>
              <w:t xml:space="preserve"> to the Service endpoints using </w:t>
            </w:r>
            <w:r w:rsidRPr="004A0AA1">
              <w:rPr>
                <w:rFonts w:ascii="Calibri" w:hAnsi="Calibri" w:cs="Calibri"/>
                <w:b/>
                <w:sz w:val="24"/>
                <w:szCs w:val="24"/>
              </w:rPr>
              <w:t>OAUTH 2.</w:t>
            </w:r>
            <w:r w:rsidR="005E6E1F" w:rsidRPr="004A0AA1">
              <w:rPr>
                <w:rFonts w:ascii="Calibri" w:hAnsi="Calibri" w:cs="Calibri"/>
                <w:b/>
                <w:sz w:val="24"/>
                <w:szCs w:val="24"/>
              </w:rPr>
              <w:t>1</w:t>
            </w:r>
            <w:r w:rsidRPr="004A0AA1">
              <w:rPr>
                <w:rFonts w:ascii="Calibri" w:hAnsi="Calibri" w:cs="Calibri"/>
                <w:sz w:val="24"/>
                <w:szCs w:val="24"/>
              </w:rPr>
              <w:t xml:space="preserve"> </w:t>
            </w:r>
            <w:r w:rsidRPr="004A0AA1">
              <w:rPr>
                <w:rFonts w:ascii="Calibri" w:hAnsi="Calibri" w:cs="Calibri"/>
                <w:b/>
                <w:sz w:val="24"/>
                <w:szCs w:val="24"/>
              </w:rPr>
              <w:t>JWT</w:t>
            </w:r>
            <w:r w:rsidRPr="004A0AA1">
              <w:rPr>
                <w:rFonts w:ascii="Calibri" w:hAnsi="Calibri" w:cs="Calibri"/>
                <w:sz w:val="24"/>
                <w:szCs w:val="24"/>
              </w:rPr>
              <w:t>.</w:t>
            </w:r>
          </w:p>
          <w:p w14:paraId="55F6767A" w14:textId="77777777" w:rsidR="009D44F3" w:rsidRDefault="0046662B"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Configuring </w:t>
            </w:r>
            <w:r w:rsidRPr="004A0AA1">
              <w:rPr>
                <w:rFonts w:ascii="Calibri" w:hAnsi="Calibri" w:cs="Calibri"/>
                <w:b/>
                <w:sz w:val="24"/>
                <w:szCs w:val="24"/>
              </w:rPr>
              <w:t>OAUTH 2.</w:t>
            </w:r>
            <w:r w:rsidR="005E6E1F" w:rsidRPr="004A0AA1">
              <w:rPr>
                <w:rFonts w:ascii="Calibri" w:hAnsi="Calibri" w:cs="Calibri"/>
                <w:b/>
                <w:sz w:val="24"/>
                <w:szCs w:val="24"/>
              </w:rPr>
              <w:t>1</w:t>
            </w:r>
            <w:r w:rsidRPr="004A0AA1">
              <w:rPr>
                <w:rFonts w:ascii="Calibri" w:hAnsi="Calibri" w:cs="Calibri"/>
                <w:sz w:val="24"/>
                <w:szCs w:val="24"/>
              </w:rPr>
              <w:t xml:space="preserve"> with </w:t>
            </w:r>
            <w:r w:rsidRPr="004A0AA1">
              <w:rPr>
                <w:rFonts w:ascii="Calibri" w:hAnsi="Calibri" w:cs="Calibri"/>
                <w:b/>
                <w:sz w:val="24"/>
                <w:szCs w:val="24"/>
              </w:rPr>
              <w:t>OIDC</w:t>
            </w:r>
            <w:r w:rsidRPr="004A0AA1">
              <w:rPr>
                <w:rFonts w:ascii="Calibri" w:hAnsi="Calibri" w:cs="Calibri"/>
                <w:sz w:val="24"/>
                <w:szCs w:val="24"/>
              </w:rPr>
              <w:t xml:space="preserve"> for </w:t>
            </w:r>
            <w:r w:rsidRPr="004A0AA1">
              <w:rPr>
                <w:rFonts w:ascii="Calibri" w:hAnsi="Calibri" w:cs="Calibri"/>
                <w:b/>
                <w:sz w:val="24"/>
                <w:szCs w:val="24"/>
              </w:rPr>
              <w:t>.Net APIs</w:t>
            </w:r>
            <w:r w:rsidRPr="004A0AA1">
              <w:rPr>
                <w:rFonts w:ascii="Calibri" w:hAnsi="Calibri" w:cs="Calibri"/>
                <w:sz w:val="24"/>
                <w:szCs w:val="24"/>
              </w:rPr>
              <w:t xml:space="preserve"> for Authorization.</w:t>
            </w:r>
          </w:p>
          <w:p w14:paraId="4ACF1F4B" w14:textId="77777777" w:rsidR="003A14BF" w:rsidRPr="003A14BF" w:rsidRDefault="003A14BF" w:rsidP="003A14BF">
            <w:pPr>
              <w:pStyle w:val="ListParagraph"/>
              <w:numPr>
                <w:ilvl w:val="0"/>
                <w:numId w:val="43"/>
              </w:numPr>
              <w:jc w:val="both"/>
              <w:rPr>
                <w:rFonts w:ascii="Calibri" w:hAnsi="Calibri" w:cs="Calibri"/>
                <w:sz w:val="24"/>
                <w:szCs w:val="24"/>
              </w:rPr>
            </w:pPr>
            <w:r w:rsidRPr="003A14BF">
              <w:rPr>
                <w:rFonts w:ascii="Calibri" w:hAnsi="Calibri" w:cs="Calibri"/>
                <w:sz w:val="24"/>
                <w:szCs w:val="24"/>
              </w:rPr>
              <w:t>Performing T-SQL DDL/DML/DCL commands and rich development experience with triggers, stored</w:t>
            </w:r>
          </w:p>
          <w:p w14:paraId="58229346" w14:textId="03F35F2C" w:rsidR="003A14BF" w:rsidRPr="004A0AA1" w:rsidRDefault="003A14BF" w:rsidP="003A14BF">
            <w:pPr>
              <w:pStyle w:val="ListParagraph"/>
              <w:jc w:val="both"/>
              <w:rPr>
                <w:rFonts w:ascii="Calibri" w:hAnsi="Calibri" w:cs="Calibri"/>
                <w:sz w:val="24"/>
                <w:szCs w:val="24"/>
              </w:rPr>
            </w:pPr>
            <w:r w:rsidRPr="003A14BF">
              <w:rPr>
                <w:rFonts w:ascii="Calibri" w:hAnsi="Calibri" w:cs="Calibri"/>
                <w:sz w:val="24"/>
                <w:szCs w:val="24"/>
              </w:rPr>
              <w:t xml:space="preserve">procedures and </w:t>
            </w:r>
            <w:r w:rsidR="00B0531D">
              <w:rPr>
                <w:rFonts w:ascii="Calibri" w:hAnsi="Calibri" w:cs="Calibri"/>
                <w:sz w:val="24"/>
                <w:szCs w:val="24"/>
              </w:rPr>
              <w:t>user-defined</w:t>
            </w:r>
            <w:r w:rsidRPr="003A14BF">
              <w:rPr>
                <w:rFonts w:ascii="Calibri" w:hAnsi="Calibri" w:cs="Calibri"/>
                <w:sz w:val="24"/>
                <w:szCs w:val="24"/>
              </w:rPr>
              <w:t xml:space="preserve"> functions.</w:t>
            </w:r>
          </w:p>
          <w:p w14:paraId="3B6FED8A" w14:textId="24B9EC95" w:rsidR="009D44F3" w:rsidRPr="004A0AA1" w:rsidRDefault="003A14BF" w:rsidP="003A14BF">
            <w:pPr>
              <w:pStyle w:val="ListParagraph"/>
              <w:numPr>
                <w:ilvl w:val="0"/>
                <w:numId w:val="43"/>
              </w:numPr>
              <w:jc w:val="both"/>
              <w:rPr>
                <w:rFonts w:ascii="Calibri" w:hAnsi="Calibri" w:cs="Calibri"/>
                <w:sz w:val="24"/>
                <w:szCs w:val="24"/>
              </w:rPr>
            </w:pPr>
            <w:r w:rsidRPr="003A14BF">
              <w:rPr>
                <w:rFonts w:ascii="Calibri" w:hAnsi="Calibri" w:cs="Calibri"/>
                <w:sz w:val="24"/>
                <w:szCs w:val="24"/>
              </w:rPr>
              <w:t>Experience in optimizing complex queries</w:t>
            </w:r>
            <w:r w:rsidRPr="003A14BF">
              <w:rPr>
                <w:rFonts w:ascii="Calibri" w:hAnsi="Calibri" w:cs="Calibri"/>
              </w:rPr>
              <w:t>;</w:t>
            </w:r>
            <w:r w:rsidRPr="003A14BF">
              <w:rPr>
                <w:rFonts w:ascii="Calibri" w:hAnsi="Calibri" w:cs="Calibri"/>
                <w:sz w:val="24"/>
                <w:szCs w:val="24"/>
              </w:rPr>
              <w:t xml:space="preserve"> Achieved 150% improved performance</w:t>
            </w:r>
          </w:p>
          <w:p w14:paraId="2A501303" w14:textId="77777777" w:rsidR="009D44F3" w:rsidRDefault="00550039"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Upgrading the legacy </w:t>
            </w:r>
            <w:r w:rsidRPr="004A0AA1">
              <w:rPr>
                <w:rFonts w:ascii="Calibri" w:hAnsi="Calibri" w:cs="Calibri"/>
                <w:b/>
                <w:bCs/>
                <w:sz w:val="24"/>
                <w:szCs w:val="24"/>
              </w:rPr>
              <w:t>Crystal Reports</w:t>
            </w:r>
            <w:r w:rsidRPr="004A0AA1">
              <w:rPr>
                <w:rFonts w:ascii="Calibri" w:hAnsi="Calibri" w:cs="Calibri"/>
                <w:sz w:val="24"/>
                <w:szCs w:val="24"/>
              </w:rPr>
              <w:t xml:space="preserve"> to </w:t>
            </w:r>
            <w:proofErr w:type="spellStart"/>
            <w:r w:rsidRPr="004A0AA1">
              <w:rPr>
                <w:rFonts w:ascii="Calibri" w:hAnsi="Calibri" w:cs="Calibri"/>
                <w:sz w:val="24"/>
                <w:szCs w:val="24"/>
              </w:rPr>
              <w:t>Blazor</w:t>
            </w:r>
            <w:proofErr w:type="spellEnd"/>
            <w:r w:rsidRPr="004A0AA1">
              <w:rPr>
                <w:rFonts w:ascii="Calibri" w:hAnsi="Calibri" w:cs="Calibri"/>
                <w:sz w:val="24"/>
                <w:szCs w:val="24"/>
              </w:rPr>
              <w:t xml:space="preserve"> applications by integrating with </w:t>
            </w:r>
            <w:r w:rsidRPr="004A0AA1">
              <w:rPr>
                <w:rFonts w:ascii="Calibri" w:hAnsi="Calibri" w:cs="Calibri"/>
                <w:b/>
                <w:sz w:val="24"/>
                <w:szCs w:val="24"/>
              </w:rPr>
              <w:t>.NET 8.0</w:t>
            </w:r>
            <w:r w:rsidRPr="004A0AA1">
              <w:rPr>
                <w:rFonts w:ascii="Calibri" w:hAnsi="Calibri" w:cs="Calibri"/>
                <w:sz w:val="24"/>
                <w:szCs w:val="24"/>
              </w:rPr>
              <w:t xml:space="preserve"> backends for report generation</w:t>
            </w:r>
          </w:p>
          <w:p w14:paraId="38B7846F" w14:textId="0D92D0E4" w:rsidR="00B0531D" w:rsidRDefault="00B0531D" w:rsidP="00BA19A8">
            <w:pPr>
              <w:pStyle w:val="ListParagraph"/>
              <w:numPr>
                <w:ilvl w:val="0"/>
                <w:numId w:val="43"/>
              </w:numPr>
              <w:jc w:val="both"/>
              <w:rPr>
                <w:rFonts w:ascii="Calibri" w:hAnsi="Calibri" w:cs="Calibri"/>
                <w:sz w:val="24"/>
                <w:szCs w:val="24"/>
              </w:rPr>
            </w:pPr>
            <w:r w:rsidRPr="00B0531D">
              <w:rPr>
                <w:rFonts w:ascii="Calibri" w:hAnsi="Calibri" w:cs="Calibri"/>
                <w:sz w:val="24"/>
                <w:szCs w:val="24"/>
              </w:rPr>
              <w:t xml:space="preserve"> Integrated Data in .Net application to monitor log and Datadog Tracer to </w:t>
            </w:r>
            <w:r>
              <w:rPr>
                <w:rFonts w:ascii="Calibri" w:hAnsi="Calibri" w:cs="Calibri"/>
                <w:sz w:val="24"/>
                <w:szCs w:val="24"/>
              </w:rPr>
              <w:t>collect</w:t>
            </w:r>
            <w:r w:rsidRPr="00B0531D">
              <w:rPr>
                <w:rFonts w:ascii="Calibri" w:hAnsi="Calibri" w:cs="Calibri"/>
                <w:sz w:val="24"/>
                <w:szCs w:val="24"/>
              </w:rPr>
              <w:t xml:space="preserve"> the detailed traces for the API and optimized </w:t>
            </w:r>
            <w:r w:rsidR="001876F5" w:rsidRPr="00B0531D">
              <w:rPr>
                <w:rFonts w:ascii="Calibri" w:hAnsi="Calibri" w:cs="Calibri"/>
                <w:sz w:val="24"/>
                <w:szCs w:val="24"/>
              </w:rPr>
              <w:t>the performance</w:t>
            </w:r>
            <w:r w:rsidRPr="00B0531D">
              <w:rPr>
                <w:rFonts w:ascii="Calibri" w:hAnsi="Calibri" w:cs="Calibri"/>
                <w:sz w:val="24"/>
                <w:szCs w:val="24"/>
              </w:rPr>
              <w:t xml:space="preserve"> by 20%</w:t>
            </w:r>
          </w:p>
          <w:p w14:paraId="54E75766" w14:textId="36D43A48" w:rsidR="00B0531D" w:rsidRDefault="00B0531D" w:rsidP="00BA19A8">
            <w:pPr>
              <w:pStyle w:val="ListParagraph"/>
              <w:numPr>
                <w:ilvl w:val="0"/>
                <w:numId w:val="43"/>
              </w:numPr>
              <w:jc w:val="both"/>
              <w:rPr>
                <w:rFonts w:ascii="Calibri" w:hAnsi="Calibri" w:cs="Calibri"/>
                <w:sz w:val="24"/>
                <w:szCs w:val="24"/>
              </w:rPr>
            </w:pPr>
            <w:r w:rsidRPr="00B0531D">
              <w:rPr>
                <w:rFonts w:ascii="Calibri" w:hAnsi="Calibri" w:cs="Calibri"/>
                <w:sz w:val="24"/>
                <w:szCs w:val="24"/>
              </w:rPr>
              <w:t xml:space="preserve">Created </w:t>
            </w:r>
            <w:r w:rsidR="00447326">
              <w:rPr>
                <w:rFonts w:ascii="Calibri" w:hAnsi="Calibri" w:cs="Calibri"/>
                <w:sz w:val="24"/>
                <w:szCs w:val="24"/>
              </w:rPr>
              <w:t xml:space="preserve">a </w:t>
            </w:r>
            <w:r>
              <w:rPr>
                <w:rFonts w:ascii="Calibri" w:hAnsi="Calibri" w:cs="Calibri"/>
                <w:sz w:val="24"/>
                <w:szCs w:val="24"/>
              </w:rPr>
              <w:t>D</w:t>
            </w:r>
            <w:r w:rsidRPr="00B0531D">
              <w:rPr>
                <w:rFonts w:ascii="Calibri" w:hAnsi="Calibri" w:cs="Calibri"/>
                <w:sz w:val="24"/>
                <w:szCs w:val="24"/>
              </w:rPr>
              <w:t>atadog custom dashboard to keep track of custom indicators and alerts to track the performance</w:t>
            </w:r>
          </w:p>
          <w:p w14:paraId="50B12D67" w14:textId="137399FE" w:rsidR="009D44F3" w:rsidRPr="004A0AA1" w:rsidRDefault="004B42F0"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Implementing data access layer using </w:t>
            </w:r>
            <w:r w:rsidRPr="004A0AA1">
              <w:rPr>
                <w:rFonts w:ascii="Calibri" w:hAnsi="Calibri" w:cs="Calibri"/>
                <w:b/>
                <w:sz w:val="24"/>
                <w:szCs w:val="24"/>
              </w:rPr>
              <w:t>Entity Framework Code First Approac</w:t>
            </w:r>
            <w:r w:rsidRPr="004A0AA1">
              <w:rPr>
                <w:rFonts w:ascii="Calibri" w:hAnsi="Calibri" w:cs="Calibri"/>
                <w:sz w:val="24"/>
                <w:szCs w:val="24"/>
              </w:rPr>
              <w:t>h.</w:t>
            </w:r>
          </w:p>
          <w:p w14:paraId="07C8D66E" w14:textId="6E079A74" w:rsidR="009D44F3" w:rsidRPr="004A0AA1" w:rsidRDefault="004B42F0"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 xml:space="preserve">Worked in </w:t>
            </w:r>
            <w:r w:rsidR="007B5098" w:rsidRPr="004A0AA1">
              <w:rPr>
                <w:rFonts w:ascii="Calibri" w:hAnsi="Calibri" w:cs="Calibri"/>
                <w:sz w:val="24"/>
                <w:szCs w:val="24"/>
              </w:rPr>
              <w:t xml:space="preserve">an </w:t>
            </w:r>
            <w:r w:rsidRPr="004A0AA1">
              <w:rPr>
                <w:rFonts w:ascii="Calibri" w:hAnsi="Calibri" w:cs="Calibri"/>
                <w:sz w:val="24"/>
                <w:szCs w:val="24"/>
              </w:rPr>
              <w:t xml:space="preserve">Agile TDD environment using SDLC tools like </w:t>
            </w:r>
            <w:r w:rsidRPr="004A0AA1">
              <w:rPr>
                <w:rFonts w:ascii="Calibri" w:hAnsi="Calibri" w:cs="Calibri"/>
                <w:b/>
                <w:sz w:val="24"/>
                <w:szCs w:val="24"/>
              </w:rPr>
              <w:t>GIT, Jira, Bitbucket</w:t>
            </w:r>
            <w:r w:rsidRPr="004A0AA1">
              <w:rPr>
                <w:rFonts w:ascii="Calibri" w:hAnsi="Calibri" w:cs="Calibri"/>
                <w:sz w:val="24"/>
                <w:szCs w:val="24"/>
              </w:rPr>
              <w:t xml:space="preserve">, and </w:t>
            </w:r>
            <w:r w:rsidRPr="004A0AA1">
              <w:rPr>
                <w:rFonts w:ascii="Calibri" w:hAnsi="Calibri" w:cs="Calibri"/>
                <w:b/>
                <w:sz w:val="24"/>
                <w:szCs w:val="24"/>
              </w:rPr>
              <w:t>Bamboo</w:t>
            </w:r>
            <w:r w:rsidRPr="004A0AA1">
              <w:rPr>
                <w:rFonts w:ascii="Calibri" w:hAnsi="Calibri" w:cs="Calibri"/>
                <w:sz w:val="24"/>
                <w:szCs w:val="24"/>
              </w:rPr>
              <w:t xml:space="preserve"> for build packaging and deploy application components.</w:t>
            </w:r>
          </w:p>
          <w:p w14:paraId="6D63F29B" w14:textId="77777777" w:rsidR="009D44F3" w:rsidRPr="004A0AA1" w:rsidRDefault="004B42F0" w:rsidP="00BA19A8">
            <w:pPr>
              <w:pStyle w:val="ListParagraph"/>
              <w:numPr>
                <w:ilvl w:val="0"/>
                <w:numId w:val="43"/>
              </w:numPr>
              <w:jc w:val="both"/>
              <w:rPr>
                <w:rFonts w:ascii="Calibri" w:hAnsi="Calibri" w:cs="Calibri"/>
                <w:sz w:val="24"/>
                <w:szCs w:val="24"/>
              </w:rPr>
            </w:pPr>
            <w:r w:rsidRPr="004A0AA1">
              <w:rPr>
                <w:rFonts w:ascii="Calibri" w:hAnsi="Calibri" w:cs="Calibri"/>
                <w:sz w:val="24"/>
                <w:szCs w:val="24"/>
              </w:rPr>
              <w:t>Involved in Bug fixing, Code Reviewing, and testing.</w:t>
            </w:r>
          </w:p>
          <w:p w14:paraId="2CDD0D01" w14:textId="77DA7C1D" w:rsidR="00236BF5" w:rsidRPr="00236BF5" w:rsidRDefault="00134C45" w:rsidP="00BA19A8">
            <w:pPr>
              <w:pStyle w:val="ListParagraph"/>
              <w:numPr>
                <w:ilvl w:val="0"/>
                <w:numId w:val="43"/>
              </w:numPr>
              <w:spacing w:line="276" w:lineRule="auto"/>
              <w:jc w:val="both"/>
              <w:rPr>
                <w:rFonts w:ascii="Calibri" w:hAnsi="Calibri" w:cs="Calibri"/>
                <w:sz w:val="24"/>
                <w:szCs w:val="24"/>
              </w:rPr>
            </w:pPr>
            <w:r w:rsidRPr="00236BF5">
              <w:rPr>
                <w:rFonts w:ascii="Calibri" w:hAnsi="Calibri" w:cs="Calibri"/>
                <w:sz w:val="24"/>
                <w:szCs w:val="24"/>
              </w:rPr>
              <w:t>Implemented </w:t>
            </w:r>
            <w:r w:rsidR="005538E9" w:rsidRPr="00236BF5">
              <w:rPr>
                <w:rFonts w:ascii="Calibri" w:hAnsi="Calibri" w:cs="Calibri"/>
                <w:sz w:val="24"/>
                <w:szCs w:val="24"/>
              </w:rPr>
              <w:t>Azure Web Jobs</w:t>
            </w:r>
            <w:r w:rsidR="00236BF5">
              <w:rPr>
                <w:rFonts w:ascii="Calibri" w:hAnsi="Calibri" w:cs="Calibri"/>
                <w:sz w:val="24"/>
                <w:szCs w:val="24"/>
              </w:rPr>
              <w:t xml:space="preserve"> and</w:t>
            </w:r>
            <w:r w:rsidR="005538E9" w:rsidRPr="00236BF5">
              <w:rPr>
                <w:rFonts w:ascii="Calibri" w:hAnsi="Calibri" w:cs="Calibri"/>
                <w:sz w:val="24"/>
                <w:szCs w:val="24"/>
              </w:rPr>
              <w:t xml:space="preserve"> Azure Functions</w:t>
            </w:r>
            <w:r w:rsidR="00236BF5" w:rsidRPr="00236BF5">
              <w:rPr>
                <w:rFonts w:ascii="Calibri" w:hAnsi="Calibri" w:cs="Calibri"/>
                <w:sz w:val="24"/>
                <w:szCs w:val="24"/>
              </w:rPr>
              <w:t xml:space="preserve"> to automate background tasks, improving system efficiency by 40%</w:t>
            </w:r>
          </w:p>
          <w:p w14:paraId="30F0F777" w14:textId="4396E87A" w:rsidR="00236BF5" w:rsidRPr="00236BF5" w:rsidRDefault="00236BF5" w:rsidP="00BA19A8">
            <w:pPr>
              <w:pStyle w:val="ListParagraph"/>
              <w:numPr>
                <w:ilvl w:val="0"/>
                <w:numId w:val="43"/>
              </w:numPr>
              <w:spacing w:line="276" w:lineRule="auto"/>
              <w:jc w:val="both"/>
              <w:rPr>
                <w:rFonts w:ascii="Calibri" w:hAnsi="Calibri" w:cs="Calibri"/>
                <w:sz w:val="24"/>
                <w:szCs w:val="24"/>
              </w:rPr>
            </w:pPr>
            <w:r w:rsidRPr="00236BF5">
              <w:rPr>
                <w:rFonts w:ascii="Calibri" w:hAnsi="Calibri" w:cs="Calibri"/>
                <w:sz w:val="24"/>
                <w:szCs w:val="24"/>
              </w:rPr>
              <w:t>Deployed serverless applications using AWS Lambda, reducing infrastructure cost</w:t>
            </w:r>
          </w:p>
          <w:p w14:paraId="7B3B1E57" w14:textId="5C365ED6" w:rsidR="00236BF5" w:rsidRPr="00236BF5" w:rsidRDefault="00236BF5" w:rsidP="00BA19A8">
            <w:pPr>
              <w:pStyle w:val="ListParagraph"/>
              <w:numPr>
                <w:ilvl w:val="0"/>
                <w:numId w:val="43"/>
              </w:numPr>
              <w:spacing w:line="276" w:lineRule="auto"/>
              <w:jc w:val="both"/>
              <w:rPr>
                <w:rFonts w:ascii="Calibri" w:hAnsi="Calibri" w:cs="Calibri"/>
                <w:sz w:val="24"/>
                <w:szCs w:val="24"/>
              </w:rPr>
            </w:pPr>
            <w:r w:rsidRPr="00236BF5">
              <w:rPr>
                <w:rFonts w:ascii="Calibri" w:hAnsi="Calibri" w:cs="Calibri"/>
                <w:sz w:val="24"/>
                <w:szCs w:val="24"/>
              </w:rPr>
              <w:t>Utilized Docker for containerization, enabling seamless CI/CD pipelines using Jenkins across multiple environments</w:t>
            </w:r>
          </w:p>
          <w:p w14:paraId="4A64387F" w14:textId="6B0D78CF" w:rsidR="004B42F0" w:rsidRPr="004A0AA1" w:rsidRDefault="004B42F0" w:rsidP="00BA19A8">
            <w:pPr>
              <w:pStyle w:val="ListParagraph"/>
              <w:numPr>
                <w:ilvl w:val="0"/>
                <w:numId w:val="43"/>
              </w:numPr>
              <w:spacing w:line="276" w:lineRule="auto"/>
              <w:jc w:val="both"/>
              <w:rPr>
                <w:rFonts w:ascii="Calibri" w:hAnsi="Calibri" w:cs="Calibri"/>
                <w:sz w:val="24"/>
                <w:szCs w:val="24"/>
              </w:rPr>
            </w:pPr>
            <w:r w:rsidRPr="00236BF5">
              <w:rPr>
                <w:rFonts w:ascii="Calibri" w:hAnsi="Calibri" w:cs="Calibri"/>
                <w:sz w:val="24"/>
                <w:szCs w:val="24"/>
              </w:rPr>
              <w:t>Client Engagement</w:t>
            </w:r>
            <w:r w:rsidRPr="004A0AA1">
              <w:rPr>
                <w:rFonts w:ascii="Calibri" w:hAnsi="Calibri" w:cs="Calibri"/>
                <w:sz w:val="24"/>
                <w:szCs w:val="24"/>
              </w:rPr>
              <w:t>, Program Planning, Estimation of Epics, Stories, Product backlog &amp; Testing</w:t>
            </w:r>
          </w:p>
          <w:p w14:paraId="41A83DB5" w14:textId="6E541FF8" w:rsidR="00BD7E65" w:rsidRDefault="00BD7E65" w:rsidP="004D28E4">
            <w:pPr>
              <w:pStyle w:val="Default"/>
              <w:jc w:val="both"/>
              <w:rPr>
                <w:rFonts w:ascii="Calibri" w:hAnsi="Calibri" w:cs="Calibri"/>
              </w:rPr>
            </w:pPr>
          </w:p>
          <w:p w14:paraId="2C5B6E6C" w14:textId="06D4A158" w:rsidR="00BD7E65" w:rsidRDefault="00BD7E65" w:rsidP="004D28E4">
            <w:pPr>
              <w:pStyle w:val="Default"/>
              <w:jc w:val="both"/>
              <w:rPr>
                <w:rFonts w:ascii="Calibri" w:hAnsi="Calibri" w:cs="Calibri"/>
                <w:bCs/>
              </w:rPr>
            </w:pPr>
            <w:r w:rsidRPr="00137C98">
              <w:rPr>
                <w:rFonts w:ascii="Calibri" w:hAnsi="Calibri" w:cs="Calibri"/>
                <w:b/>
              </w:rPr>
              <w:t xml:space="preserve">Environment: </w:t>
            </w:r>
            <w:r w:rsidRPr="00137C98">
              <w:rPr>
                <w:rFonts w:ascii="Calibri" w:hAnsi="Calibri" w:cs="Calibri"/>
                <w:bCs/>
              </w:rPr>
              <w:t>ASP.Net, C#, .Net 8.0, Web API,</w:t>
            </w:r>
            <w:r w:rsidR="00362176">
              <w:rPr>
                <w:rFonts w:ascii="Calibri" w:hAnsi="Calibri" w:cs="Calibri"/>
                <w:bCs/>
              </w:rPr>
              <w:t xml:space="preserve"> </w:t>
            </w:r>
            <w:r w:rsidR="009077DE">
              <w:rPr>
                <w:rFonts w:ascii="Calibri" w:hAnsi="Calibri" w:cs="Calibri"/>
                <w:bCs/>
              </w:rPr>
              <w:t>React</w:t>
            </w:r>
            <w:r w:rsidR="00887901">
              <w:rPr>
                <w:rFonts w:ascii="Calibri" w:hAnsi="Calibri" w:cs="Calibri"/>
                <w:bCs/>
              </w:rPr>
              <w:t>JS</w:t>
            </w:r>
            <w:r w:rsidR="00442FC9">
              <w:rPr>
                <w:rFonts w:ascii="Calibri" w:hAnsi="Calibri" w:cs="Calibri"/>
                <w:bCs/>
              </w:rPr>
              <w:t xml:space="preserve"> </w:t>
            </w:r>
            <w:r w:rsidRPr="00137C98">
              <w:rPr>
                <w:rFonts w:ascii="Calibri" w:hAnsi="Calibri" w:cs="Calibri"/>
                <w:bCs/>
              </w:rPr>
              <w:t xml:space="preserve">, Bootstrap, MAUI </w:t>
            </w:r>
            <w:proofErr w:type="spellStart"/>
            <w:r w:rsidRPr="00137C98">
              <w:rPr>
                <w:rFonts w:ascii="Calibri" w:hAnsi="Calibri" w:cs="Calibri"/>
                <w:bCs/>
              </w:rPr>
              <w:t>Blazor</w:t>
            </w:r>
            <w:proofErr w:type="spellEnd"/>
            <w:r w:rsidRPr="00137C98">
              <w:rPr>
                <w:rFonts w:ascii="Calibri" w:hAnsi="Calibri" w:cs="Calibri"/>
                <w:bCs/>
              </w:rPr>
              <w:t xml:space="preserve">, </w:t>
            </w:r>
            <w:proofErr w:type="spellStart"/>
            <w:r w:rsidRPr="00137C98">
              <w:rPr>
                <w:rFonts w:ascii="Calibri" w:hAnsi="Calibri" w:cs="Calibri"/>
                <w:bCs/>
              </w:rPr>
              <w:t>Blazor</w:t>
            </w:r>
            <w:proofErr w:type="spellEnd"/>
            <w:r w:rsidRPr="00137C98">
              <w:rPr>
                <w:rFonts w:ascii="Calibri" w:hAnsi="Calibri" w:cs="Calibri"/>
                <w:bCs/>
              </w:rPr>
              <w:t xml:space="preserve"> W</w:t>
            </w:r>
            <w:r w:rsidR="0000710E">
              <w:rPr>
                <w:rFonts w:ascii="Calibri" w:hAnsi="Calibri" w:cs="Calibri"/>
                <w:bCs/>
              </w:rPr>
              <w:t>ASM</w:t>
            </w:r>
            <w:r w:rsidRPr="00137C98">
              <w:rPr>
                <w:rFonts w:ascii="Calibri" w:hAnsi="Calibri" w:cs="Calibri"/>
                <w:bCs/>
              </w:rPr>
              <w:t xml:space="preserve">, </w:t>
            </w:r>
            <w:proofErr w:type="spellStart"/>
            <w:r w:rsidRPr="00137C98">
              <w:rPr>
                <w:rFonts w:ascii="Calibri" w:hAnsi="Calibri" w:cs="Calibri"/>
                <w:bCs/>
              </w:rPr>
              <w:t>Blazor</w:t>
            </w:r>
            <w:proofErr w:type="spellEnd"/>
            <w:r w:rsidRPr="00137C98">
              <w:rPr>
                <w:rFonts w:ascii="Calibri" w:hAnsi="Calibri" w:cs="Calibri"/>
                <w:bCs/>
              </w:rPr>
              <w:t xml:space="preserve"> Server, </w:t>
            </w:r>
            <w:r w:rsidR="002B47E1">
              <w:rPr>
                <w:rFonts w:ascii="Calibri" w:hAnsi="Calibri" w:cs="Calibri"/>
                <w:bCs/>
              </w:rPr>
              <w:t xml:space="preserve">DevExpress, </w:t>
            </w:r>
            <w:r>
              <w:rPr>
                <w:rFonts w:ascii="Calibri" w:hAnsi="Calibri" w:cs="Calibri"/>
                <w:bCs/>
              </w:rPr>
              <w:t xml:space="preserve">Crystal Reports, </w:t>
            </w:r>
            <w:r w:rsidR="00B37ADD">
              <w:rPr>
                <w:rFonts w:ascii="Calibri" w:hAnsi="Calibri" w:cs="Calibri"/>
                <w:bCs/>
              </w:rPr>
              <w:t xml:space="preserve">Telerik, </w:t>
            </w:r>
            <w:r w:rsidRPr="00137C98">
              <w:rPr>
                <w:rFonts w:ascii="Calibri" w:hAnsi="Calibri" w:cs="Calibri"/>
                <w:bCs/>
              </w:rPr>
              <w:t xml:space="preserve">jQuery, SQL Server, Oracle, Entity Framework, HTML 5.0, </w:t>
            </w:r>
            <w:r w:rsidR="004C4AEF">
              <w:rPr>
                <w:rFonts w:ascii="Calibri" w:eastAsia="SimSun" w:hAnsi="Calibri" w:cs="Calibri"/>
                <w:bCs/>
                <w:lang w:eastAsia="zh-CN"/>
              </w:rPr>
              <w:t>Visio</w:t>
            </w:r>
            <w:r w:rsidR="004C4AEF" w:rsidRPr="004D28E4">
              <w:rPr>
                <w:rFonts w:ascii="Calibri" w:eastAsia="SimSun" w:hAnsi="Calibri" w:cs="Calibri"/>
                <w:bCs/>
                <w:lang w:eastAsia="zh-CN"/>
              </w:rPr>
              <w:t xml:space="preserve"> </w:t>
            </w:r>
            <w:r w:rsidR="004C4AEF">
              <w:rPr>
                <w:rFonts w:ascii="Calibri" w:eastAsia="SimSun" w:hAnsi="Calibri" w:cs="Calibri"/>
                <w:bCs/>
                <w:lang w:eastAsia="zh-CN"/>
              </w:rPr>
              <w:t>,</w:t>
            </w:r>
            <w:r w:rsidR="005538E9" w:rsidRPr="00137C98">
              <w:rPr>
                <w:rFonts w:ascii="Calibri" w:hAnsi="Calibri" w:cs="Calibri"/>
                <w:bCs/>
              </w:rPr>
              <w:t>Azure,</w:t>
            </w:r>
            <w:r w:rsidR="005538E9">
              <w:rPr>
                <w:rFonts w:ascii="Calibri" w:hAnsi="Calibri" w:cs="Calibri"/>
                <w:bCs/>
              </w:rPr>
              <w:t xml:space="preserve"> AWS,</w:t>
            </w:r>
            <w:r w:rsidR="000E1214">
              <w:rPr>
                <w:rFonts w:ascii="Calibri" w:hAnsi="Calibri" w:cs="Calibri"/>
                <w:bCs/>
              </w:rPr>
              <w:t xml:space="preserve"> ECS, S3, Lambda, Route 53, Docker, </w:t>
            </w:r>
            <w:r w:rsidR="005538E9" w:rsidRPr="00137C98">
              <w:rPr>
                <w:rFonts w:ascii="Calibri" w:hAnsi="Calibri" w:cs="Calibri"/>
                <w:bCs/>
              </w:rPr>
              <w:t xml:space="preserve">Data Dog, Web Jobs, </w:t>
            </w:r>
            <w:r w:rsidR="005538E9">
              <w:rPr>
                <w:rFonts w:ascii="Calibri" w:hAnsi="Calibri" w:cs="Calibri"/>
                <w:bCs/>
              </w:rPr>
              <w:t xml:space="preserve">Azure Functions, Azure Logic Apps, </w:t>
            </w:r>
            <w:r w:rsidR="005538E9" w:rsidRPr="00392B41">
              <w:rPr>
                <w:rFonts w:ascii="Calibri" w:hAnsi="Calibri" w:cs="Calibri"/>
                <w:bCs/>
              </w:rPr>
              <w:t>Kubernetes</w:t>
            </w:r>
            <w:r w:rsidR="005538E9">
              <w:rPr>
                <w:rFonts w:ascii="Calibri" w:hAnsi="Calibri" w:cs="Calibri"/>
                <w:bCs/>
              </w:rPr>
              <w:t xml:space="preserve">, ACR, </w:t>
            </w:r>
            <w:r w:rsidR="005538E9" w:rsidRPr="004214DA">
              <w:rPr>
                <w:rFonts w:ascii="Calibri" w:hAnsi="Calibri" w:cs="Calibri"/>
                <w:bCs/>
              </w:rPr>
              <w:t>Azure Event Hubs</w:t>
            </w:r>
            <w:r w:rsidR="005538E9">
              <w:rPr>
                <w:rFonts w:ascii="Calibri" w:hAnsi="Calibri" w:cs="Calibri"/>
                <w:bCs/>
              </w:rPr>
              <w:t xml:space="preserve">, Azure Data Factory, Azure APIM, </w:t>
            </w:r>
            <w:r w:rsidR="000E1214">
              <w:rPr>
                <w:rFonts w:ascii="Calibri" w:hAnsi="Calibri" w:cs="Calibri"/>
                <w:bCs/>
              </w:rPr>
              <w:t>OIDC</w:t>
            </w:r>
            <w:r>
              <w:rPr>
                <w:rFonts w:ascii="Calibri" w:hAnsi="Calibri" w:cs="Calibri"/>
                <w:bCs/>
              </w:rPr>
              <w:t>,</w:t>
            </w:r>
            <w:r w:rsidRPr="00137C98">
              <w:rPr>
                <w:rFonts w:ascii="Calibri" w:hAnsi="Calibri" w:cs="Calibri"/>
                <w:bCs/>
              </w:rPr>
              <w:t xml:space="preserve"> Data Dog, </w:t>
            </w:r>
            <w:r w:rsidR="00887901">
              <w:rPr>
                <w:rFonts w:ascii="Calibri" w:hAnsi="Calibri" w:cs="Calibri"/>
                <w:bCs/>
              </w:rPr>
              <w:t xml:space="preserve">Splunk, </w:t>
            </w:r>
            <w:r w:rsidRPr="00137C98">
              <w:rPr>
                <w:rFonts w:ascii="Calibri" w:hAnsi="Calibri" w:cs="Calibri"/>
                <w:bCs/>
              </w:rPr>
              <w:t xml:space="preserve">Web Jobs, Azure </w:t>
            </w:r>
            <w:r w:rsidRPr="00137C98">
              <w:rPr>
                <w:rFonts w:ascii="Calibri" w:hAnsi="Calibri" w:cs="Calibri"/>
                <w:bCs/>
              </w:rPr>
              <w:lastRenderedPageBreak/>
              <w:t xml:space="preserve">Authentication, </w:t>
            </w:r>
            <w:r w:rsidR="003D432C">
              <w:rPr>
                <w:rFonts w:ascii="Calibri" w:hAnsi="Calibri" w:cs="Calibri"/>
                <w:bCs/>
              </w:rPr>
              <w:t xml:space="preserve">JIRA, </w:t>
            </w:r>
            <w:r w:rsidRPr="00137C98">
              <w:rPr>
                <w:rFonts w:ascii="Calibri" w:hAnsi="Calibri" w:cs="Calibri"/>
                <w:bCs/>
              </w:rPr>
              <w:t>Jenkins, CICD Pipelines</w:t>
            </w:r>
            <w:r w:rsidR="005B0616">
              <w:rPr>
                <w:rFonts w:ascii="Calibri" w:hAnsi="Calibri" w:cs="Calibri"/>
                <w:bCs/>
              </w:rPr>
              <w:t xml:space="preserve"> </w:t>
            </w:r>
            <w:r w:rsidRPr="00137C98">
              <w:rPr>
                <w:rFonts w:ascii="Calibri" w:hAnsi="Calibri" w:cs="Calibri"/>
                <w:bCs/>
              </w:rPr>
              <w:t>and ESRI ArcGIS API</w:t>
            </w:r>
          </w:p>
          <w:p w14:paraId="45B0F6C7" w14:textId="77777777" w:rsidR="001F32D2" w:rsidRPr="004B42F0" w:rsidRDefault="001F32D2" w:rsidP="004D28E4">
            <w:pPr>
              <w:pStyle w:val="Default"/>
              <w:jc w:val="both"/>
              <w:rPr>
                <w:rFonts w:ascii="Calibri" w:hAnsi="Calibri" w:cs="Calibri"/>
              </w:rPr>
            </w:pPr>
          </w:p>
          <w:p w14:paraId="64EB189E" w14:textId="6B232A42" w:rsidR="00081E12" w:rsidRPr="004D28E4" w:rsidRDefault="00081E12" w:rsidP="004D28E4">
            <w:pPr>
              <w:jc w:val="both"/>
              <w:rPr>
                <w:rFonts w:ascii="Calibri" w:hAnsi="Calibri" w:cs="Calibri"/>
                <w:b/>
              </w:rPr>
            </w:pPr>
            <w:r w:rsidRPr="004D28E4">
              <w:rPr>
                <w:rFonts w:ascii="Calibri" w:hAnsi="Calibri" w:cs="Calibri"/>
                <w:b/>
              </w:rPr>
              <w:t>Travelers Insurance , Cybersecurity &amp; Enterprise Tools , Hartford, CT, U.S.A</w:t>
            </w:r>
            <w:r w:rsidR="00BD7E65" w:rsidRPr="004D28E4">
              <w:rPr>
                <w:rFonts w:ascii="Calibri" w:hAnsi="Calibri" w:cs="Calibri"/>
                <w:b/>
              </w:rPr>
              <w:t xml:space="preserve">                  </w:t>
            </w:r>
            <w:r w:rsidR="00BD7E65" w:rsidRPr="004D28E4">
              <w:rPr>
                <w:rFonts w:ascii="Calibri" w:hAnsi="Calibri" w:cs="Calibri"/>
                <w:b/>
                <w:bCs/>
              </w:rPr>
              <w:t>Sep’2013 – Mar’2021</w:t>
            </w:r>
          </w:p>
          <w:p w14:paraId="1E8F7A7A" w14:textId="725B43D4" w:rsidR="00BD7E65" w:rsidRDefault="00BD7E65" w:rsidP="004D28E4">
            <w:pPr>
              <w:pStyle w:val="Heading5"/>
              <w:numPr>
                <w:ilvl w:val="0"/>
                <w:numId w:val="0"/>
              </w:numPr>
              <w:jc w:val="both"/>
              <w:rPr>
                <w:rFonts w:ascii="Calibri" w:hAnsi="Calibri" w:cs="Calibri"/>
                <w:sz w:val="24"/>
              </w:rPr>
            </w:pPr>
            <w:r>
              <w:rPr>
                <w:rFonts w:ascii="Calibri" w:hAnsi="Calibri" w:cs="Calibri"/>
                <w:sz w:val="24"/>
              </w:rPr>
              <w:t xml:space="preserve">Role: </w:t>
            </w:r>
            <w:r w:rsidR="002A19C1" w:rsidRPr="002A19C1">
              <w:rPr>
                <w:rFonts w:ascii="Calibri" w:hAnsi="Calibri" w:cs="Calibri"/>
                <w:bCs w:val="0"/>
                <w:sz w:val="24"/>
              </w:rPr>
              <w:t>Technical Lead</w:t>
            </w:r>
          </w:p>
          <w:p w14:paraId="064484DF" w14:textId="77777777" w:rsidR="00081E12" w:rsidRPr="004D28E4" w:rsidRDefault="00081E12" w:rsidP="004D28E4">
            <w:pPr>
              <w:jc w:val="both"/>
              <w:rPr>
                <w:rFonts w:ascii="Calibri" w:hAnsi="Calibri" w:cs="Calibri"/>
                <w:b/>
              </w:rPr>
            </w:pPr>
            <w:r w:rsidRPr="004D28E4">
              <w:rPr>
                <w:rFonts w:ascii="Calibri" w:hAnsi="Calibri" w:cs="Calibri"/>
                <w:b/>
              </w:rPr>
              <w:t>Responsibilities</w:t>
            </w:r>
          </w:p>
          <w:p w14:paraId="0DAA24B3" w14:textId="06C64A84"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Developed and assisted in migration of web applications to </w:t>
            </w:r>
            <w:r w:rsidRPr="00134C45">
              <w:rPr>
                <w:rFonts w:ascii="Calibri" w:hAnsi="Calibri" w:cs="Calibri"/>
                <w:b/>
                <w:bCs/>
                <w:sz w:val="24"/>
              </w:rPr>
              <w:t>Angular</w:t>
            </w:r>
            <w:r w:rsidRPr="00137C98">
              <w:rPr>
                <w:rFonts w:ascii="Calibri" w:hAnsi="Calibri" w:cs="Calibri"/>
                <w:sz w:val="24"/>
              </w:rPr>
              <w:t>. I took the responsibility of the Architecture of the stand-alone module for the complete migration of the module.</w:t>
            </w:r>
          </w:p>
          <w:p w14:paraId="534E97A8"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Created secure responsive web application to replace a legacy line-of-business web application.</w:t>
            </w:r>
          </w:p>
          <w:p w14:paraId="091CDD74"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Developed various services in angular that consume the REST APIs from the service written in .NET. Also Utilized reusable components and guards to accommodate the complete web application better.</w:t>
            </w:r>
          </w:p>
          <w:p w14:paraId="33686151"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Performed code review, worked close to team members to ensure consistence to code standards.</w:t>
            </w:r>
          </w:p>
          <w:p w14:paraId="466A206A"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Utilized SQL Server for storing the data related to the recruitment and wrote efficient queries and stored procedures that saved the manual efforts of cleaning the data and efficient data handling and sanitized data.</w:t>
            </w:r>
          </w:p>
          <w:p w14:paraId="706A60FD"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Leveraged Angular 4 for developing application using, </w:t>
            </w:r>
            <w:proofErr w:type="spellStart"/>
            <w:r w:rsidRPr="00353EB5">
              <w:rPr>
                <w:rFonts w:ascii="Calibri" w:hAnsi="Calibri" w:cs="Calibri"/>
                <w:b/>
                <w:sz w:val="24"/>
              </w:rPr>
              <w:t>HttpClientModule</w:t>
            </w:r>
            <w:proofErr w:type="spellEnd"/>
            <w:r w:rsidRPr="00137C98">
              <w:rPr>
                <w:rFonts w:ascii="Calibri" w:hAnsi="Calibri" w:cs="Calibri"/>
                <w:sz w:val="24"/>
              </w:rPr>
              <w:t xml:space="preserve"> for </w:t>
            </w:r>
            <w:r w:rsidRPr="00353EB5">
              <w:rPr>
                <w:rFonts w:ascii="Calibri" w:hAnsi="Calibri" w:cs="Calibri"/>
                <w:b/>
                <w:sz w:val="24"/>
              </w:rPr>
              <w:t>REST</w:t>
            </w:r>
            <w:r w:rsidRPr="00137C98">
              <w:rPr>
                <w:rFonts w:ascii="Calibri" w:hAnsi="Calibri" w:cs="Calibri"/>
                <w:sz w:val="24"/>
              </w:rPr>
              <w:t xml:space="preserve"> calls and used </w:t>
            </w:r>
            <w:proofErr w:type="spellStart"/>
            <w:r w:rsidRPr="00353EB5">
              <w:rPr>
                <w:rFonts w:ascii="Calibri" w:hAnsi="Calibri" w:cs="Calibri"/>
                <w:b/>
                <w:sz w:val="24"/>
              </w:rPr>
              <w:t>Lodash</w:t>
            </w:r>
            <w:proofErr w:type="spellEnd"/>
            <w:r w:rsidRPr="00137C98">
              <w:rPr>
                <w:rFonts w:ascii="Calibri" w:hAnsi="Calibri" w:cs="Calibri"/>
                <w:sz w:val="24"/>
              </w:rPr>
              <w:t xml:space="preserve"> and </w:t>
            </w:r>
            <w:proofErr w:type="spellStart"/>
            <w:r w:rsidRPr="00137C98">
              <w:rPr>
                <w:rFonts w:ascii="Calibri" w:hAnsi="Calibri" w:cs="Calibri"/>
                <w:sz w:val="24"/>
              </w:rPr>
              <w:t>jQuery</w:t>
            </w:r>
            <w:proofErr w:type="spellEnd"/>
            <w:r w:rsidRPr="00137C98">
              <w:rPr>
                <w:rFonts w:ascii="Calibri" w:hAnsi="Calibri" w:cs="Calibri"/>
                <w:sz w:val="24"/>
              </w:rPr>
              <w:t xml:space="preserve"> to process </w:t>
            </w:r>
            <w:r w:rsidRPr="00353EB5">
              <w:rPr>
                <w:rFonts w:ascii="Calibri" w:hAnsi="Calibri" w:cs="Calibri"/>
                <w:b/>
                <w:sz w:val="24"/>
              </w:rPr>
              <w:t>JSON and XML</w:t>
            </w:r>
            <w:r w:rsidRPr="00137C98">
              <w:rPr>
                <w:rFonts w:ascii="Calibri" w:hAnsi="Calibri" w:cs="Calibri"/>
                <w:sz w:val="24"/>
              </w:rPr>
              <w:t> then providing them to components that are in need.</w:t>
            </w:r>
          </w:p>
          <w:p w14:paraId="3C17CBFC"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Implemented Angular Service calls.</w:t>
            </w:r>
          </w:p>
          <w:p w14:paraId="77F968F9"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Prototype concept using </w:t>
            </w:r>
            <w:r w:rsidRPr="00137C98">
              <w:rPr>
                <w:rFonts w:ascii="Calibri" w:hAnsi="Calibri" w:cs="Calibri"/>
                <w:b/>
                <w:bCs/>
                <w:sz w:val="24"/>
              </w:rPr>
              <w:t>ASP.NET core</w:t>
            </w:r>
            <w:r w:rsidRPr="00137C98">
              <w:rPr>
                <w:rFonts w:ascii="Calibri" w:hAnsi="Calibri" w:cs="Calibri"/>
                <w:sz w:val="24"/>
              </w:rPr>
              <w:t> and EF7 model first to replace current Access apps.</w:t>
            </w:r>
          </w:p>
          <w:p w14:paraId="363CFDE9"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Design and develop Web Applications using </w:t>
            </w:r>
            <w:r w:rsidRPr="00353EB5">
              <w:rPr>
                <w:rFonts w:ascii="Calibri" w:hAnsi="Calibri" w:cs="Calibri"/>
                <w:b/>
                <w:sz w:val="24"/>
              </w:rPr>
              <w:t>ASP.NET</w:t>
            </w:r>
            <w:r w:rsidRPr="00353EB5">
              <w:rPr>
                <w:rFonts w:ascii="Calibri" w:hAnsi="Calibri" w:cs="Calibri"/>
                <w:sz w:val="24"/>
              </w:rPr>
              <w:t xml:space="preserve"> and</w:t>
            </w:r>
            <w:r w:rsidRPr="00353EB5">
              <w:rPr>
                <w:rFonts w:ascii="Calibri" w:hAnsi="Calibri" w:cs="Calibri"/>
                <w:b/>
                <w:sz w:val="24"/>
              </w:rPr>
              <w:t> C#</w:t>
            </w:r>
            <w:r w:rsidRPr="00137C98">
              <w:rPr>
                <w:rFonts w:ascii="Calibri" w:hAnsi="Calibri" w:cs="Calibri"/>
                <w:sz w:val="24"/>
              </w:rPr>
              <w:t> that are used by internal users.</w:t>
            </w:r>
          </w:p>
          <w:p w14:paraId="5CE5AB62"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Configured security features for the application using </w:t>
            </w:r>
            <w:r w:rsidRPr="00137C98">
              <w:rPr>
                <w:rFonts w:ascii="Calibri" w:hAnsi="Calibri" w:cs="Calibri"/>
                <w:b/>
                <w:bCs/>
                <w:sz w:val="24"/>
              </w:rPr>
              <w:t>JWT</w:t>
            </w:r>
            <w:r w:rsidRPr="00137C98">
              <w:rPr>
                <w:rFonts w:ascii="Calibri" w:hAnsi="Calibri" w:cs="Calibri"/>
                <w:sz w:val="24"/>
              </w:rPr>
              <w:t xml:space="preserve"> security components, Role Based Authorization using </w:t>
            </w:r>
            <w:r w:rsidRPr="00353EB5">
              <w:rPr>
                <w:rFonts w:ascii="Calibri" w:hAnsi="Calibri" w:cs="Calibri"/>
                <w:b/>
                <w:sz w:val="24"/>
              </w:rPr>
              <w:t>C#</w:t>
            </w:r>
            <w:r w:rsidRPr="00137C98">
              <w:rPr>
                <w:rFonts w:ascii="Calibri" w:hAnsi="Calibri" w:cs="Calibri"/>
                <w:sz w:val="24"/>
              </w:rPr>
              <w:t xml:space="preserve"> and </w:t>
            </w:r>
            <w:r w:rsidRPr="00353EB5">
              <w:rPr>
                <w:rFonts w:ascii="Calibri" w:hAnsi="Calibri" w:cs="Calibri"/>
                <w:b/>
                <w:sz w:val="24"/>
              </w:rPr>
              <w:t>ASP.NET Core</w:t>
            </w:r>
            <w:r w:rsidRPr="00137C98">
              <w:rPr>
                <w:rFonts w:ascii="Calibri" w:hAnsi="Calibri" w:cs="Calibri"/>
                <w:sz w:val="24"/>
              </w:rPr>
              <w:t>.</w:t>
            </w:r>
          </w:p>
          <w:p w14:paraId="71ECC356"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Developed features for customer facing website using </w:t>
            </w:r>
            <w:r w:rsidRPr="000248AD">
              <w:rPr>
                <w:rFonts w:ascii="Calibri" w:hAnsi="Calibri" w:cs="Calibri"/>
                <w:b/>
                <w:sz w:val="24"/>
              </w:rPr>
              <w:t>C#, ASP.NET, Html Helpers, JavaScript, jQuery</w:t>
            </w:r>
            <w:r w:rsidRPr="00137C98">
              <w:rPr>
                <w:rFonts w:ascii="Calibri" w:hAnsi="Calibri" w:cs="Calibri"/>
                <w:sz w:val="24"/>
              </w:rPr>
              <w:t xml:space="preserve">, </w:t>
            </w:r>
            <w:r w:rsidRPr="000248AD">
              <w:rPr>
                <w:rFonts w:ascii="Calibri" w:hAnsi="Calibri" w:cs="Calibri"/>
                <w:b/>
                <w:sz w:val="24"/>
              </w:rPr>
              <w:t>TypeScript, Bootstrap, CSS, LINQ, Entity Framework, WCF, SQL Server</w:t>
            </w:r>
            <w:r w:rsidRPr="00137C98">
              <w:rPr>
                <w:rFonts w:ascii="Calibri" w:hAnsi="Calibri" w:cs="Calibri"/>
                <w:sz w:val="24"/>
              </w:rPr>
              <w:t>.</w:t>
            </w:r>
          </w:p>
          <w:p w14:paraId="230EBA4C"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Used Sessions, Cookies and Application-Level State Management in Application.</w:t>
            </w:r>
          </w:p>
          <w:p w14:paraId="070DB96C"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Updated dashboard front end to support multiple dashboards and their </w:t>
            </w:r>
            <w:r w:rsidRPr="000248AD">
              <w:rPr>
                <w:rFonts w:ascii="Calibri" w:hAnsi="Calibri" w:cs="Calibri"/>
                <w:b/>
                <w:sz w:val="24"/>
              </w:rPr>
              <w:t>CRUD</w:t>
            </w:r>
            <w:r w:rsidRPr="00137C98">
              <w:rPr>
                <w:rFonts w:ascii="Calibri" w:hAnsi="Calibri" w:cs="Calibri"/>
                <w:sz w:val="24"/>
              </w:rPr>
              <w:t xml:space="preserve"> operations using typescript.</w:t>
            </w:r>
          </w:p>
          <w:p w14:paraId="348F2679" w14:textId="77777777" w:rsidR="00081E12"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Performed validations on </w:t>
            </w:r>
            <w:r w:rsidRPr="008F18D0">
              <w:rPr>
                <w:rFonts w:ascii="Calibri" w:hAnsi="Calibri" w:cs="Calibri"/>
                <w:b/>
                <w:sz w:val="24"/>
              </w:rPr>
              <w:t>Web Forms</w:t>
            </w:r>
            <w:r w:rsidRPr="00137C98">
              <w:rPr>
                <w:rFonts w:ascii="Calibri" w:hAnsi="Calibri" w:cs="Calibri"/>
                <w:sz w:val="24"/>
              </w:rPr>
              <w:t xml:space="preserve"> using </w:t>
            </w:r>
            <w:r w:rsidRPr="000248AD">
              <w:rPr>
                <w:rFonts w:ascii="Calibri" w:hAnsi="Calibri" w:cs="Calibri"/>
                <w:b/>
                <w:sz w:val="24"/>
              </w:rPr>
              <w:t>.NET Validation Controls</w:t>
            </w:r>
            <w:r w:rsidRPr="00137C98">
              <w:rPr>
                <w:rFonts w:ascii="Calibri" w:hAnsi="Calibri" w:cs="Calibri"/>
                <w:sz w:val="24"/>
              </w:rPr>
              <w:t xml:space="preserve"> and Client-Side Validation using </w:t>
            </w:r>
            <w:r w:rsidRPr="000248AD">
              <w:rPr>
                <w:rFonts w:ascii="Calibri" w:hAnsi="Calibri" w:cs="Calibri"/>
                <w:b/>
                <w:sz w:val="24"/>
              </w:rPr>
              <w:t>Angular4</w:t>
            </w:r>
            <w:r w:rsidRPr="00137C98">
              <w:rPr>
                <w:rFonts w:ascii="Calibri" w:hAnsi="Calibri" w:cs="Calibri"/>
                <w:sz w:val="24"/>
              </w:rPr>
              <w:t>.</w:t>
            </w:r>
          </w:p>
          <w:p w14:paraId="7FCD69E5" w14:textId="480C90FA" w:rsidR="00300DAC" w:rsidRDefault="00300DAC" w:rsidP="00BA19A8">
            <w:pPr>
              <w:pStyle w:val="Normal1"/>
              <w:numPr>
                <w:ilvl w:val="0"/>
                <w:numId w:val="43"/>
              </w:numPr>
              <w:spacing w:line="276" w:lineRule="auto"/>
              <w:jc w:val="both"/>
              <w:rPr>
                <w:rFonts w:ascii="Calibri" w:hAnsi="Calibri" w:cs="Calibri"/>
                <w:sz w:val="24"/>
              </w:rPr>
            </w:pPr>
            <w:r>
              <w:rPr>
                <w:rFonts w:ascii="Calibri" w:hAnsi="Calibri" w:cs="Calibri"/>
                <w:sz w:val="24"/>
              </w:rPr>
              <w:t xml:space="preserve">Developed and maintained response SPA applications using </w:t>
            </w:r>
            <w:r w:rsidR="00860076">
              <w:rPr>
                <w:rFonts w:ascii="Calibri" w:hAnsi="Calibri" w:cs="Calibri"/>
                <w:sz w:val="24"/>
              </w:rPr>
              <w:t>AngularJS</w:t>
            </w:r>
            <w:r>
              <w:rPr>
                <w:rFonts w:ascii="Calibri" w:hAnsi="Calibri" w:cs="Calibri"/>
                <w:sz w:val="24"/>
              </w:rPr>
              <w:t xml:space="preserve"> and Routers and state management</w:t>
            </w:r>
          </w:p>
          <w:p w14:paraId="102958B0" w14:textId="054C8301" w:rsidR="00300DAC" w:rsidRPr="00137C98" w:rsidRDefault="00300DAC" w:rsidP="00BA19A8">
            <w:pPr>
              <w:pStyle w:val="Normal1"/>
              <w:numPr>
                <w:ilvl w:val="0"/>
                <w:numId w:val="43"/>
              </w:numPr>
              <w:spacing w:line="276" w:lineRule="auto"/>
              <w:jc w:val="both"/>
              <w:rPr>
                <w:rFonts w:ascii="Calibri" w:hAnsi="Calibri" w:cs="Calibri"/>
                <w:sz w:val="24"/>
              </w:rPr>
            </w:pPr>
            <w:r>
              <w:rPr>
                <w:rFonts w:ascii="Calibri" w:hAnsi="Calibri" w:cs="Calibri"/>
                <w:sz w:val="24"/>
              </w:rPr>
              <w:t xml:space="preserve">Implemented </w:t>
            </w:r>
            <w:r w:rsidR="00860076">
              <w:rPr>
                <w:rFonts w:ascii="Calibri" w:hAnsi="Calibri" w:cs="Calibri"/>
                <w:sz w:val="24"/>
              </w:rPr>
              <w:t>AngularJS</w:t>
            </w:r>
            <w:r>
              <w:rPr>
                <w:rFonts w:ascii="Calibri" w:hAnsi="Calibri" w:cs="Calibri"/>
                <w:sz w:val="24"/>
              </w:rPr>
              <w:t xml:space="preserve"> reusable components</w:t>
            </w:r>
          </w:p>
          <w:p w14:paraId="72C3B94F"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Used Pivotal Cloud Foundry, managing applications and deploying web applications and Jenkins and UCD to build deployment pipeline.</w:t>
            </w:r>
          </w:p>
          <w:p w14:paraId="59A9053B"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Implemented </w:t>
            </w:r>
            <w:r w:rsidRPr="000248AD">
              <w:rPr>
                <w:rFonts w:ascii="Calibri" w:hAnsi="Calibri" w:cs="Calibri"/>
                <w:b/>
                <w:sz w:val="24"/>
              </w:rPr>
              <w:t>Amazon S3 Services</w:t>
            </w:r>
            <w:r w:rsidRPr="00137C98">
              <w:rPr>
                <w:rFonts w:ascii="Calibri" w:hAnsi="Calibri" w:cs="Calibri"/>
                <w:sz w:val="24"/>
              </w:rPr>
              <w:t xml:space="preserve">, </w:t>
            </w:r>
            <w:r w:rsidRPr="000248AD">
              <w:rPr>
                <w:rFonts w:ascii="Calibri" w:hAnsi="Calibri" w:cs="Calibri"/>
                <w:b/>
                <w:sz w:val="24"/>
              </w:rPr>
              <w:t>Amazon Storage</w:t>
            </w:r>
            <w:r w:rsidRPr="00137C98">
              <w:rPr>
                <w:rFonts w:ascii="Calibri" w:hAnsi="Calibri" w:cs="Calibri"/>
                <w:sz w:val="24"/>
              </w:rPr>
              <w:t xml:space="preserve"> and </w:t>
            </w:r>
            <w:r w:rsidRPr="000248AD">
              <w:rPr>
                <w:rFonts w:ascii="Calibri" w:hAnsi="Calibri" w:cs="Calibri"/>
                <w:b/>
                <w:sz w:val="24"/>
              </w:rPr>
              <w:t>Dell ECS</w:t>
            </w:r>
            <w:r w:rsidRPr="00137C98">
              <w:rPr>
                <w:rFonts w:ascii="Calibri" w:hAnsi="Calibri" w:cs="Calibri"/>
                <w:sz w:val="24"/>
              </w:rPr>
              <w:t>.</w:t>
            </w:r>
          </w:p>
          <w:p w14:paraId="443A9A40" w14:textId="77777777" w:rsidR="00081E12"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Design the data model, relationship between different entities and created the schema on </w:t>
            </w:r>
            <w:r w:rsidRPr="008F18D0">
              <w:rPr>
                <w:rFonts w:ascii="Calibri" w:hAnsi="Calibri" w:cs="Calibri"/>
                <w:b/>
                <w:sz w:val="24"/>
              </w:rPr>
              <w:t>SQL</w:t>
            </w:r>
            <w:r w:rsidRPr="00137C98">
              <w:rPr>
                <w:rFonts w:ascii="Calibri" w:hAnsi="Calibri" w:cs="Calibri"/>
                <w:sz w:val="24"/>
              </w:rPr>
              <w:t>.</w:t>
            </w:r>
          </w:p>
          <w:p w14:paraId="63086616" w14:textId="77777777" w:rsidR="00061739" w:rsidRPr="00137C98" w:rsidRDefault="00061739" w:rsidP="00061739">
            <w:pPr>
              <w:pStyle w:val="Normal1"/>
              <w:spacing w:line="276" w:lineRule="auto"/>
              <w:ind w:left="720"/>
              <w:jc w:val="both"/>
              <w:rPr>
                <w:rFonts w:ascii="Calibri" w:hAnsi="Calibri" w:cs="Calibri"/>
                <w:sz w:val="24"/>
              </w:rPr>
            </w:pPr>
          </w:p>
          <w:p w14:paraId="173C5FB8"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Using </w:t>
            </w:r>
            <w:r w:rsidRPr="008F18D0">
              <w:rPr>
                <w:rFonts w:ascii="Calibri" w:hAnsi="Calibri" w:cs="Calibri"/>
                <w:b/>
                <w:sz w:val="24"/>
              </w:rPr>
              <w:t>ADO.NET</w:t>
            </w:r>
            <w:r w:rsidRPr="00137C98">
              <w:rPr>
                <w:rFonts w:ascii="Calibri" w:hAnsi="Calibri" w:cs="Calibri"/>
                <w:sz w:val="24"/>
              </w:rPr>
              <w:t xml:space="preserve"> </w:t>
            </w:r>
            <w:r w:rsidRPr="008F18D0">
              <w:rPr>
                <w:rFonts w:ascii="Calibri" w:hAnsi="Calibri" w:cs="Calibri"/>
                <w:b/>
                <w:sz w:val="24"/>
              </w:rPr>
              <w:t>Entity Data Model</w:t>
            </w:r>
            <w:r w:rsidRPr="00137C98">
              <w:rPr>
                <w:rFonts w:ascii="Calibri" w:hAnsi="Calibri" w:cs="Calibri"/>
                <w:sz w:val="24"/>
              </w:rPr>
              <w:t> in retrieving data using </w:t>
            </w:r>
            <w:r w:rsidRPr="008F18D0">
              <w:rPr>
                <w:rFonts w:ascii="Calibri" w:hAnsi="Calibri" w:cs="Calibri"/>
                <w:b/>
                <w:sz w:val="24"/>
              </w:rPr>
              <w:t>LINQ</w:t>
            </w:r>
            <w:r w:rsidRPr="00137C98">
              <w:rPr>
                <w:rFonts w:ascii="Calibri" w:hAnsi="Calibri" w:cs="Calibri"/>
                <w:sz w:val="24"/>
              </w:rPr>
              <w:t xml:space="preserve"> to </w:t>
            </w:r>
            <w:r w:rsidRPr="008F18D0">
              <w:rPr>
                <w:rFonts w:ascii="Calibri" w:hAnsi="Calibri" w:cs="Calibri"/>
                <w:b/>
                <w:sz w:val="24"/>
              </w:rPr>
              <w:t>SQL</w:t>
            </w:r>
            <w:r w:rsidRPr="00137C98">
              <w:rPr>
                <w:rFonts w:ascii="Calibri" w:hAnsi="Calibri" w:cs="Calibri"/>
                <w:sz w:val="24"/>
              </w:rPr>
              <w:t> and </w:t>
            </w:r>
            <w:r w:rsidRPr="008F18D0">
              <w:rPr>
                <w:rFonts w:ascii="Calibri" w:hAnsi="Calibri" w:cs="Calibri"/>
                <w:b/>
                <w:sz w:val="24"/>
              </w:rPr>
              <w:t>LINQ</w:t>
            </w:r>
            <w:r w:rsidRPr="00137C98">
              <w:rPr>
                <w:rFonts w:ascii="Calibri" w:hAnsi="Calibri" w:cs="Calibri"/>
                <w:sz w:val="24"/>
              </w:rPr>
              <w:t xml:space="preserve"> to Objects with </w:t>
            </w:r>
            <w:r w:rsidRPr="008F18D0">
              <w:rPr>
                <w:rFonts w:ascii="Calibri" w:hAnsi="Calibri" w:cs="Calibri"/>
                <w:b/>
                <w:sz w:val="24"/>
              </w:rPr>
              <w:t>ASP.NET</w:t>
            </w:r>
            <w:r w:rsidRPr="00137C98">
              <w:rPr>
                <w:rFonts w:ascii="Calibri" w:hAnsi="Calibri" w:cs="Calibri"/>
                <w:sz w:val="24"/>
              </w:rPr>
              <w:t>.</w:t>
            </w:r>
          </w:p>
          <w:p w14:paraId="41DCB529"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lastRenderedPageBreak/>
              <w:t xml:space="preserve">Made changes as required in the existing </w:t>
            </w:r>
            <w:r w:rsidRPr="008F18D0">
              <w:rPr>
                <w:rFonts w:ascii="Calibri" w:hAnsi="Calibri" w:cs="Calibri"/>
                <w:b/>
                <w:sz w:val="24"/>
              </w:rPr>
              <w:t>SQL functions, stored procedures, packages</w:t>
            </w:r>
            <w:r w:rsidRPr="00137C98">
              <w:rPr>
                <w:rFonts w:ascii="Calibri" w:hAnsi="Calibri" w:cs="Calibri"/>
                <w:sz w:val="24"/>
              </w:rPr>
              <w:t xml:space="preserve"> and </w:t>
            </w:r>
            <w:r w:rsidRPr="008F18D0">
              <w:rPr>
                <w:rFonts w:ascii="Calibri" w:hAnsi="Calibri" w:cs="Calibri"/>
                <w:b/>
                <w:sz w:val="24"/>
              </w:rPr>
              <w:t>refined</w:t>
            </w:r>
            <w:r w:rsidRPr="00137C98">
              <w:rPr>
                <w:rFonts w:ascii="Calibri" w:hAnsi="Calibri" w:cs="Calibri"/>
                <w:sz w:val="24"/>
              </w:rPr>
              <w:t xml:space="preserve"> the data model.</w:t>
            </w:r>
          </w:p>
          <w:p w14:paraId="4B1EB159"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Developed </w:t>
            </w:r>
            <w:r w:rsidRPr="008F18D0">
              <w:rPr>
                <w:rFonts w:ascii="Calibri" w:hAnsi="Calibri" w:cs="Calibri"/>
                <w:b/>
                <w:sz w:val="24"/>
              </w:rPr>
              <w:t>REST web services</w:t>
            </w:r>
            <w:r w:rsidRPr="00137C98">
              <w:rPr>
                <w:rFonts w:ascii="Calibri" w:hAnsi="Calibri" w:cs="Calibri"/>
                <w:sz w:val="24"/>
              </w:rPr>
              <w:t> supporting both </w:t>
            </w:r>
            <w:r w:rsidRPr="008F18D0">
              <w:rPr>
                <w:rFonts w:ascii="Calibri" w:hAnsi="Calibri" w:cs="Calibri"/>
                <w:b/>
                <w:sz w:val="24"/>
              </w:rPr>
              <w:t>XML</w:t>
            </w:r>
            <w:r w:rsidRPr="00137C98">
              <w:rPr>
                <w:rFonts w:ascii="Calibri" w:hAnsi="Calibri" w:cs="Calibri"/>
                <w:sz w:val="24"/>
              </w:rPr>
              <w:t> and </w:t>
            </w:r>
            <w:r w:rsidRPr="008F18D0">
              <w:rPr>
                <w:rFonts w:ascii="Calibri" w:hAnsi="Calibri" w:cs="Calibri"/>
                <w:b/>
                <w:sz w:val="24"/>
              </w:rPr>
              <w:t>JSON</w:t>
            </w:r>
            <w:r w:rsidRPr="00137C98">
              <w:rPr>
                <w:rFonts w:ascii="Calibri" w:hAnsi="Calibri" w:cs="Calibri"/>
                <w:sz w:val="24"/>
              </w:rPr>
              <w:t> to performed tasks.</w:t>
            </w:r>
          </w:p>
          <w:p w14:paraId="738679CC"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Created Restful services using </w:t>
            </w:r>
            <w:r w:rsidRPr="008F18D0">
              <w:rPr>
                <w:rFonts w:ascii="Calibri" w:hAnsi="Calibri" w:cs="Calibri"/>
                <w:b/>
                <w:sz w:val="24"/>
              </w:rPr>
              <w:t>ASP.NET Web API</w:t>
            </w:r>
            <w:r w:rsidRPr="00137C98">
              <w:rPr>
                <w:rFonts w:ascii="Calibri" w:hAnsi="Calibri" w:cs="Calibri"/>
                <w:sz w:val="24"/>
              </w:rPr>
              <w:t xml:space="preserve">. Used Generics, </w:t>
            </w:r>
            <w:r w:rsidRPr="008F18D0">
              <w:rPr>
                <w:rFonts w:ascii="Calibri" w:hAnsi="Calibri" w:cs="Calibri"/>
                <w:b/>
                <w:sz w:val="24"/>
              </w:rPr>
              <w:t>Lambda Expressions</w:t>
            </w:r>
            <w:r w:rsidRPr="00137C98">
              <w:rPr>
                <w:rFonts w:ascii="Calibri" w:hAnsi="Calibri" w:cs="Calibri"/>
                <w:sz w:val="24"/>
              </w:rPr>
              <w:t xml:space="preserve">, Extension Methods, </w:t>
            </w:r>
            <w:r w:rsidRPr="008F18D0">
              <w:rPr>
                <w:rFonts w:ascii="Calibri" w:hAnsi="Calibri" w:cs="Calibri"/>
                <w:b/>
                <w:sz w:val="24"/>
              </w:rPr>
              <w:t>LINQ to SQL</w:t>
            </w:r>
            <w:r w:rsidRPr="00137C98">
              <w:rPr>
                <w:rFonts w:ascii="Calibri" w:hAnsi="Calibri" w:cs="Calibri"/>
                <w:sz w:val="24"/>
              </w:rPr>
              <w:t xml:space="preserve">, </w:t>
            </w:r>
            <w:r w:rsidRPr="008F18D0">
              <w:rPr>
                <w:rFonts w:ascii="Calibri" w:hAnsi="Calibri" w:cs="Calibri"/>
                <w:b/>
                <w:sz w:val="24"/>
              </w:rPr>
              <w:t>LINQ to Objects</w:t>
            </w:r>
            <w:r w:rsidRPr="00137C98">
              <w:rPr>
                <w:rFonts w:ascii="Calibri" w:hAnsi="Calibri" w:cs="Calibri"/>
                <w:sz w:val="24"/>
              </w:rPr>
              <w:t>.</w:t>
            </w:r>
          </w:p>
          <w:p w14:paraId="08FB787B"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Implemented Testing using </w:t>
            </w:r>
            <w:r w:rsidRPr="008F18D0">
              <w:rPr>
                <w:rFonts w:ascii="Calibri" w:hAnsi="Calibri" w:cs="Calibri"/>
                <w:b/>
                <w:sz w:val="24"/>
              </w:rPr>
              <w:t xml:space="preserve">Karma, Jasmine, Protractor, </w:t>
            </w:r>
            <w:r w:rsidRPr="008F18D0">
              <w:rPr>
                <w:rFonts w:ascii="Calibri" w:hAnsi="Calibri" w:cs="Calibri"/>
                <w:sz w:val="24"/>
              </w:rPr>
              <w:t>and</w:t>
            </w:r>
            <w:r w:rsidRPr="008F18D0">
              <w:rPr>
                <w:rFonts w:ascii="Calibri" w:hAnsi="Calibri" w:cs="Calibri"/>
                <w:b/>
                <w:sz w:val="24"/>
              </w:rPr>
              <w:t xml:space="preserve"> NUNIT</w:t>
            </w:r>
            <w:r w:rsidRPr="00137C98">
              <w:rPr>
                <w:rFonts w:ascii="Calibri" w:hAnsi="Calibri" w:cs="Calibri"/>
                <w:sz w:val="24"/>
              </w:rPr>
              <w:t>.</w:t>
            </w:r>
          </w:p>
          <w:p w14:paraId="3249B36B"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Developed </w:t>
            </w:r>
            <w:r w:rsidRPr="00353EB5">
              <w:rPr>
                <w:rFonts w:ascii="Calibri" w:hAnsi="Calibri" w:cs="Calibri"/>
                <w:b/>
                <w:sz w:val="24"/>
              </w:rPr>
              <w:t>Windows Services</w:t>
            </w:r>
            <w:r w:rsidRPr="00137C98">
              <w:rPr>
                <w:rFonts w:ascii="Calibri" w:hAnsi="Calibri" w:cs="Calibri"/>
                <w:sz w:val="24"/>
              </w:rPr>
              <w:t xml:space="preserve"> to deploy in 10K Servers to scan server entitlement information.</w:t>
            </w:r>
          </w:p>
          <w:p w14:paraId="5074D434"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noProof/>
                <w:sz w:val="24"/>
                <w:lang w:eastAsia="en-US"/>
              </w:rPr>
              <mc:AlternateContent>
                <mc:Choice Requires="wpi">
                  <w:drawing>
                    <wp:anchor distT="0" distB="0" distL="114300" distR="114300" simplePos="0" relativeHeight="251661824" behindDoc="0" locked="0" layoutInCell="1" allowOverlap="1" wp14:anchorId="4A76849A" wp14:editId="3FC9E049">
                      <wp:simplePos x="0" y="0"/>
                      <wp:positionH relativeFrom="column">
                        <wp:posOffset>7940675</wp:posOffset>
                      </wp:positionH>
                      <wp:positionV relativeFrom="paragraph">
                        <wp:posOffset>-403225</wp:posOffset>
                      </wp:positionV>
                      <wp:extent cx="219075" cy="1266190"/>
                      <wp:effectExtent l="53975" t="53975" r="41275" b="41910"/>
                      <wp:wrapNone/>
                      <wp:docPr id="2077950707"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rrowheads="1"/>
                              </w14:cNvContentPartPr>
                            </w14:nvContentPartPr>
                            <w14:xfrm>
                              <a:off x="0" y="0"/>
                              <a:ext cx="219075" cy="1266190"/>
                            </w14:xfrm>
                          </w14:contentPart>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27B7D4" id="Ink 2" o:spid="_x0000_s1026" type="#_x0000_t75" style="position:absolute;margin-left:624.5pt;margin-top:-32.45pt;width:18.75pt;height:101.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">
                      <v:imagedata r:id="rId13" o:title=""/>
                      <o:lock v:ext="edit" rotation="t" aspectratio="f"/>
                    </v:shape>
                  </w:pict>
                </mc:Fallback>
              </mc:AlternateContent>
            </w:r>
            <w:r w:rsidRPr="00137C98">
              <w:rPr>
                <w:rFonts w:ascii="Calibri" w:hAnsi="Calibri" w:cs="Calibri"/>
                <w:sz w:val="24"/>
              </w:rPr>
              <w:t>Performed multithreading programming to improve the application performance.</w:t>
            </w:r>
          </w:p>
          <w:p w14:paraId="2CFDC1E8" w14:textId="729CA65E"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Loading data from various sources like </w:t>
            </w:r>
            <w:r w:rsidRPr="008F18D0">
              <w:rPr>
                <w:rFonts w:ascii="Calibri" w:hAnsi="Calibri" w:cs="Calibri"/>
                <w:b/>
                <w:sz w:val="24"/>
              </w:rPr>
              <w:t>OLEDB, flat files</w:t>
            </w:r>
            <w:r w:rsidRPr="00137C98">
              <w:rPr>
                <w:rFonts w:ascii="Calibri" w:hAnsi="Calibri" w:cs="Calibri"/>
                <w:sz w:val="24"/>
              </w:rPr>
              <w:t xml:space="preserve"> to </w:t>
            </w:r>
            <w:r w:rsidRPr="008F18D0">
              <w:rPr>
                <w:rFonts w:ascii="Calibri" w:hAnsi="Calibri" w:cs="Calibri"/>
                <w:b/>
                <w:sz w:val="24"/>
              </w:rPr>
              <w:t>SQL Server database</w:t>
            </w:r>
            <w:r w:rsidRPr="00137C98">
              <w:rPr>
                <w:rFonts w:ascii="Calibri" w:hAnsi="Calibri" w:cs="Calibri"/>
                <w:sz w:val="24"/>
              </w:rPr>
              <w:t xml:space="preserve">, using </w:t>
            </w:r>
            <w:r w:rsidRPr="008F18D0">
              <w:rPr>
                <w:rFonts w:ascii="Calibri" w:hAnsi="Calibri" w:cs="Calibri"/>
                <w:b/>
                <w:sz w:val="24"/>
              </w:rPr>
              <w:t>SSIS</w:t>
            </w:r>
            <w:r w:rsidRPr="008F18D0">
              <w:rPr>
                <w:rFonts w:ascii="Calibri" w:hAnsi="Calibri" w:cs="Calibri"/>
                <w:b/>
                <w:bCs/>
                <w:sz w:val="24"/>
              </w:rPr>
              <w:t xml:space="preserve"> </w:t>
            </w:r>
            <w:r w:rsidRPr="008F18D0">
              <w:rPr>
                <w:rFonts w:ascii="Calibri" w:hAnsi="Calibri" w:cs="Calibri"/>
                <w:b/>
                <w:sz w:val="24"/>
              </w:rPr>
              <w:t>Packages</w:t>
            </w:r>
            <w:r w:rsidRPr="00137C98">
              <w:rPr>
                <w:rFonts w:ascii="Calibri" w:hAnsi="Calibri" w:cs="Calibri"/>
                <w:sz w:val="24"/>
              </w:rPr>
              <w:t xml:space="preserve"> and </w:t>
            </w:r>
            <w:r w:rsidR="008F18D0">
              <w:rPr>
                <w:rFonts w:ascii="Calibri" w:hAnsi="Calibri" w:cs="Calibri"/>
                <w:sz w:val="24"/>
              </w:rPr>
              <w:t>creating</w:t>
            </w:r>
            <w:r w:rsidRPr="00137C98">
              <w:rPr>
                <w:rFonts w:ascii="Calibri" w:hAnsi="Calibri" w:cs="Calibri"/>
                <w:sz w:val="24"/>
              </w:rPr>
              <w:t xml:space="preserve"> data mappings to load the data from source to destination.</w:t>
            </w:r>
          </w:p>
          <w:p w14:paraId="1E04B428"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Implemented traces using </w:t>
            </w:r>
            <w:r w:rsidRPr="008F18D0">
              <w:rPr>
                <w:rFonts w:ascii="Calibri" w:hAnsi="Calibri" w:cs="Calibri"/>
                <w:b/>
                <w:sz w:val="24"/>
              </w:rPr>
              <w:t>SQL server profiler</w:t>
            </w:r>
            <w:r w:rsidRPr="00137C98">
              <w:rPr>
                <w:rFonts w:ascii="Calibri" w:hAnsi="Calibri" w:cs="Calibri"/>
                <w:sz w:val="24"/>
              </w:rPr>
              <w:t xml:space="preserve"> to </w:t>
            </w:r>
            <w:r w:rsidRPr="008F18D0">
              <w:rPr>
                <w:rFonts w:ascii="Calibri" w:hAnsi="Calibri" w:cs="Calibri"/>
                <w:b/>
                <w:sz w:val="24"/>
              </w:rPr>
              <w:t>find long running queries</w:t>
            </w:r>
            <w:r w:rsidRPr="00137C98">
              <w:rPr>
                <w:rFonts w:ascii="Calibri" w:hAnsi="Calibri" w:cs="Calibri"/>
                <w:sz w:val="24"/>
              </w:rPr>
              <w:t xml:space="preserve"> and modify those queries as a part of </w:t>
            </w:r>
            <w:r w:rsidRPr="008F18D0">
              <w:rPr>
                <w:rFonts w:ascii="Calibri" w:hAnsi="Calibri" w:cs="Calibri"/>
                <w:b/>
                <w:sz w:val="24"/>
              </w:rPr>
              <w:t>Performance Tuning operations</w:t>
            </w:r>
            <w:r w:rsidRPr="00137C98">
              <w:rPr>
                <w:rFonts w:ascii="Calibri" w:hAnsi="Calibri" w:cs="Calibri"/>
                <w:sz w:val="24"/>
              </w:rPr>
              <w:t>.</w:t>
            </w:r>
          </w:p>
          <w:p w14:paraId="358011F6" w14:textId="77777777" w:rsidR="00081E12"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noProof/>
                <w:sz w:val="24"/>
                <w:lang w:eastAsia="en-US"/>
              </w:rPr>
              <mc:AlternateContent>
                <mc:Choice Requires="wpi">
                  <w:drawing>
                    <wp:anchor distT="0" distB="0" distL="114300" distR="114300" simplePos="0" relativeHeight="251662848" behindDoc="0" locked="0" layoutInCell="1" allowOverlap="1" wp14:anchorId="3EAE3047" wp14:editId="3B7EF2E1">
                      <wp:simplePos x="0" y="0"/>
                      <wp:positionH relativeFrom="column">
                        <wp:posOffset>7296150</wp:posOffset>
                      </wp:positionH>
                      <wp:positionV relativeFrom="paragraph">
                        <wp:posOffset>-918210</wp:posOffset>
                      </wp:positionV>
                      <wp:extent cx="200660" cy="2007235"/>
                      <wp:effectExtent l="66675" t="61595" r="46990" b="55245"/>
                      <wp:wrapNone/>
                      <wp:docPr id="623740784"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noChangeArrowheads="1"/>
                              </w14:cNvContentPartPr>
                            </w14:nvContentPartPr>
                            <w14:xfrm>
                              <a:off x="0" y="0"/>
                              <a:ext cx="200660" cy="2007235"/>
                            </w14:xfrm>
                          </w14:contentPart>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1F4504" id="Ink 3" o:spid="_x0000_s1026" type="#_x0000_t75" style="position:absolute;margin-left:573.7pt;margin-top:-73pt;width:17.3pt;height:159.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">
                      <v:imagedata r:id="rId15" o:title=""/>
                      <o:lock v:ext="edit" rotation="t" aspectratio="f"/>
                    </v:shape>
                  </w:pict>
                </mc:Fallback>
              </mc:AlternateContent>
            </w:r>
            <w:r w:rsidRPr="00137C98">
              <w:rPr>
                <w:rFonts w:ascii="Calibri" w:hAnsi="Calibri" w:cs="Calibri"/>
                <w:sz w:val="24"/>
              </w:rPr>
              <w:t xml:space="preserve">Experience using </w:t>
            </w:r>
            <w:proofErr w:type="spellStart"/>
            <w:r w:rsidRPr="008F18D0">
              <w:rPr>
                <w:rFonts w:ascii="Calibri" w:hAnsi="Calibri" w:cs="Calibri"/>
                <w:b/>
                <w:sz w:val="24"/>
              </w:rPr>
              <w:t>openXML</w:t>
            </w:r>
            <w:proofErr w:type="spellEnd"/>
            <w:r w:rsidRPr="00137C98">
              <w:rPr>
                <w:rFonts w:ascii="Calibri" w:hAnsi="Calibri" w:cs="Calibri"/>
                <w:sz w:val="24"/>
              </w:rPr>
              <w:t xml:space="preserve"> tool to </w:t>
            </w:r>
            <w:r w:rsidRPr="008F18D0">
              <w:rPr>
                <w:rFonts w:ascii="Calibri" w:hAnsi="Calibri" w:cs="Calibri"/>
                <w:b/>
                <w:sz w:val="24"/>
              </w:rPr>
              <w:t xml:space="preserve">export </w:t>
            </w:r>
            <w:r w:rsidRPr="008F18D0">
              <w:rPr>
                <w:rFonts w:ascii="Calibri" w:hAnsi="Calibri" w:cs="Calibri"/>
                <w:sz w:val="24"/>
              </w:rPr>
              <w:t>and</w:t>
            </w:r>
            <w:r w:rsidRPr="008F18D0">
              <w:rPr>
                <w:rFonts w:ascii="Calibri" w:hAnsi="Calibri" w:cs="Calibri"/>
                <w:b/>
                <w:sz w:val="24"/>
              </w:rPr>
              <w:t xml:space="preserve"> import</w:t>
            </w:r>
            <w:r w:rsidRPr="00137C98">
              <w:rPr>
                <w:rFonts w:ascii="Calibri" w:hAnsi="Calibri" w:cs="Calibri"/>
                <w:sz w:val="24"/>
              </w:rPr>
              <w:t xml:space="preserve"> functionalities in various formats like </w:t>
            </w:r>
            <w:r w:rsidRPr="008F18D0">
              <w:rPr>
                <w:rFonts w:ascii="Calibri" w:hAnsi="Calibri" w:cs="Calibri"/>
                <w:b/>
                <w:sz w:val="24"/>
              </w:rPr>
              <w:t>CSV, PDF</w:t>
            </w:r>
            <w:r w:rsidRPr="00137C98">
              <w:rPr>
                <w:rFonts w:ascii="Calibri" w:hAnsi="Calibri" w:cs="Calibri"/>
                <w:sz w:val="24"/>
              </w:rPr>
              <w:t xml:space="preserve">, or </w:t>
            </w:r>
            <w:r w:rsidRPr="008F18D0">
              <w:rPr>
                <w:rFonts w:ascii="Calibri" w:hAnsi="Calibri" w:cs="Calibri"/>
                <w:b/>
                <w:sz w:val="24"/>
              </w:rPr>
              <w:t>Excel Spread sheets</w:t>
            </w:r>
            <w:r w:rsidRPr="00137C98">
              <w:rPr>
                <w:rFonts w:ascii="Calibri" w:hAnsi="Calibri" w:cs="Calibri"/>
                <w:sz w:val="24"/>
              </w:rPr>
              <w:t xml:space="preserve"> etc.</w:t>
            </w:r>
          </w:p>
          <w:p w14:paraId="09AF1BB3" w14:textId="1DC64FBC" w:rsidR="00464EEA" w:rsidRPr="00137C98" w:rsidRDefault="00464EEA" w:rsidP="00BA19A8">
            <w:pPr>
              <w:pStyle w:val="Normal1"/>
              <w:numPr>
                <w:ilvl w:val="0"/>
                <w:numId w:val="43"/>
              </w:numPr>
              <w:spacing w:line="276" w:lineRule="auto"/>
              <w:jc w:val="both"/>
              <w:rPr>
                <w:rFonts w:ascii="Calibri" w:hAnsi="Calibri" w:cs="Calibri"/>
                <w:sz w:val="24"/>
              </w:rPr>
            </w:pPr>
            <w:r>
              <w:rPr>
                <w:rFonts w:ascii="Calibri" w:hAnsi="Calibri" w:cs="Calibri"/>
                <w:sz w:val="24"/>
              </w:rPr>
              <w:t>Experience in creating</w:t>
            </w:r>
            <w:r w:rsidRPr="00137C98">
              <w:rPr>
                <w:rFonts w:ascii="Calibri" w:hAnsi="Calibri" w:cs="Calibri"/>
                <w:sz w:val="24"/>
              </w:rPr>
              <w:t xml:space="preserve"> </w:t>
            </w:r>
            <w:r>
              <w:rPr>
                <w:rFonts w:ascii="Calibri" w:hAnsi="Calibri" w:cs="Calibri"/>
                <w:sz w:val="24"/>
              </w:rPr>
              <w:t>high-level and low-level design documentation</w:t>
            </w:r>
          </w:p>
          <w:p w14:paraId="0D3DE363"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Created the automated processes for the activities such as </w:t>
            </w:r>
            <w:r w:rsidRPr="008F18D0">
              <w:rPr>
                <w:rFonts w:ascii="Calibri" w:hAnsi="Calibri" w:cs="Calibri"/>
                <w:b/>
                <w:sz w:val="24"/>
              </w:rPr>
              <w:t>SSIS Packages</w:t>
            </w:r>
            <w:r w:rsidRPr="00137C98">
              <w:rPr>
                <w:rFonts w:ascii="Calibri" w:hAnsi="Calibri" w:cs="Calibri"/>
                <w:sz w:val="24"/>
              </w:rPr>
              <w:t> run sequentially using Autosys jobs, Cloud Job Scheduling.</w:t>
            </w:r>
          </w:p>
          <w:p w14:paraId="1A48F85A"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Used </w:t>
            </w:r>
            <w:r w:rsidRPr="008F18D0">
              <w:rPr>
                <w:rFonts w:ascii="Calibri" w:hAnsi="Calibri" w:cs="Calibri"/>
                <w:b/>
                <w:sz w:val="24"/>
              </w:rPr>
              <w:t>Sub Version Control (SVN)</w:t>
            </w:r>
            <w:r w:rsidRPr="00137C98">
              <w:rPr>
                <w:rFonts w:ascii="Calibri" w:hAnsi="Calibri" w:cs="Calibri"/>
                <w:sz w:val="24"/>
              </w:rPr>
              <w:t xml:space="preserve"> and </w:t>
            </w:r>
            <w:r w:rsidRPr="008F18D0">
              <w:rPr>
                <w:rFonts w:ascii="Calibri" w:hAnsi="Calibri" w:cs="Calibri"/>
                <w:b/>
                <w:sz w:val="24"/>
              </w:rPr>
              <w:t>GitHub</w:t>
            </w:r>
            <w:r w:rsidRPr="00137C98">
              <w:rPr>
                <w:rFonts w:ascii="Calibri" w:hAnsi="Calibri" w:cs="Calibri"/>
                <w:sz w:val="24"/>
              </w:rPr>
              <w:t xml:space="preserve"> for </w:t>
            </w:r>
            <w:r w:rsidRPr="008F18D0">
              <w:rPr>
                <w:rFonts w:ascii="Calibri" w:hAnsi="Calibri" w:cs="Calibri"/>
                <w:b/>
                <w:sz w:val="24"/>
              </w:rPr>
              <w:t>repository/Code version Management</w:t>
            </w:r>
            <w:r w:rsidRPr="00137C98">
              <w:rPr>
                <w:rFonts w:ascii="Calibri" w:hAnsi="Calibri" w:cs="Calibri"/>
                <w:sz w:val="24"/>
              </w:rPr>
              <w:t>.</w:t>
            </w:r>
          </w:p>
          <w:p w14:paraId="6213A667" w14:textId="77777777" w:rsidR="00081E12" w:rsidRPr="00137C98" w:rsidRDefault="00081E12" w:rsidP="004D28E4">
            <w:pPr>
              <w:suppressAutoHyphens w:val="0"/>
              <w:autoSpaceDE w:val="0"/>
              <w:autoSpaceDN w:val="0"/>
              <w:adjustRightInd w:val="0"/>
              <w:jc w:val="both"/>
              <w:rPr>
                <w:rFonts w:ascii="Calibri" w:hAnsi="Calibri" w:cs="Calibri"/>
                <w:color w:val="000000"/>
                <w:lang w:eastAsia="en-US" w:bidi="ta-IN"/>
              </w:rPr>
            </w:pPr>
          </w:p>
          <w:p w14:paraId="26E3AFFC" w14:textId="0383F48F" w:rsidR="00081E12" w:rsidRPr="004D28E4" w:rsidRDefault="00081E12" w:rsidP="004D28E4">
            <w:pPr>
              <w:autoSpaceDE w:val="0"/>
              <w:autoSpaceDN w:val="0"/>
              <w:adjustRightInd w:val="0"/>
              <w:jc w:val="both"/>
              <w:rPr>
                <w:rFonts w:ascii="Calibri" w:hAnsi="Calibri" w:cs="Calibri"/>
                <w:b/>
                <w:bCs/>
                <w:color w:val="000000"/>
                <w:lang w:bidi="ta-IN"/>
              </w:rPr>
            </w:pPr>
            <w:r w:rsidRPr="004D28E4">
              <w:rPr>
                <w:rFonts w:ascii="Calibri" w:hAnsi="Calibri" w:cs="Calibri"/>
                <w:b/>
                <w:bCs/>
                <w:color w:val="000000"/>
                <w:lang w:bidi="ta-IN"/>
              </w:rPr>
              <w:t xml:space="preserve">Project </w:t>
            </w:r>
            <w:r w:rsidR="004D28E4" w:rsidRPr="004D28E4">
              <w:rPr>
                <w:rFonts w:ascii="Calibri" w:hAnsi="Calibri" w:cs="Calibri"/>
                <w:b/>
                <w:bCs/>
                <w:color w:val="000000"/>
                <w:lang w:bidi="ta-IN"/>
              </w:rPr>
              <w:t>#</w:t>
            </w:r>
            <w:r w:rsidRPr="004D28E4">
              <w:rPr>
                <w:rFonts w:ascii="Calibri" w:hAnsi="Calibri" w:cs="Calibri"/>
                <w:b/>
                <w:bCs/>
                <w:color w:val="000000"/>
                <w:lang w:bidi="ta-IN"/>
              </w:rPr>
              <w:t>1</w:t>
            </w:r>
          </w:p>
          <w:p w14:paraId="07E325FA" w14:textId="77777777" w:rsidR="00081E12" w:rsidRPr="004D28E4" w:rsidRDefault="00081E12"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 xml:space="preserve">SERTS </w:t>
            </w:r>
            <w:r w:rsidRPr="004D28E4">
              <w:rPr>
                <w:rFonts w:ascii="Calibri" w:hAnsi="Calibri" w:cs="Calibri"/>
                <w:color w:val="000000"/>
                <w:lang w:bidi="ta-IN"/>
              </w:rPr>
              <w:t xml:space="preserve">- Reengineer the legacy web application to be cloud native application </w:t>
            </w:r>
          </w:p>
          <w:p w14:paraId="3034899D" w14:textId="77777777" w:rsidR="00081E12" w:rsidRPr="00137C98" w:rsidRDefault="00081E12" w:rsidP="004D28E4">
            <w:pPr>
              <w:suppressAutoHyphens w:val="0"/>
              <w:autoSpaceDE w:val="0"/>
              <w:autoSpaceDN w:val="0"/>
              <w:adjustRightInd w:val="0"/>
              <w:jc w:val="both"/>
              <w:rPr>
                <w:rFonts w:ascii="Calibri" w:hAnsi="Calibri" w:cs="Calibri"/>
                <w:color w:val="000000"/>
                <w:lang w:eastAsia="en-US" w:bidi="ta-IN"/>
              </w:rPr>
            </w:pPr>
          </w:p>
          <w:p w14:paraId="6A9022CD" w14:textId="3FF29854" w:rsidR="00081E12" w:rsidRPr="004D28E4" w:rsidRDefault="00BD7E65"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 xml:space="preserve">Environment: </w:t>
            </w:r>
            <w:r w:rsidR="00081E12" w:rsidRPr="004D28E4">
              <w:rPr>
                <w:rFonts w:ascii="Calibri" w:hAnsi="Calibri" w:cs="Calibri"/>
                <w:color w:val="000000"/>
                <w:lang w:bidi="ta-IN"/>
              </w:rPr>
              <w:t xml:space="preserve">.Net Core, C#, Angular 7, SQL Server, Entity Framework, HTML 5.0, Angular JS, CSS, </w:t>
            </w:r>
            <w:proofErr w:type="spellStart"/>
            <w:r w:rsidR="00081E12" w:rsidRPr="004D28E4">
              <w:rPr>
                <w:rFonts w:ascii="Calibri" w:hAnsi="Calibri" w:cs="Calibri"/>
                <w:color w:val="000000"/>
                <w:lang w:bidi="ta-IN"/>
              </w:rPr>
              <w:t>Xunit</w:t>
            </w:r>
            <w:proofErr w:type="spellEnd"/>
            <w:r w:rsidR="00081E12" w:rsidRPr="004D28E4">
              <w:rPr>
                <w:rFonts w:ascii="Calibri" w:hAnsi="Calibri" w:cs="Calibri"/>
                <w:color w:val="000000"/>
                <w:lang w:bidi="ta-IN"/>
              </w:rPr>
              <w:t xml:space="preserve">, </w:t>
            </w:r>
            <w:proofErr w:type="spellStart"/>
            <w:r w:rsidR="00081E12" w:rsidRPr="004D28E4">
              <w:rPr>
                <w:rFonts w:ascii="Calibri" w:hAnsi="Calibri" w:cs="Calibri"/>
                <w:color w:val="000000"/>
                <w:lang w:bidi="ta-IN"/>
              </w:rPr>
              <w:t>Nunit</w:t>
            </w:r>
            <w:proofErr w:type="spellEnd"/>
            <w:r w:rsidR="00081E12" w:rsidRPr="004D28E4">
              <w:rPr>
                <w:rFonts w:ascii="Calibri" w:hAnsi="Calibri" w:cs="Calibri"/>
                <w:color w:val="000000"/>
                <w:lang w:bidi="ta-IN"/>
              </w:rPr>
              <w:t>, ECS, Amazon s3, Rabbit MQ, UCD, Jenkins Pivotal Cloud Foundry,</w:t>
            </w:r>
            <w:r w:rsidR="00B37ADD">
              <w:rPr>
                <w:rFonts w:ascii="Calibri" w:hAnsi="Calibri" w:cs="Calibri"/>
                <w:color w:val="000000"/>
                <w:lang w:bidi="ta-IN"/>
              </w:rPr>
              <w:t xml:space="preserve"> Component One,</w:t>
            </w:r>
            <w:r w:rsidR="00081E12" w:rsidRPr="004D28E4">
              <w:rPr>
                <w:rFonts w:ascii="Calibri" w:hAnsi="Calibri" w:cs="Calibri"/>
                <w:color w:val="000000"/>
                <w:lang w:bidi="ta-IN"/>
              </w:rPr>
              <w:t xml:space="preserve"> </w:t>
            </w:r>
            <w:proofErr w:type="spellStart"/>
            <w:r w:rsidR="00081E12" w:rsidRPr="004D28E4">
              <w:rPr>
                <w:rFonts w:ascii="Calibri" w:hAnsi="Calibri" w:cs="Calibri"/>
                <w:color w:val="000000"/>
                <w:lang w:bidi="ta-IN"/>
              </w:rPr>
              <w:t>Autoscale</w:t>
            </w:r>
            <w:proofErr w:type="spellEnd"/>
            <w:r w:rsidR="00081E12" w:rsidRPr="004D28E4">
              <w:rPr>
                <w:rFonts w:ascii="Calibri" w:hAnsi="Calibri" w:cs="Calibri"/>
                <w:color w:val="000000"/>
                <w:lang w:bidi="ta-IN"/>
              </w:rPr>
              <w:t xml:space="preserve"> Service, </w:t>
            </w:r>
            <w:proofErr w:type="spellStart"/>
            <w:r w:rsidR="00081E12" w:rsidRPr="004D28E4">
              <w:rPr>
                <w:rFonts w:ascii="Calibri" w:hAnsi="Calibri" w:cs="Calibri"/>
                <w:color w:val="000000"/>
                <w:lang w:bidi="ta-IN"/>
              </w:rPr>
              <w:t>Redis</w:t>
            </w:r>
            <w:proofErr w:type="spellEnd"/>
            <w:r w:rsidR="00081E12" w:rsidRPr="004D28E4">
              <w:rPr>
                <w:rFonts w:ascii="Calibri" w:hAnsi="Calibri" w:cs="Calibri"/>
                <w:color w:val="000000"/>
                <w:lang w:bidi="ta-IN"/>
              </w:rPr>
              <w:t xml:space="preserve">, and Volume Service </w:t>
            </w:r>
          </w:p>
          <w:p w14:paraId="3693F95A" w14:textId="77777777" w:rsidR="00081E12" w:rsidRPr="00137C98" w:rsidRDefault="00081E12" w:rsidP="004D28E4">
            <w:pPr>
              <w:suppressAutoHyphens w:val="0"/>
              <w:autoSpaceDE w:val="0"/>
              <w:autoSpaceDN w:val="0"/>
              <w:adjustRightInd w:val="0"/>
              <w:jc w:val="both"/>
              <w:rPr>
                <w:rFonts w:ascii="Calibri" w:hAnsi="Calibri" w:cs="Calibri"/>
                <w:color w:val="000000"/>
                <w:lang w:eastAsia="en-US" w:bidi="ta-IN"/>
              </w:rPr>
            </w:pPr>
          </w:p>
          <w:p w14:paraId="65D1B43B" w14:textId="728B76BF" w:rsidR="00081E12" w:rsidRPr="004D28E4" w:rsidRDefault="00081E12"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 xml:space="preserve">Project </w:t>
            </w:r>
            <w:r w:rsidR="004D28E4" w:rsidRPr="004D28E4">
              <w:rPr>
                <w:rFonts w:ascii="Calibri" w:hAnsi="Calibri" w:cs="Calibri"/>
                <w:b/>
                <w:bCs/>
                <w:color w:val="000000"/>
                <w:lang w:bidi="ta-IN"/>
              </w:rPr>
              <w:t>#</w:t>
            </w:r>
            <w:r w:rsidRPr="004D28E4">
              <w:rPr>
                <w:rFonts w:ascii="Calibri" w:hAnsi="Calibri" w:cs="Calibri"/>
                <w:b/>
                <w:bCs/>
                <w:color w:val="000000"/>
                <w:lang w:bidi="ta-IN"/>
              </w:rPr>
              <w:t xml:space="preserve">2 </w:t>
            </w:r>
          </w:p>
          <w:p w14:paraId="38FC20AA" w14:textId="77777777" w:rsidR="00081E12" w:rsidRPr="004D28E4" w:rsidRDefault="00081E12"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GSO RAA</w:t>
            </w:r>
            <w:r w:rsidRPr="004D28E4">
              <w:rPr>
                <w:rFonts w:ascii="Calibri" w:hAnsi="Calibri" w:cs="Calibri"/>
                <w:color w:val="000000"/>
                <w:lang w:bidi="ta-IN"/>
              </w:rPr>
              <w:t xml:space="preserve"> – Contractor onboarding system web application</w:t>
            </w:r>
          </w:p>
          <w:p w14:paraId="3B7DDC72" w14:textId="77777777" w:rsidR="00081E12" w:rsidRPr="00137C98" w:rsidRDefault="00081E12" w:rsidP="004D28E4">
            <w:pPr>
              <w:suppressAutoHyphens w:val="0"/>
              <w:autoSpaceDE w:val="0"/>
              <w:autoSpaceDN w:val="0"/>
              <w:adjustRightInd w:val="0"/>
              <w:jc w:val="both"/>
              <w:rPr>
                <w:rFonts w:ascii="Calibri" w:hAnsi="Calibri" w:cs="Calibri"/>
                <w:color w:val="000000"/>
                <w:lang w:eastAsia="en-US" w:bidi="ta-IN"/>
              </w:rPr>
            </w:pPr>
          </w:p>
          <w:p w14:paraId="667ECE37" w14:textId="3DEF9895" w:rsidR="00081E12" w:rsidRPr="004D28E4" w:rsidRDefault="00BD7E65"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 xml:space="preserve">Environment: </w:t>
            </w:r>
            <w:r w:rsidR="00081E12" w:rsidRPr="004D28E4">
              <w:rPr>
                <w:rFonts w:ascii="Calibri" w:hAnsi="Calibri" w:cs="Calibri"/>
                <w:color w:val="000000"/>
                <w:lang w:bidi="ta-IN"/>
              </w:rPr>
              <w:t xml:space="preserve">.Net Core, C#, SQL Server, Entity Framework, HTML 5.0, CSS, </w:t>
            </w:r>
            <w:proofErr w:type="spellStart"/>
            <w:r w:rsidR="00081E12" w:rsidRPr="004D28E4">
              <w:rPr>
                <w:rFonts w:ascii="Calibri" w:hAnsi="Calibri" w:cs="Calibri"/>
                <w:color w:val="000000"/>
                <w:lang w:bidi="ta-IN"/>
              </w:rPr>
              <w:t>Xunit</w:t>
            </w:r>
            <w:proofErr w:type="spellEnd"/>
            <w:r w:rsidR="00081E12" w:rsidRPr="004D28E4">
              <w:rPr>
                <w:rFonts w:ascii="Calibri" w:hAnsi="Calibri" w:cs="Calibri"/>
                <w:color w:val="000000"/>
                <w:lang w:bidi="ta-IN"/>
              </w:rPr>
              <w:t xml:space="preserve">, </w:t>
            </w:r>
            <w:proofErr w:type="spellStart"/>
            <w:r w:rsidR="00081E12" w:rsidRPr="004D28E4">
              <w:rPr>
                <w:rFonts w:ascii="Calibri" w:hAnsi="Calibri" w:cs="Calibri"/>
                <w:color w:val="000000"/>
                <w:lang w:bidi="ta-IN"/>
              </w:rPr>
              <w:t>Nunit</w:t>
            </w:r>
            <w:proofErr w:type="spellEnd"/>
            <w:r w:rsidR="00081E12" w:rsidRPr="004D28E4">
              <w:rPr>
                <w:rFonts w:ascii="Calibri" w:hAnsi="Calibri" w:cs="Calibri"/>
                <w:color w:val="000000"/>
                <w:lang w:bidi="ta-IN"/>
              </w:rPr>
              <w:t xml:space="preserve">, UCD, Jenkins, ECS, Amazon s3, Rabbit MQ, Pivotal Cloud Foundry, </w:t>
            </w:r>
            <w:proofErr w:type="spellStart"/>
            <w:r w:rsidR="00081E12" w:rsidRPr="004D28E4">
              <w:rPr>
                <w:rFonts w:ascii="Calibri" w:hAnsi="Calibri" w:cs="Calibri"/>
                <w:color w:val="000000"/>
                <w:lang w:bidi="ta-IN"/>
              </w:rPr>
              <w:t>Autoscale</w:t>
            </w:r>
            <w:proofErr w:type="spellEnd"/>
            <w:r w:rsidR="00081E12" w:rsidRPr="004D28E4">
              <w:rPr>
                <w:rFonts w:ascii="Calibri" w:hAnsi="Calibri" w:cs="Calibri"/>
                <w:color w:val="000000"/>
                <w:lang w:bidi="ta-IN"/>
              </w:rPr>
              <w:t xml:space="preserve"> Service, </w:t>
            </w:r>
            <w:proofErr w:type="spellStart"/>
            <w:r w:rsidR="00081E12" w:rsidRPr="004D28E4">
              <w:rPr>
                <w:rFonts w:ascii="Calibri" w:hAnsi="Calibri" w:cs="Calibri"/>
                <w:color w:val="000000"/>
                <w:lang w:bidi="ta-IN"/>
              </w:rPr>
              <w:t>Redis</w:t>
            </w:r>
            <w:proofErr w:type="spellEnd"/>
            <w:r w:rsidR="00081E12" w:rsidRPr="004D28E4">
              <w:rPr>
                <w:rFonts w:ascii="Calibri" w:hAnsi="Calibri" w:cs="Calibri"/>
                <w:color w:val="000000"/>
                <w:lang w:bidi="ta-IN"/>
              </w:rPr>
              <w:t xml:space="preserve">, and Volume Service </w:t>
            </w:r>
          </w:p>
          <w:p w14:paraId="29B9F4CA" w14:textId="77777777" w:rsidR="00081E12" w:rsidRPr="00137C98" w:rsidRDefault="00081E12" w:rsidP="004D28E4">
            <w:pPr>
              <w:suppressAutoHyphens w:val="0"/>
              <w:autoSpaceDE w:val="0"/>
              <w:autoSpaceDN w:val="0"/>
              <w:adjustRightInd w:val="0"/>
              <w:jc w:val="both"/>
              <w:rPr>
                <w:rFonts w:ascii="Calibri" w:hAnsi="Calibri" w:cs="Calibri"/>
                <w:color w:val="000000"/>
                <w:lang w:eastAsia="en-US" w:bidi="ta-IN"/>
              </w:rPr>
            </w:pPr>
          </w:p>
          <w:p w14:paraId="5DF0B6EF" w14:textId="7849C7F8" w:rsidR="00081E12" w:rsidRPr="004D28E4" w:rsidRDefault="00081E12"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 xml:space="preserve">Project </w:t>
            </w:r>
            <w:r w:rsidR="004D28E4" w:rsidRPr="004D28E4">
              <w:rPr>
                <w:rFonts w:ascii="Calibri" w:hAnsi="Calibri" w:cs="Calibri"/>
                <w:b/>
                <w:bCs/>
                <w:color w:val="000000"/>
                <w:lang w:bidi="ta-IN"/>
              </w:rPr>
              <w:t>#</w:t>
            </w:r>
            <w:r w:rsidRPr="004D28E4">
              <w:rPr>
                <w:rFonts w:ascii="Calibri" w:hAnsi="Calibri" w:cs="Calibri"/>
                <w:b/>
                <w:bCs/>
                <w:color w:val="000000"/>
                <w:lang w:bidi="ta-IN"/>
              </w:rPr>
              <w:t xml:space="preserve">3 </w:t>
            </w:r>
          </w:p>
          <w:p w14:paraId="76A6C896" w14:textId="77777777" w:rsidR="00081E12" w:rsidRPr="004D28E4" w:rsidRDefault="00081E12"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 xml:space="preserve">Field Glass Integration </w:t>
            </w:r>
            <w:r w:rsidRPr="004D28E4">
              <w:rPr>
                <w:rFonts w:ascii="Calibri" w:hAnsi="Calibri" w:cs="Calibri"/>
                <w:color w:val="000000"/>
                <w:lang w:bidi="ta-IN"/>
              </w:rPr>
              <w:t>– Batch Job processing to enable data integration</w:t>
            </w:r>
            <w:r w:rsidRPr="004D28E4">
              <w:rPr>
                <w:rFonts w:ascii="Calibri" w:hAnsi="Calibri" w:cs="Calibri"/>
                <w:b/>
                <w:bCs/>
                <w:color w:val="000000"/>
                <w:lang w:bidi="ta-IN"/>
              </w:rPr>
              <w:t xml:space="preserve"> </w:t>
            </w:r>
            <w:r w:rsidRPr="004D28E4">
              <w:rPr>
                <w:rFonts w:ascii="Calibri" w:hAnsi="Calibri" w:cs="Calibri"/>
                <w:color w:val="000000"/>
                <w:lang w:bidi="ta-IN"/>
              </w:rPr>
              <w:t>between Travelers internal systems and Field Glass SaaS products</w:t>
            </w:r>
          </w:p>
          <w:p w14:paraId="776A138E" w14:textId="77777777" w:rsidR="00081E12" w:rsidRPr="00137C98" w:rsidRDefault="00081E12" w:rsidP="004D28E4">
            <w:pPr>
              <w:suppressAutoHyphens w:val="0"/>
              <w:autoSpaceDE w:val="0"/>
              <w:autoSpaceDN w:val="0"/>
              <w:adjustRightInd w:val="0"/>
              <w:jc w:val="both"/>
              <w:rPr>
                <w:rFonts w:ascii="Calibri" w:hAnsi="Calibri" w:cs="Calibri"/>
                <w:color w:val="000000"/>
                <w:lang w:eastAsia="en-US" w:bidi="ta-IN"/>
              </w:rPr>
            </w:pPr>
          </w:p>
          <w:p w14:paraId="3B7D3289" w14:textId="7C614280" w:rsidR="00081E12" w:rsidRPr="004D28E4" w:rsidRDefault="00BD7E65"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Environment:</w:t>
            </w:r>
            <w:r w:rsidR="00081E12" w:rsidRPr="004D28E4">
              <w:rPr>
                <w:rFonts w:ascii="Calibri" w:hAnsi="Calibri" w:cs="Calibri"/>
                <w:color w:val="000000"/>
                <w:lang w:bidi="ta-IN"/>
              </w:rPr>
              <w:t xml:space="preserve"> SSIS, PowerShell, Autosys, SQL Server, Isilon File Share, and Active Directory </w:t>
            </w:r>
          </w:p>
          <w:p w14:paraId="4D0886AA" w14:textId="77777777" w:rsidR="00081E12" w:rsidRPr="00137C98" w:rsidRDefault="00081E12" w:rsidP="004D28E4">
            <w:pPr>
              <w:suppressAutoHyphens w:val="0"/>
              <w:autoSpaceDE w:val="0"/>
              <w:autoSpaceDN w:val="0"/>
              <w:adjustRightInd w:val="0"/>
              <w:jc w:val="both"/>
              <w:rPr>
                <w:rFonts w:ascii="Calibri" w:hAnsi="Calibri" w:cs="Calibri"/>
                <w:b/>
                <w:bCs/>
                <w:color w:val="000000"/>
                <w:lang w:eastAsia="en-US" w:bidi="ta-IN"/>
              </w:rPr>
            </w:pPr>
          </w:p>
          <w:p w14:paraId="5B22F9E1" w14:textId="0079F23C" w:rsidR="00081E12" w:rsidRPr="004D28E4" w:rsidRDefault="00081E12"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 xml:space="preserve">Project </w:t>
            </w:r>
            <w:r w:rsidR="004D28E4" w:rsidRPr="004D28E4">
              <w:rPr>
                <w:rFonts w:ascii="Calibri" w:hAnsi="Calibri" w:cs="Calibri"/>
                <w:b/>
                <w:bCs/>
                <w:color w:val="000000"/>
                <w:lang w:bidi="ta-IN"/>
              </w:rPr>
              <w:t>#</w:t>
            </w:r>
            <w:r w:rsidRPr="004D28E4">
              <w:rPr>
                <w:rFonts w:ascii="Calibri" w:hAnsi="Calibri" w:cs="Calibri"/>
                <w:b/>
                <w:bCs/>
                <w:color w:val="000000"/>
                <w:lang w:bidi="ta-IN"/>
              </w:rPr>
              <w:t xml:space="preserve">4 </w:t>
            </w:r>
          </w:p>
          <w:p w14:paraId="67D90993" w14:textId="77777777" w:rsidR="00081E12" w:rsidRPr="004D28E4" w:rsidRDefault="00081E12" w:rsidP="004D28E4">
            <w:pPr>
              <w:autoSpaceDE w:val="0"/>
              <w:autoSpaceDN w:val="0"/>
              <w:adjustRightInd w:val="0"/>
              <w:spacing w:after="19"/>
              <w:jc w:val="both"/>
              <w:rPr>
                <w:rFonts w:ascii="Calibri" w:hAnsi="Calibri" w:cs="Calibri"/>
                <w:color w:val="000000"/>
                <w:lang w:bidi="ta-IN"/>
              </w:rPr>
            </w:pPr>
            <w:r w:rsidRPr="004D28E4">
              <w:rPr>
                <w:rFonts w:ascii="Calibri" w:hAnsi="Calibri" w:cs="Calibri"/>
                <w:b/>
                <w:bCs/>
                <w:color w:val="000000"/>
                <w:lang w:bidi="ta-IN"/>
              </w:rPr>
              <w:t xml:space="preserve">TEMARS </w:t>
            </w:r>
            <w:r w:rsidRPr="004D28E4">
              <w:rPr>
                <w:rFonts w:ascii="Calibri" w:hAnsi="Calibri" w:cs="Calibri"/>
                <w:color w:val="000000"/>
                <w:lang w:bidi="ta-IN"/>
              </w:rPr>
              <w:t>– Scans more than 10k Servers</w:t>
            </w:r>
            <w:r w:rsidRPr="004D28E4">
              <w:rPr>
                <w:rFonts w:ascii="Calibri" w:hAnsi="Calibri" w:cs="Calibri"/>
                <w:b/>
                <w:bCs/>
                <w:color w:val="000000"/>
                <w:lang w:bidi="ta-IN"/>
              </w:rPr>
              <w:t xml:space="preserve"> </w:t>
            </w:r>
            <w:r w:rsidRPr="004D28E4">
              <w:rPr>
                <w:rFonts w:ascii="Calibri" w:hAnsi="Calibri" w:cs="Calibri"/>
                <w:color w:val="000000"/>
                <w:lang w:bidi="ta-IN"/>
              </w:rPr>
              <w:t xml:space="preserve">for server entitlement information and display in application dashboard </w:t>
            </w:r>
          </w:p>
          <w:p w14:paraId="6E1F9A31" w14:textId="77777777" w:rsidR="000248AD" w:rsidRDefault="000248AD" w:rsidP="004D28E4">
            <w:pPr>
              <w:autoSpaceDE w:val="0"/>
              <w:autoSpaceDN w:val="0"/>
              <w:adjustRightInd w:val="0"/>
              <w:jc w:val="both"/>
              <w:rPr>
                <w:rFonts w:ascii="Calibri" w:hAnsi="Calibri" w:cs="Calibri"/>
                <w:b/>
                <w:bCs/>
                <w:color w:val="000000"/>
                <w:lang w:bidi="ta-IN"/>
              </w:rPr>
            </w:pPr>
          </w:p>
          <w:p w14:paraId="208286B5" w14:textId="2A55E086" w:rsidR="00081E12" w:rsidRPr="004D28E4" w:rsidRDefault="004D28E4"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Environment:</w:t>
            </w:r>
            <w:r w:rsidR="00081E12" w:rsidRPr="004D28E4">
              <w:rPr>
                <w:rFonts w:ascii="Calibri" w:hAnsi="Calibri" w:cs="Calibri"/>
                <w:color w:val="000000"/>
                <w:lang w:bidi="ta-IN"/>
              </w:rPr>
              <w:t xml:space="preserve"> .Net 4.5, .Net Core, Angular </w:t>
            </w:r>
            <w:proofErr w:type="spellStart"/>
            <w:r w:rsidR="00081E12" w:rsidRPr="004D28E4">
              <w:rPr>
                <w:rFonts w:ascii="Calibri" w:hAnsi="Calibri" w:cs="Calibri"/>
                <w:color w:val="000000"/>
                <w:lang w:bidi="ta-IN"/>
              </w:rPr>
              <w:t>Js</w:t>
            </w:r>
            <w:proofErr w:type="spellEnd"/>
            <w:r w:rsidR="00081E12" w:rsidRPr="004D28E4">
              <w:rPr>
                <w:rFonts w:ascii="Calibri" w:hAnsi="Calibri" w:cs="Calibri"/>
                <w:color w:val="000000"/>
                <w:lang w:bidi="ta-IN"/>
              </w:rPr>
              <w:t xml:space="preserve"> 4, C#, </w:t>
            </w:r>
            <w:proofErr w:type="spellStart"/>
            <w:r w:rsidR="004C2E63">
              <w:rPr>
                <w:rFonts w:ascii="Calibri" w:hAnsi="Calibri" w:cs="Calibri"/>
                <w:color w:val="000000"/>
                <w:lang w:bidi="ta-IN"/>
              </w:rPr>
              <w:t>Blazor</w:t>
            </w:r>
            <w:proofErr w:type="spellEnd"/>
            <w:r w:rsidR="004C2E63">
              <w:rPr>
                <w:rFonts w:ascii="Calibri" w:hAnsi="Calibri" w:cs="Calibri"/>
                <w:color w:val="000000"/>
                <w:lang w:bidi="ta-IN"/>
              </w:rPr>
              <w:t xml:space="preserve"> Server, Rest </w:t>
            </w:r>
            <w:r w:rsidR="00081E12" w:rsidRPr="004D28E4">
              <w:rPr>
                <w:rFonts w:ascii="Calibri" w:hAnsi="Calibri" w:cs="Calibri"/>
                <w:color w:val="000000"/>
                <w:lang w:bidi="ta-IN"/>
              </w:rPr>
              <w:t xml:space="preserve">API’s, Windows Services, PowerShell, Entity Framework, HTML, LINQ, ECS, Amazon s3, Rabbit MQ, Cryptography Algorithm, SQL Server, PCF, </w:t>
            </w:r>
            <w:proofErr w:type="spellStart"/>
            <w:r w:rsidR="00081E12" w:rsidRPr="004D28E4">
              <w:rPr>
                <w:rFonts w:ascii="Calibri" w:hAnsi="Calibri" w:cs="Calibri"/>
                <w:color w:val="000000"/>
                <w:lang w:bidi="ta-IN"/>
              </w:rPr>
              <w:t>Autoscale</w:t>
            </w:r>
            <w:proofErr w:type="spellEnd"/>
            <w:r w:rsidR="00081E12" w:rsidRPr="004D28E4">
              <w:rPr>
                <w:rFonts w:ascii="Calibri" w:hAnsi="Calibri" w:cs="Calibri"/>
                <w:color w:val="000000"/>
                <w:lang w:bidi="ta-IN"/>
              </w:rPr>
              <w:t xml:space="preserve"> Service, </w:t>
            </w:r>
            <w:proofErr w:type="spellStart"/>
            <w:r w:rsidR="00081E12" w:rsidRPr="004D28E4">
              <w:rPr>
                <w:rFonts w:ascii="Calibri" w:hAnsi="Calibri" w:cs="Calibri"/>
                <w:color w:val="000000"/>
                <w:lang w:bidi="ta-IN"/>
              </w:rPr>
              <w:t>Redis</w:t>
            </w:r>
            <w:proofErr w:type="spellEnd"/>
            <w:r w:rsidR="00081E12" w:rsidRPr="004D28E4">
              <w:rPr>
                <w:rFonts w:ascii="Calibri" w:hAnsi="Calibri" w:cs="Calibri"/>
                <w:color w:val="000000"/>
                <w:lang w:bidi="ta-IN"/>
              </w:rPr>
              <w:t xml:space="preserve">, and Volume Service </w:t>
            </w:r>
          </w:p>
          <w:p w14:paraId="6ABAE86A" w14:textId="77777777" w:rsidR="00081E12" w:rsidRDefault="00081E12" w:rsidP="004D28E4">
            <w:pPr>
              <w:pStyle w:val="Normal1"/>
              <w:spacing w:line="360" w:lineRule="auto"/>
              <w:jc w:val="both"/>
              <w:rPr>
                <w:rFonts w:ascii="Calibri" w:hAnsi="Calibri" w:cs="Calibri"/>
                <w:b/>
                <w:color w:val="404040"/>
                <w:sz w:val="24"/>
              </w:rPr>
            </w:pPr>
          </w:p>
          <w:p w14:paraId="2D28BF21" w14:textId="6DE6BA6F" w:rsidR="00081E12" w:rsidRPr="004D28E4" w:rsidRDefault="00081E12" w:rsidP="004D28E4">
            <w:pPr>
              <w:autoSpaceDE w:val="0"/>
              <w:autoSpaceDN w:val="0"/>
              <w:adjustRightInd w:val="0"/>
              <w:jc w:val="both"/>
              <w:rPr>
                <w:rFonts w:ascii="Calibri" w:hAnsi="Calibri" w:cs="Calibri"/>
                <w:b/>
                <w:bCs/>
                <w:color w:val="000000"/>
                <w:lang w:bidi="ta-IN"/>
              </w:rPr>
            </w:pPr>
            <w:r w:rsidRPr="004D28E4">
              <w:rPr>
                <w:rFonts w:ascii="Calibri" w:hAnsi="Calibri" w:cs="Calibri"/>
                <w:b/>
                <w:bCs/>
                <w:color w:val="000000"/>
                <w:lang w:bidi="ta-IN"/>
              </w:rPr>
              <w:t xml:space="preserve">Project </w:t>
            </w:r>
            <w:r w:rsidR="004D28E4" w:rsidRPr="004D28E4">
              <w:rPr>
                <w:rFonts w:ascii="Calibri" w:hAnsi="Calibri" w:cs="Calibri"/>
                <w:b/>
                <w:bCs/>
                <w:color w:val="000000"/>
                <w:lang w:bidi="ta-IN"/>
              </w:rPr>
              <w:t>#</w:t>
            </w:r>
            <w:r w:rsidRPr="004D28E4">
              <w:rPr>
                <w:rFonts w:ascii="Calibri" w:hAnsi="Calibri" w:cs="Calibri"/>
                <w:b/>
                <w:bCs/>
                <w:color w:val="000000"/>
                <w:lang w:bidi="ta-IN"/>
              </w:rPr>
              <w:t>5</w:t>
            </w:r>
          </w:p>
          <w:p w14:paraId="0F391D26" w14:textId="77777777" w:rsidR="00081E12" w:rsidRPr="004D28E4" w:rsidRDefault="00081E12" w:rsidP="004D28E4">
            <w:pPr>
              <w:autoSpaceDE w:val="0"/>
              <w:autoSpaceDN w:val="0"/>
              <w:adjustRightInd w:val="0"/>
              <w:jc w:val="both"/>
              <w:rPr>
                <w:rFonts w:ascii="Calibri" w:hAnsi="Calibri" w:cs="Calibri"/>
                <w:color w:val="000000"/>
                <w:lang w:bidi="ta-IN"/>
              </w:rPr>
            </w:pPr>
            <w:r w:rsidRPr="004D28E4">
              <w:rPr>
                <w:rFonts w:ascii="Calibri" w:hAnsi="Calibri" w:cs="Calibri"/>
                <w:b/>
                <w:bCs/>
                <w:color w:val="000000"/>
                <w:lang w:bidi="ta-IN"/>
              </w:rPr>
              <w:t xml:space="preserve">Business Continuity Systems (BCS) - </w:t>
            </w:r>
            <w:r w:rsidRPr="004D28E4">
              <w:rPr>
                <w:rFonts w:ascii="Calibri" w:hAnsi="Calibri" w:cs="Calibri"/>
                <w:color w:val="000000"/>
                <w:lang w:bidi="ta-IN"/>
              </w:rPr>
              <w:t xml:space="preserve">Business continuity management system is web-based application facilitates the user to operate the business consistently in spite of crises and all operational distributions. </w:t>
            </w:r>
          </w:p>
          <w:p w14:paraId="1D1FEB36" w14:textId="77777777" w:rsidR="00081E12" w:rsidRPr="00137C98" w:rsidRDefault="00081E12" w:rsidP="004D28E4">
            <w:pPr>
              <w:suppressAutoHyphens w:val="0"/>
              <w:autoSpaceDE w:val="0"/>
              <w:autoSpaceDN w:val="0"/>
              <w:adjustRightInd w:val="0"/>
              <w:jc w:val="both"/>
              <w:rPr>
                <w:rFonts w:ascii="Calibri" w:hAnsi="Calibri" w:cs="Calibri"/>
                <w:color w:val="000000"/>
                <w:lang w:eastAsia="en-US" w:bidi="ta-IN"/>
              </w:rPr>
            </w:pPr>
          </w:p>
          <w:p w14:paraId="6C8F3721" w14:textId="0BFA8D31" w:rsidR="00081E12" w:rsidRPr="004D28E4" w:rsidRDefault="000248AD" w:rsidP="004D28E4">
            <w:pPr>
              <w:jc w:val="both"/>
              <w:rPr>
                <w:rFonts w:ascii="Calibri" w:hAnsi="Calibri" w:cs="Calibri"/>
              </w:rPr>
            </w:pPr>
            <w:r w:rsidRPr="000248AD">
              <w:rPr>
                <w:rFonts w:ascii="Calibri" w:hAnsi="Calibri" w:cs="Calibri"/>
                <w:b/>
                <w:bCs/>
                <w:color w:val="000000"/>
                <w:lang w:bidi="ta-IN"/>
              </w:rPr>
              <w:t>Environment:</w:t>
            </w:r>
            <w:r>
              <w:rPr>
                <w:rFonts w:ascii="Calibri" w:hAnsi="Calibri" w:cs="Calibri"/>
                <w:b/>
                <w:bCs/>
                <w:color w:val="000000"/>
                <w:lang w:bidi="ta-IN"/>
              </w:rPr>
              <w:t xml:space="preserve"> </w:t>
            </w:r>
            <w:r w:rsidR="00081E12" w:rsidRPr="004D28E4">
              <w:rPr>
                <w:rFonts w:ascii="Calibri" w:hAnsi="Calibri" w:cs="Calibri"/>
                <w:color w:val="000000"/>
                <w:lang w:bidi="ta-IN"/>
              </w:rPr>
              <w:t xml:space="preserve">C#, </w:t>
            </w:r>
            <w:r w:rsidRPr="004D28E4">
              <w:rPr>
                <w:rFonts w:ascii="Calibri" w:hAnsi="Calibri" w:cs="Calibri"/>
                <w:color w:val="000000"/>
                <w:lang w:bidi="ta-IN"/>
              </w:rPr>
              <w:t>ASP.Net 4.5</w:t>
            </w:r>
            <w:r>
              <w:rPr>
                <w:rFonts w:ascii="Calibri" w:hAnsi="Calibri" w:cs="Calibri"/>
                <w:color w:val="000000"/>
                <w:lang w:bidi="ta-IN"/>
              </w:rPr>
              <w:t xml:space="preserve">, </w:t>
            </w:r>
            <w:r w:rsidR="00081E12" w:rsidRPr="004D28E4">
              <w:rPr>
                <w:rFonts w:ascii="Calibri" w:hAnsi="Calibri" w:cs="Calibri"/>
                <w:color w:val="000000"/>
                <w:lang w:bidi="ta-IN"/>
              </w:rPr>
              <w:t>VS 2008, IIS, JavaScript, HTML, XML, Ajax, MS-SQL Server 2008, jQuery, WCF, Windows</w:t>
            </w:r>
            <w:r>
              <w:rPr>
                <w:rFonts w:ascii="Calibri" w:hAnsi="Calibri" w:cs="Calibri"/>
                <w:color w:val="000000"/>
                <w:lang w:bidi="ta-IN"/>
              </w:rPr>
              <w:t xml:space="preserve">, </w:t>
            </w:r>
            <w:r w:rsidR="00081E12" w:rsidRPr="004D28E4">
              <w:rPr>
                <w:rFonts w:ascii="Calibri" w:hAnsi="Calibri" w:cs="Calibri"/>
                <w:color w:val="000000"/>
                <w:lang w:bidi="ta-IN"/>
              </w:rPr>
              <w:t>M</w:t>
            </w:r>
            <w:r>
              <w:rPr>
                <w:rFonts w:ascii="Calibri" w:hAnsi="Calibri" w:cs="Calibri"/>
                <w:color w:val="000000"/>
                <w:lang w:bidi="ta-IN"/>
              </w:rPr>
              <w:t>S-SQL Server Reporting S</w:t>
            </w:r>
            <w:r w:rsidR="00081E12" w:rsidRPr="004D28E4">
              <w:rPr>
                <w:rFonts w:ascii="Calibri" w:hAnsi="Calibri" w:cs="Calibri"/>
                <w:color w:val="000000"/>
                <w:lang w:bidi="ta-IN"/>
              </w:rPr>
              <w:t>ervices</w:t>
            </w:r>
            <w:r>
              <w:rPr>
                <w:rFonts w:ascii="Calibri" w:hAnsi="Calibri" w:cs="Calibri"/>
                <w:color w:val="000000"/>
                <w:lang w:bidi="ta-IN"/>
              </w:rPr>
              <w:t xml:space="preserve">, </w:t>
            </w:r>
            <w:r w:rsidRPr="000248AD">
              <w:rPr>
                <w:rFonts w:ascii="Calibri" w:hAnsi="Calibri" w:cs="Calibri"/>
                <w:color w:val="000000"/>
                <w:lang w:bidi="ta-IN"/>
              </w:rPr>
              <w:t>Angular JS, JavaScript, SSIS</w:t>
            </w:r>
            <w:r>
              <w:rPr>
                <w:rFonts w:ascii="Calibri" w:hAnsi="Calibri" w:cs="Calibri"/>
                <w:color w:val="000000"/>
                <w:lang w:bidi="ta-IN"/>
              </w:rPr>
              <w:t>,</w:t>
            </w:r>
            <w:r w:rsidRPr="000248AD">
              <w:rPr>
                <w:rFonts w:ascii="Calibri" w:hAnsi="Calibri" w:cs="Calibri"/>
                <w:color w:val="000000"/>
                <w:lang w:bidi="ta-IN"/>
              </w:rPr>
              <w:t xml:space="preserve"> HTML, Ajax, </w:t>
            </w:r>
            <w:r w:rsidR="004C4AEF">
              <w:rPr>
                <w:rFonts w:ascii="Calibri" w:eastAsia="SimSun" w:hAnsi="Calibri" w:cs="Calibri"/>
                <w:bCs/>
                <w:lang w:eastAsia="zh-CN"/>
              </w:rPr>
              <w:t xml:space="preserve">Visio, </w:t>
            </w:r>
            <w:r w:rsidRPr="000248AD">
              <w:rPr>
                <w:rFonts w:ascii="Calibri" w:hAnsi="Calibri" w:cs="Calibri"/>
                <w:color w:val="000000"/>
                <w:lang w:bidi="ta-IN"/>
              </w:rPr>
              <w:t xml:space="preserve">SQL Server 2012, </w:t>
            </w:r>
            <w:r w:rsidR="002B47E1" w:rsidRPr="00137C98">
              <w:rPr>
                <w:rFonts w:ascii="Calibri" w:hAnsi="Calibri" w:cs="Calibri"/>
                <w:bCs/>
              </w:rPr>
              <w:t>Oracle</w:t>
            </w:r>
            <w:r w:rsidR="002B47E1">
              <w:rPr>
                <w:rFonts w:ascii="Calibri" w:hAnsi="Calibri" w:cs="Calibri"/>
                <w:bCs/>
              </w:rPr>
              <w:t>,</w:t>
            </w:r>
            <w:r w:rsidR="00100D85">
              <w:rPr>
                <w:rFonts w:ascii="Calibri" w:hAnsi="Calibri" w:cs="Calibri"/>
                <w:bCs/>
              </w:rPr>
              <w:t xml:space="preserve"> AWS, S3, ECS, </w:t>
            </w:r>
            <w:proofErr w:type="spellStart"/>
            <w:r w:rsidR="00100D85">
              <w:rPr>
                <w:rFonts w:ascii="Calibri" w:hAnsi="Calibri" w:cs="Calibri"/>
                <w:bCs/>
              </w:rPr>
              <w:t>Kubernetes</w:t>
            </w:r>
            <w:proofErr w:type="spellEnd"/>
            <w:r w:rsidR="00100D85">
              <w:rPr>
                <w:rFonts w:ascii="Calibri" w:hAnsi="Calibri" w:cs="Calibri"/>
                <w:bCs/>
              </w:rPr>
              <w:t xml:space="preserve">, </w:t>
            </w:r>
            <w:proofErr w:type="spellStart"/>
            <w:r w:rsidR="00100D85">
              <w:rPr>
                <w:rFonts w:ascii="Calibri" w:hAnsi="Calibri" w:cs="Calibri"/>
                <w:bCs/>
              </w:rPr>
              <w:t>Docker</w:t>
            </w:r>
            <w:proofErr w:type="spellEnd"/>
            <w:r w:rsidR="00100D85">
              <w:rPr>
                <w:rFonts w:ascii="Calibri" w:hAnsi="Calibri" w:cs="Calibri"/>
                <w:bCs/>
              </w:rPr>
              <w:t>,</w:t>
            </w:r>
            <w:r w:rsidR="002B47E1">
              <w:rPr>
                <w:rFonts w:ascii="Calibri" w:hAnsi="Calibri" w:cs="Calibri"/>
                <w:bCs/>
              </w:rPr>
              <w:t xml:space="preserve"> </w:t>
            </w:r>
            <w:proofErr w:type="spellStart"/>
            <w:r w:rsidRPr="000248AD">
              <w:rPr>
                <w:rFonts w:ascii="Calibri" w:hAnsi="Calibri" w:cs="Calibri"/>
                <w:color w:val="000000"/>
                <w:lang w:bidi="ta-IN"/>
              </w:rPr>
              <w:t>Jquery</w:t>
            </w:r>
            <w:proofErr w:type="spellEnd"/>
            <w:r w:rsidRPr="000248AD">
              <w:rPr>
                <w:rFonts w:ascii="Calibri" w:hAnsi="Calibri" w:cs="Calibri"/>
                <w:color w:val="000000"/>
                <w:lang w:bidi="ta-IN"/>
              </w:rPr>
              <w:t>, Jenkins, UCD</w:t>
            </w:r>
            <w:r>
              <w:rPr>
                <w:rFonts w:ascii="Calibri" w:hAnsi="Calibri" w:cs="Calibri"/>
                <w:color w:val="000000"/>
                <w:lang w:bidi="ta-IN"/>
              </w:rPr>
              <w:t xml:space="preserve">, </w:t>
            </w:r>
            <w:r w:rsidRPr="000248AD">
              <w:rPr>
                <w:rFonts w:ascii="Calibri" w:hAnsi="Calibri" w:cs="Calibri"/>
                <w:color w:val="000000"/>
                <w:lang w:bidi="ta-IN"/>
              </w:rPr>
              <w:t>Remedy</w:t>
            </w:r>
          </w:p>
          <w:p w14:paraId="65F2B807" w14:textId="77777777" w:rsidR="000248AD" w:rsidRDefault="000248AD" w:rsidP="004D28E4">
            <w:pPr>
              <w:pStyle w:val="Heading5"/>
              <w:numPr>
                <w:ilvl w:val="0"/>
                <w:numId w:val="0"/>
              </w:numPr>
              <w:jc w:val="both"/>
              <w:rPr>
                <w:rFonts w:ascii="Calibri" w:hAnsi="Calibri" w:cs="Calibri"/>
                <w:sz w:val="24"/>
              </w:rPr>
            </w:pPr>
          </w:p>
          <w:p w14:paraId="18144AB2" w14:textId="6648C5B0" w:rsidR="00081E12" w:rsidRPr="00137C98" w:rsidRDefault="00081E12" w:rsidP="004D28E4">
            <w:pPr>
              <w:pStyle w:val="Heading5"/>
              <w:numPr>
                <w:ilvl w:val="0"/>
                <w:numId w:val="0"/>
              </w:numPr>
              <w:jc w:val="both"/>
              <w:rPr>
                <w:rFonts w:ascii="Calibri" w:hAnsi="Calibri" w:cs="Calibri"/>
                <w:sz w:val="24"/>
              </w:rPr>
            </w:pPr>
            <w:r w:rsidRPr="00137C98">
              <w:rPr>
                <w:rFonts w:ascii="Calibri" w:hAnsi="Calibri" w:cs="Calibri"/>
                <w:sz w:val="24"/>
              </w:rPr>
              <w:t xml:space="preserve">Education Ministry of Copenhagen, </w:t>
            </w:r>
            <w:proofErr w:type="spellStart"/>
            <w:r w:rsidR="000248AD">
              <w:rPr>
                <w:rFonts w:ascii="Calibri" w:hAnsi="Calibri" w:cs="Calibri"/>
                <w:sz w:val="24"/>
              </w:rPr>
              <w:t>Elevplan</w:t>
            </w:r>
            <w:proofErr w:type="spellEnd"/>
            <w:r w:rsidR="000248AD">
              <w:rPr>
                <w:rFonts w:ascii="Calibri" w:hAnsi="Calibri" w:cs="Calibri"/>
                <w:sz w:val="24"/>
              </w:rPr>
              <w:t xml:space="preserve">, </w:t>
            </w:r>
            <w:r w:rsidRPr="004D28E4">
              <w:rPr>
                <w:rFonts w:ascii="Calibri" w:hAnsi="Calibri" w:cs="Calibri"/>
                <w:bCs w:val="0"/>
                <w:sz w:val="24"/>
              </w:rPr>
              <w:t>Denmark</w:t>
            </w:r>
            <w:r w:rsidRPr="00137C98">
              <w:rPr>
                <w:rFonts w:ascii="Calibri" w:hAnsi="Calibri" w:cs="Calibri"/>
                <w:sz w:val="24"/>
              </w:rPr>
              <w:t xml:space="preserve"> </w:t>
            </w:r>
            <w:r w:rsidR="000248AD">
              <w:rPr>
                <w:rFonts w:ascii="Calibri" w:hAnsi="Calibri" w:cs="Calibri"/>
                <w:sz w:val="24"/>
              </w:rPr>
              <w:t xml:space="preserve">                                               </w:t>
            </w:r>
            <w:r w:rsidR="009D44F3">
              <w:rPr>
                <w:rFonts w:ascii="Calibri" w:hAnsi="Calibri" w:cs="Calibri"/>
                <w:sz w:val="24"/>
              </w:rPr>
              <w:t xml:space="preserve">           Sep </w:t>
            </w:r>
            <w:r w:rsidRPr="00137C98">
              <w:rPr>
                <w:rFonts w:ascii="Calibri" w:hAnsi="Calibri" w:cs="Calibri"/>
                <w:sz w:val="24"/>
              </w:rPr>
              <w:t xml:space="preserve">2009 </w:t>
            </w:r>
            <w:r w:rsidR="009D44F3">
              <w:rPr>
                <w:rFonts w:ascii="Calibri" w:hAnsi="Calibri" w:cs="Calibri"/>
                <w:sz w:val="24"/>
              </w:rPr>
              <w:t xml:space="preserve">– Aug </w:t>
            </w:r>
            <w:r w:rsidRPr="00137C98">
              <w:rPr>
                <w:rFonts w:ascii="Calibri" w:hAnsi="Calibri" w:cs="Calibri"/>
                <w:sz w:val="24"/>
              </w:rPr>
              <w:t>2013</w:t>
            </w:r>
          </w:p>
          <w:p w14:paraId="08541DA2" w14:textId="1B2B1B1E" w:rsidR="000248AD" w:rsidRDefault="000248AD" w:rsidP="004D28E4">
            <w:pPr>
              <w:jc w:val="both"/>
              <w:rPr>
                <w:rFonts w:ascii="Calibri" w:hAnsi="Calibri" w:cs="Calibri"/>
                <w:b/>
              </w:rPr>
            </w:pPr>
            <w:r>
              <w:rPr>
                <w:rFonts w:ascii="Calibri" w:hAnsi="Calibri" w:cs="Calibri"/>
                <w:b/>
              </w:rPr>
              <w:t>Role: Senior .Net Lead</w:t>
            </w:r>
          </w:p>
          <w:p w14:paraId="3E943F77" w14:textId="17C6A039" w:rsidR="00081E12" w:rsidRPr="004D28E4" w:rsidRDefault="00081E12" w:rsidP="004D28E4">
            <w:pPr>
              <w:jc w:val="both"/>
              <w:rPr>
                <w:rFonts w:ascii="Calibri" w:hAnsi="Calibri" w:cs="Calibri"/>
                <w:b/>
              </w:rPr>
            </w:pPr>
            <w:r w:rsidRPr="004D28E4">
              <w:rPr>
                <w:rFonts w:ascii="Calibri" w:hAnsi="Calibri" w:cs="Calibri"/>
                <w:b/>
              </w:rPr>
              <w:t>Description:</w:t>
            </w:r>
            <w:r w:rsidR="004D28E4">
              <w:rPr>
                <w:rFonts w:ascii="Calibri" w:hAnsi="Calibri" w:cs="Calibri"/>
                <w:b/>
              </w:rPr>
              <w:t xml:space="preserve"> </w:t>
            </w:r>
            <w:proofErr w:type="spellStart"/>
            <w:r w:rsidRPr="004D28E4">
              <w:rPr>
                <w:rFonts w:ascii="Calibri" w:hAnsi="Calibri" w:cs="Calibri"/>
              </w:rPr>
              <w:t>Elevplan</w:t>
            </w:r>
            <w:proofErr w:type="spellEnd"/>
            <w:r w:rsidRPr="004D28E4">
              <w:rPr>
                <w:rFonts w:ascii="Calibri" w:hAnsi="Calibri" w:cs="Calibri"/>
              </w:rPr>
              <w:t xml:space="preserve"> is a centralized, Internet-based, educational / administrative tool used to plan vocational training. </w:t>
            </w:r>
            <w:proofErr w:type="spellStart"/>
            <w:r w:rsidRPr="004D28E4">
              <w:rPr>
                <w:rFonts w:ascii="Calibri" w:hAnsi="Calibri" w:cs="Calibri"/>
              </w:rPr>
              <w:t>Elevplan</w:t>
            </w:r>
            <w:proofErr w:type="spellEnd"/>
            <w:r w:rsidRPr="004D28E4">
              <w:rPr>
                <w:rFonts w:ascii="Calibri" w:hAnsi="Calibri" w:cs="Calibri"/>
              </w:rPr>
              <w:t xml:space="preserve"> is used by students, teachers and planners in the vocational colleges and by the students’ practical training companies. </w:t>
            </w:r>
            <w:proofErr w:type="spellStart"/>
            <w:r w:rsidRPr="004D28E4">
              <w:rPr>
                <w:rFonts w:ascii="Calibri" w:hAnsi="Calibri" w:cs="Calibri"/>
              </w:rPr>
              <w:t>Elevplan</w:t>
            </w:r>
            <w:proofErr w:type="spellEnd"/>
            <w:r w:rsidRPr="004D28E4">
              <w:rPr>
                <w:rFonts w:ascii="Calibri" w:hAnsi="Calibri" w:cs="Calibri"/>
              </w:rPr>
              <w:t xml:space="preserve"> is also used by the staff and students of production schools. </w:t>
            </w:r>
            <w:proofErr w:type="spellStart"/>
            <w:r w:rsidRPr="004D28E4">
              <w:rPr>
                <w:rFonts w:ascii="Calibri" w:hAnsi="Calibri" w:cs="Calibri"/>
              </w:rPr>
              <w:t>Elevplan</w:t>
            </w:r>
            <w:proofErr w:type="spellEnd"/>
            <w:r w:rsidRPr="004D28E4">
              <w:rPr>
                <w:rFonts w:ascii="Calibri" w:hAnsi="Calibri" w:cs="Calibri"/>
              </w:rPr>
              <w:t xml:space="preserve"> is originally developed in ASP, but all new development is performed in .NET. This is </w:t>
            </w:r>
            <w:r w:rsidR="00F92709" w:rsidRPr="004D28E4">
              <w:rPr>
                <w:rFonts w:ascii="Calibri" w:hAnsi="Calibri" w:cs="Calibri"/>
              </w:rPr>
              <w:t>maintenance/enhancement</w:t>
            </w:r>
            <w:r w:rsidRPr="004D28E4">
              <w:rPr>
                <w:rFonts w:ascii="Calibri" w:hAnsi="Calibri" w:cs="Calibri"/>
              </w:rPr>
              <w:t xml:space="preserve"> project.</w:t>
            </w:r>
          </w:p>
          <w:p w14:paraId="585391FE" w14:textId="77777777" w:rsidR="00081E12" w:rsidRPr="00137C98" w:rsidRDefault="00081E12" w:rsidP="004D28E4">
            <w:pPr>
              <w:jc w:val="both"/>
              <w:rPr>
                <w:rFonts w:ascii="Calibri" w:hAnsi="Calibri" w:cs="Calibri"/>
              </w:rPr>
            </w:pPr>
          </w:p>
          <w:p w14:paraId="1914AE58" w14:textId="77777777" w:rsidR="00081E12" w:rsidRPr="00137C98" w:rsidRDefault="00081E12" w:rsidP="000F1406">
            <w:pPr>
              <w:pStyle w:val="Normal1"/>
              <w:spacing w:line="276" w:lineRule="auto"/>
              <w:ind w:left="720"/>
              <w:jc w:val="both"/>
              <w:rPr>
                <w:rFonts w:ascii="Calibri" w:hAnsi="Calibri" w:cs="Calibri"/>
                <w:sz w:val="24"/>
              </w:rPr>
            </w:pPr>
            <w:r w:rsidRPr="00137C98">
              <w:rPr>
                <w:rFonts w:ascii="Calibri" w:hAnsi="Calibri" w:cs="Calibri"/>
                <w:b/>
                <w:sz w:val="24"/>
              </w:rPr>
              <w:t>Responsibilities</w:t>
            </w:r>
          </w:p>
          <w:p w14:paraId="49711D1E" w14:textId="511DD248"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Involved in interacting with business analysts to understand the business flow and </w:t>
            </w:r>
            <w:r w:rsidR="00F92709" w:rsidRPr="00F92709">
              <w:rPr>
                <w:rFonts w:ascii="Calibri" w:hAnsi="Calibri" w:cs="Calibri"/>
                <w:sz w:val="24"/>
              </w:rPr>
              <w:t>gather</w:t>
            </w:r>
            <w:r w:rsidRPr="00137C98">
              <w:rPr>
                <w:rFonts w:ascii="Calibri" w:hAnsi="Calibri" w:cs="Calibri"/>
                <w:sz w:val="24"/>
              </w:rPr>
              <w:t xml:space="preserve"> business requirements.</w:t>
            </w:r>
          </w:p>
          <w:p w14:paraId="1376D5C1" w14:textId="730600CF" w:rsidR="00081E12" w:rsidRPr="00137C98" w:rsidRDefault="00BB551D" w:rsidP="00BA19A8">
            <w:pPr>
              <w:pStyle w:val="Normal1"/>
              <w:numPr>
                <w:ilvl w:val="0"/>
                <w:numId w:val="43"/>
              </w:numPr>
              <w:spacing w:line="276" w:lineRule="auto"/>
              <w:jc w:val="both"/>
              <w:rPr>
                <w:rFonts w:ascii="Calibri" w:hAnsi="Calibri" w:cs="Calibri"/>
                <w:sz w:val="24"/>
              </w:rPr>
            </w:pPr>
            <w:r>
              <w:rPr>
                <w:rFonts w:ascii="Calibri" w:hAnsi="Calibri" w:cs="Calibri"/>
                <w:sz w:val="24"/>
              </w:rPr>
              <w:t>Experience in creating</w:t>
            </w:r>
            <w:r w:rsidR="00081E12" w:rsidRPr="00137C98">
              <w:rPr>
                <w:rFonts w:ascii="Calibri" w:hAnsi="Calibri" w:cs="Calibri"/>
                <w:sz w:val="24"/>
              </w:rPr>
              <w:t xml:space="preserve"> </w:t>
            </w:r>
            <w:r w:rsidR="00F92709">
              <w:rPr>
                <w:rFonts w:ascii="Calibri" w:hAnsi="Calibri" w:cs="Calibri"/>
                <w:sz w:val="24"/>
              </w:rPr>
              <w:t>high-level and low-level design documentation</w:t>
            </w:r>
            <w:r w:rsidR="00081E12" w:rsidRPr="00137C98">
              <w:rPr>
                <w:rFonts w:ascii="Calibri" w:hAnsi="Calibri" w:cs="Calibri"/>
                <w:sz w:val="24"/>
              </w:rPr>
              <w:t>.</w:t>
            </w:r>
          </w:p>
          <w:p w14:paraId="50F2F606"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Utilized Agile methodology, practicing TDD using internal process SCRUM for the application development.</w:t>
            </w:r>
          </w:p>
          <w:p w14:paraId="13D524C4"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Developed the application using </w:t>
            </w:r>
            <w:r w:rsidRPr="00353EB5">
              <w:rPr>
                <w:rFonts w:ascii="Calibri" w:hAnsi="Calibri" w:cs="Calibri"/>
                <w:b/>
                <w:sz w:val="24"/>
              </w:rPr>
              <w:t>.Net Framework 3.0</w:t>
            </w:r>
            <w:r w:rsidRPr="00137C98">
              <w:rPr>
                <w:rFonts w:ascii="Calibri" w:hAnsi="Calibri" w:cs="Calibri"/>
                <w:sz w:val="24"/>
              </w:rPr>
              <w:t xml:space="preserve"> and </w:t>
            </w:r>
            <w:r w:rsidRPr="00353EB5">
              <w:rPr>
                <w:rFonts w:ascii="Calibri" w:hAnsi="Calibri" w:cs="Calibri"/>
                <w:b/>
                <w:sz w:val="24"/>
              </w:rPr>
              <w:t>Visual Studio 2008</w:t>
            </w:r>
            <w:r w:rsidRPr="00137C98">
              <w:rPr>
                <w:rFonts w:ascii="Calibri" w:hAnsi="Calibri" w:cs="Calibri"/>
                <w:sz w:val="24"/>
              </w:rPr>
              <w:t>.</w:t>
            </w:r>
          </w:p>
          <w:p w14:paraId="72F02BD9"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Designed and developed web pages using </w:t>
            </w:r>
            <w:r w:rsidRPr="008F18D0">
              <w:rPr>
                <w:rFonts w:ascii="Calibri" w:hAnsi="Calibri" w:cs="Calibri"/>
                <w:b/>
                <w:sz w:val="24"/>
              </w:rPr>
              <w:t xml:space="preserve">HTML, CSS, XML, </w:t>
            </w:r>
            <w:proofErr w:type="spellStart"/>
            <w:r w:rsidRPr="008F18D0">
              <w:rPr>
                <w:rFonts w:ascii="Calibri" w:hAnsi="Calibri" w:cs="Calibri"/>
                <w:b/>
                <w:sz w:val="24"/>
              </w:rPr>
              <w:t>JQuery</w:t>
            </w:r>
            <w:proofErr w:type="spellEnd"/>
            <w:r w:rsidRPr="008F18D0">
              <w:rPr>
                <w:rFonts w:ascii="Calibri" w:hAnsi="Calibri" w:cs="Calibri"/>
                <w:b/>
                <w:sz w:val="24"/>
              </w:rPr>
              <w:t>, AJAX, JavaScript</w:t>
            </w:r>
            <w:r w:rsidRPr="00137C98">
              <w:rPr>
                <w:rFonts w:ascii="Calibri" w:hAnsi="Calibri" w:cs="Calibri"/>
                <w:sz w:val="24"/>
              </w:rPr>
              <w:t> and </w:t>
            </w:r>
            <w:r w:rsidRPr="00353EB5">
              <w:rPr>
                <w:rFonts w:ascii="Calibri" w:hAnsi="Calibri" w:cs="Calibri"/>
                <w:b/>
                <w:sz w:val="24"/>
              </w:rPr>
              <w:t>ASP.Net, Web</w:t>
            </w:r>
            <w:r w:rsidRPr="00137C98">
              <w:rPr>
                <w:rFonts w:ascii="Calibri" w:hAnsi="Calibri" w:cs="Calibri"/>
                <w:sz w:val="24"/>
              </w:rPr>
              <w:t xml:space="preserve"> Services.</w:t>
            </w:r>
          </w:p>
          <w:p w14:paraId="02CF09F7"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Used JavaScript to </w:t>
            </w:r>
            <w:r w:rsidRPr="00353EB5">
              <w:rPr>
                <w:rFonts w:ascii="Calibri" w:hAnsi="Calibri" w:cs="Calibri"/>
                <w:b/>
                <w:sz w:val="24"/>
              </w:rPr>
              <w:t>perform client-side validations</w:t>
            </w:r>
            <w:r w:rsidRPr="00137C98">
              <w:rPr>
                <w:rFonts w:ascii="Calibri" w:hAnsi="Calibri" w:cs="Calibri"/>
                <w:sz w:val="24"/>
              </w:rPr>
              <w:t xml:space="preserve"> and </w:t>
            </w:r>
            <w:r w:rsidRPr="00353EB5">
              <w:rPr>
                <w:rFonts w:ascii="Calibri" w:hAnsi="Calibri" w:cs="Calibri"/>
                <w:b/>
                <w:sz w:val="24"/>
              </w:rPr>
              <w:t>ASP.Net validation controls</w:t>
            </w:r>
            <w:r w:rsidRPr="00137C98">
              <w:rPr>
                <w:rFonts w:ascii="Calibri" w:hAnsi="Calibri" w:cs="Calibri"/>
                <w:sz w:val="24"/>
              </w:rPr>
              <w:t xml:space="preserve"> to perform server-side validation.</w:t>
            </w:r>
          </w:p>
          <w:p w14:paraId="5BBDEC05"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Design and Implement </w:t>
            </w:r>
            <w:r w:rsidRPr="00353EB5">
              <w:rPr>
                <w:rFonts w:ascii="Calibri" w:hAnsi="Calibri" w:cs="Calibri"/>
                <w:b/>
                <w:sz w:val="24"/>
              </w:rPr>
              <w:t>Web Services</w:t>
            </w:r>
            <w:r w:rsidRPr="00137C98">
              <w:rPr>
                <w:rFonts w:ascii="Calibri" w:hAnsi="Calibri" w:cs="Calibri"/>
                <w:sz w:val="24"/>
              </w:rPr>
              <w:t xml:space="preserve"> using </w:t>
            </w:r>
            <w:r w:rsidRPr="00353EB5">
              <w:rPr>
                <w:rFonts w:ascii="Calibri" w:hAnsi="Calibri" w:cs="Calibri"/>
                <w:b/>
                <w:sz w:val="24"/>
              </w:rPr>
              <w:t>Factory Design Pattern.</w:t>
            </w:r>
          </w:p>
          <w:p w14:paraId="20146ADD"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Used Dispose and Finalize to </w:t>
            </w:r>
            <w:r w:rsidRPr="00353EB5">
              <w:rPr>
                <w:rFonts w:ascii="Calibri" w:hAnsi="Calibri" w:cs="Calibri"/>
                <w:b/>
                <w:sz w:val="24"/>
              </w:rPr>
              <w:t>managing memory</w:t>
            </w:r>
            <w:r w:rsidRPr="00137C98">
              <w:rPr>
                <w:rFonts w:ascii="Calibri" w:hAnsi="Calibri" w:cs="Calibri"/>
                <w:sz w:val="24"/>
              </w:rPr>
              <w:t xml:space="preserve"> for </w:t>
            </w:r>
            <w:r w:rsidRPr="00353EB5">
              <w:rPr>
                <w:rFonts w:ascii="Calibri" w:hAnsi="Calibri" w:cs="Calibri"/>
                <w:b/>
                <w:sz w:val="24"/>
              </w:rPr>
              <w:t>COM objects</w:t>
            </w:r>
            <w:r w:rsidRPr="00137C98">
              <w:rPr>
                <w:rFonts w:ascii="Calibri" w:hAnsi="Calibri" w:cs="Calibri"/>
                <w:sz w:val="24"/>
              </w:rPr>
              <w:t>.</w:t>
            </w:r>
          </w:p>
          <w:p w14:paraId="4A54721B"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Developed </w:t>
            </w:r>
            <w:r w:rsidRPr="00353EB5">
              <w:rPr>
                <w:rFonts w:ascii="Calibri" w:hAnsi="Calibri" w:cs="Calibri"/>
                <w:b/>
                <w:sz w:val="24"/>
              </w:rPr>
              <w:t>User interface</w:t>
            </w:r>
            <w:r w:rsidRPr="00137C98">
              <w:rPr>
                <w:rFonts w:ascii="Calibri" w:hAnsi="Calibri" w:cs="Calibri"/>
                <w:sz w:val="24"/>
              </w:rPr>
              <w:t xml:space="preserve"> with </w:t>
            </w:r>
            <w:r w:rsidRPr="00353EB5">
              <w:rPr>
                <w:rFonts w:ascii="Calibri" w:hAnsi="Calibri" w:cs="Calibri"/>
                <w:b/>
                <w:sz w:val="24"/>
              </w:rPr>
              <w:t>Telerik grids</w:t>
            </w:r>
            <w:r w:rsidRPr="00137C98">
              <w:rPr>
                <w:rFonts w:ascii="Calibri" w:hAnsi="Calibri" w:cs="Calibri"/>
                <w:sz w:val="24"/>
              </w:rPr>
              <w:t xml:space="preserve"> to display the records for several modules of the application.</w:t>
            </w:r>
          </w:p>
          <w:p w14:paraId="24AA5D23"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Developed pixel perfect web pages by using </w:t>
            </w:r>
            <w:r w:rsidRPr="00353EB5">
              <w:rPr>
                <w:rFonts w:ascii="Calibri" w:hAnsi="Calibri" w:cs="Calibri"/>
                <w:b/>
                <w:sz w:val="24"/>
              </w:rPr>
              <w:t>CSS</w:t>
            </w:r>
            <w:r w:rsidRPr="00137C98">
              <w:rPr>
                <w:rFonts w:ascii="Calibri" w:hAnsi="Calibri" w:cs="Calibri"/>
                <w:sz w:val="24"/>
              </w:rPr>
              <w:t>.</w:t>
            </w:r>
          </w:p>
          <w:p w14:paraId="36C3CDB3"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Used </w:t>
            </w:r>
            <w:r w:rsidRPr="00353EB5">
              <w:rPr>
                <w:rFonts w:ascii="Calibri" w:hAnsi="Calibri" w:cs="Calibri"/>
                <w:b/>
                <w:sz w:val="24"/>
              </w:rPr>
              <w:t>ADO.Net objects</w:t>
            </w:r>
            <w:r w:rsidRPr="00137C98">
              <w:rPr>
                <w:rFonts w:ascii="Calibri" w:hAnsi="Calibri" w:cs="Calibri"/>
                <w:sz w:val="24"/>
              </w:rPr>
              <w:t xml:space="preserve"> like </w:t>
            </w:r>
            <w:r w:rsidRPr="00353EB5">
              <w:rPr>
                <w:rFonts w:ascii="Calibri" w:hAnsi="Calibri" w:cs="Calibri"/>
                <w:b/>
                <w:sz w:val="24"/>
              </w:rPr>
              <w:t>Data Reader, Data Adapter, Data Set, Transaction</w:t>
            </w:r>
            <w:r w:rsidRPr="00137C98">
              <w:rPr>
                <w:rFonts w:ascii="Calibri" w:hAnsi="Calibri" w:cs="Calibri"/>
                <w:sz w:val="24"/>
              </w:rPr>
              <w:t xml:space="preserve"> and </w:t>
            </w:r>
            <w:r w:rsidRPr="00353EB5">
              <w:rPr>
                <w:rFonts w:ascii="Calibri" w:hAnsi="Calibri" w:cs="Calibri"/>
                <w:b/>
                <w:sz w:val="24"/>
              </w:rPr>
              <w:t>SQL Command</w:t>
            </w:r>
            <w:r w:rsidRPr="00137C98">
              <w:rPr>
                <w:rFonts w:ascii="Calibri" w:hAnsi="Calibri" w:cs="Calibri"/>
                <w:sz w:val="24"/>
              </w:rPr>
              <w:t xml:space="preserve"> for connecting, retrieving and modifying data in database.</w:t>
            </w:r>
          </w:p>
          <w:p w14:paraId="10B71888"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Used </w:t>
            </w:r>
            <w:r w:rsidRPr="00353EB5">
              <w:rPr>
                <w:rFonts w:ascii="Calibri" w:hAnsi="Calibri" w:cs="Calibri"/>
                <w:b/>
                <w:sz w:val="24"/>
              </w:rPr>
              <w:t>N-Hibernate</w:t>
            </w:r>
            <w:r w:rsidRPr="00137C98">
              <w:rPr>
                <w:rFonts w:ascii="Calibri" w:hAnsi="Calibri" w:cs="Calibri"/>
                <w:sz w:val="24"/>
              </w:rPr>
              <w:t xml:space="preserve"> in </w:t>
            </w:r>
            <w:r w:rsidRPr="00353EB5">
              <w:rPr>
                <w:rFonts w:ascii="Calibri" w:hAnsi="Calibri" w:cs="Calibri"/>
                <w:b/>
                <w:sz w:val="24"/>
              </w:rPr>
              <w:t>Data Access Layer</w:t>
            </w:r>
            <w:r w:rsidRPr="00137C98">
              <w:rPr>
                <w:rFonts w:ascii="Calibri" w:hAnsi="Calibri" w:cs="Calibri"/>
                <w:sz w:val="24"/>
              </w:rPr>
              <w:t xml:space="preserve"> to </w:t>
            </w:r>
            <w:r w:rsidRPr="00353EB5">
              <w:rPr>
                <w:rFonts w:ascii="Calibri" w:hAnsi="Calibri" w:cs="Calibri"/>
                <w:b/>
                <w:sz w:val="24"/>
              </w:rPr>
              <w:t xml:space="preserve">retrieve, update </w:t>
            </w:r>
            <w:r w:rsidRPr="00353EB5">
              <w:rPr>
                <w:rFonts w:ascii="Calibri" w:hAnsi="Calibri" w:cs="Calibri"/>
                <w:sz w:val="24"/>
              </w:rPr>
              <w:t>and</w:t>
            </w:r>
            <w:r w:rsidRPr="00353EB5">
              <w:rPr>
                <w:rFonts w:ascii="Calibri" w:hAnsi="Calibri" w:cs="Calibri"/>
                <w:b/>
                <w:sz w:val="24"/>
              </w:rPr>
              <w:t xml:space="preserve"> store data</w:t>
            </w:r>
            <w:r w:rsidRPr="00137C98">
              <w:rPr>
                <w:rFonts w:ascii="Calibri" w:hAnsi="Calibri" w:cs="Calibri"/>
                <w:sz w:val="24"/>
              </w:rPr>
              <w:t xml:space="preserve"> in database.</w:t>
            </w:r>
          </w:p>
          <w:p w14:paraId="5B34DE57"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lastRenderedPageBreak/>
              <w:t>Developed the </w:t>
            </w:r>
            <w:r w:rsidRPr="00353EB5">
              <w:rPr>
                <w:rFonts w:ascii="Calibri" w:hAnsi="Calibri" w:cs="Calibri"/>
                <w:b/>
                <w:sz w:val="24"/>
              </w:rPr>
              <w:t>COM components</w:t>
            </w:r>
            <w:r w:rsidRPr="00137C98">
              <w:rPr>
                <w:rFonts w:ascii="Calibri" w:hAnsi="Calibri" w:cs="Calibri"/>
                <w:sz w:val="24"/>
              </w:rPr>
              <w:t xml:space="preserve"> using </w:t>
            </w:r>
            <w:r w:rsidRPr="00353EB5">
              <w:rPr>
                <w:rFonts w:ascii="Calibri" w:hAnsi="Calibri" w:cs="Calibri"/>
                <w:b/>
                <w:sz w:val="24"/>
              </w:rPr>
              <w:t>VB 6.0</w:t>
            </w:r>
          </w:p>
          <w:p w14:paraId="16428DA5" w14:textId="6407E13A"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Used </w:t>
            </w:r>
            <w:r w:rsidR="00353EB5" w:rsidRPr="00353EB5">
              <w:rPr>
                <w:rFonts w:ascii="Calibri" w:hAnsi="Calibri" w:cs="Calibri"/>
                <w:b/>
                <w:sz w:val="24"/>
              </w:rPr>
              <w:t>SOAP-based</w:t>
            </w:r>
            <w:r w:rsidRPr="00353EB5">
              <w:rPr>
                <w:rFonts w:ascii="Calibri" w:hAnsi="Calibri" w:cs="Calibri"/>
                <w:b/>
                <w:sz w:val="24"/>
              </w:rPr>
              <w:t xml:space="preserve"> web services</w:t>
            </w:r>
            <w:r w:rsidRPr="00137C98">
              <w:rPr>
                <w:rFonts w:ascii="Calibri" w:hAnsi="Calibri" w:cs="Calibri"/>
                <w:sz w:val="24"/>
              </w:rPr>
              <w:t xml:space="preserve"> to develop </w:t>
            </w:r>
            <w:r w:rsidRPr="00353EB5">
              <w:rPr>
                <w:rFonts w:ascii="Calibri" w:hAnsi="Calibri" w:cs="Calibri"/>
                <w:b/>
                <w:sz w:val="24"/>
              </w:rPr>
              <w:t>N-tier</w:t>
            </w:r>
            <w:r w:rsidRPr="00137C98">
              <w:rPr>
                <w:rFonts w:ascii="Calibri" w:hAnsi="Calibri" w:cs="Calibri"/>
                <w:sz w:val="24"/>
              </w:rPr>
              <w:t> distributed </w:t>
            </w:r>
            <w:r w:rsidRPr="00353EB5">
              <w:rPr>
                <w:rFonts w:ascii="Calibri" w:hAnsi="Calibri" w:cs="Calibri"/>
                <w:b/>
                <w:sz w:val="24"/>
              </w:rPr>
              <w:t>.NET</w:t>
            </w:r>
            <w:r w:rsidRPr="00137C98">
              <w:rPr>
                <w:rFonts w:ascii="Calibri" w:hAnsi="Calibri" w:cs="Calibri"/>
                <w:sz w:val="24"/>
              </w:rPr>
              <w:t> applications.</w:t>
            </w:r>
          </w:p>
          <w:p w14:paraId="1240A4D9" w14:textId="4426214D" w:rsidR="00081E12" w:rsidRPr="00137C98" w:rsidRDefault="00081E12" w:rsidP="00BA19A8">
            <w:pPr>
              <w:pStyle w:val="Normal1"/>
              <w:numPr>
                <w:ilvl w:val="0"/>
                <w:numId w:val="43"/>
              </w:numPr>
              <w:spacing w:line="276" w:lineRule="auto"/>
              <w:jc w:val="both"/>
              <w:rPr>
                <w:rFonts w:ascii="Calibri" w:hAnsi="Calibri" w:cs="Calibri"/>
                <w:sz w:val="24"/>
              </w:rPr>
            </w:pPr>
            <w:r w:rsidRPr="00353EB5">
              <w:rPr>
                <w:rFonts w:ascii="Calibri" w:hAnsi="Calibri" w:cs="Calibri"/>
                <w:sz w:val="24"/>
              </w:rPr>
              <w:t>Used</w:t>
            </w:r>
            <w:r w:rsidRPr="00353EB5">
              <w:rPr>
                <w:rFonts w:ascii="Calibri" w:hAnsi="Calibri" w:cs="Calibri"/>
                <w:b/>
                <w:sz w:val="24"/>
              </w:rPr>
              <w:t> C#, .NET framework</w:t>
            </w:r>
            <w:r w:rsidRPr="00137C98">
              <w:rPr>
                <w:rFonts w:ascii="Calibri" w:hAnsi="Calibri" w:cs="Calibri"/>
                <w:sz w:val="24"/>
              </w:rPr>
              <w:t xml:space="preserve"> to work on generating the </w:t>
            </w:r>
            <w:r w:rsidR="00353EB5">
              <w:rPr>
                <w:rFonts w:ascii="Calibri" w:hAnsi="Calibri" w:cs="Calibri"/>
                <w:sz w:val="24"/>
              </w:rPr>
              <w:t>middle-tier</w:t>
            </w:r>
            <w:r w:rsidRPr="00137C98">
              <w:rPr>
                <w:rFonts w:ascii="Calibri" w:hAnsi="Calibri" w:cs="Calibri"/>
                <w:sz w:val="24"/>
              </w:rPr>
              <w:t xml:space="preserve"> components.</w:t>
            </w:r>
          </w:p>
          <w:p w14:paraId="5500CB42" w14:textId="1D586A8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Experience in design using </w:t>
            </w:r>
            <w:r w:rsidRPr="00353EB5">
              <w:rPr>
                <w:rFonts w:ascii="Calibri" w:hAnsi="Calibri" w:cs="Calibri"/>
                <w:b/>
                <w:sz w:val="24"/>
              </w:rPr>
              <w:t>OOP's concepts</w:t>
            </w:r>
            <w:r w:rsidRPr="00137C98">
              <w:rPr>
                <w:rFonts w:ascii="Calibri" w:hAnsi="Calibri" w:cs="Calibri"/>
                <w:sz w:val="24"/>
              </w:rPr>
              <w:t xml:space="preserve"> like </w:t>
            </w:r>
            <w:r w:rsidRPr="00353EB5">
              <w:rPr>
                <w:rFonts w:ascii="Calibri" w:hAnsi="Calibri" w:cs="Calibri"/>
                <w:b/>
                <w:sz w:val="24"/>
              </w:rPr>
              <w:t xml:space="preserve">Encapsulation, Inheritance, Polymorphism, </w:t>
            </w:r>
            <w:r w:rsidR="00353EB5">
              <w:rPr>
                <w:rFonts w:ascii="Calibri" w:hAnsi="Calibri" w:cs="Calibri"/>
                <w:b/>
                <w:sz w:val="24"/>
              </w:rPr>
              <w:t xml:space="preserve">and </w:t>
            </w:r>
            <w:r w:rsidRPr="00353EB5">
              <w:rPr>
                <w:rFonts w:ascii="Calibri" w:hAnsi="Calibri" w:cs="Calibri"/>
                <w:b/>
                <w:sz w:val="24"/>
              </w:rPr>
              <w:t>Abstraction</w:t>
            </w:r>
            <w:r w:rsidRPr="00137C98">
              <w:rPr>
                <w:rFonts w:ascii="Calibri" w:hAnsi="Calibri" w:cs="Calibri"/>
                <w:sz w:val="24"/>
              </w:rPr>
              <w:t>.</w:t>
            </w:r>
          </w:p>
          <w:p w14:paraId="1A82862F"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Created WCF services. Configured endpoints and implemented the contracts to use the WCF service.</w:t>
            </w:r>
          </w:p>
          <w:p w14:paraId="1C627F6F"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Implemented and consumed Web Services using </w:t>
            </w:r>
            <w:r w:rsidRPr="00353EB5">
              <w:rPr>
                <w:rFonts w:ascii="Calibri" w:hAnsi="Calibri" w:cs="Calibri"/>
                <w:b/>
                <w:sz w:val="24"/>
              </w:rPr>
              <w:t>WCF</w:t>
            </w:r>
            <w:r w:rsidRPr="00137C98">
              <w:rPr>
                <w:rFonts w:ascii="Calibri" w:hAnsi="Calibri" w:cs="Calibri"/>
                <w:sz w:val="24"/>
              </w:rPr>
              <w:t>.</w:t>
            </w:r>
          </w:p>
          <w:p w14:paraId="09BF8E4F"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Involved in writing </w:t>
            </w:r>
            <w:r w:rsidRPr="00353EB5">
              <w:rPr>
                <w:rFonts w:ascii="Calibri" w:hAnsi="Calibri" w:cs="Calibri"/>
                <w:b/>
                <w:sz w:val="24"/>
              </w:rPr>
              <w:t>Stored Procedures, Triggers, Views</w:t>
            </w:r>
            <w:r w:rsidRPr="00137C98">
              <w:rPr>
                <w:rFonts w:ascii="Calibri" w:hAnsi="Calibri" w:cs="Calibri"/>
                <w:sz w:val="24"/>
              </w:rPr>
              <w:t xml:space="preserve"> and </w:t>
            </w:r>
            <w:r w:rsidRPr="00353EB5">
              <w:rPr>
                <w:rFonts w:ascii="Calibri" w:hAnsi="Calibri" w:cs="Calibri"/>
                <w:b/>
                <w:sz w:val="24"/>
              </w:rPr>
              <w:t>T-SQL</w:t>
            </w:r>
            <w:r w:rsidRPr="00137C98">
              <w:rPr>
                <w:rFonts w:ascii="Calibri" w:hAnsi="Calibri" w:cs="Calibri"/>
                <w:sz w:val="24"/>
              </w:rPr>
              <w:t xml:space="preserve"> statements in </w:t>
            </w:r>
            <w:r w:rsidRPr="00353EB5">
              <w:rPr>
                <w:rFonts w:ascii="Calibri" w:hAnsi="Calibri" w:cs="Calibri"/>
                <w:b/>
                <w:sz w:val="24"/>
              </w:rPr>
              <w:t>SQL Server</w:t>
            </w:r>
            <w:r w:rsidRPr="00137C98">
              <w:rPr>
                <w:rFonts w:ascii="Calibri" w:hAnsi="Calibri" w:cs="Calibri"/>
                <w:sz w:val="24"/>
              </w:rPr>
              <w:t xml:space="preserve"> for the backend development.</w:t>
            </w:r>
          </w:p>
          <w:p w14:paraId="14C31D08"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Implemented most of the </w:t>
            </w:r>
            <w:r w:rsidRPr="00353EB5">
              <w:rPr>
                <w:rFonts w:ascii="Calibri" w:hAnsi="Calibri" w:cs="Calibri"/>
                <w:b/>
                <w:sz w:val="24"/>
              </w:rPr>
              <w:t>ANSI SQL specification</w:t>
            </w:r>
            <w:r w:rsidRPr="00137C98">
              <w:rPr>
                <w:rFonts w:ascii="Calibri" w:hAnsi="Calibri" w:cs="Calibri"/>
                <w:sz w:val="24"/>
              </w:rPr>
              <w:t xml:space="preserve"> for </w:t>
            </w:r>
            <w:r w:rsidRPr="00353EB5">
              <w:rPr>
                <w:rFonts w:ascii="Calibri" w:hAnsi="Calibri" w:cs="Calibri"/>
                <w:b/>
                <w:sz w:val="24"/>
              </w:rPr>
              <w:t>INSERT, UPDATE, DELETE</w:t>
            </w:r>
            <w:r w:rsidRPr="00137C98">
              <w:rPr>
                <w:rFonts w:ascii="Calibri" w:hAnsi="Calibri" w:cs="Calibri"/>
                <w:sz w:val="24"/>
              </w:rPr>
              <w:t xml:space="preserve"> and </w:t>
            </w:r>
            <w:r w:rsidRPr="00353EB5">
              <w:rPr>
                <w:rFonts w:ascii="Calibri" w:hAnsi="Calibri" w:cs="Calibri"/>
                <w:b/>
                <w:sz w:val="24"/>
              </w:rPr>
              <w:t xml:space="preserve">SELECT </w:t>
            </w:r>
            <w:r w:rsidRPr="00137C98">
              <w:rPr>
                <w:rFonts w:ascii="Calibri" w:hAnsi="Calibri" w:cs="Calibri"/>
                <w:sz w:val="24"/>
              </w:rPr>
              <w:t>statements.</w:t>
            </w:r>
          </w:p>
          <w:p w14:paraId="1C3D7574"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Used Active Directory for security and authentication for the different users and administration level.</w:t>
            </w:r>
          </w:p>
          <w:p w14:paraId="7CCFA9CB"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Created </w:t>
            </w:r>
            <w:r w:rsidRPr="00353EB5">
              <w:rPr>
                <w:rFonts w:ascii="Calibri" w:hAnsi="Calibri" w:cs="Calibri"/>
                <w:b/>
                <w:sz w:val="24"/>
              </w:rPr>
              <w:t>WCF services</w:t>
            </w:r>
            <w:r w:rsidRPr="00137C98">
              <w:rPr>
                <w:rFonts w:ascii="Calibri" w:hAnsi="Calibri" w:cs="Calibri"/>
                <w:sz w:val="24"/>
              </w:rPr>
              <w:t xml:space="preserve"> for data exchange between clients and server. Implemented Fault Contract and Data contract for </w:t>
            </w:r>
            <w:r w:rsidRPr="00353EB5">
              <w:rPr>
                <w:rFonts w:ascii="Calibri" w:hAnsi="Calibri" w:cs="Calibri"/>
                <w:b/>
                <w:sz w:val="24"/>
              </w:rPr>
              <w:t>WCF service</w:t>
            </w:r>
            <w:r w:rsidRPr="00137C98">
              <w:rPr>
                <w:rFonts w:ascii="Calibri" w:hAnsi="Calibri" w:cs="Calibri"/>
                <w:sz w:val="24"/>
              </w:rPr>
              <w:t>.</w:t>
            </w:r>
          </w:p>
          <w:p w14:paraId="45B1DBF6"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Involved in designing, developing and testing of the strategy to populate the insurance data from various source systems feeds using </w:t>
            </w:r>
            <w:r w:rsidRPr="00353EB5">
              <w:rPr>
                <w:rFonts w:ascii="Calibri" w:hAnsi="Calibri" w:cs="Calibri"/>
                <w:b/>
                <w:sz w:val="24"/>
              </w:rPr>
              <w:t>SSIS</w:t>
            </w:r>
            <w:r w:rsidRPr="00137C98">
              <w:rPr>
                <w:rFonts w:ascii="Calibri" w:hAnsi="Calibri" w:cs="Calibri"/>
                <w:sz w:val="24"/>
              </w:rPr>
              <w:t>.</w:t>
            </w:r>
          </w:p>
          <w:p w14:paraId="53505916" w14:textId="644B1A70"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Created </w:t>
            </w:r>
            <w:r w:rsidRPr="008F18D0">
              <w:rPr>
                <w:rFonts w:ascii="Calibri" w:hAnsi="Calibri" w:cs="Calibri"/>
                <w:b/>
                <w:sz w:val="24"/>
              </w:rPr>
              <w:t>SSIS packages</w:t>
            </w:r>
            <w:r w:rsidRPr="00137C98">
              <w:rPr>
                <w:rFonts w:ascii="Calibri" w:hAnsi="Calibri" w:cs="Calibri"/>
                <w:sz w:val="24"/>
              </w:rPr>
              <w:t xml:space="preserve"> to import and export data from </w:t>
            </w:r>
            <w:r w:rsidRPr="008F18D0">
              <w:rPr>
                <w:rFonts w:ascii="Calibri" w:hAnsi="Calibri" w:cs="Calibri"/>
                <w:b/>
                <w:sz w:val="24"/>
              </w:rPr>
              <w:t>MS SQL Server</w:t>
            </w:r>
            <w:r w:rsidRPr="00137C98">
              <w:rPr>
                <w:rFonts w:ascii="Calibri" w:hAnsi="Calibri" w:cs="Calibri"/>
                <w:sz w:val="24"/>
              </w:rPr>
              <w:t xml:space="preserve"> and vice versa.</w:t>
            </w:r>
          </w:p>
          <w:p w14:paraId="4C769056"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Designed and deployed several </w:t>
            </w:r>
            <w:r w:rsidRPr="008F18D0">
              <w:rPr>
                <w:rFonts w:ascii="Calibri" w:hAnsi="Calibri" w:cs="Calibri"/>
                <w:b/>
                <w:sz w:val="24"/>
              </w:rPr>
              <w:t>SSRS reports</w:t>
            </w:r>
            <w:r w:rsidRPr="00137C98">
              <w:rPr>
                <w:rFonts w:ascii="Calibri" w:hAnsi="Calibri" w:cs="Calibri"/>
                <w:sz w:val="24"/>
              </w:rPr>
              <w:t xml:space="preserve"> such as </w:t>
            </w:r>
            <w:r w:rsidRPr="008F18D0">
              <w:rPr>
                <w:rFonts w:ascii="Calibri" w:hAnsi="Calibri" w:cs="Calibri"/>
                <w:b/>
                <w:sz w:val="24"/>
              </w:rPr>
              <w:t>Drill down reports</w:t>
            </w:r>
            <w:r w:rsidRPr="00137C98">
              <w:rPr>
                <w:rFonts w:ascii="Calibri" w:hAnsi="Calibri" w:cs="Calibri"/>
                <w:sz w:val="24"/>
              </w:rPr>
              <w:t xml:space="preserve">, </w:t>
            </w:r>
            <w:r w:rsidRPr="008F18D0">
              <w:rPr>
                <w:rFonts w:ascii="Calibri" w:hAnsi="Calibri" w:cs="Calibri"/>
                <w:b/>
                <w:sz w:val="24"/>
              </w:rPr>
              <w:t>Drill through</w:t>
            </w:r>
            <w:r w:rsidRPr="00137C98">
              <w:rPr>
                <w:rFonts w:ascii="Calibri" w:hAnsi="Calibri" w:cs="Calibri"/>
                <w:sz w:val="24"/>
              </w:rPr>
              <w:t xml:space="preserve"> </w:t>
            </w:r>
            <w:r w:rsidRPr="00353EB5">
              <w:rPr>
                <w:rFonts w:ascii="Calibri" w:hAnsi="Calibri" w:cs="Calibri"/>
                <w:b/>
                <w:sz w:val="24"/>
              </w:rPr>
              <w:t>reports</w:t>
            </w:r>
            <w:r w:rsidRPr="00137C98">
              <w:rPr>
                <w:rFonts w:ascii="Calibri" w:hAnsi="Calibri" w:cs="Calibri"/>
                <w:sz w:val="24"/>
              </w:rPr>
              <w:t xml:space="preserve">, Parameterized </w:t>
            </w:r>
            <w:r w:rsidRPr="00353EB5">
              <w:rPr>
                <w:rFonts w:ascii="Calibri" w:hAnsi="Calibri" w:cs="Calibri"/>
                <w:b/>
                <w:sz w:val="24"/>
              </w:rPr>
              <w:t>reports</w:t>
            </w:r>
            <w:r w:rsidRPr="00137C98">
              <w:rPr>
                <w:rFonts w:ascii="Calibri" w:hAnsi="Calibri" w:cs="Calibri"/>
                <w:sz w:val="24"/>
              </w:rPr>
              <w:t xml:space="preserve">, </w:t>
            </w:r>
            <w:r w:rsidRPr="008F18D0">
              <w:rPr>
                <w:rFonts w:ascii="Calibri" w:hAnsi="Calibri" w:cs="Calibri"/>
                <w:b/>
                <w:sz w:val="24"/>
              </w:rPr>
              <w:t>Cascaded reports</w:t>
            </w:r>
            <w:r w:rsidRPr="00137C98">
              <w:rPr>
                <w:rFonts w:ascii="Calibri" w:hAnsi="Calibri" w:cs="Calibri"/>
                <w:sz w:val="24"/>
              </w:rPr>
              <w:t xml:space="preserve">, </w:t>
            </w:r>
            <w:r w:rsidRPr="008F18D0">
              <w:rPr>
                <w:rFonts w:ascii="Calibri" w:hAnsi="Calibri" w:cs="Calibri"/>
                <w:b/>
                <w:sz w:val="24"/>
              </w:rPr>
              <w:t>Cached reports, Snapshot Reports, linked reports, Sub reports</w:t>
            </w:r>
            <w:r w:rsidRPr="00137C98">
              <w:rPr>
                <w:rFonts w:ascii="Calibri" w:hAnsi="Calibri" w:cs="Calibri"/>
                <w:sz w:val="24"/>
              </w:rPr>
              <w:t>.</w:t>
            </w:r>
          </w:p>
          <w:p w14:paraId="7B8C09EE"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Used </w:t>
            </w:r>
            <w:r w:rsidRPr="00353EB5">
              <w:rPr>
                <w:rFonts w:ascii="Calibri" w:hAnsi="Calibri" w:cs="Calibri"/>
                <w:b/>
                <w:sz w:val="24"/>
              </w:rPr>
              <w:t>TFS</w:t>
            </w:r>
            <w:r w:rsidRPr="00137C98">
              <w:rPr>
                <w:rFonts w:ascii="Calibri" w:hAnsi="Calibri" w:cs="Calibri"/>
                <w:sz w:val="24"/>
              </w:rPr>
              <w:t xml:space="preserve"> for version and </w:t>
            </w:r>
            <w:r w:rsidRPr="00353EB5">
              <w:rPr>
                <w:rFonts w:ascii="Calibri" w:hAnsi="Calibri" w:cs="Calibri"/>
                <w:b/>
                <w:sz w:val="24"/>
              </w:rPr>
              <w:t>source code control</w:t>
            </w:r>
            <w:r w:rsidRPr="00137C98">
              <w:rPr>
                <w:rFonts w:ascii="Calibri" w:hAnsi="Calibri" w:cs="Calibri"/>
                <w:sz w:val="24"/>
              </w:rPr>
              <w:t>.</w:t>
            </w:r>
          </w:p>
          <w:p w14:paraId="4665F5BB"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Involved in deploying the application on </w:t>
            </w:r>
            <w:r w:rsidRPr="00353EB5">
              <w:rPr>
                <w:rFonts w:ascii="Calibri" w:hAnsi="Calibri" w:cs="Calibri"/>
                <w:b/>
                <w:sz w:val="24"/>
              </w:rPr>
              <w:t>IIS Server</w:t>
            </w:r>
            <w:r w:rsidRPr="00137C98">
              <w:rPr>
                <w:rFonts w:ascii="Calibri" w:hAnsi="Calibri" w:cs="Calibri"/>
                <w:sz w:val="24"/>
              </w:rPr>
              <w:t>.</w:t>
            </w:r>
          </w:p>
          <w:p w14:paraId="5090F3F4"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Involved in code review and bug fixing.</w:t>
            </w:r>
          </w:p>
          <w:p w14:paraId="63EBBC7E"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Effectively developed user controls to provide search functionality on documents.</w:t>
            </w:r>
          </w:p>
          <w:p w14:paraId="65AB1A58"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Involved in bug fixes and production support.</w:t>
            </w:r>
          </w:p>
          <w:p w14:paraId="701E835F"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Assisted in building automation tool analysis and prototyping.</w:t>
            </w:r>
          </w:p>
          <w:p w14:paraId="5DA2D8CF"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Performed Unit Testing to identify and resolve functional issues.</w:t>
            </w:r>
          </w:p>
          <w:p w14:paraId="4B645C6F"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 xml:space="preserve">Project estimation, </w:t>
            </w:r>
            <w:r w:rsidRPr="00353EB5">
              <w:rPr>
                <w:rFonts w:ascii="Calibri" w:hAnsi="Calibri" w:cs="Calibri"/>
                <w:b/>
                <w:sz w:val="24"/>
              </w:rPr>
              <w:t>WBS</w:t>
            </w:r>
            <w:r w:rsidRPr="00137C98">
              <w:rPr>
                <w:rFonts w:ascii="Calibri" w:hAnsi="Calibri" w:cs="Calibri"/>
                <w:sz w:val="24"/>
              </w:rPr>
              <w:t xml:space="preserve"> and team member-wise work allocation</w:t>
            </w:r>
          </w:p>
          <w:p w14:paraId="643AE2FE" w14:textId="77777777" w:rsidR="00081E12" w:rsidRPr="00137C98" w:rsidRDefault="00081E12" w:rsidP="00BA19A8">
            <w:pPr>
              <w:pStyle w:val="Normal1"/>
              <w:numPr>
                <w:ilvl w:val="0"/>
                <w:numId w:val="43"/>
              </w:numPr>
              <w:spacing w:line="276" w:lineRule="auto"/>
              <w:jc w:val="both"/>
              <w:rPr>
                <w:rFonts w:ascii="Calibri" w:hAnsi="Calibri" w:cs="Calibri"/>
                <w:sz w:val="24"/>
              </w:rPr>
            </w:pPr>
            <w:r w:rsidRPr="00137C98">
              <w:rPr>
                <w:rFonts w:ascii="Calibri" w:hAnsi="Calibri" w:cs="Calibri"/>
                <w:sz w:val="24"/>
              </w:rPr>
              <w:t>Preparing release and deploying in different server environments.</w:t>
            </w:r>
          </w:p>
          <w:p w14:paraId="5410E0D1" w14:textId="77777777" w:rsidR="004D28E4" w:rsidRDefault="004D28E4" w:rsidP="004D28E4">
            <w:pPr>
              <w:jc w:val="both"/>
              <w:rPr>
                <w:rFonts w:ascii="Calibri" w:hAnsi="Calibri" w:cs="Calibri"/>
                <w:b/>
              </w:rPr>
            </w:pPr>
          </w:p>
          <w:p w14:paraId="7334AD2F" w14:textId="117140C7" w:rsidR="004D28E4" w:rsidRPr="004D28E4" w:rsidRDefault="004D28E4" w:rsidP="004D28E4">
            <w:pPr>
              <w:jc w:val="both"/>
              <w:rPr>
                <w:rFonts w:ascii="Calibri" w:eastAsia="SimSun" w:hAnsi="Calibri" w:cs="Calibri"/>
                <w:bCs/>
                <w:lang w:eastAsia="zh-CN"/>
              </w:rPr>
            </w:pPr>
            <w:r>
              <w:rPr>
                <w:rFonts w:ascii="Calibri" w:hAnsi="Calibri" w:cs="Calibri"/>
                <w:b/>
              </w:rPr>
              <w:t>Environment</w:t>
            </w:r>
            <w:r w:rsidRPr="004D28E4">
              <w:rPr>
                <w:rFonts w:ascii="Calibri" w:hAnsi="Calibri" w:cs="Calibri"/>
                <w:b/>
              </w:rPr>
              <w:t xml:space="preserve">: </w:t>
            </w:r>
            <w:r w:rsidRPr="004D28E4">
              <w:rPr>
                <w:rFonts w:ascii="Calibri" w:hAnsi="Calibri" w:cs="Calibri"/>
                <w:bCs/>
              </w:rPr>
              <w:t>Windows 2007, ASP.Net, C#, .Net Framework 3.0 &amp; VS 2008,</w:t>
            </w:r>
            <w:r w:rsidRPr="004D28E4">
              <w:rPr>
                <w:rFonts w:ascii="Calibri" w:eastAsia="SimSun" w:hAnsi="Calibri" w:cs="Calibri"/>
                <w:bCs/>
                <w:lang w:eastAsia="zh-CN"/>
              </w:rPr>
              <w:t xml:space="preserve"> JavaScript, HTML, XML, Ajax, MS-SQL Server 2008, </w:t>
            </w:r>
            <w:r w:rsidR="00300DAC">
              <w:rPr>
                <w:rFonts w:ascii="Calibri" w:eastAsia="SimSun" w:hAnsi="Calibri" w:cs="Calibri"/>
                <w:bCs/>
                <w:lang w:eastAsia="zh-CN"/>
              </w:rPr>
              <w:t xml:space="preserve">Angular, </w:t>
            </w:r>
            <w:r w:rsidRPr="004D28E4">
              <w:rPr>
                <w:rFonts w:ascii="Calibri" w:eastAsia="SimSun" w:hAnsi="Calibri" w:cs="Calibri"/>
                <w:bCs/>
                <w:lang w:eastAsia="zh-CN"/>
              </w:rPr>
              <w:t xml:space="preserve">Oracle, </w:t>
            </w:r>
            <w:proofErr w:type="spellStart"/>
            <w:r w:rsidRPr="004D28E4">
              <w:rPr>
                <w:rFonts w:ascii="Calibri" w:eastAsia="SimSun" w:hAnsi="Calibri" w:cs="Calibri"/>
                <w:bCs/>
                <w:lang w:eastAsia="zh-CN"/>
              </w:rPr>
              <w:t>Jquery</w:t>
            </w:r>
            <w:proofErr w:type="spellEnd"/>
            <w:r w:rsidRPr="004D28E4">
              <w:rPr>
                <w:rFonts w:ascii="Calibri" w:eastAsia="SimSun" w:hAnsi="Calibri" w:cs="Calibri"/>
                <w:bCs/>
                <w:lang w:eastAsia="zh-CN"/>
              </w:rPr>
              <w:t xml:space="preserve">, </w:t>
            </w:r>
            <w:proofErr w:type="spellStart"/>
            <w:r w:rsidR="0032682A">
              <w:rPr>
                <w:rFonts w:ascii="Calibri" w:eastAsia="SimSun" w:hAnsi="Calibri" w:cs="Calibri"/>
                <w:bCs/>
                <w:lang w:eastAsia="zh-CN"/>
              </w:rPr>
              <w:t>Telerik</w:t>
            </w:r>
            <w:proofErr w:type="spellEnd"/>
            <w:r w:rsidR="0032682A">
              <w:rPr>
                <w:rFonts w:ascii="Calibri" w:eastAsia="SimSun" w:hAnsi="Calibri" w:cs="Calibri"/>
                <w:bCs/>
                <w:lang w:eastAsia="zh-CN"/>
              </w:rPr>
              <w:t xml:space="preserve">, </w:t>
            </w:r>
            <w:r w:rsidRPr="004D28E4">
              <w:rPr>
                <w:rFonts w:ascii="Calibri" w:eastAsia="SimSun" w:hAnsi="Calibri" w:cs="Calibri"/>
                <w:bCs/>
                <w:lang w:eastAsia="zh-CN"/>
              </w:rPr>
              <w:t>WCF</w:t>
            </w:r>
            <w:r w:rsidR="004C4AEF">
              <w:rPr>
                <w:rFonts w:ascii="Calibri" w:eastAsia="SimSun" w:hAnsi="Calibri" w:cs="Calibri"/>
                <w:bCs/>
                <w:lang w:eastAsia="zh-CN"/>
              </w:rPr>
              <w:t>, Visio</w:t>
            </w:r>
            <w:r w:rsidRPr="004D28E4">
              <w:rPr>
                <w:rFonts w:ascii="Calibri" w:eastAsia="SimSun" w:hAnsi="Calibri" w:cs="Calibri"/>
                <w:bCs/>
                <w:lang w:eastAsia="zh-CN"/>
              </w:rPr>
              <w:t xml:space="preserve"> and MS-SQL</w:t>
            </w:r>
            <w:r w:rsidR="000248AD">
              <w:rPr>
                <w:rFonts w:ascii="Calibri" w:eastAsia="SimSun" w:hAnsi="Calibri" w:cs="Calibri"/>
                <w:bCs/>
                <w:lang w:eastAsia="zh-CN"/>
              </w:rPr>
              <w:t xml:space="preserve"> Server Reporting S</w:t>
            </w:r>
            <w:r w:rsidRPr="004D28E4">
              <w:rPr>
                <w:rFonts w:ascii="Calibri" w:eastAsia="SimSun" w:hAnsi="Calibri" w:cs="Calibri"/>
                <w:bCs/>
                <w:lang w:eastAsia="zh-CN"/>
              </w:rPr>
              <w:t>ervices.</w:t>
            </w:r>
          </w:p>
          <w:p w14:paraId="1E40708E" w14:textId="77777777" w:rsidR="00081E12" w:rsidRDefault="00081E12" w:rsidP="004D28E4">
            <w:pPr>
              <w:pStyle w:val="Normal1"/>
              <w:spacing w:line="360" w:lineRule="auto"/>
              <w:jc w:val="both"/>
              <w:rPr>
                <w:rFonts w:ascii="Calibri" w:hAnsi="Calibri" w:cs="Calibri"/>
                <w:b/>
                <w:color w:val="404040"/>
                <w:sz w:val="24"/>
              </w:rPr>
            </w:pPr>
          </w:p>
          <w:tbl>
            <w:tblPr>
              <w:tblpPr w:leftFromText="180" w:rightFromText="180" w:vertAnchor="text" w:horzAnchor="margin" w:tblpY="-59"/>
              <w:tblW w:w="9923" w:type="dxa"/>
              <w:tblLook w:val="04A0" w:firstRow="1" w:lastRow="0" w:firstColumn="1" w:lastColumn="0" w:noHBand="0" w:noVBand="1"/>
            </w:tblPr>
            <w:tblGrid>
              <w:gridCol w:w="9923"/>
            </w:tblGrid>
            <w:tr w:rsidR="00081E12" w:rsidRPr="00137C98" w14:paraId="43D5B8BF" w14:textId="77777777" w:rsidTr="001804FB">
              <w:tc>
                <w:tcPr>
                  <w:tcW w:w="9923" w:type="dxa"/>
                  <w:shd w:val="clear" w:color="auto" w:fill="124079"/>
                </w:tcPr>
                <w:p w14:paraId="1B2A60F1" w14:textId="5B011C7B" w:rsidR="00081E12" w:rsidRPr="004D28E4" w:rsidRDefault="004D28E4" w:rsidP="004D28E4">
                  <w:pPr>
                    <w:autoSpaceDE w:val="0"/>
                    <w:autoSpaceDN w:val="0"/>
                    <w:adjustRightInd w:val="0"/>
                    <w:spacing w:before="60" w:after="60"/>
                    <w:jc w:val="both"/>
                    <w:rPr>
                      <w:rFonts w:ascii="Calibri" w:hAnsi="Calibri" w:cs="Calibri"/>
                      <w:b/>
                      <w:color w:val="FFFFFF"/>
                    </w:rPr>
                  </w:pPr>
                  <w:r w:rsidRPr="004D28E4">
                    <w:rPr>
                      <w:rFonts w:ascii="Calibri" w:hAnsi="Calibri" w:cs="Calibri"/>
                      <w:b/>
                      <w:color w:val="FFFFFF"/>
                    </w:rPr>
                    <w:t xml:space="preserve">EDUCATION/VOLUNTEER ACTIVITIES </w:t>
                  </w:r>
                </w:p>
              </w:tc>
            </w:tr>
          </w:tbl>
          <w:p w14:paraId="64561D77" w14:textId="77777777" w:rsidR="00081E12" w:rsidRDefault="00081E12" w:rsidP="004D28E4">
            <w:pPr>
              <w:pStyle w:val="Normal1"/>
              <w:spacing w:line="360" w:lineRule="auto"/>
              <w:jc w:val="both"/>
              <w:rPr>
                <w:rFonts w:ascii="Calibri" w:hAnsi="Calibri" w:cs="Calibri"/>
                <w:b/>
                <w:color w:val="404040"/>
                <w:sz w:val="24"/>
              </w:rPr>
            </w:pPr>
          </w:p>
          <w:p w14:paraId="5007B381" w14:textId="4441998F" w:rsidR="00081E12" w:rsidRPr="00137C98" w:rsidRDefault="00081E12" w:rsidP="004D28E4">
            <w:pPr>
              <w:pStyle w:val="Normal1"/>
              <w:jc w:val="both"/>
              <w:rPr>
                <w:rFonts w:ascii="Calibri" w:hAnsi="Calibri" w:cs="Calibri"/>
                <w:sz w:val="24"/>
              </w:rPr>
            </w:pPr>
            <w:r w:rsidRPr="00137C98">
              <w:rPr>
                <w:rFonts w:ascii="Calibri" w:hAnsi="Calibri" w:cs="Calibri"/>
                <w:b/>
                <w:sz w:val="24"/>
                <w:u w:val="single"/>
              </w:rPr>
              <w:t>EDUCATION</w:t>
            </w:r>
            <w:r w:rsidR="000248AD">
              <w:rPr>
                <w:rFonts w:ascii="Calibri" w:hAnsi="Calibri" w:cs="Calibri"/>
                <w:b/>
                <w:sz w:val="24"/>
                <w:u w:val="single"/>
              </w:rPr>
              <w:t>:</w:t>
            </w:r>
            <w:r w:rsidRPr="00137C98">
              <w:rPr>
                <w:rFonts w:ascii="Calibri" w:hAnsi="Calibri" w:cs="Calibri"/>
                <w:sz w:val="24"/>
              </w:rPr>
              <w:t xml:space="preserve">   </w:t>
            </w:r>
          </w:p>
          <w:p w14:paraId="527E39BF" w14:textId="4F2BE6BE" w:rsidR="00081E12" w:rsidRPr="004D28E4" w:rsidRDefault="00081E12" w:rsidP="00BA19A8">
            <w:pPr>
              <w:pStyle w:val="ListParagraph"/>
              <w:numPr>
                <w:ilvl w:val="0"/>
                <w:numId w:val="43"/>
              </w:numPr>
              <w:spacing w:line="276" w:lineRule="auto"/>
              <w:jc w:val="both"/>
              <w:rPr>
                <w:rFonts w:ascii="Calibri" w:hAnsi="Calibri" w:cs="Calibri"/>
                <w:b/>
                <w:bCs/>
              </w:rPr>
            </w:pPr>
            <w:r w:rsidRPr="004D28E4">
              <w:rPr>
                <w:rFonts w:ascii="Calibri" w:hAnsi="Calibri" w:cs="Calibri"/>
              </w:rPr>
              <w:t>UNIVERSITY OF MADRAS [CHENNAI, TN], Master of Computer Applications</w:t>
            </w:r>
          </w:p>
          <w:p w14:paraId="20B8F14D" w14:textId="1CE262A5" w:rsidR="00081E12" w:rsidRPr="004D28E4" w:rsidRDefault="00081E12" w:rsidP="00BA19A8">
            <w:pPr>
              <w:pStyle w:val="ListParagraph"/>
              <w:numPr>
                <w:ilvl w:val="0"/>
                <w:numId w:val="43"/>
              </w:numPr>
              <w:spacing w:line="276" w:lineRule="auto"/>
              <w:jc w:val="both"/>
              <w:rPr>
                <w:rFonts w:ascii="Calibri" w:hAnsi="Calibri" w:cs="Calibri"/>
              </w:rPr>
            </w:pPr>
            <w:r w:rsidRPr="004D28E4">
              <w:rPr>
                <w:rFonts w:ascii="Calibri" w:hAnsi="Calibri" w:cs="Calibri"/>
              </w:rPr>
              <w:t>UNIVERSITY OF MADRAS [CHENNAI, TN]</w:t>
            </w:r>
            <w:r w:rsidRPr="004D28E4">
              <w:rPr>
                <w:rFonts w:ascii="Calibri" w:hAnsi="Calibri" w:cs="Calibri"/>
                <w:b/>
                <w:bCs/>
              </w:rPr>
              <w:t xml:space="preserve">, </w:t>
            </w:r>
            <w:r w:rsidRPr="004D28E4">
              <w:rPr>
                <w:rFonts w:ascii="Calibri" w:hAnsi="Calibri" w:cs="Calibri"/>
              </w:rPr>
              <w:t>Bachelor of Computer Science</w:t>
            </w:r>
          </w:p>
          <w:p w14:paraId="720DD310" w14:textId="2DBB4DA8" w:rsidR="00081E12" w:rsidRPr="00137C98" w:rsidRDefault="004D28E4" w:rsidP="004D28E4">
            <w:pPr>
              <w:pStyle w:val="SectionTitle"/>
              <w:jc w:val="both"/>
              <w:rPr>
                <w:rFonts w:ascii="Calibri" w:hAnsi="Calibri" w:cs="Calibri"/>
                <w:sz w:val="24"/>
              </w:rPr>
            </w:pPr>
            <w:r>
              <w:rPr>
                <w:rFonts w:ascii="Calibri" w:hAnsi="Calibri" w:cs="Calibri"/>
                <w:sz w:val="24"/>
              </w:rPr>
              <w:t xml:space="preserve">LEADERSHIP/VOLUNTEER </w:t>
            </w:r>
            <w:r w:rsidR="000248AD">
              <w:rPr>
                <w:rFonts w:ascii="Calibri" w:hAnsi="Calibri" w:cs="Calibri"/>
                <w:sz w:val="24"/>
              </w:rPr>
              <w:t>ACTIVITIES:</w:t>
            </w:r>
          </w:p>
          <w:p w14:paraId="17670094" w14:textId="77777777" w:rsidR="00081E12" w:rsidRPr="004D28E4" w:rsidRDefault="00081E12" w:rsidP="00BA19A8">
            <w:pPr>
              <w:pStyle w:val="ListParagraph"/>
              <w:numPr>
                <w:ilvl w:val="0"/>
                <w:numId w:val="43"/>
              </w:numPr>
              <w:spacing w:line="276" w:lineRule="auto"/>
              <w:jc w:val="both"/>
              <w:rPr>
                <w:rFonts w:ascii="Calibri" w:hAnsi="Calibri" w:cs="Calibri"/>
              </w:rPr>
            </w:pPr>
            <w:r w:rsidRPr="004D28E4">
              <w:rPr>
                <w:rFonts w:ascii="Calibri" w:hAnsi="Calibri" w:cs="Calibri"/>
              </w:rPr>
              <w:lastRenderedPageBreak/>
              <w:t xml:space="preserve">Treasurer, Nathan Hale Toastmaster Club, Manchester, CT </w:t>
            </w:r>
          </w:p>
          <w:p w14:paraId="5739060D" w14:textId="72F3D888" w:rsidR="00081E12" w:rsidRPr="004D28E4" w:rsidRDefault="00081E12" w:rsidP="00BA19A8">
            <w:pPr>
              <w:pStyle w:val="ListParagraph"/>
              <w:numPr>
                <w:ilvl w:val="0"/>
                <w:numId w:val="43"/>
              </w:numPr>
              <w:spacing w:line="360" w:lineRule="auto"/>
              <w:jc w:val="both"/>
              <w:rPr>
                <w:rFonts w:ascii="Calibri" w:hAnsi="Calibri" w:cs="Calibri"/>
                <w:b/>
                <w:color w:val="404040"/>
              </w:rPr>
            </w:pPr>
            <w:r w:rsidRPr="004D28E4">
              <w:rPr>
                <w:rFonts w:ascii="Calibri" w:hAnsi="Calibri" w:cs="Calibri"/>
              </w:rPr>
              <w:t xml:space="preserve">Coordinator, Youth </w:t>
            </w:r>
            <w:r w:rsidR="00926917" w:rsidRPr="004D28E4">
              <w:rPr>
                <w:rFonts w:ascii="Calibri" w:hAnsi="Calibri" w:cs="Calibri"/>
              </w:rPr>
              <w:t>Toastmasters</w:t>
            </w:r>
            <w:r w:rsidRPr="004D28E4">
              <w:rPr>
                <w:rFonts w:ascii="Calibri" w:hAnsi="Calibri" w:cs="Calibri"/>
              </w:rPr>
              <w:t xml:space="preserve"> Club, Manchester, CT </w:t>
            </w:r>
          </w:p>
        </w:tc>
      </w:tr>
    </w:tbl>
    <w:p w14:paraId="09A45A8E" w14:textId="77777777" w:rsidR="008F0C42" w:rsidRPr="00137C98" w:rsidRDefault="008F0C42" w:rsidP="004D28E4">
      <w:pPr>
        <w:suppressAutoHyphens w:val="0"/>
        <w:autoSpaceDE w:val="0"/>
        <w:autoSpaceDN w:val="0"/>
        <w:adjustRightInd w:val="0"/>
        <w:jc w:val="both"/>
        <w:rPr>
          <w:rFonts w:ascii="Calibri" w:hAnsi="Calibri" w:cs="Calibri"/>
          <w:color w:val="000000"/>
          <w:lang w:eastAsia="en-US" w:bidi="ta-IN"/>
        </w:rPr>
      </w:pPr>
    </w:p>
    <w:sectPr w:rsidR="008F0C42" w:rsidRPr="00137C98">
      <w:footnotePr>
        <w:pos w:val="beneathText"/>
      </w:footnotePr>
      <w:pgSz w:w="12240" w:h="15840"/>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7893DD" w14:textId="77777777" w:rsidR="00AA49E3" w:rsidRDefault="00AA49E3" w:rsidP="00FB6FE1">
      <w:r>
        <w:separator/>
      </w:r>
    </w:p>
  </w:endnote>
  <w:endnote w:type="continuationSeparator" w:id="0">
    <w:p w14:paraId="0AC33B5F" w14:textId="77777777" w:rsidR="00AA49E3" w:rsidRDefault="00AA49E3" w:rsidP="00FB6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A1B0B7" w14:textId="77777777" w:rsidR="00AA49E3" w:rsidRDefault="00AA49E3" w:rsidP="00FB6FE1">
      <w:r>
        <w:separator/>
      </w:r>
    </w:p>
  </w:footnote>
  <w:footnote w:type="continuationSeparator" w:id="0">
    <w:p w14:paraId="01D4128E" w14:textId="77777777" w:rsidR="00AA49E3" w:rsidRDefault="00AA49E3" w:rsidP="00FB6F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Outlin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nsid w:val="00000003"/>
    <w:multiLevelType w:val="singleLevel"/>
    <w:tmpl w:val="00000003"/>
    <w:name w:val="WW8Num3"/>
    <w:lvl w:ilvl="0">
      <w:start w:val="1"/>
      <w:numFmt w:val="bullet"/>
      <w:lvlText w:val=""/>
      <w:lvlJc w:val="left"/>
      <w:pPr>
        <w:tabs>
          <w:tab w:val="num" w:pos="3300"/>
        </w:tabs>
        <w:ind w:left="3300" w:hanging="360"/>
      </w:pPr>
      <w:rPr>
        <w:rFonts w:ascii="Symbol" w:hAnsi="Symbol"/>
      </w:rPr>
    </w:lvl>
  </w:abstractNum>
  <w:abstractNum w:abstractNumId="3">
    <w:nsid w:val="00000004"/>
    <w:multiLevelType w:val="singleLevel"/>
    <w:tmpl w:val="00000004"/>
    <w:name w:val="WW8Num4"/>
    <w:lvl w:ilvl="0">
      <w:start w:val="1"/>
      <w:numFmt w:val="bullet"/>
      <w:lvlText w:val=""/>
      <w:lvlJc w:val="left"/>
      <w:pPr>
        <w:tabs>
          <w:tab w:val="num" w:pos="4320"/>
        </w:tabs>
        <w:ind w:left="4320" w:hanging="360"/>
      </w:pPr>
      <w:rPr>
        <w:rFonts w:ascii="Wingdings" w:hAnsi="Wingdings"/>
      </w:rPr>
    </w:lvl>
  </w:abstractNum>
  <w:abstractNum w:abstractNumId="4">
    <w:nsid w:val="00000005"/>
    <w:multiLevelType w:val="singleLevel"/>
    <w:tmpl w:val="00000005"/>
    <w:name w:val="WW8Num5"/>
    <w:lvl w:ilvl="0">
      <w:start w:val="1"/>
      <w:numFmt w:val="bullet"/>
      <w:lvlText w:val=""/>
      <w:lvlJc w:val="left"/>
      <w:pPr>
        <w:tabs>
          <w:tab w:val="num" w:pos="720"/>
        </w:tabs>
        <w:ind w:left="720" w:hanging="360"/>
      </w:pPr>
      <w:rPr>
        <w:rFonts w:ascii="Wingdings" w:hAnsi="Wingdings"/>
      </w:rPr>
    </w:lvl>
  </w:abstractNum>
  <w:abstractNum w:abstractNumId="5">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nsid w:val="00000007"/>
    <w:multiLevelType w:val="singleLevel"/>
    <w:tmpl w:val="00000007"/>
    <w:name w:val="WW8Num7"/>
    <w:lvl w:ilvl="0">
      <w:start w:val="1"/>
      <w:numFmt w:val="bullet"/>
      <w:lvlText w:val=""/>
      <w:lvlJc w:val="left"/>
      <w:pPr>
        <w:tabs>
          <w:tab w:val="num" w:pos="720"/>
        </w:tabs>
        <w:ind w:left="720" w:hanging="360"/>
      </w:pPr>
      <w:rPr>
        <w:rFonts w:ascii="Wingdings" w:hAnsi="Wingdings"/>
      </w:rPr>
    </w:lvl>
  </w:abstractNum>
  <w:abstractNum w:abstractNumId="7">
    <w:nsid w:val="00000008"/>
    <w:multiLevelType w:val="singleLevel"/>
    <w:tmpl w:val="00000008"/>
    <w:name w:val="WW8Num8"/>
    <w:lvl w:ilvl="0">
      <w:numFmt w:val="bullet"/>
      <w:lvlText w:val="·"/>
      <w:lvlJc w:val="left"/>
      <w:pPr>
        <w:tabs>
          <w:tab w:val="num" w:pos="0"/>
        </w:tabs>
        <w:ind w:left="0" w:firstLine="0"/>
      </w:pPr>
      <w:rPr>
        <w:rFonts w:ascii="Symbol" w:hAnsi="Symbol"/>
      </w:rPr>
    </w:lvl>
  </w:abstractNum>
  <w:abstractNum w:abstractNumId="8">
    <w:nsid w:val="06150F12"/>
    <w:multiLevelType w:val="multilevel"/>
    <w:tmpl w:val="8B4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7B7294"/>
    <w:multiLevelType w:val="hybridMultilevel"/>
    <w:tmpl w:val="B99C2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D9F45BA"/>
    <w:multiLevelType w:val="multilevel"/>
    <w:tmpl w:val="63B4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EB5EA9"/>
    <w:multiLevelType w:val="hybridMultilevel"/>
    <w:tmpl w:val="762263A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2C70F75"/>
    <w:multiLevelType w:val="hybridMultilevel"/>
    <w:tmpl w:val="51AEE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92B3ADE"/>
    <w:multiLevelType w:val="hybridMultilevel"/>
    <w:tmpl w:val="323A4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D185947"/>
    <w:multiLevelType w:val="multilevel"/>
    <w:tmpl w:val="697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916D20"/>
    <w:multiLevelType w:val="multilevel"/>
    <w:tmpl w:val="7132108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nsid w:val="2582335F"/>
    <w:multiLevelType w:val="hybridMultilevel"/>
    <w:tmpl w:val="1098E6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ADD29A9"/>
    <w:multiLevelType w:val="hybridMultilevel"/>
    <w:tmpl w:val="CC86B84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nsid w:val="34DB70F0"/>
    <w:multiLevelType w:val="hybridMultilevel"/>
    <w:tmpl w:val="EB583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7102A8E"/>
    <w:multiLevelType w:val="hybridMultilevel"/>
    <w:tmpl w:val="0D48F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FC22826"/>
    <w:multiLevelType w:val="hybridMultilevel"/>
    <w:tmpl w:val="E402B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15644F8"/>
    <w:multiLevelType w:val="hybridMultilevel"/>
    <w:tmpl w:val="291EAC0E"/>
    <w:lvl w:ilvl="0" w:tplc="96C8F6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D53B7A"/>
    <w:multiLevelType w:val="multilevel"/>
    <w:tmpl w:val="D53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AD7D26"/>
    <w:multiLevelType w:val="hybridMultilevel"/>
    <w:tmpl w:val="D3445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5A17DA5"/>
    <w:multiLevelType w:val="hybridMultilevel"/>
    <w:tmpl w:val="069AC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C2E49E8"/>
    <w:multiLevelType w:val="hybridMultilevel"/>
    <w:tmpl w:val="813C83A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72D6B"/>
    <w:multiLevelType w:val="multilevel"/>
    <w:tmpl w:val="1F84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576F7B"/>
    <w:multiLevelType w:val="hybridMultilevel"/>
    <w:tmpl w:val="0902C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57455A"/>
    <w:multiLevelType w:val="hybridMultilevel"/>
    <w:tmpl w:val="94CCF0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47E295A"/>
    <w:multiLevelType w:val="hybridMultilevel"/>
    <w:tmpl w:val="4B186058"/>
    <w:lvl w:ilvl="0" w:tplc="04090001">
      <w:start w:val="1"/>
      <w:numFmt w:val="bullet"/>
      <w:lvlText w:val=""/>
      <w:lvlJc w:val="left"/>
      <w:pPr>
        <w:tabs>
          <w:tab w:val="num" w:pos="3600"/>
        </w:tabs>
        <w:ind w:left="3600" w:hanging="360"/>
      </w:pPr>
      <w:rPr>
        <w:rFonts w:ascii="Symbol" w:hAnsi="Symbol" w:hint="default"/>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0">
    <w:nsid w:val="556079D7"/>
    <w:multiLevelType w:val="multilevel"/>
    <w:tmpl w:val="DF70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4408E8"/>
    <w:multiLevelType w:val="multilevel"/>
    <w:tmpl w:val="AF9C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664B05"/>
    <w:multiLevelType w:val="multilevel"/>
    <w:tmpl w:val="742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1A25C0"/>
    <w:multiLevelType w:val="multilevel"/>
    <w:tmpl w:val="DFD2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4226F1"/>
    <w:multiLevelType w:val="hybridMultilevel"/>
    <w:tmpl w:val="533ED19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5">
    <w:nsid w:val="75620884"/>
    <w:multiLevelType w:val="hybridMultilevel"/>
    <w:tmpl w:val="A412E1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AF279F0"/>
    <w:multiLevelType w:val="hybridMultilevel"/>
    <w:tmpl w:val="2A86D100"/>
    <w:lvl w:ilvl="0" w:tplc="82B4B212">
      <w:start w:val="1"/>
      <w:numFmt w:val="bullet"/>
      <w:lvlText w:val=""/>
      <w:lvlJc w:val="left"/>
      <w:pPr>
        <w:ind w:left="720" w:hanging="360"/>
      </w:pPr>
      <w:rPr>
        <w:rFonts w:ascii="Wingdings" w:hAnsi="Wingdings" w:hint="default"/>
        <w:color w:val="4040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29"/>
  </w:num>
  <w:num w:numId="10">
    <w:abstractNumId w:val="17"/>
  </w:num>
  <w:num w:numId="11">
    <w:abstractNumId w:val="17"/>
  </w:num>
  <w:num w:numId="12">
    <w:abstractNumId w:val="34"/>
  </w:num>
  <w:num w:numId="13">
    <w:abstractNumId w:val="34"/>
  </w:num>
  <w:num w:numId="14">
    <w:abstractNumId w:val="0"/>
  </w:num>
  <w:num w:numId="15">
    <w:abstractNumId w:val="36"/>
  </w:num>
  <w:num w:numId="16">
    <w:abstractNumId w:val="31"/>
  </w:num>
  <w:num w:numId="17">
    <w:abstractNumId w:val="32"/>
  </w:num>
  <w:num w:numId="18">
    <w:abstractNumId w:val="33"/>
  </w:num>
  <w:num w:numId="19">
    <w:abstractNumId w:val="14"/>
  </w:num>
  <w:num w:numId="20">
    <w:abstractNumId w:val="10"/>
  </w:num>
  <w:num w:numId="21">
    <w:abstractNumId w:val="22"/>
  </w:num>
  <w:num w:numId="22">
    <w:abstractNumId w:val="8"/>
  </w:num>
  <w:num w:numId="23">
    <w:abstractNumId w:val="30"/>
  </w:num>
  <w:num w:numId="24">
    <w:abstractNumId w:val="28"/>
  </w:num>
  <w:num w:numId="25">
    <w:abstractNumId w:val="35"/>
  </w:num>
  <w:num w:numId="26">
    <w:abstractNumId w:val="25"/>
  </w:num>
  <w:num w:numId="27">
    <w:abstractNumId w:val="16"/>
  </w:num>
  <w:num w:numId="28">
    <w:abstractNumId w:val="27"/>
  </w:num>
  <w:num w:numId="29">
    <w:abstractNumId w:val="9"/>
  </w:num>
  <w:num w:numId="30">
    <w:abstractNumId w:val="26"/>
  </w:num>
  <w:num w:numId="31">
    <w:abstractNumId w:val="0"/>
  </w:num>
  <w:num w:numId="32">
    <w:abstractNumId w:val="0"/>
  </w:num>
  <w:num w:numId="33">
    <w:abstractNumId w:val="0"/>
  </w:num>
  <w:num w:numId="34">
    <w:abstractNumId w:val="5"/>
  </w:num>
  <w:num w:numId="35">
    <w:abstractNumId w:val="28"/>
  </w:num>
  <w:num w:numId="36">
    <w:abstractNumId w:val="15"/>
  </w:num>
  <w:num w:numId="37">
    <w:abstractNumId w:val="21"/>
  </w:num>
  <w:num w:numId="38">
    <w:abstractNumId w:val="20"/>
  </w:num>
  <w:num w:numId="39">
    <w:abstractNumId w:val="18"/>
  </w:num>
  <w:num w:numId="40">
    <w:abstractNumId w:val="11"/>
  </w:num>
  <w:num w:numId="41">
    <w:abstractNumId w:val="13"/>
  </w:num>
  <w:num w:numId="42">
    <w:abstractNumId w:val="12"/>
  </w:num>
  <w:num w:numId="43">
    <w:abstractNumId w:val="24"/>
  </w:num>
  <w:num w:numId="44">
    <w:abstractNumId w:val="19"/>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0D8"/>
    <w:rsid w:val="000002C1"/>
    <w:rsid w:val="00002709"/>
    <w:rsid w:val="00005072"/>
    <w:rsid w:val="0000710E"/>
    <w:rsid w:val="00007705"/>
    <w:rsid w:val="000119C0"/>
    <w:rsid w:val="0001466B"/>
    <w:rsid w:val="000168D3"/>
    <w:rsid w:val="00020225"/>
    <w:rsid w:val="00021CE2"/>
    <w:rsid w:val="000248AD"/>
    <w:rsid w:val="0002619A"/>
    <w:rsid w:val="00037885"/>
    <w:rsid w:val="00042044"/>
    <w:rsid w:val="00055319"/>
    <w:rsid w:val="00057047"/>
    <w:rsid w:val="00061739"/>
    <w:rsid w:val="00064370"/>
    <w:rsid w:val="00081E12"/>
    <w:rsid w:val="00084EF2"/>
    <w:rsid w:val="000863F9"/>
    <w:rsid w:val="000914E5"/>
    <w:rsid w:val="00095DCB"/>
    <w:rsid w:val="000B0B94"/>
    <w:rsid w:val="000B1256"/>
    <w:rsid w:val="000B1ED7"/>
    <w:rsid w:val="000B5675"/>
    <w:rsid w:val="000C4E40"/>
    <w:rsid w:val="000D5BAF"/>
    <w:rsid w:val="000D70FB"/>
    <w:rsid w:val="000E055E"/>
    <w:rsid w:val="000E1214"/>
    <w:rsid w:val="000E41F4"/>
    <w:rsid w:val="000E73C5"/>
    <w:rsid w:val="000E78EF"/>
    <w:rsid w:val="000F1406"/>
    <w:rsid w:val="000F25E2"/>
    <w:rsid w:val="000F2C93"/>
    <w:rsid w:val="00100D85"/>
    <w:rsid w:val="00104D56"/>
    <w:rsid w:val="00112BD3"/>
    <w:rsid w:val="00112F50"/>
    <w:rsid w:val="00114903"/>
    <w:rsid w:val="00114AB6"/>
    <w:rsid w:val="00120C10"/>
    <w:rsid w:val="00127B41"/>
    <w:rsid w:val="00134C45"/>
    <w:rsid w:val="00137C98"/>
    <w:rsid w:val="00137ECA"/>
    <w:rsid w:val="001456E0"/>
    <w:rsid w:val="001518C4"/>
    <w:rsid w:val="00162874"/>
    <w:rsid w:val="001704A8"/>
    <w:rsid w:val="00170F38"/>
    <w:rsid w:val="00171C68"/>
    <w:rsid w:val="0017676F"/>
    <w:rsid w:val="00183E0D"/>
    <w:rsid w:val="001876F5"/>
    <w:rsid w:val="001906D4"/>
    <w:rsid w:val="0019262F"/>
    <w:rsid w:val="00192FD2"/>
    <w:rsid w:val="001934C1"/>
    <w:rsid w:val="001A0F8B"/>
    <w:rsid w:val="001A2445"/>
    <w:rsid w:val="001A4F4D"/>
    <w:rsid w:val="001C192A"/>
    <w:rsid w:val="001C6D3D"/>
    <w:rsid w:val="001C6F3A"/>
    <w:rsid w:val="001D0D77"/>
    <w:rsid w:val="001D0DB7"/>
    <w:rsid w:val="001D6109"/>
    <w:rsid w:val="001E15CD"/>
    <w:rsid w:val="001E2192"/>
    <w:rsid w:val="001E58CC"/>
    <w:rsid w:val="001F0F07"/>
    <w:rsid w:val="001F32D2"/>
    <w:rsid w:val="001F5F6D"/>
    <w:rsid w:val="001F6702"/>
    <w:rsid w:val="00203D70"/>
    <w:rsid w:val="00204075"/>
    <w:rsid w:val="00204119"/>
    <w:rsid w:val="00210DED"/>
    <w:rsid w:val="002132D5"/>
    <w:rsid w:val="00224FFD"/>
    <w:rsid w:val="00225470"/>
    <w:rsid w:val="002265F9"/>
    <w:rsid w:val="00227760"/>
    <w:rsid w:val="00227A61"/>
    <w:rsid w:val="00231166"/>
    <w:rsid w:val="0023473D"/>
    <w:rsid w:val="00236BF5"/>
    <w:rsid w:val="00243FFC"/>
    <w:rsid w:val="002479D0"/>
    <w:rsid w:val="00250E4A"/>
    <w:rsid w:val="00257EA7"/>
    <w:rsid w:val="0026211B"/>
    <w:rsid w:val="00281750"/>
    <w:rsid w:val="00284151"/>
    <w:rsid w:val="002A19C1"/>
    <w:rsid w:val="002A625B"/>
    <w:rsid w:val="002B3E10"/>
    <w:rsid w:val="002B427B"/>
    <w:rsid w:val="002B47E1"/>
    <w:rsid w:val="002B4FD9"/>
    <w:rsid w:val="002C27D8"/>
    <w:rsid w:val="002C6AEB"/>
    <w:rsid w:val="002D061D"/>
    <w:rsid w:val="002D0FD8"/>
    <w:rsid w:val="002D3B85"/>
    <w:rsid w:val="002E01DC"/>
    <w:rsid w:val="002E5BD7"/>
    <w:rsid w:val="002F5083"/>
    <w:rsid w:val="00300115"/>
    <w:rsid w:val="00300DAC"/>
    <w:rsid w:val="003067A7"/>
    <w:rsid w:val="003077A1"/>
    <w:rsid w:val="00307B43"/>
    <w:rsid w:val="003203D8"/>
    <w:rsid w:val="00320563"/>
    <w:rsid w:val="00321194"/>
    <w:rsid w:val="00321C3C"/>
    <w:rsid w:val="00322FC0"/>
    <w:rsid w:val="00323A97"/>
    <w:rsid w:val="00324A45"/>
    <w:rsid w:val="0032682A"/>
    <w:rsid w:val="00335E11"/>
    <w:rsid w:val="00342DFC"/>
    <w:rsid w:val="00344611"/>
    <w:rsid w:val="00345921"/>
    <w:rsid w:val="00346C07"/>
    <w:rsid w:val="00350B56"/>
    <w:rsid w:val="00353EB5"/>
    <w:rsid w:val="00355909"/>
    <w:rsid w:val="003571ED"/>
    <w:rsid w:val="003578B9"/>
    <w:rsid w:val="00362176"/>
    <w:rsid w:val="00365B64"/>
    <w:rsid w:val="00370ED6"/>
    <w:rsid w:val="00373147"/>
    <w:rsid w:val="00380C03"/>
    <w:rsid w:val="003831AB"/>
    <w:rsid w:val="00386E01"/>
    <w:rsid w:val="00396527"/>
    <w:rsid w:val="003A14BF"/>
    <w:rsid w:val="003A44C2"/>
    <w:rsid w:val="003A5671"/>
    <w:rsid w:val="003B11BF"/>
    <w:rsid w:val="003B2B89"/>
    <w:rsid w:val="003B36F5"/>
    <w:rsid w:val="003B73A9"/>
    <w:rsid w:val="003C0869"/>
    <w:rsid w:val="003C24D3"/>
    <w:rsid w:val="003C4DB4"/>
    <w:rsid w:val="003C68FB"/>
    <w:rsid w:val="003C7733"/>
    <w:rsid w:val="003D432C"/>
    <w:rsid w:val="003D656C"/>
    <w:rsid w:val="003D7EF2"/>
    <w:rsid w:val="003E77CE"/>
    <w:rsid w:val="003F6889"/>
    <w:rsid w:val="003F696E"/>
    <w:rsid w:val="003F7F73"/>
    <w:rsid w:val="00411D89"/>
    <w:rsid w:val="00414C57"/>
    <w:rsid w:val="004159CE"/>
    <w:rsid w:val="00421333"/>
    <w:rsid w:val="00424CD1"/>
    <w:rsid w:val="004259DB"/>
    <w:rsid w:val="00433EE1"/>
    <w:rsid w:val="00436962"/>
    <w:rsid w:val="00437DC4"/>
    <w:rsid w:val="00442FC9"/>
    <w:rsid w:val="00444BB3"/>
    <w:rsid w:val="00447326"/>
    <w:rsid w:val="00464EEA"/>
    <w:rsid w:val="0046662B"/>
    <w:rsid w:val="0047426B"/>
    <w:rsid w:val="0048181B"/>
    <w:rsid w:val="00482363"/>
    <w:rsid w:val="00482CBE"/>
    <w:rsid w:val="0048329F"/>
    <w:rsid w:val="0048445D"/>
    <w:rsid w:val="00485C8D"/>
    <w:rsid w:val="0048740F"/>
    <w:rsid w:val="00487578"/>
    <w:rsid w:val="00491025"/>
    <w:rsid w:val="00497ED4"/>
    <w:rsid w:val="004A0AA1"/>
    <w:rsid w:val="004B42F0"/>
    <w:rsid w:val="004C0F7E"/>
    <w:rsid w:val="004C2E63"/>
    <w:rsid w:val="004C3444"/>
    <w:rsid w:val="004C4178"/>
    <w:rsid w:val="004C4AEF"/>
    <w:rsid w:val="004C72E9"/>
    <w:rsid w:val="004D28E4"/>
    <w:rsid w:val="004E23C0"/>
    <w:rsid w:val="004E4B51"/>
    <w:rsid w:val="004E55BF"/>
    <w:rsid w:val="004E69EE"/>
    <w:rsid w:val="004F5DAB"/>
    <w:rsid w:val="00504F61"/>
    <w:rsid w:val="0051146D"/>
    <w:rsid w:val="0051372C"/>
    <w:rsid w:val="00515256"/>
    <w:rsid w:val="005153D6"/>
    <w:rsid w:val="00521188"/>
    <w:rsid w:val="00526B9F"/>
    <w:rsid w:val="00526BAC"/>
    <w:rsid w:val="0054102F"/>
    <w:rsid w:val="005449D4"/>
    <w:rsid w:val="005470EA"/>
    <w:rsid w:val="00550039"/>
    <w:rsid w:val="005538E9"/>
    <w:rsid w:val="00556CD4"/>
    <w:rsid w:val="0056140A"/>
    <w:rsid w:val="005647D0"/>
    <w:rsid w:val="0056672E"/>
    <w:rsid w:val="005703E3"/>
    <w:rsid w:val="00577DAB"/>
    <w:rsid w:val="00585A7D"/>
    <w:rsid w:val="00586528"/>
    <w:rsid w:val="00595C55"/>
    <w:rsid w:val="005A4A9F"/>
    <w:rsid w:val="005B0616"/>
    <w:rsid w:val="005C55F4"/>
    <w:rsid w:val="005D0431"/>
    <w:rsid w:val="005D1017"/>
    <w:rsid w:val="005D7A63"/>
    <w:rsid w:val="005E1BF0"/>
    <w:rsid w:val="005E24C7"/>
    <w:rsid w:val="005E415A"/>
    <w:rsid w:val="005E55ED"/>
    <w:rsid w:val="005E6E1F"/>
    <w:rsid w:val="005F5A77"/>
    <w:rsid w:val="005F699B"/>
    <w:rsid w:val="006019FF"/>
    <w:rsid w:val="00611501"/>
    <w:rsid w:val="00615C3C"/>
    <w:rsid w:val="0061685B"/>
    <w:rsid w:val="00617176"/>
    <w:rsid w:val="00621AC3"/>
    <w:rsid w:val="006302F1"/>
    <w:rsid w:val="00635079"/>
    <w:rsid w:val="00642CA1"/>
    <w:rsid w:val="00644C5E"/>
    <w:rsid w:val="0064779A"/>
    <w:rsid w:val="006564D7"/>
    <w:rsid w:val="006626F0"/>
    <w:rsid w:val="006663A8"/>
    <w:rsid w:val="006671DF"/>
    <w:rsid w:val="00671B09"/>
    <w:rsid w:val="00672046"/>
    <w:rsid w:val="00675FF3"/>
    <w:rsid w:val="0069365E"/>
    <w:rsid w:val="00695921"/>
    <w:rsid w:val="006A2B2B"/>
    <w:rsid w:val="006C255F"/>
    <w:rsid w:val="006C25D6"/>
    <w:rsid w:val="006C4B2B"/>
    <w:rsid w:val="006C56ED"/>
    <w:rsid w:val="006D0145"/>
    <w:rsid w:val="006D13F3"/>
    <w:rsid w:val="006D612B"/>
    <w:rsid w:val="006E7F75"/>
    <w:rsid w:val="006F67B6"/>
    <w:rsid w:val="006F77C5"/>
    <w:rsid w:val="006F7E6E"/>
    <w:rsid w:val="00701C62"/>
    <w:rsid w:val="00702A29"/>
    <w:rsid w:val="00710589"/>
    <w:rsid w:val="007147CD"/>
    <w:rsid w:val="00720B40"/>
    <w:rsid w:val="00726897"/>
    <w:rsid w:val="00736218"/>
    <w:rsid w:val="00744997"/>
    <w:rsid w:val="007572B7"/>
    <w:rsid w:val="007649A9"/>
    <w:rsid w:val="007663EB"/>
    <w:rsid w:val="00775653"/>
    <w:rsid w:val="00777A9B"/>
    <w:rsid w:val="00781135"/>
    <w:rsid w:val="0078559A"/>
    <w:rsid w:val="007940F4"/>
    <w:rsid w:val="00796633"/>
    <w:rsid w:val="007A254B"/>
    <w:rsid w:val="007A2991"/>
    <w:rsid w:val="007A2F5A"/>
    <w:rsid w:val="007A5197"/>
    <w:rsid w:val="007B1689"/>
    <w:rsid w:val="007B2553"/>
    <w:rsid w:val="007B5098"/>
    <w:rsid w:val="007B65A5"/>
    <w:rsid w:val="007B7BB1"/>
    <w:rsid w:val="007C5D72"/>
    <w:rsid w:val="007C6423"/>
    <w:rsid w:val="007C693B"/>
    <w:rsid w:val="007D4854"/>
    <w:rsid w:val="007E0C74"/>
    <w:rsid w:val="00805AB5"/>
    <w:rsid w:val="00806453"/>
    <w:rsid w:val="00816A77"/>
    <w:rsid w:val="00817ADA"/>
    <w:rsid w:val="00822A15"/>
    <w:rsid w:val="00823016"/>
    <w:rsid w:val="008246CC"/>
    <w:rsid w:val="00824A67"/>
    <w:rsid w:val="00840B24"/>
    <w:rsid w:val="00843413"/>
    <w:rsid w:val="0084368B"/>
    <w:rsid w:val="00846051"/>
    <w:rsid w:val="008475E9"/>
    <w:rsid w:val="00847737"/>
    <w:rsid w:val="008514E0"/>
    <w:rsid w:val="00852E6B"/>
    <w:rsid w:val="00860076"/>
    <w:rsid w:val="0086159D"/>
    <w:rsid w:val="00866506"/>
    <w:rsid w:val="008749C6"/>
    <w:rsid w:val="00880D0B"/>
    <w:rsid w:val="00882BB8"/>
    <w:rsid w:val="00883625"/>
    <w:rsid w:val="00887231"/>
    <w:rsid w:val="00887901"/>
    <w:rsid w:val="00890890"/>
    <w:rsid w:val="0089405E"/>
    <w:rsid w:val="008948BD"/>
    <w:rsid w:val="00895B6A"/>
    <w:rsid w:val="0089750D"/>
    <w:rsid w:val="008975BA"/>
    <w:rsid w:val="008A0C4D"/>
    <w:rsid w:val="008A2620"/>
    <w:rsid w:val="008A3209"/>
    <w:rsid w:val="008B36FA"/>
    <w:rsid w:val="008B51AE"/>
    <w:rsid w:val="008B54FA"/>
    <w:rsid w:val="008B79E2"/>
    <w:rsid w:val="008C1141"/>
    <w:rsid w:val="008C606E"/>
    <w:rsid w:val="008C6A7C"/>
    <w:rsid w:val="008D19B3"/>
    <w:rsid w:val="008D6DA6"/>
    <w:rsid w:val="008D756D"/>
    <w:rsid w:val="008F0C42"/>
    <w:rsid w:val="008F18D0"/>
    <w:rsid w:val="008F4714"/>
    <w:rsid w:val="008F5FF9"/>
    <w:rsid w:val="00900E51"/>
    <w:rsid w:val="009035B7"/>
    <w:rsid w:val="009077DE"/>
    <w:rsid w:val="009103B1"/>
    <w:rsid w:val="009119D9"/>
    <w:rsid w:val="009121EC"/>
    <w:rsid w:val="00914FF5"/>
    <w:rsid w:val="0092077F"/>
    <w:rsid w:val="009225E5"/>
    <w:rsid w:val="00924E4B"/>
    <w:rsid w:val="00926917"/>
    <w:rsid w:val="009333E0"/>
    <w:rsid w:val="00945F7B"/>
    <w:rsid w:val="00950058"/>
    <w:rsid w:val="00951FBA"/>
    <w:rsid w:val="00960422"/>
    <w:rsid w:val="00964867"/>
    <w:rsid w:val="00966E9F"/>
    <w:rsid w:val="009672B5"/>
    <w:rsid w:val="009678DF"/>
    <w:rsid w:val="00973B2F"/>
    <w:rsid w:val="0097785E"/>
    <w:rsid w:val="009820DA"/>
    <w:rsid w:val="0098659F"/>
    <w:rsid w:val="00991AFB"/>
    <w:rsid w:val="009A1A60"/>
    <w:rsid w:val="009A7A84"/>
    <w:rsid w:val="009B0AB5"/>
    <w:rsid w:val="009B1F11"/>
    <w:rsid w:val="009C5722"/>
    <w:rsid w:val="009C5BE1"/>
    <w:rsid w:val="009D44F3"/>
    <w:rsid w:val="009D728E"/>
    <w:rsid w:val="009E0F02"/>
    <w:rsid w:val="009E38FC"/>
    <w:rsid w:val="009E3DD2"/>
    <w:rsid w:val="009E6DE1"/>
    <w:rsid w:val="009F0840"/>
    <w:rsid w:val="00A0247F"/>
    <w:rsid w:val="00A05AC2"/>
    <w:rsid w:val="00A06943"/>
    <w:rsid w:val="00A06CF1"/>
    <w:rsid w:val="00A07A6A"/>
    <w:rsid w:val="00A170C4"/>
    <w:rsid w:val="00A203AB"/>
    <w:rsid w:val="00A257C6"/>
    <w:rsid w:val="00A25814"/>
    <w:rsid w:val="00A315A4"/>
    <w:rsid w:val="00A35A91"/>
    <w:rsid w:val="00A43837"/>
    <w:rsid w:val="00A50B02"/>
    <w:rsid w:val="00A52641"/>
    <w:rsid w:val="00A556CB"/>
    <w:rsid w:val="00A56471"/>
    <w:rsid w:val="00A6019D"/>
    <w:rsid w:val="00A62138"/>
    <w:rsid w:val="00A62184"/>
    <w:rsid w:val="00A636AB"/>
    <w:rsid w:val="00A709F9"/>
    <w:rsid w:val="00A7330E"/>
    <w:rsid w:val="00A806A4"/>
    <w:rsid w:val="00A82AF2"/>
    <w:rsid w:val="00A862A7"/>
    <w:rsid w:val="00A87D08"/>
    <w:rsid w:val="00A92E05"/>
    <w:rsid w:val="00AA49E3"/>
    <w:rsid w:val="00AA52CC"/>
    <w:rsid w:val="00AA61CF"/>
    <w:rsid w:val="00AB7925"/>
    <w:rsid w:val="00AC26A0"/>
    <w:rsid w:val="00AD0C18"/>
    <w:rsid w:val="00AD374A"/>
    <w:rsid w:val="00AD49B0"/>
    <w:rsid w:val="00AE732E"/>
    <w:rsid w:val="00AF2B98"/>
    <w:rsid w:val="00AF3D46"/>
    <w:rsid w:val="00B03586"/>
    <w:rsid w:val="00B0531D"/>
    <w:rsid w:val="00B07BF7"/>
    <w:rsid w:val="00B13428"/>
    <w:rsid w:val="00B1435D"/>
    <w:rsid w:val="00B16DB2"/>
    <w:rsid w:val="00B23C1F"/>
    <w:rsid w:val="00B3186A"/>
    <w:rsid w:val="00B34356"/>
    <w:rsid w:val="00B36E0F"/>
    <w:rsid w:val="00B37ADD"/>
    <w:rsid w:val="00B40B08"/>
    <w:rsid w:val="00B47600"/>
    <w:rsid w:val="00B52821"/>
    <w:rsid w:val="00B52B4E"/>
    <w:rsid w:val="00B530DD"/>
    <w:rsid w:val="00B571BE"/>
    <w:rsid w:val="00B60A00"/>
    <w:rsid w:val="00B61F4A"/>
    <w:rsid w:val="00B762E8"/>
    <w:rsid w:val="00B765D2"/>
    <w:rsid w:val="00B850D8"/>
    <w:rsid w:val="00B919E2"/>
    <w:rsid w:val="00B93E6E"/>
    <w:rsid w:val="00B94A93"/>
    <w:rsid w:val="00B966B6"/>
    <w:rsid w:val="00BA19A8"/>
    <w:rsid w:val="00BA29F8"/>
    <w:rsid w:val="00BA2C26"/>
    <w:rsid w:val="00BB551D"/>
    <w:rsid w:val="00BB5BCB"/>
    <w:rsid w:val="00BB6A50"/>
    <w:rsid w:val="00BC051D"/>
    <w:rsid w:val="00BC05D2"/>
    <w:rsid w:val="00BC51D7"/>
    <w:rsid w:val="00BC71E6"/>
    <w:rsid w:val="00BD448E"/>
    <w:rsid w:val="00BD4944"/>
    <w:rsid w:val="00BD495E"/>
    <w:rsid w:val="00BD7E60"/>
    <w:rsid w:val="00BD7E65"/>
    <w:rsid w:val="00BE19FF"/>
    <w:rsid w:val="00BE34E8"/>
    <w:rsid w:val="00BE5186"/>
    <w:rsid w:val="00BE7E31"/>
    <w:rsid w:val="00BF388F"/>
    <w:rsid w:val="00C004C0"/>
    <w:rsid w:val="00C01ADC"/>
    <w:rsid w:val="00C02045"/>
    <w:rsid w:val="00C05E57"/>
    <w:rsid w:val="00C05EBD"/>
    <w:rsid w:val="00C064F8"/>
    <w:rsid w:val="00C07A4E"/>
    <w:rsid w:val="00C15961"/>
    <w:rsid w:val="00C35C98"/>
    <w:rsid w:val="00C35CFA"/>
    <w:rsid w:val="00C3757A"/>
    <w:rsid w:val="00C41C8D"/>
    <w:rsid w:val="00C42FA5"/>
    <w:rsid w:val="00C476DC"/>
    <w:rsid w:val="00C532B0"/>
    <w:rsid w:val="00C540B4"/>
    <w:rsid w:val="00C547A1"/>
    <w:rsid w:val="00C57068"/>
    <w:rsid w:val="00C617AD"/>
    <w:rsid w:val="00C6739D"/>
    <w:rsid w:val="00C701D3"/>
    <w:rsid w:val="00C775FA"/>
    <w:rsid w:val="00C77A09"/>
    <w:rsid w:val="00C84E85"/>
    <w:rsid w:val="00C907FD"/>
    <w:rsid w:val="00CA0D5F"/>
    <w:rsid w:val="00CA19BE"/>
    <w:rsid w:val="00CA751D"/>
    <w:rsid w:val="00CB5AF9"/>
    <w:rsid w:val="00CC0171"/>
    <w:rsid w:val="00CC1B36"/>
    <w:rsid w:val="00CD20ED"/>
    <w:rsid w:val="00CD69E6"/>
    <w:rsid w:val="00CD6B67"/>
    <w:rsid w:val="00CE24B9"/>
    <w:rsid w:val="00CE2D56"/>
    <w:rsid w:val="00CE5740"/>
    <w:rsid w:val="00D00038"/>
    <w:rsid w:val="00D117C3"/>
    <w:rsid w:val="00D4126C"/>
    <w:rsid w:val="00D41BA5"/>
    <w:rsid w:val="00D428B7"/>
    <w:rsid w:val="00D4480E"/>
    <w:rsid w:val="00D50589"/>
    <w:rsid w:val="00D55E32"/>
    <w:rsid w:val="00D577CE"/>
    <w:rsid w:val="00D60DE6"/>
    <w:rsid w:val="00D81DB3"/>
    <w:rsid w:val="00D8348C"/>
    <w:rsid w:val="00DA117D"/>
    <w:rsid w:val="00DA5601"/>
    <w:rsid w:val="00DA6335"/>
    <w:rsid w:val="00DB0446"/>
    <w:rsid w:val="00DB5577"/>
    <w:rsid w:val="00DC2D9D"/>
    <w:rsid w:val="00DC310F"/>
    <w:rsid w:val="00DC364F"/>
    <w:rsid w:val="00DD051B"/>
    <w:rsid w:val="00DE2055"/>
    <w:rsid w:val="00DE270A"/>
    <w:rsid w:val="00DE3C77"/>
    <w:rsid w:val="00DE4E81"/>
    <w:rsid w:val="00DF350A"/>
    <w:rsid w:val="00DF55BB"/>
    <w:rsid w:val="00E010B9"/>
    <w:rsid w:val="00E06A6B"/>
    <w:rsid w:val="00E1176C"/>
    <w:rsid w:val="00E15492"/>
    <w:rsid w:val="00E24E6A"/>
    <w:rsid w:val="00E31510"/>
    <w:rsid w:val="00E3309D"/>
    <w:rsid w:val="00E34E71"/>
    <w:rsid w:val="00E35329"/>
    <w:rsid w:val="00E37898"/>
    <w:rsid w:val="00E4151F"/>
    <w:rsid w:val="00E42200"/>
    <w:rsid w:val="00E5248C"/>
    <w:rsid w:val="00E55E62"/>
    <w:rsid w:val="00E573A4"/>
    <w:rsid w:val="00E60E06"/>
    <w:rsid w:val="00E63DDD"/>
    <w:rsid w:val="00E816C2"/>
    <w:rsid w:val="00E862F1"/>
    <w:rsid w:val="00E95CE8"/>
    <w:rsid w:val="00E96B15"/>
    <w:rsid w:val="00EA4E26"/>
    <w:rsid w:val="00EA5DF2"/>
    <w:rsid w:val="00EB36C0"/>
    <w:rsid w:val="00EC18ED"/>
    <w:rsid w:val="00EC29CC"/>
    <w:rsid w:val="00EC2A73"/>
    <w:rsid w:val="00EC3537"/>
    <w:rsid w:val="00ED2781"/>
    <w:rsid w:val="00ED3413"/>
    <w:rsid w:val="00ED4801"/>
    <w:rsid w:val="00ED7DA6"/>
    <w:rsid w:val="00EE1A32"/>
    <w:rsid w:val="00EE60E3"/>
    <w:rsid w:val="00EF0F61"/>
    <w:rsid w:val="00EF7583"/>
    <w:rsid w:val="00F121A2"/>
    <w:rsid w:val="00F233D1"/>
    <w:rsid w:val="00F2493D"/>
    <w:rsid w:val="00F418D8"/>
    <w:rsid w:val="00F52602"/>
    <w:rsid w:val="00F52BB0"/>
    <w:rsid w:val="00F66FF0"/>
    <w:rsid w:val="00F7388F"/>
    <w:rsid w:val="00F759F0"/>
    <w:rsid w:val="00F84ED3"/>
    <w:rsid w:val="00F85A18"/>
    <w:rsid w:val="00F86C17"/>
    <w:rsid w:val="00F92709"/>
    <w:rsid w:val="00F92D38"/>
    <w:rsid w:val="00FA3DF6"/>
    <w:rsid w:val="00FA4D05"/>
    <w:rsid w:val="00FB1A1D"/>
    <w:rsid w:val="00FB6533"/>
    <w:rsid w:val="00FB6E9A"/>
    <w:rsid w:val="00FB6FE1"/>
    <w:rsid w:val="00FB743D"/>
    <w:rsid w:val="00FB7D4B"/>
    <w:rsid w:val="00FC16D0"/>
    <w:rsid w:val="00FC3EBD"/>
    <w:rsid w:val="00FD0AA4"/>
    <w:rsid w:val="00FD3D49"/>
    <w:rsid w:val="00FD4171"/>
    <w:rsid w:val="00FD41C2"/>
    <w:rsid w:val="00FD6214"/>
    <w:rsid w:val="00FE1168"/>
    <w:rsid w:val="00FE1823"/>
    <w:rsid w:val="00FE4384"/>
    <w:rsid w:val="00FE7B99"/>
    <w:rsid w:val="00FF06C8"/>
    <w:rsid w:val="00FF1BBF"/>
    <w:rsid w:val="00FF53CF"/>
    <w:rsid w:val="00FF5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215C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uiPriority="4"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pPr>
      <w:keepNext/>
      <w:numPr>
        <w:numId w:val="1"/>
      </w:numPr>
      <w:outlineLvl w:val="0"/>
    </w:pPr>
    <w:rPr>
      <w:b/>
      <w:bCs/>
      <w:u w:val="single"/>
    </w:rPr>
  </w:style>
  <w:style w:type="paragraph" w:styleId="Heading2">
    <w:name w:val="heading 2"/>
    <w:basedOn w:val="Normal"/>
    <w:next w:val="Normal"/>
    <w:qFormat/>
    <w:pPr>
      <w:keepNext/>
      <w:numPr>
        <w:ilvl w:val="1"/>
        <w:numId w:val="1"/>
      </w:numPr>
      <w:outlineLvl w:val="1"/>
    </w:pPr>
    <w:rPr>
      <w:rFonts w:ascii="Verdana" w:hAnsi="Verdana"/>
      <w:b/>
      <w:bCs/>
      <w:sz w:val="20"/>
    </w:rPr>
  </w:style>
  <w:style w:type="paragraph" w:styleId="Heading3">
    <w:name w:val="heading 3"/>
    <w:basedOn w:val="Normal"/>
    <w:next w:val="Normal"/>
    <w:qFormat/>
    <w:pPr>
      <w:keepNext/>
      <w:numPr>
        <w:ilvl w:val="2"/>
        <w:numId w:val="1"/>
      </w:numPr>
      <w:outlineLvl w:val="2"/>
    </w:pPr>
    <w:rPr>
      <w:rFonts w:ascii="Verdana" w:hAnsi="Verdana"/>
      <w:b/>
      <w:bCs/>
      <w:sz w:val="18"/>
    </w:rPr>
  </w:style>
  <w:style w:type="paragraph" w:styleId="Heading4">
    <w:name w:val="heading 4"/>
    <w:basedOn w:val="Normal"/>
    <w:next w:val="Normal"/>
    <w:qFormat/>
    <w:pPr>
      <w:keepNext/>
      <w:numPr>
        <w:ilvl w:val="3"/>
        <w:numId w:val="1"/>
      </w:numPr>
      <w:tabs>
        <w:tab w:val="left" w:pos="900"/>
      </w:tabs>
      <w:outlineLvl w:val="3"/>
    </w:pPr>
    <w:rPr>
      <w:rFonts w:ascii="Verdana" w:hAnsi="Verdana"/>
      <w:b/>
      <w:bCs/>
      <w:sz w:val="20"/>
      <w:u w:val="single"/>
    </w:rPr>
  </w:style>
  <w:style w:type="paragraph" w:styleId="Heading5">
    <w:name w:val="heading 5"/>
    <w:basedOn w:val="Normal"/>
    <w:next w:val="Normal"/>
    <w:qFormat/>
    <w:pPr>
      <w:keepNext/>
      <w:numPr>
        <w:ilvl w:val="4"/>
        <w:numId w:val="1"/>
      </w:numPr>
      <w:outlineLvl w:val="4"/>
    </w:pPr>
    <w:rPr>
      <w:rFonts w:ascii="Verdana" w:hAnsi="Verdana"/>
      <w:b/>
      <w:bCs/>
      <w:sz w:val="18"/>
    </w:rPr>
  </w:style>
  <w:style w:type="paragraph" w:styleId="Heading6">
    <w:name w:val="heading 6"/>
    <w:basedOn w:val="Normal"/>
    <w:next w:val="Normal"/>
    <w:qFormat/>
    <w:pPr>
      <w:keepNext/>
      <w:numPr>
        <w:ilvl w:val="5"/>
        <w:numId w:val="1"/>
      </w:numPr>
      <w:ind w:left="3600"/>
      <w:outlineLvl w:val="5"/>
    </w:pPr>
    <w:rPr>
      <w:b/>
      <w:bCs/>
    </w:rPr>
  </w:style>
  <w:style w:type="paragraph" w:styleId="Heading7">
    <w:name w:val="heading 7"/>
    <w:basedOn w:val="Normal"/>
    <w:next w:val="Normal"/>
    <w:qFormat/>
    <w:pPr>
      <w:keepNext/>
      <w:numPr>
        <w:ilvl w:val="6"/>
        <w:numId w:val="1"/>
      </w:numPr>
      <w:outlineLvl w:val="6"/>
    </w:pPr>
    <w:rPr>
      <w:rFonts w:ascii="Book Antiqua" w:hAnsi="Book Antiqua"/>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3z0">
    <w:name w:val="WW8Num3z0"/>
    <w:rPr>
      <w:rFonts w:ascii="Wingdings" w:hAnsi="Wingdings"/>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3z1">
    <w:name w:val="WW8Num3z1"/>
    <w:rPr>
      <w:rFonts w:ascii="Courier New" w:hAnsi="Courier New"/>
    </w:rPr>
  </w:style>
  <w:style w:type="character" w:customStyle="1" w:styleId="WW8Num3z3">
    <w:name w:val="WW8Num3z3"/>
    <w:rPr>
      <w:rFonts w:ascii="Symbol" w:hAnsi="Symbol"/>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7z1">
    <w:name w:val="WW8Num7z1"/>
    <w:rPr>
      <w:rFonts w:ascii="Courier New" w:hAnsi="Courier New"/>
    </w:rPr>
  </w:style>
  <w:style w:type="character" w:customStyle="1" w:styleId="WW8Num7z2">
    <w:name w:val="WW8Num7z2"/>
    <w:rPr>
      <w:rFonts w:ascii="Wingdings" w:hAnsi="Wingdings"/>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9z0">
    <w:name w:val="WW8Num19z0"/>
    <w:rPr>
      <w:rFonts w:ascii="Symbol" w:hAnsi="Symbol"/>
    </w:rPr>
  </w:style>
  <w:style w:type="character" w:customStyle="1" w:styleId="WW8Num19z1">
    <w:name w:val="WW8Num19z1"/>
    <w:rPr>
      <w:rFonts w:ascii="Courier New" w:hAnsi="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Wingdings" w:hAnsi="Wingdings"/>
    </w:rPr>
  </w:style>
  <w:style w:type="character" w:customStyle="1" w:styleId="WW8Num22z1">
    <w:name w:val="WW8Num22z1"/>
    <w:rPr>
      <w:rFonts w:ascii="Symbol" w:hAnsi="Symbol"/>
    </w:rPr>
  </w:style>
  <w:style w:type="character" w:customStyle="1" w:styleId="WW8Num22z4">
    <w:name w:val="WW8Num22z4"/>
    <w:rPr>
      <w:rFonts w:ascii="Courier New" w:hAnsi="Courier New"/>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rPr>
  </w:style>
  <w:style w:type="character" w:customStyle="1" w:styleId="WW8Num26z2">
    <w:name w:val="WW8Num26z2"/>
    <w:rPr>
      <w:rFonts w:ascii="Wingdings" w:hAnsi="Wingdings"/>
    </w:rPr>
  </w:style>
  <w:style w:type="character" w:customStyle="1" w:styleId="WW8Num27z0">
    <w:name w:val="WW8Num27z0"/>
    <w:rPr>
      <w:rFonts w:ascii="Wingdings" w:hAnsi="Wingdings"/>
    </w:rPr>
  </w:style>
  <w:style w:type="character" w:customStyle="1" w:styleId="WW8Num27z1">
    <w:name w:val="WW8Num27z1"/>
    <w:rPr>
      <w:rFonts w:ascii="Symbol" w:hAnsi="Symbol"/>
    </w:rPr>
  </w:style>
  <w:style w:type="character" w:customStyle="1" w:styleId="WW8Num27z4">
    <w:name w:val="WW8Num27z4"/>
    <w:rPr>
      <w:rFonts w:ascii="Courier New" w:hAnsi="Courier New"/>
    </w:rPr>
  </w:style>
  <w:style w:type="character" w:customStyle="1" w:styleId="WW8Num28z0">
    <w:name w:val="WW8Num28z0"/>
    <w:rPr>
      <w:rFonts w:ascii="Symbol" w:hAnsi="Symbol"/>
    </w:rPr>
  </w:style>
  <w:style w:type="character" w:customStyle="1" w:styleId="WW8Num28z1">
    <w:name w:val="WW8Num28z1"/>
    <w:rPr>
      <w:rFonts w:ascii="Courier New" w:hAnsi="Courier New"/>
    </w:rPr>
  </w:style>
  <w:style w:type="character" w:customStyle="1" w:styleId="WW8Num28z2">
    <w:name w:val="WW8Num28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rPr>
  </w:style>
  <w:style w:type="character" w:customStyle="1" w:styleId="WW8Num29z2">
    <w:name w:val="WW8Num29z2"/>
    <w:rPr>
      <w:rFonts w:ascii="Wingdings" w:hAnsi="Wingdings"/>
    </w:rPr>
  </w:style>
  <w:style w:type="character" w:customStyle="1" w:styleId="WW8Num30z0">
    <w:name w:val="WW8Num30z0"/>
    <w:rPr>
      <w:rFonts w:ascii="Wingdings" w:hAnsi="Wingdings"/>
    </w:rPr>
  </w:style>
  <w:style w:type="character" w:customStyle="1" w:styleId="WW8Num30z1">
    <w:name w:val="WW8Num30z1"/>
    <w:rPr>
      <w:rFonts w:ascii="Courier New" w:hAnsi="Courier New"/>
    </w:rPr>
  </w:style>
  <w:style w:type="character" w:customStyle="1" w:styleId="WW8Num30z3">
    <w:name w:val="WW8Num30z3"/>
    <w:rPr>
      <w:rFonts w:ascii="Symbol" w:hAnsi="Symbol"/>
    </w:rPr>
  </w:style>
  <w:style w:type="character" w:customStyle="1" w:styleId="WW8NumSt27z0">
    <w:name w:val="WW8NumSt27z0"/>
    <w:rPr>
      <w:rFonts w:ascii="Symbol" w:hAnsi="Symbol"/>
      <w:color w:val="000000"/>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Address2">
    <w:name w:val="Address 2"/>
    <w:basedOn w:val="Normal"/>
    <w:pPr>
      <w:spacing w:line="160" w:lineRule="atLeast"/>
      <w:jc w:val="both"/>
    </w:pPr>
    <w:rPr>
      <w:rFonts w:ascii="Arial" w:hAnsi="Arial"/>
      <w:sz w:val="14"/>
      <w:szCs w:val="20"/>
    </w:rPr>
  </w:style>
  <w:style w:type="paragraph" w:customStyle="1" w:styleId="SectionTitle">
    <w:name w:val="Section Title"/>
    <w:basedOn w:val="Normal"/>
    <w:next w:val="Normal"/>
    <w:rPr>
      <w:rFonts w:ascii="Verdana" w:hAnsi="Verdana"/>
      <w:b/>
      <w:bCs/>
      <w:sz w:val="18"/>
      <w:u w:val="single"/>
    </w:rPr>
  </w:style>
  <w:style w:type="paragraph" w:customStyle="1" w:styleId="Objective">
    <w:name w:val="Objective"/>
    <w:basedOn w:val="Normal"/>
    <w:next w:val="BodyText"/>
    <w:pPr>
      <w:spacing w:before="240" w:after="220" w:line="220" w:lineRule="atLeast"/>
    </w:pPr>
    <w:rPr>
      <w:rFonts w:ascii="Arial" w:hAnsi="Arial"/>
      <w:sz w:val="20"/>
      <w:szCs w:val="20"/>
    </w:rPr>
  </w:style>
  <w:style w:type="paragraph" w:styleId="BodyTextIndent">
    <w:name w:val="Body Text Indent"/>
    <w:basedOn w:val="Normal"/>
    <w:pPr>
      <w:ind w:left="3240"/>
    </w:pPr>
    <w:rPr>
      <w:rFonts w:ascii="Verdana" w:hAnsi="Verdana"/>
      <w:sz w:val="18"/>
    </w:rPr>
  </w:style>
  <w:style w:type="paragraph" w:styleId="BodyTextIndent2">
    <w:name w:val="Body Text Indent 2"/>
    <w:basedOn w:val="Normal"/>
    <w:pPr>
      <w:spacing w:line="360" w:lineRule="auto"/>
      <w:ind w:left="3300"/>
      <w:jc w:val="both"/>
    </w:pPr>
    <w:rPr>
      <w:rFonts w:ascii="Verdana" w:hAnsi="Verdana"/>
      <w:sz w:val="18"/>
    </w:rPr>
  </w:style>
  <w:style w:type="paragraph" w:styleId="BodyTextIndent3">
    <w:name w:val="Body Text Indent 3"/>
    <w:basedOn w:val="Normal"/>
    <w:pPr>
      <w:ind w:left="3298"/>
      <w:jc w:val="both"/>
    </w:pPr>
  </w:style>
  <w:style w:type="paragraph" w:customStyle="1" w:styleId="Normal1">
    <w:name w:val="Normal1"/>
    <w:basedOn w:val="Normal"/>
    <w:pPr>
      <w:widowControl w:val="0"/>
    </w:pPr>
    <w:rPr>
      <w:sz w:val="20"/>
    </w:rPr>
  </w:style>
  <w:style w:type="character" w:styleId="Strong">
    <w:name w:val="Strong"/>
    <w:uiPriority w:val="22"/>
    <w:qFormat/>
    <w:rsid w:val="006D612B"/>
    <w:rPr>
      <w:b/>
      <w:bCs/>
    </w:rPr>
  </w:style>
  <w:style w:type="paragraph" w:styleId="DocumentMap">
    <w:name w:val="Document Map"/>
    <w:basedOn w:val="Normal"/>
    <w:semiHidden/>
    <w:rsid w:val="00C004C0"/>
    <w:pPr>
      <w:shd w:val="clear" w:color="auto" w:fill="000080"/>
    </w:pPr>
    <w:rPr>
      <w:rFonts w:ascii="Tahoma" w:hAnsi="Tahoma" w:cs="Tahoma"/>
      <w:sz w:val="20"/>
      <w:szCs w:val="20"/>
    </w:rPr>
  </w:style>
  <w:style w:type="paragraph" w:styleId="ListParagraph">
    <w:name w:val="List Paragraph"/>
    <w:basedOn w:val="Normal"/>
    <w:link w:val="ListParagraphChar"/>
    <w:uiPriority w:val="34"/>
    <w:qFormat/>
    <w:rsid w:val="00FB743D"/>
    <w:pPr>
      <w:suppressAutoHyphens w:val="0"/>
      <w:spacing w:after="120"/>
      <w:ind w:left="720"/>
      <w:contextualSpacing/>
    </w:pPr>
    <w:rPr>
      <w:rFonts w:ascii="Calibri Light" w:eastAsia="Calibri" w:hAnsi="Calibri Light"/>
      <w:sz w:val="22"/>
      <w:szCs w:val="22"/>
      <w:lang w:eastAsia="en-US"/>
    </w:rPr>
  </w:style>
  <w:style w:type="table" w:styleId="TableGrid">
    <w:name w:val="Table Grid"/>
    <w:basedOn w:val="TableNormal"/>
    <w:uiPriority w:val="59"/>
    <w:rsid w:val="00FB743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FB743D"/>
    <w:pPr>
      <w:autoSpaceDE w:val="0"/>
      <w:autoSpaceDN w:val="0"/>
      <w:adjustRightInd w:val="0"/>
    </w:pPr>
    <w:rPr>
      <w:rFonts w:ascii="Nunito Sans" w:hAnsi="Nunito Sans" w:cs="Nunito Sans"/>
      <w:color w:val="000000"/>
      <w:sz w:val="24"/>
      <w:szCs w:val="24"/>
      <w:lang w:bidi="ta-IN"/>
    </w:rPr>
  </w:style>
  <w:style w:type="paragraph" w:styleId="NormalWeb">
    <w:name w:val="Normal (Web)"/>
    <w:basedOn w:val="Normal"/>
    <w:uiPriority w:val="99"/>
    <w:unhideWhenUsed/>
    <w:rsid w:val="00B07BF7"/>
    <w:pPr>
      <w:suppressAutoHyphens w:val="0"/>
      <w:spacing w:before="100" w:beforeAutospacing="1" w:after="100" w:afterAutospacing="1"/>
    </w:pPr>
    <w:rPr>
      <w:lang w:eastAsia="en-US" w:bidi="ta-IN"/>
    </w:rPr>
  </w:style>
  <w:style w:type="character" w:styleId="CommentReference">
    <w:name w:val="annotation reference"/>
    <w:rsid w:val="00914FF5"/>
    <w:rPr>
      <w:sz w:val="16"/>
      <w:szCs w:val="16"/>
    </w:rPr>
  </w:style>
  <w:style w:type="paragraph" w:styleId="CommentText">
    <w:name w:val="annotation text"/>
    <w:basedOn w:val="Normal"/>
    <w:link w:val="CommentTextChar"/>
    <w:rsid w:val="00914FF5"/>
    <w:rPr>
      <w:sz w:val="20"/>
      <w:szCs w:val="20"/>
    </w:rPr>
  </w:style>
  <w:style w:type="character" w:customStyle="1" w:styleId="CommentTextChar">
    <w:name w:val="Comment Text Char"/>
    <w:link w:val="CommentText"/>
    <w:rsid w:val="00914FF5"/>
    <w:rPr>
      <w:lang w:eastAsia="ar-SA" w:bidi="ar-SA"/>
    </w:rPr>
  </w:style>
  <w:style w:type="paragraph" w:styleId="CommentSubject">
    <w:name w:val="annotation subject"/>
    <w:basedOn w:val="CommentText"/>
    <w:next w:val="CommentText"/>
    <w:link w:val="CommentSubjectChar"/>
    <w:rsid w:val="00914FF5"/>
    <w:rPr>
      <w:b/>
      <w:bCs/>
    </w:rPr>
  </w:style>
  <w:style w:type="character" w:customStyle="1" w:styleId="CommentSubjectChar">
    <w:name w:val="Comment Subject Char"/>
    <w:link w:val="CommentSubject"/>
    <w:rsid w:val="00914FF5"/>
    <w:rPr>
      <w:b/>
      <w:bCs/>
      <w:lang w:eastAsia="ar-SA" w:bidi="ar-SA"/>
    </w:rPr>
  </w:style>
  <w:style w:type="paragraph" w:styleId="BalloonText">
    <w:name w:val="Balloon Text"/>
    <w:basedOn w:val="Normal"/>
    <w:link w:val="BalloonTextChar"/>
    <w:rsid w:val="00914FF5"/>
    <w:rPr>
      <w:rFonts w:ascii="Segoe UI" w:hAnsi="Segoe UI" w:cs="Segoe UI"/>
      <w:sz w:val="18"/>
      <w:szCs w:val="18"/>
    </w:rPr>
  </w:style>
  <w:style w:type="character" w:customStyle="1" w:styleId="BalloonTextChar">
    <w:name w:val="Balloon Text Char"/>
    <w:link w:val="BalloonText"/>
    <w:rsid w:val="00914FF5"/>
    <w:rPr>
      <w:rFonts w:ascii="Segoe UI" w:hAnsi="Segoe UI" w:cs="Segoe UI"/>
      <w:sz w:val="18"/>
      <w:szCs w:val="18"/>
      <w:lang w:eastAsia="ar-SA" w:bidi="ar-SA"/>
    </w:rPr>
  </w:style>
  <w:style w:type="paragraph" w:styleId="Header">
    <w:name w:val="header"/>
    <w:basedOn w:val="Normal"/>
    <w:link w:val="HeaderChar"/>
    <w:rsid w:val="00FB6FE1"/>
    <w:pPr>
      <w:tabs>
        <w:tab w:val="center" w:pos="4680"/>
        <w:tab w:val="right" w:pos="9360"/>
      </w:tabs>
    </w:pPr>
  </w:style>
  <w:style w:type="character" w:customStyle="1" w:styleId="HeaderChar">
    <w:name w:val="Header Char"/>
    <w:link w:val="Header"/>
    <w:rsid w:val="00FB6FE1"/>
    <w:rPr>
      <w:sz w:val="24"/>
      <w:szCs w:val="24"/>
      <w:lang w:eastAsia="ar-SA" w:bidi="ar-SA"/>
    </w:rPr>
  </w:style>
  <w:style w:type="paragraph" w:styleId="Footer">
    <w:name w:val="footer"/>
    <w:basedOn w:val="Normal"/>
    <w:link w:val="FooterChar"/>
    <w:rsid w:val="00FB6FE1"/>
    <w:pPr>
      <w:tabs>
        <w:tab w:val="center" w:pos="4680"/>
        <w:tab w:val="right" w:pos="9360"/>
      </w:tabs>
    </w:pPr>
  </w:style>
  <w:style w:type="character" w:customStyle="1" w:styleId="FooterChar">
    <w:name w:val="Footer Char"/>
    <w:link w:val="Footer"/>
    <w:rsid w:val="00FB6FE1"/>
    <w:rPr>
      <w:sz w:val="24"/>
      <w:szCs w:val="24"/>
      <w:lang w:eastAsia="ar-SA" w:bidi="ar-SA"/>
    </w:rPr>
  </w:style>
  <w:style w:type="character" w:customStyle="1" w:styleId="UnresolvedMention1">
    <w:name w:val="Unresolved Mention1"/>
    <w:uiPriority w:val="99"/>
    <w:semiHidden/>
    <w:unhideWhenUsed/>
    <w:rsid w:val="00615C3C"/>
    <w:rPr>
      <w:color w:val="605E5C"/>
      <w:shd w:val="clear" w:color="auto" w:fill="E1DFDD"/>
    </w:rPr>
  </w:style>
  <w:style w:type="character" w:customStyle="1" w:styleId="ListParagraphChar">
    <w:name w:val="List Paragraph Char"/>
    <w:link w:val="ListParagraph"/>
    <w:uiPriority w:val="34"/>
    <w:qFormat/>
    <w:locked/>
    <w:rsid w:val="00005072"/>
    <w:rPr>
      <w:rFonts w:ascii="Calibri Light" w:eastAsia="Calibri" w:hAnsi="Calibri Light"/>
      <w:sz w:val="22"/>
      <w:szCs w:val="22"/>
    </w:rPr>
  </w:style>
  <w:style w:type="paragraph" w:styleId="Title">
    <w:name w:val="Title"/>
    <w:basedOn w:val="Normal"/>
    <w:link w:val="TitleChar"/>
    <w:uiPriority w:val="4"/>
    <w:qFormat/>
    <w:rsid w:val="006671DF"/>
    <w:pPr>
      <w:suppressAutoHyphens w:val="0"/>
      <w:spacing w:before="240" w:after="120"/>
    </w:pPr>
    <w:rPr>
      <w:rFonts w:ascii="Calibri Light" w:hAnsi="Calibri Light"/>
      <w:color w:val="1F4E79"/>
      <w:spacing w:val="5"/>
      <w:kern w:val="28"/>
      <w:sz w:val="40"/>
      <w:szCs w:val="40"/>
      <w:lang w:eastAsia="en-US"/>
    </w:rPr>
  </w:style>
  <w:style w:type="character" w:customStyle="1" w:styleId="TitleChar">
    <w:name w:val="Title Char"/>
    <w:link w:val="Title"/>
    <w:uiPriority w:val="4"/>
    <w:rsid w:val="006671DF"/>
    <w:rPr>
      <w:rFonts w:ascii="Calibri Light" w:hAnsi="Calibri Light"/>
      <w:color w:val="1F4E79"/>
      <w:spacing w:val="5"/>
      <w:kern w:val="28"/>
      <w:sz w:val="40"/>
      <w:szCs w:val="40"/>
    </w:rPr>
  </w:style>
  <w:style w:type="paragraph" w:customStyle="1" w:styleId="Normal2">
    <w:name w:val="Normal2"/>
    <w:basedOn w:val="Normal"/>
    <w:rsid w:val="00095DCB"/>
    <w:pPr>
      <w:widowControl w:val="0"/>
    </w:pPr>
    <w:rPr>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uiPriority="4"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pPr>
      <w:keepNext/>
      <w:numPr>
        <w:numId w:val="1"/>
      </w:numPr>
      <w:outlineLvl w:val="0"/>
    </w:pPr>
    <w:rPr>
      <w:b/>
      <w:bCs/>
      <w:u w:val="single"/>
    </w:rPr>
  </w:style>
  <w:style w:type="paragraph" w:styleId="Heading2">
    <w:name w:val="heading 2"/>
    <w:basedOn w:val="Normal"/>
    <w:next w:val="Normal"/>
    <w:qFormat/>
    <w:pPr>
      <w:keepNext/>
      <w:numPr>
        <w:ilvl w:val="1"/>
        <w:numId w:val="1"/>
      </w:numPr>
      <w:outlineLvl w:val="1"/>
    </w:pPr>
    <w:rPr>
      <w:rFonts w:ascii="Verdana" w:hAnsi="Verdana"/>
      <w:b/>
      <w:bCs/>
      <w:sz w:val="20"/>
    </w:rPr>
  </w:style>
  <w:style w:type="paragraph" w:styleId="Heading3">
    <w:name w:val="heading 3"/>
    <w:basedOn w:val="Normal"/>
    <w:next w:val="Normal"/>
    <w:qFormat/>
    <w:pPr>
      <w:keepNext/>
      <w:numPr>
        <w:ilvl w:val="2"/>
        <w:numId w:val="1"/>
      </w:numPr>
      <w:outlineLvl w:val="2"/>
    </w:pPr>
    <w:rPr>
      <w:rFonts w:ascii="Verdana" w:hAnsi="Verdana"/>
      <w:b/>
      <w:bCs/>
      <w:sz w:val="18"/>
    </w:rPr>
  </w:style>
  <w:style w:type="paragraph" w:styleId="Heading4">
    <w:name w:val="heading 4"/>
    <w:basedOn w:val="Normal"/>
    <w:next w:val="Normal"/>
    <w:qFormat/>
    <w:pPr>
      <w:keepNext/>
      <w:numPr>
        <w:ilvl w:val="3"/>
        <w:numId w:val="1"/>
      </w:numPr>
      <w:tabs>
        <w:tab w:val="left" w:pos="900"/>
      </w:tabs>
      <w:outlineLvl w:val="3"/>
    </w:pPr>
    <w:rPr>
      <w:rFonts w:ascii="Verdana" w:hAnsi="Verdana"/>
      <w:b/>
      <w:bCs/>
      <w:sz w:val="20"/>
      <w:u w:val="single"/>
    </w:rPr>
  </w:style>
  <w:style w:type="paragraph" w:styleId="Heading5">
    <w:name w:val="heading 5"/>
    <w:basedOn w:val="Normal"/>
    <w:next w:val="Normal"/>
    <w:qFormat/>
    <w:pPr>
      <w:keepNext/>
      <w:numPr>
        <w:ilvl w:val="4"/>
        <w:numId w:val="1"/>
      </w:numPr>
      <w:outlineLvl w:val="4"/>
    </w:pPr>
    <w:rPr>
      <w:rFonts w:ascii="Verdana" w:hAnsi="Verdana"/>
      <w:b/>
      <w:bCs/>
      <w:sz w:val="18"/>
    </w:rPr>
  </w:style>
  <w:style w:type="paragraph" w:styleId="Heading6">
    <w:name w:val="heading 6"/>
    <w:basedOn w:val="Normal"/>
    <w:next w:val="Normal"/>
    <w:qFormat/>
    <w:pPr>
      <w:keepNext/>
      <w:numPr>
        <w:ilvl w:val="5"/>
        <w:numId w:val="1"/>
      </w:numPr>
      <w:ind w:left="3600"/>
      <w:outlineLvl w:val="5"/>
    </w:pPr>
    <w:rPr>
      <w:b/>
      <w:bCs/>
    </w:rPr>
  </w:style>
  <w:style w:type="paragraph" w:styleId="Heading7">
    <w:name w:val="heading 7"/>
    <w:basedOn w:val="Normal"/>
    <w:next w:val="Normal"/>
    <w:qFormat/>
    <w:pPr>
      <w:keepNext/>
      <w:numPr>
        <w:ilvl w:val="6"/>
        <w:numId w:val="1"/>
      </w:numPr>
      <w:outlineLvl w:val="6"/>
    </w:pPr>
    <w:rPr>
      <w:rFonts w:ascii="Book Antiqua" w:hAnsi="Book Antiqua"/>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3z0">
    <w:name w:val="WW8Num3z0"/>
    <w:rPr>
      <w:rFonts w:ascii="Wingdings" w:hAnsi="Wingdings"/>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3z1">
    <w:name w:val="WW8Num3z1"/>
    <w:rPr>
      <w:rFonts w:ascii="Courier New" w:hAnsi="Courier New"/>
    </w:rPr>
  </w:style>
  <w:style w:type="character" w:customStyle="1" w:styleId="WW8Num3z3">
    <w:name w:val="WW8Num3z3"/>
    <w:rPr>
      <w:rFonts w:ascii="Symbol" w:hAnsi="Symbol"/>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7z1">
    <w:name w:val="WW8Num7z1"/>
    <w:rPr>
      <w:rFonts w:ascii="Courier New" w:hAnsi="Courier New"/>
    </w:rPr>
  </w:style>
  <w:style w:type="character" w:customStyle="1" w:styleId="WW8Num7z2">
    <w:name w:val="WW8Num7z2"/>
    <w:rPr>
      <w:rFonts w:ascii="Wingdings" w:hAnsi="Wingdings"/>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9z0">
    <w:name w:val="WW8Num19z0"/>
    <w:rPr>
      <w:rFonts w:ascii="Symbol" w:hAnsi="Symbol"/>
    </w:rPr>
  </w:style>
  <w:style w:type="character" w:customStyle="1" w:styleId="WW8Num19z1">
    <w:name w:val="WW8Num19z1"/>
    <w:rPr>
      <w:rFonts w:ascii="Courier New" w:hAnsi="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Wingdings" w:hAnsi="Wingdings"/>
    </w:rPr>
  </w:style>
  <w:style w:type="character" w:customStyle="1" w:styleId="WW8Num22z1">
    <w:name w:val="WW8Num22z1"/>
    <w:rPr>
      <w:rFonts w:ascii="Symbol" w:hAnsi="Symbol"/>
    </w:rPr>
  </w:style>
  <w:style w:type="character" w:customStyle="1" w:styleId="WW8Num22z4">
    <w:name w:val="WW8Num22z4"/>
    <w:rPr>
      <w:rFonts w:ascii="Courier New" w:hAnsi="Courier New"/>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rPr>
  </w:style>
  <w:style w:type="character" w:customStyle="1" w:styleId="WW8Num26z2">
    <w:name w:val="WW8Num26z2"/>
    <w:rPr>
      <w:rFonts w:ascii="Wingdings" w:hAnsi="Wingdings"/>
    </w:rPr>
  </w:style>
  <w:style w:type="character" w:customStyle="1" w:styleId="WW8Num27z0">
    <w:name w:val="WW8Num27z0"/>
    <w:rPr>
      <w:rFonts w:ascii="Wingdings" w:hAnsi="Wingdings"/>
    </w:rPr>
  </w:style>
  <w:style w:type="character" w:customStyle="1" w:styleId="WW8Num27z1">
    <w:name w:val="WW8Num27z1"/>
    <w:rPr>
      <w:rFonts w:ascii="Symbol" w:hAnsi="Symbol"/>
    </w:rPr>
  </w:style>
  <w:style w:type="character" w:customStyle="1" w:styleId="WW8Num27z4">
    <w:name w:val="WW8Num27z4"/>
    <w:rPr>
      <w:rFonts w:ascii="Courier New" w:hAnsi="Courier New"/>
    </w:rPr>
  </w:style>
  <w:style w:type="character" w:customStyle="1" w:styleId="WW8Num28z0">
    <w:name w:val="WW8Num28z0"/>
    <w:rPr>
      <w:rFonts w:ascii="Symbol" w:hAnsi="Symbol"/>
    </w:rPr>
  </w:style>
  <w:style w:type="character" w:customStyle="1" w:styleId="WW8Num28z1">
    <w:name w:val="WW8Num28z1"/>
    <w:rPr>
      <w:rFonts w:ascii="Courier New" w:hAnsi="Courier New"/>
    </w:rPr>
  </w:style>
  <w:style w:type="character" w:customStyle="1" w:styleId="WW8Num28z2">
    <w:name w:val="WW8Num28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rPr>
  </w:style>
  <w:style w:type="character" w:customStyle="1" w:styleId="WW8Num29z2">
    <w:name w:val="WW8Num29z2"/>
    <w:rPr>
      <w:rFonts w:ascii="Wingdings" w:hAnsi="Wingdings"/>
    </w:rPr>
  </w:style>
  <w:style w:type="character" w:customStyle="1" w:styleId="WW8Num30z0">
    <w:name w:val="WW8Num30z0"/>
    <w:rPr>
      <w:rFonts w:ascii="Wingdings" w:hAnsi="Wingdings"/>
    </w:rPr>
  </w:style>
  <w:style w:type="character" w:customStyle="1" w:styleId="WW8Num30z1">
    <w:name w:val="WW8Num30z1"/>
    <w:rPr>
      <w:rFonts w:ascii="Courier New" w:hAnsi="Courier New"/>
    </w:rPr>
  </w:style>
  <w:style w:type="character" w:customStyle="1" w:styleId="WW8Num30z3">
    <w:name w:val="WW8Num30z3"/>
    <w:rPr>
      <w:rFonts w:ascii="Symbol" w:hAnsi="Symbol"/>
    </w:rPr>
  </w:style>
  <w:style w:type="character" w:customStyle="1" w:styleId="WW8NumSt27z0">
    <w:name w:val="WW8NumSt27z0"/>
    <w:rPr>
      <w:rFonts w:ascii="Symbol" w:hAnsi="Symbol"/>
      <w:color w:val="000000"/>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Address2">
    <w:name w:val="Address 2"/>
    <w:basedOn w:val="Normal"/>
    <w:pPr>
      <w:spacing w:line="160" w:lineRule="atLeast"/>
      <w:jc w:val="both"/>
    </w:pPr>
    <w:rPr>
      <w:rFonts w:ascii="Arial" w:hAnsi="Arial"/>
      <w:sz w:val="14"/>
      <w:szCs w:val="20"/>
    </w:rPr>
  </w:style>
  <w:style w:type="paragraph" w:customStyle="1" w:styleId="SectionTitle">
    <w:name w:val="Section Title"/>
    <w:basedOn w:val="Normal"/>
    <w:next w:val="Normal"/>
    <w:rPr>
      <w:rFonts w:ascii="Verdana" w:hAnsi="Verdana"/>
      <w:b/>
      <w:bCs/>
      <w:sz w:val="18"/>
      <w:u w:val="single"/>
    </w:rPr>
  </w:style>
  <w:style w:type="paragraph" w:customStyle="1" w:styleId="Objective">
    <w:name w:val="Objective"/>
    <w:basedOn w:val="Normal"/>
    <w:next w:val="BodyText"/>
    <w:pPr>
      <w:spacing w:before="240" w:after="220" w:line="220" w:lineRule="atLeast"/>
    </w:pPr>
    <w:rPr>
      <w:rFonts w:ascii="Arial" w:hAnsi="Arial"/>
      <w:sz w:val="20"/>
      <w:szCs w:val="20"/>
    </w:rPr>
  </w:style>
  <w:style w:type="paragraph" w:styleId="BodyTextIndent">
    <w:name w:val="Body Text Indent"/>
    <w:basedOn w:val="Normal"/>
    <w:pPr>
      <w:ind w:left="3240"/>
    </w:pPr>
    <w:rPr>
      <w:rFonts w:ascii="Verdana" w:hAnsi="Verdana"/>
      <w:sz w:val="18"/>
    </w:rPr>
  </w:style>
  <w:style w:type="paragraph" w:styleId="BodyTextIndent2">
    <w:name w:val="Body Text Indent 2"/>
    <w:basedOn w:val="Normal"/>
    <w:pPr>
      <w:spacing w:line="360" w:lineRule="auto"/>
      <w:ind w:left="3300"/>
      <w:jc w:val="both"/>
    </w:pPr>
    <w:rPr>
      <w:rFonts w:ascii="Verdana" w:hAnsi="Verdana"/>
      <w:sz w:val="18"/>
    </w:rPr>
  </w:style>
  <w:style w:type="paragraph" w:styleId="BodyTextIndent3">
    <w:name w:val="Body Text Indent 3"/>
    <w:basedOn w:val="Normal"/>
    <w:pPr>
      <w:ind w:left="3298"/>
      <w:jc w:val="both"/>
    </w:pPr>
  </w:style>
  <w:style w:type="paragraph" w:customStyle="1" w:styleId="Normal1">
    <w:name w:val="Normal1"/>
    <w:basedOn w:val="Normal"/>
    <w:pPr>
      <w:widowControl w:val="0"/>
    </w:pPr>
    <w:rPr>
      <w:sz w:val="20"/>
    </w:rPr>
  </w:style>
  <w:style w:type="character" w:styleId="Strong">
    <w:name w:val="Strong"/>
    <w:uiPriority w:val="22"/>
    <w:qFormat/>
    <w:rsid w:val="006D612B"/>
    <w:rPr>
      <w:b/>
      <w:bCs/>
    </w:rPr>
  </w:style>
  <w:style w:type="paragraph" w:styleId="DocumentMap">
    <w:name w:val="Document Map"/>
    <w:basedOn w:val="Normal"/>
    <w:semiHidden/>
    <w:rsid w:val="00C004C0"/>
    <w:pPr>
      <w:shd w:val="clear" w:color="auto" w:fill="000080"/>
    </w:pPr>
    <w:rPr>
      <w:rFonts w:ascii="Tahoma" w:hAnsi="Tahoma" w:cs="Tahoma"/>
      <w:sz w:val="20"/>
      <w:szCs w:val="20"/>
    </w:rPr>
  </w:style>
  <w:style w:type="paragraph" w:styleId="ListParagraph">
    <w:name w:val="List Paragraph"/>
    <w:basedOn w:val="Normal"/>
    <w:link w:val="ListParagraphChar"/>
    <w:uiPriority w:val="34"/>
    <w:qFormat/>
    <w:rsid w:val="00FB743D"/>
    <w:pPr>
      <w:suppressAutoHyphens w:val="0"/>
      <w:spacing w:after="120"/>
      <w:ind w:left="720"/>
      <w:contextualSpacing/>
    </w:pPr>
    <w:rPr>
      <w:rFonts w:ascii="Calibri Light" w:eastAsia="Calibri" w:hAnsi="Calibri Light"/>
      <w:sz w:val="22"/>
      <w:szCs w:val="22"/>
      <w:lang w:eastAsia="en-US"/>
    </w:rPr>
  </w:style>
  <w:style w:type="table" w:styleId="TableGrid">
    <w:name w:val="Table Grid"/>
    <w:basedOn w:val="TableNormal"/>
    <w:uiPriority w:val="59"/>
    <w:rsid w:val="00FB743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FB743D"/>
    <w:pPr>
      <w:autoSpaceDE w:val="0"/>
      <w:autoSpaceDN w:val="0"/>
      <w:adjustRightInd w:val="0"/>
    </w:pPr>
    <w:rPr>
      <w:rFonts w:ascii="Nunito Sans" w:hAnsi="Nunito Sans" w:cs="Nunito Sans"/>
      <w:color w:val="000000"/>
      <w:sz w:val="24"/>
      <w:szCs w:val="24"/>
      <w:lang w:bidi="ta-IN"/>
    </w:rPr>
  </w:style>
  <w:style w:type="paragraph" w:styleId="NormalWeb">
    <w:name w:val="Normal (Web)"/>
    <w:basedOn w:val="Normal"/>
    <w:uiPriority w:val="99"/>
    <w:unhideWhenUsed/>
    <w:rsid w:val="00B07BF7"/>
    <w:pPr>
      <w:suppressAutoHyphens w:val="0"/>
      <w:spacing w:before="100" w:beforeAutospacing="1" w:after="100" w:afterAutospacing="1"/>
    </w:pPr>
    <w:rPr>
      <w:lang w:eastAsia="en-US" w:bidi="ta-IN"/>
    </w:rPr>
  </w:style>
  <w:style w:type="character" w:styleId="CommentReference">
    <w:name w:val="annotation reference"/>
    <w:rsid w:val="00914FF5"/>
    <w:rPr>
      <w:sz w:val="16"/>
      <w:szCs w:val="16"/>
    </w:rPr>
  </w:style>
  <w:style w:type="paragraph" w:styleId="CommentText">
    <w:name w:val="annotation text"/>
    <w:basedOn w:val="Normal"/>
    <w:link w:val="CommentTextChar"/>
    <w:rsid w:val="00914FF5"/>
    <w:rPr>
      <w:sz w:val="20"/>
      <w:szCs w:val="20"/>
    </w:rPr>
  </w:style>
  <w:style w:type="character" w:customStyle="1" w:styleId="CommentTextChar">
    <w:name w:val="Comment Text Char"/>
    <w:link w:val="CommentText"/>
    <w:rsid w:val="00914FF5"/>
    <w:rPr>
      <w:lang w:eastAsia="ar-SA" w:bidi="ar-SA"/>
    </w:rPr>
  </w:style>
  <w:style w:type="paragraph" w:styleId="CommentSubject">
    <w:name w:val="annotation subject"/>
    <w:basedOn w:val="CommentText"/>
    <w:next w:val="CommentText"/>
    <w:link w:val="CommentSubjectChar"/>
    <w:rsid w:val="00914FF5"/>
    <w:rPr>
      <w:b/>
      <w:bCs/>
    </w:rPr>
  </w:style>
  <w:style w:type="character" w:customStyle="1" w:styleId="CommentSubjectChar">
    <w:name w:val="Comment Subject Char"/>
    <w:link w:val="CommentSubject"/>
    <w:rsid w:val="00914FF5"/>
    <w:rPr>
      <w:b/>
      <w:bCs/>
      <w:lang w:eastAsia="ar-SA" w:bidi="ar-SA"/>
    </w:rPr>
  </w:style>
  <w:style w:type="paragraph" w:styleId="BalloonText">
    <w:name w:val="Balloon Text"/>
    <w:basedOn w:val="Normal"/>
    <w:link w:val="BalloonTextChar"/>
    <w:rsid w:val="00914FF5"/>
    <w:rPr>
      <w:rFonts w:ascii="Segoe UI" w:hAnsi="Segoe UI" w:cs="Segoe UI"/>
      <w:sz w:val="18"/>
      <w:szCs w:val="18"/>
    </w:rPr>
  </w:style>
  <w:style w:type="character" w:customStyle="1" w:styleId="BalloonTextChar">
    <w:name w:val="Balloon Text Char"/>
    <w:link w:val="BalloonText"/>
    <w:rsid w:val="00914FF5"/>
    <w:rPr>
      <w:rFonts w:ascii="Segoe UI" w:hAnsi="Segoe UI" w:cs="Segoe UI"/>
      <w:sz w:val="18"/>
      <w:szCs w:val="18"/>
      <w:lang w:eastAsia="ar-SA" w:bidi="ar-SA"/>
    </w:rPr>
  </w:style>
  <w:style w:type="paragraph" w:styleId="Header">
    <w:name w:val="header"/>
    <w:basedOn w:val="Normal"/>
    <w:link w:val="HeaderChar"/>
    <w:rsid w:val="00FB6FE1"/>
    <w:pPr>
      <w:tabs>
        <w:tab w:val="center" w:pos="4680"/>
        <w:tab w:val="right" w:pos="9360"/>
      </w:tabs>
    </w:pPr>
  </w:style>
  <w:style w:type="character" w:customStyle="1" w:styleId="HeaderChar">
    <w:name w:val="Header Char"/>
    <w:link w:val="Header"/>
    <w:rsid w:val="00FB6FE1"/>
    <w:rPr>
      <w:sz w:val="24"/>
      <w:szCs w:val="24"/>
      <w:lang w:eastAsia="ar-SA" w:bidi="ar-SA"/>
    </w:rPr>
  </w:style>
  <w:style w:type="paragraph" w:styleId="Footer">
    <w:name w:val="footer"/>
    <w:basedOn w:val="Normal"/>
    <w:link w:val="FooterChar"/>
    <w:rsid w:val="00FB6FE1"/>
    <w:pPr>
      <w:tabs>
        <w:tab w:val="center" w:pos="4680"/>
        <w:tab w:val="right" w:pos="9360"/>
      </w:tabs>
    </w:pPr>
  </w:style>
  <w:style w:type="character" w:customStyle="1" w:styleId="FooterChar">
    <w:name w:val="Footer Char"/>
    <w:link w:val="Footer"/>
    <w:rsid w:val="00FB6FE1"/>
    <w:rPr>
      <w:sz w:val="24"/>
      <w:szCs w:val="24"/>
      <w:lang w:eastAsia="ar-SA" w:bidi="ar-SA"/>
    </w:rPr>
  </w:style>
  <w:style w:type="character" w:customStyle="1" w:styleId="UnresolvedMention1">
    <w:name w:val="Unresolved Mention1"/>
    <w:uiPriority w:val="99"/>
    <w:semiHidden/>
    <w:unhideWhenUsed/>
    <w:rsid w:val="00615C3C"/>
    <w:rPr>
      <w:color w:val="605E5C"/>
      <w:shd w:val="clear" w:color="auto" w:fill="E1DFDD"/>
    </w:rPr>
  </w:style>
  <w:style w:type="character" w:customStyle="1" w:styleId="ListParagraphChar">
    <w:name w:val="List Paragraph Char"/>
    <w:link w:val="ListParagraph"/>
    <w:uiPriority w:val="34"/>
    <w:qFormat/>
    <w:locked/>
    <w:rsid w:val="00005072"/>
    <w:rPr>
      <w:rFonts w:ascii="Calibri Light" w:eastAsia="Calibri" w:hAnsi="Calibri Light"/>
      <w:sz w:val="22"/>
      <w:szCs w:val="22"/>
    </w:rPr>
  </w:style>
  <w:style w:type="paragraph" w:styleId="Title">
    <w:name w:val="Title"/>
    <w:basedOn w:val="Normal"/>
    <w:link w:val="TitleChar"/>
    <w:uiPriority w:val="4"/>
    <w:qFormat/>
    <w:rsid w:val="006671DF"/>
    <w:pPr>
      <w:suppressAutoHyphens w:val="0"/>
      <w:spacing w:before="240" w:after="120"/>
    </w:pPr>
    <w:rPr>
      <w:rFonts w:ascii="Calibri Light" w:hAnsi="Calibri Light"/>
      <w:color w:val="1F4E79"/>
      <w:spacing w:val="5"/>
      <w:kern w:val="28"/>
      <w:sz w:val="40"/>
      <w:szCs w:val="40"/>
      <w:lang w:eastAsia="en-US"/>
    </w:rPr>
  </w:style>
  <w:style w:type="character" w:customStyle="1" w:styleId="TitleChar">
    <w:name w:val="Title Char"/>
    <w:link w:val="Title"/>
    <w:uiPriority w:val="4"/>
    <w:rsid w:val="006671DF"/>
    <w:rPr>
      <w:rFonts w:ascii="Calibri Light" w:hAnsi="Calibri Light"/>
      <w:color w:val="1F4E79"/>
      <w:spacing w:val="5"/>
      <w:kern w:val="28"/>
      <w:sz w:val="40"/>
      <w:szCs w:val="40"/>
    </w:rPr>
  </w:style>
  <w:style w:type="paragraph" w:customStyle="1" w:styleId="Normal2">
    <w:name w:val="Normal2"/>
    <w:basedOn w:val="Normal"/>
    <w:rsid w:val="00095DCB"/>
    <w:pPr>
      <w:widowControl w:val="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99272">
      <w:bodyDiv w:val="1"/>
      <w:marLeft w:val="0"/>
      <w:marRight w:val="0"/>
      <w:marTop w:val="0"/>
      <w:marBottom w:val="0"/>
      <w:divBdr>
        <w:top w:val="none" w:sz="0" w:space="0" w:color="auto"/>
        <w:left w:val="none" w:sz="0" w:space="0" w:color="auto"/>
        <w:bottom w:val="none" w:sz="0" w:space="0" w:color="auto"/>
        <w:right w:val="none" w:sz="0" w:space="0" w:color="auto"/>
      </w:divBdr>
    </w:div>
    <w:div w:id="204293461">
      <w:bodyDiv w:val="1"/>
      <w:marLeft w:val="0"/>
      <w:marRight w:val="0"/>
      <w:marTop w:val="0"/>
      <w:marBottom w:val="0"/>
      <w:divBdr>
        <w:top w:val="none" w:sz="0" w:space="0" w:color="auto"/>
        <w:left w:val="none" w:sz="0" w:space="0" w:color="auto"/>
        <w:bottom w:val="none" w:sz="0" w:space="0" w:color="auto"/>
        <w:right w:val="none" w:sz="0" w:space="0" w:color="auto"/>
      </w:divBdr>
    </w:div>
    <w:div w:id="485437910">
      <w:bodyDiv w:val="1"/>
      <w:marLeft w:val="0"/>
      <w:marRight w:val="0"/>
      <w:marTop w:val="0"/>
      <w:marBottom w:val="0"/>
      <w:divBdr>
        <w:top w:val="none" w:sz="0" w:space="0" w:color="auto"/>
        <w:left w:val="none" w:sz="0" w:space="0" w:color="auto"/>
        <w:bottom w:val="none" w:sz="0" w:space="0" w:color="auto"/>
        <w:right w:val="none" w:sz="0" w:space="0" w:color="auto"/>
      </w:divBdr>
    </w:div>
    <w:div w:id="509763433">
      <w:bodyDiv w:val="1"/>
      <w:marLeft w:val="0"/>
      <w:marRight w:val="0"/>
      <w:marTop w:val="0"/>
      <w:marBottom w:val="0"/>
      <w:divBdr>
        <w:top w:val="none" w:sz="0" w:space="0" w:color="auto"/>
        <w:left w:val="none" w:sz="0" w:space="0" w:color="auto"/>
        <w:bottom w:val="none" w:sz="0" w:space="0" w:color="auto"/>
        <w:right w:val="none" w:sz="0" w:space="0" w:color="auto"/>
      </w:divBdr>
    </w:div>
    <w:div w:id="523174820">
      <w:bodyDiv w:val="1"/>
      <w:marLeft w:val="0"/>
      <w:marRight w:val="0"/>
      <w:marTop w:val="0"/>
      <w:marBottom w:val="0"/>
      <w:divBdr>
        <w:top w:val="none" w:sz="0" w:space="0" w:color="auto"/>
        <w:left w:val="none" w:sz="0" w:space="0" w:color="auto"/>
        <w:bottom w:val="none" w:sz="0" w:space="0" w:color="auto"/>
        <w:right w:val="none" w:sz="0" w:space="0" w:color="auto"/>
      </w:divBdr>
    </w:div>
    <w:div w:id="523523379">
      <w:bodyDiv w:val="1"/>
      <w:marLeft w:val="0"/>
      <w:marRight w:val="0"/>
      <w:marTop w:val="0"/>
      <w:marBottom w:val="0"/>
      <w:divBdr>
        <w:top w:val="none" w:sz="0" w:space="0" w:color="auto"/>
        <w:left w:val="none" w:sz="0" w:space="0" w:color="auto"/>
        <w:bottom w:val="none" w:sz="0" w:space="0" w:color="auto"/>
        <w:right w:val="none" w:sz="0" w:space="0" w:color="auto"/>
      </w:divBdr>
    </w:div>
    <w:div w:id="545875807">
      <w:bodyDiv w:val="1"/>
      <w:marLeft w:val="0"/>
      <w:marRight w:val="0"/>
      <w:marTop w:val="0"/>
      <w:marBottom w:val="0"/>
      <w:divBdr>
        <w:top w:val="none" w:sz="0" w:space="0" w:color="auto"/>
        <w:left w:val="none" w:sz="0" w:space="0" w:color="auto"/>
        <w:bottom w:val="none" w:sz="0" w:space="0" w:color="auto"/>
        <w:right w:val="none" w:sz="0" w:space="0" w:color="auto"/>
      </w:divBdr>
    </w:div>
    <w:div w:id="577373612">
      <w:bodyDiv w:val="1"/>
      <w:marLeft w:val="0"/>
      <w:marRight w:val="0"/>
      <w:marTop w:val="0"/>
      <w:marBottom w:val="0"/>
      <w:divBdr>
        <w:top w:val="none" w:sz="0" w:space="0" w:color="auto"/>
        <w:left w:val="none" w:sz="0" w:space="0" w:color="auto"/>
        <w:bottom w:val="none" w:sz="0" w:space="0" w:color="auto"/>
        <w:right w:val="none" w:sz="0" w:space="0" w:color="auto"/>
      </w:divBdr>
    </w:div>
    <w:div w:id="608196790">
      <w:bodyDiv w:val="1"/>
      <w:marLeft w:val="0"/>
      <w:marRight w:val="0"/>
      <w:marTop w:val="0"/>
      <w:marBottom w:val="0"/>
      <w:divBdr>
        <w:top w:val="none" w:sz="0" w:space="0" w:color="auto"/>
        <w:left w:val="none" w:sz="0" w:space="0" w:color="auto"/>
        <w:bottom w:val="none" w:sz="0" w:space="0" w:color="auto"/>
        <w:right w:val="none" w:sz="0" w:space="0" w:color="auto"/>
      </w:divBdr>
    </w:div>
    <w:div w:id="662126424">
      <w:bodyDiv w:val="1"/>
      <w:marLeft w:val="0"/>
      <w:marRight w:val="0"/>
      <w:marTop w:val="0"/>
      <w:marBottom w:val="0"/>
      <w:divBdr>
        <w:top w:val="none" w:sz="0" w:space="0" w:color="auto"/>
        <w:left w:val="none" w:sz="0" w:space="0" w:color="auto"/>
        <w:bottom w:val="none" w:sz="0" w:space="0" w:color="auto"/>
        <w:right w:val="none" w:sz="0" w:space="0" w:color="auto"/>
      </w:divBdr>
    </w:div>
    <w:div w:id="714238905">
      <w:bodyDiv w:val="1"/>
      <w:marLeft w:val="0"/>
      <w:marRight w:val="0"/>
      <w:marTop w:val="0"/>
      <w:marBottom w:val="0"/>
      <w:divBdr>
        <w:top w:val="none" w:sz="0" w:space="0" w:color="auto"/>
        <w:left w:val="none" w:sz="0" w:space="0" w:color="auto"/>
        <w:bottom w:val="none" w:sz="0" w:space="0" w:color="auto"/>
        <w:right w:val="none" w:sz="0" w:space="0" w:color="auto"/>
      </w:divBdr>
    </w:div>
    <w:div w:id="748700151">
      <w:bodyDiv w:val="1"/>
      <w:marLeft w:val="0"/>
      <w:marRight w:val="0"/>
      <w:marTop w:val="0"/>
      <w:marBottom w:val="0"/>
      <w:divBdr>
        <w:top w:val="none" w:sz="0" w:space="0" w:color="auto"/>
        <w:left w:val="none" w:sz="0" w:space="0" w:color="auto"/>
        <w:bottom w:val="none" w:sz="0" w:space="0" w:color="auto"/>
        <w:right w:val="none" w:sz="0" w:space="0" w:color="auto"/>
      </w:divBdr>
    </w:div>
    <w:div w:id="896548202">
      <w:bodyDiv w:val="1"/>
      <w:marLeft w:val="0"/>
      <w:marRight w:val="0"/>
      <w:marTop w:val="0"/>
      <w:marBottom w:val="0"/>
      <w:divBdr>
        <w:top w:val="none" w:sz="0" w:space="0" w:color="auto"/>
        <w:left w:val="none" w:sz="0" w:space="0" w:color="auto"/>
        <w:bottom w:val="none" w:sz="0" w:space="0" w:color="auto"/>
        <w:right w:val="none" w:sz="0" w:space="0" w:color="auto"/>
      </w:divBdr>
    </w:div>
    <w:div w:id="970405012">
      <w:bodyDiv w:val="1"/>
      <w:marLeft w:val="0"/>
      <w:marRight w:val="0"/>
      <w:marTop w:val="0"/>
      <w:marBottom w:val="0"/>
      <w:divBdr>
        <w:top w:val="none" w:sz="0" w:space="0" w:color="auto"/>
        <w:left w:val="none" w:sz="0" w:space="0" w:color="auto"/>
        <w:bottom w:val="none" w:sz="0" w:space="0" w:color="auto"/>
        <w:right w:val="none" w:sz="0" w:space="0" w:color="auto"/>
      </w:divBdr>
    </w:div>
    <w:div w:id="1000960599">
      <w:bodyDiv w:val="1"/>
      <w:marLeft w:val="0"/>
      <w:marRight w:val="0"/>
      <w:marTop w:val="0"/>
      <w:marBottom w:val="0"/>
      <w:divBdr>
        <w:top w:val="none" w:sz="0" w:space="0" w:color="auto"/>
        <w:left w:val="none" w:sz="0" w:space="0" w:color="auto"/>
        <w:bottom w:val="none" w:sz="0" w:space="0" w:color="auto"/>
        <w:right w:val="none" w:sz="0" w:space="0" w:color="auto"/>
      </w:divBdr>
    </w:div>
    <w:div w:id="1002969892">
      <w:bodyDiv w:val="1"/>
      <w:marLeft w:val="0"/>
      <w:marRight w:val="0"/>
      <w:marTop w:val="0"/>
      <w:marBottom w:val="0"/>
      <w:divBdr>
        <w:top w:val="none" w:sz="0" w:space="0" w:color="auto"/>
        <w:left w:val="none" w:sz="0" w:space="0" w:color="auto"/>
        <w:bottom w:val="none" w:sz="0" w:space="0" w:color="auto"/>
        <w:right w:val="none" w:sz="0" w:space="0" w:color="auto"/>
      </w:divBdr>
    </w:div>
    <w:div w:id="1082026482">
      <w:bodyDiv w:val="1"/>
      <w:marLeft w:val="0"/>
      <w:marRight w:val="0"/>
      <w:marTop w:val="0"/>
      <w:marBottom w:val="0"/>
      <w:divBdr>
        <w:top w:val="none" w:sz="0" w:space="0" w:color="auto"/>
        <w:left w:val="none" w:sz="0" w:space="0" w:color="auto"/>
        <w:bottom w:val="none" w:sz="0" w:space="0" w:color="auto"/>
        <w:right w:val="none" w:sz="0" w:space="0" w:color="auto"/>
      </w:divBdr>
    </w:div>
    <w:div w:id="1452088420">
      <w:bodyDiv w:val="1"/>
      <w:marLeft w:val="0"/>
      <w:marRight w:val="0"/>
      <w:marTop w:val="0"/>
      <w:marBottom w:val="0"/>
      <w:divBdr>
        <w:top w:val="none" w:sz="0" w:space="0" w:color="auto"/>
        <w:left w:val="none" w:sz="0" w:space="0" w:color="auto"/>
        <w:bottom w:val="none" w:sz="0" w:space="0" w:color="auto"/>
        <w:right w:val="none" w:sz="0" w:space="0" w:color="auto"/>
      </w:divBdr>
    </w:div>
    <w:div w:id="1456754108">
      <w:bodyDiv w:val="1"/>
      <w:marLeft w:val="0"/>
      <w:marRight w:val="0"/>
      <w:marTop w:val="0"/>
      <w:marBottom w:val="0"/>
      <w:divBdr>
        <w:top w:val="none" w:sz="0" w:space="0" w:color="auto"/>
        <w:left w:val="none" w:sz="0" w:space="0" w:color="auto"/>
        <w:bottom w:val="none" w:sz="0" w:space="0" w:color="auto"/>
        <w:right w:val="none" w:sz="0" w:space="0" w:color="auto"/>
      </w:divBdr>
    </w:div>
    <w:div w:id="1538195534">
      <w:bodyDiv w:val="1"/>
      <w:marLeft w:val="0"/>
      <w:marRight w:val="0"/>
      <w:marTop w:val="0"/>
      <w:marBottom w:val="0"/>
      <w:divBdr>
        <w:top w:val="none" w:sz="0" w:space="0" w:color="auto"/>
        <w:left w:val="none" w:sz="0" w:space="0" w:color="auto"/>
        <w:bottom w:val="none" w:sz="0" w:space="0" w:color="auto"/>
        <w:right w:val="none" w:sz="0" w:space="0" w:color="auto"/>
      </w:divBdr>
    </w:div>
    <w:div w:id="1603221923">
      <w:bodyDiv w:val="1"/>
      <w:marLeft w:val="0"/>
      <w:marRight w:val="0"/>
      <w:marTop w:val="0"/>
      <w:marBottom w:val="0"/>
      <w:divBdr>
        <w:top w:val="none" w:sz="0" w:space="0" w:color="auto"/>
        <w:left w:val="none" w:sz="0" w:space="0" w:color="auto"/>
        <w:bottom w:val="none" w:sz="0" w:space="0" w:color="auto"/>
        <w:right w:val="none" w:sz="0" w:space="0" w:color="auto"/>
      </w:divBdr>
    </w:div>
    <w:div w:id="1680891614">
      <w:bodyDiv w:val="1"/>
      <w:marLeft w:val="0"/>
      <w:marRight w:val="0"/>
      <w:marTop w:val="0"/>
      <w:marBottom w:val="0"/>
      <w:divBdr>
        <w:top w:val="none" w:sz="0" w:space="0" w:color="auto"/>
        <w:left w:val="none" w:sz="0" w:space="0" w:color="auto"/>
        <w:bottom w:val="none" w:sz="0" w:space="0" w:color="auto"/>
        <w:right w:val="none" w:sz="0" w:space="0" w:color="auto"/>
      </w:divBdr>
    </w:div>
    <w:div w:id="1707018787">
      <w:bodyDiv w:val="1"/>
      <w:marLeft w:val="0"/>
      <w:marRight w:val="0"/>
      <w:marTop w:val="0"/>
      <w:marBottom w:val="0"/>
      <w:divBdr>
        <w:top w:val="none" w:sz="0" w:space="0" w:color="auto"/>
        <w:left w:val="none" w:sz="0" w:space="0" w:color="auto"/>
        <w:bottom w:val="none" w:sz="0" w:space="0" w:color="auto"/>
        <w:right w:val="none" w:sz="0" w:space="0" w:color="auto"/>
      </w:divBdr>
    </w:div>
    <w:div w:id="1761873119">
      <w:bodyDiv w:val="1"/>
      <w:marLeft w:val="0"/>
      <w:marRight w:val="0"/>
      <w:marTop w:val="0"/>
      <w:marBottom w:val="0"/>
      <w:divBdr>
        <w:top w:val="none" w:sz="0" w:space="0" w:color="auto"/>
        <w:left w:val="none" w:sz="0" w:space="0" w:color="auto"/>
        <w:bottom w:val="none" w:sz="0" w:space="0" w:color="auto"/>
        <w:right w:val="none" w:sz="0" w:space="0" w:color="auto"/>
      </w:divBdr>
    </w:div>
    <w:div w:id="1790321077">
      <w:bodyDiv w:val="1"/>
      <w:marLeft w:val="0"/>
      <w:marRight w:val="0"/>
      <w:marTop w:val="0"/>
      <w:marBottom w:val="0"/>
      <w:divBdr>
        <w:top w:val="none" w:sz="0" w:space="0" w:color="auto"/>
        <w:left w:val="none" w:sz="0" w:space="0" w:color="auto"/>
        <w:bottom w:val="none" w:sz="0" w:space="0" w:color="auto"/>
        <w:right w:val="none" w:sz="0" w:space="0" w:color="auto"/>
      </w:divBdr>
    </w:div>
    <w:div w:id="1854763150">
      <w:bodyDiv w:val="1"/>
      <w:marLeft w:val="0"/>
      <w:marRight w:val="0"/>
      <w:marTop w:val="0"/>
      <w:marBottom w:val="0"/>
      <w:divBdr>
        <w:top w:val="none" w:sz="0" w:space="0" w:color="auto"/>
        <w:left w:val="none" w:sz="0" w:space="0" w:color="auto"/>
        <w:bottom w:val="none" w:sz="0" w:space="0" w:color="auto"/>
        <w:right w:val="none" w:sz="0" w:space="0" w:color="auto"/>
      </w:divBdr>
    </w:div>
    <w:div w:id="1872911743">
      <w:bodyDiv w:val="1"/>
      <w:marLeft w:val="60"/>
      <w:marRight w:val="60"/>
      <w:marTop w:val="60"/>
      <w:marBottom w:val="60"/>
      <w:divBdr>
        <w:top w:val="none" w:sz="0" w:space="0" w:color="auto"/>
        <w:left w:val="none" w:sz="0" w:space="0" w:color="auto"/>
        <w:bottom w:val="none" w:sz="0" w:space="0" w:color="auto"/>
        <w:right w:val="none" w:sz="0" w:space="0" w:color="auto"/>
      </w:divBdr>
      <w:divsChild>
        <w:div w:id="762842259">
          <w:marLeft w:val="0"/>
          <w:marRight w:val="0"/>
          <w:marTop w:val="0"/>
          <w:marBottom w:val="0"/>
          <w:divBdr>
            <w:top w:val="none" w:sz="0" w:space="0" w:color="auto"/>
            <w:left w:val="none" w:sz="0" w:space="0" w:color="auto"/>
            <w:bottom w:val="none" w:sz="0" w:space="0" w:color="auto"/>
            <w:right w:val="none" w:sz="0" w:space="0" w:color="auto"/>
          </w:divBdr>
          <w:divsChild>
            <w:div w:id="736517651">
              <w:marLeft w:val="0"/>
              <w:marRight w:val="0"/>
              <w:marTop w:val="0"/>
              <w:marBottom w:val="0"/>
              <w:divBdr>
                <w:top w:val="single" w:sz="24" w:space="0" w:color="E4F2F9"/>
                <w:left w:val="single" w:sz="24" w:space="0" w:color="E4F2F9"/>
                <w:bottom w:val="single" w:sz="18" w:space="0" w:color="E4F2F9"/>
                <w:right w:val="single" w:sz="24" w:space="0" w:color="E4F2F9"/>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17:52:36.857"/>
    </inkml:context>
    <inkml:brush xml:id="br0">
      <inkml:brushProperty name="width" value="0.05" units="cm"/>
      <inkml:brushProperty name="height" value="0.05" units="cm"/>
    </inkml:brush>
  </inkml:definitions>
  <inkml:trace contextRef="#ctx0" brushRef="#br0">556 100 13448,'-15'-14'50,"9"9"18,2 0 0,-2 1 0,0 0-1,0 0 1,-8-5 0,-1 0 320,-3 0-1,2 1 1,-2 1 0,0 0 0,-36-8 0,51 15-347,1 1 1,-1-1 0,1 1 0,0-1 0,-1 1 0,1-1 0,0 1-1,0 0 1,0 0 0,-1 0 0,1 1 0,0-1 0,0 0 0,0 1-1,1-1 1,-2 1 0,1-1 0,1 1 0,0 0 0,-2 1 0,0-1 4,-4 10 142,-34 104 62,-3 79-34,39-161-202,-2 12 32,-14 225 17,19-207-30,-5 286 15,6-273-8,-6 337 18,5-327-12,-7 358 21,7-352-14,-23 391 22,16-384-22,-39 404 22,38-405-22,-31 377 22,36-385-22,-12 326 21,15-345-28,2-7-17,3 224 54,27 89 53,-14-261-88,25 83 14,-31-165-60,-9-34-2,0 0 0,0 1 0,0-1 0,0 0 0,0 1 0,0-1 0,2 0 0,-2 0 0,1 0 0,-1 0 0,1 0-1,-1-1 1,2 1 0,-2 0 0,1-1 0,0 1 0,-1-1 0,1 0 0,0 1 0,0-1 0,0 0 0,0 0 0,0 0 0,-1 0-1,4-1 1,-2 1-2,12-4-18,7-8-757,1-2 0,35-30-1,5-5-10761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17T22:34:57.853"/>
    </inkml:context>
    <inkml:brush xml:id="br0">
      <inkml:brushProperty name="width" value="0.05" units="cm"/>
      <inkml:brushProperty name="height" value="0.05" units="cm"/>
    </inkml:brush>
  </inkml:definitions>
  <inkml:trace contextRef="#ctx0" brushRef="#br0">0 0 12968,'18'80'168,"-11"-36"673,25 289 291,-28-243-545,12 457 160,-10-423-527,48 527 40,-37-520-280,116 502-10,-101-519-2,154 403-2023,-83-265-8051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17T22:34:59.462"/>
    </inkml:context>
    <inkml:brush xml:id="br0">
      <inkml:brushProperty name="width" value="0.05" units="cm"/>
      <inkml:brushProperty name="height" value="0.05" units="cm"/>
    </inkml:brush>
  </inkml:definitions>
  <inkml:trace contextRef="#ctx0" brushRef="#br0">556 100 13448,'-15'-14'50,"9"9"18,2 0 0,-2 1 0,0 0-1,0 0 1,-8-5 0,-1 0 320,-3 0-1,2 1 1,-2 1 0,0 0 0,-36-8 0,51 15-347,1 1 1,-1-1 0,1 1 0,0-1 0,-1 1 0,1-1 0,0 1-1,0 0 1,0 0 0,-1 0 0,1 1 0,0-1 0,0 0 0,0 1-1,1-1 1,-2 1 0,1-1 0,1 1 0,0 0 0,-2 1 0,0-1 4,-4 10 142,-34 104 62,-3 79-34,39-161-202,-2 12 32,-14 225 17,19-207-30,-5 286 15,6-273-8,-6 337 18,5-327-12,-7 358 21,7-352-14,-23 391 22,16-384-22,-39 404 22,38-405-22,-31 377 22,36-385-22,-12 326 21,15-345-28,2-7-17,3 224 54,27 89 53,-14-261-88,25 83 14,-31-165-60,-9-34-2,0 0 0,0 1 0,0-1 0,0 0 0,0 1 0,0-1 0,2 0 0,-2 0 0,1 0 0,-1 0 0,1 0-1,-1-1 1,2 1 0,-2 0 0,1-1 0,0 1 0,-1-1 0,1 0 0,0 1 0,0-1 0,0 0 0,0 0 0,0 0 0,-1 0-1,4-1 1,-2 1-2,12-4-18,7-8-757,1-2 0,35-30-1,5-5-10761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3651</Words>
  <Characters>20811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Resume of THIYAGARAJAN M</vt:lpstr>
    </vt:vector>
  </TitlesOfParts>
  <Company>NatureSoft Private Limited</Company>
  <LinksUpToDate>false</LinksUpToDate>
  <CharactersWithSpaces>24414</CharactersWithSpaces>
  <SharedDoc>false</SharedDoc>
  <HLinks>
    <vt:vector size="6" baseType="variant">
      <vt:variant>
        <vt:i4>1179696</vt:i4>
      </vt:variant>
      <vt:variant>
        <vt:i4>0</vt:i4>
      </vt:variant>
      <vt:variant>
        <vt:i4>0</vt:i4>
      </vt:variant>
      <vt:variant>
        <vt:i4>5</vt:i4>
      </vt:variant>
      <vt:variant>
        <vt:lpwstr>mailto:thiyaga1980@gmail.com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THIYAGARAJAN M</dc:title>
  <dc:subject>Resume</dc:subject>
  <dc:creator>Thiyagarajan</dc:creator>
  <cp:keywords>DOT NET,ASP.NET,VB6.0,C#,VB.NET,CRYSTAL REPORT,ORACLE,XML,AJAX</cp:keywords>
  <dc:description>MCA (74.7%) with experience of 3.3+ yrs in software Industry. Working in Dot net, asp.net,Vb.net,C#,Crystal Report, xml and sql server 2005.</dc:description>
  <cp:lastModifiedBy>user</cp:lastModifiedBy>
  <cp:revision>4</cp:revision>
  <cp:lastPrinted>2007-02-21T02:00:00Z</cp:lastPrinted>
  <dcterms:created xsi:type="dcterms:W3CDTF">2025-05-05T17:59:00Z</dcterms:created>
  <dcterms:modified xsi:type="dcterms:W3CDTF">2025-05-09T15:29:00Z</dcterms:modified>
  <cp:category>Resume CV</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f12e8b03a258385e34681ea6428cab5223376f2e4a3d5cd559e052e52ca006f5</vt:lpwstr>
  </property>
</Properties>
</file>