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85A3" w14:textId="77777777" w:rsidR="00AD658D" w:rsidRDefault="00473610">
      <w:pPr>
        <w:pStyle w:val="divname"/>
        <w:spacing w:after="200"/>
      </w:pPr>
      <w:r>
        <w:rPr>
          <w:rStyle w:val="span"/>
          <w:sz w:val="74"/>
          <w:szCs w:val="74"/>
        </w:rPr>
        <w:t>Jitin Dammu</w:t>
      </w:r>
    </w:p>
    <w:p w14:paraId="759A9AD2" w14:textId="77777777" w:rsidR="00AD658D" w:rsidRDefault="00473610">
      <w:pPr>
        <w:pStyle w:val="spanpaddedline"/>
        <w:spacing w:line="260" w:lineRule="atLeast"/>
        <w:jc w:val="center"/>
        <w:rPr>
          <w:rFonts w:ascii="Century Gothic" w:eastAsia="Century Gothic" w:hAnsi="Century Gothic" w:cs="Century Gothic"/>
          <w:color w:val="231F20"/>
          <w:sz w:val="20"/>
          <w:szCs w:val="20"/>
        </w:rPr>
      </w:pPr>
      <w:r>
        <w:rPr>
          <w:rStyle w:val="span"/>
          <w:rFonts w:ascii="Century Gothic" w:eastAsia="Century Gothic" w:hAnsi="Century Gothic" w:cs="Century Gothic"/>
          <w:color w:val="231F20"/>
          <w:sz w:val="20"/>
          <w:szCs w:val="20"/>
        </w:rPr>
        <w:t>2312537668</w:t>
      </w:r>
      <w:r>
        <w:rPr>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dammujitin@gmail.com</w:t>
      </w:r>
    </w:p>
    <w:p w14:paraId="4732725C" w14:textId="77777777" w:rsidR="00AD658D" w:rsidRDefault="00AD658D">
      <w:pPr>
        <w:pStyle w:val="divdocumentdivaddressbottomdiv"/>
        <w:spacing w:line="600" w:lineRule="exact"/>
        <w:jc w:val="center"/>
        <w:rPr>
          <w:rFonts w:ascii="Century Gothic" w:eastAsia="Century Gothic" w:hAnsi="Century Gothic" w:cs="Century Gothic"/>
          <w:color w:val="231F20"/>
          <w:sz w:val="20"/>
          <w:szCs w:val="20"/>
        </w:rPr>
      </w:pPr>
    </w:p>
    <w:p w14:paraId="755A07DD" w14:textId="77777777" w:rsidR="00AD658D" w:rsidRDefault="00473610">
      <w:pPr>
        <w:pStyle w:val="divdocumentdivsectiontitle"/>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Professional Summary</w:t>
      </w:r>
    </w:p>
    <w:p w14:paraId="19EC9E53" w14:textId="77777777" w:rsidR="00AD658D" w:rsidRDefault="00473610">
      <w:pPr>
        <w:pStyle w:val="p"/>
        <w:spacing w:line="280" w:lineRule="atLeast"/>
        <w:ind w:left="700"/>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Results-driven Senior Business Intelligence Analyst with expertise in Power BI and SQL, previously at Softrams, delivering impactful data solutions. Achieved a 78% reduction in report generation time and enhanced data accuracy by 42%. Strong collaborator and problem-solver, adept at translating complex data into actionable insights for strategic decision-making.</w:t>
      </w:r>
    </w:p>
    <w:p w14:paraId="2582A55A" w14:textId="77777777" w:rsidR="00AD658D" w:rsidRDefault="00473610">
      <w:pPr>
        <w:pStyle w:val="divdocumentdivsectiontitle"/>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Skills</w:t>
      </w:r>
    </w:p>
    <w:tbl>
      <w:tblPr>
        <w:tblStyle w:val="documentinfoparatable"/>
        <w:tblW w:w="0" w:type="auto"/>
        <w:tblCellSpacing w:w="0" w:type="dxa"/>
        <w:tblInd w:w="700" w:type="dxa"/>
        <w:tblLayout w:type="fixed"/>
        <w:tblCellMar>
          <w:left w:w="0" w:type="dxa"/>
          <w:right w:w="0" w:type="dxa"/>
        </w:tblCellMar>
        <w:tblLook w:val="05E0" w:firstRow="1" w:lastRow="1" w:firstColumn="1" w:lastColumn="1" w:noHBand="0" w:noVBand="1"/>
      </w:tblPr>
      <w:tblGrid>
        <w:gridCol w:w="4820"/>
        <w:gridCol w:w="300"/>
        <w:gridCol w:w="4820"/>
      </w:tblGrid>
      <w:tr w:rsidR="00AD658D" w14:paraId="1608021F" w14:textId="77777777">
        <w:trPr>
          <w:tblCellSpacing w:w="0" w:type="dxa"/>
        </w:trPr>
        <w:tc>
          <w:tcPr>
            <w:tcW w:w="4820" w:type="dxa"/>
            <w:tcMar>
              <w:top w:w="0" w:type="dxa"/>
              <w:left w:w="0" w:type="dxa"/>
              <w:bottom w:w="0" w:type="dxa"/>
              <w:right w:w="0" w:type="dxa"/>
            </w:tcMar>
            <w:hideMark/>
          </w:tcPr>
          <w:p w14:paraId="200E4750"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Operating Systems:</w:t>
            </w:r>
            <w:r>
              <w:rPr>
                <w:rStyle w:val="documentskliSecparagraph"/>
                <w:rFonts w:ascii="Century Gothic" w:eastAsia="Century Gothic" w:hAnsi="Century Gothic" w:cs="Century Gothic"/>
                <w:color w:val="231F20"/>
                <w:sz w:val="22"/>
                <w:szCs w:val="22"/>
              </w:rPr>
              <w:t xml:space="preserve"> </w:t>
            </w:r>
          </w:p>
          <w:p w14:paraId="5ED284D4"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0" w:type="dxa"/>
              <w:left w:w="0" w:type="dxa"/>
              <w:bottom w:w="0" w:type="dxa"/>
              <w:right w:w="0" w:type="dxa"/>
            </w:tcMar>
            <w:hideMark/>
          </w:tcPr>
          <w:p w14:paraId="4D3E9EC5" w14:textId="77777777" w:rsidR="00AD658D" w:rsidRDefault="00AD658D"/>
        </w:tc>
        <w:tc>
          <w:tcPr>
            <w:tcW w:w="4820" w:type="dxa"/>
            <w:tcMar>
              <w:top w:w="0" w:type="dxa"/>
              <w:left w:w="0" w:type="dxa"/>
              <w:bottom w:w="0" w:type="dxa"/>
              <w:right w:w="0" w:type="dxa"/>
            </w:tcMar>
            <w:hideMark/>
          </w:tcPr>
          <w:p w14:paraId="765DB8AA"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Windows, Linux</w:t>
            </w:r>
            <w:r>
              <w:rPr>
                <w:rStyle w:val="documentskliSecparagraph"/>
                <w:rFonts w:ascii="Century Gothic" w:eastAsia="Century Gothic" w:hAnsi="Century Gothic" w:cs="Century Gothic"/>
                <w:color w:val="231F20"/>
                <w:sz w:val="22"/>
                <w:szCs w:val="22"/>
              </w:rPr>
              <w:t xml:space="preserve"> </w:t>
            </w:r>
          </w:p>
          <w:p w14:paraId="04824E71"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090B1134" w14:textId="77777777">
        <w:trPr>
          <w:tblCellSpacing w:w="0" w:type="dxa"/>
        </w:trPr>
        <w:tc>
          <w:tcPr>
            <w:tcW w:w="4820" w:type="dxa"/>
            <w:tcMar>
              <w:top w:w="100" w:type="dxa"/>
              <w:left w:w="0" w:type="dxa"/>
              <w:bottom w:w="0" w:type="dxa"/>
              <w:right w:w="0" w:type="dxa"/>
            </w:tcMar>
            <w:hideMark/>
          </w:tcPr>
          <w:p w14:paraId="4C461429"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Programming Languages:</w:t>
            </w:r>
            <w:r>
              <w:rPr>
                <w:rStyle w:val="documentskliSecparagraph"/>
                <w:rFonts w:ascii="Century Gothic" w:eastAsia="Century Gothic" w:hAnsi="Century Gothic" w:cs="Century Gothic"/>
                <w:color w:val="231F20"/>
                <w:sz w:val="22"/>
                <w:szCs w:val="22"/>
              </w:rPr>
              <w:t xml:space="preserve"> </w:t>
            </w:r>
          </w:p>
          <w:p w14:paraId="37804BE0"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4FEBA831" w14:textId="77777777" w:rsidR="00AD658D" w:rsidRDefault="00AD658D"/>
        </w:tc>
        <w:tc>
          <w:tcPr>
            <w:tcW w:w="4820" w:type="dxa"/>
            <w:tcMar>
              <w:top w:w="100" w:type="dxa"/>
              <w:left w:w="0" w:type="dxa"/>
              <w:bottom w:w="0" w:type="dxa"/>
              <w:right w:w="0" w:type="dxa"/>
            </w:tcMar>
            <w:hideMark/>
          </w:tcPr>
          <w:p w14:paraId="1EA03525"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Python, R, SAS, SQL, HTML, CSS, JavaScript, PySpark, Scala</w:t>
            </w:r>
            <w:r>
              <w:rPr>
                <w:rStyle w:val="documentskliSecparagraph"/>
                <w:rFonts w:ascii="Century Gothic" w:eastAsia="Century Gothic" w:hAnsi="Century Gothic" w:cs="Century Gothic"/>
                <w:color w:val="231F20"/>
                <w:sz w:val="22"/>
                <w:szCs w:val="22"/>
              </w:rPr>
              <w:t xml:space="preserve"> </w:t>
            </w:r>
          </w:p>
          <w:p w14:paraId="0323A203"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3186814B" w14:textId="77777777">
        <w:trPr>
          <w:tblCellSpacing w:w="0" w:type="dxa"/>
        </w:trPr>
        <w:tc>
          <w:tcPr>
            <w:tcW w:w="4820" w:type="dxa"/>
            <w:tcMar>
              <w:top w:w="100" w:type="dxa"/>
              <w:left w:w="0" w:type="dxa"/>
              <w:bottom w:w="0" w:type="dxa"/>
              <w:right w:w="0" w:type="dxa"/>
            </w:tcMar>
            <w:hideMark/>
          </w:tcPr>
          <w:p w14:paraId="089FAFA5"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Databases &amp; Data Warehousing:</w:t>
            </w:r>
            <w:r>
              <w:rPr>
                <w:rStyle w:val="documentskliSecparagraph"/>
                <w:rFonts w:ascii="Century Gothic" w:eastAsia="Century Gothic" w:hAnsi="Century Gothic" w:cs="Century Gothic"/>
                <w:color w:val="231F20"/>
                <w:sz w:val="22"/>
                <w:szCs w:val="22"/>
              </w:rPr>
              <w:t xml:space="preserve"> </w:t>
            </w:r>
          </w:p>
          <w:p w14:paraId="7121F671"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3EF82FC3" w14:textId="77777777" w:rsidR="00AD658D" w:rsidRDefault="00AD658D"/>
        </w:tc>
        <w:tc>
          <w:tcPr>
            <w:tcW w:w="4820" w:type="dxa"/>
            <w:tcMar>
              <w:top w:w="100" w:type="dxa"/>
              <w:left w:w="0" w:type="dxa"/>
              <w:bottom w:w="0" w:type="dxa"/>
              <w:right w:w="0" w:type="dxa"/>
            </w:tcMar>
            <w:hideMark/>
          </w:tcPr>
          <w:p w14:paraId="524D0F33"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MySQL, Oracle, SQL Server, Teradata, MongoDB, Snowflake, Enterprise Data Warehouse (EDW), Data Marts, Data Lakes</w:t>
            </w:r>
            <w:r>
              <w:rPr>
                <w:rStyle w:val="documentskliSecparagraph"/>
                <w:rFonts w:ascii="Century Gothic" w:eastAsia="Century Gothic" w:hAnsi="Century Gothic" w:cs="Century Gothic"/>
                <w:color w:val="231F20"/>
                <w:sz w:val="22"/>
                <w:szCs w:val="22"/>
              </w:rPr>
              <w:t xml:space="preserve"> </w:t>
            </w:r>
          </w:p>
          <w:p w14:paraId="714CFCAE"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1DA7A84E" w14:textId="77777777">
        <w:trPr>
          <w:tblCellSpacing w:w="0" w:type="dxa"/>
        </w:trPr>
        <w:tc>
          <w:tcPr>
            <w:tcW w:w="4820" w:type="dxa"/>
            <w:tcMar>
              <w:top w:w="100" w:type="dxa"/>
              <w:left w:w="0" w:type="dxa"/>
              <w:bottom w:w="0" w:type="dxa"/>
              <w:right w:w="0" w:type="dxa"/>
            </w:tcMar>
            <w:hideMark/>
          </w:tcPr>
          <w:p w14:paraId="101AEB3F"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Insurance &amp; P&amp;C Domain Platforms:</w:t>
            </w:r>
            <w:r>
              <w:rPr>
                <w:rStyle w:val="documentskliSecparagraph"/>
                <w:rFonts w:ascii="Century Gothic" w:eastAsia="Century Gothic" w:hAnsi="Century Gothic" w:cs="Century Gothic"/>
                <w:color w:val="231F20"/>
                <w:sz w:val="22"/>
                <w:szCs w:val="22"/>
              </w:rPr>
              <w:t xml:space="preserve"> </w:t>
            </w:r>
          </w:p>
          <w:p w14:paraId="73BF90EC"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1727A10D" w14:textId="77777777" w:rsidR="00AD658D" w:rsidRDefault="00AD658D"/>
        </w:tc>
        <w:tc>
          <w:tcPr>
            <w:tcW w:w="4820" w:type="dxa"/>
            <w:tcMar>
              <w:top w:w="100" w:type="dxa"/>
              <w:left w:w="0" w:type="dxa"/>
              <w:bottom w:w="0" w:type="dxa"/>
              <w:right w:w="0" w:type="dxa"/>
            </w:tcMar>
            <w:hideMark/>
          </w:tcPr>
          <w:p w14:paraId="665A382D"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Guidewire (Claims &amp; Billing – Data Integration Exposure), SAP Financial Systems, Policy Administration Systems, Claims Management Systems, Insurance Data Warehousing Platforms, Reinsurance &amp; Financial Reporting Exposure</w:t>
            </w:r>
            <w:r>
              <w:rPr>
                <w:rStyle w:val="documentskliSecparagraph"/>
                <w:rFonts w:ascii="Century Gothic" w:eastAsia="Century Gothic" w:hAnsi="Century Gothic" w:cs="Century Gothic"/>
                <w:color w:val="231F20"/>
                <w:sz w:val="22"/>
                <w:szCs w:val="22"/>
              </w:rPr>
              <w:t xml:space="preserve"> </w:t>
            </w:r>
          </w:p>
          <w:p w14:paraId="2E2A08FD"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69C446E3" w14:textId="77777777">
        <w:trPr>
          <w:tblCellSpacing w:w="0" w:type="dxa"/>
        </w:trPr>
        <w:tc>
          <w:tcPr>
            <w:tcW w:w="4820" w:type="dxa"/>
            <w:tcMar>
              <w:top w:w="100" w:type="dxa"/>
              <w:left w:w="0" w:type="dxa"/>
              <w:bottom w:w="0" w:type="dxa"/>
              <w:right w:w="0" w:type="dxa"/>
            </w:tcMar>
            <w:hideMark/>
          </w:tcPr>
          <w:p w14:paraId="43F07C5F"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Python Frameworks / Libraries:</w:t>
            </w:r>
            <w:r>
              <w:rPr>
                <w:rStyle w:val="documentskliSecparagraph"/>
                <w:rFonts w:ascii="Century Gothic" w:eastAsia="Century Gothic" w:hAnsi="Century Gothic" w:cs="Century Gothic"/>
                <w:color w:val="231F20"/>
                <w:sz w:val="22"/>
                <w:szCs w:val="22"/>
              </w:rPr>
              <w:t xml:space="preserve"> </w:t>
            </w:r>
          </w:p>
          <w:p w14:paraId="7BE01FA6"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602B2D05" w14:textId="77777777" w:rsidR="00AD658D" w:rsidRDefault="00AD658D"/>
        </w:tc>
        <w:tc>
          <w:tcPr>
            <w:tcW w:w="4820" w:type="dxa"/>
            <w:tcMar>
              <w:top w:w="100" w:type="dxa"/>
              <w:left w:w="0" w:type="dxa"/>
              <w:bottom w:w="0" w:type="dxa"/>
              <w:right w:w="0" w:type="dxa"/>
            </w:tcMar>
            <w:hideMark/>
          </w:tcPr>
          <w:p w14:paraId="736B1379"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Pandas, SciPy, NumPy, Scikit-learn, Matplotlib, Seaborn</w:t>
            </w:r>
            <w:r>
              <w:rPr>
                <w:rStyle w:val="documentskliSecparagraph"/>
                <w:rFonts w:ascii="Century Gothic" w:eastAsia="Century Gothic" w:hAnsi="Century Gothic" w:cs="Century Gothic"/>
                <w:color w:val="231F20"/>
                <w:sz w:val="22"/>
                <w:szCs w:val="22"/>
              </w:rPr>
              <w:t xml:space="preserve"> </w:t>
            </w:r>
          </w:p>
          <w:p w14:paraId="6DD6F00E"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6CCA8E6F" w14:textId="77777777">
        <w:trPr>
          <w:tblCellSpacing w:w="0" w:type="dxa"/>
        </w:trPr>
        <w:tc>
          <w:tcPr>
            <w:tcW w:w="4820" w:type="dxa"/>
            <w:tcMar>
              <w:top w:w="100" w:type="dxa"/>
              <w:left w:w="0" w:type="dxa"/>
              <w:bottom w:w="0" w:type="dxa"/>
              <w:right w:w="0" w:type="dxa"/>
            </w:tcMar>
            <w:hideMark/>
          </w:tcPr>
          <w:p w14:paraId="29E071C5"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Statistical Techniques:</w:t>
            </w:r>
            <w:r>
              <w:rPr>
                <w:rStyle w:val="documentskliSecparagraph"/>
                <w:rFonts w:ascii="Century Gothic" w:eastAsia="Century Gothic" w:hAnsi="Century Gothic" w:cs="Century Gothic"/>
                <w:color w:val="231F20"/>
                <w:sz w:val="22"/>
                <w:szCs w:val="22"/>
              </w:rPr>
              <w:t xml:space="preserve"> </w:t>
            </w:r>
          </w:p>
          <w:p w14:paraId="22795D59"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24FEDD73" w14:textId="77777777" w:rsidR="00AD658D" w:rsidRDefault="00AD658D"/>
        </w:tc>
        <w:tc>
          <w:tcPr>
            <w:tcW w:w="4820" w:type="dxa"/>
            <w:tcMar>
              <w:top w:w="100" w:type="dxa"/>
              <w:left w:w="0" w:type="dxa"/>
              <w:bottom w:w="0" w:type="dxa"/>
              <w:right w:w="0" w:type="dxa"/>
            </w:tcMar>
            <w:hideMark/>
          </w:tcPr>
          <w:p w14:paraId="60824E81"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Descriptive Analytics, Hypothesis Modeling, T-Test, ANOVA, Trend Analysis, Predictive Analytics</w:t>
            </w:r>
            <w:r>
              <w:rPr>
                <w:rStyle w:val="documentskliSecparagraph"/>
                <w:rFonts w:ascii="Century Gothic" w:eastAsia="Century Gothic" w:hAnsi="Century Gothic" w:cs="Century Gothic"/>
                <w:color w:val="231F20"/>
                <w:sz w:val="22"/>
                <w:szCs w:val="22"/>
              </w:rPr>
              <w:t xml:space="preserve"> </w:t>
            </w:r>
          </w:p>
          <w:p w14:paraId="020AA0E1"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23A8DD8B" w14:textId="77777777">
        <w:trPr>
          <w:tblCellSpacing w:w="0" w:type="dxa"/>
        </w:trPr>
        <w:tc>
          <w:tcPr>
            <w:tcW w:w="4820" w:type="dxa"/>
            <w:tcMar>
              <w:top w:w="100" w:type="dxa"/>
              <w:left w:w="0" w:type="dxa"/>
              <w:bottom w:w="0" w:type="dxa"/>
              <w:right w:w="0" w:type="dxa"/>
            </w:tcMar>
            <w:hideMark/>
          </w:tcPr>
          <w:p w14:paraId="31C72918"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Machine Learning:</w:t>
            </w:r>
            <w:r>
              <w:rPr>
                <w:rStyle w:val="documentskliSecparagraph"/>
                <w:rFonts w:ascii="Century Gothic" w:eastAsia="Century Gothic" w:hAnsi="Century Gothic" w:cs="Century Gothic"/>
                <w:color w:val="231F20"/>
                <w:sz w:val="22"/>
                <w:szCs w:val="22"/>
              </w:rPr>
              <w:t xml:space="preserve"> </w:t>
            </w:r>
          </w:p>
          <w:p w14:paraId="4080565C"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167DDCB1" w14:textId="77777777" w:rsidR="00AD658D" w:rsidRDefault="00AD658D"/>
        </w:tc>
        <w:tc>
          <w:tcPr>
            <w:tcW w:w="4820" w:type="dxa"/>
            <w:tcMar>
              <w:top w:w="100" w:type="dxa"/>
              <w:left w:w="0" w:type="dxa"/>
              <w:bottom w:w="0" w:type="dxa"/>
              <w:right w:w="0" w:type="dxa"/>
            </w:tcMar>
            <w:hideMark/>
          </w:tcPr>
          <w:p w14:paraId="758840E6"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Feature Scaling, Linear Regression, Logistic Regression, K-Nearest Neighbors (K-NN), Decision Trees, K-Means Clustering, Support Vector Machine (SVM), Random Forest, Naïve Bayes, Hierarchical Clustering, Natural Language Processing (NLP), Convolutional Neural Networks (CNN), Artificial Neural Networks (ANN)</w:t>
            </w:r>
            <w:r>
              <w:rPr>
                <w:rStyle w:val="documentskliSecparagraph"/>
                <w:rFonts w:ascii="Century Gothic" w:eastAsia="Century Gothic" w:hAnsi="Century Gothic" w:cs="Century Gothic"/>
                <w:color w:val="231F20"/>
                <w:sz w:val="22"/>
                <w:szCs w:val="22"/>
              </w:rPr>
              <w:t xml:space="preserve"> </w:t>
            </w:r>
          </w:p>
          <w:p w14:paraId="072EA627"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67166163" w14:textId="77777777">
        <w:trPr>
          <w:tblCellSpacing w:w="0" w:type="dxa"/>
        </w:trPr>
        <w:tc>
          <w:tcPr>
            <w:tcW w:w="4820" w:type="dxa"/>
            <w:tcMar>
              <w:top w:w="100" w:type="dxa"/>
              <w:left w:w="0" w:type="dxa"/>
              <w:bottom w:w="0" w:type="dxa"/>
              <w:right w:w="0" w:type="dxa"/>
            </w:tcMar>
            <w:hideMark/>
          </w:tcPr>
          <w:p w14:paraId="2047D9E4"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ETL &amp; Data Integration Tools:</w:t>
            </w:r>
            <w:r>
              <w:rPr>
                <w:rStyle w:val="documentskliSecparagraph"/>
                <w:rFonts w:ascii="Century Gothic" w:eastAsia="Century Gothic" w:hAnsi="Century Gothic" w:cs="Century Gothic"/>
                <w:color w:val="231F20"/>
                <w:sz w:val="22"/>
                <w:szCs w:val="22"/>
              </w:rPr>
              <w:t xml:space="preserve"> </w:t>
            </w:r>
          </w:p>
          <w:p w14:paraId="7F7EC2BC"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3D01AE5E" w14:textId="77777777" w:rsidR="00AD658D" w:rsidRDefault="00AD658D"/>
        </w:tc>
        <w:tc>
          <w:tcPr>
            <w:tcW w:w="4820" w:type="dxa"/>
            <w:tcMar>
              <w:top w:w="100" w:type="dxa"/>
              <w:left w:w="0" w:type="dxa"/>
              <w:bottom w:w="0" w:type="dxa"/>
              <w:right w:w="0" w:type="dxa"/>
            </w:tcMar>
            <w:hideMark/>
          </w:tcPr>
          <w:p w14:paraId="048B2099"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Informatica PowerCenter, SQL Server Integration Services (SSIS), ETL Pipeline Development, Data Extraction &amp; Transformation, Source-to-Target Mapping, Data Lineage Tracking</w:t>
            </w:r>
            <w:r>
              <w:rPr>
                <w:rStyle w:val="documentskliSecparagraph"/>
                <w:rFonts w:ascii="Century Gothic" w:eastAsia="Century Gothic" w:hAnsi="Century Gothic" w:cs="Century Gothic"/>
                <w:color w:val="231F20"/>
                <w:sz w:val="22"/>
                <w:szCs w:val="22"/>
              </w:rPr>
              <w:t xml:space="preserve"> </w:t>
            </w:r>
          </w:p>
          <w:p w14:paraId="686E35E4"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2F725EF7" w14:textId="77777777">
        <w:trPr>
          <w:tblCellSpacing w:w="0" w:type="dxa"/>
        </w:trPr>
        <w:tc>
          <w:tcPr>
            <w:tcW w:w="4820" w:type="dxa"/>
            <w:tcMar>
              <w:top w:w="100" w:type="dxa"/>
              <w:left w:w="0" w:type="dxa"/>
              <w:bottom w:w="0" w:type="dxa"/>
              <w:right w:w="0" w:type="dxa"/>
            </w:tcMar>
            <w:hideMark/>
          </w:tcPr>
          <w:p w14:paraId="60A312F1"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lastRenderedPageBreak/>
              <w:t>Data Visualization / Reporting Tools:</w:t>
            </w:r>
            <w:r>
              <w:rPr>
                <w:rStyle w:val="documentskliSecparagraph"/>
                <w:rFonts w:ascii="Century Gothic" w:eastAsia="Century Gothic" w:hAnsi="Century Gothic" w:cs="Century Gothic"/>
                <w:color w:val="231F20"/>
                <w:sz w:val="22"/>
                <w:szCs w:val="22"/>
              </w:rPr>
              <w:t xml:space="preserve"> </w:t>
            </w:r>
          </w:p>
          <w:p w14:paraId="6B1A8AAE"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74471AF6" w14:textId="77777777" w:rsidR="00AD658D" w:rsidRDefault="00AD658D"/>
        </w:tc>
        <w:tc>
          <w:tcPr>
            <w:tcW w:w="4820" w:type="dxa"/>
            <w:tcMar>
              <w:top w:w="100" w:type="dxa"/>
              <w:left w:w="0" w:type="dxa"/>
              <w:bottom w:w="0" w:type="dxa"/>
              <w:right w:w="0" w:type="dxa"/>
            </w:tcMar>
            <w:hideMark/>
          </w:tcPr>
          <w:p w14:paraId="66E242D4"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Tableau, Power BI, Looker Studio, MicroStrategy, Enterprise Reporting, Dashboard Development, Ad-hoc Reporting</w:t>
            </w:r>
            <w:r>
              <w:rPr>
                <w:rStyle w:val="documentskliSecparagraph"/>
                <w:rFonts w:ascii="Century Gothic" w:eastAsia="Century Gothic" w:hAnsi="Century Gothic" w:cs="Century Gothic"/>
                <w:color w:val="231F20"/>
                <w:sz w:val="22"/>
                <w:szCs w:val="22"/>
              </w:rPr>
              <w:t xml:space="preserve"> </w:t>
            </w:r>
          </w:p>
          <w:p w14:paraId="112ABBC6"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0AA3128A" w14:textId="77777777">
        <w:trPr>
          <w:tblCellSpacing w:w="0" w:type="dxa"/>
        </w:trPr>
        <w:tc>
          <w:tcPr>
            <w:tcW w:w="4820" w:type="dxa"/>
            <w:tcMar>
              <w:top w:w="100" w:type="dxa"/>
              <w:left w:w="0" w:type="dxa"/>
              <w:bottom w:w="0" w:type="dxa"/>
              <w:right w:w="0" w:type="dxa"/>
            </w:tcMar>
            <w:hideMark/>
          </w:tcPr>
          <w:p w14:paraId="51B200DF"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Insurance Reporting &amp; Analytics:</w:t>
            </w:r>
            <w:r>
              <w:rPr>
                <w:rStyle w:val="documentskliSecparagraph"/>
                <w:rFonts w:ascii="Century Gothic" w:eastAsia="Century Gothic" w:hAnsi="Century Gothic" w:cs="Century Gothic"/>
                <w:color w:val="231F20"/>
                <w:sz w:val="22"/>
                <w:szCs w:val="22"/>
              </w:rPr>
              <w:t xml:space="preserve"> </w:t>
            </w:r>
          </w:p>
          <w:p w14:paraId="34D84E5E"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69434071" w14:textId="77777777" w:rsidR="00AD658D" w:rsidRDefault="00AD658D"/>
        </w:tc>
        <w:tc>
          <w:tcPr>
            <w:tcW w:w="4820" w:type="dxa"/>
            <w:tcMar>
              <w:top w:w="100" w:type="dxa"/>
              <w:left w:w="0" w:type="dxa"/>
              <w:bottom w:w="0" w:type="dxa"/>
              <w:right w:w="0" w:type="dxa"/>
            </w:tcMar>
            <w:hideMark/>
          </w:tcPr>
          <w:p w14:paraId="540C1627"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Claims Analytics, Policy Reporting, Financial &amp; Actuarial Reporting, Loss Ratio Analysis, Premium vs Payout Analysis, Claims Reserve Reporting, Regulatory &amp; Compliance Reporting</w:t>
            </w:r>
            <w:r>
              <w:rPr>
                <w:rStyle w:val="documentskliSecparagraph"/>
                <w:rFonts w:ascii="Century Gothic" w:eastAsia="Century Gothic" w:hAnsi="Century Gothic" w:cs="Century Gothic"/>
                <w:color w:val="231F20"/>
                <w:sz w:val="22"/>
                <w:szCs w:val="22"/>
              </w:rPr>
              <w:t xml:space="preserve"> </w:t>
            </w:r>
          </w:p>
          <w:p w14:paraId="6EBAAD9B"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7C9BA987" w14:textId="77777777">
        <w:trPr>
          <w:tblCellSpacing w:w="0" w:type="dxa"/>
        </w:trPr>
        <w:tc>
          <w:tcPr>
            <w:tcW w:w="4820" w:type="dxa"/>
            <w:tcMar>
              <w:top w:w="100" w:type="dxa"/>
              <w:left w:w="0" w:type="dxa"/>
              <w:bottom w:w="0" w:type="dxa"/>
              <w:right w:w="0" w:type="dxa"/>
            </w:tcMar>
            <w:hideMark/>
          </w:tcPr>
          <w:p w14:paraId="2D0AFBF2"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Data Modeling &amp; Governance:</w:t>
            </w:r>
            <w:r>
              <w:rPr>
                <w:rStyle w:val="documentskliSecparagraph"/>
                <w:rFonts w:ascii="Century Gothic" w:eastAsia="Century Gothic" w:hAnsi="Century Gothic" w:cs="Century Gothic"/>
                <w:color w:val="231F20"/>
                <w:sz w:val="22"/>
                <w:szCs w:val="22"/>
              </w:rPr>
              <w:t xml:space="preserve"> </w:t>
            </w:r>
          </w:p>
          <w:p w14:paraId="19703527"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00B3E287" w14:textId="77777777" w:rsidR="00AD658D" w:rsidRDefault="00AD658D"/>
        </w:tc>
        <w:tc>
          <w:tcPr>
            <w:tcW w:w="4820" w:type="dxa"/>
            <w:tcMar>
              <w:top w:w="100" w:type="dxa"/>
              <w:left w:w="0" w:type="dxa"/>
              <w:bottom w:w="0" w:type="dxa"/>
              <w:right w:w="0" w:type="dxa"/>
            </w:tcMar>
            <w:hideMark/>
          </w:tcPr>
          <w:p w14:paraId="100601DA"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Dimensional Modeling, Fact &amp; Dimension Design, Data Lineage, Data Governance, Data Quality Validation, Business Rules Documentation, Master Data Management (MDM)</w:t>
            </w:r>
            <w:r>
              <w:rPr>
                <w:rStyle w:val="documentskliSecparagraph"/>
                <w:rFonts w:ascii="Century Gothic" w:eastAsia="Century Gothic" w:hAnsi="Century Gothic" w:cs="Century Gothic"/>
                <w:color w:val="231F20"/>
                <w:sz w:val="22"/>
                <w:szCs w:val="22"/>
              </w:rPr>
              <w:t xml:space="preserve"> </w:t>
            </w:r>
          </w:p>
          <w:p w14:paraId="5181D380"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2D08F4DF" w14:textId="77777777">
        <w:trPr>
          <w:tblCellSpacing w:w="0" w:type="dxa"/>
        </w:trPr>
        <w:tc>
          <w:tcPr>
            <w:tcW w:w="4820" w:type="dxa"/>
            <w:tcMar>
              <w:top w:w="100" w:type="dxa"/>
              <w:left w:w="0" w:type="dxa"/>
              <w:bottom w:w="0" w:type="dxa"/>
              <w:right w:w="0" w:type="dxa"/>
            </w:tcMar>
            <w:hideMark/>
          </w:tcPr>
          <w:p w14:paraId="7AC3A856"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Testing &amp; Validation:</w:t>
            </w:r>
            <w:r>
              <w:rPr>
                <w:rStyle w:val="documentskliSecparagraph"/>
                <w:rFonts w:ascii="Century Gothic" w:eastAsia="Century Gothic" w:hAnsi="Century Gothic" w:cs="Century Gothic"/>
                <w:color w:val="231F20"/>
                <w:sz w:val="22"/>
                <w:szCs w:val="22"/>
              </w:rPr>
              <w:t xml:space="preserve"> </w:t>
            </w:r>
          </w:p>
          <w:p w14:paraId="3F1DD4AB"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76746D79" w14:textId="77777777" w:rsidR="00AD658D" w:rsidRDefault="00AD658D"/>
        </w:tc>
        <w:tc>
          <w:tcPr>
            <w:tcW w:w="4820" w:type="dxa"/>
            <w:tcMar>
              <w:top w:w="100" w:type="dxa"/>
              <w:left w:w="0" w:type="dxa"/>
              <w:bottom w:w="0" w:type="dxa"/>
              <w:right w:w="0" w:type="dxa"/>
            </w:tcMar>
            <w:hideMark/>
          </w:tcPr>
          <w:p w14:paraId="6B98B47D"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UAT Support, Data Reconciliation, Report Certification, Defect Analysis, Source-to-Target Validation</w:t>
            </w:r>
            <w:r>
              <w:rPr>
                <w:rStyle w:val="documentskliSecparagraph"/>
                <w:rFonts w:ascii="Century Gothic" w:eastAsia="Century Gothic" w:hAnsi="Century Gothic" w:cs="Century Gothic"/>
                <w:color w:val="231F20"/>
                <w:sz w:val="22"/>
                <w:szCs w:val="22"/>
              </w:rPr>
              <w:t xml:space="preserve"> </w:t>
            </w:r>
          </w:p>
          <w:p w14:paraId="5C511113"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020CED5C" w14:textId="77777777">
        <w:trPr>
          <w:tblCellSpacing w:w="0" w:type="dxa"/>
        </w:trPr>
        <w:tc>
          <w:tcPr>
            <w:tcW w:w="4820" w:type="dxa"/>
            <w:tcMar>
              <w:top w:w="100" w:type="dxa"/>
              <w:left w:w="0" w:type="dxa"/>
              <w:bottom w:w="0" w:type="dxa"/>
              <w:right w:w="0" w:type="dxa"/>
            </w:tcMar>
            <w:hideMark/>
          </w:tcPr>
          <w:p w14:paraId="4BA6E93A"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Mathematical Operations:</w:t>
            </w:r>
            <w:r>
              <w:rPr>
                <w:rStyle w:val="documentskliSecparagraph"/>
                <w:rFonts w:ascii="Century Gothic" w:eastAsia="Century Gothic" w:hAnsi="Century Gothic" w:cs="Century Gothic"/>
                <w:color w:val="231F20"/>
                <w:sz w:val="22"/>
                <w:szCs w:val="22"/>
              </w:rPr>
              <w:t xml:space="preserve"> </w:t>
            </w:r>
          </w:p>
          <w:p w14:paraId="5D4E2438"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19D0637E" w14:textId="77777777" w:rsidR="00AD658D" w:rsidRDefault="00AD658D"/>
        </w:tc>
        <w:tc>
          <w:tcPr>
            <w:tcW w:w="4820" w:type="dxa"/>
            <w:tcMar>
              <w:top w:w="100" w:type="dxa"/>
              <w:left w:w="0" w:type="dxa"/>
              <w:bottom w:w="0" w:type="dxa"/>
              <w:right w:w="0" w:type="dxa"/>
            </w:tcMar>
            <w:hideMark/>
          </w:tcPr>
          <w:p w14:paraId="6A85A8DF"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Matrix Operations, Differentiation, Integration, Probability, Statistics, Linear Algebra, Geometry</w:t>
            </w:r>
            <w:r>
              <w:rPr>
                <w:rStyle w:val="documentskliSecparagraph"/>
                <w:rFonts w:ascii="Century Gothic" w:eastAsia="Century Gothic" w:hAnsi="Century Gothic" w:cs="Century Gothic"/>
                <w:color w:val="231F20"/>
                <w:sz w:val="22"/>
                <w:szCs w:val="22"/>
              </w:rPr>
              <w:t xml:space="preserve"> </w:t>
            </w:r>
          </w:p>
          <w:p w14:paraId="24AC5385"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r w:rsidR="00AD658D" w14:paraId="6BC10DB1" w14:textId="77777777">
        <w:trPr>
          <w:tblCellSpacing w:w="0" w:type="dxa"/>
        </w:trPr>
        <w:tc>
          <w:tcPr>
            <w:tcW w:w="4820" w:type="dxa"/>
            <w:tcMar>
              <w:top w:w="100" w:type="dxa"/>
              <w:left w:w="0" w:type="dxa"/>
              <w:bottom w:w="0" w:type="dxa"/>
              <w:right w:w="0" w:type="dxa"/>
            </w:tcMar>
            <w:hideMark/>
          </w:tcPr>
          <w:p w14:paraId="44FAA64F"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Methodologies:</w:t>
            </w:r>
            <w:r>
              <w:rPr>
                <w:rStyle w:val="documentskliSecparagraph"/>
                <w:rFonts w:ascii="Century Gothic" w:eastAsia="Century Gothic" w:hAnsi="Century Gothic" w:cs="Century Gothic"/>
                <w:color w:val="231F20"/>
                <w:sz w:val="22"/>
                <w:szCs w:val="22"/>
              </w:rPr>
              <w:t xml:space="preserve"> </w:t>
            </w:r>
          </w:p>
          <w:p w14:paraId="5ECAEDE8"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c>
          <w:tcPr>
            <w:tcW w:w="300" w:type="dxa"/>
            <w:tcMar>
              <w:top w:w="100" w:type="dxa"/>
              <w:left w:w="0" w:type="dxa"/>
              <w:bottom w:w="0" w:type="dxa"/>
              <w:right w:w="0" w:type="dxa"/>
            </w:tcMar>
            <w:hideMark/>
          </w:tcPr>
          <w:p w14:paraId="2A15B985" w14:textId="77777777" w:rsidR="00AD658D" w:rsidRDefault="00AD658D"/>
        </w:tc>
        <w:tc>
          <w:tcPr>
            <w:tcW w:w="4820" w:type="dxa"/>
            <w:tcMar>
              <w:top w:w="100" w:type="dxa"/>
              <w:left w:w="0" w:type="dxa"/>
              <w:bottom w:w="0" w:type="dxa"/>
              <w:right w:w="0" w:type="dxa"/>
            </w:tcMar>
            <w:hideMark/>
          </w:tcPr>
          <w:p w14:paraId="1E7AEDCC" w14:textId="77777777" w:rsidR="00AD658D" w:rsidRDefault="00473610">
            <w:pPr>
              <w:pStyle w:val="div"/>
              <w:spacing w:line="280" w:lineRule="atLeast"/>
              <w:rPr>
                <w:rStyle w:val="documentskliSecparagraph"/>
                <w:rFonts w:ascii="Century Gothic" w:eastAsia="Century Gothic" w:hAnsi="Century Gothic" w:cs="Century Gothic"/>
                <w:color w:val="231F20"/>
                <w:sz w:val="22"/>
                <w:szCs w:val="22"/>
              </w:rPr>
            </w:pPr>
            <w:r>
              <w:rPr>
                <w:rStyle w:val="documentskliSecfieldp"/>
                <w:rFonts w:ascii="Century Gothic" w:eastAsia="Century Gothic" w:hAnsi="Century Gothic" w:cs="Century Gothic"/>
                <w:color w:val="231F20"/>
                <w:sz w:val="22"/>
                <w:szCs w:val="22"/>
              </w:rPr>
              <w:t>Software Development Life Cycle (SDLC), Agile Framework (Scrum), SAFe, Waterfall, Kanban, Stakeholder Management</w:t>
            </w:r>
            <w:r>
              <w:rPr>
                <w:rStyle w:val="documentskliSecparagraph"/>
                <w:rFonts w:ascii="Century Gothic" w:eastAsia="Century Gothic" w:hAnsi="Century Gothic" w:cs="Century Gothic"/>
                <w:color w:val="231F20"/>
                <w:sz w:val="22"/>
                <w:szCs w:val="22"/>
              </w:rPr>
              <w:t xml:space="preserve"> </w:t>
            </w:r>
          </w:p>
          <w:p w14:paraId="6D0173B6" w14:textId="77777777" w:rsidR="00AD658D" w:rsidRDefault="00AD658D">
            <w:pPr>
              <w:pStyle w:val="div"/>
              <w:spacing w:line="20" w:lineRule="exact"/>
              <w:rPr>
                <w:rStyle w:val="documentskliSecparagraph"/>
                <w:rFonts w:ascii="Century Gothic" w:eastAsia="Century Gothic" w:hAnsi="Century Gothic" w:cs="Century Gothic"/>
                <w:color w:val="231F20"/>
                <w:sz w:val="22"/>
                <w:szCs w:val="22"/>
              </w:rPr>
            </w:pPr>
          </w:p>
        </w:tc>
      </w:tr>
    </w:tbl>
    <w:p w14:paraId="683733D0" w14:textId="77777777" w:rsidR="00AD658D" w:rsidRDefault="00473610">
      <w:pPr>
        <w:pStyle w:val="divdocumentdivsectiontitle"/>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Work History</w:t>
      </w:r>
    </w:p>
    <w:p w14:paraId="28CB9DC9" w14:textId="77777777" w:rsidR="00AD658D" w:rsidRDefault="00473610">
      <w:pPr>
        <w:pStyle w:val="divdocumentsinglecolumn"/>
        <w:spacing w:line="280" w:lineRule="atLeast"/>
        <w:ind w:left="700"/>
        <w:rPr>
          <w:rFonts w:ascii="Century Gothic" w:eastAsia="Century Gothic" w:hAnsi="Century Gothic" w:cs="Century Gothic"/>
          <w:color w:val="231F20"/>
          <w:sz w:val="22"/>
          <w:szCs w:val="22"/>
        </w:rPr>
      </w:pPr>
      <w:r>
        <w:rPr>
          <w:rStyle w:val="documenttxtBold"/>
          <w:rFonts w:ascii="Century Gothic" w:eastAsia="Century Gothic" w:hAnsi="Century Gothic" w:cs="Century Gothic"/>
          <w:caps/>
          <w:color w:val="231F20"/>
          <w:sz w:val="22"/>
          <w:szCs w:val="22"/>
        </w:rPr>
        <w:t>Senior Business Intelligence Analyst</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 03/2024 to Current</w:t>
      </w:r>
      <w:r>
        <w:rPr>
          <w:rStyle w:val="singlecolumnspanpaddedlinenth-child1"/>
          <w:rFonts w:ascii="Century Gothic" w:eastAsia="Century Gothic" w:hAnsi="Century Gothic" w:cs="Century Gothic"/>
          <w:color w:val="231F20"/>
          <w:sz w:val="22"/>
          <w:szCs w:val="22"/>
        </w:rPr>
        <w:t xml:space="preserve"> </w:t>
      </w:r>
    </w:p>
    <w:p w14:paraId="2670FF17" w14:textId="77777777" w:rsidR="00AD658D" w:rsidRDefault="00473610">
      <w:pPr>
        <w:pStyle w:val="documenttxtBoldParagraph"/>
        <w:spacing w:after="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Softrams [Client: Centers for Medicare and Medicaid Services (CMS)] - Leesburg, VA</w:t>
      </w:r>
    </w:p>
    <w:p w14:paraId="57F6CB61"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and deployed automated Power BI dashboards for the QPP scoring engine, reducing report generation time by 78% and improving policy impact visibility for CMS leadership.</w:t>
      </w:r>
    </w:p>
    <w:p w14:paraId="31E520A8"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Engineered Snowflake data models to streamline physician performance scoring logic, enabling 98% accuracy across over 1.2 million provider records annually.</w:t>
      </w:r>
    </w:p>
    <w:p w14:paraId="3E228D65"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and maintained DAX-driven visualizations that uncovered fraud indicators in claims, assisting CMS in flagging $6.7 million worth of anomalies.</w:t>
      </w:r>
    </w:p>
    <w:p w14:paraId="4B5A2469" w14:textId="3035A3D4" w:rsidR="00003B0F" w:rsidRDefault="00003B0F">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sidRPr="00003B0F">
        <w:rPr>
          <w:rStyle w:val="span"/>
          <w:rFonts w:ascii="Century Gothic" w:eastAsia="Century Gothic" w:hAnsi="Century Gothic" w:cs="Century Gothic"/>
          <w:color w:val="231F20"/>
          <w:sz w:val="22"/>
          <w:szCs w:val="22"/>
        </w:rPr>
        <w:t>Ellucian Banner &amp; ERP Integration: Leverage expertise in enterprise ERP data structures (including Ellucian Banner) to extract, transform, and validate student, financial, and operational datasets.</w:t>
      </w:r>
    </w:p>
    <w:p w14:paraId="4E9736A7"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Integrated QPP insights into a centralized cloud-based data lake, enabling real-time analytics and driving a 35% increase in participation from eligible clinicians.</w:t>
      </w:r>
    </w:p>
    <w:p w14:paraId="1A189224"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Collaborated cross-functionally with policy analysts, actuaries, and DevOps teams to translate legislation into data-driven rules, powering QPP compliance at scale.</w:t>
      </w:r>
    </w:p>
    <w:p w14:paraId="3BAB3104"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Supported enterprise insurance reporting initiatives under CMS by analyzing claims utilization, provider reimbursement, and beneficiary eligibility datasets within the CMS Quality Payment Program (QPP).</w:t>
      </w:r>
    </w:p>
    <w:p w14:paraId="31843A4D"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complex SQL queries and reporting extracts from CMS enterprise data warehouse supporting policy performance, claims adjudication, and regulatory compliance reporting.</w:t>
      </w:r>
    </w:p>
    <w:p w14:paraId="2782244E" w14:textId="50CD4113" w:rsidR="00003B0F" w:rsidRDefault="00003B0F">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sidRPr="00003B0F">
        <w:rPr>
          <w:rStyle w:val="span"/>
          <w:rFonts w:ascii="Century Gothic" w:eastAsia="Century Gothic" w:hAnsi="Century Gothic" w:cs="Century Gothic"/>
          <w:color w:val="231F20"/>
          <w:sz w:val="22"/>
          <w:szCs w:val="22"/>
        </w:rPr>
        <w:t>Technical Documentation &amp; Logic Translation: Translate complex business logic and regulatory requirements into detailed technical specifications, including Product Definition Documents (PDD) and System Technical Mapping (STM).</w:t>
      </w:r>
    </w:p>
    <w:p w14:paraId="38BD5944"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lastRenderedPageBreak/>
        <w:t>Partnered with federal stakeholders and business SMEs to gather reporting requirements, validate metric definitions, and reconcile claims and financial data outputs.</w:t>
      </w:r>
    </w:p>
    <w:p w14:paraId="53164F82"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dimensional reporting structures and Power BI dashboards tracking claims cost trends, reimbursement leakage, and provider payment analytics, ensuring alignment with governance and audit standards.</w:t>
      </w:r>
    </w:p>
    <w:p w14:paraId="19F504D9"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Supported enterprise insurance reporting initiatives by analyzing claims utilization, beneficiary eligibility, and provider reimbursement datasets impacting 1.2M+ Medicare beneficiaries and $900M annual payment adjustments.</w:t>
      </w:r>
    </w:p>
    <w:p w14:paraId="67C7AB68"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Translated healthcare policy and claims adjudication processes into reporting logic comparable to policy coverage, claims settlement, and financial payout analytics used in P&amp;C insurance reporting.</w:t>
      </w:r>
    </w:p>
    <w:p w14:paraId="7207A5EC"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complex SQL queries and data extracts from CMS enterprise data warehouse supporting claims cost analysis, reimbursement leakage detection, and regulatory reporting submissions.</w:t>
      </w:r>
    </w:p>
    <w:p w14:paraId="2A753337"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Partnered with federal program stakeholders and business SMEs to gather reporting requirements and validate claims financials, policy eligibility metrics, and payment accuracy KPIs.</w:t>
      </w:r>
    </w:p>
    <w:p w14:paraId="6D3A8EC8"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dimensional data models (Fact Claims, Provider Payments, Eligibility Dimensions) enabling enterprise reporting similar to policy, claims, and financial subject areas in insurance data warehouses.</w:t>
      </w:r>
    </w:p>
    <w:p w14:paraId="7A848BA2"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Led UAT validation and reconciliation of CMS reporting outputs against upstream adjudication systems achieving 98.9% financial data accuracy prior to regulatory submission cycles.</w:t>
      </w:r>
    </w:p>
    <w:p w14:paraId="49EDC528"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Built Power BI dashboards tracking claims volume trends, reimbursement variances, and provider risk performance, supporting federal compliance and actuarial-style forecasting.</w:t>
      </w:r>
    </w:p>
    <w:p w14:paraId="41B15A63"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Documented data lineage, reporting definitions, and business rules ensuring alignment with data governance, audit compliance, and regulatory reporting standards.</w:t>
      </w:r>
    </w:p>
    <w:p w14:paraId="4BE54D0C"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Acted as Techno-Functional Business Systems Analyst and Technical Product Owner for CMS healthcare reporting applications, collaborating with product managers, clinicians, and engineering teams to translate regulatory requirements into technical deliverables.</w:t>
      </w:r>
    </w:p>
    <w:p w14:paraId="36C9B155"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Conducted business discovery sessions with CMS stakeholders and healthcare providers to gather functional requirements, analyze existing workflows, and translate business logic into Product Definition Documents (PDD) and System Technical Mapping (STM) documentation.</w:t>
      </w:r>
    </w:p>
    <w:p w14:paraId="72A4D9E6"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Performed advanced data analysis using complex SQL queries on Snowflake and Oracle databases, validating healthcare quality reporting datasets and ensuring accurate submission of Medicare and Medicaid performance metrics.</w:t>
      </w:r>
    </w:p>
    <w:p w14:paraId="39484C75"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Worked closely with data modelers and data engineering teams to design and optimize data warehouse (DWH) schemas, supporting large-scale healthcare analytics pipelines processing millions of provider records.</w:t>
      </w:r>
    </w:p>
    <w:p w14:paraId="25AA00BE"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technical specifications, user stories, acceptance criteria, and data mapping documents, ensuring seamless integration between healthcare data sources, ETL pipelines, and reporting systems.</w:t>
      </w:r>
    </w:p>
    <w:p w14:paraId="05EB4382"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Coordinated with offshore BSA teams, QA teams, and engineering teams to ensure accurate implementation of business rules, performing system validation, defect triage, and backlog prioritization.</w:t>
      </w:r>
    </w:p>
    <w:p w14:paraId="2D897478"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Participated in User Acceptance Testing (UAT) by validating provider performance data, quality measures, and financial incentive calculations for CMS Quality Payment Program submissions.</w:t>
      </w:r>
    </w:p>
    <w:p w14:paraId="0D45F9D0"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Built and validated Alteryx workflows to automate healthcare data preparation, transformation, and validation processes used for provider performance reporting and regulatory compliance.</w:t>
      </w:r>
    </w:p>
    <w:p w14:paraId="508D4859"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lastRenderedPageBreak/>
        <w:t>Used Snowflake data warehouse and complex SQL queries to analyze healthcare datasets, troubleshoot data discrepancies, and optimize reporting pipelines for improved query performance.</w:t>
      </w:r>
    </w:p>
    <w:p w14:paraId="571D697A" w14:textId="77777777" w:rsidR="00AD658D" w:rsidRDefault="00473610">
      <w:pPr>
        <w:pStyle w:val="divdocumentulli"/>
        <w:numPr>
          <w:ilvl w:val="0"/>
          <w:numId w:val="1"/>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Owned Agile backlog management, sprint planning, and stakeholder communication, ensuring successful delivery of healthcare product enhancements aligned with CMS compliance standards.</w:t>
      </w:r>
    </w:p>
    <w:p w14:paraId="1E6463C9" w14:textId="77777777" w:rsidR="00AD658D" w:rsidRDefault="00473610">
      <w:pPr>
        <w:pStyle w:val="divdocumentsinglecolumn"/>
        <w:spacing w:before="160" w:line="280" w:lineRule="atLeast"/>
        <w:ind w:left="700"/>
        <w:rPr>
          <w:rFonts w:ascii="Century Gothic" w:eastAsia="Century Gothic" w:hAnsi="Century Gothic" w:cs="Century Gothic"/>
          <w:color w:val="231F20"/>
          <w:sz w:val="22"/>
          <w:szCs w:val="22"/>
        </w:rPr>
      </w:pPr>
      <w:r>
        <w:rPr>
          <w:rStyle w:val="documenttxtBold"/>
          <w:rFonts w:ascii="Century Gothic" w:eastAsia="Century Gothic" w:hAnsi="Century Gothic" w:cs="Century Gothic"/>
          <w:caps/>
          <w:color w:val="231F20"/>
          <w:sz w:val="22"/>
          <w:szCs w:val="22"/>
        </w:rPr>
        <w:t>Reporting Data Analyst</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 02/2022 to 03/2024</w:t>
      </w:r>
      <w:r>
        <w:rPr>
          <w:rStyle w:val="singlecolumnspanpaddedlinenth-child1"/>
          <w:rFonts w:ascii="Century Gothic" w:eastAsia="Century Gothic" w:hAnsi="Century Gothic" w:cs="Century Gothic"/>
          <w:color w:val="231F20"/>
          <w:sz w:val="22"/>
          <w:szCs w:val="22"/>
        </w:rPr>
        <w:t xml:space="preserve"> </w:t>
      </w:r>
    </w:p>
    <w:p w14:paraId="0C54D02B" w14:textId="77777777" w:rsidR="00AD658D" w:rsidRDefault="00473610">
      <w:pPr>
        <w:pStyle w:val="documenttxtBoldParagraph"/>
        <w:spacing w:after="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Intellisoft Systems LLC [Client: Optum] - Basking Ridge, NJ</w:t>
      </w:r>
    </w:p>
    <w:p w14:paraId="2CC2B34D"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Acted as SME for enterprise insurance datasets covering claims adjudication, member eligibility, policy coverage, and provider payments, supporting reporting across 4.8M+ members and $1.6B annual claims volume.</w:t>
      </w:r>
    </w:p>
    <w:p w14:paraId="446554DC"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Partnered with underwriting, actuarial, finance, and claims operations stakeholders (30+ business users) to gather and validate complex reporting and regulatory extract requirements.</w:t>
      </w:r>
    </w:p>
    <w:p w14:paraId="3DEF57E0" w14:textId="7902601F" w:rsidR="00003B0F" w:rsidRDefault="00003B0F">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sidRPr="00003B0F">
        <w:rPr>
          <w:rStyle w:val="span"/>
          <w:rFonts w:ascii="Century Gothic" w:eastAsia="Century Gothic" w:hAnsi="Century Gothic" w:cs="Century Gothic"/>
          <w:color w:val="231F20"/>
          <w:sz w:val="22"/>
          <w:szCs w:val="22"/>
        </w:rPr>
        <w:t>Data Analysis &amp; SQL Proficiency: Perform advanced data analysis using complex SQL queries across multiple enterprise environments (Snowflake, Oracle) to support large-scale reporting and decision-making</w:t>
      </w:r>
    </w:p>
    <w:p w14:paraId="7E754520"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Translated insurance business processes including policy lifecycle, claims settlement, reserves, and premium vs payout analysis into scalable reporting logic and KPI frameworks.</w:t>
      </w:r>
    </w:p>
    <w:p w14:paraId="73E9C838"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advanced SQL queries, views, and stored procedures to extract high-volume insurance claims and financial data from Snowflake and SQL Server enterprise data warehouses.</w:t>
      </w:r>
    </w:p>
    <w:p w14:paraId="6AB30640"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Reconciled warehouse outputs against upstream claims and billing platforms achieving 99.5% data accuracy across financial and operational reports.</w:t>
      </w:r>
    </w:p>
    <w:p w14:paraId="7103B378"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dimensional data models including Fact Claims, Fact Payments, Policy Coverage, and Provider Dimensions supporting enterprise actuarial and policy performance reporting.</w:t>
      </w:r>
    </w:p>
    <w:p w14:paraId="3608E3DA"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Built semantic reporting layers and curated data marts enabling standardized KPI consumption across underwriting, risk, and finance divisions.</w:t>
      </w:r>
    </w:p>
    <w:p w14:paraId="0E19F332"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executive dashboards in Power BI tracking loss ratios, claims cost trends, premium leakage, and reimbursement performance, improving leadership reporting visibility.</w:t>
      </w:r>
    </w:p>
    <w:p w14:paraId="14938634"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Automated 100+ recurring reporting extracts supporting actuarial reserve forecasting, financial close cycles, and regulatory submissions.</w:t>
      </w:r>
    </w:p>
    <w:p w14:paraId="7A9045D7"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Led UAT validation cycles coordinating with business SMEs and QA teams, reducing reporting defects by 34% pre-production.</w:t>
      </w:r>
    </w:p>
    <w:p w14:paraId="0BD437DA"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Investigated and resolved cross-system discrepancies between Guidewire-integrated claims platforms, SAP financial systems, and warehouse layers.</w:t>
      </w:r>
    </w:p>
    <w:p w14:paraId="676F6B80"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Documented enterprise data lineage, transformation logic, and reporting assumptions ensuring compliance with data governance, audit, and regulatory reporting standards.</w:t>
      </w:r>
    </w:p>
    <w:p w14:paraId="387C0E61"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Conducted business discovery sessions with healthcare stakeholders, product owners, and clinical operations teams to gather reporting requirements and translate business needs into technical specifications for enterprise healthcare analytics solutions.</w:t>
      </w:r>
    </w:p>
    <w:p w14:paraId="0A4062E7"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Performed advanced data analysis using complex SQL queries across Snowflake, Oracle, and enterprise data warehouse environments, analyzing healthcare claims, provider performance metrics, and population health datasets.</w:t>
      </w:r>
    </w:p>
    <w:p w14:paraId="631EEC37"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Analyzed and unpacked complex healthcare business logic from legacy reporting systems, documenting transformation rules, calculation logic, and reporting workflows to support modernization initiatives.</w:t>
      </w:r>
    </w:p>
    <w:p w14:paraId="3458F1F1"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lastRenderedPageBreak/>
        <w:t>Developed Product Definition Documents (PDD), System Technical Mapping (STM), and detailed functional specifications to guide engineering teams in building scalable healthcare reporting applications.</w:t>
      </w:r>
    </w:p>
    <w:p w14:paraId="53467CF9"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Collaborated with data modelers and data engineering teams to design and optimize Data Warehouse (DWH) schemas, ensuring accurate integration of provider, claims, and member healthcare datasets.</w:t>
      </w:r>
    </w:p>
    <w:p w14:paraId="52352ECD"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Built and maintained Alteryx workflows to automate healthcare data preparation, transformation, and reporting pipelines, reducing manual data processing time and improving data quality for enterprise reporting.</w:t>
      </w:r>
    </w:p>
    <w:p w14:paraId="5D516036"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Coordinated with engineering teams, offshore BSA teams, QA analysts, and business stakeholders to validate business requirements, prioritize backlog items, and ensure accurate system implementation.</w:t>
      </w:r>
    </w:p>
    <w:p w14:paraId="15E4ED7B"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Participated in User Acceptance Testing (UAT) by validating healthcare reporting dashboards, verifying data accuracy, and ensuring alignment with business requirements and regulatory healthcare standards.</w:t>
      </w:r>
    </w:p>
    <w:p w14:paraId="0A7756D0"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Used Snowflake and advanced SQL techniques to troubleshoot data discrepancies, validate ETL transformations, and optimize reporting queries within large healthcare data warehouse environments.</w:t>
      </w:r>
    </w:p>
    <w:p w14:paraId="1F4A15D9"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Supported Agile product delivery by writing user stories, defining acceptance criteria, and collaborating with product owners and engineering teams during sprint planning and backlog grooming.</w:t>
      </w:r>
    </w:p>
    <w:p w14:paraId="7834E6B8" w14:textId="77777777" w:rsidR="00AD658D" w:rsidRDefault="00473610">
      <w:pPr>
        <w:pStyle w:val="divdocumentulli"/>
        <w:numPr>
          <w:ilvl w:val="0"/>
          <w:numId w:val="2"/>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Acted as a techno-functional liaison between business teams and engineering teams, ensuring healthcare analytics solutions met both business and technical requirements.</w:t>
      </w:r>
    </w:p>
    <w:p w14:paraId="20840639" w14:textId="77777777" w:rsidR="00AD658D" w:rsidRDefault="00473610">
      <w:pPr>
        <w:pStyle w:val="divdocumentsinglecolumn"/>
        <w:spacing w:before="160" w:line="280" w:lineRule="atLeast"/>
        <w:ind w:left="700"/>
        <w:rPr>
          <w:rFonts w:ascii="Century Gothic" w:eastAsia="Century Gothic" w:hAnsi="Century Gothic" w:cs="Century Gothic"/>
          <w:color w:val="231F20"/>
          <w:sz w:val="22"/>
          <w:szCs w:val="22"/>
        </w:rPr>
      </w:pPr>
      <w:r>
        <w:rPr>
          <w:rStyle w:val="documenttxtBold"/>
          <w:rFonts w:ascii="Century Gothic" w:eastAsia="Century Gothic" w:hAnsi="Century Gothic" w:cs="Century Gothic"/>
          <w:caps/>
          <w:color w:val="231F20"/>
          <w:sz w:val="22"/>
          <w:szCs w:val="22"/>
        </w:rPr>
        <w:t>Business Intelligence Engineer</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 05/2021 to 02/2022</w:t>
      </w:r>
      <w:r>
        <w:rPr>
          <w:rStyle w:val="singlecolumnspanpaddedlinenth-child1"/>
          <w:rFonts w:ascii="Century Gothic" w:eastAsia="Century Gothic" w:hAnsi="Century Gothic" w:cs="Century Gothic"/>
          <w:color w:val="231F20"/>
          <w:sz w:val="22"/>
          <w:szCs w:val="22"/>
        </w:rPr>
        <w:t xml:space="preserve"> </w:t>
      </w:r>
    </w:p>
    <w:p w14:paraId="03EF8969" w14:textId="77777777" w:rsidR="00AD658D" w:rsidRDefault="00473610">
      <w:pPr>
        <w:pStyle w:val="documenttxtBoldParagraph"/>
        <w:spacing w:after="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Virtusa [Client: Google] - San Jose, CA</w:t>
      </w:r>
    </w:p>
    <w:p w14:paraId="17772650"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Spearheaded the development of Looker Studio dashboards and custom KPIs that improved order success rates by 26% through real-time monitoring of the Google Food Ordering flow using BigQuery as the backend.</w:t>
      </w:r>
    </w:p>
    <w:p w14:paraId="51058222"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Built advanced LookML models and calculated fields to track bounce rates and checkout abandonments, reducing drop-offs by 17% via UX-focused A/B testing dashboards.</w:t>
      </w:r>
    </w:p>
    <w:p w14:paraId="5B5E3F98"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Created BigQuery-based data marts aggregating vendor performance and search interaction heatmaps, powering weekly ML-driven experiments for personalized meal recommendations.</w:t>
      </w:r>
    </w:p>
    <w:p w14:paraId="49BAA3FA"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Partnered with Google engineers to integrate Looker dashboards into microservices pipelines using Cloud Functions and Cloud Pub/Sub, improving data scalability across 400+ restaurant partners.</w:t>
      </w:r>
    </w:p>
    <w:p w14:paraId="18318E08"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real-time anomaly detection reports leveraging Cloud Monitoring, Cloud Logging, and BigQuery ML, cutting issue resolution time by 64% across third-party integrations.</w:t>
      </w:r>
    </w:p>
    <w:p w14:paraId="40228513"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Developed executive-level Looker dashboards summarizing order metrics, fulfillment SLAs, and core search KPIs across 8 global regions, empowering strategic decisions at the VP and C-suite levels.</w:t>
      </w:r>
    </w:p>
    <w:p w14:paraId="0757FE46" w14:textId="77777777" w:rsidR="00AD658D" w:rsidRDefault="00473610">
      <w:pPr>
        <w:pStyle w:val="divdocumentulli"/>
        <w:numPr>
          <w:ilvl w:val="0"/>
          <w:numId w:val="3"/>
        </w:numPr>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Enabled dynamic experimentation tracking dashboards using Firebase, BigQuery, and Looker, accelerating core search A/B test cycles by 2x with actionable insights.</w:t>
      </w:r>
    </w:p>
    <w:p w14:paraId="55C28B23" w14:textId="77777777" w:rsidR="00AD658D" w:rsidRDefault="00473610">
      <w:pPr>
        <w:pStyle w:val="divdocumentsinglecolumn"/>
        <w:spacing w:before="160" w:line="280" w:lineRule="atLeast"/>
        <w:ind w:left="700"/>
        <w:rPr>
          <w:rFonts w:ascii="Century Gothic" w:eastAsia="Century Gothic" w:hAnsi="Century Gothic" w:cs="Century Gothic"/>
          <w:color w:val="231F20"/>
          <w:sz w:val="22"/>
          <w:szCs w:val="22"/>
        </w:rPr>
      </w:pPr>
      <w:r>
        <w:rPr>
          <w:rStyle w:val="documenttxtBold"/>
          <w:rFonts w:ascii="Century Gothic" w:eastAsia="Century Gothic" w:hAnsi="Century Gothic" w:cs="Century Gothic"/>
          <w:caps/>
          <w:color w:val="231F20"/>
          <w:sz w:val="22"/>
          <w:szCs w:val="22"/>
        </w:rPr>
        <w:t>Data Analyst</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 05/2015 to 01/2020</w:t>
      </w:r>
      <w:r>
        <w:rPr>
          <w:rStyle w:val="singlecolumnspanpaddedlinenth-child1"/>
          <w:rFonts w:ascii="Century Gothic" w:eastAsia="Century Gothic" w:hAnsi="Century Gothic" w:cs="Century Gothic"/>
          <w:color w:val="231F20"/>
          <w:sz w:val="22"/>
          <w:szCs w:val="22"/>
        </w:rPr>
        <w:t xml:space="preserve"> </w:t>
      </w:r>
    </w:p>
    <w:p w14:paraId="2360910A" w14:textId="77777777" w:rsidR="00AD658D" w:rsidRDefault="00473610">
      <w:pPr>
        <w:pStyle w:val="documenttxtBoldParagraph"/>
        <w:spacing w:after="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UnitedHealthcare - Hyderabad, TG, India</w:t>
      </w:r>
    </w:p>
    <w:p w14:paraId="4AA8DF82"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trong1"/>
          <w:rFonts w:ascii="Century Gothic" w:eastAsia="Century Gothic" w:hAnsi="Century Gothic" w:cs="Century Gothic"/>
          <w:b/>
          <w:bCs/>
          <w:color w:val="231F20"/>
          <w:sz w:val="22"/>
          <w:szCs w:val="22"/>
        </w:rPr>
        <w:t>Project: Public Distribution System (PDS) Welfare Analytics Platform – Telangana &amp; Andhra Pradesh Government</w:t>
      </w:r>
    </w:p>
    <w:p w14:paraId="4B9364E1"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lastRenderedPageBreak/>
        <w:t xml:space="preserve">• Conducted </w:t>
      </w:r>
      <w:r>
        <w:rPr>
          <w:rStyle w:val="Strong1"/>
          <w:rFonts w:ascii="Century Gothic" w:eastAsia="Century Gothic" w:hAnsi="Century Gothic" w:cs="Century Gothic"/>
          <w:b/>
          <w:bCs/>
          <w:color w:val="231F20"/>
          <w:sz w:val="22"/>
          <w:szCs w:val="22"/>
        </w:rPr>
        <w:t>business discovery sessions with government department stakeholders and policy teams</w:t>
      </w:r>
      <w:r>
        <w:rPr>
          <w:rStyle w:val="span"/>
          <w:rFonts w:ascii="Century Gothic" w:eastAsia="Century Gothic" w:hAnsi="Century Gothic" w:cs="Century Gothic"/>
          <w:color w:val="231F20"/>
          <w:sz w:val="22"/>
          <w:szCs w:val="22"/>
        </w:rPr>
        <w:t xml:space="preserve"> to gather reporting requirements for the Public Distribution System (PDS) analytics platform used to monitor citizen welfare distribution programs.</w:t>
      </w:r>
    </w:p>
    <w:p w14:paraId="7091DFBB"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Performed </w:t>
      </w:r>
      <w:r>
        <w:rPr>
          <w:rStyle w:val="Strong1"/>
          <w:rFonts w:ascii="Century Gothic" w:eastAsia="Century Gothic" w:hAnsi="Century Gothic" w:cs="Century Gothic"/>
          <w:b/>
          <w:bCs/>
          <w:color w:val="231F20"/>
          <w:sz w:val="22"/>
          <w:szCs w:val="22"/>
        </w:rPr>
        <w:t>advanced data analysis using complex SQL queries across Oracle and enterprise data warehouse environments</w:t>
      </w:r>
      <w:r>
        <w:rPr>
          <w:rStyle w:val="span"/>
          <w:rFonts w:ascii="Century Gothic" w:eastAsia="Century Gothic" w:hAnsi="Century Gothic" w:cs="Century Gothic"/>
          <w:color w:val="231F20"/>
          <w:sz w:val="22"/>
          <w:szCs w:val="22"/>
        </w:rPr>
        <w:t>, analyzing large-scale beneficiary datasets including ration card records, subsidy allocations, and district-level distribution metrics.</w:t>
      </w:r>
    </w:p>
    <w:p w14:paraId="2740FA87"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Analyzed and </w:t>
      </w:r>
      <w:r>
        <w:rPr>
          <w:rStyle w:val="Strong1"/>
          <w:rFonts w:ascii="Century Gothic" w:eastAsia="Century Gothic" w:hAnsi="Century Gothic" w:cs="Century Gothic"/>
          <w:b/>
          <w:bCs/>
          <w:color w:val="231F20"/>
          <w:sz w:val="22"/>
          <w:szCs w:val="22"/>
        </w:rPr>
        <w:t>unpacked existing business logic from legacy government reporting systems</w:t>
      </w:r>
      <w:r>
        <w:rPr>
          <w:rStyle w:val="span"/>
          <w:rFonts w:ascii="Century Gothic" w:eastAsia="Century Gothic" w:hAnsi="Century Gothic" w:cs="Century Gothic"/>
          <w:color w:val="231F20"/>
          <w:sz w:val="22"/>
          <w:szCs w:val="22"/>
        </w:rPr>
        <w:t>, documenting transformation rules, eligibility calculations, and beneficiary classification logic for modernization of the reporting platform.</w:t>
      </w:r>
    </w:p>
    <w:p w14:paraId="02D7CE9C"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Developed </w:t>
      </w:r>
      <w:r>
        <w:rPr>
          <w:rStyle w:val="Strong1"/>
          <w:rFonts w:ascii="Century Gothic" w:eastAsia="Century Gothic" w:hAnsi="Century Gothic" w:cs="Century Gothic"/>
          <w:b/>
          <w:bCs/>
          <w:color w:val="231F20"/>
          <w:sz w:val="22"/>
          <w:szCs w:val="22"/>
        </w:rPr>
        <w:t>technical documentation including Product Definition Documents (PDD), System Technical Mapping (STM), and data mapping specifications</w:t>
      </w:r>
      <w:r>
        <w:rPr>
          <w:rStyle w:val="span"/>
          <w:rFonts w:ascii="Century Gothic" w:eastAsia="Century Gothic" w:hAnsi="Century Gothic" w:cs="Century Gothic"/>
          <w:color w:val="231F20"/>
          <w:sz w:val="22"/>
          <w:szCs w:val="22"/>
        </w:rPr>
        <w:t>, enabling engineering teams to implement scalable reporting applications.</w:t>
      </w:r>
    </w:p>
    <w:p w14:paraId="2C1DE7AD"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Collaborated with </w:t>
      </w:r>
      <w:r>
        <w:rPr>
          <w:rStyle w:val="Strong1"/>
          <w:rFonts w:ascii="Century Gothic" w:eastAsia="Century Gothic" w:hAnsi="Century Gothic" w:cs="Century Gothic"/>
          <w:b/>
          <w:bCs/>
          <w:color w:val="231F20"/>
          <w:sz w:val="22"/>
          <w:szCs w:val="22"/>
        </w:rPr>
        <w:t>data modelers and data engineering teams to design and optimize Data Warehouse (DWH) schemas</w:t>
      </w:r>
      <w:r>
        <w:rPr>
          <w:rStyle w:val="span"/>
          <w:rFonts w:ascii="Century Gothic" w:eastAsia="Century Gothic" w:hAnsi="Century Gothic" w:cs="Century Gothic"/>
          <w:color w:val="231F20"/>
          <w:sz w:val="22"/>
          <w:szCs w:val="22"/>
        </w:rPr>
        <w:t>, integrating citizen demographics, subsidy distribution data, and district-level operational datasets.</w:t>
      </w:r>
    </w:p>
    <w:p w14:paraId="124DA9C0"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Designed and executed </w:t>
      </w:r>
      <w:r>
        <w:rPr>
          <w:rStyle w:val="Strong1"/>
          <w:rFonts w:ascii="Century Gothic" w:eastAsia="Century Gothic" w:hAnsi="Century Gothic" w:cs="Century Gothic"/>
          <w:b/>
          <w:bCs/>
          <w:color w:val="231F20"/>
          <w:sz w:val="22"/>
          <w:szCs w:val="22"/>
        </w:rPr>
        <w:t>complex SQL queries to validate ETL pipelines and troubleshoot data discrepancies</w:t>
      </w:r>
      <w:r>
        <w:rPr>
          <w:rStyle w:val="span"/>
          <w:rFonts w:ascii="Century Gothic" w:eastAsia="Century Gothic" w:hAnsi="Century Gothic" w:cs="Century Gothic"/>
          <w:color w:val="231F20"/>
          <w:sz w:val="22"/>
          <w:szCs w:val="22"/>
        </w:rPr>
        <w:t>, ensuring accuracy of government welfare reporting across multiple districts.</w:t>
      </w:r>
    </w:p>
    <w:p w14:paraId="4875E352"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Coordinated with </w:t>
      </w:r>
      <w:r>
        <w:rPr>
          <w:rStyle w:val="Strong1"/>
          <w:rFonts w:ascii="Century Gothic" w:eastAsia="Century Gothic" w:hAnsi="Century Gothic" w:cs="Century Gothic"/>
          <w:b/>
          <w:bCs/>
          <w:color w:val="231F20"/>
          <w:sz w:val="22"/>
          <w:szCs w:val="22"/>
        </w:rPr>
        <w:t>offshore development teams, QA teams, and government stakeholders</w:t>
      </w:r>
      <w:r>
        <w:rPr>
          <w:rStyle w:val="span"/>
          <w:rFonts w:ascii="Century Gothic" w:eastAsia="Century Gothic" w:hAnsi="Century Gothic" w:cs="Century Gothic"/>
          <w:color w:val="231F20"/>
          <w:sz w:val="22"/>
          <w:szCs w:val="22"/>
        </w:rPr>
        <w:t xml:space="preserve"> to validate system requirements and support implementation of analytics features.</w:t>
      </w:r>
    </w:p>
    <w:p w14:paraId="6D9E9FF2"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Participated in </w:t>
      </w:r>
      <w:r>
        <w:rPr>
          <w:rStyle w:val="Strong1"/>
          <w:rFonts w:ascii="Century Gothic" w:eastAsia="Century Gothic" w:hAnsi="Century Gothic" w:cs="Century Gothic"/>
          <w:b/>
          <w:bCs/>
          <w:color w:val="231F20"/>
          <w:sz w:val="22"/>
          <w:szCs w:val="22"/>
        </w:rPr>
        <w:t>User Acceptance Testing (UAT)</w:t>
      </w:r>
      <w:r>
        <w:rPr>
          <w:rStyle w:val="span"/>
          <w:rFonts w:ascii="Century Gothic" w:eastAsia="Century Gothic" w:hAnsi="Century Gothic" w:cs="Century Gothic"/>
          <w:color w:val="231F20"/>
          <w:sz w:val="22"/>
          <w:szCs w:val="22"/>
        </w:rPr>
        <w:t xml:space="preserve"> by validating reporting dashboards and verifying data accuracy against official government welfare distribution records.</w:t>
      </w:r>
    </w:p>
    <w:p w14:paraId="796AFAFA"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Built </w:t>
      </w:r>
      <w:r>
        <w:rPr>
          <w:rStyle w:val="Strong1"/>
          <w:rFonts w:ascii="Century Gothic" w:eastAsia="Century Gothic" w:hAnsi="Century Gothic" w:cs="Century Gothic"/>
          <w:b/>
          <w:bCs/>
          <w:color w:val="231F20"/>
          <w:sz w:val="22"/>
          <w:szCs w:val="22"/>
        </w:rPr>
        <w:t>data preparation and transformation workflows to automate reporting pipelines</w:t>
      </w:r>
      <w:r>
        <w:rPr>
          <w:rStyle w:val="span"/>
          <w:rFonts w:ascii="Century Gothic" w:eastAsia="Century Gothic" w:hAnsi="Century Gothic" w:cs="Century Gothic"/>
          <w:color w:val="231F20"/>
          <w:sz w:val="22"/>
          <w:szCs w:val="22"/>
        </w:rPr>
        <w:t>, improving turnaround time for policy reporting and operational analytics.</w:t>
      </w:r>
    </w:p>
    <w:p w14:paraId="182B3099"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Worked in an </w:t>
      </w:r>
      <w:r>
        <w:rPr>
          <w:rStyle w:val="Strong1"/>
          <w:rFonts w:ascii="Century Gothic" w:eastAsia="Century Gothic" w:hAnsi="Century Gothic" w:cs="Century Gothic"/>
          <w:b/>
          <w:bCs/>
          <w:color w:val="231F20"/>
          <w:sz w:val="22"/>
          <w:szCs w:val="22"/>
        </w:rPr>
        <w:t>Agile delivery environment</w:t>
      </w:r>
      <w:r>
        <w:rPr>
          <w:rStyle w:val="span"/>
          <w:rFonts w:ascii="Century Gothic" w:eastAsia="Century Gothic" w:hAnsi="Century Gothic" w:cs="Century Gothic"/>
          <w:color w:val="231F20"/>
          <w:sz w:val="22"/>
          <w:szCs w:val="22"/>
        </w:rPr>
        <w:t>, supporting backlog grooming, defining user stories, and collaborating with engineering teams to deliver reporting enhancements aligned with government program objectives.</w:t>
      </w:r>
    </w:p>
    <w:p w14:paraId="4BF42716" w14:textId="77777777" w:rsidR="00AD658D" w:rsidRDefault="00473610">
      <w:pPr>
        <w:pStyle w:val="p"/>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 Acted as a </w:t>
      </w:r>
      <w:r>
        <w:rPr>
          <w:rStyle w:val="Strong1"/>
          <w:rFonts w:ascii="Century Gothic" w:eastAsia="Century Gothic" w:hAnsi="Century Gothic" w:cs="Century Gothic"/>
          <w:b/>
          <w:bCs/>
          <w:color w:val="231F20"/>
          <w:sz w:val="22"/>
          <w:szCs w:val="22"/>
        </w:rPr>
        <w:t>techno-functional liaison between business stakeholders and development teams</w:t>
      </w:r>
      <w:r>
        <w:rPr>
          <w:rStyle w:val="span"/>
          <w:rFonts w:ascii="Century Gothic" w:eastAsia="Century Gothic" w:hAnsi="Century Gothic" w:cs="Century Gothic"/>
          <w:color w:val="231F20"/>
          <w:sz w:val="22"/>
          <w:szCs w:val="22"/>
        </w:rPr>
        <w:t>, ensuring analytics solutions met both operational and technical requirements.</w:t>
      </w:r>
    </w:p>
    <w:p w14:paraId="41BE71F7" w14:textId="77777777" w:rsidR="00003B0F" w:rsidRDefault="00003B0F">
      <w:pPr>
        <w:pStyle w:val="divdocumentdivsectiontitle"/>
        <w:spacing w:before="300" w:after="80"/>
        <w:rPr>
          <w:rFonts w:ascii="Palatino Linotype" w:eastAsia="Palatino Linotype" w:hAnsi="Palatino Linotype" w:cs="Palatino Linotype"/>
          <w:b/>
          <w:bCs/>
          <w:caps/>
          <w:spacing w:val="10"/>
        </w:rPr>
      </w:pPr>
    </w:p>
    <w:p w14:paraId="1270E054" w14:textId="55D0AE60" w:rsidR="00AD658D" w:rsidRDefault="00473610">
      <w:pPr>
        <w:pStyle w:val="divdocumentdivsectiontitle"/>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Accomplishments</w:t>
      </w:r>
    </w:p>
    <w:p w14:paraId="0F5AA367" w14:textId="77777777" w:rsidR="00AD658D" w:rsidRDefault="00473610">
      <w:pPr>
        <w:pStyle w:val="divdocumentulli"/>
        <w:numPr>
          <w:ilvl w:val="0"/>
          <w:numId w:val="4"/>
        </w:numPr>
        <w:pBdr>
          <w:left w:val="none" w:sz="0" w:space="0" w:color="auto"/>
        </w:pBdr>
        <w:spacing w:line="280" w:lineRule="atLeast"/>
        <w:ind w:left="9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Awarded “Best Employee of the Year – 2022” for outstanding contributions to Google's Food Ordering project, recognizing excellence in data-driven insight generation, cross-functional collaboration, and measurable impact on product performance.</w:t>
      </w:r>
    </w:p>
    <w:p w14:paraId="233B5254" w14:textId="77777777" w:rsidR="00AD658D" w:rsidRDefault="00473610">
      <w:pPr>
        <w:spacing w:line="14" w:lineRule="exact"/>
      </w:pPr>
      <w:r>
        <w:rPr>
          <w:color w:val="FFFFFF"/>
          <w:sz w:val="2"/>
        </w:rPr>
        <w:t>#HRJ#67ed393d-e592-4e0d-914d-32b78f79b8f4#</w:t>
      </w:r>
    </w:p>
    <w:sectPr w:rsidR="00AD658D">
      <w:pgSz w:w="12240" w:h="15840"/>
      <w:pgMar w:top="600" w:right="800" w:bottom="6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DEB39105-9E51-4397-97F5-9A9F4EFA8DFB}"/>
    <w:embedBold r:id="rId2" w:fontKey="{5E198F3D-756F-4DFE-A942-6759EEBB4A57}"/>
  </w:font>
  <w:font w:name="Century Gothic">
    <w:panose1 w:val="020B0502020202020204"/>
    <w:charset w:val="00"/>
    <w:family w:val="swiss"/>
    <w:pitch w:val="variable"/>
    <w:sig w:usb0="00000287" w:usb1="00000000" w:usb2="00000000" w:usb3="00000000" w:csb0="0000009F" w:csb1="00000000"/>
    <w:embedRegular r:id="rId3" w:fontKey="{3E567DD0-87C6-4177-AAC0-049439F5F80E}"/>
    <w:embedBold r:id="rId4" w:fontKey="{0E4D68A8-3301-4491-9D93-3E31337C791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6868C48C">
      <w:start w:val="1"/>
      <w:numFmt w:val="bullet"/>
      <w:lvlText w:val=""/>
      <w:lvlJc w:val="left"/>
      <w:pPr>
        <w:ind w:left="720" w:hanging="360"/>
      </w:pPr>
      <w:rPr>
        <w:rFonts w:ascii="Symbol" w:hAnsi="Symbol"/>
      </w:rPr>
    </w:lvl>
    <w:lvl w:ilvl="1" w:tplc="E1901430">
      <w:start w:val="1"/>
      <w:numFmt w:val="bullet"/>
      <w:lvlText w:val="o"/>
      <w:lvlJc w:val="left"/>
      <w:pPr>
        <w:tabs>
          <w:tab w:val="num" w:pos="1440"/>
        </w:tabs>
        <w:ind w:left="1440" w:hanging="360"/>
      </w:pPr>
      <w:rPr>
        <w:rFonts w:ascii="Courier New" w:hAnsi="Courier New"/>
      </w:rPr>
    </w:lvl>
    <w:lvl w:ilvl="2" w:tplc="CBE47A20">
      <w:start w:val="1"/>
      <w:numFmt w:val="bullet"/>
      <w:lvlText w:val=""/>
      <w:lvlJc w:val="left"/>
      <w:pPr>
        <w:tabs>
          <w:tab w:val="num" w:pos="2160"/>
        </w:tabs>
        <w:ind w:left="2160" w:hanging="360"/>
      </w:pPr>
      <w:rPr>
        <w:rFonts w:ascii="Wingdings" w:hAnsi="Wingdings"/>
      </w:rPr>
    </w:lvl>
    <w:lvl w:ilvl="3" w:tplc="8C481D70">
      <w:start w:val="1"/>
      <w:numFmt w:val="bullet"/>
      <w:lvlText w:val=""/>
      <w:lvlJc w:val="left"/>
      <w:pPr>
        <w:tabs>
          <w:tab w:val="num" w:pos="2880"/>
        </w:tabs>
        <w:ind w:left="2880" w:hanging="360"/>
      </w:pPr>
      <w:rPr>
        <w:rFonts w:ascii="Symbol" w:hAnsi="Symbol"/>
      </w:rPr>
    </w:lvl>
    <w:lvl w:ilvl="4" w:tplc="CE18EBF4">
      <w:start w:val="1"/>
      <w:numFmt w:val="bullet"/>
      <w:lvlText w:val="o"/>
      <w:lvlJc w:val="left"/>
      <w:pPr>
        <w:tabs>
          <w:tab w:val="num" w:pos="3600"/>
        </w:tabs>
        <w:ind w:left="3600" w:hanging="360"/>
      </w:pPr>
      <w:rPr>
        <w:rFonts w:ascii="Courier New" w:hAnsi="Courier New"/>
      </w:rPr>
    </w:lvl>
    <w:lvl w:ilvl="5" w:tplc="AE5A33C6">
      <w:start w:val="1"/>
      <w:numFmt w:val="bullet"/>
      <w:lvlText w:val=""/>
      <w:lvlJc w:val="left"/>
      <w:pPr>
        <w:tabs>
          <w:tab w:val="num" w:pos="4320"/>
        </w:tabs>
        <w:ind w:left="4320" w:hanging="360"/>
      </w:pPr>
      <w:rPr>
        <w:rFonts w:ascii="Wingdings" w:hAnsi="Wingdings"/>
      </w:rPr>
    </w:lvl>
    <w:lvl w:ilvl="6" w:tplc="AFCA5312">
      <w:start w:val="1"/>
      <w:numFmt w:val="bullet"/>
      <w:lvlText w:val=""/>
      <w:lvlJc w:val="left"/>
      <w:pPr>
        <w:tabs>
          <w:tab w:val="num" w:pos="5040"/>
        </w:tabs>
        <w:ind w:left="5040" w:hanging="360"/>
      </w:pPr>
      <w:rPr>
        <w:rFonts w:ascii="Symbol" w:hAnsi="Symbol"/>
      </w:rPr>
    </w:lvl>
    <w:lvl w:ilvl="7" w:tplc="3E140C54">
      <w:start w:val="1"/>
      <w:numFmt w:val="bullet"/>
      <w:lvlText w:val="o"/>
      <w:lvlJc w:val="left"/>
      <w:pPr>
        <w:tabs>
          <w:tab w:val="num" w:pos="5760"/>
        </w:tabs>
        <w:ind w:left="5760" w:hanging="360"/>
      </w:pPr>
      <w:rPr>
        <w:rFonts w:ascii="Courier New" w:hAnsi="Courier New"/>
      </w:rPr>
    </w:lvl>
    <w:lvl w:ilvl="8" w:tplc="3052259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0207602">
      <w:start w:val="1"/>
      <w:numFmt w:val="bullet"/>
      <w:lvlText w:val=""/>
      <w:lvlJc w:val="left"/>
      <w:pPr>
        <w:ind w:left="720" w:hanging="360"/>
      </w:pPr>
      <w:rPr>
        <w:rFonts w:ascii="Symbol" w:hAnsi="Symbol"/>
      </w:rPr>
    </w:lvl>
    <w:lvl w:ilvl="1" w:tplc="C37AA4AA">
      <w:start w:val="1"/>
      <w:numFmt w:val="bullet"/>
      <w:lvlText w:val="o"/>
      <w:lvlJc w:val="left"/>
      <w:pPr>
        <w:tabs>
          <w:tab w:val="num" w:pos="1440"/>
        </w:tabs>
        <w:ind w:left="1440" w:hanging="360"/>
      </w:pPr>
      <w:rPr>
        <w:rFonts w:ascii="Courier New" w:hAnsi="Courier New"/>
      </w:rPr>
    </w:lvl>
    <w:lvl w:ilvl="2" w:tplc="A888055C">
      <w:start w:val="1"/>
      <w:numFmt w:val="bullet"/>
      <w:lvlText w:val=""/>
      <w:lvlJc w:val="left"/>
      <w:pPr>
        <w:tabs>
          <w:tab w:val="num" w:pos="2160"/>
        </w:tabs>
        <w:ind w:left="2160" w:hanging="360"/>
      </w:pPr>
      <w:rPr>
        <w:rFonts w:ascii="Wingdings" w:hAnsi="Wingdings"/>
      </w:rPr>
    </w:lvl>
    <w:lvl w:ilvl="3" w:tplc="F87C4F8A">
      <w:start w:val="1"/>
      <w:numFmt w:val="bullet"/>
      <w:lvlText w:val=""/>
      <w:lvlJc w:val="left"/>
      <w:pPr>
        <w:tabs>
          <w:tab w:val="num" w:pos="2880"/>
        </w:tabs>
        <w:ind w:left="2880" w:hanging="360"/>
      </w:pPr>
      <w:rPr>
        <w:rFonts w:ascii="Symbol" w:hAnsi="Symbol"/>
      </w:rPr>
    </w:lvl>
    <w:lvl w:ilvl="4" w:tplc="D72C3A0C">
      <w:start w:val="1"/>
      <w:numFmt w:val="bullet"/>
      <w:lvlText w:val="o"/>
      <w:lvlJc w:val="left"/>
      <w:pPr>
        <w:tabs>
          <w:tab w:val="num" w:pos="3600"/>
        </w:tabs>
        <w:ind w:left="3600" w:hanging="360"/>
      </w:pPr>
      <w:rPr>
        <w:rFonts w:ascii="Courier New" w:hAnsi="Courier New"/>
      </w:rPr>
    </w:lvl>
    <w:lvl w:ilvl="5" w:tplc="4DAE8C0C">
      <w:start w:val="1"/>
      <w:numFmt w:val="bullet"/>
      <w:lvlText w:val=""/>
      <w:lvlJc w:val="left"/>
      <w:pPr>
        <w:tabs>
          <w:tab w:val="num" w:pos="4320"/>
        </w:tabs>
        <w:ind w:left="4320" w:hanging="360"/>
      </w:pPr>
      <w:rPr>
        <w:rFonts w:ascii="Wingdings" w:hAnsi="Wingdings"/>
      </w:rPr>
    </w:lvl>
    <w:lvl w:ilvl="6" w:tplc="2C483920">
      <w:start w:val="1"/>
      <w:numFmt w:val="bullet"/>
      <w:lvlText w:val=""/>
      <w:lvlJc w:val="left"/>
      <w:pPr>
        <w:tabs>
          <w:tab w:val="num" w:pos="5040"/>
        </w:tabs>
        <w:ind w:left="5040" w:hanging="360"/>
      </w:pPr>
      <w:rPr>
        <w:rFonts w:ascii="Symbol" w:hAnsi="Symbol"/>
      </w:rPr>
    </w:lvl>
    <w:lvl w:ilvl="7" w:tplc="E514B070">
      <w:start w:val="1"/>
      <w:numFmt w:val="bullet"/>
      <w:lvlText w:val="o"/>
      <w:lvlJc w:val="left"/>
      <w:pPr>
        <w:tabs>
          <w:tab w:val="num" w:pos="5760"/>
        </w:tabs>
        <w:ind w:left="5760" w:hanging="360"/>
      </w:pPr>
      <w:rPr>
        <w:rFonts w:ascii="Courier New" w:hAnsi="Courier New"/>
      </w:rPr>
    </w:lvl>
    <w:lvl w:ilvl="8" w:tplc="579C55B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CEE3EC0">
      <w:start w:val="1"/>
      <w:numFmt w:val="bullet"/>
      <w:lvlText w:val=""/>
      <w:lvlJc w:val="left"/>
      <w:pPr>
        <w:ind w:left="720" w:hanging="360"/>
      </w:pPr>
      <w:rPr>
        <w:rFonts w:ascii="Symbol" w:hAnsi="Symbol"/>
      </w:rPr>
    </w:lvl>
    <w:lvl w:ilvl="1" w:tplc="CDE2DE44">
      <w:start w:val="1"/>
      <w:numFmt w:val="bullet"/>
      <w:lvlText w:val="o"/>
      <w:lvlJc w:val="left"/>
      <w:pPr>
        <w:tabs>
          <w:tab w:val="num" w:pos="1440"/>
        </w:tabs>
        <w:ind w:left="1440" w:hanging="360"/>
      </w:pPr>
      <w:rPr>
        <w:rFonts w:ascii="Courier New" w:hAnsi="Courier New"/>
      </w:rPr>
    </w:lvl>
    <w:lvl w:ilvl="2" w:tplc="653E83C8">
      <w:start w:val="1"/>
      <w:numFmt w:val="bullet"/>
      <w:lvlText w:val=""/>
      <w:lvlJc w:val="left"/>
      <w:pPr>
        <w:tabs>
          <w:tab w:val="num" w:pos="2160"/>
        </w:tabs>
        <w:ind w:left="2160" w:hanging="360"/>
      </w:pPr>
      <w:rPr>
        <w:rFonts w:ascii="Wingdings" w:hAnsi="Wingdings"/>
      </w:rPr>
    </w:lvl>
    <w:lvl w:ilvl="3" w:tplc="125222BA">
      <w:start w:val="1"/>
      <w:numFmt w:val="bullet"/>
      <w:lvlText w:val=""/>
      <w:lvlJc w:val="left"/>
      <w:pPr>
        <w:tabs>
          <w:tab w:val="num" w:pos="2880"/>
        </w:tabs>
        <w:ind w:left="2880" w:hanging="360"/>
      </w:pPr>
      <w:rPr>
        <w:rFonts w:ascii="Symbol" w:hAnsi="Symbol"/>
      </w:rPr>
    </w:lvl>
    <w:lvl w:ilvl="4" w:tplc="B6A2DA6C">
      <w:start w:val="1"/>
      <w:numFmt w:val="bullet"/>
      <w:lvlText w:val="o"/>
      <w:lvlJc w:val="left"/>
      <w:pPr>
        <w:tabs>
          <w:tab w:val="num" w:pos="3600"/>
        </w:tabs>
        <w:ind w:left="3600" w:hanging="360"/>
      </w:pPr>
      <w:rPr>
        <w:rFonts w:ascii="Courier New" w:hAnsi="Courier New"/>
      </w:rPr>
    </w:lvl>
    <w:lvl w:ilvl="5" w:tplc="FE7A4F04">
      <w:start w:val="1"/>
      <w:numFmt w:val="bullet"/>
      <w:lvlText w:val=""/>
      <w:lvlJc w:val="left"/>
      <w:pPr>
        <w:tabs>
          <w:tab w:val="num" w:pos="4320"/>
        </w:tabs>
        <w:ind w:left="4320" w:hanging="360"/>
      </w:pPr>
      <w:rPr>
        <w:rFonts w:ascii="Wingdings" w:hAnsi="Wingdings"/>
      </w:rPr>
    </w:lvl>
    <w:lvl w:ilvl="6" w:tplc="D190FEAA">
      <w:start w:val="1"/>
      <w:numFmt w:val="bullet"/>
      <w:lvlText w:val=""/>
      <w:lvlJc w:val="left"/>
      <w:pPr>
        <w:tabs>
          <w:tab w:val="num" w:pos="5040"/>
        </w:tabs>
        <w:ind w:left="5040" w:hanging="360"/>
      </w:pPr>
      <w:rPr>
        <w:rFonts w:ascii="Symbol" w:hAnsi="Symbol"/>
      </w:rPr>
    </w:lvl>
    <w:lvl w:ilvl="7" w:tplc="7D98A812">
      <w:start w:val="1"/>
      <w:numFmt w:val="bullet"/>
      <w:lvlText w:val="o"/>
      <w:lvlJc w:val="left"/>
      <w:pPr>
        <w:tabs>
          <w:tab w:val="num" w:pos="5760"/>
        </w:tabs>
        <w:ind w:left="5760" w:hanging="360"/>
      </w:pPr>
      <w:rPr>
        <w:rFonts w:ascii="Courier New" w:hAnsi="Courier New"/>
      </w:rPr>
    </w:lvl>
    <w:lvl w:ilvl="8" w:tplc="4C0A7E3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A342582">
      <w:start w:val="1"/>
      <w:numFmt w:val="bullet"/>
      <w:lvlText w:val=""/>
      <w:lvlJc w:val="left"/>
      <w:pPr>
        <w:ind w:left="720" w:hanging="360"/>
      </w:pPr>
      <w:rPr>
        <w:rFonts w:ascii="Symbol" w:hAnsi="Symbol"/>
      </w:rPr>
    </w:lvl>
    <w:lvl w:ilvl="1" w:tplc="47F4E29C">
      <w:start w:val="1"/>
      <w:numFmt w:val="bullet"/>
      <w:lvlText w:val="o"/>
      <w:lvlJc w:val="left"/>
      <w:pPr>
        <w:tabs>
          <w:tab w:val="num" w:pos="1440"/>
        </w:tabs>
        <w:ind w:left="1440" w:hanging="360"/>
      </w:pPr>
      <w:rPr>
        <w:rFonts w:ascii="Courier New" w:hAnsi="Courier New"/>
      </w:rPr>
    </w:lvl>
    <w:lvl w:ilvl="2" w:tplc="090425D6">
      <w:start w:val="1"/>
      <w:numFmt w:val="bullet"/>
      <w:lvlText w:val=""/>
      <w:lvlJc w:val="left"/>
      <w:pPr>
        <w:tabs>
          <w:tab w:val="num" w:pos="2160"/>
        </w:tabs>
        <w:ind w:left="2160" w:hanging="360"/>
      </w:pPr>
      <w:rPr>
        <w:rFonts w:ascii="Wingdings" w:hAnsi="Wingdings"/>
      </w:rPr>
    </w:lvl>
    <w:lvl w:ilvl="3" w:tplc="E76CCFF0">
      <w:start w:val="1"/>
      <w:numFmt w:val="bullet"/>
      <w:lvlText w:val=""/>
      <w:lvlJc w:val="left"/>
      <w:pPr>
        <w:tabs>
          <w:tab w:val="num" w:pos="2880"/>
        </w:tabs>
        <w:ind w:left="2880" w:hanging="360"/>
      </w:pPr>
      <w:rPr>
        <w:rFonts w:ascii="Symbol" w:hAnsi="Symbol"/>
      </w:rPr>
    </w:lvl>
    <w:lvl w:ilvl="4" w:tplc="ABB8337E">
      <w:start w:val="1"/>
      <w:numFmt w:val="bullet"/>
      <w:lvlText w:val="o"/>
      <w:lvlJc w:val="left"/>
      <w:pPr>
        <w:tabs>
          <w:tab w:val="num" w:pos="3600"/>
        </w:tabs>
        <w:ind w:left="3600" w:hanging="360"/>
      </w:pPr>
      <w:rPr>
        <w:rFonts w:ascii="Courier New" w:hAnsi="Courier New"/>
      </w:rPr>
    </w:lvl>
    <w:lvl w:ilvl="5" w:tplc="D2EE72D6">
      <w:start w:val="1"/>
      <w:numFmt w:val="bullet"/>
      <w:lvlText w:val=""/>
      <w:lvlJc w:val="left"/>
      <w:pPr>
        <w:tabs>
          <w:tab w:val="num" w:pos="4320"/>
        </w:tabs>
        <w:ind w:left="4320" w:hanging="360"/>
      </w:pPr>
      <w:rPr>
        <w:rFonts w:ascii="Wingdings" w:hAnsi="Wingdings"/>
      </w:rPr>
    </w:lvl>
    <w:lvl w:ilvl="6" w:tplc="E604EDE2">
      <w:start w:val="1"/>
      <w:numFmt w:val="bullet"/>
      <w:lvlText w:val=""/>
      <w:lvlJc w:val="left"/>
      <w:pPr>
        <w:tabs>
          <w:tab w:val="num" w:pos="5040"/>
        </w:tabs>
        <w:ind w:left="5040" w:hanging="360"/>
      </w:pPr>
      <w:rPr>
        <w:rFonts w:ascii="Symbol" w:hAnsi="Symbol"/>
      </w:rPr>
    </w:lvl>
    <w:lvl w:ilvl="7" w:tplc="C0703C76">
      <w:start w:val="1"/>
      <w:numFmt w:val="bullet"/>
      <w:lvlText w:val="o"/>
      <w:lvlJc w:val="left"/>
      <w:pPr>
        <w:tabs>
          <w:tab w:val="num" w:pos="5760"/>
        </w:tabs>
        <w:ind w:left="5760" w:hanging="360"/>
      </w:pPr>
      <w:rPr>
        <w:rFonts w:ascii="Courier New" w:hAnsi="Courier New"/>
      </w:rPr>
    </w:lvl>
    <w:lvl w:ilvl="8" w:tplc="0B5E5C06">
      <w:start w:val="1"/>
      <w:numFmt w:val="bullet"/>
      <w:lvlText w:val=""/>
      <w:lvlJc w:val="left"/>
      <w:pPr>
        <w:tabs>
          <w:tab w:val="num" w:pos="6480"/>
        </w:tabs>
        <w:ind w:left="6480" w:hanging="360"/>
      </w:pPr>
      <w:rPr>
        <w:rFonts w:ascii="Wingdings" w:hAnsi="Wingdings"/>
      </w:rPr>
    </w:lvl>
  </w:abstractNum>
  <w:num w:numId="1" w16cid:durableId="1344937768">
    <w:abstractNumId w:val="0"/>
  </w:num>
  <w:num w:numId="2" w16cid:durableId="1465660783">
    <w:abstractNumId w:val="1"/>
  </w:num>
  <w:num w:numId="3" w16cid:durableId="1482236594">
    <w:abstractNumId w:val="2"/>
  </w:num>
  <w:num w:numId="4" w16cid:durableId="1681543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58D"/>
    <w:rsid w:val="00003B0F"/>
    <w:rsid w:val="000438D2"/>
    <w:rsid w:val="000C2FCE"/>
    <w:rsid w:val="00473610"/>
    <w:rsid w:val="009E4391"/>
    <w:rsid w:val="00AD658D"/>
    <w:rsid w:val="00B64CE3"/>
    <w:rsid w:val="00F5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FEF6"/>
  <w15:docId w15:val="{1BE81186-5050-CE4E-8878-26676F33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980" w:lineRule="atLeast"/>
      <w:jc w:val="center"/>
    </w:pPr>
    <w:rPr>
      <w:rFonts w:ascii="Palatino Linotype" w:eastAsia="Palatino Linotype" w:hAnsi="Palatino Linotype" w:cs="Palatino Linotype"/>
      <w:color w:val="000000"/>
      <w:spacing w:val="20"/>
      <w:sz w:val="74"/>
      <w:szCs w:val="74"/>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divaddressbottomdiv">
    <w:name w:val="div_document_div_address_bottomdiv"/>
    <w:basedOn w:val="Normal"/>
    <w:pPr>
      <w:pBdr>
        <w:bottom w:val="dashSmallGap" w:sz="8" w:space="0" w:color="CCCCCC"/>
      </w:pBdr>
    </w:p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280" w:lineRule="atLeast"/>
    </w:pPr>
    <w:rPr>
      <w:color w:val="000000"/>
      <w:sz w:val="22"/>
      <w:szCs w:val="22"/>
    </w:rPr>
  </w:style>
  <w:style w:type="paragraph" w:customStyle="1" w:styleId="divdocumentsinglecolumn">
    <w:name w:val="div_document_singlecolumn"/>
    <w:basedOn w:val="Normal"/>
  </w:style>
  <w:style w:type="paragraph" w:customStyle="1" w:styleId="p">
    <w:name w:val="p"/>
    <w:basedOn w:val="Normal"/>
  </w:style>
  <w:style w:type="character" w:customStyle="1" w:styleId="documentskliSecparagraph">
    <w:name w:val="document_skliSec_paragraph"/>
    <w:basedOn w:val="DefaultParagraphFont"/>
  </w:style>
  <w:style w:type="paragraph" w:customStyle="1" w:styleId="documentskliSecsinglecolumn">
    <w:name w:val="document_skliSec_singlecolumn"/>
    <w:basedOn w:val="Normal"/>
  </w:style>
  <w:style w:type="character" w:customStyle="1" w:styleId="documentskliSecfieldp">
    <w:name w:val="document_skliSec_field_p"/>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ocumentinfoparatable">
    <w:name w:val="document_infoparatable"/>
    <w:basedOn w:val="TableNormal"/>
    <w:tbl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paragraph" w:customStyle="1" w:styleId="documenttxtBoldParagraph">
    <w:name w:val="document_txtBold Paragraph"/>
    <w:basedOn w:val="Normal"/>
    <w:rPr>
      <w:b/>
      <w:bCs/>
    </w:rPr>
  </w:style>
  <w:style w:type="paragraph" w:customStyle="1" w:styleId="divdocumentulli">
    <w:name w:val="div_document_ul_li"/>
    <w:basedOn w:val="Normal"/>
    <w:pPr>
      <w:pBdr>
        <w:left w:val="none" w:sz="0" w:space="2" w:color="auto"/>
      </w:pBdr>
    </w:pPr>
  </w:style>
  <w:style w:type="character" w:customStyle="1" w:styleId="Strong1">
    <w:name w:val="Strong1"/>
    <w:basedOn w:val="DefaultParagraphFont"/>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2546</Words>
  <Characters>14513</Characters>
  <Application>Microsoft Office Word</Application>
  <DocSecurity>0</DocSecurity>
  <Lines>120</Lines>
  <Paragraphs>34</Paragraphs>
  <ScaleCrop>false</ScaleCrop>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Jitin Dammu</dc:title>
  <cp:lastModifiedBy>Jagan</cp:lastModifiedBy>
  <cp:revision>4</cp:revision>
  <dcterms:created xsi:type="dcterms:W3CDTF">2026-03-05T23:03:00Z</dcterms:created>
  <dcterms:modified xsi:type="dcterms:W3CDTF">2026-03-06T14:34:00Z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67ed393d-e592-4e0d-914d-32b78f79b8f4</vt:lpwstr>
  </property>
  <property fmtid="{D5CDD505-2E9C-101B-9397-08002B2CF9AE}" pid="3" name="x1ye=0">
    <vt:lpwstr>IAEBAB+LCAAAAAAABAAUmTW240AURBekQEyhmJmViZnBklY/fxIfB4buB1V1bYojWRhhEVpgBQZhUQhnUIZjUYrFCRHjmIKRJ53hqjCTIlfG0F04WJprHHe1VJHh84Che5f1kGDPigSE31JLLCvCytNplbpc9lQegCfXtY0lw0gkyYjWp00pK9QO7UnmCH6okybUklvzPFyUf7SX1E9g79a7qw6VdbvsYInVAxyD6p/E4B1HonMs/NTa3EVWLf3</vt:lpwstr>
  </property>
  <property fmtid="{D5CDD505-2E9C-101B-9397-08002B2CF9AE}" pid="4" name="x1ye=1">
    <vt:lpwstr>a9Q5Za5yRO6qic9HVSnX4HCCxIvgAw8Of4+XNMSO3uYqH0Kbf642aeZmoFkkLq1l/d/qxUdOs2JHp0+/Lea6LzCtiv+THhktiG6WCEO4w9FKqC+vQ0DQQiyV7Vj7Z5vWvG58qDceqNkGqJbxK1n33SdteHTGEoCzZbKlW7UdmWL7fhnfTbmo29eq7oS9hZg28UkFe6AVMJCFufABWvq3VO2H7jDXpTMDFpSY7qTfGPJ0/k2OTDwonv+ZMvYAHKD</vt:lpwstr>
  </property>
  <property fmtid="{D5CDD505-2E9C-101B-9397-08002B2CF9AE}" pid="5" name="x1ye=10">
    <vt:lpwstr>g6L/761lwLdIAo/IiA4sxf9A5sOd7w0MomKVtKmyXuyXo8EwneSsPR+uzywCU02mLnDqlbasEXPUl5kUzjedCq6VRfAt/n/s4uMKXsMJwHHA8OvWOs1l8tIf5+xkIWskI6Hm+Aj+4Uuk7rRQ0vLNXm1hswYtd88qJdvKhKUTtqgTXAkLGZY2kDSszqZ9v+4OFHhpUYMP2itKgF4XESdrcw0ZTLk0Mdz830kc2dF3GUhK08Jd5LQvgCha9z4AFt8</vt:lpwstr>
  </property>
  <property fmtid="{D5CDD505-2E9C-101B-9397-08002B2CF9AE}" pid="6" name="x1ye=100">
    <vt:lpwstr>8aIZ4fkaqsmMAozUF/E0cyYx+VNR8Pj7SpeKDJCSsCun1r/1Cj8DqHZKmzhL8FvYPOdzdadf+uC4t6OMj0OqCJlXysKSzUHJwNuiCDRgVtmw5PrbZVqnbjZrlECqpp5uq90xtWUb5sVPsBnVgV+VZSi7+KhMenJ/S+1gBv4A9ba8RCKSmxmnDEaShdYNxHoE5EgAtQtqXM8VPjNJFYm7PP1b6BYb5c+yzSy4c058Ehb+oeEdzKyuUufwHVf57fW</vt:lpwstr>
  </property>
  <property fmtid="{D5CDD505-2E9C-101B-9397-08002B2CF9AE}" pid="7" name="x1ye=101">
    <vt:lpwstr>gZqIE1wuTo7IgaXspPtObq7aIA24IpJ0SMsaJjg+hE7k+gOLVGh2lg0UfVvuOEJAdr8XkGxBqsjW9hgJ75XN2q+r74P4Trb3rtA+/VaDY2HxOutpiCfJW7HXdVIWcFiIaeRCg3MkdeaJcS59Jrt4iRAbvEWi5mdLte9heUWAW66yMuSGW5+9hsxyLNki6OBeFVLbjd/PxSm0P/6NSl9QrR7diSv1EJ7h/onh0JFNCLezBLYk9jfO+PeaEoCgIny</vt:lpwstr>
  </property>
  <property fmtid="{D5CDD505-2E9C-101B-9397-08002B2CF9AE}" pid="8" name="x1ye=102">
    <vt:lpwstr>OhTJHfPnxSq8pnzmXkNKOw5REt0VxI8VdSZ6c3ZPZxYpSmWhowdgk8K8RbM84oFv2snaDVuoSwhCuIO+R3Wedqi6hNDTtxbawGBJ7T6fFTSwfNPwkr8HyUqNCqBORO+JPIOg4aSIqjYkzyMSXhkUqLRAXXc8fyFHyrGpYvMLFyho6sLBrGxC0wM+nEO9loM0RiRyNOranazQJEYYbNtmz7EwJZ8WUY5qvt8UarS6z5v+rHJr/jTS0y+HonCottl</vt:lpwstr>
  </property>
  <property fmtid="{D5CDD505-2E9C-101B-9397-08002B2CF9AE}" pid="9" name="x1ye=103">
    <vt:lpwstr>nvgRyh6mkx9j6ovpSSuVDO7u8frXtZshL7JWhGH9qNglpQMX/extG3j+sExyWzaq6ywdifKR1HSMk8eggr6RraimruhZWokwYzc0AGwnUBKzofZ9eojpcHXkj/MPM4iej1Fpp3kfipkxdiFbbNDUUdhrX2eg9CVWlhAPnLOwHGEyRi9FQcUKHbPmj9gfaKiS5cDpMrrKcGii2S/868PuKVYSPHdqkZc/IyL0vYm7kZtnz3n4DY7R8kJ1wx0BvBU</vt:lpwstr>
  </property>
  <property fmtid="{D5CDD505-2E9C-101B-9397-08002B2CF9AE}" pid="10" name="x1ye=104">
    <vt:lpwstr>zntHbkil4KlhcXrzB8synW+XL+weZr54U/XzidrDmq4kQ4dAv4mN7hOlBilgFsuIqPIDcVzDMljANGkRBr/cO0dBGtQyOq68aB+5JNa/fvLVS1+n2SqsBuEVwfT98/r9wxxbhTKA/zo8M76hMalc4pHf9i7we4slQRDAHz3/vpb9zpXXCaMIM4HHplUJW3iW5PCdjNa9puhvwQrXEVjVkYKzKUS3AcEQy6YwrBwbheVqHX+6W0UHbRX/n2dQJGm</vt:lpwstr>
  </property>
  <property fmtid="{D5CDD505-2E9C-101B-9397-08002B2CF9AE}" pid="11" name="x1ye=105">
    <vt:lpwstr>rjE5FMnwomRMWOakkZLaAI+AGL7rKzve7/pjqNDqU5O1IgrV97XARvvGecEKSQx4yemIk/gv2FkGq7YVWNligQdT8+L1ifAaguk3GBVbDRt/TBKodQe+Xsl+w5ViXbkNhszdzTxoSJe986GG5+25Zuhdf7Cved+GAOGiM11bSNb/7EvmwicM4vo7DemqP3wGXt5pMFhbaY3uXD0cXWqBEuTfpdVS+WwQEPrcZk/oJIOoUNQ8aZZsJhe4YIbzU4T</vt:lpwstr>
  </property>
  <property fmtid="{D5CDD505-2E9C-101B-9397-08002B2CF9AE}" pid="12" name="x1ye=106">
    <vt:lpwstr>wlaJXMr4/GaCWiuvK+0rwnEhJfKxrNxoiPtiGkKePveSKWouvo5GkABeXhrYjnm3qfmdQ1jAmshfqR7KidvL1a4YasaCh4649ryAIo2rT32niy+JpV1/XlIqP2uDpHxC/ECl38CiPZP4wmTxA3D4KCJp9cPJS4k2F5jox+JYCtE2vFh+lfQK1Kw3avfjEoN6EVocNC6oRVEl5rerZwD1WMxOaiWhn2G9TKM3V7youBhYrd4E1C+pQSQrHLAz4Kj</vt:lpwstr>
  </property>
  <property fmtid="{D5CDD505-2E9C-101B-9397-08002B2CF9AE}" pid="13" name="x1ye=107">
    <vt:lpwstr>lIDrrI87hrP/P1GqniVGt3/PuFKBYrxKsEGRhswBh8KFn05TJVt34e0eaAAf3pJSMsA5L3jzXRbKveMiZ0if/YfwmL4J5S5UsZkcBKFXFITeel//O3lvyutUYZADaDu8XcuOGMN+wY2D8iivZIAQc8BGyqEw4RUSqmVaElnkUi+3nh3Mhyan+sKDtOh+fVvMPXKuqmX4UPh13Dv2YPq75hbqymzC3X8JI3WiZE/68HmUdMUTRSaUpsAi8oegIt/</vt:lpwstr>
  </property>
  <property fmtid="{D5CDD505-2E9C-101B-9397-08002B2CF9AE}" pid="14" name="x1ye=108">
    <vt:lpwstr>fHbRv3FWck0QR+wVfB0BCwqB/BLIKSo5HUXMl5sw4T6Wpdfrq9wXJkmGizObJ2E0mLjQmiBDAZlC5qIsgpuLVZTqe9PFq849DYcWHZroti4E2TdB0Y4KGV+B8yT8pJkSNnh2B6y3M13oaV0gqga64akx8HLtTgOFVsIzvTWGmyCBSn+Uk7i7K0jFVryP6lvM3yD+iYf7RVu9h+pS7YtB6iGn5ITITzosUr7V5IwefcPrIizb71pSS1eekuX0X5p</vt:lpwstr>
  </property>
  <property fmtid="{D5CDD505-2E9C-101B-9397-08002B2CF9AE}" pid="15" name="x1ye=109">
    <vt:lpwstr>bbp+Rt3zikSPUvOG1AI/ULVegXs94OQvgRvCwF4YBZCgbCNDORrHGERXrAtlIyroHAkD5aI+lFQw2p1rIr86lTRa7YfcdDxmGpx+vORjjUGJKirdD+me7/BaHPC+ZjCvj+H4ITW85rix0MStcTCqzhBDF/Ea6HP7aW1GcY1VwUwFPRKz3RKEtkskGRIVno1KF7UZCNhFoc8AyR1O86rCTlW1sSB7tOPjDTcaf8XBUz77YdgwTDXgn6f4pI2WULW</vt:lpwstr>
  </property>
  <property fmtid="{D5CDD505-2E9C-101B-9397-08002B2CF9AE}" pid="16" name="x1ye=11">
    <vt:lpwstr>3yB9sWrgnhG8V1sMpLqv2pQ4vxCUb+gmOkNRcEXuCPJRuUJrNxGl64b2m0+HpkK8ZqPeCb8TgtwJW7PDPOcNzvSxAyGDVEeYdeB3G7DwVktdjaY4RXvJxQmUPrHT3OXtVjFjlyNyskFcYw0eP3rt1pStzs5BvtNC1gxPs+PBBxvOOOyGfGC53eFVq/ivjXgs1i0E6ow/SSSySCRFTd756eNQpN4tSfegQ5YOsscspx/A1WSwZMTqbI5zE27iUIV</vt:lpwstr>
  </property>
  <property fmtid="{D5CDD505-2E9C-101B-9397-08002B2CF9AE}" pid="17" name="x1ye=110">
    <vt:lpwstr>TYf4w6mXRzutZ91SX7A2A6+7jhHW9UzjaHNgIpBKDawPkrnr7t6lilO/nBaEMdStjFJ7ZgaWEd1Y6zAF2moZotIAY1vDpEQVGvhAG8DuF7ZQIjoxh3GLFvj1BkO7IqcuET4PMR7iBf2a+NVtxuYj0wgrrtiLEndVo4uxz8AliUQM5CsfkxAu0lEum99iSaWoWIC+uoVqyddJzI3aRVc1wKj3h1m4uhHz8N5XppOAhlfaAvjCqr2PHXc7fFwtEAE</vt:lpwstr>
  </property>
  <property fmtid="{D5CDD505-2E9C-101B-9397-08002B2CF9AE}" pid="18" name="x1ye=111">
    <vt:lpwstr>THGMldFIjmZrqmzwIhhMbsTv+vwLPTyEvtEYV7FPXsHN2rkABWiMi48Y1j28DndmAE/IVz6g2zgzyrK3NbmnzM5rO+Rm53agak2+I+mZ87WxupHcF9UobNZywb9g7t1XISy85aD0f0cp2eeytUyu8y5vSWzJ6icsd+DW06XcjN1KJLxDXukwXLjSw/amtnuMEriBJnJLy8cB1bvPoClC5Xn3AMMlZGFy+zNnaScjlu6frg/sy/+du4Hv6W20APt</vt:lpwstr>
  </property>
  <property fmtid="{D5CDD505-2E9C-101B-9397-08002B2CF9AE}" pid="19" name="x1ye=112">
    <vt:lpwstr>ns+W6EQwY15JipaqV+FJU1ZJAixDx0r1cpehwTLlNGDJ34HDnNI9NooGY+xsbVchMMXwixfdmRoXH5MDGGVQAk2ahpnLP77NipbBAtnndsmOm9cXPRFmKxqcyWbWD4Eg7h4erLrskIW5PDMKvu98lTGPKYyAIRhHut9v/Gd6IhwNv0JOqIy4Wh8SFilrA1jMruIHT+x3sHRp6Q2cn4bj43wkenFk8hhWHU7kyHcZ/JNJ0L281eq7mk39f2raCWL</vt:lpwstr>
  </property>
  <property fmtid="{D5CDD505-2E9C-101B-9397-08002B2CF9AE}" pid="20" name="x1ye=113">
    <vt:lpwstr>aV9Bs6FcxlhCLKRxy2mV/jTbO1d/0wmrWXuc3+jkl4QoYkr2JZq2uHJgKQOKE+OG9sd47Y1JO35npovLzxH8WCFN8j6ipp0YGgvmVKLHzgKji9vebYs+U8GgL5MnAUMHzWTyQ3733pPcJ4Q4H837BtGNPzn7zuLkgc72Mgi3OOgCPnXlp8C76JzEBvL3fciJEgsI/W90oEfe6Hz7nQJn2wYJsa4ILxACHI2pEtz1OzY9JVFmUkBb93ZnpHe5nvP</vt:lpwstr>
  </property>
  <property fmtid="{D5CDD505-2E9C-101B-9397-08002B2CF9AE}" pid="21" name="x1ye=114">
    <vt:lpwstr>ZJcgo7jflH22AGwraDCo44+w7DLeZoulRk4bDjS4v4/yWs3wsheln/pt/W9ga8JkTOSWwBRC/u11syWigIRl2xXlGHjrEWHSnoaX4OO1lzF32jX/zxpeaQBREIyAzUY+a0rOZu4YPt319tD4b4/ylybaTsAzwBDIseh3q70SCcvxw0+G0a2RLeQ/8Hzcw6C/UGkZ9SN5Y67yg3SjkD/uD2D9rGSw1t1OsikeDLNuudWRi7kqGR8PPbzmX3Pzc1T</vt:lpwstr>
  </property>
  <property fmtid="{D5CDD505-2E9C-101B-9397-08002B2CF9AE}" pid="22" name="x1ye=115">
    <vt:lpwstr>TchwHUsfcBxL2EEb+AwKVGAg589u+HYgWGe9EgmpKwq1yLShkIGWGi0I8yvYOddeIu14VWzuhEsjOGHObt7iF67tvoHcqdJNH1u6WuzcsG7AVy8w+NsnJAAjF3tCouGSwa0nDjynxUrLDDBIJq/yX4RK3TWfc2S6mDUXgwcyunbvDt6qOiSmu79sb9M7tD44OtTU7pLHYe2F/8+6t6fNkhRq9+QCfgzl29ByYgS2yfojrFryKnloGgkoOw9qzIh</vt:lpwstr>
  </property>
  <property fmtid="{D5CDD505-2E9C-101B-9397-08002B2CF9AE}" pid="23" name="x1ye=116">
    <vt:lpwstr>jSFpwgqlU1vmcQgrjRPr19ZmKWNO2g/JYVholFTQL3aqjjKbGSV3/4KuMhlKePLR+B6VwGTXSASRplckj9A58AoisyHFMCeaTQyFD3ob5Mf1ZUQH3Yx09m6i5CJYSP7gTpXxl0lIMI1q/deqGdjS8TcJsVN2MseC9BoklOs8p1vvEr/iT82TXbDeaWFLV+yXcS11uPouRXa5buCse5nbpsrj89OYXgVxYkb12xNoBBeu7OhjuFC/g5g5INvWSqs</vt:lpwstr>
  </property>
  <property fmtid="{D5CDD505-2E9C-101B-9397-08002B2CF9AE}" pid="24" name="x1ye=117">
    <vt:lpwstr>PVAFJvtq5C96cQ9weOrMSahY/FWGuLJoQKZFBgcR+tvEgQ1unkE6f1xZ/npVvsOX/Ot/y/fkrhurOf8xYVzjvSww0ZPT3FkbjIWBmzrWJbmPYQXaKJvDC5LLVPpgTzpHVRlY00bl2FHd0+9m46hvlbnP0XGOajpEFQkY3jRq//XOVMa5aSX7HJ/EjVFDSFXwgwLdoZa8sx+uqPrJ1MFWVwo5RYJBX1ctCGtuH04r4MV1tQUVKsKujAqywJGJaOL</vt:lpwstr>
  </property>
  <property fmtid="{D5CDD505-2E9C-101B-9397-08002B2CF9AE}" pid="25" name="x1ye=118">
    <vt:lpwstr>vnMcbQrohHy0GX1BhfEZfRunbH1mgRqGTyuUFnMlAGharSvVw8iOHUUr61xWyp9o548F3r8+jhHOBfBPFczKYh0GkuI0QnbErKEIz2XR5Uep+6orVUAI7nuF+rcA/OCIqTT5m8zO3A/gfNhpgUMl3Njkx5FzxNjOLVDTjno6ZcqQe+A3A55UJCpjiC2k/MVxuFc0PrAZYPMbKC3sw3aS/rtPG43PC835kXJKFlcaPRC0QVk1kT747cSrCHeUZEt</vt:lpwstr>
  </property>
  <property fmtid="{D5CDD505-2E9C-101B-9397-08002B2CF9AE}" pid="26" name="x1ye=119">
    <vt:lpwstr>eVtJZ8YVeaVf62h/1CSf2neJ2p04hEWHNGWRF+0/snCjVnHMXUmW7JRHOY/h8dtd2PrJKYSz7cEKTOVARA/m9pCK9z+NL2SggVlPimX7tva94qf1uX+bGVK3UFdtJ+5I1NGFsBs+9mdYPy+x/ASrYWt+vT04XFaPR2iemfYQ7Fjew1HswniNk2ma0ZDTN8bv9Ezp5bhB+oUuDOwSKJJnCNidDjkSSkJlMyPC34bsT1euGl2NsbHeRnnqJ5Dkf0c</vt:lpwstr>
  </property>
  <property fmtid="{D5CDD505-2E9C-101B-9397-08002B2CF9AE}" pid="27" name="x1ye=12">
    <vt:lpwstr>+BD9JsmAq+AtBeloK2FLIRkiW0MgmCvYUMUqCuoujdOubU9B55Wj8CkD0Ep/T3r3B6VShFoqPBEQ7He7f51UHX3TFK5KKFPTx7ivfBto9b9va/bP2yAe+XvUeoAhNLYi0NoWoSqGJ18tBWrFVLKxKAAMXqvUgg4aX0001voMCgL6c1rHze/8L0/v0M0eJ+bUMboB0v6HFjKt2GW05U8DYEvtaIL+I6ihkkXoMPzH1ILEDswI0vJUlr7u4A1OtPR</vt:lpwstr>
  </property>
  <property fmtid="{D5CDD505-2E9C-101B-9397-08002B2CF9AE}" pid="28" name="x1ye=120">
    <vt:lpwstr>QaWlhyXHbGlyVqqk7gW6Efb6GBOCF1C8cRSxUlv1nmWmeZHopvcDFtHgBVp/jEXiNl9FTjgFf9VIWIXu7Um/qLZJXQISSVeYG9KuYL/3vpWcEz/aL1iUIvaGenZShX8uekxovI/BBgIoQghZGeW3oTFYYqRELCCHMhKRObykHQi3xrVptLDq+7easD151mGypGXRoCXUS+4FX9b1n4w1rHpaYfT8IvpMMfsnYXwnQgWrpjkV6pcneGB8LDEa+ME</vt:lpwstr>
  </property>
  <property fmtid="{D5CDD505-2E9C-101B-9397-08002B2CF9AE}" pid="29" name="x1ye=121">
    <vt:lpwstr>jYUUPHGi7jeXnY31beuoTtCmRa5W28LZ/nnD0o9dj8pScL50C+zsAJpQCLXF4fWE/gFrHbCZsEQ76f2nBadKg1HD+pa1N8Osvc2i8+6ugUJH2Petegn32JPAtVuob/wUFlM6bb6tIVbIdYD+Rd+xa4eDcvyahmg2BFjtqXOuLjo7q4SXC+ef2f/UrdWrPTgJ8SoJ3F+GK2s4VztBDCJj2B1dozHlqsvDOoxzAIAjBO+fWYyEDjkSm3wLFGfj9ta</vt:lpwstr>
  </property>
  <property fmtid="{D5CDD505-2E9C-101B-9397-08002B2CF9AE}" pid="30" name="x1ye=122">
    <vt:lpwstr>RyB8dovZR/b1CYQVTj9zz4ViXbX9wJWt0dVzANO6neTxSKDe64uP2FbO23DqYlMAvBrh32Q7LV8ha5jmFXiR0Fsf6S2T9D7cxqIdISVPngTDy5o1rOjg/IgvdTe4V7dRx4kY+Rk17gp6BFqtOXupW+eR3fVbtMqoQ5OBjdsPYFDRoNcReKhhb9/ByAI7NSL54O5C1B2d7iVjAKRQi3r9Cn2Nt6NSaiwaXhCwweRpobLZGwKOjqF2pxICHksVdL3</vt:lpwstr>
  </property>
  <property fmtid="{D5CDD505-2E9C-101B-9397-08002B2CF9AE}" pid="31" name="x1ye=123">
    <vt:lpwstr>DKEr3rreNaSdW3LpcFkozUExFPiY+/h+q0mEdtsgbmWDteeQ1v5hDZYj/YhbjMlnUA3uofUoshrpOMzLDzn6t6XwpgxgS2FlA+oulf21azPVc6RqA/fvdSDiM9IMDscpM0o1C9Tp7Xd616tGi+uKi5qT51qL2twg1Wb1417vuC5LVfS85N08fYFn/lxeVRTxhHjKOjTbbZALR20pPiZIMxXZYxMKd3aDNldSCgqJ33yBd5Zk8vBuLthc36//TzD</vt:lpwstr>
  </property>
  <property fmtid="{D5CDD505-2E9C-101B-9397-08002B2CF9AE}" pid="32" name="x1ye=124">
    <vt:lpwstr>eOBVrHgF1pbvxWxV6F01yIaJs/niPJlAN2IBtiUXhCoJO16zTMrsDgcz2ToZkYR4uBdmUzHDmB/03ZDrpcpImkhrQnwjd42YpoXFH00vigJkkwjxyfzbo0OIWvvAW2KRIIp7pcuNDYrteMID56AiiJfxmBC4NEz1RmGdd2DYIeknBn3ZYbHnlr8+POOp82I9tcTOuXwXJCG0I1dhdR5spOqSUQJIbD/VsnaNDeJgD8by1v3i73NdTq1wGBUmTRS</vt:lpwstr>
  </property>
  <property fmtid="{D5CDD505-2E9C-101B-9397-08002B2CF9AE}" pid="33" name="x1ye=125">
    <vt:lpwstr>JC7jceu1hpUGELSoMe5mOmQCMvo0mb3dgFx5VkE2xpXRFkKaHPHV8A9A64KJYORmIHm0Mmey5x0rpAho1oeOg0LYBpb63WAeefOm77xH5ZY8A7YHqSjSweoHZiap3wEUNZfi3+hYNqPr0rNE2w/EW5FBDFd5dsP5CGkhG+qzpyQB/js7GpwTUooq8tgR2naMu0+9mul9b3ycT6xqC6PvBSBN2o3Yp3zHvlhqJLT+dX3phbIY30UljKtEeEd/DQG</vt:lpwstr>
  </property>
  <property fmtid="{D5CDD505-2E9C-101B-9397-08002B2CF9AE}" pid="34" name="x1ye=126">
    <vt:lpwstr>eS6tr58pasMM50IrTZsunJ7WtCD36p+FScUkaMXKXU7lhvCozb+rnVw/DmEue2TBLxlcEi1AHrnt1SB68r/XUS+wN/zdVi/WmOh88wsXCdLlP7DY45j6+d1SxH/CKumZ/25nPf70+ppAAsJxmweJHwVGcwruqKPgqZhZXynVI28kNvTz0ussEg+SraJ8EPL7UC+00dWeXcj7yqT2+FqInrmfGpLURbSTguQCA6II2XgwvwRecdK8EP6KxRIm9x+</vt:lpwstr>
  </property>
  <property fmtid="{D5CDD505-2E9C-101B-9397-08002B2CF9AE}" pid="35" name="x1ye=127">
    <vt:lpwstr>G1E9wRrid6Pc3g25+NPUnuzg8SVbo18AW0ZOoWhgsissk4pNlyc5i3ofroEW2vy3o3Oae9udf/Q5hcW5UqG+wm4oSb6jihl5j5pNizEZ9jZBLVP1xCnqLF5e7+Dt23o+okWzLcHVmN0dUpzTCLYZ7L7opsecttpeUWhXJ6kYL9jKzDFUjeFo1N7Z3dxWvgqkpG+Pg5+uwjz8xHhPr9camh07iz0ynYfE+CrahUjcs8pxvFzl2n9YrDZNe0BbLkE</vt:lpwstr>
  </property>
  <property fmtid="{D5CDD505-2E9C-101B-9397-08002B2CF9AE}" pid="36" name="x1ye=128">
    <vt:lpwstr>xU9oO2HJspfquGvxUvmWxx2QftZFlPRhHYzThg/GyPjHY+khczK3Jk4Vy63MZCLz9/HAzqby6FBugDRtK0FUNnsf23Ox6O8pK6VGbse/9oQQinc35xae4sw6G6Sw+ZnXCsgeAmCEEbEbfgyJlWd2eBfbqRBXa5HJM7TUhp3CQICtbe1doFTK6JTQkQR9oEM3LCy5/N9vezVXWCKPnD0I8D11aZ1a5MjKp+jD+yZL1jS4ugN4HteD4s7LmBrYGls</vt:lpwstr>
  </property>
  <property fmtid="{D5CDD505-2E9C-101B-9397-08002B2CF9AE}" pid="37" name="x1ye=129">
    <vt:lpwstr>2iReO1n+hs10ME9tm3KiGpkLsg3csDTVlQT+s9UQVEI+V4RVLET/NbpiU0WSAlBBrSOxAMKaqqPBcVOkyanqdHEh/XDBmkTUB1mdC78502kdkC9k0AHJ/UIB9C5yesUor+yowX/uC36GvhwPX3ZcTBof/1Iof5yqO4PxPIu14w/L/f5rUYtBZvkYgxKPGDaFEMIxOTHT7qviKJHPBlE5Q7DPNoIdMjuxkHN/uUA0RvqCGsqbrEsDNz94YlXeQpv</vt:lpwstr>
  </property>
  <property fmtid="{D5CDD505-2E9C-101B-9397-08002B2CF9AE}" pid="38" name="x1ye=13">
    <vt:lpwstr>G/4UkZuMBHy84vTrMUTV2hwkxjJFe84Z+UBZnUTyo6Welp9fWirAZSSKxefTEzN1L/IbTu+W75js2ONMHTnWXvfw8iPCBT8jnX7Wz6TId3UkNCDiuyLwPc6hsJ5KVoA3HHqfsRzQGysAgrc+/8F84xfjbVPyH9W5RHOm+w8wdKIOoSaj4j5g2b/NQHS+nyTp7cDfKsYC5PyZZCh5vPx+0JGLiwdwq5lycyUSFUoQvYPDtP5kZlxQeSLMA0fXXHP</vt:lpwstr>
  </property>
  <property fmtid="{D5CDD505-2E9C-101B-9397-08002B2CF9AE}" pid="39" name="x1ye=130">
    <vt:lpwstr>00pPVnmLVj39MBZ4t4vz+a7TW/B7lc7B2GPv/BggRLqVWSILuBPcmza6N+oqvDhIl4esrIhJ1JcCHjpl7Vf7nNFKZ+PsLRAJ9WOvEyKTix/RZ2rZI4fzeoSgU0XxXsD8W6EW2rNHP4mkq60xcGURwR+NuQLktAkfGWlf1/RZMg8VAPFjyRyrP9I7wZ7bj+vL7d5yHOgafaRerF7xCtQsTDbGCxxdjiFhHy+jsqsn30mo5C4h16auT1gGv3rylgM</vt:lpwstr>
  </property>
  <property fmtid="{D5CDD505-2E9C-101B-9397-08002B2CF9AE}" pid="40" name="x1ye=131">
    <vt:lpwstr>UxHIBfIn/FBkIVTkey3IyI0D1x2KwQG2+MIIX6EKSLbfLSvvXp+JYawNpZz039xFAEACywRgPl4bniYQMW++uBkZGTCPhK6pln0slvMmmVd5hHjP+eBK3JtIahiVdmZ+KHvlCpPWx0Wezk5866qVBfXSDlZ7d0mwO7Ai5Z+VYSvOg0GkGAFVAiyNd7QykDhWGEPtrAniFVH1ccMBf9ROTOQE+ShcNFRGQcBx3ETJobdnUm0n3wrT8qVGvBXJDJm</vt:lpwstr>
  </property>
  <property fmtid="{D5CDD505-2E9C-101B-9397-08002B2CF9AE}" pid="41" name="x1ye=132">
    <vt:lpwstr>3vceV0XVpY+AV+J6o5TxqPpykklR0KXu3lNBbHjw7lBo50pJ2Niz9PqXd1SYWBnXxHpCpeQCTAGz5yXXq7kS6HiZyMM4bJgeSgqlrwHTY4VLUwaT+qmPbbdfLgluxuzPqsejRccGmUarkzes4HWVSUQVg9o9AJmNVXOyqj7orw70P+HDRVZt0tZEtljiAjR++8mMR95PSxia34jXqsX5zn91UZ0i1i1CHgdVa0obERVQ0IXjyPWHnEL3VyFverv</vt:lpwstr>
  </property>
  <property fmtid="{D5CDD505-2E9C-101B-9397-08002B2CF9AE}" pid="42" name="x1ye=133">
    <vt:lpwstr>PKOgI30jBi69vjLsOKobJsHiHENyJ1wc7YmjQof/pvk8/8JsNJxWHnLwSiS5FCuWxociTe7QeJ6NbBjOO8BXs8ewFTnUeN8HptPQ071I6Kjshx5Gw3iBVI2QInnKQkJh2V+oV9WMaWFcFaIby9+akG/Ee/JTGh1vQu7OH8sbWVw5Gkic3WezwfxSdx26DUBBFP4gFvS3pvRnTvKP33vn6kEhRpATbeN7MvfdEmPdboqk/GH3o81eP5hTvwJkTfm</vt:lpwstr>
  </property>
  <property fmtid="{D5CDD505-2E9C-101B-9397-08002B2CF9AE}" pid="43" name="x1ye=134">
    <vt:lpwstr>93DdMP2MX3rwnHCMPriRCpxly+eNcsVsMPgvHvgt62Q5H7xCY7xJDc92txl0+lrGxHBpD3mLtCAsu0P0fYjg+jXGaTPaH1vfbxBmsIv9GPaWAuKqcZIsQm0Mh6qE1O3t/USRoPftm6xWsIsz4z5oDumaQNoPL8PtvBA6XWhIbLO+2RiDlqUiu7NSUwqWtYX6Pph4IBY/CNa89Ger9L4Gc9nGZVboODAs2v4ZxUJRRWXKWlvl+RQVe6l5l1C+qni</vt:lpwstr>
  </property>
  <property fmtid="{D5CDD505-2E9C-101B-9397-08002B2CF9AE}" pid="44" name="x1ye=135">
    <vt:lpwstr>yhF1V3kb6DuH9nEBtUbmSbgFbqEjiEV9K/cpz0nlkmdSH5WecjQzwdcqF/CcSxj2NNdmEmIYBTtzuG2pLDUksckOu8Gjb+MSlrfidDOyRS2JEX6nuz448fk6fK+IcvlRJw/GTHoMkvdRrOVVLnmTgvuN58hYOSQKVwwBMh+KSzcFjfYDYUvKNyl65CEabF5TDBDyDGy0LxsEfwdjmEAFzP2cK5VP8jIPmSgjU9ufup5YYfNQ38jZo16nzXBPMfs</vt:lpwstr>
  </property>
  <property fmtid="{D5CDD505-2E9C-101B-9397-08002B2CF9AE}" pid="45" name="x1ye=136">
    <vt:lpwstr>+sDjykmP5mJbPv7oeVL6x1DLN8ajakrgbjEnNqH+iBklXbeguuun4ye5EQdEG9fb5C618BgCxWwwTHQVex6ubOAGF2iMD8pS8nmgMbbVgC/AMCVRqjgdPcAO8OSqocXYaCoYFVCXaVJlDEJ6H2QLSAfCh7pXeXawYgAZKaua7pp04Ml8IHkWNOdxYU3XtaO2AZRx0xc3wpRp9hwyEcgWrYcJQn1F7B1i4QHWjj05k4qf+O70U8frx1wC0RRvznm</vt:lpwstr>
  </property>
  <property fmtid="{D5CDD505-2E9C-101B-9397-08002B2CF9AE}" pid="46" name="x1ye=137">
    <vt:lpwstr>b8VWVUgqnsfCdNZXhJt9ad3QmiSJ2WVw54UYD+luKxh1pjBnNS0nlCWZrkkod4j0jaiSv4TcsOBgEUWQxsjICNfowHu1ce8DZVFPm9HX4ldaPgqnhvhKebJLvpsHIHLxT8PE/BiOe5eNaaMhHWFOabJqlPHAm48ta+qTFkNIwS4JUAVIXYfBbocLf6XGTDiMr3hgglcgS2b8f7mDiFhYgdR25jumSV6/BDyMWuuCoGEhacgvgVHGysa1ssJ7BAo</vt:lpwstr>
  </property>
  <property fmtid="{D5CDD505-2E9C-101B-9397-08002B2CF9AE}" pid="47" name="x1ye=138">
    <vt:lpwstr>LYIrcK5UJ/ashSRevR0RcqvD550Lhu099lIpsWerjUgRQpzy0fVu4e+Ryol+h9aXEaDoeXI9enQQ22D9RCJbO+vnBrAD8vsqfyFNWHuHuruChEDE18XhXW2pEgJTufRpsVdmQ7tOud/2eBrs498080TxprUhbTuR272FANdmMvOoVPzZ+GgLhhlvEe4KAr1N48EHSyUvN890McgeXgo5uaAmRXE6w0rvjObweNW3pHKywHaES9zP0BVzuyir7nG</vt:lpwstr>
  </property>
  <property fmtid="{D5CDD505-2E9C-101B-9397-08002B2CF9AE}" pid="48" name="x1ye=139">
    <vt:lpwstr>7Gm0K2ZhtJkQKMJxWOyCuNBjTajLB1NrglF89+5LH7L1LXpzLdPZ14oCWlzx3PEY60kB8Ain5U65usTNtROZ7+3VrEPq9MJkRzVtC1SyR1zs3bjjCi5si9iUzj4WMbK1nkfVZM6K/gMGysAXcnlovGCCldGB152++l23+2b/n9pQKfEUoJO7DmqAfZGCtrJM2dfjh8PwQNvtda6gyneb6yjkdr88nTomkIiZODIRR7sKKKv0aHTK8sLez+uP+3g</vt:lpwstr>
  </property>
  <property fmtid="{D5CDD505-2E9C-101B-9397-08002B2CF9AE}" pid="49" name="x1ye=14">
    <vt:lpwstr>vBn4BDeWSOygX5mrBQ2wMrPL7YRwuf0R4lHjfhNA6k9ljJw/hzirN4YCdAHlEaVj4YCXOShX/7gN7rmslvYPCWCuhK9ROa3WOtQtdiO04+Hh2aFeGwy2U3q8qdi2+e4pjWwNvaq/QZvQYVDx2LE9E7eJ6rN1h8cRIKgvXhTuoHhFw8xPrEVQkS8O8sAKyp42zPAjiZ7fsHWK5Itt0lnzm01NKDuEP8Ts7GZME+YWqitg2c7sY1f0CcVJm/tFu+i</vt:lpwstr>
  </property>
  <property fmtid="{D5CDD505-2E9C-101B-9397-08002B2CF9AE}" pid="50" name="x1ye=140">
    <vt:lpwstr>B9yw2eCZ5mZ+80V3ULEyfNhVVEKRxinicxi0Ml4eU4ImKRgUPqRw5e35BbXL+O58mSQOyW9qJZA1TvQCLN4tvusq7NFrLqAmKxfEYJlYau0pzkNrKv4YlIqT7AnQ3cof3xyJRFj0r+E48gZwTmp99FO3PcxcEvADLTQyiqZT6zm0uG59wxgXterBJBqvxGgFcSYlIOt4oyEuN/HwufI9HtXhAAnHTX78Sl44LQgfqKA8ECBeXGig69pKehGhLk9</vt:lpwstr>
  </property>
  <property fmtid="{D5CDD505-2E9C-101B-9397-08002B2CF9AE}" pid="51" name="x1ye=141">
    <vt:lpwstr>m4hewJIZ9IgusRvz/jr3Pt002edNX5hSO7XtUzKi3SWGNRkbW3s8dRar/4auQW4KsahCXQl6dva4E/O5RVWbwFkop/kJ4zBFxIXTSCST7t9t56AsxBMlzl+z17HFFfHyM9Sv/CCAW4oXfv+iz/pjHiwfPF4pfu7SH/iVqyv3p4AG0l49Skxk7jpKE5syqoJsT33EP44ff8MQ3fqwC57TLlVau8YTyK2/zelAqyTC4RRyi74RCfgHZxuFvwen3oe</vt:lpwstr>
  </property>
  <property fmtid="{D5CDD505-2E9C-101B-9397-08002B2CF9AE}" pid="52" name="x1ye=142">
    <vt:lpwstr>9u5Aps8BMlAXhaegdqmuahBSC2YqSNAp4i+CDU+JFIQ+w3z5b1TkE+nemn86/T6BVgPM5VYKSr4ikMzpZCGRwdwQAC5rjrOnTFvJeXixhF6ROj5B1AWFO9P5WNprcwUt83QpNOiPQ/6yb5/TjgzOZQ7WmAEN7bC1x/zQGA8RBA26or9rhi3+b5OQMLjgVJfjybGw7W79N26+OgDi2GYkLkqioPWnC7H3kg9nEfhfbj9hxrb7fXm4TulQiXXm4IT</vt:lpwstr>
  </property>
  <property fmtid="{D5CDD505-2E9C-101B-9397-08002B2CF9AE}" pid="53" name="x1ye=143">
    <vt:lpwstr>LxlJUZFselRe0/EC5yp+aEJ7KkE8rjX9XlHfYifUpjZPM+g5klt4/abw6Z86Sb39hfFRejH9hjYcjKfPodi5ffWQzIErMNh/TFFmrZ6iPTyFdDDIKKtLtJmBahQRJ7YLGSYNdTdSrDV9XIPghwVKS+fDmw6u5Jyk46F4rClMeeN2Lvd4djUyqbxeUerbdiuhB/65F2ujvDQhA3mmA5jNMpUlmaXcmWYTr4SmcixSLHLKtP6w+3jCKJaXdA5ZA7Q</vt:lpwstr>
  </property>
  <property fmtid="{D5CDD505-2E9C-101B-9397-08002B2CF9AE}" pid="54" name="x1ye=144">
    <vt:lpwstr>sazSNpTQFqEVmeh+8VVf0rK1x0mEgYlLrQdJwmdtfI6RVbKhtNcFVeI9Olyy/3t/iBb0MkqgS6kwg4A4EEGNOVZUOvZIpxq2qEGJUmmimnE4VIrzI0j/DNH6M+q60FL8gRJrSelx2ZqV/kVfDSjKTBWFvA+MxPB+J6B1iBDRJC8Zdd5o8lBWNRaGNhPzZsGcLDbpDGYrT/UKFlpGtR3RYf3bpf+tMgD759fnfmNKyaARU1JFioJF5psVkxPqs/a</vt:lpwstr>
  </property>
  <property fmtid="{D5CDD505-2E9C-101B-9397-08002B2CF9AE}" pid="55" name="x1ye=145">
    <vt:lpwstr>hKdS71ZoO62q+a+wxt9EsNAHOS3rzr9WDHfyy3hM9+SPxylRvp+1FTGPUvzDbf9iccqFK94mGWI4CXoohqHNANcAEhKoo5aAvDdpnYOq3k/II10SfrCIzZVn6pKtuVZiKqULsyIe0feHPGgEVhfR8ueFUJySvFKCNjN2miuSNhjH1lQhDK6wPvamUJvHMBKEeCpR0SBTHMF4936u1weY+Q2lMKbSRrs0g+A0mVYHmE2j1JK6KDPWKnBbiWOLxQx</vt:lpwstr>
  </property>
  <property fmtid="{D5CDD505-2E9C-101B-9397-08002B2CF9AE}" pid="56" name="x1ye=146">
    <vt:lpwstr>21s48vcGu6/LwNq286DpiC6tkCb14/lEjQRrLBL7z3vgoO1gvhTp/MI06n+87Ws/CS8dJYoObu7Yg5sI6R9eILT0PUPtC1XXTVp8deCGOdAJVPTWUdu0iKZTp1aeoEx89DSaf76eZ29qXfD0dxLf5JZiZGCkM8Ec3HDGRacnUK16JZzKspTsA7BdsZM0u0nTcFgTec6L8t9TNwe7TMX4eJpnQ/iyphwe/LWQ16Lx7ifZLYFrviOUSyM2+u6tDg8</vt:lpwstr>
  </property>
  <property fmtid="{D5CDD505-2E9C-101B-9397-08002B2CF9AE}" pid="57" name="x1ye=147">
    <vt:lpwstr>1GcSyLbQk9FzTFf3PkwJMlO95hMLGAEuLugyg9TZSyWiV0hKCAgCGoVqZ9VS7XNeKQWl0vL6MhBPW4ZeSKpUBOQC9LLmLy95oifh3fCQDIhCiJQFBTY+C7QrC+6bKLjrGzLGjRmI5CFt5BEzphyFBnmj1vycggxVbzHC4a0mZlU9fUbG6NcsQC35T0iDxNsW0URw8Dz6KTi7Pht5e+UmZIyr6AmDX6y1FdtVpZYg0nlVqL91S0Oi3x7NiimSuw4</vt:lpwstr>
  </property>
  <property fmtid="{D5CDD505-2E9C-101B-9397-08002B2CF9AE}" pid="58" name="x1ye=148">
    <vt:lpwstr>505QvfXd38kM9Br+MKNfi+9oE3ufPZ68V1zARDuR5uElO+CkWxTUsGuVh+IbsxmcXgKf/2h2nrPbzDaQW1rXZCIlYgod712chdofYhaBuM7dNIT7tzIZV7VC8y48as06DQ/4YI9p0JoETwCIsKcFuTdZCIi4vL2/9u5aRQQyGiiQcs8HZGFj6RRmcUc9bj64mB5lr3AJ/eUGjKU34bogv9nTnt5VLHErwXoTueLW8Csl6qf6pg9Oa2yYUvJiLiL</vt:lpwstr>
  </property>
  <property fmtid="{D5CDD505-2E9C-101B-9397-08002B2CF9AE}" pid="59" name="x1ye=149">
    <vt:lpwstr>GEucs8U/40eZgmMfYm1uab6Ud/JD+FK17vWfSzmf3AnRR47+InqyzBSBZi7qzTZ1N6Ikc9iVOCrNgiaUlhtoR+WQi5eHQo3Gbmp+2Dm34vM371E80w/Jrk0Ei6okyblqQqv/FAmat7gRrNSwejvEUIR7UkyTYSMdta2ew0jJedc45uUqGEfF1EIJHSvMz7jy8PMPq9wWfBA8NPd7BRdkyrDRnEylzExkd7ob/ZSLwpdi+C5BC+qw58cnmvZU+e1</vt:lpwstr>
  </property>
  <property fmtid="{D5CDD505-2E9C-101B-9397-08002B2CF9AE}" pid="60" name="x1ye=15">
    <vt:lpwstr>oN732fFOlas62X8PVP8F/2DPYb411MfqCobAk3y0QVG8yhZhUXHh0MvheGfqfmQxpL7LsXieTLuMs/EQCId4w8nrwAcfyGAdItu85Vk8yF/T837Pi2xZiBj52RD1xl4rVbsjSgUUHXVpPXEz4Uv7KhoH7FIXvrGBDYTwPT5Tt8rQbv2IAJ76dEMnbbWQDKfMs5EKxnq17DKtrF85L3Mr91VosM2qTwlkadSrT+Ij9Gz9IW2DuEJl7e9gu4EFm7c</vt:lpwstr>
  </property>
  <property fmtid="{D5CDD505-2E9C-101B-9397-08002B2CF9AE}" pid="61" name="x1ye=150">
    <vt:lpwstr>cIasSDm6iPIZ8d3w/s/XYOiKZ8l64MbFbLgUcI9yhQlu/khm/5S2Yge+U8G8ENQHbhglZfLPzdgbMrgaKihR+pF0CVARjmsUZUyyiBK2CmnSPK/5u2BlnPekvyOeGw1qoLtcc9mMaLRAmPhm1v+hVl3J8U7lBc7l7t/70qtjMn9saceXe5xsdXvGu4Pu4otTq3v1xq0fi5zJ7D6LjRsjiX4HCmEebDM4YfFBGUYuSltY9cmkdv4F9fncubn/TuO</vt:lpwstr>
  </property>
  <property fmtid="{D5CDD505-2E9C-101B-9397-08002B2CF9AE}" pid="62" name="x1ye=151">
    <vt:lpwstr>pRR44QB0HHBd0+q8sSR2aYzQd+hhBAz0IaeYZxHldP4Tsi3Elld4dkkrDRaCkTwqSxzYU29yMc+W3qeDKIX5ugTBFhCgsAQj3k9LNVP6Hmcgmh+FLyL7vNRcTBH+DUVSsxICETbNfbkbFDOEvrUvgYbSdLjwfMTrDtQ0aYLoqvgg3L4DJsyw9X6ODo5JF0afuifzuTzQ3Fuqxt9THz96OM06y/b6Dz92SmryvxupBkzShEFb+PCoo41/XSV13u5</vt:lpwstr>
  </property>
  <property fmtid="{D5CDD505-2E9C-101B-9397-08002B2CF9AE}" pid="63" name="x1ye=152">
    <vt:lpwstr>THazsI1h9sON/bLMBUoZ6noYCHlF+DCTc6G5Cad0FIdqcGaNtG7jpWOESOVFed7JUqG6AMVA7Y3QQJiQOXrsyDd5XW002PU8YHOlzskz+hHedC2JE7VsDoRXT3p7XQzQ7PpVosHh04+7jUy5Mvhbg27mfNNj5M5OEM+Cxd954MY2L5cjxaEGAmtsNB1zICS2tCpUaNFWdoO0mCUrQhaSFgAy6uzjG2UvSWNgZcD/BUMg7OhhfRDrZwREzKKM8TA</vt:lpwstr>
  </property>
  <property fmtid="{D5CDD505-2E9C-101B-9397-08002B2CF9AE}" pid="64" name="x1ye=153">
    <vt:lpwstr>MbsyFmtUaYdy6HRKlFnZ1yQ44Fpu1YZJ5cCxlhm2uMYf0zLYqz0EHDvZCmUeDGDScbTHCYkmzcLh4fWPLvuYcfDWW1atUiewmaGYW7teiZGW6huJ+VY31Sfm57SVjGTqFCDwm/YFgOcaH7bqVvOkjt67RH9kvBofnBRio7qJhmVQbAyeRDeNJWnQvz7JJXJeaS+c9bCfqlITG0ibpbo4LZacfN45QgoM+AljNwl7dgAz6K7nAV+1HT//2nVvBBd</vt:lpwstr>
  </property>
  <property fmtid="{D5CDD505-2E9C-101B-9397-08002B2CF9AE}" pid="65" name="x1ye=154">
    <vt:lpwstr>Z+WdOu5nr16jZwsSdWeJYeJqGEWkyEBVIWcNF8wn5XWHHKs9OIMDeLOyyLUvuUbI1JXeCl8bxS76VaONVSzAyVYdWvqdMUkfWM+Jkon3ocyRZUg1v4/6APDxyHmGl4d4FyAgpIs0wo3T4UwIGcR/62KFx+gyvt2fX2xuPB00HwiZvx7YJEczQuO7nARkf7XYHHEHPDAbIUt+T87700qwV/F/ePN7G73vrHVh8B2xddJnM8yQdtNx8uHBuSLh7/2</vt:lpwstr>
  </property>
  <property fmtid="{D5CDD505-2E9C-101B-9397-08002B2CF9AE}" pid="66" name="x1ye=155">
    <vt:lpwstr>ymNXz7+gaoYzn/GIa6Bn+7gakJ7wJgUlCLIp/3D8qksOaoCYgc5LtuEaT8l7aFby1ejqaVAv6cHSEPOQ1zMxBhsx11DWqv2I5Lcg70i4WfuIoHveRmhVZwNjwxZzasdI63W5lcmehhrxu+gv+ROtYnrhhQdBhSMHTHqCSJI3HF5YXDrS8T7FFrCtipg/VW+K8s8GD1Y5McXLy9/SE0UToO5r8cYMM04qK9/Bnw/KAuthosiZvTZC1+vRyCBWppP</vt:lpwstr>
  </property>
  <property fmtid="{D5CDD505-2E9C-101B-9397-08002B2CF9AE}" pid="67" name="x1ye=156">
    <vt:lpwstr>I2aAj1i0yEUXalzDa1GfogLDzqT3CMOqGTQOrzJULvzMWqD0q0TgrTk+rRcaO2Q4TYE0qHEbk6v4IkxS6Zt8u1ABIP/wv1NVJSxNaYhSmN3QQ+Kk8cWSfPOMYD76mkF2kj47XXYQlEbSRz859VGjRn6bPfvQo2uH6k8xuWUatHTc2t2Ks5dNVIu4PO0he369tueH9hLonFn7s8QU++2la8PmPv1iYIA5XT+M+eHH06ZA3eLrh9IiKJFH7ps3DTv</vt:lpwstr>
  </property>
  <property fmtid="{D5CDD505-2E9C-101B-9397-08002B2CF9AE}" pid="68" name="x1ye=157">
    <vt:lpwstr>aDxxfn+Mno6wK2BvfYwEMRZFtU8zr7F/XOC6AKfM7/8nCmhbxiOoJlc19vXChaWXf8ot9XMfY1glZAbX9dZGQ7mLBNx38BbQ0LjlY0jZ6J7TSlb26BAm5s6arc3g2he3VHxNkfyMWuuC4q2JUXw8oq3sDtXF6T6H0e7SEjgvC5VOG5pEjBTao9w3fFDZ6UlcgsjdO0qT5I0tDVVyfy/w1aNtJNxMk6gAzw+TctygOvTjT+dzfmMIpUIRMno7Fde</vt:lpwstr>
  </property>
  <property fmtid="{D5CDD505-2E9C-101B-9397-08002B2CF9AE}" pid="69" name="x1ye=158">
    <vt:lpwstr>+uIAoQaDC8F0v20IvQR2PYD4uUwv2lD+/paxvmPq2nsWoz1j6jZbbE2wcNHmI5FfqwUgHVKtrp9/RACpwdPhBt0cMjNg18t5FD9BU3eLNA4PhUvedCycbFsQ0xb+6evNmhtgcvuiZpvmd+mZVHnnxlggMQ9Ic85h3aisin6F7qoonUpbsJH5eYqdzdPEzUwZ9AkUG9w5TUpTanEBN+gVYT4rR108TvD3BzrshPDhaA5zCxq8M/Qs51MI0y7DexJ</vt:lpwstr>
  </property>
  <property fmtid="{D5CDD505-2E9C-101B-9397-08002B2CF9AE}" pid="70" name="x1ye=159">
    <vt:lpwstr>D3BEU8cMuCmEjNpf7YemYEZkfghfYfEDrymSHuNo5KgzhOgOqHvQg/3dazKdPMAW/hxgYxlCnS5XjaAlXtCIlXFdlTWy3HBNFVviGCPN0AMyLiVViKhdJcQgjV93J4GBi/VzJV+dnFH+PDjnZkmJdQZ/BAYGTS3uq3R/7Cadzc4i7UNub/89Z0jldRmbLfyOHbkajlsBhurfZqheMqATt4sJ0f4YBWhTGjFwR0WVqTR+JteTQjYvMM6n0Z+iib7</vt:lpwstr>
  </property>
  <property fmtid="{D5CDD505-2E9C-101B-9397-08002B2CF9AE}" pid="71" name="x1ye=16">
    <vt:lpwstr>4cS7prLL0YD7DaXqqvRnWFbXhFgtQUcZMe1MFE/LrMC/jbPmcHZEAtrfG2re259oRGFnp79ganexem5u/sP/HMEUeVVPZTnMAc/coyMdJQHt+ygeLqya6YZeca6A6LeVPVmnhC1JBHh6DzWQsh/rfR1cSQb1LArYz70W8VoodFOm7WnDSCYE6fmkcJ0T0lvlGNMzKy1LR93KyaYRT2gWDM5vchvvHH2HHh+DCD1Y11ODzkYPpe2YWaDvL9JrM6b</vt:lpwstr>
  </property>
  <property fmtid="{D5CDD505-2E9C-101B-9397-08002B2CF9AE}" pid="72" name="x1ye=160">
    <vt:lpwstr>ojN2VgAuo9eRCuYn3fFTYp4s2MyoYT+0HLpsi4yu3txv+sGtaSjUL5OvSY6mW/Za2bYod5XnbwZ9tgrJdNf7vcqG3xCFJldwcrXF8CVZAPwvZXsBb6xy6n/HBT0c+bMMeEhEt9zQr7pMLY/HK8oIh4oJpGE94Lt69YWOKXrD1xquPX16q/NdcbOeFszZUcIej+F3Ix4LSPOE5BE3wOW3KmCy85xcs5331HBjAaFbQ+jC+NE2zsGn7GygzrNnYlE</vt:lpwstr>
  </property>
  <property fmtid="{D5CDD505-2E9C-101B-9397-08002B2CF9AE}" pid="73" name="x1ye=161">
    <vt:lpwstr>dIch8T4afNb6rfdZ/mv8OM07HLigygqOqw+TrCrZR9VUAHbwhmSEj+RI2zUooahdJZUUOL+atNfd0NaPbwWLA5KoZT1Todi0rhzdgwpZ4wcdf2AwkVIqoTKoqo8Jek7RlcGm/yaZxjcWRme9FUd6CYlsyDEiDSzn/aV0p06rhoxDkF4e0l/gegIO35Xdz389E/d9+kFbMQTS2d8Spm9C1XV9mXbdC+cxSP5J+KQNfeTDDP7OeF7QDFJR7A4qV4i</vt:lpwstr>
  </property>
  <property fmtid="{D5CDD505-2E9C-101B-9397-08002B2CF9AE}" pid="74" name="x1ye=162">
    <vt:lpwstr>LbT0XWIaSunl9u9039QaVZ/AAjqHLytEcvUmEuR40i0blRk3uR0uvTZO956aW369yw+2Gqei+cJiy78qdO1pBp5cUWmM7CtFfhRh5E9Pf0c2nHxcF2cBgX2jjDqhpW6tkdcVlmbaYivuSQElhUbAHes0eJHoTg35pA27qGRzr3Whgof2555Yv2FH4rYS/oIn9RLGz0b9gFoM8OLnJL64oVpMWDUiL9BvhHcRJd3gooVusnZN7oPHqx/vhZGcIIF</vt:lpwstr>
  </property>
  <property fmtid="{D5CDD505-2E9C-101B-9397-08002B2CF9AE}" pid="75" name="x1ye=163">
    <vt:lpwstr>BR5pnypZcXPz75QADTzE7hjjkbIZvqpFEfU14g1y0jcxc4DWzyKrEzT+Xdp0/6Dz+tBu7SUI+XCn5Z7mjoc7fFoJ3UDRKk4REZuPs39peggr6ad7dPOuvqrt/DzuMU1OiEC+uoRHferk2h2E3JB6U+5tlSjNYo+HVop642NRkiaFwwHVJgYmXOT1Gwce9v1R4mdr5MwBTee/xe4Muj8xVOv8snAgCTh2rrgon7EAQURYGCFP5trhYqK/rSPZxZ6</vt:lpwstr>
  </property>
  <property fmtid="{D5CDD505-2E9C-101B-9397-08002B2CF9AE}" pid="76" name="x1ye=164">
    <vt:lpwstr>d5ZV+cjo2GpkCugCQf0E8ttQ1Q2pPGx6QsvKJySfD3DLnwX7UicnX5gcD1XWZaL166ALApzCl6wEId6wg1hhhRTgUi90WzrpQcMxd1UfcB1/nxLmhWH9ksxXfboLntvAio9RG6CGh1DThKlKRw/ftedR3NPWCi55FOUFAmMB1iTv641FacBMnkZ8IZRBUrCN5lsPaufEsJrsY/KIVCaH006NdouRh6XrnCLJKPIuL0sCYYtRZ7TTF2sMmjOjzJ/</vt:lpwstr>
  </property>
  <property fmtid="{D5CDD505-2E9C-101B-9397-08002B2CF9AE}" pid="77" name="x1ye=165">
    <vt:lpwstr>3B9OTKYTGVjWUGcIDdwkOUe7KshHUgDYA4v6mEa2hB2VhSXbDyvLw50IultfxsdYaqCKZaPCS5/SVF8YRLwjEPmVx1BKY+Rj121S4yMNoxneyUj+HWj8y2NKm5clLYYp2RITEdTcxmXaPrnsyrzYe871HMk6r9cuuXHSHYfcxyLk/YUjgH8B5H5np+zP9ctWZO8NrPwRJRvWj8wdSB3CuAV30fZQiQyPLA+C6TQ5gkgvF9n6B4ZOlen7a5FldUq</vt:lpwstr>
  </property>
  <property fmtid="{D5CDD505-2E9C-101B-9397-08002B2CF9AE}" pid="78" name="x1ye=166">
    <vt:lpwstr>NrmL7YT83y7ZVteFQbm4YOjNEX7BHzLhRNBdF6E/FPl1+D/X5IwFc6mgsK0pPd3/rdZ+p/4yCoiGsvbC/Z0TGwq2Uu6TwdMdrMWKnZyF2zT3yRyvhc5PsVsa7lRY446ociDUOLZAkg184z49i+5s0zl7k3yVoCspBetrFcNL1hubu9upszwvDYqy0V4abvE010C9PAxg8ePKwGaetTKYaj8xfaCNyGOmsTZxtKKEj+9m9BIRdHDpC/LXtph3XfX</vt:lpwstr>
  </property>
  <property fmtid="{D5CDD505-2E9C-101B-9397-08002B2CF9AE}" pid="79" name="x1ye=167">
    <vt:lpwstr>iKRN70MFx6HorJC+jMjufZZevDqNfCBAqUpEcx8LnbDymiIsKxwBfCj8UI3E/7izR9f2vePziM49S2gXXT534D44YKVhArOa6asEic4NXcNfjOWgquyDTjOuVYwdfYU+lIcDWHL1bZTvu96LLQI28k5CZArLLpcBTpkLCqNs65sZUyJ43EMTmpcUXEUvVVzPb4MQc9/ffP0eenTcDMoKFgtv1Lw9vcYbcQhhoqRizvuF3Mm2FkbfE3dGneRZ0TN</vt:lpwstr>
  </property>
  <property fmtid="{D5CDD505-2E9C-101B-9397-08002B2CF9AE}" pid="80" name="x1ye=168">
    <vt:lpwstr>uZI8d9lPYHrDM3tWESBAOAE3BqPerP0osLC+UfW/B+33FzdLFrG12vg050eU0ucgt1dqNtytrwWfF7UN2z1/gnDnCe6BDjcNM1mu9wyI3ycPmLrpv0PROua3Vd/U9jXUUvVHqXdFHgVeYEDRCwzAIMHkcfTVDSSZaSNYHrWdluky/7odTOAFyHPVdpn2T7wk0dBCJxFNqByBN2iraTim4WYEyrMH/NVKTqWxJYwNKCCEQn8e2ePHEgm1iN8g8M9</vt:lpwstr>
  </property>
  <property fmtid="{D5CDD505-2E9C-101B-9397-08002B2CF9AE}" pid="81" name="x1ye=169">
    <vt:lpwstr>O1TcL2cTX0KHsJLdI9LarljtMFrEjA8xIkWKKnPqmaiTRBRQ9zOWF1DIxIIWrP23pDvRAtui3FkdE/hSG6kqFYOy7cJ7vvafg3OZJZA1tH9sHg2c5IAY3rKdnXHjP0jf+56u5ts7+buAcfIRUduTLGwJViGBLbKpmEHN2zHD96XBoWlOay+NJ/sG8GeRF9hntIXGXEEzH9rNBLcfDpaRzdgrw4UtTGezg6PZxJRAeInr5efSrcgRk7jHrF2HzUZ</vt:lpwstr>
  </property>
  <property fmtid="{D5CDD505-2E9C-101B-9397-08002B2CF9AE}" pid="82" name="x1ye=17">
    <vt:lpwstr>R9i9lLFuN5x+0qnXZm/TjGm2+uz5AYLrrkNFawJY4vZKkcPKj8o55USE2ZXq77o4DsJYiK5IPVrBdNiw7BGNN/0+VSUabO4Ww9z2nz3m2bvnJ3rlvqrp+Sq7gEPFEhkWR4E7dQcHvkgPdVOg4fEzAv4efsdXzOwIwYvFN5wi6GInR8HtIMXKHz0l6WXtwpIgXiK1gWLd2VtdTVLJWXGKESFEHFdlvItLOKkpopKLF/pzPWzhucS7t7EMn/SxaKQ</vt:lpwstr>
  </property>
  <property fmtid="{D5CDD505-2E9C-101B-9397-08002B2CF9AE}" pid="83" name="x1ye=170">
    <vt:lpwstr>OnZzCe+o4N1k9sEpnHmoIaClkvpSg6N2znagbvTNpDrCdxbCwrEvY/yOXBayv7J32nVM2g2RW/uILmNfEx4yMWzOl8w8s9KiUZ0HSMN6I3T9a5mTRC+zLcqJbOEEbqJNJFjZ/x0b6rPeUQ9jT8HfDCpNjZB2tV60PI4EJc0rcoR+BhHgMlWM3tN4Qo8p9T8qRvvljyfKmMJetJKiFSNHk31ze7cubvc5cHh/uehoqIthA/tKtDOdhOhkBGNZUyE</vt:lpwstr>
  </property>
  <property fmtid="{D5CDD505-2E9C-101B-9397-08002B2CF9AE}" pid="84" name="x1ye=171">
    <vt:lpwstr>EuBPhzeRCObkX7cPdozXkxg1qKO86Ucz/qp0byznrVGRe4cYoLsKUU6QI9mzJjMjYImhjQIeEUcIQEOKOvo6aBP561nFXrsmLnVB6OOd+y0qEKOBUtKZmdj6HfUpDQlw2qOil4msgxRTlIgXMNjalrf6tguxVkBSTrQEUeidFFDKvrcYuC4k92Wje7oJwaGSmmmSqdDp45klbDSL4vEN9ODcchW98Vpk8DEEV96Xnu8TSqIJyNhWYpPqYDpfPDG</vt:lpwstr>
  </property>
  <property fmtid="{D5CDD505-2E9C-101B-9397-08002B2CF9AE}" pid="85" name="x1ye=172">
    <vt:lpwstr>EJ4DmR37nruZVhOpT7Qw0NKemoYY7nQgJ8Zg/n7xYAbgzrkc8QNrJ/NFU6Bp+SiFS0iWGKSwxrUaFN5bYPggFCc8TdI6H4AIn0NKI7Qrvx7KtOVyKJcyx5BSPkL7EWJHy+qq+QAwsJxmYHgycTxeEdzJFx4nApRKB/0dLA9VTejpPBm7F9Wk1EVYNDqyjPRDXfx/k0Z/KbCqZNYuROcxWf0i8SrVgL6CEnv5cRDUDdjns9op1v9Ug8OfpvmKjX1</vt:lpwstr>
  </property>
  <property fmtid="{D5CDD505-2E9C-101B-9397-08002B2CF9AE}" pid="86" name="x1ye=173">
    <vt:lpwstr>kafyt85/Jyn0s6jBShfNZu+lM0euqmETc8QVjVwpZXHFESVMn96tFNzy9fS+u6M03T2WDtrLW6GBbjsLhbekp3j+q+1kf/AyU4tvhDirIuT1xFh7SPyYC4KKIMrX+qKi7+/Pt9+5iENsr7Ok27saHeHqYmZm17lSGzcihedsdCZXmEJwtXOO+E2tPzShEFFqtuwg32pCN8gn1tF/VlO3VQahzbgdeS9Px4nF7WF538Mdtq1wcdN5+FWYjPY5rfS</vt:lpwstr>
  </property>
  <property fmtid="{D5CDD505-2E9C-101B-9397-08002B2CF9AE}" pid="87" name="x1ye=174">
    <vt:lpwstr>HeNlcdUqZzRB88+kJTza+yn4JF/DIPx83FLQORjAH3iyXmqgrpKtIuTxwDFPGS+vmavB9IcpHQWYmpTuzBRD4AskOb+jcd8lw46V0xCuwrEF8xz0EL87frO0har9vAem4a/HktJoWJYaPIIvN9HoXrRUlRLL/A36FRqLiYNRvmXYuaTAkNCW9kXKhWs6ST1lm8gqmCnlwg5uebaIdNWvdzDfTXQAE3ATclsRcciKIUjgl+gPlzTgUyf6Oxv3egy</vt:lpwstr>
  </property>
  <property fmtid="{D5CDD505-2E9C-101B-9397-08002B2CF9AE}" pid="88" name="x1ye=175">
    <vt:lpwstr>OmBTWW2OQdFWw0+PAZDs6HrzGMfBRETLJl06Qv9eEYQM+e3ilmI4vK2TLTy/WapZ0N5MzsePd3cVceZq/i3jIw7IX781jbcEqATzwo9Qlumn+lj7nNptFNEtgkkvn9QAGlwG7g74ssVmIRMl4VFvWdefdjZ9mxqu1syJNXdw4l7lhFkwbPAtbZevquECe92HckVEdmnnMDgrky1S78EA7rYPYy7gmpmZSIsdndWxhEyT1Uc4JyTEktWdnxIBk6y</vt:lpwstr>
  </property>
  <property fmtid="{D5CDD505-2E9C-101B-9397-08002B2CF9AE}" pid="89" name="x1ye=176">
    <vt:lpwstr>cGJBO7JocKZ/gpbjJKdMYzS8m7uygI0NvKh3p4xGrOYMx42iXEZZgaaRSX7mHRioXM7rIe8TIx+lqYX9TpbTpZUCSUuMjsu3qd3+uNlVuHByZ60hyQuirnTVPChbDN3tLN3lt15X9UppUysfvsDmd8i01p780ZkCFskiiedzrEhreYixUaYnY8i99pvS2tyjfrPeg1ZFwYd8flHOHRinZl7hPndmyY80fCex+ebn7yNZAcb9RvfQFvUDlkzXAgr</vt:lpwstr>
  </property>
  <property fmtid="{D5CDD505-2E9C-101B-9397-08002B2CF9AE}" pid="90" name="x1ye=177">
    <vt:lpwstr>NKSL7pr7gDI8FSH6guCh6k0DWdLT170teqjTsZd0kUfv5XjCAOYHDoV0bL9whJDqgRpQPwXStizWc8jv6VTPR3yurgbB1o2+jAfHoSDUo8NwiJF0nT63G2gdb/o7sJydS9/hE9l4bqQ53XZ2+IxIGGHECtCqcQgAzw909Sbbr/H0m6nxJOlGllMqgK1nYi67Zdo/I7rns8h0v+tfg1yoaPr2DCAZD1/swKOceToYlScoraAedZF6JJFGuaAFrOe</vt:lpwstr>
  </property>
  <property fmtid="{D5CDD505-2E9C-101B-9397-08002B2CF9AE}" pid="91" name="x1ye=178">
    <vt:lpwstr>OWZFvIbDz90mzx/x/a+HmR8q5C7gb2sXcoizrrtd97rk8+8HRj/5fWlVRuMt8LVGCZzAP/h7GjXJUNGd0uJJd6dgBp6ECsIncR0nx4hDODlLA99AufEwB+mtUXdEFui0YHoNB64OWpfqpWUAS292ic7SFU8oSB+I7CnyaM8GAG0FYj78CnvEitqUIi3B+1KUlY69tvkNDtIViy8Ep52FBRuW3NxU52PvHJjj+vJjVy9561huheG2iqWockajcum</vt:lpwstr>
  </property>
  <property fmtid="{D5CDD505-2E9C-101B-9397-08002B2CF9AE}" pid="92" name="x1ye=179">
    <vt:lpwstr>XcESGNH06xSUWVk9q4sUiQfoGUs1xstVSUwprHPaYHOFc9+mbJkfXSEu4iRZTostvuzf4h1Lzko8sYILdaFpjJ1M+4azhDfh0SNlFghkGAoZHU3vdl1vr8vZMFE7J3zhSoZ3X7i8NfIuLBpJcU9KR5zX13IopyAXIMM0/QXDJwqqgO7QSJxYzwJF79sBas1vsD59J8ZF4QvjJH2HKmiKWIalSPFJzSkqUZw46IDBF1w8DNfVQaW0X6kGXWy1fgF</vt:lpwstr>
  </property>
  <property fmtid="{D5CDD505-2E9C-101B-9397-08002B2CF9AE}" pid="93" name="x1ye=18">
    <vt:lpwstr>0uZ4V6K6QRfkTqWxJyaCIRYGeeoZ99YLClcbuP3xU+6zrK+q2Bjqug+kerTg+Q9NLb1UhVTwO1ktLVuo6D0RmOG8IthaV+EJE1ApEaW13LEDv9mRS0aFAeoc61z/AaWU1cNtlaRDuG38K5ei5momlXD5iAbu5nm5fyTN4WILLUjzttWFjjgLpLHpnKhveN/7k3OJQjme7uYlPZtlkoO8IZx64f6JKoYWDQSqn8kCLH9gcWcn/gCKsLvcFINdxf6</vt:lpwstr>
  </property>
  <property fmtid="{D5CDD505-2E9C-101B-9397-08002B2CF9AE}" pid="94" name="x1ye=180">
    <vt:lpwstr>VS+bfi0XO2OHWNo6o4mX4CU2W1HriypqSMHj9L7KHQHUdMy6sV0m1UtTkQ8Z9V10LZ9tv+vL/1HTnV1P0ZKKZ/zSV1MOkhZtNW8qYoYU7Zx25QNUjTeYxuWygEsSPP6QqLJujGa6aApG8FhmVpr5bBDPxJcTvZ1+xJq+EYi3s0KPogNUOiksPtHYDZEANMYZcN+E3eSZ/FwEIx49HNRwVCsW6PWrBEajYY8pn32rVBtUqt1VfzZPdHU2ET8k+Uz</vt:lpwstr>
  </property>
  <property fmtid="{D5CDD505-2E9C-101B-9397-08002B2CF9AE}" pid="95" name="x1ye=181">
    <vt:lpwstr>nnSdPfhIaQQSUNHSPoyKpq+vg+0iA60adzxY5XE9vLgasnW1uHFTpQKAXXAdG7LKWpNxGK15XInl/zI7fZN4gLyYkKpGebfcAIqYkQPmYAUSzJMEHAGVdUIdMfvejYdY3BskcajYE1nnaoNOPAuZRw1WHbUQO3GzxGQbXTsKycJIRnzP/l+TBmO9UtPVJg7kuUYQyIoJrvOqD3nYiA8lzFusbhRSfg2StpqIT1MTADRP3lHgcFouUEiPFdYXXsd</vt:lpwstr>
  </property>
  <property fmtid="{D5CDD505-2E9C-101B-9397-08002B2CF9AE}" pid="96" name="x1ye=182">
    <vt:lpwstr>bmOKGXfSBaG+tjmBsEfyLLcFWlVUN8BP9VlpydUgLwEO4/Prfg5KarbLdQtt2KxYePz/YEBhdDU+YRGSAIaK1hzpEZnUzndn+LYcloEaH1InvNym5kXa7HzufBG5opyWMdqf9bpZ4t6BdXwg4zZRRrs/km7rCgzmLOLfscIQHb0yvxk4i/Bp6SVwivDLuNW3tUn41jl7DaF8Vskz2Z5zeU+vfOVeMn4hifB/ZVpoWSoKPuGNunMLlJ/z7zaKDPb</vt:lpwstr>
  </property>
  <property fmtid="{D5CDD505-2E9C-101B-9397-08002B2CF9AE}" pid="97" name="x1ye=183">
    <vt:lpwstr>x8SrxB/rpLp71MeYq71tdBMUXcUWvAe3PlATAn2NlCxrLBd5TV+gqa7BebEi5scJjCaFtKrh/dmTm+I5vqyud4KJCuy9DSA6fqwwmh54KoBbErRL60QyonvD3F/nD3sncOfKN5SxEHhoKvgO1q2KLl/q51egVnUJf9mUOxzdIhg6oWK6e6OCb+etr91D1cUVxCk3D0MiNpWvTY0BkWKibu3MDVxHl9Buno5X95f+4P2jyt/wZ0do328QxsJ/Hcy</vt:lpwstr>
  </property>
  <property fmtid="{D5CDD505-2E9C-101B-9397-08002B2CF9AE}" pid="98" name="x1ye=184">
    <vt:lpwstr>W4xa4vKXGNV3r2fuR3F0WDU5GZde+uAgbIjjUUjWeVOiJeQIIxuUs/Ecm4lxfV5l9uQT+fvVr191xqCZ+/2S31W/iIF+INbB8QkRutfhklGFN0z5au+KYlZWhFr1YI/PisxcRpsb2J9Msb+GI7IidUxbO+l10wxr4hBc3g7fQhr5Q62qr4nVcaqN2JaSh3AH+xX0F/0Us/dxXpE/LhZflW14UbME1e6rvPpnPJgm1VOS9Ztq6quJdsyDcAj/Awt</vt:lpwstr>
  </property>
  <property fmtid="{D5CDD505-2E9C-101B-9397-08002B2CF9AE}" pid="99" name="x1ye=185">
    <vt:lpwstr>Ji3DTL34mExih8lESMnRpiImV+qWpfe0ONqtmzAKJtVnliHYN12R+Qy1ftUtSfp4YFP8wQd6lBaBUNQ1/IbJMYgTLqUq8rV4RYQsSBTgjdQDj6FsdOFYkK48B+GUaKKLEXXvsHv+pPZPEnZMsI19T0KAb6+l9Tbw3VsH7bN9FVL22KgaRui9qeNZGlX9Mc6dnQyxJnBjuV7m5uWX+9/5Kk6eUYEJAfw+lLEkIxHtO50muVpHWD2JHbm3JUoTDJE</vt:lpwstr>
  </property>
  <property fmtid="{D5CDD505-2E9C-101B-9397-08002B2CF9AE}" pid="100" name="x1ye=186">
    <vt:lpwstr>xAi63SPPtya91ce9ThVSC8Vr6XvDbuXc2JLYxVmVR7TLX/O+jmKV1wSbGPoNampBeVf6duCnJO8ZagySOyZB3LV83gdvovavr8WxZ7EdnACjuAj6zsAlWWRoiy70xBXVLb6wzgQJRGzCEP4+be7hO9hybgUGWQRzkve6CmJoOSl893MruDv14bsr69TCWDKZkEYTF1RL7uCeXyTzEUg7WRtIgwfbQGQMN2b0QOT7TBQL5FQ/sWAgW4J/eo1Ce3b</vt:lpwstr>
  </property>
  <property fmtid="{D5CDD505-2E9C-101B-9397-08002B2CF9AE}" pid="101" name="x1ye=187">
    <vt:lpwstr>vvKb0jLTKIIaVAaRvd5WEFSQF+Js6aVgERvBkEOqt+qnJevTd8aELRTr7yERGc/V3casLoU8gszWxauXVhg4SjS2qrjGOyd58Kx7enDTd7yv7jHXx91KEBE+0a2pop+Yfne78F/pj0EXax6OoyGKbCYzeEyEJbwCI9kN997auebTDr1dVuxYzDDQfqNBBk40vOwpLMs4+wL4zvMf3iXsU5fZCpJEFElHpT+nbZJclLcT6YBXH/krkuZZcrGq5a3</vt:lpwstr>
  </property>
  <property fmtid="{D5CDD505-2E9C-101B-9397-08002B2CF9AE}" pid="102" name="x1ye=188">
    <vt:lpwstr>5xKFZUWlWP6EElpFw97HZV83Mt0aH6f8gCyVT0YZliFMbu1GUGCq5ESzKA6FXBta7o8Nt+/5G5EPTsPrAKJjeyOkR209tElkc3wYQ6+DjlkqPGmDfM4Gl9oxkkm0opddCgEYuLSCbLAw6H1FE4vRRz8jd/nQaxlS7i3lOT7JEvgV2NiKwM8ujUxOv/G+yjwNE02MYsrxku+1Rek3317vcsvpXYnqI1uIbf/SeMG/9y+xayG2RcAEM0py8JTzKoY</vt:lpwstr>
  </property>
  <property fmtid="{D5CDD505-2E9C-101B-9397-08002B2CF9AE}" pid="103" name="x1ye=189">
    <vt:lpwstr>qqGb+6PxqV/fvWcIR7sUuu9nAaI884TJyLw9skdaC9wEIT0bKP6Tmt/sfwV771Q5wKBHewR0Whf/hUCpl9MgzseMxBk2+EERkofjcO9Zh26GHNM2JFUWjw/eMrrujPrFbQHVxfRFJSMDTZNA6xffc9VMDK6jn/RqW4e4lyD+tfo6cr7Z/cBWaxt8xdUtpOB/Dv5Y393tTlXK5kLqL/pT4sxhk9b3egBNYPORdeNOYw2y6C51t2Ci4OCH4l0x5P/</vt:lpwstr>
  </property>
  <property fmtid="{D5CDD505-2E9C-101B-9397-08002B2CF9AE}" pid="104" name="x1ye=19">
    <vt:lpwstr>1VdoG4YiaOhWBGnOjbWq//pf32mVeOc1ITAi9qultaJ/piMipIk+0OxlLiVkmvxJk6GFplouOt/tnkKhuAyyWhLeNpNEnsU2M3RKTGERrvi43hvERDJLya82kd8WsovMaqIiSIV4k+CQ8aOvFrWApzCggED/3CVoj3H/dxf/SuH1ySrqwU9aQ6wXy94YwVV+YsyqriE4md1lVB+e+Uz1xn1BfWK7bvrEDccaxg9QW3Fh2CeSVBCD5J7I6yGNUE7</vt:lpwstr>
  </property>
  <property fmtid="{D5CDD505-2E9C-101B-9397-08002B2CF9AE}" pid="105" name="x1ye=190">
    <vt:lpwstr>+1wWsg90Pan47xZNelfrTIDFR1+EOzGMj2qSfqYC4EhQiTxpCCf1e9x67AzxE1cdJ4Uz4JV87Zm+EvD2SbulY/84744y8XD/6RFAb8/4C5mhReMTbOrE3y7WHpG3i6MycKsuhJJAf236YO8rxqn/qp/N9wvEZO0C0+8hXk4jfMc28GAxkuC0zGfXyGUsHA4tJ4FUWEDmaL2unyo+sZXllmqsgWQP+oxDNxAHxQPPgMH7ZEQ0xp0dTf1WNd9H2nU</vt:lpwstr>
  </property>
  <property fmtid="{D5CDD505-2E9C-101B-9397-08002B2CF9AE}" pid="106" name="x1ye=191">
    <vt:lpwstr>KqYx8oBtaoqnDPNGOJghZzIf3RNjOmLfoJOeGsLPx9OlFx3b67XJn6wGhQSVS40X2WJHT+KT3edWmScz6LXGN76ZutPXbeK93Ujx3DyoHv9bZlyMhhTT5YwMN1oZ8anMzLQkTa2HNcIEruAi9VeKFD35aTG0V6WQOBaF3sb2kLM11bZZ5hnJnyzEarMAphr4m2/TvoleR9qoor72B71dHzDWMdDtc2enEj/VJ0mP8msXwI5+9ZXNoQgMEPQ4sXM</vt:lpwstr>
  </property>
  <property fmtid="{D5CDD505-2E9C-101B-9397-08002B2CF9AE}" pid="107" name="x1ye=192">
    <vt:lpwstr>ybEEAE0AtyloWUfoAz/fBS1RoDI2XNK0yH5uk9SvQ9t7LPi5ecTXLUHlxDHOifflgoHaP7Uxpk8siHJPkUtu99sHGRsF+2KGDMP0ktkRk5/Ol2k/D+QM56Sukd66QOK1aGkNqqXrQMReL77DYJ7GP9f+9PKEVUrQssY6svJsv48L30U8Z+/0vQmd4lJicp2l6oMIqlsN2wMcEH9RU78dZy3H+1l01M0DUSOC7fLKoGnOM3Fm0Xn/QXDzsW+b20r</vt:lpwstr>
  </property>
  <property fmtid="{D5CDD505-2E9C-101B-9397-08002B2CF9AE}" pid="108" name="x1ye=193">
    <vt:lpwstr>+S+ORDLEIn9+Y7LAXZE50RLWTiG1VTXFfC9K2HS/10zWU2+AsNts/JOYzWL4YghjAYeWgpWYdxwjokGo6tXEi1lTnqP4pcssJJkX3l8QlLaZBjVp4gNEe8SO+0mpkYhHrgxaAlgFDKD1qWx5E3qa+WKIod2dS7aFLye1erlnsMTliulplHgNBM/W3+QVoS6bDu/KMnNuMch/ddaVPQwDMT5I+iDNnrgkh53mv398wtrKqkhmeka0D6cNGnSgxg2</vt:lpwstr>
  </property>
  <property fmtid="{D5CDD505-2E9C-101B-9397-08002B2CF9AE}" pid="109" name="x1ye=194">
    <vt:lpwstr>ZuOtgiMO9Aas4S3C79iq1fv1CTNuBjRXLaCkOxlesjDedtCjMNs8tXPGQoRHz1dvOgvtCJxb9HhDLKbJtLv6u6R9WU58jhzvp1hWSuQH3nc/E15pIEVBvQ3+ocGY5S0n4uLhRnXLQByZSpIxrs66l/0zeQzTrDWUnfncs0tmrlgW+ZlhVrgyrkqzLBju4RYFxEDqRqmdkjAN5o2ExVc485Xw5gsdUWLW4HDbv6nMBPIY7mexl6H5gT3r+0rDUQD</vt:lpwstr>
  </property>
  <property fmtid="{D5CDD505-2E9C-101B-9397-08002B2CF9AE}" pid="110" name="x1ye=195">
    <vt:lpwstr>NzeSc1GWTCsthO48P6MzrQXcyODVOkzYdD1amOmyVYKklkJLa0o8ClfyTBEJxXeaRB3OYj8izy9lj/syu40pqffBmcrSBVovC2esst0ofUlRm5kFeD1Y9kgBAqwkoXVWz88DSnQzCDZoDe8FE/60wiHtQXL+wddRnkKhbgP1qOglnOxFl08Jm9P9SkVehM4ek+fFrrOZRDfWwKdYHwNNnrYplZYhcFpHl4c4xi83qROmwvnu9/UzqXvk0DJYZy3</vt:lpwstr>
  </property>
  <property fmtid="{D5CDD505-2E9C-101B-9397-08002B2CF9AE}" pid="111" name="x1ye=196">
    <vt:lpwstr>GlDzJ+fGCBJ020z+4EFCxGFyq9sYe/O2lqn1hVxHbpK4HtC6k1g03mMp8zgpHflw2k8fQX/av430qUro2j1qDt037U/5r1U+pVHCCl7ex9mhFqAb1qrax15IKkYbMkVDhqBnnoW9BLVhXuY/U3QOpwLBJCL38hJOwjt+5yT8WMMBLLyVF0Wg4iTrrPyKHUCqRx2Ai1xHv2nooZ404e7De1ads4igqLvGIpZWjPOJTrqfdt/hItiNMLSyfHDWJQy</vt:lpwstr>
  </property>
  <property fmtid="{D5CDD505-2E9C-101B-9397-08002B2CF9AE}" pid="112" name="x1ye=197">
    <vt:lpwstr>+DPumYhFzYV0xu6/bbnSOHcdYDynOMR12I82laoOrTEiGQ4ts1pSHV+AlJ361bE46Q0kFoBIsHlE7IT8yuYagkWEI+yKKWe6X7fIUlxoqOSdd6qFV/Fa/s9mJQHy6nhuGNJxQNGd2GD4IHOeJ+oGzUG+8+2Es5ilkCt+4+7z0Dcf3thBvNsnncYcMgOWL4CyEb9MCg/4dgX5UKO6A1VlJjYeGfQS8ZuoWyemYK6n60Lb22R2WTlCGew5jSze/H1</vt:lpwstr>
  </property>
  <property fmtid="{D5CDD505-2E9C-101B-9397-08002B2CF9AE}" pid="113" name="x1ye=198">
    <vt:lpwstr>eDyfMRsPiLwax2fQ4PHbZaOUdxaIGocL9FvTuakXYdqq/BvnxqNMjGcg9acRwzpTSWwaeKpJaSTx3IyV6xXJh4Jd6fq6TcddPnR0nZKGY5Q1lyA8/jXNFkC2GVQA48UJ19eHTTqi9ODkih70gKEz0D6pokkAlS3f0XWD44ZOVdxEvwXWFrlBZNNPtZ184TDhfgTTfitYOTNqu/65hkRlW6D9Pj/BxMRiNjh8V1D71yB4EYNnhh60hC9veNok2xs</vt:lpwstr>
  </property>
  <property fmtid="{D5CDD505-2E9C-101B-9397-08002B2CF9AE}" pid="114" name="x1ye=199">
    <vt:lpwstr>8ZjavxWCh/pxVvVqnATxlxTlEDuVFFSoS/AL5AnM0N912fYw5HKZbabJ2BpO3uzCeYT0LUfw8gpkTUGyrH4Q9w+L24Nxnhks5eafpSdhtYHeNYRvpbLBNn1gVbyhmbgRvPkgMbtlO7vW8KkBcKhwdx5b5j3Koc56KfO0Rzyaqk+PbLg2y8WeUzuXwQ09Igt4pFh+s/JQd8GepNFE9J9DF+IviQoHVey9dNUjWWWoVi+1cN9AQiG2ivdbBs1S93A</vt:lpwstr>
  </property>
  <property fmtid="{D5CDD505-2E9C-101B-9397-08002B2CF9AE}" pid="115" name="x1ye=2">
    <vt:lpwstr>LDSW050wvnvdx+8JpBkj7MMuO27qzI892B7gOYDVQ5Vh8vGJoS8/zadG45n5pUZICarxzpLQ/zaHHx1w75P+5Xs+Nawxflutzg0T9YzJeOJe3XIDd1MZVFm8szx78YwVqcRp0B0q4yzNAQPpdbRqVdXftjGApT2tRfu7HgOBI3D/Dy98wPm9Z/nX71/sVvP+r3yhNg2zHGQNykC/UIJgr3X6tBd89sxQnqUm1cS56RXcQ1cP8QIT5penauN5Bz7</vt:lpwstr>
  </property>
  <property fmtid="{D5CDD505-2E9C-101B-9397-08002B2CF9AE}" pid="116" name="x1ye=20">
    <vt:lpwstr>N2m2qHRl8Xae9ZDNfWkwqAj51ZqtKkLKh3OriBXZcTqlIOkwDrZujn1NhGuh6J2OuHZ89k2Gwj3B7V9GshN+htNV30vQJ0Rr9kfTAOrxo48zRgQtEogfw0W7Ovj4/EexQ1H21ZkrrzTnXsjTBzPHma57JZLtrmCXvrftCIq4wksIS705hWtbnTi2sZWqtB3JwQFr77Jp2G30Aszvwa+BOka/Ie34IaN+KnFcJ830J70JCT+V365KxjB9jDJbtlb</vt:lpwstr>
  </property>
  <property fmtid="{D5CDD505-2E9C-101B-9397-08002B2CF9AE}" pid="117" name="x1ye=200">
    <vt:lpwstr>b+383yZnl1mJWbxnCej9w2dOhu0TGF0NBGK6d4+E++A1ffP35152n/kAa1R9zOC3Oz6F/t+/xtay2ayFlWGiiE3m7yQiLMB0DnmqDVUxThxM+hnSP24T4cOw7PNygVDmX38s11plAWBvawImaSfqPq8pbP4vvclu2sCnGuQEijoWdbN+0OyGtQtQPsr8F07oHdXEHMnEX0dnseUqFETRD2KA2xAN7j7DPbh+/Uu/tXqSHiQBqk7tTeDy8Vb2XCM</vt:lpwstr>
  </property>
  <property fmtid="{D5CDD505-2E9C-101B-9397-08002B2CF9AE}" pid="118" name="x1ye=201">
    <vt:lpwstr>mSIMk1mlBousmW5NgcQxpP8wDeH61RGh9qX+9A4/DJM1TKzJmN38Jgf0CTXg/jTTJgOsxxvahKp+DT/xuYPQj3Ifigf1MxaT3TfIqegaMgXUDqvzV0RJRNTgve4IQrUJySamBxbSOKSJ8saFKvnbgMNUfKewe7VMgBsZocTEd6D704LSHs92s43RtVmZoWTw4JugLDhDb/JgO4OruF73SYVtTc+KrOzTKnnSzyWjI7vr4Mrg0BOId3YgMFFEoFB</vt:lpwstr>
  </property>
  <property fmtid="{D5CDD505-2E9C-101B-9397-08002B2CF9AE}" pid="119" name="x1ye=202">
    <vt:lpwstr>9DcEwzvnc8gFQYV/RprB3vmX2fHLHy8TCGEtykL7+3gS7ZfuksTEHskp6wpSgYEIn4xnCGAPgLVmyz5bU74OXbkBbNAUdoQ5CDtOKsvA/K3FLspt12y7MUv9IGfQK1KIskOb9df5tP4gLo2691Jz5+pVe8A2i3ZiOoz20/z1DWKxjxDJguJ6faAzisooQSBy1SNFS2xx7vbzzG4tjDARPQ9BLhd839EBW2sWDrhY7cyrAhAY2nTpLBQEn6Tbm/l</vt:lpwstr>
  </property>
  <property fmtid="{D5CDD505-2E9C-101B-9397-08002B2CF9AE}" pid="120" name="x1ye=203">
    <vt:lpwstr>aWA9eOHGOD2GfTUgLsn8Lmyk/YioiwRuF4pNYaApo/yCVe0CdesOelRRDoEZU3DSGm4PN/WrOx/WKwn9sD1SQ7o/CyXrOvBhmlP3cnx3tXoAcZCHPRxajgd2/ttdBf7DVlBm2BlasYi424WR8a6c2N4sLGr7iMVovWeukmxxXlAooRIGXIeerGoMOH04acFj9FHPgf6V7cHkTS0gK7h5s70xC3rCkMV8mPJov68Fryte40z/L4tF6jDu24QmteI</vt:lpwstr>
  </property>
  <property fmtid="{D5CDD505-2E9C-101B-9397-08002B2CF9AE}" pid="121" name="x1ye=204">
    <vt:lpwstr>zBaVWEQdwLx8yvb67VSD+Ag4yYvzbQyBtHDBF/coIcjCnnphl8P3juFV4n5O6sP4TZQVP42Wft8lncGMqGis4PfEXR6HJ7GCZsNfpSkqZGufMo14+dvt40YaxUz37TQjgYyEfc9EevNr9DE19XRjnW61ip4Yc8amgSy+UVUYuSl1jFGtw33iN1Lq4DeweE3v0FNfbLB9epnUg9HIHOHbjnDlEkFfs8T3W7hLIatkf/8m1A8T2KwqMBnYsEQOxbY</vt:lpwstr>
  </property>
  <property fmtid="{D5CDD505-2E9C-101B-9397-08002B2CF9AE}" pid="122" name="x1ye=205">
    <vt:lpwstr>KfF5ZpZ0qyv2ebqeylp70qbzUG/BzaLETWew0XBfd2u4H/nqw872cPv4Zz8D7PA2n6waS8fBrdK4JWNBnmMPE29LXMWbT8xIWcEQBTVPxjJF8D+2V6A7zVJ8FTuV4ufMFJKysdSkcPnkX5j4747Er2GyHAX4134SuEI35lQbB4MShwWTO00kCSJZN+ZG+AvviatXK+n4hQD8VPPBctl2+IrzPg6mCtA29KQkDXeTrAWdNBmZ4Y/BAwqlWsJtJwP</vt:lpwstr>
  </property>
  <property fmtid="{D5CDD505-2E9C-101B-9397-08002B2CF9AE}" pid="123" name="x1ye=206">
    <vt:lpwstr>SlGUf52u30Na4jw/U+fm15qlCLxRL4kV/XrcegTnSRrj7PJ78Vuj7TAgfasbZnuiHPUmy1Ajmj+XXil3z/YnTwc59p9ey4Pn9ryuv6/P1hiSGLAzjMchuDc+rZ6H1uFtRiqIzpy8Wlvd+F+h2inrl+SkCjUUeAmwwCgBSn+mo1spRrZXSJey75HlqC2cjds7jCkHLUOt8IkFPL2zDbOkxbE4lTERez5pAv45pccJgPlq04TxeT5zjR8Kn36aakt</vt:lpwstr>
  </property>
  <property fmtid="{D5CDD505-2E9C-101B-9397-08002B2CF9AE}" pid="124" name="x1ye=207">
    <vt:lpwstr>nUNDoKyS4yGuSzPgBDxs+WcbE2T7k8SUsDcNUttt8jkm0fDs1ucJ83OFbnOAuvgIP2HOvgwymFuR1KjUx76UKhylm6mqAnhgaRBXhEMVDk8ASyikhPwzN1hZRytoA2a/8guaKLh4YRsQtOgVoSBFWe48oTsCPaAHDYfnU/K2KOIhOf60qpb5w3Lkvj7c77Y48AYf5iD58g25RKIr+pnmV7m7TuWI0aHK1vFlDIKhiDASeLdlXDOaX7nD0top2yr</vt:lpwstr>
  </property>
  <property fmtid="{D5CDD505-2E9C-101B-9397-08002B2CF9AE}" pid="125" name="x1ye=208">
    <vt:lpwstr>YFVZSrv6X82q7dQ6Q1sPmF8GyGr2vUcj11KbysyuF54E+1aLuThbtkZ+2tpEFluWun0kecVyZLdf2R131tjbb4eqNCkoXqjLBcaGXz4wlghqqb5DeIvS2GhR/z85j45w6GGb0PDb59zOPNgFj3H0QKIJafSvqWV/IvBZEdqjHO9Te2KY2P4qfAduiQ4wOFmL/ZWzGQ6QnlkGgPfn4bK+ZV+bLBfXL3+RXwhO/SjPoAT2H/Mh7aE/Aei9ngpNac4</vt:lpwstr>
  </property>
  <property fmtid="{D5CDD505-2E9C-101B-9397-08002B2CF9AE}" pid="126" name="x1ye=209">
    <vt:lpwstr>FrDfURAwHwxOkVrMWPYpEaIutBFw1hXNNUBqOd1PAuos3Vf+cNo8r3jDCDxnXbTkxI5nQcdU6kV7kXbyHufqpjmAubWpOpGRaszEZQbTP04DImAgCWHtlaFViNpe9AC5hXitK3Vca+p1D5HrHtHERtpP30U8weVNlHlUdH6GMoOpVHA4goJdKsjTm5Vp/TXDSYhTFmCvsDYhwOWAS7D/oJkN76CIRtnSXtObHmy1zf1KXFpPvistLjZuT3wVs5j</vt:lpwstr>
  </property>
  <property fmtid="{D5CDD505-2E9C-101B-9397-08002B2CF9AE}" pid="127" name="x1ye=21">
    <vt:lpwstr>ErF4vSsPwHwOxo0IPPoGmngHwr4qcYcmGJAxerF5SwBK777rA5vQXr/e25xxJgfPR0jPOdiwicM3zlwhUWBU/ZiojgfnLc5Y+LMTlCiDfawXyPBX/R/GwBdp2a6mXqe4WDtlf1P8pccr7OHLMdUD0R1ztdr5GignFzB/FXa0+ASmWI2wQzFS0upt5HU6ClaxgWoYRMWU7Pxlzt5yusYCt8b14l1LVbULFhnnL/QAKwUCcD7bQGZP5nQs2cZDOpN</vt:lpwstr>
  </property>
  <property fmtid="{D5CDD505-2E9C-101B-9397-08002B2CF9AE}" pid="128" name="x1ye=210">
    <vt:lpwstr>+HT7PGTEI3XtDR4Dbsxz0kY63IIqVbcxCO7ylVPX33ZtIKcKdmblmzNP9aQrptMJE2X9hx8aKegkmjKXrCMRFO6H2hHJo+nuKI/aFmvdCwLg629ZkKvjQHSVeSuUsilKr7RHuFD5XpswNS31GbRza6Gk2DERhsZjxyjDeEpXk+u6GfJetGPM8bfz6Cywv8G5f86P39qqENGzPxonImGrWfOW/1LipuG8BRutj8JE9SDHpDdPVDBUap1ARZyYYHT</vt:lpwstr>
  </property>
  <property fmtid="{D5CDD505-2E9C-101B-9397-08002B2CF9AE}" pid="129" name="x1ye=211">
    <vt:lpwstr>RBRstgIgCrwAzWS3xyhxcR+gjTiwObJXjQkr3BZfGuWEVss+4lqG68hb9gvNxpLRijrnr4o2ahx/uupeemccpCTEidhdwYApo/FJlNq8OxDZOtW5GUL1ym+EHtqNbJZr/R6Jnd6XwdFByyZxtUk4EaZIx4KsARlmxMYNpcW6nNAwWeFEKb5vU1T6+i0rVev64QnHJWJfvtfAla7TYAHEVPFvMpqSsPPTcvom3r5Kzw/JVFBEyD2dHoyQRRyg3MM</vt:lpwstr>
  </property>
  <property fmtid="{D5CDD505-2E9C-101B-9397-08002B2CF9AE}" pid="130" name="x1ye=212">
    <vt:lpwstr>I+iSle634csE4QG9Nw6darTa+g/+Phe4dp4AlBCFldN8f2WWpyTEezimuhD4+ITh8RYsrgmjBxvLbV9hjDsJNgEf7cOdD3VlZgO6v2CUbJmotuMIvXb87AXZBklYVOsx1WX23dJCZHGMlOVEy9YY5xxpb5ir9MQtt8lSUv4Wfyrb50OK3ehHu6rCivaFAxYTVWflO+FM1q8grIRLtaNO6cho2STwpvp3J/Btwt9QnAKEi70uiIRC2nMvOyAcW1t</vt:lpwstr>
  </property>
  <property fmtid="{D5CDD505-2E9C-101B-9397-08002B2CF9AE}" pid="131" name="x1ye=213">
    <vt:lpwstr>6U5EHyRpdEj5qfijWw06ul4UcWK3lkUR/TiR16tlgAW3PPQPDb8wTBa4Ru7/I/KK8gLWVgLxu7y4LanylAC0BXFxOF8dL0dbP3bvj+h2nO5EmMi4HwXdzBgG3iS8Sb1OsoU2RyBX0qPmHi3EFbhDZZAbp49gEAaanZx2fDdkg+oZJzgEuWU/BCP62iSYf+Xon6gtyqmEwEvK0PULlQhGUB2y2WkAdLTYmXYQ3+NfhKsWMxwOt1T1zuc/gp5yil+</vt:lpwstr>
  </property>
  <property fmtid="{D5CDD505-2E9C-101B-9397-08002B2CF9AE}" pid="132" name="x1ye=214">
    <vt:lpwstr>IG1muXF0LpUx9yLbMDjhT+6rbSmbyE68cg+iE0Lxq4Y2N71RAj5IRZ6Tx4EqDFDYkCDsH4uEjQQjVyDFx573uG2kKyYlKnjHrFdfXJ00ydhOCD0LdBOf92mx4cqgUbd84BaHwnu1xUnvFRxt2NHS2czLfaeITMQUBdQb375FddZD4DlqwHiXtjObWdxQE0cKoP8IGpBI5oFx0UQ8xm94OUHggJfffRpcwORcmrlHqnt0glxbk67/E9ytT3UjLk+</vt:lpwstr>
  </property>
  <property fmtid="{D5CDD505-2E9C-101B-9397-08002B2CF9AE}" pid="133" name="x1ye=215">
    <vt:lpwstr>B4NtZXGoDlce5eyNnQuMFTkKdhMf9EhZpvZ+AmQcNwir5etXv2Jc5hjdqxM6qomUAMkYWc+/dOocF3rZ1pZtVDwU1yvCQXjZ7+qQTHr3SohAirbhMGMd4UqziawKclDGRhQUw3RAAfM5yyB0d6gG1NrF3w06TDZhUqw2pemODSITUPOz0q5mdX8WJus/2SDiSHIYPoezHORbPjte8iHAPOAMgucsQKCX+zV3EE8LyR/5+gZYye3XX6njKFF8SOm</vt:lpwstr>
  </property>
  <property fmtid="{D5CDD505-2E9C-101B-9397-08002B2CF9AE}" pid="134" name="x1ye=216">
    <vt:lpwstr>wQ5rmY8hWuDjnVhG3+jGZdU34E94hmHAef4PgxmbG5E5txtT2Q9R58frO4b5Rx7Fzb9j61lf7DenaOzbZO0Z74xuTmJBSo/9VSL4lLO0bGuzTeUao4jvFrKbJAGRLnvg1NWrgJ1dPkBmuImBpC3vyYlEt5+rAVCGP3dG/Quku9YCaTvJ0iGINXaN+jW/xWuMseMT2pNJSAtDjFX+EEXe+voW6ej+2bKyMdBLpAv0zdO22h8J0oAqI8WdgSd4BKA</vt:lpwstr>
  </property>
  <property fmtid="{D5CDD505-2E9C-101B-9397-08002B2CF9AE}" pid="135" name="x1ye=217">
    <vt:lpwstr>4YcsVyeHijMCKPikG9A5dNlyRGJEG5IPpRUytRcOgjwLfwVZkV0DY1fOgI9lAApLR8U5xBa6e/2WozndkxIEDKfFHNRASm6IYEH3yRhVnrHFhkc0jvYsATN99TEvNt6EUgbpTMkEyMQ3veAuA3gGc98g4TO0wMqivPZs6Rc8KHl2Dh4G/iw5krHj9RM1rVhhZCoidIy7vEbkUsGs9tXLf5/fbA2BRsgCGSTzwJQAHT8ukr0XzPYGP6SHm2q9Qvz</vt:lpwstr>
  </property>
  <property fmtid="{D5CDD505-2E9C-101B-9397-08002B2CF9AE}" pid="136" name="x1ye=218">
    <vt:lpwstr>3MAax5hg9TEnhGVf3Cx3XeVUc4r74fmXZG+ajntjy5coLkpKBr2YGH/eAE3sN+9l+qOHXzqsrixufS5+dHRHEnGaTFWdve8TsFHiUY1XLXWQAr4vSuEfRr36pLijS979/fjEqzKTjhtYCbZPMKhvO2ilQhRIJP68c+b50mmrgl03eaUDqIJkkB14Slp8n5MgxTN2BJl36zNKGaYEkajssB9oUNP05JPMt+y3Wwgq/czkrB5KyiMbb3QX5HZuwqA</vt:lpwstr>
  </property>
  <property fmtid="{D5CDD505-2E9C-101B-9397-08002B2CF9AE}" pid="137" name="x1ye=219">
    <vt:lpwstr>b5xQ0EDxStWVjdjKNaLME0H464fqD4UYS9CVL+L0dZmlzMxTLERP5kd7Gc3Y5TH5/a1Ch05GiHLG3mIrGLldPuGVrVu2GNBk1wp6jGCb3hQP8H1Ke/4aPlxcXXIEXvLDT/2g3GLESaEHcMb5xeF+NdoKF8Dng08mvDUcfXDIuReVbtgZuFsJQROBDhW3iVVvjnym982+aPm+Og36g5eTrU8ZEnzX7lPtVW5sPuIGZdJonv1hctSDmd3vS3QA6Ep</vt:lpwstr>
  </property>
  <property fmtid="{D5CDD505-2E9C-101B-9397-08002B2CF9AE}" pid="138" name="x1ye=22">
    <vt:lpwstr>lOMYYn0WNTOLZ6000aLaARjgAHM8BmruLHA4c6sssrx7ZgaFV/SivY8vzxeBRcAB2hTc+pEy879Zn7fe4RLOmHr8ggI/mWu1xXQDAMtzabRBuSK0jcCQP4j91ajH4Y/lT85StXYvQBBvk1ABybVxlrkA0TIk/Z4Cg8Px5V5yaHshKgywHDStMwdj3Kn3Ba+67wWamV7YVO/2C/7hhWDvpsvsyL5CiK6FxjlofOv2u+prhnGusngQ5zNrY4TMC7g</vt:lpwstr>
  </property>
  <property fmtid="{D5CDD505-2E9C-101B-9397-08002B2CF9AE}" pid="139" name="x1ye=220">
    <vt:lpwstr>hqu9APWVIi3HMRO+CyB9cNBmiCZsdsU6cl0Qs2dxjgysxuc8w8/dHsTrSpBLstkphLXwlCUqG/Vv1H6xVAbCXD7JcfrKToEPEgUxM/eghEoarvRJiDz0fyjy9Vpw1XpytW78ZyPw23ZzrESKaeA0BAKAPQovHLEVjkncOrobYgy5euafWXZxFFpzyQzpaUTp75KIyhfnjNLAwcQldOikmmF2Vc28I6h+lxzgf9zxalsxvl0QMy75FM/2d1ZTTDA</vt:lpwstr>
  </property>
  <property fmtid="{D5CDD505-2E9C-101B-9397-08002B2CF9AE}" pid="140" name="x1ye=221">
    <vt:lpwstr>auzM6gOpZDpkS5PRAVjczDnO9E6hcXAJ/bV3bxtx5Q0DypXce0Y6Dh3+f2XIhVJJm5fGM4s3pdw3ywQk1WOBrm/72tbHzqJuwDEebUW3KVF7TnVUQIJFhYDcp448u1JXYWzqSiGjZfRb32gzjf+z/PVeuAlXMRNpZfK7F84rw3lX279SBnAAGYFE3J99CQ4ViL0bX7Z4B6RbS7VShmLR9PlDsMhQcx/iYuQ73V6HwF10/Gt0mF4j+ygMWvYK37g</vt:lpwstr>
  </property>
  <property fmtid="{D5CDD505-2E9C-101B-9397-08002B2CF9AE}" pid="141" name="x1ye=222">
    <vt:lpwstr>yJbAh0f1O0zRvQxvMZDxDxe1Ldt6EQCTsE1M42cp6MgxUGO0XAm2CNOBgVkUbHCDt10t08+1xwyPNdvJLR/hUn+jO1oSFOLcfSNpo3zTYPjrd7vg3Qbr+KcvwRXuoHIWGhsLBxeUHe09+Hlmapbx1sjxtYCDsPlvXONCyHtt2PRPapFQE+0jdiVP/opX5t/IFDsOALM4WR9zt3Esqg8SbG+bfUrp7SpeW+M5x5FF30Hp9guTRBX09nWtDn0zslW</vt:lpwstr>
  </property>
  <property fmtid="{D5CDD505-2E9C-101B-9397-08002B2CF9AE}" pid="142" name="x1ye=223">
    <vt:lpwstr>hF6iHx6bPt4dAI/eBR/qffdjLhApdkLaj6aP2Ci8kZOQ+hZ2apyfq0+6cxX/e1e5oQLbOThPJ3jNVj2CDS7w/a9jt2x1isqSOKnJ8r+HmgstXKQsxP82igDj4aD7GBzTqSR5CCUfESDw02dRQ6+O3Un81BHWl5hdAoF/QngkCDLihUpep5y22SAzx0RqKjqJynEexd+eOvrajSxG01zDIlFw97roD09BhTcpCI6D3uGCJxqDfXDyJ3V/bXSgBVX</vt:lpwstr>
  </property>
  <property fmtid="{D5CDD505-2E9C-101B-9397-08002B2CF9AE}" pid="143" name="x1ye=224">
    <vt:lpwstr>IteZc8oyFhclacKu64hRT72pXrOxRd0aXY0vMn5Flspitu/nikxYEUyg9tXAvvdRL7nFqQ1f85dGvIPxOIB3E4qpV43blH0gTLPll52y+vUrM52tWav7OOl0yqO5vi1++VdE6Y4raJ2J4HjSJs7WHNjuoF7KHHo/tzKELDLWFzHpsa5UX197HtP3ohIUCWjJZC8h7WnB6HxG0EDch+r5tnhJ2qKQ/px7uIwOPsrxXtGiMasyAeb5oQm2r934rGY</vt:lpwstr>
  </property>
  <property fmtid="{D5CDD505-2E9C-101B-9397-08002B2CF9AE}" pid="144" name="x1ye=225">
    <vt:lpwstr>FCX94OVRGQ9u/vsJCLcxhjPp895xANOZj41hQrvowrI+N2fNg9EFmwyGmxT6TvLeM019TqZRPrt4/ASzW9jwLnXunQpRIvYwhALSN9/HoAGC+wpzfG2LW4j1B9nGXAU3zw0ZPPnB1vjlHz47HbAmUnvLLc9RF39HNILxZKRQl/Fd0G+RHVRH23gGeWN+c4s/AEPA3a+KHyo8SEBEMHdK0B8HkgAnC3edJbDXKikY9wuOBeaC8qTUQm4PRC3TCEs</vt:lpwstr>
  </property>
  <property fmtid="{D5CDD505-2E9C-101B-9397-08002B2CF9AE}" pid="145" name="x1ye=226">
    <vt:lpwstr>F8dacUbenad2yOGxa1TVC8avamsiKCXvEKQRd8sjXsa8NLfommOUwR0tHnlteJtb4an4VRNiEmNLpXNzAUv853OLhUpdrWRBDjtO506igAQ8L6tCIw7jPseEbh8wPz+cw98pPG5pMv7P1j5TmiH5cUvjQxTeUv9hrRbeX3mRlVHFf3pDIM+7vww8l/uPtp1L1xoJvztzhee/Q457zp3E5ODxnS+avn8DdP9IMsoL0NHFi+Zq09xPV6zKp6ccpTM</vt:lpwstr>
  </property>
  <property fmtid="{D5CDD505-2E9C-101B-9397-08002B2CF9AE}" pid="146" name="x1ye=227">
    <vt:lpwstr>ddJwZdiBEbufoCMVXQCqbzFaa5RyLxCIJSykbShCHAQfUuXWWFB2A0zk2xxDvnPF41Z7qPUJW5aXfcgpBhkWkD/UO/vSnTxEKTABSm01G1tUp0MUjKPQCZdfdvNILViuQjRxGwdQleSIC0Vb0EsCvoUU5DqEB58zTn86NNf2fRLEKcw+LX1lP/FJq37o4tREXhkmze9rTbJkKnJZGUW3kHZPbOxGBpnaDLzMxc+4IIvDXdwbo8iOsU+1hEV0jvM</vt:lpwstr>
  </property>
  <property fmtid="{D5CDD505-2E9C-101B-9397-08002B2CF9AE}" pid="147" name="x1ye=228">
    <vt:lpwstr>eY3ft466UVw7CrK4xmPVMcDiEZKHEOitXWQq/tyLvABBGvE1oQ/8xSEj9rnGxQ98my1SDA/djPr+MybCXl5NO0D7B6W04uelSxYkpkIO2B5m6EC2dzRetBLI54/sGXf8yGq0+GFt86W6XDD0uoj3Q8Uv9lGpxtPXOUqg0uG+RplXry+tPhuYYWEUqPgpJRyJiu9UuJwlUeVU9Wa1UHWLZPwj99xJ8r4MDCNcSXfF3KsbWyoGD9dW45xV5M6pmtQ</vt:lpwstr>
  </property>
  <property fmtid="{D5CDD505-2E9C-101B-9397-08002B2CF9AE}" pid="148" name="x1ye=229">
    <vt:lpwstr>gIzMVMozyDYy/1bl/IR2AENx/5T528vqy5Lz5NjxEBvK7x8tqg/YydFcb/1i6426QZloYQb14n3DR5lGPBtgXmsyc5AR5EWzlB0gy+X5MWVWr748OHpUB/eqCczMlP1Btg2QqIQccHxP9XU/rhgzHb5p1fUEa+myBSr9vExlcuhEpisbvEVARd3hk2GeqRJ+x5HZjbmVaej8MkDpljBDtlMOQAk3fMRoobjKPW3kJSyFvitPHFsxYwDY6hS7DtA</vt:lpwstr>
  </property>
  <property fmtid="{D5CDD505-2E9C-101B-9397-08002B2CF9AE}" pid="149" name="x1ye=23">
    <vt:lpwstr>i84TkW3LWBX46Q+/zMmxw0F7u/qE3afhG6DggXG0ABEGxtR0mBu0jhj95oOR2u63h8TTnPs7bghs0ggNZJHeWEdlKjbCxK7Egnczx9jF8hmyX7WMaH6+RQYkmUVxEsIFaS1uY29GneuXXEpxFZ/UtNtjJCjJ8TJNSGgLdzfyO+XxZapa+MxbzaboQ33upsxsY3a3qXUV06Q34AJBTuc0P54P18aWJSYu8sAsYWnGnAS++9uMLnFWocQ/tVBisFh</vt:lpwstr>
  </property>
  <property fmtid="{D5CDD505-2E9C-101B-9397-08002B2CF9AE}" pid="150" name="x1ye=230">
    <vt:lpwstr>RDY5UH3dzLW9+pTzaZ2VXNHJpSN8AzcmSUr4SY+xKiEn0bkzUwG09jrXoW1yQ6Ep0YPxJo+smLsvkTsU2S3Ika0inYUFLwyg6xGBfLQayb3Pj2gYIM0lTJow7cCeXYgZQiLeAfti7a53HPsufXW66ahKLprNAkj0ZyugHVNiQK3FrBmE9QZA6/QedthJLkQEFvTaDR+pX7iy2FQguKO+Ze1+XhCG/hgb7Qr7dz9Q90GFUZP+gFqkb6zkbIid80t</vt:lpwstr>
  </property>
  <property fmtid="{D5CDD505-2E9C-101B-9397-08002B2CF9AE}" pid="151" name="x1ye=231">
    <vt:lpwstr>Ils1M/aRWL7hxiHtYSc0h3cHlTVbiXLFMaR9XfhyMquS81O9/PdTf+m5yI112WCEmS/ySNFq2eGFGNjDH7qFU8wQnMCzModlA5WT/Yx/67i+nV8rPrkL4WRAydwC2SKiY1R1PwROB+DFFQNc0nxy7kpyitT2RdUZ5/iluYOXyNIJMFgfy3agpWeLc+WBp/lbrheJQ66OKHhhKhbYCuhYIwDt+fOqgPwQnBR4Z25OjTlME14cpDqSYP7BvqvWtCB</vt:lpwstr>
  </property>
  <property fmtid="{D5CDD505-2E9C-101B-9397-08002B2CF9AE}" pid="152" name="x1ye=232">
    <vt:lpwstr>OZFcalv5GWS1g6vu48HCEyYQ36Bnt6w89920ybvZ35DLJXmihe7Bppf7W2YV5k8kOx2CinuUZ5YUISwcdww1KWRu/vYUT5kxTvfHoahBvfhI0fY0UHYPsHl0dNTSQXO2uICfRsthhG1GUxIaBQoY2Nes2dUP5yjCn7uvnMOvvV9TMhfysioTwaN8ZqJxnwcNjIn2uqtTvB8FNAxGKYjjh35UbyLRufkNoSxT1BMwk6SQN8SaJjz0zdxZDOhc0ZN</vt:lpwstr>
  </property>
  <property fmtid="{D5CDD505-2E9C-101B-9397-08002B2CF9AE}" pid="153" name="x1ye=233">
    <vt:lpwstr>fGhFV/+UwuW5/mo739Qu1kRLjiA4TfSsux5GL2pZiBxmv768KMK18xGR+KJZfvfzF9ORGSHemUSxRwE53P3U6myzBCBppY+osAOiLeaGO/I5/cZRSl/nWj9J8jlPYu+VJxVTSVxc6J7P5BDEv/mFTof/RQ2mcwAUd0Kplt38a5q+rkwxakFXxMfjYIDBVtEi7OgHFjsN32IwTtibGLphVghAVtJ4z/BpzQKVGepFan1fa8Cm2XUwoCfLK5N64mI</vt:lpwstr>
  </property>
  <property fmtid="{D5CDD505-2E9C-101B-9397-08002B2CF9AE}" pid="154" name="x1ye=234">
    <vt:lpwstr>9Y9LjwKlVuP6higyZVvLH4kae9LRkur/a2UFNdZZ95c2i2CgYKBh1RThWEpzRvrwMHxbA9E0WaZe+rol5a5LkKtTeYqDQtyajL7+nMtUf2VyU7pxdE/TITA4Zc0ZocxAFNMei7cfOcSXndZhn1LWKWJJb1HaxT9WYxo5Dh9xTMNK85MpZjqXgU0aJvW05/pSOZWauZ5ZvGj6mfATK8C+mMy4u3jXsA5TNKZqtm6bRoz74bSqOJtzGQaOsWz7s/e</vt:lpwstr>
  </property>
  <property fmtid="{D5CDD505-2E9C-101B-9397-08002B2CF9AE}" pid="155" name="x1ye=235">
    <vt:lpwstr>1RcqjMLkm1aWnLMZSXHJ93UsGMoAUZMd/d2EejXvS57qMKk3huXLnAZrikvSNoCZ/kNwIH8JOY00pJYfxxBVdHsNlL+2XColeBBONiQ07UNHT7QTcUSMnBKhnDBIUvgzzCgp8NBnaTbJzGtsqkWS3hcyz7S5/Qf9Vdf7ZO/Jjn4sniZchH1zQOoxK4CkyqBLVFqfdHaeqEJL4d/pO8kORuvNbjzuhThvhAFfewQrv0QwF4TK4OUFuvXMHTX+4X3</vt:lpwstr>
  </property>
  <property fmtid="{D5CDD505-2E9C-101B-9397-08002B2CF9AE}" pid="156" name="x1ye=236">
    <vt:lpwstr>xxk/lzgJR4LrmMmmPigD8AK2MOnulHLdtt3X5zhTU3d2OxvG76D4rCqmikGivnXXWFS46XHa1XwqYtrUikc7K9yYr2RoFAByp0XjJr4k1XpCh9SP3Q3fDLvsct6+/RiNpWY4wi9E+fnJqwYNfiZZtPjrq0L0UkCAcN73F+RVn+jivrmGP6DnRKMmzy+L81Nj1FqQHx4uOHYYYrfd8ShJIWJ/JB7ne21fp2BInJYlk2AX2wIpsS37vGkhXnFhxyJ</vt:lpwstr>
  </property>
  <property fmtid="{D5CDD505-2E9C-101B-9397-08002B2CF9AE}" pid="157" name="x1ye=237">
    <vt:lpwstr>1fOmnYafgZwWaH8SLxriprdmD9pSWuYAymIzlq1j5k81iyJNVnl558vD0oe7jOTV8gFUK5tUn6V1TQ9NXrme6p0MtT/WptO4wMH+/Az7NKKLeNSsUySW48q1hpOxs1u3dYLF6ZvgRfxy2kSvpVPRIEtJCa+CMGMjjfL4LmotUCVFGtdW59eU6K6NixtdbO2bggxltfizJvtuWGQgu867lNcGGrg2/aH7+KFG7LipH1Q/gSlm9CKXZfivqY3Q8aS</vt:lpwstr>
  </property>
  <property fmtid="{D5CDD505-2E9C-101B-9397-08002B2CF9AE}" pid="158" name="x1ye=238">
    <vt:lpwstr>PXlbxQrP7+Hw8pkVYTIQj3m0BpbqmjLxlYdok/grUIgJn98wmHdKtiaWCEPcEv4a6kuU+/g0U3riw1KakcXUzMqCqGtghx3IIfm/NQ6sCsKAEen7UvjHbhTcgPGKOVRZT1ePZcR9QcEZux7J7Ajq6HsUja6Orz8apdDPicDfcnSMMNcYH+WsOY/cSSRntMCKZWl3C6P69bfsG3AWB0lX/0nxWOhibMZuaSbcd/Rbtwv3Cc/QLTgmzVIQhltn/9p</vt:lpwstr>
  </property>
  <property fmtid="{D5CDD505-2E9C-101B-9397-08002B2CF9AE}" pid="159" name="x1ye=239">
    <vt:lpwstr>Usoxc4lSOPYQDYc0pAULi7L9a2/gpuwFoLxLQHyXE+a9M3GMRz8MBcW0geHhwn40vJKj4cZ1t+bAhxZYoixKwV0G+nGAzkQjAnBnmZBtSvVAJJZqh5ohNdFdWkEOow9iIPJTt5nQBjIo3gaojh3609bqWySjnMVyixBTCj4gdhsbI4HESL5lSwspL8FJofa4hwKTGgKXLG5YitoIrmNIs/RqUdsnaavS1ZFL1vNzQz0WITwTB6ra+hxpVHFE4QN</vt:lpwstr>
  </property>
  <property fmtid="{D5CDD505-2E9C-101B-9397-08002B2CF9AE}" pid="160" name="x1ye=24">
    <vt:lpwstr>ghVhvZozfcFdWi2tkBKHbKGZxW/ZqAjEma267mreXLBM3J+KA2yPGU07MQIETrbJbOSvzXhlo58RvDqOL+20AS4a+0Rxvk5fYWq1vQsMH2WzhYB2Hk/mIvdmBi0Qk+huFBbhrWW0A6TKCmR/0bAppYIvqGYwaRDEX90AI8T7x0SG3syCKc6m8oEg0f8s0Hf+emYdxDG5JBjpI1iZpBoOJTaxla8ujgNKr2MH1FCfFWWU2klSqMGaGGtZrCjm/eM</vt:lpwstr>
  </property>
  <property fmtid="{D5CDD505-2E9C-101B-9397-08002B2CF9AE}" pid="161" name="x1ye=240">
    <vt:lpwstr>35WTJ8uFSZWUnepI7BtLgBuZuiCVt1uug5bchbi97+mdxLT6/RNwul3mW1eg/jMQyXdWrSS+PlYDthT7nSi1niNmB9WdpsYQBq7PPTNbcQ3P8ncTJrJF7T2xwX6vYmMM+QXRyVLUlYFRWZIV3PcW9BvJCVE+WLDKmkOOTQeyCgWOfoKZ/IqJCdamrAy2v+EJdvXJGs1C4p8zW/+WJo6KhAfyPh6iFjMvL9UyFT0wzurrLCiG1ikfxnIOCcGe8Y6</vt:lpwstr>
  </property>
  <property fmtid="{D5CDD505-2E9C-101B-9397-08002B2CF9AE}" pid="162" name="x1ye=241">
    <vt:lpwstr>cpOK1zYjgSn5BdGV8WJIWNCF+kLVUXFChbk2U+C1rH666IUoT6dTXtJdJROQSLkYbPV3lO+JJgL3OTtw17tJw4N2D0hKNsnPe2EB0Rv6nngA94L/hPPAYQ0YVGuQf4BbI835LzHF0hO0RD0VTkTugXtTfuD2tqoq7A++Dq5Z7Km13Ddtd9W6+0cKdsjksmMkLCCwim+Vs0AfhRACNDaGzNa5di3LAxhOtbkq+iaHfUWRYWZLJMkAvVMSA5h0oli</vt:lpwstr>
  </property>
  <property fmtid="{D5CDD505-2E9C-101B-9397-08002B2CF9AE}" pid="163" name="x1ye=242">
    <vt:lpwstr>/rNn6RhstMeJznujq6HqZe6a3od07HlCkoYEAZ1yGlWK21hryChpboxRYgY68LNEJ/6JvBcbP1LLY/+6jHyuzmu0I5MCFheMnQuBJOOQCvhSdLfj5MFlE5aKPg2qlUIhH+1ZwyebkmjOQvA5xBLLefLPxt2RACc2NZrPfdyJyQAr9CiakBEvQR4GR0ZMFb+2AES/M2j0M/1p8IChHSrzUumMp0CzRs6c/4cD9EPAU5hNk4jYy2iTeA3cy+F0FRb</vt:lpwstr>
  </property>
  <property fmtid="{D5CDD505-2E9C-101B-9397-08002B2CF9AE}" pid="164" name="x1ye=243">
    <vt:lpwstr>FAbgKCHXoKNFlPL108JorDCIx2gW+ovyPQm4d7kY90RB+0Fy0aG3DJXQtIswNDvIMPZE+jeG67LzkCA+14Wqr8qRXjOeC9lSP14XhxTxGJLbE8NtM7yu1Bt/FG3+zr4wrrHRr3O6vq+Uh9Lz9+6RWu2537xCWTRcajOcck64xvTcKdE0qnt+buKigc5xgPpmHyXnfV2/rNXj7wJo1bWv36n2IT8MRXHaXNpVbYIL6xsbOJs6SDIqZAMXKRHcXGr</vt:lpwstr>
  </property>
  <property fmtid="{D5CDD505-2E9C-101B-9397-08002B2CF9AE}" pid="165" name="x1ye=244">
    <vt:lpwstr>qa08ONeJuC58sd2YHZpx+F2IP/kHHMHohq1J457aB0HZRhkD016na96SMQYLr2oRmVeizm9ArU8phL7a/G1q401QJknZVOvxxviFQOrBq18EozbtO3KzSuEh3aX0wU4e13T2AZ7AcacnePWb5kxSwNkGA7RdzvugQtB+YhYo0VUYq3KT472DduPd04Gdn6BZogq+RbQ1tt/Uskn/clKqZKwrDXlVTT8SrMnNXeD9KW1aVNW+1+BjOanz5IKMJsE</vt:lpwstr>
  </property>
  <property fmtid="{D5CDD505-2E9C-101B-9397-08002B2CF9AE}" pid="166" name="x1ye=245">
    <vt:lpwstr>L0PizaXZsqWKb6Zh8m8pCStJ/N9jkqyRdbEHqJ6Tq/vWSJc4JqOLWClsb4cSuc1RtZPGxf11l5OxXHGfijMjTHnQm3rGgiMnRmikaIn1ahrmgmN2saUDPAkNWXi3B6gCztjtR+IX+x8+fBibAszCG0MBTeMsLXAuy15R5OwUVTGiQMAqOti/JyWcc7oxOhsfN6QkpmzXiT//TP0CugXnDur34Miu9Vfd2z2piU8Lm/FDYv9HIIYljrL70dbhUKQ</vt:lpwstr>
  </property>
  <property fmtid="{D5CDD505-2E9C-101B-9397-08002B2CF9AE}" pid="167" name="x1ye=246">
    <vt:lpwstr>OLQMGt7mx9tINPs3cUn2ERTYOWcmSA7OW33B+jW4iV3UHKaXxB+1XeYU6CIret0FKjWcNqG4utJ7P1IWNbWjnU7sn9YHQzzKFLp9OXOALahCRuWZhX7hrgYD0wP7B6OM+SgK4L9wH391juT3oBb6BuVUbxvQ+v3FltF/5hhyKvvUlMkLfqmcGHnQwUIfDtfjv5kCCzbhNpnxGU0u/xWaKd3WLrHao16j67U1BviH5leQjgEVTEl7C5NpmIZiPws</vt:lpwstr>
  </property>
  <property fmtid="{D5CDD505-2E9C-101B-9397-08002B2CF9AE}" pid="168" name="x1ye=247">
    <vt:lpwstr>Ib1DdrohUxVQ7PeMI6vA+55k+0JvLX4SGWVMLN2TH1L6kM5lPTZtsoVhscLpp1Px/5HM/UTATlLt+ndea3yxUqRoykx2k+Pp+2KpeQxoXv2Y30WWvfM+4nFsWS9aOTQ4p5r4wQdJ+Fnp3ur56veetCByFqjS7A8ofd1sTBD/fkz270wyF/phRkdhjfbCbNxKgpfBxJ5hBeHb7Ypf0acS/NGLiYKRJ/lwUIiJ1HQiT6b/1W+F+nw40f7bh/ow694</vt:lpwstr>
  </property>
  <property fmtid="{D5CDD505-2E9C-101B-9397-08002B2CF9AE}" pid="169" name="x1ye=248">
    <vt:lpwstr>RMJwh8xJpA7EQMjum6GvuUzCGKWcFn4U0oDdwWZhFJNtKW87kQAtAXDxr4ipOrcjDtQDzW/O066Ba1W7Q86rFx17dbCWrgurYA7g0uOdrS6eaHCI4WR64Rvvx+FAZj9tzs8q4Zn0R/YVTy6zJtyGuW1zP3LCnanOGXlk2am7cclvOIyftrfJe4cjxRFPeSNxq7fwV/8+R1H0us/xbEkSkMVjZ8Wa1ATUn636sIz0NL1FVt/1YVekqNZdy2n6940</vt:lpwstr>
  </property>
  <property fmtid="{D5CDD505-2E9C-101B-9397-08002B2CF9AE}" pid="170" name="x1ye=249">
    <vt:lpwstr>gd7rKRYKr00MobIq7WIlLfecjQaJWXUxkcZII0zoMChxz9Uw+QEaEH+HMiThUzJbU7aOD7O0TKXpM5Uui6nHJ1tD+rSLVoOgOBHyfMxemFs0PJ9XiE03kKubjpHv80XuMFQs+mr7bcfIfnVW+8IFKD2osrwonwU2Eekz4yGiumphVXPsWLuBq8QHD4zhQCJlDla9GV5Og2AkssRZKIqke1UI3IEakXzBmeKFwrxHmmjuGbSTnTuQpwahLxvSFeF</vt:lpwstr>
  </property>
  <property fmtid="{D5CDD505-2E9C-101B-9397-08002B2CF9AE}" pid="171" name="x1ye=25">
    <vt:lpwstr>KzUBsfFwF+BJj5UNVd51vGC1oUn8HAXvz5cAe5u/znGhLdCS8iwfRcQbcRQKXXGg43Ayux9iSKrYbkHYh4SH01P73mHC33L1AU5MoOZ+77euLoS7DeXE/1YizN/ByurasVkxip7nlbukMYVDXdk18+zC9DX8FJW9OBDX29KFomhXqaEGJt7A/+gyUDbEU/1qmG28m7TpiRZz5PwVXPtslVGHPd2JyOW8rNqIXc01hpcT2mV/Ly0PEnrR95eDhPZ</vt:lpwstr>
  </property>
  <property fmtid="{D5CDD505-2E9C-101B-9397-08002B2CF9AE}" pid="172" name="x1ye=250">
    <vt:lpwstr>JMfKeDZd1DyqI/vsN6DVxHeh+T5faWXcCLbGqgjMzteiV7Ylz+JSBptxhxB1gnDtJ4Ej6wZiiHGMXXvetXvHbiomlW4KbNLkhz9r2E5usVxH0mikjpvWXeE9gM0DepyIzjnLGwjWFDw573v9d9ebmRnfAbTjgCrbD+bVAFZVBJMIOme55icS5/7JNN4DeuwX7bPalOsKT8b8u8Zy12B473s6ZEBwjXSVQZGDrlnTFPXYYpy7fwEzpD7ZovjKy9f</vt:lpwstr>
  </property>
  <property fmtid="{D5CDD505-2E9C-101B-9397-08002B2CF9AE}" pid="173" name="x1ye=251">
    <vt:lpwstr>hhdSh1TE1IjAkhqeuplGSCg1qxP7huXZNPqkw+FLbLFxywiDxpiVyUMAD5E+NIyzAUesMq7Q/VJT6X1q3sIKVWbOg4G2zYJXd3PP9mwTlda+BD1nmWpZwu8re5Bkf1w+JbZfdEI/SFkw2do5zG8ZK8GLwKdlALHp06uoPCHKYJ/UNQX/Uw9eJgQPJugSDVPg8Y23GXh3UjGAek42kPg/Pn6ppU8uHR9yElhP7iqBrXRm3xlX5XUjXoF4fiFx+9d</vt:lpwstr>
  </property>
  <property fmtid="{D5CDD505-2E9C-101B-9397-08002B2CF9AE}" pid="174" name="x1ye=252">
    <vt:lpwstr>erD0XCLzkE0RYwdjFTUMQ4MebxQwU7Du8CzBsMG7SGjjZvolkfUtGsRjyD92aBknj2REHfxlUS36ZzP3MFsk0Q/8hKGxtHqqmLXJOoAmfm0ObBNe2iYso/UM+6G5EFo6rOI3RDB+B/3wPyLL7NZnvhmv7jdUUSL9TEQMix7hl5q581IrnKEfw1H+bmV6hQ+YnujmEmfXQq8UrF90/u4TogdYo1cgSzZBMWY3Wq0H+cXFcos3N253wl4MzVQgS4F</vt:lpwstr>
  </property>
  <property fmtid="{D5CDD505-2E9C-101B-9397-08002B2CF9AE}" pid="175" name="x1ye=253">
    <vt:lpwstr>VTZSi832sp0M9pjHC9529HwHlk2TB+2j165dA2y25lZ+QqnunyS8d3iEIzb8+EUIvQOshEzNzo18OUU8DPUe2yRda9pzW+blX9EuSKQU/SE8G6zIHS165ZFS4aoPDXeUEfapG7dFpIwRLPgnzkm+KijHd1Z5+LXZJNtKa3q5VkKlRwDbz0OQi6cdUjvZ7QLUi7aeQf9fhtpPwk8gtrOGRT0rJz972d5ryUkJQxFeTJAn/4tu1CK3xqPuHSWWjYe</vt:lpwstr>
  </property>
  <property fmtid="{D5CDD505-2E9C-101B-9397-08002B2CF9AE}" pid="176" name="x1ye=254">
    <vt:lpwstr>Jd50GN9vj3ha7hO9fjTN6MNjDdS3tPJ3Npn2LgSPPGevA0vJ3jcgG0AbOtk7feKEGy+dR98JH1lCzBpSdAEtVuOaBQHDivcw9EsV7Rlo6CokYuS3AiCPEeQXPboat67QdWMaTFQSxKHjxv4LYR7LHBVr/syEChMWjE72ljJfKbJpHEzAiwlNNK4az6oKNkxZ+6sNK7H7BWg4FZ8nNzg6Q2q55JM29kHXBK8CKfMMbaeYei7XB7LgFDHDnOe9Cev</vt:lpwstr>
  </property>
  <property fmtid="{D5CDD505-2E9C-101B-9397-08002B2CF9AE}" pid="177" name="x1ye=255">
    <vt:lpwstr>fJolaCz8Qanz774aLKoEW2LD7vFtKWf8FYZHJIeRGJG7hEIc1yx3leACoMjALeDZkKWCL3PkPn96fW4MmF/ASb/+WYU1omQ5iY3J5xdmhKSMped3tQZw4wx21APWdY0tzjC0Bxp7pK4HdIVBuA4VXenATQzKxSiCwkZeUgUvQeN5pS8mkbdASi/0bZB6IidKpjb28aIxcEvvbU88f0Yih5I19Y/fRcoqT2CCwM9otpE3ar8yPA9drKvfP7vfmgE</vt:lpwstr>
  </property>
  <property fmtid="{D5CDD505-2E9C-101B-9397-08002B2CF9AE}" pid="178" name="x1ye=256">
    <vt:lpwstr>wb/4C3WQqemDEXX4LC2gRaDE3EBWyJOP+eUZ4feOIvZ7Fa4W6xxpbPRnC7SI5hfVfunP9z7Cm3e6WnlUJImDMj38kn5ofgiv2WVgGu0noE+SrDpRdxxuvYTHRIxnp9RKoVX0c9p+uf7T6VoHzxc6apF9naK64ke7nn1wFdzU/Ei9Lh0bsndbNr8sqOTQzS+BbdBAZAWQxDnPfq9YGfm2hGpWvoTCHGIyt1Wv8rVV560KHfR1VEaU7ShVnbq4E8V</vt:lpwstr>
  </property>
  <property fmtid="{D5CDD505-2E9C-101B-9397-08002B2CF9AE}" pid="179" name="x1ye=257">
    <vt:lpwstr>iI0TwdmWfOCurDpsU5U25s4+ANCh1yez476l2nXUuaHwIBJF6oC58vNTvFazzl7hML8Selgp0RSFA5OCB6pbfBuIBuKPDw8/lEqE30XG3G/3klUgfzWtbJPa0SiD9UQGJ4sQwFv2xYqK6blDJXkAyxPj1a8QKdpIvhOWcwhw4aeZLcOH1qeV9TO+UUy2yGYjT/lTECwPeGTXOZYaKwx22oLqOfuT5jLpWUzRxJwymd5ldU86Zf2ay9tsTDWvL4+</vt:lpwstr>
  </property>
  <property fmtid="{D5CDD505-2E9C-101B-9397-08002B2CF9AE}" pid="180" name="x1ye=258">
    <vt:lpwstr>0QkkWrnCGmz68bk1cWD9nrppv12xQjOxVW8o8u/9y4hhiXgnoHC10vvhdNp84KArCI0zkT1am8StTLda6u2v7uBIPS9/mSBiH68CAYdynXfJV36Go6veP344fXuwB7/J3xeg9kqqlxykfIU/EA3G/Sk/311iougJznLy6F+2s4wAWJRIilGhknGbk5BZZWMChEfiwU6LlgHn+jF27lPdMKE2j7lKVKQULD4UtdaBPXvWMd9H7PH3OMnimBxBtFh</vt:lpwstr>
  </property>
  <property fmtid="{D5CDD505-2E9C-101B-9397-08002B2CF9AE}" pid="181" name="x1ye=259">
    <vt:lpwstr>XrOpTMgormVCPqHt8EzTHQEE8xqAB9i7BTSEdLWUbzyxroppy7QmaYsNCnIG96TjOLHRJwKvsk5BwmVpeqP7oPDqGJi/jkLk/EKzevd4C5aCvHeHwPI75wGRSoVdYqKtAOYhq+KtdaCzvkrORnM1CsiEk/WJcVr53mNYn0g5qgz+mQ0tdt74EPYZbgKWX6+0l0PgI61FAmItHdp2jR++xakJ+zcMKe9czTmjGuWe2XPW46X0/2qhurBMUzX95rU</vt:lpwstr>
  </property>
  <property fmtid="{D5CDD505-2E9C-101B-9397-08002B2CF9AE}" pid="182" name="x1ye=26">
    <vt:lpwstr>N/Qi3Srb7vZ8Xt8CHRsn9H1NrQ8n+aCbDyjZFBrAX8l0OoT3kzzJb8jXC7aYHPBHu0P/KK4N1XCThG+d1Fv662RI6R+kMkXuTNDKccuaxtohVm4Kx8voHfrkapml+q6fJsTNRQclFmkicbuRkwFuU9Fo0kEVNhzvgJs+voAZqLgozCKH8ua7qDGItYmiEHMTR1Gk+fMbaXEj8hpfbGYCTigVCkBiJbzfb38tK+55g0T9UttIk8N/jVT4sBAmBvy</vt:lpwstr>
  </property>
  <property fmtid="{D5CDD505-2E9C-101B-9397-08002B2CF9AE}" pid="183" name="x1ye=260">
    <vt:lpwstr>yMfwOvRggRwpCOHvSbJBH9HNsvYgjgxSjqeS9OOlLdXt9iRE/MMpbevFO2Sd2hrAuBKtEOhsA+r6CeTBIHdQc+o/NWB+Assgh2pZqTYvNGJEtFebK+ZrPMs8fwdALnHlTLhX4mQglGqBom3pgpKxs7Zo/lCmVXeShKL51P5yH4m4mXP/ARegXxYgAQEA</vt:lpwstr>
  </property>
  <property fmtid="{D5CDD505-2E9C-101B-9397-08002B2CF9AE}" pid="184" name="x1ye=27">
    <vt:lpwstr>bsPI9ddvB8cmqgpNAUm/2Dm26p6qaPut/ttNWmOAd/Cn2DOPUhX3zfASQhVaF0MRGJbx02e+q0QAT4TD4aocvXLyXI3bPVn754OcyiFSyr0li6z+I3BM64Z0mql9L3dMS2ckC+Ze4EWkLuipiZH8aoSnW8lYjlnf09Wc0f99/0468g0J0PUctYmxhC5ZX3AidnGCjGwGlwVUfSkMtHf/ON4+8V/sao9Oi5JWBkEGVdwpqrO6SgTceVnP/Jl0I51</vt:lpwstr>
  </property>
  <property fmtid="{D5CDD505-2E9C-101B-9397-08002B2CF9AE}" pid="185" name="x1ye=28">
    <vt:lpwstr>A4Vi/lTXY0GgBpdq+73gJcG3SOUnv2eE9v5uUWqHHjWU0WIMaWG42dBAEmPs7TS846/EpTutPI+ymdfbRDf5WzxOQkwYIXgmZeDeFpEG+V/qjpdAyBb9chj4Y3QsVxnlQc8ZlRuLRQMdzobexiG/Tk9n/0O32NUNQKnKLngciOP3x/vbHeYJ+3ugSLGjw3JaoR+ZCzUWdpHLm4CzSdDNuIbl3krdbxYbGvakGR2OPtZW5a3t9bzKMsCXmtJrEcd</vt:lpwstr>
  </property>
  <property fmtid="{D5CDD505-2E9C-101B-9397-08002B2CF9AE}" pid="186" name="x1ye=29">
    <vt:lpwstr>bRmE2VQiiIUKnDY8dqGfOMdM05IgrCqxLfEBHk6oAtz+xKmL86XUM8RwyPBTF29FZQIkLUUg4LnF4SsKjuPZ7yckxlOFwi5g0KmXXHQ7bjCxJu5KGgRQctj5/Xqo1nL7lO2wZ+17eg7cS9CZVRaShs7IEgHTjavEZACgHPzys+jqpyjM2xFx1f5WOHeje0DbDXM/+KO8LGmqZkq+yDfgGLx0K3izMfAcosKuOVj7d/z1KrhlS6qbSZP5mNu3a9b</vt:lpwstr>
  </property>
  <property fmtid="{D5CDD505-2E9C-101B-9397-08002B2CF9AE}" pid="187" name="x1ye=3">
    <vt:lpwstr>iL77PvdyfzBFs/3tac5Nbk/hfIZ4FpmuUtTcrJzrGK7kkSWSynUQ6XxoQ6Fy1g8h223ayl79iz3NB8u3zpEedTYK7/ONwxvdEEEfZOcFfezW4XxMUN4y1/ih0vxKafsNF8ISiiRfggV1FnB2p4AkhaP3mi34r4cH2ybLbLHL3Ujc6cjg8BuzJaie4gNIChIZDyNx0sZkUV1IVYov4s9rZTdX15Ly4qfAhqtsXo20hjeD6Qobbf1mymGgJcpllX7</vt:lpwstr>
  </property>
  <property fmtid="{D5CDD505-2E9C-101B-9397-08002B2CF9AE}" pid="188" name="x1ye=30">
    <vt:lpwstr>z5Zpj0ZS7f2iT/dB/gC73eYGdkXumMLm1dgFRetBXsrJrtfoHFYCwd4p8exD4uoiT15068UhyLlsQu7GaNkQJBsV8sjY+8ivwptHqB3VrWC/b7PS969Svx2yFLxZq/XuJrxmIYY510ejC/BMzcy+JE7M93E0+WjSyO+6iOLpK9G8gxZaNKQwjIIKTFnNoguXApjE2lzLlp3cg01FEXgVNotycdKU9HY7zf1yB5HP55ATK5XQthf8siWBdY+CJOv</vt:lpwstr>
  </property>
  <property fmtid="{D5CDD505-2E9C-101B-9397-08002B2CF9AE}" pid="189" name="x1ye=31">
    <vt:lpwstr>uG2Qovry0grc+P9HejjThO5lg+UBeO1AlOiL7xQf0H0y2mZsn9BnN4bQ1mMkt/enynGnwsXhFJoMoz5DvBmB9ijw5+U7C98Ig8qts4p0UJz7HT3vEZyTSz/RkHoGI8TgcLD6+yCKlgqrp09mD91cBeo2NV2BJXcreM0D8PlPg8nFYXrlhJgg2Vd8d/DIxHZhLoLV6KiusWMtekn5zYrs2B3OXZm71tKQ86jC+pje5pWDz0yHa3Do6Vbrq09VUBI</vt:lpwstr>
  </property>
  <property fmtid="{D5CDD505-2E9C-101B-9397-08002B2CF9AE}" pid="190" name="x1ye=32">
    <vt:lpwstr>DI5hxNk9gIBtSO5Z6l99IJSvwg739VXqBKx7vvGAX3b+TvXC0MQBjgSWlDFb4s6jvDZ/kHpWtBeF1Pj46mY4qiex6METxkiRSMRHWAFHo+jEBru9W8C0jEa+w1kLk8DCjWpSlYac2u7HnMT5IzrqOd/7mwnsZgc5s4dSt3UvaPiop/Crif90gecNcnb+FONCrBMW6BmM+QnK8Q4/u2dGxi4ddSJRNQCmV0lbYHwbbGqwS6Olr6KnNIc/xWb7E46</vt:lpwstr>
  </property>
  <property fmtid="{D5CDD505-2E9C-101B-9397-08002B2CF9AE}" pid="191" name="x1ye=33">
    <vt:lpwstr>N+OOfim5qZtuCSySQ5S6hzsgcMF5Ar87UGuvE+WQrSWlCkt6BJbFLSJWYwH8AEgAFWT6S5aoceKt9J9i2ZBgB/0yK2x+lD7UPKFIOZJp6aSOPZWxCouLj93l9V3s7W+gS8c8N7lj0vRIoaA5QPYbGzrjvcToIGkWlDxyFdgAxW/j8IcbBKi/T1VFSVdwC/kABWM1zII91YQ2vRcS0Nt1k+csbr/ZqbqLXqFnNmL7p+Y1nBDw3T2IIdz1uOvm+j5</vt:lpwstr>
  </property>
  <property fmtid="{D5CDD505-2E9C-101B-9397-08002B2CF9AE}" pid="192" name="x1ye=34">
    <vt:lpwstr>St+fuDYdEckwQMH9na0doSQqbN3yiPbee3HT/pZ3VmHNm/inOLRrbPkBB/FEN84RBXHUz/CuH8c3HOYDKtnE9skTsogyO3HXsXu/z8S3BlsdNnK1pdzDirgoe8pkUFtI1OBno6BjeJILwlir1mchiKqMZDQtG9eMUNOF6zkIJ2/hPo9DiK9FOTSV+bRw0QJQ8X4a/Co53NA/P7O3EBwXW7rPmUGGBPbjUW7HSGNTfR5hup89XvNhlMgvpzrfGpo</vt:lpwstr>
  </property>
  <property fmtid="{D5CDD505-2E9C-101B-9397-08002B2CF9AE}" pid="193" name="x1ye=35">
    <vt:lpwstr>bj7fzKykvi0GvCtR7dZrQVszFfpiZsqrilFzO6M/sI84/0QZT8moPDg/ONAGkr2Gv+ja0F+fqSYRMx41dMya31j2XevV7frx8i3Seaur4/GftgsyrUQVhDX90FwLZoIEAZFwWW7OzKi6BFTO5ElREJRQIVqgn9Mq9Fw5jwIZ4PQNgw1VzlFFJF91nh3a5UXmGYyXUdHaopFol91A13xabLKMDkqw6iSu5+DpEc+3HRBOpudNe3IYzgSQuBHdpei</vt:lpwstr>
  </property>
  <property fmtid="{D5CDD505-2E9C-101B-9397-08002B2CF9AE}" pid="194" name="x1ye=36">
    <vt:lpwstr>AWo28SEwpnXLA/zIaG5ofZPYUhhJnG2fJmGohXVe0D1L45IQH9v/7OlaJCe44fLXnaV4B39TbtBVKlAj6fismEWUNZubPycfTkKxe7jLH3EWx1h1hKeqCa4pDQ2WbnyjXe7ZStmH0+PlRVXGrRCbylaKKDHyyG40wW/9sZAtxozGh4Bljl5+pvBOpbYFF2JnXChSdeKvMevewFTEx98fTmK/d+DNZa9kxje5+uLyvwBGsy+YYIHqlByH0Kx3ott</vt:lpwstr>
  </property>
  <property fmtid="{D5CDD505-2E9C-101B-9397-08002B2CF9AE}" pid="195" name="x1ye=37">
    <vt:lpwstr>MJM3Gr/rUHZD3x4UffhF5IyT9IZmi0CxbmUkfZ4d2K20F1G2iz2pkX3GInDifoV5I802JM4wy/DeTdOFdH/LQVkWvhMxJB+h0zEW9f/xTNjcKFLmVuozc025ZAITLJjT+PSc05t3MWLAMeUbwZ30wgdSgV0YXDHLg5FGSexjxuHT8DeDcwNvOdMf8kgQjFcRd9TMLcLJcv8g9Tcr/jrKEbP7cujRB4pPlGel3JCCO87TSebEZX6Yw686S4HVuql</vt:lpwstr>
  </property>
  <property fmtid="{D5CDD505-2E9C-101B-9397-08002B2CF9AE}" pid="196" name="x1ye=38">
    <vt:lpwstr>eTDEMDQysnEGEkqrUgy0LlFR3/LCm/dume8yZDhbR4fc1/OvRZ+iiSG25uSmv2pTkkoYWmOyQd/Szn3LvmyAo/+LMjKCkx0XjhkIz4S3Ck5G2gWZZyY+PGBtwxrsCLYLM7J/5hz1XLpA50ygxndEx5t4yL55/c/eEO9mta/AsLEc4u4JfyDsrB7/nKFwbPYbAv3UrucU07g2+Lo9dREGndhfyLMiHXQB8j997as58QwRQYtGjxG/s/Io1Pks8jj</vt:lpwstr>
  </property>
  <property fmtid="{D5CDD505-2E9C-101B-9397-08002B2CF9AE}" pid="197" name="x1ye=39">
    <vt:lpwstr>LSmhh0/96ymR9ChRk1rJV5vLv5tBQXf7OZ7QBGNNH6dSHSMvjVuyOVfjVE+xXYoPr4S189YOkkZ2oHItmySb+L0rbDYMSPDLvRnMMwf8yr9J2R/X+UwXfkT0yqKfutyCfyc5mVd3PdVOE8g0IL0XB3dbQtCCV2h0dfysXFQVaCur9PnZeuuAyjU2LJJjGc8DMqhBSWKiwwyVtUVxbIkSYdI/0gz/0vdBdawKVJT26ZCHFk+BosuSviJxJFV+wS2</vt:lpwstr>
  </property>
  <property fmtid="{D5CDD505-2E9C-101B-9397-08002B2CF9AE}" pid="198" name="x1ye=4">
    <vt:lpwstr>ZHr6CEsa56IOQVnNrLZxGLJloDj+7ORHKvttt6tB0gV2Dg3sGDgY7FYhu4GlwsCAXkfY5pn6tapviZQV/QyrukamOyf89/gyBEYTGnunntk/IzIhYR6jERpAhdD1v2s6NBFUZ7y1GsWpkeNFZDjIl+RGWnUNd4uMvp8FoGTS0YIVdMUNm/NF4Dn4U56EyrvJ9kcwdvzyC61HCELZllbrz/NCtBgInpUDFNsZabUCFYs87sY5d55V7Gr9dUzeNQW</vt:lpwstr>
  </property>
  <property fmtid="{D5CDD505-2E9C-101B-9397-08002B2CF9AE}" pid="199" name="x1ye=40">
    <vt:lpwstr>/V/NzW/6i9I2D0nqc64r0hBWqcu8KUI0hgAt3jbfIgDF/h7tX1VVGJc6DXm5ic7zvk0IDgZE+6DDELtOQPzFTfmhwpV3ywdAo78phqhPKBffEYwJiMAGl2pe7hJ7Ly9GtWp1NfuHH9pijrQL9E7vUJWV7vpHnbS3wYknkT/vV4GXDLVWsogxcD4BhaY1hjqDpXbAuTqAOLPNYB/r/SzZHMUu0QcRLNZD9Rf9kTO36DVbjI3MjjVh/cWw2gsFqUN</vt:lpwstr>
  </property>
  <property fmtid="{D5CDD505-2E9C-101B-9397-08002B2CF9AE}" pid="200" name="x1ye=41">
    <vt:lpwstr>+Wwc1G9FSWfkIR/D7HTgp7xhFetg5TXAf2n/IRfjQAv9pSExi7kxufU121G66Lbe6bYMGfszVou9+x9/4yChNQ7H882mXlrl9r7CkeC7eMVVQFmimJMxxEycoJkgu6VOoeXu4Q7nwYm/53Rb0u2ujJ2if6pjud+XkJlxGolMvQPcqJZs3kJxRp9Xx0LU7GoEAlvqdEpd2EVZr4jL125yKsSGO5ED2RFPGhxMcjR7gwD2QuSLgyE3qMa8yJFVSk7</vt:lpwstr>
  </property>
  <property fmtid="{D5CDD505-2E9C-101B-9397-08002B2CF9AE}" pid="201" name="x1ye=42">
    <vt:lpwstr>KqElMDfpq3/3waCFErL8jQo9bPX5xkdj45rdYrPWKsQUBcBE6bQT0Rh6v3HPVsjqm0GSNOx4vDUU4b78SaiCE5/3yeO/6UaB8S3xin8lhfGiPjdClpwg3t0dHwIcd66M6A94EZtaJgTrK2iVymFRjD/QsPfPcknlRAd9nbUh3b5LhcEveME77GvmGCbelRlhNbbLpp+XifkFFZzy9+P7LmBpkoYQoLVjTlBKIyVEeDL5ZtCBrrZ3T8frn7RdYbB</vt:lpwstr>
  </property>
  <property fmtid="{D5CDD505-2E9C-101B-9397-08002B2CF9AE}" pid="202" name="x1ye=43">
    <vt:lpwstr>D53lOkG9al07XmFAR7Knor7VPVKGI4D9lySzlOCkoJ+Bq7tNlrjQv3FYj0BpRgDiDur+ZsfZyo9fWLDDsQrEuQHca8MVjJ1Slen/m2PfFG6yzIDEp/fwYN+2dtJZlKDs1rn837QiuX1o2J1yzmeRUGYv2PXAQCt3BBy1SNg+sLws3OgCViOzFoT2SpEM+NwMP8A6E8RmYZVOagWTy015jnvtxUTts37Lve5K+BPDL1d6WstBCglfmR1ge2znib/</vt:lpwstr>
  </property>
  <property fmtid="{D5CDD505-2E9C-101B-9397-08002B2CF9AE}" pid="203" name="x1ye=44">
    <vt:lpwstr>pBxzGLX158BjD0ZM5KEAoKXRJJWY7ejZg2JmmoHtJpqCaFg7wzv/JZsg+uiPl5cVr7ywrO9EcLJXTSFoftbLwbU/j/xZYH03s56qO+nTrcNdbu4vgVroj2Zq+/h2y8EfcPaFM6Ibcd7Ai2dd9yCIeIRooeFFS3tGwMbi7V8lKZ9sjEb1fUqgvaeSEkQPUkjcoNInxlxsxL+q8w1RKjuN6GtkB1FY8UWVH+Kro91b7fEUVRe0nmmTVehpfT8RYdB</vt:lpwstr>
  </property>
  <property fmtid="{D5CDD505-2E9C-101B-9397-08002B2CF9AE}" pid="204" name="x1ye=45">
    <vt:lpwstr>ad//SLOyy28x6f9eeMHD039MCCE8xIt9+jknRF+3usIc5dlFg+NL+eZpccGiyIIx69mZovmNCCKI9FZMWTRdY/nF03rzqnsfnwpNMl7Q8REdubv1kEI9zZL7T19JUYvzIX8bvhAXT8hXSCTu36YAfc5EoLxChET8CE59mPTL12QHlYYxtCBplLDR89YcpOFx66G9/WV/Wll++vBk1MK2/+HF7uRXwmcW9EyIR1Hlo8FsYtNh+e54snIPuZgrxB+</vt:lpwstr>
  </property>
  <property fmtid="{D5CDD505-2E9C-101B-9397-08002B2CF9AE}" pid="205" name="x1ye=46">
    <vt:lpwstr>8i+f4p4GHBKb0agJx9O8u7j8hFqEbkBt3QtoHxeUJ275lg3naMEFKcmz9xcyigqZFO7DvxnPuy5ApjUNZsRp0+IcziWYEz4Eg9SgJBbKtNjWAoyQM9Gf0zrtxm9oyhsz/rknWIXa59DoyE0MiOzAqrCfqwNnZXpP66YD5/wVsXX5H92+djQ+7AS91yQKIr/sEBYgBsoshUUkvwoqSdRBws6+Wh/+1SuFRibLbrqKmcKn/VLyFC7o7i9eN94mXy6</vt:lpwstr>
  </property>
  <property fmtid="{D5CDD505-2E9C-101B-9397-08002B2CF9AE}" pid="206" name="x1ye=47">
    <vt:lpwstr>Csj75qoyYJsRe8SSvMFcLu2wEHfZV3/pPtdNzRf/vo0UmKxLqDuWRLpr7ETZC0JvBVkEZ5J866PpoBvqIx1eldteZ4vP3S/D4f7Z2EZiwQj90h/nDR0PKECr5PxGdU0m2892HlqmVQv/R/GpB1rJ/r0CkvRzAT/vF03QS52pP16TYYtHiqYal0f2R27vD7brSk3DXVm/5Q+jW0gJbz3b/piKqsocr+HbVYgQLHJS+dTTKpAFjXyec8bRzmNQ19t</vt:lpwstr>
  </property>
  <property fmtid="{D5CDD505-2E9C-101B-9397-08002B2CF9AE}" pid="207" name="x1ye=48">
    <vt:lpwstr>lLa5ERJaxsSoRU85lyKzCda0nXnd7PSbNhcVFDteY+iDX/Il2/JjZmGu4bHQ2M4J5J/jRCDrWRAW5q3c7Sp7VTA6//D4Dcd8LXp7BpohhOoA4baM2jfYl65keB5Bwde8NAtCwL39j0e5vPXPvxUsutksr1nZu0opcD12/SN6ovfpnSivA+MWZImw0y9zolA3CFByJKpwLz/8vlQyCURGCJRzz9tLY87uk6P0qrf4O937CEQOwI5ICN/fmLb7Z4e</vt:lpwstr>
  </property>
  <property fmtid="{D5CDD505-2E9C-101B-9397-08002B2CF9AE}" pid="208" name="x1ye=49">
    <vt:lpwstr>DrL8dpAi28+duNjRMFL5cYFeGjT6mda6P6qu6+s8veHXNUaDDUXEGTWhAgaGmr8sSJGByiXuhFRcefBnzqEQkJAe9rQixl+j/6mnsslJDIFdR0b44dHgAlLAaG5AcQuh0NhpfmpIHUgaQdZ/QkA78TpIU0oUfryLcXsDTC9cwCsi2MYeZOhoSVK/vX5NgAf5ZLiy0oOcSfuqkfx7cawqn3ziEATWkifOCGvwoVPptGO0qGVzZ3svwfidowVKgQQ</vt:lpwstr>
  </property>
  <property fmtid="{D5CDD505-2E9C-101B-9397-08002B2CF9AE}" pid="209" name="x1ye=5">
    <vt:lpwstr>xETgUhmP2ekOYU5hUhfj5TKQiuB/+JzQLjNIliCVmNZKk5/B1oiCXuAaTuId/6wnnt+O0iJcjdieyPVR6vjMnNPj+vRV1PaOaNzuL/Jt0hCZPcMn+TqrFbF3vECZ/Bc/sb8z3zE9+EAjhpAC/EvT5JSEC8B048Nlj3By10UNZ5OOaCmRApjjHwLOgkIwk925Qvdd7XQphNc/C5YE+hgXsMi5BQ1X23hynXO3OL/f9JZKLIyteuKNWLR7Yd6GwEM</vt:lpwstr>
  </property>
  <property fmtid="{D5CDD505-2E9C-101B-9397-08002B2CF9AE}" pid="210" name="x1ye=50">
    <vt:lpwstr>I5FEnjoMhhOzy0mmnzcVHwsFlwIhDeYi56rMaP9pYPZlLKZE+ya508rTchiD2eRgMbIv/UNea/sNlu63J6zwteZ6vY+xGyx7Qxfpnp2YpUVYO+CSJGIbe8vpcwYrv3ISh7CyP03Pb/8IfphPx6oSJo8Ckd5SEmblZsulAorrKetSVJ5aat7HKsF/aQZ4+dUMt+mE2Qs2HXkbG8MKf/BVjcLXDstGSkN7cx/q3JDaV0UJxYSRVhilwSrZ5miE4MZ</vt:lpwstr>
  </property>
  <property fmtid="{D5CDD505-2E9C-101B-9397-08002B2CF9AE}" pid="211" name="x1ye=51">
    <vt:lpwstr>F0s+CPUNGKM2vmDQ5w2sz2eP2h64+ca7mGtOn+jNMidxVl+3GdkVphCb9ejiuPlbFUYKI5BPEP3nxeLmj9gJPNh5yjp/Gm6T0Zly3lJVzj5CnI+08yuKPd/N8gYzLws8SbG9o1hWM//PKl+BwSQaKxp5XuZnt/PcYtJfqQ4ZCTy/L2HrqwZCReCRpYXT53yXjFjh5C+TlPJd/4ysf1YzZFLEKBl/VqDRfnW+PpTgC8Az1fgODbjnhs3ILwoUeYd</vt:lpwstr>
  </property>
  <property fmtid="{D5CDD505-2E9C-101B-9397-08002B2CF9AE}" pid="212" name="x1ye=52">
    <vt:lpwstr>9kX7EZqQEzaPMmyH/XgLDYFcMPLHJKvIY785MfnoTQm+rB4U4HH5sie5mfgxnTmgMxRmNCq6Am8+ALOJcG+I6H3d5HtBGbtlQGD740Af5XmARP8yFTK4GB0zdaUHLYitVtIU+/0iVl/a01Ve1QvgFtR0PlSjtVQeHEFGKsaZFHlpytirXpOdxF9YUdbwI/4sXMQXXeo/EmzIo0jWF2UtwUeRZLw3FJfFGAS7YRBcO9JQ+y8FAKUhe+WurIAQE7z</vt:lpwstr>
  </property>
  <property fmtid="{D5CDD505-2E9C-101B-9397-08002B2CF9AE}" pid="213" name="x1ye=53">
    <vt:lpwstr>RbQpB3vdTlKDVMj437YbjJ7Dl1iQ+nQ6Mz7X9SK3biC3drKD8W58Qkz9HECUbehKcuuDjDwO1mao5/I5ZOnZmYsqFiTQXZvMhsQp+RIGyzFi0VLulv+ZHYDj74dyfFIvE1uXFGuZoqnprACrQp0aKpDxgJljlEUNIohBI8LZAITK3S1PnnvigvjWpMXJhcnwG+WuQMOYbTv7wn3CL+GtsjjYktO81rx8TrY89YSA/iWd5S56AHJjBigNybg/4Zm</vt:lpwstr>
  </property>
  <property fmtid="{D5CDD505-2E9C-101B-9397-08002B2CF9AE}" pid="214" name="x1ye=54">
    <vt:lpwstr>7Ij+/UUSJsTCiS7RXnHPuueMizvDINneYuWU99hfSx5NP+ePuameWLmnIvULuP9u1vIW3944ss5BZiavfK3mNmA5hoUjv2us7j6Shkl5YhMCq4XIBD8kNsVYyb3zl30/PrPrBjQ3/WYMggrB4y0I6qzhGdUucgUjpzMJgQHNPwZRPThva+rFq/HXMsiJ/Ui3uYdJmAFO/+lvY3ZdqdpkfaqoCJVefjcd8YoihJTBawumAB++60qz+A0sxDsBvQZ</vt:lpwstr>
  </property>
  <property fmtid="{D5CDD505-2E9C-101B-9397-08002B2CF9AE}" pid="215" name="x1ye=55">
    <vt:lpwstr>qN1ODkpvQD3xm0v/qmF9h2hUrZl1wtCuMud9sGl/TT+EwE1Uuu+gAP2sZeqc9gT3ldkmZjXeFLIX4TYydrhiCRFcW6mgVtcP6+2ztohn/ER1G/38+GVAuUxx05K416qam8w5zNPn53azgj6jKs7A1NvQNrlOs+GQeMlsUyqVOaNWLlF1JWMV/X/b8Z5KPfeDE2QaXV4GfppA8amU36tFh2E5wbKj8d59Zw8Xr7ROpNc+n1hFZe8VtUB728IPwhm</vt:lpwstr>
  </property>
  <property fmtid="{D5CDD505-2E9C-101B-9397-08002B2CF9AE}" pid="216" name="x1ye=56">
    <vt:lpwstr>NYacG7zLJk1+ajDO/kI+vWFCFJjONBz+kr84vSiRMkSlYgdSWv9pV0JCpg2bHNfWLyubyym6a1xa4pjPqZC1NzjJs75EtBGR1VBmZnX4LNhq11JzEdshft/2AmkyCUmDuOfO6rHBhtmCCpDJxx5/GGZiAb/9ssAFJumEveAQ/wf6BzUy1eFFPY1VIr1rKZMbvaFpJ8NN045JmH2l0IGfAz0ztXqtXwD9NBiKzVzLsrkqshX6Y3FkrBxRzOgOvSR</vt:lpwstr>
  </property>
  <property fmtid="{D5CDD505-2E9C-101B-9397-08002B2CF9AE}" pid="217" name="x1ye=57">
    <vt:lpwstr>HaNzJ4j6WcbMIidhCokhiKA7AnpCTF1bhJJf1z/HM32odxu3Xyt8najA2rBLRVEbjp8Bp+Yiio9KStc46I9ObQ9ohlGhZYgsFWs0uY1+7tn/+oYWy/4nFvryCQ5g/qV/TGexy5z0HRxxq2HHbAfs1HE+/gM4fsTwJeAf5UZzdUrM20k7+Kb6DE2Up/GXg2OTxE2myvwF26fiUR/kHQadmFvgdjN3+RoseAi7NpC/0ZYzIlivc/J6dcdOygHkKdK</vt:lpwstr>
  </property>
  <property fmtid="{D5CDD505-2E9C-101B-9397-08002B2CF9AE}" pid="218" name="x1ye=58">
    <vt:lpwstr>k28J33akpVa3+J1mGiXothKC174T6xJ+xS3crmoFQkDQyd5S/Rb7G2uQcx15YM3zcfRDxsSL84wmax0Xlrfcw055S9nLhv3JwOdgLXOdZou/pLysz1C73raOh2px6bUfLjb7/xsmW7lOl/I2N5dj1HEahgeT4PaYDg0/G6o3Tr1Z9m7njRpFbHlycDuIS3B1ARQhO8SEHqTBzHS8Ifagp/WLVnV2Xwbug2efbL2+jUdRLt5u2BAfYGTpDyCGqg/</vt:lpwstr>
  </property>
  <property fmtid="{D5CDD505-2E9C-101B-9397-08002B2CF9AE}" pid="219" name="x1ye=59">
    <vt:lpwstr>CzVBWTBFr5nuskc8Ek9sWMOCFdenTHC24ZnaWs4LKuKZ3IUOud4iLKxgH52fPDlPOyHh5+DLTG1Zo62CLB3Eh3O/bkF6Dv4eBXdFdwd/V7AmUCJ2Z0gW94ldkIUn/umaq0U/7kEDa6x7FBDXPwxr96Fp5PoUJ91JISOhc1ez7wsQoxHU3MD2ed1q5JNUWJ8jB2uCViS0TkOBwB8MTRqo2z/igOFOstbbTlIaUFxL86nJaTZDZDC/vIIjmPQtrgG</vt:lpwstr>
  </property>
  <property fmtid="{D5CDD505-2E9C-101B-9397-08002B2CF9AE}" pid="220" name="x1ye=6">
    <vt:lpwstr>U9f5AtF3kNegJzcRVb3Et0dpUr5FoSEEjDRgHN5zYv4S134SPIZ4c52gp3zRcmxt0unEJi2WwJ3Qs45ZCBxpX2sw2WxVj3dc45UuQo9JPW2W88cybDrrbF3ZxBuWIM70gO+5gFAPPfjQFXx2Nv4SoOOiFAk/X0BILgLgXHMdTKe3Sq9xQ/AQPkqdWDwTL4G44+l1zhMtXykf/e9dzPtv646BnT9hpjBAb4BExmcejm1QO4szij2FNtiamfY6uSv</vt:lpwstr>
  </property>
  <property fmtid="{D5CDD505-2E9C-101B-9397-08002B2CF9AE}" pid="221" name="x1ye=60">
    <vt:lpwstr>bL8jLOG4ITGELHq/qhHZ1EwINEvCuy+Jp5BkBCNxnp4reuAFfl+UYVypF2F6WTD/ckXV/2VemLL9KyFJ0jEvhSlYRVGIgEYeGqmqiJQgwmKfxOrhjzwHL6kjBOlk6P/+E8hcXFhhgTKkLz9vBmPBiigrSG42L9ra7GKYrwiiuOiJnU4k2hLpeewEYkr/Wg79SrikkoyMWG3Y0DxkFTRhL1F4nTxRx8v4jPT+VldLDJIsHHGM3fHNiLna66arY5H</vt:lpwstr>
  </property>
  <property fmtid="{D5CDD505-2E9C-101B-9397-08002B2CF9AE}" pid="222" name="x1ye=61">
    <vt:lpwstr>L53G9qAyQvsICzPaurYyn8Ic+Lye31uCt8ZTmr5KEeYaf/KdxnPM2MzxQbDNsye/q3KGdpu/FFOL9mxJ0oS1JDf9GBRzcYxstm76NLpdYGqyfck1cqx5f445kUI9V4eUCRGHlnC8oJR/Qz3mLJ9mbY+mpzb2Kv71ZQnIfhqB7bQ9DL8NIw/um3pLAG8rFqxsui59KYZnC81KLGA8ujrfTSywOOu0mB1U/v94vYIReFNpu+4sj3iA827ScvxVvJ4</vt:lpwstr>
  </property>
  <property fmtid="{D5CDD505-2E9C-101B-9397-08002B2CF9AE}" pid="223" name="x1ye=62">
    <vt:lpwstr>yrPAI0YELa+Ux3fzdhGNWJhvNd7adGl+KblHNNkK43USPGyD6be5FnIkgrhZXw42sueDYIIaDj79k8kUXrOxnrmBaMI5aUae5omPgq4wZSTNajwzQKEKfQ08tE67j9Art2T2QyUbF7/f9H3wgsU8TnO2hDCiUoMQh64SX/VMKHXH/uIUmsAL682IJ+9ZKEDrJ9k8Iiy21Hxr+JRAIkVBAjz2B1syV5xuQip0i2Yqebhpw7478SbAnOV3z1Lpu4K</vt:lpwstr>
  </property>
  <property fmtid="{D5CDD505-2E9C-101B-9397-08002B2CF9AE}" pid="224" name="x1ye=63">
    <vt:lpwstr>nlnGf/wFl0mQfwd5kqa7O7zqUjdqfAux/j9BbfIZUdYgH6dbngR3IzM02N/3HRSaut9vQnr1Ins12kq6o29QvdxK2/+5uPPBLlrLybRPmt8IieNWpW5Xbk0GrJczHMMwMFnzpHMHRZpYNNv9xRvLdVUS+tDwPC7lktfKWESiaLCoRmm2RnV/5MQFH1UDit1XNn8pHKqWlYXWe1rwJut28Cycz/3WYfyWN0EQRz1QFrbgvjuMqDN6U/ivN08dj4w</vt:lpwstr>
  </property>
  <property fmtid="{D5CDD505-2E9C-101B-9397-08002B2CF9AE}" pid="225" name="x1ye=64">
    <vt:lpwstr>Md0Clrtec/pQf4Or5ZIoVaMNETIXt2rXiCJlnJ0qG0gArsHkb02RVsFoks/bFuqZ0nKKpELJRpToAW5uJ1IJCgrw1Z5oh8KR0KfLrZZBw1+schsqD3wiyvQ1HSSG8GT70x8eTDgqbReHCqy8EpL6sRLyFt+chXH2BJUCNR8NTN8gdj08YiVkUn5QW8GK7vMaPeDRp9YI532LjZTTApdw2uDm61c+t7UK/7S6uLSEvLsAO2K1xkKxC/KvmyP7DoA</vt:lpwstr>
  </property>
  <property fmtid="{D5CDD505-2E9C-101B-9397-08002B2CF9AE}" pid="226" name="x1ye=65">
    <vt:lpwstr>A2IWc+ReAujpj2Z7bjiCTvPRTW5WqnbWkux4SQ4dDC1xPEjLpvQJ41Rucee/9SCtVb3GsXR1+qygMsBx7vHxRMo5rjJ8Mn3CGd50T35h2Ok5Nwb6Aacv1B5p99BfgjZwdmWkxwOBP/h3CWjwqOvl9/fP3k/FtTpdH7BqfQrSouXOpgO9qdZDZ1mnj+xLXw97GGr2dnF4FLOoY0foD/95RWZcFtmjSMxw7TacHcauExFWlqE1qKzSoxlLDGhmGI8</vt:lpwstr>
  </property>
  <property fmtid="{D5CDD505-2E9C-101B-9397-08002B2CF9AE}" pid="227" name="x1ye=66">
    <vt:lpwstr>I0Pt1GMwrlwkFYVUbcya5Sgad+6yUyYe2sSIC/nGssrTgcm34ucu5XY4DsuBEBkkeFLOH3uFxSj0gTn8nQgOT4UDRM17H4t9uw8IbpmZyhwi83rIneA0j2rCjFeOE2cnHjQGRdSI1bef4txfSPovPWbhAIougHUZBTSU4iZzoyIiMyX298jhsXtrW7M2/ulazVAFDhKGMtOhZFvajyjv765OMa66i/facMfBB+j8rekxdySfN1oD5KaULVn8A7O</vt:lpwstr>
  </property>
  <property fmtid="{D5CDD505-2E9C-101B-9397-08002B2CF9AE}" pid="228" name="x1ye=67">
    <vt:lpwstr>OEjaixxfnzopTBjrSpqjoSyFc8pRIARQ491DqnR04KewLsv2gMD86yg/zznnFoaW2sxr4GE5NEav8lKDnCwMESbuLW63iHYJbZvJ6JJfqZ5Sme5RA/NvVx27baSMGXlD8Y4Fp4hxGc+lSF19cqPQ9p5HpEzLw6b2/C9BzS0zx4qiC8TmecnpCL+IWBFk2h9Dn8OHHw6ll9ywZ7nE9TofLXP5BSNnvfzdmp8M/yhz5gb9k32ZQGeH1Yc0TwJvpZ1</vt:lpwstr>
  </property>
  <property fmtid="{D5CDD505-2E9C-101B-9397-08002B2CF9AE}" pid="229" name="x1ye=68">
    <vt:lpwstr>WLPBK1AZOvwe93AJQ7qKgtP9nJqOA2BpBPrUzD08ONDLQBiNkkgRLvrqbZgxqQkSkLJB959uh6R+6rYqLSRdfkoqxzAlf9LtlhKWyKXld4LnYZ28m4WtpWaEGJ5DW4OJj6W8NI/kTUpK4lj0S4MEe9Ok2O1IptPiJ4aaRBKkuvl84OzDQsCn3L/VO70HU0ig7JOM2SAo2H73nBOYv23CXmVF3AZi2lnSzPumeYb0k2CaWOF96GstRE0O+g5fMd1</vt:lpwstr>
  </property>
  <property fmtid="{D5CDD505-2E9C-101B-9397-08002B2CF9AE}" pid="230" name="x1ye=69">
    <vt:lpwstr>KUWce62O9m3sa90p2r+lVhN/vE9Ef3TFfLWQaINJFS3QfkEcN1/PvycwFI3HxTTPbPruCJM3kUr4bqDkL475qhJTFBeJi7ReU2PvFdxDSUpqyE0Z8XLtedu4ZQ5uhMx8EstvQ2cqiin42LHyk1MR7znCzQHueaLLyfalr2EfSKqrBt3lWisvk6siZrNF/P5ZeI3WHnJ7LYn5I/QpSe0scZVkrZBpDZe16l7C6n7O5p1Cl4gPy5ZWQ8Nn2qBDuaB</vt:lpwstr>
  </property>
  <property fmtid="{D5CDD505-2E9C-101B-9397-08002B2CF9AE}" pid="231" name="x1ye=7">
    <vt:lpwstr>h5R3NEkTxlsxn/DTQoS5fgRiKjgZPjpQU21AIQ01/FTgxoFYUqgAC09+lkZrlA4P1BUICcbDTMDWyJG8bquK9dI3f1aa4A+bfVYAfHLRJ9blOKAa5J0pG8pYjk3OYPuAePqI4w8PCmmMGjQh4PJKmA8zSl476TWAb6iKxpaXZzsI/xPHQWQuny0h9rAjJ/bwmhXR8ykWlBPci1HCl0eBOxABzkck6PTMTcjgHpkpUvFBZ1yvHSy5Cx/U6TS/FpU</vt:lpwstr>
  </property>
  <property fmtid="{D5CDD505-2E9C-101B-9397-08002B2CF9AE}" pid="232" name="x1ye=70">
    <vt:lpwstr>/u6sM28cuFX1reg8nArHlShIAmq6XAKFmALR8nOHIA7len48m4Xavn6faTtW4XB0RwSbsOydti7MA5PGyTkzNfLODhoI3pbOGuohQ5FSrUFNFRMDsreqtzhjG0K1fNAP59NCgcNtN58AuX2m3a6B0sGZ80C71fI1OT5dkBzP9+qr6XOFnhYrMPlCIU3uBRW4gdUkX2g9a5CKlN0I76ZEACEVYm3LTXXhBA2KjGMbftYGNd46vXRPsgBnDR9ousu</vt:lpwstr>
  </property>
  <property fmtid="{D5CDD505-2E9C-101B-9397-08002B2CF9AE}" pid="233" name="x1ye=71">
    <vt:lpwstr>+rqe9QX6hQ6GsRB5hs94ixBQN++kDSdt4Ei0fFF+NGnLIOKfFlmV5CKyCVmts1qhwipIEnTv9CWmG0t+2GssAngojbWvlt8aaMRSBUGOWBWumNKbhNywOGHuJG9/O1yOy3opdAem5yfbkyMDRCNwe6jnCAGPY1LYz4kAc7WuxeCVlYXNofo+bBGFDYd3BOOqpo7x1/03/7Shf6E1pVTQQBoevYVg6PxVmOfxzutKU8yqTAwAmJA7O89l3taffU4</vt:lpwstr>
  </property>
  <property fmtid="{D5CDD505-2E9C-101B-9397-08002B2CF9AE}" pid="234" name="x1ye=72">
    <vt:lpwstr>QH3BEh/SFy9T35rzAQdOfmOfkKZWAGl/TcCd7iQDrkd5c9x1LWGGCLF4oInmN+eZrigrrEMEWR8grB27EdupKL9KR+xitayUF3np/sM+wGfnRe+4h7l+M/HBrXqjlYhzjwvMzetH61X2vXAWJ9llC94A+TXoUFBIZCxu+uXh3/mlzetMDISi2CFtMbM/Ayf6RmEV+6wzHTesvgJWN1bi9aVvRHCG2RMVoNayiBQbm8OwkLoqCz821tTZXjuz0LJ</vt:lpwstr>
  </property>
  <property fmtid="{D5CDD505-2E9C-101B-9397-08002B2CF9AE}" pid="235" name="x1ye=73">
    <vt:lpwstr>v/v+Osx9Q4RyN8xUvBuML9x+Jiz8yUJu5AVcMcW+rdXQ0sYBQX5CbbPQiy/NT2uEGxbFyreduYSOMg/K/A8X7bvasbL6+IBrwkmzIDFznKNGAtxB/+YxEK7GioUXEvmeoylOJb4s9vgfziQbU4nsYwBfpYBP7Q2piBdfULiEB3/Sj2wOMnxo5n2Kk0F6871Z4Dj0tKY1k7liY/gbcqRjjzzmSEoIHQI8jzw37XspsEqQ1DBJSLax8G1uUdt4DzA</vt:lpwstr>
  </property>
  <property fmtid="{D5CDD505-2E9C-101B-9397-08002B2CF9AE}" pid="236" name="x1ye=74">
    <vt:lpwstr>eBrzBk0ntyH5Xck7adpFSC6utSRxSBaLlAXiI4kv0f0Fnt1eBPGqB7NAiNMZ+k+vp71luzZzam/cv6e0Ghd+tyDEdnSyRb1edbTyAyVIXZ1+cHAhJidbATiGJ0y0Wu/U15EtMWxYSHh0nCjaEGDiPPiYx6eAJsLHO0G27rF9v7ECvunRAJOCahgADZ9MUeqqq4EzBn1cZr0pa4iqd+1UPVe7obM6gORC5PlW+5lj3mVuScc1sSJGe/jfsRf5jqt</vt:lpwstr>
  </property>
  <property fmtid="{D5CDD505-2E9C-101B-9397-08002B2CF9AE}" pid="237" name="x1ye=75">
    <vt:lpwstr>TOftk7aru04MyTis7EgCI3lcMjHPYcz19zwRXTZs+Cq2NuDPjFw2DB+tMpcwTDtmIek8oTJE9WWgUqepL7J1B+fo3aMaDgqYEUKtOk0pQip50n2HoFH6fvIZ0bBzty4di5ZvMQoViVMIUECp+9FwwtMEzqf6doyxDgyfAEIbXyqcEyp+EGHT5tvPZAzqfdvcgn7Q6eDhxW5ajjP+7qfHK8ms4vCusLYgq7nbrwUh4jw7EtTvZ8uPaJxsKgYjYpi</vt:lpwstr>
  </property>
  <property fmtid="{D5CDD505-2E9C-101B-9397-08002B2CF9AE}" pid="238" name="x1ye=76">
    <vt:lpwstr>Hxf9iCvgnVFqD6/s4jxImiygNQMulD3CMCtfzNpzD8b07HiMu9dFH2CamrKolg+tylTZfrsPiN1hm87L7blEs+Ll3noFCJcn/yUY6bcXh+2KPXc3K4D/ml+hTbPLaC5TiSj5S47z1jeSvPnPmwM1XXTLFV90u74xXZ0G9+I7uDxZbP6sZ519YftV82EEW30cWkEIGYiKXPyWImh/s0MCh7O52gDbwdxOLBGgj3gaNfzm+/Cl1BxOeQHWG2OpndS</vt:lpwstr>
  </property>
  <property fmtid="{D5CDD505-2E9C-101B-9397-08002B2CF9AE}" pid="239" name="x1ye=77">
    <vt:lpwstr>SygIyDodw2VEJxBUVpp+w39rEkacyPqwS7tkoZAKm881eDTquqmkYljzU8FS8p9ivn3WX2r/qBOvA9D1tTIBu5wd+6Qykc0h7LYufEUvStsKpSo7B75/1Db9Gn8yckkzsHSi/nMn11YpnmJz31ERYY4SccZVkK/gumE3SJmT6igusSwcJUaf5oF9OpMzNR24eVs7Cv+E4oGkLOTNqv28tOiMQw8St8LNcUy0fwan48Q3Qk6Xlm3+lcDy0Bdp020</vt:lpwstr>
  </property>
  <property fmtid="{D5CDD505-2E9C-101B-9397-08002B2CF9AE}" pid="240" name="x1ye=78">
    <vt:lpwstr>pRY+ZQgJOu59cA5Aeh1LHLC0tEz/n8uSTFtl8dFOkoTEyIDnZBf2r9cY9K8iUzylDW+L0LkU9YuADNSWItjg04ubHvXUy5pHMloHv2TlGa7cZuVlws6MYXC5clAEiXVn8u8834T+YVFTNJEAQYXi99jdSWBINfVyWvrSLwnhSiPyKTp/zQqOVaNeQLKjfeik/bIPzX56H/tzFEWPeVIDkMePLiyh07kEdTNN2zvult9RYuUJ1NDXYti2T5o8g8a</vt:lpwstr>
  </property>
  <property fmtid="{D5CDD505-2E9C-101B-9397-08002B2CF9AE}" pid="241" name="x1ye=79">
    <vt:lpwstr>xSTpMf9dQKcqRcHZQi1dCpATophVizngmE+covTFWRoIoCqbAEmE1hyX3ayp+6lhRotHJYXE3yj9RFpSMG1y/FOwxqiQXL2XhxY5HsxJ9Ii8fxkZvWP8Jp8EgizBLaeJfNUpKKh/G31JRRQypAhULWPn1VTjP0AUny0kzGqvv98D6LDzNPeTE6yEVIiHT1IhKR+E2L1UTooe03EwAWXlY1QeosN+dxruVKErmHagf5gDSGzSJhf5h0Aq6RmV7cl</vt:lpwstr>
  </property>
  <property fmtid="{D5CDD505-2E9C-101B-9397-08002B2CF9AE}" pid="242" name="x1ye=8">
    <vt:lpwstr>IIUFbUvQSv9c2mgfs01j0VxIwoe2olrWGKgJiIWAhw7rohFsS30iNZ2sDGbIe+QcwQUft7u75qHOqAzaxcHx9cZV8yIyuzmNeCREYK4F/gF4e+l950zebegclOAxecGl+Pp5DA8+8OFpqAKOUJCEepZ95uOj87X2Hh+c7ZlV37lCV/ELNIAiendxPcY4kAMtazD4Yeuy6XhR0sVlOxqUTeCfC1e+tZ8UhTFIJKw991bbwZN28Y2vryenqmqytWi</vt:lpwstr>
  </property>
  <property fmtid="{D5CDD505-2E9C-101B-9397-08002B2CF9AE}" pid="243" name="x1ye=80">
    <vt:lpwstr>IFhFcmK2FQEaVsUQvKfhtEtC6+G+VtRo9si1NnaVdI1ZXcK3EmzzGZYOdCB5grYKrivrBRKEebmCrunXnMcGpDHCems8yLmzMo84hXNEX93zmsVms1ERcVavKECOWBy8b3jnDuZvscbJEc+3c57v0LA/yz8LhcaSr83R47rX2b2zfPwGqKenhYneuMuaUIZHnFfijgW1gkrkXpSt2hu/TtFdqbkMS0IRXIiR1lHDIWhc5mM80O/LKzPwQTA4kSL</vt:lpwstr>
  </property>
  <property fmtid="{D5CDD505-2E9C-101B-9397-08002B2CF9AE}" pid="244" name="x1ye=81">
    <vt:lpwstr>n+C1t8IE3mzg2c4S46l7HHrxQRZisTwlQ35KYVceruvUtgbGjFvXmcTnM2rDzAgPrJUyyCNONii2ddkxIwY8DGeaLCjdjaF0RA93uOkgaTyRTl9MCpN9v3jxicqhPuZjGkXXsUP9Umifc6ztfYfzbgK/9hPytWhCvMpBtb4Jj35/uK1fR3fV9b10TT/e9/KSgUy6znxVszRAKtLLgiC5rnSfS4EYmI3qsGK2f3ST0huYnaDihSaTl20RuY0Azhw</vt:lpwstr>
  </property>
  <property fmtid="{D5CDD505-2E9C-101B-9397-08002B2CF9AE}" pid="245" name="x1ye=82">
    <vt:lpwstr>rup3LmZICY/cNz/VrzssobaS8WDhYJ7t5TVOSaX6MQhLl010tQDPcE41k0kvjTxqm7Fcc5CGW1Aw8zotUSvhJ7Zrtq6Pb3dCNBGlNiD8qV6RIlpG+brKm3jUIKMRiKUygJOu1y/loDafJp6Cc2dMBz8XHSespzVhDj5/haQIPL8J5eAYo7ajlqnFoVMwZP8z5KiUjTp7yCOJRfjpJE1BMjeC6tuvq9IKMl2fDIFh0T6+w3Iqe6Ib2nqrK/EH5bo</vt:lpwstr>
  </property>
  <property fmtid="{D5CDD505-2E9C-101B-9397-08002B2CF9AE}" pid="246" name="x1ye=83">
    <vt:lpwstr>eOVufqBCtkW74MjMjv4mvhIQPtX4vtNMC3qokPbmtIDtId+tjix84/1m++3qJkpqmv0tka/CnD5UXgd9yvmLIbbiDCWLo8gZqqTJRo6/UTs8R09O/8bjIK7isw2IxlqRg1saed7PeTzxRAqqdXe4EgzPWN1vd5J6z/jHDtY76p5GdPty71WRqmBHYTLL/cP2XppEnc0QP6iat+TvPdDNXse+RUGazoCFRjry4h+msamBFbZIMuSSb5bZMJId9m4</vt:lpwstr>
  </property>
  <property fmtid="{D5CDD505-2E9C-101B-9397-08002B2CF9AE}" pid="247" name="x1ye=84">
    <vt:lpwstr>j9W06VW1GHvMaM92zVRk3iwf8e6jjvJVXL42vt4iYQ6Cq1XSvJNd/7IJZnDXXdWEs1inDqCo8dFrlcc5Lpu/MbqGOSL8vwzV824q9Plc94sGC8xCGUTDwyKFUVMNgWNfNv2ku2fg383o7Zuod3uweu5thKCo1UY2EdKx2as0YIjPxS7dRJ+7FtIn/XxqDY1KIQ8vtQsO7Gm0EQ7y6fOgbQnfkH06IeMcowpE/SXFKgmpG1l1jM80I+/FP3gYCQu</vt:lpwstr>
  </property>
  <property fmtid="{D5CDD505-2E9C-101B-9397-08002B2CF9AE}" pid="248" name="x1ye=85">
    <vt:lpwstr>ecpEcbHmuPnvxiXBXnZkZoUwNm1yuOdtAQcM6TWOy/511xiwpLpZTKXufSvTvj3/tv0t0wlrhqOHTvxM8I7xL1k3t+dpUqrgFXAk0KMbmRIDgFZwJtH/icJz7j8agjPpp97zHA1AAlOweiERNbJfuXZvnB/W3bQySMqSXiLzPSsjHpHiEsJmwQocQFuIOgrnNr3FIIZFRgTN3G33AHS8nmDvWUi+lf9Tnl3yzGqn3J6wtMMAK8nW7gwekLU961t</vt:lpwstr>
  </property>
  <property fmtid="{D5CDD505-2E9C-101B-9397-08002B2CF9AE}" pid="249" name="x1ye=86">
    <vt:lpwstr>shLSTbNizpbzkPW/cDnvUd3DdCegjHg5xyB57dgJ2rzWkeBmfGGjkwR4vxPM6srcER8lhRfb6hixcu4LR+b30EfFlXrgEkIZ5cXJL8W/LF0pzxH5vNT9azjXkYo3O3jN8thW7vklgQtwlgRamo0gffZNnSakv4wooZwwbMGzTb9QOPZU8yxEFQo4V5rQo4PbT9zEkhIaR886riXSspB+P98lcDaDHHnBFVpl3nLDhZufu7czYByukmTG5Gh/31W</vt:lpwstr>
  </property>
  <property fmtid="{D5CDD505-2E9C-101B-9397-08002B2CF9AE}" pid="250" name="x1ye=87">
    <vt:lpwstr>IPivszOhh9ZL0QBAMv4DGkvolWCd77Sd/+gqiI3g88ivAW2v0+TGedgSRT9iarX8w+u5kwYOGZLIFoIs+cuQ0thUyiRkE8iVRRrC/vmcY7uRcu3sBmG+ThxP5aD2wqv2MahkeFfmQS9gctTpm5ruPLXefZ04WZLxlVwewaT3RN/UCgDFbI1FnqqlSz4rUw2wENuqHON3L2n4omvU5UenSK/ZwDbY8MEb2o7NlOjLMCZLUVNdEePIgrk4eHQKPsS</vt:lpwstr>
  </property>
  <property fmtid="{D5CDD505-2E9C-101B-9397-08002B2CF9AE}" pid="251" name="x1ye=88">
    <vt:lpwstr>aPklVM8t1kwJ4omLJqbUFt/KO9n5jGfvJqk+awqOZPMbfZkAvohmXJAwqtprRiFfOQxd4FDnK3aCcG4yOyxag3c2Pn1WGt4wYJvKp84JVERL5aqdlRwfoXPQfpnP89vqm4jqUjkKCb5gi2gZ3GhXoDFfAR5yRrOquGgdRSo4nPy+EQpTT+H/fNKdPsUPVZS4EfruKtE2K2JYIV4I/qRPh1X3I56I/TXJ4GcCGmvUPOJB8wTvCqPx4d6x04eyz6N</vt:lpwstr>
  </property>
  <property fmtid="{D5CDD505-2E9C-101B-9397-08002B2CF9AE}" pid="252" name="x1ye=89">
    <vt:lpwstr>yBt2IuJPzm7z9RNkFo2Lb98JGkbwwEnsKf0osW+ixX791c5jQcZlxMzbXYV5aNqtU0QjkR3YB8kE+DGC3p2u/RmdeznxIXbIYsDdg/o5f/xc4kU0Z6lRRmQafefXHk+uwsPmjJjo7V2ksBopT6j62FjgMp3AhZ0Vak06P9abiSqAm2gMWfAnoQtT1z4dCdIBc2xIWWjET8IZ+2ETQwnV9jwVYyJyyge2lCKrxbIb+uE+1ExrMpf8sKKEdEejf53</vt:lpwstr>
  </property>
  <property fmtid="{D5CDD505-2E9C-101B-9397-08002B2CF9AE}" pid="253" name="x1ye=9">
    <vt:lpwstr>F4WqgkWK9LLOVsFR7Iqtu1iAtvtmyVhbhNQYCmHhe+ioz7RDVGXElYn5OQSr0e8zszzBXls/gicuXZ4L9rqBkOBtas10q1EWbpYg6lNJJ4w3z0tnfl/m9ur352u5BoRdNE+NF8Ci0yIntEWbqBgy9oa40uy1gInjGLAoKq5kU+rQr8wCjhpy3IPO3sjVYLHnvjNELl9VevWUt6/MWHcAOSU2LHfVwqCxze1xZGLk0PVqpzrZdB+e1gzKwAmc0NJ</vt:lpwstr>
  </property>
  <property fmtid="{D5CDD505-2E9C-101B-9397-08002B2CF9AE}" pid="254" name="x1ye=90">
    <vt:lpwstr>CO0GrFs/YlflietCS+3Ee+AIQAcKqIvn10KxAbZluxKg28ELvE0LOoKC5H9sAoiOICOtnNSgc/fXeIeX+jlKVCEUg5Zb3K7gwfDNNTwnLYaDH13djnSiZbCbgrAaC792g168tPqxtMT6yD3loP5GhFsZIpZ6nMuIKoqf8O0I7Y1sFGRzl5EG+ttsw39EBE5arLa0lsy8Q35VHtC2hXj6jCyaBfAjTufp8qLCPv6SiPc83g0fzea/BQwXxMS8fIp</vt:lpwstr>
  </property>
  <property fmtid="{D5CDD505-2E9C-101B-9397-08002B2CF9AE}" pid="255" name="x1ye=91">
    <vt:lpwstr>zJ78ZDCwR3d+CKfRjlXU4grgZT4N9umqgTdKd4NhbMb/LxWgTR/Mc1BGkJNc+1Fklyhd+pYV/P4Cyj2QXXhDRt+BciMXslKStHdcIY3OCUKczs1+L3WZYE6OuQXyIBNcXf+Yhg/Lwk8zN8XpNIfUV4u2Y0L71nBKd5BIz8RbmRNUPDetL7m+AYlTkzf+g7pLoQL6pty9YV1KRwPfqlg1bGC8iHlmOUQGR/ZKR38Jrx3Qyf3PBtjTw3GxejGmwqg</vt:lpwstr>
  </property>
  <property fmtid="{D5CDD505-2E9C-101B-9397-08002B2CF9AE}" pid="256" name="x1ye=92">
    <vt:lpwstr>W4zZCAF3rmpMn0kz/S0cLxYLsZbHfqi9gMhm8lqfpRfEMv3lGpt+06jSVXmaETSxGvwlImBnVBFTkPhEVCXv5raWyfDg1fvZOUNmislwVyo4zX0858bw0+qcTGPQozc0qLX1CLV18yd9TwmVBt1avD7cyaeuu0O4jB8gGmMsScplslGfqfPbIX6moJ/OcHY9BjRMm/jRR59LTVbfK1kghXYdLOIH9PwE5MSQycojn0kSBl4nXo04FaRlDie/3si</vt:lpwstr>
  </property>
  <property fmtid="{D5CDD505-2E9C-101B-9397-08002B2CF9AE}" pid="257" name="x1ye=93">
    <vt:lpwstr>tMQEFr0piKbiFznsAb7MiJWPXhPh3UfQuRcGI8xMCuB64pHSmzV4+xcQXGwc7XzHdRdbCvu7nuQo1xe74clAwmACl0EC5RvFfLndnaBq+/NOLjwJLGK7o6Y29ptHBZrqHxpFKDhrJ+ZSfSiSxnpQP74xX0rfogGYyQaELTDWxMP+FqyxGMiWXGRkn+Bp9MG/XWg27tA+2kKqWqwva5QKISqWc3r+72f/vdFQBcMk3QwezAEW+uaXLAPGEPjj+wO</vt:lpwstr>
  </property>
  <property fmtid="{D5CDD505-2E9C-101B-9397-08002B2CF9AE}" pid="258" name="x1ye=94">
    <vt:lpwstr>xKYnv5KFmyhmQOMEFGElB02NdUFvL+kSZg9oKLowhaeUPSIssUecfLfAY8H5uVjTb67E7tLfdeuq8z9Ov8URoD4ZlC9/fd4BYwNLrYgj5UvkFKs0Qhyd7U4IZ8Bsc4meQdGPPRgFc886twqYTdLpvZo63GZU6+pEMfN+7qGwRisjMLv1AfZG0h1THm9gdkiyoBo24TxuvvWIWAc4XzNJg6PV3OpD2waW7eIOJ8Hqt8WeK1liC6OWZ6/VbSL1ZoG</vt:lpwstr>
  </property>
  <property fmtid="{D5CDD505-2E9C-101B-9397-08002B2CF9AE}" pid="259" name="x1ye=95">
    <vt:lpwstr>6IiD74TuKw3xy+B8IUROseZreh+A22zFNiHq2by13cRIKVpeU5QWrk8O5V4hswKYqqwYNKbUk5ZQDSR5S2yV0xdHmAkfQfP3Laf1eolyRc4NyiTit93warhag7UYIUbhbRgzSgTwUQwcfJfiEBJgXuUmU/jMcPzYcjhJaOEr2LxgSGCHk8nsXzsbiSqqJkqE064q495KgFdAbF+UgbAhn2MY1T+WPbYwiTIT+bqIfi3sU1Iq0NryoT+gUz2nQfR</vt:lpwstr>
  </property>
  <property fmtid="{D5CDD505-2E9C-101B-9397-08002B2CF9AE}" pid="260" name="x1ye=96">
    <vt:lpwstr>4v5SN4Qh5aln1WU1nxrENi4tBufjdqCTGSJ1OVaOtLDLU2dOLpOJCCmwi1w5Qrf5UMt0I1bZLrhXF2HiHxrgEFkSdrjVKDRi6Aexgu9nxM98GxFTpKJinSd7/WAWKk32fZQ8aX71XcgrDjfrncjxwKJfSroPraNFyNrreDJwXW+OoHTah53w+ugLBmjWDyk5/Bwiv4yJPE2byi19rCM0W7m2iPInBVog7+V+XJ33mVaITctij3yyu39tNyF41Gx</vt:lpwstr>
  </property>
  <property fmtid="{D5CDD505-2E9C-101B-9397-08002B2CF9AE}" pid="261" name="x1ye=97">
    <vt:lpwstr>iHH8+UlZnm9vnkV1+UcGTWp8cO1SPybP/za2DfnOmD0lD0c9vxctRwMm/NoKViTCsbd4vKeyftx/VCstBz4m+U4LDE0XAeuH1+djpA92a2698c+KCZIvUyeirVh2tgnTKIxOyRWZCPBvxpOkbj4YW1QNgVp38PNsRqIXID6HCkFzAhw5wiLFVXRz3SRlRVAPM+Gh73YExkZ6yspQkI13hC7Inxf4m+glX5HXakaTJyqMsfOnkxtAFcaCc1bHPnT</vt:lpwstr>
  </property>
  <property fmtid="{D5CDD505-2E9C-101B-9397-08002B2CF9AE}" pid="262" name="x1ye=98">
    <vt:lpwstr>RshwZ2qSuD0DEpEXe/Ycy+teFN2XciV9nuyHeoELcb+7LvJ78wbwq/cvQ1inNEnrtDYQvLY1jvxy3n1v5oItb40mxiJE+9iONHwpG1xSwR1NcWd9q8Op4biaoZzSCR+4EvwyYI9nsl56VM5m4rL7nIOA4KoXJjGk5DpXlLOxMk4IVveJWrpzYUfPjViaKlXW1LFm1/hWk0fX8go2N7GLZczZAos3bYapMyerNXLslFhGOcqY8rERbCdHGm3mWXV</vt:lpwstr>
  </property>
  <property fmtid="{D5CDD505-2E9C-101B-9397-08002B2CF9AE}" pid="263" name="x1ye=99">
    <vt:lpwstr>zRoMsDMhyLhym3bqLryHV92l0EL6k/eaJqG18oBtza6sAYMlX7Atqu1+UrJbSUcRCy4QMfA9kk1VJh0ZhOtrBMEt4mEWmeb+syUd36iP66TJgKWg+CubeOJqx2ueLL56O5lRtWZQ1XQTMPHPvnKIKpeRDxJNGhiouNW7Ne5wsCiJDTySfVr/DDWZYGZpITYWK6pHOfE1GJBDgkacaRf5WTpTphq/mzE3h+SKTyuZ55Wu9g7h+e4WPwEcMYI9dle</vt:lpwstr>
  </property>
</Properties>
</file>