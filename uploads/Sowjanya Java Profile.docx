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BA82D" w14:textId="77777777" w:rsidR="001B5E78" w:rsidRPr="00BB50AA" w:rsidRDefault="001B5E78" w:rsidP="001B5E78">
      <w:pPr>
        <w:jc w:val="center"/>
        <w:rPr>
          <w:rFonts w:asciiTheme="minorHAnsi" w:hAnsiTheme="minorHAnsi" w:cstheme="minorHAnsi"/>
          <w:sz w:val="22"/>
          <w:szCs w:val="22"/>
        </w:rPr>
      </w:pPr>
      <w:r w:rsidRPr="00BB50AA">
        <w:rPr>
          <w:rFonts w:asciiTheme="minorHAnsi" w:hAnsiTheme="minorHAnsi" w:cstheme="minorHAnsi"/>
          <w:b/>
          <w:sz w:val="22"/>
          <w:szCs w:val="22"/>
        </w:rPr>
        <w:t>RESUME</w:t>
      </w:r>
    </w:p>
    <w:p w14:paraId="3F2F915A" w14:textId="77777777" w:rsidR="001B5E78" w:rsidRPr="00BB50AA" w:rsidRDefault="001B5E78" w:rsidP="001B5E78">
      <w:pPr>
        <w:rPr>
          <w:rFonts w:asciiTheme="minorHAnsi" w:hAnsiTheme="minorHAnsi" w:cstheme="minorHAnsi"/>
          <w:sz w:val="22"/>
          <w:szCs w:val="22"/>
        </w:rPr>
      </w:pPr>
      <w:bookmarkStart w:id="0" w:name="PageStart"/>
      <w:bookmarkEnd w:id="0"/>
    </w:p>
    <w:p w14:paraId="1EE7FCB8" w14:textId="0752A39E" w:rsidR="001B5E78" w:rsidRPr="00BB50AA" w:rsidRDefault="00EE50C6" w:rsidP="001B5E78">
      <w:pPr>
        <w:pBdr>
          <w:bottom w:val="single" w:sz="12" w:space="1" w:color="auto"/>
        </w:pBdr>
        <w:tabs>
          <w:tab w:val="left" w:pos="-720"/>
        </w:tabs>
        <w:ind w:right="-720"/>
        <w:rPr>
          <w:rFonts w:asciiTheme="minorHAnsi" w:hAnsiTheme="minorHAnsi" w:cstheme="minorHAnsi"/>
          <w:b/>
          <w:sz w:val="22"/>
          <w:szCs w:val="22"/>
        </w:rPr>
      </w:pPr>
      <w:r w:rsidRPr="00BB50AA">
        <w:rPr>
          <w:rFonts w:asciiTheme="minorHAnsi" w:hAnsiTheme="minorHAnsi" w:cstheme="minorHAnsi"/>
          <w:b/>
          <w:sz w:val="22"/>
          <w:szCs w:val="22"/>
        </w:rPr>
        <w:tab/>
      </w:r>
      <w:r w:rsidRPr="00BB50AA">
        <w:rPr>
          <w:rFonts w:asciiTheme="minorHAnsi" w:hAnsiTheme="minorHAnsi" w:cstheme="minorHAnsi"/>
          <w:b/>
          <w:sz w:val="22"/>
          <w:szCs w:val="22"/>
        </w:rPr>
        <w:tab/>
      </w:r>
      <w:r w:rsidRPr="00BB50AA">
        <w:rPr>
          <w:rFonts w:asciiTheme="minorHAnsi" w:hAnsiTheme="minorHAnsi" w:cstheme="minorHAnsi"/>
          <w:b/>
          <w:sz w:val="22"/>
          <w:szCs w:val="22"/>
        </w:rPr>
        <w:tab/>
      </w:r>
      <w:r w:rsidRPr="00BB50AA">
        <w:rPr>
          <w:rFonts w:asciiTheme="minorHAnsi" w:hAnsiTheme="minorHAnsi" w:cstheme="minorHAnsi"/>
          <w:b/>
          <w:sz w:val="22"/>
          <w:szCs w:val="22"/>
        </w:rPr>
        <w:tab/>
        <w:t xml:space="preserve">    </w:t>
      </w:r>
      <w:r w:rsidR="00F41E67" w:rsidRPr="00BB50AA">
        <w:rPr>
          <w:rFonts w:asciiTheme="minorHAnsi" w:hAnsiTheme="minorHAnsi" w:cstheme="minorHAnsi"/>
          <w:b/>
          <w:sz w:val="22"/>
          <w:szCs w:val="22"/>
        </w:rPr>
        <w:t xml:space="preserve">    </w:t>
      </w:r>
      <w:r w:rsidR="001B5E78" w:rsidRPr="00BB50AA">
        <w:rPr>
          <w:rFonts w:asciiTheme="minorHAnsi" w:hAnsiTheme="minorHAnsi" w:cstheme="minorHAnsi"/>
          <w:b/>
          <w:sz w:val="22"/>
          <w:szCs w:val="22"/>
        </w:rPr>
        <w:t>PERSONAL DETAILS</w:t>
      </w:r>
    </w:p>
    <w:p w14:paraId="44D6DC36" w14:textId="77777777" w:rsidR="001B5E78" w:rsidRPr="00BB50AA" w:rsidRDefault="001B5E78" w:rsidP="001B5E78">
      <w:pPr>
        <w:rPr>
          <w:rFonts w:asciiTheme="minorHAnsi" w:hAnsiTheme="minorHAnsi" w:cstheme="minorHAnsi"/>
          <w:sz w:val="22"/>
          <w:szCs w:val="22"/>
        </w:rPr>
      </w:pPr>
      <w:r w:rsidRPr="00BB50AA">
        <w:rPr>
          <w:rFonts w:asciiTheme="minorHAnsi" w:hAnsiTheme="minorHAnsi" w:cstheme="minorHAnsi"/>
          <w:sz w:val="22"/>
          <w:szCs w:val="22"/>
        </w:rPr>
        <w:t xml:space="preserve"> </w:t>
      </w:r>
      <w:bookmarkStart w:id="1" w:name="FirstHead"/>
      <w:bookmarkEnd w:id="1"/>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20"/>
        <w:gridCol w:w="400"/>
        <w:gridCol w:w="5200"/>
      </w:tblGrid>
      <w:tr w:rsidR="001B5E78" w:rsidRPr="00BB50AA" w14:paraId="5084255A" w14:textId="77777777" w:rsidTr="002E53C4">
        <w:tc>
          <w:tcPr>
            <w:tcW w:w="3820" w:type="dxa"/>
          </w:tcPr>
          <w:p w14:paraId="01CAD465" w14:textId="77777777" w:rsidR="001B5E78" w:rsidRPr="00BB50AA" w:rsidRDefault="001B5E78" w:rsidP="002E53C4">
            <w:pPr>
              <w:tabs>
                <w:tab w:val="left" w:pos="-720"/>
              </w:tabs>
              <w:rPr>
                <w:rFonts w:asciiTheme="minorHAnsi" w:hAnsiTheme="minorHAnsi" w:cstheme="minorHAnsi"/>
                <w:sz w:val="22"/>
                <w:szCs w:val="22"/>
              </w:rPr>
            </w:pPr>
            <w:bookmarkStart w:id="2" w:name="SummaryStart"/>
            <w:bookmarkEnd w:id="2"/>
            <w:r w:rsidRPr="00BB50AA">
              <w:rPr>
                <w:rFonts w:asciiTheme="minorHAnsi" w:hAnsiTheme="minorHAnsi" w:cstheme="minorHAnsi"/>
                <w:sz w:val="22"/>
                <w:szCs w:val="22"/>
              </w:rPr>
              <w:t>NAME</w:t>
            </w:r>
          </w:p>
        </w:tc>
        <w:tc>
          <w:tcPr>
            <w:tcW w:w="400" w:type="dxa"/>
          </w:tcPr>
          <w:p w14:paraId="5D42D2D3" w14:textId="77777777" w:rsidR="001B5E78" w:rsidRPr="00BB50AA" w:rsidRDefault="001B5E78" w:rsidP="002E53C4">
            <w:pPr>
              <w:tabs>
                <w:tab w:val="left" w:pos="-720"/>
              </w:tabs>
              <w:rPr>
                <w:rFonts w:asciiTheme="minorHAnsi" w:hAnsiTheme="minorHAnsi" w:cstheme="minorHAnsi"/>
                <w:sz w:val="22"/>
                <w:szCs w:val="22"/>
              </w:rPr>
            </w:pPr>
            <w:r w:rsidRPr="00BB50AA">
              <w:rPr>
                <w:rFonts w:asciiTheme="minorHAnsi" w:hAnsiTheme="minorHAnsi" w:cstheme="minorHAnsi"/>
                <w:sz w:val="22"/>
                <w:szCs w:val="22"/>
              </w:rPr>
              <w:t>:</w:t>
            </w:r>
          </w:p>
        </w:tc>
        <w:tc>
          <w:tcPr>
            <w:tcW w:w="5200" w:type="dxa"/>
          </w:tcPr>
          <w:p w14:paraId="679EC1F8" w14:textId="4F69E471" w:rsidR="001B5E78" w:rsidRPr="00BB50AA" w:rsidRDefault="008E2C61" w:rsidP="002E53C4">
            <w:pPr>
              <w:tabs>
                <w:tab w:val="left" w:pos="-720"/>
              </w:tabs>
              <w:rPr>
                <w:rFonts w:asciiTheme="minorHAnsi" w:hAnsiTheme="minorHAnsi" w:cstheme="minorHAnsi"/>
                <w:sz w:val="22"/>
                <w:szCs w:val="22"/>
              </w:rPr>
            </w:pPr>
            <w:r w:rsidRPr="00BB50AA">
              <w:rPr>
                <w:rFonts w:asciiTheme="minorHAnsi" w:hAnsiTheme="minorHAnsi" w:cstheme="minorHAnsi"/>
                <w:sz w:val="22"/>
                <w:szCs w:val="22"/>
              </w:rPr>
              <w:t>MARY SOWJANYA MEKALA</w:t>
            </w:r>
          </w:p>
        </w:tc>
      </w:tr>
      <w:tr w:rsidR="007A74C1" w:rsidRPr="00BB50AA" w14:paraId="37C365E8" w14:textId="77777777" w:rsidTr="002E53C4">
        <w:tc>
          <w:tcPr>
            <w:tcW w:w="3820" w:type="dxa"/>
          </w:tcPr>
          <w:p w14:paraId="6A68F03F" w14:textId="6D755C8A" w:rsidR="007A74C1" w:rsidRPr="00BB50AA" w:rsidRDefault="007A74C1" w:rsidP="002E53C4">
            <w:pPr>
              <w:tabs>
                <w:tab w:val="left" w:pos="-720"/>
              </w:tabs>
              <w:rPr>
                <w:rFonts w:asciiTheme="minorHAnsi" w:hAnsiTheme="minorHAnsi" w:cstheme="minorHAnsi"/>
                <w:sz w:val="22"/>
                <w:szCs w:val="22"/>
              </w:rPr>
            </w:pPr>
            <w:r>
              <w:rPr>
                <w:rFonts w:asciiTheme="minorHAnsi" w:hAnsiTheme="minorHAnsi" w:cstheme="minorHAnsi"/>
                <w:sz w:val="22"/>
                <w:szCs w:val="22"/>
              </w:rPr>
              <w:t>EMAIL</w:t>
            </w:r>
          </w:p>
        </w:tc>
        <w:tc>
          <w:tcPr>
            <w:tcW w:w="400" w:type="dxa"/>
          </w:tcPr>
          <w:p w14:paraId="56D58D3B" w14:textId="77777777" w:rsidR="007A74C1" w:rsidRPr="00BB50AA" w:rsidRDefault="007A74C1" w:rsidP="002E53C4">
            <w:pPr>
              <w:tabs>
                <w:tab w:val="left" w:pos="-720"/>
              </w:tabs>
              <w:rPr>
                <w:rFonts w:asciiTheme="minorHAnsi" w:hAnsiTheme="minorHAnsi" w:cstheme="minorHAnsi"/>
                <w:sz w:val="22"/>
                <w:szCs w:val="22"/>
              </w:rPr>
            </w:pPr>
          </w:p>
        </w:tc>
        <w:tc>
          <w:tcPr>
            <w:tcW w:w="5200" w:type="dxa"/>
          </w:tcPr>
          <w:p w14:paraId="5998034C" w14:textId="70D399B7" w:rsidR="007A74C1" w:rsidRPr="00BB50AA" w:rsidRDefault="00297196" w:rsidP="002E53C4">
            <w:pPr>
              <w:tabs>
                <w:tab w:val="left" w:pos="-720"/>
              </w:tabs>
              <w:rPr>
                <w:rFonts w:asciiTheme="minorHAnsi" w:hAnsiTheme="minorHAnsi" w:cstheme="minorHAnsi"/>
                <w:sz w:val="22"/>
                <w:szCs w:val="22"/>
              </w:rPr>
            </w:pPr>
            <w:hyperlink r:id="rId11" w:history="1">
              <w:r w:rsidRPr="000320BB">
                <w:rPr>
                  <w:rStyle w:val="Hyperlink"/>
                  <w:rFonts w:asciiTheme="minorHAnsi" w:hAnsiTheme="minorHAnsi" w:cstheme="minorHAnsi"/>
                  <w:sz w:val="22"/>
                  <w:szCs w:val="22"/>
                </w:rPr>
                <w:t>mekalaredddy11@gmail.com</w:t>
              </w:r>
            </w:hyperlink>
          </w:p>
        </w:tc>
      </w:tr>
      <w:tr w:rsidR="0043598C" w:rsidRPr="00BB50AA" w14:paraId="1BC83A8B" w14:textId="77777777" w:rsidTr="002E53C4">
        <w:tc>
          <w:tcPr>
            <w:tcW w:w="3820" w:type="dxa"/>
          </w:tcPr>
          <w:p w14:paraId="1CA3E331" w14:textId="16473F05" w:rsidR="0043598C" w:rsidRDefault="008D2F04" w:rsidP="002E53C4">
            <w:pPr>
              <w:tabs>
                <w:tab w:val="left" w:pos="-720"/>
              </w:tabs>
              <w:rPr>
                <w:rFonts w:asciiTheme="minorHAnsi" w:hAnsiTheme="minorHAnsi" w:cstheme="minorHAnsi"/>
                <w:sz w:val="22"/>
                <w:szCs w:val="22"/>
              </w:rPr>
            </w:pPr>
            <w:r>
              <w:rPr>
                <w:rFonts w:asciiTheme="minorHAnsi" w:hAnsiTheme="minorHAnsi" w:cstheme="minorHAnsi"/>
                <w:sz w:val="22"/>
                <w:szCs w:val="22"/>
              </w:rPr>
              <w:t>CONTACT NUMBER</w:t>
            </w:r>
          </w:p>
        </w:tc>
        <w:tc>
          <w:tcPr>
            <w:tcW w:w="400" w:type="dxa"/>
          </w:tcPr>
          <w:p w14:paraId="564F9FCC" w14:textId="77777777" w:rsidR="0043598C" w:rsidRPr="00BB50AA" w:rsidRDefault="0043598C" w:rsidP="002E53C4">
            <w:pPr>
              <w:tabs>
                <w:tab w:val="left" w:pos="-720"/>
              </w:tabs>
              <w:rPr>
                <w:rFonts w:asciiTheme="minorHAnsi" w:hAnsiTheme="minorHAnsi" w:cstheme="minorHAnsi"/>
                <w:sz w:val="22"/>
                <w:szCs w:val="22"/>
              </w:rPr>
            </w:pPr>
          </w:p>
        </w:tc>
        <w:tc>
          <w:tcPr>
            <w:tcW w:w="5200" w:type="dxa"/>
          </w:tcPr>
          <w:p w14:paraId="47B23C83" w14:textId="1BC3A7A5" w:rsidR="0043598C" w:rsidRDefault="008D2F04" w:rsidP="002E53C4">
            <w:pPr>
              <w:tabs>
                <w:tab w:val="left" w:pos="-720"/>
              </w:tabs>
              <w:rPr>
                <w:rFonts w:asciiTheme="minorHAnsi" w:hAnsiTheme="minorHAnsi" w:cstheme="minorHAnsi"/>
                <w:sz w:val="22"/>
                <w:szCs w:val="22"/>
              </w:rPr>
            </w:pPr>
            <w:r>
              <w:rPr>
                <w:rFonts w:asciiTheme="minorHAnsi" w:hAnsiTheme="minorHAnsi" w:cstheme="minorHAnsi"/>
                <w:sz w:val="22"/>
                <w:szCs w:val="22"/>
              </w:rPr>
              <w:t>+1 517 259 0170</w:t>
            </w:r>
          </w:p>
        </w:tc>
      </w:tr>
      <w:tr w:rsidR="001B5E78" w:rsidRPr="00BB50AA" w14:paraId="09E4FD98" w14:textId="77777777" w:rsidTr="002E53C4">
        <w:tc>
          <w:tcPr>
            <w:tcW w:w="3820" w:type="dxa"/>
          </w:tcPr>
          <w:p w14:paraId="7899DADD" w14:textId="77777777" w:rsidR="001B5E78" w:rsidRPr="00BB50AA" w:rsidRDefault="001B5E78" w:rsidP="002E53C4">
            <w:pPr>
              <w:tabs>
                <w:tab w:val="left" w:pos="-720"/>
              </w:tabs>
              <w:rPr>
                <w:rFonts w:asciiTheme="minorHAnsi" w:hAnsiTheme="minorHAnsi" w:cstheme="minorHAnsi"/>
                <w:sz w:val="22"/>
                <w:szCs w:val="22"/>
              </w:rPr>
            </w:pPr>
            <w:r w:rsidRPr="00BB50AA">
              <w:rPr>
                <w:rFonts w:asciiTheme="minorHAnsi" w:hAnsiTheme="minorHAnsi" w:cstheme="minorHAnsi"/>
                <w:sz w:val="22"/>
                <w:szCs w:val="22"/>
              </w:rPr>
              <w:t>ADDRESS</w:t>
            </w:r>
          </w:p>
        </w:tc>
        <w:tc>
          <w:tcPr>
            <w:tcW w:w="400" w:type="dxa"/>
          </w:tcPr>
          <w:p w14:paraId="416E4313" w14:textId="77777777" w:rsidR="001B5E78" w:rsidRPr="00BB50AA" w:rsidRDefault="001B5E78" w:rsidP="002E53C4">
            <w:pPr>
              <w:tabs>
                <w:tab w:val="left" w:pos="-720"/>
              </w:tabs>
              <w:rPr>
                <w:rFonts w:asciiTheme="minorHAnsi" w:hAnsiTheme="minorHAnsi" w:cstheme="minorHAnsi"/>
                <w:sz w:val="22"/>
                <w:szCs w:val="22"/>
              </w:rPr>
            </w:pPr>
            <w:r w:rsidRPr="00BB50AA">
              <w:rPr>
                <w:rFonts w:asciiTheme="minorHAnsi" w:hAnsiTheme="minorHAnsi" w:cstheme="minorHAnsi"/>
                <w:sz w:val="22"/>
                <w:szCs w:val="22"/>
              </w:rPr>
              <w:t>:</w:t>
            </w:r>
          </w:p>
        </w:tc>
        <w:tc>
          <w:tcPr>
            <w:tcW w:w="5200" w:type="dxa"/>
          </w:tcPr>
          <w:p w14:paraId="3E10143B" w14:textId="113ED12B" w:rsidR="001B5E78" w:rsidRPr="00BB50AA" w:rsidRDefault="001946D1" w:rsidP="002E53C4">
            <w:pPr>
              <w:tabs>
                <w:tab w:val="left" w:pos="-720"/>
              </w:tabs>
              <w:rPr>
                <w:rFonts w:asciiTheme="minorHAnsi" w:hAnsiTheme="minorHAnsi" w:cstheme="minorHAnsi"/>
                <w:sz w:val="22"/>
                <w:szCs w:val="22"/>
              </w:rPr>
            </w:pPr>
            <w:r>
              <w:rPr>
                <w:rFonts w:asciiTheme="minorHAnsi" w:hAnsiTheme="minorHAnsi" w:cstheme="minorHAnsi"/>
                <w:sz w:val="22"/>
                <w:szCs w:val="22"/>
              </w:rPr>
              <w:t>1915 Springport Rd, Apt #1, Jackson, MI - 49202</w:t>
            </w:r>
          </w:p>
        </w:tc>
      </w:tr>
      <w:tr w:rsidR="001B5E78" w:rsidRPr="00BB50AA" w14:paraId="04E0A7E6" w14:textId="77777777" w:rsidTr="002E53C4">
        <w:tc>
          <w:tcPr>
            <w:tcW w:w="3820" w:type="dxa"/>
          </w:tcPr>
          <w:p w14:paraId="5CA97313" w14:textId="77777777" w:rsidR="001B5E78" w:rsidRPr="00BB50AA" w:rsidRDefault="001B5E78" w:rsidP="002E53C4">
            <w:pPr>
              <w:tabs>
                <w:tab w:val="left" w:pos="-720"/>
              </w:tabs>
              <w:rPr>
                <w:rFonts w:asciiTheme="minorHAnsi" w:hAnsiTheme="minorHAnsi" w:cstheme="minorHAnsi"/>
                <w:sz w:val="22"/>
                <w:szCs w:val="22"/>
              </w:rPr>
            </w:pPr>
            <w:r w:rsidRPr="00BB50AA">
              <w:rPr>
                <w:rFonts w:asciiTheme="minorHAnsi" w:hAnsiTheme="minorHAnsi" w:cstheme="minorHAnsi"/>
                <w:sz w:val="22"/>
                <w:szCs w:val="22"/>
              </w:rPr>
              <w:t>CURRENT OCCUPATION</w:t>
            </w:r>
          </w:p>
        </w:tc>
        <w:tc>
          <w:tcPr>
            <w:tcW w:w="400" w:type="dxa"/>
          </w:tcPr>
          <w:p w14:paraId="6BB077CA" w14:textId="77777777" w:rsidR="001B5E78" w:rsidRPr="00BB50AA" w:rsidRDefault="001B5E78" w:rsidP="002E53C4">
            <w:pPr>
              <w:tabs>
                <w:tab w:val="left" w:pos="-720"/>
              </w:tabs>
              <w:rPr>
                <w:rFonts w:asciiTheme="minorHAnsi" w:hAnsiTheme="minorHAnsi" w:cstheme="minorHAnsi"/>
                <w:sz w:val="22"/>
                <w:szCs w:val="22"/>
              </w:rPr>
            </w:pPr>
            <w:r w:rsidRPr="00BB50AA">
              <w:rPr>
                <w:rFonts w:asciiTheme="minorHAnsi" w:hAnsiTheme="minorHAnsi" w:cstheme="minorHAnsi"/>
                <w:sz w:val="22"/>
                <w:szCs w:val="22"/>
              </w:rPr>
              <w:t>:</w:t>
            </w:r>
          </w:p>
        </w:tc>
        <w:tc>
          <w:tcPr>
            <w:tcW w:w="5200" w:type="dxa"/>
          </w:tcPr>
          <w:p w14:paraId="6BF0830E" w14:textId="70375BFE" w:rsidR="001B5E78" w:rsidRPr="00BB50AA" w:rsidRDefault="008E2C61" w:rsidP="00064BB1">
            <w:pPr>
              <w:tabs>
                <w:tab w:val="left" w:pos="-720"/>
              </w:tabs>
              <w:rPr>
                <w:rFonts w:asciiTheme="minorHAnsi" w:hAnsiTheme="minorHAnsi" w:cstheme="minorHAnsi"/>
                <w:sz w:val="22"/>
                <w:szCs w:val="22"/>
              </w:rPr>
            </w:pPr>
            <w:r w:rsidRPr="00BB50AA">
              <w:rPr>
                <w:rFonts w:asciiTheme="minorHAnsi" w:hAnsiTheme="minorHAnsi" w:cstheme="minorHAnsi"/>
                <w:sz w:val="22"/>
                <w:szCs w:val="22"/>
              </w:rPr>
              <w:t>JAVA TECHNOLOGY LEAD</w:t>
            </w:r>
          </w:p>
        </w:tc>
      </w:tr>
      <w:tr w:rsidR="001B5E78" w:rsidRPr="00BB50AA" w14:paraId="3DE017FD" w14:textId="77777777" w:rsidTr="002E53C4">
        <w:tc>
          <w:tcPr>
            <w:tcW w:w="3820" w:type="dxa"/>
          </w:tcPr>
          <w:p w14:paraId="3995E71D" w14:textId="77777777" w:rsidR="001B5E78" w:rsidRPr="00BB50AA" w:rsidRDefault="001B5E78" w:rsidP="002E53C4">
            <w:pPr>
              <w:tabs>
                <w:tab w:val="left" w:pos="-720"/>
              </w:tabs>
              <w:rPr>
                <w:rFonts w:asciiTheme="minorHAnsi" w:hAnsiTheme="minorHAnsi" w:cstheme="minorHAnsi"/>
                <w:sz w:val="22"/>
                <w:szCs w:val="22"/>
              </w:rPr>
            </w:pPr>
            <w:r w:rsidRPr="00BB50AA">
              <w:rPr>
                <w:rFonts w:asciiTheme="minorHAnsi" w:hAnsiTheme="minorHAnsi" w:cstheme="minorHAnsi"/>
                <w:sz w:val="22"/>
                <w:szCs w:val="22"/>
              </w:rPr>
              <w:t>EDUCATIONAL BACKGROUND (MONTH AND YEAR OF PASSING)</w:t>
            </w:r>
          </w:p>
        </w:tc>
        <w:tc>
          <w:tcPr>
            <w:tcW w:w="400" w:type="dxa"/>
          </w:tcPr>
          <w:p w14:paraId="46D02517" w14:textId="77777777" w:rsidR="001B5E78" w:rsidRPr="00BB50AA" w:rsidRDefault="001B5E78" w:rsidP="002E53C4">
            <w:pPr>
              <w:tabs>
                <w:tab w:val="left" w:pos="-720"/>
              </w:tabs>
              <w:rPr>
                <w:rFonts w:asciiTheme="minorHAnsi" w:hAnsiTheme="minorHAnsi" w:cstheme="minorHAnsi"/>
                <w:sz w:val="22"/>
                <w:szCs w:val="22"/>
              </w:rPr>
            </w:pPr>
            <w:r w:rsidRPr="00BB50AA">
              <w:rPr>
                <w:rFonts w:asciiTheme="minorHAnsi" w:hAnsiTheme="minorHAnsi" w:cstheme="minorHAnsi"/>
                <w:sz w:val="22"/>
                <w:szCs w:val="22"/>
              </w:rPr>
              <w:t>:</w:t>
            </w:r>
          </w:p>
        </w:tc>
        <w:tc>
          <w:tcPr>
            <w:tcW w:w="5200" w:type="dxa"/>
          </w:tcPr>
          <w:p w14:paraId="6731038A" w14:textId="60A5D685" w:rsidR="00431CAD" w:rsidRPr="00BB50AA" w:rsidRDefault="00431CAD" w:rsidP="00F41E67">
            <w:pPr>
              <w:pStyle w:val="ListParagraph"/>
              <w:numPr>
                <w:ilvl w:val="0"/>
                <w:numId w:val="30"/>
              </w:numPr>
              <w:tabs>
                <w:tab w:val="left" w:pos="-720"/>
              </w:tabs>
              <w:rPr>
                <w:rFonts w:asciiTheme="minorHAnsi" w:hAnsiTheme="minorHAnsi" w:cstheme="minorHAnsi"/>
                <w:sz w:val="22"/>
                <w:szCs w:val="22"/>
              </w:rPr>
            </w:pPr>
            <w:r w:rsidRPr="00BB50AA">
              <w:rPr>
                <w:rFonts w:asciiTheme="minorHAnsi" w:hAnsiTheme="minorHAnsi" w:cstheme="minorHAnsi"/>
                <w:sz w:val="22"/>
                <w:szCs w:val="22"/>
              </w:rPr>
              <w:t>Completed Bachelor of Technology in Computer Science and Information Technology in April 2005.</w:t>
            </w:r>
          </w:p>
          <w:p w14:paraId="64053224" w14:textId="1785473B" w:rsidR="00431CAD" w:rsidRPr="00BB50AA" w:rsidRDefault="00431CAD" w:rsidP="00F41E67">
            <w:pPr>
              <w:pStyle w:val="ListParagraph"/>
              <w:numPr>
                <w:ilvl w:val="0"/>
                <w:numId w:val="30"/>
              </w:numPr>
              <w:tabs>
                <w:tab w:val="left" w:pos="-720"/>
              </w:tabs>
              <w:rPr>
                <w:rFonts w:asciiTheme="minorHAnsi" w:hAnsiTheme="minorHAnsi" w:cstheme="minorHAnsi"/>
                <w:sz w:val="22"/>
                <w:szCs w:val="22"/>
              </w:rPr>
            </w:pPr>
            <w:r w:rsidRPr="00BB50AA">
              <w:rPr>
                <w:rFonts w:asciiTheme="minorHAnsi" w:hAnsiTheme="minorHAnsi" w:cstheme="minorHAnsi"/>
                <w:sz w:val="22"/>
                <w:szCs w:val="22"/>
              </w:rPr>
              <w:t xml:space="preserve">Completed </w:t>
            </w:r>
            <w:r w:rsidR="00B50ECB" w:rsidRPr="00BB50AA">
              <w:rPr>
                <w:rFonts w:asciiTheme="minorHAnsi" w:hAnsiTheme="minorHAnsi" w:cstheme="minorHAnsi"/>
                <w:sz w:val="22"/>
                <w:szCs w:val="22"/>
              </w:rPr>
              <w:t xml:space="preserve">Secondary Education </w:t>
            </w:r>
            <w:r w:rsidRPr="00BB50AA">
              <w:rPr>
                <w:rFonts w:asciiTheme="minorHAnsi" w:hAnsiTheme="minorHAnsi" w:cstheme="minorHAnsi"/>
                <w:sz w:val="22"/>
                <w:szCs w:val="22"/>
              </w:rPr>
              <w:t>in April 2001.</w:t>
            </w:r>
          </w:p>
          <w:p w14:paraId="0A9B54E6" w14:textId="2DA16D56" w:rsidR="001B5E78" w:rsidRPr="00BB50AA" w:rsidRDefault="00431CAD" w:rsidP="00F41E67">
            <w:pPr>
              <w:pStyle w:val="ListParagraph"/>
              <w:numPr>
                <w:ilvl w:val="0"/>
                <w:numId w:val="30"/>
              </w:numPr>
              <w:tabs>
                <w:tab w:val="left" w:pos="-720"/>
              </w:tabs>
              <w:rPr>
                <w:rFonts w:asciiTheme="minorHAnsi" w:hAnsiTheme="minorHAnsi" w:cstheme="minorHAnsi"/>
                <w:sz w:val="22"/>
                <w:szCs w:val="22"/>
              </w:rPr>
            </w:pPr>
            <w:r w:rsidRPr="00BB50AA">
              <w:rPr>
                <w:rFonts w:asciiTheme="minorHAnsi" w:hAnsiTheme="minorHAnsi" w:cstheme="minorHAnsi"/>
                <w:sz w:val="22"/>
                <w:szCs w:val="22"/>
              </w:rPr>
              <w:t xml:space="preserve">Completed </w:t>
            </w:r>
            <w:r w:rsidR="00B50ECB" w:rsidRPr="00BB50AA">
              <w:rPr>
                <w:rFonts w:asciiTheme="minorHAnsi" w:hAnsiTheme="minorHAnsi" w:cstheme="minorHAnsi"/>
                <w:sz w:val="22"/>
                <w:szCs w:val="22"/>
              </w:rPr>
              <w:t xml:space="preserve">Lower </w:t>
            </w:r>
            <w:r w:rsidRPr="00BB50AA">
              <w:rPr>
                <w:rFonts w:asciiTheme="minorHAnsi" w:hAnsiTheme="minorHAnsi" w:cstheme="minorHAnsi"/>
                <w:sz w:val="22"/>
                <w:szCs w:val="22"/>
              </w:rPr>
              <w:t>Secondary School in April 1999.</w:t>
            </w:r>
          </w:p>
          <w:p w14:paraId="3A2BD03A" w14:textId="40D370CE" w:rsidR="00431CAD" w:rsidRPr="00BB50AA" w:rsidRDefault="00431CAD" w:rsidP="00431CAD">
            <w:pPr>
              <w:pStyle w:val="ListParagraph"/>
              <w:tabs>
                <w:tab w:val="left" w:pos="-720"/>
              </w:tabs>
              <w:rPr>
                <w:rFonts w:asciiTheme="minorHAnsi" w:hAnsiTheme="minorHAnsi" w:cstheme="minorHAnsi"/>
                <w:sz w:val="22"/>
                <w:szCs w:val="22"/>
              </w:rPr>
            </w:pPr>
          </w:p>
        </w:tc>
      </w:tr>
      <w:tr w:rsidR="001B5E78" w:rsidRPr="00BB50AA" w14:paraId="38D0B0BC" w14:textId="77777777" w:rsidTr="002E53C4">
        <w:tc>
          <w:tcPr>
            <w:tcW w:w="3820" w:type="dxa"/>
          </w:tcPr>
          <w:p w14:paraId="2561C95D" w14:textId="05D07749" w:rsidR="001B5E78" w:rsidRPr="00BB50AA" w:rsidRDefault="00B004F8" w:rsidP="00B004F8">
            <w:pPr>
              <w:tabs>
                <w:tab w:val="left" w:pos="-720"/>
              </w:tabs>
              <w:rPr>
                <w:rFonts w:asciiTheme="minorHAnsi" w:hAnsiTheme="minorHAnsi" w:cstheme="minorHAnsi"/>
                <w:sz w:val="22"/>
                <w:szCs w:val="22"/>
              </w:rPr>
            </w:pPr>
            <w:r w:rsidRPr="00BB50AA">
              <w:rPr>
                <w:rFonts w:asciiTheme="minorHAnsi" w:hAnsiTheme="minorHAnsi" w:cstheme="minorHAnsi"/>
                <w:sz w:val="22"/>
                <w:szCs w:val="22"/>
              </w:rPr>
              <w:t>COMPUTER LANGUAGES</w:t>
            </w:r>
          </w:p>
        </w:tc>
        <w:tc>
          <w:tcPr>
            <w:tcW w:w="400" w:type="dxa"/>
          </w:tcPr>
          <w:p w14:paraId="3376B30D" w14:textId="77777777" w:rsidR="001B5E78" w:rsidRPr="00BB50AA" w:rsidRDefault="001B5E78" w:rsidP="002E53C4">
            <w:pPr>
              <w:tabs>
                <w:tab w:val="left" w:pos="-720"/>
              </w:tabs>
              <w:rPr>
                <w:rFonts w:asciiTheme="minorHAnsi" w:hAnsiTheme="minorHAnsi" w:cstheme="minorHAnsi"/>
                <w:sz w:val="22"/>
                <w:szCs w:val="22"/>
              </w:rPr>
            </w:pPr>
            <w:r w:rsidRPr="00BB50AA">
              <w:rPr>
                <w:rFonts w:asciiTheme="minorHAnsi" w:hAnsiTheme="minorHAnsi" w:cstheme="minorHAnsi"/>
                <w:sz w:val="22"/>
                <w:szCs w:val="22"/>
              </w:rPr>
              <w:t>:</w:t>
            </w:r>
          </w:p>
        </w:tc>
        <w:tc>
          <w:tcPr>
            <w:tcW w:w="5200" w:type="dxa"/>
          </w:tcPr>
          <w:p w14:paraId="6BBFD163" w14:textId="6309AB8D" w:rsidR="001B5E78" w:rsidRPr="00BB50AA" w:rsidRDefault="008E2C61" w:rsidP="00B25518">
            <w:pPr>
              <w:tabs>
                <w:tab w:val="left" w:pos="-720"/>
              </w:tabs>
              <w:rPr>
                <w:rFonts w:asciiTheme="minorHAnsi" w:hAnsiTheme="minorHAnsi" w:cstheme="minorHAnsi"/>
                <w:sz w:val="22"/>
                <w:szCs w:val="22"/>
              </w:rPr>
            </w:pPr>
            <w:r w:rsidRPr="00BB50AA">
              <w:rPr>
                <w:rFonts w:asciiTheme="minorHAnsi" w:hAnsiTheme="minorHAnsi" w:cstheme="minorHAnsi"/>
                <w:sz w:val="22"/>
                <w:szCs w:val="22"/>
              </w:rPr>
              <w:t xml:space="preserve">Java, J2EE, </w:t>
            </w:r>
            <w:r w:rsidR="00BE5DF6" w:rsidRPr="00BB50AA">
              <w:rPr>
                <w:rFonts w:asciiTheme="minorHAnsi" w:hAnsiTheme="minorHAnsi" w:cstheme="minorHAnsi"/>
                <w:sz w:val="22"/>
                <w:szCs w:val="22"/>
              </w:rPr>
              <w:t>jQuery</w:t>
            </w:r>
            <w:r w:rsidRPr="00BB50AA">
              <w:rPr>
                <w:rFonts w:asciiTheme="minorHAnsi" w:hAnsiTheme="minorHAnsi" w:cstheme="minorHAnsi"/>
                <w:sz w:val="22"/>
                <w:szCs w:val="22"/>
              </w:rPr>
              <w:t xml:space="preserve">, </w:t>
            </w:r>
            <w:r w:rsidR="00BE5DF6" w:rsidRPr="00BB50AA">
              <w:rPr>
                <w:rFonts w:asciiTheme="minorHAnsi" w:hAnsiTheme="minorHAnsi" w:cstheme="minorHAnsi"/>
                <w:sz w:val="22"/>
                <w:szCs w:val="22"/>
              </w:rPr>
              <w:t>AngularJS</w:t>
            </w:r>
            <w:r w:rsidRPr="00BB50AA">
              <w:rPr>
                <w:rFonts w:asciiTheme="minorHAnsi" w:hAnsiTheme="minorHAnsi" w:cstheme="minorHAnsi"/>
                <w:sz w:val="22"/>
                <w:szCs w:val="22"/>
              </w:rPr>
              <w:t>, Objective-C, Java, SQL Server, Oracle PL/SQL</w:t>
            </w:r>
          </w:p>
        </w:tc>
      </w:tr>
      <w:tr w:rsidR="001B5E78" w:rsidRPr="00BB50AA" w14:paraId="28E74D3C" w14:textId="77777777" w:rsidTr="002E53C4">
        <w:tc>
          <w:tcPr>
            <w:tcW w:w="3820" w:type="dxa"/>
          </w:tcPr>
          <w:p w14:paraId="3918FA2F" w14:textId="77777777" w:rsidR="001B5E78" w:rsidRPr="00BB50AA" w:rsidRDefault="001B5E78" w:rsidP="002E53C4">
            <w:pPr>
              <w:tabs>
                <w:tab w:val="left" w:pos="-720"/>
              </w:tabs>
              <w:rPr>
                <w:rFonts w:asciiTheme="minorHAnsi" w:hAnsiTheme="minorHAnsi" w:cstheme="minorHAnsi"/>
                <w:sz w:val="22"/>
                <w:szCs w:val="22"/>
              </w:rPr>
            </w:pPr>
            <w:r w:rsidRPr="00BB50AA">
              <w:rPr>
                <w:rFonts w:asciiTheme="minorHAnsi" w:hAnsiTheme="minorHAnsi" w:cstheme="minorHAnsi"/>
                <w:sz w:val="22"/>
                <w:szCs w:val="22"/>
              </w:rPr>
              <w:t>OPERATING SYSTEMS</w:t>
            </w:r>
          </w:p>
        </w:tc>
        <w:tc>
          <w:tcPr>
            <w:tcW w:w="400" w:type="dxa"/>
          </w:tcPr>
          <w:p w14:paraId="0E42A768" w14:textId="77777777" w:rsidR="001B5E78" w:rsidRPr="00BB50AA" w:rsidRDefault="001B5E78" w:rsidP="002E53C4">
            <w:pPr>
              <w:tabs>
                <w:tab w:val="left" w:pos="-720"/>
              </w:tabs>
              <w:rPr>
                <w:rFonts w:asciiTheme="minorHAnsi" w:hAnsiTheme="minorHAnsi" w:cstheme="minorHAnsi"/>
                <w:sz w:val="22"/>
                <w:szCs w:val="22"/>
              </w:rPr>
            </w:pPr>
            <w:r w:rsidRPr="00BB50AA">
              <w:rPr>
                <w:rFonts w:asciiTheme="minorHAnsi" w:hAnsiTheme="minorHAnsi" w:cstheme="minorHAnsi"/>
                <w:sz w:val="22"/>
                <w:szCs w:val="22"/>
              </w:rPr>
              <w:t>:</w:t>
            </w:r>
          </w:p>
        </w:tc>
        <w:tc>
          <w:tcPr>
            <w:tcW w:w="5200" w:type="dxa"/>
          </w:tcPr>
          <w:p w14:paraId="2E1CFB74" w14:textId="2AB2DF32" w:rsidR="001B5E78" w:rsidRPr="00BB50AA" w:rsidRDefault="008E2C61" w:rsidP="00B90296">
            <w:pPr>
              <w:tabs>
                <w:tab w:val="left" w:pos="-720"/>
              </w:tabs>
              <w:rPr>
                <w:rFonts w:asciiTheme="minorHAnsi" w:hAnsiTheme="minorHAnsi" w:cstheme="minorHAnsi"/>
                <w:sz w:val="22"/>
                <w:szCs w:val="22"/>
              </w:rPr>
            </w:pPr>
            <w:r w:rsidRPr="00BB50AA">
              <w:rPr>
                <w:rFonts w:asciiTheme="minorHAnsi" w:hAnsiTheme="minorHAnsi" w:cstheme="minorHAnsi"/>
                <w:sz w:val="22"/>
                <w:szCs w:val="22"/>
              </w:rPr>
              <w:t>Windows 7, Windows 8, Windows 10, Mac OS</w:t>
            </w:r>
          </w:p>
        </w:tc>
      </w:tr>
      <w:tr w:rsidR="001B5E78" w:rsidRPr="00BB50AA" w14:paraId="3EBFA521" w14:textId="77777777" w:rsidTr="002E53C4">
        <w:tc>
          <w:tcPr>
            <w:tcW w:w="3820" w:type="dxa"/>
          </w:tcPr>
          <w:p w14:paraId="4C8AC433" w14:textId="2D0A5F37" w:rsidR="001B5E78" w:rsidRPr="00BB50AA" w:rsidRDefault="001B5E78" w:rsidP="00B004F8">
            <w:pPr>
              <w:tabs>
                <w:tab w:val="left" w:pos="-720"/>
              </w:tabs>
              <w:rPr>
                <w:rFonts w:asciiTheme="minorHAnsi" w:hAnsiTheme="minorHAnsi" w:cstheme="minorHAnsi"/>
                <w:sz w:val="22"/>
                <w:szCs w:val="22"/>
              </w:rPr>
            </w:pPr>
            <w:r w:rsidRPr="00BB50AA">
              <w:rPr>
                <w:rFonts w:asciiTheme="minorHAnsi" w:hAnsiTheme="minorHAnsi" w:cstheme="minorHAnsi"/>
                <w:sz w:val="22"/>
                <w:szCs w:val="22"/>
              </w:rPr>
              <w:t xml:space="preserve">DATABASES </w:t>
            </w:r>
            <w:r w:rsidR="00B004F8" w:rsidRPr="00BB50AA">
              <w:rPr>
                <w:rFonts w:asciiTheme="minorHAnsi" w:hAnsiTheme="minorHAnsi" w:cstheme="minorHAnsi"/>
                <w:sz w:val="22"/>
                <w:szCs w:val="22"/>
              </w:rPr>
              <w:t>AND SERVICES</w:t>
            </w:r>
          </w:p>
        </w:tc>
        <w:tc>
          <w:tcPr>
            <w:tcW w:w="400" w:type="dxa"/>
          </w:tcPr>
          <w:p w14:paraId="0295A45C" w14:textId="77777777" w:rsidR="001B5E78" w:rsidRPr="00BB50AA" w:rsidRDefault="001B5E78" w:rsidP="002E53C4">
            <w:pPr>
              <w:tabs>
                <w:tab w:val="left" w:pos="-720"/>
              </w:tabs>
              <w:rPr>
                <w:rFonts w:asciiTheme="minorHAnsi" w:hAnsiTheme="minorHAnsi" w:cstheme="minorHAnsi"/>
                <w:sz w:val="22"/>
                <w:szCs w:val="22"/>
              </w:rPr>
            </w:pPr>
            <w:r w:rsidRPr="00BB50AA">
              <w:rPr>
                <w:rFonts w:asciiTheme="minorHAnsi" w:hAnsiTheme="minorHAnsi" w:cstheme="minorHAnsi"/>
                <w:sz w:val="22"/>
                <w:szCs w:val="22"/>
              </w:rPr>
              <w:t>:</w:t>
            </w:r>
          </w:p>
        </w:tc>
        <w:tc>
          <w:tcPr>
            <w:tcW w:w="5200" w:type="dxa"/>
          </w:tcPr>
          <w:p w14:paraId="41CF0A01" w14:textId="1FCAFEF3" w:rsidR="001B5E78" w:rsidRPr="00BB50AA" w:rsidRDefault="008E2C61" w:rsidP="00B25518">
            <w:pPr>
              <w:tabs>
                <w:tab w:val="left" w:pos="-720"/>
              </w:tabs>
              <w:rPr>
                <w:rFonts w:asciiTheme="minorHAnsi" w:hAnsiTheme="minorHAnsi" w:cstheme="minorHAnsi"/>
                <w:sz w:val="22"/>
                <w:szCs w:val="22"/>
              </w:rPr>
            </w:pPr>
            <w:r w:rsidRPr="00BB50AA">
              <w:rPr>
                <w:rFonts w:asciiTheme="minorHAnsi" w:hAnsiTheme="minorHAnsi" w:cstheme="minorHAnsi"/>
                <w:sz w:val="22"/>
                <w:szCs w:val="22"/>
              </w:rPr>
              <w:t>DB2, SQL server, Oracle</w:t>
            </w:r>
            <w:r w:rsidR="00B90296" w:rsidRPr="00BB50AA">
              <w:rPr>
                <w:rFonts w:asciiTheme="minorHAnsi" w:hAnsiTheme="minorHAnsi" w:cstheme="minorHAnsi"/>
                <w:sz w:val="22"/>
                <w:szCs w:val="22"/>
              </w:rPr>
              <w:t>, Toad for Oracle</w:t>
            </w:r>
            <w:r w:rsidR="0077597B" w:rsidRPr="00BB50AA">
              <w:rPr>
                <w:rFonts w:asciiTheme="minorHAnsi" w:hAnsiTheme="minorHAnsi" w:cstheme="minorHAnsi"/>
                <w:sz w:val="22"/>
                <w:szCs w:val="22"/>
              </w:rPr>
              <w:t xml:space="preserve"> </w:t>
            </w:r>
          </w:p>
        </w:tc>
      </w:tr>
      <w:tr w:rsidR="001B5E78" w:rsidRPr="00BB50AA" w14:paraId="0BEBA85B" w14:textId="77777777" w:rsidTr="002E53C4">
        <w:tc>
          <w:tcPr>
            <w:tcW w:w="3820" w:type="dxa"/>
          </w:tcPr>
          <w:p w14:paraId="592EA885" w14:textId="7EF03033" w:rsidR="001B5E78" w:rsidRPr="00BB50AA" w:rsidRDefault="001B5E78" w:rsidP="00B004F8">
            <w:pPr>
              <w:tabs>
                <w:tab w:val="left" w:pos="-720"/>
              </w:tabs>
              <w:rPr>
                <w:rFonts w:asciiTheme="minorHAnsi" w:hAnsiTheme="minorHAnsi" w:cstheme="minorHAnsi"/>
                <w:sz w:val="22"/>
                <w:szCs w:val="22"/>
              </w:rPr>
            </w:pPr>
            <w:r w:rsidRPr="00BB50AA">
              <w:rPr>
                <w:rFonts w:asciiTheme="minorHAnsi" w:hAnsiTheme="minorHAnsi" w:cstheme="minorHAnsi"/>
                <w:sz w:val="22"/>
                <w:szCs w:val="22"/>
              </w:rPr>
              <w:t>TOOLS</w:t>
            </w:r>
          </w:p>
        </w:tc>
        <w:tc>
          <w:tcPr>
            <w:tcW w:w="400" w:type="dxa"/>
          </w:tcPr>
          <w:p w14:paraId="6E03E5BB" w14:textId="77777777" w:rsidR="001B5E78" w:rsidRPr="00BB50AA" w:rsidRDefault="001B5E78" w:rsidP="002E53C4">
            <w:pPr>
              <w:tabs>
                <w:tab w:val="left" w:pos="-720"/>
              </w:tabs>
              <w:rPr>
                <w:rFonts w:asciiTheme="minorHAnsi" w:hAnsiTheme="minorHAnsi" w:cstheme="minorHAnsi"/>
                <w:sz w:val="22"/>
                <w:szCs w:val="22"/>
              </w:rPr>
            </w:pPr>
            <w:r w:rsidRPr="00BB50AA">
              <w:rPr>
                <w:rFonts w:asciiTheme="minorHAnsi" w:hAnsiTheme="minorHAnsi" w:cstheme="minorHAnsi"/>
                <w:sz w:val="22"/>
                <w:szCs w:val="22"/>
              </w:rPr>
              <w:t>:</w:t>
            </w:r>
          </w:p>
        </w:tc>
        <w:tc>
          <w:tcPr>
            <w:tcW w:w="5200" w:type="dxa"/>
          </w:tcPr>
          <w:p w14:paraId="26913AF6" w14:textId="01E64B48" w:rsidR="004D11EC" w:rsidRPr="00BB50AA" w:rsidRDefault="004D11EC" w:rsidP="002E53C4">
            <w:pPr>
              <w:tabs>
                <w:tab w:val="left" w:pos="-720"/>
              </w:tabs>
              <w:rPr>
                <w:rFonts w:asciiTheme="minorHAnsi" w:hAnsiTheme="minorHAnsi" w:cstheme="minorHAnsi"/>
                <w:i/>
                <w:sz w:val="22"/>
                <w:szCs w:val="22"/>
                <w:u w:val="single"/>
              </w:rPr>
            </w:pPr>
            <w:r w:rsidRPr="00BB50AA">
              <w:rPr>
                <w:rFonts w:asciiTheme="minorHAnsi" w:hAnsiTheme="minorHAnsi" w:cstheme="minorHAnsi"/>
                <w:i/>
                <w:sz w:val="22"/>
                <w:szCs w:val="22"/>
                <w:u w:val="single"/>
              </w:rPr>
              <w:t>IDEs:</w:t>
            </w:r>
            <w:r w:rsidRPr="00BB50AA">
              <w:rPr>
                <w:rFonts w:asciiTheme="minorHAnsi" w:hAnsiTheme="minorHAnsi" w:cstheme="minorHAnsi"/>
                <w:sz w:val="22"/>
                <w:szCs w:val="22"/>
              </w:rPr>
              <w:t xml:space="preserve"> </w:t>
            </w:r>
            <w:r w:rsidR="00B25518" w:rsidRPr="00BB50AA">
              <w:rPr>
                <w:rFonts w:asciiTheme="minorHAnsi" w:hAnsiTheme="minorHAnsi" w:cstheme="minorHAnsi"/>
                <w:sz w:val="22"/>
                <w:szCs w:val="22"/>
              </w:rPr>
              <w:t xml:space="preserve">SQL </w:t>
            </w:r>
            <w:r w:rsidR="00A31DE9" w:rsidRPr="00BB50AA">
              <w:rPr>
                <w:rFonts w:asciiTheme="minorHAnsi" w:hAnsiTheme="minorHAnsi" w:cstheme="minorHAnsi"/>
                <w:sz w:val="22"/>
                <w:szCs w:val="22"/>
              </w:rPr>
              <w:t>Developer</w:t>
            </w:r>
            <w:r w:rsidR="00B25518" w:rsidRPr="00BB50AA">
              <w:rPr>
                <w:rFonts w:asciiTheme="minorHAnsi" w:hAnsiTheme="minorHAnsi" w:cstheme="minorHAnsi"/>
                <w:sz w:val="22"/>
                <w:szCs w:val="22"/>
              </w:rPr>
              <w:t xml:space="preserve">, </w:t>
            </w:r>
            <w:r w:rsidR="005B7C9A" w:rsidRPr="00BB50AA">
              <w:rPr>
                <w:rFonts w:asciiTheme="minorHAnsi" w:hAnsiTheme="minorHAnsi" w:cstheme="minorHAnsi"/>
                <w:sz w:val="22"/>
                <w:szCs w:val="22"/>
              </w:rPr>
              <w:t>SQL Server Management Studio</w:t>
            </w:r>
            <w:r w:rsidRPr="00BB50AA">
              <w:rPr>
                <w:rFonts w:asciiTheme="minorHAnsi" w:hAnsiTheme="minorHAnsi" w:cstheme="minorHAnsi"/>
                <w:sz w:val="22"/>
                <w:szCs w:val="22"/>
              </w:rPr>
              <w:t xml:space="preserve">, </w:t>
            </w:r>
            <w:r w:rsidR="00B25518" w:rsidRPr="00BB50AA">
              <w:rPr>
                <w:rFonts w:asciiTheme="minorHAnsi" w:hAnsiTheme="minorHAnsi" w:cstheme="minorHAnsi"/>
                <w:sz w:val="22"/>
                <w:szCs w:val="22"/>
              </w:rPr>
              <w:t>Microsoft Visual Basic 6.0</w:t>
            </w:r>
            <w:r w:rsidR="00A31DE9" w:rsidRPr="00BB50AA">
              <w:rPr>
                <w:rFonts w:asciiTheme="minorHAnsi" w:hAnsiTheme="minorHAnsi" w:cstheme="minorHAnsi"/>
                <w:sz w:val="22"/>
                <w:szCs w:val="22"/>
              </w:rPr>
              <w:t xml:space="preserve">, IBM </w:t>
            </w:r>
            <w:r w:rsidR="00BC4489" w:rsidRPr="00BB50AA">
              <w:rPr>
                <w:rFonts w:asciiTheme="minorHAnsi" w:hAnsiTheme="minorHAnsi" w:cstheme="minorHAnsi"/>
                <w:sz w:val="22"/>
                <w:szCs w:val="22"/>
              </w:rPr>
              <w:t>WebSphere</w:t>
            </w:r>
            <w:r w:rsidR="00A31DE9" w:rsidRPr="00BB50AA">
              <w:rPr>
                <w:rFonts w:asciiTheme="minorHAnsi" w:hAnsiTheme="minorHAnsi" w:cstheme="minorHAnsi"/>
                <w:sz w:val="22"/>
                <w:szCs w:val="22"/>
              </w:rPr>
              <w:t xml:space="preserve"> Rational Application Developer, Adobe Experience Manager</w:t>
            </w:r>
            <w:r w:rsidR="00D97EFA" w:rsidRPr="00BB50AA">
              <w:rPr>
                <w:rFonts w:asciiTheme="minorHAnsi" w:hAnsiTheme="minorHAnsi" w:cstheme="minorHAnsi"/>
                <w:sz w:val="22"/>
                <w:szCs w:val="22"/>
              </w:rPr>
              <w:t xml:space="preserve"> (AEM)</w:t>
            </w:r>
            <w:r w:rsidR="00A31DE9" w:rsidRPr="00BB50AA">
              <w:rPr>
                <w:rFonts w:asciiTheme="minorHAnsi" w:hAnsiTheme="minorHAnsi" w:cstheme="minorHAnsi"/>
                <w:sz w:val="22"/>
                <w:szCs w:val="22"/>
              </w:rPr>
              <w:t xml:space="preserve"> Designer</w:t>
            </w:r>
            <w:r w:rsidR="00D97EFA" w:rsidRPr="00BB50AA">
              <w:rPr>
                <w:rFonts w:asciiTheme="minorHAnsi" w:hAnsiTheme="minorHAnsi" w:cstheme="minorHAnsi"/>
                <w:sz w:val="22"/>
                <w:szCs w:val="22"/>
              </w:rPr>
              <w:t xml:space="preserve">, UFS Designer, </w:t>
            </w:r>
            <w:proofErr w:type="spellStart"/>
            <w:r w:rsidR="00D97EFA" w:rsidRPr="00BB50AA">
              <w:rPr>
                <w:rFonts w:asciiTheme="minorHAnsi" w:hAnsiTheme="minorHAnsi" w:cstheme="minorHAnsi"/>
                <w:sz w:val="22"/>
                <w:szCs w:val="22"/>
              </w:rPr>
              <w:t>Exten</w:t>
            </w:r>
            <w:proofErr w:type="spellEnd"/>
            <w:r w:rsidR="00D97EFA" w:rsidRPr="00BB50AA">
              <w:rPr>
                <w:rFonts w:asciiTheme="minorHAnsi" w:hAnsiTheme="minorHAnsi" w:cstheme="minorHAnsi"/>
                <w:sz w:val="22"/>
                <w:szCs w:val="22"/>
              </w:rPr>
              <w:t xml:space="preserve"> XLS</w:t>
            </w:r>
            <w:r w:rsidR="00AB56D5">
              <w:rPr>
                <w:rFonts w:asciiTheme="minorHAnsi" w:hAnsiTheme="minorHAnsi" w:cstheme="minorHAnsi"/>
                <w:sz w:val="22"/>
                <w:szCs w:val="22"/>
              </w:rPr>
              <w:t xml:space="preserve">, </w:t>
            </w:r>
            <w:r w:rsidR="00BE5DF6">
              <w:rPr>
                <w:rFonts w:asciiTheme="minorHAnsi" w:hAnsiTheme="minorHAnsi" w:cstheme="minorHAnsi"/>
                <w:sz w:val="22"/>
                <w:szCs w:val="22"/>
              </w:rPr>
              <w:t>GitHub</w:t>
            </w:r>
            <w:r w:rsidR="00AB56D5">
              <w:rPr>
                <w:rFonts w:asciiTheme="minorHAnsi" w:hAnsiTheme="minorHAnsi" w:cstheme="minorHAnsi"/>
                <w:sz w:val="22"/>
                <w:szCs w:val="22"/>
              </w:rPr>
              <w:t xml:space="preserve"> Copilot</w:t>
            </w:r>
          </w:p>
          <w:p w14:paraId="2C8FA4F1" w14:textId="54D1C540" w:rsidR="001B5E78" w:rsidRPr="00BB50AA" w:rsidRDefault="001B5E78" w:rsidP="002E53C4">
            <w:pPr>
              <w:tabs>
                <w:tab w:val="left" w:pos="-720"/>
              </w:tabs>
              <w:rPr>
                <w:rFonts w:asciiTheme="minorHAnsi" w:hAnsiTheme="minorHAnsi" w:cstheme="minorHAnsi"/>
                <w:sz w:val="22"/>
                <w:szCs w:val="22"/>
              </w:rPr>
            </w:pPr>
            <w:r w:rsidRPr="00BB50AA">
              <w:rPr>
                <w:rFonts w:asciiTheme="minorHAnsi" w:hAnsiTheme="minorHAnsi" w:cstheme="minorHAnsi"/>
                <w:i/>
                <w:sz w:val="22"/>
                <w:szCs w:val="22"/>
                <w:u w:val="single"/>
              </w:rPr>
              <w:t>BI</w:t>
            </w:r>
            <w:r w:rsidRPr="00BB50AA">
              <w:rPr>
                <w:rFonts w:asciiTheme="minorHAnsi" w:hAnsiTheme="minorHAnsi" w:cstheme="minorHAnsi"/>
                <w:sz w:val="22"/>
                <w:szCs w:val="22"/>
                <w:u w:val="single"/>
              </w:rPr>
              <w:t>:</w:t>
            </w:r>
            <w:r w:rsidR="00223F1F" w:rsidRPr="00BB50AA">
              <w:rPr>
                <w:rFonts w:asciiTheme="minorHAnsi" w:hAnsiTheme="minorHAnsi" w:cstheme="minorHAnsi"/>
                <w:sz w:val="22"/>
                <w:szCs w:val="22"/>
              </w:rPr>
              <w:t xml:space="preserve"> Power BI</w:t>
            </w:r>
            <w:r w:rsidR="00D97EFA" w:rsidRPr="00BB50AA">
              <w:rPr>
                <w:rFonts w:asciiTheme="minorHAnsi" w:hAnsiTheme="minorHAnsi" w:cstheme="minorHAnsi"/>
                <w:sz w:val="22"/>
                <w:szCs w:val="22"/>
              </w:rPr>
              <w:t xml:space="preserve"> </w:t>
            </w:r>
            <w:r w:rsidR="00BE5DF6" w:rsidRPr="00BB50AA">
              <w:rPr>
                <w:rFonts w:asciiTheme="minorHAnsi" w:hAnsiTheme="minorHAnsi" w:cstheme="minorHAnsi"/>
                <w:sz w:val="22"/>
                <w:szCs w:val="22"/>
              </w:rPr>
              <w:t>Reporting</w:t>
            </w:r>
          </w:p>
          <w:p w14:paraId="1DB78686" w14:textId="6A4AF551" w:rsidR="001B5E78" w:rsidRPr="00BB50AA" w:rsidRDefault="001B5E78" w:rsidP="002E53C4">
            <w:pPr>
              <w:tabs>
                <w:tab w:val="left" w:pos="-720"/>
              </w:tabs>
              <w:rPr>
                <w:rFonts w:asciiTheme="minorHAnsi" w:hAnsiTheme="minorHAnsi" w:cstheme="minorHAnsi"/>
                <w:sz w:val="22"/>
                <w:szCs w:val="22"/>
              </w:rPr>
            </w:pPr>
            <w:r w:rsidRPr="00BB50AA">
              <w:rPr>
                <w:rFonts w:asciiTheme="minorHAnsi" w:hAnsiTheme="minorHAnsi" w:cstheme="minorHAnsi"/>
                <w:i/>
                <w:sz w:val="22"/>
                <w:szCs w:val="22"/>
                <w:u w:val="single"/>
              </w:rPr>
              <w:t>CRM</w:t>
            </w:r>
            <w:r w:rsidRPr="00BB50AA">
              <w:rPr>
                <w:rFonts w:asciiTheme="minorHAnsi" w:hAnsiTheme="minorHAnsi" w:cstheme="minorHAnsi"/>
                <w:sz w:val="22"/>
                <w:szCs w:val="22"/>
                <w:u w:val="single"/>
              </w:rPr>
              <w:t>:</w:t>
            </w:r>
            <w:r w:rsidRPr="00BB50AA">
              <w:rPr>
                <w:rFonts w:asciiTheme="minorHAnsi" w:hAnsiTheme="minorHAnsi" w:cstheme="minorHAnsi"/>
                <w:sz w:val="22"/>
                <w:szCs w:val="22"/>
              </w:rPr>
              <w:t xml:space="preserve"> </w:t>
            </w:r>
            <w:r w:rsidR="00B25518" w:rsidRPr="00BB50AA">
              <w:rPr>
                <w:rFonts w:asciiTheme="minorHAnsi" w:hAnsiTheme="minorHAnsi" w:cstheme="minorHAnsi"/>
                <w:sz w:val="22"/>
                <w:szCs w:val="22"/>
              </w:rPr>
              <w:t>SNOW</w:t>
            </w:r>
          </w:p>
          <w:p w14:paraId="24B07568" w14:textId="77777777" w:rsidR="001B5E78" w:rsidRPr="00BB50AA" w:rsidRDefault="001B5E78" w:rsidP="002E53C4">
            <w:pPr>
              <w:tabs>
                <w:tab w:val="left" w:pos="-720"/>
              </w:tabs>
              <w:rPr>
                <w:rFonts w:asciiTheme="minorHAnsi" w:hAnsiTheme="minorHAnsi" w:cstheme="minorHAnsi"/>
                <w:sz w:val="22"/>
                <w:szCs w:val="22"/>
              </w:rPr>
            </w:pPr>
            <w:r w:rsidRPr="00BB50AA">
              <w:rPr>
                <w:rFonts w:asciiTheme="minorHAnsi" w:hAnsiTheme="minorHAnsi" w:cstheme="minorHAnsi"/>
                <w:i/>
                <w:sz w:val="22"/>
                <w:szCs w:val="22"/>
                <w:u w:val="single"/>
              </w:rPr>
              <w:t>E-Mail Client</w:t>
            </w:r>
            <w:r w:rsidRPr="00BB50AA">
              <w:rPr>
                <w:rFonts w:asciiTheme="minorHAnsi" w:hAnsiTheme="minorHAnsi" w:cstheme="minorHAnsi"/>
                <w:sz w:val="22"/>
                <w:szCs w:val="22"/>
              </w:rPr>
              <w:t>: IBM Lotus Notes, Microsoft Outlook</w:t>
            </w:r>
          </w:p>
          <w:p w14:paraId="2094EF80" w14:textId="022EF390" w:rsidR="001B5E78" w:rsidRPr="00BB50AA" w:rsidRDefault="001B5E78" w:rsidP="002E53C4">
            <w:pPr>
              <w:tabs>
                <w:tab w:val="left" w:pos="-720"/>
              </w:tabs>
              <w:rPr>
                <w:rFonts w:asciiTheme="minorHAnsi" w:hAnsiTheme="minorHAnsi" w:cstheme="minorHAnsi"/>
                <w:sz w:val="22"/>
                <w:szCs w:val="22"/>
              </w:rPr>
            </w:pPr>
            <w:r w:rsidRPr="00BB50AA">
              <w:rPr>
                <w:rFonts w:asciiTheme="minorHAnsi" w:hAnsiTheme="minorHAnsi" w:cstheme="minorHAnsi"/>
                <w:sz w:val="22"/>
                <w:szCs w:val="22"/>
                <w:u w:val="single"/>
              </w:rPr>
              <w:t>Version control:</w:t>
            </w:r>
            <w:r w:rsidRPr="00BB50AA">
              <w:rPr>
                <w:rFonts w:asciiTheme="minorHAnsi" w:hAnsiTheme="minorHAnsi" w:cstheme="minorHAnsi"/>
                <w:sz w:val="22"/>
                <w:szCs w:val="22"/>
              </w:rPr>
              <w:t xml:space="preserve"> </w:t>
            </w:r>
            <w:r w:rsidR="0094490F" w:rsidRPr="00BB50AA">
              <w:rPr>
                <w:rFonts w:asciiTheme="minorHAnsi" w:hAnsiTheme="minorHAnsi" w:cstheme="minorHAnsi"/>
                <w:sz w:val="22"/>
                <w:szCs w:val="22"/>
              </w:rPr>
              <w:t>Bitbucket</w:t>
            </w:r>
            <w:r w:rsidR="00B25518" w:rsidRPr="00BB50AA">
              <w:rPr>
                <w:rFonts w:asciiTheme="minorHAnsi" w:hAnsiTheme="minorHAnsi" w:cstheme="minorHAnsi"/>
                <w:sz w:val="22"/>
                <w:szCs w:val="22"/>
              </w:rPr>
              <w:t xml:space="preserve">, </w:t>
            </w:r>
            <w:r w:rsidR="0094490F" w:rsidRPr="00BB50AA">
              <w:rPr>
                <w:rFonts w:asciiTheme="minorHAnsi" w:hAnsiTheme="minorHAnsi" w:cstheme="minorHAnsi"/>
                <w:sz w:val="22"/>
                <w:szCs w:val="22"/>
              </w:rPr>
              <w:t>TFS</w:t>
            </w:r>
            <w:r w:rsidR="00B25518" w:rsidRPr="00BB50AA">
              <w:rPr>
                <w:rFonts w:asciiTheme="minorHAnsi" w:hAnsiTheme="minorHAnsi" w:cstheme="minorHAnsi"/>
                <w:sz w:val="22"/>
                <w:szCs w:val="22"/>
              </w:rPr>
              <w:t>, CVS</w:t>
            </w:r>
            <w:r w:rsidR="0094490F" w:rsidRPr="00BB50AA">
              <w:rPr>
                <w:rFonts w:asciiTheme="minorHAnsi" w:hAnsiTheme="minorHAnsi" w:cstheme="minorHAnsi"/>
                <w:sz w:val="22"/>
                <w:szCs w:val="22"/>
              </w:rPr>
              <w:t>, SVN</w:t>
            </w:r>
          </w:p>
          <w:p w14:paraId="0CB4B760" w14:textId="35AEBEDC" w:rsidR="001B5E78" w:rsidRPr="00BB50AA" w:rsidRDefault="001B5E78" w:rsidP="00B25518">
            <w:pPr>
              <w:tabs>
                <w:tab w:val="left" w:pos="-720"/>
              </w:tabs>
              <w:rPr>
                <w:rFonts w:asciiTheme="minorHAnsi" w:hAnsiTheme="minorHAnsi" w:cstheme="minorHAnsi"/>
                <w:sz w:val="22"/>
                <w:szCs w:val="22"/>
              </w:rPr>
            </w:pPr>
            <w:r w:rsidRPr="00BB50AA">
              <w:rPr>
                <w:rFonts w:asciiTheme="minorHAnsi" w:hAnsiTheme="minorHAnsi" w:cstheme="minorHAnsi"/>
                <w:i/>
                <w:sz w:val="22"/>
                <w:szCs w:val="22"/>
                <w:u w:val="single"/>
              </w:rPr>
              <w:t>Others</w:t>
            </w:r>
            <w:r w:rsidRPr="00BB50AA">
              <w:rPr>
                <w:rFonts w:asciiTheme="minorHAnsi" w:hAnsiTheme="minorHAnsi" w:cstheme="minorHAnsi"/>
                <w:sz w:val="22"/>
                <w:szCs w:val="22"/>
                <w:u w:val="single"/>
              </w:rPr>
              <w:t>:</w:t>
            </w:r>
            <w:r w:rsidRPr="00BB50AA">
              <w:rPr>
                <w:rFonts w:asciiTheme="minorHAnsi" w:hAnsiTheme="minorHAnsi" w:cstheme="minorHAnsi"/>
                <w:sz w:val="22"/>
                <w:szCs w:val="22"/>
              </w:rPr>
              <w:t xml:space="preserve"> </w:t>
            </w:r>
            <w:r w:rsidR="005B7C9A" w:rsidRPr="00BB50AA">
              <w:rPr>
                <w:rFonts w:asciiTheme="minorHAnsi" w:hAnsiTheme="minorHAnsi" w:cstheme="minorHAnsi"/>
                <w:sz w:val="22"/>
                <w:szCs w:val="22"/>
              </w:rPr>
              <w:t>Notepad++, Microsoft Office</w:t>
            </w:r>
            <w:r w:rsidR="00892E0D" w:rsidRPr="00BB50AA">
              <w:rPr>
                <w:rFonts w:asciiTheme="minorHAnsi" w:hAnsiTheme="minorHAnsi" w:cstheme="minorHAnsi"/>
                <w:sz w:val="22"/>
                <w:szCs w:val="22"/>
              </w:rPr>
              <w:t xml:space="preserve"> tools</w:t>
            </w:r>
            <w:r w:rsidR="005B7C9A" w:rsidRPr="00BB50AA">
              <w:rPr>
                <w:rFonts w:asciiTheme="minorHAnsi" w:hAnsiTheme="minorHAnsi" w:cstheme="minorHAnsi"/>
                <w:sz w:val="22"/>
                <w:szCs w:val="22"/>
              </w:rPr>
              <w:t xml:space="preserve">, </w:t>
            </w:r>
            <w:r w:rsidR="00B469AB" w:rsidRPr="00BB50AA">
              <w:rPr>
                <w:rFonts w:asciiTheme="minorHAnsi" w:hAnsiTheme="minorHAnsi" w:cstheme="minorHAnsi"/>
                <w:sz w:val="22"/>
                <w:szCs w:val="22"/>
              </w:rPr>
              <w:t>Text pad</w:t>
            </w:r>
            <w:r w:rsidR="005B7C9A" w:rsidRPr="00BB50AA">
              <w:rPr>
                <w:rFonts w:asciiTheme="minorHAnsi" w:hAnsiTheme="minorHAnsi" w:cstheme="minorHAnsi"/>
                <w:sz w:val="22"/>
                <w:szCs w:val="22"/>
              </w:rPr>
              <w:t xml:space="preserve"> 4.4.1, Beyond Compare, </w:t>
            </w:r>
            <w:r w:rsidRPr="00BB50AA">
              <w:rPr>
                <w:rFonts w:asciiTheme="minorHAnsi" w:hAnsiTheme="minorHAnsi" w:cstheme="minorHAnsi"/>
                <w:sz w:val="22"/>
                <w:szCs w:val="22"/>
              </w:rPr>
              <w:t>MS Project 2003</w:t>
            </w:r>
            <w:r w:rsidR="00A31DE9" w:rsidRPr="00BB50AA">
              <w:rPr>
                <w:rFonts w:asciiTheme="minorHAnsi" w:hAnsiTheme="minorHAnsi" w:cstheme="minorHAnsi"/>
                <w:sz w:val="22"/>
                <w:szCs w:val="22"/>
              </w:rPr>
              <w:t>, WinSCP, Putty</w:t>
            </w:r>
          </w:p>
        </w:tc>
      </w:tr>
      <w:tr w:rsidR="007D412A" w:rsidRPr="00BB50AA" w14:paraId="57F770D0" w14:textId="77777777" w:rsidTr="002E53C4">
        <w:tc>
          <w:tcPr>
            <w:tcW w:w="3820" w:type="dxa"/>
          </w:tcPr>
          <w:p w14:paraId="10395A2F" w14:textId="348F84D0" w:rsidR="007D412A" w:rsidRPr="00BB50AA" w:rsidRDefault="00B004F8" w:rsidP="00A107AF">
            <w:pPr>
              <w:tabs>
                <w:tab w:val="left" w:pos="-720"/>
              </w:tabs>
              <w:rPr>
                <w:rFonts w:asciiTheme="minorHAnsi" w:hAnsiTheme="minorHAnsi" w:cstheme="minorHAnsi"/>
                <w:sz w:val="22"/>
                <w:szCs w:val="22"/>
              </w:rPr>
            </w:pPr>
            <w:r w:rsidRPr="00BB50AA">
              <w:rPr>
                <w:rFonts w:asciiTheme="minorHAnsi" w:hAnsiTheme="minorHAnsi" w:cstheme="minorHAnsi"/>
                <w:sz w:val="22"/>
                <w:szCs w:val="22"/>
              </w:rPr>
              <w:t>CLIENT SPECIFIC TOOLS</w:t>
            </w:r>
          </w:p>
        </w:tc>
        <w:tc>
          <w:tcPr>
            <w:tcW w:w="400" w:type="dxa"/>
          </w:tcPr>
          <w:p w14:paraId="03456C48" w14:textId="77777777" w:rsidR="007D412A" w:rsidRPr="00BB50AA" w:rsidRDefault="007D412A" w:rsidP="00A107AF">
            <w:pPr>
              <w:tabs>
                <w:tab w:val="left" w:pos="-720"/>
              </w:tabs>
              <w:rPr>
                <w:rFonts w:asciiTheme="minorHAnsi" w:hAnsiTheme="minorHAnsi" w:cstheme="minorHAnsi"/>
                <w:sz w:val="22"/>
                <w:szCs w:val="22"/>
              </w:rPr>
            </w:pPr>
          </w:p>
        </w:tc>
        <w:tc>
          <w:tcPr>
            <w:tcW w:w="5200" w:type="dxa"/>
          </w:tcPr>
          <w:p w14:paraId="1957CA45" w14:textId="290465AC" w:rsidR="007D412A" w:rsidRPr="00BB50AA" w:rsidRDefault="00D97EFA" w:rsidP="003E40CE">
            <w:pPr>
              <w:tabs>
                <w:tab w:val="left" w:pos="-720"/>
              </w:tabs>
              <w:rPr>
                <w:rFonts w:asciiTheme="minorHAnsi" w:hAnsiTheme="minorHAnsi" w:cstheme="minorHAnsi"/>
                <w:sz w:val="22"/>
                <w:szCs w:val="22"/>
              </w:rPr>
            </w:pPr>
            <w:r w:rsidRPr="00BB50AA">
              <w:rPr>
                <w:rFonts w:asciiTheme="minorHAnsi" w:hAnsiTheme="minorHAnsi" w:cstheme="minorHAnsi"/>
                <w:sz w:val="22"/>
                <w:szCs w:val="22"/>
              </w:rPr>
              <w:t>1TS</w:t>
            </w:r>
          </w:p>
        </w:tc>
      </w:tr>
    </w:tbl>
    <w:p w14:paraId="3534A89A" w14:textId="77777777" w:rsidR="00A0221E" w:rsidRPr="00BB50AA" w:rsidRDefault="00A0221E" w:rsidP="00A0221E">
      <w:pPr>
        <w:spacing w:after="160" w:line="259" w:lineRule="auto"/>
        <w:rPr>
          <w:rFonts w:asciiTheme="minorHAnsi" w:hAnsiTheme="minorHAnsi" w:cstheme="minorHAnsi"/>
          <w:sz w:val="22"/>
          <w:szCs w:val="22"/>
          <w:u w:val="single"/>
        </w:rPr>
      </w:pPr>
      <w:bookmarkStart w:id="3" w:name="SummaryEnd"/>
      <w:bookmarkEnd w:id="3"/>
    </w:p>
    <w:p w14:paraId="458427C3" w14:textId="77777777" w:rsidR="001B5E78" w:rsidRPr="00BB50AA" w:rsidRDefault="001B5E78" w:rsidP="001B5E78">
      <w:pPr>
        <w:pBdr>
          <w:bottom w:val="single" w:sz="12" w:space="1" w:color="auto"/>
        </w:pBdr>
        <w:tabs>
          <w:tab w:val="left" w:pos="-720"/>
        </w:tabs>
        <w:ind w:right="-720"/>
        <w:rPr>
          <w:rFonts w:asciiTheme="minorHAnsi" w:hAnsiTheme="minorHAnsi" w:cstheme="minorHAnsi"/>
          <w:b/>
          <w:sz w:val="22"/>
          <w:szCs w:val="22"/>
        </w:rPr>
      </w:pPr>
      <w:bookmarkStart w:id="4" w:name="ProjDefSt"/>
      <w:bookmarkStart w:id="5" w:name="ProjDetStart"/>
      <w:bookmarkEnd w:id="4"/>
      <w:bookmarkEnd w:id="5"/>
      <w:r w:rsidRPr="00BB50AA">
        <w:rPr>
          <w:rFonts w:asciiTheme="minorHAnsi" w:hAnsiTheme="minorHAnsi" w:cstheme="minorHAnsi"/>
          <w:b/>
          <w:sz w:val="22"/>
          <w:szCs w:val="22"/>
        </w:rPr>
        <w:t>DETAILS OF THE PROJECTS WORKED ON</w:t>
      </w:r>
    </w:p>
    <w:p w14:paraId="79F62B9E" w14:textId="77777777" w:rsidR="001B5E78" w:rsidRPr="00BB50AA" w:rsidRDefault="001B5E78" w:rsidP="001B5E78">
      <w:pPr>
        <w:tabs>
          <w:tab w:val="left" w:pos="-720"/>
        </w:tabs>
        <w:ind w:right="-720"/>
        <w:rPr>
          <w:rFonts w:asciiTheme="minorHAnsi" w:hAnsiTheme="minorHAnsi" w:cstheme="minorHAnsi"/>
          <w:sz w:val="22"/>
          <w:szCs w:val="22"/>
        </w:rPr>
      </w:pPr>
    </w:p>
    <w:tbl>
      <w:tblPr>
        <w:tblW w:w="9450" w:type="dxa"/>
        <w:tblInd w:w="18" w:type="dxa"/>
        <w:tblLayout w:type="fixed"/>
        <w:tblLook w:val="0000" w:firstRow="0" w:lastRow="0" w:firstColumn="0" w:lastColumn="0" w:noHBand="0" w:noVBand="0"/>
      </w:tblPr>
      <w:tblGrid>
        <w:gridCol w:w="540"/>
        <w:gridCol w:w="1726"/>
        <w:gridCol w:w="74"/>
        <w:gridCol w:w="270"/>
        <w:gridCol w:w="6840"/>
      </w:tblGrid>
      <w:tr w:rsidR="001B5E78" w:rsidRPr="00BB50AA" w14:paraId="39AE8E93" w14:textId="77777777" w:rsidTr="002E53C4">
        <w:tc>
          <w:tcPr>
            <w:tcW w:w="540" w:type="dxa"/>
          </w:tcPr>
          <w:p w14:paraId="73F45883" w14:textId="77777777" w:rsidR="001B5E78" w:rsidRPr="00BB50AA" w:rsidRDefault="001B5E78" w:rsidP="001B5E78">
            <w:pPr>
              <w:numPr>
                <w:ilvl w:val="0"/>
                <w:numId w:val="6"/>
              </w:numPr>
              <w:suppressAutoHyphens/>
              <w:spacing w:after="60"/>
              <w:rPr>
                <w:rFonts w:asciiTheme="minorHAnsi" w:hAnsiTheme="minorHAnsi" w:cstheme="minorHAnsi"/>
                <w:sz w:val="22"/>
                <w:szCs w:val="22"/>
              </w:rPr>
            </w:pPr>
            <w:r w:rsidRPr="00BB50AA">
              <w:rPr>
                <w:rFonts w:asciiTheme="minorHAnsi" w:hAnsiTheme="minorHAnsi" w:cstheme="minorHAnsi"/>
                <w:sz w:val="22"/>
                <w:szCs w:val="22"/>
              </w:rPr>
              <w:t>3</w:t>
            </w:r>
          </w:p>
        </w:tc>
        <w:tc>
          <w:tcPr>
            <w:tcW w:w="1726" w:type="dxa"/>
          </w:tcPr>
          <w:p w14:paraId="7FF48D33" w14:textId="77777777" w:rsidR="001B5E78" w:rsidRPr="00BB50AA" w:rsidRDefault="001B5E78" w:rsidP="002E53C4">
            <w:pPr>
              <w:suppressAutoHyphens/>
              <w:spacing w:after="60"/>
              <w:rPr>
                <w:rFonts w:asciiTheme="minorHAnsi" w:hAnsiTheme="minorHAnsi" w:cstheme="minorHAnsi"/>
                <w:b/>
                <w:sz w:val="22"/>
                <w:szCs w:val="22"/>
              </w:rPr>
            </w:pPr>
            <w:r w:rsidRPr="00BB50AA">
              <w:rPr>
                <w:rFonts w:asciiTheme="minorHAnsi" w:hAnsiTheme="minorHAnsi" w:cstheme="minorHAnsi"/>
                <w:b/>
                <w:sz w:val="22"/>
                <w:szCs w:val="22"/>
              </w:rPr>
              <w:t>Project Name</w:t>
            </w:r>
          </w:p>
        </w:tc>
        <w:tc>
          <w:tcPr>
            <w:tcW w:w="7184" w:type="dxa"/>
            <w:gridSpan w:val="3"/>
          </w:tcPr>
          <w:p w14:paraId="63D9E838" w14:textId="48D0D725" w:rsidR="001B5E78" w:rsidRPr="00BB50AA" w:rsidRDefault="00485A9A" w:rsidP="00E15E4D">
            <w:pPr>
              <w:suppressAutoHyphens/>
              <w:spacing w:after="60"/>
              <w:rPr>
                <w:rFonts w:asciiTheme="minorHAnsi" w:hAnsiTheme="minorHAnsi" w:cstheme="minorHAnsi"/>
                <w:sz w:val="22"/>
                <w:szCs w:val="22"/>
              </w:rPr>
            </w:pPr>
            <w:r w:rsidRPr="00BB50AA">
              <w:rPr>
                <w:rFonts w:asciiTheme="minorHAnsi" w:hAnsiTheme="minorHAnsi" w:cstheme="minorHAnsi"/>
                <w:color w:val="000000"/>
                <w:sz w:val="22"/>
                <w:szCs w:val="22"/>
              </w:rPr>
              <w:t>Toyotasupplier.com</w:t>
            </w:r>
          </w:p>
        </w:tc>
      </w:tr>
      <w:tr w:rsidR="001B5E78" w:rsidRPr="007E5587" w14:paraId="1B8DDD45" w14:textId="77777777" w:rsidTr="002E53C4">
        <w:tc>
          <w:tcPr>
            <w:tcW w:w="540" w:type="dxa"/>
          </w:tcPr>
          <w:p w14:paraId="78A07C42" w14:textId="77777777" w:rsidR="001B5E78" w:rsidRPr="00BB50AA" w:rsidRDefault="001B5E78" w:rsidP="002E53C4">
            <w:pPr>
              <w:suppressAutoHyphens/>
              <w:spacing w:after="60"/>
              <w:rPr>
                <w:rFonts w:asciiTheme="minorHAnsi" w:hAnsiTheme="minorHAnsi" w:cstheme="minorHAnsi"/>
                <w:sz w:val="22"/>
                <w:szCs w:val="22"/>
              </w:rPr>
            </w:pPr>
          </w:p>
        </w:tc>
        <w:tc>
          <w:tcPr>
            <w:tcW w:w="1726" w:type="dxa"/>
          </w:tcPr>
          <w:p w14:paraId="3FCBEE88" w14:textId="77777777" w:rsidR="001B5E78" w:rsidRPr="00BB50AA" w:rsidRDefault="001B5E78" w:rsidP="002E53C4">
            <w:pPr>
              <w:suppressAutoHyphens/>
              <w:spacing w:after="60"/>
              <w:rPr>
                <w:rFonts w:asciiTheme="minorHAnsi" w:hAnsiTheme="minorHAnsi" w:cstheme="minorHAnsi"/>
                <w:b/>
                <w:sz w:val="22"/>
                <w:szCs w:val="22"/>
              </w:rPr>
            </w:pPr>
            <w:r w:rsidRPr="00BB50AA">
              <w:rPr>
                <w:rFonts w:asciiTheme="minorHAnsi" w:hAnsiTheme="minorHAnsi" w:cstheme="minorHAnsi"/>
                <w:b/>
                <w:sz w:val="22"/>
                <w:szCs w:val="22"/>
              </w:rPr>
              <w:t>Client</w:t>
            </w:r>
          </w:p>
        </w:tc>
        <w:tc>
          <w:tcPr>
            <w:tcW w:w="7184" w:type="dxa"/>
            <w:gridSpan w:val="3"/>
          </w:tcPr>
          <w:p w14:paraId="0D8AA94E" w14:textId="52BB0800" w:rsidR="001B5E78" w:rsidRPr="00BB50AA" w:rsidRDefault="00485A9A" w:rsidP="002E53C4">
            <w:pPr>
              <w:suppressAutoHyphens/>
              <w:spacing w:after="60"/>
              <w:rPr>
                <w:rFonts w:asciiTheme="minorHAnsi" w:hAnsiTheme="minorHAnsi" w:cstheme="minorHAnsi"/>
                <w:sz w:val="22"/>
                <w:szCs w:val="22"/>
                <w:lang w:val="es-ES"/>
              </w:rPr>
            </w:pPr>
            <w:r w:rsidRPr="00BB50AA">
              <w:rPr>
                <w:rFonts w:asciiTheme="minorHAnsi" w:hAnsiTheme="minorHAnsi" w:cstheme="minorHAnsi"/>
                <w:sz w:val="22"/>
                <w:szCs w:val="22"/>
                <w:lang w:val="es-ES"/>
              </w:rPr>
              <w:t>Toyota</w:t>
            </w:r>
            <w:r w:rsidR="00176682" w:rsidRPr="00BB50AA">
              <w:rPr>
                <w:rFonts w:asciiTheme="minorHAnsi" w:hAnsiTheme="minorHAnsi" w:cstheme="minorHAnsi"/>
                <w:sz w:val="22"/>
                <w:szCs w:val="22"/>
                <w:lang w:val="es-ES"/>
              </w:rPr>
              <w:t xml:space="preserve"> Motor North America, Inc. (USA)</w:t>
            </w:r>
          </w:p>
        </w:tc>
      </w:tr>
      <w:tr w:rsidR="001B5E78" w:rsidRPr="00BB50AA" w14:paraId="3E669C3F" w14:textId="77777777" w:rsidTr="002E53C4">
        <w:tc>
          <w:tcPr>
            <w:tcW w:w="540" w:type="dxa"/>
          </w:tcPr>
          <w:p w14:paraId="2C6E61EE" w14:textId="77777777" w:rsidR="001B5E78" w:rsidRPr="00BB50AA" w:rsidRDefault="001B5E78" w:rsidP="002E53C4">
            <w:pPr>
              <w:suppressAutoHyphens/>
              <w:spacing w:after="60"/>
              <w:rPr>
                <w:rFonts w:asciiTheme="minorHAnsi" w:hAnsiTheme="minorHAnsi" w:cstheme="minorHAnsi"/>
                <w:sz w:val="22"/>
                <w:szCs w:val="22"/>
                <w:lang w:val="es-ES"/>
              </w:rPr>
            </w:pPr>
          </w:p>
        </w:tc>
        <w:tc>
          <w:tcPr>
            <w:tcW w:w="8910" w:type="dxa"/>
            <w:gridSpan w:val="4"/>
          </w:tcPr>
          <w:p w14:paraId="5DDFDD6C" w14:textId="77777777" w:rsidR="00F9115E" w:rsidRPr="00BB50AA" w:rsidRDefault="00F9115E" w:rsidP="002E53C4">
            <w:pPr>
              <w:suppressAutoHyphens/>
              <w:spacing w:after="60"/>
              <w:rPr>
                <w:rFonts w:asciiTheme="minorHAnsi" w:hAnsiTheme="minorHAnsi" w:cstheme="minorHAnsi"/>
                <w:b/>
                <w:sz w:val="22"/>
                <w:szCs w:val="22"/>
                <w:lang w:val="es-ES"/>
              </w:rPr>
            </w:pPr>
          </w:p>
          <w:p w14:paraId="21AFB457" w14:textId="703E6F4B" w:rsidR="001B5E78" w:rsidRPr="00BB50AA" w:rsidRDefault="001B5E78" w:rsidP="002E53C4">
            <w:pPr>
              <w:suppressAutoHyphens/>
              <w:spacing w:after="60"/>
              <w:rPr>
                <w:rFonts w:asciiTheme="minorHAnsi" w:hAnsiTheme="minorHAnsi" w:cstheme="minorHAnsi"/>
                <w:b/>
                <w:sz w:val="22"/>
                <w:szCs w:val="22"/>
              </w:rPr>
            </w:pPr>
            <w:r w:rsidRPr="00BB50AA">
              <w:rPr>
                <w:rFonts w:asciiTheme="minorHAnsi" w:hAnsiTheme="minorHAnsi" w:cstheme="minorHAnsi"/>
                <w:b/>
                <w:sz w:val="22"/>
                <w:szCs w:val="22"/>
              </w:rPr>
              <w:t>Description of the project</w:t>
            </w:r>
          </w:p>
          <w:p w14:paraId="6CA62F04" w14:textId="024FE46C" w:rsidR="00F1591A" w:rsidRPr="00BB50AA" w:rsidRDefault="00485A9A" w:rsidP="00995CA1">
            <w:pPr>
              <w:suppressAutoHyphens/>
              <w:spacing w:after="60"/>
              <w:rPr>
                <w:rFonts w:asciiTheme="minorHAnsi" w:hAnsiTheme="minorHAnsi" w:cstheme="minorHAnsi"/>
                <w:sz w:val="22"/>
                <w:szCs w:val="22"/>
              </w:rPr>
            </w:pPr>
            <w:r w:rsidRPr="00BB50AA">
              <w:rPr>
                <w:rFonts w:asciiTheme="minorHAnsi" w:hAnsiTheme="minorHAnsi" w:cstheme="minorHAnsi"/>
                <w:color w:val="000000"/>
                <w:sz w:val="22"/>
                <w:szCs w:val="22"/>
              </w:rPr>
              <w:t xml:space="preserve">Toyota comprises of </w:t>
            </w:r>
            <w:r w:rsidR="00E33E9F" w:rsidRPr="00BB50AA">
              <w:rPr>
                <w:rFonts w:asciiTheme="minorHAnsi" w:hAnsiTheme="minorHAnsi" w:cstheme="minorHAnsi"/>
                <w:color w:val="000000"/>
                <w:sz w:val="22"/>
                <w:szCs w:val="22"/>
              </w:rPr>
              <w:t>an integral</w:t>
            </w:r>
            <w:r w:rsidRPr="00BB50AA">
              <w:rPr>
                <w:rFonts w:asciiTheme="minorHAnsi" w:hAnsiTheme="minorHAnsi" w:cstheme="minorHAnsi"/>
                <w:color w:val="000000"/>
                <w:sz w:val="22"/>
                <w:szCs w:val="22"/>
              </w:rPr>
              <w:t xml:space="preserve"> department called Purchasing which predominantly focuses on the organization’s Pricing and quality management related business functionalities. </w:t>
            </w:r>
            <w:r w:rsidR="00E33E9F" w:rsidRPr="00BB50AA">
              <w:rPr>
                <w:rFonts w:asciiTheme="minorHAnsi" w:hAnsiTheme="minorHAnsi" w:cstheme="minorHAnsi"/>
                <w:color w:val="000000"/>
                <w:sz w:val="22"/>
                <w:szCs w:val="22"/>
              </w:rPr>
              <w:t>The purchasing</w:t>
            </w:r>
            <w:r w:rsidRPr="00BB50AA">
              <w:rPr>
                <w:rFonts w:asciiTheme="minorHAnsi" w:hAnsiTheme="minorHAnsi" w:cstheme="minorHAnsi"/>
                <w:color w:val="000000"/>
                <w:sz w:val="22"/>
                <w:szCs w:val="22"/>
              </w:rPr>
              <w:t xml:space="preserve"> division </w:t>
            </w:r>
            <w:r w:rsidR="00E33E9F" w:rsidRPr="00BB50AA">
              <w:rPr>
                <w:rFonts w:asciiTheme="minorHAnsi" w:hAnsiTheme="minorHAnsi" w:cstheme="minorHAnsi"/>
                <w:color w:val="000000"/>
                <w:sz w:val="22"/>
                <w:szCs w:val="22"/>
              </w:rPr>
              <w:t>enable</w:t>
            </w:r>
            <w:r w:rsidR="00E33E9F">
              <w:rPr>
                <w:rFonts w:asciiTheme="minorHAnsi" w:hAnsiTheme="minorHAnsi" w:cstheme="minorHAnsi"/>
                <w:color w:val="000000"/>
                <w:sz w:val="22"/>
                <w:szCs w:val="22"/>
              </w:rPr>
              <w:t>s</w:t>
            </w:r>
            <w:r w:rsidRPr="00BB50AA">
              <w:rPr>
                <w:rFonts w:asciiTheme="minorHAnsi" w:hAnsiTheme="minorHAnsi" w:cstheme="minorHAnsi"/>
                <w:color w:val="000000"/>
                <w:sz w:val="22"/>
                <w:szCs w:val="22"/>
              </w:rPr>
              <w:t xml:space="preserve"> the Supplier relations with Toyota on Purchase Orders, Quality Surveys and Defect Tracking on Toyota supplied production parts. Toyota supplier site </w:t>
            </w:r>
            <w:r w:rsidR="00E33E9F" w:rsidRPr="00BB50AA">
              <w:rPr>
                <w:rFonts w:asciiTheme="minorHAnsi" w:hAnsiTheme="minorHAnsi" w:cstheme="minorHAnsi"/>
                <w:color w:val="000000"/>
                <w:sz w:val="22"/>
                <w:szCs w:val="22"/>
              </w:rPr>
              <w:t>developed</w:t>
            </w:r>
            <w:r w:rsidRPr="00BB50AA">
              <w:rPr>
                <w:rFonts w:asciiTheme="minorHAnsi" w:hAnsiTheme="minorHAnsi" w:cstheme="minorHAnsi"/>
                <w:color w:val="000000"/>
                <w:sz w:val="22"/>
                <w:szCs w:val="22"/>
              </w:rPr>
              <w:t xml:space="preserve"> </w:t>
            </w:r>
            <w:r w:rsidRPr="00BB50AA">
              <w:rPr>
                <w:rFonts w:asciiTheme="minorHAnsi" w:hAnsiTheme="minorHAnsi" w:cstheme="minorHAnsi"/>
                <w:color w:val="000000"/>
                <w:sz w:val="22"/>
                <w:szCs w:val="22"/>
              </w:rPr>
              <w:lastRenderedPageBreak/>
              <w:t>integrated technologies and distributed software applications that collectively facilitate the Supplier relations with Toyota Internal team in North America.</w:t>
            </w:r>
          </w:p>
        </w:tc>
      </w:tr>
      <w:tr w:rsidR="001B5E78" w:rsidRPr="00BB50AA" w14:paraId="21413E7B" w14:textId="77777777" w:rsidTr="002E53C4">
        <w:tc>
          <w:tcPr>
            <w:tcW w:w="540" w:type="dxa"/>
          </w:tcPr>
          <w:p w14:paraId="0184F708" w14:textId="77777777" w:rsidR="001B5E78" w:rsidRPr="00BB50AA" w:rsidRDefault="001B5E78" w:rsidP="002E53C4">
            <w:pPr>
              <w:suppressAutoHyphens/>
              <w:spacing w:after="60"/>
              <w:rPr>
                <w:rFonts w:asciiTheme="minorHAnsi" w:hAnsiTheme="minorHAnsi" w:cstheme="minorHAnsi"/>
                <w:sz w:val="22"/>
                <w:szCs w:val="22"/>
              </w:rPr>
            </w:pPr>
          </w:p>
        </w:tc>
        <w:tc>
          <w:tcPr>
            <w:tcW w:w="8910" w:type="dxa"/>
            <w:gridSpan w:val="4"/>
          </w:tcPr>
          <w:p w14:paraId="65058EB9" w14:textId="77777777" w:rsidR="004A0159" w:rsidRPr="00BB50AA" w:rsidRDefault="004A0159" w:rsidP="00304BCE">
            <w:pPr>
              <w:suppressAutoHyphens/>
              <w:spacing w:after="60"/>
              <w:rPr>
                <w:rFonts w:asciiTheme="minorHAnsi" w:hAnsiTheme="minorHAnsi" w:cstheme="minorHAnsi"/>
                <w:sz w:val="22"/>
                <w:szCs w:val="22"/>
              </w:rPr>
            </w:pPr>
          </w:p>
        </w:tc>
      </w:tr>
      <w:tr w:rsidR="001B5E78" w:rsidRPr="00BB50AA" w14:paraId="4B5B3BD0" w14:textId="77777777" w:rsidTr="002E53C4">
        <w:tc>
          <w:tcPr>
            <w:tcW w:w="540" w:type="dxa"/>
          </w:tcPr>
          <w:p w14:paraId="5F06A982" w14:textId="77777777" w:rsidR="001B5E78" w:rsidRPr="00BB50AA" w:rsidRDefault="001B5E78" w:rsidP="002E53C4">
            <w:pPr>
              <w:suppressAutoHyphens/>
              <w:spacing w:after="60"/>
              <w:rPr>
                <w:rFonts w:asciiTheme="minorHAnsi" w:hAnsiTheme="minorHAnsi" w:cstheme="minorHAnsi"/>
                <w:sz w:val="22"/>
                <w:szCs w:val="22"/>
              </w:rPr>
            </w:pPr>
          </w:p>
        </w:tc>
        <w:tc>
          <w:tcPr>
            <w:tcW w:w="1800" w:type="dxa"/>
            <w:gridSpan w:val="2"/>
          </w:tcPr>
          <w:p w14:paraId="1DA1BC3E" w14:textId="77777777" w:rsidR="001B5E78" w:rsidRPr="00BB50AA" w:rsidRDefault="001B5E78" w:rsidP="002E53C4">
            <w:pPr>
              <w:suppressAutoHyphens/>
              <w:spacing w:after="60"/>
              <w:rPr>
                <w:rFonts w:asciiTheme="minorHAnsi" w:hAnsiTheme="minorHAnsi" w:cstheme="minorHAnsi"/>
                <w:b/>
                <w:sz w:val="22"/>
                <w:szCs w:val="22"/>
              </w:rPr>
            </w:pPr>
            <w:r w:rsidRPr="00BB50AA">
              <w:rPr>
                <w:rFonts w:asciiTheme="minorHAnsi" w:hAnsiTheme="minorHAnsi" w:cstheme="minorHAnsi"/>
                <w:b/>
                <w:sz w:val="22"/>
                <w:szCs w:val="22"/>
              </w:rPr>
              <w:t xml:space="preserve">Role                      </w:t>
            </w:r>
          </w:p>
        </w:tc>
        <w:tc>
          <w:tcPr>
            <w:tcW w:w="270" w:type="dxa"/>
          </w:tcPr>
          <w:p w14:paraId="60BF4C18" w14:textId="77777777" w:rsidR="001B5E78" w:rsidRPr="00BB50AA" w:rsidRDefault="001B5E78" w:rsidP="002E53C4">
            <w:pPr>
              <w:suppressAutoHyphens/>
              <w:spacing w:after="60"/>
              <w:rPr>
                <w:rFonts w:asciiTheme="minorHAnsi" w:hAnsiTheme="minorHAnsi" w:cstheme="minorHAnsi"/>
                <w:sz w:val="22"/>
                <w:szCs w:val="22"/>
              </w:rPr>
            </w:pPr>
            <w:r w:rsidRPr="00BB50AA">
              <w:rPr>
                <w:rFonts w:asciiTheme="minorHAnsi" w:hAnsiTheme="minorHAnsi" w:cstheme="minorHAnsi"/>
                <w:sz w:val="22"/>
                <w:szCs w:val="22"/>
              </w:rPr>
              <w:t>:</w:t>
            </w:r>
          </w:p>
        </w:tc>
        <w:tc>
          <w:tcPr>
            <w:tcW w:w="6840" w:type="dxa"/>
          </w:tcPr>
          <w:p w14:paraId="25D7300D" w14:textId="001E293F" w:rsidR="001B5E78" w:rsidRPr="00BB50AA" w:rsidRDefault="00485A9A" w:rsidP="00CA4249">
            <w:pPr>
              <w:suppressAutoHyphens/>
              <w:spacing w:after="60"/>
              <w:rPr>
                <w:rFonts w:asciiTheme="minorHAnsi" w:hAnsiTheme="minorHAnsi" w:cstheme="minorHAnsi"/>
                <w:sz w:val="22"/>
                <w:szCs w:val="22"/>
              </w:rPr>
            </w:pPr>
            <w:r w:rsidRPr="00BB50AA">
              <w:rPr>
                <w:rFonts w:asciiTheme="minorHAnsi" w:hAnsiTheme="minorHAnsi" w:cstheme="minorHAnsi"/>
                <w:color w:val="000000"/>
                <w:sz w:val="22"/>
                <w:szCs w:val="22"/>
              </w:rPr>
              <w:t>Java Technology Lead</w:t>
            </w:r>
          </w:p>
        </w:tc>
      </w:tr>
      <w:tr w:rsidR="001B5E78" w:rsidRPr="00BB50AA" w14:paraId="76673574" w14:textId="77777777" w:rsidTr="002E53C4">
        <w:trPr>
          <w:trHeight w:val="270"/>
        </w:trPr>
        <w:tc>
          <w:tcPr>
            <w:tcW w:w="540" w:type="dxa"/>
          </w:tcPr>
          <w:p w14:paraId="06127348" w14:textId="77777777" w:rsidR="001B5E78" w:rsidRPr="00BB50AA" w:rsidRDefault="001B5E78" w:rsidP="002E53C4">
            <w:pPr>
              <w:suppressAutoHyphens/>
              <w:spacing w:after="60"/>
              <w:rPr>
                <w:rFonts w:asciiTheme="minorHAnsi" w:hAnsiTheme="minorHAnsi" w:cstheme="minorHAnsi"/>
                <w:sz w:val="22"/>
                <w:szCs w:val="22"/>
              </w:rPr>
            </w:pPr>
          </w:p>
        </w:tc>
        <w:tc>
          <w:tcPr>
            <w:tcW w:w="1800" w:type="dxa"/>
            <w:gridSpan w:val="2"/>
          </w:tcPr>
          <w:p w14:paraId="0CDD4708" w14:textId="77777777" w:rsidR="001B5E78" w:rsidRPr="00BB50AA" w:rsidRDefault="001B5E78" w:rsidP="002E53C4">
            <w:pPr>
              <w:suppressAutoHyphens/>
              <w:spacing w:after="60"/>
              <w:rPr>
                <w:rFonts w:asciiTheme="minorHAnsi" w:hAnsiTheme="minorHAnsi" w:cstheme="minorHAnsi"/>
                <w:b/>
                <w:sz w:val="22"/>
                <w:szCs w:val="22"/>
              </w:rPr>
            </w:pPr>
            <w:r w:rsidRPr="00BB50AA">
              <w:rPr>
                <w:rFonts w:asciiTheme="minorHAnsi" w:hAnsiTheme="minorHAnsi" w:cstheme="minorHAnsi"/>
                <w:b/>
                <w:sz w:val="22"/>
                <w:szCs w:val="22"/>
              </w:rPr>
              <w:t>Responsibility</w:t>
            </w:r>
          </w:p>
        </w:tc>
        <w:tc>
          <w:tcPr>
            <w:tcW w:w="270" w:type="dxa"/>
          </w:tcPr>
          <w:p w14:paraId="1FFAC863" w14:textId="77777777" w:rsidR="001B5E78" w:rsidRPr="00BB50AA" w:rsidRDefault="001B5E78" w:rsidP="002E53C4">
            <w:pPr>
              <w:suppressAutoHyphens/>
              <w:spacing w:after="60"/>
              <w:rPr>
                <w:rFonts w:asciiTheme="minorHAnsi" w:hAnsiTheme="minorHAnsi" w:cstheme="minorHAnsi"/>
                <w:sz w:val="22"/>
                <w:szCs w:val="22"/>
              </w:rPr>
            </w:pPr>
            <w:r w:rsidRPr="00BB50AA">
              <w:rPr>
                <w:rFonts w:asciiTheme="minorHAnsi" w:hAnsiTheme="minorHAnsi" w:cstheme="minorHAnsi"/>
                <w:sz w:val="22"/>
                <w:szCs w:val="22"/>
              </w:rPr>
              <w:t>:</w:t>
            </w:r>
          </w:p>
        </w:tc>
        <w:tc>
          <w:tcPr>
            <w:tcW w:w="6840" w:type="dxa"/>
          </w:tcPr>
          <w:p w14:paraId="1001C132" w14:textId="77777777" w:rsidR="00FD4845" w:rsidRPr="00FD4845" w:rsidRDefault="00FD4845" w:rsidP="00FD4845">
            <w:pPr>
              <w:numPr>
                <w:ilvl w:val="0"/>
                <w:numId w:val="33"/>
              </w:numPr>
              <w:tabs>
                <w:tab w:val="num" w:pos="720"/>
              </w:tabs>
              <w:contextualSpacing/>
              <w:jc w:val="both"/>
              <w:rPr>
                <w:rFonts w:asciiTheme="minorHAnsi" w:hAnsiTheme="minorHAnsi" w:cstheme="minorHAnsi"/>
                <w:sz w:val="22"/>
                <w:szCs w:val="22"/>
              </w:rPr>
            </w:pPr>
            <w:r w:rsidRPr="00FD4845">
              <w:rPr>
                <w:rFonts w:asciiTheme="minorHAnsi" w:hAnsiTheme="minorHAnsi" w:cstheme="minorHAnsi"/>
                <w:sz w:val="22"/>
                <w:szCs w:val="22"/>
              </w:rPr>
              <w:t>Lead the design and development of scalable, secure, and cost-effective cloud-based solutions on AWS to meet new business requirements.</w:t>
            </w:r>
          </w:p>
          <w:p w14:paraId="2E5D6126" w14:textId="77777777" w:rsidR="00FD4845" w:rsidRPr="00FD4845" w:rsidRDefault="00FD4845" w:rsidP="00FD4845">
            <w:pPr>
              <w:numPr>
                <w:ilvl w:val="0"/>
                <w:numId w:val="33"/>
              </w:numPr>
              <w:tabs>
                <w:tab w:val="num" w:pos="720"/>
              </w:tabs>
              <w:contextualSpacing/>
              <w:jc w:val="both"/>
              <w:rPr>
                <w:rFonts w:asciiTheme="minorHAnsi" w:hAnsiTheme="minorHAnsi" w:cstheme="minorHAnsi"/>
                <w:sz w:val="22"/>
                <w:szCs w:val="22"/>
              </w:rPr>
            </w:pPr>
            <w:r w:rsidRPr="00FD4845">
              <w:rPr>
                <w:rFonts w:asciiTheme="minorHAnsi" w:hAnsiTheme="minorHAnsi" w:cstheme="minorHAnsi"/>
                <w:sz w:val="22"/>
                <w:szCs w:val="22"/>
              </w:rPr>
              <w:t>Identify technology limitations and deficiencies in existing cloud architectures and recommend improvements, including process re-engineering and adoption of AWS best practices.</w:t>
            </w:r>
          </w:p>
          <w:p w14:paraId="4F64BB4E" w14:textId="77777777" w:rsidR="00FD4845" w:rsidRPr="00FD4845" w:rsidRDefault="00FD4845" w:rsidP="00FD4845">
            <w:pPr>
              <w:numPr>
                <w:ilvl w:val="0"/>
                <w:numId w:val="33"/>
              </w:numPr>
              <w:tabs>
                <w:tab w:val="num" w:pos="720"/>
              </w:tabs>
              <w:contextualSpacing/>
              <w:jc w:val="both"/>
              <w:rPr>
                <w:rFonts w:asciiTheme="minorHAnsi" w:hAnsiTheme="minorHAnsi" w:cstheme="minorHAnsi"/>
                <w:sz w:val="22"/>
                <w:szCs w:val="22"/>
              </w:rPr>
            </w:pPr>
            <w:r w:rsidRPr="00FD4845">
              <w:rPr>
                <w:rFonts w:asciiTheme="minorHAnsi" w:hAnsiTheme="minorHAnsi" w:cstheme="minorHAnsi"/>
                <w:sz w:val="22"/>
                <w:szCs w:val="22"/>
              </w:rPr>
              <w:t>Collaborate with business analysts, developers, and stakeholders to understand requirements, review cloud infrastructure code (e.g., CloudFormation, Terraform), and provide constructive feedback.</w:t>
            </w:r>
          </w:p>
          <w:p w14:paraId="66728AA2" w14:textId="77777777" w:rsidR="00FD4845" w:rsidRPr="00FD4845" w:rsidRDefault="00FD4845" w:rsidP="00FD4845">
            <w:pPr>
              <w:numPr>
                <w:ilvl w:val="0"/>
                <w:numId w:val="33"/>
              </w:numPr>
              <w:tabs>
                <w:tab w:val="num" w:pos="720"/>
              </w:tabs>
              <w:contextualSpacing/>
              <w:jc w:val="both"/>
              <w:rPr>
                <w:rFonts w:asciiTheme="minorHAnsi" w:hAnsiTheme="minorHAnsi" w:cstheme="minorHAnsi"/>
                <w:sz w:val="22"/>
                <w:szCs w:val="22"/>
              </w:rPr>
            </w:pPr>
            <w:r w:rsidRPr="00FD4845">
              <w:rPr>
                <w:rFonts w:asciiTheme="minorHAnsi" w:hAnsiTheme="minorHAnsi" w:cstheme="minorHAnsi"/>
                <w:sz w:val="22"/>
                <w:szCs w:val="22"/>
              </w:rPr>
              <w:t>Prepare detailed solution designs, conduct design reviews, and perform code walkthroughs for AWS infrastructure and application components.</w:t>
            </w:r>
          </w:p>
          <w:p w14:paraId="533D46E3" w14:textId="77777777" w:rsidR="00FD4845" w:rsidRPr="00FD4845" w:rsidRDefault="00FD4845" w:rsidP="00FD4845">
            <w:pPr>
              <w:numPr>
                <w:ilvl w:val="0"/>
                <w:numId w:val="33"/>
              </w:numPr>
              <w:tabs>
                <w:tab w:val="num" w:pos="720"/>
              </w:tabs>
              <w:contextualSpacing/>
              <w:jc w:val="both"/>
              <w:rPr>
                <w:rFonts w:asciiTheme="minorHAnsi" w:hAnsiTheme="minorHAnsi" w:cstheme="minorHAnsi"/>
                <w:sz w:val="22"/>
                <w:szCs w:val="22"/>
              </w:rPr>
            </w:pPr>
            <w:r w:rsidRPr="00FD4845">
              <w:rPr>
                <w:rFonts w:asciiTheme="minorHAnsi" w:hAnsiTheme="minorHAnsi" w:cstheme="minorHAnsi"/>
                <w:sz w:val="22"/>
                <w:szCs w:val="22"/>
              </w:rPr>
              <w:t>Develop, test, and deploy AWS-based applications and services using appropriate AWS tools and services (e.g., Lambda, EC2, S3, RDS).</w:t>
            </w:r>
          </w:p>
          <w:p w14:paraId="70D54ABA" w14:textId="77777777" w:rsidR="00FD4845" w:rsidRPr="00FD4845" w:rsidRDefault="00FD4845" w:rsidP="00FD4845">
            <w:pPr>
              <w:numPr>
                <w:ilvl w:val="0"/>
                <w:numId w:val="33"/>
              </w:numPr>
              <w:tabs>
                <w:tab w:val="num" w:pos="720"/>
              </w:tabs>
              <w:contextualSpacing/>
              <w:jc w:val="both"/>
              <w:rPr>
                <w:rFonts w:asciiTheme="minorHAnsi" w:hAnsiTheme="minorHAnsi" w:cstheme="minorHAnsi"/>
                <w:sz w:val="22"/>
                <w:szCs w:val="22"/>
              </w:rPr>
            </w:pPr>
            <w:r w:rsidRPr="00FD4845">
              <w:rPr>
                <w:rFonts w:asciiTheme="minorHAnsi" w:hAnsiTheme="minorHAnsi" w:cstheme="minorHAnsi"/>
                <w:sz w:val="22"/>
                <w:szCs w:val="22"/>
              </w:rPr>
              <w:t>Troubleshoot and resolve production issues by analyzing logs and metrics using AWS CloudWatch, AWS X-Ray, and other monitoring tools.</w:t>
            </w:r>
          </w:p>
          <w:p w14:paraId="41A0C0B9" w14:textId="77777777" w:rsidR="00FD4845" w:rsidRPr="00FD4845" w:rsidRDefault="00FD4845" w:rsidP="00FD4845">
            <w:pPr>
              <w:numPr>
                <w:ilvl w:val="0"/>
                <w:numId w:val="33"/>
              </w:numPr>
              <w:tabs>
                <w:tab w:val="num" w:pos="720"/>
              </w:tabs>
              <w:contextualSpacing/>
              <w:jc w:val="both"/>
              <w:rPr>
                <w:rFonts w:asciiTheme="minorHAnsi" w:hAnsiTheme="minorHAnsi" w:cstheme="minorHAnsi"/>
                <w:sz w:val="22"/>
                <w:szCs w:val="22"/>
              </w:rPr>
            </w:pPr>
            <w:r w:rsidRPr="00FD4845">
              <w:rPr>
                <w:rFonts w:asciiTheme="minorHAnsi" w:hAnsiTheme="minorHAnsi" w:cstheme="minorHAnsi"/>
                <w:sz w:val="22"/>
                <w:szCs w:val="22"/>
              </w:rPr>
              <w:t>Improve application stability and performance through proactive problem management and implementation of AWS-native countermeasures.</w:t>
            </w:r>
          </w:p>
          <w:p w14:paraId="4F0E5C7D" w14:textId="198C5056" w:rsidR="00FD4845" w:rsidRPr="00FD4845" w:rsidRDefault="00FD4845" w:rsidP="00FD4845">
            <w:pPr>
              <w:numPr>
                <w:ilvl w:val="0"/>
                <w:numId w:val="33"/>
              </w:numPr>
              <w:tabs>
                <w:tab w:val="num" w:pos="720"/>
              </w:tabs>
              <w:contextualSpacing/>
              <w:jc w:val="both"/>
              <w:rPr>
                <w:rFonts w:asciiTheme="minorHAnsi" w:hAnsiTheme="minorHAnsi" w:cstheme="minorHAnsi"/>
                <w:sz w:val="22"/>
                <w:szCs w:val="22"/>
              </w:rPr>
            </w:pPr>
            <w:r w:rsidRPr="00FD4845">
              <w:rPr>
                <w:rFonts w:asciiTheme="minorHAnsi" w:hAnsiTheme="minorHAnsi" w:cstheme="minorHAnsi"/>
                <w:sz w:val="22"/>
                <w:szCs w:val="22"/>
              </w:rPr>
              <w:t xml:space="preserve">Validate and test applications and infrastructure changes before deployment to production environments using CI/CD pipelines (e.g., </w:t>
            </w:r>
            <w:r w:rsidR="00A500EC">
              <w:rPr>
                <w:rFonts w:asciiTheme="minorHAnsi" w:hAnsiTheme="minorHAnsi" w:cstheme="minorHAnsi"/>
                <w:sz w:val="22"/>
                <w:szCs w:val="22"/>
              </w:rPr>
              <w:t>GitHub</w:t>
            </w:r>
            <w:r w:rsidR="00EE29DA">
              <w:rPr>
                <w:rFonts w:asciiTheme="minorHAnsi" w:hAnsiTheme="minorHAnsi" w:cstheme="minorHAnsi"/>
                <w:sz w:val="22"/>
                <w:szCs w:val="22"/>
              </w:rPr>
              <w:t xml:space="preserve"> Actions (DevOps), </w:t>
            </w:r>
            <w:proofErr w:type="spellStart"/>
            <w:r w:rsidR="00EE29DA">
              <w:rPr>
                <w:rFonts w:asciiTheme="minorHAnsi" w:hAnsiTheme="minorHAnsi" w:cstheme="minorHAnsi"/>
                <w:sz w:val="22"/>
                <w:szCs w:val="22"/>
              </w:rPr>
              <w:t>Chofer</w:t>
            </w:r>
            <w:proofErr w:type="spellEnd"/>
            <w:r w:rsidR="00EE29DA">
              <w:rPr>
                <w:rFonts w:asciiTheme="minorHAnsi" w:hAnsiTheme="minorHAnsi" w:cstheme="minorHAnsi"/>
                <w:sz w:val="22"/>
                <w:szCs w:val="22"/>
              </w:rPr>
              <w:t xml:space="preserve"> Blueprints for infra</w:t>
            </w:r>
            <w:r w:rsidR="00F87E75">
              <w:rPr>
                <w:rFonts w:asciiTheme="minorHAnsi" w:hAnsiTheme="minorHAnsi" w:cstheme="minorHAnsi"/>
                <w:sz w:val="22"/>
                <w:szCs w:val="22"/>
              </w:rPr>
              <w:t>structure code</w:t>
            </w:r>
            <w:r w:rsidRPr="00FD4845">
              <w:rPr>
                <w:rFonts w:asciiTheme="minorHAnsi" w:hAnsiTheme="minorHAnsi" w:cstheme="minorHAnsi"/>
                <w:sz w:val="22"/>
                <w:szCs w:val="22"/>
              </w:rPr>
              <w:t>).</w:t>
            </w:r>
          </w:p>
          <w:p w14:paraId="74FEF4BC" w14:textId="77777777" w:rsidR="00FD4845" w:rsidRPr="00FD4845" w:rsidRDefault="00FD4845" w:rsidP="00FD4845">
            <w:pPr>
              <w:numPr>
                <w:ilvl w:val="0"/>
                <w:numId w:val="33"/>
              </w:numPr>
              <w:tabs>
                <w:tab w:val="num" w:pos="720"/>
              </w:tabs>
              <w:contextualSpacing/>
              <w:jc w:val="both"/>
              <w:rPr>
                <w:rFonts w:asciiTheme="minorHAnsi" w:hAnsiTheme="minorHAnsi" w:cstheme="minorHAnsi"/>
                <w:sz w:val="22"/>
                <w:szCs w:val="22"/>
              </w:rPr>
            </w:pPr>
            <w:r w:rsidRPr="00FD4845">
              <w:rPr>
                <w:rFonts w:asciiTheme="minorHAnsi" w:hAnsiTheme="minorHAnsi" w:cstheme="minorHAnsi"/>
                <w:sz w:val="22"/>
                <w:szCs w:val="22"/>
              </w:rPr>
              <w:t>Coordinate and communicate dependencies across multiple teams to ensure smooth integration and deployment of AWS solutions.</w:t>
            </w:r>
          </w:p>
          <w:p w14:paraId="73FFBB84" w14:textId="77777777" w:rsidR="00FD4845" w:rsidRPr="00FD4845" w:rsidRDefault="00FD4845" w:rsidP="00FD4845">
            <w:pPr>
              <w:numPr>
                <w:ilvl w:val="0"/>
                <w:numId w:val="33"/>
              </w:numPr>
              <w:tabs>
                <w:tab w:val="num" w:pos="720"/>
              </w:tabs>
              <w:contextualSpacing/>
              <w:jc w:val="both"/>
              <w:rPr>
                <w:rFonts w:asciiTheme="minorHAnsi" w:hAnsiTheme="minorHAnsi" w:cstheme="minorHAnsi"/>
                <w:sz w:val="22"/>
                <w:szCs w:val="22"/>
              </w:rPr>
            </w:pPr>
            <w:r w:rsidRPr="00FD4845">
              <w:rPr>
                <w:rFonts w:asciiTheme="minorHAnsi" w:hAnsiTheme="minorHAnsi" w:cstheme="minorHAnsi"/>
                <w:sz w:val="22"/>
                <w:szCs w:val="22"/>
              </w:rPr>
              <w:t>Interface with customers and stakeholders for requirement analysis, provide regular status updates, and build confidence in the team’s ability to deliver high-quality AWS solutions.</w:t>
            </w:r>
          </w:p>
          <w:p w14:paraId="34C9B476" w14:textId="77777777" w:rsidR="00FD4845" w:rsidRPr="00FD4845" w:rsidRDefault="00FD4845" w:rsidP="00FD4845">
            <w:pPr>
              <w:numPr>
                <w:ilvl w:val="0"/>
                <w:numId w:val="33"/>
              </w:numPr>
              <w:tabs>
                <w:tab w:val="num" w:pos="720"/>
              </w:tabs>
              <w:contextualSpacing/>
              <w:jc w:val="both"/>
              <w:rPr>
                <w:rFonts w:asciiTheme="minorHAnsi" w:hAnsiTheme="minorHAnsi" w:cstheme="minorHAnsi"/>
                <w:sz w:val="22"/>
                <w:szCs w:val="22"/>
              </w:rPr>
            </w:pPr>
            <w:r w:rsidRPr="00FD4845">
              <w:rPr>
                <w:rFonts w:asciiTheme="minorHAnsi" w:hAnsiTheme="minorHAnsi" w:cstheme="minorHAnsi"/>
                <w:sz w:val="22"/>
                <w:szCs w:val="22"/>
              </w:rPr>
              <w:t>Continuously analyze and optimize AWS environments and processes to enhance service delivery and customer satisfaction.</w:t>
            </w:r>
          </w:p>
          <w:p w14:paraId="391CCFEF" w14:textId="77777777" w:rsidR="00FD4845" w:rsidRPr="00FD4845" w:rsidRDefault="00FD4845" w:rsidP="00FD4845">
            <w:pPr>
              <w:numPr>
                <w:ilvl w:val="0"/>
                <w:numId w:val="33"/>
              </w:numPr>
              <w:tabs>
                <w:tab w:val="num" w:pos="720"/>
              </w:tabs>
              <w:contextualSpacing/>
              <w:jc w:val="both"/>
              <w:rPr>
                <w:rFonts w:asciiTheme="minorHAnsi" w:hAnsiTheme="minorHAnsi" w:cstheme="minorHAnsi"/>
                <w:sz w:val="22"/>
                <w:szCs w:val="22"/>
              </w:rPr>
            </w:pPr>
            <w:r w:rsidRPr="00FD4845">
              <w:rPr>
                <w:rFonts w:asciiTheme="minorHAnsi" w:hAnsiTheme="minorHAnsi" w:cstheme="minorHAnsi"/>
                <w:sz w:val="22"/>
                <w:szCs w:val="22"/>
              </w:rPr>
              <w:t>Implement minor enhancements and bug fixes in AWS environments, tracking issues and resolutions using AWS tools or integrated issue tracking systems.</w:t>
            </w:r>
          </w:p>
          <w:p w14:paraId="2161DF17" w14:textId="77777777" w:rsidR="00FD4845" w:rsidRPr="00FD4845" w:rsidRDefault="00FD4845" w:rsidP="00FD4845">
            <w:pPr>
              <w:numPr>
                <w:ilvl w:val="0"/>
                <w:numId w:val="33"/>
              </w:numPr>
              <w:tabs>
                <w:tab w:val="num" w:pos="720"/>
              </w:tabs>
              <w:contextualSpacing/>
              <w:jc w:val="both"/>
              <w:rPr>
                <w:rFonts w:asciiTheme="minorHAnsi" w:hAnsiTheme="minorHAnsi" w:cstheme="minorHAnsi"/>
                <w:sz w:val="22"/>
                <w:szCs w:val="22"/>
              </w:rPr>
            </w:pPr>
            <w:r w:rsidRPr="00FD4845">
              <w:rPr>
                <w:rFonts w:asciiTheme="minorHAnsi" w:hAnsiTheme="minorHAnsi" w:cstheme="minorHAnsi"/>
                <w:sz w:val="22"/>
                <w:szCs w:val="22"/>
              </w:rPr>
              <w:t>Set up and manage multiple AWS environments (Development, Testing, Integration, UAT, Performance, Pre-production, Production) using Infrastructure as Code and automation tools.</w:t>
            </w:r>
          </w:p>
          <w:p w14:paraId="42B831F9" w14:textId="77777777" w:rsidR="00FD4845" w:rsidRPr="00FD4845" w:rsidRDefault="00FD4845" w:rsidP="00FD4845">
            <w:pPr>
              <w:numPr>
                <w:ilvl w:val="0"/>
                <w:numId w:val="33"/>
              </w:numPr>
              <w:tabs>
                <w:tab w:val="num" w:pos="720"/>
              </w:tabs>
              <w:contextualSpacing/>
              <w:jc w:val="both"/>
              <w:rPr>
                <w:rFonts w:asciiTheme="minorHAnsi" w:hAnsiTheme="minorHAnsi" w:cstheme="minorHAnsi"/>
                <w:sz w:val="22"/>
                <w:szCs w:val="22"/>
              </w:rPr>
            </w:pPr>
            <w:r w:rsidRPr="00FD4845">
              <w:rPr>
                <w:rFonts w:asciiTheme="minorHAnsi" w:hAnsiTheme="minorHAnsi" w:cstheme="minorHAnsi"/>
                <w:sz w:val="22"/>
                <w:szCs w:val="22"/>
              </w:rPr>
              <w:t>Prepare comprehensive documentation covering AWS solution architecture, deployment procedures, operational guidelines, and troubleshooting steps.</w:t>
            </w:r>
          </w:p>
          <w:p w14:paraId="2F61F546" w14:textId="77777777" w:rsidR="00FD4845" w:rsidRPr="00FD4845" w:rsidRDefault="00FD4845" w:rsidP="00FD4845">
            <w:pPr>
              <w:numPr>
                <w:ilvl w:val="0"/>
                <w:numId w:val="33"/>
              </w:numPr>
              <w:tabs>
                <w:tab w:val="num" w:pos="720"/>
              </w:tabs>
              <w:contextualSpacing/>
              <w:jc w:val="both"/>
              <w:rPr>
                <w:rFonts w:asciiTheme="minorHAnsi" w:hAnsiTheme="minorHAnsi" w:cstheme="minorHAnsi"/>
                <w:sz w:val="22"/>
                <w:szCs w:val="22"/>
              </w:rPr>
            </w:pPr>
            <w:r w:rsidRPr="00FD4845">
              <w:rPr>
                <w:rFonts w:asciiTheme="minorHAnsi" w:hAnsiTheme="minorHAnsi" w:cstheme="minorHAnsi"/>
                <w:sz w:val="22"/>
                <w:szCs w:val="22"/>
              </w:rPr>
              <w:t>Provide production support and maintenance for AWS-based systems, leveraging AWS CloudTrail, CloudWatch Logs, and other diagnostic utilities to quickly identify and resolve issues.</w:t>
            </w:r>
          </w:p>
          <w:p w14:paraId="7FF85F26" w14:textId="5A1F2836" w:rsidR="00485A9A" w:rsidRPr="00BB50AA" w:rsidRDefault="00485A9A" w:rsidP="00485A9A">
            <w:pPr>
              <w:jc w:val="both"/>
              <w:rPr>
                <w:rFonts w:asciiTheme="minorHAnsi" w:hAnsiTheme="minorHAnsi" w:cstheme="minorHAnsi"/>
                <w:sz w:val="22"/>
                <w:szCs w:val="22"/>
              </w:rPr>
            </w:pPr>
          </w:p>
        </w:tc>
      </w:tr>
      <w:tr w:rsidR="001B5E78" w:rsidRPr="00BB50AA" w14:paraId="79CAA2C1" w14:textId="77777777" w:rsidTr="002E53C4">
        <w:tc>
          <w:tcPr>
            <w:tcW w:w="540" w:type="dxa"/>
          </w:tcPr>
          <w:p w14:paraId="707A9EB2" w14:textId="77777777" w:rsidR="001B5E78" w:rsidRPr="00BB50AA" w:rsidRDefault="001B5E78" w:rsidP="002E53C4">
            <w:pPr>
              <w:suppressAutoHyphens/>
              <w:spacing w:after="60"/>
              <w:rPr>
                <w:rFonts w:asciiTheme="minorHAnsi" w:hAnsiTheme="minorHAnsi" w:cstheme="minorHAnsi"/>
                <w:sz w:val="22"/>
                <w:szCs w:val="22"/>
              </w:rPr>
            </w:pPr>
          </w:p>
        </w:tc>
        <w:tc>
          <w:tcPr>
            <w:tcW w:w="1800" w:type="dxa"/>
            <w:gridSpan w:val="2"/>
          </w:tcPr>
          <w:p w14:paraId="2B2700BC" w14:textId="77777777" w:rsidR="001B5E78" w:rsidRPr="00BB50AA" w:rsidRDefault="001B5E78" w:rsidP="002E53C4">
            <w:pPr>
              <w:suppressAutoHyphens/>
              <w:spacing w:after="60"/>
              <w:rPr>
                <w:rFonts w:asciiTheme="minorHAnsi" w:hAnsiTheme="minorHAnsi" w:cstheme="minorHAnsi"/>
                <w:b/>
                <w:sz w:val="22"/>
                <w:szCs w:val="22"/>
              </w:rPr>
            </w:pPr>
            <w:r w:rsidRPr="00BB50AA">
              <w:rPr>
                <w:rFonts w:asciiTheme="minorHAnsi" w:hAnsiTheme="minorHAnsi" w:cstheme="minorHAnsi"/>
                <w:b/>
                <w:sz w:val="22"/>
                <w:szCs w:val="22"/>
              </w:rPr>
              <w:t>Duration</w:t>
            </w:r>
          </w:p>
        </w:tc>
        <w:tc>
          <w:tcPr>
            <w:tcW w:w="270" w:type="dxa"/>
          </w:tcPr>
          <w:p w14:paraId="1253FFB2" w14:textId="77777777" w:rsidR="001B5E78" w:rsidRPr="00BB50AA" w:rsidRDefault="001B5E78" w:rsidP="002E53C4">
            <w:pPr>
              <w:suppressAutoHyphens/>
              <w:spacing w:after="60"/>
              <w:rPr>
                <w:rFonts w:asciiTheme="minorHAnsi" w:hAnsiTheme="minorHAnsi" w:cstheme="minorHAnsi"/>
                <w:sz w:val="22"/>
                <w:szCs w:val="22"/>
              </w:rPr>
            </w:pPr>
            <w:r w:rsidRPr="00BB50AA">
              <w:rPr>
                <w:rFonts w:asciiTheme="minorHAnsi" w:hAnsiTheme="minorHAnsi" w:cstheme="minorHAnsi"/>
                <w:sz w:val="22"/>
                <w:szCs w:val="22"/>
              </w:rPr>
              <w:t>:</w:t>
            </w:r>
          </w:p>
        </w:tc>
        <w:tc>
          <w:tcPr>
            <w:tcW w:w="6840" w:type="dxa"/>
          </w:tcPr>
          <w:p w14:paraId="3B850982" w14:textId="367B3836" w:rsidR="001B5E78" w:rsidRPr="00BB50AA" w:rsidRDefault="00485A9A" w:rsidP="00CA4249">
            <w:pPr>
              <w:tabs>
                <w:tab w:val="left" w:pos="-720"/>
              </w:tabs>
              <w:snapToGrid w:val="0"/>
              <w:rPr>
                <w:rFonts w:asciiTheme="minorHAnsi" w:hAnsiTheme="minorHAnsi" w:cstheme="minorHAnsi"/>
                <w:color w:val="800000"/>
                <w:sz w:val="22"/>
                <w:szCs w:val="22"/>
              </w:rPr>
            </w:pPr>
            <w:r w:rsidRPr="00BB50AA">
              <w:rPr>
                <w:rFonts w:asciiTheme="minorHAnsi" w:hAnsiTheme="minorHAnsi" w:cstheme="minorHAnsi"/>
                <w:sz w:val="22"/>
                <w:szCs w:val="22"/>
              </w:rPr>
              <w:t>Aug 2016</w:t>
            </w:r>
            <w:r w:rsidR="006546AE" w:rsidRPr="00BB50AA">
              <w:rPr>
                <w:rFonts w:asciiTheme="minorHAnsi" w:hAnsiTheme="minorHAnsi" w:cstheme="minorHAnsi"/>
                <w:sz w:val="22"/>
                <w:szCs w:val="22"/>
              </w:rPr>
              <w:t xml:space="preserve"> </w:t>
            </w:r>
            <w:r w:rsidR="00BC0361">
              <w:rPr>
                <w:rFonts w:asciiTheme="minorHAnsi" w:hAnsiTheme="minorHAnsi" w:cstheme="minorHAnsi"/>
                <w:sz w:val="22"/>
                <w:szCs w:val="22"/>
              </w:rPr>
              <w:t>–</w:t>
            </w:r>
            <w:r w:rsidR="001B5E78" w:rsidRPr="00BB50AA">
              <w:rPr>
                <w:rFonts w:asciiTheme="minorHAnsi" w:hAnsiTheme="minorHAnsi" w:cstheme="minorHAnsi"/>
                <w:sz w:val="22"/>
                <w:szCs w:val="22"/>
              </w:rPr>
              <w:t xml:space="preserve"> </w:t>
            </w:r>
            <w:r w:rsidR="002845F7" w:rsidRPr="00BB50AA">
              <w:rPr>
                <w:rFonts w:asciiTheme="minorHAnsi" w:hAnsiTheme="minorHAnsi" w:cstheme="minorHAnsi"/>
                <w:sz w:val="22"/>
                <w:szCs w:val="22"/>
              </w:rPr>
              <w:t>Present</w:t>
            </w:r>
          </w:p>
        </w:tc>
      </w:tr>
      <w:tr w:rsidR="001B5E78" w:rsidRPr="00BB50AA" w14:paraId="32D46E30" w14:textId="77777777" w:rsidTr="002E53C4">
        <w:tc>
          <w:tcPr>
            <w:tcW w:w="540" w:type="dxa"/>
          </w:tcPr>
          <w:p w14:paraId="6DD2C0D8" w14:textId="77777777" w:rsidR="001B5E78" w:rsidRPr="00BB50AA" w:rsidRDefault="001B5E78" w:rsidP="002E53C4">
            <w:pPr>
              <w:suppressAutoHyphens/>
              <w:spacing w:after="60"/>
              <w:rPr>
                <w:rFonts w:asciiTheme="minorHAnsi" w:hAnsiTheme="minorHAnsi" w:cstheme="minorHAnsi"/>
                <w:sz w:val="22"/>
                <w:szCs w:val="22"/>
              </w:rPr>
            </w:pPr>
          </w:p>
        </w:tc>
        <w:tc>
          <w:tcPr>
            <w:tcW w:w="1800" w:type="dxa"/>
            <w:gridSpan w:val="2"/>
          </w:tcPr>
          <w:p w14:paraId="493D0CB0" w14:textId="77777777" w:rsidR="001B5E78" w:rsidRPr="00BB50AA" w:rsidRDefault="001B5E78" w:rsidP="002E53C4">
            <w:pPr>
              <w:suppressAutoHyphens/>
              <w:spacing w:after="60"/>
              <w:rPr>
                <w:rFonts w:asciiTheme="minorHAnsi" w:hAnsiTheme="minorHAnsi" w:cstheme="minorHAnsi"/>
                <w:b/>
                <w:sz w:val="22"/>
                <w:szCs w:val="22"/>
              </w:rPr>
            </w:pPr>
            <w:r w:rsidRPr="00BB50AA">
              <w:rPr>
                <w:rFonts w:asciiTheme="minorHAnsi" w:hAnsiTheme="minorHAnsi" w:cstheme="minorHAnsi"/>
                <w:b/>
                <w:sz w:val="22"/>
                <w:szCs w:val="22"/>
              </w:rPr>
              <w:t>Software</w:t>
            </w:r>
          </w:p>
        </w:tc>
        <w:tc>
          <w:tcPr>
            <w:tcW w:w="270" w:type="dxa"/>
          </w:tcPr>
          <w:p w14:paraId="461C9D45" w14:textId="77777777" w:rsidR="001B5E78" w:rsidRPr="00BB50AA" w:rsidRDefault="001B5E78" w:rsidP="002E53C4">
            <w:pPr>
              <w:suppressAutoHyphens/>
              <w:spacing w:after="60"/>
              <w:rPr>
                <w:rFonts w:asciiTheme="minorHAnsi" w:hAnsiTheme="minorHAnsi" w:cstheme="minorHAnsi"/>
                <w:sz w:val="22"/>
                <w:szCs w:val="22"/>
              </w:rPr>
            </w:pPr>
            <w:r w:rsidRPr="00BB50AA">
              <w:rPr>
                <w:rFonts w:asciiTheme="minorHAnsi" w:hAnsiTheme="minorHAnsi" w:cstheme="minorHAnsi"/>
                <w:sz w:val="22"/>
                <w:szCs w:val="22"/>
              </w:rPr>
              <w:t>:</w:t>
            </w:r>
          </w:p>
        </w:tc>
        <w:tc>
          <w:tcPr>
            <w:tcW w:w="6840" w:type="dxa"/>
          </w:tcPr>
          <w:p w14:paraId="52CA3808" w14:textId="51A91842" w:rsidR="001B5E78" w:rsidRPr="00BB50AA" w:rsidRDefault="00C74433" w:rsidP="006D5B94">
            <w:pPr>
              <w:suppressAutoHyphens/>
              <w:spacing w:after="60"/>
              <w:rPr>
                <w:rFonts w:asciiTheme="minorHAnsi" w:hAnsiTheme="minorHAnsi" w:cstheme="minorHAnsi"/>
                <w:sz w:val="22"/>
                <w:szCs w:val="22"/>
              </w:rPr>
            </w:pPr>
            <w:r>
              <w:rPr>
                <w:rFonts w:asciiTheme="minorHAnsi" w:hAnsiTheme="minorHAnsi" w:cstheme="minorHAnsi"/>
                <w:sz w:val="22"/>
                <w:szCs w:val="22"/>
              </w:rPr>
              <w:t>Amazon Web Services</w:t>
            </w:r>
            <w:r w:rsidR="007A67F1">
              <w:rPr>
                <w:rFonts w:asciiTheme="minorHAnsi" w:hAnsiTheme="minorHAnsi" w:cstheme="minorHAnsi"/>
                <w:sz w:val="22"/>
                <w:szCs w:val="22"/>
              </w:rPr>
              <w:t xml:space="preserve"> (AWS)</w:t>
            </w:r>
            <w:r w:rsidR="00436EB3">
              <w:rPr>
                <w:rFonts w:asciiTheme="minorHAnsi" w:hAnsiTheme="minorHAnsi" w:cstheme="minorHAnsi"/>
                <w:sz w:val="22"/>
                <w:szCs w:val="22"/>
              </w:rPr>
              <w:t xml:space="preserve">, </w:t>
            </w:r>
            <w:r w:rsidR="00CA4249" w:rsidRPr="00BB50AA">
              <w:rPr>
                <w:rFonts w:asciiTheme="minorHAnsi" w:hAnsiTheme="minorHAnsi" w:cstheme="minorHAnsi"/>
                <w:sz w:val="22"/>
                <w:szCs w:val="22"/>
              </w:rPr>
              <w:t>SQL Developer</w:t>
            </w:r>
            <w:r w:rsidR="006D5B94" w:rsidRPr="00BB50AA">
              <w:rPr>
                <w:rFonts w:asciiTheme="minorHAnsi" w:hAnsiTheme="minorHAnsi" w:cstheme="minorHAnsi"/>
                <w:sz w:val="22"/>
                <w:szCs w:val="22"/>
              </w:rPr>
              <w:t xml:space="preserve">, SQL Server 2008, </w:t>
            </w:r>
            <w:r w:rsidR="003E3B38" w:rsidRPr="00BB50AA">
              <w:rPr>
                <w:rFonts w:asciiTheme="minorHAnsi" w:hAnsiTheme="minorHAnsi" w:cstheme="minorHAnsi"/>
                <w:sz w:val="22"/>
                <w:szCs w:val="22"/>
              </w:rPr>
              <w:t xml:space="preserve">IBM </w:t>
            </w:r>
            <w:r w:rsidR="001650E6" w:rsidRPr="00BB50AA">
              <w:rPr>
                <w:rFonts w:asciiTheme="minorHAnsi" w:hAnsiTheme="minorHAnsi" w:cstheme="minorHAnsi"/>
                <w:sz w:val="22"/>
                <w:szCs w:val="22"/>
              </w:rPr>
              <w:t>WebSphere</w:t>
            </w:r>
            <w:r w:rsidR="003E3B38" w:rsidRPr="00BB50AA">
              <w:rPr>
                <w:rFonts w:asciiTheme="minorHAnsi" w:hAnsiTheme="minorHAnsi" w:cstheme="minorHAnsi"/>
                <w:sz w:val="22"/>
                <w:szCs w:val="22"/>
              </w:rPr>
              <w:t xml:space="preserve"> RAD</w:t>
            </w:r>
            <w:r w:rsidR="00467B3D" w:rsidRPr="00BB50AA">
              <w:rPr>
                <w:rFonts w:asciiTheme="minorHAnsi" w:hAnsiTheme="minorHAnsi" w:cstheme="minorHAnsi"/>
                <w:sz w:val="22"/>
                <w:szCs w:val="22"/>
              </w:rPr>
              <w:t xml:space="preserve">, </w:t>
            </w:r>
            <w:r w:rsidR="003E3B38" w:rsidRPr="00BB50AA">
              <w:rPr>
                <w:rFonts w:asciiTheme="minorHAnsi" w:hAnsiTheme="minorHAnsi" w:cstheme="minorHAnsi"/>
                <w:sz w:val="22"/>
                <w:szCs w:val="22"/>
              </w:rPr>
              <w:t>AEM Designer</w:t>
            </w:r>
            <w:r w:rsidR="00467B3D" w:rsidRPr="00BB50AA">
              <w:rPr>
                <w:rFonts w:asciiTheme="minorHAnsi" w:hAnsiTheme="minorHAnsi" w:cstheme="minorHAnsi"/>
                <w:sz w:val="22"/>
                <w:szCs w:val="22"/>
              </w:rPr>
              <w:t>, Visual Studio 2010</w:t>
            </w:r>
            <w:r w:rsidR="00CA4249" w:rsidRPr="00BB50AA">
              <w:rPr>
                <w:rFonts w:asciiTheme="minorHAnsi" w:hAnsiTheme="minorHAnsi" w:cstheme="minorHAnsi"/>
                <w:sz w:val="22"/>
                <w:szCs w:val="22"/>
              </w:rPr>
              <w:t>, SNOW, Putty.</w:t>
            </w:r>
          </w:p>
        </w:tc>
      </w:tr>
    </w:tbl>
    <w:p w14:paraId="1A93F4C4" w14:textId="77777777" w:rsidR="001B5E78" w:rsidRPr="00BB50AA" w:rsidRDefault="001B5E78" w:rsidP="001B5E78">
      <w:pPr>
        <w:tabs>
          <w:tab w:val="left" w:pos="-720"/>
        </w:tabs>
        <w:rPr>
          <w:rFonts w:asciiTheme="minorHAnsi" w:hAnsiTheme="minorHAnsi" w:cstheme="minorHAnsi"/>
          <w:sz w:val="22"/>
          <w:szCs w:val="22"/>
        </w:rPr>
      </w:pPr>
      <w:bookmarkStart w:id="6" w:name="ProjDetEnd"/>
      <w:bookmarkEnd w:id="6"/>
    </w:p>
    <w:p w14:paraId="3921C810" w14:textId="459DB416" w:rsidR="001B5E78" w:rsidRPr="00BB50AA" w:rsidRDefault="001B5E78" w:rsidP="001B5E78">
      <w:pPr>
        <w:pBdr>
          <w:bottom w:val="single" w:sz="12" w:space="1" w:color="auto"/>
        </w:pBdr>
        <w:tabs>
          <w:tab w:val="left" w:pos="-720"/>
        </w:tabs>
        <w:ind w:right="-720"/>
        <w:rPr>
          <w:rFonts w:asciiTheme="minorHAnsi" w:hAnsiTheme="minorHAnsi" w:cstheme="minorHAnsi"/>
          <w:sz w:val="22"/>
          <w:szCs w:val="22"/>
        </w:rPr>
      </w:pPr>
      <w:bookmarkStart w:id="7" w:name="PriorDefSt"/>
      <w:bookmarkEnd w:id="7"/>
      <w:r w:rsidRPr="00BB50AA">
        <w:rPr>
          <w:rFonts w:asciiTheme="minorHAnsi" w:hAnsiTheme="minorHAnsi" w:cstheme="minorHAnsi"/>
          <w:b/>
          <w:sz w:val="22"/>
          <w:szCs w:val="22"/>
        </w:rPr>
        <w:t>PRIOR EXPERIENCE OUTSIDE INFOSYS</w:t>
      </w:r>
      <w:r w:rsidR="00EE50C6" w:rsidRPr="00BB50AA">
        <w:rPr>
          <w:rFonts w:asciiTheme="minorHAnsi" w:hAnsiTheme="minorHAnsi" w:cstheme="minorHAnsi"/>
          <w:b/>
          <w:sz w:val="22"/>
          <w:szCs w:val="22"/>
        </w:rPr>
        <w:t xml:space="preserve"> </w:t>
      </w:r>
    </w:p>
    <w:tbl>
      <w:tblPr>
        <w:tblW w:w="9450" w:type="dxa"/>
        <w:tblInd w:w="18" w:type="dxa"/>
        <w:tblLayout w:type="fixed"/>
        <w:tblLook w:val="0000" w:firstRow="0" w:lastRow="0" w:firstColumn="0" w:lastColumn="0" w:noHBand="0" w:noVBand="0"/>
      </w:tblPr>
      <w:tblGrid>
        <w:gridCol w:w="540"/>
        <w:gridCol w:w="1726"/>
        <w:gridCol w:w="74"/>
        <w:gridCol w:w="270"/>
        <w:gridCol w:w="6840"/>
      </w:tblGrid>
      <w:tr w:rsidR="00CA4249" w:rsidRPr="00BB50AA" w14:paraId="3FBF6E89" w14:textId="77777777" w:rsidTr="002E53C4">
        <w:tc>
          <w:tcPr>
            <w:tcW w:w="540" w:type="dxa"/>
          </w:tcPr>
          <w:p w14:paraId="6004E4E1" w14:textId="77777777" w:rsidR="00CA4249" w:rsidRPr="00BB50AA" w:rsidRDefault="00CA4249" w:rsidP="002E53C4">
            <w:pPr>
              <w:numPr>
                <w:ilvl w:val="0"/>
                <w:numId w:val="6"/>
              </w:numPr>
              <w:suppressAutoHyphens/>
              <w:spacing w:after="60"/>
              <w:rPr>
                <w:rFonts w:asciiTheme="minorHAnsi" w:hAnsiTheme="minorHAnsi" w:cstheme="minorHAnsi"/>
                <w:sz w:val="22"/>
                <w:szCs w:val="22"/>
              </w:rPr>
            </w:pPr>
            <w:r w:rsidRPr="00BB50AA">
              <w:rPr>
                <w:rFonts w:asciiTheme="minorHAnsi" w:hAnsiTheme="minorHAnsi" w:cstheme="minorHAnsi"/>
                <w:sz w:val="22"/>
                <w:szCs w:val="22"/>
              </w:rPr>
              <w:t>5</w:t>
            </w:r>
          </w:p>
        </w:tc>
        <w:tc>
          <w:tcPr>
            <w:tcW w:w="1726" w:type="dxa"/>
          </w:tcPr>
          <w:p w14:paraId="36CD6820" w14:textId="77777777" w:rsidR="00CA4249" w:rsidRPr="00BB50AA" w:rsidRDefault="00CA4249" w:rsidP="002E53C4">
            <w:pPr>
              <w:suppressAutoHyphens/>
              <w:spacing w:after="60"/>
              <w:rPr>
                <w:rFonts w:asciiTheme="minorHAnsi" w:hAnsiTheme="minorHAnsi" w:cstheme="minorHAnsi"/>
                <w:b/>
                <w:sz w:val="22"/>
                <w:szCs w:val="22"/>
              </w:rPr>
            </w:pPr>
            <w:r w:rsidRPr="00BB50AA">
              <w:rPr>
                <w:rFonts w:asciiTheme="minorHAnsi" w:hAnsiTheme="minorHAnsi" w:cstheme="minorHAnsi"/>
                <w:b/>
                <w:sz w:val="22"/>
                <w:szCs w:val="22"/>
              </w:rPr>
              <w:t>Company</w:t>
            </w:r>
          </w:p>
          <w:p w14:paraId="472FCEF5" w14:textId="0D289E46" w:rsidR="00B4570D" w:rsidRPr="00BB50AA" w:rsidRDefault="00EE50C6" w:rsidP="002E53C4">
            <w:pPr>
              <w:suppressAutoHyphens/>
              <w:spacing w:after="60"/>
              <w:rPr>
                <w:rFonts w:asciiTheme="minorHAnsi" w:hAnsiTheme="minorHAnsi" w:cstheme="minorHAnsi"/>
                <w:b/>
                <w:sz w:val="22"/>
                <w:szCs w:val="22"/>
              </w:rPr>
            </w:pPr>
            <w:r w:rsidRPr="00BB50AA">
              <w:rPr>
                <w:rFonts w:asciiTheme="minorHAnsi" w:hAnsiTheme="minorHAnsi" w:cstheme="minorHAnsi"/>
                <w:b/>
                <w:sz w:val="22"/>
                <w:szCs w:val="22"/>
              </w:rPr>
              <w:t xml:space="preserve">Duration </w:t>
            </w:r>
            <w:r w:rsidR="00B4570D" w:rsidRPr="00BB50AA">
              <w:rPr>
                <w:rFonts w:asciiTheme="minorHAnsi" w:hAnsiTheme="minorHAnsi" w:cstheme="minorHAnsi"/>
                <w:b/>
                <w:sz w:val="22"/>
                <w:szCs w:val="22"/>
              </w:rPr>
              <w:t xml:space="preserve">Designation: </w:t>
            </w:r>
          </w:p>
          <w:p w14:paraId="01206C0B" w14:textId="296B4D9D" w:rsidR="00EE50C6" w:rsidRPr="00BB50AA" w:rsidRDefault="00EE50C6" w:rsidP="002E53C4">
            <w:pPr>
              <w:suppressAutoHyphens/>
              <w:spacing w:after="60"/>
              <w:rPr>
                <w:rFonts w:asciiTheme="minorHAnsi" w:hAnsiTheme="minorHAnsi" w:cstheme="minorHAnsi"/>
                <w:b/>
                <w:sz w:val="22"/>
                <w:szCs w:val="22"/>
              </w:rPr>
            </w:pPr>
            <w:r w:rsidRPr="00BB50AA">
              <w:rPr>
                <w:rFonts w:asciiTheme="minorHAnsi" w:hAnsiTheme="minorHAnsi" w:cstheme="minorHAnsi"/>
                <w:b/>
                <w:sz w:val="22"/>
                <w:szCs w:val="22"/>
              </w:rPr>
              <w:t>Responsibility</w:t>
            </w:r>
          </w:p>
        </w:tc>
        <w:tc>
          <w:tcPr>
            <w:tcW w:w="7184" w:type="dxa"/>
            <w:gridSpan w:val="3"/>
          </w:tcPr>
          <w:p w14:paraId="53DDA25C" w14:textId="153C8FCF" w:rsidR="00CA4249" w:rsidRPr="00BB50AA" w:rsidRDefault="001E0040" w:rsidP="002E53C4">
            <w:pPr>
              <w:suppressAutoHyphens/>
              <w:spacing w:after="60"/>
              <w:rPr>
                <w:rFonts w:asciiTheme="minorHAnsi" w:hAnsiTheme="minorHAnsi" w:cstheme="minorHAnsi"/>
                <w:sz w:val="22"/>
                <w:szCs w:val="22"/>
              </w:rPr>
            </w:pPr>
            <w:r w:rsidRPr="00BB50AA">
              <w:rPr>
                <w:rFonts w:asciiTheme="minorHAnsi" w:hAnsiTheme="minorHAnsi" w:cstheme="minorHAnsi"/>
                <w:sz w:val="22"/>
                <w:szCs w:val="22"/>
              </w:rPr>
              <w:t>APAR Technologies</w:t>
            </w:r>
            <w:r w:rsidR="00CA4249" w:rsidRPr="00BB50AA">
              <w:rPr>
                <w:rFonts w:asciiTheme="minorHAnsi" w:hAnsiTheme="minorHAnsi" w:cstheme="minorHAnsi"/>
                <w:color w:val="000000"/>
                <w:sz w:val="22"/>
                <w:szCs w:val="22"/>
              </w:rPr>
              <w:t>.</w:t>
            </w:r>
          </w:p>
          <w:p w14:paraId="084CBC03" w14:textId="6FC709C4" w:rsidR="00373D39" w:rsidRPr="00BB50AA" w:rsidRDefault="00373D39" w:rsidP="002E53C4">
            <w:pPr>
              <w:suppressAutoHyphens/>
              <w:spacing w:after="60"/>
              <w:rPr>
                <w:rFonts w:asciiTheme="minorHAnsi" w:hAnsiTheme="minorHAnsi" w:cstheme="minorHAnsi"/>
                <w:sz w:val="22"/>
                <w:szCs w:val="22"/>
              </w:rPr>
            </w:pPr>
            <w:r w:rsidRPr="00BB50AA">
              <w:rPr>
                <w:rFonts w:asciiTheme="minorHAnsi" w:hAnsiTheme="minorHAnsi" w:cstheme="minorHAnsi"/>
                <w:sz w:val="22"/>
                <w:szCs w:val="22"/>
              </w:rPr>
              <w:t>Oct 2011 – Apr 2013</w:t>
            </w:r>
          </w:p>
          <w:p w14:paraId="3A9D2D96" w14:textId="0D8A28D2" w:rsidR="00B4570D" w:rsidRPr="00BB50AA" w:rsidRDefault="001E0040" w:rsidP="002E53C4">
            <w:pPr>
              <w:suppressAutoHyphens/>
              <w:spacing w:after="60"/>
              <w:rPr>
                <w:rFonts w:asciiTheme="minorHAnsi" w:hAnsiTheme="minorHAnsi" w:cstheme="minorHAnsi"/>
                <w:sz w:val="22"/>
                <w:szCs w:val="22"/>
              </w:rPr>
            </w:pPr>
            <w:r w:rsidRPr="00BB50AA">
              <w:rPr>
                <w:rFonts w:asciiTheme="minorHAnsi" w:hAnsiTheme="minorHAnsi" w:cstheme="minorHAnsi"/>
                <w:sz w:val="22"/>
                <w:szCs w:val="22"/>
              </w:rPr>
              <w:t xml:space="preserve">Senior Software Engineer </w:t>
            </w:r>
          </w:p>
          <w:p w14:paraId="78AA7E62" w14:textId="1401EBBD" w:rsidR="00EE50C6" w:rsidRPr="00BB50AA" w:rsidRDefault="005B6EE8" w:rsidP="002E53C4">
            <w:pPr>
              <w:suppressAutoHyphens/>
              <w:spacing w:after="60"/>
              <w:rPr>
                <w:rFonts w:asciiTheme="minorHAnsi" w:hAnsiTheme="minorHAnsi" w:cstheme="minorHAnsi"/>
                <w:sz w:val="22"/>
                <w:szCs w:val="22"/>
              </w:rPr>
            </w:pPr>
            <w:r w:rsidRPr="00BB50AA">
              <w:rPr>
                <w:rFonts w:asciiTheme="minorHAnsi" w:hAnsiTheme="minorHAnsi" w:cstheme="minorHAnsi"/>
                <w:color w:val="000000"/>
                <w:sz w:val="22"/>
                <w:szCs w:val="22"/>
              </w:rPr>
              <w:t>Java/J2EE development and team co-ordination</w:t>
            </w:r>
          </w:p>
        </w:tc>
      </w:tr>
      <w:tr w:rsidR="00CA4249" w:rsidRPr="007E5587" w14:paraId="2870637E" w14:textId="77777777" w:rsidTr="002E53C4">
        <w:tc>
          <w:tcPr>
            <w:tcW w:w="540" w:type="dxa"/>
          </w:tcPr>
          <w:p w14:paraId="2E005E34" w14:textId="77777777" w:rsidR="00CA4249" w:rsidRPr="00BB50AA" w:rsidRDefault="00CA4249" w:rsidP="002E53C4">
            <w:pPr>
              <w:suppressAutoHyphens/>
              <w:spacing w:after="60"/>
              <w:rPr>
                <w:rFonts w:asciiTheme="minorHAnsi" w:hAnsiTheme="minorHAnsi" w:cstheme="minorHAnsi"/>
                <w:sz w:val="22"/>
                <w:szCs w:val="22"/>
              </w:rPr>
            </w:pPr>
          </w:p>
        </w:tc>
        <w:tc>
          <w:tcPr>
            <w:tcW w:w="1726" w:type="dxa"/>
          </w:tcPr>
          <w:p w14:paraId="254634B7" w14:textId="77777777" w:rsidR="00B4570D" w:rsidRPr="00BB50AA" w:rsidRDefault="00B4570D" w:rsidP="002E53C4">
            <w:pPr>
              <w:suppressAutoHyphens/>
              <w:spacing w:after="60"/>
              <w:rPr>
                <w:rFonts w:asciiTheme="minorHAnsi" w:hAnsiTheme="minorHAnsi" w:cstheme="minorHAnsi"/>
                <w:b/>
                <w:sz w:val="22"/>
                <w:szCs w:val="22"/>
              </w:rPr>
            </w:pPr>
          </w:p>
          <w:p w14:paraId="5F2AC1F6" w14:textId="77777777" w:rsidR="00CA4249" w:rsidRPr="00BB50AA" w:rsidRDefault="00CA4249" w:rsidP="002E53C4">
            <w:pPr>
              <w:suppressAutoHyphens/>
              <w:spacing w:after="60"/>
              <w:rPr>
                <w:rFonts w:asciiTheme="minorHAnsi" w:hAnsiTheme="minorHAnsi" w:cstheme="minorHAnsi"/>
                <w:b/>
                <w:sz w:val="22"/>
                <w:szCs w:val="22"/>
              </w:rPr>
            </w:pPr>
            <w:r w:rsidRPr="00BB50AA">
              <w:rPr>
                <w:rFonts w:asciiTheme="minorHAnsi" w:hAnsiTheme="minorHAnsi" w:cstheme="minorHAnsi"/>
                <w:b/>
                <w:sz w:val="22"/>
                <w:szCs w:val="22"/>
              </w:rPr>
              <w:t>Client</w:t>
            </w:r>
          </w:p>
        </w:tc>
        <w:tc>
          <w:tcPr>
            <w:tcW w:w="7184" w:type="dxa"/>
            <w:gridSpan w:val="3"/>
          </w:tcPr>
          <w:p w14:paraId="1161266D" w14:textId="77777777" w:rsidR="00B4570D" w:rsidRPr="00BB50AA" w:rsidRDefault="00B4570D" w:rsidP="002E53C4">
            <w:pPr>
              <w:suppressAutoHyphens/>
              <w:spacing w:after="60"/>
              <w:rPr>
                <w:rFonts w:asciiTheme="minorHAnsi" w:hAnsiTheme="minorHAnsi" w:cstheme="minorHAnsi"/>
                <w:sz w:val="22"/>
                <w:szCs w:val="22"/>
                <w:lang w:val="es-ES"/>
              </w:rPr>
            </w:pPr>
          </w:p>
          <w:p w14:paraId="15BE4EC4" w14:textId="77777777" w:rsidR="00CA4249" w:rsidRPr="00BB50AA" w:rsidRDefault="001E0040" w:rsidP="002E53C4">
            <w:pPr>
              <w:suppressAutoHyphens/>
              <w:spacing w:after="60"/>
              <w:rPr>
                <w:rFonts w:asciiTheme="minorHAnsi" w:hAnsiTheme="minorHAnsi" w:cstheme="minorHAnsi"/>
                <w:sz w:val="22"/>
                <w:szCs w:val="22"/>
                <w:lang w:val="es-ES"/>
              </w:rPr>
            </w:pPr>
            <w:r w:rsidRPr="00BB50AA">
              <w:rPr>
                <w:rFonts w:asciiTheme="minorHAnsi" w:hAnsiTheme="minorHAnsi" w:cstheme="minorHAnsi"/>
                <w:sz w:val="22"/>
                <w:szCs w:val="22"/>
                <w:lang w:val="fi-FI"/>
              </w:rPr>
              <w:t>JPJ (JABATAN PENGANGKUTAN JALAN MALAYSIA)</w:t>
            </w:r>
          </w:p>
          <w:p w14:paraId="065FE8BE" w14:textId="472C9E36" w:rsidR="001E0040" w:rsidRPr="00BB50AA" w:rsidRDefault="001E0040" w:rsidP="002E53C4">
            <w:pPr>
              <w:suppressAutoHyphens/>
              <w:spacing w:after="60"/>
              <w:rPr>
                <w:rFonts w:asciiTheme="minorHAnsi" w:hAnsiTheme="minorHAnsi" w:cstheme="minorHAnsi"/>
                <w:sz w:val="22"/>
                <w:szCs w:val="22"/>
                <w:lang w:val="es-ES"/>
              </w:rPr>
            </w:pPr>
          </w:p>
        </w:tc>
      </w:tr>
      <w:tr w:rsidR="00CA4249" w:rsidRPr="00BB50AA" w14:paraId="1438643A" w14:textId="77777777" w:rsidTr="002E53C4">
        <w:tc>
          <w:tcPr>
            <w:tcW w:w="540" w:type="dxa"/>
          </w:tcPr>
          <w:p w14:paraId="7AA5A187" w14:textId="77777777" w:rsidR="00CA4249" w:rsidRPr="00BB50AA" w:rsidRDefault="00CA4249" w:rsidP="002E53C4">
            <w:pPr>
              <w:suppressAutoHyphens/>
              <w:spacing w:after="60"/>
              <w:rPr>
                <w:rFonts w:asciiTheme="minorHAnsi" w:hAnsiTheme="minorHAnsi" w:cstheme="minorHAnsi"/>
                <w:sz w:val="22"/>
                <w:szCs w:val="22"/>
                <w:lang w:val="es-ES"/>
              </w:rPr>
            </w:pPr>
          </w:p>
        </w:tc>
        <w:tc>
          <w:tcPr>
            <w:tcW w:w="8910" w:type="dxa"/>
            <w:gridSpan w:val="4"/>
          </w:tcPr>
          <w:p w14:paraId="3F32A032" w14:textId="77777777" w:rsidR="00CA4249" w:rsidRPr="00BB50AA" w:rsidRDefault="00CA4249" w:rsidP="002E53C4">
            <w:pPr>
              <w:suppressAutoHyphens/>
              <w:spacing w:after="60"/>
              <w:rPr>
                <w:rFonts w:asciiTheme="minorHAnsi" w:hAnsiTheme="minorHAnsi" w:cstheme="minorHAnsi"/>
                <w:b/>
                <w:sz w:val="22"/>
                <w:szCs w:val="22"/>
              </w:rPr>
            </w:pPr>
            <w:r w:rsidRPr="00BB50AA">
              <w:rPr>
                <w:rFonts w:asciiTheme="minorHAnsi" w:hAnsiTheme="minorHAnsi" w:cstheme="minorHAnsi"/>
                <w:b/>
                <w:sz w:val="22"/>
                <w:szCs w:val="22"/>
              </w:rPr>
              <w:t>Description of the project</w:t>
            </w:r>
          </w:p>
        </w:tc>
      </w:tr>
      <w:tr w:rsidR="00CA4249" w:rsidRPr="00BB50AA" w14:paraId="1D78951A" w14:textId="77777777" w:rsidTr="002E53C4">
        <w:tc>
          <w:tcPr>
            <w:tcW w:w="540" w:type="dxa"/>
          </w:tcPr>
          <w:p w14:paraId="5269B22D" w14:textId="77777777" w:rsidR="00CA4249" w:rsidRPr="00BB50AA" w:rsidRDefault="00CA4249" w:rsidP="002E53C4">
            <w:pPr>
              <w:suppressAutoHyphens/>
              <w:spacing w:after="60"/>
              <w:rPr>
                <w:rFonts w:asciiTheme="minorHAnsi" w:hAnsiTheme="minorHAnsi" w:cstheme="minorHAnsi"/>
                <w:sz w:val="22"/>
                <w:szCs w:val="22"/>
              </w:rPr>
            </w:pPr>
          </w:p>
        </w:tc>
        <w:tc>
          <w:tcPr>
            <w:tcW w:w="8910" w:type="dxa"/>
            <w:gridSpan w:val="4"/>
          </w:tcPr>
          <w:p w14:paraId="1C53A908" w14:textId="77777777" w:rsidR="00CA4249" w:rsidRPr="00BB50AA" w:rsidRDefault="003B245B" w:rsidP="002E53C4">
            <w:pPr>
              <w:suppressAutoHyphens/>
              <w:spacing w:after="60"/>
              <w:rPr>
                <w:rFonts w:asciiTheme="minorHAnsi" w:hAnsiTheme="minorHAnsi" w:cstheme="minorHAnsi"/>
                <w:sz w:val="22"/>
                <w:szCs w:val="22"/>
              </w:rPr>
            </w:pPr>
            <w:r w:rsidRPr="00BB50AA">
              <w:rPr>
                <w:rFonts w:asciiTheme="minorHAnsi" w:hAnsiTheme="minorHAnsi" w:cstheme="minorHAnsi"/>
                <w:sz w:val="22"/>
                <w:szCs w:val="22"/>
              </w:rPr>
              <w:t xml:space="preserve">Enforcement management system is one of core module under JPJ transformational initiatives. Enforcement process supports the entire lifecycle of a planning the enforcement operation until the post operations activities. The process covers plan enforcement, summons/notice issuance, KEJARA calculation, transaction restriction, prosecution appeal and firearms management. </w:t>
            </w:r>
          </w:p>
          <w:p w14:paraId="6728A616" w14:textId="67F77BC2" w:rsidR="003B245B" w:rsidRPr="00BB50AA" w:rsidRDefault="003B245B" w:rsidP="002E53C4">
            <w:pPr>
              <w:suppressAutoHyphens/>
              <w:spacing w:after="60"/>
              <w:rPr>
                <w:rFonts w:asciiTheme="minorHAnsi" w:hAnsiTheme="minorHAnsi" w:cstheme="minorHAnsi"/>
                <w:sz w:val="22"/>
                <w:szCs w:val="22"/>
              </w:rPr>
            </w:pPr>
          </w:p>
        </w:tc>
      </w:tr>
      <w:tr w:rsidR="00CA4249" w:rsidRPr="00BB50AA" w14:paraId="7C11A7A7" w14:textId="77777777" w:rsidTr="002E53C4">
        <w:tc>
          <w:tcPr>
            <w:tcW w:w="540" w:type="dxa"/>
          </w:tcPr>
          <w:p w14:paraId="35FCCAA2" w14:textId="77777777" w:rsidR="00CA4249" w:rsidRPr="00BB50AA" w:rsidRDefault="00CA4249" w:rsidP="002E53C4">
            <w:pPr>
              <w:suppressAutoHyphens/>
              <w:spacing w:after="60"/>
              <w:rPr>
                <w:rFonts w:asciiTheme="minorHAnsi" w:hAnsiTheme="minorHAnsi" w:cstheme="minorHAnsi"/>
                <w:sz w:val="22"/>
                <w:szCs w:val="22"/>
              </w:rPr>
            </w:pPr>
          </w:p>
        </w:tc>
        <w:tc>
          <w:tcPr>
            <w:tcW w:w="1800" w:type="dxa"/>
            <w:gridSpan w:val="2"/>
          </w:tcPr>
          <w:p w14:paraId="3DF66791" w14:textId="77777777" w:rsidR="00CA4249" w:rsidRPr="00BB50AA" w:rsidRDefault="00CA4249" w:rsidP="002E53C4">
            <w:pPr>
              <w:suppressAutoHyphens/>
              <w:spacing w:after="60"/>
              <w:rPr>
                <w:rFonts w:asciiTheme="minorHAnsi" w:hAnsiTheme="minorHAnsi" w:cstheme="minorHAnsi"/>
                <w:b/>
                <w:sz w:val="22"/>
                <w:szCs w:val="22"/>
              </w:rPr>
            </w:pPr>
            <w:r w:rsidRPr="00BB50AA">
              <w:rPr>
                <w:rFonts w:asciiTheme="minorHAnsi" w:hAnsiTheme="minorHAnsi" w:cstheme="minorHAnsi"/>
                <w:b/>
                <w:sz w:val="22"/>
                <w:szCs w:val="22"/>
              </w:rPr>
              <w:t xml:space="preserve">Role                      </w:t>
            </w:r>
          </w:p>
        </w:tc>
        <w:tc>
          <w:tcPr>
            <w:tcW w:w="270" w:type="dxa"/>
          </w:tcPr>
          <w:p w14:paraId="30F000CA" w14:textId="77777777" w:rsidR="00CA4249" w:rsidRPr="00BB50AA" w:rsidRDefault="00CA4249" w:rsidP="002E53C4">
            <w:pPr>
              <w:suppressAutoHyphens/>
              <w:spacing w:after="60"/>
              <w:rPr>
                <w:rFonts w:asciiTheme="minorHAnsi" w:hAnsiTheme="minorHAnsi" w:cstheme="minorHAnsi"/>
                <w:sz w:val="22"/>
                <w:szCs w:val="22"/>
              </w:rPr>
            </w:pPr>
            <w:r w:rsidRPr="00BB50AA">
              <w:rPr>
                <w:rFonts w:asciiTheme="minorHAnsi" w:hAnsiTheme="minorHAnsi" w:cstheme="minorHAnsi"/>
                <w:sz w:val="22"/>
                <w:szCs w:val="22"/>
              </w:rPr>
              <w:t>:</w:t>
            </w:r>
          </w:p>
        </w:tc>
        <w:tc>
          <w:tcPr>
            <w:tcW w:w="6840" w:type="dxa"/>
          </w:tcPr>
          <w:p w14:paraId="025B1A6E" w14:textId="35549097" w:rsidR="00CA4249" w:rsidRPr="00BB50AA" w:rsidRDefault="003B245B" w:rsidP="002E53C4">
            <w:pPr>
              <w:suppressAutoHyphens/>
              <w:spacing w:after="60"/>
              <w:rPr>
                <w:rFonts w:asciiTheme="minorHAnsi" w:hAnsiTheme="minorHAnsi" w:cstheme="minorHAnsi"/>
                <w:sz w:val="22"/>
                <w:szCs w:val="22"/>
              </w:rPr>
            </w:pPr>
            <w:r w:rsidRPr="00BB50AA">
              <w:rPr>
                <w:rFonts w:asciiTheme="minorHAnsi" w:hAnsiTheme="minorHAnsi" w:cstheme="minorHAnsi"/>
                <w:sz w:val="22"/>
                <w:szCs w:val="22"/>
              </w:rPr>
              <w:t>Senior Java Developer</w:t>
            </w:r>
          </w:p>
        </w:tc>
      </w:tr>
      <w:tr w:rsidR="00CA4249" w:rsidRPr="00BB50AA" w14:paraId="08950CB5" w14:textId="77777777" w:rsidTr="002E53C4">
        <w:trPr>
          <w:trHeight w:val="270"/>
        </w:trPr>
        <w:tc>
          <w:tcPr>
            <w:tcW w:w="540" w:type="dxa"/>
          </w:tcPr>
          <w:p w14:paraId="4C59ACA1" w14:textId="77777777" w:rsidR="00CA4249" w:rsidRPr="00BB50AA" w:rsidRDefault="00CA4249" w:rsidP="002E53C4">
            <w:pPr>
              <w:suppressAutoHyphens/>
              <w:spacing w:after="60"/>
              <w:rPr>
                <w:rFonts w:asciiTheme="minorHAnsi" w:hAnsiTheme="minorHAnsi" w:cstheme="minorHAnsi"/>
                <w:sz w:val="22"/>
                <w:szCs w:val="22"/>
              </w:rPr>
            </w:pPr>
          </w:p>
        </w:tc>
        <w:tc>
          <w:tcPr>
            <w:tcW w:w="1800" w:type="dxa"/>
            <w:gridSpan w:val="2"/>
          </w:tcPr>
          <w:p w14:paraId="274069BE" w14:textId="77777777" w:rsidR="00CA4249" w:rsidRPr="00BB50AA" w:rsidRDefault="00CA4249" w:rsidP="002E53C4">
            <w:pPr>
              <w:suppressAutoHyphens/>
              <w:spacing w:after="60"/>
              <w:rPr>
                <w:rFonts w:asciiTheme="minorHAnsi" w:hAnsiTheme="minorHAnsi" w:cstheme="minorHAnsi"/>
                <w:b/>
                <w:sz w:val="22"/>
                <w:szCs w:val="22"/>
              </w:rPr>
            </w:pPr>
            <w:r w:rsidRPr="00BB50AA">
              <w:rPr>
                <w:rFonts w:asciiTheme="minorHAnsi" w:hAnsiTheme="minorHAnsi" w:cstheme="minorHAnsi"/>
                <w:b/>
                <w:sz w:val="22"/>
                <w:szCs w:val="22"/>
              </w:rPr>
              <w:t>Responsibility</w:t>
            </w:r>
          </w:p>
        </w:tc>
        <w:tc>
          <w:tcPr>
            <w:tcW w:w="270" w:type="dxa"/>
          </w:tcPr>
          <w:p w14:paraId="6D255BE9" w14:textId="77777777" w:rsidR="00CA4249" w:rsidRPr="00BB50AA" w:rsidRDefault="00CA4249" w:rsidP="002E53C4">
            <w:pPr>
              <w:suppressAutoHyphens/>
              <w:spacing w:after="60"/>
              <w:rPr>
                <w:rFonts w:asciiTheme="minorHAnsi" w:hAnsiTheme="minorHAnsi" w:cstheme="minorHAnsi"/>
                <w:sz w:val="22"/>
                <w:szCs w:val="22"/>
              </w:rPr>
            </w:pPr>
            <w:r w:rsidRPr="00BB50AA">
              <w:rPr>
                <w:rFonts w:asciiTheme="minorHAnsi" w:hAnsiTheme="minorHAnsi" w:cstheme="minorHAnsi"/>
                <w:sz w:val="22"/>
                <w:szCs w:val="22"/>
              </w:rPr>
              <w:t>:</w:t>
            </w:r>
          </w:p>
        </w:tc>
        <w:tc>
          <w:tcPr>
            <w:tcW w:w="6840" w:type="dxa"/>
          </w:tcPr>
          <w:p w14:paraId="0BC2CDE2" w14:textId="77777777" w:rsidR="003B245B" w:rsidRPr="00BB50AA" w:rsidRDefault="003B245B" w:rsidP="00F41E67">
            <w:pPr>
              <w:pStyle w:val="ListParagraph"/>
              <w:numPr>
                <w:ilvl w:val="0"/>
                <w:numId w:val="29"/>
              </w:numPr>
              <w:suppressAutoHyphens/>
              <w:spacing w:after="60"/>
              <w:rPr>
                <w:rFonts w:asciiTheme="minorHAnsi" w:hAnsiTheme="minorHAnsi" w:cstheme="minorHAnsi"/>
                <w:sz w:val="22"/>
                <w:szCs w:val="22"/>
              </w:rPr>
            </w:pPr>
            <w:r w:rsidRPr="00BB50AA">
              <w:rPr>
                <w:rFonts w:asciiTheme="minorHAnsi" w:hAnsiTheme="minorHAnsi" w:cstheme="minorHAnsi"/>
                <w:sz w:val="22"/>
                <w:szCs w:val="22"/>
              </w:rPr>
              <w:t xml:space="preserve">Administer all project issues and identify all risks and ensure mitigation within required time frame and develop and perform tests on all JAVA applications and design all J2EE applications according to business requirements. </w:t>
            </w:r>
          </w:p>
          <w:p w14:paraId="44088940" w14:textId="130396F4" w:rsidR="00CA4249" w:rsidRPr="00BB50AA" w:rsidRDefault="00CA4249" w:rsidP="00F41E67">
            <w:pPr>
              <w:pStyle w:val="ListParagraph"/>
              <w:numPr>
                <w:ilvl w:val="0"/>
                <w:numId w:val="29"/>
              </w:numPr>
              <w:suppressAutoHyphens/>
              <w:spacing w:after="60"/>
              <w:rPr>
                <w:rFonts w:asciiTheme="minorHAnsi" w:hAnsiTheme="minorHAnsi" w:cstheme="minorHAnsi"/>
                <w:sz w:val="22"/>
                <w:szCs w:val="22"/>
              </w:rPr>
            </w:pPr>
            <w:r w:rsidRPr="00BB50AA">
              <w:rPr>
                <w:rFonts w:asciiTheme="minorHAnsi" w:hAnsiTheme="minorHAnsi" w:cstheme="minorHAnsi"/>
                <w:sz w:val="22"/>
                <w:szCs w:val="22"/>
              </w:rPr>
              <w:t>Participate in creating application architecture document to provide deliverables in line with architectural requirements.</w:t>
            </w:r>
          </w:p>
          <w:p w14:paraId="16863F28" w14:textId="77777777" w:rsidR="00CA4249" w:rsidRPr="00BB50AA" w:rsidRDefault="00CA4249" w:rsidP="00F41E67">
            <w:pPr>
              <w:pStyle w:val="ListParagraph"/>
              <w:numPr>
                <w:ilvl w:val="0"/>
                <w:numId w:val="29"/>
              </w:numPr>
              <w:suppressAutoHyphens/>
              <w:spacing w:after="60"/>
              <w:rPr>
                <w:rFonts w:asciiTheme="minorHAnsi" w:hAnsiTheme="minorHAnsi" w:cstheme="minorHAnsi"/>
                <w:sz w:val="22"/>
                <w:szCs w:val="22"/>
              </w:rPr>
            </w:pPr>
            <w:r w:rsidRPr="00BB50AA">
              <w:rPr>
                <w:rFonts w:asciiTheme="minorHAnsi" w:hAnsiTheme="minorHAnsi" w:cstheme="minorHAnsi"/>
                <w:sz w:val="22"/>
                <w:szCs w:val="22"/>
              </w:rPr>
              <w:t>Deliver high quality code deliverables and supports peers in quality checks</w:t>
            </w:r>
          </w:p>
          <w:p w14:paraId="3731B261" w14:textId="77777777" w:rsidR="00CA4249" w:rsidRPr="00BB50AA" w:rsidRDefault="00CA4249" w:rsidP="00F41E67">
            <w:pPr>
              <w:pStyle w:val="ListParagraph"/>
              <w:numPr>
                <w:ilvl w:val="0"/>
                <w:numId w:val="29"/>
              </w:numPr>
              <w:suppressAutoHyphens/>
              <w:spacing w:after="60"/>
              <w:rPr>
                <w:rFonts w:asciiTheme="minorHAnsi" w:hAnsiTheme="minorHAnsi" w:cstheme="minorHAnsi"/>
                <w:sz w:val="22"/>
                <w:szCs w:val="22"/>
              </w:rPr>
            </w:pPr>
            <w:r w:rsidRPr="00BB50AA">
              <w:rPr>
                <w:rFonts w:asciiTheme="minorHAnsi" w:hAnsiTheme="minorHAnsi" w:cstheme="minorHAnsi"/>
                <w:sz w:val="22"/>
                <w:szCs w:val="22"/>
              </w:rPr>
              <w:t>Participate in KT sessions from different team in different geographies.</w:t>
            </w:r>
          </w:p>
        </w:tc>
      </w:tr>
      <w:tr w:rsidR="00CA4249" w:rsidRPr="00BB50AA" w14:paraId="528C71FD" w14:textId="77777777" w:rsidTr="002E53C4">
        <w:tc>
          <w:tcPr>
            <w:tcW w:w="540" w:type="dxa"/>
          </w:tcPr>
          <w:p w14:paraId="59152A95" w14:textId="77777777" w:rsidR="00CA4249" w:rsidRPr="00BB50AA" w:rsidRDefault="00CA4249" w:rsidP="002E53C4">
            <w:pPr>
              <w:suppressAutoHyphens/>
              <w:spacing w:after="60"/>
              <w:rPr>
                <w:rFonts w:asciiTheme="minorHAnsi" w:hAnsiTheme="minorHAnsi" w:cstheme="minorHAnsi"/>
                <w:sz w:val="22"/>
                <w:szCs w:val="22"/>
              </w:rPr>
            </w:pPr>
          </w:p>
        </w:tc>
        <w:tc>
          <w:tcPr>
            <w:tcW w:w="1800" w:type="dxa"/>
            <w:gridSpan w:val="2"/>
          </w:tcPr>
          <w:p w14:paraId="1C0F8420" w14:textId="77777777" w:rsidR="00CA4249" w:rsidRPr="00BB50AA" w:rsidRDefault="00CA4249" w:rsidP="002E53C4">
            <w:pPr>
              <w:suppressAutoHyphens/>
              <w:spacing w:after="60"/>
              <w:rPr>
                <w:rFonts w:asciiTheme="minorHAnsi" w:hAnsiTheme="minorHAnsi" w:cstheme="minorHAnsi"/>
                <w:b/>
                <w:sz w:val="22"/>
                <w:szCs w:val="22"/>
              </w:rPr>
            </w:pPr>
            <w:r w:rsidRPr="00BB50AA">
              <w:rPr>
                <w:rFonts w:asciiTheme="minorHAnsi" w:hAnsiTheme="minorHAnsi" w:cstheme="minorHAnsi"/>
                <w:b/>
                <w:sz w:val="22"/>
                <w:szCs w:val="22"/>
              </w:rPr>
              <w:t>Duration</w:t>
            </w:r>
          </w:p>
        </w:tc>
        <w:tc>
          <w:tcPr>
            <w:tcW w:w="270" w:type="dxa"/>
          </w:tcPr>
          <w:p w14:paraId="1A4C8BFB" w14:textId="77777777" w:rsidR="00CA4249" w:rsidRPr="00BB50AA" w:rsidRDefault="00CA4249" w:rsidP="002E53C4">
            <w:pPr>
              <w:suppressAutoHyphens/>
              <w:spacing w:after="60"/>
              <w:rPr>
                <w:rFonts w:asciiTheme="minorHAnsi" w:hAnsiTheme="minorHAnsi" w:cstheme="minorHAnsi"/>
                <w:sz w:val="22"/>
                <w:szCs w:val="22"/>
              </w:rPr>
            </w:pPr>
            <w:r w:rsidRPr="00BB50AA">
              <w:rPr>
                <w:rFonts w:asciiTheme="minorHAnsi" w:hAnsiTheme="minorHAnsi" w:cstheme="minorHAnsi"/>
                <w:sz w:val="22"/>
                <w:szCs w:val="22"/>
              </w:rPr>
              <w:t>:</w:t>
            </w:r>
          </w:p>
        </w:tc>
        <w:tc>
          <w:tcPr>
            <w:tcW w:w="6840" w:type="dxa"/>
          </w:tcPr>
          <w:p w14:paraId="05A2D32F" w14:textId="065F8BE5" w:rsidR="00CA4249" w:rsidRPr="00BB50AA" w:rsidRDefault="005065FF" w:rsidP="001A79AF">
            <w:pPr>
              <w:tabs>
                <w:tab w:val="left" w:pos="-720"/>
              </w:tabs>
              <w:snapToGrid w:val="0"/>
              <w:rPr>
                <w:rFonts w:asciiTheme="minorHAnsi" w:hAnsiTheme="minorHAnsi" w:cstheme="minorHAnsi"/>
                <w:color w:val="800000"/>
                <w:sz w:val="22"/>
                <w:szCs w:val="22"/>
              </w:rPr>
            </w:pPr>
            <w:r w:rsidRPr="00BB50AA">
              <w:rPr>
                <w:rFonts w:asciiTheme="minorHAnsi" w:hAnsiTheme="minorHAnsi" w:cstheme="minorHAnsi"/>
                <w:sz w:val="22"/>
                <w:szCs w:val="22"/>
              </w:rPr>
              <w:t>Oct</w:t>
            </w:r>
            <w:r w:rsidR="00CA4249" w:rsidRPr="00BB50AA">
              <w:rPr>
                <w:rFonts w:asciiTheme="minorHAnsi" w:hAnsiTheme="minorHAnsi" w:cstheme="minorHAnsi"/>
                <w:sz w:val="22"/>
                <w:szCs w:val="22"/>
              </w:rPr>
              <w:t xml:space="preserve"> 201</w:t>
            </w:r>
            <w:r w:rsidRPr="00BB50AA">
              <w:rPr>
                <w:rFonts w:asciiTheme="minorHAnsi" w:hAnsiTheme="minorHAnsi" w:cstheme="minorHAnsi"/>
                <w:sz w:val="22"/>
                <w:szCs w:val="22"/>
              </w:rPr>
              <w:t>1</w:t>
            </w:r>
            <w:r w:rsidR="00CA4249" w:rsidRPr="00BB50AA">
              <w:rPr>
                <w:rFonts w:asciiTheme="minorHAnsi" w:hAnsiTheme="minorHAnsi" w:cstheme="minorHAnsi"/>
                <w:sz w:val="22"/>
                <w:szCs w:val="22"/>
              </w:rPr>
              <w:t xml:space="preserve"> –</w:t>
            </w:r>
            <w:r w:rsidR="00061454" w:rsidRPr="00BB50AA">
              <w:rPr>
                <w:rFonts w:asciiTheme="minorHAnsi" w:hAnsiTheme="minorHAnsi" w:cstheme="minorHAnsi"/>
                <w:sz w:val="22"/>
                <w:szCs w:val="22"/>
              </w:rPr>
              <w:t xml:space="preserve"> </w:t>
            </w:r>
            <w:r w:rsidR="00DA627C" w:rsidRPr="00BB50AA">
              <w:rPr>
                <w:rFonts w:asciiTheme="minorHAnsi" w:hAnsiTheme="minorHAnsi" w:cstheme="minorHAnsi"/>
                <w:sz w:val="22"/>
                <w:szCs w:val="22"/>
              </w:rPr>
              <w:t xml:space="preserve">Apr </w:t>
            </w:r>
            <w:r w:rsidR="00CA4249" w:rsidRPr="00BB50AA">
              <w:rPr>
                <w:rFonts w:asciiTheme="minorHAnsi" w:hAnsiTheme="minorHAnsi" w:cstheme="minorHAnsi"/>
                <w:sz w:val="22"/>
                <w:szCs w:val="22"/>
              </w:rPr>
              <w:t>20</w:t>
            </w:r>
            <w:r w:rsidR="00DA627C" w:rsidRPr="00BB50AA">
              <w:rPr>
                <w:rFonts w:asciiTheme="minorHAnsi" w:hAnsiTheme="minorHAnsi" w:cstheme="minorHAnsi"/>
                <w:sz w:val="22"/>
                <w:szCs w:val="22"/>
              </w:rPr>
              <w:t>13</w:t>
            </w:r>
          </w:p>
        </w:tc>
      </w:tr>
      <w:tr w:rsidR="00CA4249" w:rsidRPr="00BB50AA" w14:paraId="175550E7" w14:textId="77777777" w:rsidTr="002E53C4">
        <w:tc>
          <w:tcPr>
            <w:tcW w:w="540" w:type="dxa"/>
          </w:tcPr>
          <w:p w14:paraId="70FDCE6C" w14:textId="77777777" w:rsidR="00CA4249" w:rsidRPr="00BB50AA" w:rsidRDefault="00CA4249" w:rsidP="002E53C4">
            <w:pPr>
              <w:suppressAutoHyphens/>
              <w:spacing w:after="60"/>
              <w:rPr>
                <w:rFonts w:asciiTheme="minorHAnsi" w:hAnsiTheme="minorHAnsi" w:cstheme="minorHAnsi"/>
                <w:sz w:val="22"/>
                <w:szCs w:val="22"/>
              </w:rPr>
            </w:pPr>
          </w:p>
        </w:tc>
        <w:tc>
          <w:tcPr>
            <w:tcW w:w="1800" w:type="dxa"/>
            <w:gridSpan w:val="2"/>
          </w:tcPr>
          <w:p w14:paraId="53E50B6E" w14:textId="77777777" w:rsidR="00CA4249" w:rsidRPr="00BB50AA" w:rsidRDefault="00CA4249" w:rsidP="002E53C4">
            <w:pPr>
              <w:suppressAutoHyphens/>
              <w:spacing w:after="60"/>
              <w:rPr>
                <w:rFonts w:asciiTheme="minorHAnsi" w:hAnsiTheme="minorHAnsi" w:cstheme="minorHAnsi"/>
                <w:b/>
                <w:sz w:val="22"/>
                <w:szCs w:val="22"/>
              </w:rPr>
            </w:pPr>
            <w:r w:rsidRPr="00BB50AA">
              <w:rPr>
                <w:rFonts w:asciiTheme="minorHAnsi" w:hAnsiTheme="minorHAnsi" w:cstheme="minorHAnsi"/>
                <w:b/>
                <w:sz w:val="22"/>
                <w:szCs w:val="22"/>
              </w:rPr>
              <w:t>Software</w:t>
            </w:r>
          </w:p>
        </w:tc>
        <w:tc>
          <w:tcPr>
            <w:tcW w:w="270" w:type="dxa"/>
          </w:tcPr>
          <w:p w14:paraId="14F46117" w14:textId="77777777" w:rsidR="00CA4249" w:rsidRPr="00BB50AA" w:rsidRDefault="00CA4249" w:rsidP="002E53C4">
            <w:pPr>
              <w:suppressAutoHyphens/>
              <w:spacing w:after="60"/>
              <w:rPr>
                <w:rFonts w:asciiTheme="minorHAnsi" w:hAnsiTheme="minorHAnsi" w:cstheme="minorHAnsi"/>
                <w:sz w:val="22"/>
                <w:szCs w:val="22"/>
              </w:rPr>
            </w:pPr>
            <w:r w:rsidRPr="00BB50AA">
              <w:rPr>
                <w:rFonts w:asciiTheme="minorHAnsi" w:hAnsiTheme="minorHAnsi" w:cstheme="minorHAnsi"/>
                <w:sz w:val="22"/>
                <w:szCs w:val="22"/>
              </w:rPr>
              <w:t>:</w:t>
            </w:r>
          </w:p>
        </w:tc>
        <w:tc>
          <w:tcPr>
            <w:tcW w:w="6840" w:type="dxa"/>
          </w:tcPr>
          <w:p w14:paraId="7E3D78EE" w14:textId="701A035F" w:rsidR="00CA4249" w:rsidRPr="00BB50AA" w:rsidRDefault="00BD07C0" w:rsidP="002E53C4">
            <w:pPr>
              <w:suppressAutoHyphens/>
              <w:spacing w:after="60"/>
              <w:rPr>
                <w:rFonts w:asciiTheme="minorHAnsi" w:hAnsiTheme="minorHAnsi" w:cstheme="minorHAnsi"/>
                <w:sz w:val="22"/>
                <w:szCs w:val="22"/>
              </w:rPr>
            </w:pPr>
            <w:r w:rsidRPr="00BB50AA">
              <w:rPr>
                <w:rFonts w:asciiTheme="minorHAnsi" w:hAnsiTheme="minorHAnsi" w:cstheme="minorHAnsi"/>
                <w:sz w:val="22"/>
                <w:szCs w:val="22"/>
              </w:rPr>
              <w:t xml:space="preserve">IBM </w:t>
            </w:r>
            <w:r w:rsidR="00125E25" w:rsidRPr="00BB50AA">
              <w:rPr>
                <w:rFonts w:asciiTheme="minorHAnsi" w:hAnsiTheme="minorHAnsi" w:cstheme="minorHAnsi"/>
                <w:sz w:val="22"/>
                <w:szCs w:val="22"/>
              </w:rPr>
              <w:t>WebSphere</w:t>
            </w:r>
            <w:r w:rsidRPr="00BB50AA">
              <w:rPr>
                <w:rFonts w:asciiTheme="minorHAnsi" w:hAnsiTheme="minorHAnsi" w:cstheme="minorHAnsi"/>
                <w:sz w:val="22"/>
                <w:szCs w:val="22"/>
              </w:rPr>
              <w:t xml:space="preserve"> Rational Application Developer</w:t>
            </w:r>
            <w:r w:rsidR="000E0387" w:rsidRPr="00BB50AA">
              <w:rPr>
                <w:rFonts w:asciiTheme="minorHAnsi" w:hAnsiTheme="minorHAnsi" w:cstheme="minorHAnsi"/>
                <w:sz w:val="22"/>
                <w:szCs w:val="22"/>
              </w:rPr>
              <w:t xml:space="preserve">, </w:t>
            </w:r>
            <w:r w:rsidR="001A79AF" w:rsidRPr="00BB50AA">
              <w:rPr>
                <w:rFonts w:asciiTheme="minorHAnsi" w:hAnsiTheme="minorHAnsi" w:cstheme="minorHAnsi"/>
                <w:sz w:val="22"/>
                <w:szCs w:val="22"/>
              </w:rPr>
              <w:t>SQL Navigator, Putty,</w:t>
            </w:r>
            <w:r w:rsidR="00CA4249" w:rsidRPr="00BB50AA">
              <w:rPr>
                <w:rFonts w:asciiTheme="minorHAnsi" w:hAnsiTheme="minorHAnsi" w:cstheme="minorHAnsi"/>
                <w:sz w:val="22"/>
                <w:szCs w:val="22"/>
              </w:rPr>
              <w:t xml:space="preserve"> Microsoft Excel, Microsoft Office</w:t>
            </w:r>
            <w:r w:rsidRPr="00BB50AA">
              <w:rPr>
                <w:rFonts w:asciiTheme="minorHAnsi" w:hAnsiTheme="minorHAnsi" w:cstheme="minorHAnsi"/>
                <w:sz w:val="22"/>
                <w:szCs w:val="22"/>
              </w:rPr>
              <w:t>, SVN.</w:t>
            </w:r>
          </w:p>
        </w:tc>
      </w:tr>
    </w:tbl>
    <w:p w14:paraId="3F90CFE4" w14:textId="77777777" w:rsidR="006122F1" w:rsidRPr="00BB50AA" w:rsidRDefault="006122F1" w:rsidP="001B5E78">
      <w:pPr>
        <w:rPr>
          <w:rFonts w:asciiTheme="minorHAnsi" w:hAnsiTheme="minorHAnsi" w:cstheme="minorHAnsi"/>
          <w:color w:val="FF0000"/>
          <w:sz w:val="22"/>
          <w:szCs w:val="22"/>
        </w:rPr>
      </w:pPr>
      <w:bookmarkStart w:id="8" w:name="PriorExpMid2_1"/>
      <w:bookmarkStart w:id="9" w:name="PriorExpEnd"/>
      <w:bookmarkEnd w:id="8"/>
      <w:bookmarkEnd w:id="9"/>
    </w:p>
    <w:tbl>
      <w:tblPr>
        <w:tblW w:w="9450" w:type="dxa"/>
        <w:tblInd w:w="18" w:type="dxa"/>
        <w:tblLayout w:type="fixed"/>
        <w:tblLook w:val="0000" w:firstRow="0" w:lastRow="0" w:firstColumn="0" w:lastColumn="0" w:noHBand="0" w:noVBand="0"/>
      </w:tblPr>
      <w:tblGrid>
        <w:gridCol w:w="540"/>
        <w:gridCol w:w="1726"/>
        <w:gridCol w:w="74"/>
        <w:gridCol w:w="270"/>
        <w:gridCol w:w="6840"/>
      </w:tblGrid>
      <w:tr w:rsidR="006122F1" w:rsidRPr="00BB50AA" w14:paraId="5577D524" w14:textId="77777777" w:rsidTr="00B16F2B">
        <w:tc>
          <w:tcPr>
            <w:tcW w:w="540" w:type="dxa"/>
          </w:tcPr>
          <w:p w14:paraId="555B3DB8" w14:textId="77777777" w:rsidR="006122F1" w:rsidRPr="00BB50AA" w:rsidRDefault="006122F1" w:rsidP="00B16F2B">
            <w:pPr>
              <w:numPr>
                <w:ilvl w:val="0"/>
                <w:numId w:val="6"/>
              </w:numPr>
              <w:suppressAutoHyphens/>
              <w:spacing w:after="60"/>
              <w:rPr>
                <w:rFonts w:asciiTheme="minorHAnsi" w:hAnsiTheme="minorHAnsi" w:cstheme="minorHAnsi"/>
                <w:sz w:val="22"/>
                <w:szCs w:val="22"/>
              </w:rPr>
            </w:pPr>
            <w:r w:rsidRPr="00BB50AA">
              <w:rPr>
                <w:rFonts w:asciiTheme="minorHAnsi" w:hAnsiTheme="minorHAnsi" w:cstheme="minorHAnsi"/>
                <w:sz w:val="22"/>
                <w:szCs w:val="22"/>
              </w:rPr>
              <w:t>5</w:t>
            </w:r>
          </w:p>
        </w:tc>
        <w:tc>
          <w:tcPr>
            <w:tcW w:w="1726" w:type="dxa"/>
          </w:tcPr>
          <w:p w14:paraId="285B8D84" w14:textId="77777777" w:rsidR="006122F1" w:rsidRPr="00BB50AA" w:rsidRDefault="006122F1" w:rsidP="00B16F2B">
            <w:pPr>
              <w:suppressAutoHyphens/>
              <w:spacing w:after="60"/>
              <w:rPr>
                <w:rFonts w:asciiTheme="minorHAnsi" w:hAnsiTheme="minorHAnsi" w:cstheme="minorHAnsi"/>
                <w:b/>
                <w:sz w:val="22"/>
                <w:szCs w:val="22"/>
              </w:rPr>
            </w:pPr>
            <w:r w:rsidRPr="00BB50AA">
              <w:rPr>
                <w:rFonts w:asciiTheme="minorHAnsi" w:hAnsiTheme="minorHAnsi" w:cstheme="minorHAnsi"/>
                <w:b/>
                <w:sz w:val="22"/>
                <w:szCs w:val="22"/>
              </w:rPr>
              <w:t>Company</w:t>
            </w:r>
          </w:p>
          <w:p w14:paraId="5B50DA57" w14:textId="77777777" w:rsidR="006122F1" w:rsidRPr="00BB50AA" w:rsidRDefault="006122F1" w:rsidP="00B16F2B">
            <w:pPr>
              <w:suppressAutoHyphens/>
              <w:spacing w:after="60"/>
              <w:rPr>
                <w:rFonts w:asciiTheme="minorHAnsi" w:hAnsiTheme="minorHAnsi" w:cstheme="minorHAnsi"/>
                <w:b/>
                <w:sz w:val="22"/>
                <w:szCs w:val="22"/>
              </w:rPr>
            </w:pPr>
            <w:r w:rsidRPr="00BB50AA">
              <w:rPr>
                <w:rFonts w:asciiTheme="minorHAnsi" w:hAnsiTheme="minorHAnsi" w:cstheme="minorHAnsi"/>
                <w:b/>
                <w:sz w:val="22"/>
                <w:szCs w:val="22"/>
              </w:rPr>
              <w:t xml:space="preserve">Duration Designation: </w:t>
            </w:r>
          </w:p>
          <w:p w14:paraId="47D53032" w14:textId="77777777" w:rsidR="006122F1" w:rsidRPr="00BB50AA" w:rsidRDefault="006122F1" w:rsidP="00B16F2B">
            <w:pPr>
              <w:suppressAutoHyphens/>
              <w:spacing w:after="60"/>
              <w:rPr>
                <w:rFonts w:asciiTheme="minorHAnsi" w:hAnsiTheme="minorHAnsi" w:cstheme="minorHAnsi"/>
                <w:b/>
                <w:sz w:val="22"/>
                <w:szCs w:val="22"/>
              </w:rPr>
            </w:pPr>
            <w:r w:rsidRPr="00BB50AA">
              <w:rPr>
                <w:rFonts w:asciiTheme="minorHAnsi" w:hAnsiTheme="minorHAnsi" w:cstheme="minorHAnsi"/>
                <w:b/>
                <w:sz w:val="22"/>
                <w:szCs w:val="22"/>
              </w:rPr>
              <w:t>Responsibility</w:t>
            </w:r>
          </w:p>
        </w:tc>
        <w:tc>
          <w:tcPr>
            <w:tcW w:w="7184" w:type="dxa"/>
            <w:gridSpan w:val="3"/>
          </w:tcPr>
          <w:p w14:paraId="58A6B9EA" w14:textId="229688CA" w:rsidR="006122F1" w:rsidRPr="00BB50AA" w:rsidRDefault="00373D39" w:rsidP="00B16F2B">
            <w:pPr>
              <w:suppressAutoHyphens/>
              <w:spacing w:after="60"/>
              <w:rPr>
                <w:rFonts w:asciiTheme="minorHAnsi" w:hAnsiTheme="minorHAnsi" w:cstheme="minorHAnsi"/>
                <w:sz w:val="22"/>
                <w:szCs w:val="22"/>
              </w:rPr>
            </w:pPr>
            <w:r w:rsidRPr="00BB50AA">
              <w:rPr>
                <w:rFonts w:asciiTheme="minorHAnsi" w:hAnsiTheme="minorHAnsi" w:cstheme="minorHAnsi"/>
                <w:sz w:val="22"/>
                <w:szCs w:val="22"/>
              </w:rPr>
              <w:t>IBM India Private Limited</w:t>
            </w:r>
            <w:r w:rsidR="006122F1" w:rsidRPr="00BB50AA">
              <w:rPr>
                <w:rFonts w:asciiTheme="minorHAnsi" w:hAnsiTheme="minorHAnsi" w:cstheme="minorHAnsi"/>
                <w:color w:val="000000"/>
                <w:sz w:val="22"/>
                <w:szCs w:val="22"/>
              </w:rPr>
              <w:t>.</w:t>
            </w:r>
          </w:p>
          <w:p w14:paraId="0F37385A" w14:textId="37594892" w:rsidR="006122F1" w:rsidRPr="00BB50AA" w:rsidRDefault="005B6EE8" w:rsidP="00B16F2B">
            <w:pPr>
              <w:suppressAutoHyphens/>
              <w:spacing w:after="60"/>
              <w:rPr>
                <w:rFonts w:asciiTheme="minorHAnsi" w:hAnsiTheme="minorHAnsi" w:cstheme="minorHAnsi"/>
                <w:sz w:val="22"/>
                <w:szCs w:val="22"/>
              </w:rPr>
            </w:pPr>
            <w:r w:rsidRPr="00BB50AA">
              <w:rPr>
                <w:rFonts w:asciiTheme="minorHAnsi" w:hAnsiTheme="minorHAnsi" w:cstheme="minorHAnsi"/>
                <w:sz w:val="22"/>
                <w:szCs w:val="22"/>
              </w:rPr>
              <w:t>Sep 2009 – Jan 2011</w:t>
            </w:r>
          </w:p>
          <w:p w14:paraId="54798F37" w14:textId="3CDCA3A9" w:rsidR="006122F1" w:rsidRPr="00BB50AA" w:rsidRDefault="005B6EE8" w:rsidP="00B16F2B">
            <w:pPr>
              <w:suppressAutoHyphens/>
              <w:spacing w:after="60"/>
              <w:rPr>
                <w:rFonts w:asciiTheme="minorHAnsi" w:hAnsiTheme="minorHAnsi" w:cstheme="minorHAnsi"/>
                <w:sz w:val="22"/>
                <w:szCs w:val="22"/>
              </w:rPr>
            </w:pPr>
            <w:r w:rsidRPr="00BB50AA">
              <w:rPr>
                <w:rFonts w:asciiTheme="minorHAnsi" w:hAnsiTheme="minorHAnsi" w:cstheme="minorHAnsi"/>
                <w:color w:val="000000"/>
                <w:sz w:val="22"/>
                <w:szCs w:val="22"/>
              </w:rPr>
              <w:t>Application Developer</w:t>
            </w:r>
          </w:p>
          <w:p w14:paraId="56780580" w14:textId="61617CF5" w:rsidR="006122F1" w:rsidRPr="00BB50AA" w:rsidRDefault="005B6EE8" w:rsidP="00B16F2B">
            <w:pPr>
              <w:suppressAutoHyphens/>
              <w:spacing w:after="60"/>
              <w:rPr>
                <w:rFonts w:asciiTheme="minorHAnsi" w:hAnsiTheme="minorHAnsi" w:cstheme="minorHAnsi"/>
                <w:sz w:val="22"/>
                <w:szCs w:val="22"/>
              </w:rPr>
            </w:pPr>
            <w:r w:rsidRPr="00BB50AA">
              <w:rPr>
                <w:rFonts w:asciiTheme="minorHAnsi" w:hAnsiTheme="minorHAnsi" w:cstheme="minorHAnsi"/>
                <w:color w:val="000000"/>
                <w:sz w:val="22"/>
                <w:szCs w:val="22"/>
              </w:rPr>
              <w:t>Development on IBM BPEL processes and adapters for Integration interfaces.</w:t>
            </w:r>
          </w:p>
        </w:tc>
      </w:tr>
      <w:tr w:rsidR="006122F1" w:rsidRPr="00BB50AA" w14:paraId="0E89DE39" w14:textId="77777777" w:rsidTr="00B16F2B">
        <w:tc>
          <w:tcPr>
            <w:tcW w:w="540" w:type="dxa"/>
          </w:tcPr>
          <w:p w14:paraId="7138B784" w14:textId="77777777" w:rsidR="006122F1" w:rsidRPr="00BB50AA" w:rsidRDefault="006122F1" w:rsidP="00B16F2B">
            <w:pPr>
              <w:suppressAutoHyphens/>
              <w:spacing w:after="60"/>
              <w:rPr>
                <w:rFonts w:asciiTheme="minorHAnsi" w:hAnsiTheme="minorHAnsi" w:cstheme="minorHAnsi"/>
                <w:sz w:val="22"/>
                <w:szCs w:val="22"/>
              </w:rPr>
            </w:pPr>
          </w:p>
        </w:tc>
        <w:tc>
          <w:tcPr>
            <w:tcW w:w="1726" w:type="dxa"/>
          </w:tcPr>
          <w:p w14:paraId="2153E706" w14:textId="77777777" w:rsidR="006122F1" w:rsidRPr="00BB50AA" w:rsidRDefault="006122F1" w:rsidP="00B16F2B">
            <w:pPr>
              <w:suppressAutoHyphens/>
              <w:spacing w:after="60"/>
              <w:rPr>
                <w:rFonts w:asciiTheme="minorHAnsi" w:hAnsiTheme="minorHAnsi" w:cstheme="minorHAnsi"/>
                <w:b/>
                <w:sz w:val="22"/>
                <w:szCs w:val="22"/>
              </w:rPr>
            </w:pPr>
            <w:r w:rsidRPr="00BB50AA">
              <w:rPr>
                <w:rFonts w:asciiTheme="minorHAnsi" w:hAnsiTheme="minorHAnsi" w:cstheme="minorHAnsi"/>
                <w:b/>
                <w:sz w:val="22"/>
                <w:szCs w:val="22"/>
              </w:rPr>
              <w:t>Client</w:t>
            </w:r>
          </w:p>
        </w:tc>
        <w:tc>
          <w:tcPr>
            <w:tcW w:w="7184" w:type="dxa"/>
            <w:gridSpan w:val="3"/>
          </w:tcPr>
          <w:p w14:paraId="3A13394C" w14:textId="05E54B1E" w:rsidR="006122F1" w:rsidRPr="00BB50AA" w:rsidRDefault="005B6EE8" w:rsidP="00B16F2B">
            <w:pPr>
              <w:suppressAutoHyphens/>
              <w:spacing w:after="60"/>
              <w:rPr>
                <w:rFonts w:asciiTheme="minorHAnsi" w:hAnsiTheme="minorHAnsi" w:cstheme="minorHAnsi"/>
                <w:sz w:val="22"/>
                <w:szCs w:val="22"/>
                <w:lang w:val="es-ES"/>
              </w:rPr>
            </w:pPr>
            <w:r w:rsidRPr="00BB50AA">
              <w:rPr>
                <w:rFonts w:asciiTheme="minorHAnsi" w:hAnsiTheme="minorHAnsi" w:cstheme="minorHAnsi"/>
                <w:sz w:val="22"/>
                <w:szCs w:val="22"/>
                <w:lang w:val="fi-FI"/>
              </w:rPr>
              <w:t>IDEA</w:t>
            </w:r>
          </w:p>
        </w:tc>
      </w:tr>
      <w:tr w:rsidR="006122F1" w:rsidRPr="00BB50AA" w14:paraId="2295391A" w14:textId="77777777" w:rsidTr="00B16F2B">
        <w:tc>
          <w:tcPr>
            <w:tcW w:w="540" w:type="dxa"/>
          </w:tcPr>
          <w:p w14:paraId="5A1EDA5E" w14:textId="77777777" w:rsidR="006122F1" w:rsidRPr="00BB50AA" w:rsidRDefault="006122F1" w:rsidP="00B16F2B">
            <w:pPr>
              <w:suppressAutoHyphens/>
              <w:spacing w:after="60"/>
              <w:rPr>
                <w:rFonts w:asciiTheme="minorHAnsi" w:hAnsiTheme="minorHAnsi" w:cstheme="minorHAnsi"/>
                <w:sz w:val="22"/>
                <w:szCs w:val="22"/>
                <w:lang w:val="es-ES"/>
              </w:rPr>
            </w:pPr>
          </w:p>
        </w:tc>
        <w:tc>
          <w:tcPr>
            <w:tcW w:w="8910" w:type="dxa"/>
            <w:gridSpan w:val="4"/>
          </w:tcPr>
          <w:p w14:paraId="2104F125" w14:textId="77777777" w:rsidR="00FC1443" w:rsidRDefault="00FC1443" w:rsidP="00B16F2B">
            <w:pPr>
              <w:suppressAutoHyphens/>
              <w:spacing w:after="60"/>
              <w:rPr>
                <w:rFonts w:asciiTheme="minorHAnsi" w:hAnsiTheme="minorHAnsi" w:cstheme="minorHAnsi"/>
                <w:b/>
                <w:sz w:val="22"/>
                <w:szCs w:val="22"/>
              </w:rPr>
            </w:pPr>
          </w:p>
          <w:p w14:paraId="08400322" w14:textId="77777777" w:rsidR="00FC1443" w:rsidRDefault="00FC1443" w:rsidP="00B16F2B">
            <w:pPr>
              <w:suppressAutoHyphens/>
              <w:spacing w:after="60"/>
              <w:rPr>
                <w:rFonts w:asciiTheme="minorHAnsi" w:hAnsiTheme="minorHAnsi" w:cstheme="minorHAnsi"/>
                <w:b/>
                <w:sz w:val="22"/>
                <w:szCs w:val="22"/>
              </w:rPr>
            </w:pPr>
          </w:p>
          <w:p w14:paraId="0DB4B6E6" w14:textId="77777777" w:rsidR="00FC1443" w:rsidRDefault="00FC1443" w:rsidP="00B16F2B">
            <w:pPr>
              <w:suppressAutoHyphens/>
              <w:spacing w:after="60"/>
              <w:rPr>
                <w:rFonts w:asciiTheme="minorHAnsi" w:hAnsiTheme="minorHAnsi" w:cstheme="minorHAnsi"/>
                <w:b/>
                <w:sz w:val="22"/>
                <w:szCs w:val="22"/>
              </w:rPr>
            </w:pPr>
          </w:p>
          <w:p w14:paraId="1D043CF2" w14:textId="77777777" w:rsidR="00125E25" w:rsidRDefault="00125E25" w:rsidP="00B16F2B">
            <w:pPr>
              <w:suppressAutoHyphens/>
              <w:spacing w:after="60"/>
              <w:rPr>
                <w:rFonts w:asciiTheme="minorHAnsi" w:hAnsiTheme="minorHAnsi" w:cstheme="minorHAnsi"/>
                <w:b/>
                <w:sz w:val="22"/>
                <w:szCs w:val="22"/>
              </w:rPr>
            </w:pPr>
          </w:p>
          <w:p w14:paraId="6CAC21AF" w14:textId="299D925A" w:rsidR="006122F1" w:rsidRPr="00BB50AA" w:rsidRDefault="006122F1" w:rsidP="00B16F2B">
            <w:pPr>
              <w:suppressAutoHyphens/>
              <w:spacing w:after="60"/>
              <w:rPr>
                <w:rFonts w:asciiTheme="minorHAnsi" w:hAnsiTheme="minorHAnsi" w:cstheme="minorHAnsi"/>
                <w:b/>
                <w:sz w:val="22"/>
                <w:szCs w:val="22"/>
              </w:rPr>
            </w:pPr>
            <w:r w:rsidRPr="00BB50AA">
              <w:rPr>
                <w:rFonts w:asciiTheme="minorHAnsi" w:hAnsiTheme="minorHAnsi" w:cstheme="minorHAnsi"/>
                <w:b/>
                <w:sz w:val="22"/>
                <w:szCs w:val="22"/>
              </w:rPr>
              <w:lastRenderedPageBreak/>
              <w:t>Description of the project</w:t>
            </w:r>
          </w:p>
        </w:tc>
      </w:tr>
      <w:tr w:rsidR="006122F1" w:rsidRPr="00BB50AA" w14:paraId="1DA2CD02" w14:textId="77777777" w:rsidTr="00B16F2B">
        <w:tc>
          <w:tcPr>
            <w:tcW w:w="540" w:type="dxa"/>
          </w:tcPr>
          <w:p w14:paraId="51BC5E1B" w14:textId="77777777" w:rsidR="006122F1" w:rsidRPr="00BB50AA" w:rsidRDefault="006122F1" w:rsidP="00B16F2B">
            <w:pPr>
              <w:suppressAutoHyphens/>
              <w:spacing w:after="60"/>
              <w:rPr>
                <w:rFonts w:asciiTheme="minorHAnsi" w:hAnsiTheme="minorHAnsi" w:cstheme="minorHAnsi"/>
                <w:sz w:val="22"/>
                <w:szCs w:val="22"/>
              </w:rPr>
            </w:pPr>
          </w:p>
        </w:tc>
        <w:tc>
          <w:tcPr>
            <w:tcW w:w="8910" w:type="dxa"/>
            <w:gridSpan w:val="4"/>
          </w:tcPr>
          <w:p w14:paraId="723C121E" w14:textId="77777777" w:rsidR="005B6EE8" w:rsidRPr="00BB50AA" w:rsidRDefault="005B6EE8" w:rsidP="005B6EE8">
            <w:pPr>
              <w:suppressAutoHyphens/>
              <w:spacing w:after="60"/>
              <w:rPr>
                <w:rFonts w:asciiTheme="minorHAnsi" w:hAnsiTheme="minorHAnsi" w:cstheme="minorHAnsi"/>
                <w:sz w:val="22"/>
                <w:szCs w:val="22"/>
              </w:rPr>
            </w:pPr>
            <w:r w:rsidRPr="00BB50AA">
              <w:rPr>
                <w:rFonts w:asciiTheme="minorHAnsi" w:hAnsiTheme="minorHAnsi" w:cstheme="minorHAnsi"/>
                <w:sz w:val="22"/>
                <w:szCs w:val="22"/>
              </w:rPr>
              <w:t xml:space="preserve">Idea cellular is one of the largest private cellular services providers in India. Idea cellular (Idea) offers cellular services in many service areas (circles). IBM is responsible for provisioning and deployment of IT solutions for Idea during the 10 years contract. </w:t>
            </w:r>
          </w:p>
          <w:p w14:paraId="058FEBA9" w14:textId="77777777" w:rsidR="005B6EE8" w:rsidRPr="00BB50AA" w:rsidRDefault="005B6EE8" w:rsidP="005B6EE8">
            <w:pPr>
              <w:suppressAutoHyphens/>
              <w:spacing w:after="60"/>
              <w:rPr>
                <w:rFonts w:asciiTheme="minorHAnsi" w:hAnsiTheme="minorHAnsi" w:cstheme="minorHAnsi"/>
                <w:sz w:val="22"/>
                <w:szCs w:val="22"/>
              </w:rPr>
            </w:pPr>
          </w:p>
          <w:p w14:paraId="7D505A7A" w14:textId="77777777" w:rsidR="005B6EE8" w:rsidRPr="00BB50AA" w:rsidRDefault="005B6EE8" w:rsidP="005B6EE8">
            <w:pPr>
              <w:suppressAutoHyphens/>
              <w:spacing w:after="60"/>
              <w:rPr>
                <w:rFonts w:asciiTheme="minorHAnsi" w:hAnsiTheme="minorHAnsi" w:cstheme="minorHAnsi"/>
                <w:sz w:val="22"/>
                <w:szCs w:val="22"/>
              </w:rPr>
            </w:pPr>
            <w:r w:rsidRPr="00BB50AA">
              <w:rPr>
                <w:rFonts w:asciiTheme="minorHAnsi" w:hAnsiTheme="minorHAnsi" w:cstheme="minorHAnsi"/>
                <w:sz w:val="22"/>
                <w:szCs w:val="22"/>
              </w:rPr>
              <w:t xml:space="preserve">OFS (Order fulfillment system) is a middle layer between CRM (Customer Relationship Manager) and Billing system. Basically, it is an order manipulation system. A new order is received via CRM system into this system, after that it maintain the Master data, Validation, Decomposition and notification for order. </w:t>
            </w:r>
          </w:p>
          <w:p w14:paraId="0EAC0158" w14:textId="77777777" w:rsidR="005B6EE8" w:rsidRPr="00BB50AA" w:rsidRDefault="005B6EE8" w:rsidP="005B6EE8">
            <w:pPr>
              <w:suppressAutoHyphens/>
              <w:spacing w:after="60"/>
              <w:rPr>
                <w:rFonts w:asciiTheme="minorHAnsi" w:hAnsiTheme="minorHAnsi" w:cstheme="minorHAnsi"/>
                <w:sz w:val="22"/>
                <w:szCs w:val="22"/>
              </w:rPr>
            </w:pPr>
          </w:p>
          <w:p w14:paraId="77BC4CBB" w14:textId="77777777" w:rsidR="005B6EE8" w:rsidRPr="00BB50AA" w:rsidRDefault="005B6EE8" w:rsidP="005B6EE8">
            <w:pPr>
              <w:suppressAutoHyphens/>
              <w:spacing w:after="60"/>
              <w:rPr>
                <w:rFonts w:asciiTheme="minorHAnsi" w:hAnsiTheme="minorHAnsi" w:cstheme="minorHAnsi"/>
                <w:sz w:val="22"/>
                <w:szCs w:val="22"/>
              </w:rPr>
            </w:pPr>
            <w:r w:rsidRPr="00BB50AA">
              <w:rPr>
                <w:rFonts w:asciiTheme="minorHAnsi" w:hAnsiTheme="minorHAnsi" w:cstheme="minorHAnsi"/>
                <w:sz w:val="22"/>
                <w:szCs w:val="22"/>
              </w:rPr>
              <w:t xml:space="preserve">IPOPS (Idea postpaid payment system) is telecom domain WEB project, is a middle layer between BSCS (Billing system) and Idea payment counter. Customer will pay amount (by cash, check, DD </w:t>
            </w:r>
            <w:proofErr w:type="spellStart"/>
            <w:r w:rsidRPr="00BB50AA">
              <w:rPr>
                <w:rFonts w:asciiTheme="minorHAnsi" w:hAnsiTheme="minorHAnsi" w:cstheme="minorHAnsi"/>
                <w:sz w:val="22"/>
                <w:szCs w:val="22"/>
              </w:rPr>
              <w:t>etc</w:t>
            </w:r>
            <w:proofErr w:type="spellEnd"/>
            <w:r w:rsidRPr="00BB50AA">
              <w:rPr>
                <w:rFonts w:asciiTheme="minorHAnsi" w:hAnsiTheme="minorHAnsi" w:cstheme="minorHAnsi"/>
                <w:sz w:val="22"/>
                <w:szCs w:val="22"/>
              </w:rPr>
              <w:t>) to Idea counter and system will send information to BSCS for payment process. After success response from BSCS this system will generate the receipt for future reference. Mainly there are three type payment are maintained</w:t>
            </w:r>
          </w:p>
          <w:p w14:paraId="0DD891E1" w14:textId="77777777" w:rsidR="005B6EE8" w:rsidRPr="00BB50AA" w:rsidRDefault="005B6EE8" w:rsidP="005B6EE8">
            <w:pPr>
              <w:suppressAutoHyphens/>
              <w:spacing w:after="60"/>
              <w:rPr>
                <w:rFonts w:asciiTheme="minorHAnsi" w:hAnsiTheme="minorHAnsi" w:cstheme="minorHAnsi"/>
                <w:sz w:val="22"/>
                <w:szCs w:val="22"/>
              </w:rPr>
            </w:pPr>
          </w:p>
          <w:p w14:paraId="4861269A" w14:textId="77777777" w:rsidR="005B6EE8" w:rsidRPr="00BB50AA" w:rsidRDefault="005B6EE8" w:rsidP="005B6EE8">
            <w:pPr>
              <w:suppressAutoHyphens/>
              <w:spacing w:after="60"/>
              <w:rPr>
                <w:rFonts w:asciiTheme="minorHAnsi" w:hAnsiTheme="minorHAnsi" w:cstheme="minorHAnsi"/>
                <w:sz w:val="22"/>
                <w:szCs w:val="22"/>
              </w:rPr>
            </w:pPr>
            <w:r w:rsidRPr="00BB50AA">
              <w:rPr>
                <w:rFonts w:asciiTheme="minorHAnsi" w:hAnsiTheme="minorHAnsi" w:cstheme="minorHAnsi"/>
                <w:sz w:val="22"/>
                <w:szCs w:val="22"/>
              </w:rPr>
              <w:t>1) Customer Invoice Payment</w:t>
            </w:r>
          </w:p>
          <w:p w14:paraId="5212AED2" w14:textId="77777777" w:rsidR="005B6EE8" w:rsidRPr="00BB50AA" w:rsidRDefault="005B6EE8" w:rsidP="005B6EE8">
            <w:pPr>
              <w:suppressAutoHyphens/>
              <w:spacing w:after="60"/>
              <w:rPr>
                <w:rFonts w:asciiTheme="minorHAnsi" w:hAnsiTheme="minorHAnsi" w:cstheme="minorHAnsi"/>
                <w:sz w:val="22"/>
                <w:szCs w:val="22"/>
              </w:rPr>
            </w:pPr>
            <w:r w:rsidRPr="00BB50AA">
              <w:rPr>
                <w:rFonts w:asciiTheme="minorHAnsi" w:hAnsiTheme="minorHAnsi" w:cstheme="minorHAnsi"/>
                <w:sz w:val="22"/>
                <w:szCs w:val="22"/>
              </w:rPr>
              <w:t xml:space="preserve">2) Customer Deposit Payment </w:t>
            </w:r>
          </w:p>
          <w:p w14:paraId="31C99611" w14:textId="77777777" w:rsidR="005B6EE8" w:rsidRPr="00BB50AA" w:rsidRDefault="005B6EE8" w:rsidP="005B6EE8">
            <w:pPr>
              <w:suppressAutoHyphens/>
              <w:spacing w:after="60"/>
              <w:rPr>
                <w:rFonts w:asciiTheme="minorHAnsi" w:hAnsiTheme="minorHAnsi" w:cstheme="minorHAnsi"/>
                <w:sz w:val="22"/>
                <w:szCs w:val="22"/>
              </w:rPr>
            </w:pPr>
            <w:r w:rsidRPr="00BB50AA">
              <w:rPr>
                <w:rFonts w:asciiTheme="minorHAnsi" w:hAnsiTheme="minorHAnsi" w:cstheme="minorHAnsi"/>
                <w:sz w:val="22"/>
                <w:szCs w:val="22"/>
              </w:rPr>
              <w:t>3) New Order Payment.</w:t>
            </w:r>
          </w:p>
          <w:p w14:paraId="52B24F8E" w14:textId="77777777" w:rsidR="006122F1" w:rsidRPr="00BB50AA" w:rsidRDefault="006122F1" w:rsidP="00B16F2B">
            <w:pPr>
              <w:suppressAutoHyphens/>
              <w:spacing w:after="60"/>
              <w:rPr>
                <w:rFonts w:asciiTheme="minorHAnsi" w:hAnsiTheme="minorHAnsi" w:cstheme="minorHAnsi"/>
                <w:sz w:val="22"/>
                <w:szCs w:val="22"/>
              </w:rPr>
            </w:pPr>
          </w:p>
        </w:tc>
      </w:tr>
      <w:tr w:rsidR="006122F1" w:rsidRPr="00BB50AA" w14:paraId="70A4CA2D" w14:textId="77777777" w:rsidTr="00B16F2B">
        <w:tc>
          <w:tcPr>
            <w:tcW w:w="540" w:type="dxa"/>
          </w:tcPr>
          <w:p w14:paraId="099F9814" w14:textId="77777777" w:rsidR="006122F1" w:rsidRPr="00BB50AA" w:rsidRDefault="006122F1" w:rsidP="00B16F2B">
            <w:pPr>
              <w:suppressAutoHyphens/>
              <w:spacing w:after="60"/>
              <w:rPr>
                <w:rFonts w:asciiTheme="minorHAnsi" w:hAnsiTheme="minorHAnsi" w:cstheme="minorHAnsi"/>
                <w:sz w:val="22"/>
                <w:szCs w:val="22"/>
              </w:rPr>
            </w:pPr>
          </w:p>
        </w:tc>
        <w:tc>
          <w:tcPr>
            <w:tcW w:w="1800" w:type="dxa"/>
            <w:gridSpan w:val="2"/>
          </w:tcPr>
          <w:p w14:paraId="4A99DC48" w14:textId="77777777" w:rsidR="006122F1" w:rsidRPr="00BB50AA" w:rsidRDefault="006122F1" w:rsidP="00B16F2B">
            <w:pPr>
              <w:suppressAutoHyphens/>
              <w:spacing w:after="60"/>
              <w:rPr>
                <w:rFonts w:asciiTheme="minorHAnsi" w:hAnsiTheme="minorHAnsi" w:cstheme="minorHAnsi"/>
                <w:b/>
                <w:sz w:val="22"/>
                <w:szCs w:val="22"/>
              </w:rPr>
            </w:pPr>
            <w:r w:rsidRPr="00BB50AA">
              <w:rPr>
                <w:rFonts w:asciiTheme="minorHAnsi" w:hAnsiTheme="minorHAnsi" w:cstheme="minorHAnsi"/>
                <w:b/>
                <w:sz w:val="22"/>
                <w:szCs w:val="22"/>
              </w:rPr>
              <w:t xml:space="preserve">Role                      </w:t>
            </w:r>
          </w:p>
        </w:tc>
        <w:tc>
          <w:tcPr>
            <w:tcW w:w="270" w:type="dxa"/>
          </w:tcPr>
          <w:p w14:paraId="0BA485A9" w14:textId="77777777" w:rsidR="006122F1" w:rsidRPr="00BB50AA" w:rsidRDefault="006122F1" w:rsidP="00B16F2B">
            <w:pPr>
              <w:suppressAutoHyphens/>
              <w:spacing w:after="60"/>
              <w:rPr>
                <w:rFonts w:asciiTheme="minorHAnsi" w:hAnsiTheme="minorHAnsi" w:cstheme="minorHAnsi"/>
                <w:sz w:val="22"/>
                <w:szCs w:val="22"/>
              </w:rPr>
            </w:pPr>
            <w:r w:rsidRPr="00BB50AA">
              <w:rPr>
                <w:rFonts w:asciiTheme="minorHAnsi" w:hAnsiTheme="minorHAnsi" w:cstheme="minorHAnsi"/>
                <w:sz w:val="22"/>
                <w:szCs w:val="22"/>
              </w:rPr>
              <w:t>:</w:t>
            </w:r>
          </w:p>
        </w:tc>
        <w:tc>
          <w:tcPr>
            <w:tcW w:w="6840" w:type="dxa"/>
          </w:tcPr>
          <w:p w14:paraId="41A84D28" w14:textId="43E65F33" w:rsidR="006122F1" w:rsidRPr="00BB50AA" w:rsidRDefault="005B6EE8" w:rsidP="00B16F2B">
            <w:pPr>
              <w:suppressAutoHyphens/>
              <w:spacing w:after="60"/>
              <w:rPr>
                <w:rFonts w:asciiTheme="minorHAnsi" w:hAnsiTheme="minorHAnsi" w:cstheme="minorHAnsi"/>
                <w:sz w:val="22"/>
                <w:szCs w:val="22"/>
              </w:rPr>
            </w:pPr>
            <w:r w:rsidRPr="00BB50AA">
              <w:rPr>
                <w:rFonts w:asciiTheme="minorHAnsi" w:hAnsiTheme="minorHAnsi" w:cstheme="minorHAnsi"/>
                <w:sz w:val="22"/>
                <w:szCs w:val="22"/>
              </w:rPr>
              <w:t>EAI Integration Developer</w:t>
            </w:r>
          </w:p>
        </w:tc>
      </w:tr>
      <w:tr w:rsidR="006122F1" w:rsidRPr="00BB50AA" w14:paraId="3D1B2FDF" w14:textId="77777777" w:rsidTr="00B16F2B">
        <w:trPr>
          <w:trHeight w:val="270"/>
        </w:trPr>
        <w:tc>
          <w:tcPr>
            <w:tcW w:w="540" w:type="dxa"/>
          </w:tcPr>
          <w:p w14:paraId="7CED0798" w14:textId="77777777" w:rsidR="006122F1" w:rsidRPr="00BB50AA" w:rsidRDefault="006122F1" w:rsidP="00B16F2B">
            <w:pPr>
              <w:suppressAutoHyphens/>
              <w:spacing w:after="60"/>
              <w:rPr>
                <w:rFonts w:asciiTheme="minorHAnsi" w:hAnsiTheme="minorHAnsi" w:cstheme="minorHAnsi"/>
                <w:sz w:val="22"/>
                <w:szCs w:val="22"/>
              </w:rPr>
            </w:pPr>
          </w:p>
        </w:tc>
        <w:tc>
          <w:tcPr>
            <w:tcW w:w="1800" w:type="dxa"/>
            <w:gridSpan w:val="2"/>
          </w:tcPr>
          <w:p w14:paraId="2C495E1D" w14:textId="77777777" w:rsidR="006122F1" w:rsidRPr="00BB50AA" w:rsidRDefault="006122F1" w:rsidP="00B16F2B">
            <w:pPr>
              <w:suppressAutoHyphens/>
              <w:spacing w:after="60"/>
              <w:rPr>
                <w:rFonts w:asciiTheme="minorHAnsi" w:hAnsiTheme="minorHAnsi" w:cstheme="minorHAnsi"/>
                <w:b/>
                <w:sz w:val="22"/>
                <w:szCs w:val="22"/>
              </w:rPr>
            </w:pPr>
            <w:r w:rsidRPr="00BB50AA">
              <w:rPr>
                <w:rFonts w:asciiTheme="minorHAnsi" w:hAnsiTheme="minorHAnsi" w:cstheme="minorHAnsi"/>
                <w:b/>
                <w:sz w:val="22"/>
                <w:szCs w:val="22"/>
              </w:rPr>
              <w:t>Responsibility</w:t>
            </w:r>
          </w:p>
        </w:tc>
        <w:tc>
          <w:tcPr>
            <w:tcW w:w="270" w:type="dxa"/>
          </w:tcPr>
          <w:p w14:paraId="15AC36CF" w14:textId="77777777" w:rsidR="006122F1" w:rsidRPr="00BB50AA" w:rsidRDefault="006122F1" w:rsidP="00B16F2B">
            <w:pPr>
              <w:suppressAutoHyphens/>
              <w:spacing w:after="60"/>
              <w:rPr>
                <w:rFonts w:asciiTheme="minorHAnsi" w:hAnsiTheme="minorHAnsi" w:cstheme="minorHAnsi"/>
                <w:sz w:val="22"/>
                <w:szCs w:val="22"/>
              </w:rPr>
            </w:pPr>
            <w:r w:rsidRPr="00BB50AA">
              <w:rPr>
                <w:rFonts w:asciiTheme="minorHAnsi" w:hAnsiTheme="minorHAnsi" w:cstheme="minorHAnsi"/>
                <w:sz w:val="22"/>
                <w:szCs w:val="22"/>
              </w:rPr>
              <w:t>:</w:t>
            </w:r>
          </w:p>
        </w:tc>
        <w:tc>
          <w:tcPr>
            <w:tcW w:w="6840" w:type="dxa"/>
          </w:tcPr>
          <w:p w14:paraId="14F805B3" w14:textId="6A1C97BE" w:rsidR="005B6EE8" w:rsidRPr="00BB50AA" w:rsidRDefault="005B6EE8" w:rsidP="005B6EE8">
            <w:pPr>
              <w:pStyle w:val="ListParagraph"/>
              <w:numPr>
                <w:ilvl w:val="0"/>
                <w:numId w:val="29"/>
              </w:numPr>
              <w:suppressAutoHyphens/>
              <w:spacing w:after="60"/>
              <w:rPr>
                <w:rFonts w:asciiTheme="minorHAnsi" w:hAnsiTheme="minorHAnsi" w:cstheme="minorHAnsi"/>
                <w:sz w:val="22"/>
                <w:szCs w:val="22"/>
              </w:rPr>
            </w:pPr>
            <w:r w:rsidRPr="00BB50AA">
              <w:rPr>
                <w:rFonts w:asciiTheme="minorHAnsi" w:hAnsiTheme="minorHAnsi" w:cstheme="minorHAnsi"/>
                <w:sz w:val="22"/>
                <w:szCs w:val="22"/>
              </w:rPr>
              <w:t xml:space="preserve">Coordinate with all business analysts and application architects to maintain knowledge on all functional requirements and ensure compliance to all architecture standards. </w:t>
            </w:r>
          </w:p>
          <w:p w14:paraId="09FF70AF" w14:textId="03C02C7F" w:rsidR="005B6EE8" w:rsidRPr="00BB50AA" w:rsidRDefault="005B6EE8" w:rsidP="005B6EE8">
            <w:pPr>
              <w:pStyle w:val="ListParagraph"/>
              <w:numPr>
                <w:ilvl w:val="0"/>
                <w:numId w:val="29"/>
              </w:numPr>
              <w:suppressAutoHyphens/>
              <w:spacing w:after="60"/>
              <w:rPr>
                <w:rFonts w:asciiTheme="minorHAnsi" w:hAnsiTheme="minorHAnsi" w:cstheme="minorHAnsi"/>
                <w:sz w:val="22"/>
                <w:szCs w:val="22"/>
              </w:rPr>
            </w:pPr>
            <w:r w:rsidRPr="00BB50AA">
              <w:rPr>
                <w:rFonts w:asciiTheme="minorHAnsi" w:hAnsiTheme="minorHAnsi" w:cstheme="minorHAnsi"/>
                <w:sz w:val="22"/>
                <w:szCs w:val="22"/>
              </w:rPr>
              <w:t xml:space="preserve">Design all advance applications with help of various JavaScript technologies and prepare all associate Java components according to same pattern and maintain high quality production for all software. </w:t>
            </w:r>
          </w:p>
          <w:p w14:paraId="27929615" w14:textId="119EBC3C" w:rsidR="005B6EE8" w:rsidRPr="00BB50AA" w:rsidRDefault="005B6EE8" w:rsidP="005B6EE8">
            <w:pPr>
              <w:pStyle w:val="ListParagraph"/>
              <w:numPr>
                <w:ilvl w:val="0"/>
                <w:numId w:val="29"/>
              </w:numPr>
              <w:suppressAutoHyphens/>
              <w:spacing w:after="60"/>
              <w:rPr>
                <w:rFonts w:asciiTheme="minorHAnsi" w:hAnsiTheme="minorHAnsi" w:cstheme="minorHAnsi"/>
                <w:sz w:val="22"/>
                <w:szCs w:val="22"/>
              </w:rPr>
            </w:pPr>
            <w:r w:rsidRPr="00BB50AA">
              <w:rPr>
                <w:rFonts w:asciiTheme="minorHAnsi" w:hAnsiTheme="minorHAnsi" w:cstheme="minorHAnsi"/>
                <w:sz w:val="22"/>
                <w:szCs w:val="22"/>
              </w:rPr>
              <w:t xml:space="preserve">Assist in development for various applications and maintain Quality for same and perform troubleshot to resolve all application issues. </w:t>
            </w:r>
          </w:p>
          <w:p w14:paraId="3D94796C" w14:textId="5EF57520" w:rsidR="005B6EE8" w:rsidRPr="00BB50AA" w:rsidRDefault="005B6EE8" w:rsidP="005B6EE8">
            <w:pPr>
              <w:pStyle w:val="ListParagraph"/>
              <w:numPr>
                <w:ilvl w:val="0"/>
                <w:numId w:val="29"/>
              </w:numPr>
              <w:suppressAutoHyphens/>
              <w:spacing w:after="60"/>
              <w:rPr>
                <w:rFonts w:asciiTheme="minorHAnsi" w:hAnsiTheme="minorHAnsi" w:cstheme="minorHAnsi"/>
                <w:sz w:val="22"/>
                <w:szCs w:val="22"/>
              </w:rPr>
            </w:pPr>
            <w:r w:rsidRPr="00BB50AA">
              <w:rPr>
                <w:rFonts w:asciiTheme="minorHAnsi" w:hAnsiTheme="minorHAnsi" w:cstheme="minorHAnsi"/>
                <w:sz w:val="22"/>
                <w:szCs w:val="22"/>
              </w:rPr>
              <w:t>Enhancements/Bug Fixing to various functionalities.</w:t>
            </w:r>
          </w:p>
          <w:p w14:paraId="4C1E2FC3" w14:textId="5BEFE5C0" w:rsidR="006122F1" w:rsidRPr="00BB50AA" w:rsidRDefault="005B6EE8" w:rsidP="005B6EE8">
            <w:pPr>
              <w:pStyle w:val="ListParagraph"/>
              <w:numPr>
                <w:ilvl w:val="0"/>
                <w:numId w:val="29"/>
              </w:numPr>
              <w:suppressAutoHyphens/>
              <w:spacing w:after="60"/>
              <w:rPr>
                <w:rFonts w:asciiTheme="minorHAnsi" w:hAnsiTheme="minorHAnsi" w:cstheme="minorHAnsi"/>
                <w:sz w:val="22"/>
                <w:szCs w:val="22"/>
              </w:rPr>
            </w:pPr>
            <w:r w:rsidRPr="00BB50AA">
              <w:rPr>
                <w:rFonts w:asciiTheme="minorHAnsi" w:hAnsiTheme="minorHAnsi" w:cstheme="minorHAnsi"/>
                <w:sz w:val="22"/>
                <w:szCs w:val="22"/>
              </w:rPr>
              <w:t>Analyze and modify all J2EE applications and prepare required documents.</w:t>
            </w:r>
          </w:p>
        </w:tc>
      </w:tr>
      <w:tr w:rsidR="006122F1" w:rsidRPr="00BB50AA" w14:paraId="1FC12A5E" w14:textId="77777777" w:rsidTr="00B16F2B">
        <w:tc>
          <w:tcPr>
            <w:tcW w:w="540" w:type="dxa"/>
          </w:tcPr>
          <w:p w14:paraId="5708444B" w14:textId="77777777" w:rsidR="006122F1" w:rsidRPr="00BB50AA" w:rsidRDefault="006122F1" w:rsidP="00B16F2B">
            <w:pPr>
              <w:suppressAutoHyphens/>
              <w:spacing w:after="60"/>
              <w:rPr>
                <w:rFonts w:asciiTheme="minorHAnsi" w:hAnsiTheme="minorHAnsi" w:cstheme="minorHAnsi"/>
                <w:sz w:val="22"/>
                <w:szCs w:val="22"/>
              </w:rPr>
            </w:pPr>
          </w:p>
        </w:tc>
        <w:tc>
          <w:tcPr>
            <w:tcW w:w="1800" w:type="dxa"/>
            <w:gridSpan w:val="2"/>
          </w:tcPr>
          <w:p w14:paraId="7330D99E" w14:textId="77777777" w:rsidR="006122F1" w:rsidRPr="00BB50AA" w:rsidRDefault="006122F1" w:rsidP="00B16F2B">
            <w:pPr>
              <w:suppressAutoHyphens/>
              <w:spacing w:after="60"/>
              <w:rPr>
                <w:rFonts w:asciiTheme="minorHAnsi" w:hAnsiTheme="minorHAnsi" w:cstheme="minorHAnsi"/>
                <w:b/>
                <w:sz w:val="22"/>
                <w:szCs w:val="22"/>
              </w:rPr>
            </w:pPr>
            <w:r w:rsidRPr="00BB50AA">
              <w:rPr>
                <w:rFonts w:asciiTheme="minorHAnsi" w:hAnsiTheme="minorHAnsi" w:cstheme="minorHAnsi"/>
                <w:b/>
                <w:sz w:val="22"/>
                <w:szCs w:val="22"/>
              </w:rPr>
              <w:t>Duration</w:t>
            </w:r>
          </w:p>
        </w:tc>
        <w:tc>
          <w:tcPr>
            <w:tcW w:w="270" w:type="dxa"/>
          </w:tcPr>
          <w:p w14:paraId="34198393" w14:textId="77777777" w:rsidR="006122F1" w:rsidRPr="00BB50AA" w:rsidRDefault="006122F1" w:rsidP="00B16F2B">
            <w:pPr>
              <w:suppressAutoHyphens/>
              <w:spacing w:after="60"/>
              <w:rPr>
                <w:rFonts w:asciiTheme="minorHAnsi" w:hAnsiTheme="minorHAnsi" w:cstheme="minorHAnsi"/>
                <w:sz w:val="22"/>
                <w:szCs w:val="22"/>
              </w:rPr>
            </w:pPr>
            <w:r w:rsidRPr="00BB50AA">
              <w:rPr>
                <w:rFonts w:asciiTheme="minorHAnsi" w:hAnsiTheme="minorHAnsi" w:cstheme="minorHAnsi"/>
                <w:sz w:val="22"/>
                <w:szCs w:val="22"/>
              </w:rPr>
              <w:t>:</w:t>
            </w:r>
          </w:p>
        </w:tc>
        <w:tc>
          <w:tcPr>
            <w:tcW w:w="6840" w:type="dxa"/>
          </w:tcPr>
          <w:p w14:paraId="51D97DEF" w14:textId="2A608ACB" w:rsidR="006122F1" w:rsidRPr="00BB50AA" w:rsidRDefault="00803EB3" w:rsidP="00803EB3">
            <w:pPr>
              <w:suppressAutoHyphens/>
              <w:spacing w:after="60"/>
              <w:rPr>
                <w:rFonts w:asciiTheme="minorHAnsi" w:hAnsiTheme="minorHAnsi" w:cstheme="minorHAnsi"/>
                <w:sz w:val="22"/>
                <w:szCs w:val="22"/>
              </w:rPr>
            </w:pPr>
            <w:r w:rsidRPr="00BB50AA">
              <w:rPr>
                <w:rFonts w:asciiTheme="minorHAnsi" w:hAnsiTheme="minorHAnsi" w:cstheme="minorHAnsi"/>
                <w:sz w:val="22"/>
                <w:szCs w:val="22"/>
              </w:rPr>
              <w:t>Sep 2009 – Jan 2011</w:t>
            </w:r>
          </w:p>
        </w:tc>
      </w:tr>
      <w:tr w:rsidR="006122F1" w:rsidRPr="00BB50AA" w14:paraId="4621320A" w14:textId="77777777" w:rsidTr="00B16F2B">
        <w:tc>
          <w:tcPr>
            <w:tcW w:w="540" w:type="dxa"/>
          </w:tcPr>
          <w:p w14:paraId="50832B3E" w14:textId="77777777" w:rsidR="006122F1" w:rsidRPr="00BB50AA" w:rsidRDefault="006122F1" w:rsidP="00B16F2B">
            <w:pPr>
              <w:suppressAutoHyphens/>
              <w:spacing w:after="60"/>
              <w:rPr>
                <w:rFonts w:asciiTheme="minorHAnsi" w:hAnsiTheme="minorHAnsi" w:cstheme="minorHAnsi"/>
                <w:sz w:val="22"/>
                <w:szCs w:val="22"/>
              </w:rPr>
            </w:pPr>
          </w:p>
        </w:tc>
        <w:tc>
          <w:tcPr>
            <w:tcW w:w="1800" w:type="dxa"/>
            <w:gridSpan w:val="2"/>
          </w:tcPr>
          <w:p w14:paraId="531ED438" w14:textId="77777777" w:rsidR="006122F1" w:rsidRPr="00BB50AA" w:rsidRDefault="006122F1" w:rsidP="00B16F2B">
            <w:pPr>
              <w:suppressAutoHyphens/>
              <w:spacing w:after="60"/>
              <w:rPr>
                <w:rFonts w:asciiTheme="minorHAnsi" w:hAnsiTheme="minorHAnsi" w:cstheme="minorHAnsi"/>
                <w:b/>
                <w:sz w:val="22"/>
                <w:szCs w:val="22"/>
              </w:rPr>
            </w:pPr>
            <w:r w:rsidRPr="00BB50AA">
              <w:rPr>
                <w:rFonts w:asciiTheme="minorHAnsi" w:hAnsiTheme="minorHAnsi" w:cstheme="minorHAnsi"/>
                <w:b/>
                <w:sz w:val="22"/>
                <w:szCs w:val="22"/>
              </w:rPr>
              <w:t>Software</w:t>
            </w:r>
          </w:p>
        </w:tc>
        <w:tc>
          <w:tcPr>
            <w:tcW w:w="270" w:type="dxa"/>
          </w:tcPr>
          <w:p w14:paraId="60C05B5B" w14:textId="77777777" w:rsidR="006122F1" w:rsidRPr="00BB50AA" w:rsidRDefault="006122F1" w:rsidP="00B16F2B">
            <w:pPr>
              <w:suppressAutoHyphens/>
              <w:spacing w:after="60"/>
              <w:rPr>
                <w:rFonts w:asciiTheme="minorHAnsi" w:hAnsiTheme="minorHAnsi" w:cstheme="minorHAnsi"/>
                <w:sz w:val="22"/>
                <w:szCs w:val="22"/>
              </w:rPr>
            </w:pPr>
            <w:r w:rsidRPr="00BB50AA">
              <w:rPr>
                <w:rFonts w:asciiTheme="minorHAnsi" w:hAnsiTheme="minorHAnsi" w:cstheme="minorHAnsi"/>
                <w:sz w:val="22"/>
                <w:szCs w:val="22"/>
              </w:rPr>
              <w:t>:</w:t>
            </w:r>
          </w:p>
        </w:tc>
        <w:tc>
          <w:tcPr>
            <w:tcW w:w="6840" w:type="dxa"/>
          </w:tcPr>
          <w:p w14:paraId="4E7DAB4B" w14:textId="0367D626" w:rsidR="006122F1" w:rsidRPr="00BB50AA" w:rsidRDefault="002D5FAB" w:rsidP="00B16F2B">
            <w:pPr>
              <w:suppressAutoHyphens/>
              <w:spacing w:after="60"/>
              <w:rPr>
                <w:rFonts w:asciiTheme="minorHAnsi" w:hAnsiTheme="minorHAnsi" w:cstheme="minorHAnsi"/>
                <w:sz w:val="22"/>
                <w:szCs w:val="22"/>
              </w:rPr>
            </w:pPr>
            <w:r w:rsidRPr="00BB50AA">
              <w:rPr>
                <w:rFonts w:asciiTheme="minorHAnsi" w:hAnsiTheme="minorHAnsi" w:cstheme="minorHAnsi"/>
                <w:sz w:val="22"/>
                <w:szCs w:val="22"/>
              </w:rPr>
              <w:t>WebSphere</w:t>
            </w:r>
            <w:r w:rsidR="005B6EE8" w:rsidRPr="00BB50AA">
              <w:rPr>
                <w:rFonts w:asciiTheme="minorHAnsi" w:hAnsiTheme="minorHAnsi" w:cstheme="minorHAnsi"/>
                <w:sz w:val="22"/>
                <w:szCs w:val="22"/>
              </w:rPr>
              <w:t xml:space="preserve"> Application Server 6.1, </w:t>
            </w:r>
            <w:r w:rsidRPr="00BB50AA">
              <w:rPr>
                <w:rFonts w:asciiTheme="minorHAnsi" w:hAnsiTheme="minorHAnsi" w:cstheme="minorHAnsi"/>
                <w:sz w:val="22"/>
                <w:szCs w:val="22"/>
              </w:rPr>
              <w:t>WebSphere</w:t>
            </w:r>
            <w:r w:rsidR="005B6EE8" w:rsidRPr="00BB50AA">
              <w:rPr>
                <w:rFonts w:asciiTheme="minorHAnsi" w:hAnsiTheme="minorHAnsi" w:cstheme="minorHAnsi"/>
                <w:sz w:val="22"/>
                <w:szCs w:val="22"/>
              </w:rPr>
              <w:t xml:space="preserve"> Process server 6.1, </w:t>
            </w:r>
            <w:r w:rsidRPr="00BB50AA">
              <w:rPr>
                <w:rFonts w:asciiTheme="minorHAnsi" w:hAnsiTheme="minorHAnsi" w:cstheme="minorHAnsi"/>
                <w:sz w:val="22"/>
                <w:szCs w:val="22"/>
              </w:rPr>
              <w:t>WebSphere</w:t>
            </w:r>
            <w:r w:rsidR="005B6EE8" w:rsidRPr="00BB50AA">
              <w:rPr>
                <w:rFonts w:asciiTheme="minorHAnsi" w:hAnsiTheme="minorHAnsi" w:cstheme="minorHAnsi"/>
                <w:sz w:val="22"/>
                <w:szCs w:val="22"/>
              </w:rPr>
              <w:t xml:space="preserve"> Integration Developer </w:t>
            </w:r>
            <w:r w:rsidR="00A941FD" w:rsidRPr="00BB50AA">
              <w:rPr>
                <w:rFonts w:asciiTheme="minorHAnsi" w:hAnsiTheme="minorHAnsi" w:cstheme="minorHAnsi"/>
                <w:sz w:val="22"/>
                <w:szCs w:val="22"/>
              </w:rPr>
              <w:t>IDE,</w:t>
            </w:r>
            <w:r w:rsidR="005B6EE8" w:rsidRPr="00BB50AA">
              <w:rPr>
                <w:rFonts w:asciiTheme="minorHAnsi" w:hAnsiTheme="minorHAnsi" w:cstheme="minorHAnsi"/>
                <w:sz w:val="22"/>
                <w:szCs w:val="22"/>
              </w:rPr>
              <w:t xml:space="preserve"> Oracle 10g, SOA Suite,</w:t>
            </w:r>
            <w:r w:rsidRPr="00BB50AA">
              <w:rPr>
                <w:rFonts w:asciiTheme="minorHAnsi" w:hAnsiTheme="minorHAnsi" w:cstheme="minorHAnsi"/>
                <w:sz w:val="22"/>
                <w:szCs w:val="22"/>
              </w:rPr>
              <w:t xml:space="preserve"> </w:t>
            </w:r>
            <w:r w:rsidR="005B6EE8" w:rsidRPr="00BB50AA">
              <w:rPr>
                <w:rFonts w:asciiTheme="minorHAnsi" w:hAnsiTheme="minorHAnsi" w:cstheme="minorHAnsi"/>
                <w:sz w:val="22"/>
                <w:szCs w:val="22"/>
              </w:rPr>
              <w:t xml:space="preserve">CVS, AIX </w:t>
            </w:r>
            <w:r w:rsidR="007A0DAA" w:rsidRPr="00BB50AA">
              <w:rPr>
                <w:rFonts w:asciiTheme="minorHAnsi" w:hAnsiTheme="minorHAnsi" w:cstheme="minorHAnsi"/>
                <w:sz w:val="22"/>
                <w:szCs w:val="22"/>
              </w:rPr>
              <w:t>Systems.</w:t>
            </w:r>
          </w:p>
        </w:tc>
      </w:tr>
    </w:tbl>
    <w:p w14:paraId="34FFD355" w14:textId="77777777" w:rsidR="006122F1" w:rsidRPr="00BB50AA" w:rsidRDefault="006122F1" w:rsidP="001B5E78">
      <w:pPr>
        <w:rPr>
          <w:rFonts w:asciiTheme="minorHAnsi" w:hAnsiTheme="minorHAnsi" w:cstheme="minorHAnsi"/>
          <w:color w:val="FF0000"/>
          <w:sz w:val="22"/>
          <w:szCs w:val="22"/>
        </w:rPr>
      </w:pPr>
    </w:p>
    <w:tbl>
      <w:tblPr>
        <w:tblW w:w="9450" w:type="dxa"/>
        <w:tblInd w:w="18" w:type="dxa"/>
        <w:tblLayout w:type="fixed"/>
        <w:tblLook w:val="0000" w:firstRow="0" w:lastRow="0" w:firstColumn="0" w:lastColumn="0" w:noHBand="0" w:noVBand="0"/>
      </w:tblPr>
      <w:tblGrid>
        <w:gridCol w:w="540"/>
        <w:gridCol w:w="1726"/>
        <w:gridCol w:w="74"/>
        <w:gridCol w:w="270"/>
        <w:gridCol w:w="6840"/>
      </w:tblGrid>
      <w:tr w:rsidR="00BD423B" w:rsidRPr="00BB50AA" w14:paraId="2143669F" w14:textId="77777777" w:rsidTr="00B16F2B">
        <w:tc>
          <w:tcPr>
            <w:tcW w:w="540" w:type="dxa"/>
          </w:tcPr>
          <w:p w14:paraId="33F453A8" w14:textId="77777777" w:rsidR="00BD423B" w:rsidRPr="00BB50AA" w:rsidRDefault="00BD423B" w:rsidP="00B16F2B">
            <w:pPr>
              <w:numPr>
                <w:ilvl w:val="0"/>
                <w:numId w:val="6"/>
              </w:numPr>
              <w:suppressAutoHyphens/>
              <w:spacing w:after="60"/>
              <w:rPr>
                <w:rFonts w:asciiTheme="minorHAnsi" w:hAnsiTheme="minorHAnsi" w:cstheme="minorHAnsi"/>
                <w:sz w:val="22"/>
                <w:szCs w:val="22"/>
              </w:rPr>
            </w:pPr>
            <w:r w:rsidRPr="00BB50AA">
              <w:rPr>
                <w:rFonts w:asciiTheme="minorHAnsi" w:hAnsiTheme="minorHAnsi" w:cstheme="minorHAnsi"/>
                <w:sz w:val="22"/>
                <w:szCs w:val="22"/>
              </w:rPr>
              <w:t>5</w:t>
            </w:r>
          </w:p>
        </w:tc>
        <w:tc>
          <w:tcPr>
            <w:tcW w:w="1726" w:type="dxa"/>
          </w:tcPr>
          <w:p w14:paraId="3F3A252E" w14:textId="77777777" w:rsidR="00BD423B" w:rsidRPr="00BB50AA" w:rsidRDefault="00BD423B" w:rsidP="00B16F2B">
            <w:pPr>
              <w:suppressAutoHyphens/>
              <w:spacing w:after="60"/>
              <w:rPr>
                <w:rFonts w:asciiTheme="minorHAnsi" w:hAnsiTheme="minorHAnsi" w:cstheme="minorHAnsi"/>
                <w:b/>
                <w:sz w:val="22"/>
                <w:szCs w:val="22"/>
              </w:rPr>
            </w:pPr>
            <w:r w:rsidRPr="00BB50AA">
              <w:rPr>
                <w:rFonts w:asciiTheme="minorHAnsi" w:hAnsiTheme="minorHAnsi" w:cstheme="minorHAnsi"/>
                <w:b/>
                <w:sz w:val="22"/>
                <w:szCs w:val="22"/>
              </w:rPr>
              <w:t>Company</w:t>
            </w:r>
          </w:p>
          <w:p w14:paraId="34B124B0" w14:textId="77777777" w:rsidR="00BD423B" w:rsidRPr="00BB50AA" w:rsidRDefault="00BD423B" w:rsidP="00B16F2B">
            <w:pPr>
              <w:suppressAutoHyphens/>
              <w:spacing w:after="60"/>
              <w:rPr>
                <w:rFonts w:asciiTheme="minorHAnsi" w:hAnsiTheme="minorHAnsi" w:cstheme="minorHAnsi"/>
                <w:b/>
                <w:sz w:val="22"/>
                <w:szCs w:val="22"/>
              </w:rPr>
            </w:pPr>
            <w:r w:rsidRPr="00BB50AA">
              <w:rPr>
                <w:rFonts w:asciiTheme="minorHAnsi" w:hAnsiTheme="minorHAnsi" w:cstheme="minorHAnsi"/>
                <w:b/>
                <w:sz w:val="22"/>
                <w:szCs w:val="22"/>
              </w:rPr>
              <w:t xml:space="preserve">Duration Designation: </w:t>
            </w:r>
          </w:p>
          <w:p w14:paraId="0AD938A6" w14:textId="77777777" w:rsidR="00BD423B" w:rsidRPr="00BB50AA" w:rsidRDefault="00BD423B" w:rsidP="00B16F2B">
            <w:pPr>
              <w:suppressAutoHyphens/>
              <w:spacing w:after="60"/>
              <w:rPr>
                <w:rFonts w:asciiTheme="minorHAnsi" w:hAnsiTheme="minorHAnsi" w:cstheme="minorHAnsi"/>
                <w:b/>
                <w:sz w:val="22"/>
                <w:szCs w:val="22"/>
              </w:rPr>
            </w:pPr>
            <w:r w:rsidRPr="00BB50AA">
              <w:rPr>
                <w:rFonts w:asciiTheme="minorHAnsi" w:hAnsiTheme="minorHAnsi" w:cstheme="minorHAnsi"/>
                <w:b/>
                <w:sz w:val="22"/>
                <w:szCs w:val="22"/>
              </w:rPr>
              <w:t>Responsibility</w:t>
            </w:r>
          </w:p>
        </w:tc>
        <w:tc>
          <w:tcPr>
            <w:tcW w:w="7184" w:type="dxa"/>
            <w:gridSpan w:val="3"/>
          </w:tcPr>
          <w:p w14:paraId="6825978C" w14:textId="77777777" w:rsidR="00BD423B" w:rsidRPr="00BB50AA" w:rsidRDefault="00BD423B" w:rsidP="00B16F2B">
            <w:pPr>
              <w:suppressAutoHyphens/>
              <w:spacing w:after="60"/>
              <w:rPr>
                <w:rFonts w:asciiTheme="minorHAnsi" w:hAnsiTheme="minorHAnsi" w:cstheme="minorHAnsi"/>
                <w:sz w:val="22"/>
                <w:szCs w:val="22"/>
              </w:rPr>
            </w:pPr>
            <w:r w:rsidRPr="00BB50AA">
              <w:rPr>
                <w:rFonts w:asciiTheme="minorHAnsi" w:hAnsiTheme="minorHAnsi" w:cstheme="minorHAnsi"/>
                <w:sz w:val="22"/>
                <w:szCs w:val="22"/>
              </w:rPr>
              <w:t xml:space="preserve">Patni Computers </w:t>
            </w:r>
          </w:p>
          <w:p w14:paraId="0025359B" w14:textId="77777777" w:rsidR="00F93F65" w:rsidRPr="00BB50AA" w:rsidRDefault="00BD423B" w:rsidP="00F93F65">
            <w:pPr>
              <w:suppressAutoHyphens/>
              <w:spacing w:after="60"/>
              <w:rPr>
                <w:rFonts w:asciiTheme="minorHAnsi" w:hAnsiTheme="minorHAnsi" w:cstheme="minorHAnsi"/>
                <w:sz w:val="22"/>
                <w:szCs w:val="22"/>
              </w:rPr>
            </w:pPr>
            <w:r w:rsidRPr="00BB50AA">
              <w:rPr>
                <w:rFonts w:asciiTheme="minorHAnsi" w:hAnsiTheme="minorHAnsi" w:cstheme="minorHAnsi"/>
                <w:sz w:val="22"/>
                <w:szCs w:val="22"/>
              </w:rPr>
              <w:t>Nov 2008 – Jul 2009</w:t>
            </w:r>
          </w:p>
          <w:p w14:paraId="6E307602" w14:textId="77777777" w:rsidR="00F93F65" w:rsidRPr="00BB50AA" w:rsidRDefault="00F93F65" w:rsidP="00F93F65">
            <w:pPr>
              <w:suppressAutoHyphens/>
              <w:spacing w:after="60"/>
              <w:rPr>
                <w:rFonts w:asciiTheme="minorHAnsi" w:hAnsiTheme="minorHAnsi" w:cstheme="minorHAnsi"/>
                <w:color w:val="000000"/>
                <w:sz w:val="22"/>
                <w:szCs w:val="22"/>
              </w:rPr>
            </w:pPr>
            <w:r w:rsidRPr="00BB50AA">
              <w:rPr>
                <w:rFonts w:asciiTheme="minorHAnsi" w:hAnsiTheme="minorHAnsi" w:cstheme="minorHAnsi"/>
                <w:color w:val="000000"/>
                <w:sz w:val="22"/>
                <w:szCs w:val="22"/>
              </w:rPr>
              <w:t xml:space="preserve">Senior Developer </w:t>
            </w:r>
          </w:p>
          <w:p w14:paraId="613AA11B" w14:textId="296DA542" w:rsidR="00BD423B" w:rsidRPr="00BB50AA" w:rsidRDefault="00086C86" w:rsidP="00F93F65">
            <w:pPr>
              <w:suppressAutoHyphens/>
              <w:spacing w:after="60"/>
              <w:rPr>
                <w:rFonts w:asciiTheme="minorHAnsi" w:hAnsiTheme="minorHAnsi" w:cstheme="minorHAnsi"/>
                <w:sz w:val="22"/>
                <w:szCs w:val="22"/>
              </w:rPr>
            </w:pPr>
            <w:r w:rsidRPr="00BB50AA">
              <w:rPr>
                <w:rFonts w:asciiTheme="minorHAnsi" w:hAnsiTheme="minorHAnsi" w:cstheme="minorHAnsi"/>
                <w:color w:val="000000"/>
                <w:sz w:val="22"/>
                <w:szCs w:val="22"/>
              </w:rPr>
              <w:lastRenderedPageBreak/>
              <w:t xml:space="preserve">Process Developments using IBM </w:t>
            </w:r>
            <w:r w:rsidR="003716A0" w:rsidRPr="00BB50AA">
              <w:rPr>
                <w:rFonts w:asciiTheme="minorHAnsi" w:hAnsiTheme="minorHAnsi" w:cstheme="minorHAnsi"/>
                <w:color w:val="000000"/>
                <w:sz w:val="22"/>
                <w:szCs w:val="22"/>
              </w:rPr>
              <w:t>WebSphere</w:t>
            </w:r>
            <w:r w:rsidRPr="00BB50AA">
              <w:rPr>
                <w:rFonts w:asciiTheme="minorHAnsi" w:hAnsiTheme="minorHAnsi" w:cstheme="minorHAnsi"/>
                <w:color w:val="000000"/>
                <w:sz w:val="22"/>
                <w:szCs w:val="22"/>
              </w:rPr>
              <w:t xml:space="preserve"> Business Process, Enterprise Service Bus and JMS Queues.</w:t>
            </w:r>
          </w:p>
        </w:tc>
      </w:tr>
      <w:tr w:rsidR="00BD423B" w:rsidRPr="00BB50AA" w14:paraId="2F1852B8" w14:textId="77777777" w:rsidTr="00B16F2B">
        <w:tc>
          <w:tcPr>
            <w:tcW w:w="540" w:type="dxa"/>
          </w:tcPr>
          <w:p w14:paraId="31C4A520" w14:textId="77777777" w:rsidR="00BD423B" w:rsidRPr="00BB50AA" w:rsidRDefault="00BD423B" w:rsidP="00B16F2B">
            <w:pPr>
              <w:suppressAutoHyphens/>
              <w:spacing w:after="60"/>
              <w:rPr>
                <w:rFonts w:asciiTheme="minorHAnsi" w:hAnsiTheme="minorHAnsi" w:cstheme="minorHAnsi"/>
                <w:sz w:val="22"/>
                <w:szCs w:val="22"/>
              </w:rPr>
            </w:pPr>
          </w:p>
        </w:tc>
        <w:tc>
          <w:tcPr>
            <w:tcW w:w="1726" w:type="dxa"/>
          </w:tcPr>
          <w:p w14:paraId="5FFF7B6A" w14:textId="77777777" w:rsidR="00BD423B" w:rsidRPr="00BB50AA" w:rsidRDefault="00BD423B" w:rsidP="00B16F2B">
            <w:pPr>
              <w:suppressAutoHyphens/>
              <w:spacing w:after="60"/>
              <w:rPr>
                <w:rFonts w:asciiTheme="minorHAnsi" w:hAnsiTheme="minorHAnsi" w:cstheme="minorHAnsi"/>
                <w:b/>
                <w:sz w:val="22"/>
                <w:szCs w:val="22"/>
              </w:rPr>
            </w:pPr>
          </w:p>
          <w:p w14:paraId="672E7396" w14:textId="77777777" w:rsidR="00BD423B" w:rsidRPr="00BB50AA" w:rsidRDefault="00BD423B" w:rsidP="00B16F2B">
            <w:pPr>
              <w:suppressAutoHyphens/>
              <w:spacing w:after="60"/>
              <w:rPr>
                <w:rFonts w:asciiTheme="minorHAnsi" w:hAnsiTheme="minorHAnsi" w:cstheme="minorHAnsi"/>
                <w:b/>
                <w:sz w:val="22"/>
                <w:szCs w:val="22"/>
              </w:rPr>
            </w:pPr>
            <w:r w:rsidRPr="00BB50AA">
              <w:rPr>
                <w:rFonts w:asciiTheme="minorHAnsi" w:hAnsiTheme="minorHAnsi" w:cstheme="minorHAnsi"/>
                <w:b/>
                <w:sz w:val="22"/>
                <w:szCs w:val="22"/>
              </w:rPr>
              <w:t>Client</w:t>
            </w:r>
          </w:p>
        </w:tc>
        <w:tc>
          <w:tcPr>
            <w:tcW w:w="7184" w:type="dxa"/>
            <w:gridSpan w:val="3"/>
          </w:tcPr>
          <w:p w14:paraId="7C1538C6" w14:textId="77777777" w:rsidR="00BD423B" w:rsidRPr="00BB50AA" w:rsidRDefault="00BD423B" w:rsidP="00B16F2B">
            <w:pPr>
              <w:suppressAutoHyphens/>
              <w:spacing w:after="60"/>
              <w:rPr>
                <w:rFonts w:asciiTheme="minorHAnsi" w:hAnsiTheme="minorHAnsi" w:cstheme="minorHAnsi"/>
                <w:sz w:val="22"/>
                <w:szCs w:val="22"/>
                <w:lang w:val="es-ES"/>
              </w:rPr>
            </w:pPr>
          </w:p>
          <w:p w14:paraId="55300ABA" w14:textId="350FBE89" w:rsidR="00BD423B" w:rsidRPr="00BB50AA" w:rsidRDefault="00086C86" w:rsidP="00B16F2B">
            <w:pPr>
              <w:suppressAutoHyphens/>
              <w:spacing w:after="60"/>
              <w:rPr>
                <w:rFonts w:asciiTheme="minorHAnsi" w:hAnsiTheme="minorHAnsi" w:cstheme="minorHAnsi"/>
                <w:sz w:val="22"/>
                <w:szCs w:val="22"/>
                <w:lang w:val="es-ES"/>
              </w:rPr>
            </w:pPr>
            <w:r w:rsidRPr="00BB50AA">
              <w:rPr>
                <w:rFonts w:asciiTheme="minorHAnsi" w:hAnsiTheme="minorHAnsi" w:cstheme="minorHAnsi"/>
                <w:color w:val="000000"/>
                <w:sz w:val="22"/>
                <w:szCs w:val="22"/>
              </w:rPr>
              <w:t> Vodafone</w:t>
            </w:r>
          </w:p>
        </w:tc>
      </w:tr>
      <w:tr w:rsidR="00BD423B" w:rsidRPr="00BB50AA" w14:paraId="0E07B522" w14:textId="77777777" w:rsidTr="00B16F2B">
        <w:tc>
          <w:tcPr>
            <w:tcW w:w="540" w:type="dxa"/>
          </w:tcPr>
          <w:p w14:paraId="532A2BD1" w14:textId="77777777" w:rsidR="00BD423B" w:rsidRPr="00BB50AA" w:rsidRDefault="00BD423B" w:rsidP="00B16F2B">
            <w:pPr>
              <w:suppressAutoHyphens/>
              <w:spacing w:after="60"/>
              <w:rPr>
                <w:rFonts w:asciiTheme="minorHAnsi" w:hAnsiTheme="minorHAnsi" w:cstheme="minorHAnsi"/>
                <w:sz w:val="22"/>
                <w:szCs w:val="22"/>
                <w:lang w:val="es-ES"/>
              </w:rPr>
            </w:pPr>
          </w:p>
        </w:tc>
        <w:tc>
          <w:tcPr>
            <w:tcW w:w="8910" w:type="dxa"/>
            <w:gridSpan w:val="4"/>
          </w:tcPr>
          <w:p w14:paraId="13DFDC00" w14:textId="77777777" w:rsidR="00BD423B" w:rsidRPr="00BB50AA" w:rsidRDefault="00BD423B" w:rsidP="00B16F2B">
            <w:pPr>
              <w:suppressAutoHyphens/>
              <w:spacing w:after="60"/>
              <w:rPr>
                <w:rFonts w:asciiTheme="minorHAnsi" w:hAnsiTheme="minorHAnsi" w:cstheme="minorHAnsi"/>
                <w:b/>
                <w:sz w:val="22"/>
                <w:szCs w:val="22"/>
              </w:rPr>
            </w:pPr>
            <w:r w:rsidRPr="00BB50AA">
              <w:rPr>
                <w:rFonts w:asciiTheme="minorHAnsi" w:hAnsiTheme="minorHAnsi" w:cstheme="minorHAnsi"/>
                <w:b/>
                <w:sz w:val="22"/>
                <w:szCs w:val="22"/>
              </w:rPr>
              <w:t>Description of the project</w:t>
            </w:r>
          </w:p>
        </w:tc>
      </w:tr>
      <w:tr w:rsidR="00BD423B" w:rsidRPr="00BB50AA" w14:paraId="286B67AE" w14:textId="77777777" w:rsidTr="00B16F2B">
        <w:tc>
          <w:tcPr>
            <w:tcW w:w="540" w:type="dxa"/>
          </w:tcPr>
          <w:p w14:paraId="58BC979E" w14:textId="77777777" w:rsidR="00BD423B" w:rsidRPr="00BB50AA" w:rsidRDefault="00BD423B" w:rsidP="00B16F2B">
            <w:pPr>
              <w:suppressAutoHyphens/>
              <w:spacing w:after="60"/>
              <w:rPr>
                <w:rFonts w:asciiTheme="minorHAnsi" w:hAnsiTheme="minorHAnsi" w:cstheme="minorHAnsi"/>
                <w:sz w:val="22"/>
                <w:szCs w:val="22"/>
              </w:rPr>
            </w:pPr>
          </w:p>
        </w:tc>
        <w:tc>
          <w:tcPr>
            <w:tcW w:w="8910" w:type="dxa"/>
            <w:gridSpan w:val="4"/>
          </w:tcPr>
          <w:p w14:paraId="7913DA0E" w14:textId="13AEF674" w:rsidR="009F5699" w:rsidRPr="00BB50AA" w:rsidRDefault="009F5699" w:rsidP="009F5699">
            <w:pPr>
              <w:suppressAutoHyphens/>
              <w:spacing w:after="60"/>
              <w:rPr>
                <w:rFonts w:asciiTheme="minorHAnsi" w:hAnsiTheme="minorHAnsi" w:cstheme="minorHAnsi"/>
                <w:sz w:val="22"/>
                <w:szCs w:val="22"/>
              </w:rPr>
            </w:pPr>
            <w:r w:rsidRPr="00BB50AA">
              <w:rPr>
                <w:rFonts w:asciiTheme="minorHAnsi" w:hAnsiTheme="minorHAnsi" w:cstheme="minorHAnsi"/>
                <w:sz w:val="22"/>
                <w:szCs w:val="22"/>
              </w:rPr>
              <w:t xml:space="preserve">Vodafone: Vodafone Group is the world's leading mobile telecommunications company. The system has been divided into several modules as per the functionality that is to be provided.  </w:t>
            </w:r>
          </w:p>
          <w:p w14:paraId="09A1375C" w14:textId="77777777" w:rsidR="009F5699" w:rsidRPr="00BB50AA" w:rsidRDefault="009F5699" w:rsidP="009F5699">
            <w:pPr>
              <w:pStyle w:val="ListParagraph"/>
              <w:numPr>
                <w:ilvl w:val="0"/>
                <w:numId w:val="34"/>
              </w:numPr>
              <w:suppressAutoHyphens/>
              <w:spacing w:after="60"/>
              <w:rPr>
                <w:rFonts w:asciiTheme="minorHAnsi" w:hAnsiTheme="minorHAnsi" w:cstheme="minorHAnsi"/>
                <w:sz w:val="22"/>
                <w:szCs w:val="22"/>
              </w:rPr>
            </w:pPr>
            <w:r w:rsidRPr="00BB50AA">
              <w:rPr>
                <w:rFonts w:asciiTheme="minorHAnsi" w:hAnsiTheme="minorHAnsi" w:cstheme="minorHAnsi"/>
                <w:sz w:val="22"/>
                <w:szCs w:val="22"/>
              </w:rPr>
              <w:t>Customer Registration System</w:t>
            </w:r>
          </w:p>
          <w:p w14:paraId="08D58A09" w14:textId="77777777" w:rsidR="009F5699" w:rsidRPr="00BB50AA" w:rsidRDefault="009F5699" w:rsidP="009F5699">
            <w:pPr>
              <w:pStyle w:val="ListParagraph"/>
              <w:numPr>
                <w:ilvl w:val="0"/>
                <w:numId w:val="34"/>
              </w:numPr>
              <w:suppressAutoHyphens/>
              <w:spacing w:after="60"/>
              <w:rPr>
                <w:rFonts w:asciiTheme="minorHAnsi" w:hAnsiTheme="minorHAnsi" w:cstheme="minorHAnsi"/>
                <w:sz w:val="22"/>
                <w:szCs w:val="22"/>
              </w:rPr>
            </w:pPr>
            <w:r w:rsidRPr="00BB50AA">
              <w:rPr>
                <w:rFonts w:asciiTheme="minorHAnsi" w:hAnsiTheme="minorHAnsi" w:cstheme="minorHAnsi"/>
                <w:sz w:val="22"/>
                <w:szCs w:val="22"/>
              </w:rPr>
              <w:t>Inventory Management</w:t>
            </w:r>
          </w:p>
          <w:p w14:paraId="031D24EF" w14:textId="77777777" w:rsidR="009F5699" w:rsidRPr="00BB50AA" w:rsidRDefault="009F5699" w:rsidP="009F5699">
            <w:pPr>
              <w:pStyle w:val="ListParagraph"/>
              <w:numPr>
                <w:ilvl w:val="0"/>
                <w:numId w:val="34"/>
              </w:numPr>
              <w:suppressAutoHyphens/>
              <w:spacing w:after="60"/>
              <w:rPr>
                <w:rFonts w:asciiTheme="minorHAnsi" w:hAnsiTheme="minorHAnsi" w:cstheme="minorHAnsi"/>
                <w:sz w:val="22"/>
                <w:szCs w:val="22"/>
              </w:rPr>
            </w:pPr>
            <w:r w:rsidRPr="00BB50AA">
              <w:rPr>
                <w:rFonts w:asciiTheme="minorHAnsi" w:hAnsiTheme="minorHAnsi" w:cstheme="minorHAnsi"/>
                <w:sz w:val="22"/>
                <w:szCs w:val="22"/>
              </w:rPr>
              <w:t>Sales Channel Hierarchy</w:t>
            </w:r>
          </w:p>
          <w:p w14:paraId="101E9801" w14:textId="77777777" w:rsidR="009F5699" w:rsidRPr="00BB50AA" w:rsidRDefault="009F5699" w:rsidP="009F5699">
            <w:pPr>
              <w:pStyle w:val="ListParagraph"/>
              <w:numPr>
                <w:ilvl w:val="0"/>
                <w:numId w:val="34"/>
              </w:numPr>
              <w:suppressAutoHyphens/>
              <w:spacing w:after="60"/>
              <w:rPr>
                <w:rFonts w:asciiTheme="minorHAnsi" w:hAnsiTheme="minorHAnsi" w:cstheme="minorHAnsi"/>
                <w:sz w:val="22"/>
                <w:szCs w:val="22"/>
              </w:rPr>
            </w:pPr>
            <w:r w:rsidRPr="00BB50AA">
              <w:rPr>
                <w:rFonts w:asciiTheme="minorHAnsi" w:hAnsiTheme="minorHAnsi" w:cstheme="minorHAnsi"/>
                <w:sz w:val="22"/>
                <w:szCs w:val="22"/>
              </w:rPr>
              <w:t>Invoicing</w:t>
            </w:r>
          </w:p>
          <w:p w14:paraId="00BA142B" w14:textId="77777777" w:rsidR="009F5699" w:rsidRPr="00BB50AA" w:rsidRDefault="009F5699" w:rsidP="009F5699">
            <w:pPr>
              <w:pStyle w:val="ListParagraph"/>
              <w:numPr>
                <w:ilvl w:val="0"/>
                <w:numId w:val="34"/>
              </w:numPr>
              <w:suppressAutoHyphens/>
              <w:spacing w:after="60"/>
              <w:rPr>
                <w:rFonts w:asciiTheme="minorHAnsi" w:hAnsiTheme="minorHAnsi" w:cstheme="minorHAnsi"/>
                <w:sz w:val="22"/>
                <w:szCs w:val="22"/>
              </w:rPr>
            </w:pPr>
            <w:r w:rsidRPr="00BB50AA">
              <w:rPr>
                <w:rFonts w:asciiTheme="minorHAnsi" w:hAnsiTheme="minorHAnsi" w:cstheme="minorHAnsi"/>
                <w:sz w:val="22"/>
                <w:szCs w:val="22"/>
              </w:rPr>
              <w:t>Business Rules</w:t>
            </w:r>
          </w:p>
          <w:p w14:paraId="7DA469C5" w14:textId="77777777" w:rsidR="009F5699" w:rsidRPr="00BB50AA" w:rsidRDefault="009F5699" w:rsidP="009F5699">
            <w:pPr>
              <w:pStyle w:val="ListParagraph"/>
              <w:numPr>
                <w:ilvl w:val="0"/>
                <w:numId w:val="34"/>
              </w:numPr>
              <w:suppressAutoHyphens/>
              <w:spacing w:after="60"/>
              <w:rPr>
                <w:rFonts w:asciiTheme="minorHAnsi" w:hAnsiTheme="minorHAnsi" w:cstheme="minorHAnsi"/>
                <w:sz w:val="22"/>
                <w:szCs w:val="22"/>
              </w:rPr>
            </w:pPr>
            <w:r w:rsidRPr="00BB50AA">
              <w:rPr>
                <w:rFonts w:asciiTheme="minorHAnsi" w:hAnsiTheme="minorHAnsi" w:cstheme="minorHAnsi"/>
                <w:sz w:val="22"/>
                <w:szCs w:val="22"/>
              </w:rPr>
              <w:t>Servicing</w:t>
            </w:r>
          </w:p>
          <w:p w14:paraId="277A9498" w14:textId="77777777" w:rsidR="009F5699" w:rsidRPr="00BB50AA" w:rsidRDefault="009F5699" w:rsidP="009F5699">
            <w:pPr>
              <w:pStyle w:val="ListParagraph"/>
              <w:numPr>
                <w:ilvl w:val="0"/>
                <w:numId w:val="34"/>
              </w:numPr>
              <w:suppressAutoHyphens/>
              <w:spacing w:after="60"/>
              <w:rPr>
                <w:rFonts w:asciiTheme="minorHAnsi" w:hAnsiTheme="minorHAnsi" w:cstheme="minorHAnsi"/>
                <w:sz w:val="22"/>
                <w:szCs w:val="22"/>
              </w:rPr>
            </w:pPr>
            <w:r w:rsidRPr="00BB50AA">
              <w:rPr>
                <w:rFonts w:asciiTheme="minorHAnsi" w:hAnsiTheme="minorHAnsi" w:cstheme="minorHAnsi"/>
                <w:sz w:val="22"/>
                <w:szCs w:val="22"/>
              </w:rPr>
              <w:t>User and Role Management</w:t>
            </w:r>
          </w:p>
          <w:p w14:paraId="24A34B22" w14:textId="77777777" w:rsidR="009F5699" w:rsidRPr="00BB50AA" w:rsidRDefault="009F5699" w:rsidP="009F5699">
            <w:pPr>
              <w:pStyle w:val="ListParagraph"/>
              <w:numPr>
                <w:ilvl w:val="0"/>
                <w:numId w:val="34"/>
              </w:numPr>
              <w:suppressAutoHyphens/>
              <w:spacing w:after="60"/>
              <w:rPr>
                <w:rFonts w:asciiTheme="minorHAnsi" w:hAnsiTheme="minorHAnsi" w:cstheme="minorHAnsi"/>
                <w:sz w:val="22"/>
                <w:szCs w:val="22"/>
              </w:rPr>
            </w:pPr>
            <w:r w:rsidRPr="00BB50AA">
              <w:rPr>
                <w:rFonts w:asciiTheme="minorHAnsi" w:hAnsiTheme="minorHAnsi" w:cstheme="minorHAnsi"/>
                <w:sz w:val="22"/>
                <w:szCs w:val="22"/>
              </w:rPr>
              <w:t>Security</w:t>
            </w:r>
          </w:p>
          <w:p w14:paraId="27862EDF" w14:textId="77777777" w:rsidR="009F5699" w:rsidRPr="00BB50AA" w:rsidRDefault="009F5699" w:rsidP="009F5699">
            <w:pPr>
              <w:pStyle w:val="ListParagraph"/>
              <w:numPr>
                <w:ilvl w:val="0"/>
                <w:numId w:val="34"/>
              </w:numPr>
              <w:suppressAutoHyphens/>
              <w:spacing w:after="60"/>
              <w:rPr>
                <w:rFonts w:asciiTheme="minorHAnsi" w:hAnsiTheme="minorHAnsi" w:cstheme="minorHAnsi"/>
                <w:sz w:val="22"/>
                <w:szCs w:val="22"/>
              </w:rPr>
            </w:pPr>
            <w:r w:rsidRPr="00BB50AA">
              <w:rPr>
                <w:rFonts w:asciiTheme="minorHAnsi" w:hAnsiTheme="minorHAnsi" w:cstheme="minorHAnsi"/>
                <w:sz w:val="22"/>
                <w:szCs w:val="22"/>
              </w:rPr>
              <w:t>Integration Module</w:t>
            </w:r>
          </w:p>
          <w:p w14:paraId="61C0DA7B" w14:textId="77777777" w:rsidR="009F5699" w:rsidRPr="00BB50AA" w:rsidRDefault="009F5699" w:rsidP="009F5699">
            <w:pPr>
              <w:pStyle w:val="ListParagraph"/>
              <w:numPr>
                <w:ilvl w:val="0"/>
                <w:numId w:val="34"/>
              </w:numPr>
              <w:suppressAutoHyphens/>
              <w:spacing w:after="60"/>
              <w:rPr>
                <w:rFonts w:asciiTheme="minorHAnsi" w:hAnsiTheme="minorHAnsi" w:cstheme="minorHAnsi"/>
                <w:sz w:val="22"/>
                <w:szCs w:val="22"/>
              </w:rPr>
            </w:pPr>
            <w:r w:rsidRPr="00BB50AA">
              <w:rPr>
                <w:rFonts w:asciiTheme="minorHAnsi" w:hAnsiTheme="minorHAnsi" w:cstheme="minorHAnsi"/>
                <w:sz w:val="22"/>
                <w:szCs w:val="22"/>
              </w:rPr>
              <w:t>Audits trail</w:t>
            </w:r>
          </w:p>
          <w:p w14:paraId="635FC345" w14:textId="04947923" w:rsidR="009F5699" w:rsidRPr="00BB50AA" w:rsidRDefault="009F5699" w:rsidP="000F3BFC">
            <w:pPr>
              <w:pStyle w:val="ListParagraph"/>
              <w:numPr>
                <w:ilvl w:val="0"/>
                <w:numId w:val="34"/>
              </w:numPr>
              <w:suppressAutoHyphens/>
              <w:spacing w:after="60"/>
              <w:rPr>
                <w:rFonts w:asciiTheme="minorHAnsi" w:hAnsiTheme="minorHAnsi" w:cstheme="minorHAnsi"/>
                <w:sz w:val="22"/>
                <w:szCs w:val="22"/>
              </w:rPr>
            </w:pPr>
            <w:r w:rsidRPr="00BB50AA">
              <w:rPr>
                <w:rFonts w:asciiTheme="minorHAnsi" w:hAnsiTheme="minorHAnsi" w:cstheme="minorHAnsi"/>
                <w:sz w:val="22"/>
                <w:szCs w:val="22"/>
              </w:rPr>
              <w:t>Utilities Module</w:t>
            </w:r>
          </w:p>
          <w:p w14:paraId="018BFCA8" w14:textId="63219D63" w:rsidR="00BD423B" w:rsidRPr="00BB50AA" w:rsidRDefault="009F5699" w:rsidP="009F5699">
            <w:pPr>
              <w:suppressAutoHyphens/>
              <w:spacing w:after="60"/>
              <w:rPr>
                <w:rFonts w:asciiTheme="minorHAnsi" w:hAnsiTheme="minorHAnsi" w:cstheme="minorHAnsi"/>
                <w:sz w:val="22"/>
                <w:szCs w:val="22"/>
              </w:rPr>
            </w:pPr>
            <w:r w:rsidRPr="00BB50AA">
              <w:rPr>
                <w:rFonts w:asciiTheme="minorHAnsi" w:hAnsiTheme="minorHAnsi" w:cstheme="minorHAnsi"/>
                <w:sz w:val="22"/>
                <w:szCs w:val="22"/>
              </w:rPr>
              <w:t>CPOS application integrate with many other applications of Vodafone. It has been decided that there would be pointed to point integration between the CPOS applications in addition to providing integration over the EAI layer in to avoid dependency on EAI. The final direction for CPOS is however to integrate with the rest of the Vodafone applications through the EAI solutions in cluster environment.</w:t>
            </w:r>
          </w:p>
          <w:p w14:paraId="72685AAC" w14:textId="77777777" w:rsidR="00BD423B" w:rsidRPr="00BB50AA" w:rsidRDefault="00BD423B" w:rsidP="00B16F2B">
            <w:pPr>
              <w:suppressAutoHyphens/>
              <w:spacing w:after="60"/>
              <w:rPr>
                <w:rFonts w:asciiTheme="minorHAnsi" w:hAnsiTheme="minorHAnsi" w:cstheme="minorHAnsi"/>
                <w:sz w:val="22"/>
                <w:szCs w:val="22"/>
              </w:rPr>
            </w:pPr>
          </w:p>
        </w:tc>
      </w:tr>
      <w:tr w:rsidR="00BD423B" w:rsidRPr="00BB50AA" w14:paraId="37302B02" w14:textId="77777777" w:rsidTr="00B16F2B">
        <w:tc>
          <w:tcPr>
            <w:tcW w:w="540" w:type="dxa"/>
          </w:tcPr>
          <w:p w14:paraId="3B755282" w14:textId="77777777" w:rsidR="00BD423B" w:rsidRPr="00BB50AA" w:rsidRDefault="00BD423B" w:rsidP="00B16F2B">
            <w:pPr>
              <w:suppressAutoHyphens/>
              <w:spacing w:after="60"/>
              <w:rPr>
                <w:rFonts w:asciiTheme="minorHAnsi" w:hAnsiTheme="minorHAnsi" w:cstheme="minorHAnsi"/>
                <w:sz w:val="22"/>
                <w:szCs w:val="22"/>
              </w:rPr>
            </w:pPr>
          </w:p>
        </w:tc>
        <w:tc>
          <w:tcPr>
            <w:tcW w:w="1800" w:type="dxa"/>
            <w:gridSpan w:val="2"/>
          </w:tcPr>
          <w:p w14:paraId="1EEB05F8" w14:textId="77777777" w:rsidR="00BD423B" w:rsidRPr="00BB50AA" w:rsidRDefault="00BD423B" w:rsidP="00B16F2B">
            <w:pPr>
              <w:suppressAutoHyphens/>
              <w:spacing w:after="60"/>
              <w:rPr>
                <w:rFonts w:asciiTheme="minorHAnsi" w:hAnsiTheme="minorHAnsi" w:cstheme="minorHAnsi"/>
                <w:b/>
                <w:sz w:val="22"/>
                <w:szCs w:val="22"/>
              </w:rPr>
            </w:pPr>
            <w:r w:rsidRPr="00BB50AA">
              <w:rPr>
                <w:rFonts w:asciiTheme="minorHAnsi" w:hAnsiTheme="minorHAnsi" w:cstheme="minorHAnsi"/>
                <w:b/>
                <w:sz w:val="22"/>
                <w:szCs w:val="22"/>
              </w:rPr>
              <w:t xml:space="preserve">Role                      </w:t>
            </w:r>
          </w:p>
        </w:tc>
        <w:tc>
          <w:tcPr>
            <w:tcW w:w="270" w:type="dxa"/>
          </w:tcPr>
          <w:p w14:paraId="3950AC2C" w14:textId="77777777" w:rsidR="00BD423B" w:rsidRPr="00BB50AA" w:rsidRDefault="00BD423B" w:rsidP="00B16F2B">
            <w:pPr>
              <w:suppressAutoHyphens/>
              <w:spacing w:after="60"/>
              <w:rPr>
                <w:rFonts w:asciiTheme="minorHAnsi" w:hAnsiTheme="minorHAnsi" w:cstheme="minorHAnsi"/>
                <w:sz w:val="22"/>
                <w:szCs w:val="22"/>
              </w:rPr>
            </w:pPr>
            <w:r w:rsidRPr="00BB50AA">
              <w:rPr>
                <w:rFonts w:asciiTheme="minorHAnsi" w:hAnsiTheme="minorHAnsi" w:cstheme="minorHAnsi"/>
                <w:sz w:val="22"/>
                <w:szCs w:val="22"/>
              </w:rPr>
              <w:t>:</w:t>
            </w:r>
          </w:p>
        </w:tc>
        <w:tc>
          <w:tcPr>
            <w:tcW w:w="6840" w:type="dxa"/>
          </w:tcPr>
          <w:p w14:paraId="66E9ECD9" w14:textId="31C151DE" w:rsidR="00BD423B" w:rsidRPr="00BB50AA" w:rsidRDefault="00385C81" w:rsidP="00B16F2B">
            <w:pPr>
              <w:suppressAutoHyphens/>
              <w:spacing w:after="60"/>
              <w:rPr>
                <w:rFonts w:asciiTheme="minorHAnsi" w:hAnsiTheme="minorHAnsi" w:cstheme="minorHAnsi"/>
                <w:sz w:val="22"/>
                <w:szCs w:val="22"/>
              </w:rPr>
            </w:pPr>
            <w:r w:rsidRPr="00BB50AA">
              <w:rPr>
                <w:rFonts w:asciiTheme="minorHAnsi" w:hAnsiTheme="minorHAnsi" w:cstheme="minorHAnsi"/>
                <w:color w:val="000000"/>
                <w:sz w:val="22"/>
                <w:szCs w:val="22"/>
              </w:rPr>
              <w:t>Integration Developer</w:t>
            </w:r>
          </w:p>
        </w:tc>
      </w:tr>
      <w:tr w:rsidR="00BD423B" w:rsidRPr="00BB50AA" w14:paraId="2C019A4D" w14:textId="77777777" w:rsidTr="00B16F2B">
        <w:trPr>
          <w:trHeight w:val="270"/>
        </w:trPr>
        <w:tc>
          <w:tcPr>
            <w:tcW w:w="540" w:type="dxa"/>
          </w:tcPr>
          <w:p w14:paraId="4DEEADF6" w14:textId="77777777" w:rsidR="00BD423B" w:rsidRPr="00BB50AA" w:rsidRDefault="00BD423B" w:rsidP="00B16F2B">
            <w:pPr>
              <w:suppressAutoHyphens/>
              <w:spacing w:after="60"/>
              <w:rPr>
                <w:rFonts w:asciiTheme="minorHAnsi" w:hAnsiTheme="minorHAnsi" w:cstheme="minorHAnsi"/>
                <w:sz w:val="22"/>
                <w:szCs w:val="22"/>
              </w:rPr>
            </w:pPr>
          </w:p>
        </w:tc>
        <w:tc>
          <w:tcPr>
            <w:tcW w:w="1800" w:type="dxa"/>
            <w:gridSpan w:val="2"/>
          </w:tcPr>
          <w:p w14:paraId="5894A616" w14:textId="77777777" w:rsidR="00BD423B" w:rsidRPr="00BB50AA" w:rsidRDefault="00BD423B" w:rsidP="00B16F2B">
            <w:pPr>
              <w:suppressAutoHyphens/>
              <w:spacing w:after="60"/>
              <w:rPr>
                <w:rFonts w:asciiTheme="minorHAnsi" w:hAnsiTheme="minorHAnsi" w:cstheme="minorHAnsi"/>
                <w:b/>
                <w:sz w:val="22"/>
                <w:szCs w:val="22"/>
              </w:rPr>
            </w:pPr>
            <w:r w:rsidRPr="00BB50AA">
              <w:rPr>
                <w:rFonts w:asciiTheme="minorHAnsi" w:hAnsiTheme="minorHAnsi" w:cstheme="minorHAnsi"/>
                <w:b/>
                <w:sz w:val="22"/>
                <w:szCs w:val="22"/>
              </w:rPr>
              <w:t>Responsibility</w:t>
            </w:r>
          </w:p>
        </w:tc>
        <w:tc>
          <w:tcPr>
            <w:tcW w:w="270" w:type="dxa"/>
          </w:tcPr>
          <w:p w14:paraId="59B46D29" w14:textId="77777777" w:rsidR="00BD423B" w:rsidRPr="00BB50AA" w:rsidRDefault="00BD423B" w:rsidP="00B16F2B">
            <w:pPr>
              <w:suppressAutoHyphens/>
              <w:spacing w:after="60"/>
              <w:rPr>
                <w:rFonts w:asciiTheme="minorHAnsi" w:hAnsiTheme="minorHAnsi" w:cstheme="minorHAnsi"/>
                <w:sz w:val="22"/>
                <w:szCs w:val="22"/>
              </w:rPr>
            </w:pPr>
            <w:r w:rsidRPr="00BB50AA">
              <w:rPr>
                <w:rFonts w:asciiTheme="minorHAnsi" w:hAnsiTheme="minorHAnsi" w:cstheme="minorHAnsi"/>
                <w:sz w:val="22"/>
                <w:szCs w:val="22"/>
              </w:rPr>
              <w:t>:</w:t>
            </w:r>
          </w:p>
        </w:tc>
        <w:tc>
          <w:tcPr>
            <w:tcW w:w="6840" w:type="dxa"/>
          </w:tcPr>
          <w:p w14:paraId="03E9180E" w14:textId="3AE1947F" w:rsidR="00385C81" w:rsidRPr="00BB50AA" w:rsidRDefault="00385C81" w:rsidP="00385C81">
            <w:pPr>
              <w:pStyle w:val="ListParagraph"/>
              <w:numPr>
                <w:ilvl w:val="0"/>
                <w:numId w:val="29"/>
              </w:numPr>
              <w:suppressAutoHyphens/>
              <w:spacing w:after="60"/>
              <w:rPr>
                <w:rFonts w:asciiTheme="minorHAnsi" w:hAnsiTheme="minorHAnsi" w:cstheme="minorHAnsi"/>
                <w:sz w:val="22"/>
                <w:szCs w:val="22"/>
              </w:rPr>
            </w:pPr>
            <w:r w:rsidRPr="00BB50AA">
              <w:rPr>
                <w:rFonts w:asciiTheme="minorHAnsi" w:hAnsiTheme="minorHAnsi" w:cstheme="minorHAnsi"/>
                <w:sz w:val="22"/>
                <w:szCs w:val="22"/>
              </w:rPr>
              <w:t>Development of SCA Components, BPEL for orchestrating the services, standalone, Interface Maps, and Java.</w:t>
            </w:r>
          </w:p>
          <w:p w14:paraId="204C913A" w14:textId="77777777" w:rsidR="00385C81" w:rsidRPr="00BB50AA" w:rsidRDefault="00385C81" w:rsidP="00385C81">
            <w:pPr>
              <w:pStyle w:val="ListParagraph"/>
              <w:numPr>
                <w:ilvl w:val="0"/>
                <w:numId w:val="29"/>
              </w:numPr>
              <w:suppressAutoHyphens/>
              <w:spacing w:after="60"/>
              <w:rPr>
                <w:rFonts w:asciiTheme="minorHAnsi" w:hAnsiTheme="minorHAnsi" w:cstheme="minorHAnsi"/>
                <w:sz w:val="22"/>
                <w:szCs w:val="22"/>
              </w:rPr>
            </w:pPr>
            <w:r w:rsidRPr="00BB50AA">
              <w:rPr>
                <w:rFonts w:asciiTheme="minorHAnsi" w:hAnsiTheme="minorHAnsi" w:cstheme="minorHAnsi"/>
                <w:sz w:val="22"/>
                <w:szCs w:val="22"/>
              </w:rPr>
              <w:t>Testing the Application using Unit Testing and the Integration Testing.</w:t>
            </w:r>
          </w:p>
          <w:p w14:paraId="346C2421" w14:textId="77777777" w:rsidR="00385C81" w:rsidRPr="00BB50AA" w:rsidRDefault="00385C81" w:rsidP="00385C81">
            <w:pPr>
              <w:pStyle w:val="ListParagraph"/>
              <w:numPr>
                <w:ilvl w:val="0"/>
                <w:numId w:val="29"/>
              </w:numPr>
              <w:suppressAutoHyphens/>
              <w:spacing w:after="60"/>
              <w:rPr>
                <w:rFonts w:asciiTheme="minorHAnsi" w:hAnsiTheme="minorHAnsi" w:cstheme="minorHAnsi"/>
                <w:sz w:val="22"/>
                <w:szCs w:val="22"/>
              </w:rPr>
            </w:pPr>
            <w:r w:rsidRPr="00BB50AA">
              <w:rPr>
                <w:rFonts w:asciiTheme="minorHAnsi" w:hAnsiTheme="minorHAnsi" w:cstheme="minorHAnsi"/>
                <w:sz w:val="22"/>
                <w:szCs w:val="22"/>
              </w:rPr>
              <w:t>Performing the profiling for code coverage and analysis.</w:t>
            </w:r>
          </w:p>
          <w:p w14:paraId="33B2D976" w14:textId="77777777" w:rsidR="00385C81" w:rsidRPr="00BB50AA" w:rsidRDefault="00385C81" w:rsidP="00385C81">
            <w:pPr>
              <w:pStyle w:val="ListParagraph"/>
              <w:numPr>
                <w:ilvl w:val="0"/>
                <w:numId w:val="29"/>
              </w:numPr>
              <w:suppressAutoHyphens/>
              <w:spacing w:after="60"/>
              <w:rPr>
                <w:rFonts w:asciiTheme="minorHAnsi" w:hAnsiTheme="minorHAnsi" w:cstheme="minorHAnsi"/>
                <w:sz w:val="22"/>
                <w:szCs w:val="22"/>
              </w:rPr>
            </w:pPr>
            <w:r w:rsidRPr="00BB50AA">
              <w:rPr>
                <w:rFonts w:asciiTheme="minorHAnsi" w:hAnsiTheme="minorHAnsi" w:cstheme="minorHAnsi"/>
                <w:sz w:val="22"/>
                <w:szCs w:val="22"/>
              </w:rPr>
              <w:t xml:space="preserve">Involved in developing POC’S. </w:t>
            </w:r>
          </w:p>
          <w:p w14:paraId="6F4D44AD" w14:textId="77777777" w:rsidR="00385C81" w:rsidRPr="00BB50AA" w:rsidRDefault="00385C81" w:rsidP="00385C81">
            <w:pPr>
              <w:pStyle w:val="ListParagraph"/>
              <w:numPr>
                <w:ilvl w:val="0"/>
                <w:numId w:val="29"/>
              </w:numPr>
              <w:suppressAutoHyphens/>
              <w:spacing w:after="60"/>
              <w:rPr>
                <w:rFonts w:asciiTheme="minorHAnsi" w:hAnsiTheme="minorHAnsi" w:cstheme="minorHAnsi"/>
                <w:sz w:val="22"/>
                <w:szCs w:val="22"/>
              </w:rPr>
            </w:pPr>
            <w:r w:rsidRPr="00BB50AA">
              <w:rPr>
                <w:rFonts w:asciiTheme="minorHAnsi" w:hAnsiTheme="minorHAnsi" w:cstheme="minorHAnsi"/>
                <w:sz w:val="22"/>
                <w:szCs w:val="22"/>
              </w:rPr>
              <w:t>Visual Source Safe (VSS) versioning system is used for integrating and development of business applications.</w:t>
            </w:r>
          </w:p>
          <w:p w14:paraId="0250A5A0" w14:textId="0DB5CC3F" w:rsidR="00385C81" w:rsidRPr="00BB50AA" w:rsidRDefault="00385C81" w:rsidP="00385C81">
            <w:pPr>
              <w:pStyle w:val="ListParagraph"/>
              <w:numPr>
                <w:ilvl w:val="0"/>
                <w:numId w:val="29"/>
              </w:numPr>
              <w:suppressAutoHyphens/>
              <w:spacing w:after="60"/>
              <w:rPr>
                <w:rFonts w:asciiTheme="minorHAnsi" w:hAnsiTheme="minorHAnsi" w:cstheme="minorHAnsi"/>
                <w:sz w:val="22"/>
                <w:szCs w:val="22"/>
              </w:rPr>
            </w:pPr>
            <w:r w:rsidRPr="00BB50AA">
              <w:rPr>
                <w:rFonts w:asciiTheme="minorHAnsi" w:hAnsiTheme="minorHAnsi" w:cstheme="minorHAnsi"/>
                <w:sz w:val="22"/>
                <w:szCs w:val="22"/>
              </w:rPr>
              <w:t>Development of Human Task API and Business Flow API.</w:t>
            </w:r>
          </w:p>
          <w:p w14:paraId="6AEE9981" w14:textId="12693A4C" w:rsidR="00385C81" w:rsidRPr="00BB50AA" w:rsidRDefault="00385C81" w:rsidP="00385C81">
            <w:pPr>
              <w:pStyle w:val="ListParagraph"/>
              <w:numPr>
                <w:ilvl w:val="0"/>
                <w:numId w:val="29"/>
              </w:numPr>
              <w:suppressAutoHyphens/>
              <w:spacing w:after="60"/>
              <w:rPr>
                <w:rFonts w:asciiTheme="minorHAnsi" w:hAnsiTheme="minorHAnsi" w:cstheme="minorHAnsi"/>
                <w:sz w:val="22"/>
                <w:szCs w:val="22"/>
              </w:rPr>
            </w:pPr>
            <w:r w:rsidRPr="00BB50AA">
              <w:rPr>
                <w:rFonts w:asciiTheme="minorHAnsi" w:hAnsiTheme="minorHAnsi" w:cstheme="minorHAnsi"/>
                <w:sz w:val="22"/>
                <w:szCs w:val="22"/>
              </w:rPr>
              <w:t>Development of Common Event Infrastructure for Dashboard Reports.</w:t>
            </w:r>
          </w:p>
          <w:p w14:paraId="5E83D46A" w14:textId="6536B2AF" w:rsidR="00385C81" w:rsidRPr="00BB50AA" w:rsidRDefault="00385C81" w:rsidP="00385C81">
            <w:pPr>
              <w:pStyle w:val="ListParagraph"/>
              <w:numPr>
                <w:ilvl w:val="0"/>
                <w:numId w:val="29"/>
              </w:numPr>
              <w:suppressAutoHyphens/>
              <w:spacing w:after="60"/>
              <w:rPr>
                <w:rFonts w:asciiTheme="minorHAnsi" w:hAnsiTheme="minorHAnsi" w:cstheme="minorHAnsi"/>
                <w:sz w:val="22"/>
                <w:szCs w:val="22"/>
              </w:rPr>
            </w:pPr>
            <w:r w:rsidRPr="00BB50AA">
              <w:rPr>
                <w:rFonts w:asciiTheme="minorHAnsi" w:hAnsiTheme="minorHAnsi" w:cstheme="minorHAnsi"/>
                <w:sz w:val="22"/>
                <w:szCs w:val="22"/>
              </w:rPr>
              <w:t xml:space="preserve">Administration of SOA </w:t>
            </w:r>
            <w:r w:rsidR="003716A0" w:rsidRPr="00BB50AA">
              <w:rPr>
                <w:rFonts w:asciiTheme="minorHAnsi" w:hAnsiTheme="minorHAnsi" w:cstheme="minorHAnsi"/>
                <w:sz w:val="22"/>
                <w:szCs w:val="22"/>
              </w:rPr>
              <w:t>WebSphere</w:t>
            </w:r>
            <w:r w:rsidRPr="00BB50AA">
              <w:rPr>
                <w:rFonts w:asciiTheme="minorHAnsi" w:hAnsiTheme="minorHAnsi" w:cstheme="minorHAnsi"/>
                <w:sz w:val="22"/>
                <w:szCs w:val="22"/>
              </w:rPr>
              <w:t xml:space="preserve"> Process Server Version 6.1 for TAM Integration, LDAP configurations, Human Task Configurations for Custom Verb and Security Configurations for Remote look up.</w:t>
            </w:r>
          </w:p>
          <w:p w14:paraId="12B45A87" w14:textId="5B7DCB32" w:rsidR="00BD423B" w:rsidRPr="00BB50AA" w:rsidRDefault="00BD423B" w:rsidP="00385C81">
            <w:pPr>
              <w:pStyle w:val="ListParagraph"/>
              <w:suppressAutoHyphens/>
              <w:spacing w:after="60"/>
              <w:ind w:left="630"/>
              <w:rPr>
                <w:rFonts w:asciiTheme="minorHAnsi" w:hAnsiTheme="minorHAnsi" w:cstheme="minorHAnsi"/>
                <w:sz w:val="22"/>
                <w:szCs w:val="22"/>
              </w:rPr>
            </w:pPr>
          </w:p>
        </w:tc>
      </w:tr>
      <w:tr w:rsidR="00BD423B" w:rsidRPr="00BB50AA" w14:paraId="32FD8AE6" w14:textId="77777777" w:rsidTr="00B16F2B">
        <w:tc>
          <w:tcPr>
            <w:tcW w:w="540" w:type="dxa"/>
          </w:tcPr>
          <w:p w14:paraId="54894AB9" w14:textId="77777777" w:rsidR="00BD423B" w:rsidRPr="00BB50AA" w:rsidRDefault="00BD423B" w:rsidP="00B16F2B">
            <w:pPr>
              <w:suppressAutoHyphens/>
              <w:spacing w:after="60"/>
              <w:rPr>
                <w:rFonts w:asciiTheme="minorHAnsi" w:hAnsiTheme="minorHAnsi" w:cstheme="minorHAnsi"/>
                <w:sz w:val="22"/>
                <w:szCs w:val="22"/>
              </w:rPr>
            </w:pPr>
          </w:p>
        </w:tc>
        <w:tc>
          <w:tcPr>
            <w:tcW w:w="1800" w:type="dxa"/>
            <w:gridSpan w:val="2"/>
          </w:tcPr>
          <w:p w14:paraId="32047160" w14:textId="77777777" w:rsidR="00BD423B" w:rsidRPr="00BB50AA" w:rsidRDefault="00BD423B" w:rsidP="00B16F2B">
            <w:pPr>
              <w:suppressAutoHyphens/>
              <w:spacing w:after="60"/>
              <w:rPr>
                <w:rFonts w:asciiTheme="minorHAnsi" w:hAnsiTheme="minorHAnsi" w:cstheme="minorHAnsi"/>
                <w:b/>
                <w:sz w:val="22"/>
                <w:szCs w:val="22"/>
              </w:rPr>
            </w:pPr>
            <w:r w:rsidRPr="00BB50AA">
              <w:rPr>
                <w:rFonts w:asciiTheme="minorHAnsi" w:hAnsiTheme="minorHAnsi" w:cstheme="minorHAnsi"/>
                <w:b/>
                <w:sz w:val="22"/>
                <w:szCs w:val="22"/>
              </w:rPr>
              <w:t>Duration</w:t>
            </w:r>
          </w:p>
        </w:tc>
        <w:tc>
          <w:tcPr>
            <w:tcW w:w="270" w:type="dxa"/>
          </w:tcPr>
          <w:p w14:paraId="6F7E455E" w14:textId="77777777" w:rsidR="00BD423B" w:rsidRPr="00BB50AA" w:rsidRDefault="00BD423B" w:rsidP="00B16F2B">
            <w:pPr>
              <w:suppressAutoHyphens/>
              <w:spacing w:after="60"/>
              <w:rPr>
                <w:rFonts w:asciiTheme="minorHAnsi" w:hAnsiTheme="minorHAnsi" w:cstheme="minorHAnsi"/>
                <w:sz w:val="22"/>
                <w:szCs w:val="22"/>
              </w:rPr>
            </w:pPr>
            <w:r w:rsidRPr="00BB50AA">
              <w:rPr>
                <w:rFonts w:asciiTheme="minorHAnsi" w:hAnsiTheme="minorHAnsi" w:cstheme="minorHAnsi"/>
                <w:sz w:val="22"/>
                <w:szCs w:val="22"/>
              </w:rPr>
              <w:t>:</w:t>
            </w:r>
          </w:p>
        </w:tc>
        <w:tc>
          <w:tcPr>
            <w:tcW w:w="6840" w:type="dxa"/>
          </w:tcPr>
          <w:p w14:paraId="5A380AA7" w14:textId="7F70F160" w:rsidR="00BD423B" w:rsidRPr="00BB50AA" w:rsidRDefault="00ED4A5F" w:rsidP="00B16F2B">
            <w:pPr>
              <w:suppressAutoHyphens/>
              <w:spacing w:after="60"/>
              <w:rPr>
                <w:rFonts w:asciiTheme="minorHAnsi" w:hAnsiTheme="minorHAnsi" w:cstheme="minorHAnsi"/>
                <w:sz w:val="22"/>
                <w:szCs w:val="22"/>
              </w:rPr>
            </w:pPr>
            <w:r w:rsidRPr="00BB50AA">
              <w:rPr>
                <w:rFonts w:asciiTheme="minorHAnsi" w:hAnsiTheme="minorHAnsi" w:cstheme="minorHAnsi"/>
                <w:sz w:val="22"/>
                <w:szCs w:val="22"/>
              </w:rPr>
              <w:t>Nov 2008 – Jul 2009</w:t>
            </w:r>
          </w:p>
        </w:tc>
      </w:tr>
      <w:tr w:rsidR="00BD423B" w:rsidRPr="00BB50AA" w14:paraId="20FE84F4" w14:textId="77777777" w:rsidTr="00B16F2B">
        <w:tc>
          <w:tcPr>
            <w:tcW w:w="540" w:type="dxa"/>
          </w:tcPr>
          <w:p w14:paraId="43C6786A" w14:textId="77777777" w:rsidR="00BD423B" w:rsidRPr="00BB50AA" w:rsidRDefault="00BD423B" w:rsidP="00B16F2B">
            <w:pPr>
              <w:suppressAutoHyphens/>
              <w:spacing w:after="60"/>
              <w:rPr>
                <w:rFonts w:asciiTheme="minorHAnsi" w:hAnsiTheme="minorHAnsi" w:cstheme="minorHAnsi"/>
                <w:sz w:val="22"/>
                <w:szCs w:val="22"/>
              </w:rPr>
            </w:pPr>
          </w:p>
        </w:tc>
        <w:tc>
          <w:tcPr>
            <w:tcW w:w="1800" w:type="dxa"/>
            <w:gridSpan w:val="2"/>
          </w:tcPr>
          <w:p w14:paraId="300652B3" w14:textId="77777777" w:rsidR="00BD423B" w:rsidRPr="00BB50AA" w:rsidRDefault="00BD423B" w:rsidP="00B16F2B">
            <w:pPr>
              <w:suppressAutoHyphens/>
              <w:spacing w:after="60"/>
              <w:rPr>
                <w:rFonts w:asciiTheme="minorHAnsi" w:hAnsiTheme="minorHAnsi" w:cstheme="minorHAnsi"/>
                <w:b/>
                <w:sz w:val="22"/>
                <w:szCs w:val="22"/>
              </w:rPr>
            </w:pPr>
            <w:r w:rsidRPr="00BB50AA">
              <w:rPr>
                <w:rFonts w:asciiTheme="minorHAnsi" w:hAnsiTheme="minorHAnsi" w:cstheme="minorHAnsi"/>
                <w:b/>
                <w:sz w:val="22"/>
                <w:szCs w:val="22"/>
              </w:rPr>
              <w:t>Software</w:t>
            </w:r>
          </w:p>
        </w:tc>
        <w:tc>
          <w:tcPr>
            <w:tcW w:w="270" w:type="dxa"/>
          </w:tcPr>
          <w:p w14:paraId="7D9F6ED8" w14:textId="77777777" w:rsidR="00BD423B" w:rsidRPr="00BB50AA" w:rsidRDefault="00BD423B" w:rsidP="00B16F2B">
            <w:pPr>
              <w:suppressAutoHyphens/>
              <w:spacing w:after="60"/>
              <w:rPr>
                <w:rFonts w:asciiTheme="minorHAnsi" w:hAnsiTheme="minorHAnsi" w:cstheme="minorHAnsi"/>
                <w:sz w:val="22"/>
                <w:szCs w:val="22"/>
              </w:rPr>
            </w:pPr>
            <w:r w:rsidRPr="00BB50AA">
              <w:rPr>
                <w:rFonts w:asciiTheme="minorHAnsi" w:hAnsiTheme="minorHAnsi" w:cstheme="minorHAnsi"/>
                <w:sz w:val="22"/>
                <w:szCs w:val="22"/>
              </w:rPr>
              <w:t>:</w:t>
            </w:r>
          </w:p>
        </w:tc>
        <w:tc>
          <w:tcPr>
            <w:tcW w:w="6840" w:type="dxa"/>
          </w:tcPr>
          <w:p w14:paraId="686C6228" w14:textId="676E4574" w:rsidR="00BD423B" w:rsidRPr="00BB50AA" w:rsidRDefault="00ED4A5F" w:rsidP="00B16F2B">
            <w:pPr>
              <w:suppressAutoHyphens/>
              <w:spacing w:after="60"/>
              <w:rPr>
                <w:rFonts w:asciiTheme="minorHAnsi" w:hAnsiTheme="minorHAnsi" w:cstheme="minorHAnsi"/>
                <w:sz w:val="22"/>
                <w:szCs w:val="22"/>
              </w:rPr>
            </w:pPr>
            <w:r w:rsidRPr="00BB50AA">
              <w:rPr>
                <w:rFonts w:asciiTheme="minorHAnsi" w:hAnsiTheme="minorHAnsi" w:cstheme="minorHAnsi"/>
                <w:sz w:val="22"/>
                <w:szCs w:val="22"/>
              </w:rPr>
              <w:t>WebSphere Application Server, WebSphere Process server 6.1, WebSphere Integration Developer, Oracle 10g, SOA Suite.</w:t>
            </w:r>
          </w:p>
        </w:tc>
      </w:tr>
    </w:tbl>
    <w:p w14:paraId="22A0ACD3" w14:textId="77777777" w:rsidR="00D833AB" w:rsidRPr="00BB50AA" w:rsidRDefault="00D833AB" w:rsidP="001B5E78">
      <w:pPr>
        <w:rPr>
          <w:rFonts w:asciiTheme="minorHAnsi" w:hAnsiTheme="minorHAnsi" w:cstheme="minorHAnsi"/>
          <w:color w:val="FF0000"/>
          <w:sz w:val="22"/>
          <w:szCs w:val="22"/>
        </w:rPr>
      </w:pPr>
    </w:p>
    <w:tbl>
      <w:tblPr>
        <w:tblW w:w="9450" w:type="dxa"/>
        <w:tblInd w:w="18" w:type="dxa"/>
        <w:tblLayout w:type="fixed"/>
        <w:tblLook w:val="0000" w:firstRow="0" w:lastRow="0" w:firstColumn="0" w:lastColumn="0" w:noHBand="0" w:noVBand="0"/>
      </w:tblPr>
      <w:tblGrid>
        <w:gridCol w:w="540"/>
        <w:gridCol w:w="1726"/>
        <w:gridCol w:w="74"/>
        <w:gridCol w:w="270"/>
        <w:gridCol w:w="6840"/>
      </w:tblGrid>
      <w:tr w:rsidR="00D833AB" w:rsidRPr="00BB50AA" w14:paraId="160E2A19" w14:textId="77777777" w:rsidTr="00B16F2B">
        <w:tc>
          <w:tcPr>
            <w:tcW w:w="540" w:type="dxa"/>
          </w:tcPr>
          <w:p w14:paraId="42BE2DE8" w14:textId="77777777" w:rsidR="00D833AB" w:rsidRPr="00BB50AA" w:rsidRDefault="00D833AB" w:rsidP="00B16F2B">
            <w:pPr>
              <w:numPr>
                <w:ilvl w:val="0"/>
                <w:numId w:val="6"/>
              </w:numPr>
              <w:suppressAutoHyphens/>
              <w:spacing w:after="60"/>
              <w:rPr>
                <w:rFonts w:asciiTheme="minorHAnsi" w:hAnsiTheme="minorHAnsi" w:cstheme="minorHAnsi"/>
                <w:sz w:val="22"/>
                <w:szCs w:val="22"/>
              </w:rPr>
            </w:pPr>
            <w:r w:rsidRPr="00BB50AA">
              <w:rPr>
                <w:rFonts w:asciiTheme="minorHAnsi" w:hAnsiTheme="minorHAnsi" w:cstheme="minorHAnsi"/>
                <w:sz w:val="22"/>
                <w:szCs w:val="22"/>
              </w:rPr>
              <w:lastRenderedPageBreak/>
              <w:t>5</w:t>
            </w:r>
          </w:p>
        </w:tc>
        <w:tc>
          <w:tcPr>
            <w:tcW w:w="1726" w:type="dxa"/>
          </w:tcPr>
          <w:p w14:paraId="14F407E8" w14:textId="77777777" w:rsidR="00D833AB" w:rsidRPr="00BB50AA" w:rsidRDefault="00D833AB" w:rsidP="00B16F2B">
            <w:pPr>
              <w:suppressAutoHyphens/>
              <w:spacing w:after="60"/>
              <w:rPr>
                <w:rFonts w:asciiTheme="minorHAnsi" w:hAnsiTheme="minorHAnsi" w:cstheme="minorHAnsi"/>
                <w:b/>
                <w:sz w:val="22"/>
                <w:szCs w:val="22"/>
              </w:rPr>
            </w:pPr>
            <w:r w:rsidRPr="00BB50AA">
              <w:rPr>
                <w:rFonts w:asciiTheme="minorHAnsi" w:hAnsiTheme="minorHAnsi" w:cstheme="minorHAnsi"/>
                <w:b/>
                <w:sz w:val="22"/>
                <w:szCs w:val="22"/>
              </w:rPr>
              <w:t>Company</w:t>
            </w:r>
          </w:p>
          <w:p w14:paraId="70E014F6" w14:textId="77777777" w:rsidR="00D833AB" w:rsidRPr="00BB50AA" w:rsidRDefault="00D833AB" w:rsidP="00B16F2B">
            <w:pPr>
              <w:suppressAutoHyphens/>
              <w:spacing w:after="60"/>
              <w:rPr>
                <w:rFonts w:asciiTheme="minorHAnsi" w:hAnsiTheme="minorHAnsi" w:cstheme="minorHAnsi"/>
                <w:b/>
                <w:sz w:val="22"/>
                <w:szCs w:val="22"/>
              </w:rPr>
            </w:pPr>
            <w:r w:rsidRPr="00BB50AA">
              <w:rPr>
                <w:rFonts w:asciiTheme="minorHAnsi" w:hAnsiTheme="minorHAnsi" w:cstheme="minorHAnsi"/>
                <w:b/>
                <w:sz w:val="22"/>
                <w:szCs w:val="22"/>
              </w:rPr>
              <w:t xml:space="preserve">Duration Designation: </w:t>
            </w:r>
          </w:p>
          <w:p w14:paraId="5F911EB8" w14:textId="77777777" w:rsidR="00D833AB" w:rsidRPr="00BB50AA" w:rsidRDefault="00D833AB" w:rsidP="00B16F2B">
            <w:pPr>
              <w:suppressAutoHyphens/>
              <w:spacing w:after="60"/>
              <w:rPr>
                <w:rFonts w:asciiTheme="minorHAnsi" w:hAnsiTheme="minorHAnsi" w:cstheme="minorHAnsi"/>
                <w:b/>
                <w:sz w:val="22"/>
                <w:szCs w:val="22"/>
              </w:rPr>
            </w:pPr>
            <w:r w:rsidRPr="00BB50AA">
              <w:rPr>
                <w:rFonts w:asciiTheme="minorHAnsi" w:hAnsiTheme="minorHAnsi" w:cstheme="minorHAnsi"/>
                <w:b/>
                <w:sz w:val="22"/>
                <w:szCs w:val="22"/>
              </w:rPr>
              <w:t>Responsibility</w:t>
            </w:r>
          </w:p>
        </w:tc>
        <w:tc>
          <w:tcPr>
            <w:tcW w:w="7184" w:type="dxa"/>
            <w:gridSpan w:val="3"/>
          </w:tcPr>
          <w:p w14:paraId="5D5474B3" w14:textId="4856D94F" w:rsidR="00D833AB" w:rsidRPr="00BB50AA" w:rsidRDefault="00D833AB" w:rsidP="00B16F2B">
            <w:pPr>
              <w:suppressAutoHyphens/>
              <w:spacing w:after="60"/>
              <w:rPr>
                <w:rFonts w:asciiTheme="minorHAnsi" w:hAnsiTheme="minorHAnsi" w:cstheme="minorHAnsi"/>
                <w:sz w:val="22"/>
                <w:szCs w:val="22"/>
              </w:rPr>
            </w:pPr>
            <w:r w:rsidRPr="00BB50AA">
              <w:rPr>
                <w:rFonts w:asciiTheme="minorHAnsi" w:hAnsiTheme="minorHAnsi" w:cstheme="minorHAnsi"/>
                <w:sz w:val="22"/>
                <w:szCs w:val="22"/>
              </w:rPr>
              <w:t xml:space="preserve">Wipro Technologies </w:t>
            </w:r>
          </w:p>
          <w:p w14:paraId="7CD8E195" w14:textId="5808AF87" w:rsidR="00D833AB" w:rsidRPr="00BB50AA" w:rsidRDefault="00D833AB" w:rsidP="00B16F2B">
            <w:pPr>
              <w:suppressAutoHyphens/>
              <w:spacing w:after="60"/>
              <w:rPr>
                <w:rFonts w:asciiTheme="minorHAnsi" w:hAnsiTheme="minorHAnsi" w:cstheme="minorHAnsi"/>
                <w:sz w:val="22"/>
                <w:szCs w:val="22"/>
              </w:rPr>
            </w:pPr>
            <w:r w:rsidRPr="00BB50AA">
              <w:rPr>
                <w:rFonts w:asciiTheme="minorHAnsi" w:hAnsiTheme="minorHAnsi" w:cstheme="minorHAnsi"/>
                <w:sz w:val="22"/>
                <w:szCs w:val="22"/>
              </w:rPr>
              <w:t>Dec 2006 – Aug 2008</w:t>
            </w:r>
          </w:p>
          <w:p w14:paraId="0A8575A4" w14:textId="4A859284" w:rsidR="00D833AB" w:rsidRPr="00BB50AA" w:rsidRDefault="00D833AB" w:rsidP="00B16F2B">
            <w:pPr>
              <w:suppressAutoHyphens/>
              <w:spacing w:after="60"/>
              <w:rPr>
                <w:rFonts w:asciiTheme="minorHAnsi" w:hAnsiTheme="minorHAnsi" w:cstheme="minorHAnsi"/>
                <w:color w:val="000000"/>
                <w:sz w:val="22"/>
                <w:szCs w:val="22"/>
              </w:rPr>
            </w:pPr>
            <w:r w:rsidRPr="00BB50AA">
              <w:rPr>
                <w:rFonts w:asciiTheme="minorHAnsi" w:hAnsiTheme="minorHAnsi" w:cstheme="minorHAnsi"/>
                <w:color w:val="000000"/>
                <w:sz w:val="22"/>
                <w:szCs w:val="22"/>
              </w:rPr>
              <w:t xml:space="preserve">Software Engineer </w:t>
            </w:r>
          </w:p>
          <w:p w14:paraId="3CFECD13" w14:textId="204E523C" w:rsidR="00D833AB" w:rsidRPr="00BB50AA" w:rsidRDefault="00D833AB" w:rsidP="00B16F2B">
            <w:pPr>
              <w:suppressAutoHyphens/>
              <w:spacing w:after="60"/>
              <w:rPr>
                <w:rFonts w:asciiTheme="minorHAnsi" w:hAnsiTheme="minorHAnsi" w:cstheme="minorHAnsi"/>
                <w:sz w:val="22"/>
                <w:szCs w:val="22"/>
              </w:rPr>
            </w:pPr>
            <w:r w:rsidRPr="00BB50AA">
              <w:rPr>
                <w:rFonts w:asciiTheme="minorHAnsi" w:hAnsiTheme="minorHAnsi" w:cstheme="minorHAnsi"/>
                <w:color w:val="000000"/>
                <w:sz w:val="22"/>
                <w:szCs w:val="22"/>
              </w:rPr>
              <w:t>Process development using IBM Enterprise Service Bus and XSLT transformations.</w:t>
            </w:r>
          </w:p>
        </w:tc>
      </w:tr>
      <w:tr w:rsidR="00D833AB" w:rsidRPr="00BB50AA" w14:paraId="4139FE2F" w14:textId="77777777" w:rsidTr="00B16F2B">
        <w:tc>
          <w:tcPr>
            <w:tcW w:w="540" w:type="dxa"/>
          </w:tcPr>
          <w:p w14:paraId="3871AC8B" w14:textId="77777777" w:rsidR="00D833AB" w:rsidRPr="00BB50AA" w:rsidRDefault="00D833AB" w:rsidP="00B16F2B">
            <w:pPr>
              <w:suppressAutoHyphens/>
              <w:spacing w:after="60"/>
              <w:rPr>
                <w:rFonts w:asciiTheme="minorHAnsi" w:hAnsiTheme="minorHAnsi" w:cstheme="minorHAnsi"/>
                <w:sz w:val="22"/>
                <w:szCs w:val="22"/>
              </w:rPr>
            </w:pPr>
          </w:p>
        </w:tc>
        <w:tc>
          <w:tcPr>
            <w:tcW w:w="1726" w:type="dxa"/>
          </w:tcPr>
          <w:p w14:paraId="7BF51175" w14:textId="77777777" w:rsidR="00D833AB" w:rsidRPr="00BB50AA" w:rsidRDefault="00D833AB" w:rsidP="00B16F2B">
            <w:pPr>
              <w:suppressAutoHyphens/>
              <w:spacing w:after="60"/>
              <w:rPr>
                <w:rFonts w:asciiTheme="minorHAnsi" w:hAnsiTheme="minorHAnsi" w:cstheme="minorHAnsi"/>
                <w:b/>
                <w:sz w:val="22"/>
                <w:szCs w:val="22"/>
              </w:rPr>
            </w:pPr>
          </w:p>
          <w:p w14:paraId="03ABA1DB" w14:textId="77777777" w:rsidR="00D833AB" w:rsidRPr="00BB50AA" w:rsidRDefault="00D833AB" w:rsidP="00B16F2B">
            <w:pPr>
              <w:suppressAutoHyphens/>
              <w:spacing w:after="60"/>
              <w:rPr>
                <w:rFonts w:asciiTheme="minorHAnsi" w:hAnsiTheme="minorHAnsi" w:cstheme="minorHAnsi"/>
                <w:b/>
                <w:sz w:val="22"/>
                <w:szCs w:val="22"/>
              </w:rPr>
            </w:pPr>
            <w:r w:rsidRPr="00BB50AA">
              <w:rPr>
                <w:rFonts w:asciiTheme="minorHAnsi" w:hAnsiTheme="minorHAnsi" w:cstheme="minorHAnsi"/>
                <w:b/>
                <w:sz w:val="22"/>
                <w:szCs w:val="22"/>
              </w:rPr>
              <w:t>Client</w:t>
            </w:r>
          </w:p>
        </w:tc>
        <w:tc>
          <w:tcPr>
            <w:tcW w:w="7184" w:type="dxa"/>
            <w:gridSpan w:val="3"/>
          </w:tcPr>
          <w:p w14:paraId="6A6CF4D8" w14:textId="77777777" w:rsidR="00D833AB" w:rsidRPr="00BB50AA" w:rsidRDefault="00D833AB" w:rsidP="00B16F2B">
            <w:pPr>
              <w:suppressAutoHyphens/>
              <w:spacing w:after="60"/>
              <w:rPr>
                <w:rFonts w:asciiTheme="minorHAnsi" w:hAnsiTheme="minorHAnsi" w:cstheme="minorHAnsi"/>
                <w:sz w:val="22"/>
                <w:szCs w:val="22"/>
                <w:lang w:val="es-ES"/>
              </w:rPr>
            </w:pPr>
          </w:p>
          <w:p w14:paraId="70F9FBB3" w14:textId="101A2DBD" w:rsidR="00D833AB" w:rsidRPr="00BB50AA" w:rsidRDefault="00D833AB" w:rsidP="00B16F2B">
            <w:pPr>
              <w:suppressAutoHyphens/>
              <w:spacing w:after="60"/>
              <w:rPr>
                <w:rFonts w:asciiTheme="minorHAnsi" w:hAnsiTheme="minorHAnsi" w:cstheme="minorHAnsi"/>
                <w:sz w:val="22"/>
                <w:szCs w:val="22"/>
                <w:lang w:val="es-ES"/>
              </w:rPr>
            </w:pPr>
            <w:r w:rsidRPr="00BB50AA">
              <w:rPr>
                <w:rFonts w:asciiTheme="minorHAnsi" w:hAnsiTheme="minorHAnsi" w:cstheme="minorHAnsi"/>
                <w:color w:val="000000"/>
                <w:sz w:val="22"/>
                <w:szCs w:val="22"/>
              </w:rPr>
              <w:t> ACS State Health Care</w:t>
            </w:r>
          </w:p>
        </w:tc>
      </w:tr>
      <w:tr w:rsidR="00D833AB" w:rsidRPr="00BB50AA" w14:paraId="44DBDDB2" w14:textId="77777777" w:rsidTr="00B16F2B">
        <w:tc>
          <w:tcPr>
            <w:tcW w:w="540" w:type="dxa"/>
          </w:tcPr>
          <w:p w14:paraId="68D92A29" w14:textId="77777777" w:rsidR="00D833AB" w:rsidRPr="00BB50AA" w:rsidRDefault="00D833AB" w:rsidP="00B16F2B">
            <w:pPr>
              <w:suppressAutoHyphens/>
              <w:spacing w:after="60"/>
              <w:rPr>
                <w:rFonts w:asciiTheme="minorHAnsi" w:hAnsiTheme="minorHAnsi" w:cstheme="minorHAnsi"/>
                <w:sz w:val="22"/>
                <w:szCs w:val="22"/>
                <w:lang w:val="es-ES"/>
              </w:rPr>
            </w:pPr>
          </w:p>
        </w:tc>
        <w:tc>
          <w:tcPr>
            <w:tcW w:w="8910" w:type="dxa"/>
            <w:gridSpan w:val="4"/>
          </w:tcPr>
          <w:p w14:paraId="6E3365F8" w14:textId="77777777" w:rsidR="00D833AB" w:rsidRPr="00BB50AA" w:rsidRDefault="00D833AB" w:rsidP="00B16F2B">
            <w:pPr>
              <w:suppressAutoHyphens/>
              <w:spacing w:after="60"/>
              <w:rPr>
                <w:rFonts w:asciiTheme="minorHAnsi" w:hAnsiTheme="minorHAnsi" w:cstheme="minorHAnsi"/>
                <w:b/>
                <w:sz w:val="22"/>
                <w:szCs w:val="22"/>
              </w:rPr>
            </w:pPr>
            <w:r w:rsidRPr="00BB50AA">
              <w:rPr>
                <w:rFonts w:asciiTheme="minorHAnsi" w:hAnsiTheme="minorHAnsi" w:cstheme="minorHAnsi"/>
                <w:b/>
                <w:sz w:val="22"/>
                <w:szCs w:val="22"/>
              </w:rPr>
              <w:t>Description of the project</w:t>
            </w:r>
          </w:p>
        </w:tc>
      </w:tr>
      <w:tr w:rsidR="00D833AB" w:rsidRPr="00BB50AA" w14:paraId="2C5A8DF2" w14:textId="77777777" w:rsidTr="00B16F2B">
        <w:tc>
          <w:tcPr>
            <w:tcW w:w="540" w:type="dxa"/>
          </w:tcPr>
          <w:p w14:paraId="41D4C038" w14:textId="77777777" w:rsidR="00D833AB" w:rsidRPr="00BB50AA" w:rsidRDefault="00D833AB" w:rsidP="00B16F2B">
            <w:pPr>
              <w:suppressAutoHyphens/>
              <w:spacing w:after="60"/>
              <w:rPr>
                <w:rFonts w:asciiTheme="minorHAnsi" w:hAnsiTheme="minorHAnsi" w:cstheme="minorHAnsi"/>
                <w:sz w:val="22"/>
                <w:szCs w:val="22"/>
              </w:rPr>
            </w:pPr>
          </w:p>
        </w:tc>
        <w:tc>
          <w:tcPr>
            <w:tcW w:w="8910" w:type="dxa"/>
            <w:gridSpan w:val="4"/>
          </w:tcPr>
          <w:p w14:paraId="0F320EF7" w14:textId="77777777" w:rsidR="00D833AB" w:rsidRPr="00BB50AA" w:rsidRDefault="00D833AB" w:rsidP="00B16F2B">
            <w:pPr>
              <w:suppressAutoHyphens/>
              <w:spacing w:after="60"/>
              <w:rPr>
                <w:rFonts w:asciiTheme="minorHAnsi" w:hAnsiTheme="minorHAnsi" w:cstheme="minorHAnsi"/>
                <w:sz w:val="22"/>
                <w:szCs w:val="22"/>
              </w:rPr>
            </w:pPr>
          </w:p>
          <w:p w14:paraId="35AB90FE" w14:textId="77777777" w:rsidR="00D833AB" w:rsidRPr="00BB50AA" w:rsidRDefault="00D833AB" w:rsidP="00B16F2B">
            <w:pPr>
              <w:suppressAutoHyphens/>
              <w:spacing w:after="60"/>
              <w:rPr>
                <w:rFonts w:asciiTheme="minorHAnsi" w:hAnsiTheme="minorHAnsi" w:cstheme="minorHAnsi"/>
                <w:sz w:val="22"/>
                <w:szCs w:val="22"/>
              </w:rPr>
            </w:pPr>
            <w:r w:rsidRPr="00BB50AA">
              <w:rPr>
                <w:rFonts w:asciiTheme="minorHAnsi" w:hAnsiTheme="minorHAnsi" w:cstheme="minorHAnsi"/>
                <w:sz w:val="22"/>
                <w:szCs w:val="22"/>
              </w:rPr>
              <w:t>ACS Government Health Care Solution: ACS is a leader in Medicaid program administration. It operates customized systems for more than a dozen states and offers the industry's most comprehensive set of services, including managed care enrollment, eligibility administration, claims processing, provider relations and third-party liability. Our Medicaid Management Information Systems (MMIS) have all received Centers for Medicare and Medicaid Services (CMS) certification. This is a development project based on RUP guidelines complying with SOA and HIPAA framework. Project is divided into four modules viz., Member, Provider, Operations and Program. As part of this project MMIS will developed based on SOA based architecture compliant with HIPAA (Health Insurance Portability and Accountability Act) guidelines.</w:t>
            </w:r>
          </w:p>
          <w:p w14:paraId="1A117FA5" w14:textId="0E74E616" w:rsidR="00D833AB" w:rsidRPr="00BB50AA" w:rsidRDefault="00D833AB" w:rsidP="00B16F2B">
            <w:pPr>
              <w:suppressAutoHyphens/>
              <w:spacing w:after="60"/>
              <w:rPr>
                <w:rFonts w:asciiTheme="minorHAnsi" w:hAnsiTheme="minorHAnsi" w:cstheme="minorHAnsi"/>
                <w:sz w:val="22"/>
                <w:szCs w:val="22"/>
              </w:rPr>
            </w:pPr>
          </w:p>
        </w:tc>
      </w:tr>
      <w:tr w:rsidR="00D833AB" w:rsidRPr="00BB50AA" w14:paraId="6DCD9C26" w14:textId="77777777" w:rsidTr="00B16F2B">
        <w:tc>
          <w:tcPr>
            <w:tcW w:w="540" w:type="dxa"/>
          </w:tcPr>
          <w:p w14:paraId="29044ED0" w14:textId="77777777" w:rsidR="00D833AB" w:rsidRPr="00BB50AA" w:rsidRDefault="00D833AB" w:rsidP="00B16F2B">
            <w:pPr>
              <w:suppressAutoHyphens/>
              <w:spacing w:after="60"/>
              <w:rPr>
                <w:rFonts w:asciiTheme="minorHAnsi" w:hAnsiTheme="minorHAnsi" w:cstheme="minorHAnsi"/>
                <w:sz w:val="22"/>
                <w:szCs w:val="22"/>
              </w:rPr>
            </w:pPr>
          </w:p>
        </w:tc>
        <w:tc>
          <w:tcPr>
            <w:tcW w:w="1800" w:type="dxa"/>
            <w:gridSpan w:val="2"/>
          </w:tcPr>
          <w:p w14:paraId="2550497F" w14:textId="77777777" w:rsidR="00D833AB" w:rsidRPr="00BB50AA" w:rsidRDefault="00D833AB" w:rsidP="00B16F2B">
            <w:pPr>
              <w:suppressAutoHyphens/>
              <w:spacing w:after="60"/>
              <w:rPr>
                <w:rFonts w:asciiTheme="minorHAnsi" w:hAnsiTheme="minorHAnsi" w:cstheme="minorHAnsi"/>
                <w:b/>
                <w:sz w:val="22"/>
                <w:szCs w:val="22"/>
              </w:rPr>
            </w:pPr>
            <w:r w:rsidRPr="00BB50AA">
              <w:rPr>
                <w:rFonts w:asciiTheme="minorHAnsi" w:hAnsiTheme="minorHAnsi" w:cstheme="minorHAnsi"/>
                <w:b/>
                <w:sz w:val="22"/>
                <w:szCs w:val="22"/>
              </w:rPr>
              <w:t xml:space="preserve">Role                      </w:t>
            </w:r>
          </w:p>
        </w:tc>
        <w:tc>
          <w:tcPr>
            <w:tcW w:w="270" w:type="dxa"/>
          </w:tcPr>
          <w:p w14:paraId="14204F00" w14:textId="77777777" w:rsidR="00D833AB" w:rsidRPr="00BB50AA" w:rsidRDefault="00D833AB" w:rsidP="00B16F2B">
            <w:pPr>
              <w:suppressAutoHyphens/>
              <w:spacing w:after="60"/>
              <w:rPr>
                <w:rFonts w:asciiTheme="minorHAnsi" w:hAnsiTheme="minorHAnsi" w:cstheme="minorHAnsi"/>
                <w:sz w:val="22"/>
                <w:szCs w:val="22"/>
              </w:rPr>
            </w:pPr>
            <w:r w:rsidRPr="00BB50AA">
              <w:rPr>
                <w:rFonts w:asciiTheme="minorHAnsi" w:hAnsiTheme="minorHAnsi" w:cstheme="minorHAnsi"/>
                <w:sz w:val="22"/>
                <w:szCs w:val="22"/>
              </w:rPr>
              <w:t>:</w:t>
            </w:r>
          </w:p>
        </w:tc>
        <w:tc>
          <w:tcPr>
            <w:tcW w:w="6840" w:type="dxa"/>
          </w:tcPr>
          <w:p w14:paraId="36837FE1" w14:textId="1171310D" w:rsidR="00D833AB" w:rsidRPr="00BB50AA" w:rsidRDefault="00D833AB" w:rsidP="00B16F2B">
            <w:pPr>
              <w:suppressAutoHyphens/>
              <w:spacing w:after="60"/>
              <w:rPr>
                <w:rFonts w:asciiTheme="minorHAnsi" w:hAnsiTheme="minorHAnsi" w:cstheme="minorHAnsi"/>
                <w:sz w:val="22"/>
                <w:szCs w:val="22"/>
              </w:rPr>
            </w:pPr>
            <w:r w:rsidRPr="00BB50AA">
              <w:rPr>
                <w:rFonts w:asciiTheme="minorHAnsi" w:hAnsiTheme="minorHAnsi" w:cstheme="minorHAnsi"/>
                <w:color w:val="000000"/>
                <w:sz w:val="22"/>
                <w:szCs w:val="22"/>
              </w:rPr>
              <w:t>J2EE &amp; Integration Developer</w:t>
            </w:r>
          </w:p>
        </w:tc>
      </w:tr>
      <w:tr w:rsidR="00D833AB" w:rsidRPr="00BB50AA" w14:paraId="79932C3A" w14:textId="77777777" w:rsidTr="00B16F2B">
        <w:trPr>
          <w:trHeight w:val="270"/>
        </w:trPr>
        <w:tc>
          <w:tcPr>
            <w:tcW w:w="540" w:type="dxa"/>
          </w:tcPr>
          <w:p w14:paraId="03EC4D9A" w14:textId="77777777" w:rsidR="00D833AB" w:rsidRPr="00BB50AA" w:rsidRDefault="00D833AB" w:rsidP="00B16F2B">
            <w:pPr>
              <w:suppressAutoHyphens/>
              <w:spacing w:after="60"/>
              <w:rPr>
                <w:rFonts w:asciiTheme="minorHAnsi" w:hAnsiTheme="minorHAnsi" w:cstheme="minorHAnsi"/>
                <w:sz w:val="22"/>
                <w:szCs w:val="22"/>
              </w:rPr>
            </w:pPr>
          </w:p>
        </w:tc>
        <w:tc>
          <w:tcPr>
            <w:tcW w:w="1800" w:type="dxa"/>
            <w:gridSpan w:val="2"/>
          </w:tcPr>
          <w:p w14:paraId="1B69C0B9" w14:textId="77777777" w:rsidR="00D833AB" w:rsidRPr="00BB50AA" w:rsidRDefault="00D833AB" w:rsidP="00B16F2B">
            <w:pPr>
              <w:suppressAutoHyphens/>
              <w:spacing w:after="60"/>
              <w:rPr>
                <w:rFonts w:asciiTheme="minorHAnsi" w:hAnsiTheme="minorHAnsi" w:cstheme="minorHAnsi"/>
                <w:b/>
                <w:sz w:val="22"/>
                <w:szCs w:val="22"/>
              </w:rPr>
            </w:pPr>
            <w:r w:rsidRPr="00BB50AA">
              <w:rPr>
                <w:rFonts w:asciiTheme="minorHAnsi" w:hAnsiTheme="minorHAnsi" w:cstheme="minorHAnsi"/>
                <w:b/>
                <w:sz w:val="22"/>
                <w:szCs w:val="22"/>
              </w:rPr>
              <w:t>Responsibility</w:t>
            </w:r>
          </w:p>
        </w:tc>
        <w:tc>
          <w:tcPr>
            <w:tcW w:w="270" w:type="dxa"/>
          </w:tcPr>
          <w:p w14:paraId="43134064" w14:textId="77777777" w:rsidR="00D833AB" w:rsidRPr="00BB50AA" w:rsidRDefault="00D833AB" w:rsidP="00B16F2B">
            <w:pPr>
              <w:suppressAutoHyphens/>
              <w:spacing w:after="60"/>
              <w:rPr>
                <w:rFonts w:asciiTheme="minorHAnsi" w:hAnsiTheme="minorHAnsi" w:cstheme="minorHAnsi"/>
                <w:sz w:val="22"/>
                <w:szCs w:val="22"/>
              </w:rPr>
            </w:pPr>
            <w:r w:rsidRPr="00BB50AA">
              <w:rPr>
                <w:rFonts w:asciiTheme="minorHAnsi" w:hAnsiTheme="minorHAnsi" w:cstheme="minorHAnsi"/>
                <w:sz w:val="22"/>
                <w:szCs w:val="22"/>
              </w:rPr>
              <w:t>:</w:t>
            </w:r>
          </w:p>
        </w:tc>
        <w:tc>
          <w:tcPr>
            <w:tcW w:w="6840" w:type="dxa"/>
          </w:tcPr>
          <w:p w14:paraId="2C0202A3" w14:textId="4439D515" w:rsidR="006156EB" w:rsidRPr="00BB50AA" w:rsidRDefault="006156EB" w:rsidP="006156EB">
            <w:pPr>
              <w:pStyle w:val="ListParagraph"/>
              <w:numPr>
                <w:ilvl w:val="0"/>
                <w:numId w:val="29"/>
              </w:numPr>
              <w:suppressAutoHyphens/>
              <w:spacing w:after="60"/>
              <w:rPr>
                <w:rFonts w:asciiTheme="minorHAnsi" w:hAnsiTheme="minorHAnsi" w:cstheme="minorHAnsi"/>
                <w:sz w:val="22"/>
                <w:szCs w:val="22"/>
              </w:rPr>
            </w:pPr>
            <w:r w:rsidRPr="00BB50AA">
              <w:rPr>
                <w:rFonts w:asciiTheme="minorHAnsi" w:hAnsiTheme="minorHAnsi" w:cstheme="minorHAnsi"/>
                <w:sz w:val="22"/>
                <w:szCs w:val="22"/>
              </w:rPr>
              <w:t>Developed SCA Components BPEL for orchestrating the services, standalone, Interface Maps, and Java.</w:t>
            </w:r>
          </w:p>
          <w:p w14:paraId="642BEB3F" w14:textId="77AF234A" w:rsidR="006156EB" w:rsidRPr="00BB50AA" w:rsidRDefault="006156EB" w:rsidP="006156EB">
            <w:pPr>
              <w:pStyle w:val="ListParagraph"/>
              <w:numPr>
                <w:ilvl w:val="0"/>
                <w:numId w:val="29"/>
              </w:numPr>
              <w:suppressAutoHyphens/>
              <w:spacing w:after="60"/>
              <w:rPr>
                <w:rFonts w:asciiTheme="minorHAnsi" w:hAnsiTheme="minorHAnsi" w:cstheme="minorHAnsi"/>
                <w:sz w:val="22"/>
                <w:szCs w:val="22"/>
              </w:rPr>
            </w:pPr>
            <w:r w:rsidRPr="00BB50AA">
              <w:rPr>
                <w:rFonts w:asciiTheme="minorHAnsi" w:hAnsiTheme="minorHAnsi" w:cstheme="minorHAnsi"/>
                <w:sz w:val="22"/>
                <w:szCs w:val="22"/>
              </w:rPr>
              <w:t>Developed EJB (Stateless Session Beans) for the underlying services.</w:t>
            </w:r>
          </w:p>
          <w:p w14:paraId="03ECCD65" w14:textId="1D67E734" w:rsidR="006156EB" w:rsidRPr="00BB50AA" w:rsidRDefault="006156EB" w:rsidP="006156EB">
            <w:pPr>
              <w:pStyle w:val="ListParagraph"/>
              <w:numPr>
                <w:ilvl w:val="0"/>
                <w:numId w:val="29"/>
              </w:numPr>
              <w:suppressAutoHyphens/>
              <w:spacing w:after="60"/>
              <w:rPr>
                <w:rFonts w:asciiTheme="minorHAnsi" w:hAnsiTheme="minorHAnsi" w:cstheme="minorHAnsi"/>
                <w:sz w:val="22"/>
                <w:szCs w:val="22"/>
              </w:rPr>
            </w:pPr>
            <w:r w:rsidRPr="00BB50AA">
              <w:rPr>
                <w:rFonts w:asciiTheme="minorHAnsi" w:hAnsiTheme="minorHAnsi" w:cstheme="minorHAnsi"/>
                <w:sz w:val="22"/>
                <w:szCs w:val="22"/>
              </w:rPr>
              <w:t xml:space="preserve">Developed SCA and Mediation Modules for integrating COTS products Letter Generation Tool (Xpression) and </w:t>
            </w:r>
            <w:proofErr w:type="spellStart"/>
            <w:r w:rsidRPr="00BB50AA">
              <w:rPr>
                <w:rFonts w:asciiTheme="minorHAnsi" w:hAnsiTheme="minorHAnsi" w:cstheme="minorHAnsi"/>
                <w:sz w:val="22"/>
                <w:szCs w:val="22"/>
              </w:rPr>
              <w:t>Drg</w:t>
            </w:r>
            <w:proofErr w:type="spellEnd"/>
            <w:r w:rsidRPr="00BB50AA">
              <w:rPr>
                <w:rFonts w:asciiTheme="minorHAnsi" w:hAnsiTheme="minorHAnsi" w:cstheme="minorHAnsi"/>
                <w:sz w:val="22"/>
                <w:szCs w:val="22"/>
              </w:rPr>
              <w:t xml:space="preserve"> Grouper to Enterprise.</w:t>
            </w:r>
          </w:p>
          <w:p w14:paraId="2E9058AF" w14:textId="77777777" w:rsidR="006156EB" w:rsidRPr="00BB50AA" w:rsidRDefault="006156EB" w:rsidP="006156EB">
            <w:pPr>
              <w:pStyle w:val="ListParagraph"/>
              <w:numPr>
                <w:ilvl w:val="0"/>
                <w:numId w:val="29"/>
              </w:numPr>
              <w:suppressAutoHyphens/>
              <w:spacing w:after="60"/>
              <w:rPr>
                <w:rFonts w:asciiTheme="minorHAnsi" w:hAnsiTheme="minorHAnsi" w:cstheme="minorHAnsi"/>
                <w:sz w:val="22"/>
                <w:szCs w:val="22"/>
              </w:rPr>
            </w:pPr>
            <w:r w:rsidRPr="00BB50AA">
              <w:rPr>
                <w:rFonts w:asciiTheme="minorHAnsi" w:hAnsiTheme="minorHAnsi" w:cstheme="minorHAnsi"/>
                <w:sz w:val="22"/>
                <w:szCs w:val="22"/>
              </w:rPr>
              <w:t>Developed Interface maps and Data maps.</w:t>
            </w:r>
          </w:p>
          <w:p w14:paraId="72A705DE" w14:textId="77777777" w:rsidR="006156EB" w:rsidRPr="00BB50AA" w:rsidRDefault="006156EB" w:rsidP="006156EB">
            <w:pPr>
              <w:pStyle w:val="ListParagraph"/>
              <w:numPr>
                <w:ilvl w:val="0"/>
                <w:numId w:val="29"/>
              </w:numPr>
              <w:suppressAutoHyphens/>
              <w:spacing w:after="60"/>
              <w:rPr>
                <w:rFonts w:asciiTheme="minorHAnsi" w:hAnsiTheme="minorHAnsi" w:cstheme="minorHAnsi"/>
                <w:sz w:val="22"/>
                <w:szCs w:val="22"/>
              </w:rPr>
            </w:pPr>
            <w:r w:rsidRPr="00BB50AA">
              <w:rPr>
                <w:rFonts w:asciiTheme="minorHAnsi" w:hAnsiTheme="minorHAnsi" w:cstheme="minorHAnsi"/>
                <w:sz w:val="22"/>
                <w:szCs w:val="22"/>
              </w:rPr>
              <w:t>Testing the Application using Unit Testing and the Integration Testing.</w:t>
            </w:r>
          </w:p>
          <w:p w14:paraId="0C98FCC1" w14:textId="77777777" w:rsidR="006156EB" w:rsidRPr="00BB50AA" w:rsidRDefault="006156EB" w:rsidP="006156EB">
            <w:pPr>
              <w:pStyle w:val="ListParagraph"/>
              <w:numPr>
                <w:ilvl w:val="0"/>
                <w:numId w:val="29"/>
              </w:numPr>
              <w:suppressAutoHyphens/>
              <w:spacing w:after="60"/>
              <w:rPr>
                <w:rFonts w:asciiTheme="minorHAnsi" w:hAnsiTheme="minorHAnsi" w:cstheme="minorHAnsi"/>
                <w:sz w:val="22"/>
                <w:szCs w:val="22"/>
              </w:rPr>
            </w:pPr>
            <w:r w:rsidRPr="00BB50AA">
              <w:rPr>
                <w:rFonts w:asciiTheme="minorHAnsi" w:hAnsiTheme="minorHAnsi" w:cstheme="minorHAnsi"/>
                <w:sz w:val="22"/>
                <w:szCs w:val="22"/>
              </w:rPr>
              <w:t>Performing the profiling for code coverage and analysis.</w:t>
            </w:r>
          </w:p>
          <w:p w14:paraId="00AA15AC" w14:textId="713F2658" w:rsidR="006156EB" w:rsidRPr="00BB50AA" w:rsidRDefault="003716A0" w:rsidP="006156EB">
            <w:pPr>
              <w:pStyle w:val="ListParagraph"/>
              <w:numPr>
                <w:ilvl w:val="0"/>
                <w:numId w:val="29"/>
              </w:numPr>
              <w:suppressAutoHyphens/>
              <w:spacing w:after="60"/>
              <w:rPr>
                <w:rFonts w:asciiTheme="minorHAnsi" w:hAnsiTheme="minorHAnsi" w:cstheme="minorHAnsi"/>
                <w:sz w:val="22"/>
                <w:szCs w:val="22"/>
              </w:rPr>
            </w:pPr>
            <w:r w:rsidRPr="00BB50AA">
              <w:rPr>
                <w:rFonts w:asciiTheme="minorHAnsi" w:hAnsiTheme="minorHAnsi" w:cstheme="minorHAnsi"/>
                <w:sz w:val="22"/>
                <w:szCs w:val="22"/>
              </w:rPr>
              <w:t>ClearCase</w:t>
            </w:r>
            <w:r w:rsidR="006156EB" w:rsidRPr="00BB50AA">
              <w:rPr>
                <w:rFonts w:asciiTheme="minorHAnsi" w:hAnsiTheme="minorHAnsi" w:cstheme="minorHAnsi"/>
                <w:sz w:val="22"/>
                <w:szCs w:val="22"/>
              </w:rPr>
              <w:t xml:space="preserve"> versioning system is used for integrating and development of business applications.</w:t>
            </w:r>
          </w:p>
          <w:p w14:paraId="180E04EF" w14:textId="1C0CA09B" w:rsidR="006156EB" w:rsidRPr="00BB50AA" w:rsidRDefault="006156EB" w:rsidP="006156EB">
            <w:pPr>
              <w:pStyle w:val="ListParagraph"/>
              <w:numPr>
                <w:ilvl w:val="0"/>
                <w:numId w:val="29"/>
              </w:numPr>
              <w:suppressAutoHyphens/>
              <w:spacing w:after="60"/>
              <w:rPr>
                <w:rFonts w:asciiTheme="minorHAnsi" w:hAnsiTheme="minorHAnsi" w:cstheme="minorHAnsi"/>
                <w:sz w:val="22"/>
                <w:szCs w:val="22"/>
              </w:rPr>
            </w:pPr>
            <w:r w:rsidRPr="00BB50AA">
              <w:rPr>
                <w:rFonts w:asciiTheme="minorHAnsi" w:hAnsiTheme="minorHAnsi" w:cstheme="minorHAnsi"/>
                <w:sz w:val="22"/>
                <w:szCs w:val="22"/>
              </w:rPr>
              <w:t xml:space="preserve">Deployed J2EE applications on WAS 6.1 versions using WAS admin console and </w:t>
            </w:r>
            <w:proofErr w:type="spellStart"/>
            <w:r w:rsidRPr="00BB50AA">
              <w:rPr>
                <w:rFonts w:asciiTheme="minorHAnsi" w:hAnsiTheme="minorHAnsi" w:cstheme="minorHAnsi"/>
                <w:sz w:val="22"/>
                <w:szCs w:val="22"/>
              </w:rPr>
              <w:t>w</w:t>
            </w:r>
            <w:r w:rsidR="00E841ED">
              <w:rPr>
                <w:rFonts w:asciiTheme="minorHAnsi" w:hAnsiTheme="minorHAnsi" w:cstheme="minorHAnsi"/>
                <w:sz w:val="22"/>
                <w:szCs w:val="22"/>
              </w:rPr>
              <w:t>as</w:t>
            </w:r>
            <w:r w:rsidRPr="00BB50AA">
              <w:rPr>
                <w:rFonts w:asciiTheme="minorHAnsi" w:hAnsiTheme="minorHAnsi" w:cstheme="minorHAnsi"/>
                <w:sz w:val="22"/>
                <w:szCs w:val="22"/>
              </w:rPr>
              <w:t>dmin</w:t>
            </w:r>
            <w:proofErr w:type="spellEnd"/>
            <w:r w:rsidRPr="00BB50AA">
              <w:rPr>
                <w:rFonts w:asciiTheme="minorHAnsi" w:hAnsiTheme="minorHAnsi" w:cstheme="minorHAnsi"/>
                <w:sz w:val="22"/>
                <w:szCs w:val="22"/>
              </w:rPr>
              <w:t xml:space="preserve"> scripting tool</w:t>
            </w:r>
          </w:p>
          <w:p w14:paraId="6CE0070F" w14:textId="77777777" w:rsidR="006156EB" w:rsidRPr="00BB50AA" w:rsidRDefault="006156EB" w:rsidP="006156EB">
            <w:pPr>
              <w:pStyle w:val="ListParagraph"/>
              <w:numPr>
                <w:ilvl w:val="0"/>
                <w:numId w:val="29"/>
              </w:numPr>
              <w:suppressAutoHyphens/>
              <w:spacing w:after="60"/>
              <w:rPr>
                <w:rFonts w:asciiTheme="minorHAnsi" w:hAnsiTheme="minorHAnsi" w:cstheme="minorHAnsi"/>
                <w:sz w:val="22"/>
                <w:szCs w:val="22"/>
              </w:rPr>
            </w:pPr>
            <w:r w:rsidRPr="00BB50AA">
              <w:rPr>
                <w:rFonts w:asciiTheme="minorHAnsi" w:hAnsiTheme="minorHAnsi" w:cstheme="minorHAnsi"/>
                <w:sz w:val="22"/>
                <w:szCs w:val="22"/>
              </w:rPr>
              <w:t>Configured SSL security between the WebSphere Application Servers and Web Servers.</w:t>
            </w:r>
          </w:p>
          <w:p w14:paraId="0D971F29" w14:textId="77777777" w:rsidR="00D833AB" w:rsidRPr="00BB50AA" w:rsidRDefault="00D833AB" w:rsidP="00B16F2B">
            <w:pPr>
              <w:pStyle w:val="ListParagraph"/>
              <w:suppressAutoHyphens/>
              <w:spacing w:after="60"/>
              <w:ind w:left="630"/>
              <w:rPr>
                <w:rFonts w:asciiTheme="minorHAnsi" w:hAnsiTheme="minorHAnsi" w:cstheme="minorHAnsi"/>
                <w:sz w:val="22"/>
                <w:szCs w:val="22"/>
              </w:rPr>
            </w:pPr>
          </w:p>
        </w:tc>
      </w:tr>
      <w:tr w:rsidR="00D833AB" w:rsidRPr="00BB50AA" w14:paraId="51652E1B" w14:textId="77777777" w:rsidTr="00B16F2B">
        <w:tc>
          <w:tcPr>
            <w:tcW w:w="540" w:type="dxa"/>
          </w:tcPr>
          <w:p w14:paraId="1E14A016" w14:textId="77777777" w:rsidR="00D833AB" w:rsidRPr="00BB50AA" w:rsidRDefault="00D833AB" w:rsidP="00B16F2B">
            <w:pPr>
              <w:suppressAutoHyphens/>
              <w:spacing w:after="60"/>
              <w:rPr>
                <w:rFonts w:asciiTheme="minorHAnsi" w:hAnsiTheme="minorHAnsi" w:cstheme="minorHAnsi"/>
                <w:sz w:val="22"/>
                <w:szCs w:val="22"/>
              </w:rPr>
            </w:pPr>
          </w:p>
        </w:tc>
        <w:tc>
          <w:tcPr>
            <w:tcW w:w="1800" w:type="dxa"/>
            <w:gridSpan w:val="2"/>
          </w:tcPr>
          <w:p w14:paraId="184E3EF1" w14:textId="77777777" w:rsidR="00D833AB" w:rsidRPr="00BB50AA" w:rsidRDefault="00D833AB" w:rsidP="00B16F2B">
            <w:pPr>
              <w:suppressAutoHyphens/>
              <w:spacing w:after="60"/>
              <w:rPr>
                <w:rFonts w:asciiTheme="minorHAnsi" w:hAnsiTheme="minorHAnsi" w:cstheme="minorHAnsi"/>
                <w:b/>
                <w:sz w:val="22"/>
                <w:szCs w:val="22"/>
              </w:rPr>
            </w:pPr>
            <w:r w:rsidRPr="00BB50AA">
              <w:rPr>
                <w:rFonts w:asciiTheme="minorHAnsi" w:hAnsiTheme="minorHAnsi" w:cstheme="minorHAnsi"/>
                <w:b/>
                <w:sz w:val="22"/>
                <w:szCs w:val="22"/>
              </w:rPr>
              <w:t>Duration</w:t>
            </w:r>
          </w:p>
        </w:tc>
        <w:tc>
          <w:tcPr>
            <w:tcW w:w="270" w:type="dxa"/>
          </w:tcPr>
          <w:p w14:paraId="0CD159F4" w14:textId="77777777" w:rsidR="00D833AB" w:rsidRPr="00BB50AA" w:rsidRDefault="00D833AB" w:rsidP="00B16F2B">
            <w:pPr>
              <w:suppressAutoHyphens/>
              <w:spacing w:after="60"/>
              <w:rPr>
                <w:rFonts w:asciiTheme="minorHAnsi" w:hAnsiTheme="minorHAnsi" w:cstheme="minorHAnsi"/>
                <w:sz w:val="22"/>
                <w:szCs w:val="22"/>
              </w:rPr>
            </w:pPr>
            <w:r w:rsidRPr="00BB50AA">
              <w:rPr>
                <w:rFonts w:asciiTheme="minorHAnsi" w:hAnsiTheme="minorHAnsi" w:cstheme="minorHAnsi"/>
                <w:sz w:val="22"/>
                <w:szCs w:val="22"/>
              </w:rPr>
              <w:t>:</w:t>
            </w:r>
          </w:p>
        </w:tc>
        <w:tc>
          <w:tcPr>
            <w:tcW w:w="6840" w:type="dxa"/>
          </w:tcPr>
          <w:p w14:paraId="5674942C" w14:textId="5B3324AA" w:rsidR="00D833AB" w:rsidRPr="00BB50AA" w:rsidRDefault="006156EB" w:rsidP="00B16F2B">
            <w:pPr>
              <w:suppressAutoHyphens/>
              <w:spacing w:after="60"/>
              <w:rPr>
                <w:rFonts w:asciiTheme="minorHAnsi" w:hAnsiTheme="minorHAnsi" w:cstheme="minorHAnsi"/>
                <w:sz w:val="22"/>
                <w:szCs w:val="22"/>
              </w:rPr>
            </w:pPr>
            <w:r w:rsidRPr="00BB50AA">
              <w:rPr>
                <w:rFonts w:asciiTheme="minorHAnsi" w:hAnsiTheme="minorHAnsi" w:cstheme="minorHAnsi"/>
                <w:sz w:val="22"/>
                <w:szCs w:val="22"/>
              </w:rPr>
              <w:t>Dec 2006 – Aug 2008</w:t>
            </w:r>
          </w:p>
        </w:tc>
      </w:tr>
      <w:tr w:rsidR="00D833AB" w:rsidRPr="00BB50AA" w14:paraId="12DAD1FC" w14:textId="77777777" w:rsidTr="00B16F2B">
        <w:tc>
          <w:tcPr>
            <w:tcW w:w="540" w:type="dxa"/>
          </w:tcPr>
          <w:p w14:paraId="31A69EA5" w14:textId="77777777" w:rsidR="00D833AB" w:rsidRPr="00BB50AA" w:rsidRDefault="00D833AB" w:rsidP="00B16F2B">
            <w:pPr>
              <w:suppressAutoHyphens/>
              <w:spacing w:after="60"/>
              <w:rPr>
                <w:rFonts w:asciiTheme="minorHAnsi" w:hAnsiTheme="minorHAnsi" w:cstheme="minorHAnsi"/>
                <w:sz w:val="22"/>
                <w:szCs w:val="22"/>
              </w:rPr>
            </w:pPr>
          </w:p>
        </w:tc>
        <w:tc>
          <w:tcPr>
            <w:tcW w:w="1800" w:type="dxa"/>
            <w:gridSpan w:val="2"/>
          </w:tcPr>
          <w:p w14:paraId="6020FBCD" w14:textId="77777777" w:rsidR="00D833AB" w:rsidRPr="00BB50AA" w:rsidRDefault="00D833AB" w:rsidP="00B16F2B">
            <w:pPr>
              <w:suppressAutoHyphens/>
              <w:spacing w:after="60"/>
              <w:rPr>
                <w:rFonts w:asciiTheme="minorHAnsi" w:hAnsiTheme="minorHAnsi" w:cstheme="minorHAnsi"/>
                <w:b/>
                <w:sz w:val="22"/>
                <w:szCs w:val="22"/>
              </w:rPr>
            </w:pPr>
            <w:r w:rsidRPr="00BB50AA">
              <w:rPr>
                <w:rFonts w:asciiTheme="minorHAnsi" w:hAnsiTheme="minorHAnsi" w:cstheme="minorHAnsi"/>
                <w:b/>
                <w:sz w:val="22"/>
                <w:szCs w:val="22"/>
              </w:rPr>
              <w:t>Software</w:t>
            </w:r>
          </w:p>
        </w:tc>
        <w:tc>
          <w:tcPr>
            <w:tcW w:w="270" w:type="dxa"/>
          </w:tcPr>
          <w:p w14:paraId="6C68DBD5" w14:textId="77777777" w:rsidR="00D833AB" w:rsidRPr="00BB50AA" w:rsidRDefault="00D833AB" w:rsidP="00B16F2B">
            <w:pPr>
              <w:suppressAutoHyphens/>
              <w:spacing w:after="60"/>
              <w:rPr>
                <w:rFonts w:asciiTheme="minorHAnsi" w:hAnsiTheme="minorHAnsi" w:cstheme="minorHAnsi"/>
                <w:sz w:val="22"/>
                <w:szCs w:val="22"/>
              </w:rPr>
            </w:pPr>
            <w:r w:rsidRPr="00BB50AA">
              <w:rPr>
                <w:rFonts w:asciiTheme="minorHAnsi" w:hAnsiTheme="minorHAnsi" w:cstheme="minorHAnsi"/>
                <w:sz w:val="22"/>
                <w:szCs w:val="22"/>
              </w:rPr>
              <w:t>:</w:t>
            </w:r>
          </w:p>
        </w:tc>
        <w:tc>
          <w:tcPr>
            <w:tcW w:w="6840" w:type="dxa"/>
          </w:tcPr>
          <w:p w14:paraId="0DC67DF5" w14:textId="204E4DF6" w:rsidR="00D833AB" w:rsidRPr="00BB50AA" w:rsidRDefault="006156EB" w:rsidP="00B16F2B">
            <w:pPr>
              <w:suppressAutoHyphens/>
              <w:spacing w:after="60"/>
              <w:rPr>
                <w:rFonts w:asciiTheme="minorHAnsi" w:hAnsiTheme="minorHAnsi" w:cstheme="minorHAnsi"/>
                <w:sz w:val="22"/>
                <w:szCs w:val="22"/>
              </w:rPr>
            </w:pPr>
            <w:r w:rsidRPr="00BB50AA">
              <w:rPr>
                <w:rFonts w:asciiTheme="minorHAnsi" w:hAnsiTheme="minorHAnsi" w:cstheme="minorHAnsi"/>
                <w:sz w:val="22"/>
                <w:szCs w:val="22"/>
              </w:rPr>
              <w:t>SOA, WebSphere Application Server, WebSphere Process server 6.0, WebSphere Integration Developer 6.0.2, Letter Generation Tool (Xpression), DRG Grouper, Oracle 10g, DB2.</w:t>
            </w:r>
          </w:p>
        </w:tc>
      </w:tr>
    </w:tbl>
    <w:p w14:paraId="35C78821" w14:textId="77777777" w:rsidR="00D833AB" w:rsidRPr="00BB50AA" w:rsidRDefault="00D833AB" w:rsidP="001B5E78">
      <w:pPr>
        <w:rPr>
          <w:rFonts w:asciiTheme="minorHAnsi" w:hAnsiTheme="minorHAnsi" w:cstheme="minorHAnsi"/>
          <w:color w:val="FF0000"/>
          <w:sz w:val="22"/>
          <w:szCs w:val="22"/>
        </w:rPr>
      </w:pPr>
    </w:p>
    <w:tbl>
      <w:tblPr>
        <w:tblW w:w="9450" w:type="dxa"/>
        <w:tblInd w:w="18" w:type="dxa"/>
        <w:tblLayout w:type="fixed"/>
        <w:tblLook w:val="0000" w:firstRow="0" w:lastRow="0" w:firstColumn="0" w:lastColumn="0" w:noHBand="0" w:noVBand="0"/>
      </w:tblPr>
      <w:tblGrid>
        <w:gridCol w:w="540"/>
        <w:gridCol w:w="1726"/>
        <w:gridCol w:w="74"/>
        <w:gridCol w:w="270"/>
        <w:gridCol w:w="6840"/>
      </w:tblGrid>
      <w:tr w:rsidR="00F74A7C" w:rsidRPr="00BB50AA" w14:paraId="4834CCC2" w14:textId="77777777" w:rsidTr="00B16F2B">
        <w:tc>
          <w:tcPr>
            <w:tcW w:w="540" w:type="dxa"/>
          </w:tcPr>
          <w:p w14:paraId="4B00483D" w14:textId="77777777" w:rsidR="00F74A7C" w:rsidRPr="00BB50AA" w:rsidRDefault="00F74A7C" w:rsidP="00B16F2B">
            <w:pPr>
              <w:numPr>
                <w:ilvl w:val="0"/>
                <w:numId w:val="6"/>
              </w:numPr>
              <w:suppressAutoHyphens/>
              <w:spacing w:after="60"/>
              <w:rPr>
                <w:rFonts w:asciiTheme="minorHAnsi" w:hAnsiTheme="minorHAnsi" w:cstheme="minorHAnsi"/>
                <w:sz w:val="22"/>
                <w:szCs w:val="22"/>
              </w:rPr>
            </w:pPr>
            <w:r w:rsidRPr="00BB50AA">
              <w:rPr>
                <w:rFonts w:asciiTheme="minorHAnsi" w:hAnsiTheme="minorHAnsi" w:cstheme="minorHAnsi"/>
                <w:sz w:val="22"/>
                <w:szCs w:val="22"/>
              </w:rPr>
              <w:t>5</w:t>
            </w:r>
          </w:p>
        </w:tc>
        <w:tc>
          <w:tcPr>
            <w:tcW w:w="1726" w:type="dxa"/>
          </w:tcPr>
          <w:p w14:paraId="64E01969" w14:textId="77777777" w:rsidR="00F74A7C" w:rsidRPr="00BB50AA" w:rsidRDefault="00F74A7C" w:rsidP="00B16F2B">
            <w:pPr>
              <w:suppressAutoHyphens/>
              <w:spacing w:after="60"/>
              <w:rPr>
                <w:rFonts w:asciiTheme="minorHAnsi" w:hAnsiTheme="minorHAnsi" w:cstheme="minorHAnsi"/>
                <w:b/>
                <w:sz w:val="22"/>
                <w:szCs w:val="22"/>
              </w:rPr>
            </w:pPr>
            <w:r w:rsidRPr="00BB50AA">
              <w:rPr>
                <w:rFonts w:asciiTheme="minorHAnsi" w:hAnsiTheme="minorHAnsi" w:cstheme="minorHAnsi"/>
                <w:b/>
                <w:sz w:val="22"/>
                <w:szCs w:val="22"/>
              </w:rPr>
              <w:t>Company</w:t>
            </w:r>
          </w:p>
          <w:p w14:paraId="043BB567" w14:textId="77777777" w:rsidR="00F74A7C" w:rsidRPr="00BB50AA" w:rsidRDefault="00F74A7C" w:rsidP="00B16F2B">
            <w:pPr>
              <w:suppressAutoHyphens/>
              <w:spacing w:after="60"/>
              <w:rPr>
                <w:rFonts w:asciiTheme="minorHAnsi" w:hAnsiTheme="minorHAnsi" w:cstheme="minorHAnsi"/>
                <w:b/>
                <w:sz w:val="22"/>
                <w:szCs w:val="22"/>
              </w:rPr>
            </w:pPr>
            <w:r w:rsidRPr="00BB50AA">
              <w:rPr>
                <w:rFonts w:asciiTheme="minorHAnsi" w:hAnsiTheme="minorHAnsi" w:cstheme="minorHAnsi"/>
                <w:b/>
                <w:sz w:val="22"/>
                <w:szCs w:val="22"/>
              </w:rPr>
              <w:lastRenderedPageBreak/>
              <w:t xml:space="preserve">Duration Designation: </w:t>
            </w:r>
          </w:p>
          <w:p w14:paraId="01AAE53F" w14:textId="77777777" w:rsidR="00F74A7C" w:rsidRPr="00BB50AA" w:rsidRDefault="00F74A7C" w:rsidP="00B16F2B">
            <w:pPr>
              <w:suppressAutoHyphens/>
              <w:spacing w:after="60"/>
              <w:rPr>
                <w:rFonts w:asciiTheme="minorHAnsi" w:hAnsiTheme="minorHAnsi" w:cstheme="minorHAnsi"/>
                <w:b/>
                <w:sz w:val="22"/>
                <w:szCs w:val="22"/>
              </w:rPr>
            </w:pPr>
            <w:r w:rsidRPr="00BB50AA">
              <w:rPr>
                <w:rFonts w:asciiTheme="minorHAnsi" w:hAnsiTheme="minorHAnsi" w:cstheme="minorHAnsi"/>
                <w:b/>
                <w:sz w:val="22"/>
                <w:szCs w:val="22"/>
              </w:rPr>
              <w:t>Responsibility</w:t>
            </w:r>
          </w:p>
        </w:tc>
        <w:tc>
          <w:tcPr>
            <w:tcW w:w="7184" w:type="dxa"/>
            <w:gridSpan w:val="3"/>
          </w:tcPr>
          <w:p w14:paraId="1429578A" w14:textId="26CC8AEA" w:rsidR="00F74A7C" w:rsidRPr="00BB50AA" w:rsidRDefault="00F74A7C" w:rsidP="00B16F2B">
            <w:pPr>
              <w:suppressAutoHyphens/>
              <w:spacing w:after="60"/>
              <w:rPr>
                <w:rFonts w:asciiTheme="minorHAnsi" w:hAnsiTheme="minorHAnsi" w:cstheme="minorHAnsi"/>
                <w:sz w:val="22"/>
                <w:szCs w:val="22"/>
              </w:rPr>
            </w:pPr>
            <w:r w:rsidRPr="00BB50AA">
              <w:rPr>
                <w:rFonts w:asciiTheme="minorHAnsi" w:hAnsiTheme="minorHAnsi" w:cstheme="minorHAnsi"/>
                <w:color w:val="000000"/>
                <w:sz w:val="22"/>
                <w:szCs w:val="22"/>
              </w:rPr>
              <w:lastRenderedPageBreak/>
              <w:t>Evam Solutions</w:t>
            </w:r>
            <w:r w:rsidRPr="00BB50AA">
              <w:rPr>
                <w:rFonts w:asciiTheme="minorHAnsi" w:hAnsiTheme="minorHAnsi" w:cstheme="minorHAnsi"/>
                <w:sz w:val="22"/>
                <w:szCs w:val="22"/>
              </w:rPr>
              <w:t xml:space="preserve"> </w:t>
            </w:r>
          </w:p>
          <w:p w14:paraId="110FFEB6" w14:textId="2989A2F2" w:rsidR="00F74A7C" w:rsidRPr="00BB50AA" w:rsidRDefault="00F74A7C" w:rsidP="00F74A7C">
            <w:pPr>
              <w:rPr>
                <w:rFonts w:asciiTheme="minorHAnsi" w:hAnsiTheme="minorHAnsi" w:cstheme="minorHAnsi"/>
                <w:sz w:val="22"/>
                <w:szCs w:val="22"/>
              </w:rPr>
            </w:pPr>
            <w:r w:rsidRPr="00BB50AA">
              <w:rPr>
                <w:rFonts w:asciiTheme="minorHAnsi" w:hAnsiTheme="minorHAnsi" w:cstheme="minorHAnsi"/>
                <w:color w:val="000000"/>
                <w:sz w:val="22"/>
                <w:szCs w:val="22"/>
              </w:rPr>
              <w:lastRenderedPageBreak/>
              <w:t>Apr 2005 - Nov 2006</w:t>
            </w:r>
          </w:p>
          <w:p w14:paraId="2DAB51BA" w14:textId="77777777" w:rsidR="00F74A7C" w:rsidRPr="00BB50AA" w:rsidRDefault="00F74A7C" w:rsidP="00B16F2B">
            <w:pPr>
              <w:suppressAutoHyphens/>
              <w:spacing w:after="60"/>
              <w:rPr>
                <w:rFonts w:asciiTheme="minorHAnsi" w:hAnsiTheme="minorHAnsi" w:cstheme="minorHAnsi"/>
                <w:color w:val="000000"/>
                <w:sz w:val="22"/>
                <w:szCs w:val="22"/>
              </w:rPr>
            </w:pPr>
            <w:r w:rsidRPr="00BB50AA">
              <w:rPr>
                <w:rFonts w:asciiTheme="minorHAnsi" w:hAnsiTheme="minorHAnsi" w:cstheme="minorHAnsi"/>
                <w:color w:val="000000"/>
                <w:sz w:val="22"/>
                <w:szCs w:val="22"/>
              </w:rPr>
              <w:t xml:space="preserve">Software Engineer </w:t>
            </w:r>
          </w:p>
          <w:p w14:paraId="206B1C99" w14:textId="3EF18394" w:rsidR="00F74A7C" w:rsidRPr="00BB50AA" w:rsidRDefault="00F74A7C" w:rsidP="00B16F2B">
            <w:pPr>
              <w:suppressAutoHyphens/>
              <w:spacing w:after="60"/>
              <w:rPr>
                <w:rFonts w:asciiTheme="minorHAnsi" w:hAnsiTheme="minorHAnsi" w:cstheme="minorHAnsi"/>
                <w:sz w:val="22"/>
                <w:szCs w:val="22"/>
              </w:rPr>
            </w:pPr>
            <w:r w:rsidRPr="00BB50AA">
              <w:rPr>
                <w:rFonts w:asciiTheme="minorHAnsi" w:hAnsiTheme="minorHAnsi" w:cstheme="minorHAnsi"/>
                <w:color w:val="000000"/>
                <w:sz w:val="22"/>
                <w:szCs w:val="22"/>
              </w:rPr>
              <w:t>Object Oriented programming and support Ektha.com.</w:t>
            </w:r>
          </w:p>
        </w:tc>
      </w:tr>
      <w:tr w:rsidR="00F74A7C" w:rsidRPr="00BB50AA" w14:paraId="300F3E18" w14:textId="77777777" w:rsidTr="00B16F2B">
        <w:tc>
          <w:tcPr>
            <w:tcW w:w="540" w:type="dxa"/>
          </w:tcPr>
          <w:p w14:paraId="2CA00AA4" w14:textId="77777777" w:rsidR="00F74A7C" w:rsidRPr="00BB50AA" w:rsidRDefault="00F74A7C" w:rsidP="00B16F2B">
            <w:pPr>
              <w:suppressAutoHyphens/>
              <w:spacing w:after="60"/>
              <w:rPr>
                <w:rFonts w:asciiTheme="minorHAnsi" w:hAnsiTheme="minorHAnsi" w:cstheme="minorHAnsi"/>
                <w:sz w:val="22"/>
                <w:szCs w:val="22"/>
              </w:rPr>
            </w:pPr>
          </w:p>
        </w:tc>
        <w:tc>
          <w:tcPr>
            <w:tcW w:w="1726" w:type="dxa"/>
          </w:tcPr>
          <w:p w14:paraId="12C4F917" w14:textId="77777777" w:rsidR="00F74A7C" w:rsidRPr="00BB50AA" w:rsidRDefault="00F74A7C" w:rsidP="00B16F2B">
            <w:pPr>
              <w:suppressAutoHyphens/>
              <w:spacing w:after="60"/>
              <w:rPr>
                <w:rFonts w:asciiTheme="minorHAnsi" w:hAnsiTheme="minorHAnsi" w:cstheme="minorHAnsi"/>
                <w:b/>
                <w:sz w:val="22"/>
                <w:szCs w:val="22"/>
              </w:rPr>
            </w:pPr>
          </w:p>
          <w:p w14:paraId="2994B415" w14:textId="77777777" w:rsidR="00F74A7C" w:rsidRPr="00BB50AA" w:rsidRDefault="00F74A7C" w:rsidP="00B16F2B">
            <w:pPr>
              <w:suppressAutoHyphens/>
              <w:spacing w:after="60"/>
              <w:rPr>
                <w:rFonts w:asciiTheme="minorHAnsi" w:hAnsiTheme="minorHAnsi" w:cstheme="minorHAnsi"/>
                <w:b/>
                <w:sz w:val="22"/>
                <w:szCs w:val="22"/>
              </w:rPr>
            </w:pPr>
            <w:r w:rsidRPr="00BB50AA">
              <w:rPr>
                <w:rFonts w:asciiTheme="minorHAnsi" w:hAnsiTheme="minorHAnsi" w:cstheme="minorHAnsi"/>
                <w:b/>
                <w:sz w:val="22"/>
                <w:szCs w:val="22"/>
              </w:rPr>
              <w:t>Client</w:t>
            </w:r>
          </w:p>
        </w:tc>
        <w:tc>
          <w:tcPr>
            <w:tcW w:w="7184" w:type="dxa"/>
            <w:gridSpan w:val="3"/>
          </w:tcPr>
          <w:p w14:paraId="48CD6378" w14:textId="77777777" w:rsidR="00F74A7C" w:rsidRPr="00BB50AA" w:rsidRDefault="00F74A7C" w:rsidP="00B16F2B">
            <w:pPr>
              <w:suppressAutoHyphens/>
              <w:spacing w:after="60"/>
              <w:rPr>
                <w:rFonts w:asciiTheme="minorHAnsi" w:hAnsiTheme="minorHAnsi" w:cstheme="minorHAnsi"/>
                <w:sz w:val="22"/>
                <w:szCs w:val="22"/>
                <w:lang w:val="es-ES"/>
              </w:rPr>
            </w:pPr>
          </w:p>
          <w:p w14:paraId="0A6DC445" w14:textId="1CC46479" w:rsidR="00F74A7C" w:rsidRPr="00BB50AA" w:rsidRDefault="00F74A7C" w:rsidP="00B16F2B">
            <w:pPr>
              <w:suppressAutoHyphens/>
              <w:spacing w:after="60"/>
              <w:rPr>
                <w:rFonts w:asciiTheme="minorHAnsi" w:hAnsiTheme="minorHAnsi" w:cstheme="minorHAnsi"/>
                <w:sz w:val="22"/>
                <w:szCs w:val="22"/>
                <w:lang w:val="es-ES"/>
              </w:rPr>
            </w:pPr>
            <w:r w:rsidRPr="00BB50AA">
              <w:rPr>
                <w:rFonts w:asciiTheme="minorHAnsi" w:hAnsiTheme="minorHAnsi" w:cstheme="minorHAnsi"/>
                <w:color w:val="000000"/>
                <w:sz w:val="22"/>
                <w:szCs w:val="22"/>
              </w:rPr>
              <w:t xml:space="preserve"> Jerry Szor and </w:t>
            </w:r>
            <w:proofErr w:type="spellStart"/>
            <w:r w:rsidRPr="00BB50AA">
              <w:rPr>
                <w:rFonts w:asciiTheme="minorHAnsi" w:hAnsiTheme="minorHAnsi" w:cstheme="minorHAnsi"/>
                <w:color w:val="000000"/>
                <w:sz w:val="22"/>
                <w:szCs w:val="22"/>
              </w:rPr>
              <w:t>Savoya</w:t>
            </w:r>
            <w:proofErr w:type="spellEnd"/>
          </w:p>
        </w:tc>
      </w:tr>
      <w:tr w:rsidR="00F74A7C" w:rsidRPr="00BB50AA" w14:paraId="2C1D2B1A" w14:textId="77777777" w:rsidTr="00B16F2B">
        <w:tc>
          <w:tcPr>
            <w:tcW w:w="540" w:type="dxa"/>
          </w:tcPr>
          <w:p w14:paraId="53CDECF1" w14:textId="77777777" w:rsidR="00F74A7C" w:rsidRPr="00BB50AA" w:rsidRDefault="00F74A7C" w:rsidP="00B16F2B">
            <w:pPr>
              <w:suppressAutoHyphens/>
              <w:spacing w:after="60"/>
              <w:rPr>
                <w:rFonts w:asciiTheme="minorHAnsi" w:hAnsiTheme="minorHAnsi" w:cstheme="minorHAnsi"/>
                <w:sz w:val="22"/>
                <w:szCs w:val="22"/>
                <w:lang w:val="es-ES"/>
              </w:rPr>
            </w:pPr>
          </w:p>
        </w:tc>
        <w:tc>
          <w:tcPr>
            <w:tcW w:w="8910" w:type="dxa"/>
            <w:gridSpan w:val="4"/>
          </w:tcPr>
          <w:p w14:paraId="1E07CBAB" w14:textId="77777777" w:rsidR="00F74A7C" w:rsidRPr="00BB50AA" w:rsidRDefault="00F74A7C" w:rsidP="00B16F2B">
            <w:pPr>
              <w:suppressAutoHyphens/>
              <w:spacing w:after="60"/>
              <w:rPr>
                <w:rFonts w:asciiTheme="minorHAnsi" w:hAnsiTheme="minorHAnsi" w:cstheme="minorHAnsi"/>
                <w:b/>
                <w:sz w:val="22"/>
                <w:szCs w:val="22"/>
              </w:rPr>
            </w:pPr>
            <w:r w:rsidRPr="00BB50AA">
              <w:rPr>
                <w:rFonts w:asciiTheme="minorHAnsi" w:hAnsiTheme="minorHAnsi" w:cstheme="minorHAnsi"/>
                <w:b/>
                <w:sz w:val="22"/>
                <w:szCs w:val="22"/>
              </w:rPr>
              <w:t>Description of the project</w:t>
            </w:r>
          </w:p>
        </w:tc>
      </w:tr>
      <w:tr w:rsidR="00F74A7C" w:rsidRPr="00BB50AA" w14:paraId="058BFF0F" w14:textId="77777777" w:rsidTr="00B16F2B">
        <w:tc>
          <w:tcPr>
            <w:tcW w:w="540" w:type="dxa"/>
          </w:tcPr>
          <w:p w14:paraId="760B3EF6" w14:textId="77777777" w:rsidR="00F74A7C" w:rsidRPr="00BB50AA" w:rsidRDefault="00F74A7C" w:rsidP="00B16F2B">
            <w:pPr>
              <w:suppressAutoHyphens/>
              <w:spacing w:after="60"/>
              <w:rPr>
                <w:rFonts w:asciiTheme="minorHAnsi" w:hAnsiTheme="minorHAnsi" w:cstheme="minorHAnsi"/>
                <w:sz w:val="22"/>
                <w:szCs w:val="22"/>
              </w:rPr>
            </w:pPr>
          </w:p>
        </w:tc>
        <w:tc>
          <w:tcPr>
            <w:tcW w:w="8910" w:type="dxa"/>
            <w:gridSpan w:val="4"/>
          </w:tcPr>
          <w:p w14:paraId="0A74853F" w14:textId="77777777" w:rsidR="00F74A7C" w:rsidRPr="00BB50AA" w:rsidRDefault="00F74A7C" w:rsidP="00B16F2B">
            <w:pPr>
              <w:suppressAutoHyphens/>
              <w:spacing w:after="60"/>
              <w:rPr>
                <w:rFonts w:asciiTheme="minorHAnsi" w:hAnsiTheme="minorHAnsi" w:cstheme="minorHAnsi"/>
                <w:color w:val="000000"/>
                <w:sz w:val="22"/>
                <w:szCs w:val="22"/>
              </w:rPr>
            </w:pPr>
          </w:p>
          <w:p w14:paraId="287B5E40" w14:textId="1FC4E2AF" w:rsidR="00F74A7C" w:rsidRPr="00BB50AA" w:rsidRDefault="00F74A7C" w:rsidP="00B16F2B">
            <w:pPr>
              <w:suppressAutoHyphens/>
              <w:spacing w:after="60"/>
              <w:rPr>
                <w:rFonts w:asciiTheme="minorHAnsi" w:hAnsiTheme="minorHAnsi" w:cstheme="minorHAnsi"/>
                <w:b/>
                <w:color w:val="000000"/>
                <w:sz w:val="22"/>
                <w:szCs w:val="22"/>
                <w:u w:val="single"/>
              </w:rPr>
            </w:pPr>
            <w:r w:rsidRPr="00BB50AA">
              <w:rPr>
                <w:rFonts w:asciiTheme="minorHAnsi" w:hAnsiTheme="minorHAnsi" w:cstheme="minorHAnsi"/>
                <w:b/>
                <w:color w:val="000000"/>
                <w:sz w:val="22"/>
                <w:szCs w:val="22"/>
                <w:u w:val="single"/>
              </w:rPr>
              <w:t>Jerry Szor</w:t>
            </w:r>
          </w:p>
          <w:p w14:paraId="5F392911" w14:textId="77777777" w:rsidR="00F74A7C" w:rsidRPr="00BB50AA" w:rsidRDefault="00F74A7C" w:rsidP="00B16F2B">
            <w:pPr>
              <w:suppressAutoHyphens/>
              <w:spacing w:after="60"/>
              <w:rPr>
                <w:rFonts w:asciiTheme="minorHAnsi" w:hAnsiTheme="minorHAnsi" w:cstheme="minorHAnsi"/>
                <w:color w:val="000000"/>
                <w:sz w:val="22"/>
                <w:szCs w:val="22"/>
              </w:rPr>
            </w:pPr>
          </w:p>
          <w:p w14:paraId="759E92C8" w14:textId="04D9C2EA" w:rsidR="00F74A7C" w:rsidRPr="00BB50AA" w:rsidRDefault="00F74A7C" w:rsidP="00F74A7C">
            <w:pPr>
              <w:pStyle w:val="SSWResumeFullName"/>
              <w:rPr>
                <w:rFonts w:asciiTheme="minorHAnsi" w:hAnsiTheme="minorHAnsi" w:cstheme="minorHAnsi"/>
                <w:sz w:val="22"/>
                <w:szCs w:val="22"/>
                <w:lang w:eastAsia="en-US"/>
              </w:rPr>
            </w:pPr>
            <w:r w:rsidRPr="00BB50AA">
              <w:rPr>
                <w:rFonts w:asciiTheme="minorHAnsi" w:hAnsiTheme="minorHAnsi" w:cstheme="minorHAnsi"/>
                <w:sz w:val="22"/>
                <w:szCs w:val="22"/>
                <w:lang w:eastAsia="en-US"/>
              </w:rPr>
              <w:t>Jerry Szor Contemporary Jewelry represents the finest contemporary artists from around the world - creating modern, classic jewelry for the way we live today - and also offers an outstanding collection of antique and contemporary cufflinks.</w:t>
            </w:r>
          </w:p>
          <w:p w14:paraId="5F71FCA3" w14:textId="77777777" w:rsidR="00F74A7C" w:rsidRPr="00BB50AA" w:rsidRDefault="00F74A7C" w:rsidP="00F74A7C">
            <w:pPr>
              <w:pStyle w:val="SSWResumeFullName"/>
              <w:rPr>
                <w:rFonts w:asciiTheme="minorHAnsi" w:hAnsiTheme="minorHAnsi" w:cstheme="minorHAnsi"/>
                <w:sz w:val="22"/>
                <w:szCs w:val="22"/>
                <w:lang w:eastAsia="en-US"/>
              </w:rPr>
            </w:pPr>
            <w:r w:rsidRPr="00BB50AA">
              <w:rPr>
                <w:rFonts w:asciiTheme="minorHAnsi" w:hAnsiTheme="minorHAnsi" w:cstheme="minorHAnsi"/>
                <w:sz w:val="22"/>
                <w:szCs w:val="22"/>
                <w:lang w:eastAsia="en-US"/>
              </w:rPr>
              <w:t>Contemporary jewelry is characterized by its wonderful artistry, and it's this artistry that makes each piece special and different. The jewelry is beautifully handcrafted, often using colorful, exotic stones and unusual textures.</w:t>
            </w:r>
          </w:p>
          <w:p w14:paraId="1E084CD1" w14:textId="6385AF90" w:rsidR="00F74A7C" w:rsidRPr="00BB50AA" w:rsidRDefault="00F74A7C" w:rsidP="00F74A7C">
            <w:pPr>
              <w:pStyle w:val="SSWResumeFullName"/>
              <w:rPr>
                <w:rFonts w:asciiTheme="minorHAnsi" w:hAnsiTheme="minorHAnsi" w:cstheme="minorHAnsi"/>
                <w:color w:val="000000"/>
                <w:sz w:val="22"/>
                <w:szCs w:val="22"/>
              </w:rPr>
            </w:pPr>
            <w:r w:rsidRPr="00BB50AA">
              <w:rPr>
                <w:rFonts w:asciiTheme="minorHAnsi" w:hAnsiTheme="minorHAnsi" w:cstheme="minorHAnsi"/>
                <w:sz w:val="22"/>
                <w:szCs w:val="22"/>
                <w:lang w:eastAsia="en-US"/>
              </w:rPr>
              <w:t xml:space="preserve">Fine contemporary pieces are considered collector's items. Much like a painting or sculpture, people are attracted to them on a very personal level. The top artists exhibit their work in jewelry galleries or museums, rather than in traditional jewelry stores. Jerryszor.com is implemented by this project only. </w:t>
            </w:r>
          </w:p>
          <w:p w14:paraId="6A5FECC6" w14:textId="7D0B5984" w:rsidR="00F74A7C" w:rsidRPr="00BB50AA" w:rsidRDefault="00F74A7C" w:rsidP="00B16F2B">
            <w:pPr>
              <w:suppressAutoHyphens/>
              <w:spacing w:after="60"/>
              <w:rPr>
                <w:rFonts w:asciiTheme="minorHAnsi" w:hAnsiTheme="minorHAnsi" w:cstheme="minorHAnsi"/>
                <w:color w:val="000000"/>
                <w:sz w:val="22"/>
                <w:szCs w:val="22"/>
              </w:rPr>
            </w:pPr>
          </w:p>
          <w:p w14:paraId="37762B3E" w14:textId="1AAD0EA4" w:rsidR="00F74A7C" w:rsidRPr="00BB50AA" w:rsidRDefault="00F74A7C" w:rsidP="00B16F2B">
            <w:pPr>
              <w:suppressAutoHyphens/>
              <w:spacing w:after="60"/>
              <w:rPr>
                <w:rFonts w:asciiTheme="minorHAnsi" w:hAnsiTheme="minorHAnsi" w:cstheme="minorHAnsi"/>
                <w:b/>
                <w:color w:val="000000"/>
                <w:sz w:val="22"/>
                <w:szCs w:val="22"/>
                <w:u w:val="single"/>
              </w:rPr>
            </w:pPr>
            <w:proofErr w:type="spellStart"/>
            <w:r w:rsidRPr="00BB50AA">
              <w:rPr>
                <w:rFonts w:asciiTheme="minorHAnsi" w:hAnsiTheme="minorHAnsi" w:cstheme="minorHAnsi"/>
                <w:b/>
                <w:color w:val="000000"/>
                <w:sz w:val="22"/>
                <w:szCs w:val="22"/>
                <w:u w:val="single"/>
              </w:rPr>
              <w:t>Savoya</w:t>
            </w:r>
            <w:proofErr w:type="spellEnd"/>
          </w:p>
          <w:p w14:paraId="7C176F8F" w14:textId="77777777" w:rsidR="00F74A7C" w:rsidRPr="00BB50AA" w:rsidRDefault="00F74A7C" w:rsidP="00B16F2B">
            <w:pPr>
              <w:suppressAutoHyphens/>
              <w:spacing w:after="60"/>
              <w:rPr>
                <w:rFonts w:asciiTheme="minorHAnsi" w:hAnsiTheme="minorHAnsi" w:cstheme="minorHAnsi"/>
                <w:sz w:val="22"/>
                <w:szCs w:val="22"/>
              </w:rPr>
            </w:pPr>
          </w:p>
          <w:p w14:paraId="459F2645" w14:textId="08193613" w:rsidR="00F74A7C" w:rsidRPr="00BB50AA" w:rsidRDefault="00F74A7C" w:rsidP="00B16F2B">
            <w:pPr>
              <w:suppressAutoHyphens/>
              <w:spacing w:after="60"/>
              <w:rPr>
                <w:rFonts w:asciiTheme="minorHAnsi" w:hAnsiTheme="minorHAnsi" w:cstheme="minorHAnsi"/>
                <w:sz w:val="22"/>
                <w:szCs w:val="22"/>
              </w:rPr>
            </w:pPr>
            <w:r w:rsidRPr="00BB50AA">
              <w:rPr>
                <w:rFonts w:asciiTheme="minorHAnsi" w:hAnsiTheme="minorHAnsi" w:cstheme="minorHAnsi"/>
                <w:sz w:val="22"/>
                <w:szCs w:val="22"/>
              </w:rPr>
              <w:t>This Project is a convenient, web-based reservations solution that streamlines the ordering, tracking, and billing processes in chauffeured transportation. Executives and travel coordinators can quickly and easily reserve vehicles in cities across the US and in major international destinations. Detailed employee profiles make repeat bookings fast, easy and frequently used addresses are stored enabling fast and accurate bookings. We provide corporate travel managers with comprehensive reporting so they can efficiently manage ground transportation expenditures.</w:t>
            </w:r>
          </w:p>
        </w:tc>
      </w:tr>
      <w:tr w:rsidR="00F74A7C" w:rsidRPr="00BB50AA" w14:paraId="09A5D79A" w14:textId="77777777" w:rsidTr="00B16F2B">
        <w:tc>
          <w:tcPr>
            <w:tcW w:w="540" w:type="dxa"/>
          </w:tcPr>
          <w:p w14:paraId="66C49BB1" w14:textId="77777777" w:rsidR="00F74A7C" w:rsidRPr="00BB50AA" w:rsidRDefault="00F74A7C" w:rsidP="00B16F2B">
            <w:pPr>
              <w:suppressAutoHyphens/>
              <w:spacing w:after="60"/>
              <w:rPr>
                <w:rFonts w:asciiTheme="minorHAnsi" w:hAnsiTheme="minorHAnsi" w:cstheme="minorHAnsi"/>
                <w:sz w:val="22"/>
                <w:szCs w:val="22"/>
              </w:rPr>
            </w:pPr>
          </w:p>
        </w:tc>
        <w:tc>
          <w:tcPr>
            <w:tcW w:w="1800" w:type="dxa"/>
            <w:gridSpan w:val="2"/>
          </w:tcPr>
          <w:p w14:paraId="1F95CCD0" w14:textId="77777777" w:rsidR="00F74A7C" w:rsidRPr="00BB50AA" w:rsidRDefault="00F74A7C" w:rsidP="00B16F2B">
            <w:pPr>
              <w:suppressAutoHyphens/>
              <w:spacing w:after="60"/>
              <w:rPr>
                <w:rFonts w:asciiTheme="minorHAnsi" w:hAnsiTheme="minorHAnsi" w:cstheme="minorHAnsi"/>
                <w:b/>
                <w:sz w:val="22"/>
                <w:szCs w:val="22"/>
              </w:rPr>
            </w:pPr>
            <w:r w:rsidRPr="00BB50AA">
              <w:rPr>
                <w:rFonts w:asciiTheme="minorHAnsi" w:hAnsiTheme="minorHAnsi" w:cstheme="minorHAnsi"/>
                <w:b/>
                <w:sz w:val="22"/>
                <w:szCs w:val="22"/>
              </w:rPr>
              <w:t xml:space="preserve">Role                      </w:t>
            </w:r>
          </w:p>
        </w:tc>
        <w:tc>
          <w:tcPr>
            <w:tcW w:w="270" w:type="dxa"/>
          </w:tcPr>
          <w:p w14:paraId="50DF1689" w14:textId="77777777" w:rsidR="00F74A7C" w:rsidRPr="00BB50AA" w:rsidRDefault="00F74A7C" w:rsidP="00B16F2B">
            <w:pPr>
              <w:suppressAutoHyphens/>
              <w:spacing w:after="60"/>
              <w:rPr>
                <w:rFonts w:asciiTheme="minorHAnsi" w:hAnsiTheme="minorHAnsi" w:cstheme="minorHAnsi"/>
                <w:sz w:val="22"/>
                <w:szCs w:val="22"/>
              </w:rPr>
            </w:pPr>
            <w:r w:rsidRPr="00BB50AA">
              <w:rPr>
                <w:rFonts w:asciiTheme="minorHAnsi" w:hAnsiTheme="minorHAnsi" w:cstheme="minorHAnsi"/>
                <w:sz w:val="22"/>
                <w:szCs w:val="22"/>
              </w:rPr>
              <w:t>:</w:t>
            </w:r>
          </w:p>
        </w:tc>
        <w:tc>
          <w:tcPr>
            <w:tcW w:w="6840" w:type="dxa"/>
          </w:tcPr>
          <w:p w14:paraId="197070D8" w14:textId="52B9E468" w:rsidR="00F74A7C" w:rsidRPr="00BB50AA" w:rsidRDefault="00F74A7C" w:rsidP="00B16F2B">
            <w:pPr>
              <w:suppressAutoHyphens/>
              <w:spacing w:after="60"/>
              <w:rPr>
                <w:rFonts w:asciiTheme="minorHAnsi" w:hAnsiTheme="minorHAnsi" w:cstheme="minorHAnsi"/>
                <w:sz w:val="22"/>
                <w:szCs w:val="22"/>
              </w:rPr>
            </w:pPr>
            <w:r w:rsidRPr="00BB50AA">
              <w:rPr>
                <w:rFonts w:asciiTheme="minorHAnsi" w:hAnsiTheme="minorHAnsi" w:cstheme="minorHAnsi"/>
                <w:color w:val="000000"/>
                <w:sz w:val="22"/>
                <w:szCs w:val="22"/>
              </w:rPr>
              <w:t>Java Developer</w:t>
            </w:r>
          </w:p>
        </w:tc>
      </w:tr>
      <w:tr w:rsidR="00F74A7C" w:rsidRPr="00BB50AA" w14:paraId="016F6AC0" w14:textId="77777777" w:rsidTr="00B16F2B">
        <w:trPr>
          <w:trHeight w:val="270"/>
        </w:trPr>
        <w:tc>
          <w:tcPr>
            <w:tcW w:w="540" w:type="dxa"/>
          </w:tcPr>
          <w:p w14:paraId="3A4CED36" w14:textId="77777777" w:rsidR="00F74A7C" w:rsidRPr="00BB50AA" w:rsidRDefault="00F74A7C" w:rsidP="00B16F2B">
            <w:pPr>
              <w:suppressAutoHyphens/>
              <w:spacing w:after="60"/>
              <w:rPr>
                <w:rFonts w:asciiTheme="minorHAnsi" w:hAnsiTheme="minorHAnsi" w:cstheme="minorHAnsi"/>
                <w:sz w:val="22"/>
                <w:szCs w:val="22"/>
              </w:rPr>
            </w:pPr>
          </w:p>
        </w:tc>
        <w:tc>
          <w:tcPr>
            <w:tcW w:w="1800" w:type="dxa"/>
            <w:gridSpan w:val="2"/>
          </w:tcPr>
          <w:p w14:paraId="34350849" w14:textId="77777777" w:rsidR="00F74A7C" w:rsidRPr="00BB50AA" w:rsidRDefault="00F74A7C" w:rsidP="00B16F2B">
            <w:pPr>
              <w:suppressAutoHyphens/>
              <w:spacing w:after="60"/>
              <w:rPr>
                <w:rFonts w:asciiTheme="minorHAnsi" w:hAnsiTheme="minorHAnsi" w:cstheme="minorHAnsi"/>
                <w:b/>
                <w:sz w:val="22"/>
                <w:szCs w:val="22"/>
              </w:rPr>
            </w:pPr>
            <w:r w:rsidRPr="00BB50AA">
              <w:rPr>
                <w:rFonts w:asciiTheme="minorHAnsi" w:hAnsiTheme="minorHAnsi" w:cstheme="minorHAnsi"/>
                <w:b/>
                <w:sz w:val="22"/>
                <w:szCs w:val="22"/>
              </w:rPr>
              <w:t>Responsibility</w:t>
            </w:r>
          </w:p>
        </w:tc>
        <w:tc>
          <w:tcPr>
            <w:tcW w:w="270" w:type="dxa"/>
          </w:tcPr>
          <w:p w14:paraId="718B9FEC" w14:textId="77777777" w:rsidR="00F74A7C" w:rsidRPr="00BB50AA" w:rsidRDefault="00F74A7C" w:rsidP="00B16F2B">
            <w:pPr>
              <w:suppressAutoHyphens/>
              <w:spacing w:after="60"/>
              <w:rPr>
                <w:rFonts w:asciiTheme="minorHAnsi" w:hAnsiTheme="minorHAnsi" w:cstheme="minorHAnsi"/>
                <w:sz w:val="22"/>
                <w:szCs w:val="22"/>
              </w:rPr>
            </w:pPr>
            <w:r w:rsidRPr="00BB50AA">
              <w:rPr>
                <w:rFonts w:asciiTheme="minorHAnsi" w:hAnsiTheme="minorHAnsi" w:cstheme="minorHAnsi"/>
                <w:sz w:val="22"/>
                <w:szCs w:val="22"/>
              </w:rPr>
              <w:t>:</w:t>
            </w:r>
          </w:p>
        </w:tc>
        <w:tc>
          <w:tcPr>
            <w:tcW w:w="6840" w:type="dxa"/>
          </w:tcPr>
          <w:p w14:paraId="5676C308" w14:textId="77777777" w:rsidR="00F74A7C" w:rsidRPr="00BB50AA" w:rsidRDefault="00F74A7C" w:rsidP="00F74A7C">
            <w:pPr>
              <w:pStyle w:val="ListParagraph"/>
              <w:numPr>
                <w:ilvl w:val="0"/>
                <w:numId w:val="29"/>
              </w:numPr>
              <w:suppressAutoHyphens/>
              <w:spacing w:after="60"/>
              <w:rPr>
                <w:rFonts w:asciiTheme="minorHAnsi" w:hAnsiTheme="minorHAnsi" w:cstheme="minorHAnsi"/>
                <w:sz w:val="22"/>
                <w:szCs w:val="22"/>
              </w:rPr>
            </w:pPr>
            <w:r w:rsidRPr="00BB50AA">
              <w:rPr>
                <w:rFonts w:asciiTheme="minorHAnsi" w:hAnsiTheme="minorHAnsi" w:cstheme="minorHAnsi"/>
                <w:sz w:val="22"/>
                <w:szCs w:val="22"/>
              </w:rPr>
              <w:t xml:space="preserve">The application uses open software’s like Apache, Tomcat and JBoss. Other open Software’s include Apache Ant build tool, </w:t>
            </w:r>
            <w:proofErr w:type="spellStart"/>
            <w:r w:rsidRPr="00BB50AA">
              <w:rPr>
                <w:rFonts w:asciiTheme="minorHAnsi" w:hAnsiTheme="minorHAnsi" w:cstheme="minorHAnsi"/>
                <w:sz w:val="22"/>
                <w:szCs w:val="22"/>
              </w:rPr>
              <w:t>JBossMQ</w:t>
            </w:r>
            <w:proofErr w:type="spellEnd"/>
            <w:r w:rsidRPr="00BB50AA">
              <w:rPr>
                <w:rFonts w:asciiTheme="minorHAnsi" w:hAnsiTheme="minorHAnsi" w:cstheme="minorHAnsi"/>
                <w:sz w:val="22"/>
                <w:szCs w:val="22"/>
              </w:rPr>
              <w:t xml:space="preserve"> for JMS and Enhydra XMLC for html/xml presentation and the database is </w:t>
            </w:r>
            <w:proofErr w:type="spellStart"/>
            <w:r w:rsidRPr="00BB50AA">
              <w:rPr>
                <w:rFonts w:asciiTheme="minorHAnsi" w:hAnsiTheme="minorHAnsi" w:cstheme="minorHAnsi"/>
                <w:sz w:val="22"/>
                <w:szCs w:val="22"/>
              </w:rPr>
              <w:t>MySql</w:t>
            </w:r>
            <w:proofErr w:type="spellEnd"/>
            <w:r w:rsidRPr="00BB50AA">
              <w:rPr>
                <w:rFonts w:asciiTheme="minorHAnsi" w:hAnsiTheme="minorHAnsi" w:cstheme="minorHAnsi"/>
                <w:sz w:val="22"/>
                <w:szCs w:val="22"/>
              </w:rPr>
              <w:t>, which is running on Linux.</w:t>
            </w:r>
          </w:p>
          <w:p w14:paraId="2524EA57" w14:textId="590199B7" w:rsidR="00F74A7C" w:rsidRPr="00BB50AA" w:rsidRDefault="00F74A7C" w:rsidP="00F74A7C">
            <w:pPr>
              <w:pStyle w:val="ListParagraph"/>
              <w:numPr>
                <w:ilvl w:val="0"/>
                <w:numId w:val="29"/>
              </w:numPr>
              <w:suppressAutoHyphens/>
              <w:spacing w:after="60"/>
              <w:rPr>
                <w:rFonts w:asciiTheme="minorHAnsi" w:hAnsiTheme="minorHAnsi" w:cstheme="minorHAnsi"/>
                <w:sz w:val="22"/>
                <w:szCs w:val="22"/>
              </w:rPr>
            </w:pPr>
            <w:r w:rsidRPr="00BB50AA">
              <w:rPr>
                <w:rFonts w:asciiTheme="minorHAnsi" w:hAnsiTheme="minorHAnsi" w:cstheme="minorHAnsi"/>
                <w:sz w:val="22"/>
                <w:szCs w:val="22"/>
              </w:rPr>
              <w:t>A presentation framework similar to the MVC framework is used but it is modified to have better flexibility and extensibility to the View part of the MVC framework. The presentation layer is implemented using a better approach from the ground up by considering XMLC technology instead of JSP and Struts.</w:t>
            </w:r>
          </w:p>
          <w:p w14:paraId="143EDCAE" w14:textId="77777777" w:rsidR="00F74A7C" w:rsidRPr="00BB50AA" w:rsidRDefault="00F74A7C" w:rsidP="00F74A7C">
            <w:pPr>
              <w:pStyle w:val="ListParagraph"/>
              <w:numPr>
                <w:ilvl w:val="0"/>
                <w:numId w:val="29"/>
              </w:numPr>
              <w:suppressAutoHyphens/>
              <w:spacing w:after="60"/>
              <w:rPr>
                <w:rFonts w:asciiTheme="minorHAnsi" w:hAnsiTheme="minorHAnsi" w:cstheme="minorHAnsi"/>
                <w:sz w:val="22"/>
                <w:szCs w:val="22"/>
              </w:rPr>
            </w:pPr>
            <w:r w:rsidRPr="00BB50AA">
              <w:rPr>
                <w:rFonts w:asciiTheme="minorHAnsi" w:hAnsiTheme="minorHAnsi" w:cstheme="minorHAnsi"/>
                <w:sz w:val="22"/>
                <w:szCs w:val="22"/>
              </w:rPr>
              <w:t>All the services of the application are developed using EJB’s.</w:t>
            </w:r>
          </w:p>
          <w:p w14:paraId="651212FD" w14:textId="57BB2B5C" w:rsidR="00F74A7C" w:rsidRPr="00BB50AA" w:rsidRDefault="00F74A7C" w:rsidP="00F74A7C">
            <w:pPr>
              <w:pStyle w:val="ListParagraph"/>
              <w:numPr>
                <w:ilvl w:val="0"/>
                <w:numId w:val="29"/>
              </w:numPr>
              <w:suppressAutoHyphens/>
              <w:spacing w:after="60"/>
              <w:rPr>
                <w:rFonts w:asciiTheme="minorHAnsi" w:hAnsiTheme="minorHAnsi" w:cstheme="minorHAnsi"/>
                <w:sz w:val="22"/>
                <w:szCs w:val="22"/>
              </w:rPr>
            </w:pPr>
            <w:r w:rsidRPr="00BB50AA">
              <w:rPr>
                <w:rFonts w:asciiTheme="minorHAnsi" w:hAnsiTheme="minorHAnsi" w:cstheme="minorHAnsi"/>
                <w:sz w:val="22"/>
                <w:szCs w:val="22"/>
              </w:rPr>
              <w:t>The system is an ‘n’ tiered architecture making the overall design flexible, extensible and open enough to accommodate changing future business needs.</w:t>
            </w:r>
          </w:p>
        </w:tc>
      </w:tr>
      <w:tr w:rsidR="00F74A7C" w:rsidRPr="00BB50AA" w14:paraId="18CF92BB" w14:textId="77777777" w:rsidTr="00B16F2B">
        <w:tc>
          <w:tcPr>
            <w:tcW w:w="540" w:type="dxa"/>
          </w:tcPr>
          <w:p w14:paraId="2A5EFE60" w14:textId="77777777" w:rsidR="00F74A7C" w:rsidRPr="00BB50AA" w:rsidRDefault="00F74A7C" w:rsidP="00B16F2B">
            <w:pPr>
              <w:suppressAutoHyphens/>
              <w:spacing w:after="60"/>
              <w:rPr>
                <w:rFonts w:asciiTheme="minorHAnsi" w:hAnsiTheme="minorHAnsi" w:cstheme="minorHAnsi"/>
                <w:sz w:val="22"/>
                <w:szCs w:val="22"/>
              </w:rPr>
            </w:pPr>
          </w:p>
        </w:tc>
        <w:tc>
          <w:tcPr>
            <w:tcW w:w="1800" w:type="dxa"/>
            <w:gridSpan w:val="2"/>
          </w:tcPr>
          <w:p w14:paraId="19516C50" w14:textId="77777777" w:rsidR="00F74A7C" w:rsidRPr="00BB50AA" w:rsidRDefault="00F74A7C" w:rsidP="00B16F2B">
            <w:pPr>
              <w:suppressAutoHyphens/>
              <w:spacing w:after="60"/>
              <w:rPr>
                <w:rFonts w:asciiTheme="minorHAnsi" w:hAnsiTheme="minorHAnsi" w:cstheme="minorHAnsi"/>
                <w:b/>
                <w:sz w:val="22"/>
                <w:szCs w:val="22"/>
              </w:rPr>
            </w:pPr>
            <w:r w:rsidRPr="00BB50AA">
              <w:rPr>
                <w:rFonts w:asciiTheme="minorHAnsi" w:hAnsiTheme="minorHAnsi" w:cstheme="minorHAnsi"/>
                <w:b/>
                <w:sz w:val="22"/>
                <w:szCs w:val="22"/>
              </w:rPr>
              <w:t>Duration</w:t>
            </w:r>
          </w:p>
        </w:tc>
        <w:tc>
          <w:tcPr>
            <w:tcW w:w="270" w:type="dxa"/>
          </w:tcPr>
          <w:p w14:paraId="63B50A52" w14:textId="77777777" w:rsidR="00F74A7C" w:rsidRPr="00BB50AA" w:rsidRDefault="00F74A7C" w:rsidP="00B16F2B">
            <w:pPr>
              <w:suppressAutoHyphens/>
              <w:spacing w:after="60"/>
              <w:rPr>
                <w:rFonts w:asciiTheme="minorHAnsi" w:hAnsiTheme="minorHAnsi" w:cstheme="minorHAnsi"/>
                <w:sz w:val="22"/>
                <w:szCs w:val="22"/>
              </w:rPr>
            </w:pPr>
            <w:r w:rsidRPr="00BB50AA">
              <w:rPr>
                <w:rFonts w:asciiTheme="minorHAnsi" w:hAnsiTheme="minorHAnsi" w:cstheme="minorHAnsi"/>
                <w:sz w:val="22"/>
                <w:szCs w:val="22"/>
              </w:rPr>
              <w:t>:</w:t>
            </w:r>
          </w:p>
        </w:tc>
        <w:tc>
          <w:tcPr>
            <w:tcW w:w="6840" w:type="dxa"/>
          </w:tcPr>
          <w:p w14:paraId="3359D866" w14:textId="5E1990C0" w:rsidR="00F74A7C" w:rsidRPr="00BB50AA" w:rsidRDefault="00F74A7C" w:rsidP="00F74A7C">
            <w:pPr>
              <w:suppressAutoHyphens/>
              <w:spacing w:after="60"/>
              <w:rPr>
                <w:rFonts w:asciiTheme="minorHAnsi" w:hAnsiTheme="minorHAnsi" w:cstheme="minorHAnsi"/>
                <w:sz w:val="22"/>
                <w:szCs w:val="22"/>
              </w:rPr>
            </w:pPr>
            <w:r w:rsidRPr="00BB50AA">
              <w:rPr>
                <w:rFonts w:asciiTheme="minorHAnsi" w:hAnsiTheme="minorHAnsi" w:cstheme="minorHAnsi"/>
                <w:sz w:val="22"/>
                <w:szCs w:val="22"/>
              </w:rPr>
              <w:t>Apr 2005 - Nov 2006</w:t>
            </w:r>
          </w:p>
        </w:tc>
      </w:tr>
      <w:tr w:rsidR="00F74A7C" w:rsidRPr="00BB50AA" w14:paraId="646A0A35" w14:textId="77777777" w:rsidTr="00B16F2B">
        <w:tc>
          <w:tcPr>
            <w:tcW w:w="540" w:type="dxa"/>
          </w:tcPr>
          <w:p w14:paraId="6E3CC2F5" w14:textId="77777777" w:rsidR="00F74A7C" w:rsidRPr="00BB50AA" w:rsidRDefault="00F74A7C" w:rsidP="00B16F2B">
            <w:pPr>
              <w:suppressAutoHyphens/>
              <w:spacing w:after="60"/>
              <w:rPr>
                <w:rFonts w:asciiTheme="minorHAnsi" w:hAnsiTheme="minorHAnsi" w:cstheme="minorHAnsi"/>
                <w:sz w:val="22"/>
                <w:szCs w:val="22"/>
              </w:rPr>
            </w:pPr>
          </w:p>
        </w:tc>
        <w:tc>
          <w:tcPr>
            <w:tcW w:w="1800" w:type="dxa"/>
            <w:gridSpan w:val="2"/>
          </w:tcPr>
          <w:p w14:paraId="2C102598" w14:textId="77777777" w:rsidR="00F74A7C" w:rsidRPr="00BB50AA" w:rsidRDefault="00F74A7C" w:rsidP="00B16F2B">
            <w:pPr>
              <w:suppressAutoHyphens/>
              <w:spacing w:after="60"/>
              <w:rPr>
                <w:rFonts w:asciiTheme="minorHAnsi" w:hAnsiTheme="minorHAnsi" w:cstheme="minorHAnsi"/>
                <w:b/>
                <w:sz w:val="22"/>
                <w:szCs w:val="22"/>
              </w:rPr>
            </w:pPr>
            <w:r w:rsidRPr="00BB50AA">
              <w:rPr>
                <w:rFonts w:asciiTheme="minorHAnsi" w:hAnsiTheme="minorHAnsi" w:cstheme="minorHAnsi"/>
                <w:b/>
                <w:sz w:val="22"/>
                <w:szCs w:val="22"/>
              </w:rPr>
              <w:t>Software</w:t>
            </w:r>
          </w:p>
        </w:tc>
        <w:tc>
          <w:tcPr>
            <w:tcW w:w="270" w:type="dxa"/>
          </w:tcPr>
          <w:p w14:paraId="027F03FA" w14:textId="77777777" w:rsidR="00F74A7C" w:rsidRPr="00BB50AA" w:rsidRDefault="00F74A7C" w:rsidP="00B16F2B">
            <w:pPr>
              <w:suppressAutoHyphens/>
              <w:spacing w:after="60"/>
              <w:rPr>
                <w:rFonts w:asciiTheme="minorHAnsi" w:hAnsiTheme="minorHAnsi" w:cstheme="minorHAnsi"/>
                <w:sz w:val="22"/>
                <w:szCs w:val="22"/>
              </w:rPr>
            </w:pPr>
            <w:r w:rsidRPr="00BB50AA">
              <w:rPr>
                <w:rFonts w:asciiTheme="minorHAnsi" w:hAnsiTheme="minorHAnsi" w:cstheme="minorHAnsi"/>
                <w:sz w:val="22"/>
                <w:szCs w:val="22"/>
              </w:rPr>
              <w:t>:</w:t>
            </w:r>
          </w:p>
        </w:tc>
        <w:tc>
          <w:tcPr>
            <w:tcW w:w="6840" w:type="dxa"/>
          </w:tcPr>
          <w:p w14:paraId="5DC8336F" w14:textId="1B07D08F" w:rsidR="00F74A7C" w:rsidRPr="00BB50AA" w:rsidRDefault="00F74A7C" w:rsidP="00B16F2B">
            <w:pPr>
              <w:suppressAutoHyphens/>
              <w:spacing w:after="60"/>
              <w:rPr>
                <w:rFonts w:asciiTheme="minorHAnsi" w:hAnsiTheme="minorHAnsi" w:cstheme="minorHAnsi"/>
                <w:sz w:val="22"/>
                <w:szCs w:val="22"/>
              </w:rPr>
            </w:pPr>
            <w:r w:rsidRPr="00BB50AA">
              <w:rPr>
                <w:rFonts w:asciiTheme="minorHAnsi" w:hAnsiTheme="minorHAnsi" w:cstheme="minorHAnsi"/>
                <w:sz w:val="22"/>
                <w:szCs w:val="22"/>
              </w:rPr>
              <w:t>Linux, Windows-NT, Java, Servlets, J2EE1.3, EJB, JBoss, CVS, ANT, XMLC</w:t>
            </w:r>
          </w:p>
        </w:tc>
      </w:tr>
    </w:tbl>
    <w:p w14:paraId="31F44957" w14:textId="596DA7D8" w:rsidR="001B5E78" w:rsidRPr="00BB50AA" w:rsidRDefault="001B5E78" w:rsidP="001B5E78">
      <w:pPr>
        <w:pBdr>
          <w:bottom w:val="single" w:sz="12" w:space="1" w:color="auto"/>
        </w:pBdr>
        <w:tabs>
          <w:tab w:val="left" w:pos="-720"/>
        </w:tabs>
        <w:ind w:right="-720"/>
        <w:rPr>
          <w:rFonts w:asciiTheme="minorHAnsi" w:hAnsiTheme="minorHAnsi" w:cstheme="minorHAnsi"/>
          <w:b/>
          <w:sz w:val="22"/>
          <w:szCs w:val="22"/>
        </w:rPr>
      </w:pPr>
    </w:p>
    <w:p w14:paraId="5ECCE4BB" w14:textId="77777777" w:rsidR="00F41E67" w:rsidRPr="00BB50AA" w:rsidRDefault="00F41E67" w:rsidP="001B5E78">
      <w:pPr>
        <w:pBdr>
          <w:bottom w:val="single" w:sz="12" w:space="1" w:color="auto"/>
        </w:pBdr>
        <w:tabs>
          <w:tab w:val="left" w:pos="-720"/>
        </w:tabs>
        <w:ind w:right="-720"/>
        <w:rPr>
          <w:rFonts w:asciiTheme="minorHAnsi" w:hAnsiTheme="minorHAnsi" w:cstheme="minorHAnsi"/>
          <w:b/>
          <w:sz w:val="22"/>
          <w:szCs w:val="22"/>
        </w:rPr>
        <w:sectPr w:rsidR="00F41E67" w:rsidRPr="00BB50AA" w:rsidSect="008E2C61">
          <w:headerReference w:type="even" r:id="rId12"/>
          <w:headerReference w:type="default" r:id="rId13"/>
          <w:footerReference w:type="even" r:id="rId14"/>
          <w:footerReference w:type="default" r:id="rId15"/>
          <w:headerReference w:type="first" r:id="rId16"/>
          <w:footerReference w:type="first" r:id="rId17"/>
          <w:type w:val="continuous"/>
          <w:pgSz w:w="12240" w:h="15840"/>
          <w:pgMar w:top="1440" w:right="1800" w:bottom="1440" w:left="1800" w:header="720" w:footer="720" w:gutter="0"/>
          <w:cols w:space="720"/>
          <w:titlePg/>
          <w:docGrid w:linePitch="272"/>
        </w:sectPr>
      </w:pPr>
    </w:p>
    <w:p w14:paraId="03AE49CE" w14:textId="77777777" w:rsidR="000E0387" w:rsidRPr="00BB50AA" w:rsidRDefault="000E0387" w:rsidP="000E0387">
      <w:pPr>
        <w:pBdr>
          <w:bottom w:val="single" w:sz="12" w:space="0" w:color="auto"/>
        </w:pBdr>
        <w:tabs>
          <w:tab w:val="left" w:pos="-720"/>
        </w:tabs>
        <w:ind w:right="-720"/>
        <w:jc w:val="both"/>
        <w:rPr>
          <w:rFonts w:asciiTheme="minorHAnsi" w:hAnsiTheme="minorHAnsi" w:cstheme="minorHAnsi"/>
          <w:b/>
          <w:sz w:val="22"/>
          <w:szCs w:val="22"/>
        </w:rPr>
      </w:pPr>
      <w:bookmarkStart w:id="10" w:name="SkilldefSt"/>
      <w:bookmarkStart w:id="11" w:name="TrngDetEnd"/>
      <w:bookmarkEnd w:id="10"/>
      <w:bookmarkEnd w:id="11"/>
      <w:r w:rsidRPr="00BB50AA">
        <w:rPr>
          <w:rFonts w:asciiTheme="minorHAnsi" w:hAnsiTheme="minorHAnsi" w:cstheme="minorHAnsi"/>
          <w:b/>
          <w:sz w:val="22"/>
          <w:szCs w:val="22"/>
        </w:rPr>
        <w:t>SKILL SET</w:t>
      </w:r>
      <w:bookmarkStart w:id="12" w:name="SkillSetSt"/>
      <w:bookmarkEnd w:id="12"/>
    </w:p>
    <w:tbl>
      <w:tblPr>
        <w:tblW w:w="0" w:type="auto"/>
        <w:tblLook w:val="04A0" w:firstRow="1" w:lastRow="0" w:firstColumn="1" w:lastColumn="0" w:noHBand="0" w:noVBand="1"/>
      </w:tblPr>
      <w:tblGrid>
        <w:gridCol w:w="1379"/>
        <w:gridCol w:w="2726"/>
        <w:gridCol w:w="2262"/>
        <w:gridCol w:w="2273"/>
      </w:tblGrid>
      <w:tr w:rsidR="000E0387" w:rsidRPr="00BB50AA" w14:paraId="60EF6814" w14:textId="77777777" w:rsidTr="00946EBE">
        <w:tc>
          <w:tcPr>
            <w:tcW w:w="1379" w:type="dxa"/>
            <w:shd w:val="clear" w:color="000000" w:fill="808080"/>
          </w:tcPr>
          <w:p w14:paraId="50520F7B" w14:textId="77777777" w:rsidR="000E0387" w:rsidRPr="00BB50AA" w:rsidRDefault="000E0387" w:rsidP="002A4046">
            <w:pPr>
              <w:rPr>
                <w:rFonts w:asciiTheme="minorHAnsi" w:hAnsiTheme="minorHAnsi" w:cstheme="minorHAnsi"/>
                <w:sz w:val="22"/>
                <w:szCs w:val="22"/>
              </w:rPr>
            </w:pPr>
            <w:r w:rsidRPr="00BB50AA">
              <w:rPr>
                <w:rFonts w:asciiTheme="minorHAnsi" w:hAnsiTheme="minorHAnsi" w:cstheme="minorHAnsi"/>
                <w:b/>
                <w:color w:val="000000"/>
                <w:sz w:val="22"/>
                <w:szCs w:val="22"/>
              </w:rPr>
              <w:t>#</w:t>
            </w:r>
          </w:p>
        </w:tc>
        <w:tc>
          <w:tcPr>
            <w:tcW w:w="2726" w:type="dxa"/>
            <w:shd w:val="clear" w:color="000000" w:fill="808080"/>
          </w:tcPr>
          <w:p w14:paraId="7728C73F" w14:textId="77777777" w:rsidR="000E0387" w:rsidRPr="00BB50AA" w:rsidRDefault="000E0387" w:rsidP="002A4046">
            <w:pPr>
              <w:rPr>
                <w:rFonts w:asciiTheme="minorHAnsi" w:hAnsiTheme="minorHAnsi" w:cstheme="minorHAnsi"/>
                <w:sz w:val="22"/>
                <w:szCs w:val="22"/>
              </w:rPr>
            </w:pPr>
            <w:r w:rsidRPr="00BB50AA">
              <w:rPr>
                <w:rFonts w:asciiTheme="minorHAnsi" w:hAnsiTheme="minorHAnsi" w:cstheme="minorHAnsi"/>
                <w:b/>
                <w:color w:val="000000"/>
                <w:sz w:val="22"/>
                <w:szCs w:val="22"/>
              </w:rPr>
              <w:t>Skill Area</w:t>
            </w:r>
          </w:p>
        </w:tc>
        <w:tc>
          <w:tcPr>
            <w:tcW w:w="2262" w:type="dxa"/>
            <w:shd w:val="clear" w:color="000000" w:fill="808080"/>
          </w:tcPr>
          <w:p w14:paraId="7270B112" w14:textId="77777777" w:rsidR="000E0387" w:rsidRPr="00BB50AA" w:rsidRDefault="000E0387" w:rsidP="002A4046">
            <w:pPr>
              <w:rPr>
                <w:rFonts w:asciiTheme="minorHAnsi" w:hAnsiTheme="minorHAnsi" w:cstheme="minorHAnsi"/>
                <w:sz w:val="22"/>
                <w:szCs w:val="22"/>
              </w:rPr>
            </w:pPr>
            <w:r w:rsidRPr="00BB50AA">
              <w:rPr>
                <w:rFonts w:asciiTheme="minorHAnsi" w:hAnsiTheme="minorHAnsi" w:cstheme="minorHAnsi"/>
                <w:b/>
                <w:color w:val="000000"/>
                <w:sz w:val="22"/>
                <w:szCs w:val="22"/>
              </w:rPr>
              <w:t>Experience (in Years)</w:t>
            </w:r>
          </w:p>
        </w:tc>
        <w:tc>
          <w:tcPr>
            <w:tcW w:w="2273" w:type="dxa"/>
            <w:shd w:val="clear" w:color="000000" w:fill="808080"/>
          </w:tcPr>
          <w:p w14:paraId="68460309" w14:textId="77777777" w:rsidR="000E0387" w:rsidRPr="00BB50AA" w:rsidRDefault="000E0387" w:rsidP="002A4046">
            <w:pPr>
              <w:rPr>
                <w:rFonts w:asciiTheme="minorHAnsi" w:hAnsiTheme="minorHAnsi" w:cstheme="minorHAnsi"/>
                <w:sz w:val="22"/>
                <w:szCs w:val="22"/>
              </w:rPr>
            </w:pPr>
            <w:r w:rsidRPr="00BB50AA">
              <w:rPr>
                <w:rFonts w:asciiTheme="minorHAnsi" w:hAnsiTheme="minorHAnsi" w:cstheme="minorHAnsi"/>
                <w:b/>
                <w:color w:val="000000"/>
                <w:sz w:val="22"/>
                <w:szCs w:val="22"/>
              </w:rPr>
              <w:t>Proficiency</w:t>
            </w:r>
          </w:p>
        </w:tc>
      </w:tr>
      <w:tr w:rsidR="000E0387" w:rsidRPr="00BB50AA" w14:paraId="7020AB80" w14:textId="77777777" w:rsidTr="00946EBE">
        <w:tc>
          <w:tcPr>
            <w:tcW w:w="1379" w:type="dxa"/>
            <w:shd w:val="clear" w:color="auto" w:fill="FFFFFF"/>
          </w:tcPr>
          <w:p w14:paraId="5B78B21D" w14:textId="77777777" w:rsidR="000E0387" w:rsidRPr="00BB50AA" w:rsidRDefault="000E0387" w:rsidP="002A4046">
            <w:pPr>
              <w:rPr>
                <w:rFonts w:asciiTheme="minorHAnsi" w:hAnsiTheme="minorHAnsi" w:cstheme="minorHAnsi"/>
                <w:sz w:val="22"/>
                <w:szCs w:val="22"/>
              </w:rPr>
            </w:pPr>
            <w:r w:rsidRPr="00BB50AA">
              <w:rPr>
                <w:rFonts w:asciiTheme="minorHAnsi" w:hAnsiTheme="minorHAnsi" w:cstheme="minorHAnsi"/>
                <w:color w:val="000000"/>
                <w:sz w:val="22"/>
                <w:szCs w:val="22"/>
              </w:rPr>
              <w:t>1</w:t>
            </w:r>
          </w:p>
        </w:tc>
        <w:tc>
          <w:tcPr>
            <w:tcW w:w="2726" w:type="dxa"/>
            <w:shd w:val="clear" w:color="auto" w:fill="FFFFFF"/>
          </w:tcPr>
          <w:p w14:paraId="4055DD20" w14:textId="773DD59E" w:rsidR="000E0387" w:rsidRPr="00BB50AA" w:rsidRDefault="00BD07C0" w:rsidP="002A4046">
            <w:pPr>
              <w:rPr>
                <w:rFonts w:asciiTheme="minorHAnsi" w:hAnsiTheme="minorHAnsi" w:cstheme="minorHAnsi"/>
                <w:sz w:val="22"/>
                <w:szCs w:val="22"/>
              </w:rPr>
            </w:pPr>
            <w:r w:rsidRPr="00BB50AA">
              <w:rPr>
                <w:rFonts w:asciiTheme="minorHAnsi" w:hAnsiTheme="minorHAnsi" w:cstheme="minorHAnsi"/>
                <w:color w:val="000000"/>
                <w:sz w:val="22"/>
                <w:szCs w:val="22"/>
              </w:rPr>
              <w:t>Manufacturing (Purchasing business)</w:t>
            </w:r>
          </w:p>
        </w:tc>
        <w:tc>
          <w:tcPr>
            <w:tcW w:w="2262" w:type="dxa"/>
            <w:shd w:val="clear" w:color="auto" w:fill="FFFFFF"/>
          </w:tcPr>
          <w:p w14:paraId="3910DF41" w14:textId="4E4E27F0" w:rsidR="000E0387" w:rsidRPr="00BB50AA" w:rsidRDefault="00423D3C" w:rsidP="002A4046">
            <w:pPr>
              <w:rPr>
                <w:rFonts w:asciiTheme="minorHAnsi" w:hAnsiTheme="minorHAnsi" w:cstheme="minorHAnsi"/>
                <w:sz w:val="22"/>
                <w:szCs w:val="22"/>
              </w:rPr>
            </w:pPr>
            <w:r>
              <w:rPr>
                <w:rFonts w:asciiTheme="minorHAnsi" w:hAnsiTheme="minorHAnsi" w:cstheme="minorHAnsi"/>
                <w:color w:val="000000"/>
                <w:sz w:val="22"/>
                <w:szCs w:val="22"/>
              </w:rPr>
              <w:t>9</w:t>
            </w:r>
            <w:r w:rsidR="000E0387" w:rsidRPr="00BB50AA">
              <w:rPr>
                <w:rFonts w:asciiTheme="minorHAnsi" w:hAnsiTheme="minorHAnsi" w:cstheme="minorHAnsi"/>
                <w:color w:val="000000"/>
                <w:sz w:val="22"/>
                <w:szCs w:val="22"/>
              </w:rPr>
              <w:t>.0</w:t>
            </w:r>
          </w:p>
        </w:tc>
        <w:tc>
          <w:tcPr>
            <w:tcW w:w="2273" w:type="dxa"/>
            <w:shd w:val="clear" w:color="auto" w:fill="FFFFFF"/>
          </w:tcPr>
          <w:p w14:paraId="57519728" w14:textId="77777777" w:rsidR="000E0387" w:rsidRPr="00BB50AA" w:rsidRDefault="000E0387" w:rsidP="002A4046">
            <w:pPr>
              <w:rPr>
                <w:rFonts w:asciiTheme="minorHAnsi" w:hAnsiTheme="minorHAnsi" w:cstheme="minorHAnsi"/>
                <w:sz w:val="22"/>
                <w:szCs w:val="22"/>
              </w:rPr>
            </w:pPr>
            <w:r w:rsidRPr="00BB50AA">
              <w:rPr>
                <w:rFonts w:asciiTheme="minorHAnsi" w:hAnsiTheme="minorHAnsi" w:cstheme="minorHAnsi"/>
                <w:color w:val="000000"/>
                <w:sz w:val="22"/>
                <w:szCs w:val="22"/>
              </w:rPr>
              <w:t>NA</w:t>
            </w:r>
          </w:p>
        </w:tc>
      </w:tr>
      <w:tr w:rsidR="000E0387" w:rsidRPr="00BB50AA" w14:paraId="0A48A6FC" w14:textId="77777777" w:rsidTr="00946EBE">
        <w:tc>
          <w:tcPr>
            <w:tcW w:w="1379" w:type="dxa"/>
            <w:shd w:val="clear" w:color="auto" w:fill="FFFFFF"/>
          </w:tcPr>
          <w:p w14:paraId="306042C4" w14:textId="77777777" w:rsidR="000E0387" w:rsidRPr="00BB50AA" w:rsidRDefault="000E0387" w:rsidP="002A4046">
            <w:pPr>
              <w:rPr>
                <w:rFonts w:asciiTheme="minorHAnsi" w:hAnsiTheme="minorHAnsi" w:cstheme="minorHAnsi"/>
                <w:sz w:val="22"/>
                <w:szCs w:val="22"/>
              </w:rPr>
            </w:pPr>
            <w:r w:rsidRPr="00BB50AA">
              <w:rPr>
                <w:rFonts w:asciiTheme="minorHAnsi" w:hAnsiTheme="minorHAnsi" w:cstheme="minorHAnsi"/>
                <w:color w:val="000000"/>
                <w:sz w:val="22"/>
                <w:szCs w:val="22"/>
              </w:rPr>
              <w:t>2</w:t>
            </w:r>
          </w:p>
        </w:tc>
        <w:tc>
          <w:tcPr>
            <w:tcW w:w="2726" w:type="dxa"/>
            <w:shd w:val="clear" w:color="auto" w:fill="FFFFFF"/>
          </w:tcPr>
          <w:p w14:paraId="77EE1704" w14:textId="73C5B3B5" w:rsidR="000E0387" w:rsidRPr="00BB50AA" w:rsidRDefault="00BD07C0" w:rsidP="002A4046">
            <w:pPr>
              <w:rPr>
                <w:rFonts w:asciiTheme="minorHAnsi" w:hAnsiTheme="minorHAnsi" w:cstheme="minorHAnsi"/>
                <w:sz w:val="22"/>
                <w:szCs w:val="22"/>
              </w:rPr>
            </w:pPr>
            <w:r w:rsidRPr="00BB50AA">
              <w:rPr>
                <w:rFonts w:asciiTheme="minorHAnsi" w:hAnsiTheme="minorHAnsi" w:cstheme="minorHAnsi"/>
                <w:color w:val="000000"/>
                <w:sz w:val="22"/>
                <w:szCs w:val="22"/>
              </w:rPr>
              <w:t xml:space="preserve">Transportation </w:t>
            </w:r>
            <w:r w:rsidR="000E0387" w:rsidRPr="00BB50AA">
              <w:rPr>
                <w:rFonts w:asciiTheme="minorHAnsi" w:hAnsiTheme="minorHAnsi" w:cstheme="minorHAnsi"/>
                <w:color w:val="000000"/>
                <w:sz w:val="22"/>
                <w:szCs w:val="22"/>
              </w:rPr>
              <w:t>(</w:t>
            </w:r>
            <w:r w:rsidR="00154260" w:rsidRPr="00BB50AA">
              <w:rPr>
                <w:rFonts w:asciiTheme="minorHAnsi" w:hAnsiTheme="minorHAnsi" w:cstheme="minorHAnsi"/>
                <w:color w:val="000000"/>
                <w:sz w:val="22"/>
                <w:szCs w:val="22"/>
              </w:rPr>
              <w:t>Enforcement transactions</w:t>
            </w:r>
            <w:r w:rsidR="000E0387" w:rsidRPr="00BB50AA">
              <w:rPr>
                <w:rFonts w:asciiTheme="minorHAnsi" w:hAnsiTheme="minorHAnsi" w:cstheme="minorHAnsi"/>
                <w:color w:val="000000"/>
                <w:sz w:val="22"/>
                <w:szCs w:val="22"/>
              </w:rPr>
              <w:t>)</w:t>
            </w:r>
          </w:p>
        </w:tc>
        <w:tc>
          <w:tcPr>
            <w:tcW w:w="2262" w:type="dxa"/>
            <w:shd w:val="clear" w:color="auto" w:fill="FFFFFF"/>
          </w:tcPr>
          <w:p w14:paraId="03F5EF0A" w14:textId="02B98EB3" w:rsidR="000E0387" w:rsidRPr="00BB50AA" w:rsidRDefault="00753DBD" w:rsidP="002A4046">
            <w:pPr>
              <w:rPr>
                <w:rFonts w:asciiTheme="minorHAnsi" w:hAnsiTheme="minorHAnsi" w:cstheme="minorHAnsi"/>
                <w:sz w:val="22"/>
                <w:szCs w:val="22"/>
              </w:rPr>
            </w:pPr>
            <w:r w:rsidRPr="00BB50AA">
              <w:rPr>
                <w:rFonts w:asciiTheme="minorHAnsi" w:hAnsiTheme="minorHAnsi" w:cstheme="minorHAnsi"/>
                <w:color w:val="000000"/>
                <w:sz w:val="22"/>
                <w:szCs w:val="22"/>
              </w:rPr>
              <w:t>1</w:t>
            </w:r>
            <w:r w:rsidR="000E0387" w:rsidRPr="00BB50AA">
              <w:rPr>
                <w:rFonts w:asciiTheme="minorHAnsi" w:hAnsiTheme="minorHAnsi" w:cstheme="minorHAnsi"/>
                <w:color w:val="000000"/>
                <w:sz w:val="22"/>
                <w:szCs w:val="22"/>
              </w:rPr>
              <w:t>.</w:t>
            </w:r>
            <w:r w:rsidRPr="00BB50AA">
              <w:rPr>
                <w:rFonts w:asciiTheme="minorHAnsi" w:hAnsiTheme="minorHAnsi" w:cstheme="minorHAnsi"/>
                <w:color w:val="000000"/>
                <w:sz w:val="22"/>
                <w:szCs w:val="22"/>
              </w:rPr>
              <w:t>6</w:t>
            </w:r>
          </w:p>
        </w:tc>
        <w:tc>
          <w:tcPr>
            <w:tcW w:w="2273" w:type="dxa"/>
            <w:shd w:val="clear" w:color="auto" w:fill="FFFFFF"/>
          </w:tcPr>
          <w:p w14:paraId="0CE00C68" w14:textId="77777777" w:rsidR="000E0387" w:rsidRPr="00BB50AA" w:rsidRDefault="000E0387" w:rsidP="002A4046">
            <w:pPr>
              <w:rPr>
                <w:rFonts w:asciiTheme="minorHAnsi" w:hAnsiTheme="minorHAnsi" w:cstheme="minorHAnsi"/>
                <w:sz w:val="22"/>
                <w:szCs w:val="22"/>
              </w:rPr>
            </w:pPr>
            <w:r w:rsidRPr="00BB50AA">
              <w:rPr>
                <w:rFonts w:asciiTheme="minorHAnsi" w:hAnsiTheme="minorHAnsi" w:cstheme="minorHAnsi"/>
                <w:color w:val="000000"/>
                <w:sz w:val="22"/>
                <w:szCs w:val="22"/>
              </w:rPr>
              <w:t>NA</w:t>
            </w:r>
          </w:p>
        </w:tc>
      </w:tr>
      <w:tr w:rsidR="000E0387" w:rsidRPr="00BB50AA" w14:paraId="52056DF4" w14:textId="77777777" w:rsidTr="00946EBE">
        <w:tc>
          <w:tcPr>
            <w:tcW w:w="1379" w:type="dxa"/>
            <w:shd w:val="clear" w:color="auto" w:fill="FFFFFF"/>
          </w:tcPr>
          <w:p w14:paraId="203AC3AD" w14:textId="77777777" w:rsidR="000E0387" w:rsidRPr="00BB50AA" w:rsidRDefault="000E0387" w:rsidP="002A4046">
            <w:pPr>
              <w:rPr>
                <w:rFonts w:asciiTheme="minorHAnsi" w:hAnsiTheme="minorHAnsi" w:cstheme="minorHAnsi"/>
                <w:sz w:val="22"/>
                <w:szCs w:val="22"/>
              </w:rPr>
            </w:pPr>
            <w:r w:rsidRPr="00BB50AA">
              <w:rPr>
                <w:rFonts w:asciiTheme="minorHAnsi" w:hAnsiTheme="minorHAnsi" w:cstheme="minorHAnsi"/>
                <w:color w:val="000000"/>
                <w:sz w:val="22"/>
                <w:szCs w:val="22"/>
              </w:rPr>
              <w:t>3</w:t>
            </w:r>
          </w:p>
        </w:tc>
        <w:tc>
          <w:tcPr>
            <w:tcW w:w="2726" w:type="dxa"/>
            <w:shd w:val="clear" w:color="auto" w:fill="FFFFFF"/>
          </w:tcPr>
          <w:p w14:paraId="09718B2F" w14:textId="238DB427" w:rsidR="000E0387" w:rsidRPr="00BB50AA" w:rsidRDefault="00154260" w:rsidP="002A4046">
            <w:pPr>
              <w:rPr>
                <w:rFonts w:asciiTheme="minorHAnsi" w:hAnsiTheme="minorHAnsi" w:cstheme="minorHAnsi"/>
                <w:sz w:val="22"/>
                <w:szCs w:val="22"/>
              </w:rPr>
            </w:pPr>
            <w:r w:rsidRPr="00BB50AA">
              <w:rPr>
                <w:rFonts w:asciiTheme="minorHAnsi" w:hAnsiTheme="minorHAnsi" w:cstheme="minorHAnsi"/>
                <w:color w:val="000000"/>
                <w:sz w:val="22"/>
                <w:szCs w:val="22"/>
              </w:rPr>
              <w:t>Telecom (Prepaid and Postpaid tariffs</w:t>
            </w:r>
            <w:r w:rsidR="000E0387" w:rsidRPr="00BB50AA">
              <w:rPr>
                <w:rFonts w:asciiTheme="minorHAnsi" w:hAnsiTheme="minorHAnsi" w:cstheme="minorHAnsi"/>
                <w:color w:val="000000"/>
                <w:sz w:val="22"/>
                <w:szCs w:val="22"/>
              </w:rPr>
              <w:t>)</w:t>
            </w:r>
          </w:p>
        </w:tc>
        <w:tc>
          <w:tcPr>
            <w:tcW w:w="2262" w:type="dxa"/>
            <w:shd w:val="clear" w:color="auto" w:fill="FFFFFF"/>
          </w:tcPr>
          <w:p w14:paraId="63F53A8D" w14:textId="0CB2D617" w:rsidR="000E0387" w:rsidRPr="00BB50AA" w:rsidRDefault="000E0387" w:rsidP="002A4046">
            <w:pPr>
              <w:rPr>
                <w:rFonts w:asciiTheme="minorHAnsi" w:hAnsiTheme="minorHAnsi" w:cstheme="minorHAnsi"/>
                <w:sz w:val="22"/>
                <w:szCs w:val="22"/>
              </w:rPr>
            </w:pPr>
            <w:r w:rsidRPr="00BB50AA">
              <w:rPr>
                <w:rFonts w:asciiTheme="minorHAnsi" w:hAnsiTheme="minorHAnsi" w:cstheme="minorHAnsi"/>
                <w:color w:val="000000"/>
                <w:sz w:val="22"/>
                <w:szCs w:val="22"/>
              </w:rPr>
              <w:t>1.</w:t>
            </w:r>
            <w:r w:rsidR="00154260" w:rsidRPr="00BB50AA">
              <w:rPr>
                <w:rFonts w:asciiTheme="minorHAnsi" w:hAnsiTheme="minorHAnsi" w:cstheme="minorHAnsi"/>
                <w:color w:val="000000"/>
                <w:sz w:val="22"/>
                <w:szCs w:val="22"/>
              </w:rPr>
              <w:t>4</w:t>
            </w:r>
          </w:p>
        </w:tc>
        <w:tc>
          <w:tcPr>
            <w:tcW w:w="2273" w:type="dxa"/>
            <w:shd w:val="clear" w:color="auto" w:fill="FFFFFF"/>
          </w:tcPr>
          <w:p w14:paraId="51D42111" w14:textId="77777777" w:rsidR="000E0387" w:rsidRPr="00BB50AA" w:rsidRDefault="000E0387" w:rsidP="002A4046">
            <w:pPr>
              <w:rPr>
                <w:rFonts w:asciiTheme="minorHAnsi" w:hAnsiTheme="minorHAnsi" w:cstheme="minorHAnsi"/>
                <w:sz w:val="22"/>
                <w:szCs w:val="22"/>
              </w:rPr>
            </w:pPr>
            <w:r w:rsidRPr="00BB50AA">
              <w:rPr>
                <w:rFonts w:asciiTheme="minorHAnsi" w:hAnsiTheme="minorHAnsi" w:cstheme="minorHAnsi"/>
                <w:color w:val="000000"/>
                <w:sz w:val="22"/>
                <w:szCs w:val="22"/>
              </w:rPr>
              <w:t>NA</w:t>
            </w:r>
          </w:p>
        </w:tc>
      </w:tr>
    </w:tbl>
    <w:p w14:paraId="772F770F" w14:textId="77777777" w:rsidR="000E0387" w:rsidRPr="00BB50AA" w:rsidRDefault="000E0387" w:rsidP="000E0387">
      <w:pPr>
        <w:pBdr>
          <w:bottom w:val="single" w:sz="12" w:space="3" w:color="auto"/>
        </w:pBdr>
        <w:tabs>
          <w:tab w:val="left" w:pos="-720"/>
        </w:tabs>
        <w:ind w:right="-720"/>
        <w:jc w:val="both"/>
        <w:rPr>
          <w:rFonts w:asciiTheme="minorHAnsi" w:hAnsiTheme="minorHAnsi" w:cstheme="minorHAnsi"/>
          <w:b/>
          <w:sz w:val="22"/>
          <w:szCs w:val="22"/>
        </w:rPr>
      </w:pPr>
      <w:bookmarkStart w:id="13" w:name="CertDefSt"/>
      <w:bookmarkEnd w:id="13"/>
    </w:p>
    <w:p w14:paraId="72F783F1" w14:textId="77777777" w:rsidR="000E0387" w:rsidRPr="00BB50AA" w:rsidRDefault="000E0387" w:rsidP="000E0387">
      <w:pPr>
        <w:pBdr>
          <w:bottom w:val="single" w:sz="12" w:space="3" w:color="auto"/>
        </w:pBdr>
        <w:tabs>
          <w:tab w:val="left" w:pos="-720"/>
        </w:tabs>
        <w:ind w:right="-720"/>
        <w:jc w:val="both"/>
        <w:rPr>
          <w:rFonts w:asciiTheme="minorHAnsi" w:hAnsiTheme="minorHAnsi" w:cstheme="minorHAnsi"/>
          <w:b/>
          <w:sz w:val="22"/>
          <w:szCs w:val="22"/>
        </w:rPr>
      </w:pPr>
      <w:bookmarkStart w:id="14" w:name="CertHeadSt"/>
      <w:bookmarkEnd w:id="14"/>
      <w:r w:rsidRPr="00BB50AA">
        <w:rPr>
          <w:rFonts w:asciiTheme="minorHAnsi" w:hAnsiTheme="minorHAnsi" w:cstheme="minorHAnsi"/>
          <w:b/>
          <w:sz w:val="22"/>
          <w:szCs w:val="22"/>
        </w:rPr>
        <w:t>CERTIFICATION</w:t>
      </w:r>
      <w:bookmarkStart w:id="15" w:name="bmkCertDetails"/>
      <w:bookmarkStart w:id="16" w:name="CertDetSt"/>
      <w:bookmarkEnd w:id="15"/>
      <w:bookmarkEnd w:id="16"/>
      <w:r w:rsidRPr="00BB50AA">
        <w:rPr>
          <w:rFonts w:asciiTheme="minorHAnsi" w:hAnsiTheme="minorHAnsi" w:cstheme="minorHAnsi"/>
          <w:b/>
          <w:sz w:val="22"/>
          <w:szCs w:val="22"/>
        </w:rPr>
        <w:t>S</w:t>
      </w:r>
      <w:bookmarkStart w:id="17" w:name="CertDetEnd"/>
      <w:bookmarkStart w:id="18" w:name="TrngDefSt"/>
      <w:bookmarkStart w:id="19" w:name="CertHeadEnd"/>
      <w:bookmarkStart w:id="20" w:name="TrngHeadSt"/>
      <w:bookmarkEnd w:id="17"/>
      <w:bookmarkEnd w:id="18"/>
      <w:bookmarkEnd w:id="19"/>
      <w:bookmarkEnd w:id="20"/>
    </w:p>
    <w:tbl>
      <w:tblPr>
        <w:tblW w:w="0" w:type="auto"/>
        <w:tblLook w:val="04A0" w:firstRow="1" w:lastRow="0" w:firstColumn="1" w:lastColumn="0" w:noHBand="0" w:noVBand="1"/>
      </w:tblPr>
      <w:tblGrid>
        <w:gridCol w:w="2281"/>
        <w:gridCol w:w="3030"/>
        <w:gridCol w:w="3329"/>
      </w:tblGrid>
      <w:tr w:rsidR="000E0387" w:rsidRPr="00BB50AA" w14:paraId="0693AE0A" w14:textId="77777777" w:rsidTr="00E841ED">
        <w:tc>
          <w:tcPr>
            <w:tcW w:w="2281" w:type="dxa"/>
            <w:shd w:val="clear" w:color="000000" w:fill="808080"/>
          </w:tcPr>
          <w:p w14:paraId="1C8D9A61" w14:textId="77777777" w:rsidR="000E0387" w:rsidRPr="00BB50AA" w:rsidRDefault="000E0387" w:rsidP="002A4046">
            <w:pPr>
              <w:rPr>
                <w:rFonts w:asciiTheme="minorHAnsi" w:hAnsiTheme="minorHAnsi" w:cstheme="minorHAnsi"/>
                <w:sz w:val="22"/>
                <w:szCs w:val="22"/>
              </w:rPr>
            </w:pPr>
            <w:r w:rsidRPr="00BB50AA">
              <w:rPr>
                <w:rFonts w:asciiTheme="minorHAnsi" w:hAnsiTheme="minorHAnsi" w:cstheme="minorHAnsi"/>
                <w:b/>
                <w:color w:val="000000"/>
                <w:sz w:val="22"/>
                <w:szCs w:val="22"/>
              </w:rPr>
              <w:t>#</w:t>
            </w:r>
          </w:p>
        </w:tc>
        <w:tc>
          <w:tcPr>
            <w:tcW w:w="3030" w:type="dxa"/>
            <w:shd w:val="clear" w:color="000000" w:fill="808080"/>
          </w:tcPr>
          <w:p w14:paraId="7F684F61" w14:textId="77777777" w:rsidR="000E0387" w:rsidRPr="00BB50AA" w:rsidRDefault="000E0387" w:rsidP="002A4046">
            <w:pPr>
              <w:rPr>
                <w:rFonts w:asciiTheme="minorHAnsi" w:hAnsiTheme="minorHAnsi" w:cstheme="minorHAnsi"/>
                <w:sz w:val="22"/>
                <w:szCs w:val="22"/>
              </w:rPr>
            </w:pPr>
            <w:r w:rsidRPr="00BB50AA">
              <w:rPr>
                <w:rFonts w:asciiTheme="minorHAnsi" w:hAnsiTheme="minorHAnsi" w:cstheme="minorHAnsi"/>
                <w:b/>
                <w:color w:val="000000"/>
                <w:sz w:val="22"/>
                <w:szCs w:val="22"/>
              </w:rPr>
              <w:t>Certification Type</w:t>
            </w:r>
          </w:p>
        </w:tc>
        <w:tc>
          <w:tcPr>
            <w:tcW w:w="3329" w:type="dxa"/>
            <w:shd w:val="clear" w:color="000000" w:fill="808080"/>
          </w:tcPr>
          <w:p w14:paraId="5FBA3BC4" w14:textId="77777777" w:rsidR="000E0387" w:rsidRPr="00BB50AA" w:rsidRDefault="000E0387" w:rsidP="002A4046">
            <w:pPr>
              <w:rPr>
                <w:rFonts w:asciiTheme="minorHAnsi" w:hAnsiTheme="minorHAnsi" w:cstheme="minorHAnsi"/>
                <w:sz w:val="22"/>
                <w:szCs w:val="22"/>
              </w:rPr>
            </w:pPr>
            <w:r w:rsidRPr="00BB50AA">
              <w:rPr>
                <w:rFonts w:asciiTheme="minorHAnsi" w:hAnsiTheme="minorHAnsi" w:cstheme="minorHAnsi"/>
                <w:b/>
                <w:color w:val="000000"/>
                <w:sz w:val="22"/>
                <w:szCs w:val="22"/>
              </w:rPr>
              <w:t>Grades/Remarks</w:t>
            </w:r>
          </w:p>
        </w:tc>
      </w:tr>
      <w:tr w:rsidR="000E0387" w:rsidRPr="00BB50AA" w14:paraId="08A03A34" w14:textId="77777777" w:rsidTr="00E841ED">
        <w:tc>
          <w:tcPr>
            <w:tcW w:w="2281" w:type="dxa"/>
            <w:shd w:val="clear" w:color="auto" w:fill="FFFFFF"/>
          </w:tcPr>
          <w:p w14:paraId="6AF49031" w14:textId="4D880F85" w:rsidR="004E6B3A" w:rsidRPr="00BB50AA" w:rsidRDefault="004E6B3A" w:rsidP="002A4046">
            <w:pPr>
              <w:rPr>
                <w:rFonts w:asciiTheme="minorHAnsi" w:hAnsiTheme="minorHAnsi" w:cstheme="minorHAnsi"/>
                <w:color w:val="000000"/>
                <w:sz w:val="22"/>
                <w:szCs w:val="22"/>
              </w:rPr>
            </w:pPr>
          </w:p>
          <w:p w14:paraId="6A887552" w14:textId="275EFFC6" w:rsidR="004E6B3A" w:rsidRPr="00BB50AA" w:rsidRDefault="00423D3C" w:rsidP="002A4046">
            <w:pPr>
              <w:rPr>
                <w:rFonts w:asciiTheme="minorHAnsi" w:hAnsiTheme="minorHAnsi" w:cstheme="minorHAnsi"/>
                <w:sz w:val="22"/>
                <w:szCs w:val="22"/>
              </w:rPr>
            </w:pPr>
            <w:r>
              <w:rPr>
                <w:rFonts w:asciiTheme="minorHAnsi" w:hAnsiTheme="minorHAnsi" w:cstheme="minorHAnsi"/>
                <w:sz w:val="22"/>
                <w:szCs w:val="22"/>
              </w:rPr>
              <w:t>1</w:t>
            </w:r>
          </w:p>
        </w:tc>
        <w:tc>
          <w:tcPr>
            <w:tcW w:w="3030" w:type="dxa"/>
            <w:shd w:val="clear" w:color="auto" w:fill="FFFFFF"/>
          </w:tcPr>
          <w:p w14:paraId="1009B3C4" w14:textId="0B4AA03B" w:rsidR="004E6B3A" w:rsidRPr="00BB50AA" w:rsidRDefault="00423D3C" w:rsidP="00FE48AD">
            <w:pPr>
              <w:rPr>
                <w:rFonts w:asciiTheme="minorHAnsi" w:hAnsiTheme="minorHAnsi" w:cstheme="minorHAnsi"/>
                <w:color w:val="000000"/>
                <w:sz w:val="22"/>
                <w:szCs w:val="22"/>
              </w:rPr>
            </w:pPr>
            <w:r>
              <w:rPr>
                <w:rFonts w:asciiTheme="minorHAnsi" w:hAnsiTheme="minorHAnsi" w:cstheme="minorHAnsi"/>
                <w:color w:val="000000"/>
                <w:sz w:val="22"/>
                <w:szCs w:val="22"/>
              </w:rPr>
              <w:t>AWS</w:t>
            </w:r>
            <w:r w:rsidR="002E0765">
              <w:rPr>
                <w:rFonts w:asciiTheme="minorHAnsi" w:hAnsiTheme="minorHAnsi" w:cstheme="minorHAnsi"/>
                <w:color w:val="000000"/>
                <w:sz w:val="22"/>
                <w:szCs w:val="22"/>
              </w:rPr>
              <w:t xml:space="preserve"> Cloud Practitioner</w:t>
            </w:r>
          </w:p>
        </w:tc>
        <w:tc>
          <w:tcPr>
            <w:tcW w:w="3329" w:type="dxa"/>
            <w:shd w:val="clear" w:color="auto" w:fill="FFFFFF"/>
          </w:tcPr>
          <w:p w14:paraId="5F422C09" w14:textId="242A1FAA" w:rsidR="000E0387" w:rsidRPr="00BB50AA" w:rsidRDefault="002E0765" w:rsidP="002A4046">
            <w:pPr>
              <w:rPr>
                <w:rFonts w:asciiTheme="minorHAnsi" w:hAnsiTheme="minorHAnsi" w:cstheme="minorHAnsi"/>
                <w:sz w:val="22"/>
                <w:szCs w:val="22"/>
              </w:rPr>
            </w:pPr>
            <w:r>
              <w:rPr>
                <w:rFonts w:asciiTheme="minorHAnsi" w:hAnsiTheme="minorHAnsi" w:cstheme="minorHAnsi"/>
                <w:sz w:val="22"/>
                <w:szCs w:val="22"/>
              </w:rPr>
              <w:t>Certifie</w:t>
            </w:r>
            <w:r w:rsidR="00DB757F">
              <w:rPr>
                <w:rFonts w:asciiTheme="minorHAnsi" w:hAnsiTheme="minorHAnsi" w:cstheme="minorHAnsi"/>
                <w:sz w:val="22"/>
                <w:szCs w:val="22"/>
              </w:rPr>
              <w:t>d</w:t>
            </w:r>
          </w:p>
        </w:tc>
      </w:tr>
      <w:tr w:rsidR="00DB757F" w:rsidRPr="00BB50AA" w14:paraId="525D783A" w14:textId="77777777" w:rsidTr="00E841ED">
        <w:tc>
          <w:tcPr>
            <w:tcW w:w="2281" w:type="dxa"/>
            <w:shd w:val="clear" w:color="auto" w:fill="FFFFFF"/>
          </w:tcPr>
          <w:p w14:paraId="08A8AA45" w14:textId="66DA24EE" w:rsidR="00DB757F" w:rsidRPr="00BB50AA" w:rsidRDefault="00DB757F" w:rsidP="002A4046">
            <w:pPr>
              <w:rPr>
                <w:rFonts w:asciiTheme="minorHAnsi" w:hAnsiTheme="minorHAnsi" w:cstheme="minorHAnsi"/>
                <w:color w:val="000000"/>
                <w:sz w:val="22"/>
                <w:szCs w:val="22"/>
              </w:rPr>
            </w:pPr>
            <w:r>
              <w:rPr>
                <w:rFonts w:asciiTheme="minorHAnsi" w:hAnsiTheme="minorHAnsi" w:cstheme="minorHAnsi"/>
                <w:color w:val="000000"/>
                <w:sz w:val="22"/>
                <w:szCs w:val="22"/>
              </w:rPr>
              <w:t>2</w:t>
            </w:r>
          </w:p>
        </w:tc>
        <w:tc>
          <w:tcPr>
            <w:tcW w:w="3030" w:type="dxa"/>
            <w:shd w:val="clear" w:color="auto" w:fill="FFFFFF"/>
          </w:tcPr>
          <w:p w14:paraId="4998C799" w14:textId="2575431E" w:rsidR="00DB757F" w:rsidRDefault="00DB757F" w:rsidP="00FE48AD">
            <w:pPr>
              <w:rPr>
                <w:rFonts w:asciiTheme="minorHAnsi" w:hAnsiTheme="minorHAnsi" w:cstheme="minorHAnsi"/>
                <w:color w:val="000000"/>
                <w:sz w:val="22"/>
                <w:szCs w:val="22"/>
              </w:rPr>
            </w:pPr>
            <w:r>
              <w:rPr>
                <w:rFonts w:asciiTheme="minorHAnsi" w:hAnsiTheme="minorHAnsi" w:cstheme="minorHAnsi"/>
                <w:color w:val="000000"/>
                <w:sz w:val="22"/>
                <w:szCs w:val="22"/>
              </w:rPr>
              <w:t xml:space="preserve">Infosys </w:t>
            </w:r>
            <w:r w:rsidR="004C5106">
              <w:rPr>
                <w:rFonts w:asciiTheme="minorHAnsi" w:hAnsiTheme="minorHAnsi" w:cstheme="minorHAnsi"/>
                <w:color w:val="000000"/>
                <w:sz w:val="22"/>
                <w:szCs w:val="22"/>
              </w:rPr>
              <w:t>Certified Cloud Practitioner</w:t>
            </w:r>
          </w:p>
        </w:tc>
        <w:tc>
          <w:tcPr>
            <w:tcW w:w="3329" w:type="dxa"/>
            <w:shd w:val="clear" w:color="auto" w:fill="FFFFFF"/>
          </w:tcPr>
          <w:p w14:paraId="052E0AB5" w14:textId="6FE86CF5" w:rsidR="00DB757F" w:rsidRDefault="006C3F90" w:rsidP="002A4046">
            <w:pPr>
              <w:rPr>
                <w:rFonts w:asciiTheme="minorHAnsi" w:hAnsiTheme="minorHAnsi" w:cstheme="minorHAnsi"/>
                <w:sz w:val="22"/>
                <w:szCs w:val="22"/>
              </w:rPr>
            </w:pPr>
            <w:r>
              <w:rPr>
                <w:rFonts w:asciiTheme="minorHAnsi" w:hAnsiTheme="minorHAnsi" w:cstheme="minorHAnsi"/>
                <w:sz w:val="22"/>
                <w:szCs w:val="22"/>
              </w:rPr>
              <w:t>Certified</w:t>
            </w:r>
          </w:p>
        </w:tc>
      </w:tr>
      <w:tr w:rsidR="00E841ED" w:rsidRPr="00BB50AA" w14:paraId="7B86249D" w14:textId="77777777" w:rsidTr="00E841ED">
        <w:tc>
          <w:tcPr>
            <w:tcW w:w="2281" w:type="dxa"/>
            <w:shd w:val="clear" w:color="auto" w:fill="FFFFFF"/>
          </w:tcPr>
          <w:p w14:paraId="23DC7C74" w14:textId="64379F22" w:rsidR="00E841ED" w:rsidRDefault="00E841ED" w:rsidP="002A4046">
            <w:pPr>
              <w:rPr>
                <w:rFonts w:asciiTheme="minorHAnsi" w:hAnsiTheme="minorHAnsi" w:cstheme="minorHAnsi"/>
                <w:color w:val="000000"/>
                <w:sz w:val="22"/>
                <w:szCs w:val="22"/>
              </w:rPr>
            </w:pPr>
            <w:r>
              <w:rPr>
                <w:rFonts w:asciiTheme="minorHAnsi" w:hAnsiTheme="minorHAnsi" w:cstheme="minorHAnsi"/>
                <w:color w:val="000000"/>
                <w:sz w:val="22"/>
                <w:szCs w:val="22"/>
              </w:rPr>
              <w:t>3</w:t>
            </w:r>
          </w:p>
        </w:tc>
        <w:tc>
          <w:tcPr>
            <w:tcW w:w="3030" w:type="dxa"/>
            <w:shd w:val="clear" w:color="auto" w:fill="FFFFFF"/>
          </w:tcPr>
          <w:p w14:paraId="5C9F4368" w14:textId="7BF4A147" w:rsidR="00E841ED" w:rsidRDefault="00E841ED" w:rsidP="00FE48AD">
            <w:pPr>
              <w:rPr>
                <w:rFonts w:asciiTheme="minorHAnsi" w:hAnsiTheme="minorHAnsi" w:cstheme="minorHAnsi"/>
                <w:color w:val="000000"/>
                <w:sz w:val="22"/>
                <w:szCs w:val="22"/>
              </w:rPr>
            </w:pPr>
            <w:r>
              <w:rPr>
                <w:rFonts w:asciiTheme="minorHAnsi" w:hAnsiTheme="minorHAnsi" w:cstheme="minorHAnsi"/>
                <w:color w:val="000000"/>
                <w:sz w:val="22"/>
                <w:szCs w:val="22"/>
              </w:rPr>
              <w:t>Infosys certified AWS solution Architect Associate</w:t>
            </w:r>
          </w:p>
        </w:tc>
        <w:tc>
          <w:tcPr>
            <w:tcW w:w="3329" w:type="dxa"/>
            <w:shd w:val="clear" w:color="auto" w:fill="FFFFFF"/>
          </w:tcPr>
          <w:p w14:paraId="64E9E1BE" w14:textId="638C6053" w:rsidR="00E841ED" w:rsidRDefault="00E841ED" w:rsidP="002A4046">
            <w:pPr>
              <w:rPr>
                <w:rFonts w:asciiTheme="minorHAnsi" w:hAnsiTheme="minorHAnsi" w:cstheme="minorHAnsi"/>
                <w:sz w:val="22"/>
                <w:szCs w:val="22"/>
              </w:rPr>
            </w:pPr>
            <w:r>
              <w:rPr>
                <w:rFonts w:asciiTheme="minorHAnsi" w:hAnsiTheme="minorHAnsi" w:cstheme="minorHAnsi"/>
                <w:sz w:val="22"/>
                <w:szCs w:val="22"/>
              </w:rPr>
              <w:t>Certified</w:t>
            </w:r>
          </w:p>
        </w:tc>
      </w:tr>
    </w:tbl>
    <w:p w14:paraId="1ABD58BF" w14:textId="0DEC4D5C" w:rsidR="00326BD3" w:rsidRPr="002C4964" w:rsidRDefault="00326BD3" w:rsidP="002C4964">
      <w:pPr>
        <w:pBdr>
          <w:bottom w:val="single" w:sz="12" w:space="3" w:color="auto"/>
        </w:pBdr>
        <w:tabs>
          <w:tab w:val="left" w:pos="-720"/>
        </w:tabs>
        <w:ind w:right="-720"/>
        <w:jc w:val="both"/>
        <w:rPr>
          <w:rFonts w:asciiTheme="minorHAnsi" w:hAnsiTheme="minorHAnsi" w:cstheme="minorHAnsi"/>
          <w:b/>
          <w:sz w:val="22"/>
          <w:szCs w:val="22"/>
        </w:rPr>
      </w:pPr>
      <w:bookmarkStart w:id="21" w:name="TrngHeadEnd"/>
      <w:bookmarkStart w:id="22" w:name="bmkTrngDet"/>
      <w:bookmarkStart w:id="23" w:name="TrngDetSt"/>
      <w:bookmarkEnd w:id="21"/>
      <w:bookmarkEnd w:id="22"/>
      <w:bookmarkEnd w:id="23"/>
    </w:p>
    <w:p w14:paraId="1E8BD4E0" w14:textId="153C72F8" w:rsidR="001B5E78" w:rsidRPr="00BB50AA" w:rsidRDefault="002F0224" w:rsidP="002F0224">
      <w:pPr>
        <w:rPr>
          <w:rFonts w:asciiTheme="minorHAnsi" w:hAnsiTheme="minorHAnsi" w:cstheme="minorHAnsi"/>
          <w:sz w:val="22"/>
          <w:szCs w:val="22"/>
        </w:rPr>
      </w:pPr>
      <w:r>
        <w:rPr>
          <w:rFonts w:asciiTheme="minorHAnsi" w:hAnsiTheme="minorHAnsi" w:cstheme="minorHAnsi"/>
          <w:sz w:val="22"/>
          <w:szCs w:val="22"/>
        </w:rPr>
        <w:t xml:space="preserve">                                                       </w:t>
      </w:r>
    </w:p>
    <w:p w14:paraId="7572507E" w14:textId="77777777" w:rsidR="002C0940" w:rsidRPr="00BB50AA" w:rsidRDefault="002C0940">
      <w:pPr>
        <w:rPr>
          <w:rFonts w:asciiTheme="minorHAnsi" w:hAnsiTheme="minorHAnsi" w:cstheme="minorHAnsi"/>
          <w:sz w:val="22"/>
          <w:szCs w:val="22"/>
        </w:rPr>
      </w:pPr>
    </w:p>
    <w:sectPr w:rsidR="002C0940" w:rsidRPr="00BB50AA" w:rsidSect="008E2C61">
      <w:headerReference w:type="even" r:id="rId18"/>
      <w:headerReference w:type="default" r:id="rId19"/>
      <w:footerReference w:type="even" r:id="rId20"/>
      <w:footerReference w:type="default" r:id="rId21"/>
      <w:headerReference w:type="first" r:id="rId22"/>
      <w:footerReference w:type="first" r:id="rId23"/>
      <w:type w:val="continuous"/>
      <w:pgSz w:w="12240" w:h="15840"/>
      <w:pgMar w:top="1440" w:right="1800" w:bottom="1440" w:left="1800"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F031B" w14:textId="77777777" w:rsidR="0060718B" w:rsidRDefault="0060718B" w:rsidP="001B5E78">
      <w:r>
        <w:separator/>
      </w:r>
    </w:p>
  </w:endnote>
  <w:endnote w:type="continuationSeparator" w:id="0">
    <w:p w14:paraId="0E04220C" w14:textId="77777777" w:rsidR="0060718B" w:rsidRDefault="0060718B" w:rsidP="001B5E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Sans Serif">
    <w:panose1 w:val="00000000000000000000"/>
    <w:charset w:val="00"/>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84AE1" w14:textId="44B3DCD8" w:rsidR="008E2C61" w:rsidRDefault="008E2C61" w:rsidP="008E2C61">
    <w:pPr>
      <w:pStyle w:val="Footer"/>
    </w:pPr>
    <w:r>
      <w:tab/>
    </w:r>
    <w:r>
      <w:tab/>
    </w:r>
    <w:r>
      <w:rPr>
        <w:snapToGrid w:val="0"/>
      </w:rPr>
      <w:t xml:space="preserve">Page </w:t>
    </w:r>
    <w:r>
      <w:rPr>
        <w:snapToGrid w:val="0"/>
      </w:rPr>
      <w:fldChar w:fldCharType="begin"/>
    </w:r>
    <w:r>
      <w:rPr>
        <w:snapToGrid w:val="0"/>
      </w:rPr>
      <w:instrText xml:space="preserve"> PAGE </w:instrText>
    </w:r>
    <w:r>
      <w:rPr>
        <w:snapToGrid w:val="0"/>
      </w:rPr>
      <w:fldChar w:fldCharType="separate"/>
    </w:r>
    <w:r w:rsidR="00BB50AA">
      <w:rPr>
        <w:noProof/>
        <w:snapToGrid w:val="0"/>
      </w:rPr>
      <w:t>8</w:t>
    </w:r>
    <w:r>
      <w:rPr>
        <w:snapToGrid w:val="0"/>
      </w:rPr>
      <w:fldChar w:fldCharType="end"/>
    </w:r>
    <w:r>
      <w:rPr>
        <w:snapToGrid w:val="0"/>
      </w:rPr>
      <w:t xml:space="preserve"> of </w:t>
    </w:r>
    <w:r>
      <w:rPr>
        <w:snapToGrid w:val="0"/>
      </w:rPr>
      <w:fldChar w:fldCharType="begin"/>
    </w:r>
    <w:r>
      <w:rPr>
        <w:snapToGrid w:val="0"/>
      </w:rPr>
      <w:instrText xml:space="preserve"> NUMPAGES </w:instrText>
    </w:r>
    <w:r>
      <w:rPr>
        <w:snapToGrid w:val="0"/>
      </w:rPr>
      <w:fldChar w:fldCharType="separate"/>
    </w:r>
    <w:r w:rsidR="00BB50AA">
      <w:rPr>
        <w:noProof/>
        <w:snapToGrid w:val="0"/>
      </w:rPr>
      <w:t>8</w:t>
    </w:r>
    <w:r>
      <w:rPr>
        <w:snapToGrid w:val="0"/>
      </w:rPr>
      <w:fldChar w:fldCharType="end"/>
    </w:r>
  </w:p>
  <w:p w14:paraId="2B11D4EB" w14:textId="77777777" w:rsidR="008E2C61" w:rsidRDefault="008E2C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7035C" w14:textId="2D5806C7" w:rsidR="002E53C4" w:rsidRDefault="002E53C4">
    <w:pPr>
      <w:pStyle w:val="Footer"/>
    </w:pPr>
    <w:r>
      <w:tab/>
    </w:r>
    <w:r>
      <w:tab/>
    </w:r>
    <w:r>
      <w:rPr>
        <w:snapToGrid w:val="0"/>
      </w:rPr>
      <w:t xml:space="preserve">Page </w:t>
    </w:r>
    <w:r>
      <w:rPr>
        <w:snapToGrid w:val="0"/>
      </w:rPr>
      <w:fldChar w:fldCharType="begin"/>
    </w:r>
    <w:r>
      <w:rPr>
        <w:snapToGrid w:val="0"/>
      </w:rPr>
      <w:instrText xml:space="preserve"> PAGE </w:instrText>
    </w:r>
    <w:r>
      <w:rPr>
        <w:snapToGrid w:val="0"/>
      </w:rPr>
      <w:fldChar w:fldCharType="separate"/>
    </w:r>
    <w:r w:rsidR="00BB50AA">
      <w:rPr>
        <w:noProof/>
        <w:snapToGrid w:val="0"/>
      </w:rPr>
      <w:t>7</w:t>
    </w:r>
    <w:r>
      <w:rPr>
        <w:snapToGrid w:val="0"/>
      </w:rPr>
      <w:fldChar w:fldCharType="end"/>
    </w:r>
    <w:r>
      <w:rPr>
        <w:snapToGrid w:val="0"/>
      </w:rPr>
      <w:t xml:space="preserve"> of </w:t>
    </w:r>
    <w:r>
      <w:rPr>
        <w:snapToGrid w:val="0"/>
      </w:rPr>
      <w:fldChar w:fldCharType="begin"/>
    </w:r>
    <w:r>
      <w:rPr>
        <w:snapToGrid w:val="0"/>
      </w:rPr>
      <w:instrText xml:space="preserve"> NUMPAGES </w:instrText>
    </w:r>
    <w:r>
      <w:rPr>
        <w:snapToGrid w:val="0"/>
      </w:rPr>
      <w:fldChar w:fldCharType="separate"/>
    </w:r>
    <w:r w:rsidR="00BB50AA">
      <w:rPr>
        <w:noProof/>
        <w:snapToGrid w:val="0"/>
      </w:rPr>
      <w:t>8</w:t>
    </w:r>
    <w:r>
      <w:rPr>
        <w:snapToGrid w:val="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1685C" w14:textId="61ADEBB6" w:rsidR="008E2C61" w:rsidRDefault="008E2C61" w:rsidP="008E2C61">
    <w:pPr>
      <w:pStyle w:val="Footer"/>
    </w:pPr>
    <w:r>
      <w:tab/>
    </w:r>
    <w:r>
      <w:tab/>
    </w:r>
    <w:r>
      <w:rPr>
        <w:snapToGrid w:val="0"/>
      </w:rPr>
      <w:t xml:space="preserve">Page </w:t>
    </w:r>
    <w:r>
      <w:rPr>
        <w:snapToGrid w:val="0"/>
      </w:rPr>
      <w:fldChar w:fldCharType="begin"/>
    </w:r>
    <w:r>
      <w:rPr>
        <w:snapToGrid w:val="0"/>
      </w:rPr>
      <w:instrText xml:space="preserve"> PAGE </w:instrText>
    </w:r>
    <w:r>
      <w:rPr>
        <w:snapToGrid w:val="0"/>
      </w:rPr>
      <w:fldChar w:fldCharType="separate"/>
    </w:r>
    <w:r w:rsidR="00BB50AA">
      <w:rPr>
        <w:noProof/>
        <w:snapToGrid w:val="0"/>
      </w:rPr>
      <w:t>1</w:t>
    </w:r>
    <w:r>
      <w:rPr>
        <w:snapToGrid w:val="0"/>
      </w:rPr>
      <w:fldChar w:fldCharType="end"/>
    </w:r>
    <w:r>
      <w:rPr>
        <w:snapToGrid w:val="0"/>
      </w:rPr>
      <w:t xml:space="preserve"> of </w:t>
    </w:r>
    <w:r>
      <w:rPr>
        <w:snapToGrid w:val="0"/>
      </w:rPr>
      <w:fldChar w:fldCharType="begin"/>
    </w:r>
    <w:r>
      <w:rPr>
        <w:snapToGrid w:val="0"/>
      </w:rPr>
      <w:instrText xml:space="preserve"> NUMPAGES </w:instrText>
    </w:r>
    <w:r>
      <w:rPr>
        <w:snapToGrid w:val="0"/>
      </w:rPr>
      <w:fldChar w:fldCharType="separate"/>
    </w:r>
    <w:r w:rsidR="00BB50AA">
      <w:rPr>
        <w:noProof/>
        <w:snapToGrid w:val="0"/>
      </w:rPr>
      <w:t>8</w:t>
    </w:r>
    <w:r>
      <w:rPr>
        <w:snapToGrid w:val="0"/>
      </w:rPr>
      <w:fldChar w:fldCharType="end"/>
    </w:r>
  </w:p>
  <w:p w14:paraId="05A8173A" w14:textId="77777777" w:rsidR="008E2C61" w:rsidRDefault="008E2C6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02A59" w14:textId="588CBF5D" w:rsidR="008E2C61" w:rsidRDefault="008E2C61" w:rsidP="008E2C61">
    <w:pPr>
      <w:pStyle w:val="Footer"/>
    </w:pPr>
    <w:r>
      <w:tab/>
    </w:r>
    <w:r>
      <w:tab/>
    </w:r>
    <w:r>
      <w:rPr>
        <w:snapToGrid w:val="0"/>
      </w:rPr>
      <w:t xml:space="preserve">Page </w:t>
    </w:r>
    <w:r>
      <w:rPr>
        <w:snapToGrid w:val="0"/>
      </w:rPr>
      <w:fldChar w:fldCharType="begin"/>
    </w:r>
    <w:r>
      <w:rPr>
        <w:snapToGrid w:val="0"/>
      </w:rPr>
      <w:instrText xml:space="preserve"> PAGE </w:instrText>
    </w:r>
    <w:r>
      <w:rPr>
        <w:snapToGrid w:val="0"/>
      </w:rPr>
      <w:fldChar w:fldCharType="separate"/>
    </w:r>
    <w:r w:rsidR="00F03819">
      <w:rPr>
        <w:noProof/>
        <w:snapToGrid w:val="0"/>
      </w:rPr>
      <w:t>4</w:t>
    </w:r>
    <w:r>
      <w:rPr>
        <w:snapToGrid w:val="0"/>
      </w:rPr>
      <w:fldChar w:fldCharType="end"/>
    </w:r>
    <w:r>
      <w:rPr>
        <w:snapToGrid w:val="0"/>
      </w:rPr>
      <w:t xml:space="preserve"> of </w:t>
    </w:r>
    <w:r>
      <w:rPr>
        <w:snapToGrid w:val="0"/>
      </w:rPr>
      <w:fldChar w:fldCharType="begin"/>
    </w:r>
    <w:r>
      <w:rPr>
        <w:snapToGrid w:val="0"/>
      </w:rPr>
      <w:instrText xml:space="preserve"> NUMPAGES </w:instrText>
    </w:r>
    <w:r>
      <w:rPr>
        <w:snapToGrid w:val="0"/>
      </w:rPr>
      <w:fldChar w:fldCharType="separate"/>
    </w:r>
    <w:r w:rsidR="00F03819">
      <w:rPr>
        <w:noProof/>
        <w:snapToGrid w:val="0"/>
      </w:rPr>
      <w:t>4</w:t>
    </w:r>
    <w:r>
      <w:rPr>
        <w:snapToGrid w:val="0"/>
      </w:rPr>
      <w:fldChar w:fldCharType="end"/>
    </w:r>
  </w:p>
  <w:p w14:paraId="09255B66" w14:textId="77777777" w:rsidR="008E2C61" w:rsidRDefault="008E2C6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467A9" w14:textId="77777777" w:rsidR="008E2C61" w:rsidRDefault="008E2C61">
    <w:pPr>
      <w:pStyle w:val="Footer"/>
    </w:pPr>
    <w:r>
      <w:tab/>
    </w:r>
    <w:r>
      <w:tab/>
    </w:r>
    <w:r>
      <w:rPr>
        <w:snapToGrid w:val="0"/>
      </w:rPr>
      <w:t xml:space="preserve">Page </w:t>
    </w:r>
    <w:r>
      <w:rPr>
        <w:snapToGrid w:val="0"/>
      </w:rPr>
      <w:fldChar w:fldCharType="begin"/>
    </w:r>
    <w:r>
      <w:rPr>
        <w:snapToGrid w:val="0"/>
      </w:rPr>
      <w:instrText xml:space="preserve"> PAGE </w:instrText>
    </w:r>
    <w:r>
      <w:rPr>
        <w:snapToGrid w:val="0"/>
      </w:rPr>
      <w:fldChar w:fldCharType="separate"/>
    </w:r>
    <w:r>
      <w:rPr>
        <w:noProof/>
        <w:snapToGrid w:val="0"/>
      </w:rPr>
      <w:t>3</w:t>
    </w:r>
    <w:r>
      <w:rPr>
        <w:snapToGrid w:val="0"/>
      </w:rPr>
      <w:fldChar w:fldCharType="end"/>
    </w:r>
    <w:r>
      <w:rPr>
        <w:snapToGrid w:val="0"/>
      </w:rPr>
      <w:t xml:space="preserve"> of </w:t>
    </w:r>
    <w:r>
      <w:rPr>
        <w:snapToGrid w:val="0"/>
      </w:rPr>
      <w:fldChar w:fldCharType="begin"/>
    </w:r>
    <w:r>
      <w:rPr>
        <w:snapToGrid w:val="0"/>
      </w:rPr>
      <w:instrText xml:space="preserve"> NUMPAGES </w:instrText>
    </w:r>
    <w:r>
      <w:rPr>
        <w:snapToGrid w:val="0"/>
      </w:rPr>
      <w:fldChar w:fldCharType="separate"/>
    </w:r>
    <w:r>
      <w:rPr>
        <w:noProof/>
        <w:snapToGrid w:val="0"/>
      </w:rPr>
      <w:t>3</w:t>
    </w:r>
    <w:r>
      <w:rPr>
        <w:snapToGrid w:val="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0F60B" w14:textId="008F791D" w:rsidR="008E2C61" w:rsidRDefault="008E2C61" w:rsidP="008E2C61">
    <w:pPr>
      <w:pStyle w:val="Footer"/>
    </w:pPr>
    <w:r>
      <w:tab/>
    </w:r>
    <w:r>
      <w:tab/>
    </w:r>
    <w:r>
      <w:rPr>
        <w:snapToGrid w:val="0"/>
      </w:rPr>
      <w:t xml:space="preserve">Page </w:t>
    </w:r>
    <w:r>
      <w:rPr>
        <w:snapToGrid w:val="0"/>
      </w:rPr>
      <w:fldChar w:fldCharType="begin"/>
    </w:r>
    <w:r>
      <w:rPr>
        <w:snapToGrid w:val="0"/>
      </w:rPr>
      <w:instrText xml:space="preserve"> PAGE </w:instrText>
    </w:r>
    <w:r>
      <w:rPr>
        <w:snapToGrid w:val="0"/>
      </w:rPr>
      <w:fldChar w:fldCharType="separate"/>
    </w:r>
    <w:r w:rsidR="00F03819">
      <w:rPr>
        <w:noProof/>
        <w:snapToGrid w:val="0"/>
      </w:rPr>
      <w:t>4</w:t>
    </w:r>
    <w:r>
      <w:rPr>
        <w:snapToGrid w:val="0"/>
      </w:rPr>
      <w:fldChar w:fldCharType="end"/>
    </w:r>
    <w:r>
      <w:rPr>
        <w:snapToGrid w:val="0"/>
      </w:rPr>
      <w:t xml:space="preserve"> of </w:t>
    </w:r>
    <w:r>
      <w:rPr>
        <w:snapToGrid w:val="0"/>
      </w:rPr>
      <w:fldChar w:fldCharType="begin"/>
    </w:r>
    <w:r>
      <w:rPr>
        <w:snapToGrid w:val="0"/>
      </w:rPr>
      <w:instrText xml:space="preserve"> NUMPAGES </w:instrText>
    </w:r>
    <w:r>
      <w:rPr>
        <w:snapToGrid w:val="0"/>
      </w:rPr>
      <w:fldChar w:fldCharType="separate"/>
    </w:r>
    <w:r w:rsidR="00F03819">
      <w:rPr>
        <w:noProof/>
        <w:snapToGrid w:val="0"/>
      </w:rPr>
      <w:t>4</w:t>
    </w:r>
    <w:r>
      <w:rPr>
        <w:snapToGrid w:val="0"/>
      </w:rPr>
      <w:fldChar w:fldCharType="end"/>
    </w:r>
  </w:p>
  <w:p w14:paraId="24886F0B" w14:textId="77777777" w:rsidR="008E2C61" w:rsidRDefault="008E2C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488FF" w14:textId="77777777" w:rsidR="0060718B" w:rsidRDefault="0060718B" w:rsidP="001B5E78">
      <w:r>
        <w:separator/>
      </w:r>
    </w:p>
  </w:footnote>
  <w:footnote w:type="continuationSeparator" w:id="0">
    <w:p w14:paraId="3C34483D" w14:textId="77777777" w:rsidR="0060718B" w:rsidRDefault="0060718B" w:rsidP="001B5E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9FE7C" w14:textId="379688F4" w:rsidR="008E2C61" w:rsidRDefault="000F7730" w:rsidP="008E2C61">
    <w:pPr>
      <w:pStyle w:val="Header"/>
    </w:pPr>
    <w:r>
      <w:rPr>
        <w:noProof/>
      </w:rPr>
      <mc:AlternateContent>
        <mc:Choice Requires="wps">
          <w:drawing>
            <wp:anchor distT="0" distB="0" distL="114300" distR="114300" simplePos="0" relativeHeight="251661312" behindDoc="0" locked="0" layoutInCell="0" allowOverlap="1" wp14:anchorId="2510C0F3" wp14:editId="65D57693">
              <wp:simplePos x="0" y="0"/>
              <wp:positionH relativeFrom="page">
                <wp:posOffset>0</wp:posOffset>
              </wp:positionH>
              <wp:positionV relativeFrom="page">
                <wp:posOffset>190500</wp:posOffset>
              </wp:positionV>
              <wp:extent cx="7772400" cy="273050"/>
              <wp:effectExtent l="0" t="0" r="0" b="12700"/>
              <wp:wrapNone/>
              <wp:docPr id="3" name="MSIPCMc40847019a83e4a28a5bc6c6" descr="{&quot;HashCode&quot;:-2076618159,&quot;Height&quot;:792.0,&quot;Width&quot;:612.0,&quot;Placement&quot;:&quot;Header&quot;,&quot;Index&quot;:&quot;OddAndEven&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F91208D" w14:textId="1793F5E4" w:rsidR="000F7730" w:rsidRPr="000F7730" w:rsidRDefault="000F7730" w:rsidP="000F7730">
                          <w:pPr>
                            <w:rPr>
                              <w:rFonts w:ascii="Calibri" w:hAnsi="Calibri" w:cs="Calibri"/>
                              <w:color w:val="000000"/>
                            </w:rPr>
                          </w:pPr>
                          <w:r w:rsidRPr="000F7730">
                            <w:rPr>
                              <w:rFonts w:ascii="Calibri" w:hAnsi="Calibri" w:cs="Calibri"/>
                              <w:color w:val="000000"/>
                            </w:rPr>
                            <w:t xml:space="preserve">•• PROTECTED </w:t>
                          </w:r>
                          <w:proofErr w:type="spellStart"/>
                          <w:r w:rsidRPr="000F7730">
                            <w:rPr>
                              <w:rFonts w:ascii="MS Gothic" w:eastAsia="MS Gothic" w:hAnsi="MS Gothic" w:cs="MS Gothic" w:hint="eastAsia"/>
                              <w:color w:val="000000"/>
                            </w:rPr>
                            <w:t>関係者外秘</w:t>
                          </w:r>
                          <w:proofErr w:type="spellEnd"/>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2510C0F3" id="_x0000_t202" coordsize="21600,21600" o:spt="202" path="m,l,21600r21600,l21600,xe">
              <v:stroke joinstyle="miter"/>
              <v:path gradientshapeok="t" o:connecttype="rect"/>
            </v:shapetype>
            <v:shape id="MSIPCMc40847019a83e4a28a5bc6c6" o:spid="_x0000_s1026" type="#_x0000_t202" alt="{&quot;HashCode&quot;:-2076618159,&quot;Height&quot;:792.0,&quot;Width&quot;:612.0,&quot;Placement&quot;:&quot;Header&quot;,&quot;Index&quot;:&quot;OddAndEven&quot;,&quot;Section&quot;:1,&quot;Top&quot;:0.0,&quot;Left&quot;:0.0}" style="position:absolute;margin-left:0;margin-top:15pt;width:612pt;height:21.5pt;z-index:2516613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JI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" o:allowincell="f" filled="f" stroked="f" strokeweight=".5pt">
              <v:textbox inset="20pt,0,,0">
                <w:txbxContent>
                  <w:p w14:paraId="6F91208D" w14:textId="1793F5E4" w:rsidR="000F7730" w:rsidRPr="000F7730" w:rsidRDefault="000F7730" w:rsidP="000F7730">
                    <w:pPr>
                      <w:rPr>
                        <w:rFonts w:ascii="Calibri" w:hAnsi="Calibri" w:cs="Calibri"/>
                        <w:color w:val="000000"/>
                      </w:rPr>
                    </w:pPr>
                    <w:r w:rsidRPr="000F7730">
                      <w:rPr>
                        <w:rFonts w:ascii="Calibri" w:hAnsi="Calibri" w:cs="Calibri"/>
                        <w:color w:val="000000"/>
                      </w:rPr>
                      <w:t xml:space="preserve">•• PROTECTED </w:t>
                    </w:r>
                    <w:proofErr w:type="spellStart"/>
                    <w:r w:rsidRPr="000F7730">
                      <w:rPr>
                        <w:rFonts w:ascii="MS Gothic" w:eastAsia="MS Gothic" w:hAnsi="MS Gothic" w:cs="MS Gothic" w:hint="eastAsia"/>
                        <w:color w:val="000000"/>
                      </w:rPr>
                      <w:t>関係者外秘</w:t>
                    </w:r>
                    <w:proofErr w:type="spellEnd"/>
                  </w:p>
                </w:txbxContent>
              </v:textbox>
              <w10:wrap anchorx="page" anchory="page"/>
            </v:shape>
          </w:pict>
        </mc:Fallback>
      </mc:AlternateContent>
    </w:r>
    <w:r w:rsidR="008E2C61">
      <w:tab/>
    </w:r>
    <w:r w:rsidR="008E2C61">
      <w:tab/>
      <w:t>Infosys Limited</w:t>
    </w:r>
  </w:p>
  <w:p w14:paraId="768E5C16" w14:textId="77777777" w:rsidR="008E2C61" w:rsidRDefault="008E2C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21C37" w14:textId="758EEBF9" w:rsidR="002E53C4" w:rsidRDefault="000F7730">
    <w:pPr>
      <w:pStyle w:val="Header"/>
    </w:pPr>
    <w:r>
      <w:rPr>
        <w:noProof/>
      </w:rPr>
      <mc:AlternateContent>
        <mc:Choice Requires="wps">
          <w:drawing>
            <wp:anchor distT="0" distB="0" distL="114300" distR="114300" simplePos="0" relativeHeight="251659264" behindDoc="0" locked="0" layoutInCell="0" allowOverlap="1" wp14:anchorId="06FFA074" wp14:editId="42617892">
              <wp:simplePos x="0" y="0"/>
              <wp:positionH relativeFrom="page">
                <wp:posOffset>0</wp:posOffset>
              </wp:positionH>
              <wp:positionV relativeFrom="page">
                <wp:posOffset>190500</wp:posOffset>
              </wp:positionV>
              <wp:extent cx="7772400" cy="273050"/>
              <wp:effectExtent l="0" t="0" r="0" b="12700"/>
              <wp:wrapNone/>
              <wp:docPr id="1" name="MSIPCM570c4270a01850c1a1ca0273" descr="{&quot;HashCode&quot;:-2076618159,&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6D4EEC4" w14:textId="57D3B982" w:rsidR="000F7730" w:rsidRPr="000F7730" w:rsidRDefault="000F7730" w:rsidP="000F7730">
                          <w:pPr>
                            <w:rPr>
                              <w:rFonts w:ascii="Calibri" w:hAnsi="Calibri" w:cs="Calibri"/>
                              <w:color w:val="000000"/>
                            </w:rPr>
                          </w:pPr>
                          <w:r w:rsidRPr="000F7730">
                            <w:rPr>
                              <w:rFonts w:ascii="Calibri" w:hAnsi="Calibri" w:cs="Calibri"/>
                              <w:color w:val="000000"/>
                            </w:rPr>
                            <w:t xml:space="preserve">•• PROTECTED </w:t>
                          </w:r>
                          <w:proofErr w:type="spellStart"/>
                          <w:r w:rsidRPr="000F7730">
                            <w:rPr>
                              <w:rFonts w:ascii="MS Gothic" w:eastAsia="MS Gothic" w:hAnsi="MS Gothic" w:cs="MS Gothic" w:hint="eastAsia"/>
                              <w:color w:val="000000"/>
                            </w:rPr>
                            <w:t>関係者外秘</w:t>
                          </w:r>
                          <w:proofErr w:type="spellEnd"/>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06FFA074" id="_x0000_t202" coordsize="21600,21600" o:spt="202" path="m,l,21600r21600,l21600,xe">
              <v:stroke joinstyle="miter"/>
              <v:path gradientshapeok="t" o:connecttype="rect"/>
            </v:shapetype>
            <v:shape id="MSIPCM570c4270a01850c1a1ca0273" o:spid="_x0000_s1027" type="#_x0000_t202" alt="{&quot;HashCode&quot;:-2076618159,&quot;Height&quot;:792.0,&quot;Width&quot;:612.0,&quot;Placement&quot;:&quot;Header&quot;,&quot;Index&quot;:&quot;Primary&quot;,&quot;Section&quot;:1,&quot;Top&quot;:0.0,&quot;Left&quot;:0.0}" style="position:absolute;margin-left:0;margin-top:1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" o:allowincell="f" filled="f" stroked="f" strokeweight=".5pt">
              <v:textbox inset="20pt,0,,0">
                <w:txbxContent>
                  <w:p w14:paraId="16D4EEC4" w14:textId="57D3B982" w:rsidR="000F7730" w:rsidRPr="000F7730" w:rsidRDefault="000F7730" w:rsidP="000F7730">
                    <w:pPr>
                      <w:rPr>
                        <w:rFonts w:ascii="Calibri" w:hAnsi="Calibri" w:cs="Calibri"/>
                        <w:color w:val="000000"/>
                      </w:rPr>
                    </w:pPr>
                    <w:r w:rsidRPr="000F7730">
                      <w:rPr>
                        <w:rFonts w:ascii="Calibri" w:hAnsi="Calibri" w:cs="Calibri"/>
                        <w:color w:val="000000"/>
                      </w:rPr>
                      <w:t xml:space="preserve">•• PROTECTED </w:t>
                    </w:r>
                    <w:proofErr w:type="spellStart"/>
                    <w:r w:rsidRPr="000F7730">
                      <w:rPr>
                        <w:rFonts w:ascii="MS Gothic" w:eastAsia="MS Gothic" w:hAnsi="MS Gothic" w:cs="MS Gothic" w:hint="eastAsia"/>
                        <w:color w:val="000000"/>
                      </w:rPr>
                      <w:t>関係者外秘</w:t>
                    </w:r>
                    <w:proofErr w:type="spellEnd"/>
                  </w:p>
                </w:txbxContent>
              </v:textbox>
              <w10:wrap anchorx="page" anchory="page"/>
            </v:shape>
          </w:pict>
        </mc:Fallback>
      </mc:AlternateContent>
    </w:r>
    <w:r w:rsidR="002E53C4">
      <w:tab/>
    </w:r>
    <w:r w:rsidR="002E53C4">
      <w:tab/>
      <w:t>Infosys Limited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0356D" w14:textId="3A1178B7" w:rsidR="008E2C61" w:rsidRDefault="000F7730" w:rsidP="008E2C61">
    <w:pPr>
      <w:pStyle w:val="Header"/>
    </w:pPr>
    <w:r>
      <w:rPr>
        <w:noProof/>
      </w:rPr>
      <mc:AlternateContent>
        <mc:Choice Requires="wps">
          <w:drawing>
            <wp:anchor distT="0" distB="0" distL="114300" distR="114300" simplePos="0" relativeHeight="251660288" behindDoc="0" locked="0" layoutInCell="0" allowOverlap="1" wp14:anchorId="4B50C704" wp14:editId="2861EDF8">
              <wp:simplePos x="0" y="0"/>
              <wp:positionH relativeFrom="page">
                <wp:posOffset>0</wp:posOffset>
              </wp:positionH>
              <wp:positionV relativeFrom="page">
                <wp:posOffset>190500</wp:posOffset>
              </wp:positionV>
              <wp:extent cx="7772400" cy="273050"/>
              <wp:effectExtent l="0" t="0" r="0" b="12700"/>
              <wp:wrapNone/>
              <wp:docPr id="2" name="MSIPCMa1c0439b9eb7a99914e1254c" descr="{&quot;HashCode&quot;:-2076618159,&quot;Height&quot;:792.0,&quot;Width&quot;:612.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052344B" w14:textId="75582D20" w:rsidR="000F7730" w:rsidRPr="000F7730" w:rsidRDefault="000F7730" w:rsidP="000F7730">
                          <w:pPr>
                            <w:rPr>
                              <w:rFonts w:ascii="Calibri" w:hAnsi="Calibri" w:cs="Calibri"/>
                              <w:color w:val="000000"/>
                            </w:rPr>
                          </w:pPr>
                          <w:r w:rsidRPr="000F7730">
                            <w:rPr>
                              <w:rFonts w:ascii="Calibri" w:hAnsi="Calibri" w:cs="Calibri"/>
                              <w:color w:val="000000"/>
                            </w:rPr>
                            <w:t xml:space="preserve">•• PROTECTED </w:t>
                          </w:r>
                          <w:proofErr w:type="spellStart"/>
                          <w:r w:rsidRPr="000F7730">
                            <w:rPr>
                              <w:rFonts w:ascii="MS Gothic" w:eastAsia="MS Gothic" w:hAnsi="MS Gothic" w:cs="MS Gothic" w:hint="eastAsia"/>
                              <w:color w:val="000000"/>
                            </w:rPr>
                            <w:t>関係者外秘</w:t>
                          </w:r>
                          <w:proofErr w:type="spellEnd"/>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4B50C704" id="_x0000_t202" coordsize="21600,21600" o:spt="202" path="m,l,21600r21600,l21600,xe">
              <v:stroke joinstyle="miter"/>
              <v:path gradientshapeok="t" o:connecttype="rect"/>
            </v:shapetype>
            <v:shape id="MSIPCMa1c0439b9eb7a99914e1254c" o:spid="_x0000_s1028" type="#_x0000_t202" alt="{&quot;HashCode&quot;:-2076618159,&quot;Height&quot;:792.0,&quot;Width&quot;:612.0,&quot;Placement&quot;:&quot;Header&quot;,&quot;Index&quot;:&quot;FirstPage&quot;,&quot;Section&quot;:1,&quot;Top&quot;:0.0,&quot;Left&quot;:0.0}" style="position:absolute;margin-left:0;margin-top:15pt;width:612pt;height:21.5pt;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" o:allowincell="f" filled="f" stroked="f" strokeweight=".5pt">
              <v:textbox inset="20pt,0,,0">
                <w:txbxContent>
                  <w:p w14:paraId="1052344B" w14:textId="75582D20" w:rsidR="000F7730" w:rsidRPr="000F7730" w:rsidRDefault="000F7730" w:rsidP="000F7730">
                    <w:pPr>
                      <w:rPr>
                        <w:rFonts w:ascii="Calibri" w:hAnsi="Calibri" w:cs="Calibri"/>
                        <w:color w:val="000000"/>
                      </w:rPr>
                    </w:pPr>
                    <w:r w:rsidRPr="000F7730">
                      <w:rPr>
                        <w:rFonts w:ascii="Calibri" w:hAnsi="Calibri" w:cs="Calibri"/>
                        <w:color w:val="000000"/>
                      </w:rPr>
                      <w:t xml:space="preserve">•• PROTECTED </w:t>
                    </w:r>
                    <w:proofErr w:type="spellStart"/>
                    <w:r w:rsidRPr="000F7730">
                      <w:rPr>
                        <w:rFonts w:ascii="MS Gothic" w:eastAsia="MS Gothic" w:hAnsi="MS Gothic" w:cs="MS Gothic" w:hint="eastAsia"/>
                        <w:color w:val="000000"/>
                      </w:rPr>
                      <w:t>関係者外秘</w:t>
                    </w:r>
                    <w:proofErr w:type="spellEnd"/>
                  </w:p>
                </w:txbxContent>
              </v:textbox>
              <w10:wrap anchorx="page" anchory="page"/>
            </v:shape>
          </w:pict>
        </mc:Fallback>
      </mc:AlternateContent>
    </w:r>
    <w:r w:rsidR="008E2C61">
      <w:tab/>
    </w:r>
    <w:r w:rsidR="008E2C61">
      <w:tab/>
      <w:t>Infosys Limited</w:t>
    </w:r>
  </w:p>
  <w:p w14:paraId="420247E8" w14:textId="77777777" w:rsidR="008E2C61" w:rsidRDefault="008E2C6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24" w:name="aliash2HeaderEvenPages"/>
  <w:p w14:paraId="1FFF8C0C" w14:textId="1683D066" w:rsidR="008E2C61" w:rsidRDefault="000F7730" w:rsidP="005065FF">
    <w:pPr>
      <w:pStyle w:val="Header"/>
      <w:rPr>
        <w:rFonts w:ascii="Arial" w:hAnsi="Arial" w:cs="Arial"/>
        <w:color w:val="000000"/>
      </w:rPr>
    </w:pPr>
    <w:r>
      <w:rPr>
        <w:rFonts w:ascii="Wingdings" w:hAnsi="Wingdings" w:cs="Arial"/>
        <w:b/>
        <w:noProof/>
        <w:color w:val="FFFF00"/>
      </w:rPr>
      <mc:AlternateContent>
        <mc:Choice Requires="wps">
          <w:drawing>
            <wp:anchor distT="0" distB="0" distL="114300" distR="114300" simplePos="1" relativeHeight="251664384" behindDoc="0" locked="0" layoutInCell="0" allowOverlap="1" wp14:anchorId="59DE876F" wp14:editId="64E9D6E0">
              <wp:simplePos x="0" y="190500"/>
              <wp:positionH relativeFrom="page">
                <wp:posOffset>0</wp:posOffset>
              </wp:positionH>
              <wp:positionV relativeFrom="page">
                <wp:posOffset>190500</wp:posOffset>
              </wp:positionV>
              <wp:extent cx="7772400" cy="273050"/>
              <wp:effectExtent l="0" t="0" r="0" b="12700"/>
              <wp:wrapNone/>
              <wp:docPr id="6" name="MSIPCMf1ee4670a52aa920f49db984" descr="{&quot;HashCode&quot;:-2076618159,&quot;Height&quot;:792.0,&quot;Width&quot;:612.0,&quot;Placement&quot;:&quot;Header&quot;,&quot;Index&quot;:&quot;OddAndEven&quot;,&quot;Section&quot;:2,&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922EC78" w14:textId="3D9E0D5E" w:rsidR="000F7730" w:rsidRPr="000F7730" w:rsidRDefault="000F7730" w:rsidP="000F7730">
                          <w:pPr>
                            <w:rPr>
                              <w:rFonts w:ascii="Calibri" w:hAnsi="Calibri" w:cs="Calibri"/>
                              <w:color w:val="000000"/>
                            </w:rPr>
                          </w:pPr>
                          <w:r w:rsidRPr="000F7730">
                            <w:rPr>
                              <w:rFonts w:ascii="Calibri" w:hAnsi="Calibri" w:cs="Calibri"/>
                              <w:color w:val="000000"/>
                            </w:rPr>
                            <w:t xml:space="preserve">•• PROTECTED </w:t>
                          </w:r>
                          <w:proofErr w:type="spellStart"/>
                          <w:r w:rsidRPr="000F7730">
                            <w:rPr>
                              <w:rFonts w:ascii="MS Gothic" w:eastAsia="MS Gothic" w:hAnsi="MS Gothic" w:cs="MS Gothic" w:hint="eastAsia"/>
                              <w:color w:val="000000"/>
                            </w:rPr>
                            <w:t>関係者外秘</w:t>
                          </w:r>
                          <w:proofErr w:type="spellEnd"/>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59DE876F" id="_x0000_t202" coordsize="21600,21600" o:spt="202" path="m,l,21600r21600,l21600,xe">
              <v:stroke joinstyle="miter"/>
              <v:path gradientshapeok="t" o:connecttype="rect"/>
            </v:shapetype>
            <v:shape id="MSIPCMf1ee4670a52aa920f49db984" o:spid="_x0000_s1029" type="#_x0000_t202" alt="{&quot;HashCode&quot;:-2076618159,&quot;Height&quot;:792.0,&quot;Width&quot;:612.0,&quot;Placement&quot;:&quot;Header&quot;,&quot;Index&quot;:&quot;OddAndEven&quot;,&quot;Section&quot;:2,&quot;Top&quot;:0.0,&quot;Left&quot;:0.0}" style="position:absolute;margin-left:0;margin-top:15pt;width:612pt;height:21.5pt;z-index:25166438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" o:allowincell="f" filled="f" stroked="f" strokeweight=".5pt">
              <v:textbox inset="20pt,0,,0">
                <w:txbxContent>
                  <w:p w14:paraId="4922EC78" w14:textId="3D9E0D5E" w:rsidR="000F7730" w:rsidRPr="000F7730" w:rsidRDefault="000F7730" w:rsidP="000F7730">
                    <w:pPr>
                      <w:rPr>
                        <w:rFonts w:ascii="Calibri" w:hAnsi="Calibri" w:cs="Calibri"/>
                        <w:color w:val="000000"/>
                      </w:rPr>
                    </w:pPr>
                    <w:r w:rsidRPr="000F7730">
                      <w:rPr>
                        <w:rFonts w:ascii="Calibri" w:hAnsi="Calibri" w:cs="Calibri"/>
                        <w:color w:val="000000"/>
                      </w:rPr>
                      <w:t xml:space="preserve">•• PROTECTED </w:t>
                    </w:r>
                    <w:proofErr w:type="spellStart"/>
                    <w:r w:rsidRPr="000F7730">
                      <w:rPr>
                        <w:rFonts w:ascii="MS Gothic" w:eastAsia="MS Gothic" w:hAnsi="MS Gothic" w:cs="MS Gothic" w:hint="eastAsia"/>
                        <w:color w:val="000000"/>
                      </w:rPr>
                      <w:t>関係者外秘</w:t>
                    </w:r>
                    <w:proofErr w:type="spellEnd"/>
                  </w:p>
                </w:txbxContent>
              </v:textbox>
              <w10:wrap anchorx="page" anchory="page"/>
            </v:shape>
          </w:pict>
        </mc:Fallback>
      </mc:AlternateContent>
    </w:r>
    <w:r w:rsidR="005065FF" w:rsidRPr="005065FF">
      <w:rPr>
        <w:rFonts w:ascii="Wingdings" w:hAnsi="Wingdings" w:cs="Arial"/>
        <w:b/>
        <w:color w:val="FFFF00"/>
      </w:rPr>
      <w:t></w:t>
    </w:r>
    <w:r w:rsidR="005065FF" w:rsidRPr="005065FF">
      <w:rPr>
        <w:rFonts w:ascii="Wingdings" w:hAnsi="Wingdings" w:cs="Arial"/>
        <w:b/>
        <w:color w:val="FFFF00"/>
      </w:rPr>
      <w:t></w:t>
    </w:r>
    <w:r w:rsidR="005065FF" w:rsidRPr="005065FF">
      <w:rPr>
        <w:rFonts w:ascii="Arial" w:hAnsi="Arial" w:cs="Arial"/>
        <w:color w:val="000000"/>
      </w:rPr>
      <w:t xml:space="preserve">PROTECTED </w:t>
    </w:r>
    <w:proofErr w:type="spellStart"/>
    <w:r w:rsidR="005065FF" w:rsidRPr="005065FF">
      <w:rPr>
        <w:rFonts w:ascii="Arial" w:hAnsi="Arial" w:cs="Arial" w:hint="eastAsia"/>
        <w:color w:val="000000"/>
      </w:rPr>
      <w:t>関係者外秘</w:t>
    </w:r>
    <w:proofErr w:type="spellEnd"/>
  </w:p>
  <w:bookmarkEnd w:id="24"/>
  <w:p w14:paraId="40BBEEA9" w14:textId="77777777" w:rsidR="008E2C61" w:rsidRDefault="008E2C61" w:rsidP="008E2C61">
    <w:pPr>
      <w:pStyle w:val="Header"/>
    </w:pPr>
  </w:p>
  <w:p w14:paraId="29AC6594" w14:textId="77777777" w:rsidR="008E2C61" w:rsidRDefault="008E2C61" w:rsidP="008E2C61">
    <w:pPr>
      <w:pStyle w:val="Header"/>
    </w:pPr>
    <w:r>
      <w:tab/>
    </w:r>
    <w:r>
      <w:tab/>
      <w:t>Infosys Limited</w:t>
    </w:r>
  </w:p>
  <w:p w14:paraId="55C1A19A" w14:textId="77777777" w:rsidR="008E2C61" w:rsidRDefault="008E2C6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25" w:name="aliash2HeaderPrimary"/>
  <w:p w14:paraId="7ADBA5E0" w14:textId="3C49AEE7" w:rsidR="008E2C61" w:rsidRDefault="000F7730" w:rsidP="005065FF">
    <w:pPr>
      <w:pStyle w:val="Header"/>
      <w:rPr>
        <w:rFonts w:ascii="Arial" w:hAnsi="Arial" w:cs="Arial"/>
        <w:color w:val="000000"/>
      </w:rPr>
    </w:pPr>
    <w:r>
      <w:rPr>
        <w:rFonts w:ascii="Wingdings" w:hAnsi="Wingdings" w:cs="Arial"/>
        <w:b/>
        <w:noProof/>
        <w:color w:val="FFFF00"/>
      </w:rPr>
      <mc:AlternateContent>
        <mc:Choice Requires="wps">
          <w:drawing>
            <wp:anchor distT="0" distB="0" distL="114300" distR="114300" simplePos="0" relativeHeight="251662336" behindDoc="0" locked="0" layoutInCell="0" allowOverlap="1" wp14:anchorId="71C798C6" wp14:editId="7571058A">
              <wp:simplePos x="0" y="0"/>
              <wp:positionH relativeFrom="page">
                <wp:posOffset>0</wp:posOffset>
              </wp:positionH>
              <wp:positionV relativeFrom="page">
                <wp:posOffset>190500</wp:posOffset>
              </wp:positionV>
              <wp:extent cx="7772400" cy="273050"/>
              <wp:effectExtent l="0" t="0" r="0" b="12700"/>
              <wp:wrapNone/>
              <wp:docPr id="4" name="MSIPCM110c46d68adbebf5651fcdd6" descr="{&quot;HashCode&quot;:-2076618159,&quot;Height&quot;:792.0,&quot;Width&quot;:612.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247375B" w14:textId="53980B43" w:rsidR="000F7730" w:rsidRPr="000F7730" w:rsidRDefault="000F7730" w:rsidP="000F7730">
                          <w:pPr>
                            <w:rPr>
                              <w:rFonts w:ascii="Calibri" w:hAnsi="Calibri" w:cs="Calibri"/>
                              <w:color w:val="000000"/>
                            </w:rPr>
                          </w:pPr>
                          <w:r w:rsidRPr="000F7730">
                            <w:rPr>
                              <w:rFonts w:ascii="Calibri" w:hAnsi="Calibri" w:cs="Calibri"/>
                              <w:color w:val="000000"/>
                            </w:rPr>
                            <w:t xml:space="preserve">•• PROTECTED </w:t>
                          </w:r>
                          <w:proofErr w:type="spellStart"/>
                          <w:r w:rsidRPr="000F7730">
                            <w:rPr>
                              <w:rFonts w:ascii="MS Gothic" w:eastAsia="MS Gothic" w:hAnsi="MS Gothic" w:cs="MS Gothic" w:hint="eastAsia"/>
                              <w:color w:val="000000"/>
                            </w:rPr>
                            <w:t>関係者外秘</w:t>
                          </w:r>
                          <w:proofErr w:type="spellEnd"/>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71C798C6" id="_x0000_t202" coordsize="21600,21600" o:spt="202" path="m,l,21600r21600,l21600,xe">
              <v:stroke joinstyle="miter"/>
              <v:path gradientshapeok="t" o:connecttype="rect"/>
            </v:shapetype>
            <v:shape id="MSIPCM110c46d68adbebf5651fcdd6" o:spid="_x0000_s1030" type="#_x0000_t202" alt="{&quot;HashCode&quot;:-2076618159,&quot;Height&quot;:792.0,&quot;Width&quot;:612.0,&quot;Placement&quot;:&quot;Header&quot;,&quot;Index&quot;:&quot;Primary&quot;,&quot;Section&quot;:2,&quot;Top&quot;:0.0,&quot;Left&quot;:0.0}" style="position:absolute;margin-left:0;margin-top:15pt;width:612pt;height:21.5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" o:allowincell="f" filled="f" stroked="f" strokeweight=".5pt">
              <v:textbox inset="20pt,0,,0">
                <w:txbxContent>
                  <w:p w14:paraId="4247375B" w14:textId="53980B43" w:rsidR="000F7730" w:rsidRPr="000F7730" w:rsidRDefault="000F7730" w:rsidP="000F7730">
                    <w:pPr>
                      <w:rPr>
                        <w:rFonts w:ascii="Calibri" w:hAnsi="Calibri" w:cs="Calibri"/>
                        <w:color w:val="000000"/>
                      </w:rPr>
                    </w:pPr>
                    <w:r w:rsidRPr="000F7730">
                      <w:rPr>
                        <w:rFonts w:ascii="Calibri" w:hAnsi="Calibri" w:cs="Calibri"/>
                        <w:color w:val="000000"/>
                      </w:rPr>
                      <w:t xml:space="preserve">•• PROTECTED </w:t>
                    </w:r>
                    <w:proofErr w:type="spellStart"/>
                    <w:r w:rsidRPr="000F7730">
                      <w:rPr>
                        <w:rFonts w:ascii="MS Gothic" w:eastAsia="MS Gothic" w:hAnsi="MS Gothic" w:cs="MS Gothic" w:hint="eastAsia"/>
                        <w:color w:val="000000"/>
                      </w:rPr>
                      <w:t>関係者外秘</w:t>
                    </w:r>
                    <w:proofErr w:type="spellEnd"/>
                  </w:p>
                </w:txbxContent>
              </v:textbox>
              <w10:wrap anchorx="page" anchory="page"/>
            </v:shape>
          </w:pict>
        </mc:Fallback>
      </mc:AlternateContent>
    </w:r>
    <w:r w:rsidR="005065FF" w:rsidRPr="005065FF">
      <w:rPr>
        <w:rFonts w:ascii="Wingdings" w:hAnsi="Wingdings" w:cs="Arial"/>
        <w:b/>
        <w:color w:val="FFFF00"/>
      </w:rPr>
      <w:t></w:t>
    </w:r>
    <w:r w:rsidR="005065FF" w:rsidRPr="005065FF">
      <w:rPr>
        <w:rFonts w:ascii="Wingdings" w:hAnsi="Wingdings" w:cs="Arial"/>
        <w:b/>
        <w:color w:val="FFFF00"/>
      </w:rPr>
      <w:t></w:t>
    </w:r>
    <w:r w:rsidR="005065FF" w:rsidRPr="005065FF">
      <w:rPr>
        <w:rFonts w:ascii="Arial" w:hAnsi="Arial" w:cs="Arial"/>
        <w:color w:val="000000"/>
      </w:rPr>
      <w:t xml:space="preserve">PROTECTED </w:t>
    </w:r>
    <w:proofErr w:type="spellStart"/>
    <w:r w:rsidR="005065FF" w:rsidRPr="005065FF">
      <w:rPr>
        <w:rFonts w:ascii="Arial" w:hAnsi="Arial" w:cs="Arial" w:hint="eastAsia"/>
        <w:color w:val="000000"/>
      </w:rPr>
      <w:t>関係者外秘</w:t>
    </w:r>
    <w:proofErr w:type="spellEnd"/>
  </w:p>
  <w:bookmarkEnd w:id="25"/>
  <w:p w14:paraId="38C30FCA" w14:textId="77777777" w:rsidR="008E2C61" w:rsidRDefault="008E2C61">
    <w:pPr>
      <w:pStyle w:val="Header"/>
    </w:pPr>
  </w:p>
  <w:p w14:paraId="57777C5B" w14:textId="77777777" w:rsidR="008E2C61" w:rsidRDefault="008E2C61">
    <w:pPr>
      <w:pStyle w:val="Header"/>
    </w:pPr>
    <w:r>
      <w:tab/>
    </w:r>
    <w:r>
      <w:tab/>
      <w:t>Infosys Limited</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95851" w14:textId="57C2F61F" w:rsidR="008E2C61" w:rsidRDefault="000F7730" w:rsidP="008E2C61">
    <w:pPr>
      <w:pStyle w:val="Header"/>
    </w:pPr>
    <w:r>
      <w:rPr>
        <w:noProof/>
      </w:rPr>
      <mc:AlternateContent>
        <mc:Choice Requires="wps">
          <w:drawing>
            <wp:anchor distT="0" distB="0" distL="114300" distR="114300" simplePos="0" relativeHeight="251663360" behindDoc="0" locked="0" layoutInCell="0" allowOverlap="1" wp14:anchorId="6D68F97F" wp14:editId="2D6C990C">
              <wp:simplePos x="0" y="0"/>
              <wp:positionH relativeFrom="page">
                <wp:posOffset>0</wp:posOffset>
              </wp:positionH>
              <wp:positionV relativeFrom="page">
                <wp:posOffset>190500</wp:posOffset>
              </wp:positionV>
              <wp:extent cx="7772400" cy="273050"/>
              <wp:effectExtent l="0" t="0" r="0" b="12700"/>
              <wp:wrapNone/>
              <wp:docPr id="5" name="MSIPCM01b94236aaaf0966ef3b9a68" descr="{&quot;HashCode&quot;:-2076618159,&quot;Height&quot;:792.0,&quot;Width&quot;:612.0,&quot;Placement&quot;:&quot;Header&quot;,&quot;Index&quot;:&quot;FirstPage&quot;,&quot;Section&quot;:2,&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C6179E7" w14:textId="4D6F31E8" w:rsidR="000F7730" w:rsidRPr="000F7730" w:rsidRDefault="000F7730" w:rsidP="000F7730">
                          <w:pPr>
                            <w:rPr>
                              <w:rFonts w:ascii="Calibri" w:hAnsi="Calibri" w:cs="Calibri"/>
                              <w:color w:val="000000"/>
                            </w:rPr>
                          </w:pPr>
                          <w:r w:rsidRPr="000F7730">
                            <w:rPr>
                              <w:rFonts w:ascii="Calibri" w:hAnsi="Calibri" w:cs="Calibri"/>
                              <w:color w:val="000000"/>
                            </w:rPr>
                            <w:t xml:space="preserve">•• PROTECTED </w:t>
                          </w:r>
                          <w:proofErr w:type="spellStart"/>
                          <w:r w:rsidRPr="000F7730">
                            <w:rPr>
                              <w:rFonts w:ascii="MS Gothic" w:eastAsia="MS Gothic" w:hAnsi="MS Gothic" w:cs="MS Gothic" w:hint="eastAsia"/>
                              <w:color w:val="000000"/>
                            </w:rPr>
                            <w:t>関係者外秘</w:t>
                          </w:r>
                          <w:proofErr w:type="spellEnd"/>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6D68F97F" id="_x0000_t202" coordsize="21600,21600" o:spt="202" path="m,l,21600r21600,l21600,xe">
              <v:stroke joinstyle="miter"/>
              <v:path gradientshapeok="t" o:connecttype="rect"/>
            </v:shapetype>
            <v:shape id="MSIPCM01b94236aaaf0966ef3b9a68" o:spid="_x0000_s1031" type="#_x0000_t202" alt="{&quot;HashCode&quot;:-2076618159,&quot;Height&quot;:792.0,&quot;Width&quot;:612.0,&quot;Placement&quot;:&quot;Header&quot;,&quot;Index&quot;:&quot;FirstPage&quot;,&quot;Section&quot;:2,&quot;Top&quot;:0.0,&quot;Left&quot;:0.0}" style="position:absolute;margin-left:0;margin-top:15pt;width:612pt;height:21.5pt;z-index:2516633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" o:allowincell="f" filled="f" stroked="f" strokeweight=".5pt">
              <v:textbox inset="20pt,0,,0">
                <w:txbxContent>
                  <w:p w14:paraId="3C6179E7" w14:textId="4D6F31E8" w:rsidR="000F7730" w:rsidRPr="000F7730" w:rsidRDefault="000F7730" w:rsidP="000F7730">
                    <w:pPr>
                      <w:rPr>
                        <w:rFonts w:ascii="Calibri" w:hAnsi="Calibri" w:cs="Calibri"/>
                        <w:color w:val="000000"/>
                      </w:rPr>
                    </w:pPr>
                    <w:r w:rsidRPr="000F7730">
                      <w:rPr>
                        <w:rFonts w:ascii="Calibri" w:hAnsi="Calibri" w:cs="Calibri"/>
                        <w:color w:val="000000"/>
                      </w:rPr>
                      <w:t xml:space="preserve">•• PROTECTED </w:t>
                    </w:r>
                    <w:proofErr w:type="spellStart"/>
                    <w:r w:rsidRPr="000F7730">
                      <w:rPr>
                        <w:rFonts w:ascii="MS Gothic" w:eastAsia="MS Gothic" w:hAnsi="MS Gothic" w:cs="MS Gothic" w:hint="eastAsia"/>
                        <w:color w:val="000000"/>
                      </w:rPr>
                      <w:t>関係者外秘</w:t>
                    </w:r>
                    <w:proofErr w:type="spellEnd"/>
                  </w:p>
                </w:txbxContent>
              </v:textbox>
              <w10:wrap anchorx="page" anchory="page"/>
            </v:shape>
          </w:pict>
        </mc:Fallback>
      </mc:AlternateContent>
    </w:r>
  </w:p>
  <w:p w14:paraId="3AB35AC7" w14:textId="77777777" w:rsidR="008E2C61" w:rsidRDefault="008E2C61" w:rsidP="008E2C61">
    <w:pPr>
      <w:pStyle w:val="Header"/>
    </w:pPr>
    <w:r>
      <w:tab/>
    </w:r>
    <w:r>
      <w:tab/>
      <w:t>Infosys Limited</w:t>
    </w:r>
  </w:p>
  <w:p w14:paraId="44E51C26" w14:textId="77777777" w:rsidR="008E2C61" w:rsidRDefault="008E2C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75pt" o:bullet="t" filled="t">
        <v:fill color2="black"/>
        <v:imagedata r:id="rId1" o:title=""/>
      </v:shape>
    </w:pict>
  </w:numPicBullet>
  <w:abstractNum w:abstractNumId="0" w15:restartNumberingAfterBreak="0">
    <w:nsid w:val="00000002"/>
    <w:multiLevelType w:val="singleLevel"/>
    <w:tmpl w:val="00000002"/>
    <w:name w:val="WW8Num2"/>
    <w:lvl w:ilvl="0">
      <w:start w:val="1"/>
      <w:numFmt w:val="decimal"/>
      <w:lvlText w:val="%1."/>
      <w:lvlJc w:val="left"/>
      <w:pPr>
        <w:tabs>
          <w:tab w:val="num" w:pos="360"/>
        </w:tabs>
        <w:ind w:left="360" w:hanging="360"/>
      </w:pPr>
    </w:lvl>
  </w:abstractNum>
  <w:abstractNum w:abstractNumId="1" w15:restartNumberingAfterBreak="0">
    <w:nsid w:val="00000004"/>
    <w:multiLevelType w:val="singleLevel"/>
    <w:tmpl w:val="00000004"/>
    <w:name w:val="WW8Num4"/>
    <w:lvl w:ilvl="0">
      <w:start w:val="1"/>
      <w:numFmt w:val="decimal"/>
      <w:lvlText w:val="%1."/>
      <w:lvlJc w:val="left"/>
      <w:pPr>
        <w:tabs>
          <w:tab w:val="num" w:pos="360"/>
        </w:tabs>
        <w:ind w:left="360" w:hanging="360"/>
      </w:pPr>
    </w:lvl>
  </w:abstractNum>
  <w:abstractNum w:abstractNumId="2" w15:restartNumberingAfterBreak="0">
    <w:nsid w:val="00000005"/>
    <w:multiLevelType w:val="multilevel"/>
    <w:tmpl w:val="00000005"/>
    <w:name w:val="WW8Num5"/>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0D359D2"/>
    <w:multiLevelType w:val="hybridMultilevel"/>
    <w:tmpl w:val="44BEB8EC"/>
    <w:lvl w:ilvl="0" w:tplc="04090001">
      <w:start w:val="1"/>
      <w:numFmt w:val="bullet"/>
      <w:lvlText w:val=""/>
      <w:lvlJc w:val="left"/>
      <w:pPr>
        <w:ind w:left="630" w:hanging="360"/>
      </w:pPr>
      <w:rPr>
        <w:rFonts w:ascii="Symbol" w:hAnsi="Symbol"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 w15:restartNumberingAfterBreak="0">
    <w:nsid w:val="030626A5"/>
    <w:multiLevelType w:val="hybridMultilevel"/>
    <w:tmpl w:val="858A7928"/>
    <w:lvl w:ilvl="0" w:tplc="8A22CE72">
      <w:start w:val="1"/>
      <w:numFmt w:val="decimal"/>
      <w:lvlText w:val="%1."/>
      <w:lvlJc w:val="left"/>
      <w:pPr>
        <w:ind w:left="63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74328E"/>
    <w:multiLevelType w:val="hybridMultilevel"/>
    <w:tmpl w:val="945283DE"/>
    <w:lvl w:ilvl="0" w:tplc="D53AA28E">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96100EB"/>
    <w:multiLevelType w:val="hybridMultilevel"/>
    <w:tmpl w:val="6BC85EE4"/>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15:restartNumberingAfterBreak="0">
    <w:nsid w:val="15CC5CC8"/>
    <w:multiLevelType w:val="hybridMultilevel"/>
    <w:tmpl w:val="66DC632C"/>
    <w:lvl w:ilvl="0" w:tplc="8A22CE72">
      <w:start w:val="1"/>
      <w:numFmt w:val="decimal"/>
      <w:lvlText w:val="%1."/>
      <w:lvlJc w:val="left"/>
      <w:pPr>
        <w:ind w:left="900" w:hanging="360"/>
      </w:pPr>
      <w:rPr>
        <w:b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8" w15:restartNumberingAfterBreak="0">
    <w:nsid w:val="18A063AB"/>
    <w:multiLevelType w:val="hybridMultilevel"/>
    <w:tmpl w:val="9F483C74"/>
    <w:lvl w:ilvl="0" w:tplc="BC8C0228">
      <w:start w:val="1"/>
      <w:numFmt w:val="decimal"/>
      <w:lvlText w:val="%1."/>
      <w:lvlJc w:val="left"/>
      <w:pPr>
        <w:ind w:left="360" w:hanging="360"/>
      </w:pPr>
      <w:rPr>
        <w:rFonts w:ascii="Times New Roman" w:hAnsi="Times New Roman" w:cs="Times New Roman" w:hint="default"/>
        <w:color w:val="auto"/>
        <w:sz w:val="22"/>
        <w:szCs w:val="22"/>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19D41980"/>
    <w:multiLevelType w:val="hybridMultilevel"/>
    <w:tmpl w:val="E8F48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3754B0"/>
    <w:multiLevelType w:val="hybridMultilevel"/>
    <w:tmpl w:val="3626C454"/>
    <w:lvl w:ilvl="0" w:tplc="04090001">
      <w:start w:val="1"/>
      <w:numFmt w:val="bullet"/>
      <w:lvlText w:val=""/>
      <w:lvlJc w:val="left"/>
      <w:pPr>
        <w:ind w:left="360" w:hanging="360"/>
      </w:pPr>
      <w:rPr>
        <w:rFonts w:ascii="Symbol" w:hAnsi="Symbol" w:hint="default"/>
        <w:color w:val="auto"/>
        <w:sz w:val="22"/>
        <w:szCs w:val="22"/>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15:restartNumberingAfterBreak="0">
    <w:nsid w:val="1CA342D6"/>
    <w:multiLevelType w:val="hybridMultilevel"/>
    <w:tmpl w:val="B7780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1117C2"/>
    <w:multiLevelType w:val="hybridMultilevel"/>
    <w:tmpl w:val="9F483C74"/>
    <w:lvl w:ilvl="0" w:tplc="BC8C0228">
      <w:start w:val="1"/>
      <w:numFmt w:val="decimal"/>
      <w:lvlText w:val="%1."/>
      <w:lvlJc w:val="left"/>
      <w:pPr>
        <w:ind w:left="360" w:hanging="360"/>
      </w:pPr>
      <w:rPr>
        <w:rFonts w:ascii="Times New Roman" w:hAnsi="Times New Roman" w:cs="Times New Roman" w:hint="default"/>
        <w:color w:val="auto"/>
        <w:sz w:val="22"/>
        <w:szCs w:val="22"/>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3" w15:restartNumberingAfterBreak="0">
    <w:nsid w:val="23953CC6"/>
    <w:multiLevelType w:val="hybridMultilevel"/>
    <w:tmpl w:val="6FE4DD92"/>
    <w:lvl w:ilvl="0" w:tplc="04090001">
      <w:start w:val="1"/>
      <w:numFmt w:val="bullet"/>
      <w:lvlText w:val=""/>
      <w:lvlJc w:val="left"/>
      <w:pPr>
        <w:ind w:left="1800" w:hanging="360"/>
      </w:pPr>
      <w:rPr>
        <w:rFonts w:ascii="Symbol" w:hAnsi="Symbol" w:hint="default"/>
        <w:color w:val="auto"/>
        <w:sz w:val="22"/>
        <w:szCs w:val="22"/>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14" w15:restartNumberingAfterBreak="0">
    <w:nsid w:val="25E327A6"/>
    <w:multiLevelType w:val="hybridMultilevel"/>
    <w:tmpl w:val="8AC2D3E2"/>
    <w:lvl w:ilvl="0" w:tplc="8A22CE72">
      <w:start w:val="1"/>
      <w:numFmt w:val="decimal"/>
      <w:lvlText w:val="%1."/>
      <w:lvlJc w:val="left"/>
      <w:pPr>
        <w:ind w:left="900" w:hanging="360"/>
      </w:pPr>
      <w:rPr>
        <w:b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5" w15:restartNumberingAfterBreak="0">
    <w:nsid w:val="31831B36"/>
    <w:multiLevelType w:val="hybridMultilevel"/>
    <w:tmpl w:val="1EE0E7C0"/>
    <w:lvl w:ilvl="0" w:tplc="04090001">
      <w:start w:val="1"/>
      <w:numFmt w:val="bullet"/>
      <w:lvlText w:val=""/>
      <w:lvlJc w:val="left"/>
      <w:pPr>
        <w:ind w:left="1440" w:hanging="360"/>
      </w:pPr>
      <w:rPr>
        <w:rFonts w:ascii="Symbol" w:hAnsi="Symbol" w:hint="default"/>
      </w:rPr>
    </w:lvl>
    <w:lvl w:ilvl="1" w:tplc="624C7D0A">
      <w:start w:val="34"/>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4601586"/>
    <w:multiLevelType w:val="hybridMultilevel"/>
    <w:tmpl w:val="F3A8243C"/>
    <w:lvl w:ilvl="0" w:tplc="04090001">
      <w:start w:val="1"/>
      <w:numFmt w:val="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7F56BD5"/>
    <w:multiLevelType w:val="hybridMultilevel"/>
    <w:tmpl w:val="158A93DE"/>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8" w15:restartNumberingAfterBreak="0">
    <w:nsid w:val="3E724EA7"/>
    <w:multiLevelType w:val="hybridMultilevel"/>
    <w:tmpl w:val="9F483C74"/>
    <w:lvl w:ilvl="0" w:tplc="BC8C0228">
      <w:start w:val="1"/>
      <w:numFmt w:val="decimal"/>
      <w:lvlText w:val="%1."/>
      <w:lvlJc w:val="left"/>
      <w:pPr>
        <w:ind w:left="360" w:hanging="360"/>
      </w:pPr>
      <w:rPr>
        <w:rFonts w:ascii="Times New Roman" w:hAnsi="Times New Roman" w:cs="Times New Roman" w:hint="default"/>
        <w:color w:val="auto"/>
        <w:sz w:val="22"/>
        <w:szCs w:val="22"/>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9" w15:restartNumberingAfterBreak="0">
    <w:nsid w:val="3F4C0508"/>
    <w:multiLevelType w:val="hybridMultilevel"/>
    <w:tmpl w:val="EE0A7C58"/>
    <w:lvl w:ilvl="0" w:tplc="463E0BA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6924DB"/>
    <w:multiLevelType w:val="hybridMultilevel"/>
    <w:tmpl w:val="036A5950"/>
    <w:lvl w:ilvl="0" w:tplc="C700D0B4">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50105D6"/>
    <w:multiLevelType w:val="hybridMultilevel"/>
    <w:tmpl w:val="0FA8FC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45EF1C96"/>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23" w15:restartNumberingAfterBreak="0">
    <w:nsid w:val="4F7324A2"/>
    <w:multiLevelType w:val="hybridMultilevel"/>
    <w:tmpl w:val="22322040"/>
    <w:lvl w:ilvl="0" w:tplc="8A22CE72">
      <w:start w:val="1"/>
      <w:numFmt w:val="decimal"/>
      <w:lvlText w:val="%1."/>
      <w:lvlJc w:val="left"/>
      <w:pPr>
        <w:ind w:left="63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E86449"/>
    <w:multiLevelType w:val="hybridMultilevel"/>
    <w:tmpl w:val="210E6DDA"/>
    <w:lvl w:ilvl="0" w:tplc="E06AEBD0">
      <w:start w:val="1"/>
      <w:numFmt w:val="bullet"/>
      <w:lvlText w:val=""/>
      <w:lvlJc w:val="left"/>
      <w:pPr>
        <w:tabs>
          <w:tab w:val="num" w:pos="720"/>
        </w:tabs>
        <w:ind w:left="720" w:hanging="360"/>
      </w:pPr>
      <w:rPr>
        <w:rFonts w:ascii="Wingdings" w:hAnsi="Wingdings" w:hint="default"/>
      </w:rPr>
    </w:lvl>
    <w:lvl w:ilvl="1" w:tplc="402065B2">
      <w:start w:val="34"/>
      <w:numFmt w:val="bullet"/>
      <w:lvlText w:val=""/>
      <w:lvlJc w:val="left"/>
      <w:pPr>
        <w:tabs>
          <w:tab w:val="num" w:pos="1440"/>
        </w:tabs>
        <w:ind w:left="1440" w:hanging="360"/>
      </w:pPr>
      <w:rPr>
        <w:rFonts w:ascii="Wingdings" w:hAnsi="Wingdings" w:hint="default"/>
      </w:rPr>
    </w:lvl>
    <w:lvl w:ilvl="2" w:tplc="DBE6C37E" w:tentative="1">
      <w:start w:val="1"/>
      <w:numFmt w:val="bullet"/>
      <w:lvlText w:val=""/>
      <w:lvlJc w:val="left"/>
      <w:pPr>
        <w:tabs>
          <w:tab w:val="num" w:pos="2160"/>
        </w:tabs>
        <w:ind w:left="2160" w:hanging="360"/>
      </w:pPr>
      <w:rPr>
        <w:rFonts w:ascii="Wingdings" w:hAnsi="Wingdings" w:hint="default"/>
      </w:rPr>
    </w:lvl>
    <w:lvl w:ilvl="3" w:tplc="55AAAB86" w:tentative="1">
      <w:start w:val="1"/>
      <w:numFmt w:val="bullet"/>
      <w:lvlText w:val=""/>
      <w:lvlJc w:val="left"/>
      <w:pPr>
        <w:tabs>
          <w:tab w:val="num" w:pos="2880"/>
        </w:tabs>
        <w:ind w:left="2880" w:hanging="360"/>
      </w:pPr>
      <w:rPr>
        <w:rFonts w:ascii="Wingdings" w:hAnsi="Wingdings" w:hint="default"/>
      </w:rPr>
    </w:lvl>
    <w:lvl w:ilvl="4" w:tplc="E3F4974E" w:tentative="1">
      <w:start w:val="1"/>
      <w:numFmt w:val="bullet"/>
      <w:lvlText w:val=""/>
      <w:lvlJc w:val="left"/>
      <w:pPr>
        <w:tabs>
          <w:tab w:val="num" w:pos="3600"/>
        </w:tabs>
        <w:ind w:left="3600" w:hanging="360"/>
      </w:pPr>
      <w:rPr>
        <w:rFonts w:ascii="Wingdings" w:hAnsi="Wingdings" w:hint="default"/>
      </w:rPr>
    </w:lvl>
    <w:lvl w:ilvl="5" w:tplc="F9B0775E" w:tentative="1">
      <w:start w:val="1"/>
      <w:numFmt w:val="bullet"/>
      <w:lvlText w:val=""/>
      <w:lvlJc w:val="left"/>
      <w:pPr>
        <w:tabs>
          <w:tab w:val="num" w:pos="4320"/>
        </w:tabs>
        <w:ind w:left="4320" w:hanging="360"/>
      </w:pPr>
      <w:rPr>
        <w:rFonts w:ascii="Wingdings" w:hAnsi="Wingdings" w:hint="default"/>
      </w:rPr>
    </w:lvl>
    <w:lvl w:ilvl="6" w:tplc="D4B47450" w:tentative="1">
      <w:start w:val="1"/>
      <w:numFmt w:val="bullet"/>
      <w:lvlText w:val=""/>
      <w:lvlJc w:val="left"/>
      <w:pPr>
        <w:tabs>
          <w:tab w:val="num" w:pos="5040"/>
        </w:tabs>
        <w:ind w:left="5040" w:hanging="360"/>
      </w:pPr>
      <w:rPr>
        <w:rFonts w:ascii="Wingdings" w:hAnsi="Wingdings" w:hint="default"/>
      </w:rPr>
    </w:lvl>
    <w:lvl w:ilvl="7" w:tplc="AE64C3E8" w:tentative="1">
      <w:start w:val="1"/>
      <w:numFmt w:val="bullet"/>
      <w:lvlText w:val=""/>
      <w:lvlJc w:val="left"/>
      <w:pPr>
        <w:tabs>
          <w:tab w:val="num" w:pos="5760"/>
        </w:tabs>
        <w:ind w:left="5760" w:hanging="360"/>
      </w:pPr>
      <w:rPr>
        <w:rFonts w:ascii="Wingdings" w:hAnsi="Wingdings" w:hint="default"/>
      </w:rPr>
    </w:lvl>
    <w:lvl w:ilvl="8" w:tplc="23421B40"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4D71209"/>
    <w:multiLevelType w:val="hybridMultilevel"/>
    <w:tmpl w:val="165E5270"/>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6" w15:restartNumberingAfterBreak="0">
    <w:nsid w:val="56A005E0"/>
    <w:multiLevelType w:val="hybridMultilevel"/>
    <w:tmpl w:val="394C6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B60479"/>
    <w:multiLevelType w:val="hybridMultilevel"/>
    <w:tmpl w:val="F334BFAE"/>
    <w:lvl w:ilvl="0" w:tplc="A89CD9B8">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D8157C6"/>
    <w:multiLevelType w:val="multilevel"/>
    <w:tmpl w:val="12F0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4D0346"/>
    <w:multiLevelType w:val="hybridMultilevel"/>
    <w:tmpl w:val="73B2D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B0C7AD8"/>
    <w:multiLevelType w:val="hybridMultilevel"/>
    <w:tmpl w:val="2CFC2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CE1C45"/>
    <w:multiLevelType w:val="hybridMultilevel"/>
    <w:tmpl w:val="712C31A6"/>
    <w:lvl w:ilvl="0" w:tplc="8A22CE72">
      <w:start w:val="1"/>
      <w:numFmt w:val="decimal"/>
      <w:lvlText w:val="%1."/>
      <w:lvlJc w:val="left"/>
      <w:pPr>
        <w:ind w:left="63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DA3F35"/>
    <w:multiLevelType w:val="hybridMultilevel"/>
    <w:tmpl w:val="6EE484FE"/>
    <w:lvl w:ilvl="0" w:tplc="8A22CE72">
      <w:start w:val="1"/>
      <w:numFmt w:val="decimal"/>
      <w:lvlText w:val="%1."/>
      <w:lvlJc w:val="left"/>
      <w:pPr>
        <w:ind w:left="630" w:hanging="360"/>
      </w:pPr>
      <w:rPr>
        <w:b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3" w15:restartNumberingAfterBreak="0">
    <w:nsid w:val="71EF248B"/>
    <w:multiLevelType w:val="hybridMultilevel"/>
    <w:tmpl w:val="9F483C74"/>
    <w:lvl w:ilvl="0" w:tplc="BC8C0228">
      <w:start w:val="1"/>
      <w:numFmt w:val="decimal"/>
      <w:lvlText w:val="%1."/>
      <w:lvlJc w:val="left"/>
      <w:pPr>
        <w:ind w:left="360" w:hanging="360"/>
      </w:pPr>
      <w:rPr>
        <w:rFonts w:ascii="Times New Roman" w:hAnsi="Times New Roman" w:cs="Times New Roman" w:hint="default"/>
        <w:color w:val="auto"/>
        <w:sz w:val="22"/>
        <w:szCs w:val="22"/>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4" w15:restartNumberingAfterBreak="0">
    <w:nsid w:val="7EA83C98"/>
    <w:multiLevelType w:val="hybridMultilevel"/>
    <w:tmpl w:val="BCF21DBC"/>
    <w:lvl w:ilvl="0" w:tplc="8A22CE72">
      <w:start w:val="1"/>
      <w:numFmt w:val="decimal"/>
      <w:lvlText w:val="%1."/>
      <w:lvlJc w:val="left"/>
      <w:pPr>
        <w:ind w:left="63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9510085">
    <w:abstractNumId w:val="0"/>
  </w:num>
  <w:num w:numId="2" w16cid:durableId="147328122">
    <w:abstractNumId w:val="2"/>
  </w:num>
  <w:num w:numId="3" w16cid:durableId="1355763803">
    <w:abstractNumId w:val="1"/>
  </w:num>
  <w:num w:numId="4" w16cid:durableId="524297082">
    <w:abstractNumId w:val="18"/>
  </w:num>
  <w:num w:numId="5" w16cid:durableId="2084595057">
    <w:abstractNumId w:val="12"/>
  </w:num>
  <w:num w:numId="6" w16cid:durableId="1378167045">
    <w:abstractNumId w:val="6"/>
  </w:num>
  <w:num w:numId="7" w16cid:durableId="224728303">
    <w:abstractNumId w:val="33"/>
  </w:num>
  <w:num w:numId="8" w16cid:durableId="1117680562">
    <w:abstractNumId w:val="8"/>
  </w:num>
  <w:num w:numId="9" w16cid:durableId="478159812">
    <w:abstractNumId w:val="13"/>
  </w:num>
  <w:num w:numId="10" w16cid:durableId="826363035">
    <w:abstractNumId w:val="24"/>
  </w:num>
  <w:num w:numId="11" w16cid:durableId="1779565635">
    <w:abstractNumId w:val="15"/>
  </w:num>
  <w:num w:numId="12" w16cid:durableId="2015837054">
    <w:abstractNumId w:val="25"/>
  </w:num>
  <w:num w:numId="13" w16cid:durableId="1798329724">
    <w:abstractNumId w:val="17"/>
  </w:num>
  <w:num w:numId="14" w16cid:durableId="683172645">
    <w:abstractNumId w:val="22"/>
  </w:num>
  <w:num w:numId="15" w16cid:durableId="1753045376">
    <w:abstractNumId w:val="32"/>
  </w:num>
  <w:num w:numId="16" w16cid:durableId="2046833440">
    <w:abstractNumId w:val="21"/>
  </w:num>
  <w:num w:numId="17" w16cid:durableId="981664363">
    <w:abstractNumId w:val="14"/>
  </w:num>
  <w:num w:numId="18" w16cid:durableId="590814383">
    <w:abstractNumId w:val="9"/>
  </w:num>
  <w:num w:numId="19" w16cid:durableId="1737162818">
    <w:abstractNumId w:val="7"/>
  </w:num>
  <w:num w:numId="20" w16cid:durableId="1455558278">
    <w:abstractNumId w:val="4"/>
  </w:num>
  <w:num w:numId="21" w16cid:durableId="1114521739">
    <w:abstractNumId w:val="31"/>
  </w:num>
  <w:num w:numId="22" w16cid:durableId="159127015">
    <w:abstractNumId w:val="16"/>
  </w:num>
  <w:num w:numId="23" w16cid:durableId="1112477244">
    <w:abstractNumId w:val="34"/>
  </w:num>
  <w:num w:numId="24" w16cid:durableId="1096486780">
    <w:abstractNumId w:val="23"/>
  </w:num>
  <w:num w:numId="25" w16cid:durableId="1529679003">
    <w:abstractNumId w:val="10"/>
  </w:num>
  <w:num w:numId="26" w16cid:durableId="1398743078">
    <w:abstractNumId w:val="30"/>
  </w:num>
  <w:num w:numId="27" w16cid:durableId="112945204">
    <w:abstractNumId w:val="29"/>
  </w:num>
  <w:num w:numId="28" w16cid:durableId="131485185">
    <w:abstractNumId w:val="19"/>
  </w:num>
  <w:num w:numId="29" w16cid:durableId="1966352774">
    <w:abstractNumId w:val="3"/>
  </w:num>
  <w:num w:numId="30" w16cid:durableId="712922291">
    <w:abstractNumId w:val="26"/>
  </w:num>
  <w:num w:numId="31" w16cid:durableId="810051998">
    <w:abstractNumId w:val="27"/>
  </w:num>
  <w:num w:numId="32" w16cid:durableId="1659503705">
    <w:abstractNumId w:val="5"/>
  </w:num>
  <w:num w:numId="33" w16cid:durableId="116143998">
    <w:abstractNumId w:val="20"/>
  </w:num>
  <w:num w:numId="34" w16cid:durableId="97264263">
    <w:abstractNumId w:val="11"/>
  </w:num>
  <w:num w:numId="35" w16cid:durableId="167001915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5E78"/>
    <w:rsid w:val="000040A6"/>
    <w:rsid w:val="00013D36"/>
    <w:rsid w:val="0002393B"/>
    <w:rsid w:val="00031679"/>
    <w:rsid w:val="00061454"/>
    <w:rsid w:val="00064BB1"/>
    <w:rsid w:val="00071524"/>
    <w:rsid w:val="00086C86"/>
    <w:rsid w:val="0009648E"/>
    <w:rsid w:val="000B0C32"/>
    <w:rsid w:val="000B30D0"/>
    <w:rsid w:val="000C3FE0"/>
    <w:rsid w:val="000D7ED3"/>
    <w:rsid w:val="000E0387"/>
    <w:rsid w:val="000F7730"/>
    <w:rsid w:val="001000EB"/>
    <w:rsid w:val="001106A2"/>
    <w:rsid w:val="00125E25"/>
    <w:rsid w:val="001468F8"/>
    <w:rsid w:val="001526F6"/>
    <w:rsid w:val="00154260"/>
    <w:rsid w:val="00164F87"/>
    <w:rsid w:val="001650E6"/>
    <w:rsid w:val="00172C8E"/>
    <w:rsid w:val="00175A6D"/>
    <w:rsid w:val="00176682"/>
    <w:rsid w:val="001946D1"/>
    <w:rsid w:val="00194702"/>
    <w:rsid w:val="001A0660"/>
    <w:rsid w:val="001A79AF"/>
    <w:rsid w:val="001B21E8"/>
    <w:rsid w:val="001B5E78"/>
    <w:rsid w:val="001E0040"/>
    <w:rsid w:val="001E0482"/>
    <w:rsid w:val="001E63D2"/>
    <w:rsid w:val="001F1380"/>
    <w:rsid w:val="001F5728"/>
    <w:rsid w:val="002051A7"/>
    <w:rsid w:val="00223F1F"/>
    <w:rsid w:val="0022413B"/>
    <w:rsid w:val="00227635"/>
    <w:rsid w:val="00230B39"/>
    <w:rsid w:val="00241F50"/>
    <w:rsid w:val="0024464B"/>
    <w:rsid w:val="00245142"/>
    <w:rsid w:val="00262360"/>
    <w:rsid w:val="00266F52"/>
    <w:rsid w:val="002845F7"/>
    <w:rsid w:val="00294D33"/>
    <w:rsid w:val="00297196"/>
    <w:rsid w:val="002A1A26"/>
    <w:rsid w:val="002A47A3"/>
    <w:rsid w:val="002C0940"/>
    <w:rsid w:val="002C4964"/>
    <w:rsid w:val="002C77D2"/>
    <w:rsid w:val="002D5FAB"/>
    <w:rsid w:val="002D6ABF"/>
    <w:rsid w:val="002E0765"/>
    <w:rsid w:val="002E53C4"/>
    <w:rsid w:val="002E695A"/>
    <w:rsid w:val="002F0224"/>
    <w:rsid w:val="00304BCE"/>
    <w:rsid w:val="00317E26"/>
    <w:rsid w:val="00326BD3"/>
    <w:rsid w:val="0035439B"/>
    <w:rsid w:val="00360F4D"/>
    <w:rsid w:val="003716A0"/>
    <w:rsid w:val="00373D39"/>
    <w:rsid w:val="00385C81"/>
    <w:rsid w:val="003B245B"/>
    <w:rsid w:val="003B7285"/>
    <w:rsid w:val="003E3B38"/>
    <w:rsid w:val="003E40CE"/>
    <w:rsid w:val="00423D3C"/>
    <w:rsid w:val="00430F42"/>
    <w:rsid w:val="00431CAD"/>
    <w:rsid w:val="0043598C"/>
    <w:rsid w:val="00436660"/>
    <w:rsid w:val="00436EB3"/>
    <w:rsid w:val="00441D27"/>
    <w:rsid w:val="00442136"/>
    <w:rsid w:val="0044451C"/>
    <w:rsid w:val="00445C8D"/>
    <w:rsid w:val="00467B3D"/>
    <w:rsid w:val="00485A9A"/>
    <w:rsid w:val="004A0159"/>
    <w:rsid w:val="004B5F1E"/>
    <w:rsid w:val="004C20C2"/>
    <w:rsid w:val="004C5106"/>
    <w:rsid w:val="004D11EC"/>
    <w:rsid w:val="004D1491"/>
    <w:rsid w:val="004D6E58"/>
    <w:rsid w:val="004E0D8D"/>
    <w:rsid w:val="004E1B81"/>
    <w:rsid w:val="004E6B3A"/>
    <w:rsid w:val="005065FF"/>
    <w:rsid w:val="005134B9"/>
    <w:rsid w:val="00521590"/>
    <w:rsid w:val="00543DBA"/>
    <w:rsid w:val="00547C5A"/>
    <w:rsid w:val="005527CF"/>
    <w:rsid w:val="00590C62"/>
    <w:rsid w:val="005A2283"/>
    <w:rsid w:val="005B0A9D"/>
    <w:rsid w:val="005B3C50"/>
    <w:rsid w:val="005B6EE8"/>
    <w:rsid w:val="005B7C9A"/>
    <w:rsid w:val="005C2526"/>
    <w:rsid w:val="005C7254"/>
    <w:rsid w:val="005E5AA6"/>
    <w:rsid w:val="005E7E4C"/>
    <w:rsid w:val="0060718B"/>
    <w:rsid w:val="006122F1"/>
    <w:rsid w:val="006156EB"/>
    <w:rsid w:val="006546AE"/>
    <w:rsid w:val="006730F3"/>
    <w:rsid w:val="00683BA2"/>
    <w:rsid w:val="00686B00"/>
    <w:rsid w:val="006A44CB"/>
    <w:rsid w:val="006C3F90"/>
    <w:rsid w:val="006C662C"/>
    <w:rsid w:val="006D5B94"/>
    <w:rsid w:val="006F5619"/>
    <w:rsid w:val="0071759B"/>
    <w:rsid w:val="00731FE6"/>
    <w:rsid w:val="00732716"/>
    <w:rsid w:val="007441B9"/>
    <w:rsid w:val="00753DBD"/>
    <w:rsid w:val="007551C7"/>
    <w:rsid w:val="0077597B"/>
    <w:rsid w:val="00776CB8"/>
    <w:rsid w:val="007A0DAA"/>
    <w:rsid w:val="007A67F1"/>
    <w:rsid w:val="007A74C1"/>
    <w:rsid w:val="007B06A8"/>
    <w:rsid w:val="007D1D14"/>
    <w:rsid w:val="007D412A"/>
    <w:rsid w:val="007D4A29"/>
    <w:rsid w:val="007D57E1"/>
    <w:rsid w:val="007E5587"/>
    <w:rsid w:val="007F66EB"/>
    <w:rsid w:val="00803084"/>
    <w:rsid w:val="00803EB3"/>
    <w:rsid w:val="0080662C"/>
    <w:rsid w:val="00812B25"/>
    <w:rsid w:val="00822564"/>
    <w:rsid w:val="008406BC"/>
    <w:rsid w:val="00851878"/>
    <w:rsid w:val="008532E5"/>
    <w:rsid w:val="00873ACE"/>
    <w:rsid w:val="008762C1"/>
    <w:rsid w:val="00882EFB"/>
    <w:rsid w:val="00892E0D"/>
    <w:rsid w:val="008C1CCF"/>
    <w:rsid w:val="008D2F04"/>
    <w:rsid w:val="008D53D3"/>
    <w:rsid w:val="008E2C61"/>
    <w:rsid w:val="0094490F"/>
    <w:rsid w:val="00946EBE"/>
    <w:rsid w:val="0098421F"/>
    <w:rsid w:val="00987FEB"/>
    <w:rsid w:val="00995CA1"/>
    <w:rsid w:val="009A0DA8"/>
    <w:rsid w:val="009A50DE"/>
    <w:rsid w:val="009A5818"/>
    <w:rsid w:val="009C5760"/>
    <w:rsid w:val="009C6A8E"/>
    <w:rsid w:val="009F038B"/>
    <w:rsid w:val="009F5699"/>
    <w:rsid w:val="00A0221E"/>
    <w:rsid w:val="00A107AF"/>
    <w:rsid w:val="00A13E14"/>
    <w:rsid w:val="00A166D7"/>
    <w:rsid w:val="00A20B20"/>
    <w:rsid w:val="00A2531D"/>
    <w:rsid w:val="00A31DE9"/>
    <w:rsid w:val="00A41A89"/>
    <w:rsid w:val="00A500EC"/>
    <w:rsid w:val="00A521F7"/>
    <w:rsid w:val="00A54833"/>
    <w:rsid w:val="00A71D26"/>
    <w:rsid w:val="00A83B70"/>
    <w:rsid w:val="00A87203"/>
    <w:rsid w:val="00A941FD"/>
    <w:rsid w:val="00A97847"/>
    <w:rsid w:val="00AA7B1B"/>
    <w:rsid w:val="00AB56D5"/>
    <w:rsid w:val="00AC15FD"/>
    <w:rsid w:val="00B004F8"/>
    <w:rsid w:val="00B25264"/>
    <w:rsid w:val="00B25518"/>
    <w:rsid w:val="00B4570D"/>
    <w:rsid w:val="00B469AB"/>
    <w:rsid w:val="00B50ECB"/>
    <w:rsid w:val="00B51DC1"/>
    <w:rsid w:val="00B6062B"/>
    <w:rsid w:val="00B642E8"/>
    <w:rsid w:val="00B76B68"/>
    <w:rsid w:val="00B90296"/>
    <w:rsid w:val="00BB3B12"/>
    <w:rsid w:val="00BB50AA"/>
    <w:rsid w:val="00BC0361"/>
    <w:rsid w:val="00BC4489"/>
    <w:rsid w:val="00BD07C0"/>
    <w:rsid w:val="00BD423B"/>
    <w:rsid w:val="00BD5191"/>
    <w:rsid w:val="00BD589D"/>
    <w:rsid w:val="00BE5DF6"/>
    <w:rsid w:val="00BE6F7A"/>
    <w:rsid w:val="00BF55C3"/>
    <w:rsid w:val="00BF55D0"/>
    <w:rsid w:val="00C03115"/>
    <w:rsid w:val="00C063A6"/>
    <w:rsid w:val="00C2682C"/>
    <w:rsid w:val="00C56A08"/>
    <w:rsid w:val="00C71F0A"/>
    <w:rsid w:val="00C73737"/>
    <w:rsid w:val="00C73C8A"/>
    <w:rsid w:val="00C74433"/>
    <w:rsid w:val="00C75AAC"/>
    <w:rsid w:val="00C8423E"/>
    <w:rsid w:val="00CA4249"/>
    <w:rsid w:val="00CF5231"/>
    <w:rsid w:val="00D01BC5"/>
    <w:rsid w:val="00D03670"/>
    <w:rsid w:val="00D04EF0"/>
    <w:rsid w:val="00D217EB"/>
    <w:rsid w:val="00D23120"/>
    <w:rsid w:val="00D833AB"/>
    <w:rsid w:val="00D92BC0"/>
    <w:rsid w:val="00D97EFA"/>
    <w:rsid w:val="00DA0B18"/>
    <w:rsid w:val="00DA2786"/>
    <w:rsid w:val="00DA5331"/>
    <w:rsid w:val="00DA627C"/>
    <w:rsid w:val="00DB757F"/>
    <w:rsid w:val="00DD4395"/>
    <w:rsid w:val="00DE34B1"/>
    <w:rsid w:val="00DF22FE"/>
    <w:rsid w:val="00E15E4D"/>
    <w:rsid w:val="00E16089"/>
    <w:rsid w:val="00E33E9F"/>
    <w:rsid w:val="00E377C8"/>
    <w:rsid w:val="00E4561F"/>
    <w:rsid w:val="00E574C4"/>
    <w:rsid w:val="00E74276"/>
    <w:rsid w:val="00E7523B"/>
    <w:rsid w:val="00E804A6"/>
    <w:rsid w:val="00E841ED"/>
    <w:rsid w:val="00E91035"/>
    <w:rsid w:val="00E96710"/>
    <w:rsid w:val="00ED4A5F"/>
    <w:rsid w:val="00EE29DA"/>
    <w:rsid w:val="00EE50C6"/>
    <w:rsid w:val="00F03819"/>
    <w:rsid w:val="00F05FE9"/>
    <w:rsid w:val="00F07F34"/>
    <w:rsid w:val="00F1591A"/>
    <w:rsid w:val="00F32CB8"/>
    <w:rsid w:val="00F37297"/>
    <w:rsid w:val="00F41E67"/>
    <w:rsid w:val="00F519CC"/>
    <w:rsid w:val="00F53760"/>
    <w:rsid w:val="00F63034"/>
    <w:rsid w:val="00F647EC"/>
    <w:rsid w:val="00F74A7C"/>
    <w:rsid w:val="00F87E75"/>
    <w:rsid w:val="00F9115E"/>
    <w:rsid w:val="00F93F65"/>
    <w:rsid w:val="00FB1D3D"/>
    <w:rsid w:val="00FC1443"/>
    <w:rsid w:val="00FD4845"/>
    <w:rsid w:val="00FD7298"/>
    <w:rsid w:val="00FE48AD"/>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26DB33"/>
  <w15:chartTrackingRefBased/>
  <w15:docId w15:val="{6E2D1E20-6F4B-4EB3-8E05-2FD7FB894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5E78"/>
    <w:pPr>
      <w:spacing w:after="0" w:line="240" w:lineRule="auto"/>
    </w:pPr>
    <w:rPr>
      <w:rFonts w:ascii="Times New Roman" w:eastAsia="Times New Roman" w:hAnsi="Times New Roman" w:cs="Times New Roman"/>
      <w:sz w:val="20"/>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semiHidden/>
    <w:rsid w:val="001B5E78"/>
    <w:pPr>
      <w:tabs>
        <w:tab w:val="center" w:pos="4320"/>
        <w:tab w:val="right" w:pos="8640"/>
      </w:tabs>
    </w:pPr>
  </w:style>
  <w:style w:type="character" w:customStyle="1" w:styleId="HeaderChar">
    <w:name w:val="Header Char"/>
    <w:basedOn w:val="DefaultParagraphFont"/>
    <w:link w:val="Header"/>
    <w:semiHidden/>
    <w:rsid w:val="001B5E78"/>
    <w:rPr>
      <w:rFonts w:ascii="Times New Roman" w:eastAsia="Times New Roman" w:hAnsi="Times New Roman" w:cs="Times New Roman"/>
      <w:sz w:val="20"/>
      <w:lang w:bidi="ar-SA"/>
    </w:rPr>
  </w:style>
  <w:style w:type="paragraph" w:styleId="Footer">
    <w:name w:val="footer"/>
    <w:basedOn w:val="Normal"/>
    <w:link w:val="FooterChar"/>
    <w:rsid w:val="001B5E78"/>
    <w:pPr>
      <w:tabs>
        <w:tab w:val="center" w:pos="4320"/>
        <w:tab w:val="right" w:pos="8640"/>
      </w:tabs>
    </w:pPr>
  </w:style>
  <w:style w:type="character" w:customStyle="1" w:styleId="FooterChar">
    <w:name w:val="Footer Char"/>
    <w:basedOn w:val="DefaultParagraphFont"/>
    <w:link w:val="Footer"/>
    <w:rsid w:val="001B5E78"/>
    <w:rPr>
      <w:rFonts w:ascii="Times New Roman" w:eastAsia="Times New Roman" w:hAnsi="Times New Roman" w:cs="Times New Roman"/>
      <w:sz w:val="20"/>
      <w:lang w:bidi="ar-SA"/>
    </w:rPr>
  </w:style>
  <w:style w:type="paragraph" w:styleId="PlainText">
    <w:name w:val="Plain Text"/>
    <w:basedOn w:val="Normal"/>
    <w:link w:val="PlainTextChar"/>
    <w:uiPriority w:val="99"/>
    <w:unhideWhenUsed/>
    <w:rsid w:val="001B5E78"/>
    <w:rPr>
      <w:rFonts w:ascii="Arial" w:eastAsia="Calibri" w:hAnsi="Arial" w:cs="Arial"/>
    </w:rPr>
  </w:style>
  <w:style w:type="character" w:customStyle="1" w:styleId="PlainTextChar">
    <w:name w:val="Plain Text Char"/>
    <w:basedOn w:val="DefaultParagraphFont"/>
    <w:link w:val="PlainText"/>
    <w:uiPriority w:val="99"/>
    <w:rsid w:val="001B5E78"/>
    <w:rPr>
      <w:rFonts w:ascii="Arial" w:eastAsia="Calibri" w:hAnsi="Arial" w:cs="Arial"/>
      <w:sz w:val="20"/>
      <w:lang w:bidi="ar-SA"/>
    </w:rPr>
  </w:style>
  <w:style w:type="paragraph" w:customStyle="1" w:styleId="Normal1">
    <w:name w:val="Normal1"/>
    <w:basedOn w:val="Normal"/>
    <w:rsid w:val="00CA4249"/>
    <w:pPr>
      <w:widowControl w:val="0"/>
      <w:suppressAutoHyphens/>
    </w:pPr>
    <w:rPr>
      <w:rFonts w:ascii="MS Sans Serif" w:hAnsi="MS Sans Serif"/>
      <w:color w:val="000000"/>
    </w:rPr>
  </w:style>
  <w:style w:type="paragraph" w:styleId="ListParagraph">
    <w:name w:val="List Paragraph"/>
    <w:basedOn w:val="Normal"/>
    <w:uiPriority w:val="34"/>
    <w:qFormat/>
    <w:rsid w:val="00CA4249"/>
    <w:pPr>
      <w:ind w:left="720"/>
      <w:contextualSpacing/>
    </w:pPr>
  </w:style>
  <w:style w:type="paragraph" w:styleId="NoSpacing">
    <w:name w:val="No Spacing"/>
    <w:uiPriority w:val="1"/>
    <w:qFormat/>
    <w:rsid w:val="00442136"/>
    <w:pPr>
      <w:widowControl w:val="0"/>
      <w:suppressAutoHyphens/>
      <w:autoSpaceDE w:val="0"/>
      <w:spacing w:after="0" w:line="240" w:lineRule="auto"/>
    </w:pPr>
    <w:rPr>
      <w:rFonts w:ascii="Arial Black" w:eastAsia="Times New Roman" w:hAnsi="Arial Black" w:cs="Calibri"/>
      <w:sz w:val="24"/>
      <w:szCs w:val="24"/>
      <w:lang w:eastAsia="ar-SA" w:bidi="ar-SA"/>
    </w:rPr>
  </w:style>
  <w:style w:type="character" w:styleId="CommentReference">
    <w:name w:val="annotation reference"/>
    <w:basedOn w:val="DefaultParagraphFont"/>
    <w:uiPriority w:val="99"/>
    <w:semiHidden/>
    <w:unhideWhenUsed/>
    <w:rsid w:val="0044451C"/>
    <w:rPr>
      <w:sz w:val="16"/>
      <w:szCs w:val="16"/>
    </w:rPr>
  </w:style>
  <w:style w:type="paragraph" w:styleId="CommentText">
    <w:name w:val="annotation text"/>
    <w:basedOn w:val="Normal"/>
    <w:link w:val="CommentTextChar"/>
    <w:uiPriority w:val="99"/>
    <w:semiHidden/>
    <w:unhideWhenUsed/>
    <w:rsid w:val="0044451C"/>
  </w:style>
  <w:style w:type="character" w:customStyle="1" w:styleId="CommentTextChar">
    <w:name w:val="Comment Text Char"/>
    <w:basedOn w:val="DefaultParagraphFont"/>
    <w:link w:val="CommentText"/>
    <w:uiPriority w:val="99"/>
    <w:semiHidden/>
    <w:rsid w:val="0044451C"/>
    <w:rPr>
      <w:rFonts w:ascii="Times New Roman" w:eastAsia="Times New Roman" w:hAnsi="Times New Roman" w:cs="Times New Roman"/>
      <w:sz w:val="20"/>
      <w:lang w:bidi="ar-SA"/>
    </w:rPr>
  </w:style>
  <w:style w:type="paragraph" w:styleId="CommentSubject">
    <w:name w:val="annotation subject"/>
    <w:basedOn w:val="CommentText"/>
    <w:next w:val="CommentText"/>
    <w:link w:val="CommentSubjectChar"/>
    <w:uiPriority w:val="99"/>
    <w:semiHidden/>
    <w:unhideWhenUsed/>
    <w:rsid w:val="0044451C"/>
    <w:rPr>
      <w:b/>
      <w:bCs/>
    </w:rPr>
  </w:style>
  <w:style w:type="character" w:customStyle="1" w:styleId="CommentSubjectChar">
    <w:name w:val="Comment Subject Char"/>
    <w:basedOn w:val="CommentTextChar"/>
    <w:link w:val="CommentSubject"/>
    <w:uiPriority w:val="99"/>
    <w:semiHidden/>
    <w:rsid w:val="0044451C"/>
    <w:rPr>
      <w:rFonts w:ascii="Times New Roman" w:eastAsia="Times New Roman" w:hAnsi="Times New Roman" w:cs="Times New Roman"/>
      <w:b/>
      <w:bCs/>
      <w:sz w:val="20"/>
      <w:lang w:bidi="ar-SA"/>
    </w:rPr>
  </w:style>
  <w:style w:type="paragraph" w:styleId="BalloonText">
    <w:name w:val="Balloon Text"/>
    <w:basedOn w:val="Normal"/>
    <w:link w:val="BalloonTextChar"/>
    <w:uiPriority w:val="99"/>
    <w:semiHidden/>
    <w:unhideWhenUsed/>
    <w:rsid w:val="0044451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4451C"/>
    <w:rPr>
      <w:rFonts w:ascii="Segoe UI" w:eastAsia="Times New Roman" w:hAnsi="Segoe UI" w:cs="Segoe UI"/>
      <w:sz w:val="18"/>
      <w:szCs w:val="18"/>
      <w:lang w:bidi="ar-SA"/>
    </w:rPr>
  </w:style>
  <w:style w:type="paragraph" w:styleId="Revision">
    <w:name w:val="Revision"/>
    <w:hidden/>
    <w:uiPriority w:val="99"/>
    <w:semiHidden/>
    <w:rsid w:val="00590C62"/>
    <w:pPr>
      <w:spacing w:after="0" w:line="240" w:lineRule="auto"/>
    </w:pPr>
    <w:rPr>
      <w:rFonts w:ascii="Times New Roman" w:eastAsia="Times New Roman" w:hAnsi="Times New Roman" w:cs="Times New Roman"/>
      <w:sz w:val="20"/>
      <w:lang w:bidi="ar-SA"/>
    </w:rPr>
  </w:style>
  <w:style w:type="paragraph" w:customStyle="1" w:styleId="SSWResumeFullName">
    <w:name w:val="SSWResume_FullName"/>
    <w:basedOn w:val="Normal"/>
    <w:rsid w:val="00F74A7C"/>
    <w:pPr>
      <w:suppressAutoHyphens/>
      <w:overflowPunct w:val="0"/>
      <w:autoSpaceDE w:val="0"/>
      <w:textAlignment w:val="baseline"/>
    </w:pPr>
    <w:rPr>
      <w:rFonts w:ascii="Arial" w:hAnsi="Arial" w:cs="Arial"/>
      <w:sz w:val="40"/>
      <w:lang w:eastAsia="ar-SA"/>
    </w:rPr>
  </w:style>
  <w:style w:type="character" w:styleId="Hyperlink">
    <w:name w:val="Hyperlink"/>
    <w:basedOn w:val="DefaultParagraphFont"/>
    <w:uiPriority w:val="99"/>
    <w:unhideWhenUsed/>
    <w:rsid w:val="007A74C1"/>
    <w:rPr>
      <w:color w:val="0563C1" w:themeColor="hyperlink"/>
      <w:u w:val="single"/>
    </w:rPr>
  </w:style>
  <w:style w:type="character" w:styleId="UnresolvedMention">
    <w:name w:val="Unresolved Mention"/>
    <w:basedOn w:val="DefaultParagraphFont"/>
    <w:uiPriority w:val="99"/>
    <w:semiHidden/>
    <w:unhideWhenUsed/>
    <w:rsid w:val="007A74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938576">
      <w:bodyDiv w:val="1"/>
      <w:marLeft w:val="0"/>
      <w:marRight w:val="0"/>
      <w:marTop w:val="0"/>
      <w:marBottom w:val="0"/>
      <w:divBdr>
        <w:top w:val="none" w:sz="0" w:space="0" w:color="auto"/>
        <w:left w:val="none" w:sz="0" w:space="0" w:color="auto"/>
        <w:bottom w:val="none" w:sz="0" w:space="0" w:color="auto"/>
        <w:right w:val="none" w:sz="0" w:space="0" w:color="auto"/>
      </w:divBdr>
      <w:divsChild>
        <w:div w:id="561448160">
          <w:marLeft w:val="0"/>
          <w:marRight w:val="0"/>
          <w:marTop w:val="0"/>
          <w:marBottom w:val="0"/>
          <w:divBdr>
            <w:top w:val="none" w:sz="0" w:space="0" w:color="auto"/>
            <w:left w:val="none" w:sz="0" w:space="0" w:color="auto"/>
            <w:bottom w:val="none" w:sz="0" w:space="0" w:color="auto"/>
            <w:right w:val="none" w:sz="0" w:space="0" w:color="auto"/>
          </w:divBdr>
          <w:divsChild>
            <w:div w:id="36051070">
              <w:marLeft w:val="0"/>
              <w:marRight w:val="0"/>
              <w:marTop w:val="0"/>
              <w:marBottom w:val="0"/>
              <w:divBdr>
                <w:top w:val="none" w:sz="0" w:space="0" w:color="auto"/>
                <w:left w:val="none" w:sz="0" w:space="0" w:color="auto"/>
                <w:bottom w:val="none" w:sz="0" w:space="0" w:color="auto"/>
                <w:right w:val="none" w:sz="0" w:space="0" w:color="auto"/>
              </w:divBdr>
              <w:divsChild>
                <w:div w:id="1470247312">
                  <w:marLeft w:val="0"/>
                  <w:marRight w:val="0"/>
                  <w:marTop w:val="0"/>
                  <w:marBottom w:val="0"/>
                  <w:divBdr>
                    <w:top w:val="none" w:sz="0" w:space="0" w:color="auto"/>
                    <w:left w:val="none" w:sz="0" w:space="0" w:color="auto"/>
                    <w:bottom w:val="none" w:sz="0" w:space="0" w:color="auto"/>
                    <w:right w:val="none" w:sz="0" w:space="0" w:color="auto"/>
                  </w:divBdr>
                  <w:divsChild>
                    <w:div w:id="1751809585">
                      <w:marLeft w:val="0"/>
                      <w:marRight w:val="0"/>
                      <w:marTop w:val="0"/>
                      <w:marBottom w:val="0"/>
                      <w:divBdr>
                        <w:top w:val="none" w:sz="0" w:space="0" w:color="auto"/>
                        <w:left w:val="none" w:sz="0" w:space="0" w:color="auto"/>
                        <w:bottom w:val="none" w:sz="0" w:space="0" w:color="auto"/>
                        <w:right w:val="none" w:sz="0" w:space="0" w:color="auto"/>
                      </w:divBdr>
                      <w:divsChild>
                        <w:div w:id="2132549330">
                          <w:marLeft w:val="0"/>
                          <w:marRight w:val="0"/>
                          <w:marTop w:val="0"/>
                          <w:marBottom w:val="0"/>
                          <w:divBdr>
                            <w:top w:val="none" w:sz="0" w:space="0" w:color="auto"/>
                            <w:left w:val="none" w:sz="0" w:space="0" w:color="auto"/>
                            <w:bottom w:val="none" w:sz="0" w:space="0" w:color="auto"/>
                            <w:right w:val="none" w:sz="0" w:space="0" w:color="auto"/>
                          </w:divBdr>
                          <w:divsChild>
                            <w:div w:id="672297425">
                              <w:marLeft w:val="2250"/>
                              <w:marRight w:val="3960"/>
                              <w:marTop w:val="0"/>
                              <w:marBottom w:val="0"/>
                              <w:divBdr>
                                <w:top w:val="none" w:sz="0" w:space="0" w:color="auto"/>
                                <w:left w:val="none" w:sz="0" w:space="0" w:color="auto"/>
                                <w:bottom w:val="none" w:sz="0" w:space="0" w:color="auto"/>
                                <w:right w:val="none" w:sz="0" w:space="0" w:color="auto"/>
                              </w:divBdr>
                              <w:divsChild>
                                <w:div w:id="249316481">
                                  <w:marLeft w:val="0"/>
                                  <w:marRight w:val="0"/>
                                  <w:marTop w:val="0"/>
                                  <w:marBottom w:val="0"/>
                                  <w:divBdr>
                                    <w:top w:val="none" w:sz="0" w:space="0" w:color="auto"/>
                                    <w:left w:val="none" w:sz="0" w:space="0" w:color="auto"/>
                                    <w:bottom w:val="none" w:sz="0" w:space="0" w:color="auto"/>
                                    <w:right w:val="none" w:sz="0" w:space="0" w:color="auto"/>
                                  </w:divBdr>
                                  <w:divsChild>
                                    <w:div w:id="1921134068">
                                      <w:marLeft w:val="0"/>
                                      <w:marRight w:val="0"/>
                                      <w:marTop w:val="0"/>
                                      <w:marBottom w:val="0"/>
                                      <w:divBdr>
                                        <w:top w:val="none" w:sz="0" w:space="0" w:color="auto"/>
                                        <w:left w:val="none" w:sz="0" w:space="0" w:color="auto"/>
                                        <w:bottom w:val="none" w:sz="0" w:space="0" w:color="auto"/>
                                        <w:right w:val="none" w:sz="0" w:space="0" w:color="auto"/>
                                      </w:divBdr>
                                      <w:divsChild>
                                        <w:div w:id="1813788352">
                                          <w:marLeft w:val="0"/>
                                          <w:marRight w:val="0"/>
                                          <w:marTop w:val="0"/>
                                          <w:marBottom w:val="0"/>
                                          <w:divBdr>
                                            <w:top w:val="none" w:sz="0" w:space="0" w:color="auto"/>
                                            <w:left w:val="none" w:sz="0" w:space="0" w:color="auto"/>
                                            <w:bottom w:val="none" w:sz="0" w:space="0" w:color="auto"/>
                                            <w:right w:val="none" w:sz="0" w:space="0" w:color="auto"/>
                                          </w:divBdr>
                                          <w:divsChild>
                                            <w:div w:id="385639914">
                                              <w:marLeft w:val="0"/>
                                              <w:marRight w:val="0"/>
                                              <w:marTop w:val="90"/>
                                              <w:marBottom w:val="0"/>
                                              <w:divBdr>
                                                <w:top w:val="none" w:sz="0" w:space="0" w:color="auto"/>
                                                <w:left w:val="none" w:sz="0" w:space="0" w:color="auto"/>
                                                <w:bottom w:val="none" w:sz="0" w:space="0" w:color="auto"/>
                                                <w:right w:val="none" w:sz="0" w:space="0" w:color="auto"/>
                                              </w:divBdr>
                                              <w:divsChild>
                                                <w:div w:id="1628579800">
                                                  <w:marLeft w:val="0"/>
                                                  <w:marRight w:val="0"/>
                                                  <w:marTop w:val="0"/>
                                                  <w:marBottom w:val="0"/>
                                                  <w:divBdr>
                                                    <w:top w:val="none" w:sz="0" w:space="0" w:color="auto"/>
                                                    <w:left w:val="none" w:sz="0" w:space="0" w:color="auto"/>
                                                    <w:bottom w:val="none" w:sz="0" w:space="0" w:color="auto"/>
                                                    <w:right w:val="none" w:sz="0" w:space="0" w:color="auto"/>
                                                  </w:divBdr>
                                                  <w:divsChild>
                                                    <w:div w:id="1749646881">
                                                      <w:marLeft w:val="0"/>
                                                      <w:marRight w:val="0"/>
                                                      <w:marTop w:val="0"/>
                                                      <w:marBottom w:val="0"/>
                                                      <w:divBdr>
                                                        <w:top w:val="none" w:sz="0" w:space="0" w:color="auto"/>
                                                        <w:left w:val="none" w:sz="0" w:space="0" w:color="auto"/>
                                                        <w:bottom w:val="none" w:sz="0" w:space="0" w:color="auto"/>
                                                        <w:right w:val="none" w:sz="0" w:space="0" w:color="auto"/>
                                                      </w:divBdr>
                                                      <w:divsChild>
                                                        <w:div w:id="1040477521">
                                                          <w:marLeft w:val="0"/>
                                                          <w:marRight w:val="0"/>
                                                          <w:marTop w:val="0"/>
                                                          <w:marBottom w:val="405"/>
                                                          <w:divBdr>
                                                            <w:top w:val="none" w:sz="0" w:space="0" w:color="auto"/>
                                                            <w:left w:val="none" w:sz="0" w:space="0" w:color="auto"/>
                                                            <w:bottom w:val="none" w:sz="0" w:space="0" w:color="auto"/>
                                                            <w:right w:val="none" w:sz="0" w:space="0" w:color="auto"/>
                                                          </w:divBdr>
                                                          <w:divsChild>
                                                            <w:div w:id="1548713394">
                                                              <w:marLeft w:val="0"/>
                                                              <w:marRight w:val="0"/>
                                                              <w:marTop w:val="0"/>
                                                              <w:marBottom w:val="0"/>
                                                              <w:divBdr>
                                                                <w:top w:val="none" w:sz="0" w:space="0" w:color="auto"/>
                                                                <w:left w:val="none" w:sz="0" w:space="0" w:color="auto"/>
                                                                <w:bottom w:val="none" w:sz="0" w:space="0" w:color="auto"/>
                                                                <w:right w:val="none" w:sz="0" w:space="0" w:color="auto"/>
                                                              </w:divBdr>
                                                              <w:divsChild>
                                                                <w:div w:id="1043943058">
                                                                  <w:marLeft w:val="0"/>
                                                                  <w:marRight w:val="0"/>
                                                                  <w:marTop w:val="0"/>
                                                                  <w:marBottom w:val="0"/>
                                                                  <w:divBdr>
                                                                    <w:top w:val="none" w:sz="0" w:space="0" w:color="auto"/>
                                                                    <w:left w:val="none" w:sz="0" w:space="0" w:color="auto"/>
                                                                    <w:bottom w:val="none" w:sz="0" w:space="0" w:color="auto"/>
                                                                    <w:right w:val="none" w:sz="0" w:space="0" w:color="auto"/>
                                                                  </w:divBdr>
                                                                  <w:divsChild>
                                                                    <w:div w:id="146816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06202701">
      <w:bodyDiv w:val="1"/>
      <w:marLeft w:val="0"/>
      <w:marRight w:val="0"/>
      <w:marTop w:val="0"/>
      <w:marBottom w:val="0"/>
      <w:divBdr>
        <w:top w:val="none" w:sz="0" w:space="0" w:color="auto"/>
        <w:left w:val="none" w:sz="0" w:space="0" w:color="auto"/>
        <w:bottom w:val="none" w:sz="0" w:space="0" w:color="auto"/>
        <w:right w:val="none" w:sz="0" w:space="0" w:color="auto"/>
      </w:divBdr>
    </w:div>
    <w:div w:id="1112936088">
      <w:bodyDiv w:val="1"/>
      <w:marLeft w:val="0"/>
      <w:marRight w:val="0"/>
      <w:marTop w:val="0"/>
      <w:marBottom w:val="0"/>
      <w:divBdr>
        <w:top w:val="none" w:sz="0" w:space="0" w:color="auto"/>
        <w:left w:val="none" w:sz="0" w:space="0" w:color="auto"/>
        <w:bottom w:val="none" w:sz="0" w:space="0" w:color="auto"/>
        <w:right w:val="none" w:sz="0" w:space="0" w:color="auto"/>
      </w:divBdr>
    </w:div>
    <w:div w:id="1842768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ekalaredddy11@gmail.com"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B9E0954D1A85E2418615705E49CC2A7F" ma:contentTypeVersion="19" ma:contentTypeDescription="Create a new document." ma:contentTypeScope="" ma:versionID="d38b5ed6e4462fc68de38bc917e16332">
  <xsd:schema xmlns:xsd="http://www.w3.org/2001/XMLSchema" xmlns:xs="http://www.w3.org/2001/XMLSchema" xmlns:p="http://schemas.microsoft.com/office/2006/metadata/properties" xmlns:ns2="abad7913-8325-4af8-9603-3eaeebc33c5a" xmlns:ns3="6516dcfa-f1a1-449f-9cf9-6beebe8c57a1" targetNamespace="http://schemas.microsoft.com/office/2006/metadata/properties" ma:root="true" ma:fieldsID="be1ad8ef17679c18f90798d4da90cb1c" ns2:_="" ns3:_="">
    <xsd:import namespace="abad7913-8325-4af8-9603-3eaeebc33c5a"/>
    <xsd:import namespace="6516dcfa-f1a1-449f-9cf9-6beebe8c57a1"/>
    <xsd:element name="properties">
      <xsd:complexType>
        <xsd:sequence>
          <xsd:element name="documentManagement">
            <xsd:complexType>
              <xsd:all>
                <xsd:element ref="ns2:_dlc_DocId" minOccurs="0"/>
                <xsd:element ref="ns2:_dlc_DocIdUrl" minOccurs="0"/>
                <xsd:element ref="ns2:_dlc_DocIdPersistId" minOccurs="0"/>
                <xsd:element ref="ns3:Uploaded_x0020_User" minOccurs="0"/>
                <xsd:element ref="ns3:Document_x0020_Category" minOccurs="0"/>
                <xsd:element ref="ns3:intVisaHeaderID" minOccurs="0"/>
                <xsd:element ref="ns3:intVisaDetailID" minOccurs="0"/>
                <xsd:element ref="ns3:intVisaTypeID" minOccurs="0"/>
                <xsd:element ref="ns3:intVisaProcessTypeId" minOccurs="0"/>
                <xsd:element ref="ns3:intProcessStageId" minOccurs="0"/>
                <xsd:element ref="ns3:intProcessDocumentTypeID" minOccurs="0"/>
                <xsd:element ref="ns3:txtDocumentName" minOccurs="0"/>
                <xsd:element ref="ns3:intDocumentRepoId" minOccurs="0"/>
                <xsd:element ref="ns3:txtDocumentStatusCode" minOccurs="0"/>
                <xsd:element ref="ns3:txtScope" minOccurs="0"/>
                <xsd:element ref="ns3:txtApplicantID" minOccurs="0"/>
                <xsd:element ref="ns3:txtCustomerCode" minOccurs="0"/>
                <xsd:element ref="ns3:intLCANo" minOccurs="0"/>
                <xsd:element ref="ns3:txtETACaseNo" minOccurs="0"/>
                <xsd:element ref="ns3:intMSACode" minOccurs="0"/>
                <xsd:element ref="ns3:txtOESCode" minOccurs="0"/>
                <xsd:element ref="ns3:intWageLev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ad7913-8325-4af8-9603-3eaeebc33c5a"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6516dcfa-f1a1-449f-9cf9-6beebe8c57a1" elementFormDefault="qualified">
    <xsd:import namespace="http://schemas.microsoft.com/office/2006/documentManagement/types"/>
    <xsd:import namespace="http://schemas.microsoft.com/office/infopath/2007/PartnerControls"/>
    <xsd:element name="Uploaded_x0020_User" ma:index="11" nillable="true" ma:displayName="Uploaded User" ma:internalName="Uploaded_x0020_User">
      <xsd:simpleType>
        <xsd:restriction base="dms:Text">
          <xsd:maxLength value="255"/>
        </xsd:restriction>
      </xsd:simpleType>
    </xsd:element>
    <xsd:element name="Document_x0020_Category" ma:index="12" nillable="true" ma:displayName="Document Category" ma:default="iVisa" ma:internalName="Document_x0020_Category">
      <xsd:simpleType>
        <xsd:restriction base="dms:Text">
          <xsd:maxLength value="255"/>
        </xsd:restriction>
      </xsd:simpleType>
    </xsd:element>
    <xsd:element name="intVisaHeaderID" ma:index="13" nillable="true" ma:displayName="intVisaHeaderID" ma:internalName="intVisaHeaderID">
      <xsd:simpleType>
        <xsd:restriction base="dms:Number"/>
      </xsd:simpleType>
    </xsd:element>
    <xsd:element name="intVisaDetailID" ma:index="14" nillable="true" ma:displayName="intVisaDetailID" ma:internalName="intVisaDetailID">
      <xsd:simpleType>
        <xsd:restriction base="dms:Number"/>
      </xsd:simpleType>
    </xsd:element>
    <xsd:element name="intVisaTypeID" ma:index="15" nillable="true" ma:displayName="intVisaTypeID" ma:internalName="intVisaTypeID">
      <xsd:simpleType>
        <xsd:restriction base="dms:Number"/>
      </xsd:simpleType>
    </xsd:element>
    <xsd:element name="intVisaProcessTypeId" ma:index="16" nillable="true" ma:displayName="intVisaProcessTypeId" ma:internalName="intVisaProcessTypeId">
      <xsd:simpleType>
        <xsd:restriction base="dms:Number"/>
      </xsd:simpleType>
    </xsd:element>
    <xsd:element name="intProcessStageId" ma:index="17" nillable="true" ma:displayName="intProcessStageId" ma:internalName="intProcessStageId">
      <xsd:simpleType>
        <xsd:restriction base="dms:Number"/>
      </xsd:simpleType>
    </xsd:element>
    <xsd:element name="intProcessDocumentTypeID" ma:index="18" nillable="true" ma:displayName="intProcessDocumentTypeID" ma:internalName="intProcessDocumentTypeID">
      <xsd:simpleType>
        <xsd:restriction base="dms:Number"/>
      </xsd:simpleType>
    </xsd:element>
    <xsd:element name="txtDocumentName" ma:index="19" nillable="true" ma:displayName="txtDocumentName" ma:internalName="txtDocumentName">
      <xsd:simpleType>
        <xsd:restriction base="dms:Text">
          <xsd:maxLength value="255"/>
        </xsd:restriction>
      </xsd:simpleType>
    </xsd:element>
    <xsd:element name="intDocumentRepoId" ma:index="20" nillable="true" ma:displayName="intDocumentRepoId" ma:internalName="intDocumentRepoId">
      <xsd:simpleType>
        <xsd:restriction base="dms:Number"/>
      </xsd:simpleType>
    </xsd:element>
    <xsd:element name="txtDocumentStatusCode" ma:index="21" nillable="true" ma:displayName="txtDocumentStatusCode" ma:internalName="txtDocumentStatusCode">
      <xsd:simpleType>
        <xsd:restriction base="dms:Text">
          <xsd:maxLength value="255"/>
        </xsd:restriction>
      </xsd:simpleType>
    </xsd:element>
    <xsd:element name="txtScope" ma:index="22" nillable="true" ma:displayName="txtScope" ma:internalName="txtScope">
      <xsd:simpleType>
        <xsd:restriction base="dms:Text">
          <xsd:maxLength value="255"/>
        </xsd:restriction>
      </xsd:simpleType>
    </xsd:element>
    <xsd:element name="txtApplicantID" ma:index="23" nillable="true" ma:displayName="txtApplicantID" ma:internalName="txtApplicantID">
      <xsd:simpleType>
        <xsd:restriction base="dms:Text">
          <xsd:maxLength value="255"/>
        </xsd:restriction>
      </xsd:simpleType>
    </xsd:element>
    <xsd:element name="txtCustomerCode" ma:index="24" nillable="true" ma:displayName="txtCustomerCode" ma:internalName="txtCustomerCode">
      <xsd:simpleType>
        <xsd:restriction base="dms:Text">
          <xsd:maxLength value="255"/>
        </xsd:restriction>
      </xsd:simpleType>
    </xsd:element>
    <xsd:element name="intLCANo" ma:index="25" nillable="true" ma:displayName="intLCANo" ma:internalName="intLCANo">
      <xsd:simpleType>
        <xsd:restriction base="dms:Text">
          <xsd:maxLength value="255"/>
        </xsd:restriction>
      </xsd:simpleType>
    </xsd:element>
    <xsd:element name="txtETACaseNo" ma:index="26" nillable="true" ma:displayName="txtETACaseNo" ma:internalName="txtETACaseNo">
      <xsd:simpleType>
        <xsd:restriction base="dms:Text">
          <xsd:maxLength value="255"/>
        </xsd:restriction>
      </xsd:simpleType>
    </xsd:element>
    <xsd:element name="intMSACode" ma:index="27" nillable="true" ma:displayName="intMSACode" ma:internalName="intMSACode">
      <xsd:simpleType>
        <xsd:restriction base="dms:Text">
          <xsd:maxLength value="255"/>
        </xsd:restriction>
      </xsd:simpleType>
    </xsd:element>
    <xsd:element name="txtOESCode" ma:index="28" nillable="true" ma:displayName="txtOESCode" ma:internalName="txtOESCode">
      <xsd:simpleType>
        <xsd:restriction base="dms:Text">
          <xsd:maxLength value="255"/>
        </xsd:restriction>
      </xsd:simpleType>
    </xsd:element>
    <xsd:element name="intWageLevel" ma:index="29" nillable="true" ma:displayName="intWageLevel" ma:internalName="intWageLevel">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intProcessStageId xmlns="6516dcfa-f1a1-449f-9cf9-6beebe8c57a1" xsi:nil="true"/>
    <txtCustomerCode xmlns="6516dcfa-f1a1-449f-9cf9-6beebe8c57a1" xsi:nil="true"/>
    <intProcessDocumentTypeID xmlns="6516dcfa-f1a1-449f-9cf9-6beebe8c57a1" xsi:nil="true"/>
    <txtDocumentName xmlns="6516dcfa-f1a1-449f-9cf9-6beebe8c57a1" xsi:nil="true"/>
    <intVisaTypeID xmlns="6516dcfa-f1a1-449f-9cf9-6beebe8c57a1" xsi:nil="true"/>
    <txtDocumentStatusCode xmlns="6516dcfa-f1a1-449f-9cf9-6beebe8c57a1" xsi:nil="true"/>
    <txtScope xmlns="6516dcfa-f1a1-449f-9cf9-6beebe8c57a1" xsi:nil="true"/>
    <txtApplicantID xmlns="6516dcfa-f1a1-449f-9cf9-6beebe8c57a1" xsi:nil="true"/>
    <intVisaDetailID xmlns="6516dcfa-f1a1-449f-9cf9-6beebe8c57a1" xsi:nil="true"/>
    <intVisaHeaderID xmlns="6516dcfa-f1a1-449f-9cf9-6beebe8c57a1" xsi:nil="true"/>
    <intVisaProcessTypeId xmlns="6516dcfa-f1a1-449f-9cf9-6beebe8c57a1" xsi:nil="true"/>
    <Document_x0020_Category xmlns="6516dcfa-f1a1-449f-9cf9-6beebe8c57a1" xsi:nil="true"/>
    <intDocumentRepoId xmlns="6516dcfa-f1a1-449f-9cf9-6beebe8c57a1" xsi:nil="true"/>
    <Uploaded_x0020_User xmlns="6516dcfa-f1a1-449f-9cf9-6beebe8c57a1" xsi:nil="true"/>
    <_dlc_DocId xmlns="abad7913-8325-4af8-9603-3eaeebc33c5a" xsi:nil="true"/>
    <_dlc_DocIdUrl xmlns="abad7913-8325-4af8-9603-3eaeebc33c5a">
      <Url xsi:nil="true"/>
      <Description xsi:nil="true"/>
    </_dlc_DocIdUrl>
    <intLCANo xmlns="6516dcfa-f1a1-449f-9cf9-6beebe8c57a1" xsi:nil="true"/>
    <txtETACaseNo xmlns="6516dcfa-f1a1-449f-9cf9-6beebe8c57a1" xsi:nil="true"/>
    <txtOESCode xmlns="6516dcfa-f1a1-449f-9cf9-6beebe8c57a1" xsi:nil="true"/>
    <intMSACode xmlns="6516dcfa-f1a1-449f-9cf9-6beebe8c57a1" xsi:nil="true"/>
    <intWageLevel xmlns="6516dcfa-f1a1-449f-9cf9-6beebe8c57a1" xsi:nil="true"/>
  </documentManagement>
</p:properties>
</file>

<file path=customXml/itemProps1.xml><?xml version="1.0" encoding="utf-8"?>
<ds:datastoreItem xmlns:ds="http://schemas.openxmlformats.org/officeDocument/2006/customXml" ds:itemID="{FB019B21-C25B-4066-8D2E-F5E39465BC4D}">
  <ds:schemaRefs>
    <ds:schemaRef ds:uri="http://schemas.microsoft.com/sharepoint/v3/contenttype/forms"/>
  </ds:schemaRefs>
</ds:datastoreItem>
</file>

<file path=customXml/itemProps2.xml><?xml version="1.0" encoding="utf-8"?>
<ds:datastoreItem xmlns:ds="http://schemas.openxmlformats.org/officeDocument/2006/customXml" ds:itemID="{3C207B76-6496-4447-BB6C-7FE3FBA712ED}">
  <ds:schemaRefs>
    <ds:schemaRef ds:uri="http://schemas.microsoft.com/sharepoint/events"/>
  </ds:schemaRefs>
</ds:datastoreItem>
</file>

<file path=customXml/itemProps3.xml><?xml version="1.0" encoding="utf-8"?>
<ds:datastoreItem xmlns:ds="http://schemas.openxmlformats.org/officeDocument/2006/customXml" ds:itemID="{35709545-6C51-4388-93E9-5C4104AACF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ad7913-8325-4af8-9603-3eaeebc33c5a"/>
    <ds:schemaRef ds:uri="6516dcfa-f1a1-449f-9cf9-6beebe8c57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C238894-2D52-4265-9ACF-5038387B3284}">
  <ds:schemaRefs>
    <ds:schemaRef ds:uri="http://schemas.microsoft.com/office/2006/metadata/properties"/>
    <ds:schemaRef ds:uri="http://schemas.microsoft.com/office/infopath/2007/PartnerControls"/>
    <ds:schemaRef ds:uri="6516dcfa-f1a1-449f-9cf9-6beebe8c57a1"/>
    <ds:schemaRef ds:uri="abad7913-8325-4af8-9603-3eaeebc33c5a"/>
  </ds:schemaRefs>
</ds:datastoreItem>
</file>

<file path=docMetadata/LabelInfo.xml><?xml version="1.0" encoding="utf-8"?>
<clbl:labelList xmlns:clbl="http://schemas.microsoft.com/office/2020/mipLabelMetadata">
  <clbl:label id="{fbb3c382-541a-4789-80ed-24b21ea5b276}" enabled="1" method="Standard" siteId="{8c642d1d-d709-47b0-ab10-080af10798fb}" removed="0"/>
</clbl:labelList>
</file>

<file path=docProps/app.xml><?xml version="1.0" encoding="utf-8"?>
<Properties xmlns="http://schemas.openxmlformats.org/officeDocument/2006/extended-properties" xmlns:vt="http://schemas.openxmlformats.org/officeDocument/2006/docPropsVTypes">
  <Template>Normal.dotm</Template>
  <TotalTime>73</TotalTime>
  <Pages>8</Pages>
  <Words>2040</Words>
  <Characters>12725</Characters>
  <Application>Microsoft Office Word</Application>
  <DocSecurity>0</DocSecurity>
  <Lines>499</Lines>
  <Paragraphs>271</Paragraphs>
  <ScaleCrop>false</ScaleCrop>
  <HeadingPairs>
    <vt:vector size="2" baseType="variant">
      <vt:variant>
        <vt:lpstr>Title</vt:lpstr>
      </vt:variant>
      <vt:variant>
        <vt:i4>1</vt:i4>
      </vt:variant>
    </vt:vector>
  </HeadingPairs>
  <TitlesOfParts>
    <vt:vector size="1" baseType="lpstr">
      <vt:lpstr/>
    </vt:vector>
  </TitlesOfParts>
  <Company>Infosys Limited</Company>
  <LinksUpToDate>false</LinksUpToDate>
  <CharactersWithSpaces>14790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Rajul Vijayvargiya</dc:creator>
  <cp:keywords/>
  <dc:description/>
  <cp:lastModifiedBy>Mary Sowjanya Mekala (TMNA)</cp:lastModifiedBy>
  <cp:revision>80</cp:revision>
  <dcterms:created xsi:type="dcterms:W3CDTF">2020-02-26T13:37:00Z</dcterms:created>
  <dcterms:modified xsi:type="dcterms:W3CDTF">2026-03-12T03:09:00Z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0x010100B9E0954D1A85E2418615705E49CC2A7F</vt:lpwstr>
  </property>
  <property fmtid="{D5CDD505-2E9C-101B-9397-08002B2CF9AE}" pid="3" name="_dlc_DocIdItemGuid">
    <vt:lpwstr>050c34b9-3e10-4a83-be64-e3a0788d9009</vt:lpwstr>
  </property>
  <property fmtid="{D5CDD505-2E9C-101B-9397-08002B2CF9AE}" pid="4" name="TitusGUID">
    <vt:lpwstr>571181e3-ba83-4bd7-81f6-767f224c6e27</vt:lpwstr>
  </property>
  <property fmtid="{D5CDD505-2E9C-101B-9397-08002B2CF9AE}" pid="5" name="ToyotaClassification">
    <vt:lpwstr>PROTECTED</vt:lpwstr>
  </property>
  <property fmtid="{D5CDD505-2E9C-101B-9397-08002B2CF9AE}" pid="6" name="ToyotaVisualMarkings">
    <vt:lpwstr>Top Left</vt:lpwstr>
  </property>
  <property fmtid="{D5CDD505-2E9C-101B-9397-08002B2CF9AE}" pid="7" name="MSIP_Label_fbb3c382-541a-4789-80ed-24b21ea5b276_Enabled">
    <vt:lpwstr>true</vt:lpwstr>
  </property>
  <property fmtid="{D5CDD505-2E9C-101B-9397-08002B2CF9AE}" pid="8" name="MSIP_Label_fbb3c382-541a-4789-80ed-24b21ea5b276_SetDate">
    <vt:lpwstr>2022-07-16T20:00:48Z</vt:lpwstr>
  </property>
  <property fmtid="{D5CDD505-2E9C-101B-9397-08002B2CF9AE}" pid="9" name="MSIP_Label_fbb3c382-541a-4789-80ed-24b21ea5b276_Method">
    <vt:lpwstr>Standard</vt:lpwstr>
  </property>
  <property fmtid="{D5CDD505-2E9C-101B-9397-08002B2CF9AE}" pid="10" name="MSIP_Label_fbb3c382-541a-4789-80ed-24b21ea5b276_Name">
    <vt:lpwstr>Protected 関係者外秘</vt:lpwstr>
  </property>
  <property fmtid="{D5CDD505-2E9C-101B-9397-08002B2CF9AE}" pid="11" name="MSIP_Label_fbb3c382-541a-4789-80ed-24b21ea5b276_SiteId">
    <vt:lpwstr>8c642d1d-d709-47b0-ab10-080af10798fb</vt:lpwstr>
  </property>
  <property fmtid="{D5CDD505-2E9C-101B-9397-08002B2CF9AE}" pid="12" name="MSIP_Label_fbb3c382-541a-4789-80ed-24b21ea5b276_ActionId">
    <vt:lpwstr>e9b2131f-4096-4c13-b6e4-77d7ac76d8e7</vt:lpwstr>
  </property>
  <property fmtid="{D5CDD505-2E9C-101B-9397-08002B2CF9AE}" pid="13" name="MSIP_Label_fbb3c382-541a-4789-80ed-24b21ea5b276_ContentBits">
    <vt:lpwstr>1</vt:lpwstr>
  </property>
</Properties>
</file>