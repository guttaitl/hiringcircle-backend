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p>
      <w:pPr>
        <w:pStyle w:val="divname"/>
        <w:pBdr>
          <w:top w:val="none" w:sz="0" w:space="0" w:color="auto"/>
          <w:left w:val="none" w:sz="0" w:space="0" w:color="auto"/>
          <w:bottom w:val="none" w:sz="0" w:space="0" w:color="auto"/>
          <w:right w:val="none" w:sz="0" w:space="0" w:color="auto"/>
        </w:pBdr>
        <w:spacing w:before="0" w:after="0"/>
        <w:ind w:left="0" w:right="0"/>
        <w:jc w:val="center"/>
        <w:rPr>
          <w:rFonts w:ascii="Courier New" w:eastAsia="Courier New" w:hAnsi="Courier New" w:cs="Courier New"/>
          <w:caps/>
          <w:color w:val="434D54"/>
          <w:sz w:val="68"/>
          <w:szCs w:val="68"/>
          <w:bdr w:val="none" w:sz="0" w:space="0" w:color="auto"/>
          <w:vertAlign w:val="baseline"/>
        </w:rPr>
      </w:pPr>
      <w:r>
        <w:rPr>
          <w:rStyle w:val="span"/>
          <w:caps/>
          <w:sz w:val="68"/>
          <w:szCs w:val="68"/>
        </w:rPr>
        <w:t>Ramya</w:t>
      </w:r>
      <w:r>
        <w:rPr>
          <w:bdr w:val="none" w:sz="0" w:space="0" w:color="auto"/>
          <w:vertAlign w:val="baseline"/>
        </w:rPr>
        <w:t xml:space="preserve"> </w:t>
      </w:r>
      <w:r>
        <w:rPr>
          <w:rStyle w:val="span"/>
          <w:caps/>
          <w:sz w:val="68"/>
          <w:szCs w:val="68"/>
        </w:rPr>
        <w:t>Nada</w:t>
      </w:r>
    </w:p>
    <w:p>
      <w:pPr>
        <w:pStyle w:val="divaddress"/>
        <w:pBdr>
          <w:top w:val="none" w:sz="0" w:space="0" w:color="auto"/>
          <w:left w:val="none" w:sz="0" w:space="0" w:color="auto"/>
          <w:bottom w:val="none" w:sz="0" w:space="0" w:color="auto"/>
          <w:right w:val="none" w:sz="0" w:space="0" w:color="auto"/>
        </w:pBdr>
        <w:spacing w:before="40" w:after="0"/>
        <w:ind w:left="0" w:right="0"/>
        <w:jc w:val="center"/>
        <w:rPr>
          <w:rFonts w:ascii="Century Gothic" w:eastAsia="Century Gothic" w:hAnsi="Century Gothic" w:cs="Century Gothic"/>
          <w:color w:val="434D54"/>
          <w:sz w:val="18"/>
          <w:szCs w:val="18"/>
          <w:bdr w:val="none" w:sz="0" w:space="0" w:color="auto"/>
          <w:vertAlign w:val="baseline"/>
        </w:rPr>
      </w:pPr>
      <w:r>
        <w:rPr>
          <w:rStyle w:val="span"/>
          <w:rFonts w:ascii="Century Gothic" w:eastAsia="Century Gothic" w:hAnsi="Century Gothic" w:cs="Century Gothic"/>
          <w:sz w:val="18"/>
          <w:szCs w:val="18"/>
        </w:rPr>
        <w:t>nada.ramyabala@gmail.com</w:t>
      </w:r>
      <w:r>
        <w:rPr>
          <w:rStyle w:val="span"/>
          <w:rFonts w:ascii="Century Gothic" w:eastAsia="Century Gothic" w:hAnsi="Century Gothic" w:cs="Century Gothic"/>
          <w:sz w:val="18"/>
          <w:szCs w:val="18"/>
        </w:rPr>
        <w:t xml:space="preserve"> </w:t>
      </w:r>
      <w:r>
        <w:rPr>
          <w:rStyle w:val="sprtr"/>
          <w:rFonts w:ascii="Century Gothic" w:eastAsia="Century Gothic" w:hAnsi="Century Gothic" w:cs="Century Gothic"/>
        </w:rPr>
        <w:t>  |  </w:t>
      </w:r>
      <w:r>
        <w:rPr>
          <w:rStyle w:val="span"/>
          <w:rFonts w:ascii="Century Gothic" w:eastAsia="Century Gothic" w:hAnsi="Century Gothic" w:cs="Century Gothic"/>
          <w:sz w:val="18"/>
          <w:szCs w:val="18"/>
        </w:rPr>
        <w:t xml:space="preserve"> </w:t>
      </w:r>
      <w:r>
        <w:rPr>
          <w:rStyle w:val="span"/>
          <w:rFonts w:ascii="Century Gothic" w:eastAsia="Century Gothic" w:hAnsi="Century Gothic" w:cs="Century Gothic"/>
          <w:sz w:val="18"/>
          <w:szCs w:val="18"/>
        </w:rPr>
        <w:t>8322793743</w:t>
      </w:r>
      <w:r>
        <w:rPr>
          <w:rStyle w:val="span"/>
          <w:rFonts w:ascii="Century Gothic" w:eastAsia="Century Gothic" w:hAnsi="Century Gothic" w:cs="Century Gothic"/>
          <w:sz w:val="18"/>
          <w:szCs w:val="18"/>
        </w:rPr>
        <w:t xml:space="preserve"> </w:t>
      </w:r>
      <w:r>
        <w:rPr>
          <w:rStyle w:val="sprtr"/>
          <w:rFonts w:ascii="Century Gothic" w:eastAsia="Century Gothic" w:hAnsi="Century Gothic" w:cs="Century Gothic"/>
        </w:rPr>
        <w:t>  |  </w:t>
      </w:r>
      <w:r>
        <w:rPr>
          <w:rStyle w:val="span"/>
          <w:rFonts w:ascii="Century Gothic" w:eastAsia="Century Gothic" w:hAnsi="Century Gothic" w:cs="Century Gothic"/>
          <w:sz w:val="18"/>
          <w:szCs w:val="18"/>
        </w:rPr>
        <w:t xml:space="preserve"> </w:t>
      </w:r>
      <w:r>
        <w:rPr>
          <w:rStyle w:val="span"/>
          <w:rFonts w:ascii="Century Gothic" w:eastAsia="Century Gothic" w:hAnsi="Century Gothic" w:cs="Century Gothic"/>
          <w:sz w:val="18"/>
          <w:szCs w:val="18"/>
        </w:rPr>
        <w:t>Houston, Texas 77373</w:t>
      </w:r>
      <w:r>
        <w:rPr>
          <w:rStyle w:val="span"/>
          <w:rFonts w:ascii="Century Gothic" w:eastAsia="Century Gothic" w:hAnsi="Century Gothic" w:cs="Century Gothic"/>
          <w:sz w:val="18"/>
          <w:szCs w:val="18"/>
        </w:rPr>
        <w:t xml:space="preserve"> </w:t>
      </w:r>
      <w:r>
        <w:rPr>
          <w:rStyle w:val="span"/>
          <w:rFonts w:ascii="Century Gothic" w:eastAsia="Century Gothic" w:hAnsi="Century Gothic" w:cs="Century Gothic"/>
          <w:sz w:val="18"/>
          <w:szCs w:val="18"/>
        </w:rPr>
        <w:t>  |  </w:t>
      </w:r>
      <w:r>
        <w:rPr>
          <w:rStyle w:val="span"/>
          <w:rFonts w:ascii="Century Gothic" w:eastAsia="Century Gothic" w:hAnsi="Century Gothic" w:cs="Century Gothic"/>
          <w:sz w:val="18"/>
          <w:szCs w:val="18"/>
        </w:rPr>
        <w:t xml:space="preserve"> </w:t>
      </w:r>
      <w:r>
        <w:rPr>
          <w:rStyle w:val="span"/>
          <w:rFonts w:ascii="Century Gothic" w:eastAsia="Century Gothic" w:hAnsi="Century Gothic" w:cs="Century Gothic"/>
          <w:b/>
          <w:bCs/>
          <w:sz w:val="18"/>
          <w:szCs w:val="18"/>
        </w:rPr>
        <w:t>WWW</w:t>
      </w:r>
      <w:r>
        <w:rPr>
          <w:rStyle w:val="span"/>
          <w:rFonts w:ascii="Century Gothic" w:eastAsia="Century Gothic" w:hAnsi="Century Gothic" w:cs="Century Gothic"/>
          <w:b/>
          <w:bCs/>
          <w:sz w:val="18"/>
          <w:szCs w:val="18"/>
        </w:rPr>
        <w:t>:</w:t>
      </w:r>
      <w:r>
        <w:rPr>
          <w:rStyle w:val="span"/>
          <w:rFonts w:ascii="Century Gothic" w:eastAsia="Century Gothic" w:hAnsi="Century Gothic" w:cs="Century Gothic"/>
          <w:b/>
          <w:bCs/>
          <w:sz w:val="18"/>
          <w:szCs w:val="18"/>
        </w:rPr>
        <w:t> </w:t>
      </w:r>
      <w:r>
        <w:rPr>
          <w:rStyle w:val="span"/>
          <w:rFonts w:ascii="Century Gothic" w:eastAsia="Century Gothic" w:hAnsi="Century Gothic" w:cs="Century Gothic"/>
          <w:sz w:val="18"/>
          <w:szCs w:val="18"/>
        </w:rPr>
        <w:t>http://linkedin.com/in/ramya</w:t>
      </w:r>
      <w:r>
        <w:rPr>
          <w:rStyle w:val="span"/>
          <w:rFonts w:ascii="Century Gothic" w:eastAsia="Century Gothic" w:hAnsi="Century Gothic" w:cs="Century Gothic"/>
          <w:sz w:val="18"/>
          <w:szCs w:val="18"/>
        </w:rPr>
        <w:noBreakHyphen/>
      </w:r>
      <w:r>
        <w:rPr>
          <w:rStyle w:val="span"/>
          <w:rFonts w:ascii="Century Gothic" w:eastAsia="Century Gothic" w:hAnsi="Century Gothic" w:cs="Century Gothic"/>
          <w:sz w:val="18"/>
          <w:szCs w:val="18"/>
        </w:rPr>
        <w:t>nada</w:t>
      </w:r>
      <w:r>
        <w:rPr>
          <w:rStyle w:val="span"/>
          <w:rFonts w:ascii="Century Gothic" w:eastAsia="Century Gothic" w:hAnsi="Century Gothic" w:cs="Century Gothic"/>
          <w:sz w:val="18"/>
          <w:szCs w:val="18"/>
        </w:rPr>
        <w:noBreakHyphen/>
      </w:r>
      <w:r>
        <w:rPr>
          <w:rStyle w:val="span"/>
          <w:rFonts w:ascii="Century Gothic" w:eastAsia="Century Gothic" w:hAnsi="Century Gothic" w:cs="Century Gothic"/>
          <w:sz w:val="18"/>
          <w:szCs w:val="18"/>
        </w:rPr>
        <w:t>a0b508138</w:t>
      </w:r>
      <w:r>
        <w:rPr>
          <w:rStyle w:val="documentsocialnth-last-child1sprtr"/>
          <w:rFonts w:ascii="Century Gothic" w:eastAsia="Century Gothic" w:hAnsi="Century Gothic" w:cs="Century Gothic"/>
          <w:vanish/>
        </w:rPr>
        <w:t> </w:t>
      </w:r>
      <w:r>
        <w:rPr>
          <w:rStyle w:val="documentsocialnth-last-child1sprtr"/>
          <w:rFonts w:ascii="Century Gothic" w:eastAsia="Century Gothic" w:hAnsi="Century Gothic" w:cs="Century Gothic"/>
          <w:vanish/>
        </w:rPr>
        <w:t> </w:t>
      </w:r>
      <w:r>
        <w:rPr>
          <w:rStyle w:val="documentsocialnth-last-child1sprtr"/>
          <w:rFonts w:ascii="Century Gothic" w:eastAsia="Century Gothic" w:hAnsi="Century Gothic" w:cs="Century Gothic"/>
          <w:vanish/>
        </w:rPr>
        <w:t>|</w:t>
      </w:r>
      <w:r>
        <w:rPr>
          <w:rStyle w:val="documentsocialnth-last-child1sprtr"/>
          <w:rFonts w:ascii="Century Gothic" w:eastAsia="Century Gothic" w:hAnsi="Century Gothic" w:cs="Century Gothic"/>
          <w:vanish/>
        </w:rPr>
        <w:t> </w:t>
      </w:r>
      <w:r>
        <w:rPr>
          <w:rStyle w:val="span"/>
          <w:rFonts w:ascii="Century Gothic" w:eastAsia="Century Gothic" w:hAnsi="Century Gothic" w:cs="Century Gothic"/>
          <w:sz w:val="18"/>
          <w:szCs w:val="18"/>
        </w:rPr>
        <w:t xml:space="preserve"> </w:t>
      </w:r>
    </w:p>
    <w:p>
      <w:pPr>
        <w:pStyle w:val="divdocumentheading"/>
        <w:pBdr>
          <w:top w:val="none" w:sz="0" w:space="0" w:color="auto"/>
          <w:left w:val="none" w:sz="0" w:space="0" w:color="auto"/>
          <w:bottom w:val="none" w:sz="0" w:space="14" w:color="auto"/>
          <w:right w:val="none" w:sz="0" w:space="0" w:color="auto"/>
        </w:pBdr>
        <w:tabs>
          <w:tab w:val="left" w:pos="4912"/>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Summary  </w:t>
      </w:r>
      <w:r>
        <w:rPr>
          <w:rFonts w:ascii="Courier New" w:eastAsia="Courier New" w:hAnsi="Courier New" w:cs="Courier New"/>
          <w:strike/>
          <w:color w:val="595959"/>
          <w:sz w:val="24"/>
        </w:rPr>
        <w:tab/>
      </w:r>
    </w:p>
    <w:p>
      <w:pPr>
        <w:pStyle w:val="p"/>
        <w:pBdr>
          <w:top w:val="none" w:sz="0" w:space="0" w:color="auto"/>
          <w:left w:val="none" w:sz="0" w:space="0" w:color="auto"/>
          <w:bottom w:val="none" w:sz="0" w:space="0" w:color="auto"/>
          <w:right w:val="none" w:sz="0" w:space="0" w:color="auto"/>
        </w:pBdr>
        <w:spacing w:before="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trong"/>
          <w:rFonts w:ascii="Century Gothic" w:eastAsia="Century Gothic" w:hAnsi="Century Gothic" w:cs="Century Gothic"/>
          <w:b/>
          <w:bCs/>
          <w:color w:val="595959"/>
          <w:sz w:val="18"/>
          <w:szCs w:val="18"/>
        </w:rPr>
        <w:t>Senior QA Lead</w:t>
      </w:r>
      <w:r>
        <w:rPr>
          <w:rFonts w:ascii="Century Gothic" w:eastAsia="Century Gothic" w:hAnsi="Century Gothic" w:cs="Century Gothic"/>
          <w:color w:val="595959"/>
          <w:sz w:val="18"/>
          <w:szCs w:val="18"/>
          <w:bdr w:val="none" w:sz="0" w:space="0" w:color="auto"/>
          <w:vertAlign w:val="baseline"/>
        </w:rPr>
        <w:t xml:space="preserve"> with 12+ years of experience driving enterprise-wide test strategy, quality transformation, and large-scale application test delivery across Healthcare, Finance, Insurance, Automotive, and eCommerce domains. Proven leader of cross-functional and distributed teams, managing complex programs and delivering consistent, high-quality outcomes.</w:t>
      </w:r>
    </w:p>
    <w:p>
      <w:pPr>
        <w:pStyle w:val="p"/>
        <w:spacing w:before="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Strong expertise in defining QA governance frameworks, managing end-to-end testing lifecycles, mitigating risk, and providing executive-level reporting to support informed release decisions. Recognized for fostering collaborative team environments, strengthening stakeholder relationships, and driving continuous improvement across quality and testing practices.</w:t>
      </w:r>
    </w:p>
    <w:p>
      <w:pPr>
        <w:pStyle w:val="divdocumentheading"/>
        <w:pBdr>
          <w:top w:val="none" w:sz="0" w:space="0" w:color="auto"/>
          <w:left w:val="none" w:sz="0" w:space="0" w:color="auto"/>
          <w:bottom w:val="none" w:sz="0" w:space="14" w:color="auto"/>
          <w:right w:val="none" w:sz="0" w:space="0" w:color="auto"/>
        </w:pBdr>
        <w:tabs>
          <w:tab w:val="left" w:pos="4987"/>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Skills  </w:t>
      </w:r>
      <w:r>
        <w:rPr>
          <w:rFonts w:ascii="Courier New" w:eastAsia="Courier New" w:hAnsi="Courier New" w:cs="Courier New"/>
          <w:strike/>
          <w:color w:val="595959"/>
          <w:sz w:val="24"/>
        </w:rPr>
        <w:tab/>
      </w:r>
    </w:p>
    <w:tbl>
      <w:tblPr>
        <w:tblStyle w:val="divdocumenttable"/>
        <w:tblW w:w="0" w:type="auto"/>
        <w:tblInd w:w="400" w:type="dxa"/>
        <w:tblLayout w:type="fixed"/>
        <w:tblCellMar>
          <w:top w:w="0" w:type="dxa"/>
          <w:left w:w="0" w:type="dxa"/>
          <w:bottom w:w="0" w:type="dxa"/>
          <w:right w:w="0" w:type="dxa"/>
        </w:tblCellMar>
        <w:tblLook w:val="05E0"/>
      </w:tblPr>
      <w:tblGrid>
        <w:gridCol w:w="5420"/>
        <w:gridCol w:w="5420"/>
      </w:tblGrid>
      <w:tr>
        <w:tblPrEx>
          <w:tblW w:w="0" w:type="auto"/>
          <w:tblInd w:w="400" w:type="dxa"/>
          <w:tblLayout w:type="fixed"/>
          <w:tblCellMar>
            <w:top w:w="0" w:type="dxa"/>
            <w:left w:w="0" w:type="dxa"/>
            <w:bottom w:w="0" w:type="dxa"/>
            <w:right w:w="0" w:type="dxa"/>
          </w:tblCellMar>
          <w:tblLook w:val="05E0"/>
        </w:tblPrEx>
        <w:tc>
          <w:tcPr>
            <w:tcW w:w="5420" w:type="dxa"/>
            <w:noWrap w:val="0"/>
            <w:tcMar>
              <w:top w:w="0" w:type="dxa"/>
              <w:left w:w="0" w:type="dxa"/>
              <w:bottom w:w="0" w:type="dxa"/>
              <w:right w:w="0" w:type="dxa"/>
            </w:tcMar>
            <w:vAlign w:val="top"/>
            <w:hideMark/>
          </w:tcPr>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Quality assurance</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Test planning</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Functional testing</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Performance testing</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System testing</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UAT testing</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Root cause analysis</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Agile methodologies</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Java and SQL</w:t>
            </w:r>
          </w:p>
          <w:p>
            <w:pPr>
              <w:pStyle w:val="divdocumentulli"/>
              <w:numPr>
                <w:ilvl w:val="0"/>
                <w:numId w:val="1"/>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PL/SQL and MySQL</w:t>
            </w:r>
          </w:p>
        </w:tc>
        <w:tc>
          <w:tcPr>
            <w:tcW w:w="5420" w:type="dxa"/>
            <w:tcBorders>
              <w:left w:val="single" w:sz="8" w:space="0" w:color="FEFDFD"/>
            </w:tcBorders>
            <w:noWrap w:val="0"/>
            <w:tcMar>
              <w:top w:w="0" w:type="dxa"/>
              <w:left w:w="0" w:type="dxa"/>
              <w:bottom w:w="0" w:type="dxa"/>
              <w:right w:w="0" w:type="dxa"/>
            </w:tcMar>
            <w:vAlign w:val="top"/>
            <w:hideMark/>
          </w:tcPr>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Selenium WebDriver and Selenium Grid</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Postman and Swagger</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JIRA and Bugzilla</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JMeter and Rational Performance Tester</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AWS and OpenStack</w:t>
            </w:r>
          </w:p>
          <w:p>
            <w:pPr>
              <w:pStyle w:val="divdocumentulli"/>
              <w:numPr>
                <w:ilvl w:val="0"/>
                <w:numId w:val="2"/>
              </w:numPr>
              <w:spacing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Team leadership</w:t>
            </w:r>
          </w:p>
        </w:tc>
      </w:tr>
    </w:tbl>
    <w:p>
      <w:pPr>
        <w:pStyle w:val="divdocumentheading"/>
        <w:pBdr>
          <w:top w:val="none" w:sz="0" w:space="0" w:color="auto"/>
          <w:left w:val="none" w:sz="0" w:space="0" w:color="auto"/>
          <w:bottom w:val="none" w:sz="0" w:space="14" w:color="auto"/>
          <w:right w:val="none" w:sz="0" w:space="0" w:color="auto"/>
        </w:pBdr>
        <w:tabs>
          <w:tab w:val="left" w:pos="4690"/>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Experience  </w:t>
      </w:r>
      <w:r>
        <w:rPr>
          <w:rFonts w:ascii="Courier New" w:eastAsia="Courier New" w:hAnsi="Courier New" w:cs="Courier New"/>
          <w:strike/>
          <w:color w:val="595959"/>
          <w:sz w:val="24"/>
        </w:rPr>
        <w:tab/>
      </w:r>
    </w:p>
    <w:p>
      <w:pPr>
        <w:pStyle w:val="divdocumentsinglecolumn"/>
        <w:pBdr>
          <w:top w:val="none" w:sz="0" w:space="0" w:color="auto"/>
          <w:left w:val="none" w:sz="0" w:space="0" w:color="auto"/>
          <w:bottom w:val="none" w:sz="0" w:space="0" w:color="auto"/>
          <w:right w:val="none" w:sz="0" w:space="0" w:color="auto"/>
        </w:pBdr>
        <w:spacing w:before="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QA/Project Lead</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Cheniere Energy</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Houston</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TX</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03/2024</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Current</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3"/>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Defined and executed enterprise-level test strategies for large, complex transformation programs across cross-functional teams, aligning quality objectives with business and regulatory requirements.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Managed end-to-end software system testing (manual and automated) across multiple releases, including functional, regression, integration, performance, and UAT testing.</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Led and motivated a team of 10+ QA professionals with diverse technical backgrounds, fostering an inclusive, high-performance, and collaborative work environment.</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Provided thought leadership on test automation methodologies and frameworks; designed and implemented scalable Selenium-TestNG automation frameworks integrated with CI/CD pipelines, enhancing automation capabilities.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Assisted large financial and enterprise clients in modernizing and transforming their application testing delivery models, improving efficiency, scalability, and automation maturity.</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Evaluated existing QA processes and delivered actionable recommendations, resulting in improved testing efficiency and reduction of defect leakage.</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Partnered with senior stakeholders, product owners, and transformation leads to drive quality transformation initiatives, including process standardization, automation adoption, and risk-based testing approaches.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Developed comprehensive test plans, quality assurance frameworks, and documentation standards to support large-scale digital and system transformation programs.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Acted as a trusted advisor to business and IT leadership, maintaining strong client relationships and ensuring consistent delivery of high-quality services.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Managed UAT programs, defining scope, entry/exit criteria, and readiness assessments to ensure business validation and successful go-live.</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Conducted change impact assessments and led cross-functional change management efforts to support seamless system transitions and high user adoption.</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Designed QA dashboards and delivered executive-level reporting on quality metrics, defect trends, risk assessments, and release readiness.</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Identified and mitigated quality risks early in the SDLC through proactive test planning and continuous monitoring.</w:t>
      </w:r>
    </w:p>
    <w:p>
      <w:pPr>
        <w:pStyle w:val="divdocumentulli"/>
        <w:numPr>
          <w:ilvl w:val="0"/>
          <w:numId w:val="3"/>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Drove collaboration between QA, development, business, and infrastructure teams to ensure alignment across large transformation initiatives.</w:t>
      </w:r>
    </w:p>
    <w:p>
      <w:pPr>
        <w:pStyle w:val="p"/>
        <w:spacing w:before="0" w:after="0" w:line="260" w:lineRule="atLeast"/>
        <w:ind w:left="400" w:right="400"/>
        <w:jc w:val="center"/>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Tools and Environments: Azure DevOps, SQL Server, Agile Scrum, Selenium WebDriver, TestNG, Postman, Swagger, JMeter, CI/CD Pipelines, Visual Studio, MS Excel, Visio, Lucidchart, Draw.io, Microsoft Teams</w:t>
      </w:r>
    </w:p>
    <w:p>
      <w:pPr>
        <w:pStyle w:val="divdocumentsinglecolumn"/>
        <w:pBdr>
          <w:top w:val="none" w:sz="0" w:space="0" w:color="auto"/>
          <w:left w:val="none" w:sz="0" w:space="0" w:color="auto"/>
          <w:bottom w:val="none" w:sz="0" w:space="0" w:color="auto"/>
          <w:right w:val="none" w:sz="0" w:space="0" w:color="auto"/>
        </w:pBdr>
        <w:spacing w:before="4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QA Lead/Mobile Testing</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IAAI</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05/2023</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02/2024</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4"/>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 xml:space="preserve">Led end-to-end </w:t>
      </w:r>
      <w:r>
        <w:rPr>
          <w:rStyle w:val="strong"/>
          <w:rFonts w:ascii="Century Gothic" w:eastAsia="Century Gothic" w:hAnsi="Century Gothic" w:cs="Century Gothic"/>
          <w:b/>
          <w:bCs/>
          <w:color w:val="595959"/>
          <w:sz w:val="18"/>
          <w:szCs w:val="18"/>
        </w:rPr>
        <w:t>mobile test strategy and delivery</w:t>
      </w:r>
      <w:r>
        <w:rPr>
          <w:rStyle w:val="span"/>
          <w:rFonts w:ascii="Century Gothic" w:eastAsia="Century Gothic" w:hAnsi="Century Gothic" w:cs="Century Gothic"/>
          <w:color w:val="595959"/>
          <w:sz w:val="18"/>
          <w:szCs w:val="18"/>
          <w:bdr w:val="none" w:sz="0" w:space="0" w:color="auto"/>
          <w:vertAlign w:val="baseline"/>
        </w:rPr>
        <w:t xml:space="preserve"> for iOS and Android native applications across large-scale cloud transformation initiatives.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Managed and mentored a distributed team of QA engineers, assigning testing responsibilities, reviewing deliverables, and ensuring adherence to enterprise QA standards and timelines.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Defined mobile testing governance, automation strategy, and quality benchmarks aligned with evolving business objectives and large transformation programs.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Transformed quality processes by modernizing manual-heavy workflows into scalable automation-first frameworks using Selenium, Java, and TestNG.</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 xml:space="preserve">Provided leadership in implementing cloud-based test execution models by integrating Selenium automation suites with </w:t>
      </w:r>
      <w:r>
        <w:rPr>
          <w:rStyle w:val="strong"/>
          <w:rFonts w:ascii="Century Gothic" w:eastAsia="Century Gothic" w:hAnsi="Century Gothic" w:cs="Century Gothic"/>
          <w:b/>
          <w:bCs/>
          <w:color w:val="595959"/>
          <w:sz w:val="18"/>
          <w:szCs w:val="18"/>
        </w:rPr>
        <w:t>AWS Device Farm, Sauce Labs, and Test Object</w:t>
      </w:r>
      <w:r>
        <w:rPr>
          <w:rStyle w:val="span"/>
          <w:rFonts w:ascii="Century Gothic" w:eastAsia="Century Gothic" w:hAnsi="Century Gothic" w:cs="Century Gothic"/>
          <w:color w:val="595959"/>
          <w:sz w:val="18"/>
          <w:szCs w:val="18"/>
          <w:bdr w:val="none" w:sz="0" w:space="0" w:color="auto"/>
          <w:vertAlign w:val="baseline"/>
        </w:rPr>
        <w:t>, enabling parallel execution and reduced regression cycles.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Partnered with project managers, architects, and stakeholders to establish realistic test timelines, risk mitigation strategies, and release readiness assessments.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Conducted compatibility testing across diverse mobile devices and OS versions to ensure consistent functionality across real devices, emulators, and simulators.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Conducted impact assessments for enhancements and production fixes, coordinating cross-functional validation to maintain system stability.</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 xml:space="preserve">Designed and implemented robust </w:t>
      </w:r>
      <w:r>
        <w:rPr>
          <w:rStyle w:val="strong"/>
          <w:rFonts w:ascii="Century Gothic" w:eastAsia="Century Gothic" w:hAnsi="Century Gothic" w:cs="Century Gothic"/>
          <w:b/>
          <w:bCs/>
          <w:color w:val="595959"/>
          <w:sz w:val="18"/>
          <w:szCs w:val="18"/>
        </w:rPr>
        <w:t>mobile automation frameworks</w:t>
      </w:r>
      <w:r>
        <w:rPr>
          <w:rStyle w:val="span"/>
          <w:rFonts w:ascii="Century Gothic" w:eastAsia="Century Gothic" w:hAnsi="Century Gothic" w:cs="Century Gothic"/>
          <w:color w:val="595959"/>
          <w:sz w:val="18"/>
          <w:szCs w:val="18"/>
          <w:bdr w:val="none" w:sz="0" w:space="0" w:color="auto"/>
          <w:vertAlign w:val="baseline"/>
        </w:rPr>
        <w:t xml:space="preserve"> for Android and iOS native applications using Selenium and custom mobile driver capabilities.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Directed performance testing initiatives using JMeter, creating scenario-based load models and validating application behavior under peak traffic conditions.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Led testing efforts under varied network conditions (3G, 4G/LTE, Wi-Fi) to simulate real-world user experiences and ensure optimal performance.</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Collaborated closely with AWS cloud engineering teams during lift-and-shift migration from on-premises to AWS, ensuring validation of infrastructure components (EC2, ELB, VPC, IAM, CloudWatch, Route53, CloudFormation).</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Validated APIs and backend integrations using Postman (REST – GET, POST, PUT, PATCH, DELETE) and ensured seamless front-end/mobile-backend integration.</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Established and maintained Requirement Traceability Matrix (RTM) to ensure full coverage across functional and non-functional requirements.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Directed full-cycle testing activities including Smoke, Functional, Sanity, Regression, Integration, End-to-End, and UAT validation.</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Led UAT planning and execution:</w:t>
      </w:r>
      <w:r>
        <w:rPr>
          <w:rStyle w:val="span"/>
          <w:rFonts w:ascii="Century Gothic" w:eastAsia="Century Gothic" w:hAnsi="Century Gothic" w:cs="Century Gothic"/>
          <w:color w:val="595959"/>
          <w:sz w:val="18"/>
          <w:szCs w:val="18"/>
          <w:bdr w:val="none" w:sz="0" w:space="0" w:color="auto"/>
          <w:vertAlign w:val="baseline"/>
        </w:rPr>
        <w:br/>
      </w:r>
      <w:r>
        <w:rPr>
          <w:rStyle w:val="span"/>
          <w:rFonts w:ascii="Century Gothic" w:eastAsia="Century Gothic" w:hAnsi="Century Gothic" w:cs="Century Gothic"/>
          <w:color w:val="595959"/>
          <w:sz w:val="18"/>
          <w:szCs w:val="18"/>
          <w:bdr w:val="none" w:sz="0" w:space="0" w:color="auto"/>
          <w:vertAlign w:val="baseline"/>
        </w:rPr>
        <w:t>Defined scope, entry/exit criteria, and success metrics</w:t>
      </w:r>
      <w:r>
        <w:rPr>
          <w:rStyle w:val="span"/>
          <w:rFonts w:ascii="Century Gothic" w:eastAsia="Century Gothic" w:hAnsi="Century Gothic" w:cs="Century Gothic"/>
          <w:color w:val="595959"/>
          <w:sz w:val="18"/>
          <w:szCs w:val="18"/>
          <w:bdr w:val="none" w:sz="0" w:space="0" w:color="auto"/>
          <w:vertAlign w:val="baseline"/>
        </w:rPr>
        <w:br/>
      </w:r>
      <w:r>
        <w:rPr>
          <w:rStyle w:val="span"/>
          <w:rFonts w:ascii="Century Gothic" w:eastAsia="Century Gothic" w:hAnsi="Century Gothic" w:cs="Century Gothic"/>
          <w:color w:val="595959"/>
          <w:sz w:val="18"/>
          <w:szCs w:val="18"/>
          <w:bdr w:val="none" w:sz="0" w:space="0" w:color="auto"/>
          <w:vertAlign w:val="baseline"/>
        </w:rPr>
        <w:t>Facilitated UAT kickoff sessions and stakeholder walkthroughs</w:t>
      </w:r>
      <w:r>
        <w:rPr>
          <w:rStyle w:val="span"/>
          <w:rFonts w:ascii="Century Gothic" w:eastAsia="Century Gothic" w:hAnsi="Century Gothic" w:cs="Century Gothic"/>
          <w:color w:val="595959"/>
          <w:sz w:val="18"/>
          <w:szCs w:val="18"/>
          <w:bdr w:val="none" w:sz="0" w:space="0" w:color="auto"/>
          <w:vertAlign w:val="baseline"/>
        </w:rPr>
        <w:br/>
      </w:r>
      <w:r>
        <w:rPr>
          <w:rStyle w:val="span"/>
          <w:rFonts w:ascii="Century Gothic" w:eastAsia="Century Gothic" w:hAnsi="Century Gothic" w:cs="Century Gothic"/>
          <w:color w:val="595959"/>
          <w:sz w:val="18"/>
          <w:szCs w:val="18"/>
          <w:bdr w:val="none" w:sz="0" w:space="0" w:color="auto"/>
          <w:vertAlign w:val="baseline"/>
        </w:rPr>
        <w:t>Supported business users during testing cycles</w:t>
      </w:r>
      <w:r>
        <w:rPr>
          <w:rStyle w:val="span"/>
          <w:rFonts w:ascii="Century Gothic" w:eastAsia="Century Gothic" w:hAnsi="Century Gothic" w:cs="Century Gothic"/>
          <w:color w:val="595959"/>
          <w:sz w:val="18"/>
          <w:szCs w:val="18"/>
          <w:bdr w:val="none" w:sz="0" w:space="0" w:color="auto"/>
          <w:vertAlign w:val="baseline"/>
        </w:rPr>
        <w:br/>
      </w:r>
      <w:r>
        <w:rPr>
          <w:rStyle w:val="span"/>
          <w:rFonts w:ascii="Century Gothic" w:eastAsia="Century Gothic" w:hAnsi="Century Gothic" w:cs="Century Gothic"/>
          <w:color w:val="595959"/>
          <w:sz w:val="18"/>
          <w:szCs w:val="18"/>
          <w:bdr w:val="none" w:sz="0" w:space="0" w:color="auto"/>
          <w:vertAlign w:val="baseline"/>
        </w:rPr>
        <w:t>Managed defect triage and retesting</w:t>
      </w:r>
      <w:r>
        <w:rPr>
          <w:rStyle w:val="span"/>
          <w:rFonts w:ascii="Century Gothic" w:eastAsia="Century Gothic" w:hAnsi="Century Gothic" w:cs="Century Gothic"/>
          <w:color w:val="595959"/>
          <w:sz w:val="18"/>
          <w:szCs w:val="18"/>
          <w:bdr w:val="none" w:sz="0" w:space="0" w:color="auto"/>
          <w:vertAlign w:val="baseline"/>
        </w:rPr>
        <w:br/>
      </w:r>
      <w:r>
        <w:rPr>
          <w:rStyle w:val="span"/>
          <w:rFonts w:ascii="Century Gothic" w:eastAsia="Century Gothic" w:hAnsi="Century Gothic" w:cs="Century Gothic"/>
          <w:color w:val="595959"/>
          <w:sz w:val="18"/>
          <w:szCs w:val="18"/>
          <w:bdr w:val="none" w:sz="0" w:space="0" w:color="auto"/>
          <w:vertAlign w:val="baseline"/>
        </w:rPr>
        <w:t>Delivered formal QA sign-off and go-live readiness reports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Delivered executive-level reports on defect trends, automation coverage, performance metrics, and release quality indicators.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Acted as primary liaison between QA, development, DevOps, and business stakeholders to ensure alignment across distributed teams.</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Ensured continuous improvement by identifying quality gaps and recommending process enhancements to increase efficiency and reduce defect leakage.</w:t>
      </w:r>
    </w:p>
    <w:p>
      <w:pPr>
        <w:pStyle w:val="divdocumentulli"/>
        <w:numPr>
          <w:ilvl w:val="0"/>
          <w:numId w:val="4"/>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Maintained version control and CI/CD integration using GitHub and Azure DevOps to support Agile delivery cycles.</w:t>
      </w:r>
    </w:p>
    <w:p>
      <w:pPr>
        <w:pStyle w:val="p"/>
        <w:spacing w:before="0" w:after="0" w:line="260" w:lineRule="atLeast"/>
        <w:ind w:left="400" w:right="400"/>
        <w:jc w:val="center"/>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Tools and Environments: Selenium, Java, TestNG, AWS (EC2, ELB, VPC, IAM, Route53, CloudWatch, CloudFormation, Lambda, API Gateway, DynamoDB, Cognito), AWS Device Farm, Sauce Labs, Test Object, Charles Proxy, Postman, JMeter, Azure DevOps, GitHub, Agile Scrum, Microsoft Teams, Visual Studio, MS Office</w:t>
      </w:r>
    </w:p>
    <w:p>
      <w:pPr>
        <w:pStyle w:val="divdocumentsinglecolumn"/>
        <w:pBdr>
          <w:top w:val="none" w:sz="0" w:space="0" w:color="auto"/>
          <w:left w:val="none" w:sz="0" w:space="0" w:color="auto"/>
          <w:bottom w:val="none" w:sz="0" w:space="0" w:color="auto"/>
          <w:right w:val="none" w:sz="0" w:space="0" w:color="auto"/>
        </w:pBdr>
        <w:spacing w:before="4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Senior Consultant (KIPP Texas Public School)</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Improving</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01/2022</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03/2023</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5"/>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 xml:space="preserve">Led Quality Assurance strategy for large-scale </w:t>
      </w:r>
      <w:r>
        <w:rPr>
          <w:rStyle w:val="strong"/>
          <w:rFonts w:ascii="Century Gothic" w:eastAsia="Century Gothic" w:hAnsi="Century Gothic" w:cs="Century Gothic"/>
          <w:b/>
          <w:bCs/>
          <w:color w:val="595959"/>
          <w:sz w:val="18"/>
          <w:szCs w:val="18"/>
        </w:rPr>
        <w:t>data migration and system modernization initiatives</w:t>
      </w:r>
      <w:r>
        <w:rPr>
          <w:rStyle w:val="span"/>
          <w:rFonts w:ascii="Century Gothic" w:eastAsia="Century Gothic" w:hAnsi="Century Gothic" w:cs="Century Gothic"/>
          <w:color w:val="595959"/>
          <w:sz w:val="18"/>
          <w:szCs w:val="18"/>
          <w:bdr w:val="none" w:sz="0" w:space="0" w:color="auto"/>
          <w:vertAlign w:val="baseline"/>
        </w:rPr>
        <w:t>, ensuring data integrity, regulatory compliance, and business continuity.</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Provided strategic QA insights and governance recommendations, enhancing migration accuracy and improving reconciliation processes and downstream system integrations.</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 xml:space="preserve">Defined and implemented the </w:t>
      </w:r>
      <w:r>
        <w:rPr>
          <w:rStyle w:val="strong"/>
          <w:rFonts w:ascii="Century Gothic" w:eastAsia="Century Gothic" w:hAnsi="Century Gothic" w:cs="Century Gothic"/>
          <w:b/>
          <w:bCs/>
          <w:color w:val="595959"/>
          <w:sz w:val="18"/>
          <w:szCs w:val="18"/>
        </w:rPr>
        <w:t>enterprise test strategy, roadmap, and quality framework</w:t>
      </w:r>
      <w:r>
        <w:rPr>
          <w:rStyle w:val="span"/>
          <w:rFonts w:ascii="Century Gothic" w:eastAsia="Century Gothic" w:hAnsi="Century Gothic" w:cs="Century Gothic"/>
          <w:color w:val="595959"/>
          <w:sz w:val="18"/>
          <w:szCs w:val="18"/>
          <w:bdr w:val="none" w:sz="0" w:space="0" w:color="auto"/>
          <w:vertAlign w:val="baseline"/>
        </w:rPr>
        <w:t xml:space="preserve"> for complex transformation programs involving cross-functional teams.</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Managed end-to-end testing efforts including functional, regression, integration, database, performance, and post-migration validation.</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Collaborated with business stakeholders, system analysts, project managers, and development teams to validate scope changes, risk impact, and release readiness.</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 xml:space="preserve">Designed comprehensive </w:t>
      </w:r>
      <w:r>
        <w:rPr>
          <w:rStyle w:val="strong"/>
          <w:rFonts w:ascii="Century Gothic" w:eastAsia="Century Gothic" w:hAnsi="Century Gothic" w:cs="Century Gothic"/>
          <w:b/>
          <w:bCs/>
          <w:color w:val="595959"/>
          <w:sz w:val="18"/>
          <w:szCs w:val="18"/>
        </w:rPr>
        <w:t>test plans, schedules, resource allocation models, and risk-based testing approaches</w:t>
      </w:r>
      <w:r>
        <w:rPr>
          <w:rStyle w:val="span"/>
          <w:rFonts w:ascii="Century Gothic" w:eastAsia="Century Gothic" w:hAnsi="Century Gothic" w:cs="Century Gothic"/>
          <w:color w:val="595959"/>
          <w:sz w:val="18"/>
          <w:szCs w:val="18"/>
          <w:bdr w:val="none" w:sz="0" w:space="0" w:color="auto"/>
          <w:vertAlign w:val="baseline"/>
        </w:rPr>
        <w:t xml:space="preserve"> aligned with project timelines and business priorities.</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 xml:space="preserve">Established test automation governance standards and developed scalable frameworks using </w:t>
      </w:r>
      <w:r>
        <w:rPr>
          <w:rStyle w:val="strong"/>
          <w:rFonts w:ascii="Century Gothic" w:eastAsia="Century Gothic" w:hAnsi="Century Gothic" w:cs="Century Gothic"/>
          <w:b/>
          <w:bCs/>
          <w:color w:val="595959"/>
          <w:sz w:val="18"/>
          <w:szCs w:val="18"/>
        </w:rPr>
        <w:t>Selenium WebDriver, Java, TestNG, Data-Driven and TDD frameworks</w:t>
      </w:r>
      <w:r>
        <w:rPr>
          <w:rStyle w:val="span"/>
          <w:rFonts w:ascii="Century Gothic" w:eastAsia="Century Gothic" w:hAnsi="Century Gothic" w:cs="Century Gothic"/>
          <w:color w:val="595959"/>
          <w:sz w:val="18"/>
          <w:szCs w:val="18"/>
          <w:bdr w:val="none" w:sz="0" w:space="0" w:color="auto"/>
          <w:vertAlign w:val="baseline"/>
        </w:rPr>
        <w:t>.</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 xml:space="preserve">Led automation transformation efforts by migrating legacy Selenium IDE scripts to robust WebDriver-based frameworks integrated with </w:t>
      </w:r>
      <w:r>
        <w:rPr>
          <w:rStyle w:val="strong"/>
          <w:rFonts w:ascii="Century Gothic" w:eastAsia="Century Gothic" w:hAnsi="Century Gothic" w:cs="Century Gothic"/>
          <w:b/>
          <w:bCs/>
          <w:color w:val="595959"/>
          <w:sz w:val="18"/>
          <w:szCs w:val="18"/>
        </w:rPr>
        <w:t>Jenkins CI/CD pipelines</w:t>
      </w:r>
      <w:r>
        <w:rPr>
          <w:rStyle w:val="span"/>
          <w:rFonts w:ascii="Century Gothic" w:eastAsia="Century Gothic" w:hAnsi="Century Gothic" w:cs="Century Gothic"/>
          <w:color w:val="595959"/>
          <w:sz w:val="18"/>
          <w:szCs w:val="18"/>
          <w:bdr w:val="none" w:sz="0" w:space="0" w:color="auto"/>
          <w:vertAlign w:val="baseline"/>
        </w:rPr>
        <w:t>.</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Partnered with DevOps teams to embed automated regression testing into continuous integration workflows, reducing release cycle time and improving defect detection rates.</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 xml:space="preserve">Performed extensive </w:t>
      </w:r>
      <w:r>
        <w:rPr>
          <w:rStyle w:val="strong"/>
          <w:rFonts w:ascii="Century Gothic" w:eastAsia="Century Gothic" w:hAnsi="Century Gothic" w:cs="Century Gothic"/>
          <w:b/>
          <w:bCs/>
          <w:color w:val="595959"/>
          <w:sz w:val="18"/>
          <w:szCs w:val="18"/>
        </w:rPr>
        <w:t>database validation and data reconciliation testing</w:t>
      </w:r>
      <w:r>
        <w:rPr>
          <w:rStyle w:val="span"/>
          <w:rFonts w:ascii="Century Gothic" w:eastAsia="Century Gothic" w:hAnsi="Century Gothic" w:cs="Century Gothic"/>
          <w:color w:val="595959"/>
          <w:sz w:val="18"/>
          <w:szCs w:val="18"/>
          <w:bdr w:val="none" w:sz="0" w:space="0" w:color="auto"/>
          <w:vertAlign w:val="baseline"/>
        </w:rPr>
        <w:t>, validating business rules, data transformations, and migration accuracy using SQL Server queries.</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Conducted data-driven testing to ensure accurate population of critical business data under defined regulatory and financial constraints.</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Evaluated and reported QA metrics including defect density, automation coverage, performance benchmarks, and release readiness indicators to leadership teams.</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Executed REST API validation using Postman (GET, POST, PUT, PATCH, DELETE) to ensure integration reliability between migrated systems and dependent applications.</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Designed and executed performance and stress testing scenarios using JMeter to validate system scalability under peak transaction loads.</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Managed production release activities including version control governance, production package validation, cross-impact analysis, and go-live readiness certification.</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Led post-go-live impact assessments to validate system stability, data accuracy, and business process alignment following deployment.</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Guided and mentored QA team members to foster innovation and collaboration while ensuring adherence to standardized testing methodologies.</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Provided consistent executive-level reporting on testing progress, risk exposure, and transformation milestones to program leadership.</w:t>
      </w:r>
    </w:p>
    <w:p>
      <w:pPr>
        <w:pStyle w:val="divdocumentulli"/>
        <w:numPr>
          <w:ilvl w:val="0"/>
          <w:numId w:val="5"/>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Contributed to continuous improvement initiatives by identifying gaps in QA processes and recommending enhancements to optimize application test delivery.</w:t>
      </w:r>
    </w:p>
    <w:p>
      <w:pPr>
        <w:pStyle w:val="p"/>
        <w:spacing w:before="0" w:after="0" w:line="260" w:lineRule="atLeast"/>
        <w:ind w:left="400" w:right="400"/>
        <w:jc w:val="center"/>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Tools &amp; Environments: Selenium WebDriver, Java, TestNG, Jenkins (CI/CD), Azure DevOps, SQL Server, Postman, JMeter, .NET (Visual Studio), Agile Scrum, MS Office</w:t>
      </w:r>
    </w:p>
    <w:p>
      <w:pPr>
        <w:pStyle w:val="divdocumentsinglecolumn"/>
        <w:pBdr>
          <w:top w:val="none" w:sz="0" w:space="0" w:color="auto"/>
          <w:left w:val="none" w:sz="0" w:space="0" w:color="auto"/>
          <w:bottom w:val="none" w:sz="0" w:space="0" w:color="auto"/>
          <w:right w:val="none" w:sz="0" w:space="0" w:color="auto"/>
        </w:pBdr>
        <w:spacing w:before="4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Quality Engineering Lead</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Sysco</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02/2021</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01/2022</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6"/>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Manage day-to-day activities of 10 offshore/onsite QA resources to design and develop incremental test cases for a company-wide Billing modernization program.</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Developed and implemented a comprehensive QA strategy that integrated people, processes, and tools to enhance overall quality.</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Work with QA Automation Team to plan and prioritize automation for various front ends, APIs, and services.</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Developed framework from scratch using Selenium TestNG for UI automation.</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Built and enhanced automated test framework using Selenium and Page Object Model concepts to streamline testing processes.</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Performed and maintained Smoke, Sanity, Functional/Non-functional and Regression test suites.</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Designed developed and implemented web services testing procedures.</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Performed UI and API testing using Postman.</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Hands on experience working for application end-to-end testing.</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Used Continuous Integration Tools (Jenkins) for automation script run on a nightly basis and provided quick feedback to the developers.</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Used JMeter and visual studio for performance testing.</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Provide test solutions for Application Components, Application Functionality and end-to-end Regression.</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Analyze changes that span the application test team and functional processes to ensure all impacts have been identified for testing.</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Initiated and participated in regular team meetings to discuss and implement strategies for improving testing quality.</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Participate in the development of project plans by outlining QA tasks, deliverables, deadlines, time estimates, etc., and handle escalation and prioritization of issues.</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Coordinated with Release Management to schedule system releases across various development platforms.</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Coordinated and provided UAT Support.</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Analyzed system performance data to identify areas for improvement and optimization.</w:t>
      </w:r>
    </w:p>
    <w:p>
      <w:pPr>
        <w:pStyle w:val="divdocumentulli"/>
        <w:numPr>
          <w:ilvl w:val="0"/>
          <w:numId w:val="6"/>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Facilitated training sessions on new technologies and tools for engineering staff.</w:t>
      </w:r>
    </w:p>
    <w:p>
      <w:pPr>
        <w:pStyle w:val="p"/>
        <w:spacing w:before="0" w:after="0" w:line="260" w:lineRule="atLeast"/>
        <w:ind w:left="400" w:right="400"/>
        <w:jc w:val="center"/>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Tools and Environments: JIRA, SQL Server, Agile Scrum, Selenium, Postman, JMeter, Visual Studio, Outlook, MS Excel, and Office.</w:t>
      </w:r>
    </w:p>
    <w:p>
      <w:pPr>
        <w:pStyle w:val="divdocumentsinglecolumn"/>
        <w:pBdr>
          <w:top w:val="none" w:sz="0" w:space="0" w:color="auto"/>
          <w:left w:val="none" w:sz="0" w:space="0" w:color="auto"/>
          <w:bottom w:val="none" w:sz="0" w:space="0" w:color="auto"/>
          <w:right w:val="none" w:sz="0" w:space="0" w:color="auto"/>
        </w:pBdr>
        <w:spacing w:before="4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Quality Assurance Lead</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TUYA TECHNOLOGIES</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04/2019</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01/2021</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7"/>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Collaborated with product management teams in agile environment to design comprehensive test strategy for application.</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Analyze the system requirements and develop detailed test plans and test cases and provide the documentation.</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Developed the test plan for the web application based on a thorough analysis of the specifications and business requirements.</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Executed Automation Testing for Java applications using Selenium IDE and Selenium RC.</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Frameworks developed from scratch using Selenium WebDriver.</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Automation using behavior-driven development tools and frameworks.</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Used to automate the end-to-end testing framework, reducing overall testing hours by optimizing automation scripts.</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Manual testing of mobile native apps and mobile platforms such as Android mobile devices to track user interface performance and bug fixes to ensure stability of releases.</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Performed GUI functional and sanity testing Manually for each new build of the application.</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Performed Gray Box Testing, Smoke, Regression Testing, Manual Testing, Functional Testing and Usability testing.</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Working closely with integrators to automate integration scripts for theRegression and System suites.</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Analyze the business and functional requirements and streamline the Testing Activities.</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Developed and reviewed QA standards and policies, ensuring adherence to company testing procedures and enhancing quality assurance.</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Analyses patterns of defects for projects &amp; communicates findings to facilitate continual improvement.</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Collaborated with operating staff and the regional QA manager to define quality procedures.</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Perform Web Service Testing on Postman using JSON and XML, RESTful API automation with GET/POST/PUT/DELETE/PATCH.</w:t>
      </w:r>
    </w:p>
    <w:p>
      <w:pPr>
        <w:pStyle w:val="divdocumentulli"/>
        <w:numPr>
          <w:ilvl w:val="0"/>
          <w:numId w:val="7"/>
        </w:numPr>
        <w:spacing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Evaluated the quality of assigned projects and products that will be delivered.</w:t>
      </w:r>
    </w:p>
    <w:p>
      <w:pPr>
        <w:pStyle w:val="p"/>
        <w:spacing w:before="0" w:after="0" w:line="260" w:lineRule="atLeast"/>
        <w:ind w:left="400" w:right="400"/>
        <w:jc w:val="center"/>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Tools and Environments: Postman, Selenium, TestNG, AZURE, SQL Server, Azure DevOps, MS Office, Outlook, Agile.</w:t>
      </w:r>
    </w:p>
    <w:p>
      <w:pPr>
        <w:pStyle w:val="divdocumentsinglecolumn"/>
        <w:pBdr>
          <w:top w:val="none" w:sz="0" w:space="0" w:color="auto"/>
          <w:left w:val="none" w:sz="0" w:space="0" w:color="auto"/>
          <w:bottom w:val="none" w:sz="0" w:space="0" w:color="auto"/>
          <w:right w:val="none" w:sz="0" w:space="0" w:color="auto"/>
        </w:pBdr>
        <w:spacing w:before="40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QA Lead</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Cencal Health (Medicaid)</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Santa Barbara</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California</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07/2018</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04/2019</w:t>
      </w:r>
      <w:r>
        <w:rPr>
          <w:rStyle w:val="singlecolumnspanpaddedlinenth-child1"/>
          <w:rFonts w:ascii="Century Gothic" w:eastAsia="Century Gothic" w:hAnsi="Century Gothic" w:cs="Century Gothic"/>
          <w:color w:val="595959"/>
          <w:sz w:val="18"/>
          <w:szCs w:val="18"/>
        </w:rPr>
        <w:t xml:space="preserve"> </w:t>
      </w:r>
    </w:p>
    <w:p>
      <w:pPr>
        <w:pStyle w:val="divdocumentsinglecolumn"/>
        <w:pBdr>
          <w:top w:val="none" w:sz="0" w:space="0" w:color="auto"/>
          <w:left w:val="none" w:sz="0" w:space="0" w:color="auto"/>
          <w:bottom w:val="none" w:sz="0" w:space="0" w:color="auto"/>
          <w:right w:val="none" w:sz="0" w:space="0" w:color="auto"/>
        </w:pBdr>
        <w:spacing w:before="40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 xml:space="preserve">QA Testing Specialist </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 xml:space="preserve">Black Knight Financial Services </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Houston</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Texas</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09/2017</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07/2018</w:t>
      </w:r>
      <w:r>
        <w:rPr>
          <w:rStyle w:val="singlecolumnspanpaddedlinenth-child1"/>
          <w:rFonts w:ascii="Century Gothic" w:eastAsia="Century Gothic" w:hAnsi="Century Gothic" w:cs="Century Gothic"/>
          <w:color w:val="595959"/>
          <w:sz w:val="18"/>
          <w:szCs w:val="18"/>
        </w:rPr>
        <w:t xml:space="preserve"> </w:t>
      </w:r>
    </w:p>
    <w:p>
      <w:pPr>
        <w:pStyle w:val="divdocumentsinglecolumn"/>
        <w:pBdr>
          <w:top w:val="none" w:sz="0" w:space="0" w:color="auto"/>
          <w:left w:val="none" w:sz="0" w:space="0" w:color="auto"/>
          <w:bottom w:val="none" w:sz="0" w:space="0" w:color="auto"/>
          <w:right w:val="none" w:sz="0" w:space="0" w:color="auto"/>
        </w:pBdr>
        <w:spacing w:before="40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QA Engineer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Mumms Software</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New Orleans</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Louisiana</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10/2016</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07/2017</w:t>
      </w:r>
      <w:r>
        <w:rPr>
          <w:rStyle w:val="singlecolumnspanpaddedlinenth-child1"/>
          <w:rFonts w:ascii="Century Gothic" w:eastAsia="Century Gothic" w:hAnsi="Century Gothic" w:cs="Century Gothic"/>
          <w:color w:val="595959"/>
          <w:sz w:val="18"/>
          <w:szCs w:val="18"/>
        </w:rPr>
        <w:t xml:space="preserve"> </w:t>
      </w:r>
    </w:p>
    <w:p>
      <w:pPr>
        <w:pStyle w:val="divdocumentsinglecolumn"/>
        <w:pBdr>
          <w:top w:val="none" w:sz="0" w:space="0" w:color="auto"/>
          <w:left w:val="none" w:sz="0" w:space="0" w:color="auto"/>
          <w:bottom w:val="none" w:sz="0" w:space="0" w:color="auto"/>
          <w:right w:val="none" w:sz="0" w:space="0" w:color="auto"/>
        </w:pBdr>
        <w:spacing w:before="40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QA Engineer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Acosta Sales &amp; Marketing</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Jacksonville</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Florida</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04/2015</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08/2016</w:t>
      </w:r>
      <w:r>
        <w:rPr>
          <w:rStyle w:val="singlecolumnspanpaddedlinenth-child1"/>
          <w:rFonts w:ascii="Century Gothic" w:eastAsia="Century Gothic" w:hAnsi="Century Gothic" w:cs="Century Gothic"/>
          <w:color w:val="595959"/>
          <w:sz w:val="18"/>
          <w:szCs w:val="18"/>
        </w:rPr>
        <w:t xml:space="preserve"> </w:t>
      </w:r>
    </w:p>
    <w:p>
      <w:pPr>
        <w:pStyle w:val="divdocumentsinglecolumn"/>
        <w:pBdr>
          <w:top w:val="none" w:sz="0" w:space="0" w:color="auto"/>
          <w:left w:val="none" w:sz="0" w:space="0" w:color="auto"/>
          <w:bottom w:val="none" w:sz="0" w:space="0" w:color="auto"/>
          <w:right w:val="none" w:sz="0" w:space="0" w:color="auto"/>
        </w:pBdr>
        <w:spacing w:before="40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b/>
          <w:bCs/>
          <w:color w:val="595959"/>
          <w:sz w:val="18"/>
          <w:szCs w:val="18"/>
        </w:rPr>
        <w:t>QA Engineer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Florida Blue - Blue Cross Blue Shield Of Florida</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Jacksonville</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Florida</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03/2014</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03/2015</w:t>
      </w:r>
      <w:r>
        <w:rPr>
          <w:rStyle w:val="singlecolumnspanpaddedlinenth-child1"/>
          <w:rFonts w:ascii="Century Gothic" w:eastAsia="Century Gothic" w:hAnsi="Century Gothic" w:cs="Century Gothic"/>
          <w:color w:val="595959"/>
          <w:sz w:val="18"/>
          <w:szCs w:val="18"/>
        </w:rPr>
        <w:t xml:space="preserve"> </w:t>
      </w:r>
    </w:p>
    <w:p>
      <w:pPr>
        <w:pStyle w:val="divdocumentheading"/>
        <w:pBdr>
          <w:top w:val="none" w:sz="0" w:space="0" w:color="auto"/>
          <w:left w:val="none" w:sz="0" w:space="0" w:color="auto"/>
          <w:bottom w:val="none" w:sz="0" w:space="14" w:color="auto"/>
          <w:right w:val="none" w:sz="0" w:space="0" w:color="auto"/>
        </w:pBdr>
        <w:tabs>
          <w:tab w:val="left" w:pos="4764"/>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Education  </w:t>
      </w:r>
      <w:r>
        <w:rPr>
          <w:rFonts w:ascii="Courier New" w:eastAsia="Courier New" w:hAnsi="Courier New" w:cs="Courier New"/>
          <w:strike/>
          <w:color w:val="595959"/>
          <w:sz w:val="24"/>
        </w:rPr>
        <w:tab/>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rPr>
        <w:t>Jawaharlal Nehru Technological University</w:t>
      </w:r>
      <w:r>
        <w:rPr>
          <w:rStyle w:val="sprtr"/>
          <w:rFonts w:ascii="Century Gothic" w:eastAsia="Century Gothic" w:hAnsi="Century Gothic" w:cs="Century Gothic"/>
          <w:color w:val="595959"/>
          <w:sz w:val="18"/>
          <w:szCs w:val="18"/>
        </w:rPr>
        <w:t>  |  </w:t>
      </w:r>
      <w:r>
        <w:rPr>
          <w:rStyle w:val="singlecolumnspanpaddedlinenth-child1"/>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Hyderabad</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India</w:t>
      </w:r>
      <w:r>
        <w:rPr>
          <w:rStyle w:val="sprtr"/>
          <w:rFonts w:ascii="Century Gothic" w:eastAsia="Century Gothic" w:hAnsi="Century Gothic" w:cs="Century Gothic"/>
          <w:color w:val="595959"/>
          <w:sz w:val="18"/>
          <w:szCs w:val="18"/>
        </w:rPr>
        <w:t>  |  </w:t>
      </w:r>
      <w:r>
        <w:rPr>
          <w:rStyle w:val="span"/>
          <w:rFonts w:ascii="Century Gothic" w:eastAsia="Century Gothic" w:hAnsi="Century Gothic" w:cs="Century Gothic"/>
          <w:color w:val="595959"/>
          <w:sz w:val="18"/>
          <w:szCs w:val="18"/>
        </w:rPr>
        <w:t>05/2013</w:t>
      </w:r>
      <w:r>
        <w:rPr>
          <w:rStyle w:val="singlecolumnspanpaddedlinenth-child1"/>
          <w:rFonts w:ascii="Century Gothic" w:eastAsia="Century Gothic" w:hAnsi="Century Gothic" w:cs="Century Gothic"/>
          <w:color w:val="595959"/>
          <w:sz w:val="18"/>
          <w:szCs w:val="18"/>
        </w:rPr>
        <w:t xml:space="preserve"> </w:t>
      </w:r>
    </w:p>
    <w:p>
      <w:pPr>
        <w:pStyle w:val="spanpaddedline"/>
        <w:spacing w:before="0" w:after="1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degree"/>
          <w:rFonts w:ascii="Century Gothic" w:eastAsia="Century Gothic" w:hAnsi="Century Gothic" w:cs="Century Gothic"/>
          <w:b/>
          <w:bCs/>
          <w:color w:val="595959"/>
          <w:sz w:val="18"/>
          <w:szCs w:val="18"/>
        </w:rPr>
        <w:t>Bachelor of Engineering</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Computer Science and Engineering</w:t>
      </w:r>
      <w:r>
        <w:rPr>
          <w:rFonts w:ascii="Century Gothic" w:eastAsia="Century Gothic" w:hAnsi="Century Gothic" w:cs="Century Gothic"/>
          <w:color w:val="595959"/>
          <w:sz w:val="18"/>
          <w:szCs w:val="18"/>
          <w:bdr w:val="none" w:sz="0" w:space="0" w:color="auto"/>
          <w:vertAlign w:val="baseline"/>
        </w:rPr>
        <w:t xml:space="preserve"> </w:t>
      </w:r>
    </w:p>
    <w:p>
      <w:pPr>
        <w:pStyle w:val="divdocumentheading"/>
        <w:pBdr>
          <w:top w:val="none" w:sz="0" w:space="0" w:color="auto"/>
          <w:left w:val="none" w:sz="0" w:space="0" w:color="auto"/>
          <w:bottom w:val="none" w:sz="0" w:space="14" w:color="auto"/>
          <w:right w:val="none" w:sz="0" w:space="0" w:color="auto"/>
        </w:pBdr>
        <w:tabs>
          <w:tab w:val="left" w:pos="4393"/>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Certifications  </w:t>
      </w:r>
      <w:r>
        <w:rPr>
          <w:rFonts w:ascii="Courier New" w:eastAsia="Courier New" w:hAnsi="Courier New" w:cs="Courier New"/>
          <w:strike/>
          <w:color w:val="595959"/>
          <w:sz w:val="24"/>
        </w:rPr>
        <w:tab/>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Scrum Foundation Professional Certificate (SFPC)</w:t>
      </w:r>
    </w:p>
    <w:p>
      <w:pPr>
        <w:spacing w:line="14" w:lineRule="exact"/>
      </w:pPr>
      <w:r>
        <w:rPr>
          <w:color w:val="FFFFFF"/>
          <w:sz w:val="2"/>
        </w:rPr>
        <w:t>#HRJ#610d9d15-0130-434a-99a5-a43b8418c4bc#</w:t>
      </w:r>
    </w:p>
    <w:sectPr>
      <w:pgSz w:w="12240" w:h="15840"/>
      <w:pgMar w:top="500" w:right="500" w:bottom="500" w:left="5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F65E9967-018D-4634-AD62-1552CE95F6C2}"/>
    <w:embedBold r:id="rId2" w:fontKey="{F631F121-0D6D-4C1A-82C3-0A2FAC4235D9}"/>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60" w:lineRule="atLeast"/>
    </w:pPr>
    <w:rPr>
      <w:color w:val="595959"/>
    </w:r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spacing w:line="1000" w:lineRule="atLeast"/>
    </w:pPr>
    <w:rPr>
      <w:rFonts w:ascii="Courier New" w:eastAsia="Courier New" w:hAnsi="Courier New" w:cs="Courier New"/>
      <w:caps/>
      <w:color w:val="434D54"/>
      <w:sz w:val="68"/>
      <w:szCs w:val="68"/>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bottom w:val="none" w:sz="0" w:space="0" w:color="auto"/>
      </w:pBdr>
    </w:pPr>
  </w:style>
  <w:style w:type="paragraph" w:customStyle="1" w:styleId="divaddress">
    <w:name w:val="div_address"/>
    <w:basedOn w:val="div"/>
    <w:pPr>
      <w:spacing w:line="260" w:lineRule="atLeast"/>
    </w:pPr>
    <w:rPr>
      <w:color w:val="434D54"/>
      <w:sz w:val="18"/>
      <w:szCs w:val="18"/>
    </w:rPr>
  </w:style>
  <w:style w:type="character" w:customStyle="1" w:styleId="sprtr">
    <w:name w:val="sprtr"/>
    <w:basedOn w:val="DefaultParagraphFont"/>
  </w:style>
  <w:style w:type="character" w:customStyle="1" w:styleId="documenttxtBold">
    <w:name w:val="document_txtBold"/>
    <w:basedOn w:val="DefaultParagraphFont"/>
    <w:rPr>
      <w:b/>
      <w:bCs/>
    </w:rPr>
  </w:style>
  <w:style w:type="character" w:customStyle="1" w:styleId="documentsocialnth-last-child1sprtr">
    <w:name w:val="document_social_nth-last-child(1)_sprtr"/>
    <w:basedOn w:val="DefaultParagraphFont"/>
    <w:rPr>
      <w:vanish/>
    </w:rPr>
  </w:style>
  <w:style w:type="paragraph" w:customStyle="1" w:styleId="documentSECTIONCNTCsectionnotbtnlnk">
    <w:name w:val="document_SECTION_CNTC + section_not(.btnlnk)"/>
    <w:basedOn w:val="Normal"/>
  </w:style>
  <w:style w:type="paragraph" w:customStyle="1" w:styleId="divdocumentheading">
    <w:name w:val="div_document_heading"/>
    <w:basedOn w:val="Normal"/>
    <w:pPr>
      <w:pBdr>
        <w:bottom w:val="none" w:sz="0" w:space="14" w:color="auto"/>
      </w:pBdr>
    </w:pPr>
  </w:style>
  <w:style w:type="character" w:customStyle="1" w:styleId="divdocumentheadingCharacter">
    <w:name w:val="div_document_heading Character"/>
    <w:basedOn w:val="DefaultParagraphFont"/>
  </w:style>
  <w:style w:type="character" w:customStyle="1" w:styleId="divdocumentdivsectiontitle">
    <w:name w:val="div_document_div_sectiontitle"/>
    <w:basedOn w:val="DefaultParagraphFont"/>
    <w:rPr>
      <w:color w:val="434D54"/>
      <w:sz w:val="24"/>
      <w:szCs w:val="24"/>
    </w:rPr>
  </w:style>
  <w:style w:type="paragraph" w:customStyle="1" w:styleId="divdocumentsinglecolumn">
    <w:name w:val="div_document_singlecolumn"/>
    <w:basedOn w:val="Normal"/>
    <w:pPr>
      <w:pBdr>
        <w:top w:val="none" w:sz="0" w:space="0" w:color="auto"/>
        <w:left w:val="none" w:sz="0" w:space="20" w:color="auto"/>
        <w:bottom w:val="none" w:sz="0" w:space="0" w:color="auto"/>
        <w:right w:val="none" w:sz="0" w:space="20" w:color="auto"/>
      </w:pBdr>
    </w:pPr>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trong">
    <w:name w:val="strong"/>
    <w:basedOn w:val="DefaultParagraphFont"/>
    <w:rPr>
      <w:sz w:val="24"/>
      <w:szCs w:val="24"/>
      <w:bdr w:val="none" w:sz="0" w:space="0" w:color="auto"/>
      <w:vertAlign w:val="baseline"/>
    </w:rPr>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5</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Ramya Nada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610d9d15-0130-434a-99a5-a43b8418c4bc</vt:lpwstr>
  </property>
  <property fmtid="{D5CDD505-2E9C-101B-9397-08002B2CF9AE}" pid="3" name="x1ye=0">
    <vt:lpwstr>YMsAAB+LCAAAAAAABAAUm8V2pFAURT+IAW5D3N2ZIYW7w9d3epZJQvHevefsvbKKpAQYpgSRwyAag3EMw1EBwyGBYXASIWA+yutpnqsATi0ZJKaZxqap9GdjwGe1jfbGoywCmPwk79mDk8BAxRFqDFJR6LoLXeG3TJHfNnX59Fypx2qcFJ1I/NNVnSlfueCXG7a/Z4M4gg+ZpwQTv4lT8i6vKhb1GfelWILR+c7LNqUoJpGLHCY1bMErHYkCZkV</vt:lpwstr>
  </property>
  <property fmtid="{D5CDD505-2E9C-101B-9397-08002B2CF9AE}" pid="4" name="x1ye=1">
    <vt:lpwstr>e/qZj7dq77+M8CySKjJt99jDOOSRJQJnmJZchdjWsk/3t9LYLJOeaIVDhrQz32t0y4n6Ow2rkyCfai/8QjoHAdjpsnf1V/qzAHUTm6Am77Ty3C1f60mPcY+eorI+751510G/XGWtkBsGJwkBS5UHGIo0f2BDerrpwFbFP7oL8klKloYu6lmsqKCT1f8TxszG+9DTKmtxfaruFcxXCt5N40LZpymJswYP3xoMuEmCicpzVrH5DWP4cTL3TF7F/rS</vt:lpwstr>
  </property>
  <property fmtid="{D5CDD505-2E9C-101B-9397-08002B2CF9AE}" pid="5" name="x1ye=10">
    <vt:lpwstr>+Z23OK01+3goluca2fer4F1M2MxLrh/IQZ3aEtNJfzFp/FXqT52DlPYX1Airdk7B26nfX3l4zLX9999ONTCSJNK25fnEcpH8gYjGIuRAloPyYtldQimJLm3De3+dw1imwWPwZRD+n2nBgaSxxigO4amgwRm1UNvc1z3BEp1J/IOmjUKUoX7Nk7BTS23R9Z28bLz/swMkmSZ8mX/fy5wTOPCfoqH0x+QwSrDh/mO7JB9Uj2ewic9tJlCI+jP4OiK</vt:lpwstr>
  </property>
  <property fmtid="{D5CDD505-2E9C-101B-9397-08002B2CF9AE}" pid="6" name="x1ye=100">
    <vt:lpwstr>m5dHCQ61ox6cXxNSRYHasEYSCeB5jqHRD7ixtE/kL2UGXDLeMLHax5fEfR1oRn9deidlEBy5yHPemf8crdvDjeKg0Rz2XWHHOTbpQ4rjdddIAu7Husm6d3JBbEihVvP9cSx9LhK6JEaRq1wcu6LN6LMzKp1Gl8wR+jxeBdnlwORmt0MXcqKihZczz2rBJG+cCnGapZjLgdkX/smyzFx7PeyxpnICzyrSGePWOxFJOf1MavAs/fHqO2A6OPPq/8Q</vt:lpwstr>
  </property>
  <property fmtid="{D5CDD505-2E9C-101B-9397-08002B2CF9AE}" pid="7" name="x1ye=101">
    <vt:lpwstr>vBfqlScc1mWhUL3H7RXP3dRB6zvePOGJxFM2WvZTXoQSIgbQa5D/9p/bA4uBmq6B+ccmfkD7YC2ph1jsZrR5M1YQi+W+wZmwXXDWkAkh7995FyUpRlIv5cOZ3XyZ/2tWmj2QX0klNRKWSGsIfvtXzq4t60Zdsw5dw/RWVh6cVDiRZDDeyRYLGjBpP1b69mZtR7JMZZbLTH3PiZ4p3G5LdGHKjCT8hRiP5YPVJUnJsvkGnzKsH3NJEDgSUEuMuln</vt:lpwstr>
  </property>
  <property fmtid="{D5CDD505-2E9C-101B-9397-08002B2CF9AE}" pid="8" name="x1ye=102">
    <vt:lpwstr>XFYX3DDIxyXerjGgI+DtZ2igRfyirNwhAfMC9X+ZMvBq/T6d8CLHQrH0gKLzU/DG7sE5QungN/SSdeiYd/J7jh40TBkrikpkCga4egFyn+226esF1Qwy611cRtknKUY2HrTXLXwL6ogFQuK2wQ5fSN3sL+h0KXGfkmFDJnLNBwkq3qyHRtkF8wt5yjFndf+imRFxHtuXtn1p6Ws8HVrwPkhosEYlA9WZJ+JTL8iF9OGtb1G23OrQZOu6UFDibvW</vt:lpwstr>
  </property>
  <property fmtid="{D5CDD505-2E9C-101B-9397-08002B2CF9AE}" pid="9" name="x1ye=103">
    <vt:lpwstr>2eGkVUT16AaRT3JBVaEN4LrL2VWz/2GqDZEr9nXGpMryOkZBlEEtBg7+u55EvzLxdQM+oybiUgBHDibZFHvFl+OS4mmXaAp5sReLSL8ZC8I3Tnr0F7zTD68BQzKpMuUPq95adY5tD9UHIRuFjxVWlltlO3fiG3Ot3cY2O2+cvnicAbENkXfI7XWfedlNApX948fV3tpN0cB9jRLSjmEKokG6fO5roUhAZ9HPJHSbsl7jA6h7KRetBxx0rzSqQey</vt:lpwstr>
  </property>
  <property fmtid="{D5CDD505-2E9C-101B-9397-08002B2CF9AE}" pid="10" name="x1ye=104">
    <vt:lpwstr>BrtIxilTcLer2R/1SrDOzJuwno0HfiYfUN7J4/+ym1ewHfWJB5vNjm1FZw2Rl+EpdROcNP65Mrx8JgV1Dncu8LDN1x9EUOdrnODBMuqzUiHYNFOFsAd3ojkuZ2JQSIynnwAeerLDYQR5tDJu25vw4xp0NDhbTPqzKuNRjmrh+qq/X+QmdiBUVg2tBrB6WlHSqVttKfsL2+QxOwXEeBxrY5ReV+ZdAfHlZyhODwrNq+0jjNGx22J568wz9eIKlBR</vt:lpwstr>
  </property>
  <property fmtid="{D5CDD505-2E9C-101B-9397-08002B2CF9AE}" pid="11" name="x1ye=105">
    <vt:lpwstr>bTB6CfZPHZwlJBKZlFlcGgyWg2FUMXdwKOypytK1p0/Rn8kTIWQC5PFgZNGb9hFACCXcZri4SP1au4Hh+6i8ZfA7wrHBbKkdjmOEUGJlFB5/f2g2MVPmpoFY20JowoZOpRcbQkouaNbZqf0tgYjZFXkE5i/3dvk8iRoyzEa+mP0MGnFk4+oq+NBM+ZXu4WarM/x59cpXOOkjDYjJlHhhyJs28CXDQsrgansGUGJMI7xSHvGDIMDnJUFRM0flhsn</vt:lpwstr>
  </property>
  <property fmtid="{D5CDD505-2E9C-101B-9397-08002B2CF9AE}" pid="12" name="x1ye=106">
    <vt:lpwstr>3PezBY96EkdJ+m5+7GFpPVzS4tHkniHfgVRHJFCOP6PV/PDcb0yXybUiRtu3kFS98DeYl+nXweR+Bvu0gZwAZHYLonNrU6A3xcEZvpiSOMoYAAVj1XTBJKz+F0uaLQe9M1zcJ9aXJeHKpZTqOnhLlMUxBITeFPLBe5HiJtZaK28ImGsAOSqEaxaCRJmj1fM2UxLRM+pXwZjjfbBd/veUP+YOT33K9IMFo6fjgbrgjMwoAGsavMwGIB8TzYD3sbn</vt:lpwstr>
  </property>
  <property fmtid="{D5CDD505-2E9C-101B-9397-08002B2CF9AE}" pid="13" name="x1ye=107">
    <vt:lpwstr>KQPUwHikI+E3UonI+EqrMC6DH7ZRkHQ0i3u2+s8hpq5nkthj4YlAvPeUM0C3qxC6jw4GgXMcCTOJy6kBkbXN5maGNQGRea1mxoWl5TwRKSA/Uq58Hl5YDCiJeJojmSzG8M8SUkY6+ejeyQW+2aPUQiM57199a+bNM4XYHLBz6UENGcFUMoOVCgE6y+IMJXFkdZLvxBdi5A77bHkpfHbKt6DQUCLfkYEi8p4NQHoE4gLlf92trvG/Mf6bXx9kR5d</vt:lpwstr>
  </property>
  <property fmtid="{D5CDD505-2E9C-101B-9397-08002B2CF9AE}" pid="14" name="x1ye=108">
    <vt:lpwstr>WodNJ+LDPjuPrPp8azcwrlne408nAs/Qs9LyIQqqIYEUonpdCPkt/xL1+hRYcWA7+4PTnNwhAFFErYodYraY4wvoF+5PakUJrI+MXFuGABsop4uJwW6dZaS7w7IHoNYX2AePTiBnLAB1B9ksaUDNYhCvqs788SXVFP1dVk10FDBUV50ULNQOsNBbgfFYngQ0XmFcJRMWpRWaUeu80550AzVC4GNuHV/H3FEA4oZuLREhwYEf1lAGtuZN1Brg0ZN</vt:lpwstr>
  </property>
  <property fmtid="{D5CDD505-2E9C-101B-9397-08002B2CF9AE}" pid="15" name="x1ye=109">
    <vt:lpwstr>sfC1YWYzQ4eM/8rtps/VS/baIyxs/FN1kX01zH64eDWvayc/uDfuwKyp4ATQqLWCyk3tHltZ1Zd++oUAH22zUOyX1HUOSkElvefSFNu3gF/3sG72pGnYQTGrvP+YLX+boy6Ymw7/ZIKjm8LVnTR/X9qoQ1RmkTNjLA9LmXiWjRTRR/houtR3YOjv08nF/O0Czm3LGX1+GNC9c2Y/JyEy9dsR9sDtC+isRN78G+9lptGgK9GIknzHlILwRhV0/g7</vt:lpwstr>
  </property>
  <property fmtid="{D5CDD505-2E9C-101B-9397-08002B2CF9AE}" pid="16" name="x1ye=11">
    <vt:lpwstr>UKXtn4q8DNj7vQq+m9TnGTVDxMRc6zvmN53KQXn4TnYISMFRwoBIAgsBwM3PYSvQgQMHQF9msvqqhyx5+15gRigOQ5wmXGcIGVBopGkA0WmEa3ItTFHtfNqJWVX5tm4J2Cug0I799l7VlZuwD1x1B/3kFqIab7TnrDZ3laNHlYC5LQ7JOuyoCd7JstIEJCELOeyWHUALDuknkvwRC0XLxulOhYgkxr1o8vJ5Id0wsx9Cf5Kj0C0Cm4gvxTeOgUe</vt:lpwstr>
  </property>
  <property fmtid="{D5CDD505-2E9C-101B-9397-08002B2CF9AE}" pid="17" name="x1ye=110">
    <vt:lpwstr>es7EO+VqbTt753UqkziSoyZcIJASuGBPzh4e2hrubLNBZnW1Yy11SlXlApsPT0Hi2nUHGUpTxWIQYlMTgF4PEqdtCsTB+zfat9MG6KJFYhCXGusRDLjqWLriF/0NQn8g/4Xgwa7RD8HCqA0Vl7Ies7RJfRTd1Wd7+/DX5xk8Ost0Vki0/SDayk+obSuO4FF2zC3qDMvYDlRrS0MscmkezrY0mom+/uelMWWVejSMMI9Mt3/oOMdH51hUOnk1XQM</vt:lpwstr>
  </property>
  <property fmtid="{D5CDD505-2E9C-101B-9397-08002B2CF9AE}" pid="18" name="x1ye=111">
    <vt:lpwstr>MwWH2EyEGNnkP2FmNhi+029zst2zdz3p6wB9q0A3jRRJsz9cmsGSMz1xUervGGG4OHYyb5W7xcZPTudkuXVPo71ggdSTpQ9PF1yApAheRWrqT4e8plFxhCwRIkf2/iAqvX+VcYo5voKhquIuNqMy07yZ9VsPvitMNJFUVj9UfwbIQ+5pYO2pHhnal2b9ZB33ltifYW5RexUbPQSuI+NLiwFngAOBLG/j77oikfFYomBhPs12pzJujtBhqxxQRpr</vt:lpwstr>
  </property>
  <property fmtid="{D5CDD505-2E9C-101B-9397-08002B2CF9AE}" pid="19" name="x1ye=112">
    <vt:lpwstr>Qd63KQx7zMy6mdnkn4uGDSLY6VwKzo9c8ErMre1jMBIk0anp4QlIMhDoUQhdj81OaQG+/uDPvV1dfMjEfBI4uSCmfj5epCWLjXQr0qjUh3t0pMBEmkuA1hpQAXDZxcUR98XjR/6IPxRKyb2NlpjE7m7pFDJLvnQ+G2Y/eA5wJx4p1OgberB5/z7vN/kc+bcffT9i9KUHSG31kw1C0dUvQYgJ4Y+EsJNCiQ1SZm6JXOdKdXQcD+/tPPGjmbkVpaS</vt:lpwstr>
  </property>
  <property fmtid="{D5CDD505-2E9C-101B-9397-08002B2CF9AE}" pid="20" name="x1ye=113">
    <vt:lpwstr>FIyvdBkpUr36cEFq4ZIGM7cbwmreq38iYzhcOFIzpDBs9rALB4OpP18LOJV1gdYld4WpDk8MWj01V00obOTCAcNM2tZyF16ppr3jwl7xNJGMJHcl7befXz7EAkSDR6iD9y/VRRES1cHuXj1Iq7EL2g9pulTTz5EtS3xWfhDlFTwjXSew9tu28yC2ujZMLbwJmjCTcYVLxuPvMiRc8iLJA0IETmvTriLuDKdwLIcVXV+Hc3gVU/07r746Oeg2xRZ</vt:lpwstr>
  </property>
  <property fmtid="{D5CDD505-2E9C-101B-9397-08002B2CF9AE}" pid="21" name="x1ye=114">
    <vt:lpwstr>Nvyk2oNZceI45bSMUtQb2KzzoGbTKY9iGLAgC1J/jEKiXWYwJIBBC4atMMtc373OMJaCPPWX1NbwItwxdQZJINVVxhIe2MCkshC9nnXBt4msUKmkPxmQjKeveLkA0QzWaP1lmjWBs8wm47BLQUfqVWW+gJ8SFpVB0Anuse3FEk8kMPMKJ5cl/Co5q9ErPiDtVa4Yaf0nZiivdSfs5I9YlZirL6IsIeBARA55sfgUoZXQdla5BtSSV8iFEN0DivV</vt:lpwstr>
  </property>
  <property fmtid="{D5CDD505-2E9C-101B-9397-08002B2CF9AE}" pid="22" name="x1ye=115">
    <vt:lpwstr>OIGP7CeHDeuhGYS9Uv/Sj91JAib8DwTZWWcqGepchQcOH8PcLuTumtGr26my5h3rPyBDQEAsRN6qsyhroLF8yuY+wS9KTkcYPK7XiDDYcJvfkVKl764FrLCy2q3Lqfr8giY600uD4uwoYL96inHkjkfphGPDcZTBqXcn4kqe0CmnEeaQk0kvKLGruzo+obm6ceRmQRQY+GhJ/ze7+RpGenqQx3Ho/vH47wIMtQR8qAcXQBQafkd46tObCpqRvJp</vt:lpwstr>
  </property>
  <property fmtid="{D5CDD505-2E9C-101B-9397-08002B2CF9AE}" pid="23" name="x1ye=116">
    <vt:lpwstr>4izwU2+iRLwDXRDgelGiaKjvpoSFd2l4Ed+Sk9t1TGRMgB/P4puXHw4yCpBRkAGKsENWGVWSA/nD6cV68rcZ5UUw6t/G4Qb/Df0IxSabYXwc+dlhzW0f57y1jnVnj7jdxJLatp7SKrm504BWWkWC08DFl2MZ0b1MV6tkk6roGqmATcgI21AYC8F8Zh6K4JD8UnmUGJjFaYbcmKSHC9OMCEiCWq3rMpSKnDREfodpypwqFNQlJkui0JTpev9dwki</vt:lpwstr>
  </property>
  <property fmtid="{D5CDD505-2E9C-101B-9397-08002B2CF9AE}" pid="24" name="x1ye=117">
    <vt:lpwstr>RKLt0qNKfdzKJ1CEXwBcZMXJ/gIPGVQM+7hKTs1poEuA+Nv5C5PKXG03WYqS+0Ujx0tzVG7zdFdzmaBBLg9wKDnY4GHhUbVLyU1me2biK8JLd8O9nW63jfCjCr5zmODofSzGkwBtfrXJx+kC39hUTfBoEtR2JKwE3DPgQtmnUaq/DOsR9j3ByRIA8AaYrIYKpj85AM/jaG7tOSQeSWSOnjMj6/Qb9GPyFMVZ6FQP66ZWNv/FhwMHfY3uzOTrAPK</vt:lpwstr>
  </property>
  <property fmtid="{D5CDD505-2E9C-101B-9397-08002B2CF9AE}" pid="25" name="x1ye=118">
    <vt:lpwstr>X3zhLhQRtvcX40Z2VKRIbwTm64snIC3QtxzzeEXMU+/Tp+H7nn5BI3+UO01CX31gz5Yve5g0yxWuMK/hAlcK4YX57iLZ8AUehvi6R7A+dh8pu034WVmHWBfLfgzoo6EZV7suLcrNUAvGyDLw7o3ZD3Pwuyk1EbCyFdvb7Sjws0OLmoR47kWS6YhBHSxX6+P+iUdZxQLCXQVegRo7XJCKadTH0r7xJTYHvGQQmGfV6ovGbM04kY7CJ1GwsVyxV31</vt:lpwstr>
  </property>
  <property fmtid="{D5CDD505-2E9C-101B-9397-08002B2CF9AE}" pid="26" name="x1ye=119">
    <vt:lpwstr>onK6r+XN1JCEmGDryrG+AaC4Ed0HbQxAEbVhT6lwSXjclEZL32nPrXXph6OkuPeedguxKRijh5Ifi1zH1b7iI7pIHjaVS8qjFNea/r+6j2NIW6+IXcvE00AP1P+HT1SbORHVlAWJ6vvuTbsvhETJI+T69ZHLN2y7EhxKMWymcHnF91ieqIzDZXgBoKujIM5Pvn98NTncBdhs++Fb1+MbPGekSz6IFmVjVDjV2aA2fjBz0VU76VJ9cN/qvUXMX6Q</vt:lpwstr>
  </property>
  <property fmtid="{D5CDD505-2E9C-101B-9397-08002B2CF9AE}" pid="27" name="x1ye=12">
    <vt:lpwstr>Zi3gm8XiOEx/PI8KqEwwcaDrxWFKQUm6NU62UXIVQ5+xAXOkCXwqZHhKPLq8LxA28tCsEmMDEmJPjlUUvMdKyWqg1xXRGXAm4Obd2kJFbX352tFZppv6uUtCet/Qf/u60jj1sF6xlj7/R0op+JdE50PROb6CD8IqSPt9VjZNOLVOoHFF7vHACpUhfThrYA8c/TFgUH3Qkxk8rmRL+YisDmgYO7L2GmRfQfAdX0p7MY7Egsbjh4LZJvjHB5RBJ3c</vt:lpwstr>
  </property>
  <property fmtid="{D5CDD505-2E9C-101B-9397-08002B2CF9AE}" pid="28" name="x1ye=120">
    <vt:lpwstr>57UirGo24I79pIv5C18PUxzQkDiGKyaK/fSbwoCjBm73kZCRTPYV0NDhL9qlKd4c6ayTpkJ+WuAqFkrd+gdt+598m/onbAsdLc7fqz8c6RMYKWe4yk/bZzuMngrHzGvO382jWX9euPm2iFl9hJilAQpWdOTKNqWXyJ2AGs5lvgcH+OaMMiE8Skg7bm/Ds4HwUIVBbJXMCoUyLV33EAsac8cqK02+YpVO0h7niuXAk9v9TtHaupNX6WI7XCS3A6e</vt:lpwstr>
  </property>
  <property fmtid="{D5CDD505-2E9C-101B-9397-08002B2CF9AE}" pid="29" name="x1ye=121">
    <vt:lpwstr>qlXsibQ7IiEX3ycUWz2r2s5KKrvhrPOdO1XPVR8IdP6d3gcKEElzUeFN4fv9xnR2fXcGsnKlpnMo0dKC1WhLLoFmNu6jyxJllseJdtn9SJ5djVKvby5nJN9p6PZKmqmU8uG+60QDphX/rmFcxueoFVlhHjryScHZHlE1oYEd5Q2MdwmPoZRYSX9q+KwLIQPGm3jnly13hbsA03wCwFgccUvgx4vmi/9ZkVDI4soOm2zTHMbj6QtNyCW4NUV3Vca</vt:lpwstr>
  </property>
  <property fmtid="{D5CDD505-2E9C-101B-9397-08002B2CF9AE}" pid="30" name="x1ye=122">
    <vt:lpwstr>NNLLvvPSbbQ1YKJx0hO/Y6Ax5bnMdlX2xpP/ME9pXKVLkRJFh/89PP68qbNWoq9cDZffhW77iwbOUo34SiIjzlmfaOY3cgVxomsc6RMgShFVzai5+1KJ+uYlAsXcp74EPchQp74sx2hYoJRkVzDGJzd6L1s0kO4VBv4Ri8msg24qGRlpNVEGMIHIPZJ/3GCpt7Q+dwoXjOBr/B8T2lcXL4PFyWoCeer/Umx67C0gCcwVWyf4JsjRUvfBpCIZB65</vt:lpwstr>
  </property>
  <property fmtid="{D5CDD505-2E9C-101B-9397-08002B2CF9AE}" pid="31" name="x1ye=123">
    <vt:lpwstr>30Qvc3d/aVRel18nHNSAAMhTvPH19s9pG5nAmXgD6KZ89ZPkvUIYvO+sJ/ISrttwWdpZPJk6EdptG1iNWCT64zRXvIW/AdpjVn4UWG7SDJ5Jb/Gh9cqCUwkeZR+yBzN9fhgNqO7C1sH6DiTU3iBsHAd5uSO/hNIqdCjEV5H5WBq/ffA440DZbeSBO+UD7odUXZNjUW7hR4TVXeFyugNg+hbDGt1e3scO9gN1muCJ/LgCV8N8GX8PEl5xIj3LzMh</vt:lpwstr>
  </property>
  <property fmtid="{D5CDD505-2E9C-101B-9397-08002B2CF9AE}" pid="32" name="x1ye=124">
    <vt:lpwstr>jzdhhM0bP1RnmdDOKkyAnxvvycHdlQFyEIcPfEf0ZE4CNRHE9T7tM8duHeGkmEg3tDYifwGLKejH5Gq+ai/N+svX/BJLI/dM5m/DKXzEM554/ZpNby6/HLHjAiOGBqyYfQw2yecD2LsT/90e+nho2PbJx4ZCa7cdrXWO9fJngss3syaDwjufaDG+uq38+izPOW2aYfeg9OA794VP9+MX4cXcWr65w8JMulMfNHWgrv4+y14MgTL5QCvRScblHVf</vt:lpwstr>
  </property>
  <property fmtid="{D5CDD505-2E9C-101B-9397-08002B2CF9AE}" pid="33" name="x1ye=125">
    <vt:lpwstr>QuLjoGfp9Apqd2YdydKDM7Gv0qwuBRcsJBkx17LMJV9xMVQ8J8kJ00rIwNXyzM9C1LeXBOgpVC/TDLF2vyIfzMSNVvL95jEQ6VBLjF78Rz7c9OS8noUQA2f18rwpDtAsgLsh63FmYgnz4mWQRSyld04Nq8xuyhZKcbh+14WWuiCHe+sQNoucK+E3kZXt814lk7Uu1n7SJkCwhevBsUxL7QFr+Fboh42iQYKB6AQv+t14DBp0zqHFgcj5s8dyfFP</vt:lpwstr>
  </property>
  <property fmtid="{D5CDD505-2E9C-101B-9397-08002B2CF9AE}" pid="34" name="x1ye=126">
    <vt:lpwstr>ooB/TrOE+gPrlqOoFsKlFbyahkeCQpEVqrgAEPGsNCZ0a8/igPa0ZK1IJWfjY2d/FsEPtO/QF4AUCvYrUms/0qza2vNXApSKRkYT+ZL4TJ7Sf6KpGgSBGluMuAITjIY0tGr5WsLtjWGHDdgT4moEDZ/L9R64uw0ZzekHr8/PMnNQp1Fp+frkqE8bPJwhm0d/I7ZgdM0UCI6i07HkdpTi8P86LrvuGGSn1HayMAzMfWLj6jRKHvzn6tzYqvDVZnA</vt:lpwstr>
  </property>
  <property fmtid="{D5CDD505-2E9C-101B-9397-08002B2CF9AE}" pid="35" name="x1ye=127">
    <vt:lpwstr>/y750TviQeJk1iJSizOzIewc06S6r8y/OR4dk9ht2UTLH6Zc4ML6QHnvj/hdbaeyunVCnoMwhuRqRKfNjjhCVccLjUI6HtT/LCSqkJ+iiSmk+l4wE5F3N8MoH42wwl0dFCFVOVUZvqvL1YU0L0U2kAKciL/M+LmEc32Tk30UyZ5XS6aHuYiNX1EwYa0vduNyTsZwQ/DlG2666AcyLl6IgznqMfqqtqQfEyHA9075EWAbHpVCByHphvw2dDyAHP8</vt:lpwstr>
  </property>
  <property fmtid="{D5CDD505-2E9C-101B-9397-08002B2CF9AE}" pid="36" name="x1ye=128">
    <vt:lpwstr>8+VbqpLzTlo4pJcjLbZn9KqmVHibL/fo71fSf7atUjFL3FBcN8bvDVOJ+AjYT8OuM8GgwlKhVidL81GCkddrAl9tvLrID/mF1HOmlYXUL+7WjYz3GTl9OF6+o31flvXtxwyq77b8NCt+aHjfUz2tvIpo+EUrnlF4IZL58K74tXyYrYQvvVXUbeHQy/bWqn2r02mHl0NKlDyzmCzGL8h06evCuKcP62GGxbwNzT0QUKsxo7eAc5uttBfXVnoP91o</vt:lpwstr>
  </property>
  <property fmtid="{D5CDD505-2E9C-101B-9397-08002B2CF9AE}" pid="37" name="x1ye=129">
    <vt:lpwstr>ezYOkTwZhOj5S9Bmgztw7BEtNwVeZT4c5hdq8to87b6J/rHSQmQkQSuZaE8YdLZ6Yl7Q9O0E0auf3Ih5PzK4V2YcdxRnLggzCQKLoi2Rk+LPpWkMDdXo1SQ3DaTB6Aq8eXjIHZadptUIZkCrw1eKyfhjI9/eiq3GzIeqrbZuAjM5XY4LAtpqug7kE3ZwD8rOHB19aotH3Vya+xffC8YC1kmJq1QBh3aSDlOoj2qvB4eMXXunfI3Sq0+QJiFrATk</vt:lpwstr>
  </property>
  <property fmtid="{D5CDD505-2E9C-101B-9397-08002B2CF9AE}" pid="38" name="x1ye=13">
    <vt:lpwstr>9PvqB/i2QGfj5R9cfnwqeBvviu760u5ZYe9X9Ys++P0x6WYjSuB9oXD+EdYTCkbN7KJdNtox8Rogy7QUtKACb5Zl2OeqCIJ1uyx47RIZQuEYSdpl6rydja8sFFUucDzooWAb5luO/SSGZPgUtd7t09g/oohUv81kBAYocLSel71Nm7J/V7wm9UQazUG7xWQz0OEfW9ZAguWE7o/1E4azY9MX8mkLjrDKZ14NJ1j+FM7iGvDPnO5W1Xw7Um6rwzJ</vt:lpwstr>
  </property>
  <property fmtid="{D5CDD505-2E9C-101B-9397-08002B2CF9AE}" pid="39" name="x1ye=130">
    <vt:lpwstr>24EYhgrsWsCvaXQAA8ykA3VtCe60RiRNcvSBBbfsxwBZW1rX9dYcxu3gLPjw6bwMT8fYFKzaJ6Bmd5Y/3u+21tn6816vw8ONZ3mKaHJnCALWywwYgScYgPn4UO/cEfqkvznJiin5aD2aoeEGDyA/i8q79Lq9pByycs63lDXuQskKJ38p8rz23rRZvlbTBPo/gSEKf8XRSm/uCGMipuJlSm08Ido2VY+SGsjE8Z3DXUUs8U5VMMHCFYcIV+7nKLi</vt:lpwstr>
  </property>
  <property fmtid="{D5CDD505-2E9C-101B-9397-08002B2CF9AE}" pid="40" name="x1ye=131">
    <vt:lpwstr>/hj9rUg9dzLTca+qJOLU+/A6NPRXsCEDkjpogVWEkjSRyvS6E7O4TblIgF7cYuXBvaVcOfX3VTjaNyCEgdM4fQRqCpflNJtBeyOTNFS9zVfI7PilDOyV+UBZQboEpi9NtB9LE9+53tkWYc2iK17zWBnUwO1P14Q/c63gwrvKvelFj4EjDrei0ttVErSz3Mvx5o8pNAtnDA2bCYK1tYs//etCVh74IJjbetV1hDUlBJwcWWd+h8pg2wWjrpSttYl</vt:lpwstr>
  </property>
  <property fmtid="{D5CDD505-2E9C-101B-9397-08002B2CF9AE}" pid="41" name="x1ye=132">
    <vt:lpwstr>8xzZ5y8RFMRGXjKowx7BNzJ3Dofd5mE7Oq6jpWrxQtK2unWaw7Ae0r+EecLGQayrb3qERAAx7pB5UUY6A4GG3OygyFuGaJC90X6ZM85Xv+fFTQal6XYWXcvzrJdbJ/jeCwgSDdr8oH43IJwBC6tw+6eBvMXkiriPwOugh6yCqwsDfvC3c6BhTWfmZwaWHaa49ZchU0QJtPHfk5jJ9uOQG2yd+OvQpZ8oB+F4uR9WE9rBOqIXciMeszrlQktrrUo</vt:lpwstr>
  </property>
  <property fmtid="{D5CDD505-2E9C-101B-9397-08002B2CF9AE}" pid="42" name="x1ye=133">
    <vt:lpwstr>oLYTT1oZ+rByon0fnrboezvmrlwDobo2MWPbiQHaWD7LTdAHoDMiLdp6Lzxd64Ou9t8hz690phDge0TdTULzSml7tLhLC/zBf/haA/bWRC0pkFlSGyda2JQKfFUOie7ahxaDGL4sREDt5ub2L9QD1Hr5Nf1dZWELX27RD1/Ihu70302TCFA9N6DxTjC2WxQ9LNhskVd6+E5d0B2vpjW3PomlS92rt0xP6mMNNZTH4wihlv+K8+ubxtZNF9/V/FJ</vt:lpwstr>
  </property>
  <property fmtid="{D5CDD505-2E9C-101B-9397-08002B2CF9AE}" pid="43" name="x1ye=134">
    <vt:lpwstr>21ooNAEEU/iAILVuJO0CAd7u58/eO1KRIgM3PPSWA33DXbIq/dKzvHnOgjLcxYb74d+tMvCNJsCmxP8AtNNzQN4NbV5lR60jRe6kKrmtPBnK94lVfsjA3j+G1+1MFyo07vIaTHBijknM01R+a3oTxDt2k2fSSdL7c9O8wodeEk33voTiLax+9a8TNhd5y4CoVShxUHQ/kxD+lxUjBjA7N9G2GTidEBBaGZ+xr7jWJ1J45KIiQuTPbS+QPd6tEXo</vt:lpwstr>
  </property>
  <property fmtid="{D5CDD505-2E9C-101B-9397-08002B2CF9AE}" pid="44" name="x1ye=135">
    <vt:lpwstr>BG8XBMqjxUrvqKh5iW+elmfTiytXCld/1ZN9/FPXg9lPPtIt7IveRr5VV+iI+f3rZcRQHreeGcCWKtc97WpGbQcsRy6kWD44pcHZjLfwisCAdkrQp6pd+Ch4HXtQG7RG5hfhlD8kkt/WtwSNBM/gPNW2Gzu1OHOGMs2hmFeL5ngXGzD2ftdrdugeBGw3grXsBg4Q2ZX6oFbdEXq4iBE8QC3FNnENUw7v4egfcWq5FpGJJerwQ2+4ci2f43QmznY</vt:lpwstr>
  </property>
  <property fmtid="{D5CDD505-2E9C-101B-9397-08002B2CF9AE}" pid="45" name="x1ye=136">
    <vt:lpwstr>qmBh+DnB/ME6tCNVQdI0MvfpUiictZlr51dF/AKQi3AYx3SssBR0bbwfkesRLtfQFsTU318xsYL0ORhI0OktAAR/N7mm03TZdAxuNO6nHVUmnFFu/iVUYUW+OF7CnD5AKGCjgv2CHlNKTPP+V54j1eYIhe2bIG3eLZ+AYfr4vLbF7c4KW38KpIWcEH7wEfzBam3OirenMOJOcmlseF6Q0L7mZK/w+wOnZsNFk/Ftyyfy/m95nXUFdYhVi3iaX17</vt:lpwstr>
  </property>
  <property fmtid="{D5CDD505-2E9C-101B-9397-08002B2CF9AE}" pid="46" name="x1ye=137">
    <vt:lpwstr>J9EqumTrjGdHPrx75W82cue2L7ksbqzBWsRFUEgb6XV95uYAqvpKPL3z+PoRVSiSUC2aAfz1/IwKdR0bBSvehre55A0T6zEFY+9muCoOk/y15xKeYvOOsSkxrQUw7RHLl0S8D/aMm4JP6P1AdxaPFJ8usJzkep0EDRscQ+uCMyYazHKA/Q/lOJ0NjJhW26AV19XnFCtVmO9qvQhNP4/YAuW47TEIHGVn/36paz74UPUytbbwDKn+vvr5qvsC4Pd</vt:lpwstr>
  </property>
  <property fmtid="{D5CDD505-2E9C-101B-9397-08002B2CF9AE}" pid="47" name="x1ye=138">
    <vt:lpwstr>XVhP+RegAiI+MEnEEoVSLVYpjtvgPlnkWyUkYvW8ZHTtaQEkXuDHkb5E9VAJZwjcqvmJCfwb6n4USdlPycdMq0Z5OPm3vUtlJd/IuNwQ4cQ3MdArZKxTKoyzmjh/p28xd2V6QPvueIaqlSXO8oaFVBV+g4sGzisJXyvK4tVZQfkqI5wWXalewIaSi/MRT3R3YuoQ8r++idy7o0gjXW2efu60Te9rHxS7+b/O0GW+XFObUZype2kbN6cPUiFd3fC</vt:lpwstr>
  </property>
  <property fmtid="{D5CDD505-2E9C-101B-9397-08002B2CF9AE}" pid="48" name="x1ye=139">
    <vt:lpwstr>6Usx3Erm5lxn1yI7EMItTT3AmC49/Kz69T+voXWVrGm6G2X/LYfdRc5Zy0Qi0rLrNH4J7joFiyND7qk7ekFH4ozpGu1gpv3exZ37eKNahQgGb8oClycbR3YsQoKO26u+iibInriuxzAzH6MKpiCakPAGRjb24YAhgyhALBtS2wOMQAubUV2Onu4+PLaxzoiFcmUnLW49iAyCl7sTeJsxwb0qyuPg8/y+awnp1uQbhKXjqFVeR37dj7YhTnXIKlF</vt:lpwstr>
  </property>
  <property fmtid="{D5CDD505-2E9C-101B-9397-08002B2CF9AE}" pid="49" name="x1ye=14">
    <vt:lpwstr>I6TSF7fTOMBwSguTUJbEU73XESTFvpML24u2mybLGwbzClqmICFWgmh4ESLZSwi7oG6PQ8RY9iRv4ALgTcqMwjxfu6cTGk6Mr5dPDRZCqrd9bSeW1tjKsDqbx0MwpgV7v5zAkwAVfmqN2SowCaF284VQsh0l/3VYkrr3iUouNJtXX1MKW6wE04fp2EJKHz1wTAjiP+AH+QOQpOeMNFh/xeHjJhaWAqXZFOEMcRkwmPOM/E0sM5GgYHcmiOW9VM9</vt:lpwstr>
  </property>
  <property fmtid="{D5CDD505-2E9C-101B-9397-08002B2CF9AE}" pid="50" name="x1ye=140">
    <vt:lpwstr>3UQ3t6xpcGrUswm0SCdKQWPKcouP4GxXu51L8JuTCaAUYsSkA2t06oManRX03w16kdr/Wro93z/G7D3CMh71U6nAUieNKnTM/ouMZqaMILb1fPfDpVuq31vhSL1MUGexWRzjUkF+qh3zbQVjP9dtoIFS77PUP3PplsoU8Yf+wbc8190ays9PSlOc5bWjUn5AQYFvzjrgwuvb6NV+DkKkPdg9rOqGuf3Un7e7jKzfGiwew0kZqd75ud/BoUxVzfH</vt:lpwstr>
  </property>
  <property fmtid="{D5CDD505-2E9C-101B-9397-08002B2CF9AE}" pid="51" name="x1ye=141">
    <vt:lpwstr>UQvjXWy3HhCBDd00Vo62zaSZPmzuU2CAJp75lrblUfA1f3aOPPhGxTpe9pzjN69eTYQp8bjDaAhs/ilU65MzoWqJk/V+2apD3LUyuleEpy5AYcGvN8q8nFeyHvRVG8Pw2utGq18VCyCwSQLrEJLcyOVMqmQbuUpA79FP+8Be06EhbPH4cueyRd9ZD2GmoFKmWT7fUecsMRc1fxYGbtbVFb7e/edE0bqFK/UEk2q4MLsi9lNNJOnb/BGj7orhA+u</vt:lpwstr>
  </property>
  <property fmtid="{D5CDD505-2E9C-101B-9397-08002B2CF9AE}" pid="52" name="x1ye=142">
    <vt:lpwstr>1VfuT/J3uCjglu5hOJ89nAkU5wOeUk9qWJXQ1PjPHBWGRYnOks45ZCrWwVdWJYoppT34O27lfgiBNqcv6MleGly3FhXGqUqgFsdFl1r48kfKH/PT/LTpRF+Kv9phF02JktqEbSmEG5zTRGOkJibcEFYpFA071Ofj2PzvIuwyid5EyCkgR/O6JULlMdZ+X21Yd9g4lLDRM6xQ9uf9YxLBuq0a27sOTsPZaJI8LWYRKSpwooCRc+ZyalfAf9RvN5D</vt:lpwstr>
  </property>
  <property fmtid="{D5CDD505-2E9C-101B-9397-08002B2CF9AE}" pid="53" name="x1ye=143">
    <vt:lpwstr>/7QkSxJX1ni45fuxZ2x301/CfJO3qGp6SyEuL3x+m1A+iIeZ37IJAv3cDLRx2A5BAmcny63aKvnzfhQzyrNqpcboelWAzMFM0FipDQgicuiFFtuVotxJmdU0BxtqWckE8GjQuxm3cMc3jUVIsUstPllutTXo0gp+hxFhnGu4yP7/Xx6u50WYnVw5FEVsqJ9t0STFLefEZCIAV0r2XmZmrIf35O/ILksUHl3i0XJ1u/Iy/KzblbB57a//+Txvd5E</vt:lpwstr>
  </property>
  <property fmtid="{D5CDD505-2E9C-101B-9397-08002B2CF9AE}" pid="54" name="x1ye=144">
    <vt:lpwstr>1OrGzaN1wc4RRZewUiL07uFKCYBR4IH8yPslzjXZHd+C9L/o5aYu42PnWRhu2+yKIDNWXn9YlysHNBJQFUdBV7NONN5UmLqE/w+Z4U0IEbVAa6Gwf8usxUhuiHvxullaVBwKQfTGKjreDJNfkfBeb8pfHnu1/8vMtAbN8x2pH8l8/h+ciP1oOhQQPmq0c9LPwmjquOSJaACpHs1NzqBSAG7uNZveB0Zm0E0Na3Yv4pVj1Mx9+ZRXJ92XDaRKsWK</vt:lpwstr>
  </property>
  <property fmtid="{D5CDD505-2E9C-101B-9397-08002B2CF9AE}" pid="55" name="x1ye=145">
    <vt:lpwstr>mzcS/BPF4qAxDm3mSkNEQRYNTG/Y8Bab54eumbyG5hhRi3FTrvi52NvYwk5fgUOqUa34n1O6zHQekn6jev4K/BDTj1Tn5FSjvGzbfivYo7jy1r9ddGC8uNYSbpM85cSzJJpikOT6ISdmhx+7q115JRaw0k7xrPIA4OReIUtFi9O8DqWbic025ziFVOw49ZYtD55XAXunID5H+6Quhj7wAgcyvQMK8MD4DAWcXZqIQvKsuHl2/JbaySH9s2guxHE</vt:lpwstr>
  </property>
  <property fmtid="{D5CDD505-2E9C-101B-9397-08002B2CF9AE}" pid="56" name="x1ye=146">
    <vt:lpwstr>Itnvzl9JR8CFRW5E2AU+FBVeDkZalD7PRQbHyGFXjBB/4NIWk/izHW0LHnlMJXHLa6+xeF8hJQKXcppKKUL3qeYvi6le7H/tZ3vOUPAdHU7zPDP6z8mhdHDmQt8+nMmqLyCCIKS6pVXTEzD9t2fdEI3gwA/kYpXhgIAGS5UplLQ2QVyxQA/mJky9eBUc4e+KUYNtrPiWqdk4tXAvAl3+Qp2PqKH3bauZvBi8CZZImKQmG6guKwkfqnuO0q9yqBm</vt:lpwstr>
  </property>
  <property fmtid="{D5CDD505-2E9C-101B-9397-08002B2CF9AE}" pid="57" name="x1ye=147">
    <vt:lpwstr>31Sax5CcJXCRJm6bqGRj8lw4Tzw+2HSG4ZY0uNE6rkOl5lwCZwaVuwKmnai6vLIN9MbxM1lih8hpgpmKnlKn6xwsYL6reilG8bhgx0pJcpL2cjx5gmZWHI/O76RlkeIPyQIXziGxWEQZ/m2GlmPQqT9aTYiw6fgWWwwRhY8xNE9AH2JZ72ejQGuAUX7Ae807y7ToFRrTYBeqMx3IpCkV07OeHITxNtsUB6GJEbRxNkrX3NM5AsWHmWfhm6v05eA</vt:lpwstr>
  </property>
  <property fmtid="{D5CDD505-2E9C-101B-9397-08002B2CF9AE}" pid="58" name="x1ye=148">
    <vt:lpwstr>vgck5FJYKhOUGCys2jyqAs/WgyvuDiKZlxZ2qwW0lIDPR0PTVQrsASkCqR88Aldz9hbT90o4p5m3iHw7xmQxrVN7AtCSNf9sEm2Qu6+e8ZkTxE48xpbkORdlsqVDivvg5u3dN4qao1RcebUHbHuSuE28IDfFzn5I1p14ilmNn5R8Kw72YNmzAnX4saOrXinIeFLaFK8wYrr8CY+a4WaYGghwfoNkXJRHIy4c3Yj34GnhMVoEtWvAhrpbR6eDWID</vt:lpwstr>
  </property>
  <property fmtid="{D5CDD505-2E9C-101B-9397-08002B2CF9AE}" pid="59" name="x1ye=149">
    <vt:lpwstr>Uxygbhr6gnlhV2fsnsJxBP8nQ/2N4Qj3fWlE+8qXnOcpyt993hn/sCk0pG8uHtWcAH+nhVIi/ZfPDwTscnEEh4DMjNX1qDtnnyqr7nuDxsMNSTzMFa9cvza/jO4x8fMc6ZdPSn1DQ7si6L+VADyiJ8k4TnCXxDi5tVFIDIopi7UEP5O9rX2Nxt/5AWR10DdOpsxax/JBpNjGY99i7PHEOJ4uB9DCXGnSX7EH9gQF1AQMAs6/CgXEVK6sbtNn+gy</vt:lpwstr>
  </property>
  <property fmtid="{D5CDD505-2E9C-101B-9397-08002B2CF9AE}" pid="60" name="x1ye=15">
    <vt:lpwstr>EVa9MrpxoHiP8l4dkqK/VEhcMO0HXM2/eO9loM2AZug+ktrzumGMYaERqInzkV8pqR4cY/UdQ2cgwtX/PdJRxunyDiNFlR15q/HTDwh6QetgNzdoiAzcnxczkfLjS8HwGc3hm37teMiTZgjv1iMUF9Ew6raYspuqn9QCJcrvzd4Pb6NEQ7B1QtHNVGJHP5Ryh4vxkcEEGC2KEaX1Auq5dxCbHuh5AJxe/XHOU8KaoTw499OrCGWgoxccl/jO93f</vt:lpwstr>
  </property>
  <property fmtid="{D5CDD505-2E9C-101B-9397-08002B2CF9AE}" pid="61" name="x1ye=150">
    <vt:lpwstr>Mty3oXZJKYUqdIAFQkFEAStD8zeAKk2xUSS8USeNwU6Zupdd3w24wDSGMZSQZJAXvjxtzqUlUKWl8XaHzUPLHL7fdGBOaExSOd/mDnGuae0/URgNgCAI+DyepZnV5OwpGacHjjyi6o/9ui5Z3oXA5ajznJFT2YMedfCxR7VINSEzFHX/6mXOdEGhRkk2NVOxIzEhWIFsz3OPx9VAWNx3lxsNwivuT2SoUaFP1SeS9ruoOH/45uyOk8hinHkItRq</vt:lpwstr>
  </property>
  <property fmtid="{D5CDD505-2E9C-101B-9397-08002B2CF9AE}" pid="62" name="x1ye=151">
    <vt:lpwstr>EIAOke2zCwhs19E19GUFcngg2qYJHhIn/EfZrQ+sIjaU/YMmCpq+knQR5QG//892Fu+XnXVcbeqJ9RsxOsFLlar31zWe8PzlRioAb3Px10bgendu0aUdPoxfcY8qPFwlg8Et5O3xXre7bpeQ95taU9r+O2UJWMN/ZKIGvrEObteZ6AWd2Hz4wFGv/F2xtkaKxTGFpYQ39gesw9FgtoYLcK2s52iQ2+Bdx09Tfu8udLGQXLuJs0LFm+Wnccq6NCu</vt:lpwstr>
  </property>
  <property fmtid="{D5CDD505-2E9C-101B-9397-08002B2CF9AE}" pid="63" name="x1ye=152">
    <vt:lpwstr>l6N9YGQeKZFqmiwEmC+4l2OD8b24a2iEjBD6srkpkHnz1LMrnPLERVLMXw9AMdTHiXBHbg6kVXTpd3rCG2Fq6wr0R0I0aEWnFvqd5zx9mE53nA9r8UK7aKTV/LL6cWQ8O3+8RNfAUT3LBjsEoGBDerNoSxlaSMQom0hCh7DARghkmux4YEfc1tGEdnqbupvBxugXx5IWOoAfLjTigJM1L+/0OJkq4xutvxf5++mluER90gtsOLwBywmCCnRgfCf</vt:lpwstr>
  </property>
  <property fmtid="{D5CDD505-2E9C-101B-9397-08002B2CF9AE}" pid="64" name="x1ye=153">
    <vt:lpwstr>USu2mC3CCdvSTV/RB9uX+i2e00eTCDOBjMnm9/yFd/OI8v363Mi2qZy+rS1aeBLkV4ucD3lBmgrV+WzcjWP6APdVIBdA9lv+99T7Vkik0PtnIgm+wRs4GARrwAaex7Qmx/6b0IR/9oD3Qvllkk56tRtuHuOMyOnFWua1EKiqtXwUw+zv3J5HFOxVx7UTa4ftBV07inzl11JWjgOWlS89r8ktLs2PYCMPqK4nMLLW1M/XhmITH/IrPUZdORd/GTD</vt:lpwstr>
  </property>
  <property fmtid="{D5CDD505-2E9C-101B-9397-08002B2CF9AE}" pid="65" name="x1ye=154">
    <vt:lpwstr>5hbDIPVe09waMTfICj0KOv/jcb+Sm8/SKYh2NgWl7TmRmn5pWbei057kBXz0LmWLVPQpIsMUjdRxp23/Ty8bMVwihbSY/gL3fN0+an4LD4V5BqdPkyuWBpB6OH12Z9zzaFYOM54DFZCPATaM4nfwoN/5gEAg0uctQONirawWOIV4p3jTG6TVTD93akG5xHBO0XQ3zktYVz3oGEgbrooTEAhrkcd3ChrIWFhVCeevi5u7SebTa6gx8c86fjhOOLe</vt:lpwstr>
  </property>
  <property fmtid="{D5CDD505-2E9C-101B-9397-08002B2CF9AE}" pid="66" name="x1ye=155">
    <vt:lpwstr>36FX/lq9S+QscGnkztb6YoIticdkXtZ2R30nsYH/OYkzwodka9JXZGfCKkeyjRoSC5r3slINkRz+Hu9zioVsnikdcaVFRP2rdj0hwcdCQF/7e+p45/1wdgX9sQT9cUCbyHhp6WAWP6UR55LnE81cCpZ4FQSPjSfxZ1QacPQsUk7B/gkQ/HNrDZ/JJ8Zs+F5bgR+C7eSFMVzP3KQ4ArO0Q6WDbNg0muWJEUMRQ3UnKm3t5Tu6Qst2rVRhEThYXjX</vt:lpwstr>
  </property>
  <property fmtid="{D5CDD505-2E9C-101B-9397-08002B2CF9AE}" pid="67" name="x1ye=156">
    <vt:lpwstr>fTrzoKMHOWB4TxjewZ6jI0mXtAQLUqlGxR1W/uif+9VbfD89EMADCvHMmBQtHf1KYoixCppn8hB/pfX61UKldpvnctSnWN2I7w6gxgalAWcbx3CYE8wOA6daYsUaKH7+UEFcUZSqnsEAj8yW9vlBjyRTtmZKjO2k/PiL3ReDhVfnc3P12STxOGg9C3FbIL9y7ZJgn6tjs0xpUrMSSPSrb9QI5CBEpDK1GghWXc1N50mOe1TSQzYzNgqzUyb6aNw</vt:lpwstr>
  </property>
  <property fmtid="{D5CDD505-2E9C-101B-9397-08002B2CF9AE}" pid="68" name="x1ye=157">
    <vt:lpwstr>YVnyUnhICRSv2ZNIRL/64XQGk3JeoWB1nJLGgvKPCfd8m9vX9FhkwOmoV2qcNtb5SmeaE0nNIuLoshdUgZqf+yDd9dj1U3WFoFzhhLoAMVr8D9Bm0YlV+h3YRjFRdxbcVamM0oTkv8nFA3QQWeggCgszgeSosT5kp8IuHlDPsQmiuzRI/5YHS74oX5CrIolDmdD6RTaN4v0aagO6TQs3oy4RYp16hMYdvjcQOHa71yN42/ioDSohX6av9deCO69</vt:lpwstr>
  </property>
  <property fmtid="{D5CDD505-2E9C-101B-9397-08002B2CF9AE}" pid="69" name="x1ye=158">
    <vt:lpwstr>s0VpFaSRSj4/Ygwo1GmcLn2RBaivYEwNDEj0VIys6m8uu9jWOpOa8J33Bp0RBH41MgkVjJzsTRo47hUTzTX7BIqJgUAv5Bi1zCC77zxZRwmyGJ2nPcxhPb1o9ZnAUV7qhcTA3V3614Hu1z1kR3St8M877miShKUqTcWTVDxEUjUp4cY0rN+CNTzIt8VOhp/3sRL1MclHwOBU5yVeXchA2Ssz9wQAzK8f3lL+HBpBTf2vPUD7PQ+sI/ibETtLuHg</vt:lpwstr>
  </property>
  <property fmtid="{D5CDD505-2E9C-101B-9397-08002B2CF9AE}" pid="70" name="x1ye=159">
    <vt:lpwstr>uWqqVoYgyrEpmZH4XA2IWw8v0cWMp7SKHF8y3hBz6hmC65RAQjysYlAI+mnzSUJygrtNBNimuGqrAElKh5oUPztoXhWLlNwn7nF/97wxTWEslZGm2kEusbYl/E1nvG2/IzrPiQ8XjvKn5srtALj11PK5IfikcdsoxDns7y9c0CxGkkWrM8HttTfZymDOWNA5kZTmmPlWFHQH5erYeIliDeMBOiK63ygyedywdq7lZCnR4fk7nc0K1MHBPKTJeUR</vt:lpwstr>
  </property>
  <property fmtid="{D5CDD505-2E9C-101B-9397-08002B2CF9AE}" pid="71" name="x1ye=16">
    <vt:lpwstr>/vB9m+tL6tCgHtgZZrlyBoRYzJPODC/SJV/tK18C8OMb5urJfQaznrOD2mBhyvhDAXsmqpO7/AcCI6juZtXS7ITI3zceWQlU/zLE5NPmfn5sivYsuv2GhNWuPo8puiABSlVg3GC3YCXXh8Tj1eFRazrEUrNesBQTeq9w3fzhEhpW2lxmx0/7YCh73QauljBC1ueCIxr/S01D8bQLy2kRufJK2EVTqlNLkR/gE+f+rbyu2CctXQTHt4VGpwlmjCN</vt:lpwstr>
  </property>
  <property fmtid="{D5CDD505-2E9C-101B-9397-08002B2CF9AE}" pid="72" name="x1ye=160">
    <vt:lpwstr>G+zAaXa5DxHIwNKbxY5C6hMsAodATUjwjALKbO7zlszFnClcLsKc8uwPRpG1hjHL9zgWBaZBT3/OAndFoCNDM8Af5McpUp3cPufpIcHjKaMI9jFWF5XEuDUclHHq91LrXjgxS0AoI5EskbIA+gZwBooSE4ln7Y4MDKpTtj8SPrpY+Zi2LSu/Xghowab2TfdcwkHB6AunZ165I8nYehHnaQpIxjwRZqj+hCaW68Ezduj66jlLf7oLyKojD+JO4s3</vt:lpwstr>
  </property>
  <property fmtid="{D5CDD505-2E9C-101B-9397-08002B2CF9AE}" pid="73" name="x1ye=161">
    <vt:lpwstr>TOPP/lY1IoI3qVH4+LW1fzTvjqqzWXHOwLPjU3RHLqlm1Diaq1qX93lJdUOnXhkPnkFvkNwmkWwADxIBAQHpCnyuI3VfyC8rScOaaQwPM+sq7gpeW9xZyVsrI6UHi6RNV5H0Q6gkFsHzyrYFHCTbQyKfPaQUpRUd2CGdsjrrMMJYx3xX8ac81HhHWG+LldqapM0iM3EV/UGgS3ez/fLvbDaWCn8ipy5CiVTDDRJiImlcearZuYm/XmhuNJ2hbWg</vt:lpwstr>
  </property>
  <property fmtid="{D5CDD505-2E9C-101B-9397-08002B2CF9AE}" pid="74" name="x1ye=162">
    <vt:lpwstr>x962z+LOQexvR75SN90faxpKnyI4c/FDEajaSK17BxvJ2/zPqtZ2eFgyRsZ+DoNhLJsG1DW89Ioz6qO/GBGhsyWxsxKY51h9xXoZcRXDYmFi11P5cCAykNUvS0WC+h5L8EJLVBS9x9wXSAXZMFE6LXHq51iHh7z1TXKTxEk67I47mh+qK4sXZUGKdkHfdtg5AhVgVC9NLmIpLx6NM9GT4qVVsim0fa+hCHmuxWNdjlIiMmQ2HNz3aGSwHQD3z8G</vt:lpwstr>
  </property>
  <property fmtid="{D5CDD505-2E9C-101B-9397-08002B2CF9AE}" pid="75" name="x1ye=163">
    <vt:lpwstr>CrCa8k5N7CYAvkNXKWk0H7svRdjiNodi2JBJsCd1zyqlotLNyrNahSGnSvz4plwU0BG761bMyD46RDygCObwZGFLS57Slu0j7UYPUZz9r2A8leOhcSUiglfOJYsQBDDCMW8yByK/W+OxfbX3da7YJxovaJdp+tujVyCfybarn+TTPm+R1Q7kkdyJLGgtDbhH45JpZdexqRqx4ih7U+hC6YsSSgqUTPIZUQidV2Yd3WLuPuabHmxBwQ1Bpp0Mty6</vt:lpwstr>
  </property>
  <property fmtid="{D5CDD505-2E9C-101B-9397-08002B2CF9AE}" pid="76" name="x1ye=164">
    <vt:lpwstr>2n7ZMx/P4zHVvjtSZjrCoN1fonqGXREm9hn5TE/RE6yEEcq8dY5pHeKqADOG6/dWyHNSJIxhtUdeH0LIWHKvU16TFhFEgMEdiYYnoJe10yJ6Mmsym00m9KATmzo/Zm93ecoV8aCwvpMBLwZ9JekGrYlOVLYeHMqoN3VHX2PirYVj2s05RGkhob/d+lzrtY6abYAQ0B+F0WBzNq7nZncK72294apqXpYQyiXSOTinWpyfSgOLhPkKWf/on6Wx6Uu</vt:lpwstr>
  </property>
  <property fmtid="{D5CDD505-2E9C-101B-9397-08002B2CF9AE}" pid="77" name="x1ye=165">
    <vt:lpwstr>nq/q+ggRNzno7PO3YcL5hoREnWezcLDjcymY/iB3ZUkQsJ9heYUkOZG4z2HJZPy22UCOqXlYzi2W9+ecaA1fYbImwVpcvZQz9u0CL1bhEiwyiej/yLB1d0fAQUkJLXK4DVkP9Munm//6E0Y+uhfbEF3CB7BJftnQm0byYN6HJCkf3F6Gqbt9JHENclzcD651c97duqepmq2Wv6watHiPwuvWaCwy+pk5vpEebvHsL4ElP5bOxtJfAhj1UOf2Yh3</vt:lpwstr>
  </property>
  <property fmtid="{D5CDD505-2E9C-101B-9397-08002B2CF9AE}" pid="78" name="x1ye=166">
    <vt:lpwstr>nloF7btS+A0XNEquZwFfjr6kAft93QbLBUdpRHhw5i2wM9k0I+BygzkrQ9dPfqfOHR2RA4y+VT1oYip8pbVS0NhC+4iRG1s5J3VALK4Uh0KXeI5doMjO61edVR6q2SBe3JqJEw4JYmXL7ZqMjTbgp0+5GVWtYFtvt98kit0ftEd/+AI89iERv4MQXtgYiZjFt6jWsBiZu1sxH0dsKhDxeWVhULDdDnqX8G4szO2O7yE+gowAploB92FrhUu21PT</vt:lpwstr>
  </property>
  <property fmtid="{D5CDD505-2E9C-101B-9397-08002B2CF9AE}" pid="79" name="x1ye=167">
    <vt:lpwstr>MTHWGb4XKhVR/thblob/ixsJYkHkbIBJT8kuH2Vx3yOa6e6L3ssDxrPnzbCzQdMLdovdBnpGFYNYK8zYDUoa6gZQquGkLDhIrAnxoWMdALIW02bJQpU8aBrnp6Bi0Tr2REbc6/jz1mqWu/5qD+Dt/towRY79PPZDXl8B9izO5CppSBTt5CIVePzDFln0STBo70udA2Bswx20QV03NOmumCVZkTkIk2Si1VnFKtX1oneqRPrijpgbpb+6RHqY4V7</vt:lpwstr>
  </property>
  <property fmtid="{D5CDD505-2E9C-101B-9397-08002B2CF9AE}" pid="80" name="x1ye=168">
    <vt:lpwstr>kmXyk+IIXzTj4tdwOkZvrbJuNATgBdvy+bT4MRy3hXhukTY0PUi9iMG5d3spE3XmNNX3LbbLUCwgGAZ8le23XX+Bc/qdZTH8ZtIfufr3rFTFMNEK8IDA/sKgmVuHNVWOldA4idtl9SIZzVNUZy9FkX4LiBzbl3/z/D21EdY4pY3LiCrjn8KMSOe430j87fXGzwg6W43MJBUj0EeonQzOoyvEaVl5dm/cT7lDZ0UZP7MFs91drYmn+8BcKeTDD5v</vt:lpwstr>
  </property>
  <property fmtid="{D5CDD505-2E9C-101B-9397-08002B2CF9AE}" pid="81" name="x1ye=169">
    <vt:lpwstr>OvqZmcO3elSm1pjyEdL3AGF8+MoTgc6e7dHzAL7Jp4S+PpGQhezX31tC4D4N2VDQcPsexbAwl6+TXK/Uy25fe7hja1/O0+Byu/G0r5uER/eoAWW0xIYu8s5XFUZOO4r5S5eXuYxcxF5cfrPDFb7Fjm5O9rJaP/uO1Ov4YqiT7UC02YfIjoHA2qn1LIVe1wSk7lrjVwlIR8fkHDtYkzPCZC9gvqJDFO7waUXFXJVqoy32MBM57qGUc5uHiwgyHEl</vt:lpwstr>
  </property>
  <property fmtid="{D5CDD505-2E9C-101B-9397-08002B2CF9AE}" pid="82" name="x1ye=17">
    <vt:lpwstr>CnRaNEP3oMqcJzn2+wa9zBwMfS+2mS0hMtGSI8QHUOFJh0utujLQfjsuWXGU8Z0jq36WZjDNxRUIquD395OJCahGE0kL7cVvUAwus8TVMKZaoydYBOC52wlZBgoJmKpJWwvH+57PNVGGJ97dWI1BY1moUEUGi/pnm9zOM0vBu02KkTIo8Pr5M3HTPmTkRsE4pzMqo3P54tefSQS7IkkFWK7Vu5JMtJRsWTGVMvG/igLap5qJRHansFVb1Ym08ue</vt:lpwstr>
  </property>
  <property fmtid="{D5CDD505-2E9C-101B-9397-08002B2CF9AE}" pid="83" name="x1ye=170">
    <vt:lpwstr>Afrb5C9aVzC5DXVUaTZmJdvqqNHS+XfUCdC8y6QV+o1EA+00i1MvAyxEJbwtCy0A0BZUDxAq5EZmqUYSmacuaheLVAJ5s9ph0di5tz+XSK5qbnMkNYqnIT9fxYoIZgs+GKC5fD3tzKlgQ1B3OvYpVTLmQduZgqZINCOWf43LlFX9Syn8thtzHpV49WV6wAqxS4s6Wb6vnGvp/hDCa2bYhXn9ya7w/JOuyuuNITgIt+gzwRGqRjctY9MV1oFgKu1</vt:lpwstr>
  </property>
  <property fmtid="{D5CDD505-2E9C-101B-9397-08002B2CF9AE}" pid="84" name="x1ye=171">
    <vt:lpwstr>RyC0GArKbOfPr3YyqjbHRFikBFxcygQd7oaBlu8bFmeuMpX8r3mM05TSxjBAwKQEPTFtk02dwO0I0nb5TjsidiWD9z7nckjxIaBP2hhD3Hx9e1Dfkn12roWoXXwAWqkrY65il8a5VdKiZmDZy7RKGR1VxvtE0JIidUwRPuywsFLhXV6ZrjBoEpWOrIUQQYAZPclFC00glbmrIRnGXKvHyuFQTlsR8RBCGQfhcBI04fYxjN+TPgyZb+kzLEdr13A</vt:lpwstr>
  </property>
  <property fmtid="{D5CDD505-2E9C-101B-9397-08002B2CF9AE}" pid="85" name="x1ye=172">
    <vt:lpwstr>elI+JAMK8HLuMKdUEwwYUUPWwldGqxtb1/+bhQ6ok3rXV0ypA/Rqv56MbHbpkxpC5csWeGHv2Q0WFmF2PWpfOFvDcaybu+8kdPj/Y/M80KUwHUhS+pEnDm/Dld8FbbPMVh/dnGXT9lTkJJZSdIaQg3ujvyq0hfZRx2whPn6FOJziBZKjpe+LHPc8K9DMllztoMU2Epsao0lcAOvFLr4o/MEhZMIh1aVGwzCPVsPtX0TyPSHEGvrQjIuCvi8cwvY</vt:lpwstr>
  </property>
  <property fmtid="{D5CDD505-2E9C-101B-9397-08002B2CF9AE}" pid="86" name="x1ye=173">
    <vt:lpwstr>o1Upc7YcvM9Nb2Gln7tEDOVxGPfarT7OdJyTCXMTrOrTFFA/jt9rZcZIcZ0w71lyQu891f/qowZxXX3+ZYH5SdpIoJckC4DeIdPvcO2+9fNFs2FZ/zrAYNpOJWPJbza7W+V92Xwskh8XkghXD0D02m2uuDSBMLGDfkwfS+pqiNzZ62r+k8mAqMIMo19kaHJ4deqkHSrPLkMLtK1tqmWHCiripfFFfK71P4xLkbiDri3LuBJrRo9hUVWWXWaDEWL</vt:lpwstr>
  </property>
  <property fmtid="{D5CDD505-2E9C-101B-9397-08002B2CF9AE}" pid="87" name="x1ye=174">
    <vt:lpwstr>ZG2ahg484zkh7nOj2SD/RcP9nsMqxqVwDe6hPOsBSfhEZHTHTs8/6K9SUvgeOb3hpGlKFoFVr2KX4sKIpwPZZubuGVsUceW0ZdzYbeTBUuGHxodOaosQVoivuhWMo2v4EZsG/09qg7E9bgqGqgVGCbLHYHwOiBGnlASS2uu5TQYUe2BuzNRq330UWZop/jN2wfNDqrnXoJKRg/1/c5jP7wzcElJPOipByE73zo03Y3SlRTyonpev2Eg1nMsqNwC</vt:lpwstr>
  </property>
  <property fmtid="{D5CDD505-2E9C-101B-9397-08002B2CF9AE}" pid="88" name="x1ye=175">
    <vt:lpwstr>YNAfxWRCvF3Rq9A0Icu/56MQv2ep8O+GSnHi5Xw/UkI6detRz7wF4It16yMxV2KU7GGb5xOjvAwNdcqa86cObZTE9eJ8B7Z0FxvoRVZR5FO5y92jpKRgIm1aUqP0KWSIQT/44uF426hKrT2C9puU9invI7fVajteQh0wCJbYa++18JndWRWcmY6hfpmEN3qhOR9qwSzKf9D8adDzmQFMQfi85WiDjTfX33Ci+soROa6UMJ3unPJGBt5uT/mTM00</vt:lpwstr>
  </property>
  <property fmtid="{D5CDD505-2E9C-101B-9397-08002B2CF9AE}" pid="89" name="x1ye=176">
    <vt:lpwstr>J6ajCSpPTgjIAeF5NrhIfNpRew0jMScc9dO/3by82ivAaeNWHm9NX1SK7oJ4+jgrj3bsYP0XbWIee4kZj9EjJyQp5pgBdZhZWFkNtnmZs2S50uibyYabFF3wNioNYWx0iyIxVAsb8c9U1+WzBi9rltiXeCKQiCEAPhMef4FxTLCzEaJJMAd0TDX46MtJ9rf4VoVp7e2Pdx/R5E9+m0dd8/tlraBvnnVw30IWKv27IIOaScqypgDSYcoIqiFwiIF</vt:lpwstr>
  </property>
  <property fmtid="{D5CDD505-2E9C-101B-9397-08002B2CF9AE}" pid="90" name="x1ye=177">
    <vt:lpwstr>W17QMbE/eO6X3S/uttwrbce7NrpWqhM/BE54fQYdZP6Qj6ISptr98wUpK64S9+Z1VjxNUDd7ygQDjyG0haP7UrSNgnox4fOQnFr/qqfXmYkRRnYI76JAz3eKpF5oyG7hLikJEoLKlC1kVR/zi/HPc+HvUNthuRe/X9paRrXG7wKCSE6mK5QCKII12qyTKWsAcZ0Afrxy8oU65xm35W3q+rgiUjjb67upoXC662OdzxjMTD0cK9pM90rIMBsth2S</vt:lpwstr>
  </property>
  <property fmtid="{D5CDD505-2E9C-101B-9397-08002B2CF9AE}" pid="91" name="x1ye=178">
    <vt:lpwstr>Avunpk9hrxAOEMknWllj1wN2sk6Fef/dTOOVjrQmJHPMYTYQS47YGKJ3qGuXplafmTT/DbxabBSnG7abkFHzgp/fR4p1qTiInyJ/v6XMJbR5LHIfUZOTRspS2sdX5DzR8fwVbuk9zi3gQNE9xEsOfbjtidX3iEPK9v/+9a89wALwYmrRsfiUedLtKFGFysUwWJTP3SBhcfuT/zQVxCuGUqcPD5UknAasj0w39SCe3Xr+r7U1FYIabC4zLCaAWP9</vt:lpwstr>
  </property>
  <property fmtid="{D5CDD505-2E9C-101B-9397-08002B2CF9AE}" pid="92" name="x1ye=179">
    <vt:lpwstr>xRiOKKGH+lgNvA/c0IA9qad8Ao6l0aCqRtuaaNBhn980mVIQliei+/UKX1vIloGJJqx2J21j12nVY9qSX1uus9CGsMCMOCMU65WEAplO41DOm2ycUvUEHuR0rr5SmAHKa4YGgRG7whbbBFhfj6BDyWDF+NOo3EjY3UvFtus3uWQTd/L41mMI01Ai7VTIHEOGqL/zTkOCWi9oFJBhIqNy+aZDXKHy1s6siLhc03Dclq4zyn8fq9rPYQaJ3Kgc90k</vt:lpwstr>
  </property>
  <property fmtid="{D5CDD505-2E9C-101B-9397-08002B2CF9AE}" pid="93" name="x1ye=18">
    <vt:lpwstr>hqJX/hCC1wym63lsKgP8Uf2FJit64wVHU0RSocfCRSCxLfQ7zOu5Rxf7ekCUoiQkX4IB5JdC1svao7hRn0+dhbqRyNN3gEwhHTT7sCX0aOwKeY2IVG4kxlXkQOe34Bchz7srvfO3+EVUao4KogOAonEpYvypm72arG5zOkfEVLKKiEFX03lGC3i2e2+HMxLtxRef3j2NMTZK9GnvZS8g78O4a/nssMjnVqrDzRu0nFHhcJXBGN5ifOitj/IBbjY</vt:lpwstr>
  </property>
  <property fmtid="{D5CDD505-2E9C-101B-9397-08002B2CF9AE}" pid="94" name="x1ye=180">
    <vt:lpwstr>shR82sSZyCiYKEhhkUWPR+WZVLzQBUds9hXo4vfsiGJcFFErjTxGDKbMUmwC1INjalVzQd/EhE7TLdMg++zuBsk+2PmS2yvHFWHAi7ROUZld90AXN3Pl/hgVNN/2761YGBdLE4XC0HN+aM3+9rX2JQXjvwWKpMa0srbFpPQ9cVpoJbUnEDMbZmLbOOKvdXo0aA/wiO/kK/Rl4oEGc5BevKDEVy6KpFAasRGoPm+sHKlq9LWmI47GLH5UdatuIUh</vt:lpwstr>
  </property>
  <property fmtid="{D5CDD505-2E9C-101B-9397-08002B2CF9AE}" pid="95" name="x1ye=181">
    <vt:lpwstr>b6Id+1X5KR5oKoPAHNJMHRFrhdIj4Gz/mbk+fReWwcBP8p1r3Sfx+MO7xjURXvlNgJWwgigHokRB6fs3GootLJHGlqZjfa7orsdFYDOrJCHcjTZut/XA0vGPQxbskz6rpV0Wa+kLVOdjQ4xUto1bkN7hRg1K3KQqNoakQ/bd2cyoueo+615tAIkaEiudhRpQ836AjHlVGASn4aclUWYHABD5ULh7iK8VoC0CF6veqPCLATPLwI7rSIt2u6Wye0D</vt:lpwstr>
  </property>
  <property fmtid="{D5CDD505-2E9C-101B-9397-08002B2CF9AE}" pid="96" name="x1ye=182">
    <vt:lpwstr>3/qHrMn1YMSOj9Fap5mEZ9OduOLnj0AHhB27wvH6OdhwyIrtkr60drMSpZ8msfoDRxDFhnvIgeEqqNi9/p4QvUMC+ohn2oX1TTkc4SMH3AgFZEzTy376O3mddvpf7RaPnIQiq0WsfvcP1/sY4c/GY/1+npyau9EJEW7UqimKvr9eaX2hRRHNjnDAR1rnbFbU8SZT/B+qEkDmjur6ns0oPZCKnwZU8fniVrb/MEa3tnvpJfOf7DW2pGaCakySrja</vt:lpwstr>
  </property>
  <property fmtid="{D5CDD505-2E9C-101B-9397-08002B2CF9AE}" pid="97" name="x1ye=183">
    <vt:lpwstr>z1jbpOui58G3e8McO0Ue7kBI9tcax1UYZa5wRVH80FW73cS26T4Q39AMAjO44d92W4nJDj2k61SqdjfcGdObg5jxAY2L6OMGnfRHkCn2CJ3mubmAOu0we9uaM7esPrvIxLYNShC+LD1DikhmetksSlx4VqFbscJ7ugwMIvva07Tk68wBALL5Q8r70ZMNGoq7M9+XTAppuBH1yhah6ydkaMubYlyQ76L1P/ar+K+3NO4e/MlVkkeqY74fO3MZ0Ub</vt:lpwstr>
  </property>
  <property fmtid="{D5CDD505-2E9C-101B-9397-08002B2CF9AE}" pid="98" name="x1ye=184">
    <vt:lpwstr>3KsIlboC3n5fRdFfVWXmqE52QxAPxah+AdbjJKxiIDEwVtk3qMt935mZFR838S2A4NfAUELKGA/D/fnUbpbyh4oVsd3hh1OLmN7nnLOyOVxIdRNC94HCVcoNlOgrqfAh4kVM01Q26TvbxbrUAzHrZkHsPYTgghUbDpwt3ip39K5wRYAifjQgkjIg9WetRJKIormgwCraakhr+QyIXFMwGiJss+OUAastnGrBjFVs1GV4zO95GAlVjBtz2jz+/f3</vt:lpwstr>
  </property>
  <property fmtid="{D5CDD505-2E9C-101B-9397-08002B2CF9AE}" pid="99" name="x1ye=185">
    <vt:lpwstr>KDrQjuUxCena0SEx/JzzMJ54f4ed7NeiEItOuFtdHUnInJj6RMspK9+ripE9GzDfi/x5mIr8bp+x8r1Iu8aZ3tYT6FdDxMETvn6gaB6zNnxe819i3OXQLqUue9bn4tCrsOb/+8mokPBQjzoSVQ6wyAGan6n8L174hKMIDu1avt5tx3EYqOAm3wM5Cr8G7dv3J42bf66kf64uojMN/k47CkLpS8uMGX9ACeGX99iVDOrcBC+j3/8FGIva5AKXvbw</vt:lpwstr>
  </property>
  <property fmtid="{D5CDD505-2E9C-101B-9397-08002B2CF9AE}" pid="100" name="x1ye=186">
    <vt:lpwstr>aPH2qeKEsBebKpO91kVg9UiswIcevQ6JAkLuYdOEFssK8rq9cA4BY0PaDDUp4+7sBJq8Nz+7bggE30i6LPlr4e4CDGNfr9jnmguTpPaXFvI2IAE7pvUo4go/G+Eh7SOINBf3/72ExizBlej3Wyev+tKTs79/0S5fFAUa2QeLVZleLwpaRyqsRlw5Bbt67p1/Z7PMeWDDDuB1LmwB+4rHKMz0/sq4v5ZKnWqqX5WfL69DSqfdxNDOQDDQtZ4wNoq</vt:lpwstr>
  </property>
  <property fmtid="{D5CDD505-2E9C-101B-9397-08002B2CF9AE}" pid="101" name="x1ye=187">
    <vt:lpwstr>3KTqpYKuA6EiaJum1bNqpZxiYBtXbhQwKuFcOHY2fbXTbOmlqpXnxdkVifw6TyMMYqGPIsp6+OjVX+cZJWy4JuLJYcrcr7fGzMYgNXBWMhjX6xrg6Qjr1iqbCey7XDXWOsDB9is8i+yHJD3+dKuG519ouuNTKpvhX6beU+jsjNRHv1qLJUtTUPZY+jniCm9+H0S66ijoCN8Fn6bRN5DQRkDVyVqYclCeHAVeDDiFkMWschA7Zo/Z8go08RSrzpy</vt:lpwstr>
  </property>
  <property fmtid="{D5CDD505-2E9C-101B-9397-08002B2CF9AE}" pid="102" name="x1ye=188">
    <vt:lpwstr>0WfhnrrqfjPIMWSj9cH9Q1EqMhWokLB6nKY5RlEGgY8GBEIp+JTOaZS4aUzzDEzhKZIRb1ir9eVI2THoyZh+gfmwSZMDNzGyzh6stE5v61eK2SPwG38g7mvFlxsAmpZUVrhK5yZZuThnG3EhEr0IzIIuWi40OFKSRMfPvjyZlg+Nqf08HsmveI3fqdm7/Y3S+jA2ddnHb/wm0eVgvRkjMD21oBjDk/qEClvhMtN+HtRZn0G2N7h7J4VTXq0oT57</vt:lpwstr>
  </property>
  <property fmtid="{D5CDD505-2E9C-101B-9397-08002B2CF9AE}" pid="103" name="x1ye=189">
    <vt:lpwstr>fCU+CFKj/AVQg1RSojQeNs0g4ibS+cDzqncH+iCpB2IoLWQyoPtF6hSrxmMeHjo/6brL616+M1tq+kc0IeUmM8A/tsZ5CKkrKNtaeme2nIws25Bv0qPZysR3iaDiFXnbFh06n90xqpqeXqZ/vLC3EIflMIPbwNww8uv8hMvTNgfPmeuTcMKjgxqFS9J8mYT83lONadXD82T76ufU2FzH0kyEZKn/4EydlnZWcRkZYZxE/HUbhxa/s58bVCqnqas</vt:lpwstr>
  </property>
  <property fmtid="{D5CDD505-2E9C-101B-9397-08002B2CF9AE}" pid="104" name="x1ye=19">
    <vt:lpwstr>g10kcbiRwF5EplCaQBxeQPg+kDh75sCot3WttEGV3CM/2Z8D/PFxN2mZSCn1uUfpvZOg6U3ReUm9SMwDAWE7/QyycL4Rv2+eAlc6aLeRPavJAC4bhiRDp+wIsWRbrbZb/2NP3hdrco5ZbCpNSx6s7fcVQ5oTrazVfNIpogiKbLJAXjCDbGAiKH8czFctg8HSQdTf+fo+YLC8jLCw5Q4frOVJcQNLSyH2isZjybAV4p5XNQTEHp5xWqiuQFPJn9n</vt:lpwstr>
  </property>
  <property fmtid="{D5CDD505-2E9C-101B-9397-08002B2CF9AE}" pid="105" name="x1ye=190">
    <vt:lpwstr>ZawURY3mnXcLsiPqmuZI64WUeRKjVwlU7+USib0vJkpH8YOMy7F8YLJjsNuHDFBgUgXmV+vNCqP/LGLDYTMy4qPheuJzgzojzwYiH7RsOAvSw77YNRIHySViPvBZazMCM59ItfSCaXyMYQrOFw7afQKRyxj7d8Gs6n0E88STT+g/RVCrlqUbvXndNI8ezgO/8AOXDGoYhj04nbSrBQYmtqE4DUPmxDKysA1pY2G1q1lwua54526Y79ScCVGfbSA</vt:lpwstr>
  </property>
  <property fmtid="{D5CDD505-2E9C-101B-9397-08002B2CF9AE}" pid="106" name="x1ye=191">
    <vt:lpwstr>4c3iaqd5UPsGqR+jZwQGaIupYgeOM+5QOUV8N0cvxrQrVbOzP8/jsBKw+FELzz4r7aMKBwli+9olCqT9HpPacanrgPOTKU26jbNlKdbMrWq8HVlyu6bqpqR0Lgu/950DxbpSYjOhQCjkb0YojWVFmtxaft8OVF2qzA34N7K+TI8V/9wzgUV2GbH09zA22UBuy+b6aoapiqf0EtaaHCsUSw4Ex+LbixAbkFlicNEXko9cxLCaZ5q0d4gNmWHiu8Q</vt:lpwstr>
  </property>
  <property fmtid="{D5CDD505-2E9C-101B-9397-08002B2CF9AE}" pid="107" name="x1ye=192">
    <vt:lpwstr>6hgWJuyRBMbPZ0IT3yQf4B6mKSJx1f0k+f1lqg2J8QwqDozTIdfgc5SOiCZn1i9eTx8tECorBE7hBUgFFH2OQqIHb0Ua97XF+Xzd6G6ba+cLN97UpFJMrzesNJ6PGEDDOCO9b4aqYFWgqrCKFKGMw8KNSP0IZCbPPHM9awuwSmVE4KC4P1vDl/hrfalTrNYeIQ6a2e05rL7nMOhoQAcsGg5XiV5WFTdiOLTJ6FOG2MnplxQ4kx3FrzxI59RLs8h</vt:lpwstr>
  </property>
  <property fmtid="{D5CDD505-2E9C-101B-9397-08002B2CF9AE}" pid="108" name="x1ye=193">
    <vt:lpwstr>/j1W2ywT8JTWbKJW3UPcnO0oSMSPWRtU1KgVRbQ73sVWvddmvN8GAsmiI0HNMmivSin5dm+twOW59104KkYg4bbnZ+qr2Pom2vXb8G1gaAVmYiXIWXPw92E3sDivcO+Wc4jsDJv6izu8QHQIjXykokKpV32lLHwrFaCNq1JDQVKKTlbNwEXF14kdv8FITuQwbcDiMdS7hLTABksN906f6y3n+ZOSz4tBGFrg8O9b2l9z38+G/bX/7IAy81bFcUs</vt:lpwstr>
  </property>
  <property fmtid="{D5CDD505-2E9C-101B-9397-08002B2CF9AE}" pid="109" name="x1ye=194">
    <vt:lpwstr>uGCFfEE8n+GveHFmp/1t1PsHSsDg+/JCrtST5pXGDDstfQ/LlZGQLZpBUJGhJ1520xMXbiJ5U/6mGqEQojwyPHg/Gx9KMfDIbLf9p9RrL2qZgeWmZGnNrUzuAkfrGzfJF2CPqG+21oKiJUsH1XwvQ6FNGP/x/ueGmHtcfNhcMOoVLc5/W53rI+JVySQuyVYhnYuhf7I7RBc7u/y5RnWzGEcV/1RKfiD56yoNK44tQLwyDlXZorkafd2S6KVl50j</vt:lpwstr>
  </property>
  <property fmtid="{D5CDD505-2E9C-101B-9397-08002B2CF9AE}" pid="110" name="x1ye=195">
    <vt:lpwstr>Yti6mjwgXlMGORL5p4FySOSkEVlDONngsurAx9MyMw6UnjCRH9PuFgTuB8C+vqk6GkzC6Lhe1JV5AC1i2vRr3Omur7yIoyG4TTCTEYAMAE+sR/7l2nA3vTzWsJAAi6V3LFtn9uNTNjWIkVWJQliJweLp0Y7VXsyywGF7mnKRkSUTj0S9nRJBfeXQqGUPsPQBBhyEDoTAE6DKPtmIquwE3EXbyXX4BLvKK6e3V8uTrA9/JEXOX2lutEsqY6sjczK</vt:lpwstr>
  </property>
  <property fmtid="{D5CDD505-2E9C-101B-9397-08002B2CF9AE}" pid="111" name="x1ye=196">
    <vt:lpwstr>fjMCo8fOJ1vN2chswFsshwMVAiNseup0BOk6p2bMbhiXWV2MNSui1CnvS7Yh1LNxrk1cmq/DtqyEiXnWgK4930QHru/2Malrf1KLR2BIi9UsbszDh1ucdYTNbzQ7Wzy3zLAVtYRv/wuVw5pP8QdcQFeYdb1cPAagtyN2OU9UPNiBzKCFvEEB120384sC7uYF1vJ6o4BLaPxIycFEzCs1Q/7Mz9D8oMXDXTb5JajvPCl+k8b79JtoLGcjMzfWyfc</vt:lpwstr>
  </property>
  <property fmtid="{D5CDD505-2E9C-101B-9397-08002B2CF9AE}" pid="112" name="x1ye=197">
    <vt:lpwstr>JHHv4/Sf8VgMJB5jLthPCPoL42VEDTc8qktmRH76oNYQ5quqFLIPgMFHvFDN4U8UBlfO0ofLTlYy+5IpDUNzrEcXyRYBp7xfIzc3D0uZauaLyLITD50xkvuY2cOaB98gUI6UrUMAXAmEyl2odqPDZfn3lEehnRIufEnnUjCG3KKhvsd0w5Hxs7tl/p4oWnGLWkPktgLAenUS3qH7oKsiT+TdwaW2M1pn8jHbSV6hbw6j+uMsINEr6EEOBVC00Yf</vt:lpwstr>
  </property>
  <property fmtid="{D5CDD505-2E9C-101B-9397-08002B2CF9AE}" pid="113" name="x1ye=198">
    <vt:lpwstr>m01Rm4rYGaAGQ+Mv0R7cLxzy+fHyVPT/rY1pTCkGinsizJGJlVGuicPticyCERP8rAJj4mwY8qRKrp0ph4PN9X2TmowdqbPB8e+r1OFkDyIYecHdUo6u7WkdZKscEwQp/u1i9h2e8Ssttxd4lgeZu/12wgZ52EsgBmyZopjB8+LlPCiATOo1+VkQXaA3B1ScWSJ4po6YuZP8ec+hKTZinnCb/6MDd0eMNDZoOFTOBPpOl43OP+Zm/UBWE3ODVy2</vt:lpwstr>
  </property>
  <property fmtid="{D5CDD505-2E9C-101B-9397-08002B2CF9AE}" pid="114" name="x1ye=199">
    <vt:lpwstr>tKP/Kqr/L+NR+l7Xw7EyiAIjc0wsy9ryctg9pg94jC9AR/8clKUI8AmNFY6UF72wlHaFloJJGHQwbjI6qxQbrOI8A0yWgVPGv2zEynXPP27UEC6+9i953iPUMoAC/ooGNi3wKmnqpCnhhd6LHXe5db8SAct6DpTF6DcN0gup1973LGnwfyS9H025kzVjBsVraO2N0SW/0tOQKK45fvm1aB44/ysIoR+MOOHwXHMcWRt+/Lp0FslgH66pDTpNADp</vt:lpwstr>
  </property>
  <property fmtid="{D5CDD505-2E9C-101B-9397-08002B2CF9AE}" pid="115" name="x1ye=2">
    <vt:lpwstr>Tv2wKSx7s7vF/E7oKhis9xHLFZLrDqaRU2URUIN8mAi1+01KWdOnMxfxd8OPkbWOgKxLT9UJezC4eBYwrAmDAkX5UxLAg2cEji8HhhFoj0prQkt9xLI7tiBvg7Qv6e4pfHLT2VVY8+2IudjsPSpaD6+NW7n5Pf7Tn8LMMRnEaX52eMkU/RpK7kB1slqpdWkKcEXwVRrCSNjL9sPNeQJzcFyEscu71Jz2kf3uGYNqgnt6WQUzD1JbPbxDs476dUy</vt:lpwstr>
  </property>
  <property fmtid="{D5CDD505-2E9C-101B-9397-08002B2CF9AE}" pid="116" name="x1ye=20">
    <vt:lpwstr>5xqz1Ak0rZNciLfD1uK7cnuFjx+eLjBHy53L3Igap2CcLic/JTfZHsOmVcIJGiVIwsT2jEpClGoouVUzSiBTwneyupHo2O0y+AUyWkHnYf0R4Z+fUIdouPv51IIk99OB652Y7tVLa/Q2xaJW7KJkAaOS+6tovj9lgHxRkNV4pH7nRVOHhrFGBeKhZ0kfMQ+LKvQOumjkqpcM434hcpTGTdhVY8ksWf7lvEGBo5Rw6OyjYoHSzpLLOV9rwvV6+vJ</vt:lpwstr>
  </property>
  <property fmtid="{D5CDD505-2E9C-101B-9397-08002B2CF9AE}" pid="117" name="x1ye=200">
    <vt:lpwstr>H4fU3QwzQK4uGSms9CYigPZdmqHvxfDM6CaVUVQ4qRLatP5uBbt02FbunbfwkyINFsHLgOslY6Y7AOCGubeCGVLTGdEmC5+ULaV3pRRahf6g6fJrYDeMCvG6EQFZTy27Jtr/qkbOyato7ngCw1v//6iyzCkyz734wWiXh+kyOR3K3OCm2cIkPYr+KmAQeKka0ukC2Jhzp4rpyNsxAwpJBodjnenwxbKO1LAyrE4l3g+RgoSJC9QkkAWyvh8nUFt</vt:lpwstr>
  </property>
  <property fmtid="{D5CDD505-2E9C-101B-9397-08002B2CF9AE}" pid="118" name="x1ye=201">
    <vt:lpwstr>0Zlk5IvafziLg+AuiMHyn2FukzeyS+FYyVFstEag69F9F55ErKxQD0QUxIKfhoy+ZJkMDMzJNk7nE1X/+Ciy5LFcdyZJBs6YcIS3229O70jULMsfauQo3uzoapcoNfMzZsMoh2zpSl6PMWzNTGDEvbMZ+pwKNZupnReaMj+gXbcdubDJVrdpKLq/iLjxu1yX9RcW/6aqZ7WDOQ/DuFQ11iYVjJflFZfOxSZlB8kVv3uVDRHd5tkumIwwufp3xvH</vt:lpwstr>
  </property>
  <property fmtid="{D5CDD505-2E9C-101B-9397-08002B2CF9AE}" pid="119" name="x1ye=202">
    <vt:lpwstr>4oyV90rIau+5udL/pLpiOvJpaURS6RVr8XzWuGirIfNxxgdreEmFQV0k18PkL8D1WrrY/o0bI3PM9iNhM85ACUjMgcrA+BffCNrBWyOxTMEo5zNIps94sHuZQs0jsU1UREGvlZRrMZAzgSx09MbhMrmw3ccbBK6AsIWNXoqmCB5zJCZf+w6e9uRSka/N+tyzFMzMideGmzeAoIFaYn2hzWuO3+KHkMKtG+uApyJOPerdwvjEWUxw46Sg7BhGC54</vt:lpwstr>
  </property>
  <property fmtid="{D5CDD505-2E9C-101B-9397-08002B2CF9AE}" pid="120" name="x1ye=203">
    <vt:lpwstr>5CQaiKubme0ytC/L2M1g1MZ6zNJn7u6Y9Sgppsxsz0Pu7tJBJN+NdbqKJ4S4cps5yCa0jQm1rf+E92ovFT8D6kh/S41tv5wNsEAXPcb8JjpjD+98OTxIB8oKOrfqE6+zAI//5ZLkEiGPceiwAzhFfTS7D7dvqkV+wsH6qHIOcjoxes8ji98MbU3YcRIijVPtD/jVEPBnX4u3Nbglz+McGQwrlVvJ2ab+kfNNx3hYUhYVKK5yWBM5yHZREOfVG6R</vt:lpwstr>
  </property>
  <property fmtid="{D5CDD505-2E9C-101B-9397-08002B2CF9AE}" pid="121" name="x1ye=204">
    <vt:lpwstr>y+Yli0pIsZoQOqAxbstGdKMxXoThixI9VufbLduuwLesMa2R0vwanhEW9ops0x0LylCRijk6soaoHrDoslGmM9+cc2HDiUo20BuM+722HTyrSmYf89ddsnHWnBS6acZjfOs3WK5ma7CuYCZE4Xck04jFbrJvDZQqkGXxIGDhOLZB1ZSb2aNAxTb2oMyl3+XbVNAmOJGG1Qpx39nk9dTWZKSmS6R9X93/Tz+g7w9ZXIp5R8Hw4Sm1JY/G0MO141m</vt:lpwstr>
  </property>
  <property fmtid="{D5CDD505-2E9C-101B-9397-08002B2CF9AE}" pid="122" name="x1ye=205">
    <vt:lpwstr>3+ACiyLRMuDZ1mZftCISj05T0+3viEK+4PYNqdHPeuvnJHhdJsvsDndr5+9gDkLR8nEPlw7nQ2hfCdVSCrF5+yyQoVUWvWXi5CLf9XUAGKykqhxtIFVfWXTvTPwdFzBpl2m2H+CSXJAw0SP6ljZlxNvJWJoRx4nAjuwX3XHTgEEt/VGl9yvnS3TUvTXq9mtUWP2+1NUIZa7IgM29bA8sLschRg1p0cRYNhyvdv2Qxh5VHsDTTEZv3iPww7Bc/nH</vt:lpwstr>
  </property>
  <property fmtid="{D5CDD505-2E9C-101B-9397-08002B2CF9AE}" pid="123" name="x1ye=206">
    <vt:lpwstr>B4E3eHBGamJpFSrIBKnnmZWdYWGiqopY8b/b+5Dk0QXN23S261fwdI4RUkCsQi+KOlZOdFU5/ylSnjGGUOl6LxvelP4y3BXEivf3vt1cZgywAA</vt:lpwstr>
  </property>
  <property fmtid="{D5CDD505-2E9C-101B-9397-08002B2CF9AE}" pid="124" name="x1ye=21">
    <vt:lpwstr>9mkV/svIILDFKuUto25GInGhGthGFtGkHfguNDauilHbr1aPz7M/nP8dGRGUcA8HFb7QK8EsnUsVNPE0eIWx7sL1jsIJyDmSBPmfri7v9u/TJmDNdO0lOXnpjf7vBK7Vld0qXNOZA+Eb5E+yvnRXY369X8MDxCYC5oelcYM+K+Gl1DsFEvow3TKjOBQcdgFQqX3CWke/fXrVGe7Tb5Qyp26tVpkLkRugCjmKpwQ/VfCdU/miKMIBptdLBo4IPWE</vt:lpwstr>
  </property>
  <property fmtid="{D5CDD505-2E9C-101B-9397-08002B2CF9AE}" pid="125" name="x1ye=22">
    <vt:lpwstr>zEnZSLtzPtdePCG704X/BkbKYjrhnwUGcs1Iu8z0AxJhVw1RbhAL3Gw/DdCU0v3WmPUf/ZCfYoWYQeXR2s6jeuJxchGB7UQ8DFuDNuOnvqTRPKsA/t/PKs6U/0lOuhEVDHvLw7a5IsaWJR1JJ4L14l+9odKv/Haib+R1/aLVXSr48WK3xa6CXXP8FJdscxJ+N+qSjWYAzUM50J33rv06oZWikufi/P2HfGY9KCiE4B/FgwQvPgj+dbPNP+0EDKC</vt:lpwstr>
  </property>
  <property fmtid="{D5CDD505-2E9C-101B-9397-08002B2CF9AE}" pid="126" name="x1ye=23">
    <vt:lpwstr>loLFRQwcEnzCl0hUsvpb9EsRnJddESrJaNLmt4E+274Kr/oMlI/daPMnuGq03y8JLf2mpN55Mj1ZHCDMJ45VYiP9ixn7HWh20weRw73YIb/7aJCXA9bfLW6TGdS9ppBp+AMSUT+h/B4j15KVJd4eqqbA9mjJDLd+klh7uuvZa5l64lwSK7ZQn4ezW5I6f6e8cNJ4JwwpSNrPEUAXcbnpzompOR3YHPH302IWvX2/YlBH/WlVkz9uc/SfjkpzqxN</vt:lpwstr>
  </property>
  <property fmtid="{D5CDD505-2E9C-101B-9397-08002B2CF9AE}" pid="127" name="x1ye=24">
    <vt:lpwstr>eJY6PJ4Y79+hUATDKHWBAqQN4qqRamShFEStJ8Zr6BCx/gxJ/N437b3mwKIc5H4c2DJjzlbhBDw7TBdHhJv3DVfoLvn5e87k8NirZ0ONO4a/LHW2yrCuHax9AnODBhDr6tov5vqpbJXrFsJoa9cS1nzdVm4Kq5lkIyc+usCulD626dikUIJ7E9hDMXJv/dnrLDMrVX3ytsaloVtyfNYW2eu95fTHBCsJtICHYn2oUsTazMWvcLY/0u2N/pw6v0p</vt:lpwstr>
  </property>
  <property fmtid="{D5CDD505-2E9C-101B-9397-08002B2CF9AE}" pid="128" name="x1ye=25">
    <vt:lpwstr>bpTsJ/3uO9z6TZqCSPwsKKOv+bUzJ84SsUl/DxvF22U3hd2/wd0q/0WB5q0nyGp4ZmM/NqPwxeuJbW/XVXiVJyNb8kVsy4w0qjN83IqxqgI1MONdTPf22HiFXMwbq10nNph2w0gS7DGZydn7eKYU7mxgwHa5Ekghr9Ip7RWifgfv7kT2BBI3T7AzMqdZee9qxCpCcae3h45IMNHxe92Xej4zM6d+T3ZWKq2clZz69gtuQMPPfEqav+ERLvU/kYT</vt:lpwstr>
  </property>
  <property fmtid="{D5CDD505-2E9C-101B-9397-08002B2CF9AE}" pid="129" name="x1ye=26">
    <vt:lpwstr>Mm70XSa21E8spYWGhXMydC8rEksOSX9pbbJrqEMv44WpPdeC8gh2r/dh1luMnAUVbrt3SuNKYcrMuPWRJu/1JgnfSGdfaKpSIFlPvAx8dK2TjBcJFQ6v+uCcLhTNYhyVrbqSz6MHtWz4xBGpW9xqn+UoKA+vIu8ENO2Sx+9zwPOZqpI8Xt4lWgb0bEeib8M1BLGemNe83vz+QzHlBzrijQrfgjFXRQbAabq/hLD3YKPU6h+RycqZs799+K/eg/1</vt:lpwstr>
  </property>
  <property fmtid="{D5CDD505-2E9C-101B-9397-08002B2CF9AE}" pid="130" name="x1ye=27">
    <vt:lpwstr>xSvr4hPfMDsdHhb9ZtsFAdwXfpjRD7hysoYKU/MRzDXgOCiegCcHiJVZ6TuiaEhjo0AFDr9k284U9hAVF5XQ9bZR+ifDzDW/Yp/tW08JSvBPHbRqNdewaTKup+gge9duLUtY4VJmrVj8w2sod+JJBhfjYhI7+wkyDHyV06gBkcj+jU6KG/tjgWflT35Qm3txphHh4B8I6Su695luRjA9ZE9aFMu53FTS//R9pKM4ucwTMZm7CqDiKKh9QUgnavn</vt:lpwstr>
  </property>
  <property fmtid="{D5CDD505-2E9C-101B-9397-08002B2CF9AE}" pid="131" name="x1ye=28">
    <vt:lpwstr>cvS1OqT9iTS8ieo2muphne+s6q9co6ZB0dnYPkKno44hFRuKvd66Ip7vw+o8i2hNh02UuBoMxzZJOYUO8TZDQNZKM+Rz3F3Z9QT7Y14Mw1fgx3Br/fdcjoi7s89iuZdhvZ/f08HL+egD58ZMfViJGA/rFIxDprSyEgeKt8EgHCzUWDX+lGpllC+bmmFPKh2wF16YQy6YfKfNpfM1U27+myySpXu9vjHSpOeZFhpQUESyy/UDqYkbHc9lQZgAY73</vt:lpwstr>
  </property>
  <property fmtid="{D5CDD505-2E9C-101B-9397-08002B2CF9AE}" pid="132" name="x1ye=29">
    <vt:lpwstr>+nYsXQFJTliVnB2D2cFXBxjWPqaavDDvotDbmB+37X0+StG5QL7H7aOFpguX1JrNPIt2V0ScU03WGPZsM1mwWOn2humm1UZySkhT4ERf64Dyxt+WTzV+BGbuwGGZN9SRT8KtJ6r8GHdIY4Ky7/3T2Nkw6LbozIxkpiLOvUUgNo6VWDg3zSo2wNazRItWGoukL4EMVZnqvX9PS+TqXaoPfDSZuwjvYXICm7SVzG4aqAxkq9zxLA9QdoW/D5JLQ9b</vt:lpwstr>
  </property>
  <property fmtid="{D5CDD505-2E9C-101B-9397-08002B2CF9AE}" pid="133" name="x1ye=3">
    <vt:lpwstr>EPeHSOb5R8OVFdCqkQHY+uVGYlK0I13aqCqHQTjeXz1bgAUcHXvqY6vYYjUYA8fJKQX6+mf21d2JtO55NWd+Guxsw7MzFeBLS12MnaAZ2dl/MYEfd9Zn5Lp+ZGSQkjjVmtr4zToKXAyAT/GKoH6rTiFe0AHTxBzrnY3lRRZsOK8NeAD7+93kIPS98P+inALn7HZYu1Ev7MPJtUxQWhD0XyUTrkF+LyuTO5zaFr0EgU6/UC0HbGHpffXZrVfXiIN</vt:lpwstr>
  </property>
  <property fmtid="{D5CDD505-2E9C-101B-9397-08002B2CF9AE}" pid="134" name="x1ye=30">
    <vt:lpwstr>4uyjvuOO4FH5Gv3z09g3+G1b5f4fDbYZKg7iou90mfwDzk2fidc4Po2h3Eev7KDFPF+eVUf4NI5gwjVnbYk+PNh2KM7tv6B91mO4TsP8dzTtVkyp8ZH3YegKHuJZ8AWM14FAp3tTR5nD7RR41cvX7jW9RsqS6T/nZ4eXEcFaBJamOEwwp6FpvdZNLj7PSNXTbVBa/Tjk1cnyp9dNVo0ZJOWItM3arY208lvVM5FeIm9aXsxWA1jUQpL0XukoD+Q</vt:lpwstr>
  </property>
  <property fmtid="{D5CDD505-2E9C-101B-9397-08002B2CF9AE}" pid="135" name="x1ye=31">
    <vt:lpwstr>Vwyc+yhM8aeJxmGRlgJWWWvTaAXTOqbXo60rpqIED2siude0XzL9WyrTbRHHMzXWc7OgbIe0ftLMCvRkDE50pU/rEXuegfW7MLV6/oT/V51MXzU+X740JAcCiyTij9iotMFNWem9ZZ6HZnP5G7q42MDEiBQEonZU3I3Mjcbf8aMUweasL1uQtjncqvToU5ujTU94SRneP98XEOYiljmv9WI3b9Nmo0vl8pgraLwgjAPnpUytswcqX6fRg4upIKK</vt:lpwstr>
  </property>
  <property fmtid="{D5CDD505-2E9C-101B-9397-08002B2CF9AE}" pid="136" name="x1ye=32">
    <vt:lpwstr>/drlQoIoIjOO09HgGmGAr27I0vnhJqHGqKj3tf0Q/Cpyjj9TCo2bwGPCMvPbZwvjom476qrNjCKVBBuhMEgesSXQKI/kLaDV+I1pDKppbZ+jrXsbCESmdeJMER7WyGiWAX1UFexPRPTEybBlecwYC6qUv6VnJTG9MHa5Pd4tHKDL0Z5U8VlY3zxL9nmvdQCHpL8Bnm28/vNsKupvTh1Fy1XlpTWZHxi9zGWs1dRzuxWKEAYT9c74YICYbk53uyu</vt:lpwstr>
  </property>
  <property fmtid="{D5CDD505-2E9C-101B-9397-08002B2CF9AE}" pid="137" name="x1ye=33">
    <vt:lpwstr>OfGbFwtrrpLF+i3CH8jNVXqhrxPN22GQ8lj/lX25QAZzCP4uif+MG/OD7r2bLyf9xRIHrz3yCCW1cLGAR1y8pW8sZZi1ym7NqDGPZvOd4ctxOZRodHEYQZf7444awBGl95pi4D6Btj7hKojPM7DbmLntFeTPF/G4UclmoDI0TTEE0a3grZe4dljhYKIYNDBEOCITfckuJ2PN/Xc1ev681Ul1iPFBIZxNMBzSJzxf1t6fPSvVgxiI1O4zctT379U</vt:lpwstr>
  </property>
  <property fmtid="{D5CDD505-2E9C-101B-9397-08002B2CF9AE}" pid="138" name="x1ye=34">
    <vt:lpwstr>Zr+n3M1BqJtkQ4xDXWR6UwWtc2h8gTcx9gcSD8hsZx1hJf/QmaHOUGwm0U+eO/1cZ0e/2z0XsKgbDfqJZcPOMlhdVjgjvO1M6szJJvJUtGbKSflOuStBFy1c/iqFPfE92jWp6HcbTB+XNUVi/+EzZPC2HNq5nRPN+zfzABskKhp1FyzmhVhflO4XfiiJDdh180VI+GBPfiSqqt1KtB9eCrEeRwqJx2FS74vPen18M6kOstNqNjcbSJxf/4eKyNw</vt:lpwstr>
  </property>
  <property fmtid="{D5CDD505-2E9C-101B-9397-08002B2CF9AE}" pid="139" name="x1ye=35">
    <vt:lpwstr>/oDfJr+g98k/Fu3U5Xqn+5fa9xF4MOxr76/JCabIcj07QttwoLjKrm6v3nrFSu4HWzhqxaduD9iSAqJe8SASUdGy23nwGueRxdCt9Xd2WSr7AA8oqCoKpVQ+B5IFUWTVb1Us8Z1Z4gHF9dNWEP7ajkbrOwGyitDc9kM/Ms4yeWTfJR1YH3AT1P1GRVC9Z6gbLcUSeQcv05Tz2L7jDOp6K/WB5Vy2t9QqM17S2Hl1+Tx9hLLP9TPb9KIGC4trh6u</vt:lpwstr>
  </property>
  <property fmtid="{D5CDD505-2E9C-101B-9397-08002B2CF9AE}" pid="140" name="x1ye=36">
    <vt:lpwstr>ZKEVNQnWJDnBTKqUPrGr/4HXL+dEPgOjPzVV42xDtPT7Q/PhjUsDtiblZP6w0qfkvAmcE3qINvrR4WGlGQHjI81pv45D4Zo9lBxeUTHzHgXhAfmOtDxThKuKRNjzRyYrf5kT54sS5TQKeBh1rrE8AaQPuMHPhxjM38Xo18X2D1PJN//7eEgHR8qO6VbBXuXOMerp/nWTSFaTmhHMT3H/PrHfOFZ9eBu5zcWSx2dKWDVFypwwn/GwS5V+xLd9YhX</vt:lpwstr>
  </property>
  <property fmtid="{D5CDD505-2E9C-101B-9397-08002B2CF9AE}" pid="141" name="x1ye=37">
    <vt:lpwstr>nePlfjmnaoKZUEaIhtDMWWs83mkgfVZanP3DmB94U9aAo/IBuWXDvzizqd/7xtM3g25ZR6oiNcaQg8BNj+6FUmj2I13mqP4XVpbmeZWOWPSgFgsfG78TGSklrdf10MCMP96lmB2kb4N90VsbDyk2xovvf8tJG8uNsTp6jDEx6HPrW/gQRbb2zz+DZ7tBnwcYS+SpRoLHqzrIu6dvCyffsZR8DNS09HjKBBcPLb4r9RqngWaUMgK0Gg+xIf9by0N</vt:lpwstr>
  </property>
  <property fmtid="{D5CDD505-2E9C-101B-9397-08002B2CF9AE}" pid="142" name="x1ye=38">
    <vt:lpwstr>2O6GkSPSiTA2RTMHkBVix4pwgD39+WXJHC6FO8LUkIiMvF29GoRouVjyATqq6dNJjowxlEbRqTiT7jxRgmASzfC4od+Xrhe2G2PBDeP9/BPAiak+sqaFRsGuHX2Exy7VvOzPmsC2d2KsGReDQFsQDfPu1fRjAlbkRQLO9zfnUBtqOTaSEe/EcT59+cuWv0prwCQDbrXuL5o90LLYCSI0rzQpaKEIyjH3Jsr1BzH3FBl6Cv5oy/WhhZv0byvNYLG</vt:lpwstr>
  </property>
  <property fmtid="{D5CDD505-2E9C-101B-9397-08002B2CF9AE}" pid="143" name="x1ye=39">
    <vt:lpwstr>Yza7/b0RdG+VI0DPThgqttjVpDCi7/F40StyU/xE4QwjCkXxWo0B4sSb2kdMfFBTgqyBEhsUjfOB5+kPcH/oqn1duL3iRqabrDwN+886YsULF2XQ2Ux6fLtHzFggJN4URZxLPq3J0IZJs3sps/fYqQXDTzttX7MmGwCg2TC7K74oEyaM67x9lcrYB05SLcCOPHuLBdZ275p7q3QbUjjrSV51eg86EVr6UNjVCpijkYi6zi1ou8cUx5eCJ9uv21K</vt:lpwstr>
  </property>
  <property fmtid="{D5CDD505-2E9C-101B-9397-08002B2CF9AE}" pid="144" name="x1ye=4">
    <vt:lpwstr>ttfrUiOZzYOGVQP0LmFon7zgR+DpKCdLbEM4pBHdkoDnaynCwNJOAKXHphF1NatndvDOMA1z8DEKasUCjZSHGigo8lPY6+6k49lj8L9rkSAykudFmfZXMXbPP7CSOaXSswTxZy/TK2Splz5EMtaae/JeNvyeMGF1QbeD5/gAJGanKRhepePf9ksf/PUJityiovExC502402bTwLfHMUZmMe1qIWYtZqDkMGtRUKn2/ZF8eusW6LNdiF8chFPQvT</vt:lpwstr>
  </property>
  <property fmtid="{D5CDD505-2E9C-101B-9397-08002B2CF9AE}" pid="145" name="x1ye=40">
    <vt:lpwstr>L5DUzQO/fiPYRF0h/LYbPHUzUYgt1qYd4aGkb+iCI02U8SzHRzOpfPEuorgODbcJQCKRABcX/lEd6T4c1eT6FMFdMqg7wYQN3J4Yr1oiSwrBFDE6caJr0fjKF/moiHR4DmDnyCc4IfK99uIqTp7PT8RSfzBbsBWvXjXrq0p/PShxsdvLkB7+3c0sGTfMhUWbtFxDMpl3e3gP1wHNbAnnWJgZEdSryLNOnlgGjzuod/qTbSiqKZeW5eWFwtCxMrC</vt:lpwstr>
  </property>
  <property fmtid="{D5CDD505-2E9C-101B-9397-08002B2CF9AE}" pid="146" name="x1ye=41">
    <vt:lpwstr>gZlWjwfZr2ISZHP4blUVBmiMrVexOelxLwH9/4q9YfSuKPjEeq0V+Hrd1ms2EQHuDgWsAK8wsHqy5mf47g8DWRq76Q45f33JdolO52rsqZ9bC1+UumsevyQRbYsnGxfzNcKpKNFnBkCCwwQjIJYVQyKTzFmU92Z49amWhxgQ5DVo76PFOy2yEBfYY0Jh4TzjMB18issCM4gq5TjHsM72MPhOhE4XA0O5igSaKYT3YfjgGuIA25D0qRpWiEUiVEo</vt:lpwstr>
  </property>
  <property fmtid="{D5CDD505-2E9C-101B-9397-08002B2CF9AE}" pid="147" name="x1ye=42">
    <vt:lpwstr>/DwMneXRL/OS4BbuEf/9fASmEDzulXvPXhSde8mM/X4sCFrNegdvY71L2/0PIr+1m1UTV+RhdA7nlMrr67CvmEiMlWfSgIVr7LP/Brac9BmR7TjJ9ACv5fr5OW6UuznHPU4UHIUCARQGLNXvhMA4Ny6bPJ8bN/m/FbIbHV5H7oGG6OoQGZk9gCiVVfk/yHvnnfHPWrj9fI/G4JMEKHCwK9eQ0njfc/XH/kEgK0TiEveXw7vdJ+OTaWVU7+jcOql</vt:lpwstr>
  </property>
  <property fmtid="{D5CDD505-2E9C-101B-9397-08002B2CF9AE}" pid="148" name="x1ye=43">
    <vt:lpwstr>cj3x4iXGV5AI0s4Oy4+KMmm5ddjdzJA2i8ryP1WwKRK4s9H+/E9IM3mUZ0vYJbCY7IdjGJbtjueG7BXPET+MaC4DSxQqD6/Bwuh/AHM1SScW1/sU8LRs8RaiyIDz/1l8N1g3kW8h4YoZ/JIvxYiCJD//6+rc+IoRLYeL0ZbpU7/ZktFsGS4uoRfSYDhpGKC/05WoMLj44o8LaD3IPdB9gk7CLJawDUTnqkvrp38MNJOYe61JKit8VlV9ZoMBQPb</vt:lpwstr>
  </property>
  <property fmtid="{D5CDD505-2E9C-101B-9397-08002B2CF9AE}" pid="149" name="x1ye=44">
    <vt:lpwstr>xr2BOExtdo9tH2MnTf9cp7fBstUj+7ezuHniymdiPfQEuHiRfr7DblYd9qOAIEyl6V+7flWWphGZHz5Ko8QrHOuqtp0CTthVHCuVSHEEZOuPDWGDS642i+2Ygqjp6TWIVdSKMdjH3LR2PVbi4qoQUw4M2Gi2RYHEb0yxjj8yijAHAQRyOCSkCaK8Xkai48z0r8twoOOzVWD93v3068gTqYTij2eZT8qQlGy4m7YZhW/1YcUxhcuC1di2R/a0vQc</vt:lpwstr>
  </property>
  <property fmtid="{D5CDD505-2E9C-101B-9397-08002B2CF9AE}" pid="150" name="x1ye=45">
    <vt:lpwstr>wpOsU2b3ex1DhLm4vR6szZcBSTfFUsDbqdblz3hX0bZYASpkrnPpyy70X6ExPxfe8yPmrlIRF5M/XcXV5fYQk7DkIWtsjPdd+WB4DspGR5iVFhj3Dt7bcKLj8cp8EUCQhPSHhkncj549SaxYtj3qPfzef0d3j0j7LkMwfRZDSuzgbZiOKkouBL6S//IDwgX09xgx3qpZ18ZF3GWUUnNQZQbnOo+kznZkqdF2fs4NqPVo9gHatNMx5e85lympusc</vt:lpwstr>
  </property>
  <property fmtid="{D5CDD505-2E9C-101B-9397-08002B2CF9AE}" pid="151" name="x1ye=46">
    <vt:lpwstr>6h4D3WihbC24qmZoiWN8mYH9kA5o/YDpSL4ViL0W6FcIXyyMuSZbJnzIEK8I5RP3xkemmK+WaqGeUrGDs2XDSMbf40VnmnNee9TjSpPMaiF3r4InEmpUG3l9e2xbH6BQp5pG1c1SlD1+XSytjR32XTAR489pSagZDWzfon6C+wrt5m8LvJP25+9FFMoZaukQmBSDSfkwlSBguW8NsYNLsoei/y242vK4O/OrqAsMMFOBWYGJN2oPxYkJU4I/WWA</vt:lpwstr>
  </property>
  <property fmtid="{D5CDD505-2E9C-101B-9397-08002B2CF9AE}" pid="152" name="x1ye=47">
    <vt:lpwstr>GvTCT9+KeyNEY2j9MNElsvk8Ny+JxV21SFB/jnY1GL8MCecLo94TFORZQQoqchw60YlftMaqMgYb1ydjSmo4j1Hs3/nwvLnzJx8yyLZ5CX0brD+c3qC1yrhx8J9rNNH9mfO8AnIhFTWai38zPa9CjYmGWhzJORUQdgBkJe+Cj5n0Vk1bo3jmKA5wT/daAilCWW3veTe0dOgqyOScfy//WDqA7PQsfMKbfnDjCdqhEFOx+QhakkArLbd7MdMR2NH</vt:lpwstr>
  </property>
  <property fmtid="{D5CDD505-2E9C-101B-9397-08002B2CF9AE}" pid="153" name="x1ye=48">
    <vt:lpwstr>BtX1oHuHUpWFNv/D2kw1f47+gd7qcGXHtgdeVW7fEDdUXwwKLta8OeCvkQpnfn9q3wxY0wdYPVSBxPFs1MDprMNBmZW8HxXzkTBgVq4Z0ILv/DN3tIUHR7/QluxHmmoK+gWdKxbBWreEiOUKQf0ayu5BAxFtAv3wPIwh6evYzTdSW/98kvbAQp3xumotlD/b+/0EE1medxufk/cAbn2oVbXTvxmkKYtirLi4hiqxJaSUpGtXmNmJEdegZzRR++G</vt:lpwstr>
  </property>
  <property fmtid="{D5CDD505-2E9C-101B-9397-08002B2CF9AE}" pid="154" name="x1ye=49">
    <vt:lpwstr>DNBjVgRsuX8XAqamBPvAzlYx4dkMmaUXSobXNWODTbbQKFoQlHbURMCoq+rz7wyAlDh83JrRJPB5p7w92qi2hQeKJR8L893AxR87Sn3JDt8HmgGcr4ydhb2dtjiZoZ82NecJ+s+4ntf4B++fpzN76+4uWFMDtFZ9ivnR40pProWhVK1rTtKbf6Zhl0JdELmu4pTTxVq1n4txGSzwf0HZAIvK8jHFCJUhR8tCZUMmGDrhxR2J6ARly/VBJg5jf8y</vt:lpwstr>
  </property>
  <property fmtid="{D5CDD505-2E9C-101B-9397-08002B2CF9AE}" pid="155" name="x1ye=5">
    <vt:lpwstr>+Hsvr52o2pLFV2/nNTceJiNXz4gJ4XBV7QClDFiBQsfu3m4GEa1f6s73e+p2cL8cbCMa/votNYTbI+fuyJSEHSFvEC0maAhbKUrM7rccAQ9+VqWNiqZb87bjoKOtb+DFCCPrb20+mJguhVU/v2pA8gKQA8pC19wi6ED2SD9cPvjbHVtu4376/SNjpT6VLRhJoFzff8zq9iTT8uUmMy34pAnb3cJ8r4EJ03n7K/6K8KzUwnb/InVX4HAJlMjjLvL</vt:lpwstr>
  </property>
  <property fmtid="{D5CDD505-2E9C-101B-9397-08002B2CF9AE}" pid="156" name="x1ye=50">
    <vt:lpwstr>SFv5v++hoxHrxHJb3OlluDG3XKLnK3BrSOCt8pabwRdaAY6APXeOxPIFrrN88QbZKJKJsKRFUvuT7xB9Kq7aBaDTWWCD0WbMN3NhiDW1quVEFaaBx+gmHxs8Ov3s3HMmLUsSoAiIzwXwNM2nDEyqRrfx87jULZGzbRuL9Ku+5bNLWtj8MqsNv+zNGF5//OWe9aL/k7sr8jRvKITSnT+/nYdYd7TwkK6JJ8oltU8LYi+Cr1Dadk1pEYBmofEORVp</vt:lpwstr>
  </property>
  <property fmtid="{D5CDD505-2E9C-101B-9397-08002B2CF9AE}" pid="157" name="x1ye=51">
    <vt:lpwstr>YYo3czAnPiu3bAf5EKR4+gIrhsHJ6QS+BdTzjLmFrcE2ScW9R8m8Riphifl/IAsGgPeH2t/6ur0VUrgsV2D0ij3BarFoDnXawjzLgmyjEpaO6G1kqNFgGTgjhnaAFS5/X49I4aQclg+JCVuFYyCqNg21LJ/ETUgCy9Fy+fthl8PzCZDPXkvpqTKQnHRFeuHDf9bq23CzFo7KUQX/l6JDfawxUGSjEMe1Lf870Wg+sFtSyT+OB/pLJg30Vuki89k</vt:lpwstr>
  </property>
  <property fmtid="{D5CDD505-2E9C-101B-9397-08002B2CF9AE}" pid="158" name="x1ye=52">
    <vt:lpwstr>F2+2HY21wz80LbyhJ0o7TMBSazP0QeFARIG4r9m5Zk/lp3eGPXn5fmFL6Xj+IP9i2TMV6yjqT6jXry60eCSGns0hhwY3nDg0LESa/NC+BIT6Lz6JFZostlSJKfRDG3n0sqbklMN/zYbhXMmYLsBlIB/3vCjIsoJsf9zw+MqZzoIBfunt+W1uaRr9aukt97eGxSD1uiOWio8P4WfOFW10MJrLC64ubdG0c5FJivf290oMq+utyPw1bC3cR4ere1G</vt:lpwstr>
  </property>
  <property fmtid="{D5CDD505-2E9C-101B-9397-08002B2CF9AE}" pid="159" name="x1ye=53">
    <vt:lpwstr>tk7gpDwZ62cIMB808iAGnRooXGiKFQfqTg/EvVOx+xMk9U5mEjIq/zltqQCg1YvUcIOh2IPQNbq59dWVk0MUk7WsAx4z22dgIfx18SaA40w8yO+2eHYIF0uLNN20SYRlCvlzOyKQagkfS6/iLQ6WAmlkLF7oWCGCHDtH4lMbOpGwvrGG9QE0F/opCkJrEJDpmNbK38V/Pee+2Xm/Wef+6r/fLXWLzJ9+u5690UZVfzyD+40oLVpsdYyVnZaf20u</vt:lpwstr>
  </property>
  <property fmtid="{D5CDD505-2E9C-101B-9397-08002B2CF9AE}" pid="160" name="x1ye=54">
    <vt:lpwstr>YT4zh6LQGMfy3fjavTrbMy0bU6t93u8r8I5DHUKq8bCRwtBeKgq1bu3Az9qvij4RP6widaeoShiYZSq+DPLh5NrnF8PcCfHhILTf2SmW1JJeW5vwSwbg/1Pr8ymxoWB1/1Erf5GC8VRHVkz1dK2jPrKlOaOO/vkZCZ4WaJHtEnP6ACR28thm1mHOOfchf4rkyBhei9i26UqylBQ1CkVD2ZLevoZxKiOI1O8DuNSZ+uZz6Xb9Tv/mvwMazJv+vOV</vt:lpwstr>
  </property>
  <property fmtid="{D5CDD505-2E9C-101B-9397-08002B2CF9AE}" pid="161" name="x1ye=55">
    <vt:lpwstr>wFRN87vd5Wf/hSXlyG3uKRY4IrYs7xQnyH8Jf0MWv/IZnOw7+lbeTE4xlUP9jDP1H7H+tFQ3/59EyvylNLJhJkmcLlHQvGb0+t6OOUjSgguL1Hd9vZ2UR3WTEmwgVASpG3WaRRLrWJ8BUmVADJ9cRpL/xQWklmr9BLDnZivsy2TptyZHBvPsuJ+T8ZWrIN3ptbkLAe+SMOKTvi/n+M/YKWWMrZsEZc9lpU6Q2hskvk4BKN9SFtCE/alppxl01FF</vt:lpwstr>
  </property>
  <property fmtid="{D5CDD505-2E9C-101B-9397-08002B2CF9AE}" pid="162" name="x1ye=56">
    <vt:lpwstr>tMwgDbLNCS98enXrgUSQHrTxcBO2Q3dhOGwFWRSDneVQj8EY0Pd7RkLU1APy0nLq569/NWtwdzh0zVUMDuVL7c6FtQQH8VLj6hh5MY0CbGne1n3OeynBvaAWXnK6ylej92iNGRGC1UvlKjDXpGfvDpDERlijtxq9spQmfm+2gwuQE55QVzHJDkSgqWZI6oWA88ZlIb820VmJLaZ7mPqIsvocEou99IQD2fO8Fz2IKWMpneFOyXCaXITuofZG2HM</vt:lpwstr>
  </property>
  <property fmtid="{D5CDD505-2E9C-101B-9397-08002B2CF9AE}" pid="163" name="x1ye=57">
    <vt:lpwstr>JBDseVP1xtrZJX0kSXOifw3HCtdlL7IfrSJn5lYt5pae3PkE2CD/zSDf98dc+RxJyjhwoa2McGkvM4oe5lhB4FsC7joGKPrrtNot9jjxQOYwe1RLSjZTeUH606oHkepJFQ5iwWRBAWDSFzxrYm0FUQbSGtFXA2FM+pSSi940t0BDL9vKoifanZyz5k9tH+P6Q9tbXN9R4tSAWlgEfEyEAQQZjFH6z/JDnflsw/M+b9bxC06Rgvlbkp4wxH0hiSp</vt:lpwstr>
  </property>
  <property fmtid="{D5CDD505-2E9C-101B-9397-08002B2CF9AE}" pid="164" name="x1ye=58">
    <vt:lpwstr>ZW2kSFwgk7/2RBanbiGrP/X5fa4K4x+yM4oV8D1L8r4poRKFwawCZaVH5QttmexRqsor0iX/S25dtFiy9eIRNYWPmnKStvjusPT3pKTEn6H4BjSVRx0SAyQesDZpxIT/MuLKUDmeOyL/4L9ya6la1iQiEEhGpXzHlNfGew312Yl/rsPh9ZfNwyhT7+NFuos6dcDD6WRgY4EA2YSP+P+X83EjnWn5bgghsp5ptN/MyDZTJQy0Jv4K/fvZtlrq7T/</vt:lpwstr>
  </property>
  <property fmtid="{D5CDD505-2E9C-101B-9397-08002B2CF9AE}" pid="165" name="x1ye=59">
    <vt:lpwstr>YzmNnX2tQKvruHEjGsB9aIRwE+Tqk78ip9LkZds9Hktv2zXztb/7yMdi1gvvXuvjVrjPCDDwF2mPY8wso70v2PjvOnvDdBl75PqT4RPhcZ6ghmPRb54inCCMM8972/RcH/2zuzVh4XSCt0/PHLGtQt372d8j2lylyEooS2KgEpJgn7x4J8q8KMpimksR56UB1dKEifrA7/l9+N9aXRMiMNwp2ZxJ/e6HkjctsUIKOoGSqdNznIaWcvM1dpWmBk0</vt:lpwstr>
  </property>
  <property fmtid="{D5CDD505-2E9C-101B-9397-08002B2CF9AE}" pid="166" name="x1ye=6">
    <vt:lpwstr>j0y9eXsiqbTY9prR+A9XnT8Tiqq1oWqs3v82VNwgNxnBWrPy8oCOZdHDnI2u7KxVv0wkzUeL+WeDNY2Hs4mj39av4aAAEB9vUgN/1qDTcKvufMN01sToXuyUS+eJijQJ+1Ik0FWkP3Q02aNNOWUTy9uxwBVfJ++nPm3Eo9b1MKwlvqzpfo6QtlJa1FoWKZ4HDD8aOARUFRgy+NCoTNkA+TAc1ZevUNriqk1i8qUPesK8yvIQyFyreabgLQydbBJ</vt:lpwstr>
  </property>
  <property fmtid="{D5CDD505-2E9C-101B-9397-08002B2CF9AE}" pid="167" name="x1ye=60">
    <vt:lpwstr>YjlGhVS/6A3g3/azxFwm2MG5dHTzTwerf2Hjml4WiJSruJA6dK3p0IelZpYCMdM8QV2qFear2m2Gp5rBZZyqpIzlxKFIzIpeymnMxeMMhb1Qyu/XpEM3AlPoXd0r2AeH+4cN6oPUj8fBH30BVBFUxE06z4yCJc65e8VUvFUy/EkdUDIt5y5/nPsHFn8G3IT2RvcH9ATwuoFt6vvC9lEBMFJ1/qfYCt5C8tu/KRK/XfS1lcL4qs1Q4xYt7slE8F9</vt:lpwstr>
  </property>
  <property fmtid="{D5CDD505-2E9C-101B-9397-08002B2CF9AE}" pid="168" name="x1ye=61">
    <vt:lpwstr>41bCN9l4yOw8xVkR0W4a8eOinFPGNcISzA+sroTYcYrs5/rKs7jLmdKsxuW8ORB5khyabGr2Bzi+/bf5SFV8YL/M3Z8+3SlY+vIjuffMltaEFa8/YeuyiTpg+OpgtiEoCtdc8gs7S0iC5sQLIhghf8eaFBMHu8+4upqqPu5aMCsaz4q8psRljiOOmEpZ9JmFIkIztBaAE27+X2NwCrGe/2IhuHSywmmEqZ06sXO/lOLc1FFDL+ojoUHuOACQFIK</vt:lpwstr>
  </property>
  <property fmtid="{D5CDD505-2E9C-101B-9397-08002B2CF9AE}" pid="169" name="x1ye=62">
    <vt:lpwstr>gRKSMwsgMzELjR/cBwpwGY15qbcVkHUNCiFoM8ervqIiobJ2uJ+M7PuA8d24DBGLF5NsydwJLn/NOAoQ0YGWDgyRxgSjHUDTYWNMlgH8p2H8Caa+k/oy55KjMllhstQpiroFTvqOjiw9emVpSZvusU2pzgyVZ74AEbS8Cls3qFygp8NRESR1Diw3Kkt3sKVVqavwWhhR1bFuTvbJ6j6BnmvbnbKpGi4MGhWcd4ut1i9GMdlQIeDAE7dtjyC9MKs</vt:lpwstr>
  </property>
  <property fmtid="{D5CDD505-2E9C-101B-9397-08002B2CF9AE}" pid="170" name="x1ye=63">
    <vt:lpwstr>ktSUAJzuqBL84Y/isGGOD5EKlCxtN84l5S6bL87w5Wj8n/k4p+YzJ1c1y1sb+5Ze61UBpy6fYC/UbYvnIh/3Wc1dv6bm9wBuvxiDLenEJXlOH+OxG4I/3cizB/CbCVV7IMMxCzb6q7COYo5vXS2RLaYMzH6mAy5FfBP8X/dNrAdrMDqjWAT1/0tjF3/kF6O4XLuiwkbBzlmlvT5w3OeTQY5a5srwSFP8Qrvxadfw12eQmt7sxt342lueBbmbMh/</vt:lpwstr>
  </property>
  <property fmtid="{D5CDD505-2E9C-101B-9397-08002B2CF9AE}" pid="171" name="x1ye=64">
    <vt:lpwstr>gj1B5GWOE5F6AWLmRXHgAByu5IdvX7Lm1nnodgIt0oiGnAy3pQWkKTZPf2LKIBkajFgD4cIUTyfgtppNZGSdIHFtn+2J/AAIELrZLuk670z5AjJUWile0ArmYTsxQuioqGMbsagDgw+vhqSSvAcQD7bqBuMDfzM74udQHfRSVWGIRBep0EzebeT4L2n0uJqqwHkCT06w4IHou5o9gFKUIp94A4vOslcHHrl8I4EAH4rp92aKR4ch6fnsZ3M/7ZX</vt:lpwstr>
  </property>
  <property fmtid="{D5CDD505-2E9C-101B-9397-08002B2CF9AE}" pid="172" name="x1ye=65">
    <vt:lpwstr>R6PnygU11LFTrNLbhy+ffIRxdN1xa9C9khSLNgk61uIrGki0s7O6Lpbqa3wPIBZwg48r5464RVsVt1FsyzDWLVKnYtK1b8vuHiMlIEvzjmZ41lNB9ZN4DKbA8xof4V1mPMd6u/zP4RWJcMGpsG6yNYsvAmvcf9zLQEiZNwlbeWUewvwGth2z7Ca49dO4EUgRIbF8TR6m3QdrDqx9IZrnEG7l2h+OoaGat5tDTJiZl1AeJu9eGQwUq9yEGiwT/sK</vt:lpwstr>
  </property>
  <property fmtid="{D5CDD505-2E9C-101B-9397-08002B2CF9AE}" pid="173" name="x1ye=66">
    <vt:lpwstr>r/UQnG9zIdgDnKjtoVsJeHZgA1oc+PQtckCci/iOVUjOTg66qV1lb+LOKnvWYXnMEiBCeVDdMpX/uR9IE5VlauA1iJByLpJfFhsDZ7o6I1qdGNX77Pm2NJbU5xFeufOxTtEWBk8yMV3T/R0LOHWF/8jquLLFR+yH9SJ9imVaUNLurzH0fnrdgoFETRD6Igp1Igcs6hI+ckMl+/eF25sGzBm5l7DsIPj4IHODxyF15rZ9E5qFanOsqsj7WCP0LzL</vt:lpwstr>
  </property>
  <property fmtid="{D5CDD505-2E9C-101B-9397-08002B2CF9AE}" pid="174" name="x1ye=67">
    <vt:lpwstr>2kIdXduJkAVIaeTByUpT4uLJDn+CODHUz8n3GJxhE+5LogRf2lTKcVmNlFUuxPjvmRv+bAZz5eGmc9rLgSDzP7en+MM1UYvwtDkr00/IdTT2SDj6kfttsJPxZEikEao8J8hoN2cOIjuzxKyAauAtS8vC2IwhnrQv034gx7Vs/g7tawWoIWHPZOUcKuVjNCS25Pv1kfSUY6VuHrsZh6uddVq9LL367kpkmekSJpa+uoOIwA0BMF+Yc4vq2tvwNHa</vt:lpwstr>
  </property>
  <property fmtid="{D5CDD505-2E9C-101B-9397-08002B2CF9AE}" pid="175" name="x1ye=68">
    <vt:lpwstr>pVwGoKhHClzlFgZ9JXETDr2w6gKlhwGJRMJI0OjSDyhwaVvs+FdP/YP8llqKcUj08LwCU+Rivan40lav3Jfsnh9noQqVGvoAxOG+cUljLB8v9S9nJohaVl4lDtH0l8b861mO6V6y/V0RBjzrILf17/O9yVoro3OdlrehU1f06bR0ttdyTFRayBJqLfNL7CYQ6ssU8Fb2fuWabMpW2ULtTSDp/BlMnkRGnnpjYWS1rgH4MoYCxW0yO/x1U0U4g2J</vt:lpwstr>
  </property>
  <property fmtid="{D5CDD505-2E9C-101B-9397-08002B2CF9AE}" pid="176" name="x1ye=69">
    <vt:lpwstr>AOyFRasQGPqh+yprxjYN3cixw57Tlvx4XztAgDbJhBKZYlJ/btTDY3Phu8y/GAUeLlLSKkqtzVJ/P/Qvzi2PfCcIFNV/Vzuxop43XcIbPmPXgrTzty5vhTqFWnjdfuu1NzfXtUaNgouo9IJZ1KJTU4tbYdFcjNCDjj16Yx9x72pxqNEVwmwq9fZj+Vr8+ecmfRJ8Z9/ux2s1HABJXUwXHIcqujhK3B1xj5vexbpTlo0nKQEk4yAGYroE85nNafo</vt:lpwstr>
  </property>
  <property fmtid="{D5CDD505-2E9C-101B-9397-08002B2CF9AE}" pid="177" name="x1ye=7">
    <vt:lpwstr>es8Wz+y4/CV8WQUEnrUJdpPIGePj/eRSn9C+s8vOVZZp5NeAdPw3UFm0yWeP9AXkBrCHWcYN8X4O2SjDPyzFT3w/Ls3vyP2Bwg3JgPkypy3v3gqSwICfdqTALuAqENR7RQd93nTW/FnEcV9tubdIMevS6/WV1rYjHnB24iU0k1GEqg99p7ZnQSZ1VKX0Lcj7bK+lM+ZhZGm+xuvWEDDBFyBi4WHJNNp5/D8v6oTsA+f0bnbsVsOtvq2j7csgy43</vt:lpwstr>
  </property>
  <property fmtid="{D5CDD505-2E9C-101B-9397-08002B2CF9AE}" pid="178" name="x1ye=70">
    <vt:lpwstr>dDAHqklUsy1LsFQ/heQKcoSB15Of+kTYTxyjeo7mGrr5Mve+m4Nxt4WoUh+v171Fr/+/jJb74kGlOflpCGeXJImV9/TnY+44HVgiorszaeIGT+eOyl5dGvs/QyP31KNcmKp+gCH/Zw7UqTFGhv/Vx8WSRRk8dLH3TDOv7uK3I3lkwNSG1HzZlCrvYeT21z5OtgwhvvMl9Q0LjaiYoIFZR09Zc3cUAneUzTngwXnO24GRSMvqC40m8LJXhupQz5d</vt:lpwstr>
  </property>
  <property fmtid="{D5CDD505-2E9C-101B-9397-08002B2CF9AE}" pid="179" name="x1ye=71">
    <vt:lpwstr>W0nLVbSDHcfN00Xpj7oIx/40zp9rK/wEgzDYomCf0uhUMYJ9HGYnJtP8Adzu97Ahs0g7LfYG+cF/rbdbjG9tY4EfSEBy2IzfQWgB/1cpdxqhi34qWSfA8dYsxrI9A33TRJCiRZoN3/f2PyeZsO/5e1FO9cMpnEFt3ImDM3pgPJ0EhgbOAHilHCpwONAoTNK9AH1s09oRrcZpKC9VjCHv5eseR6c3ciUVDABUrKYPyFzhkzX7FMTCQD4YDcuhIF1</vt:lpwstr>
  </property>
  <property fmtid="{D5CDD505-2E9C-101B-9397-08002B2CF9AE}" pid="180" name="x1ye=72">
    <vt:lpwstr>X8a09HW3AMUvNqZzUbnHmXVyvYe0s+NWnbqPiwYk8DueFYArC5zcBNdjctnVirKRaW39rvMpr8A/OAYX6N1jJmgErCsWqrfNy22oVi5vukeFHKxuqIbYakoFW4ucSyh2/dW97SQm62cUjA78tTYmvG30AmoOpvTOgKLba5pep3zsw54de08YqybLq0hEsaQQQZ+/a+bxZvnu91O+2RmwJSnK9yfHt8sBpznej/Fzz73mJie+HkvrasaZ25ZKJs2</vt:lpwstr>
  </property>
  <property fmtid="{D5CDD505-2E9C-101B-9397-08002B2CF9AE}" pid="181" name="x1ye=73">
    <vt:lpwstr>s+N+PBBwWXNXbrX2u19iTbLzxlqI6Ij4faUQ6rqWBmy8vW+cvMUA+rmEl3XcAxVvLSnFnSXh3M2/keUj4GcwhzHyHmLRaA6xe4TukYuFmvcOydI3fE8v943dHuc3u83fv2vVqlce2uEbPGeWnzUG6YfzrM7u0UdXlbYU27JPt7PAVtVCCzMuV04Od9kvvIDclgk6KhcPSsbItC4RTL149J7UYakjWLwlNrCvKE8RXfIwAOzVKzFYHuDeI7/w5LP</vt:lpwstr>
  </property>
  <property fmtid="{D5CDD505-2E9C-101B-9397-08002B2CF9AE}" pid="182" name="x1ye=74">
    <vt:lpwstr>q7uo5LoWlT+11fnZzryeUNfi4cPTfcc4K2BQXbfuOqWPERJqDee+0r7BQcjGRdgX3Emkug3dRt0BdMWgi5xqa0GMGCx0+vOym1oYLK6t2fNHXBByp5TFSri0HkkJk7QPwdJhBzcbeV7t0/r6L/Olf5cdn3AqPmQSofs+WeSl+h76PtgoSeyXldwjnOHe3saeYaHDEGkulv2It1J0n677muQjncOVaCBAv3HTUq5PuYSa4G3nqsrXoejazOGl0tk</vt:lpwstr>
  </property>
  <property fmtid="{D5CDD505-2E9C-101B-9397-08002B2CF9AE}" pid="183" name="x1ye=75">
    <vt:lpwstr>JxGsZsNNVOt93vml+ti5+SjETWhySivlKzNXvzcusbWc9kVmcsIrxRBU/wQbPhpGScPjemu6xYJAuP6JRk09pc1uLi0M8aA+H3hGDwmy+Mzb8O+CfwNmNVeTwra81T9bAAHxhVYtY8EtSE/Xj3TsxN0O+V3zYGhbXwDhWVNaohBPKmAYireL01dss/CRbZqnaTXXE006iu8Yo9sXVyTvWe118gagZoemdkT9zttyR4lLYxqBpzbTWVR0LJzW2b2</vt:lpwstr>
  </property>
  <property fmtid="{D5CDD505-2E9C-101B-9397-08002B2CF9AE}" pid="184" name="x1ye=76">
    <vt:lpwstr>duCO3dgTzgRSq8fSfqnyZap4iumfDZnY77ugJ/kFKVYn2I/gmeQoU3yqFdWUgnJFasjcglM91hfjxaCq0DnFe4K8PJyJXTZ+5Qh0HI8B9BkDghcHc+JNoMxLmdNxNT71GiDILt4mgyzgSLIM/lLYgNgIFb5OYGsqeqmWVbUjNdnsC/+AfZGRKt+8qDet5Or9a2PHHjF2ZdRVJOKfqkl/W+uCRBXpMN/NvIIEWA6XBXPdiq6iPA5/CNR/rr5fcYY</vt:lpwstr>
  </property>
  <property fmtid="{D5CDD505-2E9C-101B-9397-08002B2CF9AE}" pid="185" name="x1ye=77">
    <vt:lpwstr>uph0WPwspDVRz3W4doPoH0SDGlfPPc2c/2P+7bsTtP6xFfx9lj2vJ3r+N9UPCHcvKqUKo2uF5dVdDw8LsMzk8TBlGnRrw8Fiz6GjWCNdKiHkGOTybq5+9tDU8qznA1OfCbLqno3nE65gE65Krj3u8HTYUuuoWVMtluhj2/LEswrU1SDWve5iNFI88VKu2sizplynZlPQQi2U9Aa6PrFwp2M7U7MppoXY037O755uUiZSTsvmWOabolESDzPUd8/</vt:lpwstr>
  </property>
  <property fmtid="{D5CDD505-2E9C-101B-9397-08002B2CF9AE}" pid="186" name="x1ye=78">
    <vt:lpwstr>2BHXOkrvqXp1PP//k9WSZMr+P1tKiT7CmeNG6tSX5iLRxDvx52j81c+FsGYSGcF5PLx52N4wGoEzlnn+Cy7PrsmOkgoAmn996CJYyZbv+nudsZh+n3y7mYEDJUmhFFVomFRCpEtBjekBP1O1SKO+ZvIxXxqoDPZIcEdzBgf9dfQ+XNMOCj1vs8i8rchm0FtavkD02qEA/SZlmkJB35TmICx2+VwitVxyfHejRCGWBWLj/BEfQxsPesB/aCU3cGR</vt:lpwstr>
  </property>
  <property fmtid="{D5CDD505-2E9C-101B-9397-08002B2CF9AE}" pid="187" name="x1ye=79">
    <vt:lpwstr>Bt+6BKAOOeWRhZrR+rhnvJzEco71HT29eCvatIa9h3qPeGJXgIkeCBJcnOygvdEl2AmyrpAd6wLvjmhzoJ9AaRq9NqhqP5ZBHEudw5Ybzknk++TeSUkuhs6BtyDULMqcUj0WGQbcBM+d1yj3p7NCEvQjJQH3wS3M+SA69bjQTRgq/oHL9rOXhOG0PvHC1Yh+sFT6X8lh+/t5/OFULokAeTJQGLU8iXKFcOhQwQzX+ByqFBOFquEfsmgPwjaii/B</vt:lpwstr>
  </property>
  <property fmtid="{D5CDD505-2E9C-101B-9397-08002B2CF9AE}" pid="188" name="x1ye=8">
    <vt:lpwstr>fkI2IMOvYxTpXcSYAnFYfCdwUOAsX4n5vrRhXaF00Q35Lxos+U2PM2KdexIYtPVf+MIMcSaG27k/mj6/n3tFr7jlpeJ0ZmqnlnpCv8qWQ3GLUO0Dq18CmsT+07ON7l+Tgsl5IhoVbpIhd7r5rG9odq6bFYOAF1cXlkDjQe7WhhgGlpGeNFzj/nSpcCv7RzKpkzJUsjoawZNujoncuSsU6w2+75rc82RdRmwiLVHyXfqKK6+wJN0ok4bjXkdi9Tr</vt:lpwstr>
  </property>
  <property fmtid="{D5CDD505-2E9C-101B-9397-08002B2CF9AE}" pid="189" name="x1ye=80">
    <vt:lpwstr>Gh8fNodI22cZr4AJgQeME6xASfpppbYix0KsFXgL/H5C53twVnT6dFAj7rJsmKSvzRnn/IDIntFTClz0clXZX4gzKygCi+rtmWG9wBiwY+N8MYX+TSyqj8k6eS3mQawT8CAkjkn57ZjSvFIOYspSFJblGlu63/sv78WIMDWBcVhjyBr7uIIyctdwC1ZWl9xzWcpdlu2uHUgXmOCrgaEaiHZbSGay/XFzPTqW6aA0QIdqK7TVaykrrCEfcueVkbN</vt:lpwstr>
  </property>
  <property fmtid="{D5CDD505-2E9C-101B-9397-08002B2CF9AE}" pid="190" name="x1ye=81">
    <vt:lpwstr>EcfvUnJxQvylJ4/YIqHBOGTkZtR0/lbDAeGBY0GKFZfzKrh/42hwQrY1OvVD7vMDbSzlq+q+iv3E50qMvHI1S3pzLCio1gQObx+Oi5KoLcT6n7kPGeVdT9PEn366XvHkdj4WBKE3WTzkxl4xVvB0+O/L7hxh+AvWIrDYTvzHItumtpVyh81ltWwfE9tajepe94JO5nACtIudI2N0F2yN9u17hwjMNR2JHPdB9YaRuQb/AQTXgsBOITK7XCpQnvW</vt:lpwstr>
  </property>
  <property fmtid="{D5CDD505-2E9C-101B-9397-08002B2CF9AE}" pid="191" name="x1ye=82">
    <vt:lpwstr>TXHlNVOyEMG4Dag134eXAhKVcGQUdLthgXOqUeOUkS9eCY4YdN17nl3uW3xiTHQj5qqHwxJvLtltQC1QTzAyC1kv4WHhxznmPlAcczzd1uoY/iivbdsULCDJL3TxjdcxwNP9QyT5nPeqAkT/lA6E0mN1JnDB5BWr9uH8k9/ZjkHLLXkqXDrLI7APGenhSUGCKjP8u1TMUAodIIvNC/D4usY8JZJJcuXz0iGqFoUgpW5HeyoUgIR9JLpwUzitIRV</vt:lpwstr>
  </property>
  <property fmtid="{D5CDD505-2E9C-101B-9397-08002B2CF9AE}" pid="192" name="x1ye=83">
    <vt:lpwstr>PmuMg05IhiX9fYmsNwvot276/i2hQVJqnXyOTunyHtwAyOdBABqENwzSdy4+JYhjz5S7C2fq4EzYJGl47Vx07J1W8bwAuICkMVKRAZW40HE1VW5JpGOZC3jsuuiWAXrXPl8iXwUEFKhWKKJwiaKZLRw0vzNMDSBWKR1e9uED8bZVxr2up+ez1uaHMNEEM4nk9RH1RkaJObD3rsLPY5jEVr84wCKMBbKyAfFJ+2NMbkC7kGlvS/fhWt9VpplYdp+</vt:lpwstr>
  </property>
  <property fmtid="{D5CDD505-2E9C-101B-9397-08002B2CF9AE}" pid="193" name="x1ye=84">
    <vt:lpwstr>h2j78zbxk6+UPYfJNIwx2fEsDzyChJOABZkpjvzFP+2wJjppmL8PWkKoS+X34or94uWPX5+fggojyei1bwSfDkwpv2YZMuSbgFuUUqHHMqchDozbsKIRoEVVSVGZbtEJKasgkizPlim206MNstYutYLw0atR4d74BX+FGunEdz0NhJ27qZEeuuGWrwvB8LMdpGcrrhLAYR7Z5WKqBlroR63h0l6BnpoOn0RuVUXAQgMP5hM56xxA/CEPjLWaNOc</vt:lpwstr>
  </property>
  <property fmtid="{D5CDD505-2E9C-101B-9397-08002B2CF9AE}" pid="194" name="x1ye=85">
    <vt:lpwstr>4CtwgvkAIkL7EUVt4jlzXUKNoxu1mPhGjNm3vVLW6BJd6upX3ymo4vpZJDCeeGr47RToFUOnBN0A+JWoDcI3vyKbwMirSqWAsTWNI7IZ2cTEPX+rKOONy/soVsKe8+lHyl4bn/Po8ZsUTayQ21fHjcEdfppo7uXI4kOHHJPJP5jLfH66ZFIL6IagM5wNQQbViN2kK3+MDG1h0XYvsXZuZXbY79UV1dV2oOzPmKXfsXnhD/0QhbAZpEg04Q0ilbr</vt:lpwstr>
  </property>
  <property fmtid="{D5CDD505-2E9C-101B-9397-08002B2CF9AE}" pid="195" name="x1ye=86">
    <vt:lpwstr>88qcZUWzn6MO1+mWEJt8rNwitkkY+mPtbwkqaAwDR6CKchY7khMJ+8FghOI76Q97gwqbklqwnJt3tcWYORwUghwJERRHZqgzsxSUnx7kBiLjgbPVhaHx16neB+LPY7XMGc7EbFh+MT/Ppa0btsJnZ2N2BNwQkcDpI4OzG6LQ4nJQaZucvsJol+E7HvceneKdn3vmK4Y1HEuXXLi1W5IwljgGS93HSX9XRdvkLK2/+aXqizd4xkiw/oBQKPEvc3i</vt:lpwstr>
  </property>
  <property fmtid="{D5CDD505-2E9C-101B-9397-08002B2CF9AE}" pid="196" name="x1ye=87">
    <vt:lpwstr>anPSnJBvpa0se/5dyPpruz14/bXZ45ez55hNtV/SDbSWkyFiTmEkYP3HnmBko6pM98kf/9oOIJulNu3mAv3B4lekvj84O9tmweN7evY0SB38dQpyDAqX3PQF7Jahq9s8SMzRkRHKGfcjVHmkLl2BhHS9Rb6GQY8CiQC/dutkCsc0RW+Yj7bwbB1a9q0HlO56l0cLPcJPcObDzaaTj3cXlsUuT73RE1woiooCi4egWTjPWCinBhLltrbfw77zo8C</vt:lpwstr>
  </property>
  <property fmtid="{D5CDD505-2E9C-101B-9397-08002B2CF9AE}" pid="197" name="x1ye=88">
    <vt:lpwstr>YTdbc5akg0P29MMyrRDl7dMhb6Xr0ogT7GbjGi9qUDn5eIZuZutLYn1yRLt9iFm2B75KrYX95BIeWeZiYici+0tIV67PI/oB0Jsry8jvqqWiOsbrowYWyBiR1d/eqSLsrCa1w1sjncUwWtY9WcFP4gn24YXrLkwu8cJ3lFdKmZsfsSvSYO2sMvNavboW1/DVxbQTh1CILT28hvOfKAaLkAKbcrv0AxtptLpsZVFYjtJ+MFBI7JnWFGQg6esYvmH</vt:lpwstr>
  </property>
  <property fmtid="{D5CDD505-2E9C-101B-9397-08002B2CF9AE}" pid="198" name="x1ye=89">
    <vt:lpwstr>nrxykNHtY2jIzVrLNPLR/vYeSviSmsccUgLOmiy0zD4DgF1lwdr4lPpDHDxTZvAgO/Yq36JW4ljPoHbmUqxemsAifdD9eQIkh3M7XrRI+sN1aHeGzO1cZ0xm2Vk6X4COLvBBGJyFr4sga5YCisS3p0A+fhGhXSOOd/02PQ8m1hOkTt30PztBM/HwF50wXdNm511gk0Prz24s6JviHQzOyuf4m+kiH+JP9rN6YSlyDSkG/7IAegHKjMj+a4UOXr7</vt:lpwstr>
  </property>
  <property fmtid="{D5CDD505-2E9C-101B-9397-08002B2CF9AE}" pid="199" name="x1ye=9">
    <vt:lpwstr>WRCxfAUKOaoPn2sLzCzL47/0snz/IZGWVC1g6e0SHIvnIexC5Mefgqnbfn8bzSm+ZlW2Rb07hCItAjLl6TH2oCi9r+x6+sTfP0tu8QofTic9Fcz4hUfVbHTmRa/Drf9JlXRHv+xvRTi1+pCRH0PCmQCapZNnIvBpcrDuK9275YEYhiz73rQ6HlFP6/PHOziapiMe/LvJtujJca9kOtMMZFA/hMvwxTsa+2R2u4u8gnruC3U6EtnrmewHxU46FEo</vt:lpwstr>
  </property>
  <property fmtid="{D5CDD505-2E9C-101B-9397-08002B2CF9AE}" pid="200" name="x1ye=90">
    <vt:lpwstr>C6R7f5qsab0PQPJ/0p8AL2bR1TjtCzRKf6KEoSb5tQVRR8jx52DiM6zNbMiYHnjaS4wKE7mmLklert+4a36LW+Yke6Onz3S6N1iGpF+GMIM5nfY2HX1YKG/OFs1dZ85dWEhuiGLCeu8mVFuRgt5OCXVg8NaEyZMuCEToJD7UPj47TTZ9DnyL58In+7juhXFi7gn4VTyO2zRUhKuwpMCh14nVVY7e8+hTJihzWezooMS3KZsk1OnkNOGmmVTrOMT</vt:lpwstr>
  </property>
  <property fmtid="{D5CDD505-2E9C-101B-9397-08002B2CF9AE}" pid="201" name="x1ye=91">
    <vt:lpwstr>aEe0yFoV/OZUxYp9RWV99h63Sf+PplYClvk8llXa+bxnUlmTOGxXM6lk6YX7KIP4tgxxovWmm8zzBOzmDIZexSWAaolyZ925aaz7kP+usNdKm9YLzwqF1i8RxqIQCnI5LB1C32vnOMXPm22Uh7QXyq2Wd6GoBk4eEHAYawIe5jSeVKMJ6yw79yfNosCKtezf0OrpZ/S7HGFJhK1tN1Vbo/PB3vh26RzRL03yG1fL58T5XlSCcOrTNwFEA6miO0v</vt:lpwstr>
  </property>
  <property fmtid="{D5CDD505-2E9C-101B-9397-08002B2CF9AE}" pid="202" name="x1ye=92">
    <vt:lpwstr>wCZp6fMEli9Zm1ISsi8gGn8ms0gZcoL0hka5ZC5swwKmfZyNBaHd9sfKSZgMoEgYD1q56EzTFjXO+yTCRVTnS1L/7VnPepbGRVevgVK/oVrCCXfKUN0lAQxS0wvht4Ek9q3iRiN9z66CHBXhjKnu1sRcvBHzKaIrP6QDNhbUoegZgrAZdKc37I0T1Jp1BFIW/sDvmMPCwqCdKjQgi17sX2ajXpvOZP2NJcqUeTHnyOgdQTJ5Y0WQYzGHa3n6sa5</vt:lpwstr>
  </property>
  <property fmtid="{D5CDD505-2E9C-101B-9397-08002B2CF9AE}" pid="203" name="x1ye=93">
    <vt:lpwstr>ixASP+1WhnnwySqSfWStj8FwuN4p3muG31Ho0ByA4KPqM4Dy0LHhGg46tvUaG6NOd4N/OzQjpxfcFMXwUOWdSfyrv+NvTTywhymgacGkpmOYew5Iuh/0MbL/mh3z6FUzvyQlWg8A5H7bs/UiznXCA8oP6TGDN7CRqqNW4SVcr3XcKs/OweTdo7c5Nn36pSF7py5gCIr/60UvWsrVT2XH9fKNf8KvaXs9FDFrGLdu8L4KF8X2CSjlBZs0a/qpjYp</vt:lpwstr>
  </property>
  <property fmtid="{D5CDD505-2E9C-101B-9397-08002B2CF9AE}" pid="204" name="x1ye=94">
    <vt:lpwstr>NzxT+UhxP2nv5sypg+GKBaPsc8Ns9J3kCDypSVneN37Sz/gmzfqgJIIAKK/raS/KzY5s9Rj2jc+fMLw/SHBqnU1y9PT3skM5dxFqW5hnPmomg+yQA0J+dRonIOwR3+ukFvuvtYtxXnfYkW/b0FSMQ1RITHBHWVpODwCctB7r0PXIAQ+NH54vRqvv7m1DAoL8eiy3QdIqpSi1okQnatIWlrDGSV6+hcOSgTr/NaqWEFFzvoLl98A/znTFOlezBHi</vt:lpwstr>
  </property>
  <property fmtid="{D5CDD505-2E9C-101B-9397-08002B2CF9AE}" pid="205" name="x1ye=95">
    <vt:lpwstr>otVpCdmIOqnHKyI/+1txZ8X3zUiOBGvabhs9KlQ8K29V/UtSImebzEfmNysoQACI3KicjHmzcoPlih8+9l38+bvQ/oUeZB0Re2awgxlgTKgnCuRciGCK/rphhdWR57BJBZOwG+caFV2tGL/5UyfPJ+OzSRCmMWJS2uzG0xdfNJiaWZI5CDlPvGvD4PQzn8vvQy2+pzDQ3hRHGdCV6twubFdPuWUPHKO9YgsAQ43l+b9Xctn3YAjn7mCR675w3NL</vt:lpwstr>
  </property>
  <property fmtid="{D5CDD505-2E9C-101B-9397-08002B2CF9AE}" pid="206" name="x1ye=96">
    <vt:lpwstr>HZ8QKyzg9y3f9e85kMNpycBTQyMIOwFzzXGQllibPp19FEIwdu3NBbMftzsYrW+2pW3TjWgvwqUDheQW65RDvvA3oWEI8BTi7z/wECS6wBGYunJES9QZg+FNaMn+Eur0Cmk3shY99+e2iKmxzHezdjBvreAdnX+JdDU7BFr1g3XzOVH1RX9Iog41VMOgLvgGF4yGOJzrhkTteD1utKOLMks85mg/853EjhveCjFMmQiWg30FfKNQTZLekFtmCck</vt:lpwstr>
  </property>
  <property fmtid="{D5CDD505-2E9C-101B-9397-08002B2CF9AE}" pid="207" name="x1ye=97">
    <vt:lpwstr>xRpBxH7KA2ynML/kMEyhzWlgryTe+iu8OH3LOq9mqXpaGo/3nl+UKmTpcrV/8UP1c+qTuTDuAkRX86Gi8yRe+AUov4ah5yWRuhjM+kqz2KscV6y95vR2IBXgc+C66JiE2rRhVaq4Bm8NQ9i2F7bH/INVVAISNnEJ/jZQvVKuvCL/wII4qnCG6XXJgGPyLA531hEBjXLYw0I9jV7tXJ96qrFVImqHLzeG1owZDrkX+m+cgI6pFOmff7qyauqAP8a</vt:lpwstr>
  </property>
  <property fmtid="{D5CDD505-2E9C-101B-9397-08002B2CF9AE}" pid="208" name="x1ye=98">
    <vt:lpwstr>uew/flFinddVLXUmgEhBTQpvH6Xs+S+F6EWe6KUoUFUZJo/0zgiDta4OmH7E5HA9PsjEguj7E1MR/JzdwdkURkVYhww8fRVytR54UAnpHu/AwgM7Js83mzfq20ylk4xydAwPhY3CehkXGtxUbLq2x9ti65ZKFQIOo3KyHSS4pY0xbTXU4O1MZmcHiVM8KFjDp4J7ricBCXycRTNcjc53zKjv1snuPTtufljeeMlnWm/3wumS1XSLhvxjiP+RDv9</vt:lpwstr>
  </property>
  <property fmtid="{D5CDD505-2E9C-101B-9397-08002B2CF9AE}" pid="209" name="x1ye=99">
    <vt:lpwstr>Dw1NBpE+z2hz9OZoqYeX1EQx5w2fehKvTfUEp1z3XsARwbo85KriW6PZOKaS54zz4FGlpJiTKVegXbye7tDXWchi2V/Ihah6a6WJWCpYzfcWHx0+mcCakaWHkxo0Fv1GYKijm7gnCVqELHDuOvv1tcvu16RvGh7WuR0rG5S9rliCA4Gbnt9V4+vDSSoj9DQaZ4DRDd4Yl3djPNZ2ta9GXsDnefLUroIm8Jv7HvKSUW15z7DWUAjTS/aTxHx3y40</vt:lpwstr>
  </property>
</Properties>
</file>