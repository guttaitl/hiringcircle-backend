
<file path=[Content_Types].xml><?xml version="1.0" encoding="utf-8"?>
<Types xmlns="http://schemas.openxmlformats.org/package/2006/content-types">
  <Default Extension="gif" ContentType="image/gif"/>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66FD06" w14:textId="2A9B8572" w:rsidR="00071D08" w:rsidRPr="00E711D1" w:rsidRDefault="00000000">
      <w:pPr>
        <w:pStyle w:val="divname"/>
        <w:rPr>
          <w:rFonts w:eastAsia="Arial"/>
        </w:rPr>
      </w:pPr>
      <w:r w:rsidRPr="00E711D1">
        <w:rPr>
          <w:rStyle w:val="span"/>
          <w:rFonts w:eastAsia="Arial"/>
          <w:b/>
          <w:bCs/>
          <w:sz w:val="44"/>
          <w:szCs w:val="44"/>
        </w:rPr>
        <w:t>SATISH</w:t>
      </w:r>
      <w:r w:rsidRPr="00E711D1">
        <w:rPr>
          <w:rFonts w:eastAsia="Arial"/>
        </w:rPr>
        <w:t xml:space="preserve"> </w:t>
      </w:r>
    </w:p>
    <w:p w14:paraId="090575B2" w14:textId="77777777" w:rsidR="00071D08" w:rsidRDefault="00000000">
      <w:pPr>
        <w:pStyle w:val="div"/>
        <w:spacing w:line="0" w:lineRule="atLeast"/>
        <w:rPr>
          <w:rFonts w:ascii="Arial" w:eastAsia="Arial" w:hAnsi="Arial" w:cs="Arial"/>
          <w:sz w:val="0"/>
          <w:szCs w:val="0"/>
        </w:rPr>
      </w:pPr>
      <w:r>
        <w:rPr>
          <w:rFonts w:ascii="Arial" w:eastAsia="Arial" w:hAnsi="Arial" w:cs="Arial"/>
          <w:sz w:val="0"/>
          <w:szCs w:val="0"/>
        </w:rPr>
        <w:t> </w:t>
      </w:r>
    </w:p>
    <w:p w14:paraId="3180EF14" w14:textId="5A30C27F" w:rsidR="00071D08" w:rsidRPr="00E711D1" w:rsidRDefault="00000000">
      <w:pPr>
        <w:pStyle w:val="divaddress"/>
        <w:spacing w:before="60"/>
        <w:rPr>
          <w:rFonts w:eastAsia="Arial"/>
        </w:rPr>
      </w:pPr>
      <w:r w:rsidRPr="00E711D1">
        <w:rPr>
          <w:rStyle w:val="span"/>
          <w:rFonts w:eastAsia="Arial"/>
          <w:sz w:val="20"/>
          <w:szCs w:val="20"/>
        </w:rPr>
        <w:t xml:space="preserve">Downingtown 19335 | </w:t>
      </w:r>
      <w:r w:rsidR="00850BB8">
        <w:rPr>
          <w:rStyle w:val="span"/>
          <w:rFonts w:eastAsia="Arial"/>
          <w:sz w:val="20"/>
          <w:szCs w:val="20"/>
        </w:rPr>
        <w:t>732-751-4950| venkat@sriusa.com</w:t>
      </w:r>
      <w:r w:rsidRPr="00E711D1">
        <w:rPr>
          <w:rFonts w:eastAsia="Arial"/>
        </w:rPr>
        <w:t xml:space="preserve"> </w:t>
      </w:r>
      <w:r w:rsidR="002D2D27">
        <w:rPr>
          <w:rFonts w:eastAsia="Arial"/>
        </w:rPr>
        <w:t xml:space="preserve">| </w:t>
      </w:r>
      <w:hyperlink r:id="rId7" w:history="1">
        <w:r w:rsidR="002D2D27" w:rsidRPr="002D2D27">
          <w:rPr>
            <w:rStyle w:val="Hyperlink"/>
            <w:rFonts w:eastAsia="Arial"/>
          </w:rPr>
          <w:t>LinkedIn Profile</w:t>
        </w:r>
      </w:hyperlink>
    </w:p>
    <w:p w14:paraId="3A609BB2" w14:textId="0606541D" w:rsidR="00071D08" w:rsidRPr="00E711D1" w:rsidRDefault="00000000">
      <w:pPr>
        <w:pStyle w:val="divdocumentdivsectiontitle"/>
        <w:spacing w:before="200" w:after="40"/>
        <w:jc w:val="center"/>
        <w:rPr>
          <w:rFonts w:eastAsia="Arial"/>
          <w:b/>
          <w:bCs/>
        </w:rPr>
      </w:pPr>
      <w:r w:rsidRPr="00E711D1">
        <w:rPr>
          <w:rFonts w:eastAsia="Arial"/>
          <w:b/>
          <w:bCs/>
        </w:rPr>
        <w:t>S</w:t>
      </w:r>
      <w:r w:rsidR="00E711D1">
        <w:rPr>
          <w:rFonts w:eastAsia="Arial"/>
          <w:b/>
          <w:bCs/>
        </w:rPr>
        <w:t>UMMARY</w:t>
      </w:r>
    </w:p>
    <w:p w14:paraId="2741D5CE" w14:textId="5876CDDC" w:rsidR="00071D08" w:rsidRDefault="009A0F32" w:rsidP="002D2D27">
      <w:pPr>
        <w:pStyle w:val="p"/>
        <w:spacing w:line="280" w:lineRule="atLeast"/>
        <w:jc w:val="both"/>
        <w:rPr>
          <w:rFonts w:eastAsia="Arial"/>
          <w:sz w:val="22"/>
          <w:szCs w:val="22"/>
        </w:rPr>
      </w:pPr>
      <w:r w:rsidRPr="00E86BE7">
        <w:rPr>
          <w:rFonts w:eastAsia="Arial"/>
          <w:sz w:val="22"/>
          <w:szCs w:val="22"/>
        </w:rPr>
        <w:t xml:space="preserve">Certified Scrum Master and </w:t>
      </w:r>
      <w:proofErr w:type="spellStart"/>
      <w:r w:rsidRPr="00E86BE7">
        <w:rPr>
          <w:rFonts w:eastAsia="Arial"/>
          <w:sz w:val="22"/>
          <w:szCs w:val="22"/>
        </w:rPr>
        <w:t>SAFe</w:t>
      </w:r>
      <w:proofErr w:type="spellEnd"/>
      <w:r w:rsidRPr="00E86BE7">
        <w:rPr>
          <w:rFonts w:eastAsia="Arial"/>
          <w:sz w:val="22"/>
          <w:szCs w:val="22"/>
        </w:rPr>
        <w:t>® Agilist</w:t>
      </w:r>
      <w:r w:rsidRPr="009A0F32">
        <w:rPr>
          <w:rFonts w:eastAsia="Arial"/>
          <w:sz w:val="22"/>
          <w:szCs w:val="22"/>
        </w:rPr>
        <w:t xml:space="preserve"> with </w:t>
      </w:r>
      <w:r w:rsidR="00BB2F88">
        <w:rPr>
          <w:rFonts w:eastAsia="Arial"/>
          <w:sz w:val="22"/>
          <w:szCs w:val="22"/>
        </w:rPr>
        <w:t>12</w:t>
      </w:r>
      <w:r w:rsidRPr="009A0F32">
        <w:rPr>
          <w:rFonts w:eastAsia="Arial"/>
          <w:sz w:val="22"/>
          <w:szCs w:val="22"/>
        </w:rPr>
        <w:t xml:space="preserve">+ years of experience leading enterprise Agile transformations across financial services, insurance, supply chain, and technology sectors. Expert in scaling Agile frameworks (Scrum, SAFe, LeSS) to boost team performance, shorten delivery cycles, and align development with business goals. Skilled in PI Planning, backlog refinement, and continuous delivery, with a strong track record of coaching cross-functional teams to high performance. Proven success in optimizing claims and lending workflows, integrating test automation </w:t>
      </w:r>
      <w:r w:rsidR="00D72DCB" w:rsidRPr="009A0F32">
        <w:rPr>
          <w:rFonts w:eastAsia="Arial"/>
          <w:sz w:val="22"/>
          <w:szCs w:val="22"/>
        </w:rPr>
        <w:t>into</w:t>
      </w:r>
      <w:r w:rsidRPr="009A0F32">
        <w:rPr>
          <w:rFonts w:eastAsia="Arial"/>
          <w:sz w:val="22"/>
          <w:szCs w:val="22"/>
        </w:rPr>
        <w:t xml:space="preserve"> CI/CD pipelines, and delivering complex initiatives on time, under budget, and with high stakeholder satisfaction.</w:t>
      </w:r>
    </w:p>
    <w:p w14:paraId="0AD417FA" w14:textId="7B4B47C2" w:rsidR="000B1189" w:rsidRPr="00E711D1" w:rsidRDefault="000B1189" w:rsidP="002D2D27">
      <w:pPr>
        <w:pStyle w:val="p"/>
        <w:spacing w:line="280" w:lineRule="atLeast"/>
        <w:jc w:val="both"/>
        <w:rPr>
          <w:rFonts w:eastAsia="Arial"/>
          <w:sz w:val="22"/>
          <w:szCs w:val="22"/>
        </w:rPr>
      </w:pPr>
      <w:r>
        <w:rPr>
          <w:rFonts w:eastAsia="Arial"/>
          <w:sz w:val="22"/>
          <w:szCs w:val="22"/>
        </w:rPr>
        <w:t xml:space="preserve">Recently integrated generative AI technologies and prompt engineering into Agile practices-designing, testing, and deploying large language model (LLM) prompts to automate reporting, enhance sprint planning, and supporting intelligent decision-making. Adept at blending traditional Agile leadership with cutting edge AI Solutions </w:t>
      </w:r>
      <w:r w:rsidR="00616322">
        <w:rPr>
          <w:rFonts w:eastAsia="Arial"/>
          <w:sz w:val="22"/>
          <w:szCs w:val="22"/>
        </w:rPr>
        <w:t>to</w:t>
      </w:r>
      <w:r>
        <w:rPr>
          <w:rFonts w:eastAsia="Arial"/>
          <w:sz w:val="22"/>
          <w:szCs w:val="22"/>
        </w:rPr>
        <w:t xml:space="preserve"> improve </w:t>
      </w:r>
      <w:r w:rsidR="00A4190B">
        <w:rPr>
          <w:rFonts w:eastAsia="Arial"/>
          <w:sz w:val="22"/>
          <w:szCs w:val="22"/>
        </w:rPr>
        <w:t>teams’</w:t>
      </w:r>
      <w:r>
        <w:rPr>
          <w:rFonts w:eastAsia="Arial"/>
          <w:sz w:val="22"/>
          <w:szCs w:val="22"/>
        </w:rPr>
        <w:t xml:space="preserve"> productivity, reduce operational costs, and deliver measurable business value.</w:t>
      </w:r>
    </w:p>
    <w:p w14:paraId="23B40705" w14:textId="367A4D5B" w:rsidR="00071D08" w:rsidRPr="00E711D1" w:rsidRDefault="00000000">
      <w:pPr>
        <w:pStyle w:val="divdocumentdivsectiontitle"/>
        <w:spacing w:before="200" w:after="40"/>
        <w:jc w:val="center"/>
        <w:rPr>
          <w:rFonts w:eastAsia="Arial"/>
          <w:b/>
          <w:bCs/>
        </w:rPr>
      </w:pPr>
      <w:r w:rsidRPr="00E711D1">
        <w:rPr>
          <w:rFonts w:eastAsia="Arial"/>
          <w:b/>
          <w:bCs/>
        </w:rPr>
        <w:t>S</w:t>
      </w:r>
      <w:r w:rsidR="00E711D1">
        <w:rPr>
          <w:rFonts w:eastAsia="Arial"/>
          <w:b/>
          <w:bCs/>
        </w:rPr>
        <w:t>KILLS</w:t>
      </w:r>
    </w:p>
    <w:tbl>
      <w:tblPr>
        <w:tblStyle w:val="divdocumenttable"/>
        <w:tblW w:w="17770" w:type="dxa"/>
        <w:tblLayout w:type="fixed"/>
        <w:tblCellMar>
          <w:left w:w="0" w:type="dxa"/>
          <w:right w:w="0" w:type="dxa"/>
        </w:tblCellMar>
        <w:tblLook w:val="05E0" w:firstRow="1" w:lastRow="1" w:firstColumn="1" w:lastColumn="1" w:noHBand="0" w:noVBand="1"/>
      </w:tblPr>
      <w:tblGrid>
        <w:gridCol w:w="3510"/>
        <w:gridCol w:w="2970"/>
        <w:gridCol w:w="11290"/>
      </w:tblGrid>
      <w:tr w:rsidR="00E711D1" w:rsidRPr="00E711D1" w14:paraId="78F9E38D" w14:textId="77777777" w:rsidTr="002D2D27">
        <w:tc>
          <w:tcPr>
            <w:tcW w:w="3510" w:type="dxa"/>
            <w:tcMar>
              <w:top w:w="0" w:type="dxa"/>
              <w:left w:w="0" w:type="dxa"/>
              <w:bottom w:w="0" w:type="dxa"/>
              <w:right w:w="0" w:type="dxa"/>
            </w:tcMar>
            <w:hideMark/>
          </w:tcPr>
          <w:p w14:paraId="4C7E13B9" w14:textId="77777777" w:rsidR="00E711D1" w:rsidRPr="00E711D1" w:rsidRDefault="00E711D1" w:rsidP="002D2D27">
            <w:pPr>
              <w:pStyle w:val="ulli"/>
              <w:numPr>
                <w:ilvl w:val="0"/>
                <w:numId w:val="13"/>
              </w:numPr>
              <w:spacing w:line="280" w:lineRule="atLeast"/>
              <w:jc w:val="both"/>
              <w:rPr>
                <w:rFonts w:eastAsia="Arial"/>
                <w:sz w:val="22"/>
                <w:szCs w:val="22"/>
              </w:rPr>
            </w:pPr>
            <w:r w:rsidRPr="00E711D1">
              <w:rPr>
                <w:rFonts w:eastAsia="Arial"/>
                <w:sz w:val="22"/>
                <w:szCs w:val="22"/>
              </w:rPr>
              <w:t>Agile coaching</w:t>
            </w:r>
          </w:p>
          <w:p w14:paraId="1BC76FEF" w14:textId="77777777" w:rsidR="00E711D1" w:rsidRPr="00E711D1" w:rsidRDefault="00E711D1" w:rsidP="002D2D27">
            <w:pPr>
              <w:pStyle w:val="ulli"/>
              <w:numPr>
                <w:ilvl w:val="0"/>
                <w:numId w:val="13"/>
              </w:numPr>
              <w:spacing w:line="280" w:lineRule="atLeast"/>
              <w:jc w:val="both"/>
              <w:rPr>
                <w:rFonts w:eastAsia="Arial"/>
                <w:sz w:val="22"/>
                <w:szCs w:val="22"/>
              </w:rPr>
            </w:pPr>
            <w:r w:rsidRPr="00E711D1">
              <w:rPr>
                <w:rFonts w:eastAsia="Arial"/>
                <w:sz w:val="22"/>
                <w:szCs w:val="22"/>
              </w:rPr>
              <w:t>Scrum Framework</w:t>
            </w:r>
          </w:p>
          <w:p w14:paraId="4D1DE17D" w14:textId="77777777" w:rsidR="00E711D1" w:rsidRPr="00E711D1" w:rsidRDefault="00E711D1" w:rsidP="002D2D27">
            <w:pPr>
              <w:pStyle w:val="ulli"/>
              <w:numPr>
                <w:ilvl w:val="0"/>
                <w:numId w:val="13"/>
              </w:numPr>
              <w:spacing w:line="280" w:lineRule="atLeast"/>
              <w:jc w:val="both"/>
              <w:rPr>
                <w:rFonts w:eastAsia="Arial"/>
                <w:sz w:val="22"/>
                <w:szCs w:val="22"/>
              </w:rPr>
            </w:pPr>
            <w:r w:rsidRPr="00E711D1">
              <w:rPr>
                <w:rFonts w:eastAsia="Arial"/>
                <w:sz w:val="22"/>
                <w:szCs w:val="22"/>
              </w:rPr>
              <w:t>Sprint Planning</w:t>
            </w:r>
          </w:p>
          <w:p w14:paraId="78F833AD" w14:textId="77777777" w:rsidR="00E711D1" w:rsidRPr="00E711D1" w:rsidRDefault="00E711D1" w:rsidP="002D2D27">
            <w:pPr>
              <w:pStyle w:val="ulli"/>
              <w:numPr>
                <w:ilvl w:val="0"/>
                <w:numId w:val="13"/>
              </w:numPr>
              <w:spacing w:line="280" w:lineRule="atLeast"/>
              <w:jc w:val="both"/>
              <w:rPr>
                <w:rFonts w:eastAsia="Arial"/>
                <w:sz w:val="22"/>
                <w:szCs w:val="22"/>
              </w:rPr>
            </w:pPr>
            <w:r w:rsidRPr="00E711D1">
              <w:rPr>
                <w:rFonts w:eastAsia="Arial"/>
                <w:sz w:val="22"/>
                <w:szCs w:val="22"/>
              </w:rPr>
              <w:t>Team Leadership</w:t>
            </w:r>
          </w:p>
          <w:p w14:paraId="497FA6A6" w14:textId="77777777" w:rsidR="00E711D1" w:rsidRDefault="00E711D1" w:rsidP="009A0F32">
            <w:pPr>
              <w:pStyle w:val="ulli"/>
              <w:numPr>
                <w:ilvl w:val="0"/>
                <w:numId w:val="13"/>
              </w:numPr>
              <w:spacing w:line="280" w:lineRule="atLeast"/>
              <w:jc w:val="both"/>
              <w:rPr>
                <w:rFonts w:eastAsia="Arial"/>
                <w:sz w:val="22"/>
                <w:szCs w:val="22"/>
              </w:rPr>
            </w:pPr>
            <w:r w:rsidRPr="00E711D1">
              <w:rPr>
                <w:rFonts w:eastAsia="Arial"/>
                <w:sz w:val="22"/>
                <w:szCs w:val="22"/>
              </w:rPr>
              <w:t>Stakeholder management</w:t>
            </w:r>
          </w:p>
          <w:p w14:paraId="5EFE36AB" w14:textId="18D9C60B" w:rsidR="00975FBC" w:rsidRDefault="00975FBC" w:rsidP="009A0F32">
            <w:pPr>
              <w:pStyle w:val="ulli"/>
              <w:numPr>
                <w:ilvl w:val="0"/>
                <w:numId w:val="13"/>
              </w:numPr>
              <w:spacing w:line="280" w:lineRule="atLeast"/>
              <w:jc w:val="both"/>
              <w:rPr>
                <w:rFonts w:eastAsia="Arial"/>
                <w:sz w:val="22"/>
                <w:szCs w:val="22"/>
              </w:rPr>
            </w:pPr>
          </w:p>
          <w:p w14:paraId="0CB593A5" w14:textId="08E7981F" w:rsidR="00975FBC" w:rsidRPr="009A0F32" w:rsidRDefault="00975FBC" w:rsidP="009A0F32">
            <w:pPr>
              <w:pStyle w:val="ulli"/>
              <w:numPr>
                <w:ilvl w:val="0"/>
                <w:numId w:val="13"/>
              </w:numPr>
              <w:spacing w:line="280" w:lineRule="atLeast"/>
              <w:jc w:val="both"/>
              <w:rPr>
                <w:rFonts w:eastAsia="Arial"/>
                <w:sz w:val="22"/>
                <w:szCs w:val="22"/>
              </w:rPr>
            </w:pPr>
          </w:p>
        </w:tc>
        <w:tc>
          <w:tcPr>
            <w:tcW w:w="2970" w:type="dxa"/>
            <w:tcBorders>
              <w:right w:val="single" w:sz="8" w:space="0" w:color="FEFDFD"/>
            </w:tcBorders>
          </w:tcPr>
          <w:p w14:paraId="41C1706C" w14:textId="77777777" w:rsidR="00E711D1" w:rsidRPr="00E711D1" w:rsidRDefault="00E711D1" w:rsidP="002D2D27">
            <w:pPr>
              <w:pStyle w:val="ulli"/>
              <w:numPr>
                <w:ilvl w:val="0"/>
                <w:numId w:val="13"/>
              </w:numPr>
              <w:spacing w:line="280" w:lineRule="atLeast"/>
              <w:jc w:val="both"/>
              <w:rPr>
                <w:rFonts w:eastAsia="Arial"/>
                <w:sz w:val="22"/>
                <w:szCs w:val="22"/>
              </w:rPr>
            </w:pPr>
            <w:r w:rsidRPr="00E711D1">
              <w:rPr>
                <w:rFonts w:eastAsia="Arial"/>
                <w:sz w:val="22"/>
                <w:szCs w:val="22"/>
              </w:rPr>
              <w:t>Confluence</w:t>
            </w:r>
          </w:p>
          <w:p w14:paraId="7D5A631A" w14:textId="77777777" w:rsidR="00E711D1" w:rsidRPr="00E711D1" w:rsidRDefault="00E711D1" w:rsidP="002D2D27">
            <w:pPr>
              <w:pStyle w:val="ulli"/>
              <w:numPr>
                <w:ilvl w:val="0"/>
                <w:numId w:val="13"/>
              </w:numPr>
              <w:spacing w:line="280" w:lineRule="atLeast"/>
              <w:jc w:val="both"/>
              <w:rPr>
                <w:rFonts w:eastAsia="Arial"/>
                <w:sz w:val="22"/>
                <w:szCs w:val="22"/>
              </w:rPr>
            </w:pPr>
            <w:r w:rsidRPr="00E711D1">
              <w:rPr>
                <w:rFonts w:eastAsia="Arial"/>
                <w:sz w:val="22"/>
                <w:szCs w:val="22"/>
              </w:rPr>
              <w:t>PI Planning</w:t>
            </w:r>
          </w:p>
          <w:p w14:paraId="13BA1484" w14:textId="77777777" w:rsidR="00E711D1" w:rsidRPr="00E711D1" w:rsidRDefault="00E711D1" w:rsidP="002D2D27">
            <w:pPr>
              <w:pStyle w:val="ulli"/>
              <w:numPr>
                <w:ilvl w:val="0"/>
                <w:numId w:val="13"/>
              </w:numPr>
              <w:spacing w:line="280" w:lineRule="atLeast"/>
              <w:jc w:val="both"/>
              <w:rPr>
                <w:rFonts w:eastAsia="Arial"/>
                <w:sz w:val="22"/>
                <w:szCs w:val="22"/>
              </w:rPr>
            </w:pPr>
            <w:r w:rsidRPr="00E711D1">
              <w:rPr>
                <w:rFonts w:eastAsia="Arial"/>
                <w:sz w:val="22"/>
                <w:szCs w:val="22"/>
              </w:rPr>
              <w:t>Kanban</w:t>
            </w:r>
          </w:p>
          <w:p w14:paraId="1B997CFF" w14:textId="6D0E803E" w:rsidR="00E711D1" w:rsidRPr="00E711D1" w:rsidRDefault="00E711D1" w:rsidP="002D2D27">
            <w:pPr>
              <w:pStyle w:val="ulli"/>
              <w:numPr>
                <w:ilvl w:val="0"/>
                <w:numId w:val="13"/>
              </w:numPr>
              <w:spacing w:line="280" w:lineRule="atLeast"/>
              <w:jc w:val="both"/>
              <w:rPr>
                <w:rFonts w:eastAsia="Arial"/>
                <w:sz w:val="22"/>
                <w:szCs w:val="22"/>
              </w:rPr>
            </w:pPr>
            <w:r w:rsidRPr="00E711D1">
              <w:rPr>
                <w:rFonts w:eastAsia="Arial"/>
                <w:sz w:val="22"/>
                <w:szCs w:val="22"/>
              </w:rPr>
              <w:t>Agile metrics</w:t>
            </w:r>
          </w:p>
          <w:p w14:paraId="3C1CD845" w14:textId="77777777" w:rsidR="00E711D1" w:rsidRDefault="00E711D1" w:rsidP="009A0F32">
            <w:pPr>
              <w:pStyle w:val="ulli"/>
              <w:numPr>
                <w:ilvl w:val="0"/>
                <w:numId w:val="13"/>
              </w:numPr>
              <w:spacing w:line="280" w:lineRule="atLeast"/>
              <w:jc w:val="both"/>
              <w:rPr>
                <w:rFonts w:eastAsia="Arial"/>
                <w:sz w:val="22"/>
                <w:szCs w:val="22"/>
              </w:rPr>
            </w:pPr>
            <w:r w:rsidRPr="00E711D1">
              <w:rPr>
                <w:rFonts w:eastAsia="Arial"/>
                <w:sz w:val="22"/>
                <w:szCs w:val="22"/>
              </w:rPr>
              <w:t>Conflict resolution</w:t>
            </w:r>
          </w:p>
          <w:p w14:paraId="22285232" w14:textId="7AF5FA98" w:rsidR="00390C61" w:rsidRPr="009A0F32" w:rsidRDefault="00390C61" w:rsidP="00390C61">
            <w:pPr>
              <w:pStyle w:val="ulli"/>
              <w:numPr>
                <w:ilvl w:val="0"/>
                <w:numId w:val="13"/>
              </w:numPr>
              <w:spacing w:line="280" w:lineRule="atLeast"/>
              <w:rPr>
                <w:rFonts w:eastAsia="Arial"/>
                <w:sz w:val="22"/>
                <w:szCs w:val="22"/>
              </w:rPr>
            </w:pPr>
            <w:r>
              <w:rPr>
                <w:rFonts w:eastAsia="Arial"/>
                <w:sz w:val="22"/>
                <w:szCs w:val="22"/>
              </w:rPr>
              <w:t>Natural Language Processing (NLP)</w:t>
            </w:r>
          </w:p>
        </w:tc>
        <w:tc>
          <w:tcPr>
            <w:tcW w:w="11290" w:type="dxa"/>
            <w:tcBorders>
              <w:left w:val="single" w:sz="8" w:space="0" w:color="FEFDFD"/>
            </w:tcBorders>
            <w:tcMar>
              <w:top w:w="0" w:type="dxa"/>
              <w:left w:w="0" w:type="dxa"/>
              <w:bottom w:w="0" w:type="dxa"/>
              <w:right w:w="0" w:type="dxa"/>
            </w:tcMar>
            <w:hideMark/>
          </w:tcPr>
          <w:p w14:paraId="2CEDE128" w14:textId="4D431924" w:rsidR="00E711D1" w:rsidRPr="00E711D1" w:rsidRDefault="00E711D1" w:rsidP="002D2D27">
            <w:pPr>
              <w:pStyle w:val="ulli"/>
              <w:numPr>
                <w:ilvl w:val="0"/>
                <w:numId w:val="13"/>
              </w:numPr>
              <w:spacing w:line="280" w:lineRule="atLeast"/>
              <w:jc w:val="both"/>
              <w:rPr>
                <w:rFonts w:eastAsia="Arial"/>
                <w:sz w:val="22"/>
                <w:szCs w:val="22"/>
              </w:rPr>
            </w:pPr>
            <w:r w:rsidRPr="00E711D1">
              <w:rPr>
                <w:rFonts w:eastAsia="Arial"/>
                <w:sz w:val="22"/>
                <w:szCs w:val="22"/>
              </w:rPr>
              <w:t>Servant Leadership</w:t>
            </w:r>
          </w:p>
          <w:p w14:paraId="7FFAA54B" w14:textId="77777777" w:rsidR="00E711D1" w:rsidRPr="00E711D1" w:rsidRDefault="00E711D1" w:rsidP="002D2D27">
            <w:pPr>
              <w:pStyle w:val="ulli"/>
              <w:numPr>
                <w:ilvl w:val="0"/>
                <w:numId w:val="13"/>
              </w:numPr>
              <w:spacing w:line="280" w:lineRule="atLeast"/>
              <w:jc w:val="both"/>
              <w:rPr>
                <w:rFonts w:eastAsia="Arial"/>
                <w:sz w:val="22"/>
                <w:szCs w:val="22"/>
              </w:rPr>
            </w:pPr>
            <w:r w:rsidRPr="00E711D1">
              <w:rPr>
                <w:rFonts w:eastAsia="Arial"/>
                <w:sz w:val="22"/>
                <w:szCs w:val="22"/>
              </w:rPr>
              <w:t>CI/CD (Jenkins, GitLab)</w:t>
            </w:r>
          </w:p>
          <w:p w14:paraId="4DA43C29" w14:textId="77777777" w:rsidR="00E711D1" w:rsidRPr="00E711D1" w:rsidRDefault="00E711D1" w:rsidP="002D2D27">
            <w:pPr>
              <w:pStyle w:val="ulli"/>
              <w:numPr>
                <w:ilvl w:val="0"/>
                <w:numId w:val="13"/>
              </w:numPr>
              <w:spacing w:line="280" w:lineRule="atLeast"/>
              <w:jc w:val="both"/>
              <w:rPr>
                <w:rFonts w:eastAsia="Arial"/>
                <w:sz w:val="22"/>
                <w:szCs w:val="22"/>
              </w:rPr>
            </w:pPr>
            <w:r w:rsidRPr="00E711D1">
              <w:rPr>
                <w:rFonts w:eastAsia="Arial"/>
                <w:sz w:val="22"/>
                <w:szCs w:val="22"/>
              </w:rPr>
              <w:t>Selenium</w:t>
            </w:r>
          </w:p>
          <w:p w14:paraId="30A4CBEF" w14:textId="77777777" w:rsidR="00E711D1" w:rsidRPr="00E711D1" w:rsidRDefault="00E711D1" w:rsidP="002D2D27">
            <w:pPr>
              <w:pStyle w:val="ulli"/>
              <w:numPr>
                <w:ilvl w:val="0"/>
                <w:numId w:val="13"/>
              </w:numPr>
              <w:spacing w:line="280" w:lineRule="atLeast"/>
              <w:jc w:val="both"/>
              <w:rPr>
                <w:rFonts w:eastAsia="Arial"/>
                <w:sz w:val="22"/>
                <w:szCs w:val="22"/>
              </w:rPr>
            </w:pPr>
            <w:r w:rsidRPr="00E711D1">
              <w:rPr>
                <w:rFonts w:eastAsia="Arial"/>
                <w:sz w:val="22"/>
                <w:szCs w:val="22"/>
              </w:rPr>
              <w:t>Cucumber</w:t>
            </w:r>
          </w:p>
          <w:p w14:paraId="0E1DA88A" w14:textId="77777777" w:rsidR="00E711D1" w:rsidRDefault="00E711D1" w:rsidP="009A0F32">
            <w:pPr>
              <w:pStyle w:val="ulli"/>
              <w:numPr>
                <w:ilvl w:val="0"/>
                <w:numId w:val="13"/>
              </w:numPr>
              <w:spacing w:line="280" w:lineRule="atLeast"/>
              <w:jc w:val="both"/>
              <w:rPr>
                <w:rFonts w:eastAsia="Arial"/>
                <w:sz w:val="22"/>
                <w:szCs w:val="22"/>
              </w:rPr>
            </w:pPr>
            <w:r w:rsidRPr="00E711D1">
              <w:rPr>
                <w:rFonts w:eastAsia="Arial"/>
                <w:sz w:val="22"/>
                <w:szCs w:val="22"/>
              </w:rPr>
              <w:t>Lean Methodology</w:t>
            </w:r>
          </w:p>
          <w:p w14:paraId="63FCEC16" w14:textId="28C4240A" w:rsidR="00390C61" w:rsidRPr="009A0F32" w:rsidRDefault="00390C61" w:rsidP="009A0F32">
            <w:pPr>
              <w:pStyle w:val="ulli"/>
              <w:numPr>
                <w:ilvl w:val="0"/>
                <w:numId w:val="13"/>
              </w:numPr>
              <w:spacing w:line="280" w:lineRule="atLeast"/>
              <w:jc w:val="both"/>
              <w:rPr>
                <w:rFonts w:eastAsia="Arial"/>
                <w:sz w:val="22"/>
                <w:szCs w:val="22"/>
              </w:rPr>
            </w:pPr>
            <w:r>
              <w:rPr>
                <w:rFonts w:eastAsia="Arial"/>
                <w:sz w:val="22"/>
                <w:szCs w:val="22"/>
              </w:rPr>
              <w:t>Large Language Model (LLM)</w:t>
            </w:r>
          </w:p>
        </w:tc>
      </w:tr>
    </w:tbl>
    <w:p w14:paraId="259B9714" w14:textId="35F754B8" w:rsidR="00071D08" w:rsidRDefault="00000000">
      <w:pPr>
        <w:pStyle w:val="divdocumentdivsectiontitle"/>
        <w:spacing w:before="200" w:after="40"/>
        <w:jc w:val="center"/>
        <w:rPr>
          <w:rFonts w:ascii="Arial" w:eastAsia="Arial" w:hAnsi="Arial" w:cs="Arial"/>
          <w:b/>
          <w:bCs/>
        </w:rPr>
      </w:pPr>
      <w:r>
        <w:rPr>
          <w:rFonts w:ascii="Arial" w:eastAsia="Arial" w:hAnsi="Arial" w:cs="Arial"/>
          <w:b/>
          <w:bCs/>
        </w:rPr>
        <w:t>E</w:t>
      </w:r>
      <w:r w:rsidR="00E711D1">
        <w:rPr>
          <w:rFonts w:ascii="Arial" w:eastAsia="Arial" w:hAnsi="Arial" w:cs="Arial"/>
          <w:b/>
          <w:bCs/>
        </w:rPr>
        <w:t>XPERIENCE</w:t>
      </w:r>
    </w:p>
    <w:p w14:paraId="5CFFA1AC" w14:textId="77777777" w:rsidR="00071D08" w:rsidRPr="00E711D1" w:rsidRDefault="00000000" w:rsidP="002D2D27">
      <w:pPr>
        <w:pStyle w:val="divdocumentsinglecolumn"/>
        <w:tabs>
          <w:tab w:val="right" w:pos="10620"/>
        </w:tabs>
        <w:spacing w:line="280" w:lineRule="atLeast"/>
        <w:jc w:val="both"/>
        <w:rPr>
          <w:rFonts w:eastAsia="Arial"/>
          <w:sz w:val="22"/>
          <w:szCs w:val="22"/>
        </w:rPr>
      </w:pPr>
      <w:r w:rsidRPr="00E711D1">
        <w:rPr>
          <w:rStyle w:val="spanjobtitle"/>
          <w:rFonts w:eastAsia="Arial"/>
          <w:sz w:val="22"/>
          <w:szCs w:val="22"/>
        </w:rPr>
        <w:t>Senior Scrum Master</w:t>
      </w:r>
      <w:r w:rsidRPr="00E711D1">
        <w:rPr>
          <w:rStyle w:val="singlecolumnspanpaddedlinenth-child1"/>
          <w:rFonts w:eastAsia="Arial"/>
          <w:sz w:val="22"/>
          <w:szCs w:val="22"/>
        </w:rPr>
        <w:t xml:space="preserve"> </w:t>
      </w:r>
      <w:r w:rsidRPr="00E711D1">
        <w:rPr>
          <w:rStyle w:val="datesWrapper"/>
          <w:rFonts w:eastAsia="Arial"/>
          <w:sz w:val="22"/>
          <w:szCs w:val="22"/>
        </w:rPr>
        <w:tab/>
        <w:t xml:space="preserve"> </w:t>
      </w:r>
      <w:r w:rsidRPr="00E711D1">
        <w:rPr>
          <w:rStyle w:val="spanjobdates"/>
          <w:rFonts w:eastAsia="Arial"/>
          <w:sz w:val="22"/>
          <w:szCs w:val="22"/>
        </w:rPr>
        <w:t>04/2022 to 03/2025</w:t>
      </w:r>
      <w:r w:rsidRPr="00E711D1">
        <w:rPr>
          <w:rStyle w:val="datesWrapper"/>
          <w:rFonts w:eastAsia="Arial"/>
          <w:sz w:val="22"/>
          <w:szCs w:val="22"/>
        </w:rPr>
        <w:t xml:space="preserve"> </w:t>
      </w:r>
    </w:p>
    <w:p w14:paraId="55EA214B" w14:textId="77777777" w:rsidR="00071D08" w:rsidRPr="00E711D1" w:rsidRDefault="00000000" w:rsidP="002D2D27">
      <w:pPr>
        <w:pStyle w:val="spanpaddedline"/>
        <w:tabs>
          <w:tab w:val="right" w:pos="10620"/>
        </w:tabs>
        <w:spacing w:line="280" w:lineRule="atLeast"/>
        <w:jc w:val="both"/>
        <w:rPr>
          <w:rFonts w:eastAsia="Arial"/>
          <w:sz w:val="22"/>
          <w:szCs w:val="22"/>
        </w:rPr>
      </w:pPr>
      <w:r w:rsidRPr="00E711D1">
        <w:rPr>
          <w:rStyle w:val="spancompanyname"/>
          <w:rFonts w:eastAsia="Arial"/>
          <w:sz w:val="22"/>
          <w:szCs w:val="22"/>
        </w:rPr>
        <w:t xml:space="preserve">Fanniemae Reston </w:t>
      </w:r>
      <w:r w:rsidRPr="00E711D1">
        <w:rPr>
          <w:rStyle w:val="datesWrapper"/>
          <w:rFonts w:eastAsia="Arial"/>
          <w:sz w:val="22"/>
          <w:szCs w:val="22"/>
        </w:rPr>
        <w:tab/>
        <w:t xml:space="preserve"> </w:t>
      </w:r>
      <w:r w:rsidRPr="00E711D1">
        <w:rPr>
          <w:rStyle w:val="spanjoblocation"/>
          <w:rFonts w:eastAsia="Arial"/>
          <w:sz w:val="22"/>
          <w:szCs w:val="22"/>
        </w:rPr>
        <w:t>Virgina, VA</w:t>
      </w:r>
      <w:r w:rsidRPr="00E711D1">
        <w:rPr>
          <w:rStyle w:val="datesWrapper"/>
          <w:rFonts w:eastAsia="Arial"/>
          <w:sz w:val="22"/>
          <w:szCs w:val="22"/>
        </w:rPr>
        <w:t xml:space="preserve"> </w:t>
      </w:r>
    </w:p>
    <w:p w14:paraId="120C23F9" w14:textId="77777777" w:rsidR="00071D08" w:rsidRPr="00E711D1" w:rsidRDefault="00000000" w:rsidP="002D2D27">
      <w:pPr>
        <w:pStyle w:val="ulli"/>
        <w:numPr>
          <w:ilvl w:val="0"/>
          <w:numId w:val="14"/>
        </w:numPr>
        <w:spacing w:line="280" w:lineRule="atLeast"/>
        <w:jc w:val="both"/>
        <w:rPr>
          <w:rStyle w:val="span"/>
          <w:rFonts w:eastAsia="Arial"/>
          <w:sz w:val="22"/>
          <w:szCs w:val="22"/>
        </w:rPr>
      </w:pPr>
      <w:r w:rsidRPr="00E711D1">
        <w:rPr>
          <w:rStyle w:val="span"/>
          <w:rFonts w:eastAsia="Arial"/>
          <w:sz w:val="22"/>
          <w:szCs w:val="22"/>
        </w:rPr>
        <w:t>Spearheaded Agile transformation initiatives for 8+ cross-functional teams, achieving a 50% improvement in sprint velocity, and a 30% reduction in project delivery timelines within 6 months.</w:t>
      </w:r>
    </w:p>
    <w:p w14:paraId="76CCC63E" w14:textId="77777777" w:rsidR="00071D08" w:rsidRPr="00E711D1" w:rsidRDefault="00000000" w:rsidP="002D2D27">
      <w:pPr>
        <w:pStyle w:val="ulli"/>
        <w:numPr>
          <w:ilvl w:val="0"/>
          <w:numId w:val="14"/>
        </w:numPr>
        <w:spacing w:line="280" w:lineRule="atLeast"/>
        <w:jc w:val="both"/>
        <w:rPr>
          <w:rStyle w:val="span"/>
          <w:rFonts w:eastAsia="Arial"/>
          <w:sz w:val="22"/>
          <w:szCs w:val="22"/>
        </w:rPr>
      </w:pPr>
      <w:r w:rsidRPr="00E711D1">
        <w:rPr>
          <w:rStyle w:val="span"/>
          <w:rFonts w:eastAsia="Arial"/>
          <w:sz w:val="22"/>
          <w:szCs w:val="22"/>
        </w:rPr>
        <w:t>Successfully scaled Agile practices using SAFe and LeSS frameworks across enterprise-level Single Family and Multi-Family Identity and Access Management (IAM) portfolios.</w:t>
      </w:r>
    </w:p>
    <w:p w14:paraId="28DE40F8" w14:textId="77777777" w:rsidR="00071D08" w:rsidRDefault="00000000" w:rsidP="002D2D27">
      <w:pPr>
        <w:pStyle w:val="ulli"/>
        <w:numPr>
          <w:ilvl w:val="0"/>
          <w:numId w:val="14"/>
        </w:numPr>
        <w:spacing w:line="280" w:lineRule="atLeast"/>
        <w:jc w:val="both"/>
        <w:rPr>
          <w:rStyle w:val="span"/>
          <w:rFonts w:eastAsia="Arial"/>
          <w:sz w:val="22"/>
          <w:szCs w:val="22"/>
        </w:rPr>
      </w:pPr>
      <w:r w:rsidRPr="00E711D1">
        <w:rPr>
          <w:rStyle w:val="span"/>
          <w:rFonts w:eastAsia="Arial"/>
          <w:sz w:val="22"/>
          <w:szCs w:val="22"/>
        </w:rPr>
        <w:t>Increased product backlog readiness by 40% and enhanced sprint commitment reliability through targeted Agile coaching, backlog refinement, and team facilitation.</w:t>
      </w:r>
    </w:p>
    <w:p w14:paraId="77E3F40B" w14:textId="0724E40D" w:rsidR="00975FBC" w:rsidRDefault="00975FBC" w:rsidP="002D2D27">
      <w:pPr>
        <w:pStyle w:val="ulli"/>
        <w:numPr>
          <w:ilvl w:val="0"/>
          <w:numId w:val="14"/>
        </w:numPr>
        <w:spacing w:line="280" w:lineRule="atLeast"/>
        <w:jc w:val="both"/>
        <w:rPr>
          <w:rStyle w:val="span"/>
          <w:rFonts w:eastAsia="Arial"/>
          <w:sz w:val="22"/>
          <w:szCs w:val="22"/>
        </w:rPr>
      </w:pPr>
      <w:r>
        <w:rPr>
          <w:rStyle w:val="span"/>
          <w:rFonts w:eastAsia="Arial"/>
          <w:sz w:val="22"/>
          <w:szCs w:val="22"/>
        </w:rPr>
        <w:t xml:space="preserve">Designed and </w:t>
      </w:r>
      <w:proofErr w:type="gramStart"/>
      <w:r>
        <w:rPr>
          <w:rStyle w:val="span"/>
          <w:rFonts w:eastAsia="Arial"/>
          <w:sz w:val="22"/>
          <w:szCs w:val="22"/>
        </w:rPr>
        <w:t>Optimized</w:t>
      </w:r>
      <w:proofErr w:type="gramEnd"/>
      <w:r>
        <w:rPr>
          <w:rStyle w:val="span"/>
          <w:rFonts w:eastAsia="Arial"/>
          <w:sz w:val="22"/>
          <w:szCs w:val="22"/>
        </w:rPr>
        <w:t xml:space="preserve"> large language model (LLM) prompts using OpenAI and Anthropic APIs to improve the performance of internal knowledge assistant by 35%</w:t>
      </w:r>
    </w:p>
    <w:p w14:paraId="0E112254" w14:textId="56984ECF" w:rsidR="00975FBC" w:rsidRDefault="00975FBC" w:rsidP="002D2D27">
      <w:pPr>
        <w:pStyle w:val="ulli"/>
        <w:numPr>
          <w:ilvl w:val="0"/>
          <w:numId w:val="14"/>
        </w:numPr>
        <w:spacing w:line="280" w:lineRule="atLeast"/>
        <w:jc w:val="both"/>
        <w:rPr>
          <w:rStyle w:val="span"/>
          <w:rFonts w:eastAsia="Arial"/>
          <w:sz w:val="22"/>
          <w:szCs w:val="22"/>
        </w:rPr>
      </w:pPr>
      <w:r>
        <w:rPr>
          <w:rStyle w:val="span"/>
          <w:rFonts w:eastAsia="Arial"/>
          <w:sz w:val="22"/>
          <w:szCs w:val="22"/>
        </w:rPr>
        <w:t>Developed reusable prompt templates tailored for varied enterprise use cases (e.g., Claim Processing, Risk scoring, Access Management), improving operational efficiency.</w:t>
      </w:r>
    </w:p>
    <w:p w14:paraId="675AE6F8" w14:textId="1A82ED1D" w:rsidR="00975FBC" w:rsidRDefault="00975FBC" w:rsidP="002D2D27">
      <w:pPr>
        <w:pStyle w:val="ulli"/>
        <w:numPr>
          <w:ilvl w:val="0"/>
          <w:numId w:val="14"/>
        </w:numPr>
        <w:spacing w:line="280" w:lineRule="atLeast"/>
        <w:jc w:val="both"/>
        <w:rPr>
          <w:rStyle w:val="span"/>
          <w:rFonts w:eastAsia="Arial"/>
          <w:sz w:val="22"/>
          <w:szCs w:val="22"/>
        </w:rPr>
      </w:pPr>
      <w:r>
        <w:rPr>
          <w:rStyle w:val="span"/>
          <w:rFonts w:eastAsia="Arial"/>
          <w:sz w:val="22"/>
          <w:szCs w:val="22"/>
        </w:rPr>
        <w:t>Collaborated with data scientists and ML engineers to integrate prompt engineering into CI/CD pipelines, supporting generative AI-based testing, documentation, and user story automation.</w:t>
      </w:r>
    </w:p>
    <w:p w14:paraId="47E7F1F0" w14:textId="34852B4B" w:rsidR="00975FBC" w:rsidRDefault="00975FBC" w:rsidP="002D2D27">
      <w:pPr>
        <w:pStyle w:val="ulli"/>
        <w:numPr>
          <w:ilvl w:val="0"/>
          <w:numId w:val="14"/>
        </w:numPr>
        <w:spacing w:line="280" w:lineRule="atLeast"/>
        <w:jc w:val="both"/>
        <w:rPr>
          <w:rStyle w:val="span"/>
          <w:rFonts w:eastAsia="Arial"/>
          <w:sz w:val="22"/>
          <w:szCs w:val="22"/>
        </w:rPr>
      </w:pPr>
      <w:r>
        <w:rPr>
          <w:rStyle w:val="span"/>
          <w:rFonts w:eastAsia="Arial"/>
          <w:sz w:val="22"/>
          <w:szCs w:val="22"/>
        </w:rPr>
        <w:t>Conducted A/B testing on prompt versions to analyze token usage, cost, and accuracy tradeoffs, leading to a 20% cost reduction in API utilization.</w:t>
      </w:r>
    </w:p>
    <w:p w14:paraId="644EC03E" w14:textId="64CFAC76" w:rsidR="00637203" w:rsidRDefault="00637203" w:rsidP="002D2D27">
      <w:pPr>
        <w:pStyle w:val="ulli"/>
        <w:numPr>
          <w:ilvl w:val="0"/>
          <w:numId w:val="14"/>
        </w:numPr>
        <w:spacing w:line="280" w:lineRule="atLeast"/>
        <w:jc w:val="both"/>
        <w:rPr>
          <w:rStyle w:val="span"/>
          <w:rFonts w:eastAsia="Arial"/>
          <w:sz w:val="22"/>
          <w:szCs w:val="22"/>
        </w:rPr>
      </w:pPr>
      <w:r>
        <w:rPr>
          <w:rStyle w:val="span"/>
          <w:rFonts w:eastAsia="Arial"/>
          <w:sz w:val="22"/>
          <w:szCs w:val="22"/>
        </w:rPr>
        <w:t>Implemented retrieval-augmented generation (RAG) workflows for enhanced contextual awareness in chatbot solutions using internal Confluence and Jira data.</w:t>
      </w:r>
    </w:p>
    <w:p w14:paraId="4D704349" w14:textId="2987C3BC" w:rsidR="00637203" w:rsidRDefault="00637203" w:rsidP="002D2D27">
      <w:pPr>
        <w:pStyle w:val="ulli"/>
        <w:numPr>
          <w:ilvl w:val="0"/>
          <w:numId w:val="14"/>
        </w:numPr>
        <w:spacing w:line="280" w:lineRule="atLeast"/>
        <w:jc w:val="both"/>
        <w:rPr>
          <w:rStyle w:val="span"/>
          <w:rFonts w:eastAsia="Arial"/>
          <w:sz w:val="22"/>
          <w:szCs w:val="22"/>
        </w:rPr>
      </w:pPr>
      <w:r>
        <w:rPr>
          <w:rStyle w:val="span"/>
          <w:rFonts w:eastAsia="Arial"/>
          <w:sz w:val="22"/>
          <w:szCs w:val="22"/>
        </w:rPr>
        <w:t>Created knowledge base articles and training materials to upskill Agile teams on leveraging LLMs for automating sprint planning, retrospectives, and reporting.</w:t>
      </w:r>
    </w:p>
    <w:p w14:paraId="623E86F7" w14:textId="409CC42B" w:rsidR="00637203" w:rsidRPr="00E711D1" w:rsidRDefault="00637203" w:rsidP="002D2D27">
      <w:pPr>
        <w:pStyle w:val="ulli"/>
        <w:numPr>
          <w:ilvl w:val="0"/>
          <w:numId w:val="14"/>
        </w:numPr>
        <w:spacing w:line="280" w:lineRule="atLeast"/>
        <w:jc w:val="both"/>
        <w:rPr>
          <w:rStyle w:val="span"/>
          <w:rFonts w:eastAsia="Arial"/>
          <w:sz w:val="22"/>
          <w:szCs w:val="22"/>
        </w:rPr>
      </w:pPr>
      <w:r>
        <w:rPr>
          <w:rStyle w:val="span"/>
          <w:rFonts w:eastAsia="Arial"/>
          <w:sz w:val="22"/>
          <w:szCs w:val="22"/>
        </w:rPr>
        <w:lastRenderedPageBreak/>
        <w:t xml:space="preserve">Spearheaded workshops on ethical and responsible use of AI, focusing on prompt safety, bias </w:t>
      </w:r>
      <w:r w:rsidR="00776029">
        <w:rPr>
          <w:rStyle w:val="span"/>
          <w:rFonts w:eastAsia="Arial"/>
          <w:sz w:val="22"/>
          <w:szCs w:val="22"/>
        </w:rPr>
        <w:t>mitigation, and</w:t>
      </w:r>
      <w:r>
        <w:rPr>
          <w:rStyle w:val="span"/>
          <w:rFonts w:eastAsia="Arial"/>
          <w:sz w:val="22"/>
          <w:szCs w:val="22"/>
        </w:rPr>
        <w:t xml:space="preserve"> explainability.</w:t>
      </w:r>
    </w:p>
    <w:p w14:paraId="1D62A2AE" w14:textId="77777777" w:rsidR="00637203" w:rsidRDefault="00637203">
      <w:pPr>
        <w:pStyle w:val="divdocumentsinglecolumn"/>
        <w:tabs>
          <w:tab w:val="right" w:pos="10620"/>
        </w:tabs>
        <w:spacing w:before="80" w:line="280" w:lineRule="atLeast"/>
        <w:rPr>
          <w:rStyle w:val="spanjobtitle"/>
          <w:rFonts w:eastAsia="Arial"/>
          <w:sz w:val="22"/>
          <w:szCs w:val="22"/>
        </w:rPr>
      </w:pPr>
    </w:p>
    <w:p w14:paraId="0015FECA" w14:textId="77777777" w:rsidR="00637203" w:rsidRDefault="00637203">
      <w:pPr>
        <w:pStyle w:val="divdocumentsinglecolumn"/>
        <w:tabs>
          <w:tab w:val="right" w:pos="10620"/>
        </w:tabs>
        <w:spacing w:before="80" w:line="280" w:lineRule="atLeast"/>
        <w:rPr>
          <w:rStyle w:val="spanjobtitle"/>
          <w:rFonts w:eastAsia="Arial"/>
          <w:sz w:val="22"/>
          <w:szCs w:val="22"/>
        </w:rPr>
      </w:pPr>
    </w:p>
    <w:p w14:paraId="2916DE99" w14:textId="77777777" w:rsidR="00637203" w:rsidRDefault="00637203">
      <w:pPr>
        <w:pStyle w:val="divdocumentsinglecolumn"/>
        <w:tabs>
          <w:tab w:val="right" w:pos="10620"/>
        </w:tabs>
        <w:spacing w:before="80" w:line="280" w:lineRule="atLeast"/>
        <w:rPr>
          <w:rStyle w:val="spanjobtitle"/>
          <w:rFonts w:eastAsia="Arial"/>
          <w:sz w:val="22"/>
          <w:szCs w:val="22"/>
        </w:rPr>
      </w:pPr>
    </w:p>
    <w:p w14:paraId="0C6126D8" w14:textId="77777777" w:rsidR="00637203" w:rsidRDefault="00637203">
      <w:pPr>
        <w:pStyle w:val="divdocumentsinglecolumn"/>
        <w:tabs>
          <w:tab w:val="right" w:pos="10620"/>
        </w:tabs>
        <w:spacing w:before="80" w:line="280" w:lineRule="atLeast"/>
        <w:rPr>
          <w:rStyle w:val="spanjobtitle"/>
          <w:rFonts w:eastAsia="Arial"/>
          <w:sz w:val="22"/>
          <w:szCs w:val="22"/>
        </w:rPr>
      </w:pPr>
    </w:p>
    <w:p w14:paraId="1134876E" w14:textId="29C72BF8" w:rsidR="00071D08" w:rsidRPr="00E711D1" w:rsidRDefault="00000000">
      <w:pPr>
        <w:pStyle w:val="divdocumentsinglecolumn"/>
        <w:tabs>
          <w:tab w:val="right" w:pos="10620"/>
        </w:tabs>
        <w:spacing w:before="80" w:line="280" w:lineRule="atLeast"/>
        <w:rPr>
          <w:rFonts w:eastAsia="Arial"/>
          <w:sz w:val="22"/>
          <w:szCs w:val="22"/>
        </w:rPr>
      </w:pPr>
      <w:r w:rsidRPr="00E711D1">
        <w:rPr>
          <w:rStyle w:val="spanjobtitle"/>
          <w:rFonts w:eastAsia="Arial"/>
          <w:sz w:val="22"/>
          <w:szCs w:val="22"/>
        </w:rPr>
        <w:t>Senior Scrum Master</w:t>
      </w:r>
      <w:r w:rsidRPr="00E711D1">
        <w:rPr>
          <w:rStyle w:val="singlecolumnspanpaddedlinenth-child1"/>
          <w:rFonts w:eastAsia="Arial"/>
          <w:sz w:val="22"/>
          <w:szCs w:val="22"/>
        </w:rPr>
        <w:t xml:space="preserve"> </w:t>
      </w:r>
      <w:r w:rsidRPr="00E711D1">
        <w:rPr>
          <w:rStyle w:val="datesWrapper"/>
          <w:rFonts w:eastAsia="Arial"/>
          <w:sz w:val="22"/>
          <w:szCs w:val="22"/>
        </w:rPr>
        <w:tab/>
        <w:t xml:space="preserve"> </w:t>
      </w:r>
      <w:r w:rsidRPr="00E711D1">
        <w:rPr>
          <w:rStyle w:val="spanjobdates"/>
          <w:rFonts w:eastAsia="Arial"/>
          <w:sz w:val="22"/>
          <w:szCs w:val="22"/>
        </w:rPr>
        <w:t>07/2021 to 03/2022</w:t>
      </w:r>
      <w:r w:rsidRPr="00E711D1">
        <w:rPr>
          <w:rStyle w:val="datesWrapper"/>
          <w:rFonts w:eastAsia="Arial"/>
          <w:sz w:val="22"/>
          <w:szCs w:val="22"/>
        </w:rPr>
        <w:t xml:space="preserve"> </w:t>
      </w:r>
    </w:p>
    <w:p w14:paraId="273C4F58" w14:textId="77777777" w:rsidR="00071D08" w:rsidRPr="00E711D1" w:rsidRDefault="00000000">
      <w:pPr>
        <w:pStyle w:val="spanpaddedline"/>
        <w:tabs>
          <w:tab w:val="right" w:pos="10620"/>
        </w:tabs>
        <w:spacing w:line="280" w:lineRule="atLeast"/>
        <w:rPr>
          <w:rFonts w:eastAsia="Arial"/>
          <w:sz w:val="22"/>
          <w:szCs w:val="22"/>
        </w:rPr>
      </w:pPr>
      <w:r w:rsidRPr="00E711D1">
        <w:rPr>
          <w:rStyle w:val="spancompanyname"/>
          <w:rFonts w:eastAsia="Arial"/>
          <w:sz w:val="22"/>
          <w:szCs w:val="22"/>
        </w:rPr>
        <w:t xml:space="preserve">Wells Fargo </w:t>
      </w:r>
      <w:r w:rsidRPr="00E711D1">
        <w:rPr>
          <w:rStyle w:val="datesWrapper"/>
          <w:rFonts w:eastAsia="Arial"/>
          <w:sz w:val="22"/>
          <w:szCs w:val="22"/>
        </w:rPr>
        <w:tab/>
        <w:t xml:space="preserve"> </w:t>
      </w:r>
      <w:r w:rsidRPr="00E711D1">
        <w:rPr>
          <w:rStyle w:val="spanjoblocation"/>
          <w:rFonts w:eastAsia="Arial"/>
          <w:sz w:val="22"/>
          <w:szCs w:val="22"/>
        </w:rPr>
        <w:t>Summit, NJ</w:t>
      </w:r>
      <w:r w:rsidRPr="00E711D1">
        <w:rPr>
          <w:rStyle w:val="datesWrapper"/>
          <w:rFonts w:eastAsia="Arial"/>
          <w:sz w:val="22"/>
          <w:szCs w:val="22"/>
        </w:rPr>
        <w:t xml:space="preserve"> </w:t>
      </w:r>
    </w:p>
    <w:p w14:paraId="4FBCA847" w14:textId="77777777" w:rsidR="00071D08" w:rsidRPr="00E711D1" w:rsidRDefault="00000000" w:rsidP="002D2D27">
      <w:pPr>
        <w:pStyle w:val="ulli"/>
        <w:numPr>
          <w:ilvl w:val="0"/>
          <w:numId w:val="15"/>
        </w:numPr>
        <w:spacing w:line="280" w:lineRule="atLeast"/>
        <w:jc w:val="both"/>
        <w:rPr>
          <w:rStyle w:val="span"/>
          <w:rFonts w:eastAsia="Arial"/>
          <w:sz w:val="22"/>
          <w:szCs w:val="22"/>
        </w:rPr>
      </w:pPr>
      <w:r w:rsidRPr="00E711D1">
        <w:rPr>
          <w:rStyle w:val="span"/>
          <w:rFonts w:eastAsia="Arial"/>
          <w:sz w:val="22"/>
          <w:szCs w:val="22"/>
        </w:rPr>
        <w:t>Orchestrated Agile delivery of a $5M Credit Risk Rating and SHRP claims portfolio, achieving over 80% of defined value targets while reducing project costs by 40% through continuous improvement and risk-based prioritization.</w:t>
      </w:r>
    </w:p>
    <w:p w14:paraId="1390864F" w14:textId="482244EE" w:rsidR="00071D08" w:rsidRPr="00E711D1" w:rsidRDefault="00000000" w:rsidP="002D2D27">
      <w:pPr>
        <w:pStyle w:val="ulli"/>
        <w:numPr>
          <w:ilvl w:val="0"/>
          <w:numId w:val="15"/>
        </w:numPr>
        <w:spacing w:line="280" w:lineRule="atLeast"/>
        <w:jc w:val="both"/>
        <w:rPr>
          <w:rStyle w:val="span"/>
          <w:rFonts w:eastAsia="Arial"/>
          <w:sz w:val="22"/>
          <w:szCs w:val="22"/>
        </w:rPr>
      </w:pPr>
      <w:r w:rsidRPr="00E711D1">
        <w:rPr>
          <w:rStyle w:val="span"/>
          <w:rFonts w:eastAsia="Arial"/>
          <w:sz w:val="22"/>
          <w:szCs w:val="22"/>
        </w:rPr>
        <w:t xml:space="preserve">Improved sprint goal attainment to </w:t>
      </w:r>
      <w:r w:rsidR="00FE5A96" w:rsidRPr="00E711D1">
        <w:rPr>
          <w:rStyle w:val="span"/>
          <w:rFonts w:eastAsia="Arial"/>
          <w:sz w:val="22"/>
          <w:szCs w:val="22"/>
        </w:rPr>
        <w:t>75% and</w:t>
      </w:r>
      <w:r w:rsidRPr="00E711D1">
        <w:rPr>
          <w:rStyle w:val="span"/>
          <w:rFonts w:eastAsia="Arial"/>
          <w:sz w:val="22"/>
          <w:szCs w:val="22"/>
        </w:rPr>
        <w:t xml:space="preserve"> maintained sprint scope change below 5% by driving backlog refinement discipline, forecasting accuracy, and data-informed retrospectives.</w:t>
      </w:r>
    </w:p>
    <w:p w14:paraId="7A9B3996" w14:textId="77777777" w:rsidR="00071D08" w:rsidRPr="00E711D1" w:rsidRDefault="00000000" w:rsidP="002D2D27">
      <w:pPr>
        <w:pStyle w:val="ulli"/>
        <w:numPr>
          <w:ilvl w:val="0"/>
          <w:numId w:val="15"/>
        </w:numPr>
        <w:spacing w:line="280" w:lineRule="atLeast"/>
        <w:jc w:val="both"/>
        <w:rPr>
          <w:rStyle w:val="span"/>
          <w:rFonts w:eastAsia="Arial"/>
          <w:sz w:val="22"/>
          <w:szCs w:val="22"/>
        </w:rPr>
      </w:pPr>
      <w:r w:rsidRPr="00E711D1">
        <w:rPr>
          <w:rStyle w:val="span"/>
          <w:rFonts w:eastAsia="Arial"/>
          <w:sz w:val="22"/>
          <w:szCs w:val="22"/>
        </w:rPr>
        <w:t>Mentored Product Owners and Scrum Teams on SAFe and Scrum best practices, leading to higher Agile maturity, improved PI planning outcomes, and reduced team impediments by 30%.</w:t>
      </w:r>
    </w:p>
    <w:p w14:paraId="2FFD2847" w14:textId="77777777" w:rsidR="00071D08" w:rsidRPr="00E711D1" w:rsidRDefault="00000000">
      <w:pPr>
        <w:pStyle w:val="divdocumentsinglecolumn"/>
        <w:tabs>
          <w:tab w:val="right" w:pos="10620"/>
        </w:tabs>
        <w:spacing w:before="80" w:line="280" w:lineRule="atLeast"/>
        <w:rPr>
          <w:rFonts w:eastAsia="Arial"/>
          <w:sz w:val="22"/>
          <w:szCs w:val="22"/>
        </w:rPr>
      </w:pPr>
      <w:r w:rsidRPr="00E711D1">
        <w:rPr>
          <w:rStyle w:val="spanjobtitle"/>
          <w:rFonts w:eastAsia="Arial"/>
          <w:sz w:val="22"/>
          <w:szCs w:val="22"/>
        </w:rPr>
        <w:t>Senior Scrum Master</w:t>
      </w:r>
      <w:r w:rsidRPr="00E711D1">
        <w:rPr>
          <w:rStyle w:val="singlecolumnspanpaddedlinenth-child1"/>
          <w:rFonts w:eastAsia="Arial"/>
          <w:sz w:val="22"/>
          <w:szCs w:val="22"/>
        </w:rPr>
        <w:t xml:space="preserve"> </w:t>
      </w:r>
      <w:r w:rsidRPr="00E711D1">
        <w:rPr>
          <w:rStyle w:val="datesWrapper"/>
          <w:rFonts w:eastAsia="Arial"/>
          <w:sz w:val="22"/>
          <w:szCs w:val="22"/>
        </w:rPr>
        <w:tab/>
        <w:t xml:space="preserve"> </w:t>
      </w:r>
      <w:r w:rsidRPr="00E711D1">
        <w:rPr>
          <w:rStyle w:val="spanjobdates"/>
          <w:rFonts w:eastAsia="Arial"/>
          <w:sz w:val="22"/>
          <w:szCs w:val="22"/>
        </w:rPr>
        <w:t>08/2020 to 07/2021</w:t>
      </w:r>
      <w:r w:rsidRPr="00E711D1">
        <w:rPr>
          <w:rStyle w:val="datesWrapper"/>
          <w:rFonts w:eastAsia="Arial"/>
          <w:sz w:val="22"/>
          <w:szCs w:val="22"/>
        </w:rPr>
        <w:t xml:space="preserve"> </w:t>
      </w:r>
    </w:p>
    <w:p w14:paraId="1DFEFE24" w14:textId="77777777" w:rsidR="00071D08" w:rsidRPr="00E711D1" w:rsidRDefault="00000000">
      <w:pPr>
        <w:pStyle w:val="spanpaddedline"/>
        <w:tabs>
          <w:tab w:val="right" w:pos="10620"/>
        </w:tabs>
        <w:spacing w:line="280" w:lineRule="atLeast"/>
        <w:rPr>
          <w:rFonts w:eastAsia="Arial"/>
          <w:sz w:val="22"/>
          <w:szCs w:val="22"/>
        </w:rPr>
      </w:pPr>
      <w:r w:rsidRPr="00E711D1">
        <w:rPr>
          <w:rStyle w:val="spancompanyname"/>
          <w:rFonts w:eastAsia="Arial"/>
          <w:sz w:val="22"/>
          <w:szCs w:val="22"/>
        </w:rPr>
        <w:t xml:space="preserve">Deutsche Bank </w:t>
      </w:r>
      <w:r w:rsidRPr="00E711D1">
        <w:rPr>
          <w:rStyle w:val="datesWrapper"/>
          <w:rFonts w:eastAsia="Arial"/>
          <w:sz w:val="22"/>
          <w:szCs w:val="22"/>
        </w:rPr>
        <w:tab/>
        <w:t xml:space="preserve"> </w:t>
      </w:r>
      <w:r w:rsidRPr="00E711D1">
        <w:rPr>
          <w:rStyle w:val="spanjoblocation"/>
          <w:rFonts w:eastAsia="Arial"/>
          <w:sz w:val="22"/>
          <w:szCs w:val="22"/>
        </w:rPr>
        <w:t>New York City</w:t>
      </w:r>
      <w:r w:rsidRPr="00E711D1">
        <w:rPr>
          <w:rStyle w:val="datesWrapper"/>
          <w:rFonts w:eastAsia="Arial"/>
          <w:sz w:val="22"/>
          <w:szCs w:val="22"/>
        </w:rPr>
        <w:t xml:space="preserve"> </w:t>
      </w:r>
    </w:p>
    <w:p w14:paraId="5A687674" w14:textId="77777777" w:rsidR="00071D08" w:rsidRPr="00E711D1" w:rsidRDefault="00000000" w:rsidP="002D2D27">
      <w:pPr>
        <w:pStyle w:val="ulli"/>
        <w:numPr>
          <w:ilvl w:val="0"/>
          <w:numId w:val="16"/>
        </w:numPr>
        <w:spacing w:line="280" w:lineRule="atLeast"/>
        <w:jc w:val="both"/>
        <w:rPr>
          <w:rStyle w:val="span"/>
          <w:rFonts w:eastAsia="Arial"/>
          <w:sz w:val="22"/>
          <w:szCs w:val="22"/>
        </w:rPr>
      </w:pPr>
      <w:r w:rsidRPr="00E711D1">
        <w:rPr>
          <w:rStyle w:val="span"/>
          <w:rFonts w:eastAsia="Arial"/>
          <w:sz w:val="22"/>
          <w:szCs w:val="22"/>
        </w:rPr>
        <w:t>Led cross-functional Agile teams in Payment Life Cycle Management projects, increasing sprint velocity by 10% and enhancing overall product delivery timelines.</w:t>
      </w:r>
    </w:p>
    <w:p w14:paraId="74953600" w14:textId="77777777" w:rsidR="00071D08" w:rsidRPr="00E711D1" w:rsidRDefault="00000000" w:rsidP="002D2D27">
      <w:pPr>
        <w:pStyle w:val="ulli"/>
        <w:numPr>
          <w:ilvl w:val="0"/>
          <w:numId w:val="16"/>
        </w:numPr>
        <w:spacing w:line="280" w:lineRule="atLeast"/>
        <w:jc w:val="both"/>
        <w:rPr>
          <w:rStyle w:val="span"/>
          <w:rFonts w:eastAsia="Arial"/>
          <w:sz w:val="22"/>
          <w:szCs w:val="22"/>
        </w:rPr>
      </w:pPr>
      <w:r w:rsidRPr="00E711D1">
        <w:rPr>
          <w:rStyle w:val="span"/>
          <w:rFonts w:eastAsia="Arial"/>
          <w:sz w:val="22"/>
          <w:szCs w:val="22"/>
        </w:rPr>
        <w:t>Integrated Lean Agile practices and CI/CD pipelines across development teams, accelerating deployment cycles by 20% and improving software quality.</w:t>
      </w:r>
    </w:p>
    <w:p w14:paraId="18C10157" w14:textId="77777777" w:rsidR="00071D08" w:rsidRPr="00E711D1" w:rsidRDefault="00000000" w:rsidP="002D2D27">
      <w:pPr>
        <w:pStyle w:val="ulli"/>
        <w:numPr>
          <w:ilvl w:val="0"/>
          <w:numId w:val="16"/>
        </w:numPr>
        <w:spacing w:line="280" w:lineRule="atLeast"/>
        <w:jc w:val="both"/>
        <w:rPr>
          <w:rStyle w:val="span"/>
          <w:rFonts w:eastAsia="Arial"/>
          <w:sz w:val="22"/>
          <w:szCs w:val="22"/>
        </w:rPr>
      </w:pPr>
      <w:r w:rsidRPr="00E711D1">
        <w:rPr>
          <w:rStyle w:val="span"/>
          <w:rFonts w:eastAsia="Arial"/>
          <w:sz w:val="22"/>
          <w:szCs w:val="22"/>
        </w:rPr>
        <w:t>Collaborated with leadership and engineering teams to remove systemic impediments, foster a culture of transparency, and scale Agile practices across enterprise programs.</w:t>
      </w:r>
    </w:p>
    <w:p w14:paraId="3F5D259F" w14:textId="77777777" w:rsidR="00071D08" w:rsidRPr="00E711D1" w:rsidRDefault="00000000">
      <w:pPr>
        <w:pStyle w:val="divdocumentsinglecolumn"/>
        <w:tabs>
          <w:tab w:val="right" w:pos="10620"/>
        </w:tabs>
        <w:spacing w:before="80" w:line="280" w:lineRule="atLeast"/>
        <w:rPr>
          <w:rFonts w:eastAsia="Arial"/>
          <w:sz w:val="22"/>
          <w:szCs w:val="22"/>
        </w:rPr>
      </w:pPr>
      <w:r w:rsidRPr="00E711D1">
        <w:rPr>
          <w:rStyle w:val="spanjobtitle"/>
          <w:rFonts w:eastAsia="Arial"/>
          <w:sz w:val="22"/>
          <w:szCs w:val="22"/>
        </w:rPr>
        <w:t>Senior Scrum Master</w:t>
      </w:r>
      <w:r w:rsidRPr="00E711D1">
        <w:rPr>
          <w:rStyle w:val="singlecolumnspanpaddedlinenth-child1"/>
          <w:rFonts w:eastAsia="Arial"/>
          <w:sz w:val="22"/>
          <w:szCs w:val="22"/>
        </w:rPr>
        <w:t xml:space="preserve"> </w:t>
      </w:r>
      <w:r w:rsidRPr="00E711D1">
        <w:rPr>
          <w:rStyle w:val="datesWrapper"/>
          <w:rFonts w:eastAsia="Arial"/>
          <w:sz w:val="22"/>
          <w:szCs w:val="22"/>
        </w:rPr>
        <w:tab/>
        <w:t xml:space="preserve"> </w:t>
      </w:r>
      <w:r w:rsidRPr="00E711D1">
        <w:rPr>
          <w:rStyle w:val="spanjobdates"/>
          <w:rFonts w:eastAsia="Arial"/>
          <w:sz w:val="22"/>
          <w:szCs w:val="22"/>
        </w:rPr>
        <w:t>01/2019 to 07/2020</w:t>
      </w:r>
      <w:r w:rsidRPr="00E711D1">
        <w:rPr>
          <w:rStyle w:val="datesWrapper"/>
          <w:rFonts w:eastAsia="Arial"/>
          <w:sz w:val="22"/>
          <w:szCs w:val="22"/>
        </w:rPr>
        <w:t xml:space="preserve"> </w:t>
      </w:r>
    </w:p>
    <w:p w14:paraId="73791562" w14:textId="77777777" w:rsidR="00071D08" w:rsidRPr="00E711D1" w:rsidRDefault="00000000">
      <w:pPr>
        <w:pStyle w:val="spanpaddedline"/>
        <w:tabs>
          <w:tab w:val="right" w:pos="10620"/>
        </w:tabs>
        <w:spacing w:line="280" w:lineRule="atLeast"/>
        <w:rPr>
          <w:rFonts w:eastAsia="Arial"/>
          <w:sz w:val="22"/>
          <w:szCs w:val="22"/>
        </w:rPr>
      </w:pPr>
      <w:r w:rsidRPr="00E711D1">
        <w:rPr>
          <w:rStyle w:val="spancompanyname"/>
          <w:rFonts w:eastAsia="Arial"/>
          <w:sz w:val="22"/>
          <w:szCs w:val="22"/>
        </w:rPr>
        <w:t xml:space="preserve">Bank of America </w:t>
      </w:r>
      <w:r w:rsidRPr="00E711D1">
        <w:rPr>
          <w:rStyle w:val="datesWrapper"/>
          <w:rFonts w:eastAsia="Arial"/>
          <w:sz w:val="22"/>
          <w:szCs w:val="22"/>
        </w:rPr>
        <w:tab/>
        <w:t xml:space="preserve"> </w:t>
      </w:r>
      <w:r w:rsidRPr="00E711D1">
        <w:rPr>
          <w:rStyle w:val="spanjoblocation"/>
          <w:rFonts w:eastAsia="Arial"/>
          <w:sz w:val="22"/>
          <w:szCs w:val="22"/>
        </w:rPr>
        <w:t>Newark</w:t>
      </w:r>
      <w:r w:rsidRPr="00E711D1">
        <w:rPr>
          <w:rStyle w:val="datesWrapper"/>
          <w:rFonts w:eastAsia="Arial"/>
          <w:sz w:val="22"/>
          <w:szCs w:val="22"/>
        </w:rPr>
        <w:t xml:space="preserve"> </w:t>
      </w:r>
    </w:p>
    <w:p w14:paraId="07363B87" w14:textId="77777777" w:rsidR="00071D08" w:rsidRPr="00E711D1" w:rsidRDefault="00000000" w:rsidP="002D2D27">
      <w:pPr>
        <w:pStyle w:val="ulli"/>
        <w:numPr>
          <w:ilvl w:val="0"/>
          <w:numId w:val="17"/>
        </w:numPr>
        <w:spacing w:line="280" w:lineRule="atLeast"/>
        <w:jc w:val="both"/>
        <w:rPr>
          <w:rStyle w:val="span"/>
          <w:rFonts w:eastAsia="Arial"/>
          <w:sz w:val="22"/>
          <w:szCs w:val="22"/>
        </w:rPr>
      </w:pPr>
      <w:r w:rsidRPr="00E711D1">
        <w:rPr>
          <w:rStyle w:val="span"/>
          <w:rFonts w:eastAsia="Arial"/>
          <w:sz w:val="22"/>
          <w:szCs w:val="22"/>
        </w:rPr>
        <w:t>Led Agile delivery for enterprise-scale platforms, including the Integrated Credit Decision Platform (ICDP), ensuring 95% defect-free releases and improved stakeholder satisfaction.</w:t>
      </w:r>
    </w:p>
    <w:p w14:paraId="12B97B8B" w14:textId="77777777" w:rsidR="00071D08" w:rsidRPr="00E711D1" w:rsidRDefault="00000000" w:rsidP="002D2D27">
      <w:pPr>
        <w:pStyle w:val="ulli"/>
        <w:numPr>
          <w:ilvl w:val="0"/>
          <w:numId w:val="17"/>
        </w:numPr>
        <w:spacing w:line="280" w:lineRule="atLeast"/>
        <w:jc w:val="both"/>
        <w:rPr>
          <w:rStyle w:val="span"/>
          <w:rFonts w:eastAsia="Arial"/>
          <w:sz w:val="22"/>
          <w:szCs w:val="22"/>
        </w:rPr>
      </w:pPr>
      <w:r w:rsidRPr="00E711D1">
        <w:rPr>
          <w:rStyle w:val="span"/>
          <w:rFonts w:eastAsia="Arial"/>
          <w:sz w:val="22"/>
          <w:szCs w:val="22"/>
        </w:rPr>
        <w:t>Partnered with RTEs, Product Managers, and Agile Coaches to align team objectives with strategic goals, enhancing backlog prioritization, and delivery consistency.</w:t>
      </w:r>
    </w:p>
    <w:p w14:paraId="57CC8C49" w14:textId="77777777" w:rsidR="00071D08" w:rsidRPr="00E711D1" w:rsidRDefault="00000000" w:rsidP="002D2D27">
      <w:pPr>
        <w:pStyle w:val="ulli"/>
        <w:numPr>
          <w:ilvl w:val="0"/>
          <w:numId w:val="17"/>
        </w:numPr>
        <w:spacing w:line="280" w:lineRule="atLeast"/>
        <w:jc w:val="both"/>
        <w:rPr>
          <w:rStyle w:val="span"/>
          <w:rFonts w:eastAsia="Arial"/>
          <w:sz w:val="22"/>
          <w:szCs w:val="22"/>
        </w:rPr>
      </w:pPr>
      <w:r w:rsidRPr="00E711D1">
        <w:rPr>
          <w:rStyle w:val="span"/>
          <w:rFonts w:eastAsia="Arial"/>
          <w:sz w:val="22"/>
          <w:szCs w:val="22"/>
        </w:rPr>
        <w:t>Implemented Agile best practices at scale within SAFe environments, fostering a culture of transparency, accountability, and continuous improvement across multiple ARTs.</w:t>
      </w:r>
    </w:p>
    <w:p w14:paraId="5D2EA9A7" w14:textId="77777777" w:rsidR="00071D08" w:rsidRPr="00E711D1" w:rsidRDefault="00000000">
      <w:pPr>
        <w:pStyle w:val="divdocumentsinglecolumn"/>
        <w:tabs>
          <w:tab w:val="right" w:pos="10620"/>
        </w:tabs>
        <w:spacing w:before="80" w:line="280" w:lineRule="atLeast"/>
        <w:rPr>
          <w:rFonts w:eastAsia="Arial"/>
          <w:sz w:val="22"/>
          <w:szCs w:val="22"/>
        </w:rPr>
      </w:pPr>
      <w:r w:rsidRPr="00E711D1">
        <w:rPr>
          <w:rStyle w:val="spanjobtitle"/>
          <w:rFonts w:eastAsia="Arial"/>
          <w:sz w:val="22"/>
          <w:szCs w:val="22"/>
        </w:rPr>
        <w:t>Senior Scrum Master</w:t>
      </w:r>
      <w:r w:rsidRPr="00E711D1">
        <w:rPr>
          <w:rStyle w:val="singlecolumnspanpaddedlinenth-child1"/>
          <w:rFonts w:eastAsia="Arial"/>
          <w:sz w:val="22"/>
          <w:szCs w:val="22"/>
        </w:rPr>
        <w:t xml:space="preserve"> </w:t>
      </w:r>
      <w:r w:rsidRPr="00E711D1">
        <w:rPr>
          <w:rStyle w:val="datesWrapper"/>
          <w:rFonts w:eastAsia="Arial"/>
          <w:sz w:val="22"/>
          <w:szCs w:val="22"/>
        </w:rPr>
        <w:tab/>
        <w:t xml:space="preserve"> </w:t>
      </w:r>
      <w:r w:rsidRPr="00E711D1">
        <w:rPr>
          <w:rStyle w:val="spanjobdates"/>
          <w:rFonts w:eastAsia="Arial"/>
          <w:sz w:val="22"/>
          <w:szCs w:val="22"/>
        </w:rPr>
        <w:t>03/2018 to 01/2019</w:t>
      </w:r>
      <w:r w:rsidRPr="00E711D1">
        <w:rPr>
          <w:rStyle w:val="datesWrapper"/>
          <w:rFonts w:eastAsia="Arial"/>
          <w:sz w:val="22"/>
          <w:szCs w:val="22"/>
        </w:rPr>
        <w:t xml:space="preserve"> </w:t>
      </w:r>
    </w:p>
    <w:p w14:paraId="622F6367" w14:textId="77777777" w:rsidR="00071D08" w:rsidRPr="00E711D1" w:rsidRDefault="00000000">
      <w:pPr>
        <w:pStyle w:val="spanpaddedline"/>
        <w:tabs>
          <w:tab w:val="right" w:pos="10620"/>
        </w:tabs>
        <w:spacing w:line="280" w:lineRule="atLeast"/>
        <w:rPr>
          <w:rFonts w:eastAsia="Arial"/>
          <w:sz w:val="22"/>
          <w:szCs w:val="22"/>
        </w:rPr>
      </w:pPr>
      <w:r w:rsidRPr="00E711D1">
        <w:rPr>
          <w:rStyle w:val="spancompanyname"/>
          <w:rFonts w:eastAsia="Arial"/>
          <w:sz w:val="22"/>
          <w:szCs w:val="22"/>
        </w:rPr>
        <w:t xml:space="preserve">Johnson &amp; Johnson </w:t>
      </w:r>
      <w:r w:rsidRPr="00E711D1">
        <w:rPr>
          <w:rStyle w:val="datesWrapper"/>
          <w:rFonts w:eastAsia="Arial"/>
          <w:sz w:val="22"/>
          <w:szCs w:val="22"/>
        </w:rPr>
        <w:tab/>
        <w:t xml:space="preserve"> </w:t>
      </w:r>
      <w:r w:rsidRPr="00E711D1">
        <w:rPr>
          <w:rStyle w:val="spanjoblocation"/>
          <w:rFonts w:eastAsia="Arial"/>
          <w:sz w:val="22"/>
          <w:szCs w:val="22"/>
        </w:rPr>
        <w:t>Bridgewater, NJ</w:t>
      </w:r>
      <w:r w:rsidRPr="00E711D1">
        <w:rPr>
          <w:rStyle w:val="datesWrapper"/>
          <w:rFonts w:eastAsia="Arial"/>
          <w:sz w:val="22"/>
          <w:szCs w:val="22"/>
        </w:rPr>
        <w:t xml:space="preserve"> </w:t>
      </w:r>
    </w:p>
    <w:p w14:paraId="4F054A4C" w14:textId="77777777" w:rsidR="00071D08" w:rsidRPr="00E711D1" w:rsidRDefault="00000000" w:rsidP="002D2D27">
      <w:pPr>
        <w:pStyle w:val="ulli"/>
        <w:numPr>
          <w:ilvl w:val="0"/>
          <w:numId w:val="18"/>
        </w:numPr>
        <w:spacing w:line="280" w:lineRule="atLeast"/>
        <w:jc w:val="both"/>
        <w:rPr>
          <w:rStyle w:val="span"/>
          <w:rFonts w:eastAsia="Arial"/>
          <w:sz w:val="22"/>
          <w:szCs w:val="22"/>
        </w:rPr>
      </w:pPr>
      <w:r w:rsidRPr="00E711D1">
        <w:rPr>
          <w:rStyle w:val="span"/>
          <w:rFonts w:eastAsia="Arial"/>
          <w:sz w:val="22"/>
          <w:szCs w:val="22"/>
        </w:rPr>
        <w:t>Spearheaded Agile transformation initiatives for the Supply Chain Network and Advanced Planning Systems (ETHICON/OMEGA), achieving 100% sprint predictability through consistent delivery and metrics-driven planning.</w:t>
      </w:r>
    </w:p>
    <w:p w14:paraId="43D3080F" w14:textId="77777777" w:rsidR="00071D08" w:rsidRPr="00E711D1" w:rsidRDefault="00000000" w:rsidP="002D2D27">
      <w:pPr>
        <w:pStyle w:val="ulli"/>
        <w:numPr>
          <w:ilvl w:val="0"/>
          <w:numId w:val="18"/>
        </w:numPr>
        <w:spacing w:line="280" w:lineRule="atLeast"/>
        <w:jc w:val="both"/>
        <w:rPr>
          <w:rStyle w:val="span"/>
          <w:rFonts w:eastAsia="Arial"/>
          <w:sz w:val="22"/>
          <w:szCs w:val="22"/>
        </w:rPr>
      </w:pPr>
      <w:r w:rsidRPr="00E711D1">
        <w:rPr>
          <w:rStyle w:val="span"/>
          <w:rFonts w:eastAsia="Arial"/>
          <w:sz w:val="22"/>
          <w:szCs w:val="22"/>
        </w:rPr>
        <w:t>Championed the definition and tracking of OKRs and KPIs to drive accountability, improve team performance, and boost employee engagement across multiple Agile release trains.</w:t>
      </w:r>
    </w:p>
    <w:p w14:paraId="11E90E07" w14:textId="77777777" w:rsidR="00071D08" w:rsidRPr="00E711D1" w:rsidRDefault="00000000" w:rsidP="002D2D27">
      <w:pPr>
        <w:pStyle w:val="ulli"/>
        <w:numPr>
          <w:ilvl w:val="0"/>
          <w:numId w:val="18"/>
        </w:numPr>
        <w:spacing w:line="280" w:lineRule="atLeast"/>
        <w:jc w:val="both"/>
        <w:rPr>
          <w:rStyle w:val="span"/>
          <w:rFonts w:eastAsia="Arial"/>
          <w:sz w:val="22"/>
          <w:szCs w:val="22"/>
        </w:rPr>
      </w:pPr>
      <w:r w:rsidRPr="00E711D1">
        <w:rPr>
          <w:rStyle w:val="span"/>
          <w:rFonts w:eastAsia="Arial"/>
          <w:sz w:val="22"/>
          <w:szCs w:val="22"/>
        </w:rPr>
        <w:t>Revamped communication channels between IT, business stakeholders, and product leadership, reducing project ambiguity, and mitigating delivery risks by 15%.</w:t>
      </w:r>
    </w:p>
    <w:p w14:paraId="34CBEF92" w14:textId="77777777" w:rsidR="00071D08" w:rsidRPr="00E711D1" w:rsidRDefault="00000000">
      <w:pPr>
        <w:pStyle w:val="divdocumentsinglecolumn"/>
        <w:tabs>
          <w:tab w:val="right" w:pos="10620"/>
        </w:tabs>
        <w:spacing w:before="80" w:line="280" w:lineRule="atLeast"/>
        <w:rPr>
          <w:rFonts w:eastAsia="Arial"/>
          <w:sz w:val="22"/>
          <w:szCs w:val="22"/>
        </w:rPr>
      </w:pPr>
      <w:r w:rsidRPr="00E711D1">
        <w:rPr>
          <w:rStyle w:val="spanjobtitle"/>
          <w:rFonts w:eastAsia="Arial"/>
          <w:sz w:val="22"/>
          <w:szCs w:val="22"/>
        </w:rPr>
        <w:t>Senior Scrum Master</w:t>
      </w:r>
      <w:r w:rsidRPr="00E711D1">
        <w:rPr>
          <w:rStyle w:val="singlecolumnspanpaddedlinenth-child1"/>
          <w:rFonts w:eastAsia="Arial"/>
          <w:sz w:val="22"/>
          <w:szCs w:val="22"/>
        </w:rPr>
        <w:t xml:space="preserve"> </w:t>
      </w:r>
      <w:r w:rsidRPr="00E711D1">
        <w:rPr>
          <w:rStyle w:val="datesWrapper"/>
          <w:rFonts w:eastAsia="Arial"/>
          <w:sz w:val="22"/>
          <w:szCs w:val="22"/>
        </w:rPr>
        <w:tab/>
        <w:t xml:space="preserve"> </w:t>
      </w:r>
      <w:r w:rsidRPr="00E711D1">
        <w:rPr>
          <w:rStyle w:val="spanjobdates"/>
          <w:rFonts w:eastAsia="Arial"/>
          <w:sz w:val="22"/>
          <w:szCs w:val="22"/>
        </w:rPr>
        <w:t>06/2017 to 02/2018</w:t>
      </w:r>
      <w:r w:rsidRPr="00E711D1">
        <w:rPr>
          <w:rStyle w:val="datesWrapper"/>
          <w:rFonts w:eastAsia="Arial"/>
          <w:sz w:val="22"/>
          <w:szCs w:val="22"/>
        </w:rPr>
        <w:t xml:space="preserve"> </w:t>
      </w:r>
    </w:p>
    <w:p w14:paraId="0EB28364" w14:textId="77777777" w:rsidR="00071D08" w:rsidRPr="00E711D1" w:rsidRDefault="00000000">
      <w:pPr>
        <w:pStyle w:val="spanpaddedline"/>
        <w:tabs>
          <w:tab w:val="right" w:pos="10620"/>
        </w:tabs>
        <w:spacing w:line="280" w:lineRule="atLeast"/>
        <w:rPr>
          <w:rFonts w:eastAsia="Arial"/>
          <w:sz w:val="22"/>
          <w:szCs w:val="22"/>
        </w:rPr>
      </w:pPr>
      <w:r w:rsidRPr="00E711D1">
        <w:rPr>
          <w:rStyle w:val="spancompanyname"/>
          <w:rFonts w:eastAsia="Arial"/>
          <w:sz w:val="22"/>
          <w:szCs w:val="22"/>
        </w:rPr>
        <w:t xml:space="preserve">J P Morgan Chase </w:t>
      </w:r>
      <w:r w:rsidRPr="00E711D1">
        <w:rPr>
          <w:rStyle w:val="datesWrapper"/>
          <w:rFonts w:eastAsia="Arial"/>
          <w:sz w:val="22"/>
          <w:szCs w:val="22"/>
        </w:rPr>
        <w:tab/>
        <w:t xml:space="preserve"> </w:t>
      </w:r>
      <w:r w:rsidRPr="00E711D1">
        <w:rPr>
          <w:rStyle w:val="spanjoblocation"/>
          <w:rFonts w:eastAsia="Arial"/>
          <w:sz w:val="22"/>
          <w:szCs w:val="22"/>
        </w:rPr>
        <w:t>Wilmington</w:t>
      </w:r>
      <w:r w:rsidRPr="00E711D1">
        <w:rPr>
          <w:rStyle w:val="datesWrapper"/>
          <w:rFonts w:eastAsia="Arial"/>
          <w:sz w:val="22"/>
          <w:szCs w:val="22"/>
        </w:rPr>
        <w:t xml:space="preserve"> </w:t>
      </w:r>
    </w:p>
    <w:p w14:paraId="71675483" w14:textId="77777777" w:rsidR="00071D08" w:rsidRPr="00E711D1" w:rsidRDefault="00000000" w:rsidP="002D2D27">
      <w:pPr>
        <w:pStyle w:val="ulli"/>
        <w:numPr>
          <w:ilvl w:val="0"/>
          <w:numId w:val="19"/>
        </w:numPr>
        <w:spacing w:line="280" w:lineRule="atLeast"/>
        <w:jc w:val="both"/>
        <w:rPr>
          <w:rStyle w:val="span"/>
          <w:rFonts w:eastAsia="Arial"/>
          <w:sz w:val="22"/>
          <w:szCs w:val="22"/>
        </w:rPr>
      </w:pPr>
      <w:r w:rsidRPr="00E711D1">
        <w:rPr>
          <w:rStyle w:val="span"/>
          <w:rFonts w:eastAsia="Arial"/>
          <w:sz w:val="22"/>
          <w:szCs w:val="22"/>
        </w:rPr>
        <w:t>Led the Agile transformation of legacy mortgage banking platforms by facilitating the transition from mainframe to Java-based systems, improving scalability and system resilience.</w:t>
      </w:r>
    </w:p>
    <w:p w14:paraId="4D38ECAF" w14:textId="77777777" w:rsidR="00071D08" w:rsidRPr="00E711D1" w:rsidRDefault="00000000" w:rsidP="002D2D27">
      <w:pPr>
        <w:pStyle w:val="ulli"/>
        <w:numPr>
          <w:ilvl w:val="0"/>
          <w:numId w:val="19"/>
        </w:numPr>
        <w:spacing w:line="280" w:lineRule="atLeast"/>
        <w:jc w:val="both"/>
        <w:rPr>
          <w:rStyle w:val="span"/>
          <w:rFonts w:eastAsia="Arial"/>
          <w:sz w:val="22"/>
          <w:szCs w:val="22"/>
        </w:rPr>
      </w:pPr>
      <w:r w:rsidRPr="00E711D1">
        <w:rPr>
          <w:rStyle w:val="span"/>
          <w:rFonts w:eastAsia="Arial"/>
          <w:sz w:val="22"/>
          <w:szCs w:val="22"/>
        </w:rPr>
        <w:t>Enhanced backlog management by instituting a robust Definition of Ready (DoR), and conducting regular backlog refinement workshops, resulting in higher-quality sprint planning.</w:t>
      </w:r>
    </w:p>
    <w:p w14:paraId="1BDCC29A" w14:textId="77777777" w:rsidR="00071D08" w:rsidRPr="00E711D1" w:rsidRDefault="00000000" w:rsidP="002D2D27">
      <w:pPr>
        <w:pStyle w:val="ulli"/>
        <w:numPr>
          <w:ilvl w:val="0"/>
          <w:numId w:val="19"/>
        </w:numPr>
        <w:spacing w:line="280" w:lineRule="atLeast"/>
        <w:jc w:val="both"/>
        <w:rPr>
          <w:rStyle w:val="span"/>
          <w:rFonts w:eastAsia="Arial"/>
          <w:sz w:val="22"/>
          <w:szCs w:val="22"/>
        </w:rPr>
      </w:pPr>
      <w:r w:rsidRPr="00E711D1">
        <w:rPr>
          <w:rStyle w:val="span"/>
          <w:rFonts w:eastAsia="Arial"/>
          <w:sz w:val="22"/>
          <w:szCs w:val="22"/>
        </w:rPr>
        <w:lastRenderedPageBreak/>
        <w:t>Coached cross-functional Scrum and Kanban teams through Agile maturity assessments and tailored growth plans, increasing sprint predictability and delivery consistency by 20%.</w:t>
      </w:r>
    </w:p>
    <w:p w14:paraId="06E08F16" w14:textId="77777777" w:rsidR="00776029" w:rsidRDefault="00776029">
      <w:pPr>
        <w:pStyle w:val="divdocumentsinglecolumn"/>
        <w:tabs>
          <w:tab w:val="right" w:pos="10620"/>
        </w:tabs>
        <w:spacing w:before="80" w:line="280" w:lineRule="atLeast"/>
        <w:rPr>
          <w:rStyle w:val="spanjobtitle"/>
          <w:rFonts w:eastAsia="Arial"/>
          <w:sz w:val="22"/>
          <w:szCs w:val="22"/>
        </w:rPr>
      </w:pPr>
    </w:p>
    <w:p w14:paraId="3163AEFD" w14:textId="77777777" w:rsidR="00776029" w:rsidRDefault="00776029">
      <w:pPr>
        <w:pStyle w:val="divdocumentsinglecolumn"/>
        <w:tabs>
          <w:tab w:val="right" w:pos="10620"/>
        </w:tabs>
        <w:spacing w:before="80" w:line="280" w:lineRule="atLeast"/>
        <w:rPr>
          <w:rStyle w:val="spanjobtitle"/>
          <w:rFonts w:eastAsia="Arial"/>
          <w:sz w:val="22"/>
          <w:szCs w:val="22"/>
        </w:rPr>
      </w:pPr>
    </w:p>
    <w:p w14:paraId="36F284AA" w14:textId="77777777" w:rsidR="00776029" w:rsidRDefault="00776029">
      <w:pPr>
        <w:pStyle w:val="divdocumentsinglecolumn"/>
        <w:tabs>
          <w:tab w:val="right" w:pos="10620"/>
        </w:tabs>
        <w:spacing w:before="80" w:line="280" w:lineRule="atLeast"/>
        <w:rPr>
          <w:rStyle w:val="spanjobtitle"/>
          <w:rFonts w:eastAsia="Arial"/>
          <w:sz w:val="22"/>
          <w:szCs w:val="22"/>
        </w:rPr>
      </w:pPr>
    </w:p>
    <w:p w14:paraId="519EE884" w14:textId="77777777" w:rsidR="00776029" w:rsidRDefault="00776029">
      <w:pPr>
        <w:pStyle w:val="divdocumentsinglecolumn"/>
        <w:tabs>
          <w:tab w:val="right" w:pos="10620"/>
        </w:tabs>
        <w:spacing w:before="80" w:line="280" w:lineRule="atLeast"/>
        <w:rPr>
          <w:rStyle w:val="spanjobtitle"/>
          <w:rFonts w:eastAsia="Arial"/>
          <w:sz w:val="22"/>
          <w:szCs w:val="22"/>
        </w:rPr>
      </w:pPr>
    </w:p>
    <w:p w14:paraId="4DAFDA24" w14:textId="77777777" w:rsidR="00776029" w:rsidRDefault="00776029">
      <w:pPr>
        <w:pStyle w:val="divdocumentsinglecolumn"/>
        <w:tabs>
          <w:tab w:val="right" w:pos="10620"/>
        </w:tabs>
        <w:spacing w:before="80" w:line="280" w:lineRule="atLeast"/>
        <w:rPr>
          <w:rStyle w:val="spanjobtitle"/>
          <w:rFonts w:eastAsia="Arial"/>
          <w:sz w:val="22"/>
          <w:szCs w:val="22"/>
        </w:rPr>
      </w:pPr>
    </w:p>
    <w:p w14:paraId="1FAF718B" w14:textId="77777777" w:rsidR="00776029" w:rsidRDefault="00776029">
      <w:pPr>
        <w:pStyle w:val="divdocumentsinglecolumn"/>
        <w:tabs>
          <w:tab w:val="right" w:pos="10620"/>
        </w:tabs>
        <w:spacing w:before="80" w:line="280" w:lineRule="atLeast"/>
        <w:rPr>
          <w:rStyle w:val="spanjobtitle"/>
          <w:rFonts w:eastAsia="Arial"/>
          <w:sz w:val="22"/>
          <w:szCs w:val="22"/>
        </w:rPr>
      </w:pPr>
    </w:p>
    <w:p w14:paraId="2AF233F4" w14:textId="77777777" w:rsidR="00776029" w:rsidRDefault="00776029">
      <w:pPr>
        <w:pStyle w:val="divdocumentsinglecolumn"/>
        <w:tabs>
          <w:tab w:val="right" w:pos="10620"/>
        </w:tabs>
        <w:spacing w:before="80" w:line="280" w:lineRule="atLeast"/>
        <w:rPr>
          <w:rStyle w:val="spanjobtitle"/>
          <w:rFonts w:eastAsia="Arial"/>
          <w:sz w:val="22"/>
          <w:szCs w:val="22"/>
        </w:rPr>
      </w:pPr>
    </w:p>
    <w:p w14:paraId="6461EDCC" w14:textId="28A3B20C" w:rsidR="00071D08" w:rsidRPr="00E711D1" w:rsidRDefault="00000000">
      <w:pPr>
        <w:pStyle w:val="divdocumentsinglecolumn"/>
        <w:tabs>
          <w:tab w:val="right" w:pos="10620"/>
        </w:tabs>
        <w:spacing w:before="80" w:line="280" w:lineRule="atLeast"/>
        <w:rPr>
          <w:rFonts w:eastAsia="Arial"/>
          <w:sz w:val="22"/>
          <w:szCs w:val="22"/>
        </w:rPr>
      </w:pPr>
      <w:r w:rsidRPr="00E711D1">
        <w:rPr>
          <w:rStyle w:val="spanjobtitle"/>
          <w:rFonts w:eastAsia="Arial"/>
          <w:sz w:val="22"/>
          <w:szCs w:val="22"/>
        </w:rPr>
        <w:t>Senior Scrum Master</w:t>
      </w:r>
      <w:r w:rsidRPr="00E711D1">
        <w:rPr>
          <w:rStyle w:val="singlecolumnspanpaddedlinenth-child1"/>
          <w:rFonts w:eastAsia="Arial"/>
          <w:sz w:val="22"/>
          <w:szCs w:val="22"/>
        </w:rPr>
        <w:t xml:space="preserve"> </w:t>
      </w:r>
      <w:r w:rsidRPr="00E711D1">
        <w:rPr>
          <w:rStyle w:val="datesWrapper"/>
          <w:rFonts w:eastAsia="Arial"/>
          <w:sz w:val="22"/>
          <w:szCs w:val="22"/>
        </w:rPr>
        <w:tab/>
        <w:t xml:space="preserve"> </w:t>
      </w:r>
      <w:r w:rsidRPr="00E711D1">
        <w:rPr>
          <w:rStyle w:val="spanjobdates"/>
          <w:rFonts w:eastAsia="Arial"/>
          <w:sz w:val="22"/>
          <w:szCs w:val="22"/>
        </w:rPr>
        <w:t>02/2017 to 07/2017</w:t>
      </w:r>
      <w:r w:rsidRPr="00E711D1">
        <w:rPr>
          <w:rStyle w:val="datesWrapper"/>
          <w:rFonts w:eastAsia="Arial"/>
          <w:sz w:val="22"/>
          <w:szCs w:val="22"/>
        </w:rPr>
        <w:t xml:space="preserve"> </w:t>
      </w:r>
    </w:p>
    <w:p w14:paraId="1BEC8626" w14:textId="77777777" w:rsidR="00071D08" w:rsidRPr="00E711D1" w:rsidRDefault="00000000">
      <w:pPr>
        <w:pStyle w:val="spanpaddedline"/>
        <w:tabs>
          <w:tab w:val="right" w:pos="10620"/>
        </w:tabs>
        <w:spacing w:line="280" w:lineRule="atLeast"/>
        <w:rPr>
          <w:rFonts w:eastAsia="Arial"/>
          <w:sz w:val="22"/>
          <w:szCs w:val="22"/>
        </w:rPr>
      </w:pPr>
      <w:r w:rsidRPr="00E711D1">
        <w:rPr>
          <w:rStyle w:val="spancompanyname"/>
          <w:rFonts w:eastAsia="Arial"/>
          <w:sz w:val="22"/>
          <w:szCs w:val="22"/>
        </w:rPr>
        <w:t xml:space="preserve">Northern Trust Bank </w:t>
      </w:r>
      <w:r w:rsidRPr="00E711D1">
        <w:rPr>
          <w:rStyle w:val="datesWrapper"/>
          <w:rFonts w:eastAsia="Arial"/>
          <w:sz w:val="22"/>
          <w:szCs w:val="22"/>
        </w:rPr>
        <w:tab/>
        <w:t xml:space="preserve"> </w:t>
      </w:r>
      <w:r w:rsidRPr="00E711D1">
        <w:rPr>
          <w:rStyle w:val="spanjoblocation"/>
          <w:rFonts w:eastAsia="Arial"/>
          <w:sz w:val="22"/>
          <w:szCs w:val="22"/>
        </w:rPr>
        <w:t>Chicago</w:t>
      </w:r>
      <w:r w:rsidRPr="00E711D1">
        <w:rPr>
          <w:rStyle w:val="datesWrapper"/>
          <w:rFonts w:eastAsia="Arial"/>
          <w:sz w:val="22"/>
          <w:szCs w:val="22"/>
        </w:rPr>
        <w:t xml:space="preserve"> </w:t>
      </w:r>
    </w:p>
    <w:p w14:paraId="5BE32DE1" w14:textId="6B003D4D" w:rsidR="00071D08" w:rsidRPr="00E711D1" w:rsidRDefault="00000000" w:rsidP="002D2D27">
      <w:pPr>
        <w:pStyle w:val="ulli"/>
        <w:numPr>
          <w:ilvl w:val="0"/>
          <w:numId w:val="20"/>
        </w:numPr>
        <w:spacing w:line="280" w:lineRule="atLeast"/>
        <w:jc w:val="both"/>
        <w:rPr>
          <w:rStyle w:val="span"/>
          <w:rFonts w:eastAsia="Arial"/>
          <w:sz w:val="22"/>
          <w:szCs w:val="22"/>
        </w:rPr>
      </w:pPr>
      <w:r w:rsidRPr="00E711D1">
        <w:rPr>
          <w:rStyle w:val="span"/>
          <w:rFonts w:eastAsia="Arial"/>
          <w:sz w:val="22"/>
          <w:szCs w:val="22"/>
        </w:rPr>
        <w:t>Spearheaded the successful upgrade of the Charles River Order Management System (v9.1 to v9.8), ensuring 95% on-time delivery and maintaining 90%+ quality across all releases by enforcing Agile best</w:t>
      </w:r>
      <w:r w:rsidR="009A0F32">
        <w:rPr>
          <w:rStyle w:val="span"/>
          <w:rFonts w:eastAsia="Arial"/>
          <w:sz w:val="22"/>
          <w:szCs w:val="22"/>
        </w:rPr>
        <w:t>.</w:t>
      </w:r>
    </w:p>
    <w:p w14:paraId="5FD813FD" w14:textId="48962F68" w:rsidR="00071D08" w:rsidRPr="00E711D1" w:rsidRDefault="00000000" w:rsidP="002D2D27">
      <w:pPr>
        <w:pStyle w:val="ulli"/>
        <w:numPr>
          <w:ilvl w:val="0"/>
          <w:numId w:val="20"/>
        </w:numPr>
        <w:spacing w:line="280" w:lineRule="atLeast"/>
        <w:jc w:val="both"/>
        <w:rPr>
          <w:rStyle w:val="span"/>
          <w:rFonts w:eastAsia="Arial"/>
          <w:sz w:val="22"/>
          <w:szCs w:val="22"/>
        </w:rPr>
      </w:pPr>
      <w:r w:rsidRPr="00E711D1">
        <w:rPr>
          <w:rStyle w:val="span"/>
          <w:rFonts w:eastAsia="Arial"/>
          <w:sz w:val="22"/>
          <w:szCs w:val="22"/>
        </w:rPr>
        <w:t>Enhanced Agile transparency and risk management by developing and maintaining advanced reporting dashboards, enabling leadership to make data-driven decisions</w:t>
      </w:r>
      <w:r w:rsidR="009A0F32">
        <w:rPr>
          <w:rStyle w:val="span"/>
          <w:rFonts w:eastAsia="Arial"/>
          <w:sz w:val="22"/>
          <w:szCs w:val="22"/>
        </w:rPr>
        <w:t>.</w:t>
      </w:r>
    </w:p>
    <w:p w14:paraId="7F83AC78" w14:textId="77777777" w:rsidR="00071D08" w:rsidRPr="00E711D1" w:rsidRDefault="00000000" w:rsidP="002D2D27">
      <w:pPr>
        <w:pStyle w:val="ulli"/>
        <w:numPr>
          <w:ilvl w:val="0"/>
          <w:numId w:val="20"/>
        </w:numPr>
        <w:spacing w:line="280" w:lineRule="atLeast"/>
        <w:jc w:val="both"/>
        <w:rPr>
          <w:rStyle w:val="span"/>
          <w:rFonts w:eastAsia="Arial"/>
          <w:sz w:val="22"/>
          <w:szCs w:val="22"/>
        </w:rPr>
      </w:pPr>
      <w:r w:rsidRPr="00E711D1">
        <w:rPr>
          <w:rStyle w:val="span"/>
          <w:rFonts w:eastAsia="Arial"/>
          <w:sz w:val="22"/>
          <w:szCs w:val="22"/>
        </w:rPr>
        <w:t>Coached Scrum Teams, Product Owners, and Release Train Engineers (RTEs) to mature Agile practices, resulting in measurable gains in team performance, stakeholder satisfaction, and enterprise agility.</w:t>
      </w:r>
    </w:p>
    <w:p w14:paraId="797C7672" w14:textId="77777777" w:rsidR="00071D08" w:rsidRPr="00E711D1" w:rsidRDefault="00000000">
      <w:pPr>
        <w:pStyle w:val="divdocumentsinglecolumn"/>
        <w:tabs>
          <w:tab w:val="right" w:pos="10620"/>
        </w:tabs>
        <w:spacing w:before="80" w:line="280" w:lineRule="atLeast"/>
        <w:rPr>
          <w:rFonts w:eastAsia="Arial"/>
          <w:sz w:val="22"/>
          <w:szCs w:val="22"/>
        </w:rPr>
      </w:pPr>
      <w:r w:rsidRPr="00E711D1">
        <w:rPr>
          <w:rStyle w:val="spanjobtitle"/>
          <w:rFonts w:eastAsia="Arial"/>
          <w:sz w:val="22"/>
          <w:szCs w:val="22"/>
        </w:rPr>
        <w:t>Senior Scrum Master</w:t>
      </w:r>
      <w:r w:rsidRPr="00E711D1">
        <w:rPr>
          <w:rStyle w:val="singlecolumnspanpaddedlinenth-child1"/>
          <w:rFonts w:eastAsia="Arial"/>
          <w:sz w:val="22"/>
          <w:szCs w:val="22"/>
        </w:rPr>
        <w:t xml:space="preserve"> </w:t>
      </w:r>
      <w:r w:rsidRPr="00E711D1">
        <w:rPr>
          <w:rStyle w:val="datesWrapper"/>
          <w:rFonts w:eastAsia="Arial"/>
          <w:sz w:val="22"/>
          <w:szCs w:val="22"/>
        </w:rPr>
        <w:tab/>
        <w:t xml:space="preserve"> </w:t>
      </w:r>
      <w:r w:rsidRPr="00E711D1">
        <w:rPr>
          <w:rStyle w:val="spanjobdates"/>
          <w:rFonts w:eastAsia="Arial"/>
          <w:sz w:val="22"/>
          <w:szCs w:val="22"/>
        </w:rPr>
        <w:t>01/2013 to 02/2017</w:t>
      </w:r>
      <w:r w:rsidRPr="00E711D1">
        <w:rPr>
          <w:rStyle w:val="datesWrapper"/>
          <w:rFonts w:eastAsia="Arial"/>
          <w:sz w:val="22"/>
          <w:szCs w:val="22"/>
        </w:rPr>
        <w:t xml:space="preserve"> </w:t>
      </w:r>
    </w:p>
    <w:p w14:paraId="36D8E12F" w14:textId="77777777" w:rsidR="00071D08" w:rsidRPr="00E711D1" w:rsidRDefault="00000000">
      <w:pPr>
        <w:pStyle w:val="spanpaddedline"/>
        <w:tabs>
          <w:tab w:val="right" w:pos="10620"/>
        </w:tabs>
        <w:spacing w:line="280" w:lineRule="atLeast"/>
        <w:rPr>
          <w:rFonts w:eastAsia="Arial"/>
          <w:sz w:val="22"/>
          <w:szCs w:val="22"/>
        </w:rPr>
      </w:pPr>
      <w:r w:rsidRPr="00E711D1">
        <w:rPr>
          <w:rStyle w:val="spancompanyname"/>
          <w:rFonts w:eastAsia="Arial"/>
          <w:sz w:val="22"/>
          <w:szCs w:val="22"/>
        </w:rPr>
        <w:t>Vanguard</w:t>
      </w:r>
      <w:r w:rsidRPr="00E711D1">
        <w:rPr>
          <w:rFonts w:eastAsia="Arial"/>
          <w:sz w:val="22"/>
          <w:szCs w:val="22"/>
        </w:rPr>
        <w:t xml:space="preserve"> </w:t>
      </w:r>
      <w:r w:rsidRPr="00E711D1">
        <w:rPr>
          <w:rStyle w:val="datesWrapper"/>
          <w:rFonts w:eastAsia="Arial"/>
          <w:sz w:val="22"/>
          <w:szCs w:val="22"/>
        </w:rPr>
        <w:tab/>
        <w:t xml:space="preserve"> </w:t>
      </w:r>
      <w:r w:rsidRPr="00E711D1">
        <w:rPr>
          <w:rStyle w:val="spanjoblocation"/>
          <w:rFonts w:eastAsia="Arial"/>
          <w:sz w:val="22"/>
          <w:szCs w:val="22"/>
        </w:rPr>
        <w:t>Wayne</w:t>
      </w:r>
      <w:r w:rsidRPr="00E711D1">
        <w:rPr>
          <w:rStyle w:val="datesWrapper"/>
          <w:rFonts w:eastAsia="Arial"/>
          <w:sz w:val="22"/>
          <w:szCs w:val="22"/>
        </w:rPr>
        <w:t xml:space="preserve"> </w:t>
      </w:r>
    </w:p>
    <w:p w14:paraId="3943A5F6" w14:textId="1EAA7E41" w:rsidR="00071D08" w:rsidRPr="00E711D1" w:rsidRDefault="00000000" w:rsidP="002D2D27">
      <w:pPr>
        <w:pStyle w:val="ulli"/>
        <w:numPr>
          <w:ilvl w:val="0"/>
          <w:numId w:val="21"/>
        </w:numPr>
        <w:spacing w:line="280" w:lineRule="atLeast"/>
        <w:jc w:val="both"/>
        <w:rPr>
          <w:rStyle w:val="span"/>
          <w:rFonts w:eastAsia="Arial"/>
          <w:sz w:val="22"/>
          <w:szCs w:val="22"/>
        </w:rPr>
      </w:pPr>
      <w:r w:rsidRPr="00E711D1">
        <w:rPr>
          <w:rStyle w:val="span"/>
          <w:rFonts w:eastAsia="Arial"/>
          <w:sz w:val="22"/>
          <w:szCs w:val="22"/>
        </w:rPr>
        <w:t>Spearheaded Agile delivery for the GEMINI (Global Equity Management Investment Initiative) Wealth Management Program, driving alignment with enterprise-level business objectives.</w:t>
      </w:r>
    </w:p>
    <w:p w14:paraId="734298B1" w14:textId="77777777" w:rsidR="00071D08" w:rsidRPr="00E711D1" w:rsidRDefault="00000000" w:rsidP="002D2D27">
      <w:pPr>
        <w:pStyle w:val="ulli"/>
        <w:numPr>
          <w:ilvl w:val="0"/>
          <w:numId w:val="21"/>
        </w:numPr>
        <w:spacing w:line="280" w:lineRule="atLeast"/>
        <w:jc w:val="both"/>
        <w:rPr>
          <w:rStyle w:val="span"/>
          <w:rFonts w:eastAsia="Arial"/>
          <w:sz w:val="22"/>
          <w:szCs w:val="22"/>
        </w:rPr>
      </w:pPr>
      <w:r w:rsidRPr="00E711D1">
        <w:rPr>
          <w:rStyle w:val="span"/>
          <w:rFonts w:eastAsia="Arial"/>
          <w:sz w:val="22"/>
          <w:szCs w:val="22"/>
        </w:rPr>
        <w:t>Integrated Selenium and Cucumber automation frameworks into CI/CD pipelines, collaborating with DevOps to reduce testing cycle times by 30% and increase release velocity.</w:t>
      </w:r>
    </w:p>
    <w:p w14:paraId="1EE0F289" w14:textId="44A590A2" w:rsidR="00071D08" w:rsidRPr="00E711D1" w:rsidRDefault="00000000" w:rsidP="002D2D27">
      <w:pPr>
        <w:pStyle w:val="ulli"/>
        <w:numPr>
          <w:ilvl w:val="0"/>
          <w:numId w:val="21"/>
        </w:numPr>
        <w:spacing w:line="280" w:lineRule="atLeast"/>
        <w:jc w:val="both"/>
        <w:rPr>
          <w:rStyle w:val="span"/>
          <w:rFonts w:eastAsia="Arial"/>
          <w:sz w:val="22"/>
          <w:szCs w:val="22"/>
        </w:rPr>
      </w:pPr>
      <w:r w:rsidRPr="00E711D1">
        <w:rPr>
          <w:rStyle w:val="span"/>
          <w:rFonts w:eastAsia="Arial"/>
          <w:sz w:val="22"/>
          <w:szCs w:val="22"/>
        </w:rPr>
        <w:t>Maintained 100% backlog refinement compliance by coaching Product Owners and team members, significantly reducing blockers.</w:t>
      </w:r>
    </w:p>
    <w:p w14:paraId="36C5397A" w14:textId="4FB3CE3F" w:rsidR="00071D08" w:rsidRPr="00E711D1" w:rsidRDefault="00000000">
      <w:pPr>
        <w:pStyle w:val="divdocumentdivsectiontitle"/>
        <w:spacing w:before="200" w:after="40"/>
        <w:jc w:val="center"/>
        <w:rPr>
          <w:rFonts w:eastAsia="Arial"/>
          <w:b/>
          <w:bCs/>
        </w:rPr>
      </w:pPr>
      <w:r w:rsidRPr="00E711D1">
        <w:rPr>
          <w:rFonts w:eastAsia="Arial"/>
          <w:b/>
          <w:bCs/>
        </w:rPr>
        <w:t>E</w:t>
      </w:r>
      <w:r w:rsidR="00E711D1">
        <w:rPr>
          <w:rFonts w:eastAsia="Arial"/>
          <w:b/>
          <w:bCs/>
        </w:rPr>
        <w:t>DUCATIONS</w:t>
      </w:r>
    </w:p>
    <w:p w14:paraId="473AD0A4" w14:textId="77777777" w:rsidR="00071D08" w:rsidRPr="00E711D1" w:rsidRDefault="00000000" w:rsidP="002D2D27">
      <w:pPr>
        <w:pStyle w:val="divdocumentsinglecolumn"/>
        <w:spacing w:line="280" w:lineRule="atLeast"/>
        <w:jc w:val="both"/>
        <w:rPr>
          <w:rFonts w:eastAsia="Arial"/>
          <w:sz w:val="22"/>
          <w:szCs w:val="22"/>
        </w:rPr>
      </w:pPr>
      <w:r w:rsidRPr="00E711D1">
        <w:rPr>
          <w:rStyle w:val="spandegree"/>
          <w:rFonts w:eastAsia="Arial"/>
          <w:sz w:val="22"/>
          <w:szCs w:val="22"/>
        </w:rPr>
        <w:t>Post-Graduate Diploma</w:t>
      </w:r>
      <w:r w:rsidRPr="00E711D1">
        <w:rPr>
          <w:rStyle w:val="span"/>
          <w:rFonts w:eastAsia="Arial"/>
          <w:sz w:val="22"/>
          <w:szCs w:val="22"/>
        </w:rPr>
        <w:t xml:space="preserve">: </w:t>
      </w:r>
      <w:r w:rsidRPr="00E711D1">
        <w:rPr>
          <w:rStyle w:val="spanprogramline"/>
          <w:rFonts w:eastAsia="Arial"/>
          <w:sz w:val="22"/>
          <w:szCs w:val="22"/>
        </w:rPr>
        <w:t xml:space="preserve">Computer Applications </w:t>
      </w:r>
    </w:p>
    <w:p w14:paraId="3662FCD2" w14:textId="77777777" w:rsidR="00071D08" w:rsidRPr="00E711D1" w:rsidRDefault="00000000" w:rsidP="002D2D27">
      <w:pPr>
        <w:pStyle w:val="spanpaddedline"/>
        <w:tabs>
          <w:tab w:val="right" w:pos="10620"/>
        </w:tabs>
        <w:spacing w:line="280" w:lineRule="atLeast"/>
        <w:jc w:val="both"/>
        <w:rPr>
          <w:rFonts w:eastAsia="Arial"/>
          <w:sz w:val="22"/>
          <w:szCs w:val="22"/>
        </w:rPr>
      </w:pPr>
      <w:r w:rsidRPr="00E711D1">
        <w:rPr>
          <w:rStyle w:val="spancompanyname"/>
          <w:rFonts w:eastAsia="Arial"/>
          <w:b w:val="0"/>
          <w:bCs w:val="0"/>
          <w:sz w:val="22"/>
          <w:szCs w:val="22"/>
        </w:rPr>
        <w:t>Indian Education Center</w:t>
      </w:r>
      <w:r w:rsidRPr="00E711D1">
        <w:rPr>
          <w:rFonts w:eastAsia="Arial"/>
          <w:sz w:val="22"/>
          <w:szCs w:val="22"/>
        </w:rPr>
        <w:t xml:space="preserve"> </w:t>
      </w:r>
      <w:r w:rsidRPr="00E711D1">
        <w:rPr>
          <w:rStyle w:val="datesWrapper"/>
          <w:rFonts w:eastAsia="Arial"/>
          <w:sz w:val="22"/>
          <w:szCs w:val="22"/>
        </w:rPr>
        <w:tab/>
        <w:t xml:space="preserve"> </w:t>
      </w:r>
      <w:r w:rsidRPr="00E711D1">
        <w:rPr>
          <w:rStyle w:val="spanjoblocation"/>
          <w:rFonts w:eastAsia="Arial"/>
          <w:b w:val="0"/>
          <w:bCs w:val="0"/>
          <w:sz w:val="22"/>
          <w:szCs w:val="22"/>
        </w:rPr>
        <w:t xml:space="preserve">Visakhapatnam, India </w:t>
      </w:r>
    </w:p>
    <w:p w14:paraId="0E89C495" w14:textId="77777777" w:rsidR="00071D08" w:rsidRPr="00E711D1" w:rsidRDefault="00000000" w:rsidP="002D2D27">
      <w:pPr>
        <w:pStyle w:val="divdocumentsinglecolumn"/>
        <w:spacing w:before="80" w:line="280" w:lineRule="atLeast"/>
        <w:jc w:val="both"/>
        <w:rPr>
          <w:rFonts w:eastAsia="Arial"/>
          <w:sz w:val="22"/>
          <w:szCs w:val="22"/>
        </w:rPr>
      </w:pPr>
      <w:r w:rsidRPr="00E711D1">
        <w:rPr>
          <w:rStyle w:val="spandegree"/>
          <w:rFonts w:eastAsia="Arial"/>
          <w:sz w:val="22"/>
          <w:szCs w:val="22"/>
        </w:rPr>
        <w:t>Post-Graduate Diploma</w:t>
      </w:r>
      <w:r w:rsidRPr="00E711D1">
        <w:rPr>
          <w:rStyle w:val="span"/>
          <w:rFonts w:eastAsia="Arial"/>
          <w:sz w:val="22"/>
          <w:szCs w:val="22"/>
        </w:rPr>
        <w:t xml:space="preserve">: </w:t>
      </w:r>
      <w:r w:rsidRPr="00E711D1">
        <w:rPr>
          <w:rStyle w:val="spanprogramline"/>
          <w:rFonts w:eastAsia="Arial"/>
          <w:sz w:val="22"/>
          <w:szCs w:val="22"/>
        </w:rPr>
        <w:t>Business Management</w:t>
      </w:r>
      <w:r w:rsidRPr="00E711D1">
        <w:rPr>
          <w:rStyle w:val="singlecolumnspanpaddedlinenth-child1"/>
          <w:rFonts w:eastAsia="Arial"/>
          <w:sz w:val="22"/>
          <w:szCs w:val="22"/>
        </w:rPr>
        <w:t xml:space="preserve"> </w:t>
      </w:r>
    </w:p>
    <w:p w14:paraId="564735C2" w14:textId="77777777" w:rsidR="00071D08" w:rsidRPr="00E711D1" w:rsidRDefault="00000000" w:rsidP="002D2D27">
      <w:pPr>
        <w:pStyle w:val="spanpaddedline"/>
        <w:tabs>
          <w:tab w:val="right" w:pos="10620"/>
        </w:tabs>
        <w:spacing w:line="280" w:lineRule="atLeast"/>
        <w:jc w:val="both"/>
        <w:rPr>
          <w:rFonts w:eastAsia="Arial"/>
          <w:sz w:val="22"/>
          <w:szCs w:val="22"/>
        </w:rPr>
      </w:pPr>
      <w:r w:rsidRPr="00E711D1">
        <w:rPr>
          <w:rStyle w:val="spancompanyname"/>
          <w:rFonts w:eastAsia="Arial"/>
          <w:b w:val="0"/>
          <w:bCs w:val="0"/>
          <w:sz w:val="22"/>
          <w:szCs w:val="22"/>
        </w:rPr>
        <w:t xml:space="preserve">Institute of Marketing &amp; Management </w:t>
      </w:r>
      <w:r w:rsidRPr="00E711D1">
        <w:rPr>
          <w:rStyle w:val="datesWrapper"/>
          <w:rFonts w:eastAsia="Arial"/>
          <w:sz w:val="22"/>
          <w:szCs w:val="22"/>
        </w:rPr>
        <w:tab/>
        <w:t xml:space="preserve"> </w:t>
      </w:r>
      <w:r w:rsidRPr="00E711D1">
        <w:rPr>
          <w:rStyle w:val="spanjoblocation"/>
          <w:rFonts w:eastAsia="Arial"/>
          <w:b w:val="0"/>
          <w:bCs w:val="0"/>
          <w:sz w:val="22"/>
          <w:szCs w:val="22"/>
        </w:rPr>
        <w:t xml:space="preserve">Vijayawada, India </w:t>
      </w:r>
    </w:p>
    <w:p w14:paraId="04E64512" w14:textId="77777777" w:rsidR="00071D08" w:rsidRPr="00E711D1" w:rsidRDefault="00000000" w:rsidP="002D2D27">
      <w:pPr>
        <w:pStyle w:val="divdocumentsinglecolumn"/>
        <w:spacing w:before="80" w:line="280" w:lineRule="atLeast"/>
        <w:jc w:val="both"/>
        <w:rPr>
          <w:rFonts w:eastAsia="Arial"/>
          <w:sz w:val="22"/>
          <w:szCs w:val="22"/>
        </w:rPr>
      </w:pPr>
      <w:r w:rsidRPr="00E711D1">
        <w:rPr>
          <w:rStyle w:val="spandegree"/>
          <w:rFonts w:eastAsia="Arial"/>
          <w:sz w:val="22"/>
          <w:szCs w:val="22"/>
        </w:rPr>
        <w:t>Bachelor of Engineering</w:t>
      </w:r>
      <w:r w:rsidRPr="00E711D1">
        <w:rPr>
          <w:rStyle w:val="span"/>
          <w:rFonts w:eastAsia="Arial"/>
          <w:sz w:val="22"/>
          <w:szCs w:val="22"/>
        </w:rPr>
        <w:t xml:space="preserve">: </w:t>
      </w:r>
      <w:r w:rsidRPr="00E711D1">
        <w:rPr>
          <w:rStyle w:val="spanprogramline"/>
          <w:rFonts w:eastAsia="Arial"/>
          <w:sz w:val="22"/>
          <w:szCs w:val="22"/>
        </w:rPr>
        <w:t xml:space="preserve">Mechanical Engineering </w:t>
      </w:r>
    </w:p>
    <w:p w14:paraId="10F4851B" w14:textId="77777777" w:rsidR="00071D08" w:rsidRDefault="00000000" w:rsidP="002D2D27">
      <w:pPr>
        <w:pStyle w:val="spanpaddedline"/>
        <w:tabs>
          <w:tab w:val="right" w:pos="10620"/>
        </w:tabs>
        <w:spacing w:line="280" w:lineRule="atLeast"/>
        <w:jc w:val="both"/>
        <w:rPr>
          <w:rFonts w:ascii="Arial" w:eastAsia="Arial" w:hAnsi="Arial" w:cs="Arial"/>
          <w:sz w:val="22"/>
          <w:szCs w:val="22"/>
        </w:rPr>
      </w:pPr>
      <w:r w:rsidRPr="00E711D1">
        <w:rPr>
          <w:rStyle w:val="spancompanyname"/>
          <w:rFonts w:eastAsia="Arial"/>
          <w:b w:val="0"/>
          <w:bCs w:val="0"/>
          <w:sz w:val="22"/>
          <w:szCs w:val="22"/>
        </w:rPr>
        <w:t>Karnataka University</w:t>
      </w:r>
      <w:r>
        <w:rPr>
          <w:rStyle w:val="spancompanyname"/>
          <w:rFonts w:ascii="Arial" w:eastAsia="Arial" w:hAnsi="Arial" w:cs="Arial"/>
          <w:b w:val="0"/>
          <w:bCs w:val="0"/>
          <w:sz w:val="22"/>
          <w:szCs w:val="22"/>
        </w:rPr>
        <w:t xml:space="preserve"> </w:t>
      </w:r>
      <w:r>
        <w:rPr>
          <w:rStyle w:val="datesWrapper"/>
          <w:rFonts w:ascii="Arial" w:eastAsia="Arial" w:hAnsi="Arial" w:cs="Arial"/>
          <w:sz w:val="22"/>
          <w:szCs w:val="22"/>
        </w:rPr>
        <w:tab/>
        <w:t xml:space="preserve"> </w:t>
      </w:r>
      <w:r w:rsidRPr="00FA6C60">
        <w:rPr>
          <w:rStyle w:val="spanjoblocation"/>
          <w:rFonts w:eastAsia="Arial"/>
          <w:b w:val="0"/>
          <w:bCs w:val="0"/>
          <w:sz w:val="22"/>
          <w:szCs w:val="22"/>
        </w:rPr>
        <w:t>Dharwad, India</w:t>
      </w:r>
      <w:r>
        <w:rPr>
          <w:rStyle w:val="spanjoblocation"/>
          <w:rFonts w:ascii="Arial" w:eastAsia="Arial" w:hAnsi="Arial" w:cs="Arial"/>
          <w:b w:val="0"/>
          <w:bCs w:val="0"/>
          <w:sz w:val="22"/>
          <w:szCs w:val="22"/>
        </w:rPr>
        <w:t xml:space="preserve"> </w:t>
      </w:r>
    </w:p>
    <w:p w14:paraId="0FA30DD1" w14:textId="5FC7E79F" w:rsidR="00071D08" w:rsidRPr="00E711D1" w:rsidRDefault="00000000">
      <w:pPr>
        <w:pStyle w:val="divdocumentdivsectiontitle"/>
        <w:spacing w:before="200" w:after="40"/>
        <w:jc w:val="center"/>
        <w:rPr>
          <w:rFonts w:eastAsia="Arial"/>
          <w:b/>
          <w:bCs/>
        </w:rPr>
      </w:pPr>
      <w:r w:rsidRPr="00E711D1">
        <w:rPr>
          <w:rFonts w:eastAsia="Arial"/>
          <w:b/>
          <w:bCs/>
        </w:rPr>
        <w:t>C</w:t>
      </w:r>
      <w:r w:rsidR="00E711D1">
        <w:rPr>
          <w:rFonts w:eastAsia="Arial"/>
          <w:b/>
          <w:bCs/>
        </w:rPr>
        <w:t>ERTIFICATIONS</w:t>
      </w:r>
    </w:p>
    <w:p w14:paraId="5C4594CC" w14:textId="4F341935" w:rsidR="00071D08" w:rsidRPr="00BB2F88" w:rsidRDefault="00000000" w:rsidP="00BB2F88">
      <w:pPr>
        <w:pStyle w:val="p"/>
        <w:numPr>
          <w:ilvl w:val="0"/>
          <w:numId w:val="22"/>
        </w:numPr>
        <w:spacing w:line="280" w:lineRule="atLeast"/>
        <w:jc w:val="both"/>
        <w:rPr>
          <w:rFonts w:eastAsia="Arial"/>
          <w:sz w:val="22"/>
          <w:szCs w:val="22"/>
        </w:rPr>
      </w:pPr>
      <w:r w:rsidRPr="00E711D1">
        <w:rPr>
          <w:rStyle w:val="Strong1"/>
          <w:rFonts w:eastAsia="Arial"/>
          <w:b/>
          <w:bCs/>
          <w:sz w:val="22"/>
          <w:szCs w:val="22"/>
        </w:rPr>
        <w:t>Certified SAFe® 4 Agilist</w:t>
      </w:r>
      <w:r w:rsidRPr="00E711D1">
        <w:rPr>
          <w:rFonts w:eastAsia="Arial"/>
          <w:sz w:val="22"/>
          <w:szCs w:val="22"/>
        </w:rPr>
        <w:t xml:space="preserve"> — Scaled Agile Inc.</w:t>
      </w:r>
    </w:p>
    <w:p w14:paraId="746A3E55" w14:textId="542A85EB" w:rsidR="00071D08" w:rsidRPr="00E711D1" w:rsidRDefault="00000000" w:rsidP="002D2D27">
      <w:pPr>
        <w:pStyle w:val="p"/>
        <w:numPr>
          <w:ilvl w:val="0"/>
          <w:numId w:val="22"/>
        </w:numPr>
        <w:spacing w:line="280" w:lineRule="atLeast"/>
        <w:jc w:val="both"/>
        <w:rPr>
          <w:rFonts w:eastAsia="Arial"/>
          <w:sz w:val="22"/>
          <w:szCs w:val="22"/>
        </w:rPr>
      </w:pPr>
      <w:r w:rsidRPr="00E711D1">
        <w:rPr>
          <w:rStyle w:val="Strong1"/>
          <w:rFonts w:eastAsia="Arial"/>
          <w:b/>
          <w:bCs/>
          <w:sz w:val="22"/>
          <w:szCs w:val="22"/>
        </w:rPr>
        <w:t>SCRUM MASTER CERTIFIED CREDENTIAL (SMC™)</w:t>
      </w:r>
      <w:r w:rsidRPr="00E711D1">
        <w:rPr>
          <w:rFonts w:eastAsia="Arial"/>
          <w:sz w:val="22"/>
          <w:szCs w:val="22"/>
        </w:rPr>
        <w:t xml:space="preserve"> — SCRUMStudy</w:t>
      </w:r>
    </w:p>
    <w:p w14:paraId="3CA78884" w14:textId="77777777" w:rsidR="00B90F53" w:rsidRDefault="00B90F53" w:rsidP="00B90F53">
      <w:pPr>
        <w:pStyle w:val="divdocumentulli"/>
        <w:numPr>
          <w:ilvl w:val="0"/>
          <w:numId w:val="22"/>
        </w:numPr>
        <w:spacing w:line="240" w:lineRule="auto"/>
        <w:rPr>
          <w:rStyle w:val="span"/>
        </w:rPr>
      </w:pPr>
      <w:r w:rsidRPr="001852C1">
        <w:rPr>
          <w:rStyle w:val="Strong1"/>
          <w:b/>
          <w:bCs/>
        </w:rPr>
        <w:t>AWS-Certified-AI-Practitioner-AIF-C01</w:t>
      </w:r>
    </w:p>
    <w:p w14:paraId="6DE31B9F" w14:textId="77777777" w:rsidR="00B90F53" w:rsidRPr="00E711D1" w:rsidRDefault="00B90F53" w:rsidP="00B90F53">
      <w:pPr>
        <w:pStyle w:val="p"/>
        <w:spacing w:line="280" w:lineRule="atLeast"/>
        <w:ind w:left="720"/>
        <w:jc w:val="both"/>
        <w:rPr>
          <w:rFonts w:eastAsia="Arial"/>
          <w:sz w:val="22"/>
          <w:szCs w:val="22"/>
        </w:rPr>
      </w:pPr>
    </w:p>
    <w:p w14:paraId="795E93B6" w14:textId="77777777" w:rsidR="00071D08" w:rsidRPr="00E711D1" w:rsidRDefault="00000000">
      <w:pPr>
        <w:pStyle w:val="divdocumentdivsectiontitle"/>
        <w:spacing w:before="200" w:after="40"/>
        <w:jc w:val="center"/>
        <w:rPr>
          <w:rFonts w:eastAsia="Arial"/>
          <w:b/>
          <w:bCs/>
        </w:rPr>
      </w:pPr>
      <w:r w:rsidRPr="00E711D1">
        <w:rPr>
          <w:rFonts w:eastAsia="Arial"/>
          <w:b/>
          <w:bCs/>
        </w:rPr>
        <w:t>PROJECT</w:t>
      </w:r>
    </w:p>
    <w:p w14:paraId="1C887E65" w14:textId="47ABBC0A" w:rsidR="002D45E6" w:rsidRPr="002D45E6" w:rsidRDefault="002D45E6" w:rsidP="002D45E6">
      <w:pPr>
        <w:pStyle w:val="ulli"/>
        <w:numPr>
          <w:ilvl w:val="0"/>
          <w:numId w:val="24"/>
        </w:numPr>
        <w:spacing w:line="280" w:lineRule="atLeast"/>
        <w:jc w:val="both"/>
        <w:rPr>
          <w:rFonts w:eastAsia="Arial"/>
          <w:b/>
          <w:bCs/>
          <w:sz w:val="22"/>
          <w:szCs w:val="22"/>
        </w:rPr>
      </w:pPr>
      <w:r w:rsidRPr="002D45E6">
        <w:rPr>
          <w:rFonts w:eastAsia="Arial"/>
          <w:b/>
          <w:bCs/>
          <w:sz w:val="22"/>
          <w:szCs w:val="22"/>
        </w:rPr>
        <w:t>Fannie Mae – IAM Transformation</w:t>
      </w:r>
    </w:p>
    <w:p w14:paraId="3B65AE86" w14:textId="3DFB1253" w:rsidR="002D45E6" w:rsidRPr="002D45E6" w:rsidRDefault="002D45E6" w:rsidP="002D45E6">
      <w:pPr>
        <w:pStyle w:val="ulli"/>
        <w:numPr>
          <w:ilvl w:val="0"/>
          <w:numId w:val="24"/>
        </w:numPr>
        <w:spacing w:line="280" w:lineRule="atLeast"/>
        <w:jc w:val="both"/>
        <w:rPr>
          <w:rFonts w:eastAsia="Arial"/>
          <w:b/>
          <w:bCs/>
          <w:sz w:val="22"/>
          <w:szCs w:val="22"/>
        </w:rPr>
      </w:pPr>
      <w:r w:rsidRPr="002D45E6">
        <w:rPr>
          <w:rFonts w:eastAsia="Arial"/>
          <w:b/>
          <w:bCs/>
          <w:sz w:val="22"/>
          <w:szCs w:val="22"/>
        </w:rPr>
        <w:t>Wells Fargo – Credit Risk Rating Modernization</w:t>
      </w:r>
    </w:p>
    <w:p w14:paraId="46E52F9C" w14:textId="63FAC740" w:rsidR="002D45E6" w:rsidRPr="002D45E6" w:rsidRDefault="002D45E6" w:rsidP="002D45E6">
      <w:pPr>
        <w:pStyle w:val="ulli"/>
        <w:numPr>
          <w:ilvl w:val="0"/>
          <w:numId w:val="24"/>
        </w:numPr>
        <w:spacing w:line="280" w:lineRule="atLeast"/>
        <w:jc w:val="both"/>
        <w:rPr>
          <w:rFonts w:eastAsia="Arial"/>
          <w:b/>
          <w:bCs/>
          <w:sz w:val="22"/>
          <w:szCs w:val="22"/>
        </w:rPr>
      </w:pPr>
      <w:r w:rsidRPr="002D45E6">
        <w:rPr>
          <w:rFonts w:eastAsia="Arial"/>
          <w:b/>
          <w:bCs/>
          <w:sz w:val="22"/>
          <w:szCs w:val="22"/>
        </w:rPr>
        <w:t>Deutsche Bank – Payment Lifecycle Management</w:t>
      </w:r>
    </w:p>
    <w:p w14:paraId="616040D9" w14:textId="5E753CF8" w:rsidR="002D45E6" w:rsidRPr="002D45E6" w:rsidRDefault="002D45E6" w:rsidP="002D45E6">
      <w:pPr>
        <w:pStyle w:val="ulli"/>
        <w:numPr>
          <w:ilvl w:val="0"/>
          <w:numId w:val="24"/>
        </w:numPr>
        <w:spacing w:line="280" w:lineRule="atLeast"/>
        <w:jc w:val="both"/>
        <w:rPr>
          <w:rFonts w:eastAsia="Arial"/>
          <w:b/>
          <w:bCs/>
          <w:sz w:val="22"/>
          <w:szCs w:val="22"/>
        </w:rPr>
      </w:pPr>
      <w:r w:rsidRPr="002D45E6">
        <w:rPr>
          <w:rFonts w:eastAsia="Arial"/>
          <w:b/>
          <w:bCs/>
          <w:sz w:val="22"/>
          <w:szCs w:val="22"/>
        </w:rPr>
        <w:t>Bank of America – ICDP</w:t>
      </w:r>
    </w:p>
    <w:p w14:paraId="44A4A21E" w14:textId="792FDDE3" w:rsidR="002D45E6" w:rsidRPr="002D45E6" w:rsidRDefault="002D45E6" w:rsidP="002D45E6">
      <w:pPr>
        <w:pStyle w:val="ulli"/>
        <w:numPr>
          <w:ilvl w:val="0"/>
          <w:numId w:val="24"/>
        </w:numPr>
        <w:spacing w:line="280" w:lineRule="atLeast"/>
        <w:jc w:val="both"/>
        <w:rPr>
          <w:rFonts w:eastAsia="Arial"/>
          <w:b/>
          <w:bCs/>
          <w:sz w:val="22"/>
          <w:szCs w:val="22"/>
        </w:rPr>
      </w:pPr>
      <w:r w:rsidRPr="002D45E6">
        <w:rPr>
          <w:rFonts w:eastAsia="Arial"/>
          <w:b/>
          <w:bCs/>
          <w:sz w:val="22"/>
          <w:szCs w:val="22"/>
        </w:rPr>
        <w:lastRenderedPageBreak/>
        <w:t>Johnson &amp; Johnson – Supply Chain Optimization</w:t>
      </w:r>
    </w:p>
    <w:p w14:paraId="7AEC3834" w14:textId="3C7D457F" w:rsidR="002D45E6" w:rsidRPr="002D45E6" w:rsidRDefault="002D45E6" w:rsidP="002D45E6">
      <w:pPr>
        <w:pStyle w:val="ulli"/>
        <w:numPr>
          <w:ilvl w:val="0"/>
          <w:numId w:val="24"/>
        </w:numPr>
        <w:spacing w:line="280" w:lineRule="atLeast"/>
        <w:jc w:val="both"/>
        <w:rPr>
          <w:rFonts w:eastAsia="Arial"/>
          <w:b/>
          <w:bCs/>
          <w:sz w:val="22"/>
          <w:szCs w:val="22"/>
        </w:rPr>
      </w:pPr>
      <w:r w:rsidRPr="002D45E6">
        <w:rPr>
          <w:rFonts w:eastAsia="Arial"/>
          <w:b/>
          <w:bCs/>
          <w:sz w:val="22"/>
          <w:szCs w:val="22"/>
        </w:rPr>
        <w:t>JPMorgan Chase – Mortgage Banking Agile Transition</w:t>
      </w:r>
    </w:p>
    <w:p w14:paraId="533524E4" w14:textId="52B731B1" w:rsidR="002D45E6" w:rsidRPr="002D45E6" w:rsidRDefault="002D45E6" w:rsidP="002D45E6">
      <w:pPr>
        <w:pStyle w:val="ulli"/>
        <w:numPr>
          <w:ilvl w:val="0"/>
          <w:numId w:val="24"/>
        </w:numPr>
        <w:spacing w:line="280" w:lineRule="atLeast"/>
        <w:jc w:val="both"/>
        <w:rPr>
          <w:rFonts w:eastAsia="Arial"/>
          <w:b/>
          <w:bCs/>
          <w:sz w:val="22"/>
          <w:szCs w:val="22"/>
        </w:rPr>
      </w:pPr>
      <w:r w:rsidRPr="002D45E6">
        <w:rPr>
          <w:rFonts w:eastAsia="Arial"/>
          <w:b/>
          <w:bCs/>
          <w:sz w:val="22"/>
          <w:szCs w:val="22"/>
        </w:rPr>
        <w:t>Northern Trust Bank – Charles River Upgrade</w:t>
      </w:r>
    </w:p>
    <w:p w14:paraId="3E6827F6" w14:textId="58FA2D23" w:rsidR="00071D08" w:rsidRPr="002D45E6" w:rsidRDefault="002D45E6" w:rsidP="002D45E6">
      <w:pPr>
        <w:pStyle w:val="ulli"/>
        <w:numPr>
          <w:ilvl w:val="0"/>
          <w:numId w:val="24"/>
        </w:numPr>
        <w:spacing w:line="280" w:lineRule="atLeast"/>
        <w:jc w:val="both"/>
        <w:rPr>
          <w:rFonts w:eastAsia="Arial"/>
          <w:b/>
          <w:bCs/>
          <w:sz w:val="22"/>
          <w:szCs w:val="22"/>
        </w:rPr>
      </w:pPr>
      <w:r w:rsidRPr="002D45E6">
        <w:rPr>
          <w:rFonts w:eastAsia="Arial"/>
          <w:b/>
          <w:bCs/>
          <w:sz w:val="22"/>
          <w:szCs w:val="22"/>
        </w:rPr>
        <w:t>Vanguard – GEMINI Initiative</w:t>
      </w:r>
    </w:p>
    <w:sectPr w:rsidR="00071D08" w:rsidRPr="002D45E6">
      <w:headerReference w:type="even" r:id="rId8"/>
      <w:headerReference w:type="default" r:id="rId9"/>
      <w:footerReference w:type="even" r:id="rId10"/>
      <w:footerReference w:type="default" r:id="rId11"/>
      <w:headerReference w:type="first" r:id="rId12"/>
      <w:footerReference w:type="first" r:id="rId13"/>
      <w:pgSz w:w="12240" w:h="15840"/>
      <w:pgMar w:top="480" w:right="800" w:bottom="480" w:left="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9B43E" w14:textId="77777777" w:rsidR="00703392" w:rsidRDefault="00703392" w:rsidP="00B90F53">
      <w:pPr>
        <w:spacing w:line="240" w:lineRule="auto"/>
      </w:pPr>
      <w:r>
        <w:separator/>
      </w:r>
    </w:p>
  </w:endnote>
  <w:endnote w:type="continuationSeparator" w:id="0">
    <w:p w14:paraId="71B81CED" w14:textId="77777777" w:rsidR="00703392" w:rsidRDefault="00703392" w:rsidP="00B90F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C597" w14:textId="77777777" w:rsidR="00B90F53" w:rsidRDefault="00B90F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C31C0" w14:textId="77777777" w:rsidR="00B90F53" w:rsidRDefault="00B90F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680B" w14:textId="77777777" w:rsidR="00B90F53" w:rsidRDefault="00B90F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E8954" w14:textId="77777777" w:rsidR="00703392" w:rsidRDefault="00703392" w:rsidP="00B90F53">
      <w:pPr>
        <w:spacing w:line="240" w:lineRule="auto"/>
      </w:pPr>
      <w:r>
        <w:separator/>
      </w:r>
    </w:p>
  </w:footnote>
  <w:footnote w:type="continuationSeparator" w:id="0">
    <w:p w14:paraId="44A6FC32" w14:textId="77777777" w:rsidR="00703392" w:rsidRDefault="00703392" w:rsidP="00B90F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E476A" w14:textId="77777777" w:rsidR="00B90F53" w:rsidRDefault="00B90F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61BC" w14:textId="77777777" w:rsidR="00B90F53" w:rsidRDefault="00B90F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1A8F" w14:textId="77777777" w:rsidR="00B90F53" w:rsidRDefault="00B90F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836B0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25pt;height:11.25pt;visibility:visible;mso-wrap-style:square">
            <v:imagedata r:id="rId1" o:title="mso985E"/>
          </v:shape>
        </w:pict>
      </mc:Choice>
      <mc:Fallback>
        <w:drawing>
          <wp:inline distT="0" distB="0" distL="0" distR="0" wp14:anchorId="033FD345" wp14:editId="4298BB48">
            <wp:extent cx="142875" cy="142875"/>
            <wp:effectExtent l="0" t="0" r="0" b="0"/>
            <wp:docPr id="461731483" name="Picture 2" descr="C:\Users\hp\AppData\Local\Temp\mso985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72203" name="Picture 1527772203" descr="C:\Users\hp\AppData\Local\Temp\mso985E.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0000001"/>
    <w:multiLevelType w:val="hybridMultilevel"/>
    <w:tmpl w:val="00000001"/>
    <w:lvl w:ilvl="0" w:tplc="A76E9E96">
      <w:start w:val="1"/>
      <w:numFmt w:val="bullet"/>
      <w:lvlText w:val=""/>
      <w:lvlJc w:val="left"/>
      <w:pPr>
        <w:ind w:left="720" w:hanging="360"/>
      </w:pPr>
      <w:rPr>
        <w:rFonts w:ascii="Symbol" w:hAnsi="Symbol"/>
      </w:rPr>
    </w:lvl>
    <w:lvl w:ilvl="1" w:tplc="63ECAD66">
      <w:start w:val="1"/>
      <w:numFmt w:val="bullet"/>
      <w:lvlText w:val="o"/>
      <w:lvlJc w:val="left"/>
      <w:pPr>
        <w:tabs>
          <w:tab w:val="num" w:pos="1440"/>
        </w:tabs>
        <w:ind w:left="1440" w:hanging="360"/>
      </w:pPr>
      <w:rPr>
        <w:rFonts w:ascii="Courier New" w:hAnsi="Courier New"/>
      </w:rPr>
    </w:lvl>
    <w:lvl w:ilvl="2" w:tplc="A95E0FD0">
      <w:start w:val="1"/>
      <w:numFmt w:val="bullet"/>
      <w:lvlText w:val=""/>
      <w:lvlJc w:val="left"/>
      <w:pPr>
        <w:tabs>
          <w:tab w:val="num" w:pos="2160"/>
        </w:tabs>
        <w:ind w:left="2160" w:hanging="360"/>
      </w:pPr>
      <w:rPr>
        <w:rFonts w:ascii="Wingdings" w:hAnsi="Wingdings"/>
      </w:rPr>
    </w:lvl>
    <w:lvl w:ilvl="3" w:tplc="05B651FE">
      <w:start w:val="1"/>
      <w:numFmt w:val="bullet"/>
      <w:lvlText w:val=""/>
      <w:lvlJc w:val="left"/>
      <w:pPr>
        <w:tabs>
          <w:tab w:val="num" w:pos="2880"/>
        </w:tabs>
        <w:ind w:left="2880" w:hanging="360"/>
      </w:pPr>
      <w:rPr>
        <w:rFonts w:ascii="Symbol" w:hAnsi="Symbol"/>
      </w:rPr>
    </w:lvl>
    <w:lvl w:ilvl="4" w:tplc="CCD473B8">
      <w:start w:val="1"/>
      <w:numFmt w:val="bullet"/>
      <w:lvlText w:val="o"/>
      <w:lvlJc w:val="left"/>
      <w:pPr>
        <w:tabs>
          <w:tab w:val="num" w:pos="3600"/>
        </w:tabs>
        <w:ind w:left="3600" w:hanging="360"/>
      </w:pPr>
      <w:rPr>
        <w:rFonts w:ascii="Courier New" w:hAnsi="Courier New"/>
      </w:rPr>
    </w:lvl>
    <w:lvl w:ilvl="5" w:tplc="C5C823D0">
      <w:start w:val="1"/>
      <w:numFmt w:val="bullet"/>
      <w:lvlText w:val=""/>
      <w:lvlJc w:val="left"/>
      <w:pPr>
        <w:tabs>
          <w:tab w:val="num" w:pos="4320"/>
        </w:tabs>
        <w:ind w:left="4320" w:hanging="360"/>
      </w:pPr>
      <w:rPr>
        <w:rFonts w:ascii="Wingdings" w:hAnsi="Wingdings"/>
      </w:rPr>
    </w:lvl>
    <w:lvl w:ilvl="6" w:tplc="545E35BA">
      <w:start w:val="1"/>
      <w:numFmt w:val="bullet"/>
      <w:lvlText w:val=""/>
      <w:lvlJc w:val="left"/>
      <w:pPr>
        <w:tabs>
          <w:tab w:val="num" w:pos="5040"/>
        </w:tabs>
        <w:ind w:left="5040" w:hanging="360"/>
      </w:pPr>
      <w:rPr>
        <w:rFonts w:ascii="Symbol" w:hAnsi="Symbol"/>
      </w:rPr>
    </w:lvl>
    <w:lvl w:ilvl="7" w:tplc="6BAE669C">
      <w:start w:val="1"/>
      <w:numFmt w:val="bullet"/>
      <w:lvlText w:val="o"/>
      <w:lvlJc w:val="left"/>
      <w:pPr>
        <w:tabs>
          <w:tab w:val="num" w:pos="5760"/>
        </w:tabs>
        <w:ind w:left="5760" w:hanging="360"/>
      </w:pPr>
      <w:rPr>
        <w:rFonts w:ascii="Courier New" w:hAnsi="Courier New"/>
      </w:rPr>
    </w:lvl>
    <w:lvl w:ilvl="8" w:tplc="DF12659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66CE2FA">
      <w:start w:val="1"/>
      <w:numFmt w:val="bullet"/>
      <w:lvlText w:val=""/>
      <w:lvlJc w:val="left"/>
      <w:pPr>
        <w:ind w:left="720" w:hanging="360"/>
      </w:pPr>
      <w:rPr>
        <w:rFonts w:ascii="Symbol" w:hAnsi="Symbol"/>
      </w:rPr>
    </w:lvl>
    <w:lvl w:ilvl="1" w:tplc="21C869D6">
      <w:start w:val="1"/>
      <w:numFmt w:val="bullet"/>
      <w:lvlText w:val="o"/>
      <w:lvlJc w:val="left"/>
      <w:pPr>
        <w:tabs>
          <w:tab w:val="num" w:pos="1440"/>
        </w:tabs>
        <w:ind w:left="1440" w:hanging="360"/>
      </w:pPr>
      <w:rPr>
        <w:rFonts w:ascii="Courier New" w:hAnsi="Courier New"/>
      </w:rPr>
    </w:lvl>
    <w:lvl w:ilvl="2" w:tplc="B1348C9C">
      <w:start w:val="1"/>
      <w:numFmt w:val="bullet"/>
      <w:lvlText w:val=""/>
      <w:lvlJc w:val="left"/>
      <w:pPr>
        <w:tabs>
          <w:tab w:val="num" w:pos="2160"/>
        </w:tabs>
        <w:ind w:left="2160" w:hanging="360"/>
      </w:pPr>
      <w:rPr>
        <w:rFonts w:ascii="Wingdings" w:hAnsi="Wingdings"/>
      </w:rPr>
    </w:lvl>
    <w:lvl w:ilvl="3" w:tplc="B5867F86">
      <w:start w:val="1"/>
      <w:numFmt w:val="bullet"/>
      <w:lvlText w:val=""/>
      <w:lvlJc w:val="left"/>
      <w:pPr>
        <w:tabs>
          <w:tab w:val="num" w:pos="2880"/>
        </w:tabs>
        <w:ind w:left="2880" w:hanging="360"/>
      </w:pPr>
      <w:rPr>
        <w:rFonts w:ascii="Symbol" w:hAnsi="Symbol"/>
      </w:rPr>
    </w:lvl>
    <w:lvl w:ilvl="4" w:tplc="B8F89BFC">
      <w:start w:val="1"/>
      <w:numFmt w:val="bullet"/>
      <w:lvlText w:val="o"/>
      <w:lvlJc w:val="left"/>
      <w:pPr>
        <w:tabs>
          <w:tab w:val="num" w:pos="3600"/>
        </w:tabs>
        <w:ind w:left="3600" w:hanging="360"/>
      </w:pPr>
      <w:rPr>
        <w:rFonts w:ascii="Courier New" w:hAnsi="Courier New"/>
      </w:rPr>
    </w:lvl>
    <w:lvl w:ilvl="5" w:tplc="9670EDEA">
      <w:start w:val="1"/>
      <w:numFmt w:val="bullet"/>
      <w:lvlText w:val=""/>
      <w:lvlJc w:val="left"/>
      <w:pPr>
        <w:tabs>
          <w:tab w:val="num" w:pos="4320"/>
        </w:tabs>
        <w:ind w:left="4320" w:hanging="360"/>
      </w:pPr>
      <w:rPr>
        <w:rFonts w:ascii="Wingdings" w:hAnsi="Wingdings"/>
      </w:rPr>
    </w:lvl>
    <w:lvl w:ilvl="6" w:tplc="E31A1918">
      <w:start w:val="1"/>
      <w:numFmt w:val="bullet"/>
      <w:lvlText w:val=""/>
      <w:lvlJc w:val="left"/>
      <w:pPr>
        <w:tabs>
          <w:tab w:val="num" w:pos="5040"/>
        </w:tabs>
        <w:ind w:left="5040" w:hanging="360"/>
      </w:pPr>
      <w:rPr>
        <w:rFonts w:ascii="Symbol" w:hAnsi="Symbol"/>
      </w:rPr>
    </w:lvl>
    <w:lvl w:ilvl="7" w:tplc="2C900A56">
      <w:start w:val="1"/>
      <w:numFmt w:val="bullet"/>
      <w:lvlText w:val="o"/>
      <w:lvlJc w:val="left"/>
      <w:pPr>
        <w:tabs>
          <w:tab w:val="num" w:pos="5760"/>
        </w:tabs>
        <w:ind w:left="5760" w:hanging="360"/>
      </w:pPr>
      <w:rPr>
        <w:rFonts w:ascii="Courier New" w:hAnsi="Courier New"/>
      </w:rPr>
    </w:lvl>
    <w:lvl w:ilvl="8" w:tplc="FBF800C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25EAF82">
      <w:start w:val="1"/>
      <w:numFmt w:val="bullet"/>
      <w:lvlText w:val=""/>
      <w:lvlJc w:val="left"/>
      <w:pPr>
        <w:ind w:left="720" w:hanging="360"/>
      </w:pPr>
      <w:rPr>
        <w:rFonts w:ascii="Symbol" w:hAnsi="Symbol"/>
      </w:rPr>
    </w:lvl>
    <w:lvl w:ilvl="1" w:tplc="7D9AFC24">
      <w:start w:val="1"/>
      <w:numFmt w:val="bullet"/>
      <w:lvlText w:val="o"/>
      <w:lvlJc w:val="left"/>
      <w:pPr>
        <w:tabs>
          <w:tab w:val="num" w:pos="1440"/>
        </w:tabs>
        <w:ind w:left="1440" w:hanging="360"/>
      </w:pPr>
      <w:rPr>
        <w:rFonts w:ascii="Courier New" w:hAnsi="Courier New"/>
      </w:rPr>
    </w:lvl>
    <w:lvl w:ilvl="2" w:tplc="BC861A6E">
      <w:start w:val="1"/>
      <w:numFmt w:val="bullet"/>
      <w:lvlText w:val=""/>
      <w:lvlJc w:val="left"/>
      <w:pPr>
        <w:tabs>
          <w:tab w:val="num" w:pos="2160"/>
        </w:tabs>
        <w:ind w:left="2160" w:hanging="360"/>
      </w:pPr>
      <w:rPr>
        <w:rFonts w:ascii="Wingdings" w:hAnsi="Wingdings"/>
      </w:rPr>
    </w:lvl>
    <w:lvl w:ilvl="3" w:tplc="4C5A720A">
      <w:start w:val="1"/>
      <w:numFmt w:val="bullet"/>
      <w:lvlText w:val=""/>
      <w:lvlJc w:val="left"/>
      <w:pPr>
        <w:tabs>
          <w:tab w:val="num" w:pos="2880"/>
        </w:tabs>
        <w:ind w:left="2880" w:hanging="360"/>
      </w:pPr>
      <w:rPr>
        <w:rFonts w:ascii="Symbol" w:hAnsi="Symbol"/>
      </w:rPr>
    </w:lvl>
    <w:lvl w:ilvl="4" w:tplc="6B761F9A">
      <w:start w:val="1"/>
      <w:numFmt w:val="bullet"/>
      <w:lvlText w:val="o"/>
      <w:lvlJc w:val="left"/>
      <w:pPr>
        <w:tabs>
          <w:tab w:val="num" w:pos="3600"/>
        </w:tabs>
        <w:ind w:left="3600" w:hanging="360"/>
      </w:pPr>
      <w:rPr>
        <w:rFonts w:ascii="Courier New" w:hAnsi="Courier New"/>
      </w:rPr>
    </w:lvl>
    <w:lvl w:ilvl="5" w:tplc="A832F9DE">
      <w:start w:val="1"/>
      <w:numFmt w:val="bullet"/>
      <w:lvlText w:val=""/>
      <w:lvlJc w:val="left"/>
      <w:pPr>
        <w:tabs>
          <w:tab w:val="num" w:pos="4320"/>
        </w:tabs>
        <w:ind w:left="4320" w:hanging="360"/>
      </w:pPr>
      <w:rPr>
        <w:rFonts w:ascii="Wingdings" w:hAnsi="Wingdings"/>
      </w:rPr>
    </w:lvl>
    <w:lvl w:ilvl="6" w:tplc="3DDEFA9E">
      <w:start w:val="1"/>
      <w:numFmt w:val="bullet"/>
      <w:lvlText w:val=""/>
      <w:lvlJc w:val="left"/>
      <w:pPr>
        <w:tabs>
          <w:tab w:val="num" w:pos="5040"/>
        </w:tabs>
        <w:ind w:left="5040" w:hanging="360"/>
      </w:pPr>
      <w:rPr>
        <w:rFonts w:ascii="Symbol" w:hAnsi="Symbol"/>
      </w:rPr>
    </w:lvl>
    <w:lvl w:ilvl="7" w:tplc="4016F436">
      <w:start w:val="1"/>
      <w:numFmt w:val="bullet"/>
      <w:lvlText w:val="o"/>
      <w:lvlJc w:val="left"/>
      <w:pPr>
        <w:tabs>
          <w:tab w:val="num" w:pos="5760"/>
        </w:tabs>
        <w:ind w:left="5760" w:hanging="360"/>
      </w:pPr>
      <w:rPr>
        <w:rFonts w:ascii="Courier New" w:hAnsi="Courier New"/>
      </w:rPr>
    </w:lvl>
    <w:lvl w:ilvl="8" w:tplc="4C40819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D3E6780">
      <w:start w:val="1"/>
      <w:numFmt w:val="bullet"/>
      <w:lvlText w:val=""/>
      <w:lvlJc w:val="left"/>
      <w:pPr>
        <w:ind w:left="720" w:hanging="360"/>
      </w:pPr>
      <w:rPr>
        <w:rFonts w:ascii="Symbol" w:hAnsi="Symbol"/>
      </w:rPr>
    </w:lvl>
    <w:lvl w:ilvl="1" w:tplc="211A4CF4">
      <w:start w:val="1"/>
      <w:numFmt w:val="bullet"/>
      <w:lvlText w:val="o"/>
      <w:lvlJc w:val="left"/>
      <w:pPr>
        <w:tabs>
          <w:tab w:val="num" w:pos="1440"/>
        </w:tabs>
        <w:ind w:left="1440" w:hanging="360"/>
      </w:pPr>
      <w:rPr>
        <w:rFonts w:ascii="Courier New" w:hAnsi="Courier New"/>
      </w:rPr>
    </w:lvl>
    <w:lvl w:ilvl="2" w:tplc="90D495E0">
      <w:start w:val="1"/>
      <w:numFmt w:val="bullet"/>
      <w:lvlText w:val=""/>
      <w:lvlJc w:val="left"/>
      <w:pPr>
        <w:tabs>
          <w:tab w:val="num" w:pos="2160"/>
        </w:tabs>
        <w:ind w:left="2160" w:hanging="360"/>
      </w:pPr>
      <w:rPr>
        <w:rFonts w:ascii="Wingdings" w:hAnsi="Wingdings"/>
      </w:rPr>
    </w:lvl>
    <w:lvl w:ilvl="3" w:tplc="24AE76F6">
      <w:start w:val="1"/>
      <w:numFmt w:val="bullet"/>
      <w:lvlText w:val=""/>
      <w:lvlJc w:val="left"/>
      <w:pPr>
        <w:tabs>
          <w:tab w:val="num" w:pos="2880"/>
        </w:tabs>
        <w:ind w:left="2880" w:hanging="360"/>
      </w:pPr>
      <w:rPr>
        <w:rFonts w:ascii="Symbol" w:hAnsi="Symbol"/>
      </w:rPr>
    </w:lvl>
    <w:lvl w:ilvl="4" w:tplc="2C3A1AAC">
      <w:start w:val="1"/>
      <w:numFmt w:val="bullet"/>
      <w:lvlText w:val="o"/>
      <w:lvlJc w:val="left"/>
      <w:pPr>
        <w:tabs>
          <w:tab w:val="num" w:pos="3600"/>
        </w:tabs>
        <w:ind w:left="3600" w:hanging="360"/>
      </w:pPr>
      <w:rPr>
        <w:rFonts w:ascii="Courier New" w:hAnsi="Courier New"/>
      </w:rPr>
    </w:lvl>
    <w:lvl w:ilvl="5" w:tplc="7A5EC4C2">
      <w:start w:val="1"/>
      <w:numFmt w:val="bullet"/>
      <w:lvlText w:val=""/>
      <w:lvlJc w:val="left"/>
      <w:pPr>
        <w:tabs>
          <w:tab w:val="num" w:pos="4320"/>
        </w:tabs>
        <w:ind w:left="4320" w:hanging="360"/>
      </w:pPr>
      <w:rPr>
        <w:rFonts w:ascii="Wingdings" w:hAnsi="Wingdings"/>
      </w:rPr>
    </w:lvl>
    <w:lvl w:ilvl="6" w:tplc="FEA6D984">
      <w:start w:val="1"/>
      <w:numFmt w:val="bullet"/>
      <w:lvlText w:val=""/>
      <w:lvlJc w:val="left"/>
      <w:pPr>
        <w:tabs>
          <w:tab w:val="num" w:pos="5040"/>
        </w:tabs>
        <w:ind w:left="5040" w:hanging="360"/>
      </w:pPr>
      <w:rPr>
        <w:rFonts w:ascii="Symbol" w:hAnsi="Symbol"/>
      </w:rPr>
    </w:lvl>
    <w:lvl w:ilvl="7" w:tplc="2F4CD8C4">
      <w:start w:val="1"/>
      <w:numFmt w:val="bullet"/>
      <w:lvlText w:val="o"/>
      <w:lvlJc w:val="left"/>
      <w:pPr>
        <w:tabs>
          <w:tab w:val="num" w:pos="5760"/>
        </w:tabs>
        <w:ind w:left="5760" w:hanging="360"/>
      </w:pPr>
      <w:rPr>
        <w:rFonts w:ascii="Courier New" w:hAnsi="Courier New"/>
      </w:rPr>
    </w:lvl>
    <w:lvl w:ilvl="8" w:tplc="97089A7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3C0C036">
      <w:start w:val="1"/>
      <w:numFmt w:val="bullet"/>
      <w:lvlText w:val=""/>
      <w:lvlJc w:val="left"/>
      <w:pPr>
        <w:ind w:left="720" w:hanging="360"/>
      </w:pPr>
      <w:rPr>
        <w:rFonts w:ascii="Symbol" w:hAnsi="Symbol"/>
      </w:rPr>
    </w:lvl>
    <w:lvl w:ilvl="1" w:tplc="6E8AFE1A">
      <w:start w:val="1"/>
      <w:numFmt w:val="bullet"/>
      <w:lvlText w:val="o"/>
      <w:lvlJc w:val="left"/>
      <w:pPr>
        <w:tabs>
          <w:tab w:val="num" w:pos="1440"/>
        </w:tabs>
        <w:ind w:left="1440" w:hanging="360"/>
      </w:pPr>
      <w:rPr>
        <w:rFonts w:ascii="Courier New" w:hAnsi="Courier New"/>
      </w:rPr>
    </w:lvl>
    <w:lvl w:ilvl="2" w:tplc="BB60EB84">
      <w:start w:val="1"/>
      <w:numFmt w:val="bullet"/>
      <w:lvlText w:val=""/>
      <w:lvlJc w:val="left"/>
      <w:pPr>
        <w:tabs>
          <w:tab w:val="num" w:pos="2160"/>
        </w:tabs>
        <w:ind w:left="2160" w:hanging="360"/>
      </w:pPr>
      <w:rPr>
        <w:rFonts w:ascii="Wingdings" w:hAnsi="Wingdings"/>
      </w:rPr>
    </w:lvl>
    <w:lvl w:ilvl="3" w:tplc="BD4A45E4">
      <w:start w:val="1"/>
      <w:numFmt w:val="bullet"/>
      <w:lvlText w:val=""/>
      <w:lvlJc w:val="left"/>
      <w:pPr>
        <w:tabs>
          <w:tab w:val="num" w:pos="2880"/>
        </w:tabs>
        <w:ind w:left="2880" w:hanging="360"/>
      </w:pPr>
      <w:rPr>
        <w:rFonts w:ascii="Symbol" w:hAnsi="Symbol"/>
      </w:rPr>
    </w:lvl>
    <w:lvl w:ilvl="4" w:tplc="C8A865CA">
      <w:start w:val="1"/>
      <w:numFmt w:val="bullet"/>
      <w:lvlText w:val="o"/>
      <w:lvlJc w:val="left"/>
      <w:pPr>
        <w:tabs>
          <w:tab w:val="num" w:pos="3600"/>
        </w:tabs>
        <w:ind w:left="3600" w:hanging="360"/>
      </w:pPr>
      <w:rPr>
        <w:rFonts w:ascii="Courier New" w:hAnsi="Courier New"/>
      </w:rPr>
    </w:lvl>
    <w:lvl w:ilvl="5" w:tplc="7366AB42">
      <w:start w:val="1"/>
      <w:numFmt w:val="bullet"/>
      <w:lvlText w:val=""/>
      <w:lvlJc w:val="left"/>
      <w:pPr>
        <w:tabs>
          <w:tab w:val="num" w:pos="4320"/>
        </w:tabs>
        <w:ind w:left="4320" w:hanging="360"/>
      </w:pPr>
      <w:rPr>
        <w:rFonts w:ascii="Wingdings" w:hAnsi="Wingdings"/>
      </w:rPr>
    </w:lvl>
    <w:lvl w:ilvl="6" w:tplc="7A987842">
      <w:start w:val="1"/>
      <w:numFmt w:val="bullet"/>
      <w:lvlText w:val=""/>
      <w:lvlJc w:val="left"/>
      <w:pPr>
        <w:tabs>
          <w:tab w:val="num" w:pos="5040"/>
        </w:tabs>
        <w:ind w:left="5040" w:hanging="360"/>
      </w:pPr>
      <w:rPr>
        <w:rFonts w:ascii="Symbol" w:hAnsi="Symbol"/>
      </w:rPr>
    </w:lvl>
    <w:lvl w:ilvl="7" w:tplc="E1A64C66">
      <w:start w:val="1"/>
      <w:numFmt w:val="bullet"/>
      <w:lvlText w:val="o"/>
      <w:lvlJc w:val="left"/>
      <w:pPr>
        <w:tabs>
          <w:tab w:val="num" w:pos="5760"/>
        </w:tabs>
        <w:ind w:left="5760" w:hanging="360"/>
      </w:pPr>
      <w:rPr>
        <w:rFonts w:ascii="Courier New" w:hAnsi="Courier New"/>
      </w:rPr>
    </w:lvl>
    <w:lvl w:ilvl="8" w:tplc="75B89D4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0C207302">
      <w:start w:val="1"/>
      <w:numFmt w:val="bullet"/>
      <w:lvlText w:val=""/>
      <w:lvlJc w:val="left"/>
      <w:pPr>
        <w:ind w:left="720" w:hanging="360"/>
      </w:pPr>
      <w:rPr>
        <w:rFonts w:ascii="Symbol" w:hAnsi="Symbol"/>
      </w:rPr>
    </w:lvl>
    <w:lvl w:ilvl="1" w:tplc="76D448AA">
      <w:start w:val="1"/>
      <w:numFmt w:val="bullet"/>
      <w:lvlText w:val="o"/>
      <w:lvlJc w:val="left"/>
      <w:pPr>
        <w:tabs>
          <w:tab w:val="num" w:pos="1440"/>
        </w:tabs>
        <w:ind w:left="1440" w:hanging="360"/>
      </w:pPr>
      <w:rPr>
        <w:rFonts w:ascii="Courier New" w:hAnsi="Courier New"/>
      </w:rPr>
    </w:lvl>
    <w:lvl w:ilvl="2" w:tplc="2F02C704">
      <w:start w:val="1"/>
      <w:numFmt w:val="bullet"/>
      <w:lvlText w:val=""/>
      <w:lvlJc w:val="left"/>
      <w:pPr>
        <w:tabs>
          <w:tab w:val="num" w:pos="2160"/>
        </w:tabs>
        <w:ind w:left="2160" w:hanging="360"/>
      </w:pPr>
      <w:rPr>
        <w:rFonts w:ascii="Wingdings" w:hAnsi="Wingdings"/>
      </w:rPr>
    </w:lvl>
    <w:lvl w:ilvl="3" w:tplc="863AD464">
      <w:start w:val="1"/>
      <w:numFmt w:val="bullet"/>
      <w:lvlText w:val=""/>
      <w:lvlJc w:val="left"/>
      <w:pPr>
        <w:tabs>
          <w:tab w:val="num" w:pos="2880"/>
        </w:tabs>
        <w:ind w:left="2880" w:hanging="360"/>
      </w:pPr>
      <w:rPr>
        <w:rFonts w:ascii="Symbol" w:hAnsi="Symbol"/>
      </w:rPr>
    </w:lvl>
    <w:lvl w:ilvl="4" w:tplc="B4DE3FC0">
      <w:start w:val="1"/>
      <w:numFmt w:val="bullet"/>
      <w:lvlText w:val="o"/>
      <w:lvlJc w:val="left"/>
      <w:pPr>
        <w:tabs>
          <w:tab w:val="num" w:pos="3600"/>
        </w:tabs>
        <w:ind w:left="3600" w:hanging="360"/>
      </w:pPr>
      <w:rPr>
        <w:rFonts w:ascii="Courier New" w:hAnsi="Courier New"/>
      </w:rPr>
    </w:lvl>
    <w:lvl w:ilvl="5" w:tplc="1C0AF718">
      <w:start w:val="1"/>
      <w:numFmt w:val="bullet"/>
      <w:lvlText w:val=""/>
      <w:lvlJc w:val="left"/>
      <w:pPr>
        <w:tabs>
          <w:tab w:val="num" w:pos="4320"/>
        </w:tabs>
        <w:ind w:left="4320" w:hanging="360"/>
      </w:pPr>
      <w:rPr>
        <w:rFonts w:ascii="Wingdings" w:hAnsi="Wingdings"/>
      </w:rPr>
    </w:lvl>
    <w:lvl w:ilvl="6" w:tplc="10FE38F6">
      <w:start w:val="1"/>
      <w:numFmt w:val="bullet"/>
      <w:lvlText w:val=""/>
      <w:lvlJc w:val="left"/>
      <w:pPr>
        <w:tabs>
          <w:tab w:val="num" w:pos="5040"/>
        </w:tabs>
        <w:ind w:left="5040" w:hanging="360"/>
      </w:pPr>
      <w:rPr>
        <w:rFonts w:ascii="Symbol" w:hAnsi="Symbol"/>
      </w:rPr>
    </w:lvl>
    <w:lvl w:ilvl="7" w:tplc="BB288A58">
      <w:start w:val="1"/>
      <w:numFmt w:val="bullet"/>
      <w:lvlText w:val="o"/>
      <w:lvlJc w:val="left"/>
      <w:pPr>
        <w:tabs>
          <w:tab w:val="num" w:pos="5760"/>
        </w:tabs>
        <w:ind w:left="5760" w:hanging="360"/>
      </w:pPr>
      <w:rPr>
        <w:rFonts w:ascii="Courier New" w:hAnsi="Courier New"/>
      </w:rPr>
    </w:lvl>
    <w:lvl w:ilvl="8" w:tplc="E9E2061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782A4BF0">
      <w:start w:val="1"/>
      <w:numFmt w:val="bullet"/>
      <w:lvlText w:val=""/>
      <w:lvlJc w:val="left"/>
      <w:pPr>
        <w:ind w:left="720" w:hanging="360"/>
      </w:pPr>
      <w:rPr>
        <w:rFonts w:ascii="Symbol" w:hAnsi="Symbol"/>
      </w:rPr>
    </w:lvl>
    <w:lvl w:ilvl="1" w:tplc="94587FD8">
      <w:start w:val="1"/>
      <w:numFmt w:val="bullet"/>
      <w:lvlText w:val="o"/>
      <w:lvlJc w:val="left"/>
      <w:pPr>
        <w:tabs>
          <w:tab w:val="num" w:pos="1440"/>
        </w:tabs>
        <w:ind w:left="1440" w:hanging="360"/>
      </w:pPr>
      <w:rPr>
        <w:rFonts w:ascii="Courier New" w:hAnsi="Courier New"/>
      </w:rPr>
    </w:lvl>
    <w:lvl w:ilvl="2" w:tplc="E7ECD11C">
      <w:start w:val="1"/>
      <w:numFmt w:val="bullet"/>
      <w:lvlText w:val=""/>
      <w:lvlJc w:val="left"/>
      <w:pPr>
        <w:tabs>
          <w:tab w:val="num" w:pos="2160"/>
        </w:tabs>
        <w:ind w:left="2160" w:hanging="360"/>
      </w:pPr>
      <w:rPr>
        <w:rFonts w:ascii="Wingdings" w:hAnsi="Wingdings"/>
      </w:rPr>
    </w:lvl>
    <w:lvl w:ilvl="3" w:tplc="C4A815C6">
      <w:start w:val="1"/>
      <w:numFmt w:val="bullet"/>
      <w:lvlText w:val=""/>
      <w:lvlJc w:val="left"/>
      <w:pPr>
        <w:tabs>
          <w:tab w:val="num" w:pos="2880"/>
        </w:tabs>
        <w:ind w:left="2880" w:hanging="360"/>
      </w:pPr>
      <w:rPr>
        <w:rFonts w:ascii="Symbol" w:hAnsi="Symbol"/>
      </w:rPr>
    </w:lvl>
    <w:lvl w:ilvl="4" w:tplc="BC78CF22">
      <w:start w:val="1"/>
      <w:numFmt w:val="bullet"/>
      <w:lvlText w:val="o"/>
      <w:lvlJc w:val="left"/>
      <w:pPr>
        <w:tabs>
          <w:tab w:val="num" w:pos="3600"/>
        </w:tabs>
        <w:ind w:left="3600" w:hanging="360"/>
      </w:pPr>
      <w:rPr>
        <w:rFonts w:ascii="Courier New" w:hAnsi="Courier New"/>
      </w:rPr>
    </w:lvl>
    <w:lvl w:ilvl="5" w:tplc="F58A39B6">
      <w:start w:val="1"/>
      <w:numFmt w:val="bullet"/>
      <w:lvlText w:val=""/>
      <w:lvlJc w:val="left"/>
      <w:pPr>
        <w:tabs>
          <w:tab w:val="num" w:pos="4320"/>
        </w:tabs>
        <w:ind w:left="4320" w:hanging="360"/>
      </w:pPr>
      <w:rPr>
        <w:rFonts w:ascii="Wingdings" w:hAnsi="Wingdings"/>
      </w:rPr>
    </w:lvl>
    <w:lvl w:ilvl="6" w:tplc="894A640E">
      <w:start w:val="1"/>
      <w:numFmt w:val="bullet"/>
      <w:lvlText w:val=""/>
      <w:lvlJc w:val="left"/>
      <w:pPr>
        <w:tabs>
          <w:tab w:val="num" w:pos="5040"/>
        </w:tabs>
        <w:ind w:left="5040" w:hanging="360"/>
      </w:pPr>
      <w:rPr>
        <w:rFonts w:ascii="Symbol" w:hAnsi="Symbol"/>
      </w:rPr>
    </w:lvl>
    <w:lvl w:ilvl="7" w:tplc="F9362074">
      <w:start w:val="1"/>
      <w:numFmt w:val="bullet"/>
      <w:lvlText w:val="o"/>
      <w:lvlJc w:val="left"/>
      <w:pPr>
        <w:tabs>
          <w:tab w:val="num" w:pos="5760"/>
        </w:tabs>
        <w:ind w:left="5760" w:hanging="360"/>
      </w:pPr>
      <w:rPr>
        <w:rFonts w:ascii="Courier New" w:hAnsi="Courier New"/>
      </w:rPr>
    </w:lvl>
    <w:lvl w:ilvl="8" w:tplc="7722B60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53EE41F0">
      <w:start w:val="1"/>
      <w:numFmt w:val="bullet"/>
      <w:lvlText w:val=""/>
      <w:lvlJc w:val="left"/>
      <w:pPr>
        <w:ind w:left="720" w:hanging="360"/>
      </w:pPr>
      <w:rPr>
        <w:rFonts w:ascii="Symbol" w:hAnsi="Symbol"/>
      </w:rPr>
    </w:lvl>
    <w:lvl w:ilvl="1" w:tplc="027818BA">
      <w:start w:val="1"/>
      <w:numFmt w:val="bullet"/>
      <w:lvlText w:val="o"/>
      <w:lvlJc w:val="left"/>
      <w:pPr>
        <w:tabs>
          <w:tab w:val="num" w:pos="1440"/>
        </w:tabs>
        <w:ind w:left="1440" w:hanging="360"/>
      </w:pPr>
      <w:rPr>
        <w:rFonts w:ascii="Courier New" w:hAnsi="Courier New"/>
      </w:rPr>
    </w:lvl>
    <w:lvl w:ilvl="2" w:tplc="17E4035E">
      <w:start w:val="1"/>
      <w:numFmt w:val="bullet"/>
      <w:lvlText w:val=""/>
      <w:lvlJc w:val="left"/>
      <w:pPr>
        <w:tabs>
          <w:tab w:val="num" w:pos="2160"/>
        </w:tabs>
        <w:ind w:left="2160" w:hanging="360"/>
      </w:pPr>
      <w:rPr>
        <w:rFonts w:ascii="Wingdings" w:hAnsi="Wingdings"/>
      </w:rPr>
    </w:lvl>
    <w:lvl w:ilvl="3" w:tplc="A4167CF0">
      <w:start w:val="1"/>
      <w:numFmt w:val="bullet"/>
      <w:lvlText w:val=""/>
      <w:lvlJc w:val="left"/>
      <w:pPr>
        <w:tabs>
          <w:tab w:val="num" w:pos="2880"/>
        </w:tabs>
        <w:ind w:left="2880" w:hanging="360"/>
      </w:pPr>
      <w:rPr>
        <w:rFonts w:ascii="Symbol" w:hAnsi="Symbol"/>
      </w:rPr>
    </w:lvl>
    <w:lvl w:ilvl="4" w:tplc="78B42468">
      <w:start w:val="1"/>
      <w:numFmt w:val="bullet"/>
      <w:lvlText w:val="o"/>
      <w:lvlJc w:val="left"/>
      <w:pPr>
        <w:tabs>
          <w:tab w:val="num" w:pos="3600"/>
        </w:tabs>
        <w:ind w:left="3600" w:hanging="360"/>
      </w:pPr>
      <w:rPr>
        <w:rFonts w:ascii="Courier New" w:hAnsi="Courier New"/>
      </w:rPr>
    </w:lvl>
    <w:lvl w:ilvl="5" w:tplc="0F581EB8">
      <w:start w:val="1"/>
      <w:numFmt w:val="bullet"/>
      <w:lvlText w:val=""/>
      <w:lvlJc w:val="left"/>
      <w:pPr>
        <w:tabs>
          <w:tab w:val="num" w:pos="4320"/>
        </w:tabs>
        <w:ind w:left="4320" w:hanging="360"/>
      </w:pPr>
      <w:rPr>
        <w:rFonts w:ascii="Wingdings" w:hAnsi="Wingdings"/>
      </w:rPr>
    </w:lvl>
    <w:lvl w:ilvl="6" w:tplc="CBAC0F76">
      <w:start w:val="1"/>
      <w:numFmt w:val="bullet"/>
      <w:lvlText w:val=""/>
      <w:lvlJc w:val="left"/>
      <w:pPr>
        <w:tabs>
          <w:tab w:val="num" w:pos="5040"/>
        </w:tabs>
        <w:ind w:left="5040" w:hanging="360"/>
      </w:pPr>
      <w:rPr>
        <w:rFonts w:ascii="Symbol" w:hAnsi="Symbol"/>
      </w:rPr>
    </w:lvl>
    <w:lvl w:ilvl="7" w:tplc="90D4A51A">
      <w:start w:val="1"/>
      <w:numFmt w:val="bullet"/>
      <w:lvlText w:val="o"/>
      <w:lvlJc w:val="left"/>
      <w:pPr>
        <w:tabs>
          <w:tab w:val="num" w:pos="5760"/>
        </w:tabs>
        <w:ind w:left="5760" w:hanging="360"/>
      </w:pPr>
      <w:rPr>
        <w:rFonts w:ascii="Courier New" w:hAnsi="Courier New"/>
      </w:rPr>
    </w:lvl>
    <w:lvl w:ilvl="8" w:tplc="5CB0358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1632D022">
      <w:start w:val="1"/>
      <w:numFmt w:val="bullet"/>
      <w:lvlText w:val=""/>
      <w:lvlJc w:val="left"/>
      <w:pPr>
        <w:ind w:left="720" w:hanging="360"/>
      </w:pPr>
      <w:rPr>
        <w:rFonts w:ascii="Symbol" w:hAnsi="Symbol"/>
      </w:rPr>
    </w:lvl>
    <w:lvl w:ilvl="1" w:tplc="255C8696">
      <w:start w:val="1"/>
      <w:numFmt w:val="bullet"/>
      <w:lvlText w:val="o"/>
      <w:lvlJc w:val="left"/>
      <w:pPr>
        <w:tabs>
          <w:tab w:val="num" w:pos="1440"/>
        </w:tabs>
        <w:ind w:left="1440" w:hanging="360"/>
      </w:pPr>
      <w:rPr>
        <w:rFonts w:ascii="Courier New" w:hAnsi="Courier New"/>
      </w:rPr>
    </w:lvl>
    <w:lvl w:ilvl="2" w:tplc="C6C4FADE">
      <w:start w:val="1"/>
      <w:numFmt w:val="bullet"/>
      <w:lvlText w:val=""/>
      <w:lvlJc w:val="left"/>
      <w:pPr>
        <w:tabs>
          <w:tab w:val="num" w:pos="2160"/>
        </w:tabs>
        <w:ind w:left="2160" w:hanging="360"/>
      </w:pPr>
      <w:rPr>
        <w:rFonts w:ascii="Wingdings" w:hAnsi="Wingdings"/>
      </w:rPr>
    </w:lvl>
    <w:lvl w:ilvl="3" w:tplc="C98809B6">
      <w:start w:val="1"/>
      <w:numFmt w:val="bullet"/>
      <w:lvlText w:val=""/>
      <w:lvlJc w:val="left"/>
      <w:pPr>
        <w:tabs>
          <w:tab w:val="num" w:pos="2880"/>
        </w:tabs>
        <w:ind w:left="2880" w:hanging="360"/>
      </w:pPr>
      <w:rPr>
        <w:rFonts w:ascii="Symbol" w:hAnsi="Symbol"/>
      </w:rPr>
    </w:lvl>
    <w:lvl w:ilvl="4" w:tplc="E2845D32">
      <w:start w:val="1"/>
      <w:numFmt w:val="bullet"/>
      <w:lvlText w:val="o"/>
      <w:lvlJc w:val="left"/>
      <w:pPr>
        <w:tabs>
          <w:tab w:val="num" w:pos="3600"/>
        </w:tabs>
        <w:ind w:left="3600" w:hanging="360"/>
      </w:pPr>
      <w:rPr>
        <w:rFonts w:ascii="Courier New" w:hAnsi="Courier New"/>
      </w:rPr>
    </w:lvl>
    <w:lvl w:ilvl="5" w:tplc="A2E25E14">
      <w:start w:val="1"/>
      <w:numFmt w:val="bullet"/>
      <w:lvlText w:val=""/>
      <w:lvlJc w:val="left"/>
      <w:pPr>
        <w:tabs>
          <w:tab w:val="num" w:pos="4320"/>
        </w:tabs>
        <w:ind w:left="4320" w:hanging="360"/>
      </w:pPr>
      <w:rPr>
        <w:rFonts w:ascii="Wingdings" w:hAnsi="Wingdings"/>
      </w:rPr>
    </w:lvl>
    <w:lvl w:ilvl="6" w:tplc="8F6EF6A8">
      <w:start w:val="1"/>
      <w:numFmt w:val="bullet"/>
      <w:lvlText w:val=""/>
      <w:lvlJc w:val="left"/>
      <w:pPr>
        <w:tabs>
          <w:tab w:val="num" w:pos="5040"/>
        </w:tabs>
        <w:ind w:left="5040" w:hanging="360"/>
      </w:pPr>
      <w:rPr>
        <w:rFonts w:ascii="Symbol" w:hAnsi="Symbol"/>
      </w:rPr>
    </w:lvl>
    <w:lvl w:ilvl="7" w:tplc="46F6C8FA">
      <w:start w:val="1"/>
      <w:numFmt w:val="bullet"/>
      <w:lvlText w:val="o"/>
      <w:lvlJc w:val="left"/>
      <w:pPr>
        <w:tabs>
          <w:tab w:val="num" w:pos="5760"/>
        </w:tabs>
        <w:ind w:left="5760" w:hanging="360"/>
      </w:pPr>
      <w:rPr>
        <w:rFonts w:ascii="Courier New" w:hAnsi="Courier New"/>
      </w:rPr>
    </w:lvl>
    <w:lvl w:ilvl="8" w:tplc="C484971C">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208E5A44">
      <w:start w:val="1"/>
      <w:numFmt w:val="bullet"/>
      <w:lvlText w:val=""/>
      <w:lvlJc w:val="left"/>
      <w:pPr>
        <w:ind w:left="720" w:hanging="360"/>
      </w:pPr>
      <w:rPr>
        <w:rFonts w:ascii="Symbol" w:hAnsi="Symbol"/>
      </w:rPr>
    </w:lvl>
    <w:lvl w:ilvl="1" w:tplc="5316F0BE">
      <w:start w:val="1"/>
      <w:numFmt w:val="bullet"/>
      <w:lvlText w:val="o"/>
      <w:lvlJc w:val="left"/>
      <w:pPr>
        <w:tabs>
          <w:tab w:val="num" w:pos="1440"/>
        </w:tabs>
        <w:ind w:left="1440" w:hanging="360"/>
      </w:pPr>
      <w:rPr>
        <w:rFonts w:ascii="Courier New" w:hAnsi="Courier New"/>
      </w:rPr>
    </w:lvl>
    <w:lvl w:ilvl="2" w:tplc="619C3960">
      <w:start w:val="1"/>
      <w:numFmt w:val="bullet"/>
      <w:lvlText w:val=""/>
      <w:lvlJc w:val="left"/>
      <w:pPr>
        <w:tabs>
          <w:tab w:val="num" w:pos="2160"/>
        </w:tabs>
        <w:ind w:left="2160" w:hanging="360"/>
      </w:pPr>
      <w:rPr>
        <w:rFonts w:ascii="Wingdings" w:hAnsi="Wingdings"/>
      </w:rPr>
    </w:lvl>
    <w:lvl w:ilvl="3" w:tplc="A48AF2B4">
      <w:start w:val="1"/>
      <w:numFmt w:val="bullet"/>
      <w:lvlText w:val=""/>
      <w:lvlJc w:val="left"/>
      <w:pPr>
        <w:tabs>
          <w:tab w:val="num" w:pos="2880"/>
        </w:tabs>
        <w:ind w:left="2880" w:hanging="360"/>
      </w:pPr>
      <w:rPr>
        <w:rFonts w:ascii="Symbol" w:hAnsi="Symbol"/>
      </w:rPr>
    </w:lvl>
    <w:lvl w:ilvl="4" w:tplc="62BC23BA">
      <w:start w:val="1"/>
      <w:numFmt w:val="bullet"/>
      <w:lvlText w:val="o"/>
      <w:lvlJc w:val="left"/>
      <w:pPr>
        <w:tabs>
          <w:tab w:val="num" w:pos="3600"/>
        </w:tabs>
        <w:ind w:left="3600" w:hanging="360"/>
      </w:pPr>
      <w:rPr>
        <w:rFonts w:ascii="Courier New" w:hAnsi="Courier New"/>
      </w:rPr>
    </w:lvl>
    <w:lvl w:ilvl="5" w:tplc="EB20C1F2">
      <w:start w:val="1"/>
      <w:numFmt w:val="bullet"/>
      <w:lvlText w:val=""/>
      <w:lvlJc w:val="left"/>
      <w:pPr>
        <w:tabs>
          <w:tab w:val="num" w:pos="4320"/>
        </w:tabs>
        <w:ind w:left="4320" w:hanging="360"/>
      </w:pPr>
      <w:rPr>
        <w:rFonts w:ascii="Wingdings" w:hAnsi="Wingdings"/>
      </w:rPr>
    </w:lvl>
    <w:lvl w:ilvl="6" w:tplc="ED044038">
      <w:start w:val="1"/>
      <w:numFmt w:val="bullet"/>
      <w:lvlText w:val=""/>
      <w:lvlJc w:val="left"/>
      <w:pPr>
        <w:tabs>
          <w:tab w:val="num" w:pos="5040"/>
        </w:tabs>
        <w:ind w:left="5040" w:hanging="360"/>
      </w:pPr>
      <w:rPr>
        <w:rFonts w:ascii="Symbol" w:hAnsi="Symbol"/>
      </w:rPr>
    </w:lvl>
    <w:lvl w:ilvl="7" w:tplc="31760930">
      <w:start w:val="1"/>
      <w:numFmt w:val="bullet"/>
      <w:lvlText w:val="o"/>
      <w:lvlJc w:val="left"/>
      <w:pPr>
        <w:tabs>
          <w:tab w:val="num" w:pos="5760"/>
        </w:tabs>
        <w:ind w:left="5760" w:hanging="360"/>
      </w:pPr>
      <w:rPr>
        <w:rFonts w:ascii="Courier New" w:hAnsi="Courier New"/>
      </w:rPr>
    </w:lvl>
    <w:lvl w:ilvl="8" w:tplc="D40A2058">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744873BA">
      <w:start w:val="1"/>
      <w:numFmt w:val="bullet"/>
      <w:lvlText w:val=""/>
      <w:lvlJc w:val="left"/>
      <w:pPr>
        <w:ind w:left="720" w:hanging="360"/>
      </w:pPr>
      <w:rPr>
        <w:rFonts w:ascii="Symbol" w:hAnsi="Symbol"/>
      </w:rPr>
    </w:lvl>
    <w:lvl w:ilvl="1" w:tplc="08783F54">
      <w:start w:val="1"/>
      <w:numFmt w:val="bullet"/>
      <w:lvlText w:val="o"/>
      <w:lvlJc w:val="left"/>
      <w:pPr>
        <w:tabs>
          <w:tab w:val="num" w:pos="1440"/>
        </w:tabs>
        <w:ind w:left="1440" w:hanging="360"/>
      </w:pPr>
      <w:rPr>
        <w:rFonts w:ascii="Courier New" w:hAnsi="Courier New"/>
      </w:rPr>
    </w:lvl>
    <w:lvl w:ilvl="2" w:tplc="F9606126">
      <w:start w:val="1"/>
      <w:numFmt w:val="bullet"/>
      <w:lvlText w:val=""/>
      <w:lvlJc w:val="left"/>
      <w:pPr>
        <w:tabs>
          <w:tab w:val="num" w:pos="2160"/>
        </w:tabs>
        <w:ind w:left="2160" w:hanging="360"/>
      </w:pPr>
      <w:rPr>
        <w:rFonts w:ascii="Wingdings" w:hAnsi="Wingdings"/>
      </w:rPr>
    </w:lvl>
    <w:lvl w:ilvl="3" w:tplc="4AE2348C">
      <w:start w:val="1"/>
      <w:numFmt w:val="bullet"/>
      <w:lvlText w:val=""/>
      <w:lvlJc w:val="left"/>
      <w:pPr>
        <w:tabs>
          <w:tab w:val="num" w:pos="2880"/>
        </w:tabs>
        <w:ind w:left="2880" w:hanging="360"/>
      </w:pPr>
      <w:rPr>
        <w:rFonts w:ascii="Symbol" w:hAnsi="Symbol"/>
      </w:rPr>
    </w:lvl>
    <w:lvl w:ilvl="4" w:tplc="469A1274">
      <w:start w:val="1"/>
      <w:numFmt w:val="bullet"/>
      <w:lvlText w:val="o"/>
      <w:lvlJc w:val="left"/>
      <w:pPr>
        <w:tabs>
          <w:tab w:val="num" w:pos="3600"/>
        </w:tabs>
        <w:ind w:left="3600" w:hanging="360"/>
      </w:pPr>
      <w:rPr>
        <w:rFonts w:ascii="Courier New" w:hAnsi="Courier New"/>
      </w:rPr>
    </w:lvl>
    <w:lvl w:ilvl="5" w:tplc="63D2E25C">
      <w:start w:val="1"/>
      <w:numFmt w:val="bullet"/>
      <w:lvlText w:val=""/>
      <w:lvlJc w:val="left"/>
      <w:pPr>
        <w:tabs>
          <w:tab w:val="num" w:pos="4320"/>
        </w:tabs>
        <w:ind w:left="4320" w:hanging="360"/>
      </w:pPr>
      <w:rPr>
        <w:rFonts w:ascii="Wingdings" w:hAnsi="Wingdings"/>
      </w:rPr>
    </w:lvl>
    <w:lvl w:ilvl="6" w:tplc="7862EBE4">
      <w:start w:val="1"/>
      <w:numFmt w:val="bullet"/>
      <w:lvlText w:val=""/>
      <w:lvlJc w:val="left"/>
      <w:pPr>
        <w:tabs>
          <w:tab w:val="num" w:pos="5040"/>
        </w:tabs>
        <w:ind w:left="5040" w:hanging="360"/>
      </w:pPr>
      <w:rPr>
        <w:rFonts w:ascii="Symbol" w:hAnsi="Symbol"/>
      </w:rPr>
    </w:lvl>
    <w:lvl w:ilvl="7" w:tplc="4DCAD31E">
      <w:start w:val="1"/>
      <w:numFmt w:val="bullet"/>
      <w:lvlText w:val="o"/>
      <w:lvlJc w:val="left"/>
      <w:pPr>
        <w:tabs>
          <w:tab w:val="num" w:pos="5760"/>
        </w:tabs>
        <w:ind w:left="5760" w:hanging="360"/>
      </w:pPr>
      <w:rPr>
        <w:rFonts w:ascii="Courier New" w:hAnsi="Courier New"/>
      </w:rPr>
    </w:lvl>
    <w:lvl w:ilvl="8" w:tplc="E12C0894">
      <w:start w:val="1"/>
      <w:numFmt w:val="bullet"/>
      <w:lvlText w:val=""/>
      <w:lvlJc w:val="left"/>
      <w:pPr>
        <w:tabs>
          <w:tab w:val="num" w:pos="6480"/>
        </w:tabs>
        <w:ind w:left="6480" w:hanging="360"/>
      </w:pPr>
      <w:rPr>
        <w:rFonts w:ascii="Wingdings" w:hAnsi="Wingdings"/>
      </w:rPr>
    </w:lvl>
  </w:abstractNum>
  <w:abstractNum w:abstractNumId="11" w15:restartNumberingAfterBreak="0">
    <w:nsid w:val="00000013"/>
    <w:multiLevelType w:val="hybridMultilevel"/>
    <w:tmpl w:val="00000013"/>
    <w:lvl w:ilvl="0" w:tplc="E4147892">
      <w:start w:val="1"/>
      <w:numFmt w:val="bullet"/>
      <w:lvlText w:val=""/>
      <w:lvlJc w:val="left"/>
      <w:pPr>
        <w:ind w:left="720" w:hanging="360"/>
      </w:pPr>
      <w:rPr>
        <w:rFonts w:ascii="Symbol" w:hAnsi="Symbol"/>
      </w:rPr>
    </w:lvl>
    <w:lvl w:ilvl="1" w:tplc="0ED08C4A">
      <w:start w:val="1"/>
      <w:numFmt w:val="bullet"/>
      <w:lvlText w:val="o"/>
      <w:lvlJc w:val="left"/>
      <w:pPr>
        <w:tabs>
          <w:tab w:val="num" w:pos="1440"/>
        </w:tabs>
        <w:ind w:left="1440" w:hanging="360"/>
      </w:pPr>
      <w:rPr>
        <w:rFonts w:ascii="Courier New" w:hAnsi="Courier New"/>
      </w:rPr>
    </w:lvl>
    <w:lvl w:ilvl="2" w:tplc="7E260988">
      <w:start w:val="1"/>
      <w:numFmt w:val="bullet"/>
      <w:lvlText w:val=""/>
      <w:lvlJc w:val="left"/>
      <w:pPr>
        <w:tabs>
          <w:tab w:val="num" w:pos="2160"/>
        </w:tabs>
        <w:ind w:left="2160" w:hanging="360"/>
      </w:pPr>
      <w:rPr>
        <w:rFonts w:ascii="Wingdings" w:hAnsi="Wingdings"/>
      </w:rPr>
    </w:lvl>
    <w:lvl w:ilvl="3" w:tplc="1442986E">
      <w:start w:val="1"/>
      <w:numFmt w:val="bullet"/>
      <w:lvlText w:val=""/>
      <w:lvlJc w:val="left"/>
      <w:pPr>
        <w:tabs>
          <w:tab w:val="num" w:pos="2880"/>
        </w:tabs>
        <w:ind w:left="2880" w:hanging="360"/>
      </w:pPr>
      <w:rPr>
        <w:rFonts w:ascii="Symbol" w:hAnsi="Symbol"/>
      </w:rPr>
    </w:lvl>
    <w:lvl w:ilvl="4" w:tplc="17E88EBA">
      <w:start w:val="1"/>
      <w:numFmt w:val="bullet"/>
      <w:lvlText w:val="o"/>
      <w:lvlJc w:val="left"/>
      <w:pPr>
        <w:tabs>
          <w:tab w:val="num" w:pos="3600"/>
        </w:tabs>
        <w:ind w:left="3600" w:hanging="360"/>
      </w:pPr>
      <w:rPr>
        <w:rFonts w:ascii="Courier New" w:hAnsi="Courier New"/>
      </w:rPr>
    </w:lvl>
    <w:lvl w:ilvl="5" w:tplc="F330273E">
      <w:start w:val="1"/>
      <w:numFmt w:val="bullet"/>
      <w:lvlText w:val=""/>
      <w:lvlJc w:val="left"/>
      <w:pPr>
        <w:tabs>
          <w:tab w:val="num" w:pos="4320"/>
        </w:tabs>
        <w:ind w:left="4320" w:hanging="360"/>
      </w:pPr>
      <w:rPr>
        <w:rFonts w:ascii="Wingdings" w:hAnsi="Wingdings"/>
      </w:rPr>
    </w:lvl>
    <w:lvl w:ilvl="6" w:tplc="DC728530">
      <w:start w:val="1"/>
      <w:numFmt w:val="bullet"/>
      <w:lvlText w:val=""/>
      <w:lvlJc w:val="left"/>
      <w:pPr>
        <w:tabs>
          <w:tab w:val="num" w:pos="5040"/>
        </w:tabs>
        <w:ind w:left="5040" w:hanging="360"/>
      </w:pPr>
      <w:rPr>
        <w:rFonts w:ascii="Symbol" w:hAnsi="Symbol"/>
      </w:rPr>
    </w:lvl>
    <w:lvl w:ilvl="7" w:tplc="0E8683F8">
      <w:start w:val="1"/>
      <w:numFmt w:val="bullet"/>
      <w:lvlText w:val="o"/>
      <w:lvlJc w:val="left"/>
      <w:pPr>
        <w:tabs>
          <w:tab w:val="num" w:pos="5760"/>
        </w:tabs>
        <w:ind w:left="5760" w:hanging="360"/>
      </w:pPr>
      <w:rPr>
        <w:rFonts w:ascii="Courier New" w:hAnsi="Courier New"/>
      </w:rPr>
    </w:lvl>
    <w:lvl w:ilvl="8" w:tplc="453219AC">
      <w:start w:val="1"/>
      <w:numFmt w:val="bullet"/>
      <w:lvlText w:val=""/>
      <w:lvlJc w:val="left"/>
      <w:pPr>
        <w:tabs>
          <w:tab w:val="num" w:pos="6480"/>
        </w:tabs>
        <w:ind w:left="6480" w:hanging="360"/>
      </w:pPr>
      <w:rPr>
        <w:rFonts w:ascii="Wingdings" w:hAnsi="Wingdings"/>
      </w:rPr>
    </w:lvl>
  </w:abstractNum>
  <w:abstractNum w:abstractNumId="12" w15:restartNumberingAfterBreak="0">
    <w:nsid w:val="15E23C9D"/>
    <w:multiLevelType w:val="hybridMultilevel"/>
    <w:tmpl w:val="8ADE06B8"/>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3" w15:restartNumberingAfterBreak="0">
    <w:nsid w:val="1B6C3036"/>
    <w:multiLevelType w:val="hybridMultilevel"/>
    <w:tmpl w:val="CC8C9174"/>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4" w15:restartNumberingAfterBreak="0">
    <w:nsid w:val="286C7F02"/>
    <w:multiLevelType w:val="hybridMultilevel"/>
    <w:tmpl w:val="5E4E44AE"/>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5" w15:restartNumberingAfterBreak="0">
    <w:nsid w:val="31BD4E30"/>
    <w:multiLevelType w:val="hybridMultilevel"/>
    <w:tmpl w:val="7F06B1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37F64"/>
    <w:multiLevelType w:val="hybridMultilevel"/>
    <w:tmpl w:val="62B4022A"/>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7" w15:restartNumberingAfterBreak="0">
    <w:nsid w:val="3E963FE7"/>
    <w:multiLevelType w:val="hybridMultilevel"/>
    <w:tmpl w:val="4434F390"/>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8" w15:restartNumberingAfterBreak="0">
    <w:nsid w:val="4B873064"/>
    <w:multiLevelType w:val="hybridMultilevel"/>
    <w:tmpl w:val="DB781D66"/>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9" w15:restartNumberingAfterBreak="0">
    <w:nsid w:val="50BB5932"/>
    <w:multiLevelType w:val="hybridMultilevel"/>
    <w:tmpl w:val="3F6E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31F1E"/>
    <w:multiLevelType w:val="hybridMultilevel"/>
    <w:tmpl w:val="D9B0CD6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D27303"/>
    <w:multiLevelType w:val="hybridMultilevel"/>
    <w:tmpl w:val="750AA650"/>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2" w15:restartNumberingAfterBreak="0">
    <w:nsid w:val="5EF655B6"/>
    <w:multiLevelType w:val="hybridMultilevel"/>
    <w:tmpl w:val="788623AE"/>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54F544B"/>
    <w:multiLevelType w:val="hybridMultilevel"/>
    <w:tmpl w:val="159A0F56"/>
    <w:lvl w:ilvl="0" w:tplc="BB60DFF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67442"/>
    <w:multiLevelType w:val="hybridMultilevel"/>
    <w:tmpl w:val="CA887C10"/>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num w:numId="1" w16cid:durableId="146172758">
    <w:abstractNumId w:val="0"/>
  </w:num>
  <w:num w:numId="2" w16cid:durableId="1246961065">
    <w:abstractNumId w:val="1"/>
  </w:num>
  <w:num w:numId="3" w16cid:durableId="1765372242">
    <w:abstractNumId w:val="2"/>
  </w:num>
  <w:num w:numId="4" w16cid:durableId="1981304208">
    <w:abstractNumId w:val="3"/>
  </w:num>
  <w:num w:numId="5" w16cid:durableId="269046201">
    <w:abstractNumId w:val="4"/>
  </w:num>
  <w:num w:numId="6" w16cid:durableId="1981765384">
    <w:abstractNumId w:val="5"/>
  </w:num>
  <w:num w:numId="7" w16cid:durableId="618611423">
    <w:abstractNumId w:val="6"/>
  </w:num>
  <w:num w:numId="8" w16cid:durableId="439838877">
    <w:abstractNumId w:val="7"/>
  </w:num>
  <w:num w:numId="9" w16cid:durableId="2106683133">
    <w:abstractNumId w:val="8"/>
  </w:num>
  <w:num w:numId="10" w16cid:durableId="1518232763">
    <w:abstractNumId w:val="9"/>
  </w:num>
  <w:num w:numId="11" w16cid:durableId="527454763">
    <w:abstractNumId w:val="10"/>
  </w:num>
  <w:num w:numId="12" w16cid:durableId="293027889">
    <w:abstractNumId w:val="19"/>
  </w:num>
  <w:num w:numId="13" w16cid:durableId="2121140268">
    <w:abstractNumId w:val="22"/>
  </w:num>
  <w:num w:numId="14" w16cid:durableId="564098620">
    <w:abstractNumId w:val="15"/>
  </w:num>
  <w:num w:numId="15" w16cid:durableId="1823544415">
    <w:abstractNumId w:val="16"/>
  </w:num>
  <w:num w:numId="16" w16cid:durableId="400712478">
    <w:abstractNumId w:val="21"/>
  </w:num>
  <w:num w:numId="17" w16cid:durableId="1074625233">
    <w:abstractNumId w:val="13"/>
  </w:num>
  <w:num w:numId="18" w16cid:durableId="1108937699">
    <w:abstractNumId w:val="14"/>
  </w:num>
  <w:num w:numId="19" w16cid:durableId="472912445">
    <w:abstractNumId w:val="18"/>
  </w:num>
  <w:num w:numId="20" w16cid:durableId="1350595538">
    <w:abstractNumId w:val="17"/>
  </w:num>
  <w:num w:numId="21" w16cid:durableId="1205798761">
    <w:abstractNumId w:val="24"/>
  </w:num>
  <w:num w:numId="22" w16cid:durableId="429812271">
    <w:abstractNumId w:val="20"/>
  </w:num>
  <w:num w:numId="23" w16cid:durableId="760638573">
    <w:abstractNumId w:val="23"/>
  </w:num>
  <w:num w:numId="24" w16cid:durableId="521208896">
    <w:abstractNumId w:val="12"/>
  </w:num>
  <w:num w:numId="25" w16cid:durableId="19448472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1D08"/>
    <w:rsid w:val="00071D08"/>
    <w:rsid w:val="000B1189"/>
    <w:rsid w:val="001B6427"/>
    <w:rsid w:val="00202393"/>
    <w:rsid w:val="00297EFC"/>
    <w:rsid w:val="002D2D27"/>
    <w:rsid w:val="002D45E6"/>
    <w:rsid w:val="00390C61"/>
    <w:rsid w:val="00562DE8"/>
    <w:rsid w:val="00616322"/>
    <w:rsid w:val="00637203"/>
    <w:rsid w:val="00685C0F"/>
    <w:rsid w:val="00703392"/>
    <w:rsid w:val="00776029"/>
    <w:rsid w:val="00850BB8"/>
    <w:rsid w:val="0088486B"/>
    <w:rsid w:val="00975FBC"/>
    <w:rsid w:val="009A0F32"/>
    <w:rsid w:val="009E4A33"/>
    <w:rsid w:val="00A4190B"/>
    <w:rsid w:val="00B90F53"/>
    <w:rsid w:val="00B9316C"/>
    <w:rsid w:val="00BB2F88"/>
    <w:rsid w:val="00BC447A"/>
    <w:rsid w:val="00BD6364"/>
    <w:rsid w:val="00D72DCB"/>
    <w:rsid w:val="00E660BB"/>
    <w:rsid w:val="00E711D1"/>
    <w:rsid w:val="00E86BE7"/>
    <w:rsid w:val="00EE50FA"/>
    <w:rsid w:val="00FA13C2"/>
    <w:rsid w:val="00FA6C60"/>
    <w:rsid w:val="00FE5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044DD"/>
  <w15:docId w15:val="{9C2774FF-1EE7-456A-AAA8-742D1A20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8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single" w:sz="12" w:space="0" w:color="DADADA"/>
        <w:bottom w:val="none" w:sz="0" w:space="6" w:color="auto"/>
      </w:pBdr>
      <w:spacing w:line="560" w:lineRule="atLeast"/>
      <w:jc w:val="center"/>
    </w:pPr>
    <w:rPr>
      <w:caps/>
      <w:color w:val="000000"/>
      <w:sz w:val="44"/>
      <w:szCs w:val="44"/>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sz w:val="24"/>
      <w:szCs w:val="24"/>
      <w:bdr w:val="none" w:sz="0" w:space="0" w:color="auto"/>
      <w:vertAlign w:val="baseline"/>
    </w:rPr>
  </w:style>
  <w:style w:type="paragraph" w:customStyle="1" w:styleId="gap-btn-hidden">
    <w:name w:val="gap-btn-hidden"/>
    <w:basedOn w:val="Normal"/>
    <w:rPr>
      <w:vanish/>
    </w:rPr>
  </w:style>
  <w:style w:type="paragraph" w:customStyle="1" w:styleId="divdocumentdivSECTIONCNTC">
    <w:name w:val="div_document_div_SECTION_CNTC"/>
    <w:basedOn w:val="Normal"/>
  </w:style>
  <w:style w:type="paragraph" w:customStyle="1" w:styleId="divaddress">
    <w:name w:val="div_address"/>
    <w:basedOn w:val="div"/>
    <w:pPr>
      <w:pBdr>
        <w:top w:val="single" w:sz="16" w:space="0" w:color="DADADA"/>
      </w:pBdr>
      <w:spacing w:line="300" w:lineRule="atLeast"/>
      <w:jc w:val="center"/>
    </w:pPr>
    <w:rPr>
      <w:sz w:val="20"/>
      <w:szCs w:val="20"/>
    </w:rPr>
  </w:style>
  <w:style w:type="paragraph" w:customStyle="1" w:styleId="divdocumentSECTIONCNTCsection">
    <w:name w:val="div_document_SECTION_CNTC + 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top w:val="single" w:sz="12" w:space="0" w:color="DADADA"/>
        <w:bottom w:val="single" w:sz="16" w:space="4" w:color="DADADA"/>
      </w:pBdr>
      <w:spacing w:line="280" w:lineRule="atLeast"/>
    </w:pPr>
    <w:rPr>
      <w:color w:val="000000"/>
      <w:sz w:val="22"/>
      <w:szCs w:val="22"/>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location">
    <w:name w:val="span_joblocation"/>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character" w:customStyle="1" w:styleId="Strong1">
    <w:name w:val="Strong1"/>
    <w:basedOn w:val="DefaultParagraphFont"/>
    <w:rPr>
      <w:sz w:val="24"/>
      <w:szCs w:val="24"/>
      <w:bdr w:val="none" w:sz="0" w:space="0" w:color="auto"/>
      <w:vertAlign w:val="baseline"/>
    </w:rPr>
  </w:style>
  <w:style w:type="character" w:styleId="Hyperlink">
    <w:name w:val="Hyperlink"/>
    <w:basedOn w:val="DefaultParagraphFont"/>
    <w:uiPriority w:val="99"/>
    <w:unhideWhenUsed/>
    <w:rsid w:val="002D2D27"/>
    <w:rPr>
      <w:color w:val="0000FF" w:themeColor="hyperlink"/>
      <w:u w:val="single"/>
    </w:rPr>
  </w:style>
  <w:style w:type="character" w:styleId="UnresolvedMention">
    <w:name w:val="Unresolved Mention"/>
    <w:basedOn w:val="DefaultParagraphFont"/>
    <w:uiPriority w:val="99"/>
    <w:semiHidden/>
    <w:unhideWhenUsed/>
    <w:rsid w:val="002D2D27"/>
    <w:rPr>
      <w:color w:val="605E5C"/>
      <w:shd w:val="clear" w:color="auto" w:fill="E1DFDD"/>
    </w:rPr>
  </w:style>
  <w:style w:type="paragraph" w:styleId="Header">
    <w:name w:val="header"/>
    <w:basedOn w:val="Normal"/>
    <w:link w:val="HeaderChar"/>
    <w:uiPriority w:val="99"/>
    <w:unhideWhenUsed/>
    <w:rsid w:val="00B90F53"/>
    <w:pPr>
      <w:tabs>
        <w:tab w:val="center" w:pos="4680"/>
        <w:tab w:val="right" w:pos="9360"/>
      </w:tabs>
      <w:spacing w:line="240" w:lineRule="auto"/>
    </w:pPr>
  </w:style>
  <w:style w:type="character" w:customStyle="1" w:styleId="HeaderChar">
    <w:name w:val="Header Char"/>
    <w:basedOn w:val="DefaultParagraphFont"/>
    <w:link w:val="Header"/>
    <w:uiPriority w:val="99"/>
    <w:rsid w:val="00B90F53"/>
    <w:rPr>
      <w:sz w:val="24"/>
      <w:szCs w:val="24"/>
    </w:rPr>
  </w:style>
  <w:style w:type="paragraph" w:styleId="Footer">
    <w:name w:val="footer"/>
    <w:basedOn w:val="Normal"/>
    <w:link w:val="FooterChar"/>
    <w:uiPriority w:val="99"/>
    <w:unhideWhenUsed/>
    <w:rsid w:val="00B90F53"/>
    <w:pPr>
      <w:tabs>
        <w:tab w:val="center" w:pos="4680"/>
        <w:tab w:val="right" w:pos="9360"/>
      </w:tabs>
      <w:spacing w:line="240" w:lineRule="auto"/>
    </w:pPr>
  </w:style>
  <w:style w:type="character" w:customStyle="1" w:styleId="FooterChar">
    <w:name w:val="Footer Char"/>
    <w:basedOn w:val="DefaultParagraphFont"/>
    <w:link w:val="Footer"/>
    <w:uiPriority w:val="99"/>
    <w:rsid w:val="00B90F53"/>
    <w:rPr>
      <w:sz w:val="24"/>
      <w:szCs w:val="24"/>
    </w:rPr>
  </w:style>
  <w:style w:type="paragraph" w:customStyle="1" w:styleId="divdocumentulli">
    <w:name w:val="div_document_ul_li"/>
    <w:basedOn w:val="Normal"/>
    <w:rsid w:val="00B90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05574">
      <w:bodyDiv w:val="1"/>
      <w:marLeft w:val="0"/>
      <w:marRight w:val="0"/>
      <w:marTop w:val="0"/>
      <w:marBottom w:val="0"/>
      <w:divBdr>
        <w:top w:val="none" w:sz="0" w:space="0" w:color="auto"/>
        <w:left w:val="none" w:sz="0" w:space="0" w:color="auto"/>
        <w:bottom w:val="none" w:sz="0" w:space="0" w:color="auto"/>
        <w:right w:val="none" w:sz="0" w:space="0" w:color="auto"/>
      </w:divBdr>
    </w:div>
    <w:div w:id="1208496569">
      <w:bodyDiv w:val="1"/>
      <w:marLeft w:val="0"/>
      <w:marRight w:val="0"/>
      <w:marTop w:val="0"/>
      <w:marBottom w:val="0"/>
      <w:divBdr>
        <w:top w:val="none" w:sz="0" w:space="0" w:color="auto"/>
        <w:left w:val="none" w:sz="0" w:space="0" w:color="auto"/>
        <w:bottom w:val="none" w:sz="0" w:space="0" w:color="auto"/>
        <w:right w:val="none" w:sz="0" w:space="0" w:color="auto"/>
      </w:divBdr>
    </w:div>
    <w:div w:id="1561164852">
      <w:bodyDiv w:val="1"/>
      <w:marLeft w:val="0"/>
      <w:marRight w:val="0"/>
      <w:marTop w:val="0"/>
      <w:marBottom w:val="0"/>
      <w:divBdr>
        <w:top w:val="none" w:sz="0" w:space="0" w:color="auto"/>
        <w:left w:val="none" w:sz="0" w:space="0" w:color="auto"/>
        <w:bottom w:val="none" w:sz="0" w:space="0" w:color="auto"/>
        <w:right w:val="none" w:sz="0" w:space="0" w:color="auto"/>
      </w:divBdr>
    </w:div>
    <w:div w:id="1673533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LinkedIn%20Profil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1171</TotalTime>
  <Pages>4</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SATISH TURLAPATI</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SATISH TURLAPATI</dc:title>
  <dc:creator>Ayomide</dc:creator>
  <cp:lastModifiedBy>Venkat</cp:lastModifiedBy>
  <cp:revision>18</cp:revision>
  <cp:lastPrinted>2025-05-05T17:34:00Z</cp:lastPrinted>
  <dcterms:created xsi:type="dcterms:W3CDTF">2025-05-04T22:03:00Z</dcterms:created>
  <dcterms:modified xsi:type="dcterms:W3CDTF">2025-06-09T21:07:00Z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9aea8f58-dacd-405a-9886-2680ed1d7d2f</vt:lpwstr>
  </property>
  <property fmtid="{D5CDD505-2E9C-101B-9397-08002B2CF9AE}" pid="3" name="x1ye=0">
    <vt:lpwstr>YKgAAB+LCAAAAAAABAAUmsVygwAQhh+IA25H3C1IgBvu7jx90+kh04YhYdn99/s6QBgt/n44FhVwHOMIkkMJFmdomMcploZgLKrTN74j2S+IZ1Wl62UU+7DZj4h8MJUmxMfWd4jdDbSgt71mDGlAYZBIj52AJiAC/X3DcyWUCcB53OjRted64YEqdZegNc0ZMbQX4GcybE192K8LySPt9Rez4PHJzxIBcEex5jNjvvu1dpTAHVD6mlQQvPllAko</vt:lpwstr>
  </property>
  <property fmtid="{D5CDD505-2E9C-101B-9397-08002B2CF9AE}" pid="4" name="x1ye=1">
    <vt:lpwstr>KUrxW0qby+/AybybRsr3rjXpaB2sFHXiHMTTETh+hd3RGheF44K+z3vnmbTdHfKelNpEsjGCAv5LJXv01WZM942SQRZWo7hr5vUB4kuLeRM3OXc1T5VNr9lAhx+XM8dKFPKuVkrspnhPXL5iauhye3LdvXXzeSetZxxC/zWxCDRXMQRqIs97JuP7qnSd+YfsuOWjkXFBeZpFYKxcvpp03+VheIfF96rMczo/NPOu3xYUedfTvhkNMC9B3a9gRIO</vt:lpwstr>
  </property>
  <property fmtid="{D5CDD505-2E9C-101B-9397-08002B2CF9AE}" pid="5" name="x1ye=10">
    <vt:lpwstr>PxIOBYs+bYweJLqSW4UGFzfNYzoAy/QnB6imt4Tq1MULvT0neOiwciHw6tvFUGVlNpNxp4XRoDI19R/CppbyIH9sKYl0tyojIu7lMWGjGptyqWovqrY1PZlzrntk0Wp7DRTi6w4isnn6ix4saFSjDGKd6AQRCpJOu55qGqYPDBH5GAN0aiQ5ae132TCJwS6ntbPgbDTje7zQjlfGG0DlOYOG9MBEifLqOp0Z7jq92dzcfruC5lFZWSCiJAr/ASH</vt:lpwstr>
  </property>
  <property fmtid="{D5CDD505-2E9C-101B-9397-08002B2CF9AE}" pid="6" name="x1ye=100">
    <vt:lpwstr>JEzf3cWBK0T+2tozwbEZv9Oj2fDiHmAIDIFbQg/op0Fc82WlB0uXm6snjT27Zrfo0CpgiFwZ1XJQoZ97AJH/6yRu4xZUibEtPQp8bk9jQXUxEVSvt+4dIwvmVOA5ijAQaQDze/tptiv0LeoLRDYudaytLUWN6i9reNQAy6DFge02++ylEWXMSNdWDzHa3xHpEDyOMgjiJQ4nrD7+6DlaF/vWLoyIzYK1MrmV8Qny+BduB36ztscFcm2v4x5GkdV</vt:lpwstr>
  </property>
  <property fmtid="{D5CDD505-2E9C-101B-9397-08002B2CF9AE}" pid="7" name="x1ye=101">
    <vt:lpwstr>5OLXqPUR4TRuxL2Rz8kXd4w8FNygP/+5AeWFeNC6p/2zfHNyewEK//APes7QW6P91h1Cwmz5LjcCJOErqX145r+8D5q+s+gGSNSNO6EeDIfqL/usDiCrUYbTlBzZMCfiOowfqmTE6pbC3ns9PC16g1tMivgJqJWZfECKP0wujuRvKG9gVZwRihlovoJOTtpVPY4+tnTpfYfzO79EnX7wzHu0kfFZIn+RUETEXjB77FNZPm+6eKFSVO4lSkX5y+O</vt:lpwstr>
  </property>
  <property fmtid="{D5CDD505-2E9C-101B-9397-08002B2CF9AE}" pid="8" name="x1ye=102">
    <vt:lpwstr>0AjkinmaeYN+IdRjmEz9xjrvT5qmCILFbtcuZvw3X+wnRSJ6dSCpdmqSO7j004KqbKRnOrUJpM0VB6ezfrt4gFq5iJ7bkl/eA2MtS9Ynxrima3HFSAazkiavxxV/Ik8vci6xfAtv+3SDD3xfnD4LCZruqF41Sdxu/B2gVlenGb/HM4tw9AIWQccZCggB4TEC5bNSF7mr/HNeBx7a1xy993JZST2h9Ow++IqsrQjggi7qIQe0LaKBn12PqxHc2qv</vt:lpwstr>
  </property>
  <property fmtid="{D5CDD505-2E9C-101B-9397-08002B2CF9AE}" pid="9" name="x1ye=103">
    <vt:lpwstr>yaPZyLb6W/7WVGrghoYwvChskKGJVgU1YO4+cVfeoh/kQsOkkWOmuRhGCB+uklEvCndRXL/fRhbR70vkKmXtoHS+iEz+XRQp3AotmcLYkveSh4ZbRunLEDaZLdIl9+7T5IJyg5wD10D0L5HaI1I/evJgnfsLOpYsQLzsmBkPbWeb9g7/ap7jXuT2cr7DwLt8n6/yOPqFiXVlGLIW1F7EykBuuCN5ZO03VXEOLxCwRDWGi/YLwEd7lslrpt2+aqm</vt:lpwstr>
  </property>
  <property fmtid="{D5CDD505-2E9C-101B-9397-08002B2CF9AE}" pid="10" name="x1ye=104">
    <vt:lpwstr>If0dP+GzCZ1f4rr7Fduv81ketwBoLNjqGUPtTkqq9EOiLL5xLQXH7oNzTcOd4Wg2dsEw5SckxrLL/0ftmMWxzYBhpK0UgqfuUHCO/aTLLzgczsuhiAZy8FbZeQEdAhqqBHmpvamWEcPu3gJDO2GM/ft1DfFYvHQinoMWY9b/kG15j9Yqyvru4aqleOWDfJjWoTjuAt21rPxOop4N9+P1/P00L6NREAAFpzRW95T8/VtzXhUlYmKt/Mc7M1lxtlG</vt:lpwstr>
  </property>
  <property fmtid="{D5CDD505-2E9C-101B-9397-08002B2CF9AE}" pid="11" name="x1ye=105">
    <vt:lpwstr>/RGbu7fRVpNn7SmjqAz3R3u0ln9RyDBT/UWfS5bjQXlkHDnmrvYlyNQlG3D35Syb3ACNMC727ZJAp+gazIRXlD9gI99XP4nw5d0uKpzd8HK0PxP3a/ISoelePtUtgflE2dnZOfSkNEtJj6xLq00wsMkMaG5OroEQOXMX6RrH5o0I0M249FYqWSCR4dbGLTfm3rhfUmG+IwwH1CwDiKhlgw7+Tnguw1gLa0ShDLH0bZaGp4F4pIS5TbrNBJHMpve</vt:lpwstr>
  </property>
  <property fmtid="{D5CDD505-2E9C-101B-9397-08002B2CF9AE}" pid="12" name="x1ye=106">
    <vt:lpwstr>Y3OixPfdF2x3gwG9hT6aFxh3Z38OTWh8ecwcAoO9gyRu/G40H3c4fUrnaz/DMlWtxURAxI9GWJvOPeKrk2iFPPPlpsjEZ1gGNWeExlEiFd/qaFbQ3KK1t8t9ocIuUtGvIwXvituW21EedNWNtzIVCqmukDf7PBN2RF+WjUxCw17mhS4fqx9VRftx0UF6f6QLkV1MqyUcz480v9pDJhncbbb8WFGOOzfLWaRt3Hzj+yQg+tYyGAf2VlqeBnQtQOd</vt:lpwstr>
  </property>
  <property fmtid="{D5CDD505-2E9C-101B-9397-08002B2CF9AE}" pid="13" name="x1ye=107">
    <vt:lpwstr>WvYK+ueGSDcvAi1VSRr1vmm5KGYqno7NOzCLbfEvoMI79k3C36E3Gg4Q1k8Q1DVkp3PX/IwL/MMpc+/z2fp0oqK/9cd0s+142/PRz2g/7ie4eR0xXJCiohLJEs/hX6HWOvnV7YM7WzGh2bUogSLzaCOYRbIPMwO/khPNR+SQ0Or7uq3Gtv5U0Y62ruTTDMvXrGG31MiTzU0op2QX/y7taHrSbakv6kSBqQS7T4VnxHXS9dLDPjH1uC4fFEUefZV</vt:lpwstr>
  </property>
  <property fmtid="{D5CDD505-2E9C-101B-9397-08002B2CF9AE}" pid="14" name="x1ye=108">
    <vt:lpwstr>TwrI1NrfwLGQUf30m1DqPiafCwMIMYTyaiqMoG0VueMonCsWxDj80scK6Xkldf1smExm2i+I+jpoDe1TZcWEVQ93dNW+O/3/9VDvwnnv9lMNt44NjOhoBNQtHNNTSYGL7xLhSle8fdLibx/uj0Tf80JSYIxFkT3iCP3mdBJIGklgk1nvrrXbWpybJliMT5f68yuSht2WbGN+uhOZKzpfLc+yM2mf+V+WcwsWuenddsMvZhqWjyQhq8CRps8SBwt</vt:lpwstr>
  </property>
  <property fmtid="{D5CDD505-2E9C-101B-9397-08002B2CF9AE}" pid="15" name="x1ye=109">
    <vt:lpwstr>iHis9FeJ1+a6nVVjPgpGuXKFDbfeMHD3PnITyXJvY9C9m6WvLSXikz8x3UlwgrYW+dmH35Bc+9jgnBekJGgNnOLq8fXSz9S++WxxP8D8Ew7XsfFAJ4B9jjMcJ4E2pYzhLDGUQmPbOrLJMuVA/IQWRvTTpklygPOWjmU7Y7ApF/hIcn6sm0NIx5bsJdBg9rtZDzii9TM83npuGCMfy6+78vMYxDnVQ55VIzzd1OI7jqpXkMosmJEoVSEoptNeaOv</vt:lpwstr>
  </property>
  <property fmtid="{D5CDD505-2E9C-101B-9397-08002B2CF9AE}" pid="16" name="x1ye=11">
    <vt:lpwstr>rgDZzPG9V0EJcfAPZvLQ6TGVk8IKZJ5YiP7/QRHLLg+kox+hA9avmy2qt0II/2uUq3mfQJFFwQyEiVNuQDkYVewf5my4sxpy2Ub3UZeh1UGtU2858b1An9EyXaNBfFer8yohSKSgtB7MfPLdnXv4UEJKWUT6zbOecclcgzWoRawKh5xhTezGHg99rne3c5UsnVtcCR0PDLt03zhzfq6EVN6V77r22qxbHkTHNCEhCRRkWT6Crte3mZ7Yo0hCzNQ</vt:lpwstr>
  </property>
  <property fmtid="{D5CDD505-2E9C-101B-9397-08002B2CF9AE}" pid="17" name="x1ye=110">
    <vt:lpwstr>+YJCcAHoT0D3OtRMGdwcm7lRxfllerNAU7Fn5OB9uixFWG6cPtfRKvxQKhxDTVxSBOeZlZdl0zz574ZvuUVgR18tWiAaNkrUkr5GMsCVzxbVITE90cqrV6XSS+WvD+3PuE7a/M5n4bWJSPwIkU19s1CZhLPGN3makWLcwMIYwt76Klp0yU2o+SfAquyhkN9+tfXvtOI73kyYvbKZG10mqLVZJqeEOfZ5URt9UGUcVjAflwlCCodJ9EcXbMrBR9g</vt:lpwstr>
  </property>
  <property fmtid="{D5CDD505-2E9C-101B-9397-08002B2CF9AE}" pid="18" name="x1ye=111">
    <vt:lpwstr>dZmTARl6L7SusEjPJ2dOhAupPaHUTR5TIM5ej1XRRtvhO7PgC/2ddRf4xxc4VWw/fijrL/T70UkNCbUgW1jGfm+IsX8ILCCJTJq7Idx//jdUYRChdx9pXtvyksaYb/Y/K2+yOO9AKItdaep77rKOsJPtulFyNAO642eZqUY/PMLXscWEgUoObCA+cYCN1ulP9N66gZo7b8WqvSj4huK8D4ZwNFDs0NZyCQSKBXs7sQ1JMzQ/lO9EcZVk2qUs/TL</vt:lpwstr>
  </property>
  <property fmtid="{D5CDD505-2E9C-101B-9397-08002B2CF9AE}" pid="19" name="x1ye=112">
    <vt:lpwstr>YjJlLTc7NW2jEHioZNzU8f9TrvSuQihu6EKS8YqmWaRZ+W3FldMB3HMxviCqLrkQgrcMqQ62HCYgXWehfYq7exq2ATLAsY1kUAwt3V+/BQ/e713pSNR1WxrZLACWCup84jl/FO4RUMvHWMg7HgO4waULNZit/T5Jvt9HUyrWgR71SAMRuZxfQiGKvbCij51zn2jNTcY9TyiNDncKSC4VPsUPe3S1S8qjBnWyR4os+9xFSH8e8IUckJYrKe+Fprm</vt:lpwstr>
  </property>
  <property fmtid="{D5CDD505-2E9C-101B-9397-08002B2CF9AE}" pid="20" name="x1ye=113">
    <vt:lpwstr>6lLLkCR/HOqxmIFjQW03rZkdzFDubizQv4LcNAdW3EOaKXWj3eirzxHyrqxpC8goRhrsCX2CkSkxczSI18VuvhOQnKJoutwLydV2mbN7p8kw4FIzDhY6vaoXqRI7GmWuBmM5YBf0yqiLxX9Mt2YbV6r3X1wBYCK/K4PdIsNgu4gF3bST4ZtYS/H56kGGVpTCWXNreQB77epgjg7mXS3x3IytZ5tWFdSBTRt8+w72lAkVsTYUzNk7a2Hys5FwIYh</vt:lpwstr>
  </property>
  <property fmtid="{D5CDD505-2E9C-101B-9397-08002B2CF9AE}" pid="21" name="x1ye=114">
    <vt:lpwstr>bkKJDnWtVASPxAAC8WviahUPuLFByci7GublHhmfesrh37K8IhaSKTqciAbEkF+BgUT46TTe690mmnv5zl3IPpKbl+tFwkCZbTV8JQR3F24x7P7EeMotI/+LEm6BghsTJ4CTHbTfoNt7Ie/BiRiiw6x5n12WSBzdusQ1JKonIlaQar3y/181n80O6I9YIqKiYpyMp+G6eQ0tfhX1n5ccmKYsbCXBrtWfBkbUr4Q0uVN37MdetSnM730EcWG6G2p</vt:lpwstr>
  </property>
  <property fmtid="{D5CDD505-2E9C-101B-9397-08002B2CF9AE}" pid="22" name="x1ye=115">
    <vt:lpwstr>v2SjYUpuQnwQjgA4wGROf9Ch3kaBpu23CUBUKiKyhdK47uAou9D6jDCXnbZzE6R4FcBhZ7tGOZ3dXOgb5zXoDe7wcEbgipG+R5Mkw1KxpMyaIuxUiynpyyoSexj9VWknMLc5dPDXQb1vDyRKlL2FGbExCNaMQwa3ifkc6I02qA3Afig7BD+Kay83uxusrX2gl7bskMZZpoovZqZV1CBQdBl5Lrfed+lJX9wD2MoJ1KZdvPhejK6UEwb29Xni1aW</vt:lpwstr>
  </property>
  <property fmtid="{D5CDD505-2E9C-101B-9397-08002B2CF9AE}" pid="23" name="x1ye=116">
    <vt:lpwstr>yerO9hIlU6YMxyBb7AGJ0pp3gkUOLiQNjZm+kHJkSa79agmNQSWk9GG+UfoRELpzhXAHO/G8APWT3s0ZqoEqixJGeg1k8UG8W/bTedAEe10jUQAPDZRL0jfLVlFDgywSIz8DKlqlvJ32Ppuw+o5xdf24bwNbaWtGOreTlQ6EzmEWs+bNVUYDn+uOjj5rp8a+DDAPiYjtpXGXT3knWPVzq9K4LXfgsLUrvfVF57PEBM8rcVop0mOwAWm3oy57LvS</vt:lpwstr>
  </property>
  <property fmtid="{D5CDD505-2E9C-101B-9397-08002B2CF9AE}" pid="24" name="x1ye=117">
    <vt:lpwstr>afMs6Ee0PD8oOJPHonXtM0lNxleX6/OGpFFdJq5Is5075k+gV6CiZ1K5hGlaAR2tq1UDYkGB5lSuuKJjFhS4l7pUUaWJw4ElMSQUznevL83AVgKJVeDaUtj4pMlIcrJIKRUJ3v/kSGIBobD7X7Ac8HwgEQx3jX7Np68XjxeZ6GogjtvP/xYy8sQf3YtB04JcdBmBh5yPYGSE1fHWcyVMpA/hPAhCZDLofcdKywp7qbcGymRLM7yHZDLLEYv3mP/</vt:lpwstr>
  </property>
  <property fmtid="{D5CDD505-2E9C-101B-9397-08002B2CF9AE}" pid="25" name="x1ye=118">
    <vt:lpwstr>q5YSI7UNlW+D4fWSG8LFMI9BZhKXPwqgO6l+fh2Z8zp2OPBNeiKYV+2j/8PAyBEWSDIUglADxz8jhJLPcBNWH2KXvDQ1E191zLaB19cIYTBWSYZ5sZGYnSPQdIvINPO3xz1Ob96v8TB5ehrUx1SoXbvy/qSMNZmbHfbv62HCRegPEKWWqqHP/4W8uL3Genrx/QoCcQk5cc10NNbHHpOTFN2l5mzp0cJTOr0f9vnO4SIN0UtK6PHDeaBl9hgMsxi</vt:lpwstr>
  </property>
  <property fmtid="{D5CDD505-2E9C-101B-9397-08002B2CF9AE}" pid="26" name="x1ye=119">
    <vt:lpwstr>al/3zttu35tN1pt+sJhKNgy9ktd2jqEfMAExP0sUKi+/aoyXofZKUFLkAKjVYV8u0e6VgrRgjCAnXx78zRdi4Dv71l3E1dEy+/dGATEKGEVtpZjNQZPsfYvfgA5UPvIsWVf4UitdzAb+j3C9kFdG6AserGU9mDfecSKavuKwrqQanXON1x38GGtdO/2F1aV9/9NWv1P3KffdbD66wNVTlvoSAOo/f36BtiiaayCIxxmRfutktF3qTUEhkLGh0zm</vt:lpwstr>
  </property>
  <property fmtid="{D5CDD505-2E9C-101B-9397-08002B2CF9AE}" pid="27" name="x1ye=12">
    <vt:lpwstr>F1yulHOu6YOOCgQKZJE4bKoJUEhNl1UMrsyZ7FCWd04NlE1CUsd2kYzMGZlK0LamXAXlDv/Bt99uFPGYJlO6Q6jvLrSV0e9zpxzg3Xq2QPwAzH9slrPkr6xe3G+pSlPROZVnAhhMeqc1kFif8LScFh92emsc/cr8uiHp0ijzerpcWNXW0kGUaIvCToarO4qEkCHO0TonXSCa+YbryC/GxXgKEPqUxj05GwoJVrU1sP9OOWpKI7FvwKfqQG+fb0I</vt:lpwstr>
  </property>
  <property fmtid="{D5CDD505-2E9C-101B-9397-08002B2CF9AE}" pid="28" name="x1ye=120">
    <vt:lpwstr>zw/08T7m9wP+Gkokm/W7zNgxffKfjAncTZU3s2Mi/YjyuNHiskQ7P+PJ8vWOl4hjnf10PamJAmG95y62evI8eZ0YBJr9Pefu9VDqIZxEg4QrMtiSI4jXtKX/w0DwOR3+gmuIbqZOkM3YqGHDPRcXZNw3KuWiXIoFhpIfAbC/u10L3UFrRfgIJAwLJC1n+IGjQLL7CDMszdSiMAv1zVgxlbNmKpmtC8p+Tqd6K/An1C8AvTgJARRmgW0Rl4UsEHj</vt:lpwstr>
  </property>
  <property fmtid="{D5CDD505-2E9C-101B-9397-08002B2CF9AE}" pid="29" name="x1ye=121">
    <vt:lpwstr>ppi0t9crJYi1lc7PrXltsjak0fdtA/WSUbwl+C2ulu3Aibx5JHLdhhh4JksOewlaWrWPPvPW3Ujs+w3PtjWwYP6Rz7Fqg/YvAN2kuJzSRoto75U0LzPshUslZ+a8nBTrlZoYfrQXNWYLKThva3NcLN2RRUsZ9FBJGEJ//OZGl3kOS9O/xNWzVvcxh4i4VQPPD0imTefBWN833u3Nsa/IGNv4Kww7COL9gw/u6YEgYRN0qaMigkflpHabOp5DaLZ</vt:lpwstr>
  </property>
  <property fmtid="{D5CDD505-2E9C-101B-9397-08002B2CF9AE}" pid="30" name="x1ye=122">
    <vt:lpwstr>DGlLHAwuVFhe9M/zS21rk7oPYhlFrqcdiAUu9vPWmjso4gbMWBRL8wI7CQ27+pKNCyWFf4Ky9X/9OVRyofvj8RsNhTIxqarz7OXIl7E/em/4mnzdJjKwV2nkjOGPrN6yYXyzDYMFAPH2n/fFaLdnf0JshPKkrAvS/K8Grp8rOiniS8/s2F6TjBhJIYxoyi8hZjQVw7IPs8uUlzZXjG/oFMWy2er4AdSc00ScqskFgowgGP+zucsq59JU7bjhSV6</vt:lpwstr>
  </property>
  <property fmtid="{D5CDD505-2E9C-101B-9397-08002B2CF9AE}" pid="31" name="x1ye=123">
    <vt:lpwstr>0s0z983eE8IOnJD/kAv5gGFSjGUj4EzpcnGYONzPNOeZBQaDGvzDECps4DTEUZA6dYv7Um4pPCjzwnUV0wtg1NP/Fs4v52Ata5pVckbW8uY9PeUoUPJb+aYw3OVIxGFxyItTaZG3XVIcdHZSUEaaI7MlG9zjQElLXoigL/4I2wEJ8EnWUXAr3jWfHYXCNJHlMtso43DEgxo4wQpB90AMeYa3qrtEiuW/oZc4hyfEeqXIUivJVbLaT7ag8okST7U</vt:lpwstr>
  </property>
  <property fmtid="{D5CDD505-2E9C-101B-9397-08002B2CF9AE}" pid="32" name="x1ye=124">
    <vt:lpwstr>KO+wIyJET98LirIBq189ku5zsNLLXB6YFZipjpmNcrJon3veX7G5sg+QJF2FBZJ/5ix1ZBJXZ4E3FIYbzR+Xs9yMm4Flwx8AhAcjuj3THoUlfXbw/1ZeAFRrOwemjE9iqMY10CoCH5VkNbl+k/RxZfZ3gJJJ6qRO32jPqEqEpuyVDzBQOAGWjb/lDEDgoiJEG25s7ndQb0iwldXojTiBaNlrUhT4CNgE0RFZHkFMakHcOY4K8DvfzV545l415hC</vt:lpwstr>
  </property>
  <property fmtid="{D5CDD505-2E9C-101B-9397-08002B2CF9AE}" pid="33" name="x1ye=125">
    <vt:lpwstr>EpCjR9twtQ4x81yObRZVu4sGgLl+NvLLW/r0yOA/iN11g5IcuZsMjzrrNWIl/0bhYMpOWUUnTV4TK0I206+Pp4/hoKpcAGGo02+aFE6cjGnYPfggSPEx03MPDnrBzUNN32j9OCEbeMLSNjihvTmVQ2SdpLl9UL80PGrQ9XkPAWa7MOtCjkeUWJhAJ2kSrhrW1EOo4DKEFaSzIxeka2MKL8/NDpe05JzWMs/sIxCRvxipoy1YT/OK4McIqNBdjfq</vt:lpwstr>
  </property>
  <property fmtid="{D5CDD505-2E9C-101B-9397-08002B2CF9AE}" pid="34" name="x1ye=126">
    <vt:lpwstr>xTI3IhdIIKpsrDeEZ81AHrH3L/vjrLxpN/ltgTqS3IrFP7JMFbuHvPGqFOhcv9VT6BIaKBOO7KUVM4vxIP7aIf6DcyL7+qg6ohcuj6vJ5I7RQ7x9y+UQ2OkcchLNyw8YqPZYJiXWUcsqAuDoS31tkGO19iJkU9yvWzSTlOY3KOs2wf7ZTwyiiXFrO+RWiYW3CXkIQ79w6wrAQniYrmXfdRB5/lvlV6fFEeaLLgF7LUxIUf4SS6UxqdPQoYPIDg6</vt:lpwstr>
  </property>
  <property fmtid="{D5CDD505-2E9C-101B-9397-08002B2CF9AE}" pid="35" name="x1ye=127">
    <vt:lpwstr>tHaG2dBTcNLQ7wWZGOgMdqMjlsRGH7YBG9L1FJcqmljMH5+ko23A05ClOEMrRctxJm70ej5pZ2SvrzDsiqMMikr14pjga3QyFTTBMl7N7maPfDUyfk9cTcnvEyf14wfwuDQZlzb/RKjqETfHylgpUnAu8qllNlXa+EgRAzBrsrCiyjGaCrh8ctorFMo4PjN9w2a1vbE1tNHlA4x0YDgqm8MglhxYm9x1t8e9OrhLq1Mw3v4xlO+vmD9+UotIvJf</vt:lpwstr>
  </property>
  <property fmtid="{D5CDD505-2E9C-101B-9397-08002B2CF9AE}" pid="36" name="x1ye=128">
    <vt:lpwstr>Z8sVmGK6TpsU+x6Q/T1sjq5TOrWAxPMkvigCQQb0e+I8Wlf69WMpW46Bh8jBUAnXL7UjMUXtaEmyHIh8VED6TDU8bKU7Qyu5B9GT/HgQNxG/FF/Ze1qxm3C01Hi2NNtbEY0Jn4GrpLfqTWP3HNOFpNNPqOFuqoecONV21WrPSnyQmGE8YcenVayyE5At72BM1fgRcfn2Q4Efl6aq+rdNpGteMpwjpSOweR4YzrEgTExk4oobijKqgy4TWDB8n02</vt:lpwstr>
  </property>
  <property fmtid="{D5CDD505-2E9C-101B-9397-08002B2CF9AE}" pid="37" name="x1ye=129">
    <vt:lpwstr>0X241x6AJjYe26eVr2vxH3RQKlY4O9bZ9zLLzt5mfw6AyZNBjii7UD/9No98jQxivET7jOy7ezJ/moip9OFn5a2JCvE7oxVVu9XEm10Z3WBuqcM+uNQElzsw/XIj2pgXxvvNrv/jrlQjFUYmd8XiBLsvVvpGQPDdeuTg8BzDAvmpiNI6+WDeFLX3JWNDGRj/9cj8/U7ZPsMLvrgw/CQ78f7Y9NaoPAKqA0oLRd04DgwpqDxyPSW79qS5n30hszJ</vt:lpwstr>
  </property>
  <property fmtid="{D5CDD505-2E9C-101B-9397-08002B2CF9AE}" pid="38" name="x1ye=13">
    <vt:lpwstr>HhUOezXSnBE6sAx+SlqBWh4d0etu0uEvnbefc6YMVEyycE597pDM0JEEqFOih7xZ+nuSkNeYO2D0IuYHwhZI8u2OazC5/qx6zjAxRFrRvj/uD5ajGMPuVpToYG7P0Y6Azdyqyh7/RmBwfG5hp4+ITsDO2Auds40yZYFkKkNPUDX/5Dk0gRtYw1ZM7SNayreoFY1VcaSaMlXF9rW5MDMq3KIZh4VvMP9sZpJU+55Cgr/zH0o/Ikt+i8Ie9PpFXWY</vt:lpwstr>
  </property>
  <property fmtid="{D5CDD505-2E9C-101B-9397-08002B2CF9AE}" pid="39" name="x1ye=130">
    <vt:lpwstr>YZ0GvPBkRyaXpV5gTNkCQWHlh4RhWehEpO8Ve/UK9vPzKfyVMYr3KH9asqXe4HZQ3wsL8adSTfGHomv6wK0DTfS7R+e6PI7He16nvwlsWkMLqP+9IxWeFxx7tDjbMU9An2J7OKfh2SGNOcoi3eHetRbUeoZZOGuEwWUk7wSEqzwsOtaIibIfirJyX6MMT0wSsSkYe3eTQ7H4ZGoMhN657C0PVNZ5n1s1bBSzn545WW+NGh+jB+IG2Z+OYYriGck</vt:lpwstr>
  </property>
  <property fmtid="{D5CDD505-2E9C-101B-9397-08002B2CF9AE}" pid="40" name="x1ye=131">
    <vt:lpwstr>HALbIU14WyRcr3ZuRqYwdvgDvQloSCEUED5xXmVGt0orhhyrVaqSgRoJg0Yp3JbTarqB8k6cjF3fjtHOlx0LKJWDLGkTp1ysnV7yJZc0zvTGGOQPV+JFVogh5ns86uIn8SE61gCV2ETsJdVRNQYN4Z/Sm6/1X1SijUp48dNyVWFObG7528j+gGJEts1p2LRxtWpf8ZKgUE6rUD2Kxy1H3nINxOuzrr6iF3enY80AgdJOsCl87kE6FybeUakCAiH</vt:lpwstr>
  </property>
  <property fmtid="{D5CDD505-2E9C-101B-9397-08002B2CF9AE}" pid="41" name="x1ye=132">
    <vt:lpwstr>BoC5V7oAumKQ93c+JNGrUQzaojBoi/ki3JEGLu/qTW12jv0aOKwK7myBWuRc0IKpmq17LC6yge2Be6wFhTnizP+XNqgfXebadeKvU+czhFFYgNJorf6Gw/pWGDB1+xAhg2S3YpzeXd4yy4qqGfFw33xnfdfytJ6OxhkE8wUaf2cpvokfyVMasNw6nF8kA+WSUt6M8f3eBS9/dNqn+o7bCsC8hUaxuuk4c0XQ1b8TPm3bk/FXEFRQdyKRMyl1E6G</vt:lpwstr>
  </property>
  <property fmtid="{D5CDD505-2E9C-101B-9397-08002B2CF9AE}" pid="42" name="x1ye=133">
    <vt:lpwstr>99wj6pVEpRgUIK7mOnIFGayOkP3NvGUf8nO2y4FZ6FlYf/kJZU9bSMJOGsL77+tte+vAzfNvEC3DluMf+FnR3VsJ3/wDYLqedi3qxACH9K/PDA2NtODAFrL6oivI+YZeLOIJL1zgPMMnZNw1ATpSDfGVVMGqdJL9sjOzuUo1pZRLQn58CEq2dh0tSLik1DG0IljVHGVZEzAegq4LtMhekATDi6/j8vRDom/+D0GTfyqEZz1v9fnITaGMO7Y4va2</vt:lpwstr>
  </property>
  <property fmtid="{D5CDD505-2E9C-101B-9397-08002B2CF9AE}" pid="43" name="x1ye=134">
    <vt:lpwstr>7KsTeJppC9WxPe5l688Wz3Q3OTAsV8O4bFzOnaE8LMYpOe66+is1Z3EAjC6ANR4FbiGtw7XIIFh6e/3C4dCTs7/zl8y+RnSM1BJHtQ1SEzvI7lT4pT529O9h9do73l96acXSQEGuXW+lkLpNLL1Rty4rqyzrc1Oe1RGsBOL9b4D4zFG7hMoP/kL9jDcofkJH0GMlboQH3lOmFmJ296zXD68P/AbdmgamSc4y351lpo5SK/AeMWBhbG/9AQ4fpua</vt:lpwstr>
  </property>
  <property fmtid="{D5CDD505-2E9C-101B-9397-08002B2CF9AE}" pid="44" name="x1ye=135">
    <vt:lpwstr>RkMeeu+7F5wTtPAW3LiF1Mp/rbftLQv1yuME+PhoU9F+VZu3aCEBjku1ArtJ6h7uUBE6Fgo84E/XgT2LZiLiiSvhtcpvtImdwbl/Q1dupxGMvlNLBOH2F37onbi6En5Er4Q2w8VwN76hRKOWOQjFI28LHpYY1G8R6e7ohGmr49Fuxz/yleOm1eHhTjHOZ7A2QQ7RcmPQi8T9ogJe+OakMpBMxfc+JJKHLA4lAVNdPIVf0oQkAf3/4l0mv0ZMfBN</vt:lpwstr>
  </property>
  <property fmtid="{D5CDD505-2E9C-101B-9397-08002B2CF9AE}" pid="45" name="x1ye=136">
    <vt:lpwstr>EVUMHgcEjwIng1UFnTwe1xsUq7m/dFMp32wi8YCOKnruOU1kfkQec8Smq4oWVA05UCaF3n4zV3WlmksbW0x/TF8qbOsiu3wfchfJm0AZjdKA5hCT7EOXeuPh9fprthlcb7lPoWOP8rCAlafds5pmU7WIadV4o/DHVfg0TYKxhALrImOI6Ah12furOLcxiqJ2AxQ5SgIRZGR9bWS+wnps+95f+64k4Fgbh95+stmzJGAn8OET+ZCkQHQlpuLX3PZ</vt:lpwstr>
  </property>
  <property fmtid="{D5CDD505-2E9C-101B-9397-08002B2CF9AE}" pid="46" name="x1ye=137">
    <vt:lpwstr>+Flw18lnMvY9xCcS9Kifk264wap7U+F3LCMZVCs5PWGPk6O4DFPzFoX1x0cpsPZyP7WwT+35j1WeHZWbmy9UScFjIfxg1jaimLKyglfHtead2FfenkB+7e1WSv/Eb4pSI+47ZtK77g+vXvt4tW7h0oinpSF/NlSv7QeJiNerbCxjCROC17u/Vtn90PTXFwZ/kkIzxR2jOKdRUVKXuIzigDylpCs3NL7qLvlq24ZUnSv5/GsEacvoQJ4BX4AaMng</vt:lpwstr>
  </property>
  <property fmtid="{D5CDD505-2E9C-101B-9397-08002B2CF9AE}" pid="47" name="x1ye=138">
    <vt:lpwstr>9NUVzqsNXTjXw9b97WD1wjVnUKgP1J0uwyI/sPNvjWU1umNLwhc6zfygz3s8uaGgNj/u3Fr+jMIbMFT2fGHyuktiW4MflypCmvc/Lw3ZgxN9k6KEHSba53qvIUs659NmIxE4miXJTbkfQ3OUKbkRoaeB/FR26ZBV6jeuIeB+1vMhUbXbFfA9aIp6hl6vCKHyYOM+te4Nyxmfy7v8tMQuhLLFpWlPgC7hcndtZMeuzuLc9gevn/dIRfCHnHUr69r</vt:lpwstr>
  </property>
  <property fmtid="{D5CDD505-2E9C-101B-9397-08002B2CF9AE}" pid="48" name="x1ye=139">
    <vt:lpwstr>aDuayN4V8oxX6PMFRsA9N2+ayU8UB2DdCoC/spNICVnb/8IlUddqyW/DBztVnxsCTL14R8K1L6dAD4jpyzRNwmvGBWuqWQTy0gQs9f+OaI6WmOQ+GHRYrGz96sUNq0jfOyvohuyqIEfHx6oHx1wrusPLFM52iWvZzFqox9ZsXRbCj7PsyaZ3tNwezkz4gkRZlR0JDOzMEgTOfJsRfCGbOSmBqjDir0gJbjpYwJ/2GuouLDVUAuGGRKeXPH57PJw</vt:lpwstr>
  </property>
  <property fmtid="{D5CDD505-2E9C-101B-9397-08002B2CF9AE}" pid="49" name="x1ye=14">
    <vt:lpwstr>pyNN0lXlCp9kYbMcaY685R7IOkgp98toAw6xS2UupHcG7iWOB2j2VlWi8WKi9739Mjni6Gz8UtsnBmllxU5FIKgGOzwDGW1iy3Toxd5DphZ98JsaHy1G8TVSxTEfdOW6o47gW8njK6BUFB1v1PlHiAJ3q0XkN0gPbkc9X4DCbk7bO4CaMKIjzxBmC291QoVz3jeXwgm/kIRI4bSI/poKcvM3+80OMpp0lvkx2WLwpAWRstLWz8rAI+6jn6vh5xo</vt:lpwstr>
  </property>
  <property fmtid="{D5CDD505-2E9C-101B-9397-08002B2CF9AE}" pid="50" name="x1ye=140">
    <vt:lpwstr>M4pmaknMvujhO5LYfkrHpaNNCIOgU4fgh3bT9Aoe/p3u70Dc69guW3PCv1bjTjnD6ae5jRFNolTO8WFQtEMvp+uU/ifPVU/vlhhhNai7GyAagHKaW120mxCi7G0g0xNkQQ61XRa7y9flqj9Yqg+6N2tq7T6LCyuHc+QLxRq467036oL5+FCb9pUGmJFfj7EwDUq/lCeA55R21A7r+eRAdSWn4nXJshHpOg+d1U6L9bbtfptlPEMTorpJ4+Linbc</vt:lpwstr>
  </property>
  <property fmtid="{D5CDD505-2E9C-101B-9397-08002B2CF9AE}" pid="51" name="x1ye=141">
    <vt:lpwstr>xB6qADCLhHEIKhwi5GUAYH6TCYYmpn7kC4J0TGWtu4FkOwp/A6GqYuABOTRQfpL8fE2biPd6XvQZZ620pjDDw1RLyNofktcUxEHP96sS/OdlWIJlZdEmGxnM6axwN+44qzTajtENiAx5ZbCeUsiuj3fo9rsMlE5wqzqNlfgsPcWAUyp2ycp2GjxF3flw06cldliu2IyXg2IZC1GLIOvdtvx6dUZvQpWjNfdw8B78oe3fynF+VUU+5RlOpVP5PCO</vt:lpwstr>
  </property>
  <property fmtid="{D5CDD505-2E9C-101B-9397-08002B2CF9AE}" pid="52" name="x1ye=142">
    <vt:lpwstr>spioEq2LykpIQakYgPEbhFVRqp2OBBFe7H+Dhe0ZL0NCYlpug71eD0pdD2PPbMIvBqRFrDbPXWJ8WGUNMPcw1eNekeHtb5tOa5mwcpy3pl0v3cSuY0Qif5GkZITCi+bfO2TPVZePwzmWnNEYZB0AcDSl+sm3OBMQT1xAWXdz9sEK2NyIn7VxHPxW1dXON2zyTZNo/4LV3nynJD0eK/DDBdBJE7QypIbBclytT1cFkhRCeB34tfZfNyaPvXhYdzD</vt:lpwstr>
  </property>
  <property fmtid="{D5CDD505-2E9C-101B-9397-08002B2CF9AE}" pid="53" name="x1ye=143">
    <vt:lpwstr>c4EkcYk6OizhI/zOQsXf0hdXxrmcNFeRDfjUAFUfQ5Smh2YSdxFcDmtwvUSKjlkwwJzwIn695YbNoygYUZoRpR0GMxHlSWW4UdwBMtH9rG0BFO7NQ7wbKrWdHiw9TE/XsFcx/KUmqtOgTiY4CK+DC8Y0oNe21Lzz4mYwDHyuJcguQyrsUkbCLH1fK8svOccfCSgr/fC5nKZ4MmD1e2HBkvSHCWOE+blq+R0bIF/rh08XQtGZ7HfTx5WOboXDqQM</vt:lpwstr>
  </property>
  <property fmtid="{D5CDD505-2E9C-101B-9397-08002B2CF9AE}" pid="54" name="x1ye=144">
    <vt:lpwstr>PXgtBb/YwOh3tkyoXGdDIusXsSuBqfdY7JmHgphKjaHCFLeosGs/tYvFSOZXtDIqRhW7bGp+XgISyfz3q6GMRWo1D4vDzXeiHcumY5928qB3icIUQJC0zQliw2cUoXWu390WjyS3YSs2UY8Qj8Y/ujOTZHTFUG6GsLoEHdE3Ait2U5UoS8sFqsV8x/x81PsG3k7JcL3d8feX4fE1IzqWa7+lPmGvfH6/Ecrge6VHGBtM3oSHPyAFyJqoG2STIsJ</vt:lpwstr>
  </property>
  <property fmtid="{D5CDD505-2E9C-101B-9397-08002B2CF9AE}" pid="55" name="x1ye=145">
    <vt:lpwstr>5Vlj7XaI4soDCmKtplwpKnaC/iQr4DfHhUDPACBlBHGAusjV1Ck2zdL6Y21YTtYSphIYicIFFWNSnBiubuTt+eu3mNUJtxIhlJPvLuqIeV3EN08GfbZ0p7t4+hjFzlGyf6ew48hQx6gwEoc0F3wy4EevQ/9/e7fjtgJE4rX5N3uJndKF+iukCWB5z88uVV77KMtjpUiWnNQP8kQ5LvNg1E906blwfhs0Ay+7wX0AIWR6k/Ed4kyVDnLKUlng2ud</vt:lpwstr>
  </property>
  <property fmtid="{D5CDD505-2E9C-101B-9397-08002B2CF9AE}" pid="56" name="x1ye=146">
    <vt:lpwstr>LBEATrs/lwbExDgR8KjwhPEI5NnQLrjHa778vLCt8jsuUf1IteWC0KJZ1D7fS9MXZDgLc523LAFokNnaj7KRuxl314m3ZLtUbQ5WaS/N0gZ7cWJ/ja/a9N3yLUGLeWTW0l55rUGuan9QOcfwNRTDdgbmEl3ffzIZrUzvy5e3euRKUWha2p1NIABctLKtVr2gB9JouxvZDOHUE8sj11UbB3a3HNoe8EYv4+a7N+xpfdxgN2flzObjR/jJeGQIs9J</vt:lpwstr>
  </property>
  <property fmtid="{D5CDD505-2E9C-101B-9397-08002B2CF9AE}" pid="57" name="x1ye=147">
    <vt:lpwstr>SANeDCLxArPst8C80i1EzuhR4yAhzDHUVw1v17+0vXtVlt+SGfjPKVpKWjMMRZwYSjfoiWuvi8jd0EeKH4u3ET1F6t5EPvyA4l1z50Nyx258ZQnUkZmAv7wR9792IJpW5YgH/KUBCWESJwDTMMuglcxeq3ITPHWLlVIDXZzeJg9WZk5kbBkR9en/s8OD14RKuWmAX1RWUOjl6p7Xp4Q/Q/VgWPVPiYX5GggJAAu41mVbZyPLEryHUueIdNL9Iu2</vt:lpwstr>
  </property>
  <property fmtid="{D5CDD505-2E9C-101B-9397-08002B2CF9AE}" pid="58" name="x1ye=148">
    <vt:lpwstr>pLeNHGzeinZf/kvs+4XXHYu/sH8aVZ/1XIExESE4xEJqMifAH1n1yWAQi8vunUw7/E6lKJLPvcavGTBiTJ4NMSnO+DMMEUHUDJFKvRHDRApGV/QcoINbwqZ0F6yuoaKQxJstVPE0xt5OWvugJGVL1VXxKA/yMB6dNykgfjfPm6cljN971xN0yXWof+3yoRVTc5MzOY+8rlNonKVepywD9qsVeFuu4NylrDQSMTaAyvhllBx7sReQtMUR+jrE8W5</vt:lpwstr>
  </property>
  <property fmtid="{D5CDD505-2E9C-101B-9397-08002B2CF9AE}" pid="59" name="x1ye=149">
    <vt:lpwstr>+TTHTthW2kqkJdVS7j6G8bjCx29WxkExazuFpJ1ogLAdzse1t99SFeucRrUleo0aaihDp+LHqiy8eqFpm18f6dnlSIeWnpuaP8su01ydzkIlhe4J4SnpiN5ChTjI5AOpljb2xnjoL0At67ekyecNPg7e04TIg1VPGAi6OYLt4l9s/Cb3odeeifhWQnI19AktgG5PbKdJkjciZd/u41p0jOGqNSJjC6f5okqLcZbGdb079uLHL20dPVPCPT31D9J</vt:lpwstr>
  </property>
  <property fmtid="{D5CDD505-2E9C-101B-9397-08002B2CF9AE}" pid="60" name="x1ye=15">
    <vt:lpwstr>2vzU7o2DjA3sppbIsabOYOgKBZopgsCO/ZGXIOBQTs6uo8fJiHdlI/dVAMG5htJ31vgSniZdddb76hx44K/qBbHdtGCwV9Fjq9JnGUrQRNHLKScRUwWtnFx5Q0966OvaL22o0t8f8wGbxHb7hxCfvBs7DjXyANQHppSzESx7k/71fp7LkyPUEBsP2Vpp1+aPD02KiIZioKf+2wSRi4UcEwFMkeJk1K1EI3a8Fz3O3vMDp53SXoJiU1qbmcQGS6F</vt:lpwstr>
  </property>
  <property fmtid="{D5CDD505-2E9C-101B-9397-08002B2CF9AE}" pid="61" name="x1ye=150">
    <vt:lpwstr>Wkj35WtXYQxx2tugb0JOzS8TWrhIIRKO7G3+RtwB0AavQDJmlrmpxcDuoW47t5KBTKE6tLzUvJ0tUvTaHGkzoG5JNB8XYRgWQQ4Ii2UGv72dJ3uXT02Cyy2uc3rJwk3ctun4fhuV4FRdsZFAO/7n2D+9VYgrAH6NzBNrtXWLaukn6F6zqgUSZ6PaH69mnhy2wQ3wE1P2kmNiodjs1muvq+6ii3jFQU3hwmNsKMR9LjnLDJHYbieW673/8HUp/eW</vt:lpwstr>
  </property>
  <property fmtid="{D5CDD505-2E9C-101B-9397-08002B2CF9AE}" pid="62" name="x1ye=151">
    <vt:lpwstr>cBgNL/3QLsNkGam1GkxKPuozLUuA7iH9FUQqmXnhoxXatkEKE2lyf5dwjWFagfqRSrQeSHzdCKoajDPdOQWaqULsC/RzK1bP3vhNb+9mYzqolRCvtK70ZiDgu/XZiAymvipBW+Z9lo9r2LNKwvC89VPb1tPXyjDRW2cBe6ev4ONE3SkjQhZAXJcPiWE+V3EMXVXSqZ0rX7DMuaN3eN9dCTxKcKa/HsBbGIRvy7pBmoVkdqbvrI+UQRavGZfrLlp</vt:lpwstr>
  </property>
  <property fmtid="{D5CDD505-2E9C-101B-9397-08002B2CF9AE}" pid="63" name="x1ye=152">
    <vt:lpwstr>vmz4MyEooJ88pzxl86g+vMxjcKhzRG0JeQoOCrxf6Rvn/ygeMQmLAwCwnyc7L+tKSMX5NvOl82trC5gdjYrk1p8d3UKVOABxEenJds7z5l+2714fe60lAwhDMpB+VtGOx4TZfgQPv4fiq4xc73rq5wK+5my7xeVAlvkCHlLLqrF42XOHrHY8JZwTTI2ul6WdTRqMHcjSaYFyvGSCZZzkdMB+zu5LsELvgCPzw1YPO+EE0izb9DdEs4kY3Cqeug6</vt:lpwstr>
  </property>
  <property fmtid="{D5CDD505-2E9C-101B-9397-08002B2CF9AE}" pid="64" name="x1ye=153">
    <vt:lpwstr>LyQsswBvuGpnh9KmwUVXo+sDRRVqtSaNN3NlDhhW3061B6A0ALk/xVEHgea/Q5zS3Tl7ueDk4YkY61dKHNYW6Eg74NdS0VL0EAPrC6st9Lzzgn15VWTej1aMKO9k0ci+oI1YhsVJNRiGpwRZ/vStPmnBZtMpUxGXyBtg2MA3wQpfUqEYt8uG2iqnzrTFf9Q+1CrTW8dfEKII1fBCrbT9OdZTfFPSIX4ldL9Yd0gy4YYvcgYfDUzKZ4qF4wdWbrV</vt:lpwstr>
  </property>
  <property fmtid="{D5CDD505-2E9C-101B-9397-08002B2CF9AE}" pid="65" name="x1ye=154">
    <vt:lpwstr>5Rjh24HLFq/Xc+M30rk+fj64yTZeKOXDOECdPmrHMnqeht/8+GLBdnlcYA+64e0TXuVFyb58Uf+LOEQnz2xsPhEMXe9oYKmfuJAt0Qz7aro8nT+wjI4ygNAeFkdJ6HuteQn0rJw0G+V8uCtwG43qVq9u2MLw5FLDiFAK88jq2xMrcf99DqoSTbTtGMtFiSTLVrjybbSVoh7ygCr46HH2ei/RDOcCCXJb5lAhI4S3Ry5p+FrJZ8okn8m4o9ZlFgU</vt:lpwstr>
  </property>
  <property fmtid="{D5CDD505-2E9C-101B-9397-08002B2CF9AE}" pid="66" name="x1ye=155">
    <vt:lpwstr>/CDMmNlxhTCt3dwzyKcxLcfuBnW9/PBlkeLj97dziagOxVlN5J6kfGnjsw2A5XwgYXCqhR1bzLl/Fj7NriFMZ6J2KL/1axT59KufVqAANmQat13edip4xf/XQqsf+kErxzl45a84LHdEFVhQue609b5LGjaB3T/x4i+TAEdtLhmGYaNQFNTTfsMliGKYgnH32ZdDUqU4S130nFfnO2gqjNzNejnTb38IfmoBiYrF4PpzQqbXQ1u+oQmJvYGbrKP</vt:lpwstr>
  </property>
  <property fmtid="{D5CDD505-2E9C-101B-9397-08002B2CF9AE}" pid="67" name="x1ye=156">
    <vt:lpwstr>yAU6ZsH0p136apWAxZxf/l4hsH+yghC4Ruw0E7+BpoBK/UZ+igiWoXudoYpbj3/CjvjlBOVG95+QpaeEunwE2kGM4iHrMU5MHitkCfKuQEukkxFA4cE+XpsUKprawwACXLdZvC3z8sOD+JGRhgfJeDPphzSTj1be9HzODIEIpvDRke3HKbXE2Grxuohe16PsAv2eZ2KotA01H8WjZg8e0nnY3PZQH9sY0NYqK+kF8W9c+CRIOk8qT/1AXsOvLya</vt:lpwstr>
  </property>
  <property fmtid="{D5CDD505-2E9C-101B-9397-08002B2CF9AE}" pid="68" name="x1ye=157">
    <vt:lpwstr>BNS6P+xXs2beZkhk1C12kkk0S6+W/BTlSJQN/HxEc39TppxdaJlRODUVO38AhixRamZ13QMbTrKLvr/Qlx0ulaQOTvXt7ygWE0FM3G0kMMsoeXL7NPkZ5DJmbf9XrKCndK4lyHUTfi/LbtKzqCR2iIQGjR6D5Hm8F0dt3x1Cs+5X80xOmwmZl5VkznAiB00B18RAhhkPfW8kyy6i0zkXYkC1nCVzmOMtANCGfEXz+qE54TIxc80jgcpmtDvOm1L</vt:lpwstr>
  </property>
  <property fmtid="{D5CDD505-2E9C-101B-9397-08002B2CF9AE}" pid="69" name="x1ye=158">
    <vt:lpwstr>yVl5O1EI39Pzvz+1r33pmvyycBT02hAykCnrdftL+9bhYyEp6zyNlzWtuEhy4uMac+kMqQ1MZA8EsJesmRbwcZ6fZKJMOhr+fqgdqWTvkTDDWV+fGNpURHC/IVqvrl95S1MZVRveAVNzmqcEKWcNsevG2+Fl8CFMZsjNm8nyyx7zDJz72jXmuUm6ii5qULGuZ5N6EgdI/8xfgFQpDklwcO4raobR5x9O3TD01rWSLayoFSC9mIyZl+Slg/Hji4L</vt:lpwstr>
  </property>
  <property fmtid="{D5CDD505-2E9C-101B-9397-08002B2CF9AE}" pid="70" name="x1ye=159">
    <vt:lpwstr>inwP1vtoKVETQnmVsv1Gt34LIHLJuva8ZxF4pUPvu0woNVk+J/bKArF17/BKAWXsNtDQJ3l6bML80MKgujS9RvH9erpkmUbVx+Bho0i//97fc98b2LdlXwTaKbztFFis1W2Ylrl/DNhMKRI/U5ELoaiXFCQyGsEjazEO/50uJ/jfqAufaAVo2RbxrU86FSod8zAUAsIXdh0uahDOfhkYp8mJdKeVSxY/R1nAmgM0O/T1iA1GGTVz7MO3NjqxK+R</vt:lpwstr>
  </property>
  <property fmtid="{D5CDD505-2E9C-101B-9397-08002B2CF9AE}" pid="71" name="x1ye=16">
    <vt:lpwstr>T5tQQmt61Y2QuqleqYFaMLepX2g6D95ece37+lpKWWk4vNBqzVy9e0KFx7Ox/1CCHFZjRAECZImYiCwfqTUMW6Jy5Wxdl36XFy9pPQjab0DehCmBl8fCTAE+iJOZ7PNFJ4V2W0Cimh5s1EJZjgQIuqVIJFJrksFdVls8648jf39LfsEDAZFiaztlpTWugOWg0+odDVK8GmUZPSIuPk98ps36CZ2xojE+n6G3BK8arDEaLfakg+0EnPHo2fl44fm</vt:lpwstr>
  </property>
  <property fmtid="{D5CDD505-2E9C-101B-9397-08002B2CF9AE}" pid="72" name="x1ye=160">
    <vt:lpwstr>bZLaNi9BR4k8wiNVX0jdL3bDkmlBz0zRBDqN6Uy+3LXfyRhcllezfoPfD9Ej92cpQHdlJoVgSOCT1zfIQIeTiwH48UqwOU5to0ayrFX7Io/AmRUL0ATn9dVHr7JlLeDZ7YjYlhjcCUEQbvWEn26cbX8SAuRZ+S2pMMl4ek3kCFFaBs6mAPGFrbKgQdnyZbE5B6UGPssFqYnFz3PohT3szPoBCODr+xc9tUtHt6rHEwzPbzMDzk2AUi9eeySOa2R</vt:lpwstr>
  </property>
  <property fmtid="{D5CDD505-2E9C-101B-9397-08002B2CF9AE}" pid="73" name="x1ye=161">
    <vt:lpwstr>HlC7LmZvqArTNhU2kazpUg1DrneQjU8MkkAmWgOM+7/uGlcuUKpZT6tqSRuT7Mzdoei9Yfj8JHOcTUOvfY3TX8bdnIwjoIZp1GlphV9ExvZf1DyaEvUoIwpqvHbWBOZ0m6y0zQ+eqogvx3jIUKtmOAjnYg2h1z7CYHDIRvl9foiCdHbTdxfirfr03qeloYKBuXL6n3cdvErhiZrqaYbzyOx+XhPt4emRA2JGTld2s9ZyagtWKiyetaiPYOHNhpH</vt:lpwstr>
  </property>
  <property fmtid="{D5CDD505-2E9C-101B-9397-08002B2CF9AE}" pid="74" name="x1ye=162">
    <vt:lpwstr>D3vN1Vdg7feVdZuIHVRDM/mUOMHrL3ug9q6udtdmh5QpPtAEliAm9l0QnnK/J6SgRQb0NQrGkWENkyTqfvQ3bLdEBM5SkFn+uEXLlmylAqv/gJjS/IzyneZbhgHrXSH+nnGAFRJOdYCnrQXjv7m+9aZsCzQ3BFhj1p+0PlJlI5dlOx+nlAhAl7M9Q/bHQn+zfJdHU/cH2TJi/PHAokP7eWV0uwElBQZZszQPsKgHvyrmKcbN5GgVDaRaw3WFq7N</vt:lpwstr>
  </property>
  <property fmtid="{D5CDD505-2E9C-101B-9397-08002B2CF9AE}" pid="75" name="x1ye=163">
    <vt:lpwstr>q1lfzFoPu8sX5HUCfuoteLoSDBKEyi5/sqP/et0pZ6AYSpxhxgqTXWqpk+PVYPwEQva4JOI6r94zgYggGbwhZutWUF4wBqNfT2aNt8oNEbxKQuArjZ41HQCMG5jIpHkRu653zTxNrDCHHRR8WR0iiSlrWo9rVBVovgGf2taExNRC2iH1LDudYxBi44OI01h6Hehi4lo30u0LScoMrRhrKi3GD1VsJb1ZL8AVjBs/0SmldZEAoEQImBNjK6my0u+</vt:lpwstr>
  </property>
  <property fmtid="{D5CDD505-2E9C-101B-9397-08002B2CF9AE}" pid="76" name="x1ye=164">
    <vt:lpwstr>aHfm1rKXBHtrDu/akmVr+RV6XranbMcLpwtKxzsufCLgjzMSHewxFIIIzzH/dtsdL1BG1zroLfzRWnmzHWGjyUwqUCxRYrhpBS+AsEB+v5lEGrS4j/gDHbOKx7yd4JdIu1MevDydsg18QpeVIVrMj81bfb5E5GlQGzxJu7gZqTeN+11UP9kzTTErm1F36RkQb/eP7xmRVTZouGwEDtw06SHK45tPJ5UgkbWGqGdtmM12FhMK1RCnXcYxrebbFCP</vt:lpwstr>
  </property>
  <property fmtid="{D5CDD505-2E9C-101B-9397-08002B2CF9AE}" pid="77" name="x1ye=165">
    <vt:lpwstr>A2u8W8c3WNZFa3zDNrD3En12OsHxWHHj+v3jf9O64tFGDTh5CLwQBZl2hh8v6Tyw9oH3Nm2dtP8yTmcd/aKW/GVh85FNYRoTw4elnYMJW/7KEDUqNRKMpbMuU+ow5p+p7JmtzsFjzpwrOrd8kGm8dcOZJxuf4dL4YC45/3YRJnZt1NVBneGPjKHB8EyGrt/KTofZo18HwGMVRM1+Y/m6NDbsQ+DJc530WALm4WECCha81GNJ+WcUhTZxKUWI+2Z</vt:lpwstr>
  </property>
  <property fmtid="{D5CDD505-2E9C-101B-9397-08002B2CF9AE}" pid="78" name="x1ye=166">
    <vt:lpwstr>1/SvddJN7PcEhNhN9aS/ux5zxxMGISqAareFhZapFCB77tYDM78bfJfs2iIC4TSBteZyLjt6reAhkSwasebGXWL32vkJNj82MJSBAAbaGLYQAEtKQwsdJOgExa+PgOxk0tRBjLJNK4kWt9cgjzMJQbMCIjtiKh2jANtq/1lg2Paium1WPtwiobMcesNaUpTOEvwUubwRIzk5R6dyE/zRZJ6bNLds99oYLRcMDl5/t5FUot+toGpdUklOITrUCa4</vt:lpwstr>
  </property>
  <property fmtid="{D5CDD505-2E9C-101B-9397-08002B2CF9AE}" pid="79" name="x1ye=167">
    <vt:lpwstr>ieev+GDkcipLoG2hgXKUaQX/IBqhVGAE40aP5P/TzOgEGyQ4g7cZSzZeohqdbHnuZ+NPES5D8FPNb5FZEfFaR0eRQwVzd5F/wOXA8z2CqP49sAIpog2U9gcfPoK2oH7/LZVR/JWYbde1yPKpgO4tnt4mLLXgMWPTd5y0OMP0RY24ungBvuMfsZRhhCmRH+xXPGvIK+izsC8X0vt2SVAkhOw5KCmdNFVwSXAcatmRc99Hh7zDDQ/yb4mH/PHJceO</vt:lpwstr>
  </property>
  <property fmtid="{D5CDD505-2E9C-101B-9397-08002B2CF9AE}" pid="80" name="x1ye=168">
    <vt:lpwstr>oPS3a3WP0f2+xulQp6AP2/jnhlXhSh7PQEQqZb2k38mF7IfolKhbEk8c+xO8IfiCGtu1+xddqC7SQghGBFrHB2JrWPMa2J5v4wIXwvWrhR5f9fbKr8CQvWvwM4gLjCqy/KESMAs3eVLq8NWxnxRGtGbGGrAARnlPYPZx8CRgpoOhsX7/AEdWzcdPDjpF9l6+sHr/2VgOSzNeQck+T4Lq9R44lvEzcMuNeDpqUnIAtS/jBF7nEa0BDQ8eKbtGLgd</vt:lpwstr>
  </property>
  <property fmtid="{D5CDD505-2E9C-101B-9397-08002B2CF9AE}" pid="81" name="x1ye=169">
    <vt:lpwstr>chSQo1TUDGboCX/RKwmSeEjIKidoDKYawSvoPJomkJzXDDtqX27iFi001XWZyxP+UyJkvhMIW/aw21bSEwpakbTDvjO+QL+vT8GzDb7hDiLcVdLQOP98znFumsd9od9ljtvnHXN+c4zpeTwf482nJt8V/ZR9CvuVdea0DNVV1bQrEeSL3Pe/mw1IdOF203y3pJPsJRZPnbMwdKGKNCnxhaMaRX8qTLFKNg0bnBAWxkSvwmIFlgUFDhta+9u6HIp</vt:lpwstr>
  </property>
  <property fmtid="{D5CDD505-2E9C-101B-9397-08002B2CF9AE}" pid="82" name="x1ye=17">
    <vt:lpwstr>Y8stRoABozYPB+TG1YzI9AFdOand5YECXs6nQp5y3pojuJRs25Oc4MnRrv8wHk5HinRLZpc8jTvGf4yEs7z2JQjUIDJDLeO+E19uMFMemuiYhzaFvXg4f22bXmZAzaPrZUUIz28XZXXRShmapBuQggzfPR7bNLoC3vFqUzNlTg5+UyCO+lr+iz46NxWco/N+I+VtdTHmmiJEPoKZjSgQbU23ghVC6AzkijDmL0NG5PIwBgs37LljaDS1UtUbrXr</vt:lpwstr>
  </property>
  <property fmtid="{D5CDD505-2E9C-101B-9397-08002B2CF9AE}" pid="83" name="x1ye=170">
    <vt:lpwstr>nRRJLKpGTNbRyTSueNUH9a3gxnswB/9cgZ8BOh4g8PWetk0A2tiGTzJgi3yvrXJxJev5gI+w6v+Od7ssnGj9CDYhRTDKQtrmfkAnIxXJtvUvoMsctpXygfUjlCcaD/2untE7o41ou7S8Rnhnon5UgDf75oI61i/+RhEBIc4UImH0EHcf7AsLjDicwZILhsRrkaJyr+AB8eh5dgqAAA</vt:lpwstr>
  </property>
  <property fmtid="{D5CDD505-2E9C-101B-9397-08002B2CF9AE}" pid="84" name="x1ye=18">
    <vt:lpwstr>0GzWC5MkDnGM87luyUju+XF9OeBA+UEJviyM9A9o++NKNbEYxxsO/yEPR+srEeIBseHSkd+1oH/zOyxIjgM2z9xTpEhqs+TdmjYnLjSpLKlaQuv/UOYL4/hT1qPX6NDBTejLSu6FgpnWlQfe96B5gqyEQ22lYb/5qOXV4OJeo2KiIjHNFVWHq53ant5S+AgMFTQompI9a1a9+zQLkmrhLu5ZY2dkvRxY0qPTaIJ+yHR7Dy4U0VvNmPVrrHROGtK</vt:lpwstr>
  </property>
  <property fmtid="{D5CDD505-2E9C-101B-9397-08002B2CF9AE}" pid="85" name="x1ye=19">
    <vt:lpwstr>4iKTUy1NvkYzQVJErjWi0W+1ho4/xHeDQGWovtp9IMTR5oq9G0F8z768qRYd+x4qxgbQLgE0aYocfDRvh37xbWo2uA+ghiP5CjkLWY5pdvxBIRKCbRjRQkkM6rHj4JaXvGg9yJ9H181A7xOwUWhFUsnc8JqyBg6oDVh2GilPPZvmW2aAps+kkLWmaCHe2VOIJJX13c5TboaH+YR25uiVfUzpmL+6xKcTTiNhe82hxMVYv9iODPfJ+u1HayMcmKJ</vt:lpwstr>
  </property>
  <property fmtid="{D5CDD505-2E9C-101B-9397-08002B2CF9AE}" pid="86" name="x1ye=2">
    <vt:lpwstr>yfsefl3tIF+eVHWM4/jCZbrMwpj91vwghCX5bHVAF4vwrvfZ5Fm5eB4eegWr/X2MUeh0hf7HQ0A/8ihOrfQco2r4j6kvF+Th/mgL3eCPToiVoDAAP5JJ+T8AirRWYpFRXtm2xGv6z0BHEf0sH67fDCTJ0I69iY03+242C92lL33UpecZzn2+N9t+WFI1mvBzOIvex1zFKqqgqa/ZsjzcYtY5BuiRcaEVVouEta5y7Pm5pzugs5IDNI3FEdBwxrA</vt:lpwstr>
  </property>
  <property fmtid="{D5CDD505-2E9C-101B-9397-08002B2CF9AE}" pid="87" name="x1ye=20">
    <vt:lpwstr>KSs5Awek0XwWFlBiFdVMF7dBRMHe1yED4wPxaGiqxBAOIa/cV5qmwFVXvzX0rb7pY8D2A/zMb6p3bV0iMNcwdzG9OwqvRdPkmvq2Av5qv/v6U2X5rMN+HJS+CINJvzq0ra+Xb+aJFQUyVuvyEV0qo7p8YFIwjcZC5UPVsI95+iKuiHlDGysPpITiPLXEWrV4YOcYBsvbgaFKF4OUHiEbmI3DMtNZuid7rOjE5YxMQ2uc+mlIDycHRoY+g86Y1z2</vt:lpwstr>
  </property>
  <property fmtid="{D5CDD505-2E9C-101B-9397-08002B2CF9AE}" pid="88" name="x1ye=21">
    <vt:lpwstr>P2Bd+hi1u947tHSxgXPW1fdQybr4EjKwcFguz44dmWbFf4+h0R9cXbDmP+viBGpln5dCSlY+0ZrwlyG5GFKbzqX9brQ0Ztx1J6P6u96qe1u1Bt7LsqjEtGfgCAYnyTRTj8Yq+oEuGLPzAXeiEKqQRkgLYzSyViGbzQ1Rka8+XW7Ww3FtxbfAYSfH9DlWBGkP4s97uAQIXFTQcWgMk/GqF2rgPt/IgKe6awwXgpTkyaRJWgi9cDEYQakwwhjsW1F</vt:lpwstr>
  </property>
  <property fmtid="{D5CDD505-2E9C-101B-9397-08002B2CF9AE}" pid="89" name="x1ye=22">
    <vt:lpwstr>HsxNOHToShgr7J/Ss6J2TGUOTZOd3hXGGUuys7ig44N8ZEfq/lQjisDNdIL3fmfvTE6w1fSIxC0QR7vKmiJGIOgOvLiwk6MZEb/3f4Z5fwVkjya2YEsr1GnOjw71cYXAgGxQyaiethEhfX07VPm0CzAPMnreBaUjlKO0NsYPMqeRyv26C3rjCiaQad/7A8+TjNak+3MZm8dLbs/lkuVe3lOLav0hkk90NNqTkyk4U4XF+neA/D0xd1PqGoexAgK</vt:lpwstr>
  </property>
  <property fmtid="{D5CDD505-2E9C-101B-9397-08002B2CF9AE}" pid="90" name="x1ye=23">
    <vt:lpwstr>CZHHQPpjfMNyDFr7P2K6XRSm8chpRBpOG+kWsNknQ6JZbsCT8YtsN6E7hS1ClJlcjFQDjKqO9l+nHrCzonprftMRYQXQdwQNyfCAJVT1h+pH3OKQpttokBbYntxj1CrkLORxvPx0T+jVCtGMQesP3mb0PZHG60fWd+p+6WyQlZ43t3V16mjnTUpVGQ/nXGEBnf5zHGESvqtuOSz2bQP/tL7zhhU1+cwC78nRfKyKV/rYAzB09WKXm3JLwUmvtbY</vt:lpwstr>
  </property>
  <property fmtid="{D5CDD505-2E9C-101B-9397-08002B2CF9AE}" pid="91" name="x1ye=24">
    <vt:lpwstr>E+KxY8mUveyf+zf1dTHa2JvOiOs6CXpVpJgnzOhkJUVee9T+pCIvvljla67Bd+3dakoXXaIhVe8irPZCNo05HM5um7CdVbRPtUeTfYaSdd9YKzhwhT4yhdJq2dcNGVvcrmqKPTs7ZUXnZ8SB94Pyg3zj3H0V2CjeUuYjuPiJWIBfXsGHbRzgwzE7jZLn7l4Vfr/8wP6BtrZBvuE+liq8F1woSVnVUTieroNccgxocDVRSU24sJ9PrUfkSZSrE7n</vt:lpwstr>
  </property>
  <property fmtid="{D5CDD505-2E9C-101B-9397-08002B2CF9AE}" pid="92" name="x1ye=25">
    <vt:lpwstr>awTVe7SIn7dfwGnyd2wrlgrVOuFVbZcDVlDX9M0U1Tl7VNNtltjwa0e4kbWGAUo2+GrH+MB/O2bKSglJgSgZNWWzIvpMWDXSTlrsXPoL+qb6FWn6vXfht8KqTuz4AGXWwenX4AgiYb4gqVAFAO5+gsNYgWeIP2v9iTo4F5hDaFpunacdVcT5D2CpvzS+yE0BX0oNSFnbbVATo4350j2bexvMWoeX2zOw3cvOqo3at4fsjr/Lj2kFgxUYJKtgOZD</vt:lpwstr>
  </property>
  <property fmtid="{D5CDD505-2E9C-101B-9397-08002B2CF9AE}" pid="93" name="x1ye=26">
    <vt:lpwstr>QHHHSxN2wnvm3pfHOwPNES5tS10kgy93hjQTk1oH/KvZfy0j2FpWGAAhIWXWmjFwc/nMOu35LJs1qavt/w7IIY8KBZPQNGga8kB3NHnL/PKco7yXdf52Mm3ZVSSEwQECXdSqOkrvltc9qwoJEStgyZVwOOqDmHgEsWuKmuJupe+EZOKOselDBTcp0UGIrGkou7pIsptLYH70Vc+err9pbxVCcHR7hhqdyv0hrUUBVOGVuEYS7qdT6wJwRv/xoyl</vt:lpwstr>
  </property>
  <property fmtid="{D5CDD505-2E9C-101B-9397-08002B2CF9AE}" pid="94" name="x1ye=27">
    <vt:lpwstr>J0U/5AEx8qc6KrWj2iAmPciBLQXTRXC2k0Xk2WbJpQZLjHo5dsiMFa3tMlX0lrTvPmtMS/WXrQlpc+yfOinAgw5geZVDMtYFMm5cqAe+RViR/EDFGNXEbTOrhJxrxceXo8bn6DTueJTDoNx/TUnKTnOvUgqAUPfA2RcrJYpcX+ANQdE1P2Elmtim/2+7O/EotuKfkaEwAFIdjU8lktn4GgeRc8KKkE3AjSRsS+TMvMNPux8ush0bwKu+aFmssYr</vt:lpwstr>
  </property>
  <property fmtid="{D5CDD505-2E9C-101B-9397-08002B2CF9AE}" pid="95" name="x1ye=28">
    <vt:lpwstr>hAP1Nmt3cGiF4AbU9YiPRjVxTl4roAsu2/Ip2dpxeZKaTKiG4WRRX9ogTgjw7pggN+wDgL9wwsD8q+XzoXotOmvi7wJkaY2FBw6jwbm4PoH9o2vQGCP0qWfe+8hD8PP6CsKbu5ABtoc7qexihrUrz08srh9lZc9Cn+2dG9H3YMJ7uHPPBysrs+DdWADK0HfD+mVRjZyixo8taOQja/xSEWpDeAg7vabvy6n7+eizOsmywjIuXdkrDn7j+5aKVhO</vt:lpwstr>
  </property>
  <property fmtid="{D5CDD505-2E9C-101B-9397-08002B2CF9AE}" pid="96" name="x1ye=29">
    <vt:lpwstr>6gOiVfZNZ+PrgTT6XMQQc8/ZQNJHoqOqqOLSNbcY5GSYMGMV3+FubYpxnbPOWGMvpFzjqr5JYflp8NMSFmCw3qkwKhs9+dPQGwln1fvCpuNxa1Ds2SLKT1kY+/lnxqdvdtYfXV9RPTyd9m2nAxn6ozLMDvtvF577IiGWUmhmxt5rb69h/zmphrSFqgJ1nhjxv8BVrQ2a33IVdGp2RXfpRQgg8KQga0oA+8hLsvweMVRFArj//anMyumRHCSiyXi</vt:lpwstr>
  </property>
  <property fmtid="{D5CDD505-2E9C-101B-9397-08002B2CF9AE}" pid="97" name="x1ye=3">
    <vt:lpwstr>giBUIpCrKmxL2Uh5wAPThHx15qNI4gSIPJEm1iF8zrktDuCCi/ozQakk6Zny0AYvDvDyMTzeI+o9eo72CVQdqDkPm3v+I5hnxwlB8n/XdKx/IYCNA3QktDn0nzDoPg0fy0tT4chTyJi3OcPaoHKa2Wcw/jmglDjI8qBPP1GZ5iloNEYEp1FGOFM9WU0u7IS2WiEiXmIUXVhVi0YeCdvwKUIByVbsymMpfAAbq2DK2wnHZUUWWZzy14YB8WuaUGs</vt:lpwstr>
  </property>
  <property fmtid="{D5CDD505-2E9C-101B-9397-08002B2CF9AE}" pid="98" name="x1ye=30">
    <vt:lpwstr>TdbCuYf7n6x4bNdM/msm0gZQfDMBIwkM53QqCOtoI/nh7fm2yPc+ScSotFLAGFBLgLCFSURPGZxPpKscokBvCTFnTMlzZ7PndgfeDvvPQhUaF1ubFS7gieZx3jx6B78VoPEEtHuoOFjUT2wznUJ6Sxr3m1acMW6GG/QZrn/sVV3EBy48snI/XELvDrzYemgluoDS76/GyFSJYe/w2eY+CIrZni+eaIQolckjbqL7wi1xxak4RLmNCZvo8QfNfVe</vt:lpwstr>
  </property>
  <property fmtid="{D5CDD505-2E9C-101B-9397-08002B2CF9AE}" pid="99" name="x1ye=31">
    <vt:lpwstr>sfqye/9wLmQlbX7/FY2pgVM/YJahnmxT5ngPgB/CDxti59MwTAwET/8iI3gojGV+c48+KGKrJSvjxi1tZ6kjmslJFCOQf/DiwN5oaNXSMvemkpPbABnhZtgnJqMoejcwRJOMKba1SYOyvBbtGY1f/4Jy8hR7OO1IjWs4N2v/9oEo7BNmweiosRhWySirBO4KXt8Zqh0NhMY8lUmdjEJ86ykRNPrWud57cHaawaYM2ROZThFnPewnSfUDA9G+r/5</vt:lpwstr>
  </property>
  <property fmtid="{D5CDD505-2E9C-101B-9397-08002B2CF9AE}" pid="100" name="x1ye=32">
    <vt:lpwstr>mwsISrTOCPN/YBUCvokvDh+f5KG5H7vToFGbEQSxfOxZgvk8OOs4i/90FfL71DHo4kyy2rwcl2X6RTbD8Y/ZJ43vn8SHldTwE1c/2TxPTxV881NwTWC6mlU86P6rXOaivgbgeivkSAqSICN8EQJQUp2564XsgTeRxdEWAENwaaixCw9bJlcp5B+oqzu9aoPijRxAYDgoUfXCJBdjA3sOpeSKMuukzZ/UtfiPP9LQhp9GH+0hHB3yz51j32x1qps</vt:lpwstr>
  </property>
  <property fmtid="{D5CDD505-2E9C-101B-9397-08002B2CF9AE}" pid="101" name="x1ye=33">
    <vt:lpwstr>C5puMdBZE8/Bmb6V/d/G6UE+eg/YT0jG7X/v9ycFbTIv6Vvfkk0SZ/AU5ZVUpSW+LfL6U7aNXmW0gG2ndzRB7KD1mi0XbeaqxH3icFWO7V0C2yMnksjZzcDGvs/heY+NHcxSOGi+tmptUQNMTP2uN+b/11F/kSGs3KBLOtXnGsO8+0ukXSUB9J0iawSk+Peu/Hb+7JfjUclz5+adFDb9Lhl52PstZtdeaKe59Q0MdXImDuMQkA9az3gqoQ73W40</vt:lpwstr>
  </property>
  <property fmtid="{D5CDD505-2E9C-101B-9397-08002B2CF9AE}" pid="102" name="x1ye=34">
    <vt:lpwstr>l4SGzyywrrA6yEATYg0U4/jI5LP/Gszzc7YD7kkK4wwp/V61VjrKON2kj3FpT5Q9Cj2HFs781fCJtk64MpkMqSkvGbV0Yi9m7fljTgWWCE0A3ooZwTVbkRLwrEvpJISolecitx7M39VJ41Rxznje0Cjm7LVU5KjQVaVIPkKUYg+v6h52uvd51qcBxo2iklBVaHrW/mKbM+3Tg+HDnwJrlCP6kFAHxokwodSyJ4g1o1ZsUZniWHKFye3iLoWX3X8</vt:lpwstr>
  </property>
  <property fmtid="{D5CDD505-2E9C-101B-9397-08002B2CF9AE}" pid="103" name="x1ye=35">
    <vt:lpwstr>bJwPOsUydptrsQYuwD0yoM1zaLhn/7LjomximlNVS7w6KDgYO7ROd+lfPFQl/Zmh4V2iF6pxGDOBucMocNjeTHTF98lMjZ3dhUaOKzi7gE3iOGo70aEUoOcF3JauU7z1OM88n60DJgQiU6N56CMqDLhSKrm0iEQMHUVbNjKQ4DkCs5OwnGfbA3muavfPkQvwWYhb2rploLzxd7f3n1ZyOLxVG+hEffv38hUU5Ml3UqvOyA0P/rgRSCDh9ZAGosG</vt:lpwstr>
  </property>
  <property fmtid="{D5CDD505-2E9C-101B-9397-08002B2CF9AE}" pid="104" name="x1ye=36">
    <vt:lpwstr>whdxBnMWYZvMbdOPLKK63B38noRsqtNQU1T7gdzhIwjWbQ3xJKWrZKPf76/BdlP/kVDKgslpKxuhXCVbGpNAA0s1whbJTQit52RONLFloTOztgGhhWAPAY5WgN/1DBbLYvkl+gjiOskttbwbY4Zq0TNTsXFWP09gbN9+i1OeAgIBdQpKbFfTgg3jw8IMtsb0djqo5IRmObJuPyQAH/hfQIP6A3F2CBjQok7ei9nxH0YuYHXKyz7KHZJSy8Q9yky</vt:lpwstr>
  </property>
  <property fmtid="{D5CDD505-2E9C-101B-9397-08002B2CF9AE}" pid="105" name="x1ye=37">
    <vt:lpwstr>ISWQewPcQA4yAZX0D/dS6rNXiu5HbWrUhZRccb0UoMKHc7IGW3k/1zvyZhOA7E+DuPF4HgniBOYEwCcrRprxtD+iarxKviz0o0eT1Y4zxeUtcd92piCiBnBtTXzcW+8K1YPhrhlFyFs7wNNOmpmwQZ7fdz/Zt3hJQZ4B6/qMFZFpy4gHAfSa9BVwhuhoUdZH8+iD/jldogZqtADGqiD96ch72Hp3324IyB0WvRXD4Hq270Z4eJpe4GkgvRI2qpn</vt:lpwstr>
  </property>
  <property fmtid="{D5CDD505-2E9C-101B-9397-08002B2CF9AE}" pid="106" name="x1ye=38">
    <vt:lpwstr>sf7Kvq2a8+ZEUvXjwLSCsVTVzHgtLV3BiRJI35jOqOIA7GV2nVZqkvyqfDpaRZAuv1uTx4QslKQ9o0Ql3FsKmVH9K452b4sgKDhng6MeVpXvvCm/jlsum4/OaXFMvqK7KNe+Nr8lsR44L+YtZ3EjdWv+piBtb287mf6liKg4P4XE7qovTAMs/htopkWVi/tvjVO9pqMnhdLOyzLGZLOYwUvucf8jeBOhEVV1GDXGiYT5iU2aW/3nki+aRicV/z6</vt:lpwstr>
  </property>
  <property fmtid="{D5CDD505-2E9C-101B-9397-08002B2CF9AE}" pid="107" name="x1ye=39">
    <vt:lpwstr>llumE19nHvaxqBI4wG56tOCPox+H+6aeRDNYy1BBPwDz7SG4jt3ojWNhZ8SMJpQIQleR3k4RZxc5p0+i+cJg2Ta8aA2hodSCb+cJOjrayvy8ZFsK9YttuW22amfY7mDeXLnxBAa48sHyDCzHuCjGfQyTbbJR6cYfe8VfdlAbt4foDoo6AoCGWHdWw4fH4ShMTaG8UFEr6a4eBv3xSPDiuFcb0uTLShnebueQ/oEPFdbrqZfv2YkBXmhopAJdGtF</vt:lpwstr>
  </property>
  <property fmtid="{D5CDD505-2E9C-101B-9397-08002B2CF9AE}" pid="108" name="x1ye=4">
    <vt:lpwstr>q+1cyIX0uqSdcpe8zi0NobLUHjadYSsIM+CAUwBadKyr0X2AS4Ddna3P2oHdmKOZYpTXwnlOBGa4Uuv6nbo833CWXPM0kxXYq4gyu2DJD7Ova4vQbh84t5gyTQtuduilZmTWfvNIRxzXX89rzCa28fFZiG8Gsge6ZoMqpYOSCFZR70KV1ATCtUV1+8Daiou0oo4pUBWmxkzzPLt7XszFayiO2xHvYWeveTDenEy5iiF91EZACIGAdrMnHBStXVI</vt:lpwstr>
  </property>
  <property fmtid="{D5CDD505-2E9C-101B-9397-08002B2CF9AE}" pid="109" name="x1ye=40">
    <vt:lpwstr>jXr300R+1wp4+u6d3yani7/fT/orxZnnKS9UtysCqqdTPArLByoERw0ENx8f7+pa848uwTUuKbYjPAA4Xun6wKm2vVRKhDa8yUCI2w8sP7SX2GVZQVhhd3EnqJ5qIs282RZL/qJ+Sz9GfaefLU2TdssIl/hK4l0CFZMa2pVe8et55XzfVrypXWldhon+7Kr54NdTT+kbsTiJkgzcWBPlQR2VvM8wZztQdxL9fe7//8bLmzWUUXqqy9FsT+nHjgB</vt:lpwstr>
  </property>
  <property fmtid="{D5CDD505-2E9C-101B-9397-08002B2CF9AE}" pid="110" name="x1ye=41">
    <vt:lpwstr>uuGshIM5Aanb0zn3dlXK60hnoUVrtOpMO0dpHd3kW6jGpX397WqmSC1/BrQ9xpMygt/HKmq33pdTDuTtNtF7gWTYEAbUP5fopA+/0LoWByr0OSvcUn7bYqCR+SJU+CX1NdBL9S+nhihPKOBlaJuRE7QzJr3d6z7U1YD8wz/II0gMqv2hDQ125MyNy6AcGnMBEjeHr932yyMv2AYDqp5V4BxS/lcdjCqh4GQ2I4ThCVFyE9FyRwL0Syw12p24eAx</vt:lpwstr>
  </property>
  <property fmtid="{D5CDD505-2E9C-101B-9397-08002B2CF9AE}" pid="111" name="x1ye=42">
    <vt:lpwstr>oxpxcOb3mQIfwN37fxmNKWV5lAk9gTMI8TcWHN/BhivIJOL1ch4QX+z7Wg9TJ7NlihN6mmaTexqXpr5rIaaqb9w2OSO5WHuDHeacXGdwJWkxZVCY0NvZJSHuM7gc/pqZDFKtOfXiiX5ilGSdyXwvx/gGbprSagBJ3wgp/8rvNXTWFYCwiDO24dQuA2Aorf26kifKd2Sm3GWXJbrcR+LIyNlNFIPlRThbZtJr1uUKyfKYH+/iGzuokUUbl4/Dx2N</vt:lpwstr>
  </property>
  <property fmtid="{D5CDD505-2E9C-101B-9397-08002B2CF9AE}" pid="112" name="x1ye=43">
    <vt:lpwstr>2ughoV/sKMMmfFG1hd/XOSBYXqyHSVZFbiTpya/5XlkV1pIq2oFKD5jTrflpA0bL6ey+C+DN4ILU8wOVaDJhvJt3UehHJDPxCzUekHhjOc8cTQNqcePhLPBVPGrinjT+0WwVX3IBY6HLYptT2c4lpdT2nB+sFb4lE5B/RmpsJk3q3cSv9LGZvOAHdjL35dRzv2uiZBUBFHTLvt0aThY4KXEQM5d76N0HDO+ywfiPzxZNf5PiKySeWejAEs7Q61v</vt:lpwstr>
  </property>
  <property fmtid="{D5CDD505-2E9C-101B-9397-08002B2CF9AE}" pid="113" name="x1ye=44">
    <vt:lpwstr>8M9Bh2O1Qjcybt/yKF+qB/yZbx9SLKpSoYd3ClwgZZLmM/OTnDhtrwMBBMrxLbUR3CD4lPnfl6i1iKDcIhJQuF54meTHoQQbrniXtE1N176bfdo1gvYq/val0DGZtog8Imiey0Q+sRY3D195znczf6uhLacBobCy174pxzUwr4631DDibj9Y3OBe7QBFltw5IgkLbQgoMJzQlpWjXzc1CHlNa8WUOV2/U0io5kYDSIA/ME8/UUFhKVZ9ZTWQ0X6</vt:lpwstr>
  </property>
  <property fmtid="{D5CDD505-2E9C-101B-9397-08002B2CF9AE}" pid="114" name="x1ye=45">
    <vt:lpwstr>GIGfOKGUr7bwiP9BTCirgT5IVYz6w6RrPd0Fe19eXJhDVuO3IE5SqjNH7+t3NxJ12zgUo2pvF319Uf9oZn5RfxglZK5aHSk7fBY9/GpmKi+4wb6JGn28vrr8emyIfegniy85aaYb+Eiud4yGfvXg8/xqgDpW9Y7upo7bv22PZSeOQfpgW1vBa5mI/qS4KMKg0VAx4IsYMQQ0U4M1DOCHS3VgQ5vvBf2D7KPk5xymklQc9f6RPpBAjPWxxotdgYF</vt:lpwstr>
  </property>
  <property fmtid="{D5CDD505-2E9C-101B-9397-08002B2CF9AE}" pid="115" name="x1ye=46">
    <vt:lpwstr>hPmoDPyuNxtmT9Zab6ZPGeq8Qg3JypM/3CyPdKiy+saHcvzxlfbYZ96bOgvN9MFOh2H+l05kc1zjquk6J5W2Z+X57GM8fGJpiw1iL1MVY0xVEF6vW7urZBH7grM+kC25gjdqJRZ4TviV9LoWc6K9h7bXVfmgnut5Hnkxw8mxNNSD8xWUTtECePIWJU5CRTT2mLxtC4u7ylUkjczvaRaJ7od50UQ4eul0WB5QoAu2I1+R6BvVgnRJX5cFLdquwbp</vt:lpwstr>
  </property>
  <property fmtid="{D5CDD505-2E9C-101B-9397-08002B2CF9AE}" pid="116" name="x1ye=47">
    <vt:lpwstr>wop/WBHDwJPchoXemdQ6lK7nChQqKxsvnH0Y9AvUGp4JgNGsCKZeKbVak3up8K/twHg8M6ee4t+mS9WuRDgRZds7FQBdC1xqPs3CHD1ms3cgjXHXWNvqcJf6n20GlPP4EQHZe71Z7QZ8fiKiwwFUNsoe10pxL3c3neGRyylOzMB6maYPyr98Mmv10SQd788mHu2X2FNVpC8TrhgJH0HEEuLiDCxZY0SOKXA4N5bXOPaamnyegHajZgm9Dueff3D</vt:lpwstr>
  </property>
  <property fmtid="{D5CDD505-2E9C-101B-9397-08002B2CF9AE}" pid="117" name="x1ye=48">
    <vt:lpwstr>WTlj+coWWE3XqtJKIV8+R/9+hzN6TA99BorKPVOsDQGXYIUJ6k95bZeE6z+img8ZPrIR7XfeqyvHK39kDFe5YjmSCffTwFlD8WQ0DiZcUxZQ0HS+J5iQsXE1Q7xOJvwOTAxATqWAUfv9FfgkSNvpGjBobBD9ud5qqqyOWxXuNvct42432GU6anPtjBK/26B6Ld6uEhtx5GDoM8KriqeoryNRee3+GmYtJAg/Ue0YXf+mpnHavHfOsjqs5971iqN</vt:lpwstr>
  </property>
  <property fmtid="{D5CDD505-2E9C-101B-9397-08002B2CF9AE}" pid="118" name="x1ye=49">
    <vt:lpwstr>AS8Jlnx8cb4DigBT4xZ2GCgnvmj7XWSQnWYNS6zInu+Q7PcKDSAflu1yIlYt5SdZe7nJIaCxvL87pB+H1KYZ8WiufSKKfwgB2bT8ih59Db5xz5NRCZ9hOQQw97QJS9V4UypjehjvsBOoOwlt2d7Is3FPSpa4502KRI6wfRltTxp+I+tzE9qP3wOdOBK3LfH6J5zkbKq35WgI+CMxKhXp2tYKGkJu8fjh7a95GzivAabU1CA3tZwIar2SvQX6n3k</vt:lpwstr>
  </property>
  <property fmtid="{D5CDD505-2E9C-101B-9397-08002B2CF9AE}" pid="119" name="x1ye=5">
    <vt:lpwstr>xYQuRf+s8Uf1Xzynad5DgGbh0DzqeXeqvD64sHCrB1whyalWpIV6lHvsKRUWd9py993J43kK1z5tMH2bdlAEETX7Il2G4YV4DO8SXPijZoWsFCqHDPRLVZVkpKzHSZ4PV6s6Bo7Z3xzJ+ZFCqy1xc46ki0MK24Imm2fcxN/PaxL0VK33sCHWSA1oQvYlIOjKGfyLz9/qGFp/66lttzrgN7SlD7+mazONyPFpDKOXreZB+P3axk5P5BIK3gGW8Lt</vt:lpwstr>
  </property>
  <property fmtid="{D5CDD505-2E9C-101B-9397-08002B2CF9AE}" pid="120" name="x1ye=50">
    <vt:lpwstr>2OessPAiha0NDbwSP1iiHKbuwHPxE+UO1I26eJIGZ4g43lC/Pmh0LM8mPMA1HnBr/9fQFsHpPDUthae2Df6DrrOs+M7mg48mXioh/bfdiHFY2gY7nPAhuJJD0RXTDos5aPx7fQi0Lw19209x21jXSmlxAtcXLY60DHlAF8apLefh+VWgy05EHk6BmxYQMY4Xgo66D1annOeP9WgvrO+0u+GkeEHMrIcPwdQ7JnomhsMVF6sKUz0gkrYeAz8AVNA</vt:lpwstr>
  </property>
  <property fmtid="{D5CDD505-2E9C-101B-9397-08002B2CF9AE}" pid="121" name="x1ye=51">
    <vt:lpwstr>xOjogPgoPh5Gy55xyoLS8400giZ9a/djnOT2O6C95/z6Fis76dAKdgcT74+Q33iLDQEd9Z6N1zEKOO2yx4O9aXBN/AVN+gWwKPJ2uHSjY8aTjUayZjPTSZJmb1PiIHZ24vuCb638Y3m1L/mivp51CbcSwwru04MhTHibDv6PxnyKfEDJjiku00xilaKt60xIv1X4G2WN/oAdwjc1iKYhrsc7+DR8EgE0xTsAqdq0zr+bhJY+Q19JmafikE6NBv7</vt:lpwstr>
  </property>
  <property fmtid="{D5CDD505-2E9C-101B-9397-08002B2CF9AE}" pid="122" name="x1ye=52">
    <vt:lpwstr>mPy8aAUZgNYX6NhP3xwxKV2kghBu8tQ+zTW6Aj61dD0R+uu8eiiMJSp8yUs+6vTKAmFO7NwkwLTDNdZAajoCZNxH63XkdPHbNnHrRIM/Skxo698L5YBvTGsN6rvVDtgOWn5jUvwCVXyGXaAJ6Hw3sY5BcGfUDRA7HnaZuWRE+6u/GFm5RkHJm1TSM3l+M3oUWMBqjg4S5wR8NULev2U3ACuxh8QvTmXmQ1VFgWbJyhTRSxKFzVCQbWjfO/kZIEI</vt:lpwstr>
  </property>
  <property fmtid="{D5CDD505-2E9C-101B-9397-08002B2CF9AE}" pid="123" name="x1ye=53">
    <vt:lpwstr>znxG9LKne8M9U54ODXJk6fkDdKaQtrsolYBi3Xp4saOmobCGngHsNRBeFVdfiq0uab1rpBgCWLs4r4ObzKFUErb8/QbOBcry32TdFcvC7PHfFdKi867vy4tc/B+kd4habwo8R/PoGWVdX7OSAlj5bknGa9+UPftLjdz7NGvgN/zqWfITNYcnOHwtZuQPnqebszJ43dm9Y3plhjeqjXL/F/ZKVHcPlQvBhxI9p1tQsexYsch6XcIhlc1RiNBZe0z</vt:lpwstr>
  </property>
  <property fmtid="{D5CDD505-2E9C-101B-9397-08002B2CF9AE}" pid="124" name="x1ye=54">
    <vt:lpwstr>OK0RGV7+HZBUP9HdIRBhIrOdwPRyeupW5WcDJpXtks+IM1AfjAdKcq3PYpkgNuiSuR7p1akEodDwTPTqWH6PUVte9Ovg3bKNK+nNrDjMgJfj/s/OSJxEPkkh5YY0+1UB2EEyXqTA47Hvo1IbLBL+pjz8053jE3Rc4hWTJz4CpYKtG4iOqFb24vosDc2NVucryk+RoQy4zGy74TvQdgoF5fEHp/OohogEutoIAJONr64eHvGO1iLGMM8Ao3ElVKG</vt:lpwstr>
  </property>
  <property fmtid="{D5CDD505-2E9C-101B-9397-08002B2CF9AE}" pid="125" name="x1ye=55">
    <vt:lpwstr>zQjdQTF/h9kl3EhP8NR9MHPIoyUljF5B5IWUdatNlhnkz5rQkQxUBeQACGD9+TMb/c+GU9lv9OqkhlQCYwACrGDtjgyOvU6WC8dRonZNgm+gH0tvm21YQl4FcJRKzw31lM8Xx2YPtS+9OPHr5HGb2XoqxhGnksebzCpZoPUAuGvIk/Vt+myJKeogoxpcs6Q6sMp1qS3BFK6QWYStv1cTl5DO3Ue3x8jhnTKwzbVzbFRID3hUN9ip5oJ4U1WtrPD</vt:lpwstr>
  </property>
  <property fmtid="{D5CDD505-2E9C-101B-9397-08002B2CF9AE}" pid="126" name="x1ye=56">
    <vt:lpwstr>qQ36Aqw83JVDJ3CovfB7vlruVM7qK7qk+K7XGpvBaOgE7bp4qjai+JGqHlfdvHSktlWOcLu0/V7ehwdqaMlMEUfbvlP2tXVWaR0aaWz8LWedARKBlNzw74ixvwsnOrOzQfc7QxzTwJDMx0U6FDGJWfdnUMqPf44/gnCHi0iERP4l1SvcKP+LHVfKI+52kpnAJiRt5QWFA4G7Z+eOFuarX7HrhCP6Q1nzs7VYm8hKvQUBxReLbdIqc3wf/QeMH9w</vt:lpwstr>
  </property>
  <property fmtid="{D5CDD505-2E9C-101B-9397-08002B2CF9AE}" pid="127" name="x1ye=57">
    <vt:lpwstr>9Gha51v4bxxfJw/WBl3OiYdx+QJrhdvRv9wLmORJGKU0DHk7OOLv3CB5pBqGq297+b4cRWXvlAr50mCprhMku/JyBdkRoBs1GBHaUivyJnhpV0YswlYAI1i/OxgCNNgltC3OnC8e1gil6M6h5bSm9fJfvLTpRg2g21yjlWre2MasRwxiWvRDYL/cR9BvaTisWUtutlKRmsDJsBhhVt47ofPDKBu9ZO1SaXiF9XbfARV1xztKV1tw3h35ED9wiDQ</vt:lpwstr>
  </property>
  <property fmtid="{D5CDD505-2E9C-101B-9397-08002B2CF9AE}" pid="128" name="x1ye=58">
    <vt:lpwstr>kXZX9hAuyUET1oBV1HeXWXjCqFoY26wt/yvzk/U5IH7ZXdLAFhVjY1aPXLSzZZDBNAGU3Ef+iRweHWZ0XU+ETMyGIIqUWebRhamVM8vYel3CeK+0kN09R5hBdxK8nBz/V26S9h4h+7vfNUqXTwujX+vd5PKNrvMfn6KfekQTllkl+6HgH47uMkr24Lk/0q8qrzyzfb7je3l6hsn/KDU1pYZVZVo4SJMSEMZHqK8CEBCktEvMU/j6whSbpg39ylM</vt:lpwstr>
  </property>
  <property fmtid="{D5CDD505-2E9C-101B-9397-08002B2CF9AE}" pid="129" name="x1ye=59">
    <vt:lpwstr>U/vG/aYEQ9sWlQt8Pj7IxFESzZDAMljRKPC4hx+o42A7/IvnlF6T4bldqf8tQCQfwb1T4yl+QlkGp8Bp/k8VGehBQqf1QegJ4GoNngpnrQqZFh3TH42aWgpmmnPf+mnj7do6XcxtYi84pn44gbPcRRplXYQ1UhYeMIX2sdRbPHW7NSZLzez9n6in9/6UR2NFjQ0Fgv9gtEv8qrWkYSD2ReSbv3D73wZt7KOAImBWK2sg6izgwSjyUg8UFk61+JJ</vt:lpwstr>
  </property>
  <property fmtid="{D5CDD505-2E9C-101B-9397-08002B2CF9AE}" pid="130" name="x1ye=6">
    <vt:lpwstr>DZLTmQYwNUIy1lhc+nq5Svo4SrBNWduL80+oGjC5KZvivR+VoRoRpO3njVoDr6G3cJD6K+xsC+zL0KB3tNDXFHm83jCF2zaDP3QLxLH4TEV0PrLvc4fLDYrmRpZ8gas7vO3bXiYE7w6dhKiTGGC31t/U2ULwYg8IPT4YhVGChJwoP7ZoeaBotOUad1kYyGRC8zKfevfF116jswx3crbYiZGHI+1a1/Oo/smuz+yIpPFFZd5fEpdLsCd534NXovU</vt:lpwstr>
  </property>
  <property fmtid="{D5CDD505-2E9C-101B-9397-08002B2CF9AE}" pid="131" name="x1ye=60">
    <vt:lpwstr>pIY9tB/MjvNAv7GAz8gElGUG+q5Kgcr5JmIqVRktnhCV0+JPlW/C7HNVQGaW2KqL4t2amrvfgkERL3NDiU1A+wYsHvlaBSuRIWUabLSjbzbcu9ejminGGbfr1myErxvbzwkzxF24J6T86gHvUN8jkvN8L2Lsm4LWQGzfSyn+Tdpeqs32GlhIrKKMbJUUI0+/38RXYheNNPxl1gXGWoV1iNEqs4trkmMu4kL/ae4FU3GHaijQQfc88UB8MD8NwMV</vt:lpwstr>
  </property>
  <property fmtid="{D5CDD505-2E9C-101B-9397-08002B2CF9AE}" pid="132" name="x1ye=61">
    <vt:lpwstr>gwCwST3hBLxzqWCPOdx7DaBYmnWUHy1xXVF4HJY9j2xRQN6vFGNUkwpWbd0AEMHKS3Cv3AuvIWPMnzgf3gsEAE4KdgWmDKjHnrUvmmTBERJR6hHRLWMKXAm05RuDrx3DG8GCzJTrf1ID9uYpSIA2Fj+55RxmugOH2iuD428EfOObDrBpF2Y6RNIXkkhhrk315g+J3jfk5OfHtW0b1fpWsGZssrs3m2D07otErtJyYAwEBCCUvEFoyjIX2KiWEHi</vt:lpwstr>
  </property>
  <property fmtid="{D5CDD505-2E9C-101B-9397-08002B2CF9AE}" pid="133" name="x1ye=62">
    <vt:lpwstr>rJf9Zks+5HkIcCb1LsScAaAXi1ag3BmDkvS3HbCsxougoonpdSTj5CgYRWZKBnIdimW1CKRvvQ53fpOsi/olvbRaQbH8i86g08zC+y+T+3x/lFWBWQICgtPt5mxxaxXViqCp/JWAGH+jWJsfZLxsqBz9ffiyZCB+yhDI7sxabja+H0zzHaM4kPIc5+u0KKND/Ag6OexieOEHHvp77lQRdszzxQXdBxHL+Pk3MHLZ5766MNAKmYkt2tRxDYq2YP2</vt:lpwstr>
  </property>
  <property fmtid="{D5CDD505-2E9C-101B-9397-08002B2CF9AE}" pid="134" name="x1ye=63">
    <vt:lpwstr>CLytwLbRe7QY7FDYuvX9LSVhaNcCNUm/z8nvBTgEzLj3f3QbsQf0OAvLHHsJw1DIYmPg3gHut3cNd1aLmzm+/xVPSYAuWQrS38qkhjAIWkXVWAv8gnTI10aA/l11w70wKvvnVv5MxN7rYSj9cYSdpDZMUqEz0Z+khnziExc3r2Fs7lgLovstV5JB9UvvxlrAf55nECGokzWI33lYo16s+tr+LL5luzoNZzMmApfUQS2FeYjfo+r2thZGSaYDWNM</vt:lpwstr>
  </property>
  <property fmtid="{D5CDD505-2E9C-101B-9397-08002B2CF9AE}" pid="135" name="x1ye=64">
    <vt:lpwstr>s45j8tYublO06JphGvehn+oM0Bqb7iwq/TQIlCaoxmcnmCKHkhALtxrAybq9VZTmOHx1x2PLgAdP4Mt0zvMLJ6WX46fWGTDM3W9iY3edHNds/fTuY6bOYlNV/qGLZnZ6P+3OzxlI8hxVC+lGm+QjDBaiBAifiN5KMqyolbVuunIwzyiuLAbMOUo3v1XDoeZE+dOIHNwhZaJWssqapA7mzR6hd3o3ESb6OS1KNbZY0akGSSn90vMx5XpIT6eaSg/</vt:lpwstr>
  </property>
  <property fmtid="{D5CDD505-2E9C-101B-9397-08002B2CF9AE}" pid="136" name="x1ye=65">
    <vt:lpwstr>bZFFVvk4VqcS8n+db7WbN+8TE4DjUBkiTNecPobPJ+nbkxolJJWXwMW0rTwD8HvxqIw/mDBlECCWH87tLJH4yzKyqJieRdyWyGlFZ4OZ65k6Uyn5JJKFcHmRFHLOl9XXTsE8/vozKmeHJ1zYQdG7q+YNtyRl+KU60Mb4D3lTaKI/ajV5beWaw58xUi0SMTEfqP9NWxVpJVlpcGrOP2seMjiN7vWaAyC+TF0yWA/XJtrubC2kumJXfu5MR+JM7Qn</vt:lpwstr>
  </property>
  <property fmtid="{D5CDD505-2E9C-101B-9397-08002B2CF9AE}" pid="137" name="x1ye=66">
    <vt:lpwstr>L5kVG4dYVFaaDNGaTPZ7Z++uUjz7EKYNFn4C8dGh9HH/gnDZHFWeocvJlXTFdsyi/Hb6qUg+j8M6n0GoYn3MlIN42tYPvA+ITZCW2ItcrJZcZk71j2SGeDJVxSpw/ptnbEK9TFryepPYYmPvoa0E/WpFdMpPKiPa8JSG9QKxfkpqU6rWar6bVozz+Kzhu7QSgKoguiAJEpyTlnOnIGEQWs3vi4cGNZhv/+zL2WQEq33PX66XtuF8FnZ197hWDGq</vt:lpwstr>
  </property>
  <property fmtid="{D5CDD505-2E9C-101B-9397-08002B2CF9AE}" pid="138" name="x1ye=67">
    <vt:lpwstr>S+p/oxFgNrzCSFlh4Bp9RDiUU8xhgQ/raODTxJpk6s9Pz1El+FL4bsYaXLwOexx2OZNDnQi+pipEEbsQMFrehOVyD/zj9f7Byqq+crlUUhguJX2JtA9Fu54D8Lr6OMMT9N7bIfSn8v7zOTUuK19zUdMmRjAcFokQQFspVdrN4iV4aIu0zRbXvtHi2xBYKsLrBd52x/pGCYclzcgCEdSQp1UdzGq0/Ni8zi8/YJy0g3MVShFOLvpmSpGZYOBsqkx</vt:lpwstr>
  </property>
  <property fmtid="{D5CDD505-2E9C-101B-9397-08002B2CF9AE}" pid="139" name="x1ye=68">
    <vt:lpwstr>1NZOZ29yjDASEW5qp3Y7mfvaY4R95phuuS9o5bGqc90G7LWAm8lmSz6PFyxjheRu4cYulau5TBOO4GGwhBnYKNlxwwnzB1fdYnJ1xTK8T3TceB5G9hszIi8OI9Uecy+RlNjsVAB/rpWkPz3YRJOvZLeXNHNx0tGdCDcGimmiosmbjB4c8KA8v0vqaCKOl7lD5GEKDRLfgsIv1GFPkIqwCnRGbxsXSLToFqgYG7vuZ/Z4sV3X7/I/BSkb083rTH7</vt:lpwstr>
  </property>
  <property fmtid="{D5CDD505-2E9C-101B-9397-08002B2CF9AE}" pid="140" name="x1ye=69">
    <vt:lpwstr>zqlea9KxD0Zc7tGffECS9AChL0pHLP9uI9sZ40N4D7a9GODGQLjRS0iCBxXUWuQn0hLqAtY7q3uHyKnuJ1DqCHIDI94VYl7IJl1MrW60bJB7Vt+x6f/ERD5G78nk6Unc8mmCtYHhsRD/Uit5WU+aKac54b2lo4UVtcBjj7W/oCTwIkwm2pV+Owp7wDsaQVpJZGuzjQpsHJJC6tFyHSbrrQC7fp8wxZOaoX/mzfNgLN5YrRcudW9KejeXFy0UeZR</vt:lpwstr>
  </property>
  <property fmtid="{D5CDD505-2E9C-101B-9397-08002B2CF9AE}" pid="141" name="x1ye=7">
    <vt:lpwstr>FowGg97ZnjzFsOCL9bDdaSv1N71ON2KXaUC+CQOvVCUDU40vjs7QqpWG7pTjMFl5400A9i2Di3hQfWfxtygTIfJ7GGmOMIVQLeYwZjheZXffG20shhOeDiyXwbkSchPiwZNPiAS/VDuclC7Hrd5MtfYEKIuy7luMTEt7lWPFJf4GVFhH7bPZnoCQ6S4UXqqBdkTjfBTpsAbJLtFtP7E7t0Z2x8iBBQGllnjKcUxXKo53PdQxuc5eF6cpM/cExGo</vt:lpwstr>
  </property>
  <property fmtid="{D5CDD505-2E9C-101B-9397-08002B2CF9AE}" pid="142" name="x1ye=70">
    <vt:lpwstr>7BrMfCd9Km/MhMzYwDwfKMQIliofbd/Vdrfn0FlHRDKO5XdH0DxzOj39gzza3wN+QyuvJDTCwEtE1PCjg62FZXw6ZfZ6smrtUJLPTKCq6Iyc0Bi9be6sq8xkkCgp5SJPBsegB40ZXrZkYbcQh1LuiBl54nULyMCL+3jRaw05dozm7SW/HMsMH4MWxt20zpQbnzcGcsEnqIbdZZFCCN2NqjlGtwd9mfl4AqFbl/TwUIfs3froONBZoV/mEuJg/ne</vt:lpwstr>
  </property>
  <property fmtid="{D5CDD505-2E9C-101B-9397-08002B2CF9AE}" pid="143" name="x1ye=71">
    <vt:lpwstr>YsZOCuDmuMA43cAEUshD2KNfC2FjrgbQxMLzoHBRIxffzywwVct3raYGpkbkxcziT6Wc2vgIWjRZ/5UygosN4pQYWZndY1Q5EjuiV2zqOZLR6sjvnk3xtFGbsUckDDesGfy3FgTPpxazkCm3zpXW7ZzxXWF9VsH0KDIBjB65yIMEjUBnOhP2G87QrfIUSVIFCkleVACa0ulrL2HQKT6Orjxw2+ev4fM/t3EyqUIsphDB77ZJ61ii+iW9ajnJbAu</vt:lpwstr>
  </property>
  <property fmtid="{D5CDD505-2E9C-101B-9397-08002B2CF9AE}" pid="144" name="x1ye=72">
    <vt:lpwstr>Bv9+RO5M7C0xgLU8IVPWKIDoCPGhktsJ2avXpJa7de/CIx7/NrrFzx7ZvFOJGckOia3bed+qs5D97C9zukHqkyKc1GubkCkZiVWbTB9SS+mfDYea3A5scgjb4RCEO0UgC5IVA2HcdA72C6Y694a9gS39B4dfzqQjS+H2yV7TEicJJzY4B30gLo/rd7cZPa1R4sBL+mBrGe6yxKGbQg96MU32BkOlCG2rz2fPeMPluFoLT5xzO6eTcyI1V7qqfZ5</vt:lpwstr>
  </property>
  <property fmtid="{D5CDD505-2E9C-101B-9397-08002B2CF9AE}" pid="145" name="x1ye=73">
    <vt:lpwstr>FoDbIohvot5FviGFQ0Ck3nGmPOBkCqjzzRm4xRlbYRdvB/JrTtOHX2ngfFtITD8NRfL0wJ9p9l9nuaGSBMfMuFzp/SYfiCwfQFH4w7bt8ct9Yod3IdbOWyRkGaWg9rKQX3tk+DKT97d3pgaqVugrfbQixtc4GQ+kNQOEDT0ZJKSBCfor4aIiDJmtuRhnD9sQweMSDXl8MFT9b8YZ4H5FSqtfbsJA0uhh4wWPbhdPUlD7qQ5dPtwa4OWGgt0jY7s</vt:lpwstr>
  </property>
  <property fmtid="{D5CDD505-2E9C-101B-9397-08002B2CF9AE}" pid="146" name="x1ye=74">
    <vt:lpwstr>KkclaUvPl2Uc9JSKCMcwL9AoGD6ntjiAArHym2sAFZUtEW301zrylyjTkLFOKxgUel5riHdUPtliYSxZdagDhIqwA/05AEHGcIQyB/i0vd4pwLAk6Z1D1n+NA64P89OOhF+akLVjpxZl72y7U6vHWM+W5LhsXx4/k2kDkW2poHJljTeD8mLUilu/2zyespQ5P9Yl2M/e6xcVxZaRhcPo/WatrqE6eXpOdvh2U5u4UK7gEXXN30UEjMmbZzyT7Si</vt:lpwstr>
  </property>
  <property fmtid="{D5CDD505-2E9C-101B-9397-08002B2CF9AE}" pid="147" name="x1ye=75">
    <vt:lpwstr>zrD/yWZjIJqiNBWYGmYunMfDY4ZUHC5N355SBePsYehcYqij/tUgz1Gpm459ovwV3L7KICs+4s2LPnBC73P3cOJBwdovzBX285X/HUj60rP8tgCgG8s2mp6S5b+WmAIOhEy3OuYmZ5lABADpgpln83R8QgEIKlFVZSyK9sgYDLu+IuD5JSrgMIZT4mokAZGPtlS5mRuJRPxDfOCNzXs1UPvLqQ8GHij5eOjoMk//Lh/5+bONTT439VsrjviyxUK</vt:lpwstr>
  </property>
  <property fmtid="{D5CDD505-2E9C-101B-9397-08002B2CF9AE}" pid="148" name="x1ye=76">
    <vt:lpwstr>LtnSKkQ3CdQDp5fBSxwdBw2JGZu70Ym4HsSpm4XIrMbtEIVz74HZN1QLmNOFUOITH6goQPmC5A1MFt4Qy8H28Mcpq30jKcjccrjZHg7aFBXhBlEsqYqrARaSb4/uKc1hDSD+ZP5qItlc1QHwRBKz3V+/eBnEvybjpl9qmz5O4EH52cmj+Sa3Abz7L5RW4wtD5qQ3Sq2gS267A0D3DKRc7MN+NX1oqFEkHWXNchupdOIEondSIEY4LFH20g+pp89</vt:lpwstr>
  </property>
  <property fmtid="{D5CDD505-2E9C-101B-9397-08002B2CF9AE}" pid="149" name="x1ye=77">
    <vt:lpwstr>nVsTM7VM4uQlbRUrlqvM4+xbE477PKg69n+MuZcKLB4tb9MwNvLPIzflyVKu+BRkZg3zd6m5JUoyri5ZGilu28qrqB+C+9UxjN4YhhziB6HiSW9SkJxd4Dn2TDu/ndGFssQp3D7zvE7BA2QdNodl/4oAj5usmh66Wov3la10s4o/Fiz9hxjQllBw7ToV02UKwuL/sgac+b4UlSoif+xPd0jmIvZ7MjbhQkNGK2jA7u8enBJwiV3hUcjRRVqX5xo</vt:lpwstr>
  </property>
  <property fmtid="{D5CDD505-2E9C-101B-9397-08002B2CF9AE}" pid="150" name="x1ye=78">
    <vt:lpwstr>jMw3mHnWY6a0s55kIP2dnh+9qKEOWjfezYujEsuHg4dS6HALxQqY3WjH0RXzFJsLczwkweAmAxtazPmaHgZf5U+A3JueNdRRwbiHt55FOIEWAR9ObVCJb4ljvFGRoOD3PYzgUk+I/+MJVVuGnJgRj88cnoTfwrtBZDFhJ2bnly8qkhPLDLSV6npmQYh6VR6XXKvMzDtVYpXEm1i1F38CojejtfvmFJFL4tadrsTJ2WXXi/lxif1HHAMxEeWh9wv</vt:lpwstr>
  </property>
  <property fmtid="{D5CDD505-2E9C-101B-9397-08002B2CF9AE}" pid="151" name="x1ye=79">
    <vt:lpwstr>4JlrkfqBD0XkVzdB1C1hFGqW+v2W0K9ywxFBXvdEiFY+BHCR21Vh2563QR5UNqKFFqu4eSfmN1e+6b9EMyOF3YKDonkjgq/KngWgipF/lLecPfunad742uSQcUlxKZllP1H+uGJ+pEOmGTZM+/aA+2SCNnU7I7cfpy0+u59Uwt2jJTSAAIdaHvbx2wWeLJnkF5/B3OvbJxqLGnJsrj2nXitdhHRlGIQ/f0TsjdHvJQ944v2Ng3LLhW1qJDIXBA6</vt:lpwstr>
  </property>
  <property fmtid="{D5CDD505-2E9C-101B-9397-08002B2CF9AE}" pid="152" name="x1ye=8">
    <vt:lpwstr>5LmpynPHZT7SxJDfS657yL9gZ+Y9QwGzF8GtvaML8KJDcwWUkseXVEGauD0IieDHazByYb4CTepo3wZ74Ek4dRDoqju0R7grDIn1oF1cAwq7PKCqiicBfzQ5UHrrLNSAb62dA917UgZ0XR94OhywLBNe+zrUDAbtv94CkZgtFPyESRKF1ydcyVGoW0K755N4PBVDzq+U7Nc+SZfMHPjVZLb0trC3ht8xfzGe1TP9axLQ+bhqyoi9LvDy7HMN2yf</vt:lpwstr>
  </property>
  <property fmtid="{D5CDD505-2E9C-101B-9397-08002B2CF9AE}" pid="153" name="x1ye=80">
    <vt:lpwstr>lqMFRP8FWoVFw1Ic2bUEKN+KW10WKtILebUUmlLHQgiF6zNJUHIOsOOwNxHYPvOUgWM7203IbZrqwMmXsAuXYSeXMX+hzEru2E/U58fz5p0cqwALMEOoWQ7bNPAYdNBB2UxBuGkWWvm6HYPEhcHugYEAQhEIv2HbsIWoXTlxWQk6SJt4XlJrwDluCoCa+72bc0w1aor50qQOmeQa02fq7vt5+d+Bj2oND71Qc0lHz5voLhEXyE/qcYX+4W+zjnz</vt:lpwstr>
  </property>
  <property fmtid="{D5CDD505-2E9C-101B-9397-08002B2CF9AE}" pid="154" name="x1ye=81">
    <vt:lpwstr>1CPB7ug90am5oqlr9kAY5S0bEJMPYoskbNHIoH4tCJaeYrLJTGtXJiuFwF2GE4qW5IGzjR/LrhkJ6bVoeVob+kRxNTqi/xFUctiL69K7l5SMv//f7KcV4WIiAdqvdHl3K6pb0huUBRvI5kct54kkN0z7e6o/SHdzbz8fINlqgfWg+dKRTX7xSqfQbiKfyuOf5ttQGfDesN5UfkI5soHLlREUmJHGuVLuiD7tMc5TWtNft2boyk/G5GAThkc9m/i</vt:lpwstr>
  </property>
  <property fmtid="{D5CDD505-2E9C-101B-9397-08002B2CF9AE}" pid="155" name="x1ye=82">
    <vt:lpwstr>rjJ+Rhg4jTThDJL1YQH/vsX+fMROVD9JFqR/pFUKBjrpiu0jAuuRPdwvxIL+mVAbyMiBZYb3IBNTygStNVNCpIcOBJPINUTjyYkEMTccxRmJQLinQKLqIOCOeg5IVzVQuQu8P6AYZhgVu9Z+9dffS1lYb1Ykm0WMnfGEQJcVh1nLbnwnlWtFDJhziCHBZ0ndbEGNs+RqhQoUlpG1XyPP3SKqpH8RzYM55rZrmlExYGVDKd0oXm6k8VO15uQHUii</vt:lpwstr>
  </property>
  <property fmtid="{D5CDD505-2E9C-101B-9397-08002B2CF9AE}" pid="156" name="x1ye=83">
    <vt:lpwstr>Q4zPSliuCFwUzyJ+K/DG5Qj0OeBj06uzb8LgwH465wDUSt360vVIwoJYR8kzywMbJ6a4ccJKurnOEbTFi0gu9QX1f8MuVUFIowEhjVtjg39L/OjZOWJfiK01bdzzMNGOvWJNh/LNmGcPC6QHkAna2QChcxHVqrrm7MTtXEzaTZVM8oCCNEvZWsV47Tvg6JE3QAuys8ZqxCFdvUqKpVE2U+ionpbppBu+jKD0qZkKHHgZy1o5Oe3wvW5S71u4Gti</vt:lpwstr>
  </property>
  <property fmtid="{D5CDD505-2E9C-101B-9397-08002B2CF9AE}" pid="157" name="x1ye=84">
    <vt:lpwstr>uorayBImMThgMR6lxiyPOCGVTmyQ4A/V4oa7u8z9Y68j9F6KYL8LqZCF/3qtn79cG+iVSEkNW7P68q6uM3XfsKyqsCAg2Uo5vG6X6TmKoGz0pLw5D0eViWVkK4J+GcHQtGenwCnQN5vdzqm8v9UTsYd93ctOQCJrPyr4RollC/ZNxPlvusD1d6kv/oyDQI9UoygnCW8UFXxuLpEWDlGeNaB6Z/ygvxuXadLVrk7p4sIzap3WS39G4N/2jemsOr0</vt:lpwstr>
  </property>
  <property fmtid="{D5CDD505-2E9C-101B-9397-08002B2CF9AE}" pid="158" name="x1ye=85">
    <vt:lpwstr>tfUpMbl53ts9B3ah+eDlUChUjrJ9XrILDTOELZEe3CSROTraf5D5FDZQ6Odw4TeBm+y05PsDFkzTLRoRTDDm5Q8mzTZAnPDQfs/QxEzmPLKGFSyckxYXMO2oe7sGz0cYH+zm7WT8QL/dJeE7DqHYVSUnBnKSaCbv0TEMoOpJ22frYvReNIiazasmU7U8loEa98zikbGIZLUySmOz5bWoiLnrBqPzlcwmuF85voCapUL058kunK68VKJ5P0inuHJ</vt:lpwstr>
  </property>
  <property fmtid="{D5CDD505-2E9C-101B-9397-08002B2CF9AE}" pid="159" name="x1ye=86">
    <vt:lpwstr>/6aMsOib1TckxReVPXGDcYLMFgnKZhLD1ZLzs36QdASF8ciNhUAlfWp0S9OOzvwiNQifPLAIzAtAfmWwvAx9ITGTblxuHQZoicIsRkq5VbfudunLiN5x0GxNfiN4Zl+Ceq7sGP7NO6N1dhgRR6jfvYxoxHwG3mxFwqp3FtVpJFpEIIvbulcECwqX2P0GlfEImEfbZj1EBhepnulgnOR2r9YvNSeZQmWz97RFS+dDB8oRNFfhlgwKLxFWhJ5/hb5</vt:lpwstr>
  </property>
  <property fmtid="{D5CDD505-2E9C-101B-9397-08002B2CF9AE}" pid="160" name="x1ye=87">
    <vt:lpwstr>bw6LzU89j6hYe/beAqfBu/+/01ohZRhvz071jEth1uFyG4pQWDhX/CRro2zt0p8pQ79CTYV+84QWNLHGfj2ZnwrxLqEGAgKMA53cMDyOa86ExlnnO+lmBU0A7uG/kvHCgM1Fe53cyrqKhEBxa6oe53ihqKHl0gUVK2AvYUZvm99M6ItblbjkB8wjFQ0g8k8eD5mcUkEdA/Ji4iEzp+4EcwLsBvG3YW0UaD0h/6U5MsFIuraTGzSWbr2aEa7nACa</vt:lpwstr>
  </property>
  <property fmtid="{D5CDD505-2E9C-101B-9397-08002B2CF9AE}" pid="161" name="x1ye=88">
    <vt:lpwstr>X3f5VRfjex7ye50aLE5yUNQ0N0vWsVB5EIvdJR6agj6rlT7tjWrSMQsyoqMv7rxG+rBMDr/hLBP3lzzi3/2F8waCDDg0V9RnlHD49aON2kUxrCuNIxRrMty3T0w8kY/GZg899or4Xn5TucuNzyx3kOFU+0PHy9lzhYWbAKdh4YtDHfAoiX/ssAcQvDrR81Nn7LDDaQ6S85ha3EoEXeObqO3YpnCGai/hbkWf5ISnB/494D0uhGCmhK0l0SX0vj8</vt:lpwstr>
  </property>
  <property fmtid="{D5CDD505-2E9C-101B-9397-08002B2CF9AE}" pid="162" name="x1ye=89">
    <vt:lpwstr>vGO+qUcntUCHyxSFdw/ewtRGJq+KxquNlVC6wDGlf7qqkjmX6JxdYcB7gVBUr203tnh+clV/0/P7FCXVMRWs7Q313EsKfNoaUKsDjds5KhnLUMAZFQG9zReNGYbADqoyAcBc0rTdbE3fqLR5lB7IM0I8nU2utyIUdum9xr9nuhr+p+nHMA5LQ4UYS+fbeOLGvdfnhq3NTjFTbrCnTV6UJKaqSFJxmHbf7Z3gWVM0OYiu//YFiuomaDvPOgkqaQz</vt:lpwstr>
  </property>
  <property fmtid="{D5CDD505-2E9C-101B-9397-08002B2CF9AE}" pid="163" name="x1ye=9">
    <vt:lpwstr>Wk30DUaLoFWcK1/AzM0qmg3cdE3Se74MaiZkwfdp2+69g8dsg6+FHX2HBgfNZeVIL6LlyS3elyg5q6dSPqgwUIc055CNQNFi0HhUEe9s8OBCftF8LfTkfOW3Jl32Hhlze5ICgbnleN+TJvws8ebSKt3cIUPaDRR2WmQ1OB1ndv7+TkpR1KfE65DPXb8RlFd6MwrKHQDdmrTAVzRjUO09S5lQP0gfTY2p6RaQ/uICNZo9IUSruVMC8cOznse7cqA</vt:lpwstr>
  </property>
  <property fmtid="{D5CDD505-2E9C-101B-9397-08002B2CF9AE}" pid="164" name="x1ye=90">
    <vt:lpwstr>/Tk/RhyPmSEd6GFGMUHdWmxVXb5ulL6n1YfpSGFv7fzIYKcddn7tOx6aSDeCpq1KinfT+wrzC7ICuYm1wZ4U6EZpO1OWX+JHQJ4K3vtSmTNjf5tiuNQa8EfCdejX6TlbtuiWiuLV+vygYe28JTQ+jb9VO/NCFi3/3qfwVMnlo3huLl1opbez+ywXg9iyKqp6LP1bqmogMBzpI0ZE2/1yEDSeyztwUzJ8M0TNlzS88gbX8hypp6yp5tPQexr22Ms</vt:lpwstr>
  </property>
  <property fmtid="{D5CDD505-2E9C-101B-9397-08002B2CF9AE}" pid="165" name="x1ye=91">
    <vt:lpwstr>rLhP+mG4dnetN5lEXmRtDJ0McJOnjrMRZ2cb08443gkv79Qe3dhtbi4X97yC9vdoUfhY+3dmW+5ZG3xNj8C5cKpgtjFTxfEu+LL03faw35cZMbVgN4O0yPcvY7wl1BeJw6ELes2MA0UUgNuV0+EKIquRV8WXwECEDYptHP6bz4qd22NKRhGET9JtbGeaGFQ+Dcm46lFoHEeLXudH306wK29DmR2FTeGq6gKPddlRENkfTSyVnbjv77g+MtGG7i0</vt:lpwstr>
  </property>
  <property fmtid="{D5CDD505-2E9C-101B-9397-08002B2CF9AE}" pid="166" name="x1ye=92">
    <vt:lpwstr>pMQXHBgaDxr/jEKcuamfbhTL2Xm67zNvgU3saZcDKdS/1kxbWz9nDUYqh4eCVY5KEvC/NU3j23NqL0mmU4Pj6hBc96RECQ+AC3V/mRgKNGD+JiUgmpokqElFBDggZb6WAtSKJVhbWZbyFTXPPv/jiHFkM4I40EdfgxEjU0eU+wS9Das+1eHyic4Cx6/fcyHxeiLo+YFu1oO+PjPPkdMvZN828hEeVClcEMHpzgJcupM51g91xX2D4J/KDZ1Sg5i</vt:lpwstr>
  </property>
  <property fmtid="{D5CDD505-2E9C-101B-9397-08002B2CF9AE}" pid="167" name="x1ye=93">
    <vt:lpwstr>5cH9fbnyuySLsMNfqQWgmRFsf9kG3pF6NRSOp1nps4Kly/QPsHPuaJeL2hgYuLVQx0PId7TMBADfc/chEBznl17pwaVWofIjACozUQ4i2vht/5rWVKJFWNmvVed7vHGD+k2OkgwM/UH7O6MbRcVP2x4bI2uo7n86TO2L5xwEZy22nL8Tu3dgBpseBHC9c6YQaHan7RhD8VNzP7lHltbz8Qqpxa3NNRO6DPkJz9cuXu3budLGwUx9LMwY3CF6ac7</vt:lpwstr>
  </property>
  <property fmtid="{D5CDD505-2E9C-101B-9397-08002B2CF9AE}" pid="168" name="x1ye=94">
    <vt:lpwstr>TXzBPu68+AdrJJuvgLb5ZjnuBZLtVLOLSlS7xsN46gCCCRwxkdUrD7/msBd5nxlSwyPFFjCewcpelIMI+kjx3ILak8g8JQn2OBJrqLDyRnAV6nDidhcyN+D4St5o3DAh762VPyBHbf729CVBQ6P4yWDh8BpPOwddAEG8E3QHx+kXgKzPvRgcsIP2Dm7BvJKKEa+lrzBHEwZlRf/sPkMdhgrR9moC9TG6qRqxxaHAe6nJHSicMsdsEF4W7e2+1d/</vt:lpwstr>
  </property>
  <property fmtid="{D5CDD505-2E9C-101B-9397-08002B2CF9AE}" pid="169" name="x1ye=95">
    <vt:lpwstr>kuXSXu6oNfvJNqUILbMP3QQ+uq3rCaPS3EPGW9g8YKTyNkDVvK5iU9rYmSueRH4tW9bAfE3onNg/S2o0oSMfBPMmVOlDbJEF9evT6MhWLBXNI0Psr+D13GbAHDsqzoWaMa9jnHbfYH9b6Sr6X5mE91BILEbYBxVl2dCRiVkwinU9/BbgMB0/ADECr7uFQgQbFViE+g8F5wVbR562J6CNLLI9Q2x3rEeRhHipYVJ98WaxMyLQLff0XI/mJdrhHce</vt:lpwstr>
  </property>
  <property fmtid="{D5CDD505-2E9C-101B-9397-08002B2CF9AE}" pid="170" name="x1ye=96">
    <vt:lpwstr>u2Spx6LEiZHObs5UPYMu94SLq2BZLqSFnQACForB3cCSgbJNkFgRfiBw1BUPTzL31K3YMZGOVwqOsIw9r/vidPV2n94wXBOMOEscFEGI8lObcNZvHknCihhY99Ei5/VWPCHtT+ozdvLOwKwmGDwpi0984W9ipTREw76TACC/03XAbg7y+1nLKznb0Cu91cP/91lN6ath95fZs/sVyCGrYbyj881QQQvFzfHLMVwNL9ebXCuXk+Ao0A8flBvEiJQ</vt:lpwstr>
  </property>
  <property fmtid="{D5CDD505-2E9C-101B-9397-08002B2CF9AE}" pid="171" name="x1ye=97">
    <vt:lpwstr>uOkOSHZxTFr9Qz+VaddoHmmyZAYDEAmDNwvXfYchdHUOtPdIMel0ii1MPv5wIu3Y7fAQIhCv+ObUNcwD6ZdcAfqEozM3ROx6OTBTz4ZgdDlv2hdeTbK/DPIQ6eD1morTTvfMybymw6wjTqkV1297ST9uK+aYdt+MD3t+FMZhgLnbkbn9h9Eu+q4D8IEtE+rfcoXlS+U8XcYbtiwvKGCLRH3vUpi3aazyWwkoaf3eIsYVcnzHLrBwN2GSpBWkGUN</vt:lpwstr>
  </property>
  <property fmtid="{D5CDD505-2E9C-101B-9397-08002B2CF9AE}" pid="172" name="x1ye=98">
    <vt:lpwstr>NbobYxuFRirWIqUIhYeweYk5QhB9HPevIPeyjD+Ynb2G5Hff0iUSmw9n4GmKnV28BJqmD5CPXQUT2ueU5u0nJbVi8J30Wuiu28MbuTfw9J5Z3HPFoB+isVbs+GNXabHmHlV5O3CnAqJoXFu+P/1UzpVO0o7b1h/9neTO2+v8HEdJtjUKwyMQ9MHmrVXpNy2P5Xajfz9qgT1Yk9fth7I4CubX4/SZ3LNxE1+tl6485CqLmcNkrhw/4H51JdrYnQc</vt:lpwstr>
  </property>
  <property fmtid="{D5CDD505-2E9C-101B-9397-08002B2CF9AE}" pid="173" name="x1ye=99">
    <vt:lpwstr>+EnnywVN1sES71D/yTo7cHIn0WIiJFpz+rsuASHWSVnla3aw5vn+8Jph+Q020PlM3C5R1uDBqxXWoWvzsGsuT8+aO6lyy8kugKz/Zm6/V2AQPvIQ73NylvxV1awzRPW/H2f/Kep2/PzoXmUd4vhy+0anSxPYVz4b5L4glK76RMPG5csMxl/hO/jnLjLxhcjwJREdVT9Ne1KRAy+/XjWUGYLVygaMWuou5lnHkByjTy0w1AK9GXNIDqIVZLt8C5Q</vt:lpwstr>
  </property>
</Properties>
</file>