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C0F2" w14:textId="7376E8F6" w:rsidR="00A64591" w:rsidRPr="008A447D" w:rsidRDefault="00A64591" w:rsidP="008A447D">
      <w:pPr>
        <w:tabs>
          <w:tab w:val="clear" w:pos="720"/>
        </w:tabs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A447D">
        <w:rPr>
          <w:rFonts w:asciiTheme="minorHAnsi" w:hAnsiTheme="minorHAnsi" w:cstheme="minorHAnsi"/>
          <w:b/>
          <w:sz w:val="22"/>
          <w:szCs w:val="22"/>
        </w:rPr>
        <w:t xml:space="preserve">Vamshi </w:t>
      </w:r>
      <w:r w:rsidR="001F2E10" w:rsidRPr="008A447D">
        <w:rPr>
          <w:rFonts w:asciiTheme="minorHAnsi" w:hAnsiTheme="minorHAnsi" w:cstheme="minorHAnsi"/>
          <w:b/>
          <w:sz w:val="22"/>
          <w:szCs w:val="22"/>
        </w:rPr>
        <w:t>Daniyakula</w:t>
      </w:r>
    </w:p>
    <w:p w14:paraId="4BD8839C" w14:textId="1C4447F0" w:rsidR="00651D93" w:rsidRPr="008A447D" w:rsidRDefault="00651D93" w:rsidP="008A447D">
      <w:pPr>
        <w:spacing w:line="240" w:lineRule="auto"/>
        <w:jc w:val="both"/>
        <w:rPr>
          <w:rFonts w:asciiTheme="minorHAnsi" w:hAnsiTheme="minorHAnsi" w:cstheme="minorHAnsi"/>
          <w:b/>
          <w:color w:val="002060"/>
          <w:sz w:val="22"/>
          <w:szCs w:val="22"/>
        </w:rPr>
      </w:pPr>
      <w:r w:rsidRPr="008A447D">
        <w:rPr>
          <w:rFonts w:asciiTheme="minorHAnsi" w:hAnsiTheme="minorHAnsi" w:cstheme="minorHAnsi"/>
          <w:b/>
          <w:color w:val="002060"/>
          <w:sz w:val="22"/>
          <w:szCs w:val="22"/>
        </w:rPr>
        <w:t xml:space="preserve">Sr. </w:t>
      </w:r>
      <w:r w:rsidR="004E0391">
        <w:rPr>
          <w:rFonts w:asciiTheme="minorHAnsi" w:hAnsiTheme="minorHAnsi" w:cstheme="minorHAnsi"/>
          <w:b/>
          <w:color w:val="002060"/>
          <w:sz w:val="22"/>
          <w:szCs w:val="22"/>
        </w:rPr>
        <w:t>Web</w:t>
      </w:r>
      <w:r w:rsidRPr="008A447D">
        <w:rPr>
          <w:rFonts w:asciiTheme="minorHAnsi" w:hAnsiTheme="minorHAnsi" w:cstheme="minorHAnsi"/>
          <w:b/>
          <w:color w:val="002060"/>
          <w:sz w:val="22"/>
          <w:szCs w:val="22"/>
        </w:rPr>
        <w:t xml:space="preserve"> Developer</w:t>
      </w:r>
    </w:p>
    <w:p w14:paraId="7E1B9ABC" w14:textId="5F9F2A83" w:rsidR="00651D93" w:rsidRPr="008A447D" w:rsidRDefault="005C51B1" w:rsidP="008A447D">
      <w:pPr>
        <w:spacing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A447D">
        <w:rPr>
          <w:rFonts w:asciiTheme="minorHAnsi" w:hAnsiTheme="minorHAnsi" w:cstheme="minorHAnsi"/>
          <w:b/>
          <w:sz w:val="22"/>
          <w:szCs w:val="22"/>
        </w:rPr>
        <w:t>V</w:t>
      </w:r>
      <w:r w:rsidR="00D45D80" w:rsidRPr="008A447D">
        <w:rPr>
          <w:rFonts w:asciiTheme="minorHAnsi" w:hAnsiTheme="minorHAnsi" w:cstheme="minorHAnsi"/>
          <w:b/>
          <w:sz w:val="22"/>
          <w:szCs w:val="22"/>
        </w:rPr>
        <w:t>amshi</w:t>
      </w:r>
      <w:r w:rsidR="005C2780">
        <w:rPr>
          <w:rFonts w:asciiTheme="minorHAnsi" w:hAnsiTheme="minorHAnsi" w:cstheme="minorHAnsi"/>
          <w:b/>
          <w:sz w:val="22"/>
          <w:szCs w:val="22"/>
        </w:rPr>
        <w:t>daniyakula</w:t>
      </w:r>
      <w:r w:rsidR="00651D93" w:rsidRPr="008A447D">
        <w:rPr>
          <w:rFonts w:asciiTheme="minorHAnsi" w:hAnsiTheme="minorHAnsi" w:cstheme="minorHAnsi"/>
          <w:b/>
          <w:sz w:val="22"/>
          <w:szCs w:val="22"/>
        </w:rPr>
        <w:t xml:space="preserve">@gmail.com | +1 </w:t>
      </w:r>
      <w:r w:rsidR="005C2780">
        <w:rPr>
          <w:rFonts w:asciiTheme="minorHAnsi" w:hAnsiTheme="minorHAnsi" w:cstheme="minorHAnsi"/>
          <w:b/>
          <w:sz w:val="22"/>
          <w:szCs w:val="22"/>
        </w:rPr>
        <w:t>571-373-0703</w:t>
      </w:r>
      <w:r w:rsidR="00651D93" w:rsidRPr="008A447D">
        <w:rPr>
          <w:rFonts w:asciiTheme="minorHAnsi" w:hAnsiTheme="minorHAnsi" w:cstheme="minorHAnsi"/>
          <w:b/>
          <w:sz w:val="22"/>
          <w:szCs w:val="22"/>
        </w:rPr>
        <w:t xml:space="preserve"> | </w:t>
      </w:r>
      <w:hyperlink r:id="rId8" w:history="1">
        <w:r w:rsidR="008A447D" w:rsidRPr="008A447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https://www.linkedin.com/in/srivamshidaniyakula/</w:t>
        </w:r>
      </w:hyperlink>
      <w:r w:rsidR="008A447D" w:rsidRPr="008A447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60D74D0" w14:textId="77777777" w:rsidR="00A64591" w:rsidRPr="008A447D" w:rsidRDefault="004E0391" w:rsidP="008A447D">
      <w:pPr>
        <w:spacing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6775A0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BD15155_" style="width:517pt;height:8.5pt;mso-width-percent:0;mso-height-percent:0;mso-width-percent:0;mso-height-percent:0" o:hrpct="0" o:hralign="center" o:hr="t">
            <v:imagedata r:id="rId9" o:title="BD15155_"/>
          </v:shape>
        </w:pict>
      </w:r>
    </w:p>
    <w:p w14:paraId="2D472A74" w14:textId="77777777" w:rsidR="00FC083F" w:rsidRPr="008A447D" w:rsidRDefault="00FC083F" w:rsidP="008A447D">
      <w:pPr>
        <w:spacing w:line="240" w:lineRule="auto"/>
        <w:jc w:val="both"/>
        <w:rPr>
          <w:rFonts w:asciiTheme="minorHAnsi" w:hAnsiTheme="minorHAnsi" w:cstheme="minorHAnsi"/>
          <w:b/>
          <w:color w:val="F79646" w:themeColor="accent6"/>
          <w:sz w:val="22"/>
          <w:szCs w:val="22"/>
          <w:u w:val="single"/>
        </w:rPr>
      </w:pPr>
      <w:r w:rsidRPr="008A447D">
        <w:rPr>
          <w:rFonts w:asciiTheme="minorHAnsi" w:hAnsiTheme="minorHAnsi" w:cstheme="minorHAnsi"/>
          <w:b/>
          <w:color w:val="F79646" w:themeColor="accent6"/>
          <w:sz w:val="22"/>
          <w:szCs w:val="22"/>
          <w:u w:val="single"/>
        </w:rPr>
        <w:t>SUMMARY:</w:t>
      </w:r>
    </w:p>
    <w:p w14:paraId="22474A9C" w14:textId="15A3CBC1" w:rsidR="00CB7E92" w:rsidRPr="008A447D" w:rsidRDefault="00CB7E92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Over </w:t>
      </w:r>
      <w:r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10 years of professional experience</w:t>
      </w:r>
      <w:r w:rsidRPr="008A447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in designing, developing, integrating, testing, and maintaining various client/server, N-tier, and web applications utilizing a wide range of </w:t>
      </w:r>
      <w:r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UI Technologies</w:t>
      </w:r>
      <w:r w:rsidRPr="008A447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26434E76" w14:textId="3E338099" w:rsidR="00A128BF" w:rsidRPr="008A447D" w:rsidRDefault="00CB7E92" w:rsidP="008A447D">
      <w:pPr>
        <w:keepLines/>
        <w:numPr>
          <w:ilvl w:val="0"/>
          <w:numId w:val="17"/>
        </w:numPr>
        <w:shd w:val="clear" w:color="auto" w:fill="FFFFFF"/>
        <w:ind w:left="634"/>
        <w:jc w:val="both"/>
        <w:rPr>
          <w:rFonts w:asciiTheme="minorHAnsi" w:hAnsiTheme="minorHAnsi" w:cstheme="minorHAnsi"/>
          <w:b/>
          <w:bCs/>
          <w:sz w:val="22"/>
          <w:szCs w:val="22"/>
          <w:lang w:val="en-CA"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Extensive hands-on experience in modern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web development technologies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including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HTML5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CSS3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DOM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jQuery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Bootstrap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AJAX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JSON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 frameworks (5</w:t>
      </w:r>
      <w:r w:rsidR="000405CF" w:rsidRPr="008A447D">
        <w:rPr>
          <w:rFonts w:asciiTheme="minorHAnsi" w:hAnsiTheme="minorHAnsi" w:cstheme="minorHAnsi"/>
          <w:sz w:val="22"/>
          <w:szCs w:val="22"/>
        </w:rPr>
        <w:t xml:space="preserve"> </w:t>
      </w:r>
      <w:r w:rsidR="000405C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→ </w:t>
      </w:r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19</w:t>
      </w:r>
      <w:proofErr w:type="gramStart"/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), </w:t>
      </w:r>
      <w:r w:rsid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 </w:t>
      </w:r>
      <w:proofErr w:type="gramEnd"/>
      <w:r w:rsid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React, </w:t>
      </w:r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leveraging Dependency Injection (DI), </w:t>
      </w:r>
      <w:proofErr w:type="spellStart"/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RxJS</w:t>
      </w:r>
      <w:proofErr w:type="spellEnd"/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, </w:t>
      </w:r>
      <w:proofErr w:type="spellStart"/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NgRx</w:t>
      </w:r>
      <w:proofErr w:type="spellEnd"/>
      <w:r w:rsidR="00A128BF"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, ng-template, ng-container, and ng-Grid to develop high-performance, modular, and scalable applications</w:t>
      </w:r>
    </w:p>
    <w:p w14:paraId="011FC97E" w14:textId="683B434D" w:rsidR="00E827A9" w:rsidRPr="008A447D" w:rsidRDefault="00A128BF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sz w:val="22"/>
          <w:szCs w:val="22"/>
          <w:lang w:eastAsia="en-US"/>
        </w:rPr>
        <w:t>Strong expertise in</w:t>
      </w:r>
      <w:r w:rsidRPr="008A447D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 xml:space="preserve"> Micro Frontends, Cloud-Native Applications, API-Driven Development, and Performance Optimization</w:t>
      </w:r>
      <w:r w:rsidRPr="008A447D">
        <w:rPr>
          <w:rFonts w:asciiTheme="minorHAnsi" w:hAnsiTheme="minorHAnsi" w:cstheme="minorHAnsi"/>
          <w:sz w:val="22"/>
          <w:szCs w:val="22"/>
          <w:lang w:eastAsia="en-US"/>
        </w:rPr>
        <w:t>.</w:t>
      </w:r>
    </w:p>
    <w:p w14:paraId="4058B978" w14:textId="77777777" w:rsidR="00E827A9" w:rsidRPr="008A447D" w:rsidRDefault="00A128BF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Utilized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Dependency Injection (DI) for scalable architecture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efficiently managing services for authentication, API handling, caching, and performance tuning.</w:t>
      </w:r>
    </w:p>
    <w:p w14:paraId="5B9A4D77" w14:textId="77777777" w:rsidR="004E0391" w:rsidRPr="004E0391" w:rsidRDefault="004E0391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4E039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Proficient in </w:t>
      </w:r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React Hooks (</w:t>
      </w:r>
      <w:proofErr w:type="spellStart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useState</w:t>
      </w:r>
      <w:proofErr w:type="spellEnd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useEffect</w:t>
      </w:r>
      <w:proofErr w:type="spellEnd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useContext</w:t>
      </w:r>
      <w:proofErr w:type="spellEnd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useReducer</w:t>
      </w:r>
      <w:proofErr w:type="spellEnd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useRef</w:t>
      </w:r>
      <w:proofErr w:type="spellEnd"/>
      <w:r w:rsidRPr="004E039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)</w:t>
      </w:r>
      <w:r w:rsidRPr="004E039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for functional component development and state management.</w:t>
      </w:r>
    </w:p>
    <w:p w14:paraId="071737C1" w14:textId="3D7C10B9" w:rsidR="004E0391" w:rsidRDefault="004E0391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Developed and optimized </w:t>
      </w:r>
      <w:r w:rsidRP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React micro frontend applications</w:t>
      </w:r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ensuring seamless integration with multiple web platforms.</w:t>
      </w:r>
    </w:p>
    <w:p w14:paraId="6BE55872" w14:textId="2D0DD7A9" w:rsidR="00A128BF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Integrated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OAuth, JWT Authentication, and Single Sign-On (SSO)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secure, scalable user authentication.</w:t>
      </w:r>
    </w:p>
    <w:p w14:paraId="70821FF4" w14:textId="0D0AF119" w:rsidR="00A128BF" w:rsidRPr="008A447D" w:rsidRDefault="00A128BF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Designed dynamic and interactive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user interfaces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Angular Material,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PrimeNG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, Bootstrap 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with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cross-browser compatibility and accessibility standards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3711B6A0" w14:textId="484855EE" w:rsidR="00E827A9" w:rsidRPr="008A447D" w:rsidRDefault="00A128BF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Optimized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UI with Angular Directives (*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ngFor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, *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ngIf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, ng-template, ng-container)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ensuring efficient rendering and modularity.</w:t>
      </w:r>
    </w:p>
    <w:p w14:paraId="25E32D62" w14:textId="77777777" w:rsidR="004E0391" w:rsidRPr="004E0391" w:rsidRDefault="004E0391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Expertise in </w:t>
      </w:r>
      <w:r w:rsidRP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Next.js</w:t>
      </w:r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</w:t>
      </w:r>
      <w:r w:rsidRP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Server-Side Rendering (SSR), Static Site Generation (SSG), and Client-Side Rendering (CSR)</w:t>
      </w:r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enhance SEO and performanc</w:t>
      </w:r>
      <w:r>
        <w:rPr>
          <w:rFonts w:asciiTheme="minorHAnsi" w:hAnsiTheme="minorHAnsi" w:cstheme="minorHAnsi"/>
          <w:color w:val="auto"/>
          <w:sz w:val="22"/>
          <w:szCs w:val="22"/>
          <w:lang w:eastAsia="en-US"/>
        </w:rPr>
        <w:t>e</w:t>
      </w:r>
      <w:r w:rsidR="00E827A9"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  <w:r w:rsidRPr="004E0391">
        <w:t xml:space="preserve"> </w:t>
      </w:r>
    </w:p>
    <w:p w14:paraId="193F104A" w14:textId="22C620C0" w:rsidR="00E827A9" w:rsidRPr="008A447D" w:rsidRDefault="004E0391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Strong knowledge of </w:t>
      </w:r>
      <w:r w:rsidRP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React Context API, Redux, and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Zustand</w:t>
      </w:r>
      <w:proofErr w:type="spellEnd"/>
      <w:r w:rsidRPr="004E0391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efficient global state management.</w:t>
      </w:r>
    </w:p>
    <w:p w14:paraId="2E9EC987" w14:textId="1D70290C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Proficient in using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RxJS</w:t>
      </w:r>
      <w:proofErr w:type="spellEnd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reactive programming, including working with Observables, Subjects, and Operators for managing asynchronous data streams efficiently.</w:t>
      </w:r>
    </w:p>
    <w:p w14:paraId="2374899A" w14:textId="33CBD604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Implemented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Tree-Shaking, Lazy Loading, Virtual Scrolling, and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OnPush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Change Detection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improve performance and reduce bundle size.</w:t>
      </w:r>
    </w:p>
    <w:p w14:paraId="2B666986" w14:textId="5ED80A10" w:rsidR="00800C24" w:rsidRPr="008A447D" w:rsidRDefault="00800C24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Optimized API calls using computed Signals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minimizing network requests and improving user experience.</w:t>
      </w:r>
    </w:p>
    <w:p w14:paraId="3DA102E3" w14:textId="2DB4DD2D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Used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ng-Grid with Virtual Scrolling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reducing excessive DOM reflows and enhancing UI responsiveness for large datasets.</w:t>
      </w:r>
    </w:p>
    <w:p w14:paraId="32E52533" w14:textId="77777777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Utilized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RxJS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for handling real-time data streaming and reactive programming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with Observables, Subjects, and Operators (</w:t>
      </w:r>
      <w:proofErr w:type="spellStart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switchMap</w:t>
      </w:r>
      <w:proofErr w:type="spellEnd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proofErr w:type="spellStart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mergeMap</w:t>
      </w:r>
      <w:proofErr w:type="spellEnd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).</w:t>
      </w:r>
    </w:p>
    <w:p w14:paraId="39E298FF" w14:textId="0B8CC819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Automated deployments 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using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Jenkins, GitHub Actions, Azure DevOps, and GitLab CI/CD pipelines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used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AWS (S3, Lambda, API Gateway) for serverless deployment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optimizing cloud infrastructure.</w:t>
      </w:r>
    </w:p>
    <w:p w14:paraId="3DB4D2E0" w14:textId="0F4E67EB" w:rsidR="000E5BF5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Developed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Unit, Integration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and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E2E tests using Cypress, Jasmine, Jest, and Selenium Java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maintain high-quality applications.</w:t>
      </w:r>
    </w:p>
    <w:p w14:paraId="21F94882" w14:textId="6FB1D484" w:rsidR="006924FC" w:rsidRPr="008A447D" w:rsidRDefault="00CB7E92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000000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Hands-on experience with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SOAP UI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RESTful web services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troubleshoot and resolve issues through service calls.</w:t>
      </w:r>
      <w:r w:rsidR="000D3C3E"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</w:t>
      </w:r>
    </w:p>
    <w:p w14:paraId="1D571B07" w14:textId="77777777" w:rsidR="00800C24" w:rsidRPr="008A447D" w:rsidRDefault="00800C24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A447D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Experience in</w:t>
      </w:r>
      <w:r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US"/>
        </w:rPr>
        <w:t xml:space="preserve"> analytics &amp; monitoring tools like Splunk</w:t>
      </w:r>
      <w:r w:rsidRPr="008A447D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 xml:space="preserve">, generating insights using </w:t>
      </w:r>
      <w:r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US"/>
        </w:rPr>
        <w:t>Key Performance Indicators (KPIs)</w:t>
      </w:r>
      <w:r w:rsidRPr="008A447D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.</w:t>
      </w:r>
    </w:p>
    <w:p w14:paraId="31BF72C4" w14:textId="0F071256" w:rsidR="00E97D4B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Developed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RESTful APIs using </w:t>
      </w:r>
      <w:proofErr w:type="spellStart"/>
      <w:proofErr w:type="gram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NestJS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integrating</w:t>
      </w:r>
      <w:proofErr w:type="gramEnd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backend services with frontend applications.</w:t>
      </w:r>
    </w:p>
    <w:p w14:paraId="4C388FEE" w14:textId="5380D08F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</w:rPr>
        <w:t>Worked in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Agile (Scrum/Kanban) environments</w:t>
      </w:r>
      <w:r w:rsidRPr="008A447D">
        <w:rPr>
          <w:rFonts w:asciiTheme="minorHAnsi" w:hAnsiTheme="minorHAnsi" w:cstheme="minorHAnsi"/>
          <w:color w:val="auto"/>
          <w:sz w:val="22"/>
          <w:szCs w:val="22"/>
        </w:rPr>
        <w:t xml:space="preserve">, actively contributing to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>sprint planning, backlog grooming, and retrospectives</w:t>
      </w:r>
      <w:r w:rsidRPr="008A447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0BC2B6B0" w14:textId="5A38DE94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Led &amp; collaborated </w:t>
      </w:r>
      <w:proofErr w:type="gram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>with</w:t>
      </w:r>
      <w:r w:rsidR="0088588A"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12</w:t>
      </w:r>
      <w:proofErr w:type="gramEnd"/>
      <w:r w:rsidR="0088588A"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developers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8A447D">
        <w:rPr>
          <w:rFonts w:asciiTheme="minorHAnsi" w:hAnsiTheme="minorHAnsi" w:cstheme="minorHAnsi"/>
          <w:color w:val="auto"/>
          <w:sz w:val="22"/>
          <w:szCs w:val="22"/>
        </w:rPr>
        <w:t xml:space="preserve">in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>US, Romania, and India</w:t>
      </w:r>
      <w:r w:rsidRPr="008A447D">
        <w:rPr>
          <w:rFonts w:asciiTheme="minorHAnsi" w:hAnsiTheme="minorHAnsi" w:cstheme="minorHAnsi"/>
          <w:color w:val="auto"/>
          <w:sz w:val="22"/>
          <w:szCs w:val="22"/>
        </w:rPr>
        <w:t>, ensuring seamless integration and development</w:t>
      </w:r>
      <w:r w:rsidR="0088588A" w:rsidRPr="008A447D">
        <w:rPr>
          <w:rFonts w:asciiTheme="minorHAnsi" w:hAnsiTheme="minorHAnsi" w:cstheme="minorHAnsi"/>
          <w:color w:val="auto"/>
          <w:sz w:val="22"/>
          <w:szCs w:val="22"/>
        </w:rPr>
        <w:t xml:space="preserve"> in IHG Project and reviewed</w:t>
      </w:r>
      <w:r w:rsidR="0088588A"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PRs, conducted code reviews, and mentored junior developers</w:t>
      </w:r>
      <w:r w:rsidR="0088588A" w:rsidRPr="008A447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6AD741B8" w14:textId="561D398F" w:rsidR="00E827A9" w:rsidRPr="008A447D" w:rsidRDefault="00E827A9" w:rsidP="008A447D">
      <w:pPr>
        <w:keepLines/>
        <w:numPr>
          <w:ilvl w:val="0"/>
          <w:numId w:val="17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634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</w:rPr>
        <w:t>Participated in Requirement Gathering, POCs, Sprint Planning, and Retrospectives</w:t>
      </w:r>
      <w:r w:rsidRPr="008A447D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A37DC3E" w14:textId="77777777" w:rsidR="000944F6" w:rsidRPr="008A447D" w:rsidRDefault="000944F6" w:rsidP="008A447D">
      <w:pPr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</w:p>
    <w:p w14:paraId="3CF9E23C" w14:textId="49D5CD75" w:rsidR="00CC467D" w:rsidRPr="008A447D" w:rsidRDefault="00CC467D" w:rsidP="008A447D">
      <w:pPr>
        <w:spacing w:line="240" w:lineRule="auto"/>
        <w:jc w:val="both"/>
        <w:rPr>
          <w:rFonts w:asciiTheme="minorHAnsi" w:hAnsiTheme="minorHAnsi" w:cstheme="minorHAnsi"/>
          <w:b/>
          <w:color w:val="F79646" w:themeColor="accent6"/>
          <w:sz w:val="22"/>
          <w:szCs w:val="22"/>
          <w:u w:val="single"/>
        </w:rPr>
      </w:pPr>
      <w:r w:rsidRPr="008A447D">
        <w:rPr>
          <w:rFonts w:asciiTheme="minorHAnsi" w:hAnsiTheme="minorHAnsi" w:cstheme="minorHAnsi"/>
          <w:b/>
          <w:color w:val="F79646" w:themeColor="accent6"/>
          <w:sz w:val="22"/>
          <w:szCs w:val="22"/>
          <w:u w:val="single"/>
        </w:rPr>
        <w:lastRenderedPageBreak/>
        <w:t>TECHNICAL SKILLS:</w:t>
      </w:r>
    </w:p>
    <w:tbl>
      <w:tblPr>
        <w:tblpPr w:leftFromText="180" w:rightFromText="180" w:vertAnchor="text" w:horzAnchor="margin" w:tblpX="108" w:tblpY="205"/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5"/>
        <w:gridCol w:w="7209"/>
      </w:tblGrid>
      <w:tr w:rsidR="00F265DC" w:rsidRPr="008A447D" w14:paraId="0F1B513F" w14:textId="77777777" w:rsidTr="00651D93">
        <w:trPr>
          <w:trHeight w:val="871"/>
        </w:trPr>
        <w:tc>
          <w:tcPr>
            <w:tcW w:w="2895" w:type="dxa"/>
            <w:shd w:val="clear" w:color="auto" w:fill="auto"/>
          </w:tcPr>
          <w:p w14:paraId="7A8C5793" w14:textId="77777777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Front-End Development</w:t>
            </w:r>
          </w:p>
          <w:p w14:paraId="5968EA84" w14:textId="79CAF7AB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209" w:type="dxa"/>
            <w:shd w:val="clear" w:color="auto" w:fill="auto"/>
          </w:tcPr>
          <w:p w14:paraId="3312F9EE" w14:textId="36CC91E4" w:rsidR="00E83F4C" w:rsidRPr="008A447D" w:rsidRDefault="00800C24" w:rsidP="008A447D">
            <w:pPr>
              <w:pStyle w:val="Caption"/>
              <w:spacing w:before="0" w:after="0"/>
              <w:jc w:val="both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</w:pPr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HTML5, CSS3</w:t>
            </w:r>
            <w:proofErr w:type="gramStart"/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JavaScript ,</w:t>
            </w:r>
            <w:proofErr w:type="gramEnd"/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 xml:space="preserve"> TypeScript,  </w:t>
            </w:r>
            <w:proofErr w:type="spellStart"/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Angular</w:t>
            </w:r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.Js</w:t>
            </w:r>
            <w:proofErr w:type="spellEnd"/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 xml:space="preserve">, </w:t>
            </w:r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Angular (5, 8, 9,</w:t>
            </w:r>
            <w:r w:rsidR="00D73F7B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11,</w:t>
            </w:r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 xml:space="preserve"> 13, </w:t>
            </w:r>
            <w:r w:rsidR="00D73F7B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16,</w:t>
            </w:r>
            <w:r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17, 18, 19)</w:t>
            </w:r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 xml:space="preserve">, </w:t>
            </w:r>
            <w:r w:rsidR="004E039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 xml:space="preserve">React, </w:t>
            </w:r>
            <w:proofErr w:type="spellStart"/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PrimeNG</w:t>
            </w:r>
            <w:proofErr w:type="spellEnd"/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RxJS</w:t>
            </w:r>
            <w:proofErr w:type="spellEnd"/>
            <w:r w:rsidR="00E83F4C" w:rsidRPr="008A44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shd w:val="clear" w:color="auto" w:fill="FFFFFF"/>
              </w:rPr>
              <w:t>, SASS/LESS, Bootstrap</w:t>
            </w:r>
          </w:p>
          <w:p w14:paraId="28F9B82D" w14:textId="6F6C9166" w:rsidR="00F265DC" w:rsidRPr="008A447D" w:rsidRDefault="00F265DC" w:rsidP="008A447D">
            <w:pPr>
              <w:pStyle w:val="Caption"/>
              <w:spacing w:before="0" w:after="0" w:line="240" w:lineRule="auto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</w:p>
        </w:tc>
      </w:tr>
      <w:tr w:rsidR="00F265DC" w:rsidRPr="008A447D" w14:paraId="76CE88CB" w14:textId="77777777" w:rsidTr="00651D93">
        <w:trPr>
          <w:trHeight w:val="575"/>
        </w:trPr>
        <w:tc>
          <w:tcPr>
            <w:tcW w:w="2895" w:type="dxa"/>
            <w:shd w:val="clear" w:color="auto" w:fill="auto"/>
          </w:tcPr>
          <w:p w14:paraId="518E4FBD" w14:textId="77777777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Backend Integration</w:t>
            </w:r>
          </w:p>
          <w:p w14:paraId="26088886" w14:textId="1553F944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209" w:type="dxa"/>
            <w:shd w:val="clear" w:color="auto" w:fill="auto"/>
          </w:tcPr>
          <w:p w14:paraId="0977692D" w14:textId="7313AEE8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RESTful APIs,</w:t>
            </w:r>
            <w:r w:rsidR="007B3DAB"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Nest.JS,</w:t>
            </w:r>
            <w:r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Node.js, JSON, SOAP UI</w:t>
            </w:r>
            <w:r w:rsidR="007B3DAB"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,</w:t>
            </w:r>
          </w:p>
          <w:p w14:paraId="306A3DB8" w14:textId="3EE59AFB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F265DC" w:rsidRPr="008A447D" w14:paraId="6923BCF5" w14:textId="77777777" w:rsidTr="00651D93">
        <w:trPr>
          <w:trHeight w:val="441"/>
        </w:trPr>
        <w:tc>
          <w:tcPr>
            <w:tcW w:w="2895" w:type="dxa"/>
            <w:shd w:val="clear" w:color="auto" w:fill="auto"/>
          </w:tcPr>
          <w:p w14:paraId="24F16793" w14:textId="77777777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Tools &amp; Frameworks</w:t>
            </w:r>
          </w:p>
          <w:p w14:paraId="6C62C27D" w14:textId="644778C7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209" w:type="dxa"/>
            <w:shd w:val="clear" w:color="auto" w:fill="auto"/>
          </w:tcPr>
          <w:p w14:paraId="7A94BFD3" w14:textId="422DD81D" w:rsidR="00E83F4C" w:rsidRPr="008A447D" w:rsidRDefault="00E83F4C" w:rsidP="008A447D">
            <w:pPr>
              <w:spacing w:line="240" w:lineRule="auto"/>
              <w:ind w:left="-2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Angular CLI, Webpack, Jasmine, Cypress</w:t>
            </w:r>
          </w:p>
          <w:p w14:paraId="23CC213C" w14:textId="65E418B5" w:rsidR="00F265DC" w:rsidRPr="008A447D" w:rsidRDefault="00F265DC" w:rsidP="008A447D">
            <w:pPr>
              <w:spacing w:line="240" w:lineRule="auto"/>
              <w:ind w:left="-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265DC" w:rsidRPr="008A447D" w14:paraId="3625BAB6" w14:textId="77777777" w:rsidTr="00651D93">
        <w:trPr>
          <w:trHeight w:val="529"/>
        </w:trPr>
        <w:tc>
          <w:tcPr>
            <w:tcW w:w="2895" w:type="dxa"/>
            <w:shd w:val="clear" w:color="auto" w:fill="auto"/>
          </w:tcPr>
          <w:p w14:paraId="1AFF3C73" w14:textId="77777777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Agile Development: </w:t>
            </w:r>
          </w:p>
          <w:p w14:paraId="1B14EBC2" w14:textId="6BC90CDC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209" w:type="dxa"/>
            <w:shd w:val="clear" w:color="auto" w:fill="auto"/>
          </w:tcPr>
          <w:p w14:paraId="518C8A40" w14:textId="77777777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sz w:val="22"/>
                <w:szCs w:val="22"/>
              </w:rPr>
              <w:t>JIRA, Rally</w:t>
            </w:r>
          </w:p>
          <w:p w14:paraId="0CA52268" w14:textId="3855E059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="00F265DC" w:rsidRPr="008A447D" w14:paraId="6FCE8A09" w14:textId="77777777" w:rsidTr="00651D93">
        <w:trPr>
          <w:trHeight w:val="545"/>
        </w:trPr>
        <w:tc>
          <w:tcPr>
            <w:tcW w:w="2895" w:type="dxa"/>
            <w:shd w:val="clear" w:color="auto" w:fill="auto"/>
          </w:tcPr>
          <w:p w14:paraId="4DA57813" w14:textId="77777777" w:rsidR="00F265DC" w:rsidRPr="008A447D" w:rsidRDefault="00D25326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Debugging Tools</w:t>
            </w:r>
          </w:p>
        </w:tc>
        <w:tc>
          <w:tcPr>
            <w:tcW w:w="7209" w:type="dxa"/>
            <w:shd w:val="clear" w:color="auto" w:fill="auto"/>
          </w:tcPr>
          <w:p w14:paraId="5FFC5ED2" w14:textId="7FE2390E" w:rsidR="00F265DC" w:rsidRPr="008A447D" w:rsidRDefault="00DC4A5B" w:rsidP="008A447D">
            <w:pPr>
              <w:spacing w:line="240" w:lineRule="auto"/>
              <w:ind w:left="-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Chrome </w:t>
            </w:r>
            <w:r w:rsidR="00D25326" w:rsidRPr="008A447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Dev</w:t>
            </w:r>
            <w:r w:rsidRPr="008A447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eloper</w:t>
            </w:r>
            <w:r w:rsidR="00D25326" w:rsidRPr="008A447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Tools, Fiddler</w:t>
            </w:r>
            <w:r w:rsidRPr="008A447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8A447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FireBug</w:t>
            </w:r>
            <w:proofErr w:type="spellEnd"/>
          </w:p>
        </w:tc>
      </w:tr>
      <w:tr w:rsidR="00F265DC" w:rsidRPr="008A447D" w14:paraId="76841C93" w14:textId="77777777" w:rsidTr="00651D93">
        <w:trPr>
          <w:trHeight w:val="426"/>
        </w:trPr>
        <w:tc>
          <w:tcPr>
            <w:tcW w:w="2895" w:type="dxa"/>
            <w:shd w:val="clear" w:color="auto" w:fill="auto"/>
          </w:tcPr>
          <w:p w14:paraId="580C9F76" w14:textId="77777777" w:rsidR="00E83F4C" w:rsidRPr="008A447D" w:rsidRDefault="00E83F4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8A447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shd w:val="clear" w:color="auto" w:fill="FFFFFF"/>
              </w:rPr>
              <w:t>DevOps</w:t>
            </w:r>
          </w:p>
          <w:p w14:paraId="61925CC0" w14:textId="3513EA34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209" w:type="dxa"/>
            <w:shd w:val="clear" w:color="auto" w:fill="auto"/>
          </w:tcPr>
          <w:p w14:paraId="63AAA10E" w14:textId="767D8779" w:rsidR="00E83F4C" w:rsidRPr="008A447D" w:rsidRDefault="00E83F4C" w:rsidP="008A447D">
            <w:pPr>
              <w:spacing w:line="240" w:lineRule="auto"/>
              <w:ind w:left="-20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Jenkins,</w:t>
            </w:r>
            <w:r w:rsidR="00B5267A"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B5267A"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ArgoCD</w:t>
            </w:r>
            <w:proofErr w:type="spellEnd"/>
            <w:r w:rsidR="00B5267A"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,</w:t>
            </w:r>
            <w:r w:rsidRPr="008A447D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Electric Flow</w:t>
            </w:r>
          </w:p>
          <w:p w14:paraId="46FD17BA" w14:textId="5CB33FFC" w:rsidR="00F265DC" w:rsidRPr="008A447D" w:rsidRDefault="00F265DC" w:rsidP="008A447D">
            <w:pPr>
              <w:spacing w:line="240" w:lineRule="auto"/>
              <w:ind w:left="-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265DC" w:rsidRPr="008A447D" w14:paraId="7CBFAF9F" w14:textId="77777777" w:rsidTr="00651D93">
        <w:trPr>
          <w:trHeight w:val="482"/>
        </w:trPr>
        <w:tc>
          <w:tcPr>
            <w:tcW w:w="2895" w:type="dxa"/>
            <w:shd w:val="clear" w:color="auto" w:fill="auto"/>
          </w:tcPr>
          <w:p w14:paraId="454923B8" w14:textId="6BB11B75" w:rsidR="00F265DC" w:rsidRPr="008A447D" w:rsidRDefault="00F265DC" w:rsidP="008A447D">
            <w:p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A447D">
              <w:rPr>
                <w:rFonts w:asciiTheme="minorHAnsi" w:hAnsiTheme="minorHAnsi" w:cstheme="minorHAnsi"/>
                <w:b/>
                <w:sz w:val="22"/>
                <w:szCs w:val="22"/>
              </w:rPr>
              <w:t>Version Control</w:t>
            </w:r>
            <w:r w:rsidR="00800C24" w:rsidRPr="008A447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&amp; IDE</w:t>
            </w:r>
          </w:p>
        </w:tc>
        <w:tc>
          <w:tcPr>
            <w:tcW w:w="7209" w:type="dxa"/>
            <w:shd w:val="clear" w:color="auto" w:fill="auto"/>
          </w:tcPr>
          <w:p w14:paraId="21EC2E79" w14:textId="0518A937" w:rsidR="00F265DC" w:rsidRPr="008A447D" w:rsidRDefault="00DC4A5B" w:rsidP="008A447D">
            <w:pPr>
              <w:spacing w:line="240" w:lineRule="auto"/>
              <w:ind w:left="-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A447D">
              <w:rPr>
                <w:rStyle w:val="resume-font"/>
                <w:rFonts w:asciiTheme="minorHAnsi" w:hAnsiTheme="minorHAnsi" w:cstheme="minorHAnsi"/>
                <w:sz w:val="22"/>
                <w:szCs w:val="22"/>
              </w:rPr>
              <w:t>Git, TFS</w:t>
            </w:r>
            <w:r w:rsidR="00800C24" w:rsidRPr="008A447D">
              <w:rPr>
                <w:rStyle w:val="resume-font"/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800C24" w:rsidRPr="008A447D">
              <w:rPr>
                <w:rFonts w:asciiTheme="minorHAnsi" w:hAnsiTheme="minorHAnsi" w:cstheme="minorHAnsi"/>
                <w:sz w:val="22"/>
                <w:szCs w:val="22"/>
              </w:rPr>
              <w:t>IntelliJ, Eclipse, Brackets, Notepad++, and Visual Studio.</w:t>
            </w:r>
          </w:p>
        </w:tc>
      </w:tr>
    </w:tbl>
    <w:p w14:paraId="06EB8E70" w14:textId="77777777" w:rsidR="002D09B3" w:rsidRPr="008A447D" w:rsidRDefault="002D09B3" w:rsidP="008A447D">
      <w:pPr>
        <w:tabs>
          <w:tab w:val="left" w:pos="360"/>
          <w:tab w:val="left" w:pos="3780"/>
        </w:tabs>
        <w:spacing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</w:p>
    <w:p w14:paraId="1A4949F7" w14:textId="3DE49418" w:rsidR="009B5FBB" w:rsidRPr="008A447D" w:rsidRDefault="00D16198" w:rsidP="008A447D">
      <w:pPr>
        <w:tabs>
          <w:tab w:val="left" w:pos="360"/>
          <w:tab w:val="left" w:pos="3780"/>
        </w:tabs>
        <w:spacing w:line="24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A447D">
        <w:rPr>
          <w:rFonts w:asciiTheme="minorHAnsi" w:hAnsiTheme="minorHAnsi" w:cstheme="minorHAnsi"/>
          <w:b/>
          <w:color w:val="F79646" w:themeColor="accent6"/>
          <w:sz w:val="22"/>
          <w:szCs w:val="22"/>
          <w:u w:val="single"/>
        </w:rPr>
        <w:t>PROFESSIONAL EXPERIENCE</w:t>
      </w:r>
      <w:r w:rsidRPr="008A447D">
        <w:rPr>
          <w:rFonts w:asciiTheme="minorHAnsi" w:hAnsiTheme="minorHAnsi" w:cstheme="minorHAnsi"/>
          <w:b/>
          <w:color w:val="F79646" w:themeColor="accent6"/>
          <w:sz w:val="22"/>
          <w:szCs w:val="22"/>
        </w:rPr>
        <w:t xml:space="preserve"> </w:t>
      </w:r>
      <w:r w:rsidR="00113083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9B5FBB" w:rsidRPr="008A447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0F1AD9D" w14:textId="16091EC1" w:rsidR="00204E0F" w:rsidRPr="008A447D" w:rsidRDefault="00204E0F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CVS, Hybrid (Scottsdale, AZ)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123003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>Mar 202</w:t>
      </w:r>
      <w:r w:rsidR="003305BA" w:rsidRPr="008A447D">
        <w:rPr>
          <w:rFonts w:asciiTheme="minorHAnsi" w:eastAsia="Arial" w:hAnsiTheme="minorHAnsi" w:cstheme="minorHAnsi"/>
          <w:b/>
          <w:sz w:val="22"/>
          <w:szCs w:val="22"/>
        </w:rPr>
        <w:t>3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– </w:t>
      </w:r>
      <w:r w:rsidR="008C6648" w:rsidRPr="008A447D">
        <w:rPr>
          <w:rFonts w:asciiTheme="minorHAnsi" w:eastAsia="Arial" w:hAnsiTheme="minorHAnsi" w:cstheme="minorHAnsi"/>
          <w:b/>
          <w:sz w:val="22"/>
          <w:szCs w:val="22"/>
        </w:rPr>
        <w:t>Current</w:t>
      </w:r>
    </w:p>
    <w:p w14:paraId="429E2ABD" w14:textId="0E1FF25E" w:rsidR="00204E0F" w:rsidRPr="008A447D" w:rsidRDefault="00204E0F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Sr. </w:t>
      </w:r>
      <w:r w:rsidR="00692561" w:rsidRPr="008A447D">
        <w:rPr>
          <w:rFonts w:asciiTheme="minorHAnsi" w:eastAsia="Arial" w:hAnsiTheme="minorHAnsi" w:cstheme="minorHAnsi"/>
          <w:b/>
          <w:sz w:val="22"/>
          <w:szCs w:val="22"/>
        </w:rPr>
        <w:t>UI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Developer</w:t>
      </w:r>
    </w:p>
    <w:p w14:paraId="6B141B7E" w14:textId="03B7C59F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Project Name: </w:t>
      </w:r>
      <w:proofErr w:type="gramStart"/>
      <w:r w:rsidRPr="008A447D">
        <w:rPr>
          <w:rFonts w:asciiTheme="minorHAnsi" w:eastAsia="Arial" w:hAnsiTheme="minorHAnsi" w:cstheme="minorHAnsi"/>
          <w:b/>
          <w:sz w:val="22"/>
          <w:szCs w:val="22"/>
        </w:rPr>
        <w:t>OTCHS</w:t>
      </w:r>
      <w:r w:rsidRPr="008A447D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8A447D">
        <w:rPr>
          <w:rFonts w:asciiTheme="minorHAnsi" w:hAnsiTheme="minorHAnsi" w:cstheme="minorHAnsi"/>
          <w:sz w:val="22"/>
          <w:szCs w:val="22"/>
        </w:rPr>
        <w:t>Over The Counter Health Services)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, </w:t>
      </w:r>
      <w:proofErr w:type="spellStart"/>
      <w:r w:rsidRPr="008A447D">
        <w:rPr>
          <w:rFonts w:asciiTheme="minorHAnsi" w:eastAsia="Arial" w:hAnsiTheme="minorHAnsi" w:cstheme="minorHAnsi"/>
          <w:b/>
          <w:sz w:val="22"/>
          <w:szCs w:val="22"/>
        </w:rPr>
        <w:t>GNav</w:t>
      </w:r>
      <w:proofErr w:type="spellEnd"/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(Global Navigation), CVS.com</w:t>
      </w:r>
    </w:p>
    <w:p w14:paraId="6D8FDCCF" w14:textId="5F3D87A2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Project Description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: 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CVS Health project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involves developing and maintaining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customer-facing and enterprise web applications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focusing on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CVS.com, OTCHS (Over-The-Counter Health Services), and GNAV (Global Navigation)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. The project is built using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Angular (13-19), </w:t>
      </w:r>
      <w:proofErr w:type="spellStart"/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NestJS</w:t>
      </w:r>
      <w:proofErr w:type="spellEnd"/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, and </w:t>
      </w:r>
      <w:proofErr w:type="spellStart"/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Contentful</w:t>
      </w:r>
      <w:proofErr w:type="spellEnd"/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CMS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ensuring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scalability, dynamic content management, and high-performance optimization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>.</w:t>
      </w:r>
    </w:p>
    <w:p w14:paraId="0FF2A745" w14:textId="6691053E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Key Responsibilities:</w:t>
      </w:r>
    </w:p>
    <w:p w14:paraId="7370818A" w14:textId="5A029DF6" w:rsidR="0088588A" w:rsidRPr="008A447D" w:rsidRDefault="000A6AF3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eastAsia="Times New Roman" w:hAnsiTheme="minorHAnsi" w:cstheme="minorHAnsi"/>
        </w:rPr>
        <w:t>Developed and maintained</w:t>
      </w:r>
      <w:r w:rsidRPr="008A447D">
        <w:rPr>
          <w:rFonts w:asciiTheme="minorHAnsi" w:eastAsia="Times New Roman" w:hAnsiTheme="minorHAnsi" w:cstheme="minorHAnsi"/>
          <w:b/>
          <w:bCs/>
        </w:rPr>
        <w:t xml:space="preserve"> OTCHS (Over The Counter Health Services</w:t>
      </w:r>
      <w:proofErr w:type="gramStart"/>
      <w:r w:rsidRPr="008A447D">
        <w:rPr>
          <w:rFonts w:asciiTheme="minorHAnsi" w:eastAsia="Times New Roman" w:hAnsiTheme="minorHAnsi" w:cstheme="minorHAnsi"/>
          <w:b/>
          <w:bCs/>
        </w:rPr>
        <w:t xml:space="preserve">) </w:t>
      </w:r>
      <w:r w:rsidR="0088588A" w:rsidRPr="008A447D">
        <w:rPr>
          <w:rFonts w:asciiTheme="minorHAnsi" w:eastAsia="Times New Roman" w:hAnsiTheme="minorHAnsi" w:cstheme="minorHAnsi"/>
          <w:b/>
          <w:bCs/>
        </w:rPr>
        <w:t>,</w:t>
      </w:r>
      <w:proofErr w:type="gramEnd"/>
      <w:r w:rsidR="0088588A" w:rsidRPr="008A447D">
        <w:rPr>
          <w:rFonts w:asciiTheme="minorHAnsi" w:eastAsia="Times New Roman" w:hAnsiTheme="minorHAnsi" w:cstheme="minorHAnsi"/>
          <w:b/>
          <w:bCs/>
        </w:rPr>
        <w:t xml:space="preserve"> </w:t>
      </w:r>
      <w:proofErr w:type="spellStart"/>
      <w:r w:rsidR="0088588A" w:rsidRPr="008A447D">
        <w:rPr>
          <w:rFonts w:asciiTheme="minorHAnsi" w:eastAsia="Times New Roman" w:hAnsiTheme="minorHAnsi" w:cstheme="minorHAnsi"/>
          <w:b/>
          <w:bCs/>
        </w:rPr>
        <w:t>GNav</w:t>
      </w:r>
      <w:proofErr w:type="spellEnd"/>
      <w:r w:rsidR="0088588A" w:rsidRPr="008A447D">
        <w:rPr>
          <w:rFonts w:asciiTheme="minorHAnsi" w:eastAsia="Times New Roman" w:hAnsiTheme="minorHAnsi" w:cstheme="minorHAnsi"/>
          <w:b/>
          <w:bCs/>
        </w:rPr>
        <w:t xml:space="preserve"> Applications </w:t>
      </w:r>
      <w:r w:rsidR="0088588A" w:rsidRPr="008A447D">
        <w:rPr>
          <w:rFonts w:asciiTheme="minorHAnsi" w:eastAsia="Times New Roman" w:hAnsiTheme="minorHAnsi" w:cstheme="minorHAnsi"/>
        </w:rPr>
        <w:t>using</w:t>
      </w:r>
      <w:r w:rsidR="0088588A" w:rsidRPr="008A447D">
        <w:rPr>
          <w:rFonts w:asciiTheme="minorHAnsi" w:eastAsia="Times New Roman" w:hAnsiTheme="minorHAnsi" w:cstheme="minorHAnsi"/>
          <w:b/>
          <w:bCs/>
        </w:rPr>
        <w:t xml:space="preserve"> Angular </w:t>
      </w:r>
    </w:p>
    <w:p w14:paraId="697B8E68" w14:textId="1E8CB4FE" w:rsidR="000A6AF3" w:rsidRPr="008A447D" w:rsidRDefault="0088588A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Upgraded the OTCHS web application </w:t>
      </w:r>
      <w:proofErr w:type="gramStart"/>
      <w:r w:rsidRPr="008A447D">
        <w:rPr>
          <w:rFonts w:asciiTheme="minorHAnsi" w:hAnsiTheme="minorHAnsi" w:cstheme="minorHAnsi"/>
          <w:color w:val="auto"/>
          <w:lang w:eastAsia="en-US" w:bidi="te-IN"/>
        </w:rPr>
        <w:t>to  Angular</w:t>
      </w:r>
      <w:proofErr w:type="gramEnd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(13,15,16, 18,19)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, enhancing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performance and reducing load time by 30%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and Implemented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Tree-Shaking, Lazy Loading, Signals API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, improving application responsiveness.</w:t>
      </w:r>
    </w:p>
    <w:p w14:paraId="3E6BE68E" w14:textId="77777777" w:rsidR="004E0391" w:rsidRP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</w:rPr>
        <w:t xml:space="preserve">Migrated existing </w:t>
      </w:r>
      <w:r w:rsidRPr="004E0391">
        <w:rPr>
          <w:rFonts w:asciiTheme="minorHAnsi" w:hAnsiTheme="minorHAnsi" w:cstheme="minorHAnsi"/>
          <w:b/>
          <w:bCs/>
        </w:rPr>
        <w:t>GNAV application</w:t>
      </w:r>
      <w:r w:rsidRPr="004E0391">
        <w:rPr>
          <w:rFonts w:asciiTheme="minorHAnsi" w:hAnsiTheme="minorHAnsi" w:cstheme="minorHAnsi"/>
        </w:rPr>
        <w:t xml:space="preserve"> from </w:t>
      </w:r>
      <w:r w:rsidRPr="004E0391">
        <w:rPr>
          <w:rFonts w:asciiTheme="minorHAnsi" w:hAnsiTheme="minorHAnsi" w:cstheme="minorHAnsi"/>
          <w:b/>
          <w:bCs/>
        </w:rPr>
        <w:t>Angular to React</w:t>
      </w:r>
      <w:r w:rsidRPr="004E0391">
        <w:rPr>
          <w:rFonts w:asciiTheme="minorHAnsi" w:hAnsiTheme="minorHAnsi" w:cstheme="minorHAnsi"/>
        </w:rPr>
        <w:t xml:space="preserve">, optimizing performance and reducing bundle size using </w:t>
      </w:r>
      <w:r w:rsidRPr="004E0391">
        <w:rPr>
          <w:rFonts w:asciiTheme="minorHAnsi" w:hAnsiTheme="minorHAnsi" w:cstheme="minorHAnsi"/>
          <w:b/>
          <w:bCs/>
        </w:rPr>
        <w:t>React Fiber and concurrent rendering</w:t>
      </w:r>
      <w:r w:rsidRPr="004E0391">
        <w:rPr>
          <w:rFonts w:asciiTheme="minorHAnsi" w:hAnsiTheme="minorHAnsi" w:cstheme="minorHAnsi"/>
        </w:rPr>
        <w:t>.</w:t>
      </w:r>
    </w:p>
    <w:p w14:paraId="7AF2410F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Implemented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React Context API and Redux Toolkit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for efficient global state management across the GNAV micro frontend.</w:t>
      </w:r>
    </w:p>
    <w:p w14:paraId="762EE24A" w14:textId="28024A89" w:rsidR="000A6AF3" w:rsidRPr="008A447D" w:rsidRDefault="000A6AF3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>Designed and optimized the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Header Menu,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SubMenu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, and Quick Links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with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Contentful</w:t>
      </w:r>
      <w:proofErr w:type="spellEnd"/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, enabling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dynamic content updates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based on business needs and seasonal changes.</w:t>
      </w:r>
    </w:p>
    <w:p w14:paraId="09890922" w14:textId="77777777" w:rsidR="004E0391" w:rsidRP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Utilized React Hooks (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useState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useEffect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useContext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useReducer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,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useRef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) for managing component lifecycle and improving functional component performance.</w:t>
      </w:r>
    </w:p>
    <w:p w14:paraId="4D1CF5B1" w14:textId="6BD29AC9" w:rsidR="000A6AF3" w:rsidRPr="008A447D" w:rsidRDefault="000A6AF3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Implemented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Hero Container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and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Wellness sections in CVS.com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, ensuring a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responsive design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and </w:t>
      </w:r>
      <w:proofErr w:type="gramStart"/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a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seamless</w:t>
      </w:r>
      <w:proofErr w:type="gramEnd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user experience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for both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authenticated and unauthenticated users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.</w:t>
      </w:r>
    </w:p>
    <w:p w14:paraId="00C5B473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Implemented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Server-Side Rendering (SSR) with Next.js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to improve SEO and initial page load performance for CVS applications.</w:t>
      </w:r>
    </w:p>
    <w:p w14:paraId="45C0E972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Used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React.lazy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() and Suspense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for lazy loading components, optimizing application performance by reducing initial load time.</w:t>
      </w:r>
    </w:p>
    <w:p w14:paraId="10040DDB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Worked on </w:t>
      </w:r>
      <w:proofErr w:type="spellStart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NestJS</w:t>
      </w:r>
      <w:proofErr w:type="spellEnd"/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for backend development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, creating APIs for extracting </w:t>
      </w:r>
      <w:proofErr w:type="spellStart"/>
      <w:r w:rsidRPr="004E0391">
        <w:rPr>
          <w:rFonts w:asciiTheme="minorHAnsi" w:hAnsiTheme="minorHAnsi" w:cstheme="minorHAnsi"/>
          <w:color w:val="auto"/>
          <w:lang w:eastAsia="en-US" w:bidi="te-IN"/>
        </w:rPr>
        <w:t>Extracare</w:t>
      </w:r>
      <w:proofErr w:type="spellEnd"/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coupons and RHB (Reward Health Behavior) functionalities.</w:t>
      </w:r>
    </w:p>
    <w:p w14:paraId="76D6A3DE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Developed reusable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React UI components and custom hooks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>, improving maintainability and reducing code duplication across applications.</w:t>
      </w:r>
    </w:p>
    <w:p w14:paraId="47C3FA3F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Improved GNAV performance by implementing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tree-shaking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and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code-splitting techniques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>, reducing the JavaScript bundle size.</w:t>
      </w:r>
    </w:p>
    <w:p w14:paraId="3C5CC3CB" w14:textId="4C6B3458" w:rsidR="00AE28DC" w:rsidRPr="008A447D" w:rsidRDefault="00AE28DC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>Implemented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NgRx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Effects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for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handling side effects (API calls, caching, and authentication handling)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outside the components.</w:t>
      </w:r>
    </w:p>
    <w:p w14:paraId="7E92DBDA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lastRenderedPageBreak/>
        <w:t xml:space="preserve">Implemented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Micro Frontend Architecture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using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Module Federation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>, allowing independent deployment of GNAV Header and Footer in multiple CVS web applications.</w:t>
      </w:r>
    </w:p>
    <w:p w14:paraId="53322588" w14:textId="0BE58102" w:rsidR="00AE28DC" w:rsidRPr="008A447D" w:rsidRDefault="00AE28DC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>Implemented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ng-content for content projection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, enabling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reusable UI components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with dynamic content slots.</w:t>
      </w:r>
    </w:p>
    <w:p w14:paraId="140F966C" w14:textId="7ED2E20A" w:rsidR="00AE28DC" w:rsidRPr="008A447D" w:rsidRDefault="00AE28DC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>Developed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interactive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data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tables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using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ng-grid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, enabling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sortable, filterable, and paginated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data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representations.</w:t>
      </w:r>
    </w:p>
    <w:p w14:paraId="2583A103" w14:textId="14094E93" w:rsidR="00AE28DC" w:rsidRPr="008A447D" w:rsidRDefault="00AE28DC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>Used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Route-Level Lazy Loading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to optimize the loading of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GNAV, OTCHS, and CVS.com web pages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, reducing initial application startup time.</w:t>
      </w:r>
    </w:p>
    <w:p w14:paraId="7F88F98A" w14:textId="77777777" w:rsidR="004E0391" w:rsidRDefault="004E0391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Ensured </w:t>
      </w:r>
      <w:r w:rsidRPr="004E0391">
        <w:rPr>
          <w:rFonts w:asciiTheme="minorHAnsi" w:hAnsiTheme="minorHAnsi" w:cstheme="minorHAnsi"/>
          <w:b/>
          <w:bCs/>
          <w:color w:val="auto"/>
          <w:lang w:eastAsia="en-US" w:bidi="te-IN"/>
        </w:rPr>
        <w:t>WCAG compliance and accessibility (A11Y)</w:t>
      </w:r>
      <w:r w:rsidRPr="004E0391">
        <w:rPr>
          <w:rFonts w:asciiTheme="minorHAnsi" w:hAnsiTheme="minorHAnsi" w:cstheme="minorHAnsi"/>
          <w:color w:val="auto"/>
          <w:lang w:eastAsia="en-US" w:bidi="te-IN"/>
        </w:rPr>
        <w:t xml:space="preserve"> across GNAV components, improving usability for users with disabilities.</w:t>
      </w:r>
    </w:p>
    <w:p w14:paraId="6F160A1F" w14:textId="44DA28BB" w:rsidR="00AE28DC" w:rsidRPr="008A447D" w:rsidRDefault="00800C24" w:rsidP="004E0391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Used </w:t>
      </w:r>
      <w:proofErr w:type="spellStart"/>
      <w:proofErr w:type="gramStart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signal.effect</w:t>
      </w:r>
      <w:proofErr w:type="spellEnd"/>
      <w:proofErr w:type="gramEnd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() to track API responses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, dynamically updating the UI only when relevant state changes occurred.</w:t>
      </w:r>
    </w:p>
    <w:p w14:paraId="53B50620" w14:textId="0F82CACE" w:rsidR="00AE28DC" w:rsidRPr="008A447D" w:rsidRDefault="00AE28DC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>Used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caching strategies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to minimize API calls and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store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Contentful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 xml:space="preserve"> data locally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>, improving page response times.</w:t>
      </w:r>
    </w:p>
    <w:p w14:paraId="6CA76B76" w14:textId="2F7ED504" w:rsidR="008945DF" w:rsidRPr="008A447D" w:rsidRDefault="00277ADF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</w:rPr>
        <w:t xml:space="preserve">Developed the BFF layer using </w:t>
      </w:r>
      <w:proofErr w:type="spellStart"/>
      <w:r w:rsidRPr="008A447D">
        <w:rPr>
          <w:rFonts w:asciiTheme="minorHAnsi" w:hAnsiTheme="minorHAnsi" w:cstheme="minorHAnsi"/>
          <w:b/>
          <w:bCs/>
        </w:rPr>
        <w:t>NestJS</w:t>
      </w:r>
      <w:proofErr w:type="spellEnd"/>
      <w:r w:rsidRPr="008A447D">
        <w:rPr>
          <w:rFonts w:asciiTheme="minorHAnsi" w:hAnsiTheme="minorHAnsi" w:cstheme="minorHAnsi"/>
        </w:rPr>
        <w:t xml:space="preserve"> to streamline communication between the front end and backend systems, reducing latency and improving data consistency.</w:t>
      </w:r>
    </w:p>
    <w:p w14:paraId="4FF9FEC4" w14:textId="31982640" w:rsidR="000A6AF3" w:rsidRPr="008A447D" w:rsidRDefault="000A6AF3" w:rsidP="008A447D">
      <w:pPr>
        <w:pStyle w:val="ListParagraph"/>
        <w:numPr>
          <w:ilvl w:val="0"/>
          <w:numId w:val="19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Developed</w:t>
      </w:r>
      <w:r w:rsidRPr="008A447D">
        <w:rPr>
          <w:rFonts w:asciiTheme="minorHAnsi" w:hAnsiTheme="minorHAnsi" w:cstheme="minorHAnsi"/>
          <w:b/>
          <w:bCs/>
        </w:rPr>
        <w:t xml:space="preserve"> RHB (Reward Health Behavior)</w:t>
      </w:r>
      <w:r w:rsidRPr="008A447D">
        <w:rPr>
          <w:rFonts w:asciiTheme="minorHAnsi" w:hAnsiTheme="minorHAnsi" w:cstheme="minorHAnsi"/>
        </w:rPr>
        <w:t xml:space="preserve"> and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A447D">
        <w:rPr>
          <w:rFonts w:asciiTheme="minorHAnsi" w:hAnsiTheme="minorHAnsi" w:cstheme="minorHAnsi"/>
          <w:b/>
          <w:bCs/>
        </w:rPr>
        <w:t>Extracare</w:t>
      </w:r>
      <w:proofErr w:type="spellEnd"/>
      <w:r w:rsidRPr="008A447D">
        <w:rPr>
          <w:rFonts w:asciiTheme="minorHAnsi" w:hAnsiTheme="minorHAnsi" w:cstheme="minorHAnsi"/>
          <w:b/>
          <w:bCs/>
        </w:rPr>
        <w:t xml:space="preserve"> Coupons BFF </w:t>
      </w:r>
      <w:r w:rsidRPr="008A447D">
        <w:rPr>
          <w:rFonts w:asciiTheme="minorHAnsi" w:hAnsiTheme="minorHAnsi" w:cstheme="minorHAnsi"/>
        </w:rPr>
        <w:t xml:space="preserve">from scratch, starting with </w:t>
      </w:r>
      <w:r w:rsidRPr="008A447D">
        <w:rPr>
          <w:rFonts w:asciiTheme="minorHAnsi" w:hAnsiTheme="minorHAnsi" w:cstheme="minorHAnsi"/>
          <w:b/>
          <w:bCs/>
        </w:rPr>
        <w:t xml:space="preserve">requirement gathering, creating a Proof of Concept (POC), and documenting the final output </w:t>
      </w:r>
      <w:r w:rsidRPr="008A447D">
        <w:rPr>
          <w:rFonts w:asciiTheme="minorHAnsi" w:hAnsiTheme="minorHAnsi" w:cstheme="minorHAnsi"/>
        </w:rPr>
        <w:t xml:space="preserve">in </w:t>
      </w:r>
      <w:proofErr w:type="spellStart"/>
      <w:r w:rsidRPr="008A447D">
        <w:rPr>
          <w:rFonts w:asciiTheme="minorHAnsi" w:hAnsiTheme="minorHAnsi" w:cstheme="minorHAnsi"/>
          <w:b/>
          <w:bCs/>
        </w:rPr>
        <w:t>NestJs</w:t>
      </w:r>
      <w:proofErr w:type="spellEnd"/>
      <w:r w:rsidRPr="008A447D">
        <w:rPr>
          <w:rFonts w:asciiTheme="minorHAnsi" w:hAnsiTheme="minorHAnsi" w:cstheme="minorHAnsi"/>
        </w:rPr>
        <w:t>.</w:t>
      </w:r>
    </w:p>
    <w:p w14:paraId="0BAB7B29" w14:textId="5A3416AC" w:rsidR="000A6AF3" w:rsidRPr="008A447D" w:rsidRDefault="000A6AF3" w:rsidP="008A447D">
      <w:pPr>
        <w:pStyle w:val="ListParagraph"/>
        <w:numPr>
          <w:ilvl w:val="0"/>
          <w:numId w:val="19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Built and optimized the</w:t>
      </w:r>
      <w:r w:rsidRPr="008A447D">
        <w:rPr>
          <w:rFonts w:asciiTheme="minorHAnsi" w:hAnsiTheme="minorHAnsi" w:cstheme="minorHAnsi"/>
          <w:b/>
          <w:bCs/>
        </w:rPr>
        <w:t xml:space="preserve"> BFF (Backend-for-Frontend) layer</w:t>
      </w:r>
      <w:r w:rsidRPr="008A447D">
        <w:rPr>
          <w:rFonts w:asciiTheme="minorHAnsi" w:hAnsiTheme="minorHAnsi" w:cstheme="minorHAnsi"/>
        </w:rPr>
        <w:t xml:space="preserve"> using </w:t>
      </w:r>
      <w:proofErr w:type="spellStart"/>
      <w:r w:rsidRPr="008A447D">
        <w:rPr>
          <w:rFonts w:asciiTheme="minorHAnsi" w:hAnsiTheme="minorHAnsi" w:cstheme="minorHAnsi"/>
          <w:b/>
          <w:bCs/>
        </w:rPr>
        <w:t>NestJS</w:t>
      </w:r>
      <w:proofErr w:type="spellEnd"/>
      <w:r w:rsidRPr="008A447D">
        <w:rPr>
          <w:rFonts w:asciiTheme="minorHAnsi" w:hAnsiTheme="minorHAnsi" w:cstheme="minorHAnsi"/>
        </w:rPr>
        <w:t xml:space="preserve"> to streamline </w:t>
      </w:r>
      <w:r w:rsidRPr="008A447D">
        <w:rPr>
          <w:rFonts w:asciiTheme="minorHAnsi" w:hAnsiTheme="minorHAnsi" w:cstheme="minorHAnsi"/>
          <w:b/>
          <w:bCs/>
        </w:rPr>
        <w:t>frontend-backend communication</w:t>
      </w:r>
      <w:r w:rsidRPr="008A447D">
        <w:rPr>
          <w:rFonts w:asciiTheme="minorHAnsi" w:hAnsiTheme="minorHAnsi" w:cstheme="minorHAnsi"/>
        </w:rPr>
        <w:t>.</w:t>
      </w:r>
    </w:p>
    <w:p w14:paraId="3F61C7F1" w14:textId="77777777" w:rsidR="00277ADF" w:rsidRPr="008A447D" w:rsidRDefault="00277ADF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Designed and developed APIs using </w:t>
      </w:r>
      <w:proofErr w:type="spellStart"/>
      <w:r w:rsidRPr="008A447D">
        <w:rPr>
          <w:rFonts w:asciiTheme="minorHAnsi" w:hAnsiTheme="minorHAnsi" w:cstheme="minorHAnsi"/>
          <w:b/>
          <w:bCs/>
        </w:rPr>
        <w:t>NestJS</w:t>
      </w:r>
      <w:proofErr w:type="spellEnd"/>
      <w:r w:rsidRPr="008A447D">
        <w:rPr>
          <w:rFonts w:asciiTheme="minorHAnsi" w:hAnsiTheme="minorHAnsi" w:cstheme="minorHAnsi"/>
        </w:rPr>
        <w:t xml:space="preserve"> to handle </w:t>
      </w:r>
      <w:r w:rsidRPr="008A447D">
        <w:rPr>
          <w:rFonts w:asciiTheme="minorHAnsi" w:hAnsiTheme="minorHAnsi" w:cstheme="minorHAnsi"/>
          <w:b/>
          <w:bCs/>
        </w:rPr>
        <w:t>POST</w:t>
      </w:r>
      <w:r w:rsidRPr="008A447D">
        <w:rPr>
          <w:rFonts w:asciiTheme="minorHAnsi" w:hAnsiTheme="minorHAnsi" w:cstheme="minorHAnsi"/>
        </w:rPr>
        <w:t xml:space="preserve"> and </w:t>
      </w:r>
      <w:r w:rsidRPr="008A447D">
        <w:rPr>
          <w:rFonts w:asciiTheme="minorHAnsi" w:hAnsiTheme="minorHAnsi" w:cstheme="minorHAnsi"/>
          <w:b/>
          <w:bCs/>
        </w:rPr>
        <w:t>GET</w:t>
      </w:r>
      <w:r w:rsidRPr="008A447D">
        <w:rPr>
          <w:rFonts w:asciiTheme="minorHAnsi" w:hAnsiTheme="minorHAnsi" w:cstheme="minorHAnsi"/>
        </w:rPr>
        <w:t xml:space="preserve"> requests for retrieving and applying </w:t>
      </w:r>
      <w:proofErr w:type="spellStart"/>
      <w:r w:rsidRPr="008A447D">
        <w:rPr>
          <w:rFonts w:asciiTheme="minorHAnsi" w:hAnsiTheme="minorHAnsi" w:cstheme="minorHAnsi"/>
        </w:rPr>
        <w:t>Extracare</w:t>
      </w:r>
      <w:proofErr w:type="spellEnd"/>
      <w:r w:rsidRPr="008A447D">
        <w:rPr>
          <w:rFonts w:asciiTheme="minorHAnsi" w:hAnsiTheme="minorHAnsi" w:cstheme="minorHAnsi"/>
        </w:rPr>
        <w:t xml:space="preserve"> coupons, ensuring accurate functionality and seamless integration.</w:t>
      </w:r>
    </w:p>
    <w:p w14:paraId="55F8B805" w14:textId="6F80F1DD" w:rsidR="00D231F0" w:rsidRPr="008A447D" w:rsidRDefault="008945DF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Built the RHB (Reward Health Behavior) API using </w:t>
      </w:r>
      <w:r w:rsidRPr="008A447D">
        <w:rPr>
          <w:rFonts w:asciiTheme="minorHAnsi" w:hAnsiTheme="minorHAnsi" w:cstheme="minorHAnsi"/>
          <w:b/>
          <w:bCs/>
        </w:rPr>
        <w:t>Nest.JS</w:t>
      </w:r>
      <w:r w:rsidRPr="008A447D">
        <w:rPr>
          <w:rFonts w:asciiTheme="minorHAnsi" w:hAnsiTheme="minorHAnsi" w:cstheme="minorHAnsi"/>
        </w:rPr>
        <w:t xml:space="preserve"> to enable </w:t>
      </w:r>
      <w:proofErr w:type="spellStart"/>
      <w:r w:rsidRPr="008A447D">
        <w:rPr>
          <w:rFonts w:asciiTheme="minorHAnsi" w:hAnsiTheme="minorHAnsi" w:cstheme="minorHAnsi"/>
        </w:rPr>
        <w:t>Extracare</w:t>
      </w:r>
      <w:proofErr w:type="spellEnd"/>
      <w:r w:rsidRPr="008A447D">
        <w:rPr>
          <w:rFonts w:asciiTheme="minorHAnsi" w:hAnsiTheme="minorHAnsi" w:cstheme="minorHAnsi"/>
        </w:rPr>
        <w:t xml:space="preserve"> members to earn rewards on their purchases, ensuring high performance and reliability.</w:t>
      </w:r>
    </w:p>
    <w:p w14:paraId="7A24EE6C" w14:textId="77777777" w:rsidR="00AE28DC" w:rsidRPr="008A447D" w:rsidRDefault="00D231F0" w:rsidP="008A447D">
      <w:pPr>
        <w:pStyle w:val="ListParagraph"/>
        <w:numPr>
          <w:ilvl w:val="0"/>
          <w:numId w:val="19"/>
        </w:numPr>
        <w:tabs>
          <w:tab w:val="clear" w:pos="720"/>
        </w:tabs>
        <w:suppressAutoHyphens w:val="0"/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Participated actively in </w:t>
      </w:r>
      <w:r w:rsidRPr="008A447D">
        <w:rPr>
          <w:rFonts w:asciiTheme="minorHAnsi" w:hAnsiTheme="minorHAnsi" w:cstheme="minorHAnsi"/>
          <w:b/>
          <w:bCs/>
        </w:rPr>
        <w:t>Agile development processes</w:t>
      </w:r>
      <w:r w:rsidRPr="008A447D">
        <w:rPr>
          <w:rFonts w:asciiTheme="minorHAnsi" w:hAnsiTheme="minorHAnsi" w:cstheme="minorHAnsi"/>
        </w:rPr>
        <w:t xml:space="preserve">, including </w:t>
      </w:r>
      <w:r w:rsidRPr="008A447D">
        <w:rPr>
          <w:rFonts w:asciiTheme="minorHAnsi" w:hAnsiTheme="minorHAnsi" w:cstheme="minorHAnsi"/>
          <w:b/>
          <w:bCs/>
        </w:rPr>
        <w:t>sprint planning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daily stand-ups</w:t>
      </w:r>
      <w:r w:rsidRPr="008A447D">
        <w:rPr>
          <w:rFonts w:asciiTheme="minorHAnsi" w:hAnsiTheme="minorHAnsi" w:cstheme="minorHAnsi"/>
        </w:rPr>
        <w:t xml:space="preserve">, and </w:t>
      </w:r>
      <w:r w:rsidRPr="008A447D">
        <w:rPr>
          <w:rFonts w:asciiTheme="minorHAnsi" w:hAnsiTheme="minorHAnsi" w:cstheme="minorHAnsi"/>
          <w:b/>
          <w:bCs/>
        </w:rPr>
        <w:t>retrospectives</w:t>
      </w:r>
      <w:r w:rsidRPr="008A447D">
        <w:rPr>
          <w:rFonts w:asciiTheme="minorHAnsi" w:hAnsiTheme="minorHAnsi" w:cstheme="minorHAnsi"/>
        </w:rPr>
        <w:t>, ensuring alignment with project goals and team efficiency.</w:t>
      </w:r>
    </w:p>
    <w:p w14:paraId="72448FBC" w14:textId="6B140587" w:rsidR="00CB7E92" w:rsidRPr="008A447D" w:rsidRDefault="00CB7E92" w:rsidP="008A447D">
      <w:pPr>
        <w:tabs>
          <w:tab w:val="clear" w:pos="720"/>
        </w:tabs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A447D">
        <w:rPr>
          <w:rFonts w:asciiTheme="minorHAnsi" w:hAnsiTheme="minorHAnsi" w:cstheme="minorHAnsi"/>
          <w:sz w:val="22"/>
          <w:szCs w:val="22"/>
        </w:rPr>
        <w:t xml:space="preserve"> </w:t>
      </w:r>
      <w:r w:rsidR="00DC4A5B" w:rsidRPr="008A447D">
        <w:rPr>
          <w:rFonts w:asciiTheme="minorHAnsi" w:hAnsiTheme="minorHAnsi" w:cstheme="minorHAnsi"/>
          <w:sz w:val="22"/>
          <w:szCs w:val="22"/>
        </w:rPr>
        <w:t>Angular,</w:t>
      </w:r>
      <w:r w:rsidR="00736385" w:rsidRPr="008A447D">
        <w:rPr>
          <w:rFonts w:asciiTheme="minorHAnsi" w:hAnsiTheme="minorHAnsi" w:cstheme="minorHAnsi"/>
          <w:sz w:val="22"/>
          <w:szCs w:val="22"/>
        </w:rPr>
        <w:t xml:space="preserve"> </w:t>
      </w:r>
      <w:r w:rsidR="008945DF" w:rsidRPr="008A447D">
        <w:rPr>
          <w:rFonts w:asciiTheme="minorHAnsi" w:hAnsiTheme="minorHAnsi" w:cstheme="minorHAnsi"/>
          <w:sz w:val="22"/>
          <w:szCs w:val="22"/>
        </w:rPr>
        <w:t xml:space="preserve">Next.js, </w:t>
      </w:r>
      <w:r w:rsidR="00736385" w:rsidRPr="008A447D">
        <w:rPr>
          <w:rFonts w:asciiTheme="minorHAnsi" w:hAnsiTheme="minorHAnsi" w:cstheme="minorHAnsi"/>
          <w:sz w:val="22"/>
          <w:szCs w:val="22"/>
        </w:rPr>
        <w:t xml:space="preserve">TypeScript, REST </w:t>
      </w:r>
      <w:proofErr w:type="gramStart"/>
      <w:r w:rsidR="00736385" w:rsidRPr="008A447D">
        <w:rPr>
          <w:rFonts w:asciiTheme="minorHAnsi" w:hAnsiTheme="minorHAnsi" w:cstheme="minorHAnsi"/>
          <w:sz w:val="22"/>
          <w:szCs w:val="22"/>
        </w:rPr>
        <w:t xml:space="preserve">APIs, </w:t>
      </w:r>
      <w:r w:rsidR="00D231F0" w:rsidRPr="008A447D">
        <w:rPr>
          <w:rFonts w:asciiTheme="minorHAnsi" w:hAnsiTheme="minorHAnsi" w:cstheme="minorHAnsi"/>
          <w:sz w:val="22"/>
          <w:szCs w:val="22"/>
        </w:rPr>
        <w:t xml:space="preserve"> Content</w:t>
      </w:r>
      <w:proofErr w:type="gramEnd"/>
      <w:r w:rsidR="00D231F0" w:rsidRPr="008A44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231F0" w:rsidRPr="008A447D">
        <w:rPr>
          <w:rFonts w:asciiTheme="minorHAnsi" w:hAnsiTheme="minorHAnsi" w:cstheme="minorHAnsi"/>
          <w:sz w:val="22"/>
          <w:szCs w:val="22"/>
        </w:rPr>
        <w:t>Manament</w:t>
      </w:r>
      <w:proofErr w:type="spellEnd"/>
      <w:r w:rsidR="00D231F0" w:rsidRPr="008A447D">
        <w:rPr>
          <w:rFonts w:asciiTheme="minorHAnsi" w:hAnsiTheme="minorHAnsi" w:cstheme="minorHAnsi"/>
          <w:sz w:val="22"/>
          <w:szCs w:val="22"/>
        </w:rPr>
        <w:t xml:space="preserve"> service (</w:t>
      </w:r>
      <w:proofErr w:type="spellStart"/>
      <w:r w:rsidR="00D231F0" w:rsidRPr="008A447D">
        <w:rPr>
          <w:rFonts w:asciiTheme="minorHAnsi" w:hAnsiTheme="minorHAnsi" w:cstheme="minorHAnsi"/>
          <w:sz w:val="22"/>
          <w:szCs w:val="22"/>
        </w:rPr>
        <w:t>ContentFul</w:t>
      </w:r>
      <w:proofErr w:type="spellEnd"/>
      <w:r w:rsidR="00D231F0" w:rsidRPr="008A447D">
        <w:rPr>
          <w:rFonts w:asciiTheme="minorHAnsi" w:hAnsiTheme="minorHAnsi" w:cstheme="minorHAnsi"/>
          <w:sz w:val="22"/>
          <w:szCs w:val="22"/>
        </w:rPr>
        <w:t>),</w:t>
      </w:r>
      <w:r w:rsidR="00DC4A5B" w:rsidRPr="008A44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C4A5B" w:rsidRPr="008A447D">
        <w:rPr>
          <w:rFonts w:asciiTheme="minorHAnsi" w:hAnsiTheme="minorHAnsi" w:cstheme="minorHAnsi"/>
          <w:sz w:val="22"/>
          <w:szCs w:val="22"/>
        </w:rPr>
        <w:t>Node.Js</w:t>
      </w:r>
      <w:proofErr w:type="spellEnd"/>
      <w:r w:rsidR="00DC4A5B" w:rsidRPr="008A447D">
        <w:rPr>
          <w:rFonts w:asciiTheme="minorHAnsi" w:hAnsiTheme="minorHAnsi" w:cstheme="minorHAnsi"/>
          <w:sz w:val="22"/>
          <w:szCs w:val="22"/>
        </w:rPr>
        <w:t xml:space="preserve">, Bootstrap, HTML5, CSS, </w:t>
      </w:r>
      <w:proofErr w:type="spellStart"/>
      <w:r w:rsidR="00DC4A5B" w:rsidRPr="008A447D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="00DC4A5B" w:rsidRPr="008A447D">
        <w:rPr>
          <w:rFonts w:asciiTheme="minorHAnsi" w:hAnsiTheme="minorHAnsi" w:cstheme="minorHAnsi"/>
          <w:sz w:val="22"/>
          <w:szCs w:val="22"/>
        </w:rPr>
        <w:t xml:space="preserve">, JSON, </w:t>
      </w:r>
      <w:proofErr w:type="spellStart"/>
      <w:r w:rsidR="00DC4A5B" w:rsidRPr="008A447D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="00DC4A5B" w:rsidRPr="008A447D">
        <w:rPr>
          <w:rFonts w:asciiTheme="minorHAnsi" w:hAnsiTheme="minorHAnsi" w:cstheme="minorHAnsi"/>
          <w:sz w:val="22"/>
          <w:szCs w:val="22"/>
        </w:rPr>
        <w:t>, GIT</w:t>
      </w:r>
      <w:r w:rsidR="00736385" w:rsidRPr="008A447D">
        <w:rPr>
          <w:rFonts w:asciiTheme="minorHAnsi" w:hAnsiTheme="minorHAnsi" w:cstheme="minorHAnsi"/>
          <w:sz w:val="22"/>
          <w:szCs w:val="22"/>
        </w:rPr>
        <w:t>, POSTMAN, SOAPUI.</w:t>
      </w:r>
    </w:p>
    <w:p w14:paraId="0B9A13AE" w14:textId="77777777" w:rsidR="00204E0F" w:rsidRPr="008A447D" w:rsidRDefault="00204E0F" w:rsidP="008A447D">
      <w:pPr>
        <w:spacing w:line="24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67FDB7B" w14:textId="425DDEB4" w:rsidR="00182B26" w:rsidRPr="008A447D" w:rsidRDefault="00182B26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United Airlines,</w:t>
      </w:r>
      <w:r w:rsidR="00315532"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Remote (Phoenix, AZ)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Mar 2021 – </w:t>
      </w:r>
      <w:r w:rsidR="00204E0F" w:rsidRPr="008A447D">
        <w:rPr>
          <w:rFonts w:asciiTheme="minorHAnsi" w:eastAsia="Arial" w:hAnsiTheme="minorHAnsi" w:cstheme="minorHAnsi"/>
          <w:b/>
          <w:sz w:val="22"/>
          <w:szCs w:val="22"/>
        </w:rPr>
        <w:t>Feb 202</w:t>
      </w:r>
      <w:r w:rsidR="003305BA" w:rsidRPr="008A447D">
        <w:rPr>
          <w:rFonts w:asciiTheme="minorHAnsi" w:eastAsia="Arial" w:hAnsiTheme="minorHAnsi" w:cstheme="minorHAnsi"/>
          <w:b/>
          <w:sz w:val="22"/>
          <w:szCs w:val="22"/>
        </w:rPr>
        <w:t>3</w:t>
      </w:r>
    </w:p>
    <w:p w14:paraId="6369AB55" w14:textId="3FD6D1E8" w:rsidR="00D231F0" w:rsidRPr="008A447D" w:rsidRDefault="00D231F0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UI Lead </w:t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>Developer</w:t>
      </w:r>
    </w:p>
    <w:p w14:paraId="3CEC0E09" w14:textId="02D0037C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Project Name: Copilot, Navigator</w:t>
      </w:r>
    </w:p>
    <w:p w14:paraId="6046532E" w14:textId="627DFC80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Project Description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>:</w:t>
      </w:r>
      <w:r w:rsidRPr="008A447D">
        <w:rPr>
          <w:rFonts w:asciiTheme="minorHAnsi" w:hAnsiTheme="minorHAnsi" w:cstheme="minorHAnsi"/>
          <w:sz w:val="22"/>
          <w:szCs w:val="22"/>
        </w:rPr>
        <w:t xml:space="preserve"> 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United Airlines project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focused on developing and maintaining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Navigator and Copilot applications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both crucial for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airport agents and passengers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. 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Navigator application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allowed airport agents to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book flights for volunteers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while 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Copilot application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managed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COVID-19 vaccination record verification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for passengers. The project was developed using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Angular 9, 11, 13, and later upgraded to Angular 15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incorporating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Lazy Loading, SSO authentication, </w:t>
      </w:r>
      <w:proofErr w:type="spellStart"/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NgRx</w:t>
      </w:r>
      <w:proofErr w:type="spellEnd"/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state management, and Cypress test automation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for a seamless and high-performing experience.</w:t>
      </w:r>
    </w:p>
    <w:p w14:paraId="0793673C" w14:textId="35135741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Key Responsibilities:</w:t>
      </w:r>
    </w:p>
    <w:p w14:paraId="3CBBCA46" w14:textId="3BDAE66E" w:rsidR="00FB7D6E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Developed </w:t>
      </w:r>
      <w:r w:rsidR="00FB7D6E" w:rsidRPr="008A447D">
        <w:rPr>
          <w:rFonts w:asciiTheme="minorHAnsi" w:hAnsiTheme="minorHAnsi" w:cstheme="minorHAnsi"/>
        </w:rPr>
        <w:t>and maintained</w:t>
      </w:r>
      <w:r w:rsidR="00FB7D6E" w:rsidRPr="008A447D">
        <w:rPr>
          <w:rFonts w:asciiTheme="minorHAnsi" w:hAnsiTheme="minorHAnsi" w:cstheme="minorHAnsi"/>
          <w:b/>
          <w:bCs/>
        </w:rPr>
        <w:t xml:space="preserve"> Copilot </w:t>
      </w:r>
      <w:r w:rsidR="00FB7D6E" w:rsidRPr="008A447D">
        <w:rPr>
          <w:rFonts w:asciiTheme="minorHAnsi" w:hAnsiTheme="minorHAnsi" w:cstheme="minorHAnsi"/>
        </w:rPr>
        <w:t xml:space="preserve">Application using </w:t>
      </w:r>
      <w:r w:rsidR="00FB7D6E" w:rsidRPr="008A447D">
        <w:rPr>
          <w:rFonts w:asciiTheme="minorHAnsi" w:hAnsiTheme="minorHAnsi" w:cstheme="minorHAnsi"/>
          <w:b/>
          <w:bCs/>
        </w:rPr>
        <w:t>Angular 9 and 11</w:t>
      </w:r>
      <w:r w:rsidR="00FB7D6E" w:rsidRPr="008A447D">
        <w:rPr>
          <w:rFonts w:asciiTheme="minorHAnsi" w:hAnsiTheme="minorHAnsi" w:cstheme="minorHAnsi"/>
        </w:rPr>
        <w:t xml:space="preserve">, designed for </w:t>
      </w:r>
      <w:r w:rsidR="00FB7D6E" w:rsidRPr="008A447D">
        <w:rPr>
          <w:rFonts w:asciiTheme="minorHAnsi" w:hAnsiTheme="minorHAnsi" w:cstheme="minorHAnsi"/>
          <w:b/>
          <w:bCs/>
        </w:rPr>
        <w:t>COVID-19 vaccination record verification</w:t>
      </w:r>
      <w:r w:rsidR="00FB7D6E" w:rsidRPr="008A447D">
        <w:rPr>
          <w:rFonts w:asciiTheme="minorHAnsi" w:hAnsiTheme="minorHAnsi" w:cstheme="minorHAnsi"/>
        </w:rPr>
        <w:t xml:space="preserve"> for passengers.</w:t>
      </w:r>
    </w:p>
    <w:p w14:paraId="61C7EAEE" w14:textId="03CB14A1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Implemented </w:t>
      </w:r>
      <w:r w:rsidRPr="008A447D">
        <w:rPr>
          <w:rFonts w:asciiTheme="minorHAnsi" w:hAnsiTheme="minorHAnsi" w:cstheme="minorHAnsi"/>
          <w:b/>
          <w:bCs/>
        </w:rPr>
        <w:t>dynamic form validation and user workflows</w:t>
      </w:r>
      <w:r w:rsidRPr="008A447D">
        <w:rPr>
          <w:rFonts w:asciiTheme="minorHAnsi" w:hAnsiTheme="minorHAnsi" w:cstheme="minorHAnsi"/>
        </w:rPr>
        <w:t>, ensuring secure and seamless vaccination record submission.</w:t>
      </w:r>
    </w:p>
    <w:p w14:paraId="7F867566" w14:textId="45560A14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Utilized</w:t>
      </w:r>
      <w:r w:rsidRPr="008A447D">
        <w:rPr>
          <w:rFonts w:asciiTheme="minorHAnsi" w:hAnsiTheme="minorHAnsi" w:cstheme="minorHAnsi"/>
          <w:b/>
          <w:bCs/>
        </w:rPr>
        <w:t xml:space="preserve"> Angular Reactive Forms</w:t>
      </w:r>
      <w:r w:rsidRPr="008A447D">
        <w:rPr>
          <w:rFonts w:asciiTheme="minorHAnsi" w:hAnsiTheme="minorHAnsi" w:cstheme="minorHAnsi"/>
        </w:rPr>
        <w:t xml:space="preserve"> for validation and structured data collection, improving usability and reducing input errors.</w:t>
      </w:r>
    </w:p>
    <w:p w14:paraId="4ECAB074" w14:textId="461FE5FB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Integrated</w:t>
      </w:r>
      <w:r w:rsidRPr="008A447D">
        <w:rPr>
          <w:rFonts w:asciiTheme="minorHAnsi" w:hAnsiTheme="minorHAnsi" w:cstheme="minorHAnsi"/>
          <w:b/>
          <w:bCs/>
        </w:rPr>
        <w:t xml:space="preserve"> RESTful APIs </w:t>
      </w:r>
      <w:r w:rsidRPr="008A447D">
        <w:rPr>
          <w:rFonts w:asciiTheme="minorHAnsi" w:hAnsiTheme="minorHAnsi" w:cstheme="minorHAnsi"/>
        </w:rPr>
        <w:t>for</w:t>
      </w:r>
      <w:r w:rsidRPr="008A447D">
        <w:rPr>
          <w:rFonts w:asciiTheme="minorHAnsi" w:hAnsiTheme="minorHAnsi" w:cstheme="minorHAnsi"/>
          <w:b/>
          <w:bCs/>
        </w:rPr>
        <w:t xml:space="preserve"> fetching passenger vaccination records</w:t>
      </w:r>
      <w:r w:rsidRPr="008A447D">
        <w:rPr>
          <w:rFonts w:asciiTheme="minorHAnsi" w:hAnsiTheme="minorHAnsi" w:cstheme="minorHAnsi"/>
        </w:rPr>
        <w:t xml:space="preserve">, ensuring </w:t>
      </w:r>
      <w:r w:rsidRPr="008A447D">
        <w:rPr>
          <w:rFonts w:asciiTheme="minorHAnsi" w:hAnsiTheme="minorHAnsi" w:cstheme="minorHAnsi"/>
          <w:b/>
          <w:bCs/>
        </w:rPr>
        <w:t>real-time data updates</w:t>
      </w:r>
      <w:r w:rsidRPr="008A447D">
        <w:rPr>
          <w:rFonts w:asciiTheme="minorHAnsi" w:hAnsiTheme="minorHAnsi" w:cstheme="minorHAnsi"/>
        </w:rPr>
        <w:t>.</w:t>
      </w:r>
    </w:p>
    <w:p w14:paraId="734183AE" w14:textId="0B187B75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Implemented </w:t>
      </w:r>
      <w:r w:rsidRPr="008A447D">
        <w:rPr>
          <w:rFonts w:asciiTheme="minorHAnsi" w:hAnsiTheme="minorHAnsi" w:cstheme="minorHAnsi"/>
          <w:b/>
          <w:bCs/>
        </w:rPr>
        <w:t>role-based authentication</w:t>
      </w:r>
      <w:r w:rsidRPr="008A447D">
        <w:rPr>
          <w:rFonts w:asciiTheme="minorHAnsi" w:hAnsiTheme="minorHAnsi" w:cstheme="minorHAnsi"/>
        </w:rPr>
        <w:t xml:space="preserve"> for passengers and airport agents using </w:t>
      </w:r>
      <w:r w:rsidRPr="008A447D">
        <w:rPr>
          <w:rFonts w:asciiTheme="minorHAnsi" w:hAnsiTheme="minorHAnsi" w:cstheme="minorHAnsi"/>
          <w:b/>
          <w:bCs/>
        </w:rPr>
        <w:t>JWT and OAuth-based authorization</w:t>
      </w:r>
      <w:r w:rsidRPr="008A447D">
        <w:rPr>
          <w:rFonts w:asciiTheme="minorHAnsi" w:hAnsiTheme="minorHAnsi" w:cstheme="minorHAnsi"/>
        </w:rPr>
        <w:t>.</w:t>
      </w:r>
    </w:p>
    <w:p w14:paraId="62F161F6" w14:textId="2CA30663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Developed and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r w:rsidRPr="008A447D">
        <w:rPr>
          <w:rFonts w:asciiTheme="minorHAnsi" w:hAnsiTheme="minorHAnsi" w:cstheme="minorHAnsi"/>
        </w:rPr>
        <w:t>maintained the</w:t>
      </w:r>
      <w:r w:rsidRPr="008A447D">
        <w:rPr>
          <w:rFonts w:asciiTheme="minorHAnsi" w:hAnsiTheme="minorHAnsi" w:cstheme="minorHAnsi"/>
          <w:b/>
          <w:bCs/>
        </w:rPr>
        <w:t xml:space="preserve"> Navigator </w:t>
      </w:r>
      <w:r w:rsidRPr="008A447D">
        <w:rPr>
          <w:rFonts w:asciiTheme="minorHAnsi" w:hAnsiTheme="minorHAnsi" w:cstheme="minorHAnsi"/>
        </w:rPr>
        <w:t xml:space="preserve">Application using </w:t>
      </w:r>
      <w:r w:rsidRPr="008A447D">
        <w:rPr>
          <w:rFonts w:asciiTheme="minorHAnsi" w:hAnsiTheme="minorHAnsi" w:cstheme="minorHAnsi"/>
          <w:b/>
          <w:bCs/>
        </w:rPr>
        <w:t>Angular 9 and 13</w:t>
      </w:r>
      <w:r w:rsidRPr="008A447D">
        <w:rPr>
          <w:rFonts w:asciiTheme="minorHAnsi" w:hAnsiTheme="minorHAnsi" w:cstheme="minorHAnsi"/>
        </w:rPr>
        <w:t xml:space="preserve">, later upgraded to </w:t>
      </w:r>
      <w:r w:rsidRPr="008A447D">
        <w:rPr>
          <w:rFonts w:asciiTheme="minorHAnsi" w:hAnsiTheme="minorHAnsi" w:cstheme="minorHAnsi"/>
          <w:b/>
          <w:bCs/>
        </w:rPr>
        <w:t>Angular 15</w:t>
      </w:r>
      <w:r w:rsidRPr="008A447D">
        <w:rPr>
          <w:rFonts w:asciiTheme="minorHAnsi" w:hAnsiTheme="minorHAnsi" w:cstheme="minorHAnsi"/>
        </w:rPr>
        <w:t>.</w:t>
      </w:r>
    </w:p>
    <w:p w14:paraId="6A59E5EC" w14:textId="79F8153F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Implemented</w:t>
      </w:r>
      <w:r w:rsidRPr="008A447D">
        <w:rPr>
          <w:rFonts w:asciiTheme="minorHAnsi" w:hAnsiTheme="minorHAnsi" w:cstheme="minorHAnsi"/>
          <w:b/>
          <w:bCs/>
        </w:rPr>
        <w:t xml:space="preserve"> Single Sign-On (SSO) authentication</w:t>
      </w:r>
      <w:r w:rsidRPr="008A447D">
        <w:rPr>
          <w:rFonts w:asciiTheme="minorHAnsi" w:hAnsiTheme="minorHAnsi" w:cstheme="minorHAnsi"/>
        </w:rPr>
        <w:t xml:space="preserve">, enabling airport agents to securely log in using </w:t>
      </w:r>
      <w:r w:rsidRPr="008A447D">
        <w:rPr>
          <w:rFonts w:asciiTheme="minorHAnsi" w:hAnsiTheme="minorHAnsi" w:cstheme="minorHAnsi"/>
          <w:b/>
          <w:bCs/>
        </w:rPr>
        <w:t>United employee credentials</w:t>
      </w:r>
      <w:r w:rsidRPr="008A447D">
        <w:rPr>
          <w:rFonts w:asciiTheme="minorHAnsi" w:hAnsiTheme="minorHAnsi" w:cstheme="minorHAnsi"/>
        </w:rPr>
        <w:t>.</w:t>
      </w:r>
    </w:p>
    <w:p w14:paraId="02FFD1DC" w14:textId="1B6E6C05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Developed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r w:rsidRPr="008A447D">
        <w:rPr>
          <w:rFonts w:asciiTheme="minorHAnsi" w:hAnsiTheme="minorHAnsi" w:cstheme="minorHAnsi"/>
        </w:rPr>
        <w:t>and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r w:rsidRPr="008A447D">
        <w:rPr>
          <w:rFonts w:asciiTheme="minorHAnsi" w:hAnsiTheme="minorHAnsi" w:cstheme="minorHAnsi"/>
        </w:rPr>
        <w:t>maintained</w:t>
      </w:r>
      <w:r w:rsidRPr="008A447D">
        <w:rPr>
          <w:rFonts w:asciiTheme="minorHAnsi" w:hAnsiTheme="minorHAnsi" w:cstheme="minorHAnsi"/>
          <w:b/>
          <w:bCs/>
        </w:rPr>
        <w:t xml:space="preserve"> the Workspaces functionality</w:t>
      </w:r>
      <w:r w:rsidRPr="008A447D">
        <w:rPr>
          <w:rFonts w:asciiTheme="minorHAnsi" w:hAnsiTheme="minorHAnsi" w:cstheme="minorHAnsi"/>
        </w:rPr>
        <w:t xml:space="preserve">, restricting users to </w:t>
      </w:r>
      <w:r w:rsidRPr="008A447D">
        <w:rPr>
          <w:rFonts w:asciiTheme="minorHAnsi" w:hAnsiTheme="minorHAnsi" w:cstheme="minorHAnsi"/>
          <w:b/>
          <w:bCs/>
        </w:rPr>
        <w:t>open a maximum of 5 tabs</w:t>
      </w:r>
      <w:r w:rsidRPr="008A447D">
        <w:rPr>
          <w:rFonts w:asciiTheme="minorHAnsi" w:hAnsiTheme="minorHAnsi" w:cstheme="minorHAnsi"/>
        </w:rPr>
        <w:t xml:space="preserve">, using </w:t>
      </w:r>
      <w:r w:rsidRPr="008A447D">
        <w:rPr>
          <w:rFonts w:asciiTheme="minorHAnsi" w:hAnsiTheme="minorHAnsi" w:cstheme="minorHAnsi"/>
          <w:b/>
          <w:bCs/>
        </w:rPr>
        <w:t xml:space="preserve">navigator UID and </w:t>
      </w:r>
      <w:proofErr w:type="spellStart"/>
      <w:r w:rsidRPr="008A447D">
        <w:rPr>
          <w:rFonts w:asciiTheme="minorHAnsi" w:hAnsiTheme="minorHAnsi" w:cstheme="minorHAnsi"/>
          <w:b/>
          <w:bCs/>
        </w:rPr>
        <w:t>sessionId</w:t>
      </w:r>
      <w:proofErr w:type="spellEnd"/>
      <w:r w:rsidRPr="008A447D">
        <w:rPr>
          <w:rFonts w:asciiTheme="minorHAnsi" w:hAnsiTheme="minorHAnsi" w:cstheme="minorHAnsi"/>
        </w:rPr>
        <w:t>.</w:t>
      </w:r>
    </w:p>
    <w:p w14:paraId="4922FE99" w14:textId="3C83DED4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lastRenderedPageBreak/>
        <w:t xml:space="preserve">Optimized </w:t>
      </w:r>
      <w:r w:rsidRPr="008A447D">
        <w:rPr>
          <w:rFonts w:asciiTheme="minorHAnsi" w:hAnsiTheme="minorHAnsi" w:cstheme="minorHAnsi"/>
          <w:b/>
          <w:bCs/>
        </w:rPr>
        <w:t>page load performance using Lazy Loading</w:t>
      </w:r>
      <w:r w:rsidRPr="008A447D">
        <w:rPr>
          <w:rFonts w:asciiTheme="minorHAnsi" w:hAnsiTheme="minorHAnsi" w:cstheme="minorHAnsi"/>
        </w:rPr>
        <w:t>, ensuring modules are loaded dynamically only when required.</w:t>
      </w:r>
    </w:p>
    <w:p w14:paraId="1153C933" w14:textId="14A1AFF0" w:rsidR="002E1FCF" w:rsidRPr="008A447D" w:rsidRDefault="002E1FCF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Created </w:t>
      </w:r>
      <w:r w:rsidRPr="008A447D">
        <w:rPr>
          <w:rFonts w:asciiTheme="minorHAnsi" w:hAnsiTheme="minorHAnsi" w:cstheme="minorHAnsi"/>
          <w:b/>
          <w:bCs/>
        </w:rPr>
        <w:t>injectable services for authentication, data fetching, and caching</w:t>
      </w:r>
      <w:r w:rsidRPr="008A447D">
        <w:rPr>
          <w:rFonts w:asciiTheme="minorHAnsi" w:hAnsiTheme="minorHAnsi" w:cstheme="minorHAnsi"/>
        </w:rPr>
        <w:t xml:space="preserve">, improving </w:t>
      </w:r>
      <w:r w:rsidRPr="008A447D">
        <w:rPr>
          <w:rFonts w:asciiTheme="minorHAnsi" w:hAnsiTheme="minorHAnsi" w:cstheme="minorHAnsi"/>
          <w:b/>
          <w:bCs/>
        </w:rPr>
        <w:t>code maintainability and reusability</w:t>
      </w:r>
      <w:r w:rsidRPr="008A447D">
        <w:rPr>
          <w:rFonts w:asciiTheme="minorHAnsi" w:hAnsiTheme="minorHAnsi" w:cstheme="minorHAnsi"/>
        </w:rPr>
        <w:t>.</w:t>
      </w:r>
    </w:p>
    <w:p w14:paraId="7F25EAEB" w14:textId="54E2DC51" w:rsidR="00FB7D6E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Utilized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A447D">
        <w:rPr>
          <w:rFonts w:asciiTheme="minorHAnsi" w:hAnsiTheme="minorHAnsi" w:cstheme="minorHAnsi"/>
          <w:b/>
          <w:bCs/>
        </w:rPr>
        <w:t>NgRx</w:t>
      </w:r>
      <w:proofErr w:type="spellEnd"/>
      <w:r w:rsidRPr="008A447D">
        <w:rPr>
          <w:rFonts w:asciiTheme="minorHAnsi" w:hAnsiTheme="minorHAnsi" w:cstheme="minorHAnsi"/>
          <w:b/>
          <w:bCs/>
        </w:rPr>
        <w:t xml:space="preserve"> for state management</w:t>
      </w:r>
      <w:r w:rsidRPr="008A447D">
        <w:rPr>
          <w:rFonts w:asciiTheme="minorHAnsi" w:hAnsiTheme="minorHAnsi" w:cstheme="minorHAnsi"/>
        </w:rPr>
        <w:t>, reducing redundant API calls and improving UI responsiveness.</w:t>
      </w:r>
    </w:p>
    <w:p w14:paraId="054037DA" w14:textId="77777777" w:rsidR="002E1FCF" w:rsidRPr="008A447D" w:rsidRDefault="00FB7D6E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Integrated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A447D">
        <w:rPr>
          <w:rFonts w:asciiTheme="minorHAnsi" w:hAnsiTheme="minorHAnsi" w:cstheme="minorHAnsi"/>
          <w:b/>
          <w:bCs/>
        </w:rPr>
        <w:t>RxJS</w:t>
      </w:r>
      <w:proofErr w:type="spellEnd"/>
      <w:r w:rsidRPr="008A447D">
        <w:rPr>
          <w:rFonts w:asciiTheme="minorHAnsi" w:hAnsiTheme="minorHAnsi" w:cstheme="minorHAnsi"/>
          <w:b/>
          <w:bCs/>
        </w:rPr>
        <w:t xml:space="preserve"> operators</w:t>
      </w:r>
      <w:r w:rsidRPr="008A447D">
        <w:rPr>
          <w:rFonts w:asciiTheme="minorHAnsi" w:hAnsiTheme="minorHAnsi" w:cstheme="minorHAnsi"/>
        </w:rPr>
        <w:t xml:space="preserve"> (</w:t>
      </w:r>
      <w:proofErr w:type="spellStart"/>
      <w:r w:rsidRPr="008A447D">
        <w:rPr>
          <w:rFonts w:asciiTheme="minorHAnsi" w:hAnsiTheme="minorHAnsi" w:cstheme="minorHAnsi"/>
        </w:rPr>
        <w:t>switchMap</w:t>
      </w:r>
      <w:proofErr w:type="spellEnd"/>
      <w:r w:rsidRPr="008A447D">
        <w:rPr>
          <w:rFonts w:asciiTheme="minorHAnsi" w:hAnsiTheme="minorHAnsi" w:cstheme="minorHAnsi"/>
        </w:rPr>
        <w:t xml:space="preserve">, </w:t>
      </w:r>
      <w:proofErr w:type="spellStart"/>
      <w:r w:rsidRPr="008A447D">
        <w:rPr>
          <w:rFonts w:asciiTheme="minorHAnsi" w:hAnsiTheme="minorHAnsi" w:cstheme="minorHAnsi"/>
        </w:rPr>
        <w:t>mergeMap</w:t>
      </w:r>
      <w:proofErr w:type="spellEnd"/>
      <w:r w:rsidRPr="008A447D">
        <w:rPr>
          <w:rFonts w:asciiTheme="minorHAnsi" w:hAnsiTheme="minorHAnsi" w:cstheme="minorHAnsi"/>
        </w:rPr>
        <w:t>) for handling multiple asynchronous API calls efficiently.</w:t>
      </w:r>
      <w:r w:rsidR="002E1FCF" w:rsidRPr="008A447D">
        <w:rPr>
          <w:rFonts w:asciiTheme="minorHAnsi" w:hAnsiTheme="minorHAnsi" w:cstheme="minorHAnsi"/>
        </w:rPr>
        <w:t xml:space="preserve"> </w:t>
      </w:r>
    </w:p>
    <w:p w14:paraId="6EF05EC2" w14:textId="4523B0BE" w:rsidR="00FB7D6E" w:rsidRPr="008A447D" w:rsidRDefault="002E1FCF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Enhanced</w:t>
      </w:r>
      <w:r w:rsidRPr="008A447D">
        <w:rPr>
          <w:rFonts w:asciiTheme="minorHAnsi" w:hAnsiTheme="minorHAnsi" w:cstheme="minorHAnsi"/>
          <w:b/>
          <w:bCs/>
        </w:rPr>
        <w:t xml:space="preserve"> </w:t>
      </w:r>
      <w:r w:rsidRPr="008A447D">
        <w:rPr>
          <w:rFonts w:asciiTheme="minorHAnsi" w:hAnsiTheme="minorHAnsi" w:cstheme="minorHAnsi"/>
        </w:rPr>
        <w:t>UI experience by implementing</w:t>
      </w:r>
      <w:r w:rsidRPr="008A447D">
        <w:rPr>
          <w:rFonts w:asciiTheme="minorHAnsi" w:hAnsiTheme="minorHAnsi" w:cstheme="minorHAnsi"/>
          <w:b/>
          <w:bCs/>
        </w:rPr>
        <w:t xml:space="preserve"> ng-template, ng-container, and ng-content</w:t>
      </w:r>
      <w:r w:rsidRPr="008A447D">
        <w:rPr>
          <w:rFonts w:asciiTheme="minorHAnsi" w:hAnsiTheme="minorHAnsi" w:cstheme="minorHAnsi"/>
        </w:rPr>
        <w:t xml:space="preserve"> for reusable dynamic components</w:t>
      </w:r>
    </w:p>
    <w:p w14:paraId="1C14C153" w14:textId="320487E1" w:rsidR="002E1FCF" w:rsidRPr="008A447D" w:rsidRDefault="002E1FCF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Developed </w:t>
      </w:r>
      <w:r w:rsidRPr="008A447D">
        <w:rPr>
          <w:rFonts w:asciiTheme="minorHAnsi" w:hAnsiTheme="minorHAnsi" w:cstheme="minorHAnsi"/>
          <w:b/>
          <w:bCs/>
        </w:rPr>
        <w:t>custom data tables</w:t>
      </w:r>
      <w:r w:rsidRPr="008A447D">
        <w:rPr>
          <w:rFonts w:asciiTheme="minorHAnsi" w:hAnsiTheme="minorHAnsi" w:cstheme="minorHAnsi"/>
        </w:rPr>
        <w:t xml:space="preserve"> using</w:t>
      </w:r>
      <w:r w:rsidRPr="008A447D">
        <w:rPr>
          <w:rFonts w:asciiTheme="minorHAnsi" w:hAnsiTheme="minorHAnsi" w:cstheme="minorHAnsi"/>
          <w:b/>
          <w:bCs/>
        </w:rPr>
        <w:t xml:space="preserve"> ng-Grid</w:t>
      </w:r>
      <w:r w:rsidRPr="008A447D">
        <w:rPr>
          <w:rFonts w:asciiTheme="minorHAnsi" w:hAnsiTheme="minorHAnsi" w:cstheme="minorHAnsi"/>
        </w:rPr>
        <w:t>, enabling sortable, filterable, and paginated views for airport agents.</w:t>
      </w:r>
    </w:p>
    <w:p w14:paraId="034A1E3B" w14:textId="6F329AA7" w:rsidR="00FB7D6E" w:rsidRPr="008A447D" w:rsidRDefault="002E1FCF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  <w:b/>
          <w:bCs/>
        </w:rPr>
        <w:t>Conducted unit and integration testing using Cypress, Jasmine, and Karma</w:t>
      </w:r>
      <w:r w:rsidRPr="008A447D">
        <w:rPr>
          <w:rFonts w:asciiTheme="minorHAnsi" w:hAnsiTheme="minorHAnsi" w:cstheme="minorHAnsi"/>
        </w:rPr>
        <w:t xml:space="preserve">, achieving </w:t>
      </w:r>
      <w:r w:rsidRPr="008A447D">
        <w:rPr>
          <w:rFonts w:asciiTheme="minorHAnsi" w:hAnsiTheme="minorHAnsi" w:cstheme="minorHAnsi"/>
          <w:b/>
          <w:bCs/>
        </w:rPr>
        <w:t>high test coverage</w:t>
      </w:r>
      <w:r w:rsidRPr="008A447D">
        <w:rPr>
          <w:rFonts w:asciiTheme="minorHAnsi" w:hAnsiTheme="minorHAnsi" w:cstheme="minorHAnsi"/>
        </w:rPr>
        <w:t xml:space="preserve"> and reducing production defects.</w:t>
      </w:r>
    </w:p>
    <w:p w14:paraId="4003AD34" w14:textId="6316F88D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Adopted modern design principles such as </w:t>
      </w:r>
      <w:r w:rsidRPr="008A447D">
        <w:rPr>
          <w:rFonts w:asciiTheme="minorHAnsi" w:hAnsiTheme="minorHAnsi" w:cstheme="minorHAnsi"/>
          <w:b/>
          <w:bCs/>
        </w:rPr>
        <w:t>responsive design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mobile-first</w:t>
      </w:r>
      <w:r w:rsidRPr="008A447D">
        <w:rPr>
          <w:rFonts w:asciiTheme="minorHAnsi" w:hAnsiTheme="minorHAnsi" w:cstheme="minorHAnsi"/>
        </w:rPr>
        <w:t xml:space="preserve">, and </w:t>
      </w:r>
      <w:r w:rsidRPr="008A447D">
        <w:rPr>
          <w:rFonts w:asciiTheme="minorHAnsi" w:hAnsiTheme="minorHAnsi" w:cstheme="minorHAnsi"/>
          <w:b/>
          <w:bCs/>
        </w:rPr>
        <w:t>adaptive design</w:t>
      </w:r>
      <w:r w:rsidRPr="008A447D">
        <w:rPr>
          <w:rFonts w:asciiTheme="minorHAnsi" w:hAnsiTheme="minorHAnsi" w:cstheme="minorHAnsi"/>
        </w:rPr>
        <w:t xml:space="preserve"> leveraging </w:t>
      </w:r>
      <w:r w:rsidRPr="008A447D">
        <w:rPr>
          <w:rFonts w:asciiTheme="minorHAnsi" w:hAnsiTheme="minorHAnsi" w:cstheme="minorHAnsi"/>
          <w:b/>
          <w:bCs/>
        </w:rPr>
        <w:t>Angular libraries</w:t>
      </w:r>
      <w:r w:rsidRPr="008A447D">
        <w:rPr>
          <w:rFonts w:asciiTheme="minorHAnsi" w:hAnsiTheme="minorHAnsi" w:cstheme="minorHAnsi"/>
        </w:rPr>
        <w:t xml:space="preserve"> and </w:t>
      </w:r>
      <w:r w:rsidRPr="008A447D">
        <w:rPr>
          <w:rFonts w:asciiTheme="minorHAnsi" w:hAnsiTheme="minorHAnsi" w:cstheme="minorHAnsi"/>
          <w:b/>
          <w:bCs/>
        </w:rPr>
        <w:t>TypeScript</w:t>
      </w:r>
      <w:r w:rsidRPr="008A447D">
        <w:rPr>
          <w:rFonts w:asciiTheme="minorHAnsi" w:hAnsiTheme="minorHAnsi" w:cstheme="minorHAnsi"/>
        </w:rPr>
        <w:t xml:space="preserve"> for scalable, maintainable code.</w:t>
      </w:r>
    </w:p>
    <w:p w14:paraId="68187077" w14:textId="576C64A9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Designed and implemented </w:t>
      </w:r>
      <w:r w:rsidRPr="008A447D">
        <w:rPr>
          <w:rFonts w:asciiTheme="minorHAnsi" w:hAnsiTheme="minorHAnsi" w:cstheme="minorHAnsi"/>
          <w:b/>
          <w:bCs/>
        </w:rPr>
        <w:t>custom Angular services</w:t>
      </w:r>
      <w:r w:rsidRPr="008A447D">
        <w:rPr>
          <w:rFonts w:asciiTheme="minorHAnsi" w:hAnsiTheme="minorHAnsi" w:cstheme="minorHAnsi"/>
        </w:rPr>
        <w:t xml:space="preserve"> to efficiently interact with backend APIs and deliver data to components.</w:t>
      </w:r>
    </w:p>
    <w:p w14:paraId="0C9F7780" w14:textId="16A3FC29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Utilized </w:t>
      </w:r>
      <w:r w:rsidRPr="008A447D">
        <w:rPr>
          <w:rFonts w:asciiTheme="minorHAnsi" w:hAnsiTheme="minorHAnsi" w:cstheme="minorHAnsi"/>
          <w:b/>
          <w:bCs/>
        </w:rPr>
        <w:t>Angular Forms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Modules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DOM manipulation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event handling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expressions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controllers</w:t>
      </w:r>
      <w:r w:rsidRPr="008A447D">
        <w:rPr>
          <w:rFonts w:asciiTheme="minorHAnsi" w:hAnsiTheme="minorHAnsi" w:cstheme="minorHAnsi"/>
        </w:rPr>
        <w:t xml:space="preserve">, </w:t>
      </w:r>
      <w:r w:rsidRPr="008A447D">
        <w:rPr>
          <w:rFonts w:asciiTheme="minorHAnsi" w:hAnsiTheme="minorHAnsi" w:cstheme="minorHAnsi"/>
          <w:b/>
          <w:bCs/>
        </w:rPr>
        <w:t>filters</w:t>
      </w:r>
      <w:r w:rsidRPr="008A447D">
        <w:rPr>
          <w:rFonts w:asciiTheme="minorHAnsi" w:hAnsiTheme="minorHAnsi" w:cstheme="minorHAnsi"/>
        </w:rPr>
        <w:t xml:space="preserve">, and </w:t>
      </w:r>
      <w:r w:rsidRPr="008A447D">
        <w:rPr>
          <w:rFonts w:asciiTheme="minorHAnsi" w:hAnsiTheme="minorHAnsi" w:cstheme="minorHAnsi"/>
          <w:b/>
          <w:bCs/>
        </w:rPr>
        <w:t>HTTP requests</w:t>
      </w:r>
      <w:r w:rsidRPr="008A447D">
        <w:rPr>
          <w:rFonts w:asciiTheme="minorHAnsi" w:hAnsiTheme="minorHAnsi" w:cstheme="minorHAnsi"/>
        </w:rPr>
        <w:t xml:space="preserve"> to enhance application functionality.</w:t>
      </w:r>
    </w:p>
    <w:p w14:paraId="487ED2FC" w14:textId="016F46C6" w:rsidR="0061332F" w:rsidRPr="008A447D" w:rsidRDefault="0061332F" w:rsidP="008A447D">
      <w:pPr>
        <w:pStyle w:val="ListParagraph"/>
        <w:numPr>
          <w:ilvl w:val="0"/>
          <w:numId w:val="27"/>
        </w:numPr>
        <w:tabs>
          <w:tab w:val="clear" w:pos="720"/>
        </w:tabs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auto"/>
          <w:lang w:eastAsia="en-US" w:bidi="te-IN"/>
        </w:rPr>
      </w:pP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Developed </w:t>
      </w:r>
      <w:r w:rsidRPr="008A447D">
        <w:rPr>
          <w:rFonts w:asciiTheme="minorHAnsi" w:hAnsiTheme="minorHAnsi" w:cstheme="minorHAnsi"/>
          <w:b/>
          <w:bCs/>
          <w:color w:val="auto"/>
          <w:lang w:eastAsia="en-US" w:bidi="te-IN"/>
        </w:rPr>
        <w:t>Micro Frontend-based Navigator application</w:t>
      </w:r>
      <w:r w:rsidRPr="008A447D">
        <w:rPr>
          <w:rFonts w:asciiTheme="minorHAnsi" w:hAnsiTheme="minorHAnsi" w:cstheme="minorHAnsi"/>
          <w:color w:val="auto"/>
          <w:lang w:eastAsia="en-US" w:bidi="te-IN"/>
        </w:rPr>
        <w:t xml:space="preserve"> used by airport agents to book flights for customers.</w:t>
      </w:r>
    </w:p>
    <w:p w14:paraId="5CB81D0D" w14:textId="25B6560D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Integrated </w:t>
      </w:r>
      <w:r w:rsidRPr="008A447D">
        <w:rPr>
          <w:rFonts w:asciiTheme="minorHAnsi" w:hAnsiTheme="minorHAnsi" w:cstheme="minorHAnsi"/>
          <w:b/>
          <w:bCs/>
        </w:rPr>
        <w:t>Web API</w:t>
      </w:r>
      <w:r w:rsidRPr="008A447D">
        <w:rPr>
          <w:rFonts w:asciiTheme="minorHAnsi" w:hAnsiTheme="minorHAnsi" w:cstheme="minorHAnsi"/>
        </w:rPr>
        <w:t xml:space="preserve"> with Angular using </w:t>
      </w:r>
      <w:r w:rsidRPr="008A447D">
        <w:rPr>
          <w:rFonts w:asciiTheme="minorHAnsi" w:hAnsiTheme="minorHAnsi" w:cstheme="minorHAnsi"/>
          <w:b/>
          <w:bCs/>
        </w:rPr>
        <w:t>HTTP Calls</w:t>
      </w:r>
      <w:r w:rsidRPr="008A447D">
        <w:rPr>
          <w:rFonts w:asciiTheme="minorHAnsi" w:hAnsiTheme="minorHAnsi" w:cstheme="minorHAnsi"/>
        </w:rPr>
        <w:t xml:space="preserve">, implementing </w:t>
      </w:r>
      <w:r w:rsidRPr="008A447D">
        <w:rPr>
          <w:rFonts w:asciiTheme="minorHAnsi" w:hAnsiTheme="minorHAnsi" w:cstheme="minorHAnsi"/>
          <w:b/>
          <w:bCs/>
        </w:rPr>
        <w:t>CRUD operations</w:t>
      </w:r>
      <w:r w:rsidRPr="008A447D">
        <w:rPr>
          <w:rFonts w:asciiTheme="minorHAnsi" w:hAnsiTheme="minorHAnsi" w:cstheme="minorHAnsi"/>
        </w:rPr>
        <w:t xml:space="preserve"> (GET, POST, PUT, DELETE) to ensure seamless data communication.</w:t>
      </w:r>
    </w:p>
    <w:p w14:paraId="0CAB893D" w14:textId="17DDA03C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Retrieved and parsed </w:t>
      </w:r>
      <w:r w:rsidRPr="008A447D">
        <w:rPr>
          <w:rFonts w:asciiTheme="minorHAnsi" w:hAnsiTheme="minorHAnsi" w:cstheme="minorHAnsi"/>
          <w:b/>
          <w:bCs/>
        </w:rPr>
        <w:t>JSON data</w:t>
      </w:r>
      <w:r w:rsidRPr="008A447D">
        <w:rPr>
          <w:rFonts w:asciiTheme="minorHAnsi" w:hAnsiTheme="minorHAnsi" w:cstheme="minorHAnsi"/>
        </w:rPr>
        <w:t xml:space="preserve"> from </w:t>
      </w:r>
      <w:r w:rsidRPr="008A447D">
        <w:rPr>
          <w:rFonts w:asciiTheme="minorHAnsi" w:hAnsiTheme="minorHAnsi" w:cstheme="minorHAnsi"/>
          <w:b/>
          <w:bCs/>
        </w:rPr>
        <w:t>Web APIs</w:t>
      </w:r>
      <w:r w:rsidRPr="008A447D">
        <w:rPr>
          <w:rFonts w:asciiTheme="minorHAnsi" w:hAnsiTheme="minorHAnsi" w:cstheme="minorHAnsi"/>
        </w:rPr>
        <w:t>, rendering dynamic content with data visualization components to enhance the user experience.</w:t>
      </w:r>
    </w:p>
    <w:p w14:paraId="1B57B10B" w14:textId="3E73FB0D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Created and managed </w:t>
      </w:r>
      <w:r w:rsidRPr="008A447D">
        <w:rPr>
          <w:rFonts w:asciiTheme="minorHAnsi" w:hAnsiTheme="minorHAnsi" w:cstheme="minorHAnsi"/>
          <w:b/>
          <w:bCs/>
        </w:rPr>
        <w:t>build processes</w:t>
      </w:r>
      <w:r w:rsidRPr="008A447D">
        <w:rPr>
          <w:rFonts w:asciiTheme="minorHAnsi" w:hAnsiTheme="minorHAnsi" w:cstheme="minorHAnsi"/>
        </w:rPr>
        <w:t xml:space="preserve"> for different environments (development, testing, and production), ensuring smooth deployments and efficient code reviews.</w:t>
      </w:r>
    </w:p>
    <w:p w14:paraId="0041B766" w14:textId="77777777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Conducted rigorous testing for </w:t>
      </w:r>
      <w:r w:rsidRPr="008A447D">
        <w:rPr>
          <w:rFonts w:asciiTheme="minorHAnsi" w:hAnsiTheme="minorHAnsi" w:cstheme="minorHAnsi"/>
          <w:b/>
          <w:bCs/>
        </w:rPr>
        <w:t>cross-browser compatibility</w:t>
      </w:r>
      <w:r w:rsidRPr="008A447D">
        <w:rPr>
          <w:rFonts w:asciiTheme="minorHAnsi" w:hAnsiTheme="minorHAnsi" w:cstheme="minorHAnsi"/>
        </w:rPr>
        <w:t>, identifying and resolving major layout bugs across supported browsers.</w:t>
      </w:r>
    </w:p>
    <w:p w14:paraId="3619D0B0" w14:textId="6E0CE889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Conducted </w:t>
      </w:r>
      <w:r w:rsidRPr="008A447D">
        <w:rPr>
          <w:rFonts w:asciiTheme="minorHAnsi" w:hAnsiTheme="minorHAnsi" w:cstheme="minorHAnsi"/>
          <w:b/>
          <w:bCs/>
        </w:rPr>
        <w:t>User Acceptance Testing (UAT)</w:t>
      </w:r>
      <w:r w:rsidRPr="008A447D">
        <w:rPr>
          <w:rFonts w:asciiTheme="minorHAnsi" w:hAnsiTheme="minorHAnsi" w:cstheme="minorHAnsi"/>
        </w:rPr>
        <w:t xml:space="preserve"> in collaboration with end users and clients to ensure deliverables met expectations.</w:t>
      </w:r>
    </w:p>
    <w:p w14:paraId="1767ADFB" w14:textId="2D400BB1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Actively collaborated with project managers, developers, customer care, and help desk teams to identify, troubleshoot, and resolve software and testing issues.</w:t>
      </w:r>
    </w:p>
    <w:p w14:paraId="7F8A38F1" w14:textId="1967D160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>Participated in weekly meetings to discuss modification requests and updates with the management team, ensuring alignment with project goals.</w:t>
      </w:r>
    </w:p>
    <w:p w14:paraId="6B016B0F" w14:textId="442C6605" w:rsidR="00D231F0" w:rsidRPr="008A447D" w:rsidRDefault="00D231F0" w:rsidP="008A447D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  <w:tab w:val="left" w:pos="270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8A447D">
        <w:rPr>
          <w:rFonts w:asciiTheme="minorHAnsi" w:hAnsiTheme="minorHAnsi" w:cstheme="minorHAnsi"/>
        </w:rPr>
        <w:t xml:space="preserve">Worked within an </w:t>
      </w:r>
      <w:r w:rsidRPr="008A447D">
        <w:rPr>
          <w:rFonts w:asciiTheme="minorHAnsi" w:hAnsiTheme="minorHAnsi" w:cstheme="minorHAnsi"/>
          <w:b/>
          <w:bCs/>
        </w:rPr>
        <w:t>Agile development lifecycle</w:t>
      </w:r>
      <w:r w:rsidRPr="008A447D">
        <w:rPr>
          <w:rFonts w:asciiTheme="minorHAnsi" w:hAnsiTheme="minorHAnsi" w:cstheme="minorHAnsi"/>
        </w:rPr>
        <w:t xml:space="preserve">, participating in </w:t>
      </w:r>
      <w:r w:rsidRPr="008A447D">
        <w:rPr>
          <w:rFonts w:asciiTheme="minorHAnsi" w:hAnsiTheme="minorHAnsi" w:cstheme="minorHAnsi"/>
          <w:b/>
          <w:bCs/>
        </w:rPr>
        <w:t>daily SCRUM meetings</w:t>
      </w:r>
      <w:r w:rsidRPr="008A447D">
        <w:rPr>
          <w:rFonts w:asciiTheme="minorHAnsi" w:hAnsiTheme="minorHAnsi" w:cstheme="minorHAnsi"/>
        </w:rPr>
        <w:t xml:space="preserve"> to report progress, plan tasks, and manage deliverables effectively.</w:t>
      </w:r>
    </w:p>
    <w:p w14:paraId="5E2170BE" w14:textId="345B656F" w:rsidR="00D231F0" w:rsidRPr="008A447D" w:rsidRDefault="00D231F0" w:rsidP="008A447D">
      <w:pPr>
        <w:tabs>
          <w:tab w:val="clear" w:pos="720"/>
        </w:tabs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A447D">
        <w:rPr>
          <w:rFonts w:asciiTheme="minorHAnsi" w:hAnsiTheme="minorHAnsi" w:cstheme="minorHAnsi"/>
          <w:sz w:val="22"/>
          <w:szCs w:val="22"/>
        </w:rPr>
        <w:t xml:space="preserve"> Angular,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Node.Js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>,</w:t>
      </w:r>
      <w:r w:rsidR="00736385" w:rsidRPr="008A447D">
        <w:rPr>
          <w:rFonts w:asciiTheme="minorHAnsi" w:hAnsiTheme="minorHAnsi" w:cstheme="minorHAnsi"/>
          <w:sz w:val="22"/>
          <w:szCs w:val="22"/>
        </w:rPr>
        <w:t xml:space="preserve"> Cypress</w:t>
      </w:r>
      <w:proofErr w:type="gramStart"/>
      <w:r w:rsidR="00736385" w:rsidRPr="008A447D">
        <w:rPr>
          <w:rFonts w:asciiTheme="minorHAnsi" w:hAnsiTheme="minorHAnsi" w:cstheme="minorHAnsi"/>
          <w:sz w:val="22"/>
          <w:szCs w:val="22"/>
        </w:rPr>
        <w:t>, ,</w:t>
      </w:r>
      <w:proofErr w:type="gramEnd"/>
      <w:r w:rsidR="00736385" w:rsidRPr="008A447D">
        <w:rPr>
          <w:rFonts w:asciiTheme="minorHAnsi" w:hAnsiTheme="minorHAnsi" w:cstheme="minorHAnsi"/>
          <w:sz w:val="22"/>
          <w:szCs w:val="22"/>
        </w:rPr>
        <w:t xml:space="preserve"> TypeScript, REST APIs,  POSTMAN, SOAPUI,</w:t>
      </w:r>
      <w:r w:rsidRPr="008A447D">
        <w:rPr>
          <w:rFonts w:asciiTheme="minorHAnsi" w:hAnsiTheme="minorHAnsi" w:cstheme="minorHAnsi"/>
          <w:sz w:val="22"/>
          <w:szCs w:val="22"/>
        </w:rPr>
        <w:t xml:space="preserve"> Bootstrap, </w:t>
      </w:r>
      <w:r w:rsidR="00736385" w:rsidRPr="008A447D">
        <w:rPr>
          <w:rFonts w:asciiTheme="minorHAnsi" w:hAnsiTheme="minorHAnsi" w:cstheme="minorHAnsi"/>
          <w:sz w:val="22"/>
          <w:szCs w:val="22"/>
        </w:rPr>
        <w:t xml:space="preserve">Chrome Debug Tools, </w:t>
      </w:r>
      <w:r w:rsidRPr="008A447D">
        <w:rPr>
          <w:rFonts w:asciiTheme="minorHAnsi" w:hAnsiTheme="minorHAnsi" w:cstheme="minorHAnsi"/>
          <w:sz w:val="22"/>
          <w:szCs w:val="22"/>
        </w:rPr>
        <w:t xml:space="preserve">HTML5, CSS,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JSON,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>, GIT</w:t>
      </w:r>
      <w:r w:rsidR="00736385" w:rsidRPr="008A447D">
        <w:rPr>
          <w:rFonts w:asciiTheme="minorHAnsi" w:hAnsiTheme="minorHAnsi" w:cstheme="minorHAnsi"/>
          <w:sz w:val="22"/>
          <w:szCs w:val="22"/>
        </w:rPr>
        <w:t>.</w:t>
      </w:r>
    </w:p>
    <w:p w14:paraId="5F011E87" w14:textId="77777777" w:rsidR="00DC5D1A" w:rsidRPr="008A447D" w:rsidRDefault="00113083" w:rsidP="008A447D">
      <w:pPr>
        <w:tabs>
          <w:tab w:val="left" w:pos="360"/>
          <w:tab w:val="left" w:pos="3780"/>
        </w:tabs>
        <w:spacing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   </w:t>
      </w:r>
      <w:r w:rsidR="00E66303"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   </w:t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  </w:t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E66303"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 </w:t>
      </w:r>
    </w:p>
    <w:p w14:paraId="294D123C" w14:textId="0790F484" w:rsidR="00DC5D1A" w:rsidRPr="008A447D" w:rsidRDefault="00BA6F86" w:rsidP="008A447D">
      <w:pPr>
        <w:tabs>
          <w:tab w:val="left" w:pos="360"/>
          <w:tab w:val="left" w:pos="3780"/>
        </w:tabs>
        <w:spacing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Optum Technologies</w:t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>, Eden Prairie, MN</w:t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  </w:t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CE21F3"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June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2020 – </w:t>
      </w:r>
      <w:r w:rsidR="00182B26" w:rsidRPr="008A447D">
        <w:rPr>
          <w:rFonts w:asciiTheme="minorHAnsi" w:eastAsia="Arial" w:hAnsiTheme="minorHAnsi" w:cstheme="minorHAnsi"/>
          <w:b/>
          <w:sz w:val="22"/>
          <w:szCs w:val="22"/>
        </w:rPr>
        <w:t>March 2021</w:t>
      </w:r>
    </w:p>
    <w:p w14:paraId="2975897E" w14:textId="77777777" w:rsidR="003B6D20" w:rsidRPr="008A447D" w:rsidRDefault="00BA6F86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Sr. </w:t>
      </w:r>
      <w:r w:rsidR="00D231F0"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UI 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>Developer</w:t>
      </w:r>
    </w:p>
    <w:p w14:paraId="1D28802A" w14:textId="77777777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Project Name: Copilot, Navigator</w:t>
      </w:r>
    </w:p>
    <w:p w14:paraId="774E3FF5" w14:textId="77777777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Project Description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>:</w:t>
      </w:r>
      <w:r w:rsidRPr="008A447D">
        <w:rPr>
          <w:rFonts w:asciiTheme="minorHAnsi" w:hAnsiTheme="minorHAnsi" w:cstheme="minorHAnsi"/>
          <w:sz w:val="22"/>
          <w:szCs w:val="22"/>
        </w:rPr>
        <w:t xml:space="preserve"> </w:t>
      </w:r>
      <w:r w:rsidRPr="008A447D">
        <w:rPr>
          <w:rFonts w:asciiTheme="minorHAnsi" w:eastAsia="Arial" w:hAnsiTheme="minorHAnsi" w:cstheme="minorHAnsi"/>
          <w:sz w:val="22"/>
          <w:szCs w:val="22"/>
        </w:rPr>
        <w:t xml:space="preserve">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Optum Technologies project </w:t>
      </w:r>
      <w:r w:rsidRPr="008A447D">
        <w:rPr>
          <w:rFonts w:asciiTheme="minorHAnsi" w:eastAsia="Arial" w:hAnsiTheme="minorHAnsi" w:cstheme="minorHAnsi"/>
          <w:sz w:val="22"/>
          <w:szCs w:val="22"/>
        </w:rPr>
        <w:t>focused on developing and maintaining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Maternity and Fertility </w:t>
      </w:r>
      <w:r w:rsidRPr="008A447D">
        <w:rPr>
          <w:rFonts w:asciiTheme="minorHAnsi" w:eastAsia="Arial" w:hAnsiTheme="minorHAnsi" w:cstheme="minorHAnsi"/>
          <w:sz w:val="22"/>
          <w:szCs w:val="22"/>
        </w:rPr>
        <w:t xml:space="preserve">SPAs for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healthcare services</w:t>
      </w:r>
      <w:r w:rsidRPr="008A447D">
        <w:rPr>
          <w:rFonts w:asciiTheme="minorHAnsi" w:eastAsia="Arial" w:hAnsiTheme="minorHAnsi" w:cstheme="minorHAnsi"/>
          <w:sz w:val="22"/>
          <w:szCs w:val="22"/>
        </w:rPr>
        <w:t>, along with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Health </w:t>
      </w:r>
      <w:r w:rsidRPr="008A447D">
        <w:rPr>
          <w:rFonts w:asciiTheme="minorHAnsi" w:eastAsia="Arial" w:hAnsiTheme="minorHAnsi" w:cstheme="minorHAnsi"/>
          <w:sz w:val="22"/>
          <w:szCs w:val="22"/>
        </w:rPr>
        <w:t>and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Wellness web pages. </w:t>
      </w:r>
      <w:r w:rsidRPr="008A447D">
        <w:rPr>
          <w:rFonts w:asciiTheme="minorHAnsi" w:eastAsia="Arial" w:hAnsiTheme="minorHAnsi" w:cstheme="minorHAnsi"/>
          <w:sz w:val="22"/>
          <w:szCs w:val="22"/>
        </w:rPr>
        <w:t>The project leveraged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Angular 9 &amp; 11 </w:t>
      </w:r>
      <w:r w:rsidRPr="008A447D">
        <w:rPr>
          <w:rFonts w:asciiTheme="minorHAnsi" w:eastAsia="Arial" w:hAnsiTheme="minorHAnsi" w:cstheme="minorHAnsi"/>
          <w:sz w:val="22"/>
          <w:szCs w:val="22"/>
        </w:rPr>
        <w:t xml:space="preserve">for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Single Page Applications (SPAs) </w:t>
      </w:r>
      <w:r w:rsidRPr="008A447D">
        <w:rPr>
          <w:rFonts w:asciiTheme="minorHAnsi" w:eastAsia="Arial" w:hAnsiTheme="minorHAnsi" w:cstheme="minorHAnsi"/>
          <w:sz w:val="22"/>
          <w:szCs w:val="22"/>
        </w:rPr>
        <w:t>and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React 16 with Flux architecture </w:t>
      </w:r>
      <w:r w:rsidRPr="008A447D">
        <w:rPr>
          <w:rFonts w:asciiTheme="minorHAnsi" w:eastAsia="Arial" w:hAnsiTheme="minorHAnsi" w:cstheme="minorHAnsi"/>
          <w:sz w:val="22"/>
          <w:szCs w:val="22"/>
        </w:rPr>
        <w:t>for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content-rich web pages. </w:t>
      </w:r>
      <w:r w:rsidRPr="008A447D">
        <w:rPr>
          <w:rFonts w:asciiTheme="minorHAnsi" w:eastAsia="Arial" w:hAnsiTheme="minorHAnsi" w:cstheme="minorHAnsi"/>
          <w:sz w:val="22"/>
          <w:szCs w:val="22"/>
        </w:rPr>
        <w:t>Additionally, Angular applications were integrated with AEM (Adobe Experience Manager), allowing seamless content management for dynamic updates.</w:t>
      </w:r>
    </w:p>
    <w:p w14:paraId="24456C40" w14:textId="4DAE471B" w:rsidR="00BA6F86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8A447D">
        <w:rPr>
          <w:rFonts w:asciiTheme="minorHAnsi" w:eastAsia="Arial" w:hAnsiTheme="minorHAnsi" w:cstheme="minorHAnsi"/>
          <w:bCs/>
          <w:sz w:val="22"/>
          <w:szCs w:val="22"/>
        </w:rPr>
        <w:br/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Key Responsibilities:</w:t>
      </w:r>
    </w:p>
    <w:p w14:paraId="6E2BDCC7" w14:textId="77777777" w:rsidR="00473EB4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A447D">
        <w:rPr>
          <w:rFonts w:asciiTheme="minorHAnsi" w:hAnsiTheme="minorHAnsi" w:cstheme="minorHAnsi"/>
          <w:b/>
          <w:bCs/>
          <w:sz w:val="22"/>
          <w:szCs w:val="22"/>
        </w:rPr>
        <w:t xml:space="preserve">Single Page Applications </w:t>
      </w:r>
      <w:r w:rsidRPr="008A447D">
        <w:rPr>
          <w:rFonts w:asciiTheme="minorHAnsi" w:hAnsiTheme="minorHAnsi" w:cstheme="minorHAnsi"/>
          <w:sz w:val="22"/>
          <w:szCs w:val="22"/>
        </w:rPr>
        <w:t>(SPAs) for</w:t>
      </w:r>
      <w:r w:rsidRPr="008A447D">
        <w:rPr>
          <w:rFonts w:asciiTheme="minorHAnsi" w:hAnsiTheme="minorHAnsi" w:cstheme="minorHAnsi"/>
          <w:b/>
          <w:bCs/>
          <w:sz w:val="22"/>
          <w:szCs w:val="22"/>
        </w:rPr>
        <w:t xml:space="preserve"> Maternity and Fertility</w:t>
      </w:r>
      <w:r w:rsidRPr="008A447D">
        <w:rPr>
          <w:rFonts w:asciiTheme="minorHAnsi" w:hAnsiTheme="minorHAnsi" w:cstheme="minorHAnsi"/>
          <w:sz w:val="22"/>
          <w:szCs w:val="22"/>
        </w:rPr>
        <w:t xml:space="preserve"> using </w:t>
      </w:r>
      <w:r w:rsidRPr="008A447D">
        <w:rPr>
          <w:rFonts w:asciiTheme="minorHAnsi" w:hAnsiTheme="minorHAnsi" w:cstheme="minorHAnsi"/>
          <w:b/>
          <w:bCs/>
          <w:sz w:val="22"/>
          <w:szCs w:val="22"/>
        </w:rPr>
        <w:t>Angular 9 and 11</w:t>
      </w:r>
      <w:r w:rsidRPr="008A447D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8A447D">
        <w:rPr>
          <w:rFonts w:asciiTheme="minorHAnsi" w:hAnsiTheme="minorHAnsi" w:cstheme="minorHAnsi"/>
          <w:b/>
          <w:bCs/>
          <w:sz w:val="22"/>
          <w:szCs w:val="22"/>
        </w:rPr>
        <w:t xml:space="preserve">scalability </w:t>
      </w:r>
      <w:r w:rsidRPr="008A447D">
        <w:rPr>
          <w:rFonts w:asciiTheme="minorHAnsi" w:hAnsiTheme="minorHAnsi" w:cstheme="minorHAnsi"/>
          <w:sz w:val="22"/>
          <w:szCs w:val="22"/>
        </w:rPr>
        <w:t>and</w:t>
      </w:r>
      <w:r w:rsidRPr="008A447D">
        <w:rPr>
          <w:rFonts w:asciiTheme="minorHAnsi" w:hAnsiTheme="minorHAnsi" w:cstheme="minorHAnsi"/>
          <w:b/>
          <w:bCs/>
          <w:sz w:val="22"/>
          <w:szCs w:val="22"/>
        </w:rPr>
        <w:t xml:space="preserve"> performance</w:t>
      </w:r>
      <w:r w:rsidRPr="008A447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6FB8AD2" w14:textId="4C9498C7" w:rsidR="00473EB4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Implemented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Lazy Loading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optimize page load speed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reduce initial bundle size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03C492A8" w14:textId="3874606D" w:rsidR="00473EB4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lastRenderedPageBreak/>
        <w:t>Designed and developed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reusable Angular components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improving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code maintainability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1AF2A703" w14:textId="301EC7AA" w:rsidR="00473EB4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Developed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Health and Wellness section web pages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React 16 with Flux architecture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4BDE7C82" w14:textId="15BF9318" w:rsidR="00473EB4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Implemented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state management using Flux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optimizing data flow across React components.</w:t>
      </w:r>
    </w:p>
    <w:p w14:paraId="19D878A7" w14:textId="30A4CAF7" w:rsidR="00473EB4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Enhanced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UI performance using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React.memo</w:t>
      </w:r>
      <w:proofErr w:type="spellEnd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and </w:t>
      </w:r>
      <w:proofErr w:type="spellStart"/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useCallback</w:t>
      </w:r>
      <w:proofErr w:type="spellEnd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reducing unnecessary re-renders.</w:t>
      </w:r>
    </w:p>
    <w:p w14:paraId="2BE1EFF7" w14:textId="68334A3E" w:rsidR="00736385" w:rsidRPr="008A447D" w:rsidRDefault="00473EB4" w:rsidP="008A447D">
      <w:pPr>
        <w:numPr>
          <w:ilvl w:val="0"/>
          <w:numId w:val="18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Integrated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Angular applications with AEM (Adobe Experience Manager)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allowing business teams to manage content dynamically.</w:t>
      </w:r>
    </w:p>
    <w:p w14:paraId="15BFAFC0" w14:textId="7BC0BF4B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Leveraged expertise in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React</w:t>
      </w:r>
      <w:r w:rsidRPr="008A447D">
        <w:rPr>
          <w:rFonts w:asciiTheme="minorHAnsi" w:hAnsiTheme="minorHAnsi" w:cstheme="minorHAnsi"/>
          <w:sz w:val="22"/>
          <w:szCs w:val="22"/>
        </w:rPr>
        <w:t xml:space="preserve"> to design and implement custom directives, decorators, and reusable services, ensuring seamless integration with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RESTful and SOA services</w:t>
      </w:r>
      <w:r w:rsidRPr="008A447D">
        <w:rPr>
          <w:rFonts w:asciiTheme="minorHAnsi" w:hAnsiTheme="minorHAnsi" w:cstheme="minorHAnsi"/>
          <w:sz w:val="22"/>
          <w:szCs w:val="22"/>
        </w:rPr>
        <w:t>.</w:t>
      </w:r>
    </w:p>
    <w:p w14:paraId="75C60421" w14:textId="192FBC01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Enhanced application performance by adopting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</w:t>
      </w:r>
      <w:r w:rsidR="00473EB4" w:rsidRPr="008A447D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component-based development</w:t>
      </w:r>
      <w:r w:rsidRPr="008A447D">
        <w:rPr>
          <w:rFonts w:asciiTheme="minorHAnsi" w:hAnsiTheme="minorHAnsi" w:cstheme="minorHAnsi"/>
          <w:sz w:val="22"/>
          <w:szCs w:val="22"/>
        </w:rPr>
        <w:t>, preparing for future framework transitions.</w:t>
      </w:r>
    </w:p>
    <w:p w14:paraId="48996CB6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 Router</w:t>
      </w:r>
      <w:r w:rsidRPr="008A447D">
        <w:rPr>
          <w:rFonts w:asciiTheme="minorHAnsi" w:hAnsiTheme="minorHAnsi" w:cstheme="minorHAnsi"/>
          <w:sz w:val="22"/>
          <w:szCs w:val="22"/>
        </w:rPr>
        <w:t xml:space="preserve"> to enable seamless navigation between views as users performed application tasks, improving the user experience.</w:t>
      </w:r>
    </w:p>
    <w:p w14:paraId="491A2113" w14:textId="0E5C8CF0" w:rsidR="00DC5D1A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Updated existing applications with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</w:t>
      </w:r>
      <w:r w:rsidR="00473EB4" w:rsidRPr="008A447D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features</w:t>
      </w:r>
      <w:r w:rsidRPr="008A447D">
        <w:rPr>
          <w:rFonts w:asciiTheme="minorHAnsi" w:hAnsiTheme="minorHAnsi" w:cstheme="minorHAnsi"/>
          <w:sz w:val="22"/>
          <w:szCs w:val="22"/>
        </w:rPr>
        <w:t>, leveraging modern functionalities to optimize performance and maintainability.</w:t>
      </w:r>
    </w:p>
    <w:p w14:paraId="5B904535" w14:textId="230BEFF9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Gained strong expertise in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AEM architecture</w:t>
      </w:r>
      <w:r w:rsidRPr="008A447D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application development</w:t>
      </w:r>
      <w:r w:rsidRPr="008A447D">
        <w:rPr>
          <w:rFonts w:asciiTheme="minorHAnsi" w:hAnsiTheme="minorHAnsi" w:cstheme="minorHAnsi"/>
          <w:sz w:val="22"/>
          <w:szCs w:val="22"/>
        </w:rPr>
        <w:t xml:space="preserve">,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deployment cycles</w:t>
      </w:r>
      <w:r w:rsidRPr="008A447D">
        <w:rPr>
          <w:rFonts w:asciiTheme="minorHAnsi" w:hAnsiTheme="minorHAnsi" w:cstheme="minorHAnsi"/>
          <w:sz w:val="22"/>
          <w:szCs w:val="22"/>
        </w:rPr>
        <w:t xml:space="preserve">,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CQ5 building blocks</w:t>
      </w:r>
      <w:r w:rsidRPr="008A447D">
        <w:rPr>
          <w:rFonts w:asciiTheme="minorHAnsi" w:hAnsiTheme="minorHAnsi" w:cstheme="minorHAnsi"/>
          <w:sz w:val="22"/>
          <w:szCs w:val="22"/>
        </w:rPr>
        <w:t xml:space="preserve">, and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CRX repository</w:t>
      </w:r>
      <w:r w:rsidRPr="008A447D">
        <w:rPr>
          <w:rFonts w:asciiTheme="minorHAnsi" w:hAnsiTheme="minorHAnsi" w:cstheme="minorHAnsi"/>
          <w:sz w:val="22"/>
          <w:szCs w:val="22"/>
        </w:rPr>
        <w:t>, enabling the customization of websites using web content management components.</w:t>
      </w:r>
    </w:p>
    <w:p w14:paraId="48BBF7F7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Set up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AEM projects</w:t>
      </w:r>
      <w:r w:rsidRPr="008A447D">
        <w:rPr>
          <w:rFonts w:asciiTheme="minorHAnsi" w:hAnsiTheme="minorHAnsi" w:cstheme="minorHAnsi"/>
          <w:sz w:val="22"/>
          <w:szCs w:val="22"/>
        </w:rPr>
        <w:t xml:space="preserve"> using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Maven</w:t>
      </w:r>
      <w:r w:rsidRPr="008A447D">
        <w:rPr>
          <w:rFonts w:asciiTheme="minorHAnsi" w:hAnsiTheme="minorHAnsi" w:cstheme="minorHAnsi"/>
          <w:sz w:val="22"/>
          <w:szCs w:val="22"/>
        </w:rPr>
        <w:t>, ensuring efficient development workflows and deployment processes.</w:t>
      </w:r>
    </w:p>
    <w:p w14:paraId="0F0BF30C" w14:textId="1C01E77F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</w:t>
      </w:r>
      <w:r w:rsidRPr="008A447D">
        <w:rPr>
          <w:rFonts w:asciiTheme="minorHAnsi" w:hAnsiTheme="minorHAnsi" w:cstheme="minorHAnsi"/>
          <w:sz w:val="22"/>
          <w:szCs w:val="22"/>
        </w:rPr>
        <w:t xml:space="preserve"> for consuming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RESTful web services</w:t>
      </w:r>
      <w:r w:rsidRPr="008A447D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Template-Driven</w:t>
      </w:r>
      <w:r w:rsidRPr="008A447D">
        <w:rPr>
          <w:rFonts w:asciiTheme="minorHAnsi" w:hAnsiTheme="minorHAnsi" w:cstheme="minorHAnsi"/>
          <w:sz w:val="22"/>
          <w:szCs w:val="22"/>
        </w:rPr>
        <w:t xml:space="preserve"> and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Reactive Forms</w:t>
      </w:r>
      <w:r w:rsidRPr="008A447D">
        <w:rPr>
          <w:rFonts w:asciiTheme="minorHAnsi" w:hAnsiTheme="minorHAnsi" w:cstheme="minorHAnsi"/>
          <w:sz w:val="22"/>
          <w:szCs w:val="22"/>
        </w:rPr>
        <w:t xml:space="preserve"> to perform server-side and client-side validations.</w:t>
      </w:r>
    </w:p>
    <w:p w14:paraId="5877D392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Built a complete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CMS solution</w:t>
      </w:r>
      <w:r w:rsidRPr="008A447D">
        <w:rPr>
          <w:rFonts w:asciiTheme="minorHAnsi" w:hAnsiTheme="minorHAnsi" w:cstheme="minorHAnsi"/>
          <w:sz w:val="22"/>
          <w:szCs w:val="22"/>
        </w:rPr>
        <w:t xml:space="preserve"> with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</w:t>
      </w:r>
      <w:r w:rsidRPr="008A447D">
        <w:rPr>
          <w:rFonts w:asciiTheme="minorHAnsi" w:hAnsiTheme="minorHAnsi" w:cstheme="minorHAnsi"/>
          <w:sz w:val="22"/>
          <w:szCs w:val="22"/>
        </w:rPr>
        <w:t xml:space="preserve"> for the front end and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Java RESTful services</w:t>
      </w:r>
      <w:r w:rsidRPr="008A447D">
        <w:rPr>
          <w:rFonts w:asciiTheme="minorHAnsi" w:hAnsiTheme="minorHAnsi" w:cstheme="minorHAnsi"/>
          <w:sz w:val="22"/>
          <w:szCs w:val="22"/>
        </w:rPr>
        <w:t xml:space="preserve"> for the back end, enabling web and mobile-based application development.</w:t>
      </w:r>
    </w:p>
    <w:p w14:paraId="07FC7B6F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Applied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MVC principles</w:t>
      </w:r>
      <w:r w:rsidRPr="008A447D">
        <w:rPr>
          <w:rFonts w:asciiTheme="minorHAnsi" w:hAnsiTheme="minorHAnsi" w:cstheme="minorHAnsi"/>
          <w:sz w:val="22"/>
          <w:szCs w:val="22"/>
        </w:rPr>
        <w:t xml:space="preserve"> to develop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 client-side applications</w:t>
      </w:r>
      <w:r w:rsidRPr="008A447D">
        <w:rPr>
          <w:rFonts w:asciiTheme="minorHAnsi" w:hAnsiTheme="minorHAnsi" w:cstheme="minorHAnsi"/>
          <w:sz w:val="22"/>
          <w:szCs w:val="22"/>
        </w:rPr>
        <w:t xml:space="preserve"> and leveraged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Node.js</w:t>
      </w:r>
      <w:r w:rsidRPr="008A447D">
        <w:rPr>
          <w:rFonts w:asciiTheme="minorHAnsi" w:hAnsiTheme="minorHAnsi" w:cstheme="minorHAnsi"/>
          <w:sz w:val="22"/>
          <w:szCs w:val="22"/>
        </w:rPr>
        <w:t xml:space="preserve"> for building robust server-side APIs.</w:t>
      </w:r>
    </w:p>
    <w:p w14:paraId="7C17FA4F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Used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GIT</w:t>
      </w:r>
      <w:r w:rsidRPr="008A447D">
        <w:rPr>
          <w:rFonts w:asciiTheme="minorHAnsi" w:hAnsiTheme="minorHAnsi" w:cstheme="minorHAnsi"/>
          <w:sz w:val="22"/>
          <w:szCs w:val="22"/>
        </w:rPr>
        <w:t xml:space="preserve"> as a distributed revision control system, integrating it with </w:t>
      </w:r>
      <w:proofErr w:type="spellStart"/>
      <w:r w:rsidRPr="008A447D">
        <w:rPr>
          <w:rStyle w:val="Strong"/>
          <w:rFonts w:asciiTheme="minorHAnsi" w:hAnsiTheme="minorHAnsi" w:cstheme="minorHAnsi"/>
          <w:sz w:val="22"/>
          <w:szCs w:val="22"/>
        </w:rPr>
        <w:t>FileVault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 for efficient code management in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AEM projects</w:t>
      </w:r>
      <w:r w:rsidRPr="008A447D">
        <w:rPr>
          <w:rFonts w:asciiTheme="minorHAnsi" w:hAnsiTheme="minorHAnsi" w:cstheme="minorHAnsi"/>
          <w:sz w:val="22"/>
          <w:szCs w:val="22"/>
        </w:rPr>
        <w:t>.</w:t>
      </w:r>
    </w:p>
    <w:p w14:paraId="3EEA9040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Ensured smooth execution of complex releases, including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publishing go-live dates</w:t>
      </w:r>
      <w:r w:rsidRPr="008A447D">
        <w:rPr>
          <w:rFonts w:asciiTheme="minorHAnsi" w:hAnsiTheme="minorHAnsi" w:cstheme="minorHAnsi"/>
          <w:sz w:val="22"/>
          <w:szCs w:val="22"/>
        </w:rPr>
        <w:t>, with meticulous planning and implementation.</w:t>
      </w:r>
    </w:p>
    <w:p w14:paraId="47ACC24A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 Material components</w:t>
      </w:r>
      <w:r w:rsidRPr="008A447D">
        <w:rPr>
          <w:rFonts w:asciiTheme="minorHAnsi" w:hAnsiTheme="minorHAnsi" w:cstheme="minorHAnsi"/>
          <w:sz w:val="22"/>
          <w:szCs w:val="22"/>
        </w:rPr>
        <w:t xml:space="preserve"> for theming purposes and performed client-side validations to enhance application usability.</w:t>
      </w:r>
    </w:p>
    <w:p w14:paraId="49A65EF5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Created custom directives in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AngularJS</w:t>
      </w:r>
      <w:r w:rsidRPr="008A447D">
        <w:rPr>
          <w:rFonts w:asciiTheme="minorHAnsi" w:hAnsiTheme="minorHAnsi" w:cstheme="minorHAnsi"/>
          <w:sz w:val="22"/>
          <w:szCs w:val="22"/>
        </w:rPr>
        <w:t xml:space="preserve"> for reusable components, such as multifield form elements and background file uploads, improving development efficiency.</w:t>
      </w:r>
    </w:p>
    <w:p w14:paraId="0E95C130" w14:textId="77777777" w:rsidR="00736385" w:rsidRPr="008A447D" w:rsidRDefault="00736385" w:rsidP="008A447D">
      <w:pPr>
        <w:numPr>
          <w:ilvl w:val="0"/>
          <w:numId w:val="18"/>
        </w:numPr>
        <w:suppressAutoHyphens w:val="0"/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>Angular resources</w:t>
      </w:r>
      <w:r w:rsidRPr="008A447D">
        <w:rPr>
          <w:rFonts w:asciiTheme="minorHAnsi" w:hAnsiTheme="minorHAnsi" w:cstheme="minorHAnsi"/>
          <w:sz w:val="22"/>
          <w:szCs w:val="22"/>
        </w:rPr>
        <w:t xml:space="preserve"> to encapsulate URLs, standardize data access interfaces, and ensure reliable data handling across the application.</w:t>
      </w:r>
    </w:p>
    <w:p w14:paraId="60ADD9FD" w14:textId="1BB6A94A" w:rsidR="00113083" w:rsidRPr="008A447D" w:rsidRDefault="00736385" w:rsidP="008A447D">
      <w:pPr>
        <w:tabs>
          <w:tab w:val="clear" w:pos="720"/>
        </w:tabs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A447D">
        <w:rPr>
          <w:rFonts w:asciiTheme="minorHAnsi" w:hAnsiTheme="minorHAnsi" w:cstheme="minorHAnsi"/>
          <w:sz w:val="22"/>
          <w:szCs w:val="22"/>
        </w:rPr>
        <w:t xml:space="preserve"> Angular9, React,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Node.Js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Pr="008A447D">
        <w:rPr>
          <w:rFonts w:asciiTheme="minorHAnsi" w:hAnsiTheme="minorHAnsi" w:cstheme="minorHAnsi"/>
          <w:sz w:val="22"/>
          <w:szCs w:val="22"/>
        </w:rPr>
        <w:t>AEM ,</w:t>
      </w:r>
      <w:proofErr w:type="gramEnd"/>
      <w:r w:rsidRPr="008A447D">
        <w:rPr>
          <w:rFonts w:asciiTheme="minorHAnsi" w:hAnsiTheme="minorHAnsi" w:cstheme="minorHAnsi"/>
          <w:sz w:val="22"/>
          <w:szCs w:val="22"/>
        </w:rPr>
        <w:t xml:space="preserve"> , TypeScript, REST APIs,  POSTMAN, SOAPUI, Bootstrap, Chrome Debug Tools, HTML5, CSS,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JSON,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>, Jenkins , RMS, Agile, GIT.</w:t>
      </w:r>
    </w:p>
    <w:p w14:paraId="2FB9A4C9" w14:textId="77777777" w:rsidR="00123003" w:rsidRPr="008A447D" w:rsidRDefault="00123003" w:rsidP="008A447D">
      <w:pPr>
        <w:tabs>
          <w:tab w:val="clear" w:pos="720"/>
        </w:tabs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D186DBD" w14:textId="1B04A071" w:rsidR="0027227B" w:rsidRPr="008A447D" w:rsidRDefault="0027227B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IHG-Intercontinental Hotel </w:t>
      </w:r>
      <w:r w:rsidR="006427C9" w:rsidRPr="008A447D">
        <w:rPr>
          <w:rFonts w:asciiTheme="minorHAnsi" w:eastAsia="Arial" w:hAnsiTheme="minorHAnsi" w:cstheme="minorHAnsi"/>
          <w:b/>
          <w:sz w:val="22"/>
          <w:szCs w:val="22"/>
        </w:rPr>
        <w:t>Group</w:t>
      </w:r>
      <w:r w:rsidR="00FB0121" w:rsidRPr="008A447D">
        <w:rPr>
          <w:rFonts w:asciiTheme="minorHAnsi" w:eastAsia="Arial" w:hAnsiTheme="minorHAnsi" w:cstheme="minorHAnsi"/>
          <w:b/>
          <w:sz w:val="22"/>
          <w:szCs w:val="22"/>
        </w:rPr>
        <w:t>/Cognizant</w:t>
      </w:r>
      <w:r w:rsidR="006427C9" w:rsidRPr="008A447D">
        <w:rPr>
          <w:rFonts w:asciiTheme="minorHAnsi" w:eastAsia="Arial" w:hAnsiTheme="minorHAnsi" w:cstheme="minorHAnsi"/>
          <w:b/>
          <w:sz w:val="22"/>
          <w:szCs w:val="22"/>
        </w:rPr>
        <w:t>,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Atlanta, GA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   </w:t>
      </w:r>
      <w:r w:rsidR="004713BD" w:rsidRPr="008A447D">
        <w:rPr>
          <w:rFonts w:asciiTheme="minorHAnsi" w:eastAsia="Arial" w:hAnsiTheme="minorHAnsi" w:cstheme="minorHAnsi"/>
          <w:b/>
          <w:sz w:val="22"/>
          <w:szCs w:val="22"/>
        </w:rPr>
        <w:t>June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2019 – </w:t>
      </w:r>
      <w:r w:rsidR="00113083" w:rsidRPr="008A447D">
        <w:rPr>
          <w:rFonts w:asciiTheme="minorHAnsi" w:eastAsia="Arial" w:hAnsiTheme="minorHAnsi" w:cstheme="minorHAnsi"/>
          <w:b/>
          <w:sz w:val="22"/>
          <w:szCs w:val="22"/>
        </w:rPr>
        <w:t>June 2020</w:t>
      </w:r>
    </w:p>
    <w:p w14:paraId="6EC76762" w14:textId="420739A5" w:rsidR="00BA6F86" w:rsidRPr="008A447D" w:rsidRDefault="00BA6F86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UI Lead Developer </w:t>
      </w:r>
    </w:p>
    <w:p w14:paraId="050E681B" w14:textId="77777777" w:rsidR="003B6D20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Project </w:t>
      </w:r>
      <w:proofErr w:type="gramStart"/>
      <w:r w:rsidRPr="008A447D">
        <w:rPr>
          <w:rFonts w:asciiTheme="minorHAnsi" w:eastAsia="Arial" w:hAnsiTheme="minorHAnsi" w:cstheme="minorHAnsi"/>
          <w:b/>
          <w:sz w:val="22"/>
          <w:szCs w:val="22"/>
        </w:rPr>
        <w:t>Name :</w:t>
      </w:r>
      <w:proofErr w:type="gramEnd"/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IHG </w:t>
      </w:r>
    </w:p>
    <w:p w14:paraId="46313A4D" w14:textId="4C576D03" w:rsidR="0093579C" w:rsidRPr="008A447D" w:rsidRDefault="003B6D20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Project Description: 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IHG (Intercontinental Hotel Group) project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involved the development and maintenance of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Find Hotels, Pay-ng, Stay Management, and Account Management applications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 to enhance the booking experience for IHG customers worldwide. The project utilized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Angular 7 &amp; 9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integrating modern UI/UX principles,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Micro Frontend Architecture, AWS-based serverless solutions, and CI/CD automation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. Additionally, 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IHG website was enhanced with Mr. &amp; Mrs. Smith Hotels integration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improving hotel booking options for </w:t>
      </w:r>
      <w:proofErr w:type="spellStart"/>
      <w:proofErr w:type="gramStart"/>
      <w:r w:rsidRPr="008A447D">
        <w:rPr>
          <w:rFonts w:asciiTheme="minorHAnsi" w:eastAsia="Arial" w:hAnsiTheme="minorHAnsi" w:cstheme="minorHAnsi"/>
          <w:bCs/>
          <w:sz w:val="22"/>
          <w:szCs w:val="22"/>
        </w:rPr>
        <w:t>users.</w:t>
      </w:r>
      <w:r w:rsidR="0093579C"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Led</w:t>
      </w:r>
      <w:proofErr w:type="spellEnd"/>
      <w:proofErr w:type="gramEnd"/>
      <w:r w:rsidR="0093579C"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and collaborated</w:t>
      </w:r>
      <w:r w:rsidR="0093579C"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93579C"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with</w:t>
      </w:r>
      <w:r w:rsidR="0093579C"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offshore teams from Soft Vision Romania and Cognizant Pune, India, </w:t>
      </w:r>
      <w:r w:rsidR="0093579C"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ensuring seamless development and delivery.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br/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Key Responsibilities:</w:t>
      </w:r>
    </w:p>
    <w:p w14:paraId="2758041B" w14:textId="5FD4CE7C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Developed and maintained the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IHG website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, including applications for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Find Hotels, Pay-ng, Stay Management, and Account Management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7E0D2F15" w14:textId="327D3833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lastRenderedPageBreak/>
        <w:t>Built and maintained the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Header and Footer Micro Frontend applications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using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7, 8 &amp; 9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ensuring seamless integration across IHG platforms.</w:t>
      </w:r>
    </w:p>
    <w:p w14:paraId="7DC2F14A" w14:textId="764E90B6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Developed the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Booking SPA micro frontend application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using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9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optimizing hotel booking workflows.</w:t>
      </w:r>
    </w:p>
    <w:p w14:paraId="167F1891" w14:textId="1ACFBDF0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Used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Lazy Loading in Angular 7 &amp; 9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to improve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application performance and reduce initial load time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6C07C683" w14:textId="3B9E5940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Dynamically loaded feature modules using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loadChildren</w:t>
      </w:r>
      <w:proofErr w:type="spellEnd"/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reducing memory footprint and improving page speed.</w:t>
      </w:r>
    </w:p>
    <w:p w14:paraId="7EEB9489" w14:textId="558C7CC7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Implemented </w:t>
      </w:r>
      <w:proofErr w:type="spellStart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Angular’s</w:t>
      </w:r>
      <w:proofErr w:type="spellEnd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Dependency Injection (DI)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for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modular service handling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optimizing API communication.</w:t>
      </w:r>
    </w:p>
    <w:p w14:paraId="72EE11FD" w14:textId="34325686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Created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Injectable services for API calls, authentication, and session management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ensuring scalability.</w:t>
      </w:r>
    </w:p>
    <w:p w14:paraId="5547C530" w14:textId="6744D518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Integrated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NgRx</w:t>
      </w:r>
      <w:proofErr w:type="spellEnd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Store and Effects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to efficiently manage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application-wide state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and API calls and optimized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UI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responsiveness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using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NgRx</w:t>
      </w:r>
      <w:proofErr w:type="spellEnd"/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Effects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handling complex state changes asynchronously.</w:t>
      </w:r>
    </w:p>
    <w:p w14:paraId="46D6ED75" w14:textId="5C588BDB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Integrated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JWT-based authentication and role-based access control 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for different user roles.</w:t>
      </w:r>
    </w:p>
    <w:p w14:paraId="327E86CE" w14:textId="37D09561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Used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ng-template for conditional content rendering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reducing unnecessary DOM updates and Utilized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ng-container for structuring templates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keeping the HTML clean and optimized.</w:t>
      </w:r>
    </w:p>
    <w:p w14:paraId="348A2D25" w14:textId="6C7CD340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Converted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Pay-ng &amp; Stay Management applications from server-based to serverless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leveraging AWS Lambda.</w:t>
      </w:r>
    </w:p>
    <w:p w14:paraId="2FC67DF5" w14:textId="47EB95BC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Used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Electric Flow CI/CD for deploying Pay-ng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, updating package versions and configuring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S3 buckets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for production releases.</w:t>
      </w:r>
    </w:p>
    <w:p w14:paraId="20493637" w14:textId="7613F821" w:rsidR="0093579C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Optimized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forms using Reactive Forms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improving validation efficiency and reducing load time.</w:t>
      </w:r>
    </w:p>
    <w:p w14:paraId="581ED37A" w14:textId="50D18F03" w:rsidR="00736385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Wrote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unit tests using Jasmine &amp; Karma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ensuring robust application stability and developed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automated test cases using Selenium Java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for the Stay Management application.</w:t>
      </w:r>
    </w:p>
    <w:p w14:paraId="2D3B5801" w14:textId="12683DFC" w:rsidR="00736385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Integrated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AEM (Adobe Experience Manager)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with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Angular.js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and modern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frameworks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to enhance CMS-driven application development.</w:t>
      </w:r>
    </w:p>
    <w:p w14:paraId="58ABF727" w14:textId="77777777" w:rsidR="00736385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Optimized code reusability by utilizing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Decorators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and worked extensively with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services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and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providers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in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8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160B073C" w14:textId="61D8EAF7" w:rsidR="00736385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Gained expertise in managing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Routes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, customizing components, and tailoring web pages using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 8 and Angular 9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41ED8C73" w14:textId="1DA1C395" w:rsidR="0093579C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Developed custom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AEM 6.2 workflow templates and modules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for Web Content Management (WCM) lifecycle management.</w:t>
      </w:r>
    </w:p>
    <w:p w14:paraId="04AC376A" w14:textId="7AFFC9CC" w:rsidR="00736385" w:rsidRPr="008A447D" w:rsidRDefault="0093579C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Engaged in requirement gathering meetings with Mr. &amp; Mrs. Smith Hotel Group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, creating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Proof of Concept (POC)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for integration.</w:t>
      </w:r>
    </w:p>
    <w:p w14:paraId="5DD69614" w14:textId="7C96CF16" w:rsidR="00736385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Executed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multiproxy jobs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against test suites to validate system performance and reliability.</w:t>
      </w:r>
      <w:r w:rsidR="0093579C"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br/>
      </w:r>
      <w:r w:rsidR="0093579C"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Participated in Lambda analytical research</w:t>
      </w:r>
      <w:r w:rsidR="0093579C"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optimizing data-driven decision-making for hotel booking analytics.</w:t>
      </w:r>
    </w:p>
    <w:p w14:paraId="0C485C6E" w14:textId="77777777" w:rsidR="00736385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Worked with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release management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 to streamline content deployment and manage web application releases efficiently.</w:t>
      </w:r>
    </w:p>
    <w:p w14:paraId="4F0E8F4C" w14:textId="77777777" w:rsidR="00736385" w:rsidRPr="008A447D" w:rsidRDefault="00736385" w:rsidP="008A447D">
      <w:pPr>
        <w:numPr>
          <w:ilvl w:val="0"/>
          <w:numId w:val="29"/>
        </w:numPr>
        <w:shd w:val="clear" w:color="auto" w:fill="FFFFFF"/>
        <w:suppressAutoHyphens w:val="0"/>
        <w:spacing w:line="240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</w:pP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 xml:space="preserve">Analyzed business requirements and translated them into comprehensive </w:t>
      </w:r>
      <w:r w:rsidRPr="008A447D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technical use cases</w:t>
      </w:r>
      <w:r w:rsidRPr="008A447D">
        <w:rPr>
          <w:rFonts w:asciiTheme="minorHAnsi" w:eastAsia="Calibri" w:hAnsiTheme="minorHAnsi" w:cstheme="minorHAnsi"/>
          <w:color w:val="000000"/>
          <w:sz w:val="22"/>
          <w:szCs w:val="22"/>
          <w:shd w:val="clear" w:color="auto" w:fill="FFFFFF"/>
        </w:rPr>
        <w:t>, ensuring alignment with organizational objectives.</w:t>
      </w:r>
    </w:p>
    <w:p w14:paraId="3BA3C23C" w14:textId="476E4C54" w:rsidR="003071DD" w:rsidRPr="008A447D" w:rsidRDefault="00736385" w:rsidP="008A447D">
      <w:pPr>
        <w:tabs>
          <w:tab w:val="clear" w:pos="720"/>
        </w:tabs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A447D">
        <w:rPr>
          <w:rFonts w:asciiTheme="minorHAnsi" w:hAnsiTheme="minorHAnsi" w:cstheme="minorHAnsi"/>
          <w:sz w:val="22"/>
          <w:szCs w:val="22"/>
        </w:rPr>
        <w:t xml:space="preserve"> Angular 8, Angular 9, Angular.js, TypeScript, REST APIs, AEM, JavaScript, Bootstrap,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Node.Js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Pr="008A447D">
        <w:rPr>
          <w:rFonts w:asciiTheme="minorHAnsi" w:hAnsiTheme="minorHAnsi" w:cstheme="minorHAnsi"/>
          <w:sz w:val="22"/>
          <w:szCs w:val="22"/>
        </w:rPr>
        <w:t>AEM ,</w:t>
      </w:r>
      <w:proofErr w:type="gramEnd"/>
      <w:r w:rsidRPr="008A447D">
        <w:rPr>
          <w:rFonts w:asciiTheme="minorHAnsi" w:hAnsiTheme="minorHAnsi" w:cstheme="minorHAnsi"/>
          <w:sz w:val="22"/>
          <w:szCs w:val="22"/>
        </w:rPr>
        <w:t xml:space="preserve"> POSTMAN, SOAPUI, Bootstrap, Chrome Debug Tools, HTML5, CSS,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JSON,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>, GIT, Jenkins, Electric Flow, RMS, Agile</w:t>
      </w:r>
    </w:p>
    <w:p w14:paraId="70B97BB8" w14:textId="77777777" w:rsidR="00736385" w:rsidRPr="008A447D" w:rsidRDefault="00736385" w:rsidP="008A447D">
      <w:pPr>
        <w:tabs>
          <w:tab w:val="clear" w:pos="720"/>
        </w:tabs>
        <w:suppressAutoHyphens w:val="0"/>
        <w:spacing w:line="240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F48671E" w14:textId="05FC6E7B" w:rsidR="0027227B" w:rsidRPr="008A447D" w:rsidRDefault="0027227B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United Airlines, Houston, TX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4713BD" w:rsidRPr="008A447D">
        <w:rPr>
          <w:rFonts w:asciiTheme="minorHAnsi" w:eastAsia="Arial" w:hAnsiTheme="minorHAnsi" w:cstheme="minorHAnsi"/>
          <w:b/>
          <w:sz w:val="22"/>
          <w:szCs w:val="22"/>
        </w:rPr>
        <w:t>Jul 2018</w:t>
      </w: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 – May 2019 </w:t>
      </w:r>
    </w:p>
    <w:p w14:paraId="54FA59AC" w14:textId="3DC98EB0" w:rsidR="00BA6F86" w:rsidRPr="008A447D" w:rsidRDefault="00204E0F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UI </w:t>
      </w:r>
      <w:r w:rsidR="00BA6F86" w:rsidRPr="008A447D">
        <w:rPr>
          <w:rFonts w:asciiTheme="minorHAnsi" w:eastAsia="Arial" w:hAnsiTheme="minorHAnsi" w:cstheme="minorHAnsi"/>
          <w:b/>
          <w:sz w:val="22"/>
          <w:szCs w:val="22"/>
        </w:rPr>
        <w:t>Developer</w:t>
      </w:r>
    </w:p>
    <w:p w14:paraId="37F7F09F" w14:textId="0A6EDBC1" w:rsidR="007D279D" w:rsidRPr="008A447D" w:rsidRDefault="007D279D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>Project Name: OVS Dashboard, OVS Admin</w:t>
      </w:r>
    </w:p>
    <w:p w14:paraId="55CEDA59" w14:textId="3105C66D" w:rsidR="007D279D" w:rsidRPr="008A447D" w:rsidRDefault="007D279D" w:rsidP="008A447D">
      <w:pPr>
        <w:jc w:val="both"/>
        <w:rPr>
          <w:rFonts w:asciiTheme="minorHAnsi" w:eastAsia="Arial" w:hAnsiTheme="minorHAnsi" w:cstheme="minorHAnsi"/>
          <w:bCs/>
          <w:sz w:val="22"/>
          <w:szCs w:val="22"/>
          <w:lang w:val="en-CA"/>
        </w:rPr>
      </w:pPr>
      <w:r w:rsidRPr="008A447D">
        <w:rPr>
          <w:rFonts w:asciiTheme="minorHAnsi" w:eastAsia="Arial" w:hAnsiTheme="minorHAnsi" w:cstheme="minorHAnsi"/>
          <w:b/>
          <w:sz w:val="22"/>
          <w:szCs w:val="22"/>
        </w:rPr>
        <w:t xml:space="preserve">Project Description: 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 xml:space="preserve">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  <w:lang w:val="en-CA"/>
        </w:rPr>
        <w:t>United Airlines project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 xml:space="preserve"> focused on developing and maintaining 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  <w:lang w:val="en-CA"/>
        </w:rPr>
        <w:t>OVS Dashboard and OVS Admin applications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 xml:space="preserve">, designed to assist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  <w:lang w:val="en-CA"/>
        </w:rPr>
        <w:t>airport agents in managing flight overbookings and passenger seat allocations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 xml:space="preserve">. The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  <w:lang w:val="en-CA"/>
        </w:rPr>
        <w:t>OVS Dashboard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 xml:space="preserve"> was built from scratch using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  <w:lang w:val="en-CA"/>
        </w:rPr>
        <w:t>Angular 5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 xml:space="preserve">, providing real-time insights into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  <w:lang w:val="en-CA"/>
        </w:rPr>
        <w:t>available flight volunteers, passenger counts across different classes (Business, Economy, First Class), and flight occupancy details</w:t>
      </w:r>
      <w:r w:rsidRPr="008A447D">
        <w:rPr>
          <w:rFonts w:asciiTheme="minorHAnsi" w:eastAsia="Arial" w:hAnsiTheme="minorHAnsi" w:cstheme="minorHAnsi"/>
          <w:bCs/>
          <w:sz w:val="22"/>
          <w:szCs w:val="22"/>
          <w:lang w:val="en-CA"/>
        </w:rPr>
        <w:t>.</w:t>
      </w:r>
    </w:p>
    <w:p w14:paraId="7B9B5CEC" w14:textId="77777777" w:rsidR="007D279D" w:rsidRPr="008A447D" w:rsidRDefault="007D279D" w:rsidP="008A447D">
      <w:pPr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The project was developed to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enhance the efficiency of airport agents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offering an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intuitive and responsive UI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ensuring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fast, real-time access to flight booking data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 xml:space="preserve">, and </w:t>
      </w: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t>improving operational decision-making</w:t>
      </w:r>
      <w:r w:rsidRPr="008A447D">
        <w:rPr>
          <w:rFonts w:asciiTheme="minorHAnsi" w:eastAsia="Arial" w:hAnsiTheme="minorHAnsi" w:cstheme="minorHAnsi"/>
          <w:bCs/>
          <w:sz w:val="22"/>
          <w:szCs w:val="22"/>
        </w:rPr>
        <w:t>.</w:t>
      </w:r>
    </w:p>
    <w:p w14:paraId="1330B891" w14:textId="2A3B5166" w:rsidR="007D279D" w:rsidRPr="008A447D" w:rsidRDefault="007D279D" w:rsidP="008A447D">
      <w:pPr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8A447D">
        <w:rPr>
          <w:rFonts w:asciiTheme="minorHAnsi" w:eastAsia="Arial" w:hAnsiTheme="minorHAnsi" w:cstheme="minorHAnsi"/>
          <w:b/>
          <w:bCs/>
          <w:sz w:val="22"/>
          <w:szCs w:val="22"/>
        </w:rPr>
        <w:lastRenderedPageBreak/>
        <w:t>Key Responsibilities:</w:t>
      </w:r>
    </w:p>
    <w:p w14:paraId="6BFADA41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Designed and developed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user interaction screens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 5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HTML5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jQuery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AJAX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JSON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ensuring an intuitive and responsive user interface.</w:t>
      </w:r>
    </w:p>
    <w:p w14:paraId="729ABFB9" w14:textId="28B499C1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Collaborated with designers to create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paper prototypes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wireframes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develop a comprehensive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UI/UX strategy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35BA107F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Built dynamic web pages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JSP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HTML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CSS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effective content presentation.</w:t>
      </w:r>
    </w:p>
    <w:p w14:paraId="2D899BB4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Developed object-oriented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 frameworks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such as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 5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Node.js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build scalable and modular front-end components.</w:t>
      </w:r>
    </w:p>
    <w:p w14:paraId="1327016A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Created a dynamic, role-based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HTML5 navigation menu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driven by database XML to adapt based on user roles.</w:t>
      </w:r>
    </w:p>
    <w:p w14:paraId="5A6DFBC0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Utilized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 5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heavy DOM manipulation, enabling seamless dynamic content rendering.</w:t>
      </w:r>
    </w:p>
    <w:p w14:paraId="1EBEC5F1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Designed responsive web applications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Bootstrap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SASS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Angular.js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ensuring compatibility across devices and platforms.</w:t>
      </w:r>
    </w:p>
    <w:p w14:paraId="17BC8240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Integrated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jQuery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libraries for advanced form validation and DOM manipulation.</w:t>
      </w:r>
    </w:p>
    <w:p w14:paraId="0D9B8C5C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Connected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 5 framework controls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with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HTML5 controls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create a feature-rich front-end experience.</w:t>
      </w:r>
    </w:p>
    <w:p w14:paraId="236454EE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Implemented Angular Service calls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 Factories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ensuring efficient communication with backend APIs.</w:t>
      </w:r>
    </w:p>
    <w:p w14:paraId="5B1AE814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Debugged and ensured browser compatibility using tools like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Web Developer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Firebug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IE Developer Toolbar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32463B41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Collaborated with the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EZR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FRC Teams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design and implement a comprehensive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dashboard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airport agents.</w:t>
      </w:r>
    </w:p>
    <w:p w14:paraId="4B5C0D58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Leveraged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AJAX-driven websites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with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AngularJS frameworks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fetching data from backend services (JSON/XML) to dynamically populate UI components.</w:t>
      </w:r>
    </w:p>
    <w:p w14:paraId="2578D5EB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Designed cross-browser compatible, standards-compliant layouts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CSS-based page design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27B34FE5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Worked with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agile methodologies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iterative project development, including daily SCRUM meetings.</w:t>
      </w:r>
    </w:p>
    <w:p w14:paraId="250CCE86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Implemented reusable widgets such as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Dropdown Lists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Date Time Picker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Charts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Dropdown Menus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Modal Popups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775BA558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Utilized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TFS (Team Foundation Server)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version control to manage code check-ins and rollbacks effectively.</w:t>
      </w:r>
    </w:p>
    <w:p w14:paraId="11E329CA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Debugged and resolved browser compatibility issues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Chrome Developer Toolbar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IE Developer Toolbar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188B07BD" w14:textId="77777777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Experienced in both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Waterfall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Agile/SCRUM methodologies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adapting workflows to fit project requirements.</w:t>
      </w:r>
    </w:p>
    <w:p w14:paraId="18FB39A9" w14:textId="61586E44" w:rsidR="0065672D" w:rsidRPr="008A447D" w:rsidRDefault="0065672D" w:rsidP="008A447D">
      <w:pPr>
        <w:numPr>
          <w:ilvl w:val="0"/>
          <w:numId w:val="30"/>
        </w:numPr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Designed and developed the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OVS Dashboard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 innovative application for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airport agents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to improve operational efficiency.</w:t>
      </w:r>
      <w:r w:rsidRPr="008A447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BA82EFB" w14:textId="7117B92F" w:rsidR="00DF0DD6" w:rsidRPr="008A447D" w:rsidRDefault="0065672D" w:rsidP="008A447D">
      <w:pPr>
        <w:tabs>
          <w:tab w:val="clear" w:pos="720"/>
        </w:tabs>
        <w:suppressAutoHyphens w:val="0"/>
        <w:spacing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A447D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A447D">
        <w:rPr>
          <w:rFonts w:asciiTheme="minorHAnsi" w:hAnsiTheme="minorHAnsi" w:cstheme="minorHAnsi"/>
          <w:sz w:val="22"/>
          <w:szCs w:val="22"/>
        </w:rPr>
        <w:t xml:space="preserve"> Angular 5, Angular.js, TypeScript, REST APIs, SOAP UI, JavaScript, Bootstrap,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Node.Js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Bootstrap, Chrome Debug Tools, HTML5, CSS,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JSON,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 xml:space="preserve">, TFS, </w:t>
      </w:r>
      <w:proofErr w:type="spellStart"/>
      <w:r w:rsidRPr="008A447D">
        <w:rPr>
          <w:rFonts w:asciiTheme="minorHAnsi" w:hAnsiTheme="minorHAnsi" w:cstheme="minorHAnsi"/>
          <w:sz w:val="22"/>
          <w:szCs w:val="22"/>
        </w:rPr>
        <w:t>BitBucket</w:t>
      </w:r>
      <w:proofErr w:type="spellEnd"/>
      <w:r w:rsidRPr="008A447D">
        <w:rPr>
          <w:rFonts w:asciiTheme="minorHAnsi" w:hAnsiTheme="minorHAnsi" w:cstheme="minorHAnsi"/>
          <w:sz w:val="22"/>
          <w:szCs w:val="22"/>
        </w:rPr>
        <w:t>, Jenkins, Agile.</w:t>
      </w:r>
    </w:p>
    <w:p w14:paraId="420CAA91" w14:textId="77777777" w:rsidR="00BA6F86" w:rsidRPr="008A447D" w:rsidRDefault="00BA6F86" w:rsidP="008A447D">
      <w:pPr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p w14:paraId="4A21AA0F" w14:textId="602B749C" w:rsidR="00182B26" w:rsidRPr="008A447D" w:rsidRDefault="00182B26" w:rsidP="008A447D">
      <w:pPr>
        <w:spacing w:line="240" w:lineRule="auto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8A447D">
        <w:rPr>
          <w:rFonts w:asciiTheme="minorHAnsi" w:hAnsiTheme="minorHAnsi" w:cstheme="minorHAnsi"/>
          <w:b/>
          <w:sz w:val="22"/>
          <w:szCs w:val="22"/>
        </w:rPr>
        <w:t>Stag Solutions, Hyderabad, India</w:t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8A447D">
        <w:rPr>
          <w:rStyle w:val="Strong"/>
          <w:rFonts w:asciiTheme="minorHAnsi" w:hAnsiTheme="minorHAnsi" w:cstheme="minorHAnsi"/>
          <w:sz w:val="22"/>
          <w:szCs w:val="22"/>
        </w:rPr>
        <w:tab/>
        <w:t xml:space="preserve">                           May 2012 - July 2015 </w:t>
      </w:r>
    </w:p>
    <w:p w14:paraId="0A11E01E" w14:textId="06D8DD9A" w:rsidR="00BA6F86" w:rsidRPr="008A447D" w:rsidRDefault="00204E0F" w:rsidP="008A447D">
      <w:pPr>
        <w:shd w:val="clear" w:color="auto" w:fill="FFFFFF"/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US"/>
        </w:rPr>
        <w:t>Frontend</w:t>
      </w:r>
      <w:r w:rsidR="004713BD"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US"/>
        </w:rPr>
        <w:t xml:space="preserve"> Web</w:t>
      </w:r>
      <w:r w:rsidR="0065672D"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US"/>
        </w:rPr>
        <w:t xml:space="preserve"> </w:t>
      </w:r>
      <w:r w:rsidR="00182B26" w:rsidRPr="008A447D"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US"/>
        </w:rPr>
        <w:t>Developer</w:t>
      </w:r>
    </w:p>
    <w:p w14:paraId="39BFFE10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Designed and developed dynamic, multi-browser-compatible web pages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HTML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CSS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, and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jQuery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ensuring responsive and user-friendly interfaces.</w:t>
      </w:r>
    </w:p>
    <w:p w14:paraId="15828EF2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Leveraged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AngularJS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components such as modules, controllers, and built-in directives to develop and synchronize models in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Single Page Applications (SPA)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, enhancing user experience and application performance.</w:t>
      </w:r>
    </w:p>
    <w:p w14:paraId="4CB2994E" w14:textId="623220B1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Utilized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CSS preprocessors 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like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SASS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write efficient </w:t>
      </w:r>
      <w:proofErr w:type="gramStart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styles ,</w:t>
      </w:r>
      <w:proofErr w:type="gramEnd"/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 lightweight Sass toolset, to streamline CSS development and maintainability.</w:t>
      </w:r>
    </w:p>
    <w:p w14:paraId="7AB0126F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Integrated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RESTful services (APIs)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seamless communication between the front-end and back-end, using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JSON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data exchange and executing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SQL Queries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interact with the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Oracle database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.</w:t>
      </w:r>
    </w:p>
    <w:p w14:paraId="4FC02901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Resolved cross-browser compatibility issues and debugged JavaScript using tools like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Firebug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analyze and modify DOM objects and page layouts.</w:t>
      </w:r>
    </w:p>
    <w:p w14:paraId="7162BD02" w14:textId="2B16524D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Used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JIRA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for managing project requirements, tasks, and workflows, and employed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GitHub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as a version control system to maintain a well-organized code repository.</w:t>
      </w:r>
    </w:p>
    <w:p w14:paraId="52FB6FA5" w14:textId="381D0FE0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lastRenderedPageBreak/>
        <w:t>Designed visually appealing page layouts, navigation, animations, buttons, and icons to enhance the application's look and feel.</w:t>
      </w:r>
    </w:p>
    <w:p w14:paraId="12F6E955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Developed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CSS-based page layouts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that were fully standards-compliant and ensured consistency across multiple browsers.</w:t>
      </w:r>
    </w:p>
    <w:p w14:paraId="256213EF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Implemented core application modules such as login, search, and download functionalities with effective tracking mechanisms.</w:t>
      </w:r>
    </w:p>
    <w:p w14:paraId="3EA37830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Conducted rigorous cross-browser compatibility checks and wrote comprehensive unit tests using the </w:t>
      </w: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Jasmine framework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to ensure reliability and performance.</w:t>
      </w:r>
    </w:p>
    <w:p w14:paraId="2046A467" w14:textId="77777777" w:rsidR="0065672D" w:rsidRPr="008A447D" w:rsidRDefault="0065672D" w:rsidP="008A447D">
      <w:pPr>
        <w:numPr>
          <w:ilvl w:val="0"/>
          <w:numId w:val="31"/>
        </w:numPr>
        <w:shd w:val="clear" w:color="auto" w:fill="FFFFFF"/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Involved in all phases of system implementation, including Front-End Research and Development, Integration, Bug Fixing, Launch, and Maintenance.</w:t>
      </w:r>
    </w:p>
    <w:p w14:paraId="511DCA86" w14:textId="392596FF" w:rsidR="0065672D" w:rsidRPr="008A447D" w:rsidRDefault="0065672D" w:rsidP="008A447D">
      <w:pPr>
        <w:shd w:val="clear" w:color="auto" w:fill="FFFFFF"/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  <w:r w:rsidRPr="008A447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Environment:</w:t>
      </w:r>
      <w:r w:rsidR="00123003"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 xml:space="preserve"> </w:t>
      </w:r>
      <w:r w:rsidRPr="008A447D">
        <w:rPr>
          <w:rFonts w:asciiTheme="minorHAnsi" w:hAnsiTheme="minorHAnsi" w:cstheme="minorHAnsi"/>
          <w:color w:val="auto"/>
          <w:sz w:val="22"/>
          <w:szCs w:val="22"/>
          <w:lang w:eastAsia="en-US"/>
        </w:rPr>
        <w:t>HTML5, CSS3, SASS, JavaScript, jQuery, REST APIs, JSON, SQL, Oracle Database, Firebug, JIRA, GitHub, Jasmine Framework, Cross-Browser Compatibility Testing.</w:t>
      </w:r>
    </w:p>
    <w:p w14:paraId="549663E3" w14:textId="77777777" w:rsidR="00182B26" w:rsidRPr="008A447D" w:rsidRDefault="00182B26" w:rsidP="008A447D">
      <w:pPr>
        <w:shd w:val="clear" w:color="auto" w:fill="FFFFFF"/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auto"/>
          <w:sz w:val="22"/>
          <w:szCs w:val="22"/>
          <w:lang w:eastAsia="en-US"/>
        </w:rPr>
      </w:pPr>
    </w:p>
    <w:p w14:paraId="15770FA8" w14:textId="49757D94" w:rsidR="003F5553" w:rsidRPr="008A447D" w:rsidRDefault="000944F6" w:rsidP="008A447D">
      <w:pPr>
        <w:shd w:val="clear" w:color="auto" w:fill="FFFFFF"/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b/>
          <w:bCs/>
          <w:color w:val="F79646" w:themeColor="accent6"/>
          <w:sz w:val="22"/>
          <w:szCs w:val="22"/>
          <w:u w:val="single"/>
          <w:lang w:eastAsia="en-US"/>
        </w:rPr>
      </w:pPr>
      <w:r w:rsidRPr="008A447D">
        <w:rPr>
          <w:rFonts w:asciiTheme="minorHAnsi" w:hAnsiTheme="minorHAnsi" w:cstheme="minorHAnsi"/>
          <w:b/>
          <w:bCs/>
          <w:color w:val="F79646" w:themeColor="accent6"/>
          <w:sz w:val="22"/>
          <w:szCs w:val="22"/>
          <w:u w:val="single"/>
          <w:lang w:eastAsia="en-US"/>
        </w:rPr>
        <w:t>ACADEMIC QUALIFICATIONS:</w:t>
      </w:r>
    </w:p>
    <w:p w14:paraId="25C5D4EB" w14:textId="2FE28A9C" w:rsidR="0065672D" w:rsidRPr="008A447D" w:rsidRDefault="0065672D" w:rsidP="008A447D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</w:rPr>
      </w:pPr>
      <w:r w:rsidRPr="008A447D">
        <w:rPr>
          <w:rFonts w:asciiTheme="minorHAnsi" w:hAnsiTheme="minorHAnsi" w:cstheme="minorHAnsi"/>
          <w:b/>
          <w:bCs/>
          <w:color w:val="auto"/>
        </w:rPr>
        <w:t xml:space="preserve">Master of Science in Information Systems </w:t>
      </w:r>
      <w:r w:rsidRPr="008A447D">
        <w:rPr>
          <w:rFonts w:asciiTheme="minorHAnsi" w:hAnsiTheme="minorHAnsi" w:cstheme="minorHAnsi"/>
          <w:color w:val="auto"/>
        </w:rPr>
        <w:t>from</w:t>
      </w:r>
      <w:r w:rsidRPr="008A447D"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8A447D">
        <w:rPr>
          <w:rFonts w:asciiTheme="minorHAnsi" w:hAnsiTheme="minorHAnsi" w:cstheme="minorHAnsi"/>
          <w:bCs/>
          <w:color w:val="auto"/>
        </w:rPr>
        <w:t>Virginia International University, Fairfax, VA, May 2017.</w:t>
      </w:r>
    </w:p>
    <w:p w14:paraId="28F93642" w14:textId="51989837" w:rsidR="00A902EA" w:rsidRPr="008A447D" w:rsidRDefault="0065672D" w:rsidP="008A447D">
      <w:pPr>
        <w:pStyle w:val="ListParagraph"/>
        <w:numPr>
          <w:ilvl w:val="0"/>
          <w:numId w:val="32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jc w:val="both"/>
        <w:rPr>
          <w:rFonts w:asciiTheme="minorHAnsi" w:hAnsiTheme="minorHAnsi" w:cstheme="minorHAnsi"/>
          <w:b/>
          <w:color w:val="auto"/>
          <w:u w:val="single"/>
        </w:rPr>
      </w:pPr>
      <w:r w:rsidRPr="008A447D">
        <w:rPr>
          <w:rFonts w:asciiTheme="minorHAnsi" w:hAnsiTheme="minorHAnsi" w:cstheme="minorHAnsi"/>
          <w:b/>
          <w:bCs/>
          <w:color w:val="auto"/>
        </w:rPr>
        <w:t xml:space="preserve">Bachelor of Technology in Electrical and Electronics Engineering </w:t>
      </w:r>
      <w:r w:rsidRPr="008A447D">
        <w:rPr>
          <w:rFonts w:asciiTheme="minorHAnsi" w:hAnsiTheme="minorHAnsi" w:cstheme="minorHAnsi"/>
          <w:color w:val="auto"/>
        </w:rPr>
        <w:t>from</w:t>
      </w:r>
      <w:r w:rsidRPr="008A447D"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8A447D">
        <w:rPr>
          <w:rFonts w:asciiTheme="minorHAnsi" w:hAnsiTheme="minorHAnsi" w:cstheme="minorHAnsi"/>
          <w:bCs/>
          <w:color w:val="auto"/>
        </w:rPr>
        <w:t>Jawaharlal Nehru Technological University (JNTU), Hyderabad, India</w:t>
      </w:r>
      <w:r w:rsidRPr="008A447D">
        <w:rPr>
          <w:rFonts w:asciiTheme="minorHAnsi" w:eastAsia="Times New Roman" w:hAnsiTheme="minorHAnsi" w:cstheme="minorHAnsi"/>
          <w:bCs/>
          <w:color w:val="auto"/>
        </w:rPr>
        <w:t xml:space="preserve">. </w:t>
      </w:r>
      <w:r w:rsidRPr="008A447D">
        <w:rPr>
          <w:rFonts w:asciiTheme="minorHAnsi" w:hAnsiTheme="minorHAnsi" w:cstheme="minorHAnsi"/>
          <w:bCs/>
          <w:color w:val="auto"/>
        </w:rPr>
        <w:t>March 2012</w:t>
      </w:r>
    </w:p>
    <w:sectPr w:rsidR="00A902EA" w:rsidRPr="008A447D" w:rsidSect="00DC5D1A">
      <w:pgSz w:w="12240" w:h="15840" w:code="1"/>
      <w:pgMar w:top="900" w:right="720" w:bottom="819" w:left="1080" w:header="57" w:footer="173" w:gutter="0"/>
      <w:cols w:space="720"/>
      <w:docGrid w:linePitch="360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4E5F" w14:textId="77777777" w:rsidR="00F806A8" w:rsidRDefault="00F806A8" w:rsidP="00F74199">
      <w:pPr>
        <w:spacing w:line="240" w:lineRule="auto"/>
      </w:pPr>
      <w:r>
        <w:separator/>
      </w:r>
    </w:p>
  </w:endnote>
  <w:endnote w:type="continuationSeparator" w:id="0">
    <w:p w14:paraId="40D60E0C" w14:textId="77777777" w:rsidR="00F806A8" w:rsidRDefault="00F806A8" w:rsidP="00F741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Calibri"/>
    <w:charset w:val="80"/>
    <w:family w:val="auto"/>
    <w:pitch w:val="default"/>
  </w:font>
  <w:font w:name="Liberation Sans">
    <w:altName w:val="Arial"/>
    <w:charset w:val="80"/>
    <w:family w:val="swiss"/>
    <w:pitch w:val="variable"/>
  </w:font>
  <w:font w:name="WenQuanYi Micro Hei">
    <w:charset w:val="00"/>
    <w:family w:val="roman"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ヒラギノ角ゴ Pro W3">
    <w:altName w:val="MS Mincho"/>
    <w:panose1 w:val="00000000000000000000"/>
    <w:charset w:val="80"/>
    <w:family w:val="auto"/>
    <w:notTrueType/>
    <w:pitch w:val="variable"/>
    <w:sig w:usb0="00000000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F9FD" w14:textId="77777777" w:rsidR="00F806A8" w:rsidRDefault="00F806A8" w:rsidP="00F74199">
      <w:pPr>
        <w:spacing w:line="240" w:lineRule="auto"/>
      </w:pPr>
      <w:r>
        <w:separator/>
      </w:r>
    </w:p>
  </w:footnote>
  <w:footnote w:type="continuationSeparator" w:id="0">
    <w:p w14:paraId="383E33C3" w14:textId="77777777" w:rsidR="00F806A8" w:rsidRDefault="00F806A8" w:rsidP="00F741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22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8Num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8Num28"/>
    <w:lvl w:ilvl="0">
      <w:start w:val="1"/>
      <w:numFmt w:val="bullet"/>
      <w:lvlText w:val=""/>
      <w:lvlJc w:val="left"/>
      <w:pPr>
        <w:tabs>
          <w:tab w:val="num" w:pos="432"/>
        </w:tabs>
        <w:ind w:left="432" w:hanging="432"/>
      </w:pPr>
      <w:rPr>
        <w:rFonts w:ascii="Wingdings 2" w:hAnsi="Wingdings 2" w:cs="Wingdings 2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05302F65"/>
    <w:multiLevelType w:val="multilevel"/>
    <w:tmpl w:val="D19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056B7"/>
    <w:multiLevelType w:val="multilevel"/>
    <w:tmpl w:val="E0C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076B5"/>
    <w:multiLevelType w:val="multilevel"/>
    <w:tmpl w:val="82DA5E4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F3F2D"/>
    <w:multiLevelType w:val="multilevel"/>
    <w:tmpl w:val="E558F5C6"/>
    <w:styleLink w:val="List79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12" w15:restartNumberingAfterBreak="0">
    <w:nsid w:val="150F0926"/>
    <w:multiLevelType w:val="multilevel"/>
    <w:tmpl w:val="4336F378"/>
    <w:styleLink w:val="List86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13" w15:restartNumberingAfterBreak="0">
    <w:nsid w:val="16307445"/>
    <w:multiLevelType w:val="hybridMultilevel"/>
    <w:tmpl w:val="3C829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D473B"/>
    <w:multiLevelType w:val="multilevel"/>
    <w:tmpl w:val="AC9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50B8F"/>
    <w:multiLevelType w:val="multilevel"/>
    <w:tmpl w:val="275E997E"/>
    <w:styleLink w:val="List82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16" w15:restartNumberingAfterBreak="0">
    <w:nsid w:val="28F61492"/>
    <w:multiLevelType w:val="multilevel"/>
    <w:tmpl w:val="D51C4930"/>
    <w:styleLink w:val="List87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17" w15:restartNumberingAfterBreak="0">
    <w:nsid w:val="2A2B62B8"/>
    <w:multiLevelType w:val="multilevel"/>
    <w:tmpl w:val="E2706AEC"/>
    <w:styleLink w:val="List76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b/>
        <w:bCs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</w:abstractNum>
  <w:abstractNum w:abstractNumId="18" w15:restartNumberingAfterBreak="0">
    <w:nsid w:val="2E4A7C2B"/>
    <w:multiLevelType w:val="multilevel"/>
    <w:tmpl w:val="A1E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B48A0"/>
    <w:multiLevelType w:val="multilevel"/>
    <w:tmpl w:val="EC2E2E6C"/>
    <w:styleLink w:val="List88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20" w15:restartNumberingAfterBreak="0">
    <w:nsid w:val="376B3969"/>
    <w:multiLevelType w:val="hybridMultilevel"/>
    <w:tmpl w:val="4F68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023EA"/>
    <w:multiLevelType w:val="multilevel"/>
    <w:tmpl w:val="F20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0021D"/>
    <w:multiLevelType w:val="multilevel"/>
    <w:tmpl w:val="A23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A315C1"/>
    <w:multiLevelType w:val="multilevel"/>
    <w:tmpl w:val="6A2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82179"/>
    <w:multiLevelType w:val="hybridMultilevel"/>
    <w:tmpl w:val="85F47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B6706"/>
    <w:multiLevelType w:val="multilevel"/>
    <w:tmpl w:val="1BB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74AD6"/>
    <w:multiLevelType w:val="hybridMultilevel"/>
    <w:tmpl w:val="C3EC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2F6FEB"/>
    <w:multiLevelType w:val="multilevel"/>
    <w:tmpl w:val="A45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9535C"/>
    <w:multiLevelType w:val="multilevel"/>
    <w:tmpl w:val="87403618"/>
    <w:styleLink w:val="List84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29" w15:restartNumberingAfterBreak="0">
    <w:nsid w:val="51317AA9"/>
    <w:multiLevelType w:val="multilevel"/>
    <w:tmpl w:val="D68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B2668"/>
    <w:multiLevelType w:val="multilevel"/>
    <w:tmpl w:val="21808152"/>
    <w:styleLink w:val="List83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31" w15:restartNumberingAfterBreak="0">
    <w:nsid w:val="549C24C1"/>
    <w:multiLevelType w:val="multilevel"/>
    <w:tmpl w:val="680C2546"/>
    <w:styleLink w:val="List85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32" w15:restartNumberingAfterBreak="0">
    <w:nsid w:val="561065F2"/>
    <w:multiLevelType w:val="multilevel"/>
    <w:tmpl w:val="89BECC4C"/>
    <w:styleLink w:val="List81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33" w15:restartNumberingAfterBreak="0">
    <w:nsid w:val="58DD5D41"/>
    <w:multiLevelType w:val="multilevel"/>
    <w:tmpl w:val="831EB0B0"/>
    <w:styleLink w:val="List77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b/>
        <w:bCs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b/>
        <w:bCs/>
        <w:position w:val="0"/>
        <w:sz w:val="24"/>
        <w:szCs w:val="24"/>
        <w:rtl w:val="0"/>
        <w:lang w:val="en-US"/>
      </w:rPr>
    </w:lvl>
  </w:abstractNum>
  <w:abstractNum w:abstractNumId="34" w15:restartNumberingAfterBreak="0">
    <w:nsid w:val="59555AA5"/>
    <w:multiLevelType w:val="hybridMultilevel"/>
    <w:tmpl w:val="8C12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B0089"/>
    <w:multiLevelType w:val="multilevel"/>
    <w:tmpl w:val="7890A9BE"/>
    <w:styleLink w:val="List78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36" w15:restartNumberingAfterBreak="0">
    <w:nsid w:val="66336FDC"/>
    <w:multiLevelType w:val="multilevel"/>
    <w:tmpl w:val="31502656"/>
    <w:styleLink w:val="List80"/>
    <w:lvl w:ilvl="0">
      <w:numFmt w:val="bullet"/>
      <w:lvlText w:val="•"/>
      <w:lvlJc w:val="left"/>
      <w:pPr>
        <w:tabs>
          <w:tab w:val="num" w:pos="540"/>
        </w:tabs>
        <w:ind w:left="54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6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37" w15:restartNumberingAfterBreak="0">
    <w:nsid w:val="719C2B3D"/>
    <w:multiLevelType w:val="multilevel"/>
    <w:tmpl w:val="F8E8A0E8"/>
    <w:styleLink w:val="List75"/>
    <w:lvl w:ilvl="0">
      <w:numFmt w:val="bullet"/>
      <w:lvlText w:val="•"/>
      <w:lvlJc w:val="left"/>
      <w:pPr>
        <w:tabs>
          <w:tab w:val="num" w:pos="450"/>
        </w:tabs>
        <w:ind w:left="45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abstractNum w:abstractNumId="38" w15:restartNumberingAfterBreak="0">
    <w:nsid w:val="727A7611"/>
    <w:multiLevelType w:val="hybridMultilevel"/>
    <w:tmpl w:val="A18C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1120C9"/>
    <w:multiLevelType w:val="multilevel"/>
    <w:tmpl w:val="03C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46CB6"/>
    <w:multiLevelType w:val="multilevel"/>
    <w:tmpl w:val="B5529090"/>
    <w:styleLink w:val="List74"/>
    <w:lvl w:ilvl="0">
      <w:numFmt w:val="bullet"/>
      <w:lvlText w:val="•"/>
      <w:lvlJc w:val="left"/>
      <w:pPr>
        <w:tabs>
          <w:tab w:val="num" w:pos="450"/>
        </w:tabs>
        <w:ind w:left="450" w:hanging="360"/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2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3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4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5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6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7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  <w:lvl w:ilvl="8">
      <w:start w:val="1"/>
      <w:numFmt w:val="bullet"/>
      <w:lvlText w:val="▪"/>
      <w:lvlJc w:val="left"/>
      <w:pPr>
        <w:tabs>
          <w:tab w:val="num" w:pos="-154"/>
        </w:tabs>
      </w:pPr>
      <w:rPr>
        <w:color w:val="000000"/>
        <w:position w:val="0"/>
        <w:sz w:val="24"/>
        <w:szCs w:val="24"/>
        <w:u w:color="000000"/>
        <w:rtl w:val="0"/>
        <w:lang w:val="en-US"/>
      </w:rPr>
    </w:lvl>
  </w:abstractNum>
  <w:num w:numId="1" w16cid:durableId="1277639277">
    <w:abstractNumId w:val="0"/>
  </w:num>
  <w:num w:numId="2" w16cid:durableId="395318565">
    <w:abstractNumId w:val="40"/>
  </w:num>
  <w:num w:numId="3" w16cid:durableId="1663657657">
    <w:abstractNumId w:val="37"/>
  </w:num>
  <w:num w:numId="4" w16cid:durableId="899099890">
    <w:abstractNumId w:val="17"/>
  </w:num>
  <w:num w:numId="5" w16cid:durableId="713309948">
    <w:abstractNumId w:val="33"/>
  </w:num>
  <w:num w:numId="6" w16cid:durableId="872115249">
    <w:abstractNumId w:val="35"/>
  </w:num>
  <w:num w:numId="7" w16cid:durableId="854882847">
    <w:abstractNumId w:val="11"/>
  </w:num>
  <w:num w:numId="8" w16cid:durableId="957949100">
    <w:abstractNumId w:val="36"/>
  </w:num>
  <w:num w:numId="9" w16cid:durableId="932395190">
    <w:abstractNumId w:val="32"/>
  </w:num>
  <w:num w:numId="10" w16cid:durableId="846360372">
    <w:abstractNumId w:val="15"/>
  </w:num>
  <w:num w:numId="11" w16cid:durableId="1350837673">
    <w:abstractNumId w:val="30"/>
  </w:num>
  <w:num w:numId="12" w16cid:durableId="2072072766">
    <w:abstractNumId w:val="28"/>
  </w:num>
  <w:num w:numId="13" w16cid:durableId="53705539">
    <w:abstractNumId w:val="31"/>
  </w:num>
  <w:num w:numId="14" w16cid:durableId="295792196">
    <w:abstractNumId w:val="12"/>
  </w:num>
  <w:num w:numId="15" w16cid:durableId="1321945">
    <w:abstractNumId w:val="16"/>
  </w:num>
  <w:num w:numId="16" w16cid:durableId="503014211">
    <w:abstractNumId w:val="19"/>
  </w:num>
  <w:num w:numId="17" w16cid:durableId="1916551777">
    <w:abstractNumId w:val="26"/>
  </w:num>
  <w:num w:numId="18" w16cid:durableId="383216584">
    <w:abstractNumId w:val="20"/>
  </w:num>
  <w:num w:numId="19" w16cid:durableId="256602828">
    <w:abstractNumId w:val="10"/>
  </w:num>
  <w:num w:numId="20" w16cid:durableId="763765612">
    <w:abstractNumId w:val="14"/>
  </w:num>
  <w:num w:numId="21" w16cid:durableId="503979878">
    <w:abstractNumId w:val="25"/>
  </w:num>
  <w:num w:numId="22" w16cid:durableId="548418694">
    <w:abstractNumId w:val="8"/>
  </w:num>
  <w:num w:numId="23" w16cid:durableId="1923054583">
    <w:abstractNumId w:val="29"/>
  </w:num>
  <w:num w:numId="24" w16cid:durableId="33579764">
    <w:abstractNumId w:val="9"/>
  </w:num>
  <w:num w:numId="25" w16cid:durableId="1250889570">
    <w:abstractNumId w:val="22"/>
  </w:num>
  <w:num w:numId="26" w16cid:durableId="597981143">
    <w:abstractNumId w:val="24"/>
  </w:num>
  <w:num w:numId="27" w16cid:durableId="1117525932">
    <w:abstractNumId w:val="34"/>
  </w:num>
  <w:num w:numId="28" w16cid:durableId="1258173502">
    <w:abstractNumId w:val="39"/>
  </w:num>
  <w:num w:numId="29" w16cid:durableId="394284624">
    <w:abstractNumId w:val="23"/>
  </w:num>
  <w:num w:numId="30" w16cid:durableId="1882784273">
    <w:abstractNumId w:val="21"/>
  </w:num>
  <w:num w:numId="31" w16cid:durableId="1944193131">
    <w:abstractNumId w:val="18"/>
  </w:num>
  <w:num w:numId="32" w16cid:durableId="741176191">
    <w:abstractNumId w:val="13"/>
  </w:num>
  <w:num w:numId="33" w16cid:durableId="352153243">
    <w:abstractNumId w:val="38"/>
  </w:num>
  <w:num w:numId="34" w16cid:durableId="2018579463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2B"/>
    <w:rsid w:val="00001F14"/>
    <w:rsid w:val="00004413"/>
    <w:rsid w:val="00005245"/>
    <w:rsid w:val="00005431"/>
    <w:rsid w:val="00007F9B"/>
    <w:rsid w:val="000142A2"/>
    <w:rsid w:val="00014E85"/>
    <w:rsid w:val="00014F28"/>
    <w:rsid w:val="000173B8"/>
    <w:rsid w:val="00022114"/>
    <w:rsid w:val="00023CB0"/>
    <w:rsid w:val="000250D2"/>
    <w:rsid w:val="00027FE4"/>
    <w:rsid w:val="000303AE"/>
    <w:rsid w:val="000313D8"/>
    <w:rsid w:val="00036F4C"/>
    <w:rsid w:val="000405CF"/>
    <w:rsid w:val="00041087"/>
    <w:rsid w:val="000424CB"/>
    <w:rsid w:val="000428C6"/>
    <w:rsid w:val="000518FE"/>
    <w:rsid w:val="00051C7C"/>
    <w:rsid w:val="000534BB"/>
    <w:rsid w:val="000565D4"/>
    <w:rsid w:val="000618CC"/>
    <w:rsid w:val="00063266"/>
    <w:rsid w:val="00063303"/>
    <w:rsid w:val="000640B0"/>
    <w:rsid w:val="000641EF"/>
    <w:rsid w:val="00073462"/>
    <w:rsid w:val="00074C5C"/>
    <w:rsid w:val="00075034"/>
    <w:rsid w:val="00075D55"/>
    <w:rsid w:val="000772FF"/>
    <w:rsid w:val="00080B12"/>
    <w:rsid w:val="0008365D"/>
    <w:rsid w:val="000839F1"/>
    <w:rsid w:val="00084EA8"/>
    <w:rsid w:val="00086A6B"/>
    <w:rsid w:val="00092A96"/>
    <w:rsid w:val="000944F6"/>
    <w:rsid w:val="0009612B"/>
    <w:rsid w:val="000962D4"/>
    <w:rsid w:val="00097A2F"/>
    <w:rsid w:val="000A37E7"/>
    <w:rsid w:val="000A3B72"/>
    <w:rsid w:val="000A67D7"/>
    <w:rsid w:val="000A6AF3"/>
    <w:rsid w:val="000B1AD7"/>
    <w:rsid w:val="000B4BCA"/>
    <w:rsid w:val="000C1CF6"/>
    <w:rsid w:val="000C2FB1"/>
    <w:rsid w:val="000C4204"/>
    <w:rsid w:val="000C7510"/>
    <w:rsid w:val="000C7868"/>
    <w:rsid w:val="000C7BA3"/>
    <w:rsid w:val="000D06B0"/>
    <w:rsid w:val="000D09C6"/>
    <w:rsid w:val="000D2603"/>
    <w:rsid w:val="000D35FC"/>
    <w:rsid w:val="000D3A50"/>
    <w:rsid w:val="000D3C3E"/>
    <w:rsid w:val="000D4AF4"/>
    <w:rsid w:val="000D56FB"/>
    <w:rsid w:val="000D78F1"/>
    <w:rsid w:val="000E055F"/>
    <w:rsid w:val="000E06CD"/>
    <w:rsid w:val="000E2635"/>
    <w:rsid w:val="000E3520"/>
    <w:rsid w:val="000E5BF5"/>
    <w:rsid w:val="000E7752"/>
    <w:rsid w:val="000F2CEF"/>
    <w:rsid w:val="000F3639"/>
    <w:rsid w:val="000F5BDC"/>
    <w:rsid w:val="00101298"/>
    <w:rsid w:val="00102A09"/>
    <w:rsid w:val="00113083"/>
    <w:rsid w:val="00115136"/>
    <w:rsid w:val="00115BEF"/>
    <w:rsid w:val="00121031"/>
    <w:rsid w:val="00121EDB"/>
    <w:rsid w:val="00122FCD"/>
    <w:rsid w:val="00123003"/>
    <w:rsid w:val="00123D04"/>
    <w:rsid w:val="00125DA9"/>
    <w:rsid w:val="00126D90"/>
    <w:rsid w:val="00132BBF"/>
    <w:rsid w:val="00132C08"/>
    <w:rsid w:val="00135164"/>
    <w:rsid w:val="00136BAB"/>
    <w:rsid w:val="00140144"/>
    <w:rsid w:val="00141398"/>
    <w:rsid w:val="00141F04"/>
    <w:rsid w:val="00143C69"/>
    <w:rsid w:val="001444A8"/>
    <w:rsid w:val="00150DBD"/>
    <w:rsid w:val="00153C3B"/>
    <w:rsid w:val="00154121"/>
    <w:rsid w:val="0015472C"/>
    <w:rsid w:val="00154AD0"/>
    <w:rsid w:val="00154C21"/>
    <w:rsid w:val="00154FD8"/>
    <w:rsid w:val="00155204"/>
    <w:rsid w:val="001575E3"/>
    <w:rsid w:val="00157D36"/>
    <w:rsid w:val="0016069D"/>
    <w:rsid w:val="00161590"/>
    <w:rsid w:val="001711F9"/>
    <w:rsid w:val="00172124"/>
    <w:rsid w:val="00174BAE"/>
    <w:rsid w:val="00176A7C"/>
    <w:rsid w:val="00177082"/>
    <w:rsid w:val="00181A0A"/>
    <w:rsid w:val="001821AE"/>
    <w:rsid w:val="00182B26"/>
    <w:rsid w:val="00182DA2"/>
    <w:rsid w:val="00184672"/>
    <w:rsid w:val="001853ED"/>
    <w:rsid w:val="001858BD"/>
    <w:rsid w:val="00185D74"/>
    <w:rsid w:val="001924D5"/>
    <w:rsid w:val="00196760"/>
    <w:rsid w:val="00196D11"/>
    <w:rsid w:val="001A03E7"/>
    <w:rsid w:val="001A2F5D"/>
    <w:rsid w:val="001A31A6"/>
    <w:rsid w:val="001B374A"/>
    <w:rsid w:val="001B42DA"/>
    <w:rsid w:val="001B528D"/>
    <w:rsid w:val="001B54C7"/>
    <w:rsid w:val="001B5F65"/>
    <w:rsid w:val="001B6AA3"/>
    <w:rsid w:val="001B70BB"/>
    <w:rsid w:val="001B76A1"/>
    <w:rsid w:val="001C05BF"/>
    <w:rsid w:val="001C11AA"/>
    <w:rsid w:val="001C4CEB"/>
    <w:rsid w:val="001C539C"/>
    <w:rsid w:val="001C67BA"/>
    <w:rsid w:val="001C6EFF"/>
    <w:rsid w:val="001C7143"/>
    <w:rsid w:val="001D2F8B"/>
    <w:rsid w:val="001D3BC9"/>
    <w:rsid w:val="001D7B4E"/>
    <w:rsid w:val="001E150F"/>
    <w:rsid w:val="001E3ED1"/>
    <w:rsid w:val="001E6110"/>
    <w:rsid w:val="001F25BC"/>
    <w:rsid w:val="001F2E10"/>
    <w:rsid w:val="001F310E"/>
    <w:rsid w:val="001F61E7"/>
    <w:rsid w:val="001F6A0D"/>
    <w:rsid w:val="00201B78"/>
    <w:rsid w:val="002038F5"/>
    <w:rsid w:val="00204A9B"/>
    <w:rsid w:val="00204E0F"/>
    <w:rsid w:val="0020767D"/>
    <w:rsid w:val="00210B38"/>
    <w:rsid w:val="00212622"/>
    <w:rsid w:val="002127BF"/>
    <w:rsid w:val="0021354F"/>
    <w:rsid w:val="00213DA9"/>
    <w:rsid w:val="00217C30"/>
    <w:rsid w:val="00225B79"/>
    <w:rsid w:val="00232050"/>
    <w:rsid w:val="00232867"/>
    <w:rsid w:val="002337F6"/>
    <w:rsid w:val="00233EC6"/>
    <w:rsid w:val="00234E0B"/>
    <w:rsid w:val="002415A1"/>
    <w:rsid w:val="00244DA4"/>
    <w:rsid w:val="00245AD6"/>
    <w:rsid w:val="00250113"/>
    <w:rsid w:val="00253525"/>
    <w:rsid w:val="00254C5F"/>
    <w:rsid w:val="002556B3"/>
    <w:rsid w:val="00260EAB"/>
    <w:rsid w:val="00261A49"/>
    <w:rsid w:val="00262C72"/>
    <w:rsid w:val="00266E13"/>
    <w:rsid w:val="00266E29"/>
    <w:rsid w:val="00267143"/>
    <w:rsid w:val="0027200C"/>
    <w:rsid w:val="0027227B"/>
    <w:rsid w:val="00273626"/>
    <w:rsid w:val="00273A29"/>
    <w:rsid w:val="00274C5C"/>
    <w:rsid w:val="00277ADF"/>
    <w:rsid w:val="00280A82"/>
    <w:rsid w:val="00281E8F"/>
    <w:rsid w:val="00283759"/>
    <w:rsid w:val="0029434D"/>
    <w:rsid w:val="0029445B"/>
    <w:rsid w:val="0029662C"/>
    <w:rsid w:val="00296D76"/>
    <w:rsid w:val="002A011A"/>
    <w:rsid w:val="002A4B53"/>
    <w:rsid w:val="002A5B3D"/>
    <w:rsid w:val="002B07AC"/>
    <w:rsid w:val="002B2FAD"/>
    <w:rsid w:val="002B4586"/>
    <w:rsid w:val="002B476C"/>
    <w:rsid w:val="002B5F3F"/>
    <w:rsid w:val="002B7447"/>
    <w:rsid w:val="002C4B23"/>
    <w:rsid w:val="002C56F9"/>
    <w:rsid w:val="002D09B3"/>
    <w:rsid w:val="002D2F3F"/>
    <w:rsid w:val="002D3019"/>
    <w:rsid w:val="002D3A5A"/>
    <w:rsid w:val="002D5179"/>
    <w:rsid w:val="002D7616"/>
    <w:rsid w:val="002E19B3"/>
    <w:rsid w:val="002E1FCF"/>
    <w:rsid w:val="002E2F42"/>
    <w:rsid w:val="002E456E"/>
    <w:rsid w:val="002F0DFB"/>
    <w:rsid w:val="002F4223"/>
    <w:rsid w:val="002F42BD"/>
    <w:rsid w:val="002F64BD"/>
    <w:rsid w:val="002F6D30"/>
    <w:rsid w:val="003010F4"/>
    <w:rsid w:val="00301786"/>
    <w:rsid w:val="0030363A"/>
    <w:rsid w:val="00304008"/>
    <w:rsid w:val="0030557D"/>
    <w:rsid w:val="00305A1B"/>
    <w:rsid w:val="003071DD"/>
    <w:rsid w:val="00311917"/>
    <w:rsid w:val="00312459"/>
    <w:rsid w:val="00314B98"/>
    <w:rsid w:val="00315532"/>
    <w:rsid w:val="00315E70"/>
    <w:rsid w:val="00317BD6"/>
    <w:rsid w:val="0032081B"/>
    <w:rsid w:val="00321593"/>
    <w:rsid w:val="0032170B"/>
    <w:rsid w:val="003305BA"/>
    <w:rsid w:val="003323F6"/>
    <w:rsid w:val="00332F9B"/>
    <w:rsid w:val="00334CF3"/>
    <w:rsid w:val="00335340"/>
    <w:rsid w:val="00335EC8"/>
    <w:rsid w:val="00340028"/>
    <w:rsid w:val="003407CD"/>
    <w:rsid w:val="0034088E"/>
    <w:rsid w:val="00341FF4"/>
    <w:rsid w:val="003422F8"/>
    <w:rsid w:val="0034419E"/>
    <w:rsid w:val="00345A37"/>
    <w:rsid w:val="0035105F"/>
    <w:rsid w:val="003532FF"/>
    <w:rsid w:val="003561A1"/>
    <w:rsid w:val="00361959"/>
    <w:rsid w:val="00362F04"/>
    <w:rsid w:val="00363F00"/>
    <w:rsid w:val="0036417A"/>
    <w:rsid w:val="00365F75"/>
    <w:rsid w:val="00366471"/>
    <w:rsid w:val="003726FB"/>
    <w:rsid w:val="003728C5"/>
    <w:rsid w:val="00380D14"/>
    <w:rsid w:val="00387918"/>
    <w:rsid w:val="003901C6"/>
    <w:rsid w:val="00393358"/>
    <w:rsid w:val="00397C88"/>
    <w:rsid w:val="003A0016"/>
    <w:rsid w:val="003A0FF4"/>
    <w:rsid w:val="003A23C9"/>
    <w:rsid w:val="003A26BF"/>
    <w:rsid w:val="003A26DE"/>
    <w:rsid w:val="003A4F33"/>
    <w:rsid w:val="003B025C"/>
    <w:rsid w:val="003B2A87"/>
    <w:rsid w:val="003B510F"/>
    <w:rsid w:val="003B6D20"/>
    <w:rsid w:val="003C0058"/>
    <w:rsid w:val="003C061F"/>
    <w:rsid w:val="003C3C54"/>
    <w:rsid w:val="003C5DC4"/>
    <w:rsid w:val="003C5EFA"/>
    <w:rsid w:val="003D06B9"/>
    <w:rsid w:val="003D0F57"/>
    <w:rsid w:val="003D354E"/>
    <w:rsid w:val="003D5C17"/>
    <w:rsid w:val="003E0852"/>
    <w:rsid w:val="003E17D5"/>
    <w:rsid w:val="003F0AA3"/>
    <w:rsid w:val="003F2594"/>
    <w:rsid w:val="003F277F"/>
    <w:rsid w:val="003F4A60"/>
    <w:rsid w:val="003F4C5E"/>
    <w:rsid w:val="003F5553"/>
    <w:rsid w:val="004029EE"/>
    <w:rsid w:val="00405AD2"/>
    <w:rsid w:val="00416319"/>
    <w:rsid w:val="00417087"/>
    <w:rsid w:val="004173DE"/>
    <w:rsid w:val="004256F9"/>
    <w:rsid w:val="00426950"/>
    <w:rsid w:val="00427C1D"/>
    <w:rsid w:val="004300ED"/>
    <w:rsid w:val="0043127C"/>
    <w:rsid w:val="004355E3"/>
    <w:rsid w:val="00437A42"/>
    <w:rsid w:val="004432EF"/>
    <w:rsid w:val="00445914"/>
    <w:rsid w:val="00445C11"/>
    <w:rsid w:val="00447265"/>
    <w:rsid w:val="004517DA"/>
    <w:rsid w:val="0045405E"/>
    <w:rsid w:val="0045454F"/>
    <w:rsid w:val="004548F6"/>
    <w:rsid w:val="0045553B"/>
    <w:rsid w:val="00455FFA"/>
    <w:rsid w:val="00460367"/>
    <w:rsid w:val="004604A2"/>
    <w:rsid w:val="004609F1"/>
    <w:rsid w:val="00461506"/>
    <w:rsid w:val="00463000"/>
    <w:rsid w:val="00463674"/>
    <w:rsid w:val="0046485C"/>
    <w:rsid w:val="0046585E"/>
    <w:rsid w:val="00467B78"/>
    <w:rsid w:val="004713BD"/>
    <w:rsid w:val="00473EB4"/>
    <w:rsid w:val="00476276"/>
    <w:rsid w:val="004762EA"/>
    <w:rsid w:val="004766CE"/>
    <w:rsid w:val="004773E0"/>
    <w:rsid w:val="00480A32"/>
    <w:rsid w:val="00480D85"/>
    <w:rsid w:val="004812DE"/>
    <w:rsid w:val="00481AEC"/>
    <w:rsid w:val="004841CF"/>
    <w:rsid w:val="00490DEA"/>
    <w:rsid w:val="00491742"/>
    <w:rsid w:val="0049598F"/>
    <w:rsid w:val="004970D8"/>
    <w:rsid w:val="0049790F"/>
    <w:rsid w:val="004A0651"/>
    <w:rsid w:val="004A27B7"/>
    <w:rsid w:val="004A38C1"/>
    <w:rsid w:val="004A687A"/>
    <w:rsid w:val="004B09F2"/>
    <w:rsid w:val="004B0C76"/>
    <w:rsid w:val="004B109A"/>
    <w:rsid w:val="004B2C6D"/>
    <w:rsid w:val="004B3EDC"/>
    <w:rsid w:val="004C021C"/>
    <w:rsid w:val="004C17CB"/>
    <w:rsid w:val="004C69A2"/>
    <w:rsid w:val="004C7840"/>
    <w:rsid w:val="004D0130"/>
    <w:rsid w:val="004D0398"/>
    <w:rsid w:val="004D1332"/>
    <w:rsid w:val="004D1634"/>
    <w:rsid w:val="004D4043"/>
    <w:rsid w:val="004D70F1"/>
    <w:rsid w:val="004E0391"/>
    <w:rsid w:val="004E5AF9"/>
    <w:rsid w:val="004E72F2"/>
    <w:rsid w:val="004F4492"/>
    <w:rsid w:val="004F483D"/>
    <w:rsid w:val="004F6643"/>
    <w:rsid w:val="00506F6E"/>
    <w:rsid w:val="005102CF"/>
    <w:rsid w:val="005119DA"/>
    <w:rsid w:val="00512AD1"/>
    <w:rsid w:val="00513513"/>
    <w:rsid w:val="00514EBF"/>
    <w:rsid w:val="00517289"/>
    <w:rsid w:val="0052581A"/>
    <w:rsid w:val="005344B2"/>
    <w:rsid w:val="00534929"/>
    <w:rsid w:val="0053630C"/>
    <w:rsid w:val="005404F5"/>
    <w:rsid w:val="00540713"/>
    <w:rsid w:val="005407B3"/>
    <w:rsid w:val="00540971"/>
    <w:rsid w:val="00542BA3"/>
    <w:rsid w:val="005436BA"/>
    <w:rsid w:val="0054518A"/>
    <w:rsid w:val="00552196"/>
    <w:rsid w:val="005542D5"/>
    <w:rsid w:val="00555E4C"/>
    <w:rsid w:val="00561D56"/>
    <w:rsid w:val="00562100"/>
    <w:rsid w:val="00563AB7"/>
    <w:rsid w:val="00572A4A"/>
    <w:rsid w:val="005744BF"/>
    <w:rsid w:val="00583384"/>
    <w:rsid w:val="00584D99"/>
    <w:rsid w:val="00590DE8"/>
    <w:rsid w:val="00592514"/>
    <w:rsid w:val="005925FD"/>
    <w:rsid w:val="00594EE5"/>
    <w:rsid w:val="00595EDB"/>
    <w:rsid w:val="005974C5"/>
    <w:rsid w:val="005A053D"/>
    <w:rsid w:val="005A1250"/>
    <w:rsid w:val="005A194F"/>
    <w:rsid w:val="005A43E5"/>
    <w:rsid w:val="005A63ED"/>
    <w:rsid w:val="005B789A"/>
    <w:rsid w:val="005B7A5E"/>
    <w:rsid w:val="005C2547"/>
    <w:rsid w:val="005C2780"/>
    <w:rsid w:val="005C37DC"/>
    <w:rsid w:val="005C51B1"/>
    <w:rsid w:val="005C5A56"/>
    <w:rsid w:val="005D2B5E"/>
    <w:rsid w:val="005D2C0C"/>
    <w:rsid w:val="005D6FE9"/>
    <w:rsid w:val="005E16A3"/>
    <w:rsid w:val="005E2E8E"/>
    <w:rsid w:val="005E4C90"/>
    <w:rsid w:val="005E5D67"/>
    <w:rsid w:val="005E7854"/>
    <w:rsid w:val="005F2D28"/>
    <w:rsid w:val="005F4549"/>
    <w:rsid w:val="005F4CAF"/>
    <w:rsid w:val="005F5D9C"/>
    <w:rsid w:val="005F5E94"/>
    <w:rsid w:val="005F67DD"/>
    <w:rsid w:val="006003A3"/>
    <w:rsid w:val="00602643"/>
    <w:rsid w:val="0060550D"/>
    <w:rsid w:val="0060764F"/>
    <w:rsid w:val="0061329B"/>
    <w:rsid w:val="0061332F"/>
    <w:rsid w:val="00623857"/>
    <w:rsid w:val="006263A5"/>
    <w:rsid w:val="00626A6B"/>
    <w:rsid w:val="006317C0"/>
    <w:rsid w:val="00631C81"/>
    <w:rsid w:val="00632B6A"/>
    <w:rsid w:val="00634C93"/>
    <w:rsid w:val="006351A4"/>
    <w:rsid w:val="00637476"/>
    <w:rsid w:val="00637E26"/>
    <w:rsid w:val="006420E3"/>
    <w:rsid w:val="006427C9"/>
    <w:rsid w:val="00643D31"/>
    <w:rsid w:val="006445DA"/>
    <w:rsid w:val="00644DDF"/>
    <w:rsid w:val="00646E99"/>
    <w:rsid w:val="00647022"/>
    <w:rsid w:val="006478BB"/>
    <w:rsid w:val="00650460"/>
    <w:rsid w:val="0065110C"/>
    <w:rsid w:val="00651D93"/>
    <w:rsid w:val="00653B22"/>
    <w:rsid w:val="00655178"/>
    <w:rsid w:val="0065672D"/>
    <w:rsid w:val="00660A5D"/>
    <w:rsid w:val="00662372"/>
    <w:rsid w:val="0066332E"/>
    <w:rsid w:val="00664502"/>
    <w:rsid w:val="006706C4"/>
    <w:rsid w:val="00671350"/>
    <w:rsid w:val="00673E2B"/>
    <w:rsid w:val="00675BB3"/>
    <w:rsid w:val="00681ACB"/>
    <w:rsid w:val="006823DC"/>
    <w:rsid w:val="006869AC"/>
    <w:rsid w:val="00687769"/>
    <w:rsid w:val="00687864"/>
    <w:rsid w:val="006924FC"/>
    <w:rsid w:val="00692561"/>
    <w:rsid w:val="006A2F29"/>
    <w:rsid w:val="006A51A0"/>
    <w:rsid w:val="006A6861"/>
    <w:rsid w:val="006B1C33"/>
    <w:rsid w:val="006B20B0"/>
    <w:rsid w:val="006B3F0B"/>
    <w:rsid w:val="006B632A"/>
    <w:rsid w:val="006B7F56"/>
    <w:rsid w:val="006C5469"/>
    <w:rsid w:val="006C55DD"/>
    <w:rsid w:val="006C5FD7"/>
    <w:rsid w:val="006D0C02"/>
    <w:rsid w:val="006D2590"/>
    <w:rsid w:val="006D3276"/>
    <w:rsid w:val="006D32E7"/>
    <w:rsid w:val="006D38B2"/>
    <w:rsid w:val="006D49EF"/>
    <w:rsid w:val="006D4FED"/>
    <w:rsid w:val="006E0554"/>
    <w:rsid w:val="006E3066"/>
    <w:rsid w:val="006E35B4"/>
    <w:rsid w:val="006E559B"/>
    <w:rsid w:val="006E7006"/>
    <w:rsid w:val="006E7B16"/>
    <w:rsid w:val="006F025D"/>
    <w:rsid w:val="006F04EA"/>
    <w:rsid w:val="006F4502"/>
    <w:rsid w:val="006F6211"/>
    <w:rsid w:val="006F7F1E"/>
    <w:rsid w:val="00700712"/>
    <w:rsid w:val="00700E5D"/>
    <w:rsid w:val="007013BE"/>
    <w:rsid w:val="00701B04"/>
    <w:rsid w:val="00702F52"/>
    <w:rsid w:val="0070482D"/>
    <w:rsid w:val="007063A1"/>
    <w:rsid w:val="00706ED8"/>
    <w:rsid w:val="007103C2"/>
    <w:rsid w:val="00711977"/>
    <w:rsid w:val="007151BF"/>
    <w:rsid w:val="00715309"/>
    <w:rsid w:val="0071713F"/>
    <w:rsid w:val="00721092"/>
    <w:rsid w:val="00722037"/>
    <w:rsid w:val="0072449A"/>
    <w:rsid w:val="00725CCD"/>
    <w:rsid w:val="00726781"/>
    <w:rsid w:val="00727262"/>
    <w:rsid w:val="00730281"/>
    <w:rsid w:val="00731FB7"/>
    <w:rsid w:val="0073220C"/>
    <w:rsid w:val="007333E1"/>
    <w:rsid w:val="00734874"/>
    <w:rsid w:val="00735462"/>
    <w:rsid w:val="00735F4E"/>
    <w:rsid w:val="00736385"/>
    <w:rsid w:val="00736CFD"/>
    <w:rsid w:val="00741B50"/>
    <w:rsid w:val="00743DDE"/>
    <w:rsid w:val="00765035"/>
    <w:rsid w:val="007659D5"/>
    <w:rsid w:val="00765A43"/>
    <w:rsid w:val="00774291"/>
    <w:rsid w:val="00774C6B"/>
    <w:rsid w:val="00775F53"/>
    <w:rsid w:val="007827D0"/>
    <w:rsid w:val="00785EDB"/>
    <w:rsid w:val="00786113"/>
    <w:rsid w:val="00791676"/>
    <w:rsid w:val="007A3E90"/>
    <w:rsid w:val="007A6C32"/>
    <w:rsid w:val="007B27CD"/>
    <w:rsid w:val="007B3DAB"/>
    <w:rsid w:val="007B6DBF"/>
    <w:rsid w:val="007B7472"/>
    <w:rsid w:val="007B7949"/>
    <w:rsid w:val="007C2FFD"/>
    <w:rsid w:val="007C3776"/>
    <w:rsid w:val="007C57AD"/>
    <w:rsid w:val="007C6174"/>
    <w:rsid w:val="007C6A3E"/>
    <w:rsid w:val="007D0440"/>
    <w:rsid w:val="007D23C4"/>
    <w:rsid w:val="007D279D"/>
    <w:rsid w:val="007D34D4"/>
    <w:rsid w:val="007D5308"/>
    <w:rsid w:val="007D7025"/>
    <w:rsid w:val="007E0FDD"/>
    <w:rsid w:val="007E1DA7"/>
    <w:rsid w:val="007E4229"/>
    <w:rsid w:val="007E46DC"/>
    <w:rsid w:val="007E5481"/>
    <w:rsid w:val="007E719B"/>
    <w:rsid w:val="007F13E1"/>
    <w:rsid w:val="007F2A54"/>
    <w:rsid w:val="007F543A"/>
    <w:rsid w:val="007F7207"/>
    <w:rsid w:val="00800C24"/>
    <w:rsid w:val="008048EC"/>
    <w:rsid w:val="00804A80"/>
    <w:rsid w:val="00806257"/>
    <w:rsid w:val="00806AE4"/>
    <w:rsid w:val="00810740"/>
    <w:rsid w:val="008107A3"/>
    <w:rsid w:val="00811296"/>
    <w:rsid w:val="0081258C"/>
    <w:rsid w:val="00812703"/>
    <w:rsid w:val="0081600E"/>
    <w:rsid w:val="00824401"/>
    <w:rsid w:val="00824D6E"/>
    <w:rsid w:val="00826CC9"/>
    <w:rsid w:val="008276FD"/>
    <w:rsid w:val="00827704"/>
    <w:rsid w:val="0083251A"/>
    <w:rsid w:val="00832FF2"/>
    <w:rsid w:val="008332E7"/>
    <w:rsid w:val="00835FAC"/>
    <w:rsid w:val="00837F26"/>
    <w:rsid w:val="00841FF2"/>
    <w:rsid w:val="00842D84"/>
    <w:rsid w:val="0084371C"/>
    <w:rsid w:val="00846457"/>
    <w:rsid w:val="008514CB"/>
    <w:rsid w:val="00852BF5"/>
    <w:rsid w:val="00853A45"/>
    <w:rsid w:val="008554F1"/>
    <w:rsid w:val="008611EE"/>
    <w:rsid w:val="008649EE"/>
    <w:rsid w:val="00870601"/>
    <w:rsid w:val="00870F8C"/>
    <w:rsid w:val="00875098"/>
    <w:rsid w:val="00875988"/>
    <w:rsid w:val="00877DC6"/>
    <w:rsid w:val="00882EBD"/>
    <w:rsid w:val="008830D4"/>
    <w:rsid w:val="00884437"/>
    <w:rsid w:val="00884654"/>
    <w:rsid w:val="0088489E"/>
    <w:rsid w:val="00884929"/>
    <w:rsid w:val="0088588A"/>
    <w:rsid w:val="00887C97"/>
    <w:rsid w:val="00891A2A"/>
    <w:rsid w:val="00893F79"/>
    <w:rsid w:val="008945DF"/>
    <w:rsid w:val="008A41E2"/>
    <w:rsid w:val="008A447D"/>
    <w:rsid w:val="008A4B32"/>
    <w:rsid w:val="008B2424"/>
    <w:rsid w:val="008B48E7"/>
    <w:rsid w:val="008B6D5E"/>
    <w:rsid w:val="008C469A"/>
    <w:rsid w:val="008C6648"/>
    <w:rsid w:val="008D0245"/>
    <w:rsid w:val="008D7EC0"/>
    <w:rsid w:val="008D7F54"/>
    <w:rsid w:val="008E4EA1"/>
    <w:rsid w:val="008E5FD6"/>
    <w:rsid w:val="008F0D21"/>
    <w:rsid w:val="008F0D22"/>
    <w:rsid w:val="008F3ECF"/>
    <w:rsid w:val="00904F73"/>
    <w:rsid w:val="00907CD5"/>
    <w:rsid w:val="00912537"/>
    <w:rsid w:val="00912F97"/>
    <w:rsid w:val="00916E69"/>
    <w:rsid w:val="00917D31"/>
    <w:rsid w:val="00920E2F"/>
    <w:rsid w:val="00922DA7"/>
    <w:rsid w:val="0092737E"/>
    <w:rsid w:val="009275B0"/>
    <w:rsid w:val="00933879"/>
    <w:rsid w:val="00934032"/>
    <w:rsid w:val="0093579C"/>
    <w:rsid w:val="009451E4"/>
    <w:rsid w:val="00950675"/>
    <w:rsid w:val="00965C3F"/>
    <w:rsid w:val="00970B5A"/>
    <w:rsid w:val="009714A2"/>
    <w:rsid w:val="00972449"/>
    <w:rsid w:val="00975031"/>
    <w:rsid w:val="00975652"/>
    <w:rsid w:val="00977D64"/>
    <w:rsid w:val="009816AF"/>
    <w:rsid w:val="009823E9"/>
    <w:rsid w:val="00982C69"/>
    <w:rsid w:val="009860D9"/>
    <w:rsid w:val="009939DC"/>
    <w:rsid w:val="00993CC1"/>
    <w:rsid w:val="00995FB1"/>
    <w:rsid w:val="009969D1"/>
    <w:rsid w:val="00996A43"/>
    <w:rsid w:val="009971D2"/>
    <w:rsid w:val="0099747B"/>
    <w:rsid w:val="009A05EE"/>
    <w:rsid w:val="009A3F30"/>
    <w:rsid w:val="009A4865"/>
    <w:rsid w:val="009A7DB9"/>
    <w:rsid w:val="009B2787"/>
    <w:rsid w:val="009B337E"/>
    <w:rsid w:val="009B34F3"/>
    <w:rsid w:val="009B4A55"/>
    <w:rsid w:val="009B5FBB"/>
    <w:rsid w:val="009B6C79"/>
    <w:rsid w:val="009B785F"/>
    <w:rsid w:val="009C03E2"/>
    <w:rsid w:val="009C267B"/>
    <w:rsid w:val="009C32B2"/>
    <w:rsid w:val="009C71A4"/>
    <w:rsid w:val="009C778A"/>
    <w:rsid w:val="009D2D1B"/>
    <w:rsid w:val="009D2EFF"/>
    <w:rsid w:val="009D56A5"/>
    <w:rsid w:val="009D6979"/>
    <w:rsid w:val="009D7F01"/>
    <w:rsid w:val="009E0F35"/>
    <w:rsid w:val="009E110F"/>
    <w:rsid w:val="009E13A0"/>
    <w:rsid w:val="009E2875"/>
    <w:rsid w:val="009E3074"/>
    <w:rsid w:val="009E3C8A"/>
    <w:rsid w:val="009E3E73"/>
    <w:rsid w:val="009E3F03"/>
    <w:rsid w:val="009E3F2D"/>
    <w:rsid w:val="009E78E4"/>
    <w:rsid w:val="009F054F"/>
    <w:rsid w:val="009F06EB"/>
    <w:rsid w:val="009F18F4"/>
    <w:rsid w:val="009F2130"/>
    <w:rsid w:val="009F46AA"/>
    <w:rsid w:val="009F526E"/>
    <w:rsid w:val="009F70B6"/>
    <w:rsid w:val="009F72E9"/>
    <w:rsid w:val="009F7992"/>
    <w:rsid w:val="00A009FF"/>
    <w:rsid w:val="00A00F5B"/>
    <w:rsid w:val="00A0346F"/>
    <w:rsid w:val="00A071BF"/>
    <w:rsid w:val="00A1080E"/>
    <w:rsid w:val="00A110E5"/>
    <w:rsid w:val="00A11D3D"/>
    <w:rsid w:val="00A128BF"/>
    <w:rsid w:val="00A1416F"/>
    <w:rsid w:val="00A14CBB"/>
    <w:rsid w:val="00A25806"/>
    <w:rsid w:val="00A27D33"/>
    <w:rsid w:val="00A30A9D"/>
    <w:rsid w:val="00A316CD"/>
    <w:rsid w:val="00A323B5"/>
    <w:rsid w:val="00A32DD8"/>
    <w:rsid w:val="00A378C5"/>
    <w:rsid w:val="00A37BB6"/>
    <w:rsid w:val="00A415B7"/>
    <w:rsid w:val="00A4314E"/>
    <w:rsid w:val="00A43CCA"/>
    <w:rsid w:val="00A45958"/>
    <w:rsid w:val="00A46AE6"/>
    <w:rsid w:val="00A5057E"/>
    <w:rsid w:val="00A535D4"/>
    <w:rsid w:val="00A54586"/>
    <w:rsid w:val="00A55DA6"/>
    <w:rsid w:val="00A5692A"/>
    <w:rsid w:val="00A56DA8"/>
    <w:rsid w:val="00A64591"/>
    <w:rsid w:val="00A675A2"/>
    <w:rsid w:val="00A675A3"/>
    <w:rsid w:val="00A71725"/>
    <w:rsid w:val="00A71F99"/>
    <w:rsid w:val="00A760FF"/>
    <w:rsid w:val="00A802F5"/>
    <w:rsid w:val="00A80A6B"/>
    <w:rsid w:val="00A81AA7"/>
    <w:rsid w:val="00A84579"/>
    <w:rsid w:val="00A902EA"/>
    <w:rsid w:val="00A93414"/>
    <w:rsid w:val="00A94AEB"/>
    <w:rsid w:val="00A957DB"/>
    <w:rsid w:val="00A95A4A"/>
    <w:rsid w:val="00AA048E"/>
    <w:rsid w:val="00AA064D"/>
    <w:rsid w:val="00AA0B0F"/>
    <w:rsid w:val="00AA536C"/>
    <w:rsid w:val="00AA5ACA"/>
    <w:rsid w:val="00AB329C"/>
    <w:rsid w:val="00AB44CF"/>
    <w:rsid w:val="00AB53A2"/>
    <w:rsid w:val="00AB57A8"/>
    <w:rsid w:val="00AB754D"/>
    <w:rsid w:val="00AB7DE8"/>
    <w:rsid w:val="00AC2397"/>
    <w:rsid w:val="00AC24F2"/>
    <w:rsid w:val="00AC2921"/>
    <w:rsid w:val="00AC3CE5"/>
    <w:rsid w:val="00AC3FA6"/>
    <w:rsid w:val="00AC7EFF"/>
    <w:rsid w:val="00AD0AFB"/>
    <w:rsid w:val="00AD4FF4"/>
    <w:rsid w:val="00AD7F2B"/>
    <w:rsid w:val="00AE0CB2"/>
    <w:rsid w:val="00AE2785"/>
    <w:rsid w:val="00AE28DC"/>
    <w:rsid w:val="00AE7556"/>
    <w:rsid w:val="00AE7F60"/>
    <w:rsid w:val="00AF099D"/>
    <w:rsid w:val="00B014F2"/>
    <w:rsid w:val="00B046DE"/>
    <w:rsid w:val="00B05DDA"/>
    <w:rsid w:val="00B06EF5"/>
    <w:rsid w:val="00B13F7B"/>
    <w:rsid w:val="00B20F4F"/>
    <w:rsid w:val="00B21948"/>
    <w:rsid w:val="00B24233"/>
    <w:rsid w:val="00B26C03"/>
    <w:rsid w:val="00B32138"/>
    <w:rsid w:val="00B34EDC"/>
    <w:rsid w:val="00B42B7B"/>
    <w:rsid w:val="00B4362C"/>
    <w:rsid w:val="00B44ECE"/>
    <w:rsid w:val="00B4702E"/>
    <w:rsid w:val="00B47319"/>
    <w:rsid w:val="00B51E74"/>
    <w:rsid w:val="00B5267A"/>
    <w:rsid w:val="00B56512"/>
    <w:rsid w:val="00B5670E"/>
    <w:rsid w:val="00B57564"/>
    <w:rsid w:val="00B60F5D"/>
    <w:rsid w:val="00B61EF8"/>
    <w:rsid w:val="00B621FC"/>
    <w:rsid w:val="00B6389F"/>
    <w:rsid w:val="00B63BA1"/>
    <w:rsid w:val="00B6414E"/>
    <w:rsid w:val="00B6476A"/>
    <w:rsid w:val="00B64817"/>
    <w:rsid w:val="00B64F0A"/>
    <w:rsid w:val="00B668C1"/>
    <w:rsid w:val="00B67EBA"/>
    <w:rsid w:val="00B72287"/>
    <w:rsid w:val="00B737F4"/>
    <w:rsid w:val="00B756AF"/>
    <w:rsid w:val="00B84E96"/>
    <w:rsid w:val="00B86034"/>
    <w:rsid w:val="00B87162"/>
    <w:rsid w:val="00B923A9"/>
    <w:rsid w:val="00B925BC"/>
    <w:rsid w:val="00B9299F"/>
    <w:rsid w:val="00B94453"/>
    <w:rsid w:val="00B960E1"/>
    <w:rsid w:val="00BA104B"/>
    <w:rsid w:val="00BA2FA8"/>
    <w:rsid w:val="00BA53F2"/>
    <w:rsid w:val="00BA6F86"/>
    <w:rsid w:val="00BB1107"/>
    <w:rsid w:val="00BB5F71"/>
    <w:rsid w:val="00BB6331"/>
    <w:rsid w:val="00BB7455"/>
    <w:rsid w:val="00BB7DEB"/>
    <w:rsid w:val="00BC3BC3"/>
    <w:rsid w:val="00BC4250"/>
    <w:rsid w:val="00BC42E0"/>
    <w:rsid w:val="00BC6845"/>
    <w:rsid w:val="00BD2999"/>
    <w:rsid w:val="00BD5F32"/>
    <w:rsid w:val="00BE0426"/>
    <w:rsid w:val="00BE34C3"/>
    <w:rsid w:val="00BE7D40"/>
    <w:rsid w:val="00BF0DD3"/>
    <w:rsid w:val="00BF2C18"/>
    <w:rsid w:val="00BF49EE"/>
    <w:rsid w:val="00C01DA3"/>
    <w:rsid w:val="00C10680"/>
    <w:rsid w:val="00C10DDC"/>
    <w:rsid w:val="00C12AF5"/>
    <w:rsid w:val="00C16CE0"/>
    <w:rsid w:val="00C174E0"/>
    <w:rsid w:val="00C17923"/>
    <w:rsid w:val="00C20814"/>
    <w:rsid w:val="00C21EC8"/>
    <w:rsid w:val="00C25ECE"/>
    <w:rsid w:val="00C32244"/>
    <w:rsid w:val="00C32C8E"/>
    <w:rsid w:val="00C42F77"/>
    <w:rsid w:val="00C50FA1"/>
    <w:rsid w:val="00C510C5"/>
    <w:rsid w:val="00C52252"/>
    <w:rsid w:val="00C52263"/>
    <w:rsid w:val="00C52EC9"/>
    <w:rsid w:val="00C55035"/>
    <w:rsid w:val="00C56626"/>
    <w:rsid w:val="00C66365"/>
    <w:rsid w:val="00C706DE"/>
    <w:rsid w:val="00C70A9E"/>
    <w:rsid w:val="00C73012"/>
    <w:rsid w:val="00C73A6C"/>
    <w:rsid w:val="00C74F30"/>
    <w:rsid w:val="00C75122"/>
    <w:rsid w:val="00C81692"/>
    <w:rsid w:val="00C82907"/>
    <w:rsid w:val="00C82E38"/>
    <w:rsid w:val="00C83A1D"/>
    <w:rsid w:val="00C853C2"/>
    <w:rsid w:val="00C921A8"/>
    <w:rsid w:val="00C92EDB"/>
    <w:rsid w:val="00C9344D"/>
    <w:rsid w:val="00C95686"/>
    <w:rsid w:val="00C96920"/>
    <w:rsid w:val="00C970B6"/>
    <w:rsid w:val="00C97D7C"/>
    <w:rsid w:val="00CA0C59"/>
    <w:rsid w:val="00CA206C"/>
    <w:rsid w:val="00CA2C55"/>
    <w:rsid w:val="00CA5640"/>
    <w:rsid w:val="00CA75DE"/>
    <w:rsid w:val="00CB673A"/>
    <w:rsid w:val="00CB6E5C"/>
    <w:rsid w:val="00CB7323"/>
    <w:rsid w:val="00CB7E92"/>
    <w:rsid w:val="00CC26E7"/>
    <w:rsid w:val="00CC467D"/>
    <w:rsid w:val="00CC6165"/>
    <w:rsid w:val="00CC742B"/>
    <w:rsid w:val="00CD0B28"/>
    <w:rsid w:val="00CD1D42"/>
    <w:rsid w:val="00CD49C7"/>
    <w:rsid w:val="00CD674D"/>
    <w:rsid w:val="00CD6D58"/>
    <w:rsid w:val="00CE0640"/>
    <w:rsid w:val="00CE1887"/>
    <w:rsid w:val="00CE21F3"/>
    <w:rsid w:val="00CE736C"/>
    <w:rsid w:val="00CF1ECA"/>
    <w:rsid w:val="00CF4047"/>
    <w:rsid w:val="00CF79C5"/>
    <w:rsid w:val="00D0134A"/>
    <w:rsid w:val="00D0229E"/>
    <w:rsid w:val="00D02477"/>
    <w:rsid w:val="00D02547"/>
    <w:rsid w:val="00D02861"/>
    <w:rsid w:val="00D02DD7"/>
    <w:rsid w:val="00D033DF"/>
    <w:rsid w:val="00D03C81"/>
    <w:rsid w:val="00D04F48"/>
    <w:rsid w:val="00D070CC"/>
    <w:rsid w:val="00D10FB5"/>
    <w:rsid w:val="00D12AB2"/>
    <w:rsid w:val="00D12BCF"/>
    <w:rsid w:val="00D1371C"/>
    <w:rsid w:val="00D1532A"/>
    <w:rsid w:val="00D1594A"/>
    <w:rsid w:val="00D16198"/>
    <w:rsid w:val="00D2070D"/>
    <w:rsid w:val="00D20F96"/>
    <w:rsid w:val="00D231F0"/>
    <w:rsid w:val="00D25326"/>
    <w:rsid w:val="00D253B8"/>
    <w:rsid w:val="00D256B0"/>
    <w:rsid w:val="00D25ADD"/>
    <w:rsid w:val="00D26C17"/>
    <w:rsid w:val="00D26FA3"/>
    <w:rsid w:val="00D34142"/>
    <w:rsid w:val="00D34301"/>
    <w:rsid w:val="00D4320C"/>
    <w:rsid w:val="00D45D80"/>
    <w:rsid w:val="00D47BE3"/>
    <w:rsid w:val="00D50AA6"/>
    <w:rsid w:val="00D51996"/>
    <w:rsid w:val="00D5448E"/>
    <w:rsid w:val="00D55A44"/>
    <w:rsid w:val="00D6368E"/>
    <w:rsid w:val="00D64143"/>
    <w:rsid w:val="00D67B86"/>
    <w:rsid w:val="00D70EBE"/>
    <w:rsid w:val="00D72E6C"/>
    <w:rsid w:val="00D72F0D"/>
    <w:rsid w:val="00D73D82"/>
    <w:rsid w:val="00D73F7B"/>
    <w:rsid w:val="00D76DBC"/>
    <w:rsid w:val="00D82C4F"/>
    <w:rsid w:val="00D8601F"/>
    <w:rsid w:val="00D86B60"/>
    <w:rsid w:val="00D923D0"/>
    <w:rsid w:val="00D936FE"/>
    <w:rsid w:val="00D96A40"/>
    <w:rsid w:val="00D974B3"/>
    <w:rsid w:val="00DA0B6E"/>
    <w:rsid w:val="00DA2CC1"/>
    <w:rsid w:val="00DA3A2E"/>
    <w:rsid w:val="00DA4357"/>
    <w:rsid w:val="00DB0274"/>
    <w:rsid w:val="00DB04AC"/>
    <w:rsid w:val="00DB2667"/>
    <w:rsid w:val="00DB61B0"/>
    <w:rsid w:val="00DC01F8"/>
    <w:rsid w:val="00DC0A98"/>
    <w:rsid w:val="00DC0FAD"/>
    <w:rsid w:val="00DC2F11"/>
    <w:rsid w:val="00DC3067"/>
    <w:rsid w:val="00DC4A5B"/>
    <w:rsid w:val="00DC5D1A"/>
    <w:rsid w:val="00DD15C4"/>
    <w:rsid w:val="00DD20D7"/>
    <w:rsid w:val="00DD2226"/>
    <w:rsid w:val="00DD23B6"/>
    <w:rsid w:val="00DD3C84"/>
    <w:rsid w:val="00DD46AB"/>
    <w:rsid w:val="00DD5B49"/>
    <w:rsid w:val="00DD6CEF"/>
    <w:rsid w:val="00DE24EE"/>
    <w:rsid w:val="00DE6038"/>
    <w:rsid w:val="00DE70E0"/>
    <w:rsid w:val="00DF04B5"/>
    <w:rsid w:val="00DF0DD6"/>
    <w:rsid w:val="00DF5FF9"/>
    <w:rsid w:val="00DF7B4F"/>
    <w:rsid w:val="00E0001F"/>
    <w:rsid w:val="00E016AB"/>
    <w:rsid w:val="00E0263F"/>
    <w:rsid w:val="00E02D4D"/>
    <w:rsid w:val="00E0784A"/>
    <w:rsid w:val="00E11147"/>
    <w:rsid w:val="00E11F86"/>
    <w:rsid w:val="00E1255B"/>
    <w:rsid w:val="00E12B53"/>
    <w:rsid w:val="00E13EF6"/>
    <w:rsid w:val="00E13FEF"/>
    <w:rsid w:val="00E17376"/>
    <w:rsid w:val="00E207FD"/>
    <w:rsid w:val="00E21642"/>
    <w:rsid w:val="00E2292E"/>
    <w:rsid w:val="00E230A2"/>
    <w:rsid w:val="00E24EEE"/>
    <w:rsid w:val="00E262AE"/>
    <w:rsid w:val="00E26EB6"/>
    <w:rsid w:val="00E30165"/>
    <w:rsid w:val="00E30248"/>
    <w:rsid w:val="00E30845"/>
    <w:rsid w:val="00E3137A"/>
    <w:rsid w:val="00E31524"/>
    <w:rsid w:val="00E40255"/>
    <w:rsid w:val="00E4600A"/>
    <w:rsid w:val="00E4615F"/>
    <w:rsid w:val="00E472D9"/>
    <w:rsid w:val="00E52F0D"/>
    <w:rsid w:val="00E54FF9"/>
    <w:rsid w:val="00E559BE"/>
    <w:rsid w:val="00E5669D"/>
    <w:rsid w:val="00E566BE"/>
    <w:rsid w:val="00E63A7B"/>
    <w:rsid w:val="00E66303"/>
    <w:rsid w:val="00E674DC"/>
    <w:rsid w:val="00E70DD0"/>
    <w:rsid w:val="00E71154"/>
    <w:rsid w:val="00E72A8E"/>
    <w:rsid w:val="00E730C7"/>
    <w:rsid w:val="00E74129"/>
    <w:rsid w:val="00E75C43"/>
    <w:rsid w:val="00E76111"/>
    <w:rsid w:val="00E76CD1"/>
    <w:rsid w:val="00E76E63"/>
    <w:rsid w:val="00E81A20"/>
    <w:rsid w:val="00E82231"/>
    <w:rsid w:val="00E827A9"/>
    <w:rsid w:val="00E8331A"/>
    <w:rsid w:val="00E83B6D"/>
    <w:rsid w:val="00E83F4C"/>
    <w:rsid w:val="00E8573D"/>
    <w:rsid w:val="00E91244"/>
    <w:rsid w:val="00E97D4B"/>
    <w:rsid w:val="00EA63C5"/>
    <w:rsid w:val="00EA656B"/>
    <w:rsid w:val="00EA700E"/>
    <w:rsid w:val="00EB2D09"/>
    <w:rsid w:val="00EB3F7B"/>
    <w:rsid w:val="00EB4174"/>
    <w:rsid w:val="00EB4B83"/>
    <w:rsid w:val="00EB62DE"/>
    <w:rsid w:val="00EC51E0"/>
    <w:rsid w:val="00EC6DB2"/>
    <w:rsid w:val="00ED17AF"/>
    <w:rsid w:val="00ED227D"/>
    <w:rsid w:val="00ED47A5"/>
    <w:rsid w:val="00ED4D4E"/>
    <w:rsid w:val="00ED5806"/>
    <w:rsid w:val="00EE1728"/>
    <w:rsid w:val="00EE3802"/>
    <w:rsid w:val="00EE48D0"/>
    <w:rsid w:val="00EE5BAC"/>
    <w:rsid w:val="00EE69B7"/>
    <w:rsid w:val="00EF18A3"/>
    <w:rsid w:val="00EF6EB6"/>
    <w:rsid w:val="00F02BED"/>
    <w:rsid w:val="00F06084"/>
    <w:rsid w:val="00F06843"/>
    <w:rsid w:val="00F07B1F"/>
    <w:rsid w:val="00F128FA"/>
    <w:rsid w:val="00F13E26"/>
    <w:rsid w:val="00F13F3C"/>
    <w:rsid w:val="00F1642D"/>
    <w:rsid w:val="00F16F25"/>
    <w:rsid w:val="00F172E4"/>
    <w:rsid w:val="00F225C2"/>
    <w:rsid w:val="00F265DC"/>
    <w:rsid w:val="00F340F2"/>
    <w:rsid w:val="00F37960"/>
    <w:rsid w:val="00F4072B"/>
    <w:rsid w:val="00F40B35"/>
    <w:rsid w:val="00F41DBF"/>
    <w:rsid w:val="00F44AC5"/>
    <w:rsid w:val="00F46578"/>
    <w:rsid w:val="00F5410B"/>
    <w:rsid w:val="00F56C50"/>
    <w:rsid w:val="00F574F5"/>
    <w:rsid w:val="00F61308"/>
    <w:rsid w:val="00F631FA"/>
    <w:rsid w:val="00F6346B"/>
    <w:rsid w:val="00F63737"/>
    <w:rsid w:val="00F63AEE"/>
    <w:rsid w:val="00F64C51"/>
    <w:rsid w:val="00F65161"/>
    <w:rsid w:val="00F664FC"/>
    <w:rsid w:val="00F711F2"/>
    <w:rsid w:val="00F71FCC"/>
    <w:rsid w:val="00F73E17"/>
    <w:rsid w:val="00F74199"/>
    <w:rsid w:val="00F7652F"/>
    <w:rsid w:val="00F806A8"/>
    <w:rsid w:val="00F8284F"/>
    <w:rsid w:val="00F84831"/>
    <w:rsid w:val="00F858E4"/>
    <w:rsid w:val="00F922A0"/>
    <w:rsid w:val="00F9543D"/>
    <w:rsid w:val="00FA3C7A"/>
    <w:rsid w:val="00FA571A"/>
    <w:rsid w:val="00FA628A"/>
    <w:rsid w:val="00FB0121"/>
    <w:rsid w:val="00FB2A71"/>
    <w:rsid w:val="00FB37CA"/>
    <w:rsid w:val="00FB7D6E"/>
    <w:rsid w:val="00FC04DA"/>
    <w:rsid w:val="00FC083F"/>
    <w:rsid w:val="00FC3BDA"/>
    <w:rsid w:val="00FC6276"/>
    <w:rsid w:val="00FD203F"/>
    <w:rsid w:val="00FD33D3"/>
    <w:rsid w:val="00FD3BEA"/>
    <w:rsid w:val="00FD4DB5"/>
    <w:rsid w:val="00FD52D9"/>
    <w:rsid w:val="00FD709B"/>
    <w:rsid w:val="00FE0BF9"/>
    <w:rsid w:val="00FE1BB1"/>
    <w:rsid w:val="00FE5BA4"/>
    <w:rsid w:val="00FF3EDA"/>
    <w:rsid w:val="00FF3F6E"/>
    <w:rsid w:val="00F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8C11CF0"/>
  <w15:docId w15:val="{348DB11C-905A-484E-B97E-B8EFC071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165"/>
    <w:pPr>
      <w:tabs>
        <w:tab w:val="left" w:pos="720"/>
      </w:tabs>
      <w:suppressAutoHyphens/>
      <w:spacing w:line="100" w:lineRule="atLeast"/>
    </w:pPr>
    <w:rPr>
      <w:rFonts w:cs="Calibri"/>
      <w:color w:val="00000A"/>
      <w:sz w:val="24"/>
      <w:szCs w:val="24"/>
      <w:lang w:eastAsia="ar-SA"/>
    </w:rPr>
  </w:style>
  <w:style w:type="paragraph" w:styleId="Heading5">
    <w:name w:val="heading 5"/>
    <w:basedOn w:val="Normal"/>
    <w:next w:val="BodyText"/>
    <w:qFormat/>
    <w:rsid w:val="00CC6165"/>
    <w:pPr>
      <w:keepNext/>
      <w:numPr>
        <w:ilvl w:val="4"/>
        <w:numId w:val="1"/>
      </w:numPr>
      <w:shd w:val="clear" w:color="auto" w:fill="7F7F7F"/>
      <w:outlineLvl w:val="4"/>
    </w:pPr>
    <w:rPr>
      <w:rFonts w:ascii="Verdana" w:hAnsi="Verdana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6165"/>
    <w:rPr>
      <w:rFonts w:ascii="Symbol" w:hAnsi="Symbol"/>
    </w:rPr>
  </w:style>
  <w:style w:type="character" w:customStyle="1" w:styleId="WW8Num2z0">
    <w:name w:val="WW8Num2z0"/>
    <w:rsid w:val="00CC6165"/>
    <w:rPr>
      <w:rFonts w:ascii="Wingdings" w:hAnsi="Wingdings"/>
    </w:rPr>
  </w:style>
  <w:style w:type="character" w:customStyle="1" w:styleId="WW8Num2z1">
    <w:name w:val="WW8Num2z1"/>
    <w:rsid w:val="00CC6165"/>
    <w:rPr>
      <w:rFonts w:ascii="Courier New" w:hAnsi="Courier New" w:cs="Courier New"/>
    </w:rPr>
  </w:style>
  <w:style w:type="character" w:customStyle="1" w:styleId="WW8Num2z3">
    <w:name w:val="WW8Num2z3"/>
    <w:rsid w:val="00CC6165"/>
    <w:rPr>
      <w:rFonts w:ascii="Symbol" w:hAnsi="Symbol"/>
    </w:rPr>
  </w:style>
  <w:style w:type="character" w:customStyle="1" w:styleId="WW8Num3z0">
    <w:name w:val="WW8Num3z0"/>
    <w:rsid w:val="00CC6165"/>
    <w:rPr>
      <w:rFonts w:ascii="Wingdings" w:hAnsi="Wingdings"/>
    </w:rPr>
  </w:style>
  <w:style w:type="character" w:customStyle="1" w:styleId="WW8Num3z1">
    <w:name w:val="WW8Num3z1"/>
    <w:rsid w:val="00CC6165"/>
    <w:rPr>
      <w:rFonts w:ascii="Courier New" w:hAnsi="Courier New" w:cs="Courier New"/>
    </w:rPr>
  </w:style>
  <w:style w:type="character" w:customStyle="1" w:styleId="WW8Num3z3">
    <w:name w:val="WW8Num3z3"/>
    <w:rsid w:val="00CC6165"/>
    <w:rPr>
      <w:rFonts w:ascii="Symbol" w:hAnsi="Symbol"/>
    </w:rPr>
  </w:style>
  <w:style w:type="character" w:customStyle="1" w:styleId="WW8Num4z0">
    <w:name w:val="WW8Num4z0"/>
    <w:rsid w:val="00CC6165"/>
    <w:rPr>
      <w:rFonts w:ascii="Wingdings" w:hAnsi="Wingdings" w:cs="Wingdings"/>
    </w:rPr>
  </w:style>
  <w:style w:type="character" w:customStyle="1" w:styleId="WW8Num4z1">
    <w:name w:val="WW8Num4z1"/>
    <w:rsid w:val="00CC6165"/>
    <w:rPr>
      <w:rFonts w:ascii="Courier New" w:hAnsi="Courier New" w:cs="Courier New"/>
    </w:rPr>
  </w:style>
  <w:style w:type="character" w:customStyle="1" w:styleId="WW8Num4z3">
    <w:name w:val="WW8Num4z3"/>
    <w:rsid w:val="00CC6165"/>
    <w:rPr>
      <w:rFonts w:ascii="Symbol" w:hAnsi="Symbol" w:cs="Symbol"/>
    </w:rPr>
  </w:style>
  <w:style w:type="character" w:customStyle="1" w:styleId="WW8Num5z0">
    <w:name w:val="WW8Num5z0"/>
    <w:rsid w:val="00CC6165"/>
    <w:rPr>
      <w:rFonts w:ascii="Wingdings" w:hAnsi="Wingdings"/>
      <w:b w:val="0"/>
      <w:i w:val="0"/>
      <w:color w:val="auto"/>
      <w:sz w:val="17"/>
      <w:szCs w:val="17"/>
    </w:rPr>
  </w:style>
  <w:style w:type="character" w:customStyle="1" w:styleId="WW8Num5z1">
    <w:name w:val="WW8Num5z1"/>
    <w:rsid w:val="00CC6165"/>
    <w:rPr>
      <w:rFonts w:ascii="Courier New" w:hAnsi="Courier New" w:cs="Courier New"/>
    </w:rPr>
  </w:style>
  <w:style w:type="character" w:customStyle="1" w:styleId="WW8Num5z2">
    <w:name w:val="WW8Num5z2"/>
    <w:rsid w:val="00CC6165"/>
    <w:rPr>
      <w:rFonts w:ascii="Wingdings" w:hAnsi="Wingdings"/>
    </w:rPr>
  </w:style>
  <w:style w:type="character" w:customStyle="1" w:styleId="WW8Num5z3">
    <w:name w:val="WW8Num5z3"/>
    <w:rsid w:val="00CC6165"/>
    <w:rPr>
      <w:rFonts w:ascii="Symbol" w:hAnsi="Symbol"/>
    </w:rPr>
  </w:style>
  <w:style w:type="character" w:customStyle="1" w:styleId="WW8Num6z0">
    <w:name w:val="WW8Num6z0"/>
    <w:rsid w:val="00CC6165"/>
    <w:rPr>
      <w:rFonts w:ascii="Wingdings" w:hAnsi="Wingdings"/>
      <w:sz w:val="20"/>
    </w:rPr>
  </w:style>
  <w:style w:type="character" w:customStyle="1" w:styleId="WW8Num6z1">
    <w:name w:val="WW8Num6z1"/>
    <w:rsid w:val="00CC6165"/>
    <w:rPr>
      <w:rFonts w:ascii="Courier New" w:hAnsi="Courier New" w:cs="Courier New"/>
    </w:rPr>
  </w:style>
  <w:style w:type="character" w:customStyle="1" w:styleId="WW8Num6z2">
    <w:name w:val="WW8Num6z2"/>
    <w:rsid w:val="00CC6165"/>
    <w:rPr>
      <w:rFonts w:ascii="Wingdings" w:hAnsi="Wingdings" w:cs="Wingdings"/>
    </w:rPr>
  </w:style>
  <w:style w:type="character" w:customStyle="1" w:styleId="WW8Num6z3">
    <w:name w:val="WW8Num6z3"/>
    <w:rsid w:val="00CC6165"/>
    <w:rPr>
      <w:rFonts w:ascii="Symbol" w:hAnsi="Symbol" w:cs="Symbol"/>
    </w:rPr>
  </w:style>
  <w:style w:type="character" w:customStyle="1" w:styleId="WW8Num7z0">
    <w:name w:val="WW8Num7z0"/>
    <w:rsid w:val="00CC6165"/>
    <w:rPr>
      <w:rFonts w:ascii="Wingdings" w:hAnsi="Wingdings"/>
    </w:rPr>
  </w:style>
  <w:style w:type="character" w:customStyle="1" w:styleId="WW8Num7z1">
    <w:name w:val="WW8Num7z1"/>
    <w:rsid w:val="00CC6165"/>
    <w:rPr>
      <w:rFonts w:ascii="Courier New" w:hAnsi="Courier New" w:cs="Courier New"/>
    </w:rPr>
  </w:style>
  <w:style w:type="character" w:customStyle="1" w:styleId="WW8Num7z3">
    <w:name w:val="WW8Num7z3"/>
    <w:rsid w:val="00CC6165"/>
    <w:rPr>
      <w:rFonts w:ascii="Symbol" w:hAnsi="Symbol"/>
    </w:rPr>
  </w:style>
  <w:style w:type="character" w:customStyle="1" w:styleId="WW8Num8z0">
    <w:name w:val="WW8Num8z0"/>
    <w:rsid w:val="00CC6165"/>
    <w:rPr>
      <w:rFonts w:ascii="Wingdings" w:hAnsi="Wingdings"/>
    </w:rPr>
  </w:style>
  <w:style w:type="character" w:customStyle="1" w:styleId="WW8Num8z1">
    <w:name w:val="WW8Num8z1"/>
    <w:rsid w:val="00CC6165"/>
    <w:rPr>
      <w:rFonts w:ascii="Courier New" w:hAnsi="Courier New" w:cs="Courier New"/>
    </w:rPr>
  </w:style>
  <w:style w:type="character" w:customStyle="1" w:styleId="WW8Num8z3">
    <w:name w:val="WW8Num8z3"/>
    <w:rsid w:val="00CC6165"/>
    <w:rPr>
      <w:rFonts w:ascii="Symbol" w:hAnsi="Symbol"/>
    </w:rPr>
  </w:style>
  <w:style w:type="character" w:customStyle="1" w:styleId="WW8Num9z0">
    <w:name w:val="WW8Num9z0"/>
    <w:rsid w:val="00CC6165"/>
    <w:rPr>
      <w:rFonts w:ascii="Wingdings" w:hAnsi="Wingdings"/>
    </w:rPr>
  </w:style>
  <w:style w:type="character" w:customStyle="1" w:styleId="WW8Num9z1">
    <w:name w:val="WW8Num9z1"/>
    <w:rsid w:val="00CC6165"/>
    <w:rPr>
      <w:rFonts w:ascii="Courier New" w:hAnsi="Courier New" w:cs="Courier New"/>
    </w:rPr>
  </w:style>
  <w:style w:type="character" w:customStyle="1" w:styleId="WW8Num9z3">
    <w:name w:val="WW8Num9z3"/>
    <w:rsid w:val="00CC6165"/>
    <w:rPr>
      <w:rFonts w:ascii="Symbol" w:hAnsi="Symbol"/>
    </w:rPr>
  </w:style>
  <w:style w:type="character" w:customStyle="1" w:styleId="WW8Num10z0">
    <w:name w:val="WW8Num10z0"/>
    <w:rsid w:val="00CC6165"/>
    <w:rPr>
      <w:rFonts w:ascii="Wingdings" w:hAnsi="Wingdings" w:cs="Wingdings"/>
    </w:rPr>
  </w:style>
  <w:style w:type="character" w:customStyle="1" w:styleId="WW8Num10z1">
    <w:name w:val="WW8Num10z1"/>
    <w:rsid w:val="00CC6165"/>
    <w:rPr>
      <w:rFonts w:ascii="Courier New" w:hAnsi="Courier New" w:cs="Courier New"/>
    </w:rPr>
  </w:style>
  <w:style w:type="character" w:customStyle="1" w:styleId="WW8Num10z3">
    <w:name w:val="WW8Num10z3"/>
    <w:rsid w:val="00CC6165"/>
    <w:rPr>
      <w:rFonts w:ascii="Symbol" w:hAnsi="Symbol" w:cs="Symbol"/>
    </w:rPr>
  </w:style>
  <w:style w:type="character" w:customStyle="1" w:styleId="WW8Num11z0">
    <w:name w:val="WW8Num11z0"/>
    <w:rsid w:val="00CC6165"/>
    <w:rPr>
      <w:rFonts w:ascii="Wingdings" w:hAnsi="Wingdings"/>
    </w:rPr>
  </w:style>
  <w:style w:type="character" w:customStyle="1" w:styleId="WW8Num11z1">
    <w:name w:val="WW8Num11z1"/>
    <w:rsid w:val="00CC6165"/>
    <w:rPr>
      <w:rFonts w:ascii="Courier New" w:hAnsi="Courier New" w:cs="Courier New"/>
    </w:rPr>
  </w:style>
  <w:style w:type="character" w:customStyle="1" w:styleId="WW8Num11z3">
    <w:name w:val="WW8Num11z3"/>
    <w:rsid w:val="00CC6165"/>
    <w:rPr>
      <w:rFonts w:ascii="Symbol" w:hAnsi="Symbol"/>
    </w:rPr>
  </w:style>
  <w:style w:type="character" w:customStyle="1" w:styleId="WW8Num12z0">
    <w:name w:val="WW8Num12z0"/>
    <w:rsid w:val="00CC6165"/>
    <w:rPr>
      <w:rFonts w:ascii="Wingdings" w:hAnsi="Wingdings" w:cs="Wingdings"/>
    </w:rPr>
  </w:style>
  <w:style w:type="character" w:customStyle="1" w:styleId="WW8Num12z1">
    <w:name w:val="WW8Num12z1"/>
    <w:rsid w:val="00CC6165"/>
    <w:rPr>
      <w:rFonts w:ascii="Courier New" w:hAnsi="Courier New" w:cs="Courier New"/>
    </w:rPr>
  </w:style>
  <w:style w:type="character" w:customStyle="1" w:styleId="WW8Num12z3">
    <w:name w:val="WW8Num12z3"/>
    <w:rsid w:val="00CC6165"/>
    <w:rPr>
      <w:rFonts w:ascii="Symbol" w:hAnsi="Symbol" w:cs="Symbol"/>
    </w:rPr>
  </w:style>
  <w:style w:type="character" w:customStyle="1" w:styleId="WW8Num13z0">
    <w:name w:val="WW8Num13z0"/>
    <w:rsid w:val="00CC6165"/>
    <w:rPr>
      <w:rFonts w:ascii="Wingdings" w:hAnsi="Wingdings"/>
    </w:rPr>
  </w:style>
  <w:style w:type="character" w:customStyle="1" w:styleId="WW8Num13z1">
    <w:name w:val="WW8Num13z1"/>
    <w:rsid w:val="00CC6165"/>
    <w:rPr>
      <w:rFonts w:ascii="Courier New" w:hAnsi="Courier New" w:cs="Courier New"/>
    </w:rPr>
  </w:style>
  <w:style w:type="character" w:customStyle="1" w:styleId="WW8Num13z3">
    <w:name w:val="WW8Num13z3"/>
    <w:rsid w:val="00CC6165"/>
    <w:rPr>
      <w:rFonts w:ascii="Symbol" w:hAnsi="Symbol"/>
    </w:rPr>
  </w:style>
  <w:style w:type="character" w:customStyle="1" w:styleId="WW8Num14z0">
    <w:name w:val="WW8Num14z0"/>
    <w:rsid w:val="00CC6165"/>
    <w:rPr>
      <w:rFonts w:ascii="Symbol" w:hAnsi="Symbol"/>
    </w:rPr>
  </w:style>
  <w:style w:type="character" w:customStyle="1" w:styleId="WW8Num14z1">
    <w:name w:val="WW8Num14z1"/>
    <w:rsid w:val="00CC6165"/>
    <w:rPr>
      <w:rFonts w:ascii="Courier New" w:hAnsi="Courier New" w:cs="Courier New"/>
    </w:rPr>
  </w:style>
  <w:style w:type="character" w:customStyle="1" w:styleId="WW8Num14z2">
    <w:name w:val="WW8Num14z2"/>
    <w:rsid w:val="00CC6165"/>
    <w:rPr>
      <w:rFonts w:ascii="Wingdings" w:hAnsi="Wingdings"/>
    </w:rPr>
  </w:style>
  <w:style w:type="character" w:customStyle="1" w:styleId="WW8Num15z0">
    <w:name w:val="WW8Num15z0"/>
    <w:rsid w:val="00CC6165"/>
    <w:rPr>
      <w:rFonts w:ascii="Wingdings" w:hAnsi="Wingdings"/>
    </w:rPr>
  </w:style>
  <w:style w:type="character" w:customStyle="1" w:styleId="WW8Num15z1">
    <w:name w:val="WW8Num15z1"/>
    <w:rsid w:val="00CC6165"/>
    <w:rPr>
      <w:rFonts w:ascii="Courier New" w:hAnsi="Courier New" w:cs="Courier New"/>
    </w:rPr>
  </w:style>
  <w:style w:type="character" w:customStyle="1" w:styleId="WW8Num15z3">
    <w:name w:val="WW8Num15z3"/>
    <w:rsid w:val="00CC6165"/>
    <w:rPr>
      <w:rFonts w:ascii="Symbol" w:hAnsi="Symbol"/>
    </w:rPr>
  </w:style>
  <w:style w:type="character" w:customStyle="1" w:styleId="WW8Num16z0">
    <w:name w:val="WW8Num16z0"/>
    <w:rsid w:val="00CC6165"/>
    <w:rPr>
      <w:rFonts w:ascii="Symbol" w:hAnsi="Symbol"/>
    </w:rPr>
  </w:style>
  <w:style w:type="character" w:customStyle="1" w:styleId="WW8Num16z1">
    <w:name w:val="WW8Num16z1"/>
    <w:rsid w:val="00CC6165"/>
    <w:rPr>
      <w:rFonts w:ascii="Courier New" w:hAnsi="Courier New" w:cs="Courier New"/>
    </w:rPr>
  </w:style>
  <w:style w:type="character" w:customStyle="1" w:styleId="WW8Num16z2">
    <w:name w:val="WW8Num16z2"/>
    <w:rsid w:val="00CC6165"/>
    <w:rPr>
      <w:rFonts w:ascii="Wingdings" w:hAnsi="Wingdings"/>
    </w:rPr>
  </w:style>
  <w:style w:type="character" w:customStyle="1" w:styleId="WW8Num18z0">
    <w:name w:val="WW8Num18z0"/>
    <w:rsid w:val="00CC6165"/>
    <w:rPr>
      <w:rFonts w:ascii="Wingdings" w:hAnsi="Wingdings"/>
    </w:rPr>
  </w:style>
  <w:style w:type="character" w:customStyle="1" w:styleId="WW8Num18z1">
    <w:name w:val="WW8Num18z1"/>
    <w:rsid w:val="00CC6165"/>
    <w:rPr>
      <w:rFonts w:ascii="Courier New" w:hAnsi="Courier New" w:cs="Courier New"/>
    </w:rPr>
  </w:style>
  <w:style w:type="character" w:customStyle="1" w:styleId="WW8Num18z3">
    <w:name w:val="WW8Num18z3"/>
    <w:rsid w:val="00CC6165"/>
    <w:rPr>
      <w:rFonts w:ascii="Symbol" w:hAnsi="Symbol"/>
    </w:rPr>
  </w:style>
  <w:style w:type="character" w:customStyle="1" w:styleId="WW8Num19z0">
    <w:name w:val="WW8Num19z0"/>
    <w:rsid w:val="00CC6165"/>
    <w:rPr>
      <w:rFonts w:ascii="Wingdings" w:hAnsi="Wingdings"/>
    </w:rPr>
  </w:style>
  <w:style w:type="character" w:customStyle="1" w:styleId="WW8Num19z1">
    <w:name w:val="WW8Num19z1"/>
    <w:rsid w:val="00CC6165"/>
    <w:rPr>
      <w:rFonts w:ascii="Courier New" w:hAnsi="Courier New" w:cs="Courier New"/>
    </w:rPr>
  </w:style>
  <w:style w:type="character" w:customStyle="1" w:styleId="WW8Num19z3">
    <w:name w:val="WW8Num19z3"/>
    <w:rsid w:val="00CC6165"/>
    <w:rPr>
      <w:rFonts w:ascii="Symbol" w:hAnsi="Symbol"/>
    </w:rPr>
  </w:style>
  <w:style w:type="character" w:customStyle="1" w:styleId="WW8Num20z0">
    <w:name w:val="WW8Num20z0"/>
    <w:rsid w:val="00CC6165"/>
    <w:rPr>
      <w:rFonts w:ascii="Wingdings" w:hAnsi="Wingdings"/>
    </w:rPr>
  </w:style>
  <w:style w:type="character" w:customStyle="1" w:styleId="WW8Num20z1">
    <w:name w:val="WW8Num20z1"/>
    <w:rsid w:val="00CC6165"/>
    <w:rPr>
      <w:rFonts w:ascii="Courier New" w:hAnsi="Courier New" w:cs="Courier New"/>
    </w:rPr>
  </w:style>
  <w:style w:type="character" w:customStyle="1" w:styleId="WW8Num20z3">
    <w:name w:val="WW8Num20z3"/>
    <w:rsid w:val="00CC6165"/>
    <w:rPr>
      <w:rFonts w:ascii="Symbol" w:hAnsi="Symbol"/>
    </w:rPr>
  </w:style>
  <w:style w:type="character" w:customStyle="1" w:styleId="WW8Num21z0">
    <w:name w:val="WW8Num21z0"/>
    <w:rsid w:val="00CC6165"/>
    <w:rPr>
      <w:rFonts w:ascii="Symbol" w:hAnsi="Symbol"/>
      <w:color w:val="auto"/>
      <w:sz w:val="20"/>
      <w:szCs w:val="20"/>
    </w:rPr>
  </w:style>
  <w:style w:type="character" w:customStyle="1" w:styleId="WW8Num21z1">
    <w:name w:val="WW8Num21z1"/>
    <w:rsid w:val="00CC6165"/>
    <w:rPr>
      <w:rFonts w:ascii="Symbol" w:hAnsi="Symbol"/>
      <w:color w:val="BFBFBF"/>
      <w:sz w:val="16"/>
    </w:rPr>
  </w:style>
  <w:style w:type="character" w:customStyle="1" w:styleId="WW8Num21z2">
    <w:name w:val="WW8Num21z2"/>
    <w:rsid w:val="00CC6165"/>
    <w:rPr>
      <w:rFonts w:ascii="Wingdings" w:hAnsi="Wingdings"/>
    </w:rPr>
  </w:style>
  <w:style w:type="character" w:customStyle="1" w:styleId="WW8Num21z3">
    <w:name w:val="WW8Num21z3"/>
    <w:rsid w:val="00CC6165"/>
    <w:rPr>
      <w:rFonts w:ascii="Symbol" w:hAnsi="Symbol"/>
    </w:rPr>
  </w:style>
  <w:style w:type="character" w:customStyle="1" w:styleId="WW8Num21z4">
    <w:name w:val="WW8Num21z4"/>
    <w:rsid w:val="00CC6165"/>
    <w:rPr>
      <w:rFonts w:ascii="Courier New" w:hAnsi="Courier New" w:cs="Courier New"/>
    </w:rPr>
  </w:style>
  <w:style w:type="character" w:customStyle="1" w:styleId="WW8Num22z0">
    <w:name w:val="WW8Num22z0"/>
    <w:rsid w:val="00CC6165"/>
    <w:rPr>
      <w:rFonts w:ascii="Wingdings" w:hAnsi="Wingdings"/>
    </w:rPr>
  </w:style>
  <w:style w:type="character" w:customStyle="1" w:styleId="WW8Num22z1">
    <w:name w:val="WW8Num22z1"/>
    <w:rsid w:val="00CC6165"/>
    <w:rPr>
      <w:rFonts w:ascii="Courier New" w:hAnsi="Courier New" w:cs="Courier New"/>
    </w:rPr>
  </w:style>
  <w:style w:type="character" w:customStyle="1" w:styleId="WW8Num22z3">
    <w:name w:val="WW8Num22z3"/>
    <w:rsid w:val="00CC6165"/>
    <w:rPr>
      <w:rFonts w:ascii="Symbol" w:hAnsi="Symbol"/>
    </w:rPr>
  </w:style>
  <w:style w:type="character" w:customStyle="1" w:styleId="WW8Num23z0">
    <w:name w:val="WW8Num23z0"/>
    <w:rsid w:val="00CC6165"/>
    <w:rPr>
      <w:rFonts w:ascii="Wingdings" w:hAnsi="Wingdings"/>
    </w:rPr>
  </w:style>
  <w:style w:type="character" w:customStyle="1" w:styleId="WW8Num23z1">
    <w:name w:val="WW8Num23z1"/>
    <w:rsid w:val="00CC6165"/>
    <w:rPr>
      <w:rFonts w:ascii="Courier New" w:hAnsi="Courier New" w:cs="Courier New"/>
    </w:rPr>
  </w:style>
  <w:style w:type="character" w:customStyle="1" w:styleId="WW8Num23z3">
    <w:name w:val="WW8Num23z3"/>
    <w:rsid w:val="00CC6165"/>
    <w:rPr>
      <w:rFonts w:ascii="Symbol" w:hAnsi="Symbol"/>
    </w:rPr>
  </w:style>
  <w:style w:type="character" w:customStyle="1" w:styleId="WW8Num24z0">
    <w:name w:val="WW8Num24z0"/>
    <w:rsid w:val="00CC6165"/>
    <w:rPr>
      <w:rFonts w:ascii="Wingdings" w:hAnsi="Wingdings" w:cs="Wingdings"/>
    </w:rPr>
  </w:style>
  <w:style w:type="character" w:customStyle="1" w:styleId="WW8Num24z1">
    <w:name w:val="WW8Num24z1"/>
    <w:rsid w:val="00CC6165"/>
    <w:rPr>
      <w:rFonts w:ascii="Courier New" w:hAnsi="Courier New" w:cs="Courier New"/>
    </w:rPr>
  </w:style>
  <w:style w:type="character" w:customStyle="1" w:styleId="WW8Num24z3">
    <w:name w:val="WW8Num24z3"/>
    <w:rsid w:val="00CC6165"/>
    <w:rPr>
      <w:rFonts w:ascii="Symbol" w:hAnsi="Symbol" w:cs="Symbol"/>
    </w:rPr>
  </w:style>
  <w:style w:type="character" w:customStyle="1" w:styleId="WW8Num26z0">
    <w:name w:val="WW8Num26z0"/>
    <w:rsid w:val="00CC6165"/>
    <w:rPr>
      <w:rFonts w:ascii="Wingdings" w:hAnsi="Wingdings"/>
    </w:rPr>
  </w:style>
  <w:style w:type="character" w:customStyle="1" w:styleId="WW8Num26z1">
    <w:name w:val="WW8Num26z1"/>
    <w:rsid w:val="00CC6165"/>
    <w:rPr>
      <w:rFonts w:ascii="Courier New" w:hAnsi="Courier New" w:cs="Courier New"/>
    </w:rPr>
  </w:style>
  <w:style w:type="character" w:customStyle="1" w:styleId="WW8Num26z3">
    <w:name w:val="WW8Num26z3"/>
    <w:rsid w:val="00CC6165"/>
    <w:rPr>
      <w:rFonts w:ascii="Symbol" w:hAnsi="Symbol"/>
    </w:rPr>
  </w:style>
  <w:style w:type="character" w:customStyle="1" w:styleId="WW8Num27z0">
    <w:name w:val="WW8Num27z0"/>
    <w:rsid w:val="00CC6165"/>
    <w:rPr>
      <w:rFonts w:ascii="Symbol" w:hAnsi="Symbol"/>
    </w:rPr>
  </w:style>
  <w:style w:type="character" w:customStyle="1" w:styleId="WW8Num27z1">
    <w:name w:val="WW8Num27z1"/>
    <w:rsid w:val="00CC6165"/>
    <w:rPr>
      <w:rFonts w:ascii="Courier New" w:hAnsi="Courier New" w:cs="Courier New"/>
    </w:rPr>
  </w:style>
  <w:style w:type="character" w:customStyle="1" w:styleId="WW8Num27z2">
    <w:name w:val="WW8Num27z2"/>
    <w:rsid w:val="00CC6165"/>
    <w:rPr>
      <w:rFonts w:ascii="Wingdings" w:hAnsi="Wingdings"/>
    </w:rPr>
  </w:style>
  <w:style w:type="character" w:customStyle="1" w:styleId="WW8Num28z0">
    <w:name w:val="WW8Num28z0"/>
    <w:rsid w:val="00CC6165"/>
    <w:rPr>
      <w:rFonts w:ascii="Wingdings 2" w:hAnsi="Wingdings 2" w:cs="Wingdings 2"/>
    </w:rPr>
  </w:style>
  <w:style w:type="character" w:customStyle="1" w:styleId="Heading5Char">
    <w:name w:val="Heading 5 Char"/>
    <w:rsid w:val="00CC6165"/>
    <w:rPr>
      <w:rFonts w:ascii="Verdana" w:eastAsia="Times New Roman" w:hAnsi="Verdana" w:cs="Times New Roman"/>
      <w:b/>
      <w:sz w:val="20"/>
      <w:szCs w:val="20"/>
      <w:shd w:val="clear" w:color="auto" w:fill="7F7F7F"/>
    </w:rPr>
  </w:style>
  <w:style w:type="character" w:customStyle="1" w:styleId="HeaderChar">
    <w:name w:val="Header Char"/>
    <w:rsid w:val="00CC6165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rsid w:val="00CC616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CC6165"/>
    <w:rPr>
      <w:color w:val="0000FF"/>
      <w:u w:val="single"/>
    </w:rPr>
  </w:style>
  <w:style w:type="character" w:customStyle="1" w:styleId="BodyText2Char">
    <w:name w:val="Body Text 2 Char"/>
    <w:rsid w:val="00CC6165"/>
    <w:rPr>
      <w:rFonts w:ascii="Verdana" w:eastAsia="Times New Roman" w:hAnsi="Verdana" w:cs="Times New Roman"/>
      <w:sz w:val="20"/>
      <w:szCs w:val="20"/>
      <w:shd w:val="clear" w:color="auto" w:fill="FFFFFF"/>
    </w:rPr>
  </w:style>
  <w:style w:type="character" w:customStyle="1" w:styleId="BodyText3Char">
    <w:name w:val="Body Text 3 Char"/>
    <w:rsid w:val="00CC6165"/>
    <w:rPr>
      <w:rFonts w:ascii="Verdana" w:eastAsia="Times New Roman" w:hAnsi="Verdana" w:cs="Times New Roman"/>
      <w:sz w:val="20"/>
      <w:szCs w:val="20"/>
      <w:shd w:val="clear" w:color="auto" w:fill="FFFFFF"/>
    </w:rPr>
  </w:style>
  <w:style w:type="character" w:customStyle="1" w:styleId="ListLabel1">
    <w:name w:val="ListLabel 1"/>
    <w:rsid w:val="00CC6165"/>
    <w:rPr>
      <w:rFonts w:cs="Courier New"/>
    </w:rPr>
  </w:style>
  <w:style w:type="character" w:customStyle="1" w:styleId="ListLabel2">
    <w:name w:val="ListLabel 2"/>
    <w:rsid w:val="00CC6165"/>
    <w:rPr>
      <w:sz w:val="20"/>
    </w:rPr>
  </w:style>
  <w:style w:type="character" w:customStyle="1" w:styleId="Bullets">
    <w:name w:val="Bullets"/>
    <w:rsid w:val="00CC6165"/>
    <w:rPr>
      <w:rFonts w:ascii="OpenSymbol" w:eastAsia="OpenSymbol" w:hAnsi="OpenSymbol" w:cs="OpenSymbol"/>
    </w:rPr>
  </w:style>
  <w:style w:type="character" w:customStyle="1" w:styleId="ListLabel3">
    <w:name w:val="ListLabel 3"/>
    <w:rsid w:val="00CC6165"/>
    <w:rPr>
      <w:rFonts w:cs="Wingdings"/>
    </w:rPr>
  </w:style>
  <w:style w:type="character" w:customStyle="1" w:styleId="ListLabel4">
    <w:name w:val="ListLabel 4"/>
    <w:rsid w:val="00CC6165"/>
    <w:rPr>
      <w:rFonts w:cs="Courier New"/>
    </w:rPr>
  </w:style>
  <w:style w:type="character" w:customStyle="1" w:styleId="ListLabel5">
    <w:name w:val="ListLabel 5"/>
    <w:rsid w:val="00CC6165"/>
    <w:rPr>
      <w:rFonts w:cs="Symbol"/>
    </w:rPr>
  </w:style>
  <w:style w:type="character" w:customStyle="1" w:styleId="ListLabel6">
    <w:name w:val="ListLabel 6"/>
    <w:rsid w:val="00CC6165"/>
    <w:rPr>
      <w:rFonts w:cs="Wingdings"/>
      <w:sz w:val="20"/>
    </w:rPr>
  </w:style>
  <w:style w:type="paragraph" w:customStyle="1" w:styleId="Heading">
    <w:name w:val="Heading"/>
    <w:basedOn w:val="Normal"/>
    <w:next w:val="BodyText"/>
    <w:rsid w:val="00CC6165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BodyText">
    <w:name w:val="Body Text"/>
    <w:basedOn w:val="Normal"/>
    <w:rsid w:val="00CC6165"/>
    <w:pPr>
      <w:spacing w:after="120"/>
    </w:pPr>
  </w:style>
  <w:style w:type="paragraph" w:styleId="List">
    <w:name w:val="List"/>
    <w:basedOn w:val="BodyText"/>
    <w:rsid w:val="00CC6165"/>
    <w:rPr>
      <w:rFonts w:cs="Lohit Hindi"/>
    </w:rPr>
  </w:style>
  <w:style w:type="paragraph" w:styleId="Caption">
    <w:name w:val="caption"/>
    <w:basedOn w:val="Normal"/>
    <w:qFormat/>
    <w:rsid w:val="00CC6165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CC6165"/>
    <w:pPr>
      <w:suppressLineNumbers/>
    </w:pPr>
    <w:rPr>
      <w:rFonts w:cs="Lohit Hindi"/>
    </w:rPr>
  </w:style>
  <w:style w:type="paragraph" w:styleId="ListParagraph">
    <w:name w:val="List Paragraph"/>
    <w:aliases w:val="Indented Paragraph"/>
    <w:basedOn w:val="Normal"/>
    <w:link w:val="ListParagraphChar"/>
    <w:uiPriority w:val="34"/>
    <w:qFormat/>
    <w:rsid w:val="00CC6165"/>
    <w:pPr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  <w:style w:type="paragraph" w:styleId="Header">
    <w:name w:val="header"/>
    <w:basedOn w:val="Normal"/>
    <w:rsid w:val="00CC6165"/>
    <w:pPr>
      <w:suppressLineNumbers/>
    </w:pPr>
  </w:style>
  <w:style w:type="paragraph" w:styleId="Footer">
    <w:name w:val="footer"/>
    <w:basedOn w:val="Normal"/>
    <w:rsid w:val="00CC6165"/>
    <w:pPr>
      <w:suppressLineNumbers/>
    </w:pPr>
  </w:style>
  <w:style w:type="paragraph" w:styleId="BodyText2">
    <w:name w:val="Body Text 2"/>
    <w:basedOn w:val="Normal"/>
    <w:rsid w:val="00CC6165"/>
    <w:pPr>
      <w:shd w:val="clear" w:color="auto" w:fill="FFFFFF"/>
      <w:jc w:val="both"/>
    </w:pPr>
    <w:rPr>
      <w:rFonts w:ascii="Verdana" w:hAnsi="Verdana"/>
      <w:sz w:val="20"/>
      <w:szCs w:val="20"/>
    </w:rPr>
  </w:style>
  <w:style w:type="paragraph" w:styleId="BodyText3">
    <w:name w:val="Body Text 3"/>
    <w:basedOn w:val="Normal"/>
    <w:rsid w:val="00CC6165"/>
    <w:pPr>
      <w:shd w:val="clear" w:color="auto" w:fill="FFFFFF"/>
      <w:ind w:right="450"/>
      <w:jc w:val="both"/>
    </w:pPr>
    <w:rPr>
      <w:rFonts w:ascii="Verdana" w:hAnsi="Verdana"/>
      <w:sz w:val="20"/>
      <w:szCs w:val="20"/>
    </w:rPr>
  </w:style>
  <w:style w:type="paragraph" w:customStyle="1" w:styleId="Description">
    <w:name w:val="Description"/>
    <w:basedOn w:val="Normal"/>
    <w:rsid w:val="00CC6165"/>
    <w:pPr>
      <w:suppressAutoHyphens w:val="0"/>
      <w:spacing w:after="80" w:line="240" w:lineRule="auto"/>
    </w:pPr>
    <w:rPr>
      <w:rFonts w:ascii="Calibri" w:eastAsia="Calibri" w:hAnsi="Calibri"/>
      <w:color w:val="auto"/>
      <w:sz w:val="17"/>
      <w:szCs w:val="22"/>
    </w:rPr>
  </w:style>
  <w:style w:type="paragraph" w:styleId="NoSpacing">
    <w:name w:val="No Spacing"/>
    <w:aliases w:val="SAP"/>
    <w:link w:val="NoSpacingChar"/>
    <w:uiPriority w:val="1"/>
    <w:qFormat/>
    <w:rsid w:val="00CC6165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1">
    <w:name w:val="Обычный1"/>
    <w:rsid w:val="00CC6165"/>
    <w:pPr>
      <w:suppressAutoHyphens/>
    </w:pPr>
    <w:rPr>
      <w:rFonts w:eastAsia="ヒラギノ角ゴ Pro W3" w:cs="Calibri"/>
      <w:color w:val="000000"/>
      <w:sz w:val="24"/>
      <w:lang w:val="ru-RU" w:eastAsia="ar-SA"/>
    </w:rPr>
  </w:style>
  <w:style w:type="paragraph" w:styleId="NormalWeb">
    <w:name w:val="Normal (Web)"/>
    <w:basedOn w:val="Normal"/>
    <w:uiPriority w:val="99"/>
    <w:rsid w:val="00CC6165"/>
    <w:pPr>
      <w:tabs>
        <w:tab w:val="clear" w:pos="720"/>
      </w:tabs>
      <w:suppressAutoHyphens w:val="0"/>
      <w:spacing w:before="280" w:after="280" w:line="240" w:lineRule="auto"/>
    </w:pPr>
    <w:rPr>
      <w:rFonts w:eastAsia="Calibri"/>
      <w:color w:val="auto"/>
      <w:lang w:val="en-CA"/>
    </w:rPr>
  </w:style>
  <w:style w:type="paragraph" w:customStyle="1" w:styleId="TableContents">
    <w:name w:val="Table Contents"/>
    <w:basedOn w:val="Normal"/>
    <w:rsid w:val="00CC6165"/>
    <w:pPr>
      <w:suppressLineNumbers/>
    </w:pPr>
  </w:style>
  <w:style w:type="paragraph" w:customStyle="1" w:styleId="TableHeading">
    <w:name w:val="Table Heading"/>
    <w:basedOn w:val="TableContents"/>
    <w:rsid w:val="00CC6165"/>
    <w:pPr>
      <w:jc w:val="center"/>
    </w:pPr>
    <w:rPr>
      <w:b/>
      <w:bCs/>
    </w:rPr>
  </w:style>
  <w:style w:type="character" w:customStyle="1" w:styleId="ListParagraphChar">
    <w:name w:val="List Paragraph Char"/>
    <w:aliases w:val="Indented Paragraph Char"/>
    <w:link w:val="ListParagraph"/>
    <w:uiPriority w:val="34"/>
    <w:qFormat/>
    <w:locked/>
    <w:rsid w:val="00706ED8"/>
    <w:rPr>
      <w:rFonts w:ascii="Calibri" w:eastAsia="Calibri" w:hAnsi="Calibri" w:cs="Calibri"/>
      <w:color w:val="00000A"/>
      <w:sz w:val="22"/>
      <w:szCs w:val="22"/>
      <w:lang w:eastAsia="ar-SA"/>
    </w:rPr>
  </w:style>
  <w:style w:type="character" w:customStyle="1" w:styleId="apple-style-span">
    <w:name w:val="apple-style-span"/>
    <w:basedOn w:val="DefaultParagraphFont"/>
    <w:rsid w:val="004812DE"/>
  </w:style>
  <w:style w:type="paragraph" w:customStyle="1" w:styleId="Normal1">
    <w:name w:val="Normal1"/>
    <w:rsid w:val="004812DE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ColorfulList-Accent1Char">
    <w:name w:val="Colorful List - Accent 1 Char"/>
    <w:link w:val="ColorfulList-Accent1"/>
    <w:uiPriority w:val="34"/>
    <w:locked/>
    <w:rsid w:val="0061329B"/>
    <w:rPr>
      <w:rFonts w:ascii="Calibri" w:eastAsia="Calibri" w:hAnsi="Calibri"/>
      <w:sz w:val="22"/>
      <w:szCs w:val="22"/>
    </w:rPr>
  </w:style>
  <w:style w:type="table" w:styleId="ColorfulList-Accent1">
    <w:name w:val="Colorful List Accent 1"/>
    <w:basedOn w:val="TableNormal"/>
    <w:link w:val="ColorfulList-Accent1Char"/>
    <w:uiPriority w:val="34"/>
    <w:rsid w:val="0061329B"/>
    <w:rPr>
      <w:rFonts w:ascii="Calibri" w:eastAsia="Calibri" w:hAnsi="Calibri"/>
      <w:sz w:val="22"/>
      <w:szCs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ColorfulList-Accent11">
    <w:name w:val="Colorful List - Accent 11"/>
    <w:basedOn w:val="Normal"/>
    <w:rsid w:val="00A415B7"/>
    <w:pPr>
      <w:widowControl w:val="0"/>
      <w:tabs>
        <w:tab w:val="clear" w:pos="720"/>
      </w:tabs>
      <w:spacing w:line="240" w:lineRule="auto"/>
      <w:ind w:left="720"/>
    </w:pPr>
    <w:rPr>
      <w:rFonts w:cs="Times New Roman"/>
      <w:color w:val="auto"/>
      <w:sz w:val="20"/>
      <w:szCs w:val="20"/>
    </w:rPr>
  </w:style>
  <w:style w:type="table" w:styleId="TableGrid">
    <w:name w:val="Table Grid"/>
    <w:basedOn w:val="TableNormal"/>
    <w:uiPriority w:val="59"/>
    <w:rsid w:val="003F4A6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nhideWhenUsed/>
    <w:rsid w:val="00CA2C55"/>
    <w:pPr>
      <w:tabs>
        <w:tab w:val="clear" w:pos="720"/>
      </w:tabs>
      <w:suppressAutoHyphens w:val="0"/>
      <w:spacing w:line="240" w:lineRule="auto"/>
    </w:pPr>
    <w:rPr>
      <w:rFonts w:ascii="Consolas" w:hAnsi="Consolas" w:cs="Times New Roman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rsid w:val="00CA2C55"/>
    <w:rPr>
      <w:rFonts w:ascii="Consolas" w:hAnsi="Consolas"/>
    </w:rPr>
  </w:style>
  <w:style w:type="character" w:customStyle="1" w:styleId="apple-converted-space">
    <w:name w:val="apple-converted-space"/>
    <w:basedOn w:val="DefaultParagraphFont"/>
    <w:rsid w:val="00CA2C55"/>
  </w:style>
  <w:style w:type="paragraph" w:customStyle="1" w:styleId="ExperianceBody">
    <w:name w:val="Experiance Body"/>
    <w:basedOn w:val="Normal"/>
    <w:rsid w:val="00C10680"/>
    <w:pPr>
      <w:widowControl w:val="0"/>
      <w:tabs>
        <w:tab w:val="clear" w:pos="720"/>
      </w:tabs>
      <w:spacing w:line="240" w:lineRule="auto"/>
      <w:jc w:val="both"/>
    </w:pPr>
    <w:rPr>
      <w:rFonts w:ascii="Arial" w:eastAsia="Lucida Sans Unicode" w:hAnsi="Arial" w:cs="Times New Roman"/>
      <w:color w:val="auto"/>
      <w:sz w:val="20"/>
      <w:lang w:eastAsia="en-US"/>
    </w:rPr>
  </w:style>
  <w:style w:type="character" w:styleId="Emphasis">
    <w:name w:val="Emphasis"/>
    <w:basedOn w:val="DefaultParagraphFont"/>
    <w:uiPriority w:val="20"/>
    <w:qFormat/>
    <w:rsid w:val="00D4320C"/>
    <w:rPr>
      <w:i/>
      <w:iC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F13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F13E1"/>
    <w:rPr>
      <w:rFonts w:cs="Calibri"/>
      <w:color w:val="00000A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E71154"/>
    <w:rPr>
      <w:b/>
      <w:bCs/>
    </w:rPr>
  </w:style>
  <w:style w:type="character" w:customStyle="1" w:styleId="hl">
    <w:name w:val="hl"/>
    <w:basedOn w:val="DefaultParagraphFont"/>
    <w:rsid w:val="00267143"/>
  </w:style>
  <w:style w:type="paragraph" w:customStyle="1" w:styleId="BodyA">
    <w:name w:val="Body A"/>
    <w:rsid w:val="004432E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numbering" w:customStyle="1" w:styleId="List74">
    <w:name w:val="List 74"/>
    <w:basedOn w:val="NoList"/>
    <w:rsid w:val="004432EF"/>
    <w:pPr>
      <w:numPr>
        <w:numId w:val="2"/>
      </w:numPr>
    </w:pPr>
  </w:style>
  <w:style w:type="numbering" w:customStyle="1" w:styleId="List75">
    <w:name w:val="List 75"/>
    <w:basedOn w:val="NoList"/>
    <w:rsid w:val="004432EF"/>
    <w:pPr>
      <w:numPr>
        <w:numId w:val="3"/>
      </w:numPr>
    </w:pPr>
  </w:style>
  <w:style w:type="numbering" w:customStyle="1" w:styleId="List76">
    <w:name w:val="List 76"/>
    <w:basedOn w:val="NoList"/>
    <w:rsid w:val="004432EF"/>
    <w:pPr>
      <w:numPr>
        <w:numId w:val="4"/>
      </w:numPr>
    </w:pPr>
  </w:style>
  <w:style w:type="numbering" w:customStyle="1" w:styleId="List77">
    <w:name w:val="List 77"/>
    <w:basedOn w:val="NoList"/>
    <w:rsid w:val="004432EF"/>
    <w:pPr>
      <w:numPr>
        <w:numId w:val="5"/>
      </w:numPr>
    </w:pPr>
  </w:style>
  <w:style w:type="numbering" w:customStyle="1" w:styleId="List78">
    <w:name w:val="List 78"/>
    <w:basedOn w:val="NoList"/>
    <w:rsid w:val="004432EF"/>
    <w:pPr>
      <w:numPr>
        <w:numId w:val="6"/>
      </w:numPr>
    </w:pPr>
  </w:style>
  <w:style w:type="numbering" w:customStyle="1" w:styleId="List79">
    <w:name w:val="List 79"/>
    <w:basedOn w:val="NoList"/>
    <w:rsid w:val="004432EF"/>
    <w:pPr>
      <w:numPr>
        <w:numId w:val="7"/>
      </w:numPr>
    </w:pPr>
  </w:style>
  <w:style w:type="numbering" w:customStyle="1" w:styleId="List80">
    <w:name w:val="List 80"/>
    <w:basedOn w:val="NoList"/>
    <w:rsid w:val="004432EF"/>
    <w:pPr>
      <w:numPr>
        <w:numId w:val="8"/>
      </w:numPr>
    </w:pPr>
  </w:style>
  <w:style w:type="numbering" w:customStyle="1" w:styleId="List81">
    <w:name w:val="List 81"/>
    <w:basedOn w:val="NoList"/>
    <w:rsid w:val="004432EF"/>
    <w:pPr>
      <w:numPr>
        <w:numId w:val="9"/>
      </w:numPr>
    </w:pPr>
  </w:style>
  <w:style w:type="numbering" w:customStyle="1" w:styleId="List82">
    <w:name w:val="List 82"/>
    <w:basedOn w:val="NoList"/>
    <w:rsid w:val="004432EF"/>
    <w:pPr>
      <w:numPr>
        <w:numId w:val="10"/>
      </w:numPr>
    </w:pPr>
  </w:style>
  <w:style w:type="numbering" w:customStyle="1" w:styleId="List83">
    <w:name w:val="List 83"/>
    <w:basedOn w:val="NoList"/>
    <w:rsid w:val="004432EF"/>
    <w:pPr>
      <w:numPr>
        <w:numId w:val="11"/>
      </w:numPr>
    </w:pPr>
  </w:style>
  <w:style w:type="numbering" w:customStyle="1" w:styleId="List84">
    <w:name w:val="List 84"/>
    <w:basedOn w:val="NoList"/>
    <w:rsid w:val="004432EF"/>
    <w:pPr>
      <w:numPr>
        <w:numId w:val="12"/>
      </w:numPr>
    </w:pPr>
  </w:style>
  <w:style w:type="numbering" w:customStyle="1" w:styleId="List85">
    <w:name w:val="List 85"/>
    <w:basedOn w:val="NoList"/>
    <w:rsid w:val="004432EF"/>
    <w:pPr>
      <w:numPr>
        <w:numId w:val="13"/>
      </w:numPr>
    </w:pPr>
  </w:style>
  <w:style w:type="numbering" w:customStyle="1" w:styleId="List86">
    <w:name w:val="List 86"/>
    <w:basedOn w:val="NoList"/>
    <w:rsid w:val="004432EF"/>
    <w:pPr>
      <w:numPr>
        <w:numId w:val="14"/>
      </w:numPr>
    </w:pPr>
  </w:style>
  <w:style w:type="numbering" w:customStyle="1" w:styleId="List87">
    <w:name w:val="List 87"/>
    <w:basedOn w:val="NoList"/>
    <w:rsid w:val="004432EF"/>
    <w:pPr>
      <w:numPr>
        <w:numId w:val="15"/>
      </w:numPr>
    </w:pPr>
  </w:style>
  <w:style w:type="numbering" w:customStyle="1" w:styleId="List88">
    <w:name w:val="List 88"/>
    <w:basedOn w:val="NoList"/>
    <w:rsid w:val="004432EF"/>
    <w:pPr>
      <w:numPr>
        <w:numId w:val="16"/>
      </w:numPr>
    </w:pPr>
  </w:style>
  <w:style w:type="character" w:customStyle="1" w:styleId="resume-font">
    <w:name w:val="resume-font"/>
    <w:basedOn w:val="DefaultParagraphFont"/>
    <w:rsid w:val="002A011A"/>
  </w:style>
  <w:style w:type="character" w:customStyle="1" w:styleId="highlight">
    <w:name w:val="highlight"/>
    <w:basedOn w:val="DefaultParagraphFont"/>
    <w:rsid w:val="00CC467D"/>
  </w:style>
  <w:style w:type="paragraph" w:customStyle="1" w:styleId="worktitle">
    <w:name w:val="work_title"/>
    <w:basedOn w:val="Normal"/>
    <w:rsid w:val="00BB7455"/>
    <w:pPr>
      <w:tabs>
        <w:tab w:val="clear" w:pos="720"/>
      </w:tabs>
      <w:suppressAutoHyphens w:val="0"/>
      <w:spacing w:before="100" w:beforeAutospacing="1" w:after="100" w:afterAutospacing="1" w:line="240" w:lineRule="auto"/>
    </w:pPr>
    <w:rPr>
      <w:rFonts w:cs="Times New Roman"/>
      <w:color w:val="auto"/>
      <w:lang w:eastAsia="en-US"/>
    </w:rPr>
  </w:style>
  <w:style w:type="character" w:customStyle="1" w:styleId="bold">
    <w:name w:val="bold"/>
    <w:basedOn w:val="DefaultParagraphFont"/>
    <w:rsid w:val="00BB7455"/>
  </w:style>
  <w:style w:type="paragraph" w:customStyle="1" w:styleId="workdates">
    <w:name w:val="work_dates"/>
    <w:basedOn w:val="Normal"/>
    <w:rsid w:val="00BB7455"/>
    <w:pPr>
      <w:tabs>
        <w:tab w:val="clear" w:pos="720"/>
      </w:tabs>
      <w:suppressAutoHyphens w:val="0"/>
      <w:spacing w:before="100" w:beforeAutospacing="1" w:after="100" w:afterAutospacing="1" w:line="240" w:lineRule="auto"/>
    </w:pPr>
    <w:rPr>
      <w:rFonts w:cs="Times New Roman"/>
      <w:color w:val="auto"/>
      <w:lang w:eastAsia="en-US"/>
    </w:rPr>
  </w:style>
  <w:style w:type="paragraph" w:customStyle="1" w:styleId="workdescription">
    <w:name w:val="work_description"/>
    <w:basedOn w:val="Normal"/>
    <w:rsid w:val="00BB7455"/>
    <w:pPr>
      <w:tabs>
        <w:tab w:val="clear" w:pos="720"/>
      </w:tabs>
      <w:suppressAutoHyphens w:val="0"/>
      <w:spacing w:before="100" w:beforeAutospacing="1" w:after="100" w:afterAutospacing="1" w:line="240" w:lineRule="auto"/>
    </w:pPr>
    <w:rPr>
      <w:rFonts w:cs="Times New Roman"/>
      <w:color w:val="auto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3A45"/>
    <w:rPr>
      <w:color w:val="808080"/>
      <w:shd w:val="clear" w:color="auto" w:fill="E6E6E6"/>
    </w:rPr>
  </w:style>
  <w:style w:type="character" w:customStyle="1" w:styleId="NoSpacingChar">
    <w:name w:val="No Spacing Char"/>
    <w:aliases w:val="SAP Char"/>
    <w:link w:val="NoSpacing"/>
    <w:uiPriority w:val="1"/>
    <w:locked/>
    <w:rsid w:val="00791676"/>
    <w:rPr>
      <w:rFonts w:ascii="Calibri" w:eastAsia="Calibri" w:hAnsi="Calibri" w:cs="Calibri"/>
      <w:sz w:val="22"/>
      <w:szCs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19E"/>
    <w:pPr>
      <w:spacing w:line="240" w:lineRule="auto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19E"/>
    <w:rPr>
      <w:color w:val="00000A"/>
      <w:sz w:val="18"/>
      <w:szCs w:val="18"/>
      <w:lang w:eastAsia="ar-S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76CD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230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37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35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1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vamshidaniyakul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FB2D3-F3A6-45EF-A16E-3C14521C8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3866</Words>
  <Characters>22038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</vt:lpstr>
    </vt:vector>
  </TitlesOfParts>
  <Company>Microsoft</Company>
  <LinksUpToDate>false</LinksUpToDate>
  <CharactersWithSpaces>25853</CharactersWithSpaces>
  <SharedDoc>false</SharedDoc>
  <HLinks>
    <vt:vector size="6" baseType="variant">
      <vt:variant>
        <vt:i4>8061009</vt:i4>
      </vt:variant>
      <vt:variant>
        <vt:i4>0</vt:i4>
      </vt:variant>
      <vt:variant>
        <vt:i4>0</vt:i4>
      </vt:variant>
      <vt:variant>
        <vt:i4>5</vt:i4>
      </vt:variant>
      <vt:variant>
        <vt:lpwstr>mailto:srani5177@gmail.com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</dc:title>
  <dc:creator>aditya</dc:creator>
  <cp:lastModifiedBy>Daniyakula, Vamshi-Krishna</cp:lastModifiedBy>
  <cp:revision>2</cp:revision>
  <cp:lastPrinted>2015-02-12T23:03:00Z</cp:lastPrinted>
  <dcterms:created xsi:type="dcterms:W3CDTF">2025-03-06T15:24:00Z</dcterms:created>
  <dcterms:modified xsi:type="dcterms:W3CDTF">2025-03-06T15:24:00Z</dcterms:modified>
</cp:coreProperties>
</file>