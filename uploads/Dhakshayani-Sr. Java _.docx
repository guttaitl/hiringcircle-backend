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F00CC" w14:textId="2540B2C1" w:rsidR="35EF338F" w:rsidRPr="003E3064" w:rsidRDefault="4B6B6FF9" w:rsidP="006346FC">
      <w:pPr>
        <w:jc w:val="both"/>
        <w:rPr>
          <w:rFonts w:eastAsiaTheme="minorEastAsia"/>
          <w:b/>
          <w:bCs/>
          <w:i/>
          <w:iCs/>
          <w:color w:val="1F487C"/>
          <w:sz w:val="22"/>
          <w:szCs w:val="22"/>
          <w:u w:val="single"/>
        </w:rPr>
      </w:pPr>
      <w:bookmarkStart w:id="0" w:name="_Hlk5274610"/>
      <w:r w:rsidRPr="003E3064">
        <w:rPr>
          <w:b/>
          <w:bCs/>
          <w:i/>
          <w:iCs/>
          <w:color w:val="000000" w:themeColor="text1"/>
          <w:sz w:val="22"/>
          <w:szCs w:val="22"/>
        </w:rPr>
        <w:t xml:space="preserve">Dhakshayani </w:t>
      </w:r>
    </w:p>
    <w:p w14:paraId="5EDFCC04" w14:textId="77777777" w:rsidR="006346FC" w:rsidRPr="003E3064" w:rsidRDefault="4B6B6FF9" w:rsidP="006346FC">
      <w:pPr>
        <w:jc w:val="both"/>
        <w:rPr>
          <w:rFonts w:eastAsiaTheme="minorEastAsia"/>
          <w:b/>
          <w:bCs/>
          <w:i/>
          <w:iCs/>
          <w:color w:val="1F487C"/>
          <w:sz w:val="22"/>
          <w:szCs w:val="22"/>
          <w:u w:val="single"/>
        </w:rPr>
      </w:pPr>
      <w:r w:rsidRPr="003E3064">
        <w:rPr>
          <w:rFonts w:eastAsiaTheme="minorEastAsia"/>
          <w:b/>
          <w:bCs/>
          <w:i/>
          <w:iCs/>
          <w:color w:val="000000" w:themeColor="text1"/>
          <w:sz w:val="22"/>
          <w:szCs w:val="22"/>
        </w:rPr>
        <w:t>Sr. Java/J2EE Full Stack Developer</w:t>
      </w:r>
    </w:p>
    <w:p w14:paraId="4DA4144E" w14:textId="39BD00FA" w:rsidR="003E3064" w:rsidRPr="003E3064" w:rsidRDefault="006346FC" w:rsidP="006346FC">
      <w:pPr>
        <w:jc w:val="both"/>
        <w:rPr>
          <w:i/>
          <w:iCs/>
        </w:rPr>
      </w:pPr>
      <w:r w:rsidRPr="003E3064">
        <w:rPr>
          <w:rFonts w:eastAsiaTheme="minorEastAsia"/>
          <w:b/>
          <w:bCs/>
          <w:i/>
          <w:iCs/>
          <w:sz w:val="22"/>
          <w:szCs w:val="22"/>
        </w:rPr>
        <w:t xml:space="preserve">Email: </w:t>
      </w:r>
      <w:hyperlink r:id="rId6" w:history="1">
        <w:r w:rsidR="003E3064" w:rsidRPr="003E3064">
          <w:rPr>
            <w:rStyle w:val="Hyperlink"/>
            <w:i/>
            <w:iCs/>
          </w:rPr>
          <w:t>dparujava90@gmail.com</w:t>
        </w:r>
      </w:hyperlink>
    </w:p>
    <w:p w14:paraId="4E054EDA" w14:textId="75AE909A" w:rsidR="006346FC" w:rsidRPr="003E3064" w:rsidRDefault="006346FC" w:rsidP="006346FC">
      <w:pPr>
        <w:jc w:val="both"/>
        <w:rPr>
          <w:rFonts w:eastAsiaTheme="minorEastAsia"/>
          <w:i/>
          <w:iCs/>
          <w:color w:val="000000" w:themeColor="text1"/>
          <w:sz w:val="22"/>
          <w:szCs w:val="22"/>
        </w:rPr>
      </w:pPr>
      <w:r w:rsidRPr="003E3064">
        <w:rPr>
          <w:rFonts w:eastAsiaTheme="minorEastAsia"/>
          <w:b/>
          <w:bCs/>
          <w:i/>
          <w:iCs/>
          <w:sz w:val="22"/>
          <w:szCs w:val="22"/>
        </w:rPr>
        <w:t xml:space="preserve">Ph: </w:t>
      </w:r>
      <w:r w:rsidR="00516436" w:rsidRPr="00516436">
        <w:rPr>
          <w:rFonts w:eastAsiaTheme="minorEastAsia"/>
          <w:b/>
          <w:bCs/>
          <w:i/>
          <w:iCs/>
          <w:color w:val="000000" w:themeColor="text1"/>
          <w:sz w:val="22"/>
          <w:szCs w:val="22"/>
        </w:rPr>
        <w:t>614 559 9933</w:t>
      </w:r>
    </w:p>
    <w:p w14:paraId="365AF45C" w14:textId="77777777" w:rsidR="006346FC" w:rsidRPr="006346FC" w:rsidRDefault="006346FC" w:rsidP="006346FC">
      <w:pPr>
        <w:jc w:val="both"/>
        <w:rPr>
          <w:rFonts w:asciiTheme="minorHAnsi" w:eastAsiaTheme="minorEastAsia" w:hAnsiTheme="minorHAnsi" w:cstheme="minorBidi"/>
          <w:i/>
          <w:iCs/>
          <w:color w:val="000000" w:themeColor="text1"/>
          <w:sz w:val="22"/>
          <w:szCs w:val="22"/>
        </w:rPr>
      </w:pPr>
    </w:p>
    <w:p w14:paraId="7B10B391" w14:textId="77777777" w:rsidR="00B3537C" w:rsidRPr="00C357E0" w:rsidRDefault="00562B65" w:rsidP="00677CD2">
      <w:pPr>
        <w:pStyle w:val="BodyText"/>
        <w:rPr>
          <w:rFonts w:asciiTheme="minorHAnsi" w:hAnsiTheme="minorHAnsi" w:cstheme="minorHAnsi"/>
          <w:color w:val="000000" w:themeColor="text1"/>
          <w:sz w:val="20"/>
          <w:szCs w:val="20"/>
        </w:rPr>
      </w:pPr>
      <w:r w:rsidRPr="00C357E0">
        <w:rPr>
          <w:rFonts w:asciiTheme="minorHAnsi" w:hAnsiTheme="minorHAnsi" w:cstheme="minorHAnsi"/>
          <w:color w:val="000000" w:themeColor="text1"/>
          <w:sz w:val="20"/>
          <w:szCs w:val="20"/>
        </w:rPr>
        <w:t>PROFESSIONAL SUMMARY</w:t>
      </w:r>
      <w:r w:rsidR="00B3537C" w:rsidRPr="00C357E0">
        <w:rPr>
          <w:rFonts w:asciiTheme="minorHAnsi" w:hAnsiTheme="minorHAnsi" w:cstheme="minorHAnsi"/>
          <w:color w:val="000000" w:themeColor="text1"/>
          <w:sz w:val="20"/>
          <w:szCs w:val="20"/>
        </w:rPr>
        <w:t>:</w:t>
      </w:r>
      <w:bookmarkEnd w:id="0"/>
    </w:p>
    <w:p w14:paraId="3B228216" w14:textId="5517090F" w:rsidR="00D30F63" w:rsidRPr="00B85CD1" w:rsidRDefault="70D73018" w:rsidP="00B85CD1">
      <w:pPr>
        <w:pStyle w:val="ListParagraph"/>
        <w:numPr>
          <w:ilvl w:val="0"/>
          <w:numId w:val="10"/>
        </w:numPr>
        <w:jc w:val="both"/>
        <w:rPr>
          <w:rFonts w:asciiTheme="minorHAnsi" w:eastAsiaTheme="minorEastAsia" w:hAnsiTheme="minorHAnsi" w:cstheme="minorHAnsi"/>
          <w:b/>
          <w:bCs/>
          <w:color w:val="000000" w:themeColor="text1"/>
          <w:sz w:val="18"/>
          <w:szCs w:val="18"/>
        </w:rPr>
      </w:pPr>
      <w:r w:rsidRPr="00B85CD1">
        <w:rPr>
          <w:rFonts w:asciiTheme="minorHAnsi" w:hAnsiTheme="minorHAnsi" w:cstheme="minorHAnsi"/>
          <w:b/>
          <w:bCs/>
          <w:color w:val="000000" w:themeColor="text1"/>
          <w:sz w:val="18"/>
          <w:szCs w:val="18"/>
        </w:rPr>
        <w:t xml:space="preserve">Over 8 </w:t>
      </w:r>
      <w:r w:rsidRPr="00B85CD1">
        <w:rPr>
          <w:rFonts w:asciiTheme="minorHAnsi" w:hAnsiTheme="minorHAnsi" w:cstheme="minorHAnsi"/>
          <w:color w:val="000000" w:themeColor="text1"/>
          <w:sz w:val="18"/>
          <w:szCs w:val="18"/>
        </w:rPr>
        <w:t>Years of experience in developing enterprise applications in different domains like Health, E-Commerce</w:t>
      </w:r>
      <w:r w:rsidR="00677CD2" w:rsidRPr="00B85CD1">
        <w:rPr>
          <w:rFonts w:asciiTheme="minorHAnsi" w:hAnsiTheme="minorHAnsi" w:cstheme="minorHAnsi"/>
          <w:color w:val="000000" w:themeColor="text1"/>
          <w:sz w:val="18"/>
          <w:szCs w:val="18"/>
        </w:rPr>
        <w:t>, Banking</w:t>
      </w:r>
      <w:r w:rsidRPr="00B85CD1">
        <w:rPr>
          <w:rFonts w:asciiTheme="minorHAnsi" w:hAnsiTheme="minorHAnsi" w:cstheme="minorHAnsi"/>
          <w:color w:val="000000" w:themeColor="text1"/>
          <w:sz w:val="18"/>
          <w:szCs w:val="18"/>
        </w:rPr>
        <w:t xml:space="preserve"> and other related domains. Good in analyzing, designing and coding technical solutions using </w:t>
      </w:r>
      <w:r w:rsidRPr="00B85CD1">
        <w:rPr>
          <w:rFonts w:asciiTheme="minorHAnsi" w:hAnsiTheme="minorHAnsi" w:cstheme="minorHAnsi"/>
          <w:b/>
          <w:bCs/>
          <w:color w:val="000000" w:themeColor="text1"/>
          <w:sz w:val="18"/>
          <w:szCs w:val="18"/>
        </w:rPr>
        <w:t>Java/J2EE</w:t>
      </w:r>
      <w:r w:rsidRPr="00B85CD1">
        <w:rPr>
          <w:rFonts w:asciiTheme="minorHAnsi" w:hAnsiTheme="minorHAnsi" w:cstheme="minorHAnsi"/>
          <w:color w:val="000000" w:themeColor="text1"/>
          <w:sz w:val="18"/>
          <w:szCs w:val="18"/>
        </w:rPr>
        <w:t xml:space="preserve"> technologies to satisfy business requirements.</w:t>
      </w:r>
    </w:p>
    <w:p w14:paraId="1E028FF1" w14:textId="5A2625B6" w:rsidR="771FFA9D" w:rsidRPr="00B85CD1" w:rsidRDefault="771FFA9D" w:rsidP="00B85CD1">
      <w:pPr>
        <w:pStyle w:val="ListParagraph"/>
        <w:numPr>
          <w:ilvl w:val="0"/>
          <w:numId w:val="10"/>
        </w:numPr>
        <w:jc w:val="both"/>
        <w:rPr>
          <w:rFonts w:asciiTheme="minorHAnsi" w:eastAsiaTheme="minorEastAsia" w:hAnsiTheme="minorHAnsi" w:cstheme="minorHAnsi"/>
          <w:sz w:val="18"/>
          <w:szCs w:val="18"/>
        </w:rPr>
      </w:pPr>
      <w:r w:rsidRPr="00B85CD1">
        <w:rPr>
          <w:rFonts w:asciiTheme="minorHAnsi" w:eastAsiaTheme="minorEastAsia" w:hAnsiTheme="minorHAnsi" w:cstheme="minorHAnsi"/>
          <w:sz w:val="18"/>
          <w:szCs w:val="18"/>
        </w:rPr>
        <w:t xml:space="preserve">Experienced in UI such as </w:t>
      </w:r>
      <w:r w:rsidRPr="00B85CD1">
        <w:rPr>
          <w:rFonts w:asciiTheme="minorHAnsi" w:eastAsiaTheme="minorEastAsia" w:hAnsiTheme="minorHAnsi" w:cstheme="minorHAnsi"/>
          <w:b/>
          <w:bCs/>
          <w:sz w:val="18"/>
          <w:szCs w:val="18"/>
        </w:rPr>
        <w:t xml:space="preserve">jQuery, </w:t>
      </w:r>
      <w:r w:rsidRPr="00B85CD1">
        <w:rPr>
          <w:rStyle w:val="Strong"/>
          <w:rFonts w:asciiTheme="minorHAnsi" w:eastAsiaTheme="minorEastAsia" w:hAnsiTheme="minorHAnsi" w:cstheme="minorHAnsi"/>
          <w:color w:val="000000" w:themeColor="text1"/>
          <w:sz w:val="18"/>
          <w:szCs w:val="18"/>
        </w:rPr>
        <w:t>Bootstrap</w:t>
      </w:r>
      <w:r w:rsidRPr="00B85CD1">
        <w:rPr>
          <w:rFonts w:asciiTheme="minorHAnsi" w:eastAsiaTheme="minorEastAsia" w:hAnsiTheme="minorHAnsi" w:cstheme="minorHAnsi"/>
          <w:b/>
          <w:bCs/>
          <w:sz w:val="18"/>
          <w:szCs w:val="18"/>
        </w:rPr>
        <w:t xml:space="preserve">, JavaScript, NodeJS, Reacts, Angular </w:t>
      </w:r>
      <w:proofErr w:type="spellStart"/>
      <w:r w:rsidRPr="00B85CD1">
        <w:rPr>
          <w:rFonts w:asciiTheme="minorHAnsi" w:eastAsiaTheme="minorEastAsia" w:hAnsiTheme="minorHAnsi" w:cstheme="minorHAnsi"/>
          <w:b/>
          <w:bCs/>
          <w:sz w:val="18"/>
          <w:szCs w:val="18"/>
        </w:rPr>
        <w:t>js</w:t>
      </w:r>
      <w:proofErr w:type="spellEnd"/>
      <w:r w:rsidRPr="00B85CD1">
        <w:rPr>
          <w:rFonts w:asciiTheme="minorHAnsi" w:eastAsiaTheme="minorEastAsia" w:hAnsiTheme="minorHAnsi" w:cstheme="minorHAnsi"/>
          <w:b/>
          <w:bCs/>
          <w:sz w:val="18"/>
          <w:szCs w:val="18"/>
        </w:rPr>
        <w:t>, Angular2/4/7/8/9/10</w:t>
      </w:r>
      <w:r w:rsidRPr="00B85CD1">
        <w:rPr>
          <w:rFonts w:asciiTheme="minorHAnsi" w:eastAsiaTheme="minorEastAsia" w:hAnsiTheme="minorHAnsi" w:cstheme="minorHAnsi"/>
          <w:sz w:val="18"/>
          <w:szCs w:val="18"/>
        </w:rPr>
        <w:t>.</w:t>
      </w:r>
    </w:p>
    <w:p w14:paraId="216DE01F" w14:textId="35BDCAA6" w:rsidR="771FFA9D" w:rsidRPr="00B85CD1" w:rsidRDefault="771FFA9D" w:rsidP="00B85CD1">
      <w:pPr>
        <w:pStyle w:val="ListParagraph"/>
        <w:numPr>
          <w:ilvl w:val="0"/>
          <w:numId w:val="10"/>
        </w:numPr>
        <w:jc w:val="both"/>
        <w:rPr>
          <w:rFonts w:asciiTheme="minorHAnsi" w:eastAsiaTheme="minorEastAsia" w:hAnsiTheme="minorHAnsi" w:cstheme="minorHAnsi"/>
          <w:sz w:val="18"/>
          <w:szCs w:val="18"/>
        </w:rPr>
      </w:pPr>
      <w:r w:rsidRPr="00B85CD1">
        <w:rPr>
          <w:rFonts w:asciiTheme="minorHAnsi" w:eastAsiaTheme="minorEastAsia" w:hAnsiTheme="minorHAnsi" w:cstheme="minorHAnsi"/>
          <w:sz w:val="18"/>
          <w:szCs w:val="18"/>
        </w:rPr>
        <w:t xml:space="preserve">Expertise in developing UI with JavaScript, Bootstrap, HTML5, CSS3, </w:t>
      </w:r>
      <w:r w:rsidRPr="00B85CD1">
        <w:rPr>
          <w:rFonts w:asciiTheme="minorHAnsi" w:eastAsiaTheme="minorEastAsia" w:hAnsiTheme="minorHAnsi" w:cstheme="minorHAnsi"/>
          <w:b/>
          <w:bCs/>
          <w:sz w:val="18"/>
          <w:szCs w:val="18"/>
        </w:rPr>
        <w:t>Angular 2/4/7/8/9/10</w:t>
      </w:r>
      <w:r w:rsidRPr="00B85CD1">
        <w:rPr>
          <w:rFonts w:asciiTheme="minorHAnsi" w:eastAsiaTheme="minorEastAsia" w:hAnsiTheme="minorHAnsi" w:cstheme="minorHAnsi"/>
          <w:sz w:val="18"/>
          <w:szCs w:val="18"/>
        </w:rPr>
        <w:t xml:space="preserve"> and Node.js.</w:t>
      </w:r>
    </w:p>
    <w:p w14:paraId="21C1B0E4" w14:textId="4371DF78" w:rsidR="00AD46D6" w:rsidRPr="00B85CD1" w:rsidRDefault="35EF338F" w:rsidP="00B85CD1">
      <w:pPr>
        <w:numPr>
          <w:ilvl w:val="0"/>
          <w:numId w:val="10"/>
        </w:numPr>
        <w:jc w:val="both"/>
        <w:rPr>
          <w:rFonts w:asciiTheme="minorHAnsi" w:hAnsiTheme="minorHAnsi" w:cstheme="minorHAnsi"/>
          <w:color w:val="000000" w:themeColor="text1"/>
          <w:sz w:val="18"/>
          <w:szCs w:val="18"/>
        </w:rPr>
      </w:pPr>
      <w:r w:rsidRPr="00B85CD1">
        <w:rPr>
          <w:rFonts w:asciiTheme="minorHAnsi" w:hAnsiTheme="minorHAnsi" w:cstheme="minorHAnsi"/>
          <w:color w:val="000000" w:themeColor="text1"/>
          <w:sz w:val="18"/>
          <w:szCs w:val="18"/>
        </w:rPr>
        <w:t xml:space="preserve">Experience in </w:t>
      </w:r>
      <w:r w:rsidRPr="00B85CD1">
        <w:rPr>
          <w:rFonts w:asciiTheme="minorHAnsi" w:hAnsiTheme="minorHAnsi" w:cstheme="minorHAnsi"/>
          <w:b/>
          <w:bCs/>
          <w:color w:val="000000" w:themeColor="text1"/>
          <w:sz w:val="18"/>
          <w:szCs w:val="18"/>
        </w:rPr>
        <w:t>Agile</w:t>
      </w:r>
      <w:r w:rsidRPr="00B85CD1">
        <w:rPr>
          <w:rFonts w:asciiTheme="minorHAnsi" w:hAnsiTheme="minorHAnsi" w:cstheme="minorHAnsi"/>
          <w:color w:val="000000" w:themeColor="text1"/>
          <w:sz w:val="18"/>
          <w:szCs w:val="18"/>
        </w:rPr>
        <w:t xml:space="preserve"> software development process, </w:t>
      </w:r>
      <w:r w:rsidRPr="00B85CD1">
        <w:rPr>
          <w:rFonts w:asciiTheme="minorHAnsi" w:hAnsiTheme="minorHAnsi" w:cstheme="minorHAnsi"/>
          <w:b/>
          <w:bCs/>
          <w:color w:val="000000" w:themeColor="text1"/>
          <w:sz w:val="18"/>
          <w:szCs w:val="18"/>
        </w:rPr>
        <w:t>Test Driven Development</w:t>
      </w:r>
      <w:r w:rsidRPr="00B85CD1">
        <w:rPr>
          <w:rFonts w:asciiTheme="minorHAnsi" w:hAnsiTheme="minorHAnsi" w:cstheme="minorHAnsi"/>
          <w:color w:val="000000" w:themeColor="text1"/>
          <w:sz w:val="18"/>
          <w:szCs w:val="18"/>
        </w:rPr>
        <w:t xml:space="preserve"> and </w:t>
      </w:r>
      <w:r w:rsidRPr="00B85CD1">
        <w:rPr>
          <w:rFonts w:asciiTheme="minorHAnsi" w:hAnsiTheme="minorHAnsi" w:cstheme="minorHAnsi"/>
          <w:b/>
          <w:bCs/>
          <w:color w:val="000000" w:themeColor="text1"/>
          <w:sz w:val="18"/>
          <w:szCs w:val="18"/>
        </w:rPr>
        <w:t xml:space="preserve">Scrum </w:t>
      </w:r>
      <w:r w:rsidRPr="00B85CD1">
        <w:rPr>
          <w:rFonts w:asciiTheme="minorHAnsi" w:hAnsiTheme="minorHAnsi" w:cstheme="minorHAnsi"/>
          <w:color w:val="000000" w:themeColor="text1"/>
          <w:sz w:val="18"/>
          <w:szCs w:val="18"/>
        </w:rPr>
        <w:t>methodologies.</w:t>
      </w:r>
    </w:p>
    <w:p w14:paraId="0F8D6507" w14:textId="553EB4AD" w:rsidR="00AD46D6" w:rsidRPr="00B85CD1" w:rsidRDefault="35EF338F" w:rsidP="00B85CD1">
      <w:pPr>
        <w:numPr>
          <w:ilvl w:val="0"/>
          <w:numId w:val="10"/>
        </w:numPr>
        <w:jc w:val="both"/>
        <w:rPr>
          <w:rFonts w:asciiTheme="minorHAnsi" w:hAnsiTheme="minorHAnsi" w:cstheme="minorHAnsi"/>
          <w:color w:val="000000" w:themeColor="text1"/>
          <w:sz w:val="18"/>
          <w:szCs w:val="18"/>
        </w:rPr>
      </w:pPr>
      <w:r w:rsidRPr="00B85CD1">
        <w:rPr>
          <w:rFonts w:asciiTheme="minorHAnsi" w:hAnsiTheme="minorHAnsi" w:cstheme="minorHAnsi"/>
          <w:color w:val="000000" w:themeColor="text1"/>
          <w:sz w:val="18"/>
          <w:szCs w:val="18"/>
        </w:rPr>
        <w:t xml:space="preserve">Proficient in applying design patterns like </w:t>
      </w:r>
      <w:r w:rsidRPr="00B85CD1">
        <w:rPr>
          <w:rFonts w:asciiTheme="minorHAnsi" w:hAnsiTheme="minorHAnsi" w:cstheme="minorHAnsi"/>
          <w:b/>
          <w:bCs/>
          <w:color w:val="000000" w:themeColor="text1"/>
          <w:sz w:val="18"/>
          <w:szCs w:val="18"/>
        </w:rPr>
        <w:t>MVC, Singleton, Prototype, Adapter, Visitor, Observer, Decorator, Front Controller, Data Access Object.</w:t>
      </w:r>
    </w:p>
    <w:p w14:paraId="15B1206E" w14:textId="7C831DBA" w:rsidR="00AD46D6" w:rsidRPr="00B85CD1" w:rsidRDefault="6D2C3913" w:rsidP="00B85CD1">
      <w:pPr>
        <w:numPr>
          <w:ilvl w:val="0"/>
          <w:numId w:val="10"/>
        </w:numPr>
        <w:jc w:val="both"/>
        <w:rPr>
          <w:rFonts w:asciiTheme="minorHAnsi" w:eastAsiaTheme="minorEastAsia" w:hAnsiTheme="minorHAnsi" w:cstheme="minorHAnsi"/>
          <w:color w:val="000000" w:themeColor="text1"/>
          <w:sz w:val="18"/>
          <w:szCs w:val="18"/>
        </w:rPr>
      </w:pPr>
      <w:r w:rsidRPr="00B85CD1">
        <w:rPr>
          <w:rFonts w:asciiTheme="minorHAnsi" w:hAnsiTheme="minorHAnsi" w:cstheme="minorHAnsi"/>
          <w:color w:val="000000" w:themeColor="text1"/>
          <w:sz w:val="18"/>
          <w:szCs w:val="18"/>
        </w:rPr>
        <w:t xml:space="preserve">Solid Experience in </w:t>
      </w:r>
      <w:r w:rsidRPr="00B85CD1">
        <w:rPr>
          <w:rFonts w:asciiTheme="minorHAnsi" w:hAnsiTheme="minorHAnsi" w:cstheme="minorHAnsi"/>
          <w:b/>
          <w:bCs/>
          <w:color w:val="000000" w:themeColor="text1"/>
          <w:sz w:val="18"/>
          <w:szCs w:val="18"/>
        </w:rPr>
        <w:t>Financial</w:t>
      </w:r>
      <w:r w:rsidRPr="00B85CD1">
        <w:rPr>
          <w:rFonts w:asciiTheme="minorHAnsi" w:hAnsiTheme="minorHAnsi" w:cstheme="minorHAnsi"/>
          <w:color w:val="000000" w:themeColor="text1"/>
          <w:sz w:val="18"/>
          <w:szCs w:val="18"/>
        </w:rPr>
        <w:t xml:space="preserve">, </w:t>
      </w:r>
      <w:r w:rsidRPr="00B85CD1">
        <w:rPr>
          <w:rFonts w:asciiTheme="minorHAnsi" w:hAnsiTheme="minorHAnsi" w:cstheme="minorHAnsi"/>
          <w:b/>
          <w:bCs/>
          <w:color w:val="000000" w:themeColor="text1"/>
          <w:sz w:val="18"/>
          <w:szCs w:val="18"/>
        </w:rPr>
        <w:t>Healthcare, Laundry &amp; Home Care, Beauty Care, Adhesive Technologies</w:t>
      </w:r>
      <w:r w:rsidRPr="00B85CD1">
        <w:rPr>
          <w:rFonts w:asciiTheme="minorHAnsi" w:hAnsiTheme="minorHAnsi" w:cstheme="minorHAnsi"/>
          <w:color w:val="000000" w:themeColor="text1"/>
          <w:sz w:val="18"/>
          <w:szCs w:val="18"/>
        </w:rPr>
        <w:t xml:space="preserve"> domains, </w:t>
      </w:r>
      <w:r w:rsidRPr="00B85CD1">
        <w:rPr>
          <w:rFonts w:asciiTheme="minorHAnsi" w:hAnsiTheme="minorHAnsi" w:cstheme="minorHAnsi"/>
          <w:b/>
          <w:bCs/>
          <w:color w:val="000000" w:themeColor="text1"/>
          <w:sz w:val="18"/>
          <w:szCs w:val="18"/>
        </w:rPr>
        <w:t>E-Commerce and other related domains</w:t>
      </w:r>
      <w:r w:rsidRPr="00B85CD1">
        <w:rPr>
          <w:rFonts w:asciiTheme="minorHAnsi" w:hAnsiTheme="minorHAnsi" w:cstheme="minorHAnsi"/>
          <w:color w:val="000000" w:themeColor="text1"/>
          <w:sz w:val="18"/>
          <w:szCs w:val="18"/>
        </w:rPr>
        <w:t xml:space="preserve">. </w:t>
      </w:r>
    </w:p>
    <w:p w14:paraId="62A32938" w14:textId="78266FE2" w:rsidR="00AD46D6" w:rsidRPr="00B85CD1" w:rsidRDefault="35EF338F" w:rsidP="00B85CD1">
      <w:pPr>
        <w:numPr>
          <w:ilvl w:val="0"/>
          <w:numId w:val="10"/>
        </w:numPr>
        <w:jc w:val="both"/>
        <w:rPr>
          <w:rFonts w:asciiTheme="minorHAnsi" w:hAnsiTheme="minorHAnsi" w:cstheme="minorHAnsi"/>
          <w:color w:val="000000" w:themeColor="text1"/>
          <w:sz w:val="18"/>
          <w:szCs w:val="18"/>
        </w:rPr>
      </w:pPr>
      <w:r w:rsidRPr="00B85CD1">
        <w:rPr>
          <w:rFonts w:asciiTheme="minorHAnsi" w:eastAsia="Calibri" w:hAnsiTheme="minorHAnsi" w:cstheme="minorHAnsi"/>
          <w:color w:val="000000" w:themeColor="text1"/>
          <w:sz w:val="18"/>
          <w:szCs w:val="18"/>
        </w:rPr>
        <w:t xml:space="preserve">Experience in </w:t>
      </w:r>
      <w:r w:rsidRPr="00B85CD1">
        <w:rPr>
          <w:rFonts w:asciiTheme="minorHAnsi" w:eastAsia="Calibri" w:hAnsiTheme="minorHAnsi" w:cstheme="minorHAnsi"/>
          <w:b/>
          <w:bCs/>
          <w:color w:val="000000" w:themeColor="text1"/>
          <w:sz w:val="18"/>
          <w:szCs w:val="18"/>
        </w:rPr>
        <w:t xml:space="preserve">Angular 8.0 </w:t>
      </w:r>
      <w:r w:rsidRPr="00B85CD1">
        <w:rPr>
          <w:rFonts w:asciiTheme="minorHAnsi" w:eastAsia="Calibri" w:hAnsiTheme="minorHAnsi" w:cstheme="minorHAnsi"/>
          <w:color w:val="000000" w:themeColor="text1"/>
          <w:sz w:val="18"/>
          <w:szCs w:val="18"/>
        </w:rPr>
        <w:t>along with Bootstrap, CSS3 to create reusable components for RWD applications.</w:t>
      </w:r>
    </w:p>
    <w:p w14:paraId="05488E4D" w14:textId="68570420" w:rsidR="00AD46D6" w:rsidRPr="00B85CD1" w:rsidRDefault="6D2C3913" w:rsidP="00B85CD1">
      <w:pPr>
        <w:numPr>
          <w:ilvl w:val="0"/>
          <w:numId w:val="10"/>
        </w:numPr>
        <w:jc w:val="both"/>
        <w:rPr>
          <w:rFonts w:asciiTheme="minorHAnsi" w:hAnsiTheme="minorHAnsi" w:cstheme="minorHAnsi"/>
          <w:color w:val="000000" w:themeColor="text1"/>
          <w:sz w:val="18"/>
          <w:szCs w:val="18"/>
        </w:rPr>
      </w:pPr>
      <w:r w:rsidRPr="00B85CD1">
        <w:rPr>
          <w:rFonts w:asciiTheme="minorHAnsi" w:hAnsiTheme="minorHAnsi" w:cstheme="minorHAnsi"/>
          <w:color w:val="000000" w:themeColor="text1"/>
          <w:sz w:val="18"/>
          <w:szCs w:val="18"/>
        </w:rPr>
        <w:t xml:space="preserve">Experience in developing applications using </w:t>
      </w:r>
      <w:r w:rsidRPr="00B85CD1">
        <w:rPr>
          <w:rFonts w:asciiTheme="minorHAnsi" w:hAnsiTheme="minorHAnsi" w:cstheme="minorHAnsi"/>
          <w:b/>
          <w:bCs/>
          <w:color w:val="000000" w:themeColor="text1"/>
          <w:sz w:val="18"/>
          <w:szCs w:val="18"/>
        </w:rPr>
        <w:t>Java/J2EE (Servlets, JSP custom tags, Struts, Spring, Hibernate, EJB’s, Java Beans, JDBC, JSF), XML, JavaScript, HTML, Hibernate, Eclipse3.x, Tomcat6/7/8.0, WebLogic, Oracle.</w:t>
      </w:r>
    </w:p>
    <w:p w14:paraId="52879682" w14:textId="77B1402A" w:rsidR="00AD46D6" w:rsidRDefault="35EF338F" w:rsidP="00B85CD1">
      <w:pPr>
        <w:numPr>
          <w:ilvl w:val="0"/>
          <w:numId w:val="10"/>
        </w:numPr>
        <w:jc w:val="both"/>
        <w:rPr>
          <w:rFonts w:asciiTheme="minorHAnsi" w:hAnsiTheme="minorHAnsi" w:cstheme="minorHAnsi"/>
          <w:color w:val="000000" w:themeColor="text1"/>
          <w:sz w:val="18"/>
          <w:szCs w:val="18"/>
        </w:rPr>
      </w:pPr>
      <w:r w:rsidRPr="00B85CD1">
        <w:rPr>
          <w:rFonts w:asciiTheme="minorHAnsi" w:hAnsiTheme="minorHAnsi" w:cstheme="minorHAnsi"/>
          <w:color w:val="000000" w:themeColor="text1"/>
          <w:sz w:val="18"/>
          <w:szCs w:val="18"/>
        </w:rPr>
        <w:t xml:space="preserve">Extensive work experience in all phases of </w:t>
      </w:r>
      <w:r w:rsidRPr="00B85CD1">
        <w:rPr>
          <w:rFonts w:asciiTheme="minorHAnsi" w:hAnsiTheme="minorHAnsi" w:cstheme="minorHAnsi"/>
          <w:b/>
          <w:bCs/>
          <w:color w:val="000000" w:themeColor="text1"/>
          <w:sz w:val="18"/>
          <w:szCs w:val="18"/>
        </w:rPr>
        <w:t>Software Development Life Cycle (SDLC)</w:t>
      </w:r>
      <w:r w:rsidRPr="00B85CD1">
        <w:rPr>
          <w:rFonts w:asciiTheme="minorHAnsi" w:hAnsiTheme="minorHAnsi" w:cstheme="minorHAnsi"/>
          <w:color w:val="000000" w:themeColor="text1"/>
          <w:sz w:val="18"/>
          <w:szCs w:val="18"/>
        </w:rPr>
        <w:t xml:space="preserve"> including Requirement </w:t>
      </w:r>
      <w:r w:rsidRPr="00B85CD1">
        <w:rPr>
          <w:rFonts w:asciiTheme="minorHAnsi" w:hAnsiTheme="minorHAnsi" w:cstheme="minorHAnsi"/>
          <w:b/>
          <w:bCs/>
          <w:color w:val="000000" w:themeColor="text1"/>
          <w:sz w:val="18"/>
          <w:szCs w:val="18"/>
        </w:rPr>
        <w:t>Analysis</w:t>
      </w:r>
      <w:r w:rsidRPr="00B85CD1">
        <w:rPr>
          <w:rFonts w:asciiTheme="minorHAnsi" w:hAnsiTheme="minorHAnsi" w:cstheme="minorHAnsi"/>
          <w:color w:val="000000" w:themeColor="text1"/>
          <w:sz w:val="18"/>
          <w:szCs w:val="18"/>
        </w:rPr>
        <w:t xml:space="preserve">, </w:t>
      </w:r>
      <w:r w:rsidRPr="00B85CD1">
        <w:rPr>
          <w:rFonts w:asciiTheme="minorHAnsi" w:hAnsiTheme="minorHAnsi" w:cstheme="minorHAnsi"/>
          <w:b/>
          <w:bCs/>
          <w:color w:val="000000" w:themeColor="text1"/>
          <w:sz w:val="18"/>
          <w:szCs w:val="18"/>
        </w:rPr>
        <w:t>Design</w:t>
      </w:r>
      <w:r w:rsidRPr="00B85CD1">
        <w:rPr>
          <w:rFonts w:asciiTheme="minorHAnsi" w:hAnsiTheme="minorHAnsi" w:cstheme="minorHAnsi"/>
          <w:color w:val="000000" w:themeColor="text1"/>
          <w:sz w:val="18"/>
          <w:szCs w:val="18"/>
        </w:rPr>
        <w:t xml:space="preserve">, </w:t>
      </w:r>
      <w:r w:rsidRPr="00B85CD1">
        <w:rPr>
          <w:rFonts w:asciiTheme="minorHAnsi" w:hAnsiTheme="minorHAnsi" w:cstheme="minorHAnsi"/>
          <w:b/>
          <w:bCs/>
          <w:color w:val="000000" w:themeColor="text1"/>
          <w:sz w:val="18"/>
          <w:szCs w:val="18"/>
        </w:rPr>
        <w:t>Coding</w:t>
      </w:r>
      <w:r w:rsidRPr="00B85CD1">
        <w:rPr>
          <w:rFonts w:asciiTheme="minorHAnsi" w:hAnsiTheme="minorHAnsi" w:cstheme="minorHAnsi"/>
          <w:color w:val="000000" w:themeColor="text1"/>
          <w:sz w:val="18"/>
          <w:szCs w:val="18"/>
        </w:rPr>
        <w:t xml:space="preserve">, </w:t>
      </w:r>
      <w:r w:rsidRPr="00B85CD1">
        <w:rPr>
          <w:rFonts w:asciiTheme="minorHAnsi" w:hAnsiTheme="minorHAnsi" w:cstheme="minorHAnsi"/>
          <w:b/>
          <w:bCs/>
          <w:color w:val="000000" w:themeColor="text1"/>
          <w:sz w:val="18"/>
          <w:szCs w:val="18"/>
        </w:rPr>
        <w:t>Testing</w:t>
      </w:r>
      <w:r w:rsidRPr="00B85CD1">
        <w:rPr>
          <w:rFonts w:asciiTheme="minorHAnsi" w:hAnsiTheme="minorHAnsi" w:cstheme="minorHAnsi"/>
          <w:color w:val="000000" w:themeColor="text1"/>
          <w:sz w:val="18"/>
          <w:szCs w:val="18"/>
        </w:rPr>
        <w:t xml:space="preserve"> and </w:t>
      </w:r>
      <w:r w:rsidRPr="00B85CD1">
        <w:rPr>
          <w:rFonts w:asciiTheme="minorHAnsi" w:hAnsiTheme="minorHAnsi" w:cstheme="minorHAnsi"/>
          <w:b/>
          <w:bCs/>
          <w:color w:val="000000" w:themeColor="text1"/>
          <w:sz w:val="18"/>
          <w:szCs w:val="18"/>
        </w:rPr>
        <w:t>Implementation in Agile (Scrum)</w:t>
      </w:r>
      <w:r w:rsidRPr="00B85CD1">
        <w:rPr>
          <w:rFonts w:asciiTheme="minorHAnsi" w:hAnsiTheme="minorHAnsi" w:cstheme="minorHAnsi"/>
          <w:color w:val="000000" w:themeColor="text1"/>
          <w:sz w:val="18"/>
          <w:szCs w:val="18"/>
        </w:rPr>
        <w:t xml:space="preserve">, </w:t>
      </w:r>
      <w:r w:rsidRPr="00B85CD1">
        <w:rPr>
          <w:rFonts w:asciiTheme="minorHAnsi" w:hAnsiTheme="minorHAnsi" w:cstheme="minorHAnsi"/>
          <w:b/>
          <w:bCs/>
          <w:color w:val="000000" w:themeColor="text1"/>
          <w:sz w:val="18"/>
          <w:szCs w:val="18"/>
        </w:rPr>
        <w:t>TDD Environment</w:t>
      </w:r>
      <w:r w:rsidRPr="00B85CD1">
        <w:rPr>
          <w:rFonts w:asciiTheme="minorHAnsi" w:hAnsiTheme="minorHAnsi" w:cstheme="minorHAnsi"/>
          <w:color w:val="000000" w:themeColor="text1"/>
          <w:sz w:val="18"/>
          <w:szCs w:val="18"/>
        </w:rPr>
        <w:t>.</w:t>
      </w:r>
    </w:p>
    <w:p w14:paraId="420A0C59" w14:textId="48BA1CB4" w:rsidR="00740A31" w:rsidRPr="00B85CD1" w:rsidRDefault="00740A31" w:rsidP="00B85CD1">
      <w:pPr>
        <w:numPr>
          <w:ilvl w:val="0"/>
          <w:numId w:val="10"/>
        </w:numPr>
        <w:jc w:val="both"/>
        <w:rPr>
          <w:rFonts w:asciiTheme="minorHAnsi" w:hAnsiTheme="minorHAnsi" w:cstheme="minorHAnsi"/>
          <w:color w:val="000000" w:themeColor="text1"/>
          <w:sz w:val="18"/>
          <w:szCs w:val="18"/>
        </w:rPr>
      </w:pPr>
      <w:r w:rsidRPr="00740A31">
        <w:rPr>
          <w:rFonts w:asciiTheme="minorHAnsi" w:hAnsiTheme="minorHAnsi" w:cstheme="minorHAnsi"/>
          <w:color w:val="000000" w:themeColor="text1"/>
          <w:sz w:val="18"/>
          <w:szCs w:val="18"/>
        </w:rPr>
        <w:t xml:space="preserve">Embedded </w:t>
      </w:r>
      <w:r w:rsidRPr="00740A31">
        <w:rPr>
          <w:rFonts w:asciiTheme="minorHAnsi" w:hAnsiTheme="minorHAnsi" w:cstheme="minorHAnsi"/>
          <w:b/>
          <w:bCs/>
          <w:color w:val="000000" w:themeColor="text1"/>
          <w:sz w:val="18"/>
          <w:szCs w:val="18"/>
        </w:rPr>
        <w:t>Camunda Engine</w:t>
      </w:r>
      <w:r w:rsidRPr="00740A31">
        <w:rPr>
          <w:rFonts w:asciiTheme="minorHAnsi" w:hAnsiTheme="minorHAnsi" w:cstheme="minorHAnsi"/>
          <w:color w:val="000000" w:themeColor="text1"/>
          <w:sz w:val="18"/>
          <w:szCs w:val="18"/>
        </w:rPr>
        <w:t xml:space="preserve"> into </w:t>
      </w:r>
      <w:r w:rsidRPr="00740A31">
        <w:rPr>
          <w:rFonts w:asciiTheme="minorHAnsi" w:hAnsiTheme="minorHAnsi" w:cstheme="minorHAnsi"/>
          <w:b/>
          <w:bCs/>
          <w:color w:val="000000" w:themeColor="text1"/>
          <w:sz w:val="18"/>
          <w:szCs w:val="18"/>
        </w:rPr>
        <w:t>Java (Spring Boot / Jakarta EE)</w:t>
      </w:r>
      <w:r w:rsidRPr="00740A31">
        <w:rPr>
          <w:rFonts w:asciiTheme="minorHAnsi" w:hAnsiTheme="minorHAnsi" w:cstheme="minorHAnsi"/>
          <w:color w:val="000000" w:themeColor="text1"/>
          <w:sz w:val="18"/>
          <w:szCs w:val="18"/>
        </w:rPr>
        <w:t xml:space="preserve"> microservices for seamless process execution.</w:t>
      </w:r>
    </w:p>
    <w:p w14:paraId="256300D0" w14:textId="7EE0CF5D" w:rsidR="00AD46D6" w:rsidRPr="00B85CD1" w:rsidRDefault="6D2C3913" w:rsidP="00B85CD1">
      <w:pPr>
        <w:numPr>
          <w:ilvl w:val="0"/>
          <w:numId w:val="10"/>
        </w:numPr>
        <w:jc w:val="both"/>
        <w:rPr>
          <w:rFonts w:asciiTheme="minorHAnsi" w:hAnsiTheme="minorHAnsi" w:cstheme="minorHAnsi"/>
          <w:color w:val="000000" w:themeColor="text1"/>
          <w:sz w:val="18"/>
          <w:szCs w:val="18"/>
        </w:rPr>
      </w:pPr>
      <w:r w:rsidRPr="00B85CD1">
        <w:rPr>
          <w:rFonts w:asciiTheme="minorHAnsi" w:hAnsiTheme="minorHAnsi" w:cstheme="minorHAnsi"/>
          <w:color w:val="000000" w:themeColor="text1"/>
          <w:sz w:val="18"/>
          <w:szCs w:val="18"/>
        </w:rPr>
        <w:t>Extensive experience in data processing and interfacing (</w:t>
      </w:r>
      <w:r w:rsidRPr="00B85CD1">
        <w:rPr>
          <w:rFonts w:asciiTheme="minorHAnsi" w:hAnsiTheme="minorHAnsi" w:cstheme="minorHAnsi"/>
          <w:b/>
          <w:bCs/>
          <w:color w:val="000000" w:themeColor="text1"/>
          <w:sz w:val="18"/>
          <w:szCs w:val="18"/>
        </w:rPr>
        <w:t>Back-end/Front-end connectivity) skills using Oracle 11i (SQL, PL/SQL, Stored procedures), MySQL 3.2/4.x/5.x and Create Entity Relationship Diagrams (ERD) for various database systems - Oracle, DB2 etc.</w:t>
      </w:r>
    </w:p>
    <w:p w14:paraId="1543C866" w14:textId="315CDC15" w:rsidR="00AD46D6" w:rsidRPr="00B85CD1" w:rsidRDefault="35EF338F" w:rsidP="00B85CD1">
      <w:pPr>
        <w:numPr>
          <w:ilvl w:val="0"/>
          <w:numId w:val="10"/>
        </w:numPr>
        <w:jc w:val="both"/>
        <w:rPr>
          <w:rFonts w:asciiTheme="minorHAnsi" w:hAnsiTheme="minorHAnsi" w:cstheme="minorHAnsi"/>
          <w:color w:val="000000" w:themeColor="text1"/>
          <w:sz w:val="18"/>
          <w:szCs w:val="18"/>
        </w:rPr>
      </w:pPr>
      <w:r w:rsidRPr="00B85CD1">
        <w:rPr>
          <w:rFonts w:asciiTheme="minorHAnsi" w:eastAsia="Calibri" w:hAnsiTheme="minorHAnsi" w:cstheme="minorHAnsi"/>
          <w:color w:val="000000" w:themeColor="text1"/>
          <w:sz w:val="18"/>
          <w:szCs w:val="18"/>
        </w:rPr>
        <w:t xml:space="preserve">Extensive experience in design and development of J2EE applications using </w:t>
      </w:r>
      <w:r w:rsidRPr="00B85CD1">
        <w:rPr>
          <w:rFonts w:asciiTheme="minorHAnsi" w:eastAsia="Calibri" w:hAnsiTheme="minorHAnsi" w:cstheme="minorHAnsi"/>
          <w:b/>
          <w:bCs/>
          <w:color w:val="000000" w:themeColor="text1"/>
          <w:sz w:val="18"/>
          <w:szCs w:val="18"/>
        </w:rPr>
        <w:t>Core Java, Java Collections, Data Structures, Multithreading, Transaction Management, JDBC, Servlets, JSP, XML, Web Services and other open-source frameworks and APIs</w:t>
      </w:r>
      <w:r w:rsidRPr="00B85CD1">
        <w:rPr>
          <w:rFonts w:asciiTheme="minorHAnsi" w:eastAsia="Calibri" w:hAnsiTheme="minorHAnsi" w:cstheme="minorHAnsi"/>
          <w:color w:val="000000" w:themeColor="text1"/>
          <w:sz w:val="18"/>
          <w:szCs w:val="18"/>
        </w:rPr>
        <w:t>.</w:t>
      </w:r>
    </w:p>
    <w:p w14:paraId="59477395" w14:textId="2263FE07" w:rsidR="00AD46D6" w:rsidRPr="00B85CD1" w:rsidRDefault="6D2C3913" w:rsidP="00B85CD1">
      <w:pPr>
        <w:numPr>
          <w:ilvl w:val="0"/>
          <w:numId w:val="10"/>
        </w:numPr>
        <w:jc w:val="both"/>
        <w:rPr>
          <w:rFonts w:asciiTheme="minorHAnsi" w:hAnsiTheme="minorHAnsi" w:cstheme="minorHAnsi"/>
          <w:color w:val="000000" w:themeColor="text1"/>
          <w:sz w:val="18"/>
          <w:szCs w:val="18"/>
        </w:rPr>
      </w:pPr>
      <w:r w:rsidRPr="00B85CD1">
        <w:rPr>
          <w:rFonts w:asciiTheme="minorHAnsi" w:eastAsia="Calibri" w:hAnsiTheme="minorHAnsi" w:cstheme="minorHAnsi"/>
          <w:color w:val="000000" w:themeColor="text1"/>
          <w:sz w:val="18"/>
          <w:szCs w:val="18"/>
        </w:rPr>
        <w:t xml:space="preserve">Experience in implementing Java EE design patterns such as </w:t>
      </w:r>
      <w:r w:rsidRPr="00B85CD1">
        <w:rPr>
          <w:rFonts w:asciiTheme="minorHAnsi" w:eastAsia="Calibri" w:hAnsiTheme="minorHAnsi" w:cstheme="minorHAnsi"/>
          <w:b/>
          <w:bCs/>
          <w:color w:val="000000" w:themeColor="text1"/>
          <w:sz w:val="18"/>
          <w:szCs w:val="18"/>
        </w:rPr>
        <w:t xml:space="preserve">MVC, Singleton, Factory, Adapter, Session Facade, DAO, DTO, and Business Delegate </w:t>
      </w:r>
      <w:r w:rsidRPr="00B85CD1">
        <w:rPr>
          <w:rFonts w:asciiTheme="minorHAnsi" w:eastAsia="Calibri" w:hAnsiTheme="minorHAnsi" w:cstheme="minorHAnsi"/>
          <w:color w:val="000000" w:themeColor="text1"/>
          <w:sz w:val="18"/>
          <w:szCs w:val="18"/>
        </w:rPr>
        <w:t>in the development of N-Tier distributed Enterprise Applications.</w:t>
      </w:r>
    </w:p>
    <w:p w14:paraId="2E7C6BE7" w14:textId="27428A0D" w:rsidR="00AD46D6" w:rsidRPr="00B85CD1" w:rsidRDefault="35EF338F" w:rsidP="00B85CD1">
      <w:pPr>
        <w:numPr>
          <w:ilvl w:val="0"/>
          <w:numId w:val="10"/>
        </w:numPr>
        <w:jc w:val="both"/>
        <w:rPr>
          <w:rFonts w:asciiTheme="minorHAnsi" w:hAnsiTheme="minorHAnsi" w:cstheme="minorHAnsi"/>
          <w:color w:val="000000" w:themeColor="text1"/>
          <w:sz w:val="18"/>
          <w:szCs w:val="18"/>
        </w:rPr>
      </w:pPr>
      <w:r w:rsidRPr="00B85CD1">
        <w:rPr>
          <w:rFonts w:asciiTheme="minorHAnsi" w:hAnsiTheme="minorHAnsi" w:cstheme="minorHAnsi"/>
          <w:color w:val="000000" w:themeColor="text1"/>
          <w:sz w:val="18"/>
          <w:szCs w:val="18"/>
        </w:rPr>
        <w:t>Experience with complete</w:t>
      </w:r>
      <w:r w:rsidRPr="00B85CD1">
        <w:rPr>
          <w:rFonts w:asciiTheme="minorHAnsi" w:hAnsiTheme="minorHAnsi" w:cstheme="minorHAnsi"/>
          <w:b/>
          <w:bCs/>
          <w:color w:val="000000" w:themeColor="text1"/>
          <w:sz w:val="18"/>
          <w:szCs w:val="18"/>
        </w:rPr>
        <w:t xml:space="preserve"> Spring framework- Spring Boot, AOP, Transactions, Security, Auto wiring, ORM, MVC, Spring Data, Web flow and Spring integration with AWS.</w:t>
      </w:r>
    </w:p>
    <w:p w14:paraId="6D69BCE1" w14:textId="7DFC9F72" w:rsidR="00AD46D6" w:rsidRPr="00B85CD1" w:rsidRDefault="0023390B" w:rsidP="00B85CD1">
      <w:pPr>
        <w:numPr>
          <w:ilvl w:val="0"/>
          <w:numId w:val="10"/>
        </w:numPr>
        <w:jc w:val="both"/>
        <w:rPr>
          <w:rFonts w:asciiTheme="minorHAnsi" w:hAnsiTheme="minorHAnsi" w:cstheme="minorHAnsi"/>
          <w:color w:val="000000" w:themeColor="text1"/>
          <w:sz w:val="18"/>
          <w:szCs w:val="18"/>
        </w:rPr>
      </w:pPr>
      <w:r w:rsidRPr="00B85CD1">
        <w:rPr>
          <w:rFonts w:asciiTheme="minorHAnsi" w:eastAsia="Calibri" w:hAnsiTheme="minorHAnsi" w:cstheme="minorHAnsi"/>
          <w:color w:val="000000" w:themeColor="text1"/>
          <w:sz w:val="18"/>
          <w:szCs w:val="18"/>
          <w:lang w:val="en-IN"/>
        </w:rPr>
        <w:t>Responsible for creating a</w:t>
      </w:r>
      <w:r w:rsidR="35EF338F" w:rsidRPr="00B85CD1">
        <w:rPr>
          <w:rFonts w:asciiTheme="minorHAnsi" w:eastAsia="Calibri" w:hAnsiTheme="minorHAnsi" w:cstheme="minorHAnsi"/>
          <w:color w:val="000000" w:themeColor="text1"/>
          <w:sz w:val="18"/>
          <w:szCs w:val="18"/>
          <w:lang w:val="en-IN"/>
        </w:rPr>
        <w:t xml:space="preserve"> system using </w:t>
      </w:r>
      <w:r w:rsidR="35EF338F" w:rsidRPr="00B85CD1">
        <w:rPr>
          <w:rFonts w:asciiTheme="minorHAnsi" w:eastAsia="Calibri" w:hAnsiTheme="minorHAnsi" w:cstheme="minorHAnsi"/>
          <w:b/>
          <w:bCs/>
          <w:color w:val="000000" w:themeColor="text1"/>
          <w:sz w:val="18"/>
          <w:szCs w:val="18"/>
          <w:lang w:val="en-IN"/>
        </w:rPr>
        <w:t xml:space="preserve">Java 8 </w:t>
      </w:r>
      <w:r w:rsidR="35EF338F" w:rsidRPr="00B85CD1">
        <w:rPr>
          <w:rFonts w:asciiTheme="minorHAnsi" w:eastAsia="Calibri" w:hAnsiTheme="minorHAnsi" w:cstheme="minorHAnsi"/>
          <w:color w:val="000000" w:themeColor="text1"/>
          <w:sz w:val="18"/>
          <w:szCs w:val="18"/>
          <w:lang w:val="en-IN"/>
        </w:rPr>
        <w:t xml:space="preserve">with </w:t>
      </w:r>
      <w:r w:rsidR="35EF338F" w:rsidRPr="00B85CD1">
        <w:rPr>
          <w:rFonts w:asciiTheme="minorHAnsi" w:eastAsia="Calibri" w:hAnsiTheme="minorHAnsi" w:cstheme="minorHAnsi"/>
          <w:b/>
          <w:bCs/>
          <w:color w:val="000000" w:themeColor="text1"/>
          <w:sz w:val="18"/>
          <w:szCs w:val="18"/>
          <w:lang w:val="en-IN"/>
        </w:rPr>
        <w:t xml:space="preserve">Spring Boot, RESTful API, SOAP API </w:t>
      </w:r>
      <w:r w:rsidR="35EF338F" w:rsidRPr="00B85CD1">
        <w:rPr>
          <w:rFonts w:asciiTheme="minorHAnsi" w:eastAsia="Calibri" w:hAnsiTheme="minorHAnsi" w:cstheme="minorHAnsi"/>
          <w:color w:val="000000" w:themeColor="text1"/>
          <w:sz w:val="18"/>
          <w:szCs w:val="18"/>
          <w:lang w:val="en-IN"/>
        </w:rPr>
        <w:t xml:space="preserve">and experience with </w:t>
      </w:r>
      <w:r w:rsidR="35EF338F" w:rsidRPr="00B85CD1">
        <w:rPr>
          <w:rFonts w:asciiTheme="minorHAnsi" w:eastAsia="Calibri" w:hAnsiTheme="minorHAnsi" w:cstheme="minorHAnsi"/>
          <w:b/>
          <w:bCs/>
          <w:color w:val="000000" w:themeColor="text1"/>
          <w:sz w:val="18"/>
          <w:szCs w:val="18"/>
          <w:lang w:val="en-IN"/>
        </w:rPr>
        <w:t>Java 8</w:t>
      </w:r>
      <w:r w:rsidR="35EF338F" w:rsidRPr="00B85CD1">
        <w:rPr>
          <w:rFonts w:asciiTheme="minorHAnsi" w:eastAsia="Calibri" w:hAnsiTheme="minorHAnsi" w:cstheme="minorHAnsi"/>
          <w:color w:val="000000" w:themeColor="text1"/>
          <w:sz w:val="18"/>
          <w:szCs w:val="18"/>
          <w:lang w:val="en-IN"/>
        </w:rPr>
        <w:t xml:space="preserve"> features like </w:t>
      </w:r>
      <w:r w:rsidR="35EF338F" w:rsidRPr="00B85CD1">
        <w:rPr>
          <w:rFonts w:asciiTheme="minorHAnsi" w:eastAsia="Calibri" w:hAnsiTheme="minorHAnsi" w:cstheme="minorHAnsi"/>
          <w:b/>
          <w:bCs/>
          <w:color w:val="000000" w:themeColor="text1"/>
          <w:sz w:val="18"/>
          <w:szCs w:val="18"/>
          <w:lang w:val="en-IN"/>
        </w:rPr>
        <w:t xml:space="preserve">Stream, Lambda expressions </w:t>
      </w:r>
      <w:r w:rsidR="35EF338F" w:rsidRPr="00B85CD1">
        <w:rPr>
          <w:rFonts w:asciiTheme="minorHAnsi" w:eastAsia="Calibri" w:hAnsiTheme="minorHAnsi" w:cstheme="minorHAnsi"/>
          <w:color w:val="000000" w:themeColor="text1"/>
          <w:sz w:val="18"/>
          <w:szCs w:val="18"/>
          <w:lang w:val="en-IN"/>
        </w:rPr>
        <w:t xml:space="preserve">and </w:t>
      </w:r>
      <w:r w:rsidR="35EF338F" w:rsidRPr="00B85CD1">
        <w:rPr>
          <w:rFonts w:asciiTheme="minorHAnsi" w:eastAsia="Calibri" w:hAnsiTheme="minorHAnsi" w:cstheme="minorHAnsi"/>
          <w:b/>
          <w:bCs/>
          <w:color w:val="000000" w:themeColor="text1"/>
          <w:sz w:val="18"/>
          <w:szCs w:val="18"/>
          <w:lang w:val="en-IN"/>
        </w:rPr>
        <w:t>Filters</w:t>
      </w:r>
      <w:r w:rsidR="35EF338F" w:rsidRPr="00B85CD1">
        <w:rPr>
          <w:rFonts w:asciiTheme="minorHAnsi" w:eastAsia="Calibri" w:hAnsiTheme="minorHAnsi" w:cstheme="minorHAnsi"/>
          <w:color w:val="000000" w:themeColor="text1"/>
          <w:sz w:val="18"/>
          <w:szCs w:val="18"/>
          <w:lang w:val="en-IN"/>
        </w:rPr>
        <w:t>.</w:t>
      </w:r>
    </w:p>
    <w:p w14:paraId="1DC1842D" w14:textId="1B54B160" w:rsidR="00AD46D6" w:rsidRPr="00B85CD1" w:rsidRDefault="35EF338F" w:rsidP="00B85CD1">
      <w:pPr>
        <w:numPr>
          <w:ilvl w:val="0"/>
          <w:numId w:val="10"/>
        </w:numPr>
        <w:jc w:val="both"/>
        <w:rPr>
          <w:rFonts w:asciiTheme="minorHAnsi" w:hAnsiTheme="minorHAnsi" w:cstheme="minorHAnsi"/>
          <w:color w:val="000000" w:themeColor="text1"/>
          <w:sz w:val="18"/>
          <w:szCs w:val="18"/>
        </w:rPr>
      </w:pPr>
      <w:r w:rsidRPr="00B85CD1">
        <w:rPr>
          <w:rFonts w:asciiTheme="minorHAnsi" w:hAnsiTheme="minorHAnsi" w:cstheme="minorHAnsi"/>
          <w:color w:val="000000" w:themeColor="text1"/>
          <w:sz w:val="18"/>
          <w:szCs w:val="18"/>
        </w:rPr>
        <w:t>Experience with</w:t>
      </w:r>
      <w:r w:rsidRPr="00B85CD1">
        <w:rPr>
          <w:rFonts w:asciiTheme="minorHAnsi" w:hAnsiTheme="minorHAnsi" w:cstheme="minorHAnsi"/>
          <w:b/>
          <w:bCs/>
          <w:color w:val="000000" w:themeColor="text1"/>
          <w:sz w:val="18"/>
          <w:szCs w:val="18"/>
        </w:rPr>
        <w:t xml:space="preserve"> AWS Cloud – EC2, EBS, Lambda function, Auto scaling, SQS.</w:t>
      </w:r>
    </w:p>
    <w:p w14:paraId="0E4A894B" w14:textId="45EBDD0B" w:rsidR="00AD46D6" w:rsidRPr="00B85CD1" w:rsidRDefault="35EF338F" w:rsidP="00B85CD1">
      <w:pPr>
        <w:numPr>
          <w:ilvl w:val="0"/>
          <w:numId w:val="10"/>
        </w:numPr>
        <w:jc w:val="both"/>
        <w:rPr>
          <w:rFonts w:asciiTheme="minorHAnsi" w:hAnsiTheme="minorHAnsi" w:cstheme="minorHAnsi"/>
          <w:color w:val="000000" w:themeColor="text1"/>
          <w:sz w:val="18"/>
          <w:szCs w:val="18"/>
        </w:rPr>
      </w:pPr>
      <w:r w:rsidRPr="00B85CD1">
        <w:rPr>
          <w:rFonts w:asciiTheme="minorHAnsi" w:hAnsiTheme="minorHAnsi" w:cstheme="minorHAnsi"/>
          <w:color w:val="000000" w:themeColor="text1"/>
          <w:sz w:val="18"/>
          <w:szCs w:val="18"/>
        </w:rPr>
        <w:t xml:space="preserve">Experience with </w:t>
      </w:r>
      <w:r w:rsidRPr="00B85CD1">
        <w:rPr>
          <w:rFonts w:asciiTheme="minorHAnsi" w:hAnsiTheme="minorHAnsi" w:cstheme="minorHAnsi"/>
          <w:b/>
          <w:bCs/>
          <w:color w:val="000000" w:themeColor="text1"/>
          <w:sz w:val="18"/>
          <w:szCs w:val="18"/>
        </w:rPr>
        <w:t>NoSQL</w:t>
      </w:r>
      <w:r w:rsidRPr="00B85CD1">
        <w:rPr>
          <w:rFonts w:asciiTheme="minorHAnsi" w:hAnsiTheme="minorHAnsi" w:cstheme="minorHAnsi"/>
          <w:color w:val="000000" w:themeColor="text1"/>
          <w:sz w:val="18"/>
          <w:szCs w:val="18"/>
        </w:rPr>
        <w:t xml:space="preserve"> DB’s like</w:t>
      </w:r>
      <w:r w:rsidRPr="00B85CD1">
        <w:rPr>
          <w:rFonts w:asciiTheme="minorHAnsi" w:hAnsiTheme="minorHAnsi" w:cstheme="minorHAnsi"/>
          <w:b/>
          <w:bCs/>
          <w:color w:val="000000" w:themeColor="text1"/>
          <w:sz w:val="18"/>
          <w:szCs w:val="18"/>
        </w:rPr>
        <w:t xml:space="preserve"> Mongo DB, Cassandra.</w:t>
      </w:r>
    </w:p>
    <w:p w14:paraId="6C2237B4" w14:textId="56EE326B" w:rsidR="35EF338F" w:rsidRPr="00B85CD1" w:rsidRDefault="35EF338F" w:rsidP="00B85CD1">
      <w:pPr>
        <w:numPr>
          <w:ilvl w:val="0"/>
          <w:numId w:val="10"/>
        </w:numPr>
        <w:jc w:val="both"/>
        <w:rPr>
          <w:rFonts w:asciiTheme="minorHAnsi" w:hAnsiTheme="minorHAnsi" w:cstheme="minorHAnsi"/>
          <w:color w:val="000000" w:themeColor="text1"/>
          <w:sz w:val="18"/>
          <w:szCs w:val="18"/>
        </w:rPr>
      </w:pPr>
      <w:r w:rsidRPr="00B85CD1">
        <w:rPr>
          <w:rFonts w:asciiTheme="minorHAnsi" w:hAnsiTheme="minorHAnsi" w:cstheme="minorHAnsi"/>
          <w:color w:val="000000" w:themeColor="text1"/>
          <w:sz w:val="18"/>
          <w:szCs w:val="18"/>
        </w:rPr>
        <w:t xml:space="preserve">Experienced in using </w:t>
      </w:r>
      <w:r w:rsidRPr="00B85CD1">
        <w:rPr>
          <w:rFonts w:asciiTheme="minorHAnsi" w:hAnsiTheme="minorHAnsi" w:cstheme="minorHAnsi"/>
          <w:b/>
          <w:bCs/>
          <w:color w:val="000000" w:themeColor="text1"/>
          <w:sz w:val="18"/>
          <w:szCs w:val="18"/>
        </w:rPr>
        <w:t>UI</w:t>
      </w:r>
      <w:r w:rsidRPr="00B85CD1">
        <w:rPr>
          <w:rFonts w:asciiTheme="minorHAnsi" w:hAnsiTheme="minorHAnsi" w:cstheme="minorHAnsi"/>
          <w:color w:val="000000" w:themeColor="text1"/>
          <w:sz w:val="18"/>
          <w:szCs w:val="18"/>
        </w:rPr>
        <w:t xml:space="preserve"> frameworks such as </w:t>
      </w:r>
      <w:r w:rsidRPr="00B85CD1">
        <w:rPr>
          <w:rFonts w:asciiTheme="minorHAnsi" w:hAnsiTheme="minorHAnsi" w:cstheme="minorHAnsi"/>
          <w:b/>
          <w:bCs/>
          <w:color w:val="000000" w:themeColor="text1"/>
          <w:sz w:val="18"/>
          <w:szCs w:val="18"/>
        </w:rPr>
        <w:t>Struts, Cross browser compatibility development</w:t>
      </w:r>
      <w:r w:rsidRPr="00B85CD1">
        <w:rPr>
          <w:rFonts w:asciiTheme="minorHAnsi" w:hAnsiTheme="minorHAnsi" w:cstheme="minorHAnsi"/>
          <w:color w:val="000000" w:themeColor="text1"/>
          <w:sz w:val="18"/>
          <w:szCs w:val="18"/>
        </w:rPr>
        <w:t>.</w:t>
      </w:r>
    </w:p>
    <w:p w14:paraId="125701D1" w14:textId="6B599F65" w:rsidR="35EF338F" w:rsidRPr="00B85CD1" w:rsidRDefault="35EF338F" w:rsidP="00B85CD1">
      <w:pPr>
        <w:numPr>
          <w:ilvl w:val="0"/>
          <w:numId w:val="10"/>
        </w:numPr>
        <w:jc w:val="both"/>
        <w:rPr>
          <w:rFonts w:asciiTheme="minorHAnsi" w:hAnsiTheme="minorHAnsi" w:cstheme="minorHAnsi"/>
          <w:color w:val="000000" w:themeColor="text1"/>
          <w:sz w:val="18"/>
          <w:szCs w:val="18"/>
        </w:rPr>
      </w:pPr>
      <w:r w:rsidRPr="00B85CD1">
        <w:rPr>
          <w:rStyle w:val="Strong"/>
          <w:rFonts w:asciiTheme="minorHAnsi" w:eastAsia="Calibri" w:hAnsiTheme="minorHAnsi" w:cstheme="minorHAnsi"/>
          <w:b w:val="0"/>
          <w:bCs w:val="0"/>
          <w:color w:val="000000" w:themeColor="text1"/>
          <w:sz w:val="18"/>
          <w:szCs w:val="18"/>
        </w:rPr>
        <w:t>Expertise in using</w:t>
      </w:r>
      <w:r w:rsidRPr="00B85CD1">
        <w:rPr>
          <w:rStyle w:val="Strong"/>
          <w:rFonts w:asciiTheme="minorHAnsi" w:eastAsia="Calibri" w:hAnsiTheme="minorHAnsi" w:cstheme="minorHAnsi"/>
          <w:color w:val="000000" w:themeColor="text1"/>
          <w:sz w:val="18"/>
          <w:szCs w:val="18"/>
        </w:rPr>
        <w:t xml:space="preserve"> inbuilt, custom AngularJS directives and filters functionalities in web pages.</w:t>
      </w:r>
    </w:p>
    <w:p w14:paraId="42E60895" w14:textId="48D22E9F" w:rsidR="35EF338F" w:rsidRPr="00B85CD1" w:rsidRDefault="35EF338F" w:rsidP="00B85CD1">
      <w:pPr>
        <w:numPr>
          <w:ilvl w:val="0"/>
          <w:numId w:val="10"/>
        </w:numPr>
        <w:jc w:val="both"/>
        <w:rPr>
          <w:rFonts w:asciiTheme="minorHAnsi" w:hAnsiTheme="minorHAnsi" w:cstheme="minorHAnsi"/>
          <w:color w:val="000000" w:themeColor="text1"/>
          <w:sz w:val="18"/>
          <w:szCs w:val="18"/>
        </w:rPr>
      </w:pPr>
      <w:r w:rsidRPr="00B85CD1">
        <w:rPr>
          <w:rFonts w:asciiTheme="minorHAnsi" w:eastAsia="Calibri" w:hAnsiTheme="minorHAnsi" w:cstheme="minorHAnsi"/>
          <w:color w:val="000000" w:themeColor="text1"/>
          <w:sz w:val="18"/>
          <w:szCs w:val="18"/>
        </w:rPr>
        <w:t xml:space="preserve">Performed code build and deployment using </w:t>
      </w:r>
      <w:r w:rsidRPr="00B85CD1">
        <w:rPr>
          <w:rFonts w:asciiTheme="minorHAnsi" w:eastAsia="Calibri" w:hAnsiTheme="minorHAnsi" w:cstheme="minorHAnsi"/>
          <w:b/>
          <w:bCs/>
          <w:color w:val="000000" w:themeColor="text1"/>
          <w:sz w:val="18"/>
          <w:szCs w:val="18"/>
        </w:rPr>
        <w:t>Maven</w:t>
      </w:r>
      <w:r w:rsidRPr="00B85CD1">
        <w:rPr>
          <w:rFonts w:asciiTheme="minorHAnsi" w:eastAsia="Calibri" w:hAnsiTheme="minorHAnsi" w:cstheme="minorHAnsi"/>
          <w:color w:val="000000" w:themeColor="text1"/>
          <w:sz w:val="18"/>
          <w:szCs w:val="18"/>
        </w:rPr>
        <w:t xml:space="preserve"> and </w:t>
      </w:r>
      <w:r w:rsidRPr="00B85CD1">
        <w:rPr>
          <w:rFonts w:asciiTheme="minorHAnsi" w:eastAsia="Calibri" w:hAnsiTheme="minorHAnsi" w:cstheme="minorHAnsi"/>
          <w:b/>
          <w:bCs/>
          <w:color w:val="000000" w:themeColor="text1"/>
          <w:sz w:val="18"/>
          <w:szCs w:val="18"/>
        </w:rPr>
        <w:t>Jenkins.</w:t>
      </w:r>
    </w:p>
    <w:p w14:paraId="34C660B0" w14:textId="2996EC38" w:rsidR="35EF338F" w:rsidRPr="00B85CD1" w:rsidRDefault="35EF338F" w:rsidP="00B85CD1">
      <w:pPr>
        <w:numPr>
          <w:ilvl w:val="0"/>
          <w:numId w:val="10"/>
        </w:numPr>
        <w:jc w:val="both"/>
        <w:rPr>
          <w:rFonts w:asciiTheme="minorHAnsi" w:hAnsiTheme="minorHAnsi" w:cstheme="minorHAnsi"/>
          <w:color w:val="000000" w:themeColor="text1"/>
          <w:sz w:val="18"/>
          <w:szCs w:val="18"/>
        </w:rPr>
      </w:pPr>
      <w:r w:rsidRPr="00B85CD1">
        <w:rPr>
          <w:rFonts w:asciiTheme="minorHAnsi" w:hAnsiTheme="minorHAnsi" w:cstheme="minorHAnsi"/>
          <w:color w:val="000000" w:themeColor="text1"/>
          <w:sz w:val="18"/>
          <w:szCs w:val="18"/>
          <w:highlight w:val="white"/>
        </w:rPr>
        <w:t xml:space="preserve">Knowledge on </w:t>
      </w:r>
      <w:r w:rsidRPr="00B85CD1">
        <w:rPr>
          <w:rFonts w:asciiTheme="minorHAnsi" w:hAnsiTheme="minorHAnsi" w:cstheme="minorHAnsi"/>
          <w:b/>
          <w:bCs/>
          <w:color w:val="000000" w:themeColor="text1"/>
          <w:sz w:val="18"/>
          <w:szCs w:val="18"/>
          <w:highlight w:val="white"/>
        </w:rPr>
        <w:t>Build tool Jenkins</w:t>
      </w:r>
      <w:r w:rsidRPr="00B85CD1">
        <w:rPr>
          <w:rFonts w:asciiTheme="minorHAnsi" w:hAnsiTheme="minorHAnsi" w:cstheme="minorHAnsi"/>
          <w:color w:val="000000" w:themeColor="text1"/>
          <w:sz w:val="18"/>
          <w:szCs w:val="18"/>
          <w:highlight w:val="white"/>
        </w:rPr>
        <w:t xml:space="preserve"> with configuring check styles, Test coverage.</w:t>
      </w:r>
    </w:p>
    <w:p w14:paraId="2CB64DA2" w14:textId="5173255C" w:rsidR="35EF338F" w:rsidRPr="00B85CD1" w:rsidRDefault="35EF338F" w:rsidP="00B85CD1">
      <w:pPr>
        <w:numPr>
          <w:ilvl w:val="0"/>
          <w:numId w:val="10"/>
        </w:numPr>
        <w:jc w:val="both"/>
        <w:rPr>
          <w:rFonts w:asciiTheme="minorHAnsi" w:hAnsiTheme="minorHAnsi" w:cstheme="minorHAnsi"/>
          <w:color w:val="000000" w:themeColor="text1"/>
          <w:sz w:val="18"/>
          <w:szCs w:val="18"/>
        </w:rPr>
      </w:pPr>
      <w:r w:rsidRPr="00B85CD1">
        <w:rPr>
          <w:rFonts w:asciiTheme="minorHAnsi" w:eastAsia="Calibri" w:hAnsiTheme="minorHAnsi" w:cstheme="minorHAnsi"/>
          <w:color w:val="000000" w:themeColor="text1"/>
          <w:sz w:val="18"/>
          <w:szCs w:val="18"/>
        </w:rPr>
        <w:t xml:space="preserve">Worked with </w:t>
      </w:r>
      <w:r w:rsidR="00E75E5F" w:rsidRPr="00B85CD1">
        <w:rPr>
          <w:rFonts w:asciiTheme="minorHAnsi" w:eastAsia="Calibri" w:hAnsiTheme="minorHAnsi" w:cstheme="minorHAnsi"/>
          <w:b/>
          <w:bCs/>
          <w:color w:val="000000" w:themeColor="text1"/>
          <w:sz w:val="18"/>
          <w:szCs w:val="18"/>
        </w:rPr>
        <w:t>D</w:t>
      </w:r>
      <w:r w:rsidRPr="00B85CD1">
        <w:rPr>
          <w:rFonts w:asciiTheme="minorHAnsi" w:eastAsia="Calibri" w:hAnsiTheme="minorHAnsi" w:cstheme="minorHAnsi"/>
          <w:b/>
          <w:bCs/>
          <w:color w:val="000000" w:themeColor="text1"/>
          <w:sz w:val="18"/>
          <w:szCs w:val="18"/>
        </w:rPr>
        <w:t>ocker</w:t>
      </w:r>
      <w:r w:rsidRPr="00B85CD1">
        <w:rPr>
          <w:rFonts w:asciiTheme="minorHAnsi" w:eastAsia="Calibri" w:hAnsiTheme="minorHAnsi" w:cstheme="minorHAnsi"/>
          <w:color w:val="000000" w:themeColor="text1"/>
          <w:sz w:val="18"/>
          <w:szCs w:val="18"/>
        </w:rPr>
        <w:t xml:space="preserve"> and </w:t>
      </w:r>
      <w:r w:rsidRPr="00B85CD1">
        <w:rPr>
          <w:rFonts w:asciiTheme="minorHAnsi" w:eastAsia="Calibri" w:hAnsiTheme="minorHAnsi" w:cstheme="minorHAnsi"/>
          <w:b/>
          <w:bCs/>
          <w:color w:val="000000" w:themeColor="text1"/>
          <w:sz w:val="18"/>
          <w:szCs w:val="18"/>
        </w:rPr>
        <w:t>Kubernetes</w:t>
      </w:r>
      <w:r w:rsidRPr="00B85CD1">
        <w:rPr>
          <w:rFonts w:asciiTheme="minorHAnsi" w:eastAsia="Calibri" w:hAnsiTheme="minorHAnsi" w:cstheme="minorHAnsi"/>
          <w:color w:val="000000" w:themeColor="text1"/>
          <w:sz w:val="18"/>
          <w:szCs w:val="18"/>
        </w:rPr>
        <w:t xml:space="preserve"> configurations to run/deploy different microservice endpoints. </w:t>
      </w:r>
    </w:p>
    <w:p w14:paraId="7DFCDBA8" w14:textId="6D307A89" w:rsidR="35EF338F" w:rsidRPr="00B85CD1" w:rsidRDefault="35EF338F" w:rsidP="00B85CD1">
      <w:pPr>
        <w:numPr>
          <w:ilvl w:val="0"/>
          <w:numId w:val="10"/>
        </w:numPr>
        <w:jc w:val="both"/>
        <w:rPr>
          <w:rFonts w:asciiTheme="minorHAnsi" w:hAnsiTheme="minorHAnsi" w:cstheme="minorHAnsi"/>
          <w:color w:val="000000" w:themeColor="text1"/>
          <w:sz w:val="18"/>
          <w:szCs w:val="18"/>
        </w:rPr>
      </w:pPr>
      <w:r w:rsidRPr="00B85CD1">
        <w:rPr>
          <w:rFonts w:asciiTheme="minorHAnsi" w:eastAsia="Questrial" w:hAnsiTheme="minorHAnsi" w:cstheme="minorHAnsi"/>
          <w:color w:val="000000" w:themeColor="text1"/>
          <w:sz w:val="18"/>
          <w:szCs w:val="18"/>
        </w:rPr>
        <w:t xml:space="preserve">Experience with controlling/tracking systems </w:t>
      </w:r>
      <w:r w:rsidRPr="00B85CD1">
        <w:rPr>
          <w:rFonts w:asciiTheme="minorHAnsi" w:eastAsia="Questrial" w:hAnsiTheme="minorHAnsi" w:cstheme="minorHAnsi"/>
          <w:b/>
          <w:bCs/>
          <w:color w:val="000000" w:themeColor="text1"/>
          <w:sz w:val="18"/>
          <w:szCs w:val="18"/>
        </w:rPr>
        <w:t>Subversion</w:t>
      </w:r>
      <w:r w:rsidRPr="00B85CD1">
        <w:rPr>
          <w:rFonts w:asciiTheme="minorHAnsi" w:eastAsia="Questrial" w:hAnsiTheme="minorHAnsi" w:cstheme="minorHAnsi"/>
          <w:color w:val="000000" w:themeColor="text1"/>
          <w:sz w:val="18"/>
          <w:szCs w:val="18"/>
        </w:rPr>
        <w:t xml:space="preserve">, </w:t>
      </w:r>
      <w:r w:rsidRPr="00B85CD1">
        <w:rPr>
          <w:rFonts w:asciiTheme="minorHAnsi" w:eastAsia="Questrial" w:hAnsiTheme="minorHAnsi" w:cstheme="minorHAnsi"/>
          <w:b/>
          <w:bCs/>
          <w:color w:val="000000" w:themeColor="text1"/>
          <w:sz w:val="18"/>
          <w:szCs w:val="18"/>
        </w:rPr>
        <w:t>SVN</w:t>
      </w:r>
      <w:r w:rsidRPr="00B85CD1">
        <w:rPr>
          <w:rFonts w:asciiTheme="minorHAnsi" w:eastAsia="Questrial" w:hAnsiTheme="minorHAnsi" w:cstheme="minorHAnsi"/>
          <w:color w:val="000000" w:themeColor="text1"/>
          <w:sz w:val="18"/>
          <w:szCs w:val="18"/>
        </w:rPr>
        <w:t xml:space="preserve">, </w:t>
      </w:r>
      <w:r w:rsidRPr="00B85CD1">
        <w:rPr>
          <w:rFonts w:asciiTheme="minorHAnsi" w:eastAsia="Questrial" w:hAnsiTheme="minorHAnsi" w:cstheme="minorHAnsi"/>
          <w:b/>
          <w:bCs/>
          <w:color w:val="000000" w:themeColor="text1"/>
          <w:sz w:val="18"/>
          <w:szCs w:val="18"/>
        </w:rPr>
        <w:t xml:space="preserve">GIT </w:t>
      </w:r>
      <w:r w:rsidRPr="00B85CD1">
        <w:rPr>
          <w:rStyle w:val="Strong"/>
          <w:rFonts w:asciiTheme="minorHAnsi" w:eastAsia="Calibri" w:hAnsiTheme="minorHAnsi" w:cstheme="minorHAnsi"/>
          <w:b w:val="0"/>
          <w:bCs w:val="0"/>
          <w:color w:val="000000" w:themeColor="text1"/>
          <w:sz w:val="18"/>
          <w:szCs w:val="18"/>
        </w:rPr>
        <w:t xml:space="preserve">and Logging tools like </w:t>
      </w:r>
      <w:r w:rsidRPr="00B85CD1">
        <w:rPr>
          <w:rStyle w:val="Strong"/>
          <w:rFonts w:asciiTheme="minorHAnsi" w:eastAsia="Calibri" w:hAnsiTheme="minorHAnsi" w:cstheme="minorHAnsi"/>
          <w:color w:val="000000" w:themeColor="text1"/>
          <w:sz w:val="18"/>
          <w:szCs w:val="18"/>
        </w:rPr>
        <w:t>Log4J 2</w:t>
      </w:r>
      <w:r w:rsidRPr="00B85CD1">
        <w:rPr>
          <w:rStyle w:val="Strong"/>
          <w:rFonts w:asciiTheme="minorHAnsi" w:eastAsia="Calibri" w:hAnsiTheme="minorHAnsi" w:cstheme="minorHAnsi"/>
          <w:b w:val="0"/>
          <w:bCs w:val="0"/>
          <w:color w:val="000000" w:themeColor="text1"/>
          <w:sz w:val="18"/>
          <w:szCs w:val="18"/>
        </w:rPr>
        <w:t>and</w:t>
      </w:r>
      <w:r w:rsidRPr="00B85CD1">
        <w:rPr>
          <w:rStyle w:val="Strong"/>
          <w:rFonts w:asciiTheme="minorHAnsi" w:eastAsia="Calibri" w:hAnsiTheme="minorHAnsi" w:cstheme="minorHAnsi"/>
          <w:color w:val="000000" w:themeColor="text1"/>
          <w:sz w:val="18"/>
          <w:szCs w:val="18"/>
        </w:rPr>
        <w:t xml:space="preserve"> Splunk</w:t>
      </w:r>
      <w:r w:rsidRPr="00B85CD1">
        <w:rPr>
          <w:rFonts w:asciiTheme="minorHAnsi" w:eastAsia="Questrial" w:hAnsiTheme="minorHAnsi" w:cstheme="minorHAnsi"/>
          <w:color w:val="000000" w:themeColor="text1"/>
          <w:sz w:val="18"/>
          <w:szCs w:val="18"/>
        </w:rPr>
        <w:t>.</w:t>
      </w:r>
    </w:p>
    <w:p w14:paraId="45389272" w14:textId="3972AF5C" w:rsidR="35EF338F" w:rsidRPr="00B85CD1" w:rsidRDefault="35EF338F" w:rsidP="00B85CD1">
      <w:pPr>
        <w:numPr>
          <w:ilvl w:val="0"/>
          <w:numId w:val="10"/>
        </w:numPr>
        <w:jc w:val="both"/>
        <w:rPr>
          <w:rFonts w:asciiTheme="minorHAnsi" w:hAnsiTheme="minorHAnsi" w:cstheme="minorHAnsi"/>
          <w:color w:val="000000" w:themeColor="text1"/>
          <w:sz w:val="18"/>
          <w:szCs w:val="18"/>
        </w:rPr>
      </w:pPr>
      <w:r w:rsidRPr="00B85CD1">
        <w:rPr>
          <w:rFonts w:asciiTheme="minorHAnsi" w:hAnsiTheme="minorHAnsi" w:cstheme="minorHAnsi"/>
          <w:color w:val="000000" w:themeColor="text1"/>
          <w:sz w:val="18"/>
          <w:szCs w:val="18"/>
        </w:rPr>
        <w:t xml:space="preserve">Good working knowledge of build tools: </w:t>
      </w:r>
      <w:r w:rsidRPr="00B85CD1">
        <w:rPr>
          <w:rFonts w:asciiTheme="minorHAnsi" w:hAnsiTheme="minorHAnsi" w:cstheme="minorHAnsi"/>
          <w:b/>
          <w:bCs/>
          <w:color w:val="000000" w:themeColor="text1"/>
          <w:sz w:val="18"/>
          <w:szCs w:val="18"/>
        </w:rPr>
        <w:t>Ant, Maven and Gradle</w:t>
      </w:r>
    </w:p>
    <w:p w14:paraId="3939734B" w14:textId="6CDD5EA1" w:rsidR="35EF338F" w:rsidRPr="00B85CD1" w:rsidRDefault="35EF338F" w:rsidP="00B85CD1">
      <w:pPr>
        <w:numPr>
          <w:ilvl w:val="0"/>
          <w:numId w:val="10"/>
        </w:numPr>
        <w:jc w:val="both"/>
        <w:rPr>
          <w:rFonts w:asciiTheme="minorHAnsi" w:hAnsiTheme="minorHAnsi" w:cstheme="minorHAnsi"/>
          <w:color w:val="000000" w:themeColor="text1"/>
          <w:sz w:val="18"/>
          <w:szCs w:val="18"/>
        </w:rPr>
      </w:pPr>
      <w:r w:rsidRPr="00B85CD1">
        <w:rPr>
          <w:rFonts w:asciiTheme="minorHAnsi" w:hAnsiTheme="minorHAnsi" w:cstheme="minorHAnsi"/>
          <w:color w:val="000000" w:themeColor="text1"/>
          <w:sz w:val="18"/>
          <w:szCs w:val="18"/>
        </w:rPr>
        <w:t xml:space="preserve">Experience on </w:t>
      </w:r>
      <w:r w:rsidRPr="00B85CD1">
        <w:rPr>
          <w:rFonts w:asciiTheme="minorHAnsi" w:hAnsiTheme="minorHAnsi" w:cstheme="minorHAnsi"/>
          <w:b/>
          <w:bCs/>
          <w:color w:val="000000" w:themeColor="text1"/>
          <w:sz w:val="18"/>
          <w:szCs w:val="18"/>
        </w:rPr>
        <w:t>Service Oriented Architecture (SOA)</w:t>
      </w:r>
      <w:r w:rsidRPr="00B85CD1">
        <w:rPr>
          <w:rFonts w:asciiTheme="minorHAnsi" w:hAnsiTheme="minorHAnsi" w:cstheme="minorHAnsi"/>
          <w:color w:val="000000" w:themeColor="text1"/>
          <w:sz w:val="18"/>
          <w:szCs w:val="18"/>
        </w:rPr>
        <w:t xml:space="preserve"> designs.</w:t>
      </w:r>
    </w:p>
    <w:p w14:paraId="1CD2D4AB" w14:textId="42317C8A" w:rsidR="35EF338F" w:rsidRPr="00B85CD1" w:rsidRDefault="35EF338F" w:rsidP="00B85CD1">
      <w:pPr>
        <w:numPr>
          <w:ilvl w:val="0"/>
          <w:numId w:val="10"/>
        </w:numPr>
        <w:jc w:val="both"/>
        <w:rPr>
          <w:rFonts w:asciiTheme="minorHAnsi" w:hAnsiTheme="minorHAnsi" w:cstheme="minorHAnsi"/>
          <w:color w:val="000000" w:themeColor="text1"/>
          <w:sz w:val="18"/>
          <w:szCs w:val="18"/>
        </w:rPr>
      </w:pPr>
      <w:r w:rsidRPr="00B85CD1">
        <w:rPr>
          <w:rStyle w:val="Strong"/>
          <w:rFonts w:asciiTheme="minorHAnsi" w:eastAsia="Calibri" w:hAnsiTheme="minorHAnsi" w:cstheme="minorHAnsi"/>
          <w:b w:val="0"/>
          <w:bCs w:val="0"/>
          <w:color w:val="000000" w:themeColor="text1"/>
          <w:sz w:val="18"/>
          <w:szCs w:val="18"/>
        </w:rPr>
        <w:t xml:space="preserve">Experienced in using IDEs such as </w:t>
      </w:r>
      <w:r w:rsidRPr="00B85CD1">
        <w:rPr>
          <w:rStyle w:val="Strong"/>
          <w:rFonts w:asciiTheme="minorHAnsi" w:eastAsia="Calibri" w:hAnsiTheme="minorHAnsi" w:cstheme="minorHAnsi"/>
          <w:color w:val="000000" w:themeColor="text1"/>
          <w:sz w:val="18"/>
          <w:szCs w:val="18"/>
        </w:rPr>
        <w:t xml:space="preserve">IntelliJ, Eclipse </w:t>
      </w:r>
      <w:r w:rsidRPr="00B85CD1">
        <w:rPr>
          <w:rStyle w:val="Strong"/>
          <w:rFonts w:asciiTheme="minorHAnsi" w:eastAsia="Calibri" w:hAnsiTheme="minorHAnsi" w:cstheme="minorHAnsi"/>
          <w:b w:val="0"/>
          <w:bCs w:val="0"/>
          <w:color w:val="000000" w:themeColor="text1"/>
          <w:sz w:val="18"/>
          <w:szCs w:val="18"/>
        </w:rPr>
        <w:t xml:space="preserve">and </w:t>
      </w:r>
      <w:r w:rsidRPr="00B85CD1">
        <w:rPr>
          <w:rStyle w:val="Strong"/>
          <w:rFonts w:asciiTheme="minorHAnsi" w:eastAsia="Calibri" w:hAnsiTheme="minorHAnsi" w:cstheme="minorHAnsi"/>
          <w:color w:val="000000" w:themeColor="text1"/>
          <w:sz w:val="18"/>
          <w:szCs w:val="18"/>
        </w:rPr>
        <w:t>Net Beans</w:t>
      </w:r>
      <w:r w:rsidRPr="00B85CD1">
        <w:rPr>
          <w:rStyle w:val="Strong"/>
          <w:rFonts w:asciiTheme="minorHAnsi" w:eastAsia="Calibri" w:hAnsiTheme="minorHAnsi" w:cstheme="minorHAnsi"/>
          <w:b w:val="0"/>
          <w:bCs w:val="0"/>
          <w:color w:val="000000" w:themeColor="text1"/>
          <w:sz w:val="18"/>
          <w:szCs w:val="18"/>
        </w:rPr>
        <w:t>.</w:t>
      </w:r>
    </w:p>
    <w:p w14:paraId="711B031C" w14:textId="718775AC" w:rsidR="35EF338F" w:rsidRPr="00B85CD1" w:rsidRDefault="35EF338F" w:rsidP="00B85CD1">
      <w:pPr>
        <w:numPr>
          <w:ilvl w:val="0"/>
          <w:numId w:val="10"/>
        </w:numPr>
        <w:jc w:val="both"/>
        <w:rPr>
          <w:rFonts w:asciiTheme="minorHAnsi" w:hAnsiTheme="minorHAnsi" w:cstheme="minorHAnsi"/>
          <w:color w:val="000000" w:themeColor="text1"/>
          <w:sz w:val="18"/>
          <w:szCs w:val="18"/>
        </w:rPr>
      </w:pPr>
      <w:r w:rsidRPr="00B85CD1">
        <w:rPr>
          <w:rFonts w:asciiTheme="minorHAnsi" w:hAnsiTheme="minorHAnsi" w:cstheme="minorHAnsi"/>
          <w:b/>
          <w:bCs/>
          <w:color w:val="000000" w:themeColor="text1"/>
          <w:sz w:val="18"/>
          <w:szCs w:val="18"/>
        </w:rPr>
        <w:t>Continuous Integration and continuous delivery</w:t>
      </w:r>
      <w:r w:rsidRPr="00B85CD1">
        <w:rPr>
          <w:rFonts w:asciiTheme="minorHAnsi" w:hAnsiTheme="minorHAnsi" w:cstheme="minorHAnsi"/>
          <w:color w:val="000000" w:themeColor="text1"/>
          <w:sz w:val="18"/>
          <w:szCs w:val="18"/>
        </w:rPr>
        <w:t xml:space="preserve"> (</w:t>
      </w:r>
      <w:r w:rsidRPr="00B85CD1">
        <w:rPr>
          <w:rFonts w:asciiTheme="minorHAnsi" w:hAnsiTheme="minorHAnsi" w:cstheme="minorHAnsi"/>
          <w:b/>
          <w:bCs/>
          <w:color w:val="000000" w:themeColor="text1"/>
          <w:sz w:val="18"/>
          <w:szCs w:val="18"/>
        </w:rPr>
        <w:t>CI/CD</w:t>
      </w:r>
      <w:r w:rsidRPr="00B85CD1">
        <w:rPr>
          <w:rFonts w:asciiTheme="minorHAnsi" w:hAnsiTheme="minorHAnsi" w:cstheme="minorHAnsi"/>
          <w:color w:val="000000" w:themeColor="text1"/>
          <w:sz w:val="18"/>
          <w:szCs w:val="18"/>
        </w:rPr>
        <w:t xml:space="preserve">) as part of </w:t>
      </w:r>
      <w:proofErr w:type="spellStart"/>
      <w:r w:rsidRPr="00B85CD1">
        <w:rPr>
          <w:rFonts w:asciiTheme="minorHAnsi" w:hAnsiTheme="minorHAnsi" w:cstheme="minorHAnsi"/>
          <w:b/>
          <w:bCs/>
          <w:color w:val="000000" w:themeColor="text1"/>
          <w:sz w:val="18"/>
          <w:szCs w:val="18"/>
        </w:rPr>
        <w:t>Devops</w:t>
      </w:r>
      <w:proofErr w:type="spellEnd"/>
      <w:r w:rsidRPr="00B85CD1">
        <w:rPr>
          <w:rFonts w:asciiTheme="minorHAnsi" w:hAnsiTheme="minorHAnsi" w:cstheme="minorHAnsi"/>
          <w:color w:val="000000" w:themeColor="text1"/>
          <w:sz w:val="18"/>
          <w:szCs w:val="18"/>
        </w:rPr>
        <w:t xml:space="preserve"> environment.</w:t>
      </w:r>
    </w:p>
    <w:p w14:paraId="04359EBC" w14:textId="669B4500" w:rsidR="35EF338F" w:rsidRPr="00B85CD1" w:rsidRDefault="35EF338F" w:rsidP="00B85CD1">
      <w:pPr>
        <w:numPr>
          <w:ilvl w:val="0"/>
          <w:numId w:val="10"/>
        </w:numPr>
        <w:jc w:val="both"/>
        <w:rPr>
          <w:rFonts w:asciiTheme="minorHAnsi" w:hAnsiTheme="minorHAnsi" w:cstheme="minorHAnsi"/>
          <w:color w:val="000000" w:themeColor="text1"/>
          <w:sz w:val="18"/>
          <w:szCs w:val="18"/>
        </w:rPr>
      </w:pPr>
      <w:r w:rsidRPr="00B85CD1">
        <w:rPr>
          <w:rFonts w:asciiTheme="minorHAnsi" w:eastAsia="Calibri" w:hAnsiTheme="minorHAnsi" w:cstheme="minorHAnsi"/>
          <w:color w:val="000000" w:themeColor="text1"/>
          <w:sz w:val="18"/>
          <w:szCs w:val="18"/>
        </w:rPr>
        <w:t xml:space="preserve">Used </w:t>
      </w:r>
      <w:r w:rsidRPr="00B85CD1">
        <w:rPr>
          <w:rFonts w:asciiTheme="minorHAnsi" w:eastAsia="Calibri" w:hAnsiTheme="minorHAnsi" w:cstheme="minorHAnsi"/>
          <w:b/>
          <w:bCs/>
          <w:color w:val="000000" w:themeColor="text1"/>
          <w:sz w:val="18"/>
          <w:szCs w:val="18"/>
        </w:rPr>
        <w:t xml:space="preserve">JIRA </w:t>
      </w:r>
      <w:r w:rsidRPr="00B85CD1">
        <w:rPr>
          <w:rFonts w:asciiTheme="minorHAnsi" w:eastAsia="Calibri" w:hAnsiTheme="minorHAnsi" w:cstheme="minorHAnsi"/>
          <w:color w:val="000000" w:themeColor="text1"/>
          <w:sz w:val="18"/>
          <w:szCs w:val="18"/>
        </w:rPr>
        <w:t>as the bug tracking system to track and maintain bugs/issues.</w:t>
      </w:r>
    </w:p>
    <w:p w14:paraId="57E89503" w14:textId="25CD0894" w:rsidR="35EF338F" w:rsidRPr="00B85CD1" w:rsidRDefault="35EF338F" w:rsidP="00B85CD1">
      <w:pPr>
        <w:numPr>
          <w:ilvl w:val="0"/>
          <w:numId w:val="10"/>
        </w:numPr>
        <w:jc w:val="both"/>
        <w:rPr>
          <w:rFonts w:asciiTheme="minorHAnsi" w:hAnsiTheme="minorHAnsi" w:cstheme="minorHAnsi"/>
          <w:color w:val="000000" w:themeColor="text1"/>
          <w:sz w:val="18"/>
          <w:szCs w:val="18"/>
        </w:rPr>
      </w:pPr>
      <w:r w:rsidRPr="00B85CD1">
        <w:rPr>
          <w:rFonts w:asciiTheme="minorHAnsi" w:hAnsiTheme="minorHAnsi" w:cstheme="minorHAnsi"/>
          <w:color w:val="000000" w:themeColor="text1"/>
          <w:sz w:val="18"/>
          <w:szCs w:val="18"/>
        </w:rPr>
        <w:t xml:space="preserve">Experience in Web Service Technologies: </w:t>
      </w:r>
      <w:r w:rsidR="0023390B" w:rsidRPr="00B85CD1">
        <w:rPr>
          <w:rFonts w:asciiTheme="minorHAnsi" w:hAnsiTheme="minorHAnsi" w:cstheme="minorHAnsi"/>
          <w:b/>
          <w:bCs/>
          <w:color w:val="000000" w:themeColor="text1"/>
          <w:sz w:val="18"/>
          <w:szCs w:val="18"/>
        </w:rPr>
        <w:t>SOAP, REST,</w:t>
      </w:r>
      <w:r w:rsidRPr="00B85CD1">
        <w:rPr>
          <w:rFonts w:asciiTheme="minorHAnsi" w:hAnsiTheme="minorHAnsi" w:cstheme="minorHAnsi"/>
          <w:b/>
          <w:bCs/>
          <w:color w:val="000000" w:themeColor="text1"/>
          <w:sz w:val="18"/>
          <w:szCs w:val="18"/>
        </w:rPr>
        <w:t xml:space="preserve"> WSDL</w:t>
      </w:r>
      <w:r w:rsidRPr="00B85CD1">
        <w:rPr>
          <w:rFonts w:asciiTheme="minorHAnsi" w:hAnsiTheme="minorHAnsi" w:cstheme="minorHAnsi"/>
          <w:color w:val="000000" w:themeColor="text1"/>
          <w:sz w:val="18"/>
          <w:szCs w:val="18"/>
        </w:rPr>
        <w:t>.</w:t>
      </w:r>
    </w:p>
    <w:p w14:paraId="722DAA8E" w14:textId="6CE9E69E" w:rsidR="35EF338F" w:rsidRPr="00B85CD1" w:rsidRDefault="35EF338F" w:rsidP="00B85CD1">
      <w:pPr>
        <w:numPr>
          <w:ilvl w:val="0"/>
          <w:numId w:val="10"/>
        </w:numPr>
        <w:jc w:val="both"/>
        <w:rPr>
          <w:rFonts w:asciiTheme="minorHAnsi" w:hAnsiTheme="minorHAnsi" w:cstheme="minorHAnsi"/>
          <w:color w:val="000000" w:themeColor="text1"/>
          <w:sz w:val="18"/>
          <w:szCs w:val="18"/>
        </w:rPr>
      </w:pPr>
      <w:r w:rsidRPr="00B85CD1">
        <w:rPr>
          <w:rFonts w:asciiTheme="minorHAnsi" w:hAnsiTheme="minorHAnsi" w:cstheme="minorHAnsi"/>
          <w:color w:val="000000" w:themeColor="text1"/>
          <w:sz w:val="18"/>
          <w:szCs w:val="18"/>
        </w:rPr>
        <w:t xml:space="preserve">Experience with </w:t>
      </w:r>
      <w:r w:rsidRPr="00B85CD1">
        <w:rPr>
          <w:rFonts w:asciiTheme="minorHAnsi" w:hAnsiTheme="minorHAnsi" w:cstheme="minorHAnsi"/>
          <w:b/>
          <w:bCs/>
          <w:color w:val="000000" w:themeColor="text1"/>
          <w:sz w:val="18"/>
          <w:szCs w:val="18"/>
        </w:rPr>
        <w:t>WID, BPEL, BPM, Mediations, Workflow engine and SOA Architecture</w:t>
      </w:r>
      <w:r w:rsidRPr="00B85CD1">
        <w:rPr>
          <w:rFonts w:asciiTheme="minorHAnsi" w:hAnsiTheme="minorHAnsi" w:cstheme="minorHAnsi"/>
          <w:color w:val="000000" w:themeColor="text1"/>
          <w:sz w:val="18"/>
          <w:szCs w:val="18"/>
        </w:rPr>
        <w:t>.</w:t>
      </w:r>
    </w:p>
    <w:p w14:paraId="3649ADD1" w14:textId="674EB076" w:rsidR="35EF338F" w:rsidRPr="00B85CD1" w:rsidRDefault="35EF338F" w:rsidP="00B85CD1">
      <w:pPr>
        <w:numPr>
          <w:ilvl w:val="0"/>
          <w:numId w:val="10"/>
        </w:numPr>
        <w:jc w:val="both"/>
        <w:rPr>
          <w:rFonts w:asciiTheme="minorHAnsi" w:hAnsiTheme="minorHAnsi" w:cstheme="minorHAnsi"/>
          <w:color w:val="000000" w:themeColor="text1"/>
          <w:sz w:val="18"/>
          <w:szCs w:val="18"/>
        </w:rPr>
      </w:pPr>
      <w:r w:rsidRPr="00B85CD1">
        <w:rPr>
          <w:rFonts w:asciiTheme="minorHAnsi" w:hAnsiTheme="minorHAnsi" w:cstheme="minorHAnsi"/>
          <w:color w:val="000000" w:themeColor="text1"/>
          <w:sz w:val="18"/>
          <w:szCs w:val="18"/>
        </w:rPr>
        <w:t xml:space="preserve">Well experienced in using </w:t>
      </w:r>
      <w:r w:rsidRPr="00B85CD1">
        <w:rPr>
          <w:rFonts w:asciiTheme="minorHAnsi" w:hAnsiTheme="minorHAnsi" w:cstheme="minorHAnsi"/>
          <w:b/>
          <w:bCs/>
          <w:color w:val="000000" w:themeColor="text1"/>
          <w:sz w:val="18"/>
          <w:szCs w:val="18"/>
        </w:rPr>
        <w:t>JUnit</w:t>
      </w:r>
      <w:r w:rsidRPr="00B85CD1">
        <w:rPr>
          <w:rFonts w:asciiTheme="minorHAnsi" w:hAnsiTheme="minorHAnsi" w:cstheme="minorHAnsi"/>
          <w:color w:val="000000" w:themeColor="text1"/>
          <w:sz w:val="18"/>
          <w:szCs w:val="18"/>
        </w:rPr>
        <w:t xml:space="preserve">, </w:t>
      </w:r>
      <w:r w:rsidRPr="00B85CD1">
        <w:rPr>
          <w:rFonts w:asciiTheme="minorHAnsi" w:hAnsiTheme="minorHAnsi" w:cstheme="minorHAnsi"/>
          <w:b/>
          <w:bCs/>
          <w:color w:val="000000" w:themeColor="text1"/>
          <w:sz w:val="18"/>
          <w:szCs w:val="18"/>
        </w:rPr>
        <w:t>Log 4J, Test NG</w:t>
      </w:r>
      <w:r w:rsidRPr="00B85CD1">
        <w:rPr>
          <w:rFonts w:asciiTheme="minorHAnsi" w:hAnsiTheme="minorHAnsi" w:cstheme="minorHAnsi"/>
          <w:color w:val="000000" w:themeColor="text1"/>
          <w:sz w:val="18"/>
          <w:szCs w:val="18"/>
        </w:rPr>
        <w:t xml:space="preserve"> and </w:t>
      </w:r>
      <w:r w:rsidRPr="00B85CD1">
        <w:rPr>
          <w:rFonts w:asciiTheme="minorHAnsi" w:hAnsiTheme="minorHAnsi" w:cstheme="minorHAnsi"/>
          <w:b/>
          <w:bCs/>
          <w:color w:val="000000" w:themeColor="text1"/>
          <w:sz w:val="18"/>
          <w:szCs w:val="18"/>
        </w:rPr>
        <w:t>SOAP UI</w:t>
      </w:r>
      <w:r w:rsidRPr="00B85CD1">
        <w:rPr>
          <w:rFonts w:asciiTheme="minorHAnsi" w:hAnsiTheme="minorHAnsi" w:cstheme="minorHAnsi"/>
          <w:color w:val="000000" w:themeColor="text1"/>
          <w:sz w:val="18"/>
          <w:szCs w:val="18"/>
        </w:rPr>
        <w:t xml:space="preserve"> for testing framework.</w:t>
      </w:r>
    </w:p>
    <w:p w14:paraId="4548B193" w14:textId="2AE3BA65" w:rsidR="35EF338F" w:rsidRPr="00B85CD1" w:rsidRDefault="35EF338F" w:rsidP="00677CD2">
      <w:pPr>
        <w:numPr>
          <w:ilvl w:val="0"/>
          <w:numId w:val="10"/>
        </w:numPr>
        <w:jc w:val="both"/>
        <w:rPr>
          <w:rFonts w:asciiTheme="minorHAnsi" w:hAnsiTheme="minorHAnsi" w:cstheme="minorHAnsi"/>
          <w:color w:val="000000" w:themeColor="text1"/>
          <w:sz w:val="18"/>
          <w:szCs w:val="18"/>
        </w:rPr>
      </w:pPr>
      <w:r w:rsidRPr="00B85CD1">
        <w:rPr>
          <w:rStyle w:val="Strong"/>
          <w:rFonts w:asciiTheme="minorHAnsi" w:eastAsia="Calibri" w:hAnsiTheme="minorHAnsi" w:cstheme="minorHAnsi"/>
          <w:b w:val="0"/>
          <w:bCs w:val="0"/>
          <w:color w:val="000000" w:themeColor="text1"/>
          <w:sz w:val="18"/>
          <w:szCs w:val="18"/>
        </w:rPr>
        <w:t xml:space="preserve">Experience in creating </w:t>
      </w:r>
      <w:r w:rsidRPr="00B85CD1">
        <w:rPr>
          <w:rStyle w:val="Strong"/>
          <w:rFonts w:asciiTheme="minorHAnsi" w:eastAsia="Calibri" w:hAnsiTheme="minorHAnsi" w:cstheme="minorHAnsi"/>
          <w:color w:val="000000" w:themeColor="text1"/>
          <w:sz w:val="18"/>
          <w:szCs w:val="18"/>
        </w:rPr>
        <w:t>Docker</w:t>
      </w:r>
      <w:r w:rsidRPr="00B85CD1">
        <w:rPr>
          <w:rStyle w:val="Strong"/>
          <w:rFonts w:asciiTheme="minorHAnsi" w:eastAsia="Calibri" w:hAnsiTheme="minorHAnsi" w:cstheme="minorHAnsi"/>
          <w:b w:val="0"/>
          <w:bCs w:val="0"/>
          <w:color w:val="000000" w:themeColor="text1"/>
          <w:sz w:val="18"/>
          <w:szCs w:val="18"/>
        </w:rPr>
        <w:t xml:space="preserve"> images, Containers, push/pull and integrating with </w:t>
      </w:r>
      <w:r w:rsidRPr="00B85CD1">
        <w:rPr>
          <w:rStyle w:val="Strong"/>
          <w:rFonts w:asciiTheme="minorHAnsi" w:eastAsia="Calibri" w:hAnsiTheme="minorHAnsi" w:cstheme="minorHAnsi"/>
          <w:color w:val="000000" w:themeColor="text1"/>
          <w:sz w:val="18"/>
          <w:szCs w:val="18"/>
        </w:rPr>
        <w:t>Spring Boot</w:t>
      </w:r>
      <w:r w:rsidRPr="00B85CD1">
        <w:rPr>
          <w:rStyle w:val="Strong"/>
          <w:rFonts w:asciiTheme="minorHAnsi" w:eastAsia="Calibri" w:hAnsiTheme="minorHAnsi" w:cstheme="minorHAnsi"/>
          <w:b w:val="0"/>
          <w:bCs w:val="0"/>
          <w:color w:val="000000" w:themeColor="text1"/>
          <w:sz w:val="18"/>
          <w:szCs w:val="18"/>
        </w:rPr>
        <w:t>.</w:t>
      </w:r>
    </w:p>
    <w:p w14:paraId="2E1AD15B" w14:textId="77777777" w:rsidR="00B85CD1" w:rsidRDefault="00B85CD1" w:rsidP="00677CD2">
      <w:pPr>
        <w:pStyle w:val="BodyText"/>
        <w:rPr>
          <w:rFonts w:asciiTheme="minorHAnsi" w:hAnsiTheme="minorHAnsi" w:cstheme="minorHAnsi"/>
          <w:color w:val="000000" w:themeColor="text1"/>
          <w:sz w:val="20"/>
          <w:szCs w:val="20"/>
        </w:rPr>
      </w:pPr>
    </w:p>
    <w:p w14:paraId="5A39BBE3" w14:textId="7D7289BB" w:rsidR="00562B65" w:rsidRDefault="35EF338F" w:rsidP="00677CD2">
      <w:pPr>
        <w:pStyle w:val="BodyText"/>
        <w:rPr>
          <w:rFonts w:asciiTheme="minorHAnsi" w:hAnsiTheme="minorHAnsi" w:cstheme="minorHAnsi"/>
          <w:color w:val="000000" w:themeColor="text1"/>
          <w:sz w:val="20"/>
          <w:szCs w:val="20"/>
          <w:u w:val="single"/>
        </w:rPr>
      </w:pPr>
      <w:r w:rsidRPr="00C357E0">
        <w:rPr>
          <w:rFonts w:asciiTheme="minorHAnsi" w:hAnsiTheme="minorHAnsi" w:cstheme="minorHAnsi"/>
          <w:color w:val="000000" w:themeColor="text1"/>
          <w:sz w:val="20"/>
          <w:szCs w:val="20"/>
          <w:u w:val="single"/>
        </w:rPr>
        <w:t>TECHNICAL EXPERIENCE:</w:t>
      </w:r>
    </w:p>
    <w:p w14:paraId="4FCDF705" w14:textId="77777777" w:rsidR="00B85CD1" w:rsidRPr="006346FC" w:rsidRDefault="00B85CD1" w:rsidP="00677CD2">
      <w:pPr>
        <w:pStyle w:val="BodyText"/>
        <w:rPr>
          <w:rFonts w:asciiTheme="minorHAnsi" w:hAnsiTheme="minorHAnsi" w:cstheme="minorHAnsi"/>
          <w:color w:val="000000" w:themeColor="text1"/>
          <w:sz w:val="18"/>
          <w:szCs w:val="18"/>
          <w:u w:val="single"/>
        </w:rPr>
      </w:pPr>
    </w:p>
    <w:tbl>
      <w:tblPr>
        <w:tblW w:w="5157" w:type="pct"/>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600" w:firstRow="0" w:lastRow="0" w:firstColumn="0" w:lastColumn="0" w:noHBand="1" w:noVBand="1"/>
      </w:tblPr>
      <w:tblGrid>
        <w:gridCol w:w="2858"/>
        <w:gridCol w:w="8271"/>
      </w:tblGrid>
      <w:tr w:rsidR="00BD4E5A" w:rsidRPr="006346FC" w14:paraId="3A2A1857" w14:textId="77777777" w:rsidTr="00B85CD1">
        <w:trPr>
          <w:trHeight w:val="257"/>
        </w:trPr>
        <w:tc>
          <w:tcPr>
            <w:tcW w:w="1284" w:type="pct"/>
            <w:tcBorders>
              <w:top w:val="single" w:sz="4" w:space="0" w:color="666666"/>
              <w:left w:val="single" w:sz="4" w:space="0" w:color="666666"/>
              <w:bottom w:val="single" w:sz="4" w:space="0" w:color="666666"/>
              <w:right w:val="single" w:sz="4" w:space="0" w:color="666666"/>
            </w:tcBorders>
            <w:hideMark/>
          </w:tcPr>
          <w:p w14:paraId="76F1BADF" w14:textId="77777777" w:rsidR="00C4211A" w:rsidRPr="006346FC" w:rsidRDefault="00C4211A" w:rsidP="00677CD2">
            <w:pPr>
              <w:pStyle w:val="Normal1"/>
              <w:rPr>
                <w:rFonts w:asciiTheme="minorHAnsi" w:hAnsiTheme="minorHAnsi" w:cstheme="minorHAnsi"/>
                <w:b/>
                <w:color w:val="000000" w:themeColor="text1"/>
                <w:sz w:val="18"/>
                <w:szCs w:val="18"/>
              </w:rPr>
            </w:pPr>
            <w:r w:rsidRPr="006346FC">
              <w:rPr>
                <w:rFonts w:asciiTheme="minorHAnsi" w:eastAsia="Calibri" w:hAnsiTheme="minorHAnsi" w:cstheme="minorHAnsi"/>
                <w:b/>
                <w:color w:val="000000" w:themeColor="text1"/>
                <w:sz w:val="18"/>
                <w:szCs w:val="18"/>
                <w:highlight w:val="white"/>
              </w:rPr>
              <w:t>Languages</w:t>
            </w:r>
          </w:p>
        </w:tc>
        <w:tc>
          <w:tcPr>
            <w:tcW w:w="3716" w:type="pct"/>
            <w:tcBorders>
              <w:top w:val="single" w:sz="4" w:space="0" w:color="666666"/>
              <w:left w:val="single" w:sz="4" w:space="0" w:color="666666"/>
              <w:bottom w:val="single" w:sz="4" w:space="0" w:color="666666"/>
              <w:right w:val="single" w:sz="4" w:space="0" w:color="666666"/>
            </w:tcBorders>
            <w:hideMark/>
          </w:tcPr>
          <w:p w14:paraId="08A9B975" w14:textId="5EA48EF2" w:rsidR="00C4211A" w:rsidRPr="006346FC" w:rsidRDefault="00C4211A" w:rsidP="00677CD2">
            <w:pPr>
              <w:pStyle w:val="Normal1"/>
              <w:rPr>
                <w:rFonts w:asciiTheme="minorHAnsi" w:hAnsiTheme="minorHAnsi" w:cstheme="minorHAnsi"/>
                <w:bCs/>
                <w:color w:val="000000" w:themeColor="text1"/>
                <w:sz w:val="18"/>
                <w:szCs w:val="18"/>
              </w:rPr>
            </w:pPr>
            <w:r w:rsidRPr="006346FC">
              <w:rPr>
                <w:rFonts w:asciiTheme="minorHAnsi" w:hAnsiTheme="minorHAnsi" w:cstheme="minorHAnsi"/>
                <w:bCs/>
                <w:color w:val="000000" w:themeColor="text1"/>
                <w:sz w:val="18"/>
                <w:szCs w:val="18"/>
              </w:rPr>
              <w:t>Core Java, J2EE,</w:t>
            </w:r>
            <w:r w:rsidR="002A009D" w:rsidRPr="006346FC">
              <w:rPr>
                <w:rFonts w:asciiTheme="minorHAnsi" w:hAnsiTheme="minorHAnsi" w:cstheme="minorHAnsi"/>
                <w:bCs/>
                <w:color w:val="000000" w:themeColor="text1"/>
                <w:sz w:val="18"/>
                <w:szCs w:val="18"/>
              </w:rPr>
              <w:t xml:space="preserve"> C, C++,</w:t>
            </w:r>
            <w:r w:rsidR="00B85CD1" w:rsidRPr="006346FC">
              <w:rPr>
                <w:rFonts w:asciiTheme="minorHAnsi" w:hAnsiTheme="minorHAnsi" w:cstheme="minorHAnsi"/>
                <w:bCs/>
                <w:color w:val="000000" w:themeColor="text1"/>
                <w:sz w:val="18"/>
                <w:szCs w:val="18"/>
              </w:rPr>
              <w:t xml:space="preserve"> </w:t>
            </w:r>
            <w:r w:rsidRPr="006346FC">
              <w:rPr>
                <w:rFonts w:asciiTheme="minorHAnsi" w:hAnsiTheme="minorHAnsi" w:cstheme="minorHAnsi"/>
                <w:bCs/>
                <w:color w:val="000000" w:themeColor="text1"/>
                <w:sz w:val="18"/>
                <w:szCs w:val="18"/>
                <w:lang w:val="it-IT"/>
              </w:rPr>
              <w:t>SQL and PL/SQL</w:t>
            </w:r>
          </w:p>
        </w:tc>
      </w:tr>
      <w:tr w:rsidR="00BD4E5A" w:rsidRPr="006346FC" w14:paraId="5B872AC5" w14:textId="77777777" w:rsidTr="00B85CD1">
        <w:trPr>
          <w:trHeight w:val="358"/>
        </w:trPr>
        <w:tc>
          <w:tcPr>
            <w:tcW w:w="1284" w:type="pct"/>
            <w:tcBorders>
              <w:top w:val="single" w:sz="4" w:space="0" w:color="666666"/>
              <w:left w:val="single" w:sz="4" w:space="0" w:color="666666"/>
              <w:bottom w:val="single" w:sz="4" w:space="0" w:color="666666"/>
              <w:right w:val="single" w:sz="4" w:space="0" w:color="666666"/>
            </w:tcBorders>
            <w:hideMark/>
          </w:tcPr>
          <w:p w14:paraId="5A23301A" w14:textId="77777777" w:rsidR="00C4211A" w:rsidRPr="006346FC" w:rsidRDefault="00C4211A" w:rsidP="00677CD2">
            <w:pPr>
              <w:pStyle w:val="Normal1"/>
              <w:rPr>
                <w:rFonts w:asciiTheme="minorHAnsi" w:hAnsiTheme="minorHAnsi" w:cstheme="minorHAnsi"/>
                <w:b/>
                <w:color w:val="000000" w:themeColor="text1"/>
                <w:sz w:val="18"/>
                <w:szCs w:val="18"/>
              </w:rPr>
            </w:pPr>
            <w:r w:rsidRPr="006346FC">
              <w:rPr>
                <w:rFonts w:asciiTheme="minorHAnsi" w:hAnsiTheme="minorHAnsi" w:cstheme="minorHAnsi"/>
                <w:b/>
                <w:color w:val="000000" w:themeColor="text1"/>
                <w:sz w:val="18"/>
                <w:szCs w:val="18"/>
              </w:rPr>
              <w:t>Java/J2EE Technologies</w:t>
            </w:r>
          </w:p>
        </w:tc>
        <w:tc>
          <w:tcPr>
            <w:tcW w:w="3716" w:type="pct"/>
            <w:tcBorders>
              <w:top w:val="single" w:sz="4" w:space="0" w:color="666666"/>
              <w:left w:val="single" w:sz="4" w:space="0" w:color="666666"/>
              <w:bottom w:val="single" w:sz="4" w:space="0" w:color="666666"/>
              <w:right w:val="single" w:sz="4" w:space="0" w:color="666666"/>
            </w:tcBorders>
            <w:hideMark/>
          </w:tcPr>
          <w:p w14:paraId="414DB15A" w14:textId="00AA1218" w:rsidR="00C4211A" w:rsidRPr="006346FC" w:rsidRDefault="35EF338F" w:rsidP="00677CD2">
            <w:pPr>
              <w:pStyle w:val="Normal1"/>
              <w:rPr>
                <w:rFonts w:asciiTheme="minorHAnsi" w:hAnsiTheme="minorHAnsi" w:cstheme="minorHAnsi"/>
                <w:bCs/>
                <w:color w:val="000000" w:themeColor="text1"/>
                <w:sz w:val="18"/>
                <w:szCs w:val="18"/>
              </w:rPr>
            </w:pPr>
            <w:r w:rsidRPr="006346FC">
              <w:rPr>
                <w:rFonts w:asciiTheme="minorHAnsi" w:hAnsiTheme="minorHAnsi" w:cstheme="minorHAnsi"/>
                <w:bCs/>
                <w:color w:val="000000" w:themeColor="text1"/>
                <w:sz w:val="18"/>
                <w:szCs w:val="18"/>
              </w:rPr>
              <w:t>Servlets, JSP, JSF, EJB, JDBC, JMS, Design patterns, JPA.</w:t>
            </w:r>
          </w:p>
        </w:tc>
      </w:tr>
      <w:tr w:rsidR="00BD4E5A" w:rsidRPr="006346FC" w14:paraId="6E98E490" w14:textId="77777777" w:rsidTr="00B85CD1">
        <w:trPr>
          <w:trHeight w:val="257"/>
        </w:trPr>
        <w:tc>
          <w:tcPr>
            <w:tcW w:w="1284" w:type="pct"/>
            <w:tcBorders>
              <w:top w:val="single" w:sz="4" w:space="0" w:color="666666"/>
              <w:left w:val="single" w:sz="4" w:space="0" w:color="666666"/>
              <w:bottom w:val="single" w:sz="4" w:space="0" w:color="666666"/>
              <w:right w:val="single" w:sz="4" w:space="0" w:color="666666"/>
            </w:tcBorders>
            <w:hideMark/>
          </w:tcPr>
          <w:p w14:paraId="6B960AC7" w14:textId="77777777" w:rsidR="00C4211A" w:rsidRPr="006346FC" w:rsidRDefault="00C4211A" w:rsidP="00677CD2">
            <w:pPr>
              <w:pStyle w:val="Normal1"/>
              <w:rPr>
                <w:rFonts w:asciiTheme="minorHAnsi" w:hAnsiTheme="minorHAnsi" w:cstheme="minorHAnsi"/>
                <w:b/>
                <w:color w:val="000000" w:themeColor="text1"/>
                <w:sz w:val="18"/>
                <w:szCs w:val="18"/>
              </w:rPr>
            </w:pPr>
            <w:r w:rsidRPr="006346FC">
              <w:rPr>
                <w:rFonts w:asciiTheme="minorHAnsi" w:eastAsia="Calibri" w:hAnsiTheme="minorHAnsi" w:cstheme="minorHAnsi"/>
                <w:b/>
                <w:color w:val="000000" w:themeColor="text1"/>
                <w:sz w:val="18"/>
                <w:szCs w:val="18"/>
                <w:highlight w:val="white"/>
              </w:rPr>
              <w:t>Frameworks</w:t>
            </w:r>
          </w:p>
        </w:tc>
        <w:tc>
          <w:tcPr>
            <w:tcW w:w="3716" w:type="pct"/>
            <w:tcBorders>
              <w:top w:val="single" w:sz="4" w:space="0" w:color="666666"/>
              <w:left w:val="single" w:sz="4" w:space="0" w:color="666666"/>
              <w:bottom w:val="single" w:sz="4" w:space="0" w:color="666666"/>
              <w:right w:val="single" w:sz="4" w:space="0" w:color="666666"/>
            </w:tcBorders>
            <w:hideMark/>
          </w:tcPr>
          <w:p w14:paraId="13257252" w14:textId="586B4FD2" w:rsidR="00C4211A" w:rsidRPr="006346FC" w:rsidRDefault="35EF338F" w:rsidP="00677CD2">
            <w:pPr>
              <w:pStyle w:val="Normal1"/>
              <w:spacing w:beforeAutospacing="1"/>
              <w:rPr>
                <w:rFonts w:asciiTheme="minorHAnsi" w:eastAsia="Calibri" w:hAnsiTheme="minorHAnsi" w:cstheme="minorHAnsi"/>
                <w:bCs/>
                <w:sz w:val="18"/>
                <w:szCs w:val="18"/>
              </w:rPr>
            </w:pPr>
            <w:r w:rsidRPr="006346FC">
              <w:rPr>
                <w:rFonts w:asciiTheme="minorHAnsi" w:eastAsia="Calibri" w:hAnsiTheme="minorHAnsi" w:cstheme="minorHAnsi"/>
                <w:bCs/>
                <w:sz w:val="18"/>
                <w:szCs w:val="18"/>
              </w:rPr>
              <w:t>Spring Boot, Spring Data JPA, Hibernate, Spring Security 3.2</w:t>
            </w:r>
          </w:p>
        </w:tc>
      </w:tr>
      <w:tr w:rsidR="00BD4E5A" w:rsidRPr="006346FC" w14:paraId="4C112850" w14:textId="77777777" w:rsidTr="00B85CD1">
        <w:trPr>
          <w:trHeight w:val="264"/>
        </w:trPr>
        <w:tc>
          <w:tcPr>
            <w:tcW w:w="1284" w:type="pct"/>
            <w:tcBorders>
              <w:top w:val="single" w:sz="4" w:space="0" w:color="666666"/>
              <w:left w:val="single" w:sz="4" w:space="0" w:color="666666"/>
              <w:bottom w:val="single" w:sz="4" w:space="0" w:color="666666"/>
              <w:right w:val="single" w:sz="4" w:space="0" w:color="666666"/>
            </w:tcBorders>
            <w:hideMark/>
          </w:tcPr>
          <w:p w14:paraId="7C66E92F" w14:textId="77777777" w:rsidR="00C4211A" w:rsidRPr="006346FC" w:rsidRDefault="00C4211A" w:rsidP="00677CD2">
            <w:pPr>
              <w:pStyle w:val="Normal1"/>
              <w:rPr>
                <w:rFonts w:asciiTheme="minorHAnsi" w:hAnsiTheme="minorHAnsi" w:cstheme="minorHAnsi"/>
                <w:b/>
                <w:color w:val="000000" w:themeColor="text1"/>
                <w:sz w:val="18"/>
                <w:szCs w:val="18"/>
              </w:rPr>
            </w:pPr>
            <w:r w:rsidRPr="006346FC">
              <w:rPr>
                <w:rFonts w:asciiTheme="minorHAnsi" w:eastAsia="Calibri" w:hAnsiTheme="minorHAnsi" w:cstheme="minorHAnsi"/>
                <w:b/>
                <w:color w:val="000000" w:themeColor="text1"/>
                <w:sz w:val="18"/>
                <w:szCs w:val="18"/>
                <w:highlight w:val="white"/>
              </w:rPr>
              <w:t>Application/Web servers</w:t>
            </w:r>
          </w:p>
        </w:tc>
        <w:tc>
          <w:tcPr>
            <w:tcW w:w="3716" w:type="pct"/>
            <w:tcBorders>
              <w:top w:val="single" w:sz="4" w:space="0" w:color="666666"/>
              <w:left w:val="single" w:sz="4" w:space="0" w:color="666666"/>
              <w:bottom w:val="single" w:sz="4" w:space="0" w:color="666666"/>
              <w:right w:val="single" w:sz="4" w:space="0" w:color="666666"/>
            </w:tcBorders>
            <w:hideMark/>
          </w:tcPr>
          <w:p w14:paraId="7A1FA5DD" w14:textId="7A7F3F20" w:rsidR="00C4211A" w:rsidRPr="006346FC" w:rsidRDefault="35EF338F" w:rsidP="00677CD2">
            <w:pPr>
              <w:pStyle w:val="Normal1"/>
              <w:spacing w:beforeAutospacing="1"/>
              <w:rPr>
                <w:rFonts w:asciiTheme="minorHAnsi" w:eastAsia="Calibri" w:hAnsiTheme="minorHAnsi" w:cstheme="minorHAnsi"/>
                <w:bCs/>
                <w:sz w:val="18"/>
                <w:szCs w:val="18"/>
              </w:rPr>
            </w:pPr>
            <w:r w:rsidRPr="006346FC">
              <w:rPr>
                <w:rFonts w:asciiTheme="minorHAnsi" w:eastAsia="Calibri" w:hAnsiTheme="minorHAnsi" w:cstheme="minorHAnsi"/>
                <w:bCs/>
                <w:sz w:val="18"/>
                <w:szCs w:val="18"/>
              </w:rPr>
              <w:t>Apache Tomcat 8, IBM Web Sphere 8.x/9.x, Web Logic 12c</w:t>
            </w:r>
          </w:p>
        </w:tc>
      </w:tr>
      <w:tr w:rsidR="00BD4E5A" w:rsidRPr="006346FC" w14:paraId="4D4B5249" w14:textId="77777777" w:rsidTr="00B85CD1">
        <w:trPr>
          <w:trHeight w:val="269"/>
        </w:trPr>
        <w:tc>
          <w:tcPr>
            <w:tcW w:w="1284" w:type="pct"/>
            <w:tcBorders>
              <w:top w:val="single" w:sz="4" w:space="0" w:color="666666"/>
              <w:left w:val="single" w:sz="4" w:space="0" w:color="666666"/>
              <w:bottom w:val="single" w:sz="4" w:space="0" w:color="666666"/>
              <w:right w:val="single" w:sz="4" w:space="0" w:color="666666"/>
            </w:tcBorders>
            <w:hideMark/>
          </w:tcPr>
          <w:p w14:paraId="756B0B18" w14:textId="7620C1A3" w:rsidR="00C4211A" w:rsidRPr="006346FC" w:rsidRDefault="35EF338F" w:rsidP="00677CD2">
            <w:pPr>
              <w:pStyle w:val="Normal1"/>
              <w:rPr>
                <w:rFonts w:asciiTheme="minorHAnsi" w:hAnsiTheme="minorHAnsi" w:cstheme="minorHAnsi"/>
                <w:b/>
                <w:bCs/>
                <w:color w:val="000000" w:themeColor="text1"/>
                <w:sz w:val="18"/>
                <w:szCs w:val="18"/>
              </w:rPr>
            </w:pPr>
            <w:r w:rsidRPr="006346FC">
              <w:rPr>
                <w:rFonts w:asciiTheme="minorHAnsi" w:eastAsia="Calibri" w:hAnsiTheme="minorHAnsi" w:cstheme="minorHAnsi"/>
                <w:b/>
                <w:bCs/>
                <w:color w:val="000000" w:themeColor="text1"/>
                <w:sz w:val="18"/>
                <w:szCs w:val="18"/>
                <w:highlight w:val="white"/>
              </w:rPr>
              <w:t>Databases</w:t>
            </w:r>
          </w:p>
        </w:tc>
        <w:tc>
          <w:tcPr>
            <w:tcW w:w="3716" w:type="pct"/>
            <w:tcBorders>
              <w:top w:val="single" w:sz="4" w:space="0" w:color="666666"/>
              <w:left w:val="single" w:sz="4" w:space="0" w:color="666666"/>
              <w:bottom w:val="single" w:sz="4" w:space="0" w:color="666666"/>
              <w:right w:val="single" w:sz="4" w:space="0" w:color="666666"/>
            </w:tcBorders>
            <w:hideMark/>
          </w:tcPr>
          <w:p w14:paraId="1C5E7072" w14:textId="31C8C32A" w:rsidR="00C4211A" w:rsidRPr="006346FC" w:rsidRDefault="35EF338F" w:rsidP="00677CD2">
            <w:pPr>
              <w:pStyle w:val="Normal1"/>
              <w:spacing w:beforeAutospacing="1"/>
              <w:rPr>
                <w:rFonts w:asciiTheme="minorHAnsi" w:eastAsia="Calibri" w:hAnsiTheme="minorHAnsi" w:cstheme="minorHAnsi"/>
                <w:bCs/>
                <w:sz w:val="18"/>
                <w:szCs w:val="18"/>
              </w:rPr>
            </w:pPr>
            <w:r w:rsidRPr="006346FC">
              <w:rPr>
                <w:rFonts w:asciiTheme="minorHAnsi" w:eastAsia="Calibri" w:hAnsiTheme="minorHAnsi" w:cstheme="minorHAnsi"/>
                <w:bCs/>
                <w:sz w:val="18"/>
                <w:szCs w:val="18"/>
              </w:rPr>
              <w:t>Oracle 10g/11g, SQL server 2012/2014/2016, MySQL 5.7, DB2 11.1, Postgres</w:t>
            </w:r>
          </w:p>
        </w:tc>
      </w:tr>
      <w:tr w:rsidR="00BD4E5A" w:rsidRPr="006346FC" w14:paraId="2C37EEFA" w14:textId="77777777" w:rsidTr="00B85CD1">
        <w:trPr>
          <w:trHeight w:val="533"/>
        </w:trPr>
        <w:tc>
          <w:tcPr>
            <w:tcW w:w="1284" w:type="pct"/>
            <w:tcBorders>
              <w:top w:val="single" w:sz="4" w:space="0" w:color="666666"/>
              <w:left w:val="single" w:sz="4" w:space="0" w:color="666666"/>
              <w:bottom w:val="single" w:sz="4" w:space="0" w:color="666666"/>
              <w:right w:val="single" w:sz="4" w:space="0" w:color="666666"/>
            </w:tcBorders>
            <w:hideMark/>
          </w:tcPr>
          <w:p w14:paraId="44EADC7A" w14:textId="77777777" w:rsidR="00C4211A" w:rsidRPr="006346FC" w:rsidRDefault="00C4211A" w:rsidP="00677CD2">
            <w:pPr>
              <w:pStyle w:val="Normal1"/>
              <w:rPr>
                <w:rFonts w:asciiTheme="minorHAnsi" w:hAnsiTheme="minorHAnsi" w:cstheme="minorHAnsi"/>
                <w:b/>
                <w:color w:val="000000" w:themeColor="text1"/>
                <w:sz w:val="18"/>
                <w:szCs w:val="18"/>
              </w:rPr>
            </w:pPr>
            <w:r w:rsidRPr="006346FC">
              <w:rPr>
                <w:rFonts w:asciiTheme="minorHAnsi" w:eastAsia="Calibri" w:hAnsiTheme="minorHAnsi" w:cstheme="minorHAnsi"/>
                <w:b/>
                <w:color w:val="000000" w:themeColor="text1"/>
                <w:sz w:val="18"/>
                <w:szCs w:val="18"/>
                <w:highlight w:val="white"/>
              </w:rPr>
              <w:t>Internet Technologies</w:t>
            </w:r>
          </w:p>
        </w:tc>
        <w:tc>
          <w:tcPr>
            <w:tcW w:w="3716" w:type="pct"/>
            <w:tcBorders>
              <w:top w:val="single" w:sz="4" w:space="0" w:color="666666"/>
              <w:left w:val="single" w:sz="4" w:space="0" w:color="666666"/>
              <w:bottom w:val="single" w:sz="4" w:space="0" w:color="666666"/>
              <w:right w:val="single" w:sz="4" w:space="0" w:color="666666"/>
            </w:tcBorders>
            <w:hideMark/>
          </w:tcPr>
          <w:p w14:paraId="46ABB5BB" w14:textId="6A978FF4" w:rsidR="00C4211A" w:rsidRPr="006346FC" w:rsidRDefault="771FFA9D" w:rsidP="00677CD2">
            <w:pPr>
              <w:pStyle w:val="Normal1"/>
              <w:rPr>
                <w:rFonts w:asciiTheme="minorHAnsi" w:eastAsia="Calibri" w:hAnsiTheme="minorHAnsi" w:cstheme="minorHAnsi"/>
                <w:bCs/>
                <w:color w:val="000000" w:themeColor="text1"/>
                <w:sz w:val="18"/>
                <w:szCs w:val="18"/>
              </w:rPr>
            </w:pPr>
            <w:r w:rsidRPr="006346FC">
              <w:rPr>
                <w:rFonts w:asciiTheme="minorHAnsi" w:eastAsia="Calibri" w:hAnsiTheme="minorHAnsi" w:cstheme="minorHAnsi"/>
                <w:bCs/>
                <w:color w:val="000000" w:themeColor="text1"/>
                <w:sz w:val="18"/>
                <w:szCs w:val="18"/>
                <w:highlight w:val="white"/>
              </w:rPr>
              <w:t>HTML 5, JavaScript 1.8, CSS 3 and CSS 4, jQuery</w:t>
            </w:r>
            <w:r w:rsidRPr="006346FC">
              <w:rPr>
                <w:rFonts w:asciiTheme="minorHAnsi" w:eastAsia="Calibri" w:hAnsiTheme="minorHAnsi" w:cstheme="minorHAnsi"/>
                <w:bCs/>
                <w:color w:val="000000" w:themeColor="text1"/>
                <w:sz w:val="18"/>
                <w:szCs w:val="18"/>
              </w:rPr>
              <w:t xml:space="preserve"> 2.11, AngularJS, Angular 2/4/7/8/9/10, TypeScript, Json, Formio, NodeJS</w:t>
            </w:r>
          </w:p>
        </w:tc>
      </w:tr>
      <w:tr w:rsidR="00BD4E5A" w:rsidRPr="006346FC" w14:paraId="11FD84CC" w14:textId="77777777" w:rsidTr="00B85CD1">
        <w:trPr>
          <w:trHeight w:val="257"/>
        </w:trPr>
        <w:tc>
          <w:tcPr>
            <w:tcW w:w="1284" w:type="pct"/>
            <w:tcBorders>
              <w:top w:val="single" w:sz="4" w:space="0" w:color="666666"/>
              <w:left w:val="single" w:sz="4" w:space="0" w:color="666666"/>
              <w:bottom w:val="single" w:sz="4" w:space="0" w:color="666666"/>
              <w:right w:val="single" w:sz="4" w:space="0" w:color="666666"/>
            </w:tcBorders>
            <w:hideMark/>
          </w:tcPr>
          <w:p w14:paraId="5F5038AD" w14:textId="77777777" w:rsidR="00C4211A" w:rsidRPr="006346FC" w:rsidRDefault="007C3ED8" w:rsidP="00677CD2">
            <w:pPr>
              <w:pStyle w:val="Normal1"/>
              <w:rPr>
                <w:rFonts w:asciiTheme="minorHAnsi" w:hAnsiTheme="minorHAnsi" w:cstheme="minorHAnsi"/>
                <w:b/>
                <w:color w:val="000000" w:themeColor="text1"/>
                <w:sz w:val="18"/>
                <w:szCs w:val="18"/>
              </w:rPr>
            </w:pPr>
            <w:r w:rsidRPr="006346FC">
              <w:rPr>
                <w:rFonts w:asciiTheme="minorHAnsi" w:hAnsiTheme="minorHAnsi" w:cstheme="minorHAnsi"/>
                <w:b/>
                <w:color w:val="000000" w:themeColor="text1"/>
                <w:sz w:val="18"/>
                <w:szCs w:val="18"/>
              </w:rPr>
              <w:t>Version Control</w:t>
            </w:r>
          </w:p>
        </w:tc>
        <w:tc>
          <w:tcPr>
            <w:tcW w:w="3716" w:type="pct"/>
            <w:tcBorders>
              <w:top w:val="single" w:sz="4" w:space="0" w:color="666666"/>
              <w:left w:val="single" w:sz="4" w:space="0" w:color="666666"/>
              <w:bottom w:val="single" w:sz="4" w:space="0" w:color="666666"/>
              <w:right w:val="single" w:sz="4" w:space="0" w:color="666666"/>
            </w:tcBorders>
            <w:hideMark/>
          </w:tcPr>
          <w:p w14:paraId="4F2A3C9B" w14:textId="77777777" w:rsidR="00C4211A" w:rsidRPr="006346FC" w:rsidRDefault="00966564" w:rsidP="00677CD2">
            <w:pPr>
              <w:pStyle w:val="Normal1"/>
              <w:rPr>
                <w:rFonts w:asciiTheme="minorHAnsi" w:hAnsiTheme="minorHAnsi" w:cstheme="minorHAnsi"/>
                <w:bCs/>
                <w:color w:val="000000" w:themeColor="text1"/>
                <w:sz w:val="18"/>
                <w:szCs w:val="18"/>
              </w:rPr>
            </w:pPr>
            <w:r w:rsidRPr="006346FC">
              <w:rPr>
                <w:rFonts w:asciiTheme="minorHAnsi" w:hAnsiTheme="minorHAnsi" w:cstheme="minorHAnsi"/>
                <w:bCs/>
                <w:color w:val="000000" w:themeColor="text1"/>
                <w:sz w:val="18"/>
                <w:szCs w:val="18"/>
              </w:rPr>
              <w:t xml:space="preserve"> SVN, </w:t>
            </w:r>
            <w:r w:rsidR="003157B4" w:rsidRPr="006346FC">
              <w:rPr>
                <w:rFonts w:asciiTheme="minorHAnsi" w:hAnsiTheme="minorHAnsi" w:cstheme="minorHAnsi"/>
                <w:bCs/>
                <w:color w:val="000000" w:themeColor="text1"/>
                <w:sz w:val="18"/>
                <w:szCs w:val="18"/>
              </w:rPr>
              <w:t>GitH</w:t>
            </w:r>
            <w:r w:rsidRPr="006346FC">
              <w:rPr>
                <w:rFonts w:asciiTheme="minorHAnsi" w:hAnsiTheme="minorHAnsi" w:cstheme="minorHAnsi"/>
                <w:bCs/>
                <w:color w:val="000000" w:themeColor="text1"/>
                <w:sz w:val="18"/>
                <w:szCs w:val="18"/>
              </w:rPr>
              <w:t xml:space="preserve">ub </w:t>
            </w:r>
            <w:r w:rsidR="007C3ED8" w:rsidRPr="006346FC">
              <w:rPr>
                <w:rFonts w:asciiTheme="minorHAnsi" w:hAnsiTheme="minorHAnsi" w:cstheme="minorHAnsi"/>
                <w:bCs/>
                <w:color w:val="000000" w:themeColor="text1"/>
                <w:sz w:val="18"/>
                <w:szCs w:val="18"/>
              </w:rPr>
              <w:t>and JIRA</w:t>
            </w:r>
          </w:p>
        </w:tc>
      </w:tr>
      <w:tr w:rsidR="00BD4E5A" w:rsidRPr="006346FC" w14:paraId="3CB91F82" w14:textId="77777777" w:rsidTr="00B85CD1">
        <w:trPr>
          <w:trHeight w:val="269"/>
        </w:trPr>
        <w:tc>
          <w:tcPr>
            <w:tcW w:w="1284" w:type="pct"/>
            <w:tcBorders>
              <w:top w:val="single" w:sz="4" w:space="0" w:color="666666"/>
              <w:left w:val="single" w:sz="4" w:space="0" w:color="666666"/>
              <w:bottom w:val="single" w:sz="4" w:space="0" w:color="666666"/>
              <w:right w:val="single" w:sz="4" w:space="0" w:color="666666"/>
            </w:tcBorders>
            <w:hideMark/>
          </w:tcPr>
          <w:p w14:paraId="25A8B1D3" w14:textId="77777777" w:rsidR="00C4211A" w:rsidRPr="006346FC" w:rsidRDefault="00C4211A" w:rsidP="00677CD2">
            <w:pPr>
              <w:pStyle w:val="Normal1"/>
              <w:rPr>
                <w:rFonts w:asciiTheme="minorHAnsi" w:hAnsiTheme="minorHAnsi" w:cstheme="minorHAnsi"/>
                <w:b/>
                <w:color w:val="000000" w:themeColor="text1"/>
                <w:sz w:val="18"/>
                <w:szCs w:val="18"/>
              </w:rPr>
            </w:pPr>
            <w:r w:rsidRPr="006346FC">
              <w:rPr>
                <w:rFonts w:asciiTheme="minorHAnsi" w:eastAsia="Calibri" w:hAnsiTheme="minorHAnsi" w:cstheme="minorHAnsi"/>
                <w:b/>
                <w:color w:val="000000" w:themeColor="text1"/>
                <w:sz w:val="18"/>
                <w:szCs w:val="18"/>
                <w:highlight w:val="white"/>
              </w:rPr>
              <w:t>IDE</w:t>
            </w:r>
          </w:p>
        </w:tc>
        <w:tc>
          <w:tcPr>
            <w:tcW w:w="3716" w:type="pct"/>
            <w:tcBorders>
              <w:top w:val="single" w:sz="4" w:space="0" w:color="666666"/>
              <w:left w:val="single" w:sz="4" w:space="0" w:color="666666"/>
              <w:bottom w:val="single" w:sz="4" w:space="0" w:color="666666"/>
              <w:right w:val="single" w:sz="4" w:space="0" w:color="666666"/>
            </w:tcBorders>
            <w:hideMark/>
          </w:tcPr>
          <w:p w14:paraId="6BC46E6D" w14:textId="067CF9F3" w:rsidR="00C4211A" w:rsidRPr="006346FC" w:rsidRDefault="35EF338F" w:rsidP="00677CD2">
            <w:pPr>
              <w:pStyle w:val="Normal1"/>
              <w:rPr>
                <w:rFonts w:asciiTheme="minorHAnsi" w:hAnsiTheme="minorHAnsi" w:cstheme="minorHAnsi"/>
                <w:bCs/>
                <w:color w:val="000000" w:themeColor="text1"/>
                <w:sz w:val="18"/>
                <w:szCs w:val="18"/>
              </w:rPr>
            </w:pPr>
            <w:r w:rsidRPr="006346FC">
              <w:rPr>
                <w:rFonts w:asciiTheme="minorHAnsi" w:eastAsia="Calibri" w:hAnsiTheme="minorHAnsi" w:cstheme="minorHAnsi"/>
                <w:bCs/>
                <w:color w:val="000000" w:themeColor="text1"/>
                <w:sz w:val="18"/>
                <w:szCs w:val="18"/>
                <w:highlight w:val="white"/>
              </w:rPr>
              <w:t xml:space="preserve">Eclipse, </w:t>
            </w:r>
            <w:r w:rsidRPr="006346FC">
              <w:rPr>
                <w:rFonts w:asciiTheme="minorHAnsi" w:eastAsia="Calibri" w:hAnsiTheme="minorHAnsi" w:cstheme="minorHAnsi"/>
                <w:bCs/>
                <w:color w:val="000000" w:themeColor="text1"/>
                <w:sz w:val="18"/>
                <w:szCs w:val="18"/>
              </w:rPr>
              <w:t>NetBeans 8.0.2, IntelliJ 2017.1, VS code, Postman</w:t>
            </w:r>
          </w:p>
        </w:tc>
      </w:tr>
      <w:tr w:rsidR="00BD4E5A" w:rsidRPr="006346FC" w14:paraId="74E183FF" w14:textId="77777777" w:rsidTr="00B85CD1">
        <w:trPr>
          <w:trHeight w:val="257"/>
        </w:trPr>
        <w:tc>
          <w:tcPr>
            <w:tcW w:w="1284" w:type="pct"/>
            <w:tcBorders>
              <w:top w:val="single" w:sz="4" w:space="0" w:color="666666"/>
              <w:left w:val="single" w:sz="4" w:space="0" w:color="666666"/>
              <w:bottom w:val="single" w:sz="4" w:space="0" w:color="666666"/>
              <w:right w:val="single" w:sz="4" w:space="0" w:color="666666"/>
            </w:tcBorders>
            <w:hideMark/>
          </w:tcPr>
          <w:p w14:paraId="261B60BF" w14:textId="77777777" w:rsidR="00C4211A" w:rsidRPr="006346FC" w:rsidRDefault="00C4211A" w:rsidP="00677CD2">
            <w:pPr>
              <w:pStyle w:val="Normal1"/>
              <w:rPr>
                <w:rFonts w:asciiTheme="minorHAnsi" w:hAnsiTheme="minorHAnsi" w:cstheme="minorHAnsi"/>
                <w:b/>
                <w:color w:val="000000" w:themeColor="text1"/>
                <w:sz w:val="18"/>
                <w:szCs w:val="18"/>
              </w:rPr>
            </w:pPr>
            <w:r w:rsidRPr="006346FC">
              <w:rPr>
                <w:rFonts w:asciiTheme="minorHAnsi" w:eastAsia="Calibri" w:hAnsiTheme="minorHAnsi" w:cstheme="minorHAnsi"/>
                <w:b/>
                <w:color w:val="000000" w:themeColor="text1"/>
                <w:sz w:val="18"/>
                <w:szCs w:val="18"/>
                <w:highlight w:val="white"/>
              </w:rPr>
              <w:t>Operating system</w:t>
            </w:r>
          </w:p>
        </w:tc>
        <w:tc>
          <w:tcPr>
            <w:tcW w:w="3716" w:type="pct"/>
            <w:tcBorders>
              <w:top w:val="single" w:sz="4" w:space="0" w:color="666666"/>
              <w:left w:val="single" w:sz="4" w:space="0" w:color="666666"/>
              <w:bottom w:val="single" w:sz="4" w:space="0" w:color="666666"/>
              <w:right w:val="single" w:sz="4" w:space="0" w:color="666666"/>
            </w:tcBorders>
            <w:hideMark/>
          </w:tcPr>
          <w:p w14:paraId="0368CBB7" w14:textId="7919E70A" w:rsidR="00C4211A" w:rsidRPr="006346FC" w:rsidRDefault="35EF338F" w:rsidP="00677CD2">
            <w:pPr>
              <w:pStyle w:val="Normal1"/>
              <w:rPr>
                <w:rFonts w:asciiTheme="minorHAnsi" w:hAnsiTheme="minorHAnsi" w:cstheme="minorHAnsi"/>
                <w:bCs/>
                <w:color w:val="000000" w:themeColor="text1"/>
                <w:sz w:val="18"/>
                <w:szCs w:val="18"/>
              </w:rPr>
            </w:pPr>
            <w:r w:rsidRPr="006346FC">
              <w:rPr>
                <w:rFonts w:asciiTheme="minorHAnsi" w:eastAsia="Calibri" w:hAnsiTheme="minorHAnsi" w:cstheme="minorHAnsi"/>
                <w:bCs/>
                <w:color w:val="000000" w:themeColor="text1"/>
                <w:sz w:val="18"/>
                <w:szCs w:val="18"/>
                <w:highlight w:val="white"/>
              </w:rPr>
              <w:t xml:space="preserve">Windows </w:t>
            </w:r>
            <w:r w:rsidRPr="006346FC">
              <w:rPr>
                <w:rFonts w:asciiTheme="minorHAnsi" w:eastAsia="Calibri" w:hAnsiTheme="minorHAnsi" w:cstheme="minorHAnsi"/>
                <w:bCs/>
                <w:color w:val="000000" w:themeColor="text1"/>
                <w:sz w:val="18"/>
                <w:szCs w:val="18"/>
              </w:rPr>
              <w:t>10, Unix</w:t>
            </w:r>
          </w:p>
        </w:tc>
      </w:tr>
      <w:tr w:rsidR="00BD4E5A" w:rsidRPr="006346FC" w14:paraId="783AAF62" w14:textId="77777777" w:rsidTr="00B85CD1">
        <w:trPr>
          <w:trHeight w:val="257"/>
        </w:trPr>
        <w:tc>
          <w:tcPr>
            <w:tcW w:w="1284" w:type="pct"/>
            <w:tcBorders>
              <w:top w:val="single" w:sz="4" w:space="0" w:color="666666"/>
              <w:left w:val="single" w:sz="4" w:space="0" w:color="666666"/>
              <w:bottom w:val="single" w:sz="4" w:space="0" w:color="666666"/>
              <w:right w:val="single" w:sz="4" w:space="0" w:color="666666"/>
            </w:tcBorders>
            <w:hideMark/>
          </w:tcPr>
          <w:p w14:paraId="0377AF2E" w14:textId="77777777" w:rsidR="00C4211A" w:rsidRPr="006346FC" w:rsidRDefault="00C4211A" w:rsidP="00677CD2">
            <w:pPr>
              <w:rPr>
                <w:rFonts w:asciiTheme="minorHAnsi" w:eastAsia="Calibri" w:hAnsiTheme="minorHAnsi" w:cstheme="minorHAnsi"/>
                <w:b/>
                <w:sz w:val="18"/>
                <w:szCs w:val="18"/>
                <w:highlight w:val="white"/>
              </w:rPr>
            </w:pPr>
            <w:r w:rsidRPr="006346FC">
              <w:rPr>
                <w:rFonts w:asciiTheme="minorHAnsi" w:eastAsia="Calibri" w:hAnsiTheme="minorHAnsi" w:cstheme="minorHAnsi"/>
                <w:b/>
                <w:sz w:val="18"/>
                <w:szCs w:val="18"/>
              </w:rPr>
              <w:lastRenderedPageBreak/>
              <w:t>Testing and Logging Frameworks</w:t>
            </w:r>
          </w:p>
        </w:tc>
        <w:tc>
          <w:tcPr>
            <w:tcW w:w="3716" w:type="pct"/>
            <w:tcBorders>
              <w:top w:val="single" w:sz="4" w:space="0" w:color="666666"/>
              <w:left w:val="single" w:sz="4" w:space="0" w:color="666666"/>
              <w:bottom w:val="single" w:sz="4" w:space="0" w:color="666666"/>
              <w:right w:val="single" w:sz="4" w:space="0" w:color="666666"/>
            </w:tcBorders>
            <w:hideMark/>
          </w:tcPr>
          <w:p w14:paraId="05CE7579" w14:textId="609A6696" w:rsidR="00C4211A" w:rsidRPr="006346FC" w:rsidRDefault="35EF338F" w:rsidP="00677CD2">
            <w:pPr>
              <w:snapToGrid w:val="0"/>
              <w:rPr>
                <w:rFonts w:asciiTheme="minorHAnsi" w:eastAsia="Calibri" w:hAnsiTheme="minorHAnsi" w:cstheme="minorHAnsi"/>
                <w:bCs/>
                <w:color w:val="000000" w:themeColor="text1"/>
                <w:sz w:val="18"/>
                <w:szCs w:val="18"/>
              </w:rPr>
            </w:pPr>
            <w:r w:rsidRPr="006346FC">
              <w:rPr>
                <w:rFonts w:asciiTheme="minorHAnsi" w:eastAsia="Calibri" w:hAnsiTheme="minorHAnsi" w:cstheme="minorHAnsi"/>
                <w:bCs/>
                <w:color w:val="000000" w:themeColor="text1"/>
                <w:sz w:val="18"/>
                <w:szCs w:val="18"/>
              </w:rPr>
              <w:t>JUnit, Log4J, JIRA, JMeter, Test NG, easy mock and power mock.</w:t>
            </w:r>
          </w:p>
        </w:tc>
      </w:tr>
      <w:tr w:rsidR="00BD4E5A" w:rsidRPr="006346FC" w14:paraId="309D0981" w14:textId="77777777" w:rsidTr="00B85CD1">
        <w:trPr>
          <w:trHeight w:val="257"/>
        </w:trPr>
        <w:tc>
          <w:tcPr>
            <w:tcW w:w="1284" w:type="pct"/>
            <w:tcBorders>
              <w:top w:val="single" w:sz="4" w:space="0" w:color="666666"/>
              <w:left w:val="single" w:sz="4" w:space="0" w:color="666666"/>
              <w:bottom w:val="single" w:sz="4" w:space="0" w:color="666666"/>
              <w:right w:val="single" w:sz="4" w:space="0" w:color="666666"/>
            </w:tcBorders>
            <w:hideMark/>
          </w:tcPr>
          <w:p w14:paraId="43E53A5A" w14:textId="77777777" w:rsidR="00C4211A" w:rsidRPr="006346FC" w:rsidRDefault="00C4211A" w:rsidP="00677CD2">
            <w:pPr>
              <w:pStyle w:val="Normal1"/>
              <w:rPr>
                <w:rFonts w:asciiTheme="minorHAnsi" w:eastAsia="Calibri" w:hAnsiTheme="minorHAnsi" w:cstheme="minorHAnsi"/>
                <w:b/>
                <w:color w:val="000000" w:themeColor="text1"/>
                <w:sz w:val="18"/>
                <w:szCs w:val="18"/>
                <w:highlight w:val="white"/>
              </w:rPr>
            </w:pPr>
            <w:r w:rsidRPr="006346FC">
              <w:rPr>
                <w:rFonts w:asciiTheme="minorHAnsi" w:eastAsia="Calibri" w:hAnsiTheme="minorHAnsi" w:cstheme="minorHAnsi"/>
                <w:b/>
                <w:color w:val="000000" w:themeColor="text1"/>
                <w:sz w:val="18"/>
                <w:szCs w:val="18"/>
                <w:highlight w:val="white"/>
              </w:rPr>
              <w:t>Methodologies</w:t>
            </w:r>
          </w:p>
        </w:tc>
        <w:tc>
          <w:tcPr>
            <w:tcW w:w="3716" w:type="pct"/>
            <w:tcBorders>
              <w:top w:val="single" w:sz="4" w:space="0" w:color="666666"/>
              <w:left w:val="single" w:sz="4" w:space="0" w:color="666666"/>
              <w:bottom w:val="single" w:sz="4" w:space="0" w:color="666666"/>
              <w:right w:val="single" w:sz="4" w:space="0" w:color="666666"/>
            </w:tcBorders>
            <w:hideMark/>
          </w:tcPr>
          <w:p w14:paraId="4E49FEC2" w14:textId="3A8041C3" w:rsidR="00C4211A" w:rsidRPr="006346FC" w:rsidRDefault="35EF338F" w:rsidP="00677CD2">
            <w:pPr>
              <w:pStyle w:val="Normal1"/>
              <w:rPr>
                <w:rFonts w:asciiTheme="minorHAnsi" w:hAnsiTheme="minorHAnsi" w:cstheme="minorHAnsi"/>
                <w:bCs/>
                <w:color w:val="000000" w:themeColor="text1"/>
                <w:sz w:val="18"/>
                <w:szCs w:val="18"/>
              </w:rPr>
            </w:pPr>
            <w:r w:rsidRPr="006346FC">
              <w:rPr>
                <w:rFonts w:asciiTheme="minorHAnsi" w:hAnsiTheme="minorHAnsi" w:cstheme="minorHAnsi"/>
                <w:bCs/>
                <w:color w:val="000000" w:themeColor="text1"/>
                <w:sz w:val="18"/>
                <w:szCs w:val="18"/>
              </w:rPr>
              <w:t>Agile, waterfall, Scrum</w:t>
            </w:r>
          </w:p>
        </w:tc>
      </w:tr>
      <w:tr w:rsidR="00BD4E5A" w:rsidRPr="006346FC" w14:paraId="31662F33" w14:textId="77777777" w:rsidTr="00B85CD1">
        <w:trPr>
          <w:trHeight w:val="302"/>
        </w:trPr>
        <w:tc>
          <w:tcPr>
            <w:tcW w:w="1284" w:type="pct"/>
            <w:tcBorders>
              <w:top w:val="single" w:sz="4" w:space="0" w:color="666666"/>
              <w:left w:val="single" w:sz="4" w:space="0" w:color="666666"/>
              <w:bottom w:val="single" w:sz="4" w:space="0" w:color="666666"/>
              <w:right w:val="single" w:sz="4" w:space="0" w:color="666666"/>
            </w:tcBorders>
            <w:hideMark/>
          </w:tcPr>
          <w:p w14:paraId="26366E97" w14:textId="77777777" w:rsidR="00C4211A" w:rsidRPr="006346FC" w:rsidRDefault="00C4211A" w:rsidP="00677CD2">
            <w:pPr>
              <w:pStyle w:val="Normal1"/>
              <w:rPr>
                <w:rFonts w:asciiTheme="minorHAnsi" w:eastAsia="Calibri" w:hAnsiTheme="minorHAnsi" w:cstheme="minorHAnsi"/>
                <w:b/>
                <w:color w:val="000000" w:themeColor="text1"/>
                <w:sz w:val="18"/>
                <w:szCs w:val="18"/>
                <w:highlight w:val="white"/>
              </w:rPr>
            </w:pPr>
            <w:r w:rsidRPr="006346FC">
              <w:rPr>
                <w:rFonts w:asciiTheme="minorHAnsi" w:eastAsia="Calibri" w:hAnsiTheme="minorHAnsi" w:cstheme="minorHAnsi"/>
                <w:b/>
                <w:color w:val="000000" w:themeColor="text1"/>
                <w:sz w:val="18"/>
                <w:szCs w:val="18"/>
                <w:highlight w:val="white"/>
              </w:rPr>
              <w:t>Developer IDE Platforms</w:t>
            </w:r>
          </w:p>
        </w:tc>
        <w:tc>
          <w:tcPr>
            <w:tcW w:w="3716" w:type="pct"/>
            <w:tcBorders>
              <w:top w:val="single" w:sz="4" w:space="0" w:color="666666"/>
              <w:left w:val="single" w:sz="4" w:space="0" w:color="666666"/>
              <w:bottom w:val="single" w:sz="4" w:space="0" w:color="666666"/>
              <w:right w:val="single" w:sz="4" w:space="0" w:color="666666"/>
            </w:tcBorders>
            <w:hideMark/>
          </w:tcPr>
          <w:p w14:paraId="5F6FE846" w14:textId="77777777" w:rsidR="00C4211A" w:rsidRPr="006346FC" w:rsidRDefault="00C4211A" w:rsidP="00677CD2">
            <w:pPr>
              <w:rPr>
                <w:rFonts w:asciiTheme="minorHAnsi" w:eastAsia="Calibri" w:hAnsiTheme="minorHAnsi" w:cstheme="minorHAnsi"/>
                <w:bCs/>
                <w:color w:val="000000" w:themeColor="text1"/>
                <w:sz w:val="18"/>
                <w:szCs w:val="18"/>
              </w:rPr>
            </w:pPr>
            <w:r w:rsidRPr="006346FC">
              <w:rPr>
                <w:rFonts w:asciiTheme="minorHAnsi" w:eastAsia="Calibri" w:hAnsiTheme="minorHAnsi" w:cstheme="minorHAnsi"/>
                <w:bCs/>
                <w:color w:val="000000" w:themeColor="text1"/>
                <w:sz w:val="18"/>
                <w:szCs w:val="18"/>
              </w:rPr>
              <w:t>Eclipse, Notepad ++</w:t>
            </w:r>
            <w:r w:rsidR="00DE6805" w:rsidRPr="006346FC">
              <w:rPr>
                <w:rFonts w:asciiTheme="minorHAnsi" w:eastAsia="Calibri" w:hAnsiTheme="minorHAnsi" w:cstheme="minorHAnsi"/>
                <w:bCs/>
                <w:color w:val="000000" w:themeColor="text1"/>
                <w:sz w:val="18"/>
                <w:szCs w:val="18"/>
              </w:rPr>
              <w:t xml:space="preserve">, </w:t>
            </w:r>
            <w:r w:rsidRPr="006346FC">
              <w:rPr>
                <w:rFonts w:asciiTheme="minorHAnsi" w:eastAsia="Calibri" w:hAnsiTheme="minorHAnsi" w:cstheme="minorHAnsi"/>
                <w:bCs/>
                <w:color w:val="000000" w:themeColor="text1"/>
                <w:sz w:val="18"/>
                <w:szCs w:val="18"/>
              </w:rPr>
              <w:t>IntelliJ 2017.1, Spring Tool Suite (STS) 3.8.3</w:t>
            </w:r>
          </w:p>
        </w:tc>
      </w:tr>
      <w:tr w:rsidR="00BD4E5A" w:rsidRPr="006346FC" w14:paraId="4E76F455" w14:textId="77777777" w:rsidTr="00B85CD1">
        <w:trPr>
          <w:trHeight w:val="140"/>
        </w:trPr>
        <w:tc>
          <w:tcPr>
            <w:tcW w:w="1284" w:type="pct"/>
            <w:tcBorders>
              <w:top w:val="single" w:sz="4" w:space="0" w:color="666666"/>
              <w:left w:val="single" w:sz="4" w:space="0" w:color="666666"/>
              <w:bottom w:val="single" w:sz="4" w:space="0" w:color="666666"/>
              <w:right w:val="single" w:sz="4" w:space="0" w:color="666666"/>
            </w:tcBorders>
            <w:hideMark/>
          </w:tcPr>
          <w:p w14:paraId="41F0CD88" w14:textId="77777777" w:rsidR="00C4211A" w:rsidRPr="006346FC" w:rsidRDefault="00C4211A" w:rsidP="00677CD2">
            <w:pPr>
              <w:pStyle w:val="Normal1"/>
              <w:rPr>
                <w:rFonts w:asciiTheme="minorHAnsi" w:eastAsia="Calibri" w:hAnsiTheme="minorHAnsi" w:cstheme="minorHAnsi"/>
                <w:b/>
                <w:color w:val="000000" w:themeColor="text1"/>
                <w:sz w:val="18"/>
                <w:szCs w:val="18"/>
                <w:highlight w:val="white"/>
              </w:rPr>
            </w:pPr>
            <w:r w:rsidRPr="006346FC">
              <w:rPr>
                <w:rFonts w:asciiTheme="minorHAnsi" w:eastAsia="Calibri" w:hAnsiTheme="minorHAnsi" w:cstheme="minorHAnsi"/>
                <w:b/>
                <w:color w:val="000000" w:themeColor="text1"/>
                <w:sz w:val="18"/>
                <w:szCs w:val="18"/>
                <w:highlight w:val="white"/>
              </w:rPr>
              <w:t>Build Tools</w:t>
            </w:r>
          </w:p>
        </w:tc>
        <w:tc>
          <w:tcPr>
            <w:tcW w:w="3716" w:type="pct"/>
            <w:tcBorders>
              <w:top w:val="single" w:sz="4" w:space="0" w:color="666666"/>
              <w:left w:val="single" w:sz="4" w:space="0" w:color="666666"/>
              <w:bottom w:val="single" w:sz="4" w:space="0" w:color="666666"/>
              <w:right w:val="single" w:sz="4" w:space="0" w:color="666666"/>
            </w:tcBorders>
            <w:hideMark/>
          </w:tcPr>
          <w:p w14:paraId="2B2DED04" w14:textId="77777777" w:rsidR="00C4211A" w:rsidRPr="006346FC" w:rsidRDefault="00C4211A" w:rsidP="00677CD2">
            <w:pPr>
              <w:rPr>
                <w:rFonts w:asciiTheme="minorHAnsi" w:eastAsia="Calibri" w:hAnsiTheme="minorHAnsi" w:cstheme="minorHAnsi"/>
                <w:bCs/>
                <w:color w:val="000000" w:themeColor="text1"/>
                <w:sz w:val="18"/>
                <w:szCs w:val="18"/>
              </w:rPr>
            </w:pPr>
            <w:r w:rsidRPr="006346FC">
              <w:rPr>
                <w:rFonts w:asciiTheme="minorHAnsi" w:eastAsia="Calibri" w:hAnsiTheme="minorHAnsi" w:cstheme="minorHAnsi"/>
                <w:bCs/>
                <w:color w:val="000000" w:themeColor="text1"/>
                <w:sz w:val="18"/>
                <w:szCs w:val="18"/>
              </w:rPr>
              <w:t>Ant 1.10, Maven 3.3.9, Gradle 3.4.1</w:t>
            </w:r>
          </w:p>
        </w:tc>
      </w:tr>
      <w:tr w:rsidR="00BD4E5A" w:rsidRPr="006346FC" w14:paraId="0D3EF671" w14:textId="77777777" w:rsidTr="00B85CD1">
        <w:trPr>
          <w:trHeight w:val="41"/>
        </w:trPr>
        <w:tc>
          <w:tcPr>
            <w:tcW w:w="1284" w:type="pct"/>
            <w:tcBorders>
              <w:top w:val="single" w:sz="4" w:space="0" w:color="666666"/>
              <w:left w:val="single" w:sz="4" w:space="0" w:color="666666"/>
              <w:bottom w:val="single" w:sz="4" w:space="0" w:color="666666"/>
              <w:right w:val="single" w:sz="4" w:space="0" w:color="666666"/>
            </w:tcBorders>
            <w:hideMark/>
          </w:tcPr>
          <w:p w14:paraId="4A368535" w14:textId="77777777" w:rsidR="00C4211A" w:rsidRPr="006346FC" w:rsidRDefault="00C4211A" w:rsidP="00677CD2">
            <w:pPr>
              <w:pStyle w:val="Normal1"/>
              <w:rPr>
                <w:rFonts w:asciiTheme="minorHAnsi" w:eastAsia="Calibri" w:hAnsiTheme="minorHAnsi" w:cstheme="minorHAnsi"/>
                <w:b/>
                <w:color w:val="000000" w:themeColor="text1"/>
                <w:sz w:val="18"/>
                <w:szCs w:val="18"/>
                <w:highlight w:val="white"/>
              </w:rPr>
            </w:pPr>
            <w:r w:rsidRPr="006346FC">
              <w:rPr>
                <w:rFonts w:asciiTheme="minorHAnsi" w:eastAsia="Calibri" w:hAnsiTheme="minorHAnsi" w:cstheme="minorHAnsi"/>
                <w:b/>
                <w:color w:val="000000" w:themeColor="text1"/>
                <w:sz w:val="18"/>
                <w:szCs w:val="18"/>
                <w:highlight w:val="white"/>
              </w:rPr>
              <w:t>XML &amp; Web Services</w:t>
            </w:r>
          </w:p>
        </w:tc>
        <w:tc>
          <w:tcPr>
            <w:tcW w:w="3716" w:type="pct"/>
            <w:tcBorders>
              <w:top w:val="single" w:sz="4" w:space="0" w:color="666666"/>
              <w:left w:val="single" w:sz="4" w:space="0" w:color="666666"/>
              <w:bottom w:val="single" w:sz="4" w:space="0" w:color="666666"/>
              <w:right w:val="single" w:sz="4" w:space="0" w:color="666666"/>
            </w:tcBorders>
            <w:hideMark/>
          </w:tcPr>
          <w:p w14:paraId="6BAF2CC3" w14:textId="24C2709D" w:rsidR="00C4211A" w:rsidRPr="006346FC" w:rsidRDefault="35EF338F" w:rsidP="00677CD2">
            <w:pPr>
              <w:rPr>
                <w:rFonts w:asciiTheme="minorHAnsi" w:hAnsiTheme="minorHAnsi" w:cstheme="minorHAnsi"/>
                <w:bCs/>
                <w:color w:val="000000" w:themeColor="text1"/>
                <w:sz w:val="18"/>
                <w:szCs w:val="18"/>
              </w:rPr>
            </w:pPr>
            <w:r w:rsidRPr="006346FC">
              <w:rPr>
                <w:rFonts w:asciiTheme="minorHAnsi" w:eastAsia="Calibri" w:hAnsiTheme="minorHAnsi" w:cstheme="minorHAnsi"/>
                <w:bCs/>
                <w:color w:val="000000" w:themeColor="text1"/>
                <w:sz w:val="18"/>
                <w:szCs w:val="18"/>
              </w:rPr>
              <w:t>SOAP 1.2, REST 2.0, XML, XSD, JAXB, SOAP UI</w:t>
            </w:r>
          </w:p>
        </w:tc>
      </w:tr>
      <w:tr w:rsidR="00BD4E5A" w:rsidRPr="006346FC" w14:paraId="576598D3" w14:textId="77777777" w:rsidTr="00B85CD1">
        <w:trPr>
          <w:trHeight w:val="50"/>
        </w:trPr>
        <w:tc>
          <w:tcPr>
            <w:tcW w:w="1284" w:type="pct"/>
            <w:tcBorders>
              <w:top w:val="single" w:sz="4" w:space="0" w:color="666666"/>
              <w:left w:val="single" w:sz="4" w:space="0" w:color="666666"/>
              <w:bottom w:val="single" w:sz="4" w:space="0" w:color="666666"/>
              <w:right w:val="single" w:sz="4" w:space="0" w:color="666666"/>
            </w:tcBorders>
          </w:tcPr>
          <w:p w14:paraId="497EFC8D" w14:textId="77777777" w:rsidR="00434C57" w:rsidRPr="006346FC" w:rsidRDefault="00434C57" w:rsidP="00677CD2">
            <w:pPr>
              <w:pStyle w:val="Normal1"/>
              <w:rPr>
                <w:rFonts w:asciiTheme="minorHAnsi" w:eastAsia="Calibri" w:hAnsiTheme="minorHAnsi" w:cstheme="minorHAnsi"/>
                <w:b/>
                <w:color w:val="000000" w:themeColor="text1"/>
                <w:sz w:val="18"/>
                <w:szCs w:val="18"/>
                <w:highlight w:val="white"/>
              </w:rPr>
            </w:pPr>
            <w:r w:rsidRPr="006346FC">
              <w:rPr>
                <w:rFonts w:asciiTheme="minorHAnsi" w:eastAsia="Calibri" w:hAnsiTheme="minorHAnsi" w:cstheme="minorHAnsi"/>
                <w:b/>
                <w:color w:val="000000" w:themeColor="text1"/>
                <w:sz w:val="18"/>
                <w:szCs w:val="18"/>
              </w:rPr>
              <w:t>Cloud Environments</w:t>
            </w:r>
          </w:p>
        </w:tc>
        <w:tc>
          <w:tcPr>
            <w:tcW w:w="3716" w:type="pct"/>
            <w:tcBorders>
              <w:top w:val="single" w:sz="4" w:space="0" w:color="666666"/>
              <w:left w:val="single" w:sz="4" w:space="0" w:color="666666"/>
              <w:bottom w:val="single" w:sz="4" w:space="0" w:color="666666"/>
              <w:right w:val="single" w:sz="4" w:space="0" w:color="666666"/>
            </w:tcBorders>
          </w:tcPr>
          <w:p w14:paraId="1409EBC5" w14:textId="2ED60113" w:rsidR="00434C57" w:rsidRPr="006346FC" w:rsidRDefault="35EF338F" w:rsidP="00677CD2">
            <w:pPr>
              <w:rPr>
                <w:rFonts w:asciiTheme="minorHAnsi" w:hAnsiTheme="minorHAnsi" w:cstheme="minorHAnsi"/>
                <w:bCs/>
                <w:color w:val="000000" w:themeColor="text1"/>
                <w:sz w:val="18"/>
                <w:szCs w:val="18"/>
              </w:rPr>
            </w:pPr>
            <w:r w:rsidRPr="006346FC">
              <w:rPr>
                <w:rFonts w:asciiTheme="minorHAnsi" w:eastAsia="Calibri" w:hAnsiTheme="minorHAnsi" w:cstheme="minorHAnsi"/>
                <w:bCs/>
                <w:color w:val="000000" w:themeColor="text1"/>
                <w:sz w:val="18"/>
                <w:szCs w:val="18"/>
              </w:rPr>
              <w:t>AWS, Kubernetes</w:t>
            </w:r>
          </w:p>
        </w:tc>
      </w:tr>
    </w:tbl>
    <w:p w14:paraId="41C8F396" w14:textId="77777777" w:rsidR="00562B65" w:rsidRPr="006346FC" w:rsidRDefault="00562B65" w:rsidP="00677CD2">
      <w:pPr>
        <w:pStyle w:val="BodyText"/>
        <w:rPr>
          <w:rFonts w:asciiTheme="minorHAnsi" w:hAnsiTheme="minorHAnsi" w:cstheme="minorHAnsi"/>
          <w:color w:val="000000" w:themeColor="text1"/>
          <w:sz w:val="18"/>
          <w:szCs w:val="18"/>
        </w:rPr>
      </w:pPr>
    </w:p>
    <w:p w14:paraId="5775AAE3" w14:textId="38BE9133" w:rsidR="38696711" w:rsidRPr="00C357E0" w:rsidRDefault="64B1D3E1" w:rsidP="000B2927">
      <w:pPr>
        <w:pStyle w:val="BodyText"/>
        <w:rPr>
          <w:rFonts w:asciiTheme="minorHAnsi" w:hAnsiTheme="minorHAnsi" w:cstheme="minorHAnsi"/>
          <w:color w:val="000000" w:themeColor="text1"/>
          <w:sz w:val="20"/>
          <w:szCs w:val="20"/>
          <w:u w:val="single"/>
        </w:rPr>
      </w:pPr>
      <w:r w:rsidRPr="07DB8A41">
        <w:rPr>
          <w:rFonts w:asciiTheme="minorHAnsi" w:hAnsiTheme="minorHAnsi" w:cstheme="minorBidi"/>
          <w:color w:val="000000" w:themeColor="text1"/>
          <w:sz w:val="20"/>
          <w:szCs w:val="20"/>
          <w:u w:val="single"/>
        </w:rPr>
        <w:t>PROFESSIONAL EXPERIENCE:</w:t>
      </w:r>
    </w:p>
    <w:p w14:paraId="5D050A91" w14:textId="1F9E2F15" w:rsidR="006346FC" w:rsidRDefault="00A8A584" w:rsidP="006346FC">
      <w:pPr>
        <w:jc w:val="both"/>
        <w:rPr>
          <w:rFonts w:asciiTheme="minorHAnsi" w:eastAsiaTheme="minorEastAsia" w:hAnsiTheme="minorHAnsi" w:cstheme="minorBidi"/>
          <w:b/>
          <w:bCs/>
          <w:color w:val="131518"/>
          <w:sz w:val="18"/>
          <w:szCs w:val="18"/>
        </w:rPr>
      </w:pPr>
      <w:r w:rsidRPr="006346FC">
        <w:rPr>
          <w:rFonts w:asciiTheme="minorHAnsi" w:eastAsiaTheme="minorEastAsia" w:hAnsiTheme="minorHAnsi" w:cstheme="minorBidi"/>
          <w:b/>
          <w:bCs/>
          <w:color w:val="131518"/>
          <w:sz w:val="18"/>
          <w:szCs w:val="18"/>
        </w:rPr>
        <w:t xml:space="preserve">Client: Compass Group                                                                                   </w:t>
      </w:r>
      <w:r w:rsidR="5A4916CA" w:rsidRPr="006346FC">
        <w:rPr>
          <w:rFonts w:asciiTheme="minorHAnsi" w:eastAsiaTheme="minorEastAsia" w:hAnsiTheme="minorHAnsi" w:cstheme="minorBidi"/>
          <w:b/>
          <w:bCs/>
          <w:color w:val="131518"/>
          <w:sz w:val="18"/>
          <w:szCs w:val="18"/>
        </w:rPr>
        <w:t xml:space="preserve">                                          </w:t>
      </w:r>
      <w:r w:rsidRPr="006346FC">
        <w:rPr>
          <w:rFonts w:asciiTheme="minorHAnsi" w:eastAsiaTheme="minorEastAsia" w:hAnsiTheme="minorHAnsi" w:cstheme="minorBidi"/>
          <w:b/>
          <w:bCs/>
          <w:color w:val="131518"/>
          <w:sz w:val="18"/>
          <w:szCs w:val="18"/>
        </w:rPr>
        <w:t xml:space="preserve"> </w:t>
      </w:r>
      <w:r w:rsidR="1491CF95" w:rsidRPr="006346FC">
        <w:rPr>
          <w:rFonts w:asciiTheme="minorHAnsi" w:eastAsiaTheme="minorEastAsia" w:hAnsiTheme="minorHAnsi" w:cstheme="minorBidi"/>
          <w:b/>
          <w:bCs/>
          <w:color w:val="131518"/>
          <w:sz w:val="18"/>
          <w:szCs w:val="18"/>
        </w:rPr>
        <w:t xml:space="preserve">   </w:t>
      </w:r>
      <w:r w:rsidR="006346FC">
        <w:rPr>
          <w:rFonts w:asciiTheme="minorHAnsi" w:eastAsiaTheme="minorEastAsia" w:hAnsiTheme="minorHAnsi" w:cstheme="minorBidi"/>
          <w:b/>
          <w:bCs/>
          <w:color w:val="131518"/>
          <w:sz w:val="18"/>
          <w:szCs w:val="18"/>
        </w:rPr>
        <w:tab/>
      </w:r>
      <w:r w:rsidR="006346FC">
        <w:rPr>
          <w:rFonts w:asciiTheme="minorHAnsi" w:eastAsiaTheme="minorEastAsia" w:hAnsiTheme="minorHAnsi" w:cstheme="minorBidi"/>
          <w:b/>
          <w:bCs/>
          <w:color w:val="131518"/>
          <w:sz w:val="18"/>
          <w:szCs w:val="18"/>
        </w:rPr>
        <w:tab/>
      </w:r>
      <w:r w:rsidR="006346FC">
        <w:rPr>
          <w:rFonts w:asciiTheme="minorHAnsi" w:eastAsiaTheme="minorEastAsia" w:hAnsiTheme="minorHAnsi" w:cstheme="minorBidi"/>
          <w:b/>
          <w:bCs/>
          <w:color w:val="131518"/>
          <w:sz w:val="18"/>
          <w:szCs w:val="18"/>
        </w:rPr>
        <w:tab/>
      </w:r>
      <w:r w:rsidRPr="006346FC">
        <w:rPr>
          <w:rFonts w:asciiTheme="minorHAnsi" w:eastAsiaTheme="minorEastAsia" w:hAnsiTheme="minorHAnsi" w:cstheme="minorBidi"/>
          <w:b/>
          <w:bCs/>
          <w:color w:val="131518"/>
          <w:sz w:val="18"/>
          <w:szCs w:val="18"/>
        </w:rPr>
        <w:t>March 2024 – Till date</w:t>
      </w:r>
    </w:p>
    <w:p w14:paraId="1A17ADE5" w14:textId="25734C19" w:rsidR="00A8A584" w:rsidRPr="006346FC" w:rsidRDefault="00A8A584" w:rsidP="006346FC">
      <w:pPr>
        <w:jc w:val="both"/>
        <w:rPr>
          <w:rFonts w:asciiTheme="minorHAnsi" w:eastAsiaTheme="minorEastAsia" w:hAnsiTheme="minorHAnsi" w:cstheme="minorBidi"/>
          <w:color w:val="131518"/>
          <w:sz w:val="18"/>
          <w:szCs w:val="18"/>
        </w:rPr>
      </w:pPr>
      <w:r w:rsidRPr="006346FC">
        <w:rPr>
          <w:rFonts w:asciiTheme="minorHAnsi" w:eastAsiaTheme="minorEastAsia" w:hAnsiTheme="minorHAnsi" w:cstheme="minorBidi"/>
          <w:b/>
          <w:bCs/>
          <w:color w:val="131518"/>
          <w:sz w:val="18"/>
          <w:szCs w:val="18"/>
        </w:rPr>
        <w:t>Role: Sr. Java/J2EE Full Stack Developer</w:t>
      </w:r>
      <w:r w:rsidRPr="006346FC">
        <w:rPr>
          <w:rFonts w:asciiTheme="minorHAnsi" w:eastAsiaTheme="minorEastAsia" w:hAnsiTheme="minorHAnsi" w:cstheme="minorBidi"/>
          <w:color w:val="131518"/>
          <w:sz w:val="18"/>
          <w:szCs w:val="18"/>
        </w:rPr>
        <w:t xml:space="preserve"> </w:t>
      </w:r>
    </w:p>
    <w:p w14:paraId="2EFC9776" w14:textId="77777777" w:rsidR="00B85CD1" w:rsidRPr="006346FC" w:rsidRDefault="00A8A584" w:rsidP="006346FC">
      <w:pPr>
        <w:jc w:val="both"/>
        <w:rPr>
          <w:sz w:val="18"/>
          <w:szCs w:val="18"/>
        </w:rPr>
      </w:pPr>
      <w:r w:rsidRPr="006346FC">
        <w:rPr>
          <w:rFonts w:asciiTheme="minorHAnsi" w:eastAsiaTheme="minorEastAsia" w:hAnsiTheme="minorHAnsi" w:cstheme="minorBidi"/>
          <w:b/>
          <w:bCs/>
          <w:color w:val="131518"/>
          <w:sz w:val="18"/>
          <w:szCs w:val="18"/>
        </w:rPr>
        <w:t>Description</w:t>
      </w:r>
      <w:r w:rsidRPr="006346FC">
        <w:rPr>
          <w:rFonts w:asciiTheme="minorHAnsi" w:eastAsiaTheme="minorEastAsia" w:hAnsiTheme="minorHAnsi" w:cstheme="minorBidi"/>
          <w:color w:val="131518"/>
          <w:sz w:val="18"/>
          <w:szCs w:val="18"/>
        </w:rPr>
        <w:t>:</w:t>
      </w:r>
      <w:r w:rsidRPr="006346FC">
        <w:rPr>
          <w:rFonts w:asciiTheme="minorHAnsi" w:eastAsiaTheme="minorEastAsia" w:hAnsiTheme="minorHAnsi" w:cstheme="minorBidi"/>
          <w:b/>
          <w:bCs/>
          <w:color w:val="131518"/>
          <w:sz w:val="18"/>
          <w:szCs w:val="18"/>
        </w:rPr>
        <w:t xml:space="preserve"> </w:t>
      </w:r>
      <w:r w:rsidRPr="006346FC">
        <w:rPr>
          <w:rFonts w:asciiTheme="minorHAnsi" w:eastAsiaTheme="minorEastAsia" w:hAnsiTheme="minorHAnsi" w:cstheme="minorBidi"/>
          <w:color w:val="000000" w:themeColor="text1"/>
          <w:sz w:val="18"/>
          <w:szCs w:val="18"/>
        </w:rPr>
        <w:t xml:space="preserve"> </w:t>
      </w:r>
      <w:r w:rsidRPr="006346FC">
        <w:rPr>
          <w:rFonts w:asciiTheme="minorHAnsi" w:eastAsiaTheme="minorEastAsia" w:hAnsiTheme="minorHAnsi" w:cstheme="minorBidi"/>
          <w:color w:val="011628"/>
          <w:sz w:val="18"/>
          <w:szCs w:val="18"/>
        </w:rPr>
        <w:t>Compass Group is a global leader in contract foodservice and support services, operating in around 30 countries with 580,000 employees and serving millions of people daily, with a focus on providing great food and support services.</w:t>
      </w:r>
    </w:p>
    <w:p w14:paraId="10BC4317" w14:textId="319B5445" w:rsidR="00A8A584" w:rsidRPr="006346FC" w:rsidRDefault="00A8A584" w:rsidP="00B85CD1">
      <w:pPr>
        <w:spacing w:before="165"/>
        <w:jc w:val="both"/>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b/>
          <w:bCs/>
          <w:color w:val="000000" w:themeColor="text1"/>
          <w:sz w:val="18"/>
          <w:szCs w:val="18"/>
        </w:rPr>
        <w:t>Responsibilities:</w:t>
      </w:r>
      <w:r w:rsidRPr="006346FC">
        <w:rPr>
          <w:rFonts w:asciiTheme="minorHAnsi" w:eastAsiaTheme="minorEastAsia" w:hAnsiTheme="minorHAnsi" w:cstheme="minorBidi"/>
          <w:color w:val="000000" w:themeColor="text1"/>
          <w:sz w:val="18"/>
          <w:szCs w:val="18"/>
        </w:rPr>
        <w:t xml:space="preserve"> </w:t>
      </w:r>
    </w:p>
    <w:p w14:paraId="390E4760" w14:textId="38CB5E60" w:rsidR="00A8A584" w:rsidRPr="006346FC" w:rsidRDefault="00A8A584" w:rsidP="00B85CD1">
      <w:pPr>
        <w:pStyle w:val="ListParagraph"/>
        <w:numPr>
          <w:ilvl w:val="0"/>
          <w:numId w:val="2"/>
        </w:numPr>
        <w:jc w:val="both"/>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Involv</w:t>
      </w:r>
      <w:r w:rsidR="00B85CD1" w:rsidRPr="006346FC">
        <w:rPr>
          <w:rFonts w:asciiTheme="minorHAnsi" w:eastAsiaTheme="minorEastAsia" w:hAnsiTheme="minorHAnsi" w:cstheme="minorBidi"/>
          <w:color w:val="000000" w:themeColor="text1"/>
          <w:sz w:val="18"/>
          <w:szCs w:val="18"/>
        </w:rPr>
        <w:t>ing</w:t>
      </w:r>
      <w:r w:rsidRPr="006346FC">
        <w:rPr>
          <w:rFonts w:asciiTheme="minorHAnsi" w:eastAsiaTheme="minorEastAsia" w:hAnsiTheme="minorHAnsi" w:cstheme="minorBidi"/>
          <w:color w:val="000000" w:themeColor="text1"/>
          <w:sz w:val="18"/>
          <w:szCs w:val="18"/>
        </w:rPr>
        <w:t xml:space="preserve"> in </w:t>
      </w:r>
      <w:r w:rsidRPr="006346FC">
        <w:rPr>
          <w:rFonts w:asciiTheme="minorHAnsi" w:eastAsiaTheme="minorEastAsia" w:hAnsiTheme="minorHAnsi" w:cstheme="minorBidi"/>
          <w:b/>
          <w:bCs/>
          <w:color w:val="000000" w:themeColor="text1"/>
          <w:sz w:val="18"/>
          <w:szCs w:val="18"/>
        </w:rPr>
        <w:t xml:space="preserve">Scrum </w:t>
      </w:r>
      <w:r w:rsidRPr="006346FC">
        <w:rPr>
          <w:rFonts w:asciiTheme="minorHAnsi" w:eastAsiaTheme="minorEastAsia" w:hAnsiTheme="minorHAnsi" w:cstheme="minorBidi"/>
          <w:color w:val="000000" w:themeColor="text1"/>
          <w:sz w:val="18"/>
          <w:szCs w:val="18"/>
        </w:rPr>
        <w:t xml:space="preserve">(daily standups) meetings, </w:t>
      </w:r>
      <w:r w:rsidRPr="006346FC">
        <w:rPr>
          <w:rFonts w:asciiTheme="minorHAnsi" w:eastAsiaTheme="minorEastAsia" w:hAnsiTheme="minorHAnsi" w:cstheme="minorBidi"/>
          <w:b/>
          <w:bCs/>
          <w:color w:val="000000" w:themeColor="text1"/>
          <w:sz w:val="18"/>
          <w:szCs w:val="18"/>
        </w:rPr>
        <w:t>Sprint/retrospective</w:t>
      </w:r>
      <w:r w:rsidRPr="006346FC">
        <w:rPr>
          <w:rFonts w:asciiTheme="minorHAnsi" w:eastAsiaTheme="minorEastAsia" w:hAnsiTheme="minorHAnsi" w:cstheme="minorBidi"/>
          <w:color w:val="000000" w:themeColor="text1"/>
          <w:sz w:val="18"/>
          <w:szCs w:val="18"/>
        </w:rPr>
        <w:t xml:space="preserve"> planning and estimation of the tasks for the user stories and refine the tasks for next sprint. </w:t>
      </w:r>
    </w:p>
    <w:p w14:paraId="3DD57F98" w14:textId="4D0045B4" w:rsidR="00A8A584" w:rsidRPr="006346FC" w:rsidRDefault="00A8A584" w:rsidP="00B85CD1">
      <w:pPr>
        <w:pStyle w:val="ListParagraph"/>
        <w:numPr>
          <w:ilvl w:val="0"/>
          <w:numId w:val="2"/>
        </w:numPr>
        <w:jc w:val="both"/>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Involv</w:t>
      </w:r>
      <w:r w:rsidR="00B85CD1" w:rsidRPr="006346FC">
        <w:rPr>
          <w:rFonts w:asciiTheme="minorHAnsi" w:eastAsiaTheme="minorEastAsia" w:hAnsiTheme="minorHAnsi" w:cstheme="minorBidi"/>
          <w:color w:val="000000" w:themeColor="text1"/>
          <w:sz w:val="18"/>
          <w:szCs w:val="18"/>
        </w:rPr>
        <w:t>ing</w:t>
      </w:r>
      <w:r w:rsidRPr="006346FC">
        <w:rPr>
          <w:rFonts w:asciiTheme="minorHAnsi" w:eastAsiaTheme="minorEastAsia" w:hAnsiTheme="minorHAnsi" w:cstheme="minorBidi"/>
          <w:color w:val="000000" w:themeColor="text1"/>
          <w:sz w:val="18"/>
          <w:szCs w:val="18"/>
        </w:rPr>
        <w:t xml:space="preserve"> in various </w:t>
      </w:r>
      <w:r w:rsidRPr="006346FC">
        <w:rPr>
          <w:rFonts w:asciiTheme="minorHAnsi" w:eastAsiaTheme="minorEastAsia" w:hAnsiTheme="minorHAnsi" w:cstheme="minorBidi"/>
          <w:b/>
          <w:bCs/>
          <w:color w:val="000000" w:themeColor="text1"/>
          <w:sz w:val="18"/>
          <w:szCs w:val="18"/>
        </w:rPr>
        <w:t>SDLC</w:t>
      </w:r>
      <w:r w:rsidRPr="006346FC">
        <w:rPr>
          <w:rFonts w:asciiTheme="minorHAnsi" w:eastAsiaTheme="minorEastAsia" w:hAnsiTheme="minorHAnsi" w:cstheme="minorBidi"/>
          <w:color w:val="000000" w:themeColor="text1"/>
          <w:sz w:val="18"/>
          <w:szCs w:val="18"/>
        </w:rPr>
        <w:t xml:space="preserve"> phases like </w:t>
      </w:r>
      <w:r w:rsidRPr="006346FC">
        <w:rPr>
          <w:rFonts w:asciiTheme="minorHAnsi" w:eastAsiaTheme="minorEastAsia" w:hAnsiTheme="minorHAnsi" w:cstheme="minorBidi"/>
          <w:b/>
          <w:bCs/>
          <w:color w:val="000000" w:themeColor="text1"/>
          <w:sz w:val="18"/>
          <w:szCs w:val="18"/>
        </w:rPr>
        <w:t>Requirement</w:t>
      </w:r>
      <w:r w:rsidRPr="006346FC">
        <w:rPr>
          <w:rFonts w:asciiTheme="minorHAnsi" w:eastAsiaTheme="minorEastAsia" w:hAnsiTheme="minorHAnsi" w:cstheme="minorBidi"/>
          <w:color w:val="000000" w:themeColor="text1"/>
          <w:sz w:val="18"/>
          <w:szCs w:val="18"/>
        </w:rPr>
        <w:t xml:space="preserve"> gathering, </w:t>
      </w:r>
      <w:r w:rsidRPr="006346FC">
        <w:rPr>
          <w:rFonts w:asciiTheme="minorHAnsi" w:eastAsiaTheme="minorEastAsia" w:hAnsiTheme="minorHAnsi" w:cstheme="minorBidi"/>
          <w:b/>
          <w:bCs/>
          <w:color w:val="000000" w:themeColor="text1"/>
          <w:sz w:val="18"/>
          <w:szCs w:val="18"/>
        </w:rPr>
        <w:t>Design</w:t>
      </w:r>
      <w:r w:rsidRPr="006346FC">
        <w:rPr>
          <w:rFonts w:asciiTheme="minorHAnsi" w:eastAsiaTheme="minorEastAsia" w:hAnsiTheme="minorHAnsi" w:cstheme="minorBidi"/>
          <w:color w:val="000000" w:themeColor="text1"/>
          <w:sz w:val="18"/>
          <w:szCs w:val="18"/>
        </w:rPr>
        <w:t xml:space="preserve">, </w:t>
      </w:r>
      <w:r w:rsidRPr="006346FC">
        <w:rPr>
          <w:rFonts w:asciiTheme="minorHAnsi" w:eastAsiaTheme="minorEastAsia" w:hAnsiTheme="minorHAnsi" w:cstheme="minorBidi"/>
          <w:b/>
          <w:bCs/>
          <w:color w:val="000000" w:themeColor="text1"/>
          <w:sz w:val="18"/>
          <w:szCs w:val="18"/>
        </w:rPr>
        <w:t>Analysis</w:t>
      </w:r>
      <w:r w:rsidRPr="006346FC">
        <w:rPr>
          <w:rFonts w:asciiTheme="minorHAnsi" w:eastAsiaTheme="minorEastAsia" w:hAnsiTheme="minorHAnsi" w:cstheme="minorBidi"/>
          <w:color w:val="000000" w:themeColor="text1"/>
          <w:sz w:val="18"/>
          <w:szCs w:val="18"/>
        </w:rPr>
        <w:t xml:space="preserve"> and </w:t>
      </w:r>
      <w:r w:rsidRPr="006346FC">
        <w:rPr>
          <w:rFonts w:asciiTheme="minorHAnsi" w:eastAsiaTheme="minorEastAsia" w:hAnsiTheme="minorHAnsi" w:cstheme="minorBidi"/>
          <w:b/>
          <w:bCs/>
          <w:color w:val="000000" w:themeColor="text1"/>
          <w:sz w:val="18"/>
          <w:szCs w:val="18"/>
        </w:rPr>
        <w:t>Code development</w:t>
      </w:r>
      <w:r w:rsidRPr="006346FC">
        <w:rPr>
          <w:rFonts w:asciiTheme="minorHAnsi" w:eastAsiaTheme="minorEastAsia" w:hAnsiTheme="minorHAnsi" w:cstheme="minorBidi"/>
          <w:color w:val="000000" w:themeColor="text1"/>
          <w:sz w:val="18"/>
          <w:szCs w:val="18"/>
        </w:rPr>
        <w:t xml:space="preserve">.  </w:t>
      </w:r>
    </w:p>
    <w:p w14:paraId="17ED57E6" w14:textId="6573D149" w:rsidR="00A8A584" w:rsidRPr="006346FC" w:rsidRDefault="00A8A584" w:rsidP="00B85CD1">
      <w:pPr>
        <w:pStyle w:val="ListParagraph"/>
        <w:numPr>
          <w:ilvl w:val="0"/>
          <w:numId w:val="2"/>
        </w:numPr>
        <w:jc w:val="both"/>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Us</w:t>
      </w:r>
      <w:r w:rsidR="00B85CD1" w:rsidRPr="006346FC">
        <w:rPr>
          <w:rFonts w:asciiTheme="minorHAnsi" w:eastAsiaTheme="minorEastAsia" w:hAnsiTheme="minorHAnsi" w:cstheme="minorBidi"/>
          <w:color w:val="000000" w:themeColor="text1"/>
          <w:sz w:val="18"/>
          <w:szCs w:val="18"/>
        </w:rPr>
        <w:t>ing</w:t>
      </w:r>
      <w:r w:rsidRPr="006346FC">
        <w:rPr>
          <w:rFonts w:asciiTheme="minorHAnsi" w:eastAsiaTheme="minorEastAsia" w:hAnsiTheme="minorHAnsi" w:cstheme="minorBidi"/>
          <w:color w:val="000000" w:themeColor="text1"/>
          <w:sz w:val="18"/>
          <w:szCs w:val="18"/>
        </w:rPr>
        <w:t xml:space="preserve"> advanced </w:t>
      </w:r>
      <w:r w:rsidRPr="006346FC">
        <w:rPr>
          <w:rFonts w:asciiTheme="minorHAnsi" w:eastAsiaTheme="minorEastAsia" w:hAnsiTheme="minorHAnsi" w:cstheme="minorBidi"/>
          <w:b/>
          <w:bCs/>
          <w:color w:val="000000" w:themeColor="text1"/>
          <w:sz w:val="18"/>
          <w:szCs w:val="18"/>
        </w:rPr>
        <w:t>java 8</w:t>
      </w:r>
      <w:r w:rsidRPr="006346FC">
        <w:rPr>
          <w:rFonts w:asciiTheme="minorHAnsi" w:eastAsiaTheme="minorEastAsia" w:hAnsiTheme="minorHAnsi" w:cstheme="minorBidi"/>
          <w:color w:val="000000" w:themeColor="text1"/>
          <w:sz w:val="18"/>
          <w:szCs w:val="18"/>
        </w:rPr>
        <w:t xml:space="preserve"> features like</w:t>
      </w:r>
      <w:r w:rsidRPr="006346FC">
        <w:rPr>
          <w:rFonts w:asciiTheme="minorHAnsi" w:eastAsiaTheme="minorEastAsia" w:hAnsiTheme="minorHAnsi" w:cstheme="minorBidi"/>
          <w:b/>
          <w:bCs/>
          <w:color w:val="000000" w:themeColor="text1"/>
          <w:sz w:val="18"/>
          <w:szCs w:val="18"/>
        </w:rPr>
        <w:t xml:space="preserve"> Lambda expressions</w:t>
      </w:r>
      <w:r w:rsidRPr="006346FC">
        <w:rPr>
          <w:rFonts w:asciiTheme="minorHAnsi" w:eastAsiaTheme="minorEastAsia" w:hAnsiTheme="minorHAnsi" w:cstheme="minorBidi"/>
          <w:color w:val="000000" w:themeColor="text1"/>
          <w:sz w:val="18"/>
          <w:szCs w:val="18"/>
        </w:rPr>
        <w:t xml:space="preserve"> for array operations, </w:t>
      </w:r>
      <w:r w:rsidRPr="006346FC">
        <w:rPr>
          <w:rFonts w:asciiTheme="minorHAnsi" w:eastAsiaTheme="minorEastAsia" w:hAnsiTheme="minorHAnsi" w:cstheme="minorBidi"/>
          <w:b/>
          <w:bCs/>
          <w:color w:val="000000" w:themeColor="text1"/>
          <w:sz w:val="18"/>
          <w:szCs w:val="18"/>
        </w:rPr>
        <w:t>Streams, Method reference, collections</w:t>
      </w:r>
      <w:r w:rsidRPr="006346FC">
        <w:rPr>
          <w:rFonts w:asciiTheme="minorHAnsi" w:eastAsiaTheme="minorEastAsia" w:hAnsiTheme="minorHAnsi" w:cstheme="minorBidi"/>
          <w:color w:val="000000" w:themeColor="text1"/>
          <w:sz w:val="18"/>
          <w:szCs w:val="18"/>
        </w:rPr>
        <w:t xml:space="preserve">. Enhanced concurrency methods etc. throughout the application for well-defined programming.  </w:t>
      </w:r>
    </w:p>
    <w:p w14:paraId="73209A9D" w14:textId="3F416D04" w:rsidR="00A8A584" w:rsidRDefault="00A8A584" w:rsidP="00B85CD1">
      <w:pPr>
        <w:pStyle w:val="ListParagraph"/>
        <w:numPr>
          <w:ilvl w:val="0"/>
          <w:numId w:val="2"/>
        </w:numPr>
        <w:jc w:val="both"/>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Responsible for creating efficient design and developing User Interaction screens using </w:t>
      </w:r>
      <w:r w:rsidRPr="006346FC">
        <w:rPr>
          <w:rFonts w:asciiTheme="minorHAnsi" w:eastAsiaTheme="minorEastAsia" w:hAnsiTheme="minorHAnsi" w:cstheme="minorBidi"/>
          <w:b/>
          <w:bCs/>
          <w:color w:val="000000" w:themeColor="text1"/>
          <w:sz w:val="18"/>
          <w:szCs w:val="18"/>
        </w:rPr>
        <w:t xml:space="preserve">Angular 16, Typescript, HTML5, CSS3, Ajax, </w:t>
      </w:r>
      <w:r w:rsidRPr="006346FC">
        <w:rPr>
          <w:rFonts w:asciiTheme="minorHAnsi" w:eastAsiaTheme="minorEastAsia" w:hAnsiTheme="minorHAnsi" w:cstheme="minorBidi"/>
          <w:color w:val="000000" w:themeColor="text1"/>
          <w:sz w:val="18"/>
          <w:szCs w:val="18"/>
        </w:rPr>
        <w:t>and</w:t>
      </w:r>
      <w:r w:rsidRPr="006346FC">
        <w:rPr>
          <w:rFonts w:asciiTheme="minorHAnsi" w:eastAsiaTheme="minorEastAsia" w:hAnsiTheme="minorHAnsi" w:cstheme="minorBidi"/>
          <w:b/>
          <w:bCs/>
          <w:color w:val="000000" w:themeColor="text1"/>
          <w:sz w:val="18"/>
          <w:szCs w:val="18"/>
        </w:rPr>
        <w:t xml:space="preserve"> Material</w:t>
      </w:r>
      <w:r w:rsidRPr="006346FC">
        <w:rPr>
          <w:rFonts w:asciiTheme="minorHAnsi" w:eastAsiaTheme="minorEastAsia" w:hAnsiTheme="minorHAnsi" w:cstheme="minorBidi"/>
          <w:color w:val="000000" w:themeColor="text1"/>
          <w:sz w:val="18"/>
          <w:szCs w:val="18"/>
        </w:rPr>
        <w:t xml:space="preserve"> framework. </w:t>
      </w:r>
    </w:p>
    <w:p w14:paraId="4CCE1BD4" w14:textId="5C4EAD39" w:rsidR="00740A31" w:rsidRPr="00740A31" w:rsidRDefault="00740A31" w:rsidP="00740A31">
      <w:pPr>
        <w:numPr>
          <w:ilvl w:val="0"/>
          <w:numId w:val="2"/>
        </w:numPr>
        <w:spacing w:before="100" w:beforeAutospacing="1" w:after="100" w:afterAutospacing="1"/>
        <w:rPr>
          <w:rFonts w:asciiTheme="minorHAnsi" w:eastAsiaTheme="minorEastAsia" w:hAnsiTheme="minorHAnsi" w:cstheme="minorBidi"/>
          <w:color w:val="000000" w:themeColor="text1"/>
          <w:sz w:val="18"/>
          <w:szCs w:val="18"/>
        </w:rPr>
      </w:pPr>
      <w:r w:rsidRPr="00740A31">
        <w:rPr>
          <w:rFonts w:asciiTheme="minorHAnsi" w:eastAsiaTheme="minorEastAsia" w:hAnsiTheme="minorHAnsi" w:cstheme="minorBidi"/>
          <w:color w:val="000000" w:themeColor="text1"/>
          <w:sz w:val="18"/>
          <w:szCs w:val="18"/>
        </w:rPr>
        <w:t xml:space="preserve">Integrated </w:t>
      </w:r>
      <w:r w:rsidRPr="00740A31">
        <w:rPr>
          <w:rFonts w:asciiTheme="minorHAnsi" w:eastAsiaTheme="minorEastAsia" w:hAnsiTheme="minorHAnsi" w:cstheme="minorBidi"/>
          <w:b/>
          <w:bCs/>
          <w:color w:val="000000" w:themeColor="text1"/>
          <w:sz w:val="18"/>
          <w:szCs w:val="18"/>
        </w:rPr>
        <w:t>Camunda Modeler</w:t>
      </w:r>
      <w:r w:rsidRPr="00740A31">
        <w:rPr>
          <w:rFonts w:asciiTheme="minorHAnsi" w:eastAsiaTheme="minorEastAsia" w:hAnsiTheme="minorHAnsi" w:cstheme="minorBidi"/>
          <w:color w:val="000000" w:themeColor="text1"/>
          <w:sz w:val="18"/>
          <w:szCs w:val="18"/>
        </w:rPr>
        <w:t xml:space="preserve"> with Java Spring Boot applications for process orchestration.</w:t>
      </w:r>
    </w:p>
    <w:p w14:paraId="324E944E" w14:textId="156A400D" w:rsidR="00A8A584" w:rsidRPr="006346FC" w:rsidRDefault="00A8A584" w:rsidP="00B85CD1">
      <w:pPr>
        <w:pStyle w:val="ListParagraph"/>
        <w:numPr>
          <w:ilvl w:val="0"/>
          <w:numId w:val="2"/>
        </w:numPr>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Extensive experience in developing </w:t>
      </w:r>
      <w:r w:rsidRPr="006346FC">
        <w:rPr>
          <w:rFonts w:asciiTheme="minorHAnsi" w:eastAsiaTheme="minorEastAsia" w:hAnsiTheme="minorHAnsi" w:cstheme="minorBidi"/>
          <w:b/>
          <w:bCs/>
          <w:color w:val="000000" w:themeColor="text1"/>
          <w:sz w:val="18"/>
          <w:szCs w:val="18"/>
        </w:rPr>
        <w:t xml:space="preserve">Microservices </w:t>
      </w:r>
      <w:r w:rsidRPr="006346FC">
        <w:rPr>
          <w:rFonts w:asciiTheme="minorHAnsi" w:eastAsiaTheme="minorEastAsia" w:hAnsiTheme="minorHAnsi" w:cstheme="minorBidi"/>
          <w:color w:val="000000" w:themeColor="text1"/>
          <w:sz w:val="18"/>
          <w:szCs w:val="18"/>
        </w:rPr>
        <w:t xml:space="preserve">using </w:t>
      </w:r>
      <w:r w:rsidRPr="006346FC">
        <w:rPr>
          <w:rFonts w:asciiTheme="minorHAnsi" w:eastAsiaTheme="minorEastAsia" w:hAnsiTheme="minorHAnsi" w:cstheme="minorBidi"/>
          <w:b/>
          <w:bCs/>
          <w:color w:val="000000" w:themeColor="text1"/>
          <w:sz w:val="18"/>
          <w:szCs w:val="18"/>
        </w:rPr>
        <w:t xml:space="preserve">Spring frameworks </w:t>
      </w:r>
      <w:r w:rsidRPr="006346FC">
        <w:rPr>
          <w:rFonts w:asciiTheme="minorHAnsi" w:eastAsiaTheme="minorEastAsia" w:hAnsiTheme="minorHAnsi" w:cstheme="minorBidi"/>
          <w:color w:val="000000" w:themeColor="text1"/>
          <w:sz w:val="18"/>
          <w:szCs w:val="18"/>
        </w:rPr>
        <w:t xml:space="preserve">and followed domain driven design. </w:t>
      </w:r>
    </w:p>
    <w:p w14:paraId="4D353B78" w14:textId="5C0F0861" w:rsidR="00A8A584" w:rsidRPr="006346FC" w:rsidRDefault="00A8A584" w:rsidP="00B85CD1">
      <w:pPr>
        <w:pStyle w:val="ListParagraph"/>
        <w:numPr>
          <w:ilvl w:val="0"/>
          <w:numId w:val="2"/>
        </w:numPr>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Experience in using build/deploy tools such as </w:t>
      </w:r>
      <w:r w:rsidRPr="006346FC">
        <w:rPr>
          <w:rFonts w:asciiTheme="minorHAnsi" w:eastAsiaTheme="minorEastAsia" w:hAnsiTheme="minorHAnsi" w:cstheme="minorBidi"/>
          <w:b/>
          <w:bCs/>
          <w:color w:val="000000" w:themeColor="text1"/>
          <w:sz w:val="18"/>
          <w:szCs w:val="18"/>
        </w:rPr>
        <w:t>Jenkins, Docker and OpenShift</w:t>
      </w:r>
      <w:r w:rsidRPr="006346FC">
        <w:rPr>
          <w:rFonts w:asciiTheme="minorHAnsi" w:eastAsiaTheme="minorEastAsia" w:hAnsiTheme="minorHAnsi" w:cstheme="minorBidi"/>
          <w:color w:val="000000" w:themeColor="text1"/>
          <w:sz w:val="18"/>
          <w:szCs w:val="18"/>
        </w:rPr>
        <w:t xml:space="preserve"> for Continuous Integration &amp; Deployment for </w:t>
      </w:r>
      <w:r w:rsidRPr="006346FC">
        <w:rPr>
          <w:rFonts w:asciiTheme="minorHAnsi" w:eastAsiaTheme="minorEastAsia" w:hAnsiTheme="minorHAnsi" w:cstheme="minorBidi"/>
          <w:b/>
          <w:bCs/>
          <w:color w:val="000000" w:themeColor="text1"/>
          <w:sz w:val="18"/>
          <w:szCs w:val="18"/>
        </w:rPr>
        <w:t>Micro-services</w:t>
      </w:r>
      <w:r w:rsidRPr="006346FC">
        <w:rPr>
          <w:rFonts w:asciiTheme="minorHAnsi" w:eastAsiaTheme="minorEastAsia" w:hAnsiTheme="minorHAnsi" w:cstheme="minorBidi"/>
          <w:color w:val="000000" w:themeColor="text1"/>
          <w:sz w:val="18"/>
          <w:szCs w:val="18"/>
        </w:rPr>
        <w:t xml:space="preserve">. </w:t>
      </w:r>
    </w:p>
    <w:p w14:paraId="57861347" w14:textId="384CBF9E" w:rsidR="00A8A584" w:rsidRPr="006346FC" w:rsidRDefault="00A8A584" w:rsidP="00B85CD1">
      <w:pPr>
        <w:pStyle w:val="ListParagraph"/>
        <w:numPr>
          <w:ilvl w:val="0"/>
          <w:numId w:val="2"/>
        </w:numPr>
        <w:jc w:val="both"/>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Implementing or exposing the </w:t>
      </w:r>
      <w:r w:rsidRPr="006346FC">
        <w:rPr>
          <w:rFonts w:asciiTheme="minorHAnsi" w:eastAsiaTheme="minorEastAsia" w:hAnsiTheme="minorHAnsi" w:cstheme="minorBidi"/>
          <w:b/>
          <w:bCs/>
          <w:color w:val="000000" w:themeColor="text1"/>
          <w:sz w:val="18"/>
          <w:szCs w:val="18"/>
        </w:rPr>
        <w:t>Microservices</w:t>
      </w:r>
      <w:r w:rsidRPr="006346FC">
        <w:rPr>
          <w:rFonts w:asciiTheme="minorHAnsi" w:eastAsiaTheme="minorEastAsia" w:hAnsiTheme="minorHAnsi" w:cstheme="minorBidi"/>
          <w:color w:val="000000" w:themeColor="text1"/>
          <w:sz w:val="18"/>
          <w:szCs w:val="18"/>
        </w:rPr>
        <w:t xml:space="preserve"> based on </w:t>
      </w:r>
      <w:r w:rsidRPr="006346FC">
        <w:rPr>
          <w:rFonts w:asciiTheme="minorHAnsi" w:eastAsiaTheme="minorEastAsia" w:hAnsiTheme="minorHAnsi" w:cstheme="minorBidi"/>
          <w:b/>
          <w:bCs/>
          <w:color w:val="000000" w:themeColor="text1"/>
          <w:sz w:val="18"/>
          <w:szCs w:val="18"/>
        </w:rPr>
        <w:t>RESTful API</w:t>
      </w:r>
      <w:r w:rsidRPr="006346FC">
        <w:rPr>
          <w:rFonts w:asciiTheme="minorHAnsi" w:eastAsiaTheme="minorEastAsia" w:hAnsiTheme="minorHAnsi" w:cstheme="minorBidi"/>
          <w:color w:val="000000" w:themeColor="text1"/>
          <w:sz w:val="18"/>
          <w:szCs w:val="18"/>
        </w:rPr>
        <w:t xml:space="preserve"> utilizing </w:t>
      </w:r>
      <w:r w:rsidRPr="006346FC">
        <w:rPr>
          <w:rFonts w:asciiTheme="minorHAnsi" w:eastAsiaTheme="minorEastAsia" w:hAnsiTheme="minorHAnsi" w:cstheme="minorBidi"/>
          <w:b/>
          <w:bCs/>
          <w:color w:val="000000" w:themeColor="text1"/>
          <w:sz w:val="18"/>
          <w:szCs w:val="18"/>
        </w:rPr>
        <w:t>Spring Boot</w:t>
      </w:r>
      <w:r w:rsidRPr="006346FC">
        <w:rPr>
          <w:rFonts w:asciiTheme="minorHAnsi" w:eastAsiaTheme="minorEastAsia" w:hAnsiTheme="minorHAnsi" w:cstheme="minorBidi"/>
          <w:color w:val="000000" w:themeColor="text1"/>
          <w:sz w:val="18"/>
          <w:szCs w:val="18"/>
        </w:rPr>
        <w:t xml:space="preserve"> with </w:t>
      </w:r>
      <w:r w:rsidRPr="006346FC">
        <w:rPr>
          <w:rFonts w:asciiTheme="minorHAnsi" w:eastAsiaTheme="minorEastAsia" w:hAnsiTheme="minorHAnsi" w:cstheme="minorBidi"/>
          <w:b/>
          <w:bCs/>
          <w:color w:val="000000" w:themeColor="text1"/>
          <w:sz w:val="18"/>
          <w:szCs w:val="18"/>
        </w:rPr>
        <w:t>Spring MVC</w:t>
      </w:r>
      <w:r w:rsidRPr="006346FC">
        <w:rPr>
          <w:rFonts w:asciiTheme="minorHAnsi" w:eastAsiaTheme="minorEastAsia" w:hAnsiTheme="minorHAnsi" w:cstheme="minorBidi"/>
          <w:color w:val="000000" w:themeColor="text1"/>
          <w:sz w:val="18"/>
          <w:szCs w:val="18"/>
        </w:rPr>
        <w:t xml:space="preserve">. </w:t>
      </w:r>
    </w:p>
    <w:p w14:paraId="79BCE8FF" w14:textId="483E1E39" w:rsidR="00A8A584" w:rsidRPr="006346FC" w:rsidRDefault="00A8A584" w:rsidP="00B85CD1">
      <w:pPr>
        <w:pStyle w:val="ListParagraph"/>
        <w:numPr>
          <w:ilvl w:val="0"/>
          <w:numId w:val="2"/>
        </w:numPr>
        <w:jc w:val="both"/>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Implement</w:t>
      </w:r>
      <w:r w:rsidR="00B85CD1" w:rsidRPr="006346FC">
        <w:rPr>
          <w:rFonts w:asciiTheme="minorHAnsi" w:eastAsiaTheme="minorEastAsia" w:hAnsiTheme="minorHAnsi" w:cstheme="minorBidi"/>
          <w:color w:val="000000" w:themeColor="text1"/>
          <w:sz w:val="18"/>
          <w:szCs w:val="18"/>
        </w:rPr>
        <w:t>ing</w:t>
      </w:r>
      <w:r w:rsidRPr="006346FC">
        <w:rPr>
          <w:rFonts w:asciiTheme="minorHAnsi" w:eastAsiaTheme="minorEastAsia" w:hAnsiTheme="minorHAnsi" w:cstheme="minorBidi"/>
          <w:color w:val="000000" w:themeColor="text1"/>
          <w:sz w:val="18"/>
          <w:szCs w:val="18"/>
        </w:rPr>
        <w:t xml:space="preserve"> </w:t>
      </w:r>
      <w:r w:rsidRPr="006346FC">
        <w:rPr>
          <w:rFonts w:asciiTheme="minorHAnsi" w:eastAsiaTheme="minorEastAsia" w:hAnsiTheme="minorHAnsi" w:cstheme="minorBidi"/>
          <w:b/>
          <w:bCs/>
          <w:color w:val="000000" w:themeColor="text1"/>
          <w:sz w:val="18"/>
          <w:szCs w:val="18"/>
        </w:rPr>
        <w:t>Restful Web Services</w:t>
      </w:r>
      <w:r w:rsidRPr="006346FC">
        <w:rPr>
          <w:rFonts w:asciiTheme="minorHAnsi" w:eastAsiaTheme="minorEastAsia" w:hAnsiTheme="minorHAnsi" w:cstheme="minorBidi"/>
          <w:color w:val="000000" w:themeColor="text1"/>
          <w:sz w:val="18"/>
          <w:szCs w:val="18"/>
        </w:rPr>
        <w:t xml:space="preserve"> in </w:t>
      </w:r>
      <w:r w:rsidRPr="006346FC">
        <w:rPr>
          <w:rFonts w:asciiTheme="minorHAnsi" w:eastAsiaTheme="minorEastAsia" w:hAnsiTheme="minorHAnsi" w:cstheme="minorBidi"/>
          <w:b/>
          <w:bCs/>
          <w:color w:val="000000" w:themeColor="text1"/>
          <w:sz w:val="18"/>
          <w:szCs w:val="18"/>
        </w:rPr>
        <w:t>Spring Boot</w:t>
      </w:r>
      <w:r w:rsidRPr="006346FC">
        <w:rPr>
          <w:rFonts w:asciiTheme="minorHAnsi" w:eastAsiaTheme="minorEastAsia" w:hAnsiTheme="minorHAnsi" w:cstheme="minorBidi"/>
          <w:color w:val="000000" w:themeColor="text1"/>
          <w:sz w:val="18"/>
          <w:szCs w:val="18"/>
        </w:rPr>
        <w:t xml:space="preserve"> for consuming, producing JSON/XML Data from End points. </w:t>
      </w:r>
    </w:p>
    <w:p w14:paraId="7EDEE598" w14:textId="79CB7D38" w:rsidR="00A8A584" w:rsidRPr="006346FC" w:rsidRDefault="00A8A584" w:rsidP="00B85CD1">
      <w:pPr>
        <w:pStyle w:val="ListParagraph"/>
        <w:numPr>
          <w:ilvl w:val="0"/>
          <w:numId w:val="2"/>
        </w:numPr>
        <w:jc w:val="both"/>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Good knowledge of </w:t>
      </w:r>
      <w:r w:rsidRPr="006346FC">
        <w:rPr>
          <w:rFonts w:asciiTheme="minorHAnsi" w:eastAsiaTheme="minorEastAsia" w:hAnsiTheme="minorHAnsi" w:cstheme="minorBidi"/>
          <w:b/>
          <w:bCs/>
          <w:color w:val="000000" w:themeColor="text1"/>
          <w:sz w:val="18"/>
          <w:szCs w:val="18"/>
        </w:rPr>
        <w:t>Web Services</w:t>
      </w:r>
      <w:r w:rsidRPr="006346FC">
        <w:rPr>
          <w:rFonts w:asciiTheme="minorHAnsi" w:eastAsiaTheme="minorEastAsia" w:hAnsiTheme="minorHAnsi" w:cstheme="minorBidi"/>
          <w:color w:val="000000" w:themeColor="text1"/>
          <w:sz w:val="18"/>
          <w:szCs w:val="18"/>
        </w:rPr>
        <w:t xml:space="preserve"> with protocols </w:t>
      </w:r>
      <w:r w:rsidRPr="006346FC">
        <w:rPr>
          <w:rFonts w:asciiTheme="minorHAnsi" w:eastAsiaTheme="minorEastAsia" w:hAnsiTheme="minorHAnsi" w:cstheme="minorBidi"/>
          <w:b/>
          <w:bCs/>
          <w:color w:val="000000" w:themeColor="text1"/>
          <w:sz w:val="18"/>
          <w:szCs w:val="18"/>
        </w:rPr>
        <w:t>SOAP</w:t>
      </w:r>
      <w:r w:rsidRPr="006346FC">
        <w:rPr>
          <w:rFonts w:asciiTheme="minorHAnsi" w:eastAsiaTheme="minorEastAsia" w:hAnsiTheme="minorHAnsi" w:cstheme="minorBidi"/>
          <w:color w:val="000000" w:themeColor="text1"/>
          <w:sz w:val="18"/>
          <w:szCs w:val="18"/>
        </w:rPr>
        <w:t xml:space="preserve"> and </w:t>
      </w:r>
      <w:r w:rsidRPr="006346FC">
        <w:rPr>
          <w:rFonts w:asciiTheme="minorHAnsi" w:eastAsiaTheme="minorEastAsia" w:hAnsiTheme="minorHAnsi" w:cstheme="minorBidi"/>
          <w:b/>
          <w:bCs/>
          <w:color w:val="000000" w:themeColor="text1"/>
          <w:sz w:val="18"/>
          <w:szCs w:val="18"/>
        </w:rPr>
        <w:t>REST</w:t>
      </w:r>
      <w:r w:rsidRPr="006346FC">
        <w:rPr>
          <w:rFonts w:asciiTheme="minorHAnsi" w:eastAsiaTheme="minorEastAsia" w:hAnsiTheme="minorHAnsi" w:cstheme="minorBidi"/>
          <w:color w:val="000000" w:themeColor="text1"/>
          <w:sz w:val="18"/>
          <w:szCs w:val="18"/>
        </w:rPr>
        <w:t xml:space="preserve">. </w:t>
      </w:r>
    </w:p>
    <w:p w14:paraId="29B7635F" w14:textId="13014922" w:rsidR="00A8A584" w:rsidRPr="006346FC" w:rsidRDefault="00A8A584" w:rsidP="00B85CD1">
      <w:pPr>
        <w:pStyle w:val="ListParagraph"/>
        <w:numPr>
          <w:ilvl w:val="0"/>
          <w:numId w:val="2"/>
        </w:numPr>
        <w:jc w:val="both"/>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Develop</w:t>
      </w:r>
      <w:r w:rsidR="00B85CD1" w:rsidRPr="006346FC">
        <w:rPr>
          <w:rFonts w:asciiTheme="minorHAnsi" w:eastAsiaTheme="minorEastAsia" w:hAnsiTheme="minorHAnsi" w:cstheme="minorBidi"/>
          <w:color w:val="000000" w:themeColor="text1"/>
          <w:sz w:val="18"/>
          <w:szCs w:val="18"/>
        </w:rPr>
        <w:t>ing</w:t>
      </w:r>
      <w:r w:rsidRPr="006346FC">
        <w:rPr>
          <w:rFonts w:asciiTheme="minorHAnsi" w:eastAsiaTheme="minorEastAsia" w:hAnsiTheme="minorHAnsi" w:cstheme="minorBidi"/>
          <w:color w:val="000000" w:themeColor="text1"/>
          <w:sz w:val="18"/>
          <w:szCs w:val="18"/>
        </w:rPr>
        <w:t xml:space="preserve"> applications using spring </w:t>
      </w:r>
      <w:proofErr w:type="spellStart"/>
      <w:r w:rsidRPr="006346FC">
        <w:rPr>
          <w:rFonts w:asciiTheme="minorHAnsi" w:eastAsiaTheme="minorEastAsia" w:hAnsiTheme="minorHAnsi" w:cstheme="minorBidi"/>
          <w:color w:val="000000" w:themeColor="text1"/>
          <w:sz w:val="18"/>
          <w:szCs w:val="18"/>
        </w:rPr>
        <w:t>framworks</w:t>
      </w:r>
      <w:proofErr w:type="spellEnd"/>
      <w:r w:rsidRPr="006346FC">
        <w:rPr>
          <w:rFonts w:asciiTheme="minorHAnsi" w:eastAsiaTheme="minorEastAsia" w:hAnsiTheme="minorHAnsi" w:cstheme="minorBidi"/>
          <w:color w:val="000000" w:themeColor="text1"/>
          <w:sz w:val="18"/>
          <w:szCs w:val="18"/>
        </w:rPr>
        <w:t xml:space="preserve"> like </w:t>
      </w:r>
      <w:r w:rsidRPr="006346FC">
        <w:rPr>
          <w:rFonts w:asciiTheme="minorHAnsi" w:eastAsiaTheme="minorEastAsia" w:hAnsiTheme="minorHAnsi" w:cstheme="minorBidi"/>
          <w:b/>
          <w:bCs/>
          <w:color w:val="000000" w:themeColor="text1"/>
          <w:sz w:val="18"/>
          <w:szCs w:val="18"/>
        </w:rPr>
        <w:t>Spring MVC</w:t>
      </w:r>
      <w:r w:rsidRPr="006346FC">
        <w:rPr>
          <w:rFonts w:asciiTheme="minorHAnsi" w:eastAsiaTheme="minorEastAsia" w:hAnsiTheme="minorHAnsi" w:cstheme="minorBidi"/>
          <w:color w:val="000000" w:themeColor="text1"/>
          <w:sz w:val="18"/>
          <w:szCs w:val="18"/>
        </w:rPr>
        <w:t xml:space="preserve">, </w:t>
      </w:r>
      <w:r w:rsidRPr="006346FC">
        <w:rPr>
          <w:rFonts w:asciiTheme="minorHAnsi" w:eastAsiaTheme="minorEastAsia" w:hAnsiTheme="minorHAnsi" w:cstheme="minorBidi"/>
          <w:b/>
          <w:bCs/>
          <w:color w:val="000000" w:themeColor="text1"/>
          <w:sz w:val="18"/>
          <w:szCs w:val="18"/>
        </w:rPr>
        <w:t>Spring Boot</w:t>
      </w:r>
      <w:r w:rsidRPr="006346FC">
        <w:rPr>
          <w:rFonts w:asciiTheme="minorHAnsi" w:eastAsiaTheme="minorEastAsia" w:hAnsiTheme="minorHAnsi" w:cstheme="minorBidi"/>
          <w:color w:val="000000" w:themeColor="text1"/>
          <w:sz w:val="18"/>
          <w:szCs w:val="18"/>
        </w:rPr>
        <w:t xml:space="preserve">, </w:t>
      </w:r>
      <w:r w:rsidRPr="006346FC">
        <w:rPr>
          <w:rFonts w:asciiTheme="minorHAnsi" w:eastAsiaTheme="minorEastAsia" w:hAnsiTheme="minorHAnsi" w:cstheme="minorBidi"/>
          <w:b/>
          <w:bCs/>
          <w:color w:val="000000" w:themeColor="text1"/>
          <w:sz w:val="18"/>
          <w:szCs w:val="18"/>
        </w:rPr>
        <w:t>Spring Batch</w:t>
      </w:r>
      <w:r w:rsidRPr="006346FC">
        <w:rPr>
          <w:rFonts w:asciiTheme="minorHAnsi" w:eastAsiaTheme="minorEastAsia" w:hAnsiTheme="minorHAnsi" w:cstheme="minorBidi"/>
          <w:color w:val="000000" w:themeColor="text1"/>
          <w:sz w:val="18"/>
          <w:szCs w:val="18"/>
        </w:rPr>
        <w:t xml:space="preserve">, </w:t>
      </w:r>
      <w:r w:rsidRPr="006346FC">
        <w:rPr>
          <w:rFonts w:asciiTheme="minorHAnsi" w:eastAsiaTheme="minorEastAsia" w:hAnsiTheme="minorHAnsi" w:cstheme="minorBidi"/>
          <w:b/>
          <w:bCs/>
          <w:color w:val="000000" w:themeColor="text1"/>
          <w:sz w:val="18"/>
          <w:szCs w:val="18"/>
        </w:rPr>
        <w:t>Spring Security</w:t>
      </w:r>
      <w:r w:rsidRPr="006346FC">
        <w:rPr>
          <w:rFonts w:asciiTheme="minorHAnsi" w:eastAsiaTheme="minorEastAsia" w:hAnsiTheme="minorHAnsi" w:cstheme="minorBidi"/>
          <w:color w:val="000000" w:themeColor="text1"/>
          <w:sz w:val="18"/>
          <w:szCs w:val="18"/>
        </w:rPr>
        <w:t xml:space="preserve">, and </w:t>
      </w:r>
      <w:r w:rsidRPr="006346FC">
        <w:rPr>
          <w:rFonts w:asciiTheme="minorHAnsi" w:eastAsiaTheme="minorEastAsia" w:hAnsiTheme="minorHAnsi" w:cstheme="minorBidi"/>
          <w:b/>
          <w:bCs/>
          <w:color w:val="000000" w:themeColor="text1"/>
          <w:sz w:val="18"/>
          <w:szCs w:val="18"/>
        </w:rPr>
        <w:t>Spring Integration</w:t>
      </w:r>
      <w:r w:rsidRPr="006346FC">
        <w:rPr>
          <w:rFonts w:asciiTheme="minorHAnsi" w:eastAsiaTheme="minorEastAsia" w:hAnsiTheme="minorHAnsi" w:cstheme="minorBidi"/>
          <w:color w:val="000000" w:themeColor="text1"/>
          <w:sz w:val="18"/>
          <w:szCs w:val="18"/>
        </w:rPr>
        <w:t xml:space="preserve">.    </w:t>
      </w:r>
    </w:p>
    <w:p w14:paraId="285FC9CF" w14:textId="051F6A16" w:rsidR="00A8A584" w:rsidRPr="006346FC" w:rsidRDefault="00A8A584" w:rsidP="00B85CD1">
      <w:pPr>
        <w:pStyle w:val="ListParagraph"/>
        <w:numPr>
          <w:ilvl w:val="0"/>
          <w:numId w:val="2"/>
        </w:numPr>
        <w:jc w:val="both"/>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Hav</w:t>
      </w:r>
      <w:r w:rsidR="00B85CD1" w:rsidRPr="006346FC">
        <w:rPr>
          <w:rFonts w:asciiTheme="minorHAnsi" w:eastAsiaTheme="minorEastAsia" w:hAnsiTheme="minorHAnsi" w:cstheme="minorBidi"/>
          <w:color w:val="000000" w:themeColor="text1"/>
          <w:sz w:val="18"/>
          <w:szCs w:val="18"/>
        </w:rPr>
        <w:t>ing</w:t>
      </w:r>
      <w:r w:rsidRPr="006346FC">
        <w:rPr>
          <w:rFonts w:asciiTheme="minorHAnsi" w:eastAsiaTheme="minorEastAsia" w:hAnsiTheme="minorHAnsi" w:cstheme="minorBidi"/>
          <w:color w:val="000000" w:themeColor="text1"/>
          <w:sz w:val="18"/>
          <w:szCs w:val="18"/>
        </w:rPr>
        <w:t xml:space="preserve"> extensive knowledge on </w:t>
      </w:r>
      <w:r w:rsidRPr="006346FC">
        <w:rPr>
          <w:rFonts w:asciiTheme="minorHAnsi" w:eastAsiaTheme="minorEastAsia" w:hAnsiTheme="minorHAnsi" w:cstheme="minorBidi"/>
          <w:b/>
          <w:bCs/>
          <w:color w:val="000000" w:themeColor="text1"/>
          <w:sz w:val="18"/>
          <w:szCs w:val="18"/>
        </w:rPr>
        <w:t xml:space="preserve">JavaScript/TypeScript </w:t>
      </w:r>
      <w:r w:rsidRPr="006346FC">
        <w:rPr>
          <w:rFonts w:asciiTheme="minorHAnsi" w:eastAsiaTheme="minorEastAsia" w:hAnsiTheme="minorHAnsi" w:cstheme="minorBidi"/>
          <w:color w:val="000000" w:themeColor="text1"/>
          <w:sz w:val="18"/>
          <w:szCs w:val="18"/>
        </w:rPr>
        <w:t xml:space="preserve">dynamic programming languages. (Async await, HTTP requests etc.) </w:t>
      </w:r>
    </w:p>
    <w:p w14:paraId="7774E0A4" w14:textId="086A4439" w:rsidR="00A8A584" w:rsidRPr="006346FC" w:rsidRDefault="00A8A584" w:rsidP="00B85CD1">
      <w:pPr>
        <w:pStyle w:val="ListParagraph"/>
        <w:numPr>
          <w:ilvl w:val="0"/>
          <w:numId w:val="2"/>
        </w:numPr>
        <w:jc w:val="both"/>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Involved in writing </w:t>
      </w:r>
      <w:r w:rsidRPr="006346FC">
        <w:rPr>
          <w:rFonts w:asciiTheme="minorHAnsi" w:eastAsiaTheme="minorEastAsia" w:hAnsiTheme="minorHAnsi" w:cstheme="minorBidi"/>
          <w:b/>
          <w:bCs/>
          <w:color w:val="000000" w:themeColor="text1"/>
          <w:sz w:val="18"/>
          <w:szCs w:val="18"/>
        </w:rPr>
        <w:t>Thread safe blocks</w:t>
      </w:r>
      <w:r w:rsidRPr="006346FC">
        <w:rPr>
          <w:rFonts w:asciiTheme="minorHAnsi" w:eastAsiaTheme="minorEastAsia" w:hAnsiTheme="minorHAnsi" w:cstheme="minorBidi"/>
          <w:color w:val="000000" w:themeColor="text1"/>
          <w:sz w:val="18"/>
          <w:szCs w:val="18"/>
        </w:rPr>
        <w:t xml:space="preserve"> for </w:t>
      </w:r>
      <w:r w:rsidRPr="006346FC">
        <w:rPr>
          <w:rFonts w:asciiTheme="minorHAnsi" w:eastAsiaTheme="minorEastAsia" w:hAnsiTheme="minorHAnsi" w:cstheme="minorBidi"/>
          <w:b/>
          <w:bCs/>
          <w:color w:val="000000" w:themeColor="text1"/>
          <w:sz w:val="18"/>
          <w:szCs w:val="18"/>
        </w:rPr>
        <w:t>Multithreading</w:t>
      </w:r>
      <w:r w:rsidRPr="006346FC">
        <w:rPr>
          <w:rFonts w:asciiTheme="minorHAnsi" w:eastAsiaTheme="minorEastAsia" w:hAnsiTheme="minorHAnsi" w:cstheme="minorBidi"/>
          <w:color w:val="000000" w:themeColor="text1"/>
          <w:sz w:val="18"/>
          <w:szCs w:val="18"/>
        </w:rPr>
        <w:t xml:space="preserve"> access to make valid transactions. </w:t>
      </w:r>
    </w:p>
    <w:p w14:paraId="220E483A" w14:textId="1C8AD68B" w:rsidR="00A8A584" w:rsidRPr="006346FC" w:rsidRDefault="00A8A584" w:rsidP="00B85CD1">
      <w:pPr>
        <w:pStyle w:val="ListParagraph"/>
        <w:numPr>
          <w:ilvl w:val="0"/>
          <w:numId w:val="2"/>
        </w:numPr>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Experience in User Experience (UX) design and development, User Interactive (UI) Web Pages and visually appealing User Interfaces using </w:t>
      </w:r>
      <w:r w:rsidRPr="006346FC">
        <w:rPr>
          <w:rFonts w:asciiTheme="minorHAnsi" w:eastAsiaTheme="minorEastAsia" w:hAnsiTheme="minorHAnsi" w:cstheme="minorBidi"/>
          <w:b/>
          <w:bCs/>
          <w:color w:val="000000" w:themeColor="text1"/>
          <w:sz w:val="18"/>
          <w:szCs w:val="18"/>
        </w:rPr>
        <w:t>JavaScript,</w:t>
      </w:r>
      <w:r w:rsidRPr="006346FC">
        <w:rPr>
          <w:rFonts w:asciiTheme="minorHAnsi" w:eastAsiaTheme="minorEastAsia" w:hAnsiTheme="minorHAnsi" w:cstheme="minorBidi"/>
          <w:color w:val="000000" w:themeColor="text1"/>
          <w:sz w:val="18"/>
          <w:szCs w:val="18"/>
        </w:rPr>
        <w:t xml:space="preserve"> </w:t>
      </w:r>
      <w:proofErr w:type="spellStart"/>
      <w:r w:rsidRPr="006346FC">
        <w:rPr>
          <w:rFonts w:asciiTheme="minorHAnsi" w:eastAsiaTheme="minorEastAsia" w:hAnsiTheme="minorHAnsi" w:cstheme="minorBidi"/>
          <w:b/>
          <w:bCs/>
          <w:color w:val="000000" w:themeColor="text1"/>
          <w:sz w:val="18"/>
          <w:szCs w:val="18"/>
        </w:rPr>
        <w:t>Vuejs</w:t>
      </w:r>
      <w:proofErr w:type="spellEnd"/>
      <w:r w:rsidRPr="006346FC">
        <w:rPr>
          <w:rFonts w:asciiTheme="minorHAnsi" w:eastAsiaTheme="minorEastAsia" w:hAnsiTheme="minorHAnsi" w:cstheme="minorBidi"/>
          <w:color w:val="000000" w:themeColor="text1"/>
          <w:sz w:val="18"/>
          <w:szCs w:val="18"/>
        </w:rPr>
        <w:t>,</w:t>
      </w:r>
      <w:r w:rsidRPr="006346FC">
        <w:rPr>
          <w:rFonts w:asciiTheme="minorHAnsi" w:eastAsiaTheme="minorEastAsia" w:hAnsiTheme="minorHAnsi" w:cstheme="minorBidi"/>
          <w:b/>
          <w:bCs/>
          <w:color w:val="000000" w:themeColor="text1"/>
          <w:sz w:val="18"/>
          <w:szCs w:val="18"/>
        </w:rPr>
        <w:t xml:space="preserve"> Typescript</w:t>
      </w:r>
      <w:r w:rsidRPr="006346FC">
        <w:rPr>
          <w:rFonts w:asciiTheme="minorHAnsi" w:eastAsiaTheme="minorEastAsia" w:hAnsiTheme="minorHAnsi" w:cstheme="minorBidi"/>
          <w:color w:val="000000" w:themeColor="text1"/>
          <w:sz w:val="18"/>
          <w:szCs w:val="18"/>
        </w:rPr>
        <w:t xml:space="preserve">, Node.js. </w:t>
      </w:r>
    </w:p>
    <w:p w14:paraId="4AD2ECBB" w14:textId="02FF054C" w:rsidR="00A8A584" w:rsidRPr="006346FC" w:rsidRDefault="00A8A584" w:rsidP="00B85CD1">
      <w:pPr>
        <w:pStyle w:val="ListParagraph"/>
        <w:numPr>
          <w:ilvl w:val="0"/>
          <w:numId w:val="2"/>
        </w:numPr>
        <w:jc w:val="both"/>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Implemented service methods and </w:t>
      </w:r>
      <w:r w:rsidRPr="006346FC">
        <w:rPr>
          <w:rFonts w:asciiTheme="minorHAnsi" w:eastAsiaTheme="minorEastAsia" w:hAnsiTheme="minorHAnsi" w:cstheme="minorBidi"/>
          <w:b/>
          <w:bCs/>
          <w:color w:val="000000" w:themeColor="text1"/>
          <w:sz w:val="18"/>
          <w:szCs w:val="18"/>
        </w:rPr>
        <w:t>SQL</w:t>
      </w:r>
      <w:r w:rsidRPr="006346FC">
        <w:rPr>
          <w:rFonts w:asciiTheme="minorHAnsi" w:eastAsiaTheme="minorEastAsia" w:hAnsiTheme="minorHAnsi" w:cstheme="minorBidi"/>
          <w:color w:val="000000" w:themeColor="text1"/>
          <w:sz w:val="18"/>
          <w:szCs w:val="18"/>
        </w:rPr>
        <w:t xml:space="preserve"> queries, </w:t>
      </w:r>
      <w:r w:rsidRPr="006346FC">
        <w:rPr>
          <w:rFonts w:asciiTheme="minorHAnsi" w:eastAsiaTheme="minorEastAsia" w:hAnsiTheme="minorHAnsi" w:cstheme="minorBidi"/>
          <w:b/>
          <w:bCs/>
          <w:color w:val="000000" w:themeColor="text1"/>
          <w:sz w:val="18"/>
          <w:szCs w:val="18"/>
        </w:rPr>
        <w:t>PL/SQL</w:t>
      </w:r>
      <w:r w:rsidRPr="006346FC">
        <w:rPr>
          <w:rFonts w:asciiTheme="minorHAnsi" w:eastAsiaTheme="minorEastAsia" w:hAnsiTheme="minorHAnsi" w:cstheme="minorBidi"/>
          <w:color w:val="000000" w:themeColor="text1"/>
          <w:sz w:val="18"/>
          <w:szCs w:val="18"/>
        </w:rPr>
        <w:t xml:space="preserve"> to interact with Oracle database. </w:t>
      </w:r>
    </w:p>
    <w:p w14:paraId="2FF6ABD2" w14:textId="3496128C" w:rsidR="00A8A584" w:rsidRPr="006346FC" w:rsidRDefault="00A8A584" w:rsidP="00B85CD1">
      <w:pPr>
        <w:pStyle w:val="ListParagraph"/>
        <w:numPr>
          <w:ilvl w:val="0"/>
          <w:numId w:val="2"/>
        </w:numPr>
        <w:jc w:val="both"/>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Contributes to policies, standards and procedures, and documentation of process improvements to continually streamline the </w:t>
      </w:r>
      <w:r w:rsidRPr="006346FC">
        <w:rPr>
          <w:rFonts w:asciiTheme="minorHAnsi" w:eastAsiaTheme="minorEastAsia" w:hAnsiTheme="minorHAnsi" w:cstheme="minorBidi"/>
          <w:b/>
          <w:bCs/>
          <w:color w:val="000000" w:themeColor="text1"/>
          <w:sz w:val="18"/>
          <w:szCs w:val="18"/>
        </w:rPr>
        <w:t>Identity and Access Management</w:t>
      </w:r>
      <w:r w:rsidRPr="006346FC">
        <w:rPr>
          <w:rFonts w:asciiTheme="minorHAnsi" w:eastAsiaTheme="minorEastAsia" w:hAnsiTheme="minorHAnsi" w:cstheme="minorBidi"/>
          <w:color w:val="000000" w:themeColor="text1"/>
          <w:sz w:val="18"/>
          <w:szCs w:val="18"/>
        </w:rPr>
        <w:t xml:space="preserve">.  </w:t>
      </w:r>
    </w:p>
    <w:p w14:paraId="1C207B8D" w14:textId="32B5A362" w:rsidR="00A8A584" w:rsidRPr="006346FC" w:rsidRDefault="00A8A584" w:rsidP="00B85CD1">
      <w:pPr>
        <w:pStyle w:val="ListParagraph"/>
        <w:numPr>
          <w:ilvl w:val="0"/>
          <w:numId w:val="2"/>
        </w:numPr>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Configured and deployed application into </w:t>
      </w:r>
      <w:r w:rsidRPr="006346FC">
        <w:rPr>
          <w:rFonts w:asciiTheme="minorHAnsi" w:eastAsiaTheme="minorEastAsia" w:hAnsiTheme="minorHAnsi" w:cstheme="minorBidi"/>
          <w:b/>
          <w:bCs/>
          <w:color w:val="000000" w:themeColor="text1"/>
          <w:sz w:val="18"/>
          <w:szCs w:val="18"/>
        </w:rPr>
        <w:t>Web Logic</w:t>
      </w:r>
      <w:r w:rsidRPr="006346FC">
        <w:rPr>
          <w:rFonts w:asciiTheme="minorHAnsi" w:eastAsiaTheme="minorEastAsia" w:hAnsiTheme="minorHAnsi" w:cstheme="minorBidi"/>
          <w:color w:val="000000" w:themeColor="text1"/>
          <w:sz w:val="18"/>
          <w:szCs w:val="18"/>
        </w:rPr>
        <w:t xml:space="preserve"> application Server. </w:t>
      </w:r>
    </w:p>
    <w:p w14:paraId="71FF9FDC" w14:textId="74E13033" w:rsidR="00A8A584" w:rsidRPr="006346FC" w:rsidRDefault="00A8A584" w:rsidP="00B85CD1">
      <w:pPr>
        <w:pStyle w:val="ListParagraph"/>
        <w:numPr>
          <w:ilvl w:val="0"/>
          <w:numId w:val="2"/>
        </w:numPr>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Designed and deployed highly available, scalable, and fault-tolerant cloud infrastructure using </w:t>
      </w:r>
      <w:r w:rsidRPr="006346FC">
        <w:rPr>
          <w:rFonts w:asciiTheme="minorHAnsi" w:eastAsiaTheme="minorEastAsia" w:hAnsiTheme="minorHAnsi" w:cstheme="minorBidi"/>
          <w:b/>
          <w:bCs/>
          <w:color w:val="000000" w:themeColor="text1"/>
          <w:sz w:val="18"/>
          <w:szCs w:val="18"/>
        </w:rPr>
        <w:t xml:space="preserve">AWS services </w:t>
      </w:r>
      <w:r w:rsidRPr="006346FC">
        <w:rPr>
          <w:rFonts w:asciiTheme="minorHAnsi" w:eastAsiaTheme="minorEastAsia" w:hAnsiTheme="minorHAnsi" w:cstheme="minorBidi"/>
          <w:color w:val="000000" w:themeColor="text1"/>
          <w:sz w:val="18"/>
          <w:szCs w:val="18"/>
        </w:rPr>
        <w:t>such as</w:t>
      </w:r>
      <w:r w:rsidRPr="006346FC">
        <w:rPr>
          <w:rFonts w:asciiTheme="minorHAnsi" w:eastAsiaTheme="minorEastAsia" w:hAnsiTheme="minorHAnsi" w:cstheme="minorBidi"/>
          <w:b/>
          <w:bCs/>
          <w:color w:val="000000" w:themeColor="text1"/>
          <w:sz w:val="18"/>
          <w:szCs w:val="18"/>
        </w:rPr>
        <w:t xml:space="preserve"> EC2, S3,</w:t>
      </w:r>
      <w:r w:rsidRPr="006346FC">
        <w:rPr>
          <w:rFonts w:asciiTheme="minorHAnsi" w:eastAsiaTheme="minorEastAsia" w:hAnsiTheme="minorHAnsi" w:cstheme="minorBidi"/>
          <w:color w:val="000000" w:themeColor="text1"/>
          <w:sz w:val="18"/>
          <w:szCs w:val="18"/>
        </w:rPr>
        <w:t xml:space="preserve"> and </w:t>
      </w:r>
      <w:r w:rsidRPr="006346FC">
        <w:rPr>
          <w:rFonts w:asciiTheme="minorHAnsi" w:eastAsiaTheme="minorEastAsia" w:hAnsiTheme="minorHAnsi" w:cstheme="minorBidi"/>
          <w:b/>
          <w:bCs/>
          <w:color w:val="000000" w:themeColor="text1"/>
          <w:sz w:val="18"/>
          <w:szCs w:val="18"/>
        </w:rPr>
        <w:t>VPC</w:t>
      </w:r>
      <w:r w:rsidRPr="006346FC">
        <w:rPr>
          <w:rFonts w:asciiTheme="minorHAnsi" w:eastAsiaTheme="minorEastAsia" w:hAnsiTheme="minorHAnsi" w:cstheme="minorBidi"/>
          <w:color w:val="000000" w:themeColor="text1"/>
          <w:sz w:val="18"/>
          <w:szCs w:val="18"/>
        </w:rPr>
        <w:t>.</w:t>
      </w:r>
    </w:p>
    <w:p w14:paraId="20BAAF9B" w14:textId="16843F54" w:rsidR="00A8A584" w:rsidRPr="006346FC" w:rsidRDefault="00A8A584" w:rsidP="00B85CD1">
      <w:pPr>
        <w:pStyle w:val="ListParagraph"/>
        <w:numPr>
          <w:ilvl w:val="0"/>
          <w:numId w:val="2"/>
        </w:numPr>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Automated infrastructure provisioning using</w:t>
      </w:r>
      <w:r w:rsidRPr="006346FC">
        <w:rPr>
          <w:rFonts w:asciiTheme="minorHAnsi" w:eastAsiaTheme="minorEastAsia" w:hAnsiTheme="minorHAnsi" w:cstheme="minorBidi"/>
          <w:b/>
          <w:bCs/>
          <w:color w:val="000000" w:themeColor="text1"/>
          <w:sz w:val="18"/>
          <w:szCs w:val="18"/>
        </w:rPr>
        <w:t xml:space="preserve"> AWS CloudFormation</w:t>
      </w:r>
      <w:r w:rsidRPr="006346FC">
        <w:rPr>
          <w:rFonts w:asciiTheme="minorHAnsi" w:eastAsiaTheme="minorEastAsia" w:hAnsiTheme="minorHAnsi" w:cstheme="minorBidi"/>
          <w:color w:val="000000" w:themeColor="text1"/>
          <w:sz w:val="18"/>
          <w:szCs w:val="18"/>
        </w:rPr>
        <w:t xml:space="preserve"> and Terraform, reducing setup time by 40%.</w:t>
      </w:r>
    </w:p>
    <w:p w14:paraId="254DAC5C" w14:textId="6005CD0F" w:rsidR="00A8A584" w:rsidRPr="006346FC" w:rsidRDefault="00A8A584" w:rsidP="00B85CD1">
      <w:pPr>
        <w:pStyle w:val="ListParagraph"/>
        <w:numPr>
          <w:ilvl w:val="0"/>
          <w:numId w:val="2"/>
        </w:numPr>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Assisted in conducting UAT and provided production support during and after deployment of the application. </w:t>
      </w:r>
    </w:p>
    <w:p w14:paraId="01C52B1D" w14:textId="3782AEFF" w:rsidR="00A8A584" w:rsidRDefault="00A8A584" w:rsidP="00B85CD1">
      <w:pPr>
        <w:pStyle w:val="ListParagraph"/>
        <w:numPr>
          <w:ilvl w:val="0"/>
          <w:numId w:val="2"/>
        </w:numPr>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Developed </w:t>
      </w:r>
      <w:r w:rsidRPr="006346FC">
        <w:rPr>
          <w:rFonts w:asciiTheme="minorHAnsi" w:eastAsiaTheme="minorEastAsia" w:hAnsiTheme="minorHAnsi" w:cstheme="minorBidi"/>
          <w:b/>
          <w:bCs/>
          <w:color w:val="000000" w:themeColor="text1"/>
          <w:sz w:val="18"/>
          <w:szCs w:val="18"/>
        </w:rPr>
        <w:t>CI/CD</w:t>
      </w:r>
      <w:r w:rsidRPr="006346FC">
        <w:rPr>
          <w:rFonts w:asciiTheme="minorHAnsi" w:eastAsiaTheme="minorEastAsia" w:hAnsiTheme="minorHAnsi" w:cstheme="minorBidi"/>
          <w:color w:val="000000" w:themeColor="text1"/>
          <w:sz w:val="18"/>
          <w:szCs w:val="18"/>
        </w:rPr>
        <w:t xml:space="preserve"> pipeline and build tasks to run the unit tests on </w:t>
      </w:r>
      <w:r w:rsidRPr="006346FC">
        <w:rPr>
          <w:rFonts w:asciiTheme="minorHAnsi" w:eastAsiaTheme="minorEastAsia" w:hAnsiTheme="minorHAnsi" w:cstheme="minorBidi"/>
          <w:b/>
          <w:bCs/>
          <w:color w:val="000000" w:themeColor="text1"/>
          <w:sz w:val="18"/>
          <w:szCs w:val="18"/>
        </w:rPr>
        <w:t>Jenkins</w:t>
      </w:r>
      <w:r w:rsidRPr="006346FC">
        <w:rPr>
          <w:rFonts w:asciiTheme="minorHAnsi" w:eastAsiaTheme="minorEastAsia" w:hAnsiTheme="minorHAnsi" w:cstheme="minorBidi"/>
          <w:color w:val="000000" w:themeColor="text1"/>
          <w:sz w:val="18"/>
          <w:szCs w:val="18"/>
        </w:rPr>
        <w:t xml:space="preserve"> and maintained separate build in </w:t>
      </w:r>
      <w:r w:rsidRPr="006346FC">
        <w:rPr>
          <w:rFonts w:asciiTheme="minorHAnsi" w:eastAsiaTheme="minorEastAsia" w:hAnsiTheme="minorHAnsi" w:cstheme="minorBidi"/>
          <w:b/>
          <w:bCs/>
          <w:color w:val="000000" w:themeColor="text1"/>
          <w:sz w:val="18"/>
          <w:szCs w:val="18"/>
        </w:rPr>
        <w:t>Maven</w:t>
      </w:r>
      <w:r w:rsidRPr="006346FC">
        <w:rPr>
          <w:rFonts w:asciiTheme="minorHAnsi" w:eastAsiaTheme="minorEastAsia" w:hAnsiTheme="minorHAnsi" w:cstheme="minorBidi"/>
          <w:color w:val="000000" w:themeColor="text1"/>
          <w:sz w:val="18"/>
          <w:szCs w:val="18"/>
        </w:rPr>
        <w:t xml:space="preserve"> for the module for easy integration to the portal build and configure with </w:t>
      </w:r>
      <w:r w:rsidRPr="006346FC">
        <w:rPr>
          <w:rFonts w:asciiTheme="minorHAnsi" w:eastAsiaTheme="minorEastAsia" w:hAnsiTheme="minorHAnsi" w:cstheme="minorBidi"/>
          <w:b/>
          <w:bCs/>
          <w:color w:val="000000" w:themeColor="text1"/>
          <w:sz w:val="18"/>
          <w:szCs w:val="18"/>
        </w:rPr>
        <w:t>Jenkins</w:t>
      </w:r>
      <w:r w:rsidRPr="006346FC">
        <w:rPr>
          <w:rFonts w:asciiTheme="minorHAnsi" w:eastAsiaTheme="minorEastAsia" w:hAnsiTheme="minorHAnsi" w:cstheme="minorBidi"/>
          <w:color w:val="000000" w:themeColor="text1"/>
          <w:sz w:val="18"/>
          <w:szCs w:val="18"/>
        </w:rPr>
        <w:t>.</w:t>
      </w:r>
    </w:p>
    <w:p w14:paraId="47F22320" w14:textId="3CB9715F" w:rsidR="00740A31" w:rsidRPr="006346FC" w:rsidRDefault="00740A31" w:rsidP="00B85CD1">
      <w:pPr>
        <w:pStyle w:val="ListParagraph"/>
        <w:numPr>
          <w:ilvl w:val="0"/>
          <w:numId w:val="2"/>
        </w:numPr>
        <w:rPr>
          <w:rFonts w:asciiTheme="minorHAnsi" w:eastAsiaTheme="minorEastAsia" w:hAnsiTheme="minorHAnsi" w:cstheme="minorBidi"/>
          <w:color w:val="000000" w:themeColor="text1"/>
          <w:sz w:val="18"/>
          <w:szCs w:val="18"/>
        </w:rPr>
      </w:pPr>
      <w:r w:rsidRPr="00740A31">
        <w:rPr>
          <w:rFonts w:asciiTheme="minorHAnsi" w:eastAsiaTheme="minorEastAsia" w:hAnsiTheme="minorHAnsi" w:cstheme="minorBidi"/>
          <w:color w:val="000000" w:themeColor="text1"/>
          <w:sz w:val="18"/>
          <w:szCs w:val="18"/>
        </w:rPr>
        <w:t xml:space="preserve">Consumed and exposed </w:t>
      </w:r>
      <w:r w:rsidRPr="00740A31">
        <w:rPr>
          <w:rFonts w:asciiTheme="minorHAnsi" w:eastAsiaTheme="minorEastAsia" w:hAnsiTheme="minorHAnsi" w:cstheme="minorBidi"/>
          <w:b/>
          <w:bCs/>
          <w:color w:val="000000" w:themeColor="text1"/>
          <w:sz w:val="18"/>
          <w:szCs w:val="18"/>
        </w:rPr>
        <w:t>Camunda REST APIs</w:t>
      </w:r>
      <w:r w:rsidRPr="00740A31">
        <w:rPr>
          <w:rFonts w:asciiTheme="minorHAnsi" w:eastAsiaTheme="minorEastAsia" w:hAnsiTheme="minorHAnsi" w:cstheme="minorBidi"/>
          <w:color w:val="000000" w:themeColor="text1"/>
          <w:sz w:val="18"/>
          <w:szCs w:val="18"/>
        </w:rPr>
        <w:t xml:space="preserve"> for process instantiation, task management, and monitoring.</w:t>
      </w:r>
    </w:p>
    <w:p w14:paraId="3B44CDA0" w14:textId="5DE5604B" w:rsidR="2A7776EE" w:rsidRPr="006346FC" w:rsidRDefault="2A7776EE" w:rsidP="00B85CD1">
      <w:pPr>
        <w:pStyle w:val="ListParagraph"/>
        <w:numPr>
          <w:ilvl w:val="0"/>
          <w:numId w:val="2"/>
        </w:numPr>
        <w:rPr>
          <w:rFonts w:asciiTheme="minorHAnsi" w:eastAsiaTheme="minorEastAsia" w:hAnsiTheme="minorHAnsi" w:cstheme="minorBidi"/>
          <w:b/>
          <w:bCs/>
          <w:color w:val="000000" w:themeColor="text1"/>
          <w:sz w:val="18"/>
          <w:szCs w:val="18"/>
        </w:rPr>
      </w:pPr>
      <w:r w:rsidRPr="006346FC">
        <w:rPr>
          <w:rFonts w:asciiTheme="minorHAnsi" w:eastAsiaTheme="minorEastAsia" w:hAnsiTheme="minorHAnsi" w:cstheme="minorBidi"/>
          <w:b/>
          <w:bCs/>
          <w:color w:val="000000" w:themeColor="text1"/>
          <w:sz w:val="18"/>
          <w:szCs w:val="18"/>
        </w:rPr>
        <w:t xml:space="preserve">Service Oriented Architecture (SOA) </w:t>
      </w:r>
      <w:r w:rsidRPr="006346FC">
        <w:rPr>
          <w:rFonts w:asciiTheme="minorHAnsi" w:eastAsiaTheme="minorEastAsia" w:hAnsiTheme="minorHAnsi" w:cstheme="minorBidi"/>
          <w:color w:val="000000" w:themeColor="text1"/>
          <w:sz w:val="18"/>
          <w:szCs w:val="18"/>
        </w:rPr>
        <w:t>was exposed through</w:t>
      </w:r>
      <w:r w:rsidRPr="006346FC">
        <w:rPr>
          <w:rFonts w:asciiTheme="minorHAnsi" w:eastAsiaTheme="minorEastAsia" w:hAnsiTheme="minorHAnsi" w:cstheme="minorBidi"/>
          <w:b/>
          <w:bCs/>
          <w:color w:val="000000" w:themeColor="text1"/>
          <w:sz w:val="18"/>
          <w:szCs w:val="18"/>
        </w:rPr>
        <w:t xml:space="preserve"> RESTful web services </w:t>
      </w:r>
      <w:r w:rsidRPr="006346FC">
        <w:rPr>
          <w:rFonts w:asciiTheme="minorHAnsi" w:eastAsiaTheme="minorEastAsia" w:hAnsiTheme="minorHAnsi" w:cstheme="minorBidi"/>
          <w:color w:val="000000" w:themeColor="text1"/>
          <w:sz w:val="18"/>
          <w:szCs w:val="18"/>
        </w:rPr>
        <w:t>with loose coupling between layers using</w:t>
      </w:r>
      <w:r w:rsidRPr="006346FC">
        <w:rPr>
          <w:rFonts w:asciiTheme="minorHAnsi" w:eastAsiaTheme="minorEastAsia" w:hAnsiTheme="minorHAnsi" w:cstheme="minorBidi"/>
          <w:b/>
          <w:bCs/>
          <w:color w:val="000000" w:themeColor="text1"/>
          <w:sz w:val="18"/>
          <w:szCs w:val="18"/>
        </w:rPr>
        <w:t xml:space="preserve"> Spring framework </w:t>
      </w:r>
      <w:r w:rsidRPr="006346FC">
        <w:rPr>
          <w:rFonts w:asciiTheme="minorHAnsi" w:eastAsiaTheme="minorEastAsia" w:hAnsiTheme="minorHAnsi" w:cstheme="minorBidi"/>
          <w:color w:val="000000" w:themeColor="text1"/>
          <w:sz w:val="18"/>
          <w:szCs w:val="18"/>
        </w:rPr>
        <w:t>during development</w:t>
      </w:r>
      <w:r w:rsidRPr="006346FC">
        <w:rPr>
          <w:rFonts w:asciiTheme="minorHAnsi" w:eastAsiaTheme="minorEastAsia" w:hAnsiTheme="minorHAnsi" w:cstheme="minorBidi"/>
          <w:b/>
          <w:bCs/>
          <w:color w:val="000000" w:themeColor="text1"/>
          <w:sz w:val="18"/>
          <w:szCs w:val="18"/>
        </w:rPr>
        <w:t>.</w:t>
      </w:r>
    </w:p>
    <w:p w14:paraId="72817CE9" w14:textId="00F3A2DB" w:rsidR="2A7776EE" w:rsidRPr="006346FC" w:rsidRDefault="2A7776EE" w:rsidP="00B85CD1">
      <w:pPr>
        <w:pStyle w:val="ListParagraph"/>
        <w:numPr>
          <w:ilvl w:val="0"/>
          <w:numId w:val="2"/>
        </w:numPr>
        <w:rPr>
          <w:rFonts w:asciiTheme="minorHAnsi" w:eastAsiaTheme="minorEastAsia" w:hAnsiTheme="minorHAnsi" w:cstheme="minorBidi"/>
          <w:b/>
          <w:bCs/>
          <w:color w:val="000000" w:themeColor="text1"/>
          <w:sz w:val="18"/>
          <w:szCs w:val="18"/>
        </w:rPr>
      </w:pPr>
      <w:r w:rsidRPr="006346FC">
        <w:rPr>
          <w:rFonts w:asciiTheme="minorHAnsi" w:eastAsiaTheme="minorEastAsia" w:hAnsiTheme="minorHAnsi" w:cstheme="minorBidi"/>
          <w:color w:val="000000" w:themeColor="text1"/>
          <w:sz w:val="18"/>
          <w:szCs w:val="18"/>
        </w:rPr>
        <w:t>Designed and developed using</w:t>
      </w:r>
      <w:r w:rsidRPr="006346FC">
        <w:rPr>
          <w:rFonts w:asciiTheme="minorHAnsi" w:eastAsiaTheme="minorEastAsia" w:hAnsiTheme="minorHAnsi" w:cstheme="minorBidi"/>
          <w:b/>
          <w:bCs/>
          <w:color w:val="000000" w:themeColor="text1"/>
          <w:sz w:val="18"/>
          <w:szCs w:val="18"/>
        </w:rPr>
        <w:t xml:space="preserve"> REST framework </w:t>
      </w:r>
      <w:r w:rsidRPr="006346FC">
        <w:rPr>
          <w:rFonts w:asciiTheme="minorHAnsi" w:eastAsiaTheme="minorEastAsia" w:hAnsiTheme="minorHAnsi" w:cstheme="minorBidi"/>
          <w:color w:val="000000" w:themeColor="text1"/>
          <w:sz w:val="18"/>
          <w:szCs w:val="18"/>
        </w:rPr>
        <w:t>and</w:t>
      </w:r>
      <w:r w:rsidRPr="006346FC">
        <w:rPr>
          <w:rFonts w:asciiTheme="minorHAnsi" w:eastAsiaTheme="minorEastAsia" w:hAnsiTheme="minorHAnsi" w:cstheme="minorBidi"/>
          <w:b/>
          <w:bCs/>
          <w:color w:val="000000" w:themeColor="text1"/>
          <w:sz w:val="18"/>
          <w:szCs w:val="18"/>
        </w:rPr>
        <w:t xml:space="preserve"> Spring Boot. </w:t>
      </w:r>
    </w:p>
    <w:p w14:paraId="60F3B2BE" w14:textId="6F1C9E2C" w:rsidR="2A7776EE" w:rsidRPr="006346FC" w:rsidRDefault="2A7776EE" w:rsidP="00B85CD1">
      <w:pPr>
        <w:pStyle w:val="ListParagraph"/>
        <w:numPr>
          <w:ilvl w:val="0"/>
          <w:numId w:val="2"/>
        </w:numPr>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b/>
          <w:bCs/>
          <w:color w:val="000000" w:themeColor="text1"/>
          <w:sz w:val="18"/>
          <w:szCs w:val="18"/>
        </w:rPr>
        <w:t xml:space="preserve">Java expression tags </w:t>
      </w:r>
      <w:r w:rsidRPr="006346FC">
        <w:rPr>
          <w:rFonts w:asciiTheme="minorHAnsi" w:eastAsiaTheme="minorEastAsia" w:hAnsiTheme="minorHAnsi" w:cstheme="minorBidi"/>
          <w:color w:val="000000" w:themeColor="text1"/>
          <w:sz w:val="18"/>
          <w:szCs w:val="18"/>
        </w:rPr>
        <w:t>were avoided using Bean</w:t>
      </w:r>
      <w:r w:rsidRPr="006346FC">
        <w:rPr>
          <w:rFonts w:asciiTheme="minorHAnsi" w:eastAsiaTheme="minorEastAsia" w:hAnsiTheme="minorHAnsi" w:cstheme="minorBidi"/>
          <w:b/>
          <w:bCs/>
          <w:color w:val="000000" w:themeColor="text1"/>
          <w:sz w:val="18"/>
          <w:szCs w:val="18"/>
        </w:rPr>
        <w:t xml:space="preserve">, HTML </w:t>
      </w:r>
      <w:r w:rsidRPr="006346FC">
        <w:rPr>
          <w:rFonts w:asciiTheme="minorHAnsi" w:eastAsiaTheme="minorEastAsia" w:hAnsiTheme="minorHAnsi" w:cstheme="minorBidi"/>
          <w:color w:val="000000" w:themeColor="text1"/>
          <w:sz w:val="18"/>
          <w:szCs w:val="18"/>
        </w:rPr>
        <w:t>and Logic Tags, and used display tags to render large data.</w:t>
      </w:r>
    </w:p>
    <w:p w14:paraId="73ED006D" w14:textId="1A45A3D7" w:rsidR="2A7776EE" w:rsidRPr="006346FC" w:rsidRDefault="2A7776EE" w:rsidP="00B85CD1">
      <w:pPr>
        <w:pStyle w:val="ListParagraph"/>
        <w:numPr>
          <w:ilvl w:val="0"/>
          <w:numId w:val="2"/>
        </w:numPr>
        <w:rPr>
          <w:rFonts w:asciiTheme="minorHAnsi" w:eastAsiaTheme="minorEastAsia" w:hAnsiTheme="minorHAnsi" w:cstheme="minorBidi"/>
          <w:b/>
          <w:bCs/>
          <w:color w:val="000000" w:themeColor="text1"/>
          <w:sz w:val="18"/>
          <w:szCs w:val="18"/>
        </w:rPr>
      </w:pPr>
      <w:r w:rsidRPr="006346FC">
        <w:rPr>
          <w:rFonts w:asciiTheme="minorHAnsi" w:eastAsiaTheme="minorEastAsia" w:hAnsiTheme="minorHAnsi" w:cstheme="minorBidi"/>
          <w:color w:val="000000" w:themeColor="text1"/>
          <w:sz w:val="18"/>
          <w:szCs w:val="18"/>
        </w:rPr>
        <w:t>Involved in developing</w:t>
      </w:r>
      <w:r w:rsidRPr="006346FC">
        <w:rPr>
          <w:rFonts w:asciiTheme="minorHAnsi" w:eastAsiaTheme="minorEastAsia" w:hAnsiTheme="minorHAnsi" w:cstheme="minorBidi"/>
          <w:b/>
          <w:bCs/>
          <w:color w:val="000000" w:themeColor="text1"/>
          <w:sz w:val="18"/>
          <w:szCs w:val="18"/>
        </w:rPr>
        <w:t xml:space="preserve"> role-based HTML </w:t>
      </w:r>
      <w:r w:rsidRPr="006346FC">
        <w:rPr>
          <w:rFonts w:asciiTheme="minorHAnsi" w:eastAsiaTheme="minorEastAsia" w:hAnsiTheme="minorHAnsi" w:cstheme="minorBidi"/>
          <w:color w:val="000000" w:themeColor="text1"/>
          <w:sz w:val="18"/>
          <w:szCs w:val="18"/>
        </w:rPr>
        <w:t xml:space="preserve">navigational menu, where in menu items change dynamically based on the values derived from database in the form of </w:t>
      </w:r>
      <w:r w:rsidRPr="006346FC">
        <w:rPr>
          <w:rFonts w:asciiTheme="minorHAnsi" w:eastAsiaTheme="minorEastAsia" w:hAnsiTheme="minorHAnsi" w:cstheme="minorBidi"/>
          <w:b/>
          <w:bCs/>
          <w:color w:val="000000" w:themeColor="text1"/>
          <w:sz w:val="18"/>
          <w:szCs w:val="18"/>
        </w:rPr>
        <w:t xml:space="preserve">XML </w:t>
      </w:r>
      <w:r w:rsidRPr="006346FC">
        <w:rPr>
          <w:rFonts w:asciiTheme="minorHAnsi" w:eastAsiaTheme="minorEastAsia" w:hAnsiTheme="minorHAnsi" w:cstheme="minorBidi"/>
          <w:color w:val="000000" w:themeColor="text1"/>
          <w:sz w:val="18"/>
          <w:szCs w:val="18"/>
        </w:rPr>
        <w:t>data</w:t>
      </w:r>
      <w:r w:rsidRPr="006346FC">
        <w:rPr>
          <w:rFonts w:asciiTheme="minorHAnsi" w:eastAsiaTheme="minorEastAsia" w:hAnsiTheme="minorHAnsi" w:cstheme="minorBidi"/>
          <w:b/>
          <w:bCs/>
          <w:color w:val="000000" w:themeColor="text1"/>
          <w:sz w:val="18"/>
          <w:szCs w:val="18"/>
        </w:rPr>
        <w:t>.</w:t>
      </w:r>
    </w:p>
    <w:p w14:paraId="1228BA74" w14:textId="7F943052" w:rsidR="2A7776EE" w:rsidRPr="006346FC" w:rsidRDefault="2A7776EE" w:rsidP="00B85CD1">
      <w:pPr>
        <w:pStyle w:val="ListParagraph"/>
        <w:numPr>
          <w:ilvl w:val="0"/>
          <w:numId w:val="2"/>
        </w:numPr>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Experience in Creating, Dropping Indexes, Tables, Stored Procs and Views on </w:t>
      </w:r>
      <w:r w:rsidRPr="006346FC">
        <w:rPr>
          <w:rFonts w:asciiTheme="minorHAnsi" w:eastAsiaTheme="minorEastAsia" w:hAnsiTheme="minorHAnsi" w:cstheme="minorBidi"/>
          <w:b/>
          <w:bCs/>
          <w:color w:val="000000" w:themeColor="text1"/>
          <w:sz w:val="18"/>
          <w:szCs w:val="18"/>
        </w:rPr>
        <w:t>Oracle DB</w:t>
      </w:r>
      <w:r w:rsidRPr="006346FC">
        <w:rPr>
          <w:rFonts w:asciiTheme="minorHAnsi" w:eastAsiaTheme="minorEastAsia" w:hAnsiTheme="minorHAnsi" w:cstheme="minorBidi"/>
          <w:color w:val="000000" w:themeColor="text1"/>
          <w:sz w:val="18"/>
          <w:szCs w:val="18"/>
        </w:rPr>
        <w:t>.</w:t>
      </w:r>
    </w:p>
    <w:p w14:paraId="0A6ADCE6" w14:textId="2A06E321" w:rsidR="2A7776EE" w:rsidRPr="006346FC" w:rsidRDefault="2A7776EE" w:rsidP="00B85CD1">
      <w:pPr>
        <w:pStyle w:val="ListParagraph"/>
        <w:numPr>
          <w:ilvl w:val="0"/>
          <w:numId w:val="2"/>
        </w:numPr>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Used micro-framework to implement with REST API and </w:t>
      </w:r>
      <w:r w:rsidRPr="006346FC">
        <w:rPr>
          <w:rFonts w:asciiTheme="minorHAnsi" w:eastAsiaTheme="minorEastAsia" w:hAnsiTheme="minorHAnsi" w:cstheme="minorBidi"/>
          <w:b/>
          <w:bCs/>
          <w:color w:val="000000" w:themeColor="text1"/>
          <w:sz w:val="18"/>
          <w:szCs w:val="18"/>
        </w:rPr>
        <w:t>Mongo DB</w:t>
      </w:r>
      <w:r w:rsidRPr="006346FC">
        <w:rPr>
          <w:rFonts w:asciiTheme="minorHAnsi" w:eastAsiaTheme="minorEastAsia" w:hAnsiTheme="minorHAnsi" w:cstheme="minorBidi"/>
          <w:color w:val="000000" w:themeColor="text1"/>
          <w:sz w:val="18"/>
          <w:szCs w:val="18"/>
        </w:rPr>
        <w:t xml:space="preserve"> (NO SQL) as back-end database.</w:t>
      </w:r>
    </w:p>
    <w:p w14:paraId="2F4E3E25" w14:textId="471B2D37" w:rsidR="2A7776EE" w:rsidRPr="006346FC" w:rsidRDefault="2A7776EE" w:rsidP="00B85CD1">
      <w:pPr>
        <w:pStyle w:val="ListParagraph"/>
        <w:numPr>
          <w:ilvl w:val="0"/>
          <w:numId w:val="2"/>
        </w:numPr>
        <w:rPr>
          <w:rFonts w:asciiTheme="minorHAnsi" w:eastAsiaTheme="minorEastAsia" w:hAnsiTheme="minorHAnsi" w:cstheme="minorBidi"/>
          <w:b/>
          <w:bCs/>
          <w:color w:val="000000" w:themeColor="text1"/>
          <w:sz w:val="18"/>
          <w:szCs w:val="18"/>
        </w:rPr>
      </w:pPr>
      <w:r w:rsidRPr="006346FC">
        <w:rPr>
          <w:rFonts w:asciiTheme="minorHAnsi" w:eastAsiaTheme="minorEastAsia" w:hAnsiTheme="minorHAnsi" w:cstheme="minorBidi"/>
          <w:color w:val="000000" w:themeColor="text1"/>
          <w:sz w:val="18"/>
          <w:szCs w:val="18"/>
        </w:rPr>
        <w:t xml:space="preserve">Created JSON Data and stored as documents comprising documents, data types and conversions in </w:t>
      </w:r>
      <w:r w:rsidRPr="006346FC">
        <w:rPr>
          <w:rFonts w:asciiTheme="minorHAnsi" w:eastAsiaTheme="minorEastAsia" w:hAnsiTheme="minorHAnsi" w:cstheme="minorBidi"/>
          <w:b/>
          <w:bCs/>
          <w:color w:val="000000" w:themeColor="text1"/>
          <w:sz w:val="18"/>
          <w:szCs w:val="18"/>
        </w:rPr>
        <w:t>MongoDB.</w:t>
      </w:r>
    </w:p>
    <w:p w14:paraId="2341F9DD" w14:textId="72A44A3B" w:rsidR="2A7776EE" w:rsidRPr="006346FC" w:rsidRDefault="2A7776EE" w:rsidP="00B85CD1">
      <w:pPr>
        <w:pStyle w:val="ListParagraph"/>
        <w:numPr>
          <w:ilvl w:val="0"/>
          <w:numId w:val="2"/>
        </w:numPr>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Writing Unit test cases using </w:t>
      </w:r>
      <w:r w:rsidRPr="006346FC">
        <w:rPr>
          <w:rFonts w:asciiTheme="minorHAnsi" w:eastAsiaTheme="minorEastAsia" w:hAnsiTheme="minorHAnsi" w:cstheme="minorBidi"/>
          <w:b/>
          <w:bCs/>
          <w:color w:val="000000" w:themeColor="text1"/>
          <w:sz w:val="18"/>
          <w:szCs w:val="18"/>
        </w:rPr>
        <w:t xml:space="preserve">JUnit </w:t>
      </w:r>
      <w:r w:rsidRPr="006346FC">
        <w:rPr>
          <w:rFonts w:asciiTheme="minorHAnsi" w:eastAsiaTheme="minorEastAsia" w:hAnsiTheme="minorHAnsi" w:cstheme="minorBidi"/>
          <w:color w:val="000000" w:themeColor="text1"/>
          <w:sz w:val="18"/>
          <w:szCs w:val="18"/>
        </w:rPr>
        <w:t>testing framework and performed unit and system testing.</w:t>
      </w:r>
    </w:p>
    <w:p w14:paraId="24FBE72B" w14:textId="3B25401D" w:rsidR="2A7776EE" w:rsidRPr="006346FC" w:rsidRDefault="2A7776EE" w:rsidP="00B85CD1">
      <w:pPr>
        <w:pStyle w:val="ListParagraph"/>
        <w:numPr>
          <w:ilvl w:val="0"/>
          <w:numId w:val="2"/>
        </w:numPr>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Expertise on </w:t>
      </w:r>
      <w:r w:rsidRPr="006346FC">
        <w:rPr>
          <w:rFonts w:asciiTheme="minorHAnsi" w:eastAsiaTheme="minorEastAsia" w:hAnsiTheme="minorHAnsi" w:cstheme="minorBidi"/>
          <w:b/>
          <w:bCs/>
          <w:color w:val="000000" w:themeColor="text1"/>
          <w:sz w:val="18"/>
          <w:szCs w:val="18"/>
        </w:rPr>
        <w:t>SoapUI</w:t>
      </w:r>
      <w:r w:rsidRPr="006346FC">
        <w:rPr>
          <w:rFonts w:asciiTheme="minorHAnsi" w:eastAsiaTheme="minorEastAsia" w:hAnsiTheme="minorHAnsi" w:cstheme="minorBidi"/>
          <w:color w:val="000000" w:themeColor="text1"/>
          <w:sz w:val="18"/>
          <w:szCs w:val="18"/>
        </w:rPr>
        <w:t xml:space="preserve">, </w:t>
      </w:r>
      <w:r w:rsidRPr="006346FC">
        <w:rPr>
          <w:rFonts w:asciiTheme="minorHAnsi" w:eastAsiaTheme="minorEastAsia" w:hAnsiTheme="minorHAnsi" w:cstheme="minorBidi"/>
          <w:b/>
          <w:bCs/>
          <w:color w:val="000000" w:themeColor="text1"/>
          <w:sz w:val="18"/>
          <w:szCs w:val="18"/>
        </w:rPr>
        <w:t>Selenium</w:t>
      </w:r>
      <w:r w:rsidRPr="006346FC">
        <w:rPr>
          <w:rFonts w:asciiTheme="minorHAnsi" w:eastAsiaTheme="minorEastAsia" w:hAnsiTheme="minorHAnsi" w:cstheme="minorBidi"/>
          <w:color w:val="000000" w:themeColor="text1"/>
          <w:sz w:val="18"/>
          <w:szCs w:val="18"/>
        </w:rPr>
        <w:t xml:space="preserve"> Data Driven framework and integrating it with </w:t>
      </w:r>
      <w:r w:rsidRPr="006346FC">
        <w:rPr>
          <w:rFonts w:asciiTheme="minorHAnsi" w:eastAsiaTheme="minorEastAsia" w:hAnsiTheme="minorHAnsi" w:cstheme="minorBidi"/>
          <w:b/>
          <w:bCs/>
          <w:color w:val="000000" w:themeColor="text1"/>
          <w:sz w:val="18"/>
          <w:szCs w:val="18"/>
        </w:rPr>
        <w:t xml:space="preserve">Maven </w:t>
      </w:r>
      <w:r w:rsidRPr="006346FC">
        <w:rPr>
          <w:rFonts w:asciiTheme="minorHAnsi" w:eastAsiaTheme="minorEastAsia" w:hAnsiTheme="minorHAnsi" w:cstheme="minorBidi"/>
          <w:color w:val="000000" w:themeColor="text1"/>
          <w:sz w:val="18"/>
          <w:szCs w:val="18"/>
        </w:rPr>
        <w:t xml:space="preserve">[Build Management Tool], </w:t>
      </w:r>
      <w:r w:rsidRPr="006346FC">
        <w:rPr>
          <w:rFonts w:asciiTheme="minorHAnsi" w:eastAsiaTheme="minorEastAsia" w:hAnsiTheme="minorHAnsi" w:cstheme="minorBidi"/>
          <w:b/>
          <w:bCs/>
          <w:color w:val="000000" w:themeColor="text1"/>
          <w:sz w:val="18"/>
          <w:szCs w:val="18"/>
        </w:rPr>
        <w:t>TestNG</w:t>
      </w:r>
      <w:r w:rsidRPr="006346FC">
        <w:rPr>
          <w:rFonts w:asciiTheme="minorHAnsi" w:eastAsiaTheme="minorEastAsia" w:hAnsiTheme="minorHAnsi" w:cstheme="minorBidi"/>
          <w:color w:val="000000" w:themeColor="text1"/>
          <w:sz w:val="18"/>
          <w:szCs w:val="18"/>
        </w:rPr>
        <w:t xml:space="preserve"> [Unit Testing tool] and</w:t>
      </w:r>
      <w:r w:rsidRPr="006346FC">
        <w:rPr>
          <w:rFonts w:asciiTheme="minorHAnsi" w:eastAsiaTheme="minorEastAsia" w:hAnsiTheme="minorHAnsi" w:cstheme="minorBidi"/>
          <w:b/>
          <w:bCs/>
          <w:color w:val="000000" w:themeColor="text1"/>
          <w:sz w:val="18"/>
          <w:szCs w:val="18"/>
        </w:rPr>
        <w:t xml:space="preserve"> Jenkins</w:t>
      </w:r>
      <w:r w:rsidRPr="006346FC">
        <w:rPr>
          <w:rFonts w:asciiTheme="minorHAnsi" w:eastAsiaTheme="minorEastAsia" w:hAnsiTheme="minorHAnsi" w:cstheme="minorBidi"/>
          <w:color w:val="000000" w:themeColor="text1"/>
          <w:sz w:val="18"/>
          <w:szCs w:val="18"/>
        </w:rPr>
        <w:t xml:space="preserve"> [Continuous Integration Tool].</w:t>
      </w:r>
    </w:p>
    <w:p w14:paraId="7983A303" w14:textId="4ACAB8F7" w:rsidR="2A7776EE" w:rsidRPr="006346FC" w:rsidRDefault="2A7776EE" w:rsidP="00B85CD1">
      <w:pPr>
        <w:pStyle w:val="ListParagraph"/>
        <w:numPr>
          <w:ilvl w:val="0"/>
          <w:numId w:val="2"/>
        </w:numPr>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Worked with </w:t>
      </w:r>
      <w:r w:rsidRPr="006346FC">
        <w:rPr>
          <w:rFonts w:asciiTheme="minorHAnsi" w:eastAsiaTheme="minorEastAsia" w:hAnsiTheme="minorHAnsi" w:cstheme="minorBidi"/>
          <w:b/>
          <w:bCs/>
          <w:color w:val="000000" w:themeColor="text1"/>
          <w:sz w:val="18"/>
          <w:szCs w:val="18"/>
        </w:rPr>
        <w:t>JAXB</w:t>
      </w:r>
      <w:r w:rsidRPr="006346FC">
        <w:rPr>
          <w:rFonts w:asciiTheme="minorHAnsi" w:eastAsiaTheme="minorEastAsia" w:hAnsiTheme="minorHAnsi" w:cstheme="minorBidi"/>
          <w:color w:val="000000" w:themeColor="text1"/>
          <w:sz w:val="18"/>
          <w:szCs w:val="18"/>
        </w:rPr>
        <w:t xml:space="preserve"> parser for marshalling and Unmarshalling XML data.</w:t>
      </w:r>
    </w:p>
    <w:p w14:paraId="06715C16" w14:textId="2FD03EB0" w:rsidR="2A7776EE" w:rsidRPr="006346FC" w:rsidRDefault="2A7776EE" w:rsidP="00B85CD1">
      <w:pPr>
        <w:pStyle w:val="ListParagraph"/>
        <w:numPr>
          <w:ilvl w:val="0"/>
          <w:numId w:val="2"/>
        </w:numPr>
        <w:rPr>
          <w:rFonts w:asciiTheme="minorHAnsi" w:eastAsiaTheme="minorEastAsia" w:hAnsiTheme="minorHAnsi" w:cstheme="minorBidi"/>
          <w:b/>
          <w:bCs/>
          <w:color w:val="000000" w:themeColor="text1"/>
          <w:sz w:val="18"/>
          <w:szCs w:val="18"/>
        </w:rPr>
      </w:pPr>
      <w:r w:rsidRPr="006346FC">
        <w:rPr>
          <w:rFonts w:asciiTheme="minorHAnsi" w:eastAsiaTheme="minorEastAsia" w:hAnsiTheme="minorHAnsi" w:cstheme="minorBidi"/>
          <w:b/>
          <w:bCs/>
          <w:color w:val="000000" w:themeColor="text1"/>
          <w:sz w:val="18"/>
          <w:szCs w:val="18"/>
        </w:rPr>
        <w:t>Developed XPATH, XQUERY and custom XML parsers based on SAX, DOM as part of XML Consumption.</w:t>
      </w:r>
    </w:p>
    <w:p w14:paraId="19802D54" w14:textId="7F52969B" w:rsidR="07DB8A41" w:rsidRDefault="00A8A584" w:rsidP="006346FC">
      <w:pPr>
        <w:spacing w:before="150"/>
        <w:jc w:val="both"/>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b/>
          <w:bCs/>
          <w:color w:val="000000" w:themeColor="text1"/>
          <w:sz w:val="18"/>
          <w:szCs w:val="18"/>
        </w:rPr>
        <w:t xml:space="preserve">Environment: </w:t>
      </w:r>
      <w:r w:rsidRPr="006346FC">
        <w:rPr>
          <w:rFonts w:asciiTheme="minorHAnsi" w:eastAsiaTheme="minorEastAsia" w:hAnsiTheme="minorHAnsi" w:cstheme="minorBidi"/>
          <w:color w:val="000000" w:themeColor="text1"/>
          <w:sz w:val="18"/>
          <w:szCs w:val="18"/>
        </w:rPr>
        <w:t>Java8, Angular16, TypeScript/JavaScript,</w:t>
      </w:r>
      <w:r w:rsidR="5F12D529" w:rsidRPr="006346FC">
        <w:rPr>
          <w:rFonts w:asciiTheme="minorHAnsi" w:eastAsiaTheme="minorEastAsia" w:hAnsiTheme="minorHAnsi" w:cstheme="minorBidi"/>
          <w:color w:val="000000" w:themeColor="text1"/>
          <w:sz w:val="18"/>
          <w:szCs w:val="18"/>
        </w:rPr>
        <w:t xml:space="preserve"> </w:t>
      </w:r>
      <w:r w:rsidRPr="006346FC">
        <w:rPr>
          <w:rFonts w:asciiTheme="minorHAnsi" w:eastAsiaTheme="minorEastAsia" w:hAnsiTheme="minorHAnsi" w:cstheme="minorBidi"/>
          <w:color w:val="000000" w:themeColor="text1"/>
          <w:sz w:val="18"/>
          <w:szCs w:val="18"/>
        </w:rPr>
        <w:t>Spring boot, Spring security, Microservices, SQL, PL/SQL, webservices, Mongo DB, GIT, VScode, Docker, Jenkins CI/CD, Maven</w:t>
      </w:r>
      <w:r w:rsidR="50FEB4E8" w:rsidRPr="006346FC">
        <w:rPr>
          <w:rFonts w:asciiTheme="minorHAnsi" w:eastAsiaTheme="minorEastAsia" w:hAnsiTheme="minorHAnsi" w:cstheme="minorBidi"/>
          <w:color w:val="000000" w:themeColor="text1"/>
          <w:sz w:val="18"/>
          <w:szCs w:val="18"/>
        </w:rPr>
        <w:t>,</w:t>
      </w:r>
      <w:r w:rsidR="50FEB4E8" w:rsidRPr="006346FC">
        <w:rPr>
          <w:rFonts w:ascii="Helvetica" w:eastAsia="Helvetica" w:hAnsi="Helvetica" w:cs="Helvetica"/>
          <w:color w:val="000000" w:themeColor="text1"/>
          <w:sz w:val="18"/>
          <w:szCs w:val="18"/>
        </w:rPr>
        <w:t xml:space="preserve"> </w:t>
      </w:r>
      <w:r w:rsidR="50FEB4E8" w:rsidRPr="006346FC">
        <w:rPr>
          <w:rFonts w:asciiTheme="minorHAnsi" w:eastAsiaTheme="minorEastAsia" w:hAnsiTheme="minorHAnsi" w:cstheme="minorBidi"/>
          <w:color w:val="000000" w:themeColor="text1"/>
          <w:sz w:val="18"/>
          <w:szCs w:val="18"/>
        </w:rPr>
        <w:t>HTML5, JavaScript,</w:t>
      </w:r>
      <w:r w:rsidR="00740A31">
        <w:rPr>
          <w:rFonts w:asciiTheme="minorHAnsi" w:eastAsiaTheme="minorEastAsia" w:hAnsiTheme="minorHAnsi" w:cstheme="minorBidi"/>
          <w:color w:val="000000" w:themeColor="text1"/>
          <w:sz w:val="18"/>
          <w:szCs w:val="18"/>
        </w:rPr>
        <w:t xml:space="preserve"> Camunda,</w:t>
      </w:r>
      <w:r w:rsidR="50FEB4E8" w:rsidRPr="006346FC">
        <w:rPr>
          <w:rFonts w:asciiTheme="minorHAnsi" w:eastAsiaTheme="minorEastAsia" w:hAnsiTheme="minorHAnsi" w:cstheme="minorBidi"/>
          <w:color w:val="000000" w:themeColor="text1"/>
          <w:sz w:val="18"/>
          <w:szCs w:val="18"/>
        </w:rPr>
        <w:t xml:space="preserve"> CSS3, Java and J2EE design patterns, JIRA, Jenkins, Git, GitBash, Web Services, SOAP UI, MQ Visual Browser, Mainframe, GUI URL access, DB2, AWS, Squirrel SQL Browser version, My Eclipse, Linux (Putty)</w:t>
      </w:r>
    </w:p>
    <w:p w14:paraId="5C0F253A" w14:textId="77777777" w:rsidR="006346FC" w:rsidRPr="006346FC" w:rsidRDefault="006346FC" w:rsidP="006346FC">
      <w:pPr>
        <w:spacing w:before="150"/>
        <w:jc w:val="both"/>
        <w:rPr>
          <w:rFonts w:asciiTheme="minorHAnsi" w:eastAsiaTheme="minorEastAsia" w:hAnsiTheme="minorHAnsi" w:cstheme="minorBidi"/>
          <w:color w:val="000000" w:themeColor="text1"/>
          <w:sz w:val="18"/>
          <w:szCs w:val="18"/>
        </w:rPr>
      </w:pPr>
    </w:p>
    <w:p w14:paraId="7BE7DAE8" w14:textId="326A2E57" w:rsidR="00677CD2" w:rsidRPr="006346FC" w:rsidRDefault="3D3F1815" w:rsidP="07DB8A41">
      <w:pPr>
        <w:spacing w:line="259" w:lineRule="exact"/>
        <w:jc w:val="both"/>
        <w:rPr>
          <w:rFonts w:asciiTheme="minorHAnsi" w:eastAsia="Calibri" w:hAnsiTheme="minorHAnsi" w:cstheme="minorBidi"/>
          <w:b/>
          <w:bCs/>
          <w:color w:val="212529"/>
          <w:sz w:val="18"/>
          <w:szCs w:val="18"/>
          <w:lang w:val="en"/>
        </w:rPr>
      </w:pPr>
      <w:r w:rsidRPr="006346FC">
        <w:rPr>
          <w:rFonts w:asciiTheme="minorHAnsi" w:eastAsia="Calibri" w:hAnsiTheme="minorHAnsi" w:cstheme="minorBidi"/>
          <w:b/>
          <w:bCs/>
          <w:color w:val="212529"/>
          <w:sz w:val="18"/>
          <w:szCs w:val="18"/>
          <w:lang w:val="en"/>
        </w:rPr>
        <w:t>Client: SSBT, MA</w:t>
      </w:r>
      <w:r w:rsidR="18C5BBD6" w:rsidRPr="006346FC">
        <w:rPr>
          <w:rFonts w:asciiTheme="minorHAnsi" w:eastAsia="Calibri" w:hAnsiTheme="minorHAnsi" w:cstheme="minorBidi"/>
          <w:b/>
          <w:bCs/>
          <w:color w:val="212529"/>
          <w:sz w:val="18"/>
          <w:szCs w:val="18"/>
          <w:lang w:val="en"/>
        </w:rPr>
        <w:t xml:space="preserve">                                                                                              </w:t>
      </w:r>
      <w:r w:rsidR="0229B208" w:rsidRPr="006346FC">
        <w:rPr>
          <w:rFonts w:asciiTheme="minorHAnsi" w:eastAsia="Calibri" w:hAnsiTheme="minorHAnsi" w:cstheme="minorBidi"/>
          <w:b/>
          <w:bCs/>
          <w:color w:val="212529"/>
          <w:sz w:val="18"/>
          <w:szCs w:val="18"/>
          <w:lang w:val="en"/>
        </w:rPr>
        <w:t xml:space="preserve">               </w:t>
      </w:r>
      <w:r w:rsidR="00877B4A" w:rsidRPr="006346FC">
        <w:rPr>
          <w:sz w:val="18"/>
          <w:szCs w:val="18"/>
        </w:rPr>
        <w:tab/>
      </w:r>
      <w:r w:rsidR="00877B4A" w:rsidRPr="006346FC">
        <w:rPr>
          <w:sz w:val="18"/>
          <w:szCs w:val="18"/>
        </w:rPr>
        <w:tab/>
      </w:r>
      <w:r w:rsidR="0229B208" w:rsidRPr="006346FC">
        <w:rPr>
          <w:rFonts w:asciiTheme="minorHAnsi" w:eastAsia="Calibri" w:hAnsiTheme="minorHAnsi" w:cstheme="minorBidi"/>
          <w:b/>
          <w:bCs/>
          <w:color w:val="212529"/>
          <w:sz w:val="18"/>
          <w:szCs w:val="18"/>
          <w:lang w:val="en"/>
        </w:rPr>
        <w:t xml:space="preserve">    </w:t>
      </w:r>
      <w:r w:rsidR="006346FC">
        <w:rPr>
          <w:rFonts w:asciiTheme="minorHAnsi" w:eastAsia="Calibri" w:hAnsiTheme="minorHAnsi" w:cstheme="minorBidi"/>
          <w:b/>
          <w:bCs/>
          <w:color w:val="212529"/>
          <w:sz w:val="18"/>
          <w:szCs w:val="18"/>
          <w:lang w:val="en"/>
        </w:rPr>
        <w:tab/>
      </w:r>
      <w:r w:rsidR="006346FC">
        <w:rPr>
          <w:rFonts w:asciiTheme="minorHAnsi" w:eastAsia="Calibri" w:hAnsiTheme="minorHAnsi" w:cstheme="minorBidi"/>
          <w:b/>
          <w:bCs/>
          <w:color w:val="212529"/>
          <w:sz w:val="18"/>
          <w:szCs w:val="18"/>
          <w:lang w:val="en"/>
        </w:rPr>
        <w:tab/>
      </w:r>
      <w:r w:rsidR="0229B208" w:rsidRPr="006346FC">
        <w:rPr>
          <w:rFonts w:asciiTheme="minorHAnsi" w:eastAsia="Calibri" w:hAnsiTheme="minorHAnsi" w:cstheme="minorBidi"/>
          <w:b/>
          <w:bCs/>
          <w:color w:val="212529"/>
          <w:sz w:val="18"/>
          <w:szCs w:val="18"/>
          <w:lang w:val="en"/>
        </w:rPr>
        <w:t xml:space="preserve"> </w:t>
      </w:r>
      <w:r w:rsidR="18C5BBD6" w:rsidRPr="006346FC">
        <w:rPr>
          <w:rFonts w:asciiTheme="minorHAnsi" w:eastAsia="Calibri" w:hAnsiTheme="minorHAnsi" w:cstheme="minorBidi"/>
          <w:b/>
          <w:bCs/>
          <w:color w:val="212529"/>
          <w:sz w:val="18"/>
          <w:szCs w:val="18"/>
          <w:lang w:val="en"/>
        </w:rPr>
        <w:t xml:space="preserve">November 2022 – </w:t>
      </w:r>
      <w:r w:rsidR="56B0D2E9" w:rsidRPr="006346FC">
        <w:rPr>
          <w:rFonts w:asciiTheme="minorHAnsi" w:eastAsia="Calibri" w:hAnsiTheme="minorHAnsi" w:cstheme="minorBidi"/>
          <w:b/>
          <w:bCs/>
          <w:color w:val="212529"/>
          <w:sz w:val="18"/>
          <w:szCs w:val="18"/>
          <w:lang w:val="en"/>
        </w:rPr>
        <w:t>February 2024</w:t>
      </w:r>
      <w:r w:rsidR="18C5BBD6" w:rsidRPr="006346FC">
        <w:rPr>
          <w:rFonts w:asciiTheme="minorHAnsi" w:eastAsia="Calibri" w:hAnsiTheme="minorHAnsi" w:cstheme="minorBidi"/>
          <w:b/>
          <w:bCs/>
          <w:color w:val="212529"/>
          <w:sz w:val="18"/>
          <w:szCs w:val="18"/>
          <w:lang w:val="en"/>
        </w:rPr>
        <w:t xml:space="preserve">  </w:t>
      </w:r>
    </w:p>
    <w:p w14:paraId="1F985BEF" w14:textId="3975B5B1" w:rsidR="00677CD2" w:rsidRPr="006346FC" w:rsidRDefault="771FFA9D" w:rsidP="000B2927">
      <w:pPr>
        <w:spacing w:line="259" w:lineRule="exact"/>
        <w:jc w:val="both"/>
        <w:rPr>
          <w:rFonts w:asciiTheme="minorHAnsi" w:eastAsia="Calibri" w:hAnsiTheme="minorHAnsi" w:cstheme="minorHAnsi"/>
          <w:color w:val="212529"/>
          <w:sz w:val="18"/>
          <w:szCs w:val="18"/>
          <w:lang w:val="en"/>
        </w:rPr>
      </w:pPr>
      <w:r w:rsidRPr="006346FC">
        <w:rPr>
          <w:rFonts w:asciiTheme="minorHAnsi" w:eastAsia="Calibri" w:hAnsiTheme="minorHAnsi" w:cstheme="minorHAnsi"/>
          <w:b/>
          <w:bCs/>
          <w:color w:val="212529"/>
          <w:sz w:val="18"/>
          <w:szCs w:val="18"/>
          <w:lang w:val="en"/>
        </w:rPr>
        <w:t>Role: Sr. Java/J2EE Full Stack Developer</w:t>
      </w:r>
    </w:p>
    <w:p w14:paraId="28CFE5EF" w14:textId="77777777" w:rsidR="00B85CD1" w:rsidRPr="006346FC" w:rsidRDefault="38696711" w:rsidP="00B85CD1">
      <w:pPr>
        <w:spacing w:line="276" w:lineRule="auto"/>
        <w:rPr>
          <w:rFonts w:asciiTheme="minorHAnsi" w:eastAsia="Calibri" w:hAnsiTheme="minorHAnsi" w:cstheme="minorHAnsi"/>
          <w:b/>
          <w:bCs/>
          <w:color w:val="000000" w:themeColor="text1"/>
          <w:sz w:val="18"/>
          <w:szCs w:val="18"/>
          <w:lang w:val="en"/>
        </w:rPr>
      </w:pPr>
      <w:r w:rsidRPr="006346FC">
        <w:rPr>
          <w:rFonts w:asciiTheme="minorHAnsi" w:eastAsia="Calibri" w:hAnsiTheme="minorHAnsi" w:cstheme="minorHAnsi"/>
          <w:b/>
          <w:bCs/>
          <w:color w:val="212529"/>
          <w:sz w:val="18"/>
          <w:szCs w:val="18"/>
          <w:lang w:val="en"/>
        </w:rPr>
        <w:lastRenderedPageBreak/>
        <w:t>Description</w:t>
      </w:r>
      <w:r w:rsidRPr="006346FC">
        <w:rPr>
          <w:rFonts w:asciiTheme="minorHAnsi" w:eastAsia="Calibri" w:hAnsiTheme="minorHAnsi" w:cstheme="minorHAnsi"/>
          <w:color w:val="212529"/>
          <w:sz w:val="18"/>
          <w:szCs w:val="18"/>
          <w:lang w:val="en"/>
        </w:rPr>
        <w:t>:</w:t>
      </w:r>
      <w:r w:rsidRPr="006346FC">
        <w:rPr>
          <w:rFonts w:asciiTheme="minorHAnsi" w:eastAsia="Calibri" w:hAnsiTheme="minorHAnsi" w:cstheme="minorHAnsi"/>
          <w:b/>
          <w:bCs/>
          <w:color w:val="212529"/>
          <w:sz w:val="18"/>
          <w:szCs w:val="18"/>
          <w:lang w:val="en"/>
        </w:rPr>
        <w:t xml:space="preserve"> State Street Bank and Trust Company,</w:t>
      </w:r>
      <w:r w:rsidRPr="006346FC">
        <w:rPr>
          <w:rFonts w:asciiTheme="minorHAnsi" w:eastAsia="Calibri" w:hAnsiTheme="minorHAnsi" w:cstheme="minorHAnsi"/>
          <w:color w:val="212529"/>
          <w:sz w:val="18"/>
          <w:szCs w:val="18"/>
          <w:lang w:val="en"/>
        </w:rPr>
        <w:t xml:space="preserve"> more commonly known as </w:t>
      </w:r>
      <w:r w:rsidRPr="006346FC">
        <w:rPr>
          <w:rFonts w:asciiTheme="minorHAnsi" w:eastAsia="Calibri" w:hAnsiTheme="minorHAnsi" w:cstheme="minorHAnsi"/>
          <w:b/>
          <w:bCs/>
          <w:color w:val="212529"/>
          <w:sz w:val="18"/>
          <w:szCs w:val="18"/>
          <w:lang w:val="en"/>
        </w:rPr>
        <w:t>State Street Global Services,</w:t>
      </w:r>
      <w:r w:rsidRPr="006346FC">
        <w:rPr>
          <w:rFonts w:asciiTheme="minorHAnsi" w:eastAsia="Calibri" w:hAnsiTheme="minorHAnsi" w:cstheme="minorHAnsi"/>
          <w:color w:val="212529"/>
          <w:sz w:val="18"/>
          <w:szCs w:val="18"/>
          <w:lang w:val="en"/>
        </w:rPr>
        <w:t xml:space="preserve"> is subsidiary of State Street Corporation organized as a trust company based in Massachusetts specializing in services to mutual funds and their advisers, collective investment funds, corporate and public pension funds, insurance companies, operating companies and non-profit organization. Global Services is the largest custodian bank in the world.</w:t>
      </w:r>
      <w:r w:rsidRPr="006346FC">
        <w:rPr>
          <w:rFonts w:asciiTheme="minorHAnsi" w:hAnsiTheme="minorHAnsi" w:cstheme="minorHAnsi"/>
          <w:sz w:val="18"/>
          <w:szCs w:val="18"/>
        </w:rPr>
        <w:br/>
      </w:r>
    </w:p>
    <w:p w14:paraId="1A14F3C6" w14:textId="7BCDFF81" w:rsidR="00677CD2" w:rsidRPr="006346FC" w:rsidRDefault="38696711" w:rsidP="00B85CD1">
      <w:pPr>
        <w:spacing w:line="276" w:lineRule="auto"/>
        <w:rPr>
          <w:rFonts w:asciiTheme="minorHAnsi" w:eastAsia="Calibri" w:hAnsiTheme="minorHAnsi" w:cstheme="minorHAnsi"/>
          <w:color w:val="212529"/>
          <w:sz w:val="18"/>
          <w:szCs w:val="18"/>
          <w:lang w:val="en"/>
        </w:rPr>
      </w:pPr>
      <w:r w:rsidRPr="006346FC">
        <w:rPr>
          <w:rFonts w:asciiTheme="minorHAnsi" w:eastAsia="Calibri" w:hAnsiTheme="minorHAnsi" w:cstheme="minorHAnsi"/>
          <w:b/>
          <w:bCs/>
          <w:color w:val="000000" w:themeColor="text1"/>
          <w:sz w:val="18"/>
          <w:szCs w:val="18"/>
          <w:lang w:val="en"/>
        </w:rPr>
        <w:t>Responsibilities:</w:t>
      </w:r>
    </w:p>
    <w:p w14:paraId="45E4852E" w14:textId="7C7A10A8" w:rsidR="38696711" w:rsidRPr="006346FC" w:rsidRDefault="3230F0F3" w:rsidP="00B85CD1">
      <w:pPr>
        <w:pStyle w:val="ListParagraph"/>
        <w:numPr>
          <w:ilvl w:val="0"/>
          <w:numId w:val="11"/>
        </w:numPr>
        <w:jc w:val="both"/>
        <w:rPr>
          <w:rFonts w:asciiTheme="minorHAnsi" w:hAnsiTheme="minorHAnsi" w:cstheme="minorBidi"/>
          <w:color w:val="212529"/>
          <w:sz w:val="18"/>
          <w:szCs w:val="18"/>
        </w:rPr>
      </w:pPr>
      <w:r w:rsidRPr="006346FC">
        <w:rPr>
          <w:rFonts w:asciiTheme="minorHAnsi" w:hAnsiTheme="minorHAnsi" w:cstheme="minorBidi"/>
          <w:color w:val="000000" w:themeColor="text1"/>
          <w:sz w:val="18"/>
          <w:szCs w:val="18"/>
        </w:rPr>
        <w:t>Involving</w:t>
      </w:r>
      <w:r w:rsidR="64B1D3E1" w:rsidRPr="006346FC">
        <w:rPr>
          <w:rFonts w:asciiTheme="minorHAnsi" w:hAnsiTheme="minorHAnsi" w:cstheme="minorBidi"/>
          <w:color w:val="000000" w:themeColor="text1"/>
          <w:sz w:val="18"/>
          <w:szCs w:val="18"/>
        </w:rPr>
        <w:t xml:space="preserve"> in </w:t>
      </w:r>
      <w:r w:rsidR="64B1D3E1" w:rsidRPr="006346FC">
        <w:rPr>
          <w:rFonts w:asciiTheme="minorHAnsi" w:hAnsiTheme="minorHAnsi" w:cstheme="minorBidi"/>
          <w:b/>
          <w:bCs/>
          <w:color w:val="000000" w:themeColor="text1"/>
          <w:sz w:val="18"/>
          <w:szCs w:val="18"/>
        </w:rPr>
        <w:t xml:space="preserve">Scrum </w:t>
      </w:r>
      <w:r w:rsidR="64B1D3E1" w:rsidRPr="006346FC">
        <w:rPr>
          <w:rFonts w:asciiTheme="minorHAnsi" w:hAnsiTheme="minorHAnsi" w:cstheme="minorBidi"/>
          <w:color w:val="000000" w:themeColor="text1"/>
          <w:sz w:val="18"/>
          <w:szCs w:val="18"/>
        </w:rPr>
        <w:t xml:space="preserve">(daily standups) meetings, </w:t>
      </w:r>
      <w:r w:rsidR="64B1D3E1" w:rsidRPr="006346FC">
        <w:rPr>
          <w:rFonts w:asciiTheme="minorHAnsi" w:hAnsiTheme="minorHAnsi" w:cstheme="minorBidi"/>
          <w:b/>
          <w:bCs/>
          <w:color w:val="000000" w:themeColor="text1"/>
          <w:sz w:val="18"/>
          <w:szCs w:val="18"/>
        </w:rPr>
        <w:t>Sprint/retrospective</w:t>
      </w:r>
      <w:r w:rsidR="64B1D3E1" w:rsidRPr="006346FC">
        <w:rPr>
          <w:rFonts w:asciiTheme="minorHAnsi" w:hAnsiTheme="minorHAnsi" w:cstheme="minorBidi"/>
          <w:color w:val="000000" w:themeColor="text1"/>
          <w:sz w:val="18"/>
          <w:szCs w:val="18"/>
        </w:rPr>
        <w:t xml:space="preserve"> planning and estimation of the tasks for the user stories and refine the tasks for next sprint.</w:t>
      </w:r>
    </w:p>
    <w:p w14:paraId="2DA6617F" w14:textId="7A67838B" w:rsidR="38696711" w:rsidRPr="006346FC" w:rsidRDefault="0023390B" w:rsidP="00B85CD1">
      <w:pPr>
        <w:pStyle w:val="ListParagraph"/>
        <w:numPr>
          <w:ilvl w:val="0"/>
          <w:numId w:val="11"/>
        </w:numPr>
        <w:jc w:val="both"/>
        <w:rPr>
          <w:rFonts w:asciiTheme="minorHAnsi" w:hAnsiTheme="minorHAnsi" w:cstheme="minorHAnsi"/>
          <w:color w:val="000000" w:themeColor="text1"/>
          <w:sz w:val="18"/>
          <w:szCs w:val="18"/>
          <w:lang w:val="en"/>
        </w:rPr>
      </w:pPr>
      <w:r w:rsidRPr="006346FC">
        <w:rPr>
          <w:rFonts w:asciiTheme="minorHAnsi" w:hAnsiTheme="minorHAnsi" w:cstheme="minorHAnsi"/>
          <w:color w:val="000000" w:themeColor="text1"/>
          <w:sz w:val="18"/>
          <w:szCs w:val="18"/>
          <w:lang w:val="en"/>
        </w:rPr>
        <w:t>Involving</w:t>
      </w:r>
      <w:r w:rsidR="38696711" w:rsidRPr="006346FC">
        <w:rPr>
          <w:rFonts w:asciiTheme="minorHAnsi" w:hAnsiTheme="minorHAnsi" w:cstheme="minorHAnsi"/>
          <w:color w:val="000000" w:themeColor="text1"/>
          <w:sz w:val="18"/>
          <w:szCs w:val="18"/>
          <w:lang w:val="en"/>
        </w:rPr>
        <w:t xml:space="preserve"> in various </w:t>
      </w:r>
      <w:r w:rsidR="38696711" w:rsidRPr="006346FC">
        <w:rPr>
          <w:rFonts w:asciiTheme="minorHAnsi" w:hAnsiTheme="minorHAnsi" w:cstheme="minorHAnsi"/>
          <w:b/>
          <w:bCs/>
          <w:color w:val="000000" w:themeColor="text1"/>
          <w:sz w:val="18"/>
          <w:szCs w:val="18"/>
          <w:lang w:val="en"/>
        </w:rPr>
        <w:t>SDLC</w:t>
      </w:r>
      <w:r w:rsidR="38696711" w:rsidRPr="006346FC">
        <w:rPr>
          <w:rFonts w:asciiTheme="minorHAnsi" w:hAnsiTheme="minorHAnsi" w:cstheme="minorHAnsi"/>
          <w:color w:val="000000" w:themeColor="text1"/>
          <w:sz w:val="18"/>
          <w:szCs w:val="18"/>
          <w:lang w:val="en"/>
        </w:rPr>
        <w:t xml:space="preserve"> phases like </w:t>
      </w:r>
      <w:r w:rsidR="38696711" w:rsidRPr="006346FC">
        <w:rPr>
          <w:rFonts w:asciiTheme="minorHAnsi" w:hAnsiTheme="minorHAnsi" w:cstheme="minorHAnsi"/>
          <w:b/>
          <w:bCs/>
          <w:color w:val="000000" w:themeColor="text1"/>
          <w:sz w:val="18"/>
          <w:szCs w:val="18"/>
          <w:lang w:val="en"/>
        </w:rPr>
        <w:t>Requirement</w:t>
      </w:r>
      <w:r w:rsidR="38696711" w:rsidRPr="006346FC">
        <w:rPr>
          <w:rFonts w:asciiTheme="minorHAnsi" w:hAnsiTheme="minorHAnsi" w:cstheme="minorHAnsi"/>
          <w:color w:val="000000" w:themeColor="text1"/>
          <w:sz w:val="18"/>
          <w:szCs w:val="18"/>
          <w:lang w:val="en"/>
        </w:rPr>
        <w:t xml:space="preserve"> gathering, </w:t>
      </w:r>
      <w:r w:rsidR="38696711" w:rsidRPr="006346FC">
        <w:rPr>
          <w:rFonts w:asciiTheme="minorHAnsi" w:hAnsiTheme="minorHAnsi" w:cstheme="minorHAnsi"/>
          <w:b/>
          <w:bCs/>
          <w:color w:val="000000" w:themeColor="text1"/>
          <w:sz w:val="18"/>
          <w:szCs w:val="18"/>
          <w:lang w:val="en"/>
        </w:rPr>
        <w:t>Design</w:t>
      </w:r>
      <w:r w:rsidR="38696711" w:rsidRPr="006346FC">
        <w:rPr>
          <w:rFonts w:asciiTheme="minorHAnsi" w:hAnsiTheme="minorHAnsi" w:cstheme="minorHAnsi"/>
          <w:color w:val="000000" w:themeColor="text1"/>
          <w:sz w:val="18"/>
          <w:szCs w:val="18"/>
          <w:lang w:val="en"/>
        </w:rPr>
        <w:t xml:space="preserve">, </w:t>
      </w:r>
      <w:r w:rsidR="38696711" w:rsidRPr="006346FC">
        <w:rPr>
          <w:rFonts w:asciiTheme="minorHAnsi" w:hAnsiTheme="minorHAnsi" w:cstheme="minorHAnsi"/>
          <w:b/>
          <w:bCs/>
          <w:color w:val="000000" w:themeColor="text1"/>
          <w:sz w:val="18"/>
          <w:szCs w:val="18"/>
          <w:lang w:val="en"/>
        </w:rPr>
        <w:t>Analysis</w:t>
      </w:r>
      <w:r w:rsidR="38696711" w:rsidRPr="006346FC">
        <w:rPr>
          <w:rFonts w:asciiTheme="minorHAnsi" w:hAnsiTheme="minorHAnsi" w:cstheme="minorHAnsi"/>
          <w:color w:val="000000" w:themeColor="text1"/>
          <w:sz w:val="18"/>
          <w:szCs w:val="18"/>
          <w:lang w:val="en"/>
        </w:rPr>
        <w:t xml:space="preserve"> and </w:t>
      </w:r>
      <w:r w:rsidR="38696711" w:rsidRPr="006346FC">
        <w:rPr>
          <w:rFonts w:asciiTheme="minorHAnsi" w:hAnsiTheme="minorHAnsi" w:cstheme="minorHAnsi"/>
          <w:b/>
          <w:bCs/>
          <w:color w:val="000000" w:themeColor="text1"/>
          <w:sz w:val="18"/>
          <w:szCs w:val="18"/>
          <w:lang w:val="en"/>
        </w:rPr>
        <w:t>Code development</w:t>
      </w:r>
      <w:r w:rsidR="38696711" w:rsidRPr="006346FC">
        <w:rPr>
          <w:rFonts w:asciiTheme="minorHAnsi" w:hAnsiTheme="minorHAnsi" w:cstheme="minorHAnsi"/>
          <w:color w:val="000000" w:themeColor="text1"/>
          <w:sz w:val="18"/>
          <w:szCs w:val="18"/>
          <w:lang w:val="en"/>
        </w:rPr>
        <w:t xml:space="preserve">. </w:t>
      </w:r>
    </w:p>
    <w:p w14:paraId="2A59BA56" w14:textId="4753EDFD" w:rsidR="38696711" w:rsidRPr="006346FC" w:rsidRDefault="0023390B" w:rsidP="00B85CD1">
      <w:pPr>
        <w:pStyle w:val="ListParagraph"/>
        <w:numPr>
          <w:ilvl w:val="0"/>
          <w:numId w:val="11"/>
        </w:numPr>
        <w:jc w:val="both"/>
        <w:rPr>
          <w:rFonts w:asciiTheme="minorHAnsi" w:hAnsiTheme="minorHAnsi" w:cstheme="minorHAnsi"/>
          <w:color w:val="000000" w:themeColor="text1"/>
          <w:sz w:val="18"/>
          <w:szCs w:val="18"/>
          <w:lang w:val="en"/>
        </w:rPr>
      </w:pPr>
      <w:r w:rsidRPr="006346FC">
        <w:rPr>
          <w:rFonts w:asciiTheme="minorHAnsi" w:hAnsiTheme="minorHAnsi" w:cstheme="minorHAnsi"/>
          <w:color w:val="000000" w:themeColor="text1"/>
          <w:sz w:val="18"/>
          <w:szCs w:val="18"/>
          <w:lang w:val="en"/>
        </w:rPr>
        <w:t>Using</w:t>
      </w:r>
      <w:r w:rsidR="38696711" w:rsidRPr="006346FC">
        <w:rPr>
          <w:rFonts w:asciiTheme="minorHAnsi" w:hAnsiTheme="minorHAnsi" w:cstheme="minorHAnsi"/>
          <w:color w:val="000000" w:themeColor="text1"/>
          <w:sz w:val="18"/>
          <w:szCs w:val="18"/>
          <w:lang w:val="en"/>
        </w:rPr>
        <w:t xml:space="preserve"> advanced </w:t>
      </w:r>
      <w:r w:rsidR="38696711" w:rsidRPr="006346FC">
        <w:rPr>
          <w:rFonts w:asciiTheme="minorHAnsi" w:hAnsiTheme="minorHAnsi" w:cstheme="minorHAnsi"/>
          <w:b/>
          <w:bCs/>
          <w:color w:val="000000" w:themeColor="text1"/>
          <w:sz w:val="18"/>
          <w:szCs w:val="18"/>
          <w:lang w:val="en"/>
        </w:rPr>
        <w:t>java 8</w:t>
      </w:r>
      <w:r w:rsidR="38696711" w:rsidRPr="006346FC">
        <w:rPr>
          <w:rFonts w:asciiTheme="minorHAnsi" w:hAnsiTheme="minorHAnsi" w:cstheme="minorHAnsi"/>
          <w:color w:val="000000" w:themeColor="text1"/>
          <w:sz w:val="18"/>
          <w:szCs w:val="18"/>
          <w:lang w:val="en"/>
        </w:rPr>
        <w:t xml:space="preserve"> features like</w:t>
      </w:r>
      <w:r w:rsidR="38696711" w:rsidRPr="006346FC">
        <w:rPr>
          <w:rFonts w:asciiTheme="minorHAnsi" w:hAnsiTheme="minorHAnsi" w:cstheme="minorHAnsi"/>
          <w:b/>
          <w:bCs/>
          <w:color w:val="000000" w:themeColor="text1"/>
          <w:sz w:val="18"/>
          <w:szCs w:val="18"/>
          <w:lang w:val="en"/>
        </w:rPr>
        <w:t xml:space="preserve"> Lambda expressions</w:t>
      </w:r>
      <w:r w:rsidR="38696711" w:rsidRPr="006346FC">
        <w:rPr>
          <w:rFonts w:asciiTheme="minorHAnsi" w:hAnsiTheme="minorHAnsi" w:cstheme="minorHAnsi"/>
          <w:color w:val="000000" w:themeColor="text1"/>
          <w:sz w:val="18"/>
          <w:szCs w:val="18"/>
          <w:lang w:val="en"/>
        </w:rPr>
        <w:t xml:space="preserve"> for array operations, </w:t>
      </w:r>
      <w:r w:rsidR="38696711" w:rsidRPr="006346FC">
        <w:rPr>
          <w:rFonts w:asciiTheme="minorHAnsi" w:hAnsiTheme="minorHAnsi" w:cstheme="minorHAnsi"/>
          <w:b/>
          <w:bCs/>
          <w:color w:val="000000" w:themeColor="text1"/>
          <w:sz w:val="18"/>
          <w:szCs w:val="18"/>
          <w:lang w:val="en"/>
        </w:rPr>
        <w:t>Streams, Method reference, collections</w:t>
      </w:r>
      <w:r w:rsidR="38696711" w:rsidRPr="006346FC">
        <w:rPr>
          <w:rFonts w:asciiTheme="minorHAnsi" w:hAnsiTheme="minorHAnsi" w:cstheme="minorHAnsi"/>
          <w:color w:val="000000" w:themeColor="text1"/>
          <w:sz w:val="18"/>
          <w:szCs w:val="18"/>
          <w:lang w:val="en"/>
        </w:rPr>
        <w:t xml:space="preserve">. Enhanced concurrency methods etc. throughout the application for well-defined programming. </w:t>
      </w:r>
    </w:p>
    <w:p w14:paraId="53F7E6C6" w14:textId="193326B7" w:rsidR="38696711" w:rsidRPr="006346FC" w:rsidRDefault="38696711" w:rsidP="00B85CD1">
      <w:pPr>
        <w:pStyle w:val="ListParagraph"/>
        <w:numPr>
          <w:ilvl w:val="0"/>
          <w:numId w:val="11"/>
        </w:numPr>
        <w:jc w:val="both"/>
        <w:rPr>
          <w:rFonts w:asciiTheme="minorHAnsi" w:hAnsiTheme="minorHAnsi" w:cstheme="minorHAnsi"/>
          <w:color w:val="000000" w:themeColor="text1"/>
          <w:sz w:val="18"/>
          <w:szCs w:val="18"/>
          <w:lang w:val="en"/>
        </w:rPr>
      </w:pPr>
      <w:r w:rsidRPr="006346FC">
        <w:rPr>
          <w:rFonts w:asciiTheme="minorHAnsi" w:hAnsiTheme="minorHAnsi" w:cstheme="minorHAnsi"/>
          <w:color w:val="000000" w:themeColor="text1"/>
          <w:sz w:val="18"/>
          <w:szCs w:val="18"/>
          <w:lang w:val="en"/>
        </w:rPr>
        <w:t xml:space="preserve">Responsible for creating efficient design and developing User Interaction screens using </w:t>
      </w:r>
      <w:r w:rsidRPr="006346FC">
        <w:rPr>
          <w:rFonts w:asciiTheme="minorHAnsi" w:hAnsiTheme="minorHAnsi" w:cstheme="minorHAnsi"/>
          <w:b/>
          <w:bCs/>
          <w:color w:val="000000" w:themeColor="text1"/>
          <w:sz w:val="18"/>
          <w:szCs w:val="18"/>
          <w:lang w:val="en"/>
        </w:rPr>
        <w:t xml:space="preserve">Angular 8.0, Typescript, HTML5, CSS 3, Ajax, </w:t>
      </w:r>
      <w:r w:rsidRPr="006346FC">
        <w:rPr>
          <w:rFonts w:asciiTheme="minorHAnsi" w:hAnsiTheme="minorHAnsi" w:cstheme="minorHAnsi"/>
          <w:color w:val="000000" w:themeColor="text1"/>
          <w:sz w:val="18"/>
          <w:szCs w:val="18"/>
          <w:lang w:val="en"/>
        </w:rPr>
        <w:t>and</w:t>
      </w:r>
      <w:r w:rsidRPr="006346FC">
        <w:rPr>
          <w:rFonts w:asciiTheme="minorHAnsi" w:hAnsiTheme="minorHAnsi" w:cstheme="minorHAnsi"/>
          <w:b/>
          <w:bCs/>
          <w:color w:val="000000" w:themeColor="text1"/>
          <w:sz w:val="18"/>
          <w:szCs w:val="18"/>
          <w:lang w:val="en"/>
        </w:rPr>
        <w:t xml:space="preserve"> Material</w:t>
      </w:r>
      <w:r w:rsidRPr="006346FC">
        <w:rPr>
          <w:rFonts w:asciiTheme="minorHAnsi" w:hAnsiTheme="minorHAnsi" w:cstheme="minorHAnsi"/>
          <w:color w:val="000000" w:themeColor="text1"/>
          <w:sz w:val="18"/>
          <w:szCs w:val="18"/>
          <w:lang w:val="en"/>
        </w:rPr>
        <w:t xml:space="preserve"> framework.</w:t>
      </w:r>
    </w:p>
    <w:p w14:paraId="04FB7F7F" w14:textId="35D57665" w:rsidR="38696711" w:rsidRPr="006346FC" w:rsidRDefault="38696711" w:rsidP="00B85CD1">
      <w:pPr>
        <w:pStyle w:val="ListParagraph"/>
        <w:numPr>
          <w:ilvl w:val="0"/>
          <w:numId w:val="11"/>
        </w:numPr>
        <w:jc w:val="both"/>
        <w:rPr>
          <w:rFonts w:asciiTheme="minorHAnsi" w:hAnsiTheme="minorHAnsi" w:cstheme="minorHAnsi"/>
          <w:color w:val="000000" w:themeColor="text1"/>
          <w:sz w:val="18"/>
          <w:szCs w:val="18"/>
          <w:lang w:val="en"/>
        </w:rPr>
      </w:pPr>
      <w:r w:rsidRPr="006346FC">
        <w:rPr>
          <w:rFonts w:asciiTheme="minorHAnsi" w:hAnsiTheme="minorHAnsi" w:cstheme="minorHAnsi"/>
          <w:color w:val="000000" w:themeColor="text1"/>
          <w:sz w:val="18"/>
          <w:szCs w:val="18"/>
          <w:lang w:val="en"/>
        </w:rPr>
        <w:t xml:space="preserve">Experienced in working with </w:t>
      </w:r>
      <w:r w:rsidRPr="006346FC">
        <w:rPr>
          <w:rFonts w:asciiTheme="minorHAnsi" w:hAnsiTheme="minorHAnsi" w:cstheme="minorHAnsi"/>
          <w:b/>
          <w:bCs/>
          <w:color w:val="000000" w:themeColor="text1"/>
          <w:sz w:val="18"/>
          <w:szCs w:val="18"/>
          <w:lang w:val="en"/>
        </w:rPr>
        <w:t>Angular 8.0</w:t>
      </w:r>
      <w:r w:rsidRPr="006346FC">
        <w:rPr>
          <w:rFonts w:asciiTheme="minorHAnsi" w:hAnsiTheme="minorHAnsi" w:cstheme="minorHAnsi"/>
          <w:color w:val="000000" w:themeColor="text1"/>
          <w:sz w:val="18"/>
          <w:szCs w:val="18"/>
          <w:lang w:val="en"/>
        </w:rPr>
        <w:t xml:space="preserve"> modules, services, templates, directives, dependency Injection, lazy loading, and differential loading to create a responsive </w:t>
      </w:r>
      <w:r w:rsidRPr="006346FC">
        <w:rPr>
          <w:rFonts w:asciiTheme="minorHAnsi" w:hAnsiTheme="minorHAnsi" w:cstheme="minorHAnsi"/>
          <w:b/>
          <w:bCs/>
          <w:color w:val="000000" w:themeColor="text1"/>
          <w:sz w:val="18"/>
          <w:szCs w:val="18"/>
          <w:lang w:val="en"/>
        </w:rPr>
        <w:t>single page application (SPA).</w:t>
      </w:r>
    </w:p>
    <w:p w14:paraId="50490F72" w14:textId="23F84317" w:rsidR="38696711" w:rsidRPr="006346FC" w:rsidRDefault="38696711" w:rsidP="00B85CD1">
      <w:pPr>
        <w:pStyle w:val="ListParagraph"/>
        <w:numPr>
          <w:ilvl w:val="0"/>
          <w:numId w:val="11"/>
        </w:numPr>
        <w:jc w:val="both"/>
        <w:rPr>
          <w:rFonts w:asciiTheme="minorHAnsi" w:hAnsiTheme="minorHAnsi" w:cstheme="minorHAnsi"/>
          <w:color w:val="000000" w:themeColor="text1"/>
          <w:sz w:val="18"/>
          <w:szCs w:val="18"/>
          <w:lang w:val="en"/>
        </w:rPr>
      </w:pPr>
      <w:r w:rsidRPr="006346FC">
        <w:rPr>
          <w:rFonts w:asciiTheme="minorHAnsi" w:hAnsiTheme="minorHAnsi" w:cstheme="minorHAnsi"/>
          <w:color w:val="000000" w:themeColor="text1"/>
          <w:sz w:val="18"/>
          <w:szCs w:val="18"/>
          <w:lang w:val="en"/>
        </w:rPr>
        <w:t xml:space="preserve">Excellent experience of using </w:t>
      </w:r>
      <w:r w:rsidRPr="006346FC">
        <w:rPr>
          <w:rFonts w:asciiTheme="minorHAnsi" w:hAnsiTheme="minorHAnsi" w:cstheme="minorHAnsi"/>
          <w:b/>
          <w:bCs/>
          <w:color w:val="000000" w:themeColor="text1"/>
          <w:sz w:val="18"/>
          <w:szCs w:val="18"/>
          <w:lang w:val="en"/>
        </w:rPr>
        <w:t>NPM code Packages</w:t>
      </w:r>
      <w:r w:rsidRPr="006346FC">
        <w:rPr>
          <w:rFonts w:asciiTheme="minorHAnsi" w:hAnsiTheme="minorHAnsi" w:cstheme="minorHAnsi"/>
          <w:color w:val="000000" w:themeColor="text1"/>
          <w:sz w:val="18"/>
          <w:szCs w:val="18"/>
          <w:lang w:val="en"/>
        </w:rPr>
        <w:t xml:space="preserve"> and managing </w:t>
      </w:r>
      <w:r w:rsidRPr="006346FC">
        <w:rPr>
          <w:rFonts w:asciiTheme="minorHAnsi" w:hAnsiTheme="minorHAnsi" w:cstheme="minorHAnsi"/>
          <w:b/>
          <w:bCs/>
          <w:color w:val="000000" w:themeColor="text1"/>
          <w:sz w:val="18"/>
          <w:szCs w:val="18"/>
          <w:lang w:val="en"/>
        </w:rPr>
        <w:t>JavaScript</w:t>
      </w:r>
      <w:r w:rsidRPr="006346FC">
        <w:rPr>
          <w:rFonts w:asciiTheme="minorHAnsi" w:hAnsiTheme="minorHAnsi" w:cstheme="minorHAnsi"/>
          <w:color w:val="000000" w:themeColor="text1"/>
          <w:sz w:val="18"/>
          <w:szCs w:val="18"/>
          <w:lang w:val="en"/>
        </w:rPr>
        <w:t xml:space="preserve"> projects.</w:t>
      </w:r>
    </w:p>
    <w:p w14:paraId="2352A8A2" w14:textId="459B968C" w:rsidR="38696711" w:rsidRPr="006346FC" w:rsidRDefault="0023390B" w:rsidP="00B85CD1">
      <w:pPr>
        <w:pStyle w:val="ListParagraph"/>
        <w:numPr>
          <w:ilvl w:val="0"/>
          <w:numId w:val="11"/>
        </w:numPr>
        <w:jc w:val="both"/>
        <w:rPr>
          <w:rFonts w:asciiTheme="minorHAnsi" w:hAnsiTheme="minorHAnsi" w:cstheme="minorHAnsi"/>
          <w:color w:val="000000" w:themeColor="text1"/>
          <w:sz w:val="18"/>
          <w:szCs w:val="18"/>
          <w:lang w:val="en"/>
        </w:rPr>
      </w:pPr>
      <w:r w:rsidRPr="006346FC">
        <w:rPr>
          <w:rFonts w:asciiTheme="minorHAnsi" w:hAnsiTheme="minorHAnsi" w:cstheme="minorHAnsi"/>
          <w:color w:val="000000" w:themeColor="text1"/>
          <w:sz w:val="18"/>
          <w:szCs w:val="18"/>
          <w:lang w:val="en"/>
        </w:rPr>
        <w:t>Having</w:t>
      </w:r>
      <w:r w:rsidR="38696711" w:rsidRPr="006346FC">
        <w:rPr>
          <w:rFonts w:asciiTheme="minorHAnsi" w:hAnsiTheme="minorHAnsi" w:cstheme="minorHAnsi"/>
          <w:color w:val="000000" w:themeColor="text1"/>
          <w:sz w:val="18"/>
          <w:szCs w:val="18"/>
          <w:lang w:val="en"/>
        </w:rPr>
        <w:t xml:space="preserve"> extensive knowledge on </w:t>
      </w:r>
      <w:r w:rsidR="38696711" w:rsidRPr="006346FC">
        <w:rPr>
          <w:rFonts w:asciiTheme="minorHAnsi" w:hAnsiTheme="minorHAnsi" w:cstheme="minorHAnsi"/>
          <w:b/>
          <w:bCs/>
          <w:color w:val="000000" w:themeColor="text1"/>
          <w:sz w:val="18"/>
          <w:szCs w:val="18"/>
          <w:lang w:val="en"/>
        </w:rPr>
        <w:t xml:space="preserve">JavaScript/TypeScript </w:t>
      </w:r>
      <w:r w:rsidR="38696711" w:rsidRPr="006346FC">
        <w:rPr>
          <w:rFonts w:asciiTheme="minorHAnsi" w:hAnsiTheme="minorHAnsi" w:cstheme="minorHAnsi"/>
          <w:color w:val="000000" w:themeColor="text1"/>
          <w:sz w:val="18"/>
          <w:szCs w:val="18"/>
          <w:lang w:val="en"/>
        </w:rPr>
        <w:t>dynamic programming languages. (Async await, HTTP requests etc.)</w:t>
      </w:r>
    </w:p>
    <w:p w14:paraId="1C8B8735" w14:textId="2E2A8F2C" w:rsidR="38696711" w:rsidRPr="006346FC" w:rsidRDefault="0023390B" w:rsidP="00B85CD1">
      <w:pPr>
        <w:pStyle w:val="ListParagraph"/>
        <w:numPr>
          <w:ilvl w:val="0"/>
          <w:numId w:val="11"/>
        </w:numPr>
        <w:jc w:val="both"/>
        <w:rPr>
          <w:rFonts w:asciiTheme="minorHAnsi" w:hAnsiTheme="minorHAnsi" w:cstheme="minorHAnsi"/>
          <w:color w:val="000000" w:themeColor="text1"/>
          <w:sz w:val="18"/>
          <w:szCs w:val="18"/>
          <w:lang w:val="en"/>
        </w:rPr>
      </w:pPr>
      <w:r w:rsidRPr="006346FC">
        <w:rPr>
          <w:rFonts w:asciiTheme="minorHAnsi" w:hAnsiTheme="minorHAnsi" w:cstheme="minorHAnsi"/>
          <w:color w:val="000000" w:themeColor="text1"/>
          <w:sz w:val="18"/>
          <w:szCs w:val="18"/>
          <w:lang w:val="en"/>
        </w:rPr>
        <w:t>Involving</w:t>
      </w:r>
      <w:r w:rsidR="38696711" w:rsidRPr="006346FC">
        <w:rPr>
          <w:rFonts w:asciiTheme="minorHAnsi" w:hAnsiTheme="minorHAnsi" w:cstheme="minorHAnsi"/>
          <w:color w:val="000000" w:themeColor="text1"/>
          <w:sz w:val="18"/>
          <w:szCs w:val="18"/>
          <w:lang w:val="en"/>
        </w:rPr>
        <w:t xml:space="preserve"> in writing </w:t>
      </w:r>
      <w:r w:rsidR="38696711" w:rsidRPr="006346FC">
        <w:rPr>
          <w:rFonts w:asciiTheme="minorHAnsi" w:hAnsiTheme="minorHAnsi" w:cstheme="minorHAnsi"/>
          <w:b/>
          <w:bCs/>
          <w:color w:val="000000" w:themeColor="text1"/>
          <w:sz w:val="18"/>
          <w:szCs w:val="18"/>
          <w:lang w:val="en"/>
        </w:rPr>
        <w:t>Thread safe blocks</w:t>
      </w:r>
      <w:r w:rsidR="38696711" w:rsidRPr="006346FC">
        <w:rPr>
          <w:rFonts w:asciiTheme="minorHAnsi" w:hAnsiTheme="minorHAnsi" w:cstheme="minorHAnsi"/>
          <w:color w:val="000000" w:themeColor="text1"/>
          <w:sz w:val="18"/>
          <w:szCs w:val="18"/>
          <w:lang w:val="en"/>
        </w:rPr>
        <w:t xml:space="preserve"> for </w:t>
      </w:r>
      <w:r w:rsidR="38696711" w:rsidRPr="006346FC">
        <w:rPr>
          <w:rFonts w:asciiTheme="minorHAnsi" w:hAnsiTheme="minorHAnsi" w:cstheme="minorHAnsi"/>
          <w:b/>
          <w:bCs/>
          <w:color w:val="000000" w:themeColor="text1"/>
          <w:sz w:val="18"/>
          <w:szCs w:val="18"/>
          <w:lang w:val="en"/>
        </w:rPr>
        <w:t>Multithreading</w:t>
      </w:r>
      <w:r w:rsidR="38696711" w:rsidRPr="006346FC">
        <w:rPr>
          <w:rFonts w:asciiTheme="minorHAnsi" w:hAnsiTheme="minorHAnsi" w:cstheme="minorHAnsi"/>
          <w:color w:val="000000" w:themeColor="text1"/>
          <w:sz w:val="18"/>
          <w:szCs w:val="18"/>
          <w:lang w:val="en"/>
        </w:rPr>
        <w:t xml:space="preserve"> access to make valid transactions.</w:t>
      </w:r>
    </w:p>
    <w:p w14:paraId="021D2DC1" w14:textId="4AAD7DEA" w:rsidR="38696711" w:rsidRPr="006346FC" w:rsidRDefault="38696711" w:rsidP="00B85CD1">
      <w:pPr>
        <w:pStyle w:val="ListParagraph"/>
        <w:numPr>
          <w:ilvl w:val="0"/>
          <w:numId w:val="11"/>
        </w:numPr>
        <w:jc w:val="both"/>
        <w:rPr>
          <w:rFonts w:asciiTheme="minorHAnsi" w:hAnsiTheme="minorHAnsi" w:cstheme="minorHAnsi"/>
          <w:color w:val="000000" w:themeColor="text1"/>
          <w:sz w:val="18"/>
          <w:szCs w:val="18"/>
          <w:lang w:val="en"/>
        </w:rPr>
      </w:pPr>
      <w:r w:rsidRPr="006346FC">
        <w:rPr>
          <w:rFonts w:asciiTheme="minorHAnsi" w:hAnsiTheme="minorHAnsi" w:cstheme="minorHAnsi"/>
          <w:color w:val="000000" w:themeColor="text1"/>
          <w:sz w:val="18"/>
          <w:szCs w:val="18"/>
          <w:lang w:val="en"/>
        </w:rPr>
        <w:t xml:space="preserve">Configured </w:t>
      </w:r>
      <w:r w:rsidRPr="006346FC">
        <w:rPr>
          <w:rFonts w:asciiTheme="minorHAnsi" w:hAnsiTheme="minorHAnsi" w:cstheme="minorHAnsi"/>
          <w:b/>
          <w:bCs/>
          <w:color w:val="000000" w:themeColor="text1"/>
          <w:sz w:val="18"/>
          <w:szCs w:val="18"/>
          <w:lang w:val="en"/>
        </w:rPr>
        <w:t>Identity and Access Management (IAM)</w:t>
      </w:r>
      <w:r w:rsidRPr="006346FC">
        <w:rPr>
          <w:rFonts w:asciiTheme="minorHAnsi" w:hAnsiTheme="minorHAnsi" w:cstheme="minorHAnsi"/>
          <w:color w:val="000000" w:themeColor="text1"/>
          <w:sz w:val="18"/>
          <w:szCs w:val="18"/>
          <w:lang w:val="en"/>
        </w:rPr>
        <w:t xml:space="preserve"> groups and users in AWS for improved login authentication.</w:t>
      </w:r>
    </w:p>
    <w:p w14:paraId="0364C565" w14:textId="5B349D88" w:rsidR="38696711" w:rsidRDefault="38696711" w:rsidP="00B85CD1">
      <w:pPr>
        <w:pStyle w:val="ListParagraph"/>
        <w:numPr>
          <w:ilvl w:val="0"/>
          <w:numId w:val="11"/>
        </w:numPr>
        <w:jc w:val="both"/>
        <w:rPr>
          <w:rFonts w:asciiTheme="minorHAnsi" w:hAnsiTheme="minorHAnsi" w:cstheme="minorHAnsi"/>
          <w:color w:val="000000" w:themeColor="text1"/>
          <w:sz w:val="18"/>
          <w:szCs w:val="18"/>
          <w:lang w:val="en"/>
        </w:rPr>
      </w:pPr>
      <w:r w:rsidRPr="006346FC">
        <w:rPr>
          <w:rFonts w:asciiTheme="minorHAnsi" w:hAnsiTheme="minorHAnsi" w:cstheme="minorHAnsi"/>
          <w:color w:val="000000" w:themeColor="text1"/>
          <w:sz w:val="18"/>
          <w:szCs w:val="18"/>
          <w:lang w:val="en"/>
        </w:rPr>
        <w:t xml:space="preserve">Strong in using the </w:t>
      </w:r>
      <w:r w:rsidRPr="006346FC">
        <w:rPr>
          <w:rFonts w:asciiTheme="minorHAnsi" w:hAnsiTheme="minorHAnsi" w:cstheme="minorHAnsi"/>
          <w:b/>
          <w:bCs/>
          <w:color w:val="000000" w:themeColor="text1"/>
          <w:sz w:val="18"/>
          <w:szCs w:val="18"/>
          <w:lang w:val="en"/>
        </w:rPr>
        <w:t>Node.js</w:t>
      </w:r>
      <w:r w:rsidRPr="006346FC">
        <w:rPr>
          <w:rFonts w:asciiTheme="minorHAnsi" w:hAnsiTheme="minorHAnsi" w:cstheme="minorHAnsi"/>
          <w:color w:val="000000" w:themeColor="text1"/>
          <w:sz w:val="18"/>
          <w:szCs w:val="18"/>
          <w:lang w:val="en"/>
        </w:rPr>
        <w:t>, and Require.js and MVC Frameworks in the development of the web application.</w:t>
      </w:r>
    </w:p>
    <w:p w14:paraId="338F3EEC" w14:textId="53BE3959" w:rsidR="00740A31" w:rsidRPr="006346FC" w:rsidRDefault="00740A31" w:rsidP="00B85CD1">
      <w:pPr>
        <w:pStyle w:val="ListParagraph"/>
        <w:numPr>
          <w:ilvl w:val="0"/>
          <w:numId w:val="11"/>
        </w:numPr>
        <w:jc w:val="both"/>
        <w:rPr>
          <w:rFonts w:asciiTheme="minorHAnsi" w:hAnsiTheme="minorHAnsi" w:cstheme="minorHAnsi"/>
          <w:color w:val="000000" w:themeColor="text1"/>
          <w:sz w:val="18"/>
          <w:szCs w:val="18"/>
          <w:lang w:val="en"/>
        </w:rPr>
      </w:pPr>
      <w:r w:rsidRPr="00740A31">
        <w:rPr>
          <w:rFonts w:asciiTheme="minorHAnsi" w:hAnsiTheme="minorHAnsi" w:cstheme="minorHAnsi"/>
          <w:color w:val="000000" w:themeColor="text1"/>
          <w:sz w:val="18"/>
          <w:szCs w:val="18"/>
        </w:rPr>
        <w:t xml:space="preserve">Utilized </w:t>
      </w:r>
      <w:r w:rsidRPr="00740A31">
        <w:rPr>
          <w:rFonts w:asciiTheme="minorHAnsi" w:hAnsiTheme="minorHAnsi" w:cstheme="minorHAnsi"/>
          <w:b/>
          <w:bCs/>
          <w:color w:val="000000" w:themeColor="text1"/>
          <w:sz w:val="18"/>
          <w:szCs w:val="18"/>
        </w:rPr>
        <w:t>Camunda Cockpit</w:t>
      </w:r>
      <w:r w:rsidRPr="00740A31">
        <w:rPr>
          <w:rFonts w:asciiTheme="minorHAnsi" w:hAnsiTheme="minorHAnsi" w:cstheme="minorHAnsi"/>
          <w:color w:val="000000" w:themeColor="text1"/>
          <w:sz w:val="18"/>
          <w:szCs w:val="18"/>
        </w:rPr>
        <w:t xml:space="preserve"> and </w:t>
      </w:r>
      <w:r w:rsidRPr="00740A31">
        <w:rPr>
          <w:rFonts w:asciiTheme="minorHAnsi" w:hAnsiTheme="minorHAnsi" w:cstheme="minorHAnsi"/>
          <w:b/>
          <w:bCs/>
          <w:color w:val="000000" w:themeColor="text1"/>
          <w:sz w:val="18"/>
          <w:szCs w:val="18"/>
        </w:rPr>
        <w:t>Optimize</w:t>
      </w:r>
      <w:r w:rsidRPr="00740A31">
        <w:rPr>
          <w:rFonts w:asciiTheme="minorHAnsi" w:hAnsiTheme="minorHAnsi" w:cstheme="minorHAnsi"/>
          <w:color w:val="000000" w:themeColor="text1"/>
          <w:sz w:val="18"/>
          <w:szCs w:val="18"/>
        </w:rPr>
        <w:t xml:space="preserve"> for real-time process monitoring, debugging, and reporting.</w:t>
      </w:r>
    </w:p>
    <w:p w14:paraId="11EB3C9F" w14:textId="77777777" w:rsidR="0023390B" w:rsidRPr="006346FC" w:rsidRDefault="38696711" w:rsidP="00B85CD1">
      <w:pPr>
        <w:pStyle w:val="ListParagraph"/>
        <w:numPr>
          <w:ilvl w:val="0"/>
          <w:numId w:val="11"/>
        </w:numPr>
        <w:jc w:val="both"/>
        <w:rPr>
          <w:rFonts w:asciiTheme="minorHAnsi" w:hAnsiTheme="minorHAnsi" w:cstheme="minorHAnsi"/>
          <w:color w:val="000000" w:themeColor="text1"/>
          <w:sz w:val="18"/>
          <w:szCs w:val="18"/>
          <w:lang w:val="en"/>
        </w:rPr>
      </w:pPr>
      <w:r w:rsidRPr="006346FC">
        <w:rPr>
          <w:rFonts w:asciiTheme="minorHAnsi" w:hAnsiTheme="minorHAnsi" w:cstheme="minorHAnsi"/>
          <w:color w:val="000000" w:themeColor="text1"/>
          <w:sz w:val="18"/>
          <w:szCs w:val="18"/>
          <w:lang w:val="en"/>
        </w:rPr>
        <w:t xml:space="preserve">Experience in User Experience (UX) design and development, User Interactive (UI) Web Pages and visually appealing User Interfaces using </w:t>
      </w:r>
      <w:r w:rsidRPr="006346FC">
        <w:rPr>
          <w:rFonts w:asciiTheme="minorHAnsi" w:hAnsiTheme="minorHAnsi" w:cstheme="minorHAnsi"/>
          <w:b/>
          <w:bCs/>
          <w:color w:val="000000" w:themeColor="text1"/>
          <w:sz w:val="18"/>
          <w:szCs w:val="18"/>
          <w:lang w:val="en"/>
        </w:rPr>
        <w:t>JavaScript,</w:t>
      </w:r>
      <w:r w:rsidRPr="006346FC">
        <w:rPr>
          <w:rFonts w:asciiTheme="minorHAnsi" w:hAnsiTheme="minorHAnsi" w:cstheme="minorHAnsi"/>
          <w:color w:val="000000" w:themeColor="text1"/>
          <w:sz w:val="18"/>
          <w:szCs w:val="18"/>
          <w:lang w:val="en"/>
        </w:rPr>
        <w:t xml:space="preserve"> </w:t>
      </w:r>
      <w:r w:rsidRPr="006346FC">
        <w:rPr>
          <w:rFonts w:asciiTheme="minorHAnsi" w:hAnsiTheme="minorHAnsi" w:cstheme="minorHAnsi"/>
          <w:b/>
          <w:bCs/>
          <w:color w:val="000000" w:themeColor="text1"/>
          <w:sz w:val="18"/>
          <w:szCs w:val="18"/>
          <w:lang w:val="en"/>
        </w:rPr>
        <w:t>Vue.js</w:t>
      </w:r>
      <w:r w:rsidRPr="006346FC">
        <w:rPr>
          <w:rFonts w:asciiTheme="minorHAnsi" w:hAnsiTheme="minorHAnsi" w:cstheme="minorHAnsi"/>
          <w:color w:val="000000" w:themeColor="text1"/>
          <w:sz w:val="18"/>
          <w:szCs w:val="18"/>
          <w:lang w:val="en"/>
        </w:rPr>
        <w:t>,</w:t>
      </w:r>
      <w:r w:rsidRPr="006346FC">
        <w:rPr>
          <w:rFonts w:asciiTheme="minorHAnsi" w:hAnsiTheme="minorHAnsi" w:cstheme="minorHAnsi"/>
          <w:b/>
          <w:bCs/>
          <w:color w:val="000000" w:themeColor="text1"/>
          <w:sz w:val="18"/>
          <w:szCs w:val="18"/>
          <w:lang w:val="en"/>
        </w:rPr>
        <w:t xml:space="preserve"> Typescript</w:t>
      </w:r>
      <w:r w:rsidR="0023390B" w:rsidRPr="006346FC">
        <w:rPr>
          <w:rFonts w:asciiTheme="minorHAnsi" w:hAnsiTheme="minorHAnsi" w:cstheme="minorHAnsi"/>
          <w:color w:val="000000" w:themeColor="text1"/>
          <w:sz w:val="18"/>
          <w:szCs w:val="18"/>
          <w:lang w:val="en"/>
        </w:rPr>
        <w:t>, Node.js</w:t>
      </w:r>
    </w:p>
    <w:p w14:paraId="22EBBE04" w14:textId="6413AC2C" w:rsidR="38696711" w:rsidRPr="006346FC" w:rsidRDefault="0023390B" w:rsidP="00B85CD1">
      <w:pPr>
        <w:pStyle w:val="ListParagraph"/>
        <w:numPr>
          <w:ilvl w:val="0"/>
          <w:numId w:val="11"/>
        </w:numPr>
        <w:jc w:val="both"/>
        <w:rPr>
          <w:rFonts w:asciiTheme="minorHAnsi" w:hAnsiTheme="minorHAnsi" w:cstheme="minorHAnsi"/>
          <w:color w:val="000000" w:themeColor="text1"/>
          <w:sz w:val="18"/>
          <w:szCs w:val="18"/>
          <w:lang w:val="en"/>
        </w:rPr>
      </w:pPr>
      <w:r w:rsidRPr="006346FC">
        <w:rPr>
          <w:rFonts w:asciiTheme="minorHAnsi" w:hAnsiTheme="minorHAnsi" w:cstheme="minorHAnsi"/>
          <w:color w:val="000000" w:themeColor="text1"/>
          <w:sz w:val="18"/>
          <w:szCs w:val="18"/>
          <w:lang w:val="en"/>
        </w:rPr>
        <w:t xml:space="preserve">Developing </w:t>
      </w:r>
      <w:r w:rsidR="38696711" w:rsidRPr="006346FC">
        <w:rPr>
          <w:rFonts w:asciiTheme="minorHAnsi" w:hAnsiTheme="minorHAnsi" w:cstheme="minorHAnsi"/>
          <w:color w:val="000000" w:themeColor="text1"/>
          <w:sz w:val="18"/>
          <w:szCs w:val="18"/>
          <w:lang w:val="en"/>
        </w:rPr>
        <w:t xml:space="preserve">UI pages with </w:t>
      </w:r>
      <w:r w:rsidR="38696711" w:rsidRPr="006346FC">
        <w:rPr>
          <w:rFonts w:asciiTheme="minorHAnsi" w:hAnsiTheme="minorHAnsi" w:cstheme="minorHAnsi"/>
          <w:b/>
          <w:bCs/>
          <w:color w:val="000000" w:themeColor="text1"/>
          <w:sz w:val="18"/>
          <w:szCs w:val="18"/>
          <w:lang w:val="en"/>
        </w:rPr>
        <w:t>HTML5</w:t>
      </w:r>
      <w:r w:rsidR="38696711" w:rsidRPr="006346FC">
        <w:rPr>
          <w:rFonts w:asciiTheme="minorHAnsi" w:hAnsiTheme="minorHAnsi" w:cstheme="minorHAnsi"/>
          <w:color w:val="000000" w:themeColor="text1"/>
          <w:sz w:val="18"/>
          <w:szCs w:val="18"/>
          <w:lang w:val="en"/>
        </w:rPr>
        <w:t xml:space="preserve">, </w:t>
      </w:r>
      <w:r w:rsidR="38696711" w:rsidRPr="006346FC">
        <w:rPr>
          <w:rFonts w:asciiTheme="minorHAnsi" w:hAnsiTheme="minorHAnsi" w:cstheme="minorHAnsi"/>
          <w:b/>
          <w:bCs/>
          <w:color w:val="000000" w:themeColor="text1"/>
          <w:sz w:val="18"/>
          <w:szCs w:val="18"/>
          <w:lang w:val="en"/>
        </w:rPr>
        <w:t>CSS3</w:t>
      </w:r>
      <w:r w:rsidR="38696711" w:rsidRPr="006346FC">
        <w:rPr>
          <w:rFonts w:asciiTheme="minorHAnsi" w:hAnsiTheme="minorHAnsi" w:cstheme="minorHAnsi"/>
          <w:color w:val="000000" w:themeColor="text1"/>
          <w:sz w:val="18"/>
          <w:szCs w:val="18"/>
          <w:lang w:val="en"/>
        </w:rPr>
        <w:t xml:space="preserve">, </w:t>
      </w:r>
      <w:r w:rsidR="38696711" w:rsidRPr="006346FC">
        <w:rPr>
          <w:rFonts w:asciiTheme="minorHAnsi" w:hAnsiTheme="minorHAnsi" w:cstheme="minorHAnsi"/>
          <w:b/>
          <w:bCs/>
          <w:color w:val="000000" w:themeColor="text1"/>
          <w:sz w:val="18"/>
          <w:szCs w:val="18"/>
          <w:lang w:val="en"/>
        </w:rPr>
        <w:t>JavaScript</w:t>
      </w:r>
      <w:r w:rsidR="38696711" w:rsidRPr="006346FC">
        <w:rPr>
          <w:rFonts w:asciiTheme="minorHAnsi" w:hAnsiTheme="minorHAnsi" w:cstheme="minorHAnsi"/>
          <w:color w:val="000000" w:themeColor="text1"/>
          <w:sz w:val="18"/>
          <w:szCs w:val="18"/>
          <w:lang w:val="en"/>
        </w:rPr>
        <w:t xml:space="preserve">, </w:t>
      </w:r>
      <w:r w:rsidR="38696711" w:rsidRPr="006346FC">
        <w:rPr>
          <w:rFonts w:asciiTheme="minorHAnsi" w:hAnsiTheme="minorHAnsi" w:cstheme="minorHAnsi"/>
          <w:b/>
          <w:bCs/>
          <w:color w:val="000000" w:themeColor="text1"/>
          <w:sz w:val="18"/>
          <w:szCs w:val="18"/>
          <w:lang w:val="en"/>
        </w:rPr>
        <w:t>Bootstrap</w:t>
      </w:r>
      <w:r w:rsidR="38696711" w:rsidRPr="006346FC">
        <w:rPr>
          <w:rFonts w:asciiTheme="minorHAnsi" w:hAnsiTheme="minorHAnsi" w:cstheme="minorHAnsi"/>
          <w:color w:val="000000" w:themeColor="text1"/>
          <w:sz w:val="18"/>
          <w:szCs w:val="18"/>
          <w:lang w:val="en"/>
        </w:rPr>
        <w:t xml:space="preserve"> for creating Responsive web pages.</w:t>
      </w:r>
    </w:p>
    <w:p w14:paraId="11AC8443" w14:textId="61C0FD7B" w:rsidR="38696711" w:rsidRPr="006346FC" w:rsidRDefault="38696711" w:rsidP="00B85CD1">
      <w:pPr>
        <w:pStyle w:val="ListParagraph"/>
        <w:numPr>
          <w:ilvl w:val="0"/>
          <w:numId w:val="11"/>
        </w:numPr>
        <w:jc w:val="both"/>
        <w:rPr>
          <w:rFonts w:asciiTheme="minorHAnsi" w:hAnsiTheme="minorHAnsi" w:cstheme="minorHAnsi"/>
          <w:color w:val="000000" w:themeColor="text1"/>
          <w:sz w:val="18"/>
          <w:szCs w:val="18"/>
          <w:lang w:val="en"/>
        </w:rPr>
      </w:pPr>
      <w:r w:rsidRPr="006346FC">
        <w:rPr>
          <w:rFonts w:asciiTheme="minorHAnsi" w:hAnsiTheme="minorHAnsi" w:cstheme="minorHAnsi"/>
          <w:color w:val="000000" w:themeColor="text1"/>
          <w:sz w:val="18"/>
          <w:szCs w:val="18"/>
          <w:lang w:val="en"/>
        </w:rPr>
        <w:t xml:space="preserve">Extensive experience in developing using </w:t>
      </w:r>
      <w:r w:rsidRPr="006346FC">
        <w:rPr>
          <w:rFonts w:asciiTheme="minorHAnsi" w:hAnsiTheme="minorHAnsi" w:cstheme="minorHAnsi"/>
          <w:b/>
          <w:bCs/>
          <w:color w:val="000000" w:themeColor="text1"/>
          <w:sz w:val="18"/>
          <w:szCs w:val="18"/>
          <w:lang w:val="en"/>
        </w:rPr>
        <w:t xml:space="preserve">Spring frameworks </w:t>
      </w:r>
      <w:r w:rsidRPr="006346FC">
        <w:rPr>
          <w:rFonts w:asciiTheme="minorHAnsi" w:hAnsiTheme="minorHAnsi" w:cstheme="minorHAnsi"/>
          <w:color w:val="000000" w:themeColor="text1"/>
          <w:sz w:val="18"/>
          <w:szCs w:val="18"/>
          <w:lang w:val="en"/>
        </w:rPr>
        <w:t>and followed domain driven design.</w:t>
      </w:r>
    </w:p>
    <w:p w14:paraId="29BA8874" w14:textId="57783243" w:rsidR="38696711" w:rsidRPr="006346FC" w:rsidRDefault="64B1D3E1" w:rsidP="00B85CD1">
      <w:pPr>
        <w:pStyle w:val="ListParagraph"/>
        <w:numPr>
          <w:ilvl w:val="0"/>
          <w:numId w:val="11"/>
        </w:numPr>
        <w:jc w:val="both"/>
        <w:rPr>
          <w:rFonts w:asciiTheme="minorHAnsi" w:hAnsiTheme="minorHAnsi" w:cstheme="minorBidi"/>
          <w:color w:val="000000" w:themeColor="text1"/>
          <w:sz w:val="18"/>
          <w:szCs w:val="18"/>
        </w:rPr>
      </w:pPr>
      <w:r w:rsidRPr="006346FC">
        <w:rPr>
          <w:rFonts w:asciiTheme="minorHAnsi" w:hAnsiTheme="minorHAnsi" w:cstheme="minorBidi"/>
          <w:color w:val="000000" w:themeColor="text1"/>
          <w:sz w:val="18"/>
          <w:szCs w:val="18"/>
        </w:rPr>
        <w:t xml:space="preserve">Experience in using build/deploy tools such as </w:t>
      </w:r>
      <w:r w:rsidRPr="006346FC">
        <w:rPr>
          <w:rFonts w:asciiTheme="minorHAnsi" w:hAnsiTheme="minorHAnsi" w:cstheme="minorBidi"/>
          <w:b/>
          <w:bCs/>
          <w:color w:val="000000" w:themeColor="text1"/>
          <w:sz w:val="18"/>
          <w:szCs w:val="18"/>
        </w:rPr>
        <w:t>Jenkins, Docker and OpenShift</w:t>
      </w:r>
      <w:r w:rsidRPr="006346FC">
        <w:rPr>
          <w:rFonts w:asciiTheme="minorHAnsi" w:hAnsiTheme="minorHAnsi" w:cstheme="minorBidi"/>
          <w:color w:val="000000" w:themeColor="text1"/>
          <w:sz w:val="18"/>
          <w:szCs w:val="18"/>
        </w:rPr>
        <w:t xml:space="preserve"> for Continuo</w:t>
      </w:r>
      <w:r w:rsidR="3230F0F3" w:rsidRPr="006346FC">
        <w:rPr>
          <w:rFonts w:asciiTheme="minorHAnsi" w:hAnsiTheme="minorHAnsi" w:cstheme="minorBidi"/>
          <w:color w:val="000000" w:themeColor="text1"/>
          <w:sz w:val="18"/>
          <w:szCs w:val="18"/>
        </w:rPr>
        <w:t>us Integration &amp; Deployment.</w:t>
      </w:r>
    </w:p>
    <w:p w14:paraId="0983879B" w14:textId="4B8FE432" w:rsidR="38696711" w:rsidRPr="006346FC" w:rsidRDefault="38696711" w:rsidP="00B85CD1">
      <w:pPr>
        <w:pStyle w:val="ListParagraph"/>
        <w:numPr>
          <w:ilvl w:val="0"/>
          <w:numId w:val="11"/>
        </w:numPr>
        <w:jc w:val="both"/>
        <w:rPr>
          <w:rFonts w:asciiTheme="minorHAnsi" w:hAnsiTheme="minorHAnsi" w:cstheme="minorHAnsi"/>
          <w:color w:val="000000" w:themeColor="text1"/>
          <w:sz w:val="18"/>
          <w:szCs w:val="18"/>
          <w:lang w:val="en"/>
        </w:rPr>
      </w:pPr>
      <w:r w:rsidRPr="006346FC">
        <w:rPr>
          <w:rFonts w:asciiTheme="minorHAnsi" w:hAnsiTheme="minorHAnsi" w:cstheme="minorHAnsi"/>
          <w:color w:val="000000" w:themeColor="text1"/>
          <w:sz w:val="18"/>
          <w:szCs w:val="18"/>
          <w:lang w:val="en"/>
        </w:rPr>
        <w:t xml:space="preserve">Deployed </w:t>
      </w:r>
      <w:r w:rsidRPr="006346FC">
        <w:rPr>
          <w:rFonts w:asciiTheme="minorHAnsi" w:hAnsiTheme="minorHAnsi" w:cstheme="minorHAnsi"/>
          <w:b/>
          <w:bCs/>
          <w:color w:val="000000" w:themeColor="text1"/>
          <w:sz w:val="18"/>
          <w:szCs w:val="18"/>
          <w:lang w:val="en"/>
        </w:rPr>
        <w:t>Spring Boot</w:t>
      </w:r>
      <w:r w:rsidRPr="006346FC">
        <w:rPr>
          <w:rFonts w:asciiTheme="minorHAnsi" w:hAnsiTheme="minorHAnsi" w:cstheme="minorHAnsi"/>
          <w:color w:val="000000" w:themeColor="text1"/>
          <w:sz w:val="18"/>
          <w:szCs w:val="18"/>
          <w:lang w:val="en"/>
        </w:rPr>
        <w:t xml:space="preserve"> based </w:t>
      </w:r>
      <w:r w:rsidRPr="006346FC">
        <w:rPr>
          <w:rFonts w:asciiTheme="minorHAnsi" w:hAnsiTheme="minorHAnsi" w:cstheme="minorHAnsi"/>
          <w:b/>
          <w:bCs/>
          <w:color w:val="000000" w:themeColor="text1"/>
          <w:sz w:val="18"/>
          <w:szCs w:val="18"/>
          <w:lang w:val="en"/>
        </w:rPr>
        <w:t>Docker</w:t>
      </w:r>
      <w:r w:rsidR="00C357E0" w:rsidRPr="006346FC">
        <w:rPr>
          <w:rFonts w:asciiTheme="minorHAnsi" w:hAnsiTheme="minorHAnsi" w:cstheme="minorHAnsi"/>
          <w:color w:val="000000" w:themeColor="text1"/>
          <w:sz w:val="18"/>
          <w:szCs w:val="18"/>
          <w:lang w:val="en"/>
        </w:rPr>
        <w:t xml:space="preserve"> containers u</w:t>
      </w:r>
      <w:r w:rsidRPr="006346FC">
        <w:rPr>
          <w:rFonts w:asciiTheme="minorHAnsi" w:hAnsiTheme="minorHAnsi" w:cstheme="minorHAnsi"/>
          <w:color w:val="000000" w:themeColor="text1"/>
          <w:sz w:val="18"/>
          <w:szCs w:val="18"/>
          <w:lang w:val="en"/>
        </w:rPr>
        <w:t xml:space="preserve">sing </w:t>
      </w:r>
      <w:r w:rsidRPr="006346FC">
        <w:rPr>
          <w:rFonts w:asciiTheme="minorHAnsi" w:hAnsiTheme="minorHAnsi" w:cstheme="minorHAnsi"/>
          <w:b/>
          <w:bCs/>
          <w:color w:val="000000" w:themeColor="text1"/>
          <w:sz w:val="18"/>
          <w:szCs w:val="18"/>
          <w:lang w:val="en"/>
        </w:rPr>
        <w:t>AWS EC2 containers</w:t>
      </w:r>
      <w:r w:rsidR="00C357E0" w:rsidRPr="006346FC">
        <w:rPr>
          <w:rFonts w:asciiTheme="minorHAnsi" w:hAnsiTheme="minorHAnsi" w:cstheme="minorHAnsi"/>
          <w:color w:val="000000" w:themeColor="text1"/>
          <w:sz w:val="18"/>
          <w:szCs w:val="18"/>
          <w:lang w:val="en"/>
        </w:rPr>
        <w:t xml:space="preserve"> services and </w:t>
      </w:r>
      <w:r w:rsidRPr="006346FC">
        <w:rPr>
          <w:rFonts w:asciiTheme="minorHAnsi" w:hAnsiTheme="minorHAnsi" w:cstheme="minorHAnsi"/>
          <w:b/>
          <w:bCs/>
          <w:color w:val="000000" w:themeColor="text1"/>
          <w:sz w:val="18"/>
          <w:szCs w:val="18"/>
          <w:lang w:val="en"/>
        </w:rPr>
        <w:t>AWS admin console</w:t>
      </w:r>
      <w:r w:rsidR="0023390B" w:rsidRPr="006346FC">
        <w:rPr>
          <w:rFonts w:asciiTheme="minorHAnsi" w:hAnsiTheme="minorHAnsi" w:cstheme="minorHAnsi"/>
          <w:b/>
          <w:bCs/>
          <w:color w:val="000000" w:themeColor="text1"/>
          <w:sz w:val="18"/>
          <w:szCs w:val="18"/>
          <w:lang w:val="en"/>
        </w:rPr>
        <w:t>.</w:t>
      </w:r>
    </w:p>
    <w:p w14:paraId="31DA2F30" w14:textId="146B3F82" w:rsidR="38696711" w:rsidRPr="006346FC" w:rsidRDefault="64B1D3E1" w:rsidP="00B85CD1">
      <w:pPr>
        <w:pStyle w:val="ListParagraph"/>
        <w:numPr>
          <w:ilvl w:val="0"/>
          <w:numId w:val="11"/>
        </w:numPr>
        <w:jc w:val="both"/>
        <w:rPr>
          <w:rFonts w:asciiTheme="minorHAnsi" w:hAnsiTheme="minorHAnsi" w:cstheme="minorBidi"/>
          <w:color w:val="000000" w:themeColor="text1"/>
          <w:sz w:val="18"/>
          <w:szCs w:val="18"/>
        </w:rPr>
      </w:pPr>
      <w:r w:rsidRPr="006346FC">
        <w:rPr>
          <w:rFonts w:asciiTheme="minorHAnsi" w:hAnsiTheme="minorHAnsi" w:cstheme="minorBidi"/>
          <w:color w:val="000000" w:themeColor="text1"/>
          <w:sz w:val="18"/>
          <w:szCs w:val="18"/>
        </w:rPr>
        <w:t xml:space="preserve">Implementing or exposing the based on </w:t>
      </w:r>
      <w:r w:rsidRPr="006346FC">
        <w:rPr>
          <w:rFonts w:asciiTheme="minorHAnsi" w:hAnsiTheme="minorHAnsi" w:cstheme="minorBidi"/>
          <w:b/>
          <w:bCs/>
          <w:color w:val="000000" w:themeColor="text1"/>
          <w:sz w:val="18"/>
          <w:szCs w:val="18"/>
        </w:rPr>
        <w:t>RESTful API</w:t>
      </w:r>
      <w:r w:rsidRPr="006346FC">
        <w:rPr>
          <w:rFonts w:asciiTheme="minorHAnsi" w:hAnsiTheme="minorHAnsi" w:cstheme="minorBidi"/>
          <w:color w:val="000000" w:themeColor="text1"/>
          <w:sz w:val="18"/>
          <w:szCs w:val="18"/>
        </w:rPr>
        <w:t xml:space="preserve"> utilizing </w:t>
      </w:r>
      <w:r w:rsidRPr="006346FC">
        <w:rPr>
          <w:rFonts w:asciiTheme="minorHAnsi" w:hAnsiTheme="minorHAnsi" w:cstheme="minorBidi"/>
          <w:b/>
          <w:bCs/>
          <w:color w:val="000000" w:themeColor="text1"/>
          <w:sz w:val="18"/>
          <w:szCs w:val="18"/>
        </w:rPr>
        <w:t>Spring Boot</w:t>
      </w:r>
      <w:r w:rsidRPr="006346FC">
        <w:rPr>
          <w:rFonts w:asciiTheme="minorHAnsi" w:hAnsiTheme="minorHAnsi" w:cstheme="minorBidi"/>
          <w:color w:val="000000" w:themeColor="text1"/>
          <w:sz w:val="18"/>
          <w:szCs w:val="18"/>
        </w:rPr>
        <w:t xml:space="preserve"> with </w:t>
      </w:r>
      <w:r w:rsidRPr="006346FC">
        <w:rPr>
          <w:rFonts w:asciiTheme="minorHAnsi" w:hAnsiTheme="minorHAnsi" w:cstheme="minorBidi"/>
          <w:b/>
          <w:bCs/>
          <w:color w:val="000000" w:themeColor="text1"/>
          <w:sz w:val="18"/>
          <w:szCs w:val="18"/>
        </w:rPr>
        <w:t>Spring MVC</w:t>
      </w:r>
      <w:r w:rsidRPr="006346FC">
        <w:rPr>
          <w:rFonts w:asciiTheme="minorHAnsi" w:hAnsiTheme="minorHAnsi" w:cstheme="minorBidi"/>
          <w:color w:val="000000" w:themeColor="text1"/>
          <w:sz w:val="18"/>
          <w:szCs w:val="18"/>
        </w:rPr>
        <w:t>.</w:t>
      </w:r>
    </w:p>
    <w:p w14:paraId="50C5FFE7" w14:textId="653C95CA" w:rsidR="38696711" w:rsidRPr="006346FC" w:rsidRDefault="38696711" w:rsidP="00B85CD1">
      <w:pPr>
        <w:pStyle w:val="ListParagraph"/>
        <w:numPr>
          <w:ilvl w:val="0"/>
          <w:numId w:val="11"/>
        </w:numPr>
        <w:jc w:val="both"/>
        <w:rPr>
          <w:rFonts w:asciiTheme="minorHAnsi" w:hAnsiTheme="minorHAnsi" w:cstheme="minorHAnsi"/>
          <w:color w:val="000000" w:themeColor="text1"/>
          <w:sz w:val="18"/>
          <w:szCs w:val="18"/>
          <w:lang w:val="en"/>
        </w:rPr>
      </w:pPr>
      <w:r w:rsidRPr="006346FC">
        <w:rPr>
          <w:rFonts w:asciiTheme="minorHAnsi" w:hAnsiTheme="minorHAnsi" w:cstheme="minorHAnsi"/>
          <w:color w:val="000000" w:themeColor="text1"/>
          <w:sz w:val="18"/>
          <w:szCs w:val="18"/>
          <w:lang w:val="en"/>
        </w:rPr>
        <w:t xml:space="preserve">Implemented </w:t>
      </w:r>
      <w:r w:rsidRPr="006346FC">
        <w:rPr>
          <w:rFonts w:asciiTheme="minorHAnsi" w:hAnsiTheme="minorHAnsi" w:cstheme="minorHAnsi"/>
          <w:b/>
          <w:bCs/>
          <w:color w:val="000000" w:themeColor="text1"/>
          <w:sz w:val="18"/>
          <w:szCs w:val="18"/>
          <w:lang w:val="en"/>
        </w:rPr>
        <w:t>Restful Web Services</w:t>
      </w:r>
      <w:r w:rsidRPr="006346FC">
        <w:rPr>
          <w:rFonts w:asciiTheme="minorHAnsi" w:hAnsiTheme="minorHAnsi" w:cstheme="minorHAnsi"/>
          <w:color w:val="000000" w:themeColor="text1"/>
          <w:sz w:val="18"/>
          <w:szCs w:val="18"/>
          <w:lang w:val="en"/>
        </w:rPr>
        <w:t xml:space="preserve"> in </w:t>
      </w:r>
      <w:r w:rsidRPr="006346FC">
        <w:rPr>
          <w:rFonts w:asciiTheme="minorHAnsi" w:hAnsiTheme="minorHAnsi" w:cstheme="minorHAnsi"/>
          <w:b/>
          <w:bCs/>
          <w:color w:val="000000" w:themeColor="text1"/>
          <w:sz w:val="18"/>
          <w:szCs w:val="18"/>
          <w:lang w:val="en"/>
        </w:rPr>
        <w:t>Spring Boot</w:t>
      </w:r>
      <w:r w:rsidRPr="006346FC">
        <w:rPr>
          <w:rFonts w:asciiTheme="minorHAnsi" w:hAnsiTheme="minorHAnsi" w:cstheme="minorHAnsi"/>
          <w:color w:val="000000" w:themeColor="text1"/>
          <w:sz w:val="18"/>
          <w:szCs w:val="18"/>
          <w:lang w:val="en"/>
        </w:rPr>
        <w:t xml:space="preserve"> for consuming, producing JSON/XML Data from End points.</w:t>
      </w:r>
    </w:p>
    <w:p w14:paraId="32E96927" w14:textId="6FA3AB77" w:rsidR="38696711" w:rsidRPr="006346FC" w:rsidRDefault="38696711" w:rsidP="00B85CD1">
      <w:pPr>
        <w:pStyle w:val="ListParagraph"/>
        <w:numPr>
          <w:ilvl w:val="0"/>
          <w:numId w:val="11"/>
        </w:numPr>
        <w:jc w:val="both"/>
        <w:rPr>
          <w:rFonts w:asciiTheme="minorHAnsi" w:hAnsiTheme="minorHAnsi" w:cstheme="minorHAnsi"/>
          <w:color w:val="000000" w:themeColor="text1"/>
          <w:sz w:val="18"/>
          <w:szCs w:val="18"/>
          <w:lang w:val="en"/>
        </w:rPr>
      </w:pPr>
      <w:r w:rsidRPr="006346FC">
        <w:rPr>
          <w:rFonts w:asciiTheme="minorHAnsi" w:hAnsiTheme="minorHAnsi" w:cstheme="minorHAnsi"/>
          <w:color w:val="000000" w:themeColor="text1"/>
          <w:sz w:val="18"/>
          <w:szCs w:val="18"/>
          <w:lang w:val="en"/>
        </w:rPr>
        <w:t xml:space="preserve">Good knowledge of </w:t>
      </w:r>
      <w:r w:rsidRPr="006346FC">
        <w:rPr>
          <w:rFonts w:asciiTheme="minorHAnsi" w:hAnsiTheme="minorHAnsi" w:cstheme="minorHAnsi"/>
          <w:b/>
          <w:bCs/>
          <w:color w:val="000000" w:themeColor="text1"/>
          <w:sz w:val="18"/>
          <w:szCs w:val="18"/>
          <w:lang w:val="en"/>
        </w:rPr>
        <w:t>Web Services</w:t>
      </w:r>
      <w:r w:rsidRPr="006346FC">
        <w:rPr>
          <w:rFonts w:asciiTheme="minorHAnsi" w:hAnsiTheme="minorHAnsi" w:cstheme="minorHAnsi"/>
          <w:color w:val="000000" w:themeColor="text1"/>
          <w:sz w:val="18"/>
          <w:szCs w:val="18"/>
          <w:lang w:val="en"/>
        </w:rPr>
        <w:t xml:space="preserve"> with protocols </w:t>
      </w:r>
      <w:r w:rsidRPr="006346FC">
        <w:rPr>
          <w:rFonts w:asciiTheme="minorHAnsi" w:hAnsiTheme="minorHAnsi" w:cstheme="minorHAnsi"/>
          <w:b/>
          <w:bCs/>
          <w:color w:val="000000" w:themeColor="text1"/>
          <w:sz w:val="18"/>
          <w:szCs w:val="18"/>
          <w:lang w:val="en"/>
        </w:rPr>
        <w:t>SOAP</w:t>
      </w:r>
      <w:r w:rsidRPr="006346FC">
        <w:rPr>
          <w:rFonts w:asciiTheme="minorHAnsi" w:hAnsiTheme="minorHAnsi" w:cstheme="minorHAnsi"/>
          <w:color w:val="000000" w:themeColor="text1"/>
          <w:sz w:val="18"/>
          <w:szCs w:val="18"/>
          <w:lang w:val="en"/>
        </w:rPr>
        <w:t xml:space="preserve"> and </w:t>
      </w:r>
      <w:r w:rsidRPr="006346FC">
        <w:rPr>
          <w:rFonts w:asciiTheme="minorHAnsi" w:hAnsiTheme="minorHAnsi" w:cstheme="minorHAnsi"/>
          <w:b/>
          <w:bCs/>
          <w:color w:val="000000" w:themeColor="text1"/>
          <w:sz w:val="18"/>
          <w:szCs w:val="18"/>
          <w:lang w:val="en"/>
        </w:rPr>
        <w:t>REST</w:t>
      </w:r>
      <w:r w:rsidRPr="006346FC">
        <w:rPr>
          <w:rFonts w:asciiTheme="minorHAnsi" w:hAnsiTheme="minorHAnsi" w:cstheme="minorHAnsi"/>
          <w:color w:val="000000" w:themeColor="text1"/>
          <w:sz w:val="18"/>
          <w:szCs w:val="18"/>
          <w:lang w:val="en"/>
        </w:rPr>
        <w:t>.</w:t>
      </w:r>
    </w:p>
    <w:p w14:paraId="2828C8E9" w14:textId="560EC460" w:rsidR="38696711" w:rsidRPr="006346FC" w:rsidRDefault="64B1D3E1" w:rsidP="00B85CD1">
      <w:pPr>
        <w:pStyle w:val="ListParagraph"/>
        <w:numPr>
          <w:ilvl w:val="0"/>
          <w:numId w:val="11"/>
        </w:numPr>
        <w:jc w:val="both"/>
        <w:rPr>
          <w:rFonts w:asciiTheme="minorHAnsi" w:hAnsiTheme="minorHAnsi" w:cstheme="minorBidi"/>
          <w:color w:val="000000" w:themeColor="text1"/>
          <w:sz w:val="18"/>
          <w:szCs w:val="18"/>
        </w:rPr>
      </w:pPr>
      <w:r w:rsidRPr="006346FC">
        <w:rPr>
          <w:rFonts w:asciiTheme="minorHAnsi" w:hAnsiTheme="minorHAnsi" w:cstheme="minorBidi"/>
          <w:color w:val="000000" w:themeColor="text1"/>
          <w:sz w:val="18"/>
          <w:szCs w:val="18"/>
        </w:rPr>
        <w:t xml:space="preserve">Developed the Spring Features like </w:t>
      </w:r>
      <w:r w:rsidRPr="006346FC">
        <w:rPr>
          <w:rFonts w:asciiTheme="minorHAnsi" w:hAnsiTheme="minorHAnsi" w:cstheme="minorBidi"/>
          <w:b/>
          <w:bCs/>
          <w:color w:val="000000" w:themeColor="text1"/>
          <w:sz w:val="18"/>
          <w:szCs w:val="18"/>
        </w:rPr>
        <w:t>Spring MVC</w:t>
      </w:r>
      <w:r w:rsidRPr="006346FC">
        <w:rPr>
          <w:rFonts w:asciiTheme="minorHAnsi" w:hAnsiTheme="minorHAnsi" w:cstheme="minorBidi"/>
          <w:color w:val="000000" w:themeColor="text1"/>
          <w:sz w:val="18"/>
          <w:szCs w:val="18"/>
        </w:rPr>
        <w:t xml:space="preserve">, </w:t>
      </w:r>
      <w:r w:rsidRPr="006346FC">
        <w:rPr>
          <w:rFonts w:asciiTheme="minorHAnsi" w:hAnsiTheme="minorHAnsi" w:cstheme="minorBidi"/>
          <w:b/>
          <w:bCs/>
          <w:color w:val="000000" w:themeColor="text1"/>
          <w:sz w:val="18"/>
          <w:szCs w:val="18"/>
        </w:rPr>
        <w:t>Spring Boot</w:t>
      </w:r>
      <w:r w:rsidRPr="006346FC">
        <w:rPr>
          <w:rFonts w:asciiTheme="minorHAnsi" w:hAnsiTheme="minorHAnsi" w:cstheme="minorBidi"/>
          <w:color w:val="000000" w:themeColor="text1"/>
          <w:sz w:val="18"/>
          <w:szCs w:val="18"/>
        </w:rPr>
        <w:t xml:space="preserve">, </w:t>
      </w:r>
      <w:r w:rsidRPr="006346FC">
        <w:rPr>
          <w:rFonts w:asciiTheme="minorHAnsi" w:hAnsiTheme="minorHAnsi" w:cstheme="minorBidi"/>
          <w:b/>
          <w:bCs/>
          <w:color w:val="000000" w:themeColor="text1"/>
          <w:sz w:val="18"/>
          <w:szCs w:val="18"/>
        </w:rPr>
        <w:t>Spring Batch</w:t>
      </w:r>
      <w:r w:rsidRPr="006346FC">
        <w:rPr>
          <w:rFonts w:asciiTheme="minorHAnsi" w:hAnsiTheme="minorHAnsi" w:cstheme="minorBidi"/>
          <w:color w:val="000000" w:themeColor="text1"/>
          <w:sz w:val="18"/>
          <w:szCs w:val="18"/>
        </w:rPr>
        <w:t xml:space="preserve">, </w:t>
      </w:r>
      <w:r w:rsidRPr="006346FC">
        <w:rPr>
          <w:rFonts w:asciiTheme="minorHAnsi" w:hAnsiTheme="minorHAnsi" w:cstheme="minorBidi"/>
          <w:b/>
          <w:bCs/>
          <w:color w:val="000000" w:themeColor="text1"/>
          <w:sz w:val="18"/>
          <w:szCs w:val="18"/>
        </w:rPr>
        <w:t>Spring Security</w:t>
      </w:r>
      <w:r w:rsidRPr="006346FC">
        <w:rPr>
          <w:rFonts w:asciiTheme="minorHAnsi" w:hAnsiTheme="minorHAnsi" w:cstheme="minorBidi"/>
          <w:color w:val="000000" w:themeColor="text1"/>
          <w:sz w:val="18"/>
          <w:szCs w:val="18"/>
        </w:rPr>
        <w:t xml:space="preserve">, and </w:t>
      </w:r>
      <w:r w:rsidRPr="006346FC">
        <w:rPr>
          <w:rFonts w:asciiTheme="minorHAnsi" w:hAnsiTheme="minorHAnsi" w:cstheme="minorBidi"/>
          <w:b/>
          <w:bCs/>
          <w:color w:val="000000" w:themeColor="text1"/>
          <w:sz w:val="18"/>
          <w:szCs w:val="18"/>
        </w:rPr>
        <w:t>Spring Integration</w:t>
      </w:r>
      <w:r w:rsidRPr="006346FC">
        <w:rPr>
          <w:rFonts w:asciiTheme="minorHAnsi" w:hAnsiTheme="minorHAnsi" w:cstheme="minorBidi"/>
          <w:color w:val="000000" w:themeColor="text1"/>
          <w:sz w:val="18"/>
          <w:szCs w:val="18"/>
        </w:rPr>
        <w:t xml:space="preserve">.   </w:t>
      </w:r>
    </w:p>
    <w:p w14:paraId="06DC7EF4" w14:textId="16556FD3" w:rsidR="38696711" w:rsidRPr="006346FC" w:rsidRDefault="38696711" w:rsidP="00B85CD1">
      <w:pPr>
        <w:pStyle w:val="ListParagraph"/>
        <w:numPr>
          <w:ilvl w:val="0"/>
          <w:numId w:val="11"/>
        </w:numPr>
        <w:jc w:val="both"/>
        <w:rPr>
          <w:rFonts w:asciiTheme="minorHAnsi" w:hAnsiTheme="minorHAnsi" w:cstheme="minorHAnsi"/>
          <w:color w:val="000000" w:themeColor="text1"/>
          <w:sz w:val="18"/>
          <w:szCs w:val="18"/>
          <w:lang w:val="en"/>
        </w:rPr>
      </w:pPr>
      <w:r w:rsidRPr="006346FC">
        <w:rPr>
          <w:rFonts w:asciiTheme="minorHAnsi" w:hAnsiTheme="minorHAnsi" w:cstheme="minorHAnsi"/>
          <w:color w:val="000000" w:themeColor="text1"/>
          <w:sz w:val="18"/>
          <w:szCs w:val="18"/>
          <w:lang w:val="en"/>
        </w:rPr>
        <w:t xml:space="preserve">Secured </w:t>
      </w:r>
      <w:r w:rsidRPr="006346FC">
        <w:rPr>
          <w:rFonts w:asciiTheme="minorHAnsi" w:hAnsiTheme="minorHAnsi" w:cstheme="minorHAnsi"/>
          <w:b/>
          <w:bCs/>
          <w:color w:val="000000" w:themeColor="text1"/>
          <w:sz w:val="18"/>
          <w:szCs w:val="18"/>
          <w:lang w:val="en"/>
        </w:rPr>
        <w:t>Rest API’s</w:t>
      </w:r>
      <w:r w:rsidRPr="006346FC">
        <w:rPr>
          <w:rFonts w:asciiTheme="minorHAnsi" w:hAnsiTheme="minorHAnsi" w:cstheme="minorHAnsi"/>
          <w:color w:val="000000" w:themeColor="text1"/>
          <w:sz w:val="18"/>
          <w:szCs w:val="18"/>
          <w:lang w:val="en"/>
        </w:rPr>
        <w:t xml:space="preserve"> by implementing </w:t>
      </w:r>
      <w:r w:rsidRPr="006346FC">
        <w:rPr>
          <w:rFonts w:asciiTheme="minorHAnsi" w:hAnsiTheme="minorHAnsi" w:cstheme="minorHAnsi"/>
          <w:b/>
          <w:bCs/>
          <w:color w:val="000000" w:themeColor="text1"/>
          <w:sz w:val="18"/>
          <w:szCs w:val="18"/>
          <w:lang w:val="en"/>
        </w:rPr>
        <w:t>OAuth2</w:t>
      </w:r>
      <w:r w:rsidRPr="006346FC">
        <w:rPr>
          <w:rFonts w:asciiTheme="minorHAnsi" w:hAnsiTheme="minorHAnsi" w:cstheme="minorHAnsi"/>
          <w:color w:val="000000" w:themeColor="text1"/>
          <w:sz w:val="18"/>
          <w:szCs w:val="18"/>
          <w:lang w:val="en"/>
        </w:rPr>
        <w:t xml:space="preserve"> tokens-based authorization schema by </w:t>
      </w:r>
      <w:r w:rsidRPr="006346FC">
        <w:rPr>
          <w:rFonts w:asciiTheme="minorHAnsi" w:hAnsiTheme="minorHAnsi" w:cstheme="minorHAnsi"/>
          <w:b/>
          <w:bCs/>
          <w:color w:val="000000" w:themeColor="text1"/>
          <w:sz w:val="18"/>
          <w:szCs w:val="18"/>
          <w:lang w:val="en"/>
        </w:rPr>
        <w:t>Spring Security</w:t>
      </w:r>
      <w:r w:rsidRPr="006346FC">
        <w:rPr>
          <w:rFonts w:asciiTheme="minorHAnsi" w:hAnsiTheme="minorHAnsi" w:cstheme="minorHAnsi"/>
          <w:color w:val="000000" w:themeColor="text1"/>
          <w:sz w:val="18"/>
          <w:szCs w:val="18"/>
          <w:lang w:val="en"/>
        </w:rPr>
        <w:t>.</w:t>
      </w:r>
    </w:p>
    <w:p w14:paraId="1F38EC82" w14:textId="34EEFBC8" w:rsidR="38696711" w:rsidRPr="006346FC" w:rsidRDefault="38696711" w:rsidP="00B85CD1">
      <w:pPr>
        <w:pStyle w:val="ListParagraph"/>
        <w:numPr>
          <w:ilvl w:val="0"/>
          <w:numId w:val="11"/>
        </w:numPr>
        <w:jc w:val="both"/>
        <w:rPr>
          <w:rFonts w:asciiTheme="minorHAnsi" w:hAnsiTheme="minorHAnsi" w:cstheme="minorHAnsi"/>
          <w:color w:val="000000" w:themeColor="text1"/>
          <w:sz w:val="18"/>
          <w:szCs w:val="18"/>
          <w:lang w:val="en"/>
        </w:rPr>
      </w:pPr>
      <w:r w:rsidRPr="006346FC">
        <w:rPr>
          <w:rFonts w:asciiTheme="minorHAnsi" w:hAnsiTheme="minorHAnsi" w:cstheme="minorHAnsi"/>
          <w:color w:val="000000" w:themeColor="text1"/>
          <w:sz w:val="18"/>
          <w:szCs w:val="18"/>
          <w:lang w:val="en"/>
        </w:rPr>
        <w:t xml:space="preserve">Experience in working with </w:t>
      </w:r>
      <w:r w:rsidRPr="006346FC">
        <w:rPr>
          <w:rFonts w:asciiTheme="minorHAnsi" w:hAnsiTheme="minorHAnsi" w:cstheme="minorHAnsi"/>
          <w:b/>
          <w:bCs/>
          <w:color w:val="000000" w:themeColor="text1"/>
          <w:sz w:val="18"/>
          <w:szCs w:val="18"/>
          <w:lang w:val="en"/>
        </w:rPr>
        <w:t>AWS</w:t>
      </w:r>
      <w:r w:rsidRPr="006346FC">
        <w:rPr>
          <w:rFonts w:asciiTheme="minorHAnsi" w:hAnsiTheme="minorHAnsi" w:cstheme="minorHAnsi"/>
          <w:color w:val="000000" w:themeColor="text1"/>
          <w:sz w:val="18"/>
          <w:szCs w:val="18"/>
          <w:lang w:val="en"/>
        </w:rPr>
        <w:t xml:space="preserve">, </w:t>
      </w:r>
      <w:r w:rsidRPr="006346FC">
        <w:rPr>
          <w:rFonts w:asciiTheme="minorHAnsi" w:hAnsiTheme="minorHAnsi" w:cstheme="minorHAnsi"/>
          <w:b/>
          <w:bCs/>
          <w:color w:val="000000" w:themeColor="text1"/>
          <w:sz w:val="18"/>
          <w:szCs w:val="18"/>
          <w:lang w:val="en"/>
        </w:rPr>
        <w:t>EC2,</w:t>
      </w:r>
      <w:r w:rsidRPr="006346FC">
        <w:rPr>
          <w:rFonts w:asciiTheme="minorHAnsi" w:hAnsiTheme="minorHAnsi" w:cstheme="minorHAnsi"/>
          <w:color w:val="000000" w:themeColor="text1"/>
          <w:sz w:val="18"/>
          <w:szCs w:val="18"/>
          <w:lang w:val="en"/>
        </w:rPr>
        <w:t xml:space="preserve"> and </w:t>
      </w:r>
      <w:r w:rsidRPr="006346FC">
        <w:rPr>
          <w:rFonts w:asciiTheme="minorHAnsi" w:hAnsiTheme="minorHAnsi" w:cstheme="minorHAnsi"/>
          <w:b/>
          <w:bCs/>
          <w:color w:val="000000" w:themeColor="text1"/>
          <w:sz w:val="18"/>
          <w:szCs w:val="18"/>
          <w:lang w:val="en"/>
        </w:rPr>
        <w:t>S3, Cloud watch platform</w:t>
      </w:r>
      <w:r w:rsidRPr="006346FC">
        <w:rPr>
          <w:rFonts w:asciiTheme="minorHAnsi" w:hAnsiTheme="minorHAnsi" w:cstheme="minorHAnsi"/>
          <w:color w:val="000000" w:themeColor="text1"/>
          <w:sz w:val="18"/>
          <w:szCs w:val="18"/>
          <w:lang w:val="en"/>
        </w:rPr>
        <w:t>. Created multiple VPC, Subnets in AWS as per requirements.</w:t>
      </w:r>
    </w:p>
    <w:p w14:paraId="3A0637F4" w14:textId="530484B7" w:rsidR="38696711" w:rsidRPr="006346FC" w:rsidRDefault="38696711" w:rsidP="00B85CD1">
      <w:pPr>
        <w:pStyle w:val="ListParagraph"/>
        <w:numPr>
          <w:ilvl w:val="0"/>
          <w:numId w:val="11"/>
        </w:numPr>
        <w:jc w:val="both"/>
        <w:rPr>
          <w:rFonts w:asciiTheme="minorHAnsi" w:hAnsiTheme="minorHAnsi" w:cstheme="minorHAnsi"/>
          <w:color w:val="000000" w:themeColor="text1"/>
          <w:sz w:val="18"/>
          <w:szCs w:val="18"/>
          <w:lang w:val="en"/>
        </w:rPr>
      </w:pPr>
      <w:r w:rsidRPr="006346FC">
        <w:rPr>
          <w:rFonts w:asciiTheme="minorHAnsi" w:hAnsiTheme="minorHAnsi" w:cstheme="minorHAnsi"/>
          <w:color w:val="000000" w:themeColor="text1"/>
          <w:sz w:val="18"/>
          <w:szCs w:val="18"/>
          <w:lang w:val="en"/>
        </w:rPr>
        <w:t>Understanding the Customer requirements and master franchises future developments to their markets, develop exact to their requirements.</w:t>
      </w:r>
    </w:p>
    <w:p w14:paraId="3F46E8EE" w14:textId="3509E366" w:rsidR="38696711" w:rsidRPr="006346FC" w:rsidRDefault="38696711" w:rsidP="00B85CD1">
      <w:pPr>
        <w:pStyle w:val="ListParagraph"/>
        <w:numPr>
          <w:ilvl w:val="0"/>
          <w:numId w:val="11"/>
        </w:numPr>
        <w:jc w:val="both"/>
        <w:rPr>
          <w:rFonts w:asciiTheme="minorHAnsi" w:hAnsiTheme="minorHAnsi" w:cstheme="minorHAnsi"/>
          <w:color w:val="000000" w:themeColor="text1"/>
          <w:sz w:val="18"/>
          <w:szCs w:val="18"/>
          <w:lang w:val="en"/>
        </w:rPr>
      </w:pPr>
      <w:r w:rsidRPr="006346FC">
        <w:rPr>
          <w:rFonts w:asciiTheme="minorHAnsi" w:hAnsiTheme="minorHAnsi" w:cstheme="minorHAnsi"/>
          <w:color w:val="000000" w:themeColor="text1"/>
          <w:sz w:val="18"/>
          <w:szCs w:val="18"/>
          <w:lang w:val="en"/>
        </w:rPr>
        <w:t xml:space="preserve">Implemented service methods and </w:t>
      </w:r>
      <w:r w:rsidRPr="006346FC">
        <w:rPr>
          <w:rFonts w:asciiTheme="minorHAnsi" w:hAnsiTheme="minorHAnsi" w:cstheme="minorHAnsi"/>
          <w:b/>
          <w:bCs/>
          <w:color w:val="000000" w:themeColor="text1"/>
          <w:sz w:val="18"/>
          <w:szCs w:val="18"/>
          <w:lang w:val="en"/>
        </w:rPr>
        <w:t>SQL</w:t>
      </w:r>
      <w:r w:rsidRPr="006346FC">
        <w:rPr>
          <w:rFonts w:asciiTheme="minorHAnsi" w:hAnsiTheme="minorHAnsi" w:cstheme="minorHAnsi"/>
          <w:color w:val="000000" w:themeColor="text1"/>
          <w:sz w:val="18"/>
          <w:szCs w:val="18"/>
          <w:lang w:val="en"/>
        </w:rPr>
        <w:t xml:space="preserve"> queries, </w:t>
      </w:r>
      <w:r w:rsidRPr="006346FC">
        <w:rPr>
          <w:rFonts w:asciiTheme="minorHAnsi" w:hAnsiTheme="minorHAnsi" w:cstheme="minorHAnsi"/>
          <w:b/>
          <w:bCs/>
          <w:color w:val="000000" w:themeColor="text1"/>
          <w:sz w:val="18"/>
          <w:szCs w:val="18"/>
          <w:lang w:val="en"/>
        </w:rPr>
        <w:t>PL/SQL</w:t>
      </w:r>
      <w:r w:rsidRPr="006346FC">
        <w:rPr>
          <w:rFonts w:asciiTheme="minorHAnsi" w:hAnsiTheme="minorHAnsi" w:cstheme="minorHAnsi"/>
          <w:color w:val="000000" w:themeColor="text1"/>
          <w:sz w:val="18"/>
          <w:szCs w:val="18"/>
          <w:lang w:val="en"/>
        </w:rPr>
        <w:t xml:space="preserve"> to interact with Oracle database.</w:t>
      </w:r>
    </w:p>
    <w:p w14:paraId="61106D10" w14:textId="5B8CC1A5" w:rsidR="38696711" w:rsidRPr="006346FC" w:rsidRDefault="38696711" w:rsidP="00B85CD1">
      <w:pPr>
        <w:pStyle w:val="ListParagraph"/>
        <w:numPr>
          <w:ilvl w:val="0"/>
          <w:numId w:val="11"/>
        </w:numPr>
        <w:jc w:val="both"/>
        <w:rPr>
          <w:rFonts w:asciiTheme="minorHAnsi" w:hAnsiTheme="minorHAnsi" w:cstheme="minorHAnsi"/>
          <w:color w:val="000000" w:themeColor="text1"/>
          <w:sz w:val="18"/>
          <w:szCs w:val="18"/>
          <w:lang w:val="en"/>
        </w:rPr>
      </w:pPr>
      <w:r w:rsidRPr="006346FC">
        <w:rPr>
          <w:rFonts w:asciiTheme="minorHAnsi" w:hAnsiTheme="minorHAnsi" w:cstheme="minorHAnsi"/>
          <w:color w:val="000000" w:themeColor="text1"/>
          <w:sz w:val="18"/>
          <w:szCs w:val="18"/>
          <w:lang w:val="en"/>
        </w:rPr>
        <w:t xml:space="preserve">Contributes to policies, standards and procedures, and documentation of process improvements to continually streamline the </w:t>
      </w:r>
      <w:r w:rsidRPr="006346FC">
        <w:rPr>
          <w:rFonts w:asciiTheme="minorHAnsi" w:hAnsiTheme="minorHAnsi" w:cstheme="minorHAnsi"/>
          <w:b/>
          <w:bCs/>
          <w:color w:val="000000" w:themeColor="text1"/>
          <w:sz w:val="18"/>
          <w:szCs w:val="18"/>
          <w:lang w:val="en"/>
        </w:rPr>
        <w:t>Identity and Access Management</w:t>
      </w:r>
      <w:r w:rsidRPr="006346FC">
        <w:rPr>
          <w:rFonts w:asciiTheme="minorHAnsi" w:hAnsiTheme="minorHAnsi" w:cstheme="minorHAnsi"/>
          <w:color w:val="000000" w:themeColor="text1"/>
          <w:sz w:val="18"/>
          <w:szCs w:val="18"/>
          <w:lang w:val="en"/>
        </w:rPr>
        <w:t>.</w:t>
      </w:r>
    </w:p>
    <w:p w14:paraId="4B7D065E" w14:textId="67E376C1" w:rsidR="38696711" w:rsidRPr="006346FC" w:rsidRDefault="64B1D3E1" w:rsidP="00B85CD1">
      <w:pPr>
        <w:pStyle w:val="ListParagraph"/>
        <w:numPr>
          <w:ilvl w:val="0"/>
          <w:numId w:val="11"/>
        </w:numPr>
        <w:jc w:val="both"/>
        <w:rPr>
          <w:rFonts w:asciiTheme="minorHAnsi" w:hAnsiTheme="minorHAnsi" w:cstheme="minorBidi"/>
          <w:color w:val="000000" w:themeColor="text1"/>
          <w:sz w:val="18"/>
          <w:szCs w:val="18"/>
        </w:rPr>
      </w:pPr>
      <w:r w:rsidRPr="006346FC">
        <w:rPr>
          <w:rFonts w:asciiTheme="minorHAnsi" w:hAnsiTheme="minorHAnsi" w:cstheme="minorBidi"/>
          <w:color w:val="000000" w:themeColor="text1"/>
          <w:sz w:val="18"/>
          <w:szCs w:val="18"/>
        </w:rPr>
        <w:t xml:space="preserve">Created/managed </w:t>
      </w:r>
      <w:r w:rsidRPr="006346FC">
        <w:rPr>
          <w:rFonts w:asciiTheme="minorHAnsi" w:hAnsiTheme="minorHAnsi" w:cstheme="minorBidi"/>
          <w:b/>
          <w:bCs/>
          <w:color w:val="000000" w:themeColor="text1"/>
          <w:sz w:val="18"/>
          <w:szCs w:val="18"/>
        </w:rPr>
        <w:t>Mongo DB/NoSQL</w:t>
      </w:r>
      <w:r w:rsidRPr="006346FC">
        <w:rPr>
          <w:rFonts w:asciiTheme="minorHAnsi" w:hAnsiTheme="minorHAnsi" w:cstheme="minorBidi"/>
          <w:color w:val="000000" w:themeColor="text1"/>
          <w:sz w:val="18"/>
          <w:szCs w:val="18"/>
        </w:rPr>
        <w:t xml:space="preserve"> collections. Developed Server-side automation using </w:t>
      </w:r>
      <w:r w:rsidRPr="006346FC">
        <w:rPr>
          <w:rFonts w:asciiTheme="minorHAnsi" w:hAnsiTheme="minorHAnsi" w:cstheme="minorBidi"/>
          <w:b/>
          <w:bCs/>
          <w:color w:val="000000" w:themeColor="text1"/>
          <w:sz w:val="18"/>
          <w:szCs w:val="18"/>
        </w:rPr>
        <w:t>Node.js</w:t>
      </w:r>
      <w:r w:rsidRPr="006346FC">
        <w:rPr>
          <w:rFonts w:asciiTheme="minorHAnsi" w:hAnsiTheme="minorHAnsi" w:cstheme="minorBidi"/>
          <w:color w:val="000000" w:themeColor="text1"/>
          <w:sz w:val="18"/>
          <w:szCs w:val="18"/>
        </w:rPr>
        <w:t xml:space="preserve"> scripting and connecting different types of </w:t>
      </w:r>
      <w:r w:rsidRPr="006346FC">
        <w:rPr>
          <w:rFonts w:asciiTheme="minorHAnsi" w:hAnsiTheme="minorHAnsi" w:cstheme="minorBidi"/>
          <w:b/>
          <w:bCs/>
          <w:color w:val="000000" w:themeColor="text1"/>
          <w:sz w:val="18"/>
          <w:szCs w:val="18"/>
        </w:rPr>
        <w:t>SQL</w:t>
      </w:r>
      <w:r w:rsidRPr="006346FC">
        <w:rPr>
          <w:rFonts w:asciiTheme="minorHAnsi" w:hAnsiTheme="minorHAnsi" w:cstheme="minorBidi"/>
          <w:color w:val="000000" w:themeColor="text1"/>
          <w:sz w:val="18"/>
          <w:szCs w:val="18"/>
        </w:rPr>
        <w:t xml:space="preserve"> and </w:t>
      </w:r>
      <w:r w:rsidRPr="006346FC">
        <w:rPr>
          <w:rFonts w:asciiTheme="minorHAnsi" w:hAnsiTheme="minorHAnsi" w:cstheme="minorBidi"/>
          <w:b/>
          <w:bCs/>
          <w:color w:val="000000" w:themeColor="text1"/>
          <w:sz w:val="18"/>
          <w:szCs w:val="18"/>
        </w:rPr>
        <w:t>NoSQL databases</w:t>
      </w:r>
      <w:r w:rsidRPr="006346FC">
        <w:rPr>
          <w:rFonts w:asciiTheme="minorHAnsi" w:hAnsiTheme="minorHAnsi" w:cstheme="minorBidi"/>
          <w:color w:val="000000" w:themeColor="text1"/>
          <w:sz w:val="18"/>
          <w:szCs w:val="18"/>
        </w:rPr>
        <w:t>.</w:t>
      </w:r>
    </w:p>
    <w:p w14:paraId="78DDB105" w14:textId="398000EB" w:rsidR="38696711" w:rsidRPr="006346FC" w:rsidRDefault="64B1D3E1" w:rsidP="00B85CD1">
      <w:pPr>
        <w:pStyle w:val="ListParagraph"/>
        <w:numPr>
          <w:ilvl w:val="0"/>
          <w:numId w:val="11"/>
        </w:numPr>
        <w:jc w:val="both"/>
        <w:rPr>
          <w:rFonts w:asciiTheme="minorHAnsi" w:hAnsiTheme="minorHAnsi" w:cstheme="minorBidi"/>
          <w:color w:val="000000" w:themeColor="text1"/>
          <w:sz w:val="18"/>
          <w:szCs w:val="18"/>
        </w:rPr>
      </w:pPr>
      <w:r w:rsidRPr="006346FC">
        <w:rPr>
          <w:rFonts w:asciiTheme="minorHAnsi" w:hAnsiTheme="minorHAnsi" w:cstheme="minorBidi"/>
          <w:color w:val="000000" w:themeColor="text1"/>
          <w:sz w:val="18"/>
          <w:szCs w:val="18"/>
        </w:rPr>
        <w:t>Making documents and training manual for users in multi languages as required for project.</w:t>
      </w:r>
    </w:p>
    <w:p w14:paraId="4398D74F" w14:textId="251743A0" w:rsidR="38696711" w:rsidRPr="006346FC" w:rsidRDefault="38696711" w:rsidP="00B85CD1">
      <w:pPr>
        <w:pStyle w:val="ListParagraph"/>
        <w:numPr>
          <w:ilvl w:val="0"/>
          <w:numId w:val="11"/>
        </w:numPr>
        <w:jc w:val="both"/>
        <w:rPr>
          <w:rFonts w:asciiTheme="minorHAnsi" w:hAnsiTheme="minorHAnsi" w:cstheme="minorHAnsi"/>
          <w:color w:val="000000" w:themeColor="text1"/>
          <w:sz w:val="18"/>
          <w:szCs w:val="18"/>
          <w:lang w:val="en"/>
        </w:rPr>
      </w:pPr>
      <w:r w:rsidRPr="006346FC">
        <w:rPr>
          <w:rFonts w:asciiTheme="minorHAnsi" w:hAnsiTheme="minorHAnsi" w:cstheme="minorHAnsi"/>
          <w:color w:val="000000" w:themeColor="text1"/>
          <w:sz w:val="18"/>
          <w:szCs w:val="18"/>
          <w:lang w:val="en"/>
        </w:rPr>
        <w:t xml:space="preserve">Used </w:t>
      </w:r>
      <w:r w:rsidRPr="006346FC">
        <w:rPr>
          <w:rFonts w:asciiTheme="minorHAnsi" w:hAnsiTheme="minorHAnsi" w:cstheme="minorHAnsi"/>
          <w:b/>
          <w:bCs/>
          <w:color w:val="000000" w:themeColor="text1"/>
          <w:sz w:val="18"/>
          <w:szCs w:val="18"/>
          <w:lang w:val="en"/>
        </w:rPr>
        <w:t>IntelliJ Idea</w:t>
      </w:r>
      <w:r w:rsidRPr="006346FC">
        <w:rPr>
          <w:rFonts w:asciiTheme="minorHAnsi" w:hAnsiTheme="minorHAnsi" w:cstheme="minorHAnsi"/>
          <w:color w:val="000000" w:themeColor="text1"/>
          <w:sz w:val="18"/>
          <w:szCs w:val="18"/>
          <w:lang w:val="en"/>
        </w:rPr>
        <w:t xml:space="preserve"> for developing and debugging </w:t>
      </w:r>
      <w:r w:rsidRPr="006346FC">
        <w:rPr>
          <w:rFonts w:asciiTheme="minorHAnsi" w:hAnsiTheme="minorHAnsi" w:cstheme="minorHAnsi"/>
          <w:b/>
          <w:bCs/>
          <w:color w:val="000000" w:themeColor="text1"/>
          <w:sz w:val="18"/>
          <w:szCs w:val="18"/>
          <w:lang w:val="en"/>
        </w:rPr>
        <w:t>Spring Boot</w:t>
      </w:r>
      <w:r w:rsidRPr="006346FC">
        <w:rPr>
          <w:rFonts w:asciiTheme="minorHAnsi" w:hAnsiTheme="minorHAnsi" w:cstheme="minorHAnsi"/>
          <w:color w:val="000000" w:themeColor="text1"/>
          <w:sz w:val="18"/>
          <w:szCs w:val="18"/>
          <w:lang w:val="en"/>
        </w:rPr>
        <w:t xml:space="preserve"> applications.</w:t>
      </w:r>
    </w:p>
    <w:p w14:paraId="73F66892" w14:textId="632809F2" w:rsidR="38696711" w:rsidRPr="006346FC" w:rsidRDefault="38696711" w:rsidP="00B85CD1">
      <w:pPr>
        <w:pStyle w:val="ListParagraph"/>
        <w:numPr>
          <w:ilvl w:val="0"/>
          <w:numId w:val="11"/>
        </w:numPr>
        <w:jc w:val="both"/>
        <w:rPr>
          <w:rFonts w:asciiTheme="minorHAnsi" w:hAnsiTheme="minorHAnsi" w:cstheme="minorHAnsi"/>
          <w:color w:val="000000" w:themeColor="text1"/>
          <w:sz w:val="18"/>
          <w:szCs w:val="18"/>
          <w:lang w:val="en"/>
        </w:rPr>
      </w:pPr>
      <w:r w:rsidRPr="006346FC">
        <w:rPr>
          <w:rFonts w:asciiTheme="minorHAnsi" w:hAnsiTheme="minorHAnsi" w:cstheme="minorHAnsi"/>
          <w:color w:val="000000" w:themeColor="text1"/>
          <w:sz w:val="18"/>
          <w:szCs w:val="18"/>
          <w:lang w:val="en"/>
        </w:rPr>
        <w:t xml:space="preserve">Configured and deployed application into </w:t>
      </w:r>
      <w:r w:rsidRPr="006346FC">
        <w:rPr>
          <w:rFonts w:asciiTheme="minorHAnsi" w:hAnsiTheme="minorHAnsi" w:cstheme="minorHAnsi"/>
          <w:b/>
          <w:bCs/>
          <w:color w:val="000000" w:themeColor="text1"/>
          <w:sz w:val="18"/>
          <w:szCs w:val="18"/>
          <w:lang w:val="en"/>
        </w:rPr>
        <w:t>Web Logic</w:t>
      </w:r>
      <w:r w:rsidRPr="006346FC">
        <w:rPr>
          <w:rFonts w:asciiTheme="minorHAnsi" w:hAnsiTheme="minorHAnsi" w:cstheme="minorHAnsi"/>
          <w:color w:val="000000" w:themeColor="text1"/>
          <w:sz w:val="18"/>
          <w:szCs w:val="18"/>
          <w:lang w:val="en"/>
        </w:rPr>
        <w:t xml:space="preserve"> application Server.</w:t>
      </w:r>
    </w:p>
    <w:p w14:paraId="158A2456" w14:textId="7CD8577A" w:rsidR="38696711" w:rsidRPr="006346FC" w:rsidRDefault="64B1D3E1" w:rsidP="00B85CD1">
      <w:pPr>
        <w:pStyle w:val="ListParagraph"/>
        <w:numPr>
          <w:ilvl w:val="0"/>
          <w:numId w:val="11"/>
        </w:numPr>
        <w:jc w:val="both"/>
        <w:rPr>
          <w:rFonts w:asciiTheme="minorHAnsi" w:hAnsiTheme="minorHAnsi" w:cstheme="minorBidi"/>
          <w:color w:val="000000" w:themeColor="text1"/>
          <w:sz w:val="18"/>
          <w:szCs w:val="18"/>
        </w:rPr>
      </w:pPr>
      <w:r w:rsidRPr="006346FC">
        <w:rPr>
          <w:rFonts w:asciiTheme="minorHAnsi" w:hAnsiTheme="minorHAnsi" w:cstheme="minorBidi"/>
          <w:b/>
          <w:bCs/>
          <w:color w:val="000000" w:themeColor="text1"/>
          <w:sz w:val="18"/>
          <w:szCs w:val="18"/>
        </w:rPr>
        <w:t>JIRA</w:t>
      </w:r>
      <w:r w:rsidRPr="006346FC">
        <w:rPr>
          <w:rFonts w:asciiTheme="minorHAnsi" w:hAnsiTheme="minorHAnsi" w:cstheme="minorBidi"/>
          <w:color w:val="000000" w:themeColor="text1"/>
          <w:sz w:val="18"/>
          <w:szCs w:val="18"/>
        </w:rPr>
        <w:t xml:space="preserve"> issue tracking system has been utilized to track the issues.</w:t>
      </w:r>
    </w:p>
    <w:p w14:paraId="3F6B676B" w14:textId="5FA349A6" w:rsidR="38696711" w:rsidRPr="006346FC" w:rsidRDefault="64B1D3E1" w:rsidP="00B85CD1">
      <w:pPr>
        <w:pStyle w:val="ListParagraph"/>
        <w:numPr>
          <w:ilvl w:val="0"/>
          <w:numId w:val="11"/>
        </w:numPr>
        <w:jc w:val="both"/>
        <w:rPr>
          <w:rFonts w:asciiTheme="minorHAnsi" w:hAnsiTheme="minorHAnsi" w:cstheme="minorBidi"/>
          <w:color w:val="000000" w:themeColor="text1"/>
          <w:sz w:val="18"/>
          <w:szCs w:val="18"/>
        </w:rPr>
      </w:pPr>
      <w:r w:rsidRPr="006346FC">
        <w:rPr>
          <w:rFonts w:asciiTheme="minorHAnsi" w:hAnsiTheme="minorHAnsi" w:cstheme="minorBidi"/>
          <w:color w:val="000000" w:themeColor="text1"/>
          <w:sz w:val="18"/>
          <w:szCs w:val="18"/>
        </w:rPr>
        <w:t>Assisted in conducting UAT and provided production support during and after deployment of the application.</w:t>
      </w:r>
    </w:p>
    <w:p w14:paraId="66803922" w14:textId="4FB9556F" w:rsidR="38696711" w:rsidRPr="006346FC" w:rsidRDefault="38696711" w:rsidP="00B85CD1">
      <w:pPr>
        <w:pStyle w:val="ListParagraph"/>
        <w:numPr>
          <w:ilvl w:val="0"/>
          <w:numId w:val="11"/>
        </w:numPr>
        <w:jc w:val="both"/>
        <w:rPr>
          <w:rFonts w:asciiTheme="minorHAnsi" w:hAnsiTheme="minorHAnsi" w:cstheme="minorHAnsi"/>
          <w:color w:val="000000" w:themeColor="text1"/>
          <w:sz w:val="18"/>
          <w:szCs w:val="18"/>
          <w:lang w:val="en"/>
        </w:rPr>
      </w:pPr>
      <w:r w:rsidRPr="006346FC">
        <w:rPr>
          <w:rFonts w:asciiTheme="minorHAnsi" w:hAnsiTheme="minorHAnsi" w:cstheme="minorHAnsi"/>
          <w:color w:val="000000" w:themeColor="text1"/>
          <w:sz w:val="18"/>
          <w:szCs w:val="18"/>
          <w:lang w:val="en"/>
        </w:rPr>
        <w:t xml:space="preserve">Used IntelliJ for development and debugging </w:t>
      </w:r>
      <w:r w:rsidRPr="006346FC">
        <w:rPr>
          <w:rFonts w:asciiTheme="minorHAnsi" w:hAnsiTheme="minorHAnsi" w:cstheme="minorHAnsi"/>
          <w:b/>
          <w:bCs/>
          <w:color w:val="000000" w:themeColor="text1"/>
          <w:sz w:val="18"/>
          <w:szCs w:val="18"/>
          <w:lang w:val="en"/>
        </w:rPr>
        <w:t>Spring Boot</w:t>
      </w:r>
      <w:r w:rsidRPr="006346FC">
        <w:rPr>
          <w:rFonts w:asciiTheme="minorHAnsi" w:hAnsiTheme="minorHAnsi" w:cstheme="minorHAnsi"/>
          <w:color w:val="000000" w:themeColor="text1"/>
          <w:sz w:val="18"/>
          <w:szCs w:val="18"/>
          <w:lang w:val="en"/>
        </w:rPr>
        <w:t xml:space="preserve"> applications and Used </w:t>
      </w:r>
      <w:r w:rsidRPr="006346FC">
        <w:rPr>
          <w:rFonts w:asciiTheme="minorHAnsi" w:hAnsiTheme="minorHAnsi" w:cstheme="minorHAnsi"/>
          <w:b/>
          <w:bCs/>
          <w:color w:val="000000" w:themeColor="text1"/>
          <w:sz w:val="18"/>
          <w:szCs w:val="18"/>
          <w:lang w:val="en"/>
        </w:rPr>
        <w:t>GIT</w:t>
      </w:r>
      <w:r w:rsidRPr="006346FC">
        <w:rPr>
          <w:rFonts w:asciiTheme="minorHAnsi" w:hAnsiTheme="minorHAnsi" w:cstheme="minorHAnsi"/>
          <w:color w:val="000000" w:themeColor="text1"/>
          <w:sz w:val="18"/>
          <w:szCs w:val="18"/>
          <w:lang w:val="en"/>
        </w:rPr>
        <w:t xml:space="preserve"> for version control.</w:t>
      </w:r>
    </w:p>
    <w:p w14:paraId="6CB70095" w14:textId="3BEC2848" w:rsidR="38696711" w:rsidRPr="006346FC" w:rsidRDefault="64B1D3E1" w:rsidP="00B85CD1">
      <w:pPr>
        <w:pStyle w:val="ListParagraph"/>
        <w:numPr>
          <w:ilvl w:val="0"/>
          <w:numId w:val="11"/>
        </w:numPr>
        <w:jc w:val="both"/>
        <w:rPr>
          <w:rFonts w:asciiTheme="minorHAnsi" w:hAnsiTheme="minorHAnsi" w:cstheme="minorBidi"/>
          <w:color w:val="000000" w:themeColor="text1"/>
          <w:sz w:val="18"/>
          <w:szCs w:val="18"/>
        </w:rPr>
      </w:pPr>
      <w:r w:rsidRPr="006346FC">
        <w:rPr>
          <w:rFonts w:asciiTheme="minorHAnsi" w:hAnsiTheme="minorHAnsi" w:cstheme="minorBidi"/>
          <w:color w:val="000000" w:themeColor="text1"/>
          <w:sz w:val="18"/>
          <w:szCs w:val="18"/>
        </w:rPr>
        <w:t xml:space="preserve">Developed </w:t>
      </w:r>
      <w:r w:rsidRPr="006346FC">
        <w:rPr>
          <w:rFonts w:asciiTheme="minorHAnsi" w:hAnsiTheme="minorHAnsi" w:cstheme="minorBidi"/>
          <w:b/>
          <w:bCs/>
          <w:color w:val="000000" w:themeColor="text1"/>
          <w:sz w:val="18"/>
          <w:szCs w:val="18"/>
        </w:rPr>
        <w:t>CI/CD</w:t>
      </w:r>
      <w:r w:rsidRPr="006346FC">
        <w:rPr>
          <w:rFonts w:asciiTheme="minorHAnsi" w:hAnsiTheme="minorHAnsi" w:cstheme="minorBidi"/>
          <w:color w:val="000000" w:themeColor="text1"/>
          <w:sz w:val="18"/>
          <w:szCs w:val="18"/>
        </w:rPr>
        <w:t xml:space="preserve"> pipeline and build tasks to run the unit tests on </w:t>
      </w:r>
      <w:r w:rsidRPr="006346FC">
        <w:rPr>
          <w:rFonts w:asciiTheme="minorHAnsi" w:hAnsiTheme="minorHAnsi" w:cstheme="minorBidi"/>
          <w:b/>
          <w:bCs/>
          <w:color w:val="000000" w:themeColor="text1"/>
          <w:sz w:val="18"/>
          <w:szCs w:val="18"/>
        </w:rPr>
        <w:t>Jenkins</w:t>
      </w:r>
      <w:r w:rsidRPr="006346FC">
        <w:rPr>
          <w:rFonts w:asciiTheme="minorHAnsi" w:hAnsiTheme="minorHAnsi" w:cstheme="minorBidi"/>
          <w:color w:val="000000" w:themeColor="text1"/>
          <w:sz w:val="18"/>
          <w:szCs w:val="18"/>
        </w:rPr>
        <w:t xml:space="preserve"> and maintained separate build in </w:t>
      </w:r>
      <w:r w:rsidRPr="006346FC">
        <w:rPr>
          <w:rFonts w:asciiTheme="minorHAnsi" w:hAnsiTheme="minorHAnsi" w:cstheme="minorBidi"/>
          <w:b/>
          <w:bCs/>
          <w:color w:val="000000" w:themeColor="text1"/>
          <w:sz w:val="18"/>
          <w:szCs w:val="18"/>
        </w:rPr>
        <w:t>Maven</w:t>
      </w:r>
      <w:r w:rsidRPr="006346FC">
        <w:rPr>
          <w:rFonts w:asciiTheme="minorHAnsi" w:hAnsiTheme="minorHAnsi" w:cstheme="minorBidi"/>
          <w:color w:val="000000" w:themeColor="text1"/>
          <w:sz w:val="18"/>
          <w:szCs w:val="18"/>
        </w:rPr>
        <w:t xml:space="preserve"> for the module for easy integration to the portal build and configure with </w:t>
      </w:r>
      <w:r w:rsidRPr="006346FC">
        <w:rPr>
          <w:rFonts w:asciiTheme="minorHAnsi" w:hAnsiTheme="minorHAnsi" w:cstheme="minorBidi"/>
          <w:b/>
          <w:bCs/>
          <w:color w:val="000000" w:themeColor="text1"/>
          <w:sz w:val="18"/>
          <w:szCs w:val="18"/>
        </w:rPr>
        <w:t>Jenkins</w:t>
      </w:r>
      <w:r w:rsidRPr="006346FC">
        <w:rPr>
          <w:rFonts w:asciiTheme="minorHAnsi" w:hAnsiTheme="minorHAnsi" w:cstheme="minorBidi"/>
          <w:color w:val="000000" w:themeColor="text1"/>
          <w:sz w:val="18"/>
          <w:szCs w:val="18"/>
        </w:rPr>
        <w:t>.</w:t>
      </w:r>
    </w:p>
    <w:p w14:paraId="3052D044" w14:textId="37D56F5F" w:rsidR="38696711" w:rsidRPr="006346FC" w:rsidRDefault="38696711" w:rsidP="00B85CD1">
      <w:pPr>
        <w:pStyle w:val="ListParagraph"/>
        <w:numPr>
          <w:ilvl w:val="0"/>
          <w:numId w:val="11"/>
        </w:numPr>
        <w:jc w:val="both"/>
        <w:rPr>
          <w:rFonts w:asciiTheme="minorHAnsi" w:hAnsiTheme="minorHAnsi" w:cstheme="minorHAnsi"/>
          <w:color w:val="000000" w:themeColor="text1"/>
          <w:sz w:val="18"/>
          <w:szCs w:val="18"/>
          <w:lang w:val="en"/>
        </w:rPr>
      </w:pPr>
      <w:r w:rsidRPr="006346FC">
        <w:rPr>
          <w:rFonts w:asciiTheme="minorHAnsi" w:hAnsiTheme="minorHAnsi" w:cstheme="minorHAnsi"/>
          <w:color w:val="000000" w:themeColor="text1"/>
          <w:sz w:val="18"/>
          <w:szCs w:val="18"/>
          <w:lang w:val="en"/>
        </w:rPr>
        <w:t xml:space="preserve">Used </w:t>
      </w:r>
      <w:r w:rsidRPr="006346FC">
        <w:rPr>
          <w:rFonts w:asciiTheme="minorHAnsi" w:hAnsiTheme="minorHAnsi" w:cstheme="minorHAnsi"/>
          <w:b/>
          <w:bCs/>
          <w:color w:val="000000" w:themeColor="text1"/>
          <w:sz w:val="18"/>
          <w:szCs w:val="18"/>
          <w:lang w:val="en"/>
        </w:rPr>
        <w:t>GIT</w:t>
      </w:r>
      <w:r w:rsidRPr="006346FC">
        <w:rPr>
          <w:rFonts w:asciiTheme="minorHAnsi" w:hAnsiTheme="minorHAnsi" w:cstheme="minorHAnsi"/>
          <w:color w:val="000000" w:themeColor="text1"/>
          <w:sz w:val="18"/>
          <w:szCs w:val="18"/>
          <w:lang w:val="en"/>
        </w:rPr>
        <w:t xml:space="preserve"> as version management, Jira for defect management system.</w:t>
      </w:r>
    </w:p>
    <w:p w14:paraId="27AE92E2" w14:textId="3E04B818" w:rsidR="38696711" w:rsidRPr="006346FC" w:rsidRDefault="38696711" w:rsidP="00B85CD1">
      <w:pPr>
        <w:pStyle w:val="ListParagraph"/>
        <w:numPr>
          <w:ilvl w:val="0"/>
          <w:numId w:val="11"/>
        </w:numPr>
        <w:jc w:val="both"/>
        <w:rPr>
          <w:rFonts w:asciiTheme="minorHAnsi" w:hAnsiTheme="minorHAnsi" w:cstheme="minorHAnsi"/>
          <w:color w:val="000000" w:themeColor="text1"/>
          <w:sz w:val="18"/>
          <w:szCs w:val="18"/>
          <w:lang w:val="en"/>
        </w:rPr>
      </w:pPr>
      <w:r w:rsidRPr="006346FC">
        <w:rPr>
          <w:rFonts w:asciiTheme="minorHAnsi" w:hAnsiTheme="minorHAnsi" w:cstheme="minorHAnsi"/>
          <w:b/>
          <w:bCs/>
          <w:color w:val="000000" w:themeColor="text1"/>
          <w:sz w:val="18"/>
          <w:szCs w:val="18"/>
          <w:lang w:val="en"/>
        </w:rPr>
        <w:t>Unit testing</w:t>
      </w:r>
      <w:r w:rsidRPr="006346FC">
        <w:rPr>
          <w:rFonts w:asciiTheme="minorHAnsi" w:hAnsiTheme="minorHAnsi" w:cstheme="minorHAnsi"/>
          <w:color w:val="000000" w:themeColor="text1"/>
          <w:sz w:val="18"/>
          <w:szCs w:val="18"/>
          <w:lang w:val="en"/>
        </w:rPr>
        <w:t xml:space="preserve"> and </w:t>
      </w:r>
      <w:r w:rsidRPr="006346FC">
        <w:rPr>
          <w:rFonts w:asciiTheme="minorHAnsi" w:hAnsiTheme="minorHAnsi" w:cstheme="minorHAnsi"/>
          <w:b/>
          <w:bCs/>
          <w:color w:val="000000" w:themeColor="text1"/>
          <w:sz w:val="18"/>
          <w:szCs w:val="18"/>
          <w:lang w:val="en"/>
        </w:rPr>
        <w:t>E2E testing</w:t>
      </w:r>
      <w:r w:rsidRPr="006346FC">
        <w:rPr>
          <w:rFonts w:asciiTheme="minorHAnsi" w:hAnsiTheme="minorHAnsi" w:cstheme="minorHAnsi"/>
          <w:color w:val="000000" w:themeColor="text1"/>
          <w:sz w:val="18"/>
          <w:szCs w:val="18"/>
          <w:lang w:val="en"/>
        </w:rPr>
        <w:t xml:space="preserve"> frameworks are used.</w:t>
      </w:r>
    </w:p>
    <w:p w14:paraId="2603FC03" w14:textId="2B68AB9F" w:rsidR="00B85CD1" w:rsidRPr="006346FC" w:rsidRDefault="38696711" w:rsidP="006346FC">
      <w:pPr>
        <w:pStyle w:val="ListParagraph"/>
        <w:numPr>
          <w:ilvl w:val="0"/>
          <w:numId w:val="11"/>
        </w:numPr>
        <w:jc w:val="both"/>
        <w:rPr>
          <w:rFonts w:asciiTheme="minorHAnsi" w:hAnsiTheme="minorHAnsi" w:cstheme="minorHAnsi"/>
          <w:color w:val="000000" w:themeColor="text1"/>
          <w:sz w:val="18"/>
          <w:szCs w:val="18"/>
          <w:lang w:val="en"/>
        </w:rPr>
      </w:pPr>
      <w:r w:rsidRPr="006346FC">
        <w:rPr>
          <w:rFonts w:asciiTheme="minorHAnsi" w:hAnsiTheme="minorHAnsi" w:cstheme="minorHAnsi"/>
          <w:color w:val="000000" w:themeColor="text1"/>
          <w:sz w:val="18"/>
          <w:szCs w:val="18"/>
          <w:lang w:val="en"/>
        </w:rPr>
        <w:t xml:space="preserve">Supports different markets for alerts and bugs, Analyze and understand fix them. </w:t>
      </w:r>
    </w:p>
    <w:p w14:paraId="50FCC9B3" w14:textId="7DE31EF5" w:rsidR="38696711" w:rsidRPr="006346FC" w:rsidRDefault="64B1D3E1" w:rsidP="00B85CD1">
      <w:pPr>
        <w:rPr>
          <w:rFonts w:asciiTheme="minorHAnsi" w:eastAsia="Calibri" w:hAnsiTheme="minorHAnsi" w:cstheme="minorBidi"/>
          <w:color w:val="000000" w:themeColor="text1"/>
          <w:sz w:val="18"/>
          <w:szCs w:val="18"/>
        </w:rPr>
      </w:pPr>
      <w:r w:rsidRPr="006346FC">
        <w:rPr>
          <w:rFonts w:asciiTheme="minorHAnsi" w:eastAsia="Calibri" w:hAnsiTheme="minorHAnsi" w:cstheme="minorBidi"/>
          <w:b/>
          <w:bCs/>
          <w:color w:val="000000" w:themeColor="text1"/>
          <w:sz w:val="18"/>
          <w:szCs w:val="18"/>
        </w:rPr>
        <w:t xml:space="preserve">Environment: </w:t>
      </w:r>
      <w:r w:rsidRPr="006346FC">
        <w:rPr>
          <w:rFonts w:asciiTheme="minorHAnsi" w:eastAsia="Calibri" w:hAnsiTheme="minorHAnsi" w:cstheme="minorBidi"/>
          <w:color w:val="000000" w:themeColor="text1"/>
          <w:sz w:val="18"/>
          <w:szCs w:val="18"/>
        </w:rPr>
        <w:t>Java8, Angular8,</w:t>
      </w:r>
      <w:r w:rsidR="00740A31">
        <w:rPr>
          <w:rFonts w:asciiTheme="minorHAnsi" w:eastAsia="Calibri" w:hAnsiTheme="minorHAnsi" w:cstheme="minorBidi"/>
          <w:color w:val="000000" w:themeColor="text1"/>
          <w:sz w:val="18"/>
          <w:szCs w:val="18"/>
        </w:rPr>
        <w:t xml:space="preserve"> Camunda,</w:t>
      </w:r>
      <w:r w:rsidRPr="006346FC">
        <w:rPr>
          <w:rFonts w:asciiTheme="minorHAnsi" w:eastAsia="Calibri" w:hAnsiTheme="minorHAnsi" w:cstheme="minorBidi"/>
          <w:color w:val="000000" w:themeColor="text1"/>
          <w:sz w:val="18"/>
          <w:szCs w:val="18"/>
        </w:rPr>
        <w:t xml:space="preserve"> TypeScript/JavaScript, HTML, CSS, Node JS, Spring boot, Spring security, , SQL, PL/SQL, webservices, Mongo DB, GIT, Jira, VScode, AWS, S3, Cloud watch, Docker, Jenkins CI/CD, Maven</w:t>
      </w:r>
    </w:p>
    <w:p w14:paraId="4FEB9C16" w14:textId="77777777" w:rsidR="000B2927" w:rsidRPr="006346FC" w:rsidRDefault="000B2927" w:rsidP="000B2927">
      <w:pPr>
        <w:spacing w:line="276" w:lineRule="auto"/>
        <w:rPr>
          <w:rFonts w:asciiTheme="minorHAnsi" w:eastAsia="Calibri" w:hAnsiTheme="minorHAnsi" w:cstheme="minorHAnsi"/>
          <w:color w:val="000000" w:themeColor="text1"/>
          <w:sz w:val="18"/>
          <w:szCs w:val="18"/>
          <w:lang w:val="en"/>
        </w:rPr>
      </w:pPr>
    </w:p>
    <w:p w14:paraId="54AA4E36" w14:textId="2E808A89" w:rsidR="006577F6" w:rsidRPr="006346FC" w:rsidRDefault="16111880" w:rsidP="005451A4">
      <w:pPr>
        <w:spacing w:line="276" w:lineRule="auto"/>
        <w:rPr>
          <w:rFonts w:asciiTheme="minorHAnsi" w:eastAsiaTheme="minorEastAsia" w:hAnsiTheme="minorHAnsi" w:cstheme="minorHAnsi"/>
          <w:b/>
          <w:bCs/>
          <w:sz w:val="18"/>
          <w:szCs w:val="18"/>
          <w:lang w:val="en"/>
        </w:rPr>
      </w:pPr>
      <w:r w:rsidRPr="006346FC">
        <w:rPr>
          <w:rFonts w:asciiTheme="minorHAnsi" w:eastAsiaTheme="minorEastAsia" w:hAnsiTheme="minorHAnsi" w:cstheme="minorHAnsi"/>
          <w:b/>
          <w:bCs/>
          <w:sz w:val="18"/>
          <w:szCs w:val="18"/>
          <w:lang w:val="en"/>
        </w:rPr>
        <w:t>Client: Verizon</w:t>
      </w:r>
      <w:r w:rsidR="00877B4A" w:rsidRPr="006346FC">
        <w:rPr>
          <w:rFonts w:asciiTheme="minorHAnsi" w:eastAsiaTheme="minorEastAsia" w:hAnsiTheme="minorHAnsi" w:cstheme="minorHAnsi"/>
          <w:b/>
          <w:bCs/>
          <w:sz w:val="18"/>
          <w:szCs w:val="18"/>
          <w:lang w:val="en"/>
        </w:rPr>
        <w:t>, TX</w:t>
      </w:r>
      <w:r w:rsidR="52F1682D" w:rsidRPr="006346FC">
        <w:rPr>
          <w:rFonts w:asciiTheme="minorHAnsi" w:hAnsiTheme="minorHAnsi" w:cstheme="minorHAnsi"/>
          <w:sz w:val="18"/>
          <w:szCs w:val="18"/>
        </w:rPr>
        <w:tab/>
      </w:r>
      <w:r w:rsidR="52F1682D" w:rsidRPr="006346FC">
        <w:rPr>
          <w:rFonts w:asciiTheme="minorHAnsi" w:hAnsiTheme="minorHAnsi" w:cstheme="minorHAnsi"/>
          <w:sz w:val="18"/>
          <w:szCs w:val="18"/>
        </w:rPr>
        <w:tab/>
      </w:r>
      <w:r w:rsidR="52F1682D" w:rsidRPr="006346FC">
        <w:rPr>
          <w:rFonts w:asciiTheme="minorHAnsi" w:hAnsiTheme="minorHAnsi" w:cstheme="minorHAnsi"/>
          <w:sz w:val="18"/>
          <w:szCs w:val="18"/>
        </w:rPr>
        <w:tab/>
      </w:r>
      <w:r w:rsidR="52F1682D" w:rsidRPr="006346FC">
        <w:rPr>
          <w:rFonts w:asciiTheme="minorHAnsi" w:hAnsiTheme="minorHAnsi" w:cstheme="minorHAnsi"/>
          <w:sz w:val="18"/>
          <w:szCs w:val="18"/>
        </w:rPr>
        <w:tab/>
      </w:r>
      <w:r w:rsidR="52F1682D" w:rsidRPr="006346FC">
        <w:rPr>
          <w:rFonts w:asciiTheme="minorHAnsi" w:hAnsiTheme="minorHAnsi" w:cstheme="minorHAnsi"/>
          <w:sz w:val="18"/>
          <w:szCs w:val="18"/>
        </w:rPr>
        <w:tab/>
      </w:r>
      <w:r w:rsidR="52F1682D" w:rsidRPr="006346FC">
        <w:rPr>
          <w:rFonts w:asciiTheme="minorHAnsi" w:hAnsiTheme="minorHAnsi" w:cstheme="minorHAnsi"/>
          <w:sz w:val="18"/>
          <w:szCs w:val="18"/>
        </w:rPr>
        <w:tab/>
      </w:r>
      <w:r w:rsidRPr="006346FC">
        <w:rPr>
          <w:rFonts w:asciiTheme="minorHAnsi" w:eastAsiaTheme="minorEastAsia" w:hAnsiTheme="minorHAnsi" w:cstheme="minorHAnsi"/>
          <w:b/>
          <w:bCs/>
          <w:sz w:val="18"/>
          <w:szCs w:val="18"/>
          <w:lang w:val="en"/>
        </w:rPr>
        <w:t xml:space="preserve">              </w:t>
      </w:r>
      <w:r w:rsidR="52F1682D" w:rsidRPr="006346FC">
        <w:rPr>
          <w:rFonts w:asciiTheme="minorHAnsi" w:hAnsiTheme="minorHAnsi" w:cstheme="minorHAnsi"/>
          <w:sz w:val="18"/>
          <w:szCs w:val="18"/>
        </w:rPr>
        <w:tab/>
      </w:r>
      <w:r w:rsidRPr="006346FC">
        <w:rPr>
          <w:rFonts w:asciiTheme="minorHAnsi" w:eastAsiaTheme="minorEastAsia" w:hAnsiTheme="minorHAnsi" w:cstheme="minorHAnsi"/>
          <w:b/>
          <w:bCs/>
          <w:sz w:val="18"/>
          <w:szCs w:val="18"/>
          <w:lang w:val="en"/>
        </w:rPr>
        <w:t xml:space="preserve">   </w:t>
      </w:r>
      <w:r w:rsidR="006577F6" w:rsidRPr="006346FC">
        <w:rPr>
          <w:rFonts w:asciiTheme="minorHAnsi" w:eastAsiaTheme="minorEastAsia" w:hAnsiTheme="minorHAnsi" w:cstheme="minorHAnsi"/>
          <w:b/>
          <w:bCs/>
          <w:sz w:val="18"/>
          <w:szCs w:val="18"/>
          <w:lang w:val="en"/>
        </w:rPr>
        <w:t xml:space="preserve">           </w:t>
      </w:r>
      <w:r w:rsidR="006577F6" w:rsidRPr="006346FC">
        <w:rPr>
          <w:rFonts w:asciiTheme="minorHAnsi" w:eastAsiaTheme="minorEastAsia" w:hAnsiTheme="minorHAnsi" w:cstheme="minorHAnsi"/>
          <w:b/>
          <w:bCs/>
          <w:sz w:val="18"/>
          <w:szCs w:val="18"/>
          <w:lang w:val="en"/>
        </w:rPr>
        <w:tab/>
      </w:r>
      <w:r w:rsidR="006577F6" w:rsidRPr="006346FC">
        <w:rPr>
          <w:rFonts w:asciiTheme="minorHAnsi" w:eastAsiaTheme="minorEastAsia" w:hAnsiTheme="minorHAnsi" w:cstheme="minorHAnsi"/>
          <w:b/>
          <w:bCs/>
          <w:sz w:val="18"/>
          <w:szCs w:val="18"/>
          <w:lang w:val="en"/>
        </w:rPr>
        <w:tab/>
      </w:r>
      <w:r w:rsidR="006346FC">
        <w:rPr>
          <w:rFonts w:asciiTheme="minorHAnsi" w:eastAsiaTheme="minorEastAsia" w:hAnsiTheme="minorHAnsi" w:cstheme="minorHAnsi"/>
          <w:b/>
          <w:bCs/>
          <w:sz w:val="18"/>
          <w:szCs w:val="18"/>
          <w:lang w:val="en"/>
        </w:rPr>
        <w:tab/>
      </w:r>
      <w:r w:rsidR="006577F6" w:rsidRPr="006346FC">
        <w:rPr>
          <w:rFonts w:asciiTheme="minorHAnsi" w:eastAsiaTheme="minorEastAsia" w:hAnsiTheme="minorHAnsi" w:cstheme="minorHAnsi"/>
          <w:b/>
          <w:bCs/>
          <w:sz w:val="18"/>
          <w:szCs w:val="18"/>
          <w:lang w:val="en"/>
        </w:rPr>
        <w:t xml:space="preserve">November </w:t>
      </w:r>
      <w:r w:rsidR="000B2927" w:rsidRPr="006346FC">
        <w:rPr>
          <w:rFonts w:asciiTheme="minorHAnsi" w:eastAsiaTheme="minorEastAsia" w:hAnsiTheme="minorHAnsi" w:cstheme="minorHAnsi"/>
          <w:b/>
          <w:bCs/>
          <w:sz w:val="18"/>
          <w:szCs w:val="18"/>
          <w:lang w:val="en"/>
        </w:rPr>
        <w:t>2021 – October 2022</w:t>
      </w:r>
      <w:r w:rsidRPr="006346FC">
        <w:rPr>
          <w:rFonts w:asciiTheme="minorHAnsi" w:eastAsiaTheme="minorEastAsia" w:hAnsiTheme="minorHAnsi" w:cstheme="minorHAnsi"/>
          <w:b/>
          <w:bCs/>
          <w:sz w:val="18"/>
          <w:szCs w:val="18"/>
          <w:lang w:val="en"/>
        </w:rPr>
        <w:t xml:space="preserve">                 </w:t>
      </w:r>
    </w:p>
    <w:p w14:paraId="7E78CA06" w14:textId="24875638" w:rsidR="52F1682D" w:rsidRPr="006346FC" w:rsidRDefault="16111880" w:rsidP="005451A4">
      <w:pPr>
        <w:spacing w:line="276" w:lineRule="auto"/>
        <w:rPr>
          <w:rFonts w:asciiTheme="minorHAnsi" w:eastAsiaTheme="minorEastAsia" w:hAnsiTheme="minorHAnsi" w:cstheme="minorHAnsi"/>
          <w:sz w:val="18"/>
          <w:szCs w:val="18"/>
        </w:rPr>
      </w:pPr>
      <w:r w:rsidRPr="006346FC">
        <w:rPr>
          <w:rFonts w:asciiTheme="minorHAnsi" w:eastAsiaTheme="minorEastAsia" w:hAnsiTheme="minorHAnsi" w:cstheme="minorHAnsi"/>
          <w:b/>
          <w:bCs/>
          <w:sz w:val="18"/>
          <w:szCs w:val="18"/>
          <w:lang w:val="en"/>
        </w:rPr>
        <w:t>Role: Sr. Java/J2EE Full Stack Developer</w:t>
      </w:r>
    </w:p>
    <w:p w14:paraId="6E87EA52" w14:textId="0F51AF5F" w:rsidR="00B85CD1" w:rsidRPr="006346FC" w:rsidRDefault="52F1682D" w:rsidP="00B85CD1">
      <w:pPr>
        <w:spacing w:line="276" w:lineRule="auto"/>
        <w:rPr>
          <w:rFonts w:asciiTheme="minorHAnsi" w:eastAsiaTheme="minorEastAsia" w:hAnsiTheme="minorHAnsi" w:cstheme="minorHAnsi"/>
          <w:sz w:val="18"/>
          <w:szCs w:val="18"/>
        </w:rPr>
      </w:pPr>
      <w:r w:rsidRPr="006346FC">
        <w:rPr>
          <w:rFonts w:asciiTheme="minorHAnsi" w:eastAsiaTheme="minorEastAsia" w:hAnsiTheme="minorHAnsi" w:cstheme="minorHAnsi"/>
          <w:b/>
          <w:bCs/>
          <w:sz w:val="18"/>
          <w:szCs w:val="18"/>
          <w:lang w:val="en"/>
        </w:rPr>
        <w:t>Description</w:t>
      </w:r>
      <w:r w:rsidRPr="006346FC">
        <w:rPr>
          <w:rFonts w:asciiTheme="minorHAnsi" w:eastAsiaTheme="minorEastAsia" w:hAnsiTheme="minorHAnsi" w:cstheme="minorHAnsi"/>
          <w:sz w:val="18"/>
          <w:szCs w:val="18"/>
          <w:lang w:val="en"/>
        </w:rPr>
        <w:t>:</w:t>
      </w:r>
      <w:r w:rsidRPr="006346FC">
        <w:rPr>
          <w:rFonts w:asciiTheme="minorHAnsi" w:eastAsiaTheme="minorEastAsia" w:hAnsiTheme="minorHAnsi" w:cstheme="minorHAnsi"/>
          <w:b/>
          <w:bCs/>
          <w:sz w:val="18"/>
          <w:szCs w:val="18"/>
          <w:lang w:val="en"/>
        </w:rPr>
        <w:t xml:space="preserve"> </w:t>
      </w:r>
      <w:r w:rsidRPr="006346FC">
        <w:rPr>
          <w:rFonts w:asciiTheme="minorHAnsi" w:eastAsiaTheme="minorEastAsia" w:hAnsiTheme="minorHAnsi" w:cstheme="minorHAnsi"/>
          <w:sz w:val="18"/>
          <w:szCs w:val="18"/>
          <w:lang w:val="en"/>
        </w:rPr>
        <w:t xml:space="preserve">Verizon headquartered in New York </w:t>
      </w:r>
      <w:r w:rsidR="0023390B" w:rsidRPr="006346FC">
        <w:rPr>
          <w:rFonts w:asciiTheme="minorHAnsi" w:eastAsiaTheme="minorEastAsia" w:hAnsiTheme="minorHAnsi" w:cstheme="minorHAnsi"/>
          <w:sz w:val="18"/>
          <w:szCs w:val="18"/>
          <w:lang w:val="en"/>
        </w:rPr>
        <w:t>City</w:t>
      </w:r>
      <w:r w:rsidRPr="006346FC">
        <w:rPr>
          <w:rFonts w:asciiTheme="minorHAnsi" w:eastAsiaTheme="minorEastAsia" w:hAnsiTheme="minorHAnsi" w:cstheme="minorHAnsi"/>
          <w:sz w:val="18"/>
          <w:szCs w:val="18"/>
          <w:lang w:val="en"/>
        </w:rPr>
        <w:t xml:space="preserve"> and with a presence around the world. The company offers voice, data and video services and solutions on its award-winning networks and platforms, delivering on customers demand for mobility, reliable network connectivity, security and control. </w:t>
      </w:r>
      <w:r w:rsidRPr="006346FC">
        <w:rPr>
          <w:rFonts w:asciiTheme="minorHAnsi" w:eastAsiaTheme="minorEastAsia" w:hAnsiTheme="minorHAnsi" w:cstheme="minorHAnsi"/>
          <w:b/>
          <w:bCs/>
          <w:sz w:val="18"/>
          <w:szCs w:val="18"/>
          <w:lang w:val="en"/>
        </w:rPr>
        <w:t xml:space="preserve">SMB </w:t>
      </w:r>
      <w:r w:rsidRPr="006346FC">
        <w:rPr>
          <w:rFonts w:asciiTheme="minorHAnsi" w:eastAsiaTheme="minorEastAsia" w:hAnsiTheme="minorHAnsi" w:cstheme="minorHAnsi"/>
          <w:sz w:val="18"/>
          <w:szCs w:val="18"/>
          <w:lang w:val="en"/>
        </w:rPr>
        <w:t>is small business enrollment, if b360 customers compete with SMB enrollment and place the order, they will get exclusive discounts, business only promotions and more. B360 customers should update all required details in the credit screen for SMB discount Enrollment. We are having different channels POS</w:t>
      </w:r>
      <w:r w:rsidR="006577F6" w:rsidRPr="006346FC">
        <w:rPr>
          <w:rFonts w:asciiTheme="minorHAnsi" w:eastAsiaTheme="minorEastAsia" w:hAnsiTheme="minorHAnsi" w:cstheme="minorHAnsi"/>
          <w:sz w:val="18"/>
          <w:szCs w:val="18"/>
          <w:lang w:val="en"/>
        </w:rPr>
        <w:t xml:space="preserve"> </w:t>
      </w:r>
      <w:r w:rsidR="00E75E5F" w:rsidRPr="006346FC">
        <w:rPr>
          <w:rFonts w:asciiTheme="minorHAnsi" w:eastAsiaTheme="minorEastAsia" w:hAnsiTheme="minorHAnsi" w:cstheme="minorHAnsi"/>
          <w:sz w:val="18"/>
          <w:szCs w:val="18"/>
          <w:lang w:val="en"/>
        </w:rPr>
        <w:t>(</w:t>
      </w:r>
      <w:r w:rsidRPr="006346FC">
        <w:rPr>
          <w:rFonts w:asciiTheme="minorHAnsi" w:eastAsiaTheme="minorEastAsia" w:hAnsiTheme="minorHAnsi" w:cstheme="minorHAnsi"/>
          <w:sz w:val="18"/>
          <w:szCs w:val="18"/>
          <w:lang w:val="en"/>
        </w:rPr>
        <w:t xml:space="preserve">Retail, B2B, </w:t>
      </w:r>
      <w:proofErr w:type="spellStart"/>
      <w:r w:rsidRPr="006346FC">
        <w:rPr>
          <w:rFonts w:asciiTheme="minorHAnsi" w:eastAsiaTheme="minorEastAsia" w:hAnsiTheme="minorHAnsi" w:cstheme="minorHAnsi"/>
          <w:sz w:val="18"/>
          <w:szCs w:val="18"/>
          <w:lang w:val="en"/>
        </w:rPr>
        <w:t>telesales</w:t>
      </w:r>
      <w:proofErr w:type="spellEnd"/>
      <w:r w:rsidRPr="006346FC">
        <w:rPr>
          <w:rFonts w:asciiTheme="minorHAnsi" w:eastAsiaTheme="minorEastAsia" w:hAnsiTheme="minorHAnsi" w:cstheme="minorHAnsi"/>
          <w:sz w:val="18"/>
          <w:szCs w:val="18"/>
          <w:lang w:val="en"/>
        </w:rPr>
        <w:t xml:space="preserve">, </w:t>
      </w:r>
      <w:proofErr w:type="spellStart"/>
      <w:r w:rsidRPr="006346FC">
        <w:rPr>
          <w:rFonts w:asciiTheme="minorHAnsi" w:eastAsiaTheme="minorEastAsia" w:hAnsiTheme="minorHAnsi" w:cstheme="minorHAnsi"/>
          <w:sz w:val="18"/>
          <w:szCs w:val="18"/>
          <w:lang w:val="en"/>
        </w:rPr>
        <w:t>Telesales</w:t>
      </w:r>
      <w:proofErr w:type="spellEnd"/>
      <w:r w:rsidRPr="006346FC">
        <w:rPr>
          <w:rFonts w:asciiTheme="minorHAnsi" w:eastAsiaTheme="minorEastAsia" w:hAnsiTheme="minorHAnsi" w:cstheme="minorHAnsi"/>
          <w:sz w:val="18"/>
          <w:szCs w:val="18"/>
          <w:lang w:val="en"/>
        </w:rPr>
        <w:t xml:space="preserve"> External, Retail 2.0 and Indirect). </w:t>
      </w:r>
      <w:r w:rsidRPr="006346FC">
        <w:rPr>
          <w:rFonts w:asciiTheme="minorHAnsi" w:eastAsiaTheme="minorEastAsia" w:hAnsiTheme="minorHAnsi" w:cstheme="minorHAnsi"/>
          <w:b/>
          <w:bCs/>
          <w:sz w:val="18"/>
          <w:szCs w:val="18"/>
          <w:lang w:val="en"/>
        </w:rPr>
        <w:t>Customers</w:t>
      </w:r>
      <w:r w:rsidRPr="006346FC">
        <w:rPr>
          <w:rFonts w:asciiTheme="minorHAnsi" w:eastAsiaTheme="minorEastAsia" w:hAnsiTheme="minorHAnsi" w:cstheme="minorHAnsi"/>
          <w:sz w:val="18"/>
          <w:szCs w:val="18"/>
          <w:lang w:val="en"/>
        </w:rPr>
        <w:t xml:space="preserve">: </w:t>
      </w:r>
      <w:r w:rsidRPr="006346FC">
        <w:rPr>
          <w:rFonts w:asciiTheme="minorHAnsi" w:eastAsiaTheme="minorEastAsia" w:hAnsiTheme="minorHAnsi" w:cstheme="minorHAnsi"/>
          <w:b/>
          <w:bCs/>
          <w:sz w:val="18"/>
          <w:szCs w:val="18"/>
          <w:lang w:val="en"/>
        </w:rPr>
        <w:t>New customer</w:t>
      </w:r>
      <w:r w:rsidRPr="006346FC">
        <w:rPr>
          <w:rFonts w:asciiTheme="minorHAnsi" w:eastAsiaTheme="minorEastAsia" w:hAnsiTheme="minorHAnsi" w:cstheme="minorHAnsi"/>
          <w:sz w:val="18"/>
          <w:szCs w:val="18"/>
          <w:lang w:val="en"/>
        </w:rPr>
        <w:t xml:space="preserve"> should update all mandatory fields in the credit screen, run the credit and continue with SMB enrollment and complete the order in B360 ordering. </w:t>
      </w:r>
      <w:r w:rsidRPr="006346FC">
        <w:rPr>
          <w:rFonts w:asciiTheme="minorHAnsi" w:eastAsiaTheme="minorEastAsia" w:hAnsiTheme="minorHAnsi" w:cstheme="minorHAnsi"/>
          <w:b/>
          <w:bCs/>
          <w:sz w:val="18"/>
          <w:szCs w:val="18"/>
          <w:lang w:val="en"/>
        </w:rPr>
        <w:t>Existing customer</w:t>
      </w:r>
      <w:r w:rsidRPr="006346FC">
        <w:rPr>
          <w:rFonts w:asciiTheme="minorHAnsi" w:eastAsiaTheme="minorEastAsia" w:hAnsiTheme="minorHAnsi" w:cstheme="minorHAnsi"/>
          <w:sz w:val="18"/>
          <w:szCs w:val="18"/>
          <w:lang w:val="en"/>
        </w:rPr>
        <w:t xml:space="preserve"> search by existing </w:t>
      </w:r>
      <w:proofErr w:type="spellStart"/>
      <w:r w:rsidRPr="006346FC">
        <w:rPr>
          <w:rFonts w:asciiTheme="minorHAnsi" w:eastAsiaTheme="minorEastAsia" w:hAnsiTheme="minorHAnsi" w:cstheme="minorHAnsi"/>
          <w:sz w:val="18"/>
          <w:szCs w:val="18"/>
          <w:lang w:val="en"/>
        </w:rPr>
        <w:t>ecpd</w:t>
      </w:r>
      <w:proofErr w:type="spellEnd"/>
      <w:r w:rsidRPr="006346FC">
        <w:rPr>
          <w:rFonts w:asciiTheme="minorHAnsi" w:eastAsiaTheme="minorEastAsia" w:hAnsiTheme="minorHAnsi" w:cstheme="minorHAnsi"/>
          <w:sz w:val="18"/>
          <w:szCs w:val="18"/>
          <w:lang w:val="en"/>
        </w:rPr>
        <w:t xml:space="preserve"> profile id, the existing profile id details will be pre-</w:t>
      </w:r>
      <w:proofErr w:type="gramStart"/>
      <w:r w:rsidRPr="006346FC">
        <w:rPr>
          <w:rFonts w:asciiTheme="minorHAnsi" w:eastAsiaTheme="minorEastAsia" w:hAnsiTheme="minorHAnsi" w:cstheme="minorHAnsi"/>
          <w:sz w:val="18"/>
          <w:szCs w:val="18"/>
          <w:lang w:val="en"/>
        </w:rPr>
        <w:t>populate</w:t>
      </w:r>
      <w:proofErr w:type="gramEnd"/>
      <w:r w:rsidRPr="006346FC">
        <w:rPr>
          <w:rFonts w:asciiTheme="minorHAnsi" w:eastAsiaTheme="minorEastAsia" w:hAnsiTheme="minorHAnsi" w:cstheme="minorHAnsi"/>
          <w:sz w:val="18"/>
          <w:szCs w:val="18"/>
          <w:lang w:val="en"/>
        </w:rPr>
        <w:t xml:space="preserve"> in the credit screen and run the credit and continue with B360 ordering to complete the order. </w:t>
      </w:r>
    </w:p>
    <w:p w14:paraId="6369DA04" w14:textId="169BB553" w:rsidR="52F1682D" w:rsidRPr="006346FC" w:rsidRDefault="52F1682D" w:rsidP="00B85CD1">
      <w:pPr>
        <w:rPr>
          <w:rFonts w:asciiTheme="minorHAnsi" w:eastAsiaTheme="minorEastAsia" w:hAnsiTheme="minorHAnsi" w:cstheme="minorHAnsi"/>
          <w:sz w:val="18"/>
          <w:szCs w:val="18"/>
        </w:rPr>
      </w:pPr>
      <w:r w:rsidRPr="006346FC">
        <w:rPr>
          <w:rFonts w:asciiTheme="minorHAnsi" w:eastAsiaTheme="minorEastAsia" w:hAnsiTheme="minorHAnsi" w:cstheme="minorHAnsi"/>
          <w:b/>
          <w:bCs/>
          <w:sz w:val="18"/>
          <w:szCs w:val="18"/>
          <w:lang w:val="en"/>
        </w:rPr>
        <w:lastRenderedPageBreak/>
        <w:t>Responsibilities</w:t>
      </w:r>
      <w:r w:rsidRPr="006346FC">
        <w:rPr>
          <w:rFonts w:asciiTheme="minorHAnsi" w:eastAsiaTheme="minorEastAsia" w:hAnsiTheme="minorHAnsi" w:cstheme="minorHAnsi"/>
          <w:sz w:val="18"/>
          <w:szCs w:val="18"/>
          <w:lang w:val="en"/>
        </w:rPr>
        <w:t>:</w:t>
      </w:r>
    </w:p>
    <w:p w14:paraId="053FFF80" w14:textId="13DAC44A"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Experience working on Software Development Life Cycle (</w:t>
      </w:r>
      <w:r w:rsidRPr="006346FC">
        <w:rPr>
          <w:rFonts w:asciiTheme="minorHAnsi" w:eastAsiaTheme="minorEastAsia" w:hAnsiTheme="minorHAnsi" w:cstheme="minorHAnsi"/>
          <w:b/>
          <w:bCs/>
          <w:sz w:val="18"/>
          <w:szCs w:val="18"/>
          <w:lang w:val="en"/>
        </w:rPr>
        <w:t>SDLC</w:t>
      </w:r>
      <w:r w:rsidRPr="006346FC">
        <w:rPr>
          <w:rFonts w:asciiTheme="minorHAnsi" w:eastAsiaTheme="minorEastAsia" w:hAnsiTheme="minorHAnsi" w:cstheme="minorHAnsi"/>
          <w:sz w:val="18"/>
          <w:szCs w:val="18"/>
          <w:lang w:val="en"/>
        </w:rPr>
        <w:t xml:space="preserve">) with a blend of proficiency and leadership in </w:t>
      </w:r>
      <w:r w:rsidRPr="006346FC">
        <w:rPr>
          <w:rFonts w:asciiTheme="minorHAnsi" w:eastAsiaTheme="minorEastAsia" w:hAnsiTheme="minorHAnsi" w:cstheme="minorHAnsi"/>
          <w:b/>
          <w:bCs/>
          <w:sz w:val="18"/>
          <w:szCs w:val="18"/>
          <w:lang w:val="en"/>
        </w:rPr>
        <w:t>AGILE-SCRUM</w:t>
      </w:r>
      <w:r w:rsidRPr="006346FC">
        <w:rPr>
          <w:rFonts w:asciiTheme="minorHAnsi" w:eastAsiaTheme="minorEastAsia" w:hAnsiTheme="minorHAnsi" w:cstheme="minorHAnsi"/>
          <w:sz w:val="18"/>
          <w:szCs w:val="18"/>
          <w:lang w:val="en"/>
        </w:rPr>
        <w:t>.</w:t>
      </w:r>
    </w:p>
    <w:p w14:paraId="1A48FA03" w14:textId="308FA785" w:rsidR="52F1682D" w:rsidRPr="006346FC" w:rsidRDefault="16111880"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Responsible for creating efficient design and developing User Interaction screens using </w:t>
      </w:r>
      <w:r w:rsidRPr="006346FC">
        <w:rPr>
          <w:rFonts w:asciiTheme="minorHAnsi" w:eastAsiaTheme="minorEastAsia" w:hAnsiTheme="minorHAnsi" w:cstheme="minorHAnsi"/>
          <w:b/>
          <w:bCs/>
          <w:sz w:val="18"/>
          <w:szCs w:val="18"/>
          <w:lang w:val="en"/>
        </w:rPr>
        <w:t>HTML5</w:t>
      </w:r>
      <w:r w:rsidRPr="006346FC">
        <w:rPr>
          <w:rFonts w:asciiTheme="minorHAnsi" w:eastAsiaTheme="minorEastAsia" w:hAnsiTheme="minorHAnsi" w:cstheme="minorHAnsi"/>
          <w:sz w:val="18"/>
          <w:szCs w:val="18"/>
          <w:lang w:val="en"/>
        </w:rPr>
        <w:t xml:space="preserve">, </w:t>
      </w:r>
      <w:r w:rsidRPr="006346FC">
        <w:rPr>
          <w:rFonts w:asciiTheme="minorHAnsi" w:eastAsiaTheme="minorEastAsia" w:hAnsiTheme="minorHAnsi" w:cstheme="minorHAnsi"/>
          <w:b/>
          <w:bCs/>
          <w:sz w:val="18"/>
          <w:szCs w:val="18"/>
          <w:lang w:val="en"/>
        </w:rPr>
        <w:t>CSS4</w:t>
      </w:r>
      <w:r w:rsidRPr="006346FC">
        <w:rPr>
          <w:rFonts w:asciiTheme="minorHAnsi" w:eastAsiaTheme="minorEastAsia" w:hAnsiTheme="minorHAnsi" w:cstheme="minorHAnsi"/>
          <w:sz w:val="18"/>
          <w:szCs w:val="18"/>
          <w:lang w:val="en"/>
        </w:rPr>
        <w:t xml:space="preserve">, Bootstrap, </w:t>
      </w:r>
      <w:r w:rsidRPr="006346FC">
        <w:rPr>
          <w:rFonts w:asciiTheme="minorHAnsi" w:eastAsiaTheme="minorEastAsia" w:hAnsiTheme="minorHAnsi" w:cstheme="minorHAnsi"/>
          <w:b/>
          <w:bCs/>
          <w:sz w:val="18"/>
          <w:szCs w:val="18"/>
          <w:lang w:val="en"/>
        </w:rPr>
        <w:t>JavaScript</w:t>
      </w:r>
      <w:r w:rsidRPr="006346FC">
        <w:rPr>
          <w:rFonts w:asciiTheme="minorHAnsi" w:eastAsiaTheme="minorEastAsia" w:hAnsiTheme="minorHAnsi" w:cstheme="minorHAnsi"/>
          <w:sz w:val="18"/>
          <w:szCs w:val="18"/>
          <w:lang w:val="en"/>
        </w:rPr>
        <w:t xml:space="preserve">, </w:t>
      </w:r>
      <w:r w:rsidRPr="006346FC">
        <w:rPr>
          <w:rFonts w:asciiTheme="minorHAnsi" w:eastAsiaTheme="minorEastAsia" w:hAnsiTheme="minorHAnsi" w:cstheme="minorHAnsi"/>
          <w:b/>
          <w:bCs/>
          <w:sz w:val="18"/>
          <w:szCs w:val="18"/>
          <w:lang w:val="en"/>
        </w:rPr>
        <w:t>Angular 9,</w:t>
      </w:r>
      <w:r w:rsidRPr="006346FC">
        <w:rPr>
          <w:rFonts w:asciiTheme="minorHAnsi" w:eastAsiaTheme="minorEastAsia" w:hAnsiTheme="minorHAnsi" w:cstheme="minorHAnsi"/>
          <w:sz w:val="18"/>
          <w:szCs w:val="18"/>
          <w:lang w:val="en"/>
        </w:rPr>
        <w:t xml:space="preserve"> </w:t>
      </w:r>
      <w:r w:rsidRPr="006346FC">
        <w:rPr>
          <w:rFonts w:asciiTheme="minorHAnsi" w:eastAsiaTheme="minorEastAsia" w:hAnsiTheme="minorHAnsi" w:cstheme="minorHAnsi"/>
          <w:b/>
          <w:bCs/>
          <w:sz w:val="18"/>
          <w:szCs w:val="18"/>
          <w:lang w:val="en"/>
        </w:rPr>
        <w:t xml:space="preserve">React JS </w:t>
      </w:r>
      <w:r w:rsidRPr="006346FC">
        <w:rPr>
          <w:rFonts w:asciiTheme="minorHAnsi" w:eastAsiaTheme="minorEastAsia" w:hAnsiTheme="minorHAnsi" w:cstheme="minorHAnsi"/>
          <w:sz w:val="18"/>
          <w:szCs w:val="18"/>
          <w:lang w:val="en"/>
        </w:rPr>
        <w:t>and Node JS.</w:t>
      </w:r>
    </w:p>
    <w:p w14:paraId="41351D0D" w14:textId="12DDFA26"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Enhanced application performance by </w:t>
      </w:r>
      <w:r w:rsidRPr="006346FC">
        <w:rPr>
          <w:rFonts w:asciiTheme="minorHAnsi" w:eastAsiaTheme="minorEastAsia" w:hAnsiTheme="minorHAnsi" w:cstheme="minorHAnsi"/>
          <w:b/>
          <w:bCs/>
          <w:sz w:val="18"/>
          <w:szCs w:val="18"/>
          <w:lang w:val="en"/>
        </w:rPr>
        <w:t>Angular 9</w:t>
      </w:r>
      <w:r w:rsidRPr="006346FC">
        <w:rPr>
          <w:rFonts w:asciiTheme="minorHAnsi" w:eastAsiaTheme="minorEastAsia" w:hAnsiTheme="minorHAnsi" w:cstheme="minorHAnsi"/>
          <w:sz w:val="18"/>
          <w:szCs w:val="18"/>
          <w:lang w:val="en"/>
        </w:rPr>
        <w:t xml:space="preserve"> Component based development in view of future Angular </w:t>
      </w:r>
      <w:r w:rsidRPr="006346FC">
        <w:rPr>
          <w:rFonts w:asciiTheme="minorHAnsi" w:eastAsiaTheme="minorEastAsia" w:hAnsiTheme="minorHAnsi" w:cstheme="minorHAnsi"/>
          <w:b/>
          <w:bCs/>
          <w:sz w:val="18"/>
          <w:szCs w:val="18"/>
          <w:lang w:val="en"/>
        </w:rPr>
        <w:t>framework transitions.</w:t>
      </w:r>
    </w:p>
    <w:p w14:paraId="6141BF41" w14:textId="6D551F30" w:rsidR="16111880" w:rsidRPr="006346FC" w:rsidRDefault="16111880" w:rsidP="00B85CD1">
      <w:pPr>
        <w:pStyle w:val="ListParagraph"/>
        <w:numPr>
          <w:ilvl w:val="0"/>
          <w:numId w:val="12"/>
        </w:numPr>
        <w:jc w:val="both"/>
        <w:rPr>
          <w:rFonts w:asciiTheme="minorHAnsi" w:eastAsiaTheme="minorEastAsia" w:hAnsiTheme="minorHAnsi" w:cstheme="minorHAnsi"/>
          <w:b/>
          <w:bCs/>
          <w:sz w:val="18"/>
          <w:szCs w:val="18"/>
          <w:lang w:val="en"/>
        </w:rPr>
      </w:pPr>
      <w:r w:rsidRPr="006346FC">
        <w:rPr>
          <w:rFonts w:asciiTheme="minorHAnsi" w:eastAsiaTheme="minorEastAsia" w:hAnsiTheme="minorHAnsi" w:cstheme="minorHAnsi"/>
          <w:b/>
          <w:bCs/>
          <w:sz w:val="18"/>
          <w:szCs w:val="18"/>
          <w:lang w:val="en"/>
        </w:rPr>
        <w:t>Used Angular 9</w:t>
      </w:r>
      <w:r w:rsidRPr="006346FC">
        <w:rPr>
          <w:rFonts w:asciiTheme="minorHAnsi" w:eastAsiaTheme="minorEastAsia" w:hAnsiTheme="minorHAnsi" w:cstheme="minorHAnsi"/>
          <w:sz w:val="18"/>
          <w:szCs w:val="18"/>
          <w:lang w:val="en"/>
        </w:rPr>
        <w:t xml:space="preserve"> Template Driven forms and Modern Driven (Reactive) forms to perform form validations both on server and client side.</w:t>
      </w:r>
    </w:p>
    <w:p w14:paraId="5B164DFC" w14:textId="46518508" w:rsidR="16111880" w:rsidRPr="006346FC" w:rsidRDefault="16111880" w:rsidP="00B85CD1">
      <w:pPr>
        <w:pStyle w:val="ListParagraph"/>
        <w:widowControl w:val="0"/>
        <w:numPr>
          <w:ilvl w:val="0"/>
          <w:numId w:val="12"/>
        </w:numPr>
        <w:jc w:val="both"/>
        <w:rPr>
          <w:rFonts w:asciiTheme="minorHAnsi" w:eastAsiaTheme="minorEastAsia" w:hAnsiTheme="minorHAnsi" w:cstheme="minorHAnsi"/>
          <w:color w:val="000000" w:themeColor="text1"/>
          <w:sz w:val="18"/>
          <w:szCs w:val="18"/>
        </w:rPr>
      </w:pPr>
      <w:r w:rsidRPr="006346FC">
        <w:rPr>
          <w:rFonts w:asciiTheme="minorHAnsi" w:hAnsiTheme="minorHAnsi" w:cstheme="minorHAnsi"/>
          <w:color w:val="000000" w:themeColor="text1"/>
          <w:sz w:val="18"/>
          <w:szCs w:val="18"/>
        </w:rPr>
        <w:t xml:space="preserve">Created the </w:t>
      </w:r>
      <w:r w:rsidRPr="006346FC">
        <w:rPr>
          <w:rFonts w:asciiTheme="minorHAnsi" w:hAnsiTheme="minorHAnsi" w:cstheme="minorHAnsi"/>
          <w:b/>
          <w:bCs/>
          <w:sz w:val="18"/>
          <w:szCs w:val="18"/>
        </w:rPr>
        <w:t xml:space="preserve">React.js </w:t>
      </w:r>
      <w:r w:rsidRPr="006346FC">
        <w:rPr>
          <w:rFonts w:asciiTheme="minorHAnsi" w:hAnsiTheme="minorHAnsi" w:cstheme="minorHAnsi"/>
          <w:sz w:val="18"/>
          <w:szCs w:val="18"/>
        </w:rPr>
        <w:t xml:space="preserve">express </w:t>
      </w:r>
      <w:r w:rsidRPr="006346FC">
        <w:rPr>
          <w:rFonts w:asciiTheme="minorHAnsi" w:hAnsiTheme="minorHAnsi" w:cstheme="minorHAnsi"/>
          <w:color w:val="000000" w:themeColor="text1"/>
          <w:sz w:val="18"/>
          <w:szCs w:val="18"/>
        </w:rPr>
        <w:t xml:space="preserve">Server combined with </w:t>
      </w:r>
      <w:r w:rsidRPr="006346FC">
        <w:rPr>
          <w:rFonts w:asciiTheme="minorHAnsi" w:hAnsiTheme="minorHAnsi" w:cstheme="minorHAnsi"/>
          <w:b/>
          <w:bCs/>
          <w:sz w:val="18"/>
          <w:szCs w:val="18"/>
        </w:rPr>
        <w:t>Socket.io</w:t>
      </w:r>
      <w:r w:rsidRPr="006346FC">
        <w:rPr>
          <w:rFonts w:asciiTheme="minorHAnsi" w:hAnsiTheme="minorHAnsi" w:cstheme="minorHAnsi"/>
          <w:color w:val="000000" w:themeColor="text1"/>
          <w:sz w:val="18"/>
          <w:szCs w:val="18"/>
        </w:rPr>
        <w:t xml:space="preserve"> to build </w:t>
      </w:r>
      <w:r w:rsidRPr="006346FC">
        <w:rPr>
          <w:rFonts w:asciiTheme="minorHAnsi" w:hAnsiTheme="minorHAnsi" w:cstheme="minorHAnsi"/>
          <w:b/>
          <w:bCs/>
          <w:sz w:val="18"/>
          <w:szCs w:val="18"/>
        </w:rPr>
        <w:t>MVC framework</w:t>
      </w:r>
      <w:r w:rsidRPr="006346FC">
        <w:rPr>
          <w:rFonts w:asciiTheme="minorHAnsi" w:hAnsiTheme="minorHAnsi" w:cstheme="minorHAnsi"/>
          <w:color w:val="000000" w:themeColor="text1"/>
          <w:sz w:val="18"/>
          <w:szCs w:val="18"/>
        </w:rPr>
        <w:t>.</w:t>
      </w:r>
    </w:p>
    <w:p w14:paraId="1FE4EED0" w14:textId="66A42A00"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Extensively used </w:t>
      </w:r>
      <w:r w:rsidRPr="006346FC">
        <w:rPr>
          <w:rFonts w:asciiTheme="minorHAnsi" w:eastAsiaTheme="minorEastAsia" w:hAnsiTheme="minorHAnsi" w:cstheme="minorHAnsi"/>
          <w:b/>
          <w:bCs/>
          <w:sz w:val="18"/>
          <w:szCs w:val="18"/>
          <w:lang w:val="en"/>
        </w:rPr>
        <w:t xml:space="preserve">Java 8 </w:t>
      </w:r>
      <w:r w:rsidRPr="006346FC">
        <w:rPr>
          <w:rFonts w:asciiTheme="minorHAnsi" w:eastAsiaTheme="minorEastAsia" w:hAnsiTheme="minorHAnsi" w:cstheme="minorHAnsi"/>
          <w:sz w:val="18"/>
          <w:szCs w:val="18"/>
          <w:lang w:val="en"/>
        </w:rPr>
        <w:t>features such as lambda expressions, Parallel operations on collections, multithreading and for effective sorting mechanisms.</w:t>
      </w:r>
    </w:p>
    <w:p w14:paraId="5146EDD0" w14:textId="261F7433"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Used </w:t>
      </w:r>
      <w:r w:rsidRPr="006346FC">
        <w:rPr>
          <w:rFonts w:asciiTheme="minorHAnsi" w:eastAsiaTheme="minorEastAsia" w:hAnsiTheme="minorHAnsi" w:cstheme="minorHAnsi"/>
          <w:b/>
          <w:bCs/>
          <w:sz w:val="18"/>
          <w:szCs w:val="18"/>
          <w:lang w:val="en"/>
        </w:rPr>
        <w:t>Java 8 Method References</w:t>
      </w:r>
      <w:r w:rsidRPr="006346FC">
        <w:rPr>
          <w:rFonts w:asciiTheme="minorHAnsi" w:eastAsiaTheme="minorEastAsia" w:hAnsiTheme="minorHAnsi" w:cstheme="minorHAnsi"/>
          <w:sz w:val="18"/>
          <w:szCs w:val="18"/>
          <w:lang w:val="en"/>
        </w:rPr>
        <w:t xml:space="preserve"> feature to point to methods by their names and used </w:t>
      </w:r>
      <w:r w:rsidRPr="006346FC">
        <w:rPr>
          <w:rFonts w:asciiTheme="minorHAnsi" w:eastAsiaTheme="minorEastAsia" w:hAnsiTheme="minorHAnsi" w:cstheme="minorHAnsi"/>
          <w:b/>
          <w:bCs/>
          <w:sz w:val="18"/>
          <w:szCs w:val="18"/>
          <w:lang w:val="en"/>
        </w:rPr>
        <w:t>functional Interfaces.</w:t>
      </w:r>
    </w:p>
    <w:p w14:paraId="759FBB1F" w14:textId="0FCEF434"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Hands on development on </w:t>
      </w:r>
      <w:r w:rsidRPr="006346FC">
        <w:rPr>
          <w:rFonts w:asciiTheme="minorHAnsi" w:eastAsiaTheme="minorEastAsia" w:hAnsiTheme="minorHAnsi" w:cstheme="minorHAnsi"/>
          <w:b/>
          <w:bCs/>
          <w:sz w:val="18"/>
          <w:szCs w:val="18"/>
          <w:lang w:val="en"/>
        </w:rPr>
        <w:t>Webservices</w:t>
      </w:r>
      <w:r w:rsidRPr="006346FC">
        <w:rPr>
          <w:rFonts w:asciiTheme="minorHAnsi" w:eastAsiaTheme="minorEastAsia" w:hAnsiTheme="minorHAnsi" w:cstheme="minorHAnsi"/>
          <w:sz w:val="18"/>
          <w:szCs w:val="18"/>
          <w:lang w:val="en"/>
        </w:rPr>
        <w:t xml:space="preserve"> (REST and/or SOAP based) and </w:t>
      </w:r>
      <w:r w:rsidRPr="006346FC">
        <w:rPr>
          <w:rFonts w:asciiTheme="minorHAnsi" w:eastAsiaTheme="minorEastAsia" w:hAnsiTheme="minorHAnsi" w:cstheme="minorHAnsi"/>
          <w:b/>
          <w:bCs/>
          <w:sz w:val="18"/>
          <w:szCs w:val="18"/>
          <w:lang w:val="en"/>
        </w:rPr>
        <w:t>Webservice</w:t>
      </w:r>
      <w:r w:rsidRPr="006346FC">
        <w:rPr>
          <w:rFonts w:asciiTheme="minorHAnsi" w:eastAsiaTheme="minorEastAsia" w:hAnsiTheme="minorHAnsi" w:cstheme="minorHAnsi"/>
          <w:sz w:val="18"/>
          <w:szCs w:val="18"/>
          <w:lang w:val="en"/>
        </w:rPr>
        <w:t xml:space="preserve"> Security Development of APIs and reusable components specifically</w:t>
      </w:r>
    </w:p>
    <w:p w14:paraId="6065DDA3" w14:textId="57BEF0A6"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Implemented </w:t>
      </w:r>
      <w:r w:rsidRPr="006346FC">
        <w:rPr>
          <w:rFonts w:asciiTheme="minorHAnsi" w:eastAsiaTheme="minorEastAsia" w:hAnsiTheme="minorHAnsi" w:cstheme="minorHAnsi"/>
          <w:b/>
          <w:bCs/>
          <w:sz w:val="18"/>
          <w:szCs w:val="18"/>
          <w:lang w:val="en"/>
        </w:rPr>
        <w:t>Spring MVC framework</w:t>
      </w:r>
      <w:r w:rsidRPr="006346FC">
        <w:rPr>
          <w:rFonts w:asciiTheme="minorHAnsi" w:eastAsiaTheme="minorEastAsia" w:hAnsiTheme="minorHAnsi" w:cstheme="minorHAnsi"/>
          <w:sz w:val="18"/>
          <w:szCs w:val="18"/>
          <w:lang w:val="en"/>
        </w:rPr>
        <w:t xml:space="preserve"> and integrated all products with </w:t>
      </w:r>
      <w:r w:rsidRPr="006346FC">
        <w:rPr>
          <w:rFonts w:asciiTheme="minorHAnsi" w:eastAsiaTheme="minorEastAsia" w:hAnsiTheme="minorHAnsi" w:cstheme="minorHAnsi"/>
          <w:b/>
          <w:bCs/>
          <w:sz w:val="18"/>
          <w:szCs w:val="18"/>
          <w:lang w:val="en"/>
        </w:rPr>
        <w:t>Webservices</w:t>
      </w:r>
      <w:r w:rsidRPr="006346FC">
        <w:rPr>
          <w:rFonts w:asciiTheme="minorHAnsi" w:eastAsiaTheme="minorEastAsia" w:hAnsiTheme="minorHAnsi" w:cstheme="minorHAnsi"/>
          <w:sz w:val="18"/>
          <w:szCs w:val="18"/>
          <w:lang w:val="en"/>
        </w:rPr>
        <w:t>.</w:t>
      </w:r>
    </w:p>
    <w:p w14:paraId="2B9F5C2B" w14:textId="7E5105EE"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Used</w:t>
      </w:r>
      <w:r w:rsidRPr="006346FC">
        <w:rPr>
          <w:rFonts w:asciiTheme="minorHAnsi" w:eastAsiaTheme="minorEastAsia" w:hAnsiTheme="minorHAnsi" w:cstheme="minorHAnsi"/>
          <w:b/>
          <w:bCs/>
          <w:sz w:val="18"/>
          <w:szCs w:val="18"/>
          <w:lang w:val="en"/>
        </w:rPr>
        <w:t xml:space="preserve"> Spring Boot</w:t>
      </w:r>
      <w:r w:rsidRPr="006346FC">
        <w:rPr>
          <w:rFonts w:asciiTheme="minorHAnsi" w:eastAsiaTheme="minorEastAsia" w:hAnsiTheme="minorHAnsi" w:cstheme="minorHAnsi"/>
          <w:sz w:val="18"/>
          <w:szCs w:val="18"/>
          <w:lang w:val="en"/>
        </w:rPr>
        <w:t xml:space="preserve"> for building application with </w:t>
      </w:r>
      <w:r w:rsidRPr="006346FC">
        <w:rPr>
          <w:rFonts w:asciiTheme="minorHAnsi" w:eastAsiaTheme="minorEastAsia" w:hAnsiTheme="minorHAnsi" w:cstheme="minorHAnsi"/>
          <w:b/>
          <w:bCs/>
          <w:sz w:val="18"/>
          <w:szCs w:val="18"/>
          <w:lang w:val="en"/>
        </w:rPr>
        <w:t>Spring initializers</w:t>
      </w:r>
      <w:r w:rsidRPr="006346FC">
        <w:rPr>
          <w:rFonts w:asciiTheme="minorHAnsi" w:eastAsiaTheme="minorEastAsia" w:hAnsiTheme="minorHAnsi" w:cstheme="minorHAnsi"/>
          <w:sz w:val="18"/>
          <w:szCs w:val="18"/>
          <w:lang w:val="en"/>
        </w:rPr>
        <w:t xml:space="preserve"> and bootstrapping the build configuration and develop custom solutions that act upon </w:t>
      </w:r>
      <w:r w:rsidRPr="006346FC">
        <w:rPr>
          <w:rFonts w:asciiTheme="minorHAnsi" w:eastAsiaTheme="minorEastAsia" w:hAnsiTheme="minorHAnsi" w:cstheme="minorHAnsi"/>
          <w:b/>
          <w:bCs/>
          <w:sz w:val="18"/>
          <w:szCs w:val="18"/>
          <w:lang w:val="en"/>
        </w:rPr>
        <w:t>Jenkins's</w:t>
      </w:r>
      <w:r w:rsidRPr="006346FC">
        <w:rPr>
          <w:rFonts w:asciiTheme="minorHAnsi" w:eastAsiaTheme="minorEastAsia" w:hAnsiTheme="minorHAnsi" w:cstheme="minorHAnsi"/>
          <w:sz w:val="18"/>
          <w:szCs w:val="18"/>
          <w:lang w:val="en"/>
        </w:rPr>
        <w:t xml:space="preserve"> information in authentic time.</w:t>
      </w:r>
    </w:p>
    <w:p w14:paraId="445D2813" w14:textId="6A771D40"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Recommend and develop strategy for integrating </w:t>
      </w:r>
      <w:r w:rsidRPr="006346FC">
        <w:rPr>
          <w:rFonts w:asciiTheme="minorHAnsi" w:eastAsiaTheme="minorEastAsia" w:hAnsiTheme="minorHAnsi" w:cstheme="minorHAnsi"/>
          <w:b/>
          <w:bCs/>
          <w:sz w:val="18"/>
          <w:szCs w:val="18"/>
          <w:lang w:val="en"/>
        </w:rPr>
        <w:t xml:space="preserve">internal security </w:t>
      </w:r>
      <w:r w:rsidRPr="006346FC">
        <w:rPr>
          <w:rFonts w:asciiTheme="minorHAnsi" w:eastAsiaTheme="minorEastAsia" w:hAnsiTheme="minorHAnsi" w:cstheme="minorHAnsi"/>
          <w:sz w:val="18"/>
          <w:szCs w:val="18"/>
          <w:lang w:val="en"/>
        </w:rPr>
        <w:t xml:space="preserve">model into new projects with </w:t>
      </w:r>
      <w:r w:rsidRPr="006346FC">
        <w:rPr>
          <w:rFonts w:asciiTheme="minorHAnsi" w:eastAsiaTheme="minorEastAsia" w:hAnsiTheme="minorHAnsi" w:cstheme="minorHAnsi"/>
          <w:b/>
          <w:bCs/>
          <w:sz w:val="18"/>
          <w:szCs w:val="18"/>
          <w:lang w:val="en"/>
        </w:rPr>
        <w:t xml:space="preserve">Spring Security </w:t>
      </w:r>
      <w:r w:rsidRPr="006346FC">
        <w:rPr>
          <w:rFonts w:asciiTheme="minorHAnsi" w:eastAsiaTheme="minorEastAsia" w:hAnsiTheme="minorHAnsi" w:cstheme="minorHAnsi"/>
          <w:sz w:val="18"/>
          <w:szCs w:val="18"/>
          <w:lang w:val="en"/>
        </w:rPr>
        <w:t xml:space="preserve">and </w:t>
      </w:r>
      <w:r w:rsidRPr="006346FC">
        <w:rPr>
          <w:rFonts w:asciiTheme="minorHAnsi" w:eastAsiaTheme="minorEastAsia" w:hAnsiTheme="minorHAnsi" w:cstheme="minorHAnsi"/>
          <w:b/>
          <w:bCs/>
          <w:sz w:val="18"/>
          <w:szCs w:val="18"/>
          <w:lang w:val="en"/>
        </w:rPr>
        <w:t>Spring Boot</w:t>
      </w:r>
      <w:r w:rsidRPr="006346FC">
        <w:rPr>
          <w:rFonts w:asciiTheme="minorHAnsi" w:eastAsiaTheme="minorEastAsia" w:hAnsiTheme="minorHAnsi" w:cstheme="minorHAnsi"/>
          <w:sz w:val="18"/>
          <w:szCs w:val="18"/>
          <w:lang w:val="en"/>
        </w:rPr>
        <w:t>.</w:t>
      </w:r>
    </w:p>
    <w:p w14:paraId="003F9801" w14:textId="056BEB20"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Strong programming skills in designing and implementation of multi-tier applications using web-based technologies like </w:t>
      </w:r>
      <w:r w:rsidRPr="006346FC">
        <w:rPr>
          <w:rFonts w:asciiTheme="minorHAnsi" w:eastAsiaTheme="minorEastAsia" w:hAnsiTheme="minorHAnsi" w:cstheme="minorHAnsi"/>
          <w:b/>
          <w:bCs/>
          <w:sz w:val="18"/>
          <w:szCs w:val="18"/>
          <w:lang w:val="en"/>
        </w:rPr>
        <w:t xml:space="preserve">Spring MVC </w:t>
      </w:r>
      <w:r w:rsidRPr="006346FC">
        <w:rPr>
          <w:rFonts w:asciiTheme="minorHAnsi" w:eastAsiaTheme="minorEastAsia" w:hAnsiTheme="minorHAnsi" w:cstheme="minorHAnsi"/>
          <w:sz w:val="18"/>
          <w:szCs w:val="18"/>
          <w:lang w:val="en"/>
        </w:rPr>
        <w:t>and</w:t>
      </w:r>
      <w:r w:rsidRPr="006346FC">
        <w:rPr>
          <w:rFonts w:asciiTheme="minorHAnsi" w:eastAsiaTheme="minorEastAsia" w:hAnsiTheme="minorHAnsi" w:cstheme="minorHAnsi"/>
          <w:b/>
          <w:bCs/>
          <w:sz w:val="18"/>
          <w:szCs w:val="18"/>
          <w:lang w:val="en"/>
        </w:rPr>
        <w:t xml:space="preserve"> Spring Boot</w:t>
      </w:r>
      <w:r w:rsidRPr="006346FC">
        <w:rPr>
          <w:rFonts w:asciiTheme="minorHAnsi" w:eastAsiaTheme="minorEastAsia" w:hAnsiTheme="minorHAnsi" w:cstheme="minorHAnsi"/>
          <w:sz w:val="18"/>
          <w:szCs w:val="18"/>
          <w:lang w:val="en"/>
        </w:rPr>
        <w:t>.</w:t>
      </w:r>
    </w:p>
    <w:p w14:paraId="2034EA19" w14:textId="18D5F198"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Used </w:t>
      </w:r>
      <w:r w:rsidRPr="006346FC">
        <w:rPr>
          <w:rFonts w:asciiTheme="minorHAnsi" w:eastAsiaTheme="minorEastAsia" w:hAnsiTheme="minorHAnsi" w:cstheme="minorHAnsi"/>
          <w:b/>
          <w:bCs/>
          <w:sz w:val="18"/>
          <w:szCs w:val="18"/>
          <w:lang w:val="en"/>
        </w:rPr>
        <w:t>Spring Config</w:t>
      </w:r>
      <w:r w:rsidRPr="006346FC">
        <w:rPr>
          <w:rFonts w:asciiTheme="minorHAnsi" w:eastAsiaTheme="minorEastAsia" w:hAnsiTheme="minorHAnsi" w:cstheme="minorHAnsi"/>
          <w:sz w:val="18"/>
          <w:szCs w:val="18"/>
          <w:lang w:val="en"/>
        </w:rPr>
        <w:t xml:space="preserve"> server for centralized configuration and </w:t>
      </w:r>
      <w:r w:rsidRPr="006346FC">
        <w:rPr>
          <w:rFonts w:asciiTheme="minorHAnsi" w:eastAsiaTheme="minorEastAsia" w:hAnsiTheme="minorHAnsi" w:cstheme="minorHAnsi"/>
          <w:b/>
          <w:bCs/>
          <w:sz w:val="18"/>
          <w:szCs w:val="18"/>
          <w:lang w:val="en"/>
        </w:rPr>
        <w:t>Splunk</w:t>
      </w:r>
      <w:r w:rsidRPr="006346FC">
        <w:rPr>
          <w:rFonts w:asciiTheme="minorHAnsi" w:eastAsiaTheme="minorEastAsia" w:hAnsiTheme="minorHAnsi" w:cstheme="minorHAnsi"/>
          <w:sz w:val="18"/>
          <w:szCs w:val="18"/>
          <w:lang w:val="en"/>
        </w:rPr>
        <w:t xml:space="preserve"> for centralized logging. Used Concourse and </w:t>
      </w:r>
      <w:r w:rsidRPr="006346FC">
        <w:rPr>
          <w:rFonts w:asciiTheme="minorHAnsi" w:eastAsiaTheme="minorEastAsia" w:hAnsiTheme="minorHAnsi" w:cstheme="minorHAnsi"/>
          <w:b/>
          <w:bCs/>
          <w:sz w:val="18"/>
          <w:szCs w:val="18"/>
          <w:lang w:val="en"/>
        </w:rPr>
        <w:t>Jenkins</w:t>
      </w:r>
      <w:r w:rsidRPr="006346FC">
        <w:rPr>
          <w:rFonts w:asciiTheme="minorHAnsi" w:eastAsiaTheme="minorEastAsia" w:hAnsiTheme="minorHAnsi" w:cstheme="minorHAnsi"/>
          <w:sz w:val="18"/>
          <w:szCs w:val="18"/>
          <w:lang w:val="en"/>
        </w:rPr>
        <w:t xml:space="preserve"> for deployment.</w:t>
      </w:r>
    </w:p>
    <w:p w14:paraId="2BF6BD08" w14:textId="62A2169A"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Implemented </w:t>
      </w:r>
      <w:r w:rsidRPr="006346FC">
        <w:rPr>
          <w:rFonts w:asciiTheme="minorHAnsi" w:eastAsiaTheme="minorEastAsia" w:hAnsiTheme="minorHAnsi" w:cstheme="minorHAnsi"/>
          <w:b/>
          <w:bCs/>
          <w:sz w:val="18"/>
          <w:szCs w:val="18"/>
          <w:lang w:val="en"/>
        </w:rPr>
        <w:t xml:space="preserve">REST </w:t>
      </w:r>
      <w:r w:rsidRPr="006346FC">
        <w:rPr>
          <w:rFonts w:asciiTheme="minorHAnsi" w:eastAsiaTheme="minorEastAsia" w:hAnsiTheme="minorHAnsi" w:cstheme="minorHAnsi"/>
          <w:sz w:val="18"/>
          <w:szCs w:val="18"/>
          <w:lang w:val="en"/>
        </w:rPr>
        <w:t xml:space="preserve">using </w:t>
      </w:r>
      <w:r w:rsidRPr="006346FC">
        <w:rPr>
          <w:rFonts w:asciiTheme="minorHAnsi" w:eastAsiaTheme="minorEastAsia" w:hAnsiTheme="minorHAnsi" w:cstheme="minorHAnsi"/>
          <w:b/>
          <w:bCs/>
          <w:sz w:val="18"/>
          <w:szCs w:val="18"/>
          <w:lang w:val="en"/>
        </w:rPr>
        <w:t>Spring Boot</w:t>
      </w:r>
      <w:r w:rsidRPr="006346FC">
        <w:rPr>
          <w:rFonts w:asciiTheme="minorHAnsi" w:eastAsiaTheme="minorEastAsia" w:hAnsiTheme="minorHAnsi" w:cstheme="minorHAnsi"/>
          <w:sz w:val="18"/>
          <w:szCs w:val="18"/>
          <w:lang w:val="en"/>
        </w:rPr>
        <w:t xml:space="preserve">. Generated Metrics with method level granularity and Persistence using </w:t>
      </w:r>
      <w:r w:rsidRPr="006346FC">
        <w:rPr>
          <w:rFonts w:asciiTheme="minorHAnsi" w:eastAsiaTheme="minorEastAsia" w:hAnsiTheme="minorHAnsi" w:cstheme="minorHAnsi"/>
          <w:b/>
          <w:bCs/>
          <w:sz w:val="18"/>
          <w:szCs w:val="18"/>
          <w:lang w:val="en"/>
        </w:rPr>
        <w:t>Spring AOP</w:t>
      </w:r>
      <w:r w:rsidRPr="006346FC">
        <w:rPr>
          <w:rFonts w:asciiTheme="minorHAnsi" w:eastAsiaTheme="minorEastAsia" w:hAnsiTheme="minorHAnsi" w:cstheme="minorHAnsi"/>
          <w:sz w:val="18"/>
          <w:szCs w:val="18"/>
          <w:lang w:val="en"/>
        </w:rPr>
        <w:t xml:space="preserve"> and </w:t>
      </w:r>
      <w:r w:rsidRPr="006346FC">
        <w:rPr>
          <w:rFonts w:asciiTheme="minorHAnsi" w:eastAsiaTheme="minorEastAsia" w:hAnsiTheme="minorHAnsi" w:cstheme="minorHAnsi"/>
          <w:b/>
          <w:bCs/>
          <w:sz w:val="18"/>
          <w:szCs w:val="18"/>
          <w:lang w:val="en"/>
        </w:rPr>
        <w:t>Spring Actuator</w:t>
      </w:r>
      <w:r w:rsidRPr="006346FC">
        <w:rPr>
          <w:rFonts w:asciiTheme="minorHAnsi" w:eastAsiaTheme="minorEastAsia" w:hAnsiTheme="minorHAnsi" w:cstheme="minorHAnsi"/>
          <w:sz w:val="18"/>
          <w:szCs w:val="18"/>
          <w:lang w:val="en"/>
        </w:rPr>
        <w:t>.</w:t>
      </w:r>
    </w:p>
    <w:p w14:paraId="334EDB59" w14:textId="05CE1E64"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Implemented </w:t>
      </w:r>
      <w:proofErr w:type="spellStart"/>
      <w:r w:rsidR="00C357E0" w:rsidRPr="006346FC">
        <w:rPr>
          <w:rFonts w:asciiTheme="minorHAnsi" w:eastAsiaTheme="minorEastAsia" w:hAnsiTheme="minorHAnsi" w:cstheme="minorHAnsi"/>
          <w:b/>
          <w:bCs/>
          <w:sz w:val="18"/>
          <w:szCs w:val="18"/>
          <w:lang w:val="en"/>
        </w:rPr>
        <w:t>Spring</w:t>
      </w:r>
      <w:r w:rsidR="0023390B" w:rsidRPr="006346FC">
        <w:rPr>
          <w:rFonts w:asciiTheme="minorHAnsi" w:eastAsiaTheme="minorEastAsia" w:hAnsiTheme="minorHAnsi" w:cstheme="minorHAnsi"/>
          <w:b/>
          <w:bCs/>
          <w:sz w:val="18"/>
          <w:szCs w:val="18"/>
          <w:lang w:val="en"/>
        </w:rPr>
        <w:t>boot</w:t>
      </w:r>
      <w:proofErr w:type="spellEnd"/>
      <w:r w:rsidRPr="006346FC">
        <w:rPr>
          <w:rFonts w:asciiTheme="minorHAnsi" w:eastAsiaTheme="minorEastAsia" w:hAnsiTheme="minorHAnsi" w:cstheme="minorHAnsi"/>
          <w:sz w:val="18"/>
          <w:szCs w:val="18"/>
          <w:lang w:val="en"/>
        </w:rPr>
        <w:t xml:space="preserve"> to process the messages into the </w:t>
      </w:r>
      <w:r w:rsidRPr="006346FC">
        <w:rPr>
          <w:rFonts w:asciiTheme="minorHAnsi" w:eastAsiaTheme="minorEastAsia" w:hAnsiTheme="minorHAnsi" w:cstheme="minorHAnsi"/>
          <w:b/>
          <w:bCs/>
          <w:sz w:val="18"/>
          <w:szCs w:val="18"/>
          <w:lang w:val="en"/>
        </w:rPr>
        <w:t>Kafka</w:t>
      </w:r>
      <w:r w:rsidRPr="006346FC">
        <w:rPr>
          <w:rFonts w:asciiTheme="minorHAnsi" w:eastAsiaTheme="minorEastAsia" w:hAnsiTheme="minorHAnsi" w:cstheme="minorHAnsi"/>
          <w:sz w:val="18"/>
          <w:szCs w:val="18"/>
          <w:lang w:val="en"/>
        </w:rPr>
        <w:t xml:space="preserve"> cluster setup.</w:t>
      </w:r>
    </w:p>
    <w:p w14:paraId="73AD40F0" w14:textId="06757F2A"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Developed </w:t>
      </w:r>
      <w:r w:rsidRPr="006346FC">
        <w:rPr>
          <w:rFonts w:asciiTheme="minorHAnsi" w:eastAsiaTheme="minorEastAsia" w:hAnsiTheme="minorHAnsi" w:cstheme="minorHAnsi"/>
          <w:b/>
          <w:bCs/>
          <w:sz w:val="18"/>
          <w:szCs w:val="18"/>
          <w:lang w:val="en"/>
        </w:rPr>
        <w:t>Hibernate</w:t>
      </w:r>
      <w:r w:rsidRPr="006346FC">
        <w:rPr>
          <w:rFonts w:asciiTheme="minorHAnsi" w:eastAsiaTheme="minorEastAsia" w:hAnsiTheme="minorHAnsi" w:cstheme="minorHAnsi"/>
          <w:sz w:val="18"/>
          <w:szCs w:val="18"/>
          <w:lang w:val="en"/>
        </w:rPr>
        <w:t xml:space="preserve"> with </w:t>
      </w:r>
      <w:r w:rsidRPr="006346FC">
        <w:rPr>
          <w:rFonts w:asciiTheme="minorHAnsi" w:eastAsiaTheme="minorEastAsia" w:hAnsiTheme="minorHAnsi" w:cstheme="minorHAnsi"/>
          <w:b/>
          <w:bCs/>
          <w:sz w:val="18"/>
          <w:szCs w:val="18"/>
          <w:lang w:val="en"/>
        </w:rPr>
        <w:t>Spring Integration</w:t>
      </w:r>
      <w:r w:rsidRPr="006346FC">
        <w:rPr>
          <w:rFonts w:asciiTheme="minorHAnsi" w:eastAsiaTheme="minorEastAsia" w:hAnsiTheme="minorHAnsi" w:cstheme="minorHAnsi"/>
          <w:sz w:val="18"/>
          <w:szCs w:val="18"/>
          <w:lang w:val="en"/>
        </w:rPr>
        <w:t xml:space="preserve"> as the data abstraction to interact with the </w:t>
      </w:r>
      <w:r w:rsidRPr="006346FC">
        <w:rPr>
          <w:rFonts w:asciiTheme="minorHAnsi" w:eastAsiaTheme="minorEastAsia" w:hAnsiTheme="minorHAnsi" w:cstheme="minorHAnsi"/>
          <w:b/>
          <w:bCs/>
          <w:sz w:val="18"/>
          <w:szCs w:val="18"/>
          <w:lang w:val="en"/>
        </w:rPr>
        <w:t>Oracle</w:t>
      </w:r>
      <w:r w:rsidRPr="006346FC">
        <w:rPr>
          <w:rFonts w:asciiTheme="minorHAnsi" w:eastAsiaTheme="minorEastAsia" w:hAnsiTheme="minorHAnsi" w:cstheme="minorHAnsi"/>
          <w:sz w:val="18"/>
          <w:szCs w:val="18"/>
          <w:lang w:val="en"/>
        </w:rPr>
        <w:t xml:space="preserve"> database.</w:t>
      </w:r>
    </w:p>
    <w:p w14:paraId="17AC9089" w14:textId="02C2C411"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Experienced</w:t>
      </w:r>
      <w:r w:rsidRPr="006346FC">
        <w:rPr>
          <w:rFonts w:asciiTheme="minorHAnsi" w:eastAsiaTheme="minorEastAsia" w:hAnsiTheme="minorHAnsi" w:cstheme="minorHAnsi"/>
          <w:b/>
          <w:bCs/>
          <w:sz w:val="18"/>
          <w:szCs w:val="18"/>
          <w:lang w:val="en"/>
        </w:rPr>
        <w:t xml:space="preserve"> HQL, Named Parameters, Named Queries, </w:t>
      </w:r>
      <w:r w:rsidRPr="006346FC">
        <w:rPr>
          <w:rFonts w:asciiTheme="minorHAnsi" w:eastAsiaTheme="minorEastAsia" w:hAnsiTheme="minorHAnsi" w:cstheme="minorHAnsi"/>
          <w:sz w:val="18"/>
          <w:szCs w:val="18"/>
          <w:lang w:val="en"/>
        </w:rPr>
        <w:t>and</w:t>
      </w:r>
      <w:r w:rsidRPr="006346FC">
        <w:rPr>
          <w:rFonts w:asciiTheme="minorHAnsi" w:eastAsiaTheme="minorEastAsia" w:hAnsiTheme="minorHAnsi" w:cstheme="minorHAnsi"/>
          <w:b/>
          <w:bCs/>
          <w:sz w:val="18"/>
          <w:szCs w:val="18"/>
          <w:lang w:val="en"/>
        </w:rPr>
        <w:t xml:space="preserve"> Interfaces </w:t>
      </w:r>
      <w:r w:rsidRPr="006346FC">
        <w:rPr>
          <w:rFonts w:asciiTheme="minorHAnsi" w:eastAsiaTheme="minorEastAsia" w:hAnsiTheme="minorHAnsi" w:cstheme="minorHAnsi"/>
          <w:sz w:val="18"/>
          <w:szCs w:val="18"/>
          <w:lang w:val="en"/>
        </w:rPr>
        <w:t>such as</w:t>
      </w:r>
      <w:r w:rsidRPr="006346FC">
        <w:rPr>
          <w:rFonts w:asciiTheme="minorHAnsi" w:eastAsiaTheme="minorEastAsia" w:hAnsiTheme="minorHAnsi" w:cstheme="minorHAnsi"/>
          <w:b/>
          <w:bCs/>
          <w:sz w:val="18"/>
          <w:szCs w:val="18"/>
          <w:lang w:val="en"/>
        </w:rPr>
        <w:t xml:space="preserve"> Expression, Query and Criteria </w:t>
      </w:r>
      <w:r w:rsidRPr="006346FC">
        <w:rPr>
          <w:rFonts w:asciiTheme="minorHAnsi" w:eastAsiaTheme="minorEastAsia" w:hAnsiTheme="minorHAnsi" w:cstheme="minorHAnsi"/>
          <w:sz w:val="18"/>
          <w:szCs w:val="18"/>
          <w:lang w:val="en"/>
        </w:rPr>
        <w:t>for implementation of</w:t>
      </w:r>
      <w:r w:rsidRPr="006346FC">
        <w:rPr>
          <w:rFonts w:asciiTheme="minorHAnsi" w:eastAsiaTheme="minorEastAsia" w:hAnsiTheme="minorHAnsi" w:cstheme="minorHAnsi"/>
          <w:b/>
          <w:bCs/>
          <w:sz w:val="18"/>
          <w:szCs w:val="18"/>
          <w:lang w:val="en"/>
        </w:rPr>
        <w:t xml:space="preserve"> Hibernate template </w:t>
      </w:r>
      <w:r w:rsidRPr="006346FC">
        <w:rPr>
          <w:rFonts w:asciiTheme="minorHAnsi" w:eastAsiaTheme="minorEastAsia" w:hAnsiTheme="minorHAnsi" w:cstheme="minorHAnsi"/>
          <w:sz w:val="18"/>
          <w:szCs w:val="18"/>
          <w:lang w:val="en"/>
        </w:rPr>
        <w:t>and extensively used</w:t>
      </w:r>
      <w:r w:rsidRPr="006346FC">
        <w:rPr>
          <w:rFonts w:asciiTheme="minorHAnsi" w:eastAsiaTheme="minorEastAsia" w:hAnsiTheme="minorHAnsi" w:cstheme="minorHAnsi"/>
          <w:b/>
          <w:bCs/>
          <w:sz w:val="18"/>
          <w:szCs w:val="18"/>
          <w:lang w:val="en"/>
        </w:rPr>
        <w:t xml:space="preserve"> Hibernate Cache.</w:t>
      </w:r>
    </w:p>
    <w:p w14:paraId="17D9D220" w14:textId="6DD5CB08"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Experience on </w:t>
      </w:r>
      <w:r w:rsidRPr="006346FC">
        <w:rPr>
          <w:rFonts w:asciiTheme="minorHAnsi" w:eastAsiaTheme="minorEastAsia" w:hAnsiTheme="minorHAnsi" w:cstheme="minorHAnsi"/>
          <w:b/>
          <w:bCs/>
          <w:sz w:val="18"/>
          <w:szCs w:val="18"/>
          <w:lang w:val="en"/>
        </w:rPr>
        <w:t>Hibernate</w:t>
      </w:r>
      <w:r w:rsidRPr="006346FC">
        <w:rPr>
          <w:rFonts w:asciiTheme="minorHAnsi" w:eastAsiaTheme="minorEastAsia" w:hAnsiTheme="minorHAnsi" w:cstheme="minorHAnsi"/>
          <w:sz w:val="18"/>
          <w:szCs w:val="18"/>
          <w:lang w:val="en"/>
        </w:rPr>
        <w:t xml:space="preserve"> mappings, Lazy loading transactions and Locking’s.</w:t>
      </w:r>
    </w:p>
    <w:p w14:paraId="06A6F51C" w14:textId="286B72DF"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Have knowledge on partition of</w:t>
      </w:r>
      <w:r w:rsidRPr="006346FC">
        <w:rPr>
          <w:rFonts w:asciiTheme="minorHAnsi" w:eastAsiaTheme="minorEastAsia" w:hAnsiTheme="minorHAnsi" w:cstheme="minorHAnsi"/>
          <w:b/>
          <w:bCs/>
          <w:sz w:val="18"/>
          <w:szCs w:val="18"/>
          <w:lang w:val="en"/>
        </w:rPr>
        <w:t xml:space="preserve"> Kafka </w:t>
      </w:r>
      <w:r w:rsidRPr="006346FC">
        <w:rPr>
          <w:rFonts w:asciiTheme="minorHAnsi" w:eastAsiaTheme="minorEastAsia" w:hAnsiTheme="minorHAnsi" w:cstheme="minorHAnsi"/>
          <w:sz w:val="18"/>
          <w:szCs w:val="18"/>
          <w:lang w:val="en"/>
        </w:rPr>
        <w:t xml:space="preserve">messages and setting up the replication factors in </w:t>
      </w:r>
      <w:r w:rsidRPr="006346FC">
        <w:rPr>
          <w:rFonts w:asciiTheme="minorHAnsi" w:eastAsiaTheme="minorEastAsia" w:hAnsiTheme="minorHAnsi" w:cstheme="minorHAnsi"/>
          <w:b/>
          <w:bCs/>
          <w:sz w:val="18"/>
          <w:szCs w:val="18"/>
          <w:lang w:val="en"/>
        </w:rPr>
        <w:t>Kafka</w:t>
      </w:r>
      <w:r w:rsidRPr="006346FC">
        <w:rPr>
          <w:rFonts w:asciiTheme="minorHAnsi" w:eastAsiaTheme="minorEastAsia" w:hAnsiTheme="minorHAnsi" w:cstheme="minorHAnsi"/>
          <w:sz w:val="18"/>
          <w:szCs w:val="18"/>
          <w:lang w:val="en"/>
        </w:rPr>
        <w:t xml:space="preserve"> Cluster.</w:t>
      </w:r>
    </w:p>
    <w:p w14:paraId="11666E7D" w14:textId="325356DA"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Implemented </w:t>
      </w:r>
      <w:r w:rsidRPr="006346FC">
        <w:rPr>
          <w:rFonts w:asciiTheme="minorHAnsi" w:eastAsiaTheme="minorEastAsia" w:hAnsiTheme="minorHAnsi" w:cstheme="minorHAnsi"/>
          <w:b/>
          <w:bCs/>
          <w:sz w:val="18"/>
          <w:szCs w:val="18"/>
          <w:lang w:val="en"/>
        </w:rPr>
        <w:t>Kafka</w:t>
      </w:r>
      <w:r w:rsidRPr="006346FC">
        <w:rPr>
          <w:rFonts w:asciiTheme="minorHAnsi" w:eastAsiaTheme="minorEastAsia" w:hAnsiTheme="minorHAnsi" w:cstheme="minorHAnsi"/>
          <w:sz w:val="18"/>
          <w:szCs w:val="18"/>
          <w:lang w:val="en"/>
        </w:rPr>
        <w:t xml:space="preserve"> producer and consumer applications on </w:t>
      </w:r>
      <w:r w:rsidRPr="006346FC">
        <w:rPr>
          <w:rFonts w:asciiTheme="minorHAnsi" w:eastAsiaTheme="minorEastAsia" w:hAnsiTheme="minorHAnsi" w:cstheme="minorHAnsi"/>
          <w:b/>
          <w:bCs/>
          <w:sz w:val="18"/>
          <w:szCs w:val="18"/>
          <w:lang w:val="en"/>
        </w:rPr>
        <w:t>Kafka</w:t>
      </w:r>
      <w:r w:rsidRPr="006346FC">
        <w:rPr>
          <w:rFonts w:asciiTheme="minorHAnsi" w:eastAsiaTheme="minorEastAsia" w:hAnsiTheme="minorHAnsi" w:cstheme="minorHAnsi"/>
          <w:sz w:val="18"/>
          <w:szCs w:val="18"/>
          <w:lang w:val="en"/>
        </w:rPr>
        <w:t xml:space="preserve"> cluster setup with help of </w:t>
      </w:r>
      <w:r w:rsidRPr="006346FC">
        <w:rPr>
          <w:rFonts w:asciiTheme="minorHAnsi" w:eastAsiaTheme="minorEastAsia" w:hAnsiTheme="minorHAnsi" w:cstheme="minorHAnsi"/>
          <w:b/>
          <w:bCs/>
          <w:sz w:val="18"/>
          <w:szCs w:val="18"/>
          <w:lang w:val="en"/>
        </w:rPr>
        <w:t>Zookeeper</w:t>
      </w:r>
      <w:r w:rsidRPr="006346FC">
        <w:rPr>
          <w:rFonts w:asciiTheme="minorHAnsi" w:eastAsiaTheme="minorEastAsia" w:hAnsiTheme="minorHAnsi" w:cstheme="minorHAnsi"/>
          <w:sz w:val="18"/>
          <w:szCs w:val="18"/>
          <w:lang w:val="en"/>
        </w:rPr>
        <w:t>.</w:t>
      </w:r>
    </w:p>
    <w:p w14:paraId="57FB8996" w14:textId="31EDECE5"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Proficient in </w:t>
      </w:r>
      <w:r w:rsidRPr="006346FC">
        <w:rPr>
          <w:rFonts w:asciiTheme="minorHAnsi" w:eastAsiaTheme="minorEastAsia" w:hAnsiTheme="minorHAnsi" w:cstheme="minorHAnsi"/>
          <w:b/>
          <w:bCs/>
          <w:sz w:val="18"/>
          <w:szCs w:val="18"/>
          <w:lang w:val="en"/>
        </w:rPr>
        <w:t>AWS</w:t>
      </w:r>
      <w:r w:rsidRPr="006346FC">
        <w:rPr>
          <w:rFonts w:asciiTheme="minorHAnsi" w:eastAsiaTheme="minorEastAsia" w:hAnsiTheme="minorHAnsi" w:cstheme="minorHAnsi"/>
          <w:sz w:val="18"/>
          <w:szCs w:val="18"/>
          <w:lang w:val="en"/>
        </w:rPr>
        <w:t xml:space="preserve"> services like </w:t>
      </w:r>
      <w:r w:rsidRPr="006346FC">
        <w:rPr>
          <w:rFonts w:asciiTheme="minorHAnsi" w:eastAsiaTheme="minorEastAsia" w:hAnsiTheme="minorHAnsi" w:cstheme="minorHAnsi"/>
          <w:b/>
          <w:bCs/>
          <w:sz w:val="18"/>
          <w:szCs w:val="18"/>
          <w:lang w:val="en"/>
        </w:rPr>
        <w:t>ECS, EC2, S3, Route 53, AWS Identity and Access Management (IAM), KMS client, AWS encryption SDK</w:t>
      </w:r>
      <w:r w:rsidRPr="006346FC">
        <w:rPr>
          <w:rFonts w:asciiTheme="minorHAnsi" w:eastAsiaTheme="minorEastAsia" w:hAnsiTheme="minorHAnsi" w:cstheme="minorHAnsi"/>
          <w:sz w:val="18"/>
          <w:szCs w:val="18"/>
          <w:lang w:val="en"/>
        </w:rPr>
        <w:t>.</w:t>
      </w:r>
    </w:p>
    <w:p w14:paraId="20BF988B" w14:textId="043FD519"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Configured </w:t>
      </w:r>
      <w:r w:rsidRPr="006346FC">
        <w:rPr>
          <w:rFonts w:asciiTheme="minorHAnsi" w:eastAsiaTheme="minorEastAsia" w:hAnsiTheme="minorHAnsi" w:cstheme="minorHAnsi"/>
          <w:b/>
          <w:bCs/>
          <w:sz w:val="18"/>
          <w:szCs w:val="18"/>
          <w:lang w:val="en"/>
        </w:rPr>
        <w:t>AWS CLI</w:t>
      </w:r>
      <w:r w:rsidRPr="006346FC">
        <w:rPr>
          <w:rFonts w:asciiTheme="minorHAnsi" w:eastAsiaTheme="minorEastAsia" w:hAnsiTheme="minorHAnsi" w:cstheme="minorHAnsi"/>
          <w:sz w:val="18"/>
          <w:szCs w:val="18"/>
          <w:lang w:val="en"/>
        </w:rPr>
        <w:t xml:space="preserve"> and performed necessary actions on the </w:t>
      </w:r>
      <w:r w:rsidRPr="006346FC">
        <w:rPr>
          <w:rFonts w:asciiTheme="minorHAnsi" w:eastAsiaTheme="minorEastAsia" w:hAnsiTheme="minorHAnsi" w:cstheme="minorHAnsi"/>
          <w:b/>
          <w:bCs/>
          <w:sz w:val="18"/>
          <w:szCs w:val="18"/>
          <w:lang w:val="en"/>
        </w:rPr>
        <w:t xml:space="preserve">AWS </w:t>
      </w:r>
      <w:r w:rsidRPr="006346FC">
        <w:rPr>
          <w:rFonts w:asciiTheme="minorHAnsi" w:eastAsiaTheme="minorEastAsia" w:hAnsiTheme="minorHAnsi" w:cstheme="minorHAnsi"/>
          <w:sz w:val="18"/>
          <w:szCs w:val="18"/>
          <w:lang w:val="en"/>
        </w:rPr>
        <w:t>services using shell scripting.</w:t>
      </w:r>
    </w:p>
    <w:p w14:paraId="299543BC" w14:textId="03326ECC"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Utilized </w:t>
      </w:r>
      <w:r w:rsidRPr="006346FC">
        <w:rPr>
          <w:rFonts w:asciiTheme="minorHAnsi" w:eastAsiaTheme="minorEastAsia" w:hAnsiTheme="minorHAnsi" w:cstheme="minorHAnsi"/>
          <w:b/>
          <w:bCs/>
          <w:sz w:val="18"/>
          <w:szCs w:val="18"/>
          <w:lang w:val="en"/>
        </w:rPr>
        <w:t>AWS CLI</w:t>
      </w:r>
      <w:r w:rsidRPr="006346FC">
        <w:rPr>
          <w:rFonts w:asciiTheme="minorHAnsi" w:eastAsiaTheme="minorEastAsia" w:hAnsiTheme="minorHAnsi" w:cstheme="minorHAnsi"/>
          <w:sz w:val="18"/>
          <w:szCs w:val="18"/>
          <w:lang w:val="en"/>
        </w:rPr>
        <w:t xml:space="preserve"> to automate backups of ephemeral data-stores to S3 buckets and EBS.</w:t>
      </w:r>
    </w:p>
    <w:p w14:paraId="1D4BADDB" w14:textId="1E851ABF"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Plans and coordinates the administration of </w:t>
      </w:r>
      <w:r w:rsidRPr="006346FC">
        <w:rPr>
          <w:rFonts w:asciiTheme="minorHAnsi" w:eastAsiaTheme="minorEastAsia" w:hAnsiTheme="minorHAnsi" w:cstheme="minorHAnsi"/>
          <w:b/>
          <w:bCs/>
          <w:sz w:val="18"/>
          <w:szCs w:val="18"/>
          <w:lang w:val="en"/>
        </w:rPr>
        <w:t>PostgreSQL</w:t>
      </w:r>
      <w:r w:rsidRPr="006346FC">
        <w:rPr>
          <w:rFonts w:asciiTheme="minorHAnsi" w:eastAsiaTheme="minorEastAsia" w:hAnsiTheme="minorHAnsi" w:cstheme="minorHAnsi"/>
          <w:sz w:val="18"/>
          <w:szCs w:val="18"/>
          <w:lang w:val="en"/>
        </w:rPr>
        <w:t xml:space="preserve"> databases to ensure accurate, appropriate, and effective use of data, including database definition, structure, documentation, long - range requirements, and operational guidelines</w:t>
      </w:r>
    </w:p>
    <w:p w14:paraId="7219F14E" w14:textId="4AB76CCA"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Responsible for configuring, integrating, and maintaining all Development, QA, Staging and Production </w:t>
      </w:r>
      <w:r w:rsidRPr="006346FC">
        <w:rPr>
          <w:rFonts w:asciiTheme="minorHAnsi" w:eastAsiaTheme="minorEastAsia" w:hAnsiTheme="minorHAnsi" w:cstheme="minorHAnsi"/>
          <w:b/>
          <w:bCs/>
          <w:sz w:val="18"/>
          <w:szCs w:val="18"/>
          <w:lang w:val="en"/>
        </w:rPr>
        <w:t>PostgreSQL</w:t>
      </w:r>
      <w:r w:rsidRPr="006346FC">
        <w:rPr>
          <w:rFonts w:asciiTheme="minorHAnsi" w:eastAsiaTheme="minorEastAsia" w:hAnsiTheme="minorHAnsi" w:cstheme="minorHAnsi"/>
          <w:sz w:val="18"/>
          <w:szCs w:val="18"/>
          <w:lang w:val="en"/>
        </w:rPr>
        <w:t xml:space="preserve"> databases within the organization.</w:t>
      </w:r>
    </w:p>
    <w:p w14:paraId="1D439FA3" w14:textId="2DA3AB55"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Extensively worked on Jenkins to implement </w:t>
      </w:r>
      <w:r w:rsidR="00C357E0" w:rsidRPr="006346FC">
        <w:rPr>
          <w:rFonts w:asciiTheme="minorHAnsi" w:eastAsiaTheme="minorEastAsia" w:hAnsiTheme="minorHAnsi" w:cstheme="minorHAnsi"/>
          <w:b/>
          <w:bCs/>
          <w:sz w:val="18"/>
          <w:szCs w:val="18"/>
          <w:lang w:val="en"/>
        </w:rPr>
        <w:t xml:space="preserve">CI </w:t>
      </w:r>
      <w:r w:rsidRPr="006346FC">
        <w:rPr>
          <w:rFonts w:asciiTheme="minorHAnsi" w:eastAsiaTheme="minorEastAsia" w:hAnsiTheme="minorHAnsi" w:cstheme="minorHAnsi"/>
          <w:sz w:val="18"/>
          <w:szCs w:val="18"/>
          <w:lang w:val="en"/>
        </w:rPr>
        <w:t xml:space="preserve">and </w:t>
      </w:r>
      <w:r w:rsidR="00C357E0" w:rsidRPr="006346FC">
        <w:rPr>
          <w:rFonts w:asciiTheme="minorHAnsi" w:eastAsiaTheme="minorEastAsia" w:hAnsiTheme="minorHAnsi" w:cstheme="minorHAnsi"/>
          <w:b/>
          <w:bCs/>
          <w:sz w:val="18"/>
          <w:szCs w:val="18"/>
          <w:lang w:val="en"/>
        </w:rPr>
        <w:t>CD</w:t>
      </w:r>
      <w:r w:rsidRPr="006346FC">
        <w:rPr>
          <w:rFonts w:asciiTheme="minorHAnsi" w:eastAsiaTheme="minorEastAsia" w:hAnsiTheme="minorHAnsi" w:cstheme="minorHAnsi"/>
          <w:sz w:val="18"/>
          <w:szCs w:val="18"/>
          <w:lang w:val="en"/>
        </w:rPr>
        <w:t xml:space="preserve"> processes</w:t>
      </w:r>
      <w:r w:rsidR="00C357E0" w:rsidRPr="006346FC">
        <w:rPr>
          <w:rFonts w:asciiTheme="minorHAnsi" w:eastAsiaTheme="minorEastAsia" w:hAnsiTheme="minorHAnsi" w:cstheme="minorHAnsi"/>
          <w:sz w:val="18"/>
          <w:szCs w:val="18"/>
          <w:lang w:val="en"/>
        </w:rPr>
        <w:t>.</w:t>
      </w:r>
    </w:p>
    <w:p w14:paraId="5B22FA41" w14:textId="565F6E12"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Used </w:t>
      </w:r>
      <w:r w:rsidRPr="006346FC">
        <w:rPr>
          <w:rFonts w:asciiTheme="minorHAnsi" w:eastAsiaTheme="minorEastAsia" w:hAnsiTheme="minorHAnsi" w:cstheme="minorHAnsi"/>
          <w:b/>
          <w:bCs/>
          <w:sz w:val="18"/>
          <w:szCs w:val="18"/>
          <w:lang w:val="en"/>
        </w:rPr>
        <w:t xml:space="preserve">Grid FS </w:t>
      </w:r>
      <w:r w:rsidRPr="006346FC">
        <w:rPr>
          <w:rFonts w:asciiTheme="minorHAnsi" w:eastAsiaTheme="minorEastAsia" w:hAnsiTheme="minorHAnsi" w:cstheme="minorHAnsi"/>
          <w:sz w:val="18"/>
          <w:szCs w:val="18"/>
          <w:lang w:val="en"/>
        </w:rPr>
        <w:t xml:space="preserve">in </w:t>
      </w:r>
      <w:r w:rsidRPr="006346FC">
        <w:rPr>
          <w:rFonts w:asciiTheme="minorHAnsi" w:eastAsiaTheme="minorEastAsia" w:hAnsiTheme="minorHAnsi" w:cstheme="minorHAnsi"/>
          <w:b/>
          <w:bCs/>
          <w:sz w:val="18"/>
          <w:szCs w:val="18"/>
          <w:lang w:val="en"/>
        </w:rPr>
        <w:t>MongoDB</w:t>
      </w:r>
      <w:r w:rsidRPr="006346FC">
        <w:rPr>
          <w:rFonts w:asciiTheme="minorHAnsi" w:eastAsiaTheme="minorEastAsia" w:hAnsiTheme="minorHAnsi" w:cstheme="minorHAnsi"/>
          <w:sz w:val="18"/>
          <w:szCs w:val="18"/>
          <w:lang w:val="en"/>
        </w:rPr>
        <w:t xml:space="preserve"> for uploading and retrieving files in our </w:t>
      </w:r>
      <w:r w:rsidRPr="006346FC">
        <w:rPr>
          <w:rFonts w:asciiTheme="minorHAnsi" w:eastAsiaTheme="minorEastAsia" w:hAnsiTheme="minorHAnsi" w:cstheme="minorHAnsi"/>
          <w:b/>
          <w:bCs/>
          <w:sz w:val="18"/>
          <w:szCs w:val="18"/>
          <w:lang w:val="en"/>
        </w:rPr>
        <w:t xml:space="preserve">Spring Boot </w:t>
      </w:r>
      <w:r w:rsidRPr="006346FC">
        <w:rPr>
          <w:rFonts w:asciiTheme="minorHAnsi" w:eastAsiaTheme="minorEastAsia" w:hAnsiTheme="minorHAnsi" w:cstheme="minorHAnsi"/>
          <w:sz w:val="18"/>
          <w:szCs w:val="18"/>
          <w:lang w:val="en"/>
        </w:rPr>
        <w:t>application.</w:t>
      </w:r>
    </w:p>
    <w:p w14:paraId="52629E5D" w14:textId="776983C1"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Experienced in writing </w:t>
      </w:r>
      <w:r w:rsidRPr="006346FC">
        <w:rPr>
          <w:rFonts w:asciiTheme="minorHAnsi" w:eastAsiaTheme="minorEastAsia" w:hAnsiTheme="minorHAnsi" w:cstheme="minorHAnsi"/>
          <w:b/>
          <w:bCs/>
          <w:sz w:val="18"/>
          <w:szCs w:val="18"/>
          <w:lang w:val="en"/>
        </w:rPr>
        <w:t>deployment</w:t>
      </w:r>
      <w:r w:rsidRPr="006346FC">
        <w:rPr>
          <w:rFonts w:asciiTheme="minorHAnsi" w:eastAsiaTheme="minorEastAsia" w:hAnsiTheme="minorHAnsi" w:cstheme="minorHAnsi"/>
          <w:sz w:val="18"/>
          <w:szCs w:val="18"/>
          <w:lang w:val="en"/>
        </w:rPr>
        <w:t xml:space="preserve">, </w:t>
      </w:r>
      <w:r w:rsidRPr="006346FC">
        <w:rPr>
          <w:rFonts w:asciiTheme="minorHAnsi" w:eastAsiaTheme="minorEastAsia" w:hAnsiTheme="minorHAnsi" w:cstheme="minorHAnsi"/>
          <w:b/>
          <w:bCs/>
          <w:sz w:val="18"/>
          <w:szCs w:val="18"/>
          <w:lang w:val="en"/>
        </w:rPr>
        <w:t>service</w:t>
      </w:r>
      <w:r w:rsidRPr="006346FC">
        <w:rPr>
          <w:rFonts w:asciiTheme="minorHAnsi" w:eastAsiaTheme="minorEastAsia" w:hAnsiTheme="minorHAnsi" w:cstheme="minorHAnsi"/>
          <w:sz w:val="18"/>
          <w:szCs w:val="18"/>
          <w:lang w:val="en"/>
        </w:rPr>
        <w:t xml:space="preserve">, and </w:t>
      </w:r>
      <w:r w:rsidRPr="006346FC">
        <w:rPr>
          <w:rFonts w:asciiTheme="minorHAnsi" w:eastAsiaTheme="minorEastAsia" w:hAnsiTheme="minorHAnsi" w:cstheme="minorHAnsi"/>
          <w:b/>
          <w:bCs/>
          <w:sz w:val="18"/>
          <w:szCs w:val="18"/>
          <w:lang w:val="en"/>
        </w:rPr>
        <w:t>ingress</w:t>
      </w:r>
      <w:r w:rsidRPr="006346FC">
        <w:rPr>
          <w:rFonts w:asciiTheme="minorHAnsi" w:eastAsiaTheme="minorEastAsia" w:hAnsiTheme="minorHAnsi" w:cstheme="minorHAnsi"/>
          <w:sz w:val="18"/>
          <w:szCs w:val="18"/>
          <w:lang w:val="en"/>
        </w:rPr>
        <w:t xml:space="preserve"> objects for deploying our application into </w:t>
      </w:r>
      <w:r w:rsidRPr="006346FC">
        <w:rPr>
          <w:rFonts w:asciiTheme="minorHAnsi" w:eastAsiaTheme="minorEastAsia" w:hAnsiTheme="minorHAnsi" w:cstheme="minorHAnsi"/>
          <w:b/>
          <w:bCs/>
          <w:sz w:val="18"/>
          <w:szCs w:val="18"/>
          <w:lang w:val="en"/>
        </w:rPr>
        <w:t>Kubernetes.</w:t>
      </w:r>
    </w:p>
    <w:p w14:paraId="27578081" w14:textId="4DCE2F4D"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Developed custom </w:t>
      </w:r>
      <w:r w:rsidRPr="006346FC">
        <w:rPr>
          <w:rFonts w:asciiTheme="minorHAnsi" w:eastAsiaTheme="minorEastAsia" w:hAnsiTheme="minorHAnsi" w:cstheme="minorHAnsi"/>
          <w:b/>
          <w:bCs/>
          <w:sz w:val="18"/>
          <w:szCs w:val="18"/>
          <w:lang w:val="en"/>
        </w:rPr>
        <w:t>Jenkins's</w:t>
      </w:r>
      <w:r w:rsidRPr="006346FC">
        <w:rPr>
          <w:rFonts w:asciiTheme="minorHAnsi" w:eastAsiaTheme="minorEastAsia" w:hAnsiTheme="minorHAnsi" w:cstheme="minorHAnsi"/>
          <w:sz w:val="18"/>
          <w:szCs w:val="18"/>
          <w:lang w:val="en"/>
        </w:rPr>
        <w:t xml:space="preserve"> jobs/pipelines that contained Bash shell scripts utilizing the AWS CLI to automate infrastructure provisioning.</w:t>
      </w:r>
    </w:p>
    <w:p w14:paraId="5EC66101" w14:textId="3B4BF44E"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Used</w:t>
      </w:r>
      <w:r w:rsidRPr="006346FC">
        <w:rPr>
          <w:rFonts w:asciiTheme="minorHAnsi" w:eastAsiaTheme="minorEastAsia" w:hAnsiTheme="minorHAnsi" w:cstheme="minorHAnsi"/>
          <w:b/>
          <w:bCs/>
          <w:sz w:val="18"/>
          <w:szCs w:val="18"/>
          <w:lang w:val="en"/>
        </w:rPr>
        <w:t xml:space="preserve"> Jenkins CI/CD pipelines </w:t>
      </w:r>
      <w:r w:rsidRPr="006346FC">
        <w:rPr>
          <w:rFonts w:asciiTheme="minorHAnsi" w:eastAsiaTheme="minorEastAsia" w:hAnsiTheme="minorHAnsi" w:cstheme="minorHAnsi"/>
          <w:sz w:val="18"/>
          <w:szCs w:val="18"/>
          <w:lang w:val="en"/>
        </w:rPr>
        <w:t xml:space="preserve">to build all our applications to </w:t>
      </w:r>
      <w:r w:rsidRPr="006346FC">
        <w:rPr>
          <w:rFonts w:asciiTheme="minorHAnsi" w:eastAsiaTheme="minorEastAsia" w:hAnsiTheme="minorHAnsi" w:cstheme="minorHAnsi"/>
          <w:b/>
          <w:bCs/>
          <w:sz w:val="18"/>
          <w:szCs w:val="18"/>
          <w:lang w:val="en"/>
        </w:rPr>
        <w:t>docker</w:t>
      </w:r>
      <w:r w:rsidRPr="006346FC">
        <w:rPr>
          <w:rFonts w:asciiTheme="minorHAnsi" w:eastAsiaTheme="minorEastAsia" w:hAnsiTheme="minorHAnsi" w:cstheme="minorHAnsi"/>
          <w:sz w:val="18"/>
          <w:szCs w:val="18"/>
          <w:lang w:val="en"/>
        </w:rPr>
        <w:t xml:space="preserve"> registry and then deployed to </w:t>
      </w:r>
      <w:r w:rsidRPr="006346FC">
        <w:rPr>
          <w:rFonts w:asciiTheme="minorHAnsi" w:eastAsiaTheme="minorEastAsia" w:hAnsiTheme="minorHAnsi" w:cstheme="minorHAnsi"/>
          <w:b/>
          <w:bCs/>
          <w:sz w:val="18"/>
          <w:szCs w:val="18"/>
          <w:lang w:val="en"/>
        </w:rPr>
        <w:t>Kubernetes</w:t>
      </w:r>
      <w:r w:rsidRPr="006346FC">
        <w:rPr>
          <w:rFonts w:asciiTheme="minorHAnsi" w:eastAsiaTheme="minorEastAsia" w:hAnsiTheme="minorHAnsi" w:cstheme="minorHAnsi"/>
          <w:sz w:val="18"/>
          <w:szCs w:val="18"/>
          <w:lang w:val="en"/>
        </w:rPr>
        <w:t>.</w:t>
      </w:r>
    </w:p>
    <w:p w14:paraId="23A3085C" w14:textId="402EB533"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Initiated and troubleshoot Continuous Delivery builds in </w:t>
      </w:r>
      <w:r w:rsidRPr="006346FC">
        <w:rPr>
          <w:rFonts w:asciiTheme="minorHAnsi" w:eastAsiaTheme="minorEastAsia" w:hAnsiTheme="minorHAnsi" w:cstheme="minorHAnsi"/>
          <w:b/>
          <w:bCs/>
          <w:sz w:val="18"/>
          <w:szCs w:val="18"/>
          <w:lang w:val="en"/>
        </w:rPr>
        <w:t>Jenkins</w:t>
      </w:r>
      <w:r w:rsidRPr="006346FC">
        <w:rPr>
          <w:rFonts w:asciiTheme="minorHAnsi" w:eastAsiaTheme="minorEastAsia" w:hAnsiTheme="minorHAnsi" w:cstheme="minorHAnsi"/>
          <w:sz w:val="18"/>
          <w:szCs w:val="18"/>
          <w:lang w:val="en"/>
        </w:rPr>
        <w:t xml:space="preserve"> via JIRA tickets.</w:t>
      </w:r>
    </w:p>
    <w:p w14:paraId="244A2A59" w14:textId="42AE1381"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Deployment of Cloud service including </w:t>
      </w:r>
      <w:r w:rsidRPr="006346FC">
        <w:rPr>
          <w:rFonts w:asciiTheme="minorHAnsi" w:eastAsiaTheme="minorEastAsia" w:hAnsiTheme="minorHAnsi" w:cstheme="minorHAnsi"/>
          <w:b/>
          <w:bCs/>
          <w:sz w:val="18"/>
          <w:szCs w:val="18"/>
          <w:lang w:val="en"/>
        </w:rPr>
        <w:t>Jenkins and Nexus on Docker using Terraform.</w:t>
      </w:r>
    </w:p>
    <w:p w14:paraId="56896970" w14:textId="0183F4EC"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Wrote the unit test cases for server-side applications by using the </w:t>
      </w:r>
      <w:r w:rsidRPr="006346FC">
        <w:rPr>
          <w:rFonts w:asciiTheme="minorHAnsi" w:eastAsiaTheme="minorEastAsia" w:hAnsiTheme="minorHAnsi" w:cstheme="minorHAnsi"/>
          <w:b/>
          <w:bCs/>
          <w:sz w:val="18"/>
          <w:szCs w:val="18"/>
          <w:lang w:val="en"/>
        </w:rPr>
        <w:t>Junit5</w:t>
      </w:r>
      <w:r w:rsidRPr="006346FC">
        <w:rPr>
          <w:rFonts w:asciiTheme="minorHAnsi" w:eastAsiaTheme="minorEastAsia" w:hAnsiTheme="minorHAnsi" w:cstheme="minorHAnsi"/>
          <w:sz w:val="18"/>
          <w:szCs w:val="18"/>
          <w:lang w:val="en"/>
        </w:rPr>
        <w:t xml:space="preserve"> and </w:t>
      </w:r>
      <w:r w:rsidRPr="006346FC">
        <w:rPr>
          <w:rFonts w:asciiTheme="minorHAnsi" w:eastAsiaTheme="minorEastAsia" w:hAnsiTheme="minorHAnsi" w:cstheme="minorHAnsi"/>
          <w:b/>
          <w:bCs/>
          <w:sz w:val="18"/>
          <w:szCs w:val="18"/>
          <w:lang w:val="en"/>
        </w:rPr>
        <w:t>Mockito</w:t>
      </w:r>
      <w:r w:rsidRPr="006346FC">
        <w:rPr>
          <w:rFonts w:asciiTheme="minorHAnsi" w:eastAsiaTheme="minorEastAsia" w:hAnsiTheme="minorHAnsi" w:cstheme="minorHAnsi"/>
          <w:sz w:val="18"/>
          <w:szCs w:val="18"/>
          <w:lang w:val="en"/>
        </w:rPr>
        <w:t xml:space="preserve"> framework.</w:t>
      </w:r>
    </w:p>
    <w:p w14:paraId="50A0CB2B" w14:textId="3B16CED3"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Responsible for installation &amp; configuration of</w:t>
      </w:r>
      <w:r w:rsidRPr="006346FC">
        <w:rPr>
          <w:rFonts w:asciiTheme="minorHAnsi" w:eastAsiaTheme="minorEastAsia" w:hAnsiTheme="minorHAnsi" w:cstheme="minorHAnsi"/>
          <w:b/>
          <w:bCs/>
          <w:sz w:val="18"/>
          <w:szCs w:val="18"/>
          <w:lang w:val="en"/>
        </w:rPr>
        <w:t xml:space="preserve"> Jenkins</w:t>
      </w:r>
      <w:r w:rsidRPr="006346FC">
        <w:rPr>
          <w:rFonts w:asciiTheme="minorHAnsi" w:eastAsiaTheme="minorEastAsia" w:hAnsiTheme="minorHAnsi" w:cstheme="minorHAnsi"/>
          <w:sz w:val="18"/>
          <w:szCs w:val="18"/>
          <w:lang w:val="en"/>
        </w:rPr>
        <w:t xml:space="preserve"> to support various Java builds and </w:t>
      </w:r>
      <w:r w:rsidRPr="006346FC">
        <w:rPr>
          <w:rFonts w:asciiTheme="minorHAnsi" w:eastAsiaTheme="minorEastAsia" w:hAnsiTheme="minorHAnsi" w:cstheme="minorHAnsi"/>
          <w:b/>
          <w:bCs/>
          <w:sz w:val="18"/>
          <w:szCs w:val="18"/>
          <w:lang w:val="en"/>
        </w:rPr>
        <w:t>Jenkins plugins</w:t>
      </w:r>
      <w:r w:rsidRPr="006346FC">
        <w:rPr>
          <w:rFonts w:asciiTheme="minorHAnsi" w:eastAsiaTheme="minorEastAsia" w:hAnsiTheme="minorHAnsi" w:cstheme="minorHAnsi"/>
          <w:sz w:val="18"/>
          <w:szCs w:val="18"/>
          <w:lang w:val="en"/>
        </w:rPr>
        <w:t xml:space="preserve"> to automate continuous builds and publishing </w:t>
      </w:r>
      <w:r w:rsidRPr="006346FC">
        <w:rPr>
          <w:rFonts w:asciiTheme="minorHAnsi" w:eastAsiaTheme="minorEastAsia" w:hAnsiTheme="minorHAnsi" w:cstheme="minorHAnsi"/>
          <w:b/>
          <w:bCs/>
          <w:sz w:val="18"/>
          <w:szCs w:val="18"/>
          <w:lang w:val="en"/>
        </w:rPr>
        <w:t>Docker</w:t>
      </w:r>
      <w:r w:rsidRPr="006346FC">
        <w:rPr>
          <w:rFonts w:asciiTheme="minorHAnsi" w:eastAsiaTheme="minorEastAsia" w:hAnsiTheme="minorHAnsi" w:cstheme="minorHAnsi"/>
          <w:sz w:val="18"/>
          <w:szCs w:val="18"/>
          <w:lang w:val="en"/>
        </w:rPr>
        <w:t xml:space="preserve"> images to the Nexus repository.</w:t>
      </w:r>
    </w:p>
    <w:p w14:paraId="1C55A165" w14:textId="6D34145F"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Experienced in working with version control systems like </w:t>
      </w:r>
      <w:r w:rsidRPr="006346FC">
        <w:rPr>
          <w:rFonts w:asciiTheme="minorHAnsi" w:eastAsiaTheme="minorEastAsia" w:hAnsiTheme="minorHAnsi" w:cstheme="minorHAnsi"/>
          <w:b/>
          <w:bCs/>
          <w:sz w:val="18"/>
          <w:szCs w:val="18"/>
          <w:lang w:val="en"/>
        </w:rPr>
        <w:t>GIT</w:t>
      </w:r>
      <w:r w:rsidRPr="006346FC">
        <w:rPr>
          <w:rFonts w:asciiTheme="minorHAnsi" w:eastAsiaTheme="minorEastAsia" w:hAnsiTheme="minorHAnsi" w:cstheme="minorHAnsi"/>
          <w:sz w:val="18"/>
          <w:szCs w:val="18"/>
          <w:lang w:val="en"/>
        </w:rPr>
        <w:t xml:space="preserve"> and used Source code management client tools like </w:t>
      </w:r>
      <w:r w:rsidRPr="006346FC">
        <w:rPr>
          <w:rFonts w:asciiTheme="minorHAnsi" w:eastAsiaTheme="minorEastAsia" w:hAnsiTheme="minorHAnsi" w:cstheme="minorHAnsi"/>
          <w:b/>
          <w:bCs/>
          <w:sz w:val="18"/>
          <w:szCs w:val="18"/>
          <w:lang w:val="en"/>
        </w:rPr>
        <w:t>GitBash, GitHub, Git Lab</w:t>
      </w:r>
      <w:r w:rsidRPr="006346FC">
        <w:rPr>
          <w:rFonts w:asciiTheme="minorHAnsi" w:eastAsiaTheme="minorEastAsia" w:hAnsiTheme="minorHAnsi" w:cstheme="minorHAnsi"/>
          <w:sz w:val="18"/>
          <w:szCs w:val="18"/>
          <w:lang w:val="en"/>
        </w:rPr>
        <w:t>.</w:t>
      </w:r>
    </w:p>
    <w:p w14:paraId="40F07D3B" w14:textId="5A00467B"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Involved in </w:t>
      </w:r>
      <w:r w:rsidRPr="006346FC">
        <w:rPr>
          <w:rFonts w:asciiTheme="minorHAnsi" w:eastAsiaTheme="minorEastAsia" w:hAnsiTheme="minorHAnsi" w:cstheme="minorHAnsi"/>
          <w:b/>
          <w:bCs/>
          <w:sz w:val="18"/>
          <w:szCs w:val="18"/>
          <w:lang w:val="en"/>
        </w:rPr>
        <w:t>unit testing</w:t>
      </w:r>
      <w:r w:rsidRPr="006346FC">
        <w:rPr>
          <w:rFonts w:asciiTheme="minorHAnsi" w:eastAsiaTheme="minorEastAsia" w:hAnsiTheme="minorHAnsi" w:cstheme="minorHAnsi"/>
          <w:sz w:val="18"/>
          <w:szCs w:val="18"/>
          <w:lang w:val="en"/>
        </w:rPr>
        <w:t>, peer code review process and strongly followed coding standards.</w:t>
      </w:r>
    </w:p>
    <w:p w14:paraId="68BCE88A" w14:textId="6B20CFE7"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Performed </w:t>
      </w:r>
      <w:r w:rsidRPr="006346FC">
        <w:rPr>
          <w:rFonts w:asciiTheme="minorHAnsi" w:eastAsiaTheme="minorEastAsia" w:hAnsiTheme="minorHAnsi" w:cstheme="minorHAnsi"/>
          <w:b/>
          <w:bCs/>
          <w:sz w:val="18"/>
          <w:szCs w:val="18"/>
          <w:lang w:val="en"/>
        </w:rPr>
        <w:t>E2E, regression and integration</w:t>
      </w:r>
      <w:r w:rsidRPr="006346FC">
        <w:rPr>
          <w:rFonts w:asciiTheme="minorHAnsi" w:eastAsiaTheme="minorEastAsia" w:hAnsiTheme="minorHAnsi" w:cstheme="minorHAnsi"/>
          <w:sz w:val="18"/>
          <w:szCs w:val="18"/>
          <w:lang w:val="en"/>
        </w:rPr>
        <w:t xml:space="preserve"> testing.</w:t>
      </w:r>
    </w:p>
    <w:p w14:paraId="461BE603" w14:textId="2DA4A755"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Developed logging module using </w:t>
      </w:r>
      <w:r w:rsidRPr="006346FC">
        <w:rPr>
          <w:rFonts w:asciiTheme="minorHAnsi" w:eastAsiaTheme="minorEastAsia" w:hAnsiTheme="minorHAnsi" w:cstheme="minorHAnsi"/>
          <w:b/>
          <w:bCs/>
          <w:sz w:val="18"/>
          <w:szCs w:val="18"/>
          <w:lang w:val="en"/>
        </w:rPr>
        <w:t>Log4J 2</w:t>
      </w:r>
      <w:r w:rsidRPr="006346FC">
        <w:rPr>
          <w:rFonts w:asciiTheme="minorHAnsi" w:eastAsiaTheme="minorEastAsia" w:hAnsiTheme="minorHAnsi" w:cstheme="minorHAnsi"/>
          <w:sz w:val="18"/>
          <w:szCs w:val="18"/>
          <w:lang w:val="en"/>
        </w:rPr>
        <w:t xml:space="preserve"> to create log files to debug and trace application.</w:t>
      </w:r>
    </w:p>
    <w:p w14:paraId="6825BE62" w14:textId="55D2CB0F"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Responding to production issues, daily application maintenance, incident resolution and responsible for process improvement, application monitoring strategy, and overall application stability.</w:t>
      </w:r>
    </w:p>
    <w:p w14:paraId="20996DEA" w14:textId="0A16174F"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Maintain the progress of issues worked on /in-progress status in </w:t>
      </w:r>
      <w:r w:rsidRPr="006346FC">
        <w:rPr>
          <w:rFonts w:asciiTheme="minorHAnsi" w:eastAsiaTheme="minorEastAsia" w:hAnsiTheme="minorHAnsi" w:cstheme="minorHAnsi"/>
          <w:b/>
          <w:bCs/>
          <w:sz w:val="18"/>
          <w:szCs w:val="18"/>
          <w:lang w:val="en"/>
        </w:rPr>
        <w:t>JIRA</w:t>
      </w:r>
      <w:r w:rsidRPr="006346FC">
        <w:rPr>
          <w:rFonts w:asciiTheme="minorHAnsi" w:eastAsiaTheme="minorEastAsia" w:hAnsiTheme="minorHAnsi" w:cstheme="minorHAnsi"/>
          <w:sz w:val="18"/>
          <w:szCs w:val="18"/>
          <w:lang w:val="en"/>
        </w:rPr>
        <w:t>.</w:t>
      </w:r>
    </w:p>
    <w:p w14:paraId="305A620C" w14:textId="1D7FA943" w:rsidR="52F1682D"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Participate in approving the </w:t>
      </w:r>
      <w:r w:rsidRPr="006346FC">
        <w:rPr>
          <w:rFonts w:asciiTheme="minorHAnsi" w:eastAsiaTheme="minorEastAsia" w:hAnsiTheme="minorHAnsi" w:cstheme="minorHAnsi"/>
          <w:b/>
          <w:bCs/>
          <w:sz w:val="18"/>
          <w:szCs w:val="18"/>
          <w:lang w:val="en"/>
        </w:rPr>
        <w:t>pull requests</w:t>
      </w:r>
      <w:r w:rsidRPr="006346FC">
        <w:rPr>
          <w:rFonts w:asciiTheme="minorHAnsi" w:eastAsiaTheme="minorEastAsia" w:hAnsiTheme="minorHAnsi" w:cstheme="minorHAnsi"/>
          <w:sz w:val="18"/>
          <w:szCs w:val="18"/>
          <w:lang w:val="en"/>
        </w:rPr>
        <w:t xml:space="preserve"> and weekly code reviews to ensure the </w:t>
      </w:r>
      <w:r w:rsidRPr="006346FC">
        <w:rPr>
          <w:rFonts w:asciiTheme="minorHAnsi" w:eastAsiaTheme="minorEastAsia" w:hAnsiTheme="minorHAnsi" w:cstheme="minorHAnsi"/>
          <w:b/>
          <w:bCs/>
          <w:sz w:val="18"/>
          <w:szCs w:val="18"/>
          <w:lang w:val="en"/>
        </w:rPr>
        <w:t>code quality</w:t>
      </w:r>
      <w:r w:rsidRPr="006346FC">
        <w:rPr>
          <w:rFonts w:asciiTheme="minorHAnsi" w:eastAsiaTheme="minorEastAsia" w:hAnsiTheme="minorHAnsi" w:cstheme="minorHAnsi"/>
          <w:sz w:val="18"/>
          <w:szCs w:val="18"/>
          <w:lang w:val="en"/>
        </w:rPr>
        <w:t>.</w:t>
      </w:r>
    </w:p>
    <w:p w14:paraId="361DF846" w14:textId="70D55F4C" w:rsidR="00B85CD1" w:rsidRPr="006346FC" w:rsidRDefault="52F1682D" w:rsidP="00B85CD1">
      <w:pPr>
        <w:pStyle w:val="ListParagraph"/>
        <w:numPr>
          <w:ilvl w:val="0"/>
          <w:numId w:val="12"/>
        </w:numPr>
        <w:jc w:val="both"/>
        <w:rPr>
          <w:rFonts w:asciiTheme="minorHAnsi" w:eastAsiaTheme="minorEastAsia" w:hAnsiTheme="minorHAnsi" w:cstheme="minorHAnsi"/>
          <w:sz w:val="18"/>
          <w:szCs w:val="18"/>
        </w:rPr>
      </w:pPr>
      <w:r w:rsidRPr="006346FC">
        <w:rPr>
          <w:rFonts w:asciiTheme="minorHAnsi" w:eastAsiaTheme="minorEastAsia" w:hAnsiTheme="minorHAnsi" w:cstheme="minorHAnsi"/>
          <w:sz w:val="18"/>
          <w:szCs w:val="18"/>
          <w:lang w:val="en"/>
        </w:rPr>
        <w:t xml:space="preserve">Experienced in creating pipeline scripts for </w:t>
      </w:r>
      <w:r w:rsidRPr="006346FC">
        <w:rPr>
          <w:rFonts w:asciiTheme="minorHAnsi" w:eastAsiaTheme="minorEastAsia" w:hAnsiTheme="minorHAnsi" w:cstheme="minorHAnsi"/>
          <w:b/>
          <w:bCs/>
          <w:sz w:val="18"/>
          <w:szCs w:val="18"/>
          <w:lang w:val="en"/>
        </w:rPr>
        <w:t>CI/CD deployment using Jenkins.</w:t>
      </w:r>
    </w:p>
    <w:p w14:paraId="670DB96A" w14:textId="42A6E57F" w:rsidR="52F1682D" w:rsidRPr="006346FC" w:rsidRDefault="16111880" w:rsidP="00B85CD1">
      <w:pPr>
        <w:rPr>
          <w:rFonts w:asciiTheme="minorHAnsi" w:eastAsiaTheme="minorEastAsia" w:hAnsiTheme="minorHAnsi" w:cstheme="minorHAnsi"/>
          <w:sz w:val="18"/>
          <w:szCs w:val="18"/>
        </w:rPr>
      </w:pPr>
      <w:r w:rsidRPr="006346FC">
        <w:rPr>
          <w:rFonts w:asciiTheme="minorHAnsi" w:eastAsiaTheme="minorEastAsia" w:hAnsiTheme="minorHAnsi" w:cstheme="minorHAnsi"/>
          <w:b/>
          <w:bCs/>
          <w:sz w:val="18"/>
          <w:szCs w:val="18"/>
          <w:lang w:val="en"/>
        </w:rPr>
        <w:t xml:space="preserve">Environment: </w:t>
      </w:r>
      <w:r w:rsidRPr="006346FC">
        <w:rPr>
          <w:rFonts w:asciiTheme="minorHAnsi" w:eastAsiaTheme="minorEastAsia" w:hAnsiTheme="minorHAnsi" w:cstheme="minorHAnsi"/>
          <w:sz w:val="18"/>
          <w:szCs w:val="18"/>
          <w:lang w:val="en"/>
        </w:rPr>
        <w:t>Java8, Angular 9, React JS, Spring boot, HTML5/CSS 4/Typescript, Kafka, MongoDB, PostgreSQL, Webservices – REST, IntelliJ, AWS, Tomcat, AWS Key Management Services (KMS Client, AWS Encryption SDK), Kubernetes, Docker, Junit 5, Jenkins CI/CD, Agile methodology, Log4J 2, Splunk, Gradle, GIT, Jira.</w:t>
      </w:r>
    </w:p>
    <w:p w14:paraId="24BAAFFD" w14:textId="69013EDE" w:rsidR="52F1682D" w:rsidRPr="006346FC" w:rsidRDefault="52F1682D" w:rsidP="00677CD2">
      <w:pPr>
        <w:pStyle w:val="BodyText"/>
        <w:spacing w:line="276" w:lineRule="auto"/>
        <w:rPr>
          <w:rFonts w:asciiTheme="minorHAnsi" w:hAnsiTheme="minorHAnsi" w:cstheme="minorHAnsi"/>
          <w:sz w:val="18"/>
          <w:szCs w:val="18"/>
        </w:rPr>
      </w:pPr>
    </w:p>
    <w:p w14:paraId="1A1F3D49" w14:textId="4767E124" w:rsidR="00677CD2" w:rsidRPr="006346FC" w:rsidRDefault="16111880" w:rsidP="000B2927">
      <w:pPr>
        <w:rPr>
          <w:rFonts w:asciiTheme="minorHAnsi" w:eastAsia="Calibri" w:hAnsiTheme="minorHAnsi" w:cstheme="minorHAnsi"/>
          <w:b/>
          <w:bCs/>
          <w:color w:val="000000" w:themeColor="text1"/>
          <w:sz w:val="18"/>
          <w:szCs w:val="18"/>
        </w:rPr>
      </w:pPr>
      <w:r w:rsidRPr="006346FC">
        <w:rPr>
          <w:rFonts w:asciiTheme="minorHAnsi" w:hAnsiTheme="minorHAnsi" w:cstheme="minorHAnsi"/>
          <w:b/>
          <w:bCs/>
          <w:color w:val="000000" w:themeColor="text1"/>
          <w:sz w:val="18"/>
          <w:szCs w:val="18"/>
        </w:rPr>
        <w:t>Client: Horizon BCBS, NJ</w:t>
      </w:r>
      <w:r w:rsidR="35EF338F" w:rsidRPr="006346FC">
        <w:rPr>
          <w:rFonts w:asciiTheme="minorHAnsi" w:hAnsiTheme="minorHAnsi" w:cstheme="minorHAnsi"/>
          <w:sz w:val="18"/>
          <w:szCs w:val="18"/>
        </w:rPr>
        <w:tab/>
      </w:r>
      <w:r w:rsidR="35EF338F" w:rsidRPr="006346FC">
        <w:rPr>
          <w:rFonts w:asciiTheme="minorHAnsi" w:hAnsiTheme="minorHAnsi" w:cstheme="minorHAnsi"/>
          <w:sz w:val="18"/>
          <w:szCs w:val="18"/>
        </w:rPr>
        <w:tab/>
      </w:r>
      <w:r w:rsidR="35EF338F" w:rsidRPr="006346FC">
        <w:rPr>
          <w:rFonts w:asciiTheme="minorHAnsi" w:hAnsiTheme="minorHAnsi" w:cstheme="minorHAnsi"/>
          <w:sz w:val="18"/>
          <w:szCs w:val="18"/>
        </w:rPr>
        <w:tab/>
      </w:r>
      <w:r w:rsidR="35EF338F" w:rsidRPr="006346FC">
        <w:rPr>
          <w:rFonts w:asciiTheme="minorHAnsi" w:hAnsiTheme="minorHAnsi" w:cstheme="minorHAnsi"/>
          <w:sz w:val="18"/>
          <w:szCs w:val="18"/>
        </w:rPr>
        <w:tab/>
      </w:r>
      <w:r w:rsidR="35EF338F" w:rsidRPr="006346FC">
        <w:rPr>
          <w:rFonts w:asciiTheme="minorHAnsi" w:hAnsiTheme="minorHAnsi" w:cstheme="minorHAnsi"/>
          <w:sz w:val="18"/>
          <w:szCs w:val="18"/>
        </w:rPr>
        <w:tab/>
      </w:r>
      <w:r w:rsidR="35EF338F" w:rsidRPr="006346FC">
        <w:rPr>
          <w:rFonts w:asciiTheme="minorHAnsi" w:hAnsiTheme="minorHAnsi" w:cstheme="minorHAnsi"/>
          <w:sz w:val="18"/>
          <w:szCs w:val="18"/>
        </w:rPr>
        <w:tab/>
      </w:r>
      <w:r w:rsidR="003962E8" w:rsidRPr="006346FC">
        <w:rPr>
          <w:rFonts w:asciiTheme="minorHAnsi" w:hAnsiTheme="minorHAnsi" w:cstheme="minorHAnsi"/>
          <w:b/>
          <w:bCs/>
          <w:color w:val="000000" w:themeColor="text1"/>
          <w:sz w:val="18"/>
          <w:szCs w:val="18"/>
        </w:rPr>
        <w:t xml:space="preserve">    </w:t>
      </w:r>
      <w:r w:rsidR="003962E8" w:rsidRPr="006346FC">
        <w:rPr>
          <w:rFonts w:asciiTheme="minorHAnsi" w:hAnsiTheme="minorHAnsi" w:cstheme="minorHAnsi"/>
          <w:b/>
          <w:bCs/>
          <w:color w:val="000000" w:themeColor="text1"/>
          <w:sz w:val="18"/>
          <w:szCs w:val="18"/>
        </w:rPr>
        <w:tab/>
      </w:r>
      <w:r w:rsidR="006346FC">
        <w:rPr>
          <w:rFonts w:asciiTheme="minorHAnsi" w:hAnsiTheme="minorHAnsi" w:cstheme="minorHAnsi"/>
          <w:b/>
          <w:bCs/>
          <w:color w:val="000000" w:themeColor="text1"/>
          <w:sz w:val="18"/>
          <w:szCs w:val="18"/>
        </w:rPr>
        <w:tab/>
      </w:r>
      <w:r w:rsidR="006346FC">
        <w:rPr>
          <w:rFonts w:asciiTheme="minorHAnsi" w:hAnsiTheme="minorHAnsi" w:cstheme="minorHAnsi"/>
          <w:b/>
          <w:bCs/>
          <w:color w:val="000000" w:themeColor="text1"/>
          <w:sz w:val="18"/>
          <w:szCs w:val="18"/>
        </w:rPr>
        <w:tab/>
      </w:r>
      <w:r w:rsidR="00D17B3B" w:rsidRPr="006346FC">
        <w:rPr>
          <w:rFonts w:asciiTheme="minorHAnsi" w:eastAsia="Calibri" w:hAnsiTheme="minorHAnsi" w:cstheme="minorHAnsi"/>
          <w:b/>
          <w:bCs/>
          <w:color w:val="000000" w:themeColor="text1"/>
          <w:sz w:val="18"/>
          <w:szCs w:val="18"/>
        </w:rPr>
        <w:t>September 2018</w:t>
      </w:r>
      <w:r w:rsidRPr="006346FC">
        <w:rPr>
          <w:rFonts w:asciiTheme="minorHAnsi" w:eastAsia="Calibri" w:hAnsiTheme="minorHAnsi" w:cstheme="minorHAnsi"/>
          <w:b/>
          <w:bCs/>
          <w:color w:val="000000" w:themeColor="text1"/>
          <w:sz w:val="18"/>
          <w:szCs w:val="18"/>
        </w:rPr>
        <w:t xml:space="preserve"> – October 2021  </w:t>
      </w:r>
    </w:p>
    <w:p w14:paraId="2ED6E345" w14:textId="44B5CCD0" w:rsidR="000B2927" w:rsidRPr="006346FC" w:rsidRDefault="16111880" w:rsidP="000B2927">
      <w:pPr>
        <w:rPr>
          <w:rFonts w:asciiTheme="minorHAnsi" w:hAnsiTheme="minorHAnsi" w:cstheme="minorHAnsi"/>
          <w:b/>
          <w:bCs/>
          <w:color w:val="000000" w:themeColor="text1"/>
          <w:sz w:val="18"/>
          <w:szCs w:val="18"/>
        </w:rPr>
      </w:pPr>
      <w:r w:rsidRPr="006346FC">
        <w:rPr>
          <w:rFonts w:asciiTheme="minorHAnsi" w:hAnsiTheme="minorHAnsi" w:cstheme="minorHAnsi"/>
          <w:b/>
          <w:bCs/>
          <w:color w:val="000000" w:themeColor="text1"/>
          <w:sz w:val="18"/>
          <w:szCs w:val="18"/>
        </w:rPr>
        <w:t>Role: Sr. Java/J2EE Full Stack Developer</w:t>
      </w:r>
    </w:p>
    <w:p w14:paraId="6A1AAA20" w14:textId="17608FE9" w:rsidR="00E31A8C" w:rsidRPr="006346FC" w:rsidRDefault="00E31A8C" w:rsidP="000B2927">
      <w:pPr>
        <w:rPr>
          <w:rFonts w:asciiTheme="minorHAnsi" w:eastAsia="Calibri" w:hAnsiTheme="minorHAnsi" w:cstheme="minorHAnsi"/>
          <w:color w:val="000000" w:themeColor="text1"/>
          <w:sz w:val="18"/>
          <w:szCs w:val="18"/>
        </w:rPr>
      </w:pPr>
      <w:r w:rsidRPr="006346FC">
        <w:rPr>
          <w:rFonts w:asciiTheme="minorHAnsi" w:hAnsiTheme="minorHAnsi" w:cstheme="minorHAnsi"/>
          <w:b/>
          <w:bCs/>
          <w:color w:val="000000" w:themeColor="text1"/>
          <w:sz w:val="18"/>
          <w:szCs w:val="18"/>
        </w:rPr>
        <w:t>Project 1</w:t>
      </w:r>
      <w:r w:rsidR="35EF338F" w:rsidRPr="006346FC">
        <w:rPr>
          <w:rFonts w:asciiTheme="minorHAnsi" w:hAnsiTheme="minorHAnsi" w:cstheme="minorHAnsi"/>
          <w:color w:val="000000" w:themeColor="text1"/>
          <w:sz w:val="18"/>
          <w:szCs w:val="18"/>
        </w:rPr>
        <w:t>:</w:t>
      </w:r>
      <w:r w:rsidR="35EF338F" w:rsidRPr="006346FC">
        <w:rPr>
          <w:rFonts w:asciiTheme="minorHAnsi" w:eastAsia="Calibri" w:hAnsiTheme="minorHAnsi" w:cstheme="minorHAnsi"/>
          <w:b/>
          <w:bCs/>
          <w:color w:val="000000" w:themeColor="text1"/>
          <w:sz w:val="18"/>
          <w:szCs w:val="18"/>
        </w:rPr>
        <w:t xml:space="preserve"> </w:t>
      </w:r>
      <w:r w:rsidRPr="006346FC">
        <w:rPr>
          <w:rFonts w:asciiTheme="minorHAnsi" w:eastAsia="Calibri" w:hAnsiTheme="minorHAnsi" w:cstheme="minorHAnsi"/>
          <w:b/>
          <w:bCs/>
          <w:color w:val="000000" w:themeColor="text1"/>
          <w:sz w:val="18"/>
          <w:szCs w:val="18"/>
        </w:rPr>
        <w:t>Medicare Part D Subsidy Calculation</w:t>
      </w:r>
      <w:r w:rsidRPr="006346FC">
        <w:rPr>
          <w:rFonts w:asciiTheme="minorHAnsi" w:eastAsia="Calibri" w:hAnsiTheme="minorHAnsi" w:cstheme="minorHAnsi"/>
          <w:color w:val="000000" w:themeColor="text1"/>
          <w:sz w:val="18"/>
          <w:szCs w:val="18"/>
        </w:rPr>
        <w:t xml:space="preserve"> </w:t>
      </w:r>
    </w:p>
    <w:p w14:paraId="76200F2F" w14:textId="46F362ED" w:rsidR="000B2927" w:rsidRPr="006346FC" w:rsidRDefault="35EF338F" w:rsidP="000B2927">
      <w:pPr>
        <w:rPr>
          <w:rFonts w:asciiTheme="minorHAnsi" w:eastAsia="Calibri" w:hAnsiTheme="minorHAnsi" w:cstheme="minorHAnsi"/>
          <w:color w:val="000000" w:themeColor="text1"/>
          <w:sz w:val="18"/>
          <w:szCs w:val="18"/>
        </w:rPr>
      </w:pPr>
      <w:r w:rsidRPr="006346FC">
        <w:rPr>
          <w:rFonts w:asciiTheme="minorHAnsi" w:eastAsia="Calibri" w:hAnsiTheme="minorHAnsi" w:cstheme="minorHAnsi"/>
          <w:b/>
          <w:bCs/>
          <w:color w:val="000000" w:themeColor="text1"/>
          <w:sz w:val="18"/>
          <w:szCs w:val="18"/>
        </w:rPr>
        <w:t>Medicare Part D Subsidy Calculation</w:t>
      </w:r>
      <w:r w:rsidRPr="006346FC">
        <w:rPr>
          <w:rFonts w:asciiTheme="minorHAnsi" w:eastAsia="Calibri" w:hAnsiTheme="minorHAnsi" w:cstheme="minorHAnsi"/>
          <w:color w:val="000000" w:themeColor="text1"/>
          <w:sz w:val="18"/>
          <w:szCs w:val="18"/>
        </w:rPr>
        <w:t xml:space="preserve"> is application is to collect Medicare Part D Subsidy Calculation request form Account Manager and process them. This document provides understanding about the Medicare Part D Subsidy Calculation, application which is built on IBM Private Cloud which will offer a more efficient process which will be user friendly, scalable and has a web-based platform.</w:t>
      </w:r>
    </w:p>
    <w:p w14:paraId="1611EE54" w14:textId="79614D55" w:rsidR="00E31A8C" w:rsidRPr="006346FC" w:rsidRDefault="00E31A8C" w:rsidP="000B2927">
      <w:pPr>
        <w:rPr>
          <w:rFonts w:asciiTheme="minorHAnsi" w:eastAsia="Calibri" w:hAnsiTheme="minorHAnsi" w:cstheme="minorHAnsi"/>
          <w:b/>
          <w:bCs/>
          <w:color w:val="000000" w:themeColor="text1"/>
          <w:sz w:val="18"/>
          <w:szCs w:val="18"/>
        </w:rPr>
      </w:pPr>
      <w:r w:rsidRPr="006346FC">
        <w:rPr>
          <w:rFonts w:asciiTheme="minorHAnsi" w:hAnsiTheme="minorHAnsi" w:cstheme="minorHAnsi"/>
          <w:b/>
          <w:bCs/>
          <w:color w:val="000000" w:themeColor="text1"/>
          <w:sz w:val="18"/>
          <w:szCs w:val="18"/>
        </w:rPr>
        <w:t>Project 2</w:t>
      </w:r>
      <w:r w:rsidRPr="006346FC">
        <w:rPr>
          <w:rFonts w:asciiTheme="minorHAnsi" w:hAnsiTheme="minorHAnsi" w:cstheme="minorHAnsi"/>
          <w:color w:val="000000" w:themeColor="text1"/>
          <w:sz w:val="18"/>
          <w:szCs w:val="18"/>
        </w:rPr>
        <w:t xml:space="preserve">: </w:t>
      </w:r>
      <w:r w:rsidRPr="006346FC">
        <w:rPr>
          <w:rFonts w:asciiTheme="minorHAnsi" w:eastAsia="Calibri" w:hAnsiTheme="minorHAnsi" w:cstheme="minorHAnsi"/>
          <w:b/>
          <w:bCs/>
          <w:color w:val="000000" w:themeColor="text1"/>
          <w:sz w:val="18"/>
          <w:szCs w:val="18"/>
        </w:rPr>
        <w:t>Holiday Gift Program</w:t>
      </w:r>
    </w:p>
    <w:p w14:paraId="5FCCCE20" w14:textId="151116FF" w:rsidR="00B85CD1" w:rsidRPr="006346FC" w:rsidRDefault="00E31A8C" w:rsidP="00B85CD1">
      <w:pPr>
        <w:spacing w:line="276" w:lineRule="auto"/>
        <w:rPr>
          <w:rFonts w:asciiTheme="minorHAnsi" w:eastAsia="Calibri" w:hAnsiTheme="minorHAnsi" w:cstheme="minorHAnsi"/>
          <w:color w:val="000000" w:themeColor="text1"/>
          <w:sz w:val="18"/>
          <w:szCs w:val="18"/>
        </w:rPr>
      </w:pPr>
      <w:r w:rsidRPr="006346FC">
        <w:rPr>
          <w:rFonts w:asciiTheme="minorHAnsi" w:eastAsia="Calibri" w:hAnsiTheme="minorHAnsi" w:cstheme="minorHAnsi"/>
          <w:b/>
          <w:bCs/>
          <w:color w:val="000000" w:themeColor="text1"/>
          <w:sz w:val="18"/>
          <w:szCs w:val="18"/>
        </w:rPr>
        <w:lastRenderedPageBreak/>
        <w:t>Holiday Gift Program</w:t>
      </w:r>
      <w:r w:rsidRPr="006346FC">
        <w:rPr>
          <w:rFonts w:asciiTheme="minorHAnsi" w:eastAsia="Calibri" w:hAnsiTheme="minorHAnsi" w:cstheme="minorHAnsi"/>
          <w:color w:val="000000" w:themeColor="text1"/>
          <w:sz w:val="18"/>
          <w:szCs w:val="18"/>
        </w:rPr>
        <w:t xml:space="preserve"> application serves as a processing tool to assist with the management of the Annual Holiday Gift Program. This application covers all the steps of Holiday Gift Program starting from creating the site for Gift Distribution, selecting children to providing gift, donors, printing label and all the other application of Gift distribution. This application is built on IBM Private Cloud which will offer a more efficient process which will be user friendly, scalable and has a web-based platform.</w:t>
      </w:r>
    </w:p>
    <w:p w14:paraId="0E007D12" w14:textId="0D7F181D" w:rsidR="00DB0BD4" w:rsidRPr="006346FC" w:rsidRDefault="771FFA9D" w:rsidP="00B85CD1">
      <w:pPr>
        <w:rPr>
          <w:rFonts w:asciiTheme="minorHAnsi" w:eastAsiaTheme="minorEastAsia" w:hAnsiTheme="minorHAnsi" w:cstheme="minorHAnsi"/>
          <w:color w:val="000000" w:themeColor="text1"/>
          <w:sz w:val="18"/>
          <w:szCs w:val="18"/>
        </w:rPr>
      </w:pPr>
      <w:r w:rsidRPr="006346FC">
        <w:rPr>
          <w:rFonts w:asciiTheme="minorHAnsi" w:hAnsiTheme="minorHAnsi" w:cstheme="minorHAnsi"/>
          <w:b/>
          <w:bCs/>
          <w:color w:val="000000" w:themeColor="text1"/>
          <w:sz w:val="18"/>
          <w:szCs w:val="18"/>
        </w:rPr>
        <w:t>Responsibilities</w:t>
      </w:r>
      <w:r w:rsidRPr="006346FC">
        <w:rPr>
          <w:rFonts w:asciiTheme="minorHAnsi" w:hAnsiTheme="minorHAnsi" w:cstheme="minorHAnsi"/>
          <w:color w:val="000000" w:themeColor="text1"/>
          <w:sz w:val="18"/>
          <w:szCs w:val="18"/>
        </w:rPr>
        <w:t>:</w:t>
      </w:r>
    </w:p>
    <w:p w14:paraId="5F94C539" w14:textId="565F262E"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 xml:space="preserve">Followed </w:t>
      </w:r>
      <w:r w:rsidRPr="006346FC">
        <w:rPr>
          <w:rFonts w:asciiTheme="minorHAnsi" w:eastAsiaTheme="minorEastAsia" w:hAnsiTheme="minorHAnsi" w:cstheme="minorHAnsi"/>
          <w:b/>
          <w:bCs/>
          <w:color w:val="000000" w:themeColor="text1"/>
          <w:sz w:val="18"/>
          <w:szCs w:val="18"/>
        </w:rPr>
        <w:t>Agile Software Development</w:t>
      </w:r>
      <w:r w:rsidRPr="006346FC">
        <w:rPr>
          <w:rFonts w:asciiTheme="minorHAnsi" w:eastAsiaTheme="minorEastAsia" w:hAnsiTheme="minorHAnsi" w:cstheme="minorHAnsi"/>
          <w:color w:val="000000" w:themeColor="text1"/>
          <w:sz w:val="18"/>
          <w:szCs w:val="18"/>
        </w:rPr>
        <w:t xml:space="preserve"> Methodology to build the application iteratively and incrementally. </w:t>
      </w:r>
    </w:p>
    <w:p w14:paraId="193F616B" w14:textId="77777777" w:rsidR="00E31A8C" w:rsidRPr="006346FC" w:rsidRDefault="00E31A8C" w:rsidP="00B85CD1">
      <w:pPr>
        <w:pStyle w:val="BodyText"/>
        <w:numPr>
          <w:ilvl w:val="0"/>
          <w:numId w:val="13"/>
        </w:numPr>
        <w:rPr>
          <w:rFonts w:asciiTheme="minorHAnsi" w:hAnsiTheme="minorHAnsi" w:cstheme="minorHAnsi"/>
          <w:b w:val="0"/>
          <w:bCs w:val="0"/>
          <w:color w:val="000000" w:themeColor="text1"/>
          <w:sz w:val="18"/>
          <w:szCs w:val="18"/>
        </w:rPr>
      </w:pPr>
      <w:r w:rsidRPr="006346FC">
        <w:rPr>
          <w:rFonts w:asciiTheme="minorHAnsi" w:hAnsiTheme="minorHAnsi" w:cstheme="minorHAnsi"/>
          <w:b w:val="0"/>
          <w:bCs w:val="0"/>
          <w:color w:val="000000" w:themeColor="text1"/>
          <w:sz w:val="18"/>
          <w:szCs w:val="18"/>
        </w:rPr>
        <w:t xml:space="preserve">Involved in </w:t>
      </w:r>
      <w:r w:rsidRPr="006346FC">
        <w:rPr>
          <w:rFonts w:asciiTheme="minorHAnsi" w:hAnsiTheme="minorHAnsi" w:cstheme="minorHAnsi"/>
          <w:color w:val="000000" w:themeColor="text1"/>
          <w:sz w:val="18"/>
          <w:szCs w:val="18"/>
        </w:rPr>
        <w:t xml:space="preserve">Scrum </w:t>
      </w:r>
      <w:r w:rsidRPr="006346FC">
        <w:rPr>
          <w:rFonts w:asciiTheme="minorHAnsi" w:hAnsiTheme="minorHAnsi" w:cstheme="minorHAnsi"/>
          <w:b w:val="0"/>
          <w:bCs w:val="0"/>
          <w:color w:val="000000" w:themeColor="text1"/>
          <w:sz w:val="18"/>
          <w:szCs w:val="18"/>
        </w:rPr>
        <w:t xml:space="preserve">(daily standups) meetings, </w:t>
      </w:r>
      <w:r w:rsidRPr="006346FC">
        <w:rPr>
          <w:rFonts w:asciiTheme="minorHAnsi" w:hAnsiTheme="minorHAnsi" w:cstheme="minorHAnsi"/>
          <w:color w:val="000000" w:themeColor="text1"/>
          <w:sz w:val="18"/>
          <w:szCs w:val="18"/>
        </w:rPr>
        <w:t>Sprint/retrospective</w:t>
      </w:r>
      <w:r w:rsidRPr="006346FC">
        <w:rPr>
          <w:rFonts w:asciiTheme="minorHAnsi" w:hAnsiTheme="minorHAnsi" w:cstheme="minorHAnsi"/>
          <w:b w:val="0"/>
          <w:bCs w:val="0"/>
          <w:color w:val="000000" w:themeColor="text1"/>
          <w:sz w:val="18"/>
          <w:szCs w:val="18"/>
        </w:rPr>
        <w:t xml:space="preserve"> planning and estimation of the tasks for the user stories and refine the tasks for next sprint.</w:t>
      </w:r>
    </w:p>
    <w:p w14:paraId="758E7E25" w14:textId="260E8A19"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 xml:space="preserve">Involved in designing and developing the web pages using </w:t>
      </w:r>
      <w:r w:rsidRPr="006346FC">
        <w:rPr>
          <w:rFonts w:asciiTheme="minorHAnsi" w:eastAsiaTheme="minorEastAsia" w:hAnsiTheme="minorHAnsi" w:cstheme="minorHAnsi"/>
          <w:b/>
          <w:bCs/>
          <w:color w:val="000000" w:themeColor="text1"/>
          <w:sz w:val="18"/>
          <w:szCs w:val="18"/>
        </w:rPr>
        <w:t>HTML5, CSS3, JavaScript, Bootstrap, SASS, LESS, React.js, Redux, Node.js</w:t>
      </w:r>
    </w:p>
    <w:p w14:paraId="37EBF950" w14:textId="11AC0D65" w:rsidR="00E31A8C" w:rsidRPr="006346FC" w:rsidRDefault="00E31A8C" w:rsidP="00B85CD1">
      <w:pPr>
        <w:pStyle w:val="Normal1"/>
        <w:widowControl w:val="0"/>
        <w:numPr>
          <w:ilvl w:val="0"/>
          <w:numId w:val="13"/>
        </w:numPr>
        <w:rPr>
          <w:rFonts w:asciiTheme="minorHAnsi" w:hAnsiTheme="minorHAnsi" w:cstheme="minorHAnsi"/>
          <w:color w:val="000000" w:themeColor="text1"/>
          <w:sz w:val="18"/>
          <w:szCs w:val="18"/>
        </w:rPr>
      </w:pPr>
      <w:r w:rsidRPr="006346FC">
        <w:rPr>
          <w:rFonts w:asciiTheme="minorHAnsi" w:eastAsia="Calibri" w:hAnsiTheme="minorHAnsi" w:cstheme="minorHAnsi"/>
          <w:color w:val="000000" w:themeColor="text1"/>
          <w:sz w:val="18"/>
          <w:szCs w:val="18"/>
        </w:rPr>
        <w:t xml:space="preserve">Used advanced </w:t>
      </w:r>
      <w:r w:rsidRPr="006346FC">
        <w:rPr>
          <w:rFonts w:asciiTheme="minorHAnsi" w:eastAsia="Calibri" w:hAnsiTheme="minorHAnsi" w:cstheme="minorHAnsi"/>
          <w:b/>
          <w:bCs/>
          <w:color w:val="000000" w:themeColor="text1"/>
          <w:sz w:val="18"/>
          <w:szCs w:val="18"/>
        </w:rPr>
        <w:t>java 8</w:t>
      </w:r>
      <w:r w:rsidRPr="006346FC">
        <w:rPr>
          <w:rFonts w:asciiTheme="minorHAnsi" w:eastAsia="Calibri" w:hAnsiTheme="minorHAnsi" w:cstheme="minorHAnsi"/>
          <w:color w:val="000000" w:themeColor="text1"/>
          <w:sz w:val="18"/>
          <w:szCs w:val="18"/>
        </w:rPr>
        <w:t xml:space="preserve"> features like</w:t>
      </w:r>
      <w:r w:rsidRPr="006346FC">
        <w:rPr>
          <w:rFonts w:asciiTheme="minorHAnsi" w:eastAsia="Calibri" w:hAnsiTheme="minorHAnsi" w:cstheme="minorHAnsi"/>
          <w:b/>
          <w:bCs/>
          <w:color w:val="000000" w:themeColor="text1"/>
          <w:sz w:val="18"/>
          <w:szCs w:val="18"/>
        </w:rPr>
        <w:t xml:space="preserve"> Lambda expressions</w:t>
      </w:r>
      <w:r w:rsidRPr="006346FC">
        <w:rPr>
          <w:rFonts w:asciiTheme="minorHAnsi" w:eastAsia="Calibri" w:hAnsiTheme="minorHAnsi" w:cstheme="minorHAnsi"/>
          <w:color w:val="000000" w:themeColor="text1"/>
          <w:sz w:val="18"/>
          <w:szCs w:val="18"/>
        </w:rPr>
        <w:t xml:space="preserve"> for array operations, </w:t>
      </w:r>
      <w:r w:rsidRPr="006346FC">
        <w:rPr>
          <w:rFonts w:asciiTheme="minorHAnsi" w:eastAsia="Calibri" w:hAnsiTheme="minorHAnsi" w:cstheme="minorHAnsi"/>
          <w:b/>
          <w:bCs/>
          <w:color w:val="000000" w:themeColor="text1"/>
          <w:sz w:val="18"/>
          <w:szCs w:val="18"/>
        </w:rPr>
        <w:t>Streams, Method reference, collections</w:t>
      </w:r>
      <w:r w:rsidRPr="006346FC">
        <w:rPr>
          <w:rFonts w:asciiTheme="minorHAnsi" w:eastAsia="Calibri" w:hAnsiTheme="minorHAnsi" w:cstheme="minorHAnsi"/>
          <w:color w:val="000000" w:themeColor="text1"/>
          <w:sz w:val="18"/>
          <w:szCs w:val="18"/>
        </w:rPr>
        <w:t xml:space="preserve">. Enhanced concurrency methods etc. throughout the application for well-defined programming. </w:t>
      </w:r>
    </w:p>
    <w:p w14:paraId="3FFDBDC3" w14:textId="332D15B1"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 xml:space="preserve">Experience in working with </w:t>
      </w:r>
      <w:r w:rsidRPr="006346FC">
        <w:rPr>
          <w:rFonts w:asciiTheme="minorHAnsi" w:eastAsiaTheme="minorEastAsia" w:hAnsiTheme="minorHAnsi" w:cstheme="minorHAnsi"/>
          <w:b/>
          <w:bCs/>
          <w:color w:val="000000" w:themeColor="text1"/>
          <w:sz w:val="18"/>
          <w:szCs w:val="18"/>
        </w:rPr>
        <w:t xml:space="preserve">ReactJS, React Flux, </w:t>
      </w:r>
      <w:r w:rsidRPr="006346FC">
        <w:rPr>
          <w:rFonts w:asciiTheme="minorHAnsi" w:eastAsiaTheme="minorEastAsia" w:hAnsiTheme="minorHAnsi" w:cstheme="minorHAnsi"/>
          <w:color w:val="000000" w:themeColor="text1"/>
          <w:sz w:val="18"/>
          <w:szCs w:val="18"/>
        </w:rPr>
        <w:t>and</w:t>
      </w:r>
      <w:r w:rsidRPr="006346FC">
        <w:rPr>
          <w:rFonts w:asciiTheme="minorHAnsi" w:eastAsiaTheme="minorEastAsia" w:hAnsiTheme="minorHAnsi" w:cstheme="minorHAnsi"/>
          <w:b/>
          <w:bCs/>
          <w:color w:val="000000" w:themeColor="text1"/>
          <w:sz w:val="18"/>
          <w:szCs w:val="18"/>
        </w:rPr>
        <w:t xml:space="preserve"> Redux</w:t>
      </w:r>
      <w:r w:rsidRPr="006346FC">
        <w:rPr>
          <w:rFonts w:asciiTheme="minorHAnsi" w:eastAsiaTheme="minorEastAsia" w:hAnsiTheme="minorHAnsi" w:cstheme="minorHAnsi"/>
          <w:color w:val="000000" w:themeColor="text1"/>
          <w:sz w:val="18"/>
          <w:szCs w:val="18"/>
        </w:rPr>
        <w:t xml:space="preserve"> architecture using complex object-oriented concepts in improving the performance of websites.</w:t>
      </w:r>
    </w:p>
    <w:p w14:paraId="3F16C336" w14:textId="1B6C459F"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 xml:space="preserve">Responsible to Style, look and feel of the web page with </w:t>
      </w:r>
      <w:r w:rsidRPr="006346FC">
        <w:rPr>
          <w:rFonts w:asciiTheme="minorHAnsi" w:eastAsiaTheme="minorEastAsia" w:hAnsiTheme="minorHAnsi" w:cstheme="minorHAnsi"/>
          <w:b/>
          <w:bCs/>
          <w:color w:val="000000" w:themeColor="text1"/>
          <w:sz w:val="18"/>
          <w:szCs w:val="18"/>
        </w:rPr>
        <w:t>SASS</w:t>
      </w:r>
      <w:r w:rsidRPr="006346FC">
        <w:rPr>
          <w:rFonts w:asciiTheme="minorHAnsi" w:eastAsiaTheme="minorEastAsia" w:hAnsiTheme="minorHAnsi" w:cstheme="minorHAnsi"/>
          <w:color w:val="000000" w:themeColor="text1"/>
          <w:sz w:val="18"/>
          <w:szCs w:val="18"/>
        </w:rPr>
        <w:t xml:space="preserve"> that extends </w:t>
      </w:r>
      <w:r w:rsidRPr="006346FC">
        <w:rPr>
          <w:rFonts w:asciiTheme="minorHAnsi" w:eastAsiaTheme="minorEastAsia" w:hAnsiTheme="minorHAnsi" w:cstheme="minorHAnsi"/>
          <w:b/>
          <w:bCs/>
          <w:color w:val="000000" w:themeColor="text1"/>
          <w:sz w:val="18"/>
          <w:szCs w:val="18"/>
        </w:rPr>
        <w:t>CSS</w:t>
      </w:r>
      <w:r w:rsidRPr="006346FC">
        <w:rPr>
          <w:rFonts w:asciiTheme="minorHAnsi" w:eastAsiaTheme="minorEastAsia" w:hAnsiTheme="minorHAnsi" w:cstheme="minorHAnsi"/>
          <w:color w:val="000000" w:themeColor="text1"/>
          <w:sz w:val="18"/>
          <w:szCs w:val="18"/>
        </w:rPr>
        <w:t xml:space="preserve"> with dynamic behavior such as variable, mixing, operations and functions.</w:t>
      </w:r>
    </w:p>
    <w:p w14:paraId="63D14BE6" w14:textId="62A20B8D"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 xml:space="preserve">Designed and implemented server-side </w:t>
      </w:r>
      <w:r w:rsidRPr="006346FC">
        <w:rPr>
          <w:rFonts w:asciiTheme="minorHAnsi" w:eastAsiaTheme="minorEastAsia" w:hAnsiTheme="minorHAnsi" w:cstheme="minorHAnsi"/>
          <w:b/>
          <w:bCs/>
          <w:color w:val="000000" w:themeColor="text1"/>
          <w:sz w:val="18"/>
          <w:szCs w:val="18"/>
        </w:rPr>
        <w:t>RESTful</w:t>
      </w:r>
      <w:r w:rsidRPr="006346FC">
        <w:rPr>
          <w:rFonts w:asciiTheme="minorHAnsi" w:eastAsiaTheme="minorEastAsia" w:hAnsiTheme="minorHAnsi" w:cstheme="minorHAnsi"/>
          <w:color w:val="000000" w:themeColor="text1"/>
          <w:sz w:val="18"/>
          <w:szCs w:val="18"/>
        </w:rPr>
        <w:t xml:space="preserve"> web services using </w:t>
      </w:r>
      <w:r w:rsidRPr="006346FC">
        <w:rPr>
          <w:rFonts w:asciiTheme="minorHAnsi" w:eastAsiaTheme="minorEastAsia" w:hAnsiTheme="minorHAnsi" w:cstheme="minorHAnsi"/>
          <w:b/>
          <w:bCs/>
          <w:color w:val="000000" w:themeColor="text1"/>
          <w:sz w:val="18"/>
          <w:szCs w:val="18"/>
        </w:rPr>
        <w:t>NodeJS</w:t>
      </w:r>
      <w:r w:rsidRPr="006346FC">
        <w:rPr>
          <w:rFonts w:asciiTheme="minorHAnsi" w:eastAsiaTheme="minorEastAsia" w:hAnsiTheme="minorHAnsi" w:cstheme="minorHAnsi"/>
          <w:color w:val="000000" w:themeColor="text1"/>
          <w:sz w:val="18"/>
          <w:szCs w:val="18"/>
        </w:rPr>
        <w:t xml:space="preserve"> and handled communications to the client side (</w:t>
      </w:r>
      <w:r w:rsidRPr="006346FC">
        <w:rPr>
          <w:rFonts w:asciiTheme="minorHAnsi" w:eastAsiaTheme="minorEastAsia" w:hAnsiTheme="minorHAnsi" w:cstheme="minorHAnsi"/>
          <w:b/>
          <w:bCs/>
          <w:color w:val="000000" w:themeColor="text1"/>
          <w:sz w:val="18"/>
          <w:szCs w:val="18"/>
        </w:rPr>
        <w:t>React JS</w:t>
      </w:r>
      <w:r w:rsidRPr="006346FC">
        <w:rPr>
          <w:rFonts w:asciiTheme="minorHAnsi" w:eastAsiaTheme="minorEastAsia" w:hAnsiTheme="minorHAnsi" w:cstheme="minorHAnsi"/>
          <w:color w:val="000000" w:themeColor="text1"/>
          <w:sz w:val="18"/>
          <w:szCs w:val="18"/>
        </w:rPr>
        <w:t xml:space="preserve">) using </w:t>
      </w:r>
      <w:r w:rsidRPr="006346FC">
        <w:rPr>
          <w:rFonts w:asciiTheme="minorHAnsi" w:eastAsiaTheme="minorEastAsia" w:hAnsiTheme="minorHAnsi" w:cstheme="minorHAnsi"/>
          <w:b/>
          <w:bCs/>
          <w:color w:val="000000" w:themeColor="text1"/>
          <w:sz w:val="18"/>
          <w:szCs w:val="18"/>
        </w:rPr>
        <w:t>JSON</w:t>
      </w:r>
      <w:r w:rsidRPr="006346FC">
        <w:rPr>
          <w:rFonts w:asciiTheme="minorHAnsi" w:eastAsiaTheme="minorEastAsia" w:hAnsiTheme="minorHAnsi" w:cstheme="minorHAnsi"/>
          <w:color w:val="000000" w:themeColor="text1"/>
          <w:sz w:val="18"/>
          <w:szCs w:val="18"/>
        </w:rPr>
        <w:t>.</w:t>
      </w:r>
    </w:p>
    <w:p w14:paraId="2FB45583" w14:textId="4590AE5F" w:rsidR="00E31A8C" w:rsidRPr="006346FC" w:rsidRDefault="00E31A8C" w:rsidP="00B85CD1">
      <w:pPr>
        <w:pStyle w:val="Normal1"/>
        <w:widowControl w:val="0"/>
        <w:numPr>
          <w:ilvl w:val="0"/>
          <w:numId w:val="13"/>
        </w:numPr>
        <w:rPr>
          <w:rFonts w:asciiTheme="minorHAnsi" w:eastAsiaTheme="minorEastAsia" w:hAnsiTheme="minorHAnsi" w:cstheme="minorHAnsi"/>
          <w:color w:val="000000" w:themeColor="text1"/>
          <w:sz w:val="18"/>
          <w:szCs w:val="18"/>
        </w:rPr>
      </w:pPr>
      <w:r w:rsidRPr="006346FC">
        <w:rPr>
          <w:rFonts w:asciiTheme="minorHAnsi" w:hAnsiTheme="minorHAnsi" w:cstheme="minorHAnsi"/>
          <w:color w:val="000000" w:themeColor="text1"/>
          <w:sz w:val="18"/>
          <w:szCs w:val="18"/>
        </w:rPr>
        <w:t>Responsible for creating efficient design and developing User Interaction screens using</w:t>
      </w:r>
      <w:r w:rsidRPr="006346FC">
        <w:rPr>
          <w:rFonts w:asciiTheme="minorHAnsi" w:eastAsia="Calibri" w:hAnsiTheme="minorHAnsi" w:cstheme="minorHAnsi"/>
          <w:color w:val="000000" w:themeColor="text1"/>
          <w:sz w:val="18"/>
          <w:szCs w:val="18"/>
        </w:rPr>
        <w:t xml:space="preserve"> </w:t>
      </w:r>
      <w:r w:rsidRPr="006346FC">
        <w:rPr>
          <w:rFonts w:asciiTheme="minorHAnsi" w:eastAsia="Calibri" w:hAnsiTheme="minorHAnsi" w:cstheme="minorHAnsi"/>
          <w:b/>
          <w:bCs/>
          <w:color w:val="000000" w:themeColor="text1"/>
          <w:sz w:val="18"/>
          <w:szCs w:val="18"/>
        </w:rPr>
        <w:t xml:space="preserve">Angular 6.0, Typescript, HTML5, CSS 3, Ajax, </w:t>
      </w:r>
      <w:r w:rsidRPr="006346FC">
        <w:rPr>
          <w:rFonts w:asciiTheme="minorHAnsi" w:eastAsia="Calibri" w:hAnsiTheme="minorHAnsi" w:cstheme="minorHAnsi"/>
          <w:color w:val="000000" w:themeColor="text1"/>
          <w:sz w:val="18"/>
          <w:szCs w:val="18"/>
        </w:rPr>
        <w:t>and</w:t>
      </w:r>
      <w:r w:rsidRPr="006346FC">
        <w:rPr>
          <w:rFonts w:asciiTheme="minorHAnsi" w:eastAsia="Calibri" w:hAnsiTheme="minorHAnsi" w:cstheme="minorHAnsi"/>
          <w:b/>
          <w:bCs/>
          <w:color w:val="000000" w:themeColor="text1"/>
          <w:sz w:val="18"/>
          <w:szCs w:val="18"/>
        </w:rPr>
        <w:t xml:space="preserve"> Material</w:t>
      </w:r>
      <w:r w:rsidRPr="006346FC">
        <w:rPr>
          <w:rFonts w:asciiTheme="minorHAnsi" w:eastAsia="Calibri" w:hAnsiTheme="minorHAnsi" w:cstheme="minorHAnsi"/>
          <w:color w:val="000000" w:themeColor="text1"/>
          <w:sz w:val="18"/>
          <w:szCs w:val="18"/>
        </w:rPr>
        <w:t xml:space="preserve"> framework.</w:t>
      </w:r>
    </w:p>
    <w:p w14:paraId="0FA25A62" w14:textId="186E8457"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 xml:space="preserve">Worked in using </w:t>
      </w:r>
      <w:r w:rsidRPr="006346FC">
        <w:rPr>
          <w:rFonts w:asciiTheme="minorHAnsi" w:eastAsiaTheme="minorEastAsia" w:hAnsiTheme="minorHAnsi" w:cstheme="minorHAnsi"/>
          <w:b/>
          <w:bCs/>
          <w:color w:val="000000" w:themeColor="text1"/>
          <w:sz w:val="18"/>
          <w:szCs w:val="18"/>
        </w:rPr>
        <w:t>ReactJS</w:t>
      </w:r>
      <w:r w:rsidRPr="006346FC">
        <w:rPr>
          <w:rFonts w:asciiTheme="minorHAnsi" w:eastAsiaTheme="minorEastAsia" w:hAnsiTheme="minorHAnsi" w:cstheme="minorHAnsi"/>
          <w:color w:val="000000" w:themeColor="text1"/>
          <w:sz w:val="18"/>
          <w:szCs w:val="18"/>
        </w:rPr>
        <w:t xml:space="preserve"> components, Forms, Events, Keys and Router.</w:t>
      </w:r>
    </w:p>
    <w:p w14:paraId="28D6700B" w14:textId="16B373D6"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 xml:space="preserve">Implement modules into </w:t>
      </w:r>
      <w:r w:rsidRPr="006346FC">
        <w:rPr>
          <w:rFonts w:asciiTheme="minorHAnsi" w:eastAsiaTheme="minorEastAsia" w:hAnsiTheme="minorHAnsi" w:cstheme="minorHAnsi"/>
          <w:b/>
          <w:bCs/>
          <w:color w:val="000000" w:themeColor="text1"/>
          <w:sz w:val="18"/>
          <w:szCs w:val="18"/>
        </w:rPr>
        <w:t>NodeJS</w:t>
      </w:r>
      <w:r w:rsidRPr="006346FC">
        <w:rPr>
          <w:rFonts w:asciiTheme="minorHAnsi" w:eastAsiaTheme="minorEastAsia" w:hAnsiTheme="minorHAnsi" w:cstheme="minorHAnsi"/>
          <w:color w:val="000000" w:themeColor="text1"/>
          <w:sz w:val="18"/>
          <w:szCs w:val="18"/>
        </w:rPr>
        <w:t xml:space="preserve"> to integrate with designs and requirements.</w:t>
      </w:r>
    </w:p>
    <w:p w14:paraId="29C634AF" w14:textId="7A32D40E"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 xml:space="preserve">Developed the unit testing scripts using </w:t>
      </w:r>
      <w:r w:rsidRPr="006346FC">
        <w:rPr>
          <w:rFonts w:asciiTheme="minorHAnsi" w:eastAsiaTheme="minorEastAsia" w:hAnsiTheme="minorHAnsi" w:cstheme="minorHAnsi"/>
          <w:b/>
          <w:bCs/>
          <w:color w:val="000000" w:themeColor="text1"/>
          <w:sz w:val="18"/>
          <w:szCs w:val="18"/>
        </w:rPr>
        <w:t>JEST</w:t>
      </w:r>
      <w:r w:rsidRPr="006346FC">
        <w:rPr>
          <w:rFonts w:asciiTheme="minorHAnsi" w:eastAsiaTheme="minorEastAsia" w:hAnsiTheme="minorHAnsi" w:cstheme="minorHAnsi"/>
          <w:color w:val="000000" w:themeColor="text1"/>
          <w:sz w:val="18"/>
          <w:szCs w:val="18"/>
        </w:rPr>
        <w:t xml:space="preserve"> for testing the React components using Enzyme and react test renderer.</w:t>
      </w:r>
    </w:p>
    <w:p w14:paraId="77C9A271" w14:textId="77777777" w:rsidR="00E31A8C" w:rsidRPr="006346FC" w:rsidRDefault="00E31A8C" w:rsidP="00B85CD1">
      <w:pPr>
        <w:pStyle w:val="Normal1"/>
        <w:widowControl w:val="0"/>
        <w:numPr>
          <w:ilvl w:val="0"/>
          <w:numId w:val="13"/>
        </w:numPr>
        <w:rPr>
          <w:rFonts w:asciiTheme="minorHAnsi" w:hAnsiTheme="minorHAnsi" w:cstheme="minorHAnsi"/>
          <w:color w:val="000000" w:themeColor="text1"/>
          <w:sz w:val="18"/>
          <w:szCs w:val="18"/>
        </w:rPr>
      </w:pPr>
      <w:r w:rsidRPr="006346FC">
        <w:rPr>
          <w:rFonts w:asciiTheme="minorHAnsi" w:eastAsia="Calibri" w:hAnsiTheme="minorHAnsi" w:cstheme="minorHAnsi"/>
          <w:color w:val="000000" w:themeColor="text1"/>
          <w:sz w:val="18"/>
          <w:szCs w:val="18"/>
        </w:rPr>
        <w:t xml:space="preserve">Involved in writing </w:t>
      </w:r>
      <w:r w:rsidRPr="006346FC">
        <w:rPr>
          <w:rFonts w:asciiTheme="minorHAnsi" w:eastAsia="Calibri" w:hAnsiTheme="minorHAnsi" w:cstheme="minorHAnsi"/>
          <w:b/>
          <w:bCs/>
          <w:color w:val="000000" w:themeColor="text1"/>
          <w:sz w:val="18"/>
          <w:szCs w:val="18"/>
        </w:rPr>
        <w:t>Thread safe blocks</w:t>
      </w:r>
      <w:r w:rsidRPr="006346FC">
        <w:rPr>
          <w:rFonts w:asciiTheme="minorHAnsi" w:eastAsia="Calibri" w:hAnsiTheme="minorHAnsi" w:cstheme="minorHAnsi"/>
          <w:color w:val="000000" w:themeColor="text1"/>
          <w:sz w:val="18"/>
          <w:szCs w:val="18"/>
        </w:rPr>
        <w:t xml:space="preserve"> for </w:t>
      </w:r>
      <w:r w:rsidRPr="006346FC">
        <w:rPr>
          <w:rFonts w:asciiTheme="minorHAnsi" w:eastAsia="Calibri" w:hAnsiTheme="minorHAnsi" w:cstheme="minorHAnsi"/>
          <w:b/>
          <w:bCs/>
          <w:color w:val="000000" w:themeColor="text1"/>
          <w:sz w:val="18"/>
          <w:szCs w:val="18"/>
        </w:rPr>
        <w:t>Multithreading</w:t>
      </w:r>
      <w:r w:rsidRPr="006346FC">
        <w:rPr>
          <w:rFonts w:asciiTheme="minorHAnsi" w:eastAsia="Calibri" w:hAnsiTheme="minorHAnsi" w:cstheme="minorHAnsi"/>
          <w:color w:val="000000" w:themeColor="text1"/>
          <w:sz w:val="18"/>
          <w:szCs w:val="18"/>
        </w:rPr>
        <w:t xml:space="preserve"> access to make valid transactions.</w:t>
      </w:r>
    </w:p>
    <w:p w14:paraId="2D6E33E5" w14:textId="675212B5" w:rsidR="00E31A8C" w:rsidRPr="006346FC" w:rsidRDefault="00E31A8C" w:rsidP="00B85CD1">
      <w:pPr>
        <w:pStyle w:val="Normal1"/>
        <w:widowControl w:val="0"/>
        <w:numPr>
          <w:ilvl w:val="0"/>
          <w:numId w:val="13"/>
        </w:numPr>
        <w:rPr>
          <w:rFonts w:asciiTheme="minorHAnsi" w:hAnsiTheme="minorHAnsi" w:cstheme="minorHAnsi"/>
          <w:color w:val="000000" w:themeColor="text1"/>
          <w:sz w:val="18"/>
          <w:szCs w:val="18"/>
        </w:rPr>
      </w:pPr>
      <w:r w:rsidRPr="006346FC">
        <w:rPr>
          <w:rFonts w:asciiTheme="minorHAnsi" w:eastAsia="Calibri" w:hAnsiTheme="minorHAnsi" w:cstheme="minorHAnsi"/>
          <w:color w:val="000000" w:themeColor="text1"/>
          <w:sz w:val="18"/>
          <w:szCs w:val="18"/>
        </w:rPr>
        <w:t xml:space="preserve">Configured </w:t>
      </w:r>
      <w:r w:rsidRPr="006346FC">
        <w:rPr>
          <w:rFonts w:asciiTheme="minorHAnsi" w:eastAsia="Calibri" w:hAnsiTheme="minorHAnsi" w:cstheme="minorHAnsi"/>
          <w:b/>
          <w:bCs/>
          <w:color w:val="000000" w:themeColor="text1"/>
          <w:sz w:val="18"/>
          <w:szCs w:val="18"/>
        </w:rPr>
        <w:t>Identity and Access Management (IAM)</w:t>
      </w:r>
      <w:r w:rsidRPr="006346FC">
        <w:rPr>
          <w:rFonts w:asciiTheme="minorHAnsi" w:eastAsia="Calibri" w:hAnsiTheme="minorHAnsi" w:cstheme="minorHAnsi"/>
          <w:color w:val="000000" w:themeColor="text1"/>
          <w:sz w:val="18"/>
          <w:szCs w:val="18"/>
        </w:rPr>
        <w:t xml:space="preserve"> groups and users in AWS for improved login authentication.</w:t>
      </w:r>
    </w:p>
    <w:p w14:paraId="68E68CA7" w14:textId="7DE0E2C5"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 xml:space="preserve">Used </w:t>
      </w:r>
      <w:r w:rsidRPr="006346FC">
        <w:rPr>
          <w:rFonts w:asciiTheme="minorHAnsi" w:eastAsiaTheme="minorEastAsia" w:hAnsiTheme="minorHAnsi" w:cstheme="minorHAnsi"/>
          <w:b/>
          <w:bCs/>
          <w:color w:val="000000" w:themeColor="text1"/>
          <w:sz w:val="18"/>
          <w:szCs w:val="18"/>
        </w:rPr>
        <w:t>Java 8</w:t>
      </w:r>
      <w:r w:rsidRPr="006346FC">
        <w:rPr>
          <w:rFonts w:asciiTheme="minorHAnsi" w:eastAsiaTheme="minorEastAsia" w:hAnsiTheme="minorHAnsi" w:cstheme="minorHAnsi"/>
          <w:color w:val="000000" w:themeColor="text1"/>
          <w:sz w:val="18"/>
          <w:szCs w:val="18"/>
        </w:rPr>
        <w:t xml:space="preserve"> features like stream and lambda expressions, parallel operations collections, multithreading and for effective sorting mechanisms.</w:t>
      </w:r>
    </w:p>
    <w:p w14:paraId="071BC4A3" w14:textId="6C0EEE24"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 xml:space="preserve">Used </w:t>
      </w:r>
      <w:r w:rsidRPr="006346FC">
        <w:rPr>
          <w:rFonts w:asciiTheme="minorHAnsi" w:eastAsiaTheme="minorEastAsia" w:hAnsiTheme="minorHAnsi" w:cstheme="minorHAnsi"/>
          <w:b/>
          <w:bCs/>
          <w:color w:val="000000" w:themeColor="text1"/>
          <w:sz w:val="18"/>
          <w:szCs w:val="18"/>
        </w:rPr>
        <w:t>Java 8</w:t>
      </w:r>
      <w:r w:rsidRPr="006346FC">
        <w:rPr>
          <w:rFonts w:asciiTheme="minorHAnsi" w:eastAsiaTheme="minorEastAsia" w:hAnsiTheme="minorHAnsi" w:cstheme="minorHAnsi"/>
          <w:color w:val="000000" w:themeColor="text1"/>
          <w:sz w:val="18"/>
          <w:szCs w:val="18"/>
        </w:rPr>
        <w:t xml:space="preserve"> Method References feature to point to methods by their names and used functional interfaces.</w:t>
      </w:r>
    </w:p>
    <w:p w14:paraId="63D43AD4" w14:textId="0272DB10"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 xml:space="preserve">Used </w:t>
      </w:r>
      <w:proofErr w:type="gramStart"/>
      <w:r w:rsidRPr="006346FC">
        <w:rPr>
          <w:rFonts w:asciiTheme="minorHAnsi" w:eastAsiaTheme="minorEastAsia" w:hAnsiTheme="minorHAnsi" w:cstheme="minorHAnsi"/>
          <w:b/>
          <w:bCs/>
          <w:color w:val="000000" w:themeColor="text1"/>
          <w:sz w:val="18"/>
          <w:szCs w:val="18"/>
        </w:rPr>
        <w:t>Multi-Threading</w:t>
      </w:r>
      <w:proofErr w:type="gramEnd"/>
      <w:r w:rsidRPr="006346FC">
        <w:rPr>
          <w:rFonts w:asciiTheme="minorHAnsi" w:eastAsiaTheme="minorEastAsia" w:hAnsiTheme="minorHAnsi" w:cstheme="minorHAnsi"/>
          <w:color w:val="000000" w:themeColor="text1"/>
          <w:sz w:val="18"/>
          <w:szCs w:val="18"/>
        </w:rPr>
        <w:t xml:space="preserve"> in concurrency and implemented threads for preparing &amp;amp generating mails.</w:t>
      </w:r>
    </w:p>
    <w:p w14:paraId="5314FE80" w14:textId="4DF5A9D5"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 xml:space="preserve">Followed </w:t>
      </w:r>
      <w:r w:rsidRPr="006346FC">
        <w:rPr>
          <w:rFonts w:asciiTheme="minorHAnsi" w:eastAsiaTheme="minorEastAsia" w:hAnsiTheme="minorHAnsi" w:cstheme="minorHAnsi"/>
          <w:b/>
          <w:bCs/>
          <w:color w:val="000000" w:themeColor="text1"/>
          <w:sz w:val="18"/>
          <w:szCs w:val="18"/>
        </w:rPr>
        <w:t>Java &amp; J2EE</w:t>
      </w:r>
      <w:r w:rsidRPr="006346FC">
        <w:rPr>
          <w:rFonts w:asciiTheme="minorHAnsi" w:eastAsiaTheme="minorEastAsia" w:hAnsiTheme="minorHAnsi" w:cstheme="minorHAnsi"/>
          <w:color w:val="000000" w:themeColor="text1"/>
          <w:sz w:val="18"/>
          <w:szCs w:val="18"/>
        </w:rPr>
        <w:t xml:space="preserve"> design patterns like </w:t>
      </w:r>
      <w:r w:rsidRPr="006346FC">
        <w:rPr>
          <w:rFonts w:asciiTheme="minorHAnsi" w:eastAsiaTheme="minorEastAsia" w:hAnsiTheme="minorHAnsi" w:cstheme="minorHAnsi"/>
          <w:b/>
          <w:bCs/>
          <w:color w:val="000000" w:themeColor="text1"/>
          <w:sz w:val="18"/>
          <w:szCs w:val="18"/>
        </w:rPr>
        <w:t>Singleton, Service Locator, Session Façade, DAO, DTO</w:t>
      </w:r>
      <w:r w:rsidR="00E75E5F" w:rsidRPr="006346FC">
        <w:rPr>
          <w:rFonts w:asciiTheme="minorHAnsi" w:eastAsiaTheme="minorEastAsia" w:hAnsiTheme="minorHAnsi" w:cstheme="minorHAnsi"/>
          <w:b/>
          <w:bCs/>
          <w:color w:val="000000" w:themeColor="text1"/>
          <w:sz w:val="18"/>
          <w:szCs w:val="18"/>
        </w:rPr>
        <w:t xml:space="preserve"> </w:t>
      </w:r>
      <w:r w:rsidRPr="006346FC">
        <w:rPr>
          <w:rFonts w:asciiTheme="minorHAnsi" w:eastAsiaTheme="minorEastAsia" w:hAnsiTheme="minorHAnsi" w:cstheme="minorHAnsi"/>
          <w:color w:val="000000" w:themeColor="text1"/>
          <w:sz w:val="18"/>
          <w:szCs w:val="18"/>
        </w:rPr>
        <w:t xml:space="preserve">during development and coding guidelines to design and develop the application. </w:t>
      </w:r>
    </w:p>
    <w:p w14:paraId="0F7855C0" w14:textId="4D8A1449"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 xml:space="preserve">Developed the Application using </w:t>
      </w:r>
      <w:r w:rsidRPr="006346FC">
        <w:rPr>
          <w:rFonts w:asciiTheme="minorHAnsi" w:eastAsiaTheme="minorEastAsia" w:hAnsiTheme="minorHAnsi" w:cstheme="minorHAnsi"/>
          <w:b/>
          <w:bCs/>
          <w:color w:val="000000" w:themeColor="text1"/>
          <w:sz w:val="18"/>
          <w:szCs w:val="18"/>
        </w:rPr>
        <w:t xml:space="preserve">Spring </w:t>
      </w:r>
      <w:r w:rsidRPr="006346FC">
        <w:rPr>
          <w:rFonts w:asciiTheme="minorHAnsi" w:eastAsiaTheme="minorEastAsia" w:hAnsiTheme="minorHAnsi" w:cstheme="minorHAnsi"/>
          <w:color w:val="000000" w:themeColor="text1"/>
          <w:sz w:val="18"/>
          <w:szCs w:val="18"/>
        </w:rPr>
        <w:t xml:space="preserve">Features like </w:t>
      </w:r>
      <w:r w:rsidRPr="006346FC">
        <w:rPr>
          <w:rFonts w:asciiTheme="minorHAnsi" w:eastAsiaTheme="minorEastAsia" w:hAnsiTheme="minorHAnsi" w:cstheme="minorHAnsi"/>
          <w:b/>
          <w:bCs/>
          <w:color w:val="000000" w:themeColor="text1"/>
          <w:sz w:val="18"/>
          <w:szCs w:val="18"/>
        </w:rPr>
        <w:t xml:space="preserve">Spring MVC and ORM </w:t>
      </w:r>
      <w:r w:rsidRPr="006346FC">
        <w:rPr>
          <w:rFonts w:asciiTheme="minorHAnsi" w:eastAsiaTheme="minorEastAsia" w:hAnsiTheme="minorHAnsi" w:cstheme="minorHAnsi"/>
          <w:color w:val="000000" w:themeColor="text1"/>
          <w:sz w:val="18"/>
          <w:szCs w:val="18"/>
        </w:rPr>
        <w:t>for</w:t>
      </w:r>
      <w:r w:rsidRPr="006346FC">
        <w:rPr>
          <w:rFonts w:asciiTheme="minorHAnsi" w:eastAsiaTheme="minorEastAsia" w:hAnsiTheme="minorHAnsi" w:cstheme="minorHAnsi"/>
          <w:b/>
          <w:bCs/>
          <w:color w:val="000000" w:themeColor="text1"/>
          <w:sz w:val="18"/>
          <w:szCs w:val="18"/>
        </w:rPr>
        <w:t> application access </w:t>
      </w:r>
      <w:r w:rsidRPr="006346FC">
        <w:rPr>
          <w:rFonts w:asciiTheme="minorHAnsi" w:eastAsiaTheme="minorEastAsia" w:hAnsiTheme="minorHAnsi" w:cstheme="minorHAnsi"/>
          <w:color w:val="000000" w:themeColor="text1"/>
          <w:sz w:val="18"/>
          <w:szCs w:val="18"/>
        </w:rPr>
        <w:t>and</w:t>
      </w:r>
      <w:r w:rsidRPr="006346FC">
        <w:rPr>
          <w:rFonts w:asciiTheme="minorHAnsi" w:eastAsiaTheme="minorEastAsia" w:hAnsiTheme="minorHAnsi" w:cstheme="minorHAnsi"/>
          <w:b/>
          <w:bCs/>
          <w:color w:val="000000" w:themeColor="text1"/>
          <w:sz w:val="18"/>
          <w:szCs w:val="18"/>
        </w:rPr>
        <w:t xml:space="preserve"> authorization, Spring Integration, Spring AOP </w:t>
      </w:r>
      <w:r w:rsidRPr="006346FC">
        <w:rPr>
          <w:rFonts w:asciiTheme="minorHAnsi" w:eastAsiaTheme="minorEastAsia" w:hAnsiTheme="minorHAnsi" w:cstheme="minorHAnsi"/>
          <w:color w:val="000000" w:themeColor="text1"/>
          <w:sz w:val="18"/>
          <w:szCs w:val="18"/>
        </w:rPr>
        <w:t>for crosscutting concerns.</w:t>
      </w:r>
    </w:p>
    <w:p w14:paraId="72B216CE" w14:textId="74E87D97"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 xml:space="preserve">Solid understanding and Experience in developing applications using </w:t>
      </w:r>
      <w:r w:rsidRPr="006346FC">
        <w:rPr>
          <w:rFonts w:asciiTheme="minorHAnsi" w:eastAsiaTheme="minorEastAsia" w:hAnsiTheme="minorHAnsi" w:cstheme="minorHAnsi"/>
          <w:b/>
          <w:bCs/>
          <w:color w:val="000000" w:themeColor="text1"/>
          <w:sz w:val="18"/>
          <w:szCs w:val="18"/>
        </w:rPr>
        <w:t>Model-View-Controller architecture, spring and Hibernate frameworks</w:t>
      </w:r>
      <w:r w:rsidRPr="006346FC">
        <w:rPr>
          <w:rFonts w:asciiTheme="minorHAnsi" w:eastAsiaTheme="minorEastAsia" w:hAnsiTheme="minorHAnsi" w:cstheme="minorHAnsi"/>
          <w:color w:val="000000" w:themeColor="text1"/>
          <w:sz w:val="18"/>
          <w:szCs w:val="18"/>
        </w:rPr>
        <w:t xml:space="preserve">. </w:t>
      </w:r>
    </w:p>
    <w:p w14:paraId="63F3B359" w14:textId="0757C3C4"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Extensively used</w:t>
      </w:r>
      <w:r w:rsidRPr="006346FC">
        <w:rPr>
          <w:rFonts w:asciiTheme="minorHAnsi" w:eastAsiaTheme="minorEastAsia" w:hAnsiTheme="minorHAnsi" w:cstheme="minorHAnsi"/>
          <w:b/>
          <w:bCs/>
          <w:color w:val="000000" w:themeColor="text1"/>
          <w:sz w:val="18"/>
          <w:szCs w:val="18"/>
        </w:rPr>
        <w:t xml:space="preserve"> Hibernate </w:t>
      </w:r>
      <w:r w:rsidRPr="006346FC">
        <w:rPr>
          <w:rFonts w:asciiTheme="minorHAnsi" w:eastAsiaTheme="minorEastAsia" w:hAnsiTheme="minorHAnsi" w:cstheme="minorHAnsi"/>
          <w:color w:val="000000" w:themeColor="text1"/>
          <w:sz w:val="18"/>
          <w:szCs w:val="18"/>
        </w:rPr>
        <w:t xml:space="preserve">concepts such as </w:t>
      </w:r>
      <w:r w:rsidRPr="006346FC">
        <w:rPr>
          <w:rFonts w:asciiTheme="minorHAnsi" w:eastAsiaTheme="minorEastAsia" w:hAnsiTheme="minorHAnsi" w:cstheme="minorHAnsi"/>
          <w:b/>
          <w:bCs/>
          <w:color w:val="000000" w:themeColor="text1"/>
          <w:sz w:val="18"/>
          <w:szCs w:val="18"/>
        </w:rPr>
        <w:t>inheritance, lazy loading, dirty checking, locking, and transactions</w:t>
      </w:r>
      <w:r w:rsidRPr="006346FC">
        <w:rPr>
          <w:rFonts w:asciiTheme="minorHAnsi" w:eastAsiaTheme="minorEastAsia" w:hAnsiTheme="minorHAnsi" w:cstheme="minorHAnsi"/>
          <w:color w:val="000000" w:themeColor="text1"/>
          <w:sz w:val="18"/>
          <w:szCs w:val="18"/>
        </w:rPr>
        <w:t>.</w:t>
      </w:r>
    </w:p>
    <w:p w14:paraId="43C38517" w14:textId="65F64999"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 xml:space="preserve">Implemented </w:t>
      </w:r>
      <w:r w:rsidRPr="006346FC">
        <w:rPr>
          <w:rFonts w:asciiTheme="minorHAnsi" w:eastAsiaTheme="minorEastAsia" w:hAnsiTheme="minorHAnsi" w:cstheme="minorHAnsi"/>
          <w:b/>
          <w:bCs/>
          <w:color w:val="000000" w:themeColor="text1"/>
          <w:sz w:val="18"/>
          <w:szCs w:val="18"/>
        </w:rPr>
        <w:t>Restful Services</w:t>
      </w:r>
      <w:r w:rsidRPr="006346FC">
        <w:rPr>
          <w:rFonts w:asciiTheme="minorHAnsi" w:eastAsiaTheme="minorEastAsia" w:hAnsiTheme="minorHAnsi" w:cstheme="minorHAnsi"/>
          <w:color w:val="000000" w:themeColor="text1"/>
          <w:sz w:val="18"/>
          <w:szCs w:val="18"/>
        </w:rPr>
        <w:t xml:space="preserve"> in </w:t>
      </w:r>
      <w:r w:rsidRPr="006346FC">
        <w:rPr>
          <w:rFonts w:asciiTheme="minorHAnsi" w:eastAsiaTheme="minorEastAsia" w:hAnsiTheme="minorHAnsi" w:cstheme="minorHAnsi"/>
          <w:b/>
          <w:bCs/>
          <w:color w:val="000000" w:themeColor="text1"/>
          <w:sz w:val="18"/>
          <w:szCs w:val="18"/>
        </w:rPr>
        <w:t>Spring Boot Framework</w:t>
      </w:r>
      <w:r w:rsidRPr="006346FC">
        <w:rPr>
          <w:rFonts w:asciiTheme="minorHAnsi" w:eastAsiaTheme="minorEastAsia" w:hAnsiTheme="minorHAnsi" w:cstheme="minorHAnsi"/>
          <w:color w:val="000000" w:themeColor="text1"/>
          <w:sz w:val="18"/>
          <w:szCs w:val="18"/>
        </w:rPr>
        <w:t xml:space="preserve"> for consuming and producing </w:t>
      </w:r>
      <w:r w:rsidRPr="006346FC">
        <w:rPr>
          <w:rFonts w:asciiTheme="minorHAnsi" w:eastAsiaTheme="minorEastAsia" w:hAnsiTheme="minorHAnsi" w:cstheme="minorHAnsi"/>
          <w:b/>
          <w:bCs/>
          <w:color w:val="000000" w:themeColor="text1"/>
          <w:sz w:val="18"/>
          <w:szCs w:val="18"/>
        </w:rPr>
        <w:t>JSON Data</w:t>
      </w:r>
      <w:r w:rsidRPr="006346FC">
        <w:rPr>
          <w:rFonts w:asciiTheme="minorHAnsi" w:eastAsiaTheme="minorEastAsia" w:hAnsiTheme="minorHAnsi" w:cstheme="minorHAnsi"/>
          <w:color w:val="000000" w:themeColor="text1"/>
          <w:sz w:val="18"/>
          <w:szCs w:val="18"/>
        </w:rPr>
        <w:t xml:space="preserve"> from End points</w:t>
      </w:r>
      <w:r w:rsidRPr="006346FC">
        <w:rPr>
          <w:rFonts w:asciiTheme="minorHAnsi" w:eastAsiaTheme="minorEastAsia" w:hAnsiTheme="minorHAnsi" w:cstheme="minorHAnsi"/>
          <w:b/>
          <w:bCs/>
          <w:color w:val="000000" w:themeColor="text1"/>
          <w:sz w:val="18"/>
          <w:szCs w:val="18"/>
        </w:rPr>
        <w:t>.</w:t>
      </w:r>
    </w:p>
    <w:p w14:paraId="28311C07" w14:textId="5B117AA9"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b/>
          <w:bCs/>
          <w:color w:val="000000" w:themeColor="text1"/>
          <w:sz w:val="18"/>
          <w:szCs w:val="18"/>
        </w:rPr>
        <w:t>Restful Web services</w:t>
      </w:r>
      <w:r w:rsidRPr="006346FC">
        <w:rPr>
          <w:rFonts w:asciiTheme="minorHAnsi" w:eastAsiaTheme="minorEastAsia" w:hAnsiTheme="minorHAnsi" w:cstheme="minorHAnsi"/>
          <w:color w:val="000000" w:themeColor="text1"/>
          <w:sz w:val="18"/>
          <w:szCs w:val="18"/>
        </w:rPr>
        <w:t xml:space="preserve"> for </w:t>
      </w:r>
      <w:r w:rsidRPr="006346FC">
        <w:rPr>
          <w:rFonts w:asciiTheme="minorHAnsi" w:eastAsiaTheme="minorEastAsia" w:hAnsiTheme="minorHAnsi" w:cstheme="minorHAnsi"/>
          <w:b/>
          <w:bCs/>
          <w:color w:val="000000" w:themeColor="text1"/>
          <w:sz w:val="18"/>
          <w:szCs w:val="18"/>
        </w:rPr>
        <w:t>API</w:t>
      </w:r>
      <w:r w:rsidRPr="006346FC">
        <w:rPr>
          <w:rFonts w:asciiTheme="minorHAnsi" w:eastAsiaTheme="minorEastAsia" w:hAnsiTheme="minorHAnsi" w:cstheme="minorHAnsi"/>
          <w:color w:val="000000" w:themeColor="text1"/>
          <w:sz w:val="18"/>
          <w:szCs w:val="18"/>
        </w:rPr>
        <w:t xml:space="preserve"> identification and Resource’s purpose we used </w:t>
      </w:r>
      <w:r w:rsidRPr="006346FC">
        <w:rPr>
          <w:rFonts w:asciiTheme="minorHAnsi" w:eastAsiaTheme="minorEastAsia" w:hAnsiTheme="minorHAnsi" w:cstheme="minorHAnsi"/>
          <w:b/>
          <w:bCs/>
          <w:color w:val="000000" w:themeColor="text1"/>
          <w:sz w:val="18"/>
          <w:szCs w:val="18"/>
        </w:rPr>
        <w:t>APIGEE.</w:t>
      </w:r>
    </w:p>
    <w:p w14:paraId="33606B6E" w14:textId="78080B73"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Involved in developing </w:t>
      </w:r>
      <w:r w:rsidRPr="006346FC">
        <w:rPr>
          <w:rFonts w:asciiTheme="minorHAnsi" w:eastAsiaTheme="minorEastAsia" w:hAnsiTheme="minorHAnsi" w:cstheme="minorHAnsi"/>
          <w:b/>
          <w:bCs/>
          <w:color w:val="000000" w:themeColor="text1"/>
          <w:sz w:val="18"/>
          <w:szCs w:val="18"/>
        </w:rPr>
        <w:t>RESTful Web Services</w:t>
      </w:r>
      <w:r w:rsidRPr="006346FC">
        <w:rPr>
          <w:rFonts w:asciiTheme="minorHAnsi" w:eastAsiaTheme="minorEastAsia" w:hAnsiTheme="minorHAnsi" w:cstheme="minorHAnsi"/>
          <w:color w:val="000000" w:themeColor="text1"/>
          <w:sz w:val="18"/>
          <w:szCs w:val="18"/>
        </w:rPr>
        <w:t xml:space="preserve"> with </w:t>
      </w:r>
      <w:r w:rsidRPr="006346FC">
        <w:rPr>
          <w:rFonts w:asciiTheme="minorHAnsi" w:eastAsiaTheme="minorEastAsia" w:hAnsiTheme="minorHAnsi" w:cstheme="minorHAnsi"/>
          <w:b/>
          <w:bCs/>
          <w:color w:val="000000" w:themeColor="text1"/>
          <w:sz w:val="18"/>
          <w:szCs w:val="18"/>
        </w:rPr>
        <w:t>JAX-RS</w:t>
      </w:r>
      <w:r w:rsidRPr="006346FC">
        <w:rPr>
          <w:rFonts w:asciiTheme="minorHAnsi" w:eastAsiaTheme="minorEastAsia" w:hAnsiTheme="minorHAnsi" w:cstheme="minorHAnsi"/>
          <w:color w:val="000000" w:themeColor="text1"/>
          <w:sz w:val="18"/>
          <w:szCs w:val="18"/>
        </w:rPr>
        <w:t xml:space="preserve"> to provide functionality for future development. </w:t>
      </w:r>
    </w:p>
    <w:p w14:paraId="5C9FF82B" w14:textId="3FF8D461"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 xml:space="preserve">Used </w:t>
      </w:r>
      <w:r w:rsidRPr="006346FC">
        <w:rPr>
          <w:rFonts w:asciiTheme="minorHAnsi" w:eastAsiaTheme="minorEastAsia" w:hAnsiTheme="minorHAnsi" w:cstheme="minorHAnsi"/>
          <w:b/>
          <w:bCs/>
          <w:color w:val="000000" w:themeColor="text1"/>
          <w:sz w:val="18"/>
          <w:szCs w:val="18"/>
        </w:rPr>
        <w:t>Spring Boot</w:t>
      </w:r>
      <w:r w:rsidRPr="006346FC">
        <w:rPr>
          <w:rFonts w:asciiTheme="minorHAnsi" w:eastAsiaTheme="minorEastAsia" w:hAnsiTheme="minorHAnsi" w:cstheme="minorHAnsi"/>
          <w:color w:val="000000" w:themeColor="text1"/>
          <w:sz w:val="18"/>
          <w:szCs w:val="18"/>
        </w:rPr>
        <w:t xml:space="preserve"> framework for building cloud and to develop spring-based application radically faster with very less configuration. </w:t>
      </w:r>
    </w:p>
    <w:p w14:paraId="562D47DE" w14:textId="772E22C5" w:rsidR="771FFA9D" w:rsidRPr="006346FC" w:rsidRDefault="0023390B"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Used</w:t>
      </w:r>
      <w:r w:rsidR="771FFA9D" w:rsidRPr="006346FC">
        <w:rPr>
          <w:rFonts w:asciiTheme="minorHAnsi" w:eastAsiaTheme="minorEastAsia" w:hAnsiTheme="minorHAnsi" w:cstheme="minorHAnsi"/>
          <w:color w:val="000000" w:themeColor="text1"/>
          <w:sz w:val="18"/>
          <w:szCs w:val="18"/>
        </w:rPr>
        <w:t xml:space="preserve"> architecture, with Spring Boot-based services interacting with </w:t>
      </w:r>
      <w:r w:rsidR="771FFA9D" w:rsidRPr="006346FC">
        <w:rPr>
          <w:rFonts w:asciiTheme="minorHAnsi" w:eastAsiaTheme="minorEastAsia" w:hAnsiTheme="minorHAnsi" w:cstheme="minorHAnsi"/>
          <w:b/>
          <w:bCs/>
          <w:color w:val="000000" w:themeColor="text1"/>
          <w:sz w:val="18"/>
          <w:szCs w:val="18"/>
        </w:rPr>
        <w:t>REST</w:t>
      </w:r>
      <w:r w:rsidR="771FFA9D" w:rsidRPr="006346FC">
        <w:rPr>
          <w:rFonts w:asciiTheme="minorHAnsi" w:eastAsiaTheme="minorEastAsia" w:hAnsiTheme="minorHAnsi" w:cstheme="minorHAnsi"/>
          <w:color w:val="000000" w:themeColor="text1"/>
          <w:sz w:val="18"/>
          <w:szCs w:val="18"/>
        </w:rPr>
        <w:t xml:space="preserve"> and </w:t>
      </w:r>
      <w:r w:rsidR="771FFA9D" w:rsidRPr="006346FC">
        <w:rPr>
          <w:rFonts w:asciiTheme="minorHAnsi" w:eastAsiaTheme="minorEastAsia" w:hAnsiTheme="minorHAnsi" w:cstheme="minorHAnsi"/>
          <w:b/>
          <w:bCs/>
          <w:color w:val="000000" w:themeColor="text1"/>
          <w:sz w:val="18"/>
          <w:szCs w:val="18"/>
        </w:rPr>
        <w:t>Apache Kafka</w:t>
      </w:r>
      <w:r w:rsidR="771FFA9D" w:rsidRPr="006346FC">
        <w:rPr>
          <w:rFonts w:asciiTheme="minorHAnsi" w:eastAsiaTheme="minorEastAsia" w:hAnsiTheme="minorHAnsi" w:cstheme="minorHAnsi"/>
          <w:color w:val="000000" w:themeColor="text1"/>
          <w:sz w:val="18"/>
          <w:szCs w:val="18"/>
        </w:rPr>
        <w:t xml:space="preserve"> message brokers. </w:t>
      </w:r>
    </w:p>
    <w:p w14:paraId="4C675EB5" w14:textId="637893CF"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b/>
          <w:bCs/>
          <w:color w:val="000000" w:themeColor="text1"/>
          <w:sz w:val="18"/>
          <w:szCs w:val="18"/>
        </w:rPr>
        <w:t>Spring security</w:t>
      </w:r>
      <w:r w:rsidRPr="006346FC">
        <w:rPr>
          <w:rFonts w:asciiTheme="minorHAnsi" w:eastAsiaTheme="minorEastAsia" w:hAnsiTheme="minorHAnsi" w:cstheme="minorHAnsi"/>
          <w:color w:val="000000" w:themeColor="text1"/>
          <w:sz w:val="18"/>
          <w:szCs w:val="18"/>
        </w:rPr>
        <w:t xml:space="preserve"> is used for </w:t>
      </w:r>
      <w:r w:rsidRPr="006346FC">
        <w:rPr>
          <w:rFonts w:asciiTheme="minorHAnsi" w:eastAsiaTheme="minorEastAsia" w:hAnsiTheme="minorHAnsi" w:cstheme="minorHAnsi"/>
          <w:b/>
          <w:bCs/>
          <w:color w:val="000000" w:themeColor="text1"/>
          <w:sz w:val="18"/>
          <w:szCs w:val="18"/>
        </w:rPr>
        <w:t>authentication, session fixation, click jacking, cross site request forgery</w:t>
      </w:r>
      <w:r w:rsidRPr="006346FC">
        <w:rPr>
          <w:rFonts w:asciiTheme="minorHAnsi" w:eastAsiaTheme="minorEastAsia" w:hAnsiTheme="minorHAnsi" w:cstheme="minorHAnsi"/>
          <w:color w:val="000000" w:themeColor="text1"/>
          <w:sz w:val="18"/>
          <w:szCs w:val="18"/>
        </w:rPr>
        <w:t>.</w:t>
      </w:r>
    </w:p>
    <w:p w14:paraId="29356E3D" w14:textId="4B37148A"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 xml:space="preserve">Secured the API's by implementing </w:t>
      </w:r>
      <w:r w:rsidRPr="006346FC">
        <w:rPr>
          <w:rFonts w:asciiTheme="minorHAnsi" w:eastAsiaTheme="minorEastAsia" w:hAnsiTheme="minorHAnsi" w:cstheme="minorHAnsi"/>
          <w:b/>
          <w:bCs/>
          <w:color w:val="000000" w:themeColor="text1"/>
          <w:sz w:val="18"/>
          <w:szCs w:val="18"/>
        </w:rPr>
        <w:t>Oauth2 token</w:t>
      </w:r>
      <w:r w:rsidRPr="006346FC">
        <w:rPr>
          <w:rFonts w:asciiTheme="minorHAnsi" w:eastAsiaTheme="minorEastAsia" w:hAnsiTheme="minorHAnsi" w:cstheme="minorHAnsi"/>
          <w:color w:val="000000" w:themeColor="text1"/>
          <w:sz w:val="18"/>
          <w:szCs w:val="18"/>
        </w:rPr>
        <w:t xml:space="preserve">-based </w:t>
      </w:r>
      <w:r w:rsidRPr="006346FC">
        <w:rPr>
          <w:rFonts w:asciiTheme="minorHAnsi" w:eastAsiaTheme="minorEastAsia" w:hAnsiTheme="minorHAnsi" w:cstheme="minorHAnsi"/>
          <w:b/>
          <w:bCs/>
          <w:color w:val="000000" w:themeColor="text1"/>
          <w:sz w:val="18"/>
          <w:szCs w:val="18"/>
        </w:rPr>
        <w:t>authentication</w:t>
      </w:r>
      <w:r w:rsidRPr="006346FC">
        <w:rPr>
          <w:rFonts w:asciiTheme="minorHAnsi" w:eastAsiaTheme="minorEastAsia" w:hAnsiTheme="minorHAnsi" w:cstheme="minorHAnsi"/>
          <w:color w:val="000000" w:themeColor="text1"/>
          <w:sz w:val="18"/>
          <w:szCs w:val="18"/>
        </w:rPr>
        <w:t>.</w:t>
      </w:r>
    </w:p>
    <w:p w14:paraId="38CB63DC" w14:textId="04D8791F"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 xml:space="preserve">Used </w:t>
      </w:r>
      <w:r w:rsidRPr="006346FC">
        <w:rPr>
          <w:rFonts w:asciiTheme="minorHAnsi" w:eastAsiaTheme="minorEastAsia" w:hAnsiTheme="minorHAnsi" w:cstheme="minorHAnsi"/>
          <w:b/>
          <w:bCs/>
          <w:color w:val="000000" w:themeColor="text1"/>
          <w:sz w:val="18"/>
          <w:szCs w:val="18"/>
        </w:rPr>
        <w:t>AJAX</w:t>
      </w:r>
      <w:r w:rsidRPr="006346FC">
        <w:rPr>
          <w:rFonts w:asciiTheme="minorHAnsi" w:eastAsiaTheme="minorEastAsia" w:hAnsiTheme="minorHAnsi" w:cstheme="minorHAnsi"/>
          <w:color w:val="000000" w:themeColor="text1"/>
          <w:sz w:val="18"/>
          <w:szCs w:val="18"/>
        </w:rPr>
        <w:t xml:space="preserve"> extensively to implement front end /user interface features in the application</w:t>
      </w:r>
      <w:r w:rsidR="00C357E0" w:rsidRPr="006346FC">
        <w:rPr>
          <w:rFonts w:asciiTheme="minorHAnsi" w:eastAsiaTheme="minorEastAsia" w:hAnsiTheme="minorHAnsi" w:cstheme="minorHAnsi"/>
          <w:color w:val="000000" w:themeColor="text1"/>
          <w:sz w:val="18"/>
          <w:szCs w:val="18"/>
        </w:rPr>
        <w:t>.</w:t>
      </w:r>
    </w:p>
    <w:p w14:paraId="1FA4B9C6" w14:textId="29314D85"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 xml:space="preserve">Developed applications using </w:t>
      </w:r>
      <w:r w:rsidRPr="006346FC">
        <w:rPr>
          <w:rFonts w:asciiTheme="minorHAnsi" w:eastAsiaTheme="minorEastAsia" w:hAnsiTheme="minorHAnsi" w:cstheme="minorHAnsi"/>
          <w:b/>
          <w:bCs/>
          <w:color w:val="000000" w:themeColor="text1"/>
          <w:sz w:val="18"/>
          <w:szCs w:val="18"/>
        </w:rPr>
        <w:t>Rule Engines Drools4.x, Work Flows,</w:t>
      </w:r>
      <w:r w:rsidRPr="006346FC">
        <w:rPr>
          <w:rFonts w:asciiTheme="minorHAnsi" w:eastAsiaTheme="minorEastAsia" w:hAnsiTheme="minorHAnsi" w:cstheme="minorHAnsi"/>
          <w:color w:val="000000" w:themeColor="text1"/>
          <w:sz w:val="18"/>
          <w:szCs w:val="18"/>
        </w:rPr>
        <w:t xml:space="preserve"> </w:t>
      </w:r>
      <w:r w:rsidR="0023390B" w:rsidRPr="006346FC">
        <w:rPr>
          <w:rFonts w:asciiTheme="minorHAnsi" w:eastAsiaTheme="minorEastAsia" w:hAnsiTheme="minorHAnsi" w:cstheme="minorHAnsi"/>
          <w:color w:val="000000" w:themeColor="text1"/>
          <w:sz w:val="18"/>
          <w:szCs w:val="18"/>
        </w:rPr>
        <w:t>and Human</w:t>
      </w:r>
      <w:r w:rsidRPr="006346FC">
        <w:rPr>
          <w:rFonts w:asciiTheme="minorHAnsi" w:eastAsiaTheme="minorEastAsia" w:hAnsiTheme="minorHAnsi" w:cstheme="minorHAnsi"/>
          <w:color w:val="000000" w:themeColor="text1"/>
          <w:sz w:val="18"/>
          <w:szCs w:val="18"/>
        </w:rPr>
        <w:t xml:space="preserve"> tasks to implement business rules validations.</w:t>
      </w:r>
    </w:p>
    <w:p w14:paraId="6626B63E" w14:textId="3E3FE2BA" w:rsidR="00D17B3B" w:rsidRPr="006346FC" w:rsidRDefault="00D17B3B" w:rsidP="00B85CD1">
      <w:pPr>
        <w:pStyle w:val="Normal1"/>
        <w:widowControl w:val="0"/>
        <w:numPr>
          <w:ilvl w:val="0"/>
          <w:numId w:val="13"/>
        </w:numPr>
        <w:contextualSpacing/>
        <w:rPr>
          <w:rFonts w:asciiTheme="minorHAnsi" w:hAnsiTheme="minorHAnsi" w:cstheme="minorHAnsi"/>
          <w:sz w:val="18"/>
          <w:szCs w:val="18"/>
        </w:rPr>
      </w:pPr>
      <w:r w:rsidRPr="006346FC">
        <w:rPr>
          <w:rFonts w:asciiTheme="minorHAnsi" w:hAnsiTheme="minorHAnsi" w:cstheme="minorHAnsi"/>
          <w:sz w:val="18"/>
          <w:szCs w:val="18"/>
        </w:rPr>
        <w:t xml:space="preserve">Created/managed </w:t>
      </w:r>
      <w:r w:rsidRPr="006346FC">
        <w:rPr>
          <w:rFonts w:asciiTheme="minorHAnsi" w:hAnsiTheme="minorHAnsi" w:cstheme="minorHAnsi"/>
          <w:b/>
          <w:bCs/>
          <w:sz w:val="18"/>
          <w:szCs w:val="18"/>
        </w:rPr>
        <w:t>Mongo DB/NoSQL</w:t>
      </w:r>
      <w:r w:rsidRPr="006346FC">
        <w:rPr>
          <w:rFonts w:asciiTheme="minorHAnsi" w:hAnsiTheme="minorHAnsi" w:cstheme="minorHAnsi"/>
          <w:sz w:val="18"/>
          <w:szCs w:val="18"/>
        </w:rPr>
        <w:t xml:space="preserve"> collections. Developed Server-side automation using </w:t>
      </w:r>
      <w:r w:rsidRPr="006346FC">
        <w:rPr>
          <w:rFonts w:asciiTheme="minorHAnsi" w:hAnsiTheme="minorHAnsi" w:cstheme="minorHAnsi"/>
          <w:b/>
          <w:bCs/>
          <w:sz w:val="18"/>
          <w:szCs w:val="18"/>
        </w:rPr>
        <w:t>Node.js</w:t>
      </w:r>
      <w:r w:rsidRPr="006346FC">
        <w:rPr>
          <w:rFonts w:asciiTheme="minorHAnsi" w:hAnsiTheme="minorHAnsi" w:cstheme="minorHAnsi"/>
          <w:sz w:val="18"/>
          <w:szCs w:val="18"/>
        </w:rPr>
        <w:t xml:space="preserve"> scripting and connecting different types of </w:t>
      </w:r>
      <w:r w:rsidRPr="006346FC">
        <w:rPr>
          <w:rFonts w:asciiTheme="minorHAnsi" w:hAnsiTheme="minorHAnsi" w:cstheme="minorHAnsi"/>
          <w:b/>
          <w:bCs/>
          <w:sz w:val="18"/>
          <w:szCs w:val="18"/>
        </w:rPr>
        <w:t>SQL</w:t>
      </w:r>
      <w:r w:rsidRPr="006346FC">
        <w:rPr>
          <w:rFonts w:asciiTheme="minorHAnsi" w:hAnsiTheme="minorHAnsi" w:cstheme="minorHAnsi"/>
          <w:sz w:val="18"/>
          <w:szCs w:val="18"/>
        </w:rPr>
        <w:t xml:space="preserve"> and </w:t>
      </w:r>
      <w:r w:rsidRPr="006346FC">
        <w:rPr>
          <w:rFonts w:asciiTheme="minorHAnsi" w:hAnsiTheme="minorHAnsi" w:cstheme="minorHAnsi"/>
          <w:b/>
          <w:bCs/>
          <w:sz w:val="18"/>
          <w:szCs w:val="18"/>
        </w:rPr>
        <w:t>NoSQL databases</w:t>
      </w:r>
      <w:r w:rsidRPr="006346FC">
        <w:rPr>
          <w:rFonts w:asciiTheme="minorHAnsi" w:hAnsiTheme="minorHAnsi" w:cstheme="minorHAnsi"/>
          <w:sz w:val="18"/>
          <w:szCs w:val="18"/>
        </w:rPr>
        <w:t>.</w:t>
      </w:r>
    </w:p>
    <w:p w14:paraId="71AD0EA9" w14:textId="18FF2DEC" w:rsidR="00E31A8C" w:rsidRPr="006346FC" w:rsidRDefault="00E31A8C" w:rsidP="00B85CD1">
      <w:pPr>
        <w:pStyle w:val="Normal1"/>
        <w:widowControl w:val="0"/>
        <w:numPr>
          <w:ilvl w:val="0"/>
          <w:numId w:val="13"/>
        </w:numPr>
        <w:contextualSpacing/>
        <w:rPr>
          <w:rFonts w:asciiTheme="minorHAnsi" w:eastAsia="Questrial" w:hAnsiTheme="minorHAnsi" w:cstheme="minorHAnsi"/>
          <w:color w:val="000000" w:themeColor="text1"/>
          <w:sz w:val="18"/>
          <w:szCs w:val="18"/>
        </w:rPr>
      </w:pPr>
      <w:r w:rsidRPr="006346FC">
        <w:rPr>
          <w:rFonts w:asciiTheme="minorHAnsi" w:eastAsia="Questrial" w:hAnsiTheme="minorHAnsi" w:cstheme="minorHAnsi"/>
          <w:color w:val="000000" w:themeColor="text1"/>
          <w:sz w:val="18"/>
          <w:szCs w:val="18"/>
        </w:rPr>
        <w:t xml:space="preserve">Developed the Spring Features like </w:t>
      </w:r>
      <w:r w:rsidRPr="006346FC">
        <w:rPr>
          <w:rFonts w:asciiTheme="minorHAnsi" w:eastAsia="Questrial" w:hAnsiTheme="minorHAnsi" w:cstheme="minorHAnsi"/>
          <w:b/>
          <w:bCs/>
          <w:color w:val="000000" w:themeColor="text1"/>
          <w:sz w:val="18"/>
          <w:szCs w:val="18"/>
        </w:rPr>
        <w:t>Spring MVC</w:t>
      </w:r>
      <w:r w:rsidRPr="006346FC">
        <w:rPr>
          <w:rFonts w:asciiTheme="minorHAnsi" w:eastAsia="Questrial" w:hAnsiTheme="minorHAnsi" w:cstheme="minorHAnsi"/>
          <w:color w:val="000000" w:themeColor="text1"/>
          <w:sz w:val="18"/>
          <w:szCs w:val="18"/>
        </w:rPr>
        <w:t xml:space="preserve">, </w:t>
      </w:r>
      <w:r w:rsidRPr="006346FC">
        <w:rPr>
          <w:rFonts w:asciiTheme="minorHAnsi" w:eastAsia="Questrial" w:hAnsiTheme="minorHAnsi" w:cstheme="minorHAnsi"/>
          <w:b/>
          <w:bCs/>
          <w:color w:val="000000" w:themeColor="text1"/>
          <w:sz w:val="18"/>
          <w:szCs w:val="18"/>
        </w:rPr>
        <w:t>Spring Boot</w:t>
      </w:r>
      <w:r w:rsidRPr="006346FC">
        <w:rPr>
          <w:rFonts w:asciiTheme="minorHAnsi" w:eastAsia="Questrial" w:hAnsiTheme="minorHAnsi" w:cstheme="minorHAnsi"/>
          <w:color w:val="000000" w:themeColor="text1"/>
          <w:sz w:val="18"/>
          <w:szCs w:val="18"/>
        </w:rPr>
        <w:t xml:space="preserve">, </w:t>
      </w:r>
      <w:r w:rsidRPr="006346FC">
        <w:rPr>
          <w:rFonts w:asciiTheme="minorHAnsi" w:eastAsia="Questrial" w:hAnsiTheme="minorHAnsi" w:cstheme="minorHAnsi"/>
          <w:b/>
          <w:bCs/>
          <w:color w:val="000000" w:themeColor="text1"/>
          <w:sz w:val="18"/>
          <w:szCs w:val="18"/>
        </w:rPr>
        <w:t>Spring Batch</w:t>
      </w:r>
      <w:r w:rsidRPr="006346FC">
        <w:rPr>
          <w:rFonts w:asciiTheme="minorHAnsi" w:eastAsia="Questrial" w:hAnsiTheme="minorHAnsi" w:cstheme="minorHAnsi"/>
          <w:color w:val="000000" w:themeColor="text1"/>
          <w:sz w:val="18"/>
          <w:szCs w:val="18"/>
        </w:rPr>
        <w:t xml:space="preserve">, </w:t>
      </w:r>
      <w:r w:rsidRPr="006346FC">
        <w:rPr>
          <w:rFonts w:asciiTheme="minorHAnsi" w:eastAsia="Questrial" w:hAnsiTheme="minorHAnsi" w:cstheme="minorHAnsi"/>
          <w:b/>
          <w:bCs/>
          <w:color w:val="000000" w:themeColor="text1"/>
          <w:sz w:val="18"/>
          <w:szCs w:val="18"/>
        </w:rPr>
        <w:t>Spring Security</w:t>
      </w:r>
      <w:r w:rsidRPr="006346FC">
        <w:rPr>
          <w:rFonts w:asciiTheme="minorHAnsi" w:eastAsia="Questrial" w:hAnsiTheme="minorHAnsi" w:cstheme="minorHAnsi"/>
          <w:color w:val="000000" w:themeColor="text1"/>
          <w:sz w:val="18"/>
          <w:szCs w:val="18"/>
        </w:rPr>
        <w:t xml:space="preserve">, and </w:t>
      </w:r>
      <w:r w:rsidRPr="006346FC">
        <w:rPr>
          <w:rFonts w:asciiTheme="minorHAnsi" w:eastAsia="Questrial" w:hAnsiTheme="minorHAnsi" w:cstheme="minorHAnsi"/>
          <w:b/>
          <w:bCs/>
          <w:color w:val="000000" w:themeColor="text1"/>
          <w:sz w:val="18"/>
          <w:szCs w:val="18"/>
        </w:rPr>
        <w:t>Spring Integration</w:t>
      </w:r>
      <w:r w:rsidRPr="006346FC">
        <w:rPr>
          <w:rFonts w:asciiTheme="minorHAnsi" w:eastAsia="Questrial" w:hAnsiTheme="minorHAnsi" w:cstheme="minorHAnsi"/>
          <w:color w:val="000000" w:themeColor="text1"/>
          <w:sz w:val="18"/>
          <w:szCs w:val="18"/>
        </w:rPr>
        <w:t xml:space="preserve">.   </w:t>
      </w:r>
    </w:p>
    <w:p w14:paraId="1DCD5F8A" w14:textId="5EC77EA0"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 xml:space="preserve">Load balancing among the servers was implemented by using </w:t>
      </w:r>
      <w:r w:rsidRPr="006346FC">
        <w:rPr>
          <w:rFonts w:asciiTheme="minorHAnsi" w:eastAsiaTheme="minorEastAsia" w:hAnsiTheme="minorHAnsi" w:cstheme="minorHAnsi"/>
          <w:b/>
          <w:bCs/>
          <w:color w:val="000000" w:themeColor="text1"/>
          <w:sz w:val="18"/>
          <w:szCs w:val="18"/>
        </w:rPr>
        <w:t>Spring Ribbon.</w:t>
      </w:r>
    </w:p>
    <w:p w14:paraId="1321473A" w14:textId="19E76C68"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 xml:space="preserve">Used </w:t>
      </w:r>
      <w:r w:rsidRPr="006346FC">
        <w:rPr>
          <w:rFonts w:asciiTheme="minorHAnsi" w:eastAsiaTheme="minorEastAsia" w:hAnsiTheme="minorHAnsi" w:cstheme="minorHAnsi"/>
          <w:b/>
          <w:bCs/>
          <w:color w:val="000000" w:themeColor="text1"/>
          <w:sz w:val="18"/>
          <w:szCs w:val="18"/>
        </w:rPr>
        <w:t>MongoDB</w:t>
      </w:r>
      <w:r w:rsidRPr="006346FC">
        <w:rPr>
          <w:rFonts w:asciiTheme="minorHAnsi" w:eastAsiaTheme="minorEastAsia" w:hAnsiTheme="minorHAnsi" w:cstheme="minorHAnsi"/>
          <w:color w:val="000000" w:themeColor="text1"/>
          <w:sz w:val="18"/>
          <w:szCs w:val="18"/>
        </w:rPr>
        <w:t xml:space="preserve"> in developing documents with dynamic schemas and spreads data to servers.</w:t>
      </w:r>
    </w:p>
    <w:p w14:paraId="49ACCE51" w14:textId="5FCF1206"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 xml:space="preserve">Created Data as A Service (DaaS) based Restful (Jersey) web service to connect to a </w:t>
      </w:r>
      <w:r w:rsidRPr="006346FC">
        <w:rPr>
          <w:rFonts w:asciiTheme="minorHAnsi" w:eastAsiaTheme="minorEastAsia" w:hAnsiTheme="minorHAnsi" w:cstheme="minorHAnsi"/>
          <w:b/>
          <w:bCs/>
          <w:color w:val="000000" w:themeColor="text1"/>
          <w:sz w:val="18"/>
          <w:szCs w:val="18"/>
        </w:rPr>
        <w:t>Mongo DB.</w:t>
      </w:r>
    </w:p>
    <w:p w14:paraId="0575519C" w14:textId="290BB768"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 xml:space="preserve">Upgraded the </w:t>
      </w:r>
      <w:r w:rsidRPr="006346FC">
        <w:rPr>
          <w:rFonts w:asciiTheme="minorHAnsi" w:eastAsiaTheme="minorEastAsia" w:hAnsiTheme="minorHAnsi" w:cstheme="minorHAnsi"/>
          <w:b/>
          <w:bCs/>
          <w:color w:val="000000" w:themeColor="text1"/>
          <w:sz w:val="18"/>
          <w:szCs w:val="18"/>
        </w:rPr>
        <w:t>swagger</w:t>
      </w:r>
      <w:r w:rsidRPr="006346FC">
        <w:rPr>
          <w:rFonts w:asciiTheme="minorHAnsi" w:eastAsiaTheme="minorEastAsia" w:hAnsiTheme="minorHAnsi" w:cstheme="minorHAnsi"/>
          <w:color w:val="000000" w:themeColor="text1"/>
          <w:sz w:val="18"/>
          <w:szCs w:val="18"/>
        </w:rPr>
        <w:t xml:space="preserve"> to new version while maintaining the look and functionality of the UI.</w:t>
      </w:r>
    </w:p>
    <w:p w14:paraId="2B2F8287" w14:textId="2EF1FA3B" w:rsidR="00D17B3B" w:rsidRPr="006346FC" w:rsidRDefault="00D17B3B" w:rsidP="00B85CD1">
      <w:pPr>
        <w:pStyle w:val="ListParagraph"/>
        <w:widowControl w:val="0"/>
        <w:numPr>
          <w:ilvl w:val="0"/>
          <w:numId w:val="13"/>
        </w:numPr>
        <w:rPr>
          <w:rFonts w:asciiTheme="minorHAnsi" w:eastAsiaTheme="minorEastAsia" w:hAnsiTheme="minorHAnsi" w:cstheme="minorHAnsi"/>
          <w:color w:val="000000" w:themeColor="text1"/>
          <w:sz w:val="18"/>
          <w:szCs w:val="18"/>
        </w:rPr>
      </w:pPr>
      <w:r w:rsidRPr="006346FC">
        <w:rPr>
          <w:rFonts w:asciiTheme="minorHAnsi" w:hAnsiTheme="minorHAnsi" w:cstheme="minorHAnsi"/>
          <w:color w:val="000000" w:themeColor="text1"/>
          <w:sz w:val="18"/>
          <w:szCs w:val="18"/>
        </w:rPr>
        <w:t xml:space="preserve">Configured and deployed application into </w:t>
      </w:r>
      <w:r w:rsidRPr="006346FC">
        <w:rPr>
          <w:rFonts w:asciiTheme="minorHAnsi" w:hAnsiTheme="minorHAnsi" w:cstheme="minorHAnsi"/>
          <w:b/>
          <w:bCs/>
          <w:color w:val="000000" w:themeColor="text1"/>
          <w:sz w:val="18"/>
          <w:szCs w:val="18"/>
        </w:rPr>
        <w:t>Web Logic</w:t>
      </w:r>
      <w:r w:rsidRPr="006346FC">
        <w:rPr>
          <w:rFonts w:asciiTheme="minorHAnsi" w:hAnsiTheme="minorHAnsi" w:cstheme="minorHAnsi"/>
          <w:color w:val="000000" w:themeColor="text1"/>
          <w:sz w:val="18"/>
          <w:szCs w:val="18"/>
        </w:rPr>
        <w:t xml:space="preserve"> application Server.</w:t>
      </w:r>
    </w:p>
    <w:p w14:paraId="05A18855" w14:textId="3D591622"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 xml:space="preserve">Deployed the Application into </w:t>
      </w:r>
      <w:r w:rsidRPr="006346FC">
        <w:rPr>
          <w:rFonts w:asciiTheme="minorHAnsi" w:eastAsiaTheme="minorEastAsia" w:hAnsiTheme="minorHAnsi" w:cstheme="minorHAnsi"/>
          <w:b/>
          <w:bCs/>
          <w:color w:val="000000" w:themeColor="text1"/>
          <w:sz w:val="18"/>
          <w:szCs w:val="18"/>
        </w:rPr>
        <w:t>Docker</w:t>
      </w:r>
      <w:r w:rsidRPr="006346FC">
        <w:rPr>
          <w:rFonts w:asciiTheme="minorHAnsi" w:eastAsiaTheme="minorEastAsia" w:hAnsiTheme="minorHAnsi" w:cstheme="minorHAnsi"/>
          <w:color w:val="000000" w:themeColor="text1"/>
          <w:sz w:val="18"/>
          <w:szCs w:val="18"/>
        </w:rPr>
        <w:t xml:space="preserve"> container and made easily accessible at runtime using cloud services like </w:t>
      </w:r>
      <w:r w:rsidRPr="006346FC">
        <w:rPr>
          <w:rFonts w:asciiTheme="minorHAnsi" w:eastAsiaTheme="minorEastAsia" w:hAnsiTheme="minorHAnsi" w:cstheme="minorHAnsi"/>
          <w:b/>
          <w:bCs/>
          <w:color w:val="000000" w:themeColor="text1"/>
          <w:sz w:val="18"/>
          <w:szCs w:val="18"/>
        </w:rPr>
        <w:t xml:space="preserve">AWS, Netflix Eureka </w:t>
      </w:r>
      <w:r w:rsidRPr="006346FC">
        <w:rPr>
          <w:rFonts w:asciiTheme="minorHAnsi" w:eastAsiaTheme="minorEastAsia" w:hAnsiTheme="minorHAnsi" w:cstheme="minorHAnsi"/>
          <w:color w:val="000000" w:themeColor="text1"/>
          <w:sz w:val="18"/>
          <w:szCs w:val="18"/>
        </w:rPr>
        <w:t xml:space="preserve">for load balancing and a broker service to maintain status using </w:t>
      </w:r>
      <w:r w:rsidRPr="006346FC">
        <w:rPr>
          <w:rFonts w:asciiTheme="minorHAnsi" w:eastAsiaTheme="minorEastAsia" w:hAnsiTheme="minorHAnsi" w:cstheme="minorHAnsi"/>
          <w:b/>
          <w:bCs/>
          <w:color w:val="000000" w:themeColor="text1"/>
          <w:sz w:val="18"/>
          <w:szCs w:val="18"/>
        </w:rPr>
        <w:t>Spring Kafka and Zookeeper</w:t>
      </w:r>
      <w:r w:rsidRPr="006346FC">
        <w:rPr>
          <w:rFonts w:asciiTheme="minorHAnsi" w:eastAsiaTheme="minorEastAsia" w:hAnsiTheme="minorHAnsi" w:cstheme="minorHAnsi"/>
          <w:color w:val="000000" w:themeColor="text1"/>
          <w:sz w:val="18"/>
          <w:szCs w:val="18"/>
        </w:rPr>
        <w:t xml:space="preserve">. </w:t>
      </w:r>
    </w:p>
    <w:p w14:paraId="16DAB9A4" w14:textId="4A795500" w:rsidR="771FFA9D" w:rsidRPr="006346FC" w:rsidRDefault="771FFA9D" w:rsidP="00B85CD1">
      <w:pPr>
        <w:pStyle w:val="ListParagraph"/>
        <w:numPr>
          <w:ilvl w:val="0"/>
          <w:numId w:val="13"/>
        </w:numPr>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 xml:space="preserve">Used </w:t>
      </w:r>
      <w:r w:rsidRPr="006346FC">
        <w:rPr>
          <w:rFonts w:asciiTheme="minorHAnsi" w:eastAsiaTheme="minorEastAsia" w:hAnsiTheme="minorHAnsi" w:cstheme="minorHAnsi"/>
          <w:b/>
          <w:bCs/>
          <w:color w:val="000000" w:themeColor="text1"/>
          <w:sz w:val="18"/>
          <w:szCs w:val="18"/>
        </w:rPr>
        <w:t xml:space="preserve">JIRA </w:t>
      </w:r>
      <w:r w:rsidRPr="006346FC">
        <w:rPr>
          <w:rFonts w:asciiTheme="minorHAnsi" w:eastAsiaTheme="minorEastAsia" w:hAnsiTheme="minorHAnsi" w:cstheme="minorHAnsi"/>
          <w:color w:val="000000" w:themeColor="text1"/>
          <w:sz w:val="18"/>
          <w:szCs w:val="18"/>
        </w:rPr>
        <w:t>for bug tracking and project management.</w:t>
      </w:r>
    </w:p>
    <w:p w14:paraId="2AA54D71" w14:textId="1E73E2F1"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 xml:space="preserve">Used </w:t>
      </w:r>
      <w:r w:rsidRPr="006346FC">
        <w:rPr>
          <w:rFonts w:asciiTheme="minorHAnsi" w:eastAsiaTheme="minorEastAsia" w:hAnsiTheme="minorHAnsi" w:cstheme="minorHAnsi"/>
          <w:b/>
          <w:bCs/>
          <w:color w:val="000000" w:themeColor="text1"/>
          <w:sz w:val="18"/>
          <w:szCs w:val="18"/>
        </w:rPr>
        <w:t>Maven</w:t>
      </w:r>
      <w:r w:rsidRPr="006346FC">
        <w:rPr>
          <w:rFonts w:asciiTheme="minorHAnsi" w:eastAsiaTheme="minorEastAsia" w:hAnsiTheme="minorHAnsi" w:cstheme="minorHAnsi"/>
          <w:color w:val="000000" w:themeColor="text1"/>
          <w:sz w:val="18"/>
          <w:szCs w:val="18"/>
        </w:rPr>
        <w:t xml:space="preserve"> as build and dependency management tool for creating </w:t>
      </w:r>
      <w:r w:rsidRPr="006346FC">
        <w:rPr>
          <w:rFonts w:asciiTheme="minorHAnsi" w:eastAsiaTheme="minorEastAsia" w:hAnsiTheme="minorHAnsi" w:cstheme="minorHAnsi"/>
          <w:b/>
          <w:bCs/>
          <w:color w:val="000000" w:themeColor="text1"/>
          <w:sz w:val="18"/>
          <w:szCs w:val="18"/>
        </w:rPr>
        <w:t xml:space="preserve">EAR, WAR </w:t>
      </w:r>
      <w:r w:rsidRPr="006346FC">
        <w:rPr>
          <w:rFonts w:asciiTheme="minorHAnsi" w:eastAsiaTheme="minorEastAsia" w:hAnsiTheme="minorHAnsi" w:cstheme="minorHAnsi"/>
          <w:color w:val="000000" w:themeColor="text1"/>
          <w:sz w:val="18"/>
          <w:szCs w:val="18"/>
        </w:rPr>
        <w:t xml:space="preserve">and </w:t>
      </w:r>
      <w:r w:rsidRPr="006346FC">
        <w:rPr>
          <w:rFonts w:asciiTheme="minorHAnsi" w:eastAsiaTheme="minorEastAsia" w:hAnsiTheme="minorHAnsi" w:cstheme="minorHAnsi"/>
          <w:b/>
          <w:bCs/>
          <w:color w:val="000000" w:themeColor="text1"/>
          <w:sz w:val="18"/>
          <w:szCs w:val="18"/>
        </w:rPr>
        <w:t>JAR</w:t>
      </w:r>
      <w:r w:rsidRPr="006346FC">
        <w:rPr>
          <w:rFonts w:asciiTheme="minorHAnsi" w:eastAsiaTheme="minorEastAsia" w:hAnsiTheme="minorHAnsi" w:cstheme="minorHAnsi"/>
          <w:color w:val="000000" w:themeColor="text1"/>
          <w:sz w:val="18"/>
          <w:szCs w:val="18"/>
        </w:rPr>
        <w:t xml:space="preserve"> file to be deployed in application servers and integrated with </w:t>
      </w:r>
      <w:r w:rsidRPr="006346FC">
        <w:rPr>
          <w:rFonts w:asciiTheme="minorHAnsi" w:eastAsiaTheme="minorEastAsia" w:hAnsiTheme="minorHAnsi" w:cstheme="minorHAnsi"/>
          <w:b/>
          <w:bCs/>
          <w:color w:val="000000" w:themeColor="text1"/>
          <w:sz w:val="18"/>
          <w:szCs w:val="18"/>
        </w:rPr>
        <w:t>GITHUB, Jenkins, and Jenkins Jobs.</w:t>
      </w:r>
    </w:p>
    <w:p w14:paraId="33989C82" w14:textId="2838935F"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 xml:space="preserve">Participated in the product development life cycle via rapid prototyping with </w:t>
      </w:r>
      <w:r w:rsidRPr="006346FC">
        <w:rPr>
          <w:rFonts w:asciiTheme="minorHAnsi" w:eastAsiaTheme="minorEastAsia" w:hAnsiTheme="minorHAnsi" w:cstheme="minorHAnsi"/>
          <w:b/>
          <w:bCs/>
          <w:color w:val="000000" w:themeColor="text1"/>
          <w:sz w:val="18"/>
          <w:szCs w:val="18"/>
        </w:rPr>
        <w:t>wireframes</w:t>
      </w:r>
      <w:r w:rsidRPr="006346FC">
        <w:rPr>
          <w:rFonts w:asciiTheme="minorHAnsi" w:eastAsiaTheme="minorEastAsia" w:hAnsiTheme="minorHAnsi" w:cstheme="minorHAnsi"/>
          <w:color w:val="000000" w:themeColor="text1"/>
          <w:sz w:val="18"/>
          <w:szCs w:val="18"/>
        </w:rPr>
        <w:t xml:space="preserve"> and</w:t>
      </w:r>
      <w:r w:rsidRPr="006346FC">
        <w:rPr>
          <w:rFonts w:asciiTheme="minorHAnsi" w:eastAsiaTheme="minorEastAsia" w:hAnsiTheme="minorHAnsi" w:cstheme="minorHAnsi"/>
          <w:b/>
          <w:bCs/>
          <w:color w:val="000000" w:themeColor="text1"/>
          <w:sz w:val="18"/>
          <w:szCs w:val="18"/>
        </w:rPr>
        <w:t xml:space="preserve"> mockups</w:t>
      </w:r>
      <w:r w:rsidRPr="006346FC">
        <w:rPr>
          <w:rFonts w:asciiTheme="minorHAnsi" w:eastAsiaTheme="minorEastAsia" w:hAnsiTheme="minorHAnsi" w:cstheme="minorHAnsi"/>
          <w:color w:val="000000" w:themeColor="text1"/>
          <w:sz w:val="18"/>
          <w:szCs w:val="18"/>
        </w:rPr>
        <w:t>.</w:t>
      </w:r>
    </w:p>
    <w:p w14:paraId="172FB6EA" w14:textId="30B5E641" w:rsidR="771FFA9D" w:rsidRPr="006346FC" w:rsidRDefault="771FFA9D" w:rsidP="00B85CD1">
      <w:pPr>
        <w:pStyle w:val="ListParagraph"/>
        <w:numPr>
          <w:ilvl w:val="0"/>
          <w:numId w:val="13"/>
        </w:numPr>
        <w:ind w:right="150"/>
        <w:rPr>
          <w:rFonts w:asciiTheme="minorHAnsi" w:eastAsiaTheme="minorEastAsia" w:hAnsiTheme="minorHAnsi" w:cstheme="minorHAnsi"/>
          <w:color w:val="000000" w:themeColor="text1"/>
          <w:sz w:val="18"/>
          <w:szCs w:val="18"/>
        </w:rPr>
      </w:pPr>
      <w:r w:rsidRPr="006346FC">
        <w:rPr>
          <w:rFonts w:asciiTheme="minorHAnsi" w:eastAsiaTheme="minorEastAsia" w:hAnsiTheme="minorHAnsi" w:cstheme="minorHAnsi"/>
          <w:color w:val="000000" w:themeColor="text1"/>
          <w:sz w:val="18"/>
          <w:szCs w:val="18"/>
        </w:rPr>
        <w:t xml:space="preserve">Performed unit testing for java using </w:t>
      </w:r>
      <w:r w:rsidRPr="006346FC">
        <w:rPr>
          <w:rFonts w:asciiTheme="minorHAnsi" w:eastAsiaTheme="minorEastAsia" w:hAnsiTheme="minorHAnsi" w:cstheme="minorHAnsi"/>
          <w:b/>
          <w:bCs/>
          <w:color w:val="000000" w:themeColor="text1"/>
          <w:sz w:val="18"/>
          <w:szCs w:val="18"/>
        </w:rPr>
        <w:t>Junit</w:t>
      </w:r>
      <w:r w:rsidRPr="006346FC">
        <w:rPr>
          <w:rFonts w:asciiTheme="minorHAnsi" w:eastAsiaTheme="minorEastAsia" w:hAnsiTheme="minorHAnsi" w:cstheme="minorHAnsi"/>
          <w:color w:val="000000" w:themeColor="text1"/>
          <w:sz w:val="18"/>
          <w:szCs w:val="18"/>
        </w:rPr>
        <w:t xml:space="preserve"> and </w:t>
      </w:r>
      <w:r w:rsidRPr="006346FC">
        <w:rPr>
          <w:rFonts w:asciiTheme="minorHAnsi" w:eastAsiaTheme="minorEastAsia" w:hAnsiTheme="minorHAnsi" w:cstheme="minorHAnsi"/>
          <w:b/>
          <w:bCs/>
          <w:color w:val="000000" w:themeColor="text1"/>
          <w:sz w:val="18"/>
          <w:szCs w:val="18"/>
        </w:rPr>
        <w:t>Jasmine</w:t>
      </w:r>
      <w:r w:rsidRPr="006346FC">
        <w:rPr>
          <w:rFonts w:asciiTheme="minorHAnsi" w:eastAsiaTheme="minorEastAsia" w:hAnsiTheme="minorHAnsi" w:cstheme="minorHAnsi"/>
          <w:color w:val="000000" w:themeColor="text1"/>
          <w:sz w:val="18"/>
          <w:szCs w:val="18"/>
        </w:rPr>
        <w:t xml:space="preserve"> framework for JavaScript testing.</w:t>
      </w:r>
    </w:p>
    <w:p w14:paraId="1F28CDB2" w14:textId="20B28D9A" w:rsidR="771FFA9D" w:rsidRPr="006346FC" w:rsidRDefault="485C859B" w:rsidP="00B85CD1">
      <w:pPr>
        <w:pStyle w:val="ListParagraph"/>
        <w:widowControl w:val="0"/>
        <w:numPr>
          <w:ilvl w:val="0"/>
          <w:numId w:val="13"/>
        </w:numPr>
        <w:rPr>
          <w:rFonts w:asciiTheme="minorHAnsi" w:hAnsiTheme="minorHAnsi" w:cstheme="minorBidi"/>
          <w:color w:val="000000" w:themeColor="text1"/>
          <w:sz w:val="18"/>
          <w:szCs w:val="18"/>
        </w:rPr>
      </w:pPr>
      <w:r w:rsidRPr="006346FC">
        <w:rPr>
          <w:rFonts w:asciiTheme="minorHAnsi" w:hAnsiTheme="minorHAnsi" w:cstheme="minorBidi"/>
          <w:b/>
          <w:bCs/>
          <w:sz w:val="18"/>
          <w:szCs w:val="18"/>
        </w:rPr>
        <w:t>Unit testing</w:t>
      </w:r>
      <w:r w:rsidRPr="006346FC">
        <w:rPr>
          <w:rFonts w:asciiTheme="minorHAnsi" w:hAnsiTheme="minorHAnsi" w:cstheme="minorBidi"/>
          <w:sz w:val="18"/>
          <w:szCs w:val="18"/>
        </w:rPr>
        <w:t xml:space="preserve"> and </w:t>
      </w:r>
      <w:r w:rsidRPr="006346FC">
        <w:rPr>
          <w:rFonts w:asciiTheme="minorHAnsi" w:hAnsiTheme="minorHAnsi" w:cstheme="minorBidi"/>
          <w:b/>
          <w:bCs/>
          <w:sz w:val="18"/>
          <w:szCs w:val="18"/>
        </w:rPr>
        <w:t>E2E testing</w:t>
      </w:r>
      <w:r w:rsidR="194068B9" w:rsidRPr="006346FC">
        <w:rPr>
          <w:rFonts w:asciiTheme="minorHAnsi" w:hAnsiTheme="minorHAnsi" w:cstheme="minorBidi"/>
          <w:sz w:val="18"/>
          <w:szCs w:val="18"/>
        </w:rPr>
        <w:t xml:space="preserve"> frameworks are used.</w:t>
      </w:r>
    </w:p>
    <w:p w14:paraId="4C6DB70D" w14:textId="4BABE591" w:rsidR="07DB8A41" w:rsidRPr="006346FC" w:rsidRDefault="18C5BBD6" w:rsidP="07DB8A41">
      <w:pPr>
        <w:pStyle w:val="PlainText"/>
        <w:rPr>
          <w:rFonts w:asciiTheme="minorHAnsi" w:hAnsiTheme="minorHAnsi" w:cstheme="minorBidi"/>
          <w:color w:val="000000" w:themeColor="text1"/>
          <w:sz w:val="18"/>
          <w:szCs w:val="18"/>
        </w:rPr>
      </w:pPr>
      <w:r w:rsidRPr="006346FC">
        <w:rPr>
          <w:rFonts w:asciiTheme="minorHAnsi" w:eastAsiaTheme="minorEastAsia" w:hAnsiTheme="minorHAnsi" w:cstheme="minorBidi"/>
          <w:b/>
          <w:bCs/>
          <w:color w:val="000000" w:themeColor="text1"/>
          <w:sz w:val="18"/>
          <w:szCs w:val="18"/>
        </w:rPr>
        <w:t xml:space="preserve">Environment: </w:t>
      </w:r>
      <w:r w:rsidRPr="006346FC">
        <w:rPr>
          <w:rFonts w:asciiTheme="minorHAnsi" w:eastAsiaTheme="minorEastAsia" w:hAnsiTheme="minorHAnsi" w:cstheme="minorBidi"/>
          <w:color w:val="000000" w:themeColor="text1"/>
          <w:sz w:val="18"/>
          <w:szCs w:val="18"/>
        </w:rPr>
        <w:t>Java 1.8, J2EE, Node.js, React.js, Spring Boot Framework, Microservice</w:t>
      </w:r>
      <w:r w:rsidR="3230F0F3" w:rsidRPr="006346FC">
        <w:rPr>
          <w:rFonts w:asciiTheme="minorHAnsi" w:eastAsiaTheme="minorEastAsia" w:hAnsiTheme="minorHAnsi" w:cstheme="minorBidi"/>
          <w:color w:val="000000" w:themeColor="text1"/>
          <w:sz w:val="18"/>
          <w:szCs w:val="18"/>
        </w:rPr>
        <w:t>s</w:t>
      </w:r>
      <w:r w:rsidRPr="006346FC">
        <w:rPr>
          <w:rFonts w:asciiTheme="minorHAnsi" w:eastAsiaTheme="minorEastAsia" w:hAnsiTheme="minorHAnsi" w:cstheme="minorBidi"/>
          <w:color w:val="000000" w:themeColor="text1"/>
          <w:sz w:val="18"/>
          <w:szCs w:val="18"/>
        </w:rPr>
        <w:t>, MongoDB, Spring Security, Web services, Spring MVC, Apache Kafka, JBPM, HTML5, CSS3, JSON, SAAS, Type Script, Bootstrap, Oauth2, JQUERY, XML, JavaBeans, JavaScript, AWS, Docker, Eclipse, Maven, J unit, JI</w:t>
      </w:r>
      <w:r w:rsidR="3230F0F3" w:rsidRPr="006346FC">
        <w:rPr>
          <w:rFonts w:asciiTheme="minorHAnsi" w:eastAsiaTheme="minorEastAsia" w:hAnsiTheme="minorHAnsi" w:cstheme="minorBidi"/>
          <w:color w:val="000000" w:themeColor="text1"/>
          <w:sz w:val="18"/>
          <w:szCs w:val="18"/>
        </w:rPr>
        <w:t>RA, GIT, Jenkins, Log 4j, Agile,</w:t>
      </w:r>
      <w:r w:rsidRPr="006346FC">
        <w:rPr>
          <w:rFonts w:asciiTheme="minorHAnsi" w:eastAsiaTheme="minorEastAsia" w:hAnsiTheme="minorHAnsi" w:cstheme="minorBidi"/>
          <w:color w:val="000000" w:themeColor="text1"/>
          <w:sz w:val="18"/>
          <w:szCs w:val="18"/>
        </w:rPr>
        <w:t xml:space="preserve"> </w:t>
      </w:r>
      <w:r w:rsidR="3230F0F3" w:rsidRPr="006346FC">
        <w:rPr>
          <w:rFonts w:asciiTheme="minorHAnsi" w:hAnsiTheme="minorHAnsi" w:cstheme="minorBidi"/>
          <w:color w:val="000000" w:themeColor="text1"/>
          <w:sz w:val="18"/>
          <w:szCs w:val="18"/>
        </w:rPr>
        <w:t xml:space="preserve">Java8, Angular6, React JS, TypeScript, HTML, CSS, Node JS, Spring boot, Spring security, SQL, PL/SQL, Webservices, Mongo DB, GIT, Jira, VScode, AWS, S3, Cloud watch, Docker, Jenkins CI/CD, Maven </w:t>
      </w:r>
    </w:p>
    <w:p w14:paraId="2F2B1F02" w14:textId="77777777" w:rsidR="006346FC" w:rsidRDefault="006346FC" w:rsidP="006346FC">
      <w:pPr>
        <w:jc w:val="both"/>
        <w:rPr>
          <w:rFonts w:asciiTheme="minorHAnsi" w:eastAsiaTheme="minorEastAsia" w:hAnsiTheme="minorHAnsi" w:cstheme="minorBidi"/>
          <w:b/>
          <w:bCs/>
          <w:color w:val="000000" w:themeColor="text1"/>
          <w:sz w:val="18"/>
          <w:szCs w:val="18"/>
        </w:rPr>
      </w:pPr>
    </w:p>
    <w:p w14:paraId="160AEAC1" w14:textId="45470857" w:rsidR="006346FC" w:rsidRDefault="67EB96FD" w:rsidP="006346FC">
      <w:pPr>
        <w:jc w:val="both"/>
        <w:rPr>
          <w:rFonts w:asciiTheme="minorHAnsi" w:eastAsiaTheme="minorEastAsia" w:hAnsiTheme="minorHAnsi" w:cstheme="minorBidi"/>
          <w:b/>
          <w:bCs/>
          <w:color w:val="000000" w:themeColor="text1"/>
          <w:sz w:val="18"/>
          <w:szCs w:val="18"/>
        </w:rPr>
      </w:pPr>
      <w:r w:rsidRPr="006346FC">
        <w:rPr>
          <w:rFonts w:asciiTheme="minorHAnsi" w:eastAsiaTheme="minorEastAsia" w:hAnsiTheme="minorHAnsi" w:cstheme="minorBidi"/>
          <w:b/>
          <w:bCs/>
          <w:color w:val="000000" w:themeColor="text1"/>
          <w:sz w:val="18"/>
          <w:szCs w:val="18"/>
        </w:rPr>
        <w:t>Client: Yuvi Education Private Limited</w:t>
      </w:r>
      <w:r w:rsidRPr="006346FC">
        <w:rPr>
          <w:sz w:val="18"/>
          <w:szCs w:val="18"/>
        </w:rPr>
        <w:tab/>
      </w:r>
      <w:r w:rsidRPr="006346FC">
        <w:rPr>
          <w:sz w:val="18"/>
          <w:szCs w:val="18"/>
        </w:rPr>
        <w:tab/>
      </w:r>
      <w:r w:rsidRPr="006346FC">
        <w:rPr>
          <w:sz w:val="18"/>
          <w:szCs w:val="18"/>
        </w:rPr>
        <w:tab/>
      </w:r>
      <w:r w:rsidRPr="006346FC">
        <w:rPr>
          <w:sz w:val="18"/>
          <w:szCs w:val="18"/>
        </w:rPr>
        <w:tab/>
      </w:r>
      <w:r w:rsidRPr="006346FC">
        <w:rPr>
          <w:sz w:val="18"/>
          <w:szCs w:val="18"/>
        </w:rPr>
        <w:tab/>
      </w:r>
      <w:r w:rsidRPr="006346FC">
        <w:rPr>
          <w:sz w:val="18"/>
          <w:szCs w:val="18"/>
        </w:rPr>
        <w:tab/>
      </w:r>
      <w:r w:rsidRPr="006346FC">
        <w:rPr>
          <w:sz w:val="18"/>
          <w:szCs w:val="18"/>
        </w:rPr>
        <w:tab/>
      </w:r>
      <w:r w:rsidR="79BE9C36" w:rsidRPr="006346FC">
        <w:rPr>
          <w:rFonts w:asciiTheme="minorHAnsi" w:eastAsiaTheme="minorEastAsia" w:hAnsiTheme="minorHAnsi" w:cstheme="minorBidi"/>
          <w:b/>
          <w:bCs/>
          <w:color w:val="000000" w:themeColor="text1"/>
          <w:sz w:val="18"/>
          <w:szCs w:val="18"/>
        </w:rPr>
        <w:t xml:space="preserve">            </w:t>
      </w:r>
      <w:r w:rsidR="006346FC">
        <w:rPr>
          <w:rFonts w:asciiTheme="minorHAnsi" w:eastAsiaTheme="minorEastAsia" w:hAnsiTheme="minorHAnsi" w:cstheme="minorBidi"/>
          <w:b/>
          <w:bCs/>
          <w:color w:val="000000" w:themeColor="text1"/>
          <w:sz w:val="18"/>
          <w:szCs w:val="18"/>
        </w:rPr>
        <w:tab/>
      </w:r>
      <w:r w:rsidR="006346FC">
        <w:rPr>
          <w:rFonts w:asciiTheme="minorHAnsi" w:eastAsiaTheme="minorEastAsia" w:hAnsiTheme="minorHAnsi" w:cstheme="minorBidi"/>
          <w:b/>
          <w:bCs/>
          <w:color w:val="000000" w:themeColor="text1"/>
          <w:sz w:val="18"/>
          <w:szCs w:val="18"/>
        </w:rPr>
        <w:tab/>
      </w:r>
      <w:r w:rsidRPr="006346FC">
        <w:rPr>
          <w:rFonts w:asciiTheme="minorHAnsi" w:eastAsiaTheme="minorEastAsia" w:hAnsiTheme="minorHAnsi" w:cstheme="minorBidi"/>
          <w:b/>
          <w:bCs/>
          <w:color w:val="000000" w:themeColor="text1"/>
          <w:sz w:val="18"/>
          <w:szCs w:val="18"/>
        </w:rPr>
        <w:t xml:space="preserve">May 2017 – June 2018 </w:t>
      </w:r>
      <w:r w:rsidR="55733C4E" w:rsidRPr="006346FC">
        <w:rPr>
          <w:rFonts w:asciiTheme="minorHAnsi" w:eastAsiaTheme="minorEastAsia" w:hAnsiTheme="minorHAnsi" w:cstheme="minorBidi"/>
          <w:b/>
          <w:bCs/>
          <w:color w:val="000000" w:themeColor="text1"/>
          <w:sz w:val="18"/>
          <w:szCs w:val="18"/>
        </w:rPr>
        <w:t xml:space="preserve"> </w:t>
      </w:r>
    </w:p>
    <w:p w14:paraId="5D443CCA" w14:textId="6E8C439E" w:rsidR="67EB96FD" w:rsidRPr="006346FC" w:rsidRDefault="67EB96FD" w:rsidP="006346FC">
      <w:pPr>
        <w:jc w:val="both"/>
        <w:rPr>
          <w:rFonts w:asciiTheme="minorHAnsi" w:eastAsiaTheme="minorEastAsia" w:hAnsiTheme="minorHAnsi" w:cstheme="minorBidi"/>
          <w:b/>
          <w:bCs/>
          <w:color w:val="000000" w:themeColor="text1"/>
          <w:sz w:val="18"/>
          <w:szCs w:val="18"/>
        </w:rPr>
      </w:pPr>
      <w:r w:rsidRPr="006346FC">
        <w:rPr>
          <w:rFonts w:asciiTheme="minorHAnsi" w:eastAsiaTheme="minorEastAsia" w:hAnsiTheme="minorHAnsi" w:cstheme="minorBidi"/>
          <w:b/>
          <w:bCs/>
          <w:color w:val="000000" w:themeColor="text1"/>
          <w:sz w:val="18"/>
          <w:szCs w:val="18"/>
        </w:rPr>
        <w:t>Role: Java/J2EE Developer</w:t>
      </w:r>
    </w:p>
    <w:p w14:paraId="43A13A1E" w14:textId="2D11A20E" w:rsidR="67EB96FD" w:rsidRPr="006346FC" w:rsidRDefault="67EB96FD" w:rsidP="006346FC">
      <w:pPr>
        <w:rPr>
          <w:rFonts w:asciiTheme="minorHAnsi" w:eastAsiaTheme="minorEastAsia" w:hAnsiTheme="minorHAnsi" w:cstheme="minorBidi"/>
          <w:b/>
          <w:bCs/>
          <w:color w:val="000000" w:themeColor="text1"/>
          <w:sz w:val="18"/>
          <w:szCs w:val="18"/>
        </w:rPr>
      </w:pPr>
      <w:r w:rsidRPr="006346FC">
        <w:rPr>
          <w:rFonts w:asciiTheme="minorHAnsi" w:eastAsiaTheme="minorEastAsia" w:hAnsiTheme="minorHAnsi" w:cstheme="minorBidi"/>
          <w:b/>
          <w:bCs/>
          <w:color w:val="000000" w:themeColor="text1"/>
          <w:sz w:val="18"/>
          <w:szCs w:val="18"/>
        </w:rPr>
        <w:t>Responsibilities:</w:t>
      </w:r>
    </w:p>
    <w:p w14:paraId="39F73375" w14:textId="0D9FADA0" w:rsidR="67EB96FD" w:rsidRPr="006346FC" w:rsidRDefault="67EB96FD" w:rsidP="00B85CD1">
      <w:pPr>
        <w:pStyle w:val="ListParagraph"/>
        <w:numPr>
          <w:ilvl w:val="0"/>
          <w:numId w:val="14"/>
        </w:numPr>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Worked in Agile work environment for workflow management and content versioning.</w:t>
      </w:r>
    </w:p>
    <w:p w14:paraId="244A1259" w14:textId="6C466C0E" w:rsidR="67EB96FD" w:rsidRPr="006346FC" w:rsidRDefault="67EB96FD" w:rsidP="00B85CD1">
      <w:pPr>
        <w:pStyle w:val="ListParagraph"/>
        <w:numPr>
          <w:ilvl w:val="0"/>
          <w:numId w:val="14"/>
        </w:numPr>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Developed </w:t>
      </w:r>
      <w:r w:rsidRPr="006346FC">
        <w:rPr>
          <w:rFonts w:asciiTheme="minorHAnsi" w:eastAsiaTheme="minorEastAsia" w:hAnsiTheme="minorHAnsi" w:cstheme="minorBidi"/>
          <w:b/>
          <w:bCs/>
          <w:color w:val="000000" w:themeColor="text1"/>
          <w:sz w:val="18"/>
          <w:szCs w:val="18"/>
        </w:rPr>
        <w:t>Servlets</w:t>
      </w:r>
      <w:r w:rsidRPr="006346FC">
        <w:rPr>
          <w:rFonts w:asciiTheme="minorHAnsi" w:eastAsiaTheme="minorEastAsia" w:hAnsiTheme="minorHAnsi" w:cstheme="minorBidi"/>
          <w:color w:val="000000" w:themeColor="text1"/>
          <w:sz w:val="18"/>
          <w:szCs w:val="18"/>
        </w:rPr>
        <w:t xml:space="preserve"> and </w:t>
      </w:r>
      <w:r w:rsidRPr="006346FC">
        <w:rPr>
          <w:rFonts w:asciiTheme="minorHAnsi" w:eastAsiaTheme="minorEastAsia" w:hAnsiTheme="minorHAnsi" w:cstheme="minorBidi"/>
          <w:b/>
          <w:bCs/>
          <w:color w:val="000000" w:themeColor="text1"/>
          <w:sz w:val="18"/>
          <w:szCs w:val="18"/>
        </w:rPr>
        <w:t>Java Server Pages</w:t>
      </w:r>
      <w:r w:rsidRPr="006346FC">
        <w:rPr>
          <w:rFonts w:asciiTheme="minorHAnsi" w:eastAsiaTheme="minorEastAsia" w:hAnsiTheme="minorHAnsi" w:cstheme="minorBidi"/>
          <w:color w:val="000000" w:themeColor="text1"/>
          <w:sz w:val="18"/>
          <w:szCs w:val="18"/>
        </w:rPr>
        <w:t xml:space="preserve"> (</w:t>
      </w:r>
      <w:r w:rsidRPr="006346FC">
        <w:rPr>
          <w:rFonts w:asciiTheme="minorHAnsi" w:eastAsiaTheme="minorEastAsia" w:hAnsiTheme="minorHAnsi" w:cstheme="minorBidi"/>
          <w:b/>
          <w:bCs/>
          <w:color w:val="000000" w:themeColor="text1"/>
          <w:sz w:val="18"/>
          <w:szCs w:val="18"/>
        </w:rPr>
        <w:t>JSP</w:t>
      </w:r>
      <w:r w:rsidRPr="006346FC">
        <w:rPr>
          <w:rFonts w:asciiTheme="minorHAnsi" w:eastAsiaTheme="minorEastAsia" w:hAnsiTheme="minorHAnsi" w:cstheme="minorBidi"/>
          <w:color w:val="000000" w:themeColor="text1"/>
          <w:sz w:val="18"/>
          <w:szCs w:val="18"/>
        </w:rPr>
        <w:t xml:space="preserve">). Actively coding Core Java concepts as </w:t>
      </w:r>
      <w:r w:rsidRPr="006346FC">
        <w:rPr>
          <w:rFonts w:asciiTheme="minorHAnsi" w:eastAsiaTheme="minorEastAsia" w:hAnsiTheme="minorHAnsi" w:cstheme="minorBidi"/>
          <w:b/>
          <w:bCs/>
          <w:color w:val="000000" w:themeColor="text1"/>
          <w:sz w:val="18"/>
          <w:szCs w:val="18"/>
        </w:rPr>
        <w:t>collections</w:t>
      </w:r>
      <w:r w:rsidRPr="006346FC">
        <w:rPr>
          <w:rFonts w:asciiTheme="minorHAnsi" w:eastAsiaTheme="minorEastAsia" w:hAnsiTheme="minorHAnsi" w:cstheme="minorBidi"/>
          <w:color w:val="000000" w:themeColor="text1"/>
          <w:sz w:val="18"/>
          <w:szCs w:val="18"/>
        </w:rPr>
        <w:t xml:space="preserve">, </w:t>
      </w:r>
      <w:r w:rsidRPr="006346FC">
        <w:rPr>
          <w:rFonts w:asciiTheme="minorHAnsi" w:eastAsiaTheme="minorEastAsia" w:hAnsiTheme="minorHAnsi" w:cstheme="minorBidi"/>
          <w:b/>
          <w:bCs/>
          <w:color w:val="000000" w:themeColor="text1"/>
          <w:sz w:val="18"/>
          <w:szCs w:val="18"/>
        </w:rPr>
        <w:t>generics</w:t>
      </w:r>
      <w:r w:rsidRPr="006346FC">
        <w:rPr>
          <w:rFonts w:asciiTheme="minorHAnsi" w:eastAsiaTheme="minorEastAsia" w:hAnsiTheme="minorHAnsi" w:cstheme="minorBidi"/>
          <w:color w:val="000000" w:themeColor="text1"/>
          <w:sz w:val="18"/>
          <w:szCs w:val="18"/>
        </w:rPr>
        <w:t xml:space="preserve"> and </w:t>
      </w:r>
      <w:r w:rsidRPr="006346FC">
        <w:rPr>
          <w:rFonts w:asciiTheme="minorHAnsi" w:eastAsiaTheme="minorEastAsia" w:hAnsiTheme="minorHAnsi" w:cstheme="minorBidi"/>
          <w:b/>
          <w:bCs/>
          <w:color w:val="000000" w:themeColor="text1"/>
          <w:sz w:val="18"/>
          <w:szCs w:val="18"/>
        </w:rPr>
        <w:t>multi-threading</w:t>
      </w:r>
      <w:r w:rsidRPr="006346FC">
        <w:rPr>
          <w:rFonts w:asciiTheme="minorHAnsi" w:eastAsiaTheme="minorEastAsia" w:hAnsiTheme="minorHAnsi" w:cstheme="minorBidi"/>
          <w:color w:val="000000" w:themeColor="text1"/>
          <w:sz w:val="18"/>
          <w:szCs w:val="18"/>
        </w:rPr>
        <w:t>.</w:t>
      </w:r>
    </w:p>
    <w:p w14:paraId="6ECD89B2" w14:textId="11BE9B58" w:rsidR="67EB96FD" w:rsidRPr="006346FC" w:rsidRDefault="67EB96FD" w:rsidP="00B85CD1">
      <w:pPr>
        <w:pStyle w:val="ListParagraph"/>
        <w:numPr>
          <w:ilvl w:val="0"/>
          <w:numId w:val="14"/>
        </w:numPr>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Created the </w:t>
      </w:r>
      <w:r w:rsidRPr="006346FC">
        <w:rPr>
          <w:rFonts w:asciiTheme="minorHAnsi" w:eastAsiaTheme="minorEastAsia" w:hAnsiTheme="minorHAnsi" w:cstheme="minorBidi"/>
          <w:b/>
          <w:bCs/>
          <w:color w:val="000000" w:themeColor="text1"/>
          <w:sz w:val="18"/>
          <w:szCs w:val="18"/>
        </w:rPr>
        <w:t xml:space="preserve">React.js </w:t>
      </w:r>
      <w:r w:rsidRPr="006346FC">
        <w:rPr>
          <w:rFonts w:asciiTheme="minorHAnsi" w:eastAsiaTheme="minorEastAsia" w:hAnsiTheme="minorHAnsi" w:cstheme="minorBidi"/>
          <w:color w:val="000000" w:themeColor="text1"/>
          <w:sz w:val="18"/>
          <w:szCs w:val="18"/>
        </w:rPr>
        <w:t xml:space="preserve">express Server combined with </w:t>
      </w:r>
      <w:r w:rsidRPr="006346FC">
        <w:rPr>
          <w:rFonts w:asciiTheme="minorHAnsi" w:eastAsiaTheme="minorEastAsia" w:hAnsiTheme="minorHAnsi" w:cstheme="minorBidi"/>
          <w:b/>
          <w:bCs/>
          <w:color w:val="000000" w:themeColor="text1"/>
          <w:sz w:val="18"/>
          <w:szCs w:val="18"/>
        </w:rPr>
        <w:t>Socket.io</w:t>
      </w:r>
      <w:r w:rsidRPr="006346FC">
        <w:rPr>
          <w:rFonts w:asciiTheme="minorHAnsi" w:eastAsiaTheme="minorEastAsia" w:hAnsiTheme="minorHAnsi" w:cstheme="minorBidi"/>
          <w:color w:val="000000" w:themeColor="text1"/>
          <w:sz w:val="18"/>
          <w:szCs w:val="18"/>
        </w:rPr>
        <w:t xml:space="preserve"> to build </w:t>
      </w:r>
      <w:r w:rsidRPr="006346FC">
        <w:rPr>
          <w:rFonts w:asciiTheme="minorHAnsi" w:eastAsiaTheme="minorEastAsia" w:hAnsiTheme="minorHAnsi" w:cstheme="minorBidi"/>
          <w:b/>
          <w:bCs/>
          <w:color w:val="000000" w:themeColor="text1"/>
          <w:sz w:val="18"/>
          <w:szCs w:val="18"/>
        </w:rPr>
        <w:t>MVC framework</w:t>
      </w:r>
      <w:r w:rsidRPr="006346FC">
        <w:rPr>
          <w:rFonts w:asciiTheme="minorHAnsi" w:eastAsiaTheme="minorEastAsia" w:hAnsiTheme="minorHAnsi" w:cstheme="minorBidi"/>
          <w:color w:val="000000" w:themeColor="text1"/>
          <w:sz w:val="18"/>
          <w:szCs w:val="18"/>
        </w:rPr>
        <w:t>.</w:t>
      </w:r>
    </w:p>
    <w:p w14:paraId="069195D8" w14:textId="7C276783" w:rsidR="67EB96FD" w:rsidRPr="006346FC" w:rsidRDefault="67EB96FD" w:rsidP="00B85CD1">
      <w:pPr>
        <w:pStyle w:val="ListParagraph"/>
        <w:numPr>
          <w:ilvl w:val="0"/>
          <w:numId w:val="14"/>
        </w:numPr>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Used Spring Annotations, Spring Security to simplify and provide the business logic for creating </w:t>
      </w:r>
      <w:r w:rsidRPr="006346FC">
        <w:rPr>
          <w:rFonts w:asciiTheme="minorHAnsi" w:eastAsiaTheme="minorEastAsia" w:hAnsiTheme="minorHAnsi" w:cstheme="minorBidi"/>
          <w:b/>
          <w:bCs/>
          <w:color w:val="000000" w:themeColor="text1"/>
          <w:sz w:val="18"/>
          <w:szCs w:val="18"/>
        </w:rPr>
        <w:t>Spring MVC</w:t>
      </w:r>
      <w:r w:rsidRPr="006346FC">
        <w:rPr>
          <w:rFonts w:asciiTheme="minorHAnsi" w:eastAsiaTheme="minorEastAsia" w:hAnsiTheme="minorHAnsi" w:cstheme="minorBidi"/>
          <w:color w:val="000000" w:themeColor="text1"/>
          <w:sz w:val="18"/>
          <w:szCs w:val="18"/>
        </w:rPr>
        <w:t xml:space="preserve">, </w:t>
      </w:r>
      <w:r w:rsidRPr="006346FC">
        <w:rPr>
          <w:rFonts w:asciiTheme="minorHAnsi" w:eastAsiaTheme="minorEastAsia" w:hAnsiTheme="minorHAnsi" w:cstheme="minorBidi"/>
          <w:b/>
          <w:bCs/>
          <w:color w:val="000000" w:themeColor="text1"/>
          <w:sz w:val="18"/>
          <w:szCs w:val="18"/>
        </w:rPr>
        <w:t xml:space="preserve">RESTful </w:t>
      </w:r>
      <w:r w:rsidRPr="006346FC">
        <w:rPr>
          <w:rFonts w:asciiTheme="minorHAnsi" w:eastAsiaTheme="minorEastAsia" w:hAnsiTheme="minorHAnsi" w:cstheme="minorBidi"/>
          <w:color w:val="000000" w:themeColor="text1"/>
          <w:sz w:val="18"/>
          <w:szCs w:val="18"/>
        </w:rPr>
        <w:t>web services and also security application access.</w:t>
      </w:r>
    </w:p>
    <w:p w14:paraId="127D089C" w14:textId="1585BBC3" w:rsidR="67EB96FD" w:rsidRPr="006346FC" w:rsidRDefault="67EB96FD" w:rsidP="00B85CD1">
      <w:pPr>
        <w:pStyle w:val="ListParagraph"/>
        <w:numPr>
          <w:ilvl w:val="0"/>
          <w:numId w:val="14"/>
        </w:numPr>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Used </w:t>
      </w:r>
      <w:r w:rsidRPr="006346FC">
        <w:rPr>
          <w:rFonts w:asciiTheme="minorHAnsi" w:eastAsiaTheme="minorEastAsia" w:hAnsiTheme="minorHAnsi" w:cstheme="minorBidi"/>
          <w:b/>
          <w:bCs/>
          <w:color w:val="000000" w:themeColor="text1"/>
          <w:sz w:val="18"/>
          <w:szCs w:val="18"/>
        </w:rPr>
        <w:t>Hibernate, object/relational-mapping (ORM)</w:t>
      </w:r>
      <w:r w:rsidRPr="006346FC">
        <w:rPr>
          <w:rFonts w:asciiTheme="minorHAnsi" w:eastAsiaTheme="minorEastAsia" w:hAnsiTheme="minorHAnsi" w:cstheme="minorBidi"/>
          <w:color w:val="000000" w:themeColor="text1"/>
          <w:sz w:val="18"/>
          <w:szCs w:val="18"/>
        </w:rPr>
        <w:t xml:space="preserve"> solution and technique of mapping data representation from </w:t>
      </w:r>
      <w:r w:rsidRPr="006346FC">
        <w:rPr>
          <w:rFonts w:asciiTheme="minorHAnsi" w:eastAsiaTheme="minorEastAsia" w:hAnsiTheme="minorHAnsi" w:cstheme="minorBidi"/>
          <w:b/>
          <w:bCs/>
          <w:color w:val="000000" w:themeColor="text1"/>
          <w:sz w:val="18"/>
          <w:szCs w:val="18"/>
        </w:rPr>
        <w:t>MVC model</w:t>
      </w:r>
      <w:r w:rsidRPr="006346FC">
        <w:rPr>
          <w:rFonts w:asciiTheme="minorHAnsi" w:eastAsiaTheme="minorEastAsia" w:hAnsiTheme="minorHAnsi" w:cstheme="minorBidi"/>
          <w:color w:val="000000" w:themeColor="text1"/>
          <w:sz w:val="18"/>
          <w:szCs w:val="18"/>
        </w:rPr>
        <w:t xml:space="preserve"> to Oracle Relational data model with an </w:t>
      </w:r>
      <w:r w:rsidRPr="006346FC">
        <w:rPr>
          <w:rFonts w:asciiTheme="minorHAnsi" w:eastAsiaTheme="minorEastAsia" w:hAnsiTheme="minorHAnsi" w:cstheme="minorBidi"/>
          <w:b/>
          <w:bCs/>
          <w:color w:val="000000" w:themeColor="text1"/>
          <w:sz w:val="18"/>
          <w:szCs w:val="18"/>
        </w:rPr>
        <w:t>SQL-based schema</w:t>
      </w:r>
      <w:r w:rsidRPr="006346FC">
        <w:rPr>
          <w:rFonts w:asciiTheme="minorHAnsi" w:eastAsiaTheme="minorEastAsia" w:hAnsiTheme="minorHAnsi" w:cstheme="minorBidi"/>
          <w:color w:val="000000" w:themeColor="text1"/>
          <w:sz w:val="18"/>
          <w:szCs w:val="18"/>
        </w:rPr>
        <w:t>.</w:t>
      </w:r>
    </w:p>
    <w:p w14:paraId="4583C187" w14:textId="309608B1" w:rsidR="67EB96FD" w:rsidRPr="006346FC" w:rsidRDefault="67EB96FD" w:rsidP="00B85CD1">
      <w:pPr>
        <w:pStyle w:val="ListParagraph"/>
        <w:numPr>
          <w:ilvl w:val="0"/>
          <w:numId w:val="14"/>
        </w:numPr>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Designed the project using </w:t>
      </w:r>
      <w:r w:rsidRPr="006346FC">
        <w:rPr>
          <w:rFonts w:asciiTheme="minorHAnsi" w:eastAsiaTheme="minorEastAsia" w:hAnsiTheme="minorHAnsi" w:cstheme="minorBidi"/>
          <w:b/>
          <w:bCs/>
          <w:color w:val="000000" w:themeColor="text1"/>
          <w:sz w:val="18"/>
          <w:szCs w:val="18"/>
        </w:rPr>
        <w:t>MVC, Session Façade, Service Locator</w:t>
      </w:r>
      <w:r w:rsidRPr="006346FC">
        <w:rPr>
          <w:rFonts w:asciiTheme="minorHAnsi" w:eastAsiaTheme="minorEastAsia" w:hAnsiTheme="minorHAnsi" w:cstheme="minorBidi"/>
          <w:color w:val="000000" w:themeColor="text1"/>
          <w:sz w:val="18"/>
          <w:szCs w:val="18"/>
        </w:rPr>
        <w:t xml:space="preserve"> and Business Delegate patterns. </w:t>
      </w:r>
    </w:p>
    <w:p w14:paraId="51E928DF" w14:textId="1B73BF51" w:rsidR="67EB96FD" w:rsidRPr="006346FC" w:rsidRDefault="67EB96FD" w:rsidP="00B85CD1">
      <w:pPr>
        <w:pStyle w:val="ListParagraph"/>
        <w:numPr>
          <w:ilvl w:val="0"/>
          <w:numId w:val="14"/>
        </w:numPr>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Setup the </w:t>
      </w:r>
      <w:r w:rsidRPr="006346FC">
        <w:rPr>
          <w:rFonts w:asciiTheme="minorHAnsi" w:eastAsiaTheme="minorEastAsia" w:hAnsiTheme="minorHAnsi" w:cstheme="minorBidi"/>
          <w:b/>
          <w:bCs/>
          <w:color w:val="000000" w:themeColor="text1"/>
          <w:sz w:val="18"/>
          <w:szCs w:val="18"/>
        </w:rPr>
        <w:t>continuous Integration (CI)</w:t>
      </w:r>
      <w:r w:rsidRPr="006346FC">
        <w:rPr>
          <w:rFonts w:asciiTheme="minorHAnsi" w:eastAsiaTheme="minorEastAsia" w:hAnsiTheme="minorHAnsi" w:cstheme="minorBidi"/>
          <w:color w:val="000000" w:themeColor="text1"/>
          <w:sz w:val="18"/>
          <w:szCs w:val="18"/>
        </w:rPr>
        <w:t xml:space="preserve"> process and </w:t>
      </w:r>
      <w:r w:rsidRPr="006346FC">
        <w:rPr>
          <w:rFonts w:asciiTheme="minorHAnsi" w:eastAsiaTheme="minorEastAsia" w:hAnsiTheme="minorHAnsi" w:cstheme="minorBidi"/>
          <w:b/>
          <w:bCs/>
          <w:color w:val="000000" w:themeColor="text1"/>
          <w:sz w:val="18"/>
          <w:szCs w:val="18"/>
        </w:rPr>
        <w:t>continuous deployment (CD)</w:t>
      </w:r>
      <w:r w:rsidRPr="006346FC">
        <w:rPr>
          <w:rFonts w:asciiTheme="minorHAnsi" w:eastAsiaTheme="minorEastAsia" w:hAnsiTheme="minorHAnsi" w:cstheme="minorBidi"/>
          <w:color w:val="000000" w:themeColor="text1"/>
          <w:sz w:val="18"/>
          <w:szCs w:val="18"/>
        </w:rPr>
        <w:t xml:space="preserve"> jobs in Jenkins's brew master instance, which reduces the time for the deployment of micro services. </w:t>
      </w:r>
    </w:p>
    <w:p w14:paraId="7CFE3F80" w14:textId="1B3565A8" w:rsidR="67EB96FD" w:rsidRPr="006346FC" w:rsidRDefault="67EB96FD" w:rsidP="00B85CD1">
      <w:pPr>
        <w:pStyle w:val="ListParagraph"/>
        <w:numPr>
          <w:ilvl w:val="0"/>
          <w:numId w:val="14"/>
        </w:numPr>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Built RESTful web service by building </w:t>
      </w:r>
      <w:r w:rsidRPr="006346FC">
        <w:rPr>
          <w:rFonts w:asciiTheme="minorHAnsi" w:eastAsiaTheme="minorEastAsia" w:hAnsiTheme="minorHAnsi" w:cstheme="minorBidi"/>
          <w:b/>
          <w:bCs/>
          <w:color w:val="000000" w:themeColor="text1"/>
          <w:sz w:val="18"/>
          <w:szCs w:val="18"/>
        </w:rPr>
        <w:t>AngularJS</w:t>
      </w:r>
      <w:r w:rsidRPr="006346FC">
        <w:rPr>
          <w:rFonts w:asciiTheme="minorHAnsi" w:eastAsiaTheme="minorEastAsia" w:hAnsiTheme="minorHAnsi" w:cstheme="minorBidi"/>
          <w:color w:val="000000" w:themeColor="text1"/>
          <w:sz w:val="18"/>
          <w:szCs w:val="18"/>
        </w:rPr>
        <w:t xml:space="preserve"> Server in the back-end to handle requests sent from the front-end </w:t>
      </w:r>
      <w:r w:rsidRPr="006346FC">
        <w:rPr>
          <w:rFonts w:asciiTheme="minorHAnsi" w:eastAsiaTheme="minorEastAsia" w:hAnsiTheme="minorHAnsi" w:cstheme="minorBidi"/>
          <w:b/>
          <w:bCs/>
          <w:color w:val="000000" w:themeColor="text1"/>
          <w:sz w:val="18"/>
          <w:szCs w:val="18"/>
        </w:rPr>
        <w:t>jQuery Ajax calls</w:t>
      </w:r>
      <w:r w:rsidRPr="006346FC">
        <w:rPr>
          <w:rFonts w:asciiTheme="minorHAnsi" w:eastAsiaTheme="minorEastAsia" w:hAnsiTheme="minorHAnsi" w:cstheme="minorBidi"/>
          <w:color w:val="000000" w:themeColor="text1"/>
          <w:sz w:val="18"/>
          <w:szCs w:val="18"/>
        </w:rPr>
        <w:t>.</w:t>
      </w:r>
    </w:p>
    <w:p w14:paraId="5993D6D3" w14:textId="5FA08551" w:rsidR="67EB96FD" w:rsidRPr="006346FC" w:rsidRDefault="67EB96FD" w:rsidP="00B85CD1">
      <w:pPr>
        <w:pStyle w:val="ListParagraph"/>
        <w:numPr>
          <w:ilvl w:val="0"/>
          <w:numId w:val="14"/>
        </w:numPr>
        <w:rPr>
          <w:rFonts w:asciiTheme="minorHAnsi" w:eastAsiaTheme="minorEastAsia" w:hAnsiTheme="minorHAnsi" w:cstheme="minorBidi"/>
          <w:b/>
          <w:bCs/>
          <w:color w:val="000000" w:themeColor="text1"/>
          <w:sz w:val="18"/>
          <w:szCs w:val="18"/>
        </w:rPr>
      </w:pPr>
      <w:r w:rsidRPr="006346FC">
        <w:rPr>
          <w:rFonts w:asciiTheme="minorHAnsi" w:eastAsiaTheme="minorEastAsia" w:hAnsiTheme="minorHAnsi" w:cstheme="minorBidi"/>
          <w:color w:val="000000" w:themeColor="text1"/>
          <w:sz w:val="18"/>
          <w:szCs w:val="18"/>
        </w:rPr>
        <w:t xml:space="preserve">Implemented the Web Service client for the login authentication, credit reports and applicant information using </w:t>
      </w:r>
      <w:r w:rsidRPr="006346FC">
        <w:rPr>
          <w:rFonts w:asciiTheme="minorHAnsi" w:eastAsiaTheme="minorEastAsia" w:hAnsiTheme="minorHAnsi" w:cstheme="minorBidi"/>
          <w:b/>
          <w:bCs/>
          <w:color w:val="000000" w:themeColor="text1"/>
          <w:sz w:val="18"/>
          <w:szCs w:val="18"/>
        </w:rPr>
        <w:t xml:space="preserve">JAX-RS </w:t>
      </w:r>
      <w:r w:rsidRPr="006346FC">
        <w:rPr>
          <w:rFonts w:asciiTheme="minorHAnsi" w:eastAsiaTheme="minorEastAsia" w:hAnsiTheme="minorHAnsi" w:cstheme="minorBidi"/>
          <w:color w:val="000000" w:themeColor="text1"/>
          <w:sz w:val="18"/>
          <w:szCs w:val="18"/>
        </w:rPr>
        <w:t xml:space="preserve">and </w:t>
      </w:r>
      <w:r w:rsidRPr="006346FC">
        <w:rPr>
          <w:rFonts w:asciiTheme="minorHAnsi" w:eastAsiaTheme="minorEastAsia" w:hAnsiTheme="minorHAnsi" w:cstheme="minorBidi"/>
          <w:b/>
          <w:bCs/>
          <w:color w:val="000000" w:themeColor="text1"/>
          <w:sz w:val="18"/>
          <w:szCs w:val="18"/>
        </w:rPr>
        <w:t>Apache Axis 2</w:t>
      </w:r>
      <w:r w:rsidRPr="006346FC">
        <w:rPr>
          <w:rFonts w:asciiTheme="minorHAnsi" w:eastAsiaTheme="minorEastAsia" w:hAnsiTheme="minorHAnsi" w:cstheme="minorBidi"/>
          <w:color w:val="000000" w:themeColor="text1"/>
          <w:sz w:val="18"/>
          <w:szCs w:val="18"/>
        </w:rPr>
        <w:t xml:space="preserve">. Also Spring JMS to post and consume messages from </w:t>
      </w:r>
      <w:r w:rsidRPr="006346FC">
        <w:rPr>
          <w:rFonts w:asciiTheme="minorHAnsi" w:eastAsiaTheme="minorEastAsia" w:hAnsiTheme="minorHAnsi" w:cstheme="minorBidi"/>
          <w:b/>
          <w:bCs/>
          <w:color w:val="000000" w:themeColor="text1"/>
          <w:sz w:val="18"/>
          <w:szCs w:val="18"/>
        </w:rPr>
        <w:t>IBM MQ Server.</w:t>
      </w:r>
    </w:p>
    <w:p w14:paraId="343AF7F2" w14:textId="53B8EACA" w:rsidR="67EB96FD" w:rsidRPr="006346FC" w:rsidRDefault="67EB96FD" w:rsidP="00B85CD1">
      <w:pPr>
        <w:pStyle w:val="ListParagraph"/>
        <w:numPr>
          <w:ilvl w:val="0"/>
          <w:numId w:val="14"/>
        </w:numPr>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Deployed some of the payment applications on </w:t>
      </w:r>
      <w:r w:rsidRPr="006346FC">
        <w:rPr>
          <w:rFonts w:asciiTheme="minorHAnsi" w:eastAsiaTheme="minorEastAsia" w:hAnsiTheme="minorHAnsi" w:cstheme="minorBidi"/>
          <w:b/>
          <w:bCs/>
          <w:color w:val="000000" w:themeColor="text1"/>
          <w:sz w:val="18"/>
          <w:szCs w:val="18"/>
        </w:rPr>
        <w:t>Pivotal Cloud Foundry</w:t>
      </w:r>
      <w:r w:rsidRPr="006346FC">
        <w:rPr>
          <w:rFonts w:asciiTheme="minorHAnsi" w:eastAsiaTheme="minorEastAsia" w:hAnsiTheme="minorHAnsi" w:cstheme="minorBidi"/>
          <w:color w:val="000000" w:themeColor="text1"/>
          <w:sz w:val="18"/>
          <w:szCs w:val="18"/>
        </w:rPr>
        <w:t xml:space="preserve"> and regulated application logs.</w:t>
      </w:r>
    </w:p>
    <w:p w14:paraId="5F4D4F86" w14:textId="7ED86F29" w:rsidR="67EB96FD" w:rsidRPr="006346FC" w:rsidRDefault="67EB96FD" w:rsidP="00B85CD1">
      <w:pPr>
        <w:pStyle w:val="ListParagraph"/>
        <w:numPr>
          <w:ilvl w:val="0"/>
          <w:numId w:val="14"/>
        </w:numPr>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Developed consumer-based features and applications using </w:t>
      </w:r>
      <w:r w:rsidRPr="006346FC">
        <w:rPr>
          <w:rFonts w:asciiTheme="minorHAnsi" w:eastAsiaTheme="minorEastAsia" w:hAnsiTheme="minorHAnsi" w:cstheme="minorBidi"/>
          <w:b/>
          <w:bCs/>
          <w:color w:val="000000" w:themeColor="text1"/>
          <w:sz w:val="18"/>
          <w:szCs w:val="18"/>
        </w:rPr>
        <w:t xml:space="preserve">Ruby </w:t>
      </w:r>
      <w:r w:rsidRPr="006346FC">
        <w:rPr>
          <w:rFonts w:asciiTheme="minorHAnsi" w:eastAsiaTheme="minorEastAsia" w:hAnsiTheme="minorHAnsi" w:cstheme="minorBidi"/>
          <w:color w:val="000000" w:themeColor="text1"/>
          <w:sz w:val="18"/>
          <w:szCs w:val="18"/>
        </w:rPr>
        <w:t xml:space="preserve">on </w:t>
      </w:r>
      <w:r w:rsidRPr="006346FC">
        <w:rPr>
          <w:rFonts w:asciiTheme="minorHAnsi" w:eastAsiaTheme="minorEastAsia" w:hAnsiTheme="minorHAnsi" w:cstheme="minorBidi"/>
          <w:b/>
          <w:bCs/>
          <w:color w:val="000000" w:themeColor="text1"/>
          <w:sz w:val="18"/>
          <w:szCs w:val="18"/>
        </w:rPr>
        <w:t>Rails, JavaScript</w:t>
      </w:r>
      <w:r w:rsidRPr="006346FC">
        <w:rPr>
          <w:rFonts w:asciiTheme="minorHAnsi" w:eastAsiaTheme="minorEastAsia" w:hAnsiTheme="minorHAnsi" w:cstheme="minorBidi"/>
          <w:color w:val="000000" w:themeColor="text1"/>
          <w:sz w:val="18"/>
          <w:szCs w:val="18"/>
        </w:rPr>
        <w:t xml:space="preserve">, </w:t>
      </w:r>
      <w:r w:rsidRPr="006346FC">
        <w:rPr>
          <w:rFonts w:asciiTheme="minorHAnsi" w:eastAsiaTheme="minorEastAsia" w:hAnsiTheme="minorHAnsi" w:cstheme="minorBidi"/>
          <w:b/>
          <w:bCs/>
          <w:color w:val="000000" w:themeColor="text1"/>
          <w:sz w:val="18"/>
          <w:szCs w:val="18"/>
        </w:rPr>
        <w:t>jQuery</w:t>
      </w:r>
      <w:r w:rsidRPr="006346FC">
        <w:rPr>
          <w:rFonts w:asciiTheme="minorHAnsi" w:eastAsiaTheme="minorEastAsia" w:hAnsiTheme="minorHAnsi" w:cstheme="minorBidi"/>
          <w:color w:val="000000" w:themeColor="text1"/>
          <w:sz w:val="18"/>
          <w:szCs w:val="18"/>
        </w:rPr>
        <w:t xml:space="preserve">, </w:t>
      </w:r>
      <w:r w:rsidRPr="006346FC">
        <w:rPr>
          <w:rFonts w:asciiTheme="minorHAnsi" w:eastAsiaTheme="minorEastAsia" w:hAnsiTheme="minorHAnsi" w:cstheme="minorBidi"/>
          <w:b/>
          <w:bCs/>
          <w:color w:val="000000" w:themeColor="text1"/>
          <w:sz w:val="18"/>
          <w:szCs w:val="18"/>
        </w:rPr>
        <w:t>HTML, CSS</w:t>
      </w:r>
      <w:r w:rsidRPr="006346FC">
        <w:rPr>
          <w:rFonts w:asciiTheme="minorHAnsi" w:eastAsiaTheme="minorEastAsia" w:hAnsiTheme="minorHAnsi" w:cstheme="minorBidi"/>
          <w:color w:val="000000" w:themeColor="text1"/>
          <w:sz w:val="18"/>
          <w:szCs w:val="18"/>
        </w:rPr>
        <w:t>.</w:t>
      </w:r>
    </w:p>
    <w:p w14:paraId="767BBC39" w14:textId="4E8E3345" w:rsidR="67EB96FD" w:rsidRPr="006346FC" w:rsidRDefault="67EB96FD" w:rsidP="00B85CD1">
      <w:pPr>
        <w:pStyle w:val="ListParagraph"/>
        <w:numPr>
          <w:ilvl w:val="0"/>
          <w:numId w:val="14"/>
        </w:numPr>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Created </w:t>
      </w:r>
      <w:r w:rsidRPr="006346FC">
        <w:rPr>
          <w:rFonts w:asciiTheme="minorHAnsi" w:eastAsiaTheme="minorEastAsia" w:hAnsiTheme="minorHAnsi" w:cstheme="minorBidi"/>
          <w:b/>
          <w:bCs/>
          <w:color w:val="000000" w:themeColor="text1"/>
          <w:sz w:val="18"/>
          <w:szCs w:val="18"/>
        </w:rPr>
        <w:t>BSON</w:t>
      </w:r>
      <w:r w:rsidRPr="006346FC">
        <w:rPr>
          <w:rFonts w:asciiTheme="minorHAnsi" w:eastAsiaTheme="minorEastAsia" w:hAnsiTheme="minorHAnsi" w:cstheme="minorBidi"/>
          <w:color w:val="000000" w:themeColor="text1"/>
          <w:sz w:val="18"/>
          <w:szCs w:val="18"/>
        </w:rPr>
        <w:t xml:space="preserve"> Data and stored as documents, data types and conversions in MongoDB.</w:t>
      </w:r>
    </w:p>
    <w:p w14:paraId="1B02389E" w14:textId="1C6A7679" w:rsidR="67EB96FD" w:rsidRPr="006346FC" w:rsidRDefault="67EB96FD" w:rsidP="00B85CD1">
      <w:pPr>
        <w:pStyle w:val="ListParagraph"/>
        <w:numPr>
          <w:ilvl w:val="0"/>
          <w:numId w:val="14"/>
        </w:numPr>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Composed and executed </w:t>
      </w:r>
      <w:r w:rsidRPr="006346FC">
        <w:rPr>
          <w:rFonts w:asciiTheme="minorHAnsi" w:eastAsiaTheme="minorEastAsia" w:hAnsiTheme="minorHAnsi" w:cstheme="minorBidi"/>
          <w:b/>
          <w:bCs/>
          <w:color w:val="000000" w:themeColor="text1"/>
          <w:sz w:val="18"/>
          <w:szCs w:val="18"/>
        </w:rPr>
        <w:t>MongoDB</w:t>
      </w:r>
      <w:r w:rsidRPr="006346FC">
        <w:rPr>
          <w:rFonts w:asciiTheme="minorHAnsi" w:eastAsiaTheme="minorEastAsia" w:hAnsiTheme="minorHAnsi" w:cstheme="minorBidi"/>
          <w:color w:val="000000" w:themeColor="text1"/>
          <w:sz w:val="18"/>
          <w:szCs w:val="18"/>
        </w:rPr>
        <w:t xml:space="preserve"> scripts to insert and update </w:t>
      </w:r>
      <w:r w:rsidRPr="006346FC">
        <w:rPr>
          <w:rFonts w:asciiTheme="minorHAnsi" w:eastAsiaTheme="minorEastAsia" w:hAnsiTheme="minorHAnsi" w:cstheme="minorBidi"/>
          <w:b/>
          <w:bCs/>
          <w:color w:val="000000" w:themeColor="text1"/>
          <w:sz w:val="18"/>
          <w:szCs w:val="18"/>
        </w:rPr>
        <w:t>NoSQL</w:t>
      </w:r>
      <w:r w:rsidRPr="006346FC">
        <w:rPr>
          <w:rFonts w:asciiTheme="minorHAnsi" w:eastAsiaTheme="minorEastAsia" w:hAnsiTheme="minorHAnsi" w:cstheme="minorBidi"/>
          <w:color w:val="000000" w:themeColor="text1"/>
          <w:sz w:val="18"/>
          <w:szCs w:val="18"/>
        </w:rPr>
        <w:t xml:space="preserve"> database.</w:t>
      </w:r>
    </w:p>
    <w:p w14:paraId="7571C446" w14:textId="09D0EDED" w:rsidR="67EB96FD" w:rsidRPr="006346FC" w:rsidRDefault="67EB96FD" w:rsidP="00B85CD1">
      <w:pPr>
        <w:pStyle w:val="ListParagraph"/>
        <w:numPr>
          <w:ilvl w:val="0"/>
          <w:numId w:val="14"/>
        </w:numPr>
        <w:rPr>
          <w:rFonts w:asciiTheme="minorHAnsi" w:eastAsiaTheme="minorEastAsia" w:hAnsiTheme="minorHAnsi" w:cstheme="minorBidi"/>
          <w:color w:val="000000" w:themeColor="text1"/>
          <w:sz w:val="18"/>
          <w:szCs w:val="18"/>
        </w:rPr>
      </w:pPr>
      <w:r w:rsidRPr="006346FC">
        <w:rPr>
          <w:rFonts w:asciiTheme="minorHAnsi" w:eastAsiaTheme="minorEastAsia" w:hAnsiTheme="minorHAnsi" w:cstheme="minorBidi"/>
          <w:color w:val="000000" w:themeColor="text1"/>
          <w:sz w:val="18"/>
          <w:szCs w:val="18"/>
        </w:rPr>
        <w:t xml:space="preserve">Experience in scripting deployments to </w:t>
      </w:r>
      <w:r w:rsidRPr="006346FC">
        <w:rPr>
          <w:rFonts w:asciiTheme="minorHAnsi" w:eastAsiaTheme="minorEastAsia" w:hAnsiTheme="minorHAnsi" w:cstheme="minorBidi"/>
          <w:b/>
          <w:bCs/>
          <w:color w:val="000000" w:themeColor="text1"/>
          <w:sz w:val="18"/>
          <w:szCs w:val="18"/>
        </w:rPr>
        <w:t>AWS</w:t>
      </w:r>
      <w:r w:rsidRPr="006346FC">
        <w:rPr>
          <w:rFonts w:asciiTheme="minorHAnsi" w:eastAsiaTheme="minorEastAsia" w:hAnsiTheme="minorHAnsi" w:cstheme="minorBidi"/>
          <w:color w:val="000000" w:themeColor="text1"/>
          <w:sz w:val="18"/>
          <w:szCs w:val="18"/>
        </w:rPr>
        <w:t xml:space="preserve">, Monitoring infrastructure like </w:t>
      </w:r>
      <w:r w:rsidRPr="006346FC">
        <w:rPr>
          <w:rFonts w:asciiTheme="minorHAnsi" w:eastAsiaTheme="minorEastAsia" w:hAnsiTheme="minorHAnsi" w:cstheme="minorBidi"/>
          <w:b/>
          <w:bCs/>
          <w:color w:val="000000" w:themeColor="text1"/>
          <w:sz w:val="18"/>
          <w:szCs w:val="18"/>
        </w:rPr>
        <w:t xml:space="preserve">EC2, EBS </w:t>
      </w:r>
      <w:r w:rsidRPr="006346FC">
        <w:rPr>
          <w:rFonts w:asciiTheme="minorHAnsi" w:eastAsiaTheme="minorEastAsia" w:hAnsiTheme="minorHAnsi" w:cstheme="minorBidi"/>
          <w:color w:val="000000" w:themeColor="text1"/>
          <w:sz w:val="18"/>
          <w:szCs w:val="18"/>
        </w:rPr>
        <w:t xml:space="preserve">and </w:t>
      </w:r>
      <w:r w:rsidRPr="006346FC">
        <w:rPr>
          <w:rFonts w:asciiTheme="minorHAnsi" w:eastAsiaTheme="minorEastAsia" w:hAnsiTheme="minorHAnsi" w:cstheme="minorBidi"/>
          <w:b/>
          <w:bCs/>
          <w:color w:val="000000" w:themeColor="text1"/>
          <w:sz w:val="18"/>
          <w:szCs w:val="18"/>
        </w:rPr>
        <w:t>SQS</w:t>
      </w:r>
      <w:r w:rsidRPr="006346FC">
        <w:rPr>
          <w:rFonts w:asciiTheme="minorHAnsi" w:eastAsiaTheme="minorEastAsia" w:hAnsiTheme="minorHAnsi" w:cstheme="minorBidi"/>
          <w:color w:val="000000" w:themeColor="text1"/>
          <w:sz w:val="18"/>
          <w:szCs w:val="18"/>
        </w:rPr>
        <w:t>.</w:t>
      </w:r>
    </w:p>
    <w:p w14:paraId="7583D422" w14:textId="347D70F0" w:rsidR="67EB96FD" w:rsidRPr="006346FC" w:rsidRDefault="67EB96FD" w:rsidP="00B85CD1">
      <w:pPr>
        <w:pStyle w:val="ListParagraph"/>
        <w:numPr>
          <w:ilvl w:val="0"/>
          <w:numId w:val="14"/>
        </w:numPr>
        <w:rPr>
          <w:rFonts w:asciiTheme="minorHAnsi" w:eastAsiaTheme="minorEastAsia" w:hAnsiTheme="minorHAnsi" w:cstheme="minorBidi"/>
          <w:b/>
          <w:bCs/>
          <w:color w:val="000000" w:themeColor="text1"/>
          <w:sz w:val="18"/>
          <w:szCs w:val="18"/>
        </w:rPr>
      </w:pPr>
      <w:r w:rsidRPr="006346FC">
        <w:rPr>
          <w:rFonts w:asciiTheme="minorHAnsi" w:eastAsiaTheme="minorEastAsia" w:hAnsiTheme="minorHAnsi" w:cstheme="minorBidi"/>
          <w:color w:val="000000" w:themeColor="text1"/>
          <w:sz w:val="18"/>
          <w:szCs w:val="18"/>
        </w:rPr>
        <w:t xml:space="preserve">Experience on queries, tables to find items based on primary key values in </w:t>
      </w:r>
      <w:r w:rsidRPr="006346FC">
        <w:rPr>
          <w:rFonts w:asciiTheme="minorHAnsi" w:eastAsiaTheme="minorEastAsia" w:hAnsiTheme="minorHAnsi" w:cstheme="minorBidi"/>
          <w:b/>
          <w:bCs/>
          <w:color w:val="000000" w:themeColor="text1"/>
          <w:sz w:val="18"/>
          <w:szCs w:val="18"/>
        </w:rPr>
        <w:t>DynamoDB.</w:t>
      </w:r>
    </w:p>
    <w:p w14:paraId="3000D5AC" w14:textId="0D881D23" w:rsidR="07DB8A41" w:rsidRPr="006346FC" w:rsidRDefault="67EB96FD" w:rsidP="00B85CD1">
      <w:pPr>
        <w:pStyle w:val="ListParagraph"/>
        <w:numPr>
          <w:ilvl w:val="0"/>
          <w:numId w:val="14"/>
        </w:numPr>
        <w:rPr>
          <w:rFonts w:asciiTheme="minorHAnsi" w:eastAsiaTheme="minorEastAsia" w:hAnsiTheme="minorHAnsi" w:cstheme="minorBidi"/>
          <w:b/>
          <w:bCs/>
          <w:color w:val="000000" w:themeColor="text1"/>
          <w:sz w:val="18"/>
          <w:szCs w:val="18"/>
        </w:rPr>
      </w:pPr>
      <w:r w:rsidRPr="006346FC">
        <w:rPr>
          <w:rFonts w:asciiTheme="minorHAnsi" w:eastAsiaTheme="minorEastAsia" w:hAnsiTheme="minorHAnsi" w:cstheme="minorBidi"/>
          <w:color w:val="000000" w:themeColor="text1"/>
          <w:sz w:val="18"/>
          <w:szCs w:val="18"/>
        </w:rPr>
        <w:t xml:space="preserve">Monitored the error logs using </w:t>
      </w:r>
      <w:r w:rsidRPr="006346FC">
        <w:rPr>
          <w:rFonts w:asciiTheme="minorHAnsi" w:eastAsiaTheme="minorEastAsia" w:hAnsiTheme="minorHAnsi" w:cstheme="minorBidi"/>
          <w:b/>
          <w:bCs/>
          <w:color w:val="000000" w:themeColor="text1"/>
          <w:sz w:val="18"/>
          <w:szCs w:val="18"/>
        </w:rPr>
        <w:t xml:space="preserve">Log4J </w:t>
      </w:r>
      <w:r w:rsidRPr="006346FC">
        <w:rPr>
          <w:rFonts w:asciiTheme="minorHAnsi" w:eastAsiaTheme="minorEastAsia" w:hAnsiTheme="minorHAnsi" w:cstheme="minorBidi"/>
          <w:color w:val="000000" w:themeColor="text1"/>
          <w:sz w:val="18"/>
          <w:szCs w:val="18"/>
        </w:rPr>
        <w:t xml:space="preserve">and fixed the problems. Prepared Junit test cases and executed using </w:t>
      </w:r>
      <w:r w:rsidRPr="006346FC">
        <w:rPr>
          <w:rFonts w:asciiTheme="minorHAnsi" w:eastAsiaTheme="minorEastAsia" w:hAnsiTheme="minorHAnsi" w:cstheme="minorBidi"/>
          <w:b/>
          <w:bCs/>
          <w:color w:val="000000" w:themeColor="text1"/>
          <w:sz w:val="18"/>
          <w:szCs w:val="18"/>
        </w:rPr>
        <w:t>Junit.</w:t>
      </w:r>
    </w:p>
    <w:p w14:paraId="5D970FEB" w14:textId="4D5FC819" w:rsidR="00E75E5F" w:rsidRPr="006346FC" w:rsidRDefault="67EB96FD" w:rsidP="006346FC">
      <w:pPr>
        <w:spacing w:before="150" w:after="150"/>
        <w:rPr>
          <w:rFonts w:asciiTheme="minorHAnsi" w:eastAsiaTheme="minorEastAsia" w:hAnsiTheme="minorHAnsi" w:cstheme="minorBidi"/>
          <w:b/>
          <w:bCs/>
          <w:color w:val="000000" w:themeColor="text1"/>
          <w:sz w:val="18"/>
          <w:szCs w:val="18"/>
        </w:rPr>
      </w:pPr>
      <w:r w:rsidRPr="006346FC">
        <w:rPr>
          <w:rFonts w:asciiTheme="minorHAnsi" w:eastAsiaTheme="minorEastAsia" w:hAnsiTheme="minorHAnsi" w:cstheme="minorBidi"/>
          <w:b/>
          <w:bCs/>
          <w:color w:val="000000" w:themeColor="text1"/>
          <w:sz w:val="18"/>
          <w:szCs w:val="18"/>
        </w:rPr>
        <w:t xml:space="preserve">Environment: </w:t>
      </w:r>
      <w:r w:rsidRPr="006346FC">
        <w:rPr>
          <w:rFonts w:asciiTheme="minorHAnsi" w:eastAsiaTheme="minorEastAsia" w:hAnsiTheme="minorHAnsi" w:cstheme="minorBidi"/>
          <w:color w:val="000000" w:themeColor="text1"/>
          <w:sz w:val="18"/>
          <w:szCs w:val="18"/>
        </w:rPr>
        <w:t>HTML 4, CSS 3, Bootstrap, AJAX, JavaScript, JSF 2.1, Angular JS 1.x, Spring 3.x, Soap UI, AWS, Maven, SVN, Perl, JIRA, Apache Kafka, Cassandra, XML, Jasper, Web sphere, SOAP/REST web service, Unix/Linux, Web Sphere Application Server, PL/SQL, Oracle 11g, Log4j, Cloud Foundry.</w:t>
      </w:r>
    </w:p>
    <w:sectPr w:rsidR="00E75E5F" w:rsidRPr="006346FC" w:rsidSect="00EA6CF3">
      <w:pgSz w:w="12240" w:h="15840"/>
      <w:pgMar w:top="720" w:right="720" w:bottom="720" w:left="720" w:header="720" w:footer="720" w:gutter="0"/>
      <w:cols w:space="72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Questrial">
    <w:charset w:val="00"/>
    <w:family w:val="auto"/>
    <w:pitch w:val="variable"/>
    <w:sig w:usb0="E00002FF" w:usb1="4000201F" w:usb2="08000029" w:usb3="00000000" w:csb0="00000193"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UuVAzC/LRFZcTh" int2:id="AvHnV1OR">
      <int2:state int2:value="Rejected" int2:type="LegacyProofing"/>
    </int2:textHash>
    <int2:textHash int2:hashCode="PhCurObMFRCNlq" int2:id="4341K95g">
      <int2:state int2:value="Rejected" int2:type="LegacyProofing"/>
    </int2:textHash>
    <int2:textHash int2:hashCode="dpkAGFQTzO2DpL" int2:id="utntFBNH">
      <int2:state int2:value="Rejected" int2:type="LegacyProofing"/>
    </int2:textHash>
    <int2:textHash int2:hashCode="wsNpyeSYsez7EC" int2:id="ESl9ZMJP">
      <int2:state int2:value="Rejected" int2:type="LegacyProofing"/>
    </int2:textHash>
    <int2:textHash int2:hashCode="SDvBKYTWshdODP" int2:id="2PkZENjH">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3"/>
    <w:multiLevelType w:val="singleLevel"/>
    <w:tmpl w:val="00000003"/>
    <w:name w:val="WW8Num4"/>
    <w:lvl w:ilvl="0">
      <w:start w:val="1"/>
      <w:numFmt w:val="bullet"/>
      <w:lvlText w:val=""/>
      <w:lvlJc w:val="left"/>
      <w:pPr>
        <w:tabs>
          <w:tab w:val="num" w:pos="540"/>
        </w:tabs>
        <w:ind w:left="540" w:hanging="360"/>
      </w:pPr>
      <w:rPr>
        <w:rFonts w:ascii="Symbol" w:hAnsi="Symbol" w:cs="Symbol" w:hint="default"/>
        <w:sz w:val="22"/>
        <w:szCs w:val="22"/>
      </w:rPr>
    </w:lvl>
  </w:abstractNum>
  <w:abstractNum w:abstractNumId="2" w15:restartNumberingAfterBreak="0">
    <w:nsid w:val="00000007"/>
    <w:multiLevelType w:val="singleLevel"/>
    <w:tmpl w:val="00000007"/>
    <w:name w:val="WW8Num16"/>
    <w:lvl w:ilvl="0">
      <w:start w:val="1"/>
      <w:numFmt w:val="bullet"/>
      <w:lvlText w:val=""/>
      <w:lvlJc w:val="left"/>
      <w:pPr>
        <w:tabs>
          <w:tab w:val="num" w:pos="0"/>
        </w:tabs>
        <w:ind w:left="720" w:hanging="360"/>
      </w:pPr>
      <w:rPr>
        <w:rFonts w:ascii="Symbol" w:hAnsi="Symbol" w:cs="Symbol"/>
        <w:color w:val="auto"/>
      </w:rPr>
    </w:lvl>
  </w:abstractNum>
  <w:abstractNum w:abstractNumId="3" w15:restartNumberingAfterBreak="0">
    <w:nsid w:val="07A331F5"/>
    <w:multiLevelType w:val="hybridMultilevel"/>
    <w:tmpl w:val="6A56E5F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FCC174"/>
    <w:multiLevelType w:val="hybridMultilevel"/>
    <w:tmpl w:val="A842602A"/>
    <w:lvl w:ilvl="0" w:tplc="0409000B">
      <w:start w:val="1"/>
      <w:numFmt w:val="bullet"/>
      <w:lvlText w:val=""/>
      <w:lvlJc w:val="left"/>
      <w:pPr>
        <w:ind w:left="360" w:hanging="360"/>
      </w:pPr>
      <w:rPr>
        <w:rFonts w:ascii="Wingdings" w:hAnsi="Wingdings" w:hint="default"/>
      </w:rPr>
    </w:lvl>
    <w:lvl w:ilvl="1" w:tplc="9F2A8B82">
      <w:start w:val="1"/>
      <w:numFmt w:val="bullet"/>
      <w:lvlText w:val="o"/>
      <w:lvlJc w:val="left"/>
      <w:pPr>
        <w:ind w:left="1080" w:hanging="360"/>
      </w:pPr>
      <w:rPr>
        <w:rFonts w:ascii="Courier New" w:hAnsi="Courier New" w:hint="default"/>
      </w:rPr>
    </w:lvl>
    <w:lvl w:ilvl="2" w:tplc="A5705682">
      <w:start w:val="1"/>
      <w:numFmt w:val="bullet"/>
      <w:lvlText w:val=""/>
      <w:lvlJc w:val="left"/>
      <w:pPr>
        <w:ind w:left="1800" w:hanging="360"/>
      </w:pPr>
      <w:rPr>
        <w:rFonts w:ascii="Wingdings" w:hAnsi="Wingdings" w:hint="default"/>
      </w:rPr>
    </w:lvl>
    <w:lvl w:ilvl="3" w:tplc="4FC81FA4">
      <w:start w:val="1"/>
      <w:numFmt w:val="bullet"/>
      <w:lvlText w:val=""/>
      <w:lvlJc w:val="left"/>
      <w:pPr>
        <w:ind w:left="2520" w:hanging="360"/>
      </w:pPr>
      <w:rPr>
        <w:rFonts w:ascii="Symbol" w:hAnsi="Symbol" w:hint="default"/>
      </w:rPr>
    </w:lvl>
    <w:lvl w:ilvl="4" w:tplc="2FC8788E">
      <w:start w:val="1"/>
      <w:numFmt w:val="bullet"/>
      <w:lvlText w:val="o"/>
      <w:lvlJc w:val="left"/>
      <w:pPr>
        <w:ind w:left="3240" w:hanging="360"/>
      </w:pPr>
      <w:rPr>
        <w:rFonts w:ascii="Courier New" w:hAnsi="Courier New" w:hint="default"/>
      </w:rPr>
    </w:lvl>
    <w:lvl w:ilvl="5" w:tplc="44584E66">
      <w:start w:val="1"/>
      <w:numFmt w:val="bullet"/>
      <w:lvlText w:val=""/>
      <w:lvlJc w:val="left"/>
      <w:pPr>
        <w:ind w:left="3960" w:hanging="360"/>
      </w:pPr>
      <w:rPr>
        <w:rFonts w:ascii="Wingdings" w:hAnsi="Wingdings" w:hint="default"/>
      </w:rPr>
    </w:lvl>
    <w:lvl w:ilvl="6" w:tplc="084CBAEA">
      <w:start w:val="1"/>
      <w:numFmt w:val="bullet"/>
      <w:lvlText w:val=""/>
      <w:lvlJc w:val="left"/>
      <w:pPr>
        <w:ind w:left="4680" w:hanging="360"/>
      </w:pPr>
      <w:rPr>
        <w:rFonts w:ascii="Symbol" w:hAnsi="Symbol" w:hint="default"/>
      </w:rPr>
    </w:lvl>
    <w:lvl w:ilvl="7" w:tplc="52C00A08">
      <w:start w:val="1"/>
      <w:numFmt w:val="bullet"/>
      <w:lvlText w:val="o"/>
      <w:lvlJc w:val="left"/>
      <w:pPr>
        <w:ind w:left="5400" w:hanging="360"/>
      </w:pPr>
      <w:rPr>
        <w:rFonts w:ascii="Courier New" w:hAnsi="Courier New" w:hint="default"/>
      </w:rPr>
    </w:lvl>
    <w:lvl w:ilvl="8" w:tplc="413E7470">
      <w:start w:val="1"/>
      <w:numFmt w:val="bullet"/>
      <w:lvlText w:val=""/>
      <w:lvlJc w:val="left"/>
      <w:pPr>
        <w:ind w:left="6120" w:hanging="360"/>
      </w:pPr>
      <w:rPr>
        <w:rFonts w:ascii="Wingdings" w:hAnsi="Wingdings" w:hint="default"/>
      </w:rPr>
    </w:lvl>
  </w:abstractNum>
  <w:abstractNum w:abstractNumId="5" w15:restartNumberingAfterBreak="0">
    <w:nsid w:val="1D1C89E1"/>
    <w:multiLevelType w:val="hybridMultilevel"/>
    <w:tmpl w:val="359AA9AE"/>
    <w:lvl w:ilvl="0" w:tplc="40090001">
      <w:start w:val="1"/>
      <w:numFmt w:val="bullet"/>
      <w:lvlText w:val=""/>
      <w:lvlJc w:val="left"/>
      <w:pPr>
        <w:ind w:left="720" w:hanging="360"/>
      </w:pPr>
      <w:rPr>
        <w:rFonts w:ascii="Symbol" w:hAnsi="Symbol" w:hint="default"/>
      </w:rPr>
    </w:lvl>
    <w:lvl w:ilvl="1" w:tplc="EC38AFDE">
      <w:start w:val="1"/>
      <w:numFmt w:val="bullet"/>
      <w:lvlText w:val="o"/>
      <w:lvlJc w:val="left"/>
      <w:pPr>
        <w:ind w:left="1440" w:hanging="360"/>
      </w:pPr>
      <w:rPr>
        <w:rFonts w:ascii="Courier New" w:hAnsi="Courier New" w:hint="default"/>
      </w:rPr>
    </w:lvl>
    <w:lvl w:ilvl="2" w:tplc="82A20302">
      <w:start w:val="1"/>
      <w:numFmt w:val="bullet"/>
      <w:lvlText w:val=""/>
      <w:lvlJc w:val="left"/>
      <w:pPr>
        <w:ind w:left="2160" w:hanging="360"/>
      </w:pPr>
      <w:rPr>
        <w:rFonts w:ascii="Wingdings" w:hAnsi="Wingdings" w:hint="default"/>
      </w:rPr>
    </w:lvl>
    <w:lvl w:ilvl="3" w:tplc="C2F2409C">
      <w:start w:val="1"/>
      <w:numFmt w:val="bullet"/>
      <w:lvlText w:val=""/>
      <w:lvlJc w:val="left"/>
      <w:pPr>
        <w:ind w:left="2880" w:hanging="360"/>
      </w:pPr>
      <w:rPr>
        <w:rFonts w:ascii="Symbol" w:hAnsi="Symbol" w:hint="default"/>
      </w:rPr>
    </w:lvl>
    <w:lvl w:ilvl="4" w:tplc="21AE8E62">
      <w:start w:val="1"/>
      <w:numFmt w:val="bullet"/>
      <w:lvlText w:val="o"/>
      <w:lvlJc w:val="left"/>
      <w:pPr>
        <w:ind w:left="3600" w:hanging="360"/>
      </w:pPr>
      <w:rPr>
        <w:rFonts w:ascii="Courier New" w:hAnsi="Courier New" w:hint="default"/>
      </w:rPr>
    </w:lvl>
    <w:lvl w:ilvl="5" w:tplc="B70A6810">
      <w:start w:val="1"/>
      <w:numFmt w:val="bullet"/>
      <w:lvlText w:val=""/>
      <w:lvlJc w:val="left"/>
      <w:pPr>
        <w:ind w:left="4320" w:hanging="360"/>
      </w:pPr>
      <w:rPr>
        <w:rFonts w:ascii="Wingdings" w:hAnsi="Wingdings" w:hint="default"/>
      </w:rPr>
    </w:lvl>
    <w:lvl w:ilvl="6" w:tplc="A1F4A134">
      <w:start w:val="1"/>
      <w:numFmt w:val="bullet"/>
      <w:lvlText w:val=""/>
      <w:lvlJc w:val="left"/>
      <w:pPr>
        <w:ind w:left="5040" w:hanging="360"/>
      </w:pPr>
      <w:rPr>
        <w:rFonts w:ascii="Symbol" w:hAnsi="Symbol" w:hint="default"/>
      </w:rPr>
    </w:lvl>
    <w:lvl w:ilvl="7" w:tplc="F190B204">
      <w:start w:val="1"/>
      <w:numFmt w:val="bullet"/>
      <w:lvlText w:val="o"/>
      <w:lvlJc w:val="left"/>
      <w:pPr>
        <w:ind w:left="5760" w:hanging="360"/>
      </w:pPr>
      <w:rPr>
        <w:rFonts w:ascii="Courier New" w:hAnsi="Courier New" w:hint="default"/>
      </w:rPr>
    </w:lvl>
    <w:lvl w:ilvl="8" w:tplc="B700F350">
      <w:start w:val="1"/>
      <w:numFmt w:val="bullet"/>
      <w:lvlText w:val=""/>
      <w:lvlJc w:val="left"/>
      <w:pPr>
        <w:ind w:left="6480" w:hanging="360"/>
      </w:pPr>
      <w:rPr>
        <w:rFonts w:ascii="Wingdings" w:hAnsi="Wingdings" w:hint="default"/>
      </w:rPr>
    </w:lvl>
  </w:abstractNum>
  <w:abstractNum w:abstractNumId="6" w15:restartNumberingAfterBreak="0">
    <w:nsid w:val="264B084C"/>
    <w:multiLevelType w:val="hybridMultilevel"/>
    <w:tmpl w:val="F81E4C62"/>
    <w:lvl w:ilvl="0" w:tplc="B018F5BC">
      <w:start w:val="1"/>
      <w:numFmt w:val="bullet"/>
      <w:lvlText w:val=""/>
      <w:lvlJc w:val="left"/>
      <w:pPr>
        <w:ind w:left="720" w:hanging="360"/>
      </w:pPr>
      <w:rPr>
        <w:rFonts w:ascii="Symbol" w:hAnsi="Symbol" w:hint="default"/>
      </w:rPr>
    </w:lvl>
    <w:lvl w:ilvl="1" w:tplc="D01ECCDC">
      <w:start w:val="1"/>
      <w:numFmt w:val="bullet"/>
      <w:lvlText w:val="o"/>
      <w:lvlJc w:val="left"/>
      <w:pPr>
        <w:ind w:left="1440" w:hanging="360"/>
      </w:pPr>
      <w:rPr>
        <w:rFonts w:ascii="Courier New" w:hAnsi="Courier New" w:hint="default"/>
      </w:rPr>
    </w:lvl>
    <w:lvl w:ilvl="2" w:tplc="B20C1CCA">
      <w:start w:val="1"/>
      <w:numFmt w:val="bullet"/>
      <w:lvlText w:val=""/>
      <w:lvlJc w:val="left"/>
      <w:pPr>
        <w:ind w:left="2160" w:hanging="360"/>
      </w:pPr>
      <w:rPr>
        <w:rFonts w:ascii="Wingdings" w:hAnsi="Wingdings" w:hint="default"/>
      </w:rPr>
    </w:lvl>
    <w:lvl w:ilvl="3" w:tplc="C10CA01E">
      <w:start w:val="1"/>
      <w:numFmt w:val="bullet"/>
      <w:lvlText w:val=""/>
      <w:lvlJc w:val="left"/>
      <w:pPr>
        <w:ind w:left="2880" w:hanging="360"/>
      </w:pPr>
      <w:rPr>
        <w:rFonts w:ascii="Symbol" w:hAnsi="Symbol" w:hint="default"/>
      </w:rPr>
    </w:lvl>
    <w:lvl w:ilvl="4" w:tplc="190C224C">
      <w:start w:val="1"/>
      <w:numFmt w:val="bullet"/>
      <w:lvlText w:val="o"/>
      <w:lvlJc w:val="left"/>
      <w:pPr>
        <w:ind w:left="3600" w:hanging="360"/>
      </w:pPr>
      <w:rPr>
        <w:rFonts w:ascii="Courier New" w:hAnsi="Courier New" w:hint="default"/>
      </w:rPr>
    </w:lvl>
    <w:lvl w:ilvl="5" w:tplc="0CA206BA">
      <w:start w:val="1"/>
      <w:numFmt w:val="bullet"/>
      <w:lvlText w:val=""/>
      <w:lvlJc w:val="left"/>
      <w:pPr>
        <w:ind w:left="4320" w:hanging="360"/>
      </w:pPr>
      <w:rPr>
        <w:rFonts w:ascii="Wingdings" w:hAnsi="Wingdings" w:hint="default"/>
      </w:rPr>
    </w:lvl>
    <w:lvl w:ilvl="6" w:tplc="7FBE178C">
      <w:start w:val="1"/>
      <w:numFmt w:val="bullet"/>
      <w:lvlText w:val=""/>
      <w:lvlJc w:val="left"/>
      <w:pPr>
        <w:ind w:left="5040" w:hanging="360"/>
      </w:pPr>
      <w:rPr>
        <w:rFonts w:ascii="Symbol" w:hAnsi="Symbol" w:hint="default"/>
      </w:rPr>
    </w:lvl>
    <w:lvl w:ilvl="7" w:tplc="C55A9A48">
      <w:start w:val="1"/>
      <w:numFmt w:val="bullet"/>
      <w:lvlText w:val="o"/>
      <w:lvlJc w:val="left"/>
      <w:pPr>
        <w:ind w:left="5760" w:hanging="360"/>
      </w:pPr>
      <w:rPr>
        <w:rFonts w:ascii="Courier New" w:hAnsi="Courier New" w:hint="default"/>
      </w:rPr>
    </w:lvl>
    <w:lvl w:ilvl="8" w:tplc="4900EC74">
      <w:start w:val="1"/>
      <w:numFmt w:val="bullet"/>
      <w:lvlText w:val=""/>
      <w:lvlJc w:val="left"/>
      <w:pPr>
        <w:ind w:left="6480" w:hanging="360"/>
      </w:pPr>
      <w:rPr>
        <w:rFonts w:ascii="Wingdings" w:hAnsi="Wingdings" w:hint="default"/>
      </w:rPr>
    </w:lvl>
  </w:abstractNum>
  <w:abstractNum w:abstractNumId="7" w15:restartNumberingAfterBreak="0">
    <w:nsid w:val="2AE012BC"/>
    <w:multiLevelType w:val="hybridMultilevel"/>
    <w:tmpl w:val="F23EEFDE"/>
    <w:lvl w:ilvl="0" w:tplc="40090001">
      <w:start w:val="1"/>
      <w:numFmt w:val="bullet"/>
      <w:lvlText w:val=""/>
      <w:lvlJc w:val="left"/>
      <w:pPr>
        <w:ind w:left="720" w:hanging="360"/>
      </w:pPr>
      <w:rPr>
        <w:rFonts w:ascii="Symbol" w:hAnsi="Symbol" w:hint="default"/>
      </w:rPr>
    </w:lvl>
    <w:lvl w:ilvl="1" w:tplc="9864A0E6">
      <w:start w:val="1"/>
      <w:numFmt w:val="bullet"/>
      <w:lvlText w:val="o"/>
      <w:lvlJc w:val="left"/>
      <w:pPr>
        <w:ind w:left="1440" w:hanging="360"/>
      </w:pPr>
      <w:rPr>
        <w:rFonts w:ascii="Courier New" w:hAnsi="Courier New" w:hint="default"/>
      </w:rPr>
    </w:lvl>
    <w:lvl w:ilvl="2" w:tplc="411AFBC8">
      <w:start w:val="1"/>
      <w:numFmt w:val="bullet"/>
      <w:lvlText w:val=""/>
      <w:lvlJc w:val="left"/>
      <w:pPr>
        <w:ind w:left="2160" w:hanging="360"/>
      </w:pPr>
      <w:rPr>
        <w:rFonts w:ascii="Wingdings" w:hAnsi="Wingdings" w:hint="default"/>
      </w:rPr>
    </w:lvl>
    <w:lvl w:ilvl="3" w:tplc="B93EF9D4">
      <w:start w:val="1"/>
      <w:numFmt w:val="bullet"/>
      <w:lvlText w:val=""/>
      <w:lvlJc w:val="left"/>
      <w:pPr>
        <w:ind w:left="2880" w:hanging="360"/>
      </w:pPr>
      <w:rPr>
        <w:rFonts w:ascii="Symbol" w:hAnsi="Symbol" w:hint="default"/>
      </w:rPr>
    </w:lvl>
    <w:lvl w:ilvl="4" w:tplc="E6E6887E">
      <w:start w:val="1"/>
      <w:numFmt w:val="bullet"/>
      <w:lvlText w:val="o"/>
      <w:lvlJc w:val="left"/>
      <w:pPr>
        <w:ind w:left="3600" w:hanging="360"/>
      </w:pPr>
      <w:rPr>
        <w:rFonts w:ascii="Courier New" w:hAnsi="Courier New" w:hint="default"/>
      </w:rPr>
    </w:lvl>
    <w:lvl w:ilvl="5" w:tplc="F1305FF2">
      <w:start w:val="1"/>
      <w:numFmt w:val="bullet"/>
      <w:lvlText w:val=""/>
      <w:lvlJc w:val="left"/>
      <w:pPr>
        <w:ind w:left="4320" w:hanging="360"/>
      </w:pPr>
      <w:rPr>
        <w:rFonts w:ascii="Wingdings" w:hAnsi="Wingdings" w:hint="default"/>
      </w:rPr>
    </w:lvl>
    <w:lvl w:ilvl="6" w:tplc="65642900">
      <w:start w:val="1"/>
      <w:numFmt w:val="bullet"/>
      <w:lvlText w:val=""/>
      <w:lvlJc w:val="left"/>
      <w:pPr>
        <w:ind w:left="5040" w:hanging="360"/>
      </w:pPr>
      <w:rPr>
        <w:rFonts w:ascii="Symbol" w:hAnsi="Symbol" w:hint="default"/>
      </w:rPr>
    </w:lvl>
    <w:lvl w:ilvl="7" w:tplc="2E500184">
      <w:start w:val="1"/>
      <w:numFmt w:val="bullet"/>
      <w:lvlText w:val="o"/>
      <w:lvlJc w:val="left"/>
      <w:pPr>
        <w:ind w:left="5760" w:hanging="360"/>
      </w:pPr>
      <w:rPr>
        <w:rFonts w:ascii="Courier New" w:hAnsi="Courier New" w:hint="default"/>
      </w:rPr>
    </w:lvl>
    <w:lvl w:ilvl="8" w:tplc="6228ED5E">
      <w:start w:val="1"/>
      <w:numFmt w:val="bullet"/>
      <w:lvlText w:val=""/>
      <w:lvlJc w:val="left"/>
      <w:pPr>
        <w:ind w:left="6480" w:hanging="360"/>
      </w:pPr>
      <w:rPr>
        <w:rFonts w:ascii="Wingdings" w:hAnsi="Wingdings" w:hint="default"/>
      </w:rPr>
    </w:lvl>
  </w:abstractNum>
  <w:abstractNum w:abstractNumId="8" w15:restartNumberingAfterBreak="0">
    <w:nsid w:val="2E941CDD"/>
    <w:multiLevelType w:val="hybridMultilevel"/>
    <w:tmpl w:val="6C0EBF3A"/>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9" w15:restartNumberingAfterBreak="0">
    <w:nsid w:val="2F8707C2"/>
    <w:multiLevelType w:val="hybridMultilevel"/>
    <w:tmpl w:val="7A0CC56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08D5399"/>
    <w:multiLevelType w:val="hybridMultilevel"/>
    <w:tmpl w:val="DC9CE84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0C86ACC"/>
    <w:multiLevelType w:val="hybridMultilevel"/>
    <w:tmpl w:val="C1C07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AF80F0"/>
    <w:multiLevelType w:val="hybridMultilevel"/>
    <w:tmpl w:val="E7985CB0"/>
    <w:lvl w:ilvl="0" w:tplc="68169FCE">
      <w:start w:val="1"/>
      <w:numFmt w:val="bullet"/>
      <w:lvlText w:val=""/>
      <w:lvlJc w:val="left"/>
      <w:pPr>
        <w:ind w:left="720" w:hanging="360"/>
      </w:pPr>
      <w:rPr>
        <w:rFonts w:ascii="Symbol" w:hAnsi="Symbol" w:hint="default"/>
      </w:rPr>
    </w:lvl>
    <w:lvl w:ilvl="1" w:tplc="103E5680">
      <w:start w:val="1"/>
      <w:numFmt w:val="bullet"/>
      <w:lvlText w:val="o"/>
      <w:lvlJc w:val="left"/>
      <w:pPr>
        <w:ind w:left="1440" w:hanging="360"/>
      </w:pPr>
      <w:rPr>
        <w:rFonts w:ascii="Courier New" w:hAnsi="Courier New" w:hint="default"/>
      </w:rPr>
    </w:lvl>
    <w:lvl w:ilvl="2" w:tplc="EDF69394">
      <w:start w:val="1"/>
      <w:numFmt w:val="bullet"/>
      <w:lvlText w:val=""/>
      <w:lvlJc w:val="left"/>
      <w:pPr>
        <w:ind w:left="2160" w:hanging="360"/>
      </w:pPr>
      <w:rPr>
        <w:rFonts w:ascii="Wingdings" w:hAnsi="Wingdings" w:hint="default"/>
      </w:rPr>
    </w:lvl>
    <w:lvl w:ilvl="3" w:tplc="0B80917E">
      <w:start w:val="1"/>
      <w:numFmt w:val="bullet"/>
      <w:lvlText w:val=""/>
      <w:lvlJc w:val="left"/>
      <w:pPr>
        <w:ind w:left="2880" w:hanging="360"/>
      </w:pPr>
      <w:rPr>
        <w:rFonts w:ascii="Symbol" w:hAnsi="Symbol" w:hint="default"/>
      </w:rPr>
    </w:lvl>
    <w:lvl w:ilvl="4" w:tplc="31E8DD86">
      <w:start w:val="1"/>
      <w:numFmt w:val="bullet"/>
      <w:lvlText w:val="o"/>
      <w:lvlJc w:val="left"/>
      <w:pPr>
        <w:ind w:left="3600" w:hanging="360"/>
      </w:pPr>
      <w:rPr>
        <w:rFonts w:ascii="Courier New" w:hAnsi="Courier New" w:hint="default"/>
      </w:rPr>
    </w:lvl>
    <w:lvl w:ilvl="5" w:tplc="D6D65338">
      <w:start w:val="1"/>
      <w:numFmt w:val="bullet"/>
      <w:lvlText w:val=""/>
      <w:lvlJc w:val="left"/>
      <w:pPr>
        <w:ind w:left="4320" w:hanging="360"/>
      </w:pPr>
      <w:rPr>
        <w:rFonts w:ascii="Wingdings" w:hAnsi="Wingdings" w:hint="default"/>
      </w:rPr>
    </w:lvl>
    <w:lvl w:ilvl="6" w:tplc="1A08F6D4">
      <w:start w:val="1"/>
      <w:numFmt w:val="bullet"/>
      <w:lvlText w:val=""/>
      <w:lvlJc w:val="left"/>
      <w:pPr>
        <w:ind w:left="5040" w:hanging="360"/>
      </w:pPr>
      <w:rPr>
        <w:rFonts w:ascii="Symbol" w:hAnsi="Symbol" w:hint="default"/>
      </w:rPr>
    </w:lvl>
    <w:lvl w:ilvl="7" w:tplc="C6843958">
      <w:start w:val="1"/>
      <w:numFmt w:val="bullet"/>
      <w:lvlText w:val="o"/>
      <w:lvlJc w:val="left"/>
      <w:pPr>
        <w:ind w:left="5760" w:hanging="360"/>
      </w:pPr>
      <w:rPr>
        <w:rFonts w:ascii="Courier New" w:hAnsi="Courier New" w:hint="default"/>
      </w:rPr>
    </w:lvl>
    <w:lvl w:ilvl="8" w:tplc="68B45EA8">
      <w:start w:val="1"/>
      <w:numFmt w:val="bullet"/>
      <w:lvlText w:val=""/>
      <w:lvlJc w:val="left"/>
      <w:pPr>
        <w:ind w:left="6480" w:hanging="360"/>
      </w:pPr>
      <w:rPr>
        <w:rFonts w:ascii="Wingdings" w:hAnsi="Wingdings" w:hint="default"/>
      </w:rPr>
    </w:lvl>
  </w:abstractNum>
  <w:abstractNum w:abstractNumId="13" w15:restartNumberingAfterBreak="0">
    <w:nsid w:val="5735DA76"/>
    <w:multiLevelType w:val="multilevel"/>
    <w:tmpl w:val="7D103F2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62C037CF"/>
    <w:multiLevelType w:val="hybridMultilevel"/>
    <w:tmpl w:val="9E40A15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78ECD0B"/>
    <w:multiLevelType w:val="hybridMultilevel"/>
    <w:tmpl w:val="ED90668C"/>
    <w:lvl w:ilvl="0" w:tplc="99CA52C0">
      <w:start w:val="1"/>
      <w:numFmt w:val="bullet"/>
      <w:lvlText w:val=""/>
      <w:lvlJc w:val="left"/>
      <w:pPr>
        <w:ind w:left="720" w:hanging="360"/>
      </w:pPr>
      <w:rPr>
        <w:rFonts w:ascii="Symbol" w:hAnsi="Symbol" w:hint="default"/>
      </w:rPr>
    </w:lvl>
    <w:lvl w:ilvl="1" w:tplc="FB988382">
      <w:start w:val="1"/>
      <w:numFmt w:val="bullet"/>
      <w:lvlText w:val="o"/>
      <w:lvlJc w:val="left"/>
      <w:pPr>
        <w:ind w:left="1440" w:hanging="360"/>
      </w:pPr>
      <w:rPr>
        <w:rFonts w:ascii="Courier New" w:hAnsi="Courier New" w:hint="default"/>
      </w:rPr>
    </w:lvl>
    <w:lvl w:ilvl="2" w:tplc="AA805A20">
      <w:start w:val="1"/>
      <w:numFmt w:val="bullet"/>
      <w:lvlText w:val=""/>
      <w:lvlJc w:val="left"/>
      <w:pPr>
        <w:ind w:left="2160" w:hanging="360"/>
      </w:pPr>
      <w:rPr>
        <w:rFonts w:ascii="Wingdings" w:hAnsi="Wingdings" w:hint="default"/>
      </w:rPr>
    </w:lvl>
    <w:lvl w:ilvl="3" w:tplc="07DAB1D2">
      <w:start w:val="1"/>
      <w:numFmt w:val="bullet"/>
      <w:lvlText w:val=""/>
      <w:lvlJc w:val="left"/>
      <w:pPr>
        <w:ind w:left="2880" w:hanging="360"/>
      </w:pPr>
      <w:rPr>
        <w:rFonts w:ascii="Symbol" w:hAnsi="Symbol" w:hint="default"/>
      </w:rPr>
    </w:lvl>
    <w:lvl w:ilvl="4" w:tplc="3754EE84">
      <w:start w:val="1"/>
      <w:numFmt w:val="bullet"/>
      <w:lvlText w:val="o"/>
      <w:lvlJc w:val="left"/>
      <w:pPr>
        <w:ind w:left="3600" w:hanging="360"/>
      </w:pPr>
      <w:rPr>
        <w:rFonts w:ascii="Courier New" w:hAnsi="Courier New" w:hint="default"/>
      </w:rPr>
    </w:lvl>
    <w:lvl w:ilvl="5" w:tplc="05F25C4C">
      <w:start w:val="1"/>
      <w:numFmt w:val="bullet"/>
      <w:lvlText w:val=""/>
      <w:lvlJc w:val="left"/>
      <w:pPr>
        <w:ind w:left="4320" w:hanging="360"/>
      </w:pPr>
      <w:rPr>
        <w:rFonts w:ascii="Wingdings" w:hAnsi="Wingdings" w:hint="default"/>
      </w:rPr>
    </w:lvl>
    <w:lvl w:ilvl="6" w:tplc="3E50EDEE">
      <w:start w:val="1"/>
      <w:numFmt w:val="bullet"/>
      <w:lvlText w:val=""/>
      <w:lvlJc w:val="left"/>
      <w:pPr>
        <w:ind w:left="5040" w:hanging="360"/>
      </w:pPr>
      <w:rPr>
        <w:rFonts w:ascii="Symbol" w:hAnsi="Symbol" w:hint="default"/>
      </w:rPr>
    </w:lvl>
    <w:lvl w:ilvl="7" w:tplc="70D2B91E">
      <w:start w:val="1"/>
      <w:numFmt w:val="bullet"/>
      <w:lvlText w:val="o"/>
      <w:lvlJc w:val="left"/>
      <w:pPr>
        <w:ind w:left="5760" w:hanging="360"/>
      </w:pPr>
      <w:rPr>
        <w:rFonts w:ascii="Courier New" w:hAnsi="Courier New" w:hint="default"/>
      </w:rPr>
    </w:lvl>
    <w:lvl w:ilvl="8" w:tplc="36FE3C62">
      <w:start w:val="1"/>
      <w:numFmt w:val="bullet"/>
      <w:lvlText w:val=""/>
      <w:lvlJc w:val="left"/>
      <w:pPr>
        <w:ind w:left="6480" w:hanging="360"/>
      </w:pPr>
      <w:rPr>
        <w:rFonts w:ascii="Wingdings" w:hAnsi="Wingdings" w:hint="default"/>
      </w:rPr>
    </w:lvl>
  </w:abstractNum>
  <w:abstractNum w:abstractNumId="16" w15:restartNumberingAfterBreak="0">
    <w:nsid w:val="6AE644F4"/>
    <w:multiLevelType w:val="multilevel"/>
    <w:tmpl w:val="2146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826413">
    <w:abstractNumId w:val="15"/>
  </w:num>
  <w:num w:numId="2" w16cid:durableId="241915575">
    <w:abstractNumId w:val="4"/>
  </w:num>
  <w:num w:numId="3" w16cid:durableId="1936403799">
    <w:abstractNumId w:val="13"/>
  </w:num>
  <w:num w:numId="4" w16cid:durableId="1804348437">
    <w:abstractNumId w:val="5"/>
  </w:num>
  <w:num w:numId="5" w16cid:durableId="1581017621">
    <w:abstractNumId w:val="7"/>
  </w:num>
  <w:num w:numId="6" w16cid:durableId="1955213927">
    <w:abstractNumId w:val="6"/>
  </w:num>
  <w:num w:numId="7" w16cid:durableId="1439911496">
    <w:abstractNumId w:val="12"/>
  </w:num>
  <w:num w:numId="8" w16cid:durableId="812720673">
    <w:abstractNumId w:val="0"/>
  </w:num>
  <w:num w:numId="9" w16cid:durableId="463427527">
    <w:abstractNumId w:val="11"/>
  </w:num>
  <w:num w:numId="10" w16cid:durableId="1930968455">
    <w:abstractNumId w:val="9"/>
  </w:num>
  <w:num w:numId="11" w16cid:durableId="1877890564">
    <w:abstractNumId w:val="10"/>
  </w:num>
  <w:num w:numId="12" w16cid:durableId="489902745">
    <w:abstractNumId w:val="3"/>
  </w:num>
  <w:num w:numId="13" w16cid:durableId="173494910">
    <w:abstractNumId w:val="14"/>
  </w:num>
  <w:num w:numId="14" w16cid:durableId="207449002">
    <w:abstractNumId w:val="8"/>
  </w:num>
  <w:num w:numId="15" w16cid:durableId="512038043">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B65"/>
    <w:rsid w:val="00004972"/>
    <w:rsid w:val="00005BD9"/>
    <w:rsid w:val="0000748F"/>
    <w:rsid w:val="00012A54"/>
    <w:rsid w:val="00020ECC"/>
    <w:rsid w:val="00021C8F"/>
    <w:rsid w:val="00022002"/>
    <w:rsid w:val="0003045B"/>
    <w:rsid w:val="00030BFF"/>
    <w:rsid w:val="00032779"/>
    <w:rsid w:val="00035304"/>
    <w:rsid w:val="000403F8"/>
    <w:rsid w:val="0004059E"/>
    <w:rsid w:val="00044FA2"/>
    <w:rsid w:val="0004575A"/>
    <w:rsid w:val="00051146"/>
    <w:rsid w:val="00051942"/>
    <w:rsid w:val="0005482E"/>
    <w:rsid w:val="0005483F"/>
    <w:rsid w:val="00054870"/>
    <w:rsid w:val="00054D69"/>
    <w:rsid w:val="00057ACC"/>
    <w:rsid w:val="0006498B"/>
    <w:rsid w:val="000703C1"/>
    <w:rsid w:val="000719E5"/>
    <w:rsid w:val="000740D5"/>
    <w:rsid w:val="00076C85"/>
    <w:rsid w:val="00077EB2"/>
    <w:rsid w:val="000816A6"/>
    <w:rsid w:val="00081980"/>
    <w:rsid w:val="0008357B"/>
    <w:rsid w:val="00086987"/>
    <w:rsid w:val="0008770B"/>
    <w:rsid w:val="00092A04"/>
    <w:rsid w:val="000939DF"/>
    <w:rsid w:val="00095ECA"/>
    <w:rsid w:val="000A04B2"/>
    <w:rsid w:val="000A0B57"/>
    <w:rsid w:val="000A182C"/>
    <w:rsid w:val="000A2726"/>
    <w:rsid w:val="000A35C2"/>
    <w:rsid w:val="000A6396"/>
    <w:rsid w:val="000A7C3B"/>
    <w:rsid w:val="000B0385"/>
    <w:rsid w:val="000B0F37"/>
    <w:rsid w:val="000B2927"/>
    <w:rsid w:val="000B40AD"/>
    <w:rsid w:val="000B53BD"/>
    <w:rsid w:val="000B5911"/>
    <w:rsid w:val="000B74FB"/>
    <w:rsid w:val="000C0724"/>
    <w:rsid w:val="000C13FC"/>
    <w:rsid w:val="000D10F8"/>
    <w:rsid w:val="000D13DE"/>
    <w:rsid w:val="000D14E3"/>
    <w:rsid w:val="000D2D9A"/>
    <w:rsid w:val="000D704C"/>
    <w:rsid w:val="000E28D0"/>
    <w:rsid w:val="000E7DA3"/>
    <w:rsid w:val="000F46BF"/>
    <w:rsid w:val="000F6364"/>
    <w:rsid w:val="000F6E7F"/>
    <w:rsid w:val="001000F0"/>
    <w:rsid w:val="001013B3"/>
    <w:rsid w:val="00101EBA"/>
    <w:rsid w:val="001077F8"/>
    <w:rsid w:val="001078F5"/>
    <w:rsid w:val="00111073"/>
    <w:rsid w:val="00114080"/>
    <w:rsid w:val="00116DC3"/>
    <w:rsid w:val="00121BA9"/>
    <w:rsid w:val="00124A5C"/>
    <w:rsid w:val="00126471"/>
    <w:rsid w:val="00133579"/>
    <w:rsid w:val="00136E7A"/>
    <w:rsid w:val="00137180"/>
    <w:rsid w:val="0014614A"/>
    <w:rsid w:val="00146E13"/>
    <w:rsid w:val="00150858"/>
    <w:rsid w:val="00151089"/>
    <w:rsid w:val="00152077"/>
    <w:rsid w:val="0015284B"/>
    <w:rsid w:val="00155614"/>
    <w:rsid w:val="001560B5"/>
    <w:rsid w:val="001562DF"/>
    <w:rsid w:val="0017025A"/>
    <w:rsid w:val="001704CD"/>
    <w:rsid w:val="0017064D"/>
    <w:rsid w:val="001716AC"/>
    <w:rsid w:val="0017379E"/>
    <w:rsid w:val="00175FC1"/>
    <w:rsid w:val="00182789"/>
    <w:rsid w:val="00185BD2"/>
    <w:rsid w:val="00187700"/>
    <w:rsid w:val="001878CE"/>
    <w:rsid w:val="0019422E"/>
    <w:rsid w:val="001949E4"/>
    <w:rsid w:val="0019696D"/>
    <w:rsid w:val="001A2258"/>
    <w:rsid w:val="001A72C7"/>
    <w:rsid w:val="001A7A37"/>
    <w:rsid w:val="001B1417"/>
    <w:rsid w:val="001B15A4"/>
    <w:rsid w:val="001B3015"/>
    <w:rsid w:val="001B5569"/>
    <w:rsid w:val="001B77A4"/>
    <w:rsid w:val="001C09BF"/>
    <w:rsid w:val="001C527F"/>
    <w:rsid w:val="001C5ED6"/>
    <w:rsid w:val="001C6F98"/>
    <w:rsid w:val="001C70CB"/>
    <w:rsid w:val="001C7430"/>
    <w:rsid w:val="001D0004"/>
    <w:rsid w:val="001D3E8F"/>
    <w:rsid w:val="001D4A93"/>
    <w:rsid w:val="001E6DD6"/>
    <w:rsid w:val="001F1E64"/>
    <w:rsid w:val="001F2C6C"/>
    <w:rsid w:val="001F6691"/>
    <w:rsid w:val="001F738F"/>
    <w:rsid w:val="00200EA9"/>
    <w:rsid w:val="00201C43"/>
    <w:rsid w:val="00202CF9"/>
    <w:rsid w:val="00206B56"/>
    <w:rsid w:val="00212107"/>
    <w:rsid w:val="002136AB"/>
    <w:rsid w:val="00214DA1"/>
    <w:rsid w:val="00214FF7"/>
    <w:rsid w:val="00225D41"/>
    <w:rsid w:val="00230C10"/>
    <w:rsid w:val="00231211"/>
    <w:rsid w:val="002317E2"/>
    <w:rsid w:val="002323B2"/>
    <w:rsid w:val="0023390B"/>
    <w:rsid w:val="00235627"/>
    <w:rsid w:val="002364B4"/>
    <w:rsid w:val="002447D2"/>
    <w:rsid w:val="00251BDD"/>
    <w:rsid w:val="002523EB"/>
    <w:rsid w:val="00252CBB"/>
    <w:rsid w:val="00254736"/>
    <w:rsid w:val="00261431"/>
    <w:rsid w:val="002622D4"/>
    <w:rsid w:val="002634EE"/>
    <w:rsid w:val="00264285"/>
    <w:rsid w:val="00264C1F"/>
    <w:rsid w:val="0027038C"/>
    <w:rsid w:val="00272042"/>
    <w:rsid w:val="0027468E"/>
    <w:rsid w:val="00274DCE"/>
    <w:rsid w:val="0027732A"/>
    <w:rsid w:val="00280000"/>
    <w:rsid w:val="002840CA"/>
    <w:rsid w:val="00285166"/>
    <w:rsid w:val="002857C5"/>
    <w:rsid w:val="00290250"/>
    <w:rsid w:val="0029181D"/>
    <w:rsid w:val="0029361B"/>
    <w:rsid w:val="002974EC"/>
    <w:rsid w:val="002A009D"/>
    <w:rsid w:val="002A1753"/>
    <w:rsid w:val="002A4834"/>
    <w:rsid w:val="002A4948"/>
    <w:rsid w:val="002A776C"/>
    <w:rsid w:val="002A7DAE"/>
    <w:rsid w:val="002B0112"/>
    <w:rsid w:val="002B1100"/>
    <w:rsid w:val="002B3A3B"/>
    <w:rsid w:val="002B45AD"/>
    <w:rsid w:val="002B502D"/>
    <w:rsid w:val="002C088D"/>
    <w:rsid w:val="002C0BE0"/>
    <w:rsid w:val="002C3AE5"/>
    <w:rsid w:val="002C45EB"/>
    <w:rsid w:val="002C5E0B"/>
    <w:rsid w:val="002C5E3E"/>
    <w:rsid w:val="002C7C41"/>
    <w:rsid w:val="002D0BDF"/>
    <w:rsid w:val="002D293F"/>
    <w:rsid w:val="002D594D"/>
    <w:rsid w:val="002D7F62"/>
    <w:rsid w:val="002E3866"/>
    <w:rsid w:val="002E6367"/>
    <w:rsid w:val="002F09CF"/>
    <w:rsid w:val="002F389D"/>
    <w:rsid w:val="002F546B"/>
    <w:rsid w:val="002F7BC9"/>
    <w:rsid w:val="00300782"/>
    <w:rsid w:val="003118C8"/>
    <w:rsid w:val="003157B4"/>
    <w:rsid w:val="00317A7F"/>
    <w:rsid w:val="00327030"/>
    <w:rsid w:val="0032719C"/>
    <w:rsid w:val="00332028"/>
    <w:rsid w:val="00333A10"/>
    <w:rsid w:val="0033514E"/>
    <w:rsid w:val="00336012"/>
    <w:rsid w:val="00337B9A"/>
    <w:rsid w:val="003422EC"/>
    <w:rsid w:val="003435CB"/>
    <w:rsid w:val="00345E66"/>
    <w:rsid w:val="00347A07"/>
    <w:rsid w:val="00350C7E"/>
    <w:rsid w:val="003510CC"/>
    <w:rsid w:val="003526E0"/>
    <w:rsid w:val="00355D4D"/>
    <w:rsid w:val="0036192E"/>
    <w:rsid w:val="00362F29"/>
    <w:rsid w:val="00367D40"/>
    <w:rsid w:val="00372DC0"/>
    <w:rsid w:val="00376F46"/>
    <w:rsid w:val="00386C0D"/>
    <w:rsid w:val="00391F96"/>
    <w:rsid w:val="0039534F"/>
    <w:rsid w:val="003960B0"/>
    <w:rsid w:val="00396150"/>
    <w:rsid w:val="003962E8"/>
    <w:rsid w:val="003A0F10"/>
    <w:rsid w:val="003A1C13"/>
    <w:rsid w:val="003A3CCD"/>
    <w:rsid w:val="003A55B4"/>
    <w:rsid w:val="003A5B66"/>
    <w:rsid w:val="003A731B"/>
    <w:rsid w:val="003B1285"/>
    <w:rsid w:val="003B2D27"/>
    <w:rsid w:val="003B3A74"/>
    <w:rsid w:val="003C2E1C"/>
    <w:rsid w:val="003C3EEE"/>
    <w:rsid w:val="003C58C3"/>
    <w:rsid w:val="003C6D9B"/>
    <w:rsid w:val="003D1D96"/>
    <w:rsid w:val="003D437C"/>
    <w:rsid w:val="003E2001"/>
    <w:rsid w:val="003E3064"/>
    <w:rsid w:val="003E3634"/>
    <w:rsid w:val="003E7636"/>
    <w:rsid w:val="003E77F8"/>
    <w:rsid w:val="003F1FB7"/>
    <w:rsid w:val="003F2431"/>
    <w:rsid w:val="003F2991"/>
    <w:rsid w:val="003F2F3F"/>
    <w:rsid w:val="003F2FC3"/>
    <w:rsid w:val="003F338D"/>
    <w:rsid w:val="003F380C"/>
    <w:rsid w:val="003F58F2"/>
    <w:rsid w:val="003F5A78"/>
    <w:rsid w:val="003F6B00"/>
    <w:rsid w:val="004007A5"/>
    <w:rsid w:val="0040350D"/>
    <w:rsid w:val="00403A2C"/>
    <w:rsid w:val="00407C04"/>
    <w:rsid w:val="00410AE2"/>
    <w:rsid w:val="00410D0E"/>
    <w:rsid w:val="004113F3"/>
    <w:rsid w:val="00417278"/>
    <w:rsid w:val="00420B46"/>
    <w:rsid w:val="004264EE"/>
    <w:rsid w:val="00427E70"/>
    <w:rsid w:val="00430C86"/>
    <w:rsid w:val="00431412"/>
    <w:rsid w:val="00434C57"/>
    <w:rsid w:val="004405C1"/>
    <w:rsid w:val="00443A64"/>
    <w:rsid w:val="0044671B"/>
    <w:rsid w:val="00447170"/>
    <w:rsid w:val="00447EE0"/>
    <w:rsid w:val="0045103A"/>
    <w:rsid w:val="00451274"/>
    <w:rsid w:val="00451F11"/>
    <w:rsid w:val="004523E8"/>
    <w:rsid w:val="00453A93"/>
    <w:rsid w:val="00453F26"/>
    <w:rsid w:val="004544D4"/>
    <w:rsid w:val="00455B13"/>
    <w:rsid w:val="00460692"/>
    <w:rsid w:val="00463EBB"/>
    <w:rsid w:val="00470DA2"/>
    <w:rsid w:val="00471732"/>
    <w:rsid w:val="00472254"/>
    <w:rsid w:val="00473CF0"/>
    <w:rsid w:val="004757F9"/>
    <w:rsid w:val="00475CD8"/>
    <w:rsid w:val="00480071"/>
    <w:rsid w:val="00486C98"/>
    <w:rsid w:val="00490E0B"/>
    <w:rsid w:val="00491056"/>
    <w:rsid w:val="0049412A"/>
    <w:rsid w:val="004A0AD8"/>
    <w:rsid w:val="004A6CE0"/>
    <w:rsid w:val="004A6D9B"/>
    <w:rsid w:val="004B029D"/>
    <w:rsid w:val="004B0769"/>
    <w:rsid w:val="004C1AC7"/>
    <w:rsid w:val="004C1E52"/>
    <w:rsid w:val="004C6A26"/>
    <w:rsid w:val="004C70AC"/>
    <w:rsid w:val="004C7638"/>
    <w:rsid w:val="004D3165"/>
    <w:rsid w:val="004D4ACE"/>
    <w:rsid w:val="004D677F"/>
    <w:rsid w:val="004E100A"/>
    <w:rsid w:val="004E2C72"/>
    <w:rsid w:val="004E5966"/>
    <w:rsid w:val="004E74E7"/>
    <w:rsid w:val="004F41FB"/>
    <w:rsid w:val="004F497F"/>
    <w:rsid w:val="0050280E"/>
    <w:rsid w:val="00503E59"/>
    <w:rsid w:val="00506BCE"/>
    <w:rsid w:val="00507BAF"/>
    <w:rsid w:val="00512776"/>
    <w:rsid w:val="0051401C"/>
    <w:rsid w:val="00516436"/>
    <w:rsid w:val="0051796C"/>
    <w:rsid w:val="0052422E"/>
    <w:rsid w:val="00527913"/>
    <w:rsid w:val="00530835"/>
    <w:rsid w:val="005326FE"/>
    <w:rsid w:val="005378E0"/>
    <w:rsid w:val="00541DDB"/>
    <w:rsid w:val="005451A4"/>
    <w:rsid w:val="00545467"/>
    <w:rsid w:val="005535F6"/>
    <w:rsid w:val="00555F1C"/>
    <w:rsid w:val="00557786"/>
    <w:rsid w:val="00557849"/>
    <w:rsid w:val="00557BCD"/>
    <w:rsid w:val="00560022"/>
    <w:rsid w:val="00562B65"/>
    <w:rsid w:val="0056378A"/>
    <w:rsid w:val="00566DDA"/>
    <w:rsid w:val="005712E0"/>
    <w:rsid w:val="0057194B"/>
    <w:rsid w:val="00571E02"/>
    <w:rsid w:val="0057386A"/>
    <w:rsid w:val="005749D0"/>
    <w:rsid w:val="00575489"/>
    <w:rsid w:val="00575962"/>
    <w:rsid w:val="005800CA"/>
    <w:rsid w:val="00581F17"/>
    <w:rsid w:val="00583102"/>
    <w:rsid w:val="00586A01"/>
    <w:rsid w:val="0058776E"/>
    <w:rsid w:val="0059019E"/>
    <w:rsid w:val="005906A0"/>
    <w:rsid w:val="005948EF"/>
    <w:rsid w:val="00597B90"/>
    <w:rsid w:val="005A5535"/>
    <w:rsid w:val="005A65BB"/>
    <w:rsid w:val="005A6C62"/>
    <w:rsid w:val="005B2617"/>
    <w:rsid w:val="005B526B"/>
    <w:rsid w:val="005B5A8A"/>
    <w:rsid w:val="005B65E8"/>
    <w:rsid w:val="005B74C0"/>
    <w:rsid w:val="005C2392"/>
    <w:rsid w:val="005D0035"/>
    <w:rsid w:val="005D46A9"/>
    <w:rsid w:val="005D4E8F"/>
    <w:rsid w:val="005D5EA1"/>
    <w:rsid w:val="005D66D9"/>
    <w:rsid w:val="005E39D1"/>
    <w:rsid w:val="005E5FA2"/>
    <w:rsid w:val="005E73C1"/>
    <w:rsid w:val="005E74A4"/>
    <w:rsid w:val="005E75FF"/>
    <w:rsid w:val="005F0602"/>
    <w:rsid w:val="005F1803"/>
    <w:rsid w:val="005F35AD"/>
    <w:rsid w:val="005F6AB9"/>
    <w:rsid w:val="005F7B99"/>
    <w:rsid w:val="006027D1"/>
    <w:rsid w:val="00604E99"/>
    <w:rsid w:val="006053C7"/>
    <w:rsid w:val="006058FB"/>
    <w:rsid w:val="00606D23"/>
    <w:rsid w:val="00612D7E"/>
    <w:rsid w:val="00612D94"/>
    <w:rsid w:val="00617495"/>
    <w:rsid w:val="00623C7D"/>
    <w:rsid w:val="00624746"/>
    <w:rsid w:val="00626090"/>
    <w:rsid w:val="006346FC"/>
    <w:rsid w:val="00634896"/>
    <w:rsid w:val="006361A8"/>
    <w:rsid w:val="006407CB"/>
    <w:rsid w:val="00641941"/>
    <w:rsid w:val="00642583"/>
    <w:rsid w:val="00642896"/>
    <w:rsid w:val="00646606"/>
    <w:rsid w:val="00655CB6"/>
    <w:rsid w:val="00656223"/>
    <w:rsid w:val="006566CE"/>
    <w:rsid w:val="00656F7B"/>
    <w:rsid w:val="006577F6"/>
    <w:rsid w:val="00662487"/>
    <w:rsid w:val="006629BB"/>
    <w:rsid w:val="006641D3"/>
    <w:rsid w:val="0066442C"/>
    <w:rsid w:val="006663F0"/>
    <w:rsid w:val="00666995"/>
    <w:rsid w:val="00671735"/>
    <w:rsid w:val="00672301"/>
    <w:rsid w:val="00676B36"/>
    <w:rsid w:val="00677CD2"/>
    <w:rsid w:val="00680B18"/>
    <w:rsid w:val="006825AF"/>
    <w:rsid w:val="00682E67"/>
    <w:rsid w:val="006832C9"/>
    <w:rsid w:val="00685817"/>
    <w:rsid w:val="00690471"/>
    <w:rsid w:val="006909B8"/>
    <w:rsid w:val="00695359"/>
    <w:rsid w:val="006A4143"/>
    <w:rsid w:val="006A6D2A"/>
    <w:rsid w:val="006B05C3"/>
    <w:rsid w:val="006B2690"/>
    <w:rsid w:val="006B42E4"/>
    <w:rsid w:val="006C51A2"/>
    <w:rsid w:val="006C6CB5"/>
    <w:rsid w:val="006D0AA7"/>
    <w:rsid w:val="006D21AF"/>
    <w:rsid w:val="006D4CEA"/>
    <w:rsid w:val="006D5764"/>
    <w:rsid w:val="006D79DC"/>
    <w:rsid w:val="006E1313"/>
    <w:rsid w:val="006E2194"/>
    <w:rsid w:val="006E2D82"/>
    <w:rsid w:val="006E49DA"/>
    <w:rsid w:val="006E5233"/>
    <w:rsid w:val="006E6E1D"/>
    <w:rsid w:val="006F0A14"/>
    <w:rsid w:val="006F365E"/>
    <w:rsid w:val="007003BD"/>
    <w:rsid w:val="007018B3"/>
    <w:rsid w:val="00703BA8"/>
    <w:rsid w:val="00711D4E"/>
    <w:rsid w:val="0072008A"/>
    <w:rsid w:val="00723141"/>
    <w:rsid w:val="00723989"/>
    <w:rsid w:val="00726947"/>
    <w:rsid w:val="007316AA"/>
    <w:rsid w:val="00732376"/>
    <w:rsid w:val="0073251C"/>
    <w:rsid w:val="0074025B"/>
    <w:rsid w:val="00740A31"/>
    <w:rsid w:val="00741009"/>
    <w:rsid w:val="00744144"/>
    <w:rsid w:val="00744AE4"/>
    <w:rsid w:val="007472D0"/>
    <w:rsid w:val="00747EFF"/>
    <w:rsid w:val="007530E5"/>
    <w:rsid w:val="00754A16"/>
    <w:rsid w:val="007552E9"/>
    <w:rsid w:val="007606C9"/>
    <w:rsid w:val="0076718A"/>
    <w:rsid w:val="007714AA"/>
    <w:rsid w:val="00771C1A"/>
    <w:rsid w:val="00772A43"/>
    <w:rsid w:val="00774A02"/>
    <w:rsid w:val="00775654"/>
    <w:rsid w:val="00776B56"/>
    <w:rsid w:val="007779FB"/>
    <w:rsid w:val="00782073"/>
    <w:rsid w:val="00782BB6"/>
    <w:rsid w:val="00784FF1"/>
    <w:rsid w:val="00787503"/>
    <w:rsid w:val="007A5D05"/>
    <w:rsid w:val="007A62FC"/>
    <w:rsid w:val="007B1B40"/>
    <w:rsid w:val="007B28A0"/>
    <w:rsid w:val="007B2C77"/>
    <w:rsid w:val="007B39F7"/>
    <w:rsid w:val="007B4FE8"/>
    <w:rsid w:val="007B79B7"/>
    <w:rsid w:val="007C07FA"/>
    <w:rsid w:val="007C33DE"/>
    <w:rsid w:val="007C3ED8"/>
    <w:rsid w:val="007C43E4"/>
    <w:rsid w:val="007C55E1"/>
    <w:rsid w:val="007C6E42"/>
    <w:rsid w:val="007C7371"/>
    <w:rsid w:val="007D1AF5"/>
    <w:rsid w:val="007D651F"/>
    <w:rsid w:val="007D6E23"/>
    <w:rsid w:val="007D72D8"/>
    <w:rsid w:val="007E1F45"/>
    <w:rsid w:val="007E2965"/>
    <w:rsid w:val="007E519E"/>
    <w:rsid w:val="007E5ADB"/>
    <w:rsid w:val="007E5FAF"/>
    <w:rsid w:val="007E6D0E"/>
    <w:rsid w:val="007F0134"/>
    <w:rsid w:val="007F093A"/>
    <w:rsid w:val="007F1650"/>
    <w:rsid w:val="007F53FD"/>
    <w:rsid w:val="007F5A82"/>
    <w:rsid w:val="008018B5"/>
    <w:rsid w:val="00802F87"/>
    <w:rsid w:val="008064E9"/>
    <w:rsid w:val="00807E53"/>
    <w:rsid w:val="00810723"/>
    <w:rsid w:val="00812270"/>
    <w:rsid w:val="00813578"/>
    <w:rsid w:val="00813E09"/>
    <w:rsid w:val="00813E4D"/>
    <w:rsid w:val="00817394"/>
    <w:rsid w:val="00821738"/>
    <w:rsid w:val="0082257D"/>
    <w:rsid w:val="00826603"/>
    <w:rsid w:val="00832E32"/>
    <w:rsid w:val="0083441C"/>
    <w:rsid w:val="00835505"/>
    <w:rsid w:val="008414C9"/>
    <w:rsid w:val="0084174F"/>
    <w:rsid w:val="0084178E"/>
    <w:rsid w:val="00842CBA"/>
    <w:rsid w:val="008446C8"/>
    <w:rsid w:val="00844839"/>
    <w:rsid w:val="0084546E"/>
    <w:rsid w:val="0084576B"/>
    <w:rsid w:val="0084697C"/>
    <w:rsid w:val="00850188"/>
    <w:rsid w:val="00851030"/>
    <w:rsid w:val="008534C1"/>
    <w:rsid w:val="00854110"/>
    <w:rsid w:val="00854589"/>
    <w:rsid w:val="008563F6"/>
    <w:rsid w:val="00856A69"/>
    <w:rsid w:val="008573DA"/>
    <w:rsid w:val="00857BFA"/>
    <w:rsid w:val="00861125"/>
    <w:rsid w:val="00864602"/>
    <w:rsid w:val="00870CE6"/>
    <w:rsid w:val="00871CB2"/>
    <w:rsid w:val="00875C6E"/>
    <w:rsid w:val="008778A9"/>
    <w:rsid w:val="008779A4"/>
    <w:rsid w:val="00877B4A"/>
    <w:rsid w:val="00881DF9"/>
    <w:rsid w:val="00884E4A"/>
    <w:rsid w:val="00886BEB"/>
    <w:rsid w:val="00887D40"/>
    <w:rsid w:val="0089639E"/>
    <w:rsid w:val="00897247"/>
    <w:rsid w:val="008973F0"/>
    <w:rsid w:val="00897BEA"/>
    <w:rsid w:val="008A373F"/>
    <w:rsid w:val="008B17B0"/>
    <w:rsid w:val="008B2760"/>
    <w:rsid w:val="008B52E1"/>
    <w:rsid w:val="008B58E4"/>
    <w:rsid w:val="008B7701"/>
    <w:rsid w:val="008C6114"/>
    <w:rsid w:val="008D7480"/>
    <w:rsid w:val="008E5D3F"/>
    <w:rsid w:val="008F2D9D"/>
    <w:rsid w:val="008F3991"/>
    <w:rsid w:val="008F4ECF"/>
    <w:rsid w:val="008F5E40"/>
    <w:rsid w:val="009012CC"/>
    <w:rsid w:val="00901ACB"/>
    <w:rsid w:val="00902E9D"/>
    <w:rsid w:val="00903128"/>
    <w:rsid w:val="00906B42"/>
    <w:rsid w:val="00920AA6"/>
    <w:rsid w:val="00920B1C"/>
    <w:rsid w:val="00921870"/>
    <w:rsid w:val="00923C54"/>
    <w:rsid w:val="0092427A"/>
    <w:rsid w:val="00933019"/>
    <w:rsid w:val="00935922"/>
    <w:rsid w:val="00936A5C"/>
    <w:rsid w:val="00936D5F"/>
    <w:rsid w:val="0094000E"/>
    <w:rsid w:val="00940151"/>
    <w:rsid w:val="0094497D"/>
    <w:rsid w:val="00945F98"/>
    <w:rsid w:val="00947BC6"/>
    <w:rsid w:val="00947F72"/>
    <w:rsid w:val="00951144"/>
    <w:rsid w:val="009517FA"/>
    <w:rsid w:val="009606F9"/>
    <w:rsid w:val="00963A95"/>
    <w:rsid w:val="009655EC"/>
    <w:rsid w:val="009663F3"/>
    <w:rsid w:val="00966564"/>
    <w:rsid w:val="00970F17"/>
    <w:rsid w:val="00970FAA"/>
    <w:rsid w:val="00972108"/>
    <w:rsid w:val="009751A4"/>
    <w:rsid w:val="0097619B"/>
    <w:rsid w:val="00977670"/>
    <w:rsid w:val="0098108D"/>
    <w:rsid w:val="00984310"/>
    <w:rsid w:val="00984648"/>
    <w:rsid w:val="00984B01"/>
    <w:rsid w:val="00987879"/>
    <w:rsid w:val="00987F57"/>
    <w:rsid w:val="00991292"/>
    <w:rsid w:val="00991A7A"/>
    <w:rsid w:val="00996E13"/>
    <w:rsid w:val="00997D06"/>
    <w:rsid w:val="009A0078"/>
    <w:rsid w:val="009A0B6D"/>
    <w:rsid w:val="009A116E"/>
    <w:rsid w:val="009A1216"/>
    <w:rsid w:val="009A4916"/>
    <w:rsid w:val="009A493F"/>
    <w:rsid w:val="009A589E"/>
    <w:rsid w:val="009A6150"/>
    <w:rsid w:val="009B003D"/>
    <w:rsid w:val="009B2834"/>
    <w:rsid w:val="009B5E11"/>
    <w:rsid w:val="009B74D6"/>
    <w:rsid w:val="009C273F"/>
    <w:rsid w:val="009C7957"/>
    <w:rsid w:val="009D0130"/>
    <w:rsid w:val="009D2FF9"/>
    <w:rsid w:val="009D3509"/>
    <w:rsid w:val="009D62E4"/>
    <w:rsid w:val="009D6957"/>
    <w:rsid w:val="009F3E44"/>
    <w:rsid w:val="009F4EEF"/>
    <w:rsid w:val="00A02E5B"/>
    <w:rsid w:val="00A03B6F"/>
    <w:rsid w:val="00A0452E"/>
    <w:rsid w:val="00A04DCF"/>
    <w:rsid w:val="00A05D4B"/>
    <w:rsid w:val="00A128B8"/>
    <w:rsid w:val="00A14845"/>
    <w:rsid w:val="00A2337F"/>
    <w:rsid w:val="00A240D0"/>
    <w:rsid w:val="00A24FF4"/>
    <w:rsid w:val="00A32403"/>
    <w:rsid w:val="00A32C31"/>
    <w:rsid w:val="00A33D20"/>
    <w:rsid w:val="00A33DB7"/>
    <w:rsid w:val="00A369A1"/>
    <w:rsid w:val="00A41E30"/>
    <w:rsid w:val="00A431A5"/>
    <w:rsid w:val="00A444B7"/>
    <w:rsid w:val="00A4457B"/>
    <w:rsid w:val="00A4468F"/>
    <w:rsid w:val="00A47C21"/>
    <w:rsid w:val="00A50BB3"/>
    <w:rsid w:val="00A52EC4"/>
    <w:rsid w:val="00A53CDF"/>
    <w:rsid w:val="00A55227"/>
    <w:rsid w:val="00A564CE"/>
    <w:rsid w:val="00A65597"/>
    <w:rsid w:val="00A67A66"/>
    <w:rsid w:val="00A71598"/>
    <w:rsid w:val="00A7303F"/>
    <w:rsid w:val="00A74FEE"/>
    <w:rsid w:val="00A76D90"/>
    <w:rsid w:val="00A82566"/>
    <w:rsid w:val="00A842FF"/>
    <w:rsid w:val="00A8581A"/>
    <w:rsid w:val="00A8A584"/>
    <w:rsid w:val="00A91524"/>
    <w:rsid w:val="00A915EA"/>
    <w:rsid w:val="00A92378"/>
    <w:rsid w:val="00A9444C"/>
    <w:rsid w:val="00AA09FA"/>
    <w:rsid w:val="00AA36DC"/>
    <w:rsid w:val="00AA4D9B"/>
    <w:rsid w:val="00AA5A82"/>
    <w:rsid w:val="00AA7DF7"/>
    <w:rsid w:val="00AB0488"/>
    <w:rsid w:val="00AB1C76"/>
    <w:rsid w:val="00AB7187"/>
    <w:rsid w:val="00AC2A52"/>
    <w:rsid w:val="00AC4830"/>
    <w:rsid w:val="00AC5D3A"/>
    <w:rsid w:val="00AC600C"/>
    <w:rsid w:val="00AD01A7"/>
    <w:rsid w:val="00AD04A4"/>
    <w:rsid w:val="00AD0970"/>
    <w:rsid w:val="00AD1C3F"/>
    <w:rsid w:val="00AD1D74"/>
    <w:rsid w:val="00AD38BE"/>
    <w:rsid w:val="00AD46D6"/>
    <w:rsid w:val="00AE25C9"/>
    <w:rsid w:val="00AE2EA4"/>
    <w:rsid w:val="00AE3544"/>
    <w:rsid w:val="00AE43E8"/>
    <w:rsid w:val="00AE5171"/>
    <w:rsid w:val="00AE7AEA"/>
    <w:rsid w:val="00AE7D88"/>
    <w:rsid w:val="00AF3030"/>
    <w:rsid w:val="00AF4BEE"/>
    <w:rsid w:val="00AF6920"/>
    <w:rsid w:val="00B00B05"/>
    <w:rsid w:val="00B01AE0"/>
    <w:rsid w:val="00B10207"/>
    <w:rsid w:val="00B10D3D"/>
    <w:rsid w:val="00B10E6A"/>
    <w:rsid w:val="00B1150D"/>
    <w:rsid w:val="00B13C35"/>
    <w:rsid w:val="00B17EB2"/>
    <w:rsid w:val="00B21E01"/>
    <w:rsid w:val="00B2256E"/>
    <w:rsid w:val="00B26086"/>
    <w:rsid w:val="00B31029"/>
    <w:rsid w:val="00B34AD7"/>
    <w:rsid w:val="00B3537C"/>
    <w:rsid w:val="00B406DA"/>
    <w:rsid w:val="00B410F1"/>
    <w:rsid w:val="00B43952"/>
    <w:rsid w:val="00B4457C"/>
    <w:rsid w:val="00B46298"/>
    <w:rsid w:val="00B57851"/>
    <w:rsid w:val="00B57FAD"/>
    <w:rsid w:val="00B65FE2"/>
    <w:rsid w:val="00B6695B"/>
    <w:rsid w:val="00B713CE"/>
    <w:rsid w:val="00B71E21"/>
    <w:rsid w:val="00B77E74"/>
    <w:rsid w:val="00B83928"/>
    <w:rsid w:val="00B83F1A"/>
    <w:rsid w:val="00B8534E"/>
    <w:rsid w:val="00B85CD1"/>
    <w:rsid w:val="00B87791"/>
    <w:rsid w:val="00B937AC"/>
    <w:rsid w:val="00B93FE5"/>
    <w:rsid w:val="00B94896"/>
    <w:rsid w:val="00BA2FD1"/>
    <w:rsid w:val="00BA3423"/>
    <w:rsid w:val="00BA4BEF"/>
    <w:rsid w:val="00BB1AFA"/>
    <w:rsid w:val="00BB24C9"/>
    <w:rsid w:val="00BB263D"/>
    <w:rsid w:val="00BB3538"/>
    <w:rsid w:val="00BC2527"/>
    <w:rsid w:val="00BC5B15"/>
    <w:rsid w:val="00BD0B7D"/>
    <w:rsid w:val="00BD1C90"/>
    <w:rsid w:val="00BD31FB"/>
    <w:rsid w:val="00BD4E5A"/>
    <w:rsid w:val="00BD5F9B"/>
    <w:rsid w:val="00BE35F7"/>
    <w:rsid w:val="00BE3AE2"/>
    <w:rsid w:val="00BE5D44"/>
    <w:rsid w:val="00BE7432"/>
    <w:rsid w:val="00BF0B12"/>
    <w:rsid w:val="00BF1695"/>
    <w:rsid w:val="00BF1BFD"/>
    <w:rsid w:val="00BF36A9"/>
    <w:rsid w:val="00BF36EC"/>
    <w:rsid w:val="00BF38EF"/>
    <w:rsid w:val="00BF577C"/>
    <w:rsid w:val="00BF58C2"/>
    <w:rsid w:val="00C0048B"/>
    <w:rsid w:val="00C03B53"/>
    <w:rsid w:val="00C03C63"/>
    <w:rsid w:val="00C03E13"/>
    <w:rsid w:val="00C03E4F"/>
    <w:rsid w:val="00C063DF"/>
    <w:rsid w:val="00C06AFF"/>
    <w:rsid w:val="00C07A4E"/>
    <w:rsid w:val="00C11BC8"/>
    <w:rsid w:val="00C221D7"/>
    <w:rsid w:val="00C24E87"/>
    <w:rsid w:val="00C357E0"/>
    <w:rsid w:val="00C369F1"/>
    <w:rsid w:val="00C42090"/>
    <w:rsid w:val="00C4211A"/>
    <w:rsid w:val="00C4369C"/>
    <w:rsid w:val="00C43935"/>
    <w:rsid w:val="00C462F6"/>
    <w:rsid w:val="00C46994"/>
    <w:rsid w:val="00C5060B"/>
    <w:rsid w:val="00C51A6E"/>
    <w:rsid w:val="00C52C86"/>
    <w:rsid w:val="00C542AE"/>
    <w:rsid w:val="00C55B93"/>
    <w:rsid w:val="00C571FA"/>
    <w:rsid w:val="00C57BF9"/>
    <w:rsid w:val="00C618FA"/>
    <w:rsid w:val="00C62310"/>
    <w:rsid w:val="00C62812"/>
    <w:rsid w:val="00C66A67"/>
    <w:rsid w:val="00C75739"/>
    <w:rsid w:val="00C75B87"/>
    <w:rsid w:val="00C76DD9"/>
    <w:rsid w:val="00C77F1D"/>
    <w:rsid w:val="00C84BE0"/>
    <w:rsid w:val="00C87FE3"/>
    <w:rsid w:val="00C91EAE"/>
    <w:rsid w:val="00C925BF"/>
    <w:rsid w:val="00C92FC8"/>
    <w:rsid w:val="00C957A6"/>
    <w:rsid w:val="00C97A11"/>
    <w:rsid w:val="00CA2E44"/>
    <w:rsid w:val="00CA5689"/>
    <w:rsid w:val="00CB011C"/>
    <w:rsid w:val="00CB11BA"/>
    <w:rsid w:val="00CB1E6D"/>
    <w:rsid w:val="00CB5EF1"/>
    <w:rsid w:val="00CC2C2D"/>
    <w:rsid w:val="00CC608C"/>
    <w:rsid w:val="00CC784A"/>
    <w:rsid w:val="00CD3E06"/>
    <w:rsid w:val="00CD65A0"/>
    <w:rsid w:val="00CD76FA"/>
    <w:rsid w:val="00CE108B"/>
    <w:rsid w:val="00CE1D42"/>
    <w:rsid w:val="00CE2993"/>
    <w:rsid w:val="00CE30E4"/>
    <w:rsid w:val="00CE3836"/>
    <w:rsid w:val="00CE49E9"/>
    <w:rsid w:val="00CF42BB"/>
    <w:rsid w:val="00CF5B54"/>
    <w:rsid w:val="00CF6102"/>
    <w:rsid w:val="00CF66F7"/>
    <w:rsid w:val="00CF6EF1"/>
    <w:rsid w:val="00D01885"/>
    <w:rsid w:val="00D01996"/>
    <w:rsid w:val="00D0466B"/>
    <w:rsid w:val="00D04C1B"/>
    <w:rsid w:val="00D04F00"/>
    <w:rsid w:val="00D05342"/>
    <w:rsid w:val="00D06EB4"/>
    <w:rsid w:val="00D1436B"/>
    <w:rsid w:val="00D17A8E"/>
    <w:rsid w:val="00D17B3B"/>
    <w:rsid w:val="00D17FEB"/>
    <w:rsid w:val="00D20691"/>
    <w:rsid w:val="00D22A71"/>
    <w:rsid w:val="00D277B1"/>
    <w:rsid w:val="00D30204"/>
    <w:rsid w:val="00D30F63"/>
    <w:rsid w:val="00D31760"/>
    <w:rsid w:val="00D34611"/>
    <w:rsid w:val="00D35E70"/>
    <w:rsid w:val="00D35EE2"/>
    <w:rsid w:val="00D37473"/>
    <w:rsid w:val="00D41914"/>
    <w:rsid w:val="00D4730E"/>
    <w:rsid w:val="00D53A20"/>
    <w:rsid w:val="00D53D67"/>
    <w:rsid w:val="00D53E9E"/>
    <w:rsid w:val="00D53FAD"/>
    <w:rsid w:val="00D53FBA"/>
    <w:rsid w:val="00D55ADF"/>
    <w:rsid w:val="00D56D0B"/>
    <w:rsid w:val="00D620A0"/>
    <w:rsid w:val="00D65D25"/>
    <w:rsid w:val="00D66928"/>
    <w:rsid w:val="00D67FBE"/>
    <w:rsid w:val="00D74026"/>
    <w:rsid w:val="00D756F8"/>
    <w:rsid w:val="00D80B1A"/>
    <w:rsid w:val="00D82E2A"/>
    <w:rsid w:val="00D84931"/>
    <w:rsid w:val="00D87E6A"/>
    <w:rsid w:val="00D87E7A"/>
    <w:rsid w:val="00D953A2"/>
    <w:rsid w:val="00D97F50"/>
    <w:rsid w:val="00DA1005"/>
    <w:rsid w:val="00DA2467"/>
    <w:rsid w:val="00DA5511"/>
    <w:rsid w:val="00DB03D6"/>
    <w:rsid w:val="00DB0BD4"/>
    <w:rsid w:val="00DB7B53"/>
    <w:rsid w:val="00DC0614"/>
    <w:rsid w:val="00DC1996"/>
    <w:rsid w:val="00DC1B37"/>
    <w:rsid w:val="00DC42B1"/>
    <w:rsid w:val="00DC657D"/>
    <w:rsid w:val="00DC7B5F"/>
    <w:rsid w:val="00DD0C7A"/>
    <w:rsid w:val="00DD470F"/>
    <w:rsid w:val="00DE0E66"/>
    <w:rsid w:val="00DE20B4"/>
    <w:rsid w:val="00DE3CD9"/>
    <w:rsid w:val="00DE438C"/>
    <w:rsid w:val="00DE4BFB"/>
    <w:rsid w:val="00DE5115"/>
    <w:rsid w:val="00DE6805"/>
    <w:rsid w:val="00DF10A6"/>
    <w:rsid w:val="00DF2D75"/>
    <w:rsid w:val="00DF491A"/>
    <w:rsid w:val="00DF703F"/>
    <w:rsid w:val="00DF7910"/>
    <w:rsid w:val="00E00C39"/>
    <w:rsid w:val="00E01345"/>
    <w:rsid w:val="00E01ED5"/>
    <w:rsid w:val="00E06984"/>
    <w:rsid w:val="00E1461A"/>
    <w:rsid w:val="00E204C0"/>
    <w:rsid w:val="00E21C22"/>
    <w:rsid w:val="00E227F0"/>
    <w:rsid w:val="00E31A8C"/>
    <w:rsid w:val="00E3413E"/>
    <w:rsid w:val="00E35DA9"/>
    <w:rsid w:val="00E42CAB"/>
    <w:rsid w:val="00E42CDF"/>
    <w:rsid w:val="00E5231B"/>
    <w:rsid w:val="00E52ED9"/>
    <w:rsid w:val="00E54AD5"/>
    <w:rsid w:val="00E54DA1"/>
    <w:rsid w:val="00E657F7"/>
    <w:rsid w:val="00E65A56"/>
    <w:rsid w:val="00E66D27"/>
    <w:rsid w:val="00E676A9"/>
    <w:rsid w:val="00E67800"/>
    <w:rsid w:val="00E71667"/>
    <w:rsid w:val="00E75E5F"/>
    <w:rsid w:val="00E97B7F"/>
    <w:rsid w:val="00EA417D"/>
    <w:rsid w:val="00EA61A8"/>
    <w:rsid w:val="00EA6CF3"/>
    <w:rsid w:val="00EB27D6"/>
    <w:rsid w:val="00EC1651"/>
    <w:rsid w:val="00EC1BA4"/>
    <w:rsid w:val="00EC46E9"/>
    <w:rsid w:val="00EC6317"/>
    <w:rsid w:val="00ED2C31"/>
    <w:rsid w:val="00ED30F9"/>
    <w:rsid w:val="00ED4A45"/>
    <w:rsid w:val="00ED53FE"/>
    <w:rsid w:val="00ED718B"/>
    <w:rsid w:val="00ED76CF"/>
    <w:rsid w:val="00EE17B0"/>
    <w:rsid w:val="00EE292B"/>
    <w:rsid w:val="00EE450F"/>
    <w:rsid w:val="00EE46B7"/>
    <w:rsid w:val="00EE6C52"/>
    <w:rsid w:val="00EE6DCC"/>
    <w:rsid w:val="00EF7173"/>
    <w:rsid w:val="00EF7827"/>
    <w:rsid w:val="00F0055A"/>
    <w:rsid w:val="00F010BB"/>
    <w:rsid w:val="00F017F8"/>
    <w:rsid w:val="00F025DF"/>
    <w:rsid w:val="00F02679"/>
    <w:rsid w:val="00F03089"/>
    <w:rsid w:val="00F07539"/>
    <w:rsid w:val="00F07F67"/>
    <w:rsid w:val="00F13195"/>
    <w:rsid w:val="00F13A62"/>
    <w:rsid w:val="00F13ADA"/>
    <w:rsid w:val="00F1507D"/>
    <w:rsid w:val="00F211A8"/>
    <w:rsid w:val="00F21EB5"/>
    <w:rsid w:val="00F21F2F"/>
    <w:rsid w:val="00F277A1"/>
    <w:rsid w:val="00F312F5"/>
    <w:rsid w:val="00F404BC"/>
    <w:rsid w:val="00F422E9"/>
    <w:rsid w:val="00F4593A"/>
    <w:rsid w:val="00F466E5"/>
    <w:rsid w:val="00F4778A"/>
    <w:rsid w:val="00F4786B"/>
    <w:rsid w:val="00F514D8"/>
    <w:rsid w:val="00F554FC"/>
    <w:rsid w:val="00F57366"/>
    <w:rsid w:val="00F60978"/>
    <w:rsid w:val="00F60D34"/>
    <w:rsid w:val="00F6303A"/>
    <w:rsid w:val="00F6705C"/>
    <w:rsid w:val="00F67F95"/>
    <w:rsid w:val="00F70D5C"/>
    <w:rsid w:val="00F71B51"/>
    <w:rsid w:val="00F738D3"/>
    <w:rsid w:val="00F75C35"/>
    <w:rsid w:val="00F77491"/>
    <w:rsid w:val="00F81370"/>
    <w:rsid w:val="00F81721"/>
    <w:rsid w:val="00F84AF2"/>
    <w:rsid w:val="00F91225"/>
    <w:rsid w:val="00F9439A"/>
    <w:rsid w:val="00F949B9"/>
    <w:rsid w:val="00F953C9"/>
    <w:rsid w:val="00F96FD5"/>
    <w:rsid w:val="00F970A7"/>
    <w:rsid w:val="00FA3AB7"/>
    <w:rsid w:val="00FB3178"/>
    <w:rsid w:val="00FB4A45"/>
    <w:rsid w:val="00FB576B"/>
    <w:rsid w:val="00FC198C"/>
    <w:rsid w:val="00FC44E8"/>
    <w:rsid w:val="00FC6885"/>
    <w:rsid w:val="00FC7026"/>
    <w:rsid w:val="00FD0030"/>
    <w:rsid w:val="00FD0467"/>
    <w:rsid w:val="00FD4210"/>
    <w:rsid w:val="00FD728B"/>
    <w:rsid w:val="00FD74CA"/>
    <w:rsid w:val="00FD7C01"/>
    <w:rsid w:val="00FE18FC"/>
    <w:rsid w:val="00FE27B1"/>
    <w:rsid w:val="00FE28E5"/>
    <w:rsid w:val="00FE5CE7"/>
    <w:rsid w:val="00FE6AE5"/>
    <w:rsid w:val="00FE7FF9"/>
    <w:rsid w:val="00FF104D"/>
    <w:rsid w:val="00FF425F"/>
    <w:rsid w:val="00FF5B5B"/>
    <w:rsid w:val="00FF79B7"/>
    <w:rsid w:val="0229B208"/>
    <w:rsid w:val="03655406"/>
    <w:rsid w:val="07DB8A41"/>
    <w:rsid w:val="080412F7"/>
    <w:rsid w:val="0821B268"/>
    <w:rsid w:val="09417A7F"/>
    <w:rsid w:val="0F74B722"/>
    <w:rsid w:val="10AF7470"/>
    <w:rsid w:val="134512B2"/>
    <w:rsid w:val="1491CF95"/>
    <w:rsid w:val="16111880"/>
    <w:rsid w:val="18C5BBD6"/>
    <w:rsid w:val="194068B9"/>
    <w:rsid w:val="19ECCED0"/>
    <w:rsid w:val="1B563CF6"/>
    <w:rsid w:val="1B9CA662"/>
    <w:rsid w:val="201880C6"/>
    <w:rsid w:val="23BFFFE3"/>
    <w:rsid w:val="27259E7B"/>
    <w:rsid w:val="2A7776EE"/>
    <w:rsid w:val="2D16502A"/>
    <w:rsid w:val="2DA3B2AA"/>
    <w:rsid w:val="300BE5B9"/>
    <w:rsid w:val="3230F0F3"/>
    <w:rsid w:val="35EF338F"/>
    <w:rsid w:val="36C7A858"/>
    <w:rsid w:val="38696711"/>
    <w:rsid w:val="38DB94E7"/>
    <w:rsid w:val="3B4A4EE1"/>
    <w:rsid w:val="3B4BC3E4"/>
    <w:rsid w:val="3D3F1815"/>
    <w:rsid w:val="3E095661"/>
    <w:rsid w:val="40C3E2DE"/>
    <w:rsid w:val="414F6E47"/>
    <w:rsid w:val="47F42241"/>
    <w:rsid w:val="485C859B"/>
    <w:rsid w:val="48CBE581"/>
    <w:rsid w:val="493D7F89"/>
    <w:rsid w:val="4B6B6FF9"/>
    <w:rsid w:val="50FEB4E8"/>
    <w:rsid w:val="52F1682D"/>
    <w:rsid w:val="53D2C116"/>
    <w:rsid w:val="55733C4E"/>
    <w:rsid w:val="56B0D2E9"/>
    <w:rsid w:val="595673B0"/>
    <w:rsid w:val="5A4916CA"/>
    <w:rsid w:val="5C2BEEAE"/>
    <w:rsid w:val="5C83C532"/>
    <w:rsid w:val="5F12D529"/>
    <w:rsid w:val="61CDE68A"/>
    <w:rsid w:val="63840EA1"/>
    <w:rsid w:val="64B1D3E1"/>
    <w:rsid w:val="677FD244"/>
    <w:rsid w:val="67EB96FD"/>
    <w:rsid w:val="6A3CA245"/>
    <w:rsid w:val="6AF56365"/>
    <w:rsid w:val="6C1E72C3"/>
    <w:rsid w:val="6D2C3913"/>
    <w:rsid w:val="70190F9F"/>
    <w:rsid w:val="70D73018"/>
    <w:rsid w:val="7101798A"/>
    <w:rsid w:val="771FFA9D"/>
    <w:rsid w:val="7796CD0D"/>
    <w:rsid w:val="79BE9C36"/>
    <w:rsid w:val="79CAAE30"/>
    <w:rsid w:val="7B55EDAD"/>
    <w:rsid w:val="7C70245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D7F89"/>
  <w15:docId w15:val="{D7E28CE2-CCF1-4A8F-BDA5-4740E4F3A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07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62B65"/>
    <w:pPr>
      <w:keepNext/>
      <w:numPr>
        <w:numId w:val="8"/>
      </w:numPr>
      <w:outlineLvl w:val="0"/>
    </w:pPr>
    <w:rPr>
      <w:b/>
      <w:bCs/>
    </w:rPr>
  </w:style>
  <w:style w:type="paragraph" w:styleId="Heading5">
    <w:name w:val="heading 5"/>
    <w:basedOn w:val="Normal"/>
    <w:next w:val="Normal"/>
    <w:link w:val="Heading5Char"/>
    <w:qFormat/>
    <w:rsid w:val="00562B65"/>
    <w:pPr>
      <w:keepNext/>
      <w:numPr>
        <w:ilvl w:val="4"/>
        <w:numId w:val="8"/>
      </w:numPr>
      <w:jc w:val="both"/>
      <w:outlineLvl w:val="4"/>
    </w:pPr>
    <w:rPr>
      <w:rFonts w:ascii="Century Gothic" w:hAnsi="Century Gothic" w:cs="Arial"/>
      <w:b/>
      <w:sz w:val="20"/>
      <w:szCs w:val="20"/>
    </w:rPr>
  </w:style>
  <w:style w:type="paragraph" w:styleId="Heading7">
    <w:name w:val="heading 7"/>
    <w:basedOn w:val="Normal"/>
    <w:next w:val="Normal"/>
    <w:link w:val="Heading7Char"/>
    <w:qFormat/>
    <w:rsid w:val="00562B65"/>
    <w:pPr>
      <w:keepNext/>
      <w:numPr>
        <w:ilvl w:val="6"/>
        <w:numId w:val="8"/>
      </w:numPr>
      <w:jc w:val="both"/>
      <w:outlineLvl w:val="6"/>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2B65"/>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rsid w:val="00562B65"/>
    <w:rPr>
      <w:rFonts w:ascii="Century Gothic" w:eastAsia="Times New Roman" w:hAnsi="Century Gothic" w:cs="Arial"/>
      <w:b/>
      <w:sz w:val="20"/>
      <w:szCs w:val="20"/>
    </w:rPr>
  </w:style>
  <w:style w:type="character" w:customStyle="1" w:styleId="Heading7Char">
    <w:name w:val="Heading 7 Char"/>
    <w:basedOn w:val="DefaultParagraphFont"/>
    <w:link w:val="Heading7"/>
    <w:rsid w:val="00562B65"/>
    <w:rPr>
      <w:rFonts w:ascii="Times New Roman" w:eastAsia="Times New Roman" w:hAnsi="Times New Roman" w:cs="Times New Roman"/>
      <w:b/>
      <w:bCs/>
      <w:sz w:val="24"/>
      <w:szCs w:val="24"/>
    </w:rPr>
  </w:style>
  <w:style w:type="character" w:styleId="Strong">
    <w:name w:val="Strong"/>
    <w:uiPriority w:val="22"/>
    <w:qFormat/>
    <w:rsid w:val="00562B65"/>
    <w:rPr>
      <w:b/>
      <w:bCs/>
    </w:rPr>
  </w:style>
  <w:style w:type="character" w:customStyle="1" w:styleId="apple-style-span">
    <w:name w:val="apple-style-span"/>
    <w:rsid w:val="00562B65"/>
  </w:style>
  <w:style w:type="paragraph" w:styleId="BodyText">
    <w:name w:val="Body Text"/>
    <w:basedOn w:val="Normal"/>
    <w:link w:val="BodyTextChar"/>
    <w:rsid w:val="00562B65"/>
    <w:rPr>
      <w:b/>
      <w:bCs/>
    </w:rPr>
  </w:style>
  <w:style w:type="character" w:customStyle="1" w:styleId="BodyTextChar">
    <w:name w:val="Body Text Char"/>
    <w:basedOn w:val="DefaultParagraphFont"/>
    <w:link w:val="BodyText"/>
    <w:rsid w:val="00562B65"/>
    <w:rPr>
      <w:rFonts w:ascii="Times New Roman" w:eastAsia="Times New Roman" w:hAnsi="Times New Roman" w:cs="Times New Roman"/>
      <w:b/>
      <w:bCs/>
      <w:sz w:val="24"/>
      <w:szCs w:val="24"/>
    </w:rPr>
  </w:style>
  <w:style w:type="paragraph" w:styleId="NormalWeb">
    <w:name w:val="Normal (Web)"/>
    <w:basedOn w:val="Normal"/>
    <w:link w:val="NormalWebChar"/>
    <w:uiPriority w:val="99"/>
    <w:rsid w:val="00562B65"/>
    <w:pPr>
      <w:spacing w:before="280" w:after="280"/>
    </w:pPr>
  </w:style>
  <w:style w:type="paragraph" w:styleId="PlainText">
    <w:name w:val="Plain Text"/>
    <w:basedOn w:val="Normal"/>
    <w:link w:val="PlainTextChar"/>
    <w:uiPriority w:val="99"/>
    <w:rsid w:val="00562B65"/>
    <w:rPr>
      <w:rFonts w:ascii="Calibri" w:eastAsia="Calibri" w:hAnsi="Calibri"/>
      <w:sz w:val="22"/>
      <w:szCs w:val="21"/>
    </w:rPr>
  </w:style>
  <w:style w:type="character" w:customStyle="1" w:styleId="PlainTextChar">
    <w:name w:val="Plain Text Char"/>
    <w:basedOn w:val="DefaultParagraphFont"/>
    <w:link w:val="PlainText"/>
    <w:uiPriority w:val="99"/>
    <w:rsid w:val="00562B65"/>
    <w:rPr>
      <w:rFonts w:ascii="Calibri" w:eastAsia="Calibri" w:hAnsi="Calibri" w:cs="Times New Roman"/>
      <w:szCs w:val="21"/>
    </w:rPr>
  </w:style>
  <w:style w:type="paragraph" w:customStyle="1" w:styleId="NoSpacing1">
    <w:name w:val="No Spacing1"/>
    <w:uiPriority w:val="1"/>
    <w:qFormat/>
    <w:rsid w:val="00562B65"/>
    <w:pPr>
      <w:spacing w:after="0" w:line="240" w:lineRule="auto"/>
    </w:pPr>
    <w:rPr>
      <w:rFonts w:ascii="Times New Roman" w:eastAsia="Times New Roman" w:hAnsi="Times New Roman" w:cs="Times New Roman"/>
      <w:sz w:val="24"/>
      <w:szCs w:val="24"/>
    </w:rPr>
  </w:style>
  <w:style w:type="character" w:customStyle="1" w:styleId="apple-converted-space">
    <w:name w:val="apple-converted-space"/>
    <w:rsid w:val="00562B65"/>
  </w:style>
  <w:style w:type="paragraph" w:customStyle="1" w:styleId="Normal1">
    <w:name w:val="Normal1"/>
    <w:rsid w:val="00562B65"/>
    <w:pPr>
      <w:spacing w:after="0" w:line="240" w:lineRule="auto"/>
    </w:pPr>
    <w:rPr>
      <w:rFonts w:ascii="Times New Roman" w:eastAsia="Times New Roman" w:hAnsi="Times New Roman" w:cs="Times New Roman"/>
      <w:color w:val="000000"/>
      <w:sz w:val="24"/>
      <w:szCs w:val="24"/>
    </w:rPr>
  </w:style>
  <w:style w:type="character" w:customStyle="1" w:styleId="ColorfulList-Accent1Char">
    <w:name w:val="Colorful List - Accent 1 Char"/>
    <w:link w:val="ColorfulList-Accent1"/>
    <w:uiPriority w:val="34"/>
    <w:locked/>
    <w:rsid w:val="00562B65"/>
    <w:rPr>
      <w:rFonts w:ascii="Calibri" w:eastAsia="Calibri" w:hAnsi="Calibri" w:cs="Calibri"/>
      <w:sz w:val="22"/>
      <w:szCs w:val="24"/>
      <w:lang w:eastAsia="ar-SA"/>
    </w:rPr>
  </w:style>
  <w:style w:type="table" w:styleId="ColorfulList-Accent1">
    <w:name w:val="Colorful List Accent 1"/>
    <w:basedOn w:val="TableNormal"/>
    <w:link w:val="ColorfulList-Accent1Char"/>
    <w:uiPriority w:val="34"/>
    <w:rsid w:val="00562B65"/>
    <w:pPr>
      <w:spacing w:after="0" w:line="240" w:lineRule="auto"/>
    </w:pPr>
    <w:rPr>
      <w:rFonts w:ascii="Calibri" w:eastAsia="Calibri" w:hAnsi="Calibri" w:cs="Calibri"/>
      <w:szCs w:val="24"/>
      <w:lang w:eastAsia="ar-SA"/>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link w:val="ListParagraphChar"/>
    <w:uiPriority w:val="34"/>
    <w:qFormat/>
    <w:rsid w:val="00624746"/>
    <w:pPr>
      <w:ind w:left="720"/>
      <w:contextualSpacing/>
    </w:pPr>
    <w:rPr>
      <w:rFonts w:ascii="Calibri" w:eastAsia="Calibri" w:hAnsi="Calibri"/>
      <w:sz w:val="22"/>
      <w:szCs w:val="22"/>
    </w:rPr>
  </w:style>
  <w:style w:type="character" w:customStyle="1" w:styleId="ListParagraphChar">
    <w:name w:val="List Paragraph Char"/>
    <w:link w:val="ListParagraph"/>
    <w:uiPriority w:val="34"/>
    <w:rsid w:val="00624746"/>
    <w:rPr>
      <w:rFonts w:ascii="Calibri" w:eastAsia="Calibri" w:hAnsi="Calibri" w:cs="Times New Roman"/>
    </w:rPr>
  </w:style>
  <w:style w:type="character" w:customStyle="1" w:styleId="emp-txtempstyle2">
    <w:name w:val="emp-txtempstyle2"/>
    <w:rsid w:val="00624746"/>
    <w:rPr>
      <w:rFonts w:ascii="Arial" w:hAnsi="Arial" w:cs="Arial" w:hint="default"/>
      <w:strike w:val="0"/>
      <w:dstrike w:val="0"/>
      <w:color w:val="333333"/>
      <w:sz w:val="16"/>
      <w:szCs w:val="16"/>
      <w:u w:val="none"/>
      <w:effect w:val="none"/>
    </w:rPr>
  </w:style>
  <w:style w:type="paragraph" w:styleId="NoSpacing">
    <w:name w:val="No Spacing"/>
    <w:uiPriority w:val="1"/>
    <w:qFormat/>
    <w:rsid w:val="0000748F"/>
    <w:pPr>
      <w:spacing w:after="0" w:line="240" w:lineRule="auto"/>
    </w:pPr>
    <w:rPr>
      <w:rFonts w:ascii="Times New Roman" w:eastAsia="Times New Roman" w:hAnsi="Times New Roman" w:cs="Times New Roman"/>
      <w:sz w:val="24"/>
      <w:szCs w:val="24"/>
    </w:rPr>
  </w:style>
  <w:style w:type="character" w:customStyle="1" w:styleId="normalchar">
    <w:name w:val="normal__char"/>
    <w:rsid w:val="005D5EA1"/>
    <w:rPr>
      <w:rFonts w:cs="Times New Roman"/>
    </w:rPr>
  </w:style>
  <w:style w:type="paragraph" w:styleId="BalloonText">
    <w:name w:val="Balloon Text"/>
    <w:basedOn w:val="Normal"/>
    <w:link w:val="BalloonTextChar"/>
    <w:uiPriority w:val="99"/>
    <w:semiHidden/>
    <w:unhideWhenUsed/>
    <w:rsid w:val="00472254"/>
    <w:rPr>
      <w:rFonts w:ascii="Tahoma" w:hAnsi="Tahoma" w:cs="Tahoma"/>
      <w:sz w:val="16"/>
      <w:szCs w:val="16"/>
    </w:rPr>
  </w:style>
  <w:style w:type="character" w:customStyle="1" w:styleId="BalloonTextChar">
    <w:name w:val="Balloon Text Char"/>
    <w:basedOn w:val="DefaultParagraphFont"/>
    <w:link w:val="BalloonText"/>
    <w:uiPriority w:val="99"/>
    <w:semiHidden/>
    <w:rsid w:val="00472254"/>
    <w:rPr>
      <w:rFonts w:ascii="Tahoma" w:eastAsia="Times New Roman" w:hAnsi="Tahoma" w:cs="Tahoma"/>
      <w:sz w:val="16"/>
      <w:szCs w:val="16"/>
    </w:rPr>
  </w:style>
  <w:style w:type="paragraph" w:customStyle="1" w:styleId="normal10">
    <w:name w:val="normal 1"/>
    <w:basedOn w:val="Normal"/>
    <w:autoRedefine/>
    <w:rsid w:val="000A04B2"/>
    <w:pPr>
      <w:keepNext/>
      <w:ind w:left="360" w:hanging="360"/>
      <w:jc w:val="both"/>
    </w:pPr>
    <w:rPr>
      <w:rFonts w:eastAsia="Arial"/>
      <w:color w:val="333333"/>
      <w:sz w:val="22"/>
      <w:szCs w:val="22"/>
      <w:shd w:val="clear" w:color="auto" w:fill="FFFFFF"/>
      <w:lang w:val="en-GB"/>
    </w:rPr>
  </w:style>
  <w:style w:type="character" w:styleId="Hyperlink">
    <w:name w:val="Hyperlink"/>
    <w:uiPriority w:val="99"/>
    <w:unhideWhenUsed/>
    <w:rsid w:val="000A04B2"/>
    <w:rPr>
      <w:color w:val="0563C1"/>
      <w:u w:val="single"/>
    </w:rPr>
  </w:style>
  <w:style w:type="character" w:customStyle="1" w:styleId="NormalWebChar">
    <w:name w:val="Normal (Web) Char"/>
    <w:link w:val="NormalWeb"/>
    <w:uiPriority w:val="99"/>
    <w:rsid w:val="000A04B2"/>
    <w:rPr>
      <w:rFonts w:ascii="Times New Roman" w:eastAsia="Times New Roman" w:hAnsi="Times New Roman" w:cs="Times New Roman"/>
      <w:sz w:val="24"/>
      <w:szCs w:val="24"/>
    </w:rPr>
  </w:style>
  <w:style w:type="character" w:customStyle="1" w:styleId="rezemp-highlightedfield-highlightedterm">
    <w:name w:val="rezemp-highlightedfield-highlightedterm"/>
    <w:basedOn w:val="DefaultParagraphFont"/>
    <w:rsid w:val="002C45EB"/>
  </w:style>
  <w:style w:type="paragraph" w:customStyle="1" w:styleId="msonormalcxspmiddlecxspmiddlecxspmiddle">
    <w:name w:val="msonormalcxspmiddlecxspmiddlecxspmiddle"/>
    <w:basedOn w:val="Normal"/>
    <w:rsid w:val="35EF338F"/>
    <w:pPr>
      <w:spacing w:beforeAutospacing="1" w:afterAutospacing="1"/>
    </w:pPr>
  </w:style>
  <w:style w:type="paragraph" w:customStyle="1" w:styleId="Body">
    <w:name w:val="Body"/>
    <w:basedOn w:val="Normal"/>
    <w:rsid w:val="35EF338F"/>
    <w:rPr>
      <w:rFonts w:ascii="Arial" w:eastAsia="Arial Unicode MS" w:hAnsi="Arial Unicode MS" w:cs="Arial Unicode MS"/>
      <w:color w:val="000000" w:themeColor="text1"/>
      <w:lang w:val="nl-NL"/>
    </w:rPr>
  </w:style>
  <w:style w:type="paragraph" w:customStyle="1" w:styleId="p9">
    <w:name w:val="p9"/>
    <w:basedOn w:val="Normal"/>
    <w:uiPriority w:val="1"/>
    <w:qFormat/>
    <w:rsid w:val="771FFA9D"/>
    <w:pPr>
      <w:widowControl w:val="0"/>
      <w:spacing w:beforeAutospacing="1" w:afterAutospacing="1"/>
    </w:pPr>
    <w:rPr>
      <w:lang w:eastAsia="zh-CN"/>
    </w:rPr>
  </w:style>
  <w:style w:type="character" w:styleId="UnresolvedMention">
    <w:name w:val="Unresolved Mention"/>
    <w:basedOn w:val="DefaultParagraphFont"/>
    <w:uiPriority w:val="99"/>
    <w:semiHidden/>
    <w:unhideWhenUsed/>
    <w:rsid w:val="006346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3256">
      <w:bodyDiv w:val="1"/>
      <w:marLeft w:val="0"/>
      <w:marRight w:val="0"/>
      <w:marTop w:val="0"/>
      <w:marBottom w:val="0"/>
      <w:divBdr>
        <w:top w:val="none" w:sz="0" w:space="0" w:color="auto"/>
        <w:left w:val="none" w:sz="0" w:space="0" w:color="auto"/>
        <w:bottom w:val="none" w:sz="0" w:space="0" w:color="auto"/>
        <w:right w:val="none" w:sz="0" w:space="0" w:color="auto"/>
      </w:divBdr>
    </w:div>
    <w:div w:id="47801601">
      <w:bodyDiv w:val="1"/>
      <w:marLeft w:val="0"/>
      <w:marRight w:val="0"/>
      <w:marTop w:val="0"/>
      <w:marBottom w:val="0"/>
      <w:divBdr>
        <w:top w:val="none" w:sz="0" w:space="0" w:color="auto"/>
        <w:left w:val="none" w:sz="0" w:space="0" w:color="auto"/>
        <w:bottom w:val="none" w:sz="0" w:space="0" w:color="auto"/>
        <w:right w:val="none" w:sz="0" w:space="0" w:color="auto"/>
      </w:divBdr>
    </w:div>
    <w:div w:id="223176083">
      <w:bodyDiv w:val="1"/>
      <w:marLeft w:val="0"/>
      <w:marRight w:val="0"/>
      <w:marTop w:val="0"/>
      <w:marBottom w:val="0"/>
      <w:divBdr>
        <w:top w:val="none" w:sz="0" w:space="0" w:color="auto"/>
        <w:left w:val="none" w:sz="0" w:space="0" w:color="auto"/>
        <w:bottom w:val="none" w:sz="0" w:space="0" w:color="auto"/>
        <w:right w:val="none" w:sz="0" w:space="0" w:color="auto"/>
      </w:divBdr>
    </w:div>
    <w:div w:id="378626460">
      <w:bodyDiv w:val="1"/>
      <w:marLeft w:val="0"/>
      <w:marRight w:val="0"/>
      <w:marTop w:val="0"/>
      <w:marBottom w:val="0"/>
      <w:divBdr>
        <w:top w:val="none" w:sz="0" w:space="0" w:color="auto"/>
        <w:left w:val="none" w:sz="0" w:space="0" w:color="auto"/>
        <w:bottom w:val="none" w:sz="0" w:space="0" w:color="auto"/>
        <w:right w:val="none" w:sz="0" w:space="0" w:color="auto"/>
      </w:divBdr>
    </w:div>
    <w:div w:id="382564886">
      <w:bodyDiv w:val="1"/>
      <w:marLeft w:val="0"/>
      <w:marRight w:val="0"/>
      <w:marTop w:val="0"/>
      <w:marBottom w:val="0"/>
      <w:divBdr>
        <w:top w:val="none" w:sz="0" w:space="0" w:color="auto"/>
        <w:left w:val="none" w:sz="0" w:space="0" w:color="auto"/>
        <w:bottom w:val="none" w:sz="0" w:space="0" w:color="auto"/>
        <w:right w:val="none" w:sz="0" w:space="0" w:color="auto"/>
      </w:divBdr>
    </w:div>
    <w:div w:id="556942613">
      <w:bodyDiv w:val="1"/>
      <w:marLeft w:val="0"/>
      <w:marRight w:val="0"/>
      <w:marTop w:val="0"/>
      <w:marBottom w:val="0"/>
      <w:divBdr>
        <w:top w:val="none" w:sz="0" w:space="0" w:color="auto"/>
        <w:left w:val="none" w:sz="0" w:space="0" w:color="auto"/>
        <w:bottom w:val="none" w:sz="0" w:space="0" w:color="auto"/>
        <w:right w:val="none" w:sz="0" w:space="0" w:color="auto"/>
      </w:divBdr>
    </w:div>
    <w:div w:id="575671813">
      <w:bodyDiv w:val="1"/>
      <w:marLeft w:val="0"/>
      <w:marRight w:val="0"/>
      <w:marTop w:val="0"/>
      <w:marBottom w:val="0"/>
      <w:divBdr>
        <w:top w:val="none" w:sz="0" w:space="0" w:color="auto"/>
        <w:left w:val="none" w:sz="0" w:space="0" w:color="auto"/>
        <w:bottom w:val="none" w:sz="0" w:space="0" w:color="auto"/>
        <w:right w:val="none" w:sz="0" w:space="0" w:color="auto"/>
      </w:divBdr>
    </w:div>
    <w:div w:id="609355916">
      <w:bodyDiv w:val="1"/>
      <w:marLeft w:val="0"/>
      <w:marRight w:val="0"/>
      <w:marTop w:val="0"/>
      <w:marBottom w:val="0"/>
      <w:divBdr>
        <w:top w:val="none" w:sz="0" w:space="0" w:color="auto"/>
        <w:left w:val="none" w:sz="0" w:space="0" w:color="auto"/>
        <w:bottom w:val="none" w:sz="0" w:space="0" w:color="auto"/>
        <w:right w:val="none" w:sz="0" w:space="0" w:color="auto"/>
      </w:divBdr>
    </w:div>
    <w:div w:id="638847752">
      <w:bodyDiv w:val="1"/>
      <w:marLeft w:val="0"/>
      <w:marRight w:val="0"/>
      <w:marTop w:val="0"/>
      <w:marBottom w:val="0"/>
      <w:divBdr>
        <w:top w:val="none" w:sz="0" w:space="0" w:color="auto"/>
        <w:left w:val="none" w:sz="0" w:space="0" w:color="auto"/>
        <w:bottom w:val="none" w:sz="0" w:space="0" w:color="auto"/>
        <w:right w:val="none" w:sz="0" w:space="0" w:color="auto"/>
      </w:divBdr>
    </w:div>
    <w:div w:id="654920824">
      <w:bodyDiv w:val="1"/>
      <w:marLeft w:val="0"/>
      <w:marRight w:val="0"/>
      <w:marTop w:val="0"/>
      <w:marBottom w:val="0"/>
      <w:divBdr>
        <w:top w:val="none" w:sz="0" w:space="0" w:color="auto"/>
        <w:left w:val="none" w:sz="0" w:space="0" w:color="auto"/>
        <w:bottom w:val="none" w:sz="0" w:space="0" w:color="auto"/>
        <w:right w:val="none" w:sz="0" w:space="0" w:color="auto"/>
      </w:divBdr>
    </w:div>
    <w:div w:id="729765482">
      <w:bodyDiv w:val="1"/>
      <w:marLeft w:val="0"/>
      <w:marRight w:val="0"/>
      <w:marTop w:val="0"/>
      <w:marBottom w:val="0"/>
      <w:divBdr>
        <w:top w:val="none" w:sz="0" w:space="0" w:color="auto"/>
        <w:left w:val="none" w:sz="0" w:space="0" w:color="auto"/>
        <w:bottom w:val="none" w:sz="0" w:space="0" w:color="auto"/>
        <w:right w:val="none" w:sz="0" w:space="0" w:color="auto"/>
      </w:divBdr>
    </w:div>
    <w:div w:id="773285398">
      <w:bodyDiv w:val="1"/>
      <w:marLeft w:val="0"/>
      <w:marRight w:val="0"/>
      <w:marTop w:val="0"/>
      <w:marBottom w:val="0"/>
      <w:divBdr>
        <w:top w:val="none" w:sz="0" w:space="0" w:color="auto"/>
        <w:left w:val="none" w:sz="0" w:space="0" w:color="auto"/>
        <w:bottom w:val="none" w:sz="0" w:space="0" w:color="auto"/>
        <w:right w:val="none" w:sz="0" w:space="0" w:color="auto"/>
      </w:divBdr>
    </w:div>
    <w:div w:id="782188791">
      <w:bodyDiv w:val="1"/>
      <w:marLeft w:val="0"/>
      <w:marRight w:val="0"/>
      <w:marTop w:val="0"/>
      <w:marBottom w:val="0"/>
      <w:divBdr>
        <w:top w:val="none" w:sz="0" w:space="0" w:color="auto"/>
        <w:left w:val="none" w:sz="0" w:space="0" w:color="auto"/>
        <w:bottom w:val="none" w:sz="0" w:space="0" w:color="auto"/>
        <w:right w:val="none" w:sz="0" w:space="0" w:color="auto"/>
      </w:divBdr>
    </w:div>
    <w:div w:id="814370196">
      <w:bodyDiv w:val="1"/>
      <w:marLeft w:val="0"/>
      <w:marRight w:val="0"/>
      <w:marTop w:val="0"/>
      <w:marBottom w:val="0"/>
      <w:divBdr>
        <w:top w:val="none" w:sz="0" w:space="0" w:color="auto"/>
        <w:left w:val="none" w:sz="0" w:space="0" w:color="auto"/>
        <w:bottom w:val="none" w:sz="0" w:space="0" w:color="auto"/>
        <w:right w:val="none" w:sz="0" w:space="0" w:color="auto"/>
      </w:divBdr>
    </w:div>
    <w:div w:id="835804604">
      <w:bodyDiv w:val="1"/>
      <w:marLeft w:val="0"/>
      <w:marRight w:val="0"/>
      <w:marTop w:val="0"/>
      <w:marBottom w:val="0"/>
      <w:divBdr>
        <w:top w:val="none" w:sz="0" w:space="0" w:color="auto"/>
        <w:left w:val="none" w:sz="0" w:space="0" w:color="auto"/>
        <w:bottom w:val="none" w:sz="0" w:space="0" w:color="auto"/>
        <w:right w:val="none" w:sz="0" w:space="0" w:color="auto"/>
      </w:divBdr>
    </w:div>
    <w:div w:id="970088277">
      <w:bodyDiv w:val="1"/>
      <w:marLeft w:val="0"/>
      <w:marRight w:val="0"/>
      <w:marTop w:val="0"/>
      <w:marBottom w:val="0"/>
      <w:divBdr>
        <w:top w:val="none" w:sz="0" w:space="0" w:color="auto"/>
        <w:left w:val="none" w:sz="0" w:space="0" w:color="auto"/>
        <w:bottom w:val="none" w:sz="0" w:space="0" w:color="auto"/>
        <w:right w:val="none" w:sz="0" w:space="0" w:color="auto"/>
      </w:divBdr>
    </w:div>
    <w:div w:id="1021668653">
      <w:bodyDiv w:val="1"/>
      <w:marLeft w:val="0"/>
      <w:marRight w:val="0"/>
      <w:marTop w:val="0"/>
      <w:marBottom w:val="0"/>
      <w:divBdr>
        <w:top w:val="none" w:sz="0" w:space="0" w:color="auto"/>
        <w:left w:val="none" w:sz="0" w:space="0" w:color="auto"/>
        <w:bottom w:val="none" w:sz="0" w:space="0" w:color="auto"/>
        <w:right w:val="none" w:sz="0" w:space="0" w:color="auto"/>
      </w:divBdr>
    </w:div>
    <w:div w:id="1053388717">
      <w:bodyDiv w:val="1"/>
      <w:marLeft w:val="0"/>
      <w:marRight w:val="0"/>
      <w:marTop w:val="0"/>
      <w:marBottom w:val="0"/>
      <w:divBdr>
        <w:top w:val="none" w:sz="0" w:space="0" w:color="auto"/>
        <w:left w:val="none" w:sz="0" w:space="0" w:color="auto"/>
        <w:bottom w:val="none" w:sz="0" w:space="0" w:color="auto"/>
        <w:right w:val="none" w:sz="0" w:space="0" w:color="auto"/>
      </w:divBdr>
    </w:div>
    <w:div w:id="1072893117">
      <w:bodyDiv w:val="1"/>
      <w:marLeft w:val="0"/>
      <w:marRight w:val="0"/>
      <w:marTop w:val="0"/>
      <w:marBottom w:val="0"/>
      <w:divBdr>
        <w:top w:val="none" w:sz="0" w:space="0" w:color="auto"/>
        <w:left w:val="none" w:sz="0" w:space="0" w:color="auto"/>
        <w:bottom w:val="none" w:sz="0" w:space="0" w:color="auto"/>
        <w:right w:val="none" w:sz="0" w:space="0" w:color="auto"/>
      </w:divBdr>
    </w:div>
    <w:div w:id="1101991950">
      <w:bodyDiv w:val="1"/>
      <w:marLeft w:val="0"/>
      <w:marRight w:val="0"/>
      <w:marTop w:val="0"/>
      <w:marBottom w:val="0"/>
      <w:divBdr>
        <w:top w:val="none" w:sz="0" w:space="0" w:color="auto"/>
        <w:left w:val="none" w:sz="0" w:space="0" w:color="auto"/>
        <w:bottom w:val="none" w:sz="0" w:space="0" w:color="auto"/>
        <w:right w:val="none" w:sz="0" w:space="0" w:color="auto"/>
      </w:divBdr>
    </w:div>
    <w:div w:id="1113599157">
      <w:bodyDiv w:val="1"/>
      <w:marLeft w:val="0"/>
      <w:marRight w:val="0"/>
      <w:marTop w:val="0"/>
      <w:marBottom w:val="0"/>
      <w:divBdr>
        <w:top w:val="none" w:sz="0" w:space="0" w:color="auto"/>
        <w:left w:val="none" w:sz="0" w:space="0" w:color="auto"/>
        <w:bottom w:val="none" w:sz="0" w:space="0" w:color="auto"/>
        <w:right w:val="none" w:sz="0" w:space="0" w:color="auto"/>
      </w:divBdr>
    </w:div>
    <w:div w:id="1330251064">
      <w:bodyDiv w:val="1"/>
      <w:marLeft w:val="0"/>
      <w:marRight w:val="0"/>
      <w:marTop w:val="0"/>
      <w:marBottom w:val="0"/>
      <w:divBdr>
        <w:top w:val="none" w:sz="0" w:space="0" w:color="auto"/>
        <w:left w:val="none" w:sz="0" w:space="0" w:color="auto"/>
        <w:bottom w:val="none" w:sz="0" w:space="0" w:color="auto"/>
        <w:right w:val="none" w:sz="0" w:space="0" w:color="auto"/>
      </w:divBdr>
    </w:div>
    <w:div w:id="1330327780">
      <w:bodyDiv w:val="1"/>
      <w:marLeft w:val="0"/>
      <w:marRight w:val="0"/>
      <w:marTop w:val="0"/>
      <w:marBottom w:val="0"/>
      <w:divBdr>
        <w:top w:val="none" w:sz="0" w:space="0" w:color="auto"/>
        <w:left w:val="none" w:sz="0" w:space="0" w:color="auto"/>
        <w:bottom w:val="none" w:sz="0" w:space="0" w:color="auto"/>
        <w:right w:val="none" w:sz="0" w:space="0" w:color="auto"/>
      </w:divBdr>
    </w:div>
    <w:div w:id="1344285900">
      <w:bodyDiv w:val="1"/>
      <w:marLeft w:val="0"/>
      <w:marRight w:val="0"/>
      <w:marTop w:val="0"/>
      <w:marBottom w:val="0"/>
      <w:divBdr>
        <w:top w:val="none" w:sz="0" w:space="0" w:color="auto"/>
        <w:left w:val="none" w:sz="0" w:space="0" w:color="auto"/>
        <w:bottom w:val="none" w:sz="0" w:space="0" w:color="auto"/>
        <w:right w:val="none" w:sz="0" w:space="0" w:color="auto"/>
      </w:divBdr>
    </w:div>
    <w:div w:id="1368331810">
      <w:bodyDiv w:val="1"/>
      <w:marLeft w:val="0"/>
      <w:marRight w:val="0"/>
      <w:marTop w:val="0"/>
      <w:marBottom w:val="0"/>
      <w:divBdr>
        <w:top w:val="none" w:sz="0" w:space="0" w:color="auto"/>
        <w:left w:val="none" w:sz="0" w:space="0" w:color="auto"/>
        <w:bottom w:val="none" w:sz="0" w:space="0" w:color="auto"/>
        <w:right w:val="none" w:sz="0" w:space="0" w:color="auto"/>
      </w:divBdr>
    </w:div>
    <w:div w:id="1412005835">
      <w:bodyDiv w:val="1"/>
      <w:marLeft w:val="0"/>
      <w:marRight w:val="0"/>
      <w:marTop w:val="0"/>
      <w:marBottom w:val="0"/>
      <w:divBdr>
        <w:top w:val="none" w:sz="0" w:space="0" w:color="auto"/>
        <w:left w:val="none" w:sz="0" w:space="0" w:color="auto"/>
        <w:bottom w:val="none" w:sz="0" w:space="0" w:color="auto"/>
        <w:right w:val="none" w:sz="0" w:space="0" w:color="auto"/>
      </w:divBdr>
    </w:div>
    <w:div w:id="1437406144">
      <w:bodyDiv w:val="1"/>
      <w:marLeft w:val="0"/>
      <w:marRight w:val="0"/>
      <w:marTop w:val="0"/>
      <w:marBottom w:val="0"/>
      <w:divBdr>
        <w:top w:val="none" w:sz="0" w:space="0" w:color="auto"/>
        <w:left w:val="none" w:sz="0" w:space="0" w:color="auto"/>
        <w:bottom w:val="none" w:sz="0" w:space="0" w:color="auto"/>
        <w:right w:val="none" w:sz="0" w:space="0" w:color="auto"/>
      </w:divBdr>
    </w:div>
    <w:div w:id="1502355998">
      <w:bodyDiv w:val="1"/>
      <w:marLeft w:val="0"/>
      <w:marRight w:val="0"/>
      <w:marTop w:val="0"/>
      <w:marBottom w:val="0"/>
      <w:divBdr>
        <w:top w:val="none" w:sz="0" w:space="0" w:color="auto"/>
        <w:left w:val="none" w:sz="0" w:space="0" w:color="auto"/>
        <w:bottom w:val="none" w:sz="0" w:space="0" w:color="auto"/>
        <w:right w:val="none" w:sz="0" w:space="0" w:color="auto"/>
      </w:divBdr>
    </w:div>
    <w:div w:id="1673291326">
      <w:bodyDiv w:val="1"/>
      <w:marLeft w:val="0"/>
      <w:marRight w:val="0"/>
      <w:marTop w:val="0"/>
      <w:marBottom w:val="0"/>
      <w:divBdr>
        <w:top w:val="none" w:sz="0" w:space="0" w:color="auto"/>
        <w:left w:val="none" w:sz="0" w:space="0" w:color="auto"/>
        <w:bottom w:val="none" w:sz="0" w:space="0" w:color="auto"/>
        <w:right w:val="none" w:sz="0" w:space="0" w:color="auto"/>
      </w:divBdr>
    </w:div>
    <w:div w:id="1678380590">
      <w:bodyDiv w:val="1"/>
      <w:marLeft w:val="0"/>
      <w:marRight w:val="0"/>
      <w:marTop w:val="0"/>
      <w:marBottom w:val="0"/>
      <w:divBdr>
        <w:top w:val="none" w:sz="0" w:space="0" w:color="auto"/>
        <w:left w:val="none" w:sz="0" w:space="0" w:color="auto"/>
        <w:bottom w:val="none" w:sz="0" w:space="0" w:color="auto"/>
        <w:right w:val="none" w:sz="0" w:space="0" w:color="auto"/>
      </w:divBdr>
    </w:div>
    <w:div w:id="1772047287">
      <w:bodyDiv w:val="1"/>
      <w:marLeft w:val="0"/>
      <w:marRight w:val="0"/>
      <w:marTop w:val="0"/>
      <w:marBottom w:val="0"/>
      <w:divBdr>
        <w:top w:val="none" w:sz="0" w:space="0" w:color="auto"/>
        <w:left w:val="none" w:sz="0" w:space="0" w:color="auto"/>
        <w:bottom w:val="none" w:sz="0" w:space="0" w:color="auto"/>
        <w:right w:val="none" w:sz="0" w:space="0" w:color="auto"/>
      </w:divBdr>
    </w:div>
    <w:div w:id="1792167613">
      <w:bodyDiv w:val="1"/>
      <w:marLeft w:val="0"/>
      <w:marRight w:val="0"/>
      <w:marTop w:val="0"/>
      <w:marBottom w:val="0"/>
      <w:divBdr>
        <w:top w:val="none" w:sz="0" w:space="0" w:color="auto"/>
        <w:left w:val="none" w:sz="0" w:space="0" w:color="auto"/>
        <w:bottom w:val="none" w:sz="0" w:space="0" w:color="auto"/>
        <w:right w:val="none" w:sz="0" w:space="0" w:color="auto"/>
      </w:divBdr>
    </w:div>
    <w:div w:id="1817796571">
      <w:bodyDiv w:val="1"/>
      <w:marLeft w:val="0"/>
      <w:marRight w:val="0"/>
      <w:marTop w:val="0"/>
      <w:marBottom w:val="0"/>
      <w:divBdr>
        <w:top w:val="none" w:sz="0" w:space="0" w:color="auto"/>
        <w:left w:val="none" w:sz="0" w:space="0" w:color="auto"/>
        <w:bottom w:val="none" w:sz="0" w:space="0" w:color="auto"/>
        <w:right w:val="none" w:sz="0" w:space="0" w:color="auto"/>
      </w:divBdr>
    </w:div>
    <w:div w:id="1856381987">
      <w:bodyDiv w:val="1"/>
      <w:marLeft w:val="0"/>
      <w:marRight w:val="0"/>
      <w:marTop w:val="0"/>
      <w:marBottom w:val="0"/>
      <w:divBdr>
        <w:top w:val="none" w:sz="0" w:space="0" w:color="auto"/>
        <w:left w:val="none" w:sz="0" w:space="0" w:color="auto"/>
        <w:bottom w:val="none" w:sz="0" w:space="0" w:color="auto"/>
        <w:right w:val="none" w:sz="0" w:space="0" w:color="auto"/>
      </w:divBdr>
    </w:div>
    <w:div w:id="2012681032">
      <w:bodyDiv w:val="1"/>
      <w:marLeft w:val="0"/>
      <w:marRight w:val="0"/>
      <w:marTop w:val="0"/>
      <w:marBottom w:val="0"/>
      <w:divBdr>
        <w:top w:val="none" w:sz="0" w:space="0" w:color="auto"/>
        <w:left w:val="none" w:sz="0" w:space="0" w:color="auto"/>
        <w:bottom w:val="none" w:sz="0" w:space="0" w:color="auto"/>
        <w:right w:val="none" w:sz="0" w:space="0" w:color="auto"/>
      </w:divBdr>
    </w:div>
    <w:div w:id="2046635394">
      <w:bodyDiv w:val="1"/>
      <w:marLeft w:val="0"/>
      <w:marRight w:val="0"/>
      <w:marTop w:val="0"/>
      <w:marBottom w:val="0"/>
      <w:divBdr>
        <w:top w:val="none" w:sz="0" w:space="0" w:color="auto"/>
        <w:left w:val="none" w:sz="0" w:space="0" w:color="auto"/>
        <w:bottom w:val="none" w:sz="0" w:space="0" w:color="auto"/>
        <w:right w:val="none" w:sz="0" w:space="0" w:color="auto"/>
      </w:divBdr>
      <w:divsChild>
        <w:div w:id="1932229816">
          <w:marLeft w:val="0"/>
          <w:marRight w:val="0"/>
          <w:marTop w:val="0"/>
          <w:marBottom w:val="0"/>
          <w:divBdr>
            <w:top w:val="none" w:sz="0" w:space="0" w:color="auto"/>
            <w:left w:val="none" w:sz="0" w:space="0" w:color="auto"/>
            <w:bottom w:val="none" w:sz="0" w:space="0" w:color="auto"/>
            <w:right w:val="none" w:sz="0" w:space="0" w:color="auto"/>
          </w:divBdr>
        </w:div>
        <w:div w:id="1293247616">
          <w:marLeft w:val="0"/>
          <w:marRight w:val="0"/>
          <w:marTop w:val="0"/>
          <w:marBottom w:val="0"/>
          <w:divBdr>
            <w:top w:val="none" w:sz="0" w:space="0" w:color="auto"/>
            <w:left w:val="none" w:sz="0" w:space="0" w:color="auto"/>
            <w:bottom w:val="none" w:sz="0" w:space="0" w:color="auto"/>
            <w:right w:val="none" w:sz="0" w:space="0" w:color="auto"/>
          </w:divBdr>
        </w:div>
        <w:div w:id="880360617">
          <w:marLeft w:val="0"/>
          <w:marRight w:val="0"/>
          <w:marTop w:val="0"/>
          <w:marBottom w:val="0"/>
          <w:divBdr>
            <w:top w:val="none" w:sz="0" w:space="0" w:color="auto"/>
            <w:left w:val="none" w:sz="0" w:space="0" w:color="auto"/>
            <w:bottom w:val="none" w:sz="0" w:space="0" w:color="auto"/>
            <w:right w:val="none" w:sz="0" w:space="0" w:color="auto"/>
          </w:divBdr>
        </w:div>
        <w:div w:id="1207835160">
          <w:marLeft w:val="0"/>
          <w:marRight w:val="0"/>
          <w:marTop w:val="0"/>
          <w:marBottom w:val="0"/>
          <w:divBdr>
            <w:top w:val="none" w:sz="0" w:space="0" w:color="auto"/>
            <w:left w:val="none" w:sz="0" w:space="0" w:color="auto"/>
            <w:bottom w:val="none" w:sz="0" w:space="0" w:color="auto"/>
            <w:right w:val="none" w:sz="0" w:space="0" w:color="auto"/>
          </w:divBdr>
        </w:div>
        <w:div w:id="715273563">
          <w:marLeft w:val="0"/>
          <w:marRight w:val="0"/>
          <w:marTop w:val="0"/>
          <w:marBottom w:val="0"/>
          <w:divBdr>
            <w:top w:val="none" w:sz="0" w:space="0" w:color="auto"/>
            <w:left w:val="none" w:sz="0" w:space="0" w:color="auto"/>
            <w:bottom w:val="none" w:sz="0" w:space="0" w:color="auto"/>
            <w:right w:val="none" w:sz="0" w:space="0" w:color="auto"/>
          </w:divBdr>
        </w:div>
        <w:div w:id="1867672245">
          <w:marLeft w:val="0"/>
          <w:marRight w:val="0"/>
          <w:marTop w:val="0"/>
          <w:marBottom w:val="0"/>
          <w:divBdr>
            <w:top w:val="none" w:sz="0" w:space="0" w:color="auto"/>
            <w:left w:val="none" w:sz="0" w:space="0" w:color="auto"/>
            <w:bottom w:val="none" w:sz="0" w:space="0" w:color="auto"/>
            <w:right w:val="none" w:sz="0" w:space="0" w:color="auto"/>
          </w:divBdr>
        </w:div>
        <w:div w:id="1131050819">
          <w:marLeft w:val="0"/>
          <w:marRight w:val="0"/>
          <w:marTop w:val="0"/>
          <w:marBottom w:val="0"/>
          <w:divBdr>
            <w:top w:val="none" w:sz="0" w:space="0" w:color="auto"/>
            <w:left w:val="none" w:sz="0" w:space="0" w:color="auto"/>
            <w:bottom w:val="none" w:sz="0" w:space="0" w:color="auto"/>
            <w:right w:val="none" w:sz="0" w:space="0" w:color="auto"/>
          </w:divBdr>
        </w:div>
      </w:divsChild>
    </w:div>
    <w:div w:id="2102532409">
      <w:bodyDiv w:val="1"/>
      <w:marLeft w:val="0"/>
      <w:marRight w:val="0"/>
      <w:marTop w:val="0"/>
      <w:marBottom w:val="0"/>
      <w:divBdr>
        <w:top w:val="none" w:sz="0" w:space="0" w:color="auto"/>
        <w:left w:val="none" w:sz="0" w:space="0" w:color="auto"/>
        <w:bottom w:val="none" w:sz="0" w:space="0" w:color="auto"/>
        <w:right w:val="none" w:sz="0" w:space="0" w:color="auto"/>
      </w:divBdr>
    </w:div>
    <w:div w:id="2102556574">
      <w:bodyDiv w:val="1"/>
      <w:marLeft w:val="0"/>
      <w:marRight w:val="0"/>
      <w:marTop w:val="0"/>
      <w:marBottom w:val="0"/>
      <w:divBdr>
        <w:top w:val="none" w:sz="0" w:space="0" w:color="auto"/>
        <w:left w:val="none" w:sz="0" w:space="0" w:color="auto"/>
        <w:bottom w:val="none" w:sz="0" w:space="0" w:color="auto"/>
        <w:right w:val="none" w:sz="0" w:space="0" w:color="auto"/>
      </w:divBdr>
    </w:div>
    <w:div w:id="210961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parujava90@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F408E3-367E-4749-A4BE-EFBCD58AE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4510</Words>
  <Characters>25708</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Indiana State University</Company>
  <LinksUpToDate>false</LinksUpToDate>
  <CharactersWithSpaces>30158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dakshayani paruchuri</dc:creator>
  <cp:lastModifiedBy>Ravipati Gopi Sai Nath</cp:lastModifiedBy>
  <cp:revision>2</cp:revision>
  <cp:lastPrinted>2017-02-21T16:20:00Z</cp:lastPrinted>
  <dcterms:created xsi:type="dcterms:W3CDTF">2025-05-15T17:27:00Z</dcterms:created>
  <dcterms:modified xsi:type="dcterms:W3CDTF">2025-05-15T17:27:00Z</dcterms:modified>
</cp:coreProperties>
</file>