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divdocumentdivPARAGRAPHNAME"/>
        <w:tblW w:w="0" w:type="auto"/>
        <w:tblCellSpacing w:w="0" w:type="dxa"/>
        <w:shd w:val="clear" w:color="auto" w:fill="084B81"/>
        <w:tblLayout w:type="fixed"/>
        <w:tblCellMar>
          <w:left w:w="0" w:type="dxa"/>
          <w:right w:w="0" w:type="dxa"/>
        </w:tblCellMar>
        <w:tblLook w:val="05E0" w:firstRow="1" w:lastRow="1" w:firstColumn="1" w:lastColumn="1" w:noHBand="0" w:noVBand="1"/>
      </w:tblPr>
      <w:tblGrid>
        <w:gridCol w:w="20"/>
        <w:gridCol w:w="12236"/>
      </w:tblGrid>
      <w:tr w:rsidR="00A91133" w14:paraId="0711920A" w14:textId="77777777">
        <w:trPr>
          <w:tblCellSpacing w:w="0" w:type="dxa"/>
        </w:trPr>
        <w:tc>
          <w:tcPr>
            <w:tcW w:w="4" w:type="dxa"/>
            <w:shd w:val="clear" w:color="auto" w:fill="084B81"/>
            <w:tcMar>
              <w:top w:w="0" w:type="dxa"/>
              <w:left w:w="0" w:type="dxa"/>
              <w:bottom w:w="0" w:type="dxa"/>
              <w:right w:w="0" w:type="dxa"/>
            </w:tcMar>
            <w:hideMark/>
          </w:tcPr>
          <w:p w14:paraId="68AEBC4E" w14:textId="77777777" w:rsidR="00A91133" w:rsidRDefault="00A91133">
            <w:pPr>
              <w:rPr>
                <w:rFonts w:ascii="Century Gothic" w:eastAsia="Century Gothic" w:hAnsi="Century Gothic" w:cs="Century Gothic"/>
                <w:color w:val="FFFFFF"/>
                <w:sz w:val="18"/>
                <w:szCs w:val="18"/>
              </w:rPr>
            </w:pPr>
          </w:p>
        </w:tc>
        <w:tc>
          <w:tcPr>
            <w:tcW w:w="12236" w:type="dxa"/>
            <w:shd w:val="clear" w:color="auto" w:fill="084B81"/>
            <w:tcMar>
              <w:top w:w="500" w:type="dxa"/>
              <w:left w:w="0" w:type="dxa"/>
              <w:bottom w:w="200" w:type="dxa"/>
              <w:right w:w="0" w:type="dxa"/>
            </w:tcMar>
            <w:hideMark/>
          </w:tcPr>
          <w:tbl>
            <w:tblPr>
              <w:tblStyle w:val="nametable"/>
              <w:tblW w:w="0" w:type="auto"/>
              <w:tblCellSpacing w:w="0" w:type="dxa"/>
              <w:tblLayout w:type="fixed"/>
              <w:tblCellMar>
                <w:left w:w="0" w:type="dxa"/>
                <w:bottom w:w="240" w:type="dxa"/>
                <w:right w:w="0" w:type="dxa"/>
              </w:tblCellMar>
              <w:tblLook w:val="05E0" w:firstRow="1" w:lastRow="1" w:firstColumn="1" w:lastColumn="1" w:noHBand="0" w:noVBand="1"/>
            </w:tblPr>
            <w:tblGrid>
              <w:gridCol w:w="4498"/>
            </w:tblGrid>
            <w:tr w:rsidR="00C018C7" w14:paraId="59542D66" w14:textId="77777777">
              <w:trPr>
                <w:tblCellSpacing w:w="0" w:type="dxa"/>
              </w:trPr>
              <w:tc>
                <w:tcPr>
                  <w:tcW w:w="4498" w:type="dxa"/>
                  <w:shd w:val="clear" w:color="auto" w:fill="084B81"/>
                  <w:tcMar>
                    <w:top w:w="0" w:type="dxa"/>
                    <w:left w:w="0" w:type="dxa"/>
                    <w:bottom w:w="0" w:type="dxa"/>
                    <w:right w:w="0" w:type="dxa"/>
                  </w:tcMar>
                  <w:vAlign w:val="bottom"/>
                  <w:hideMark/>
                </w:tcPr>
                <w:p w14:paraId="4DE15A5B" w14:textId="77777777" w:rsidR="00C018C7" w:rsidRDefault="00C018C7">
                  <w:pPr>
                    <w:pStyle w:val="nametabledivParagraph"/>
                    <w:shd w:val="clear" w:color="auto" w:fill="auto"/>
                    <w:spacing w:line="20" w:lineRule="atLeast"/>
                    <w:jc w:val="center"/>
                    <w:rPr>
                      <w:rStyle w:val="nametablediv"/>
                      <w:rFonts w:ascii="Century Gothic" w:eastAsia="Century Gothic" w:hAnsi="Century Gothic" w:cs="Century Gothic"/>
                      <w:b/>
                      <w:bCs/>
                      <w:color w:val="084B81"/>
                      <w:sz w:val="2"/>
                      <w:szCs w:val="2"/>
                      <w:shd w:val="clear" w:color="auto" w:fill="auto"/>
                    </w:rPr>
                  </w:pPr>
                </w:p>
              </w:tc>
            </w:tr>
          </w:tbl>
          <w:p w14:paraId="0D5E81D1" w14:textId="1601EC4F" w:rsidR="00C018C7" w:rsidRDefault="00125C1A" w:rsidP="00C018C7">
            <w:pPr>
              <w:pStyle w:val="divdocumentdivinnername"/>
              <w:spacing w:line="240" w:lineRule="auto"/>
              <w:ind w:left="835" w:right="835"/>
              <w:jc w:val="center"/>
              <w:rPr>
                <w:rStyle w:val="span"/>
                <w:rFonts w:ascii="Century Gothic" w:eastAsia="Century Gothic" w:hAnsi="Century Gothic" w:cs="Century Gothic"/>
                <w:b/>
                <w:bCs/>
                <w:color w:val="FFFFFF"/>
                <w:sz w:val="40"/>
                <w:szCs w:val="40"/>
              </w:rPr>
            </w:pPr>
            <w:r w:rsidRPr="00155B91">
              <w:rPr>
                <w:rStyle w:val="span"/>
                <w:rFonts w:ascii="Century Gothic" w:eastAsia="Century Gothic" w:hAnsi="Century Gothic" w:cs="Century Gothic"/>
                <w:b/>
                <w:bCs/>
                <w:color w:val="FFFFFF"/>
                <w:sz w:val="40"/>
                <w:szCs w:val="40"/>
              </w:rPr>
              <w:t xml:space="preserve">NITHIYA </w:t>
            </w:r>
          </w:p>
          <w:p w14:paraId="7DA6E7A5" w14:textId="603787C9" w:rsidR="00A91133" w:rsidRDefault="00C018C7" w:rsidP="00C018C7">
            <w:pPr>
              <w:pStyle w:val="divdocumentdivinnername"/>
              <w:spacing w:line="240" w:lineRule="auto"/>
              <w:ind w:left="835" w:right="835"/>
              <w:jc w:val="center"/>
              <w:rPr>
                <w:rStyle w:val="divPARAGRAPHCNTCdiv"/>
                <w:rFonts w:ascii="Century Gothic" w:eastAsia="Century Gothic" w:hAnsi="Century Gothic" w:cs="Century Gothic"/>
                <w:color w:val="FFFFFF"/>
                <w:sz w:val="18"/>
                <w:szCs w:val="18"/>
                <w:shd w:val="clear" w:color="auto" w:fill="auto"/>
              </w:rPr>
            </w:pPr>
            <w:r>
              <w:rPr>
                <w:rStyle w:val="span"/>
                <w:rFonts w:ascii="Century Gothic" w:eastAsia="Century Gothic" w:hAnsi="Century Gothic" w:cs="Century Gothic"/>
                <w:b/>
                <w:bCs/>
                <w:color w:val="FFFFFF"/>
                <w:sz w:val="40"/>
                <w:szCs w:val="40"/>
              </w:rPr>
              <w:t xml:space="preserve">Sales@urbanzotech.com - </w:t>
            </w:r>
            <w:r w:rsidRPr="00C018C7">
              <w:rPr>
                <w:rStyle w:val="span"/>
                <w:rFonts w:ascii="Century Gothic" w:eastAsia="Century Gothic" w:hAnsi="Century Gothic" w:cs="Century Gothic"/>
                <w:b/>
                <w:bCs/>
                <w:color w:val="FFFFFF"/>
                <w:sz w:val="40"/>
                <w:szCs w:val="40"/>
              </w:rPr>
              <w:t>726-232-8345</w:t>
            </w:r>
          </w:p>
        </w:tc>
      </w:tr>
    </w:tbl>
    <w:p w14:paraId="481C4F17" w14:textId="77777777" w:rsidR="00A91133" w:rsidRDefault="00A91133">
      <w:pPr>
        <w:rPr>
          <w:vanish/>
        </w:rPr>
        <w:sectPr w:rsidR="00A91133">
          <w:headerReference w:type="default" r:id="rId7"/>
          <w:footerReference w:type="default" r:id="rId8"/>
          <w:pgSz w:w="12240" w:h="15840"/>
          <w:pgMar w:top="0" w:right="840" w:bottom="400" w:left="0" w:header="0" w:footer="0" w:gutter="0"/>
          <w:cols w:space="720"/>
        </w:sectPr>
      </w:pPr>
    </w:p>
    <w:p w14:paraId="01130DCF" w14:textId="77777777" w:rsidR="00A91133" w:rsidRDefault="00A91133">
      <w:pPr>
        <w:rPr>
          <w:vanish/>
        </w:rPr>
      </w:pPr>
    </w:p>
    <w:p w14:paraId="5305799E" w14:textId="77777777" w:rsidR="00A91133" w:rsidRDefault="00A91133">
      <w:pPr>
        <w:rPr>
          <w:vanish/>
        </w:rPr>
      </w:pP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A91133" w14:paraId="64426A94" w14:textId="77777777">
        <w:trPr>
          <w:tblCellSpacing w:w="0" w:type="dxa"/>
        </w:trPr>
        <w:tc>
          <w:tcPr>
            <w:tcW w:w="1600" w:type="dxa"/>
            <w:tcMar>
              <w:top w:w="420" w:type="dxa"/>
              <w:left w:w="0" w:type="dxa"/>
              <w:bottom w:w="0" w:type="dxa"/>
              <w:right w:w="0" w:type="dxa"/>
            </w:tcMar>
            <w:vAlign w:val="bottom"/>
            <w:hideMark/>
          </w:tcPr>
          <w:p w14:paraId="14177DD1" w14:textId="77777777" w:rsidR="00A91133" w:rsidRDefault="00125C1A">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lastRenderedPageBreak/>
              <w:t> </w:t>
            </w:r>
          </w:p>
        </w:tc>
      </w:tr>
    </w:tbl>
    <w:p w14:paraId="62FF9DAF" w14:textId="77777777" w:rsidR="00A91133" w:rsidRDefault="00125C1A">
      <w:pPr>
        <w:pStyle w:val="divdocumentdivsectiontitle"/>
        <w:rPr>
          <w:rFonts w:ascii="Century Gothic" w:eastAsia="Century Gothic" w:hAnsi="Century Gothic" w:cs="Century Gothic"/>
          <w:b/>
          <w:bCs/>
        </w:rPr>
      </w:pPr>
      <w:r>
        <w:rPr>
          <w:rFonts w:ascii="Century Gothic" w:eastAsia="Century Gothic" w:hAnsi="Century Gothic" w:cs="Century Gothic"/>
          <w:b/>
          <w:bCs/>
        </w:rPr>
        <w:t>Summary</w:t>
      </w:r>
    </w:p>
    <w:p w14:paraId="35C8D7BF" w14:textId="4BD52A13" w:rsidR="00155B91" w:rsidRPr="00475CBA" w:rsidRDefault="00125C1A" w:rsidP="00475CBA">
      <w:pPr>
        <w:spacing w:after="160" w:line="259" w:lineRule="auto"/>
      </w:pPr>
      <w:r>
        <w:rPr>
          <w:rFonts w:ascii="Century Gothic" w:eastAsia="Century Gothic" w:hAnsi="Century Gothic" w:cs="Century Gothic"/>
          <w:color w:val="231F20"/>
          <w:sz w:val="18"/>
          <w:szCs w:val="18"/>
        </w:rPr>
        <w:t>C</w:t>
      </w:r>
      <w:r w:rsidR="00CB0384">
        <w:rPr>
          <w:rFonts w:ascii="Century Gothic" w:eastAsia="Century Gothic" w:hAnsi="Century Gothic" w:cs="Century Gothic"/>
          <w:color w:val="231F20"/>
          <w:sz w:val="18"/>
          <w:szCs w:val="18"/>
        </w:rPr>
        <w:t xml:space="preserve">ertified IT Professional </w:t>
      </w:r>
      <w:r w:rsidR="00D4134D">
        <w:rPr>
          <w:rFonts w:ascii="Century Gothic" w:eastAsia="Century Gothic" w:hAnsi="Century Gothic" w:cs="Century Gothic"/>
          <w:color w:val="231F20"/>
          <w:sz w:val="18"/>
          <w:szCs w:val="18"/>
        </w:rPr>
        <w:t xml:space="preserve">with </w:t>
      </w:r>
      <w:r w:rsidR="00EC7672">
        <w:rPr>
          <w:rFonts w:ascii="Century Gothic" w:eastAsia="Century Gothic" w:hAnsi="Century Gothic" w:cs="Century Gothic"/>
          <w:color w:val="231F20"/>
          <w:sz w:val="18"/>
          <w:szCs w:val="18"/>
        </w:rPr>
        <w:t>11</w:t>
      </w:r>
      <w:r w:rsidR="00CB0384">
        <w:rPr>
          <w:rFonts w:ascii="Century Gothic" w:eastAsia="Century Gothic" w:hAnsi="Century Gothic" w:cs="Century Gothic"/>
          <w:color w:val="231F20"/>
          <w:sz w:val="18"/>
          <w:szCs w:val="18"/>
        </w:rPr>
        <w:t xml:space="preserve"> </w:t>
      </w:r>
      <w:r>
        <w:rPr>
          <w:rFonts w:ascii="Century Gothic" w:eastAsia="Century Gothic" w:hAnsi="Century Gothic" w:cs="Century Gothic"/>
          <w:color w:val="231F20"/>
          <w:sz w:val="18"/>
          <w:szCs w:val="18"/>
        </w:rPr>
        <w:t>years of experience in all phases of diverse technology projects specializing in Business Analysis,</w:t>
      </w:r>
      <w:r w:rsidR="009F5AB7">
        <w:rPr>
          <w:rFonts w:ascii="Century Gothic" w:eastAsia="Century Gothic" w:hAnsi="Century Gothic" w:cs="Century Gothic"/>
          <w:color w:val="231F20"/>
          <w:sz w:val="18"/>
          <w:szCs w:val="18"/>
        </w:rPr>
        <w:t xml:space="preserve"> Product Owner, </w:t>
      </w:r>
      <w:r>
        <w:rPr>
          <w:rFonts w:ascii="Century Gothic" w:eastAsia="Century Gothic" w:hAnsi="Century Gothic" w:cs="Century Gothic"/>
          <w:color w:val="231F20"/>
          <w:sz w:val="18"/>
          <w:szCs w:val="18"/>
        </w:rPr>
        <w:t>Quality Assurance</w:t>
      </w:r>
      <w:r w:rsidR="00D4134D">
        <w:rPr>
          <w:rFonts w:ascii="Century Gothic" w:eastAsia="Century Gothic" w:hAnsi="Century Gothic" w:cs="Century Gothic"/>
          <w:color w:val="231F20"/>
          <w:sz w:val="18"/>
          <w:szCs w:val="18"/>
        </w:rPr>
        <w:t xml:space="preserve">, </w:t>
      </w:r>
      <w:r w:rsidR="00A40390">
        <w:rPr>
          <w:rFonts w:ascii="Century Gothic" w:eastAsia="Century Gothic" w:hAnsi="Century Gothic" w:cs="Century Gothic"/>
          <w:color w:val="231F20"/>
          <w:sz w:val="18"/>
          <w:szCs w:val="18"/>
        </w:rPr>
        <w:t xml:space="preserve">Data Analysis, Report </w:t>
      </w:r>
      <w:proofErr w:type="gramStart"/>
      <w:r w:rsidR="00A40390">
        <w:rPr>
          <w:rFonts w:ascii="Century Gothic" w:eastAsia="Century Gothic" w:hAnsi="Century Gothic" w:cs="Century Gothic"/>
          <w:color w:val="231F20"/>
          <w:sz w:val="18"/>
          <w:szCs w:val="18"/>
        </w:rPr>
        <w:t>Creation ,</w:t>
      </w:r>
      <w:proofErr w:type="gramEnd"/>
      <w:r w:rsidR="00A40390">
        <w:rPr>
          <w:rFonts w:ascii="Century Gothic" w:eastAsia="Century Gothic" w:hAnsi="Century Gothic" w:cs="Century Gothic"/>
          <w:color w:val="231F20"/>
          <w:sz w:val="18"/>
          <w:szCs w:val="18"/>
        </w:rPr>
        <w:t xml:space="preserve"> </w:t>
      </w:r>
      <w:r w:rsidR="00D4134D">
        <w:rPr>
          <w:rFonts w:ascii="Century Gothic" w:eastAsia="Century Gothic" w:hAnsi="Century Gothic" w:cs="Century Gothic"/>
          <w:color w:val="231F20"/>
          <w:sz w:val="18"/>
          <w:szCs w:val="18"/>
        </w:rPr>
        <w:t>Project Management</w:t>
      </w:r>
      <w:r>
        <w:rPr>
          <w:rFonts w:ascii="Century Gothic" w:eastAsia="Century Gothic" w:hAnsi="Century Gothic" w:cs="Century Gothic"/>
          <w:color w:val="231F20"/>
          <w:sz w:val="18"/>
          <w:szCs w:val="18"/>
        </w:rPr>
        <w:t xml:space="preserve"> and Agile Methodologies, Agile Scrum practices. Certified scrum </w:t>
      </w:r>
      <w:r w:rsidR="00D4134D">
        <w:rPr>
          <w:rFonts w:ascii="Century Gothic" w:eastAsia="Century Gothic" w:hAnsi="Century Gothic" w:cs="Century Gothic"/>
          <w:color w:val="231F20"/>
          <w:sz w:val="18"/>
          <w:szCs w:val="18"/>
        </w:rPr>
        <w:t>Master,</w:t>
      </w:r>
      <w:r>
        <w:rPr>
          <w:rFonts w:ascii="Century Gothic" w:eastAsia="Century Gothic" w:hAnsi="Century Gothic" w:cs="Century Gothic"/>
          <w:color w:val="231F20"/>
          <w:sz w:val="18"/>
          <w:szCs w:val="18"/>
        </w:rPr>
        <w:t xml:space="preserve"> Team builder with excellent communications, time &amp; resource management &amp; continuous client relationship development skills. </w:t>
      </w:r>
      <w:r w:rsidR="00475CBA" w:rsidRPr="00AD4D3B">
        <w:rPr>
          <w:rFonts w:ascii="Century Gothic" w:hAnsi="Century Gothic"/>
          <w:sz w:val="18"/>
          <w:szCs w:val="18"/>
        </w:rPr>
        <w:t xml:space="preserve">Expertise in Agile methodologies, release and delivery management, business analysis, and cross-functional stakeholder communication. Proficient in Azure </w:t>
      </w:r>
      <w:proofErr w:type="spellStart"/>
      <w:r w:rsidR="00475CBA" w:rsidRPr="00AD4D3B">
        <w:rPr>
          <w:rFonts w:ascii="Century Gothic" w:hAnsi="Century Gothic"/>
          <w:sz w:val="18"/>
          <w:szCs w:val="18"/>
        </w:rPr>
        <w:t>DevOps</w:t>
      </w:r>
      <w:proofErr w:type="spellEnd"/>
      <w:r w:rsidR="00475CBA" w:rsidRPr="00AD4D3B">
        <w:rPr>
          <w:rFonts w:ascii="Century Gothic" w:hAnsi="Century Gothic"/>
          <w:sz w:val="18"/>
          <w:szCs w:val="18"/>
        </w:rPr>
        <w:t xml:space="preserve">, SQL, </w:t>
      </w:r>
      <w:proofErr w:type="spellStart"/>
      <w:r w:rsidR="00475CBA" w:rsidRPr="00AD4D3B">
        <w:rPr>
          <w:rFonts w:ascii="Century Gothic" w:hAnsi="Century Gothic"/>
          <w:sz w:val="18"/>
          <w:szCs w:val="18"/>
        </w:rPr>
        <w:t>Lucidchart</w:t>
      </w:r>
      <w:proofErr w:type="spellEnd"/>
      <w:r w:rsidR="00475CBA" w:rsidRPr="00AD4D3B">
        <w:rPr>
          <w:rFonts w:ascii="Century Gothic" w:hAnsi="Century Gothic"/>
          <w:sz w:val="18"/>
          <w:szCs w:val="18"/>
        </w:rPr>
        <w:t xml:space="preserve">, Documentum, and requirements documentation. Adept at translating business needs into effective technical solutions, ensuring quality delivery aligned with strategic business priorities. Certified Scrum Master (CSM) and </w:t>
      </w:r>
      <w:proofErr w:type="spellStart"/>
      <w:r w:rsidR="00475CBA" w:rsidRPr="00AD4D3B">
        <w:rPr>
          <w:rFonts w:ascii="Century Gothic" w:hAnsi="Century Gothic"/>
          <w:sz w:val="18"/>
          <w:szCs w:val="18"/>
        </w:rPr>
        <w:t>SAFe</w:t>
      </w:r>
      <w:proofErr w:type="spellEnd"/>
      <w:r w:rsidR="00475CBA" w:rsidRPr="00AD4D3B">
        <w:rPr>
          <w:rFonts w:ascii="Century Gothic" w:hAnsi="Century Gothic"/>
          <w:sz w:val="18"/>
          <w:szCs w:val="18"/>
        </w:rPr>
        <w:t xml:space="preserve"> Product Owner/Product Manager (POPM).</w:t>
      </w:r>
      <w:r>
        <w:rPr>
          <w:rFonts w:ascii="Century Gothic" w:eastAsia="Century Gothic" w:hAnsi="Century Gothic" w:cs="Century Gothic"/>
          <w:color w:val="231F20"/>
          <w:sz w:val="18"/>
          <w:szCs w:val="18"/>
        </w:rPr>
        <w:t>Skilled in Customer Relationship Management, Team building, Account Management</w:t>
      </w:r>
      <w:r w:rsidR="00D4134D">
        <w:rPr>
          <w:rFonts w:ascii="Century Gothic" w:eastAsia="Century Gothic" w:hAnsi="Century Gothic" w:cs="Century Gothic"/>
          <w:color w:val="231F20"/>
          <w:sz w:val="18"/>
          <w:szCs w:val="18"/>
        </w:rPr>
        <w:t>, Telehealth</w:t>
      </w:r>
      <w:r>
        <w:rPr>
          <w:rFonts w:ascii="Century Gothic" w:eastAsia="Century Gothic" w:hAnsi="Century Gothic" w:cs="Century Gothic"/>
          <w:color w:val="231F20"/>
          <w:sz w:val="18"/>
          <w:szCs w:val="18"/>
        </w:rPr>
        <w:t xml:space="preserve">. </w:t>
      </w:r>
    </w:p>
    <w:p w14:paraId="7B0F8F06" w14:textId="77777777" w:rsidR="00ED68E7" w:rsidRDefault="00ED68E7" w:rsidP="00155B91">
      <w:pPr>
        <w:pStyle w:val="divdocumentulli"/>
        <w:pBdr>
          <w:left w:val="none" w:sz="0" w:space="0" w:color="auto"/>
        </w:pBdr>
        <w:spacing w:line="280" w:lineRule="atLeast"/>
        <w:ind w:left="97"/>
        <w:rPr>
          <w:rFonts w:ascii="Century Gothic" w:eastAsia="Century Gothic" w:hAnsi="Century Gothic" w:cs="Century Gothic"/>
          <w:b/>
          <w:bCs/>
          <w:color w:val="1F497D" w:themeColor="text2"/>
        </w:rPr>
      </w:pPr>
    </w:p>
    <w:p w14:paraId="4D63C759" w14:textId="77777777" w:rsidR="00ED68E7" w:rsidRDefault="00ED68E7" w:rsidP="00155B91">
      <w:pPr>
        <w:pStyle w:val="divdocumentulli"/>
        <w:pBdr>
          <w:left w:val="none" w:sz="0" w:space="0" w:color="auto"/>
        </w:pBdr>
        <w:spacing w:line="280" w:lineRule="atLeast"/>
        <w:ind w:left="97"/>
        <w:rPr>
          <w:rFonts w:ascii="Century Gothic" w:eastAsia="Century Gothic" w:hAnsi="Century Gothic" w:cs="Century Gothic"/>
          <w:b/>
          <w:bCs/>
          <w:color w:val="1F497D" w:themeColor="text2"/>
        </w:rPr>
      </w:pPr>
    </w:p>
    <w:p w14:paraId="140E1790" w14:textId="577D37A3" w:rsidR="001253DE" w:rsidRPr="00155B91" w:rsidRDefault="00125C1A" w:rsidP="00ED68E7">
      <w:pPr>
        <w:pStyle w:val="divdocumentulli"/>
        <w:pBdr>
          <w:left w:val="none" w:sz="0" w:space="0" w:color="auto"/>
        </w:pBdr>
        <w:spacing w:line="280" w:lineRule="atLeast"/>
        <w:ind w:left="97"/>
        <w:rPr>
          <w:rFonts w:ascii="Century Gothic" w:eastAsia="Century Gothic" w:hAnsi="Century Gothic" w:cs="Century Gothic"/>
          <w:b/>
          <w:bCs/>
          <w:color w:val="1F497D" w:themeColor="text2"/>
        </w:rPr>
      </w:pPr>
      <w:r w:rsidRPr="00155B91">
        <w:rPr>
          <w:rFonts w:ascii="Century Gothic" w:eastAsia="Century Gothic" w:hAnsi="Century Gothic" w:cs="Century Gothic"/>
          <w:b/>
          <w:bCs/>
          <w:color w:val="1F497D" w:themeColor="text2"/>
        </w:rPr>
        <w:t>C</w:t>
      </w:r>
      <w:r w:rsidR="00155B91" w:rsidRPr="00155B91">
        <w:rPr>
          <w:rFonts w:ascii="Century Gothic" w:eastAsia="Century Gothic" w:hAnsi="Century Gothic" w:cs="Century Gothic"/>
          <w:b/>
          <w:bCs/>
          <w:color w:val="1F497D" w:themeColor="text2"/>
        </w:rPr>
        <w:t>areer Achievements</w:t>
      </w:r>
      <w:r w:rsidR="00ED68E7">
        <w:rPr>
          <w:rFonts w:ascii="Century Gothic" w:eastAsia="Century Gothic" w:hAnsi="Century Gothic" w:cs="Century Gothic"/>
          <w:b/>
          <w:bCs/>
          <w:color w:val="1F497D" w:themeColor="text2"/>
        </w:rPr>
        <w:t>:</w:t>
      </w:r>
    </w:p>
    <w:p w14:paraId="5C6AE145" w14:textId="77777777" w:rsidR="00A91133" w:rsidRDefault="00125C1A">
      <w:pPr>
        <w:pStyle w:val="divdocumentulli"/>
        <w:numPr>
          <w:ilvl w:val="0"/>
          <w:numId w:val="1"/>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Involved in working across broad technical, financial and business disciplines. Focused teams on business analysis and tracked progress to ensure project milestones were completed on time, on budget and with the desired results.</w:t>
      </w:r>
    </w:p>
    <w:p w14:paraId="664F270A" w14:textId="79CC5BAD" w:rsidR="001253DE" w:rsidRDefault="001253DE">
      <w:pPr>
        <w:pStyle w:val="divdocumentulli"/>
        <w:numPr>
          <w:ilvl w:val="0"/>
          <w:numId w:val="1"/>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 xml:space="preserve">IT professional </w:t>
      </w:r>
      <w:r w:rsidR="00130B47">
        <w:rPr>
          <w:rFonts w:ascii="Century Gothic" w:eastAsia="Century Gothic" w:hAnsi="Century Gothic" w:cs="Century Gothic"/>
          <w:color w:val="231F20"/>
          <w:sz w:val="18"/>
          <w:szCs w:val="18"/>
        </w:rPr>
        <w:t xml:space="preserve">with extensive experience in software development, </w:t>
      </w:r>
      <w:r w:rsidR="00CB69A0">
        <w:rPr>
          <w:rFonts w:ascii="Century Gothic" w:eastAsia="Century Gothic" w:hAnsi="Century Gothic" w:cs="Century Gothic"/>
          <w:color w:val="231F20"/>
          <w:sz w:val="18"/>
          <w:szCs w:val="18"/>
        </w:rPr>
        <w:t xml:space="preserve">implementation, support, documentation and business intelligence. </w:t>
      </w:r>
    </w:p>
    <w:p w14:paraId="0B50F9FA" w14:textId="4C429B38" w:rsidR="00A91133" w:rsidRDefault="00155B91">
      <w:pPr>
        <w:pStyle w:val="divdocumentulli"/>
        <w:numPr>
          <w:ilvl w:val="0"/>
          <w:numId w:val="1"/>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P</w:t>
      </w:r>
      <w:r w:rsidR="00125C1A">
        <w:rPr>
          <w:rFonts w:ascii="Century Gothic" w:eastAsia="Century Gothic" w:hAnsi="Century Gothic" w:cs="Century Gothic"/>
          <w:color w:val="231F20"/>
          <w:sz w:val="18"/>
          <w:szCs w:val="18"/>
        </w:rPr>
        <w:t>erformed the role of Business system Analyst (working on the core application development) and Business Analyst (working on the business side directly with Client).</w:t>
      </w:r>
    </w:p>
    <w:p w14:paraId="5DD6B0B9" w14:textId="77777777" w:rsidR="00A91133" w:rsidRDefault="00125C1A">
      <w:pPr>
        <w:pStyle w:val="divdocumentulli"/>
        <w:numPr>
          <w:ilvl w:val="0"/>
          <w:numId w:val="1"/>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Mitigated risk factors through careful analysis of financial and statistical data. Anticipated and managed change effectively in rapidly evolving global business environments.</w:t>
      </w:r>
    </w:p>
    <w:p w14:paraId="10468E37" w14:textId="32499653" w:rsidR="00A91133" w:rsidRDefault="00125C1A">
      <w:pPr>
        <w:pStyle w:val="divdocumentulli"/>
        <w:numPr>
          <w:ilvl w:val="0"/>
          <w:numId w:val="1"/>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Defined processes and tools best suited to each project. Moved between agile, scrum, waterfall approaches depending on project specifics and client goals, creating detailed project road maps, plans, schedules and work breakdown structures.</w:t>
      </w:r>
    </w:p>
    <w:p w14:paraId="7DCA81C2" w14:textId="77777777" w:rsidR="00A91133" w:rsidRDefault="00125C1A">
      <w:pPr>
        <w:pStyle w:val="divdocumentulli"/>
        <w:numPr>
          <w:ilvl w:val="0"/>
          <w:numId w:val="1"/>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Honored with multiple "Letters of Recognition" in recognition of outstanding project results.</w:t>
      </w:r>
    </w:p>
    <w:p w14:paraId="5CE0EF01" w14:textId="0567D2B9" w:rsidR="00A91133" w:rsidRDefault="00125C1A">
      <w:pPr>
        <w:pStyle w:val="divdocumentulli"/>
        <w:numPr>
          <w:ilvl w:val="0"/>
          <w:numId w:val="1"/>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Managed requirements from project inception through release planning. Created and designed documents like</w:t>
      </w:r>
      <w:r w:rsidR="00CB69A0">
        <w:rPr>
          <w:rFonts w:ascii="Century Gothic" w:eastAsia="Century Gothic" w:hAnsi="Century Gothic" w:cs="Century Gothic"/>
          <w:color w:val="231F20"/>
          <w:sz w:val="18"/>
          <w:szCs w:val="18"/>
        </w:rPr>
        <w:t xml:space="preserve"> </w:t>
      </w:r>
      <w:r>
        <w:rPr>
          <w:rFonts w:ascii="Century Gothic" w:eastAsia="Century Gothic" w:hAnsi="Century Gothic" w:cs="Century Gothic"/>
          <w:color w:val="231F20"/>
          <w:sz w:val="18"/>
          <w:szCs w:val="18"/>
        </w:rPr>
        <w:t xml:space="preserve">Requirement specification, functional specification, scope, vision, As- Is process, To-Be process, status reports, impact assessment, use case and diagrams, JAD sessions, risk analysis, GAP analysis, Process Modeling, Activity Diagram, UAT, Creating test scripts and Test </w:t>
      </w:r>
      <w:r w:rsidR="00ED68E7">
        <w:rPr>
          <w:rFonts w:ascii="Century Gothic" w:eastAsia="Century Gothic" w:hAnsi="Century Gothic" w:cs="Century Gothic"/>
          <w:color w:val="231F20"/>
          <w:sz w:val="18"/>
          <w:szCs w:val="18"/>
        </w:rPr>
        <w:t>Plans, Business</w:t>
      </w:r>
      <w:r>
        <w:rPr>
          <w:rFonts w:ascii="Century Gothic" w:eastAsia="Century Gothic" w:hAnsi="Century Gothic" w:cs="Century Gothic"/>
          <w:color w:val="231F20"/>
          <w:sz w:val="18"/>
          <w:szCs w:val="18"/>
        </w:rPr>
        <w:t xml:space="preserve"> Rule document, Traceability Matrix, change request, lesson learnt .</w:t>
      </w:r>
    </w:p>
    <w:p w14:paraId="3C3DD932" w14:textId="1096B943" w:rsidR="00A91133" w:rsidRDefault="00125C1A">
      <w:pPr>
        <w:pStyle w:val="divdocumentulli"/>
        <w:numPr>
          <w:ilvl w:val="0"/>
          <w:numId w:val="1"/>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Subject Matter expertise (SME) In Healthcare HIPAA STANDARDS, Banking/</w:t>
      </w:r>
      <w:r w:rsidR="00ED68E7">
        <w:rPr>
          <w:rFonts w:ascii="Century Gothic" w:eastAsia="Century Gothic" w:hAnsi="Century Gothic" w:cs="Century Gothic"/>
          <w:color w:val="231F20"/>
          <w:sz w:val="18"/>
          <w:szCs w:val="18"/>
        </w:rPr>
        <w:t>Insurance,</w:t>
      </w:r>
      <w:r>
        <w:rPr>
          <w:rFonts w:ascii="Century Gothic" w:eastAsia="Century Gothic" w:hAnsi="Century Gothic" w:cs="Century Gothic"/>
          <w:color w:val="231F20"/>
          <w:sz w:val="18"/>
          <w:szCs w:val="18"/>
        </w:rPr>
        <w:t xml:space="preserve"> </w:t>
      </w:r>
      <w:r w:rsidR="00A855A1">
        <w:rPr>
          <w:rFonts w:ascii="Century Gothic" w:eastAsia="Century Gothic" w:hAnsi="Century Gothic" w:cs="Century Gothic"/>
          <w:color w:val="231F20"/>
          <w:sz w:val="18"/>
          <w:szCs w:val="18"/>
        </w:rPr>
        <w:t xml:space="preserve">Cost benefit analysis, ROI, </w:t>
      </w:r>
      <w:r>
        <w:rPr>
          <w:rFonts w:ascii="Century Gothic" w:eastAsia="Century Gothic" w:hAnsi="Century Gothic" w:cs="Century Gothic"/>
          <w:color w:val="231F20"/>
          <w:sz w:val="18"/>
          <w:szCs w:val="18"/>
        </w:rPr>
        <w:t>Risk Management, Product Development.</w:t>
      </w:r>
    </w:p>
    <w:p w14:paraId="2F25363D" w14:textId="37F4D4D2" w:rsidR="0092767D" w:rsidRDefault="0092767D">
      <w:pPr>
        <w:pStyle w:val="divdocumentulli"/>
        <w:numPr>
          <w:ilvl w:val="0"/>
          <w:numId w:val="1"/>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 xml:space="preserve">Proficiency in Data Analysis using excel, tableau, Power BI tools for evolving business decisions and analytical needs. </w:t>
      </w:r>
    </w:p>
    <w:p w14:paraId="2BC23938" w14:textId="3F3C130C" w:rsidR="00A91133" w:rsidRDefault="00125C1A">
      <w:pPr>
        <w:pStyle w:val="divdocumentulli"/>
        <w:numPr>
          <w:ilvl w:val="0"/>
          <w:numId w:val="1"/>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Experience in conducting GAP analysis, User Acceptance Testing (UAT), SWOT analysis, Cost benefit analysis and ROI analysis</w:t>
      </w:r>
      <w:r w:rsidR="00235B08">
        <w:rPr>
          <w:rFonts w:ascii="Century Gothic" w:eastAsia="Century Gothic" w:hAnsi="Century Gothic" w:cs="Century Gothic"/>
          <w:color w:val="231F20"/>
          <w:sz w:val="18"/>
          <w:szCs w:val="18"/>
        </w:rPr>
        <w:t xml:space="preserve">, Audits. </w:t>
      </w:r>
    </w:p>
    <w:p w14:paraId="50D417BB" w14:textId="09278360" w:rsidR="00CB69A0" w:rsidRDefault="00CB69A0">
      <w:pPr>
        <w:pStyle w:val="divdocumentulli"/>
        <w:numPr>
          <w:ilvl w:val="0"/>
          <w:numId w:val="1"/>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 xml:space="preserve">Industry work experience in </w:t>
      </w:r>
      <w:r w:rsidR="00ED68E7">
        <w:rPr>
          <w:rFonts w:ascii="Century Gothic" w:eastAsia="Century Gothic" w:hAnsi="Century Gothic" w:cs="Century Gothic"/>
          <w:color w:val="231F20"/>
          <w:sz w:val="18"/>
          <w:szCs w:val="18"/>
        </w:rPr>
        <w:t>the Healthcare</w:t>
      </w:r>
      <w:r w:rsidR="00441E01">
        <w:rPr>
          <w:rFonts w:ascii="Century Gothic" w:eastAsia="Century Gothic" w:hAnsi="Century Gothic" w:cs="Century Gothic"/>
          <w:color w:val="231F20"/>
          <w:sz w:val="18"/>
          <w:szCs w:val="18"/>
        </w:rPr>
        <w:t xml:space="preserve"> Industry, </w:t>
      </w:r>
      <w:r w:rsidR="00ED68E7">
        <w:rPr>
          <w:rFonts w:ascii="Century Gothic" w:eastAsia="Century Gothic" w:hAnsi="Century Gothic" w:cs="Century Gothic"/>
          <w:color w:val="231F20"/>
          <w:sz w:val="18"/>
          <w:szCs w:val="18"/>
        </w:rPr>
        <w:t xml:space="preserve">HRIS, </w:t>
      </w:r>
      <w:r w:rsidR="00001BBB">
        <w:rPr>
          <w:rFonts w:ascii="Century Gothic" w:eastAsia="Century Gothic" w:hAnsi="Century Gothic" w:cs="Century Gothic"/>
          <w:color w:val="231F20"/>
          <w:sz w:val="18"/>
          <w:szCs w:val="18"/>
        </w:rPr>
        <w:t xml:space="preserve">Value Based </w:t>
      </w:r>
      <w:r w:rsidR="00ED68E7">
        <w:rPr>
          <w:rFonts w:ascii="Century Gothic" w:eastAsia="Century Gothic" w:hAnsi="Century Gothic" w:cs="Century Gothic"/>
          <w:color w:val="231F20"/>
          <w:sz w:val="18"/>
          <w:szCs w:val="18"/>
        </w:rPr>
        <w:t>Care,</w:t>
      </w:r>
      <w:r w:rsidR="00001BBB">
        <w:rPr>
          <w:rFonts w:ascii="Century Gothic" w:eastAsia="Century Gothic" w:hAnsi="Century Gothic" w:cs="Century Gothic"/>
          <w:color w:val="231F20"/>
          <w:sz w:val="18"/>
          <w:szCs w:val="18"/>
        </w:rPr>
        <w:t xml:space="preserve"> </w:t>
      </w:r>
      <w:r w:rsidR="00441E01">
        <w:rPr>
          <w:rFonts w:ascii="Century Gothic" w:eastAsia="Century Gothic" w:hAnsi="Century Gothic" w:cs="Century Gothic"/>
          <w:color w:val="231F20"/>
          <w:sz w:val="18"/>
          <w:szCs w:val="18"/>
        </w:rPr>
        <w:t xml:space="preserve">Health Insurance, Telehealth, Human and health Services , </w:t>
      </w:r>
      <w:r w:rsidR="00E2380A">
        <w:rPr>
          <w:rFonts w:ascii="Century Gothic" w:eastAsia="Century Gothic" w:hAnsi="Century Gothic" w:cs="Century Gothic"/>
          <w:color w:val="231F20"/>
          <w:sz w:val="18"/>
          <w:szCs w:val="18"/>
        </w:rPr>
        <w:t xml:space="preserve">Energy and financial systems. </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A91133" w14:paraId="5C180BD6" w14:textId="77777777">
        <w:trPr>
          <w:tblCellSpacing w:w="0" w:type="dxa"/>
        </w:trPr>
        <w:tc>
          <w:tcPr>
            <w:tcW w:w="1600" w:type="dxa"/>
            <w:tcMar>
              <w:top w:w="420" w:type="dxa"/>
              <w:left w:w="0" w:type="dxa"/>
              <w:bottom w:w="0" w:type="dxa"/>
              <w:right w:w="0" w:type="dxa"/>
            </w:tcMar>
            <w:vAlign w:val="bottom"/>
            <w:hideMark/>
          </w:tcPr>
          <w:p w14:paraId="5519DBF4" w14:textId="77777777" w:rsidR="00A91133" w:rsidRDefault="00125C1A">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218AF5AC" w14:textId="77777777" w:rsidR="00A91133" w:rsidRDefault="00125C1A">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Skills</w:t>
      </w:r>
    </w:p>
    <w:p w14:paraId="30097F1E" w14:textId="77777777" w:rsidR="00FD1280" w:rsidRDefault="00FD1280" w:rsidP="00FD1280">
      <w:pPr>
        <w:pStyle w:val="divdocumentulli"/>
        <w:numPr>
          <w:ilvl w:val="0"/>
          <w:numId w:val="26"/>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Data Analysis</w:t>
      </w:r>
    </w:p>
    <w:p w14:paraId="775E7A3C" w14:textId="77777777" w:rsidR="00FD1280" w:rsidRPr="003B2F7F" w:rsidRDefault="00FD1280" w:rsidP="00FD1280">
      <w:pPr>
        <w:pStyle w:val="divdocumentulli"/>
        <w:numPr>
          <w:ilvl w:val="0"/>
          <w:numId w:val="26"/>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Database, Power Point, Tables</w:t>
      </w:r>
    </w:p>
    <w:p w14:paraId="7E8455EA" w14:textId="77777777" w:rsidR="00FD1280" w:rsidRDefault="00FD1280" w:rsidP="00FD1280">
      <w:pPr>
        <w:pStyle w:val="divdocumentulli"/>
        <w:numPr>
          <w:ilvl w:val="0"/>
          <w:numId w:val="26"/>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Report writing</w:t>
      </w:r>
    </w:p>
    <w:p w14:paraId="35E0F79B" w14:textId="77777777" w:rsidR="00FD1280" w:rsidRDefault="00FD1280" w:rsidP="00FD1280">
      <w:pPr>
        <w:pStyle w:val="divdocumentulli"/>
        <w:numPr>
          <w:ilvl w:val="0"/>
          <w:numId w:val="26"/>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Technology architecture analysis</w:t>
      </w:r>
    </w:p>
    <w:p w14:paraId="1287CA0E" w14:textId="3E4E49C7" w:rsidR="00FD1280" w:rsidRDefault="00475CBA" w:rsidP="00FD1280">
      <w:pPr>
        <w:pStyle w:val="divdocumentulli"/>
        <w:numPr>
          <w:ilvl w:val="0"/>
          <w:numId w:val="26"/>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Documentum</w:t>
      </w:r>
    </w:p>
    <w:p w14:paraId="7E5F3F44" w14:textId="77777777" w:rsidR="00FD1280" w:rsidRDefault="00FD1280" w:rsidP="00FD1280">
      <w:pPr>
        <w:pStyle w:val="divdocumentulli"/>
        <w:numPr>
          <w:ilvl w:val="0"/>
          <w:numId w:val="26"/>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Process development</w:t>
      </w:r>
    </w:p>
    <w:p w14:paraId="270B1F26" w14:textId="77777777" w:rsidR="00FD1280" w:rsidRDefault="00FD1280" w:rsidP="00FD1280">
      <w:pPr>
        <w:pStyle w:val="divdocumentulli"/>
        <w:numPr>
          <w:ilvl w:val="0"/>
          <w:numId w:val="26"/>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lastRenderedPageBreak/>
        <w:t>Project Management</w:t>
      </w:r>
    </w:p>
    <w:p w14:paraId="5D5FF814" w14:textId="7D8A3356" w:rsidR="00241B1C" w:rsidRDefault="00241B1C" w:rsidP="00FD1280">
      <w:pPr>
        <w:pStyle w:val="divdocumentulli"/>
        <w:numPr>
          <w:ilvl w:val="0"/>
          <w:numId w:val="26"/>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Vendor support management</w:t>
      </w:r>
    </w:p>
    <w:p w14:paraId="70B6A9A0" w14:textId="77777777" w:rsidR="00FD1280" w:rsidRDefault="00FD1280" w:rsidP="00FD1280">
      <w:pPr>
        <w:pStyle w:val="divdocumentulli"/>
        <w:numPr>
          <w:ilvl w:val="0"/>
          <w:numId w:val="26"/>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Client Management</w:t>
      </w:r>
    </w:p>
    <w:p w14:paraId="09E22D4D" w14:textId="2A71A47E" w:rsidR="000E6917" w:rsidRPr="000E6917" w:rsidRDefault="000E6917" w:rsidP="000E6917">
      <w:pPr>
        <w:pStyle w:val="divdocumentulli"/>
        <w:numPr>
          <w:ilvl w:val="0"/>
          <w:numId w:val="26"/>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Incident management</w:t>
      </w:r>
    </w:p>
    <w:p w14:paraId="37688F9E" w14:textId="77A07193" w:rsidR="00FD1280" w:rsidRDefault="00FD1280" w:rsidP="00FD1280">
      <w:pPr>
        <w:pStyle w:val="divdocumentulli"/>
        <w:numPr>
          <w:ilvl w:val="0"/>
          <w:numId w:val="26"/>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Product Owner</w:t>
      </w:r>
    </w:p>
    <w:p w14:paraId="2A966180" w14:textId="77777777" w:rsidR="00FD1280" w:rsidRDefault="00FD1280" w:rsidP="00FD1280">
      <w:pPr>
        <w:pStyle w:val="divdocumentulli"/>
        <w:numPr>
          <w:ilvl w:val="0"/>
          <w:numId w:val="26"/>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Scrum Master</w:t>
      </w:r>
    </w:p>
    <w:p w14:paraId="7A7A196C" w14:textId="5FD93AB4" w:rsidR="00475CBA" w:rsidRDefault="00475CBA" w:rsidP="00FD1280">
      <w:pPr>
        <w:pStyle w:val="divdocumentulli"/>
        <w:numPr>
          <w:ilvl w:val="0"/>
          <w:numId w:val="26"/>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 xml:space="preserve">Release management </w:t>
      </w:r>
    </w:p>
    <w:p w14:paraId="6627476F" w14:textId="77777777" w:rsidR="00FD1280" w:rsidRDefault="00FD1280" w:rsidP="00FD1280">
      <w:pPr>
        <w:pStyle w:val="divdocumentulli"/>
        <w:numPr>
          <w:ilvl w:val="0"/>
          <w:numId w:val="26"/>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Requirement Analysis</w:t>
      </w:r>
    </w:p>
    <w:p w14:paraId="0BEC68A9" w14:textId="77777777" w:rsidR="00FD1280" w:rsidRDefault="00FD1280" w:rsidP="00FD1280">
      <w:pPr>
        <w:pStyle w:val="divdocumentulli"/>
        <w:numPr>
          <w:ilvl w:val="0"/>
          <w:numId w:val="26"/>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Business Process Modelling</w:t>
      </w:r>
    </w:p>
    <w:p w14:paraId="2B7A3E86" w14:textId="097FB707" w:rsidR="00521D80" w:rsidRDefault="00521D80" w:rsidP="00FD1280">
      <w:pPr>
        <w:pStyle w:val="divdocumentulli"/>
        <w:numPr>
          <w:ilvl w:val="0"/>
          <w:numId w:val="26"/>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Leadership &amp; Mentorship</w:t>
      </w:r>
    </w:p>
    <w:p w14:paraId="0777CE20" w14:textId="77777777" w:rsidR="00FD1280" w:rsidRDefault="00FD1280" w:rsidP="00FD1280">
      <w:pPr>
        <w:pStyle w:val="divdocumentulli"/>
        <w:numPr>
          <w:ilvl w:val="0"/>
          <w:numId w:val="26"/>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Data Retrieval and manipulation using SQL and Python</w:t>
      </w:r>
    </w:p>
    <w:p w14:paraId="32743B08" w14:textId="77777777" w:rsidR="00FD1280" w:rsidRDefault="00FD1280">
      <w:pPr>
        <w:pStyle w:val="divdocumentdivsectiontitle"/>
        <w:pBdr>
          <w:bottom w:val="none" w:sz="0" w:space="5" w:color="auto"/>
        </w:pBdr>
        <w:rPr>
          <w:rFonts w:ascii="Century Gothic" w:eastAsia="Century Gothic" w:hAnsi="Century Gothic" w:cs="Century Gothic"/>
          <w:b/>
          <w:bCs/>
        </w:rPr>
      </w:pPr>
    </w:p>
    <w:tbl>
      <w:tblPr>
        <w:tblStyle w:val="divdocumenttable"/>
        <w:tblW w:w="0" w:type="auto"/>
        <w:tblLayout w:type="fixed"/>
        <w:tblCellMar>
          <w:left w:w="0" w:type="dxa"/>
          <w:right w:w="0" w:type="dxa"/>
        </w:tblCellMar>
        <w:tblLook w:val="05E0" w:firstRow="1" w:lastRow="1" w:firstColumn="1" w:lastColumn="1" w:noHBand="0" w:noVBand="1"/>
      </w:tblPr>
      <w:tblGrid>
        <w:gridCol w:w="5280"/>
        <w:gridCol w:w="5280"/>
      </w:tblGrid>
      <w:tr w:rsidR="00A91133" w14:paraId="57DE298C" w14:textId="77777777" w:rsidTr="00155B91">
        <w:tc>
          <w:tcPr>
            <w:tcW w:w="5280" w:type="dxa"/>
            <w:tcMar>
              <w:top w:w="5" w:type="dxa"/>
              <w:left w:w="5" w:type="dxa"/>
              <w:bottom w:w="5" w:type="dxa"/>
              <w:right w:w="5" w:type="dxa"/>
            </w:tcMar>
          </w:tcPr>
          <w:p w14:paraId="5A8F8A44" w14:textId="60A00EEF" w:rsidR="00A91133" w:rsidRDefault="00A91133" w:rsidP="00155B91">
            <w:pPr>
              <w:pStyle w:val="divdocumentulli"/>
              <w:spacing w:line="280" w:lineRule="atLeast"/>
              <w:rPr>
                <w:rFonts w:ascii="Century Gothic" w:eastAsia="Century Gothic" w:hAnsi="Century Gothic" w:cs="Century Gothic"/>
                <w:color w:val="231F20"/>
                <w:sz w:val="18"/>
                <w:szCs w:val="18"/>
              </w:rPr>
            </w:pPr>
          </w:p>
        </w:tc>
        <w:tc>
          <w:tcPr>
            <w:tcW w:w="5280" w:type="dxa"/>
            <w:tcMar>
              <w:top w:w="5" w:type="dxa"/>
              <w:left w:w="5" w:type="dxa"/>
              <w:bottom w:w="5" w:type="dxa"/>
              <w:right w:w="5" w:type="dxa"/>
            </w:tcMar>
            <w:hideMark/>
          </w:tcPr>
          <w:p w14:paraId="4FB84185" w14:textId="5811C75F" w:rsidR="00A91133" w:rsidRDefault="00A91133" w:rsidP="00E55BA9">
            <w:pPr>
              <w:pStyle w:val="divdocumentulli"/>
              <w:spacing w:line="280" w:lineRule="atLeast"/>
              <w:ind w:left="380"/>
              <w:rPr>
                <w:rFonts w:ascii="Century Gothic" w:eastAsia="Century Gothic" w:hAnsi="Century Gothic" w:cs="Century Gothic"/>
                <w:color w:val="231F20"/>
                <w:sz w:val="18"/>
                <w:szCs w:val="18"/>
              </w:rPr>
            </w:pPr>
          </w:p>
          <w:p w14:paraId="1A9EC451" w14:textId="621AF701" w:rsidR="003B2F7F" w:rsidRPr="00155B91" w:rsidRDefault="003B2F7F" w:rsidP="00FD1280">
            <w:pPr>
              <w:pStyle w:val="divdocumentulli"/>
              <w:spacing w:line="280" w:lineRule="atLeast"/>
              <w:rPr>
                <w:rFonts w:ascii="Century Gothic" w:eastAsia="Century Gothic" w:hAnsi="Century Gothic" w:cs="Century Gothic"/>
                <w:color w:val="231F20"/>
                <w:sz w:val="18"/>
                <w:szCs w:val="18"/>
              </w:rPr>
            </w:pPr>
          </w:p>
        </w:tc>
      </w:tr>
    </w:tbl>
    <w:p w14:paraId="00ECBCB3" w14:textId="77777777" w:rsidR="00A91133" w:rsidRDefault="00A91133">
      <w:pPr>
        <w:rPr>
          <w:vanish/>
        </w:rPr>
      </w:pP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A91133" w14:paraId="1B590D0C" w14:textId="77777777">
        <w:trPr>
          <w:tblCellSpacing w:w="0" w:type="dxa"/>
        </w:trPr>
        <w:tc>
          <w:tcPr>
            <w:tcW w:w="1600" w:type="dxa"/>
            <w:tcMar>
              <w:top w:w="420" w:type="dxa"/>
              <w:left w:w="0" w:type="dxa"/>
              <w:bottom w:w="0" w:type="dxa"/>
              <w:right w:w="0" w:type="dxa"/>
            </w:tcMar>
            <w:vAlign w:val="bottom"/>
            <w:hideMark/>
          </w:tcPr>
          <w:p w14:paraId="150FD487" w14:textId="6C7D3301" w:rsidR="00A91133" w:rsidRDefault="00125C1A">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425647B5" w14:textId="6134FB03" w:rsidR="00A91133" w:rsidRDefault="00125C1A">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Experience</w:t>
      </w:r>
    </w:p>
    <w:p w14:paraId="30D9F8EB" w14:textId="77777777" w:rsidR="00E2380A" w:rsidRDefault="00E2380A">
      <w:pPr>
        <w:pStyle w:val="divdocumentdivsectiontitle"/>
        <w:pBdr>
          <w:bottom w:val="none" w:sz="0" w:space="5" w:color="auto"/>
        </w:pBdr>
        <w:rPr>
          <w:rFonts w:ascii="Century Gothic" w:eastAsia="Century Gothic" w:hAnsi="Century Gothic" w:cs="Century Gothic"/>
          <w:b/>
          <w:bCs/>
        </w:rPr>
      </w:pPr>
    </w:p>
    <w:p w14:paraId="5FA5B87D" w14:textId="671A53FE" w:rsidR="00E2380A" w:rsidRDefault="00E2380A" w:rsidP="00E2380A">
      <w:pPr>
        <w:pStyle w:val="divdocumentdivsectiontitle"/>
        <w:pBdr>
          <w:bottom w:val="none" w:sz="0" w:space="5" w:color="auto"/>
        </w:pBdr>
        <w:rPr>
          <w:rStyle w:val="jobtitle"/>
          <w:rFonts w:ascii="Century Gothic" w:eastAsia="Century Gothic" w:hAnsi="Century Gothic" w:cs="Century Gothic"/>
          <w:b w:val="0"/>
          <w:color w:val="231F20"/>
          <w:sz w:val="18"/>
          <w:szCs w:val="18"/>
        </w:rPr>
      </w:pPr>
      <w:r w:rsidRPr="00D4134D">
        <w:rPr>
          <w:rFonts w:ascii="Century Gothic" w:eastAsia="Century Gothic" w:hAnsi="Century Gothic" w:cs="Century Gothic"/>
          <w:b/>
          <w:bCs/>
          <w:color w:val="auto"/>
          <w:sz w:val="20"/>
          <w:szCs w:val="20"/>
        </w:rPr>
        <w:t xml:space="preserve">SENIOR </w:t>
      </w:r>
      <w:r>
        <w:rPr>
          <w:rFonts w:ascii="Century Gothic" w:eastAsia="Century Gothic" w:hAnsi="Century Gothic" w:cs="Century Gothic"/>
          <w:b/>
          <w:bCs/>
          <w:color w:val="auto"/>
          <w:sz w:val="20"/>
          <w:szCs w:val="20"/>
        </w:rPr>
        <w:t xml:space="preserve">TECHNICAL </w:t>
      </w:r>
      <w:r w:rsidRPr="00D4134D">
        <w:rPr>
          <w:rFonts w:ascii="Century Gothic" w:eastAsia="Century Gothic" w:hAnsi="Century Gothic" w:cs="Century Gothic"/>
          <w:b/>
          <w:bCs/>
          <w:color w:val="auto"/>
          <w:sz w:val="20"/>
          <w:szCs w:val="20"/>
        </w:rPr>
        <w:t>BUSINESS</w:t>
      </w:r>
      <w:r>
        <w:rPr>
          <w:rFonts w:ascii="Century Gothic" w:eastAsia="Century Gothic" w:hAnsi="Century Gothic" w:cs="Century Gothic"/>
          <w:b/>
          <w:bCs/>
          <w:color w:val="auto"/>
          <w:sz w:val="20"/>
          <w:szCs w:val="20"/>
        </w:rPr>
        <w:t xml:space="preserve"> </w:t>
      </w:r>
      <w:r w:rsidR="00FD1280">
        <w:rPr>
          <w:rFonts w:ascii="Century Gothic" w:eastAsia="Century Gothic" w:hAnsi="Century Gothic" w:cs="Century Gothic"/>
          <w:b/>
          <w:bCs/>
          <w:color w:val="auto"/>
          <w:sz w:val="20"/>
          <w:szCs w:val="20"/>
        </w:rPr>
        <w:t xml:space="preserve">SYSTEM </w:t>
      </w:r>
      <w:r w:rsidR="00FD1280" w:rsidRPr="00D4134D">
        <w:rPr>
          <w:rFonts w:ascii="Century Gothic" w:eastAsia="Century Gothic" w:hAnsi="Century Gothic" w:cs="Century Gothic"/>
          <w:b/>
          <w:bCs/>
          <w:color w:val="auto"/>
          <w:sz w:val="20"/>
          <w:szCs w:val="20"/>
        </w:rPr>
        <w:t>ANALYST</w:t>
      </w:r>
      <w:r>
        <w:rPr>
          <w:rFonts w:ascii="Century Gothic" w:eastAsia="Century Gothic" w:hAnsi="Century Gothic" w:cs="Century Gothic"/>
          <w:b/>
          <w:bCs/>
          <w:color w:val="auto"/>
          <w:sz w:val="20"/>
          <w:szCs w:val="20"/>
        </w:rPr>
        <w:t xml:space="preserve"> </w:t>
      </w:r>
      <w:r w:rsidRPr="00D4134D">
        <w:rPr>
          <w:rStyle w:val="jobtitle"/>
          <w:rFonts w:ascii="Century Gothic" w:eastAsia="Century Gothic" w:hAnsi="Century Gothic" w:cs="Century Gothic"/>
          <w:b w:val="0"/>
          <w:bCs w:val="0"/>
          <w:color w:val="231F20"/>
          <w:sz w:val="18"/>
          <w:szCs w:val="18"/>
        </w:rPr>
        <w:t>I</w:t>
      </w:r>
      <w:r w:rsidRPr="00E433B3">
        <w:rPr>
          <w:rStyle w:val="jobtitle"/>
          <w:rFonts w:ascii="Century Gothic" w:eastAsia="Century Gothic" w:hAnsi="Century Gothic" w:cs="Century Gothic"/>
          <w:b w:val="0"/>
          <w:color w:val="231F20"/>
          <w:sz w:val="18"/>
          <w:szCs w:val="18"/>
        </w:rPr>
        <w:t xml:space="preserve"> 0</w:t>
      </w:r>
      <w:r>
        <w:rPr>
          <w:rStyle w:val="jobtitle"/>
          <w:rFonts w:ascii="Century Gothic" w:eastAsia="Century Gothic" w:hAnsi="Century Gothic" w:cs="Century Gothic"/>
          <w:b w:val="0"/>
          <w:color w:val="231F20"/>
          <w:sz w:val="18"/>
          <w:szCs w:val="18"/>
        </w:rPr>
        <w:t>9</w:t>
      </w:r>
      <w:r w:rsidRPr="00E433B3">
        <w:rPr>
          <w:rStyle w:val="jobtitle"/>
          <w:rFonts w:ascii="Century Gothic" w:eastAsia="Century Gothic" w:hAnsi="Century Gothic" w:cs="Century Gothic"/>
          <w:b w:val="0"/>
          <w:color w:val="231F20"/>
          <w:sz w:val="18"/>
          <w:szCs w:val="18"/>
        </w:rPr>
        <w:t>/</w:t>
      </w:r>
      <w:r>
        <w:rPr>
          <w:rStyle w:val="jobtitle"/>
          <w:rFonts w:ascii="Century Gothic" w:eastAsia="Century Gothic" w:hAnsi="Century Gothic" w:cs="Century Gothic"/>
          <w:b w:val="0"/>
          <w:color w:val="231F20"/>
          <w:sz w:val="18"/>
          <w:szCs w:val="18"/>
        </w:rPr>
        <w:t>29</w:t>
      </w:r>
      <w:r w:rsidRPr="00E433B3">
        <w:rPr>
          <w:rStyle w:val="jobtitle"/>
          <w:rFonts w:ascii="Century Gothic" w:eastAsia="Century Gothic" w:hAnsi="Century Gothic" w:cs="Century Gothic"/>
          <w:b w:val="0"/>
          <w:color w:val="231F20"/>
          <w:sz w:val="18"/>
          <w:szCs w:val="18"/>
        </w:rPr>
        <w:t>/202</w:t>
      </w:r>
      <w:r w:rsidR="00820BA2">
        <w:rPr>
          <w:rStyle w:val="jobtitle"/>
          <w:rFonts w:ascii="Century Gothic" w:eastAsia="Century Gothic" w:hAnsi="Century Gothic" w:cs="Century Gothic"/>
          <w:b w:val="0"/>
          <w:color w:val="231F20"/>
          <w:sz w:val="18"/>
          <w:szCs w:val="18"/>
        </w:rPr>
        <w:t>3</w:t>
      </w:r>
      <w:r w:rsidRPr="00E433B3">
        <w:rPr>
          <w:rStyle w:val="jobtitle"/>
          <w:rFonts w:ascii="Century Gothic" w:eastAsia="Century Gothic" w:hAnsi="Century Gothic" w:cs="Century Gothic"/>
          <w:b w:val="0"/>
          <w:color w:val="231F20"/>
          <w:sz w:val="18"/>
          <w:szCs w:val="18"/>
        </w:rPr>
        <w:t xml:space="preserve"> to </w:t>
      </w:r>
      <w:r w:rsidR="00820BA2">
        <w:rPr>
          <w:rStyle w:val="jobtitle"/>
          <w:rFonts w:ascii="Century Gothic" w:eastAsia="Century Gothic" w:hAnsi="Century Gothic" w:cs="Century Gothic"/>
          <w:b w:val="0"/>
          <w:color w:val="231F20"/>
          <w:sz w:val="18"/>
          <w:szCs w:val="18"/>
        </w:rPr>
        <w:t xml:space="preserve">pRESENT </w:t>
      </w:r>
    </w:p>
    <w:p w14:paraId="73A38AFE" w14:textId="4827B186" w:rsidR="00E2380A" w:rsidRDefault="00820BA2" w:rsidP="00E2380A">
      <w:pPr>
        <w:pStyle w:val="divdocumentdivsectiontitle"/>
        <w:pBdr>
          <w:bottom w:val="none" w:sz="0" w:space="5" w:color="auto"/>
        </w:pBdr>
        <w:rPr>
          <w:rStyle w:val="jobtitle"/>
          <w:rFonts w:ascii="Century Gothic" w:eastAsia="Century Gothic" w:hAnsi="Century Gothic" w:cs="Century Gothic"/>
          <w:bCs w:val="0"/>
          <w:color w:val="231F20"/>
          <w:sz w:val="18"/>
          <w:szCs w:val="18"/>
        </w:rPr>
      </w:pPr>
      <w:r>
        <w:rPr>
          <w:rStyle w:val="jobtitle"/>
          <w:rFonts w:ascii="Century Gothic" w:eastAsia="Century Gothic" w:hAnsi="Century Gothic" w:cs="Century Gothic"/>
          <w:bCs w:val="0"/>
          <w:color w:val="231F20"/>
          <w:sz w:val="18"/>
          <w:szCs w:val="18"/>
        </w:rPr>
        <w:t>aPEX hEALTH sOLUTIONS</w:t>
      </w:r>
      <w:r w:rsidR="00E2380A">
        <w:rPr>
          <w:rStyle w:val="jobtitle"/>
          <w:rFonts w:ascii="Century Gothic" w:eastAsia="Century Gothic" w:hAnsi="Century Gothic" w:cs="Century Gothic"/>
          <w:bCs w:val="0"/>
          <w:color w:val="231F20"/>
          <w:sz w:val="18"/>
          <w:szCs w:val="18"/>
        </w:rPr>
        <w:t xml:space="preserve">, </w:t>
      </w:r>
      <w:r>
        <w:rPr>
          <w:rStyle w:val="jobtitle"/>
          <w:rFonts w:ascii="Century Gothic" w:eastAsia="Century Gothic" w:hAnsi="Century Gothic" w:cs="Century Gothic"/>
          <w:bCs w:val="0"/>
          <w:color w:val="231F20"/>
          <w:sz w:val="18"/>
          <w:szCs w:val="18"/>
        </w:rPr>
        <w:t xml:space="preserve">hOUSTON </w:t>
      </w:r>
      <w:r w:rsidR="00E2380A">
        <w:rPr>
          <w:rStyle w:val="jobtitle"/>
          <w:rFonts w:ascii="Century Gothic" w:eastAsia="Century Gothic" w:hAnsi="Century Gothic" w:cs="Century Gothic"/>
          <w:bCs w:val="0"/>
          <w:color w:val="231F20"/>
          <w:sz w:val="18"/>
          <w:szCs w:val="18"/>
        </w:rPr>
        <w:t>TX</w:t>
      </w:r>
    </w:p>
    <w:p w14:paraId="5F683EA3" w14:textId="6DC50D7A" w:rsidR="00D57951" w:rsidRDefault="00D57951" w:rsidP="00E2380A">
      <w:pPr>
        <w:pStyle w:val="divdocumentdivsectiontitle"/>
        <w:pBdr>
          <w:bottom w:val="none" w:sz="0" w:space="5" w:color="auto"/>
        </w:pBdr>
        <w:rPr>
          <w:rFonts w:ascii="Century Gothic" w:eastAsia="Century Gothic" w:hAnsi="Century Gothic" w:cs="Century Gothic"/>
          <w:bCs/>
          <w:color w:val="231F20"/>
          <w:sz w:val="18"/>
          <w:szCs w:val="18"/>
        </w:rPr>
      </w:pPr>
      <w:r>
        <w:rPr>
          <w:rStyle w:val="jobtitle"/>
          <w:rFonts w:ascii="Century Gothic" w:eastAsia="Century Gothic" w:hAnsi="Century Gothic" w:cs="Century Gothic"/>
          <w:b w:val="0"/>
          <w:caps w:val="0"/>
          <w:color w:val="231F20"/>
          <w:sz w:val="18"/>
          <w:szCs w:val="18"/>
        </w:rPr>
        <w:t>Apex Health</w:t>
      </w:r>
      <w:r w:rsidR="00336705">
        <w:rPr>
          <w:rStyle w:val="jobtitle"/>
          <w:rFonts w:ascii="Century Gothic" w:eastAsia="Century Gothic" w:hAnsi="Century Gothic" w:cs="Century Gothic"/>
          <w:b w:val="0"/>
          <w:caps w:val="0"/>
          <w:color w:val="231F20"/>
          <w:sz w:val="18"/>
          <w:szCs w:val="18"/>
        </w:rPr>
        <w:t xml:space="preserve"> </w:t>
      </w:r>
      <w:r w:rsidR="00FD1280">
        <w:rPr>
          <w:rStyle w:val="jobtitle"/>
          <w:rFonts w:ascii="Century Gothic" w:eastAsia="Century Gothic" w:hAnsi="Century Gothic" w:cs="Century Gothic"/>
          <w:b w:val="0"/>
          <w:caps w:val="0"/>
          <w:color w:val="231F20"/>
          <w:sz w:val="18"/>
          <w:szCs w:val="18"/>
        </w:rPr>
        <w:t>delivers technology</w:t>
      </w:r>
      <w:r w:rsidR="00CC2036">
        <w:rPr>
          <w:rStyle w:val="jobtitle"/>
          <w:rFonts w:ascii="Century Gothic" w:eastAsia="Century Gothic" w:hAnsi="Century Gothic" w:cs="Century Gothic"/>
          <w:b w:val="0"/>
          <w:caps w:val="0"/>
          <w:color w:val="231F20"/>
          <w:sz w:val="18"/>
          <w:szCs w:val="18"/>
        </w:rPr>
        <w:t xml:space="preserve"> </w:t>
      </w:r>
      <w:r w:rsidR="00D32688">
        <w:rPr>
          <w:rStyle w:val="jobtitle"/>
          <w:rFonts w:ascii="Century Gothic" w:eastAsia="Century Gothic" w:hAnsi="Century Gothic" w:cs="Century Gothic"/>
          <w:b w:val="0"/>
          <w:caps w:val="0"/>
          <w:color w:val="231F20"/>
          <w:sz w:val="18"/>
          <w:szCs w:val="18"/>
        </w:rPr>
        <w:t xml:space="preserve">enabled management services to advance value based care. </w:t>
      </w:r>
      <w:r w:rsidR="00974393" w:rsidRPr="00974393">
        <w:rPr>
          <w:rFonts w:ascii="Century Gothic" w:eastAsia="Century Gothic" w:hAnsi="Century Gothic" w:cs="Century Gothic"/>
          <w:bCs/>
          <w:color w:val="231F20"/>
          <w:sz w:val="18"/>
          <w:szCs w:val="18"/>
        </w:rPr>
        <w:t>Apex offers population-agnostic technology-enabled solutions that measure and improve the vital signs of value-based care: disease burden capture, quality improvement, medical cost management, provider alignment, and patient experience. Our comprehensive solutions – comprised of people, process, and technology – drive the transformation required to pursue value-based care.</w:t>
      </w:r>
    </w:p>
    <w:p w14:paraId="3F0AE465" w14:textId="77777777" w:rsidR="00C56588" w:rsidRDefault="00C56588" w:rsidP="00E2380A">
      <w:pPr>
        <w:pStyle w:val="divdocumentdivsectiontitle"/>
        <w:pBdr>
          <w:bottom w:val="none" w:sz="0" w:space="5" w:color="auto"/>
        </w:pBdr>
        <w:rPr>
          <w:rFonts w:ascii="Century Gothic" w:eastAsia="Century Gothic" w:hAnsi="Century Gothic" w:cs="Century Gothic"/>
          <w:bCs/>
          <w:color w:val="231F20"/>
          <w:sz w:val="18"/>
          <w:szCs w:val="18"/>
        </w:rPr>
      </w:pPr>
    </w:p>
    <w:p w14:paraId="436C2DDE" w14:textId="5D742110" w:rsidR="00C56588" w:rsidRDefault="00C56588" w:rsidP="00E2380A">
      <w:pPr>
        <w:pStyle w:val="divdocumentdivsectiontitle"/>
        <w:pBdr>
          <w:bottom w:val="none" w:sz="0" w:space="5" w:color="auto"/>
        </w:pBdr>
        <w:rPr>
          <w:rFonts w:ascii="Century Gothic" w:eastAsia="Century Gothic" w:hAnsi="Century Gothic" w:cs="Century Gothic"/>
          <w:bCs/>
          <w:color w:val="231F20"/>
          <w:sz w:val="18"/>
          <w:szCs w:val="18"/>
        </w:rPr>
      </w:pPr>
      <w:r>
        <w:rPr>
          <w:rFonts w:ascii="Century Gothic" w:eastAsia="Century Gothic" w:hAnsi="Century Gothic" w:cs="Century Gothic"/>
          <w:bCs/>
          <w:color w:val="231F20"/>
          <w:sz w:val="18"/>
          <w:szCs w:val="18"/>
        </w:rPr>
        <w:t xml:space="preserve">Some of the projects </w:t>
      </w:r>
      <w:r w:rsidR="001C3444">
        <w:rPr>
          <w:rFonts w:ascii="Century Gothic" w:eastAsia="Century Gothic" w:hAnsi="Century Gothic" w:cs="Century Gothic"/>
          <w:bCs/>
          <w:color w:val="231F20"/>
          <w:sz w:val="18"/>
          <w:szCs w:val="18"/>
        </w:rPr>
        <w:t xml:space="preserve">I handled, </w:t>
      </w:r>
    </w:p>
    <w:p w14:paraId="6FFED40B" w14:textId="73331146" w:rsidR="001C3444" w:rsidRPr="00120A7A" w:rsidRDefault="001C3444" w:rsidP="001C3444">
      <w:pPr>
        <w:pStyle w:val="divdocumentdivsectiontitle"/>
        <w:numPr>
          <w:ilvl w:val="0"/>
          <w:numId w:val="19"/>
        </w:numPr>
        <w:pBdr>
          <w:bottom w:val="none" w:sz="0" w:space="5" w:color="auto"/>
        </w:pBdr>
        <w:rPr>
          <w:rFonts w:ascii="Century Gothic" w:eastAsia="Century Gothic" w:hAnsi="Century Gothic" w:cs="Century Gothic"/>
          <w:b/>
          <w:color w:val="231F20"/>
          <w:sz w:val="18"/>
          <w:szCs w:val="18"/>
        </w:rPr>
      </w:pPr>
      <w:r w:rsidRPr="00120A7A">
        <w:rPr>
          <w:rFonts w:ascii="Century Gothic" w:eastAsia="Century Gothic" w:hAnsi="Century Gothic" w:cs="Century Gothic"/>
          <w:b/>
          <w:color w:val="231F20"/>
          <w:sz w:val="18"/>
          <w:szCs w:val="18"/>
        </w:rPr>
        <w:t xml:space="preserve">OIG Coding Analytics Dashboards </w:t>
      </w:r>
    </w:p>
    <w:p w14:paraId="44374227" w14:textId="1FB680A3" w:rsidR="001C3444" w:rsidRPr="00120A7A" w:rsidRDefault="001A5BD6" w:rsidP="001C3444">
      <w:pPr>
        <w:pStyle w:val="divdocumentdivsectiontitle"/>
        <w:numPr>
          <w:ilvl w:val="0"/>
          <w:numId w:val="19"/>
        </w:numPr>
        <w:pBdr>
          <w:bottom w:val="none" w:sz="0" w:space="5" w:color="auto"/>
        </w:pBdr>
        <w:rPr>
          <w:rFonts w:ascii="Century Gothic" w:eastAsia="Century Gothic" w:hAnsi="Century Gothic" w:cs="Century Gothic"/>
          <w:b/>
          <w:color w:val="231F20"/>
          <w:sz w:val="18"/>
          <w:szCs w:val="18"/>
        </w:rPr>
      </w:pPr>
      <w:r w:rsidRPr="00120A7A">
        <w:rPr>
          <w:rFonts w:ascii="Century Gothic" w:eastAsia="Century Gothic" w:hAnsi="Century Gothic" w:cs="Century Gothic"/>
          <w:b/>
          <w:color w:val="231F20"/>
          <w:sz w:val="18"/>
          <w:szCs w:val="18"/>
        </w:rPr>
        <w:t xml:space="preserve">Socially Determined – API solutions </w:t>
      </w:r>
      <w:r w:rsidR="0098600F" w:rsidRPr="00120A7A">
        <w:rPr>
          <w:rFonts w:ascii="Century Gothic" w:eastAsia="Century Gothic" w:hAnsi="Century Gothic" w:cs="Century Gothic"/>
          <w:b/>
          <w:color w:val="231F20"/>
          <w:sz w:val="18"/>
          <w:szCs w:val="18"/>
        </w:rPr>
        <w:t xml:space="preserve">reframing </w:t>
      </w:r>
      <w:r w:rsidR="00B124F5">
        <w:rPr>
          <w:rFonts w:ascii="Century Gothic" w:eastAsia="Century Gothic" w:hAnsi="Century Gothic" w:cs="Century Gothic"/>
          <w:b/>
          <w:color w:val="231F20"/>
          <w:sz w:val="18"/>
          <w:szCs w:val="18"/>
        </w:rPr>
        <w:t xml:space="preserve">and Data Migration </w:t>
      </w:r>
      <w:r w:rsidR="00C05352">
        <w:rPr>
          <w:rFonts w:ascii="Century Gothic" w:eastAsia="Century Gothic" w:hAnsi="Century Gothic" w:cs="Century Gothic"/>
          <w:b/>
          <w:color w:val="231F20"/>
          <w:sz w:val="18"/>
          <w:szCs w:val="18"/>
        </w:rPr>
        <w:t xml:space="preserve">, Vendor Integrations </w:t>
      </w:r>
    </w:p>
    <w:p w14:paraId="74DD2AC5" w14:textId="09D8B26D" w:rsidR="00C6387E" w:rsidRPr="00120A7A" w:rsidRDefault="0098600F" w:rsidP="00120A7A">
      <w:pPr>
        <w:pStyle w:val="divdocumentdivsectiontitle"/>
        <w:numPr>
          <w:ilvl w:val="0"/>
          <w:numId w:val="19"/>
        </w:numPr>
        <w:pBdr>
          <w:bottom w:val="none" w:sz="0" w:space="5" w:color="auto"/>
        </w:pBdr>
        <w:rPr>
          <w:rFonts w:ascii="Century Gothic" w:eastAsia="Century Gothic" w:hAnsi="Century Gothic" w:cs="Century Gothic"/>
          <w:b/>
          <w:color w:val="231F20"/>
          <w:sz w:val="18"/>
          <w:szCs w:val="18"/>
        </w:rPr>
      </w:pPr>
      <w:r w:rsidRPr="00120A7A">
        <w:rPr>
          <w:rFonts w:ascii="Century Gothic" w:eastAsia="Century Gothic" w:hAnsi="Century Gothic" w:cs="Century Gothic"/>
          <w:b/>
          <w:color w:val="231F20"/>
          <w:sz w:val="18"/>
          <w:szCs w:val="18"/>
        </w:rPr>
        <w:t>Upfront Health –</w:t>
      </w:r>
      <w:r w:rsidR="000A110E" w:rsidRPr="00120A7A">
        <w:rPr>
          <w:rFonts w:ascii="Century Gothic" w:eastAsia="Century Gothic" w:hAnsi="Century Gothic" w:cs="Century Gothic"/>
          <w:b/>
          <w:color w:val="231F20"/>
          <w:sz w:val="18"/>
          <w:szCs w:val="18"/>
        </w:rPr>
        <w:t>Patient / provider -</w:t>
      </w:r>
      <w:r w:rsidRPr="00120A7A">
        <w:rPr>
          <w:rFonts w:ascii="Century Gothic" w:eastAsia="Century Gothic" w:hAnsi="Century Gothic" w:cs="Century Gothic"/>
          <w:b/>
          <w:color w:val="231F20"/>
          <w:sz w:val="18"/>
          <w:szCs w:val="18"/>
        </w:rPr>
        <w:t xml:space="preserve"> Daily and monthly files </w:t>
      </w:r>
      <w:r w:rsidR="00EC7672">
        <w:rPr>
          <w:rFonts w:ascii="Century Gothic" w:eastAsia="Century Gothic" w:hAnsi="Century Gothic" w:cs="Century Gothic"/>
          <w:b/>
          <w:color w:val="231F20"/>
          <w:sz w:val="18"/>
          <w:szCs w:val="18"/>
        </w:rPr>
        <w:t xml:space="preserve">, </w:t>
      </w:r>
      <w:r w:rsidR="00E15FB1">
        <w:rPr>
          <w:rFonts w:ascii="Century Gothic" w:eastAsia="Century Gothic" w:hAnsi="Century Gothic" w:cs="Century Gothic"/>
          <w:b/>
          <w:color w:val="231F20"/>
          <w:sz w:val="18"/>
          <w:szCs w:val="18"/>
        </w:rPr>
        <w:t>IVR monitoring ,</w:t>
      </w:r>
      <w:r w:rsidR="00EC7672">
        <w:rPr>
          <w:rFonts w:ascii="Century Gothic" w:eastAsia="Century Gothic" w:hAnsi="Century Gothic" w:cs="Century Gothic"/>
          <w:b/>
          <w:color w:val="231F20"/>
          <w:sz w:val="18"/>
          <w:szCs w:val="18"/>
        </w:rPr>
        <w:t>SFTP Integration</w:t>
      </w:r>
    </w:p>
    <w:p w14:paraId="581650BA" w14:textId="77777777" w:rsidR="00120A7A" w:rsidRDefault="00120A7A" w:rsidP="00120A7A">
      <w:pPr>
        <w:pStyle w:val="divdocumentdivsectiontitle"/>
        <w:pBdr>
          <w:bottom w:val="none" w:sz="0" w:space="5" w:color="auto"/>
        </w:pBdr>
        <w:ind w:left="720"/>
        <w:rPr>
          <w:rFonts w:ascii="Century Gothic" w:eastAsia="Century Gothic" w:hAnsi="Century Gothic" w:cs="Century Gothic"/>
          <w:bCs/>
          <w:color w:val="231F20"/>
          <w:sz w:val="18"/>
          <w:szCs w:val="18"/>
        </w:rPr>
      </w:pPr>
    </w:p>
    <w:p w14:paraId="45658F5A" w14:textId="773386C9" w:rsidR="00C63FC3" w:rsidRDefault="00FD1280" w:rsidP="00120A7A">
      <w:pPr>
        <w:pStyle w:val="divdocumentdivsectiontitle"/>
        <w:numPr>
          <w:ilvl w:val="0"/>
          <w:numId w:val="20"/>
        </w:numPr>
        <w:pBdr>
          <w:bottom w:val="none" w:sz="0" w:space="5" w:color="auto"/>
        </w:pBdr>
        <w:rPr>
          <w:rFonts w:ascii="Century Gothic" w:eastAsia="Century Gothic" w:hAnsi="Century Gothic" w:cs="Century Gothic"/>
          <w:bCs/>
          <w:color w:val="231F20"/>
          <w:sz w:val="18"/>
          <w:szCs w:val="18"/>
        </w:rPr>
      </w:pPr>
      <w:r>
        <w:rPr>
          <w:rFonts w:ascii="Century Gothic" w:eastAsia="Century Gothic" w:hAnsi="Century Gothic" w:cs="Century Gothic"/>
          <w:bCs/>
          <w:color w:val="231F20"/>
          <w:sz w:val="18"/>
          <w:szCs w:val="18"/>
        </w:rPr>
        <w:t>Documented,</w:t>
      </w:r>
      <w:r w:rsidR="004E0F9B">
        <w:rPr>
          <w:rFonts w:ascii="Century Gothic" w:eastAsia="Century Gothic" w:hAnsi="Century Gothic" w:cs="Century Gothic"/>
          <w:bCs/>
          <w:color w:val="231F20"/>
          <w:sz w:val="18"/>
          <w:szCs w:val="18"/>
        </w:rPr>
        <w:t xml:space="preserve"> tested and supported framework </w:t>
      </w:r>
      <w:r w:rsidR="00B7102D">
        <w:rPr>
          <w:rFonts w:ascii="Century Gothic" w:eastAsia="Century Gothic" w:hAnsi="Century Gothic" w:cs="Century Gothic"/>
          <w:bCs/>
          <w:color w:val="231F20"/>
          <w:sz w:val="18"/>
          <w:szCs w:val="18"/>
        </w:rPr>
        <w:t xml:space="preserve">necessary to deliver reports and dashboards from </w:t>
      </w:r>
      <w:r w:rsidR="00120A7A">
        <w:rPr>
          <w:rFonts w:ascii="Century Gothic" w:eastAsia="Century Gothic" w:hAnsi="Century Gothic" w:cs="Century Gothic"/>
          <w:bCs/>
          <w:color w:val="231F20"/>
          <w:sz w:val="18"/>
          <w:szCs w:val="18"/>
        </w:rPr>
        <w:t>data warehouse</w:t>
      </w:r>
      <w:r w:rsidR="00B7102D">
        <w:rPr>
          <w:rFonts w:ascii="Century Gothic" w:eastAsia="Century Gothic" w:hAnsi="Century Gothic" w:cs="Century Gothic"/>
          <w:bCs/>
          <w:color w:val="231F20"/>
          <w:sz w:val="18"/>
          <w:szCs w:val="18"/>
        </w:rPr>
        <w:t xml:space="preserve"> which met the needs of business. </w:t>
      </w:r>
    </w:p>
    <w:p w14:paraId="0D475A25" w14:textId="558EC8DC" w:rsidR="00B7102D" w:rsidRDefault="00C400D9" w:rsidP="00120A7A">
      <w:pPr>
        <w:pStyle w:val="divdocumentdivsectiontitle"/>
        <w:numPr>
          <w:ilvl w:val="0"/>
          <w:numId w:val="20"/>
        </w:numPr>
        <w:pBdr>
          <w:bottom w:val="none" w:sz="0" w:space="5" w:color="auto"/>
        </w:pBdr>
        <w:rPr>
          <w:rFonts w:ascii="Century Gothic" w:eastAsia="Century Gothic" w:hAnsi="Century Gothic" w:cs="Century Gothic"/>
          <w:bCs/>
          <w:color w:val="231F20"/>
          <w:sz w:val="18"/>
          <w:szCs w:val="18"/>
        </w:rPr>
      </w:pPr>
      <w:r>
        <w:rPr>
          <w:rFonts w:ascii="Century Gothic" w:eastAsia="Century Gothic" w:hAnsi="Century Gothic" w:cs="Century Gothic"/>
          <w:bCs/>
          <w:color w:val="231F20"/>
          <w:sz w:val="18"/>
          <w:szCs w:val="18"/>
        </w:rPr>
        <w:t xml:space="preserve">Created source to target mapping that facilitated migration of data </w:t>
      </w:r>
      <w:r w:rsidR="001E07D8">
        <w:rPr>
          <w:rFonts w:ascii="Century Gothic" w:eastAsia="Century Gothic" w:hAnsi="Century Gothic" w:cs="Century Gothic"/>
          <w:bCs/>
          <w:color w:val="231F20"/>
          <w:sz w:val="18"/>
          <w:szCs w:val="18"/>
        </w:rPr>
        <w:t>to the data warehouse and Microsoft Azure data lake.</w:t>
      </w:r>
    </w:p>
    <w:p w14:paraId="09AD5FBC" w14:textId="0D915C6A" w:rsidR="00B124F5" w:rsidRDefault="00B124F5" w:rsidP="00120A7A">
      <w:pPr>
        <w:pStyle w:val="divdocumentdivsectiontitle"/>
        <w:numPr>
          <w:ilvl w:val="0"/>
          <w:numId w:val="20"/>
        </w:numPr>
        <w:pBdr>
          <w:bottom w:val="none" w:sz="0" w:space="5" w:color="auto"/>
        </w:pBdr>
        <w:rPr>
          <w:rFonts w:ascii="Century Gothic" w:eastAsia="Century Gothic" w:hAnsi="Century Gothic" w:cs="Century Gothic"/>
          <w:bCs/>
          <w:color w:val="231F20"/>
          <w:sz w:val="18"/>
          <w:szCs w:val="18"/>
        </w:rPr>
      </w:pPr>
      <w:r>
        <w:rPr>
          <w:rFonts w:ascii="Century Gothic" w:eastAsia="Century Gothic" w:hAnsi="Century Gothic" w:cs="Century Gothic"/>
          <w:bCs/>
          <w:color w:val="231F20"/>
          <w:sz w:val="18"/>
          <w:szCs w:val="18"/>
        </w:rPr>
        <w:t xml:space="preserve">Created Data mapping documents , defining how the data fields in the source system map to the target system. </w:t>
      </w:r>
    </w:p>
    <w:p w14:paraId="5CA23767" w14:textId="7F75B6A5" w:rsidR="00B124F5" w:rsidRDefault="00B124F5" w:rsidP="00120A7A">
      <w:pPr>
        <w:pStyle w:val="divdocumentdivsectiontitle"/>
        <w:numPr>
          <w:ilvl w:val="0"/>
          <w:numId w:val="20"/>
        </w:numPr>
        <w:pBdr>
          <w:bottom w:val="none" w:sz="0" w:space="5" w:color="auto"/>
        </w:pBdr>
        <w:rPr>
          <w:rFonts w:ascii="Century Gothic" w:eastAsia="Century Gothic" w:hAnsi="Century Gothic" w:cs="Century Gothic"/>
          <w:bCs/>
          <w:color w:val="231F20"/>
          <w:sz w:val="18"/>
          <w:szCs w:val="18"/>
        </w:rPr>
      </w:pPr>
      <w:r>
        <w:rPr>
          <w:rFonts w:ascii="Century Gothic" w:eastAsia="Century Gothic" w:hAnsi="Century Gothic" w:cs="Century Gothic"/>
          <w:bCs/>
          <w:color w:val="231F20"/>
          <w:sz w:val="18"/>
          <w:szCs w:val="18"/>
        </w:rPr>
        <w:t xml:space="preserve">Created Migration </w:t>
      </w:r>
      <w:proofErr w:type="spellStart"/>
      <w:r>
        <w:rPr>
          <w:rFonts w:ascii="Century Gothic" w:eastAsia="Century Gothic" w:hAnsi="Century Gothic" w:cs="Century Gothic"/>
          <w:bCs/>
          <w:color w:val="231F20"/>
          <w:sz w:val="18"/>
          <w:szCs w:val="18"/>
        </w:rPr>
        <w:t>raodmaps</w:t>
      </w:r>
      <w:proofErr w:type="spellEnd"/>
      <w:r>
        <w:rPr>
          <w:rFonts w:ascii="Century Gothic" w:eastAsia="Century Gothic" w:hAnsi="Century Gothic" w:cs="Century Gothic"/>
          <w:bCs/>
          <w:color w:val="231F20"/>
          <w:sz w:val="18"/>
          <w:szCs w:val="18"/>
        </w:rPr>
        <w:t xml:space="preserve"> and technical documents assisting the development team to keep track of the project timeline. </w:t>
      </w:r>
    </w:p>
    <w:p w14:paraId="51831267" w14:textId="77777777" w:rsidR="00B124F5" w:rsidRDefault="007F5ED3" w:rsidP="00120A7A">
      <w:pPr>
        <w:pStyle w:val="divdocumentdivsectiontitle"/>
        <w:numPr>
          <w:ilvl w:val="0"/>
          <w:numId w:val="20"/>
        </w:numPr>
        <w:pBdr>
          <w:bottom w:val="none" w:sz="0" w:space="5" w:color="auto"/>
        </w:pBdr>
        <w:rPr>
          <w:rFonts w:ascii="Century Gothic" w:eastAsia="Century Gothic" w:hAnsi="Century Gothic" w:cs="Century Gothic"/>
          <w:bCs/>
          <w:color w:val="231F20"/>
          <w:sz w:val="18"/>
          <w:szCs w:val="18"/>
        </w:rPr>
      </w:pPr>
      <w:r>
        <w:rPr>
          <w:rFonts w:ascii="Century Gothic" w:eastAsia="Century Gothic" w:hAnsi="Century Gothic" w:cs="Century Gothic"/>
          <w:bCs/>
          <w:color w:val="231F20"/>
          <w:sz w:val="18"/>
          <w:szCs w:val="18"/>
        </w:rPr>
        <w:t xml:space="preserve">Fulfilled business needs by creating functional design documents, BRD’s, </w:t>
      </w:r>
      <w:r w:rsidR="008D3A2C">
        <w:rPr>
          <w:rFonts w:ascii="Century Gothic" w:eastAsia="Century Gothic" w:hAnsi="Century Gothic" w:cs="Century Gothic"/>
          <w:bCs/>
          <w:color w:val="231F20"/>
          <w:sz w:val="18"/>
          <w:szCs w:val="18"/>
        </w:rPr>
        <w:t xml:space="preserve">Data mapping crosswalks and </w:t>
      </w:r>
    </w:p>
    <w:p w14:paraId="534A2B7E" w14:textId="77777777" w:rsidR="00C05352" w:rsidRDefault="008D3A2C" w:rsidP="00C05352">
      <w:pPr>
        <w:pStyle w:val="divdocumentdivsectiontitle"/>
        <w:pBdr>
          <w:bottom w:val="none" w:sz="0" w:space="5" w:color="auto"/>
        </w:pBdr>
        <w:ind w:left="720"/>
        <w:rPr>
          <w:rFonts w:ascii="Century Gothic" w:eastAsia="Century Gothic" w:hAnsi="Century Gothic" w:cs="Century Gothic"/>
          <w:bCs/>
          <w:color w:val="231F20"/>
          <w:sz w:val="18"/>
          <w:szCs w:val="18"/>
        </w:rPr>
      </w:pPr>
      <w:r>
        <w:rPr>
          <w:rFonts w:ascii="Century Gothic" w:eastAsia="Century Gothic" w:hAnsi="Century Gothic" w:cs="Century Gothic"/>
          <w:bCs/>
          <w:color w:val="231F20"/>
          <w:sz w:val="18"/>
          <w:szCs w:val="18"/>
        </w:rPr>
        <w:t xml:space="preserve">acceptance criteria </w:t>
      </w:r>
      <w:r w:rsidR="00FA1DA9">
        <w:rPr>
          <w:rFonts w:ascii="Century Gothic" w:eastAsia="Century Gothic" w:hAnsi="Century Gothic" w:cs="Century Gothic"/>
          <w:bCs/>
          <w:color w:val="231F20"/>
          <w:sz w:val="18"/>
          <w:szCs w:val="18"/>
        </w:rPr>
        <w:t xml:space="preserve">to outline how the operational </w:t>
      </w:r>
      <w:r w:rsidR="00120A7A">
        <w:rPr>
          <w:rFonts w:ascii="Century Gothic" w:eastAsia="Century Gothic" w:hAnsi="Century Gothic" w:cs="Century Gothic"/>
          <w:bCs/>
          <w:color w:val="231F20"/>
          <w:sz w:val="18"/>
          <w:szCs w:val="18"/>
        </w:rPr>
        <w:t>data warehouse</w:t>
      </w:r>
      <w:r w:rsidR="00FA1DA9">
        <w:rPr>
          <w:rFonts w:ascii="Century Gothic" w:eastAsia="Century Gothic" w:hAnsi="Century Gothic" w:cs="Century Gothic"/>
          <w:bCs/>
          <w:color w:val="231F20"/>
          <w:sz w:val="18"/>
          <w:szCs w:val="18"/>
        </w:rPr>
        <w:t xml:space="preserve"> reporting dashboards would be created.</w:t>
      </w:r>
    </w:p>
    <w:p w14:paraId="5AF451A8" w14:textId="064F7550" w:rsidR="00C05352" w:rsidRDefault="00C05352" w:rsidP="00C05352">
      <w:pPr>
        <w:pStyle w:val="divdocumentdivsectiontitle"/>
        <w:numPr>
          <w:ilvl w:val="0"/>
          <w:numId w:val="20"/>
        </w:numPr>
        <w:pBdr>
          <w:bottom w:val="none" w:sz="0" w:space="5" w:color="auto"/>
        </w:pBdr>
        <w:rPr>
          <w:rFonts w:ascii="Century Gothic" w:eastAsia="Century Gothic" w:hAnsi="Century Gothic" w:cs="Century Gothic"/>
          <w:bCs/>
          <w:color w:val="231F20"/>
          <w:sz w:val="18"/>
          <w:szCs w:val="18"/>
        </w:rPr>
      </w:pPr>
      <w:r>
        <w:rPr>
          <w:rFonts w:ascii="Century Gothic" w:eastAsia="Century Gothic" w:hAnsi="Century Gothic" w:cs="Century Gothic"/>
          <w:bCs/>
          <w:color w:val="231F20"/>
          <w:sz w:val="18"/>
          <w:szCs w:val="18"/>
        </w:rPr>
        <w:t xml:space="preserve">Conducted ROOT cause analysis and ensured proactive monitoring to minimize disruptions. </w:t>
      </w:r>
    </w:p>
    <w:p w14:paraId="1BCB3E42" w14:textId="396DDED1" w:rsidR="008F7D01" w:rsidRDefault="00DF015C" w:rsidP="008F7D01">
      <w:pPr>
        <w:pStyle w:val="divdocumentdivsectiontitle"/>
        <w:numPr>
          <w:ilvl w:val="0"/>
          <w:numId w:val="20"/>
        </w:numPr>
        <w:pBdr>
          <w:bottom w:val="none" w:sz="0" w:space="5" w:color="auto"/>
        </w:pBdr>
        <w:rPr>
          <w:rFonts w:ascii="Century Gothic" w:eastAsia="Century Gothic" w:hAnsi="Century Gothic" w:cs="Century Gothic"/>
          <w:bCs/>
          <w:color w:val="231F20"/>
          <w:sz w:val="18"/>
          <w:szCs w:val="18"/>
        </w:rPr>
      </w:pPr>
      <w:r>
        <w:rPr>
          <w:rFonts w:ascii="Century Gothic" w:eastAsia="Century Gothic" w:hAnsi="Century Gothic" w:cs="Century Gothic"/>
          <w:bCs/>
          <w:color w:val="231F20"/>
          <w:sz w:val="18"/>
          <w:szCs w:val="18"/>
        </w:rPr>
        <w:t xml:space="preserve">Translated information into </w:t>
      </w:r>
      <w:r w:rsidR="00120A7A">
        <w:rPr>
          <w:rFonts w:ascii="Century Gothic" w:eastAsia="Century Gothic" w:hAnsi="Century Gothic" w:cs="Century Gothic"/>
          <w:bCs/>
          <w:color w:val="231F20"/>
          <w:sz w:val="18"/>
          <w:szCs w:val="18"/>
        </w:rPr>
        <w:t>comprehensive</w:t>
      </w:r>
      <w:r>
        <w:rPr>
          <w:rFonts w:ascii="Century Gothic" w:eastAsia="Century Gothic" w:hAnsi="Century Gothic" w:cs="Century Gothic"/>
          <w:bCs/>
          <w:color w:val="231F20"/>
          <w:sz w:val="18"/>
          <w:szCs w:val="18"/>
        </w:rPr>
        <w:t xml:space="preserve"> </w:t>
      </w:r>
      <w:r w:rsidR="00C00566">
        <w:rPr>
          <w:rFonts w:ascii="Century Gothic" w:eastAsia="Century Gothic" w:hAnsi="Century Gothic" w:cs="Century Gothic"/>
          <w:bCs/>
          <w:color w:val="231F20"/>
          <w:sz w:val="18"/>
          <w:szCs w:val="18"/>
        </w:rPr>
        <w:t xml:space="preserve">requirements documentation and transferred that knowledge </w:t>
      </w:r>
      <w:r w:rsidR="007A77DA">
        <w:rPr>
          <w:rFonts w:ascii="Century Gothic" w:eastAsia="Century Gothic" w:hAnsi="Century Gothic" w:cs="Century Gothic"/>
          <w:bCs/>
          <w:color w:val="231F20"/>
          <w:sz w:val="18"/>
          <w:szCs w:val="18"/>
        </w:rPr>
        <w:t xml:space="preserve">to the BI development team to create highly efficient and highly scalable </w:t>
      </w:r>
      <w:r w:rsidR="00152303">
        <w:rPr>
          <w:rFonts w:ascii="Century Gothic" w:eastAsia="Century Gothic" w:hAnsi="Century Gothic" w:cs="Century Gothic"/>
          <w:bCs/>
          <w:color w:val="231F20"/>
          <w:sz w:val="18"/>
          <w:szCs w:val="18"/>
        </w:rPr>
        <w:t xml:space="preserve">business intelligence solutions. </w:t>
      </w:r>
    </w:p>
    <w:p w14:paraId="5E0C0605" w14:textId="0696FC4A" w:rsidR="008F7D01" w:rsidRDefault="008F7D01" w:rsidP="008F7D01">
      <w:pPr>
        <w:pStyle w:val="divdocumentdivsectiontitle"/>
        <w:numPr>
          <w:ilvl w:val="0"/>
          <w:numId w:val="20"/>
        </w:numPr>
        <w:pBdr>
          <w:bottom w:val="none" w:sz="0" w:space="5" w:color="auto"/>
        </w:pBdr>
        <w:rPr>
          <w:rFonts w:ascii="Century Gothic" w:eastAsia="Century Gothic" w:hAnsi="Century Gothic" w:cs="Century Gothic"/>
          <w:bCs/>
          <w:color w:val="231F20"/>
          <w:sz w:val="18"/>
          <w:szCs w:val="18"/>
        </w:rPr>
      </w:pPr>
      <w:r w:rsidRPr="008F7D01">
        <w:rPr>
          <w:rFonts w:ascii="Century Gothic" w:eastAsia="Century Gothic" w:hAnsi="Century Gothic" w:cs="Century Gothic"/>
          <w:bCs/>
          <w:color w:val="231F20"/>
          <w:sz w:val="18"/>
          <w:szCs w:val="18"/>
        </w:rPr>
        <w:t>Facilitate</w:t>
      </w:r>
      <w:r>
        <w:rPr>
          <w:rFonts w:ascii="Century Gothic" w:eastAsia="Century Gothic" w:hAnsi="Century Gothic" w:cs="Century Gothic"/>
          <w:bCs/>
          <w:color w:val="231F20"/>
          <w:sz w:val="18"/>
          <w:szCs w:val="18"/>
        </w:rPr>
        <w:t>d</w:t>
      </w:r>
      <w:r w:rsidRPr="008F7D01">
        <w:rPr>
          <w:rFonts w:ascii="Century Gothic" w:eastAsia="Century Gothic" w:hAnsi="Century Gothic" w:cs="Century Gothic"/>
          <w:bCs/>
          <w:color w:val="231F20"/>
          <w:sz w:val="18"/>
          <w:szCs w:val="18"/>
        </w:rPr>
        <w:t xml:space="preserve"> UAT sessions with business users, manage defect tracking, and ensure the final solution meets business objectives.</w:t>
      </w:r>
    </w:p>
    <w:p w14:paraId="51145D41" w14:textId="77777777" w:rsidR="00475CBA" w:rsidRPr="00475CBA" w:rsidRDefault="00EC7672" w:rsidP="00475CBA">
      <w:pPr>
        <w:numPr>
          <w:ilvl w:val="0"/>
          <w:numId w:val="30"/>
        </w:numPr>
        <w:spacing w:after="160" w:line="259" w:lineRule="auto"/>
        <w:rPr>
          <w:rFonts w:ascii="Calibri" w:eastAsia="Calibri" w:hAnsi="Calibri"/>
          <w:kern w:val="2"/>
          <w:sz w:val="22"/>
          <w:szCs w:val="22"/>
          <w14:ligatures w14:val="standardContextual"/>
        </w:rPr>
      </w:pPr>
      <w:r>
        <w:rPr>
          <w:rFonts w:ascii="Century Gothic" w:eastAsia="Century Gothic" w:hAnsi="Century Gothic" w:cs="Century Gothic"/>
          <w:bCs/>
          <w:color w:val="231F20"/>
          <w:sz w:val="18"/>
          <w:szCs w:val="18"/>
        </w:rPr>
        <w:t xml:space="preserve">Gathered requirements for file sharing needs across teams ensuring compliance with data governance policies and regulations. </w:t>
      </w:r>
    </w:p>
    <w:p w14:paraId="760497E1" w14:textId="71ED2AC3" w:rsidR="00EC7672" w:rsidRPr="00475CBA" w:rsidRDefault="00475CBA" w:rsidP="00475CBA">
      <w:pPr>
        <w:numPr>
          <w:ilvl w:val="0"/>
          <w:numId w:val="30"/>
        </w:numPr>
        <w:spacing w:after="160" w:line="259" w:lineRule="auto"/>
        <w:rPr>
          <w:rFonts w:ascii="Century Gothic" w:eastAsia="Calibri" w:hAnsi="Century Gothic"/>
          <w:kern w:val="2"/>
          <w:sz w:val="18"/>
          <w:szCs w:val="18"/>
          <w14:ligatures w14:val="standardContextual"/>
        </w:rPr>
      </w:pPr>
      <w:r w:rsidRPr="00AD4D3B">
        <w:rPr>
          <w:rFonts w:ascii="Century Gothic" w:eastAsia="Calibri" w:hAnsi="Century Gothic"/>
          <w:kern w:val="2"/>
          <w:sz w:val="18"/>
          <w:szCs w:val="18"/>
          <w14:ligatures w14:val="standardContextual"/>
        </w:rPr>
        <w:t>Supported release planning by mapping operational impacts and ensuring release artifacts, user guides, and deployment schedules were in place.</w:t>
      </w:r>
    </w:p>
    <w:p w14:paraId="7AEC2BC2" w14:textId="59642DB9" w:rsidR="00475CBA" w:rsidRPr="00475CBA" w:rsidRDefault="00475CBA" w:rsidP="00475CBA">
      <w:pPr>
        <w:numPr>
          <w:ilvl w:val="0"/>
          <w:numId w:val="20"/>
        </w:numPr>
        <w:spacing w:after="160" w:line="259" w:lineRule="auto"/>
        <w:rPr>
          <w:rFonts w:ascii="Century Gothic" w:hAnsi="Century Gothic"/>
          <w:sz w:val="18"/>
          <w:szCs w:val="18"/>
        </w:rPr>
      </w:pPr>
      <w:r w:rsidRPr="00AD4D3B">
        <w:rPr>
          <w:rFonts w:ascii="Century Gothic" w:hAnsi="Century Gothic"/>
          <w:sz w:val="18"/>
          <w:szCs w:val="18"/>
        </w:rPr>
        <w:lastRenderedPageBreak/>
        <w:t xml:space="preserve">Utilize </w:t>
      </w:r>
      <w:proofErr w:type="spellStart"/>
      <w:r w:rsidRPr="00AD4D3B">
        <w:rPr>
          <w:rFonts w:ascii="Century Gothic" w:hAnsi="Century Gothic"/>
          <w:sz w:val="18"/>
          <w:szCs w:val="18"/>
        </w:rPr>
        <w:t>Lucidchart</w:t>
      </w:r>
      <w:proofErr w:type="spellEnd"/>
      <w:r w:rsidRPr="00AD4D3B">
        <w:rPr>
          <w:rFonts w:ascii="Century Gothic" w:hAnsi="Century Gothic"/>
          <w:sz w:val="18"/>
          <w:szCs w:val="18"/>
        </w:rPr>
        <w:t xml:space="preserve"> for business process modeling and Azure DevOps for sprint tracking and requirements traceability.</w:t>
      </w:r>
    </w:p>
    <w:p w14:paraId="7299BAFD" w14:textId="65E2404D" w:rsidR="00241B1C" w:rsidRDefault="00241B1C" w:rsidP="008F7D01">
      <w:pPr>
        <w:pStyle w:val="divdocumentdivsectiontitle"/>
        <w:numPr>
          <w:ilvl w:val="0"/>
          <w:numId w:val="20"/>
        </w:numPr>
        <w:pBdr>
          <w:bottom w:val="none" w:sz="0" w:space="5" w:color="auto"/>
        </w:pBdr>
        <w:rPr>
          <w:rFonts w:ascii="Century Gothic" w:eastAsia="Century Gothic" w:hAnsi="Century Gothic" w:cs="Century Gothic"/>
          <w:bCs/>
          <w:color w:val="231F20"/>
          <w:sz w:val="18"/>
          <w:szCs w:val="18"/>
        </w:rPr>
      </w:pPr>
      <w:r>
        <w:rPr>
          <w:rFonts w:ascii="Century Gothic" w:eastAsia="Century Gothic" w:hAnsi="Century Gothic" w:cs="Century Gothic"/>
          <w:bCs/>
          <w:color w:val="231F20"/>
          <w:sz w:val="18"/>
          <w:szCs w:val="18"/>
        </w:rPr>
        <w:t xml:space="preserve">Led the implementation and support of third party vendor integrations , ensuring seamless connectivity with internal systems. </w:t>
      </w:r>
    </w:p>
    <w:p w14:paraId="0527A8F6" w14:textId="31987FCF" w:rsidR="00A855A1" w:rsidRPr="000856A5" w:rsidRDefault="00EC7672" w:rsidP="000856A5">
      <w:pPr>
        <w:pStyle w:val="divdocumentdivsectiontitle"/>
        <w:numPr>
          <w:ilvl w:val="0"/>
          <w:numId w:val="20"/>
        </w:numPr>
        <w:pBdr>
          <w:bottom w:val="none" w:sz="0" w:space="5" w:color="auto"/>
        </w:pBdr>
        <w:rPr>
          <w:rFonts w:ascii="Century Gothic" w:eastAsia="Century Gothic" w:hAnsi="Century Gothic" w:cs="Century Gothic"/>
          <w:bCs/>
          <w:color w:val="231F20"/>
          <w:sz w:val="18"/>
          <w:szCs w:val="18"/>
        </w:rPr>
      </w:pPr>
      <w:r>
        <w:rPr>
          <w:rFonts w:ascii="Century Gothic" w:eastAsia="Century Gothic" w:hAnsi="Century Gothic" w:cs="Century Gothic"/>
          <w:bCs/>
          <w:color w:val="231F20"/>
          <w:sz w:val="18"/>
          <w:szCs w:val="18"/>
        </w:rPr>
        <w:t xml:space="preserve">Worked with IT teams to configure, test and deploy SFTP solutions, monitored SFTP performance and security. </w:t>
      </w:r>
      <w:r w:rsidR="00241B1C" w:rsidRPr="000856A5">
        <w:rPr>
          <w:rFonts w:ascii="Century Gothic" w:eastAsia="Century Gothic" w:hAnsi="Century Gothic" w:cs="Century Gothic"/>
          <w:bCs/>
          <w:color w:val="231F20"/>
          <w:sz w:val="18"/>
          <w:szCs w:val="18"/>
        </w:rPr>
        <w:t xml:space="preserve">Documented integration process , dependencies and support procedures for future scalability. </w:t>
      </w:r>
    </w:p>
    <w:p w14:paraId="246C8C6C" w14:textId="426BF48D" w:rsidR="008F7D01" w:rsidRDefault="008F7D01" w:rsidP="008F7D01">
      <w:pPr>
        <w:pStyle w:val="divdocumentdivsectiontitle"/>
        <w:numPr>
          <w:ilvl w:val="0"/>
          <w:numId w:val="20"/>
        </w:numPr>
        <w:pBdr>
          <w:bottom w:val="none" w:sz="0" w:space="5" w:color="auto"/>
        </w:pBdr>
        <w:rPr>
          <w:rFonts w:ascii="Century Gothic" w:eastAsia="Century Gothic" w:hAnsi="Century Gothic" w:cs="Century Gothic"/>
          <w:bCs/>
          <w:color w:val="231F20"/>
          <w:sz w:val="18"/>
          <w:szCs w:val="18"/>
        </w:rPr>
      </w:pPr>
      <w:r>
        <w:rPr>
          <w:rFonts w:ascii="Century Gothic" w:eastAsia="Century Gothic" w:hAnsi="Century Gothic" w:cs="Century Gothic"/>
          <w:bCs/>
          <w:color w:val="231F20"/>
          <w:sz w:val="18"/>
          <w:szCs w:val="18"/>
        </w:rPr>
        <w:t>Prepared test plans and collab</w:t>
      </w:r>
      <w:r w:rsidR="000856A5">
        <w:rPr>
          <w:rFonts w:ascii="Century Gothic" w:eastAsia="Century Gothic" w:hAnsi="Century Gothic" w:cs="Century Gothic"/>
          <w:bCs/>
          <w:color w:val="231F20"/>
          <w:sz w:val="18"/>
          <w:szCs w:val="18"/>
        </w:rPr>
        <w:t>o</w:t>
      </w:r>
      <w:r>
        <w:rPr>
          <w:rFonts w:ascii="Century Gothic" w:eastAsia="Century Gothic" w:hAnsi="Century Gothic" w:cs="Century Gothic"/>
          <w:bCs/>
          <w:color w:val="231F20"/>
          <w:sz w:val="18"/>
          <w:szCs w:val="18"/>
        </w:rPr>
        <w:t xml:space="preserve">rated with the QA team for efficient defect tracking and improving quality of the product. </w:t>
      </w:r>
    </w:p>
    <w:p w14:paraId="5E14FFF9" w14:textId="60582A5A" w:rsidR="00C54349" w:rsidRDefault="00C54349" w:rsidP="008F7D01">
      <w:pPr>
        <w:pStyle w:val="divdocumentdivsectiontitle"/>
        <w:numPr>
          <w:ilvl w:val="0"/>
          <w:numId w:val="20"/>
        </w:numPr>
        <w:pBdr>
          <w:bottom w:val="none" w:sz="0" w:space="5" w:color="auto"/>
        </w:pBdr>
        <w:rPr>
          <w:rFonts w:ascii="Century Gothic" w:eastAsia="Century Gothic" w:hAnsi="Century Gothic" w:cs="Century Gothic"/>
          <w:bCs/>
          <w:color w:val="231F20"/>
          <w:sz w:val="18"/>
          <w:szCs w:val="18"/>
        </w:rPr>
      </w:pPr>
      <w:r>
        <w:rPr>
          <w:rFonts w:ascii="Century Gothic" w:eastAsia="Century Gothic" w:hAnsi="Century Gothic" w:cs="Century Gothic"/>
          <w:bCs/>
          <w:color w:val="231F20"/>
          <w:sz w:val="18"/>
          <w:szCs w:val="18"/>
        </w:rPr>
        <w:t xml:space="preserve">Mentored and coached a team of junior Ba’s. </w:t>
      </w:r>
    </w:p>
    <w:p w14:paraId="147E2DF0" w14:textId="5C7DFEDA" w:rsidR="0092767D" w:rsidRPr="000856A5" w:rsidRDefault="00C54349" w:rsidP="000856A5">
      <w:pPr>
        <w:pStyle w:val="divdocumentdivsectiontitle"/>
        <w:numPr>
          <w:ilvl w:val="0"/>
          <w:numId w:val="20"/>
        </w:numPr>
        <w:pBdr>
          <w:bottom w:val="none" w:sz="0" w:space="5" w:color="auto"/>
        </w:pBdr>
        <w:rPr>
          <w:rFonts w:ascii="Century Gothic" w:eastAsia="Century Gothic" w:hAnsi="Century Gothic" w:cs="Century Gothic"/>
          <w:bCs/>
          <w:color w:val="231F20"/>
          <w:sz w:val="18"/>
          <w:szCs w:val="18"/>
        </w:rPr>
      </w:pPr>
      <w:r w:rsidRPr="0092767D">
        <w:rPr>
          <w:rFonts w:ascii="Century Gothic" w:eastAsia="Century Gothic" w:hAnsi="Century Gothic" w:cs="Century Gothic"/>
          <w:bCs/>
          <w:color w:val="231F20"/>
          <w:sz w:val="18"/>
          <w:szCs w:val="18"/>
        </w:rPr>
        <w:t>Proven ability to lead , mentor and develop business analysts, QA Team and data teams to deliver high quality solutions.</w:t>
      </w:r>
    </w:p>
    <w:p w14:paraId="0C6D94C6" w14:textId="5876B14C" w:rsidR="00C54349" w:rsidRPr="008F7D01" w:rsidRDefault="00C54349" w:rsidP="008F7D01">
      <w:pPr>
        <w:pStyle w:val="divdocumentdivsectiontitle"/>
        <w:numPr>
          <w:ilvl w:val="0"/>
          <w:numId w:val="20"/>
        </w:numPr>
        <w:pBdr>
          <w:bottom w:val="none" w:sz="0" w:space="5" w:color="auto"/>
        </w:pBdr>
        <w:rPr>
          <w:rFonts w:ascii="Century Gothic" w:eastAsia="Century Gothic" w:hAnsi="Century Gothic" w:cs="Century Gothic"/>
          <w:bCs/>
          <w:color w:val="231F20"/>
          <w:sz w:val="18"/>
          <w:szCs w:val="18"/>
        </w:rPr>
      </w:pPr>
      <w:r>
        <w:rPr>
          <w:rFonts w:ascii="Century Gothic" w:eastAsia="Century Gothic" w:hAnsi="Century Gothic" w:cs="Century Gothic"/>
          <w:bCs/>
          <w:color w:val="231F20"/>
          <w:sz w:val="18"/>
          <w:szCs w:val="18"/>
        </w:rPr>
        <w:t xml:space="preserve">Skilled in building teams fostering </w:t>
      </w:r>
      <w:r w:rsidR="000856A5">
        <w:rPr>
          <w:rFonts w:ascii="Century Gothic" w:eastAsia="Century Gothic" w:hAnsi="Century Gothic" w:cs="Century Gothic"/>
          <w:bCs/>
          <w:color w:val="231F20"/>
          <w:sz w:val="18"/>
          <w:szCs w:val="18"/>
        </w:rPr>
        <w:t>collaboration, promoting</w:t>
      </w:r>
      <w:r>
        <w:rPr>
          <w:rFonts w:ascii="Century Gothic" w:eastAsia="Century Gothic" w:hAnsi="Century Gothic" w:cs="Century Gothic"/>
          <w:bCs/>
          <w:color w:val="231F20"/>
          <w:sz w:val="18"/>
          <w:szCs w:val="18"/>
        </w:rPr>
        <w:t xml:space="preserve"> results driven culture. </w:t>
      </w:r>
    </w:p>
    <w:p w14:paraId="4EDC48FA" w14:textId="77777777" w:rsidR="00C54349" w:rsidRDefault="004E7977" w:rsidP="00C54349">
      <w:pPr>
        <w:pStyle w:val="divdocumentdivsectiontitle"/>
        <w:numPr>
          <w:ilvl w:val="0"/>
          <w:numId w:val="20"/>
        </w:numPr>
        <w:pBdr>
          <w:bottom w:val="none" w:sz="0" w:space="5" w:color="auto"/>
        </w:pBdr>
        <w:rPr>
          <w:rFonts w:ascii="Century Gothic" w:eastAsia="Century Gothic" w:hAnsi="Century Gothic" w:cs="Century Gothic"/>
          <w:bCs/>
          <w:color w:val="231F20"/>
          <w:sz w:val="18"/>
          <w:szCs w:val="18"/>
        </w:rPr>
      </w:pPr>
      <w:r>
        <w:rPr>
          <w:rFonts w:ascii="Century Gothic" w:eastAsia="Century Gothic" w:hAnsi="Century Gothic" w:cs="Century Gothic"/>
          <w:bCs/>
          <w:color w:val="231F20"/>
          <w:sz w:val="18"/>
          <w:szCs w:val="18"/>
        </w:rPr>
        <w:t xml:space="preserve">Successfully managed multiple projects involving multiple resources </w:t>
      </w:r>
      <w:r w:rsidR="000117B1">
        <w:rPr>
          <w:rFonts w:ascii="Century Gothic" w:eastAsia="Century Gothic" w:hAnsi="Century Gothic" w:cs="Century Gothic"/>
          <w:bCs/>
          <w:color w:val="231F20"/>
          <w:sz w:val="18"/>
          <w:szCs w:val="18"/>
        </w:rPr>
        <w:t xml:space="preserve">with tight deadlines. </w:t>
      </w:r>
    </w:p>
    <w:p w14:paraId="45481B4D" w14:textId="108FD4AC" w:rsidR="000C3449" w:rsidRDefault="00FD1280" w:rsidP="000C3449">
      <w:pPr>
        <w:pStyle w:val="divdocumentulli"/>
        <w:pBdr>
          <w:left w:val="none" w:sz="0" w:space="0" w:color="auto"/>
        </w:pBdr>
        <w:spacing w:line="280" w:lineRule="atLeast"/>
        <w:rPr>
          <w:rStyle w:val="span"/>
          <w:rFonts w:ascii="Century Gothic" w:eastAsia="Century Gothic" w:hAnsi="Century Gothic" w:cs="Century Gothic"/>
          <w:color w:val="231F20"/>
          <w:sz w:val="18"/>
          <w:szCs w:val="18"/>
        </w:rPr>
      </w:pPr>
      <w:bookmarkStart w:id="0" w:name="_Hlk192246295"/>
      <w:r w:rsidRPr="00D360D5">
        <w:rPr>
          <w:rStyle w:val="span"/>
          <w:rFonts w:ascii="Century Gothic" w:eastAsia="Century Gothic" w:hAnsi="Century Gothic" w:cs="Century Gothic"/>
          <w:b/>
          <w:color w:val="231F20"/>
          <w:sz w:val="18"/>
          <w:szCs w:val="18"/>
        </w:rPr>
        <w:t>Environment:</w:t>
      </w:r>
      <w:r w:rsidR="000C3449">
        <w:rPr>
          <w:rStyle w:val="span"/>
          <w:rFonts w:ascii="Century Gothic" w:eastAsia="Century Gothic" w:hAnsi="Century Gothic" w:cs="Century Gothic"/>
          <w:color w:val="231F20"/>
          <w:sz w:val="18"/>
          <w:szCs w:val="18"/>
        </w:rPr>
        <w:t xml:space="preserve"> MS </w:t>
      </w:r>
      <w:r>
        <w:rPr>
          <w:rStyle w:val="span"/>
          <w:rFonts w:ascii="Century Gothic" w:eastAsia="Century Gothic" w:hAnsi="Century Gothic" w:cs="Century Gothic"/>
          <w:color w:val="231F20"/>
          <w:sz w:val="18"/>
          <w:szCs w:val="18"/>
        </w:rPr>
        <w:t>Access,</w:t>
      </w:r>
      <w:r w:rsidR="000C3449">
        <w:rPr>
          <w:rStyle w:val="span"/>
          <w:rFonts w:ascii="Century Gothic" w:eastAsia="Century Gothic" w:hAnsi="Century Gothic" w:cs="Century Gothic"/>
          <w:color w:val="231F20"/>
          <w:sz w:val="18"/>
          <w:szCs w:val="18"/>
        </w:rPr>
        <w:t xml:space="preserve"> MS word , MS Excel , UML , Vizio , Use case Diagrams , </w:t>
      </w:r>
      <w:r w:rsidR="00C05352">
        <w:rPr>
          <w:rStyle w:val="span"/>
          <w:rFonts w:ascii="Century Gothic" w:eastAsia="Century Gothic" w:hAnsi="Century Gothic" w:cs="Century Gothic"/>
          <w:color w:val="231F20"/>
          <w:sz w:val="18"/>
          <w:szCs w:val="18"/>
        </w:rPr>
        <w:t>JIRA service management,</w:t>
      </w:r>
      <w:r w:rsidR="000C3449">
        <w:rPr>
          <w:rStyle w:val="span"/>
          <w:rFonts w:ascii="Century Gothic" w:eastAsia="Century Gothic" w:hAnsi="Century Gothic" w:cs="Century Gothic"/>
          <w:color w:val="231F20"/>
          <w:sz w:val="18"/>
          <w:szCs w:val="18"/>
        </w:rPr>
        <w:t xml:space="preserve"> Azure  , Azure </w:t>
      </w:r>
      <w:proofErr w:type="spellStart"/>
      <w:r w:rsidR="000C3449">
        <w:rPr>
          <w:rStyle w:val="span"/>
          <w:rFonts w:ascii="Century Gothic" w:eastAsia="Century Gothic" w:hAnsi="Century Gothic" w:cs="Century Gothic"/>
          <w:color w:val="231F20"/>
          <w:sz w:val="18"/>
          <w:szCs w:val="18"/>
        </w:rPr>
        <w:t>Devops</w:t>
      </w:r>
      <w:proofErr w:type="spellEnd"/>
      <w:r w:rsidR="000C3449">
        <w:rPr>
          <w:rStyle w:val="span"/>
          <w:rFonts w:ascii="Century Gothic" w:eastAsia="Century Gothic" w:hAnsi="Century Gothic" w:cs="Century Gothic"/>
          <w:color w:val="231F20"/>
          <w:sz w:val="18"/>
          <w:szCs w:val="18"/>
        </w:rPr>
        <w:t xml:space="preserve"> </w:t>
      </w:r>
      <w:r w:rsidR="008F7D01">
        <w:rPr>
          <w:rStyle w:val="span"/>
          <w:rFonts w:ascii="Century Gothic" w:eastAsia="Century Gothic" w:hAnsi="Century Gothic" w:cs="Century Gothic"/>
          <w:color w:val="231F20"/>
          <w:sz w:val="18"/>
          <w:szCs w:val="18"/>
        </w:rPr>
        <w:t xml:space="preserve"> , Azure </w:t>
      </w:r>
      <w:proofErr w:type="spellStart"/>
      <w:r w:rsidR="008F7D01">
        <w:rPr>
          <w:rStyle w:val="span"/>
          <w:rFonts w:ascii="Century Gothic" w:eastAsia="Century Gothic" w:hAnsi="Century Gothic" w:cs="Century Gothic"/>
          <w:color w:val="231F20"/>
          <w:sz w:val="18"/>
          <w:szCs w:val="18"/>
        </w:rPr>
        <w:t>Devops</w:t>
      </w:r>
      <w:proofErr w:type="spellEnd"/>
      <w:r w:rsidR="008F7D01">
        <w:rPr>
          <w:rStyle w:val="span"/>
          <w:rFonts w:ascii="Century Gothic" w:eastAsia="Century Gothic" w:hAnsi="Century Gothic" w:cs="Century Gothic"/>
          <w:color w:val="231F20"/>
          <w:sz w:val="18"/>
          <w:szCs w:val="18"/>
        </w:rPr>
        <w:t xml:space="preserve"> , </w:t>
      </w:r>
      <w:proofErr w:type="spellStart"/>
      <w:r w:rsidR="008F7D01">
        <w:rPr>
          <w:rStyle w:val="span"/>
          <w:rFonts w:ascii="Century Gothic" w:eastAsia="Century Gothic" w:hAnsi="Century Gothic" w:cs="Century Gothic"/>
          <w:color w:val="231F20"/>
          <w:sz w:val="18"/>
          <w:szCs w:val="18"/>
        </w:rPr>
        <w:t>Bugzilla</w:t>
      </w:r>
      <w:proofErr w:type="spellEnd"/>
      <w:r w:rsidR="008F7D01">
        <w:rPr>
          <w:rStyle w:val="span"/>
          <w:rFonts w:ascii="Century Gothic" w:eastAsia="Century Gothic" w:hAnsi="Century Gothic" w:cs="Century Gothic"/>
          <w:color w:val="231F20"/>
          <w:sz w:val="18"/>
          <w:szCs w:val="18"/>
        </w:rPr>
        <w:t xml:space="preserve"> ,</w:t>
      </w:r>
      <w:proofErr w:type="spellStart"/>
      <w:r w:rsidR="008F7D01">
        <w:rPr>
          <w:rStyle w:val="span"/>
          <w:rFonts w:ascii="Century Gothic" w:eastAsia="Century Gothic" w:hAnsi="Century Gothic" w:cs="Century Gothic"/>
          <w:color w:val="231F20"/>
          <w:sz w:val="18"/>
          <w:szCs w:val="18"/>
        </w:rPr>
        <w:t>sh</w:t>
      </w:r>
      <w:r w:rsidR="000C3449">
        <w:rPr>
          <w:rStyle w:val="span"/>
          <w:rFonts w:ascii="Century Gothic" w:eastAsia="Century Gothic" w:hAnsi="Century Gothic" w:cs="Century Gothic"/>
          <w:color w:val="231F20"/>
          <w:sz w:val="18"/>
          <w:szCs w:val="18"/>
        </w:rPr>
        <w:t>arepoint</w:t>
      </w:r>
      <w:proofErr w:type="spellEnd"/>
      <w:r w:rsidR="000C3449">
        <w:rPr>
          <w:rStyle w:val="span"/>
          <w:rFonts w:ascii="Century Gothic" w:eastAsia="Century Gothic" w:hAnsi="Century Gothic" w:cs="Century Gothic"/>
          <w:color w:val="231F20"/>
          <w:sz w:val="18"/>
          <w:szCs w:val="18"/>
        </w:rPr>
        <w:t xml:space="preserve"> , Microsoft Suite  , SoapUI , Postgres , PL/SQL .</w:t>
      </w:r>
    </w:p>
    <w:bookmarkEnd w:id="0"/>
    <w:p w14:paraId="6DA8CA26" w14:textId="7168FE05" w:rsidR="00E2380A" w:rsidRDefault="00E2380A">
      <w:pPr>
        <w:pStyle w:val="divdocumentdivsectiontitle"/>
        <w:pBdr>
          <w:bottom w:val="none" w:sz="0" w:space="5" w:color="auto"/>
        </w:pBdr>
        <w:rPr>
          <w:rFonts w:ascii="Century Gothic" w:eastAsia="Century Gothic" w:hAnsi="Century Gothic" w:cs="Century Gothic"/>
          <w:b/>
          <w:bCs/>
        </w:rPr>
      </w:pPr>
    </w:p>
    <w:p w14:paraId="488E8838" w14:textId="1F0C95ED" w:rsidR="00D4134D" w:rsidRDefault="00D4134D">
      <w:pPr>
        <w:pStyle w:val="divdocumentdivsectiontitle"/>
        <w:pBdr>
          <w:bottom w:val="none" w:sz="0" w:space="5" w:color="auto"/>
        </w:pBdr>
        <w:rPr>
          <w:rFonts w:ascii="Century Gothic" w:eastAsia="Century Gothic" w:hAnsi="Century Gothic" w:cs="Century Gothic"/>
          <w:b/>
          <w:bCs/>
        </w:rPr>
      </w:pPr>
    </w:p>
    <w:p w14:paraId="40E066CF" w14:textId="4495F63D" w:rsidR="00D4134D" w:rsidRDefault="00D4134D">
      <w:pPr>
        <w:pStyle w:val="divdocumentdivsectiontitle"/>
        <w:pBdr>
          <w:bottom w:val="none" w:sz="0" w:space="5" w:color="auto"/>
        </w:pBdr>
        <w:rPr>
          <w:rStyle w:val="jobtitle"/>
          <w:rFonts w:ascii="Century Gothic" w:eastAsia="Century Gothic" w:hAnsi="Century Gothic" w:cs="Century Gothic"/>
          <w:b w:val="0"/>
          <w:color w:val="231F20"/>
          <w:sz w:val="18"/>
          <w:szCs w:val="18"/>
        </w:rPr>
      </w:pPr>
      <w:r w:rsidRPr="00D4134D">
        <w:rPr>
          <w:rFonts w:ascii="Century Gothic" w:eastAsia="Century Gothic" w:hAnsi="Century Gothic" w:cs="Century Gothic"/>
          <w:b/>
          <w:bCs/>
          <w:color w:val="auto"/>
          <w:sz w:val="20"/>
          <w:szCs w:val="20"/>
        </w:rPr>
        <w:t>SENIOR BUSINESS</w:t>
      </w:r>
      <w:r>
        <w:rPr>
          <w:rFonts w:ascii="Century Gothic" w:eastAsia="Century Gothic" w:hAnsi="Century Gothic" w:cs="Century Gothic"/>
          <w:b/>
          <w:bCs/>
          <w:color w:val="auto"/>
          <w:sz w:val="20"/>
          <w:szCs w:val="20"/>
        </w:rPr>
        <w:t xml:space="preserve"> SYSTEM </w:t>
      </w:r>
      <w:r w:rsidRPr="00D4134D">
        <w:rPr>
          <w:rFonts w:ascii="Century Gothic" w:eastAsia="Century Gothic" w:hAnsi="Century Gothic" w:cs="Century Gothic"/>
          <w:b/>
          <w:bCs/>
          <w:color w:val="auto"/>
          <w:sz w:val="20"/>
          <w:szCs w:val="20"/>
        </w:rPr>
        <w:t xml:space="preserve"> ANALYST</w:t>
      </w:r>
      <w:r>
        <w:rPr>
          <w:rFonts w:ascii="Century Gothic" w:eastAsia="Century Gothic" w:hAnsi="Century Gothic" w:cs="Century Gothic"/>
          <w:b/>
          <w:bCs/>
          <w:color w:val="auto"/>
          <w:sz w:val="20"/>
          <w:szCs w:val="20"/>
        </w:rPr>
        <w:t xml:space="preserve"> </w:t>
      </w:r>
      <w:r w:rsidRPr="00D4134D">
        <w:rPr>
          <w:rStyle w:val="jobtitle"/>
          <w:rFonts w:ascii="Century Gothic" w:eastAsia="Century Gothic" w:hAnsi="Century Gothic" w:cs="Century Gothic"/>
          <w:b w:val="0"/>
          <w:bCs w:val="0"/>
          <w:color w:val="231F20"/>
          <w:sz w:val="18"/>
          <w:szCs w:val="18"/>
        </w:rPr>
        <w:t>I</w:t>
      </w:r>
      <w:r w:rsidRPr="00E433B3">
        <w:rPr>
          <w:rStyle w:val="jobtitle"/>
          <w:rFonts w:ascii="Century Gothic" w:eastAsia="Century Gothic" w:hAnsi="Century Gothic" w:cs="Century Gothic"/>
          <w:b w:val="0"/>
          <w:color w:val="231F20"/>
          <w:sz w:val="18"/>
          <w:szCs w:val="18"/>
        </w:rPr>
        <w:t xml:space="preserve"> 0</w:t>
      </w:r>
      <w:r>
        <w:rPr>
          <w:rStyle w:val="jobtitle"/>
          <w:rFonts w:ascii="Century Gothic" w:eastAsia="Century Gothic" w:hAnsi="Century Gothic" w:cs="Century Gothic"/>
          <w:b w:val="0"/>
          <w:color w:val="231F20"/>
          <w:sz w:val="18"/>
          <w:szCs w:val="18"/>
        </w:rPr>
        <w:t>7</w:t>
      </w:r>
      <w:r w:rsidRPr="00E433B3">
        <w:rPr>
          <w:rStyle w:val="jobtitle"/>
          <w:rFonts w:ascii="Century Gothic" w:eastAsia="Century Gothic" w:hAnsi="Century Gothic" w:cs="Century Gothic"/>
          <w:b w:val="0"/>
          <w:color w:val="231F20"/>
          <w:sz w:val="18"/>
          <w:szCs w:val="18"/>
        </w:rPr>
        <w:t>/</w:t>
      </w:r>
      <w:r>
        <w:rPr>
          <w:rStyle w:val="jobtitle"/>
          <w:rFonts w:ascii="Century Gothic" w:eastAsia="Century Gothic" w:hAnsi="Century Gothic" w:cs="Century Gothic"/>
          <w:b w:val="0"/>
          <w:color w:val="231F20"/>
          <w:sz w:val="18"/>
          <w:szCs w:val="18"/>
        </w:rPr>
        <w:t>25</w:t>
      </w:r>
      <w:r w:rsidRPr="00E433B3">
        <w:rPr>
          <w:rStyle w:val="jobtitle"/>
          <w:rFonts w:ascii="Century Gothic" w:eastAsia="Century Gothic" w:hAnsi="Century Gothic" w:cs="Century Gothic"/>
          <w:b w:val="0"/>
          <w:color w:val="231F20"/>
          <w:sz w:val="18"/>
          <w:szCs w:val="18"/>
        </w:rPr>
        <w:t>/202</w:t>
      </w:r>
      <w:r>
        <w:rPr>
          <w:rStyle w:val="jobtitle"/>
          <w:rFonts w:ascii="Century Gothic" w:eastAsia="Century Gothic" w:hAnsi="Century Gothic" w:cs="Century Gothic"/>
          <w:b w:val="0"/>
          <w:color w:val="231F20"/>
          <w:sz w:val="18"/>
          <w:szCs w:val="18"/>
        </w:rPr>
        <w:t>2</w:t>
      </w:r>
      <w:r w:rsidRPr="00E433B3">
        <w:rPr>
          <w:rStyle w:val="jobtitle"/>
          <w:rFonts w:ascii="Century Gothic" w:eastAsia="Century Gothic" w:hAnsi="Century Gothic" w:cs="Century Gothic"/>
          <w:b w:val="0"/>
          <w:color w:val="231F20"/>
          <w:sz w:val="18"/>
          <w:szCs w:val="18"/>
        </w:rPr>
        <w:t xml:space="preserve"> to </w:t>
      </w:r>
      <w:r w:rsidR="00EE09E8">
        <w:rPr>
          <w:rStyle w:val="jobtitle"/>
          <w:rFonts w:ascii="Century Gothic" w:eastAsia="Century Gothic" w:hAnsi="Century Gothic" w:cs="Century Gothic"/>
          <w:b w:val="0"/>
          <w:color w:val="231F20"/>
          <w:sz w:val="18"/>
          <w:szCs w:val="18"/>
        </w:rPr>
        <w:t xml:space="preserve">Aug </w:t>
      </w:r>
      <w:r w:rsidR="003D566F">
        <w:rPr>
          <w:rStyle w:val="jobtitle"/>
          <w:rFonts w:ascii="Century Gothic" w:eastAsia="Century Gothic" w:hAnsi="Century Gothic" w:cs="Century Gothic"/>
          <w:b w:val="0"/>
          <w:color w:val="231F20"/>
          <w:sz w:val="18"/>
          <w:szCs w:val="18"/>
        </w:rPr>
        <w:t xml:space="preserve"> 2023</w:t>
      </w:r>
    </w:p>
    <w:p w14:paraId="275804DF" w14:textId="12A6C049" w:rsidR="00D4134D" w:rsidRDefault="00D4134D">
      <w:pPr>
        <w:pStyle w:val="divdocumentdivsectiontitle"/>
        <w:pBdr>
          <w:bottom w:val="none" w:sz="0" w:space="5" w:color="auto"/>
        </w:pBdr>
        <w:rPr>
          <w:rStyle w:val="jobtitle"/>
          <w:rFonts w:ascii="Century Gothic" w:eastAsia="Century Gothic" w:hAnsi="Century Gothic" w:cs="Century Gothic"/>
          <w:bCs w:val="0"/>
          <w:color w:val="231F20"/>
          <w:sz w:val="18"/>
          <w:szCs w:val="18"/>
        </w:rPr>
      </w:pPr>
      <w:r w:rsidRPr="00D4134D">
        <w:rPr>
          <w:rStyle w:val="jobtitle"/>
          <w:rFonts w:ascii="Century Gothic" w:eastAsia="Century Gothic" w:hAnsi="Century Gothic" w:cs="Century Gothic"/>
          <w:bCs w:val="0"/>
          <w:color w:val="231F20"/>
          <w:sz w:val="18"/>
          <w:szCs w:val="18"/>
        </w:rPr>
        <w:t xml:space="preserve">cARENET </w:t>
      </w:r>
      <w:r w:rsidR="00FD1280" w:rsidRPr="00D4134D">
        <w:rPr>
          <w:rStyle w:val="jobtitle"/>
          <w:rFonts w:ascii="Century Gothic" w:eastAsia="Century Gothic" w:hAnsi="Century Gothic" w:cs="Century Gothic"/>
          <w:bCs w:val="0"/>
          <w:color w:val="231F20"/>
          <w:sz w:val="18"/>
          <w:szCs w:val="18"/>
        </w:rPr>
        <w:t>HEALTH</w:t>
      </w:r>
      <w:r w:rsidR="00FD1280">
        <w:rPr>
          <w:rStyle w:val="jobtitle"/>
          <w:rFonts w:ascii="Century Gothic" w:eastAsia="Century Gothic" w:hAnsi="Century Gothic" w:cs="Century Gothic"/>
          <w:bCs w:val="0"/>
          <w:color w:val="231F20"/>
          <w:sz w:val="18"/>
          <w:szCs w:val="18"/>
        </w:rPr>
        <w:t>,</w:t>
      </w:r>
      <w:r w:rsidR="00A80D2E">
        <w:rPr>
          <w:rStyle w:val="jobtitle"/>
          <w:rFonts w:ascii="Century Gothic" w:eastAsia="Century Gothic" w:hAnsi="Century Gothic" w:cs="Century Gothic"/>
          <w:bCs w:val="0"/>
          <w:color w:val="231F20"/>
          <w:sz w:val="18"/>
          <w:szCs w:val="18"/>
        </w:rPr>
        <w:t xml:space="preserve"> San antonio TX</w:t>
      </w:r>
    </w:p>
    <w:p w14:paraId="6450E206" w14:textId="68A6D419" w:rsidR="00D4134D" w:rsidRDefault="00E81ED6">
      <w:pPr>
        <w:pStyle w:val="divdocumentdivsectiontitle"/>
        <w:pBdr>
          <w:bottom w:val="none" w:sz="0" w:space="5" w:color="auto"/>
        </w:pBdr>
        <w:rPr>
          <w:rFonts w:ascii="Century Gothic" w:hAnsi="Century Gothic" w:cstheme="majorHAnsi"/>
          <w:color w:val="auto"/>
          <w:sz w:val="18"/>
          <w:szCs w:val="18"/>
          <w:shd w:val="clear" w:color="auto" w:fill="FFFFFF"/>
        </w:rPr>
      </w:pPr>
      <w:proofErr w:type="spellStart"/>
      <w:r>
        <w:rPr>
          <w:rFonts w:ascii="Century Gothic" w:hAnsi="Century Gothic" w:cstheme="majorHAnsi"/>
          <w:color w:val="auto"/>
          <w:sz w:val="18"/>
          <w:szCs w:val="18"/>
          <w:shd w:val="clear" w:color="auto" w:fill="FFFFFF"/>
        </w:rPr>
        <w:t>Carenet</w:t>
      </w:r>
      <w:proofErr w:type="spellEnd"/>
      <w:r>
        <w:rPr>
          <w:rFonts w:ascii="Century Gothic" w:hAnsi="Century Gothic" w:cstheme="majorHAnsi"/>
          <w:color w:val="auto"/>
          <w:sz w:val="18"/>
          <w:szCs w:val="18"/>
          <w:shd w:val="clear" w:color="auto" w:fill="FFFFFF"/>
        </w:rPr>
        <w:t xml:space="preserve"> is a </w:t>
      </w:r>
      <w:r w:rsidRPr="00E81ED6">
        <w:rPr>
          <w:rFonts w:ascii="Century Gothic" w:hAnsi="Century Gothic" w:cstheme="majorHAnsi"/>
          <w:color w:val="auto"/>
          <w:sz w:val="18"/>
          <w:szCs w:val="18"/>
          <w:shd w:val="clear" w:color="auto" w:fill="FFFFFF"/>
        </w:rPr>
        <w:t xml:space="preserve">provider of healthcare engagement, clinical support, telehealth and advocacy solutions, </w:t>
      </w:r>
      <w:r w:rsidR="00FD1280" w:rsidRPr="00E81ED6">
        <w:rPr>
          <w:rFonts w:ascii="Century Gothic" w:hAnsi="Century Gothic" w:cstheme="majorHAnsi"/>
          <w:color w:val="auto"/>
          <w:sz w:val="18"/>
          <w:szCs w:val="18"/>
          <w:shd w:val="clear" w:color="auto" w:fill="FFFFFF"/>
        </w:rPr>
        <w:t>leading to</w:t>
      </w:r>
      <w:r w:rsidRPr="00E81ED6">
        <w:rPr>
          <w:rFonts w:ascii="Century Gothic" w:hAnsi="Century Gothic" w:cstheme="majorHAnsi"/>
          <w:color w:val="auto"/>
          <w:sz w:val="18"/>
          <w:szCs w:val="18"/>
          <w:shd w:val="clear" w:color="auto" w:fill="FFFFFF"/>
        </w:rPr>
        <w:t xml:space="preserve"> a consumer engagement breakthrough. </w:t>
      </w:r>
    </w:p>
    <w:p w14:paraId="7CAD6862" w14:textId="425B18C1" w:rsidR="00E81ED6" w:rsidRDefault="00E81ED6">
      <w:pPr>
        <w:pStyle w:val="divdocumentdivsectiontitle"/>
        <w:pBdr>
          <w:bottom w:val="none" w:sz="0" w:space="5" w:color="auto"/>
        </w:pBdr>
        <w:rPr>
          <w:rFonts w:ascii="Century Gothic" w:hAnsi="Century Gothic" w:cstheme="majorHAnsi"/>
          <w:color w:val="auto"/>
          <w:sz w:val="18"/>
          <w:szCs w:val="18"/>
          <w:shd w:val="clear" w:color="auto" w:fill="FFFFFF"/>
        </w:rPr>
      </w:pPr>
      <w:r>
        <w:rPr>
          <w:rFonts w:ascii="Century Gothic" w:hAnsi="Century Gothic" w:cstheme="majorHAnsi"/>
          <w:color w:val="auto"/>
          <w:sz w:val="18"/>
          <w:szCs w:val="18"/>
          <w:shd w:val="clear" w:color="auto" w:fill="FFFFFF"/>
        </w:rPr>
        <w:t xml:space="preserve">Managed multiple projects inside </w:t>
      </w:r>
      <w:proofErr w:type="spellStart"/>
      <w:r>
        <w:rPr>
          <w:rFonts w:ascii="Century Gothic" w:hAnsi="Century Gothic" w:cstheme="majorHAnsi"/>
          <w:color w:val="auto"/>
          <w:sz w:val="18"/>
          <w:szCs w:val="18"/>
          <w:shd w:val="clear" w:color="auto" w:fill="FFFFFF"/>
        </w:rPr>
        <w:t>Carenet</w:t>
      </w:r>
      <w:proofErr w:type="spellEnd"/>
      <w:r>
        <w:rPr>
          <w:rFonts w:ascii="Century Gothic" w:hAnsi="Century Gothic" w:cstheme="majorHAnsi"/>
          <w:color w:val="auto"/>
          <w:sz w:val="18"/>
          <w:szCs w:val="18"/>
          <w:shd w:val="clear" w:color="auto" w:fill="FFFFFF"/>
        </w:rPr>
        <w:t>.</w:t>
      </w:r>
    </w:p>
    <w:p w14:paraId="66F388E2" w14:textId="30016A2C" w:rsidR="00FD2866" w:rsidRPr="00FD2866" w:rsidRDefault="00F77001" w:rsidP="00F77001">
      <w:pPr>
        <w:pStyle w:val="divdocumentdivsectiontitle"/>
        <w:numPr>
          <w:ilvl w:val="0"/>
          <w:numId w:val="17"/>
        </w:numPr>
        <w:pBdr>
          <w:bottom w:val="none" w:sz="0" w:space="5" w:color="auto"/>
        </w:pBdr>
        <w:rPr>
          <w:rStyle w:val="jobtitle"/>
          <w:rFonts w:ascii="Century Gothic" w:eastAsia="Century Gothic" w:hAnsi="Century Gothic" w:cstheme="majorHAnsi"/>
          <w:b w:val="0"/>
          <w:color w:val="auto"/>
          <w:sz w:val="18"/>
          <w:szCs w:val="18"/>
        </w:rPr>
      </w:pPr>
      <w:r>
        <w:rPr>
          <w:rStyle w:val="jobtitle"/>
          <w:rFonts w:ascii="Century Gothic" w:eastAsia="Century Gothic" w:hAnsi="Century Gothic" w:cstheme="majorHAnsi"/>
          <w:b w:val="0"/>
          <w:caps w:val="0"/>
          <w:color w:val="auto"/>
          <w:sz w:val="18"/>
          <w:szCs w:val="18"/>
        </w:rPr>
        <w:t>some of the projects include</w:t>
      </w:r>
      <w:r w:rsidR="00FD2866">
        <w:rPr>
          <w:rStyle w:val="jobtitle"/>
          <w:rFonts w:ascii="Century Gothic" w:eastAsia="Century Gothic" w:hAnsi="Century Gothic" w:cstheme="majorHAnsi"/>
          <w:b w:val="0"/>
          <w:color w:val="auto"/>
          <w:sz w:val="18"/>
          <w:szCs w:val="18"/>
        </w:rPr>
        <w:t>,</w:t>
      </w:r>
    </w:p>
    <w:p w14:paraId="3BD18D2A" w14:textId="6BF31182" w:rsidR="00E81ED6" w:rsidRDefault="00FD2866" w:rsidP="00F77001">
      <w:pPr>
        <w:pStyle w:val="divdocumentdivsectiontitle"/>
        <w:numPr>
          <w:ilvl w:val="1"/>
          <w:numId w:val="17"/>
        </w:numPr>
        <w:pBdr>
          <w:bottom w:val="none" w:sz="0" w:space="5" w:color="auto"/>
        </w:pBdr>
        <w:rPr>
          <w:rStyle w:val="jobtitle"/>
          <w:rFonts w:ascii="Century Gothic" w:eastAsia="Century Gothic" w:hAnsi="Century Gothic" w:cstheme="majorHAnsi"/>
          <w:bCs w:val="0"/>
          <w:color w:val="auto"/>
          <w:sz w:val="18"/>
          <w:szCs w:val="18"/>
        </w:rPr>
      </w:pPr>
      <w:r>
        <w:rPr>
          <w:rStyle w:val="jobtitle"/>
          <w:rFonts w:ascii="Century Gothic" w:eastAsia="Century Gothic" w:hAnsi="Century Gothic" w:cstheme="majorHAnsi"/>
          <w:bCs w:val="0"/>
          <w:color w:val="auto"/>
          <w:sz w:val="18"/>
          <w:szCs w:val="18"/>
        </w:rPr>
        <w:t>Revised IVR Project</w:t>
      </w:r>
    </w:p>
    <w:p w14:paraId="3AEB9AB0" w14:textId="55EB8716" w:rsidR="00FD2866" w:rsidRDefault="00FD2866" w:rsidP="00F77001">
      <w:pPr>
        <w:pStyle w:val="divdocumentdivsectiontitle"/>
        <w:numPr>
          <w:ilvl w:val="1"/>
          <w:numId w:val="17"/>
        </w:numPr>
        <w:pBdr>
          <w:bottom w:val="none" w:sz="0" w:space="5" w:color="auto"/>
        </w:pBdr>
        <w:rPr>
          <w:rStyle w:val="jobtitle"/>
          <w:rFonts w:ascii="Century Gothic" w:eastAsia="Century Gothic" w:hAnsi="Century Gothic" w:cstheme="majorHAnsi"/>
          <w:bCs w:val="0"/>
          <w:color w:val="auto"/>
          <w:sz w:val="18"/>
          <w:szCs w:val="18"/>
        </w:rPr>
      </w:pPr>
      <w:r>
        <w:rPr>
          <w:rStyle w:val="jobtitle"/>
          <w:rFonts w:ascii="Century Gothic" w:eastAsia="Century Gothic" w:hAnsi="Century Gothic" w:cstheme="majorHAnsi"/>
          <w:bCs w:val="0"/>
          <w:color w:val="auto"/>
          <w:sz w:val="18"/>
          <w:szCs w:val="18"/>
        </w:rPr>
        <w:t xml:space="preserve">ICIMS UKG </w:t>
      </w:r>
      <w:r w:rsidR="00ED68E7">
        <w:rPr>
          <w:rStyle w:val="jobtitle"/>
          <w:rFonts w:ascii="Century Gothic" w:eastAsia="Century Gothic" w:hAnsi="Century Gothic" w:cstheme="majorHAnsi"/>
          <w:bCs w:val="0"/>
          <w:color w:val="auto"/>
          <w:sz w:val="18"/>
          <w:szCs w:val="18"/>
        </w:rPr>
        <w:t xml:space="preserve"> PRO - </w:t>
      </w:r>
      <w:r>
        <w:rPr>
          <w:rStyle w:val="jobtitle"/>
          <w:rFonts w:ascii="Century Gothic" w:eastAsia="Century Gothic" w:hAnsi="Century Gothic" w:cstheme="majorHAnsi"/>
          <w:bCs w:val="0"/>
          <w:color w:val="auto"/>
          <w:sz w:val="18"/>
          <w:szCs w:val="18"/>
        </w:rPr>
        <w:t>API Integration</w:t>
      </w:r>
    </w:p>
    <w:p w14:paraId="59BCAF75" w14:textId="5F28BDB0" w:rsidR="00FD2866" w:rsidRDefault="00FD2866" w:rsidP="00F77001">
      <w:pPr>
        <w:pStyle w:val="divdocumentdivsectiontitle"/>
        <w:numPr>
          <w:ilvl w:val="1"/>
          <w:numId w:val="17"/>
        </w:numPr>
        <w:pBdr>
          <w:bottom w:val="none" w:sz="0" w:space="5" w:color="auto"/>
        </w:pBdr>
        <w:rPr>
          <w:rStyle w:val="jobtitle"/>
          <w:rFonts w:ascii="Century Gothic" w:eastAsia="Century Gothic" w:hAnsi="Century Gothic" w:cstheme="majorHAnsi"/>
          <w:bCs w:val="0"/>
          <w:color w:val="auto"/>
          <w:sz w:val="18"/>
          <w:szCs w:val="18"/>
        </w:rPr>
      </w:pPr>
      <w:r>
        <w:rPr>
          <w:rStyle w:val="jobtitle"/>
          <w:rFonts w:ascii="Century Gothic" w:eastAsia="Century Gothic" w:hAnsi="Century Gothic" w:cstheme="majorHAnsi"/>
          <w:bCs w:val="0"/>
          <w:color w:val="auto"/>
          <w:sz w:val="18"/>
          <w:szCs w:val="18"/>
        </w:rPr>
        <w:t>Dynamic Greetings for Carescripts Users</w:t>
      </w:r>
    </w:p>
    <w:p w14:paraId="328734B8" w14:textId="100D8F5C" w:rsidR="00FD2866" w:rsidRDefault="00FD2866">
      <w:pPr>
        <w:pStyle w:val="divdocumentdivsectiontitle"/>
        <w:pBdr>
          <w:bottom w:val="none" w:sz="0" w:space="5" w:color="auto"/>
        </w:pBdr>
        <w:rPr>
          <w:rStyle w:val="jobtitle"/>
          <w:rFonts w:ascii="Century Gothic" w:eastAsia="Century Gothic" w:hAnsi="Century Gothic" w:cstheme="majorHAnsi"/>
          <w:bCs w:val="0"/>
          <w:color w:val="auto"/>
          <w:sz w:val="18"/>
          <w:szCs w:val="18"/>
        </w:rPr>
      </w:pPr>
    </w:p>
    <w:p w14:paraId="73418387" w14:textId="4EA06C43" w:rsidR="00BF3DD3" w:rsidRPr="00F77001" w:rsidRDefault="00BF3DD3" w:rsidP="00F77001">
      <w:pPr>
        <w:pStyle w:val="ListParagraph"/>
        <w:numPr>
          <w:ilvl w:val="0"/>
          <w:numId w:val="17"/>
        </w:numPr>
        <w:rPr>
          <w:rStyle w:val="jobtitle"/>
          <w:rFonts w:ascii="Century Gothic" w:eastAsia="Century Gothic" w:hAnsi="Century Gothic" w:cstheme="majorHAnsi"/>
          <w:b w:val="0"/>
          <w:sz w:val="18"/>
          <w:szCs w:val="18"/>
        </w:rPr>
      </w:pPr>
      <w:r w:rsidRPr="00F77001">
        <w:rPr>
          <w:rStyle w:val="jobtitle"/>
          <w:rFonts w:ascii="Century Gothic" w:eastAsia="Century Gothic" w:hAnsi="Century Gothic" w:cstheme="majorHAnsi"/>
          <w:b w:val="0"/>
          <w:caps w:val="0"/>
          <w:sz w:val="18"/>
          <w:szCs w:val="18"/>
        </w:rPr>
        <w:t>Conducted multiple discovery sess</w:t>
      </w:r>
      <w:r w:rsidR="00397DF5" w:rsidRPr="00F77001">
        <w:rPr>
          <w:rStyle w:val="jobtitle"/>
          <w:rFonts w:ascii="Century Gothic" w:eastAsia="Century Gothic" w:hAnsi="Century Gothic" w:cstheme="majorHAnsi"/>
          <w:b w:val="0"/>
          <w:caps w:val="0"/>
          <w:sz w:val="18"/>
          <w:szCs w:val="18"/>
        </w:rPr>
        <w:t>i</w:t>
      </w:r>
      <w:r w:rsidRPr="00F77001">
        <w:rPr>
          <w:rStyle w:val="jobtitle"/>
          <w:rFonts w:ascii="Century Gothic" w:eastAsia="Century Gothic" w:hAnsi="Century Gothic" w:cstheme="majorHAnsi"/>
          <w:b w:val="0"/>
          <w:caps w:val="0"/>
          <w:sz w:val="18"/>
          <w:szCs w:val="18"/>
        </w:rPr>
        <w:t xml:space="preserve">ons and </w:t>
      </w:r>
      <w:r w:rsidR="00397DF5" w:rsidRPr="00F77001">
        <w:rPr>
          <w:rStyle w:val="jobtitle"/>
          <w:rFonts w:ascii="Century Gothic" w:eastAsia="Century Gothic" w:hAnsi="Century Gothic" w:cstheme="majorHAnsi"/>
          <w:b w:val="0"/>
          <w:caps w:val="0"/>
          <w:sz w:val="18"/>
          <w:szCs w:val="18"/>
        </w:rPr>
        <w:t>JAD sessions</w:t>
      </w:r>
      <w:r w:rsidRPr="00F77001">
        <w:rPr>
          <w:rStyle w:val="jobtitle"/>
          <w:rFonts w:ascii="Century Gothic" w:eastAsia="Century Gothic" w:hAnsi="Century Gothic" w:cstheme="majorHAnsi"/>
          <w:b w:val="0"/>
          <w:caps w:val="0"/>
          <w:sz w:val="18"/>
          <w:szCs w:val="18"/>
        </w:rPr>
        <w:t xml:space="preserve"> to get the requirements straight from business.</w:t>
      </w:r>
    </w:p>
    <w:p w14:paraId="50A5A84D" w14:textId="1AD3E19A" w:rsidR="00BF3DD3" w:rsidRPr="00F77001" w:rsidRDefault="00447C57" w:rsidP="00F77001">
      <w:pPr>
        <w:pStyle w:val="ListParagraph"/>
        <w:numPr>
          <w:ilvl w:val="0"/>
          <w:numId w:val="17"/>
        </w:numPr>
        <w:rPr>
          <w:rStyle w:val="jobtitle"/>
          <w:rFonts w:ascii="Century Gothic" w:eastAsia="Century Gothic" w:hAnsi="Century Gothic" w:cstheme="majorHAnsi"/>
          <w:b w:val="0"/>
          <w:sz w:val="18"/>
          <w:szCs w:val="18"/>
        </w:rPr>
      </w:pPr>
      <w:r>
        <w:rPr>
          <w:rStyle w:val="jobtitle"/>
          <w:rFonts w:ascii="Century Gothic" w:eastAsia="Century Gothic" w:hAnsi="Century Gothic" w:cstheme="majorHAnsi"/>
          <w:b w:val="0"/>
          <w:caps w:val="0"/>
          <w:sz w:val="18"/>
          <w:szCs w:val="18"/>
        </w:rPr>
        <w:t>R</w:t>
      </w:r>
      <w:r w:rsidRPr="00F77001">
        <w:rPr>
          <w:rStyle w:val="jobtitle"/>
          <w:rFonts w:ascii="Century Gothic" w:eastAsia="Century Gothic" w:hAnsi="Century Gothic" w:cstheme="majorHAnsi"/>
          <w:b w:val="0"/>
          <w:caps w:val="0"/>
          <w:sz w:val="18"/>
          <w:szCs w:val="18"/>
        </w:rPr>
        <w:t>esponsible for creating wireframes and mockups for the development teams.</w:t>
      </w:r>
    </w:p>
    <w:p w14:paraId="51A337AE" w14:textId="746F3643" w:rsidR="00F77001" w:rsidRPr="00241B1C" w:rsidRDefault="00447C57" w:rsidP="00F77001">
      <w:pPr>
        <w:pStyle w:val="ListParagraph"/>
        <w:numPr>
          <w:ilvl w:val="0"/>
          <w:numId w:val="17"/>
        </w:numPr>
        <w:rPr>
          <w:rStyle w:val="jobtitle"/>
          <w:rFonts w:ascii="Century Gothic" w:eastAsia="Century Gothic" w:hAnsi="Century Gothic" w:cstheme="majorHAnsi"/>
          <w:b w:val="0"/>
          <w:sz w:val="18"/>
          <w:szCs w:val="18"/>
        </w:rPr>
      </w:pPr>
      <w:r w:rsidRPr="00F77001">
        <w:rPr>
          <w:rStyle w:val="jobtitle"/>
          <w:rFonts w:ascii="Century Gothic" w:eastAsia="Century Gothic" w:hAnsi="Century Gothic" w:cstheme="majorHAnsi"/>
          <w:b w:val="0"/>
          <w:caps w:val="0"/>
          <w:sz w:val="18"/>
          <w:szCs w:val="18"/>
        </w:rPr>
        <w:t xml:space="preserve">actively worked with business team to elicit the </w:t>
      </w:r>
      <w:r w:rsidR="00FD1280" w:rsidRPr="00F77001">
        <w:rPr>
          <w:rStyle w:val="jobtitle"/>
          <w:rFonts w:ascii="Century Gothic" w:eastAsia="Century Gothic" w:hAnsi="Century Gothic" w:cstheme="majorHAnsi"/>
          <w:b w:val="0"/>
          <w:caps w:val="0"/>
          <w:sz w:val="18"/>
          <w:szCs w:val="18"/>
        </w:rPr>
        <w:t>high-level requirements</w:t>
      </w:r>
      <w:r w:rsidRPr="00F77001">
        <w:rPr>
          <w:rStyle w:val="jobtitle"/>
          <w:rFonts w:ascii="Century Gothic" w:eastAsia="Century Gothic" w:hAnsi="Century Gothic" w:cstheme="majorHAnsi"/>
          <w:b w:val="0"/>
          <w:caps w:val="0"/>
          <w:sz w:val="18"/>
          <w:szCs w:val="18"/>
        </w:rPr>
        <w:t xml:space="preserve"> and breakdown in to actionable smaller requirements.</w:t>
      </w:r>
    </w:p>
    <w:p w14:paraId="298B7454" w14:textId="1AB27BE3" w:rsidR="00241B1C" w:rsidRPr="00241B1C" w:rsidRDefault="00241B1C" w:rsidP="00F77001">
      <w:pPr>
        <w:pStyle w:val="ListParagraph"/>
        <w:numPr>
          <w:ilvl w:val="0"/>
          <w:numId w:val="17"/>
        </w:numPr>
        <w:rPr>
          <w:rStyle w:val="jobtitle"/>
          <w:rFonts w:ascii="Century Gothic" w:eastAsia="Century Gothic" w:hAnsi="Century Gothic" w:cstheme="majorHAnsi"/>
          <w:b w:val="0"/>
          <w:sz w:val="18"/>
          <w:szCs w:val="18"/>
        </w:rPr>
      </w:pPr>
      <w:r>
        <w:rPr>
          <w:rStyle w:val="jobtitle"/>
          <w:rFonts w:ascii="Century Gothic" w:eastAsia="Century Gothic" w:hAnsi="Century Gothic" w:cstheme="majorHAnsi"/>
          <w:b w:val="0"/>
          <w:caps w:val="0"/>
          <w:sz w:val="18"/>
          <w:szCs w:val="18"/>
        </w:rPr>
        <w:t>Worked with cross functiona</w:t>
      </w:r>
      <w:r w:rsidR="00830262">
        <w:rPr>
          <w:rStyle w:val="jobtitle"/>
          <w:rFonts w:ascii="Century Gothic" w:eastAsia="Century Gothic" w:hAnsi="Century Gothic" w:cstheme="majorHAnsi"/>
          <w:b w:val="0"/>
          <w:caps w:val="0"/>
          <w:sz w:val="18"/>
          <w:szCs w:val="18"/>
        </w:rPr>
        <w:t>l</w:t>
      </w:r>
      <w:r>
        <w:rPr>
          <w:rStyle w:val="jobtitle"/>
          <w:rFonts w:ascii="Century Gothic" w:eastAsia="Century Gothic" w:hAnsi="Century Gothic" w:cstheme="majorHAnsi"/>
          <w:b w:val="0"/>
          <w:caps w:val="0"/>
          <w:sz w:val="18"/>
          <w:szCs w:val="18"/>
        </w:rPr>
        <w:t xml:space="preserve"> teams to ensure proper change management for integrations, and IT systems. </w:t>
      </w:r>
    </w:p>
    <w:p w14:paraId="607DBFD7" w14:textId="5AF29527" w:rsidR="00241B1C" w:rsidRPr="00E15FB1" w:rsidRDefault="00241B1C" w:rsidP="00F77001">
      <w:pPr>
        <w:pStyle w:val="ListParagraph"/>
        <w:numPr>
          <w:ilvl w:val="0"/>
          <w:numId w:val="17"/>
        </w:numPr>
        <w:rPr>
          <w:rStyle w:val="jobtitle"/>
          <w:rFonts w:ascii="Century Gothic" w:eastAsia="Century Gothic" w:hAnsi="Century Gothic" w:cstheme="majorHAnsi"/>
          <w:b w:val="0"/>
          <w:sz w:val="18"/>
          <w:szCs w:val="18"/>
        </w:rPr>
      </w:pPr>
      <w:r>
        <w:rPr>
          <w:rStyle w:val="jobtitle"/>
          <w:rFonts w:ascii="Century Gothic" w:eastAsia="Century Gothic" w:hAnsi="Century Gothic" w:cstheme="majorHAnsi"/>
          <w:b w:val="0"/>
          <w:caps w:val="0"/>
          <w:sz w:val="18"/>
          <w:szCs w:val="18"/>
        </w:rPr>
        <w:t xml:space="preserve">Ensured SLA and service delivery standards were met in collaboration with vendors. </w:t>
      </w:r>
    </w:p>
    <w:p w14:paraId="2E4210FB" w14:textId="6A0D6D6B" w:rsidR="00E15FB1" w:rsidRPr="00E15FB1" w:rsidRDefault="00E15FB1" w:rsidP="00F77001">
      <w:pPr>
        <w:pStyle w:val="ListParagraph"/>
        <w:numPr>
          <w:ilvl w:val="0"/>
          <w:numId w:val="17"/>
        </w:numPr>
        <w:rPr>
          <w:rStyle w:val="jobtitle"/>
          <w:rFonts w:ascii="Century Gothic" w:eastAsia="Century Gothic" w:hAnsi="Century Gothic" w:cstheme="majorHAnsi"/>
          <w:b w:val="0"/>
          <w:sz w:val="18"/>
          <w:szCs w:val="18"/>
        </w:rPr>
      </w:pPr>
      <w:r>
        <w:rPr>
          <w:rStyle w:val="jobtitle"/>
          <w:rFonts w:ascii="Century Gothic" w:eastAsia="Century Gothic" w:hAnsi="Century Gothic" w:cstheme="majorHAnsi"/>
          <w:b w:val="0"/>
          <w:caps w:val="0"/>
          <w:sz w:val="18"/>
          <w:szCs w:val="18"/>
        </w:rPr>
        <w:t xml:space="preserve">Identify key </w:t>
      </w:r>
      <w:proofErr w:type="spellStart"/>
      <w:r>
        <w:rPr>
          <w:rStyle w:val="jobtitle"/>
          <w:rFonts w:ascii="Century Gothic" w:eastAsia="Century Gothic" w:hAnsi="Century Gothic" w:cstheme="majorHAnsi"/>
          <w:b w:val="0"/>
          <w:caps w:val="0"/>
          <w:sz w:val="18"/>
          <w:szCs w:val="18"/>
        </w:rPr>
        <w:t>usecases</w:t>
      </w:r>
      <w:proofErr w:type="spellEnd"/>
      <w:r>
        <w:rPr>
          <w:rStyle w:val="jobtitle"/>
          <w:rFonts w:ascii="Century Gothic" w:eastAsia="Century Gothic" w:hAnsi="Century Gothic" w:cstheme="majorHAnsi"/>
          <w:b w:val="0"/>
          <w:caps w:val="0"/>
          <w:sz w:val="18"/>
          <w:szCs w:val="18"/>
        </w:rPr>
        <w:t xml:space="preserve"> such as IVR, call routing, call recording, auto dialers, analytics requirements for cloud telephony systems.</w:t>
      </w:r>
    </w:p>
    <w:p w14:paraId="44742A65" w14:textId="2B74C31A" w:rsidR="00E15FB1" w:rsidRPr="00F77001" w:rsidRDefault="00E15FB1" w:rsidP="00F77001">
      <w:pPr>
        <w:pStyle w:val="ListParagraph"/>
        <w:numPr>
          <w:ilvl w:val="0"/>
          <w:numId w:val="17"/>
        </w:numPr>
        <w:rPr>
          <w:rStyle w:val="jobtitle"/>
          <w:rFonts w:ascii="Century Gothic" w:eastAsia="Century Gothic" w:hAnsi="Century Gothic" w:cstheme="majorHAnsi"/>
          <w:b w:val="0"/>
          <w:sz w:val="18"/>
          <w:szCs w:val="18"/>
        </w:rPr>
      </w:pPr>
      <w:r>
        <w:rPr>
          <w:rStyle w:val="jobtitle"/>
          <w:rFonts w:ascii="Century Gothic" w:eastAsia="Century Gothic" w:hAnsi="Century Gothic" w:cstheme="majorHAnsi"/>
          <w:b w:val="0"/>
          <w:caps w:val="0"/>
          <w:sz w:val="18"/>
          <w:szCs w:val="18"/>
        </w:rPr>
        <w:t xml:space="preserve">Define data flows between cloud telephony and customer management systems. </w:t>
      </w:r>
    </w:p>
    <w:p w14:paraId="34F37320" w14:textId="76DB2C39" w:rsidR="00F77001" w:rsidRPr="00F77001" w:rsidRDefault="00447C57" w:rsidP="00F77001">
      <w:pPr>
        <w:pStyle w:val="ListParagraph"/>
        <w:numPr>
          <w:ilvl w:val="0"/>
          <w:numId w:val="17"/>
        </w:numPr>
        <w:rPr>
          <w:rStyle w:val="jobtitle"/>
          <w:rFonts w:ascii="Century Gothic" w:eastAsia="Century Gothic" w:hAnsi="Century Gothic" w:cstheme="majorHAnsi"/>
          <w:b w:val="0"/>
          <w:sz w:val="18"/>
          <w:szCs w:val="18"/>
        </w:rPr>
      </w:pPr>
      <w:r>
        <w:rPr>
          <w:rStyle w:val="jobtitle"/>
          <w:rFonts w:ascii="Century Gothic" w:eastAsia="Century Gothic" w:hAnsi="Century Gothic" w:cstheme="majorHAnsi"/>
          <w:b w:val="0"/>
          <w:caps w:val="0"/>
          <w:sz w:val="18"/>
          <w:szCs w:val="18"/>
        </w:rPr>
        <w:t>C</w:t>
      </w:r>
      <w:r w:rsidRPr="00F77001">
        <w:rPr>
          <w:rStyle w:val="jobtitle"/>
          <w:rFonts w:ascii="Century Gothic" w:eastAsia="Century Gothic" w:hAnsi="Century Gothic" w:cstheme="majorHAnsi"/>
          <w:b w:val="0"/>
          <w:caps w:val="0"/>
          <w:sz w:val="18"/>
          <w:szCs w:val="18"/>
        </w:rPr>
        <w:t>ollaborated with project managers and director in developing and managing project plans.</w:t>
      </w:r>
    </w:p>
    <w:p w14:paraId="6A5CC00A" w14:textId="22589DD5" w:rsidR="00F77001" w:rsidRPr="00F77001" w:rsidRDefault="00447C57" w:rsidP="00F77001">
      <w:pPr>
        <w:pStyle w:val="ListParagraph"/>
        <w:numPr>
          <w:ilvl w:val="0"/>
          <w:numId w:val="17"/>
        </w:numPr>
        <w:rPr>
          <w:rStyle w:val="jobtitle"/>
          <w:rFonts w:ascii="Century Gothic" w:eastAsia="Century Gothic" w:hAnsi="Century Gothic" w:cstheme="majorHAnsi"/>
          <w:b w:val="0"/>
          <w:sz w:val="18"/>
          <w:szCs w:val="18"/>
        </w:rPr>
      </w:pPr>
      <w:r>
        <w:rPr>
          <w:rStyle w:val="jobtitle"/>
          <w:rFonts w:ascii="Century Gothic" w:eastAsia="Century Gothic" w:hAnsi="Century Gothic" w:cstheme="majorHAnsi"/>
          <w:b w:val="0"/>
          <w:caps w:val="0"/>
          <w:sz w:val="18"/>
          <w:szCs w:val="18"/>
        </w:rPr>
        <w:t>P</w:t>
      </w:r>
      <w:r w:rsidRPr="00F77001">
        <w:rPr>
          <w:rStyle w:val="jobtitle"/>
          <w:rFonts w:ascii="Century Gothic" w:eastAsia="Century Gothic" w:hAnsi="Century Gothic" w:cstheme="majorHAnsi"/>
          <w:b w:val="0"/>
          <w:caps w:val="0"/>
          <w:sz w:val="18"/>
          <w:szCs w:val="18"/>
        </w:rPr>
        <w:t xml:space="preserve">repared multiple project specification document. was responsible in getting final sign off from business after delivering the timed quality product. </w:t>
      </w:r>
    </w:p>
    <w:p w14:paraId="044BBCF2" w14:textId="22A093B9" w:rsidR="00F77001" w:rsidRPr="00F77001" w:rsidRDefault="00447C57" w:rsidP="00F77001">
      <w:pPr>
        <w:pStyle w:val="ListParagraph"/>
        <w:numPr>
          <w:ilvl w:val="0"/>
          <w:numId w:val="17"/>
        </w:numPr>
        <w:rPr>
          <w:rStyle w:val="jobtitle"/>
          <w:rFonts w:ascii="Century Gothic" w:eastAsia="Century Gothic" w:hAnsi="Century Gothic" w:cstheme="majorHAnsi"/>
          <w:b w:val="0"/>
          <w:sz w:val="18"/>
          <w:szCs w:val="18"/>
        </w:rPr>
      </w:pPr>
      <w:r>
        <w:rPr>
          <w:rStyle w:val="jobtitle"/>
          <w:rFonts w:ascii="Century Gothic" w:eastAsia="Century Gothic" w:hAnsi="Century Gothic" w:cstheme="majorHAnsi"/>
          <w:b w:val="0"/>
          <w:caps w:val="0"/>
          <w:sz w:val="18"/>
          <w:szCs w:val="18"/>
        </w:rPr>
        <w:t>A</w:t>
      </w:r>
      <w:r w:rsidRPr="00F77001">
        <w:rPr>
          <w:rStyle w:val="jobtitle"/>
          <w:rFonts w:ascii="Century Gothic" w:eastAsia="Century Gothic" w:hAnsi="Century Gothic" w:cstheme="majorHAnsi"/>
          <w:b w:val="0"/>
          <w:caps w:val="0"/>
          <w:sz w:val="18"/>
          <w:szCs w:val="18"/>
        </w:rPr>
        <w:t>ssisted the scrum master in backlog refinement and acted as a</w:t>
      </w:r>
      <w:r>
        <w:rPr>
          <w:rStyle w:val="jobtitle"/>
          <w:rFonts w:ascii="Century Gothic" w:eastAsia="Century Gothic" w:hAnsi="Century Gothic" w:cstheme="majorHAnsi"/>
          <w:b w:val="0"/>
          <w:caps w:val="0"/>
          <w:sz w:val="18"/>
          <w:szCs w:val="18"/>
        </w:rPr>
        <w:t xml:space="preserve"> </w:t>
      </w:r>
      <w:r w:rsidRPr="00F77001">
        <w:rPr>
          <w:rStyle w:val="jobtitle"/>
          <w:rFonts w:ascii="Century Gothic" w:eastAsia="Century Gothic" w:hAnsi="Century Gothic" w:cstheme="majorHAnsi"/>
          <w:b w:val="0"/>
          <w:caps w:val="0"/>
          <w:sz w:val="18"/>
          <w:szCs w:val="18"/>
        </w:rPr>
        <w:t>scrum master when needed</w:t>
      </w:r>
    </w:p>
    <w:p w14:paraId="4ECC8E68" w14:textId="6247D471" w:rsidR="00397DF5" w:rsidRPr="00F77001" w:rsidRDefault="00447C57" w:rsidP="00F77001">
      <w:pPr>
        <w:pStyle w:val="ListParagraph"/>
        <w:numPr>
          <w:ilvl w:val="0"/>
          <w:numId w:val="17"/>
        </w:numPr>
        <w:rPr>
          <w:rStyle w:val="jobtitle"/>
          <w:rFonts w:ascii="Century Gothic" w:eastAsia="Century Gothic" w:hAnsi="Century Gothic" w:cstheme="majorHAnsi"/>
          <w:b w:val="0"/>
          <w:sz w:val="18"/>
          <w:szCs w:val="18"/>
        </w:rPr>
      </w:pPr>
      <w:r>
        <w:rPr>
          <w:rStyle w:val="jobtitle"/>
          <w:rFonts w:ascii="Century Gothic" w:eastAsia="Century Gothic" w:hAnsi="Century Gothic" w:cstheme="majorHAnsi"/>
          <w:b w:val="0"/>
          <w:caps w:val="0"/>
          <w:sz w:val="18"/>
          <w:szCs w:val="18"/>
        </w:rPr>
        <w:t>S</w:t>
      </w:r>
      <w:r w:rsidRPr="00F77001">
        <w:rPr>
          <w:rStyle w:val="jobtitle"/>
          <w:rFonts w:ascii="Century Gothic" w:eastAsia="Century Gothic" w:hAnsi="Century Gothic" w:cstheme="majorHAnsi"/>
          <w:b w:val="0"/>
          <w:caps w:val="0"/>
          <w:sz w:val="18"/>
          <w:szCs w:val="18"/>
        </w:rPr>
        <w:t>upported quality assurance deliverables, communicated across all departments, escalate issues of concern.</w:t>
      </w:r>
    </w:p>
    <w:p w14:paraId="1C1C2D52" w14:textId="4DCD99DE" w:rsidR="00C4633B" w:rsidRDefault="00C4633B" w:rsidP="00F77001">
      <w:pPr>
        <w:pStyle w:val="ListParagraph"/>
        <w:numPr>
          <w:ilvl w:val="0"/>
          <w:numId w:val="17"/>
        </w:numPr>
        <w:rPr>
          <w:rStyle w:val="jobtitle"/>
          <w:rFonts w:ascii="Century Gothic" w:eastAsia="Century Gothic" w:hAnsi="Century Gothic" w:cstheme="majorHAnsi"/>
          <w:b w:val="0"/>
          <w:caps w:val="0"/>
          <w:sz w:val="18"/>
          <w:szCs w:val="18"/>
        </w:rPr>
      </w:pPr>
      <w:r>
        <w:rPr>
          <w:rStyle w:val="jobtitle"/>
          <w:rFonts w:ascii="Century Gothic" w:eastAsia="Century Gothic" w:hAnsi="Century Gothic" w:cstheme="majorHAnsi"/>
          <w:b w:val="0"/>
          <w:caps w:val="0"/>
          <w:sz w:val="18"/>
          <w:szCs w:val="18"/>
        </w:rPr>
        <w:t>W</w:t>
      </w:r>
      <w:r w:rsidRPr="00C4633B">
        <w:rPr>
          <w:rStyle w:val="jobtitle"/>
          <w:rFonts w:ascii="Century Gothic" w:eastAsia="Century Gothic" w:hAnsi="Century Gothic" w:cstheme="majorHAnsi"/>
          <w:b w:val="0"/>
          <w:caps w:val="0"/>
          <w:sz w:val="18"/>
          <w:szCs w:val="18"/>
        </w:rPr>
        <w:t>ork</w:t>
      </w:r>
      <w:r>
        <w:rPr>
          <w:rStyle w:val="jobtitle"/>
          <w:rFonts w:ascii="Century Gothic" w:eastAsia="Century Gothic" w:hAnsi="Century Gothic" w:cstheme="majorHAnsi"/>
          <w:b w:val="0"/>
          <w:caps w:val="0"/>
          <w:sz w:val="18"/>
          <w:szCs w:val="18"/>
        </w:rPr>
        <w:t>ed</w:t>
      </w:r>
      <w:r w:rsidRPr="00C4633B">
        <w:rPr>
          <w:rStyle w:val="jobtitle"/>
          <w:rFonts w:ascii="Century Gothic" w:eastAsia="Century Gothic" w:hAnsi="Century Gothic" w:cstheme="majorHAnsi"/>
          <w:b w:val="0"/>
          <w:caps w:val="0"/>
          <w:sz w:val="18"/>
          <w:szCs w:val="18"/>
        </w:rPr>
        <w:t xml:space="preserve"> with stakeholders to identify opportunities for process improvement, automation, and optimization to enhance efficiency and reduce costs.</w:t>
      </w:r>
    </w:p>
    <w:p w14:paraId="2D384529" w14:textId="1D59369E" w:rsidR="000D3D0B" w:rsidRDefault="008E3A1F" w:rsidP="00F77001">
      <w:pPr>
        <w:pStyle w:val="ListParagraph"/>
        <w:numPr>
          <w:ilvl w:val="0"/>
          <w:numId w:val="17"/>
        </w:numPr>
        <w:rPr>
          <w:rStyle w:val="jobtitle"/>
          <w:rFonts w:ascii="Century Gothic" w:eastAsia="Century Gothic" w:hAnsi="Century Gothic" w:cstheme="majorHAnsi"/>
          <w:b w:val="0"/>
          <w:caps w:val="0"/>
          <w:sz w:val="18"/>
          <w:szCs w:val="18"/>
        </w:rPr>
      </w:pPr>
      <w:r>
        <w:rPr>
          <w:rStyle w:val="jobtitle"/>
          <w:rFonts w:ascii="Century Gothic" w:eastAsia="Century Gothic" w:hAnsi="Century Gothic" w:cstheme="majorHAnsi"/>
          <w:b w:val="0"/>
          <w:caps w:val="0"/>
          <w:sz w:val="18"/>
          <w:szCs w:val="18"/>
        </w:rPr>
        <w:t>W</w:t>
      </w:r>
      <w:r w:rsidRPr="008E3A1F">
        <w:rPr>
          <w:rStyle w:val="jobtitle"/>
          <w:rFonts w:ascii="Century Gothic" w:eastAsia="Century Gothic" w:hAnsi="Century Gothic" w:cstheme="majorHAnsi"/>
          <w:b w:val="0"/>
          <w:caps w:val="0"/>
          <w:sz w:val="18"/>
          <w:szCs w:val="18"/>
        </w:rPr>
        <w:t>ork</w:t>
      </w:r>
      <w:r>
        <w:rPr>
          <w:rStyle w:val="jobtitle"/>
          <w:rFonts w:ascii="Century Gothic" w:eastAsia="Century Gothic" w:hAnsi="Century Gothic" w:cstheme="majorHAnsi"/>
          <w:b w:val="0"/>
          <w:caps w:val="0"/>
          <w:sz w:val="18"/>
          <w:szCs w:val="18"/>
        </w:rPr>
        <w:t>ed</w:t>
      </w:r>
      <w:r w:rsidRPr="008E3A1F">
        <w:rPr>
          <w:rStyle w:val="jobtitle"/>
          <w:rFonts w:ascii="Century Gothic" w:eastAsia="Century Gothic" w:hAnsi="Century Gothic" w:cstheme="majorHAnsi"/>
          <w:b w:val="0"/>
          <w:caps w:val="0"/>
          <w:sz w:val="18"/>
          <w:szCs w:val="18"/>
        </w:rPr>
        <w:t xml:space="preserve"> with stakeholders, including developers, architects, business users, and other members of the project team, to gather and document business requirements, functional specifications, and technical requirements for the Restful API.</w:t>
      </w:r>
    </w:p>
    <w:p w14:paraId="356B3F65" w14:textId="77777777" w:rsidR="00475CBA" w:rsidRPr="00AD4D3B" w:rsidRDefault="00475CBA" w:rsidP="00475CBA">
      <w:pPr>
        <w:numPr>
          <w:ilvl w:val="0"/>
          <w:numId w:val="17"/>
        </w:numPr>
        <w:spacing w:after="160" w:line="259" w:lineRule="auto"/>
        <w:rPr>
          <w:rFonts w:ascii="Century Gothic" w:hAnsi="Century Gothic"/>
          <w:sz w:val="18"/>
          <w:szCs w:val="18"/>
        </w:rPr>
      </w:pPr>
      <w:r w:rsidRPr="00AD4D3B">
        <w:rPr>
          <w:rFonts w:ascii="Century Gothic" w:hAnsi="Century Gothic"/>
          <w:sz w:val="18"/>
          <w:szCs w:val="18"/>
        </w:rPr>
        <w:t>Created end-to-end documentation including Business Requirement Documents (BRDs), Functional Specifications, Process Maps, Migration Plans, and Test Scripts.</w:t>
      </w:r>
    </w:p>
    <w:p w14:paraId="439F3FB1" w14:textId="30893D47" w:rsidR="00175FA6" w:rsidRPr="00175FA6" w:rsidRDefault="00175FA6" w:rsidP="00175FA6">
      <w:pPr>
        <w:pStyle w:val="ListParagraph"/>
        <w:numPr>
          <w:ilvl w:val="0"/>
          <w:numId w:val="17"/>
        </w:numPr>
        <w:rPr>
          <w:rStyle w:val="jobtitle"/>
          <w:rFonts w:ascii="Century Gothic" w:eastAsia="Century Gothic" w:hAnsi="Century Gothic" w:cstheme="majorHAnsi"/>
          <w:b w:val="0"/>
          <w:sz w:val="18"/>
          <w:szCs w:val="18"/>
        </w:rPr>
      </w:pPr>
      <w:r>
        <w:rPr>
          <w:rStyle w:val="jobtitle"/>
          <w:rFonts w:ascii="Century Gothic" w:eastAsia="Century Gothic" w:hAnsi="Century Gothic" w:cstheme="majorHAnsi"/>
          <w:b w:val="0"/>
          <w:caps w:val="0"/>
          <w:sz w:val="18"/>
          <w:szCs w:val="18"/>
        </w:rPr>
        <w:t>T</w:t>
      </w:r>
      <w:r w:rsidRPr="00175FA6">
        <w:rPr>
          <w:rStyle w:val="jobtitle"/>
          <w:rFonts w:ascii="Century Gothic" w:eastAsia="Century Gothic" w:hAnsi="Century Gothic" w:cstheme="majorHAnsi"/>
          <w:b w:val="0"/>
          <w:caps w:val="0"/>
          <w:sz w:val="18"/>
          <w:szCs w:val="18"/>
        </w:rPr>
        <w:t>ransforming raw data into meaningful information for various stakeholders</w:t>
      </w:r>
      <w:r>
        <w:rPr>
          <w:rStyle w:val="jobtitle"/>
          <w:rFonts w:ascii="Century Gothic" w:eastAsia="Century Gothic" w:hAnsi="Century Gothic" w:cstheme="majorHAnsi"/>
          <w:b w:val="0"/>
          <w:caps w:val="0"/>
          <w:sz w:val="18"/>
          <w:szCs w:val="18"/>
        </w:rPr>
        <w:t>,</w:t>
      </w:r>
      <w:r w:rsidRPr="00175FA6">
        <w:rPr>
          <w:rStyle w:val="jobtitle"/>
          <w:rFonts w:ascii="Century Gothic" w:eastAsia="Century Gothic" w:hAnsi="Century Gothic" w:cstheme="majorHAnsi"/>
          <w:b w:val="0"/>
          <w:caps w:val="0"/>
          <w:sz w:val="18"/>
          <w:szCs w:val="18"/>
        </w:rPr>
        <w:t xml:space="preserve"> identifying anomalies</w:t>
      </w:r>
      <w:r>
        <w:rPr>
          <w:rStyle w:val="jobtitle"/>
          <w:rFonts w:ascii="Century Gothic" w:eastAsia="Century Gothic" w:hAnsi="Century Gothic" w:cstheme="majorHAnsi"/>
          <w:b w:val="0"/>
          <w:caps w:val="0"/>
          <w:sz w:val="18"/>
          <w:szCs w:val="18"/>
        </w:rPr>
        <w:t xml:space="preserve"> </w:t>
      </w:r>
      <w:r w:rsidRPr="00175FA6">
        <w:rPr>
          <w:rStyle w:val="jobtitle"/>
          <w:rFonts w:ascii="Century Gothic" w:eastAsia="Century Gothic" w:hAnsi="Century Gothic" w:cstheme="majorHAnsi"/>
          <w:b w:val="0"/>
          <w:caps w:val="0"/>
          <w:sz w:val="18"/>
          <w:szCs w:val="18"/>
        </w:rPr>
        <w:t>and data quality issues.</w:t>
      </w:r>
    </w:p>
    <w:p w14:paraId="652BE743" w14:textId="77777777" w:rsidR="00175FA6" w:rsidRPr="00175FA6" w:rsidRDefault="00175FA6" w:rsidP="00175FA6">
      <w:pPr>
        <w:rPr>
          <w:rStyle w:val="jobtitle"/>
          <w:rFonts w:ascii="Century Gothic" w:eastAsia="Century Gothic" w:hAnsi="Century Gothic" w:cstheme="majorHAnsi"/>
          <w:b w:val="0"/>
          <w:sz w:val="18"/>
          <w:szCs w:val="18"/>
        </w:rPr>
      </w:pPr>
    </w:p>
    <w:p w14:paraId="10187524" w14:textId="15529A75" w:rsidR="00FD2866" w:rsidRDefault="00FD2866">
      <w:pPr>
        <w:pStyle w:val="divdocumentdivsectiontitle"/>
        <w:pBdr>
          <w:bottom w:val="none" w:sz="0" w:space="5" w:color="auto"/>
        </w:pBdr>
        <w:rPr>
          <w:rStyle w:val="jobtitle"/>
          <w:rFonts w:ascii="Century Gothic" w:eastAsia="Century Gothic" w:hAnsi="Century Gothic" w:cstheme="majorHAnsi"/>
          <w:bCs w:val="0"/>
          <w:color w:val="auto"/>
          <w:sz w:val="18"/>
          <w:szCs w:val="18"/>
        </w:rPr>
      </w:pPr>
    </w:p>
    <w:p w14:paraId="68E1E07A" w14:textId="754B6D2E" w:rsidR="00447C57" w:rsidRDefault="00FD1280" w:rsidP="000C3449">
      <w:pPr>
        <w:pStyle w:val="divdocumentulli"/>
        <w:pBdr>
          <w:left w:val="none" w:sz="0" w:space="0" w:color="auto"/>
        </w:pBdr>
        <w:spacing w:line="280" w:lineRule="atLeast"/>
        <w:rPr>
          <w:rStyle w:val="span"/>
          <w:rFonts w:ascii="Century Gothic" w:eastAsia="Century Gothic" w:hAnsi="Century Gothic" w:cs="Century Gothic"/>
          <w:color w:val="231F20"/>
          <w:sz w:val="18"/>
          <w:szCs w:val="18"/>
        </w:rPr>
      </w:pPr>
      <w:bookmarkStart w:id="1" w:name="_Hlk192246375"/>
      <w:r w:rsidRPr="00D360D5">
        <w:rPr>
          <w:rStyle w:val="span"/>
          <w:rFonts w:ascii="Century Gothic" w:eastAsia="Century Gothic" w:hAnsi="Century Gothic" w:cs="Century Gothic"/>
          <w:b/>
          <w:color w:val="231F20"/>
          <w:sz w:val="18"/>
          <w:szCs w:val="18"/>
        </w:rPr>
        <w:lastRenderedPageBreak/>
        <w:t>Environment:</w:t>
      </w:r>
      <w:r w:rsidR="00447C57">
        <w:rPr>
          <w:rStyle w:val="span"/>
          <w:rFonts w:ascii="Century Gothic" w:eastAsia="Century Gothic" w:hAnsi="Century Gothic" w:cs="Century Gothic"/>
          <w:color w:val="231F20"/>
          <w:sz w:val="18"/>
          <w:szCs w:val="18"/>
        </w:rPr>
        <w:t xml:space="preserve"> MS Access , MS word , MS Excel , UML , Vizio , Use case Diagrams ,  Salesforce dashboards , JIRA , </w:t>
      </w:r>
      <w:proofErr w:type="spellStart"/>
      <w:r w:rsidR="00E91B48">
        <w:rPr>
          <w:rStyle w:val="span"/>
          <w:rFonts w:ascii="Century Gothic" w:eastAsia="Century Gothic" w:hAnsi="Century Gothic" w:cs="Century Gothic"/>
          <w:color w:val="231F20"/>
          <w:sz w:val="18"/>
          <w:szCs w:val="18"/>
        </w:rPr>
        <w:t>Testrail</w:t>
      </w:r>
      <w:proofErr w:type="spellEnd"/>
      <w:r w:rsidR="00E91B48">
        <w:rPr>
          <w:rStyle w:val="span"/>
          <w:rFonts w:ascii="Century Gothic" w:eastAsia="Century Gothic" w:hAnsi="Century Gothic" w:cs="Century Gothic"/>
          <w:color w:val="231F20"/>
          <w:sz w:val="18"/>
          <w:szCs w:val="18"/>
        </w:rPr>
        <w:t xml:space="preserve">, </w:t>
      </w:r>
      <w:r w:rsidR="00447C57">
        <w:rPr>
          <w:rStyle w:val="span"/>
          <w:rFonts w:ascii="Century Gothic" w:eastAsia="Century Gothic" w:hAnsi="Century Gothic" w:cs="Century Gothic"/>
          <w:color w:val="231F20"/>
          <w:sz w:val="18"/>
          <w:szCs w:val="18"/>
        </w:rPr>
        <w:t xml:space="preserve">Confluence , Microsoft Suite , AWS Redshift </w:t>
      </w:r>
      <w:r w:rsidR="00642CAA">
        <w:rPr>
          <w:rStyle w:val="span"/>
          <w:rFonts w:ascii="Century Gothic" w:eastAsia="Century Gothic" w:hAnsi="Century Gothic" w:cs="Century Gothic"/>
          <w:color w:val="231F20"/>
          <w:sz w:val="18"/>
          <w:szCs w:val="18"/>
        </w:rPr>
        <w:t>, SoapUI</w:t>
      </w:r>
      <w:r w:rsidR="00447C57">
        <w:rPr>
          <w:rStyle w:val="span"/>
          <w:rFonts w:ascii="Century Gothic" w:eastAsia="Century Gothic" w:hAnsi="Century Gothic" w:cs="Century Gothic"/>
          <w:color w:val="231F20"/>
          <w:sz w:val="18"/>
          <w:szCs w:val="18"/>
        </w:rPr>
        <w:t xml:space="preserve"> , Postgres , PL/SQL .</w:t>
      </w:r>
    </w:p>
    <w:bookmarkEnd w:id="1"/>
    <w:p w14:paraId="1CFC2CB5" w14:textId="77777777" w:rsidR="00FD2866" w:rsidRPr="00E81ED6" w:rsidRDefault="00FD2866">
      <w:pPr>
        <w:pStyle w:val="divdocumentdivsectiontitle"/>
        <w:pBdr>
          <w:bottom w:val="none" w:sz="0" w:space="5" w:color="auto"/>
        </w:pBdr>
        <w:rPr>
          <w:rStyle w:val="jobtitle"/>
          <w:rFonts w:ascii="Century Gothic" w:eastAsia="Century Gothic" w:hAnsi="Century Gothic" w:cstheme="majorHAnsi"/>
          <w:bCs w:val="0"/>
          <w:color w:val="auto"/>
          <w:sz w:val="18"/>
          <w:szCs w:val="18"/>
        </w:rPr>
      </w:pPr>
    </w:p>
    <w:p w14:paraId="4E2FD640" w14:textId="77777777" w:rsidR="00D4134D" w:rsidRPr="00D4134D" w:rsidRDefault="00D4134D">
      <w:pPr>
        <w:pStyle w:val="divdocumentdivsectiontitle"/>
        <w:pBdr>
          <w:bottom w:val="none" w:sz="0" w:space="5" w:color="auto"/>
        </w:pBdr>
        <w:rPr>
          <w:rFonts w:ascii="Century Gothic" w:eastAsia="Century Gothic" w:hAnsi="Century Gothic" w:cs="Century Gothic"/>
          <w:b/>
          <w:bCs/>
          <w:color w:val="auto"/>
          <w:sz w:val="20"/>
          <w:szCs w:val="20"/>
        </w:rPr>
      </w:pPr>
    </w:p>
    <w:p w14:paraId="2AA1D7AB" w14:textId="1DDB7352" w:rsidR="00E433B3" w:rsidRPr="00CC289C" w:rsidRDefault="00E433B3">
      <w:pPr>
        <w:pStyle w:val="divdocumentdivsectiontitle"/>
        <w:pBdr>
          <w:bottom w:val="none" w:sz="0" w:space="5" w:color="auto"/>
        </w:pBdr>
        <w:rPr>
          <w:rFonts w:ascii="Century Gothic" w:eastAsia="Century Gothic" w:hAnsi="Century Gothic" w:cs="Century Gothic"/>
          <w:bCs/>
        </w:rPr>
      </w:pPr>
    </w:p>
    <w:p w14:paraId="577F7390" w14:textId="07FD6137" w:rsidR="00E433B3" w:rsidRDefault="00E433B3">
      <w:pPr>
        <w:pStyle w:val="divdocumentsinglecolumn"/>
        <w:spacing w:line="280" w:lineRule="atLeast"/>
        <w:rPr>
          <w:rStyle w:val="jobtitle"/>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 xml:space="preserve">SENIOR bUSINESS </w:t>
      </w:r>
      <w:r w:rsidR="00D4134D">
        <w:rPr>
          <w:rStyle w:val="jobtitle"/>
          <w:rFonts w:ascii="Century Gothic" w:eastAsia="Century Gothic" w:hAnsi="Century Gothic" w:cs="Century Gothic"/>
          <w:color w:val="231F20"/>
          <w:sz w:val="18"/>
          <w:szCs w:val="18"/>
        </w:rPr>
        <w:t>ANALYST</w:t>
      </w:r>
      <w:r w:rsidR="00D4134D" w:rsidRPr="00D4134D">
        <w:rPr>
          <w:rStyle w:val="jobtitle"/>
          <w:rFonts w:ascii="Century Gothic" w:eastAsia="Century Gothic" w:hAnsi="Century Gothic" w:cs="Century Gothic"/>
          <w:b w:val="0"/>
          <w:bCs w:val="0"/>
          <w:color w:val="231F20"/>
          <w:sz w:val="18"/>
          <w:szCs w:val="18"/>
        </w:rPr>
        <w:t xml:space="preserve"> I</w:t>
      </w:r>
      <w:r w:rsidRPr="00E433B3">
        <w:rPr>
          <w:rStyle w:val="jobtitle"/>
          <w:rFonts w:ascii="Century Gothic" w:eastAsia="Century Gothic" w:hAnsi="Century Gothic" w:cs="Century Gothic"/>
          <w:b w:val="0"/>
          <w:color w:val="231F20"/>
          <w:sz w:val="18"/>
          <w:szCs w:val="18"/>
        </w:rPr>
        <w:t xml:space="preserve"> 04/12/2021 to </w:t>
      </w:r>
      <w:r w:rsidR="00D4134D">
        <w:rPr>
          <w:rStyle w:val="jobtitle"/>
          <w:rFonts w:ascii="Century Gothic" w:eastAsia="Century Gothic" w:hAnsi="Century Gothic" w:cs="Century Gothic"/>
          <w:b w:val="0"/>
          <w:color w:val="231F20"/>
          <w:sz w:val="18"/>
          <w:szCs w:val="18"/>
        </w:rPr>
        <w:t>06/20/2022</w:t>
      </w:r>
    </w:p>
    <w:p w14:paraId="0BF47289" w14:textId="0151FBFB" w:rsidR="00CC289C" w:rsidRDefault="00CC289C" w:rsidP="00E433B3">
      <w:pPr>
        <w:rPr>
          <w:rStyle w:val="jobtitle"/>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 xml:space="preserve">Sevita </w:t>
      </w:r>
      <w:r w:rsidR="00FD1280">
        <w:rPr>
          <w:rStyle w:val="jobtitle"/>
          <w:rFonts w:ascii="Century Gothic" w:eastAsia="Century Gothic" w:hAnsi="Century Gothic" w:cs="Century Gothic"/>
          <w:color w:val="231F20"/>
          <w:sz w:val="18"/>
          <w:szCs w:val="18"/>
        </w:rPr>
        <w:t>HEALTH,</w:t>
      </w:r>
      <w:r w:rsidR="00A80D2E">
        <w:rPr>
          <w:rStyle w:val="jobtitle"/>
          <w:rFonts w:ascii="Century Gothic" w:eastAsia="Century Gothic" w:hAnsi="Century Gothic" w:cs="Century Gothic"/>
          <w:color w:val="231F20"/>
          <w:sz w:val="18"/>
          <w:szCs w:val="18"/>
        </w:rPr>
        <w:t xml:space="preserve"> Boston MA</w:t>
      </w:r>
    </w:p>
    <w:p w14:paraId="2CC994DB" w14:textId="72F0E4CD" w:rsidR="00E433B3" w:rsidRDefault="00CC289C" w:rsidP="00E433B3">
      <w:pPr>
        <w:rPr>
          <w:rStyle w:val="jobtitle"/>
          <w:rFonts w:ascii="Century Gothic" w:eastAsia="Century Gothic" w:hAnsi="Century Gothic" w:cs="Century Gothic"/>
          <w:b w:val="0"/>
          <w:caps w:val="0"/>
          <w:color w:val="231F20"/>
          <w:sz w:val="18"/>
          <w:szCs w:val="18"/>
        </w:rPr>
      </w:pPr>
      <w:r w:rsidRPr="00CC289C">
        <w:rPr>
          <w:rStyle w:val="jobtitle"/>
          <w:rFonts w:ascii="Century Gothic" w:eastAsia="Century Gothic" w:hAnsi="Century Gothic" w:cs="Century Gothic"/>
          <w:b w:val="0"/>
          <w:color w:val="231F20"/>
          <w:sz w:val="18"/>
          <w:szCs w:val="18"/>
        </w:rPr>
        <w:t>Sevita Health (</w:t>
      </w:r>
      <w:r>
        <w:rPr>
          <w:rStyle w:val="jobtitle"/>
          <w:rFonts w:ascii="Century Gothic" w:eastAsia="Century Gothic" w:hAnsi="Century Gothic" w:cs="Century Gothic"/>
          <w:b w:val="0"/>
          <w:color w:val="231F20"/>
          <w:sz w:val="18"/>
          <w:szCs w:val="18"/>
        </w:rPr>
        <w:tab/>
      </w:r>
      <w:r w:rsidRPr="00CC289C">
        <w:rPr>
          <w:rFonts w:ascii="Century Gothic" w:eastAsia="Century Gothic" w:hAnsi="Century Gothic"/>
          <w:sz w:val="18"/>
          <w:szCs w:val="18"/>
        </w:rPr>
        <w:t>previously named as</w:t>
      </w:r>
      <w:r>
        <w:rPr>
          <w:rStyle w:val="jobtitle"/>
          <w:rFonts w:ascii="Century Gothic" w:eastAsia="Century Gothic" w:hAnsi="Century Gothic" w:cs="Century Gothic"/>
          <w:b w:val="0"/>
          <w:color w:val="231F20"/>
          <w:sz w:val="18"/>
          <w:szCs w:val="18"/>
        </w:rPr>
        <w:t xml:space="preserve"> “</w:t>
      </w:r>
      <w:r w:rsidR="00E433B3">
        <w:rPr>
          <w:rStyle w:val="jobtitle"/>
          <w:rFonts w:ascii="Century Gothic" w:eastAsia="Century Gothic" w:hAnsi="Century Gothic" w:cs="Century Gothic"/>
          <w:b w:val="0"/>
          <w:caps w:val="0"/>
          <w:color w:val="231F20"/>
          <w:sz w:val="18"/>
          <w:szCs w:val="18"/>
        </w:rPr>
        <w:t>The Mentor Network</w:t>
      </w:r>
      <w:r>
        <w:rPr>
          <w:rStyle w:val="jobtitle"/>
          <w:rFonts w:ascii="Century Gothic" w:eastAsia="Century Gothic" w:hAnsi="Century Gothic" w:cs="Century Gothic"/>
          <w:b w:val="0"/>
          <w:caps w:val="0"/>
          <w:color w:val="231F20"/>
          <w:sz w:val="18"/>
          <w:szCs w:val="18"/>
        </w:rPr>
        <w:t>”)</w:t>
      </w:r>
      <w:r w:rsidR="00E433B3">
        <w:rPr>
          <w:rStyle w:val="jobtitle"/>
          <w:rFonts w:ascii="Century Gothic" w:eastAsia="Century Gothic" w:hAnsi="Century Gothic" w:cs="Century Gothic"/>
          <w:b w:val="0"/>
          <w:caps w:val="0"/>
          <w:color w:val="231F20"/>
          <w:sz w:val="18"/>
          <w:szCs w:val="18"/>
        </w:rPr>
        <w:t xml:space="preserve"> is the premier provider of home and community based healthcare which offers adults, </w:t>
      </w:r>
      <w:r w:rsidR="00FD1280">
        <w:rPr>
          <w:rStyle w:val="jobtitle"/>
          <w:rFonts w:ascii="Century Gothic" w:eastAsia="Century Gothic" w:hAnsi="Century Gothic" w:cs="Century Gothic"/>
          <w:b w:val="0"/>
          <w:caps w:val="0"/>
          <w:color w:val="231F20"/>
          <w:sz w:val="18"/>
          <w:szCs w:val="18"/>
        </w:rPr>
        <w:t>children and</w:t>
      </w:r>
      <w:r w:rsidR="00E433B3">
        <w:rPr>
          <w:rStyle w:val="jobtitle"/>
          <w:rFonts w:ascii="Century Gothic" w:eastAsia="Century Gothic" w:hAnsi="Century Gothic" w:cs="Century Gothic"/>
          <w:b w:val="0"/>
          <w:caps w:val="0"/>
          <w:color w:val="231F20"/>
          <w:sz w:val="18"/>
          <w:szCs w:val="18"/>
        </w:rPr>
        <w:t xml:space="preserve"> their families </w:t>
      </w:r>
      <w:r w:rsidR="003E6A34">
        <w:rPr>
          <w:rStyle w:val="jobtitle"/>
          <w:rFonts w:ascii="Century Gothic" w:eastAsia="Century Gothic" w:hAnsi="Century Gothic" w:cs="Century Gothic"/>
          <w:b w:val="0"/>
          <w:caps w:val="0"/>
          <w:color w:val="231F20"/>
          <w:sz w:val="18"/>
          <w:szCs w:val="18"/>
        </w:rPr>
        <w:t xml:space="preserve">quality and innovative services that covers nearly 40 states in USA . </w:t>
      </w:r>
      <w:r>
        <w:rPr>
          <w:rStyle w:val="jobtitle"/>
          <w:rFonts w:ascii="Century Gothic" w:eastAsia="Century Gothic" w:hAnsi="Century Gothic" w:cs="Century Gothic"/>
          <w:b w:val="0"/>
          <w:caps w:val="0"/>
          <w:color w:val="231F20"/>
          <w:sz w:val="18"/>
          <w:szCs w:val="18"/>
        </w:rPr>
        <w:t xml:space="preserve">Worked in multiple projects Inside </w:t>
      </w:r>
      <w:r w:rsidR="00FD1280">
        <w:rPr>
          <w:rStyle w:val="jobtitle"/>
          <w:rFonts w:ascii="Century Gothic" w:eastAsia="Century Gothic" w:hAnsi="Century Gothic" w:cs="Century Gothic"/>
          <w:b w:val="0"/>
          <w:caps w:val="0"/>
          <w:color w:val="231F20"/>
          <w:sz w:val="18"/>
          <w:szCs w:val="18"/>
        </w:rPr>
        <w:t>Sevita.</w:t>
      </w:r>
      <w:r>
        <w:rPr>
          <w:rStyle w:val="jobtitle"/>
          <w:rFonts w:ascii="Century Gothic" w:eastAsia="Century Gothic" w:hAnsi="Century Gothic" w:cs="Century Gothic"/>
          <w:b w:val="0"/>
          <w:caps w:val="0"/>
          <w:color w:val="231F20"/>
          <w:sz w:val="18"/>
          <w:szCs w:val="18"/>
        </w:rPr>
        <w:t xml:space="preserve"> </w:t>
      </w:r>
    </w:p>
    <w:p w14:paraId="32FF3B56" w14:textId="04942C29" w:rsidR="00CC289C" w:rsidRDefault="00CC289C" w:rsidP="00E433B3">
      <w:pPr>
        <w:rPr>
          <w:rStyle w:val="jobtitle"/>
          <w:rFonts w:ascii="Century Gothic" w:eastAsia="Century Gothic" w:hAnsi="Century Gothic" w:cs="Century Gothic"/>
          <w:b w:val="0"/>
          <w:caps w:val="0"/>
          <w:color w:val="231F20"/>
          <w:sz w:val="18"/>
          <w:szCs w:val="18"/>
        </w:rPr>
      </w:pPr>
    </w:p>
    <w:p w14:paraId="436ED32C" w14:textId="6399144C" w:rsidR="00CC289C" w:rsidRPr="00CC289C" w:rsidRDefault="00566AD1" w:rsidP="00E433B3">
      <w:pPr>
        <w:rPr>
          <w:rStyle w:val="jobtitle"/>
          <w:rFonts w:ascii="Century Gothic" w:eastAsia="Century Gothic" w:hAnsi="Century Gothic" w:cs="Century Gothic"/>
          <w:caps w:val="0"/>
          <w:color w:val="231F20"/>
          <w:sz w:val="20"/>
          <w:szCs w:val="20"/>
        </w:rPr>
      </w:pPr>
      <w:r>
        <w:rPr>
          <w:rStyle w:val="jobtitle"/>
          <w:rFonts w:ascii="Century Gothic" w:eastAsia="Century Gothic" w:hAnsi="Century Gothic" w:cs="Century Gothic"/>
          <w:caps w:val="0"/>
          <w:color w:val="231F20"/>
          <w:sz w:val="20"/>
          <w:szCs w:val="20"/>
        </w:rPr>
        <w:t xml:space="preserve">SEVITA - </w:t>
      </w:r>
      <w:r w:rsidR="00CC289C" w:rsidRPr="00CC289C">
        <w:rPr>
          <w:rStyle w:val="jobtitle"/>
          <w:rFonts w:ascii="Century Gothic" w:eastAsia="Century Gothic" w:hAnsi="Century Gothic" w:cs="Century Gothic"/>
          <w:caps w:val="0"/>
          <w:color w:val="231F20"/>
          <w:sz w:val="20"/>
          <w:szCs w:val="20"/>
        </w:rPr>
        <w:t xml:space="preserve">REBRANDING “The Mentor Network </w:t>
      </w:r>
      <w:r w:rsidR="00FD1280" w:rsidRPr="00CC289C">
        <w:rPr>
          <w:rStyle w:val="jobtitle"/>
          <w:rFonts w:ascii="Century Gothic" w:eastAsia="Century Gothic" w:hAnsi="Century Gothic" w:cs="Century Gothic"/>
          <w:caps w:val="0"/>
          <w:color w:val="231F20"/>
          <w:sz w:val="20"/>
          <w:szCs w:val="20"/>
        </w:rPr>
        <w:t>“to</w:t>
      </w:r>
      <w:r w:rsidR="00CC289C" w:rsidRPr="00CC289C">
        <w:rPr>
          <w:rStyle w:val="jobtitle"/>
          <w:rFonts w:ascii="Century Gothic" w:eastAsia="Century Gothic" w:hAnsi="Century Gothic" w:cs="Century Gothic"/>
          <w:caps w:val="0"/>
          <w:color w:val="231F20"/>
          <w:sz w:val="20"/>
          <w:szCs w:val="20"/>
        </w:rPr>
        <w:t xml:space="preserve"> “Sevita Health </w:t>
      </w:r>
      <w:r w:rsidR="00FD1280" w:rsidRPr="00CC289C">
        <w:rPr>
          <w:rStyle w:val="jobtitle"/>
          <w:rFonts w:ascii="Century Gothic" w:eastAsia="Century Gothic" w:hAnsi="Century Gothic" w:cs="Century Gothic"/>
          <w:caps w:val="0"/>
          <w:color w:val="231F20"/>
          <w:sz w:val="20"/>
          <w:szCs w:val="20"/>
        </w:rPr>
        <w:t>“:</w:t>
      </w:r>
      <w:r w:rsidR="00CC289C" w:rsidRPr="00CC289C">
        <w:rPr>
          <w:rStyle w:val="jobtitle"/>
          <w:rFonts w:ascii="Century Gothic" w:eastAsia="Century Gothic" w:hAnsi="Century Gothic" w:cs="Century Gothic"/>
          <w:caps w:val="0"/>
          <w:color w:val="231F20"/>
          <w:sz w:val="20"/>
          <w:szCs w:val="20"/>
        </w:rPr>
        <w:t xml:space="preserve"> </w:t>
      </w:r>
    </w:p>
    <w:p w14:paraId="041664F3" w14:textId="57D02C03" w:rsidR="00E433B3" w:rsidRPr="003E6A34" w:rsidRDefault="003E6A34" w:rsidP="003E6A34">
      <w:pPr>
        <w:pStyle w:val="divdocumentsinglecolumn"/>
        <w:numPr>
          <w:ilvl w:val="0"/>
          <w:numId w:val="14"/>
        </w:numPr>
        <w:spacing w:line="280" w:lineRule="atLeast"/>
        <w:rPr>
          <w:rStyle w:val="jobtitle"/>
          <w:rFonts w:ascii="Century Gothic" w:eastAsia="Century Gothic" w:hAnsi="Century Gothic" w:cs="Century Gothic"/>
          <w:b w:val="0"/>
          <w:caps w:val="0"/>
          <w:color w:val="231F20"/>
          <w:sz w:val="18"/>
          <w:szCs w:val="18"/>
        </w:rPr>
      </w:pPr>
      <w:r w:rsidRPr="003E6A34">
        <w:rPr>
          <w:rStyle w:val="jobtitle"/>
          <w:rFonts w:ascii="Century Gothic" w:eastAsia="Century Gothic" w:hAnsi="Century Gothic" w:cs="Century Gothic"/>
          <w:b w:val="0"/>
          <w:caps w:val="0"/>
          <w:color w:val="231F20"/>
          <w:sz w:val="18"/>
          <w:szCs w:val="18"/>
        </w:rPr>
        <w:t xml:space="preserve">The project is about rebranding the Mentor </w:t>
      </w:r>
      <w:proofErr w:type="spellStart"/>
      <w:r w:rsidRPr="003E6A34">
        <w:rPr>
          <w:rStyle w:val="jobtitle"/>
          <w:rFonts w:ascii="Century Gothic" w:eastAsia="Century Gothic" w:hAnsi="Century Gothic" w:cs="Century Gothic"/>
          <w:b w:val="0"/>
          <w:caps w:val="0"/>
          <w:color w:val="231F20"/>
          <w:sz w:val="18"/>
          <w:szCs w:val="18"/>
        </w:rPr>
        <w:t>networks’s</w:t>
      </w:r>
      <w:proofErr w:type="spellEnd"/>
      <w:r w:rsidRPr="003E6A34">
        <w:rPr>
          <w:rStyle w:val="jobtitle"/>
          <w:rFonts w:ascii="Century Gothic" w:eastAsia="Century Gothic" w:hAnsi="Century Gothic" w:cs="Century Gothic"/>
          <w:b w:val="0"/>
          <w:caps w:val="0"/>
          <w:color w:val="231F20"/>
          <w:sz w:val="18"/>
          <w:szCs w:val="18"/>
        </w:rPr>
        <w:t xml:space="preserve"> existing Brand to a new consolidated Brand . </w:t>
      </w:r>
    </w:p>
    <w:p w14:paraId="683546D4" w14:textId="345B4BFC" w:rsidR="003E6A34" w:rsidRPr="003E6A34" w:rsidRDefault="003E6A34" w:rsidP="003E6A34">
      <w:pPr>
        <w:pStyle w:val="divdocumentsinglecolumn"/>
        <w:numPr>
          <w:ilvl w:val="0"/>
          <w:numId w:val="14"/>
        </w:numPr>
        <w:spacing w:line="280" w:lineRule="atLeast"/>
        <w:rPr>
          <w:rStyle w:val="jobtitle"/>
          <w:rFonts w:ascii="Century Gothic" w:eastAsia="Century Gothic" w:hAnsi="Century Gothic" w:cs="Century Gothic"/>
          <w:b w:val="0"/>
          <w:caps w:val="0"/>
          <w:color w:val="231F20"/>
          <w:sz w:val="18"/>
          <w:szCs w:val="18"/>
        </w:rPr>
      </w:pPr>
      <w:r w:rsidRPr="003E6A34">
        <w:rPr>
          <w:rStyle w:val="jobtitle"/>
          <w:rFonts w:ascii="Century Gothic" w:eastAsia="Century Gothic" w:hAnsi="Century Gothic" w:cs="Century Gothic"/>
          <w:b w:val="0"/>
          <w:caps w:val="0"/>
          <w:color w:val="231F20"/>
          <w:sz w:val="18"/>
          <w:szCs w:val="18"/>
        </w:rPr>
        <w:t xml:space="preserve">This includes changing the </w:t>
      </w:r>
      <w:r w:rsidR="00FD1280" w:rsidRPr="003E6A34">
        <w:rPr>
          <w:rStyle w:val="jobtitle"/>
          <w:rFonts w:ascii="Century Gothic" w:eastAsia="Century Gothic" w:hAnsi="Century Gothic" w:cs="Century Gothic"/>
          <w:b w:val="0"/>
          <w:caps w:val="0"/>
          <w:color w:val="231F20"/>
          <w:sz w:val="18"/>
          <w:szCs w:val="18"/>
        </w:rPr>
        <w:t>logo,</w:t>
      </w:r>
      <w:r w:rsidRPr="003E6A34">
        <w:rPr>
          <w:rStyle w:val="jobtitle"/>
          <w:rFonts w:ascii="Century Gothic" w:eastAsia="Century Gothic" w:hAnsi="Century Gothic" w:cs="Century Gothic"/>
          <w:b w:val="0"/>
          <w:caps w:val="0"/>
          <w:color w:val="231F20"/>
          <w:sz w:val="18"/>
          <w:szCs w:val="18"/>
        </w:rPr>
        <w:t xml:space="preserve"> </w:t>
      </w:r>
      <w:r w:rsidR="00FD1280" w:rsidRPr="003E6A34">
        <w:rPr>
          <w:rStyle w:val="jobtitle"/>
          <w:rFonts w:ascii="Century Gothic" w:eastAsia="Century Gothic" w:hAnsi="Century Gothic" w:cs="Century Gothic"/>
          <w:b w:val="0"/>
          <w:caps w:val="0"/>
          <w:color w:val="231F20"/>
          <w:sz w:val="18"/>
          <w:szCs w:val="18"/>
        </w:rPr>
        <w:t>words,</w:t>
      </w:r>
      <w:r w:rsidRPr="003E6A34">
        <w:rPr>
          <w:rStyle w:val="jobtitle"/>
          <w:rFonts w:ascii="Century Gothic" w:eastAsia="Century Gothic" w:hAnsi="Century Gothic" w:cs="Century Gothic"/>
          <w:b w:val="0"/>
          <w:caps w:val="0"/>
          <w:color w:val="231F20"/>
          <w:sz w:val="18"/>
          <w:szCs w:val="18"/>
        </w:rPr>
        <w:t xml:space="preserve"> email ids , </w:t>
      </w:r>
      <w:proofErr w:type="spellStart"/>
      <w:r w:rsidRPr="003E6A34">
        <w:rPr>
          <w:rStyle w:val="jobtitle"/>
          <w:rFonts w:ascii="Century Gothic" w:eastAsia="Century Gothic" w:hAnsi="Century Gothic" w:cs="Century Gothic"/>
          <w:b w:val="0"/>
          <w:caps w:val="0"/>
          <w:color w:val="231F20"/>
          <w:sz w:val="18"/>
          <w:szCs w:val="18"/>
        </w:rPr>
        <w:t>urls</w:t>
      </w:r>
      <w:proofErr w:type="spellEnd"/>
      <w:r w:rsidRPr="003E6A34">
        <w:rPr>
          <w:rStyle w:val="jobtitle"/>
          <w:rFonts w:ascii="Century Gothic" w:eastAsia="Century Gothic" w:hAnsi="Century Gothic" w:cs="Century Gothic"/>
          <w:b w:val="0"/>
          <w:caps w:val="0"/>
          <w:color w:val="231F20"/>
          <w:sz w:val="18"/>
          <w:szCs w:val="18"/>
        </w:rPr>
        <w:t xml:space="preserve"> and </w:t>
      </w:r>
      <w:proofErr w:type="spellStart"/>
      <w:r w:rsidRPr="003E6A34">
        <w:rPr>
          <w:rStyle w:val="jobtitle"/>
          <w:rFonts w:ascii="Century Gothic" w:eastAsia="Century Gothic" w:hAnsi="Century Gothic" w:cs="Century Gothic"/>
          <w:b w:val="0"/>
          <w:caps w:val="0"/>
          <w:color w:val="231F20"/>
          <w:sz w:val="18"/>
          <w:szCs w:val="18"/>
        </w:rPr>
        <w:t>weblinks</w:t>
      </w:r>
      <w:proofErr w:type="spellEnd"/>
      <w:r w:rsidRPr="003E6A34">
        <w:rPr>
          <w:rStyle w:val="jobtitle"/>
          <w:rFonts w:ascii="Century Gothic" w:eastAsia="Century Gothic" w:hAnsi="Century Gothic" w:cs="Century Gothic"/>
          <w:b w:val="0"/>
          <w:caps w:val="0"/>
          <w:color w:val="231F20"/>
          <w:sz w:val="18"/>
          <w:szCs w:val="18"/>
        </w:rPr>
        <w:t xml:space="preserve"> </w:t>
      </w:r>
      <w:r w:rsidR="00CC289C">
        <w:rPr>
          <w:rStyle w:val="jobtitle"/>
          <w:rFonts w:ascii="Century Gothic" w:eastAsia="Century Gothic" w:hAnsi="Century Gothic" w:cs="Century Gothic"/>
          <w:b w:val="0"/>
          <w:caps w:val="0"/>
          <w:color w:val="231F20"/>
          <w:sz w:val="18"/>
          <w:szCs w:val="18"/>
        </w:rPr>
        <w:t xml:space="preserve">, Data feeds , technical integration needed . </w:t>
      </w:r>
    </w:p>
    <w:p w14:paraId="572C0F2E" w14:textId="0D7BA6CC" w:rsidR="003E6A34" w:rsidRDefault="003E6A34" w:rsidP="003E6A34">
      <w:pPr>
        <w:pStyle w:val="divdocumentsinglecolumn"/>
        <w:numPr>
          <w:ilvl w:val="0"/>
          <w:numId w:val="14"/>
        </w:numPr>
        <w:spacing w:line="280" w:lineRule="atLeast"/>
        <w:rPr>
          <w:rStyle w:val="jobtitle"/>
          <w:rFonts w:ascii="Century Gothic" w:eastAsia="Century Gothic" w:hAnsi="Century Gothic" w:cs="Century Gothic"/>
          <w:b w:val="0"/>
          <w:caps w:val="0"/>
          <w:color w:val="231F20"/>
          <w:sz w:val="18"/>
          <w:szCs w:val="18"/>
        </w:rPr>
      </w:pPr>
      <w:r w:rsidRPr="003E6A34">
        <w:rPr>
          <w:rStyle w:val="jobtitle"/>
          <w:rFonts w:ascii="Century Gothic" w:eastAsia="Century Gothic" w:hAnsi="Century Gothic" w:cs="Century Gothic"/>
          <w:b w:val="0"/>
          <w:caps w:val="0"/>
          <w:color w:val="231F20"/>
          <w:sz w:val="18"/>
          <w:szCs w:val="18"/>
        </w:rPr>
        <w:t xml:space="preserve">My main role is to meet with different teams that </w:t>
      </w:r>
      <w:r w:rsidR="00FD1280" w:rsidRPr="003E6A34">
        <w:rPr>
          <w:rStyle w:val="jobtitle"/>
          <w:rFonts w:ascii="Century Gothic" w:eastAsia="Century Gothic" w:hAnsi="Century Gothic" w:cs="Century Gothic"/>
          <w:b w:val="0"/>
          <w:caps w:val="0"/>
          <w:color w:val="231F20"/>
          <w:sz w:val="18"/>
          <w:szCs w:val="18"/>
        </w:rPr>
        <w:t>handle</w:t>
      </w:r>
      <w:r w:rsidRPr="003E6A34">
        <w:rPr>
          <w:rStyle w:val="jobtitle"/>
          <w:rFonts w:ascii="Century Gothic" w:eastAsia="Century Gothic" w:hAnsi="Century Gothic" w:cs="Century Gothic"/>
          <w:b w:val="0"/>
          <w:caps w:val="0"/>
          <w:color w:val="231F20"/>
          <w:sz w:val="18"/>
          <w:szCs w:val="18"/>
        </w:rPr>
        <w:t xml:space="preserve"> different applications for Mentor </w:t>
      </w:r>
      <w:r w:rsidR="00FD1280" w:rsidRPr="003E6A34">
        <w:rPr>
          <w:rStyle w:val="jobtitle"/>
          <w:rFonts w:ascii="Century Gothic" w:eastAsia="Century Gothic" w:hAnsi="Century Gothic" w:cs="Century Gothic"/>
          <w:b w:val="0"/>
          <w:caps w:val="0"/>
          <w:color w:val="231F20"/>
          <w:sz w:val="18"/>
          <w:szCs w:val="18"/>
        </w:rPr>
        <w:t>Network’s Day-to-day</w:t>
      </w:r>
      <w:r w:rsidRPr="003E6A34">
        <w:rPr>
          <w:rStyle w:val="jobtitle"/>
          <w:rFonts w:ascii="Century Gothic" w:eastAsia="Century Gothic" w:hAnsi="Century Gothic" w:cs="Century Gothic"/>
          <w:b w:val="0"/>
          <w:caps w:val="0"/>
          <w:color w:val="231F20"/>
          <w:sz w:val="18"/>
          <w:szCs w:val="18"/>
        </w:rPr>
        <w:t xml:space="preserve"> activities and identify the areas where the old Branding is </w:t>
      </w:r>
      <w:r w:rsidR="00FD1280" w:rsidRPr="003E6A34">
        <w:rPr>
          <w:rStyle w:val="jobtitle"/>
          <w:rFonts w:ascii="Century Gothic" w:eastAsia="Century Gothic" w:hAnsi="Century Gothic" w:cs="Century Gothic"/>
          <w:b w:val="0"/>
          <w:caps w:val="0"/>
          <w:color w:val="231F20"/>
          <w:sz w:val="18"/>
          <w:szCs w:val="18"/>
        </w:rPr>
        <w:t>included.</w:t>
      </w:r>
      <w:r w:rsidRPr="003E6A34">
        <w:rPr>
          <w:rStyle w:val="jobtitle"/>
          <w:rFonts w:ascii="Century Gothic" w:eastAsia="Century Gothic" w:hAnsi="Century Gothic" w:cs="Century Gothic"/>
          <w:b w:val="0"/>
          <w:caps w:val="0"/>
          <w:color w:val="231F20"/>
          <w:sz w:val="18"/>
          <w:szCs w:val="18"/>
        </w:rPr>
        <w:t xml:space="preserve"> </w:t>
      </w:r>
    </w:p>
    <w:p w14:paraId="2C869E9F" w14:textId="5D38AB59" w:rsidR="003E6A34" w:rsidRDefault="003E6A34" w:rsidP="003E6A34">
      <w:pPr>
        <w:pStyle w:val="divdocumentsinglecolumn"/>
        <w:numPr>
          <w:ilvl w:val="0"/>
          <w:numId w:val="14"/>
        </w:numPr>
        <w:spacing w:line="280" w:lineRule="atLeast"/>
        <w:rPr>
          <w:rStyle w:val="jobtitle"/>
          <w:rFonts w:ascii="Century Gothic" w:eastAsia="Century Gothic" w:hAnsi="Century Gothic" w:cs="Century Gothic"/>
          <w:b w:val="0"/>
          <w:caps w:val="0"/>
          <w:color w:val="231F20"/>
          <w:sz w:val="18"/>
          <w:szCs w:val="18"/>
        </w:rPr>
      </w:pPr>
      <w:r>
        <w:rPr>
          <w:rStyle w:val="jobtitle"/>
          <w:rFonts w:ascii="Century Gothic" w:eastAsia="Century Gothic" w:hAnsi="Century Gothic" w:cs="Century Gothic"/>
          <w:b w:val="0"/>
          <w:caps w:val="0"/>
          <w:color w:val="231F20"/>
          <w:sz w:val="18"/>
          <w:szCs w:val="18"/>
        </w:rPr>
        <w:t xml:space="preserve">Do the </w:t>
      </w:r>
      <w:r w:rsidR="00FD1280">
        <w:rPr>
          <w:rStyle w:val="jobtitle"/>
          <w:rFonts w:ascii="Century Gothic" w:eastAsia="Century Gothic" w:hAnsi="Century Gothic" w:cs="Century Gothic"/>
          <w:b w:val="0"/>
          <w:caps w:val="0"/>
          <w:color w:val="231F20"/>
          <w:sz w:val="18"/>
          <w:szCs w:val="18"/>
        </w:rPr>
        <w:t>in depth</w:t>
      </w:r>
      <w:r>
        <w:rPr>
          <w:rStyle w:val="jobtitle"/>
          <w:rFonts w:ascii="Century Gothic" w:eastAsia="Century Gothic" w:hAnsi="Century Gothic" w:cs="Century Gothic"/>
          <w:b w:val="0"/>
          <w:caps w:val="0"/>
          <w:color w:val="231F20"/>
          <w:sz w:val="18"/>
          <w:szCs w:val="18"/>
        </w:rPr>
        <w:t xml:space="preserve"> analysis and provide </w:t>
      </w:r>
      <w:r w:rsidR="00FD1280">
        <w:rPr>
          <w:rStyle w:val="jobtitle"/>
          <w:rFonts w:ascii="Century Gothic" w:eastAsia="Century Gothic" w:hAnsi="Century Gothic" w:cs="Century Gothic"/>
          <w:b w:val="0"/>
          <w:caps w:val="0"/>
          <w:color w:val="231F20"/>
          <w:sz w:val="18"/>
          <w:szCs w:val="18"/>
        </w:rPr>
        <w:t>insight’s</w:t>
      </w:r>
      <w:r>
        <w:rPr>
          <w:rStyle w:val="jobtitle"/>
          <w:rFonts w:ascii="Century Gothic" w:eastAsia="Century Gothic" w:hAnsi="Century Gothic" w:cs="Century Gothic"/>
          <w:b w:val="0"/>
          <w:caps w:val="0"/>
          <w:color w:val="231F20"/>
          <w:sz w:val="18"/>
          <w:szCs w:val="18"/>
        </w:rPr>
        <w:t xml:space="preserve"> to the Project management team on what type of rebranding is required and who are the resources involved , cost , strategy for tra</w:t>
      </w:r>
      <w:r w:rsidR="0060646B">
        <w:rPr>
          <w:rStyle w:val="jobtitle"/>
          <w:rFonts w:ascii="Century Gothic" w:eastAsia="Century Gothic" w:hAnsi="Century Gothic" w:cs="Century Gothic"/>
          <w:b w:val="0"/>
          <w:caps w:val="0"/>
          <w:color w:val="231F20"/>
          <w:sz w:val="18"/>
          <w:szCs w:val="18"/>
        </w:rPr>
        <w:t>n</w:t>
      </w:r>
      <w:r>
        <w:rPr>
          <w:rStyle w:val="jobtitle"/>
          <w:rFonts w:ascii="Century Gothic" w:eastAsia="Century Gothic" w:hAnsi="Century Gothic" w:cs="Century Gothic"/>
          <w:b w:val="0"/>
          <w:caps w:val="0"/>
          <w:color w:val="231F20"/>
          <w:sz w:val="18"/>
          <w:szCs w:val="18"/>
        </w:rPr>
        <w:t xml:space="preserve">sition. </w:t>
      </w:r>
    </w:p>
    <w:p w14:paraId="5E83A057" w14:textId="2182DEBC" w:rsidR="003E6A34" w:rsidRDefault="003E6A34" w:rsidP="003E6A34">
      <w:pPr>
        <w:pStyle w:val="divdocumentsinglecolumn"/>
        <w:numPr>
          <w:ilvl w:val="0"/>
          <w:numId w:val="14"/>
        </w:numPr>
        <w:spacing w:line="280" w:lineRule="atLeast"/>
        <w:rPr>
          <w:rStyle w:val="jobtitle"/>
          <w:rFonts w:ascii="Century Gothic" w:eastAsia="Century Gothic" w:hAnsi="Century Gothic" w:cs="Century Gothic"/>
          <w:b w:val="0"/>
          <w:caps w:val="0"/>
          <w:color w:val="231F20"/>
          <w:sz w:val="18"/>
          <w:szCs w:val="18"/>
        </w:rPr>
      </w:pPr>
      <w:r>
        <w:rPr>
          <w:rStyle w:val="jobtitle"/>
          <w:rFonts w:ascii="Century Gothic" w:eastAsia="Century Gothic" w:hAnsi="Century Gothic" w:cs="Century Gothic"/>
          <w:b w:val="0"/>
          <w:caps w:val="0"/>
          <w:color w:val="231F20"/>
          <w:sz w:val="18"/>
          <w:szCs w:val="18"/>
        </w:rPr>
        <w:t>Provide the Project plan and develop the JIRA board</w:t>
      </w:r>
      <w:r w:rsidR="00CC289C">
        <w:rPr>
          <w:rStyle w:val="jobtitle"/>
          <w:rFonts w:ascii="Century Gothic" w:eastAsia="Century Gothic" w:hAnsi="Century Gothic" w:cs="Century Gothic"/>
          <w:b w:val="0"/>
          <w:caps w:val="0"/>
          <w:color w:val="231F20"/>
          <w:sz w:val="18"/>
          <w:szCs w:val="18"/>
        </w:rPr>
        <w:t xml:space="preserve"> with user </w:t>
      </w:r>
      <w:r w:rsidR="00FD1280">
        <w:rPr>
          <w:rStyle w:val="jobtitle"/>
          <w:rFonts w:ascii="Century Gothic" w:eastAsia="Century Gothic" w:hAnsi="Century Gothic" w:cs="Century Gothic"/>
          <w:b w:val="0"/>
          <w:caps w:val="0"/>
          <w:color w:val="231F20"/>
          <w:sz w:val="18"/>
          <w:szCs w:val="18"/>
        </w:rPr>
        <w:t>stories for</w:t>
      </w:r>
      <w:r>
        <w:rPr>
          <w:rStyle w:val="jobtitle"/>
          <w:rFonts w:ascii="Century Gothic" w:eastAsia="Century Gothic" w:hAnsi="Century Gothic" w:cs="Century Gothic"/>
          <w:b w:val="0"/>
          <w:caps w:val="0"/>
          <w:color w:val="231F20"/>
          <w:sz w:val="18"/>
          <w:szCs w:val="18"/>
        </w:rPr>
        <w:t xml:space="preserve"> the development </w:t>
      </w:r>
      <w:r w:rsidR="00FD1280">
        <w:rPr>
          <w:rStyle w:val="jobtitle"/>
          <w:rFonts w:ascii="Century Gothic" w:eastAsia="Century Gothic" w:hAnsi="Century Gothic" w:cs="Century Gothic"/>
          <w:b w:val="0"/>
          <w:caps w:val="0"/>
          <w:color w:val="231F20"/>
          <w:sz w:val="18"/>
          <w:szCs w:val="18"/>
        </w:rPr>
        <w:t>team.</w:t>
      </w:r>
      <w:r>
        <w:rPr>
          <w:rStyle w:val="jobtitle"/>
          <w:rFonts w:ascii="Century Gothic" w:eastAsia="Century Gothic" w:hAnsi="Century Gothic" w:cs="Century Gothic"/>
          <w:b w:val="0"/>
          <w:caps w:val="0"/>
          <w:color w:val="231F20"/>
          <w:sz w:val="18"/>
          <w:szCs w:val="18"/>
        </w:rPr>
        <w:t xml:space="preserve"> </w:t>
      </w:r>
    </w:p>
    <w:p w14:paraId="673DFDD2" w14:textId="56A28517" w:rsidR="00CC289C" w:rsidRDefault="00CC289C" w:rsidP="003E6A34">
      <w:pPr>
        <w:pStyle w:val="divdocumentsinglecolumn"/>
        <w:numPr>
          <w:ilvl w:val="0"/>
          <w:numId w:val="14"/>
        </w:numPr>
        <w:spacing w:line="280" w:lineRule="atLeast"/>
        <w:rPr>
          <w:rStyle w:val="jobtitle"/>
          <w:rFonts w:ascii="Century Gothic" w:eastAsia="Century Gothic" w:hAnsi="Century Gothic" w:cs="Century Gothic"/>
          <w:b w:val="0"/>
          <w:caps w:val="0"/>
          <w:color w:val="231F20"/>
          <w:sz w:val="18"/>
          <w:szCs w:val="18"/>
        </w:rPr>
      </w:pPr>
      <w:r>
        <w:rPr>
          <w:rStyle w:val="jobtitle"/>
          <w:rFonts w:ascii="Century Gothic" w:eastAsia="Century Gothic" w:hAnsi="Century Gothic" w:cs="Century Gothic"/>
          <w:b w:val="0"/>
          <w:caps w:val="0"/>
          <w:color w:val="231F20"/>
          <w:sz w:val="18"/>
          <w:szCs w:val="18"/>
        </w:rPr>
        <w:t xml:space="preserve">Conducted different scrum ceremonies for the project </w:t>
      </w:r>
    </w:p>
    <w:p w14:paraId="48B971FE" w14:textId="7853C8BD" w:rsidR="003E6A34" w:rsidRDefault="00CC289C" w:rsidP="003E6A34">
      <w:pPr>
        <w:pStyle w:val="divdocumentsinglecolumn"/>
        <w:numPr>
          <w:ilvl w:val="0"/>
          <w:numId w:val="14"/>
        </w:numPr>
        <w:spacing w:line="280" w:lineRule="atLeast"/>
        <w:rPr>
          <w:rStyle w:val="jobtitle"/>
          <w:rFonts w:ascii="Century Gothic" w:eastAsia="Century Gothic" w:hAnsi="Century Gothic" w:cs="Century Gothic"/>
          <w:b w:val="0"/>
          <w:caps w:val="0"/>
          <w:color w:val="231F20"/>
          <w:sz w:val="18"/>
          <w:szCs w:val="18"/>
        </w:rPr>
      </w:pPr>
      <w:r>
        <w:rPr>
          <w:rStyle w:val="jobtitle"/>
          <w:rFonts w:ascii="Century Gothic" w:eastAsia="Century Gothic" w:hAnsi="Century Gothic" w:cs="Century Gothic"/>
          <w:b w:val="0"/>
          <w:caps w:val="0"/>
          <w:color w:val="231F20"/>
          <w:sz w:val="18"/>
          <w:szCs w:val="18"/>
        </w:rPr>
        <w:t>Me</w:t>
      </w:r>
      <w:r w:rsidR="003E6A34">
        <w:rPr>
          <w:rStyle w:val="jobtitle"/>
          <w:rFonts w:ascii="Century Gothic" w:eastAsia="Century Gothic" w:hAnsi="Century Gothic" w:cs="Century Gothic"/>
          <w:b w:val="0"/>
          <w:caps w:val="0"/>
          <w:color w:val="231F20"/>
          <w:sz w:val="18"/>
          <w:szCs w:val="18"/>
        </w:rPr>
        <w:t xml:space="preserve">t with different Asset owners out of all the 200 applications and elicit requirements for the </w:t>
      </w:r>
      <w:r w:rsidR="00FD1280">
        <w:rPr>
          <w:rStyle w:val="jobtitle"/>
          <w:rFonts w:ascii="Century Gothic" w:eastAsia="Century Gothic" w:hAnsi="Century Gothic" w:cs="Century Gothic"/>
          <w:b w:val="0"/>
          <w:caps w:val="0"/>
          <w:color w:val="231F20"/>
          <w:sz w:val="18"/>
          <w:szCs w:val="18"/>
        </w:rPr>
        <w:t>same.</w:t>
      </w:r>
      <w:r w:rsidR="003E6A34">
        <w:rPr>
          <w:rStyle w:val="jobtitle"/>
          <w:rFonts w:ascii="Century Gothic" w:eastAsia="Century Gothic" w:hAnsi="Century Gothic" w:cs="Century Gothic"/>
          <w:b w:val="0"/>
          <w:caps w:val="0"/>
          <w:color w:val="231F20"/>
          <w:sz w:val="18"/>
          <w:szCs w:val="18"/>
        </w:rPr>
        <w:t xml:space="preserve"> </w:t>
      </w:r>
    </w:p>
    <w:p w14:paraId="71F864D7" w14:textId="2B601BC5" w:rsidR="00175FA6" w:rsidRDefault="00175FA6" w:rsidP="003E6A34">
      <w:pPr>
        <w:pStyle w:val="divdocumentsinglecolumn"/>
        <w:numPr>
          <w:ilvl w:val="0"/>
          <w:numId w:val="14"/>
        </w:numPr>
        <w:spacing w:line="280" w:lineRule="atLeast"/>
        <w:rPr>
          <w:rStyle w:val="jobtitle"/>
          <w:rFonts w:ascii="Century Gothic" w:eastAsia="Century Gothic" w:hAnsi="Century Gothic" w:cs="Century Gothic"/>
          <w:b w:val="0"/>
          <w:caps w:val="0"/>
          <w:color w:val="231F20"/>
          <w:sz w:val="18"/>
          <w:szCs w:val="18"/>
        </w:rPr>
      </w:pPr>
      <w:r w:rsidRPr="00175FA6">
        <w:rPr>
          <w:rStyle w:val="jobtitle"/>
          <w:rFonts w:ascii="Century Gothic" w:eastAsia="Century Gothic" w:hAnsi="Century Gothic" w:cs="Century Gothic"/>
          <w:b w:val="0"/>
          <w:caps w:val="0"/>
          <w:color w:val="231F20"/>
          <w:sz w:val="18"/>
          <w:szCs w:val="18"/>
        </w:rPr>
        <w:t>Creat</w:t>
      </w:r>
      <w:r w:rsidR="000856A5">
        <w:rPr>
          <w:rStyle w:val="jobtitle"/>
          <w:rFonts w:ascii="Century Gothic" w:eastAsia="Century Gothic" w:hAnsi="Century Gothic" w:cs="Century Gothic"/>
          <w:b w:val="0"/>
          <w:caps w:val="0"/>
          <w:color w:val="231F20"/>
          <w:sz w:val="18"/>
          <w:szCs w:val="18"/>
        </w:rPr>
        <w:t xml:space="preserve">ed </w:t>
      </w:r>
      <w:r w:rsidRPr="00175FA6">
        <w:rPr>
          <w:rStyle w:val="jobtitle"/>
          <w:rFonts w:ascii="Century Gothic" w:eastAsia="Century Gothic" w:hAnsi="Century Gothic" w:cs="Century Gothic"/>
          <w:b w:val="0"/>
          <w:caps w:val="0"/>
          <w:color w:val="231F20"/>
          <w:sz w:val="18"/>
          <w:szCs w:val="18"/>
        </w:rPr>
        <w:t>reports and dashboards using SQL results to present findings to stakeholders.</w:t>
      </w:r>
    </w:p>
    <w:p w14:paraId="4BD0A5A9" w14:textId="725B57BF" w:rsidR="00540BD4" w:rsidRDefault="00540BD4" w:rsidP="003E6A34">
      <w:pPr>
        <w:pStyle w:val="divdocumentsinglecolumn"/>
        <w:numPr>
          <w:ilvl w:val="0"/>
          <w:numId w:val="14"/>
        </w:numPr>
        <w:spacing w:line="280" w:lineRule="atLeast"/>
        <w:rPr>
          <w:rStyle w:val="jobtitle"/>
          <w:rFonts w:ascii="Century Gothic" w:eastAsia="Century Gothic" w:hAnsi="Century Gothic" w:cs="Century Gothic"/>
          <w:b w:val="0"/>
          <w:caps w:val="0"/>
          <w:color w:val="231F20"/>
          <w:sz w:val="18"/>
          <w:szCs w:val="18"/>
        </w:rPr>
      </w:pPr>
      <w:r>
        <w:rPr>
          <w:rStyle w:val="jobtitle"/>
          <w:rFonts w:ascii="Century Gothic" w:eastAsia="Century Gothic" w:hAnsi="Century Gothic" w:cs="Century Gothic"/>
          <w:b w:val="0"/>
          <w:caps w:val="0"/>
          <w:color w:val="231F20"/>
          <w:sz w:val="18"/>
          <w:szCs w:val="18"/>
        </w:rPr>
        <w:t>Aggregated data to generate summaries and insights needed for data mining activities.</w:t>
      </w:r>
    </w:p>
    <w:p w14:paraId="49445F3A" w14:textId="2200AC95" w:rsidR="00540BD4" w:rsidRDefault="00540BD4" w:rsidP="003E6A34">
      <w:pPr>
        <w:pStyle w:val="divdocumentsinglecolumn"/>
        <w:numPr>
          <w:ilvl w:val="0"/>
          <w:numId w:val="14"/>
        </w:numPr>
        <w:spacing w:line="280" w:lineRule="atLeast"/>
        <w:rPr>
          <w:rStyle w:val="jobtitle"/>
          <w:rFonts w:ascii="Century Gothic" w:eastAsia="Century Gothic" w:hAnsi="Century Gothic" w:cs="Century Gothic"/>
          <w:b w:val="0"/>
          <w:caps w:val="0"/>
          <w:color w:val="231F20"/>
          <w:sz w:val="18"/>
          <w:szCs w:val="18"/>
        </w:rPr>
      </w:pPr>
      <w:r>
        <w:rPr>
          <w:rStyle w:val="jobtitle"/>
          <w:rFonts w:ascii="Century Gothic" w:eastAsia="Century Gothic" w:hAnsi="Century Gothic" w:cs="Century Gothic"/>
          <w:b w:val="0"/>
          <w:caps w:val="0"/>
          <w:color w:val="231F20"/>
          <w:sz w:val="18"/>
          <w:szCs w:val="18"/>
        </w:rPr>
        <w:t xml:space="preserve">Created Views and temporary tables for easier analysis and data mining. </w:t>
      </w:r>
    </w:p>
    <w:p w14:paraId="2609970A" w14:textId="1C8F7741" w:rsidR="00235B08" w:rsidRPr="003E6A34" w:rsidRDefault="00235B08" w:rsidP="00235B08">
      <w:pPr>
        <w:pStyle w:val="divdocumentsinglecolumn"/>
        <w:spacing w:line="280" w:lineRule="atLeast"/>
        <w:ind w:left="1440"/>
        <w:rPr>
          <w:rStyle w:val="jobtitle"/>
          <w:rFonts w:ascii="Century Gothic" w:eastAsia="Century Gothic" w:hAnsi="Century Gothic" w:cs="Century Gothic"/>
          <w:b w:val="0"/>
          <w:caps w:val="0"/>
          <w:color w:val="231F20"/>
          <w:sz w:val="18"/>
          <w:szCs w:val="18"/>
        </w:rPr>
      </w:pPr>
    </w:p>
    <w:p w14:paraId="5E0DF6AE" w14:textId="77777777" w:rsidR="003E6A34" w:rsidRDefault="003E6A34" w:rsidP="003E6A34">
      <w:pPr>
        <w:pStyle w:val="divdocumentsinglecolumn"/>
        <w:spacing w:line="280" w:lineRule="atLeast"/>
        <w:ind w:left="720"/>
        <w:rPr>
          <w:rStyle w:val="jobtitle"/>
          <w:rFonts w:ascii="Century Gothic" w:eastAsia="Century Gothic" w:hAnsi="Century Gothic" w:cs="Century Gothic"/>
          <w:color w:val="231F20"/>
          <w:sz w:val="18"/>
          <w:szCs w:val="18"/>
        </w:rPr>
      </w:pPr>
    </w:p>
    <w:p w14:paraId="5C493136" w14:textId="19DACD92" w:rsidR="00CC289C" w:rsidRDefault="00566AD1" w:rsidP="003E6A34">
      <w:pPr>
        <w:pStyle w:val="divdocumentulli"/>
        <w:spacing w:line="280" w:lineRule="atLeast"/>
        <w:rPr>
          <w:rStyle w:val="span"/>
          <w:rFonts w:ascii="Century Gothic" w:eastAsia="Century Gothic" w:hAnsi="Century Gothic" w:cs="Century Gothic"/>
          <w:b/>
          <w:color w:val="231F20"/>
          <w:sz w:val="18"/>
          <w:szCs w:val="18"/>
        </w:rPr>
      </w:pPr>
      <w:r>
        <w:rPr>
          <w:rStyle w:val="jobtitle"/>
          <w:rFonts w:ascii="Century Gothic" w:eastAsia="Century Gothic" w:hAnsi="Century Gothic" w:cs="Century Gothic"/>
          <w:caps w:val="0"/>
          <w:color w:val="231F20"/>
          <w:sz w:val="20"/>
          <w:szCs w:val="20"/>
        </w:rPr>
        <w:t xml:space="preserve">SEVITA - </w:t>
      </w:r>
      <w:r w:rsidR="00CC289C" w:rsidRPr="00CC289C">
        <w:rPr>
          <w:rStyle w:val="span"/>
          <w:rFonts w:ascii="Century Gothic" w:eastAsia="Century Gothic" w:hAnsi="Century Gothic" w:cs="Century Gothic"/>
          <w:b/>
          <w:color w:val="231F20"/>
          <w:sz w:val="18"/>
          <w:szCs w:val="18"/>
        </w:rPr>
        <w:t xml:space="preserve">COVID MANAGER </w:t>
      </w:r>
      <w:r w:rsidR="00FD1280" w:rsidRPr="00CC289C">
        <w:rPr>
          <w:rStyle w:val="span"/>
          <w:rFonts w:ascii="Century Gothic" w:eastAsia="Century Gothic" w:hAnsi="Century Gothic" w:cs="Century Gothic"/>
          <w:b/>
          <w:color w:val="231F20"/>
          <w:sz w:val="18"/>
          <w:szCs w:val="18"/>
        </w:rPr>
        <w:t>PROJECT:</w:t>
      </w:r>
      <w:r w:rsidR="00CC289C" w:rsidRPr="00CC289C">
        <w:rPr>
          <w:rStyle w:val="span"/>
          <w:rFonts w:ascii="Century Gothic" w:eastAsia="Century Gothic" w:hAnsi="Century Gothic" w:cs="Century Gothic"/>
          <w:b/>
          <w:color w:val="231F20"/>
          <w:sz w:val="18"/>
          <w:szCs w:val="18"/>
        </w:rPr>
        <w:t xml:space="preserve"> </w:t>
      </w:r>
    </w:p>
    <w:p w14:paraId="35BD41A0" w14:textId="42F7F4A4" w:rsidR="00CC289C" w:rsidRPr="00DF206B" w:rsidRDefault="00CC289C" w:rsidP="00ED68E7">
      <w:pPr>
        <w:pStyle w:val="NormalWeb"/>
        <w:numPr>
          <w:ilvl w:val="0"/>
          <w:numId w:val="21"/>
        </w:numPr>
        <w:spacing w:before="150" w:beforeAutospacing="0" w:after="0" w:afterAutospacing="0"/>
        <w:rPr>
          <w:rFonts w:ascii="Century Gothic" w:hAnsi="Century Gothic" w:cs="Segoe UI"/>
          <w:color w:val="333333"/>
          <w:sz w:val="18"/>
          <w:szCs w:val="18"/>
        </w:rPr>
      </w:pPr>
      <w:r w:rsidRPr="00DF206B">
        <w:rPr>
          <w:rFonts w:ascii="Century Gothic" w:hAnsi="Century Gothic" w:cs="Segoe UI"/>
          <w:color w:val="333333"/>
          <w:sz w:val="18"/>
          <w:szCs w:val="18"/>
        </w:rPr>
        <w:t>Oak Covid Manager project is to implement a new online application to make it easier for employees to report their status, and managers to manage their teams while meeting requirem</w:t>
      </w:r>
      <w:r w:rsidR="0060646B" w:rsidRPr="00DF206B">
        <w:rPr>
          <w:rFonts w:ascii="Century Gothic" w:hAnsi="Century Gothic" w:cs="Segoe UI"/>
          <w:color w:val="333333"/>
          <w:sz w:val="18"/>
          <w:szCs w:val="18"/>
        </w:rPr>
        <w:t xml:space="preserve">ents during this difficult time and to adhere to various federal, state, and local government rules related to COVID testing and vaccine reporting. </w:t>
      </w:r>
    </w:p>
    <w:p w14:paraId="09A1A74F" w14:textId="628A0A16" w:rsidR="00034EDF" w:rsidRDefault="0060646B" w:rsidP="00ED68E7">
      <w:pPr>
        <w:pStyle w:val="NormalWeb"/>
        <w:numPr>
          <w:ilvl w:val="0"/>
          <w:numId w:val="21"/>
        </w:numPr>
        <w:spacing w:before="150" w:beforeAutospacing="0" w:after="0" w:afterAutospacing="0"/>
        <w:rPr>
          <w:rFonts w:ascii="Century Gothic" w:hAnsi="Century Gothic" w:cs="Segoe UI"/>
          <w:color w:val="333333"/>
          <w:sz w:val="18"/>
          <w:szCs w:val="18"/>
        </w:rPr>
      </w:pPr>
      <w:r w:rsidRPr="00DF206B">
        <w:rPr>
          <w:rFonts w:ascii="Century Gothic" w:hAnsi="Century Gothic" w:cs="Segoe UI"/>
          <w:color w:val="333333"/>
          <w:sz w:val="18"/>
          <w:szCs w:val="18"/>
        </w:rPr>
        <w:t xml:space="preserve">My role in this project is to conduct requirement workshops and create process </w:t>
      </w:r>
      <w:r w:rsidR="00FD1280" w:rsidRPr="00DF206B">
        <w:rPr>
          <w:rFonts w:ascii="Century Gothic" w:hAnsi="Century Gothic" w:cs="Segoe UI"/>
          <w:color w:val="333333"/>
          <w:sz w:val="18"/>
          <w:szCs w:val="18"/>
        </w:rPr>
        <w:t>flows,</w:t>
      </w:r>
      <w:r w:rsidRPr="00DF206B">
        <w:rPr>
          <w:rFonts w:ascii="Century Gothic" w:hAnsi="Century Gothic" w:cs="Segoe UI"/>
          <w:color w:val="333333"/>
          <w:sz w:val="18"/>
          <w:szCs w:val="18"/>
        </w:rPr>
        <w:t xml:space="preserve"> elicit requirements for the build of the covid tracking application, meet with product owners , create various documents for sign off from senior leadership and help the development team to kick off the development process . </w:t>
      </w:r>
    </w:p>
    <w:p w14:paraId="5355CB34" w14:textId="1DA5D773" w:rsidR="0060646B" w:rsidRDefault="00034EDF" w:rsidP="00ED68E7">
      <w:pPr>
        <w:pStyle w:val="NormalWeb"/>
        <w:numPr>
          <w:ilvl w:val="0"/>
          <w:numId w:val="21"/>
        </w:numPr>
        <w:spacing w:before="150" w:beforeAutospacing="0" w:after="0" w:afterAutospacing="0"/>
        <w:rPr>
          <w:rFonts w:ascii="Century Gothic" w:hAnsi="Century Gothic" w:cs="Segoe UI"/>
          <w:color w:val="333333"/>
          <w:sz w:val="18"/>
          <w:szCs w:val="18"/>
        </w:rPr>
      </w:pPr>
      <w:r w:rsidRPr="00034EDF">
        <w:rPr>
          <w:rFonts w:ascii="Century Gothic" w:hAnsi="Century Gothic" w:cs="Segoe UI"/>
          <w:color w:val="333333"/>
          <w:sz w:val="18"/>
          <w:szCs w:val="18"/>
        </w:rPr>
        <w:t>Manag</w:t>
      </w:r>
      <w:r w:rsidR="00A855A1">
        <w:rPr>
          <w:rFonts w:ascii="Century Gothic" w:hAnsi="Century Gothic" w:cs="Segoe UI"/>
          <w:color w:val="333333"/>
          <w:sz w:val="18"/>
          <w:szCs w:val="18"/>
        </w:rPr>
        <w:t>ed</w:t>
      </w:r>
      <w:r w:rsidRPr="00034EDF">
        <w:rPr>
          <w:rFonts w:ascii="Century Gothic" w:hAnsi="Century Gothic" w:cs="Segoe UI"/>
          <w:color w:val="333333"/>
          <w:sz w:val="18"/>
          <w:szCs w:val="18"/>
        </w:rPr>
        <w:t xml:space="preserve"> projects related to data analysis and AWS implementations, including setting timelines, tracking progress, and ensuring project goals are met.</w:t>
      </w:r>
    </w:p>
    <w:p w14:paraId="0A4F4406" w14:textId="10F48051" w:rsidR="00A855A1" w:rsidRDefault="00A855A1" w:rsidP="00ED68E7">
      <w:pPr>
        <w:pStyle w:val="NormalWeb"/>
        <w:numPr>
          <w:ilvl w:val="0"/>
          <w:numId w:val="21"/>
        </w:numPr>
        <w:spacing w:before="150" w:beforeAutospacing="0" w:after="0" w:afterAutospacing="0"/>
        <w:rPr>
          <w:rFonts w:ascii="Century Gothic" w:hAnsi="Century Gothic" w:cs="Segoe UI"/>
          <w:color w:val="333333"/>
          <w:sz w:val="18"/>
          <w:szCs w:val="18"/>
        </w:rPr>
      </w:pPr>
      <w:r>
        <w:rPr>
          <w:rFonts w:ascii="Century Gothic" w:hAnsi="Century Gothic" w:cs="Segoe UI"/>
          <w:color w:val="333333"/>
          <w:sz w:val="18"/>
          <w:szCs w:val="18"/>
        </w:rPr>
        <w:t xml:space="preserve">Created and maintained dashboards and reports for regular Audits. </w:t>
      </w:r>
    </w:p>
    <w:p w14:paraId="533F2C6B" w14:textId="6323BA4B" w:rsidR="00DF206B" w:rsidRDefault="0092767D" w:rsidP="000856A5">
      <w:pPr>
        <w:pStyle w:val="NormalWeb"/>
        <w:numPr>
          <w:ilvl w:val="0"/>
          <w:numId w:val="21"/>
        </w:numPr>
        <w:spacing w:before="150"/>
        <w:rPr>
          <w:rFonts w:ascii="Segoe UI" w:hAnsi="Segoe UI" w:cs="Segoe UI"/>
          <w:color w:val="333333"/>
          <w:sz w:val="21"/>
          <w:szCs w:val="21"/>
        </w:rPr>
      </w:pPr>
      <w:r w:rsidRPr="0092767D">
        <w:rPr>
          <w:rFonts w:ascii="Century Gothic" w:hAnsi="Century Gothic" w:cs="Segoe UI"/>
          <w:color w:val="333333"/>
          <w:sz w:val="18"/>
          <w:szCs w:val="18"/>
        </w:rPr>
        <w:t>Utilize</w:t>
      </w:r>
      <w:r>
        <w:rPr>
          <w:rFonts w:ascii="Century Gothic" w:hAnsi="Century Gothic" w:cs="Segoe UI"/>
          <w:color w:val="333333"/>
          <w:sz w:val="18"/>
          <w:szCs w:val="18"/>
        </w:rPr>
        <w:t>d</w:t>
      </w:r>
      <w:r w:rsidRPr="0092767D">
        <w:rPr>
          <w:rFonts w:ascii="Century Gothic" w:hAnsi="Century Gothic" w:cs="Segoe UI"/>
          <w:color w:val="333333"/>
          <w:sz w:val="18"/>
          <w:szCs w:val="18"/>
        </w:rPr>
        <w:t xml:space="preserve"> Pivot Tables to summarize large datasets, analyze trends, and generate meaningful reports for business </w:t>
      </w:r>
    </w:p>
    <w:p w14:paraId="78424CFF" w14:textId="77777777" w:rsidR="00CC289C" w:rsidRDefault="00CC289C" w:rsidP="003E6A34">
      <w:pPr>
        <w:pStyle w:val="divdocumentulli"/>
        <w:spacing w:line="280" w:lineRule="atLeast"/>
        <w:rPr>
          <w:rStyle w:val="span"/>
          <w:rFonts w:ascii="Century Gothic" w:eastAsia="Century Gothic" w:hAnsi="Century Gothic" w:cs="Century Gothic"/>
          <w:b/>
          <w:color w:val="231F20"/>
          <w:sz w:val="18"/>
          <w:szCs w:val="18"/>
        </w:rPr>
      </w:pPr>
    </w:p>
    <w:p w14:paraId="40B8402B" w14:textId="2E7F070E" w:rsidR="00CC289C" w:rsidRDefault="00566AD1" w:rsidP="003E6A34">
      <w:pPr>
        <w:pStyle w:val="divdocumentulli"/>
        <w:spacing w:line="280" w:lineRule="atLeast"/>
        <w:rPr>
          <w:rStyle w:val="span"/>
          <w:rFonts w:ascii="Century Gothic" w:eastAsia="Century Gothic" w:hAnsi="Century Gothic" w:cs="Century Gothic"/>
          <w:b/>
          <w:color w:val="231F20"/>
          <w:sz w:val="18"/>
          <w:szCs w:val="18"/>
        </w:rPr>
      </w:pPr>
      <w:r>
        <w:rPr>
          <w:rStyle w:val="jobtitle"/>
          <w:rFonts w:ascii="Century Gothic" w:eastAsia="Century Gothic" w:hAnsi="Century Gothic" w:cs="Century Gothic"/>
          <w:caps w:val="0"/>
          <w:color w:val="231F20"/>
          <w:sz w:val="20"/>
          <w:szCs w:val="20"/>
        </w:rPr>
        <w:t xml:space="preserve">SEVITA - </w:t>
      </w:r>
      <w:r w:rsidR="00CC289C">
        <w:rPr>
          <w:rStyle w:val="span"/>
          <w:rFonts w:ascii="Century Gothic" w:eastAsia="Century Gothic" w:hAnsi="Century Gothic" w:cs="Century Gothic"/>
          <w:b/>
          <w:color w:val="231F20"/>
          <w:sz w:val="18"/>
          <w:szCs w:val="18"/>
        </w:rPr>
        <w:t xml:space="preserve">TALENT ACQUISITION PROJECT : </w:t>
      </w:r>
    </w:p>
    <w:p w14:paraId="4FFB51CA" w14:textId="6A59AAD8" w:rsidR="00BC3C04" w:rsidRDefault="0060646B" w:rsidP="003E6A34">
      <w:pPr>
        <w:pStyle w:val="divdocumentulli"/>
        <w:spacing w:line="280" w:lineRule="atLeast"/>
        <w:rPr>
          <w:rStyle w:val="span"/>
          <w:rFonts w:ascii="Century Gothic" w:eastAsia="Century Gothic" w:hAnsi="Century Gothic" w:cs="Century Gothic"/>
          <w:color w:val="231F20"/>
          <w:sz w:val="18"/>
          <w:szCs w:val="18"/>
        </w:rPr>
      </w:pPr>
      <w:r w:rsidRPr="0060646B">
        <w:rPr>
          <w:rStyle w:val="span"/>
          <w:rFonts w:ascii="Century Gothic" w:eastAsia="Century Gothic" w:hAnsi="Century Gothic" w:cs="Century Gothic"/>
          <w:color w:val="231F20"/>
          <w:sz w:val="18"/>
          <w:szCs w:val="18"/>
        </w:rPr>
        <w:t xml:space="preserve">This project is about </w:t>
      </w:r>
      <w:r w:rsidR="00BC3C04">
        <w:rPr>
          <w:rStyle w:val="span"/>
          <w:rFonts w:ascii="Century Gothic" w:eastAsia="Century Gothic" w:hAnsi="Century Gothic" w:cs="Century Gothic"/>
          <w:color w:val="231F20"/>
          <w:sz w:val="18"/>
          <w:szCs w:val="18"/>
        </w:rPr>
        <w:t xml:space="preserve">developing </w:t>
      </w:r>
      <w:r>
        <w:rPr>
          <w:rStyle w:val="span"/>
          <w:rFonts w:ascii="Century Gothic" w:eastAsia="Century Gothic" w:hAnsi="Century Gothic" w:cs="Century Gothic"/>
          <w:color w:val="231F20"/>
          <w:sz w:val="18"/>
          <w:szCs w:val="18"/>
        </w:rPr>
        <w:t xml:space="preserve">Talent acquisition </w:t>
      </w:r>
      <w:r w:rsidR="00BC3C04">
        <w:rPr>
          <w:rStyle w:val="span"/>
          <w:rFonts w:ascii="Century Gothic" w:eastAsia="Century Gothic" w:hAnsi="Century Gothic" w:cs="Century Gothic"/>
          <w:color w:val="231F20"/>
          <w:sz w:val="18"/>
          <w:szCs w:val="18"/>
        </w:rPr>
        <w:t xml:space="preserve">portals for </w:t>
      </w:r>
      <w:r w:rsidR="00FD1280">
        <w:rPr>
          <w:rStyle w:val="span"/>
          <w:rFonts w:ascii="Century Gothic" w:eastAsia="Century Gothic" w:hAnsi="Century Gothic" w:cs="Century Gothic"/>
          <w:color w:val="231F20"/>
          <w:sz w:val="18"/>
          <w:szCs w:val="18"/>
        </w:rPr>
        <w:t>Sevita.</w:t>
      </w:r>
      <w:r w:rsidR="00BC3C04">
        <w:rPr>
          <w:rStyle w:val="span"/>
          <w:rFonts w:ascii="Century Gothic" w:eastAsia="Century Gothic" w:hAnsi="Century Gothic" w:cs="Century Gothic"/>
          <w:color w:val="231F20"/>
          <w:sz w:val="18"/>
          <w:szCs w:val="18"/>
        </w:rPr>
        <w:t xml:space="preserve"> A portal for Job application process and referral </w:t>
      </w:r>
      <w:r w:rsidR="00FD1280">
        <w:rPr>
          <w:rStyle w:val="span"/>
          <w:rFonts w:ascii="Century Gothic" w:eastAsia="Century Gothic" w:hAnsi="Century Gothic" w:cs="Century Gothic"/>
          <w:color w:val="231F20"/>
          <w:sz w:val="18"/>
          <w:szCs w:val="18"/>
        </w:rPr>
        <w:t>process.</w:t>
      </w:r>
      <w:r w:rsidR="00BC3C04">
        <w:rPr>
          <w:rStyle w:val="span"/>
          <w:rFonts w:ascii="Century Gothic" w:eastAsia="Century Gothic" w:hAnsi="Century Gothic" w:cs="Century Gothic"/>
          <w:color w:val="231F20"/>
          <w:sz w:val="18"/>
          <w:szCs w:val="18"/>
        </w:rPr>
        <w:t xml:space="preserve"> </w:t>
      </w:r>
    </w:p>
    <w:p w14:paraId="2E47B5E8" w14:textId="5A1B0911" w:rsidR="0060646B" w:rsidRDefault="00BC3C04" w:rsidP="00ED68E7">
      <w:pPr>
        <w:pStyle w:val="divdocumentulli"/>
        <w:numPr>
          <w:ilvl w:val="0"/>
          <w:numId w:val="22"/>
        </w:numPr>
        <w:spacing w:line="280" w:lineRule="atLeast"/>
        <w:rPr>
          <w:rStyle w:val="span"/>
          <w:rFonts w:ascii="Century Gothic" w:eastAsia="Century Gothic" w:hAnsi="Century Gothic" w:cs="Century Gothic"/>
          <w:color w:val="231F20"/>
          <w:sz w:val="18"/>
          <w:szCs w:val="18"/>
        </w:rPr>
      </w:pPr>
      <w:r w:rsidRPr="00BC3C04">
        <w:rPr>
          <w:rStyle w:val="span"/>
          <w:rFonts w:ascii="Century Gothic" w:eastAsia="Century Gothic" w:hAnsi="Century Gothic" w:cs="Century Gothic"/>
          <w:b/>
          <w:color w:val="231F20"/>
          <w:sz w:val="18"/>
          <w:szCs w:val="18"/>
        </w:rPr>
        <w:t>Phenom Hosted</w:t>
      </w:r>
      <w:r>
        <w:rPr>
          <w:rStyle w:val="span"/>
          <w:rFonts w:ascii="Century Gothic" w:eastAsia="Century Gothic" w:hAnsi="Century Gothic" w:cs="Century Gothic"/>
          <w:color w:val="231F20"/>
          <w:sz w:val="18"/>
          <w:szCs w:val="18"/>
        </w:rPr>
        <w:t xml:space="preserve"> apply – For job application process </w:t>
      </w:r>
      <w:r w:rsidRPr="00BC3C04">
        <w:rPr>
          <w:rFonts w:ascii="Century Gothic" w:eastAsia="Century Gothic" w:hAnsi="Century Gothic" w:cs="Century Gothic"/>
          <w:color w:val="231F20"/>
          <w:sz w:val="18"/>
          <w:szCs w:val="18"/>
        </w:rPr>
        <w:t>starting from job apply, Interview scheduling, chatbots, video capture tool, video interviews</w:t>
      </w:r>
    </w:p>
    <w:p w14:paraId="279E6B30" w14:textId="212F54BD" w:rsidR="00BC3C04" w:rsidRDefault="00BC3C04" w:rsidP="00ED68E7">
      <w:pPr>
        <w:pStyle w:val="divdocumentulli"/>
        <w:numPr>
          <w:ilvl w:val="0"/>
          <w:numId w:val="22"/>
        </w:numPr>
        <w:spacing w:line="280" w:lineRule="atLeast"/>
        <w:rPr>
          <w:rFonts w:ascii="Century Gothic" w:eastAsia="Century Gothic" w:hAnsi="Century Gothic" w:cs="Century Gothic"/>
          <w:color w:val="231F20"/>
          <w:sz w:val="18"/>
          <w:szCs w:val="18"/>
        </w:rPr>
      </w:pPr>
      <w:r w:rsidRPr="00BC3C04">
        <w:rPr>
          <w:rStyle w:val="span"/>
          <w:rFonts w:ascii="Century Gothic" w:eastAsia="Century Gothic" w:hAnsi="Century Gothic" w:cs="Century Gothic"/>
          <w:b/>
          <w:color w:val="231F20"/>
          <w:sz w:val="18"/>
          <w:szCs w:val="18"/>
        </w:rPr>
        <w:t>Erin Referral</w:t>
      </w:r>
      <w:r>
        <w:rPr>
          <w:rStyle w:val="span"/>
          <w:rFonts w:ascii="Century Gothic" w:eastAsia="Century Gothic" w:hAnsi="Century Gothic" w:cs="Century Gothic"/>
          <w:color w:val="231F20"/>
          <w:sz w:val="18"/>
          <w:szCs w:val="18"/>
        </w:rPr>
        <w:t xml:space="preserve"> Platform - </w:t>
      </w:r>
      <w:r w:rsidRPr="00BC3C04">
        <w:rPr>
          <w:rFonts w:ascii="Century Gothic" w:eastAsia="Century Gothic" w:hAnsi="Century Gothic" w:cs="Century Gothic"/>
          <w:color w:val="231F20"/>
          <w:sz w:val="18"/>
          <w:szCs w:val="18"/>
        </w:rPr>
        <w:t>To enable Sevita employees to refer candidates for job postings and process bonus payments.</w:t>
      </w:r>
    </w:p>
    <w:p w14:paraId="2FD29899" w14:textId="60DB0581" w:rsidR="00D360D5" w:rsidRDefault="00D360D5" w:rsidP="00ED68E7">
      <w:pPr>
        <w:pStyle w:val="divdocumentulli"/>
        <w:numPr>
          <w:ilvl w:val="0"/>
          <w:numId w:val="22"/>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 xml:space="preserve">My role in this project is to connect with stakeholders from the hosted apply and referral program </w:t>
      </w:r>
      <w:r w:rsidR="00FD1280">
        <w:rPr>
          <w:rFonts w:ascii="Century Gothic" w:eastAsia="Century Gothic" w:hAnsi="Century Gothic" w:cs="Century Gothic"/>
          <w:color w:val="231F20"/>
          <w:sz w:val="18"/>
          <w:szCs w:val="18"/>
        </w:rPr>
        <w:t>team.</w:t>
      </w:r>
      <w:r>
        <w:rPr>
          <w:rFonts w:ascii="Century Gothic" w:eastAsia="Century Gothic" w:hAnsi="Century Gothic" w:cs="Century Gothic"/>
          <w:color w:val="231F20"/>
          <w:sz w:val="18"/>
          <w:szCs w:val="18"/>
        </w:rPr>
        <w:t xml:space="preserve"> Elicit requirements and transform into technical requirements for the development team. </w:t>
      </w:r>
    </w:p>
    <w:p w14:paraId="02004857" w14:textId="3829A9DE" w:rsidR="00D360D5" w:rsidRDefault="00D360D5" w:rsidP="00ED68E7">
      <w:pPr>
        <w:pStyle w:val="divdocumentulli"/>
        <w:numPr>
          <w:ilvl w:val="0"/>
          <w:numId w:val="22"/>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 xml:space="preserve">Conducted </w:t>
      </w:r>
      <w:r w:rsidR="00FD1280">
        <w:rPr>
          <w:rFonts w:ascii="Century Gothic" w:eastAsia="Century Gothic" w:hAnsi="Century Gothic" w:cs="Century Gothic"/>
          <w:color w:val="231F20"/>
          <w:sz w:val="18"/>
          <w:szCs w:val="18"/>
        </w:rPr>
        <w:t>workshops,</w:t>
      </w:r>
      <w:r>
        <w:rPr>
          <w:rFonts w:ascii="Century Gothic" w:eastAsia="Century Gothic" w:hAnsi="Century Gothic" w:cs="Century Gothic"/>
          <w:color w:val="231F20"/>
          <w:sz w:val="18"/>
          <w:szCs w:val="18"/>
        </w:rPr>
        <w:t xml:space="preserve"> </w:t>
      </w:r>
      <w:r w:rsidR="00FD1280">
        <w:rPr>
          <w:rFonts w:ascii="Century Gothic" w:eastAsia="Century Gothic" w:hAnsi="Century Gothic" w:cs="Century Gothic"/>
          <w:color w:val="231F20"/>
          <w:sz w:val="18"/>
          <w:szCs w:val="18"/>
        </w:rPr>
        <w:t>follow-</w:t>
      </w:r>
      <w:r w:rsidR="00824F91">
        <w:rPr>
          <w:rFonts w:ascii="Century Gothic" w:eastAsia="Century Gothic" w:hAnsi="Century Gothic" w:cs="Century Gothic"/>
          <w:color w:val="231F20"/>
          <w:sz w:val="18"/>
          <w:szCs w:val="18"/>
        </w:rPr>
        <w:t>ups,</w:t>
      </w:r>
      <w:r>
        <w:rPr>
          <w:rFonts w:ascii="Century Gothic" w:eastAsia="Century Gothic" w:hAnsi="Century Gothic" w:cs="Century Gothic"/>
          <w:color w:val="231F20"/>
          <w:sz w:val="18"/>
          <w:szCs w:val="18"/>
        </w:rPr>
        <w:t xml:space="preserve"> </w:t>
      </w:r>
      <w:r w:rsidR="00FD1280">
        <w:rPr>
          <w:rFonts w:ascii="Century Gothic" w:eastAsia="Century Gothic" w:hAnsi="Century Gothic" w:cs="Century Gothic"/>
          <w:color w:val="231F20"/>
          <w:sz w:val="18"/>
          <w:szCs w:val="18"/>
        </w:rPr>
        <w:t>in depth</w:t>
      </w:r>
      <w:r>
        <w:rPr>
          <w:rFonts w:ascii="Century Gothic" w:eastAsia="Century Gothic" w:hAnsi="Century Gothic" w:cs="Century Gothic"/>
          <w:color w:val="231F20"/>
          <w:sz w:val="18"/>
          <w:szCs w:val="18"/>
        </w:rPr>
        <w:t xml:space="preserve"> analysis on the portal integration . </w:t>
      </w:r>
    </w:p>
    <w:p w14:paraId="20204E9C" w14:textId="12747DC8" w:rsidR="00D360D5" w:rsidRDefault="00D360D5" w:rsidP="003E6A34">
      <w:pPr>
        <w:pStyle w:val="divdocumentulli"/>
        <w:spacing w:line="280" w:lineRule="atLeast"/>
        <w:rPr>
          <w:rFonts w:ascii="Century Gothic" w:eastAsia="Century Gothic" w:hAnsi="Century Gothic" w:cs="Century Gothic"/>
          <w:color w:val="231F20"/>
          <w:sz w:val="18"/>
          <w:szCs w:val="18"/>
        </w:rPr>
      </w:pPr>
    </w:p>
    <w:p w14:paraId="12045211" w14:textId="034C118C" w:rsidR="00D360D5" w:rsidRDefault="00D360D5" w:rsidP="00D360D5">
      <w:pPr>
        <w:pStyle w:val="divdocumentulli"/>
        <w:spacing w:line="280" w:lineRule="atLeast"/>
        <w:rPr>
          <w:rStyle w:val="span"/>
          <w:rFonts w:ascii="Century Gothic" w:eastAsia="Century Gothic" w:hAnsi="Century Gothic" w:cs="Century Gothic"/>
          <w:b/>
          <w:color w:val="231F20"/>
          <w:sz w:val="18"/>
          <w:szCs w:val="18"/>
        </w:rPr>
      </w:pPr>
      <w:r>
        <w:rPr>
          <w:rStyle w:val="jobtitle"/>
          <w:rFonts w:ascii="Century Gothic" w:eastAsia="Century Gothic" w:hAnsi="Century Gothic" w:cs="Century Gothic"/>
          <w:caps w:val="0"/>
          <w:color w:val="231F20"/>
          <w:sz w:val="20"/>
          <w:szCs w:val="20"/>
        </w:rPr>
        <w:t xml:space="preserve">SEVITA - </w:t>
      </w:r>
      <w:r>
        <w:rPr>
          <w:rStyle w:val="span"/>
          <w:rFonts w:ascii="Century Gothic" w:eastAsia="Century Gothic" w:hAnsi="Century Gothic" w:cs="Century Gothic"/>
          <w:b/>
          <w:color w:val="231F20"/>
          <w:sz w:val="18"/>
          <w:szCs w:val="18"/>
        </w:rPr>
        <w:t xml:space="preserve">USER PROVISIONING </w:t>
      </w:r>
      <w:r w:rsidR="00824F91">
        <w:rPr>
          <w:rStyle w:val="span"/>
          <w:rFonts w:ascii="Century Gothic" w:eastAsia="Century Gothic" w:hAnsi="Century Gothic" w:cs="Century Gothic"/>
          <w:b/>
          <w:color w:val="231F20"/>
          <w:sz w:val="18"/>
          <w:szCs w:val="18"/>
        </w:rPr>
        <w:t>PROJECT:</w:t>
      </w:r>
      <w:r>
        <w:rPr>
          <w:rStyle w:val="span"/>
          <w:rFonts w:ascii="Century Gothic" w:eastAsia="Century Gothic" w:hAnsi="Century Gothic" w:cs="Century Gothic"/>
          <w:b/>
          <w:color w:val="231F20"/>
          <w:sz w:val="18"/>
          <w:szCs w:val="18"/>
        </w:rPr>
        <w:t xml:space="preserve"> </w:t>
      </w:r>
    </w:p>
    <w:p w14:paraId="4ACD1377" w14:textId="3A84D173" w:rsidR="00D360D5" w:rsidRDefault="00D360D5" w:rsidP="00ED68E7">
      <w:pPr>
        <w:pStyle w:val="divdocumentulli"/>
        <w:numPr>
          <w:ilvl w:val="0"/>
          <w:numId w:val="23"/>
        </w:numPr>
        <w:spacing w:line="280" w:lineRule="atLeast"/>
        <w:rPr>
          <w:rStyle w:val="span"/>
          <w:rFonts w:ascii="Century Gothic" w:eastAsia="Century Gothic" w:hAnsi="Century Gothic" w:cs="Century Gothic"/>
          <w:color w:val="231F20"/>
          <w:sz w:val="18"/>
          <w:szCs w:val="18"/>
        </w:rPr>
      </w:pPr>
      <w:r w:rsidRPr="00566AD1">
        <w:rPr>
          <w:rStyle w:val="span"/>
          <w:rFonts w:ascii="Century Gothic" w:eastAsia="Century Gothic" w:hAnsi="Century Gothic" w:cs="Century Gothic"/>
          <w:color w:val="231F20"/>
          <w:sz w:val="18"/>
          <w:szCs w:val="18"/>
        </w:rPr>
        <w:t xml:space="preserve">Auto provisioning user roles when they are </w:t>
      </w:r>
      <w:r w:rsidR="00FD1280" w:rsidRPr="00566AD1">
        <w:rPr>
          <w:rStyle w:val="span"/>
          <w:rFonts w:ascii="Century Gothic" w:eastAsia="Century Gothic" w:hAnsi="Century Gothic" w:cs="Century Gothic"/>
          <w:color w:val="231F20"/>
          <w:sz w:val="18"/>
          <w:szCs w:val="18"/>
        </w:rPr>
        <w:t>employed</w:t>
      </w:r>
      <w:r w:rsidRPr="00566AD1">
        <w:rPr>
          <w:rStyle w:val="span"/>
          <w:rFonts w:ascii="Century Gothic" w:eastAsia="Century Gothic" w:hAnsi="Century Gothic" w:cs="Century Gothic"/>
          <w:color w:val="231F20"/>
          <w:sz w:val="18"/>
          <w:szCs w:val="18"/>
        </w:rPr>
        <w:t xml:space="preserve"> into Sevita </w:t>
      </w:r>
      <w:r w:rsidR="00FD1280" w:rsidRPr="00566AD1">
        <w:rPr>
          <w:rStyle w:val="span"/>
          <w:rFonts w:ascii="Century Gothic" w:eastAsia="Century Gothic" w:hAnsi="Century Gothic" w:cs="Century Gothic"/>
          <w:color w:val="231F20"/>
          <w:sz w:val="18"/>
          <w:szCs w:val="18"/>
        </w:rPr>
        <w:t>health.</w:t>
      </w:r>
      <w:r w:rsidRPr="00566AD1">
        <w:rPr>
          <w:rStyle w:val="span"/>
          <w:rFonts w:ascii="Century Gothic" w:eastAsia="Century Gothic" w:hAnsi="Century Gothic" w:cs="Century Gothic"/>
          <w:color w:val="231F20"/>
          <w:sz w:val="18"/>
          <w:szCs w:val="18"/>
        </w:rPr>
        <w:t xml:space="preserve"> </w:t>
      </w:r>
    </w:p>
    <w:p w14:paraId="331AC581" w14:textId="44A6E5E5" w:rsidR="00D360D5" w:rsidRDefault="00D360D5" w:rsidP="00ED68E7">
      <w:pPr>
        <w:pStyle w:val="divdocumentulli"/>
        <w:numPr>
          <w:ilvl w:val="0"/>
          <w:numId w:val="23"/>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lastRenderedPageBreak/>
        <w:t xml:space="preserve">My role in this project is to capture the existing </w:t>
      </w:r>
      <w:r w:rsidR="00824F91">
        <w:rPr>
          <w:rStyle w:val="span"/>
          <w:rFonts w:ascii="Century Gothic" w:eastAsia="Century Gothic" w:hAnsi="Century Gothic" w:cs="Century Gothic"/>
          <w:color w:val="231F20"/>
          <w:sz w:val="18"/>
          <w:szCs w:val="18"/>
        </w:rPr>
        <w:t>roles,</w:t>
      </w:r>
      <w:r>
        <w:rPr>
          <w:rStyle w:val="span"/>
          <w:rFonts w:ascii="Century Gothic" w:eastAsia="Century Gothic" w:hAnsi="Century Gothic" w:cs="Century Gothic"/>
          <w:color w:val="231F20"/>
          <w:sz w:val="18"/>
          <w:szCs w:val="18"/>
        </w:rPr>
        <w:t xml:space="preserve"> and identify gaps in the </w:t>
      </w:r>
      <w:proofErr w:type="spellStart"/>
      <w:r>
        <w:rPr>
          <w:rStyle w:val="span"/>
          <w:rFonts w:ascii="Century Gothic" w:eastAsia="Century Gothic" w:hAnsi="Century Gothic" w:cs="Century Gothic"/>
          <w:color w:val="231F20"/>
          <w:sz w:val="18"/>
          <w:szCs w:val="18"/>
        </w:rPr>
        <w:t>autoprovisioned</w:t>
      </w:r>
      <w:proofErr w:type="spellEnd"/>
      <w:r>
        <w:rPr>
          <w:rStyle w:val="span"/>
          <w:rFonts w:ascii="Century Gothic" w:eastAsia="Century Gothic" w:hAnsi="Century Gothic" w:cs="Century Gothic"/>
          <w:color w:val="231F20"/>
          <w:sz w:val="18"/>
          <w:szCs w:val="18"/>
        </w:rPr>
        <w:t xml:space="preserve"> role . </w:t>
      </w:r>
    </w:p>
    <w:p w14:paraId="5C34BE8D" w14:textId="71C21233" w:rsidR="00ED68E7" w:rsidRDefault="00D360D5" w:rsidP="00ED68E7">
      <w:pPr>
        <w:pStyle w:val="divdocumentulli"/>
        <w:numPr>
          <w:ilvl w:val="0"/>
          <w:numId w:val="23"/>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Conducted daily </w:t>
      </w:r>
      <w:r w:rsidR="00824F91">
        <w:rPr>
          <w:rStyle w:val="span"/>
          <w:rFonts w:ascii="Century Gothic" w:eastAsia="Century Gothic" w:hAnsi="Century Gothic" w:cs="Century Gothic"/>
          <w:color w:val="231F20"/>
          <w:sz w:val="18"/>
          <w:szCs w:val="18"/>
        </w:rPr>
        <w:t>standups,</w:t>
      </w:r>
      <w:r>
        <w:rPr>
          <w:rStyle w:val="span"/>
          <w:rFonts w:ascii="Century Gothic" w:eastAsia="Century Gothic" w:hAnsi="Century Gothic" w:cs="Century Gothic"/>
          <w:color w:val="231F20"/>
          <w:sz w:val="18"/>
          <w:szCs w:val="18"/>
        </w:rPr>
        <w:t xml:space="preserve"> </w:t>
      </w:r>
      <w:r w:rsidR="00824F91">
        <w:rPr>
          <w:rStyle w:val="span"/>
          <w:rFonts w:ascii="Century Gothic" w:eastAsia="Century Gothic" w:hAnsi="Century Gothic" w:cs="Century Gothic"/>
          <w:color w:val="231F20"/>
          <w:sz w:val="18"/>
          <w:szCs w:val="18"/>
        </w:rPr>
        <w:t>workshops,</w:t>
      </w:r>
      <w:r>
        <w:rPr>
          <w:rStyle w:val="span"/>
          <w:rFonts w:ascii="Century Gothic" w:eastAsia="Century Gothic" w:hAnsi="Century Gothic" w:cs="Century Gothic"/>
          <w:color w:val="231F20"/>
          <w:sz w:val="18"/>
          <w:szCs w:val="18"/>
        </w:rPr>
        <w:t xml:space="preserve"> created user </w:t>
      </w:r>
      <w:r w:rsidR="00824F91">
        <w:rPr>
          <w:rStyle w:val="span"/>
          <w:rFonts w:ascii="Century Gothic" w:eastAsia="Century Gothic" w:hAnsi="Century Gothic" w:cs="Century Gothic"/>
          <w:color w:val="231F20"/>
          <w:sz w:val="18"/>
          <w:szCs w:val="18"/>
        </w:rPr>
        <w:t>stories,</w:t>
      </w:r>
      <w:r>
        <w:rPr>
          <w:rStyle w:val="span"/>
          <w:rFonts w:ascii="Century Gothic" w:eastAsia="Century Gothic" w:hAnsi="Century Gothic" w:cs="Century Gothic"/>
          <w:color w:val="231F20"/>
          <w:sz w:val="18"/>
          <w:szCs w:val="18"/>
        </w:rPr>
        <w:t xml:space="preserve"> project </w:t>
      </w:r>
      <w:r w:rsidR="00ED68E7">
        <w:rPr>
          <w:rStyle w:val="span"/>
          <w:rFonts w:ascii="Century Gothic" w:eastAsia="Century Gothic" w:hAnsi="Century Gothic" w:cs="Century Gothic"/>
          <w:color w:val="231F20"/>
          <w:sz w:val="18"/>
          <w:szCs w:val="18"/>
        </w:rPr>
        <w:t>documentation</w:t>
      </w:r>
      <w:r>
        <w:rPr>
          <w:rStyle w:val="span"/>
          <w:rFonts w:ascii="Century Gothic" w:eastAsia="Century Gothic" w:hAnsi="Century Gothic" w:cs="Century Gothic"/>
          <w:color w:val="231F20"/>
          <w:sz w:val="18"/>
          <w:szCs w:val="18"/>
        </w:rPr>
        <w:t xml:space="preserve"> and did UAT testing with the QA team for sign off . </w:t>
      </w:r>
    </w:p>
    <w:p w14:paraId="672022A4" w14:textId="72273A53" w:rsidR="00D360D5" w:rsidRPr="00ED68E7" w:rsidRDefault="00ED68E7" w:rsidP="00ED68E7">
      <w:pPr>
        <w:pStyle w:val="divdocumentulli"/>
        <w:numPr>
          <w:ilvl w:val="0"/>
          <w:numId w:val="23"/>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W</w:t>
      </w:r>
      <w:r w:rsidR="00D360D5" w:rsidRPr="00ED68E7">
        <w:rPr>
          <w:rStyle w:val="span"/>
          <w:rFonts w:ascii="Century Gothic" w:eastAsia="Century Gothic" w:hAnsi="Century Gothic" w:cs="Century Gothic"/>
          <w:color w:val="231F20"/>
          <w:sz w:val="18"/>
          <w:szCs w:val="18"/>
        </w:rPr>
        <w:t xml:space="preserve">orked as a pseudo product </w:t>
      </w:r>
      <w:r w:rsidR="00824F91" w:rsidRPr="00ED68E7">
        <w:rPr>
          <w:rStyle w:val="span"/>
          <w:rFonts w:ascii="Century Gothic" w:eastAsia="Century Gothic" w:hAnsi="Century Gothic" w:cs="Century Gothic"/>
          <w:color w:val="231F20"/>
          <w:sz w:val="18"/>
          <w:szCs w:val="18"/>
        </w:rPr>
        <w:t>owner.</w:t>
      </w:r>
      <w:r w:rsidR="00D360D5" w:rsidRPr="00ED68E7">
        <w:rPr>
          <w:rStyle w:val="span"/>
          <w:rFonts w:ascii="Century Gothic" w:eastAsia="Century Gothic" w:hAnsi="Century Gothic" w:cs="Century Gothic"/>
          <w:color w:val="231F20"/>
          <w:sz w:val="18"/>
          <w:szCs w:val="18"/>
        </w:rPr>
        <w:t xml:space="preserve"> </w:t>
      </w:r>
    </w:p>
    <w:p w14:paraId="1A0A2399" w14:textId="3870AC66" w:rsidR="00D360D5" w:rsidRDefault="00D360D5" w:rsidP="003E6A34">
      <w:pPr>
        <w:pStyle w:val="divdocumentulli"/>
        <w:spacing w:line="280" w:lineRule="atLeast"/>
        <w:rPr>
          <w:rStyle w:val="span"/>
          <w:rFonts w:ascii="Century Gothic" w:eastAsia="Century Gothic" w:hAnsi="Century Gothic" w:cs="Century Gothic"/>
          <w:color w:val="231F20"/>
          <w:sz w:val="18"/>
          <w:szCs w:val="18"/>
        </w:rPr>
      </w:pPr>
    </w:p>
    <w:p w14:paraId="6D1B2667" w14:textId="12FE5E52" w:rsidR="00CC289C" w:rsidRDefault="00CC289C" w:rsidP="003E6A34">
      <w:pPr>
        <w:pStyle w:val="divdocumentulli"/>
        <w:spacing w:line="280" w:lineRule="atLeast"/>
        <w:rPr>
          <w:rStyle w:val="span"/>
          <w:rFonts w:ascii="Century Gothic" w:eastAsia="Century Gothic" w:hAnsi="Century Gothic" w:cs="Century Gothic"/>
          <w:b/>
          <w:color w:val="231F20"/>
          <w:sz w:val="18"/>
          <w:szCs w:val="18"/>
        </w:rPr>
      </w:pPr>
      <w:r>
        <w:rPr>
          <w:rStyle w:val="span"/>
          <w:rFonts w:ascii="Century Gothic" w:eastAsia="Century Gothic" w:hAnsi="Century Gothic" w:cs="Century Gothic"/>
          <w:b/>
          <w:color w:val="231F20"/>
          <w:sz w:val="18"/>
          <w:szCs w:val="18"/>
        </w:rPr>
        <w:t xml:space="preserve">SEVITA SOURCE PORTAL </w:t>
      </w:r>
      <w:r w:rsidR="00824F91">
        <w:rPr>
          <w:rStyle w:val="span"/>
          <w:rFonts w:ascii="Century Gothic" w:eastAsia="Century Gothic" w:hAnsi="Century Gothic" w:cs="Century Gothic"/>
          <w:b/>
          <w:color w:val="231F20"/>
          <w:sz w:val="18"/>
          <w:szCs w:val="18"/>
        </w:rPr>
        <w:t>PROJECT:</w:t>
      </w:r>
      <w:r>
        <w:rPr>
          <w:rStyle w:val="span"/>
          <w:rFonts w:ascii="Century Gothic" w:eastAsia="Century Gothic" w:hAnsi="Century Gothic" w:cs="Century Gothic"/>
          <w:b/>
          <w:color w:val="231F20"/>
          <w:sz w:val="18"/>
          <w:szCs w:val="18"/>
        </w:rPr>
        <w:t xml:space="preserve"> </w:t>
      </w:r>
    </w:p>
    <w:p w14:paraId="45C3EAA9" w14:textId="1C4932E3" w:rsidR="00BC3C04" w:rsidRDefault="00BC3C04" w:rsidP="00ED68E7">
      <w:pPr>
        <w:pStyle w:val="divdocumentulli"/>
        <w:numPr>
          <w:ilvl w:val="0"/>
          <w:numId w:val="24"/>
        </w:numPr>
        <w:spacing w:line="280" w:lineRule="atLeast"/>
        <w:rPr>
          <w:rStyle w:val="span"/>
          <w:rFonts w:ascii="Century Gothic" w:eastAsia="Century Gothic" w:hAnsi="Century Gothic" w:cs="Century Gothic"/>
          <w:color w:val="231F20"/>
          <w:sz w:val="18"/>
          <w:szCs w:val="18"/>
        </w:rPr>
      </w:pPr>
      <w:r w:rsidRPr="00BC3C04">
        <w:rPr>
          <w:rStyle w:val="span"/>
          <w:rFonts w:ascii="Century Gothic" w:eastAsia="Century Gothic" w:hAnsi="Century Gothic" w:cs="Century Gothic"/>
          <w:color w:val="231F20"/>
          <w:sz w:val="18"/>
          <w:szCs w:val="18"/>
        </w:rPr>
        <w:t xml:space="preserve">This project is about </w:t>
      </w:r>
      <w:r w:rsidR="00D360D5" w:rsidRPr="00BC3C04">
        <w:rPr>
          <w:rStyle w:val="span"/>
          <w:rFonts w:ascii="Century Gothic" w:eastAsia="Century Gothic" w:hAnsi="Century Gothic" w:cs="Century Gothic"/>
          <w:color w:val="231F20"/>
          <w:sz w:val="18"/>
          <w:szCs w:val="18"/>
        </w:rPr>
        <w:t>sun setting</w:t>
      </w:r>
      <w:r w:rsidRPr="00BC3C04">
        <w:rPr>
          <w:rStyle w:val="span"/>
          <w:rFonts w:ascii="Century Gothic" w:eastAsia="Century Gothic" w:hAnsi="Century Gothic" w:cs="Century Gothic"/>
          <w:color w:val="231F20"/>
          <w:sz w:val="18"/>
          <w:szCs w:val="18"/>
        </w:rPr>
        <w:t xml:space="preserve"> separate benefits portal , HR portal , Covid tracking portal into one single portal for easy access and management for the HR management and all </w:t>
      </w:r>
      <w:proofErr w:type="spellStart"/>
      <w:r w:rsidRPr="00BC3C04">
        <w:rPr>
          <w:rStyle w:val="span"/>
          <w:rFonts w:ascii="Century Gothic" w:eastAsia="Century Gothic" w:hAnsi="Century Gothic" w:cs="Century Gothic"/>
          <w:color w:val="231F20"/>
          <w:sz w:val="18"/>
          <w:szCs w:val="18"/>
        </w:rPr>
        <w:t>sevita</w:t>
      </w:r>
      <w:proofErr w:type="spellEnd"/>
      <w:r w:rsidRPr="00BC3C04">
        <w:rPr>
          <w:rStyle w:val="span"/>
          <w:rFonts w:ascii="Century Gothic" w:eastAsia="Century Gothic" w:hAnsi="Century Gothic" w:cs="Century Gothic"/>
          <w:color w:val="231F20"/>
          <w:sz w:val="18"/>
          <w:szCs w:val="18"/>
        </w:rPr>
        <w:t xml:space="preserve"> employees . </w:t>
      </w:r>
    </w:p>
    <w:p w14:paraId="01BCD79E" w14:textId="59F5F711" w:rsidR="005E7905" w:rsidRDefault="00D360D5" w:rsidP="00ED68E7">
      <w:pPr>
        <w:pStyle w:val="divdocumentulli"/>
        <w:numPr>
          <w:ilvl w:val="0"/>
          <w:numId w:val="2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My role in this project is to conduct multiple working sessions with various teams on the sunset of their existing applicatio</w:t>
      </w:r>
      <w:r w:rsidR="00ED68E7">
        <w:rPr>
          <w:rStyle w:val="span"/>
          <w:rFonts w:ascii="Century Gothic" w:eastAsia="Century Gothic" w:hAnsi="Century Gothic" w:cs="Century Gothic"/>
          <w:color w:val="231F20"/>
          <w:sz w:val="18"/>
          <w:szCs w:val="18"/>
        </w:rPr>
        <w:t>n,</w:t>
      </w:r>
      <w:r>
        <w:rPr>
          <w:rStyle w:val="span"/>
          <w:rFonts w:ascii="Century Gothic" w:eastAsia="Century Gothic" w:hAnsi="Century Gothic" w:cs="Century Gothic"/>
          <w:color w:val="231F20"/>
          <w:sz w:val="18"/>
          <w:szCs w:val="18"/>
        </w:rPr>
        <w:t xml:space="preserve"> capture As is TO be process , fill in the  gaps</w:t>
      </w:r>
      <w:r w:rsidR="00B124F5">
        <w:rPr>
          <w:rStyle w:val="span"/>
          <w:rFonts w:ascii="Century Gothic" w:eastAsia="Century Gothic" w:hAnsi="Century Gothic" w:cs="Century Gothic"/>
          <w:color w:val="231F20"/>
          <w:sz w:val="18"/>
          <w:szCs w:val="18"/>
        </w:rPr>
        <w:t xml:space="preserve"> </w:t>
      </w:r>
    </w:p>
    <w:p w14:paraId="2DA4A641" w14:textId="77777777" w:rsidR="00B124F5" w:rsidRDefault="00B124F5" w:rsidP="00B124F5">
      <w:pPr>
        <w:pStyle w:val="divdocumentulli"/>
        <w:numPr>
          <w:ilvl w:val="0"/>
          <w:numId w:val="2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Assisted in the Data migration of the previous system with the new benefits portal by creating process maps , Data mapping documents. </w:t>
      </w:r>
    </w:p>
    <w:p w14:paraId="0C73D2A3" w14:textId="409C4B54" w:rsidR="00D360D5" w:rsidRPr="00B124F5" w:rsidRDefault="00B124F5" w:rsidP="00B124F5">
      <w:pPr>
        <w:pStyle w:val="divdocumentulli"/>
        <w:numPr>
          <w:ilvl w:val="0"/>
          <w:numId w:val="2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Assisted in </w:t>
      </w:r>
      <w:r w:rsidR="00D360D5" w:rsidRPr="00B124F5">
        <w:rPr>
          <w:rStyle w:val="span"/>
          <w:rFonts w:ascii="Century Gothic" w:eastAsia="Century Gothic" w:hAnsi="Century Gothic" w:cs="Century Gothic"/>
          <w:color w:val="231F20"/>
          <w:sz w:val="18"/>
          <w:szCs w:val="18"/>
        </w:rPr>
        <w:t xml:space="preserve"> Data migration needed for historical </w:t>
      </w:r>
      <w:r w:rsidR="00824F91" w:rsidRPr="00B124F5">
        <w:rPr>
          <w:rStyle w:val="span"/>
          <w:rFonts w:ascii="Century Gothic" w:eastAsia="Century Gothic" w:hAnsi="Century Gothic" w:cs="Century Gothic"/>
          <w:color w:val="231F20"/>
          <w:sz w:val="18"/>
          <w:szCs w:val="18"/>
        </w:rPr>
        <w:t>cases,</w:t>
      </w:r>
      <w:r w:rsidR="00D360D5" w:rsidRPr="00B124F5">
        <w:rPr>
          <w:rStyle w:val="span"/>
          <w:rFonts w:ascii="Century Gothic" w:eastAsia="Century Gothic" w:hAnsi="Century Gothic" w:cs="Century Gothic"/>
          <w:color w:val="231F20"/>
          <w:sz w:val="18"/>
          <w:szCs w:val="18"/>
        </w:rPr>
        <w:t xml:space="preserve"> data </w:t>
      </w:r>
      <w:r w:rsidR="00824F91" w:rsidRPr="00B124F5">
        <w:rPr>
          <w:rStyle w:val="span"/>
          <w:rFonts w:ascii="Century Gothic" w:eastAsia="Century Gothic" w:hAnsi="Century Gothic" w:cs="Century Gothic"/>
          <w:color w:val="231F20"/>
          <w:sz w:val="18"/>
          <w:szCs w:val="18"/>
        </w:rPr>
        <w:t>feeds,</w:t>
      </w:r>
      <w:r w:rsidR="00D360D5" w:rsidRPr="00B124F5">
        <w:rPr>
          <w:rStyle w:val="span"/>
          <w:rFonts w:ascii="Century Gothic" w:eastAsia="Century Gothic" w:hAnsi="Century Gothic" w:cs="Century Gothic"/>
          <w:color w:val="231F20"/>
          <w:sz w:val="18"/>
          <w:szCs w:val="18"/>
        </w:rPr>
        <w:t xml:space="preserve"> security permissions for various users , single sign on for all applications , front end design . </w:t>
      </w:r>
    </w:p>
    <w:p w14:paraId="2C15CD72" w14:textId="41A85E06" w:rsidR="00997DCC" w:rsidRDefault="00D360D5" w:rsidP="00ED68E7">
      <w:pPr>
        <w:pStyle w:val="divdocumentulli"/>
        <w:numPr>
          <w:ilvl w:val="0"/>
          <w:numId w:val="24"/>
        </w:numPr>
        <w:spacing w:line="280" w:lineRule="atLeast"/>
        <w:rPr>
          <w:rFonts w:ascii="Century Gothic" w:hAnsi="Century Gothic"/>
          <w:color w:val="2D2D2D"/>
          <w:sz w:val="18"/>
          <w:szCs w:val="18"/>
        </w:rPr>
      </w:pPr>
      <w:r>
        <w:rPr>
          <w:rStyle w:val="span"/>
          <w:rFonts w:ascii="Century Gothic" w:eastAsia="Century Gothic" w:hAnsi="Century Gothic" w:cs="Century Gothic"/>
          <w:color w:val="231F20"/>
          <w:sz w:val="18"/>
          <w:szCs w:val="18"/>
        </w:rPr>
        <w:t xml:space="preserve">Created User </w:t>
      </w:r>
      <w:r w:rsidR="00824F91">
        <w:rPr>
          <w:rStyle w:val="span"/>
          <w:rFonts w:ascii="Century Gothic" w:eastAsia="Century Gothic" w:hAnsi="Century Gothic" w:cs="Century Gothic"/>
          <w:color w:val="231F20"/>
          <w:sz w:val="18"/>
          <w:szCs w:val="18"/>
        </w:rPr>
        <w:t>stories,</w:t>
      </w:r>
      <w:r>
        <w:rPr>
          <w:rStyle w:val="span"/>
          <w:rFonts w:ascii="Century Gothic" w:eastAsia="Century Gothic" w:hAnsi="Century Gothic" w:cs="Century Gothic"/>
          <w:color w:val="231F20"/>
          <w:sz w:val="18"/>
          <w:szCs w:val="18"/>
        </w:rPr>
        <w:t xml:space="preserve"> handled the sprint planning </w:t>
      </w:r>
      <w:r w:rsidR="00824F91">
        <w:rPr>
          <w:rStyle w:val="span"/>
          <w:rFonts w:ascii="Century Gothic" w:eastAsia="Century Gothic" w:hAnsi="Century Gothic" w:cs="Century Gothic"/>
          <w:color w:val="231F20"/>
          <w:sz w:val="18"/>
          <w:szCs w:val="18"/>
        </w:rPr>
        <w:t>sessions,</w:t>
      </w:r>
      <w:r>
        <w:rPr>
          <w:rStyle w:val="span"/>
          <w:rFonts w:ascii="Century Gothic" w:eastAsia="Century Gothic" w:hAnsi="Century Gothic" w:cs="Century Gothic"/>
          <w:color w:val="231F20"/>
          <w:sz w:val="18"/>
          <w:szCs w:val="18"/>
        </w:rPr>
        <w:t xml:space="preserve"> process workflows, project management </w:t>
      </w:r>
      <w:r w:rsidR="00824F91">
        <w:rPr>
          <w:rStyle w:val="span"/>
          <w:rFonts w:ascii="Century Gothic" w:eastAsia="Century Gothic" w:hAnsi="Century Gothic" w:cs="Century Gothic"/>
          <w:color w:val="231F20"/>
          <w:sz w:val="18"/>
          <w:szCs w:val="18"/>
        </w:rPr>
        <w:t>documentation.</w:t>
      </w:r>
      <w:r>
        <w:rPr>
          <w:rStyle w:val="span"/>
          <w:rFonts w:ascii="Century Gothic" w:eastAsia="Century Gothic" w:hAnsi="Century Gothic" w:cs="Century Gothic"/>
          <w:color w:val="231F20"/>
          <w:sz w:val="18"/>
          <w:szCs w:val="18"/>
        </w:rPr>
        <w:t xml:space="preserve"> </w:t>
      </w:r>
      <w:r w:rsidR="00997DCC" w:rsidRPr="00997DCC">
        <w:rPr>
          <w:rFonts w:ascii="Century Gothic" w:hAnsi="Century Gothic"/>
          <w:color w:val="2D2D2D"/>
          <w:sz w:val="18"/>
          <w:szCs w:val="18"/>
        </w:rPr>
        <w:t>Facilitated meetings effectively, including executive level report outs and staff level brainstorming sessions.</w:t>
      </w:r>
    </w:p>
    <w:p w14:paraId="54A72D5E" w14:textId="01E5AF20" w:rsidR="00DF34FC" w:rsidRDefault="00DF34FC" w:rsidP="00DF34FC">
      <w:pPr>
        <w:pStyle w:val="divdocumentulli"/>
        <w:numPr>
          <w:ilvl w:val="0"/>
          <w:numId w:val="24"/>
        </w:numPr>
        <w:spacing w:line="280" w:lineRule="atLeast"/>
        <w:rPr>
          <w:rFonts w:ascii="Century Gothic" w:hAnsi="Century Gothic"/>
          <w:color w:val="2D2D2D"/>
          <w:sz w:val="18"/>
          <w:szCs w:val="18"/>
        </w:rPr>
      </w:pPr>
      <w:r w:rsidRPr="00DF34FC">
        <w:rPr>
          <w:rFonts w:ascii="Century Gothic" w:hAnsi="Century Gothic"/>
          <w:color w:val="2D2D2D"/>
          <w:sz w:val="18"/>
          <w:szCs w:val="18"/>
        </w:rPr>
        <w:t>Ensu</w:t>
      </w:r>
      <w:r>
        <w:rPr>
          <w:rFonts w:ascii="Century Gothic" w:hAnsi="Century Gothic"/>
          <w:color w:val="2D2D2D"/>
          <w:sz w:val="18"/>
          <w:szCs w:val="18"/>
        </w:rPr>
        <w:t>r</w:t>
      </w:r>
      <w:r w:rsidRPr="00DF34FC">
        <w:rPr>
          <w:rFonts w:ascii="Century Gothic" w:hAnsi="Century Gothic"/>
          <w:color w:val="2D2D2D"/>
          <w:sz w:val="18"/>
          <w:szCs w:val="18"/>
        </w:rPr>
        <w:t>e</w:t>
      </w:r>
      <w:r>
        <w:rPr>
          <w:rFonts w:ascii="Century Gothic" w:hAnsi="Century Gothic"/>
          <w:color w:val="2D2D2D"/>
          <w:sz w:val="18"/>
          <w:szCs w:val="18"/>
        </w:rPr>
        <w:t>d</w:t>
      </w:r>
      <w:r w:rsidRPr="00DF34FC">
        <w:rPr>
          <w:rFonts w:ascii="Century Gothic" w:hAnsi="Century Gothic"/>
          <w:color w:val="2D2D2D"/>
          <w:sz w:val="18"/>
          <w:szCs w:val="18"/>
        </w:rPr>
        <w:t xml:space="preserve"> data quality, integrity, and accessibility for reporting and </w:t>
      </w:r>
      <w:proofErr w:type="spellStart"/>
      <w:r w:rsidRPr="00DF34FC">
        <w:rPr>
          <w:rFonts w:ascii="Century Gothic" w:hAnsi="Century Gothic"/>
          <w:color w:val="2D2D2D"/>
          <w:sz w:val="18"/>
          <w:szCs w:val="18"/>
        </w:rPr>
        <w:t>analytics.Support</w:t>
      </w:r>
      <w:r>
        <w:rPr>
          <w:rFonts w:ascii="Century Gothic" w:hAnsi="Century Gothic"/>
          <w:color w:val="2D2D2D"/>
          <w:sz w:val="18"/>
          <w:szCs w:val="18"/>
        </w:rPr>
        <w:t>ed</w:t>
      </w:r>
      <w:proofErr w:type="spellEnd"/>
      <w:r w:rsidRPr="00DF34FC">
        <w:rPr>
          <w:rFonts w:ascii="Century Gothic" w:hAnsi="Century Gothic"/>
          <w:color w:val="2D2D2D"/>
          <w:sz w:val="18"/>
          <w:szCs w:val="18"/>
        </w:rPr>
        <w:t xml:space="preserve"> compliance and security measures for sensitive data.</w:t>
      </w:r>
    </w:p>
    <w:p w14:paraId="1DBAF6BF" w14:textId="68D1D361" w:rsidR="00DF34FC" w:rsidRDefault="00DF34FC" w:rsidP="00DF34FC">
      <w:pPr>
        <w:pStyle w:val="divdocumentulli"/>
        <w:numPr>
          <w:ilvl w:val="1"/>
          <w:numId w:val="28"/>
        </w:numPr>
        <w:spacing w:line="280" w:lineRule="atLeast"/>
        <w:rPr>
          <w:rFonts w:ascii="Century Gothic" w:hAnsi="Century Gothic"/>
          <w:color w:val="2D2D2D"/>
          <w:sz w:val="18"/>
          <w:szCs w:val="18"/>
        </w:rPr>
      </w:pPr>
      <w:r w:rsidRPr="00DF34FC">
        <w:rPr>
          <w:rFonts w:ascii="Century Gothic" w:hAnsi="Century Gothic"/>
          <w:color w:val="2D2D2D"/>
          <w:sz w:val="18"/>
          <w:szCs w:val="18"/>
        </w:rPr>
        <w:t>Assist in building reports, dashboards, and insights from the Data Lake.</w:t>
      </w:r>
    </w:p>
    <w:p w14:paraId="722960FC" w14:textId="7AADCACB" w:rsidR="00997DCC" w:rsidRDefault="00824F91" w:rsidP="00ED68E7">
      <w:pPr>
        <w:pStyle w:val="divdocumentulli"/>
        <w:numPr>
          <w:ilvl w:val="0"/>
          <w:numId w:val="24"/>
        </w:numPr>
        <w:spacing w:line="280" w:lineRule="atLeast"/>
        <w:rPr>
          <w:rFonts w:ascii="Century Gothic" w:hAnsi="Century Gothic"/>
          <w:color w:val="2D2D2D"/>
          <w:sz w:val="18"/>
          <w:szCs w:val="18"/>
        </w:rPr>
      </w:pPr>
      <w:r w:rsidRPr="00997DCC">
        <w:rPr>
          <w:rFonts w:ascii="Century Gothic" w:hAnsi="Century Gothic"/>
          <w:color w:val="2D2D2D"/>
          <w:sz w:val="18"/>
          <w:szCs w:val="18"/>
        </w:rPr>
        <w:t>Followed Software</w:t>
      </w:r>
      <w:r w:rsidR="00997DCC" w:rsidRPr="00997DCC">
        <w:rPr>
          <w:rFonts w:ascii="Century Gothic" w:hAnsi="Century Gothic"/>
          <w:color w:val="2D2D2D"/>
          <w:sz w:val="18"/>
          <w:szCs w:val="18"/>
        </w:rPr>
        <w:t xml:space="preserve"> and Services department guidelines, protocols, tools, and processes.</w:t>
      </w:r>
    </w:p>
    <w:p w14:paraId="7894C89B" w14:textId="77777777" w:rsidR="005E7905" w:rsidRPr="00997DCC" w:rsidRDefault="005E7905" w:rsidP="00997DCC">
      <w:pPr>
        <w:pStyle w:val="divdocumentulli"/>
        <w:spacing w:line="280" w:lineRule="atLeast"/>
        <w:rPr>
          <w:rFonts w:ascii="Century Gothic" w:eastAsia="Century Gothic" w:hAnsi="Century Gothic" w:cs="Century Gothic"/>
          <w:color w:val="231F20"/>
          <w:sz w:val="18"/>
          <w:szCs w:val="18"/>
        </w:rPr>
      </w:pPr>
    </w:p>
    <w:p w14:paraId="2765EA2D" w14:textId="77777777" w:rsidR="00997DCC" w:rsidRDefault="00997DCC" w:rsidP="003E6A34">
      <w:pPr>
        <w:pStyle w:val="divdocumentulli"/>
        <w:spacing w:line="280" w:lineRule="atLeast"/>
        <w:rPr>
          <w:rStyle w:val="span"/>
          <w:rFonts w:ascii="Century Gothic" w:eastAsia="Century Gothic" w:hAnsi="Century Gothic" w:cs="Century Gothic"/>
          <w:b/>
          <w:color w:val="231F20"/>
          <w:sz w:val="18"/>
          <w:szCs w:val="18"/>
        </w:rPr>
      </w:pPr>
    </w:p>
    <w:p w14:paraId="0F54A3D2" w14:textId="6E2067B1" w:rsidR="00D360D5" w:rsidRDefault="00D360D5" w:rsidP="00D360D5">
      <w:pPr>
        <w:pStyle w:val="divdocumentulli"/>
        <w:spacing w:line="280" w:lineRule="atLeast"/>
        <w:rPr>
          <w:rStyle w:val="span"/>
          <w:rFonts w:ascii="Century Gothic" w:eastAsia="Century Gothic" w:hAnsi="Century Gothic" w:cs="Century Gothic"/>
          <w:color w:val="231F20"/>
          <w:sz w:val="18"/>
          <w:szCs w:val="18"/>
        </w:rPr>
      </w:pPr>
      <w:bookmarkStart w:id="2" w:name="_Hlk192246424"/>
      <w:r w:rsidRPr="00D360D5">
        <w:rPr>
          <w:rStyle w:val="span"/>
          <w:rFonts w:ascii="Century Gothic" w:eastAsia="Century Gothic" w:hAnsi="Century Gothic" w:cs="Century Gothic"/>
          <w:b/>
          <w:color w:val="231F20"/>
          <w:sz w:val="18"/>
          <w:szCs w:val="18"/>
        </w:rPr>
        <w:t>Environment :</w:t>
      </w:r>
      <w:r>
        <w:rPr>
          <w:rStyle w:val="span"/>
          <w:rFonts w:ascii="Century Gothic" w:eastAsia="Century Gothic" w:hAnsi="Century Gothic" w:cs="Century Gothic"/>
          <w:color w:val="231F20"/>
          <w:sz w:val="18"/>
          <w:szCs w:val="18"/>
        </w:rPr>
        <w:t xml:space="preserve"> </w:t>
      </w:r>
      <w:r w:rsidR="00475CBA">
        <w:rPr>
          <w:rStyle w:val="span"/>
          <w:rFonts w:ascii="Century Gothic" w:eastAsia="Century Gothic" w:hAnsi="Century Gothic" w:cs="Century Gothic"/>
          <w:color w:val="231F20"/>
          <w:sz w:val="18"/>
          <w:szCs w:val="18"/>
        </w:rPr>
        <w:t xml:space="preserve">Azure </w:t>
      </w:r>
      <w:proofErr w:type="spellStart"/>
      <w:r w:rsidR="00475CBA">
        <w:rPr>
          <w:rStyle w:val="span"/>
          <w:rFonts w:ascii="Century Gothic" w:eastAsia="Century Gothic" w:hAnsi="Century Gothic" w:cs="Century Gothic"/>
          <w:color w:val="231F20"/>
          <w:sz w:val="18"/>
          <w:szCs w:val="18"/>
        </w:rPr>
        <w:t>Devops</w:t>
      </w:r>
      <w:proofErr w:type="spellEnd"/>
      <w:r w:rsidR="00475CBA">
        <w:rPr>
          <w:rStyle w:val="span"/>
          <w:rFonts w:ascii="Century Gothic" w:eastAsia="Century Gothic" w:hAnsi="Century Gothic" w:cs="Century Gothic"/>
          <w:color w:val="231F20"/>
          <w:sz w:val="18"/>
          <w:szCs w:val="18"/>
        </w:rPr>
        <w:t xml:space="preserve">, </w:t>
      </w:r>
      <w:r>
        <w:rPr>
          <w:rStyle w:val="span"/>
          <w:rFonts w:ascii="Century Gothic" w:eastAsia="Century Gothic" w:hAnsi="Century Gothic" w:cs="Century Gothic"/>
          <w:color w:val="231F20"/>
          <w:sz w:val="18"/>
          <w:szCs w:val="18"/>
        </w:rPr>
        <w:t xml:space="preserve">MS Access , MS word , MS Excel , UML , Vizio , Use case Diagrams , </w:t>
      </w:r>
      <w:r w:rsidR="00DF34FC">
        <w:rPr>
          <w:rStyle w:val="span"/>
          <w:rFonts w:ascii="Century Gothic" w:eastAsia="Century Gothic" w:hAnsi="Century Gothic" w:cs="Century Gothic"/>
          <w:color w:val="231F20"/>
          <w:sz w:val="18"/>
          <w:szCs w:val="18"/>
        </w:rPr>
        <w:t xml:space="preserve">Data lake , Excel, Tableau, </w:t>
      </w:r>
      <w:r>
        <w:rPr>
          <w:rStyle w:val="span"/>
          <w:rFonts w:ascii="Century Gothic" w:eastAsia="Century Gothic" w:hAnsi="Century Gothic" w:cs="Century Gothic"/>
          <w:color w:val="231F20"/>
          <w:sz w:val="18"/>
          <w:szCs w:val="18"/>
        </w:rPr>
        <w:t xml:space="preserve"> Salesforce dashboards , JIRA</w:t>
      </w:r>
      <w:r w:rsidR="00475CBA">
        <w:rPr>
          <w:rStyle w:val="span"/>
          <w:rFonts w:ascii="Century Gothic" w:eastAsia="Century Gothic" w:hAnsi="Century Gothic" w:cs="Century Gothic"/>
          <w:color w:val="231F20"/>
          <w:sz w:val="18"/>
          <w:szCs w:val="18"/>
        </w:rPr>
        <w:t>, Lucid Chart, Miro</w:t>
      </w:r>
      <w:r>
        <w:rPr>
          <w:rStyle w:val="span"/>
          <w:rFonts w:ascii="Century Gothic" w:eastAsia="Century Gothic" w:hAnsi="Century Gothic" w:cs="Century Gothic"/>
          <w:color w:val="231F20"/>
          <w:sz w:val="18"/>
          <w:szCs w:val="18"/>
        </w:rPr>
        <w:t xml:space="preserve"> ,</w:t>
      </w:r>
      <w:r w:rsidR="00E91B48">
        <w:rPr>
          <w:rStyle w:val="span"/>
          <w:rFonts w:ascii="Century Gothic" w:eastAsia="Century Gothic" w:hAnsi="Century Gothic" w:cs="Century Gothic"/>
          <w:color w:val="231F20"/>
          <w:sz w:val="18"/>
          <w:szCs w:val="18"/>
        </w:rPr>
        <w:t xml:space="preserve"> Cucumber , selenium , Junit , </w:t>
      </w:r>
      <w:r>
        <w:rPr>
          <w:rStyle w:val="span"/>
          <w:rFonts w:ascii="Century Gothic" w:eastAsia="Century Gothic" w:hAnsi="Century Gothic" w:cs="Century Gothic"/>
          <w:color w:val="231F20"/>
          <w:sz w:val="18"/>
          <w:szCs w:val="18"/>
        </w:rPr>
        <w:t xml:space="preserve"> Confluence , Microsoft Suite , </w:t>
      </w:r>
      <w:r w:rsidR="005E7905">
        <w:rPr>
          <w:rStyle w:val="span"/>
          <w:rFonts w:ascii="Century Gothic" w:eastAsia="Century Gothic" w:hAnsi="Century Gothic" w:cs="Century Gothic"/>
          <w:color w:val="231F20"/>
          <w:sz w:val="18"/>
          <w:szCs w:val="18"/>
        </w:rPr>
        <w:t xml:space="preserve">Google collab, </w:t>
      </w:r>
      <w:r>
        <w:rPr>
          <w:rStyle w:val="span"/>
          <w:rFonts w:ascii="Century Gothic" w:eastAsia="Century Gothic" w:hAnsi="Century Gothic" w:cs="Century Gothic"/>
          <w:color w:val="231F20"/>
          <w:sz w:val="18"/>
          <w:szCs w:val="18"/>
        </w:rPr>
        <w:t>AWS Redshift  , Postgres , PL/SQL .</w:t>
      </w:r>
    </w:p>
    <w:bookmarkEnd w:id="2"/>
    <w:p w14:paraId="2DAB451A" w14:textId="77777777" w:rsidR="00BC3C04" w:rsidRDefault="00BC3C04" w:rsidP="003E6A34">
      <w:pPr>
        <w:pStyle w:val="divdocumentulli"/>
        <w:spacing w:line="280" w:lineRule="atLeast"/>
        <w:rPr>
          <w:rStyle w:val="span"/>
          <w:rFonts w:ascii="Century Gothic" w:eastAsia="Century Gothic" w:hAnsi="Century Gothic" w:cs="Century Gothic"/>
          <w:b/>
          <w:color w:val="231F20"/>
          <w:sz w:val="18"/>
          <w:szCs w:val="18"/>
        </w:rPr>
      </w:pPr>
    </w:p>
    <w:p w14:paraId="2F867D75" w14:textId="5587C306" w:rsidR="00CC289C" w:rsidRDefault="00CC289C" w:rsidP="003E6A34">
      <w:pPr>
        <w:pStyle w:val="divdocumentulli"/>
        <w:spacing w:line="280" w:lineRule="atLeast"/>
        <w:rPr>
          <w:rStyle w:val="span"/>
          <w:rFonts w:ascii="Century Gothic" w:eastAsia="Century Gothic" w:hAnsi="Century Gothic" w:cs="Century Gothic"/>
          <w:b/>
          <w:color w:val="231F20"/>
          <w:sz w:val="18"/>
          <w:szCs w:val="18"/>
        </w:rPr>
      </w:pPr>
    </w:p>
    <w:p w14:paraId="4C6463B7" w14:textId="77777777" w:rsidR="00566AD1" w:rsidRPr="00CC289C" w:rsidRDefault="00566AD1" w:rsidP="003E6A34">
      <w:pPr>
        <w:pStyle w:val="divdocumentulli"/>
        <w:spacing w:line="280" w:lineRule="atLeast"/>
        <w:rPr>
          <w:rStyle w:val="span"/>
          <w:rFonts w:ascii="Century Gothic" w:eastAsia="Century Gothic" w:hAnsi="Century Gothic" w:cs="Century Gothic"/>
          <w:b/>
          <w:color w:val="231F20"/>
          <w:sz w:val="18"/>
          <w:szCs w:val="18"/>
        </w:rPr>
      </w:pPr>
    </w:p>
    <w:p w14:paraId="0309D1BF" w14:textId="54689374" w:rsidR="00A91133" w:rsidRDefault="00125C1A">
      <w:pPr>
        <w:pStyle w:val="divdocumentsinglecolumn"/>
        <w:spacing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Lead Business System Analyst</w:t>
      </w:r>
      <w:r>
        <w:rPr>
          <w:rStyle w:val="span"/>
          <w:rFonts w:ascii="Century Gothic" w:eastAsia="Century Gothic" w:hAnsi="Century Gothic" w:cs="Century Gothic"/>
          <w:color w:val="231F20"/>
          <w:sz w:val="18"/>
          <w:szCs w:val="18"/>
        </w:rPr>
        <w:t xml:space="preserve"> | 10/2018 to </w:t>
      </w:r>
      <w:r w:rsidR="0017607A">
        <w:rPr>
          <w:rStyle w:val="span"/>
          <w:rFonts w:ascii="Century Gothic" w:eastAsia="Century Gothic" w:hAnsi="Century Gothic" w:cs="Century Gothic"/>
          <w:color w:val="231F20"/>
          <w:sz w:val="18"/>
          <w:szCs w:val="18"/>
        </w:rPr>
        <w:t>03/2021</w:t>
      </w:r>
    </w:p>
    <w:p w14:paraId="2AC0463C" w14:textId="2B0CA826" w:rsidR="00A91133" w:rsidRDefault="00125C1A">
      <w:pPr>
        <w:pStyle w:val="spanpaddedline"/>
        <w:spacing w:line="280" w:lineRule="atLeast"/>
        <w:rPr>
          <w:rFonts w:ascii="Century Gothic" w:eastAsia="Century Gothic" w:hAnsi="Century Gothic" w:cs="Century Gothic"/>
          <w:b/>
          <w:bCs/>
          <w:color w:val="000000"/>
          <w:sz w:val="18"/>
          <w:szCs w:val="18"/>
        </w:rPr>
      </w:pPr>
      <w:proofErr w:type="spellStart"/>
      <w:r>
        <w:rPr>
          <w:rStyle w:val="span"/>
          <w:rFonts w:ascii="Century Gothic" w:eastAsia="Century Gothic" w:hAnsi="Century Gothic" w:cs="Century Gothic"/>
          <w:b/>
          <w:bCs/>
          <w:color w:val="000000"/>
          <w:sz w:val="18"/>
          <w:szCs w:val="18"/>
        </w:rPr>
        <w:t>Capturerx</w:t>
      </w:r>
      <w:proofErr w:type="spellEnd"/>
      <w:r>
        <w:rPr>
          <w:rFonts w:ascii="Century Gothic" w:eastAsia="Century Gothic" w:hAnsi="Century Gothic" w:cs="Century Gothic"/>
          <w:b/>
          <w:bCs/>
          <w:color w:val="000000"/>
          <w:sz w:val="18"/>
          <w:szCs w:val="18"/>
        </w:rPr>
        <w:t xml:space="preserve"> </w:t>
      </w:r>
      <w:r w:rsidR="00A80D2E">
        <w:rPr>
          <w:rFonts w:ascii="Century Gothic" w:eastAsia="Century Gothic" w:hAnsi="Century Gothic" w:cs="Century Gothic"/>
          <w:b/>
          <w:bCs/>
          <w:color w:val="000000"/>
          <w:sz w:val="18"/>
          <w:szCs w:val="18"/>
        </w:rPr>
        <w:t xml:space="preserve">, San Antonio TX </w:t>
      </w:r>
    </w:p>
    <w:p w14:paraId="2D5327F8" w14:textId="77777777" w:rsidR="00A91133" w:rsidRDefault="00125C1A">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Cumulus 4.0 for Capture Rx Cumulus application is a Claims Processing System that receives claims from various entities that are eligible for 340 B drugs (i.e.</w:t>
      </w:r>
    </w:p>
    <w:p w14:paraId="6A311A1A" w14:textId="74CB2F01" w:rsidR="00A91133" w:rsidRDefault="00125C1A"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A healthcare provider that is eligible to purchase discount drugs under Federal 340 B </w:t>
      </w:r>
      <w:r w:rsidR="00824F91">
        <w:rPr>
          <w:rStyle w:val="span"/>
          <w:rFonts w:ascii="Century Gothic" w:eastAsia="Century Gothic" w:hAnsi="Century Gothic" w:cs="Century Gothic"/>
          <w:color w:val="231F20"/>
          <w:sz w:val="18"/>
          <w:szCs w:val="18"/>
        </w:rPr>
        <w:t>program)</w:t>
      </w:r>
      <w:r>
        <w:rPr>
          <w:rStyle w:val="span"/>
          <w:rFonts w:ascii="Century Gothic" w:eastAsia="Century Gothic" w:hAnsi="Century Gothic" w:cs="Century Gothic"/>
          <w:color w:val="231F20"/>
          <w:sz w:val="18"/>
          <w:szCs w:val="18"/>
        </w:rPr>
        <w:t>.</w:t>
      </w:r>
    </w:p>
    <w:p w14:paraId="78C33C72" w14:textId="77777777" w:rsidR="00A91133" w:rsidRDefault="00125C1A"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Performed Brainstorming sessions and extracted requirements that bridged the gaps in functionality of the application.</w:t>
      </w:r>
    </w:p>
    <w:p w14:paraId="23EBC5FA" w14:textId="4046BDF1" w:rsidR="00A91133" w:rsidRDefault="00125C1A"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bookmarkStart w:id="3" w:name="_Hlk192246989"/>
      <w:r>
        <w:rPr>
          <w:rStyle w:val="span"/>
          <w:rFonts w:ascii="Century Gothic" w:eastAsia="Century Gothic" w:hAnsi="Century Gothic" w:cs="Century Gothic"/>
          <w:color w:val="231F20"/>
          <w:sz w:val="18"/>
          <w:szCs w:val="18"/>
        </w:rPr>
        <w:t xml:space="preserve">Meticulously </w:t>
      </w:r>
      <w:r w:rsidR="00824F91">
        <w:rPr>
          <w:rStyle w:val="span"/>
          <w:rFonts w:ascii="Century Gothic" w:eastAsia="Century Gothic" w:hAnsi="Century Gothic" w:cs="Century Gothic"/>
          <w:color w:val="231F20"/>
          <w:sz w:val="18"/>
          <w:szCs w:val="18"/>
        </w:rPr>
        <w:t>Organized Sprint</w:t>
      </w:r>
      <w:r>
        <w:rPr>
          <w:rStyle w:val="span"/>
          <w:rFonts w:ascii="Century Gothic" w:eastAsia="Century Gothic" w:hAnsi="Century Gothic" w:cs="Century Gothic"/>
          <w:color w:val="231F20"/>
          <w:sz w:val="18"/>
          <w:szCs w:val="18"/>
        </w:rPr>
        <w:t xml:space="preserve"> Planning session, backlog Refinement </w:t>
      </w:r>
      <w:r w:rsidR="00824F91">
        <w:rPr>
          <w:rStyle w:val="span"/>
          <w:rFonts w:ascii="Century Gothic" w:eastAsia="Century Gothic" w:hAnsi="Century Gothic" w:cs="Century Gothic"/>
          <w:color w:val="231F20"/>
          <w:sz w:val="18"/>
          <w:szCs w:val="18"/>
        </w:rPr>
        <w:t>session. Responsible</w:t>
      </w:r>
      <w:r>
        <w:rPr>
          <w:rStyle w:val="span"/>
          <w:rFonts w:ascii="Century Gothic" w:eastAsia="Century Gothic" w:hAnsi="Century Gothic" w:cs="Century Gothic"/>
          <w:color w:val="231F20"/>
          <w:sz w:val="18"/>
          <w:szCs w:val="18"/>
        </w:rPr>
        <w:t xml:space="preserve"> to analyze production bugs by investigating the logs in </w:t>
      </w:r>
      <w:proofErr w:type="spellStart"/>
      <w:r>
        <w:rPr>
          <w:rStyle w:val="span"/>
          <w:rFonts w:ascii="Century Gothic" w:eastAsia="Century Gothic" w:hAnsi="Century Gothic" w:cs="Century Gothic"/>
          <w:color w:val="231F20"/>
          <w:sz w:val="18"/>
          <w:szCs w:val="18"/>
        </w:rPr>
        <w:t>DataDog</w:t>
      </w:r>
      <w:proofErr w:type="spellEnd"/>
      <w:r>
        <w:rPr>
          <w:rStyle w:val="span"/>
          <w:rFonts w:ascii="Century Gothic" w:eastAsia="Century Gothic" w:hAnsi="Century Gothic" w:cs="Century Gothic"/>
          <w:color w:val="231F20"/>
          <w:sz w:val="18"/>
          <w:szCs w:val="18"/>
        </w:rPr>
        <w:t>.</w:t>
      </w:r>
    </w:p>
    <w:p w14:paraId="2716C830" w14:textId="5B414128" w:rsidR="00A91133" w:rsidRDefault="00125C1A"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Involved in data </w:t>
      </w:r>
      <w:r w:rsidR="00824F91">
        <w:rPr>
          <w:rStyle w:val="span"/>
          <w:rFonts w:ascii="Century Gothic" w:eastAsia="Century Gothic" w:hAnsi="Century Gothic" w:cs="Century Gothic"/>
          <w:color w:val="231F20"/>
          <w:sz w:val="18"/>
          <w:szCs w:val="18"/>
        </w:rPr>
        <w:t>Analysis,</w:t>
      </w:r>
      <w:r>
        <w:rPr>
          <w:rStyle w:val="span"/>
          <w:rFonts w:ascii="Century Gothic" w:eastAsia="Century Gothic" w:hAnsi="Century Gothic" w:cs="Century Gothic"/>
          <w:color w:val="231F20"/>
          <w:sz w:val="18"/>
          <w:szCs w:val="18"/>
        </w:rPr>
        <w:t xml:space="preserve"> problem analysis and performed UAT before and after deployment.</w:t>
      </w:r>
    </w:p>
    <w:p w14:paraId="300A8E0A" w14:textId="77777777" w:rsidR="00A91133" w:rsidRDefault="00125C1A"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Involved in demo of the developed solution to the client CRM's and clients if necessary.</w:t>
      </w:r>
    </w:p>
    <w:p w14:paraId="1FF7DCBE" w14:textId="77777777" w:rsidR="00A91133" w:rsidRDefault="00125C1A"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proofErr w:type="spellStart"/>
      <w:r>
        <w:rPr>
          <w:rStyle w:val="span"/>
          <w:rFonts w:ascii="Century Gothic" w:eastAsia="Century Gothic" w:hAnsi="Century Gothic" w:cs="Century Gothic"/>
          <w:color w:val="231F20"/>
          <w:sz w:val="18"/>
          <w:szCs w:val="18"/>
        </w:rPr>
        <w:t>DataDog</w:t>
      </w:r>
      <w:proofErr w:type="spellEnd"/>
      <w:r>
        <w:rPr>
          <w:rStyle w:val="span"/>
          <w:rFonts w:ascii="Century Gothic" w:eastAsia="Century Gothic" w:hAnsi="Century Gothic" w:cs="Century Gothic"/>
          <w:color w:val="231F20"/>
          <w:sz w:val="18"/>
          <w:szCs w:val="18"/>
        </w:rPr>
        <w:t xml:space="preserve"> is used for cloud scale monitoring.</w:t>
      </w:r>
    </w:p>
    <w:p w14:paraId="4AA9C347" w14:textId="7C7EB7ED" w:rsidR="00B124F5" w:rsidRDefault="00B124F5"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Responsible for creating the process documents and roadmaps for cloud migration. </w:t>
      </w:r>
    </w:p>
    <w:p w14:paraId="52CF7F36" w14:textId="2AC63C8A" w:rsidR="00A91133" w:rsidRPr="000856A5" w:rsidRDefault="00824F91" w:rsidP="000856A5">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Postgres,</w:t>
      </w:r>
      <w:r w:rsidR="00125C1A">
        <w:rPr>
          <w:rStyle w:val="span"/>
          <w:rFonts w:ascii="Century Gothic" w:eastAsia="Century Gothic" w:hAnsi="Century Gothic" w:cs="Century Gothic"/>
          <w:color w:val="231F20"/>
          <w:sz w:val="18"/>
          <w:szCs w:val="18"/>
        </w:rPr>
        <w:t xml:space="preserve"> AWS Redshift , </w:t>
      </w:r>
      <w:proofErr w:type="spellStart"/>
      <w:r w:rsidR="00125C1A">
        <w:rPr>
          <w:rStyle w:val="span"/>
          <w:rFonts w:ascii="Century Gothic" w:eastAsia="Century Gothic" w:hAnsi="Century Gothic" w:cs="Century Gothic"/>
          <w:color w:val="231F20"/>
          <w:sz w:val="18"/>
          <w:szCs w:val="18"/>
        </w:rPr>
        <w:t>Dbeaver</w:t>
      </w:r>
      <w:proofErr w:type="spellEnd"/>
      <w:r w:rsidR="00125C1A">
        <w:rPr>
          <w:rStyle w:val="span"/>
          <w:rFonts w:ascii="Century Gothic" w:eastAsia="Century Gothic" w:hAnsi="Century Gothic" w:cs="Century Gothic"/>
          <w:color w:val="231F20"/>
          <w:sz w:val="18"/>
          <w:szCs w:val="18"/>
        </w:rPr>
        <w:t xml:space="preserve"> is used as a backend/ database for storing all the information related to claims, covered entities, pharmacy, patients and drug inventory.</w:t>
      </w:r>
      <w:bookmarkEnd w:id="3"/>
    </w:p>
    <w:p w14:paraId="7D501E45" w14:textId="77777777" w:rsidR="00A91133" w:rsidRDefault="00125C1A"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Served as both Technical and functional business systems analyst, works with the business using the agile framework to capture requirements, write user stories and document Confluence with our artifacts.</w:t>
      </w:r>
    </w:p>
    <w:p w14:paraId="5694A5B6" w14:textId="233DB3CD" w:rsidR="00A91133" w:rsidRPr="000856A5" w:rsidRDefault="00125C1A" w:rsidP="000856A5">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Successfully supported the team of Customer Relationship Managers responsible for over 150 entities.</w:t>
      </w:r>
    </w:p>
    <w:p w14:paraId="1FA610E2" w14:textId="77777777" w:rsidR="00A91133" w:rsidRDefault="00125C1A"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Worked directly under the director of the Business analytics team.</w:t>
      </w:r>
    </w:p>
    <w:p w14:paraId="40E278CE" w14:textId="77777777" w:rsidR="00A91133" w:rsidRDefault="00125C1A"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Served as a SME in many modules and provided training sessions to the new candidates and gave cross training sessions to other teams.</w:t>
      </w:r>
    </w:p>
    <w:p w14:paraId="6F48F38C" w14:textId="262B5BE2" w:rsidR="005E7905" w:rsidRDefault="005E7905"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r w:rsidRPr="005E7905">
        <w:rPr>
          <w:rStyle w:val="span"/>
          <w:rFonts w:ascii="Century Gothic" w:eastAsia="Century Gothic" w:hAnsi="Century Gothic" w:cs="Century Gothic"/>
          <w:color w:val="231F20"/>
          <w:sz w:val="18"/>
          <w:szCs w:val="18"/>
        </w:rPr>
        <w:t>Create and maintain data models and schemas that align with business needs, ensuring data accuracy and consistency.</w:t>
      </w:r>
    </w:p>
    <w:p w14:paraId="4B415459" w14:textId="77777777" w:rsidR="00A91133" w:rsidRDefault="00125C1A"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Conducted Trainings for internal and external customers on the usage of C4 application.</w:t>
      </w:r>
    </w:p>
    <w:p w14:paraId="244DA82F" w14:textId="77777777" w:rsidR="00A91133" w:rsidRDefault="00125C1A"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lastRenderedPageBreak/>
        <w:t>Helped the clients directly by generating reports for them as per HRSA standards.</w:t>
      </w:r>
    </w:p>
    <w:p w14:paraId="5239E259" w14:textId="77777777" w:rsidR="00A91133" w:rsidRDefault="00125C1A"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Worked directly to formulate the HRSA audit Report from C4.</w:t>
      </w:r>
    </w:p>
    <w:p w14:paraId="28713353" w14:textId="35FA012B" w:rsidR="00540BD4" w:rsidRDefault="00540BD4"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Connected various data sources to import and blend data.</w:t>
      </w:r>
    </w:p>
    <w:p w14:paraId="01F420EA" w14:textId="651057FB" w:rsidR="00540BD4" w:rsidRDefault="00540BD4"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Designed interactive dashboards and visualizations to present insights</w:t>
      </w:r>
      <w:r w:rsidR="008B589B">
        <w:rPr>
          <w:rStyle w:val="span"/>
          <w:rFonts w:ascii="Century Gothic" w:eastAsia="Century Gothic" w:hAnsi="Century Gothic" w:cs="Century Gothic"/>
          <w:color w:val="231F20"/>
          <w:sz w:val="18"/>
          <w:szCs w:val="18"/>
        </w:rPr>
        <w:t xml:space="preserve">. </w:t>
      </w:r>
    </w:p>
    <w:p w14:paraId="06765E7C" w14:textId="44EFF75E" w:rsidR="00E91B48" w:rsidRPr="00175FA6" w:rsidRDefault="00E91B48" w:rsidP="00175FA6">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Proficient in creating test plans and played the role of QA engineers by successfully conducting the test scripts and running the unit testing , </w:t>
      </w:r>
      <w:proofErr w:type="spellStart"/>
      <w:r>
        <w:rPr>
          <w:rStyle w:val="span"/>
          <w:rFonts w:ascii="Century Gothic" w:eastAsia="Century Gothic" w:hAnsi="Century Gothic" w:cs="Century Gothic"/>
          <w:color w:val="231F20"/>
          <w:sz w:val="18"/>
          <w:szCs w:val="18"/>
        </w:rPr>
        <w:t>uat</w:t>
      </w:r>
      <w:proofErr w:type="spellEnd"/>
      <w:r>
        <w:rPr>
          <w:rStyle w:val="span"/>
          <w:rFonts w:ascii="Century Gothic" w:eastAsia="Century Gothic" w:hAnsi="Century Gothic" w:cs="Century Gothic"/>
          <w:color w:val="231F20"/>
          <w:sz w:val="18"/>
          <w:szCs w:val="18"/>
        </w:rPr>
        <w:t xml:space="preserve"> testing , system testing. </w:t>
      </w:r>
    </w:p>
    <w:p w14:paraId="463E9ACD" w14:textId="281290B0" w:rsidR="00175FA6" w:rsidRPr="00175FA6" w:rsidRDefault="00175FA6" w:rsidP="00175FA6">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Expertise in p</w:t>
      </w:r>
      <w:r w:rsidRPr="00175FA6">
        <w:rPr>
          <w:rStyle w:val="span"/>
          <w:rFonts w:ascii="Century Gothic" w:eastAsia="Century Gothic" w:hAnsi="Century Gothic" w:cs="Century Gothic"/>
          <w:color w:val="231F20"/>
          <w:sz w:val="18"/>
          <w:szCs w:val="18"/>
        </w:rPr>
        <w:t>erforming data manipulation tasks like filtering, sorting, grouping, and aggregating data</w:t>
      </w:r>
      <w:r>
        <w:rPr>
          <w:rStyle w:val="span"/>
          <w:rFonts w:ascii="Century Gothic" w:eastAsia="Century Gothic" w:hAnsi="Century Gothic" w:cs="Century Gothic"/>
          <w:color w:val="231F20"/>
          <w:sz w:val="18"/>
          <w:szCs w:val="18"/>
        </w:rPr>
        <w:t xml:space="preserve"> and </w:t>
      </w:r>
      <w:r w:rsidRPr="00175FA6">
        <w:rPr>
          <w:rStyle w:val="span"/>
          <w:rFonts w:ascii="Century Gothic" w:eastAsia="Century Gothic" w:hAnsi="Century Gothic" w:cs="Century Gothic"/>
          <w:color w:val="231F20"/>
          <w:sz w:val="18"/>
          <w:szCs w:val="18"/>
        </w:rPr>
        <w:t>Joining multiple tables to create comprehensive datasets for analysis.</w:t>
      </w:r>
    </w:p>
    <w:p w14:paraId="516C1031" w14:textId="6A49893E" w:rsidR="008B589B" w:rsidRDefault="008B589B"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Created calculated fields </w:t>
      </w:r>
      <w:r w:rsidR="00240AC3">
        <w:rPr>
          <w:rStyle w:val="span"/>
          <w:rFonts w:ascii="Century Gothic" w:eastAsia="Century Gothic" w:hAnsi="Century Gothic" w:cs="Century Gothic"/>
          <w:color w:val="231F20"/>
          <w:sz w:val="18"/>
          <w:szCs w:val="18"/>
        </w:rPr>
        <w:t xml:space="preserve"> in Tableau, </w:t>
      </w:r>
      <w:r>
        <w:rPr>
          <w:rStyle w:val="span"/>
          <w:rFonts w:ascii="Century Gothic" w:eastAsia="Century Gothic" w:hAnsi="Century Gothic" w:cs="Century Gothic"/>
          <w:color w:val="231F20"/>
          <w:sz w:val="18"/>
          <w:szCs w:val="18"/>
        </w:rPr>
        <w:t xml:space="preserve"> built trend analysis for data mining and visualization. </w:t>
      </w:r>
    </w:p>
    <w:p w14:paraId="11AD50EB" w14:textId="56CBCEE4" w:rsidR="00A91133" w:rsidRDefault="00125C1A" w:rsidP="00986556">
      <w:pPr>
        <w:pStyle w:val="divdocumentulli"/>
        <w:numPr>
          <w:ilvl w:val="0"/>
          <w:numId w:val="4"/>
        </w:numPr>
        <w:spacing w:line="280" w:lineRule="atLeast"/>
        <w:rPr>
          <w:rStyle w:val="span"/>
          <w:rFonts w:ascii="Century Gothic" w:eastAsia="Century Gothic" w:hAnsi="Century Gothic" w:cs="Century Gothic"/>
          <w:color w:val="231F20"/>
          <w:sz w:val="18"/>
          <w:szCs w:val="18"/>
        </w:rPr>
      </w:pPr>
      <w:bookmarkStart w:id="4" w:name="_Hlk192246761"/>
      <w:r>
        <w:rPr>
          <w:rStyle w:val="span"/>
          <w:rFonts w:ascii="Century Gothic" w:eastAsia="Century Gothic" w:hAnsi="Century Gothic" w:cs="Century Gothic"/>
          <w:color w:val="231F20"/>
          <w:sz w:val="18"/>
          <w:szCs w:val="18"/>
        </w:rPr>
        <w:t xml:space="preserve">Environment : MS Access , MS word , MS Excel , UML , Vizio , Use case Diagrams , Data Dog Salesforce </w:t>
      </w:r>
      <w:r w:rsidR="00E91B48">
        <w:rPr>
          <w:rStyle w:val="span"/>
          <w:rFonts w:ascii="Century Gothic" w:eastAsia="Century Gothic" w:hAnsi="Century Gothic" w:cs="Century Gothic"/>
          <w:color w:val="231F20"/>
          <w:sz w:val="18"/>
          <w:szCs w:val="18"/>
        </w:rPr>
        <w:t xml:space="preserve">, </w:t>
      </w:r>
      <w:r>
        <w:rPr>
          <w:rStyle w:val="span"/>
          <w:rFonts w:ascii="Century Gothic" w:eastAsia="Century Gothic" w:hAnsi="Century Gothic" w:cs="Century Gothic"/>
          <w:color w:val="231F20"/>
          <w:sz w:val="18"/>
          <w:szCs w:val="18"/>
        </w:rPr>
        <w:t>dashboards , JIRA , Confluence ,</w:t>
      </w:r>
      <w:r w:rsidR="00E91B48">
        <w:rPr>
          <w:rStyle w:val="span"/>
          <w:rFonts w:ascii="Century Gothic" w:eastAsia="Century Gothic" w:hAnsi="Century Gothic" w:cs="Century Gothic"/>
          <w:color w:val="231F20"/>
          <w:sz w:val="18"/>
          <w:szCs w:val="18"/>
        </w:rPr>
        <w:t xml:space="preserve">Bugzilla, Junit, selenium , </w:t>
      </w:r>
      <w:r>
        <w:rPr>
          <w:rStyle w:val="span"/>
          <w:rFonts w:ascii="Century Gothic" w:eastAsia="Century Gothic" w:hAnsi="Century Gothic" w:cs="Century Gothic"/>
          <w:color w:val="231F20"/>
          <w:sz w:val="18"/>
          <w:szCs w:val="18"/>
        </w:rPr>
        <w:t xml:space="preserve"> Microsoft Suite , AWS Redshift , </w:t>
      </w:r>
      <w:proofErr w:type="spellStart"/>
      <w:r>
        <w:rPr>
          <w:rStyle w:val="span"/>
          <w:rFonts w:ascii="Century Gothic" w:eastAsia="Century Gothic" w:hAnsi="Century Gothic" w:cs="Century Gothic"/>
          <w:color w:val="231F20"/>
          <w:sz w:val="18"/>
          <w:szCs w:val="18"/>
        </w:rPr>
        <w:t>Dbeaver</w:t>
      </w:r>
      <w:proofErr w:type="spellEnd"/>
      <w:r>
        <w:rPr>
          <w:rStyle w:val="span"/>
          <w:rFonts w:ascii="Century Gothic" w:eastAsia="Century Gothic" w:hAnsi="Century Gothic" w:cs="Century Gothic"/>
          <w:color w:val="231F20"/>
          <w:sz w:val="18"/>
          <w:szCs w:val="18"/>
        </w:rPr>
        <w:t xml:space="preserve"> , </w:t>
      </w:r>
      <w:proofErr w:type="spellStart"/>
      <w:r w:rsidR="0075397C">
        <w:rPr>
          <w:rStyle w:val="span"/>
          <w:rFonts w:ascii="Century Gothic" w:eastAsia="Century Gothic" w:hAnsi="Century Gothic" w:cs="Century Gothic"/>
          <w:color w:val="231F20"/>
          <w:sz w:val="18"/>
          <w:szCs w:val="18"/>
        </w:rPr>
        <w:t>SoapUI</w:t>
      </w:r>
      <w:proofErr w:type="spellEnd"/>
      <w:r w:rsidR="0075397C">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Postgres , PL/SQL</w:t>
      </w:r>
      <w:r w:rsidR="00240AC3">
        <w:rPr>
          <w:rStyle w:val="span"/>
          <w:rFonts w:ascii="Century Gothic" w:eastAsia="Century Gothic" w:hAnsi="Century Gothic" w:cs="Century Gothic"/>
          <w:color w:val="231F20"/>
          <w:sz w:val="18"/>
          <w:szCs w:val="18"/>
        </w:rPr>
        <w:t>,</w:t>
      </w:r>
      <w:r>
        <w:rPr>
          <w:rStyle w:val="span"/>
          <w:rFonts w:ascii="Century Gothic" w:eastAsia="Century Gothic" w:hAnsi="Century Gothic" w:cs="Century Gothic"/>
          <w:color w:val="231F20"/>
          <w:sz w:val="18"/>
          <w:szCs w:val="18"/>
        </w:rPr>
        <w:t xml:space="preserve"> </w:t>
      </w:r>
      <w:r w:rsidR="00540BD4">
        <w:rPr>
          <w:rStyle w:val="span"/>
          <w:rFonts w:ascii="Century Gothic" w:eastAsia="Century Gothic" w:hAnsi="Century Gothic" w:cs="Century Gothic"/>
          <w:color w:val="231F20"/>
          <w:sz w:val="18"/>
          <w:szCs w:val="18"/>
        </w:rPr>
        <w:t>Tableau</w:t>
      </w:r>
      <w:r>
        <w:rPr>
          <w:rStyle w:val="span"/>
          <w:rFonts w:ascii="Century Gothic" w:eastAsia="Century Gothic" w:hAnsi="Century Gothic" w:cs="Century Gothic"/>
          <w:color w:val="231F20"/>
          <w:sz w:val="18"/>
          <w:szCs w:val="18"/>
        </w:rPr>
        <w:t>.</w:t>
      </w:r>
    </w:p>
    <w:bookmarkEnd w:id="4"/>
    <w:p w14:paraId="41060004" w14:textId="77777777" w:rsidR="00A91133" w:rsidRDefault="00125C1A">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Lead Business Analyst</w:t>
      </w:r>
      <w:r>
        <w:rPr>
          <w:rStyle w:val="span"/>
          <w:rFonts w:ascii="Century Gothic" w:eastAsia="Century Gothic" w:hAnsi="Century Gothic" w:cs="Century Gothic"/>
          <w:color w:val="231F20"/>
          <w:sz w:val="18"/>
          <w:szCs w:val="18"/>
        </w:rPr>
        <w:t xml:space="preserve"> | 06/2018 to 09/2018</w:t>
      </w:r>
      <w:r>
        <w:rPr>
          <w:rStyle w:val="singlecolumnspanpaddedlinenth-child1"/>
          <w:rFonts w:ascii="Century Gothic" w:eastAsia="Century Gothic" w:hAnsi="Century Gothic" w:cs="Century Gothic"/>
          <w:color w:val="231F20"/>
          <w:sz w:val="18"/>
          <w:szCs w:val="18"/>
        </w:rPr>
        <w:t xml:space="preserve"> </w:t>
      </w:r>
    </w:p>
    <w:p w14:paraId="1E3B7F95" w14:textId="4BDB5BA8" w:rsidR="00A91133" w:rsidRDefault="00125C1A">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USAA</w:t>
      </w:r>
      <w:r>
        <w:rPr>
          <w:rFonts w:ascii="Century Gothic" w:eastAsia="Century Gothic" w:hAnsi="Century Gothic" w:cs="Century Gothic"/>
          <w:b/>
          <w:bCs/>
          <w:color w:val="000000"/>
          <w:sz w:val="18"/>
          <w:szCs w:val="18"/>
        </w:rPr>
        <w:t xml:space="preserve"> </w:t>
      </w:r>
      <w:r w:rsidR="00A80D2E">
        <w:rPr>
          <w:rFonts w:ascii="Century Gothic" w:eastAsia="Century Gothic" w:hAnsi="Century Gothic" w:cs="Century Gothic"/>
          <w:b/>
          <w:bCs/>
          <w:color w:val="000000"/>
          <w:sz w:val="18"/>
          <w:szCs w:val="18"/>
        </w:rPr>
        <w:t xml:space="preserve">, SAN ANTONIO TX </w:t>
      </w:r>
    </w:p>
    <w:p w14:paraId="6B9A40B5" w14:textId="77777777" w:rsidR="00A91133" w:rsidRDefault="00125C1A">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IT 3rd party call center of USAA has various vendors all over USA to provide the support to all its service level agents and customers of USAA Banking Systems.</w:t>
      </w:r>
    </w:p>
    <w:p w14:paraId="071D7566" w14:textId="77777777" w:rsidR="00A91133" w:rsidRDefault="00125C1A">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Completed data analysis using the contact center application - Customer Relationship Management (CRM) tool for documentation and compliance purposes.</w:t>
      </w:r>
    </w:p>
    <w:p w14:paraId="3AD40BFC" w14:textId="77777777" w:rsidR="00A91133" w:rsidRDefault="00125C1A">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Assisted both internal and external stakeholders in navigating the system while providing adequate resources.</w:t>
      </w:r>
    </w:p>
    <w:p w14:paraId="73DCA41A" w14:textId="77777777" w:rsidR="00A91133" w:rsidRDefault="00125C1A">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Conducted research and provided resolution involved with customer complaints and reported to senior leadership.</w:t>
      </w:r>
    </w:p>
    <w:p w14:paraId="72906650" w14:textId="77777777" w:rsidR="00A91133" w:rsidRDefault="00125C1A">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Involved in monitoring different dashboards , Notice trends in incidents, groups.</w:t>
      </w:r>
    </w:p>
    <w:p w14:paraId="28B2086B" w14:textId="05151071" w:rsidR="00A91133" w:rsidRDefault="00125C1A">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Exclusively used Service Now dashboards , VDI Dashboards for continuous monitoring of tickets</w:t>
      </w:r>
      <w:r w:rsidR="000E6917">
        <w:rPr>
          <w:rStyle w:val="span"/>
          <w:rFonts w:ascii="Century Gothic" w:eastAsia="Century Gothic" w:hAnsi="Century Gothic" w:cs="Century Gothic"/>
          <w:color w:val="231F20"/>
          <w:sz w:val="18"/>
          <w:szCs w:val="18"/>
        </w:rPr>
        <w:t xml:space="preserve"> including incident billing. </w:t>
      </w:r>
    </w:p>
    <w:p w14:paraId="6DAD369A" w14:textId="122CD0EC" w:rsidR="000E6917" w:rsidRPr="000E6917" w:rsidRDefault="000E6917" w:rsidP="000E6917">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bookmarkStart w:id="5" w:name="_Hlk192247311"/>
      <w:r>
        <w:rPr>
          <w:rStyle w:val="span"/>
          <w:rFonts w:ascii="Century Gothic" w:eastAsia="Century Gothic" w:hAnsi="Century Gothic" w:cs="Century Gothic"/>
          <w:color w:val="231F20"/>
          <w:sz w:val="18"/>
          <w:szCs w:val="18"/>
        </w:rPr>
        <w:t xml:space="preserve">Managed dashboards to track </w:t>
      </w:r>
      <w:proofErr w:type="spellStart"/>
      <w:r>
        <w:rPr>
          <w:rStyle w:val="span"/>
          <w:rFonts w:ascii="Century Gothic" w:eastAsia="Century Gothic" w:hAnsi="Century Gothic" w:cs="Century Gothic"/>
          <w:color w:val="231F20"/>
          <w:sz w:val="18"/>
          <w:szCs w:val="18"/>
        </w:rPr>
        <w:t>kpi’s</w:t>
      </w:r>
      <w:proofErr w:type="spellEnd"/>
      <w:r>
        <w:rPr>
          <w:rStyle w:val="span"/>
          <w:rFonts w:ascii="Century Gothic" w:eastAsia="Century Gothic" w:hAnsi="Century Gothic" w:cs="Century Gothic"/>
          <w:color w:val="231F20"/>
          <w:sz w:val="18"/>
          <w:szCs w:val="18"/>
        </w:rPr>
        <w:t xml:space="preserve"> for average resolution cost , revenue. </w:t>
      </w:r>
    </w:p>
    <w:bookmarkEnd w:id="5"/>
    <w:p w14:paraId="50F9C65D" w14:textId="77777777" w:rsidR="00A91133" w:rsidRDefault="00125C1A">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Provide first line support for any information technology issues and problems.</w:t>
      </w:r>
    </w:p>
    <w:p w14:paraId="2473161E" w14:textId="77777777" w:rsidR="00A91133" w:rsidRDefault="00125C1A">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Document all troubleshooting steps within trouble ticket.</w:t>
      </w:r>
    </w:p>
    <w:p w14:paraId="6E243564" w14:textId="77777777" w:rsidR="00A91133" w:rsidRDefault="00125C1A">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Update the internal knowledgebase with issue resolution details.</w:t>
      </w:r>
    </w:p>
    <w:p w14:paraId="5C031EFF" w14:textId="77777777" w:rsidR="00A91133" w:rsidRDefault="00125C1A">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Escalate critical incidents to appropriate teams and update the vendors who is affected by the incidents.</w:t>
      </w:r>
    </w:p>
    <w:p w14:paraId="7EC90B01" w14:textId="77777777" w:rsidR="00A91133" w:rsidRDefault="00125C1A">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Escalate fully documented problems as required to Tier 3 and support teams.</w:t>
      </w:r>
    </w:p>
    <w:p w14:paraId="01B81490" w14:textId="77777777" w:rsidR="00A91133" w:rsidRDefault="00125C1A">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Act as a liaison between customers and Tier 3 teams.</w:t>
      </w:r>
    </w:p>
    <w:p w14:paraId="0DF97AB5" w14:textId="77777777" w:rsidR="00A91133" w:rsidRDefault="00125C1A">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Quickly and accurately determine incident scope and impact.</w:t>
      </w:r>
    </w:p>
    <w:p w14:paraId="36E5338B" w14:textId="77777777" w:rsidR="00A91133" w:rsidRDefault="00125C1A">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Follow up on tickets at pre-defined intervals until resolved.</w:t>
      </w:r>
    </w:p>
    <w:p w14:paraId="11F73869" w14:textId="14285229" w:rsidR="00A91133" w:rsidRDefault="00125C1A">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bookmarkStart w:id="6" w:name="_Hlk192247261"/>
      <w:r>
        <w:rPr>
          <w:rStyle w:val="span"/>
          <w:rFonts w:ascii="Century Gothic" w:eastAsia="Century Gothic" w:hAnsi="Century Gothic" w:cs="Century Gothic"/>
          <w:color w:val="231F20"/>
          <w:sz w:val="18"/>
          <w:szCs w:val="18"/>
        </w:rPr>
        <w:t xml:space="preserve">Environment: MS Access, MS Excel, UML, Use Case Diagrams ,Service Now, </w:t>
      </w:r>
      <w:r w:rsidR="0084191D">
        <w:rPr>
          <w:rStyle w:val="span"/>
          <w:rFonts w:ascii="Century Gothic" w:eastAsia="Century Gothic" w:hAnsi="Century Gothic" w:cs="Century Gothic"/>
          <w:color w:val="231F20"/>
          <w:sz w:val="18"/>
          <w:szCs w:val="18"/>
        </w:rPr>
        <w:t xml:space="preserve">SNOW </w:t>
      </w:r>
      <w:r>
        <w:rPr>
          <w:rStyle w:val="span"/>
          <w:rFonts w:ascii="Century Gothic" w:eastAsia="Century Gothic" w:hAnsi="Century Gothic" w:cs="Century Gothic"/>
          <w:color w:val="231F20"/>
          <w:sz w:val="18"/>
          <w:szCs w:val="18"/>
        </w:rPr>
        <w:t xml:space="preserve"> </w:t>
      </w:r>
      <w:proofErr w:type="spellStart"/>
      <w:r>
        <w:rPr>
          <w:rStyle w:val="span"/>
          <w:rFonts w:ascii="Century Gothic" w:eastAsia="Century Gothic" w:hAnsi="Century Gothic" w:cs="Century Gothic"/>
          <w:color w:val="231F20"/>
          <w:sz w:val="18"/>
          <w:szCs w:val="18"/>
        </w:rPr>
        <w:t>Dashborads</w:t>
      </w:r>
      <w:proofErr w:type="spellEnd"/>
      <w:r>
        <w:rPr>
          <w:rStyle w:val="span"/>
          <w:rFonts w:ascii="Century Gothic" w:eastAsia="Century Gothic" w:hAnsi="Century Gothic" w:cs="Century Gothic"/>
          <w:color w:val="231F20"/>
          <w:sz w:val="18"/>
          <w:szCs w:val="18"/>
        </w:rPr>
        <w:t>, Xml, Microsoft Suite , Batch job processing , UML, Use Case, Unix, Pl/</w:t>
      </w:r>
      <w:proofErr w:type="spellStart"/>
      <w:r>
        <w:rPr>
          <w:rStyle w:val="span"/>
          <w:rFonts w:ascii="Century Gothic" w:eastAsia="Century Gothic" w:hAnsi="Century Gothic" w:cs="Century Gothic"/>
          <w:color w:val="231F20"/>
          <w:sz w:val="18"/>
          <w:szCs w:val="18"/>
        </w:rPr>
        <w:t>Sql</w:t>
      </w:r>
      <w:proofErr w:type="spellEnd"/>
      <w:r>
        <w:rPr>
          <w:rStyle w:val="span"/>
          <w:rFonts w:ascii="Century Gothic" w:eastAsia="Century Gothic" w:hAnsi="Century Gothic" w:cs="Century Gothic"/>
          <w:color w:val="231F20"/>
          <w:sz w:val="18"/>
          <w:szCs w:val="18"/>
        </w:rPr>
        <w:t>.</w:t>
      </w:r>
    </w:p>
    <w:bookmarkEnd w:id="6"/>
    <w:p w14:paraId="543BD09C" w14:textId="77777777" w:rsidR="00A91133" w:rsidRDefault="00125C1A">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Business Analyst</w:t>
      </w:r>
      <w:r>
        <w:rPr>
          <w:rStyle w:val="span"/>
          <w:rFonts w:ascii="Century Gothic" w:eastAsia="Century Gothic" w:hAnsi="Century Gothic" w:cs="Century Gothic"/>
          <w:color w:val="231F20"/>
          <w:sz w:val="18"/>
          <w:szCs w:val="18"/>
        </w:rPr>
        <w:t xml:space="preserve"> | 03/2018 to 05/2018</w:t>
      </w:r>
      <w:r>
        <w:rPr>
          <w:rStyle w:val="singlecolumnspanpaddedlinenth-child1"/>
          <w:rFonts w:ascii="Century Gothic" w:eastAsia="Century Gothic" w:hAnsi="Century Gothic" w:cs="Century Gothic"/>
          <w:color w:val="231F20"/>
          <w:sz w:val="18"/>
          <w:szCs w:val="18"/>
        </w:rPr>
        <w:t xml:space="preserve"> </w:t>
      </w:r>
    </w:p>
    <w:p w14:paraId="15BEE0EB" w14:textId="163D2BA7" w:rsidR="00A91133" w:rsidRDefault="00125C1A">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Community First Health Plans</w:t>
      </w:r>
      <w:r>
        <w:rPr>
          <w:rFonts w:ascii="Century Gothic" w:eastAsia="Century Gothic" w:hAnsi="Century Gothic" w:cs="Century Gothic"/>
          <w:b/>
          <w:bCs/>
          <w:color w:val="000000"/>
          <w:sz w:val="18"/>
          <w:szCs w:val="18"/>
        </w:rPr>
        <w:t xml:space="preserve"> </w:t>
      </w:r>
      <w:r w:rsidR="00A80D2E">
        <w:rPr>
          <w:rFonts w:ascii="Century Gothic" w:eastAsia="Century Gothic" w:hAnsi="Century Gothic" w:cs="Century Gothic"/>
          <w:b/>
          <w:bCs/>
          <w:color w:val="000000"/>
          <w:sz w:val="18"/>
          <w:szCs w:val="18"/>
        </w:rPr>
        <w:t>, SAN ANTONIO TX</w:t>
      </w:r>
    </w:p>
    <w:p w14:paraId="56C74E98" w14:textId="77777777" w:rsidR="00A91133" w:rsidRDefault="00125C1A">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Community First Health Plans (CFHP) was established in 1995, by the University Health System, specifically to begin providing health care coverage to the citizens of Bexar and the surrounding seven counties.</w:t>
      </w:r>
    </w:p>
    <w:p w14:paraId="371EF20A" w14:textId="77777777" w:rsidR="00A91133" w:rsidRDefault="00125C1A">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Community First operates at a grass-roots level, interacting with key community organizations to help identify and provide information to help families obtain the health care coverage they need.</w:t>
      </w:r>
    </w:p>
    <w:p w14:paraId="393834C9" w14:textId="77777777" w:rsidR="00A91133" w:rsidRDefault="00125C1A">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Responsible for performing analysis and documenting business requirements as well as current state and future state business processes.</w:t>
      </w:r>
    </w:p>
    <w:p w14:paraId="3C4DE3FA" w14:textId="77777777" w:rsidR="00A91133" w:rsidRDefault="00125C1A">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Involved in Project management duties including maintenance of documents and large volume of data.</w:t>
      </w:r>
    </w:p>
    <w:p w14:paraId="2B4AAD39" w14:textId="77777777" w:rsidR="00A91133" w:rsidRDefault="00125C1A">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Applied basic Business Analysis principles from requirement analysis to development through deployment to include preparing detailed requirements, scope tracking, reporting status and issues.</w:t>
      </w:r>
    </w:p>
    <w:p w14:paraId="4EF20E5C" w14:textId="67D5E679" w:rsidR="00A91133" w:rsidRDefault="00125C1A">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Worked with Subject Matter Experts (SME's) from cross-functional departments </w:t>
      </w:r>
      <w:r w:rsidR="00E909AB">
        <w:rPr>
          <w:rStyle w:val="span"/>
          <w:rFonts w:ascii="Century Gothic" w:eastAsia="Century Gothic" w:hAnsi="Century Gothic" w:cs="Century Gothic"/>
          <w:color w:val="231F20"/>
          <w:sz w:val="18"/>
          <w:szCs w:val="18"/>
        </w:rPr>
        <w:t>like</w:t>
      </w:r>
      <w:r>
        <w:rPr>
          <w:rStyle w:val="span"/>
          <w:rFonts w:ascii="Century Gothic" w:eastAsia="Century Gothic" w:hAnsi="Century Gothic" w:cs="Century Gothic"/>
          <w:color w:val="231F20"/>
          <w:sz w:val="18"/>
          <w:szCs w:val="18"/>
        </w:rPr>
        <w:t xml:space="preserve"> Customer Service, Marketing, Account Administration and Audit to better document business rules that fed into application.</w:t>
      </w:r>
    </w:p>
    <w:p w14:paraId="371DD0F0" w14:textId="21E1CCF8" w:rsidR="00A91133" w:rsidRDefault="00125C1A">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Extensive knowledge of different </w:t>
      </w:r>
      <w:r w:rsidR="00E909AB">
        <w:rPr>
          <w:rStyle w:val="span"/>
          <w:rFonts w:ascii="Century Gothic" w:eastAsia="Century Gothic" w:hAnsi="Century Gothic" w:cs="Century Gothic"/>
          <w:color w:val="231F20"/>
          <w:sz w:val="18"/>
          <w:szCs w:val="18"/>
        </w:rPr>
        <w:t>generations</w:t>
      </w:r>
      <w:r>
        <w:rPr>
          <w:rStyle w:val="span"/>
          <w:rFonts w:ascii="Century Gothic" w:eastAsia="Century Gothic" w:hAnsi="Century Gothic" w:cs="Century Gothic"/>
          <w:color w:val="231F20"/>
          <w:sz w:val="18"/>
          <w:szCs w:val="18"/>
        </w:rPr>
        <w:t xml:space="preserve"> of Microsoft Excel software and extensive usage of excel spreadsheets for extraction and maintenance of large volume of data.</w:t>
      </w:r>
    </w:p>
    <w:p w14:paraId="04B24279" w14:textId="7183D1F3" w:rsidR="00A91133" w:rsidRDefault="00125C1A">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bookmarkStart w:id="7" w:name="_Hlk192247628"/>
      <w:r>
        <w:rPr>
          <w:rStyle w:val="span"/>
          <w:rFonts w:ascii="Century Gothic" w:eastAsia="Century Gothic" w:hAnsi="Century Gothic" w:cs="Century Gothic"/>
          <w:color w:val="231F20"/>
          <w:sz w:val="18"/>
          <w:szCs w:val="18"/>
        </w:rPr>
        <w:t xml:space="preserve">Environment: MS Access, MS Excel, UML, Use Case </w:t>
      </w:r>
      <w:r w:rsidR="00824F91">
        <w:rPr>
          <w:rStyle w:val="span"/>
          <w:rFonts w:ascii="Century Gothic" w:eastAsia="Century Gothic" w:hAnsi="Century Gothic" w:cs="Century Gothic"/>
          <w:color w:val="231F20"/>
          <w:sz w:val="18"/>
          <w:szCs w:val="18"/>
        </w:rPr>
        <w:t>Diagrams, Crystal</w:t>
      </w:r>
      <w:r>
        <w:rPr>
          <w:rStyle w:val="span"/>
          <w:rFonts w:ascii="Century Gothic" w:eastAsia="Century Gothic" w:hAnsi="Century Gothic" w:cs="Century Gothic"/>
          <w:color w:val="231F20"/>
          <w:sz w:val="18"/>
          <w:szCs w:val="18"/>
        </w:rPr>
        <w:t xml:space="preserve"> Reports, Xml, Microsoft Suite , Zeomega Jiva , TCS Acuity, </w:t>
      </w:r>
      <w:proofErr w:type="spellStart"/>
      <w:r>
        <w:rPr>
          <w:rStyle w:val="span"/>
          <w:rFonts w:ascii="Century Gothic" w:eastAsia="Century Gothic" w:hAnsi="Century Gothic" w:cs="Century Gothic"/>
          <w:color w:val="231F20"/>
          <w:sz w:val="18"/>
          <w:szCs w:val="18"/>
        </w:rPr>
        <w:t>Amysis</w:t>
      </w:r>
      <w:proofErr w:type="spellEnd"/>
      <w:r>
        <w:rPr>
          <w:rStyle w:val="span"/>
          <w:rFonts w:ascii="Century Gothic" w:eastAsia="Century Gothic" w:hAnsi="Century Gothic" w:cs="Century Gothic"/>
          <w:color w:val="231F20"/>
          <w:sz w:val="18"/>
          <w:szCs w:val="18"/>
        </w:rPr>
        <w:t>, UML, Use Case, Unix, Pl/</w:t>
      </w:r>
      <w:proofErr w:type="spellStart"/>
      <w:r>
        <w:rPr>
          <w:rStyle w:val="span"/>
          <w:rFonts w:ascii="Century Gothic" w:eastAsia="Century Gothic" w:hAnsi="Century Gothic" w:cs="Century Gothic"/>
          <w:color w:val="231F20"/>
          <w:sz w:val="18"/>
          <w:szCs w:val="18"/>
        </w:rPr>
        <w:t>Sql</w:t>
      </w:r>
      <w:proofErr w:type="spellEnd"/>
      <w:r>
        <w:rPr>
          <w:rStyle w:val="span"/>
          <w:rFonts w:ascii="Century Gothic" w:eastAsia="Century Gothic" w:hAnsi="Century Gothic" w:cs="Century Gothic"/>
          <w:color w:val="231F20"/>
          <w:sz w:val="18"/>
          <w:szCs w:val="18"/>
        </w:rPr>
        <w:t>.</w:t>
      </w:r>
    </w:p>
    <w:bookmarkEnd w:id="7"/>
    <w:p w14:paraId="45ACC099" w14:textId="77777777" w:rsidR="00A91133" w:rsidRDefault="00125C1A">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lastRenderedPageBreak/>
        <w:t>Lead Business Analyst</w:t>
      </w:r>
      <w:r>
        <w:rPr>
          <w:rStyle w:val="span"/>
          <w:rFonts w:ascii="Century Gothic" w:eastAsia="Century Gothic" w:hAnsi="Century Gothic" w:cs="Century Gothic"/>
          <w:color w:val="231F20"/>
          <w:sz w:val="18"/>
          <w:szCs w:val="18"/>
        </w:rPr>
        <w:t xml:space="preserve"> | 02/2015 to 12/2015</w:t>
      </w:r>
      <w:r>
        <w:rPr>
          <w:rStyle w:val="singlecolumnspanpaddedlinenth-child1"/>
          <w:rFonts w:ascii="Century Gothic" w:eastAsia="Century Gothic" w:hAnsi="Century Gothic" w:cs="Century Gothic"/>
          <w:color w:val="231F20"/>
          <w:sz w:val="18"/>
          <w:szCs w:val="18"/>
        </w:rPr>
        <w:t xml:space="preserve"> </w:t>
      </w:r>
    </w:p>
    <w:p w14:paraId="0F65809B" w14:textId="55801F6F" w:rsidR="00A91133" w:rsidRDefault="00125C1A">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Deloitte</w:t>
      </w:r>
      <w:r w:rsidR="008679BE">
        <w:rPr>
          <w:rStyle w:val="span"/>
          <w:rFonts w:ascii="Century Gothic" w:eastAsia="Century Gothic" w:hAnsi="Century Gothic" w:cs="Century Gothic"/>
          <w:b/>
          <w:bCs/>
          <w:color w:val="000000"/>
          <w:sz w:val="18"/>
          <w:szCs w:val="18"/>
        </w:rPr>
        <w:t xml:space="preserve"> (Contracted to HHSC )</w:t>
      </w:r>
      <w:r w:rsidR="00B34060">
        <w:rPr>
          <w:rFonts w:ascii="Century Gothic" w:eastAsia="Century Gothic" w:hAnsi="Century Gothic" w:cs="Century Gothic"/>
          <w:b/>
          <w:bCs/>
          <w:color w:val="000000"/>
          <w:sz w:val="18"/>
          <w:szCs w:val="18"/>
        </w:rPr>
        <w:t xml:space="preserve">   AUSTIN TX</w:t>
      </w:r>
    </w:p>
    <w:p w14:paraId="440377AD" w14:textId="3146B9C4" w:rsidR="00A91133" w:rsidRDefault="00125C1A">
      <w:pPr>
        <w:pStyle w:val="divdocumentulli"/>
        <w:numPr>
          <w:ilvl w:val="0"/>
          <w:numId w:val="7"/>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w:t>
      </w:r>
      <w:proofErr w:type="spellStart"/>
      <w:r>
        <w:rPr>
          <w:rStyle w:val="span"/>
          <w:rFonts w:ascii="Century Gothic" w:eastAsia="Century Gothic" w:hAnsi="Century Gothic" w:cs="Century Gothic"/>
          <w:color w:val="231F20"/>
          <w:sz w:val="18"/>
          <w:szCs w:val="18"/>
        </w:rPr>
        <w:t>Technosoft</w:t>
      </w:r>
      <w:proofErr w:type="spellEnd"/>
      <w:r>
        <w:rPr>
          <w:rStyle w:val="span"/>
          <w:rFonts w:ascii="Century Gothic" w:eastAsia="Century Gothic" w:hAnsi="Century Gothic" w:cs="Century Gothic"/>
          <w:color w:val="231F20"/>
          <w:sz w:val="18"/>
          <w:szCs w:val="18"/>
        </w:rPr>
        <w:t xml:space="preserve"> </w:t>
      </w:r>
      <w:proofErr w:type="spellStart"/>
      <w:r>
        <w:rPr>
          <w:rStyle w:val="span"/>
          <w:rFonts w:ascii="Century Gothic" w:eastAsia="Century Gothic" w:hAnsi="Century Gothic" w:cs="Century Gothic"/>
          <w:color w:val="231F20"/>
          <w:sz w:val="18"/>
          <w:szCs w:val="18"/>
        </w:rPr>
        <w:t>corp</w:t>
      </w:r>
      <w:proofErr w:type="spellEnd"/>
      <w:r>
        <w:rPr>
          <w:rStyle w:val="span"/>
          <w:rFonts w:ascii="Century Gothic" w:eastAsia="Century Gothic" w:hAnsi="Century Gothic" w:cs="Century Gothic"/>
          <w:color w:val="231F20"/>
          <w:sz w:val="18"/>
          <w:szCs w:val="18"/>
        </w:rPr>
        <w:t>)TX- TIERS, Austin HHSC(Health and Human Services Commission) is involved in maintaining and improving the health and human services system in Texas and to administer its programs in accordance with the highest standards of customer service and accountability for the effective use of funds.</w:t>
      </w:r>
      <w:r w:rsidR="00E55BA9">
        <w:rPr>
          <w:rStyle w:val="span"/>
          <w:rFonts w:ascii="Century Gothic" w:eastAsia="Century Gothic" w:hAnsi="Century Gothic" w:cs="Century Gothic"/>
          <w:color w:val="231F20"/>
          <w:sz w:val="18"/>
          <w:szCs w:val="18"/>
        </w:rPr>
        <w:t xml:space="preserve"> </w:t>
      </w:r>
      <w:r>
        <w:rPr>
          <w:rStyle w:val="span"/>
          <w:rFonts w:ascii="Century Gothic" w:eastAsia="Century Gothic" w:hAnsi="Century Gothic" w:cs="Century Gothic"/>
          <w:color w:val="231F20"/>
          <w:sz w:val="18"/>
          <w:szCs w:val="18"/>
        </w:rPr>
        <w:t>Project I worked involves migration of Your Texas Benefits portal and cross verifying the data integrity with Tiers databases.</w:t>
      </w:r>
    </w:p>
    <w:p w14:paraId="5412F89F" w14:textId="77777777" w:rsidR="00A91133" w:rsidRDefault="00125C1A">
      <w:pPr>
        <w:pStyle w:val="divdocumentulli"/>
        <w:numPr>
          <w:ilvl w:val="0"/>
          <w:numId w:val="7"/>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Interacted with Business Manager, Development Manager and QA Manager to provide them update QA testing efforts on daily/weekly basis.</w:t>
      </w:r>
    </w:p>
    <w:p w14:paraId="76D8BE41" w14:textId="77777777" w:rsidR="00A91133" w:rsidRDefault="00125C1A">
      <w:pPr>
        <w:pStyle w:val="divdocumentulli"/>
        <w:numPr>
          <w:ilvl w:val="0"/>
          <w:numId w:val="7"/>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Tracked issues using Application Lifecycle Management.</w:t>
      </w:r>
    </w:p>
    <w:p w14:paraId="68DBDB80" w14:textId="77777777" w:rsidR="00A91133" w:rsidRDefault="00125C1A">
      <w:pPr>
        <w:pStyle w:val="divdocumentulli"/>
        <w:numPr>
          <w:ilvl w:val="0"/>
          <w:numId w:val="7"/>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Created Business Requirements Document (BRD), Functional Requirements Document (FRD) and Requirement Traceability Matrix (RTM).</w:t>
      </w:r>
    </w:p>
    <w:p w14:paraId="5580B3D0" w14:textId="77777777" w:rsidR="00A91133" w:rsidRDefault="00125C1A">
      <w:pPr>
        <w:pStyle w:val="divdocumentulli"/>
        <w:numPr>
          <w:ilvl w:val="0"/>
          <w:numId w:val="7"/>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Involved in the analysis of business requirements, system specifications and wrote test plans, test cases for the sanity, GUI, functional, security, database and integration testing.</w:t>
      </w:r>
    </w:p>
    <w:p w14:paraId="457F0522" w14:textId="77777777" w:rsidR="00A91133" w:rsidRDefault="00125C1A">
      <w:pPr>
        <w:pStyle w:val="divdocumentulli"/>
        <w:numPr>
          <w:ilvl w:val="0"/>
          <w:numId w:val="7"/>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Performed the website testing, functional, ad-hoc and regression testing of the order lifecycle, review the point of sales (POS) test reports, cross browser (Mozilla, Chromium, Chrome, IE) compatibility testing of website and the mobile device compatibility testing and security testing.</w:t>
      </w:r>
    </w:p>
    <w:p w14:paraId="34F4C9A3" w14:textId="77777777" w:rsidR="00A91133" w:rsidRDefault="00125C1A">
      <w:pPr>
        <w:pStyle w:val="divdocumentulli"/>
        <w:numPr>
          <w:ilvl w:val="0"/>
          <w:numId w:val="7"/>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Helped the testing team in tracing the requirements from Requirement Traceability Matrix (RTM) and involved in the User Acceptance Testing (UAT).</w:t>
      </w:r>
    </w:p>
    <w:p w14:paraId="2DE8355A" w14:textId="77777777" w:rsidR="00A91133" w:rsidRDefault="00125C1A">
      <w:pPr>
        <w:pStyle w:val="divdocumentulli"/>
        <w:numPr>
          <w:ilvl w:val="0"/>
          <w:numId w:val="7"/>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Used Rational Rose to create Use Cases, Activity diagrams, Sequence diagrams, Collaboration diagrams and Class diagrams.</w:t>
      </w:r>
    </w:p>
    <w:p w14:paraId="607944FE" w14:textId="4D53D360" w:rsidR="00A91133" w:rsidRDefault="00125C1A">
      <w:pPr>
        <w:pStyle w:val="divdocumentulli"/>
        <w:numPr>
          <w:ilvl w:val="0"/>
          <w:numId w:val="7"/>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Environment: Java, Workflow &amp; Approvals, MS Access, MS Excel, UML, Use Case Diagrams ,Reports, Xml, Application Lifecycle Management, JIRA , </w:t>
      </w:r>
      <w:r w:rsidR="00E91B48">
        <w:rPr>
          <w:rStyle w:val="span"/>
          <w:rFonts w:ascii="Century Gothic" w:eastAsia="Century Gothic" w:hAnsi="Century Gothic" w:cs="Century Gothic"/>
          <w:color w:val="231F20"/>
          <w:sz w:val="18"/>
          <w:szCs w:val="18"/>
        </w:rPr>
        <w:t xml:space="preserve">HP ALM , Rational suite , </w:t>
      </w:r>
      <w:r>
        <w:rPr>
          <w:rStyle w:val="span"/>
          <w:rFonts w:ascii="Century Gothic" w:eastAsia="Century Gothic" w:hAnsi="Century Gothic" w:cs="Century Gothic"/>
          <w:color w:val="231F20"/>
          <w:sz w:val="18"/>
          <w:szCs w:val="18"/>
        </w:rPr>
        <w:t>Custom Tabs, UML, Use Case, Unix, Oracle Pl/</w:t>
      </w:r>
      <w:proofErr w:type="spellStart"/>
      <w:r>
        <w:rPr>
          <w:rStyle w:val="span"/>
          <w:rFonts w:ascii="Century Gothic" w:eastAsia="Century Gothic" w:hAnsi="Century Gothic" w:cs="Century Gothic"/>
          <w:color w:val="231F20"/>
          <w:sz w:val="18"/>
          <w:szCs w:val="18"/>
        </w:rPr>
        <w:t>Sql</w:t>
      </w:r>
      <w:proofErr w:type="spellEnd"/>
      <w:r>
        <w:rPr>
          <w:rStyle w:val="span"/>
          <w:rFonts w:ascii="Century Gothic" w:eastAsia="Century Gothic" w:hAnsi="Century Gothic" w:cs="Century Gothic"/>
          <w:color w:val="231F20"/>
          <w:sz w:val="18"/>
          <w:szCs w:val="18"/>
        </w:rPr>
        <w:t>.</w:t>
      </w:r>
    </w:p>
    <w:p w14:paraId="2758BA70" w14:textId="77777777" w:rsidR="00A91133" w:rsidRDefault="00125C1A">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Lead Business Analyst</w:t>
      </w:r>
      <w:r>
        <w:rPr>
          <w:rStyle w:val="span"/>
          <w:rFonts w:ascii="Century Gothic" w:eastAsia="Century Gothic" w:hAnsi="Century Gothic" w:cs="Century Gothic"/>
          <w:color w:val="231F20"/>
          <w:sz w:val="18"/>
          <w:szCs w:val="18"/>
        </w:rPr>
        <w:t xml:space="preserve"> | 03/2014 to 02/2015</w:t>
      </w:r>
      <w:r>
        <w:rPr>
          <w:rStyle w:val="singlecolumnspanpaddedlinenth-child1"/>
          <w:rFonts w:ascii="Century Gothic" w:eastAsia="Century Gothic" w:hAnsi="Century Gothic" w:cs="Century Gothic"/>
          <w:color w:val="231F20"/>
          <w:sz w:val="18"/>
          <w:szCs w:val="18"/>
        </w:rPr>
        <w:t xml:space="preserve"> </w:t>
      </w:r>
    </w:p>
    <w:p w14:paraId="11F51F53" w14:textId="1573F807" w:rsidR="00A91133" w:rsidRDefault="00125C1A">
      <w:pPr>
        <w:pStyle w:val="spanpaddedline"/>
        <w:spacing w:line="280" w:lineRule="atLeast"/>
        <w:rPr>
          <w:rFonts w:ascii="Century Gothic" w:eastAsia="Century Gothic" w:hAnsi="Century Gothic" w:cs="Century Gothic"/>
          <w:b/>
          <w:bCs/>
          <w:color w:val="000000"/>
          <w:sz w:val="18"/>
          <w:szCs w:val="18"/>
        </w:rPr>
      </w:pPr>
      <w:proofErr w:type="spellStart"/>
      <w:r>
        <w:rPr>
          <w:rStyle w:val="span"/>
          <w:rFonts w:ascii="Century Gothic" w:eastAsia="Century Gothic" w:hAnsi="Century Gothic" w:cs="Century Gothic"/>
          <w:b/>
          <w:bCs/>
          <w:color w:val="000000"/>
          <w:sz w:val="18"/>
          <w:szCs w:val="18"/>
        </w:rPr>
        <w:t>Savancys</w:t>
      </w:r>
      <w:proofErr w:type="spellEnd"/>
      <w:r>
        <w:rPr>
          <w:rStyle w:val="span"/>
          <w:rFonts w:ascii="Century Gothic" w:eastAsia="Century Gothic" w:hAnsi="Century Gothic" w:cs="Century Gothic"/>
          <w:b/>
          <w:bCs/>
          <w:color w:val="000000"/>
          <w:sz w:val="18"/>
          <w:szCs w:val="18"/>
        </w:rPr>
        <w:t xml:space="preserve"> </w:t>
      </w:r>
      <w:proofErr w:type="spellStart"/>
      <w:r>
        <w:rPr>
          <w:rStyle w:val="span"/>
          <w:rFonts w:ascii="Century Gothic" w:eastAsia="Century Gothic" w:hAnsi="Century Gothic" w:cs="Century Gothic"/>
          <w:b/>
          <w:bCs/>
          <w:color w:val="000000"/>
          <w:sz w:val="18"/>
          <w:szCs w:val="18"/>
        </w:rPr>
        <w:t>Inc</w:t>
      </w:r>
      <w:proofErr w:type="spellEnd"/>
      <w:r>
        <w:rPr>
          <w:rStyle w:val="span"/>
          <w:rFonts w:ascii="Century Gothic" w:eastAsia="Century Gothic" w:hAnsi="Century Gothic" w:cs="Century Gothic"/>
          <w:b/>
          <w:bCs/>
          <w:color w:val="000000"/>
          <w:sz w:val="18"/>
          <w:szCs w:val="18"/>
        </w:rPr>
        <w:t xml:space="preserve"> - Dallas</w:t>
      </w:r>
      <w:r>
        <w:rPr>
          <w:rFonts w:ascii="Century Gothic" w:eastAsia="Century Gothic" w:hAnsi="Century Gothic" w:cs="Century Gothic"/>
          <w:b/>
          <w:bCs/>
          <w:color w:val="000000"/>
          <w:sz w:val="18"/>
          <w:szCs w:val="18"/>
        </w:rPr>
        <w:t xml:space="preserve"> </w:t>
      </w:r>
      <w:r w:rsidR="00B34060">
        <w:rPr>
          <w:rFonts w:ascii="Century Gothic" w:eastAsia="Century Gothic" w:hAnsi="Century Gothic" w:cs="Century Gothic"/>
          <w:b/>
          <w:bCs/>
          <w:color w:val="000000"/>
          <w:sz w:val="18"/>
          <w:szCs w:val="18"/>
        </w:rPr>
        <w:t>,TX</w:t>
      </w:r>
    </w:p>
    <w:p w14:paraId="03BF7551" w14:textId="77777777" w:rsidR="00A91133" w:rsidRDefault="00125C1A">
      <w:pPr>
        <w:pStyle w:val="divdocumentulli"/>
        <w:numPr>
          <w:ilvl w:val="0"/>
          <w:numId w:val="8"/>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Alliant Energy.</w:t>
      </w:r>
    </w:p>
    <w:p w14:paraId="630466CF" w14:textId="77777777" w:rsidR="00A91133" w:rsidRDefault="00125C1A">
      <w:pPr>
        <w:pStyle w:val="divdocumentulli"/>
        <w:numPr>
          <w:ilvl w:val="0"/>
          <w:numId w:val="8"/>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Actively worked in core team for a $150M project for replacing legacy main frame system with Oracle Utility Billing system (CC &amp;B) by involving in performing requirement analysis, development of functional specifications, database design, time estimations, project schedule, test plans and maintaining quality development process for a WEB based system.</w:t>
      </w:r>
    </w:p>
    <w:p w14:paraId="3AE910DB" w14:textId="77777777" w:rsidR="00A91133" w:rsidRDefault="00125C1A">
      <w:pPr>
        <w:pStyle w:val="divdocumentulli"/>
        <w:numPr>
          <w:ilvl w:val="0"/>
          <w:numId w:val="8"/>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Developed and presented weekly and monthly reporting of the Funnel Metrics to the stake holders.</w:t>
      </w:r>
    </w:p>
    <w:p w14:paraId="1A386C7D" w14:textId="6358C54A" w:rsidR="00A91133" w:rsidRDefault="00125C1A">
      <w:pPr>
        <w:pStyle w:val="divdocumentulli"/>
        <w:numPr>
          <w:ilvl w:val="0"/>
          <w:numId w:val="8"/>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Effectively grouped requirements based on business priority</w:t>
      </w:r>
      <w:r w:rsidR="00824F91">
        <w:rPr>
          <w:rStyle w:val="span"/>
          <w:rFonts w:ascii="Century Gothic" w:eastAsia="Century Gothic" w:hAnsi="Century Gothic" w:cs="Century Gothic"/>
          <w:color w:val="231F20"/>
          <w:sz w:val="18"/>
          <w:szCs w:val="18"/>
        </w:rPr>
        <w:t>.</w:t>
      </w:r>
    </w:p>
    <w:p w14:paraId="01A6C377" w14:textId="77777777" w:rsidR="00A91133" w:rsidRDefault="00125C1A">
      <w:pPr>
        <w:pStyle w:val="divdocumentulli"/>
        <w:numPr>
          <w:ilvl w:val="0"/>
          <w:numId w:val="8"/>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Pioneered 'Project Retrospective' as a process improvement measure that led to better results.</w:t>
      </w:r>
    </w:p>
    <w:p w14:paraId="75A56DB7" w14:textId="77777777" w:rsidR="00A91133" w:rsidRDefault="00125C1A">
      <w:pPr>
        <w:pStyle w:val="divdocumentulli"/>
        <w:numPr>
          <w:ilvl w:val="0"/>
          <w:numId w:val="8"/>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Tracked and managed product backlog, burndown metrics, velocity, and task breakdown.</w:t>
      </w:r>
    </w:p>
    <w:p w14:paraId="666EFC3E" w14:textId="31C06543" w:rsidR="00A91133" w:rsidRDefault="00125C1A">
      <w:pPr>
        <w:pStyle w:val="divdocumentulli"/>
        <w:numPr>
          <w:ilvl w:val="0"/>
          <w:numId w:val="8"/>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Actively performed risk assessment in advance and developed development procedures to provide effective solutions or workarounds to the problem at </w:t>
      </w:r>
      <w:r w:rsidR="00824F91">
        <w:rPr>
          <w:rStyle w:val="span"/>
          <w:rFonts w:ascii="Century Gothic" w:eastAsia="Century Gothic" w:hAnsi="Century Gothic" w:cs="Century Gothic"/>
          <w:color w:val="231F20"/>
          <w:sz w:val="18"/>
          <w:szCs w:val="18"/>
        </w:rPr>
        <w:t>hand and</w:t>
      </w:r>
      <w:r>
        <w:rPr>
          <w:rStyle w:val="span"/>
          <w:rFonts w:ascii="Century Gothic" w:eastAsia="Century Gothic" w:hAnsi="Century Gothic" w:cs="Century Gothic"/>
          <w:color w:val="231F20"/>
          <w:sz w:val="18"/>
          <w:szCs w:val="18"/>
        </w:rPr>
        <w:t xml:space="preserve"> communicate these proactively to the senior management.</w:t>
      </w:r>
    </w:p>
    <w:p w14:paraId="4ACFB828" w14:textId="77777777" w:rsidR="00A91133" w:rsidRDefault="00125C1A">
      <w:pPr>
        <w:pStyle w:val="divdocumentulli"/>
        <w:numPr>
          <w:ilvl w:val="0"/>
          <w:numId w:val="8"/>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Created use case diagrams, Flowcharts, and business requirements documentation.</w:t>
      </w:r>
    </w:p>
    <w:p w14:paraId="1DD8A402" w14:textId="77777777" w:rsidR="00A91133" w:rsidRDefault="00125C1A">
      <w:pPr>
        <w:pStyle w:val="divdocumentulli"/>
        <w:numPr>
          <w:ilvl w:val="0"/>
          <w:numId w:val="8"/>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Clarified QA team issues and reviewed test plans and test scripts developed by QA team to make sure that all requirements will be covered in scripts and tested properly.</w:t>
      </w:r>
    </w:p>
    <w:p w14:paraId="1B18B386" w14:textId="77777777" w:rsidR="00A91133" w:rsidRDefault="00125C1A">
      <w:pPr>
        <w:pStyle w:val="divdocumentulli"/>
        <w:numPr>
          <w:ilvl w:val="0"/>
          <w:numId w:val="8"/>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Helped the testing team in tracing the requirements from Requirement Traceability Matrix (RTM) and involved in the User Acceptance Testing (UAT).</w:t>
      </w:r>
    </w:p>
    <w:p w14:paraId="1DABEA82" w14:textId="09DA1720" w:rsidR="00A91133" w:rsidRDefault="00125C1A">
      <w:pPr>
        <w:pStyle w:val="divdocumentulli"/>
        <w:numPr>
          <w:ilvl w:val="0"/>
          <w:numId w:val="8"/>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Responsible for data mapping, identifying various reports and design data </w:t>
      </w:r>
      <w:r w:rsidR="00824F91">
        <w:rPr>
          <w:rStyle w:val="span"/>
          <w:rFonts w:ascii="Century Gothic" w:eastAsia="Century Gothic" w:hAnsi="Century Gothic" w:cs="Century Gothic"/>
          <w:color w:val="231F20"/>
          <w:sz w:val="18"/>
          <w:szCs w:val="18"/>
        </w:rPr>
        <w:t>warehousing-based</w:t>
      </w:r>
      <w:r>
        <w:rPr>
          <w:rStyle w:val="span"/>
          <w:rFonts w:ascii="Century Gothic" w:eastAsia="Century Gothic" w:hAnsi="Century Gothic" w:cs="Century Gothic"/>
          <w:color w:val="231F20"/>
          <w:sz w:val="18"/>
          <w:szCs w:val="18"/>
        </w:rPr>
        <w:t xml:space="preserve"> reporting system.</w:t>
      </w:r>
    </w:p>
    <w:p w14:paraId="675033FF" w14:textId="77777777" w:rsidR="00A91133" w:rsidRDefault="00125C1A">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IT Analyst</w:t>
      </w:r>
      <w:r>
        <w:rPr>
          <w:rStyle w:val="span"/>
          <w:rFonts w:ascii="Century Gothic" w:eastAsia="Century Gothic" w:hAnsi="Century Gothic" w:cs="Century Gothic"/>
          <w:color w:val="231F20"/>
          <w:sz w:val="18"/>
          <w:szCs w:val="18"/>
        </w:rPr>
        <w:t xml:space="preserve"> | 04/2008 to 12/2009</w:t>
      </w:r>
      <w:r>
        <w:rPr>
          <w:rStyle w:val="singlecolumnspanpaddedlinenth-child1"/>
          <w:rFonts w:ascii="Century Gothic" w:eastAsia="Century Gothic" w:hAnsi="Century Gothic" w:cs="Century Gothic"/>
          <w:color w:val="231F20"/>
          <w:sz w:val="18"/>
          <w:szCs w:val="18"/>
        </w:rPr>
        <w:t xml:space="preserve"> </w:t>
      </w:r>
    </w:p>
    <w:p w14:paraId="0AE7B560" w14:textId="0ADA7ACB" w:rsidR="00A91133" w:rsidRDefault="00125C1A">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Tata Consultancy Services</w:t>
      </w:r>
      <w:r w:rsidR="00E55BA9">
        <w:rPr>
          <w:rStyle w:val="span"/>
          <w:rFonts w:ascii="Century Gothic" w:eastAsia="Century Gothic" w:hAnsi="Century Gothic" w:cs="Century Gothic"/>
          <w:b/>
          <w:bCs/>
          <w:color w:val="000000"/>
          <w:sz w:val="18"/>
          <w:szCs w:val="18"/>
        </w:rPr>
        <w:t xml:space="preserve">, </w:t>
      </w:r>
      <w:r w:rsidR="00E55BA9" w:rsidRPr="00E55BA9">
        <w:rPr>
          <w:rStyle w:val="span"/>
          <w:rFonts w:ascii="Century Gothic" w:eastAsia="Century Gothic" w:hAnsi="Century Gothic" w:cs="Century Gothic"/>
          <w:b/>
          <w:bCs/>
          <w:color w:val="231F20"/>
          <w:sz w:val="18"/>
          <w:szCs w:val="18"/>
        </w:rPr>
        <w:t>PacifiCare</w:t>
      </w:r>
      <w:r>
        <w:rPr>
          <w:rStyle w:val="span"/>
          <w:rFonts w:ascii="Century Gothic" w:eastAsia="Century Gothic" w:hAnsi="Century Gothic" w:cs="Century Gothic"/>
          <w:b/>
          <w:bCs/>
          <w:color w:val="000000"/>
          <w:sz w:val="18"/>
          <w:szCs w:val="18"/>
        </w:rPr>
        <w:t xml:space="preserve"> - India</w:t>
      </w:r>
      <w:r>
        <w:rPr>
          <w:rFonts w:ascii="Century Gothic" w:eastAsia="Century Gothic" w:hAnsi="Century Gothic" w:cs="Century Gothic"/>
          <w:b/>
          <w:bCs/>
          <w:color w:val="000000"/>
          <w:sz w:val="18"/>
          <w:szCs w:val="18"/>
        </w:rPr>
        <w:t xml:space="preserve"> </w:t>
      </w:r>
    </w:p>
    <w:p w14:paraId="7625E163" w14:textId="77777777" w:rsidR="00A91133" w:rsidRDefault="00125C1A">
      <w:pPr>
        <w:pStyle w:val="divdocumentulli"/>
        <w:numPr>
          <w:ilvl w:val="0"/>
          <w:numId w:val="9"/>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PacifiCare is one of the nation's largest consumer health organizations, offering individuals, employers and Medicare beneficiaries a variety of consumer-driven health care and insurance products.</w:t>
      </w:r>
    </w:p>
    <w:p w14:paraId="2644980A" w14:textId="77777777" w:rsidR="00A91133" w:rsidRDefault="00125C1A">
      <w:pPr>
        <w:pStyle w:val="divdocumentulli"/>
        <w:numPr>
          <w:ilvl w:val="0"/>
          <w:numId w:val="9"/>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As a IT Analyst and QA analyst, managed multiple IT teams responsible for the development, maintenance, and implementation of client/server and mainframe applications.</w:t>
      </w:r>
    </w:p>
    <w:p w14:paraId="308981E3" w14:textId="3B0EC5B0" w:rsidR="00A91133" w:rsidRDefault="00125C1A">
      <w:pPr>
        <w:pStyle w:val="divdocumentulli"/>
        <w:numPr>
          <w:ilvl w:val="0"/>
          <w:numId w:val="9"/>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Involved in defect tracking and management</w:t>
      </w:r>
      <w:r w:rsidR="00E55BA9">
        <w:rPr>
          <w:rStyle w:val="span"/>
          <w:rFonts w:ascii="Century Gothic" w:eastAsia="Century Gothic" w:hAnsi="Century Gothic" w:cs="Century Gothic"/>
          <w:color w:val="231F20"/>
          <w:sz w:val="18"/>
          <w:szCs w:val="18"/>
        </w:rPr>
        <w:t xml:space="preserve">. </w:t>
      </w:r>
      <w:r>
        <w:rPr>
          <w:rStyle w:val="span"/>
          <w:rFonts w:ascii="Century Gothic" w:eastAsia="Century Gothic" w:hAnsi="Century Gothic" w:cs="Century Gothic"/>
          <w:color w:val="231F20"/>
          <w:sz w:val="18"/>
          <w:szCs w:val="18"/>
        </w:rPr>
        <w:t>Worked with Subject Matter Experts (SME's) from cross-functional departments like, Customer Service, Marketing, Account Administration and Audit to better document business rules that fed into application.</w:t>
      </w:r>
    </w:p>
    <w:p w14:paraId="2648BB88" w14:textId="77777777" w:rsidR="00A91133" w:rsidRDefault="00125C1A">
      <w:pPr>
        <w:pStyle w:val="divdocumentulli"/>
        <w:numPr>
          <w:ilvl w:val="0"/>
          <w:numId w:val="9"/>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lastRenderedPageBreak/>
        <w:t>Performed supervisory tasks during the project, including performance evaluation and training support for team members.</w:t>
      </w:r>
    </w:p>
    <w:p w14:paraId="4F4F109F" w14:textId="77777777" w:rsidR="00A91133" w:rsidRDefault="00125C1A">
      <w:pPr>
        <w:pStyle w:val="divdocumentulli"/>
        <w:numPr>
          <w:ilvl w:val="0"/>
          <w:numId w:val="9"/>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Developed procedures to address varied styles, information needs and establishes credibility at all levels with clients and builds problem-solving partnerships with clients and colleagues.</w:t>
      </w:r>
    </w:p>
    <w:p w14:paraId="273D70CA" w14:textId="03EF01AF" w:rsidR="00A91133" w:rsidRDefault="00824F91">
      <w:pPr>
        <w:pStyle w:val="divdocumentulli"/>
        <w:numPr>
          <w:ilvl w:val="0"/>
          <w:numId w:val="9"/>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Environment:</w:t>
      </w:r>
      <w:r w:rsidR="00125C1A">
        <w:rPr>
          <w:rStyle w:val="span"/>
          <w:rFonts w:ascii="Century Gothic" w:eastAsia="Century Gothic" w:hAnsi="Century Gothic" w:cs="Century Gothic"/>
          <w:color w:val="231F20"/>
          <w:sz w:val="18"/>
          <w:szCs w:val="18"/>
        </w:rPr>
        <w:t xml:space="preserve"> Excel, </w:t>
      </w:r>
      <w:r>
        <w:rPr>
          <w:rStyle w:val="span"/>
          <w:rFonts w:ascii="Century Gothic" w:eastAsia="Century Gothic" w:hAnsi="Century Gothic" w:cs="Century Gothic"/>
          <w:color w:val="231F20"/>
          <w:sz w:val="18"/>
          <w:szCs w:val="18"/>
        </w:rPr>
        <w:t>Oracle,</w:t>
      </w:r>
      <w:r w:rsidR="0084191D">
        <w:rPr>
          <w:rStyle w:val="span"/>
          <w:rFonts w:ascii="Century Gothic" w:eastAsia="Century Gothic" w:hAnsi="Century Gothic" w:cs="Century Gothic"/>
          <w:color w:val="231F20"/>
          <w:sz w:val="18"/>
          <w:szCs w:val="18"/>
        </w:rPr>
        <w:t xml:space="preserve"> HP ALM </w:t>
      </w:r>
      <w:r w:rsidR="00125C1A">
        <w:rPr>
          <w:rStyle w:val="span"/>
          <w:rFonts w:ascii="Century Gothic" w:eastAsia="Century Gothic" w:hAnsi="Century Gothic" w:cs="Century Gothic"/>
          <w:color w:val="231F20"/>
          <w:sz w:val="18"/>
          <w:szCs w:val="18"/>
        </w:rPr>
        <w:t xml:space="preserve"> Business Objects, Test Director, PVCS , Power Point, MS Project 2003, MS Word and MS Visio.</w:t>
      </w:r>
    </w:p>
    <w:p w14:paraId="7B1CC4BB" w14:textId="77777777" w:rsidR="00A91133" w:rsidRDefault="00125C1A">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System Test Analyst</w:t>
      </w:r>
      <w:r>
        <w:rPr>
          <w:rStyle w:val="span"/>
          <w:rFonts w:ascii="Century Gothic" w:eastAsia="Century Gothic" w:hAnsi="Century Gothic" w:cs="Century Gothic"/>
          <w:color w:val="231F20"/>
          <w:sz w:val="18"/>
          <w:szCs w:val="18"/>
        </w:rPr>
        <w:t xml:space="preserve"> | 05/2007 to 04/2008</w:t>
      </w:r>
      <w:r>
        <w:rPr>
          <w:rStyle w:val="singlecolumnspanpaddedlinenth-child1"/>
          <w:rFonts w:ascii="Century Gothic" w:eastAsia="Century Gothic" w:hAnsi="Century Gothic" w:cs="Century Gothic"/>
          <w:color w:val="231F20"/>
          <w:sz w:val="18"/>
          <w:szCs w:val="18"/>
        </w:rPr>
        <w:t xml:space="preserve"> </w:t>
      </w:r>
    </w:p>
    <w:p w14:paraId="19B4217D" w14:textId="77777777" w:rsidR="00A91133" w:rsidRDefault="00125C1A">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Tata Consultancy services, Aviva Hibernian Life Insurance - India</w:t>
      </w:r>
      <w:r>
        <w:rPr>
          <w:rFonts w:ascii="Century Gothic" w:eastAsia="Century Gothic" w:hAnsi="Century Gothic" w:cs="Century Gothic"/>
          <w:b/>
          <w:bCs/>
          <w:color w:val="000000"/>
          <w:sz w:val="18"/>
          <w:szCs w:val="18"/>
        </w:rPr>
        <w:t xml:space="preserve"> </w:t>
      </w:r>
    </w:p>
    <w:p w14:paraId="2E756D16" w14:textId="7FEB4571" w:rsidR="00A91133" w:rsidRDefault="00824F91">
      <w:pPr>
        <w:pStyle w:val="divdocumentulli"/>
        <w:numPr>
          <w:ilvl w:val="0"/>
          <w:numId w:val="10"/>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 subsidiary of AVIVA plc</w:t>
      </w:r>
      <w:r w:rsidR="00125C1A">
        <w:rPr>
          <w:rStyle w:val="span"/>
          <w:rFonts w:ascii="Century Gothic" w:eastAsia="Century Gothic" w:hAnsi="Century Gothic" w:cs="Century Gothic"/>
          <w:color w:val="231F20"/>
          <w:sz w:val="18"/>
          <w:szCs w:val="18"/>
        </w:rPr>
        <w:t xml:space="preserve"> is one of Ireland's largest and most successful financial organizations, with activities spanning general insurance, risk management, pensions, life assurance, investment management and personal financial services.</w:t>
      </w:r>
    </w:p>
    <w:p w14:paraId="5270775B" w14:textId="77777777" w:rsidR="00A91133" w:rsidRDefault="00125C1A">
      <w:pPr>
        <w:pStyle w:val="divdocumentulli"/>
        <w:numPr>
          <w:ilvl w:val="0"/>
          <w:numId w:val="10"/>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The project required developing IT system for Aviva's Life and pension products for quotations and new business.</w:t>
      </w:r>
    </w:p>
    <w:p w14:paraId="3F9FB247" w14:textId="77777777" w:rsidR="00A91133" w:rsidRDefault="00125C1A">
      <w:pPr>
        <w:pStyle w:val="divdocumentulli"/>
        <w:numPr>
          <w:ilvl w:val="0"/>
          <w:numId w:val="10"/>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Performed a dual role of Business Analyst and System Test Analyst.</w:t>
      </w:r>
    </w:p>
    <w:p w14:paraId="6C872DEC" w14:textId="77777777" w:rsidR="00A91133" w:rsidRDefault="00125C1A">
      <w:pPr>
        <w:pStyle w:val="divdocumentulli"/>
        <w:numPr>
          <w:ilvl w:val="0"/>
          <w:numId w:val="10"/>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Performed Requirement Analysis for complex change requests with SMEs.</w:t>
      </w:r>
    </w:p>
    <w:p w14:paraId="18F9B8AA" w14:textId="77777777" w:rsidR="00A91133" w:rsidRDefault="00125C1A">
      <w:pPr>
        <w:pStyle w:val="divdocumentulli"/>
        <w:numPr>
          <w:ilvl w:val="0"/>
          <w:numId w:val="10"/>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Involved in testing of seven Group/Individual Life and Health Insurance and Pension Products.</w:t>
      </w:r>
    </w:p>
    <w:p w14:paraId="3F2E0409" w14:textId="77777777" w:rsidR="00A91133" w:rsidRDefault="00125C1A">
      <w:pPr>
        <w:pStyle w:val="divdocumentulli"/>
        <w:numPr>
          <w:ilvl w:val="0"/>
          <w:numId w:val="10"/>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Reviewed technical design document.</w:t>
      </w:r>
    </w:p>
    <w:p w14:paraId="635DA289" w14:textId="77777777" w:rsidR="00A91133" w:rsidRDefault="00125C1A">
      <w:pPr>
        <w:pStyle w:val="divdocumentulli"/>
        <w:numPr>
          <w:ilvl w:val="0"/>
          <w:numId w:val="10"/>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Prepared Master Test Plan, test script and test data.</w:t>
      </w:r>
    </w:p>
    <w:p w14:paraId="1A3156BC" w14:textId="77777777" w:rsidR="00A91133" w:rsidRDefault="00125C1A">
      <w:pPr>
        <w:pStyle w:val="divdocumentulli"/>
        <w:numPr>
          <w:ilvl w:val="0"/>
          <w:numId w:val="10"/>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Prepared daily and Weekly defect Status Reports.</w:t>
      </w:r>
    </w:p>
    <w:p w14:paraId="71D93286" w14:textId="77777777" w:rsidR="00A91133" w:rsidRDefault="00125C1A">
      <w:pPr>
        <w:pStyle w:val="divdocumentulli"/>
        <w:numPr>
          <w:ilvl w:val="0"/>
          <w:numId w:val="10"/>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Preparation of Causal Analysis, Lessons learned and best practices.</w:t>
      </w:r>
    </w:p>
    <w:p w14:paraId="347442C8" w14:textId="77777777" w:rsidR="00A91133" w:rsidRDefault="00125C1A">
      <w:pPr>
        <w:pStyle w:val="divdocumentulli"/>
        <w:numPr>
          <w:ilvl w:val="0"/>
          <w:numId w:val="10"/>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Co-ordinate with client Test Manager for tracking defect and overall smooth operation during UAT.</w:t>
      </w:r>
    </w:p>
    <w:p w14:paraId="6B32AF1F" w14:textId="77777777" w:rsidR="00A91133" w:rsidRDefault="00125C1A">
      <w:pPr>
        <w:pStyle w:val="divdocumentulli"/>
        <w:numPr>
          <w:ilvl w:val="0"/>
          <w:numId w:val="10"/>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Prepared Business Requirement Documents on the respective topics taken up by the team members.</w:t>
      </w:r>
    </w:p>
    <w:p w14:paraId="12752882" w14:textId="77777777" w:rsidR="00A91133" w:rsidRDefault="00125C1A">
      <w:pPr>
        <w:pStyle w:val="divdocumentulli"/>
        <w:numPr>
          <w:ilvl w:val="0"/>
          <w:numId w:val="10"/>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Communicate project status to management and user community.</w:t>
      </w:r>
    </w:p>
    <w:p w14:paraId="339FBA9A" w14:textId="695F7100" w:rsidR="00A91133" w:rsidRDefault="00125C1A">
      <w:pPr>
        <w:pStyle w:val="divdocumentulli"/>
        <w:numPr>
          <w:ilvl w:val="0"/>
          <w:numId w:val="10"/>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Presented technical and design documents in the design review meetings Solution </w:t>
      </w:r>
      <w:bookmarkStart w:id="8" w:name="_Hlk192247766"/>
      <w:r>
        <w:rPr>
          <w:rStyle w:val="span"/>
          <w:rFonts w:ascii="Century Gothic" w:eastAsia="Century Gothic" w:hAnsi="Century Gothic" w:cs="Century Gothic"/>
          <w:color w:val="231F20"/>
          <w:sz w:val="18"/>
          <w:szCs w:val="18"/>
        </w:rPr>
        <w:t xml:space="preserve">Environment: Sun Solaris, Oracle 10g database, Tuxedo 6.4, Power builder 6.5 Tools: Test Director, HP Quality </w:t>
      </w:r>
      <w:r w:rsidR="00824F91">
        <w:rPr>
          <w:rStyle w:val="span"/>
          <w:rFonts w:ascii="Century Gothic" w:eastAsia="Century Gothic" w:hAnsi="Century Gothic" w:cs="Century Gothic"/>
          <w:color w:val="231F20"/>
          <w:sz w:val="18"/>
          <w:szCs w:val="18"/>
        </w:rPr>
        <w:t>center,</w:t>
      </w:r>
      <w:r>
        <w:rPr>
          <w:rStyle w:val="span"/>
          <w:rFonts w:ascii="Century Gothic" w:eastAsia="Century Gothic" w:hAnsi="Century Gothic" w:cs="Century Gothic"/>
          <w:color w:val="231F20"/>
          <w:sz w:val="18"/>
          <w:szCs w:val="18"/>
        </w:rPr>
        <w:t xml:space="preserve"> PVCS.</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A91133" w14:paraId="02B76685" w14:textId="77777777">
        <w:trPr>
          <w:tblCellSpacing w:w="0" w:type="dxa"/>
        </w:trPr>
        <w:tc>
          <w:tcPr>
            <w:tcW w:w="1600" w:type="dxa"/>
            <w:tcMar>
              <w:top w:w="420" w:type="dxa"/>
              <w:left w:w="0" w:type="dxa"/>
              <w:bottom w:w="0" w:type="dxa"/>
              <w:right w:w="0" w:type="dxa"/>
            </w:tcMar>
            <w:vAlign w:val="bottom"/>
            <w:hideMark/>
          </w:tcPr>
          <w:bookmarkEnd w:id="8"/>
          <w:p w14:paraId="11C66257" w14:textId="77777777" w:rsidR="00A91133" w:rsidRDefault="00125C1A">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50E4B7A9" w14:textId="77777777" w:rsidR="00A91133" w:rsidRDefault="00125C1A">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Education and Training</w:t>
      </w:r>
    </w:p>
    <w:p w14:paraId="7166A2D7" w14:textId="77777777" w:rsidR="00A91133" w:rsidRDefault="00125C1A" w:rsidP="009F5AB7">
      <w:pPr>
        <w:pStyle w:val="divdocumentsinglecolumn"/>
        <w:numPr>
          <w:ilvl w:val="0"/>
          <w:numId w:val="18"/>
        </w:numPr>
        <w:spacing w:line="280" w:lineRule="atLeast"/>
        <w:rPr>
          <w:rFonts w:ascii="Century Gothic" w:eastAsia="Century Gothic" w:hAnsi="Century Gothic" w:cs="Century Gothic"/>
          <w:color w:val="231F20"/>
          <w:sz w:val="18"/>
          <w:szCs w:val="18"/>
        </w:rPr>
      </w:pPr>
      <w:r>
        <w:rPr>
          <w:rStyle w:val="span"/>
          <w:rFonts w:ascii="Century Gothic" w:eastAsia="Century Gothic" w:hAnsi="Century Gothic" w:cs="Century Gothic"/>
          <w:b/>
          <w:bCs/>
          <w:color w:val="000000"/>
          <w:sz w:val="18"/>
          <w:szCs w:val="18"/>
        </w:rPr>
        <w:t>Coimbatore Institute of Technology - India</w:t>
      </w:r>
      <w:r>
        <w:rPr>
          <w:rStyle w:val="singlecolumnspanpaddedlinenth-child1"/>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 xml:space="preserve">| </w:t>
      </w:r>
      <w:r>
        <w:rPr>
          <w:rStyle w:val="educsprtreducsprtr"/>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BS</w:t>
      </w:r>
      <w:r>
        <w:rPr>
          <w:rStyle w:val="singlecolumnspanpaddedlinenth-child1"/>
          <w:rFonts w:ascii="Century Gothic" w:eastAsia="Century Gothic" w:hAnsi="Century Gothic" w:cs="Century Gothic"/>
          <w:b/>
          <w:bCs/>
          <w:color w:val="000000"/>
          <w:sz w:val="18"/>
          <w:szCs w:val="18"/>
        </w:rPr>
        <w:t xml:space="preserve"> </w:t>
      </w:r>
    </w:p>
    <w:p w14:paraId="0981F7C9" w14:textId="44390A36" w:rsidR="00A91133" w:rsidRPr="009F5AB7" w:rsidRDefault="009F5AB7">
      <w:pPr>
        <w:pStyle w:val="spanpaddedline"/>
        <w:spacing w:line="280" w:lineRule="atLeast"/>
        <w:rPr>
          <w:rFonts w:ascii="Century Gothic" w:eastAsia="Century Gothic" w:hAnsi="Century Gothic" w:cs="Century Gothic"/>
          <w:b/>
          <w:bCs/>
          <w:color w:val="231F20"/>
          <w:sz w:val="18"/>
          <w:szCs w:val="18"/>
        </w:rPr>
      </w:pPr>
      <w:r>
        <w:rPr>
          <w:rStyle w:val="span"/>
          <w:rFonts w:ascii="Century Gothic" w:eastAsia="Century Gothic" w:hAnsi="Century Gothic" w:cs="Century Gothic"/>
          <w:b/>
          <w:bCs/>
          <w:color w:val="231F20"/>
          <w:sz w:val="18"/>
          <w:szCs w:val="18"/>
        </w:rPr>
        <w:t xml:space="preserve">              </w:t>
      </w:r>
      <w:r w:rsidR="00125C1A" w:rsidRPr="009F5AB7">
        <w:rPr>
          <w:rStyle w:val="span"/>
          <w:rFonts w:ascii="Century Gothic" w:eastAsia="Century Gothic" w:hAnsi="Century Gothic" w:cs="Century Gothic"/>
          <w:b/>
          <w:bCs/>
          <w:color w:val="231F20"/>
          <w:sz w:val="18"/>
          <w:szCs w:val="18"/>
        </w:rPr>
        <w:t>Computer Science &amp; Engineering</w:t>
      </w:r>
      <w:r w:rsidR="00125C1A" w:rsidRPr="009F5AB7">
        <w:rPr>
          <w:rFonts w:ascii="Century Gothic" w:eastAsia="Century Gothic" w:hAnsi="Century Gothic" w:cs="Century Gothic"/>
          <w:b/>
          <w:bCs/>
          <w:color w:val="231F20"/>
          <w:sz w:val="18"/>
          <w:szCs w:val="18"/>
        </w:rPr>
        <w:t xml:space="preserve"> </w:t>
      </w:r>
      <w:r w:rsidRPr="009F5AB7">
        <w:rPr>
          <w:rFonts w:ascii="Century Gothic" w:eastAsia="Century Gothic" w:hAnsi="Century Gothic" w:cs="Century Gothic"/>
          <w:b/>
          <w:bCs/>
          <w:color w:val="231F20"/>
          <w:sz w:val="18"/>
          <w:szCs w:val="18"/>
        </w:rPr>
        <w:t>(2003-2007)</w:t>
      </w:r>
    </w:p>
    <w:p w14:paraId="14569A34" w14:textId="77777777" w:rsidR="009F5AB7" w:rsidRDefault="009F5AB7">
      <w:pPr>
        <w:pStyle w:val="spanpaddedline"/>
        <w:spacing w:line="280" w:lineRule="atLeast"/>
        <w:rPr>
          <w:rFonts w:ascii="Century Gothic" w:eastAsia="Century Gothic" w:hAnsi="Century Gothic" w:cs="Century Gothic"/>
          <w:color w:val="231F20"/>
          <w:sz w:val="18"/>
          <w:szCs w:val="18"/>
        </w:rPr>
      </w:pPr>
    </w:p>
    <w:p w14:paraId="4DAECCC1" w14:textId="011F355C" w:rsidR="009F5AB7" w:rsidRDefault="009F5AB7" w:rsidP="009F5AB7">
      <w:pPr>
        <w:pStyle w:val="spanpaddedline"/>
        <w:numPr>
          <w:ilvl w:val="0"/>
          <w:numId w:val="18"/>
        </w:numPr>
        <w:spacing w:line="280" w:lineRule="atLeast"/>
        <w:rPr>
          <w:rFonts w:ascii="Century Gothic" w:eastAsia="Century Gothic" w:hAnsi="Century Gothic" w:cs="Century Gothic"/>
          <w:b/>
          <w:bCs/>
          <w:color w:val="231F20"/>
          <w:sz w:val="18"/>
          <w:szCs w:val="18"/>
        </w:rPr>
      </w:pPr>
      <w:r w:rsidRPr="009F5AB7">
        <w:rPr>
          <w:rFonts w:ascii="Century Gothic" w:eastAsia="Century Gothic" w:hAnsi="Century Gothic" w:cs="Century Gothic"/>
          <w:b/>
          <w:bCs/>
          <w:color w:val="231F20"/>
          <w:sz w:val="18"/>
          <w:szCs w:val="18"/>
        </w:rPr>
        <w:t>Post Graduate Program in Data Science and Business Analytics</w:t>
      </w:r>
    </w:p>
    <w:p w14:paraId="41319472" w14:textId="0D728541" w:rsidR="009F5AB7" w:rsidRDefault="009F5AB7">
      <w:pPr>
        <w:pStyle w:val="spanpaddedline"/>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b/>
          <w:bCs/>
          <w:color w:val="231F20"/>
          <w:sz w:val="18"/>
          <w:szCs w:val="18"/>
        </w:rPr>
        <w:t xml:space="preserve">              UT Austin (2023-2024)</w:t>
      </w:r>
    </w:p>
    <w:p w14:paraId="21322C4B" w14:textId="42DE85FF" w:rsidR="009F5AB7" w:rsidRDefault="009F5AB7">
      <w:pPr>
        <w:pStyle w:val="spanpaddedline"/>
        <w:spacing w:line="280" w:lineRule="atLeast"/>
        <w:rPr>
          <w:rFonts w:ascii="Century Gothic" w:eastAsia="Century Gothic" w:hAnsi="Century Gothic" w:cs="Century Gothic"/>
          <w:b/>
          <w:bCs/>
        </w:rPr>
      </w:pPr>
    </w:p>
    <w:p w14:paraId="63FCE7A0" w14:textId="77777777" w:rsidR="009F5AB7" w:rsidRDefault="009F5AB7">
      <w:pPr>
        <w:pStyle w:val="spanpaddedline"/>
        <w:spacing w:line="280" w:lineRule="atLeast"/>
        <w:rPr>
          <w:rFonts w:ascii="Century Gothic" w:eastAsia="Century Gothic" w:hAnsi="Century Gothic" w:cs="Century Gothic"/>
          <w:color w:val="231F20"/>
          <w:sz w:val="18"/>
          <w:szCs w:val="18"/>
        </w:rPr>
      </w:pP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A91133" w14:paraId="0B0EB27B" w14:textId="77777777">
        <w:trPr>
          <w:tblCellSpacing w:w="0" w:type="dxa"/>
        </w:trPr>
        <w:tc>
          <w:tcPr>
            <w:tcW w:w="1600" w:type="dxa"/>
            <w:tcMar>
              <w:top w:w="420" w:type="dxa"/>
              <w:left w:w="0" w:type="dxa"/>
              <w:bottom w:w="0" w:type="dxa"/>
              <w:right w:w="0" w:type="dxa"/>
            </w:tcMar>
            <w:vAlign w:val="bottom"/>
            <w:hideMark/>
          </w:tcPr>
          <w:p w14:paraId="5A0BA03A" w14:textId="77777777" w:rsidR="00A91133" w:rsidRDefault="00125C1A">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4DE1D141" w14:textId="20E086CC" w:rsidR="00A91133" w:rsidRDefault="00155B91">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Certifications :</w:t>
      </w:r>
    </w:p>
    <w:p w14:paraId="0BA342B7" w14:textId="2478FAC2" w:rsidR="009F5AB7" w:rsidRDefault="009F5AB7">
      <w:pPr>
        <w:pStyle w:val="divdocumentdivsectiontitle"/>
        <w:pBdr>
          <w:bottom w:val="none" w:sz="0" w:space="5" w:color="auto"/>
        </w:pBdr>
        <w:rPr>
          <w:rFonts w:ascii="Century Gothic" w:eastAsia="Century Gothic" w:hAnsi="Century Gothic" w:cs="Century Gothic"/>
          <w:b/>
          <w:bCs/>
        </w:rPr>
      </w:pPr>
    </w:p>
    <w:p w14:paraId="6B2589C5" w14:textId="27920E0F" w:rsidR="00A91133" w:rsidRDefault="00125C1A">
      <w:pPr>
        <w:pStyle w:val="divdocumentulli"/>
        <w:numPr>
          <w:ilvl w:val="0"/>
          <w:numId w:val="11"/>
        </w:numPr>
        <w:pBdr>
          <w:left w:val="none" w:sz="0" w:space="0" w:color="auto"/>
        </w:pBd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Requirements Analysis</w:t>
      </w:r>
    </w:p>
    <w:p w14:paraId="1A233EA2" w14:textId="2932216E" w:rsidR="00A91133" w:rsidRDefault="00125C1A">
      <w:pPr>
        <w:pStyle w:val="divdocumentulli"/>
        <w:numPr>
          <w:ilvl w:val="0"/>
          <w:numId w:val="11"/>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BA Analysis and Monitoring</w:t>
      </w:r>
    </w:p>
    <w:p w14:paraId="55268E43" w14:textId="0339337C" w:rsidR="00A91133" w:rsidRDefault="00125C1A">
      <w:pPr>
        <w:pStyle w:val="divdocumentulli"/>
        <w:numPr>
          <w:ilvl w:val="0"/>
          <w:numId w:val="11"/>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Requirements Elicitation</w:t>
      </w:r>
    </w:p>
    <w:p w14:paraId="432C9022" w14:textId="4478CA34" w:rsidR="00A91133" w:rsidRDefault="00125C1A">
      <w:pPr>
        <w:pStyle w:val="divdocumentulli"/>
        <w:numPr>
          <w:ilvl w:val="0"/>
          <w:numId w:val="11"/>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SQL</w:t>
      </w:r>
    </w:p>
    <w:p w14:paraId="1FA2427E" w14:textId="5DB8B32F" w:rsidR="00A91133" w:rsidRDefault="00125C1A">
      <w:pPr>
        <w:pStyle w:val="divdocumentulli"/>
        <w:numPr>
          <w:ilvl w:val="0"/>
          <w:numId w:val="11"/>
        </w:numPr>
        <w:spacing w:line="280" w:lineRule="atLeast"/>
        <w:ind w:left="380" w:hanging="283"/>
        <w:rPr>
          <w:rFonts w:ascii="Century Gothic" w:eastAsia="Century Gothic" w:hAnsi="Century Gothic" w:cs="Century Gothic"/>
          <w:color w:val="231F20"/>
          <w:sz w:val="18"/>
          <w:szCs w:val="18"/>
        </w:rPr>
      </w:pPr>
      <w:r w:rsidRPr="00155B91">
        <w:rPr>
          <w:rFonts w:ascii="Century Gothic" w:eastAsia="Century Gothic" w:hAnsi="Century Gothic" w:cs="Century Gothic"/>
          <w:color w:val="231F20"/>
          <w:sz w:val="18"/>
          <w:szCs w:val="18"/>
        </w:rPr>
        <w:t xml:space="preserve">CSM Certified Scrum Master </w:t>
      </w:r>
    </w:p>
    <w:p w14:paraId="2BA4FE34" w14:textId="274937EC" w:rsidR="009F5AB7" w:rsidRDefault="009F5AB7" w:rsidP="00ED5BE6">
      <w:pPr>
        <w:pStyle w:val="divdocumentulli"/>
        <w:numPr>
          <w:ilvl w:val="0"/>
          <w:numId w:val="11"/>
        </w:numPr>
        <w:spacing w:line="280" w:lineRule="atLeast"/>
        <w:ind w:left="380" w:hanging="283"/>
        <w:rPr>
          <w:rFonts w:ascii="Century Gothic" w:eastAsia="Century Gothic" w:hAnsi="Century Gothic" w:cs="Century Gothic"/>
          <w:color w:val="231F20"/>
          <w:sz w:val="18"/>
          <w:szCs w:val="18"/>
        </w:rPr>
      </w:pPr>
      <w:r w:rsidRPr="00A74111">
        <w:rPr>
          <w:rFonts w:ascii="Century Gothic" w:eastAsia="Century Gothic" w:hAnsi="Century Gothic" w:cs="Century Gothic"/>
          <w:color w:val="231F20"/>
          <w:sz w:val="18"/>
          <w:szCs w:val="18"/>
        </w:rPr>
        <w:t xml:space="preserve">Safe POPM - Product Owner/ Project Manager Certification </w:t>
      </w:r>
      <w:bookmarkStart w:id="9" w:name="_GoBack"/>
      <w:bookmarkEnd w:id="9"/>
    </w:p>
    <w:sectPr w:rsidR="009F5AB7">
      <w:headerReference w:type="default" r:id="rId9"/>
      <w:footerReference w:type="default" r:id="rId10"/>
      <w:type w:val="continuous"/>
      <w:pgSz w:w="12240" w:h="15840"/>
      <w:pgMar w:top="400" w:right="840" w:bottom="400" w:left="84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333E07" w14:textId="77777777" w:rsidR="00DD5CCF" w:rsidRDefault="00DD5CCF">
      <w:pPr>
        <w:spacing w:line="240" w:lineRule="auto"/>
      </w:pPr>
      <w:r>
        <w:separator/>
      </w:r>
    </w:p>
  </w:endnote>
  <w:endnote w:type="continuationSeparator" w:id="0">
    <w:p w14:paraId="48D7B711" w14:textId="77777777" w:rsidR="00DD5CCF" w:rsidRDefault="00DD5C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FEB92519-9E7D-4D27-9C54-868B32D0E49C}"/>
    <w:embedBold r:id="rId2" w:fontKey="{9B4E822F-6C22-4AC2-A68F-F6F255148F9B}"/>
  </w:font>
  <w:font w:name="Calibri">
    <w:panose1 w:val="020F0502020204030204"/>
    <w:charset w:val="00"/>
    <w:family w:val="swiss"/>
    <w:pitch w:val="variable"/>
    <w:sig w:usb0="E4002EFF" w:usb1="C000247B" w:usb2="00000009" w:usb3="00000000" w:csb0="000001FF" w:csb1="00000000"/>
    <w:embedRegular r:id="rId3" w:fontKey="{55F9D7EA-A54A-4F40-B405-90E2EF43097F}"/>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644B1871-8AA7-4A44-AFA7-118E1938EF3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3D3CC6" w14:textId="77777777" w:rsidR="00A91133" w:rsidRDefault="00125C1A">
    <w:pPr>
      <w:spacing w:line="20" w:lineRule="auto"/>
    </w:pPr>
    <w:r>
      <w:rPr>
        <w:color w:val="FFFFFF"/>
        <w:sz w:val="2"/>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E7236F" w14:textId="77777777" w:rsidR="00A91133" w:rsidRDefault="00125C1A">
    <w:pPr>
      <w:spacing w:line="20" w:lineRule="auto"/>
    </w:pPr>
    <w:r>
      <w:rPr>
        <w:color w:val="FFFFFF"/>
        <w:sz w:val="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F3D810" w14:textId="77777777" w:rsidR="00DD5CCF" w:rsidRDefault="00DD5CCF">
      <w:pPr>
        <w:spacing w:line="240" w:lineRule="auto"/>
      </w:pPr>
      <w:r>
        <w:separator/>
      </w:r>
    </w:p>
  </w:footnote>
  <w:footnote w:type="continuationSeparator" w:id="0">
    <w:p w14:paraId="61F8DC30" w14:textId="77777777" w:rsidR="00DD5CCF" w:rsidRDefault="00DD5CC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EFF080" w14:textId="77777777" w:rsidR="00A91133" w:rsidRDefault="00125C1A">
    <w:pPr>
      <w:spacing w:line="20" w:lineRule="auto"/>
    </w:pPr>
    <w:r>
      <w:rPr>
        <w:color w:val="FFFFFF"/>
        <w:sz w:val="2"/>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8BECC2" w14:textId="77777777" w:rsidR="00A91133" w:rsidRDefault="00125C1A">
    <w:pPr>
      <w:spacing w:line="20" w:lineRule="auto"/>
    </w:pPr>
    <w:r>
      <w:rPr>
        <w:color w:val="FFFFFF"/>
        <w:sz w:val="2"/>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76C49F46">
      <w:start w:val="1"/>
      <w:numFmt w:val="bullet"/>
      <w:lvlText w:val=""/>
      <w:lvlJc w:val="left"/>
      <w:pPr>
        <w:ind w:left="720" w:hanging="360"/>
      </w:pPr>
      <w:rPr>
        <w:rFonts w:ascii="Symbol" w:hAnsi="Symbol"/>
      </w:rPr>
    </w:lvl>
    <w:lvl w:ilvl="1" w:tplc="CCE4CB0E">
      <w:start w:val="1"/>
      <w:numFmt w:val="bullet"/>
      <w:lvlText w:val="o"/>
      <w:lvlJc w:val="left"/>
      <w:pPr>
        <w:tabs>
          <w:tab w:val="num" w:pos="1440"/>
        </w:tabs>
        <w:ind w:left="1440" w:hanging="360"/>
      </w:pPr>
      <w:rPr>
        <w:rFonts w:ascii="Courier New" w:hAnsi="Courier New"/>
      </w:rPr>
    </w:lvl>
    <w:lvl w:ilvl="2" w:tplc="8740202E">
      <w:start w:val="1"/>
      <w:numFmt w:val="bullet"/>
      <w:lvlText w:val=""/>
      <w:lvlJc w:val="left"/>
      <w:pPr>
        <w:tabs>
          <w:tab w:val="num" w:pos="2160"/>
        </w:tabs>
        <w:ind w:left="2160" w:hanging="360"/>
      </w:pPr>
      <w:rPr>
        <w:rFonts w:ascii="Wingdings" w:hAnsi="Wingdings"/>
      </w:rPr>
    </w:lvl>
    <w:lvl w:ilvl="3" w:tplc="E8BAD2F6">
      <w:start w:val="1"/>
      <w:numFmt w:val="bullet"/>
      <w:lvlText w:val=""/>
      <w:lvlJc w:val="left"/>
      <w:pPr>
        <w:tabs>
          <w:tab w:val="num" w:pos="2880"/>
        </w:tabs>
        <w:ind w:left="2880" w:hanging="360"/>
      </w:pPr>
      <w:rPr>
        <w:rFonts w:ascii="Symbol" w:hAnsi="Symbol"/>
      </w:rPr>
    </w:lvl>
    <w:lvl w:ilvl="4" w:tplc="DDF25158">
      <w:start w:val="1"/>
      <w:numFmt w:val="bullet"/>
      <w:lvlText w:val="o"/>
      <w:lvlJc w:val="left"/>
      <w:pPr>
        <w:tabs>
          <w:tab w:val="num" w:pos="3600"/>
        </w:tabs>
        <w:ind w:left="3600" w:hanging="360"/>
      </w:pPr>
      <w:rPr>
        <w:rFonts w:ascii="Courier New" w:hAnsi="Courier New"/>
      </w:rPr>
    </w:lvl>
    <w:lvl w:ilvl="5" w:tplc="F324488A">
      <w:start w:val="1"/>
      <w:numFmt w:val="bullet"/>
      <w:lvlText w:val=""/>
      <w:lvlJc w:val="left"/>
      <w:pPr>
        <w:tabs>
          <w:tab w:val="num" w:pos="4320"/>
        </w:tabs>
        <w:ind w:left="4320" w:hanging="360"/>
      </w:pPr>
      <w:rPr>
        <w:rFonts w:ascii="Wingdings" w:hAnsi="Wingdings"/>
      </w:rPr>
    </w:lvl>
    <w:lvl w:ilvl="6" w:tplc="3A38E32A">
      <w:start w:val="1"/>
      <w:numFmt w:val="bullet"/>
      <w:lvlText w:val=""/>
      <w:lvlJc w:val="left"/>
      <w:pPr>
        <w:tabs>
          <w:tab w:val="num" w:pos="5040"/>
        </w:tabs>
        <w:ind w:left="5040" w:hanging="360"/>
      </w:pPr>
      <w:rPr>
        <w:rFonts w:ascii="Symbol" w:hAnsi="Symbol"/>
      </w:rPr>
    </w:lvl>
    <w:lvl w:ilvl="7" w:tplc="5262C9E6">
      <w:start w:val="1"/>
      <w:numFmt w:val="bullet"/>
      <w:lvlText w:val="o"/>
      <w:lvlJc w:val="left"/>
      <w:pPr>
        <w:tabs>
          <w:tab w:val="num" w:pos="5760"/>
        </w:tabs>
        <w:ind w:left="5760" w:hanging="360"/>
      </w:pPr>
      <w:rPr>
        <w:rFonts w:ascii="Courier New" w:hAnsi="Courier New"/>
      </w:rPr>
    </w:lvl>
    <w:lvl w:ilvl="8" w:tplc="0954438A">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C4D49052">
      <w:start w:val="1"/>
      <w:numFmt w:val="bullet"/>
      <w:lvlText w:val=""/>
      <w:lvlJc w:val="left"/>
      <w:pPr>
        <w:ind w:left="720" w:hanging="360"/>
      </w:pPr>
      <w:rPr>
        <w:rFonts w:ascii="Symbol" w:hAnsi="Symbol"/>
      </w:rPr>
    </w:lvl>
    <w:lvl w:ilvl="1" w:tplc="1CA086A4">
      <w:start w:val="1"/>
      <w:numFmt w:val="bullet"/>
      <w:lvlText w:val="o"/>
      <w:lvlJc w:val="left"/>
      <w:pPr>
        <w:tabs>
          <w:tab w:val="num" w:pos="1440"/>
        </w:tabs>
        <w:ind w:left="1440" w:hanging="360"/>
      </w:pPr>
      <w:rPr>
        <w:rFonts w:ascii="Courier New" w:hAnsi="Courier New"/>
      </w:rPr>
    </w:lvl>
    <w:lvl w:ilvl="2" w:tplc="C8D0851A">
      <w:start w:val="1"/>
      <w:numFmt w:val="bullet"/>
      <w:lvlText w:val=""/>
      <w:lvlJc w:val="left"/>
      <w:pPr>
        <w:tabs>
          <w:tab w:val="num" w:pos="2160"/>
        </w:tabs>
        <w:ind w:left="2160" w:hanging="360"/>
      </w:pPr>
      <w:rPr>
        <w:rFonts w:ascii="Wingdings" w:hAnsi="Wingdings"/>
      </w:rPr>
    </w:lvl>
    <w:lvl w:ilvl="3" w:tplc="CC686CA0">
      <w:start w:val="1"/>
      <w:numFmt w:val="bullet"/>
      <w:lvlText w:val=""/>
      <w:lvlJc w:val="left"/>
      <w:pPr>
        <w:tabs>
          <w:tab w:val="num" w:pos="2880"/>
        </w:tabs>
        <w:ind w:left="2880" w:hanging="360"/>
      </w:pPr>
      <w:rPr>
        <w:rFonts w:ascii="Symbol" w:hAnsi="Symbol"/>
      </w:rPr>
    </w:lvl>
    <w:lvl w:ilvl="4" w:tplc="CF1E6E62">
      <w:start w:val="1"/>
      <w:numFmt w:val="bullet"/>
      <w:lvlText w:val="o"/>
      <w:lvlJc w:val="left"/>
      <w:pPr>
        <w:tabs>
          <w:tab w:val="num" w:pos="3600"/>
        </w:tabs>
        <w:ind w:left="3600" w:hanging="360"/>
      </w:pPr>
      <w:rPr>
        <w:rFonts w:ascii="Courier New" w:hAnsi="Courier New"/>
      </w:rPr>
    </w:lvl>
    <w:lvl w:ilvl="5" w:tplc="40AA3C48">
      <w:start w:val="1"/>
      <w:numFmt w:val="bullet"/>
      <w:lvlText w:val=""/>
      <w:lvlJc w:val="left"/>
      <w:pPr>
        <w:tabs>
          <w:tab w:val="num" w:pos="4320"/>
        </w:tabs>
        <w:ind w:left="4320" w:hanging="360"/>
      </w:pPr>
      <w:rPr>
        <w:rFonts w:ascii="Wingdings" w:hAnsi="Wingdings"/>
      </w:rPr>
    </w:lvl>
    <w:lvl w:ilvl="6" w:tplc="17881796">
      <w:start w:val="1"/>
      <w:numFmt w:val="bullet"/>
      <w:lvlText w:val=""/>
      <w:lvlJc w:val="left"/>
      <w:pPr>
        <w:tabs>
          <w:tab w:val="num" w:pos="5040"/>
        </w:tabs>
        <w:ind w:left="5040" w:hanging="360"/>
      </w:pPr>
      <w:rPr>
        <w:rFonts w:ascii="Symbol" w:hAnsi="Symbol"/>
      </w:rPr>
    </w:lvl>
    <w:lvl w:ilvl="7" w:tplc="40708004">
      <w:start w:val="1"/>
      <w:numFmt w:val="bullet"/>
      <w:lvlText w:val="o"/>
      <w:lvlJc w:val="left"/>
      <w:pPr>
        <w:tabs>
          <w:tab w:val="num" w:pos="5760"/>
        </w:tabs>
        <w:ind w:left="5760" w:hanging="360"/>
      </w:pPr>
      <w:rPr>
        <w:rFonts w:ascii="Courier New" w:hAnsi="Courier New"/>
      </w:rPr>
    </w:lvl>
    <w:lvl w:ilvl="8" w:tplc="A6DE1A5C">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tplc="2E40B1DC">
      <w:start w:val="1"/>
      <w:numFmt w:val="bullet"/>
      <w:lvlText w:val=""/>
      <w:lvlJc w:val="left"/>
      <w:pPr>
        <w:ind w:left="1246" w:hanging="360"/>
      </w:pPr>
      <w:rPr>
        <w:rFonts w:ascii="Symbol" w:hAnsi="Symbol"/>
      </w:rPr>
    </w:lvl>
    <w:lvl w:ilvl="1" w:tplc="B5DEAA22">
      <w:start w:val="1"/>
      <w:numFmt w:val="bullet"/>
      <w:lvlText w:val="o"/>
      <w:lvlJc w:val="left"/>
      <w:pPr>
        <w:tabs>
          <w:tab w:val="num" w:pos="1966"/>
        </w:tabs>
        <w:ind w:left="1966" w:hanging="360"/>
      </w:pPr>
      <w:rPr>
        <w:rFonts w:ascii="Courier New" w:hAnsi="Courier New"/>
      </w:rPr>
    </w:lvl>
    <w:lvl w:ilvl="2" w:tplc="87F8BE8A">
      <w:start w:val="1"/>
      <w:numFmt w:val="bullet"/>
      <w:lvlText w:val=""/>
      <w:lvlJc w:val="left"/>
      <w:pPr>
        <w:tabs>
          <w:tab w:val="num" w:pos="2686"/>
        </w:tabs>
        <w:ind w:left="2686" w:hanging="360"/>
      </w:pPr>
      <w:rPr>
        <w:rFonts w:ascii="Wingdings" w:hAnsi="Wingdings"/>
      </w:rPr>
    </w:lvl>
    <w:lvl w:ilvl="3" w:tplc="2A6A9438">
      <w:start w:val="1"/>
      <w:numFmt w:val="bullet"/>
      <w:lvlText w:val=""/>
      <w:lvlJc w:val="left"/>
      <w:pPr>
        <w:tabs>
          <w:tab w:val="num" w:pos="3406"/>
        </w:tabs>
        <w:ind w:left="3406" w:hanging="360"/>
      </w:pPr>
      <w:rPr>
        <w:rFonts w:ascii="Symbol" w:hAnsi="Symbol"/>
      </w:rPr>
    </w:lvl>
    <w:lvl w:ilvl="4" w:tplc="C91A6B46">
      <w:start w:val="1"/>
      <w:numFmt w:val="bullet"/>
      <w:lvlText w:val="o"/>
      <w:lvlJc w:val="left"/>
      <w:pPr>
        <w:tabs>
          <w:tab w:val="num" w:pos="4126"/>
        </w:tabs>
        <w:ind w:left="4126" w:hanging="360"/>
      </w:pPr>
      <w:rPr>
        <w:rFonts w:ascii="Courier New" w:hAnsi="Courier New"/>
      </w:rPr>
    </w:lvl>
    <w:lvl w:ilvl="5" w:tplc="BA528A86">
      <w:start w:val="1"/>
      <w:numFmt w:val="bullet"/>
      <w:lvlText w:val=""/>
      <w:lvlJc w:val="left"/>
      <w:pPr>
        <w:tabs>
          <w:tab w:val="num" w:pos="4846"/>
        </w:tabs>
        <w:ind w:left="4846" w:hanging="360"/>
      </w:pPr>
      <w:rPr>
        <w:rFonts w:ascii="Wingdings" w:hAnsi="Wingdings"/>
      </w:rPr>
    </w:lvl>
    <w:lvl w:ilvl="6" w:tplc="BBCADCEC">
      <w:start w:val="1"/>
      <w:numFmt w:val="bullet"/>
      <w:lvlText w:val=""/>
      <w:lvlJc w:val="left"/>
      <w:pPr>
        <w:tabs>
          <w:tab w:val="num" w:pos="5566"/>
        </w:tabs>
        <w:ind w:left="5566" w:hanging="360"/>
      </w:pPr>
      <w:rPr>
        <w:rFonts w:ascii="Symbol" w:hAnsi="Symbol"/>
      </w:rPr>
    </w:lvl>
    <w:lvl w:ilvl="7" w:tplc="ECFC17B2">
      <w:start w:val="1"/>
      <w:numFmt w:val="bullet"/>
      <w:lvlText w:val="o"/>
      <w:lvlJc w:val="left"/>
      <w:pPr>
        <w:tabs>
          <w:tab w:val="num" w:pos="6286"/>
        </w:tabs>
        <w:ind w:left="6286" w:hanging="360"/>
      </w:pPr>
      <w:rPr>
        <w:rFonts w:ascii="Courier New" w:hAnsi="Courier New"/>
      </w:rPr>
    </w:lvl>
    <w:lvl w:ilvl="8" w:tplc="6FCC7AD4">
      <w:start w:val="1"/>
      <w:numFmt w:val="bullet"/>
      <w:lvlText w:val=""/>
      <w:lvlJc w:val="left"/>
      <w:pPr>
        <w:tabs>
          <w:tab w:val="num" w:pos="7006"/>
        </w:tabs>
        <w:ind w:left="7006" w:hanging="360"/>
      </w:pPr>
      <w:rPr>
        <w:rFonts w:ascii="Wingdings" w:hAnsi="Wingdings"/>
      </w:rPr>
    </w:lvl>
  </w:abstractNum>
  <w:abstractNum w:abstractNumId="3">
    <w:nsid w:val="00000004"/>
    <w:multiLevelType w:val="hybridMultilevel"/>
    <w:tmpl w:val="DB340B0E"/>
    <w:lvl w:ilvl="0" w:tplc="DA6032EC">
      <w:start w:val="1"/>
      <w:numFmt w:val="bullet"/>
      <w:lvlText w:val=""/>
      <w:lvlJc w:val="left"/>
      <w:pPr>
        <w:ind w:left="720" w:hanging="360"/>
      </w:pPr>
      <w:rPr>
        <w:rFonts w:ascii="Symbol" w:hAnsi="Symbol"/>
      </w:rPr>
    </w:lvl>
    <w:lvl w:ilvl="1" w:tplc="E1725A92">
      <w:start w:val="1"/>
      <w:numFmt w:val="bullet"/>
      <w:lvlText w:val="o"/>
      <w:lvlJc w:val="left"/>
      <w:pPr>
        <w:tabs>
          <w:tab w:val="num" w:pos="1440"/>
        </w:tabs>
        <w:ind w:left="1440" w:hanging="360"/>
      </w:pPr>
      <w:rPr>
        <w:rFonts w:ascii="Courier New" w:hAnsi="Courier New"/>
      </w:rPr>
    </w:lvl>
    <w:lvl w:ilvl="2" w:tplc="23B078F8">
      <w:start w:val="1"/>
      <w:numFmt w:val="bullet"/>
      <w:lvlText w:val=""/>
      <w:lvlJc w:val="left"/>
      <w:pPr>
        <w:tabs>
          <w:tab w:val="num" w:pos="2160"/>
        </w:tabs>
        <w:ind w:left="2160" w:hanging="360"/>
      </w:pPr>
      <w:rPr>
        <w:rFonts w:ascii="Wingdings" w:hAnsi="Wingdings"/>
      </w:rPr>
    </w:lvl>
    <w:lvl w:ilvl="3" w:tplc="5EE852AE">
      <w:start w:val="1"/>
      <w:numFmt w:val="bullet"/>
      <w:lvlText w:val=""/>
      <w:lvlJc w:val="left"/>
      <w:pPr>
        <w:tabs>
          <w:tab w:val="num" w:pos="2880"/>
        </w:tabs>
        <w:ind w:left="2880" w:hanging="360"/>
      </w:pPr>
      <w:rPr>
        <w:rFonts w:ascii="Symbol" w:hAnsi="Symbol"/>
      </w:rPr>
    </w:lvl>
    <w:lvl w:ilvl="4" w:tplc="3F1C9B6A">
      <w:start w:val="1"/>
      <w:numFmt w:val="bullet"/>
      <w:lvlText w:val="o"/>
      <w:lvlJc w:val="left"/>
      <w:pPr>
        <w:tabs>
          <w:tab w:val="num" w:pos="3600"/>
        </w:tabs>
        <w:ind w:left="3600" w:hanging="360"/>
      </w:pPr>
      <w:rPr>
        <w:rFonts w:ascii="Courier New" w:hAnsi="Courier New"/>
      </w:rPr>
    </w:lvl>
    <w:lvl w:ilvl="5" w:tplc="D17E58F4">
      <w:start w:val="1"/>
      <w:numFmt w:val="bullet"/>
      <w:lvlText w:val=""/>
      <w:lvlJc w:val="left"/>
      <w:pPr>
        <w:tabs>
          <w:tab w:val="num" w:pos="4320"/>
        </w:tabs>
        <w:ind w:left="4320" w:hanging="360"/>
      </w:pPr>
      <w:rPr>
        <w:rFonts w:ascii="Wingdings" w:hAnsi="Wingdings"/>
      </w:rPr>
    </w:lvl>
    <w:lvl w:ilvl="6" w:tplc="E976F2B2">
      <w:start w:val="1"/>
      <w:numFmt w:val="bullet"/>
      <w:lvlText w:val=""/>
      <w:lvlJc w:val="left"/>
      <w:pPr>
        <w:tabs>
          <w:tab w:val="num" w:pos="5040"/>
        </w:tabs>
        <w:ind w:left="5040" w:hanging="360"/>
      </w:pPr>
      <w:rPr>
        <w:rFonts w:ascii="Symbol" w:hAnsi="Symbol"/>
      </w:rPr>
    </w:lvl>
    <w:lvl w:ilvl="7" w:tplc="40F4392E">
      <w:start w:val="1"/>
      <w:numFmt w:val="bullet"/>
      <w:lvlText w:val="o"/>
      <w:lvlJc w:val="left"/>
      <w:pPr>
        <w:tabs>
          <w:tab w:val="num" w:pos="5760"/>
        </w:tabs>
        <w:ind w:left="5760" w:hanging="360"/>
      </w:pPr>
      <w:rPr>
        <w:rFonts w:ascii="Courier New" w:hAnsi="Courier New"/>
      </w:rPr>
    </w:lvl>
    <w:lvl w:ilvl="8" w:tplc="1AB29A00">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tplc="AAECA5E8">
      <w:start w:val="1"/>
      <w:numFmt w:val="bullet"/>
      <w:lvlText w:val=""/>
      <w:lvlJc w:val="left"/>
      <w:pPr>
        <w:ind w:left="720" w:hanging="360"/>
      </w:pPr>
      <w:rPr>
        <w:rFonts w:ascii="Symbol" w:hAnsi="Symbol"/>
      </w:rPr>
    </w:lvl>
    <w:lvl w:ilvl="1" w:tplc="21728F24">
      <w:start w:val="1"/>
      <w:numFmt w:val="bullet"/>
      <w:lvlText w:val="o"/>
      <w:lvlJc w:val="left"/>
      <w:pPr>
        <w:tabs>
          <w:tab w:val="num" w:pos="1440"/>
        </w:tabs>
        <w:ind w:left="1440" w:hanging="360"/>
      </w:pPr>
      <w:rPr>
        <w:rFonts w:ascii="Courier New" w:hAnsi="Courier New"/>
      </w:rPr>
    </w:lvl>
    <w:lvl w:ilvl="2" w:tplc="DBC6B3BE">
      <w:start w:val="1"/>
      <w:numFmt w:val="bullet"/>
      <w:lvlText w:val=""/>
      <w:lvlJc w:val="left"/>
      <w:pPr>
        <w:tabs>
          <w:tab w:val="num" w:pos="2160"/>
        </w:tabs>
        <w:ind w:left="2160" w:hanging="360"/>
      </w:pPr>
      <w:rPr>
        <w:rFonts w:ascii="Wingdings" w:hAnsi="Wingdings"/>
      </w:rPr>
    </w:lvl>
    <w:lvl w:ilvl="3" w:tplc="0E7A9C36">
      <w:start w:val="1"/>
      <w:numFmt w:val="bullet"/>
      <w:lvlText w:val=""/>
      <w:lvlJc w:val="left"/>
      <w:pPr>
        <w:tabs>
          <w:tab w:val="num" w:pos="2880"/>
        </w:tabs>
        <w:ind w:left="2880" w:hanging="360"/>
      </w:pPr>
      <w:rPr>
        <w:rFonts w:ascii="Symbol" w:hAnsi="Symbol"/>
      </w:rPr>
    </w:lvl>
    <w:lvl w:ilvl="4" w:tplc="659EF3DE">
      <w:start w:val="1"/>
      <w:numFmt w:val="bullet"/>
      <w:lvlText w:val="o"/>
      <w:lvlJc w:val="left"/>
      <w:pPr>
        <w:tabs>
          <w:tab w:val="num" w:pos="3600"/>
        </w:tabs>
        <w:ind w:left="3600" w:hanging="360"/>
      </w:pPr>
      <w:rPr>
        <w:rFonts w:ascii="Courier New" w:hAnsi="Courier New"/>
      </w:rPr>
    </w:lvl>
    <w:lvl w:ilvl="5" w:tplc="47B4472E">
      <w:start w:val="1"/>
      <w:numFmt w:val="bullet"/>
      <w:lvlText w:val=""/>
      <w:lvlJc w:val="left"/>
      <w:pPr>
        <w:tabs>
          <w:tab w:val="num" w:pos="4320"/>
        </w:tabs>
        <w:ind w:left="4320" w:hanging="360"/>
      </w:pPr>
      <w:rPr>
        <w:rFonts w:ascii="Wingdings" w:hAnsi="Wingdings"/>
      </w:rPr>
    </w:lvl>
    <w:lvl w:ilvl="6" w:tplc="1D3A8310">
      <w:start w:val="1"/>
      <w:numFmt w:val="bullet"/>
      <w:lvlText w:val=""/>
      <w:lvlJc w:val="left"/>
      <w:pPr>
        <w:tabs>
          <w:tab w:val="num" w:pos="5040"/>
        </w:tabs>
        <w:ind w:left="5040" w:hanging="360"/>
      </w:pPr>
      <w:rPr>
        <w:rFonts w:ascii="Symbol" w:hAnsi="Symbol"/>
      </w:rPr>
    </w:lvl>
    <w:lvl w:ilvl="7" w:tplc="5F42F5F4">
      <w:start w:val="1"/>
      <w:numFmt w:val="bullet"/>
      <w:lvlText w:val="o"/>
      <w:lvlJc w:val="left"/>
      <w:pPr>
        <w:tabs>
          <w:tab w:val="num" w:pos="5760"/>
        </w:tabs>
        <w:ind w:left="5760" w:hanging="360"/>
      </w:pPr>
      <w:rPr>
        <w:rFonts w:ascii="Courier New" w:hAnsi="Courier New"/>
      </w:rPr>
    </w:lvl>
    <w:lvl w:ilvl="8" w:tplc="39FAA4B0">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tplc="B394D94E">
      <w:start w:val="1"/>
      <w:numFmt w:val="bullet"/>
      <w:lvlText w:val=""/>
      <w:lvlJc w:val="left"/>
      <w:pPr>
        <w:ind w:left="720" w:hanging="360"/>
      </w:pPr>
      <w:rPr>
        <w:rFonts w:ascii="Symbol" w:hAnsi="Symbol"/>
      </w:rPr>
    </w:lvl>
    <w:lvl w:ilvl="1" w:tplc="22A6A010">
      <w:start w:val="1"/>
      <w:numFmt w:val="bullet"/>
      <w:lvlText w:val="o"/>
      <w:lvlJc w:val="left"/>
      <w:pPr>
        <w:tabs>
          <w:tab w:val="num" w:pos="1440"/>
        </w:tabs>
        <w:ind w:left="1440" w:hanging="360"/>
      </w:pPr>
      <w:rPr>
        <w:rFonts w:ascii="Courier New" w:hAnsi="Courier New"/>
      </w:rPr>
    </w:lvl>
    <w:lvl w:ilvl="2" w:tplc="0BDEB2BA">
      <w:start w:val="1"/>
      <w:numFmt w:val="bullet"/>
      <w:lvlText w:val=""/>
      <w:lvlJc w:val="left"/>
      <w:pPr>
        <w:tabs>
          <w:tab w:val="num" w:pos="2160"/>
        </w:tabs>
        <w:ind w:left="2160" w:hanging="360"/>
      </w:pPr>
      <w:rPr>
        <w:rFonts w:ascii="Wingdings" w:hAnsi="Wingdings"/>
      </w:rPr>
    </w:lvl>
    <w:lvl w:ilvl="3" w:tplc="3BF45324">
      <w:start w:val="1"/>
      <w:numFmt w:val="bullet"/>
      <w:lvlText w:val=""/>
      <w:lvlJc w:val="left"/>
      <w:pPr>
        <w:tabs>
          <w:tab w:val="num" w:pos="2880"/>
        </w:tabs>
        <w:ind w:left="2880" w:hanging="360"/>
      </w:pPr>
      <w:rPr>
        <w:rFonts w:ascii="Symbol" w:hAnsi="Symbol"/>
      </w:rPr>
    </w:lvl>
    <w:lvl w:ilvl="4" w:tplc="F7564728">
      <w:start w:val="1"/>
      <w:numFmt w:val="bullet"/>
      <w:lvlText w:val="o"/>
      <w:lvlJc w:val="left"/>
      <w:pPr>
        <w:tabs>
          <w:tab w:val="num" w:pos="3600"/>
        </w:tabs>
        <w:ind w:left="3600" w:hanging="360"/>
      </w:pPr>
      <w:rPr>
        <w:rFonts w:ascii="Courier New" w:hAnsi="Courier New"/>
      </w:rPr>
    </w:lvl>
    <w:lvl w:ilvl="5" w:tplc="4B0A1676">
      <w:start w:val="1"/>
      <w:numFmt w:val="bullet"/>
      <w:lvlText w:val=""/>
      <w:lvlJc w:val="left"/>
      <w:pPr>
        <w:tabs>
          <w:tab w:val="num" w:pos="4320"/>
        </w:tabs>
        <w:ind w:left="4320" w:hanging="360"/>
      </w:pPr>
      <w:rPr>
        <w:rFonts w:ascii="Wingdings" w:hAnsi="Wingdings"/>
      </w:rPr>
    </w:lvl>
    <w:lvl w:ilvl="6" w:tplc="20223A68">
      <w:start w:val="1"/>
      <w:numFmt w:val="bullet"/>
      <w:lvlText w:val=""/>
      <w:lvlJc w:val="left"/>
      <w:pPr>
        <w:tabs>
          <w:tab w:val="num" w:pos="5040"/>
        </w:tabs>
        <w:ind w:left="5040" w:hanging="360"/>
      </w:pPr>
      <w:rPr>
        <w:rFonts w:ascii="Symbol" w:hAnsi="Symbol"/>
      </w:rPr>
    </w:lvl>
    <w:lvl w:ilvl="7" w:tplc="314445E2">
      <w:start w:val="1"/>
      <w:numFmt w:val="bullet"/>
      <w:lvlText w:val="o"/>
      <w:lvlJc w:val="left"/>
      <w:pPr>
        <w:tabs>
          <w:tab w:val="num" w:pos="5760"/>
        </w:tabs>
        <w:ind w:left="5760" w:hanging="360"/>
      </w:pPr>
      <w:rPr>
        <w:rFonts w:ascii="Courier New" w:hAnsi="Courier New"/>
      </w:rPr>
    </w:lvl>
    <w:lvl w:ilvl="8" w:tplc="4484CB62">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tplc="264A48E0">
      <w:start w:val="1"/>
      <w:numFmt w:val="bullet"/>
      <w:lvlText w:val=""/>
      <w:lvlJc w:val="left"/>
      <w:pPr>
        <w:ind w:left="720" w:hanging="360"/>
      </w:pPr>
      <w:rPr>
        <w:rFonts w:ascii="Symbol" w:hAnsi="Symbol"/>
      </w:rPr>
    </w:lvl>
    <w:lvl w:ilvl="1" w:tplc="39D4021C">
      <w:start w:val="1"/>
      <w:numFmt w:val="bullet"/>
      <w:lvlText w:val="o"/>
      <w:lvlJc w:val="left"/>
      <w:pPr>
        <w:tabs>
          <w:tab w:val="num" w:pos="1440"/>
        </w:tabs>
        <w:ind w:left="1440" w:hanging="360"/>
      </w:pPr>
      <w:rPr>
        <w:rFonts w:ascii="Courier New" w:hAnsi="Courier New"/>
      </w:rPr>
    </w:lvl>
    <w:lvl w:ilvl="2" w:tplc="333A8414">
      <w:start w:val="1"/>
      <w:numFmt w:val="bullet"/>
      <w:lvlText w:val=""/>
      <w:lvlJc w:val="left"/>
      <w:pPr>
        <w:tabs>
          <w:tab w:val="num" w:pos="2160"/>
        </w:tabs>
        <w:ind w:left="2160" w:hanging="360"/>
      </w:pPr>
      <w:rPr>
        <w:rFonts w:ascii="Wingdings" w:hAnsi="Wingdings"/>
      </w:rPr>
    </w:lvl>
    <w:lvl w:ilvl="3" w:tplc="8634FBF8">
      <w:start w:val="1"/>
      <w:numFmt w:val="bullet"/>
      <w:lvlText w:val=""/>
      <w:lvlJc w:val="left"/>
      <w:pPr>
        <w:tabs>
          <w:tab w:val="num" w:pos="2880"/>
        </w:tabs>
        <w:ind w:left="2880" w:hanging="360"/>
      </w:pPr>
      <w:rPr>
        <w:rFonts w:ascii="Symbol" w:hAnsi="Symbol"/>
      </w:rPr>
    </w:lvl>
    <w:lvl w:ilvl="4" w:tplc="FDC62C58">
      <w:start w:val="1"/>
      <w:numFmt w:val="bullet"/>
      <w:lvlText w:val="o"/>
      <w:lvlJc w:val="left"/>
      <w:pPr>
        <w:tabs>
          <w:tab w:val="num" w:pos="3600"/>
        </w:tabs>
        <w:ind w:left="3600" w:hanging="360"/>
      </w:pPr>
      <w:rPr>
        <w:rFonts w:ascii="Courier New" w:hAnsi="Courier New"/>
      </w:rPr>
    </w:lvl>
    <w:lvl w:ilvl="5" w:tplc="705C12CA">
      <w:start w:val="1"/>
      <w:numFmt w:val="bullet"/>
      <w:lvlText w:val=""/>
      <w:lvlJc w:val="left"/>
      <w:pPr>
        <w:tabs>
          <w:tab w:val="num" w:pos="4320"/>
        </w:tabs>
        <w:ind w:left="4320" w:hanging="360"/>
      </w:pPr>
      <w:rPr>
        <w:rFonts w:ascii="Wingdings" w:hAnsi="Wingdings"/>
      </w:rPr>
    </w:lvl>
    <w:lvl w:ilvl="6" w:tplc="54D6EED8">
      <w:start w:val="1"/>
      <w:numFmt w:val="bullet"/>
      <w:lvlText w:val=""/>
      <w:lvlJc w:val="left"/>
      <w:pPr>
        <w:tabs>
          <w:tab w:val="num" w:pos="5040"/>
        </w:tabs>
        <w:ind w:left="5040" w:hanging="360"/>
      </w:pPr>
      <w:rPr>
        <w:rFonts w:ascii="Symbol" w:hAnsi="Symbol"/>
      </w:rPr>
    </w:lvl>
    <w:lvl w:ilvl="7" w:tplc="621A06D8">
      <w:start w:val="1"/>
      <w:numFmt w:val="bullet"/>
      <w:lvlText w:val="o"/>
      <w:lvlJc w:val="left"/>
      <w:pPr>
        <w:tabs>
          <w:tab w:val="num" w:pos="5760"/>
        </w:tabs>
        <w:ind w:left="5760" w:hanging="360"/>
      </w:pPr>
      <w:rPr>
        <w:rFonts w:ascii="Courier New" w:hAnsi="Courier New"/>
      </w:rPr>
    </w:lvl>
    <w:lvl w:ilvl="8" w:tplc="FAC8584A">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tplc="DAFC7E18">
      <w:start w:val="1"/>
      <w:numFmt w:val="bullet"/>
      <w:lvlText w:val=""/>
      <w:lvlJc w:val="left"/>
      <w:pPr>
        <w:ind w:left="720" w:hanging="360"/>
      </w:pPr>
      <w:rPr>
        <w:rFonts w:ascii="Symbol" w:hAnsi="Symbol"/>
      </w:rPr>
    </w:lvl>
    <w:lvl w:ilvl="1" w:tplc="E4CE603A">
      <w:start w:val="1"/>
      <w:numFmt w:val="bullet"/>
      <w:lvlText w:val="o"/>
      <w:lvlJc w:val="left"/>
      <w:pPr>
        <w:tabs>
          <w:tab w:val="num" w:pos="1440"/>
        </w:tabs>
        <w:ind w:left="1440" w:hanging="360"/>
      </w:pPr>
      <w:rPr>
        <w:rFonts w:ascii="Courier New" w:hAnsi="Courier New"/>
      </w:rPr>
    </w:lvl>
    <w:lvl w:ilvl="2" w:tplc="22686FCC">
      <w:start w:val="1"/>
      <w:numFmt w:val="bullet"/>
      <w:lvlText w:val=""/>
      <w:lvlJc w:val="left"/>
      <w:pPr>
        <w:tabs>
          <w:tab w:val="num" w:pos="2160"/>
        </w:tabs>
        <w:ind w:left="2160" w:hanging="360"/>
      </w:pPr>
      <w:rPr>
        <w:rFonts w:ascii="Wingdings" w:hAnsi="Wingdings"/>
      </w:rPr>
    </w:lvl>
    <w:lvl w:ilvl="3" w:tplc="7D28E21E">
      <w:start w:val="1"/>
      <w:numFmt w:val="bullet"/>
      <w:lvlText w:val=""/>
      <w:lvlJc w:val="left"/>
      <w:pPr>
        <w:tabs>
          <w:tab w:val="num" w:pos="2880"/>
        </w:tabs>
        <w:ind w:left="2880" w:hanging="360"/>
      </w:pPr>
      <w:rPr>
        <w:rFonts w:ascii="Symbol" w:hAnsi="Symbol"/>
      </w:rPr>
    </w:lvl>
    <w:lvl w:ilvl="4" w:tplc="4386DE82">
      <w:start w:val="1"/>
      <w:numFmt w:val="bullet"/>
      <w:lvlText w:val="o"/>
      <w:lvlJc w:val="left"/>
      <w:pPr>
        <w:tabs>
          <w:tab w:val="num" w:pos="3600"/>
        </w:tabs>
        <w:ind w:left="3600" w:hanging="360"/>
      </w:pPr>
      <w:rPr>
        <w:rFonts w:ascii="Courier New" w:hAnsi="Courier New"/>
      </w:rPr>
    </w:lvl>
    <w:lvl w:ilvl="5" w:tplc="A61AC400">
      <w:start w:val="1"/>
      <w:numFmt w:val="bullet"/>
      <w:lvlText w:val=""/>
      <w:lvlJc w:val="left"/>
      <w:pPr>
        <w:tabs>
          <w:tab w:val="num" w:pos="4320"/>
        </w:tabs>
        <w:ind w:left="4320" w:hanging="360"/>
      </w:pPr>
      <w:rPr>
        <w:rFonts w:ascii="Wingdings" w:hAnsi="Wingdings"/>
      </w:rPr>
    </w:lvl>
    <w:lvl w:ilvl="6" w:tplc="DC9E3FBA">
      <w:start w:val="1"/>
      <w:numFmt w:val="bullet"/>
      <w:lvlText w:val=""/>
      <w:lvlJc w:val="left"/>
      <w:pPr>
        <w:tabs>
          <w:tab w:val="num" w:pos="5040"/>
        </w:tabs>
        <w:ind w:left="5040" w:hanging="360"/>
      </w:pPr>
      <w:rPr>
        <w:rFonts w:ascii="Symbol" w:hAnsi="Symbol"/>
      </w:rPr>
    </w:lvl>
    <w:lvl w:ilvl="7" w:tplc="4B0EBB3A">
      <w:start w:val="1"/>
      <w:numFmt w:val="bullet"/>
      <w:lvlText w:val="o"/>
      <w:lvlJc w:val="left"/>
      <w:pPr>
        <w:tabs>
          <w:tab w:val="num" w:pos="5760"/>
        </w:tabs>
        <w:ind w:left="5760" w:hanging="360"/>
      </w:pPr>
      <w:rPr>
        <w:rFonts w:ascii="Courier New" w:hAnsi="Courier New"/>
      </w:rPr>
    </w:lvl>
    <w:lvl w:ilvl="8" w:tplc="3474C940">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tplc="CE2AC7A6">
      <w:start w:val="1"/>
      <w:numFmt w:val="bullet"/>
      <w:lvlText w:val=""/>
      <w:lvlJc w:val="left"/>
      <w:pPr>
        <w:ind w:left="720" w:hanging="360"/>
      </w:pPr>
      <w:rPr>
        <w:rFonts w:ascii="Symbol" w:hAnsi="Symbol"/>
      </w:rPr>
    </w:lvl>
    <w:lvl w:ilvl="1" w:tplc="D842F860">
      <w:start w:val="1"/>
      <w:numFmt w:val="bullet"/>
      <w:lvlText w:val="o"/>
      <w:lvlJc w:val="left"/>
      <w:pPr>
        <w:tabs>
          <w:tab w:val="num" w:pos="1440"/>
        </w:tabs>
        <w:ind w:left="1440" w:hanging="360"/>
      </w:pPr>
      <w:rPr>
        <w:rFonts w:ascii="Courier New" w:hAnsi="Courier New"/>
      </w:rPr>
    </w:lvl>
    <w:lvl w:ilvl="2" w:tplc="FD4AAFD6">
      <w:start w:val="1"/>
      <w:numFmt w:val="bullet"/>
      <w:lvlText w:val=""/>
      <w:lvlJc w:val="left"/>
      <w:pPr>
        <w:tabs>
          <w:tab w:val="num" w:pos="2160"/>
        </w:tabs>
        <w:ind w:left="2160" w:hanging="360"/>
      </w:pPr>
      <w:rPr>
        <w:rFonts w:ascii="Wingdings" w:hAnsi="Wingdings"/>
      </w:rPr>
    </w:lvl>
    <w:lvl w:ilvl="3" w:tplc="42644DCA">
      <w:start w:val="1"/>
      <w:numFmt w:val="bullet"/>
      <w:lvlText w:val=""/>
      <w:lvlJc w:val="left"/>
      <w:pPr>
        <w:tabs>
          <w:tab w:val="num" w:pos="2880"/>
        </w:tabs>
        <w:ind w:left="2880" w:hanging="360"/>
      </w:pPr>
      <w:rPr>
        <w:rFonts w:ascii="Symbol" w:hAnsi="Symbol"/>
      </w:rPr>
    </w:lvl>
    <w:lvl w:ilvl="4" w:tplc="9C68DEA8">
      <w:start w:val="1"/>
      <w:numFmt w:val="bullet"/>
      <w:lvlText w:val="o"/>
      <w:lvlJc w:val="left"/>
      <w:pPr>
        <w:tabs>
          <w:tab w:val="num" w:pos="3600"/>
        </w:tabs>
        <w:ind w:left="3600" w:hanging="360"/>
      </w:pPr>
      <w:rPr>
        <w:rFonts w:ascii="Courier New" w:hAnsi="Courier New"/>
      </w:rPr>
    </w:lvl>
    <w:lvl w:ilvl="5" w:tplc="6654FB10">
      <w:start w:val="1"/>
      <w:numFmt w:val="bullet"/>
      <w:lvlText w:val=""/>
      <w:lvlJc w:val="left"/>
      <w:pPr>
        <w:tabs>
          <w:tab w:val="num" w:pos="4320"/>
        </w:tabs>
        <w:ind w:left="4320" w:hanging="360"/>
      </w:pPr>
      <w:rPr>
        <w:rFonts w:ascii="Wingdings" w:hAnsi="Wingdings"/>
      </w:rPr>
    </w:lvl>
    <w:lvl w:ilvl="6" w:tplc="167C0AB0">
      <w:start w:val="1"/>
      <w:numFmt w:val="bullet"/>
      <w:lvlText w:val=""/>
      <w:lvlJc w:val="left"/>
      <w:pPr>
        <w:tabs>
          <w:tab w:val="num" w:pos="5040"/>
        </w:tabs>
        <w:ind w:left="5040" w:hanging="360"/>
      </w:pPr>
      <w:rPr>
        <w:rFonts w:ascii="Symbol" w:hAnsi="Symbol"/>
      </w:rPr>
    </w:lvl>
    <w:lvl w:ilvl="7" w:tplc="48425EB6">
      <w:start w:val="1"/>
      <w:numFmt w:val="bullet"/>
      <w:lvlText w:val="o"/>
      <w:lvlJc w:val="left"/>
      <w:pPr>
        <w:tabs>
          <w:tab w:val="num" w:pos="5760"/>
        </w:tabs>
        <w:ind w:left="5760" w:hanging="360"/>
      </w:pPr>
      <w:rPr>
        <w:rFonts w:ascii="Courier New" w:hAnsi="Courier New"/>
      </w:rPr>
    </w:lvl>
    <w:lvl w:ilvl="8" w:tplc="E95C16CC">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tplc="A8C2AC7C">
      <w:start w:val="1"/>
      <w:numFmt w:val="bullet"/>
      <w:lvlText w:val=""/>
      <w:lvlJc w:val="left"/>
      <w:pPr>
        <w:ind w:left="720" w:hanging="360"/>
      </w:pPr>
      <w:rPr>
        <w:rFonts w:ascii="Symbol" w:hAnsi="Symbol"/>
      </w:rPr>
    </w:lvl>
    <w:lvl w:ilvl="1" w:tplc="97ECC04A">
      <w:start w:val="1"/>
      <w:numFmt w:val="bullet"/>
      <w:lvlText w:val="o"/>
      <w:lvlJc w:val="left"/>
      <w:pPr>
        <w:tabs>
          <w:tab w:val="num" w:pos="1440"/>
        </w:tabs>
        <w:ind w:left="1440" w:hanging="360"/>
      </w:pPr>
      <w:rPr>
        <w:rFonts w:ascii="Courier New" w:hAnsi="Courier New"/>
      </w:rPr>
    </w:lvl>
    <w:lvl w:ilvl="2" w:tplc="908A84E0">
      <w:start w:val="1"/>
      <w:numFmt w:val="bullet"/>
      <w:lvlText w:val=""/>
      <w:lvlJc w:val="left"/>
      <w:pPr>
        <w:tabs>
          <w:tab w:val="num" w:pos="2160"/>
        </w:tabs>
        <w:ind w:left="2160" w:hanging="360"/>
      </w:pPr>
      <w:rPr>
        <w:rFonts w:ascii="Wingdings" w:hAnsi="Wingdings"/>
      </w:rPr>
    </w:lvl>
    <w:lvl w:ilvl="3" w:tplc="2F984258">
      <w:start w:val="1"/>
      <w:numFmt w:val="bullet"/>
      <w:lvlText w:val=""/>
      <w:lvlJc w:val="left"/>
      <w:pPr>
        <w:tabs>
          <w:tab w:val="num" w:pos="2880"/>
        </w:tabs>
        <w:ind w:left="2880" w:hanging="360"/>
      </w:pPr>
      <w:rPr>
        <w:rFonts w:ascii="Symbol" w:hAnsi="Symbol"/>
      </w:rPr>
    </w:lvl>
    <w:lvl w:ilvl="4" w:tplc="87E4CF32">
      <w:start w:val="1"/>
      <w:numFmt w:val="bullet"/>
      <w:lvlText w:val="o"/>
      <w:lvlJc w:val="left"/>
      <w:pPr>
        <w:tabs>
          <w:tab w:val="num" w:pos="3600"/>
        </w:tabs>
        <w:ind w:left="3600" w:hanging="360"/>
      </w:pPr>
      <w:rPr>
        <w:rFonts w:ascii="Courier New" w:hAnsi="Courier New"/>
      </w:rPr>
    </w:lvl>
    <w:lvl w:ilvl="5" w:tplc="45C04F46">
      <w:start w:val="1"/>
      <w:numFmt w:val="bullet"/>
      <w:lvlText w:val=""/>
      <w:lvlJc w:val="left"/>
      <w:pPr>
        <w:tabs>
          <w:tab w:val="num" w:pos="4320"/>
        </w:tabs>
        <w:ind w:left="4320" w:hanging="360"/>
      </w:pPr>
      <w:rPr>
        <w:rFonts w:ascii="Wingdings" w:hAnsi="Wingdings"/>
      </w:rPr>
    </w:lvl>
    <w:lvl w:ilvl="6" w:tplc="ADF896AE">
      <w:start w:val="1"/>
      <w:numFmt w:val="bullet"/>
      <w:lvlText w:val=""/>
      <w:lvlJc w:val="left"/>
      <w:pPr>
        <w:tabs>
          <w:tab w:val="num" w:pos="5040"/>
        </w:tabs>
        <w:ind w:left="5040" w:hanging="360"/>
      </w:pPr>
      <w:rPr>
        <w:rFonts w:ascii="Symbol" w:hAnsi="Symbol"/>
      </w:rPr>
    </w:lvl>
    <w:lvl w:ilvl="7" w:tplc="01847B2A">
      <w:start w:val="1"/>
      <w:numFmt w:val="bullet"/>
      <w:lvlText w:val="o"/>
      <w:lvlJc w:val="left"/>
      <w:pPr>
        <w:tabs>
          <w:tab w:val="num" w:pos="5760"/>
        </w:tabs>
        <w:ind w:left="5760" w:hanging="360"/>
      </w:pPr>
      <w:rPr>
        <w:rFonts w:ascii="Courier New" w:hAnsi="Courier New"/>
      </w:rPr>
    </w:lvl>
    <w:lvl w:ilvl="8" w:tplc="68027C54">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tplc="A45E54DA">
      <w:start w:val="1"/>
      <w:numFmt w:val="bullet"/>
      <w:lvlText w:val=""/>
      <w:lvlJc w:val="left"/>
      <w:pPr>
        <w:ind w:left="720" w:hanging="360"/>
      </w:pPr>
      <w:rPr>
        <w:rFonts w:ascii="Symbol" w:hAnsi="Symbol"/>
      </w:rPr>
    </w:lvl>
    <w:lvl w:ilvl="1" w:tplc="BE124F5A">
      <w:start w:val="1"/>
      <w:numFmt w:val="bullet"/>
      <w:lvlText w:val="o"/>
      <w:lvlJc w:val="left"/>
      <w:pPr>
        <w:tabs>
          <w:tab w:val="num" w:pos="1440"/>
        </w:tabs>
        <w:ind w:left="1440" w:hanging="360"/>
      </w:pPr>
      <w:rPr>
        <w:rFonts w:ascii="Courier New" w:hAnsi="Courier New"/>
      </w:rPr>
    </w:lvl>
    <w:lvl w:ilvl="2" w:tplc="C20A94BE">
      <w:start w:val="1"/>
      <w:numFmt w:val="bullet"/>
      <w:lvlText w:val=""/>
      <w:lvlJc w:val="left"/>
      <w:pPr>
        <w:tabs>
          <w:tab w:val="num" w:pos="2160"/>
        </w:tabs>
        <w:ind w:left="2160" w:hanging="360"/>
      </w:pPr>
      <w:rPr>
        <w:rFonts w:ascii="Wingdings" w:hAnsi="Wingdings"/>
      </w:rPr>
    </w:lvl>
    <w:lvl w:ilvl="3" w:tplc="E7426394">
      <w:start w:val="1"/>
      <w:numFmt w:val="bullet"/>
      <w:lvlText w:val=""/>
      <w:lvlJc w:val="left"/>
      <w:pPr>
        <w:tabs>
          <w:tab w:val="num" w:pos="2880"/>
        </w:tabs>
        <w:ind w:left="2880" w:hanging="360"/>
      </w:pPr>
      <w:rPr>
        <w:rFonts w:ascii="Symbol" w:hAnsi="Symbol"/>
      </w:rPr>
    </w:lvl>
    <w:lvl w:ilvl="4" w:tplc="BFDE3054">
      <w:start w:val="1"/>
      <w:numFmt w:val="bullet"/>
      <w:lvlText w:val="o"/>
      <w:lvlJc w:val="left"/>
      <w:pPr>
        <w:tabs>
          <w:tab w:val="num" w:pos="3600"/>
        </w:tabs>
        <w:ind w:left="3600" w:hanging="360"/>
      </w:pPr>
      <w:rPr>
        <w:rFonts w:ascii="Courier New" w:hAnsi="Courier New"/>
      </w:rPr>
    </w:lvl>
    <w:lvl w:ilvl="5" w:tplc="69B49D9A">
      <w:start w:val="1"/>
      <w:numFmt w:val="bullet"/>
      <w:lvlText w:val=""/>
      <w:lvlJc w:val="left"/>
      <w:pPr>
        <w:tabs>
          <w:tab w:val="num" w:pos="4320"/>
        </w:tabs>
        <w:ind w:left="4320" w:hanging="360"/>
      </w:pPr>
      <w:rPr>
        <w:rFonts w:ascii="Wingdings" w:hAnsi="Wingdings"/>
      </w:rPr>
    </w:lvl>
    <w:lvl w:ilvl="6" w:tplc="C60E8CB2">
      <w:start w:val="1"/>
      <w:numFmt w:val="bullet"/>
      <w:lvlText w:val=""/>
      <w:lvlJc w:val="left"/>
      <w:pPr>
        <w:tabs>
          <w:tab w:val="num" w:pos="5040"/>
        </w:tabs>
        <w:ind w:left="5040" w:hanging="360"/>
      </w:pPr>
      <w:rPr>
        <w:rFonts w:ascii="Symbol" w:hAnsi="Symbol"/>
      </w:rPr>
    </w:lvl>
    <w:lvl w:ilvl="7" w:tplc="2DCAEA6A">
      <w:start w:val="1"/>
      <w:numFmt w:val="bullet"/>
      <w:lvlText w:val="o"/>
      <w:lvlJc w:val="left"/>
      <w:pPr>
        <w:tabs>
          <w:tab w:val="num" w:pos="5760"/>
        </w:tabs>
        <w:ind w:left="5760" w:hanging="360"/>
      </w:pPr>
      <w:rPr>
        <w:rFonts w:ascii="Courier New" w:hAnsi="Courier New"/>
      </w:rPr>
    </w:lvl>
    <w:lvl w:ilvl="8" w:tplc="A0DCA254">
      <w:start w:val="1"/>
      <w:numFmt w:val="bullet"/>
      <w:lvlText w:val=""/>
      <w:lvlJc w:val="left"/>
      <w:pPr>
        <w:tabs>
          <w:tab w:val="num" w:pos="6480"/>
        </w:tabs>
        <w:ind w:left="6480" w:hanging="360"/>
      </w:pPr>
      <w:rPr>
        <w:rFonts w:ascii="Wingdings" w:hAnsi="Wingdings"/>
      </w:rPr>
    </w:lvl>
  </w:abstractNum>
  <w:abstractNum w:abstractNumId="11">
    <w:nsid w:val="02151F83"/>
    <w:multiLevelType w:val="hybridMultilevel"/>
    <w:tmpl w:val="5A443CCE"/>
    <w:lvl w:ilvl="0" w:tplc="04090001">
      <w:start w:val="1"/>
      <w:numFmt w:val="bullet"/>
      <w:lvlText w:val=""/>
      <w:lvlJc w:val="left"/>
      <w:pPr>
        <w:ind w:left="1246" w:hanging="360"/>
      </w:pPr>
      <w:rPr>
        <w:rFonts w:ascii="Symbol" w:hAnsi="Symbol" w:hint="default"/>
      </w:rPr>
    </w:lvl>
    <w:lvl w:ilvl="1" w:tplc="FFFFFFFF">
      <w:start w:val="1"/>
      <w:numFmt w:val="bullet"/>
      <w:lvlText w:val="o"/>
      <w:lvlJc w:val="left"/>
      <w:pPr>
        <w:tabs>
          <w:tab w:val="num" w:pos="1966"/>
        </w:tabs>
        <w:ind w:left="1966" w:hanging="360"/>
      </w:pPr>
      <w:rPr>
        <w:rFonts w:ascii="Courier New" w:hAnsi="Courier New"/>
      </w:rPr>
    </w:lvl>
    <w:lvl w:ilvl="2" w:tplc="FFFFFFFF">
      <w:start w:val="1"/>
      <w:numFmt w:val="bullet"/>
      <w:lvlText w:val=""/>
      <w:lvlJc w:val="left"/>
      <w:pPr>
        <w:tabs>
          <w:tab w:val="num" w:pos="2686"/>
        </w:tabs>
        <w:ind w:left="2686" w:hanging="360"/>
      </w:pPr>
      <w:rPr>
        <w:rFonts w:ascii="Wingdings" w:hAnsi="Wingdings"/>
      </w:rPr>
    </w:lvl>
    <w:lvl w:ilvl="3" w:tplc="FFFFFFFF">
      <w:start w:val="1"/>
      <w:numFmt w:val="bullet"/>
      <w:lvlText w:val=""/>
      <w:lvlJc w:val="left"/>
      <w:pPr>
        <w:tabs>
          <w:tab w:val="num" w:pos="3406"/>
        </w:tabs>
        <w:ind w:left="3406" w:hanging="360"/>
      </w:pPr>
      <w:rPr>
        <w:rFonts w:ascii="Symbol" w:hAnsi="Symbol"/>
      </w:rPr>
    </w:lvl>
    <w:lvl w:ilvl="4" w:tplc="FFFFFFFF">
      <w:start w:val="1"/>
      <w:numFmt w:val="bullet"/>
      <w:lvlText w:val="o"/>
      <w:lvlJc w:val="left"/>
      <w:pPr>
        <w:tabs>
          <w:tab w:val="num" w:pos="4126"/>
        </w:tabs>
        <w:ind w:left="4126" w:hanging="360"/>
      </w:pPr>
      <w:rPr>
        <w:rFonts w:ascii="Courier New" w:hAnsi="Courier New"/>
      </w:rPr>
    </w:lvl>
    <w:lvl w:ilvl="5" w:tplc="FFFFFFFF">
      <w:start w:val="1"/>
      <w:numFmt w:val="bullet"/>
      <w:lvlText w:val=""/>
      <w:lvlJc w:val="left"/>
      <w:pPr>
        <w:tabs>
          <w:tab w:val="num" w:pos="4846"/>
        </w:tabs>
        <w:ind w:left="4846" w:hanging="360"/>
      </w:pPr>
      <w:rPr>
        <w:rFonts w:ascii="Wingdings" w:hAnsi="Wingdings"/>
      </w:rPr>
    </w:lvl>
    <w:lvl w:ilvl="6" w:tplc="FFFFFFFF">
      <w:start w:val="1"/>
      <w:numFmt w:val="bullet"/>
      <w:lvlText w:val=""/>
      <w:lvlJc w:val="left"/>
      <w:pPr>
        <w:tabs>
          <w:tab w:val="num" w:pos="5566"/>
        </w:tabs>
        <w:ind w:left="5566" w:hanging="360"/>
      </w:pPr>
      <w:rPr>
        <w:rFonts w:ascii="Symbol" w:hAnsi="Symbol"/>
      </w:rPr>
    </w:lvl>
    <w:lvl w:ilvl="7" w:tplc="FFFFFFFF">
      <w:start w:val="1"/>
      <w:numFmt w:val="bullet"/>
      <w:lvlText w:val="o"/>
      <w:lvlJc w:val="left"/>
      <w:pPr>
        <w:tabs>
          <w:tab w:val="num" w:pos="6286"/>
        </w:tabs>
        <w:ind w:left="6286" w:hanging="360"/>
      </w:pPr>
      <w:rPr>
        <w:rFonts w:ascii="Courier New" w:hAnsi="Courier New"/>
      </w:rPr>
    </w:lvl>
    <w:lvl w:ilvl="8" w:tplc="FFFFFFFF">
      <w:start w:val="1"/>
      <w:numFmt w:val="bullet"/>
      <w:lvlText w:val=""/>
      <w:lvlJc w:val="left"/>
      <w:pPr>
        <w:tabs>
          <w:tab w:val="num" w:pos="7006"/>
        </w:tabs>
        <w:ind w:left="7006" w:hanging="360"/>
      </w:pPr>
      <w:rPr>
        <w:rFonts w:ascii="Wingdings" w:hAnsi="Wingdings"/>
      </w:rPr>
    </w:lvl>
  </w:abstractNum>
  <w:abstractNum w:abstractNumId="12">
    <w:nsid w:val="030222A2"/>
    <w:multiLevelType w:val="hybridMultilevel"/>
    <w:tmpl w:val="0898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3CE19A2"/>
    <w:multiLevelType w:val="hybridMultilevel"/>
    <w:tmpl w:val="470E4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FB2170C"/>
    <w:multiLevelType w:val="multilevel"/>
    <w:tmpl w:val="C5D4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1C1217"/>
    <w:multiLevelType w:val="multilevel"/>
    <w:tmpl w:val="7DFC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B26B1B"/>
    <w:multiLevelType w:val="hybridMultilevel"/>
    <w:tmpl w:val="8C74B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0DC1D6B"/>
    <w:multiLevelType w:val="hybridMultilevel"/>
    <w:tmpl w:val="8A48783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nsid w:val="38CF16EA"/>
    <w:multiLevelType w:val="multilevel"/>
    <w:tmpl w:val="97A2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C10656"/>
    <w:multiLevelType w:val="hybridMultilevel"/>
    <w:tmpl w:val="84D6A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C35A53"/>
    <w:multiLevelType w:val="hybridMultilevel"/>
    <w:tmpl w:val="C7FC9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4291C34"/>
    <w:multiLevelType w:val="multilevel"/>
    <w:tmpl w:val="689A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C25386"/>
    <w:multiLevelType w:val="multilevel"/>
    <w:tmpl w:val="D8560AC2"/>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58BC7084"/>
    <w:multiLevelType w:val="hybridMultilevel"/>
    <w:tmpl w:val="6BAAD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5A3B6219"/>
    <w:multiLevelType w:val="hybridMultilevel"/>
    <w:tmpl w:val="2548C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E8C328D"/>
    <w:multiLevelType w:val="multilevel"/>
    <w:tmpl w:val="10E2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195397A"/>
    <w:multiLevelType w:val="hybridMultilevel"/>
    <w:tmpl w:val="C6D6A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3832B88"/>
    <w:multiLevelType w:val="hybridMultilevel"/>
    <w:tmpl w:val="7DDE3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5B4592D"/>
    <w:multiLevelType w:val="hybridMultilevel"/>
    <w:tmpl w:val="70C8413C"/>
    <w:lvl w:ilvl="0" w:tplc="0409000F">
      <w:start w:val="1"/>
      <w:numFmt w:val="decimal"/>
      <w:lvlText w:val="%1."/>
      <w:lvlJc w:val="left"/>
      <w:pPr>
        <w:ind w:left="1246" w:hanging="360"/>
      </w:pPr>
    </w:lvl>
    <w:lvl w:ilvl="1" w:tplc="FFFFFFFF">
      <w:start w:val="1"/>
      <w:numFmt w:val="bullet"/>
      <w:lvlText w:val="o"/>
      <w:lvlJc w:val="left"/>
      <w:pPr>
        <w:tabs>
          <w:tab w:val="num" w:pos="1966"/>
        </w:tabs>
        <w:ind w:left="1966" w:hanging="360"/>
      </w:pPr>
      <w:rPr>
        <w:rFonts w:ascii="Courier New" w:hAnsi="Courier New"/>
      </w:rPr>
    </w:lvl>
    <w:lvl w:ilvl="2" w:tplc="FFFFFFFF">
      <w:start w:val="1"/>
      <w:numFmt w:val="bullet"/>
      <w:lvlText w:val=""/>
      <w:lvlJc w:val="left"/>
      <w:pPr>
        <w:tabs>
          <w:tab w:val="num" w:pos="2686"/>
        </w:tabs>
        <w:ind w:left="2686" w:hanging="360"/>
      </w:pPr>
      <w:rPr>
        <w:rFonts w:ascii="Wingdings" w:hAnsi="Wingdings"/>
      </w:rPr>
    </w:lvl>
    <w:lvl w:ilvl="3" w:tplc="FFFFFFFF">
      <w:start w:val="1"/>
      <w:numFmt w:val="bullet"/>
      <w:lvlText w:val=""/>
      <w:lvlJc w:val="left"/>
      <w:pPr>
        <w:tabs>
          <w:tab w:val="num" w:pos="3406"/>
        </w:tabs>
        <w:ind w:left="3406" w:hanging="360"/>
      </w:pPr>
      <w:rPr>
        <w:rFonts w:ascii="Symbol" w:hAnsi="Symbol"/>
      </w:rPr>
    </w:lvl>
    <w:lvl w:ilvl="4" w:tplc="FFFFFFFF">
      <w:start w:val="1"/>
      <w:numFmt w:val="bullet"/>
      <w:lvlText w:val="o"/>
      <w:lvlJc w:val="left"/>
      <w:pPr>
        <w:tabs>
          <w:tab w:val="num" w:pos="4126"/>
        </w:tabs>
        <w:ind w:left="4126" w:hanging="360"/>
      </w:pPr>
      <w:rPr>
        <w:rFonts w:ascii="Courier New" w:hAnsi="Courier New"/>
      </w:rPr>
    </w:lvl>
    <w:lvl w:ilvl="5" w:tplc="FFFFFFFF">
      <w:start w:val="1"/>
      <w:numFmt w:val="bullet"/>
      <w:lvlText w:val=""/>
      <w:lvlJc w:val="left"/>
      <w:pPr>
        <w:tabs>
          <w:tab w:val="num" w:pos="4846"/>
        </w:tabs>
        <w:ind w:left="4846" w:hanging="360"/>
      </w:pPr>
      <w:rPr>
        <w:rFonts w:ascii="Wingdings" w:hAnsi="Wingdings"/>
      </w:rPr>
    </w:lvl>
    <w:lvl w:ilvl="6" w:tplc="FFFFFFFF">
      <w:start w:val="1"/>
      <w:numFmt w:val="bullet"/>
      <w:lvlText w:val=""/>
      <w:lvlJc w:val="left"/>
      <w:pPr>
        <w:tabs>
          <w:tab w:val="num" w:pos="5566"/>
        </w:tabs>
        <w:ind w:left="5566" w:hanging="360"/>
      </w:pPr>
      <w:rPr>
        <w:rFonts w:ascii="Symbol" w:hAnsi="Symbol"/>
      </w:rPr>
    </w:lvl>
    <w:lvl w:ilvl="7" w:tplc="FFFFFFFF">
      <w:start w:val="1"/>
      <w:numFmt w:val="bullet"/>
      <w:lvlText w:val="o"/>
      <w:lvlJc w:val="left"/>
      <w:pPr>
        <w:tabs>
          <w:tab w:val="num" w:pos="6286"/>
        </w:tabs>
        <w:ind w:left="6286" w:hanging="360"/>
      </w:pPr>
      <w:rPr>
        <w:rFonts w:ascii="Courier New" w:hAnsi="Courier New"/>
      </w:rPr>
    </w:lvl>
    <w:lvl w:ilvl="8" w:tplc="FFFFFFFF">
      <w:start w:val="1"/>
      <w:numFmt w:val="bullet"/>
      <w:lvlText w:val=""/>
      <w:lvlJc w:val="left"/>
      <w:pPr>
        <w:tabs>
          <w:tab w:val="num" w:pos="7006"/>
        </w:tabs>
        <w:ind w:left="7006" w:hanging="360"/>
      </w:pPr>
      <w:rPr>
        <w:rFonts w:ascii="Wingdings" w:hAnsi="Wingdings"/>
      </w:rPr>
    </w:lvl>
  </w:abstractNum>
  <w:abstractNum w:abstractNumId="29">
    <w:nsid w:val="77EA2EF8"/>
    <w:multiLevelType w:val="hybridMultilevel"/>
    <w:tmpl w:val="37866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DE345EA"/>
    <w:multiLevelType w:val="hybridMultilevel"/>
    <w:tmpl w:val="486E1D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6"/>
  </w:num>
  <w:num w:numId="13">
    <w:abstractNumId w:val="13"/>
  </w:num>
  <w:num w:numId="14">
    <w:abstractNumId w:val="23"/>
  </w:num>
  <w:num w:numId="15">
    <w:abstractNumId w:val="25"/>
  </w:num>
  <w:num w:numId="16">
    <w:abstractNumId w:val="21"/>
  </w:num>
  <w:num w:numId="17">
    <w:abstractNumId w:val="27"/>
  </w:num>
  <w:num w:numId="18">
    <w:abstractNumId w:val="12"/>
  </w:num>
  <w:num w:numId="19">
    <w:abstractNumId w:val="29"/>
  </w:num>
  <w:num w:numId="20">
    <w:abstractNumId w:val="26"/>
  </w:num>
  <w:num w:numId="21">
    <w:abstractNumId w:val="20"/>
  </w:num>
  <w:num w:numId="22">
    <w:abstractNumId w:val="19"/>
  </w:num>
  <w:num w:numId="23">
    <w:abstractNumId w:val="24"/>
  </w:num>
  <w:num w:numId="24">
    <w:abstractNumId w:val="30"/>
  </w:num>
  <w:num w:numId="25">
    <w:abstractNumId w:val="28"/>
  </w:num>
  <w:num w:numId="26">
    <w:abstractNumId w:val="11"/>
  </w:num>
  <w:num w:numId="27">
    <w:abstractNumId w:val="17"/>
  </w:num>
  <w:num w:numId="28">
    <w:abstractNumId w:val="22"/>
  </w:num>
  <w:num w:numId="29">
    <w:abstractNumId w:val="15"/>
  </w:num>
  <w:num w:numId="30">
    <w:abstractNumId w:val="18"/>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133"/>
    <w:rsid w:val="00001BBB"/>
    <w:rsid w:val="000117B1"/>
    <w:rsid w:val="00012851"/>
    <w:rsid w:val="000131A3"/>
    <w:rsid w:val="00034EDF"/>
    <w:rsid w:val="000524E3"/>
    <w:rsid w:val="00065739"/>
    <w:rsid w:val="000808BA"/>
    <w:rsid w:val="000856A5"/>
    <w:rsid w:val="000A110E"/>
    <w:rsid w:val="000A39F9"/>
    <w:rsid w:val="000C3449"/>
    <w:rsid w:val="000D3D0B"/>
    <w:rsid w:val="000E6917"/>
    <w:rsid w:val="00120A7A"/>
    <w:rsid w:val="00121C74"/>
    <w:rsid w:val="001253DE"/>
    <w:rsid w:val="00125C1A"/>
    <w:rsid w:val="00130B47"/>
    <w:rsid w:val="00152303"/>
    <w:rsid w:val="00154EAC"/>
    <w:rsid w:val="00155B91"/>
    <w:rsid w:val="00175FA6"/>
    <w:rsid w:val="0017607A"/>
    <w:rsid w:val="00182592"/>
    <w:rsid w:val="001A5BD6"/>
    <w:rsid w:val="001B1639"/>
    <w:rsid w:val="001B4566"/>
    <w:rsid w:val="001C3444"/>
    <w:rsid w:val="001E07D8"/>
    <w:rsid w:val="001E69FD"/>
    <w:rsid w:val="001F46DA"/>
    <w:rsid w:val="002132AE"/>
    <w:rsid w:val="00235B08"/>
    <w:rsid w:val="00240AC3"/>
    <w:rsid w:val="00241B1C"/>
    <w:rsid w:val="00296BD4"/>
    <w:rsid w:val="002C613E"/>
    <w:rsid w:val="002C682E"/>
    <w:rsid w:val="002F3B1A"/>
    <w:rsid w:val="0033434C"/>
    <w:rsid w:val="00336705"/>
    <w:rsid w:val="00370F5F"/>
    <w:rsid w:val="00384B28"/>
    <w:rsid w:val="00397DF5"/>
    <w:rsid w:val="003B2F7F"/>
    <w:rsid w:val="003D566F"/>
    <w:rsid w:val="003E6A34"/>
    <w:rsid w:val="004372A0"/>
    <w:rsid w:val="00441E01"/>
    <w:rsid w:val="00447C57"/>
    <w:rsid w:val="00454E33"/>
    <w:rsid w:val="00475CBA"/>
    <w:rsid w:val="00491E45"/>
    <w:rsid w:val="00493B19"/>
    <w:rsid w:val="004D1B52"/>
    <w:rsid w:val="004E0F9B"/>
    <w:rsid w:val="004E7977"/>
    <w:rsid w:val="00521D80"/>
    <w:rsid w:val="00540BD4"/>
    <w:rsid w:val="00556DA9"/>
    <w:rsid w:val="00566AD1"/>
    <w:rsid w:val="00581B37"/>
    <w:rsid w:val="005A5C9E"/>
    <w:rsid w:val="005E7905"/>
    <w:rsid w:val="0060646B"/>
    <w:rsid w:val="006246BF"/>
    <w:rsid w:val="006322A5"/>
    <w:rsid w:val="00642CAA"/>
    <w:rsid w:val="006536F9"/>
    <w:rsid w:val="0066271E"/>
    <w:rsid w:val="006977C4"/>
    <w:rsid w:val="006F5DDA"/>
    <w:rsid w:val="006F71BC"/>
    <w:rsid w:val="007067AD"/>
    <w:rsid w:val="00716A0A"/>
    <w:rsid w:val="0075397C"/>
    <w:rsid w:val="007705E0"/>
    <w:rsid w:val="0077743D"/>
    <w:rsid w:val="007A613C"/>
    <w:rsid w:val="007A77DA"/>
    <w:rsid w:val="007F5ED3"/>
    <w:rsid w:val="00820BA2"/>
    <w:rsid w:val="00824F91"/>
    <w:rsid w:val="00830262"/>
    <w:rsid w:val="00833A5B"/>
    <w:rsid w:val="0084191D"/>
    <w:rsid w:val="00865821"/>
    <w:rsid w:val="008679BE"/>
    <w:rsid w:val="008714C4"/>
    <w:rsid w:val="00883613"/>
    <w:rsid w:val="008B589B"/>
    <w:rsid w:val="008D3A2C"/>
    <w:rsid w:val="008E3A1F"/>
    <w:rsid w:val="008F7D01"/>
    <w:rsid w:val="009164C5"/>
    <w:rsid w:val="0092767D"/>
    <w:rsid w:val="009649B9"/>
    <w:rsid w:val="00974393"/>
    <w:rsid w:val="00981875"/>
    <w:rsid w:val="0098600F"/>
    <w:rsid w:val="00986556"/>
    <w:rsid w:val="00986E5C"/>
    <w:rsid w:val="00993788"/>
    <w:rsid w:val="00997DCC"/>
    <w:rsid w:val="009E4F96"/>
    <w:rsid w:val="009F5AB7"/>
    <w:rsid w:val="00A36A0C"/>
    <w:rsid w:val="00A40390"/>
    <w:rsid w:val="00A74111"/>
    <w:rsid w:val="00A80D2E"/>
    <w:rsid w:val="00A855A1"/>
    <w:rsid w:val="00A91133"/>
    <w:rsid w:val="00AA2FC3"/>
    <w:rsid w:val="00AC5C9D"/>
    <w:rsid w:val="00B05C8B"/>
    <w:rsid w:val="00B124F5"/>
    <w:rsid w:val="00B34060"/>
    <w:rsid w:val="00B7102D"/>
    <w:rsid w:val="00BC3C04"/>
    <w:rsid w:val="00BD5AFE"/>
    <w:rsid w:val="00BF3DD3"/>
    <w:rsid w:val="00C00566"/>
    <w:rsid w:val="00C018C7"/>
    <w:rsid w:val="00C03D35"/>
    <w:rsid w:val="00C05352"/>
    <w:rsid w:val="00C400D9"/>
    <w:rsid w:val="00C433FD"/>
    <w:rsid w:val="00C4633B"/>
    <w:rsid w:val="00C54349"/>
    <w:rsid w:val="00C56588"/>
    <w:rsid w:val="00C61B6B"/>
    <w:rsid w:val="00C6387E"/>
    <w:rsid w:val="00C63FC3"/>
    <w:rsid w:val="00CB0384"/>
    <w:rsid w:val="00CB5F99"/>
    <w:rsid w:val="00CB69A0"/>
    <w:rsid w:val="00CC2036"/>
    <w:rsid w:val="00CC289C"/>
    <w:rsid w:val="00CD1007"/>
    <w:rsid w:val="00D0082C"/>
    <w:rsid w:val="00D32688"/>
    <w:rsid w:val="00D360D5"/>
    <w:rsid w:val="00D4134D"/>
    <w:rsid w:val="00D47FE4"/>
    <w:rsid w:val="00D57951"/>
    <w:rsid w:val="00D60D89"/>
    <w:rsid w:val="00DD2475"/>
    <w:rsid w:val="00DD5CCF"/>
    <w:rsid w:val="00DF015C"/>
    <w:rsid w:val="00DF206B"/>
    <w:rsid w:val="00DF34FC"/>
    <w:rsid w:val="00E15FB1"/>
    <w:rsid w:val="00E2380A"/>
    <w:rsid w:val="00E40584"/>
    <w:rsid w:val="00E433B3"/>
    <w:rsid w:val="00E55BA9"/>
    <w:rsid w:val="00E66179"/>
    <w:rsid w:val="00E81ED6"/>
    <w:rsid w:val="00E909AB"/>
    <w:rsid w:val="00E91B48"/>
    <w:rsid w:val="00E9224D"/>
    <w:rsid w:val="00EC7672"/>
    <w:rsid w:val="00ED68E7"/>
    <w:rsid w:val="00EE09E8"/>
    <w:rsid w:val="00F143DF"/>
    <w:rsid w:val="00F17998"/>
    <w:rsid w:val="00F22AF4"/>
    <w:rsid w:val="00F77001"/>
    <w:rsid w:val="00FA1DA9"/>
    <w:rsid w:val="00FC3E33"/>
    <w:rsid w:val="00FC57B8"/>
    <w:rsid w:val="00FD1280"/>
    <w:rsid w:val="00FD2866"/>
    <w:rsid w:val="00FE5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C7595"/>
  <w15:docId w15:val="{343A12E6-0708-4DC1-9A58-2E00938A6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80" w:lineRule="atLeast"/>
    </w:pPr>
    <w:rPr>
      <w:color w:val="231F20"/>
    </w:rPr>
  </w:style>
  <w:style w:type="paragraph" w:customStyle="1" w:styleId="divdocumentdivnameSec">
    <w:name w:val="div_document_div_nameSec"/>
    <w:basedOn w:val="Normal"/>
    <w:pPr>
      <w:shd w:val="clear" w:color="auto" w:fill="084B81"/>
    </w:pPr>
    <w:rPr>
      <w:color w:val="FFFFFF"/>
      <w:shd w:val="clear" w:color="auto" w:fill="084B81"/>
    </w:rPr>
  </w:style>
  <w:style w:type="character" w:customStyle="1" w:styleId="divPARAGRAPHNAMEdiv">
    <w:name w:val="div_PARAGRAPH_NAME &gt; div"/>
    <w:basedOn w:val="DefaultParagraphFont"/>
    <w:rPr>
      <w:shd w:val="clear" w:color="auto" w:fill="084B81"/>
    </w:rPr>
  </w:style>
  <w:style w:type="paragraph" w:customStyle="1" w:styleId="gap-btn-hidden">
    <w:name w:val="gap-btn-hidden"/>
    <w:basedOn w:val="Normal"/>
    <w:rPr>
      <w:vanish/>
    </w:rPr>
  </w:style>
  <w:style w:type="character" w:customStyle="1" w:styleId="nametablediv">
    <w:name w:val="nametable &gt; div"/>
    <w:basedOn w:val="DefaultParagraphFont"/>
    <w:rPr>
      <w:shd w:val="clear" w:color="auto" w:fill="084B81"/>
    </w:rPr>
  </w:style>
  <w:style w:type="paragraph" w:customStyle="1" w:styleId="div">
    <w:name w:val="div"/>
    <w:basedOn w:val="Normal"/>
  </w:style>
  <w:style w:type="paragraph" w:customStyle="1" w:styleId="nametabledivParagraph">
    <w:name w:val="nametable &gt; div Paragraph"/>
    <w:basedOn w:val="Normal"/>
    <w:pPr>
      <w:shd w:val="clear" w:color="auto" w:fill="084B81"/>
    </w:pPr>
    <w:rPr>
      <w:shd w:val="clear" w:color="auto" w:fill="084B81"/>
    </w:rPr>
  </w:style>
  <w:style w:type="table" w:customStyle="1" w:styleId="nametable">
    <w:name w:val="nametable"/>
    <w:basedOn w:val="TableNormal"/>
    <w:tblPr>
      <w:tblInd w:w="0" w:type="dxa"/>
      <w:tblCellMar>
        <w:top w:w="0" w:type="dxa"/>
        <w:left w:w="108" w:type="dxa"/>
        <w:bottom w:w="0" w:type="dxa"/>
        <w:right w:w="108" w:type="dxa"/>
      </w:tblCellMar>
    </w:tblPr>
  </w:style>
  <w:style w:type="paragraph" w:customStyle="1" w:styleId="divdocumentdivinnername">
    <w:name w:val="div_document_div_innername"/>
    <w:basedOn w:val="Normal"/>
    <w:pPr>
      <w:pBdr>
        <w:bottom w:val="none" w:sz="0" w:space="15" w:color="auto"/>
      </w:pBdr>
    </w:pPr>
  </w:style>
  <w:style w:type="character" w:customStyle="1" w:styleId="span">
    <w:name w:val="span"/>
    <w:basedOn w:val="DefaultParagraphFont"/>
    <w:rPr>
      <w:sz w:val="24"/>
      <w:szCs w:val="24"/>
      <w:bdr w:val="none" w:sz="0" w:space="0" w:color="auto"/>
      <w:vertAlign w:val="baseline"/>
    </w:rPr>
  </w:style>
  <w:style w:type="character" w:customStyle="1" w:styleId="divdocumentdivinnernameCharacter">
    <w:name w:val="div_document_div_innername Character"/>
    <w:basedOn w:val="DefaultParagraphFont"/>
  </w:style>
  <w:style w:type="table" w:customStyle="1" w:styleId="divdocumentdivPARAGRAPHNAME">
    <w:name w:val="div_document_div_PARAGRAPH_NAME"/>
    <w:basedOn w:val="TableNormal"/>
    <w:tblPr>
      <w:tblInd w:w="0" w:type="dxa"/>
      <w:tblCellMar>
        <w:top w:w="0" w:type="dxa"/>
        <w:left w:w="108" w:type="dxa"/>
        <w:bottom w:w="0" w:type="dxa"/>
        <w:right w:w="108" w:type="dxa"/>
      </w:tblCellMar>
    </w:tblPr>
  </w:style>
  <w:style w:type="paragraph" w:customStyle="1" w:styleId="divdocumentdivSECTIONCNTC">
    <w:name w:val="div_document_div_SECTION_CNTC"/>
    <w:basedOn w:val="Normal"/>
    <w:pPr>
      <w:shd w:val="clear" w:color="auto" w:fill="084B81"/>
    </w:pPr>
    <w:rPr>
      <w:color w:val="FFFFFF"/>
      <w:shd w:val="clear" w:color="auto" w:fill="084B81"/>
    </w:rPr>
  </w:style>
  <w:style w:type="character" w:customStyle="1" w:styleId="divPARAGRAPHCNTCdiv">
    <w:name w:val="div_PARAGRAPH_CNTC &gt; div"/>
    <w:basedOn w:val="DefaultParagraphFont"/>
    <w:rPr>
      <w:shd w:val="clear" w:color="auto" w:fill="084B81"/>
    </w:rPr>
  </w:style>
  <w:style w:type="paragraph" w:customStyle="1" w:styleId="divinnercontact">
    <w:name w:val="div_innercontact"/>
    <w:basedOn w:val="div"/>
  </w:style>
  <w:style w:type="character" w:customStyle="1" w:styleId="sprtr">
    <w:name w:val="sprtr"/>
    <w:basedOn w:val="DefaultParagraphFont"/>
  </w:style>
  <w:style w:type="character" w:customStyle="1" w:styleId="divinnercontactCharacter">
    <w:name w:val="div_innercontact Character"/>
    <w:basedOn w:val="divCharacter"/>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table" w:customStyle="1" w:styleId="divdocumentdivPARAGRAPHCNTC">
    <w:name w:val="div_document_div_PARAGRAPH_CNTC"/>
    <w:basedOn w:val="TableNormal"/>
    <w:tblPr>
      <w:tblInd w:w="0" w:type="dxa"/>
      <w:tblCellMar>
        <w:top w:w="0" w:type="dxa"/>
        <w:left w:w="108" w:type="dxa"/>
        <w:bottom w:w="0" w:type="dxa"/>
        <w:right w:w="108" w:type="dxa"/>
      </w:tblCellMar>
    </w:tblPr>
  </w:style>
  <w:style w:type="paragraph" w:customStyle="1" w:styleId="divdocumentsection">
    <w:name w:val="div_document_section"/>
    <w:basedOn w:val="Normal"/>
  </w:style>
  <w:style w:type="character" w:customStyle="1" w:styleId="displaycell">
    <w:name w:val="displaycell"/>
    <w:basedOn w:val="DefaultParagraphFont"/>
  </w:style>
  <w:style w:type="paragraph" w:customStyle="1" w:styleId="topborder">
    <w:name w:val="topborder"/>
    <w:basedOn w:val="Normal"/>
    <w:pPr>
      <w:pBdr>
        <w:top w:val="single" w:sz="8" w:space="0" w:color="E3D7DA"/>
        <w:bottom w:val="none" w:sz="0" w:space="6" w:color="auto"/>
      </w:pBdr>
      <w:spacing w:line="0" w:lineRule="atLeast"/>
    </w:pPr>
    <w:rPr>
      <w:sz w:val="0"/>
      <w:szCs w:val="0"/>
    </w:rPr>
  </w:style>
  <w:style w:type="table" w:customStyle="1" w:styleId="displaytable">
    <w:name w:val="displaytable"/>
    <w:basedOn w:val="TableNormal"/>
    <w:tblPr>
      <w:tblInd w:w="0" w:type="dxa"/>
      <w:tblCellMar>
        <w:top w:w="0" w:type="dxa"/>
        <w:left w:w="108" w:type="dxa"/>
        <w:bottom w:w="0" w:type="dxa"/>
        <w:right w:w="108" w:type="dxa"/>
      </w:tblCellMar>
    </w:tblPr>
  </w:style>
  <w:style w:type="paragraph" w:customStyle="1" w:styleId="divheading">
    <w:name w:val="div_heading"/>
    <w:basedOn w:val="div"/>
    <w:pPr>
      <w:pBdr>
        <w:bottom w:val="none" w:sz="0" w:space="5" w:color="auto"/>
      </w:pBdr>
    </w:pPr>
  </w:style>
  <w:style w:type="paragraph" w:customStyle="1" w:styleId="divdocumentdivsectiontitle">
    <w:name w:val="div_document_div_sectiontitle"/>
    <w:basedOn w:val="Normal"/>
    <w:pPr>
      <w:spacing w:line="280" w:lineRule="atLeast"/>
    </w:pPr>
    <w:rPr>
      <w:color w:val="084B81"/>
      <w:sz w:val="28"/>
      <w:szCs w:val="28"/>
    </w:rPr>
  </w:style>
  <w:style w:type="paragraph" w:customStyle="1" w:styleId="divdocumentdivparagraph">
    <w:name w:val="div_document_div_paragraph"/>
    <w:basedOn w:val="Normal"/>
  </w:style>
  <w:style w:type="paragraph" w:customStyle="1" w:styleId="divdocumentsinglecolumn">
    <w:name w:val="div_document_singlecolumn"/>
    <w:basedOn w:val="Normal"/>
  </w:style>
  <w:style w:type="paragraph" w:customStyle="1" w:styleId="divdocumentulli">
    <w:name w:val="div_document_ul_li"/>
    <w:basedOn w:val="Normal"/>
    <w:pPr>
      <w:pBdr>
        <w:left w:val="none" w:sz="0" w:space="5" w:color="auto"/>
      </w:pBdr>
    </w:pPr>
  </w:style>
  <w:style w:type="table" w:customStyle="1" w:styleId="divdocumenttable">
    <w:name w:val="div_document_table"/>
    <w:basedOn w:val="TableNormal"/>
    <w:tblPr>
      <w:tblInd w:w="0" w:type="dxa"/>
      <w:tblCellMar>
        <w:top w:w="0" w:type="dxa"/>
        <w:left w:w="108" w:type="dxa"/>
        <w:bottom w:w="0" w:type="dxa"/>
        <w:right w:w="108" w:type="dxa"/>
      </w:tblCellMar>
    </w:tblPr>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caps/>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educsprtreducsprtr">
    <w:name w:val="educsprtr + educsprtr"/>
    <w:basedOn w:val="DefaultParagraphFont"/>
    <w:rPr>
      <w:vanish/>
    </w:rPr>
  </w:style>
  <w:style w:type="paragraph" w:styleId="NormalWeb">
    <w:name w:val="Normal (Web)"/>
    <w:basedOn w:val="Normal"/>
    <w:uiPriority w:val="99"/>
    <w:unhideWhenUsed/>
    <w:rsid w:val="00CC289C"/>
    <w:pPr>
      <w:spacing w:before="100" w:beforeAutospacing="1" w:after="100" w:afterAutospacing="1" w:line="240" w:lineRule="auto"/>
    </w:pPr>
  </w:style>
  <w:style w:type="character" w:styleId="Hyperlink">
    <w:name w:val="Hyperlink"/>
    <w:basedOn w:val="DefaultParagraphFont"/>
    <w:uiPriority w:val="99"/>
    <w:unhideWhenUsed/>
    <w:rsid w:val="00E81ED6"/>
    <w:rPr>
      <w:color w:val="0000FF"/>
      <w:u w:val="single"/>
    </w:rPr>
  </w:style>
  <w:style w:type="paragraph" w:styleId="ListParagraph">
    <w:name w:val="List Paragraph"/>
    <w:basedOn w:val="Normal"/>
    <w:uiPriority w:val="34"/>
    <w:qFormat/>
    <w:rsid w:val="00F770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6470111">
      <w:bodyDiv w:val="1"/>
      <w:marLeft w:val="0"/>
      <w:marRight w:val="0"/>
      <w:marTop w:val="0"/>
      <w:marBottom w:val="0"/>
      <w:divBdr>
        <w:top w:val="none" w:sz="0" w:space="0" w:color="auto"/>
        <w:left w:val="none" w:sz="0" w:space="0" w:color="auto"/>
        <w:bottom w:val="none" w:sz="0" w:space="0" w:color="auto"/>
        <w:right w:val="none" w:sz="0" w:space="0" w:color="auto"/>
      </w:divBdr>
    </w:div>
    <w:div w:id="809173530">
      <w:bodyDiv w:val="1"/>
      <w:marLeft w:val="0"/>
      <w:marRight w:val="0"/>
      <w:marTop w:val="0"/>
      <w:marBottom w:val="0"/>
      <w:divBdr>
        <w:top w:val="none" w:sz="0" w:space="0" w:color="auto"/>
        <w:left w:val="none" w:sz="0" w:space="0" w:color="auto"/>
        <w:bottom w:val="none" w:sz="0" w:space="0" w:color="auto"/>
        <w:right w:val="none" w:sz="0" w:space="0" w:color="auto"/>
      </w:divBdr>
    </w:div>
    <w:div w:id="1274089490">
      <w:bodyDiv w:val="1"/>
      <w:marLeft w:val="0"/>
      <w:marRight w:val="0"/>
      <w:marTop w:val="0"/>
      <w:marBottom w:val="0"/>
      <w:divBdr>
        <w:top w:val="none" w:sz="0" w:space="0" w:color="auto"/>
        <w:left w:val="none" w:sz="0" w:space="0" w:color="auto"/>
        <w:bottom w:val="none" w:sz="0" w:space="0" w:color="auto"/>
        <w:right w:val="none" w:sz="0" w:space="0" w:color="auto"/>
      </w:divBdr>
    </w:div>
    <w:div w:id="1305543833">
      <w:bodyDiv w:val="1"/>
      <w:marLeft w:val="0"/>
      <w:marRight w:val="0"/>
      <w:marTop w:val="0"/>
      <w:marBottom w:val="0"/>
      <w:divBdr>
        <w:top w:val="none" w:sz="0" w:space="0" w:color="auto"/>
        <w:left w:val="none" w:sz="0" w:space="0" w:color="auto"/>
        <w:bottom w:val="none" w:sz="0" w:space="0" w:color="auto"/>
        <w:right w:val="none" w:sz="0" w:space="0" w:color="auto"/>
      </w:divBdr>
      <w:divsChild>
        <w:div w:id="1608149771">
          <w:marLeft w:val="0"/>
          <w:marRight w:val="0"/>
          <w:marTop w:val="0"/>
          <w:marBottom w:val="0"/>
          <w:divBdr>
            <w:top w:val="single" w:sz="2" w:space="0" w:color="D9D9E3"/>
            <w:left w:val="single" w:sz="2" w:space="0" w:color="D9D9E3"/>
            <w:bottom w:val="single" w:sz="2" w:space="0" w:color="D9D9E3"/>
            <w:right w:val="single" w:sz="2" w:space="0" w:color="D9D9E3"/>
          </w:divBdr>
          <w:divsChild>
            <w:div w:id="908537508">
              <w:marLeft w:val="0"/>
              <w:marRight w:val="0"/>
              <w:marTop w:val="0"/>
              <w:marBottom w:val="0"/>
              <w:divBdr>
                <w:top w:val="single" w:sz="2" w:space="0" w:color="D9D9E3"/>
                <w:left w:val="single" w:sz="2" w:space="0" w:color="D9D9E3"/>
                <w:bottom w:val="single" w:sz="2" w:space="0" w:color="D9D9E3"/>
                <w:right w:val="single" w:sz="2" w:space="0" w:color="D9D9E3"/>
              </w:divBdr>
              <w:divsChild>
                <w:div w:id="1456824742">
                  <w:marLeft w:val="0"/>
                  <w:marRight w:val="0"/>
                  <w:marTop w:val="0"/>
                  <w:marBottom w:val="0"/>
                  <w:divBdr>
                    <w:top w:val="single" w:sz="2" w:space="0" w:color="D9D9E3"/>
                    <w:left w:val="single" w:sz="2" w:space="0" w:color="D9D9E3"/>
                    <w:bottom w:val="single" w:sz="2" w:space="0" w:color="D9D9E3"/>
                    <w:right w:val="single" w:sz="2" w:space="0" w:color="D9D9E3"/>
                  </w:divBdr>
                  <w:divsChild>
                    <w:div w:id="138378334">
                      <w:marLeft w:val="0"/>
                      <w:marRight w:val="0"/>
                      <w:marTop w:val="0"/>
                      <w:marBottom w:val="0"/>
                      <w:divBdr>
                        <w:top w:val="single" w:sz="2" w:space="0" w:color="D9D9E3"/>
                        <w:left w:val="single" w:sz="2" w:space="0" w:color="D9D9E3"/>
                        <w:bottom w:val="single" w:sz="2" w:space="0" w:color="D9D9E3"/>
                        <w:right w:val="single" w:sz="2" w:space="0" w:color="D9D9E3"/>
                      </w:divBdr>
                      <w:divsChild>
                        <w:div w:id="1263026424">
                          <w:marLeft w:val="0"/>
                          <w:marRight w:val="0"/>
                          <w:marTop w:val="0"/>
                          <w:marBottom w:val="0"/>
                          <w:divBdr>
                            <w:top w:val="single" w:sz="2" w:space="0" w:color="auto"/>
                            <w:left w:val="single" w:sz="2" w:space="0" w:color="auto"/>
                            <w:bottom w:val="single" w:sz="6" w:space="0" w:color="auto"/>
                            <w:right w:val="single" w:sz="2" w:space="0" w:color="auto"/>
                          </w:divBdr>
                          <w:divsChild>
                            <w:div w:id="8781998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93431275">
                                  <w:marLeft w:val="0"/>
                                  <w:marRight w:val="0"/>
                                  <w:marTop w:val="0"/>
                                  <w:marBottom w:val="0"/>
                                  <w:divBdr>
                                    <w:top w:val="single" w:sz="2" w:space="0" w:color="D9D9E3"/>
                                    <w:left w:val="single" w:sz="2" w:space="0" w:color="D9D9E3"/>
                                    <w:bottom w:val="single" w:sz="2" w:space="0" w:color="D9D9E3"/>
                                    <w:right w:val="single" w:sz="2" w:space="0" w:color="D9D9E3"/>
                                  </w:divBdr>
                                  <w:divsChild>
                                    <w:div w:id="813833773">
                                      <w:marLeft w:val="0"/>
                                      <w:marRight w:val="0"/>
                                      <w:marTop w:val="0"/>
                                      <w:marBottom w:val="0"/>
                                      <w:divBdr>
                                        <w:top w:val="single" w:sz="2" w:space="0" w:color="D9D9E3"/>
                                        <w:left w:val="single" w:sz="2" w:space="0" w:color="D9D9E3"/>
                                        <w:bottom w:val="single" w:sz="2" w:space="0" w:color="D9D9E3"/>
                                        <w:right w:val="single" w:sz="2" w:space="0" w:color="D9D9E3"/>
                                      </w:divBdr>
                                      <w:divsChild>
                                        <w:div w:id="311176593">
                                          <w:marLeft w:val="0"/>
                                          <w:marRight w:val="0"/>
                                          <w:marTop w:val="0"/>
                                          <w:marBottom w:val="0"/>
                                          <w:divBdr>
                                            <w:top w:val="single" w:sz="2" w:space="0" w:color="D9D9E3"/>
                                            <w:left w:val="single" w:sz="2" w:space="0" w:color="D9D9E3"/>
                                            <w:bottom w:val="single" w:sz="2" w:space="0" w:color="D9D9E3"/>
                                            <w:right w:val="single" w:sz="2" w:space="0" w:color="D9D9E3"/>
                                          </w:divBdr>
                                          <w:divsChild>
                                            <w:div w:id="1234895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93743348">
          <w:marLeft w:val="0"/>
          <w:marRight w:val="0"/>
          <w:marTop w:val="0"/>
          <w:marBottom w:val="0"/>
          <w:divBdr>
            <w:top w:val="none" w:sz="0" w:space="0" w:color="auto"/>
            <w:left w:val="none" w:sz="0" w:space="0" w:color="auto"/>
            <w:bottom w:val="none" w:sz="0" w:space="0" w:color="auto"/>
            <w:right w:val="none" w:sz="0" w:space="0" w:color="auto"/>
          </w:divBdr>
          <w:divsChild>
            <w:div w:id="324086602">
              <w:marLeft w:val="0"/>
              <w:marRight w:val="0"/>
              <w:marTop w:val="0"/>
              <w:marBottom w:val="0"/>
              <w:divBdr>
                <w:top w:val="single" w:sz="2" w:space="0" w:color="D9D9E3"/>
                <w:left w:val="single" w:sz="2" w:space="0" w:color="D9D9E3"/>
                <w:bottom w:val="single" w:sz="2" w:space="0" w:color="D9D9E3"/>
                <w:right w:val="single" w:sz="2" w:space="0" w:color="D9D9E3"/>
              </w:divBdr>
              <w:divsChild>
                <w:div w:id="1863276968">
                  <w:marLeft w:val="0"/>
                  <w:marRight w:val="0"/>
                  <w:marTop w:val="0"/>
                  <w:marBottom w:val="0"/>
                  <w:divBdr>
                    <w:top w:val="single" w:sz="2" w:space="0" w:color="D9D9E3"/>
                    <w:left w:val="single" w:sz="2" w:space="0" w:color="D9D9E3"/>
                    <w:bottom w:val="single" w:sz="2" w:space="0" w:color="D9D9E3"/>
                    <w:right w:val="single" w:sz="2" w:space="0" w:color="D9D9E3"/>
                  </w:divBdr>
                  <w:divsChild>
                    <w:div w:id="925965787">
                      <w:marLeft w:val="0"/>
                      <w:marRight w:val="0"/>
                      <w:marTop w:val="0"/>
                      <w:marBottom w:val="0"/>
                      <w:divBdr>
                        <w:top w:val="single" w:sz="2" w:space="0" w:color="D9D9E3"/>
                        <w:left w:val="single" w:sz="2" w:space="0" w:color="D9D9E3"/>
                        <w:bottom w:val="single" w:sz="2" w:space="0" w:color="D9D9E3"/>
                        <w:right w:val="single" w:sz="2" w:space="0" w:color="D9D9E3"/>
                      </w:divBdr>
                      <w:divsChild>
                        <w:div w:id="447313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3334835">
      <w:bodyDiv w:val="1"/>
      <w:marLeft w:val="0"/>
      <w:marRight w:val="0"/>
      <w:marTop w:val="0"/>
      <w:marBottom w:val="0"/>
      <w:divBdr>
        <w:top w:val="none" w:sz="0" w:space="0" w:color="auto"/>
        <w:left w:val="none" w:sz="0" w:space="0" w:color="auto"/>
        <w:bottom w:val="none" w:sz="0" w:space="0" w:color="auto"/>
        <w:right w:val="none" w:sz="0" w:space="0" w:color="auto"/>
      </w:divBdr>
    </w:div>
    <w:div w:id="1489007469">
      <w:bodyDiv w:val="1"/>
      <w:marLeft w:val="0"/>
      <w:marRight w:val="0"/>
      <w:marTop w:val="0"/>
      <w:marBottom w:val="0"/>
      <w:divBdr>
        <w:top w:val="none" w:sz="0" w:space="0" w:color="auto"/>
        <w:left w:val="none" w:sz="0" w:space="0" w:color="auto"/>
        <w:bottom w:val="none" w:sz="0" w:space="0" w:color="auto"/>
        <w:right w:val="none" w:sz="0" w:space="0" w:color="auto"/>
      </w:divBdr>
    </w:div>
    <w:div w:id="1491097449">
      <w:bodyDiv w:val="1"/>
      <w:marLeft w:val="0"/>
      <w:marRight w:val="0"/>
      <w:marTop w:val="0"/>
      <w:marBottom w:val="0"/>
      <w:divBdr>
        <w:top w:val="none" w:sz="0" w:space="0" w:color="auto"/>
        <w:left w:val="none" w:sz="0" w:space="0" w:color="auto"/>
        <w:bottom w:val="none" w:sz="0" w:space="0" w:color="auto"/>
        <w:right w:val="none" w:sz="0" w:space="0" w:color="auto"/>
      </w:divBdr>
    </w:div>
    <w:div w:id="1849981840">
      <w:bodyDiv w:val="1"/>
      <w:marLeft w:val="0"/>
      <w:marRight w:val="0"/>
      <w:marTop w:val="0"/>
      <w:marBottom w:val="0"/>
      <w:divBdr>
        <w:top w:val="none" w:sz="0" w:space="0" w:color="auto"/>
        <w:left w:val="none" w:sz="0" w:space="0" w:color="auto"/>
        <w:bottom w:val="none" w:sz="0" w:space="0" w:color="auto"/>
        <w:right w:val="none" w:sz="0" w:space="0" w:color="auto"/>
      </w:divBdr>
    </w:div>
    <w:div w:id="2036035157">
      <w:bodyDiv w:val="1"/>
      <w:marLeft w:val="0"/>
      <w:marRight w:val="0"/>
      <w:marTop w:val="0"/>
      <w:marBottom w:val="0"/>
      <w:divBdr>
        <w:top w:val="none" w:sz="0" w:space="0" w:color="auto"/>
        <w:left w:val="none" w:sz="0" w:space="0" w:color="auto"/>
        <w:bottom w:val="none" w:sz="0" w:space="0" w:color="auto"/>
        <w:right w:val="none" w:sz="0" w:space="0" w:color="auto"/>
      </w:divBdr>
    </w:div>
    <w:div w:id="20911513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3942</Words>
  <Characters>22472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NITHIYA RANI NEETHIALAGAN</vt:lpstr>
    </vt:vector>
  </TitlesOfParts>
  <Company/>
  <LinksUpToDate>false</LinksUpToDate>
  <CharactersWithSpaces>26362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NITHIYA RANI NEETHIALAGAN</dc:title>
  <dc:creator>Nithya Neethialagan</dc:creator>
  <cp:lastModifiedBy>user</cp:lastModifiedBy>
  <cp:revision>6</cp:revision>
  <dcterms:created xsi:type="dcterms:W3CDTF">2025-04-28T18:22:00Z</dcterms:created>
  <dcterms:modified xsi:type="dcterms:W3CDTF">2025-05-23T15:37:00Z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1d0c3658-5011-4a68-b8bb-30d090b203c7</vt:lpwstr>
  </property>
  <property fmtid="{D5CDD505-2E9C-101B-9397-08002B2CF9AE}" pid="3" name="x1ye=0">
    <vt:lpwstr>jJMAAB+LCAAAAAAABAAUmseygkAQRT+IBUhmSc4ZSTtyztmvf7yVWqXCzHTfPqcUZziIxhGIEnCGokicIigEwXCa5mECwzhIvZt6Bvz713/MEFHxYdqyhx8Mu8jFgXPg/VtZJ89/vhEflifJfdcws8tNMb/tLj7Byd9Y7X9HMDGo5Qt48losj17j7g8E+wnfYYXe7D1oad7M9o+tqgHerR6pfI5tqF3/wk0zPmYzquMWNIr9Wo9RkpBj7GUCDpT</vt:lpwstr>
  </property>
  <property fmtid="{D5CDD505-2E9C-101B-9397-08002B2CF9AE}" pid="4" name="x1ye=1">
    <vt:lpwstr>KLv3PoXLnORUgme6gtoYHB0l03si0l7VUhXJAVudosIPnAG8fn8NrgWYOJd6VJn5uEk6fCxwBh55puzM4aXa4wEepYaiupcVcM0Hyn6emuqBXqw6iKpi61gmObP05NKsqZiRxDbAqtpjj+TPGvZ+oRoOLHJpAe2qFOwtPCzcR56sRWmLb7hVc+j6/7OATANuzoA8adRuCkztCQh0U5k/BhDx6HMl8r19aO7xxNes0+Z2Z8xG9/RGWsNdjtAh2LP</vt:lpwstr>
  </property>
  <property fmtid="{D5CDD505-2E9C-101B-9397-08002B2CF9AE}" pid="5" name="x1ye=10">
    <vt:lpwstr>3WLPo55F+ioF94Ugfwe8oHoKDEUUlkg2zMpdcMdw5FDUVSmvLt8bHeWVn6qitX4A9BLjATN+i7wTSeBSUqZlOe/Jw7mZ+qGQ0gsDpi9RgnPL52BVjsoOtP6CutuGr+4ZzHthOBWUJL3LnmaX/ewF1IQtnFvk9wceDLvHzOGRypEJgss03Jr3OjLXPkON0LvU9QXwqVzGZnfQdU4VxGDCYL+BlGK5gGYGLo7X4PqdNGMZcwaAEFRn8JRTcM+rMn1</vt:lpwstr>
  </property>
  <property fmtid="{D5CDD505-2E9C-101B-9397-08002B2CF9AE}" pid="6" name="x1ye=100">
    <vt:lpwstr>p7dk5Hz3PPsZguDowJ3WTfU7Wd9fj27XeVsIrkfMYCFnH2GBiDStCScTKnRfzQ/Q5u3tI6JE0D3EG8eiBOJCtsXjjYUJCQ6rwmtLAd+ygtLCeIekX2EWolPGQ/VuQLOGwRVfHX4RxQ/AJN+YospPG6WFtGX5XdDvsyiV+wNnm+2K8MmDoKVy9h0AFjFCLonQIDSUri/FagW4MeMThcCxTeRmPD+5ouRdqSV/Lhvzne9mIKFbitaoBiqo8crXjJ+</vt:lpwstr>
  </property>
  <property fmtid="{D5CDD505-2E9C-101B-9397-08002B2CF9AE}" pid="7" name="x1ye=101">
    <vt:lpwstr>JmZXh7M4Hvn+7mSvlzsGrWCTtk7QcFKBD8HXcT7Q74rTSimVus4LAkeSsd+M8OPTtPaz/yXRso0UKS/wPnjxU87gw1Lf5ZQ8nV3K0FcqO7CLP4Guv1MqYphPLlb4B9BSDkaI2A0JoY3VJSsqgyvzfpIZclRuJdm0NqGfvG2EHU9YAS/aBaYJIgIZ3nQH4DQonTSx81y5D4wOZcSggevJcC+h4QSHILODJLXhAbfS0V8+d8RhziNN3/laNndZDVd</vt:lpwstr>
  </property>
  <property fmtid="{D5CDD505-2E9C-101B-9397-08002B2CF9AE}" pid="8" name="x1ye=102">
    <vt:lpwstr>yl9zJfWUXXkaoDv6ZFNlKlNoe4dTl8iLE3TxyyiheIqn/1uTaWx+6/DdnW9ixylZYwDRGYWMAeVheGcpIETkvX/1ekd5+hqJ8hWndyp9BKY0yI0erj0sSOqY+jK/z7pw60223/7zqsYHXLvS/mzKz1dfQS0VKmG51xofOF1UO4UNyKifdkdKhR6yrUCSf43IT4oZ5v+ti+Yccwok4sxl8J6gIMgrsmEscZAmhxcQKXrZBChi8RV4Es3ArdlaH0z</vt:lpwstr>
  </property>
  <property fmtid="{D5CDD505-2E9C-101B-9397-08002B2CF9AE}" pid="9" name="x1ye=103">
    <vt:lpwstr>1omvDbBitrz0GT9FOl/v2oRPBm744Z8zTvasMtKb7Bxfj2nbE8iw2y3MCx+aDO27sQCZbkXsJYpv+H3eK80G6ac03yuOoFWECj8o0Jmnr4Ni3Pupt4JbB/JlOvAbsAlqzzBksVgJglbGMt06Gc3sqLGkX/O9HvAAQOSTqOoUQbnpKfQc9ycnHwg6EoKhCN74f+33TtTHq0n53SM5xeEtuR3eI8Nuzp+wZBqpuSAJn04YjJhfcNDbtW++DduGNT3</vt:lpwstr>
  </property>
  <property fmtid="{D5CDD505-2E9C-101B-9397-08002B2CF9AE}" pid="10" name="x1ye=104">
    <vt:lpwstr>rLqw6LZcfsVURJUa3IuRjz6D2rNqmwU4xEv9+SBTUVwSqP30BLpX56iA8J4tvqDViyZernYWmuRS1mDQq6tcN8i9I/zwbpBBbXVx3lMgSVDuMdg1JgE4qK8RKvh08EyV6sNaOwW8i0izNliaA8uCnCmMzQME7UYtCIfkxTX78IoTkKF6uwW6KRUZahQe7ZmWmhr6BBvyKZHu83p8//oRmDRIvPNL6lJ8sHeF2RdjD4CfYRHvA/L/2tsYz3l7YYC</vt:lpwstr>
  </property>
  <property fmtid="{D5CDD505-2E9C-101B-9397-08002B2CF9AE}" pid="11" name="x1ye=105">
    <vt:lpwstr>8k78rP1GK22KtuiErHrQZQncxeZSwaAXjAujgjn/5Ua5nj589ja31SN4bCMjc4hqiSLk6h8CNXBGonRMGiX+TkT9gTtEatMUaFz/upbOtX6bBWj5NAbSGXut8e+qT2z4p+TnUTlFxg0VfAHPjfBX8wqE5Ko5rhAehl8mNW4yBwzl99upHyMfERSeMFToVt4Pvffj3MA6Si4B3EGr480lvZCCTWtnmVWfIXffF6/KS5+ENHNjrw/1+7J90fqWHIk</vt:lpwstr>
  </property>
  <property fmtid="{D5CDD505-2E9C-101B-9397-08002B2CF9AE}" pid="12" name="x1ye=106">
    <vt:lpwstr>GncuvH1hy8bBK+pLNiW5kWUHV15NgHAN3+NVWEQeKB2zsJsdB1iuwv/FRjktznTxNlRk7VTNen8gvsH6mK9VXbynsWzW3aU3roSXA+apTdVqfQTzKQno76BhrLC4N8gdu+zWAYlBaluIgiqejYCis2gLnUoqgoEenr+VcH/hSGU6AICXvNohPIbuefCCAihdHuu/mrhmPql1gcjKZh3aUW+YrcOt15os9tVIRunHEfnnXx/qZd5z2zh/MZKJzx0</vt:lpwstr>
  </property>
  <property fmtid="{D5CDD505-2E9C-101B-9397-08002B2CF9AE}" pid="13" name="x1ye=107">
    <vt:lpwstr>hhrthe2KdnGAO05pOuSF1675yOP2aavY1SooJdiC214zVD+HXi6eOT9kfZywDttF7QzKVAF5xdOUvF98/QCEv39KSUwS2auBlldJZPVj8kUOGp9G6Wj62gGaGmAgyRyqjRWB5DhE4IS0OGJXgbj2+mu/E3iWQt8YgTmb9m4mPfuFtz4jcznNNrbq4ivr1h2/q/7coCx3nTv+SfUqlV/8qOMbKKWl5qxX2LqTqB9Jy8FZZHNGdZvGI2rTsIb/vEj</vt:lpwstr>
  </property>
  <property fmtid="{D5CDD505-2E9C-101B-9397-08002B2CF9AE}" pid="14" name="x1ye=108">
    <vt:lpwstr>3r69+Z22DYymWPgI8vLc+ANvPl/PaXeFVy6skcsxFtpV7CfLkVz8ZaF8TG7DoWVJZW1huow8SMyoCyFpFVnqzBHPr5kTwyUm3AVkRGRjgnGd0AquCrLpNdZnWSNdLL5f2TmpgSnbAIyqE9XYDQRF+RN/MQmywR2J6Jp6X/gjtq+Z3mTmxxWz2B5cVMQzxAoUeKnWkfl2yhTofRJv8Sf3yxFiS7ZpJuckDrg9eldOI7jrZVxgGI30Dz/ABwEkc99</vt:lpwstr>
  </property>
  <property fmtid="{D5CDD505-2E9C-101B-9397-08002B2CF9AE}" pid="15" name="x1ye=109">
    <vt:lpwstr>wuiWbyQ8YmoIV9BLGR7YyJNoWyM5m+VAPqzyCiiELLkwlaUx+8kH17zZ23cd1bKr/ttt5ReSds+QlUWUWqci3kUt44SDGaTwrrv3+KyQgzp/sIac5PvJKeQaBfczoh54q41TS2yGriRbGzqpwB3T+v+RiGVM8HrzoIqyTMleOzlN3Vrv1qBcLclKo1OTlrBxn7CB2zFYZxCMABq30d3CJ0vkS5HR4/hlysmSQDMXyTzaxbJ7cLFRFlQI5WvszJf</vt:lpwstr>
  </property>
  <property fmtid="{D5CDD505-2E9C-101B-9397-08002B2CF9AE}" pid="16" name="x1ye=11">
    <vt:lpwstr>1GzEkbM8Yd5wQ7N/Zl9CxmIGeWSp0z5orK3gfeoEZa5AL4UBjF7P9uHxHI3PaaRjjXXnEo0wOQJZDQ04MguZqvkcw+hRztlzMgCEE8qors1ByIlJRvtJ5xJO5E6hSivxJej6fHvewO8H4o+eW8cGi0WC4mkF+X94LoZUXE8IRITeYq+0D5wKzMgo5her+kSPKO/OYCBKlaIqb3q915D7EL1f7jMbUT5hePYRmq09KRlCcg7onE7Vk5oqpA5HVG5</vt:lpwstr>
  </property>
  <property fmtid="{D5CDD505-2E9C-101B-9397-08002B2CF9AE}" pid="17" name="x1ye=110">
    <vt:lpwstr>PbNY3oUAwe7py8nZmLhYexd87VyffrGjHfnBZFNNSHCOFB/blOUY2LtE7Mpbm8kViL/DPfjUVQxpwYpaGay71MrrOCipxPH+7odP4OTK9RxfCLJA1x9vB8hqREL3/aRNlvVc5lIyof16OSxsAwqWOB9ql1OOaCbMQwbSYlBO78Yu511FhU2zfdyUAKIvFVV/1tciJewpnanl5gZHCZXnLE9zmNRER+Xq44t03Uzxj29YdwKlH8LrQs3TiTKsTpq</vt:lpwstr>
  </property>
  <property fmtid="{D5CDD505-2E9C-101B-9397-08002B2CF9AE}" pid="18" name="x1ye=111">
    <vt:lpwstr>Ry7J7Sp63WHZKwsFpzSEL+Y5mR1gt/3ueoICxJEEVCfadawpiBq9z2203s3mhduAwIfuBhzr7Jtqd+zRL9RSmwnaDFUJGC1GkysMsa3q8q2DX7w+cdPtt9oUF9PIhsZWjaUxUUoUrjTA6ZIldgwyeVc7rALVzbXXU9JrtB+/NAzvePAQnRmpG8p/gitH6YhWuKz6gT8rWjJh7Y0YLB0rBwi4POCGc744J1AGq1ZQqbmDdWdJ8Uwe+dvVx+iVrGc</vt:lpwstr>
  </property>
  <property fmtid="{D5CDD505-2E9C-101B-9397-08002B2CF9AE}" pid="19" name="x1ye=112">
    <vt:lpwstr>BjbM61g7GW3R/ZPWjQ4AEiWcJJ2OHn1utVWgLSdoZHdboxJVv32xZwDJKNWP64nBXAA5m9cgmJnyLr0KqEMqq97LS1WnPsBNZK6x9DEuJlJIpzw+gXVqRDoG63nzj4yGPmn7UNFpcvU9l1CRhmfmozBZ5WaFMBRUfMiYeNuzevKL9SLjB05xExy9zPiTeaFxggibk3P4a61NhyUZT8DDNWMGCjaLvrVEz8vmbNJUxNBFDYM5hQrjF4TCJDx7xBF</vt:lpwstr>
  </property>
  <property fmtid="{D5CDD505-2E9C-101B-9397-08002B2CF9AE}" pid="20" name="x1ye=113">
    <vt:lpwstr>BMIAOnIFaQuTRN+1lf+096s7W/x/EqjTY+ABfiWynu7GAYh9KuAv1e2YTODFJFYvMBgQ2c+IgFFm2rg6FiDziik6Qfno7baCaT6XryM+B+ORSsdxHLR4yQjKLHQypFrpFSnsI5iFoxX3CkFZX5Iz9fGpZRa67LERlHIZ+IW+g0Eu4UAOCnC3szlNyp8H/i188TmLoW+LScYbdsPer8vNgfBjTQ+DEtQdeI9eC+9KqkYHl0u/3Z3iCeLOD8rL1qw</vt:lpwstr>
  </property>
  <property fmtid="{D5CDD505-2E9C-101B-9397-08002B2CF9AE}" pid="21" name="x1ye=114">
    <vt:lpwstr>XNjPM5C/WotcVJS9EP1BMFmwtson34kFQNrHoSlJFYtWGWLBp48u1ogURXOPZo5KVkqN8rqMsqI1Rg+MLZKkoKUqW7I/gSiY8mRTJZ036P/fA7XQEsH+vzsAaoT5yK4gCpXDLrTEqnADrS2flJegiLSKLC2IXPYjBKDlsDMSTGKesP9ZeTflwrQVlzeqcets/Io6fRy/gwjk2Q3nU73yr2p3w4uldv/xF8eHIXwjVIIK95OjPsJE/5vPbA+YdJL</vt:lpwstr>
  </property>
  <property fmtid="{D5CDD505-2E9C-101B-9397-08002B2CF9AE}" pid="22" name="x1ye=115">
    <vt:lpwstr>PB/S8XdNs6ETTEWNjhD+ij8eSH/lpJifiLvbRn3/Ol1f2orfdBztfkDD/C5mE5RN21x1AzRL/Vb/uXE4YcAb8R5kTppH0visAr+ofn8gnss0BicWwA9PSQb5R9/d2ojhSaQ4GbQ3kUSuJjGr+6euRdtBZvp6yym4XMGaOJ3Q9PGZdJAtrTGi9TXfinvTLnlcdG4bFjOfH3rLqj3/flFAADFktf6ye2uCfhBPOUGlP3AiRpZY9IjQlb1rkqGDvjU</vt:lpwstr>
  </property>
  <property fmtid="{D5CDD505-2E9C-101B-9397-08002B2CF9AE}" pid="23" name="x1ye=116">
    <vt:lpwstr>O1EfvtpDNG85qGuoXor19k3yYJP8kwXDcKLaamqztQIfsQz/SLamP0cVPPZ4hyXxnB69Dr9vwmjC5DEpxMTKmv/4HIvUaP+RCvwNkmhc1uKD/pAkVe06Gn8cUqc04DK8mRyJR4sVqA9ldBsJIHhU6HK9Nl0KB40cRs8vwZ1R2WFfQdt+yVF+vbSDxa1QEplHP9+CnOz01h+l1vs1gkGS659604xo26CSIPXSWco8e5jdwmmzGGmFPACBntRssLk</vt:lpwstr>
  </property>
  <property fmtid="{D5CDD505-2E9C-101B-9397-08002B2CF9AE}" pid="24" name="x1ye=117">
    <vt:lpwstr>f58ColBZauddnMzuLmIXGnc6KNC3meR6eKzZb8sZXu4bvZB+7debzVYtTUcouamZ78hYmWb+GXIu4T2Qw5s8V8fqXZt1h8o9DRdiWcPmi4QOKN8R8cQwHTMcSDcc8RiwTDyrZYnK19gOLNWT4U9qCNyzzXYm65Ua4z/AXKXSpAGDZih2+A+jW/PRddf22arkDB0vn7AOdGHg110+I1GSnetOmHtoHSpOqNVYZffr61frbXoIfM/kXh3OdD2rk4J</vt:lpwstr>
  </property>
  <property fmtid="{D5CDD505-2E9C-101B-9397-08002B2CF9AE}" pid="25" name="x1ye=118">
    <vt:lpwstr>EIIKLyJSRtlouP+A6VmGU3MvoW6ZzDNbknvj83SEdTll1jlKLmdEmdHx0TM4FZrD5tDGe6nmz5bEc3KdJjC9RYuXQfoxtk59HYkA0QTl46WbzNjOFiuNoWwgEiX6Tyy6ADxyKQvUI7/EoAPwFak1sWhKYhMcwwB0QsZ43IkB+7Ul69LtoCkk+a/n/L5m9nM/SHweqcRb9zvt98hiW17ifCF5N5PBgYhGwC/VK0ObEeXivo1r8G4+TcIgiMqsEgh</vt:lpwstr>
  </property>
  <property fmtid="{D5CDD505-2E9C-101B-9397-08002B2CF9AE}" pid="26" name="x1ye=119">
    <vt:lpwstr>6eUTZ0tnbCnS6a4Hno0zlXwhebXWWWuR5xsomfovjyMtPC5q486eT4ocS565+UyK+bfs/F3Vr9QD4S3ZQ4j/HAgN2S9BRBVmaMVCpgAa5zE5ISLm5STRPvwrYsOnFM/ES7lt6wrBv/mQSsHIU3fqARZlxRm5gku5clzLJMEGxB79yrB1woHhKTpgvKzJpWiweJ+HWN0nFy85rx/5SNJj6O900GSA5E0xt+mWv72DDWWDbzU28BqsjT6YAWOkwWP</vt:lpwstr>
  </property>
  <property fmtid="{D5CDD505-2E9C-101B-9397-08002B2CF9AE}" pid="27" name="x1ye=12">
    <vt:lpwstr>a2uhy2SczxcZj+KW+fHZfBG/J2hKmMS6rMczeEW4Fv709nHgnYSxiGjEYn5/Jiv3fTi32OY27Z+oT/Fa4DfnaL/wvKnhJM35FE6w2ipbJI7g0nslxWYaw4mgb2u77nUr2k7qyxxjY669pdvUMR45uU81Jj7MHphvnN7o2vYVStpojK7JYS77XClkM+A4okmbXhLyiZMzy+jo/gIjczK0uSPBVLYrydmGpuAsvgtR5YlKRsCh1s+6Nnzp2lorMIA</vt:lpwstr>
  </property>
  <property fmtid="{D5CDD505-2E9C-101B-9397-08002B2CF9AE}" pid="28" name="x1ye=120">
    <vt:lpwstr>4bCMPBq4jkk1r+2ocgVV8g/Y3fSnr6abmGAukMIedovERJ539DRp7kXsWtTKSvbmHIDrG64uzx8/oRNr4HtVvZQC7wwkH4EJIIYmXXv9zjstxz/j3M39oIL5OvemvcQ9d02rX3+TDnzySuM1e2Zr9auSKmB9M64A1FKLJm5WolkCOJOPAhTQ8NPPhQ5ZKqaFO8mcMA1Sunp4DGOCIpZK6fFIctLdrhp5M5CiR+x9OpeWnKOVTyAM7pb36UqRwJv</vt:lpwstr>
  </property>
  <property fmtid="{D5CDD505-2E9C-101B-9397-08002B2CF9AE}" pid="29" name="x1ye=121">
    <vt:lpwstr>TLsWQhrmxpiaOYRk4Xz/9+iDlBZYjRfQU68cn9Ubk+QVdXvTzR5CqjOR85MkrwqjOgMin30bscby+iPozRWVVvMMY2CpmeT5hevyZCO74BoFBmUjVkPPDBd4HE8Cp+8xHin77rLKRr6EC0E9+O60h0RyGFLpWHYI958mvg+OhTDUG0zdRFImqtp9L092k1WKqKD+b2bX1CzDh9UVLmnnmQ8DiC3K4jFarQZiQ/yvQzr1j9sYHUu/cwKx8K+jaiE</vt:lpwstr>
  </property>
  <property fmtid="{D5CDD505-2E9C-101B-9397-08002B2CF9AE}" pid="30" name="x1ye=122">
    <vt:lpwstr>uoqBKOOCm09muB4a8m12ESP09mB7v/bb/NhYKHs89hjeKduqzPyYzqz7Q6UHxHarIT5+s9Lg9SGnUn8SDZu/lMPIUDUJ08j7WULVmWnGSUywyjgSpqydxR1PM7Anf1Z/ro28lTYNShPfCIFJv25Eaucg5lowuC0piOAk4/Rw9iBYEvyhSDcLY2s1FYk7vTn3l1Hy1P5gSAWIuj7inF2HAlltOPNx9Xs3CcfjetKRk6Af5FrQ8tXpNe1RPbJcZ5z</vt:lpwstr>
  </property>
  <property fmtid="{D5CDD505-2E9C-101B-9397-08002B2CF9AE}" pid="31" name="x1ye=123">
    <vt:lpwstr>k/q36J+qFqXJF8kW3qHPg4zu0FPP68Qap9tagzu9WjUu0haaaakBjv+LHI0k7s0vNe2PqvJ2Sfac+ivdfkH/D1FpmCzKKgNmS8FfZrYxk6HG2XTk2hBIQsDbJEuMJ/b/norIqLHzn5mmdWLn3ZooiI77yCrNf8jAXPyjfVi3/cVpD82bEq0dXxhk1s8JeyrivzVY4OkN0RaXmZ4LPomBedl4/KeN4G4JkgRsS96HI84gonvgUvPAmkCXpLV9VGx</vt:lpwstr>
  </property>
  <property fmtid="{D5CDD505-2E9C-101B-9397-08002B2CF9AE}" pid="32" name="x1ye=124">
    <vt:lpwstr>bRabXGtLtY7vfnaziaEZiOEQuYl2j5CvxV/XekFIQgbAOvK/yo8EgIU1GHHnnvzktNeLggwpgvnxvEGVRNPgN8OnjzZ0+eUhZeKyBtyvLsS04/2uyTwvV4LcDu6yeIPMCfZxR+aBVmPmviDMgViv7potd3EN75Q1ucphoNqZCaMrQ8bc/uDvlab9DRuxCHySZbPlp7HXwly/sY9JqFsTXsK4yQdESkIuoJVdW+iujZC6WnOqylkmj/sTfxLbl/R</vt:lpwstr>
  </property>
  <property fmtid="{D5CDD505-2E9C-101B-9397-08002B2CF9AE}" pid="33" name="x1ye=125">
    <vt:lpwstr>+enmIPZATLL1b7b7dE92tJtpo89Lcj1ka/SXltouqfJmyYmYIuEplJC/pTkdh8JT6yuM5EBRfV2IxMxQQzhvutw2gPbR8oq7z8il1zfB+/ffQmIAyT8N0bqHoI8VHZKIYNcfOUy94rnXA8tuhNQtRCWuMXgB2qiNda2QkRndKjrcg4tO461n9zLpxCCo6ZZ581uHL4/vKxeNJe5r8427BlZsGH3I5AQ1mQVrjU3tf12BDA4FFtJaKLxVPOKxjQ6</vt:lpwstr>
  </property>
  <property fmtid="{D5CDD505-2E9C-101B-9397-08002B2CF9AE}" pid="34" name="x1ye=126">
    <vt:lpwstr>hPI6JCus0D1txye8KTfPBwgx9gYWgBgZc6DG5wr1RSyhgPVa3/8JBghp9lN4o87zGx4V4WSH56KrLNiKJ5FKUxa1CWEms4nd8S/nGpR04hXMn28BIMSTUgWME0aFcmhCGFvTo5Nl/Rj12W29xKRBM2wKZvkrscQj7Wp4pVwd1HxTH1cQqcAblXMEGsxvr4I5bn8ycO+Cqs4Rg+m4KLgFByPsdBr6DDl20U8sxl/hb9Z7TFoiBa9GlOW7NfzgTPn</vt:lpwstr>
  </property>
  <property fmtid="{D5CDD505-2E9C-101B-9397-08002B2CF9AE}" pid="35" name="x1ye=127">
    <vt:lpwstr>qfNRspYWMDsrkvpBgURvGEp9Sa3JPhUZHCNwvWR+wnwzBoyrQLO4MpfTI9DonCm4iZDhYRdESaBjhxdfSqGtKgOYRmjhKC+Sa2RBoMnhMkxlbGJrCalYkzqL3MJpt2/mI5hr30CET0F05P8cMlyhRpGZipHTUXXus4vSuX0QfmYyG9GguxPlfKxDoaAeRfgwsNLhkXi/2fA7jn5cb/1GbaQJdZk0q5fFd8gIiVTZolDedVZvhaWNgznc3pGoD5f</vt:lpwstr>
  </property>
  <property fmtid="{D5CDD505-2E9C-101B-9397-08002B2CF9AE}" pid="36" name="x1ye=128">
    <vt:lpwstr>Pip0PcBL8hCrZP4pRWyVSDfdBbXTVCzq45veAAEOqIpr26pUHqPA/CoouCHNZlnYwHvwshUtcookFk6oAlcsZmg9hf2tijTw3tE++Ec3Nys38G9ODU1wbBgRJ4JYWo6HZ2fQg620dTq/3wLTYeDEkZUb7MjPm66dXo9ge6LdKFTegixiXzc9r6yPGdgwjdRFOEW7eupSvHCsLPQQ8j2oxSEJ/Jxd3sbKxRPoOPypBBhUHvhp86CuEhsxQPBXSeL</vt:lpwstr>
  </property>
  <property fmtid="{D5CDD505-2E9C-101B-9397-08002B2CF9AE}" pid="37" name="x1ye=129">
    <vt:lpwstr>m/7KXiaTmKr9tAkloEkpQVTknlcH4ZECKVLoyn3o6OaOzDMgxbfmAtc/Nl25aI9IDVGRAAI/jZkDKhxHqzSW9Ct55FUTdCiIILYE3UM+R6rnpo7BHJQjDcQTx+P7uDTScb6eEtLvB30yrmpLwla4TYV7iDGehnamlP+S9lRjbNYNQMu35uZPXA/mZTfjXjJJkkc/0h5sTWkj79og7qKam1dgTsF4BEujzAqNEdlj6Z6CkQ8rAlY9VdUMuDokvby</vt:lpwstr>
  </property>
  <property fmtid="{D5CDD505-2E9C-101B-9397-08002B2CF9AE}" pid="38" name="x1ye=13">
    <vt:lpwstr>Hkd3LuHcLAvrmOzWWdouvv6gJ6l9HGGC5Z1YpwhSy+wWoMvO89B9qcVfY/AhLvDNEbE8BdB1ZKzIE0QgqmKPb8hrN4Wfil0OpMKuin4OsxPAxeG8q5FagfJ5fyapSn8+NNY+37IaHJdJpZjjDfncZAZAjZJxhblHAOgF23sNrYAAWXyhcXimbgnuhwzL7VxQCvXma4RBNK3heu9pQqdbCB4EmpFM3wXB4BpbH3tDQrtmy+AYbRqg2nvSSJ40Nk2</vt:lpwstr>
  </property>
  <property fmtid="{D5CDD505-2E9C-101B-9397-08002B2CF9AE}" pid="39" name="x1ye=130">
    <vt:lpwstr>iQF9tw4Wq+37Afch+YX2ZoCvecS28H9k/5bup+buCTjO9zW5ZPI9zWjXEPKtC51X7nc1IefEHcFUo++lzMRlr1v0Ple7zMYNWPPTd9MGqCsmVn3xqRgS4ze3Y844t+NOc2mZwwBmtlaO1fGn7UUc4pCRUs7MoBHRgVygRqJ0oPJyedBiKfJbunWTlB+Tiluizx/hZ4C+PfBA8EIWxiY85SDtn9Ag0sgqsLIF4J2so8SViwb7DtDjje3ZSzsB/3A</vt:lpwstr>
  </property>
  <property fmtid="{D5CDD505-2E9C-101B-9397-08002B2CF9AE}" pid="40" name="x1ye=131">
    <vt:lpwstr>MMqP4KPNMU9A28MSmjJH89NTPn0tikA3Wwqaf7D+wnqj9KCoxN377sb+r1PxvcKaDZ3qLRf/x4k6EpM0gKcBK9K52HtPaG2KlGd7PAaQ0EiQ4hiobSDUV1k+DA2JYplmM6u+2pcKD34p+37/ovPig+JV9WWGxoI7DiNBrUiLW+JZ8p50QnjBem5yuy415KrKtUruyNP6UeE+hFACG4IvfIj7VOOtmGSdLkzFDOrpDcCM327sWfZZERI2bEtf+eN</vt:lpwstr>
  </property>
  <property fmtid="{D5CDD505-2E9C-101B-9397-08002B2CF9AE}" pid="41" name="x1ye=132">
    <vt:lpwstr>8ukVjqXqrT+SUwHxNjBDTxQIGzc5ClhmmFTFfKR5k9xD8IZHLGDpKNRNJ8Gp1amRRn5Trxp8SmHKqA6nqrnAaJ1JrmYCt0xSPGr6+NBnkl0yrcONaWXk5iaCSqCaSdg25DA0igdKy4bX5K2vAAi9ridb+uOjCxzga8zdZxBfKaJfw0nshLx5HPgoH0OGkTmQ1Un1CvwU1B8Nm19xONk4MNbjddG22xBrW2xSHcl3/TBzKJf03Ab+mUFojiyAxKO</vt:lpwstr>
  </property>
  <property fmtid="{D5CDD505-2E9C-101B-9397-08002B2CF9AE}" pid="42" name="x1ye=133">
    <vt:lpwstr>ixgd/KdMu0smVMzCxljfJz/EDTKOSRCn5V4ZxBDcTvVhMiaPS0dfMhkM8U6W70LBArYmvLkiZcdiHWZH5epuwid/3ZojzN4zQg6ujKKbsuozQfGUYtAEogpSzz4K1MWhS0tkoCBfL2phzYDLPtuILufHFNo+gUdsSXXzAgQUc4dX7qSbqyj/7r6KzSJYViILoghjg0oM/wGncbYa7SwOr/7wdIHUzz4koihtZOaxcU3K6yemduQRuQimRuCN8U9</vt:lpwstr>
  </property>
  <property fmtid="{D5CDD505-2E9C-101B-9397-08002B2CF9AE}" pid="43" name="x1ye=134">
    <vt:lpwstr>L93T4e4rT9fXig73QfZQRpilw/xcmuMgFzeN9VSdmiuarnsW/lSF9uw73w8Y45C0OiMXmCHhtnpzbFSouoJhvUGMtRFU2jOrNGh99bk0xzwA82hvKdFQjOb2vYvxJtm+VZvjpvaRP2W4WfZc9HL+9GXRnF320jV7g0OVmmQtUmlgIK1nVhYsWgGa1b1j31WaK4i5Ei49E92s+2Ixme5I97KqnCqxPpo/mMoYqNvJFWLKsU1b6tporn882bjCNgv</vt:lpwstr>
  </property>
  <property fmtid="{D5CDD505-2E9C-101B-9397-08002B2CF9AE}" pid="44" name="x1ye=135">
    <vt:lpwstr>AFuxxZvtcrnMax1kTAx7/STT2TBo3yykQV455kqj+h6c58UicQG9a8gmQ6Grz/t17FTfLGDO9AABJ/PyOM4oWXZi0oZZrr72SyNBrQjNyZhB/NKVDFBeNhjZnLSio+i11IiT9Qzg3mHLv6M4HoqwAf4QqBplaSJQMQPyF6ULEwI7OYWWlwV/YFmZb3Ruk5Nctdtvjc8+SvUDKiZPB+vQKIl9Lc9kMvyXJjAqiFWABrz6xmZxxKLONTJFhiBxJTw</vt:lpwstr>
  </property>
  <property fmtid="{D5CDD505-2E9C-101B-9397-08002B2CF9AE}" pid="45" name="x1ye=136">
    <vt:lpwstr>F6RhtIhsHL1wEMGJphRmqI0gTxBF49+usJqnjD6fjC6MP09C4uUWtHpxz0A5iMcC6p/Oqd0co895NXcpalITXJ5w6164EM0yVVA1ZIaUcSswdupgaBGeHsbz8QKWtjhWUlWluH2sHQVTtAV0f6NUyMON25ufedfUReD28xlj6+inZJkzvVN2O2tDfMXs4+5iiA4V316I6Gj27iH/jsUTvZ82Uvhklwp240KFXDbamSudYfKNNvtnevrP0n066sR</vt:lpwstr>
  </property>
  <property fmtid="{D5CDD505-2E9C-101B-9397-08002B2CF9AE}" pid="46" name="x1ye=137">
    <vt:lpwstr>LHOQIca0YnCI/L1L+esTv9y/HnNKZMplK4yVTNiw8p2aa55hGSsZqYQGAfvj9wRLicuNA4dMfo3xTspbhBGyxJyIxlCwfMLelBk8wKtDiTly9NMvOMAeYgHMdDsCf0TOPJpOkJY/qb9Uqpq0e88iGJ+oPzQGBtQVdYtNRtxZph7eEd60BSiU+YfgBlqwjpmtFlRAP1lGLTRJziN+MPvlzw5g57gaSyjWce+nLIxYjzv7VuYWcfzpdquCnAsoXtI</vt:lpwstr>
  </property>
  <property fmtid="{D5CDD505-2E9C-101B-9397-08002B2CF9AE}" pid="47" name="x1ye=138">
    <vt:lpwstr>6IDMigboHc6YIs1ElbGheKAkytEGGRTDrgpIyPszZ9MX8R2QjZSdZrKAePzoBwx0uw/fh4vCqjO24+hsgC3mFMsjyOM4pcbi1ZOd74KCRtTO0AKmgzOqZiTfnOKtpZ8KXLI6VUtxKAnJh/+BQsDlH+qJ1Wfyzte3XW6Mg7alu/Y9btdTr9Co7j03TaW7fw7jG40d2dhZWYYncEewKo8hTylPAAKputyunjl8TsLRVulFsAWZlh5ruBusfqC6E40</vt:lpwstr>
  </property>
  <property fmtid="{D5CDD505-2E9C-101B-9397-08002B2CF9AE}" pid="48" name="x1ye=139">
    <vt:lpwstr>v7wze+pwhU6VAR+ddELHi7PhJ4Zwte3SeinlnsR5JzdzJCEM72SoUg+WJf0xWaSkX/upUX3szdPqLd4H/mtN9WujW72JhKIcyf0I+dDK+zQqfLjvquVHZh0egylYAzCpz98krXYVxpBJIBL9QuJ9gvN4zAccxl5mA5/znuoUOAMItiRFTWgqPtdJ5pItzPcxvGvdRcFnocPr+spM5LB7QC+8rEX96nIoWVGWSI/10W9BJ0JpecqgjvNgiNZNUQi</vt:lpwstr>
  </property>
  <property fmtid="{D5CDD505-2E9C-101B-9397-08002B2CF9AE}" pid="49" name="x1ye=14">
    <vt:lpwstr>oOdOZ8MxHsGJbwRkDT1vmSU5myLL1dMnDbts35P9ZJW3MlillOP6HhKv5PHtlnFnocw8uPKfXi+yYEtmN+2NEN2Z/EFGW1yeMe792PVT2LssTwevd6w1lALCcldl2uumJFASIrzabO8hY62xxaE22HYRVFi+uWXufbd3PWGYBPzwYW0c2hcTugHs5OmY9xbvsCH2OMYHCKKSHIh9Eq6Mp2f9zHrJx5SDPy+N5ee0+DS67IWz3TBciwW89evs1yZ</vt:lpwstr>
  </property>
  <property fmtid="{D5CDD505-2E9C-101B-9397-08002B2CF9AE}" pid="50" name="x1ye=140">
    <vt:lpwstr>2WVE5bIHr8dozldPM+qzGzSbD1V8OB/K4Rv5XKiIjBSl+hI69tOPmqX2pZknd7zTCASitUk8Ti5p8zpLhUu6svMNl1aKoNzRAciLyHQLjhdcMm2tL5qiDeR95LUFldzcHvC9DGRI11vVWQs+qnV9zfvIlba80QBh9Pv4GR7mGnJKxBW03SK7BV3D8kUAzuARkkJwa9Sp0wxo8sZAt98cXhtRNzdb4Tg1yUO6v74iEYl08pDaiGJTc6+ngZsharu</vt:lpwstr>
  </property>
  <property fmtid="{D5CDD505-2E9C-101B-9397-08002B2CF9AE}" pid="51" name="x1ye=141">
    <vt:lpwstr>aEsIjKldNBPeTUTPoQIXoRf6k8+QHSjVKcvSR1/lSK6wVnl+Vi0POV64ZGwcvAFB5wiExlzwhACS58L00VB6qgEKQdYm9lsXOIrjkPPz7ZCYfxWFXxSeD7QcPaJYwegBI7KM+mao3gdSsfUnefgRWyV22vn76iyoskhpsW76Gnvb3eMS0vlic4L5hmAGgEFYQ+9lRDdwsTCEN1fgFWf+dVYxDL6Mve/VAMohKYuUTN+1GgMwvUpZZk6OjVyNEjN</vt:lpwstr>
  </property>
  <property fmtid="{D5CDD505-2E9C-101B-9397-08002B2CF9AE}" pid="52" name="x1ye=142">
    <vt:lpwstr>mb6VmzKRGuUXoNjiBR1Fx0cSXr0jL1EpMfN/9eXpUMhWKEtGR5KXtAohlvihZV3RCSNCwm4RCK0I07EHU/Q9vBT4lIrgi4LEqX4+ZTOxIaGrdVG7iU+DVVmVW4UYFF9PN3Lkte4PWc5tL1hcaTGMhXt2vf2M4FyOolnhYGslJhGDxevkaxqi5BSndVyrTcZqU4WKZ0pv1aFJfHThx4enLqxU0oyyIsdVuS1eTWxZHy6MdkD1LEaUWbQrbwnEiZF</vt:lpwstr>
  </property>
  <property fmtid="{D5CDD505-2E9C-101B-9397-08002B2CF9AE}" pid="53" name="x1ye=143">
    <vt:lpwstr>+hMjxEAdIpcSy/RPN2rpKfAtpzmq8mXwS3EN7Duoft2m89dyYPdPdGK2Nf7gTUY1fH0VouhYXySCbgc3J++KbLbzw8f1whKDrayvJDd8qtnF4Q9YeV4c+DgSp213z2fof2ThGOw32MH0WttgKZ4PGnk/p3StsSdycd4pNPR3BMacAGymF7cbuurMwqNON5zY4Y++85HeZXrFe36Deholfi5prgx0VPOGNgqYljkaGHhDHDKS1sZkXVGz6PPWus1</vt:lpwstr>
  </property>
  <property fmtid="{D5CDD505-2E9C-101B-9397-08002B2CF9AE}" pid="54" name="x1ye=144">
    <vt:lpwstr>4EvOT7OptP3ggE/5/DuPnE7IIU1FcxERZwtqrJOpSzuK0O5XtfrLwEC5O2vZrV/Y//DyW1kDC3IkNOWZi72wSU0H17Pl6qGQUJx0DbGGd3LR3z80v804IUFYuygcf7GcRCFfn+1FJdZW+Q4ed0u+25N1mdjdFlM5AMxXZRH+WwgTM4ULARs88h2ezICBTWIqn/oolzKMEuOXNv7FHQI42ZPGjzJaq6fcQoKs7/RP+F9GpgwjbV0P3liOsc9v2ve</vt:lpwstr>
  </property>
  <property fmtid="{D5CDD505-2E9C-101B-9397-08002B2CF9AE}" pid="55" name="x1ye=145">
    <vt:lpwstr>fl6truPN5agJI4AV+6trSnwARLUiBXogUX8F2uQ07XZqLXD13II8LjWF8SCVWrJrmiWnztLngjX0uPcKQNyYv31wLz/Ga1bwNLzMH93bSDspSx4uwr4rn96Q+os9sbtLSAGOPjxtQXsJ6eBW4WEqfQKARd2UJJIPt6rYtIioMoJrDakdgOdr1FljwsQBNHRej3jR4hrvl9SkjgffJ0LUHou6IKHa/pXZHGzFe8rGNqt3kYWPh7a4VCJzP4kBkBv</vt:lpwstr>
  </property>
  <property fmtid="{D5CDD505-2E9C-101B-9397-08002B2CF9AE}" pid="56" name="x1ye=146">
    <vt:lpwstr>fiBDncp9ES1G31wwWxexFJA3e75iSIAv3bnZ8Nt/aWQqXdY3/xrfumMoM3j1SDat8wCx++iOPdlcn9bkhNcfESBdPBKkZKnM0GOObemGznRmKHINwnf4nl1y7rUoeuQ1ixBDPxSAMNc3FOnjB3yY56C/YNBFzYV/WoJCBnfmF6G1QFld41BBPeMCyKwjwyVCK9vu4rIlVljDWFHbFmDtH2nkyPwVyHvn8dQeUpcBr5KxJ2jzlKJKe/kit8dQP5s</vt:lpwstr>
  </property>
  <property fmtid="{D5CDD505-2E9C-101B-9397-08002B2CF9AE}" pid="57" name="x1ye=147">
    <vt:lpwstr>ppiioaAOye5yUmjQeKZbxIM59pdAXqsvo+3lCTUl2df/Cp6iz5PLv+ujCbxfokLp9MQzvZhrS83oq0fcC7wsAv0Q4bMPd4a+7aCd7WYLnCBt+6dScNo+9VYWoncPXmRo+bbjm9QNLJoG/0JsLmQ5rr9/d7yhWOfKazOGm7ewR2f3fdiTrtaS9XU5aKdRRlCd80vOdvVHgDAOkgFjQ5EJCt3kRalTxZawCYVCch0ZbquM41Fsdmgm/ltVX8zsFx4</vt:lpwstr>
  </property>
  <property fmtid="{D5CDD505-2E9C-101B-9397-08002B2CF9AE}" pid="58" name="x1ye=148">
    <vt:lpwstr>+AC8J9648SE+L8WWLfraY+SRjJAhbbFjit8hy0SkPwtgPxr7QHO8oQnuKr6e8kwfoBuWp05Up9TYJHXPzHrqDWZHwqN+nKjJMN/4NiTYcvs01NNdozKnSdBfUPJmDhdvITV8n/PK7Ss8LuRDCg7pEDZgYeBXa6z5tBarqt5w7W4wGEk82MHuR6RXOsK9MWSJ0ZOwek30Hka843fEAxkq4zzIXOLtHkKnVSvAc/m3N8/yd4+gMkWr+qT2L9qBgMO</vt:lpwstr>
  </property>
  <property fmtid="{D5CDD505-2E9C-101B-9397-08002B2CF9AE}" pid="59" name="x1ye=149">
    <vt:lpwstr>csNt0pvmY5yDIYVcVeOFMvmGIaEdJk6vvL759UfQHgj/REbqc0y1EFjnYmRlmUJQhhAuNSaV4uJ6/bIKICyQkFHQjU37Fy16G6hrdtphHhTyE77G8SSDSfLxr/E/ln9xmvDZwti/tODNLBccE8rDR8gJk8fY8k4Tt3x9FKhA2RJ4tin+/6N9/HY3TWoyTAAA=</vt:lpwstr>
  </property>
  <property fmtid="{D5CDD505-2E9C-101B-9397-08002B2CF9AE}" pid="60" name="x1ye=15">
    <vt:lpwstr>R9dDp0YYbwVBg73zv9zVRfhodK1nyREqk1NCY2P9TzukgUm8Ci/rnYed25XH0QkBeVd7L3RQkzChFk4Rw8NJme0jiKDweYKn4qLe7ZPIo/QgaDBPSBQZapbYasikUYdt8BmQ2HoCSjsjW2/sSnoGl/YVxkbTm+UM0epfqa+LqcICcPgU3JBhZNw7uUOVcB1wevDwGNI4NiUWkcAaAKsafZPZ04tQm1SEsy+RpahwSyDDMDC9dRPIRwGWZKF4HWy</vt:lpwstr>
  </property>
  <property fmtid="{D5CDD505-2E9C-101B-9397-08002B2CF9AE}" pid="61" name="x1ye=16">
    <vt:lpwstr>xZIjekp5HTkh9QOB1N0QyztrMWnKBbx+Vh9So1jPcdUq5y9nuJSKMzLUGNaGP6bghcPSKh8UhChX5qFTWrOGhiJEEzBuNpQVVj/y4977YCcYKb91EMYCC+xEK/5q4chnc+IpRoh9VW1/9q6CQD2G+AAhw7FIOlMrseiFZPx5Wh2UMacEDhmMXqCdRl6XP8MUzlIB6+ytw6GhgFwnk79BpJgpGCHBQICF2/2W83whqe0ONmsXZa/NyUfL/Whwe4C</vt:lpwstr>
  </property>
  <property fmtid="{D5CDD505-2E9C-101B-9397-08002B2CF9AE}" pid="62" name="x1ye=17">
    <vt:lpwstr>+5Yjp8vXqKgBliOhP2cpE99qLGK866M5YXTgDW6VJ3zQ/VWHhXKm//jL22FWL75C0Hv41mU29+BAgtVhLy0y5N5wUwmcr4wqP3FdoyEjgGeeb9t3oeW6LztCTlUJODGFOAWBGvy385kQaR978JW+LgwnNun+6jnSIPjPlIjjXIXRXdln6SsjiuNrNi7DZAUKHA/LgWAZiRebGKt8q5QQzA/szdRMwV2cXi1TDVkQ0ylQaXOo7tkis1xTqrc8B1f</vt:lpwstr>
  </property>
  <property fmtid="{D5CDD505-2E9C-101B-9397-08002B2CF9AE}" pid="63" name="x1ye=18">
    <vt:lpwstr>QEitbEZD1Y2gpSLpg7bMbWzyz6BqL9qXUtUyAZgx7kFF9rQApawo6v6/4QQFt83YrjP29vyjI8RSpfTwZdDZfDA3Gikp6yF/v0Jbw2/rpdOYUU6r4Jhs0vN/WFlxFPJWWIWGXX/VN0hH4ntZ0A8drVImQQIfH9ri7QX8cDCZYlipyDH+87vEtgSYDL+0cfl6kXq9MlyP2XgbUTERTcdU3SrcaJxD+8uNxk2xmperWxNJvfbe4NI4Z6KW0BPox2v</vt:lpwstr>
  </property>
  <property fmtid="{D5CDD505-2E9C-101B-9397-08002B2CF9AE}" pid="64" name="x1ye=19">
    <vt:lpwstr>neMCgD6QB6WocFJ/br8+CsSCMu1iAJBfn6xZFs+aVZ4c2wELqcCsXFR21qR1jTwqDopIL7idyj/LtLTqDxlm29JDLbxJRsFHYvK7Q/kmWq7DC50BUkMySyiL6zqq6PS4I08/fwu6z6bQ898SmtBPpwJq5Cex5yLznejiRYCxOGVjxXT6QivzGtk2ASzFJccD2+v39Cefch9zmFVVX5JB7tnUtEJrISymyLTQsJPnwGrX9mrYwNo8a9+vYxbwE3B</vt:lpwstr>
  </property>
  <property fmtid="{D5CDD505-2E9C-101B-9397-08002B2CF9AE}" pid="65" name="x1ye=2">
    <vt:lpwstr>ns2WkV0m3cPaVj6mgyBpPMWYcTOdVY0yD7Hh4nWXed7PHVeOGqOMz77Wb/m0cd6H/vyj6Vclp+iEt7s//YIRa7Y1lWUKqYfU6tXWr2HcPcCkeZR5K1XiekxAVTOJ75AZlydv0g3O14k2xqOPfAzpl/N3muGf1Q0LjYCq9Bb2OadsA3cUwlWck52+WpkHs98KluAFsi4ujT38SXAr89sEeunkpx/Vz1dCsfyrBIvShHZ2Vg3Wv1B6Qa332XxxhYr</vt:lpwstr>
  </property>
  <property fmtid="{D5CDD505-2E9C-101B-9397-08002B2CF9AE}" pid="66" name="x1ye=20">
    <vt:lpwstr>RO1aDMMyfAbEnQFKxYoeNvQU6iBGKe4aYLYa1piauiaRh1c412A0W7EetaErI5xTazKsTka8Nz0HkGvFbLr7ndEtR5AEGKgJB2KvVm0S44ivOb/fO6Xga/hnDPSMzmmpWqRBJXdZp7rxZFS9cPp2PdK/YbPE0MunkjT95rVl64s+51a12wYJqysre32AaLfMjgTIpSbWn7vV+6+GYkn6VD4GPzz0XsoKHi/uYF5+9/AupVM4Ei55WYyHPO7s0x8</vt:lpwstr>
  </property>
  <property fmtid="{D5CDD505-2E9C-101B-9397-08002B2CF9AE}" pid="67" name="x1ye=21">
    <vt:lpwstr>aMCvTnB9E3yVUK+xs98H+55DOveoh3cU0jaayxH+k+tzUzFIX3c+7mUK1gLB0MDZmxK4r8OHadBttU5ddBjmf2TUE3V2fPl7aBRDTwgX1xiKElf9AS8sVXlIic0K1l/qWtiP2QtRrQMH1MF2f4ajlEjsuPpbfKBPZp5s6Oi3btTIduuQcdL5cGuEzQfGToOm7Wd0tI7pe3yOrAHJQeZiJYjS4hRv3JDwhGePBW2JxEVKJ2m/rjKVlFHMuk93Rm1</vt:lpwstr>
  </property>
  <property fmtid="{D5CDD505-2E9C-101B-9397-08002B2CF9AE}" pid="68" name="x1ye=22">
    <vt:lpwstr>j28ZVcIsSIITaWcgs8m8Nw6xsvJdrzDLqD5oEKaVZUVfBA7W0/GeMOD4TJuC/EkI/h+hGVXtsmgK9Ci9e+U6fmZ9K2ashTSz0dOWDCaBKo9cTFti9MzBCbm9HnyqKmuUJv9pRx0f0N97Xiz0cI0pCUl+VLqu7Il9URCbE+ADBYM2oAih5AbQqoRQvYmrDDqZr7Eiq0xVyngUm7pLyLKU1hHcUEx0TWFrD7tX0TOLzSFfioYyDXmsUSU1GNZWcjH</vt:lpwstr>
  </property>
  <property fmtid="{D5CDD505-2E9C-101B-9397-08002B2CF9AE}" pid="69" name="x1ye=23">
    <vt:lpwstr>8hTUuku2ezDNUv57iV2AfHCO3GmhNnim2VrGUbAFkFyOMt2JjfWs7IAQmQQfx/lF5i7hhxuWXP1LpWMkB13jQAhb3McnFyl5AtQU/y6PnmV0N2SB63RwhNOCgailJzuTf4hBOP+2FULH7w3Z30OLnXYW3bOTlfvbmGmwjc33R9YdYXWzqVUs2NCGMbRjGiMxZ4T2bMtou3GfOQ+jcV5NyXlJwNRd1y0J9ScvSPQyl3kheMmoNHNAFWuuDoMhzuL</vt:lpwstr>
  </property>
  <property fmtid="{D5CDD505-2E9C-101B-9397-08002B2CF9AE}" pid="70" name="x1ye=24">
    <vt:lpwstr>MEAJfhtPxFFe9N0O39ZFPe1depE/RWwFRVVoIv9Ro+cQWwjGJzvRdQtwkJ/WVo1r2dRdfnmuAh7uUtLwYurEJwCsnGyHv5czyeP61/D00fSt+wyKgBpgrTkqmtkiVrVIu6C4qFie5zzzXTmlwTU6/Wrmiirfe9mUWAAz6faJqnL10dodAfXCJfisoAA58Vy+83xIr0xo0dT6nbX7ATJ6IcxwAN9nUIfFbCGVWuTfey4dCsqa8t0quCHZKXipV6y</vt:lpwstr>
  </property>
  <property fmtid="{D5CDD505-2E9C-101B-9397-08002B2CF9AE}" pid="71" name="x1ye=25">
    <vt:lpwstr>T96VE4vWWoam+w+4ciRge/Z3AC7H+hV6DRndQXT8GMx5UfrE/GoBomq6pLyMmugJz2PdaRkbzWDuuTbARbKIcKaSZAxlCnzT/XLmdd3fip7MYrj7YxIOacujTWn2aeT9NKifnVsF6/NdIF458BtNQFW2/1Mws0EyFtv6VlKq6WIq+5Y88MuFUGuHFUdPOb2p84t+taNea9OJ9fpwboNzITiOwG8qIWmt2xtl8nux5iPYNw2ir65YswSk8nn7j22</vt:lpwstr>
  </property>
  <property fmtid="{D5CDD505-2E9C-101B-9397-08002B2CF9AE}" pid="72" name="x1ye=26">
    <vt:lpwstr>0bR6s/AmCWRnEeX2GYGUL6GtpGxAI0zAJCmrbQ31sgVLp6/iFDoP3Gd46N+jen9zb8lko6zjler8AsaQmqWD8ioXen+SGF46WzYAsAsIUQWvbTrbV7iXEVPf2UNr4J53lnAJbekcFaS1l/6/HHNvA3Vp1PQ4pX4+Cm3CestN0V6gjPWWXkjkiDbliYLWuoBMAQNn2GYO35bh34LgM0XZQd9Cy0JBzOirLHXuVltE8yYrE9w2EiQIIZeN1nHkCMp</vt:lpwstr>
  </property>
  <property fmtid="{D5CDD505-2E9C-101B-9397-08002B2CF9AE}" pid="73" name="x1ye=27">
    <vt:lpwstr>0lia/6lM1YwM6GbXxdZJ8UTPcxy2a7QNJTqkyJMvVgqz4snX0IOJRsDUyW65biHzqIuPXr/1TXf19rvc0y5DxAygPAYepU3dtTDAZfvC5UpJDpelaoFhsHRguHqfscm3AbaabFbuJozOEw57zUBWCXW7a92WKC44rlJGFaytkqLOus55k6l3r/DfuDZCl8rpxN7/5R0PYoWgUY0bFcvzwZn0qh03crqDFHHk1JBxLHmMZ3l45HyzDocQHe7oHrl</vt:lpwstr>
  </property>
  <property fmtid="{D5CDD505-2E9C-101B-9397-08002B2CF9AE}" pid="74" name="x1ye=28">
    <vt:lpwstr>TTZIbT96hBPukjAa1ILQh8g+EngWrYPjIpULhZs0n0rILoIIb4PvcU8YXsq8+UEbcgFTh5PxTKVZQJ3ODc0m3f3e55VufUfGIW8PT8U5J5kl0JtgP35l/fJRkb1EFtJfYIt95FBM3CtcDkM6Y1OukYwyP5xEit1jVEre4ujO8fNJHGwZwqizIZhHd6/J389hhLuR0c4m76QFD0ce9RhzOO+aVySTziPgwbUgFZLTJBN2Ecftgye5MLfOctj7Niy</vt:lpwstr>
  </property>
  <property fmtid="{D5CDD505-2E9C-101B-9397-08002B2CF9AE}" pid="75" name="x1ye=29">
    <vt:lpwstr>eO3r1ofK5ZNWvhBtz1mrNwPGJ9oO//KwY7DKBDeZV2BXjcA0T7WMjCHsYk4oEB7F16LoR0cciZFUh08V0zZAxjLVQgIht0oYX3Sr30o4kHKSeXcUuzS9k7oPzuWs46IxRMVyeIgpItbcEzzfltwTpnfZQsliwdtJf6ny3zgZXbJM24VTLwGhZgKin3F1PBUtKXcGUCRRhbhjvjeFOnem2uP1gdR5O1JAZK/V9oacSAC6CFvbOb0i3EBKQz5UQ6D</vt:lpwstr>
  </property>
  <property fmtid="{D5CDD505-2E9C-101B-9397-08002B2CF9AE}" pid="76" name="x1ye=3">
    <vt:lpwstr>54+Tv82rQEry60F/sGHJQLQpUc9ib9FNwbgmQghxz5Ivd216LQ17YQs/qbkRjp1Pae+S3MX44UYmUapYzE4W8dmMbAtsB6qgZc+hHJXLujKyvmN6EQP3OweUjxZRgs9aJb0+SOijWUxcu+2k94HQEXjjsTbw5aCDW2ak++u5z1lk1yvMLnatDwG0/pwKPKPvo3CkVBT1kjULT+UR1KmUOBKY1apzXCBq7bEWCsKAjv8UJucYpOyt27naodyap4/</vt:lpwstr>
  </property>
  <property fmtid="{D5CDD505-2E9C-101B-9397-08002B2CF9AE}" pid="77" name="x1ye=30">
    <vt:lpwstr>w5SglAzsAPxnvfCAfWBQCzso89FR4RSWdZdN5d6dtcNy16vjPpvLwYNTX8KZj1ezsgsRjOK269uHDNvpCax1MqXZHHRjO4Er6wiYxDN150/LvyMqr2LAy4TloV2S2UY36ntNTJb2NyG3W9tA60Kh3R40Imm8IVEJCllbsDUcjFsRxpj7l8FFfFZ2U3HmM02TV6WhE8HUJ+otY7aeW74JOOO6JQfQGgAvKVVdqvCR0gXq1rZb27vsahAIDxDkZOa</vt:lpwstr>
  </property>
  <property fmtid="{D5CDD505-2E9C-101B-9397-08002B2CF9AE}" pid="78" name="x1ye=31">
    <vt:lpwstr>nXSvMCI/TtnxNzK0qJKHUrI594wDRbzcw4ymaACmpLPI3HscFtiFrJcV+aeHrSlxA0kXpxZzGx5eupKhJ5z2D31NuloBkXfztGNcwSNbtsBtqoX1SJIK7saqKfJrZtxk/e23jQjPNo6ldNIdwgdC6TPankPlOgiw68n0nWWB4hPMJ4+TwAt9mHylYUrICQh0/z6E4cDuPGqmbJhphk6YGX8NiCKCMC86CER8t8BkUNhpbsCI2nGYU87poKv1UR7</vt:lpwstr>
  </property>
  <property fmtid="{D5CDD505-2E9C-101B-9397-08002B2CF9AE}" pid="79" name="x1ye=32">
    <vt:lpwstr>maVjW4qGfXFLH0fpqudAyeUQDX6vFOaiGwAiw5zwV5/4Og1ppOFaG/gF1DKM3QTTm1kI97vlUiempHYSCxD5KKtph46/zf278O80PyuZY1G9pbHUI+PiPb9AJ5bF/5acUcLn0UmjaXmsH5pBZwVehiJee++jRuxMv5UgYvNxp6k6XMVw+JHP5U6odz5FuvtOHAPr5tXHLYH47DPzlrgk0vusc08xvsi/o98T56P43k/FEG3dt5JK/MRysXzNMMl</vt:lpwstr>
  </property>
  <property fmtid="{D5CDD505-2E9C-101B-9397-08002B2CF9AE}" pid="80" name="x1ye=33">
    <vt:lpwstr>vZQFKlQ7g0z6kYoF4RgZPZRX8CxMGCeRxgSYKol7thak+F6XA4lTVE2v1vds9DNhz1tUPePOBD9EYR8f4mI/5pWapIQPnuqEyBNA8B6003SZjCpHt0zeK2aK/vbRG6eeAFJLtQlUQXo98exHI+LT1rZh4euRCPnYtVQALk0xnZgPd/D79e9eGU1coaz1Fi3YwmyAOUGuJf3IkFWjt4QRIQ/56q9dTM2XjoCpPAbBHs8P0zhqFKH8+BaUNOPVt0h</vt:lpwstr>
  </property>
  <property fmtid="{D5CDD505-2E9C-101B-9397-08002B2CF9AE}" pid="81" name="x1ye=34">
    <vt:lpwstr>J3MYOXJgbUw6qQxR6VNuVJF1XGcs+mNI7aNkosmPt9cBOQ5bHIQkDpI+pQExw6xdlF2TVHCRsMMegcxhhr4/A2Y1XKmVTCGwgq1scFthGKCG30K5mq3YQiwLxJojF3jsvVyzkVxDC4Gmk6pnq8S58HidqijNdGD5Jgn3SBhoxUv1uA7SiPALRB5CAhESe/6PlY+Ffjh1jgAZIX99pPRSgEEtV7NSxeSeq40L0fNxuNnfIj8rz9uQ9yN1uhwWXyY</vt:lpwstr>
  </property>
  <property fmtid="{D5CDD505-2E9C-101B-9397-08002B2CF9AE}" pid="82" name="x1ye=35">
    <vt:lpwstr>D6t/83ke4GN9fmm44Lye3GxZmghX0V0lYeC5zW7si/mP/izX76hEO2qsR/+eso3Az49LH12Npy27E7k0/RR1XI+vmdlbbZooLb4u3OKSbU7JQLZjujTLKDbLhiAnsbj+IGkXQy//LO4ANw+R8ZoS3onUY8OBq1X9G+llcl/R/LvfArxvCZrWocpCdpIEvCBRfqR0iIdBez5zcPqaRtayeen3ss0jx6DPSt89knvslb+O0LlzKJQFD6X1d7XhLrD</vt:lpwstr>
  </property>
  <property fmtid="{D5CDD505-2E9C-101B-9397-08002B2CF9AE}" pid="83" name="x1ye=36">
    <vt:lpwstr>ExREURgUy8dbjhHRk3OkE36chAAqORG1SRvt4vt51Wg+KaTyru+xEJRgEz6LYbkRV5wECSrZfmUeqg1mBlOxED327YX3XHpPow/VJCrPOmOjBV+BTrqQNrEq/1a7uHfh9BFx1fz/3T6cy/WhIjavGZkHzkbQGLyCsjT4CVfvYy698qYjZnEEjBvdFzWmZBeFhsO2T1aTBNmMq7/GBwuIuFVJg+57MSSHOUdm1i8a0+3sU0BzvOjbUioyYIFITMa</vt:lpwstr>
  </property>
  <property fmtid="{D5CDD505-2E9C-101B-9397-08002B2CF9AE}" pid="84" name="x1ye=37">
    <vt:lpwstr>SJ0uEDj8JbdzF/5+EUsTdlh7BHwT0fr6uOgU2Lizv6FGP1YR+OKcRqAu6fLcaK+mbWoAxGRhR0EGx6lpwcGAYDYRoYfGv+p1SB6rsWLGZh+LrEOsnSgEY+THoaiOTiFQ1OHZVu4+BCCZxrdba5cq4Meq65FVokycEn0Tpg3/PVFndBQV+Jd0S/c4O3jcCqdYB3ai76uH3hmyHFr2+KdEu5zo3fj8jphczfKxFzJKC0D6y26hDrFKXK3G1LjgLJa</vt:lpwstr>
  </property>
  <property fmtid="{D5CDD505-2E9C-101B-9397-08002B2CF9AE}" pid="85" name="x1ye=38">
    <vt:lpwstr>XJ5sjkrwbMVr3ZMeN+uemMcN/ZYhTd6s+jxRdAZqt6lQvIOIPV4Bltg5qMv2LKnkBZGcRrAQmL1XVmN0faqSCiAgrfm0gCKeTtUrrU5anScr6KPD7rsmuPGrI9fFcgfRZMqdG8CqbcDHtuGxbupo86Wq0GvAB6LOVQvdz7GeJIvTAg5H/6oUncWbKan1uVpUSKrvXJQxNVjnYZWn5h3jWxZmeWSCvwuEhxHFpar/tkwlfNL9/aYtLLdWX8lkMry</vt:lpwstr>
  </property>
  <property fmtid="{D5CDD505-2E9C-101B-9397-08002B2CF9AE}" pid="86" name="x1ye=39">
    <vt:lpwstr>DWj1jrYyAGM3s+3QthmQZO8iJ0GoGJpjwbvypigdUrPLFg2RQdg9hfr26VEkLfc/Apx5aewGJJ58zYNTIjiT1bNkmwLF3TJkuIAQerie5uX9efph0LkB0MxJQFHOIQNyIvjrQLLLpcNqxi06LOczTKJnoBgB8qw257XE/FFqC17o77uFrMF7ogOIpq6BfcTk6bBsD0dlG+rRTN4I3rvWdhxzZ9j0QkNevOk+lGSQkqfKlB2H+vvzMuyaR+moZqg</vt:lpwstr>
  </property>
  <property fmtid="{D5CDD505-2E9C-101B-9397-08002B2CF9AE}" pid="87" name="x1ye=4">
    <vt:lpwstr>h01L0jCNVfMWwN0woektrUN6mguGlHHB7mI9SvDFfPjVVPAonNn+FvSrRlbJGaDE5se5cPO3/Obgk33y5FBhoV0aod6lrwOp2THmAdMIJV8WrvE8cOdEmgjcxkfmm/W3ky3emj1XaXxBFn465UyBcXLiHRESeO9BJ3QTqsBzpN7U5WO+qgSEfciyJ50hTLIpsJZV5DN7Xn/sQU9w2DV1P4ublNM6vvPaqrr8ghQJytbN9ZB0SVo9ekMUUPAsDZH</vt:lpwstr>
  </property>
  <property fmtid="{D5CDD505-2E9C-101B-9397-08002B2CF9AE}" pid="88" name="x1ye=40">
    <vt:lpwstr>OeXlYONc+9NQfHnRn7nlmohskyhdXi75rCEgRhfN7S0ZKVO1UzdBVX1OocmK6ojJQAUvT5Up6cuhXgUSOGrb7x5dQ+GjClqUvoptuGB7XOkaaHm+Fmti1g0LGV+0axZrENuo+MhTsN1Gx1JoF9nOQMDtOUvBO4uBi40b+1nr2tBv7MSQ4I5kuPH7r5JeX66gh/Npz03DDw+wYQlQiKqRfqClVn2CvJmsNLiZ38JuN4Scl3yyeNhY5LzWApYCXR+</vt:lpwstr>
  </property>
  <property fmtid="{D5CDD505-2E9C-101B-9397-08002B2CF9AE}" pid="89" name="x1ye=41">
    <vt:lpwstr>fvmL7S5eVBWIGl9Q6PIfiHKYGrCieKWkr148KFlDT7NTF7Gn9VYE1gLRry6VF48557CADo3+bfZfQengs1fFFmS5eIXPM6HPDDJnL3+N7+GjIBw9zEl1d3SVL3psh6c5aFHwxHrAkc72D9oDZ07lLxQKzeK2dpasvWBRuvsipm2At0258cB6tyatI5kfDfb+57H4B+hlXFAgV/YmHJYH2WTDcRYhj1V7i0GwuvrAC2+1C91EjoHXZn/HaBvyZfs</vt:lpwstr>
  </property>
  <property fmtid="{D5CDD505-2E9C-101B-9397-08002B2CF9AE}" pid="90" name="x1ye=42">
    <vt:lpwstr>d1SLklrkKnbwKbOC8zKs3a5ZTsnsq8Y6nhGeO7IEa/gPMZyaHN0CkbhQE9q9qlPvqosKSax1H3sR+ocKVVzU+1P5DSLv2bvtvG2alo294IEVWw9kUrUDduMwc9Dldm/1XHl4V9Z3Hi5tN9QD5vCZSdVMLqhQ9FLsKsj0V1xKOw7NoMM98LrdF4033u8Do8OaDUKPsdijTRW1SYoBUcN7w5frDV6xNd8byTyHT5JSpL+8X2UtBpTZSQAmuM4g9aA</vt:lpwstr>
  </property>
  <property fmtid="{D5CDD505-2E9C-101B-9397-08002B2CF9AE}" pid="91" name="x1ye=43">
    <vt:lpwstr>oIvfH/lHtoLxkJlHh8JhfV8jZ9OGpcj6xeR15Z8UbOedjX3PTz8ZD96a79Mu69tLvLprXm0lZ7C58dMiYR+WXu6UkEr6uQltYA+W8RWXCVtpUVbjKB9x84mZ2GDFve0TcyZqjG0iekA/b72Zw0sj0jBiDPTT0k6ezyeXZ601rLANn4DULlFTuyJKUYhvReP3ytQBREAVLSoIR+CnWkmLoAqtBIZeCxjtbiJCHBBaHNxsCOakaTUtDjPJk+mE+Fn</vt:lpwstr>
  </property>
  <property fmtid="{D5CDD505-2E9C-101B-9397-08002B2CF9AE}" pid="92" name="x1ye=44">
    <vt:lpwstr>04oboxMks+pxtjxvNXy+tOMFDABt7NcYREyEbDhyoe6qrXNJEfdeKJ0VhfqpfgoA4YiuaQf6kiPxCyn1AKYF1cIoT5vIzCOLHE8gGvG6vUWde7o6ijLYQ7cnbyujt/a7+utA7BkJY9iAb/dLiOvjxvHXVs7Ts+PnkFHCoBifrez5pRFc1MLtE3So5574lPtbAGo9+i3nHym84DDDK6OdaIu3X6Qb2vaKMA4Xs2s5ChZPkBs/uQ0b0XG5kkENjho</vt:lpwstr>
  </property>
  <property fmtid="{D5CDD505-2E9C-101B-9397-08002B2CF9AE}" pid="93" name="x1ye=45">
    <vt:lpwstr>aCUjnxw/vFOIAlBjXV+DjFD5uVgczXaAcQejrEOXY1OsXNIZvfl36yqgjONCCEj3K6nzJnp2ttvMIwC5nUd1fQrHMc3X12lUKpyXyGgMn7geerHa2DukSrJKr57jSoPSzh3nTUO4YA29+I6yCfZBzDDv+geAJOVGqT6ah+Uv+yRR31znaC+A6Liy6xYD28eucPdY2wcs4Ukjn8xR+8gCoLxudGHDbm3sJBsjCYn7h3sgo25gVfONpLYuXpgrV7h</vt:lpwstr>
  </property>
  <property fmtid="{D5CDD505-2E9C-101B-9397-08002B2CF9AE}" pid="94" name="x1ye=46">
    <vt:lpwstr>hHTk8Hz6bja3DhKvQEm1RrtBCkcdk/eFIymAfJoDZjkr0fSXtZ1aU7NKIEtL5YLyT9NITfvcSJpjCV0ADrjVDyWeWpnDAaDshATqsbfh1dmwoaP/RS+cc4S10z/Daok6WRWQbx/JqANZ4fei1gW/lWS5ZROLGwBCN++6xL3HPXGpQ0BOaqisHFHuZKyX75PHwCEobJdgHY/zyo41eIWluTzWGwfhtuYdJTrCyYa689OAx0LiWYYi9njhtQL80wW</vt:lpwstr>
  </property>
  <property fmtid="{D5CDD505-2E9C-101B-9397-08002B2CF9AE}" pid="95" name="x1ye=47">
    <vt:lpwstr>IhRnn0Dm5bdk4/lEDx4B9EW8RE+DLQQw1fK07yL+dyAM2Ek5mntAE8zh25FPwAY/lNb7DSsqb6VQpUZQhLH4LKiR8zX3Aio1cWCW+rp6oRaoVoI2Z436Ft+6401VRN27LyOO2TpN4bNlWAFZSyRV7D1UDFJkpqyTlGr1X10PlPfHFeUOSAEfHgI0t0vVL5UBgD9Go92J76HOli7Emd481hZj9RBc3AHAL9lPO6R772T0yoMa8baYu8fxm/xBKCQ</vt:lpwstr>
  </property>
  <property fmtid="{D5CDD505-2E9C-101B-9397-08002B2CF9AE}" pid="96" name="x1ye=48">
    <vt:lpwstr>Bj/4oK33hBIyW/VY3A4UqoiY5Edpa0LkjW3DpmmOkGeW8nSzxuIgv5jYN1JPRlIpl1z5kkYynkPYrbILtJ3pqdp2LOz2LMMRFJWdP1+FtsM18NkSMt3fvAGCceMmR5FUWJGtY6g9/UaCPlzFs63EK+nznnkANbKFk2ymQhKQLG74lcwEa6PKTYyR+jq7XRlA6AMbQX+4EAoGMrLa4jdxJ4Znva6+hP0zAGbizW0j3Ue06Nt7sAb/lLa90nclSpB</vt:lpwstr>
  </property>
  <property fmtid="{D5CDD505-2E9C-101B-9397-08002B2CF9AE}" pid="97" name="x1ye=49">
    <vt:lpwstr>NJNFvFSdmBa8CaDQGIUPI/QpgCYf3W3JOQVn4OYsUNwEwkmvl3tpJd/K9zD4x3jvbUVXF467gw8ynzZwd4uLzjtraON/Q1ak/TVShu5qKcwBJK2oYNSL3jVe/Ks0uuZ+w4RHBi+Ix/a+VDYK065bDUWK+t1+6uFWIEs1MD0rSepdc3ZPg0z6hmPwTUPe0bz/FRlPmZ5FYcuy9uJwb5niuXEfWtzg+QXYCII3vTbDoPHZzzUld/bnQjayr91vsX7</vt:lpwstr>
  </property>
  <property fmtid="{D5CDD505-2E9C-101B-9397-08002B2CF9AE}" pid="98" name="x1ye=5">
    <vt:lpwstr>WpkJf0Cv0HKJY+TxrdbOR4YvEYT92FVL6wOODt+N87hQWV9QHmkaBFOa0GQhDjv0aKozwQX4toj0ma5D6IF3LaWW8R1/2NwHqGzVdRBQFN3JjHDBshxXuseyjFpVkhVzcAmL52N0UOBSP8oYJdWGJ85zE41CDH6SnBNnFbivWx4EsxlSKNzuUZpUhdS1PgX0L1QeipffSVm4SYsAtDmN/QcXhMyBG+Kp1OAS/VUBBTPUlCEacCkTah+0XOhc1Ei</vt:lpwstr>
  </property>
  <property fmtid="{D5CDD505-2E9C-101B-9397-08002B2CF9AE}" pid="99" name="x1ye=50">
    <vt:lpwstr>M1zXB2xt/FUHmDBoGOF85VE/RPnQD28/EzDiYg7Tt1NKlUEs1UK15hNijecXjzBA12fDpuic7s+qeIwH3rPdwkyHvOzR/Y1ZiOWZhDGYHJ2LqaSuXXRZasqCohveuI/f5WbjZ0q6Ubd9iV5J1m32KHLvA7EU3draalkoi93av+6X1+js/E7Siy+BgJSznn10PUnu+1rK8vhB3MENZtH84+AAHKTyV3JK0zE2I12c5Kefrx64U+itcLKnUrDXFn5</vt:lpwstr>
  </property>
  <property fmtid="{D5CDD505-2E9C-101B-9397-08002B2CF9AE}" pid="100" name="x1ye=51">
    <vt:lpwstr>eTtnTz1uGz6lA1BAv3XS2VTozMVVXZeVBP2WdwXbtg+Do3YGT+hmpz8Huc/nSQMnUmDY9NoECfLPtpiyvDCPo6uTK6fFiqMAS/UulYZzg3Ye/UKmIy7D9HFJSV1Uyf5QMd3BuybdhksRpKQRnlp9nbKRTBVyodrnJy6Y6m+2hiG7wwYVTXCX55UwsN5zLxqZ8QtAdQG0MLk3/ubqfAK5lsIES9U2p3YoRMTbWDQ6uMpsKEZccZ9/RSRWAn+fXCd</vt:lpwstr>
  </property>
  <property fmtid="{D5CDD505-2E9C-101B-9397-08002B2CF9AE}" pid="101" name="x1ye=52">
    <vt:lpwstr>1sWIbUhiBKJArRRou4dF6+MP62Leb6tcx4pEDUn3UB0RjjJQucA4tiCR6C7sSGRmWOuz05OkYpyaTOBjlaPJr8+ltC6zisrDzXXT56bCpPpcCuZCM35rm3GwL55BncUXJ0ISsbNJCXeCfaYEOOFGjO99389OykZELXSbOE/IU3svpYGhFC1RslN/l8+SWQBu7CX+4QqrsFOb5WteqirjAp8WC9MfgjHz90dgsOOuzTxcGhkxHjQ2fo5OZ0T6eCY</vt:lpwstr>
  </property>
  <property fmtid="{D5CDD505-2E9C-101B-9397-08002B2CF9AE}" pid="102" name="x1ye=53">
    <vt:lpwstr>lYFPIpBFxdwCY2Rdk7xMCWUF+tnqaS34rmuarTaLVmx80jUHeT9TURyrP3CPbuzSf3NNXrMBXA9HzO7nETo84krUsGXi7SrgJVg+37Bv1s5bdLDTcuXhUxV3DHblRNmthSApzVnoH+4D9+bVOlboxnEu/oJlGOVezjiWRQ4FUjmo+PK17JRtOGiYOaotqiwVli7jeR0MkNLV2lQFJAi+9aArkBMjpkN/1PhhMXyqU5krjH4EBwxjU7HKpf55a0Q</vt:lpwstr>
  </property>
  <property fmtid="{D5CDD505-2E9C-101B-9397-08002B2CF9AE}" pid="103" name="x1ye=54">
    <vt:lpwstr>7qWQnEN15Kc1jzdHxELZ9+ImsjbeJ9oz6Bj0KEuEU6NBdVqXOcJdNNjqlscw6VixyYErPHt77Pp/ZEs10XrV5n+0tyjEkUdDTss7gE7BLuPNoYmulrn6A2YzNWBghnoWFP/IXv9zJi4qTDJh9fBGMgcFc+bwQ8Fio5rq2ZIQ4VI09qD9YPYp0dBdCztR89wxaLl7re/gCA7D5HtgtO9+PWE7K29RCIiFPTPYCBn490qz+TTeuNls7F65f0v6c6r</vt:lpwstr>
  </property>
  <property fmtid="{D5CDD505-2E9C-101B-9397-08002B2CF9AE}" pid="104" name="x1ye=55">
    <vt:lpwstr>djxGyu27IpXyLSBvCHQa8M+1U9f20QvRJzrKVIqlmtb5isv3zYe938QJYPXoZ498eRUa9xSFRXGJHnqlwdc/vKbRr5qkVzl1KJDxYE5W04hyJFHhApRAG5+AWQB2rmO07azFQsG2kFiAOZsyEnzqMmXMifnZxpfiNbsWVfDW7ziQZ1gHIo92rPpQ+4b7/7WuoCbzpj5Gx5JCH200o1K49AUCc7uiG1r6+Una3jvYlt/OBUloJbwBR4DBuFVwoP9</vt:lpwstr>
  </property>
  <property fmtid="{D5CDD505-2E9C-101B-9397-08002B2CF9AE}" pid="105" name="x1ye=56">
    <vt:lpwstr>/fxcoTOatqL/C89te8KUrxK2lsHgZnXv3Ed9cx6Lt8ts8zwiwIg94wjP4wxntex5lrq7raCXIr/FyaM5fWzlwPBP+qXr1ZfjAEt3tA3hhZtF1MJwseC3M2CJshlZuVw5NVp88Cs8jWLx+68YWPdYNnRbh+JHY6VmPOxnO7WmtnsHrNa3vMfhu1QIU2IlIbMC1IsJcjyD8upVDKUKdNaC56VIAsIJHUJaaK9CGzPN7lDNHm689jpPZ442wGBjpLh</vt:lpwstr>
  </property>
  <property fmtid="{D5CDD505-2E9C-101B-9397-08002B2CF9AE}" pid="106" name="x1ye=57">
    <vt:lpwstr>e5jcmDrMOTaG7Kpqz81xXlX6jUagKPCqrai3csyvLb7p5P6ww2yZcnjgyEMwP6lVi2QDpncFW5PWLIuVwbxRw8HzV+B3K4+nz1q8U5pmu7Q6jpIZQTSIRwK21kaY2F1hbnyhvFdkXxdXP47SU/9vF9ePlprs+51PmrbbShsSllaGjRyO1+Mq0XsQ4Ee7+WlFIicVEZBpBvcTy4kAPbHQXkkEelbD+lO5+Bak+pzm2E64snywrp6ibtLQ1a71TaN</vt:lpwstr>
  </property>
  <property fmtid="{D5CDD505-2E9C-101B-9397-08002B2CF9AE}" pid="107" name="x1ye=58">
    <vt:lpwstr>N7b7yjYiIdcHyTVcEiGl0lGpv7gUrBeMksk1dDscYvp2E++7NXEThnXkkXAj9VejPvzg6/zUku9gbkePfZOnB4r0uO8/7VVwJh0DatqLDWz77f3cGrD3wK/cjowrso0XLXwSoD79JDuSVnR40v5hs9CKw3jQB3hkIQaLTBy0B8OCmmwcvs4AUt8OZgzNYdlDPlKi8FKYh0pxPxcygAkDsspC0hwc49IGAZ8poIM71dnIvakUjc3pjAw9gB8zZGD</vt:lpwstr>
  </property>
  <property fmtid="{D5CDD505-2E9C-101B-9397-08002B2CF9AE}" pid="108" name="x1ye=59">
    <vt:lpwstr>017mTWGMwv9Qfguo8hm15RbphqfV/pXpMfuGTjxlpZVkhpFRj760rKJ2aqf8Xi7mXSECJST63fMXb6glWeMd+q8uDvrzeUxUaneruXo2oXhXmLLb306LjitetF0Utjq1pKjC4KFnTUV+YFoxknBvw3UYBAPX1IQLAJYzXgSf14//75eFVTz7yMvuxIuBMN/xExU0GnXu0LVu7LT/A9Ayf0YSJ2Pb7JuyiWWnaGjP6+3d68q5ezbwNFMTx5Yp0Ei</vt:lpwstr>
  </property>
  <property fmtid="{D5CDD505-2E9C-101B-9397-08002B2CF9AE}" pid="109" name="x1ye=6">
    <vt:lpwstr>XpRxfgZGrHhzHYf8Z5h+mJyXykAaflO6YnfiZc/NiIVF/bXnq8RD3NCA2/RamnOLAaAclMkwAjQrjgZm8CVZoB6LTJzCzzkeHPw5i135MYwBJsc9InahQjgbLyZ2uVZnAOv+KpFoQAhpbQ1xQZhFQUgtkybCVegWxOEV1GqQQysGFhIg9TJsAyQIz/afDnq5XhdgfeFj6XbddSXv5Qoga7GgVp0asOA66rivDc7uo17MyRk8YQqDDK83njVfjIg</vt:lpwstr>
  </property>
  <property fmtid="{D5CDD505-2E9C-101B-9397-08002B2CF9AE}" pid="110" name="x1ye=60">
    <vt:lpwstr>55w7SOps92/E9j72cM7P144Y2pjJ/Ka48ExmuFHkYAT54iPL2EpeKDYk7PcfmT474hGnnaIm61uuxgdyreY0nqiRm2jVvr3KQPu8a35I/NpRbCRkCZ+Z1TmkyVbkhk32eFcn2hKTIKA2CmWCJpC0PDma0UrNtFq1fnU1q2RyW+3wo2w4eKDnAAAGbn9LR/AkcfIv3fNdyijD98vRdMhpY5SZ+mrQ0u7GPgDbH/QLrP3L5cUJssAJ9ZFnQTg9jR8</vt:lpwstr>
  </property>
  <property fmtid="{D5CDD505-2E9C-101B-9397-08002B2CF9AE}" pid="111" name="x1ye=61">
    <vt:lpwstr>41zY2Bl7V6/tnNOR+BX5zi6Gvz/HsZ/0JVGCVLTm/5amIGjAHu4VEiPI0KC4wu6Q2ECwBvGNm294rVRF6eHaab/YGLT/gqeUDXqvfQCoyGYCVma7ToRWrKIuLYiUCMxnSCyyRJirF841QLO/Z+4M8hEICH8X8pZHd3cscKHfJ/nj1VWXF8dPi9dm3Rp+hTyvQDMDMXbY8zZyueG5RMLGBu57RSl/iKTOS64T0W5MOPIf7IgwGuJ3pDV7DvOjy7L</vt:lpwstr>
  </property>
  <property fmtid="{D5CDD505-2E9C-101B-9397-08002B2CF9AE}" pid="112" name="x1ye=62">
    <vt:lpwstr>KoYeV6SF4a9Qt3IiAeyS16bfiuqGAyqT0oAt9PoU6Fu1ovn8pcgQRXwogtYSrEXW25eiiKVdVznh8hwHFGIjCFJQKsXfdr5/bwkDStCz/ml0Cv5wsBcRsiHXoeOvGvEkUkKprSQFb3Fwle/i1j7p28dcuspNnxwJ5D+5JSG/D6qk6q9NPsnGJwOiNKGhFXIivZgWS4fke62mcEix95tZXULAud16Q+gAr/TqrJokaDJ7HIgOupICcjyoPK/iEqB</vt:lpwstr>
  </property>
  <property fmtid="{D5CDD505-2E9C-101B-9397-08002B2CF9AE}" pid="113" name="x1ye=63">
    <vt:lpwstr>kZjllAhMqIL5X4+aa6WaMfHFU9KurVl7KuUYPxU5y02/oAs68VgOVxTAsu6XOqpWPBTxk+fpit6+R9UqGdkhKzzlzzJU2ZUZVgHVO81rqj7A9R7Y/XRkUDbgeKoUf7iZU6BH7npc+/eTx/6NCfO3tm+mmIabyfdtM5hOpHKInl6SfKTEV58zOsH1dlYPBKb49rnC6V7zKqogLDxILzByCTED9MS5dSx2+w/4HDTED/sGD3lhP9DknS0ReXYUq4n</vt:lpwstr>
  </property>
  <property fmtid="{D5CDD505-2E9C-101B-9397-08002B2CF9AE}" pid="114" name="x1ye=64">
    <vt:lpwstr>hm6r2y8QVPcNrmKfXujwGHjPrMsqHFp8X9BnSxxjKDv6GSXVddqYOBMxWA7AthFwAIQd5xlAAMr6qXqEcrLPU+gX45lNSD5DIZ9xMvKtr4Rnc9oKCkCdWGAizgmS/52c4CAHyPcneTywIESHBRULCKRYUYvZNtIBwoAzp3aSTtKJ3QkAorUrRX03lY5QE1etmuZ/5FCO6LGYYLuJFhILgM8xN9Vwe5D3kwoqcqd9Ctu0aI4noXvdT+t3/gSBUGL</vt:lpwstr>
  </property>
  <property fmtid="{D5CDD505-2E9C-101B-9397-08002B2CF9AE}" pid="115" name="x1ye=65">
    <vt:lpwstr>xi5VxE6obMEHqMc2fT+dC7O9YYTpqBEaYKn2uf3dTNljnbzF+fzjRGvxfrDbI995PMBLP2H5wYLHG4GnzOYsJ22rSUZ1Vp1GCS5l5a5Rw4Uy+T4yH37P63O4WAzdVQnZqJEb3LHDeCE0xeoDcR/IGfBBTvXfOzKMD6kIGnT5tEAmuP4bRZQp1WAfRx8qr4HlNsyMDqzrfTepRDqjztWpkOIKG5+qB1fG0HU6QPpSqf94426LQobjbK+brsZLFeZ</vt:lpwstr>
  </property>
  <property fmtid="{D5CDD505-2E9C-101B-9397-08002B2CF9AE}" pid="116" name="x1ye=66">
    <vt:lpwstr>Gd0VhYIU/rnelO2yslGqlQI1NqznwC5URQXGBmO/C6/5xQ12PASiFnybu6b3Y3MWqJwJ8u2cPio3R7WgF+oSXc+Bog09GzKqCqjc8HB1YLtrgvqgNJpvkt9sIgFFKrj0143qpeaJ4kzPuy6GjibQts7Tn1Vj4Pmu9UHq6etLAK28/QQxXZM/xRdB5LCkJBFP0gFuS0BCTnIGlHzlni1w8zi6lyYfl4dN8+R0R/v7GbVlPI+BPZIXmCjgybBO02H</vt:lpwstr>
  </property>
  <property fmtid="{D5CDD505-2E9C-101B-9397-08002B2CF9AE}" pid="117" name="x1ye=67">
    <vt:lpwstr>lpCqru7rswiM40Ezww9V8NY2FUWYuFDtspBn4WPmvb4tFbWPqxHqFpKFNpgkCU+GoZ2xhSUSqZU9Pb3Gtc2haZMWXnhFsILzCMbA34uDgqrx1CUpYZX9aMiTDi/cd65PaLBA0n7UWYTPu/WMwt1ZW9sHZGoPrvxAG/Y/c6MP5E1phwGxT04v0EtlBjnsMU6iKZMeHtgMTnKfATYxmih/CbWNSHNgncVrZNojgi4BOGMX2dyCID0BAXz9B5zM16q</vt:lpwstr>
  </property>
  <property fmtid="{D5CDD505-2E9C-101B-9397-08002B2CF9AE}" pid="118" name="x1ye=68">
    <vt:lpwstr>XRxYUCaWan+m62Vq/bpzMGJ3Qe3CjitWomzHA9Rg9zg1wJDIvhxeq2GMxE2VMzpry5pezys1PbU+q74e7RpAp2/LqvgbGYcQxJOnSDIfYLn8/HZEi6AtRvBOP2we30gYtG1J8c7mJPiA7ZovmYkhpLOLBSqqfXvK7H9Dq9rmFXsUu36hJv1k1ty+uE+gj6J79e0WeBKFZvJ964MGUoLYCOR1KXG8a2HejRv6MS9bfmDQ/FzdjD+APlkZXhdSI+F</vt:lpwstr>
  </property>
  <property fmtid="{D5CDD505-2E9C-101B-9397-08002B2CF9AE}" pid="119" name="x1ye=69">
    <vt:lpwstr>FxVaYGa89kJzE0fwOYFZoZpIE8hQnqs8IwKpcFY9vE5P7a6Id1a4Y/SxSeNWR8Cf01blEGumS8KHPcT4lCk28vKsAhrbVzSGlDvAwpZJyUboRDjB5YuUTGtWvdueBi37ZUda6ZXEkwezQZxyzslnQ6u4BE3vCarTP2UvNMVE1vLkyQjnnfe7M1q9dMjNbpNUs4pDv+oaQSfA1gOAoxXzixVnPtCUogHq/r6qX18TmMO7SoBkqyfFXOlN7aqCsPt</vt:lpwstr>
  </property>
  <property fmtid="{D5CDD505-2E9C-101B-9397-08002B2CF9AE}" pid="120" name="x1ye=7">
    <vt:lpwstr>IFjw+W3mmcRrrfLWYbdc51nvI8cYudigVxd2q/TrJwRgDCcjUzSev5ppvnRqPLrKh89q/3nIrlRagP0MuFYYJjdCbKCapT6YHHsGXZMxXa47vZUTYfxQfHHRbRQsdfAz3WPSgHQrMET7wtMkTh4f3eVI942IdSCReKYAm3ykLPNj6tKrK55loKojzJMIEbsQ6Ba2VPCCa2u1Vs8u0XCegG9tqZ5ITdx8OQ+Nn+ld2hK9ZxT8E6L1lVUv/QHDI4A</vt:lpwstr>
  </property>
  <property fmtid="{D5CDD505-2E9C-101B-9397-08002B2CF9AE}" pid="121" name="x1ye=70">
    <vt:lpwstr>/UFO1N4b6QO9mH6HKbgYz0R6ZKMhEnM3Br0EvS4OxqwdZ6+nTpT4M1vF25i/uCrKYK6pM7FZVfzPOJ3aFbPrw9RR/wxsWH/DJVQL4NmBD8Du14b7xyHC6x6d8whmVInMflMCg/2uSCcupcKowvDhwKyYDrSy8FTJMZRyE+V478B/SOT3KTcsn5m0zxZ0kMqOTboawXRzHwb9OR5TqxuubOJ5dnqeF1qWZ7dlabn2kNa7D3lfOZq5a1num1yJn4v</vt:lpwstr>
  </property>
  <property fmtid="{D5CDD505-2E9C-101B-9397-08002B2CF9AE}" pid="122" name="x1ye=71">
    <vt:lpwstr>kNTjQQyOboUrPYSk7J6QhtOmH/6rbJckG0sE7v1GN53qN16uImus1HqsvQlmj5bt6dbvOiawI56D0dUE4HDsuTjoRlsdCU1AYPdYBtZ4QAV8M3HJQZO/jt0mYuneJTP12hYUNLepT/P510Du4YljRoVHdiKdjzmQze4QrhW5S9my7ctJnUldht+/V1Yf5y0PVYehlD3+8nhT/LVmv85Mq1VFDJnBJaCcoj2DENpfnDVB6jmlfqW/QnI4E1a2g07</vt:lpwstr>
  </property>
  <property fmtid="{D5CDD505-2E9C-101B-9397-08002B2CF9AE}" pid="123" name="x1ye=72">
    <vt:lpwstr>EAFZWjw0/CreMmTK1Fd7oEiRKGafcX6K3c05qBDXWUKiPrOBzIieV0tILkCI0nVdDUR+zqVjoLWJZGeztx9+jk09Xu5rTDoniHo8jro1xKxdDHpmv7RemKPCGoxiGbhRXdQEGz3tyNoE3mwC1gnRTeg4NSz7TWwfwWF7xYKIN3/l/jk4lQ9XycMU07p7ORJ/qfo6ib76UC5DemPlWR2wNuPOPFwP3cVqnnC+8L+DJ6ARm/XNGwt6uyVp9AJNFi9</vt:lpwstr>
  </property>
  <property fmtid="{D5CDD505-2E9C-101B-9397-08002B2CF9AE}" pid="124" name="x1ye=73">
    <vt:lpwstr>xWgdQy+7sUX8J2TVO0x+lvMVIgccxzvZIqG2VeSHHo49QFAO0z+kqbo2FnbgCUmAzrn6l9LXGlMHy1reC0HGFeOjeFV8tk3KzlzfVyX/sMuynxn8y9Uvt+OfgcS3KKlK7T+mX0DgrDvKkiGJ5ufrcJCAHbk/fM2LexfWvF1pemEv2MMQwSH4VOKRPaa33qmnBxvgJszQsq0m0XcvhFG1A5ye0I/Mq/uVQwb+hTKl3fmWjBGGS8GJx51iA4lUlrP</vt:lpwstr>
  </property>
  <property fmtid="{D5CDD505-2E9C-101B-9397-08002B2CF9AE}" pid="125" name="x1ye=74">
    <vt:lpwstr>q6UhzE3pluSaomg1nTi8en33h4DSNjl6y3H+QtzKhrfe8jfCCCyCDL0Fq54zDETbC1xVOlvkxrZO+E7oFTBZjhSObRtI5MwHopMn804nViBtWyi0e76eLeG3ccKjGhOhPIr2JgRtH98/ZlAOTxM/wUDPdN5cTxFD05Y7qLUT0DPlRYbwML7Km/NrmsSFhaErIED7AQl27skOe0Q/DLIWy+60LzY3AsnOQytS9Bt1ZE62VR/XgGxxfU1kGamesUL</vt:lpwstr>
  </property>
  <property fmtid="{D5CDD505-2E9C-101B-9397-08002B2CF9AE}" pid="126" name="x1ye=75">
    <vt:lpwstr>em+VRQBNn3bqvgZIQ90H96ImouU1nI7EY2Uwh7CXUDv80V6mC/admS6+FUY1Mxy+s/kKcybIR+BJSJTwrbD+y3IQ+9uY2MBMr1WQETKu+GNLePuBKjAq8dH3KwIkl33V6u09SMJgCztSEli484YJ8Sio1KceeTKgv1sv8ZwLIMfkQrIaO333M3b6sUqoUXEgxKNnO5c2c1m42Q0CTf+2SVTZcQoVAIBczBwLe9OI/k8B8uiatXWCnjT0bszI0ZV</vt:lpwstr>
  </property>
  <property fmtid="{D5CDD505-2E9C-101B-9397-08002B2CF9AE}" pid="127" name="x1ye=76">
    <vt:lpwstr>vnzMAxujNj+rhBxRFJOvv7+M85S4SefVOODxNKwgofZTVtA0ZrbSB3MtlbCDzTgwNPpikyz+crItc2j+eIEsEAT87RuJ/uQsXBf0u1syyvnNtu/CsrwAIDXxgW14mmCp82oPYCqpHwAb3S1o5W+6xorbkveDRqRapqE+PYVyX/gZBY+6Z5PKjsjZ+qZOWfEuUpVfy5CUqhqZLmNvdK0bw/YPo23Xm3yyAALIuujoFqSs7+6QHdxSZdeQsLX3P/l</vt:lpwstr>
  </property>
  <property fmtid="{D5CDD505-2E9C-101B-9397-08002B2CF9AE}" pid="128" name="x1ye=77">
    <vt:lpwstr>a4JHzQQHVMEz7kDobOFcwNsaEbTP97I41HTcMTqLhoHTUFwYnRCc5wlYXk94+9V6HYhGe3NJCiKnUA2CMKIk/w4U1Pm9csNCqJWvhKWWu7e4MaYQ/e/ACBX7qHMKv7WNpmQtgq758NDwOmattw27EIHFj0DxsAIpUZEUmihPR/kWnu323ARh+qvn5cpw1rZKGGAHbeOelMSFPZParK6Fk5whgvJ3ULUpw3ecCsOJC7JKVYbgwmJeLjyL4/nu617</vt:lpwstr>
  </property>
  <property fmtid="{D5CDD505-2E9C-101B-9397-08002B2CF9AE}" pid="129" name="x1ye=78">
    <vt:lpwstr>pkuSxBxItDHG4yPzNG+JQMPoKEKXH1WPxo0L5+N4/tUWd8gim1Srwmbgf5+hiQD+ChIta9PCcmePUMwlUVaFwO1l8CGz9g0btzXZBtKi1P1g57BX2GWUY0nJy23og+Pvw9LmTNc4o6e24VOU9/5dZk32f6PuMrfpHnVx92N1kgol9RMuPnuN5QePLFa7WRes791lx9R1PrPEF8tELWX+O1laf8UcCel5rKM9kWcWm6ltcXNzU0gK52Qc/OYIvNW</vt:lpwstr>
  </property>
  <property fmtid="{D5CDD505-2E9C-101B-9397-08002B2CF9AE}" pid="130" name="x1ye=79">
    <vt:lpwstr>aK2iiV+8xMOaqaIH8zf902VDaA+yM1nn55phiHmHH8IIkIHxU6EBc/CDf4VI6DPBZAcKlDwxhlEYMiMG+NkB/JLfk4xFLv9O0jajxwCvAg/kufWho7aBvnb6wc5LaaDpdevTzrOCthuR4RY6j73lBw08GQ9OM24vkzPDHqBDSX/Zr6bgfhjLxbKTTqzcNmu1X6+G95FfDJi8XfW02fzEzoUamUDz5AWWOMGdnKNM9Y7Aak59KH3/YQ8Z/z2e6ns</vt:lpwstr>
  </property>
  <property fmtid="{D5CDD505-2E9C-101B-9397-08002B2CF9AE}" pid="131" name="x1ye=8">
    <vt:lpwstr>NXDOUMP32j/pp2XkeTBP9JMGLG/3MF6v3tfma2iQreljcjPzgc0xm5p2fI/ho8geb6VkVBBfNT1jLooKxJVvSjMaeMlo9k7Nm0MKooJ2JPRbBiPheASWMvcK3vBxk86MqLq4c5RGFbUsHRd35exh3wtCup3sqgD7dEk5PeJgIdq+9Gwuj6Q9S1fv1HDn8s9+T00VeLp2R8zKnq8qmoHxsQSWa4eFldHwkTKimXRtTL8Nt+LRz04J6PLg07Urj2P</vt:lpwstr>
  </property>
  <property fmtid="{D5CDD505-2E9C-101B-9397-08002B2CF9AE}" pid="132" name="x1ye=80">
    <vt:lpwstr>85s3+DsD+PO3npPkgsj/29RtrEa6dlObtNwb4RNDMQ2dPTgWbh83pyN9cS71gweiKVjagrOeai6UwClzhiZpbXqHPLkWMx2EpV78h6ehqDVaI76BkZBL+n38FVnWzT8t4eruza4758/POYrJHAc0tqvFfEz8t1NNEEdrhU8wszLElrAhw4466Mts0nXTWLv2Ngiq8W1rgXwnScmxaj4CuZBHH1m7ha03gQHQ8O1X4rBGmaY2S5TL8e4d+mo4dKZ</vt:lpwstr>
  </property>
  <property fmtid="{D5CDD505-2E9C-101B-9397-08002B2CF9AE}" pid="133" name="x1ye=81">
    <vt:lpwstr>HGlbgJT93J64st/JyycvBXrdx1H9BwX1/PrGgOh3D6S6xFfnSw2HWEk+mw3LW+5d/F2YVjVHgB8trV7bzeCqm9ioOBaD5t3rcF/4pCZYB2R7HWbaJ6CgbQzDQ5RDb/OuZL//WxA+Arr0HmuS0N/gcjpGeY6bCm5ps9x1oEN/QDwOhms0YD6pPgKZX1rTpz5/xxvE/k51l255O2Gsk8EdmzezztEanxFEctFbvwSX8WTLqMH5KkSjK8PHNzGWDSY</vt:lpwstr>
  </property>
  <property fmtid="{D5CDD505-2E9C-101B-9397-08002B2CF9AE}" pid="134" name="x1ye=82">
    <vt:lpwstr>2X1UlyeeXLh8S2J90H11Npc+7DmgZafpfCtn5EqETa8z05x1BPzqd5MSp+KVihE7GyR3EzJTMtl2aJ62hfw4FbH3pBTr8TYOheYej7ZYgZEaYHmBlFVCy2/VgrENuV+omYwWm7LgS3gWCxZYqNAoZbNhOTLoAea+rZ2BgTtHeJxrya2fuUj7c53cvaOh9Lw9qroPE6mJ9EVm2Tril8XRVs+PbVs7ZB7OIcBf08tvN2lXTLF/bFGE29rLLQ8YHmK</vt:lpwstr>
  </property>
  <property fmtid="{D5CDD505-2E9C-101B-9397-08002B2CF9AE}" pid="135" name="x1ye=83">
    <vt:lpwstr>vL8pVh854iyjEUjSlrpCwosdGloiz7iux+nGBM1a94D/CiQ1Jj8pcuMQW73b+wHHsgPYsOW2uD3vYZ/wXiXO9Ir+sMgKkBV5q9pEtyee9GY9genT4v8XhsJfMl4yEJehMiU6XNw5NcNTK9Ic+dgHZzOdeuqkLRhDoVVCb8cFnxw2vFldCu/VFq3ysAbrz3U5Dsa9dlBkxALeB4jlH0ySzU24CW3EBA8w+0DHI8dmgd/A+00zbtcDhb6m+6mzWHh</vt:lpwstr>
  </property>
  <property fmtid="{D5CDD505-2E9C-101B-9397-08002B2CF9AE}" pid="136" name="x1ye=84">
    <vt:lpwstr>a3dzwiXtiPHTV8IOkJhE86apUMbcFx+HAYySgCDKsf3xdRlyXtzVhLkJIJa/Ay6dYxZSYWRtNHP0W0tuXZzMu8kyOfobT/yT/cphSUYDhMd7X1lDaAfb2QqY8nS5cEeWbSvhan65SDg9HMcX7JcXc41bONhiboX2yY4uNyWYPICMdlS+zNJS9/aQr7sUR+2uncCHOLXLxJdlCnsIuoqE22N4C6MXjAeheXuoNnFF9vETgSa4DueynMmMmZ5Yzud</vt:lpwstr>
  </property>
  <property fmtid="{D5CDD505-2E9C-101B-9397-08002B2CF9AE}" pid="137" name="x1ye=85">
    <vt:lpwstr>NDiPv20XCRwZ4qd4/GpueejxOBOpKgwqu5tjs0RkRkzse64TrDKlyKSq1nCqeILbS0SXslXDLGKYc8+8WSXeY6evSCez3zvv1tADSm/TOvcXnGpFJqaB5zD8xrTE5SB2i5x9TdADy9TEHyGYl3//mt3fL8v7mEDpf9xRWgBXG0mcpLaH0KbpuM7q14y+rp0nkZe/6DZJiH/6Se6mQmLsmI3eXv4nnloAQlPUuFEvSFGp1iNwUDnU36pSWvkPQhv</vt:lpwstr>
  </property>
  <property fmtid="{D5CDD505-2E9C-101B-9397-08002B2CF9AE}" pid="138" name="x1ye=86">
    <vt:lpwstr>ejmejHhY4dbZ6tcYSqRMBMtNkFcuKKI8VcuFppKstLxOpjZWG9t2/E7bTMxcCn1I1c0PRvR+AfyS06WcOFk9Sn1nVsTI6pALJTdIciAM0zQrkGGb9okydMV4+CEB8UZHBclpjXybwJEqRbH0YY96sQ/fU20ZWxFnO0A6e72cGwTQvk9X4YXinKZFhgyvlGWFfpFRf8dCYZpa/vHLRt4OHuHuqmkXEPBjmfFWblWBlbKn1s3WivKiVNKQUmxE9nB</vt:lpwstr>
  </property>
  <property fmtid="{D5CDD505-2E9C-101B-9397-08002B2CF9AE}" pid="139" name="x1ye=87">
    <vt:lpwstr>rhFiU9U8Cg3Qr4Du4XNfj4J+DukmFzGjFHM4NH+7ybWvumc28J+txW9vnJV79RBmutJ5AJmNXtJNMqP970zgNUgCLlhYVef5AbokTecfLX1++/c0xLDgVx/trwGlRcYnPkdEVIofUbVvKOe10+dES2kq8dQM1uBQyw86jDIPlR18ZnO866oEJAVhudzmRM5N6NZoQxd0bI67rj1iD878zUVzN3VkBBBjekiNpq4M56HOMhKZ0Xw9BqechicOF3I</vt:lpwstr>
  </property>
  <property fmtid="{D5CDD505-2E9C-101B-9397-08002B2CF9AE}" pid="140" name="x1ye=88">
    <vt:lpwstr>koenXdv7UBazdcpU9pWL7JbSzSKMXncNH9WSfZF3cf+FX/Xw490s8gCwItKEUMNj2oZW5bz4vKC//9I1rkxQGU0ZooUUi5ZGRcH0AAfBsVay7xL/gwqxCH4rTnk++EM7x7AM2MZx4rAQVKWYaERV0hJKwKHRfdzPRY/JylcbTw5EUK79xZ84EwR3n1zzDbXTyjQ61Gnb1LKckCn5zBYD1gxulr8dmLxH2bG9qtGSeaWXQpquon65HfyOTUGMWtC</vt:lpwstr>
  </property>
  <property fmtid="{D5CDD505-2E9C-101B-9397-08002B2CF9AE}" pid="141" name="x1ye=89">
    <vt:lpwstr>ihyUhAZV1JvuUEzrrPawVXxlCcHuUl4So7R+4HXetnzvpiHfAWCTLKx92MKz3JOHRZRxSlmHUcxX0qbKh1a6cRqmeVknHcTnkpRpoq0A37SxkT3gaBK9dPxClSCFI31uTGchzNK1kFx80YEufZ5NYCu4MFTVQ76sc3fRKwIMLLzVv84Ymx0iOBOTplFdG3kCYw3PQI/Ybep23b3yrJTxBdHYBICsBVid6dzibQJZP3aMASaHHaiG2R7PY3+amaH</vt:lpwstr>
  </property>
  <property fmtid="{D5CDD505-2E9C-101B-9397-08002B2CF9AE}" pid="142" name="x1ye=9">
    <vt:lpwstr>PIowaqago0BQiql3x/RFPiyGmg/zibxYjhs5ldaYMRwjqrqKdaCHtvPqD0bW4ADhCIDiGpxxw1uTlHEC1n3MdcK34IgeJvfuTZUQZQUu5cgCFG4aoZVvF2Rd3bH0vnlzwNcTxUsELLyBpmU/0wAIBrc7hGWcQkjDtKgBRJd2PGhaQF4oqgXARNPMoPAXpC05HfohALR6dO2Xa7z4CN5ETkXyOcIZ/jNwtMOo1qup83ZWHF49Qsrmh60ux03yS8y</vt:lpwstr>
  </property>
  <property fmtid="{D5CDD505-2E9C-101B-9397-08002B2CF9AE}" pid="143" name="x1ye=90">
    <vt:lpwstr>PvjaA3txIfnaUEajhwcu47M7d3GbEyj3PmfOZ91H7+CmggZhdeWXR1rqHs755tPsebr9YXXUoTvy7V4OUCADt+SNwmjXfgLtPjm5v5ucV0e4LR6n5eChiMFEjREnCh7sna0RjgWjAfyu5eS/8kGFNQNNZRogts+hh9PFBhV4MycNGJbECrkvDN1Buiq1Xo4V9ndkm75Fr8uHpm7VXe9bTIzS59xW+xVJ80pnBOMUB2bPecXol6+v9qw75dxTWqF</vt:lpwstr>
  </property>
  <property fmtid="{D5CDD505-2E9C-101B-9397-08002B2CF9AE}" pid="144" name="x1ye=91">
    <vt:lpwstr>zJnPaG+tmy7xqDSsI/9umQHbDjPWNlEa/FntsopEQ4xw5bYRtwj3+bflmyXDG1mBatb5xCyrJ3W8dM/yZqmD9jxy7h8wJm8GkqsIaszFKwt9bY2unrqHsNgoSZW1x63WJ6ZN2pK0W7cGNa9kWX+wJtBXPJJLr3eUivMCp9d3udN5MJGtbxRDZE77dZsGb4ZoK0DqUDD9/P71pqu5taRAIZdhvTMMo/pagMmADavukj3u6iwX0lpa22YffGlhsQv</vt:lpwstr>
  </property>
  <property fmtid="{D5CDD505-2E9C-101B-9397-08002B2CF9AE}" pid="145" name="x1ye=92">
    <vt:lpwstr>GtWQFGQ7tdrDJApty3wTPaKymD6mREs5lWfhNIXV7wfkqwpoynx/jFtPC6EcVpzSzbGLAoQhANcvaYHt++u5H5s9dfLxSUySXasfT/TJM5E9EQADO++r8fuHbz1BF04AkJLrx5KzV4nSwWUgHFoWO8xllQlxyk0fXRXnSdXnyMEcND8x6Yn7yXQiiTchssF0ABSwGDoBSVdngueC01FHwvx14beyB744QhCjGs/rWae6V1rClK98bLcJx2t0icy</vt:lpwstr>
  </property>
  <property fmtid="{D5CDD505-2E9C-101B-9397-08002B2CF9AE}" pid="146" name="x1ye=93">
    <vt:lpwstr>EQgxSIVnYyYSiqMrTRqRi+Lrhj77SF4nEkG9aXTh3SlQtULl/V6PcgaxQfByM4L+yWqV+VlPAKYA3/v3I21ze8j3Lczw+WQmvjw1P87ikMvwjjd9l5KyCnVafUpZW6QkQrRe9LHIrMBkuEN1hm2WSW7QcY50TEevL+W7KLMITl0qbMytV3o+qrJgmmfwkctqqgv/v5PUZt1xLsFzz25r9U3IxLtXj4qBlPeLf9seM8eajyVI3hcbzBJ/LH+Q7Vn</vt:lpwstr>
  </property>
  <property fmtid="{D5CDD505-2E9C-101B-9397-08002B2CF9AE}" pid="147" name="x1ye=94">
    <vt:lpwstr>2FOr4fJylu2Zh9sbgeAvzIWL5HSQOwQV8lfAc94C/RFJKwDzHpI2wBRelzlfWiTau4SvTsGz1Sb0dNlj5fMaBdSerkxG0/a2gNyl0rOULL/C+TZB5usHGJ/FvcdixWzU4F2N+kvgw7nuUA9BcqZtddyC7PtvCIjdUHcQiNvFiFGs72Xkba8+YjejCMX6fvBwYDqTUrfCi+P3Gso+R327pIOn5yaxvSw5Mxq+behNURkG5eoB9JqE4ZE1Jg0nXuo</vt:lpwstr>
  </property>
  <property fmtid="{D5CDD505-2E9C-101B-9397-08002B2CF9AE}" pid="148" name="x1ye=95">
    <vt:lpwstr>ga6iWSSQIHVGGP5yZRdsGbPJbXwe+XlO4kXU6B43FcBXv2g4MngG5uGlQOcjtnZVLcynEsBBgeNv6nSn6zo0DZVNfH/0ykkq3bQUv3XyD4xD6w7njU+OfK+guo6PP3tOYSLBi+kGO3b6FtUheD7MOMOB/T5rkpVaDYSUOIIIhYn41csLaR4JyoNMZmXz2OwX9oc1kM2dKeaTiygUBoxV4TZW2TcSnZLkwCX5R7/hwpGR4czoed5eVqsywe9xR4j</vt:lpwstr>
  </property>
  <property fmtid="{D5CDD505-2E9C-101B-9397-08002B2CF9AE}" pid="149" name="x1ye=96">
    <vt:lpwstr>+nHS57ASpgpbZ4Ozqw+tn9XQNSdlQ2TQlIHMJ4he6ObkXpOJohzOuUMU3NbyneUHQGmnvBvzH0z6YCc4b1yzCxiKQrkxwcs5bS6BrfNK5wEv7fBjx/4GaTlR5J++O0iQOCtCOr4KkPQGejVbOFUtWVFaxTx6Ozp5QoDHwhP7urYHKbGEsWms7TyJ9fClhig5PgzQ648m4woxv2mKNPe/hPSH9vnWRZf5OP9RPzViUiPRMi5PYLc4PJyFCBqKD3a</vt:lpwstr>
  </property>
  <property fmtid="{D5CDD505-2E9C-101B-9397-08002B2CF9AE}" pid="150" name="x1ye=97">
    <vt:lpwstr>g7mzpiSVabiZ0oBUnGrgS8xVb+/AR0sJcYtu3++0AQ3xQLUcjurtPbdEw1iN91lYAdJwbPJida0o348MNn1td5U3eyjwJj22jBIzclopgOeIBelutsEguapOJBMCiWs1YVzs7SZnHR80Nt6ubTNTIAkhsRn4g9Yb3j0+sKhSh9GPQPRvwunuZUsbppED34pG4FVj5ce/XBu3/T2jugRvL7o9cDycRAnjBt6mM4xrDCjj3JtSKuj3K5ATo/V0Acu</vt:lpwstr>
  </property>
  <property fmtid="{D5CDD505-2E9C-101B-9397-08002B2CF9AE}" pid="151" name="x1ye=98">
    <vt:lpwstr>e338rSUT+w2g5o7BmgEH9yOiQwRVi1i+xYgUhMWgPF3W/Mt/qab4XhvOic08EAy/kD2QElFKy/nzemlbruqu1BwzEcoqKtFu/cb3G+5phwd7fQf32+SWFs8AZC+Z5SKbnVL1WdOaR2wKRRBRDm4sSeeUtKfSAHkzrwe3cvi6oEosq2Jau5XC/hzMDGiGrY9hNQJUp0S+2ZtX0N73ZqL4jde1lxmh2PV0doFmbq+yGHpRi1Ntj62Ldo4VF5AQxKe</vt:lpwstr>
  </property>
  <property fmtid="{D5CDD505-2E9C-101B-9397-08002B2CF9AE}" pid="152" name="x1ye=99">
    <vt:lpwstr>S0EYqPWc5iDQA0keb2caYoiAjW5tXzJpI6ss2a/2K3wVTytYiXvoe9eQmqT02NgusXSmEPWwY3EFbkDlSDjluFRZl7TS5gDzRVD8UVGP9YzR4CFaDz4OHX/QgSmwfaaHl+AU3yJkoGnAUCLnoVMvZI1/n3dygiEO1al70nouabyF6aPjkPVtKqciCVBMgL5mHQKpxVrqFNLq0tH/MGEPUvdo4pJk1Sm39gHJzo0i6Diyb4G6joU3VGExyY53qXc</vt:lpwstr>
  </property>
</Properties>
</file>