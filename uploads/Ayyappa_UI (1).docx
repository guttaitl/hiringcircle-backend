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372A8" w14:textId="4DE667DA" w:rsidR="005B189B" w:rsidRPr="00EA7BFA" w:rsidRDefault="000018ED" w:rsidP="00597056">
      <w:pPr>
        <w:rPr>
          <w:rFonts w:ascii="Arial" w:eastAsia="Calibri" w:hAnsi="Arial" w:cs="Arial"/>
          <w:b/>
          <w:sz w:val="22"/>
          <w:szCs w:val="22"/>
        </w:rPr>
      </w:pPr>
      <w:proofErr w:type="spellStart"/>
      <w:r>
        <w:rPr>
          <w:rFonts w:ascii="Arial" w:eastAsia="Calibri" w:hAnsi="Arial" w:cs="Arial"/>
          <w:b/>
          <w:sz w:val="22"/>
          <w:szCs w:val="22"/>
        </w:rPr>
        <w:t>Ayyappa</w:t>
      </w:r>
      <w:proofErr w:type="spellEnd"/>
      <w:r>
        <w:rPr>
          <w:rFonts w:ascii="Arial" w:eastAsia="Calibri" w:hAnsi="Arial" w:cs="Arial"/>
          <w:b/>
          <w:sz w:val="22"/>
          <w:szCs w:val="22"/>
        </w:rPr>
        <w:t xml:space="preserve"> R</w:t>
      </w:r>
    </w:p>
    <w:p w14:paraId="31E263D5" w14:textId="68948A15" w:rsidR="005B189B" w:rsidRPr="00EA7BFA" w:rsidRDefault="00BB3EED" w:rsidP="00597056">
      <w:pPr>
        <w:rPr>
          <w:rFonts w:ascii="Arial" w:eastAsia="Batang" w:hAnsi="Arial" w:cs="Arial"/>
          <w:b/>
          <w:sz w:val="22"/>
          <w:szCs w:val="22"/>
        </w:rPr>
      </w:pPr>
      <w:hyperlink r:id="rId6" w:history="1">
        <w:r w:rsidRPr="00A66EFB">
          <w:rPr>
            <w:rStyle w:val="Hyperlink"/>
            <w:rFonts w:ascii="Arial" w:eastAsia="Batang" w:hAnsi="Arial" w:cs="Arial"/>
            <w:b/>
            <w:sz w:val="22"/>
            <w:szCs w:val="22"/>
          </w:rPr>
          <w:t>ayyappa.r1207@gmail.com</w:t>
        </w:r>
      </w:hyperlink>
    </w:p>
    <w:p w14:paraId="6FC8BF2A" w14:textId="1B2AEE77" w:rsidR="000336B6" w:rsidRPr="00EA7BFA" w:rsidRDefault="000336B6" w:rsidP="00597056">
      <w:pPr>
        <w:rPr>
          <w:rFonts w:ascii="Arial" w:eastAsia="Batang" w:hAnsi="Arial" w:cs="Arial"/>
          <w:b/>
          <w:sz w:val="22"/>
          <w:szCs w:val="22"/>
        </w:rPr>
      </w:pPr>
    </w:p>
    <w:p w14:paraId="005D5746" w14:textId="77777777" w:rsidR="00597056" w:rsidRPr="00EA7BFA" w:rsidRDefault="00597056" w:rsidP="0059705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51CC32F" w14:textId="6D6CC20D" w:rsidR="00A17F3A" w:rsidRPr="00EA7BFA" w:rsidRDefault="00A17F3A" w:rsidP="0059705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A7BFA">
        <w:rPr>
          <w:rFonts w:ascii="Arial" w:hAnsi="Arial" w:cs="Arial"/>
          <w:b/>
          <w:bCs/>
          <w:sz w:val="22"/>
          <w:szCs w:val="22"/>
        </w:rPr>
        <w:t>PROFESSIONAL SUMMARY</w:t>
      </w:r>
    </w:p>
    <w:p w14:paraId="0A629C7D" w14:textId="77777777" w:rsidR="009C2E81" w:rsidRPr="00EA7BFA" w:rsidRDefault="009C2E81" w:rsidP="00597056">
      <w:pPr>
        <w:jc w:val="both"/>
        <w:rPr>
          <w:rFonts w:ascii="Arial" w:hAnsi="Arial" w:cs="Arial"/>
          <w:sz w:val="22"/>
          <w:szCs w:val="22"/>
        </w:rPr>
      </w:pPr>
    </w:p>
    <w:p w14:paraId="75B624AC" w14:textId="3B0AAB69" w:rsidR="00D30844" w:rsidRPr="00EA7BFA" w:rsidRDefault="000B7E0C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Front-End Engineer with </w:t>
      </w:r>
      <w:r w:rsidR="00E65DAD">
        <w:rPr>
          <w:rFonts w:ascii="Arial" w:hAnsi="Arial" w:cs="Arial"/>
          <w:b/>
          <w:bCs/>
        </w:rPr>
        <w:t>7</w:t>
      </w:r>
      <w:r w:rsidRPr="00EA7BFA">
        <w:rPr>
          <w:rFonts w:ascii="Arial" w:hAnsi="Arial" w:cs="Arial"/>
          <w:b/>
          <w:bCs/>
        </w:rPr>
        <w:t xml:space="preserve"> years of experience</w:t>
      </w:r>
      <w:r w:rsidRPr="00EA7BFA">
        <w:rPr>
          <w:rFonts w:ascii="Arial" w:hAnsi="Arial" w:cs="Arial"/>
        </w:rPr>
        <w:t xml:space="preserve"> building scalable, responsive, and accessible web applications using </w:t>
      </w:r>
      <w:r w:rsidRPr="00EA7BFA">
        <w:rPr>
          <w:rFonts w:ascii="Arial" w:hAnsi="Arial" w:cs="Arial"/>
          <w:b/>
          <w:bCs/>
        </w:rPr>
        <w:t>React, Redux, TypeScript, and Next.js</w:t>
      </w:r>
    </w:p>
    <w:p w14:paraId="36003688" w14:textId="45F755CE" w:rsidR="000B7E0C" w:rsidRPr="00EA7BFA" w:rsidRDefault="000B7E0C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Strong background in building </w:t>
      </w:r>
      <w:r w:rsidRPr="00EA7BFA">
        <w:rPr>
          <w:rFonts w:ascii="Arial" w:hAnsi="Arial" w:cs="Arial"/>
          <w:b/>
          <w:bCs/>
        </w:rPr>
        <w:t>component-based architecture</w:t>
      </w:r>
      <w:r w:rsidRPr="00EA7BFA">
        <w:rPr>
          <w:rFonts w:ascii="Arial" w:hAnsi="Arial" w:cs="Arial"/>
        </w:rPr>
        <w:t xml:space="preserve"> and managing state using </w:t>
      </w:r>
      <w:r w:rsidRPr="00EA7BFA">
        <w:rPr>
          <w:rFonts w:ascii="Arial" w:hAnsi="Arial" w:cs="Arial"/>
          <w:b/>
          <w:bCs/>
        </w:rPr>
        <w:t xml:space="preserve">Redux Toolkit, </w:t>
      </w:r>
      <w:r w:rsidRPr="00EA7BFA">
        <w:rPr>
          <w:rFonts w:ascii="Arial" w:hAnsi="Arial" w:cs="Arial"/>
        </w:rPr>
        <w:t>with middleware integration such as redux-</w:t>
      </w:r>
      <w:proofErr w:type="spellStart"/>
      <w:r w:rsidRPr="00EA7BFA">
        <w:rPr>
          <w:rFonts w:ascii="Arial" w:hAnsi="Arial" w:cs="Arial"/>
        </w:rPr>
        <w:t>thunk</w:t>
      </w:r>
      <w:proofErr w:type="spellEnd"/>
      <w:r w:rsidRPr="00EA7BFA">
        <w:rPr>
          <w:rFonts w:ascii="Arial" w:hAnsi="Arial" w:cs="Arial"/>
        </w:rPr>
        <w:t>, redux-saga, and redux-promise.</w:t>
      </w:r>
    </w:p>
    <w:p w14:paraId="4138DF8A" w14:textId="65193958" w:rsidR="000B7E0C" w:rsidRPr="00EA7BFA" w:rsidRDefault="000B7E0C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Hands-on expertise in React Hooks, React Router, Virtual DOM, lifecycle methods, and building custom reusable components for large-scale SPAs.</w:t>
      </w:r>
    </w:p>
    <w:p w14:paraId="3DE48CB2" w14:textId="72EA8A7E" w:rsidR="000B7E0C" w:rsidRDefault="000B7E0C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Proficient in writing unit and integration tests using React Testing Library, Jest, Cypress, and Puppeteer, ensuring high code quality and test coverage.</w:t>
      </w:r>
    </w:p>
    <w:p w14:paraId="1F33EA0D" w14:textId="4B96D942" w:rsidR="009415F5" w:rsidRDefault="009415F5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Used Angular Router for SPA navigation and created reusable custom directives and pipes to streamline UI logic.</w:t>
      </w:r>
    </w:p>
    <w:p w14:paraId="7352B460" w14:textId="77777777" w:rsidR="009415F5" w:rsidRPr="00EA7BFA" w:rsidRDefault="009415F5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</w:p>
    <w:p w14:paraId="03F66129" w14:textId="1A7EACAF" w:rsidR="000B7E0C" w:rsidRPr="00EA7BFA" w:rsidRDefault="000B7E0C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Experienced in implementing responsive design with CSS3 Media Queries, SASS/SCSS, Bootstrap, and cross-browser compatibility.</w:t>
      </w:r>
    </w:p>
    <w:p w14:paraId="1DFA02DE" w14:textId="22B8ACA1" w:rsidR="000B7E0C" w:rsidRPr="00EA7BFA" w:rsidRDefault="000B7E0C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Strong understanding of design patterns like MVC, OOP, and Flux, and applying them to create maintainable and modular codebases.</w:t>
      </w:r>
    </w:p>
    <w:p w14:paraId="2EA569B2" w14:textId="3827D8A8" w:rsidR="00206A60" w:rsidRPr="00206A60" w:rsidRDefault="000B7E0C" w:rsidP="00206A6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Skilled in RESTful API integration, asynchronous data handling, and performance optimization for seamless user experiences.</w:t>
      </w:r>
    </w:p>
    <w:p w14:paraId="67E74C78" w14:textId="319605EB" w:rsidR="000B7E0C" w:rsidRPr="00EA7BFA" w:rsidRDefault="000B7E0C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Solid backend exposure with Java (Spring, Servlets) and familiarity with API development patterns.</w:t>
      </w:r>
    </w:p>
    <w:p w14:paraId="2F6D7C60" w14:textId="2C4C4875" w:rsidR="000B7E0C" w:rsidRPr="00EA7BFA" w:rsidRDefault="000B7E0C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Proven track record in Agile environments (Scrum, Kanban) with active participation in sprint planning, reviews, and daily stand-ups.</w:t>
      </w:r>
    </w:p>
    <w:p w14:paraId="16492E1E" w14:textId="515C14DB" w:rsidR="000B7E0C" w:rsidRPr="00EA7BFA" w:rsidRDefault="000B7E0C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Experienced in DevOps practices, working with CI/CD pipelines (Azure DevOps, Jenkins), Docker, and cloud services (AWS – S3, EC2, Lambda, CloudWatch, Config).</w:t>
      </w:r>
    </w:p>
    <w:p w14:paraId="107AF411" w14:textId="5299DF10" w:rsidR="000B7E0C" w:rsidRPr="00EA7BFA" w:rsidRDefault="009C2E81" w:rsidP="0059705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Experienced</w:t>
      </w:r>
      <w:r w:rsidR="000B7E0C" w:rsidRPr="00EA7BFA">
        <w:rPr>
          <w:rFonts w:ascii="Arial" w:hAnsi="Arial" w:cs="Arial"/>
        </w:rPr>
        <w:t xml:space="preserve"> </w:t>
      </w:r>
      <w:r w:rsidRPr="00EA7BFA">
        <w:rPr>
          <w:rFonts w:ascii="Arial" w:hAnsi="Arial" w:cs="Arial"/>
        </w:rPr>
        <w:t>in</w:t>
      </w:r>
      <w:r w:rsidR="000B7E0C" w:rsidRPr="00EA7BFA">
        <w:rPr>
          <w:rFonts w:ascii="Arial" w:hAnsi="Arial" w:cs="Arial"/>
        </w:rPr>
        <w:t xml:space="preserve"> production support, debugging, and resolving post-deployment issues in high-traffic web applications.</w:t>
      </w:r>
    </w:p>
    <w:p w14:paraId="4704AEF3" w14:textId="77777777" w:rsidR="00E378C0" w:rsidRPr="00EA7BFA" w:rsidRDefault="00E378C0" w:rsidP="00597056">
      <w:pPr>
        <w:ind w:right="450"/>
        <w:contextualSpacing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9B8868F" w14:textId="77777777" w:rsidR="00A17F3A" w:rsidRPr="00EA7BFA" w:rsidRDefault="00A17F3A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EA7BFA">
        <w:rPr>
          <w:rFonts w:ascii="Arial" w:hAnsi="Arial" w:cs="Arial"/>
          <w:b/>
          <w:bCs/>
          <w:sz w:val="22"/>
          <w:szCs w:val="22"/>
          <w:u w:val="single"/>
        </w:rPr>
        <w:t xml:space="preserve">TECHNICAL SKILLS </w:t>
      </w:r>
    </w:p>
    <w:p w14:paraId="412C69CF" w14:textId="77777777" w:rsidR="000B7E0C" w:rsidRPr="00EA7BFA" w:rsidRDefault="000B7E0C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</w:rPr>
        <w:t>Languages &amp; Frameworks</w:t>
      </w:r>
      <w:r w:rsidR="00E57C1E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: </w:t>
      </w:r>
    </w:p>
    <w:p w14:paraId="570ECD1A" w14:textId="5BD70564" w:rsidR="00E57C1E" w:rsidRPr="00EA7BFA" w:rsidRDefault="000B7E0C" w:rsidP="00597056">
      <w:pPr>
        <w:tabs>
          <w:tab w:val="left" w:pos="720"/>
        </w:tabs>
        <w:ind w:right="-1"/>
        <w:jc w:val="both"/>
        <w:rPr>
          <w:rFonts w:ascii="Arial" w:hAnsi="Arial" w:cs="Arial"/>
          <w:sz w:val="22"/>
          <w:szCs w:val="22"/>
        </w:rPr>
      </w:pPr>
      <w:r w:rsidRPr="00EA7BFA">
        <w:rPr>
          <w:rFonts w:ascii="Arial" w:hAnsi="Arial" w:cs="Arial"/>
          <w:sz w:val="22"/>
          <w:szCs w:val="22"/>
        </w:rPr>
        <w:t>HTML5, CSS3, JavaScript (ES6+), TypeScript, Axios, fetch, AJAX, JSON, SASS, LESS, jQuery, React.js, Next.js, Redux, AngularJS</w:t>
      </w:r>
      <w:r w:rsidR="00206A60">
        <w:rPr>
          <w:rFonts w:ascii="Arial" w:hAnsi="Arial" w:cs="Arial"/>
          <w:sz w:val="22"/>
          <w:szCs w:val="22"/>
        </w:rPr>
        <w:t>, Java</w:t>
      </w:r>
    </w:p>
    <w:p w14:paraId="78D76B48" w14:textId="076242CD" w:rsidR="000B7E0C" w:rsidRPr="00EA7BFA" w:rsidRDefault="000B7E0C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</w:rPr>
      </w:pPr>
      <w:r w:rsidRPr="00EA7BFA">
        <w:rPr>
          <w:rFonts w:ascii="Arial" w:hAnsi="Arial" w:cs="Arial"/>
          <w:b/>
          <w:bCs/>
          <w:sz w:val="22"/>
          <w:szCs w:val="22"/>
        </w:rPr>
        <w:t xml:space="preserve">State Management: </w:t>
      </w:r>
      <w:r w:rsidRPr="00EA7BFA">
        <w:rPr>
          <w:rFonts w:ascii="Arial" w:hAnsi="Arial" w:cs="Arial"/>
          <w:sz w:val="22"/>
          <w:szCs w:val="22"/>
        </w:rPr>
        <w:t xml:space="preserve">Redux Toolkit, Redux Saga, Redux </w:t>
      </w:r>
      <w:proofErr w:type="spellStart"/>
      <w:r w:rsidRPr="00EA7BFA">
        <w:rPr>
          <w:rFonts w:ascii="Arial" w:hAnsi="Arial" w:cs="Arial"/>
          <w:sz w:val="22"/>
          <w:szCs w:val="22"/>
        </w:rPr>
        <w:t>Thunk</w:t>
      </w:r>
      <w:proofErr w:type="spellEnd"/>
      <w:r w:rsidRPr="00EA7BFA">
        <w:rPr>
          <w:rFonts w:ascii="Arial" w:hAnsi="Arial" w:cs="Arial"/>
          <w:sz w:val="22"/>
          <w:szCs w:val="22"/>
        </w:rPr>
        <w:t>, Context API</w:t>
      </w:r>
    </w:p>
    <w:p w14:paraId="6DDF3E47" w14:textId="3ABB981A" w:rsidR="00E57C1E" w:rsidRPr="00EA7BFA" w:rsidRDefault="00E57C1E" w:rsidP="00597056">
      <w:pPr>
        <w:tabs>
          <w:tab w:val="left" w:pos="720"/>
        </w:tabs>
        <w:ind w:right="-1"/>
        <w:jc w:val="both"/>
        <w:rPr>
          <w:rFonts w:ascii="Arial" w:hAnsi="Arial" w:cs="Arial"/>
          <w:sz w:val="22"/>
          <w:szCs w:val="22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Testing </w:t>
      </w:r>
      <w:r w:rsidR="000B7E0C" w:rsidRPr="00EA7BFA">
        <w:rPr>
          <w:rFonts w:ascii="Arial" w:hAnsi="Arial" w:cs="Arial"/>
          <w:b/>
          <w:bCs/>
          <w:sz w:val="22"/>
          <w:szCs w:val="22"/>
          <w:lang w:val="en-GB"/>
        </w:rPr>
        <w:t>Tools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: </w:t>
      </w:r>
      <w:r w:rsidR="00114751" w:rsidRPr="00EA7BFA">
        <w:rPr>
          <w:rFonts w:ascii="Arial" w:hAnsi="Arial" w:cs="Arial"/>
          <w:sz w:val="22"/>
          <w:szCs w:val="22"/>
        </w:rPr>
        <w:t>Jest, React Testing Library, Cypress, Puppeteer</w:t>
      </w:r>
      <w:r w:rsidR="000B7E0C" w:rsidRPr="00EA7BFA">
        <w:rPr>
          <w:rFonts w:ascii="Arial" w:hAnsi="Arial" w:cs="Arial"/>
          <w:sz w:val="22"/>
          <w:szCs w:val="22"/>
        </w:rPr>
        <w:t>, Jasmine, Karma, Junit</w:t>
      </w:r>
    </w:p>
    <w:p w14:paraId="665228C4" w14:textId="0A47157D" w:rsidR="000B7E0C" w:rsidRPr="00EA7BFA" w:rsidRDefault="000B7E0C" w:rsidP="00597056">
      <w:pPr>
        <w:tabs>
          <w:tab w:val="left" w:pos="720"/>
        </w:tabs>
        <w:ind w:right="-1"/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Build &amp; Tooling: Build &amp; Tooling: </w:t>
      </w:r>
      <w:r w:rsidRPr="00EA7BFA">
        <w:rPr>
          <w:rFonts w:ascii="Arial" w:hAnsi="Arial" w:cs="Arial"/>
          <w:sz w:val="22"/>
          <w:szCs w:val="22"/>
          <w:lang w:val="en-GB"/>
        </w:rPr>
        <w:t>Webpack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, </w:t>
      </w:r>
      <w:r w:rsidRPr="00EA7BFA">
        <w:rPr>
          <w:rFonts w:ascii="Arial" w:hAnsi="Arial" w:cs="Arial"/>
          <w:sz w:val="22"/>
          <w:szCs w:val="22"/>
          <w:lang w:val="en-GB"/>
        </w:rPr>
        <w:t>Bable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, </w:t>
      </w:r>
      <w:r w:rsidRPr="00EA7BFA">
        <w:rPr>
          <w:rFonts w:ascii="Arial" w:hAnsi="Arial" w:cs="Arial"/>
          <w:bCs/>
          <w:sz w:val="22"/>
          <w:szCs w:val="22"/>
          <w:lang w:val="en-GB"/>
        </w:rPr>
        <w:t>Git, SVN, NPM</w:t>
      </w:r>
    </w:p>
    <w:p w14:paraId="0C48A878" w14:textId="165781F2" w:rsidR="00114751" w:rsidRPr="00EA7BFA" w:rsidRDefault="000B7E0C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EA7BFA">
        <w:rPr>
          <w:rFonts w:ascii="Arial" w:hAnsi="Arial" w:cs="Arial"/>
          <w:b/>
          <w:sz w:val="22"/>
          <w:szCs w:val="22"/>
          <w:lang w:val="en-GB"/>
        </w:rPr>
        <w:t xml:space="preserve">Cloud &amp; DevOps: </w:t>
      </w:r>
      <w:r w:rsidR="00114751" w:rsidRPr="00EA7BFA">
        <w:rPr>
          <w:rFonts w:ascii="Arial" w:hAnsi="Arial" w:cs="Arial"/>
          <w:sz w:val="22"/>
          <w:szCs w:val="22"/>
        </w:rPr>
        <w:t>AWS</w:t>
      </w:r>
      <w:r w:rsidRPr="00EA7BFA">
        <w:rPr>
          <w:rFonts w:ascii="Arial" w:hAnsi="Arial" w:cs="Arial"/>
          <w:sz w:val="22"/>
          <w:szCs w:val="22"/>
        </w:rPr>
        <w:t xml:space="preserve"> (Config, S3, EC2, Lambda, CloudWatch)</w:t>
      </w:r>
      <w:r w:rsidR="00114751" w:rsidRPr="00EA7BFA">
        <w:rPr>
          <w:rFonts w:ascii="Arial" w:hAnsi="Arial" w:cs="Arial"/>
          <w:sz w:val="22"/>
          <w:szCs w:val="22"/>
        </w:rPr>
        <w:t>, A</w:t>
      </w:r>
      <w:r w:rsidRPr="00EA7BFA">
        <w:rPr>
          <w:rFonts w:ascii="Arial" w:hAnsi="Arial" w:cs="Arial"/>
          <w:sz w:val="22"/>
          <w:szCs w:val="22"/>
        </w:rPr>
        <w:t>zure, Docker, Jenkins, Azure DevOps, PCF</w:t>
      </w:r>
    </w:p>
    <w:p w14:paraId="28650FD9" w14:textId="6CE85BC7" w:rsidR="00E57C1E" w:rsidRPr="00EA7BFA" w:rsidRDefault="000B7E0C" w:rsidP="00597056">
      <w:pPr>
        <w:tabs>
          <w:tab w:val="left" w:pos="720"/>
        </w:tabs>
        <w:ind w:right="-1"/>
        <w:jc w:val="both"/>
        <w:rPr>
          <w:rFonts w:ascii="Arial" w:hAnsi="Arial" w:cs="Arial"/>
          <w:sz w:val="22"/>
          <w:szCs w:val="22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>Development Tools</w:t>
      </w:r>
      <w:r w:rsidR="00E57C1E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: </w:t>
      </w:r>
      <w:r w:rsidR="00E57C1E" w:rsidRPr="00EA7BFA">
        <w:rPr>
          <w:rFonts w:ascii="Arial" w:hAnsi="Arial" w:cs="Arial"/>
          <w:sz w:val="22"/>
          <w:szCs w:val="22"/>
        </w:rPr>
        <w:t xml:space="preserve">IntelliJ, Eclipse, </w:t>
      </w:r>
      <w:r w:rsidRPr="00EA7BFA">
        <w:rPr>
          <w:rFonts w:ascii="Arial" w:hAnsi="Arial" w:cs="Arial"/>
          <w:sz w:val="22"/>
          <w:szCs w:val="22"/>
        </w:rPr>
        <w:t>VS</w:t>
      </w:r>
      <w:r w:rsidR="00E57C1E" w:rsidRPr="00EA7BFA">
        <w:rPr>
          <w:rFonts w:ascii="Arial" w:hAnsi="Arial" w:cs="Arial"/>
          <w:sz w:val="22"/>
          <w:szCs w:val="22"/>
        </w:rPr>
        <w:t xml:space="preserve"> code</w:t>
      </w:r>
      <w:r w:rsidRPr="00EA7BFA">
        <w:rPr>
          <w:rFonts w:ascii="Arial" w:hAnsi="Arial" w:cs="Arial"/>
          <w:sz w:val="22"/>
          <w:szCs w:val="22"/>
        </w:rPr>
        <w:t>, Eclipse</w:t>
      </w:r>
    </w:p>
    <w:p w14:paraId="378C2CFD" w14:textId="73E84DBA" w:rsidR="00E57C1E" w:rsidRPr="00EA7BFA" w:rsidRDefault="00E57C1E" w:rsidP="00597056">
      <w:pPr>
        <w:tabs>
          <w:tab w:val="left" w:pos="720"/>
        </w:tabs>
        <w:ind w:right="-1"/>
        <w:jc w:val="both"/>
        <w:rPr>
          <w:rFonts w:ascii="Arial" w:hAnsi="Arial" w:cs="Arial"/>
          <w:sz w:val="22"/>
          <w:szCs w:val="22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Web Services: </w:t>
      </w:r>
      <w:r w:rsidRPr="00EA7BFA">
        <w:rPr>
          <w:rFonts w:ascii="Arial" w:hAnsi="Arial" w:cs="Arial"/>
          <w:sz w:val="22"/>
          <w:szCs w:val="22"/>
        </w:rPr>
        <w:t>RESTful</w:t>
      </w:r>
      <w:r w:rsidR="000B7E0C" w:rsidRPr="00EA7BFA">
        <w:rPr>
          <w:rFonts w:ascii="Arial" w:hAnsi="Arial" w:cs="Arial"/>
          <w:sz w:val="22"/>
          <w:szCs w:val="22"/>
        </w:rPr>
        <w:t xml:space="preserve"> APIs</w:t>
      </w:r>
      <w:r w:rsidRPr="00EA7BFA">
        <w:rPr>
          <w:rFonts w:ascii="Arial" w:hAnsi="Arial" w:cs="Arial"/>
          <w:sz w:val="22"/>
          <w:szCs w:val="22"/>
        </w:rPr>
        <w:t>, SOAP</w:t>
      </w:r>
    </w:p>
    <w:p w14:paraId="32059278" w14:textId="00C134DB" w:rsidR="000444A8" w:rsidRPr="00EA7BFA" w:rsidRDefault="009D11FD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Methodologies: </w:t>
      </w:r>
      <w:r w:rsidRPr="00EA7BFA">
        <w:rPr>
          <w:rFonts w:ascii="Arial" w:hAnsi="Arial" w:cs="Arial"/>
          <w:bCs/>
          <w:sz w:val="22"/>
          <w:szCs w:val="22"/>
          <w:lang w:val="en-GB"/>
        </w:rPr>
        <w:t>Agile</w:t>
      </w:r>
      <w:r w:rsidR="000B7E0C" w:rsidRPr="00EA7BFA">
        <w:rPr>
          <w:rFonts w:ascii="Arial" w:hAnsi="Arial" w:cs="Arial"/>
          <w:bCs/>
          <w:sz w:val="22"/>
          <w:szCs w:val="22"/>
          <w:lang w:val="en-GB"/>
        </w:rPr>
        <w:t xml:space="preserve"> (Scrum, Kanban)</w:t>
      </w:r>
      <w:r w:rsidRPr="00EA7BFA">
        <w:rPr>
          <w:rFonts w:ascii="Arial" w:hAnsi="Arial" w:cs="Arial"/>
          <w:bCs/>
          <w:sz w:val="22"/>
          <w:szCs w:val="22"/>
          <w:lang w:val="en-GB"/>
        </w:rPr>
        <w:t xml:space="preserve">, </w:t>
      </w:r>
      <w:r w:rsidR="000B7E0C" w:rsidRPr="00EA7BFA">
        <w:rPr>
          <w:rFonts w:ascii="Arial" w:hAnsi="Arial" w:cs="Arial"/>
          <w:bCs/>
          <w:sz w:val="22"/>
          <w:szCs w:val="22"/>
          <w:lang w:val="en-GB"/>
        </w:rPr>
        <w:t>SDLC, TDD, BDD</w:t>
      </w:r>
    </w:p>
    <w:p w14:paraId="1AD0E222" w14:textId="77777777" w:rsidR="009D11FD" w:rsidRPr="00EA7BFA" w:rsidRDefault="009D11FD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5CEBE35" w14:textId="77777777" w:rsidR="00597056" w:rsidRPr="00EA7BFA" w:rsidRDefault="00597056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05CA7769" w14:textId="77777777" w:rsidR="00597056" w:rsidRPr="00EA7BFA" w:rsidRDefault="00597056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CB3FCB2" w14:textId="77777777" w:rsidR="00597056" w:rsidRPr="00EA7BFA" w:rsidRDefault="00597056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AE6C989" w14:textId="77777777" w:rsidR="00597056" w:rsidRPr="00EA7BFA" w:rsidRDefault="00597056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3575F70" w14:textId="77777777" w:rsidR="00597056" w:rsidRPr="00EA7BFA" w:rsidRDefault="00597056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4E0C2E03" w14:textId="77777777" w:rsidR="00597056" w:rsidRPr="00EA7BFA" w:rsidRDefault="00597056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0034F1BD" w14:textId="77777777" w:rsidR="00597056" w:rsidRPr="00EA7BFA" w:rsidRDefault="00597056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049E125" w14:textId="77777777" w:rsidR="00597056" w:rsidRPr="00EA7BFA" w:rsidRDefault="00597056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4AEFAE8B" w14:textId="77777777" w:rsidR="00597056" w:rsidRPr="00EA7BFA" w:rsidRDefault="00597056" w:rsidP="00597056">
      <w:pPr>
        <w:tabs>
          <w:tab w:val="left" w:pos="720"/>
        </w:tabs>
        <w:ind w:right="-1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B898CDE" w14:textId="77777777" w:rsidR="00EE19E0" w:rsidRPr="00EA7BFA" w:rsidRDefault="00EE19E0" w:rsidP="00597056">
      <w:pPr>
        <w:keepNext/>
        <w:tabs>
          <w:tab w:val="left" w:pos="18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5A7FF257" w14:textId="2B81543E" w:rsidR="00A17F3A" w:rsidRPr="00EA7BFA" w:rsidRDefault="00A17F3A" w:rsidP="00597056">
      <w:pPr>
        <w:keepNext/>
        <w:tabs>
          <w:tab w:val="left" w:pos="180"/>
        </w:tabs>
        <w:jc w:val="both"/>
        <w:rPr>
          <w:rFonts w:ascii="Arial" w:hAnsi="Arial" w:cs="Arial"/>
          <w:b/>
          <w:bCs/>
          <w:sz w:val="22"/>
          <w:szCs w:val="22"/>
        </w:rPr>
      </w:pPr>
      <w:r w:rsidRPr="00EA7BFA">
        <w:rPr>
          <w:rFonts w:ascii="Arial" w:hAnsi="Arial" w:cs="Arial"/>
          <w:b/>
          <w:bCs/>
          <w:sz w:val="22"/>
          <w:szCs w:val="22"/>
        </w:rPr>
        <w:t>PROFFESIONAL WORK EXPERIENCE</w:t>
      </w:r>
    </w:p>
    <w:p w14:paraId="0BB8A0F3" w14:textId="77777777" w:rsidR="00597056" w:rsidRPr="00EA7BFA" w:rsidRDefault="00597056" w:rsidP="00597056">
      <w:pPr>
        <w:keepNext/>
        <w:tabs>
          <w:tab w:val="left" w:pos="180"/>
        </w:tabs>
        <w:jc w:val="both"/>
        <w:rPr>
          <w:rFonts w:ascii="Arial" w:hAnsi="Arial" w:cs="Arial"/>
          <w:b/>
          <w:bCs/>
          <w:sz w:val="22"/>
          <w:szCs w:val="22"/>
        </w:rPr>
      </w:pPr>
    </w:p>
    <w:p w14:paraId="7980D216" w14:textId="1433E41D" w:rsidR="00CB78E2" w:rsidRPr="00EA7BFA" w:rsidRDefault="0011475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Turo – Team </w:t>
      </w:r>
      <w:proofErr w:type="spellStart"/>
      <w:r w:rsidRPr="00EA7BFA">
        <w:rPr>
          <w:rFonts w:ascii="Arial" w:hAnsi="Arial" w:cs="Arial"/>
          <w:b/>
          <w:bCs/>
          <w:sz w:val="22"/>
          <w:szCs w:val="22"/>
          <w:lang w:val="en-GB"/>
        </w:rPr>
        <w:t>Autobhan</w:t>
      </w:r>
      <w:proofErr w:type="spellEnd"/>
      <w:r w:rsidR="00CB78E2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(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San Francisco</w:t>
      </w:r>
      <w:r w:rsidR="00CB78E2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, 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CA</w:t>
      </w:r>
      <w:r w:rsidR="00CB78E2" w:rsidRPr="00EA7BFA">
        <w:rPr>
          <w:rFonts w:ascii="Arial" w:hAnsi="Arial" w:cs="Arial"/>
          <w:b/>
          <w:bCs/>
          <w:sz w:val="22"/>
          <w:szCs w:val="22"/>
          <w:lang w:val="en-GB"/>
        </w:rPr>
        <w:t>)</w:t>
      </w:r>
    </w:p>
    <w:p w14:paraId="2AC46622" w14:textId="4B8EFFF7" w:rsidR="00597056" w:rsidRPr="00EA7BFA" w:rsidRDefault="0011475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>Senior</w:t>
      </w:r>
      <w:r w:rsidR="00CB78E2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Software Enginee</w:t>
      </w:r>
      <w:r w:rsidR="009C05D8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r | 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N</w:t>
      </w:r>
      <w:r w:rsidR="009C05D8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ov </w:t>
      </w:r>
      <w:r w:rsidR="00CB78E2" w:rsidRPr="00EA7BFA">
        <w:rPr>
          <w:rFonts w:ascii="Arial" w:hAnsi="Arial" w:cs="Arial"/>
          <w:b/>
          <w:bCs/>
          <w:sz w:val="22"/>
          <w:szCs w:val="22"/>
          <w:lang w:val="en-GB"/>
        </w:rPr>
        <w:t>20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24</w:t>
      </w:r>
      <w:r w:rsidR="00CB78E2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– </w:t>
      </w:r>
      <w:r w:rsidR="009C05D8" w:rsidRPr="00EA7BFA">
        <w:rPr>
          <w:rFonts w:ascii="Arial" w:hAnsi="Arial" w:cs="Arial"/>
          <w:b/>
          <w:bCs/>
          <w:sz w:val="22"/>
          <w:szCs w:val="22"/>
          <w:lang w:val="en-GB"/>
        </w:rPr>
        <w:t>Present</w:t>
      </w:r>
    </w:p>
    <w:p w14:paraId="5B6D74CB" w14:textId="77777777" w:rsidR="00667F45" w:rsidRPr="00EA7BFA" w:rsidRDefault="00667F45" w:rsidP="00597056">
      <w:pPr>
        <w:contextualSpacing/>
        <w:rPr>
          <w:rFonts w:ascii="Arial" w:hAnsi="Arial" w:cs="Arial"/>
          <w:sz w:val="22"/>
          <w:szCs w:val="22"/>
        </w:rPr>
      </w:pPr>
    </w:p>
    <w:p w14:paraId="0ABEAA9B" w14:textId="77777777" w:rsidR="00CB78E2" w:rsidRPr="00EA7BFA" w:rsidRDefault="00CB78E2" w:rsidP="00597056">
      <w:pPr>
        <w:tabs>
          <w:tab w:val="left" w:pos="1971"/>
        </w:tabs>
        <w:jc w:val="both"/>
        <w:rPr>
          <w:rFonts w:ascii="Arial" w:eastAsia="Arial Unicode MS" w:hAnsi="Arial" w:cs="Arial"/>
          <w:b/>
          <w:sz w:val="22"/>
          <w:szCs w:val="22"/>
        </w:rPr>
      </w:pPr>
      <w:r w:rsidRPr="00EA7BFA">
        <w:rPr>
          <w:rFonts w:ascii="Arial" w:eastAsia="Arial Unicode MS" w:hAnsi="Arial" w:cs="Arial"/>
          <w:b/>
          <w:sz w:val="22"/>
          <w:szCs w:val="22"/>
        </w:rPr>
        <w:t>Responsibilities:</w:t>
      </w:r>
      <w:r w:rsidR="00677139" w:rsidRPr="00EA7BFA">
        <w:rPr>
          <w:rFonts w:ascii="Arial" w:eastAsia="Arial Unicode MS" w:hAnsi="Arial" w:cs="Arial"/>
          <w:b/>
          <w:sz w:val="22"/>
          <w:szCs w:val="22"/>
        </w:rPr>
        <w:tab/>
      </w:r>
    </w:p>
    <w:p w14:paraId="4D93C094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Developed and implemented </w:t>
      </w:r>
      <w:r w:rsidRPr="00EA7BFA">
        <w:rPr>
          <w:rFonts w:ascii="Arial" w:hAnsi="Arial" w:cs="Arial"/>
          <w:b/>
          <w:bCs/>
        </w:rPr>
        <w:t>reusable React and Next.js components</w:t>
      </w:r>
      <w:r w:rsidRPr="00EA7BFA">
        <w:rPr>
          <w:rFonts w:ascii="Arial" w:hAnsi="Arial" w:cs="Arial"/>
        </w:rPr>
        <w:t xml:space="preserve"> for use across multiple </w:t>
      </w:r>
      <w:proofErr w:type="spellStart"/>
      <w:r w:rsidRPr="00EA7BFA">
        <w:rPr>
          <w:rFonts w:ascii="Arial" w:hAnsi="Arial" w:cs="Arial"/>
        </w:rPr>
        <w:t>Storyblok</w:t>
      </w:r>
      <w:proofErr w:type="spellEnd"/>
      <w:r w:rsidRPr="00EA7BFA">
        <w:rPr>
          <w:rFonts w:ascii="Arial" w:hAnsi="Arial" w:cs="Arial"/>
        </w:rPr>
        <w:t xml:space="preserve"> templates, improving </w:t>
      </w:r>
      <w:r w:rsidRPr="00EA7BFA">
        <w:rPr>
          <w:rFonts w:ascii="Arial" w:hAnsi="Arial" w:cs="Arial"/>
          <w:b/>
          <w:bCs/>
        </w:rPr>
        <w:t>code efficiency and maintainability</w:t>
      </w:r>
      <w:r w:rsidRPr="00EA7BFA">
        <w:rPr>
          <w:rFonts w:ascii="Arial" w:hAnsi="Arial" w:cs="Arial"/>
        </w:rPr>
        <w:t>.</w:t>
      </w:r>
    </w:p>
    <w:p w14:paraId="43524067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Collaborated with Design and Product to </w:t>
      </w:r>
      <w:r w:rsidRPr="00EA7BFA">
        <w:rPr>
          <w:rFonts w:ascii="Arial" w:hAnsi="Arial" w:cs="Arial"/>
          <w:b/>
          <w:bCs/>
        </w:rPr>
        <w:t>establish standardized design formats</w:t>
      </w:r>
      <w:r w:rsidRPr="00EA7BFA">
        <w:rPr>
          <w:rFonts w:ascii="Arial" w:hAnsi="Arial" w:cs="Arial"/>
        </w:rPr>
        <w:t xml:space="preserve"> for partner landing pages in </w:t>
      </w:r>
      <w:proofErr w:type="spellStart"/>
      <w:r w:rsidRPr="00EA7BFA">
        <w:rPr>
          <w:rFonts w:ascii="Arial" w:hAnsi="Arial" w:cs="Arial"/>
        </w:rPr>
        <w:t>Storyblok</w:t>
      </w:r>
      <w:proofErr w:type="spellEnd"/>
      <w:r w:rsidRPr="00EA7BFA">
        <w:rPr>
          <w:rFonts w:ascii="Arial" w:hAnsi="Arial" w:cs="Arial"/>
        </w:rPr>
        <w:t xml:space="preserve">, ensuring a </w:t>
      </w:r>
      <w:r w:rsidRPr="00EA7BFA">
        <w:rPr>
          <w:rFonts w:ascii="Arial" w:hAnsi="Arial" w:cs="Arial"/>
          <w:b/>
          <w:bCs/>
        </w:rPr>
        <w:t>consistent and on-brand user experience</w:t>
      </w:r>
      <w:r w:rsidRPr="00EA7BFA">
        <w:rPr>
          <w:rFonts w:ascii="Arial" w:hAnsi="Arial" w:cs="Arial"/>
        </w:rPr>
        <w:t>.</w:t>
      </w:r>
    </w:p>
    <w:p w14:paraId="1880F9EA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Created </w:t>
      </w:r>
      <w:r w:rsidRPr="00EA7BFA">
        <w:rPr>
          <w:rFonts w:ascii="Arial" w:hAnsi="Arial" w:cs="Arial"/>
          <w:b/>
          <w:bCs/>
        </w:rPr>
        <w:t>custom landing page templates</w:t>
      </w:r>
      <w:r w:rsidRPr="00EA7BFA">
        <w:rPr>
          <w:rFonts w:ascii="Arial" w:hAnsi="Arial" w:cs="Arial"/>
        </w:rPr>
        <w:t xml:space="preserve"> in </w:t>
      </w:r>
      <w:proofErr w:type="spellStart"/>
      <w:r w:rsidRPr="00EA7BFA">
        <w:rPr>
          <w:rFonts w:ascii="Arial" w:hAnsi="Arial" w:cs="Arial"/>
        </w:rPr>
        <w:t>Storyblok</w:t>
      </w:r>
      <w:proofErr w:type="spellEnd"/>
      <w:r w:rsidRPr="00EA7BFA">
        <w:rPr>
          <w:rFonts w:ascii="Arial" w:hAnsi="Arial" w:cs="Arial"/>
        </w:rPr>
        <w:t xml:space="preserve"> that </w:t>
      </w:r>
      <w:r w:rsidRPr="00EA7BFA">
        <w:rPr>
          <w:rFonts w:ascii="Arial" w:hAnsi="Arial" w:cs="Arial"/>
          <w:b/>
          <w:bCs/>
        </w:rPr>
        <w:t>reduced manual page-building effort</w:t>
      </w:r>
      <w:r w:rsidRPr="00EA7BFA">
        <w:rPr>
          <w:rFonts w:ascii="Arial" w:hAnsi="Arial" w:cs="Arial"/>
        </w:rPr>
        <w:t xml:space="preserve"> by over 40%, accelerating content deployment.</w:t>
      </w:r>
    </w:p>
    <w:p w14:paraId="477FCF32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Led </w:t>
      </w:r>
      <w:r w:rsidRPr="00EA7BFA">
        <w:rPr>
          <w:rFonts w:ascii="Arial" w:hAnsi="Arial" w:cs="Arial"/>
          <w:b/>
          <w:bCs/>
        </w:rPr>
        <w:t>A/B testing and experimentation initiatives</w:t>
      </w:r>
      <w:r w:rsidRPr="00EA7BFA">
        <w:rPr>
          <w:rFonts w:ascii="Arial" w:hAnsi="Arial" w:cs="Arial"/>
        </w:rPr>
        <w:t xml:space="preserve"> to optimize user conversion, contributing to a measurable </w:t>
      </w:r>
      <w:r w:rsidRPr="00EA7BFA">
        <w:rPr>
          <w:rFonts w:ascii="Arial" w:hAnsi="Arial" w:cs="Arial"/>
          <w:b/>
          <w:bCs/>
        </w:rPr>
        <w:t>increase in partner engagement and revenue</w:t>
      </w:r>
      <w:r w:rsidRPr="00EA7BFA">
        <w:rPr>
          <w:rFonts w:ascii="Arial" w:hAnsi="Arial" w:cs="Arial"/>
        </w:rPr>
        <w:t>.</w:t>
      </w:r>
    </w:p>
    <w:p w14:paraId="126EC22C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Refactored legacy components to modern </w:t>
      </w:r>
      <w:r w:rsidRPr="00EA7BFA">
        <w:rPr>
          <w:rFonts w:ascii="Arial" w:hAnsi="Arial" w:cs="Arial"/>
          <w:b/>
          <w:bCs/>
        </w:rPr>
        <w:t>React best practices</w:t>
      </w:r>
      <w:r w:rsidRPr="00EA7BFA">
        <w:rPr>
          <w:rFonts w:ascii="Arial" w:hAnsi="Arial" w:cs="Arial"/>
        </w:rPr>
        <w:t xml:space="preserve">, including hooks and functional components, improving </w:t>
      </w:r>
      <w:r w:rsidRPr="00EA7BFA">
        <w:rPr>
          <w:rFonts w:ascii="Arial" w:hAnsi="Arial" w:cs="Arial"/>
          <w:b/>
          <w:bCs/>
        </w:rPr>
        <w:t>readability and testability</w:t>
      </w:r>
      <w:r w:rsidRPr="00EA7BFA">
        <w:rPr>
          <w:rFonts w:ascii="Arial" w:hAnsi="Arial" w:cs="Arial"/>
        </w:rPr>
        <w:t>.</w:t>
      </w:r>
    </w:p>
    <w:p w14:paraId="7DF25304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Implemented performance monitoring using </w:t>
      </w:r>
      <w:r w:rsidRPr="00EA7BFA">
        <w:rPr>
          <w:rFonts w:ascii="Arial" w:hAnsi="Arial" w:cs="Arial"/>
          <w:b/>
          <w:bCs/>
        </w:rPr>
        <w:t>New Relic</w:t>
      </w:r>
      <w:r w:rsidRPr="00EA7BFA">
        <w:rPr>
          <w:rFonts w:ascii="Arial" w:hAnsi="Arial" w:cs="Arial"/>
        </w:rPr>
        <w:t xml:space="preserve">, and improved Lighthouse scores by optimizing </w:t>
      </w:r>
      <w:r w:rsidRPr="00EA7BFA">
        <w:rPr>
          <w:rFonts w:ascii="Arial" w:hAnsi="Arial" w:cs="Arial"/>
          <w:b/>
          <w:bCs/>
        </w:rPr>
        <w:t>bundle size and accessibility</w:t>
      </w:r>
      <w:r w:rsidRPr="00EA7BFA">
        <w:rPr>
          <w:rFonts w:ascii="Arial" w:hAnsi="Arial" w:cs="Arial"/>
        </w:rPr>
        <w:t>.</w:t>
      </w:r>
    </w:p>
    <w:p w14:paraId="61814B1E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Enhanced </w:t>
      </w:r>
      <w:r w:rsidRPr="00EA7BFA">
        <w:rPr>
          <w:rFonts w:ascii="Arial" w:hAnsi="Arial" w:cs="Arial"/>
          <w:b/>
          <w:bCs/>
        </w:rPr>
        <w:t>test coverage</w:t>
      </w:r>
      <w:r w:rsidRPr="00EA7BFA">
        <w:rPr>
          <w:rFonts w:ascii="Arial" w:hAnsi="Arial" w:cs="Arial"/>
        </w:rPr>
        <w:t xml:space="preserve"> using React Testing Library and </w:t>
      </w:r>
      <w:r w:rsidRPr="00EA7BFA">
        <w:rPr>
          <w:rFonts w:ascii="Arial" w:hAnsi="Arial" w:cs="Arial"/>
          <w:b/>
          <w:bCs/>
        </w:rPr>
        <w:t>snapshot testing</w:t>
      </w:r>
      <w:r w:rsidRPr="00EA7BFA">
        <w:rPr>
          <w:rFonts w:ascii="Arial" w:hAnsi="Arial" w:cs="Arial"/>
        </w:rPr>
        <w:t>, reducing production bugs and increasing confidence in releases.</w:t>
      </w:r>
    </w:p>
    <w:p w14:paraId="41F845F2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Collaborated cross-functionally with design, product, and backend teams to </w:t>
      </w:r>
      <w:r w:rsidRPr="00EA7BFA">
        <w:rPr>
          <w:rFonts w:ascii="Arial" w:hAnsi="Arial" w:cs="Arial"/>
          <w:b/>
          <w:bCs/>
        </w:rPr>
        <w:t>ship landing pages and experiments on tight deadlines</w:t>
      </w:r>
      <w:r w:rsidRPr="00EA7BFA">
        <w:rPr>
          <w:rFonts w:ascii="Arial" w:hAnsi="Arial" w:cs="Arial"/>
        </w:rPr>
        <w:t>, maintaining high-quality standards.</w:t>
      </w:r>
    </w:p>
    <w:p w14:paraId="35FDE9D1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Integrated </w:t>
      </w:r>
      <w:r w:rsidRPr="00EA7BFA">
        <w:rPr>
          <w:rFonts w:ascii="Arial" w:hAnsi="Arial" w:cs="Arial"/>
          <w:b/>
          <w:bCs/>
        </w:rPr>
        <w:t>analytics tools</w:t>
      </w:r>
      <w:r w:rsidRPr="00EA7BFA">
        <w:rPr>
          <w:rFonts w:ascii="Arial" w:hAnsi="Arial" w:cs="Arial"/>
        </w:rPr>
        <w:t xml:space="preserve"> like Segment and Google Analytics to track key metrics and inform product decisions.</w:t>
      </w:r>
    </w:p>
    <w:p w14:paraId="19E0137A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Mentored junior engineers, onboarded new team members, and led sprint planning and retrospectives to </w:t>
      </w:r>
      <w:r w:rsidRPr="00EA7BFA">
        <w:rPr>
          <w:rFonts w:ascii="Arial" w:hAnsi="Arial" w:cs="Arial"/>
          <w:b/>
          <w:bCs/>
        </w:rPr>
        <w:t>improve team velocity and collaboration</w:t>
      </w:r>
      <w:r w:rsidRPr="00EA7BFA">
        <w:rPr>
          <w:rFonts w:ascii="Arial" w:hAnsi="Arial" w:cs="Arial"/>
        </w:rPr>
        <w:t>.</w:t>
      </w:r>
    </w:p>
    <w:p w14:paraId="18301020" w14:textId="77777777" w:rsidR="009C05D8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Improved CI/CD workflows using </w:t>
      </w:r>
      <w:proofErr w:type="spellStart"/>
      <w:r w:rsidRPr="00EA7BFA">
        <w:rPr>
          <w:rFonts w:ascii="Arial" w:hAnsi="Arial" w:cs="Arial"/>
          <w:b/>
          <w:bCs/>
        </w:rPr>
        <w:t>ArgoCD</w:t>
      </w:r>
      <w:proofErr w:type="spellEnd"/>
      <w:r w:rsidRPr="00EA7BFA">
        <w:rPr>
          <w:rFonts w:ascii="Arial" w:hAnsi="Arial" w:cs="Arial"/>
          <w:b/>
          <w:bCs/>
        </w:rPr>
        <w:t xml:space="preserve"> and Docker</w:t>
      </w:r>
      <w:r w:rsidRPr="00EA7BFA">
        <w:rPr>
          <w:rFonts w:ascii="Arial" w:hAnsi="Arial" w:cs="Arial"/>
        </w:rPr>
        <w:t xml:space="preserve">, decreasing deployment time and enabling </w:t>
      </w:r>
      <w:r w:rsidRPr="00EA7BFA">
        <w:rPr>
          <w:rFonts w:ascii="Arial" w:hAnsi="Arial" w:cs="Arial"/>
          <w:b/>
          <w:bCs/>
        </w:rPr>
        <w:t>faster iteration cycles</w:t>
      </w:r>
      <w:r w:rsidRPr="00EA7BFA">
        <w:rPr>
          <w:rFonts w:ascii="Arial" w:hAnsi="Arial" w:cs="Arial"/>
        </w:rPr>
        <w:t>.</w:t>
      </w:r>
    </w:p>
    <w:p w14:paraId="686607DE" w14:textId="49C7C452" w:rsidR="00597056" w:rsidRPr="00EA7BFA" w:rsidRDefault="009C05D8" w:rsidP="00597056">
      <w:pPr>
        <w:pStyle w:val="ListParagraph"/>
        <w:numPr>
          <w:ilvl w:val="0"/>
          <w:numId w:val="1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Configured </w:t>
      </w:r>
      <w:r w:rsidRPr="00EA7BFA">
        <w:rPr>
          <w:rFonts w:ascii="Arial" w:hAnsi="Arial" w:cs="Arial"/>
          <w:b/>
          <w:bCs/>
        </w:rPr>
        <w:t>preview environments per pull request</w:t>
      </w:r>
      <w:r w:rsidRPr="00EA7BFA">
        <w:rPr>
          <w:rFonts w:ascii="Arial" w:hAnsi="Arial" w:cs="Arial"/>
        </w:rPr>
        <w:t>, helping stakeholders review and approve changes more efficiently.</w:t>
      </w:r>
    </w:p>
    <w:p w14:paraId="6A553F0C" w14:textId="77777777" w:rsidR="00597056" w:rsidRPr="00EA7BFA" w:rsidRDefault="00597056" w:rsidP="00597056">
      <w:pPr>
        <w:pStyle w:val="ListParagraph"/>
        <w:ind w:left="360"/>
        <w:contextualSpacing/>
        <w:rPr>
          <w:rFonts w:ascii="Arial" w:hAnsi="Arial" w:cs="Arial"/>
        </w:rPr>
      </w:pPr>
    </w:p>
    <w:p w14:paraId="2D48BA33" w14:textId="77777777" w:rsidR="00597056" w:rsidRPr="00EA7BFA" w:rsidRDefault="00597056" w:rsidP="00597056">
      <w:pPr>
        <w:pStyle w:val="ListParagraph"/>
        <w:ind w:left="360"/>
        <w:contextualSpacing/>
        <w:rPr>
          <w:rFonts w:ascii="Arial" w:hAnsi="Arial" w:cs="Arial"/>
        </w:rPr>
      </w:pPr>
      <w:r w:rsidRPr="00EA7BFA">
        <w:rPr>
          <w:rFonts w:ascii="Arial" w:hAnsi="Arial" w:cs="Arial"/>
          <w:b/>
          <w:bCs/>
        </w:rPr>
        <w:t>Environment:</w:t>
      </w:r>
      <w:r w:rsidRPr="00EA7BFA">
        <w:rPr>
          <w:rFonts w:ascii="Arial" w:hAnsi="Arial" w:cs="Arial"/>
        </w:rPr>
        <w:t xml:space="preserve"> React, Next.js, TypeScript, JavaScript (ES6+), Webpack, React testing library, snapshot testing, SCSS, HTML5, CSS3, Web Accessibility, Git, Jira, Agile, CI/CD (</w:t>
      </w:r>
      <w:proofErr w:type="spellStart"/>
      <w:r w:rsidRPr="00EA7BFA">
        <w:rPr>
          <w:rFonts w:ascii="Arial" w:hAnsi="Arial" w:cs="Arial"/>
        </w:rPr>
        <w:t>ArgoCD</w:t>
      </w:r>
      <w:proofErr w:type="spellEnd"/>
      <w:r w:rsidRPr="00EA7BFA">
        <w:rPr>
          <w:rFonts w:ascii="Arial" w:hAnsi="Arial" w:cs="Arial"/>
        </w:rPr>
        <w:t xml:space="preserve">), Docker, AWS, </w:t>
      </w:r>
      <w:proofErr w:type="spellStart"/>
      <w:r w:rsidRPr="00EA7BFA">
        <w:rPr>
          <w:rFonts w:ascii="Arial" w:hAnsi="Arial" w:cs="Arial"/>
        </w:rPr>
        <w:t>Stroyblok</w:t>
      </w:r>
      <w:proofErr w:type="spellEnd"/>
      <w:r w:rsidRPr="00EA7BFA">
        <w:rPr>
          <w:rFonts w:ascii="Arial" w:hAnsi="Arial" w:cs="Arial"/>
        </w:rPr>
        <w:t>, New Relic</w:t>
      </w:r>
    </w:p>
    <w:p w14:paraId="09DF5BB1" w14:textId="77777777" w:rsidR="00B816CA" w:rsidRPr="00EA7BFA" w:rsidRDefault="00B816CA" w:rsidP="00597056">
      <w:pPr>
        <w:pStyle w:val="ListParagraph"/>
        <w:ind w:left="360"/>
        <w:contextualSpacing/>
        <w:rPr>
          <w:rFonts w:ascii="Arial" w:hAnsi="Arial" w:cs="Arial"/>
        </w:rPr>
      </w:pPr>
    </w:p>
    <w:p w14:paraId="0992B31E" w14:textId="604890D8" w:rsidR="002C6FF3" w:rsidRPr="00EA7BFA" w:rsidRDefault="0011475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>Costco – Product Detail Page</w:t>
      </w:r>
      <w:r w:rsidR="002C6FF3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(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Dallas</w:t>
      </w:r>
      <w:r w:rsidR="002C6FF3" w:rsidRPr="00EA7BFA">
        <w:rPr>
          <w:rFonts w:ascii="Arial" w:hAnsi="Arial" w:cs="Arial"/>
          <w:b/>
          <w:bCs/>
          <w:sz w:val="22"/>
          <w:szCs w:val="22"/>
          <w:lang w:val="en-GB"/>
        </w:rPr>
        <w:t>, TX)</w:t>
      </w:r>
    </w:p>
    <w:p w14:paraId="0E1C6A0E" w14:textId="071F430D" w:rsidR="00A17F3A" w:rsidRPr="00EA7BFA" w:rsidRDefault="0011475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>Software Engineer 3</w:t>
      </w:r>
      <w:r w:rsidR="00BF354B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| 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J</w:t>
      </w:r>
      <w:r w:rsidR="00BF354B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an </w:t>
      </w:r>
      <w:r w:rsidR="00AE318F" w:rsidRPr="00EA7BFA">
        <w:rPr>
          <w:rFonts w:ascii="Arial" w:hAnsi="Arial" w:cs="Arial"/>
          <w:b/>
          <w:bCs/>
          <w:sz w:val="22"/>
          <w:szCs w:val="22"/>
          <w:lang w:val="en-GB"/>
        </w:rPr>
        <w:t>20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24</w:t>
      </w:r>
      <w:r w:rsidR="00AE318F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– 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N</w:t>
      </w:r>
      <w:r w:rsidR="00BF354B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ov </w:t>
      </w:r>
      <w:r w:rsidR="00CB78E2" w:rsidRPr="00EA7BFA">
        <w:rPr>
          <w:rFonts w:ascii="Arial" w:hAnsi="Arial" w:cs="Arial"/>
          <w:b/>
          <w:bCs/>
          <w:sz w:val="22"/>
          <w:szCs w:val="22"/>
          <w:lang w:val="en-GB"/>
        </w:rPr>
        <w:t>20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24</w:t>
      </w:r>
    </w:p>
    <w:p w14:paraId="1CC9FBD2" w14:textId="77777777" w:rsidR="002464DC" w:rsidRPr="00EA7BFA" w:rsidRDefault="002464DC" w:rsidP="00597056">
      <w:pPr>
        <w:contextualSpacing/>
        <w:rPr>
          <w:rFonts w:ascii="Arial" w:hAnsi="Arial" w:cs="Arial"/>
          <w:sz w:val="22"/>
          <w:szCs w:val="22"/>
        </w:rPr>
      </w:pPr>
    </w:p>
    <w:p w14:paraId="731D59B9" w14:textId="77777777" w:rsidR="00A17F3A" w:rsidRPr="00EA7BFA" w:rsidRDefault="00A17F3A" w:rsidP="00597056">
      <w:pPr>
        <w:jc w:val="both"/>
        <w:rPr>
          <w:rFonts w:ascii="Arial" w:eastAsia="Arial Unicode MS" w:hAnsi="Arial" w:cs="Arial"/>
          <w:b/>
          <w:sz w:val="22"/>
          <w:szCs w:val="22"/>
        </w:rPr>
      </w:pPr>
      <w:r w:rsidRPr="00EA7BFA">
        <w:rPr>
          <w:rFonts w:ascii="Arial" w:eastAsia="Arial Unicode MS" w:hAnsi="Arial" w:cs="Arial"/>
          <w:b/>
          <w:sz w:val="22"/>
          <w:szCs w:val="22"/>
        </w:rPr>
        <w:t>Responsibilities:</w:t>
      </w:r>
    </w:p>
    <w:p w14:paraId="616A318C" w14:textId="77777777" w:rsidR="00BF354B" w:rsidRDefault="00BF354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>Developed and deployed high-performance web applications using React and Next.js, leveraging server-side rendering (SSR) and static site generation (SSG) to enhance user experience and SEO.</w:t>
      </w:r>
    </w:p>
    <w:p w14:paraId="5539A6E4" w14:textId="023029C4" w:rsidR="00AE5954" w:rsidRPr="00EA7BFA" w:rsidRDefault="00AE5954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AE5954">
        <w:rPr>
          <w:rFonts w:ascii="Arial" w:hAnsi="Arial" w:cs="Arial"/>
        </w:rPr>
        <w:t xml:space="preserve">Developed dynamic, responsive web applications using </w:t>
      </w:r>
      <w:r w:rsidRPr="00AE5954">
        <w:rPr>
          <w:rFonts w:ascii="Arial" w:hAnsi="Arial" w:cs="Arial"/>
          <w:b/>
          <w:bCs/>
        </w:rPr>
        <w:t>Angular 14+</w:t>
      </w:r>
      <w:r w:rsidRPr="00AE5954">
        <w:rPr>
          <w:rFonts w:ascii="Arial" w:hAnsi="Arial" w:cs="Arial"/>
        </w:rPr>
        <w:t xml:space="preserve">, leveraging </w:t>
      </w:r>
      <w:r w:rsidRPr="00AE5954">
        <w:rPr>
          <w:rFonts w:ascii="Arial" w:hAnsi="Arial" w:cs="Arial"/>
          <w:b/>
          <w:bCs/>
        </w:rPr>
        <w:t>standalone components</w:t>
      </w:r>
      <w:r w:rsidRPr="00AE5954">
        <w:rPr>
          <w:rFonts w:ascii="Arial" w:hAnsi="Arial" w:cs="Arial"/>
        </w:rPr>
        <w:t xml:space="preserve"> and </w:t>
      </w:r>
      <w:r w:rsidRPr="00AE5954">
        <w:rPr>
          <w:rFonts w:ascii="Arial" w:hAnsi="Arial" w:cs="Arial"/>
          <w:b/>
          <w:bCs/>
        </w:rPr>
        <w:t>typed reactive forms</w:t>
      </w:r>
      <w:r w:rsidRPr="00AE5954">
        <w:rPr>
          <w:rFonts w:ascii="Arial" w:hAnsi="Arial" w:cs="Arial"/>
        </w:rPr>
        <w:t>.</w:t>
      </w:r>
    </w:p>
    <w:p w14:paraId="41FBB28F" w14:textId="77777777" w:rsidR="00BF354B" w:rsidRPr="00EA7BFA" w:rsidRDefault="00BF354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>Designed and Implemented reusable UI components with Material UI, ensuring design consistency, accessibility, and adherence to best practice.</w:t>
      </w:r>
    </w:p>
    <w:p w14:paraId="6FFDE499" w14:textId="77777777" w:rsidR="00BF354B" w:rsidRPr="00EA7BFA" w:rsidRDefault="00BF354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Integrated RESTful APIs and </w:t>
      </w:r>
      <w:proofErr w:type="spellStart"/>
      <w:r w:rsidRPr="00EA7BFA">
        <w:rPr>
          <w:rFonts w:ascii="Arial" w:hAnsi="Arial" w:cs="Arial"/>
        </w:rPr>
        <w:t>GraphQL</w:t>
      </w:r>
      <w:proofErr w:type="spellEnd"/>
      <w:r w:rsidRPr="00EA7BFA">
        <w:rPr>
          <w:rFonts w:ascii="Arial" w:hAnsi="Arial" w:cs="Arial"/>
        </w:rPr>
        <w:t xml:space="preserve"> endpoints to enable efficient data retrieval and manipulation, optimizing performance and scalability.</w:t>
      </w:r>
    </w:p>
    <w:p w14:paraId="7A37BAD0" w14:textId="77777777" w:rsidR="00BF354B" w:rsidRPr="00EA7BFA" w:rsidRDefault="00BF354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lastRenderedPageBreak/>
        <w:t xml:space="preserve">Led, Designed and developed product detail page, seamlessly integrating Product Details API and </w:t>
      </w:r>
      <w:proofErr w:type="spellStart"/>
      <w:r w:rsidRPr="00EA7BFA">
        <w:rPr>
          <w:rFonts w:ascii="Arial" w:hAnsi="Arial" w:cs="Arial"/>
        </w:rPr>
        <w:t>BrandFolder</w:t>
      </w:r>
      <w:proofErr w:type="spellEnd"/>
      <w:r w:rsidRPr="00EA7BFA">
        <w:rPr>
          <w:rFonts w:ascii="Arial" w:hAnsi="Arial" w:cs="Arial"/>
        </w:rPr>
        <w:t xml:space="preserve"> API seamlessly using Fetch and Next.js.</w:t>
      </w:r>
    </w:p>
    <w:p w14:paraId="4EE8D4ED" w14:textId="7BE91F3B" w:rsidR="00AE5954" w:rsidRDefault="00BF354B" w:rsidP="00AE5954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Utilized Incremental Static Regeneration (ISR), revalidation and Next </w:t>
      </w:r>
      <w:proofErr w:type="spellStart"/>
      <w:r w:rsidRPr="00EA7BFA">
        <w:rPr>
          <w:rFonts w:ascii="Arial" w:hAnsi="Arial" w:cs="Arial"/>
        </w:rPr>
        <w:t>js</w:t>
      </w:r>
      <w:proofErr w:type="spellEnd"/>
      <w:r w:rsidRPr="00EA7BFA">
        <w:rPr>
          <w:rFonts w:ascii="Arial" w:hAnsi="Arial" w:cs="Arial"/>
        </w:rPr>
        <w:t xml:space="preserve"> caching techniques to optimize server load and improve overall performance </w:t>
      </w:r>
    </w:p>
    <w:p w14:paraId="676422C0" w14:textId="03143743" w:rsidR="00AE5954" w:rsidRPr="00AE5954" w:rsidRDefault="00AE5954" w:rsidP="00AE595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  <w:sz w:val="24"/>
          <w:szCs w:val="24"/>
        </w:rPr>
      </w:pPr>
      <w:r w:rsidRPr="00AE5954">
        <w:rPr>
          <w:rFonts w:ascii="Arial" w:hAnsi="Arial" w:cs="Arial"/>
        </w:rPr>
        <w:t xml:space="preserve">Integrated </w:t>
      </w:r>
      <w:proofErr w:type="spellStart"/>
      <w:r w:rsidRPr="00AE5954">
        <w:rPr>
          <w:rStyle w:val="Strong"/>
          <w:rFonts w:ascii="Arial" w:hAnsi="Arial" w:cs="Arial"/>
        </w:rPr>
        <w:t>RxJS</w:t>
      </w:r>
      <w:proofErr w:type="spellEnd"/>
      <w:r w:rsidRPr="00AE5954">
        <w:rPr>
          <w:rFonts w:ascii="Arial" w:hAnsi="Arial" w:cs="Arial"/>
        </w:rPr>
        <w:t xml:space="preserve"> observables and operators for efficient state management, real-time data updates, and API handling.</w:t>
      </w:r>
    </w:p>
    <w:p w14:paraId="396023C7" w14:textId="14848C00" w:rsidR="00AE5954" w:rsidRPr="00AE5954" w:rsidRDefault="00AE5954" w:rsidP="00AE595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Arial" w:hAnsi="Arial" w:cs="Arial"/>
        </w:rPr>
      </w:pPr>
      <w:r w:rsidRPr="00AE5954">
        <w:rPr>
          <w:rFonts w:ascii="Arial" w:hAnsi="Arial" w:cs="Arial"/>
        </w:rPr>
        <w:t xml:space="preserve">Used </w:t>
      </w:r>
      <w:r w:rsidRPr="00AE5954">
        <w:rPr>
          <w:rStyle w:val="Strong"/>
          <w:rFonts w:ascii="Arial" w:hAnsi="Arial" w:cs="Arial"/>
        </w:rPr>
        <w:t>Angular Signals</w:t>
      </w:r>
      <w:r w:rsidRPr="00AE5954">
        <w:rPr>
          <w:rFonts w:ascii="Arial" w:hAnsi="Arial" w:cs="Arial"/>
        </w:rPr>
        <w:t xml:space="preserve"> and the </w:t>
      </w:r>
      <w:r w:rsidRPr="00AE5954">
        <w:rPr>
          <w:rStyle w:val="Strong"/>
          <w:rFonts w:ascii="Arial" w:hAnsi="Arial" w:cs="Arial"/>
        </w:rPr>
        <w:t xml:space="preserve">new </w:t>
      </w:r>
      <w:proofErr w:type="gramStart"/>
      <w:r w:rsidRPr="00AE5954">
        <w:rPr>
          <w:rStyle w:val="Strong"/>
          <w:rFonts w:ascii="Arial" w:hAnsi="Arial" w:cs="Arial"/>
        </w:rPr>
        <w:t>inject(</w:t>
      </w:r>
      <w:proofErr w:type="gramEnd"/>
      <w:r w:rsidRPr="00AE5954">
        <w:rPr>
          <w:rStyle w:val="Strong"/>
          <w:rFonts w:ascii="Arial" w:hAnsi="Arial" w:cs="Arial"/>
        </w:rPr>
        <w:t>) API</w:t>
      </w:r>
      <w:r w:rsidRPr="00AE5954">
        <w:rPr>
          <w:rFonts w:ascii="Arial" w:hAnsi="Arial" w:cs="Arial"/>
        </w:rPr>
        <w:t xml:space="preserve"> for clean, efficient dependency injection and reactive state handling.</w:t>
      </w:r>
    </w:p>
    <w:p w14:paraId="681560AC" w14:textId="77777777" w:rsidR="00BF354B" w:rsidRPr="00EA7BFA" w:rsidRDefault="00BF354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>Automated product detail page using playwright and integrated it into CI/CD pipelines</w:t>
      </w:r>
    </w:p>
    <w:p w14:paraId="172A9D53" w14:textId="77777777" w:rsidR="00BF354B" w:rsidRPr="00EA7BFA" w:rsidRDefault="00BF354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>Automated Akamai cache clearing post-deployment to minimize manual intervention and ensure timely content update.</w:t>
      </w:r>
    </w:p>
    <w:p w14:paraId="2E9C9249" w14:textId="593F71A2" w:rsidR="00DB2585" w:rsidRPr="00EA7BFA" w:rsidRDefault="00DB2585" w:rsidP="00597056">
      <w:pPr>
        <w:pStyle w:val="ListParagraph"/>
        <w:numPr>
          <w:ilvl w:val="0"/>
          <w:numId w:val="19"/>
        </w:numPr>
        <w:rPr>
          <w:rFonts w:ascii="Arial" w:hAnsi="Arial" w:cs="Arial"/>
          <w:lang w:eastAsia="en-US"/>
        </w:rPr>
      </w:pPr>
      <w:r w:rsidRPr="00EA7BFA">
        <w:rPr>
          <w:rFonts w:ascii="Arial" w:hAnsi="Arial" w:cs="Arial"/>
          <w:lang w:eastAsia="en-US"/>
        </w:rPr>
        <w:t xml:space="preserve">Developed </w:t>
      </w:r>
      <w:r w:rsidRPr="00EA7BFA">
        <w:rPr>
          <w:rFonts w:ascii="Arial" w:hAnsi="Arial" w:cs="Arial"/>
          <w:b/>
          <w:bCs/>
          <w:lang w:eastAsia="en-US"/>
        </w:rPr>
        <w:t>custom utility functions</w:t>
      </w:r>
      <w:r w:rsidRPr="00EA7BFA">
        <w:rPr>
          <w:rFonts w:ascii="Arial" w:hAnsi="Arial" w:cs="Arial"/>
          <w:lang w:eastAsia="en-US"/>
        </w:rPr>
        <w:t xml:space="preserve"> to standardize API error handling and logging across multiple features.</w:t>
      </w:r>
    </w:p>
    <w:p w14:paraId="220E7762" w14:textId="2C4004E2" w:rsidR="00DB2585" w:rsidRDefault="00DB2585" w:rsidP="00597056">
      <w:pPr>
        <w:pStyle w:val="ListParagraph"/>
        <w:numPr>
          <w:ilvl w:val="0"/>
          <w:numId w:val="19"/>
        </w:numPr>
        <w:rPr>
          <w:rFonts w:ascii="Arial" w:hAnsi="Arial" w:cs="Arial"/>
          <w:lang w:eastAsia="en-US"/>
        </w:rPr>
      </w:pPr>
      <w:r w:rsidRPr="00EA7BFA">
        <w:rPr>
          <w:rFonts w:ascii="Arial" w:hAnsi="Arial" w:cs="Arial"/>
          <w:lang w:eastAsia="en-US"/>
        </w:rPr>
        <w:t xml:space="preserve">Monitored and improved performance through </w:t>
      </w:r>
      <w:r w:rsidRPr="00EA7BFA">
        <w:rPr>
          <w:rFonts w:ascii="Arial" w:hAnsi="Arial" w:cs="Arial"/>
          <w:b/>
          <w:bCs/>
          <w:lang w:eastAsia="en-US"/>
        </w:rPr>
        <w:t>Azure Application Insights</w:t>
      </w:r>
      <w:r w:rsidRPr="00EA7BFA">
        <w:rPr>
          <w:rFonts w:ascii="Arial" w:hAnsi="Arial" w:cs="Arial"/>
          <w:lang w:eastAsia="en-US"/>
        </w:rPr>
        <w:t>, dashboards, and alarms, ensuring proactive issue detection and resolution.</w:t>
      </w:r>
    </w:p>
    <w:p w14:paraId="11D2DE45" w14:textId="623FC566" w:rsidR="00DB2585" w:rsidRPr="00EA7BFA" w:rsidRDefault="00DB2585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Reduced page load time by </w:t>
      </w:r>
      <w:r w:rsidRPr="00EA7BFA">
        <w:rPr>
          <w:rFonts w:ascii="Arial" w:hAnsi="Arial" w:cs="Arial"/>
          <w:b/>
          <w:bCs/>
        </w:rPr>
        <w:t>~30%</w:t>
      </w:r>
      <w:r w:rsidRPr="00EA7BFA">
        <w:rPr>
          <w:rFonts w:ascii="Arial" w:hAnsi="Arial" w:cs="Arial"/>
        </w:rPr>
        <w:t xml:space="preserve"> through code-splitting, lazy loading, and optimizing render-critical paths.</w:t>
      </w:r>
    </w:p>
    <w:p w14:paraId="2936045E" w14:textId="7C884522" w:rsidR="0081600A" w:rsidRPr="00EA7BFA" w:rsidRDefault="00BF354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>Developed and managed dashboards and monitoring alarms in Azure for proactive performance monitoring and effective issue resolution</w:t>
      </w:r>
    </w:p>
    <w:p w14:paraId="7DB16666" w14:textId="1082D09D" w:rsidR="00DB2585" w:rsidRPr="00EA7BFA" w:rsidRDefault="00DB2585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  <w:b/>
          <w:bCs/>
        </w:rPr>
        <w:t>Collaborated closely with UX, QA, and backend teams</w:t>
      </w:r>
      <w:r w:rsidRPr="00EA7BFA">
        <w:rPr>
          <w:rFonts w:ascii="Arial" w:hAnsi="Arial" w:cs="Arial"/>
        </w:rPr>
        <w:t>, leading sprint demos and ensuring timely delivery of new product enhancements.</w:t>
      </w:r>
    </w:p>
    <w:p w14:paraId="27C06B12" w14:textId="00069341" w:rsidR="00DB2585" w:rsidRPr="00EA7BFA" w:rsidRDefault="00DB2585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Participated in </w:t>
      </w:r>
      <w:r w:rsidRPr="00EA7BFA">
        <w:rPr>
          <w:rFonts w:ascii="Arial" w:hAnsi="Arial" w:cs="Arial"/>
          <w:b/>
          <w:bCs/>
        </w:rPr>
        <w:t>peer code reviews and architecture planning</w:t>
      </w:r>
      <w:r w:rsidRPr="00EA7BFA">
        <w:rPr>
          <w:rFonts w:ascii="Arial" w:hAnsi="Arial" w:cs="Arial"/>
        </w:rPr>
        <w:t>, helping shape front-end best practices within the team.</w:t>
      </w:r>
    </w:p>
    <w:p w14:paraId="2A8DBEA6" w14:textId="77777777" w:rsidR="00597056" w:rsidRPr="00EA7BFA" w:rsidRDefault="00597056" w:rsidP="00597056">
      <w:pPr>
        <w:contextualSpacing/>
        <w:rPr>
          <w:rFonts w:ascii="Arial" w:hAnsi="Arial" w:cs="Arial"/>
          <w:sz w:val="22"/>
          <w:szCs w:val="22"/>
        </w:rPr>
      </w:pPr>
    </w:p>
    <w:p w14:paraId="675FCEBE" w14:textId="6CD4D620" w:rsidR="00597056" w:rsidRPr="00EA7BFA" w:rsidRDefault="00597056" w:rsidP="00597056">
      <w:pPr>
        <w:pStyle w:val="ListParagraph"/>
        <w:ind w:left="360"/>
        <w:contextualSpacing/>
        <w:rPr>
          <w:rFonts w:ascii="Arial" w:hAnsi="Arial" w:cs="Arial"/>
        </w:rPr>
      </w:pPr>
      <w:r w:rsidRPr="00EA7BFA">
        <w:rPr>
          <w:rFonts w:ascii="Arial" w:hAnsi="Arial" w:cs="Arial"/>
          <w:b/>
          <w:bCs/>
        </w:rPr>
        <w:t>Environment:</w:t>
      </w:r>
      <w:r w:rsidRPr="00EA7BFA">
        <w:rPr>
          <w:rFonts w:ascii="Arial" w:hAnsi="Arial" w:cs="Arial"/>
        </w:rPr>
        <w:t xml:space="preserve"> React, Next.js, </w:t>
      </w:r>
      <w:r w:rsidR="00AE5954" w:rsidRPr="00AE5954">
        <w:rPr>
          <w:rFonts w:ascii="Arial" w:hAnsi="Arial" w:cs="Arial"/>
        </w:rPr>
        <w:t xml:space="preserve">Angular 14+, </w:t>
      </w:r>
      <w:r w:rsidRPr="00EA7BFA">
        <w:rPr>
          <w:rFonts w:ascii="Arial" w:hAnsi="Arial" w:cs="Arial"/>
        </w:rPr>
        <w:t xml:space="preserve">TypeScript, JavaScript (ES6+), Webpack, React testing library, SCSS, HTML5, CSS3, Web Accessibility, Git, Jira, Agile, CI/CD (Azure DevOps), Docker, Azure, Content Stack, </w:t>
      </w:r>
      <w:proofErr w:type="spellStart"/>
      <w:r w:rsidRPr="00EA7BFA">
        <w:rPr>
          <w:rFonts w:ascii="Arial" w:hAnsi="Arial" w:cs="Arial"/>
        </w:rPr>
        <w:t>PlayWright</w:t>
      </w:r>
      <w:proofErr w:type="spellEnd"/>
    </w:p>
    <w:p w14:paraId="2D4912B7" w14:textId="77777777" w:rsidR="00597056" w:rsidRPr="00EA7BFA" w:rsidRDefault="00597056" w:rsidP="00597056">
      <w:pPr>
        <w:pStyle w:val="ListParagraph"/>
        <w:ind w:left="360"/>
        <w:contextualSpacing/>
        <w:rPr>
          <w:rFonts w:ascii="Arial" w:hAnsi="Arial" w:cs="Arial"/>
        </w:rPr>
      </w:pPr>
    </w:p>
    <w:p w14:paraId="7C6DA754" w14:textId="77777777" w:rsidR="00BF354B" w:rsidRPr="00EA7BFA" w:rsidRDefault="00BF354B" w:rsidP="00597056">
      <w:pPr>
        <w:pStyle w:val="ListParagraph"/>
        <w:ind w:left="360"/>
        <w:contextualSpacing/>
        <w:rPr>
          <w:rFonts w:ascii="Arial" w:hAnsi="Arial" w:cs="Arial"/>
        </w:rPr>
      </w:pPr>
    </w:p>
    <w:p w14:paraId="1852638A" w14:textId="70291289" w:rsidR="00926A7E" w:rsidRPr="00EA7BFA" w:rsidRDefault="0011475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>Amazon – AWS Config Console</w:t>
      </w:r>
      <w:r w:rsidR="00926A7E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(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Seattle</w:t>
      </w:r>
      <w:r w:rsidR="00926A7E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, 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WA</w:t>
      </w:r>
      <w:r w:rsidR="00926A7E" w:rsidRPr="00EA7BFA">
        <w:rPr>
          <w:rFonts w:ascii="Arial" w:hAnsi="Arial" w:cs="Arial"/>
          <w:b/>
          <w:bCs/>
          <w:sz w:val="22"/>
          <w:szCs w:val="22"/>
          <w:lang w:val="en-GB"/>
        </w:rPr>
        <w:t>)</w:t>
      </w:r>
    </w:p>
    <w:p w14:paraId="2BC1735C" w14:textId="405105FE" w:rsidR="00E70AAC" w:rsidRPr="00EA7BFA" w:rsidRDefault="0011475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eastAsia="Calibri" w:hAnsi="Arial" w:cs="Arial"/>
          <w:b/>
          <w:sz w:val="22"/>
          <w:szCs w:val="22"/>
        </w:rPr>
        <w:t>Front-End Engineer</w:t>
      </w:r>
      <w:r w:rsidR="00B64921" w:rsidRPr="00EA7BFA">
        <w:rPr>
          <w:rFonts w:ascii="Arial" w:eastAsia="Calibri" w:hAnsi="Arial" w:cs="Arial"/>
          <w:b/>
          <w:sz w:val="22"/>
          <w:szCs w:val="22"/>
        </w:rPr>
        <w:t xml:space="preserve"> | 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O</w:t>
      </w:r>
      <w:r w:rsidR="00B64921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ct </w:t>
      </w:r>
      <w:r w:rsidR="00AE318F" w:rsidRPr="00EA7BFA">
        <w:rPr>
          <w:rFonts w:ascii="Arial" w:hAnsi="Arial" w:cs="Arial"/>
          <w:b/>
          <w:bCs/>
          <w:sz w:val="22"/>
          <w:szCs w:val="22"/>
          <w:lang w:val="en-GB"/>
        </w:rPr>
        <w:t>20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21</w:t>
      </w:r>
      <w:r w:rsidR="00B64921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="00AE318F" w:rsidRPr="00EA7BFA">
        <w:rPr>
          <w:rFonts w:ascii="Arial" w:hAnsi="Arial" w:cs="Arial"/>
          <w:b/>
          <w:bCs/>
          <w:sz w:val="22"/>
          <w:szCs w:val="22"/>
          <w:lang w:val="en-GB"/>
        </w:rPr>
        <w:t>-</w:t>
      </w:r>
      <w:r w:rsidR="00B64921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J</w:t>
      </w:r>
      <w:r w:rsidR="00B64921" w:rsidRPr="00EA7BFA">
        <w:rPr>
          <w:rFonts w:ascii="Arial" w:hAnsi="Arial" w:cs="Arial"/>
          <w:b/>
          <w:bCs/>
          <w:sz w:val="22"/>
          <w:szCs w:val="22"/>
          <w:lang w:val="en-GB"/>
        </w:rPr>
        <w:t>an</w:t>
      </w:r>
      <w:r w:rsidR="00AE318F" w:rsidRPr="00EA7BFA">
        <w:rPr>
          <w:rFonts w:ascii="Arial" w:hAnsi="Arial" w:cs="Arial"/>
          <w:b/>
          <w:bCs/>
          <w:sz w:val="22"/>
          <w:szCs w:val="22"/>
          <w:lang w:val="en-GB"/>
        </w:rPr>
        <w:t>20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24</w:t>
      </w:r>
    </w:p>
    <w:p w14:paraId="1404F6F4" w14:textId="77777777" w:rsidR="00B64921" w:rsidRPr="00EA7BFA" w:rsidRDefault="00B6492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FD6C811" w14:textId="77777777" w:rsidR="00AA3EDB" w:rsidRPr="00EA7BFA" w:rsidRDefault="00A17F3A" w:rsidP="0059705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A7BFA">
        <w:rPr>
          <w:rFonts w:ascii="Arial" w:hAnsi="Arial" w:cs="Arial"/>
          <w:b/>
          <w:bCs/>
          <w:sz w:val="22"/>
          <w:szCs w:val="22"/>
        </w:rPr>
        <w:t>Responsibilities:</w:t>
      </w:r>
    </w:p>
    <w:p w14:paraId="0EBDF3D6" w14:textId="2070649C" w:rsidR="00AA3EDB" w:rsidRPr="002676DB" w:rsidRDefault="00AA3EDB" w:rsidP="00597056">
      <w:pPr>
        <w:pStyle w:val="ListParagraph"/>
        <w:numPr>
          <w:ilvl w:val="0"/>
          <w:numId w:val="19"/>
        </w:numPr>
        <w:contextualSpacing/>
        <w:rPr>
          <w:rFonts w:asciiTheme="minorHAnsi" w:hAnsiTheme="minorHAnsi" w:cstheme="minorHAnsi"/>
        </w:rPr>
      </w:pPr>
      <w:r w:rsidRPr="00EA7BFA">
        <w:rPr>
          <w:rFonts w:ascii="Arial" w:hAnsi="Arial" w:cs="Arial"/>
          <w:b/>
          <w:bCs/>
        </w:rPr>
        <w:t>Developed scalable, modular front-end features using React and Redux</w:t>
      </w:r>
      <w:r w:rsidRPr="00EA7BFA">
        <w:rPr>
          <w:rFonts w:ascii="Arial" w:hAnsi="Arial" w:cs="Arial"/>
        </w:rPr>
        <w:t xml:space="preserve">, improving state </w:t>
      </w:r>
      <w:r w:rsidRPr="002676DB">
        <w:rPr>
          <w:rFonts w:asciiTheme="minorHAnsi" w:hAnsiTheme="minorHAnsi" w:cstheme="minorHAnsi"/>
        </w:rPr>
        <w:t>management consistency and reducing bugs in complex UI interactions.</w:t>
      </w:r>
    </w:p>
    <w:p w14:paraId="1DAF6B5D" w14:textId="77777777" w:rsidR="002676DB" w:rsidRPr="002676DB" w:rsidRDefault="002676DB" w:rsidP="002676DB">
      <w:pPr>
        <w:pStyle w:val="ListParagraph"/>
        <w:numPr>
          <w:ilvl w:val="0"/>
          <w:numId w:val="19"/>
        </w:numPr>
        <w:spacing w:line="100" w:lineRule="atLeast"/>
        <w:jc w:val="both"/>
        <w:rPr>
          <w:rFonts w:asciiTheme="minorHAnsi" w:hAnsiTheme="minorHAnsi" w:cstheme="minorHAnsi"/>
        </w:rPr>
      </w:pPr>
      <w:r w:rsidRPr="002676DB">
        <w:rPr>
          <w:rFonts w:asciiTheme="minorHAnsi" w:hAnsiTheme="minorHAnsi" w:cstheme="minorHAnsi"/>
        </w:rPr>
        <w:t xml:space="preserve">Designed and Created </w:t>
      </w:r>
      <w:r w:rsidRPr="002676DB">
        <w:rPr>
          <w:rFonts w:asciiTheme="minorHAnsi" w:hAnsiTheme="minorHAnsi" w:cstheme="minorHAnsi"/>
          <w:b/>
        </w:rPr>
        <w:t>Element</w:t>
      </w:r>
      <w:r w:rsidRPr="002676DB">
        <w:rPr>
          <w:rFonts w:asciiTheme="minorHAnsi" w:hAnsiTheme="minorHAnsi" w:cstheme="minorHAnsi"/>
        </w:rPr>
        <w:t xml:space="preserve"> &amp; </w:t>
      </w:r>
      <w:r w:rsidRPr="002676DB">
        <w:rPr>
          <w:rFonts w:asciiTheme="minorHAnsi" w:hAnsiTheme="minorHAnsi" w:cstheme="minorHAnsi"/>
          <w:b/>
        </w:rPr>
        <w:t xml:space="preserve">Attribute directives </w:t>
      </w:r>
      <w:r w:rsidRPr="002676DB">
        <w:rPr>
          <w:rFonts w:asciiTheme="minorHAnsi" w:hAnsiTheme="minorHAnsi" w:cstheme="minorHAnsi"/>
        </w:rPr>
        <w:t xml:space="preserve">in </w:t>
      </w:r>
      <w:r w:rsidRPr="002676DB">
        <w:rPr>
          <w:rFonts w:asciiTheme="minorHAnsi" w:hAnsiTheme="minorHAnsi" w:cstheme="minorHAnsi"/>
          <w:b/>
        </w:rPr>
        <w:t>Angular.js</w:t>
      </w:r>
      <w:r w:rsidRPr="002676DB">
        <w:rPr>
          <w:rFonts w:asciiTheme="minorHAnsi" w:hAnsiTheme="minorHAnsi" w:cstheme="minorHAnsi"/>
        </w:rPr>
        <w:t xml:space="preserve"> and used services to communicate between the controllers. </w:t>
      </w:r>
    </w:p>
    <w:p w14:paraId="2ADDE538" w14:textId="5BBD7C7C" w:rsidR="002676DB" w:rsidRPr="002676DB" w:rsidRDefault="002676DB" w:rsidP="002676DB">
      <w:pPr>
        <w:pStyle w:val="m-3395284237835320702gmail-msonormal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22222"/>
          <w:sz w:val="22"/>
          <w:szCs w:val="22"/>
        </w:rPr>
      </w:pPr>
      <w:r w:rsidRPr="002676DB">
        <w:rPr>
          <w:rFonts w:asciiTheme="minorHAnsi" w:hAnsiTheme="minorHAnsi" w:cstheme="minorHAnsi"/>
          <w:color w:val="222222"/>
          <w:sz w:val="22"/>
          <w:szCs w:val="22"/>
        </w:rPr>
        <w:t>Experience with </w:t>
      </w:r>
      <w:r w:rsidRPr="002676DB">
        <w:rPr>
          <w:rFonts w:asciiTheme="minorHAnsi" w:hAnsiTheme="minorHAnsi" w:cstheme="minorHAnsi"/>
          <w:bCs/>
          <w:color w:val="222222"/>
          <w:sz w:val="22"/>
          <w:szCs w:val="22"/>
        </w:rPr>
        <w:t>AOT (Ahead of time compilation)</w:t>
      </w:r>
      <w:r w:rsidRPr="002676DB">
        <w:rPr>
          <w:rFonts w:asciiTheme="minorHAnsi" w:hAnsiTheme="minorHAnsi" w:cstheme="minorHAnsi"/>
          <w:color w:val="222222"/>
          <w:sz w:val="22"/>
          <w:szCs w:val="22"/>
        </w:rPr>
        <w:t> in Angular 2 for bundling so it can be minified that uses the above-mentioned tree-shaking feature.</w:t>
      </w:r>
    </w:p>
    <w:p w14:paraId="59A90A0E" w14:textId="3A5E2608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Introduced </w:t>
      </w:r>
      <w:r w:rsidRPr="00EA7BFA">
        <w:rPr>
          <w:rFonts w:ascii="Arial" w:hAnsi="Arial" w:cs="Arial"/>
          <w:b/>
          <w:bCs/>
        </w:rPr>
        <w:t>component-level unit and integration testing</w:t>
      </w:r>
      <w:r w:rsidRPr="00EA7BFA">
        <w:rPr>
          <w:rFonts w:ascii="Arial" w:hAnsi="Arial" w:cs="Arial"/>
        </w:rPr>
        <w:t xml:space="preserve"> with </w:t>
      </w:r>
      <w:r w:rsidRPr="00EA7BFA">
        <w:rPr>
          <w:rFonts w:ascii="Arial" w:hAnsi="Arial" w:cs="Arial"/>
          <w:b/>
          <w:bCs/>
        </w:rPr>
        <w:t>React Testing Library and Jest</w:t>
      </w:r>
      <w:r w:rsidRPr="00EA7BFA">
        <w:rPr>
          <w:rFonts w:ascii="Arial" w:hAnsi="Arial" w:cs="Arial"/>
        </w:rPr>
        <w:t>, improving test coverage and reducing regression by 30%</w:t>
      </w:r>
    </w:p>
    <w:p w14:paraId="1F759CAF" w14:textId="5F675D5D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  <w:b/>
          <w:bCs/>
        </w:rPr>
        <w:t>Refactored legacy React class components into functional components with hooks</w:t>
      </w:r>
      <w:r w:rsidRPr="00EA7BFA">
        <w:rPr>
          <w:rFonts w:ascii="Arial" w:hAnsi="Arial" w:cs="Arial"/>
        </w:rPr>
        <w:t>, improving performance and maintainability.</w:t>
      </w:r>
    </w:p>
    <w:p w14:paraId="4C4789DA" w14:textId="7E8F1072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  <w:b/>
          <w:bCs/>
        </w:rPr>
        <w:t>Led development of “Periodic Recording”</w:t>
      </w:r>
      <w:r w:rsidRPr="00EA7BFA">
        <w:rPr>
          <w:rFonts w:ascii="Arial" w:hAnsi="Arial" w:cs="Arial"/>
        </w:rPr>
        <w:t>, which tracked resource config changes every 24 hours—helping customers reduce monitoring costs and data drift risks.</w:t>
      </w:r>
    </w:p>
    <w:p w14:paraId="457DFCD8" w14:textId="77777777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Created a </w:t>
      </w:r>
      <w:r w:rsidRPr="00EA7BFA">
        <w:rPr>
          <w:rFonts w:ascii="Arial" w:hAnsi="Arial" w:cs="Arial"/>
          <w:b/>
          <w:bCs/>
        </w:rPr>
        <w:t>Compliance Score system</w:t>
      </w:r>
      <w:r w:rsidRPr="00EA7BFA">
        <w:rPr>
          <w:rFonts w:ascii="Arial" w:hAnsi="Arial" w:cs="Arial"/>
        </w:rPr>
        <w:t xml:space="preserve"> that surfaced compliance posture as </w:t>
      </w:r>
      <w:r w:rsidRPr="00EA7BFA">
        <w:rPr>
          <w:rFonts w:ascii="Arial" w:hAnsi="Arial" w:cs="Arial"/>
          <w:b/>
          <w:bCs/>
        </w:rPr>
        <w:t>CloudWatch metrics</w:t>
      </w:r>
      <w:r w:rsidRPr="00EA7BFA">
        <w:rPr>
          <w:rFonts w:ascii="Arial" w:hAnsi="Arial" w:cs="Arial"/>
        </w:rPr>
        <w:t>, enabling real-time tracking and alerts for security audits.</w:t>
      </w:r>
    </w:p>
    <w:p w14:paraId="5C057FD0" w14:textId="77777777" w:rsidR="00AA3EDB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Delivered </w:t>
      </w:r>
      <w:r w:rsidRPr="00EA7BFA">
        <w:rPr>
          <w:rFonts w:ascii="Arial" w:hAnsi="Arial" w:cs="Arial"/>
          <w:b/>
          <w:bCs/>
        </w:rPr>
        <w:t>Proactive Compliance mode</w:t>
      </w:r>
      <w:r w:rsidRPr="00EA7BFA">
        <w:rPr>
          <w:rFonts w:ascii="Arial" w:hAnsi="Arial" w:cs="Arial"/>
        </w:rPr>
        <w:t xml:space="preserve"> to validate resource configurations pre-deployment, </w:t>
      </w:r>
      <w:r w:rsidRPr="00EA7BFA">
        <w:rPr>
          <w:rFonts w:ascii="Arial" w:hAnsi="Arial" w:cs="Arial"/>
          <w:b/>
          <w:bCs/>
        </w:rPr>
        <w:t>preventing policy violations and saving developer time</w:t>
      </w:r>
      <w:r w:rsidRPr="00EA7BFA">
        <w:rPr>
          <w:rFonts w:ascii="Arial" w:hAnsi="Arial" w:cs="Arial"/>
        </w:rPr>
        <w:t>.</w:t>
      </w:r>
    </w:p>
    <w:p w14:paraId="4C293CFD" w14:textId="3A100737" w:rsidR="00E74F25" w:rsidRDefault="00E74F25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>Implemented Micro-Services using AWS platform build upon Spring Boot Services.</w:t>
      </w:r>
    </w:p>
    <w:p w14:paraId="3972F347" w14:textId="406C6926" w:rsidR="00E74F25" w:rsidRDefault="00E74F25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74F25">
        <w:rPr>
          <w:rFonts w:ascii="Arial" w:hAnsi="Arial" w:cs="Arial"/>
        </w:rPr>
        <w:lastRenderedPageBreak/>
        <w:t xml:space="preserve">Developed RESTful APIs using </w:t>
      </w:r>
      <w:r w:rsidRPr="00E74F25">
        <w:rPr>
          <w:rFonts w:ascii="Arial" w:hAnsi="Arial" w:cs="Arial"/>
          <w:b/>
          <w:bCs/>
        </w:rPr>
        <w:t>Spring Boot</w:t>
      </w:r>
      <w:r w:rsidRPr="00E74F25">
        <w:rPr>
          <w:rFonts w:ascii="Arial" w:hAnsi="Arial" w:cs="Arial"/>
        </w:rPr>
        <w:t xml:space="preserve">, </w:t>
      </w:r>
      <w:r w:rsidRPr="00E74F25">
        <w:rPr>
          <w:rFonts w:ascii="Arial" w:hAnsi="Arial" w:cs="Arial"/>
          <w:b/>
          <w:bCs/>
        </w:rPr>
        <w:t>Spring MVC</w:t>
      </w:r>
      <w:r w:rsidRPr="00E74F25">
        <w:rPr>
          <w:rFonts w:ascii="Arial" w:hAnsi="Arial" w:cs="Arial"/>
        </w:rPr>
        <w:t xml:space="preserve">, and </w:t>
      </w:r>
      <w:r w:rsidRPr="00E74F25">
        <w:rPr>
          <w:rFonts w:ascii="Arial" w:hAnsi="Arial" w:cs="Arial"/>
          <w:b/>
          <w:bCs/>
        </w:rPr>
        <w:t>Spring Data JPA</w:t>
      </w:r>
      <w:r w:rsidRPr="00E74F25">
        <w:rPr>
          <w:rFonts w:ascii="Arial" w:hAnsi="Arial" w:cs="Arial"/>
        </w:rPr>
        <w:t xml:space="preserve"> to support scalable microservices architecture</w:t>
      </w:r>
    </w:p>
    <w:p w14:paraId="38EF425D" w14:textId="6BC697CF" w:rsidR="00E74F25" w:rsidRPr="00EA7BFA" w:rsidRDefault="00E74F25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74F25">
        <w:rPr>
          <w:rFonts w:ascii="Arial" w:hAnsi="Arial" w:cs="Arial"/>
        </w:rPr>
        <w:t xml:space="preserve">Built reusable components and services using </w:t>
      </w:r>
      <w:r w:rsidRPr="00E74F25">
        <w:rPr>
          <w:rFonts w:ascii="Arial" w:hAnsi="Arial" w:cs="Arial"/>
          <w:b/>
          <w:bCs/>
        </w:rPr>
        <w:t>Spring Boot starters</w:t>
      </w:r>
      <w:r w:rsidRPr="00E74F25">
        <w:rPr>
          <w:rFonts w:ascii="Arial" w:hAnsi="Arial" w:cs="Arial"/>
        </w:rPr>
        <w:t>, reducing boilerplate code and improving modularity.</w:t>
      </w:r>
    </w:p>
    <w:p w14:paraId="66E98E49" w14:textId="77777777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Launched </w:t>
      </w:r>
      <w:r w:rsidRPr="00EA7BFA">
        <w:rPr>
          <w:rFonts w:ascii="Arial" w:hAnsi="Arial" w:cs="Arial"/>
          <w:b/>
          <w:bCs/>
        </w:rPr>
        <w:t>Gamma Canary testing</w:t>
      </w:r>
      <w:r w:rsidRPr="00EA7BFA">
        <w:rPr>
          <w:rFonts w:ascii="Arial" w:hAnsi="Arial" w:cs="Arial"/>
        </w:rPr>
        <w:t xml:space="preserve"> using console-based canaries in gamma environment, catching regressions early before production rollout.</w:t>
      </w:r>
    </w:p>
    <w:p w14:paraId="57299B57" w14:textId="77777777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  <w:b/>
          <w:bCs/>
        </w:rPr>
        <w:t>Migrated all logs from Timber to CloudWatch</w:t>
      </w:r>
      <w:r w:rsidRPr="00EA7BFA">
        <w:rPr>
          <w:rFonts w:ascii="Arial" w:hAnsi="Arial" w:cs="Arial"/>
        </w:rPr>
        <w:t>, improving observability and enabling better log analysis through centralized dashboards.</w:t>
      </w:r>
    </w:p>
    <w:p w14:paraId="62330ADD" w14:textId="77777777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Enabled </w:t>
      </w:r>
      <w:r w:rsidRPr="00EA7BFA">
        <w:rPr>
          <w:rFonts w:ascii="Arial" w:hAnsi="Arial" w:cs="Arial"/>
          <w:b/>
          <w:bCs/>
        </w:rPr>
        <w:t>full client-side CI/CD (</w:t>
      </w:r>
      <w:proofErr w:type="spellStart"/>
      <w:r w:rsidRPr="00EA7BFA">
        <w:rPr>
          <w:rFonts w:ascii="Arial" w:hAnsi="Arial" w:cs="Arial"/>
          <w:b/>
          <w:bCs/>
        </w:rPr>
        <w:t>FullCD</w:t>
      </w:r>
      <w:proofErr w:type="spellEnd"/>
      <w:r w:rsidRPr="00EA7BFA">
        <w:rPr>
          <w:rFonts w:ascii="Arial" w:hAnsi="Arial" w:cs="Arial"/>
          <w:b/>
          <w:bCs/>
        </w:rPr>
        <w:t>)</w:t>
      </w:r>
      <w:r w:rsidRPr="00EA7BFA">
        <w:rPr>
          <w:rFonts w:ascii="Arial" w:hAnsi="Arial" w:cs="Arial"/>
        </w:rPr>
        <w:t xml:space="preserve"> by modernizing outdated test packages and introducing automated E2E testing.</w:t>
      </w:r>
    </w:p>
    <w:p w14:paraId="78AFF09D" w14:textId="77777777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Developed </w:t>
      </w:r>
      <w:r w:rsidRPr="00EA7BFA">
        <w:rPr>
          <w:rFonts w:ascii="Arial" w:hAnsi="Arial" w:cs="Arial"/>
          <w:b/>
          <w:bCs/>
        </w:rPr>
        <w:t xml:space="preserve">custom dashboards with </w:t>
      </w:r>
      <w:proofErr w:type="spellStart"/>
      <w:r w:rsidRPr="00EA7BFA">
        <w:rPr>
          <w:rFonts w:ascii="Arial" w:hAnsi="Arial" w:cs="Arial"/>
          <w:b/>
          <w:bCs/>
        </w:rPr>
        <w:t>iGraph</w:t>
      </w:r>
      <w:proofErr w:type="spellEnd"/>
      <w:r w:rsidRPr="00EA7BFA">
        <w:rPr>
          <w:rFonts w:ascii="Arial" w:hAnsi="Arial" w:cs="Arial"/>
        </w:rPr>
        <w:t>, helping on-call engineers visualize latency, error rates, and service health in real time.</w:t>
      </w:r>
    </w:p>
    <w:p w14:paraId="0A4959C4" w14:textId="77777777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  <w:b/>
          <w:bCs/>
        </w:rPr>
        <w:t>Migrated the front-end codebase to TypeScript</w:t>
      </w:r>
      <w:r w:rsidRPr="00EA7BFA">
        <w:rPr>
          <w:rFonts w:ascii="Arial" w:hAnsi="Arial" w:cs="Arial"/>
        </w:rPr>
        <w:t>, adding strict typing to APIs and improving developer productivity and debugging speed.</w:t>
      </w:r>
    </w:p>
    <w:p w14:paraId="047E9F85" w14:textId="77777777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  <w:b/>
          <w:bCs/>
        </w:rPr>
        <w:t>Automated region-specific deployment steps</w:t>
      </w:r>
      <w:r w:rsidRPr="00EA7BFA">
        <w:rPr>
          <w:rFonts w:ascii="Arial" w:hAnsi="Arial" w:cs="Arial"/>
        </w:rPr>
        <w:t>, cutting manual setup time and ensuring consistent builds across AWS regions.</w:t>
      </w:r>
    </w:p>
    <w:p w14:paraId="0F080A2A" w14:textId="523CE088" w:rsidR="00AA3EDB" w:rsidRPr="00EA7BFA" w:rsidRDefault="00AA3EDB" w:rsidP="00597056">
      <w:pPr>
        <w:pStyle w:val="ListParagraph"/>
        <w:numPr>
          <w:ilvl w:val="0"/>
          <w:numId w:val="19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Mentored an intern through a successful summer project that led to a </w:t>
      </w:r>
      <w:r w:rsidRPr="00EA7BFA">
        <w:rPr>
          <w:rFonts w:ascii="Arial" w:hAnsi="Arial" w:cs="Arial"/>
          <w:b/>
          <w:bCs/>
        </w:rPr>
        <w:t>full-time offer</w:t>
      </w:r>
      <w:r w:rsidRPr="00EA7BFA">
        <w:rPr>
          <w:rFonts w:ascii="Arial" w:hAnsi="Arial" w:cs="Arial"/>
        </w:rPr>
        <w:t>, while also onboarding new engineers.</w:t>
      </w:r>
    </w:p>
    <w:p w14:paraId="084B2667" w14:textId="640B7C0F" w:rsidR="00AA3EDB" w:rsidRPr="00EA7BFA" w:rsidRDefault="00AA3EDB" w:rsidP="00597056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EA7BFA">
        <w:rPr>
          <w:rFonts w:ascii="Arial" w:hAnsi="Arial" w:cs="Arial"/>
        </w:rPr>
        <w:t>Took ownership of on-call rotation—</w:t>
      </w:r>
      <w:r w:rsidRPr="00EA7BFA">
        <w:rPr>
          <w:rFonts w:ascii="Arial" w:hAnsi="Arial" w:cs="Arial"/>
          <w:b/>
          <w:bCs/>
        </w:rPr>
        <w:t>reducing queue size by 10% per cycle</w:t>
      </w:r>
      <w:r w:rsidRPr="00EA7BFA">
        <w:rPr>
          <w:rFonts w:ascii="Arial" w:hAnsi="Arial" w:cs="Arial"/>
        </w:rPr>
        <w:t xml:space="preserve"> through proactive ticket handling, monitoring, and knowledge sharing.</w:t>
      </w:r>
    </w:p>
    <w:p w14:paraId="2D82D66A" w14:textId="2DB69E80" w:rsidR="00597056" w:rsidRPr="00EA7BFA" w:rsidRDefault="00597056" w:rsidP="00597056">
      <w:pPr>
        <w:pStyle w:val="ListParagraph"/>
        <w:tabs>
          <w:tab w:val="left" w:pos="360"/>
        </w:tabs>
        <w:ind w:left="360"/>
        <w:jc w:val="both"/>
        <w:rPr>
          <w:rFonts w:ascii="Arial" w:hAnsi="Arial" w:cs="Arial"/>
          <w:b/>
        </w:rPr>
      </w:pPr>
      <w:r w:rsidRPr="00EA7BFA">
        <w:rPr>
          <w:rFonts w:ascii="Arial" w:hAnsi="Arial" w:cs="Arial"/>
          <w:b/>
          <w:bCs/>
          <w:lang w:val="en-GB"/>
        </w:rPr>
        <w:t xml:space="preserve">Environment: </w:t>
      </w:r>
      <w:r w:rsidRPr="00EA7BFA">
        <w:rPr>
          <w:rFonts w:ascii="Arial" w:hAnsi="Arial" w:cs="Arial"/>
          <w:bCs/>
        </w:rPr>
        <w:t xml:space="preserve">HTML5, CSS3, React, Redux, TypeScript, </w:t>
      </w:r>
      <w:r w:rsidR="00E74F25">
        <w:rPr>
          <w:rFonts w:ascii="Arial" w:hAnsi="Arial" w:cs="Arial"/>
          <w:bCs/>
        </w:rPr>
        <w:t xml:space="preserve">Java, Spring Boot, </w:t>
      </w:r>
      <w:r w:rsidRPr="00EA7BFA">
        <w:rPr>
          <w:rFonts w:ascii="Arial" w:hAnsi="Arial" w:cs="Arial"/>
          <w:bCs/>
        </w:rPr>
        <w:t>Jest, React testing library, Postman, AWS, SIM, Code review (CR), Pipeline</w:t>
      </w:r>
    </w:p>
    <w:p w14:paraId="158F1770" w14:textId="77777777" w:rsidR="00597056" w:rsidRPr="00EA7BFA" w:rsidRDefault="00597056" w:rsidP="00597056">
      <w:pPr>
        <w:pStyle w:val="ListParagraph"/>
        <w:ind w:left="360"/>
        <w:rPr>
          <w:rFonts w:ascii="Arial" w:hAnsi="Arial" w:cs="Arial"/>
        </w:rPr>
      </w:pPr>
    </w:p>
    <w:p w14:paraId="6E0E7BDE" w14:textId="65F1C6BE" w:rsidR="00A17F3A" w:rsidRPr="00EA7BFA" w:rsidRDefault="0011475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>TD Ameritrade</w:t>
      </w:r>
      <w:r w:rsidR="00A17F3A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(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Columbia</w:t>
      </w:r>
      <w:r w:rsidR="00A17F3A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, 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MD</w:t>
      </w:r>
      <w:r w:rsidR="00A17F3A" w:rsidRPr="00EA7BFA">
        <w:rPr>
          <w:rFonts w:ascii="Arial" w:hAnsi="Arial" w:cs="Arial"/>
          <w:b/>
          <w:bCs/>
          <w:sz w:val="22"/>
          <w:szCs w:val="22"/>
          <w:lang w:val="en-GB"/>
        </w:rPr>
        <w:t>)</w:t>
      </w:r>
    </w:p>
    <w:p w14:paraId="3CB2F7D3" w14:textId="1EF1FD73" w:rsidR="00A17F3A" w:rsidRPr="00EA7BFA" w:rsidRDefault="0011475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 w:rsidRPr="00EA7BFA">
        <w:rPr>
          <w:rFonts w:ascii="Arial" w:hAnsi="Arial" w:cs="Arial"/>
          <w:b/>
          <w:bCs/>
          <w:sz w:val="22"/>
          <w:szCs w:val="22"/>
          <w:lang w:val="en-GB"/>
        </w:rPr>
        <w:t>Software Engineer</w:t>
      </w:r>
      <w:r w:rsidR="00B64921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| </w:t>
      </w:r>
      <w:r w:rsidR="00597056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Nov </w:t>
      </w:r>
      <w:r w:rsidR="00AE318F" w:rsidRPr="00EA7BFA">
        <w:rPr>
          <w:rFonts w:ascii="Arial" w:hAnsi="Arial" w:cs="Arial"/>
          <w:b/>
          <w:bCs/>
          <w:sz w:val="22"/>
          <w:szCs w:val="22"/>
          <w:lang w:val="en-GB"/>
        </w:rPr>
        <w:t>201</w:t>
      </w:r>
      <w:r w:rsidR="00E65DAD">
        <w:rPr>
          <w:rFonts w:ascii="Arial" w:hAnsi="Arial" w:cs="Arial"/>
          <w:b/>
          <w:bCs/>
          <w:sz w:val="22"/>
          <w:szCs w:val="22"/>
          <w:lang w:val="en-GB"/>
        </w:rPr>
        <w:t>8</w:t>
      </w:r>
      <w:r w:rsidR="00AE318F" w:rsidRPr="00EA7BFA">
        <w:rPr>
          <w:rFonts w:ascii="Arial" w:hAnsi="Arial" w:cs="Arial"/>
          <w:b/>
          <w:bCs/>
          <w:sz w:val="22"/>
          <w:szCs w:val="22"/>
          <w:lang w:val="en-GB"/>
        </w:rPr>
        <w:t xml:space="preserve"> – </w:t>
      </w:r>
      <w:r w:rsidR="00B64921" w:rsidRPr="00EA7BFA">
        <w:rPr>
          <w:rFonts w:ascii="Arial" w:hAnsi="Arial" w:cs="Arial"/>
          <w:b/>
          <w:bCs/>
          <w:sz w:val="22"/>
          <w:szCs w:val="22"/>
          <w:lang w:val="en-GB"/>
        </w:rPr>
        <w:t>Oct</w:t>
      </w:r>
      <w:r w:rsidR="00E65DAD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="00AE318F" w:rsidRPr="00EA7BFA">
        <w:rPr>
          <w:rFonts w:ascii="Arial" w:hAnsi="Arial" w:cs="Arial"/>
          <w:b/>
          <w:bCs/>
          <w:sz w:val="22"/>
          <w:szCs w:val="22"/>
          <w:lang w:val="en-GB"/>
        </w:rPr>
        <w:t>20</w:t>
      </w:r>
      <w:r w:rsidRPr="00EA7BFA">
        <w:rPr>
          <w:rFonts w:ascii="Arial" w:hAnsi="Arial" w:cs="Arial"/>
          <w:b/>
          <w:bCs/>
          <w:sz w:val="22"/>
          <w:szCs w:val="22"/>
          <w:lang w:val="en-GB"/>
        </w:rPr>
        <w:t>21</w:t>
      </w:r>
    </w:p>
    <w:p w14:paraId="00E18BBA" w14:textId="77777777" w:rsidR="00B64921" w:rsidRPr="00EA7BFA" w:rsidRDefault="00B64921" w:rsidP="00597056">
      <w:pPr>
        <w:tabs>
          <w:tab w:val="left" w:pos="360"/>
        </w:tabs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38DA1D03" w14:textId="77777777" w:rsidR="00A17F3A" w:rsidRPr="00EA7BFA" w:rsidRDefault="00A17F3A" w:rsidP="00597056">
      <w:pPr>
        <w:jc w:val="both"/>
        <w:rPr>
          <w:rFonts w:ascii="Arial" w:hAnsi="Arial" w:cs="Arial"/>
          <w:sz w:val="22"/>
          <w:szCs w:val="22"/>
        </w:rPr>
      </w:pPr>
      <w:r w:rsidRPr="00EA7BFA">
        <w:rPr>
          <w:rFonts w:ascii="Arial" w:hAnsi="Arial" w:cs="Arial"/>
          <w:b/>
          <w:bCs/>
          <w:sz w:val="22"/>
          <w:szCs w:val="22"/>
        </w:rPr>
        <w:t>Responsibilities:</w:t>
      </w:r>
    </w:p>
    <w:p w14:paraId="5EEA86FE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  <w:color w:val="222222"/>
          <w:shd w:val="clear" w:color="auto" w:fill="FFFFFF"/>
        </w:rPr>
        <w:t>Design</w:t>
      </w:r>
      <w:r w:rsidRPr="00EA7BFA">
        <w:rPr>
          <w:rFonts w:ascii="Arial" w:hAnsi="Arial" w:cs="Arial"/>
          <w:color w:val="222222"/>
        </w:rPr>
        <w:t xml:space="preserve"> and </w:t>
      </w:r>
      <w:r w:rsidRPr="00EA7BFA">
        <w:rPr>
          <w:rFonts w:ascii="Arial" w:hAnsi="Arial" w:cs="Arial"/>
          <w:color w:val="222222"/>
          <w:shd w:val="clear" w:color="auto" w:fill="FFFFFF"/>
        </w:rPr>
        <w:t>develop high volume web application spanning over multiple sprints using Agile methodologies including testing, debugging and applying best practices with detailed documentation</w:t>
      </w:r>
    </w:p>
    <w:p w14:paraId="6649A9A5" w14:textId="3C61FAEF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>Precisely apply the knowledge</w:t>
      </w:r>
      <w:r w:rsidRPr="00EA7BFA">
        <w:rPr>
          <w:rFonts w:ascii="Arial" w:hAnsi="Arial" w:cs="Arial"/>
          <w:color w:val="222222"/>
          <w:shd w:val="clear" w:color="auto" w:fill="FFFFFF"/>
        </w:rPr>
        <w:t xml:space="preserve"> of Server and Client 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using technologies such as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HTML5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,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CSS3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,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TypeScript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, </w:t>
      </w:r>
      <w:r w:rsidRPr="00EA7BFA">
        <w:rPr>
          <w:rFonts w:ascii="Arial" w:hAnsi="Arial" w:cs="Arial"/>
          <w:b/>
          <w:bCs/>
        </w:rPr>
        <w:t>React</w:t>
      </w:r>
      <w:r w:rsidR="009415F5">
        <w:rPr>
          <w:rFonts w:ascii="Arial" w:hAnsi="Arial" w:cs="Arial"/>
          <w:b/>
          <w:bCs/>
        </w:rPr>
        <w:t>, Angular</w:t>
      </w:r>
    </w:p>
    <w:p w14:paraId="32FE03F2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Experience on reusable components, manage state handling with </w:t>
      </w:r>
      <w:r w:rsidRPr="00EA7BFA">
        <w:rPr>
          <w:rFonts w:ascii="Arial" w:hAnsi="Arial" w:cs="Arial"/>
          <w:b/>
          <w:bCs/>
        </w:rPr>
        <w:t>React TS</w:t>
      </w:r>
      <w:r w:rsidRPr="00EA7BFA">
        <w:rPr>
          <w:rFonts w:ascii="Arial" w:hAnsi="Arial" w:cs="Arial"/>
        </w:rPr>
        <w:t xml:space="preserve"> and used new React features like </w:t>
      </w:r>
      <w:r w:rsidRPr="00EA7BFA">
        <w:rPr>
          <w:rFonts w:ascii="Arial" w:hAnsi="Arial" w:cs="Arial"/>
          <w:b/>
          <w:bCs/>
        </w:rPr>
        <w:t>React hooks</w:t>
      </w:r>
      <w:r w:rsidRPr="00EA7BFA">
        <w:rPr>
          <w:rFonts w:ascii="Arial" w:hAnsi="Arial" w:cs="Arial"/>
        </w:rPr>
        <w:t>.</w:t>
      </w:r>
    </w:p>
    <w:p w14:paraId="55EA2F0F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Used </w:t>
      </w:r>
      <w:r w:rsidRPr="00EA7BFA">
        <w:rPr>
          <w:rFonts w:ascii="Arial" w:hAnsi="Arial" w:cs="Arial"/>
          <w:b/>
          <w:bCs/>
        </w:rPr>
        <w:t>React-Router</w:t>
      </w:r>
      <w:r w:rsidRPr="00EA7BFA">
        <w:rPr>
          <w:rFonts w:ascii="Arial" w:hAnsi="Arial" w:cs="Arial"/>
        </w:rPr>
        <w:t xml:space="preserve"> to turn application into </w:t>
      </w:r>
      <w:r w:rsidRPr="00EA7BFA">
        <w:rPr>
          <w:rFonts w:ascii="Arial" w:hAnsi="Arial" w:cs="Arial"/>
          <w:b/>
          <w:bCs/>
        </w:rPr>
        <w:t>Single Page Application</w:t>
      </w:r>
    </w:p>
    <w:p w14:paraId="141C2B9E" w14:textId="77777777" w:rsidR="00114751" w:rsidRDefault="00114751" w:rsidP="00597056">
      <w:pPr>
        <w:pStyle w:val="ListParagraph"/>
        <w:numPr>
          <w:ilvl w:val="0"/>
          <w:numId w:val="6"/>
        </w:numPr>
        <w:contextualSpacing/>
        <w:rPr>
          <w:rFonts w:ascii="Arial" w:hAnsi="Arial" w:cs="Arial"/>
        </w:rPr>
      </w:pPr>
      <w:r w:rsidRPr="00EA7BFA">
        <w:rPr>
          <w:rFonts w:ascii="Arial" w:hAnsi="Arial" w:cs="Arial"/>
        </w:rPr>
        <w:t xml:space="preserve">Implemented stable </w:t>
      </w:r>
      <w:r w:rsidRPr="00EA7BFA">
        <w:rPr>
          <w:rFonts w:ascii="Arial" w:hAnsi="Arial" w:cs="Arial"/>
          <w:b/>
          <w:bCs/>
        </w:rPr>
        <w:t>React Components</w:t>
      </w:r>
      <w:r w:rsidRPr="00EA7BFA">
        <w:rPr>
          <w:rFonts w:ascii="Arial" w:hAnsi="Arial" w:cs="Arial"/>
        </w:rPr>
        <w:t xml:space="preserve"> and </w:t>
      </w:r>
      <w:r w:rsidRPr="00EA7BFA">
        <w:rPr>
          <w:rFonts w:ascii="Arial" w:hAnsi="Arial" w:cs="Arial"/>
          <w:b/>
          <w:bCs/>
        </w:rPr>
        <w:t>stand-alone functions</w:t>
      </w:r>
      <w:r w:rsidRPr="00EA7BFA">
        <w:rPr>
          <w:rFonts w:ascii="Arial" w:hAnsi="Arial" w:cs="Arial"/>
        </w:rPr>
        <w:t xml:space="preserve"> to be added to any future pages</w:t>
      </w:r>
    </w:p>
    <w:p w14:paraId="59863D95" w14:textId="77777777" w:rsidR="009415F5" w:rsidRPr="000505D9" w:rsidRDefault="009415F5" w:rsidP="009415F5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0505D9">
        <w:rPr>
          <w:rFonts w:asciiTheme="minorHAnsi" w:hAnsiTheme="minorHAnsi" w:cstheme="minorHAnsi"/>
        </w:rPr>
        <w:t>Contributed to the development of the Digital Advisor application using Angular and TypeScript, focusing on responsive UI components and seamless API integrations.</w:t>
      </w:r>
    </w:p>
    <w:p w14:paraId="234CEF54" w14:textId="1FBE2277" w:rsidR="009415F5" w:rsidRPr="009415F5" w:rsidRDefault="009415F5" w:rsidP="009415F5">
      <w:pPr>
        <w:pStyle w:val="ListParagraph"/>
        <w:numPr>
          <w:ilvl w:val="0"/>
          <w:numId w:val="6"/>
        </w:numPr>
        <w:spacing w:line="100" w:lineRule="atLeast"/>
        <w:jc w:val="both"/>
        <w:rPr>
          <w:rFonts w:asciiTheme="minorHAnsi" w:hAnsiTheme="minorHAnsi" w:cstheme="minorHAnsi"/>
        </w:rPr>
      </w:pPr>
      <w:r w:rsidRPr="000505D9">
        <w:rPr>
          <w:rFonts w:asciiTheme="minorHAnsi" w:hAnsiTheme="minorHAnsi" w:cstheme="minorHAnsi"/>
        </w:rPr>
        <w:t xml:space="preserve">Designed and Created </w:t>
      </w:r>
      <w:r w:rsidRPr="000505D9">
        <w:rPr>
          <w:rFonts w:asciiTheme="minorHAnsi" w:hAnsiTheme="minorHAnsi" w:cstheme="minorHAnsi"/>
          <w:b/>
        </w:rPr>
        <w:t>Element</w:t>
      </w:r>
      <w:r w:rsidRPr="000505D9">
        <w:rPr>
          <w:rFonts w:asciiTheme="minorHAnsi" w:hAnsiTheme="minorHAnsi" w:cstheme="minorHAnsi"/>
        </w:rPr>
        <w:t xml:space="preserve"> &amp; </w:t>
      </w:r>
      <w:r w:rsidRPr="000505D9">
        <w:rPr>
          <w:rFonts w:asciiTheme="minorHAnsi" w:hAnsiTheme="minorHAnsi" w:cstheme="minorHAnsi"/>
          <w:b/>
        </w:rPr>
        <w:t xml:space="preserve">Attribute directives </w:t>
      </w:r>
      <w:r w:rsidRPr="000505D9">
        <w:rPr>
          <w:rFonts w:asciiTheme="minorHAnsi" w:hAnsiTheme="minorHAnsi" w:cstheme="minorHAnsi"/>
        </w:rPr>
        <w:t xml:space="preserve">in </w:t>
      </w:r>
      <w:r w:rsidRPr="000505D9">
        <w:rPr>
          <w:rFonts w:asciiTheme="minorHAnsi" w:hAnsiTheme="minorHAnsi" w:cstheme="minorHAnsi"/>
          <w:b/>
        </w:rPr>
        <w:t>Angular.js</w:t>
      </w:r>
      <w:r w:rsidRPr="000505D9">
        <w:rPr>
          <w:rFonts w:asciiTheme="minorHAnsi" w:hAnsiTheme="minorHAnsi" w:cstheme="minorHAnsi"/>
        </w:rPr>
        <w:t xml:space="preserve"> and used services to communicate between the controllers. </w:t>
      </w:r>
    </w:p>
    <w:p w14:paraId="256A4D4A" w14:textId="7D916A1A" w:rsidR="00206A60" w:rsidRDefault="00206A60" w:rsidP="00597056">
      <w:pPr>
        <w:pStyle w:val="ListParagraph"/>
        <w:numPr>
          <w:ilvl w:val="0"/>
          <w:numId w:val="6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>Developed java modules implementing business rules and workflows in Spring boot.</w:t>
      </w:r>
    </w:p>
    <w:p w14:paraId="78F79105" w14:textId="665DDFC3" w:rsidR="00206A60" w:rsidRDefault="002676DB" w:rsidP="00597056">
      <w:pPr>
        <w:pStyle w:val="ListParagraph"/>
        <w:numPr>
          <w:ilvl w:val="0"/>
          <w:numId w:val="6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>Created RESTful APIs with Node.js and Express, enabling CRUD operations and integrated with third-party services.</w:t>
      </w:r>
    </w:p>
    <w:p w14:paraId="4BA56A01" w14:textId="22DAA1D3" w:rsidR="002676DB" w:rsidRPr="00EA7BFA" w:rsidRDefault="002676DB" w:rsidP="00597056">
      <w:pPr>
        <w:pStyle w:val="ListParagraph"/>
        <w:numPr>
          <w:ilvl w:val="0"/>
          <w:numId w:val="6"/>
        </w:numPr>
        <w:contextualSpacing/>
        <w:rPr>
          <w:rFonts w:ascii="Arial" w:hAnsi="Arial" w:cs="Arial"/>
        </w:rPr>
      </w:pPr>
      <w:r>
        <w:rPr>
          <w:rFonts w:ascii="Arial" w:hAnsi="Arial" w:cs="Arial"/>
        </w:rPr>
        <w:t>Developed secure login and user management flows using Node.js middleware and Angular reactive forms with validation.</w:t>
      </w:r>
    </w:p>
    <w:p w14:paraId="17C205B9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>Efficiently create in using object-oriented programming concepts to build user interface components that can be reused across web application using React based on business logic</w:t>
      </w:r>
    </w:p>
    <w:p w14:paraId="09623BF7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Worked with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JEST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 unit test framework to write unit test for TypeScript code.</w:t>
      </w:r>
    </w:p>
    <w:p w14:paraId="18A31739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Deploy Spring Boot applications on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Pivotal Cloud Foundry (PCF)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 across environments. Monitor the application Logs for handling and debugging the exceptions using Splunk</w:t>
      </w:r>
    </w:p>
    <w:p w14:paraId="43BEAACB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lastRenderedPageBreak/>
        <w:t xml:space="preserve">Perform CI/CD using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Jenkins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 and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Bitbucket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 for version control in Dev, QA and UAT environments</w:t>
      </w:r>
    </w:p>
    <w:p w14:paraId="04AAF35C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  <w:b/>
          <w:bCs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Experience in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RESTful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 web service to integrate between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 xml:space="preserve">Server side to Client side </w:t>
      </w:r>
    </w:p>
    <w:p w14:paraId="2D46BA15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Extensively used 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Git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 for version controlling and regularly pushed code to </w:t>
      </w:r>
      <w:proofErr w:type="spellStart"/>
      <w:r w:rsidRPr="00EA7BFA">
        <w:rPr>
          <w:rStyle w:val="m1463305126136832218m200570866543279120m4694261331630581099m1835646191329924549bumpedfont15"/>
          <w:rFonts w:ascii="Arial" w:hAnsi="Arial" w:cs="Arial"/>
        </w:rPr>
        <w:t>BitBucket</w:t>
      </w:r>
      <w:proofErr w:type="spellEnd"/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 </w:t>
      </w:r>
    </w:p>
    <w:p w14:paraId="0D5D912C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Worked in TeamSite, a Content Management System (CMS), as a content author and publisher. Also involved in requirement gathering from business stakeholders for the </w:t>
      </w:r>
      <w:proofErr w:type="spellStart"/>
      <w:r w:rsidRPr="00EA7BFA">
        <w:rPr>
          <w:rStyle w:val="m1463305126136832218m200570866543279120m4694261331630581099m1835646191329924549bumpedfont15"/>
          <w:rFonts w:ascii="Arial" w:hAnsi="Arial" w:cs="Arial"/>
        </w:rPr>
        <w:t>Teamsite</w:t>
      </w:r>
      <w:proofErr w:type="spellEnd"/>
      <w:r w:rsidRPr="00EA7BFA">
        <w:rPr>
          <w:rStyle w:val="m1463305126136832218m200570866543279120m4694261331630581099m1835646191329924549bumpedfont15"/>
          <w:rFonts w:ascii="Arial" w:hAnsi="Arial" w:cs="Arial"/>
        </w:rPr>
        <w:t xml:space="preserve"> workflow process and published content to production runtime</w:t>
      </w:r>
    </w:p>
    <w:p w14:paraId="5996FAC8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>Conduct design-review and code-review with peers.</w:t>
      </w:r>
    </w:p>
    <w:p w14:paraId="101FB488" w14:textId="77777777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>Participated in dev stand-ups and daily stand-ups to gather updates, project progress (</w:t>
      </w:r>
      <w:r w:rsidRPr="00EA7BFA">
        <w:rPr>
          <w:rStyle w:val="m1463305126136832218m200570866543279120m4694261331630581099m1835646191329924549bumpedfont15"/>
          <w:rFonts w:ascii="Arial" w:hAnsi="Arial" w:cs="Arial"/>
          <w:b/>
          <w:bCs/>
        </w:rPr>
        <w:t>AGILE</w:t>
      </w:r>
      <w:r w:rsidRPr="00EA7BFA">
        <w:rPr>
          <w:rStyle w:val="m1463305126136832218m200570866543279120m4694261331630581099m1835646191329924549bumpedfont15"/>
          <w:rFonts w:ascii="Arial" w:hAnsi="Arial" w:cs="Arial"/>
        </w:rPr>
        <w:t>)</w:t>
      </w:r>
    </w:p>
    <w:p w14:paraId="3FBBFC31" w14:textId="0FF6EAC5" w:rsidR="00114751" w:rsidRPr="00EA7BFA" w:rsidRDefault="00114751" w:rsidP="00597056">
      <w:pPr>
        <w:pStyle w:val="ListParagraph"/>
        <w:numPr>
          <w:ilvl w:val="0"/>
          <w:numId w:val="6"/>
        </w:numPr>
        <w:contextualSpacing/>
        <w:rPr>
          <w:rStyle w:val="m1463305126136832218m200570866543279120m4694261331630581099m1835646191329924549bumpedfont15"/>
          <w:rFonts w:ascii="Arial" w:hAnsi="Arial" w:cs="Arial"/>
        </w:rPr>
      </w:pPr>
      <w:r w:rsidRPr="00EA7BFA">
        <w:rPr>
          <w:rStyle w:val="m1463305126136832218m200570866543279120m4694261331630581099m1835646191329924549bumpedfont15"/>
          <w:rFonts w:ascii="Arial" w:hAnsi="Arial" w:cs="Arial"/>
        </w:rPr>
        <w:t>Join UX designer in user feedback (Testing) session to validate design approach</w:t>
      </w:r>
    </w:p>
    <w:p w14:paraId="3BEB5713" w14:textId="77777777" w:rsidR="00597056" w:rsidRPr="00EA7BFA" w:rsidRDefault="00597056" w:rsidP="00597056">
      <w:pPr>
        <w:pStyle w:val="ListParagraph"/>
        <w:tabs>
          <w:tab w:val="left" w:pos="360"/>
        </w:tabs>
        <w:jc w:val="both"/>
        <w:rPr>
          <w:rFonts w:ascii="Arial" w:hAnsi="Arial" w:cs="Arial"/>
          <w:b/>
          <w:bCs/>
          <w:lang w:val="en-GB"/>
        </w:rPr>
      </w:pPr>
    </w:p>
    <w:p w14:paraId="636BC436" w14:textId="2453D26B" w:rsidR="00597056" w:rsidRPr="00EA7BFA" w:rsidRDefault="00597056" w:rsidP="00597056">
      <w:pPr>
        <w:pStyle w:val="ListParagraph"/>
        <w:tabs>
          <w:tab w:val="left" w:pos="360"/>
        </w:tabs>
        <w:jc w:val="both"/>
        <w:rPr>
          <w:rFonts w:ascii="Arial" w:hAnsi="Arial" w:cs="Arial"/>
          <w:b/>
        </w:rPr>
      </w:pPr>
      <w:r w:rsidRPr="00EA7BFA">
        <w:rPr>
          <w:rFonts w:ascii="Arial" w:hAnsi="Arial" w:cs="Arial"/>
          <w:b/>
          <w:bCs/>
          <w:lang w:val="en-GB"/>
        </w:rPr>
        <w:t xml:space="preserve">Environment: </w:t>
      </w:r>
      <w:r w:rsidRPr="00EA7BFA">
        <w:rPr>
          <w:rFonts w:ascii="Arial" w:hAnsi="Arial" w:cs="Arial"/>
          <w:bCs/>
        </w:rPr>
        <w:t>HTML5, CSS3, React, TypeScript,</w:t>
      </w:r>
      <w:r w:rsidR="00206A60">
        <w:rPr>
          <w:rFonts w:ascii="Arial" w:hAnsi="Arial" w:cs="Arial"/>
          <w:bCs/>
        </w:rPr>
        <w:t xml:space="preserve"> Java, Spring Boot,</w:t>
      </w:r>
      <w:r w:rsidRPr="00EA7BFA">
        <w:rPr>
          <w:rFonts w:ascii="Arial" w:hAnsi="Arial" w:cs="Arial"/>
          <w:bCs/>
        </w:rPr>
        <w:t xml:space="preserve"> JSON, Bootstrap, Jest, Postman, </w:t>
      </w:r>
      <w:proofErr w:type="spellStart"/>
      <w:r w:rsidRPr="00EA7BFA">
        <w:rPr>
          <w:rFonts w:ascii="Arial" w:hAnsi="Arial" w:cs="Arial"/>
          <w:bCs/>
        </w:rPr>
        <w:t>BitBucket</w:t>
      </w:r>
      <w:proofErr w:type="spellEnd"/>
      <w:r w:rsidRPr="00EA7BFA">
        <w:rPr>
          <w:rFonts w:ascii="Arial" w:hAnsi="Arial" w:cs="Arial"/>
          <w:bCs/>
        </w:rPr>
        <w:t>, PCF, Jira, Pivotal Tracker, Jenkins, TeamSite</w:t>
      </w:r>
    </w:p>
    <w:p w14:paraId="056D25CE" w14:textId="77777777" w:rsidR="00EA7BFA" w:rsidRPr="00E65DAD" w:rsidRDefault="00EA7BFA" w:rsidP="00E65DAD">
      <w:pPr>
        <w:contextualSpacing/>
        <w:rPr>
          <w:rFonts w:ascii="Arial" w:hAnsi="Arial" w:cs="Arial"/>
        </w:rPr>
      </w:pPr>
    </w:p>
    <w:p w14:paraId="73947361" w14:textId="77777777" w:rsidR="00A17F3A" w:rsidRPr="00EA7BFA" w:rsidRDefault="00A17F3A" w:rsidP="00EA7BFA">
      <w:pPr>
        <w:jc w:val="both"/>
        <w:rPr>
          <w:rFonts w:ascii="Arial" w:hAnsi="Arial" w:cs="Arial"/>
          <w:b/>
          <w:sz w:val="22"/>
          <w:szCs w:val="22"/>
        </w:rPr>
      </w:pPr>
    </w:p>
    <w:p w14:paraId="6F71941B" w14:textId="77777777" w:rsidR="00BC2E34" w:rsidRPr="00EA7BFA" w:rsidRDefault="00BC2E34" w:rsidP="00EA7BFA">
      <w:pPr>
        <w:jc w:val="both"/>
        <w:rPr>
          <w:rFonts w:ascii="Arial" w:hAnsi="Arial" w:cs="Arial"/>
          <w:sz w:val="22"/>
          <w:szCs w:val="22"/>
        </w:rPr>
      </w:pPr>
      <w:r w:rsidRPr="00EA7BFA">
        <w:rPr>
          <w:rFonts w:ascii="Arial" w:hAnsi="Arial" w:cs="Arial"/>
          <w:b/>
          <w:sz w:val="22"/>
          <w:szCs w:val="22"/>
          <w:u w:val="single"/>
        </w:rPr>
        <w:t>PROFESSIONAL QUALIFICATION:</w:t>
      </w:r>
    </w:p>
    <w:p w14:paraId="734BCAB0" w14:textId="77777777" w:rsidR="00BC2E34" w:rsidRPr="00EA7BFA" w:rsidRDefault="00BC2E34" w:rsidP="00EA7BFA">
      <w:pPr>
        <w:rPr>
          <w:rFonts w:ascii="Arial" w:hAnsi="Arial" w:cs="Arial"/>
          <w:b/>
          <w:sz w:val="22"/>
          <w:szCs w:val="22"/>
        </w:rPr>
      </w:pPr>
      <w:r w:rsidRPr="00EA7BFA">
        <w:rPr>
          <w:rFonts w:ascii="Arial" w:hAnsi="Arial" w:cs="Arial"/>
          <w:b/>
          <w:sz w:val="22"/>
          <w:szCs w:val="22"/>
        </w:rPr>
        <w:t xml:space="preserve">SOUTHERN ARKANSAS UNIVERSITY AT MAGNOLIA, AR                                                 </w:t>
      </w:r>
    </w:p>
    <w:p w14:paraId="3C1A070B" w14:textId="3CAEFB78" w:rsidR="00FC4647" w:rsidRPr="00EA7BFA" w:rsidRDefault="00BC2E34" w:rsidP="00EA7BFA">
      <w:pPr>
        <w:rPr>
          <w:rFonts w:ascii="Arial" w:hAnsi="Arial" w:cs="Arial"/>
          <w:sz w:val="22"/>
          <w:szCs w:val="22"/>
        </w:rPr>
      </w:pPr>
      <w:r w:rsidRPr="00EA7BFA">
        <w:rPr>
          <w:rFonts w:ascii="Arial" w:hAnsi="Arial" w:cs="Arial"/>
          <w:sz w:val="22"/>
          <w:szCs w:val="22"/>
        </w:rPr>
        <w:t xml:space="preserve">Master of Science in Computer and Information Science         </w:t>
      </w:r>
      <w:r w:rsidR="00364809" w:rsidRPr="00EA7BFA">
        <w:rPr>
          <w:rFonts w:ascii="Arial" w:hAnsi="Arial" w:cs="Arial"/>
          <w:sz w:val="22"/>
          <w:szCs w:val="22"/>
        </w:rPr>
        <w:t xml:space="preserve"> </w:t>
      </w:r>
      <w:r w:rsidRPr="00EA7BFA">
        <w:rPr>
          <w:rFonts w:ascii="Arial" w:hAnsi="Arial" w:cs="Arial"/>
          <w:sz w:val="22"/>
          <w:szCs w:val="22"/>
        </w:rPr>
        <w:t xml:space="preserve">                                         </w:t>
      </w:r>
      <w:r w:rsidR="00845220">
        <w:rPr>
          <w:rFonts w:ascii="Arial" w:hAnsi="Arial" w:cs="Arial"/>
          <w:sz w:val="22"/>
          <w:szCs w:val="22"/>
        </w:rPr>
        <w:t xml:space="preserve"> </w:t>
      </w:r>
      <w:r w:rsidRPr="00EA7BFA">
        <w:rPr>
          <w:rFonts w:ascii="Arial" w:hAnsi="Arial" w:cs="Arial"/>
          <w:sz w:val="22"/>
          <w:szCs w:val="22"/>
        </w:rPr>
        <w:t>GPA: 3.7/4.0</w:t>
      </w:r>
    </w:p>
    <w:sectPr w:rsidR="00FC4647" w:rsidRPr="00EA7BFA" w:rsidSect="002864ED">
      <w:pgSz w:w="12240" w:h="15840"/>
      <w:pgMar w:top="1164" w:right="1164" w:bottom="1164" w:left="1164" w:header="720" w:footer="720" w:gutter="0"/>
      <w:pgBorders>
        <w:top w:val="single" w:sz="12" w:space="31" w:color="000000"/>
        <w:left w:val="single" w:sz="12" w:space="31" w:color="000000"/>
        <w:bottom w:val="single" w:sz="12" w:space="31" w:color="000000"/>
        <w:right w:val="single" w:sz="12" w:space="31" w:color="000000"/>
      </w:pgBorders>
      <w:cols w:space="72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rlito">
    <w:altName w:val="Calibri"/>
    <w:panose1 w:val="020B0604020202020204"/>
    <w:charset w:val="00"/>
    <w:family w:val="swiss"/>
    <w:pitch w:val="variable"/>
    <w:sig w:usb0="E10002FF" w:usb1="5000ECFF" w:usb2="00000009" w:usb3="00000000" w:csb0="0000019F" w:csb1="00000000"/>
  </w:font>
  <w:font w:name="font406">
    <w:altName w:val="Calibri"/>
    <w:panose1 w:val="020B0604020202020204"/>
    <w:charset w:val="00"/>
    <w:family w:val="auto"/>
    <w:pitch w:val="variable"/>
  </w:font>
  <w:font w:name="Droid Sans">
    <w:altName w:val="Times New Roman"/>
    <w:panose1 w:val="020B0604020202020204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C352B6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2" w15:restartNumberingAfterBreak="0">
    <w:nsid w:val="00000002"/>
    <w:multiLevelType w:val="multilevel"/>
    <w:tmpl w:val="C2769E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3C849DB"/>
    <w:multiLevelType w:val="hybridMultilevel"/>
    <w:tmpl w:val="4B0EE3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4B07189"/>
    <w:multiLevelType w:val="multilevel"/>
    <w:tmpl w:val="E11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33E40"/>
    <w:multiLevelType w:val="hybridMultilevel"/>
    <w:tmpl w:val="A9AA4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E4DC4"/>
    <w:multiLevelType w:val="multilevel"/>
    <w:tmpl w:val="3662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C281B"/>
    <w:multiLevelType w:val="multilevel"/>
    <w:tmpl w:val="A97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21654"/>
    <w:multiLevelType w:val="hybridMultilevel"/>
    <w:tmpl w:val="B838B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36154"/>
    <w:multiLevelType w:val="multilevel"/>
    <w:tmpl w:val="309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82FEB"/>
    <w:multiLevelType w:val="hybridMultilevel"/>
    <w:tmpl w:val="ED825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37214"/>
    <w:multiLevelType w:val="hybridMultilevel"/>
    <w:tmpl w:val="5B66B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0F18B2"/>
    <w:multiLevelType w:val="multilevel"/>
    <w:tmpl w:val="572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0741F"/>
    <w:multiLevelType w:val="hybridMultilevel"/>
    <w:tmpl w:val="09126D9A"/>
    <w:lvl w:ilvl="0" w:tplc="CCF67ED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0C3F07"/>
    <w:multiLevelType w:val="hybridMultilevel"/>
    <w:tmpl w:val="69E4BEB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62871A72"/>
    <w:multiLevelType w:val="hybridMultilevel"/>
    <w:tmpl w:val="6D68A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41077F3"/>
    <w:multiLevelType w:val="hybridMultilevel"/>
    <w:tmpl w:val="E58CEBF0"/>
    <w:lvl w:ilvl="0" w:tplc="1514060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E95C48"/>
    <w:multiLevelType w:val="hybridMultilevel"/>
    <w:tmpl w:val="BD5CF9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9B16CB"/>
    <w:multiLevelType w:val="multilevel"/>
    <w:tmpl w:val="39C6DA02"/>
    <w:lvl w:ilvl="0">
      <w:numFmt w:val="bullet"/>
      <w:lvlText w:val="•"/>
      <w:lvlJc w:val="left"/>
      <w:pPr>
        <w:ind w:left="360" w:hanging="360"/>
      </w:pPr>
      <w:rPr>
        <w:rFonts w:ascii="Carlito" w:eastAsia="Carlito" w:hAnsi="Carlito" w:cs="Carlito" w:hint="default"/>
        <w:spacing w:val="-3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729EC"/>
    <w:multiLevelType w:val="hybridMultilevel"/>
    <w:tmpl w:val="EE467D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9B5544A"/>
    <w:multiLevelType w:val="multilevel"/>
    <w:tmpl w:val="7A86C5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39432632">
    <w:abstractNumId w:val="1"/>
  </w:num>
  <w:num w:numId="2" w16cid:durableId="1283072892">
    <w:abstractNumId w:val="2"/>
  </w:num>
  <w:num w:numId="3" w16cid:durableId="1938053790">
    <w:abstractNumId w:val="3"/>
  </w:num>
  <w:num w:numId="4" w16cid:durableId="1112482537">
    <w:abstractNumId w:val="4"/>
  </w:num>
  <w:num w:numId="5" w16cid:durableId="1832452235">
    <w:abstractNumId w:val="19"/>
  </w:num>
  <w:num w:numId="6" w16cid:durableId="1635675004">
    <w:abstractNumId w:val="12"/>
  </w:num>
  <w:num w:numId="7" w16cid:durableId="1583493091">
    <w:abstractNumId w:val="13"/>
  </w:num>
  <w:num w:numId="8" w16cid:durableId="875779819">
    <w:abstractNumId w:val="5"/>
  </w:num>
  <w:num w:numId="9" w16cid:durableId="803616682">
    <w:abstractNumId w:val="0"/>
  </w:num>
  <w:num w:numId="10" w16cid:durableId="56244344">
    <w:abstractNumId w:val="16"/>
  </w:num>
  <w:num w:numId="11" w16cid:durableId="467742499">
    <w:abstractNumId w:val="21"/>
  </w:num>
  <w:num w:numId="12" w16cid:durableId="146017294">
    <w:abstractNumId w:val="11"/>
  </w:num>
  <w:num w:numId="13" w16cid:durableId="57214918">
    <w:abstractNumId w:val="14"/>
  </w:num>
  <w:num w:numId="14" w16cid:durableId="2033798720">
    <w:abstractNumId w:val="6"/>
  </w:num>
  <w:num w:numId="15" w16cid:durableId="613025134">
    <w:abstractNumId w:val="8"/>
  </w:num>
  <w:num w:numId="16" w16cid:durableId="60715012">
    <w:abstractNumId w:val="7"/>
  </w:num>
  <w:num w:numId="17" w16cid:durableId="971329960">
    <w:abstractNumId w:val="20"/>
  </w:num>
  <w:num w:numId="18" w16cid:durableId="592322460">
    <w:abstractNumId w:val="18"/>
  </w:num>
  <w:num w:numId="19" w16cid:durableId="252276628">
    <w:abstractNumId w:val="15"/>
  </w:num>
  <w:num w:numId="20" w16cid:durableId="2108891467">
    <w:abstractNumId w:val="10"/>
  </w:num>
  <w:num w:numId="21" w16cid:durableId="1877502657">
    <w:abstractNumId w:val="17"/>
  </w:num>
  <w:num w:numId="22" w16cid:durableId="1044139544">
    <w:abstractNumId w:val="22"/>
  </w:num>
  <w:num w:numId="23" w16cid:durableId="1584604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F3A"/>
    <w:rsid w:val="000018ED"/>
    <w:rsid w:val="000048BF"/>
    <w:rsid w:val="00010096"/>
    <w:rsid w:val="00030051"/>
    <w:rsid w:val="000313EB"/>
    <w:rsid w:val="000336B6"/>
    <w:rsid w:val="000346AB"/>
    <w:rsid w:val="000379C6"/>
    <w:rsid w:val="000413BF"/>
    <w:rsid w:val="000444A8"/>
    <w:rsid w:val="000507A5"/>
    <w:rsid w:val="000541BD"/>
    <w:rsid w:val="000658C3"/>
    <w:rsid w:val="000761F7"/>
    <w:rsid w:val="0008538C"/>
    <w:rsid w:val="00087D76"/>
    <w:rsid w:val="000908FC"/>
    <w:rsid w:val="000977F0"/>
    <w:rsid w:val="000A2078"/>
    <w:rsid w:val="000B0526"/>
    <w:rsid w:val="000B19CE"/>
    <w:rsid w:val="000B72F9"/>
    <w:rsid w:val="000B7E0C"/>
    <w:rsid w:val="000F1AB1"/>
    <w:rsid w:val="001069B2"/>
    <w:rsid w:val="00114751"/>
    <w:rsid w:val="00125ACB"/>
    <w:rsid w:val="00136E8F"/>
    <w:rsid w:val="0015787B"/>
    <w:rsid w:val="00183F73"/>
    <w:rsid w:val="001B0B6C"/>
    <w:rsid w:val="001B7CE0"/>
    <w:rsid w:val="001D0199"/>
    <w:rsid w:val="001D4EC8"/>
    <w:rsid w:val="001E7301"/>
    <w:rsid w:val="00200D13"/>
    <w:rsid w:val="00203FE3"/>
    <w:rsid w:val="00205153"/>
    <w:rsid w:val="00206A60"/>
    <w:rsid w:val="002107D2"/>
    <w:rsid w:val="002217FB"/>
    <w:rsid w:val="00224A61"/>
    <w:rsid w:val="00233E55"/>
    <w:rsid w:val="002464DC"/>
    <w:rsid w:val="002513AD"/>
    <w:rsid w:val="002514C9"/>
    <w:rsid w:val="002566DC"/>
    <w:rsid w:val="00266A15"/>
    <w:rsid w:val="00266AF5"/>
    <w:rsid w:val="002670F8"/>
    <w:rsid w:val="002676DB"/>
    <w:rsid w:val="00273415"/>
    <w:rsid w:val="00274EF8"/>
    <w:rsid w:val="00275DDB"/>
    <w:rsid w:val="002819AA"/>
    <w:rsid w:val="002833ED"/>
    <w:rsid w:val="002864ED"/>
    <w:rsid w:val="00291383"/>
    <w:rsid w:val="00295EB2"/>
    <w:rsid w:val="002A4F0B"/>
    <w:rsid w:val="002B180F"/>
    <w:rsid w:val="002C6D16"/>
    <w:rsid w:val="002C6FF3"/>
    <w:rsid w:val="002E0E53"/>
    <w:rsid w:val="002F5EA8"/>
    <w:rsid w:val="002F7449"/>
    <w:rsid w:val="00320E27"/>
    <w:rsid w:val="00335B67"/>
    <w:rsid w:val="00353AFF"/>
    <w:rsid w:val="00357A56"/>
    <w:rsid w:val="00361A96"/>
    <w:rsid w:val="00364809"/>
    <w:rsid w:val="00366A58"/>
    <w:rsid w:val="0037155D"/>
    <w:rsid w:val="0038207E"/>
    <w:rsid w:val="00382864"/>
    <w:rsid w:val="00387C4C"/>
    <w:rsid w:val="00394A23"/>
    <w:rsid w:val="00395A1D"/>
    <w:rsid w:val="003A4098"/>
    <w:rsid w:val="003B2B16"/>
    <w:rsid w:val="003C406E"/>
    <w:rsid w:val="003D3177"/>
    <w:rsid w:val="003D720B"/>
    <w:rsid w:val="003E56BD"/>
    <w:rsid w:val="003E5E83"/>
    <w:rsid w:val="003F18FE"/>
    <w:rsid w:val="00403C6D"/>
    <w:rsid w:val="004058F2"/>
    <w:rsid w:val="004073F8"/>
    <w:rsid w:val="00411BB9"/>
    <w:rsid w:val="00416ACC"/>
    <w:rsid w:val="004264D7"/>
    <w:rsid w:val="00432271"/>
    <w:rsid w:val="00437120"/>
    <w:rsid w:val="004426BB"/>
    <w:rsid w:val="00444233"/>
    <w:rsid w:val="004536E6"/>
    <w:rsid w:val="00456B01"/>
    <w:rsid w:val="00483AED"/>
    <w:rsid w:val="00490E8A"/>
    <w:rsid w:val="00492725"/>
    <w:rsid w:val="004A1F27"/>
    <w:rsid w:val="004A54CB"/>
    <w:rsid w:val="004C26A6"/>
    <w:rsid w:val="004D15E7"/>
    <w:rsid w:val="004D6791"/>
    <w:rsid w:val="004F37F8"/>
    <w:rsid w:val="00507EB3"/>
    <w:rsid w:val="005169EE"/>
    <w:rsid w:val="00523471"/>
    <w:rsid w:val="00523E0B"/>
    <w:rsid w:val="00531696"/>
    <w:rsid w:val="00540612"/>
    <w:rsid w:val="00552274"/>
    <w:rsid w:val="00566DDD"/>
    <w:rsid w:val="00597056"/>
    <w:rsid w:val="005A53B3"/>
    <w:rsid w:val="005B189B"/>
    <w:rsid w:val="005B3414"/>
    <w:rsid w:val="005D0742"/>
    <w:rsid w:val="005D67D7"/>
    <w:rsid w:val="005E24BF"/>
    <w:rsid w:val="005E538B"/>
    <w:rsid w:val="005E68AA"/>
    <w:rsid w:val="006022C4"/>
    <w:rsid w:val="00610580"/>
    <w:rsid w:val="0061101F"/>
    <w:rsid w:val="00615C5B"/>
    <w:rsid w:val="0061699E"/>
    <w:rsid w:val="00632B74"/>
    <w:rsid w:val="00634A03"/>
    <w:rsid w:val="00635B68"/>
    <w:rsid w:val="00646332"/>
    <w:rsid w:val="00667F45"/>
    <w:rsid w:val="00677139"/>
    <w:rsid w:val="006857DC"/>
    <w:rsid w:val="00685804"/>
    <w:rsid w:val="006864BA"/>
    <w:rsid w:val="00686C87"/>
    <w:rsid w:val="00696A5C"/>
    <w:rsid w:val="006A10C6"/>
    <w:rsid w:val="006B1134"/>
    <w:rsid w:val="006C3AA1"/>
    <w:rsid w:val="006D6D80"/>
    <w:rsid w:val="006F11E2"/>
    <w:rsid w:val="00717AF1"/>
    <w:rsid w:val="007223FC"/>
    <w:rsid w:val="007238C1"/>
    <w:rsid w:val="007252B6"/>
    <w:rsid w:val="00731257"/>
    <w:rsid w:val="007378CB"/>
    <w:rsid w:val="00761F23"/>
    <w:rsid w:val="007675B6"/>
    <w:rsid w:val="00777EBE"/>
    <w:rsid w:val="00796D94"/>
    <w:rsid w:val="007A07DF"/>
    <w:rsid w:val="007A7395"/>
    <w:rsid w:val="007B0050"/>
    <w:rsid w:val="007D260C"/>
    <w:rsid w:val="007D560D"/>
    <w:rsid w:val="007E445D"/>
    <w:rsid w:val="007F6637"/>
    <w:rsid w:val="007F7430"/>
    <w:rsid w:val="008005E7"/>
    <w:rsid w:val="008013DE"/>
    <w:rsid w:val="0081600A"/>
    <w:rsid w:val="00817BB8"/>
    <w:rsid w:val="00821428"/>
    <w:rsid w:val="008332BE"/>
    <w:rsid w:val="00834967"/>
    <w:rsid w:val="00837531"/>
    <w:rsid w:val="00843FE8"/>
    <w:rsid w:val="00845220"/>
    <w:rsid w:val="00845F6B"/>
    <w:rsid w:val="00861E08"/>
    <w:rsid w:val="00861FD2"/>
    <w:rsid w:val="00865FC5"/>
    <w:rsid w:val="00867188"/>
    <w:rsid w:val="00873445"/>
    <w:rsid w:val="00873CE0"/>
    <w:rsid w:val="008764EB"/>
    <w:rsid w:val="00894850"/>
    <w:rsid w:val="008A07AF"/>
    <w:rsid w:val="008D2F64"/>
    <w:rsid w:val="008E2584"/>
    <w:rsid w:val="008F62FF"/>
    <w:rsid w:val="00914578"/>
    <w:rsid w:val="00915BD0"/>
    <w:rsid w:val="00926A7E"/>
    <w:rsid w:val="00932A04"/>
    <w:rsid w:val="009415F5"/>
    <w:rsid w:val="00943B17"/>
    <w:rsid w:val="00947B9A"/>
    <w:rsid w:val="00956C77"/>
    <w:rsid w:val="00957F71"/>
    <w:rsid w:val="0097450D"/>
    <w:rsid w:val="009756A2"/>
    <w:rsid w:val="009A0D32"/>
    <w:rsid w:val="009A4F09"/>
    <w:rsid w:val="009A6909"/>
    <w:rsid w:val="009B1984"/>
    <w:rsid w:val="009B3D0D"/>
    <w:rsid w:val="009B7DF8"/>
    <w:rsid w:val="009C05D8"/>
    <w:rsid w:val="009C2E81"/>
    <w:rsid w:val="009D11FD"/>
    <w:rsid w:val="009D1632"/>
    <w:rsid w:val="009D18E1"/>
    <w:rsid w:val="009D6B3D"/>
    <w:rsid w:val="009E5806"/>
    <w:rsid w:val="009E6B8B"/>
    <w:rsid w:val="00A17F3A"/>
    <w:rsid w:val="00A25EE3"/>
    <w:rsid w:val="00A3654F"/>
    <w:rsid w:val="00A554F0"/>
    <w:rsid w:val="00A62A08"/>
    <w:rsid w:val="00A62D07"/>
    <w:rsid w:val="00A7187C"/>
    <w:rsid w:val="00AA3EDB"/>
    <w:rsid w:val="00AA5212"/>
    <w:rsid w:val="00AB62FF"/>
    <w:rsid w:val="00AC0CC3"/>
    <w:rsid w:val="00AE318F"/>
    <w:rsid w:val="00AE5954"/>
    <w:rsid w:val="00B03899"/>
    <w:rsid w:val="00B121AC"/>
    <w:rsid w:val="00B131D3"/>
    <w:rsid w:val="00B14088"/>
    <w:rsid w:val="00B165CC"/>
    <w:rsid w:val="00B35994"/>
    <w:rsid w:val="00B4636D"/>
    <w:rsid w:val="00B47730"/>
    <w:rsid w:val="00B5217B"/>
    <w:rsid w:val="00B559F6"/>
    <w:rsid w:val="00B56AC9"/>
    <w:rsid w:val="00B64921"/>
    <w:rsid w:val="00B75012"/>
    <w:rsid w:val="00B816CA"/>
    <w:rsid w:val="00B83C80"/>
    <w:rsid w:val="00B9346B"/>
    <w:rsid w:val="00BB3EED"/>
    <w:rsid w:val="00BB65B0"/>
    <w:rsid w:val="00BB708E"/>
    <w:rsid w:val="00BB7427"/>
    <w:rsid w:val="00BC2E34"/>
    <w:rsid w:val="00BD3042"/>
    <w:rsid w:val="00BE7026"/>
    <w:rsid w:val="00BF354B"/>
    <w:rsid w:val="00BF44B2"/>
    <w:rsid w:val="00C00D4E"/>
    <w:rsid w:val="00C053A3"/>
    <w:rsid w:val="00C13536"/>
    <w:rsid w:val="00C15024"/>
    <w:rsid w:val="00C15ADE"/>
    <w:rsid w:val="00C21309"/>
    <w:rsid w:val="00C266DB"/>
    <w:rsid w:val="00C27FD0"/>
    <w:rsid w:val="00C30C03"/>
    <w:rsid w:val="00C44600"/>
    <w:rsid w:val="00C53006"/>
    <w:rsid w:val="00C736F0"/>
    <w:rsid w:val="00CA45A2"/>
    <w:rsid w:val="00CB1EF7"/>
    <w:rsid w:val="00CB78E2"/>
    <w:rsid w:val="00CE28EC"/>
    <w:rsid w:val="00CF34F4"/>
    <w:rsid w:val="00CF4D37"/>
    <w:rsid w:val="00D01927"/>
    <w:rsid w:val="00D01D66"/>
    <w:rsid w:val="00D03316"/>
    <w:rsid w:val="00D25F23"/>
    <w:rsid w:val="00D26B76"/>
    <w:rsid w:val="00D30844"/>
    <w:rsid w:val="00D32C28"/>
    <w:rsid w:val="00D361F8"/>
    <w:rsid w:val="00D800E2"/>
    <w:rsid w:val="00D803BB"/>
    <w:rsid w:val="00D82685"/>
    <w:rsid w:val="00D847AD"/>
    <w:rsid w:val="00D974E8"/>
    <w:rsid w:val="00DA2F9A"/>
    <w:rsid w:val="00DA700B"/>
    <w:rsid w:val="00DB2585"/>
    <w:rsid w:val="00DC4710"/>
    <w:rsid w:val="00DC6AA1"/>
    <w:rsid w:val="00DD67E2"/>
    <w:rsid w:val="00DF1C60"/>
    <w:rsid w:val="00DF5B14"/>
    <w:rsid w:val="00E10D2A"/>
    <w:rsid w:val="00E331E5"/>
    <w:rsid w:val="00E378C0"/>
    <w:rsid w:val="00E430F6"/>
    <w:rsid w:val="00E43FE8"/>
    <w:rsid w:val="00E4406C"/>
    <w:rsid w:val="00E522A0"/>
    <w:rsid w:val="00E57AD9"/>
    <w:rsid w:val="00E57C1E"/>
    <w:rsid w:val="00E65DAD"/>
    <w:rsid w:val="00E70AAC"/>
    <w:rsid w:val="00E72958"/>
    <w:rsid w:val="00E74F25"/>
    <w:rsid w:val="00E8370B"/>
    <w:rsid w:val="00E849EC"/>
    <w:rsid w:val="00E94D60"/>
    <w:rsid w:val="00EA1266"/>
    <w:rsid w:val="00EA3253"/>
    <w:rsid w:val="00EA5827"/>
    <w:rsid w:val="00EA7BFA"/>
    <w:rsid w:val="00EB546E"/>
    <w:rsid w:val="00EB6914"/>
    <w:rsid w:val="00EC6C4D"/>
    <w:rsid w:val="00EE19E0"/>
    <w:rsid w:val="00EF49B8"/>
    <w:rsid w:val="00EF5EDD"/>
    <w:rsid w:val="00F20B52"/>
    <w:rsid w:val="00F256C4"/>
    <w:rsid w:val="00F26988"/>
    <w:rsid w:val="00F26BBF"/>
    <w:rsid w:val="00F3344C"/>
    <w:rsid w:val="00F4752C"/>
    <w:rsid w:val="00F57C37"/>
    <w:rsid w:val="00F63FD1"/>
    <w:rsid w:val="00F65080"/>
    <w:rsid w:val="00F80EB0"/>
    <w:rsid w:val="00F85EE8"/>
    <w:rsid w:val="00F92844"/>
    <w:rsid w:val="00F95EB4"/>
    <w:rsid w:val="00FA2730"/>
    <w:rsid w:val="00FA4F99"/>
    <w:rsid w:val="00FC17B3"/>
    <w:rsid w:val="00FC2C72"/>
    <w:rsid w:val="00FC4647"/>
    <w:rsid w:val="00FC62B9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D0D11"/>
  <w15:chartTrackingRefBased/>
  <w15:docId w15:val="{594D4F37-AB78-4C3F-9F59-A1219A9F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F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17F3A"/>
  </w:style>
  <w:style w:type="character" w:customStyle="1" w:styleId="tl8wme">
    <w:name w:val="tl8wme"/>
    <w:basedOn w:val="DefaultParagraphFont"/>
    <w:rsid w:val="00A17F3A"/>
  </w:style>
  <w:style w:type="paragraph" w:styleId="ListParagraph">
    <w:name w:val="List Paragraph"/>
    <w:basedOn w:val="Normal"/>
    <w:link w:val="ListParagraphChar"/>
    <w:uiPriority w:val="1"/>
    <w:qFormat/>
    <w:rsid w:val="00A17F3A"/>
    <w:pPr>
      <w:ind w:left="720"/>
    </w:pPr>
    <w:rPr>
      <w:rFonts w:ascii="Calibri" w:hAnsi="Calibri" w:cs="font406"/>
      <w:sz w:val="22"/>
      <w:szCs w:val="22"/>
      <w:lang w:eastAsia="ar-SA"/>
    </w:rPr>
  </w:style>
  <w:style w:type="character" w:styleId="Hyperlink">
    <w:name w:val="Hyperlink"/>
    <w:uiPriority w:val="99"/>
    <w:unhideWhenUsed/>
    <w:rsid w:val="00A17F3A"/>
    <w:rPr>
      <w:color w:val="0000FF"/>
      <w:u w:val="single"/>
    </w:rPr>
  </w:style>
  <w:style w:type="character" w:customStyle="1" w:styleId="hl">
    <w:name w:val="hl"/>
    <w:basedOn w:val="DefaultParagraphFont"/>
    <w:rsid w:val="00C00D4E"/>
  </w:style>
  <w:style w:type="character" w:customStyle="1" w:styleId="phonenumber">
    <w:name w:val="phonenumber"/>
    <w:basedOn w:val="DefaultParagraphFont"/>
    <w:rsid w:val="005B189B"/>
  </w:style>
  <w:style w:type="character" w:customStyle="1" w:styleId="ListParagraphChar">
    <w:name w:val="List Paragraph Char"/>
    <w:link w:val="ListParagraph"/>
    <w:uiPriority w:val="34"/>
    <w:locked/>
    <w:rsid w:val="009A0D32"/>
    <w:rPr>
      <w:rFonts w:ascii="Calibri" w:eastAsia="Droid Sans" w:hAnsi="Calibri" w:cs="font406"/>
      <w:color w:val="00000A"/>
      <w:lang w:eastAsia="ar-SA"/>
    </w:rPr>
  </w:style>
  <w:style w:type="paragraph" w:styleId="BodyText">
    <w:name w:val="Body Text"/>
    <w:basedOn w:val="Normal"/>
    <w:link w:val="BodyTextChar"/>
    <w:uiPriority w:val="1"/>
    <w:rsid w:val="00A62A08"/>
    <w:pPr>
      <w:spacing w:before="53"/>
      <w:ind w:left="213" w:hanging="113"/>
    </w:pPr>
    <w:rPr>
      <w:rFonts w:ascii="Arial" w:eastAsia="Arial" w:hAnsi="Arial" w:cstheme="minorBid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62A08"/>
    <w:rPr>
      <w:rFonts w:ascii="Arial" w:eastAsia="Arial" w:hAnsi="Arial"/>
      <w:sz w:val="18"/>
      <w:szCs w:val="18"/>
    </w:rPr>
  </w:style>
  <w:style w:type="paragraph" w:styleId="NormalWeb">
    <w:name w:val="Normal (Web)"/>
    <w:basedOn w:val="Normal"/>
    <w:uiPriority w:val="99"/>
    <w:unhideWhenUsed/>
    <w:rsid w:val="002F5EA8"/>
    <w:pPr>
      <w:spacing w:before="100" w:beforeAutospacing="1" w:after="100" w:afterAutospacing="1"/>
    </w:pPr>
  </w:style>
  <w:style w:type="paragraph" w:customStyle="1" w:styleId="m-3395284237835320702gmail-msonormal">
    <w:name w:val="m_-3395284237835320702gmail-msonormal"/>
    <w:basedOn w:val="Normal"/>
    <w:rsid w:val="004F37F8"/>
    <w:pPr>
      <w:spacing w:before="100" w:beforeAutospacing="1" w:after="100" w:afterAutospacing="1"/>
    </w:pPr>
  </w:style>
  <w:style w:type="character" w:customStyle="1" w:styleId="m1463305126136832218m200570866543279120m4694261331630581099m1835646191329924549bumpedfont15">
    <w:name w:val="m_1463305126136832218m_200570866543279120m_4694261331630581099m_1835646191329924549bumpedfont15"/>
    <w:basedOn w:val="DefaultParagraphFont"/>
    <w:rsid w:val="00677139"/>
  </w:style>
  <w:style w:type="character" w:styleId="Strong">
    <w:name w:val="Strong"/>
    <w:basedOn w:val="DefaultParagraphFont"/>
    <w:uiPriority w:val="22"/>
    <w:qFormat/>
    <w:rsid w:val="00915BD0"/>
    <w:rPr>
      <w:b/>
      <w:bCs/>
    </w:rPr>
  </w:style>
  <w:style w:type="paragraph" w:styleId="ListBullet2">
    <w:name w:val="List Bullet 2"/>
    <w:basedOn w:val="Normal"/>
    <w:unhideWhenUsed/>
    <w:rsid w:val="00EA1266"/>
    <w:pPr>
      <w:numPr>
        <w:numId w:val="9"/>
      </w:numPr>
      <w:contextualSpacing/>
    </w:pPr>
    <w:rPr>
      <w:rFonts w:asciiTheme="minorHAnsi" w:eastAsiaTheme="minorEastAsia" w:hAnsiTheme="minorHAnsi" w:cstheme="minorBidi"/>
      <w:sz w:val="20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147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yyappa.r12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D050AB-2205-4BA4-B13F-2D66E3BE1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Budugu</dc:creator>
  <cp:keywords/>
  <dc:description/>
  <cp:lastModifiedBy>Triveni Induri</cp:lastModifiedBy>
  <cp:revision>5</cp:revision>
  <dcterms:created xsi:type="dcterms:W3CDTF">2025-05-20T19:07:00Z</dcterms:created>
  <dcterms:modified xsi:type="dcterms:W3CDTF">2025-05-23T17:06:00Z</dcterms:modified>
</cp:coreProperties>
</file>