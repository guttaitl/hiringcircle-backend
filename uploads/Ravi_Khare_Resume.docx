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divdocument"/>
        <w:tblW w:w="0" w:type="auto"/>
        <w:tblCellSpacing w:w="0" w:type="dxa"/>
        <w:tblLayout w:type="fixed"/>
        <w:tblCellMar>
          <w:left w:w="0" w:type="dxa"/>
          <w:right w:w="0" w:type="dxa"/>
        </w:tblCellMar>
        <w:tblLook w:val="05E0" w:firstRow="1" w:lastRow="1" w:firstColumn="1" w:lastColumn="1" w:noHBand="0" w:noVBand="1"/>
      </w:tblPr>
      <w:tblGrid>
        <w:gridCol w:w="4520"/>
        <w:gridCol w:w="7720"/>
      </w:tblGrid>
      <w:tr w:rsidR="00884554" w:rsidRPr="00652AEC" w14:paraId="3E556D17" w14:textId="77777777">
        <w:trPr>
          <w:trHeight w:val="15200"/>
          <w:tblCellSpacing w:w="0" w:type="dxa"/>
        </w:trPr>
        <w:tc>
          <w:tcPr>
            <w:tcW w:w="4520" w:type="dxa"/>
            <w:shd w:val="clear" w:color="auto" w:fill="D7DBE1"/>
            <w:tcMar>
              <w:top w:w="0" w:type="dxa"/>
              <w:left w:w="0" w:type="dxa"/>
              <w:bottom w:w="600" w:type="dxa"/>
              <w:right w:w="0" w:type="dxa"/>
            </w:tcMar>
            <w:hideMark/>
          </w:tcPr>
          <w:tbl>
            <w:tblPr>
              <w:tblStyle w:val="divdocumentleft-table"/>
              <w:tblW w:w="4520" w:type="dxa"/>
              <w:tblCellSpacing w:w="0" w:type="dxa"/>
              <w:tblLayout w:type="fixed"/>
              <w:tblCellMar>
                <w:left w:w="0" w:type="dxa"/>
                <w:right w:w="300" w:type="dxa"/>
              </w:tblCellMar>
              <w:tblLook w:val="05E0" w:firstRow="1" w:lastRow="1" w:firstColumn="1" w:lastColumn="1" w:noHBand="0" w:noVBand="1"/>
            </w:tblPr>
            <w:tblGrid>
              <w:gridCol w:w="4520"/>
            </w:tblGrid>
            <w:tr w:rsidR="00884554" w:rsidRPr="00652AEC" w14:paraId="0EFEB6E0" w14:textId="77777777">
              <w:trPr>
                <w:trHeight w:hRule="exact" w:val="4418"/>
                <w:tblCellSpacing w:w="0" w:type="dxa"/>
              </w:trPr>
              <w:tc>
                <w:tcPr>
                  <w:tcW w:w="4520" w:type="dxa"/>
                  <w:shd w:val="clear" w:color="auto" w:fill="9CA6B5"/>
                  <w:tcMar>
                    <w:top w:w="600" w:type="dxa"/>
                    <w:left w:w="300" w:type="dxa"/>
                    <w:bottom w:w="400" w:type="dxa"/>
                    <w:right w:w="0" w:type="dxa"/>
                  </w:tcMar>
                  <w:hideMark/>
                </w:tcPr>
                <w:p w14:paraId="06F2FAAA" w14:textId="77777777" w:rsidR="00884554" w:rsidRPr="00652AEC" w:rsidRDefault="00A021F4" w:rsidP="00053B1D">
                  <w:pPr>
                    <w:pStyle w:val="div"/>
                    <w:spacing w:line="540" w:lineRule="exact"/>
                    <w:ind w:left="300" w:right="300"/>
                    <w:rPr>
                      <w:rStyle w:val="divdocumentleft-box"/>
                      <w:rFonts w:ascii="Calibri" w:eastAsia="Trebuchet MS" w:hAnsi="Calibri" w:cs="Calibri"/>
                      <w:b/>
                      <w:bCs/>
                      <w:caps/>
                      <w:color w:val="343B30"/>
                      <w:spacing w:val="10"/>
                      <w:sz w:val="20"/>
                      <w:szCs w:val="20"/>
                    </w:rPr>
                  </w:pPr>
                  <w:r w:rsidRPr="00652AEC">
                    <w:rPr>
                      <w:rStyle w:val="divdocumentleft-box"/>
                      <w:rFonts w:ascii="Calibri" w:eastAsia="Trebuchet MS" w:hAnsi="Calibri" w:cs="Calibri"/>
                      <w:b/>
                      <w:bCs/>
                      <w:caps/>
                      <w:color w:val="343B30"/>
                      <w:spacing w:val="10"/>
                      <w:sz w:val="20"/>
                      <w:szCs w:val="20"/>
                    </w:rPr>
                    <w:t>Ravi</w:t>
                  </w:r>
                  <w:r w:rsidR="00053B1D" w:rsidRPr="00652AEC">
                    <w:rPr>
                      <w:rStyle w:val="divdocumentleft-box"/>
                      <w:rFonts w:ascii="Calibri" w:eastAsia="Trebuchet MS" w:hAnsi="Calibri" w:cs="Calibri"/>
                      <w:b/>
                      <w:bCs/>
                      <w:caps/>
                      <w:color w:val="343B30"/>
                      <w:spacing w:val="10"/>
                      <w:sz w:val="20"/>
                      <w:szCs w:val="20"/>
                    </w:rPr>
                    <w:t xml:space="preserve"> </w:t>
                  </w:r>
                  <w:r w:rsidRPr="00652AEC">
                    <w:rPr>
                      <w:rStyle w:val="divdocumentleft-box"/>
                      <w:rFonts w:ascii="Calibri" w:eastAsia="Trebuchet MS" w:hAnsi="Calibri" w:cs="Calibri"/>
                      <w:b/>
                      <w:bCs/>
                      <w:caps/>
                      <w:color w:val="343B30"/>
                      <w:spacing w:val="10"/>
                      <w:sz w:val="20"/>
                      <w:szCs w:val="20"/>
                    </w:rPr>
                    <w:t>Khare</w:t>
                  </w:r>
                </w:p>
                <w:p w14:paraId="32871124" w14:textId="79E602C1" w:rsidR="00884554" w:rsidRDefault="00A021F4">
                  <w:pPr>
                    <w:pStyle w:val="divprofTitle"/>
                    <w:spacing w:before="120"/>
                    <w:ind w:left="300" w:right="300"/>
                    <w:rPr>
                      <w:rStyle w:val="span"/>
                      <w:rFonts w:ascii="Calibri" w:eastAsia="Trebuchet MS" w:hAnsi="Calibri" w:cs="Calibri"/>
                      <w:caps/>
                      <w:color w:val="343B30"/>
                      <w:sz w:val="20"/>
                      <w:szCs w:val="20"/>
                    </w:rPr>
                  </w:pPr>
                  <w:r w:rsidRPr="00652AEC">
                    <w:rPr>
                      <w:rStyle w:val="span"/>
                      <w:rFonts w:ascii="Calibri" w:eastAsia="Trebuchet MS" w:hAnsi="Calibri" w:cs="Calibri"/>
                      <w:caps/>
                      <w:color w:val="343B30"/>
                      <w:sz w:val="20"/>
                      <w:szCs w:val="20"/>
                    </w:rPr>
                    <w:t>Java Backend Developer</w:t>
                  </w:r>
                </w:p>
                <w:p w14:paraId="08049B4E" w14:textId="522A2893" w:rsidR="00273C15" w:rsidRPr="00273C15" w:rsidRDefault="009508FF">
                  <w:pPr>
                    <w:pStyle w:val="divprofTitle"/>
                    <w:spacing w:before="120"/>
                    <w:ind w:left="300" w:right="300"/>
                    <w:rPr>
                      <w:rStyle w:val="divdocumentleft-box"/>
                      <w:rFonts w:ascii="Calibri" w:eastAsia="Trebuchet MS" w:hAnsi="Calibri" w:cs="Calibri"/>
                      <w:b/>
                      <w:caps/>
                      <w:color w:val="1F497D" w:themeColor="text2"/>
                      <w:sz w:val="10"/>
                      <w:szCs w:val="10"/>
                    </w:rPr>
                  </w:pPr>
                  <w:hyperlink r:id="rId5" w:history="1">
                    <w:r w:rsidR="00273C15" w:rsidRPr="009508FF">
                      <w:rPr>
                        <w:rStyle w:val="Hyperlink"/>
                        <w:rFonts w:ascii="Calibri" w:eastAsia="Trebuchet MS" w:hAnsi="Calibri" w:cs="Calibri"/>
                        <w:b/>
                        <w:caps/>
                        <w:sz w:val="10"/>
                        <w:szCs w:val="10"/>
                      </w:rPr>
                      <w:t>https://www.linkedin.com/in/ravi-khare-25355b21/</w:t>
                    </w:r>
                  </w:hyperlink>
                  <w:bookmarkStart w:id="0" w:name="_GoBack"/>
                  <w:bookmarkEnd w:id="0"/>
                </w:p>
                <w:p w14:paraId="02A97390" w14:textId="213091AE" w:rsidR="00884554" w:rsidRPr="00652AEC" w:rsidRDefault="00A021F4">
                  <w:pPr>
                    <w:pStyle w:val="div"/>
                    <w:spacing w:after="200" w:line="260" w:lineRule="atLeast"/>
                    <w:ind w:left="300" w:right="300"/>
                    <w:rPr>
                      <w:rStyle w:val="divdocumentleft-box"/>
                      <w:rFonts w:ascii="Calibri" w:eastAsia="Trebuchet MS" w:hAnsi="Calibri" w:cs="Calibri"/>
                      <w:color w:val="343B30"/>
                      <w:sz w:val="20"/>
                      <w:szCs w:val="20"/>
                    </w:rPr>
                  </w:pPr>
                  <w:r w:rsidRPr="00652AEC">
                    <w:rPr>
                      <w:rStyle w:val="divdocumentleft-box"/>
                      <w:rFonts w:ascii="Calibri" w:eastAsia="Trebuchet MS" w:hAnsi="Calibri" w:cs="Calibri"/>
                      <w:noProof/>
                      <w:color w:val="343B30"/>
                      <w:sz w:val="20"/>
                      <w:szCs w:val="20"/>
                    </w:rPr>
                    <w:drawing>
                      <wp:inline distT="0" distB="0" distL="0" distR="0" wp14:anchorId="307BCF16" wp14:editId="18C43924">
                        <wp:extent cx="431888" cy="13318"/>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6"/>
                                <a:stretch>
                                  <a:fillRect/>
                                </a:stretch>
                              </pic:blipFill>
                              <pic:spPr>
                                <a:xfrm>
                                  <a:off x="0" y="0"/>
                                  <a:ext cx="431888" cy="13318"/>
                                </a:xfrm>
                                <a:prstGeom prst="rect">
                                  <a:avLst/>
                                </a:prstGeom>
                              </pic:spPr>
                            </pic:pic>
                          </a:graphicData>
                        </a:graphic>
                      </wp:inline>
                    </w:drawing>
                  </w:r>
                </w:p>
                <w:tbl>
                  <w:tblPr>
                    <w:tblStyle w:val="addresstable"/>
                    <w:tblW w:w="0" w:type="auto"/>
                    <w:tblCellSpacing w:w="0" w:type="dxa"/>
                    <w:tblInd w:w="300" w:type="dxa"/>
                    <w:tblLayout w:type="fixed"/>
                    <w:tblCellMar>
                      <w:left w:w="0" w:type="dxa"/>
                      <w:right w:w="0" w:type="dxa"/>
                    </w:tblCellMar>
                    <w:tblLook w:val="05E0" w:firstRow="1" w:lastRow="1" w:firstColumn="1" w:lastColumn="1" w:noHBand="0" w:noVBand="1"/>
                  </w:tblPr>
                  <w:tblGrid>
                    <w:gridCol w:w="500"/>
                    <w:gridCol w:w="3620"/>
                  </w:tblGrid>
                  <w:tr w:rsidR="00884554" w:rsidRPr="00652AEC" w14:paraId="06E4FAE1" w14:textId="77777777">
                    <w:trPr>
                      <w:tblCellSpacing w:w="0" w:type="dxa"/>
                    </w:trPr>
                    <w:tc>
                      <w:tcPr>
                        <w:tcW w:w="500" w:type="dxa"/>
                        <w:tcMar>
                          <w:top w:w="120" w:type="dxa"/>
                          <w:left w:w="0" w:type="dxa"/>
                          <w:bottom w:w="0" w:type="dxa"/>
                          <w:right w:w="40" w:type="dxa"/>
                        </w:tcMar>
                        <w:vAlign w:val="center"/>
                        <w:hideMark/>
                      </w:tcPr>
                      <w:p w14:paraId="39C31ADA" w14:textId="77777777" w:rsidR="00884554" w:rsidRPr="00652AEC" w:rsidRDefault="00A021F4">
                        <w:pPr>
                          <w:pStyle w:val="div"/>
                          <w:spacing w:line="260" w:lineRule="atLeast"/>
                          <w:rPr>
                            <w:rStyle w:val="adrsfirstcell"/>
                            <w:rFonts w:ascii="Calibri" w:eastAsia="Trebuchet MS" w:hAnsi="Calibri" w:cs="Calibri"/>
                            <w:color w:val="343B30"/>
                            <w:sz w:val="20"/>
                            <w:szCs w:val="20"/>
                          </w:rPr>
                        </w:pPr>
                        <w:r w:rsidRPr="00652AEC">
                          <w:rPr>
                            <w:rStyle w:val="adrsfirstcell"/>
                            <w:rFonts w:ascii="Calibri" w:eastAsia="Trebuchet MS" w:hAnsi="Calibri" w:cs="Calibri"/>
                            <w:noProof/>
                            <w:color w:val="343B30"/>
                            <w:sz w:val="20"/>
                            <w:szCs w:val="20"/>
                          </w:rPr>
                          <w:drawing>
                            <wp:inline distT="0" distB="0" distL="0" distR="0" wp14:anchorId="3AD0CBC2" wp14:editId="7725955C">
                              <wp:extent cx="216254" cy="216380"/>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7"/>
                                      <a:stretch>
                                        <a:fillRect/>
                                      </a:stretch>
                                    </pic:blipFill>
                                    <pic:spPr>
                                      <a:xfrm>
                                        <a:off x="0" y="0"/>
                                        <a:ext cx="216254" cy="216380"/>
                                      </a:xfrm>
                                      <a:prstGeom prst="rect">
                                        <a:avLst/>
                                      </a:prstGeom>
                                    </pic:spPr>
                                  </pic:pic>
                                </a:graphicData>
                              </a:graphic>
                            </wp:inline>
                          </w:drawing>
                        </w:r>
                      </w:p>
                    </w:tc>
                    <w:tc>
                      <w:tcPr>
                        <w:tcW w:w="3620" w:type="dxa"/>
                        <w:tcMar>
                          <w:top w:w="120" w:type="dxa"/>
                          <w:left w:w="0" w:type="dxa"/>
                          <w:bottom w:w="0" w:type="dxa"/>
                          <w:right w:w="700" w:type="dxa"/>
                        </w:tcMar>
                        <w:vAlign w:val="center"/>
                        <w:hideMark/>
                      </w:tcPr>
                      <w:p w14:paraId="0CE9F83D" w14:textId="77777777" w:rsidR="00884554" w:rsidRPr="00652AEC" w:rsidRDefault="00A021F4">
                        <w:pPr>
                          <w:pStyle w:val="adrssecondcelldiv"/>
                          <w:spacing w:line="260" w:lineRule="atLeast"/>
                          <w:rPr>
                            <w:rStyle w:val="adrssecondcell"/>
                            <w:rFonts w:ascii="Calibri" w:eastAsia="Trebuchet MS" w:hAnsi="Calibri" w:cs="Calibri"/>
                            <w:color w:val="343B30"/>
                            <w:sz w:val="20"/>
                            <w:szCs w:val="20"/>
                          </w:rPr>
                        </w:pPr>
                        <w:r w:rsidRPr="00652AEC">
                          <w:rPr>
                            <w:rStyle w:val="adrssecondcell"/>
                            <w:rFonts w:ascii="Calibri" w:eastAsia="Trebuchet MS" w:hAnsi="Calibri" w:cs="Calibri"/>
                            <w:color w:val="343B30"/>
                            <w:sz w:val="20"/>
                            <w:szCs w:val="20"/>
                          </w:rPr>
                          <w:t>ravikhare05@gmail.com</w:t>
                        </w:r>
                      </w:p>
                    </w:tc>
                  </w:tr>
                  <w:tr w:rsidR="00884554" w:rsidRPr="00652AEC" w14:paraId="69ED4032" w14:textId="77777777" w:rsidTr="00273C15">
                    <w:trPr>
                      <w:trHeight w:val="528"/>
                      <w:tblCellSpacing w:w="0" w:type="dxa"/>
                    </w:trPr>
                    <w:tc>
                      <w:tcPr>
                        <w:tcW w:w="500" w:type="dxa"/>
                        <w:tcMar>
                          <w:top w:w="120" w:type="dxa"/>
                          <w:left w:w="0" w:type="dxa"/>
                          <w:bottom w:w="0" w:type="dxa"/>
                          <w:right w:w="40" w:type="dxa"/>
                        </w:tcMar>
                        <w:vAlign w:val="center"/>
                        <w:hideMark/>
                      </w:tcPr>
                      <w:p w14:paraId="19793E7E" w14:textId="77777777" w:rsidR="00884554" w:rsidRPr="00652AEC" w:rsidRDefault="00A021F4">
                        <w:pPr>
                          <w:pStyle w:val="div"/>
                          <w:spacing w:line="260" w:lineRule="atLeast"/>
                          <w:rPr>
                            <w:rStyle w:val="adrsfirstcell"/>
                            <w:rFonts w:ascii="Calibri" w:eastAsia="Trebuchet MS" w:hAnsi="Calibri" w:cs="Calibri"/>
                            <w:color w:val="343B30"/>
                            <w:sz w:val="20"/>
                            <w:szCs w:val="20"/>
                          </w:rPr>
                        </w:pPr>
                        <w:r w:rsidRPr="00652AEC">
                          <w:rPr>
                            <w:rStyle w:val="adrsfirstcell"/>
                            <w:rFonts w:ascii="Calibri" w:eastAsia="Trebuchet MS" w:hAnsi="Calibri" w:cs="Calibri"/>
                            <w:noProof/>
                            <w:color w:val="343B30"/>
                            <w:sz w:val="20"/>
                            <w:szCs w:val="20"/>
                          </w:rPr>
                          <w:drawing>
                            <wp:inline distT="0" distB="0" distL="0" distR="0" wp14:anchorId="77DFD9FD" wp14:editId="61BAAA95">
                              <wp:extent cx="216254" cy="216380"/>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8"/>
                                      <a:stretch>
                                        <a:fillRect/>
                                      </a:stretch>
                                    </pic:blipFill>
                                    <pic:spPr>
                                      <a:xfrm>
                                        <a:off x="0" y="0"/>
                                        <a:ext cx="216254" cy="216380"/>
                                      </a:xfrm>
                                      <a:prstGeom prst="rect">
                                        <a:avLst/>
                                      </a:prstGeom>
                                    </pic:spPr>
                                  </pic:pic>
                                </a:graphicData>
                              </a:graphic>
                            </wp:inline>
                          </w:drawing>
                        </w:r>
                      </w:p>
                    </w:tc>
                    <w:tc>
                      <w:tcPr>
                        <w:tcW w:w="3620" w:type="dxa"/>
                        <w:tcMar>
                          <w:top w:w="120" w:type="dxa"/>
                          <w:left w:w="0" w:type="dxa"/>
                          <w:bottom w:w="0" w:type="dxa"/>
                          <w:right w:w="700" w:type="dxa"/>
                        </w:tcMar>
                        <w:vAlign w:val="center"/>
                        <w:hideMark/>
                      </w:tcPr>
                      <w:p w14:paraId="5B5F1674" w14:textId="77777777" w:rsidR="00884554" w:rsidRPr="00652AEC" w:rsidRDefault="00A021F4">
                        <w:pPr>
                          <w:pStyle w:val="adrssecondcelldiv"/>
                          <w:spacing w:line="260" w:lineRule="atLeast"/>
                          <w:rPr>
                            <w:rStyle w:val="adrssecondcell"/>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(469) 544-2221</w:t>
                        </w:r>
                      </w:p>
                    </w:tc>
                  </w:tr>
                </w:tbl>
                <w:p w14:paraId="4DC4B91F" w14:textId="77777777" w:rsidR="00884554" w:rsidRPr="00652AEC" w:rsidRDefault="00884554">
                  <w:pPr>
                    <w:rPr>
                      <w:rFonts w:ascii="Calibri" w:hAnsi="Calibri" w:cs="Calibri"/>
                      <w:sz w:val="20"/>
                      <w:szCs w:val="20"/>
                    </w:rPr>
                  </w:pPr>
                </w:p>
              </w:tc>
            </w:tr>
            <w:tr w:rsidR="00884554" w:rsidRPr="00B67379" w14:paraId="248BC9C3" w14:textId="77777777">
              <w:trPr>
                <w:tblCellSpacing w:w="0" w:type="dxa"/>
              </w:trPr>
              <w:tc>
                <w:tcPr>
                  <w:tcW w:w="4520" w:type="dxa"/>
                  <w:shd w:val="clear" w:color="auto" w:fill="D7DBE1"/>
                  <w:tcMar>
                    <w:top w:w="600" w:type="dxa"/>
                    <w:left w:w="300" w:type="dxa"/>
                    <w:bottom w:w="0" w:type="dxa"/>
                    <w:right w:w="0" w:type="dxa"/>
                  </w:tcMar>
                  <w:hideMark/>
                </w:tcPr>
                <w:p w14:paraId="5CBA7655" w14:textId="77777777" w:rsidR="00884554" w:rsidRPr="00B67379" w:rsidRDefault="00A021F4">
                  <w:pPr>
                    <w:pStyle w:val="divdocumentdivsectiontitle"/>
                    <w:spacing w:after="200" w:line="300" w:lineRule="atLeast"/>
                    <w:ind w:left="300" w:right="300"/>
                    <w:rPr>
                      <w:rStyle w:val="divdocumentleft-box"/>
                      <w:rFonts w:ascii="Calibri" w:eastAsia="Trebuchet MS" w:hAnsi="Calibri" w:cs="Calibri"/>
                      <w:b/>
                      <w:bCs/>
                      <w:caps/>
                      <w:color w:val="343B30"/>
                      <w:sz w:val="20"/>
                      <w:szCs w:val="20"/>
                    </w:rPr>
                  </w:pPr>
                  <w:r w:rsidRPr="00B67379">
                    <w:rPr>
                      <w:rStyle w:val="divdocumentleft-box"/>
                      <w:rFonts w:ascii="Calibri" w:eastAsia="Trebuchet MS" w:hAnsi="Calibri" w:cs="Calibri"/>
                      <w:b/>
                      <w:bCs/>
                      <w:caps/>
                      <w:color w:val="343B30"/>
                      <w:sz w:val="20"/>
                      <w:szCs w:val="20"/>
                    </w:rPr>
                    <w:t>Skills</w:t>
                  </w:r>
                </w:p>
                <w:p w14:paraId="785A753D" w14:textId="77777777" w:rsidR="00884554" w:rsidRPr="00B67379" w:rsidRDefault="00A021F4">
                  <w:pPr>
                    <w:pStyle w:val="divdocumentulli"/>
                    <w:numPr>
                      <w:ilvl w:val="0"/>
                      <w:numId w:val="1"/>
                    </w:numPr>
                    <w:pBdr>
                      <w:left w:val="none" w:sz="0" w:space="0" w:color="auto"/>
                    </w:pBdr>
                    <w:spacing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LANGUAGES JAVA, XML, HTML</w:t>
                  </w:r>
                </w:p>
                <w:p w14:paraId="4150A79C"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4E3AEEA7" w14:textId="77777777" w:rsidR="00884554" w:rsidRPr="00B67379" w:rsidRDefault="00A021F4">
                  <w:pPr>
                    <w:pStyle w:val="divdocumentulli"/>
                    <w:numPr>
                      <w:ilvl w:val="0"/>
                      <w:numId w:val="2"/>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J2EE TECHNOLOGIES JSP, JDBC, Microservice</w:t>
                  </w:r>
                </w:p>
                <w:p w14:paraId="45E2547C"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16CFEE65" w14:textId="77777777" w:rsidR="00884554" w:rsidRPr="00B67379" w:rsidRDefault="00A021F4">
                  <w:pPr>
                    <w:pStyle w:val="divdocumentulli"/>
                    <w:numPr>
                      <w:ilvl w:val="0"/>
                      <w:numId w:val="3"/>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 xml:space="preserve">FRAMEWORK Spring, Spring Boot, Spring MVC, Spring Batch and Spring Security, </w:t>
                  </w:r>
                  <w:proofErr w:type="spellStart"/>
                  <w:r w:rsidRPr="00B67379">
                    <w:rPr>
                      <w:rStyle w:val="span"/>
                      <w:rFonts w:ascii="Calibri" w:eastAsia="Trebuchet MS" w:hAnsi="Calibri" w:cs="Calibri"/>
                      <w:color w:val="343B30"/>
                      <w:sz w:val="20"/>
                      <w:szCs w:val="20"/>
                    </w:rPr>
                    <w:t>NestJS</w:t>
                  </w:r>
                  <w:proofErr w:type="spellEnd"/>
                </w:p>
                <w:p w14:paraId="41F947E5"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134806AB" w14:textId="77777777" w:rsidR="00884554" w:rsidRPr="00B67379" w:rsidRDefault="00A021F4">
                  <w:pPr>
                    <w:pStyle w:val="divdocumentulli"/>
                    <w:numPr>
                      <w:ilvl w:val="0"/>
                      <w:numId w:val="4"/>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 xml:space="preserve">ORM Hibernate, </w:t>
                  </w:r>
                  <w:proofErr w:type="spellStart"/>
                  <w:r w:rsidRPr="00B67379">
                    <w:rPr>
                      <w:rStyle w:val="span"/>
                      <w:rFonts w:ascii="Calibri" w:eastAsia="Trebuchet MS" w:hAnsi="Calibri" w:cs="Calibri"/>
                      <w:color w:val="343B30"/>
                      <w:sz w:val="20"/>
                      <w:szCs w:val="20"/>
                    </w:rPr>
                    <w:t>SpringData</w:t>
                  </w:r>
                  <w:proofErr w:type="spellEnd"/>
                  <w:r w:rsidRPr="00B67379">
                    <w:rPr>
                      <w:rStyle w:val="span"/>
                      <w:rFonts w:ascii="Calibri" w:eastAsia="Trebuchet MS" w:hAnsi="Calibri" w:cs="Calibri"/>
                      <w:color w:val="343B30"/>
                      <w:sz w:val="20"/>
                      <w:szCs w:val="20"/>
                    </w:rPr>
                    <w:t>, JPA,</w:t>
                  </w:r>
                </w:p>
                <w:p w14:paraId="4D3485DE"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730074E1" w14:textId="77777777" w:rsidR="00884554" w:rsidRPr="00B67379" w:rsidRDefault="00A021F4">
                  <w:pPr>
                    <w:pStyle w:val="divdocumentulli"/>
                    <w:numPr>
                      <w:ilvl w:val="0"/>
                      <w:numId w:val="5"/>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WEB SERVERS Tomcat</w:t>
                  </w:r>
                </w:p>
                <w:p w14:paraId="7390D6C5"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168C274C" w14:textId="77777777" w:rsidR="00884554" w:rsidRPr="00B67379" w:rsidRDefault="00A021F4">
                  <w:pPr>
                    <w:pStyle w:val="divdocumentulli"/>
                    <w:numPr>
                      <w:ilvl w:val="0"/>
                      <w:numId w:val="6"/>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Scripting Language JavaScript</w:t>
                  </w:r>
                </w:p>
                <w:p w14:paraId="19CC5F76"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5076E4F8" w14:textId="77777777" w:rsidR="00884554" w:rsidRPr="00B67379" w:rsidRDefault="00A021F4">
                  <w:pPr>
                    <w:pStyle w:val="divdocumentulli"/>
                    <w:numPr>
                      <w:ilvl w:val="0"/>
                      <w:numId w:val="7"/>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IDE IntelliJ, Eclipse, STS</w:t>
                  </w:r>
                </w:p>
                <w:p w14:paraId="7C3AD349"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77C88583" w14:textId="77777777" w:rsidR="00884554" w:rsidRPr="00B67379" w:rsidRDefault="00A021F4">
                  <w:pPr>
                    <w:pStyle w:val="divdocumentulli"/>
                    <w:numPr>
                      <w:ilvl w:val="0"/>
                      <w:numId w:val="8"/>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 xml:space="preserve">TOOLS </w:t>
                  </w:r>
                  <w:proofErr w:type="spellStart"/>
                  <w:r w:rsidRPr="00B67379">
                    <w:rPr>
                      <w:rStyle w:val="span"/>
                      <w:rFonts w:ascii="Calibri" w:eastAsia="Trebuchet MS" w:hAnsi="Calibri" w:cs="Calibri"/>
                      <w:color w:val="343B30"/>
                      <w:sz w:val="20"/>
                      <w:szCs w:val="20"/>
                    </w:rPr>
                    <w:t>SqlDeveloper</w:t>
                  </w:r>
                  <w:proofErr w:type="spellEnd"/>
                  <w:r w:rsidRPr="00B67379">
                    <w:rPr>
                      <w:rStyle w:val="span"/>
                      <w:rFonts w:ascii="Calibri" w:eastAsia="Trebuchet MS" w:hAnsi="Calibri" w:cs="Calibri"/>
                      <w:color w:val="343B30"/>
                      <w:sz w:val="20"/>
                      <w:szCs w:val="20"/>
                    </w:rPr>
                    <w:t>, Active MQ, Apache Kafka, Maven, Gradle, Postman, SonarQube</w:t>
                  </w:r>
                </w:p>
                <w:p w14:paraId="62B6E54E" w14:textId="3D4FAD0A" w:rsidR="00CB05E4" w:rsidRDefault="00CB05E4">
                  <w:pPr>
                    <w:pStyle w:val="divdocumentulli"/>
                    <w:numPr>
                      <w:ilvl w:val="0"/>
                      <w:numId w:val="8"/>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 xml:space="preserve">Architecture &amp; Integration </w:t>
                  </w:r>
                  <w:proofErr w:type="spellStart"/>
                  <w:r w:rsidRPr="00B67379">
                    <w:rPr>
                      <w:rStyle w:val="span"/>
                      <w:rFonts w:ascii="Calibri" w:eastAsia="Trebuchet MS" w:hAnsi="Calibri" w:cs="Calibri"/>
                      <w:color w:val="343B30"/>
                      <w:sz w:val="20"/>
                      <w:szCs w:val="20"/>
                    </w:rPr>
                    <w:t>Resful</w:t>
                  </w:r>
                  <w:proofErr w:type="spellEnd"/>
                  <w:r w:rsidRPr="00B67379">
                    <w:rPr>
                      <w:rStyle w:val="span"/>
                      <w:rFonts w:ascii="Calibri" w:eastAsia="Trebuchet MS" w:hAnsi="Calibri" w:cs="Calibri"/>
                      <w:color w:val="343B30"/>
                      <w:sz w:val="20"/>
                      <w:szCs w:val="20"/>
                    </w:rPr>
                    <w:t xml:space="preserve"> (REST)</w:t>
                  </w:r>
                </w:p>
                <w:p w14:paraId="34AE22F6" w14:textId="70CC9C22" w:rsidR="00E32D0B" w:rsidRDefault="00E32D0B">
                  <w:pPr>
                    <w:pStyle w:val="divdocumentulli"/>
                    <w:numPr>
                      <w:ilvl w:val="0"/>
                      <w:numId w:val="8"/>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E32D0B">
                    <w:rPr>
                      <w:rStyle w:val="span"/>
                      <w:rFonts w:ascii="Calibri" w:eastAsia="Trebuchet MS" w:hAnsi="Calibri" w:cs="Calibri"/>
                      <w:color w:val="343B30"/>
                      <w:sz w:val="20"/>
                      <w:szCs w:val="20"/>
                    </w:rPr>
                    <w:t>AI-Assisted Development: GitHub Copilot, JetBrains AI Assistant</w:t>
                  </w:r>
                </w:p>
                <w:p w14:paraId="748EBD82" w14:textId="2B936628" w:rsidR="00D61381" w:rsidRPr="00B67379" w:rsidRDefault="00D61381">
                  <w:pPr>
                    <w:pStyle w:val="divdocumentulli"/>
                    <w:numPr>
                      <w:ilvl w:val="0"/>
                      <w:numId w:val="8"/>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D61381">
                    <w:rPr>
                      <w:rStyle w:val="span"/>
                      <w:rFonts w:ascii="Calibri" w:eastAsia="Trebuchet MS" w:hAnsi="Calibri" w:cs="Calibri"/>
                      <w:color w:val="343B30"/>
                      <w:sz w:val="20"/>
                      <w:szCs w:val="20"/>
                    </w:rPr>
                    <w:t xml:space="preserve">Gen AI Integration: </w:t>
                  </w:r>
                  <w:proofErr w:type="spellStart"/>
                  <w:r w:rsidRPr="00D61381">
                    <w:rPr>
                      <w:rStyle w:val="span"/>
                      <w:rFonts w:ascii="Calibri" w:eastAsia="Trebuchet MS" w:hAnsi="Calibri" w:cs="Calibri"/>
                      <w:color w:val="343B30"/>
                      <w:sz w:val="20"/>
                      <w:szCs w:val="20"/>
                    </w:rPr>
                    <w:t>OpenAI</w:t>
                  </w:r>
                  <w:proofErr w:type="spellEnd"/>
                  <w:r w:rsidRPr="00D61381">
                    <w:rPr>
                      <w:rStyle w:val="span"/>
                      <w:rFonts w:ascii="Calibri" w:eastAsia="Trebuchet MS" w:hAnsi="Calibri" w:cs="Calibri"/>
                      <w:color w:val="343B30"/>
                      <w:sz w:val="20"/>
                      <w:szCs w:val="20"/>
                    </w:rPr>
                    <w:t xml:space="preserve"> API, Prompt Engineering</w:t>
                  </w:r>
                </w:p>
                <w:p w14:paraId="1D87BEC6"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7BAE78CF" w14:textId="77777777" w:rsidR="00884554" w:rsidRPr="00B67379" w:rsidRDefault="00A021F4">
                  <w:pPr>
                    <w:pStyle w:val="divdocumentulli"/>
                    <w:numPr>
                      <w:ilvl w:val="0"/>
                      <w:numId w:val="9"/>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 xml:space="preserve">Atlassian JIRA, Confluence, Rally, Swagger Hub, Compass, Splunk, </w:t>
                  </w:r>
                  <w:proofErr w:type="spellStart"/>
                  <w:r w:rsidRPr="00B67379">
                    <w:rPr>
                      <w:rStyle w:val="span"/>
                      <w:rFonts w:ascii="Calibri" w:eastAsia="Trebuchet MS" w:hAnsi="Calibri" w:cs="Calibri"/>
                      <w:color w:val="343B30"/>
                      <w:sz w:val="20"/>
                      <w:szCs w:val="20"/>
                    </w:rPr>
                    <w:t>FeignClient</w:t>
                  </w:r>
                  <w:proofErr w:type="spellEnd"/>
                </w:p>
                <w:p w14:paraId="6F5D96F5"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74751549" w14:textId="77777777" w:rsidR="00884554" w:rsidRPr="00B67379" w:rsidRDefault="00A021F4">
                  <w:pPr>
                    <w:pStyle w:val="divdocumentulli"/>
                    <w:numPr>
                      <w:ilvl w:val="0"/>
                      <w:numId w:val="10"/>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RDBMS Database Oracle 11g, DB2 and MySQL, Sybase, PostgreSQL</w:t>
                  </w:r>
                </w:p>
                <w:p w14:paraId="4ABE7B18"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08851F04" w14:textId="77777777" w:rsidR="00884554" w:rsidRPr="00B67379" w:rsidRDefault="00A021F4">
                  <w:pPr>
                    <w:pStyle w:val="divdocumentulli"/>
                    <w:numPr>
                      <w:ilvl w:val="0"/>
                      <w:numId w:val="11"/>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NoSQL Database MongoDB, Dynamo DB</w:t>
                  </w:r>
                </w:p>
                <w:p w14:paraId="76038104"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7F7968DD" w14:textId="77777777" w:rsidR="00884554" w:rsidRPr="00B67379" w:rsidRDefault="00A021F4">
                  <w:pPr>
                    <w:pStyle w:val="divdocumentulli"/>
                    <w:numPr>
                      <w:ilvl w:val="0"/>
                      <w:numId w:val="12"/>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Repo CONFIG TOOLS Tortoise SVN, GIT, GitLab, Bitbucket</w:t>
                  </w:r>
                </w:p>
                <w:p w14:paraId="6FB8F492"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258B82D8" w14:textId="77777777" w:rsidR="00884554" w:rsidRPr="00B67379" w:rsidRDefault="00A021F4">
                  <w:pPr>
                    <w:pStyle w:val="divdocumentulli"/>
                    <w:numPr>
                      <w:ilvl w:val="0"/>
                      <w:numId w:val="13"/>
                    </w:numPr>
                    <w:pBdr>
                      <w:left w:val="none" w:sz="0" w:space="0" w:color="auto"/>
                    </w:pBdr>
                    <w:spacing w:before="100" w:line="260" w:lineRule="atLeast"/>
                    <w:ind w:left="500" w:right="300" w:hanging="210"/>
                    <w:rPr>
                      <w:rStyle w:val="span"/>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 xml:space="preserve">Cloud Computing Microsoft AZURE, </w:t>
                  </w:r>
                  <w:proofErr w:type="spellStart"/>
                  <w:r w:rsidRPr="00B67379">
                    <w:rPr>
                      <w:rStyle w:val="span"/>
                      <w:rFonts w:ascii="Calibri" w:eastAsia="Trebuchet MS" w:hAnsi="Calibri" w:cs="Calibri"/>
                      <w:color w:val="343B30"/>
                      <w:sz w:val="20"/>
                      <w:szCs w:val="20"/>
                    </w:rPr>
                    <w:t>Kubectl</w:t>
                  </w:r>
                  <w:proofErr w:type="spellEnd"/>
                  <w:r w:rsidRPr="00B67379">
                    <w:rPr>
                      <w:rStyle w:val="span"/>
                      <w:rFonts w:ascii="Calibri" w:eastAsia="Trebuchet MS" w:hAnsi="Calibri" w:cs="Calibri"/>
                      <w:color w:val="343B30"/>
                      <w:sz w:val="20"/>
                      <w:szCs w:val="20"/>
                    </w:rPr>
                    <w:t xml:space="preserve">, Blob Storage Container, AKS cluster, Amazon Web Services (AWS), IAM, EC2, S3, DynamoDB, Cartographer, </w:t>
                  </w:r>
                  <w:r w:rsidRPr="00B67379">
                    <w:rPr>
                      <w:rStyle w:val="span"/>
                      <w:rFonts w:ascii="Calibri" w:eastAsia="Trebuchet MS" w:hAnsi="Calibri" w:cs="Calibri"/>
                      <w:color w:val="343B30"/>
                      <w:sz w:val="20"/>
                      <w:szCs w:val="20"/>
                    </w:rPr>
                    <w:lastRenderedPageBreak/>
                    <w:t xml:space="preserve">KAD, </w:t>
                  </w:r>
                  <w:proofErr w:type="spellStart"/>
                  <w:r w:rsidRPr="00B67379">
                    <w:rPr>
                      <w:rStyle w:val="span"/>
                      <w:rFonts w:ascii="Calibri" w:eastAsia="Trebuchet MS" w:hAnsi="Calibri" w:cs="Calibri"/>
                      <w:color w:val="343B30"/>
                      <w:sz w:val="20"/>
                      <w:szCs w:val="20"/>
                    </w:rPr>
                    <w:t>ArgoCD</w:t>
                  </w:r>
                  <w:proofErr w:type="spellEnd"/>
                  <w:r w:rsidRPr="00B67379">
                    <w:rPr>
                      <w:rStyle w:val="span"/>
                      <w:rFonts w:ascii="Calibri" w:eastAsia="Trebuchet MS" w:hAnsi="Calibri" w:cs="Calibri"/>
                      <w:color w:val="343B30"/>
                      <w:sz w:val="20"/>
                      <w:szCs w:val="20"/>
                    </w:rPr>
                    <w:t>, Lambda, EKS, RedHat OpenShift, OCP4 APZ Cluster, Kibana, Containers, Datadog, Docker, Kubernetes, Splunk</w:t>
                  </w:r>
                </w:p>
                <w:p w14:paraId="74277168" w14:textId="77777777" w:rsidR="00884554" w:rsidRPr="00B67379" w:rsidRDefault="00884554">
                  <w:pPr>
                    <w:pStyle w:val="div"/>
                    <w:spacing w:line="20" w:lineRule="exact"/>
                    <w:ind w:left="300" w:right="300"/>
                    <w:rPr>
                      <w:rStyle w:val="divdocumentleft-box"/>
                      <w:rFonts w:ascii="Calibri" w:eastAsia="Trebuchet MS" w:hAnsi="Calibri" w:cs="Calibri"/>
                      <w:color w:val="343B30"/>
                      <w:sz w:val="20"/>
                      <w:szCs w:val="20"/>
                    </w:rPr>
                  </w:pPr>
                </w:p>
                <w:p w14:paraId="283693ED" w14:textId="77777777" w:rsidR="00884554" w:rsidRPr="00B67379" w:rsidRDefault="00A021F4">
                  <w:pPr>
                    <w:pStyle w:val="divdocumentdivsectiontitle"/>
                    <w:spacing w:before="500" w:after="200" w:line="300" w:lineRule="atLeast"/>
                    <w:ind w:left="300" w:right="300"/>
                    <w:rPr>
                      <w:rStyle w:val="divdocumentleft-box"/>
                      <w:rFonts w:ascii="Calibri" w:eastAsia="Trebuchet MS" w:hAnsi="Calibri" w:cs="Calibri"/>
                      <w:b/>
                      <w:bCs/>
                      <w:caps/>
                      <w:color w:val="343B30"/>
                      <w:sz w:val="20"/>
                      <w:szCs w:val="20"/>
                    </w:rPr>
                  </w:pPr>
                  <w:r w:rsidRPr="00B67379">
                    <w:rPr>
                      <w:rStyle w:val="divdocumentleft-box"/>
                      <w:rFonts w:ascii="Calibri" w:eastAsia="Trebuchet MS" w:hAnsi="Calibri" w:cs="Calibri"/>
                      <w:b/>
                      <w:bCs/>
                      <w:caps/>
                      <w:color w:val="343B30"/>
                      <w:sz w:val="20"/>
                      <w:szCs w:val="20"/>
                    </w:rPr>
                    <w:t>Education</w:t>
                  </w:r>
                </w:p>
                <w:p w14:paraId="50D5A95D" w14:textId="77777777" w:rsidR="00884554" w:rsidRPr="00B67379" w:rsidRDefault="00A021F4">
                  <w:pPr>
                    <w:pStyle w:val="div"/>
                    <w:spacing w:line="260" w:lineRule="atLeast"/>
                    <w:ind w:left="300" w:right="300"/>
                    <w:rPr>
                      <w:rStyle w:val="divdocumentleft-box"/>
                      <w:rFonts w:ascii="Calibri" w:eastAsia="Trebuchet MS" w:hAnsi="Calibri" w:cs="Calibri"/>
                      <w:color w:val="343B30"/>
                      <w:sz w:val="20"/>
                      <w:szCs w:val="20"/>
                    </w:rPr>
                  </w:pPr>
                  <w:r w:rsidRPr="00B67379">
                    <w:rPr>
                      <w:rStyle w:val="documenttxtBold"/>
                      <w:rFonts w:ascii="Calibri" w:eastAsia="Trebuchet MS" w:hAnsi="Calibri" w:cs="Calibri"/>
                      <w:color w:val="343B30"/>
                      <w:sz w:val="20"/>
                      <w:szCs w:val="20"/>
                    </w:rPr>
                    <w:t>Uttar Pradesh Technical University</w:t>
                  </w:r>
                  <w:r w:rsidRPr="00B67379">
                    <w:rPr>
                      <w:rStyle w:val="divdocumentsinglecolumnpaddedline"/>
                      <w:rFonts w:ascii="Calibri" w:eastAsia="Trebuchet MS" w:hAnsi="Calibri" w:cs="Calibri"/>
                      <w:color w:val="343B30"/>
                      <w:sz w:val="20"/>
                      <w:szCs w:val="20"/>
                    </w:rPr>
                    <w:t xml:space="preserve"> </w:t>
                  </w:r>
                </w:p>
                <w:p w14:paraId="2FCF2C74" w14:textId="77777777" w:rsidR="00884554" w:rsidRPr="00B67379" w:rsidRDefault="00557766">
                  <w:pPr>
                    <w:pStyle w:val="divdocumentsinglecolumnpaddedlineParagraph"/>
                    <w:spacing w:line="260" w:lineRule="atLeast"/>
                    <w:ind w:left="300" w:right="300"/>
                    <w:rPr>
                      <w:rStyle w:val="divdocumentleft-box"/>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India</w:t>
                  </w:r>
                  <w:r w:rsidRPr="00B67379">
                    <w:rPr>
                      <w:rStyle w:val="divdocumentleft-box"/>
                      <w:rFonts w:ascii="Calibri" w:eastAsia="Trebuchet MS" w:hAnsi="Calibri" w:cs="Calibri"/>
                      <w:color w:val="343B30"/>
                      <w:sz w:val="20"/>
                      <w:szCs w:val="20"/>
                    </w:rPr>
                    <w:t xml:space="preserve"> </w:t>
                  </w:r>
                  <w:r w:rsidRPr="00B67379">
                    <w:rPr>
                      <w:rStyle w:val="divdocumentseptr"/>
                      <w:rFonts w:ascii="Calibri" w:eastAsia="Trebuchet MS" w:hAnsi="Calibri" w:cs="Calibri"/>
                      <w:color w:val="343B30"/>
                      <w:sz w:val="20"/>
                      <w:szCs w:val="20"/>
                    </w:rPr>
                    <w:t>• </w:t>
                  </w:r>
                  <w:r w:rsidRPr="00B67379">
                    <w:rPr>
                      <w:rStyle w:val="divdocumentleft-box"/>
                      <w:rFonts w:ascii="Calibri" w:eastAsia="Trebuchet MS" w:hAnsi="Calibri" w:cs="Calibri"/>
                      <w:color w:val="343B30"/>
                      <w:sz w:val="20"/>
                      <w:szCs w:val="20"/>
                    </w:rPr>
                    <w:t>07</w:t>
                  </w:r>
                  <w:r w:rsidR="00A021F4" w:rsidRPr="00B67379">
                    <w:rPr>
                      <w:rStyle w:val="span"/>
                      <w:rFonts w:ascii="Calibri" w:eastAsia="Trebuchet MS" w:hAnsi="Calibri" w:cs="Calibri"/>
                      <w:color w:val="343B30"/>
                      <w:sz w:val="20"/>
                      <w:szCs w:val="20"/>
                    </w:rPr>
                    <w:t>/2008</w:t>
                  </w:r>
                  <w:r w:rsidR="00A021F4" w:rsidRPr="00B67379">
                    <w:rPr>
                      <w:rStyle w:val="divdocumentleft-box"/>
                      <w:rFonts w:ascii="Calibri" w:eastAsia="Trebuchet MS" w:hAnsi="Calibri" w:cs="Calibri"/>
                      <w:color w:val="343B30"/>
                      <w:sz w:val="20"/>
                      <w:szCs w:val="20"/>
                    </w:rPr>
                    <w:t xml:space="preserve"> </w:t>
                  </w:r>
                </w:p>
                <w:p w14:paraId="39E9258C" w14:textId="3663E3BF" w:rsidR="00884554" w:rsidRDefault="00A021F4">
                  <w:pPr>
                    <w:pStyle w:val="divdocumentsinglecolumnpaddedlineParagraph"/>
                    <w:spacing w:before="100" w:line="260" w:lineRule="atLeast"/>
                    <w:ind w:left="300" w:right="300"/>
                    <w:rPr>
                      <w:rStyle w:val="divdocumentleft-box"/>
                      <w:rFonts w:ascii="Calibri" w:eastAsia="Trebuchet MS" w:hAnsi="Calibri" w:cs="Calibri"/>
                      <w:color w:val="343B30"/>
                      <w:sz w:val="20"/>
                      <w:szCs w:val="20"/>
                    </w:rPr>
                  </w:pPr>
                  <w:r w:rsidRPr="00B67379">
                    <w:rPr>
                      <w:rStyle w:val="documenttxtBold"/>
                      <w:rFonts w:ascii="Calibri" w:eastAsia="Trebuchet MS" w:hAnsi="Calibri" w:cs="Calibri"/>
                      <w:i/>
                      <w:iCs/>
                      <w:color w:val="343B30"/>
                      <w:sz w:val="20"/>
                      <w:szCs w:val="20"/>
                    </w:rPr>
                    <w:t>Master's Degree</w:t>
                  </w:r>
                  <w:r w:rsidRPr="00B67379">
                    <w:rPr>
                      <w:rStyle w:val="documentbeforecolonspace"/>
                      <w:rFonts w:ascii="Calibri" w:eastAsia="Trebuchet MS" w:hAnsi="Calibri" w:cs="Calibri"/>
                      <w:color w:val="343B30"/>
                      <w:sz w:val="20"/>
                      <w:szCs w:val="20"/>
                    </w:rPr>
                    <w:t xml:space="preserve"> </w:t>
                  </w:r>
                  <w:r w:rsidRPr="00B67379">
                    <w:rPr>
                      <w:rStyle w:val="span"/>
                      <w:rFonts w:ascii="Calibri" w:eastAsia="Trebuchet MS" w:hAnsi="Calibri" w:cs="Calibri"/>
                      <w:color w:val="343B30"/>
                      <w:sz w:val="20"/>
                      <w:szCs w:val="20"/>
                    </w:rPr>
                    <w:t>:</w:t>
                  </w:r>
                  <w:r w:rsidRPr="00B67379">
                    <w:rPr>
                      <w:rStyle w:val="divdocumentleft-box"/>
                      <w:rFonts w:ascii="Calibri" w:eastAsia="Trebuchet MS" w:hAnsi="Calibri" w:cs="Calibri"/>
                      <w:color w:val="343B30"/>
                      <w:sz w:val="20"/>
                      <w:szCs w:val="20"/>
                    </w:rPr>
                    <w:t xml:space="preserve"> </w:t>
                  </w:r>
                  <w:r w:rsidRPr="00B67379">
                    <w:rPr>
                      <w:rStyle w:val="span"/>
                      <w:rFonts w:ascii="Calibri" w:eastAsia="Trebuchet MS" w:hAnsi="Calibri" w:cs="Calibri"/>
                      <w:color w:val="343B30"/>
                      <w:sz w:val="20"/>
                      <w:szCs w:val="20"/>
                    </w:rPr>
                    <w:t>Computer Application (MCA)</w:t>
                  </w:r>
                  <w:r w:rsidRPr="00B67379">
                    <w:rPr>
                      <w:rStyle w:val="divdocumentleft-box"/>
                      <w:rFonts w:ascii="Calibri" w:eastAsia="Trebuchet MS" w:hAnsi="Calibri" w:cs="Calibri"/>
                      <w:color w:val="343B30"/>
                      <w:sz w:val="20"/>
                      <w:szCs w:val="20"/>
                    </w:rPr>
                    <w:t xml:space="preserve"> </w:t>
                  </w:r>
                </w:p>
                <w:p w14:paraId="3124D960" w14:textId="77777777" w:rsidR="00D0236F" w:rsidRPr="00B67379" w:rsidRDefault="00D0236F">
                  <w:pPr>
                    <w:pStyle w:val="divdocumentsinglecolumnpaddedlineParagraph"/>
                    <w:spacing w:before="100" w:line="260" w:lineRule="atLeast"/>
                    <w:ind w:left="300" w:right="300"/>
                    <w:rPr>
                      <w:rStyle w:val="divdocumentleft-box"/>
                      <w:rFonts w:ascii="Calibri" w:eastAsia="Trebuchet MS" w:hAnsi="Calibri" w:cs="Calibri"/>
                      <w:color w:val="343B30"/>
                      <w:sz w:val="20"/>
                      <w:szCs w:val="20"/>
                    </w:rPr>
                  </w:pPr>
                </w:p>
                <w:p w14:paraId="405249AB" w14:textId="77777777" w:rsidR="00884554" w:rsidRPr="00B67379" w:rsidRDefault="00A021F4">
                  <w:pPr>
                    <w:pStyle w:val="div"/>
                    <w:spacing w:before="200" w:line="260" w:lineRule="atLeast"/>
                    <w:ind w:left="300" w:right="300"/>
                    <w:rPr>
                      <w:rStyle w:val="divdocumentleft-box"/>
                      <w:rFonts w:ascii="Calibri" w:eastAsia="Trebuchet MS" w:hAnsi="Calibri" w:cs="Calibri"/>
                      <w:color w:val="343B30"/>
                      <w:sz w:val="20"/>
                      <w:szCs w:val="20"/>
                    </w:rPr>
                  </w:pPr>
                  <w:proofErr w:type="spellStart"/>
                  <w:r w:rsidRPr="00B67379">
                    <w:rPr>
                      <w:rStyle w:val="documenttxtBold"/>
                      <w:rFonts w:ascii="Calibri" w:eastAsia="Trebuchet MS" w:hAnsi="Calibri" w:cs="Calibri"/>
                      <w:color w:val="343B30"/>
                      <w:sz w:val="20"/>
                      <w:szCs w:val="20"/>
                    </w:rPr>
                    <w:t>Makhan</w:t>
                  </w:r>
                  <w:proofErr w:type="spellEnd"/>
                  <w:r w:rsidRPr="00B67379">
                    <w:rPr>
                      <w:rStyle w:val="documenttxtBold"/>
                      <w:rFonts w:ascii="Calibri" w:eastAsia="Trebuchet MS" w:hAnsi="Calibri" w:cs="Calibri"/>
                      <w:color w:val="343B30"/>
                      <w:sz w:val="20"/>
                      <w:szCs w:val="20"/>
                    </w:rPr>
                    <w:t xml:space="preserve"> Lal Chaturvedi Rastriya </w:t>
                  </w:r>
                  <w:proofErr w:type="spellStart"/>
                  <w:r w:rsidRPr="00B67379">
                    <w:rPr>
                      <w:rStyle w:val="documenttxtBold"/>
                      <w:rFonts w:ascii="Calibri" w:eastAsia="Trebuchet MS" w:hAnsi="Calibri" w:cs="Calibri"/>
                      <w:color w:val="343B30"/>
                      <w:sz w:val="20"/>
                      <w:szCs w:val="20"/>
                    </w:rPr>
                    <w:t>Patrakarita</w:t>
                  </w:r>
                  <w:proofErr w:type="spellEnd"/>
                  <w:r w:rsidRPr="00B67379">
                    <w:rPr>
                      <w:rStyle w:val="documenttxtBold"/>
                      <w:rFonts w:ascii="Calibri" w:eastAsia="Trebuchet MS" w:hAnsi="Calibri" w:cs="Calibri"/>
                      <w:color w:val="343B30"/>
                      <w:sz w:val="20"/>
                      <w:szCs w:val="20"/>
                    </w:rPr>
                    <w:t xml:space="preserve"> Vishwavidyalaya (MCRPV)</w:t>
                  </w:r>
                  <w:r w:rsidRPr="00B67379">
                    <w:rPr>
                      <w:rStyle w:val="divdocumentsinglecolumnpaddedline"/>
                      <w:rFonts w:ascii="Calibri" w:eastAsia="Trebuchet MS" w:hAnsi="Calibri" w:cs="Calibri"/>
                      <w:color w:val="343B30"/>
                      <w:sz w:val="20"/>
                      <w:szCs w:val="20"/>
                    </w:rPr>
                    <w:t xml:space="preserve"> </w:t>
                  </w:r>
                </w:p>
                <w:p w14:paraId="2FE10ED9" w14:textId="77777777" w:rsidR="00884554" w:rsidRPr="00B67379" w:rsidRDefault="00557766">
                  <w:pPr>
                    <w:pStyle w:val="divdocumentsinglecolumnpaddedlineParagraph"/>
                    <w:spacing w:line="260" w:lineRule="atLeast"/>
                    <w:ind w:left="300" w:right="300"/>
                    <w:rPr>
                      <w:rStyle w:val="divdocumentleft-box"/>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India</w:t>
                  </w:r>
                  <w:r w:rsidRPr="00B67379">
                    <w:rPr>
                      <w:rStyle w:val="divdocumentleft-box"/>
                      <w:rFonts w:ascii="Calibri" w:eastAsia="Trebuchet MS" w:hAnsi="Calibri" w:cs="Calibri"/>
                      <w:color w:val="343B30"/>
                      <w:sz w:val="20"/>
                      <w:szCs w:val="20"/>
                    </w:rPr>
                    <w:t xml:space="preserve"> </w:t>
                  </w:r>
                  <w:r w:rsidRPr="00B67379">
                    <w:rPr>
                      <w:rStyle w:val="divdocumentseptr"/>
                      <w:rFonts w:ascii="Calibri" w:eastAsia="Trebuchet MS" w:hAnsi="Calibri" w:cs="Calibri"/>
                      <w:color w:val="343B30"/>
                      <w:sz w:val="20"/>
                      <w:szCs w:val="20"/>
                    </w:rPr>
                    <w:t>• </w:t>
                  </w:r>
                  <w:r w:rsidRPr="00B67379">
                    <w:rPr>
                      <w:rStyle w:val="divdocumentleft-box"/>
                      <w:rFonts w:ascii="Calibri" w:eastAsia="Trebuchet MS" w:hAnsi="Calibri" w:cs="Calibri"/>
                      <w:color w:val="343B30"/>
                      <w:sz w:val="20"/>
                      <w:szCs w:val="20"/>
                    </w:rPr>
                    <w:t>07</w:t>
                  </w:r>
                  <w:r w:rsidR="00A021F4" w:rsidRPr="00B67379">
                    <w:rPr>
                      <w:rStyle w:val="span"/>
                      <w:rFonts w:ascii="Calibri" w:eastAsia="Trebuchet MS" w:hAnsi="Calibri" w:cs="Calibri"/>
                      <w:color w:val="343B30"/>
                      <w:sz w:val="20"/>
                      <w:szCs w:val="20"/>
                    </w:rPr>
                    <w:t>/2003</w:t>
                  </w:r>
                  <w:r w:rsidR="00A021F4" w:rsidRPr="00B67379">
                    <w:rPr>
                      <w:rStyle w:val="divdocumentleft-box"/>
                      <w:rFonts w:ascii="Calibri" w:eastAsia="Trebuchet MS" w:hAnsi="Calibri" w:cs="Calibri"/>
                      <w:color w:val="343B30"/>
                      <w:sz w:val="20"/>
                      <w:szCs w:val="20"/>
                    </w:rPr>
                    <w:t xml:space="preserve"> </w:t>
                  </w:r>
                </w:p>
                <w:p w14:paraId="6803599F" w14:textId="4C72AE6A" w:rsidR="00884554" w:rsidRPr="00B67379" w:rsidRDefault="00A021F4">
                  <w:pPr>
                    <w:pStyle w:val="divdocumentsinglecolumnpaddedlineParagraph"/>
                    <w:spacing w:before="100" w:line="260" w:lineRule="atLeast"/>
                    <w:ind w:left="300" w:right="300"/>
                    <w:rPr>
                      <w:rStyle w:val="divdocumentleft-box"/>
                      <w:rFonts w:ascii="Calibri" w:eastAsia="Trebuchet MS" w:hAnsi="Calibri" w:cs="Calibri"/>
                      <w:color w:val="343B30"/>
                      <w:sz w:val="20"/>
                      <w:szCs w:val="20"/>
                    </w:rPr>
                  </w:pPr>
                  <w:r w:rsidRPr="00B67379">
                    <w:rPr>
                      <w:rStyle w:val="documenttxtBold"/>
                      <w:rFonts w:ascii="Calibri" w:eastAsia="Trebuchet MS" w:hAnsi="Calibri" w:cs="Calibri"/>
                      <w:i/>
                      <w:iCs/>
                      <w:color w:val="343B30"/>
                      <w:sz w:val="20"/>
                      <w:szCs w:val="20"/>
                    </w:rPr>
                    <w:t>Bachelor's Degree</w:t>
                  </w:r>
                  <w:r w:rsidRPr="00B67379">
                    <w:rPr>
                      <w:rStyle w:val="documentbeforecolonspace"/>
                      <w:rFonts w:ascii="Calibri" w:eastAsia="Trebuchet MS" w:hAnsi="Calibri" w:cs="Calibri"/>
                      <w:color w:val="343B30"/>
                      <w:sz w:val="20"/>
                      <w:szCs w:val="20"/>
                    </w:rPr>
                    <w:t xml:space="preserve"> </w:t>
                  </w:r>
                  <w:r w:rsidRPr="00B67379">
                    <w:rPr>
                      <w:rStyle w:val="span"/>
                      <w:rFonts w:ascii="Calibri" w:eastAsia="Trebuchet MS" w:hAnsi="Calibri" w:cs="Calibri"/>
                      <w:color w:val="343B30"/>
                      <w:sz w:val="20"/>
                      <w:szCs w:val="20"/>
                    </w:rPr>
                    <w:t>:</w:t>
                  </w:r>
                  <w:r w:rsidRPr="00B67379">
                    <w:rPr>
                      <w:rStyle w:val="divdocumentleft-box"/>
                      <w:rFonts w:ascii="Calibri" w:eastAsia="Trebuchet MS" w:hAnsi="Calibri" w:cs="Calibri"/>
                      <w:color w:val="343B30"/>
                      <w:sz w:val="20"/>
                      <w:szCs w:val="20"/>
                    </w:rPr>
                    <w:t xml:space="preserve"> </w:t>
                  </w:r>
                  <w:r w:rsidRPr="00B67379">
                    <w:rPr>
                      <w:rStyle w:val="span"/>
                      <w:rFonts w:ascii="Calibri" w:eastAsia="Trebuchet MS" w:hAnsi="Calibri" w:cs="Calibri"/>
                      <w:color w:val="343B30"/>
                      <w:sz w:val="20"/>
                      <w:szCs w:val="20"/>
                    </w:rPr>
                    <w:t xml:space="preserve">Computer Application </w:t>
                  </w:r>
                </w:p>
                <w:p w14:paraId="63920AD7" w14:textId="77777777" w:rsidR="00884554" w:rsidRPr="00B67379" w:rsidRDefault="00A021F4">
                  <w:pPr>
                    <w:pStyle w:val="divdocumentdivsectiontitle"/>
                    <w:spacing w:before="500" w:after="200" w:line="300" w:lineRule="atLeast"/>
                    <w:ind w:left="300" w:right="300"/>
                    <w:rPr>
                      <w:rStyle w:val="divdocumentleft-box"/>
                      <w:rFonts w:ascii="Calibri" w:eastAsia="Trebuchet MS" w:hAnsi="Calibri" w:cs="Calibri"/>
                      <w:b/>
                      <w:bCs/>
                      <w:caps/>
                      <w:color w:val="343B30"/>
                      <w:sz w:val="20"/>
                      <w:szCs w:val="20"/>
                    </w:rPr>
                  </w:pPr>
                  <w:r w:rsidRPr="00B67379">
                    <w:rPr>
                      <w:rStyle w:val="divdocumentleft-box"/>
                      <w:rFonts w:ascii="Calibri" w:eastAsia="Trebuchet MS" w:hAnsi="Calibri" w:cs="Calibri"/>
                      <w:b/>
                      <w:bCs/>
                      <w:caps/>
                      <w:color w:val="343B30"/>
                      <w:sz w:val="20"/>
                      <w:szCs w:val="20"/>
                    </w:rPr>
                    <w:t>Certifications</w:t>
                  </w:r>
                </w:p>
                <w:p w14:paraId="74B6D163" w14:textId="77777777" w:rsidR="00884554" w:rsidRPr="00B67379" w:rsidRDefault="00A021F4">
                  <w:pPr>
                    <w:pStyle w:val="paddedline"/>
                    <w:spacing w:line="260" w:lineRule="atLeast"/>
                    <w:ind w:left="300" w:right="300"/>
                    <w:rPr>
                      <w:rStyle w:val="divdocumentleft-box"/>
                      <w:rFonts w:ascii="Calibri" w:eastAsia="Trebuchet MS" w:hAnsi="Calibri" w:cs="Calibri"/>
                      <w:color w:val="343B30"/>
                      <w:sz w:val="20"/>
                      <w:szCs w:val="20"/>
                    </w:rPr>
                  </w:pPr>
                  <w:r w:rsidRPr="00B67379">
                    <w:rPr>
                      <w:rStyle w:val="span"/>
                      <w:rFonts w:ascii="Calibri" w:eastAsia="Trebuchet MS" w:hAnsi="Calibri" w:cs="Calibri"/>
                      <w:color w:val="343B30"/>
                      <w:sz w:val="20"/>
                      <w:szCs w:val="20"/>
                    </w:rPr>
                    <w:t>AWS Cloud Practitioner Certificate from AWS</w:t>
                  </w:r>
                </w:p>
              </w:tc>
            </w:tr>
          </w:tbl>
          <w:p w14:paraId="21C80EFD" w14:textId="7E4054D6" w:rsidR="00557766" w:rsidRPr="00B67379" w:rsidRDefault="00557766" w:rsidP="00557766">
            <w:pPr>
              <w:pStyle w:val="divdocumentdivsectiontitle"/>
              <w:spacing w:before="500" w:after="200" w:line="300" w:lineRule="atLeast"/>
              <w:ind w:right="360"/>
              <w:rPr>
                <w:rStyle w:val="divdocumentparentContainerright-boxlast-box"/>
                <w:rFonts w:ascii="Calibri" w:eastAsia="Trebuchet MS" w:hAnsi="Calibri" w:cs="Calibri"/>
                <w:b/>
                <w:bCs/>
                <w:caps/>
                <w:color w:val="343B30"/>
                <w:sz w:val="20"/>
                <w:szCs w:val="20"/>
                <w:shd w:val="clear" w:color="auto" w:fill="auto"/>
              </w:rPr>
            </w:pPr>
            <w:r w:rsidRPr="00B67379">
              <w:rPr>
                <w:rStyle w:val="span"/>
                <w:rFonts w:ascii="Calibri" w:eastAsia="Trebuchet MS" w:hAnsi="Calibri" w:cs="Calibri"/>
                <w:sz w:val="20"/>
                <w:szCs w:val="20"/>
              </w:rPr>
              <w:lastRenderedPageBreak/>
              <w:t xml:space="preserve">      </w:t>
            </w:r>
            <w:r w:rsidR="00BB0F62">
              <w:rPr>
                <w:rStyle w:val="span"/>
                <w:rFonts w:ascii="Calibri" w:eastAsia="Trebuchet MS" w:hAnsi="Calibri" w:cs="Calibri"/>
                <w:sz w:val="20"/>
                <w:szCs w:val="20"/>
              </w:rPr>
              <w:t xml:space="preserve"> </w:t>
            </w:r>
            <w:r w:rsidRPr="00B67379">
              <w:rPr>
                <w:rStyle w:val="span"/>
                <w:rFonts w:ascii="Calibri" w:eastAsia="Trebuchet MS" w:hAnsi="Calibri" w:cs="Calibri"/>
                <w:sz w:val="20"/>
                <w:szCs w:val="20"/>
              </w:rPr>
              <w:t xml:space="preserve"> </w:t>
            </w:r>
            <w:r w:rsidR="00BB0F62">
              <w:rPr>
                <w:rStyle w:val="span"/>
                <w:rFonts w:ascii="Calibri" w:eastAsia="Trebuchet MS" w:hAnsi="Calibri" w:cs="Calibri"/>
                <w:sz w:val="20"/>
                <w:szCs w:val="20"/>
              </w:rPr>
              <w:t xml:space="preserve"> </w:t>
            </w:r>
            <w:r w:rsidRPr="00B67379">
              <w:rPr>
                <w:rStyle w:val="divdocumentparentContainerright-boxlast-box"/>
                <w:rFonts w:ascii="Calibri" w:eastAsia="Trebuchet MS" w:hAnsi="Calibri" w:cs="Calibri"/>
                <w:b/>
                <w:bCs/>
                <w:caps/>
                <w:color w:val="343B30"/>
                <w:sz w:val="20"/>
                <w:szCs w:val="20"/>
                <w:shd w:val="clear" w:color="auto" w:fill="auto"/>
              </w:rPr>
              <w:t>Accomplishments</w:t>
            </w:r>
          </w:p>
          <w:p w14:paraId="12F3CEE3" w14:textId="77777777" w:rsidR="00557766" w:rsidRPr="00B67379" w:rsidRDefault="00557766" w:rsidP="00557766">
            <w:pPr>
              <w:pStyle w:val="divdocumentulli"/>
              <w:pBdr>
                <w:left w:val="none" w:sz="0" w:space="0" w:color="auto"/>
              </w:pBdr>
              <w:spacing w:line="260" w:lineRule="atLeast"/>
              <w:ind w:left="600" w:right="360"/>
              <w:rPr>
                <w:rStyle w:val="divdocumentparentContainerright-boxlast-box"/>
                <w:rFonts w:ascii="Calibri" w:eastAsia="Trebuchet MS" w:hAnsi="Calibri" w:cs="Calibri"/>
                <w:color w:val="343B30"/>
                <w:sz w:val="20"/>
                <w:szCs w:val="20"/>
                <w:shd w:val="clear" w:color="auto" w:fill="auto"/>
              </w:rPr>
            </w:pPr>
            <w:r w:rsidRPr="00B67379">
              <w:rPr>
                <w:rStyle w:val="divdocumentparentContainerright-boxlast-box"/>
                <w:rFonts w:ascii="Calibri" w:eastAsia="Trebuchet MS" w:hAnsi="Calibri" w:cs="Calibri"/>
                <w:color w:val="343B30"/>
                <w:sz w:val="20"/>
                <w:szCs w:val="20"/>
                <w:shd w:val="clear" w:color="auto" w:fill="auto"/>
              </w:rPr>
              <w:t>Designed and implemented end-to-end three-layer architecture (UI, EXP API, Capability APIs), successfully onboarding the applications to AWS production environment supporting existing customer along with new customers.</w:t>
            </w:r>
          </w:p>
          <w:p w14:paraId="2E549F2D" w14:textId="77777777" w:rsidR="00557766" w:rsidRPr="00B67379" w:rsidRDefault="00557766" w:rsidP="00557766">
            <w:pPr>
              <w:pStyle w:val="divdocumentdivsectiontitle"/>
              <w:spacing w:before="500" w:after="200" w:line="300" w:lineRule="atLeast"/>
              <w:ind w:left="300" w:right="300"/>
              <w:rPr>
                <w:rStyle w:val="divdocumentleft-box"/>
                <w:rFonts w:ascii="Calibri" w:eastAsia="Trebuchet MS" w:hAnsi="Calibri" w:cs="Calibri"/>
                <w:b/>
                <w:bCs/>
                <w:caps/>
                <w:color w:val="343B30"/>
                <w:sz w:val="20"/>
                <w:szCs w:val="20"/>
              </w:rPr>
            </w:pPr>
            <w:r w:rsidRPr="00B67379">
              <w:rPr>
                <w:rStyle w:val="divdocumentleft-box"/>
                <w:rFonts w:ascii="Calibri" w:eastAsia="Trebuchet MS" w:hAnsi="Calibri" w:cs="Calibri"/>
                <w:b/>
                <w:bCs/>
                <w:caps/>
                <w:color w:val="343B30"/>
                <w:sz w:val="20"/>
                <w:szCs w:val="20"/>
              </w:rPr>
              <w:t xml:space="preserve">    Language</w:t>
            </w:r>
          </w:p>
          <w:p w14:paraId="7F6B4A79" w14:textId="77777777" w:rsidR="00557766" w:rsidRPr="00B67379" w:rsidRDefault="00557766" w:rsidP="00557766">
            <w:pPr>
              <w:pStyle w:val="divdocumentulli"/>
              <w:pBdr>
                <w:left w:val="none" w:sz="0" w:space="0" w:color="auto"/>
              </w:pBdr>
              <w:spacing w:line="260" w:lineRule="atLeast"/>
              <w:ind w:left="600" w:right="360"/>
              <w:rPr>
                <w:rStyle w:val="divdocumentparentContainerright-boxlast-box"/>
                <w:rFonts w:ascii="Calibri" w:eastAsia="Trebuchet MS" w:hAnsi="Calibri" w:cs="Calibri"/>
                <w:color w:val="343B30"/>
                <w:sz w:val="20"/>
                <w:szCs w:val="20"/>
                <w:shd w:val="clear" w:color="auto" w:fill="auto"/>
              </w:rPr>
            </w:pPr>
            <w:r w:rsidRPr="00B67379">
              <w:rPr>
                <w:rStyle w:val="span"/>
                <w:rFonts w:ascii="Calibri" w:eastAsia="Trebuchet MS" w:hAnsi="Calibri" w:cs="Calibri"/>
                <w:color w:val="343B30"/>
                <w:sz w:val="20"/>
                <w:szCs w:val="20"/>
              </w:rPr>
              <w:t xml:space="preserve">English </w:t>
            </w:r>
          </w:p>
          <w:tbl>
            <w:tblPr>
              <w:tblStyle w:val="documentright-boxlangSeclnggparatable"/>
              <w:tblW w:w="0" w:type="auto"/>
              <w:tblCellSpacing w:w="0" w:type="dxa"/>
              <w:tblInd w:w="360" w:type="dxa"/>
              <w:tblLayout w:type="fixed"/>
              <w:tblCellMar>
                <w:left w:w="0" w:type="dxa"/>
                <w:right w:w="0" w:type="dxa"/>
              </w:tblCellMar>
              <w:tblLook w:val="05E0" w:firstRow="1" w:lastRow="1" w:firstColumn="1" w:lastColumn="1" w:noHBand="0" w:noVBand="1"/>
            </w:tblPr>
            <w:tblGrid>
              <w:gridCol w:w="2990"/>
              <w:gridCol w:w="300"/>
              <w:gridCol w:w="2990"/>
            </w:tblGrid>
            <w:tr w:rsidR="00557766" w:rsidRPr="00B67379" w14:paraId="7ED4DF7D" w14:textId="77777777" w:rsidTr="002D71E6">
              <w:trPr>
                <w:tblCellSpacing w:w="0" w:type="dxa"/>
              </w:trPr>
              <w:tc>
                <w:tcPr>
                  <w:tcW w:w="2990" w:type="dxa"/>
                  <w:tcMar>
                    <w:top w:w="0" w:type="dxa"/>
                    <w:left w:w="0" w:type="dxa"/>
                    <w:bottom w:w="0" w:type="dxa"/>
                    <w:right w:w="0" w:type="dxa"/>
                  </w:tcMar>
                  <w:hideMark/>
                </w:tcPr>
                <w:p w14:paraId="52150EF3" w14:textId="77777777" w:rsidR="00557766" w:rsidRPr="00B67379" w:rsidRDefault="00557766" w:rsidP="00557766">
                  <w:pPr>
                    <w:pStyle w:val="div"/>
                    <w:spacing w:line="20" w:lineRule="exact"/>
                    <w:ind w:right="360"/>
                    <w:rPr>
                      <w:rStyle w:val="documentright-boxlangSecparagraph"/>
                      <w:rFonts w:ascii="Calibri" w:eastAsia="Trebuchet MS" w:hAnsi="Calibri" w:cs="Calibri"/>
                      <w:color w:val="343B30"/>
                      <w:sz w:val="20"/>
                      <w:szCs w:val="20"/>
                    </w:rPr>
                  </w:pPr>
                  <w:r w:rsidRPr="00B67379">
                    <w:rPr>
                      <w:rStyle w:val="documentright-boxlangSecparagraph"/>
                      <w:rFonts w:ascii="Calibri" w:eastAsia="Trebuchet MS" w:hAnsi="Calibri" w:cs="Calibri"/>
                      <w:color w:val="343B30"/>
                      <w:sz w:val="20"/>
                      <w:szCs w:val="20"/>
                    </w:rPr>
                    <w:t xml:space="preserve"> </w:t>
                  </w:r>
                </w:p>
              </w:tc>
              <w:tc>
                <w:tcPr>
                  <w:tcW w:w="300" w:type="dxa"/>
                  <w:tcMar>
                    <w:top w:w="0" w:type="dxa"/>
                    <w:left w:w="0" w:type="dxa"/>
                    <w:bottom w:w="0" w:type="dxa"/>
                    <w:right w:w="0" w:type="dxa"/>
                  </w:tcMar>
                  <w:hideMark/>
                </w:tcPr>
                <w:p w14:paraId="0CEB5806" w14:textId="77777777" w:rsidR="00557766" w:rsidRPr="00B67379" w:rsidRDefault="00557766" w:rsidP="00557766">
                  <w:pPr>
                    <w:rPr>
                      <w:rFonts w:ascii="Calibri" w:hAnsi="Calibri" w:cs="Calibri"/>
                      <w:sz w:val="20"/>
                      <w:szCs w:val="20"/>
                    </w:rPr>
                  </w:pPr>
                </w:p>
              </w:tc>
              <w:tc>
                <w:tcPr>
                  <w:tcW w:w="2990" w:type="dxa"/>
                  <w:tcMar>
                    <w:top w:w="0" w:type="dxa"/>
                    <w:left w:w="0" w:type="dxa"/>
                    <w:bottom w:w="0" w:type="dxa"/>
                    <w:right w:w="0" w:type="dxa"/>
                  </w:tcMar>
                  <w:hideMark/>
                </w:tcPr>
                <w:p w14:paraId="3B9C8631" w14:textId="77777777" w:rsidR="00557766" w:rsidRPr="00B67379" w:rsidRDefault="00557766" w:rsidP="00557766">
                  <w:pPr>
                    <w:rPr>
                      <w:rFonts w:ascii="Calibri" w:hAnsi="Calibri" w:cs="Calibri"/>
                      <w:sz w:val="20"/>
                      <w:szCs w:val="20"/>
                    </w:rPr>
                  </w:pPr>
                </w:p>
              </w:tc>
            </w:tr>
          </w:tbl>
          <w:p w14:paraId="478EA882" w14:textId="77777777" w:rsidR="00557766" w:rsidRPr="00B67379" w:rsidRDefault="00557766" w:rsidP="00557766">
            <w:pPr>
              <w:pStyle w:val="divdocumentdivsectiontitle"/>
              <w:spacing w:before="500" w:after="200" w:line="300" w:lineRule="atLeast"/>
              <w:ind w:left="360" w:right="360"/>
              <w:rPr>
                <w:rStyle w:val="divdocumentparentContainerright-boxlast-box"/>
                <w:rFonts w:ascii="Calibri" w:eastAsia="Trebuchet MS" w:hAnsi="Calibri" w:cs="Calibri"/>
                <w:b/>
                <w:bCs/>
                <w:caps/>
                <w:color w:val="343B30"/>
                <w:sz w:val="20"/>
                <w:szCs w:val="20"/>
                <w:shd w:val="clear" w:color="auto" w:fill="auto"/>
              </w:rPr>
            </w:pPr>
            <w:r w:rsidRPr="00B67379">
              <w:rPr>
                <w:rStyle w:val="divdocumentparentContainerright-boxlast-box"/>
                <w:rFonts w:ascii="Calibri" w:eastAsia="Trebuchet MS" w:hAnsi="Calibri" w:cs="Calibri"/>
                <w:b/>
                <w:bCs/>
                <w:caps/>
                <w:color w:val="343B30"/>
                <w:sz w:val="20"/>
                <w:szCs w:val="20"/>
                <w:shd w:val="clear" w:color="auto" w:fill="auto"/>
              </w:rPr>
              <w:t xml:space="preserve">   Volunteer work</w:t>
            </w:r>
          </w:p>
          <w:p w14:paraId="46E364DC" w14:textId="77777777" w:rsidR="00557766" w:rsidRPr="00B67379" w:rsidRDefault="00557766" w:rsidP="00557766">
            <w:pPr>
              <w:pStyle w:val="divdocumentulli"/>
              <w:pBdr>
                <w:left w:val="none" w:sz="0" w:space="0" w:color="auto"/>
              </w:pBdr>
              <w:spacing w:line="260" w:lineRule="atLeast"/>
              <w:ind w:left="600" w:right="360"/>
              <w:rPr>
                <w:rStyle w:val="span"/>
                <w:rFonts w:ascii="Calibri" w:eastAsia="Trebuchet MS" w:hAnsi="Calibri" w:cs="Calibri"/>
                <w:sz w:val="20"/>
                <w:szCs w:val="20"/>
              </w:rPr>
            </w:pPr>
            <w:r w:rsidRPr="00B67379">
              <w:rPr>
                <w:rStyle w:val="span"/>
                <w:rFonts w:ascii="Calibri" w:eastAsia="Trebuchet MS" w:hAnsi="Calibri" w:cs="Calibri"/>
                <w:sz w:val="20"/>
                <w:szCs w:val="20"/>
              </w:rPr>
              <w:t>Contribute to large-scale meal packing    events, supporting global hunger relief efforts through structured volunteer programs of FMSC.</w:t>
            </w:r>
          </w:p>
          <w:p w14:paraId="1CA11966" w14:textId="05037F8B" w:rsidR="00F4743F" w:rsidRPr="00B67379" w:rsidRDefault="00F4743F" w:rsidP="00F4743F">
            <w:pPr>
              <w:pStyle w:val="divdocumentdivsectiontitle"/>
              <w:spacing w:before="500" w:after="200" w:line="300" w:lineRule="atLeast"/>
              <w:ind w:left="300" w:right="300"/>
              <w:rPr>
                <w:rStyle w:val="divdocumentleft-box"/>
                <w:rFonts w:ascii="Calibri" w:eastAsia="Trebuchet MS" w:hAnsi="Calibri" w:cs="Calibri"/>
                <w:b/>
                <w:bCs/>
                <w:caps/>
                <w:color w:val="343B30"/>
                <w:sz w:val="20"/>
                <w:szCs w:val="20"/>
              </w:rPr>
            </w:pPr>
            <w:r w:rsidRPr="00B67379">
              <w:rPr>
                <w:rStyle w:val="divdocumentleft-box"/>
                <w:rFonts w:ascii="Calibri" w:eastAsia="Trebuchet MS" w:hAnsi="Calibri" w:cs="Calibri"/>
                <w:b/>
                <w:bCs/>
                <w:caps/>
                <w:color w:val="343B30"/>
                <w:sz w:val="20"/>
                <w:szCs w:val="20"/>
              </w:rPr>
              <w:t xml:space="preserve">    Hobbies &amp; Interests</w:t>
            </w:r>
          </w:p>
          <w:p w14:paraId="6B5830D9" w14:textId="77777777" w:rsidR="00F4743F" w:rsidRPr="00B67379" w:rsidRDefault="00F4743F" w:rsidP="00F4743F">
            <w:pPr>
              <w:pStyle w:val="divdocumentulli"/>
              <w:pBdr>
                <w:left w:val="none" w:sz="0" w:space="0" w:color="auto"/>
              </w:pBdr>
              <w:spacing w:line="260" w:lineRule="atLeast"/>
              <w:ind w:left="600" w:right="360"/>
              <w:rPr>
                <w:rStyle w:val="span"/>
                <w:rFonts w:ascii="Calibri" w:eastAsia="Trebuchet MS" w:hAnsi="Calibri" w:cs="Calibri"/>
                <w:sz w:val="20"/>
                <w:szCs w:val="20"/>
              </w:rPr>
            </w:pPr>
            <w:r w:rsidRPr="00B67379">
              <w:rPr>
                <w:rStyle w:val="span"/>
                <w:rFonts w:ascii="Calibri" w:eastAsia="Trebuchet MS" w:hAnsi="Calibri" w:cs="Calibri"/>
                <w:sz w:val="20"/>
                <w:szCs w:val="20"/>
              </w:rPr>
              <w:t>Cooking, Travelling, Yoga, Volunteering,</w:t>
            </w:r>
          </w:p>
          <w:p w14:paraId="3156EA05" w14:textId="77777777" w:rsidR="00F4743F" w:rsidRPr="00B67379" w:rsidRDefault="00F4743F" w:rsidP="00F4743F">
            <w:pPr>
              <w:pStyle w:val="divdocumentulli"/>
              <w:pBdr>
                <w:left w:val="none" w:sz="0" w:space="0" w:color="auto"/>
              </w:pBdr>
              <w:spacing w:line="260" w:lineRule="atLeast"/>
              <w:ind w:left="600" w:right="360"/>
              <w:rPr>
                <w:rStyle w:val="span"/>
                <w:rFonts w:ascii="Calibri" w:eastAsia="Trebuchet MS" w:hAnsi="Calibri" w:cs="Calibri"/>
                <w:sz w:val="20"/>
                <w:szCs w:val="20"/>
              </w:rPr>
            </w:pPr>
            <w:r w:rsidRPr="00B67379">
              <w:rPr>
                <w:rStyle w:val="span"/>
                <w:rFonts w:ascii="Calibri" w:eastAsia="Trebuchet MS" w:hAnsi="Calibri" w:cs="Calibri"/>
                <w:sz w:val="20"/>
                <w:szCs w:val="20"/>
              </w:rPr>
              <w:t>Community Service</w:t>
            </w:r>
          </w:p>
          <w:p w14:paraId="6E5C9EF3" w14:textId="77777777" w:rsidR="00F4743F" w:rsidRPr="00B67379" w:rsidRDefault="00F4743F" w:rsidP="00557766">
            <w:pPr>
              <w:pStyle w:val="divdocumentulli"/>
              <w:pBdr>
                <w:left w:val="none" w:sz="0" w:space="0" w:color="auto"/>
              </w:pBdr>
              <w:spacing w:line="260" w:lineRule="atLeast"/>
              <w:ind w:left="600" w:right="360"/>
              <w:rPr>
                <w:rStyle w:val="divdocumentparentContainerright-boxlast-box"/>
                <w:rFonts w:ascii="Calibri" w:eastAsia="Trebuchet MS" w:hAnsi="Calibri" w:cs="Calibri"/>
                <w:b/>
                <w:bCs/>
                <w:caps/>
                <w:color w:val="343B30"/>
                <w:sz w:val="20"/>
                <w:szCs w:val="20"/>
                <w:shd w:val="clear" w:color="auto" w:fill="auto"/>
              </w:rPr>
            </w:pPr>
          </w:p>
          <w:p w14:paraId="724AC803" w14:textId="4D642CCC" w:rsidR="00557766" w:rsidRPr="00B67379" w:rsidRDefault="00557766" w:rsidP="00557766">
            <w:pPr>
              <w:pStyle w:val="divdocumentdivsectiontitle"/>
              <w:spacing w:before="500" w:after="200" w:line="300" w:lineRule="atLeast"/>
              <w:ind w:left="360" w:right="360"/>
              <w:rPr>
                <w:rStyle w:val="divdocumentparentContainerright-boxlast-box"/>
                <w:rFonts w:ascii="Calibri" w:eastAsia="Trebuchet MS" w:hAnsi="Calibri" w:cs="Calibri"/>
                <w:b/>
                <w:bCs/>
                <w:caps/>
                <w:color w:val="343B30"/>
                <w:sz w:val="20"/>
                <w:szCs w:val="20"/>
                <w:shd w:val="clear" w:color="auto" w:fill="auto"/>
              </w:rPr>
            </w:pPr>
            <w:r w:rsidRPr="00B67379">
              <w:rPr>
                <w:rStyle w:val="divdocumentparentContainerright-boxlast-box"/>
                <w:rFonts w:ascii="Calibri" w:eastAsia="Trebuchet MS" w:hAnsi="Calibri" w:cs="Calibri"/>
                <w:b/>
                <w:bCs/>
                <w:caps/>
                <w:color w:val="343B30"/>
                <w:sz w:val="20"/>
                <w:szCs w:val="20"/>
                <w:shd w:val="clear" w:color="auto" w:fill="auto"/>
              </w:rPr>
              <w:lastRenderedPageBreak/>
              <w:t xml:space="preserve">  </w:t>
            </w:r>
            <w:r w:rsidR="00BB0F62">
              <w:rPr>
                <w:rStyle w:val="divdocumentparentContainerright-boxlast-box"/>
                <w:rFonts w:ascii="Calibri" w:eastAsia="Trebuchet MS" w:hAnsi="Calibri" w:cs="Calibri"/>
                <w:b/>
                <w:bCs/>
                <w:caps/>
                <w:color w:val="343B30"/>
                <w:sz w:val="20"/>
                <w:szCs w:val="20"/>
                <w:shd w:val="clear" w:color="auto" w:fill="auto"/>
              </w:rPr>
              <w:t xml:space="preserve"> </w:t>
            </w:r>
            <w:r w:rsidRPr="00B67379">
              <w:rPr>
                <w:rStyle w:val="divdocumentparentContainerright-boxlast-box"/>
                <w:rFonts w:ascii="Calibri" w:eastAsia="Trebuchet MS" w:hAnsi="Calibri" w:cs="Calibri"/>
                <w:b/>
                <w:bCs/>
                <w:caps/>
                <w:color w:val="343B30"/>
                <w:sz w:val="20"/>
                <w:szCs w:val="20"/>
                <w:shd w:val="clear" w:color="auto" w:fill="auto"/>
              </w:rPr>
              <w:t>References</w:t>
            </w:r>
          </w:p>
          <w:p w14:paraId="39E7FF1F" w14:textId="53004BAE" w:rsidR="00557766" w:rsidRPr="00652AEC" w:rsidRDefault="00557766" w:rsidP="00557766">
            <w:pPr>
              <w:rPr>
                <w:rFonts w:ascii="Calibri" w:hAnsi="Calibri" w:cs="Calibri"/>
                <w:sz w:val="20"/>
                <w:szCs w:val="20"/>
              </w:rPr>
            </w:pPr>
            <w:r w:rsidRPr="00B67379">
              <w:rPr>
                <w:rStyle w:val="divdocumentparentContainerright-boxlast-box"/>
                <w:rFonts w:ascii="Calibri" w:eastAsia="Trebuchet MS" w:hAnsi="Calibri" w:cs="Calibri"/>
                <w:color w:val="343B30"/>
                <w:sz w:val="20"/>
                <w:szCs w:val="20"/>
                <w:shd w:val="clear" w:color="auto" w:fill="auto"/>
              </w:rPr>
              <w:t xml:space="preserve">          </w:t>
            </w:r>
            <w:r w:rsidR="00BB0F62">
              <w:rPr>
                <w:rStyle w:val="divdocumentparentContainerright-boxlast-box"/>
                <w:rFonts w:ascii="Calibri" w:eastAsia="Trebuchet MS" w:hAnsi="Calibri" w:cs="Calibri"/>
                <w:color w:val="343B30"/>
                <w:sz w:val="20"/>
                <w:szCs w:val="20"/>
                <w:shd w:val="clear" w:color="auto" w:fill="auto"/>
              </w:rPr>
              <w:t xml:space="preserve">  </w:t>
            </w:r>
            <w:r w:rsidRPr="00B67379">
              <w:rPr>
                <w:rStyle w:val="divdocumentparentContainerright-boxlast-box"/>
                <w:rFonts w:ascii="Calibri" w:eastAsia="Trebuchet MS" w:hAnsi="Calibri" w:cs="Calibri"/>
                <w:color w:val="343B30"/>
                <w:sz w:val="20"/>
                <w:szCs w:val="20"/>
                <w:shd w:val="clear" w:color="auto" w:fill="auto"/>
              </w:rPr>
              <w:t>References available upon request.</w:t>
            </w:r>
          </w:p>
        </w:tc>
        <w:tc>
          <w:tcPr>
            <w:tcW w:w="7720" w:type="dxa"/>
            <w:shd w:val="clear" w:color="auto" w:fill="auto"/>
            <w:tcMar>
              <w:top w:w="0" w:type="dxa"/>
              <w:left w:w="0" w:type="dxa"/>
              <w:bottom w:w="600" w:type="dxa"/>
              <w:right w:w="0" w:type="dxa"/>
            </w:tcMar>
            <w:hideMark/>
          </w:tcPr>
          <w:tbl>
            <w:tblPr>
              <w:tblStyle w:val="divdocumentright-table"/>
              <w:tblW w:w="0" w:type="auto"/>
              <w:tblCellSpacing w:w="0" w:type="dxa"/>
              <w:tblLayout w:type="fixed"/>
              <w:tblCellMar>
                <w:left w:w="0" w:type="dxa"/>
                <w:right w:w="0" w:type="dxa"/>
              </w:tblCellMar>
              <w:tblLook w:val="05E0" w:firstRow="1" w:lastRow="1" w:firstColumn="1" w:lastColumn="1" w:noHBand="0" w:noVBand="1"/>
            </w:tblPr>
            <w:tblGrid>
              <w:gridCol w:w="7720"/>
            </w:tblGrid>
            <w:tr w:rsidR="00884554" w:rsidRPr="00652AEC" w14:paraId="6609F9B7" w14:textId="77777777">
              <w:trPr>
                <w:trHeight w:hRule="exact" w:val="4418"/>
                <w:tblCellSpacing w:w="0" w:type="dxa"/>
              </w:trPr>
              <w:tc>
                <w:tcPr>
                  <w:tcW w:w="7720" w:type="dxa"/>
                  <w:shd w:val="clear" w:color="auto" w:fill="EBEDF0"/>
                  <w:tcMar>
                    <w:top w:w="600" w:type="dxa"/>
                    <w:left w:w="360" w:type="dxa"/>
                    <w:bottom w:w="400" w:type="dxa"/>
                    <w:right w:w="360" w:type="dxa"/>
                  </w:tcMar>
                  <w:vAlign w:val="center"/>
                  <w:hideMark/>
                </w:tcPr>
                <w:p w14:paraId="14330E9F" w14:textId="77777777" w:rsidR="00884554" w:rsidRPr="00652AEC" w:rsidRDefault="00A021F4">
                  <w:pPr>
                    <w:pStyle w:val="divdocumentdivsectiontitle"/>
                    <w:spacing w:after="200" w:line="300" w:lineRule="atLeast"/>
                    <w:ind w:left="360" w:right="360"/>
                    <w:rPr>
                      <w:rStyle w:val="divdocumentright-box"/>
                      <w:rFonts w:ascii="Calibri" w:eastAsia="Trebuchet MS" w:hAnsi="Calibri" w:cs="Calibri"/>
                      <w:b/>
                      <w:bCs/>
                      <w:caps/>
                      <w:color w:val="343B30"/>
                      <w:sz w:val="20"/>
                      <w:szCs w:val="20"/>
                    </w:rPr>
                  </w:pPr>
                  <w:r w:rsidRPr="00652AEC">
                    <w:rPr>
                      <w:rStyle w:val="divdocumentright-box"/>
                      <w:rFonts w:ascii="Calibri" w:eastAsia="Trebuchet MS" w:hAnsi="Calibri" w:cs="Calibri"/>
                      <w:b/>
                      <w:bCs/>
                      <w:caps/>
                      <w:color w:val="343B30"/>
                      <w:sz w:val="20"/>
                      <w:szCs w:val="20"/>
                    </w:rPr>
                    <w:lastRenderedPageBreak/>
                    <w:t>Summary</w:t>
                  </w:r>
                </w:p>
                <w:p w14:paraId="05C4B2BF" w14:textId="5D3AE130" w:rsidR="00884554" w:rsidRPr="00652AEC" w:rsidRDefault="00A021F4">
                  <w:pPr>
                    <w:pStyle w:val="p"/>
                    <w:spacing w:line="260" w:lineRule="atLeast"/>
                    <w:ind w:left="360" w:right="360"/>
                    <w:rPr>
                      <w:rStyle w:val="divdocumentright-box"/>
                      <w:rFonts w:ascii="Calibri" w:eastAsia="Trebuchet MS" w:hAnsi="Calibri" w:cs="Calibri"/>
                      <w:color w:val="343B30"/>
                      <w:sz w:val="20"/>
                      <w:szCs w:val="20"/>
                    </w:rPr>
                  </w:pPr>
                  <w:r w:rsidRPr="00652AEC">
                    <w:rPr>
                      <w:rStyle w:val="divdocumentright-box"/>
                      <w:rFonts w:ascii="Calibri" w:eastAsia="Trebuchet MS" w:hAnsi="Calibri" w:cs="Calibri"/>
                      <w:color w:val="343B30"/>
                      <w:sz w:val="20"/>
                      <w:szCs w:val="20"/>
                    </w:rPr>
                    <w:t>Results-driven software developer with over 15 years of experience in analyzing, designing, and maintaining Java-based enterprise and web applications. Proficient in advanced software development methodologies, including Agile and Scrum, with a strong background in the Software Development Life Cycle (SDLC) and requirements gathering. Expertise in J2EE architecture,</w:t>
                  </w:r>
                  <w:r w:rsidR="006D246E">
                    <w:rPr>
                      <w:rStyle w:val="divdocumentright-box"/>
                      <w:rFonts w:ascii="Calibri" w:eastAsia="Trebuchet MS" w:hAnsi="Calibri" w:cs="Calibri"/>
                      <w:color w:val="343B30"/>
                      <w:sz w:val="20"/>
                      <w:szCs w:val="20"/>
                    </w:rPr>
                    <w:t xml:space="preserve"> Restful (REST) API based</w:t>
                  </w:r>
                  <w:r w:rsidRPr="00652AEC">
                    <w:rPr>
                      <w:rStyle w:val="divdocumentright-box"/>
                      <w:rFonts w:ascii="Calibri" w:eastAsia="Trebuchet MS" w:hAnsi="Calibri" w:cs="Calibri"/>
                      <w:color w:val="343B30"/>
                      <w:sz w:val="20"/>
                      <w:szCs w:val="20"/>
                    </w:rPr>
                    <w:t xml:space="preserve"> microservices development using Spring Boot, and deployment on cloud platforms such as AWS and Azure, ensuring robust and scalable solutions. Committed to fostering collaboration across teams while delivering high-quality code and innovative solutions that meet business needs.</w:t>
                  </w:r>
                </w:p>
              </w:tc>
            </w:tr>
            <w:tr w:rsidR="00884554" w:rsidRPr="00652AEC" w14:paraId="666AFC85" w14:textId="77777777">
              <w:trPr>
                <w:tblCellSpacing w:w="0" w:type="dxa"/>
              </w:trPr>
              <w:tc>
                <w:tcPr>
                  <w:tcW w:w="7720" w:type="dxa"/>
                  <w:shd w:val="clear" w:color="auto" w:fill="auto"/>
                  <w:tcMar>
                    <w:top w:w="600" w:type="dxa"/>
                    <w:left w:w="360" w:type="dxa"/>
                    <w:bottom w:w="0" w:type="dxa"/>
                    <w:right w:w="360" w:type="dxa"/>
                  </w:tcMar>
                  <w:hideMark/>
                </w:tcPr>
                <w:p w14:paraId="27BDC164" w14:textId="77777777" w:rsidR="00884554" w:rsidRPr="00652AEC" w:rsidRDefault="00A021F4">
                  <w:pPr>
                    <w:pStyle w:val="divdocumentdivsectiontitle"/>
                    <w:spacing w:after="200" w:line="300" w:lineRule="atLeast"/>
                    <w:ind w:left="360" w:right="360"/>
                    <w:rPr>
                      <w:rStyle w:val="divdocumentparentContainerright-boxlast-box"/>
                      <w:rFonts w:ascii="Calibri" w:eastAsia="Trebuchet MS" w:hAnsi="Calibri" w:cs="Calibri"/>
                      <w:b/>
                      <w:bCs/>
                      <w:caps/>
                      <w:color w:val="343B30"/>
                      <w:sz w:val="20"/>
                      <w:szCs w:val="20"/>
                      <w:shd w:val="clear" w:color="auto" w:fill="auto"/>
                    </w:rPr>
                  </w:pPr>
                  <w:r w:rsidRPr="00652AEC">
                    <w:rPr>
                      <w:rStyle w:val="divdocumentparentContainerright-boxlast-box"/>
                      <w:rFonts w:ascii="Calibri" w:eastAsia="Trebuchet MS" w:hAnsi="Calibri" w:cs="Calibri"/>
                      <w:b/>
                      <w:bCs/>
                      <w:caps/>
                      <w:color w:val="343B30"/>
                      <w:sz w:val="20"/>
                      <w:szCs w:val="20"/>
                      <w:shd w:val="clear" w:color="auto" w:fill="auto"/>
                    </w:rPr>
                    <w:t>PROFESSIONAL EXPERIENCE</w:t>
                  </w:r>
                </w:p>
                <w:p w14:paraId="35B0DFFD" w14:textId="77777777" w:rsidR="00884554" w:rsidRPr="00652AEC" w:rsidRDefault="00A021F4">
                  <w:pPr>
                    <w:pStyle w:val="divdocumentright-boxsinglecolumn"/>
                    <w:spacing w:line="260" w:lineRule="atLeast"/>
                    <w:ind w:left="360" w:right="360"/>
                    <w:rPr>
                      <w:rStyle w:val="divdocumentparentContainerright-boxlast-box"/>
                      <w:rFonts w:ascii="Calibri" w:eastAsia="Trebuchet MS" w:hAnsi="Calibri" w:cs="Calibri"/>
                      <w:color w:val="343B30"/>
                      <w:sz w:val="20"/>
                      <w:szCs w:val="20"/>
                      <w:shd w:val="clear" w:color="auto" w:fill="auto"/>
                    </w:rPr>
                  </w:pPr>
                  <w:r w:rsidRPr="00652AEC">
                    <w:rPr>
                      <w:rStyle w:val="documenttxtBold"/>
                      <w:rFonts w:ascii="Calibri" w:eastAsia="Trebuchet MS" w:hAnsi="Calibri" w:cs="Calibri"/>
                      <w:color w:val="343B30"/>
                      <w:sz w:val="20"/>
                      <w:szCs w:val="20"/>
                    </w:rPr>
                    <w:t>Fidelity Investment</w:t>
                  </w:r>
                  <w:r w:rsidRPr="00652AEC">
                    <w:rPr>
                      <w:rStyle w:val="span"/>
                      <w:rFonts w:ascii="Calibri" w:eastAsia="Trebuchet MS" w:hAnsi="Calibri" w:cs="Calibri"/>
                      <w:color w:val="343B30"/>
                      <w:sz w:val="20"/>
                      <w:szCs w:val="20"/>
                    </w:rPr>
                    <w:t xml:space="preserve"> - </w:t>
                  </w:r>
                  <w:r w:rsidRPr="00652AEC">
                    <w:rPr>
                      <w:rStyle w:val="documenttxtBold"/>
                      <w:rFonts w:ascii="Calibri" w:eastAsia="Trebuchet MS" w:hAnsi="Calibri" w:cs="Calibri"/>
                      <w:color w:val="343B30"/>
                      <w:sz w:val="20"/>
                      <w:szCs w:val="20"/>
                    </w:rPr>
                    <w:t>Sr. Java Developer</w:t>
                  </w:r>
                  <w:r w:rsidRPr="00652AEC">
                    <w:rPr>
                      <w:rStyle w:val="divdocumentsinglecolumnpaddedline"/>
                      <w:rFonts w:ascii="Calibri" w:eastAsia="Trebuchet MS" w:hAnsi="Calibri" w:cs="Calibri"/>
                      <w:color w:val="343B30"/>
                      <w:sz w:val="20"/>
                      <w:szCs w:val="20"/>
                    </w:rPr>
                    <w:t xml:space="preserve"> </w:t>
                  </w:r>
                </w:p>
                <w:p w14:paraId="5D8DAB66" w14:textId="77777777" w:rsidR="00884554" w:rsidRPr="00652AEC" w:rsidRDefault="00A021F4">
                  <w:pPr>
                    <w:pStyle w:val="divdocumentsinglecolumnpaddedlineParagraph"/>
                    <w:spacing w:line="260" w:lineRule="atLeast"/>
                    <w:ind w:left="360" w:right="360"/>
                    <w:rPr>
                      <w:rStyle w:val="divdocumentparentContainerright-boxlast-box"/>
                      <w:rFonts w:ascii="Calibri" w:eastAsia="Trebuchet MS" w:hAnsi="Calibri" w:cs="Calibri"/>
                      <w:color w:val="343B30"/>
                      <w:sz w:val="20"/>
                      <w:szCs w:val="20"/>
                      <w:shd w:val="clear" w:color="auto" w:fill="auto"/>
                    </w:rPr>
                  </w:pPr>
                  <w:r w:rsidRPr="00652AEC">
                    <w:rPr>
                      <w:rStyle w:val="txtItl"/>
                      <w:rFonts w:ascii="Calibri" w:eastAsia="Trebuchet MS" w:hAnsi="Calibri" w:cs="Calibri"/>
                      <w:color w:val="343B30"/>
                      <w:sz w:val="20"/>
                      <w:szCs w:val="20"/>
                    </w:rPr>
                    <w:t>01/2025</w:t>
                  </w:r>
                  <w:r w:rsidRPr="00652AEC">
                    <w:rPr>
                      <w:rStyle w:val="span"/>
                      <w:rFonts w:ascii="Calibri" w:eastAsia="Trebuchet MS" w:hAnsi="Calibri" w:cs="Calibri"/>
                      <w:color w:val="343B30"/>
                      <w:sz w:val="20"/>
                      <w:szCs w:val="20"/>
                    </w:rPr>
                    <w:t xml:space="preserve"> - </w:t>
                  </w:r>
                  <w:r w:rsidRPr="00652AEC">
                    <w:rPr>
                      <w:rStyle w:val="txtItl"/>
                      <w:rFonts w:ascii="Calibri" w:eastAsia="Trebuchet MS" w:hAnsi="Calibri" w:cs="Calibri"/>
                      <w:color w:val="343B30"/>
                      <w:sz w:val="20"/>
                      <w:szCs w:val="20"/>
                    </w:rPr>
                    <w:t>Current</w:t>
                  </w:r>
                </w:p>
                <w:p w14:paraId="1EF554A1" w14:textId="47BE50CD" w:rsidR="00884554" w:rsidRDefault="00A021F4">
                  <w:pPr>
                    <w:pStyle w:val="divdocumentulli"/>
                    <w:numPr>
                      <w:ilvl w:val="0"/>
                      <w:numId w:val="14"/>
                    </w:numPr>
                    <w:spacing w:before="120"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Digital Fidelity Mortgage Affordability Calculator gives customer facility to client how much home you can afford, a tool, based on their financial inputs and predefined business assumptions. The estimates provided are hypothetical and intended for initial guidance.</w:t>
                  </w:r>
                </w:p>
                <w:p w14:paraId="6B2E9187" w14:textId="77777777" w:rsidR="006D246E" w:rsidRPr="00652AEC" w:rsidRDefault="006D246E" w:rsidP="006D246E">
                  <w:pPr>
                    <w:pStyle w:val="divdocumentulli"/>
                    <w:spacing w:before="120" w:line="260" w:lineRule="atLeast"/>
                    <w:ind w:left="600" w:right="360"/>
                    <w:rPr>
                      <w:rStyle w:val="span"/>
                      <w:rFonts w:ascii="Calibri" w:eastAsia="Trebuchet MS" w:hAnsi="Calibri" w:cs="Calibri"/>
                      <w:color w:val="343B30"/>
                      <w:sz w:val="20"/>
                      <w:szCs w:val="20"/>
                    </w:rPr>
                  </w:pPr>
                </w:p>
                <w:p w14:paraId="44BC5F88" w14:textId="77777777" w:rsidR="00884554" w:rsidRPr="00652AEC" w:rsidRDefault="00A021F4">
                  <w:pPr>
                    <w:pStyle w:val="divdocumentulli"/>
                    <w:numPr>
                      <w:ilvl w:val="0"/>
                      <w:numId w:val="14"/>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A tool, Mortgage Refinance Calculator, which allows users to enter data and calculates estimates based on live vendor bank interest rates. This version offers more accurate, tailored refinancing insights, while still delivering high-level projections dependent on input accuracy.</w:t>
                  </w:r>
                </w:p>
                <w:p w14:paraId="4580CA35" w14:textId="77777777" w:rsidR="006D246E" w:rsidRDefault="006D246E">
                  <w:pPr>
                    <w:pStyle w:val="p"/>
                    <w:spacing w:line="260" w:lineRule="atLeast"/>
                    <w:ind w:left="360" w:right="360"/>
                    <w:rPr>
                      <w:rStyle w:val="span"/>
                      <w:rFonts w:ascii="Calibri" w:eastAsia="Trebuchet MS" w:hAnsi="Calibri" w:cs="Calibri"/>
                      <w:color w:val="343B30"/>
                      <w:sz w:val="20"/>
                      <w:szCs w:val="20"/>
                    </w:rPr>
                  </w:pPr>
                </w:p>
                <w:p w14:paraId="09A9C358" w14:textId="1726C5D9" w:rsidR="00884554" w:rsidRPr="00652AEC" w:rsidRDefault="00A021F4">
                  <w:pPr>
                    <w:pStyle w:val="p"/>
                    <w:spacing w:line="260" w:lineRule="atLeast"/>
                    <w:ind w:left="360" w:right="360"/>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Responsibilities:</w:t>
                  </w:r>
                </w:p>
                <w:p w14:paraId="4496D4AA" w14:textId="24E08111" w:rsidR="006D246E" w:rsidRDefault="00A021F4" w:rsidP="006D246E">
                  <w:pPr>
                    <w:pStyle w:val="divdocumentulli"/>
                    <w:numPr>
                      <w:ilvl w:val="0"/>
                      <w:numId w:val="15"/>
                    </w:numPr>
                    <w:spacing w:before="120"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Designed High level application flow for Mortgage Refinance application flow that would be REST based solutions.</w:t>
                  </w:r>
                </w:p>
                <w:p w14:paraId="53C41C93" w14:textId="77777777" w:rsidR="006D246E" w:rsidRPr="006D246E" w:rsidRDefault="006D246E" w:rsidP="006D246E">
                  <w:pPr>
                    <w:pStyle w:val="divdocumentulli"/>
                    <w:spacing w:before="120" w:line="260" w:lineRule="atLeast"/>
                    <w:ind w:left="600" w:right="360"/>
                    <w:rPr>
                      <w:rStyle w:val="span"/>
                      <w:rFonts w:ascii="Calibri" w:eastAsia="Trebuchet MS" w:hAnsi="Calibri" w:cs="Calibri"/>
                      <w:color w:val="343B30"/>
                      <w:sz w:val="20"/>
                      <w:szCs w:val="20"/>
                    </w:rPr>
                  </w:pPr>
                </w:p>
                <w:p w14:paraId="34448FE8" w14:textId="043F9AEA" w:rsidR="00884554" w:rsidRDefault="00A021F4">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Collaborated with Architecture and cross-functional teams to design and deliver high-level architecture diagrams for migrating to REST-based solutions across UI and capability API layers.</w:t>
                  </w:r>
                </w:p>
                <w:p w14:paraId="40B45697" w14:textId="77777777" w:rsidR="006D246E" w:rsidRPr="00652AEC" w:rsidRDefault="006D246E" w:rsidP="006D246E">
                  <w:pPr>
                    <w:pStyle w:val="divdocumentulli"/>
                    <w:spacing w:line="260" w:lineRule="atLeast"/>
                    <w:ind w:right="360"/>
                    <w:rPr>
                      <w:rStyle w:val="span"/>
                      <w:rFonts w:ascii="Calibri" w:eastAsia="Trebuchet MS" w:hAnsi="Calibri" w:cs="Calibri"/>
                      <w:color w:val="343B30"/>
                      <w:sz w:val="20"/>
                      <w:szCs w:val="20"/>
                    </w:rPr>
                  </w:pPr>
                </w:p>
                <w:p w14:paraId="4551789E" w14:textId="78DA2BD1" w:rsidR="00884554" w:rsidRDefault="00A021F4">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Developed a new Keel Java-based backend Application for Mortgage Refinance capability services.</w:t>
                  </w:r>
                </w:p>
                <w:p w14:paraId="64CFE596" w14:textId="77777777" w:rsidR="006D246E" w:rsidRPr="00652AEC"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618D2E39" w14:textId="7F2FE3E8" w:rsidR="00884554" w:rsidRDefault="00A021F4">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Designed the architectural flow for Mortgage Refinance application using REST-based architecture</w:t>
                  </w:r>
                  <w:r w:rsidR="006D246E">
                    <w:rPr>
                      <w:rStyle w:val="span"/>
                      <w:rFonts w:ascii="Calibri" w:eastAsia="Trebuchet MS" w:hAnsi="Calibri" w:cs="Calibri"/>
                      <w:color w:val="343B30"/>
                      <w:sz w:val="20"/>
                      <w:szCs w:val="20"/>
                    </w:rPr>
                    <w:t>.</w:t>
                  </w:r>
                </w:p>
                <w:p w14:paraId="6B473304" w14:textId="77777777" w:rsidR="006D246E" w:rsidRPr="00652AEC"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00331EF9" w14:textId="257D047C" w:rsidR="00884554" w:rsidRDefault="00A021F4">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Designed comprehensive sequence diagrams for Mortgage Refinance application, illustrating end-to-end flow from UI through Experience API to Keel Java capability API.</w:t>
                  </w:r>
                </w:p>
                <w:p w14:paraId="4821CF68" w14:textId="77777777" w:rsidR="006D246E" w:rsidRPr="00652AEC"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1DBCF2A9" w14:textId="7DB5E7E3" w:rsidR="006D246E" w:rsidRPr="000721E3" w:rsidRDefault="00A021F4" w:rsidP="000721E3">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Created and managed code repositories (branching strategy, permissions, PR reviews) and integrated SonarQube for static code analysis, code coverage, and quality gate enforcement.</w:t>
                  </w:r>
                </w:p>
                <w:p w14:paraId="1948ED1B" w14:textId="77777777" w:rsidR="006D246E" w:rsidRPr="00652AEC"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77E4AAAE" w14:textId="60623DB2" w:rsidR="00884554" w:rsidRPr="00652AEC" w:rsidRDefault="000721E3">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Pr>
                      <w:rStyle w:val="span"/>
                      <w:rFonts w:ascii="Calibri" w:eastAsia="Trebuchet MS" w:hAnsi="Calibri" w:cs="Calibri"/>
                      <w:color w:val="343B30"/>
                      <w:sz w:val="20"/>
                      <w:szCs w:val="20"/>
                    </w:rPr>
                    <w:lastRenderedPageBreak/>
                    <w:t>Built CI/CD</w:t>
                  </w:r>
                  <w:r w:rsidR="00A021F4" w:rsidRPr="00652AEC">
                    <w:rPr>
                      <w:rStyle w:val="span"/>
                      <w:rFonts w:ascii="Calibri" w:eastAsia="Trebuchet MS" w:hAnsi="Calibri" w:cs="Calibri"/>
                      <w:color w:val="343B30"/>
                      <w:sz w:val="20"/>
                      <w:szCs w:val="20"/>
                    </w:rPr>
                    <w:t xml:space="preserve"> pipelines </w:t>
                  </w:r>
                  <w:r>
                    <w:rPr>
                      <w:rStyle w:val="span"/>
                      <w:rFonts w:ascii="Calibri" w:eastAsia="Trebuchet MS" w:hAnsi="Calibri" w:cs="Calibri"/>
                      <w:color w:val="343B30"/>
                      <w:sz w:val="20"/>
                      <w:szCs w:val="20"/>
                    </w:rPr>
                    <w:t xml:space="preserve">in Jenkins </w:t>
                  </w:r>
                  <w:r w:rsidR="00A021F4" w:rsidRPr="00652AEC">
                    <w:rPr>
                      <w:rStyle w:val="span"/>
                      <w:rFonts w:ascii="Calibri" w:eastAsia="Trebuchet MS" w:hAnsi="Calibri" w:cs="Calibri"/>
                      <w:color w:val="343B30"/>
                      <w:sz w:val="20"/>
                      <w:szCs w:val="20"/>
                    </w:rPr>
                    <w:t>for</w:t>
                  </w:r>
                  <w:r>
                    <w:rPr>
                      <w:rStyle w:val="span"/>
                      <w:rFonts w:ascii="Calibri" w:eastAsia="Trebuchet MS" w:hAnsi="Calibri" w:cs="Calibri"/>
                      <w:color w:val="343B30"/>
                      <w:sz w:val="20"/>
                      <w:szCs w:val="20"/>
                    </w:rPr>
                    <w:t xml:space="preserve"> </w:t>
                  </w:r>
                  <w:r w:rsidRPr="00652AEC">
                    <w:rPr>
                      <w:rStyle w:val="span"/>
                      <w:rFonts w:ascii="Calibri" w:eastAsia="Trebuchet MS" w:hAnsi="Calibri" w:cs="Calibri"/>
                      <w:color w:val="343B30"/>
                      <w:sz w:val="20"/>
                      <w:szCs w:val="20"/>
                    </w:rPr>
                    <w:t>automate build</w:t>
                  </w:r>
                  <w:r>
                    <w:rPr>
                      <w:rStyle w:val="span"/>
                      <w:rFonts w:ascii="Calibri" w:eastAsia="Trebuchet MS" w:hAnsi="Calibri" w:cs="Calibri"/>
                      <w:color w:val="343B30"/>
                      <w:sz w:val="20"/>
                      <w:szCs w:val="20"/>
                    </w:rPr>
                    <w:t xml:space="preserve"> to</w:t>
                  </w:r>
                  <w:r w:rsidR="00A021F4" w:rsidRPr="00652AEC">
                    <w:rPr>
                      <w:rStyle w:val="span"/>
                      <w:rFonts w:ascii="Calibri" w:eastAsia="Trebuchet MS" w:hAnsi="Calibri" w:cs="Calibri"/>
                      <w:color w:val="343B30"/>
                      <w:sz w:val="20"/>
                      <w:szCs w:val="20"/>
                    </w:rPr>
                    <w:t xml:space="preserve"> cloud environment provisioning and artifact promotion using Cartographer and Argo CD, enabling </w:t>
                  </w:r>
                  <w:proofErr w:type="spellStart"/>
                  <w:r w:rsidR="00A021F4" w:rsidRPr="00652AEC">
                    <w:rPr>
                      <w:rStyle w:val="span"/>
                      <w:rFonts w:ascii="Calibri" w:eastAsia="Trebuchet MS" w:hAnsi="Calibri" w:cs="Calibri"/>
                      <w:color w:val="343B30"/>
                      <w:sz w:val="20"/>
                      <w:szCs w:val="20"/>
                    </w:rPr>
                    <w:t>Gitops</w:t>
                  </w:r>
                  <w:proofErr w:type="spellEnd"/>
                  <w:r w:rsidR="00A021F4" w:rsidRPr="00652AEC">
                    <w:rPr>
                      <w:rStyle w:val="span"/>
                      <w:rFonts w:ascii="Calibri" w:eastAsia="Trebuchet MS" w:hAnsi="Calibri" w:cs="Calibri"/>
                      <w:color w:val="343B30"/>
                      <w:sz w:val="20"/>
                      <w:szCs w:val="20"/>
                    </w:rPr>
                    <w:t>-driven deployments.</w:t>
                  </w:r>
                </w:p>
                <w:p w14:paraId="0710DCB5" w14:textId="77777777" w:rsidR="006D246E"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1A74D8F0" w14:textId="2952F190" w:rsidR="00884554" w:rsidRPr="00652AEC" w:rsidRDefault="002C5D81">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2C5D81">
                    <w:rPr>
                      <w:rStyle w:val="span"/>
                      <w:rFonts w:ascii="Calibri" w:eastAsia="Trebuchet MS" w:hAnsi="Calibri" w:cs="Calibri"/>
                      <w:color w:val="343B30"/>
                      <w:sz w:val="20"/>
                      <w:szCs w:val="20"/>
                    </w:rPr>
                    <w:t>Improved development velocity by adopting AI-powered tools (GitHub Copilot, JetBrains AI Assistant) for code scaffolding, test case generation, and debugging assistance</w:t>
                  </w:r>
                  <w:r w:rsidR="00A021F4" w:rsidRPr="00652AEC">
                    <w:rPr>
                      <w:rStyle w:val="span"/>
                      <w:rFonts w:ascii="Calibri" w:eastAsia="Trebuchet MS" w:hAnsi="Calibri" w:cs="Calibri"/>
                      <w:color w:val="343B30"/>
                      <w:sz w:val="20"/>
                      <w:szCs w:val="20"/>
                    </w:rPr>
                    <w:t>.</w:t>
                  </w:r>
                </w:p>
                <w:p w14:paraId="0551430E" w14:textId="77777777" w:rsidR="006D246E"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0FB32F41" w14:textId="2CEFC47A" w:rsidR="00884554" w:rsidRPr="00652AEC" w:rsidRDefault="00A021F4">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Onboarded and deployed Angular UI application to lower environments using CI/CD pipelines.</w:t>
                  </w:r>
                </w:p>
                <w:p w14:paraId="4CC0FDF2" w14:textId="77777777" w:rsidR="006D246E"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68288FB3" w14:textId="1986358C" w:rsidR="00884554" w:rsidRPr="00652AEC" w:rsidRDefault="00A021F4">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Created, Onboarded and deployed Keel NodeJS (Experience-API) application to lower environments using CI/CD pipelines &amp; Cartographer.</w:t>
                  </w:r>
                </w:p>
                <w:p w14:paraId="48CF9E14" w14:textId="77777777" w:rsidR="006D246E"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771DC3FB" w14:textId="22DB0EB3" w:rsidR="00884554" w:rsidRPr="00652AEC" w:rsidRDefault="00A021F4">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Onboarded &amp; deployed Keel Java Capability API application to lower environments using CI/CD &amp; Cartographer.</w:t>
                  </w:r>
                </w:p>
                <w:p w14:paraId="1C675ADE" w14:textId="77777777" w:rsidR="006D246E"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4BF45AFC" w14:textId="5FF02FD1" w:rsidR="00884554" w:rsidRPr="00652AEC" w:rsidRDefault="00A021F4">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 xml:space="preserve">Performed production deployments for Keel Exp-API and Keel API using </w:t>
                  </w:r>
                  <w:proofErr w:type="spellStart"/>
                  <w:r w:rsidRPr="00652AEC">
                    <w:rPr>
                      <w:rStyle w:val="span"/>
                      <w:rFonts w:ascii="Calibri" w:eastAsia="Trebuchet MS" w:hAnsi="Calibri" w:cs="Calibri"/>
                      <w:color w:val="343B30"/>
                      <w:sz w:val="20"/>
                      <w:szCs w:val="20"/>
                    </w:rPr>
                    <w:t>PlanIT</w:t>
                  </w:r>
                  <w:proofErr w:type="spellEnd"/>
                  <w:r w:rsidRPr="00652AEC">
                    <w:rPr>
                      <w:rStyle w:val="span"/>
                      <w:rFonts w:ascii="Calibri" w:eastAsia="Trebuchet MS" w:hAnsi="Calibri" w:cs="Calibri"/>
                      <w:color w:val="343B30"/>
                      <w:sz w:val="20"/>
                      <w:szCs w:val="20"/>
                    </w:rPr>
                    <w:t xml:space="preserve"> workflows and raised &amp; managed CM (Change Management) tickets to obtain deployment approvals and production windows.</w:t>
                  </w:r>
                </w:p>
                <w:p w14:paraId="2AFAE417" w14:textId="77777777" w:rsidR="006D246E"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7853577A" w14:textId="4D901177" w:rsidR="00884554" w:rsidRPr="00652AEC" w:rsidRDefault="00A021F4">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Executed post-production validation, smoke testing, monitoring checks, and ensured stability of services after go-live.</w:t>
                  </w:r>
                </w:p>
                <w:p w14:paraId="6C20E34E" w14:textId="77777777" w:rsidR="006D246E"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304FCCAC" w14:textId="760D025F" w:rsidR="00884554" w:rsidRPr="00652AEC" w:rsidRDefault="00A021F4">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Collaborated with cross-functional teams (security, cloud, QA, DevOps, architecture) to ensure end-to-end software delivery readiness.</w:t>
                  </w:r>
                </w:p>
                <w:p w14:paraId="3E6DE06C" w14:textId="77777777" w:rsidR="006D246E"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02A79809" w14:textId="14912BE9" w:rsidR="006D246E" w:rsidRDefault="009D7036" w:rsidP="009D7036">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9D7036">
                    <w:rPr>
                      <w:rStyle w:val="span"/>
                      <w:rFonts w:ascii="Calibri" w:eastAsia="Trebuchet MS" w:hAnsi="Calibri" w:cs="Calibri"/>
                      <w:color w:val="343B30"/>
                      <w:sz w:val="20"/>
                      <w:szCs w:val="20"/>
                    </w:rPr>
                    <w:t>Leveraged AI-assisted development tools to interpret and refactor complex legacy code, generate technical documentation, and streamline debugging — significantly reducing onboarding time and improving code maintainability.</w:t>
                  </w:r>
                </w:p>
                <w:p w14:paraId="78A1F0DB" w14:textId="77777777" w:rsidR="009D7036" w:rsidRDefault="009D7036" w:rsidP="009D7036">
                  <w:pPr>
                    <w:pStyle w:val="ListParagraph"/>
                    <w:rPr>
                      <w:rStyle w:val="span"/>
                      <w:rFonts w:ascii="Calibri" w:eastAsia="Trebuchet MS" w:hAnsi="Calibri" w:cs="Calibri"/>
                      <w:color w:val="343B30"/>
                      <w:sz w:val="20"/>
                      <w:szCs w:val="20"/>
                    </w:rPr>
                  </w:pPr>
                </w:p>
                <w:p w14:paraId="204E5865" w14:textId="77777777" w:rsidR="009D7036" w:rsidRDefault="009D7036" w:rsidP="009D7036">
                  <w:pPr>
                    <w:pStyle w:val="divdocumentulli"/>
                    <w:spacing w:line="260" w:lineRule="atLeast"/>
                    <w:ind w:left="600" w:right="360"/>
                    <w:rPr>
                      <w:rStyle w:val="span"/>
                      <w:rFonts w:ascii="Calibri" w:eastAsia="Trebuchet MS" w:hAnsi="Calibri" w:cs="Calibri"/>
                      <w:color w:val="343B30"/>
                      <w:sz w:val="20"/>
                      <w:szCs w:val="20"/>
                    </w:rPr>
                  </w:pPr>
                </w:p>
                <w:p w14:paraId="3CA3B62D" w14:textId="66D1333D" w:rsidR="00884554" w:rsidRPr="00652AEC" w:rsidRDefault="00A021F4">
                  <w:pPr>
                    <w:pStyle w:val="divdocumentulli"/>
                    <w:numPr>
                      <w:ilvl w:val="0"/>
                      <w:numId w:val="15"/>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Upgraded Keel Java Capability Application versions to comply with Technology Lifecycle Management policies.</w:t>
                  </w:r>
                </w:p>
                <w:p w14:paraId="6F90A327" w14:textId="77777777" w:rsidR="009E4CAF" w:rsidRPr="00652AEC" w:rsidRDefault="009E4CAF" w:rsidP="009E4CAF">
                  <w:pPr>
                    <w:pStyle w:val="divdocumentulli"/>
                    <w:spacing w:line="260" w:lineRule="atLeast"/>
                    <w:ind w:left="600" w:right="360"/>
                    <w:rPr>
                      <w:rStyle w:val="span"/>
                      <w:rFonts w:ascii="Calibri" w:eastAsia="Trebuchet MS" w:hAnsi="Calibri" w:cs="Calibri"/>
                      <w:color w:val="343B30"/>
                      <w:sz w:val="20"/>
                      <w:szCs w:val="20"/>
                    </w:rPr>
                  </w:pPr>
                </w:p>
                <w:p w14:paraId="1AD00D6D" w14:textId="77777777" w:rsidR="00884554" w:rsidRPr="00652AEC" w:rsidRDefault="00A021F4" w:rsidP="009E4CAF">
                  <w:pPr>
                    <w:pStyle w:val="divdocumentulli"/>
                    <w:spacing w:line="260" w:lineRule="atLeast"/>
                    <w:ind w:left="600" w:right="360"/>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Environment: Java 21, AWS, Spring framework, Spring Boot, RESTful web service, Spring Reactive, Microservices, IntelliJ, NodeJS (</w:t>
                  </w:r>
                  <w:proofErr w:type="spellStart"/>
                  <w:r w:rsidRPr="00652AEC">
                    <w:rPr>
                      <w:rStyle w:val="span"/>
                      <w:rFonts w:ascii="Calibri" w:eastAsia="Trebuchet MS" w:hAnsi="Calibri" w:cs="Calibri"/>
                      <w:color w:val="343B30"/>
                      <w:sz w:val="20"/>
                      <w:szCs w:val="20"/>
                    </w:rPr>
                    <w:t>NestJS</w:t>
                  </w:r>
                  <w:proofErr w:type="spellEnd"/>
                  <w:r w:rsidRPr="00652AEC">
                    <w:rPr>
                      <w:rStyle w:val="span"/>
                      <w:rFonts w:ascii="Calibri" w:eastAsia="Trebuchet MS" w:hAnsi="Calibri" w:cs="Calibri"/>
                      <w:color w:val="343B30"/>
                      <w:sz w:val="20"/>
                      <w:szCs w:val="20"/>
                    </w:rPr>
                    <w:t xml:space="preserve">), Containerized Microservices deployment through KAD(Cartographer), Argo, Jenkins, </w:t>
                  </w:r>
                  <w:proofErr w:type="spellStart"/>
                  <w:r w:rsidRPr="00652AEC">
                    <w:rPr>
                      <w:rStyle w:val="span"/>
                      <w:rFonts w:ascii="Calibri" w:eastAsia="Trebuchet MS" w:hAnsi="Calibri" w:cs="Calibri"/>
                      <w:color w:val="343B30"/>
                      <w:sz w:val="20"/>
                      <w:szCs w:val="20"/>
                    </w:rPr>
                    <w:t>GitOps</w:t>
                  </w:r>
                  <w:proofErr w:type="spellEnd"/>
                  <w:r w:rsidRPr="00652AEC">
                    <w:rPr>
                      <w:rStyle w:val="span"/>
                      <w:rFonts w:ascii="Calibri" w:eastAsia="Trebuchet MS" w:hAnsi="Calibri" w:cs="Calibri"/>
                      <w:color w:val="343B30"/>
                      <w:sz w:val="20"/>
                      <w:szCs w:val="20"/>
                    </w:rPr>
                    <w:t>, Config-</w:t>
                  </w:r>
                  <w:proofErr w:type="spellStart"/>
                  <w:r w:rsidRPr="00652AEC">
                    <w:rPr>
                      <w:rStyle w:val="span"/>
                      <w:rFonts w:ascii="Calibri" w:eastAsia="Trebuchet MS" w:hAnsi="Calibri" w:cs="Calibri"/>
                      <w:color w:val="343B30"/>
                      <w:sz w:val="20"/>
                      <w:szCs w:val="20"/>
                    </w:rPr>
                    <w:t>ui</w:t>
                  </w:r>
                  <w:proofErr w:type="spellEnd"/>
                  <w:r w:rsidRPr="00652AEC">
                    <w:rPr>
                      <w:rStyle w:val="span"/>
                      <w:rFonts w:ascii="Calibri" w:eastAsia="Trebuchet MS" w:hAnsi="Calibri" w:cs="Calibri"/>
                      <w:color w:val="343B30"/>
                      <w:sz w:val="20"/>
                      <w:szCs w:val="20"/>
                    </w:rPr>
                    <w:t>, SMASS (Secret Management), Agile, Docker, maven, Log4J, GIT, Jenkins pipelines, Postman, JIRA, Confluence, Splunk</w:t>
                  </w:r>
                </w:p>
                <w:p w14:paraId="3A9FC49F" w14:textId="77777777" w:rsidR="00884554" w:rsidRPr="00652AEC" w:rsidRDefault="00A021F4">
                  <w:pPr>
                    <w:pStyle w:val="divdocumentright-boxsinglecolumn"/>
                    <w:spacing w:before="200" w:line="260" w:lineRule="atLeast"/>
                    <w:ind w:left="360" w:right="360"/>
                    <w:rPr>
                      <w:rStyle w:val="divdocumentparentContainerright-boxlast-box"/>
                      <w:rFonts w:ascii="Calibri" w:eastAsia="Trebuchet MS" w:hAnsi="Calibri" w:cs="Calibri"/>
                      <w:color w:val="343B30"/>
                      <w:sz w:val="20"/>
                      <w:szCs w:val="20"/>
                      <w:shd w:val="clear" w:color="auto" w:fill="auto"/>
                    </w:rPr>
                  </w:pPr>
                  <w:r w:rsidRPr="00652AEC">
                    <w:rPr>
                      <w:rStyle w:val="documenttxtBold"/>
                      <w:rFonts w:ascii="Calibri" w:eastAsia="Trebuchet MS" w:hAnsi="Calibri" w:cs="Calibri"/>
                      <w:color w:val="343B30"/>
                      <w:sz w:val="20"/>
                      <w:szCs w:val="20"/>
                    </w:rPr>
                    <w:t>AT&amp;T</w:t>
                  </w:r>
                  <w:r w:rsidRPr="00652AEC">
                    <w:rPr>
                      <w:rStyle w:val="span"/>
                      <w:rFonts w:ascii="Calibri" w:eastAsia="Trebuchet MS" w:hAnsi="Calibri" w:cs="Calibri"/>
                      <w:color w:val="343B30"/>
                      <w:sz w:val="20"/>
                      <w:szCs w:val="20"/>
                    </w:rPr>
                    <w:t xml:space="preserve"> - </w:t>
                  </w:r>
                  <w:r w:rsidRPr="00652AEC">
                    <w:rPr>
                      <w:rStyle w:val="documenttxtBold"/>
                      <w:rFonts w:ascii="Calibri" w:eastAsia="Trebuchet MS" w:hAnsi="Calibri" w:cs="Calibri"/>
                      <w:color w:val="343B30"/>
                      <w:sz w:val="20"/>
                      <w:szCs w:val="20"/>
                    </w:rPr>
                    <w:t>Sr. Java Developer</w:t>
                  </w:r>
                  <w:r w:rsidRPr="00652AEC">
                    <w:rPr>
                      <w:rStyle w:val="divdocumentsinglecolumnpaddedline"/>
                      <w:rFonts w:ascii="Calibri" w:eastAsia="Trebuchet MS" w:hAnsi="Calibri" w:cs="Calibri"/>
                      <w:color w:val="343B30"/>
                      <w:sz w:val="20"/>
                      <w:szCs w:val="20"/>
                    </w:rPr>
                    <w:t xml:space="preserve"> </w:t>
                  </w:r>
                </w:p>
                <w:p w14:paraId="1E46E02E" w14:textId="77777777" w:rsidR="00884554" w:rsidRPr="00652AEC" w:rsidRDefault="00A021F4">
                  <w:pPr>
                    <w:pStyle w:val="divdocumentsinglecolumnpaddedlineParagraph"/>
                    <w:spacing w:line="260" w:lineRule="atLeast"/>
                    <w:ind w:left="360" w:right="360"/>
                    <w:rPr>
                      <w:rStyle w:val="divdocumentparentContainerright-boxlast-box"/>
                      <w:rFonts w:ascii="Calibri" w:eastAsia="Trebuchet MS" w:hAnsi="Calibri" w:cs="Calibri"/>
                      <w:color w:val="343B30"/>
                      <w:sz w:val="20"/>
                      <w:szCs w:val="20"/>
                      <w:shd w:val="clear" w:color="auto" w:fill="auto"/>
                    </w:rPr>
                  </w:pPr>
                  <w:r w:rsidRPr="00652AEC">
                    <w:rPr>
                      <w:rStyle w:val="txtItl"/>
                      <w:rFonts w:ascii="Calibri" w:eastAsia="Trebuchet MS" w:hAnsi="Calibri" w:cs="Calibri"/>
                      <w:color w:val="343B30"/>
                      <w:sz w:val="20"/>
                      <w:szCs w:val="20"/>
                    </w:rPr>
                    <w:t>07/2023</w:t>
                  </w:r>
                  <w:r w:rsidRPr="00652AEC">
                    <w:rPr>
                      <w:rStyle w:val="span"/>
                      <w:rFonts w:ascii="Calibri" w:eastAsia="Trebuchet MS" w:hAnsi="Calibri" w:cs="Calibri"/>
                      <w:color w:val="343B30"/>
                      <w:sz w:val="20"/>
                      <w:szCs w:val="20"/>
                    </w:rPr>
                    <w:t xml:space="preserve"> - </w:t>
                  </w:r>
                  <w:r w:rsidRPr="00652AEC">
                    <w:rPr>
                      <w:rStyle w:val="txtItl"/>
                      <w:rFonts w:ascii="Calibri" w:eastAsia="Trebuchet MS" w:hAnsi="Calibri" w:cs="Calibri"/>
                      <w:color w:val="343B30"/>
                      <w:sz w:val="20"/>
                      <w:szCs w:val="20"/>
                    </w:rPr>
                    <w:t>12/2024</w:t>
                  </w:r>
                </w:p>
                <w:p w14:paraId="20130514" w14:textId="240AB348" w:rsidR="00884554" w:rsidRDefault="00A021F4">
                  <w:pPr>
                    <w:pStyle w:val="divdocumentulli"/>
                    <w:numPr>
                      <w:ilvl w:val="0"/>
                      <w:numId w:val="16"/>
                    </w:numPr>
                    <w:spacing w:before="120"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Watchtower AI is the next generation monitoring system as fraud monitoring platform that combines Data Manager, Watchtower and other monitoring system to provide a single platform for compressive monitoring of systems and data quality checks. It checks the anomalies, send the real time alerts and monitors the health status of your data, maintain optimal data quality. It has capability of monitoring collection as tracers, zero volume monitoring etc. Tracers is a technology track if a resource is available, it also has the capability to check the performance of the resource.</w:t>
                  </w:r>
                </w:p>
                <w:p w14:paraId="498CA706" w14:textId="77777777" w:rsidR="00BD3DBA" w:rsidRDefault="00BD3DBA" w:rsidP="00BD3DBA">
                  <w:pPr>
                    <w:pStyle w:val="divdocumentulli"/>
                    <w:spacing w:before="120" w:line="260" w:lineRule="atLeast"/>
                    <w:ind w:left="600" w:right="360"/>
                    <w:rPr>
                      <w:rStyle w:val="span"/>
                      <w:rFonts w:ascii="Calibri" w:eastAsia="Trebuchet MS" w:hAnsi="Calibri" w:cs="Calibri"/>
                      <w:color w:val="343B30"/>
                      <w:sz w:val="20"/>
                      <w:szCs w:val="20"/>
                    </w:rPr>
                  </w:pPr>
                </w:p>
                <w:p w14:paraId="7E57C552" w14:textId="3F9B53CB" w:rsidR="00E0046F" w:rsidRPr="00E0046F" w:rsidRDefault="00E0046F" w:rsidP="00E0046F">
                  <w:pPr>
                    <w:pStyle w:val="divdocumentulli"/>
                    <w:numPr>
                      <w:ilvl w:val="0"/>
                      <w:numId w:val="16"/>
                    </w:numPr>
                    <w:spacing w:before="120" w:line="260" w:lineRule="atLeast"/>
                    <w:ind w:left="600" w:right="360" w:hanging="232"/>
                    <w:rPr>
                      <w:rStyle w:val="span"/>
                      <w:rFonts w:ascii="Calibri" w:eastAsia="Trebuchet MS" w:hAnsi="Calibri" w:cs="Calibri"/>
                      <w:color w:val="343B30"/>
                      <w:sz w:val="20"/>
                      <w:szCs w:val="20"/>
                    </w:rPr>
                  </w:pPr>
                  <w:proofErr w:type="spellStart"/>
                  <w:r w:rsidRPr="00E0046F">
                    <w:rPr>
                      <w:rFonts w:ascii="Calibri" w:eastAsia="Arial" w:hAnsi="Calibri" w:cs="Calibri"/>
                      <w:color w:val="000000"/>
                      <w:sz w:val="22"/>
                      <w:szCs w:val="22"/>
                    </w:rPr>
                    <w:lastRenderedPageBreak/>
                    <w:t>Avertack</w:t>
                  </w:r>
                  <w:proofErr w:type="spellEnd"/>
                  <w:r w:rsidRPr="00E0046F">
                    <w:rPr>
                      <w:rFonts w:ascii="Calibri" w:eastAsia="Arial" w:hAnsi="Calibri" w:cs="Calibri"/>
                      <w:color w:val="000000"/>
                      <w:sz w:val="22"/>
                      <w:szCs w:val="22"/>
                    </w:rPr>
                    <w:t xml:space="preserve"> is the internal </w:t>
                  </w:r>
                  <w:r w:rsidRPr="00E0046F">
                    <w:rPr>
                      <w:rFonts w:ascii="Calibri" w:eastAsia="Arial" w:hAnsi="Calibri" w:cs="Calibri"/>
                      <w:bCs/>
                      <w:color w:val="000000"/>
                      <w:sz w:val="22"/>
                      <w:szCs w:val="22"/>
                    </w:rPr>
                    <w:t>AT&amp;T Fraud and Risk Division's platform</w:t>
                  </w:r>
                  <w:r w:rsidRPr="00E0046F">
                    <w:rPr>
                      <w:rFonts w:ascii="Calibri" w:eastAsia="Arial" w:hAnsi="Calibri" w:cs="Calibri"/>
                      <w:color w:val="000000"/>
                      <w:sz w:val="22"/>
                      <w:szCs w:val="22"/>
                    </w:rPr>
                    <w:t xml:space="preserve"> used to detect and prevent fraudulent activity during points of sale. </w:t>
                  </w:r>
                  <w:proofErr w:type="spellStart"/>
                  <w:r w:rsidRPr="00E0046F">
                    <w:rPr>
                      <w:rFonts w:ascii="Calibri" w:eastAsia="Arial" w:hAnsi="Calibri" w:cs="Calibri"/>
                      <w:color w:val="000000"/>
                      <w:sz w:val="22"/>
                      <w:szCs w:val="22"/>
                    </w:rPr>
                    <w:t>Avertack</w:t>
                  </w:r>
                  <w:proofErr w:type="spellEnd"/>
                  <w:r w:rsidRPr="00E0046F">
                    <w:rPr>
                      <w:rFonts w:ascii="Calibri" w:eastAsia="Arial" w:hAnsi="Calibri" w:cs="Calibri"/>
                      <w:color w:val="000000"/>
                      <w:sz w:val="22"/>
                      <w:szCs w:val="22"/>
                    </w:rPr>
                    <w:t xml:space="preserve"> is a "decision engine" that handles thousands of transactions daily to identify and stop fraud before it occurs, minimizing financial losses for the company and protecting customers.</w:t>
                  </w:r>
                </w:p>
                <w:p w14:paraId="3D6A0A1B" w14:textId="77777777" w:rsidR="006D246E" w:rsidRPr="00652AEC" w:rsidRDefault="006D246E" w:rsidP="006D246E">
                  <w:pPr>
                    <w:pStyle w:val="divdocumentulli"/>
                    <w:spacing w:before="120" w:line="260" w:lineRule="atLeast"/>
                    <w:ind w:left="600" w:right="360"/>
                    <w:rPr>
                      <w:rStyle w:val="span"/>
                      <w:rFonts w:ascii="Calibri" w:eastAsia="Trebuchet MS" w:hAnsi="Calibri" w:cs="Calibri"/>
                      <w:color w:val="343B30"/>
                      <w:sz w:val="20"/>
                      <w:szCs w:val="20"/>
                    </w:rPr>
                  </w:pPr>
                </w:p>
                <w:p w14:paraId="14B684DE" w14:textId="77777777" w:rsidR="00884554" w:rsidRPr="00652AEC" w:rsidRDefault="00A021F4">
                  <w:pPr>
                    <w:pStyle w:val="p"/>
                    <w:spacing w:line="260" w:lineRule="atLeast"/>
                    <w:ind w:left="360" w:right="360"/>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Responsibilities:</w:t>
                  </w:r>
                </w:p>
                <w:p w14:paraId="3913FFC2" w14:textId="7491C5B3" w:rsidR="00884554" w:rsidRDefault="00A021F4">
                  <w:pPr>
                    <w:pStyle w:val="divdocumentulli"/>
                    <w:numPr>
                      <w:ilvl w:val="0"/>
                      <w:numId w:val="17"/>
                    </w:numPr>
                    <w:spacing w:before="120"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Designed and implemented event-driven microservices using Azure Event Hub and Kafka, building producers and consumers for real-time message processing and topic-based communication.</w:t>
                  </w:r>
                </w:p>
                <w:p w14:paraId="175A6655" w14:textId="77777777" w:rsidR="006D246E" w:rsidRPr="00652AEC" w:rsidRDefault="006D246E" w:rsidP="006D246E">
                  <w:pPr>
                    <w:pStyle w:val="divdocumentulli"/>
                    <w:spacing w:before="120" w:line="260" w:lineRule="atLeast"/>
                    <w:ind w:left="600" w:right="360"/>
                    <w:rPr>
                      <w:rStyle w:val="span"/>
                      <w:rFonts w:ascii="Calibri" w:eastAsia="Trebuchet MS" w:hAnsi="Calibri" w:cs="Calibri"/>
                      <w:color w:val="343B30"/>
                      <w:sz w:val="20"/>
                      <w:szCs w:val="20"/>
                    </w:rPr>
                  </w:pPr>
                </w:p>
                <w:p w14:paraId="4F47776A" w14:textId="45657841" w:rsidR="00884554" w:rsidRDefault="00A021F4">
                  <w:pPr>
                    <w:pStyle w:val="divdocumentulli"/>
                    <w:numPr>
                      <w:ilvl w:val="0"/>
                      <w:numId w:val="17"/>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Developed RESTful APIs including CRUD operations and file management services integrated with</w:t>
                  </w:r>
                  <w:r w:rsidRPr="00652AEC">
                    <w:rPr>
                      <w:rStyle w:val="Strong1"/>
                      <w:rFonts w:ascii="Calibri" w:eastAsia="Trebuchet MS" w:hAnsi="Calibri" w:cs="Calibri"/>
                      <w:b/>
                      <w:bCs/>
                      <w:color w:val="343B30"/>
                      <w:sz w:val="20"/>
                      <w:szCs w:val="20"/>
                    </w:rPr>
                    <w:t xml:space="preserve"> </w:t>
                  </w:r>
                  <w:r w:rsidRPr="00652AEC">
                    <w:rPr>
                      <w:rStyle w:val="span"/>
                      <w:rFonts w:ascii="Calibri" w:eastAsia="Trebuchet MS" w:hAnsi="Calibri" w:cs="Calibri"/>
                      <w:color w:val="343B30"/>
                      <w:sz w:val="20"/>
                      <w:szCs w:val="20"/>
                    </w:rPr>
                    <w:t>Azure Blob Storage, enabling secure upload,</w:t>
                  </w:r>
                  <w:r w:rsidR="000721E3">
                    <w:rPr>
                      <w:rStyle w:val="span"/>
                      <w:rFonts w:ascii="Calibri" w:eastAsia="Trebuchet MS" w:hAnsi="Calibri" w:cs="Calibri"/>
                      <w:color w:val="343B30"/>
                      <w:sz w:val="20"/>
                      <w:szCs w:val="20"/>
                    </w:rPr>
                    <w:t xml:space="preserve"> </w:t>
                  </w:r>
                  <w:r w:rsidRPr="00652AEC">
                    <w:rPr>
                      <w:rStyle w:val="span"/>
                      <w:rFonts w:ascii="Calibri" w:eastAsia="Trebuchet MS" w:hAnsi="Calibri" w:cs="Calibri"/>
                      <w:color w:val="343B30"/>
                      <w:sz w:val="20"/>
                      <w:szCs w:val="20"/>
                    </w:rPr>
                    <w:t>update, and deletion operations.</w:t>
                  </w:r>
                </w:p>
                <w:p w14:paraId="147F7853" w14:textId="77777777" w:rsidR="006D246E" w:rsidRDefault="006D246E" w:rsidP="006D246E">
                  <w:pPr>
                    <w:pStyle w:val="ListParagraph"/>
                    <w:rPr>
                      <w:rStyle w:val="span"/>
                      <w:rFonts w:ascii="Calibri" w:eastAsia="Trebuchet MS" w:hAnsi="Calibri" w:cs="Calibri"/>
                      <w:color w:val="343B30"/>
                      <w:sz w:val="20"/>
                      <w:szCs w:val="20"/>
                    </w:rPr>
                  </w:pPr>
                </w:p>
                <w:p w14:paraId="66884301" w14:textId="77777777" w:rsidR="006D246E" w:rsidRPr="00652AEC"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03BCF15B" w14:textId="6E02B4AB" w:rsidR="00884554" w:rsidRDefault="00A021F4">
                  <w:pPr>
                    <w:pStyle w:val="divdocumentulli"/>
                    <w:numPr>
                      <w:ilvl w:val="0"/>
                      <w:numId w:val="17"/>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Built complex MongoDB aggregation pipelines to support multi-API operations, analytics processing, and metrics generation for NoSQL collections</w:t>
                  </w:r>
                </w:p>
                <w:p w14:paraId="78DA05D2" w14:textId="77777777" w:rsidR="006D246E" w:rsidRPr="00652AEC"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0283ED5B" w14:textId="5F1E3350" w:rsidR="00884554" w:rsidRDefault="00A021F4">
                  <w:pPr>
                    <w:pStyle w:val="divdocumentulli"/>
                    <w:numPr>
                      <w:ilvl w:val="0"/>
                      <w:numId w:val="17"/>
                    </w:numPr>
                    <w:spacing w:line="260" w:lineRule="atLeast"/>
                    <w:ind w:left="600" w:right="360" w:hanging="232"/>
                    <w:rPr>
                      <w:rStyle w:val="span"/>
                      <w:rFonts w:ascii="Calibri" w:eastAsia="Trebuchet MS" w:hAnsi="Calibri" w:cs="Calibri"/>
                      <w:color w:val="343B30"/>
                      <w:sz w:val="20"/>
                      <w:szCs w:val="20"/>
                    </w:rPr>
                  </w:pPr>
                  <w:r w:rsidRPr="00652AEC">
                    <w:rPr>
                      <w:rStyle w:val="span"/>
                      <w:rFonts w:ascii="Calibri" w:eastAsia="Trebuchet MS" w:hAnsi="Calibri" w:cs="Calibri"/>
                      <w:color w:val="343B30"/>
                      <w:sz w:val="20"/>
                      <w:szCs w:val="20"/>
                    </w:rPr>
                    <w:t>Implemented scheduled jobs and recovery mechanisms (R1 scheduler, monthly reporting, cache synchronization) to ensure system reliability and automated reporting workflows.</w:t>
                  </w:r>
                </w:p>
                <w:p w14:paraId="2A78B70A" w14:textId="77777777" w:rsidR="006D246E" w:rsidRDefault="006D246E" w:rsidP="006D246E">
                  <w:pPr>
                    <w:pStyle w:val="ListParagraph"/>
                    <w:rPr>
                      <w:rStyle w:val="span"/>
                      <w:rFonts w:ascii="Calibri" w:eastAsia="Trebuchet MS" w:hAnsi="Calibri" w:cs="Calibri"/>
                      <w:color w:val="343B30"/>
                      <w:sz w:val="20"/>
                      <w:szCs w:val="20"/>
                    </w:rPr>
                  </w:pPr>
                </w:p>
                <w:p w14:paraId="24A35ECD" w14:textId="77777777" w:rsidR="006D246E" w:rsidRPr="00652AEC" w:rsidRDefault="006D246E" w:rsidP="006D246E">
                  <w:pPr>
                    <w:pStyle w:val="divdocumentulli"/>
                    <w:spacing w:line="260" w:lineRule="atLeast"/>
                    <w:ind w:left="600" w:right="360"/>
                    <w:rPr>
                      <w:rStyle w:val="span"/>
                      <w:rFonts w:ascii="Calibri" w:eastAsia="Trebuchet MS" w:hAnsi="Calibri" w:cs="Calibri"/>
                      <w:color w:val="343B30"/>
                      <w:sz w:val="20"/>
                      <w:szCs w:val="20"/>
                    </w:rPr>
                  </w:pPr>
                </w:p>
                <w:p w14:paraId="127BD6D8" w14:textId="749F7F56" w:rsidR="00BD21F7" w:rsidRDefault="0057190C" w:rsidP="006D246E">
                  <w:pPr>
                    <w:pStyle w:val="divdocumentulli"/>
                    <w:numPr>
                      <w:ilvl w:val="0"/>
                      <w:numId w:val="17"/>
                    </w:numPr>
                    <w:spacing w:line="260" w:lineRule="atLeast"/>
                    <w:ind w:left="600" w:right="360" w:hanging="232"/>
                    <w:rPr>
                      <w:rStyle w:val="span"/>
                      <w:rFonts w:ascii="Calibri" w:eastAsia="Trebuchet MS" w:hAnsi="Calibri" w:cs="Calibri"/>
                      <w:color w:val="343B30"/>
                      <w:sz w:val="20"/>
                      <w:szCs w:val="20"/>
                    </w:rPr>
                  </w:pPr>
                  <w:r w:rsidRPr="0057190C">
                    <w:rPr>
                      <w:rStyle w:val="span"/>
                      <w:rFonts w:ascii="Calibri" w:eastAsia="Trebuchet MS" w:hAnsi="Calibri" w:cs="Calibri"/>
                      <w:color w:val="343B30"/>
                      <w:sz w:val="20"/>
                      <w:szCs w:val="20"/>
                    </w:rPr>
                    <w:t xml:space="preserve">Integrated </w:t>
                  </w:r>
                  <w:proofErr w:type="spellStart"/>
                  <w:r w:rsidRPr="0057190C">
                    <w:rPr>
                      <w:rStyle w:val="span"/>
                      <w:rFonts w:ascii="Calibri" w:eastAsia="Trebuchet MS" w:hAnsi="Calibri" w:cs="Calibri"/>
                      <w:color w:val="343B30"/>
                      <w:sz w:val="20"/>
                      <w:szCs w:val="20"/>
                    </w:rPr>
                    <w:t>AskWatchtower</w:t>
                  </w:r>
                  <w:proofErr w:type="spellEnd"/>
                  <w:r w:rsidRPr="0057190C">
                    <w:rPr>
                      <w:rStyle w:val="span"/>
                      <w:rFonts w:ascii="Calibri" w:eastAsia="Trebuchet MS" w:hAnsi="Calibri" w:cs="Calibri"/>
                      <w:color w:val="343B30"/>
                      <w:sz w:val="20"/>
                      <w:szCs w:val="20"/>
                    </w:rPr>
                    <w:t xml:space="preserve"> (enterprise AI assistant) with Spring Boot microservices to enable context-aware responses using internal service data.</w:t>
                  </w:r>
                </w:p>
                <w:p w14:paraId="25E4E939" w14:textId="77777777" w:rsidR="0057190C" w:rsidRDefault="0057190C" w:rsidP="0057190C">
                  <w:pPr>
                    <w:pStyle w:val="divdocumentulli"/>
                    <w:spacing w:line="260" w:lineRule="atLeast"/>
                    <w:ind w:left="600" w:right="360"/>
                    <w:rPr>
                      <w:rStyle w:val="span"/>
                      <w:rFonts w:ascii="Calibri" w:eastAsia="Trebuchet MS" w:hAnsi="Calibri" w:cs="Calibri"/>
                      <w:color w:val="343B30"/>
                      <w:sz w:val="20"/>
                      <w:szCs w:val="20"/>
                    </w:rPr>
                  </w:pPr>
                </w:p>
                <w:p w14:paraId="3C93052D" w14:textId="49E2BCC9" w:rsidR="0065205C" w:rsidRPr="000721E3" w:rsidRDefault="0057190C" w:rsidP="000721E3">
                  <w:pPr>
                    <w:pStyle w:val="divdocumentulli"/>
                    <w:numPr>
                      <w:ilvl w:val="0"/>
                      <w:numId w:val="17"/>
                    </w:numPr>
                    <w:spacing w:line="260" w:lineRule="atLeast"/>
                    <w:ind w:left="600" w:right="360" w:hanging="232"/>
                    <w:rPr>
                      <w:rStyle w:val="documenttxtBold"/>
                      <w:rFonts w:ascii="Calibri" w:eastAsia="Trebuchet MS" w:hAnsi="Calibri" w:cs="Calibri"/>
                      <w:b w:val="0"/>
                      <w:bCs w:val="0"/>
                      <w:color w:val="343B30"/>
                      <w:sz w:val="20"/>
                      <w:szCs w:val="20"/>
                    </w:rPr>
                  </w:pPr>
                  <w:r w:rsidRPr="000721E3">
                    <w:rPr>
                      <w:rStyle w:val="span"/>
                      <w:rFonts w:ascii="Calibri" w:eastAsia="Trebuchet MS" w:hAnsi="Calibri" w:cs="Calibri"/>
                      <w:color w:val="343B30"/>
                      <w:sz w:val="20"/>
                      <w:szCs w:val="20"/>
                    </w:rPr>
                    <w:t>Implemented dynamic prompt within Java microservices to structure user queries and retrieved context from LLM to enhance AI output reliability.</w:t>
                  </w:r>
                </w:p>
                <w:p w14:paraId="71C70B95" w14:textId="77777777" w:rsidR="0057190C" w:rsidRPr="006D246E" w:rsidRDefault="0057190C" w:rsidP="00FD2A61">
                  <w:pPr>
                    <w:pStyle w:val="divdocumentulli"/>
                    <w:spacing w:line="260" w:lineRule="atLeast"/>
                    <w:ind w:left="600" w:right="360"/>
                    <w:rPr>
                      <w:rStyle w:val="documenttxtBold"/>
                      <w:rFonts w:ascii="Calibri" w:eastAsia="Trebuchet MS" w:hAnsi="Calibri" w:cs="Calibri"/>
                      <w:b w:val="0"/>
                      <w:bCs w:val="0"/>
                      <w:color w:val="343B30"/>
                      <w:sz w:val="20"/>
                      <w:szCs w:val="20"/>
                    </w:rPr>
                  </w:pPr>
                </w:p>
                <w:p w14:paraId="33EDDE2F" w14:textId="77777777" w:rsidR="00884554" w:rsidRPr="00D0236F" w:rsidRDefault="00A021F4">
                  <w:pPr>
                    <w:pStyle w:val="divdocumentright-boxsinglecolumn"/>
                    <w:spacing w:before="200" w:line="260" w:lineRule="atLeast"/>
                    <w:ind w:left="360" w:right="360"/>
                    <w:rPr>
                      <w:rStyle w:val="divdocumentparentContainerright-boxlast-box"/>
                      <w:rFonts w:ascii="Calibri" w:eastAsia="Trebuchet MS" w:hAnsi="Calibri" w:cs="Calibri"/>
                      <w:color w:val="343B30"/>
                      <w:sz w:val="20"/>
                      <w:szCs w:val="20"/>
                      <w:shd w:val="clear" w:color="auto" w:fill="auto"/>
                    </w:rPr>
                  </w:pPr>
                  <w:r w:rsidRPr="00D0236F">
                    <w:rPr>
                      <w:rStyle w:val="documenttxtBold"/>
                      <w:rFonts w:ascii="Calibri" w:eastAsia="Trebuchet MS" w:hAnsi="Calibri" w:cs="Calibri"/>
                      <w:color w:val="343B30"/>
                      <w:sz w:val="20"/>
                      <w:szCs w:val="20"/>
                    </w:rPr>
                    <w:t>WVWEX (Worldwide Express)</w:t>
                  </w:r>
                  <w:r w:rsidRPr="00D0236F">
                    <w:rPr>
                      <w:rStyle w:val="span"/>
                      <w:rFonts w:ascii="Calibri" w:eastAsia="Trebuchet MS" w:hAnsi="Calibri" w:cs="Calibri"/>
                      <w:color w:val="343B30"/>
                      <w:sz w:val="20"/>
                      <w:szCs w:val="20"/>
                    </w:rPr>
                    <w:t xml:space="preserve"> - </w:t>
                  </w:r>
                  <w:r w:rsidRPr="00D0236F">
                    <w:rPr>
                      <w:rStyle w:val="documenttxtBold"/>
                      <w:rFonts w:ascii="Calibri" w:eastAsia="Trebuchet MS" w:hAnsi="Calibri" w:cs="Calibri"/>
                      <w:color w:val="343B30"/>
                      <w:sz w:val="20"/>
                      <w:szCs w:val="20"/>
                    </w:rPr>
                    <w:t>Sr. Java Developer</w:t>
                  </w:r>
                  <w:r w:rsidRPr="00D0236F">
                    <w:rPr>
                      <w:rStyle w:val="divdocumentsinglecolumnpaddedline"/>
                      <w:rFonts w:ascii="Calibri" w:eastAsia="Trebuchet MS" w:hAnsi="Calibri" w:cs="Calibri"/>
                      <w:color w:val="343B30"/>
                      <w:sz w:val="20"/>
                      <w:szCs w:val="20"/>
                    </w:rPr>
                    <w:t xml:space="preserve"> </w:t>
                  </w:r>
                </w:p>
                <w:p w14:paraId="47717004" w14:textId="77777777" w:rsidR="00884554" w:rsidRPr="00D0236F" w:rsidRDefault="00A021F4">
                  <w:pPr>
                    <w:pStyle w:val="divdocumentsinglecolumnpaddedlineParagraph"/>
                    <w:spacing w:line="260" w:lineRule="atLeast"/>
                    <w:ind w:left="360" w:right="360"/>
                    <w:rPr>
                      <w:rStyle w:val="txtItl"/>
                      <w:rFonts w:ascii="Calibri" w:eastAsia="Trebuchet MS" w:hAnsi="Calibri" w:cs="Calibri"/>
                      <w:color w:val="343B30"/>
                      <w:sz w:val="20"/>
                      <w:szCs w:val="20"/>
                    </w:rPr>
                  </w:pPr>
                  <w:r w:rsidRPr="00D0236F">
                    <w:rPr>
                      <w:rStyle w:val="txtItl"/>
                      <w:rFonts w:ascii="Calibri" w:eastAsia="Trebuchet MS" w:hAnsi="Calibri" w:cs="Calibri"/>
                      <w:color w:val="343B30"/>
                      <w:sz w:val="20"/>
                      <w:szCs w:val="20"/>
                    </w:rPr>
                    <w:t>11/2022</w:t>
                  </w:r>
                  <w:r w:rsidRPr="00D0236F">
                    <w:rPr>
                      <w:rStyle w:val="span"/>
                      <w:rFonts w:ascii="Calibri" w:eastAsia="Trebuchet MS" w:hAnsi="Calibri" w:cs="Calibri"/>
                      <w:color w:val="343B30"/>
                      <w:sz w:val="20"/>
                      <w:szCs w:val="20"/>
                    </w:rPr>
                    <w:t xml:space="preserve"> - </w:t>
                  </w:r>
                  <w:r w:rsidRPr="00D0236F">
                    <w:rPr>
                      <w:rStyle w:val="txtItl"/>
                      <w:rFonts w:ascii="Calibri" w:eastAsia="Trebuchet MS" w:hAnsi="Calibri" w:cs="Calibri"/>
                      <w:color w:val="343B30"/>
                      <w:sz w:val="20"/>
                      <w:szCs w:val="20"/>
                    </w:rPr>
                    <w:t>06/2023</w:t>
                  </w:r>
                </w:p>
                <w:p w14:paraId="46C54961" w14:textId="42D80C22" w:rsidR="00884554" w:rsidRPr="00D0236F" w:rsidRDefault="006D246E" w:rsidP="006D246E">
                  <w:pPr>
                    <w:pStyle w:val="divdocumentright-boxsinglecolumn"/>
                    <w:spacing w:before="200" w:line="260" w:lineRule="atLeast"/>
                    <w:ind w:right="360"/>
                    <w:rPr>
                      <w:rStyle w:val="divdocumentparentContainerright-boxlast-box"/>
                      <w:rFonts w:ascii="Calibri" w:eastAsia="Trebuchet MS" w:hAnsi="Calibri" w:cs="Calibri"/>
                      <w:color w:val="343B30"/>
                      <w:sz w:val="20"/>
                      <w:szCs w:val="20"/>
                      <w:shd w:val="clear" w:color="auto" w:fill="auto"/>
                    </w:rPr>
                  </w:pPr>
                  <w:r w:rsidRPr="00D0236F">
                    <w:rPr>
                      <w:rStyle w:val="txtItl"/>
                      <w:rFonts w:ascii="Calibri" w:eastAsia="Trebuchet MS" w:hAnsi="Calibri" w:cs="Calibri"/>
                    </w:rPr>
                    <w:t xml:space="preserve">      </w:t>
                  </w:r>
                  <w:proofErr w:type="spellStart"/>
                  <w:r w:rsidR="00A021F4" w:rsidRPr="00D0236F">
                    <w:rPr>
                      <w:rStyle w:val="documenttxtBold"/>
                      <w:rFonts w:ascii="Calibri" w:eastAsia="Trebuchet MS" w:hAnsi="Calibri" w:cs="Calibri"/>
                      <w:color w:val="343B30"/>
                      <w:sz w:val="20"/>
                      <w:szCs w:val="20"/>
                    </w:rPr>
                    <w:t>Freddi</w:t>
                  </w:r>
                  <w:proofErr w:type="spellEnd"/>
                  <w:r w:rsidR="00A021F4" w:rsidRPr="00D0236F">
                    <w:rPr>
                      <w:rStyle w:val="documenttxtBold"/>
                      <w:rFonts w:ascii="Calibri" w:eastAsia="Trebuchet MS" w:hAnsi="Calibri" w:cs="Calibri"/>
                      <w:color w:val="343B30"/>
                      <w:sz w:val="20"/>
                      <w:szCs w:val="20"/>
                    </w:rPr>
                    <w:t xml:space="preserve"> Mac</w:t>
                  </w:r>
                  <w:r w:rsidR="00A021F4" w:rsidRPr="00D0236F">
                    <w:rPr>
                      <w:rStyle w:val="span"/>
                      <w:rFonts w:ascii="Calibri" w:eastAsia="Trebuchet MS" w:hAnsi="Calibri" w:cs="Calibri"/>
                      <w:color w:val="343B30"/>
                      <w:sz w:val="20"/>
                      <w:szCs w:val="20"/>
                    </w:rPr>
                    <w:t xml:space="preserve"> - </w:t>
                  </w:r>
                  <w:r w:rsidR="00A021F4" w:rsidRPr="00D0236F">
                    <w:rPr>
                      <w:rStyle w:val="documenttxtBold"/>
                      <w:rFonts w:ascii="Calibri" w:eastAsia="Trebuchet MS" w:hAnsi="Calibri" w:cs="Calibri"/>
                      <w:color w:val="343B30"/>
                      <w:sz w:val="20"/>
                      <w:szCs w:val="20"/>
                    </w:rPr>
                    <w:t>Sr. Java Developer</w:t>
                  </w:r>
                  <w:r w:rsidR="00A021F4" w:rsidRPr="00D0236F">
                    <w:rPr>
                      <w:rStyle w:val="divdocumentsinglecolumnpaddedline"/>
                      <w:rFonts w:ascii="Calibri" w:eastAsia="Trebuchet MS" w:hAnsi="Calibri" w:cs="Calibri"/>
                      <w:color w:val="343B30"/>
                      <w:sz w:val="20"/>
                      <w:szCs w:val="20"/>
                    </w:rPr>
                    <w:t xml:space="preserve"> </w:t>
                  </w:r>
                </w:p>
                <w:p w14:paraId="199CD845" w14:textId="77777777" w:rsidR="00884554" w:rsidRPr="00D0236F" w:rsidRDefault="00A021F4">
                  <w:pPr>
                    <w:pStyle w:val="divdocumentsinglecolumnpaddedlineParagraph"/>
                    <w:spacing w:line="260" w:lineRule="atLeast"/>
                    <w:ind w:left="360" w:right="360"/>
                    <w:rPr>
                      <w:rStyle w:val="txtItl"/>
                      <w:rFonts w:ascii="Calibri" w:eastAsia="Trebuchet MS" w:hAnsi="Calibri" w:cs="Calibri"/>
                      <w:color w:val="343B30"/>
                      <w:sz w:val="20"/>
                      <w:szCs w:val="20"/>
                    </w:rPr>
                  </w:pPr>
                  <w:r w:rsidRPr="00D0236F">
                    <w:rPr>
                      <w:rStyle w:val="txtItl"/>
                      <w:rFonts w:ascii="Calibri" w:eastAsia="Trebuchet MS" w:hAnsi="Calibri" w:cs="Calibri"/>
                      <w:color w:val="343B30"/>
                      <w:sz w:val="20"/>
                      <w:szCs w:val="20"/>
                    </w:rPr>
                    <w:t>10/2021</w:t>
                  </w:r>
                  <w:r w:rsidRPr="00D0236F">
                    <w:rPr>
                      <w:rStyle w:val="span"/>
                      <w:rFonts w:ascii="Calibri" w:eastAsia="Trebuchet MS" w:hAnsi="Calibri" w:cs="Calibri"/>
                      <w:color w:val="343B30"/>
                      <w:sz w:val="20"/>
                      <w:szCs w:val="20"/>
                    </w:rPr>
                    <w:t xml:space="preserve"> - </w:t>
                  </w:r>
                  <w:r w:rsidRPr="00D0236F">
                    <w:rPr>
                      <w:rStyle w:val="txtItl"/>
                      <w:rFonts w:ascii="Calibri" w:eastAsia="Trebuchet MS" w:hAnsi="Calibri" w:cs="Calibri"/>
                      <w:color w:val="343B30"/>
                      <w:sz w:val="20"/>
                      <w:szCs w:val="20"/>
                    </w:rPr>
                    <w:t>10/2022</w:t>
                  </w:r>
                </w:p>
                <w:p w14:paraId="6C234934" w14:textId="1881B3B6" w:rsidR="00884554" w:rsidRPr="00D0236F" w:rsidRDefault="006D246E" w:rsidP="006D246E">
                  <w:pPr>
                    <w:pStyle w:val="divdocumentright-boxsinglecolumn"/>
                    <w:spacing w:before="200" w:line="260" w:lineRule="atLeast"/>
                    <w:ind w:right="360"/>
                    <w:rPr>
                      <w:rStyle w:val="divdocumentparentContainerright-boxlast-box"/>
                      <w:rFonts w:ascii="Calibri" w:eastAsia="Trebuchet MS" w:hAnsi="Calibri" w:cs="Calibri"/>
                      <w:color w:val="343B30"/>
                      <w:sz w:val="20"/>
                      <w:szCs w:val="20"/>
                      <w:shd w:val="clear" w:color="auto" w:fill="auto"/>
                    </w:rPr>
                  </w:pPr>
                  <w:r w:rsidRPr="00D0236F">
                    <w:rPr>
                      <w:rStyle w:val="txtItl"/>
                      <w:rFonts w:ascii="Calibri" w:eastAsia="Trebuchet MS" w:hAnsi="Calibri" w:cs="Calibri"/>
                      <w:color w:val="343B30"/>
                      <w:sz w:val="20"/>
                      <w:szCs w:val="20"/>
                    </w:rPr>
                    <w:t xml:space="preserve">       </w:t>
                  </w:r>
                  <w:r w:rsidR="00A021F4" w:rsidRPr="00D0236F">
                    <w:rPr>
                      <w:rStyle w:val="documenttxtBold"/>
                      <w:rFonts w:ascii="Calibri" w:eastAsia="Trebuchet MS" w:hAnsi="Calibri" w:cs="Calibri"/>
                      <w:color w:val="343B30"/>
                      <w:sz w:val="20"/>
                      <w:szCs w:val="20"/>
                    </w:rPr>
                    <w:t>NCR</w:t>
                  </w:r>
                  <w:r w:rsidR="00A021F4" w:rsidRPr="00D0236F">
                    <w:rPr>
                      <w:rStyle w:val="span"/>
                      <w:rFonts w:ascii="Calibri" w:eastAsia="Trebuchet MS" w:hAnsi="Calibri" w:cs="Calibri"/>
                      <w:color w:val="343B30"/>
                      <w:sz w:val="20"/>
                      <w:szCs w:val="20"/>
                    </w:rPr>
                    <w:t xml:space="preserve"> - </w:t>
                  </w:r>
                  <w:r w:rsidR="00A021F4" w:rsidRPr="00D0236F">
                    <w:rPr>
                      <w:rStyle w:val="documenttxtBold"/>
                      <w:rFonts w:ascii="Calibri" w:eastAsia="Trebuchet MS" w:hAnsi="Calibri" w:cs="Calibri"/>
                      <w:color w:val="343B30"/>
                      <w:sz w:val="20"/>
                      <w:szCs w:val="20"/>
                    </w:rPr>
                    <w:t>Java Developer</w:t>
                  </w:r>
                  <w:r w:rsidR="00A021F4" w:rsidRPr="00D0236F">
                    <w:rPr>
                      <w:rStyle w:val="divdocumentsinglecolumnpaddedline"/>
                      <w:rFonts w:ascii="Calibri" w:eastAsia="Trebuchet MS" w:hAnsi="Calibri" w:cs="Calibri"/>
                      <w:color w:val="343B30"/>
                      <w:sz w:val="20"/>
                      <w:szCs w:val="20"/>
                    </w:rPr>
                    <w:t xml:space="preserve"> </w:t>
                  </w:r>
                </w:p>
                <w:p w14:paraId="20BC503F" w14:textId="77777777" w:rsidR="00884554" w:rsidRPr="00D0236F" w:rsidRDefault="00A021F4">
                  <w:pPr>
                    <w:pStyle w:val="divdocumentsinglecolumnpaddedlineParagraph"/>
                    <w:spacing w:line="260" w:lineRule="atLeast"/>
                    <w:ind w:left="360" w:right="360"/>
                    <w:rPr>
                      <w:rStyle w:val="txtItl"/>
                      <w:rFonts w:ascii="Calibri" w:eastAsia="Trebuchet MS" w:hAnsi="Calibri" w:cs="Calibri"/>
                      <w:color w:val="343B30"/>
                      <w:sz w:val="20"/>
                      <w:szCs w:val="20"/>
                    </w:rPr>
                  </w:pPr>
                  <w:r w:rsidRPr="00D0236F">
                    <w:rPr>
                      <w:rStyle w:val="txtItl"/>
                      <w:rFonts w:ascii="Calibri" w:eastAsia="Trebuchet MS" w:hAnsi="Calibri" w:cs="Calibri"/>
                      <w:color w:val="343B30"/>
                      <w:sz w:val="20"/>
                      <w:szCs w:val="20"/>
                    </w:rPr>
                    <w:t>09/2017</w:t>
                  </w:r>
                  <w:r w:rsidRPr="00D0236F">
                    <w:rPr>
                      <w:rStyle w:val="span"/>
                      <w:rFonts w:ascii="Calibri" w:eastAsia="Trebuchet MS" w:hAnsi="Calibri" w:cs="Calibri"/>
                      <w:color w:val="343B30"/>
                      <w:sz w:val="20"/>
                      <w:szCs w:val="20"/>
                    </w:rPr>
                    <w:t xml:space="preserve"> - </w:t>
                  </w:r>
                  <w:r w:rsidRPr="00D0236F">
                    <w:rPr>
                      <w:rStyle w:val="txtItl"/>
                      <w:rFonts w:ascii="Calibri" w:eastAsia="Trebuchet MS" w:hAnsi="Calibri" w:cs="Calibri"/>
                      <w:color w:val="343B30"/>
                      <w:sz w:val="20"/>
                      <w:szCs w:val="20"/>
                    </w:rPr>
                    <w:t>09/2021</w:t>
                  </w:r>
                </w:p>
                <w:p w14:paraId="3114965E" w14:textId="5EBE427F" w:rsidR="00884554" w:rsidRPr="00D0236F" w:rsidRDefault="00D0236F" w:rsidP="00D0236F">
                  <w:pPr>
                    <w:pStyle w:val="divdocumentright-boxsinglecolumn"/>
                    <w:spacing w:before="200" w:line="260" w:lineRule="atLeast"/>
                    <w:ind w:right="360"/>
                    <w:rPr>
                      <w:rStyle w:val="divdocumentparentContainerright-boxlast-box"/>
                      <w:rFonts w:ascii="Calibri" w:eastAsia="Trebuchet MS" w:hAnsi="Calibri" w:cs="Calibri"/>
                      <w:color w:val="343B30"/>
                      <w:sz w:val="20"/>
                      <w:szCs w:val="20"/>
                      <w:shd w:val="clear" w:color="auto" w:fill="auto"/>
                    </w:rPr>
                  </w:pPr>
                  <w:r>
                    <w:rPr>
                      <w:rStyle w:val="divdocumentparentContainerright-boxlast-box"/>
                      <w:rFonts w:ascii="Calibri" w:eastAsia="Trebuchet MS" w:hAnsi="Calibri" w:cs="Calibri"/>
                      <w:color w:val="343B30"/>
                      <w:sz w:val="20"/>
                      <w:szCs w:val="20"/>
                      <w:shd w:val="clear" w:color="auto" w:fill="auto"/>
                    </w:rPr>
                    <w:t xml:space="preserve">        </w:t>
                  </w:r>
                  <w:r w:rsidR="00A021F4" w:rsidRPr="00D0236F">
                    <w:rPr>
                      <w:rStyle w:val="documenttxtBold"/>
                      <w:rFonts w:ascii="Calibri" w:eastAsia="Trebuchet MS" w:hAnsi="Calibri" w:cs="Calibri"/>
                      <w:color w:val="343B30"/>
                      <w:sz w:val="20"/>
                      <w:szCs w:val="20"/>
                    </w:rPr>
                    <w:t>Cetera</w:t>
                  </w:r>
                  <w:r w:rsidR="00A021F4" w:rsidRPr="00D0236F">
                    <w:rPr>
                      <w:rStyle w:val="span"/>
                      <w:rFonts w:ascii="Calibri" w:eastAsia="Trebuchet MS" w:hAnsi="Calibri" w:cs="Calibri"/>
                      <w:color w:val="343B30"/>
                      <w:sz w:val="20"/>
                      <w:szCs w:val="20"/>
                    </w:rPr>
                    <w:t xml:space="preserve"> - </w:t>
                  </w:r>
                  <w:r w:rsidR="00A021F4" w:rsidRPr="00D0236F">
                    <w:rPr>
                      <w:rStyle w:val="documenttxtBold"/>
                      <w:rFonts w:ascii="Calibri" w:eastAsia="Trebuchet MS" w:hAnsi="Calibri" w:cs="Calibri"/>
                      <w:color w:val="343B30"/>
                      <w:sz w:val="20"/>
                      <w:szCs w:val="20"/>
                    </w:rPr>
                    <w:t>Java Developer</w:t>
                  </w:r>
                  <w:r w:rsidR="00A021F4" w:rsidRPr="00D0236F">
                    <w:rPr>
                      <w:rStyle w:val="divdocumentsinglecolumnpaddedline"/>
                      <w:rFonts w:ascii="Calibri" w:eastAsia="Trebuchet MS" w:hAnsi="Calibri" w:cs="Calibri"/>
                      <w:color w:val="343B30"/>
                      <w:sz w:val="20"/>
                      <w:szCs w:val="20"/>
                    </w:rPr>
                    <w:t xml:space="preserve"> </w:t>
                  </w:r>
                </w:p>
                <w:p w14:paraId="7DD9593B" w14:textId="77777777" w:rsidR="00884554" w:rsidRPr="00D0236F" w:rsidRDefault="00A021F4" w:rsidP="00557766">
                  <w:pPr>
                    <w:pStyle w:val="divdocumentsinglecolumnpaddedlineParagraph"/>
                    <w:spacing w:line="260" w:lineRule="atLeast"/>
                    <w:ind w:left="360" w:right="360"/>
                    <w:rPr>
                      <w:rStyle w:val="txtItl"/>
                      <w:rFonts w:ascii="Calibri" w:eastAsia="Trebuchet MS" w:hAnsi="Calibri" w:cs="Calibri"/>
                      <w:color w:val="343B30"/>
                      <w:sz w:val="20"/>
                      <w:szCs w:val="20"/>
                    </w:rPr>
                  </w:pPr>
                  <w:r w:rsidRPr="00D0236F">
                    <w:rPr>
                      <w:rStyle w:val="txtItl"/>
                      <w:rFonts w:ascii="Calibri" w:eastAsia="Trebuchet MS" w:hAnsi="Calibri" w:cs="Calibri"/>
                      <w:color w:val="343B30"/>
                      <w:sz w:val="20"/>
                      <w:szCs w:val="20"/>
                    </w:rPr>
                    <w:t>04/2015</w:t>
                  </w:r>
                  <w:r w:rsidRPr="00D0236F">
                    <w:rPr>
                      <w:rStyle w:val="span"/>
                      <w:rFonts w:ascii="Calibri" w:eastAsia="Trebuchet MS" w:hAnsi="Calibri" w:cs="Calibri"/>
                      <w:color w:val="343B30"/>
                      <w:sz w:val="20"/>
                      <w:szCs w:val="20"/>
                    </w:rPr>
                    <w:t xml:space="preserve"> - </w:t>
                  </w:r>
                  <w:r w:rsidRPr="00D0236F">
                    <w:rPr>
                      <w:rStyle w:val="txtItl"/>
                      <w:rFonts w:ascii="Calibri" w:eastAsia="Trebuchet MS" w:hAnsi="Calibri" w:cs="Calibri"/>
                      <w:color w:val="343B30"/>
                      <w:sz w:val="20"/>
                      <w:szCs w:val="20"/>
                    </w:rPr>
                    <w:t>07/2017</w:t>
                  </w:r>
                </w:p>
                <w:p w14:paraId="1B512140" w14:textId="4C1C8432" w:rsidR="00884554" w:rsidRPr="00D0236F" w:rsidRDefault="006D246E" w:rsidP="006D246E">
                  <w:pPr>
                    <w:pStyle w:val="divdocumentright-boxsinglecolumn"/>
                    <w:spacing w:before="200" w:line="260" w:lineRule="atLeast"/>
                    <w:ind w:right="360"/>
                    <w:rPr>
                      <w:rStyle w:val="divdocumentparentContainerright-boxlast-box"/>
                      <w:rFonts w:ascii="Calibri" w:eastAsia="Trebuchet MS" w:hAnsi="Calibri" w:cs="Calibri"/>
                      <w:color w:val="343B30"/>
                      <w:sz w:val="20"/>
                      <w:szCs w:val="20"/>
                      <w:shd w:val="clear" w:color="auto" w:fill="auto"/>
                    </w:rPr>
                  </w:pPr>
                  <w:r w:rsidRPr="00D0236F">
                    <w:rPr>
                      <w:rStyle w:val="span"/>
                      <w:rFonts w:ascii="Calibri" w:eastAsia="Trebuchet MS" w:hAnsi="Calibri" w:cs="Calibri"/>
                      <w:color w:val="343B30"/>
                      <w:sz w:val="20"/>
                      <w:szCs w:val="20"/>
                    </w:rPr>
                    <w:t xml:space="preserve">        </w:t>
                  </w:r>
                  <w:r w:rsidR="00A021F4" w:rsidRPr="00D0236F">
                    <w:rPr>
                      <w:rStyle w:val="documenttxtBold"/>
                      <w:rFonts w:ascii="Calibri" w:eastAsia="Trebuchet MS" w:hAnsi="Calibri" w:cs="Calibri"/>
                      <w:color w:val="343B30"/>
                      <w:sz w:val="20"/>
                      <w:szCs w:val="20"/>
                    </w:rPr>
                    <w:t>Deutsche Bank</w:t>
                  </w:r>
                  <w:r w:rsidR="00A021F4" w:rsidRPr="00D0236F">
                    <w:rPr>
                      <w:rStyle w:val="span"/>
                      <w:rFonts w:ascii="Calibri" w:eastAsia="Trebuchet MS" w:hAnsi="Calibri" w:cs="Calibri"/>
                      <w:color w:val="343B30"/>
                      <w:sz w:val="20"/>
                      <w:szCs w:val="20"/>
                    </w:rPr>
                    <w:t xml:space="preserve"> - </w:t>
                  </w:r>
                  <w:r w:rsidR="00A021F4" w:rsidRPr="00D0236F">
                    <w:rPr>
                      <w:rStyle w:val="documenttxtBold"/>
                      <w:rFonts w:ascii="Calibri" w:eastAsia="Trebuchet MS" w:hAnsi="Calibri" w:cs="Calibri"/>
                      <w:color w:val="343B30"/>
                      <w:sz w:val="20"/>
                      <w:szCs w:val="20"/>
                    </w:rPr>
                    <w:t>Java Developer</w:t>
                  </w:r>
                  <w:r w:rsidR="00A021F4" w:rsidRPr="00D0236F">
                    <w:rPr>
                      <w:rStyle w:val="divdocumentsinglecolumnpaddedline"/>
                      <w:rFonts w:ascii="Calibri" w:eastAsia="Trebuchet MS" w:hAnsi="Calibri" w:cs="Calibri"/>
                      <w:color w:val="343B30"/>
                      <w:sz w:val="20"/>
                      <w:szCs w:val="20"/>
                    </w:rPr>
                    <w:t xml:space="preserve"> </w:t>
                  </w:r>
                </w:p>
                <w:p w14:paraId="127545EE" w14:textId="77777777" w:rsidR="00884554" w:rsidRPr="00D0236F" w:rsidRDefault="00A021F4">
                  <w:pPr>
                    <w:pStyle w:val="divdocumentsinglecolumnpaddedlineParagraph"/>
                    <w:spacing w:line="260" w:lineRule="atLeast"/>
                    <w:ind w:left="360" w:right="360"/>
                    <w:rPr>
                      <w:rStyle w:val="txtItl"/>
                      <w:rFonts w:ascii="Calibri" w:eastAsia="Trebuchet MS" w:hAnsi="Calibri" w:cs="Calibri"/>
                      <w:color w:val="343B30"/>
                      <w:sz w:val="20"/>
                      <w:szCs w:val="20"/>
                    </w:rPr>
                  </w:pPr>
                  <w:r w:rsidRPr="00D0236F">
                    <w:rPr>
                      <w:rStyle w:val="txtItl"/>
                      <w:rFonts w:ascii="Calibri" w:eastAsia="Trebuchet MS" w:hAnsi="Calibri" w:cs="Calibri"/>
                      <w:color w:val="343B30"/>
                      <w:sz w:val="20"/>
                      <w:szCs w:val="20"/>
                    </w:rPr>
                    <w:t>04/2013</w:t>
                  </w:r>
                  <w:r w:rsidRPr="00D0236F">
                    <w:rPr>
                      <w:rStyle w:val="span"/>
                      <w:rFonts w:ascii="Calibri" w:eastAsia="Trebuchet MS" w:hAnsi="Calibri" w:cs="Calibri"/>
                      <w:color w:val="343B30"/>
                      <w:sz w:val="20"/>
                      <w:szCs w:val="20"/>
                    </w:rPr>
                    <w:t xml:space="preserve"> - </w:t>
                  </w:r>
                  <w:r w:rsidRPr="00D0236F">
                    <w:rPr>
                      <w:rStyle w:val="txtItl"/>
                      <w:rFonts w:ascii="Calibri" w:eastAsia="Trebuchet MS" w:hAnsi="Calibri" w:cs="Calibri"/>
                      <w:color w:val="343B30"/>
                      <w:sz w:val="20"/>
                      <w:szCs w:val="20"/>
                    </w:rPr>
                    <w:t>03/2015</w:t>
                  </w:r>
                </w:p>
                <w:p w14:paraId="59A76D5E" w14:textId="0E18AD1E" w:rsidR="00884554" w:rsidRPr="00D0236F" w:rsidRDefault="006D246E" w:rsidP="006D246E">
                  <w:pPr>
                    <w:pStyle w:val="divdocumentright-boxsinglecolumn"/>
                    <w:spacing w:before="200" w:line="260" w:lineRule="atLeast"/>
                    <w:ind w:right="360"/>
                    <w:rPr>
                      <w:rStyle w:val="divdocumentparentContainerright-boxlast-box"/>
                      <w:rFonts w:ascii="Calibri" w:eastAsia="Trebuchet MS" w:hAnsi="Calibri" w:cs="Calibri"/>
                      <w:color w:val="343B30"/>
                      <w:sz w:val="20"/>
                      <w:szCs w:val="20"/>
                      <w:shd w:val="clear" w:color="auto" w:fill="auto"/>
                    </w:rPr>
                  </w:pPr>
                  <w:r w:rsidRPr="00D0236F">
                    <w:rPr>
                      <w:rStyle w:val="divdocumentparentContainerright-boxlast-box"/>
                      <w:rFonts w:ascii="Calibri" w:eastAsia="Trebuchet MS" w:hAnsi="Calibri" w:cs="Calibri"/>
                      <w:color w:val="343B30"/>
                      <w:sz w:val="20"/>
                      <w:szCs w:val="20"/>
                      <w:shd w:val="clear" w:color="auto" w:fill="auto"/>
                    </w:rPr>
                    <w:t xml:space="preserve">        </w:t>
                  </w:r>
                  <w:r w:rsidR="00A021F4" w:rsidRPr="00D0236F">
                    <w:rPr>
                      <w:rStyle w:val="documenttxtBold"/>
                      <w:rFonts w:ascii="Calibri" w:eastAsia="Trebuchet MS" w:hAnsi="Calibri" w:cs="Calibri"/>
                      <w:color w:val="343B30"/>
                      <w:sz w:val="20"/>
                      <w:szCs w:val="20"/>
                    </w:rPr>
                    <w:t>Matson</w:t>
                  </w:r>
                  <w:r w:rsidR="00A021F4" w:rsidRPr="00D0236F">
                    <w:rPr>
                      <w:rStyle w:val="span"/>
                      <w:rFonts w:ascii="Calibri" w:eastAsia="Trebuchet MS" w:hAnsi="Calibri" w:cs="Calibri"/>
                      <w:color w:val="343B30"/>
                      <w:sz w:val="20"/>
                      <w:szCs w:val="20"/>
                    </w:rPr>
                    <w:t xml:space="preserve"> - </w:t>
                  </w:r>
                  <w:r w:rsidR="00A021F4" w:rsidRPr="00D0236F">
                    <w:rPr>
                      <w:rStyle w:val="documenttxtBold"/>
                      <w:rFonts w:ascii="Calibri" w:eastAsia="Trebuchet MS" w:hAnsi="Calibri" w:cs="Calibri"/>
                      <w:color w:val="343B30"/>
                      <w:sz w:val="20"/>
                      <w:szCs w:val="20"/>
                    </w:rPr>
                    <w:t>Java Developer</w:t>
                  </w:r>
                  <w:r w:rsidR="00A021F4" w:rsidRPr="00D0236F">
                    <w:rPr>
                      <w:rStyle w:val="divdocumentsinglecolumnpaddedline"/>
                      <w:rFonts w:ascii="Calibri" w:eastAsia="Trebuchet MS" w:hAnsi="Calibri" w:cs="Calibri"/>
                      <w:color w:val="343B30"/>
                      <w:sz w:val="20"/>
                      <w:szCs w:val="20"/>
                    </w:rPr>
                    <w:t xml:space="preserve"> </w:t>
                  </w:r>
                </w:p>
                <w:p w14:paraId="071B82B3" w14:textId="77777777" w:rsidR="00884554" w:rsidRPr="00D0236F" w:rsidRDefault="00A021F4">
                  <w:pPr>
                    <w:pStyle w:val="divdocumentsinglecolumnpaddedlineParagraph"/>
                    <w:spacing w:line="260" w:lineRule="atLeast"/>
                    <w:ind w:left="360" w:right="360"/>
                    <w:rPr>
                      <w:rStyle w:val="txtItl"/>
                      <w:rFonts w:ascii="Calibri" w:eastAsia="Trebuchet MS" w:hAnsi="Calibri" w:cs="Calibri"/>
                      <w:color w:val="343B30"/>
                      <w:sz w:val="20"/>
                      <w:szCs w:val="20"/>
                    </w:rPr>
                  </w:pPr>
                  <w:r w:rsidRPr="00D0236F">
                    <w:rPr>
                      <w:rStyle w:val="txtItl"/>
                      <w:rFonts w:ascii="Calibri" w:eastAsia="Trebuchet MS" w:hAnsi="Calibri" w:cs="Calibri"/>
                      <w:color w:val="343B30"/>
                      <w:sz w:val="20"/>
                      <w:szCs w:val="20"/>
                    </w:rPr>
                    <w:t>12/2011</w:t>
                  </w:r>
                  <w:r w:rsidRPr="00D0236F">
                    <w:rPr>
                      <w:rStyle w:val="span"/>
                      <w:rFonts w:ascii="Calibri" w:eastAsia="Trebuchet MS" w:hAnsi="Calibri" w:cs="Calibri"/>
                      <w:color w:val="343B30"/>
                      <w:sz w:val="20"/>
                      <w:szCs w:val="20"/>
                    </w:rPr>
                    <w:t xml:space="preserve"> - </w:t>
                  </w:r>
                  <w:r w:rsidRPr="00D0236F">
                    <w:rPr>
                      <w:rStyle w:val="txtItl"/>
                      <w:rFonts w:ascii="Calibri" w:eastAsia="Trebuchet MS" w:hAnsi="Calibri" w:cs="Calibri"/>
                      <w:color w:val="343B30"/>
                      <w:sz w:val="20"/>
                      <w:szCs w:val="20"/>
                    </w:rPr>
                    <w:t>03/2013</w:t>
                  </w:r>
                </w:p>
                <w:p w14:paraId="2C393F83" w14:textId="6658F626" w:rsidR="00884554" w:rsidRPr="00D0236F" w:rsidRDefault="006D246E" w:rsidP="006D246E">
                  <w:pPr>
                    <w:pStyle w:val="divdocumentright-boxsinglecolumn"/>
                    <w:spacing w:before="200" w:line="260" w:lineRule="atLeast"/>
                    <w:ind w:right="360"/>
                    <w:rPr>
                      <w:rStyle w:val="divdocumentparentContainerright-boxlast-box"/>
                      <w:rFonts w:ascii="Calibri" w:eastAsia="Trebuchet MS" w:hAnsi="Calibri" w:cs="Calibri"/>
                      <w:color w:val="343B30"/>
                      <w:sz w:val="20"/>
                      <w:szCs w:val="20"/>
                      <w:shd w:val="clear" w:color="auto" w:fill="auto"/>
                    </w:rPr>
                  </w:pPr>
                  <w:r w:rsidRPr="00D0236F">
                    <w:rPr>
                      <w:rStyle w:val="divdocumentparentContainerright-boxlast-box"/>
                      <w:rFonts w:ascii="Calibri" w:eastAsia="Trebuchet MS" w:hAnsi="Calibri" w:cs="Calibri"/>
                    </w:rPr>
                    <w:t xml:space="preserve">      </w:t>
                  </w:r>
                  <w:proofErr w:type="spellStart"/>
                  <w:r w:rsidR="00A021F4" w:rsidRPr="00D0236F">
                    <w:rPr>
                      <w:rStyle w:val="documenttxtBold"/>
                      <w:rFonts w:ascii="Calibri" w:eastAsia="Trebuchet MS" w:hAnsi="Calibri" w:cs="Calibri"/>
                      <w:color w:val="343B30"/>
                      <w:sz w:val="20"/>
                      <w:szCs w:val="20"/>
                    </w:rPr>
                    <w:t>Eko</w:t>
                  </w:r>
                  <w:proofErr w:type="spellEnd"/>
                  <w:r w:rsidR="00A021F4" w:rsidRPr="00D0236F">
                    <w:rPr>
                      <w:rStyle w:val="documenttxtBold"/>
                      <w:rFonts w:ascii="Calibri" w:eastAsia="Trebuchet MS" w:hAnsi="Calibri" w:cs="Calibri"/>
                      <w:color w:val="343B30"/>
                      <w:sz w:val="20"/>
                      <w:szCs w:val="20"/>
                    </w:rPr>
                    <w:t xml:space="preserve"> India Financial Services</w:t>
                  </w:r>
                  <w:r w:rsidR="00A021F4" w:rsidRPr="00D0236F">
                    <w:rPr>
                      <w:rStyle w:val="span"/>
                      <w:rFonts w:ascii="Calibri" w:eastAsia="Trebuchet MS" w:hAnsi="Calibri" w:cs="Calibri"/>
                      <w:color w:val="343B30"/>
                      <w:sz w:val="20"/>
                      <w:szCs w:val="20"/>
                    </w:rPr>
                    <w:t xml:space="preserve"> - </w:t>
                  </w:r>
                  <w:r w:rsidR="00A021F4" w:rsidRPr="00D0236F">
                    <w:rPr>
                      <w:rStyle w:val="documenttxtBold"/>
                      <w:rFonts w:ascii="Calibri" w:eastAsia="Trebuchet MS" w:hAnsi="Calibri" w:cs="Calibri"/>
                      <w:color w:val="343B30"/>
                      <w:sz w:val="20"/>
                      <w:szCs w:val="20"/>
                    </w:rPr>
                    <w:t>Java Developer</w:t>
                  </w:r>
                  <w:r w:rsidR="00A021F4" w:rsidRPr="00D0236F">
                    <w:rPr>
                      <w:rStyle w:val="divdocumentsinglecolumnpaddedline"/>
                      <w:rFonts w:ascii="Calibri" w:eastAsia="Trebuchet MS" w:hAnsi="Calibri" w:cs="Calibri"/>
                      <w:color w:val="343B30"/>
                      <w:sz w:val="20"/>
                      <w:szCs w:val="20"/>
                    </w:rPr>
                    <w:t xml:space="preserve"> </w:t>
                  </w:r>
                </w:p>
                <w:p w14:paraId="6FA42DB6" w14:textId="77777777" w:rsidR="001010F8" w:rsidRDefault="00A021F4" w:rsidP="001010F8">
                  <w:pPr>
                    <w:pStyle w:val="divdocumentsinglecolumnpaddedlineParagraph"/>
                    <w:spacing w:line="260" w:lineRule="atLeast"/>
                    <w:ind w:left="360" w:right="360"/>
                    <w:rPr>
                      <w:rStyle w:val="documenttxtBold"/>
                      <w:rFonts w:ascii="Calibri" w:eastAsia="Trebuchet MS" w:hAnsi="Calibri" w:cs="Calibri"/>
                      <w:b w:val="0"/>
                      <w:sz w:val="20"/>
                      <w:szCs w:val="20"/>
                    </w:rPr>
                  </w:pPr>
                  <w:r w:rsidRPr="00652AEC">
                    <w:rPr>
                      <w:rStyle w:val="txtItl"/>
                      <w:rFonts w:ascii="Calibri" w:eastAsia="Trebuchet MS" w:hAnsi="Calibri" w:cs="Calibri"/>
                      <w:color w:val="343B30"/>
                      <w:sz w:val="20"/>
                      <w:szCs w:val="20"/>
                    </w:rPr>
                    <w:t>04/2010</w:t>
                  </w:r>
                  <w:r w:rsidRPr="00652AEC">
                    <w:rPr>
                      <w:rStyle w:val="span"/>
                      <w:rFonts w:ascii="Calibri" w:eastAsia="Trebuchet MS" w:hAnsi="Calibri" w:cs="Calibri"/>
                      <w:color w:val="343B30"/>
                      <w:sz w:val="20"/>
                      <w:szCs w:val="20"/>
                    </w:rPr>
                    <w:t xml:space="preserve"> - </w:t>
                  </w:r>
                  <w:r w:rsidRPr="00652AEC">
                    <w:rPr>
                      <w:rStyle w:val="txtItl"/>
                      <w:rFonts w:ascii="Calibri" w:eastAsia="Trebuchet MS" w:hAnsi="Calibri" w:cs="Calibri"/>
                      <w:color w:val="343B30"/>
                      <w:sz w:val="20"/>
                      <w:szCs w:val="20"/>
                    </w:rPr>
                    <w:t>11/2011</w:t>
                  </w:r>
                  <w:r w:rsidR="00D0236F">
                    <w:rPr>
                      <w:rStyle w:val="txtItl"/>
                      <w:rFonts w:ascii="Calibri" w:eastAsia="Trebuchet MS" w:hAnsi="Calibri" w:cs="Calibri"/>
                      <w:color w:val="343B30"/>
                      <w:sz w:val="20"/>
                      <w:szCs w:val="20"/>
                    </w:rPr>
                    <w:t xml:space="preserve">                                                                                            </w:t>
                  </w:r>
                  <w:r w:rsidR="001010F8">
                    <w:rPr>
                      <w:rStyle w:val="documenttxtBold"/>
                      <w:rFonts w:ascii="Calibri" w:eastAsia="Trebuchet MS" w:hAnsi="Calibri" w:cs="Calibri"/>
                      <w:b w:val="0"/>
                      <w:sz w:val="20"/>
                      <w:szCs w:val="20"/>
                    </w:rPr>
                    <w:t xml:space="preserve">  </w:t>
                  </w:r>
                </w:p>
                <w:p w14:paraId="50D3BF9E" w14:textId="28320146" w:rsidR="00D0236F" w:rsidRPr="001010F8" w:rsidRDefault="001010F8" w:rsidP="001010F8">
                  <w:pPr>
                    <w:pStyle w:val="divdocumentsinglecolumnpaddedlineParagraph"/>
                    <w:spacing w:line="260" w:lineRule="atLeast"/>
                    <w:ind w:right="360"/>
                    <w:rPr>
                      <w:rStyle w:val="divdocumentparentContainerright-boxlast-box"/>
                      <w:rFonts w:ascii="Calibri" w:eastAsia="Trebuchet MS" w:hAnsi="Calibri" w:cs="Calibri"/>
                      <w:i/>
                      <w:iCs/>
                      <w:color w:val="343B30"/>
                      <w:sz w:val="20"/>
                      <w:szCs w:val="20"/>
                      <w:shd w:val="clear" w:color="auto" w:fill="auto"/>
                    </w:rPr>
                  </w:pPr>
                  <w:r>
                    <w:rPr>
                      <w:rStyle w:val="documenttxtBold"/>
                      <w:rFonts w:ascii="Calibri" w:eastAsia="Trebuchet MS" w:hAnsi="Calibri" w:cs="Calibri"/>
                      <w:b w:val="0"/>
                      <w:sz w:val="20"/>
                      <w:szCs w:val="20"/>
                    </w:rPr>
                    <w:t xml:space="preserve">                                                                                                                                      </w:t>
                  </w:r>
                  <w:r w:rsidR="00D0236F" w:rsidRPr="00D0236F">
                    <w:rPr>
                      <w:rStyle w:val="documenttxtBold"/>
                      <w:rFonts w:ascii="Calibri" w:eastAsia="Trebuchet MS" w:hAnsi="Calibri" w:cs="Calibri"/>
                      <w:b w:val="0"/>
                      <w:sz w:val="20"/>
                      <w:szCs w:val="20"/>
                    </w:rPr>
                    <w:t>Thank</w:t>
                  </w:r>
                  <w:r>
                    <w:rPr>
                      <w:rStyle w:val="documenttxtBold"/>
                      <w:rFonts w:ascii="Calibri" w:eastAsia="Trebuchet MS" w:hAnsi="Calibri" w:cs="Calibri"/>
                      <w:b w:val="0"/>
                      <w:sz w:val="20"/>
                      <w:szCs w:val="20"/>
                    </w:rPr>
                    <w:t>s</w:t>
                  </w:r>
                </w:p>
              </w:tc>
            </w:tr>
          </w:tbl>
          <w:p w14:paraId="31665847" w14:textId="77777777" w:rsidR="00884554" w:rsidRPr="00652AEC" w:rsidRDefault="00884554">
            <w:pPr>
              <w:rPr>
                <w:rFonts w:ascii="Calibri" w:hAnsi="Calibri" w:cs="Calibri"/>
                <w:sz w:val="20"/>
                <w:szCs w:val="20"/>
              </w:rPr>
            </w:pPr>
          </w:p>
        </w:tc>
      </w:tr>
    </w:tbl>
    <w:p w14:paraId="31495B89" w14:textId="67B16345" w:rsidR="00884554" w:rsidRPr="00652AEC" w:rsidRDefault="00884554" w:rsidP="001010F8">
      <w:pPr>
        <w:spacing w:line="20" w:lineRule="auto"/>
        <w:rPr>
          <w:rFonts w:ascii="Calibri" w:hAnsi="Calibri" w:cs="Calibri"/>
          <w:sz w:val="20"/>
          <w:szCs w:val="20"/>
        </w:rPr>
      </w:pPr>
    </w:p>
    <w:sectPr w:rsidR="00884554" w:rsidRPr="00652AEC">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130D007-D36B-47AD-AB95-A58EDF97E69E}"/>
    <w:embedBold r:id="rId2" w:fontKey="{9862C0C6-FFC3-4DD4-B5E9-B356A4F30BC8}"/>
    <w:embedItalic r:id="rId3" w:fontKey="{49D3FF58-783D-43C8-ACCC-5572F04948C6}"/>
    <w:embedBoldItalic r:id="rId4" w:fontKey="{6A67B170-2F2E-4465-AD6B-D2B5A8AF29DB}"/>
  </w:font>
  <w:font w:name="Trebuchet MS">
    <w:panose1 w:val="020B0603020202020204"/>
    <w:charset w:val="00"/>
    <w:family w:val="swiss"/>
    <w:pitch w:val="variable"/>
    <w:sig w:usb0="00000687" w:usb1="00000000" w:usb2="00000000" w:usb3="00000000" w:csb0="0000009F" w:csb1="00000000"/>
    <w:embedRegular r:id="rId5" w:fontKey="{8DB47D4B-3769-477A-B42A-6E54A5409378}"/>
    <w:embedBold r:id="rId6" w:fontKey="{9AD9CCDA-3D7B-49AB-A7AA-2AEB458CEDB8}"/>
    <w:embedItalic r:id="rId7" w:fontKey="{CB9625C2-EAE6-4BE5-8241-E91E167DAC62}"/>
    <w:embedBoldItalic r:id="rId8" w:fontKey="{23F94986-58A8-4E12-847B-7F16B1D5E44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B8949128">
      <w:start w:val="1"/>
      <w:numFmt w:val="bullet"/>
      <w:lvlText w:val=""/>
      <w:lvlJc w:val="left"/>
      <w:pPr>
        <w:ind w:left="720" w:hanging="360"/>
      </w:pPr>
      <w:rPr>
        <w:rFonts w:ascii="Symbol" w:hAnsi="Symbol"/>
      </w:rPr>
    </w:lvl>
    <w:lvl w:ilvl="1" w:tplc="42ECEC72">
      <w:start w:val="1"/>
      <w:numFmt w:val="bullet"/>
      <w:lvlText w:val="o"/>
      <w:lvlJc w:val="left"/>
      <w:pPr>
        <w:tabs>
          <w:tab w:val="num" w:pos="1440"/>
        </w:tabs>
        <w:ind w:left="1440" w:hanging="360"/>
      </w:pPr>
      <w:rPr>
        <w:rFonts w:ascii="Courier New" w:hAnsi="Courier New"/>
      </w:rPr>
    </w:lvl>
    <w:lvl w:ilvl="2" w:tplc="90D248DE">
      <w:start w:val="1"/>
      <w:numFmt w:val="bullet"/>
      <w:lvlText w:val=""/>
      <w:lvlJc w:val="left"/>
      <w:pPr>
        <w:tabs>
          <w:tab w:val="num" w:pos="2160"/>
        </w:tabs>
        <w:ind w:left="2160" w:hanging="360"/>
      </w:pPr>
      <w:rPr>
        <w:rFonts w:ascii="Wingdings" w:hAnsi="Wingdings"/>
      </w:rPr>
    </w:lvl>
    <w:lvl w:ilvl="3" w:tplc="C4DEF63E">
      <w:start w:val="1"/>
      <w:numFmt w:val="bullet"/>
      <w:lvlText w:val=""/>
      <w:lvlJc w:val="left"/>
      <w:pPr>
        <w:tabs>
          <w:tab w:val="num" w:pos="2880"/>
        </w:tabs>
        <w:ind w:left="2880" w:hanging="360"/>
      </w:pPr>
      <w:rPr>
        <w:rFonts w:ascii="Symbol" w:hAnsi="Symbol"/>
      </w:rPr>
    </w:lvl>
    <w:lvl w:ilvl="4" w:tplc="3B4C3E06">
      <w:start w:val="1"/>
      <w:numFmt w:val="bullet"/>
      <w:lvlText w:val="o"/>
      <w:lvlJc w:val="left"/>
      <w:pPr>
        <w:tabs>
          <w:tab w:val="num" w:pos="3600"/>
        </w:tabs>
        <w:ind w:left="3600" w:hanging="360"/>
      </w:pPr>
      <w:rPr>
        <w:rFonts w:ascii="Courier New" w:hAnsi="Courier New"/>
      </w:rPr>
    </w:lvl>
    <w:lvl w:ilvl="5" w:tplc="F1747CAE">
      <w:start w:val="1"/>
      <w:numFmt w:val="bullet"/>
      <w:lvlText w:val=""/>
      <w:lvlJc w:val="left"/>
      <w:pPr>
        <w:tabs>
          <w:tab w:val="num" w:pos="4320"/>
        </w:tabs>
        <w:ind w:left="4320" w:hanging="360"/>
      </w:pPr>
      <w:rPr>
        <w:rFonts w:ascii="Wingdings" w:hAnsi="Wingdings"/>
      </w:rPr>
    </w:lvl>
    <w:lvl w:ilvl="6" w:tplc="7E4EDA92">
      <w:start w:val="1"/>
      <w:numFmt w:val="bullet"/>
      <w:lvlText w:val=""/>
      <w:lvlJc w:val="left"/>
      <w:pPr>
        <w:tabs>
          <w:tab w:val="num" w:pos="5040"/>
        </w:tabs>
        <w:ind w:left="5040" w:hanging="360"/>
      </w:pPr>
      <w:rPr>
        <w:rFonts w:ascii="Symbol" w:hAnsi="Symbol"/>
      </w:rPr>
    </w:lvl>
    <w:lvl w:ilvl="7" w:tplc="97F89830">
      <w:start w:val="1"/>
      <w:numFmt w:val="bullet"/>
      <w:lvlText w:val="o"/>
      <w:lvlJc w:val="left"/>
      <w:pPr>
        <w:tabs>
          <w:tab w:val="num" w:pos="5760"/>
        </w:tabs>
        <w:ind w:left="5760" w:hanging="360"/>
      </w:pPr>
      <w:rPr>
        <w:rFonts w:ascii="Courier New" w:hAnsi="Courier New"/>
      </w:rPr>
    </w:lvl>
    <w:lvl w:ilvl="8" w:tplc="D76AC04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668D5DC">
      <w:start w:val="1"/>
      <w:numFmt w:val="bullet"/>
      <w:lvlText w:val=""/>
      <w:lvlJc w:val="left"/>
      <w:pPr>
        <w:ind w:left="720" w:hanging="360"/>
      </w:pPr>
      <w:rPr>
        <w:rFonts w:ascii="Symbol" w:hAnsi="Symbol"/>
      </w:rPr>
    </w:lvl>
    <w:lvl w:ilvl="1" w:tplc="D7C2C722">
      <w:start w:val="1"/>
      <w:numFmt w:val="bullet"/>
      <w:lvlText w:val="o"/>
      <w:lvlJc w:val="left"/>
      <w:pPr>
        <w:tabs>
          <w:tab w:val="num" w:pos="1440"/>
        </w:tabs>
        <w:ind w:left="1440" w:hanging="360"/>
      </w:pPr>
      <w:rPr>
        <w:rFonts w:ascii="Courier New" w:hAnsi="Courier New"/>
      </w:rPr>
    </w:lvl>
    <w:lvl w:ilvl="2" w:tplc="DB341836">
      <w:start w:val="1"/>
      <w:numFmt w:val="bullet"/>
      <w:lvlText w:val=""/>
      <w:lvlJc w:val="left"/>
      <w:pPr>
        <w:tabs>
          <w:tab w:val="num" w:pos="2160"/>
        </w:tabs>
        <w:ind w:left="2160" w:hanging="360"/>
      </w:pPr>
      <w:rPr>
        <w:rFonts w:ascii="Wingdings" w:hAnsi="Wingdings"/>
      </w:rPr>
    </w:lvl>
    <w:lvl w:ilvl="3" w:tplc="57F4830C">
      <w:start w:val="1"/>
      <w:numFmt w:val="bullet"/>
      <w:lvlText w:val=""/>
      <w:lvlJc w:val="left"/>
      <w:pPr>
        <w:tabs>
          <w:tab w:val="num" w:pos="2880"/>
        </w:tabs>
        <w:ind w:left="2880" w:hanging="360"/>
      </w:pPr>
      <w:rPr>
        <w:rFonts w:ascii="Symbol" w:hAnsi="Symbol"/>
      </w:rPr>
    </w:lvl>
    <w:lvl w:ilvl="4" w:tplc="E9005084">
      <w:start w:val="1"/>
      <w:numFmt w:val="bullet"/>
      <w:lvlText w:val="o"/>
      <w:lvlJc w:val="left"/>
      <w:pPr>
        <w:tabs>
          <w:tab w:val="num" w:pos="3600"/>
        </w:tabs>
        <w:ind w:left="3600" w:hanging="360"/>
      </w:pPr>
      <w:rPr>
        <w:rFonts w:ascii="Courier New" w:hAnsi="Courier New"/>
      </w:rPr>
    </w:lvl>
    <w:lvl w:ilvl="5" w:tplc="29EC95C8">
      <w:start w:val="1"/>
      <w:numFmt w:val="bullet"/>
      <w:lvlText w:val=""/>
      <w:lvlJc w:val="left"/>
      <w:pPr>
        <w:tabs>
          <w:tab w:val="num" w:pos="4320"/>
        </w:tabs>
        <w:ind w:left="4320" w:hanging="360"/>
      </w:pPr>
      <w:rPr>
        <w:rFonts w:ascii="Wingdings" w:hAnsi="Wingdings"/>
      </w:rPr>
    </w:lvl>
    <w:lvl w:ilvl="6" w:tplc="8FEAABCA">
      <w:start w:val="1"/>
      <w:numFmt w:val="bullet"/>
      <w:lvlText w:val=""/>
      <w:lvlJc w:val="left"/>
      <w:pPr>
        <w:tabs>
          <w:tab w:val="num" w:pos="5040"/>
        </w:tabs>
        <w:ind w:left="5040" w:hanging="360"/>
      </w:pPr>
      <w:rPr>
        <w:rFonts w:ascii="Symbol" w:hAnsi="Symbol"/>
      </w:rPr>
    </w:lvl>
    <w:lvl w:ilvl="7" w:tplc="08585292">
      <w:start w:val="1"/>
      <w:numFmt w:val="bullet"/>
      <w:lvlText w:val="o"/>
      <w:lvlJc w:val="left"/>
      <w:pPr>
        <w:tabs>
          <w:tab w:val="num" w:pos="5760"/>
        </w:tabs>
        <w:ind w:left="5760" w:hanging="360"/>
      </w:pPr>
      <w:rPr>
        <w:rFonts w:ascii="Courier New" w:hAnsi="Courier New"/>
      </w:rPr>
    </w:lvl>
    <w:lvl w:ilvl="8" w:tplc="0C86AD9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2B6C42D8">
      <w:start w:val="1"/>
      <w:numFmt w:val="bullet"/>
      <w:lvlText w:val=""/>
      <w:lvlJc w:val="left"/>
      <w:pPr>
        <w:ind w:left="720" w:hanging="360"/>
      </w:pPr>
      <w:rPr>
        <w:rFonts w:ascii="Symbol" w:hAnsi="Symbol"/>
      </w:rPr>
    </w:lvl>
    <w:lvl w:ilvl="1" w:tplc="E1921BA6">
      <w:start w:val="1"/>
      <w:numFmt w:val="bullet"/>
      <w:lvlText w:val="o"/>
      <w:lvlJc w:val="left"/>
      <w:pPr>
        <w:tabs>
          <w:tab w:val="num" w:pos="1440"/>
        </w:tabs>
        <w:ind w:left="1440" w:hanging="360"/>
      </w:pPr>
      <w:rPr>
        <w:rFonts w:ascii="Courier New" w:hAnsi="Courier New"/>
      </w:rPr>
    </w:lvl>
    <w:lvl w:ilvl="2" w:tplc="346C6A00">
      <w:start w:val="1"/>
      <w:numFmt w:val="bullet"/>
      <w:lvlText w:val=""/>
      <w:lvlJc w:val="left"/>
      <w:pPr>
        <w:tabs>
          <w:tab w:val="num" w:pos="2160"/>
        </w:tabs>
        <w:ind w:left="2160" w:hanging="360"/>
      </w:pPr>
      <w:rPr>
        <w:rFonts w:ascii="Wingdings" w:hAnsi="Wingdings"/>
      </w:rPr>
    </w:lvl>
    <w:lvl w:ilvl="3" w:tplc="EAD6A6AC">
      <w:start w:val="1"/>
      <w:numFmt w:val="bullet"/>
      <w:lvlText w:val=""/>
      <w:lvlJc w:val="left"/>
      <w:pPr>
        <w:tabs>
          <w:tab w:val="num" w:pos="2880"/>
        </w:tabs>
        <w:ind w:left="2880" w:hanging="360"/>
      </w:pPr>
      <w:rPr>
        <w:rFonts w:ascii="Symbol" w:hAnsi="Symbol"/>
      </w:rPr>
    </w:lvl>
    <w:lvl w:ilvl="4" w:tplc="A3A6AA12">
      <w:start w:val="1"/>
      <w:numFmt w:val="bullet"/>
      <w:lvlText w:val="o"/>
      <w:lvlJc w:val="left"/>
      <w:pPr>
        <w:tabs>
          <w:tab w:val="num" w:pos="3600"/>
        </w:tabs>
        <w:ind w:left="3600" w:hanging="360"/>
      </w:pPr>
      <w:rPr>
        <w:rFonts w:ascii="Courier New" w:hAnsi="Courier New"/>
      </w:rPr>
    </w:lvl>
    <w:lvl w:ilvl="5" w:tplc="054C779A">
      <w:start w:val="1"/>
      <w:numFmt w:val="bullet"/>
      <w:lvlText w:val=""/>
      <w:lvlJc w:val="left"/>
      <w:pPr>
        <w:tabs>
          <w:tab w:val="num" w:pos="4320"/>
        </w:tabs>
        <w:ind w:left="4320" w:hanging="360"/>
      </w:pPr>
      <w:rPr>
        <w:rFonts w:ascii="Wingdings" w:hAnsi="Wingdings"/>
      </w:rPr>
    </w:lvl>
    <w:lvl w:ilvl="6" w:tplc="B4DA938E">
      <w:start w:val="1"/>
      <w:numFmt w:val="bullet"/>
      <w:lvlText w:val=""/>
      <w:lvlJc w:val="left"/>
      <w:pPr>
        <w:tabs>
          <w:tab w:val="num" w:pos="5040"/>
        </w:tabs>
        <w:ind w:left="5040" w:hanging="360"/>
      </w:pPr>
      <w:rPr>
        <w:rFonts w:ascii="Symbol" w:hAnsi="Symbol"/>
      </w:rPr>
    </w:lvl>
    <w:lvl w:ilvl="7" w:tplc="374CF17C">
      <w:start w:val="1"/>
      <w:numFmt w:val="bullet"/>
      <w:lvlText w:val="o"/>
      <w:lvlJc w:val="left"/>
      <w:pPr>
        <w:tabs>
          <w:tab w:val="num" w:pos="5760"/>
        </w:tabs>
        <w:ind w:left="5760" w:hanging="360"/>
      </w:pPr>
      <w:rPr>
        <w:rFonts w:ascii="Courier New" w:hAnsi="Courier New"/>
      </w:rPr>
    </w:lvl>
    <w:lvl w:ilvl="8" w:tplc="B63A42B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8D4DEC6">
      <w:start w:val="1"/>
      <w:numFmt w:val="bullet"/>
      <w:lvlText w:val=""/>
      <w:lvlJc w:val="left"/>
      <w:pPr>
        <w:ind w:left="720" w:hanging="360"/>
      </w:pPr>
      <w:rPr>
        <w:rFonts w:ascii="Symbol" w:hAnsi="Symbol"/>
      </w:rPr>
    </w:lvl>
    <w:lvl w:ilvl="1" w:tplc="04AA2B12">
      <w:start w:val="1"/>
      <w:numFmt w:val="bullet"/>
      <w:lvlText w:val="o"/>
      <w:lvlJc w:val="left"/>
      <w:pPr>
        <w:tabs>
          <w:tab w:val="num" w:pos="1440"/>
        </w:tabs>
        <w:ind w:left="1440" w:hanging="360"/>
      </w:pPr>
      <w:rPr>
        <w:rFonts w:ascii="Courier New" w:hAnsi="Courier New"/>
      </w:rPr>
    </w:lvl>
    <w:lvl w:ilvl="2" w:tplc="B952FA0C">
      <w:start w:val="1"/>
      <w:numFmt w:val="bullet"/>
      <w:lvlText w:val=""/>
      <w:lvlJc w:val="left"/>
      <w:pPr>
        <w:tabs>
          <w:tab w:val="num" w:pos="2160"/>
        </w:tabs>
        <w:ind w:left="2160" w:hanging="360"/>
      </w:pPr>
      <w:rPr>
        <w:rFonts w:ascii="Wingdings" w:hAnsi="Wingdings"/>
      </w:rPr>
    </w:lvl>
    <w:lvl w:ilvl="3" w:tplc="5466577C">
      <w:start w:val="1"/>
      <w:numFmt w:val="bullet"/>
      <w:lvlText w:val=""/>
      <w:lvlJc w:val="left"/>
      <w:pPr>
        <w:tabs>
          <w:tab w:val="num" w:pos="2880"/>
        </w:tabs>
        <w:ind w:left="2880" w:hanging="360"/>
      </w:pPr>
      <w:rPr>
        <w:rFonts w:ascii="Symbol" w:hAnsi="Symbol"/>
      </w:rPr>
    </w:lvl>
    <w:lvl w:ilvl="4" w:tplc="A4CE0D6C">
      <w:start w:val="1"/>
      <w:numFmt w:val="bullet"/>
      <w:lvlText w:val="o"/>
      <w:lvlJc w:val="left"/>
      <w:pPr>
        <w:tabs>
          <w:tab w:val="num" w:pos="3600"/>
        </w:tabs>
        <w:ind w:left="3600" w:hanging="360"/>
      </w:pPr>
      <w:rPr>
        <w:rFonts w:ascii="Courier New" w:hAnsi="Courier New"/>
      </w:rPr>
    </w:lvl>
    <w:lvl w:ilvl="5" w:tplc="6AA85016">
      <w:start w:val="1"/>
      <w:numFmt w:val="bullet"/>
      <w:lvlText w:val=""/>
      <w:lvlJc w:val="left"/>
      <w:pPr>
        <w:tabs>
          <w:tab w:val="num" w:pos="4320"/>
        </w:tabs>
        <w:ind w:left="4320" w:hanging="360"/>
      </w:pPr>
      <w:rPr>
        <w:rFonts w:ascii="Wingdings" w:hAnsi="Wingdings"/>
      </w:rPr>
    </w:lvl>
    <w:lvl w:ilvl="6" w:tplc="D20A6358">
      <w:start w:val="1"/>
      <w:numFmt w:val="bullet"/>
      <w:lvlText w:val=""/>
      <w:lvlJc w:val="left"/>
      <w:pPr>
        <w:tabs>
          <w:tab w:val="num" w:pos="5040"/>
        </w:tabs>
        <w:ind w:left="5040" w:hanging="360"/>
      </w:pPr>
      <w:rPr>
        <w:rFonts w:ascii="Symbol" w:hAnsi="Symbol"/>
      </w:rPr>
    </w:lvl>
    <w:lvl w:ilvl="7" w:tplc="94B8C064">
      <w:start w:val="1"/>
      <w:numFmt w:val="bullet"/>
      <w:lvlText w:val="o"/>
      <w:lvlJc w:val="left"/>
      <w:pPr>
        <w:tabs>
          <w:tab w:val="num" w:pos="5760"/>
        </w:tabs>
        <w:ind w:left="5760" w:hanging="360"/>
      </w:pPr>
      <w:rPr>
        <w:rFonts w:ascii="Courier New" w:hAnsi="Courier New"/>
      </w:rPr>
    </w:lvl>
    <w:lvl w:ilvl="8" w:tplc="6A8E37C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164839FE">
      <w:start w:val="1"/>
      <w:numFmt w:val="bullet"/>
      <w:lvlText w:val=""/>
      <w:lvlJc w:val="left"/>
      <w:pPr>
        <w:ind w:left="720" w:hanging="360"/>
      </w:pPr>
      <w:rPr>
        <w:rFonts w:ascii="Symbol" w:hAnsi="Symbol"/>
      </w:rPr>
    </w:lvl>
    <w:lvl w:ilvl="1" w:tplc="323ED44E">
      <w:start w:val="1"/>
      <w:numFmt w:val="bullet"/>
      <w:lvlText w:val="o"/>
      <w:lvlJc w:val="left"/>
      <w:pPr>
        <w:tabs>
          <w:tab w:val="num" w:pos="1440"/>
        </w:tabs>
        <w:ind w:left="1440" w:hanging="360"/>
      </w:pPr>
      <w:rPr>
        <w:rFonts w:ascii="Courier New" w:hAnsi="Courier New"/>
      </w:rPr>
    </w:lvl>
    <w:lvl w:ilvl="2" w:tplc="4B1AB11A">
      <w:start w:val="1"/>
      <w:numFmt w:val="bullet"/>
      <w:lvlText w:val=""/>
      <w:lvlJc w:val="left"/>
      <w:pPr>
        <w:tabs>
          <w:tab w:val="num" w:pos="2160"/>
        </w:tabs>
        <w:ind w:left="2160" w:hanging="360"/>
      </w:pPr>
      <w:rPr>
        <w:rFonts w:ascii="Wingdings" w:hAnsi="Wingdings"/>
      </w:rPr>
    </w:lvl>
    <w:lvl w:ilvl="3" w:tplc="AF8E775C">
      <w:start w:val="1"/>
      <w:numFmt w:val="bullet"/>
      <w:lvlText w:val=""/>
      <w:lvlJc w:val="left"/>
      <w:pPr>
        <w:tabs>
          <w:tab w:val="num" w:pos="2880"/>
        </w:tabs>
        <w:ind w:left="2880" w:hanging="360"/>
      </w:pPr>
      <w:rPr>
        <w:rFonts w:ascii="Symbol" w:hAnsi="Symbol"/>
      </w:rPr>
    </w:lvl>
    <w:lvl w:ilvl="4" w:tplc="5F7A57CE">
      <w:start w:val="1"/>
      <w:numFmt w:val="bullet"/>
      <w:lvlText w:val="o"/>
      <w:lvlJc w:val="left"/>
      <w:pPr>
        <w:tabs>
          <w:tab w:val="num" w:pos="3600"/>
        </w:tabs>
        <w:ind w:left="3600" w:hanging="360"/>
      </w:pPr>
      <w:rPr>
        <w:rFonts w:ascii="Courier New" w:hAnsi="Courier New"/>
      </w:rPr>
    </w:lvl>
    <w:lvl w:ilvl="5" w:tplc="0CE621EE">
      <w:start w:val="1"/>
      <w:numFmt w:val="bullet"/>
      <w:lvlText w:val=""/>
      <w:lvlJc w:val="left"/>
      <w:pPr>
        <w:tabs>
          <w:tab w:val="num" w:pos="4320"/>
        </w:tabs>
        <w:ind w:left="4320" w:hanging="360"/>
      </w:pPr>
      <w:rPr>
        <w:rFonts w:ascii="Wingdings" w:hAnsi="Wingdings"/>
      </w:rPr>
    </w:lvl>
    <w:lvl w:ilvl="6" w:tplc="1326FE12">
      <w:start w:val="1"/>
      <w:numFmt w:val="bullet"/>
      <w:lvlText w:val=""/>
      <w:lvlJc w:val="left"/>
      <w:pPr>
        <w:tabs>
          <w:tab w:val="num" w:pos="5040"/>
        </w:tabs>
        <w:ind w:left="5040" w:hanging="360"/>
      </w:pPr>
      <w:rPr>
        <w:rFonts w:ascii="Symbol" w:hAnsi="Symbol"/>
      </w:rPr>
    </w:lvl>
    <w:lvl w:ilvl="7" w:tplc="C43A6AE2">
      <w:start w:val="1"/>
      <w:numFmt w:val="bullet"/>
      <w:lvlText w:val="o"/>
      <w:lvlJc w:val="left"/>
      <w:pPr>
        <w:tabs>
          <w:tab w:val="num" w:pos="5760"/>
        </w:tabs>
        <w:ind w:left="5760" w:hanging="360"/>
      </w:pPr>
      <w:rPr>
        <w:rFonts w:ascii="Courier New" w:hAnsi="Courier New"/>
      </w:rPr>
    </w:lvl>
    <w:lvl w:ilvl="8" w:tplc="DE223A9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69CE2C6">
      <w:start w:val="1"/>
      <w:numFmt w:val="bullet"/>
      <w:lvlText w:val=""/>
      <w:lvlJc w:val="left"/>
      <w:pPr>
        <w:ind w:left="720" w:hanging="360"/>
      </w:pPr>
      <w:rPr>
        <w:rFonts w:ascii="Symbol" w:hAnsi="Symbol"/>
      </w:rPr>
    </w:lvl>
    <w:lvl w:ilvl="1" w:tplc="5BECE844">
      <w:start w:val="1"/>
      <w:numFmt w:val="bullet"/>
      <w:lvlText w:val="o"/>
      <w:lvlJc w:val="left"/>
      <w:pPr>
        <w:tabs>
          <w:tab w:val="num" w:pos="1440"/>
        </w:tabs>
        <w:ind w:left="1440" w:hanging="360"/>
      </w:pPr>
      <w:rPr>
        <w:rFonts w:ascii="Courier New" w:hAnsi="Courier New"/>
      </w:rPr>
    </w:lvl>
    <w:lvl w:ilvl="2" w:tplc="F6827550">
      <w:start w:val="1"/>
      <w:numFmt w:val="bullet"/>
      <w:lvlText w:val=""/>
      <w:lvlJc w:val="left"/>
      <w:pPr>
        <w:tabs>
          <w:tab w:val="num" w:pos="2160"/>
        </w:tabs>
        <w:ind w:left="2160" w:hanging="360"/>
      </w:pPr>
      <w:rPr>
        <w:rFonts w:ascii="Wingdings" w:hAnsi="Wingdings"/>
      </w:rPr>
    </w:lvl>
    <w:lvl w:ilvl="3" w:tplc="018A7936">
      <w:start w:val="1"/>
      <w:numFmt w:val="bullet"/>
      <w:lvlText w:val=""/>
      <w:lvlJc w:val="left"/>
      <w:pPr>
        <w:tabs>
          <w:tab w:val="num" w:pos="2880"/>
        </w:tabs>
        <w:ind w:left="2880" w:hanging="360"/>
      </w:pPr>
      <w:rPr>
        <w:rFonts w:ascii="Symbol" w:hAnsi="Symbol"/>
      </w:rPr>
    </w:lvl>
    <w:lvl w:ilvl="4" w:tplc="7070F7E2">
      <w:start w:val="1"/>
      <w:numFmt w:val="bullet"/>
      <w:lvlText w:val="o"/>
      <w:lvlJc w:val="left"/>
      <w:pPr>
        <w:tabs>
          <w:tab w:val="num" w:pos="3600"/>
        </w:tabs>
        <w:ind w:left="3600" w:hanging="360"/>
      </w:pPr>
      <w:rPr>
        <w:rFonts w:ascii="Courier New" w:hAnsi="Courier New"/>
      </w:rPr>
    </w:lvl>
    <w:lvl w:ilvl="5" w:tplc="54967D7A">
      <w:start w:val="1"/>
      <w:numFmt w:val="bullet"/>
      <w:lvlText w:val=""/>
      <w:lvlJc w:val="left"/>
      <w:pPr>
        <w:tabs>
          <w:tab w:val="num" w:pos="4320"/>
        </w:tabs>
        <w:ind w:left="4320" w:hanging="360"/>
      </w:pPr>
      <w:rPr>
        <w:rFonts w:ascii="Wingdings" w:hAnsi="Wingdings"/>
      </w:rPr>
    </w:lvl>
    <w:lvl w:ilvl="6" w:tplc="5524BC2E">
      <w:start w:val="1"/>
      <w:numFmt w:val="bullet"/>
      <w:lvlText w:val=""/>
      <w:lvlJc w:val="left"/>
      <w:pPr>
        <w:tabs>
          <w:tab w:val="num" w:pos="5040"/>
        </w:tabs>
        <w:ind w:left="5040" w:hanging="360"/>
      </w:pPr>
      <w:rPr>
        <w:rFonts w:ascii="Symbol" w:hAnsi="Symbol"/>
      </w:rPr>
    </w:lvl>
    <w:lvl w:ilvl="7" w:tplc="D3BC5AA2">
      <w:start w:val="1"/>
      <w:numFmt w:val="bullet"/>
      <w:lvlText w:val="o"/>
      <w:lvlJc w:val="left"/>
      <w:pPr>
        <w:tabs>
          <w:tab w:val="num" w:pos="5760"/>
        </w:tabs>
        <w:ind w:left="5760" w:hanging="360"/>
      </w:pPr>
      <w:rPr>
        <w:rFonts w:ascii="Courier New" w:hAnsi="Courier New"/>
      </w:rPr>
    </w:lvl>
    <w:lvl w:ilvl="8" w:tplc="6EE8522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BE16E8A6">
      <w:start w:val="1"/>
      <w:numFmt w:val="bullet"/>
      <w:lvlText w:val=""/>
      <w:lvlJc w:val="left"/>
      <w:pPr>
        <w:ind w:left="720" w:hanging="360"/>
      </w:pPr>
      <w:rPr>
        <w:rFonts w:ascii="Symbol" w:hAnsi="Symbol"/>
      </w:rPr>
    </w:lvl>
    <w:lvl w:ilvl="1" w:tplc="CD5AB52E">
      <w:start w:val="1"/>
      <w:numFmt w:val="bullet"/>
      <w:lvlText w:val="o"/>
      <w:lvlJc w:val="left"/>
      <w:pPr>
        <w:tabs>
          <w:tab w:val="num" w:pos="1440"/>
        </w:tabs>
        <w:ind w:left="1440" w:hanging="360"/>
      </w:pPr>
      <w:rPr>
        <w:rFonts w:ascii="Courier New" w:hAnsi="Courier New"/>
      </w:rPr>
    </w:lvl>
    <w:lvl w:ilvl="2" w:tplc="51CA01E6">
      <w:start w:val="1"/>
      <w:numFmt w:val="bullet"/>
      <w:lvlText w:val=""/>
      <w:lvlJc w:val="left"/>
      <w:pPr>
        <w:tabs>
          <w:tab w:val="num" w:pos="2160"/>
        </w:tabs>
        <w:ind w:left="2160" w:hanging="360"/>
      </w:pPr>
      <w:rPr>
        <w:rFonts w:ascii="Wingdings" w:hAnsi="Wingdings"/>
      </w:rPr>
    </w:lvl>
    <w:lvl w:ilvl="3" w:tplc="2A2C5C1E">
      <w:start w:val="1"/>
      <w:numFmt w:val="bullet"/>
      <w:lvlText w:val=""/>
      <w:lvlJc w:val="left"/>
      <w:pPr>
        <w:tabs>
          <w:tab w:val="num" w:pos="2880"/>
        </w:tabs>
        <w:ind w:left="2880" w:hanging="360"/>
      </w:pPr>
      <w:rPr>
        <w:rFonts w:ascii="Symbol" w:hAnsi="Symbol"/>
      </w:rPr>
    </w:lvl>
    <w:lvl w:ilvl="4" w:tplc="4FFA96BC">
      <w:start w:val="1"/>
      <w:numFmt w:val="bullet"/>
      <w:lvlText w:val="o"/>
      <w:lvlJc w:val="left"/>
      <w:pPr>
        <w:tabs>
          <w:tab w:val="num" w:pos="3600"/>
        </w:tabs>
        <w:ind w:left="3600" w:hanging="360"/>
      </w:pPr>
      <w:rPr>
        <w:rFonts w:ascii="Courier New" w:hAnsi="Courier New"/>
      </w:rPr>
    </w:lvl>
    <w:lvl w:ilvl="5" w:tplc="4C5E2E52">
      <w:start w:val="1"/>
      <w:numFmt w:val="bullet"/>
      <w:lvlText w:val=""/>
      <w:lvlJc w:val="left"/>
      <w:pPr>
        <w:tabs>
          <w:tab w:val="num" w:pos="4320"/>
        </w:tabs>
        <w:ind w:left="4320" w:hanging="360"/>
      </w:pPr>
      <w:rPr>
        <w:rFonts w:ascii="Wingdings" w:hAnsi="Wingdings"/>
      </w:rPr>
    </w:lvl>
    <w:lvl w:ilvl="6" w:tplc="59D80E2A">
      <w:start w:val="1"/>
      <w:numFmt w:val="bullet"/>
      <w:lvlText w:val=""/>
      <w:lvlJc w:val="left"/>
      <w:pPr>
        <w:tabs>
          <w:tab w:val="num" w:pos="5040"/>
        </w:tabs>
        <w:ind w:left="5040" w:hanging="360"/>
      </w:pPr>
      <w:rPr>
        <w:rFonts w:ascii="Symbol" w:hAnsi="Symbol"/>
      </w:rPr>
    </w:lvl>
    <w:lvl w:ilvl="7" w:tplc="E4C610E2">
      <w:start w:val="1"/>
      <w:numFmt w:val="bullet"/>
      <w:lvlText w:val="o"/>
      <w:lvlJc w:val="left"/>
      <w:pPr>
        <w:tabs>
          <w:tab w:val="num" w:pos="5760"/>
        </w:tabs>
        <w:ind w:left="5760" w:hanging="360"/>
      </w:pPr>
      <w:rPr>
        <w:rFonts w:ascii="Courier New" w:hAnsi="Courier New"/>
      </w:rPr>
    </w:lvl>
    <w:lvl w:ilvl="8" w:tplc="187CA6A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237A74E2">
      <w:start w:val="1"/>
      <w:numFmt w:val="bullet"/>
      <w:lvlText w:val=""/>
      <w:lvlJc w:val="left"/>
      <w:pPr>
        <w:ind w:left="720" w:hanging="360"/>
      </w:pPr>
      <w:rPr>
        <w:rFonts w:ascii="Symbol" w:hAnsi="Symbol"/>
      </w:rPr>
    </w:lvl>
    <w:lvl w:ilvl="1" w:tplc="5D96D0CE">
      <w:start w:val="1"/>
      <w:numFmt w:val="bullet"/>
      <w:lvlText w:val="o"/>
      <w:lvlJc w:val="left"/>
      <w:pPr>
        <w:tabs>
          <w:tab w:val="num" w:pos="1440"/>
        </w:tabs>
        <w:ind w:left="1440" w:hanging="360"/>
      </w:pPr>
      <w:rPr>
        <w:rFonts w:ascii="Courier New" w:hAnsi="Courier New"/>
      </w:rPr>
    </w:lvl>
    <w:lvl w:ilvl="2" w:tplc="1908D1AA">
      <w:start w:val="1"/>
      <w:numFmt w:val="bullet"/>
      <w:lvlText w:val=""/>
      <w:lvlJc w:val="left"/>
      <w:pPr>
        <w:tabs>
          <w:tab w:val="num" w:pos="2160"/>
        </w:tabs>
        <w:ind w:left="2160" w:hanging="360"/>
      </w:pPr>
      <w:rPr>
        <w:rFonts w:ascii="Wingdings" w:hAnsi="Wingdings"/>
      </w:rPr>
    </w:lvl>
    <w:lvl w:ilvl="3" w:tplc="E5020C96">
      <w:start w:val="1"/>
      <w:numFmt w:val="bullet"/>
      <w:lvlText w:val=""/>
      <w:lvlJc w:val="left"/>
      <w:pPr>
        <w:tabs>
          <w:tab w:val="num" w:pos="2880"/>
        </w:tabs>
        <w:ind w:left="2880" w:hanging="360"/>
      </w:pPr>
      <w:rPr>
        <w:rFonts w:ascii="Symbol" w:hAnsi="Symbol"/>
      </w:rPr>
    </w:lvl>
    <w:lvl w:ilvl="4" w:tplc="2390C964">
      <w:start w:val="1"/>
      <w:numFmt w:val="bullet"/>
      <w:lvlText w:val="o"/>
      <w:lvlJc w:val="left"/>
      <w:pPr>
        <w:tabs>
          <w:tab w:val="num" w:pos="3600"/>
        </w:tabs>
        <w:ind w:left="3600" w:hanging="360"/>
      </w:pPr>
      <w:rPr>
        <w:rFonts w:ascii="Courier New" w:hAnsi="Courier New"/>
      </w:rPr>
    </w:lvl>
    <w:lvl w:ilvl="5" w:tplc="AFACD78C">
      <w:start w:val="1"/>
      <w:numFmt w:val="bullet"/>
      <w:lvlText w:val=""/>
      <w:lvlJc w:val="left"/>
      <w:pPr>
        <w:tabs>
          <w:tab w:val="num" w:pos="4320"/>
        </w:tabs>
        <w:ind w:left="4320" w:hanging="360"/>
      </w:pPr>
      <w:rPr>
        <w:rFonts w:ascii="Wingdings" w:hAnsi="Wingdings"/>
      </w:rPr>
    </w:lvl>
    <w:lvl w:ilvl="6" w:tplc="94D8B50A">
      <w:start w:val="1"/>
      <w:numFmt w:val="bullet"/>
      <w:lvlText w:val=""/>
      <w:lvlJc w:val="left"/>
      <w:pPr>
        <w:tabs>
          <w:tab w:val="num" w:pos="5040"/>
        </w:tabs>
        <w:ind w:left="5040" w:hanging="360"/>
      </w:pPr>
      <w:rPr>
        <w:rFonts w:ascii="Symbol" w:hAnsi="Symbol"/>
      </w:rPr>
    </w:lvl>
    <w:lvl w:ilvl="7" w:tplc="D486CB3E">
      <w:start w:val="1"/>
      <w:numFmt w:val="bullet"/>
      <w:lvlText w:val="o"/>
      <w:lvlJc w:val="left"/>
      <w:pPr>
        <w:tabs>
          <w:tab w:val="num" w:pos="5760"/>
        </w:tabs>
        <w:ind w:left="5760" w:hanging="360"/>
      </w:pPr>
      <w:rPr>
        <w:rFonts w:ascii="Courier New" w:hAnsi="Courier New"/>
      </w:rPr>
    </w:lvl>
    <w:lvl w:ilvl="8" w:tplc="81ECC09E">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107600EC">
      <w:start w:val="1"/>
      <w:numFmt w:val="bullet"/>
      <w:lvlText w:val=""/>
      <w:lvlJc w:val="left"/>
      <w:pPr>
        <w:ind w:left="720" w:hanging="360"/>
      </w:pPr>
      <w:rPr>
        <w:rFonts w:ascii="Symbol" w:hAnsi="Symbol"/>
      </w:rPr>
    </w:lvl>
    <w:lvl w:ilvl="1" w:tplc="CBD664F0">
      <w:start w:val="1"/>
      <w:numFmt w:val="bullet"/>
      <w:lvlText w:val="o"/>
      <w:lvlJc w:val="left"/>
      <w:pPr>
        <w:tabs>
          <w:tab w:val="num" w:pos="1440"/>
        </w:tabs>
        <w:ind w:left="1440" w:hanging="360"/>
      </w:pPr>
      <w:rPr>
        <w:rFonts w:ascii="Courier New" w:hAnsi="Courier New"/>
      </w:rPr>
    </w:lvl>
    <w:lvl w:ilvl="2" w:tplc="DC52DCD4">
      <w:start w:val="1"/>
      <w:numFmt w:val="bullet"/>
      <w:lvlText w:val=""/>
      <w:lvlJc w:val="left"/>
      <w:pPr>
        <w:tabs>
          <w:tab w:val="num" w:pos="2160"/>
        </w:tabs>
        <w:ind w:left="2160" w:hanging="360"/>
      </w:pPr>
      <w:rPr>
        <w:rFonts w:ascii="Wingdings" w:hAnsi="Wingdings"/>
      </w:rPr>
    </w:lvl>
    <w:lvl w:ilvl="3" w:tplc="35BCDB78">
      <w:start w:val="1"/>
      <w:numFmt w:val="bullet"/>
      <w:lvlText w:val=""/>
      <w:lvlJc w:val="left"/>
      <w:pPr>
        <w:tabs>
          <w:tab w:val="num" w:pos="2880"/>
        </w:tabs>
        <w:ind w:left="2880" w:hanging="360"/>
      </w:pPr>
      <w:rPr>
        <w:rFonts w:ascii="Symbol" w:hAnsi="Symbol"/>
      </w:rPr>
    </w:lvl>
    <w:lvl w:ilvl="4" w:tplc="401CE3F8">
      <w:start w:val="1"/>
      <w:numFmt w:val="bullet"/>
      <w:lvlText w:val="o"/>
      <w:lvlJc w:val="left"/>
      <w:pPr>
        <w:tabs>
          <w:tab w:val="num" w:pos="3600"/>
        </w:tabs>
        <w:ind w:left="3600" w:hanging="360"/>
      </w:pPr>
      <w:rPr>
        <w:rFonts w:ascii="Courier New" w:hAnsi="Courier New"/>
      </w:rPr>
    </w:lvl>
    <w:lvl w:ilvl="5" w:tplc="2E7EE654">
      <w:start w:val="1"/>
      <w:numFmt w:val="bullet"/>
      <w:lvlText w:val=""/>
      <w:lvlJc w:val="left"/>
      <w:pPr>
        <w:tabs>
          <w:tab w:val="num" w:pos="4320"/>
        </w:tabs>
        <w:ind w:left="4320" w:hanging="360"/>
      </w:pPr>
      <w:rPr>
        <w:rFonts w:ascii="Wingdings" w:hAnsi="Wingdings"/>
      </w:rPr>
    </w:lvl>
    <w:lvl w:ilvl="6" w:tplc="C74AFBEC">
      <w:start w:val="1"/>
      <w:numFmt w:val="bullet"/>
      <w:lvlText w:val=""/>
      <w:lvlJc w:val="left"/>
      <w:pPr>
        <w:tabs>
          <w:tab w:val="num" w:pos="5040"/>
        </w:tabs>
        <w:ind w:left="5040" w:hanging="360"/>
      </w:pPr>
      <w:rPr>
        <w:rFonts w:ascii="Symbol" w:hAnsi="Symbol"/>
      </w:rPr>
    </w:lvl>
    <w:lvl w:ilvl="7" w:tplc="543E2410">
      <w:start w:val="1"/>
      <w:numFmt w:val="bullet"/>
      <w:lvlText w:val="o"/>
      <w:lvlJc w:val="left"/>
      <w:pPr>
        <w:tabs>
          <w:tab w:val="num" w:pos="5760"/>
        </w:tabs>
        <w:ind w:left="5760" w:hanging="360"/>
      </w:pPr>
      <w:rPr>
        <w:rFonts w:ascii="Courier New" w:hAnsi="Courier New"/>
      </w:rPr>
    </w:lvl>
    <w:lvl w:ilvl="8" w:tplc="C76ABE0E">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47F02C36">
      <w:start w:val="1"/>
      <w:numFmt w:val="bullet"/>
      <w:lvlText w:val=""/>
      <w:lvlJc w:val="left"/>
      <w:pPr>
        <w:ind w:left="720" w:hanging="360"/>
      </w:pPr>
      <w:rPr>
        <w:rFonts w:ascii="Symbol" w:hAnsi="Symbol"/>
      </w:rPr>
    </w:lvl>
    <w:lvl w:ilvl="1" w:tplc="96941530">
      <w:start w:val="1"/>
      <w:numFmt w:val="bullet"/>
      <w:lvlText w:val="o"/>
      <w:lvlJc w:val="left"/>
      <w:pPr>
        <w:tabs>
          <w:tab w:val="num" w:pos="1440"/>
        </w:tabs>
        <w:ind w:left="1440" w:hanging="360"/>
      </w:pPr>
      <w:rPr>
        <w:rFonts w:ascii="Courier New" w:hAnsi="Courier New"/>
      </w:rPr>
    </w:lvl>
    <w:lvl w:ilvl="2" w:tplc="2E3E4614">
      <w:start w:val="1"/>
      <w:numFmt w:val="bullet"/>
      <w:lvlText w:val=""/>
      <w:lvlJc w:val="left"/>
      <w:pPr>
        <w:tabs>
          <w:tab w:val="num" w:pos="2160"/>
        </w:tabs>
        <w:ind w:left="2160" w:hanging="360"/>
      </w:pPr>
      <w:rPr>
        <w:rFonts w:ascii="Wingdings" w:hAnsi="Wingdings"/>
      </w:rPr>
    </w:lvl>
    <w:lvl w:ilvl="3" w:tplc="DBE21BDA">
      <w:start w:val="1"/>
      <w:numFmt w:val="bullet"/>
      <w:lvlText w:val=""/>
      <w:lvlJc w:val="left"/>
      <w:pPr>
        <w:tabs>
          <w:tab w:val="num" w:pos="2880"/>
        </w:tabs>
        <w:ind w:left="2880" w:hanging="360"/>
      </w:pPr>
      <w:rPr>
        <w:rFonts w:ascii="Symbol" w:hAnsi="Symbol"/>
      </w:rPr>
    </w:lvl>
    <w:lvl w:ilvl="4" w:tplc="F72613F4">
      <w:start w:val="1"/>
      <w:numFmt w:val="bullet"/>
      <w:lvlText w:val="o"/>
      <w:lvlJc w:val="left"/>
      <w:pPr>
        <w:tabs>
          <w:tab w:val="num" w:pos="3600"/>
        </w:tabs>
        <w:ind w:left="3600" w:hanging="360"/>
      </w:pPr>
      <w:rPr>
        <w:rFonts w:ascii="Courier New" w:hAnsi="Courier New"/>
      </w:rPr>
    </w:lvl>
    <w:lvl w:ilvl="5" w:tplc="D57EFAAA">
      <w:start w:val="1"/>
      <w:numFmt w:val="bullet"/>
      <w:lvlText w:val=""/>
      <w:lvlJc w:val="left"/>
      <w:pPr>
        <w:tabs>
          <w:tab w:val="num" w:pos="4320"/>
        </w:tabs>
        <w:ind w:left="4320" w:hanging="360"/>
      </w:pPr>
      <w:rPr>
        <w:rFonts w:ascii="Wingdings" w:hAnsi="Wingdings"/>
      </w:rPr>
    </w:lvl>
    <w:lvl w:ilvl="6" w:tplc="0E2CED62">
      <w:start w:val="1"/>
      <w:numFmt w:val="bullet"/>
      <w:lvlText w:val=""/>
      <w:lvlJc w:val="left"/>
      <w:pPr>
        <w:tabs>
          <w:tab w:val="num" w:pos="5040"/>
        </w:tabs>
        <w:ind w:left="5040" w:hanging="360"/>
      </w:pPr>
      <w:rPr>
        <w:rFonts w:ascii="Symbol" w:hAnsi="Symbol"/>
      </w:rPr>
    </w:lvl>
    <w:lvl w:ilvl="7" w:tplc="60C0134C">
      <w:start w:val="1"/>
      <w:numFmt w:val="bullet"/>
      <w:lvlText w:val="o"/>
      <w:lvlJc w:val="left"/>
      <w:pPr>
        <w:tabs>
          <w:tab w:val="num" w:pos="5760"/>
        </w:tabs>
        <w:ind w:left="5760" w:hanging="360"/>
      </w:pPr>
      <w:rPr>
        <w:rFonts w:ascii="Courier New" w:hAnsi="Courier New"/>
      </w:rPr>
    </w:lvl>
    <w:lvl w:ilvl="8" w:tplc="CD5E384A">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E18E8EF8">
      <w:start w:val="1"/>
      <w:numFmt w:val="bullet"/>
      <w:lvlText w:val=""/>
      <w:lvlJc w:val="left"/>
      <w:pPr>
        <w:ind w:left="720" w:hanging="360"/>
      </w:pPr>
      <w:rPr>
        <w:rFonts w:ascii="Symbol" w:hAnsi="Symbol"/>
      </w:rPr>
    </w:lvl>
    <w:lvl w:ilvl="1" w:tplc="41ACC02C">
      <w:start w:val="1"/>
      <w:numFmt w:val="bullet"/>
      <w:lvlText w:val="o"/>
      <w:lvlJc w:val="left"/>
      <w:pPr>
        <w:tabs>
          <w:tab w:val="num" w:pos="1440"/>
        </w:tabs>
        <w:ind w:left="1440" w:hanging="360"/>
      </w:pPr>
      <w:rPr>
        <w:rFonts w:ascii="Courier New" w:hAnsi="Courier New"/>
      </w:rPr>
    </w:lvl>
    <w:lvl w:ilvl="2" w:tplc="F9CA6D14">
      <w:start w:val="1"/>
      <w:numFmt w:val="bullet"/>
      <w:lvlText w:val=""/>
      <w:lvlJc w:val="left"/>
      <w:pPr>
        <w:tabs>
          <w:tab w:val="num" w:pos="2160"/>
        </w:tabs>
        <w:ind w:left="2160" w:hanging="360"/>
      </w:pPr>
      <w:rPr>
        <w:rFonts w:ascii="Wingdings" w:hAnsi="Wingdings"/>
      </w:rPr>
    </w:lvl>
    <w:lvl w:ilvl="3" w:tplc="F3D84C74">
      <w:start w:val="1"/>
      <w:numFmt w:val="bullet"/>
      <w:lvlText w:val=""/>
      <w:lvlJc w:val="left"/>
      <w:pPr>
        <w:tabs>
          <w:tab w:val="num" w:pos="2880"/>
        </w:tabs>
        <w:ind w:left="2880" w:hanging="360"/>
      </w:pPr>
      <w:rPr>
        <w:rFonts w:ascii="Symbol" w:hAnsi="Symbol"/>
      </w:rPr>
    </w:lvl>
    <w:lvl w:ilvl="4" w:tplc="589A697E">
      <w:start w:val="1"/>
      <w:numFmt w:val="bullet"/>
      <w:lvlText w:val="o"/>
      <w:lvlJc w:val="left"/>
      <w:pPr>
        <w:tabs>
          <w:tab w:val="num" w:pos="3600"/>
        </w:tabs>
        <w:ind w:left="3600" w:hanging="360"/>
      </w:pPr>
      <w:rPr>
        <w:rFonts w:ascii="Courier New" w:hAnsi="Courier New"/>
      </w:rPr>
    </w:lvl>
    <w:lvl w:ilvl="5" w:tplc="5EE25A9C">
      <w:start w:val="1"/>
      <w:numFmt w:val="bullet"/>
      <w:lvlText w:val=""/>
      <w:lvlJc w:val="left"/>
      <w:pPr>
        <w:tabs>
          <w:tab w:val="num" w:pos="4320"/>
        </w:tabs>
        <w:ind w:left="4320" w:hanging="360"/>
      </w:pPr>
      <w:rPr>
        <w:rFonts w:ascii="Wingdings" w:hAnsi="Wingdings"/>
      </w:rPr>
    </w:lvl>
    <w:lvl w:ilvl="6" w:tplc="8BFEEF58">
      <w:start w:val="1"/>
      <w:numFmt w:val="bullet"/>
      <w:lvlText w:val=""/>
      <w:lvlJc w:val="left"/>
      <w:pPr>
        <w:tabs>
          <w:tab w:val="num" w:pos="5040"/>
        </w:tabs>
        <w:ind w:left="5040" w:hanging="360"/>
      </w:pPr>
      <w:rPr>
        <w:rFonts w:ascii="Symbol" w:hAnsi="Symbol"/>
      </w:rPr>
    </w:lvl>
    <w:lvl w:ilvl="7" w:tplc="9582279A">
      <w:start w:val="1"/>
      <w:numFmt w:val="bullet"/>
      <w:lvlText w:val="o"/>
      <w:lvlJc w:val="left"/>
      <w:pPr>
        <w:tabs>
          <w:tab w:val="num" w:pos="5760"/>
        </w:tabs>
        <w:ind w:left="5760" w:hanging="360"/>
      </w:pPr>
      <w:rPr>
        <w:rFonts w:ascii="Courier New" w:hAnsi="Courier New"/>
      </w:rPr>
    </w:lvl>
    <w:lvl w:ilvl="8" w:tplc="98F8D6C8">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FDB6DE14">
      <w:start w:val="1"/>
      <w:numFmt w:val="bullet"/>
      <w:lvlText w:val=""/>
      <w:lvlJc w:val="left"/>
      <w:pPr>
        <w:ind w:left="720" w:hanging="360"/>
      </w:pPr>
      <w:rPr>
        <w:rFonts w:ascii="Symbol" w:hAnsi="Symbol"/>
      </w:rPr>
    </w:lvl>
    <w:lvl w:ilvl="1" w:tplc="62ACCA1E">
      <w:start w:val="1"/>
      <w:numFmt w:val="bullet"/>
      <w:lvlText w:val="o"/>
      <w:lvlJc w:val="left"/>
      <w:pPr>
        <w:tabs>
          <w:tab w:val="num" w:pos="1440"/>
        </w:tabs>
        <w:ind w:left="1440" w:hanging="360"/>
      </w:pPr>
      <w:rPr>
        <w:rFonts w:ascii="Courier New" w:hAnsi="Courier New"/>
      </w:rPr>
    </w:lvl>
    <w:lvl w:ilvl="2" w:tplc="98B8631C">
      <w:start w:val="1"/>
      <w:numFmt w:val="bullet"/>
      <w:lvlText w:val=""/>
      <w:lvlJc w:val="left"/>
      <w:pPr>
        <w:tabs>
          <w:tab w:val="num" w:pos="2160"/>
        </w:tabs>
        <w:ind w:left="2160" w:hanging="360"/>
      </w:pPr>
      <w:rPr>
        <w:rFonts w:ascii="Wingdings" w:hAnsi="Wingdings"/>
      </w:rPr>
    </w:lvl>
    <w:lvl w:ilvl="3" w:tplc="A0BCCFCE">
      <w:start w:val="1"/>
      <w:numFmt w:val="bullet"/>
      <w:lvlText w:val=""/>
      <w:lvlJc w:val="left"/>
      <w:pPr>
        <w:tabs>
          <w:tab w:val="num" w:pos="2880"/>
        </w:tabs>
        <w:ind w:left="2880" w:hanging="360"/>
      </w:pPr>
      <w:rPr>
        <w:rFonts w:ascii="Symbol" w:hAnsi="Symbol"/>
      </w:rPr>
    </w:lvl>
    <w:lvl w:ilvl="4" w:tplc="B1F0B8F0">
      <w:start w:val="1"/>
      <w:numFmt w:val="bullet"/>
      <w:lvlText w:val="o"/>
      <w:lvlJc w:val="left"/>
      <w:pPr>
        <w:tabs>
          <w:tab w:val="num" w:pos="3600"/>
        </w:tabs>
        <w:ind w:left="3600" w:hanging="360"/>
      </w:pPr>
      <w:rPr>
        <w:rFonts w:ascii="Courier New" w:hAnsi="Courier New"/>
      </w:rPr>
    </w:lvl>
    <w:lvl w:ilvl="5" w:tplc="6706E018">
      <w:start w:val="1"/>
      <w:numFmt w:val="bullet"/>
      <w:lvlText w:val=""/>
      <w:lvlJc w:val="left"/>
      <w:pPr>
        <w:tabs>
          <w:tab w:val="num" w:pos="4320"/>
        </w:tabs>
        <w:ind w:left="4320" w:hanging="360"/>
      </w:pPr>
      <w:rPr>
        <w:rFonts w:ascii="Wingdings" w:hAnsi="Wingdings"/>
      </w:rPr>
    </w:lvl>
    <w:lvl w:ilvl="6" w:tplc="A4D87C6C">
      <w:start w:val="1"/>
      <w:numFmt w:val="bullet"/>
      <w:lvlText w:val=""/>
      <w:lvlJc w:val="left"/>
      <w:pPr>
        <w:tabs>
          <w:tab w:val="num" w:pos="5040"/>
        </w:tabs>
        <w:ind w:left="5040" w:hanging="360"/>
      </w:pPr>
      <w:rPr>
        <w:rFonts w:ascii="Symbol" w:hAnsi="Symbol"/>
      </w:rPr>
    </w:lvl>
    <w:lvl w:ilvl="7" w:tplc="BD4ECC82">
      <w:start w:val="1"/>
      <w:numFmt w:val="bullet"/>
      <w:lvlText w:val="o"/>
      <w:lvlJc w:val="left"/>
      <w:pPr>
        <w:tabs>
          <w:tab w:val="num" w:pos="5760"/>
        </w:tabs>
        <w:ind w:left="5760" w:hanging="360"/>
      </w:pPr>
      <w:rPr>
        <w:rFonts w:ascii="Courier New" w:hAnsi="Courier New"/>
      </w:rPr>
    </w:lvl>
    <w:lvl w:ilvl="8" w:tplc="2FF2DCB8">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69D80526">
      <w:start w:val="1"/>
      <w:numFmt w:val="bullet"/>
      <w:lvlText w:val=""/>
      <w:lvlJc w:val="left"/>
      <w:pPr>
        <w:ind w:left="720" w:hanging="360"/>
      </w:pPr>
      <w:rPr>
        <w:rFonts w:ascii="Symbol" w:hAnsi="Symbol"/>
      </w:rPr>
    </w:lvl>
    <w:lvl w:ilvl="1" w:tplc="C1347F9C">
      <w:start w:val="1"/>
      <w:numFmt w:val="bullet"/>
      <w:lvlText w:val="o"/>
      <w:lvlJc w:val="left"/>
      <w:pPr>
        <w:tabs>
          <w:tab w:val="num" w:pos="1440"/>
        </w:tabs>
        <w:ind w:left="1440" w:hanging="360"/>
      </w:pPr>
      <w:rPr>
        <w:rFonts w:ascii="Courier New" w:hAnsi="Courier New"/>
      </w:rPr>
    </w:lvl>
    <w:lvl w:ilvl="2" w:tplc="EC6444EE">
      <w:start w:val="1"/>
      <w:numFmt w:val="bullet"/>
      <w:lvlText w:val=""/>
      <w:lvlJc w:val="left"/>
      <w:pPr>
        <w:tabs>
          <w:tab w:val="num" w:pos="2160"/>
        </w:tabs>
        <w:ind w:left="2160" w:hanging="360"/>
      </w:pPr>
      <w:rPr>
        <w:rFonts w:ascii="Wingdings" w:hAnsi="Wingdings"/>
      </w:rPr>
    </w:lvl>
    <w:lvl w:ilvl="3" w:tplc="C0284DCC">
      <w:start w:val="1"/>
      <w:numFmt w:val="bullet"/>
      <w:lvlText w:val=""/>
      <w:lvlJc w:val="left"/>
      <w:pPr>
        <w:tabs>
          <w:tab w:val="num" w:pos="2880"/>
        </w:tabs>
        <w:ind w:left="2880" w:hanging="360"/>
      </w:pPr>
      <w:rPr>
        <w:rFonts w:ascii="Symbol" w:hAnsi="Symbol"/>
      </w:rPr>
    </w:lvl>
    <w:lvl w:ilvl="4" w:tplc="FED25972">
      <w:start w:val="1"/>
      <w:numFmt w:val="bullet"/>
      <w:lvlText w:val="o"/>
      <w:lvlJc w:val="left"/>
      <w:pPr>
        <w:tabs>
          <w:tab w:val="num" w:pos="3600"/>
        </w:tabs>
        <w:ind w:left="3600" w:hanging="360"/>
      </w:pPr>
      <w:rPr>
        <w:rFonts w:ascii="Courier New" w:hAnsi="Courier New"/>
      </w:rPr>
    </w:lvl>
    <w:lvl w:ilvl="5" w:tplc="F800C2C8">
      <w:start w:val="1"/>
      <w:numFmt w:val="bullet"/>
      <w:lvlText w:val=""/>
      <w:lvlJc w:val="left"/>
      <w:pPr>
        <w:tabs>
          <w:tab w:val="num" w:pos="4320"/>
        </w:tabs>
        <w:ind w:left="4320" w:hanging="360"/>
      </w:pPr>
      <w:rPr>
        <w:rFonts w:ascii="Wingdings" w:hAnsi="Wingdings"/>
      </w:rPr>
    </w:lvl>
    <w:lvl w:ilvl="6" w:tplc="E58CDF10">
      <w:start w:val="1"/>
      <w:numFmt w:val="bullet"/>
      <w:lvlText w:val=""/>
      <w:lvlJc w:val="left"/>
      <w:pPr>
        <w:tabs>
          <w:tab w:val="num" w:pos="5040"/>
        </w:tabs>
        <w:ind w:left="5040" w:hanging="360"/>
      </w:pPr>
      <w:rPr>
        <w:rFonts w:ascii="Symbol" w:hAnsi="Symbol"/>
      </w:rPr>
    </w:lvl>
    <w:lvl w:ilvl="7" w:tplc="2B3ABD54">
      <w:start w:val="1"/>
      <w:numFmt w:val="bullet"/>
      <w:lvlText w:val="o"/>
      <w:lvlJc w:val="left"/>
      <w:pPr>
        <w:tabs>
          <w:tab w:val="num" w:pos="5760"/>
        </w:tabs>
        <w:ind w:left="5760" w:hanging="360"/>
      </w:pPr>
      <w:rPr>
        <w:rFonts w:ascii="Courier New" w:hAnsi="Courier New"/>
      </w:rPr>
    </w:lvl>
    <w:lvl w:ilvl="8" w:tplc="C20E3202">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BD3631DE">
      <w:start w:val="1"/>
      <w:numFmt w:val="bullet"/>
      <w:lvlText w:val=""/>
      <w:lvlJc w:val="left"/>
      <w:pPr>
        <w:ind w:left="720" w:hanging="360"/>
      </w:pPr>
      <w:rPr>
        <w:rFonts w:ascii="Symbol" w:hAnsi="Symbol"/>
      </w:rPr>
    </w:lvl>
    <w:lvl w:ilvl="1" w:tplc="7DEC23DC">
      <w:start w:val="1"/>
      <w:numFmt w:val="bullet"/>
      <w:lvlText w:val="o"/>
      <w:lvlJc w:val="left"/>
      <w:pPr>
        <w:tabs>
          <w:tab w:val="num" w:pos="1440"/>
        </w:tabs>
        <w:ind w:left="1440" w:hanging="360"/>
      </w:pPr>
      <w:rPr>
        <w:rFonts w:ascii="Courier New" w:hAnsi="Courier New"/>
      </w:rPr>
    </w:lvl>
    <w:lvl w:ilvl="2" w:tplc="0646260E">
      <w:start w:val="1"/>
      <w:numFmt w:val="bullet"/>
      <w:lvlText w:val=""/>
      <w:lvlJc w:val="left"/>
      <w:pPr>
        <w:tabs>
          <w:tab w:val="num" w:pos="2160"/>
        </w:tabs>
        <w:ind w:left="2160" w:hanging="360"/>
      </w:pPr>
      <w:rPr>
        <w:rFonts w:ascii="Wingdings" w:hAnsi="Wingdings"/>
      </w:rPr>
    </w:lvl>
    <w:lvl w:ilvl="3" w:tplc="559818EE">
      <w:start w:val="1"/>
      <w:numFmt w:val="bullet"/>
      <w:lvlText w:val=""/>
      <w:lvlJc w:val="left"/>
      <w:pPr>
        <w:tabs>
          <w:tab w:val="num" w:pos="2880"/>
        </w:tabs>
        <w:ind w:left="2880" w:hanging="360"/>
      </w:pPr>
      <w:rPr>
        <w:rFonts w:ascii="Symbol" w:hAnsi="Symbol"/>
      </w:rPr>
    </w:lvl>
    <w:lvl w:ilvl="4" w:tplc="E14A5B4C">
      <w:start w:val="1"/>
      <w:numFmt w:val="bullet"/>
      <w:lvlText w:val="o"/>
      <w:lvlJc w:val="left"/>
      <w:pPr>
        <w:tabs>
          <w:tab w:val="num" w:pos="3600"/>
        </w:tabs>
        <w:ind w:left="3600" w:hanging="360"/>
      </w:pPr>
      <w:rPr>
        <w:rFonts w:ascii="Courier New" w:hAnsi="Courier New"/>
      </w:rPr>
    </w:lvl>
    <w:lvl w:ilvl="5" w:tplc="D822440A">
      <w:start w:val="1"/>
      <w:numFmt w:val="bullet"/>
      <w:lvlText w:val=""/>
      <w:lvlJc w:val="left"/>
      <w:pPr>
        <w:tabs>
          <w:tab w:val="num" w:pos="4320"/>
        </w:tabs>
        <w:ind w:left="4320" w:hanging="360"/>
      </w:pPr>
      <w:rPr>
        <w:rFonts w:ascii="Wingdings" w:hAnsi="Wingdings"/>
      </w:rPr>
    </w:lvl>
    <w:lvl w:ilvl="6" w:tplc="A2F89FE2">
      <w:start w:val="1"/>
      <w:numFmt w:val="bullet"/>
      <w:lvlText w:val=""/>
      <w:lvlJc w:val="left"/>
      <w:pPr>
        <w:tabs>
          <w:tab w:val="num" w:pos="5040"/>
        </w:tabs>
        <w:ind w:left="5040" w:hanging="360"/>
      </w:pPr>
      <w:rPr>
        <w:rFonts w:ascii="Symbol" w:hAnsi="Symbol"/>
      </w:rPr>
    </w:lvl>
    <w:lvl w:ilvl="7" w:tplc="3200B792">
      <w:start w:val="1"/>
      <w:numFmt w:val="bullet"/>
      <w:lvlText w:val="o"/>
      <w:lvlJc w:val="left"/>
      <w:pPr>
        <w:tabs>
          <w:tab w:val="num" w:pos="5760"/>
        </w:tabs>
        <w:ind w:left="5760" w:hanging="360"/>
      </w:pPr>
      <w:rPr>
        <w:rFonts w:ascii="Courier New" w:hAnsi="Courier New"/>
      </w:rPr>
    </w:lvl>
    <w:lvl w:ilvl="8" w:tplc="FBD01FE6">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E496FC18">
      <w:start w:val="1"/>
      <w:numFmt w:val="bullet"/>
      <w:lvlText w:val=""/>
      <w:lvlJc w:val="left"/>
      <w:pPr>
        <w:ind w:left="720" w:hanging="360"/>
      </w:pPr>
      <w:rPr>
        <w:rFonts w:ascii="Symbol" w:hAnsi="Symbol"/>
      </w:rPr>
    </w:lvl>
    <w:lvl w:ilvl="1" w:tplc="EFB2110A">
      <w:start w:val="1"/>
      <w:numFmt w:val="bullet"/>
      <w:lvlText w:val="o"/>
      <w:lvlJc w:val="left"/>
      <w:pPr>
        <w:tabs>
          <w:tab w:val="num" w:pos="1440"/>
        </w:tabs>
        <w:ind w:left="1440" w:hanging="360"/>
      </w:pPr>
      <w:rPr>
        <w:rFonts w:ascii="Courier New" w:hAnsi="Courier New"/>
      </w:rPr>
    </w:lvl>
    <w:lvl w:ilvl="2" w:tplc="F5623E2E">
      <w:start w:val="1"/>
      <w:numFmt w:val="bullet"/>
      <w:lvlText w:val=""/>
      <w:lvlJc w:val="left"/>
      <w:pPr>
        <w:tabs>
          <w:tab w:val="num" w:pos="2160"/>
        </w:tabs>
        <w:ind w:left="2160" w:hanging="360"/>
      </w:pPr>
      <w:rPr>
        <w:rFonts w:ascii="Wingdings" w:hAnsi="Wingdings"/>
      </w:rPr>
    </w:lvl>
    <w:lvl w:ilvl="3" w:tplc="E93C69D0">
      <w:start w:val="1"/>
      <w:numFmt w:val="bullet"/>
      <w:lvlText w:val=""/>
      <w:lvlJc w:val="left"/>
      <w:pPr>
        <w:tabs>
          <w:tab w:val="num" w:pos="2880"/>
        </w:tabs>
        <w:ind w:left="2880" w:hanging="360"/>
      </w:pPr>
      <w:rPr>
        <w:rFonts w:ascii="Symbol" w:hAnsi="Symbol"/>
      </w:rPr>
    </w:lvl>
    <w:lvl w:ilvl="4" w:tplc="F03E1A34">
      <w:start w:val="1"/>
      <w:numFmt w:val="bullet"/>
      <w:lvlText w:val="o"/>
      <w:lvlJc w:val="left"/>
      <w:pPr>
        <w:tabs>
          <w:tab w:val="num" w:pos="3600"/>
        </w:tabs>
        <w:ind w:left="3600" w:hanging="360"/>
      </w:pPr>
      <w:rPr>
        <w:rFonts w:ascii="Courier New" w:hAnsi="Courier New"/>
      </w:rPr>
    </w:lvl>
    <w:lvl w:ilvl="5" w:tplc="A3DCDB0A">
      <w:start w:val="1"/>
      <w:numFmt w:val="bullet"/>
      <w:lvlText w:val=""/>
      <w:lvlJc w:val="left"/>
      <w:pPr>
        <w:tabs>
          <w:tab w:val="num" w:pos="4320"/>
        </w:tabs>
        <w:ind w:left="4320" w:hanging="360"/>
      </w:pPr>
      <w:rPr>
        <w:rFonts w:ascii="Wingdings" w:hAnsi="Wingdings"/>
      </w:rPr>
    </w:lvl>
    <w:lvl w:ilvl="6" w:tplc="86805596">
      <w:start w:val="1"/>
      <w:numFmt w:val="bullet"/>
      <w:lvlText w:val=""/>
      <w:lvlJc w:val="left"/>
      <w:pPr>
        <w:tabs>
          <w:tab w:val="num" w:pos="5040"/>
        </w:tabs>
        <w:ind w:left="5040" w:hanging="360"/>
      </w:pPr>
      <w:rPr>
        <w:rFonts w:ascii="Symbol" w:hAnsi="Symbol"/>
      </w:rPr>
    </w:lvl>
    <w:lvl w:ilvl="7" w:tplc="B26697B2">
      <w:start w:val="1"/>
      <w:numFmt w:val="bullet"/>
      <w:lvlText w:val="o"/>
      <w:lvlJc w:val="left"/>
      <w:pPr>
        <w:tabs>
          <w:tab w:val="num" w:pos="5760"/>
        </w:tabs>
        <w:ind w:left="5760" w:hanging="360"/>
      </w:pPr>
      <w:rPr>
        <w:rFonts w:ascii="Courier New" w:hAnsi="Courier New"/>
      </w:rPr>
    </w:lvl>
    <w:lvl w:ilvl="8" w:tplc="346ED62A">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739C9DD8">
      <w:start w:val="1"/>
      <w:numFmt w:val="bullet"/>
      <w:lvlText w:val=""/>
      <w:lvlJc w:val="left"/>
      <w:pPr>
        <w:ind w:left="720" w:hanging="360"/>
      </w:pPr>
      <w:rPr>
        <w:rFonts w:ascii="Symbol" w:hAnsi="Symbol"/>
      </w:rPr>
    </w:lvl>
    <w:lvl w:ilvl="1" w:tplc="FB74562E">
      <w:start w:val="1"/>
      <w:numFmt w:val="bullet"/>
      <w:lvlText w:val="o"/>
      <w:lvlJc w:val="left"/>
      <w:pPr>
        <w:tabs>
          <w:tab w:val="num" w:pos="1440"/>
        </w:tabs>
        <w:ind w:left="1440" w:hanging="360"/>
      </w:pPr>
      <w:rPr>
        <w:rFonts w:ascii="Courier New" w:hAnsi="Courier New"/>
      </w:rPr>
    </w:lvl>
    <w:lvl w:ilvl="2" w:tplc="A4804D00">
      <w:start w:val="1"/>
      <w:numFmt w:val="bullet"/>
      <w:lvlText w:val=""/>
      <w:lvlJc w:val="left"/>
      <w:pPr>
        <w:tabs>
          <w:tab w:val="num" w:pos="2160"/>
        </w:tabs>
        <w:ind w:left="2160" w:hanging="360"/>
      </w:pPr>
      <w:rPr>
        <w:rFonts w:ascii="Wingdings" w:hAnsi="Wingdings"/>
      </w:rPr>
    </w:lvl>
    <w:lvl w:ilvl="3" w:tplc="6A4C4070">
      <w:start w:val="1"/>
      <w:numFmt w:val="bullet"/>
      <w:lvlText w:val=""/>
      <w:lvlJc w:val="left"/>
      <w:pPr>
        <w:tabs>
          <w:tab w:val="num" w:pos="2880"/>
        </w:tabs>
        <w:ind w:left="2880" w:hanging="360"/>
      </w:pPr>
      <w:rPr>
        <w:rFonts w:ascii="Symbol" w:hAnsi="Symbol"/>
      </w:rPr>
    </w:lvl>
    <w:lvl w:ilvl="4" w:tplc="988CE0FE">
      <w:start w:val="1"/>
      <w:numFmt w:val="bullet"/>
      <w:lvlText w:val="o"/>
      <w:lvlJc w:val="left"/>
      <w:pPr>
        <w:tabs>
          <w:tab w:val="num" w:pos="3600"/>
        </w:tabs>
        <w:ind w:left="3600" w:hanging="360"/>
      </w:pPr>
      <w:rPr>
        <w:rFonts w:ascii="Courier New" w:hAnsi="Courier New"/>
      </w:rPr>
    </w:lvl>
    <w:lvl w:ilvl="5" w:tplc="EF703D5C">
      <w:start w:val="1"/>
      <w:numFmt w:val="bullet"/>
      <w:lvlText w:val=""/>
      <w:lvlJc w:val="left"/>
      <w:pPr>
        <w:tabs>
          <w:tab w:val="num" w:pos="4320"/>
        </w:tabs>
        <w:ind w:left="4320" w:hanging="360"/>
      </w:pPr>
      <w:rPr>
        <w:rFonts w:ascii="Wingdings" w:hAnsi="Wingdings"/>
      </w:rPr>
    </w:lvl>
    <w:lvl w:ilvl="6" w:tplc="49E67660">
      <w:start w:val="1"/>
      <w:numFmt w:val="bullet"/>
      <w:lvlText w:val=""/>
      <w:lvlJc w:val="left"/>
      <w:pPr>
        <w:tabs>
          <w:tab w:val="num" w:pos="5040"/>
        </w:tabs>
        <w:ind w:left="5040" w:hanging="360"/>
      </w:pPr>
      <w:rPr>
        <w:rFonts w:ascii="Symbol" w:hAnsi="Symbol"/>
      </w:rPr>
    </w:lvl>
    <w:lvl w:ilvl="7" w:tplc="E16808B4">
      <w:start w:val="1"/>
      <w:numFmt w:val="bullet"/>
      <w:lvlText w:val="o"/>
      <w:lvlJc w:val="left"/>
      <w:pPr>
        <w:tabs>
          <w:tab w:val="num" w:pos="5760"/>
        </w:tabs>
        <w:ind w:left="5760" w:hanging="360"/>
      </w:pPr>
      <w:rPr>
        <w:rFonts w:ascii="Courier New" w:hAnsi="Courier New"/>
      </w:rPr>
    </w:lvl>
    <w:lvl w:ilvl="8" w:tplc="647438C8">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AF98D206">
      <w:start w:val="1"/>
      <w:numFmt w:val="bullet"/>
      <w:lvlText w:val=""/>
      <w:lvlJc w:val="left"/>
      <w:pPr>
        <w:ind w:left="720" w:hanging="360"/>
      </w:pPr>
      <w:rPr>
        <w:rFonts w:ascii="Symbol" w:hAnsi="Symbol"/>
      </w:rPr>
    </w:lvl>
    <w:lvl w:ilvl="1" w:tplc="E800DA16">
      <w:start w:val="1"/>
      <w:numFmt w:val="bullet"/>
      <w:lvlText w:val="o"/>
      <w:lvlJc w:val="left"/>
      <w:pPr>
        <w:tabs>
          <w:tab w:val="num" w:pos="1440"/>
        </w:tabs>
        <w:ind w:left="1440" w:hanging="360"/>
      </w:pPr>
      <w:rPr>
        <w:rFonts w:ascii="Courier New" w:hAnsi="Courier New"/>
      </w:rPr>
    </w:lvl>
    <w:lvl w:ilvl="2" w:tplc="1CFE8642">
      <w:start w:val="1"/>
      <w:numFmt w:val="bullet"/>
      <w:lvlText w:val=""/>
      <w:lvlJc w:val="left"/>
      <w:pPr>
        <w:tabs>
          <w:tab w:val="num" w:pos="2160"/>
        </w:tabs>
        <w:ind w:left="2160" w:hanging="360"/>
      </w:pPr>
      <w:rPr>
        <w:rFonts w:ascii="Wingdings" w:hAnsi="Wingdings"/>
      </w:rPr>
    </w:lvl>
    <w:lvl w:ilvl="3" w:tplc="26304F72">
      <w:start w:val="1"/>
      <w:numFmt w:val="bullet"/>
      <w:lvlText w:val=""/>
      <w:lvlJc w:val="left"/>
      <w:pPr>
        <w:tabs>
          <w:tab w:val="num" w:pos="2880"/>
        </w:tabs>
        <w:ind w:left="2880" w:hanging="360"/>
      </w:pPr>
      <w:rPr>
        <w:rFonts w:ascii="Symbol" w:hAnsi="Symbol"/>
      </w:rPr>
    </w:lvl>
    <w:lvl w:ilvl="4" w:tplc="3D126296">
      <w:start w:val="1"/>
      <w:numFmt w:val="bullet"/>
      <w:lvlText w:val="o"/>
      <w:lvlJc w:val="left"/>
      <w:pPr>
        <w:tabs>
          <w:tab w:val="num" w:pos="3600"/>
        </w:tabs>
        <w:ind w:left="3600" w:hanging="360"/>
      </w:pPr>
      <w:rPr>
        <w:rFonts w:ascii="Courier New" w:hAnsi="Courier New"/>
      </w:rPr>
    </w:lvl>
    <w:lvl w:ilvl="5" w:tplc="7A58DE84">
      <w:start w:val="1"/>
      <w:numFmt w:val="bullet"/>
      <w:lvlText w:val=""/>
      <w:lvlJc w:val="left"/>
      <w:pPr>
        <w:tabs>
          <w:tab w:val="num" w:pos="4320"/>
        </w:tabs>
        <w:ind w:left="4320" w:hanging="360"/>
      </w:pPr>
      <w:rPr>
        <w:rFonts w:ascii="Wingdings" w:hAnsi="Wingdings"/>
      </w:rPr>
    </w:lvl>
    <w:lvl w:ilvl="6" w:tplc="F7A2C69E">
      <w:start w:val="1"/>
      <w:numFmt w:val="bullet"/>
      <w:lvlText w:val=""/>
      <w:lvlJc w:val="left"/>
      <w:pPr>
        <w:tabs>
          <w:tab w:val="num" w:pos="5040"/>
        </w:tabs>
        <w:ind w:left="5040" w:hanging="360"/>
      </w:pPr>
      <w:rPr>
        <w:rFonts w:ascii="Symbol" w:hAnsi="Symbol"/>
      </w:rPr>
    </w:lvl>
    <w:lvl w:ilvl="7" w:tplc="2466D430">
      <w:start w:val="1"/>
      <w:numFmt w:val="bullet"/>
      <w:lvlText w:val="o"/>
      <w:lvlJc w:val="left"/>
      <w:pPr>
        <w:tabs>
          <w:tab w:val="num" w:pos="5760"/>
        </w:tabs>
        <w:ind w:left="5760" w:hanging="360"/>
      </w:pPr>
      <w:rPr>
        <w:rFonts w:ascii="Courier New" w:hAnsi="Courier New"/>
      </w:rPr>
    </w:lvl>
    <w:lvl w:ilvl="8" w:tplc="E752CC2E">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633C5556">
      <w:start w:val="1"/>
      <w:numFmt w:val="bullet"/>
      <w:lvlText w:val=""/>
      <w:lvlJc w:val="left"/>
      <w:pPr>
        <w:ind w:left="720" w:hanging="360"/>
      </w:pPr>
      <w:rPr>
        <w:rFonts w:ascii="Symbol" w:hAnsi="Symbol"/>
      </w:rPr>
    </w:lvl>
    <w:lvl w:ilvl="1" w:tplc="4424ACDC">
      <w:start w:val="1"/>
      <w:numFmt w:val="bullet"/>
      <w:lvlText w:val="o"/>
      <w:lvlJc w:val="left"/>
      <w:pPr>
        <w:tabs>
          <w:tab w:val="num" w:pos="1440"/>
        </w:tabs>
        <w:ind w:left="1440" w:hanging="360"/>
      </w:pPr>
      <w:rPr>
        <w:rFonts w:ascii="Courier New" w:hAnsi="Courier New"/>
      </w:rPr>
    </w:lvl>
    <w:lvl w:ilvl="2" w:tplc="E3D63406">
      <w:start w:val="1"/>
      <w:numFmt w:val="bullet"/>
      <w:lvlText w:val=""/>
      <w:lvlJc w:val="left"/>
      <w:pPr>
        <w:tabs>
          <w:tab w:val="num" w:pos="2160"/>
        </w:tabs>
        <w:ind w:left="2160" w:hanging="360"/>
      </w:pPr>
      <w:rPr>
        <w:rFonts w:ascii="Wingdings" w:hAnsi="Wingdings"/>
      </w:rPr>
    </w:lvl>
    <w:lvl w:ilvl="3" w:tplc="1C0407D8">
      <w:start w:val="1"/>
      <w:numFmt w:val="bullet"/>
      <w:lvlText w:val=""/>
      <w:lvlJc w:val="left"/>
      <w:pPr>
        <w:tabs>
          <w:tab w:val="num" w:pos="2880"/>
        </w:tabs>
        <w:ind w:left="2880" w:hanging="360"/>
      </w:pPr>
      <w:rPr>
        <w:rFonts w:ascii="Symbol" w:hAnsi="Symbol"/>
      </w:rPr>
    </w:lvl>
    <w:lvl w:ilvl="4" w:tplc="49FE0834">
      <w:start w:val="1"/>
      <w:numFmt w:val="bullet"/>
      <w:lvlText w:val="o"/>
      <w:lvlJc w:val="left"/>
      <w:pPr>
        <w:tabs>
          <w:tab w:val="num" w:pos="3600"/>
        </w:tabs>
        <w:ind w:left="3600" w:hanging="360"/>
      </w:pPr>
      <w:rPr>
        <w:rFonts w:ascii="Courier New" w:hAnsi="Courier New"/>
      </w:rPr>
    </w:lvl>
    <w:lvl w:ilvl="5" w:tplc="031216C8">
      <w:start w:val="1"/>
      <w:numFmt w:val="bullet"/>
      <w:lvlText w:val=""/>
      <w:lvlJc w:val="left"/>
      <w:pPr>
        <w:tabs>
          <w:tab w:val="num" w:pos="4320"/>
        </w:tabs>
        <w:ind w:left="4320" w:hanging="360"/>
      </w:pPr>
      <w:rPr>
        <w:rFonts w:ascii="Wingdings" w:hAnsi="Wingdings"/>
      </w:rPr>
    </w:lvl>
    <w:lvl w:ilvl="6" w:tplc="63FC1E7A">
      <w:start w:val="1"/>
      <w:numFmt w:val="bullet"/>
      <w:lvlText w:val=""/>
      <w:lvlJc w:val="left"/>
      <w:pPr>
        <w:tabs>
          <w:tab w:val="num" w:pos="5040"/>
        </w:tabs>
        <w:ind w:left="5040" w:hanging="360"/>
      </w:pPr>
      <w:rPr>
        <w:rFonts w:ascii="Symbol" w:hAnsi="Symbol"/>
      </w:rPr>
    </w:lvl>
    <w:lvl w:ilvl="7" w:tplc="7CA8C0F4">
      <w:start w:val="1"/>
      <w:numFmt w:val="bullet"/>
      <w:lvlText w:val="o"/>
      <w:lvlJc w:val="left"/>
      <w:pPr>
        <w:tabs>
          <w:tab w:val="num" w:pos="5760"/>
        </w:tabs>
        <w:ind w:left="5760" w:hanging="360"/>
      </w:pPr>
      <w:rPr>
        <w:rFonts w:ascii="Courier New" w:hAnsi="Courier New"/>
      </w:rPr>
    </w:lvl>
    <w:lvl w:ilvl="8" w:tplc="EA4265EC">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FA94AED6">
      <w:start w:val="1"/>
      <w:numFmt w:val="bullet"/>
      <w:lvlText w:val=""/>
      <w:lvlJc w:val="left"/>
      <w:pPr>
        <w:ind w:left="720" w:hanging="360"/>
      </w:pPr>
      <w:rPr>
        <w:rFonts w:ascii="Symbol" w:hAnsi="Symbol"/>
      </w:rPr>
    </w:lvl>
    <w:lvl w:ilvl="1" w:tplc="F5D8E082">
      <w:start w:val="1"/>
      <w:numFmt w:val="bullet"/>
      <w:lvlText w:val="o"/>
      <w:lvlJc w:val="left"/>
      <w:pPr>
        <w:tabs>
          <w:tab w:val="num" w:pos="1440"/>
        </w:tabs>
        <w:ind w:left="1440" w:hanging="360"/>
      </w:pPr>
      <w:rPr>
        <w:rFonts w:ascii="Courier New" w:hAnsi="Courier New"/>
      </w:rPr>
    </w:lvl>
    <w:lvl w:ilvl="2" w:tplc="68B44630">
      <w:start w:val="1"/>
      <w:numFmt w:val="bullet"/>
      <w:lvlText w:val=""/>
      <w:lvlJc w:val="left"/>
      <w:pPr>
        <w:tabs>
          <w:tab w:val="num" w:pos="2160"/>
        </w:tabs>
        <w:ind w:left="2160" w:hanging="360"/>
      </w:pPr>
      <w:rPr>
        <w:rFonts w:ascii="Wingdings" w:hAnsi="Wingdings"/>
      </w:rPr>
    </w:lvl>
    <w:lvl w:ilvl="3" w:tplc="ED68618C">
      <w:start w:val="1"/>
      <w:numFmt w:val="bullet"/>
      <w:lvlText w:val=""/>
      <w:lvlJc w:val="left"/>
      <w:pPr>
        <w:tabs>
          <w:tab w:val="num" w:pos="2880"/>
        </w:tabs>
        <w:ind w:left="2880" w:hanging="360"/>
      </w:pPr>
      <w:rPr>
        <w:rFonts w:ascii="Symbol" w:hAnsi="Symbol"/>
      </w:rPr>
    </w:lvl>
    <w:lvl w:ilvl="4" w:tplc="BC082060">
      <w:start w:val="1"/>
      <w:numFmt w:val="bullet"/>
      <w:lvlText w:val="o"/>
      <w:lvlJc w:val="left"/>
      <w:pPr>
        <w:tabs>
          <w:tab w:val="num" w:pos="3600"/>
        </w:tabs>
        <w:ind w:left="3600" w:hanging="360"/>
      </w:pPr>
      <w:rPr>
        <w:rFonts w:ascii="Courier New" w:hAnsi="Courier New"/>
      </w:rPr>
    </w:lvl>
    <w:lvl w:ilvl="5" w:tplc="8B8CEB8A">
      <w:start w:val="1"/>
      <w:numFmt w:val="bullet"/>
      <w:lvlText w:val=""/>
      <w:lvlJc w:val="left"/>
      <w:pPr>
        <w:tabs>
          <w:tab w:val="num" w:pos="4320"/>
        </w:tabs>
        <w:ind w:left="4320" w:hanging="360"/>
      </w:pPr>
      <w:rPr>
        <w:rFonts w:ascii="Wingdings" w:hAnsi="Wingdings"/>
      </w:rPr>
    </w:lvl>
    <w:lvl w:ilvl="6" w:tplc="C7CC7820">
      <w:start w:val="1"/>
      <w:numFmt w:val="bullet"/>
      <w:lvlText w:val=""/>
      <w:lvlJc w:val="left"/>
      <w:pPr>
        <w:tabs>
          <w:tab w:val="num" w:pos="5040"/>
        </w:tabs>
        <w:ind w:left="5040" w:hanging="360"/>
      </w:pPr>
      <w:rPr>
        <w:rFonts w:ascii="Symbol" w:hAnsi="Symbol"/>
      </w:rPr>
    </w:lvl>
    <w:lvl w:ilvl="7" w:tplc="DF1CC13A">
      <w:start w:val="1"/>
      <w:numFmt w:val="bullet"/>
      <w:lvlText w:val="o"/>
      <w:lvlJc w:val="left"/>
      <w:pPr>
        <w:tabs>
          <w:tab w:val="num" w:pos="5760"/>
        </w:tabs>
        <w:ind w:left="5760" w:hanging="360"/>
      </w:pPr>
      <w:rPr>
        <w:rFonts w:ascii="Courier New" w:hAnsi="Courier New"/>
      </w:rPr>
    </w:lvl>
    <w:lvl w:ilvl="8" w:tplc="76761A8C">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C06A4AA2">
      <w:start w:val="1"/>
      <w:numFmt w:val="bullet"/>
      <w:lvlText w:val=""/>
      <w:lvlJc w:val="left"/>
      <w:pPr>
        <w:ind w:left="720" w:hanging="360"/>
      </w:pPr>
      <w:rPr>
        <w:rFonts w:ascii="Symbol" w:hAnsi="Symbol"/>
      </w:rPr>
    </w:lvl>
    <w:lvl w:ilvl="1" w:tplc="B6CADB7A">
      <w:start w:val="1"/>
      <w:numFmt w:val="bullet"/>
      <w:lvlText w:val="o"/>
      <w:lvlJc w:val="left"/>
      <w:pPr>
        <w:tabs>
          <w:tab w:val="num" w:pos="1440"/>
        </w:tabs>
        <w:ind w:left="1440" w:hanging="360"/>
      </w:pPr>
      <w:rPr>
        <w:rFonts w:ascii="Courier New" w:hAnsi="Courier New"/>
      </w:rPr>
    </w:lvl>
    <w:lvl w:ilvl="2" w:tplc="5B207130">
      <w:start w:val="1"/>
      <w:numFmt w:val="bullet"/>
      <w:lvlText w:val=""/>
      <w:lvlJc w:val="left"/>
      <w:pPr>
        <w:tabs>
          <w:tab w:val="num" w:pos="2160"/>
        </w:tabs>
        <w:ind w:left="2160" w:hanging="360"/>
      </w:pPr>
      <w:rPr>
        <w:rFonts w:ascii="Wingdings" w:hAnsi="Wingdings"/>
      </w:rPr>
    </w:lvl>
    <w:lvl w:ilvl="3" w:tplc="A9C2FE3C">
      <w:start w:val="1"/>
      <w:numFmt w:val="bullet"/>
      <w:lvlText w:val=""/>
      <w:lvlJc w:val="left"/>
      <w:pPr>
        <w:tabs>
          <w:tab w:val="num" w:pos="2880"/>
        </w:tabs>
        <w:ind w:left="2880" w:hanging="360"/>
      </w:pPr>
      <w:rPr>
        <w:rFonts w:ascii="Symbol" w:hAnsi="Symbol"/>
      </w:rPr>
    </w:lvl>
    <w:lvl w:ilvl="4" w:tplc="E89E874A">
      <w:start w:val="1"/>
      <w:numFmt w:val="bullet"/>
      <w:lvlText w:val="o"/>
      <w:lvlJc w:val="left"/>
      <w:pPr>
        <w:tabs>
          <w:tab w:val="num" w:pos="3600"/>
        </w:tabs>
        <w:ind w:left="3600" w:hanging="360"/>
      </w:pPr>
      <w:rPr>
        <w:rFonts w:ascii="Courier New" w:hAnsi="Courier New"/>
      </w:rPr>
    </w:lvl>
    <w:lvl w:ilvl="5" w:tplc="8758B0A6">
      <w:start w:val="1"/>
      <w:numFmt w:val="bullet"/>
      <w:lvlText w:val=""/>
      <w:lvlJc w:val="left"/>
      <w:pPr>
        <w:tabs>
          <w:tab w:val="num" w:pos="4320"/>
        </w:tabs>
        <w:ind w:left="4320" w:hanging="360"/>
      </w:pPr>
      <w:rPr>
        <w:rFonts w:ascii="Wingdings" w:hAnsi="Wingdings"/>
      </w:rPr>
    </w:lvl>
    <w:lvl w:ilvl="6" w:tplc="3C085248">
      <w:start w:val="1"/>
      <w:numFmt w:val="bullet"/>
      <w:lvlText w:val=""/>
      <w:lvlJc w:val="left"/>
      <w:pPr>
        <w:tabs>
          <w:tab w:val="num" w:pos="5040"/>
        </w:tabs>
        <w:ind w:left="5040" w:hanging="360"/>
      </w:pPr>
      <w:rPr>
        <w:rFonts w:ascii="Symbol" w:hAnsi="Symbol"/>
      </w:rPr>
    </w:lvl>
    <w:lvl w:ilvl="7" w:tplc="14DC98C6">
      <w:start w:val="1"/>
      <w:numFmt w:val="bullet"/>
      <w:lvlText w:val="o"/>
      <w:lvlJc w:val="left"/>
      <w:pPr>
        <w:tabs>
          <w:tab w:val="num" w:pos="5760"/>
        </w:tabs>
        <w:ind w:left="5760" w:hanging="360"/>
      </w:pPr>
      <w:rPr>
        <w:rFonts w:ascii="Courier New" w:hAnsi="Courier New"/>
      </w:rPr>
    </w:lvl>
    <w:lvl w:ilvl="8" w:tplc="76FE8130">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14E28966">
      <w:start w:val="1"/>
      <w:numFmt w:val="bullet"/>
      <w:lvlText w:val=""/>
      <w:lvlJc w:val="left"/>
      <w:pPr>
        <w:ind w:left="720" w:hanging="360"/>
      </w:pPr>
      <w:rPr>
        <w:rFonts w:ascii="Symbol" w:hAnsi="Symbol"/>
      </w:rPr>
    </w:lvl>
    <w:lvl w:ilvl="1" w:tplc="713A37CA">
      <w:start w:val="1"/>
      <w:numFmt w:val="bullet"/>
      <w:lvlText w:val="o"/>
      <w:lvlJc w:val="left"/>
      <w:pPr>
        <w:tabs>
          <w:tab w:val="num" w:pos="1440"/>
        </w:tabs>
        <w:ind w:left="1440" w:hanging="360"/>
      </w:pPr>
      <w:rPr>
        <w:rFonts w:ascii="Courier New" w:hAnsi="Courier New"/>
      </w:rPr>
    </w:lvl>
    <w:lvl w:ilvl="2" w:tplc="B5C02282">
      <w:start w:val="1"/>
      <w:numFmt w:val="bullet"/>
      <w:lvlText w:val=""/>
      <w:lvlJc w:val="left"/>
      <w:pPr>
        <w:tabs>
          <w:tab w:val="num" w:pos="2160"/>
        </w:tabs>
        <w:ind w:left="2160" w:hanging="360"/>
      </w:pPr>
      <w:rPr>
        <w:rFonts w:ascii="Wingdings" w:hAnsi="Wingdings"/>
      </w:rPr>
    </w:lvl>
    <w:lvl w:ilvl="3" w:tplc="556EC672">
      <w:start w:val="1"/>
      <w:numFmt w:val="bullet"/>
      <w:lvlText w:val=""/>
      <w:lvlJc w:val="left"/>
      <w:pPr>
        <w:tabs>
          <w:tab w:val="num" w:pos="2880"/>
        </w:tabs>
        <w:ind w:left="2880" w:hanging="360"/>
      </w:pPr>
      <w:rPr>
        <w:rFonts w:ascii="Symbol" w:hAnsi="Symbol"/>
      </w:rPr>
    </w:lvl>
    <w:lvl w:ilvl="4" w:tplc="7DE42FD8">
      <w:start w:val="1"/>
      <w:numFmt w:val="bullet"/>
      <w:lvlText w:val="o"/>
      <w:lvlJc w:val="left"/>
      <w:pPr>
        <w:tabs>
          <w:tab w:val="num" w:pos="3600"/>
        </w:tabs>
        <w:ind w:left="3600" w:hanging="360"/>
      </w:pPr>
      <w:rPr>
        <w:rFonts w:ascii="Courier New" w:hAnsi="Courier New"/>
      </w:rPr>
    </w:lvl>
    <w:lvl w:ilvl="5" w:tplc="DA22060C">
      <w:start w:val="1"/>
      <w:numFmt w:val="bullet"/>
      <w:lvlText w:val=""/>
      <w:lvlJc w:val="left"/>
      <w:pPr>
        <w:tabs>
          <w:tab w:val="num" w:pos="4320"/>
        </w:tabs>
        <w:ind w:left="4320" w:hanging="360"/>
      </w:pPr>
      <w:rPr>
        <w:rFonts w:ascii="Wingdings" w:hAnsi="Wingdings"/>
      </w:rPr>
    </w:lvl>
    <w:lvl w:ilvl="6" w:tplc="7A8E205E">
      <w:start w:val="1"/>
      <w:numFmt w:val="bullet"/>
      <w:lvlText w:val=""/>
      <w:lvlJc w:val="left"/>
      <w:pPr>
        <w:tabs>
          <w:tab w:val="num" w:pos="5040"/>
        </w:tabs>
        <w:ind w:left="5040" w:hanging="360"/>
      </w:pPr>
      <w:rPr>
        <w:rFonts w:ascii="Symbol" w:hAnsi="Symbol"/>
      </w:rPr>
    </w:lvl>
    <w:lvl w:ilvl="7" w:tplc="35C4153C">
      <w:start w:val="1"/>
      <w:numFmt w:val="bullet"/>
      <w:lvlText w:val="o"/>
      <w:lvlJc w:val="left"/>
      <w:pPr>
        <w:tabs>
          <w:tab w:val="num" w:pos="5760"/>
        </w:tabs>
        <w:ind w:left="5760" w:hanging="360"/>
      </w:pPr>
      <w:rPr>
        <w:rFonts w:ascii="Courier New" w:hAnsi="Courier New"/>
      </w:rPr>
    </w:lvl>
    <w:lvl w:ilvl="8" w:tplc="F7E4B03E">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9A8EB642">
      <w:start w:val="1"/>
      <w:numFmt w:val="bullet"/>
      <w:lvlText w:val=""/>
      <w:lvlJc w:val="left"/>
      <w:pPr>
        <w:ind w:left="720" w:hanging="360"/>
      </w:pPr>
      <w:rPr>
        <w:rFonts w:ascii="Symbol" w:hAnsi="Symbol"/>
      </w:rPr>
    </w:lvl>
    <w:lvl w:ilvl="1" w:tplc="8E46B3A2">
      <w:start w:val="1"/>
      <w:numFmt w:val="bullet"/>
      <w:lvlText w:val="o"/>
      <w:lvlJc w:val="left"/>
      <w:pPr>
        <w:tabs>
          <w:tab w:val="num" w:pos="1440"/>
        </w:tabs>
        <w:ind w:left="1440" w:hanging="360"/>
      </w:pPr>
      <w:rPr>
        <w:rFonts w:ascii="Courier New" w:hAnsi="Courier New"/>
      </w:rPr>
    </w:lvl>
    <w:lvl w:ilvl="2" w:tplc="D602AC30">
      <w:start w:val="1"/>
      <w:numFmt w:val="bullet"/>
      <w:lvlText w:val=""/>
      <w:lvlJc w:val="left"/>
      <w:pPr>
        <w:tabs>
          <w:tab w:val="num" w:pos="2160"/>
        </w:tabs>
        <w:ind w:left="2160" w:hanging="360"/>
      </w:pPr>
      <w:rPr>
        <w:rFonts w:ascii="Wingdings" w:hAnsi="Wingdings"/>
      </w:rPr>
    </w:lvl>
    <w:lvl w:ilvl="3" w:tplc="5BE6DB96">
      <w:start w:val="1"/>
      <w:numFmt w:val="bullet"/>
      <w:lvlText w:val=""/>
      <w:lvlJc w:val="left"/>
      <w:pPr>
        <w:tabs>
          <w:tab w:val="num" w:pos="2880"/>
        </w:tabs>
        <w:ind w:left="2880" w:hanging="360"/>
      </w:pPr>
      <w:rPr>
        <w:rFonts w:ascii="Symbol" w:hAnsi="Symbol"/>
      </w:rPr>
    </w:lvl>
    <w:lvl w:ilvl="4" w:tplc="9E325EDE">
      <w:start w:val="1"/>
      <w:numFmt w:val="bullet"/>
      <w:lvlText w:val="o"/>
      <w:lvlJc w:val="left"/>
      <w:pPr>
        <w:tabs>
          <w:tab w:val="num" w:pos="3600"/>
        </w:tabs>
        <w:ind w:left="3600" w:hanging="360"/>
      </w:pPr>
      <w:rPr>
        <w:rFonts w:ascii="Courier New" w:hAnsi="Courier New"/>
      </w:rPr>
    </w:lvl>
    <w:lvl w:ilvl="5" w:tplc="D9B6CD3A">
      <w:start w:val="1"/>
      <w:numFmt w:val="bullet"/>
      <w:lvlText w:val=""/>
      <w:lvlJc w:val="left"/>
      <w:pPr>
        <w:tabs>
          <w:tab w:val="num" w:pos="4320"/>
        </w:tabs>
        <w:ind w:left="4320" w:hanging="360"/>
      </w:pPr>
      <w:rPr>
        <w:rFonts w:ascii="Wingdings" w:hAnsi="Wingdings"/>
      </w:rPr>
    </w:lvl>
    <w:lvl w:ilvl="6" w:tplc="D0A85B64">
      <w:start w:val="1"/>
      <w:numFmt w:val="bullet"/>
      <w:lvlText w:val=""/>
      <w:lvlJc w:val="left"/>
      <w:pPr>
        <w:tabs>
          <w:tab w:val="num" w:pos="5040"/>
        </w:tabs>
        <w:ind w:left="5040" w:hanging="360"/>
      </w:pPr>
      <w:rPr>
        <w:rFonts w:ascii="Symbol" w:hAnsi="Symbol"/>
      </w:rPr>
    </w:lvl>
    <w:lvl w:ilvl="7" w:tplc="8578C00C">
      <w:start w:val="1"/>
      <w:numFmt w:val="bullet"/>
      <w:lvlText w:val="o"/>
      <w:lvlJc w:val="left"/>
      <w:pPr>
        <w:tabs>
          <w:tab w:val="num" w:pos="5760"/>
        </w:tabs>
        <w:ind w:left="5760" w:hanging="360"/>
      </w:pPr>
      <w:rPr>
        <w:rFonts w:ascii="Courier New" w:hAnsi="Courier New"/>
      </w:rPr>
    </w:lvl>
    <w:lvl w:ilvl="8" w:tplc="FF04031E">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7"/>
    <w:multiLevelType w:val="hybridMultilevel"/>
    <w:tmpl w:val="00000017"/>
    <w:lvl w:ilvl="0" w:tplc="4E02290A">
      <w:start w:val="1"/>
      <w:numFmt w:val="bullet"/>
      <w:lvlText w:val=""/>
      <w:lvlJc w:val="left"/>
      <w:pPr>
        <w:ind w:left="720" w:hanging="360"/>
      </w:pPr>
      <w:rPr>
        <w:rFonts w:ascii="Symbol" w:hAnsi="Symbol"/>
      </w:rPr>
    </w:lvl>
    <w:lvl w:ilvl="1" w:tplc="F27059A2">
      <w:start w:val="1"/>
      <w:numFmt w:val="bullet"/>
      <w:lvlText w:val="o"/>
      <w:lvlJc w:val="left"/>
      <w:pPr>
        <w:tabs>
          <w:tab w:val="num" w:pos="1440"/>
        </w:tabs>
        <w:ind w:left="1440" w:hanging="360"/>
      </w:pPr>
      <w:rPr>
        <w:rFonts w:ascii="Courier New" w:hAnsi="Courier New"/>
      </w:rPr>
    </w:lvl>
    <w:lvl w:ilvl="2" w:tplc="0F660B6A">
      <w:start w:val="1"/>
      <w:numFmt w:val="bullet"/>
      <w:lvlText w:val=""/>
      <w:lvlJc w:val="left"/>
      <w:pPr>
        <w:tabs>
          <w:tab w:val="num" w:pos="2160"/>
        </w:tabs>
        <w:ind w:left="2160" w:hanging="360"/>
      </w:pPr>
      <w:rPr>
        <w:rFonts w:ascii="Wingdings" w:hAnsi="Wingdings"/>
      </w:rPr>
    </w:lvl>
    <w:lvl w:ilvl="3" w:tplc="44FCD9B2">
      <w:start w:val="1"/>
      <w:numFmt w:val="bullet"/>
      <w:lvlText w:val=""/>
      <w:lvlJc w:val="left"/>
      <w:pPr>
        <w:tabs>
          <w:tab w:val="num" w:pos="2880"/>
        </w:tabs>
        <w:ind w:left="2880" w:hanging="360"/>
      </w:pPr>
      <w:rPr>
        <w:rFonts w:ascii="Symbol" w:hAnsi="Symbol"/>
      </w:rPr>
    </w:lvl>
    <w:lvl w:ilvl="4" w:tplc="1AD027E8">
      <w:start w:val="1"/>
      <w:numFmt w:val="bullet"/>
      <w:lvlText w:val="o"/>
      <w:lvlJc w:val="left"/>
      <w:pPr>
        <w:tabs>
          <w:tab w:val="num" w:pos="3600"/>
        </w:tabs>
        <w:ind w:left="3600" w:hanging="360"/>
      </w:pPr>
      <w:rPr>
        <w:rFonts w:ascii="Courier New" w:hAnsi="Courier New"/>
      </w:rPr>
    </w:lvl>
    <w:lvl w:ilvl="5" w:tplc="4F888498">
      <w:start w:val="1"/>
      <w:numFmt w:val="bullet"/>
      <w:lvlText w:val=""/>
      <w:lvlJc w:val="left"/>
      <w:pPr>
        <w:tabs>
          <w:tab w:val="num" w:pos="4320"/>
        </w:tabs>
        <w:ind w:left="4320" w:hanging="360"/>
      </w:pPr>
      <w:rPr>
        <w:rFonts w:ascii="Wingdings" w:hAnsi="Wingdings"/>
      </w:rPr>
    </w:lvl>
    <w:lvl w:ilvl="6" w:tplc="25FA6334">
      <w:start w:val="1"/>
      <w:numFmt w:val="bullet"/>
      <w:lvlText w:val=""/>
      <w:lvlJc w:val="left"/>
      <w:pPr>
        <w:tabs>
          <w:tab w:val="num" w:pos="5040"/>
        </w:tabs>
        <w:ind w:left="5040" w:hanging="360"/>
      </w:pPr>
      <w:rPr>
        <w:rFonts w:ascii="Symbol" w:hAnsi="Symbol"/>
      </w:rPr>
    </w:lvl>
    <w:lvl w:ilvl="7" w:tplc="2F4CBF4A">
      <w:start w:val="1"/>
      <w:numFmt w:val="bullet"/>
      <w:lvlText w:val="o"/>
      <w:lvlJc w:val="left"/>
      <w:pPr>
        <w:tabs>
          <w:tab w:val="num" w:pos="5760"/>
        </w:tabs>
        <w:ind w:left="5760" w:hanging="360"/>
      </w:pPr>
      <w:rPr>
        <w:rFonts w:ascii="Courier New" w:hAnsi="Courier New"/>
      </w:rPr>
    </w:lvl>
    <w:lvl w:ilvl="8" w:tplc="22FC6F30">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8"/>
    <w:multiLevelType w:val="hybridMultilevel"/>
    <w:tmpl w:val="00000018"/>
    <w:lvl w:ilvl="0" w:tplc="4B6259F2">
      <w:start w:val="1"/>
      <w:numFmt w:val="bullet"/>
      <w:lvlText w:val=""/>
      <w:lvlJc w:val="left"/>
      <w:pPr>
        <w:ind w:left="720" w:hanging="360"/>
      </w:pPr>
      <w:rPr>
        <w:rFonts w:ascii="Symbol" w:hAnsi="Symbol"/>
      </w:rPr>
    </w:lvl>
    <w:lvl w:ilvl="1" w:tplc="0A363C4A">
      <w:start w:val="1"/>
      <w:numFmt w:val="bullet"/>
      <w:lvlText w:val="o"/>
      <w:lvlJc w:val="left"/>
      <w:pPr>
        <w:tabs>
          <w:tab w:val="num" w:pos="1440"/>
        </w:tabs>
        <w:ind w:left="1440" w:hanging="360"/>
      </w:pPr>
      <w:rPr>
        <w:rFonts w:ascii="Courier New" w:hAnsi="Courier New"/>
      </w:rPr>
    </w:lvl>
    <w:lvl w:ilvl="2" w:tplc="412C8638">
      <w:start w:val="1"/>
      <w:numFmt w:val="bullet"/>
      <w:lvlText w:val=""/>
      <w:lvlJc w:val="left"/>
      <w:pPr>
        <w:tabs>
          <w:tab w:val="num" w:pos="2160"/>
        </w:tabs>
        <w:ind w:left="2160" w:hanging="360"/>
      </w:pPr>
      <w:rPr>
        <w:rFonts w:ascii="Wingdings" w:hAnsi="Wingdings"/>
      </w:rPr>
    </w:lvl>
    <w:lvl w:ilvl="3" w:tplc="80A48A44">
      <w:start w:val="1"/>
      <w:numFmt w:val="bullet"/>
      <w:lvlText w:val=""/>
      <w:lvlJc w:val="left"/>
      <w:pPr>
        <w:tabs>
          <w:tab w:val="num" w:pos="2880"/>
        </w:tabs>
        <w:ind w:left="2880" w:hanging="360"/>
      </w:pPr>
      <w:rPr>
        <w:rFonts w:ascii="Symbol" w:hAnsi="Symbol"/>
      </w:rPr>
    </w:lvl>
    <w:lvl w:ilvl="4" w:tplc="DB503B42">
      <w:start w:val="1"/>
      <w:numFmt w:val="bullet"/>
      <w:lvlText w:val="o"/>
      <w:lvlJc w:val="left"/>
      <w:pPr>
        <w:tabs>
          <w:tab w:val="num" w:pos="3600"/>
        </w:tabs>
        <w:ind w:left="3600" w:hanging="360"/>
      </w:pPr>
      <w:rPr>
        <w:rFonts w:ascii="Courier New" w:hAnsi="Courier New"/>
      </w:rPr>
    </w:lvl>
    <w:lvl w:ilvl="5" w:tplc="A7EEF460">
      <w:start w:val="1"/>
      <w:numFmt w:val="bullet"/>
      <w:lvlText w:val=""/>
      <w:lvlJc w:val="left"/>
      <w:pPr>
        <w:tabs>
          <w:tab w:val="num" w:pos="4320"/>
        </w:tabs>
        <w:ind w:left="4320" w:hanging="360"/>
      </w:pPr>
      <w:rPr>
        <w:rFonts w:ascii="Wingdings" w:hAnsi="Wingdings"/>
      </w:rPr>
    </w:lvl>
    <w:lvl w:ilvl="6" w:tplc="C7049B62">
      <w:start w:val="1"/>
      <w:numFmt w:val="bullet"/>
      <w:lvlText w:val=""/>
      <w:lvlJc w:val="left"/>
      <w:pPr>
        <w:tabs>
          <w:tab w:val="num" w:pos="5040"/>
        </w:tabs>
        <w:ind w:left="5040" w:hanging="360"/>
      </w:pPr>
      <w:rPr>
        <w:rFonts w:ascii="Symbol" w:hAnsi="Symbol"/>
      </w:rPr>
    </w:lvl>
    <w:lvl w:ilvl="7" w:tplc="9C8E9250">
      <w:start w:val="1"/>
      <w:numFmt w:val="bullet"/>
      <w:lvlText w:val="o"/>
      <w:lvlJc w:val="left"/>
      <w:pPr>
        <w:tabs>
          <w:tab w:val="num" w:pos="5760"/>
        </w:tabs>
        <w:ind w:left="5760" w:hanging="360"/>
      </w:pPr>
      <w:rPr>
        <w:rFonts w:ascii="Courier New" w:hAnsi="Courier New"/>
      </w:rPr>
    </w:lvl>
    <w:lvl w:ilvl="8" w:tplc="883A93D4">
      <w:start w:val="1"/>
      <w:numFmt w:val="bullet"/>
      <w:lvlText w:val=""/>
      <w:lvlJc w:val="left"/>
      <w:pPr>
        <w:tabs>
          <w:tab w:val="num" w:pos="6480"/>
        </w:tabs>
        <w:ind w:left="6480" w:hanging="360"/>
      </w:pPr>
      <w:rPr>
        <w:rFonts w:ascii="Wingdings" w:hAnsi="Wingdings"/>
      </w:rPr>
    </w:lvl>
  </w:abstractNum>
  <w:abstractNum w:abstractNumId="24" w15:restartNumberingAfterBreak="0">
    <w:nsid w:val="00000019"/>
    <w:multiLevelType w:val="hybridMultilevel"/>
    <w:tmpl w:val="00000019"/>
    <w:lvl w:ilvl="0" w:tplc="0EB6E1EE">
      <w:start w:val="1"/>
      <w:numFmt w:val="bullet"/>
      <w:lvlText w:val=""/>
      <w:lvlJc w:val="left"/>
      <w:pPr>
        <w:ind w:left="720" w:hanging="360"/>
      </w:pPr>
      <w:rPr>
        <w:rFonts w:ascii="Symbol" w:hAnsi="Symbol"/>
      </w:rPr>
    </w:lvl>
    <w:lvl w:ilvl="1" w:tplc="1646C9DC">
      <w:start w:val="1"/>
      <w:numFmt w:val="bullet"/>
      <w:lvlText w:val="o"/>
      <w:lvlJc w:val="left"/>
      <w:pPr>
        <w:tabs>
          <w:tab w:val="num" w:pos="1440"/>
        </w:tabs>
        <w:ind w:left="1440" w:hanging="360"/>
      </w:pPr>
      <w:rPr>
        <w:rFonts w:ascii="Courier New" w:hAnsi="Courier New"/>
      </w:rPr>
    </w:lvl>
    <w:lvl w:ilvl="2" w:tplc="86669F4A">
      <w:start w:val="1"/>
      <w:numFmt w:val="bullet"/>
      <w:lvlText w:val=""/>
      <w:lvlJc w:val="left"/>
      <w:pPr>
        <w:tabs>
          <w:tab w:val="num" w:pos="2160"/>
        </w:tabs>
        <w:ind w:left="2160" w:hanging="360"/>
      </w:pPr>
      <w:rPr>
        <w:rFonts w:ascii="Wingdings" w:hAnsi="Wingdings"/>
      </w:rPr>
    </w:lvl>
    <w:lvl w:ilvl="3" w:tplc="776CC46A">
      <w:start w:val="1"/>
      <w:numFmt w:val="bullet"/>
      <w:lvlText w:val=""/>
      <w:lvlJc w:val="left"/>
      <w:pPr>
        <w:tabs>
          <w:tab w:val="num" w:pos="2880"/>
        </w:tabs>
        <w:ind w:left="2880" w:hanging="360"/>
      </w:pPr>
      <w:rPr>
        <w:rFonts w:ascii="Symbol" w:hAnsi="Symbol"/>
      </w:rPr>
    </w:lvl>
    <w:lvl w:ilvl="4" w:tplc="BF8AB12E">
      <w:start w:val="1"/>
      <w:numFmt w:val="bullet"/>
      <w:lvlText w:val="o"/>
      <w:lvlJc w:val="left"/>
      <w:pPr>
        <w:tabs>
          <w:tab w:val="num" w:pos="3600"/>
        </w:tabs>
        <w:ind w:left="3600" w:hanging="360"/>
      </w:pPr>
      <w:rPr>
        <w:rFonts w:ascii="Courier New" w:hAnsi="Courier New"/>
      </w:rPr>
    </w:lvl>
    <w:lvl w:ilvl="5" w:tplc="A0624846">
      <w:start w:val="1"/>
      <w:numFmt w:val="bullet"/>
      <w:lvlText w:val=""/>
      <w:lvlJc w:val="left"/>
      <w:pPr>
        <w:tabs>
          <w:tab w:val="num" w:pos="4320"/>
        </w:tabs>
        <w:ind w:left="4320" w:hanging="360"/>
      </w:pPr>
      <w:rPr>
        <w:rFonts w:ascii="Wingdings" w:hAnsi="Wingdings"/>
      </w:rPr>
    </w:lvl>
    <w:lvl w:ilvl="6" w:tplc="065A292C">
      <w:start w:val="1"/>
      <w:numFmt w:val="bullet"/>
      <w:lvlText w:val=""/>
      <w:lvlJc w:val="left"/>
      <w:pPr>
        <w:tabs>
          <w:tab w:val="num" w:pos="5040"/>
        </w:tabs>
        <w:ind w:left="5040" w:hanging="360"/>
      </w:pPr>
      <w:rPr>
        <w:rFonts w:ascii="Symbol" w:hAnsi="Symbol"/>
      </w:rPr>
    </w:lvl>
    <w:lvl w:ilvl="7" w:tplc="FA60E8AC">
      <w:start w:val="1"/>
      <w:numFmt w:val="bullet"/>
      <w:lvlText w:val="o"/>
      <w:lvlJc w:val="left"/>
      <w:pPr>
        <w:tabs>
          <w:tab w:val="num" w:pos="5760"/>
        </w:tabs>
        <w:ind w:left="5760" w:hanging="360"/>
      </w:pPr>
      <w:rPr>
        <w:rFonts w:ascii="Courier New" w:hAnsi="Courier New"/>
      </w:rPr>
    </w:lvl>
    <w:lvl w:ilvl="8" w:tplc="9496B9A4">
      <w:start w:val="1"/>
      <w:numFmt w:val="bullet"/>
      <w:lvlText w:val=""/>
      <w:lvlJc w:val="left"/>
      <w:pPr>
        <w:tabs>
          <w:tab w:val="num" w:pos="6480"/>
        </w:tabs>
        <w:ind w:left="6480" w:hanging="360"/>
      </w:pPr>
      <w:rPr>
        <w:rFonts w:ascii="Wingdings" w:hAnsi="Wingdings"/>
      </w:rPr>
    </w:lvl>
  </w:abstractNum>
  <w:abstractNum w:abstractNumId="25" w15:restartNumberingAfterBreak="0">
    <w:nsid w:val="0000001A"/>
    <w:multiLevelType w:val="hybridMultilevel"/>
    <w:tmpl w:val="0000001A"/>
    <w:lvl w:ilvl="0" w:tplc="24E02276">
      <w:start w:val="1"/>
      <w:numFmt w:val="bullet"/>
      <w:lvlText w:val=""/>
      <w:lvlJc w:val="left"/>
      <w:pPr>
        <w:ind w:left="720" w:hanging="360"/>
      </w:pPr>
      <w:rPr>
        <w:rFonts w:ascii="Symbol" w:hAnsi="Symbol"/>
      </w:rPr>
    </w:lvl>
    <w:lvl w:ilvl="1" w:tplc="8506C4FE">
      <w:start w:val="1"/>
      <w:numFmt w:val="bullet"/>
      <w:lvlText w:val="o"/>
      <w:lvlJc w:val="left"/>
      <w:pPr>
        <w:tabs>
          <w:tab w:val="num" w:pos="1440"/>
        </w:tabs>
        <w:ind w:left="1440" w:hanging="360"/>
      </w:pPr>
      <w:rPr>
        <w:rFonts w:ascii="Courier New" w:hAnsi="Courier New"/>
      </w:rPr>
    </w:lvl>
    <w:lvl w:ilvl="2" w:tplc="01C2AAC8">
      <w:start w:val="1"/>
      <w:numFmt w:val="bullet"/>
      <w:lvlText w:val=""/>
      <w:lvlJc w:val="left"/>
      <w:pPr>
        <w:tabs>
          <w:tab w:val="num" w:pos="2160"/>
        </w:tabs>
        <w:ind w:left="2160" w:hanging="360"/>
      </w:pPr>
      <w:rPr>
        <w:rFonts w:ascii="Wingdings" w:hAnsi="Wingdings"/>
      </w:rPr>
    </w:lvl>
    <w:lvl w:ilvl="3" w:tplc="6B565F54">
      <w:start w:val="1"/>
      <w:numFmt w:val="bullet"/>
      <w:lvlText w:val=""/>
      <w:lvlJc w:val="left"/>
      <w:pPr>
        <w:tabs>
          <w:tab w:val="num" w:pos="2880"/>
        </w:tabs>
        <w:ind w:left="2880" w:hanging="360"/>
      </w:pPr>
      <w:rPr>
        <w:rFonts w:ascii="Symbol" w:hAnsi="Symbol"/>
      </w:rPr>
    </w:lvl>
    <w:lvl w:ilvl="4" w:tplc="A3F45F32">
      <w:start w:val="1"/>
      <w:numFmt w:val="bullet"/>
      <w:lvlText w:val="o"/>
      <w:lvlJc w:val="left"/>
      <w:pPr>
        <w:tabs>
          <w:tab w:val="num" w:pos="3600"/>
        </w:tabs>
        <w:ind w:left="3600" w:hanging="360"/>
      </w:pPr>
      <w:rPr>
        <w:rFonts w:ascii="Courier New" w:hAnsi="Courier New"/>
      </w:rPr>
    </w:lvl>
    <w:lvl w:ilvl="5" w:tplc="87E60DB0">
      <w:start w:val="1"/>
      <w:numFmt w:val="bullet"/>
      <w:lvlText w:val=""/>
      <w:lvlJc w:val="left"/>
      <w:pPr>
        <w:tabs>
          <w:tab w:val="num" w:pos="4320"/>
        </w:tabs>
        <w:ind w:left="4320" w:hanging="360"/>
      </w:pPr>
      <w:rPr>
        <w:rFonts w:ascii="Wingdings" w:hAnsi="Wingdings"/>
      </w:rPr>
    </w:lvl>
    <w:lvl w:ilvl="6" w:tplc="5E9022B6">
      <w:start w:val="1"/>
      <w:numFmt w:val="bullet"/>
      <w:lvlText w:val=""/>
      <w:lvlJc w:val="left"/>
      <w:pPr>
        <w:tabs>
          <w:tab w:val="num" w:pos="5040"/>
        </w:tabs>
        <w:ind w:left="5040" w:hanging="360"/>
      </w:pPr>
      <w:rPr>
        <w:rFonts w:ascii="Symbol" w:hAnsi="Symbol"/>
      </w:rPr>
    </w:lvl>
    <w:lvl w:ilvl="7" w:tplc="E3EC688E">
      <w:start w:val="1"/>
      <w:numFmt w:val="bullet"/>
      <w:lvlText w:val="o"/>
      <w:lvlJc w:val="left"/>
      <w:pPr>
        <w:tabs>
          <w:tab w:val="num" w:pos="5760"/>
        </w:tabs>
        <w:ind w:left="5760" w:hanging="360"/>
      </w:pPr>
      <w:rPr>
        <w:rFonts w:ascii="Courier New" w:hAnsi="Courier New"/>
      </w:rPr>
    </w:lvl>
    <w:lvl w:ilvl="8" w:tplc="9ABE03B8">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B"/>
    <w:multiLevelType w:val="hybridMultilevel"/>
    <w:tmpl w:val="0000001B"/>
    <w:lvl w:ilvl="0" w:tplc="1806EA22">
      <w:start w:val="1"/>
      <w:numFmt w:val="bullet"/>
      <w:lvlText w:val=""/>
      <w:lvlJc w:val="left"/>
      <w:pPr>
        <w:ind w:left="720" w:hanging="360"/>
      </w:pPr>
      <w:rPr>
        <w:rFonts w:ascii="Symbol" w:hAnsi="Symbol"/>
      </w:rPr>
    </w:lvl>
    <w:lvl w:ilvl="1" w:tplc="B9AA4F46">
      <w:start w:val="1"/>
      <w:numFmt w:val="bullet"/>
      <w:lvlText w:val="o"/>
      <w:lvlJc w:val="left"/>
      <w:pPr>
        <w:tabs>
          <w:tab w:val="num" w:pos="1440"/>
        </w:tabs>
        <w:ind w:left="1440" w:hanging="360"/>
      </w:pPr>
      <w:rPr>
        <w:rFonts w:ascii="Courier New" w:hAnsi="Courier New"/>
      </w:rPr>
    </w:lvl>
    <w:lvl w:ilvl="2" w:tplc="95B6FE96">
      <w:start w:val="1"/>
      <w:numFmt w:val="bullet"/>
      <w:lvlText w:val=""/>
      <w:lvlJc w:val="left"/>
      <w:pPr>
        <w:tabs>
          <w:tab w:val="num" w:pos="2160"/>
        </w:tabs>
        <w:ind w:left="2160" w:hanging="360"/>
      </w:pPr>
      <w:rPr>
        <w:rFonts w:ascii="Wingdings" w:hAnsi="Wingdings"/>
      </w:rPr>
    </w:lvl>
    <w:lvl w:ilvl="3" w:tplc="5764FBE4">
      <w:start w:val="1"/>
      <w:numFmt w:val="bullet"/>
      <w:lvlText w:val=""/>
      <w:lvlJc w:val="left"/>
      <w:pPr>
        <w:tabs>
          <w:tab w:val="num" w:pos="2880"/>
        </w:tabs>
        <w:ind w:left="2880" w:hanging="360"/>
      </w:pPr>
      <w:rPr>
        <w:rFonts w:ascii="Symbol" w:hAnsi="Symbol"/>
      </w:rPr>
    </w:lvl>
    <w:lvl w:ilvl="4" w:tplc="F84E8646">
      <w:start w:val="1"/>
      <w:numFmt w:val="bullet"/>
      <w:lvlText w:val="o"/>
      <w:lvlJc w:val="left"/>
      <w:pPr>
        <w:tabs>
          <w:tab w:val="num" w:pos="3600"/>
        </w:tabs>
        <w:ind w:left="3600" w:hanging="360"/>
      </w:pPr>
      <w:rPr>
        <w:rFonts w:ascii="Courier New" w:hAnsi="Courier New"/>
      </w:rPr>
    </w:lvl>
    <w:lvl w:ilvl="5" w:tplc="A5727294">
      <w:start w:val="1"/>
      <w:numFmt w:val="bullet"/>
      <w:lvlText w:val=""/>
      <w:lvlJc w:val="left"/>
      <w:pPr>
        <w:tabs>
          <w:tab w:val="num" w:pos="4320"/>
        </w:tabs>
        <w:ind w:left="4320" w:hanging="360"/>
      </w:pPr>
      <w:rPr>
        <w:rFonts w:ascii="Wingdings" w:hAnsi="Wingdings"/>
      </w:rPr>
    </w:lvl>
    <w:lvl w:ilvl="6" w:tplc="33140EB8">
      <w:start w:val="1"/>
      <w:numFmt w:val="bullet"/>
      <w:lvlText w:val=""/>
      <w:lvlJc w:val="left"/>
      <w:pPr>
        <w:tabs>
          <w:tab w:val="num" w:pos="5040"/>
        </w:tabs>
        <w:ind w:left="5040" w:hanging="360"/>
      </w:pPr>
      <w:rPr>
        <w:rFonts w:ascii="Symbol" w:hAnsi="Symbol"/>
      </w:rPr>
    </w:lvl>
    <w:lvl w:ilvl="7" w:tplc="F16C80AE">
      <w:start w:val="1"/>
      <w:numFmt w:val="bullet"/>
      <w:lvlText w:val="o"/>
      <w:lvlJc w:val="left"/>
      <w:pPr>
        <w:tabs>
          <w:tab w:val="num" w:pos="5760"/>
        </w:tabs>
        <w:ind w:left="5760" w:hanging="360"/>
      </w:pPr>
      <w:rPr>
        <w:rFonts w:ascii="Courier New" w:hAnsi="Courier New"/>
      </w:rPr>
    </w:lvl>
    <w:lvl w:ilvl="8" w:tplc="10CCBE3C">
      <w:start w:val="1"/>
      <w:numFmt w:val="bullet"/>
      <w:lvlText w:val=""/>
      <w:lvlJc w:val="left"/>
      <w:pPr>
        <w:tabs>
          <w:tab w:val="num" w:pos="6480"/>
        </w:tabs>
        <w:ind w:left="6480" w:hanging="360"/>
      </w:pPr>
      <w:rPr>
        <w:rFonts w:ascii="Wingdings" w:hAnsi="Wingdings"/>
      </w:rPr>
    </w:lvl>
  </w:abstractNum>
  <w:abstractNum w:abstractNumId="27" w15:restartNumberingAfterBreak="0">
    <w:nsid w:val="0000001C"/>
    <w:multiLevelType w:val="hybridMultilevel"/>
    <w:tmpl w:val="0000001C"/>
    <w:lvl w:ilvl="0" w:tplc="2D4AF3F2">
      <w:start w:val="1"/>
      <w:numFmt w:val="bullet"/>
      <w:lvlText w:val=""/>
      <w:lvlJc w:val="left"/>
      <w:pPr>
        <w:ind w:left="720" w:hanging="360"/>
      </w:pPr>
      <w:rPr>
        <w:rFonts w:ascii="Symbol" w:hAnsi="Symbol"/>
      </w:rPr>
    </w:lvl>
    <w:lvl w:ilvl="1" w:tplc="423ED0D0">
      <w:start w:val="1"/>
      <w:numFmt w:val="bullet"/>
      <w:lvlText w:val="o"/>
      <w:lvlJc w:val="left"/>
      <w:pPr>
        <w:tabs>
          <w:tab w:val="num" w:pos="1440"/>
        </w:tabs>
        <w:ind w:left="1440" w:hanging="360"/>
      </w:pPr>
      <w:rPr>
        <w:rFonts w:ascii="Courier New" w:hAnsi="Courier New"/>
      </w:rPr>
    </w:lvl>
    <w:lvl w:ilvl="2" w:tplc="50764584">
      <w:start w:val="1"/>
      <w:numFmt w:val="bullet"/>
      <w:lvlText w:val=""/>
      <w:lvlJc w:val="left"/>
      <w:pPr>
        <w:tabs>
          <w:tab w:val="num" w:pos="2160"/>
        </w:tabs>
        <w:ind w:left="2160" w:hanging="360"/>
      </w:pPr>
      <w:rPr>
        <w:rFonts w:ascii="Wingdings" w:hAnsi="Wingdings"/>
      </w:rPr>
    </w:lvl>
    <w:lvl w:ilvl="3" w:tplc="57D6066E">
      <w:start w:val="1"/>
      <w:numFmt w:val="bullet"/>
      <w:lvlText w:val=""/>
      <w:lvlJc w:val="left"/>
      <w:pPr>
        <w:tabs>
          <w:tab w:val="num" w:pos="2880"/>
        </w:tabs>
        <w:ind w:left="2880" w:hanging="360"/>
      </w:pPr>
      <w:rPr>
        <w:rFonts w:ascii="Symbol" w:hAnsi="Symbol"/>
      </w:rPr>
    </w:lvl>
    <w:lvl w:ilvl="4" w:tplc="0B66C946">
      <w:start w:val="1"/>
      <w:numFmt w:val="bullet"/>
      <w:lvlText w:val="o"/>
      <w:lvlJc w:val="left"/>
      <w:pPr>
        <w:tabs>
          <w:tab w:val="num" w:pos="3600"/>
        </w:tabs>
        <w:ind w:left="3600" w:hanging="360"/>
      </w:pPr>
      <w:rPr>
        <w:rFonts w:ascii="Courier New" w:hAnsi="Courier New"/>
      </w:rPr>
    </w:lvl>
    <w:lvl w:ilvl="5" w:tplc="3B1AA320">
      <w:start w:val="1"/>
      <w:numFmt w:val="bullet"/>
      <w:lvlText w:val=""/>
      <w:lvlJc w:val="left"/>
      <w:pPr>
        <w:tabs>
          <w:tab w:val="num" w:pos="4320"/>
        </w:tabs>
        <w:ind w:left="4320" w:hanging="360"/>
      </w:pPr>
      <w:rPr>
        <w:rFonts w:ascii="Wingdings" w:hAnsi="Wingdings"/>
      </w:rPr>
    </w:lvl>
    <w:lvl w:ilvl="6" w:tplc="A3687E24">
      <w:start w:val="1"/>
      <w:numFmt w:val="bullet"/>
      <w:lvlText w:val=""/>
      <w:lvlJc w:val="left"/>
      <w:pPr>
        <w:tabs>
          <w:tab w:val="num" w:pos="5040"/>
        </w:tabs>
        <w:ind w:left="5040" w:hanging="360"/>
      </w:pPr>
      <w:rPr>
        <w:rFonts w:ascii="Symbol" w:hAnsi="Symbol"/>
      </w:rPr>
    </w:lvl>
    <w:lvl w:ilvl="7" w:tplc="A43AD756">
      <w:start w:val="1"/>
      <w:numFmt w:val="bullet"/>
      <w:lvlText w:val="o"/>
      <w:lvlJc w:val="left"/>
      <w:pPr>
        <w:tabs>
          <w:tab w:val="num" w:pos="5760"/>
        </w:tabs>
        <w:ind w:left="5760" w:hanging="360"/>
      </w:pPr>
      <w:rPr>
        <w:rFonts w:ascii="Courier New" w:hAnsi="Courier New"/>
      </w:rPr>
    </w:lvl>
    <w:lvl w:ilvl="8" w:tplc="97E6BCF0">
      <w:start w:val="1"/>
      <w:numFmt w:val="bullet"/>
      <w:lvlText w:val=""/>
      <w:lvlJc w:val="left"/>
      <w:pPr>
        <w:tabs>
          <w:tab w:val="num" w:pos="6480"/>
        </w:tabs>
        <w:ind w:left="6480" w:hanging="360"/>
      </w:pPr>
      <w:rPr>
        <w:rFonts w:ascii="Wingdings" w:hAnsi="Wingdings"/>
      </w:rPr>
    </w:lvl>
  </w:abstractNum>
  <w:abstractNum w:abstractNumId="28" w15:restartNumberingAfterBreak="0">
    <w:nsid w:val="0000001D"/>
    <w:multiLevelType w:val="hybridMultilevel"/>
    <w:tmpl w:val="0000001D"/>
    <w:lvl w:ilvl="0" w:tplc="BD120602">
      <w:start w:val="1"/>
      <w:numFmt w:val="bullet"/>
      <w:lvlText w:val=""/>
      <w:lvlJc w:val="left"/>
      <w:pPr>
        <w:ind w:left="720" w:hanging="360"/>
      </w:pPr>
      <w:rPr>
        <w:rFonts w:ascii="Symbol" w:hAnsi="Symbol"/>
      </w:rPr>
    </w:lvl>
    <w:lvl w:ilvl="1" w:tplc="F530D200">
      <w:start w:val="1"/>
      <w:numFmt w:val="bullet"/>
      <w:lvlText w:val="o"/>
      <w:lvlJc w:val="left"/>
      <w:pPr>
        <w:tabs>
          <w:tab w:val="num" w:pos="1440"/>
        </w:tabs>
        <w:ind w:left="1440" w:hanging="360"/>
      </w:pPr>
      <w:rPr>
        <w:rFonts w:ascii="Courier New" w:hAnsi="Courier New"/>
      </w:rPr>
    </w:lvl>
    <w:lvl w:ilvl="2" w:tplc="EBFCE3E2">
      <w:start w:val="1"/>
      <w:numFmt w:val="bullet"/>
      <w:lvlText w:val=""/>
      <w:lvlJc w:val="left"/>
      <w:pPr>
        <w:tabs>
          <w:tab w:val="num" w:pos="2160"/>
        </w:tabs>
        <w:ind w:left="2160" w:hanging="360"/>
      </w:pPr>
      <w:rPr>
        <w:rFonts w:ascii="Wingdings" w:hAnsi="Wingdings"/>
      </w:rPr>
    </w:lvl>
    <w:lvl w:ilvl="3" w:tplc="E820B9B0">
      <w:start w:val="1"/>
      <w:numFmt w:val="bullet"/>
      <w:lvlText w:val=""/>
      <w:lvlJc w:val="left"/>
      <w:pPr>
        <w:tabs>
          <w:tab w:val="num" w:pos="2880"/>
        </w:tabs>
        <w:ind w:left="2880" w:hanging="360"/>
      </w:pPr>
      <w:rPr>
        <w:rFonts w:ascii="Symbol" w:hAnsi="Symbol"/>
      </w:rPr>
    </w:lvl>
    <w:lvl w:ilvl="4" w:tplc="4642B648">
      <w:start w:val="1"/>
      <w:numFmt w:val="bullet"/>
      <w:lvlText w:val="o"/>
      <w:lvlJc w:val="left"/>
      <w:pPr>
        <w:tabs>
          <w:tab w:val="num" w:pos="3600"/>
        </w:tabs>
        <w:ind w:left="3600" w:hanging="360"/>
      </w:pPr>
      <w:rPr>
        <w:rFonts w:ascii="Courier New" w:hAnsi="Courier New"/>
      </w:rPr>
    </w:lvl>
    <w:lvl w:ilvl="5" w:tplc="9EC6AC90">
      <w:start w:val="1"/>
      <w:numFmt w:val="bullet"/>
      <w:lvlText w:val=""/>
      <w:lvlJc w:val="left"/>
      <w:pPr>
        <w:tabs>
          <w:tab w:val="num" w:pos="4320"/>
        </w:tabs>
        <w:ind w:left="4320" w:hanging="360"/>
      </w:pPr>
      <w:rPr>
        <w:rFonts w:ascii="Wingdings" w:hAnsi="Wingdings"/>
      </w:rPr>
    </w:lvl>
    <w:lvl w:ilvl="6" w:tplc="917813C2">
      <w:start w:val="1"/>
      <w:numFmt w:val="bullet"/>
      <w:lvlText w:val=""/>
      <w:lvlJc w:val="left"/>
      <w:pPr>
        <w:tabs>
          <w:tab w:val="num" w:pos="5040"/>
        </w:tabs>
        <w:ind w:left="5040" w:hanging="360"/>
      </w:pPr>
      <w:rPr>
        <w:rFonts w:ascii="Symbol" w:hAnsi="Symbol"/>
      </w:rPr>
    </w:lvl>
    <w:lvl w:ilvl="7" w:tplc="6B948A0C">
      <w:start w:val="1"/>
      <w:numFmt w:val="bullet"/>
      <w:lvlText w:val="o"/>
      <w:lvlJc w:val="left"/>
      <w:pPr>
        <w:tabs>
          <w:tab w:val="num" w:pos="5760"/>
        </w:tabs>
        <w:ind w:left="5760" w:hanging="360"/>
      </w:pPr>
      <w:rPr>
        <w:rFonts w:ascii="Courier New" w:hAnsi="Courier New"/>
      </w:rPr>
    </w:lvl>
    <w:lvl w:ilvl="8" w:tplc="7A322DD6">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884554"/>
    <w:rsid w:val="00053B1D"/>
    <w:rsid w:val="000721E3"/>
    <w:rsid w:val="001010F8"/>
    <w:rsid w:val="00157B80"/>
    <w:rsid w:val="001B71B5"/>
    <w:rsid w:val="00273C15"/>
    <w:rsid w:val="002C5D81"/>
    <w:rsid w:val="002D625A"/>
    <w:rsid w:val="002E2D43"/>
    <w:rsid w:val="004B10C5"/>
    <w:rsid w:val="00535381"/>
    <w:rsid w:val="00557766"/>
    <w:rsid w:val="0057190C"/>
    <w:rsid w:val="005C46D6"/>
    <w:rsid w:val="0065205C"/>
    <w:rsid w:val="00652AEC"/>
    <w:rsid w:val="006B3C65"/>
    <w:rsid w:val="006D246E"/>
    <w:rsid w:val="00732A80"/>
    <w:rsid w:val="007C4706"/>
    <w:rsid w:val="008453C1"/>
    <w:rsid w:val="00884554"/>
    <w:rsid w:val="009508FF"/>
    <w:rsid w:val="009874FD"/>
    <w:rsid w:val="009D7036"/>
    <w:rsid w:val="009E4CAF"/>
    <w:rsid w:val="00A021F4"/>
    <w:rsid w:val="00AE4A34"/>
    <w:rsid w:val="00B67379"/>
    <w:rsid w:val="00BB0F62"/>
    <w:rsid w:val="00BD21F7"/>
    <w:rsid w:val="00BD3DBA"/>
    <w:rsid w:val="00CB05E4"/>
    <w:rsid w:val="00D0236F"/>
    <w:rsid w:val="00D61381"/>
    <w:rsid w:val="00E0046F"/>
    <w:rsid w:val="00E32D0B"/>
    <w:rsid w:val="00E42927"/>
    <w:rsid w:val="00E606D2"/>
    <w:rsid w:val="00EF7A02"/>
    <w:rsid w:val="00F4743F"/>
    <w:rsid w:val="00F56518"/>
    <w:rsid w:val="00FD2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58D7A"/>
  <w15:docId w15:val="{2CBBE376-799B-4F17-B300-FE92E54EB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pPr>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character" w:customStyle="1" w:styleId="divdocumentdivdocumentleftcell">
    <w:name w:val="div_document_div_documentleftcell"/>
    <w:basedOn w:val="DefaultParagraphFont"/>
  </w:style>
  <w:style w:type="character" w:customStyle="1" w:styleId="divdocumentleft-box">
    <w:name w:val="div_document_left-box"/>
    <w:basedOn w:val="DefaultParagraphFont"/>
  </w:style>
  <w:style w:type="paragraph" w:customStyle="1" w:styleId="divdocumentleft-boxsectionnth-child1">
    <w:name w:val="div_document_left-box &gt; section_nth-child(1)"/>
    <w:basedOn w:val="Normal"/>
  </w:style>
  <w:style w:type="paragraph" w:customStyle="1" w:styleId="divdocumentdivfirstparagraph">
    <w:name w:val="div_document_div_firstparagraph"/>
    <w:basedOn w:val="Normal"/>
  </w:style>
  <w:style w:type="paragraph" w:customStyle="1" w:styleId="divdocumentname">
    <w:name w:val="div_document_name"/>
    <w:basedOn w:val="Normal"/>
    <w:pPr>
      <w:spacing w:line="540" w:lineRule="atLeast"/>
    </w:pPr>
    <w:rPr>
      <w:b/>
      <w:bCs/>
      <w:caps/>
      <w:spacing w:val="10"/>
      <w:sz w:val="56"/>
      <w:szCs w:val="56"/>
    </w:rPr>
  </w:style>
  <w:style w:type="paragraph" w:customStyle="1" w:styleId="div">
    <w:name w:val="div"/>
    <w:basedOn w:val="Normal"/>
  </w:style>
  <w:style w:type="character" w:customStyle="1" w:styleId="divCharacter">
    <w:name w:val="div Character"/>
    <w:basedOn w:val="DefaultParagraphFont"/>
    <w:rPr>
      <w:sz w:val="24"/>
      <w:szCs w:val="24"/>
      <w:bdr w:val="none" w:sz="0" w:space="0" w:color="auto"/>
      <w:vertAlign w:val="baseline"/>
    </w:rPr>
  </w:style>
  <w:style w:type="paragraph" w:customStyle="1" w:styleId="divprofTitle">
    <w:name w:val="div_profTitle"/>
    <w:basedOn w:val="div"/>
    <w:pPr>
      <w:spacing w:line="400" w:lineRule="atLeast"/>
    </w:pPr>
    <w:rPr>
      <w:spacing w:val="20"/>
      <w:sz w:val="28"/>
      <w:szCs w:val="28"/>
    </w:rPr>
  </w:style>
  <w:style w:type="character" w:customStyle="1" w:styleId="span">
    <w:name w:val="span"/>
    <w:basedOn w:val="DefaultParagraphFont"/>
    <w:rPr>
      <w:sz w:val="24"/>
      <w:szCs w:val="24"/>
      <w:bdr w:val="none" w:sz="0" w:space="0" w:color="auto"/>
      <w:vertAlign w:val="baseline"/>
    </w:rPr>
  </w:style>
  <w:style w:type="paragraph" w:customStyle="1" w:styleId="divdocumentdivtopsectionsection">
    <w:name w:val="div_document_div_topsection_section"/>
    <w:basedOn w:val="Normal"/>
  </w:style>
  <w:style w:type="paragraph" w:customStyle="1" w:styleId="divaddress">
    <w:name w:val="div_address"/>
    <w:basedOn w:val="div"/>
    <w:rPr>
      <w:sz w:val="20"/>
      <w:szCs w:val="20"/>
    </w:rPr>
  </w:style>
  <w:style w:type="character" w:customStyle="1" w:styleId="adrsfirstcell">
    <w:name w:val="adrsfirstcell"/>
    <w:basedOn w:val="DefaultParagraphFont"/>
  </w:style>
  <w:style w:type="character" w:customStyle="1" w:styleId="adrssecondcell">
    <w:name w:val="adrssecondcell"/>
    <w:basedOn w:val="DefaultParagraphFont"/>
  </w:style>
  <w:style w:type="paragraph" w:customStyle="1" w:styleId="adrssecondcelldiv">
    <w:name w:val="adrssecondcell_div"/>
    <w:basedOn w:val="Normal"/>
  </w:style>
  <w:style w:type="table" w:customStyle="1" w:styleId="addresstable">
    <w:name w:val="addresstable"/>
    <w:basedOn w:val="TableNormal"/>
    <w:tblPr/>
  </w:style>
  <w:style w:type="paragraph" w:customStyle="1" w:styleId="divdocumentleft-boxParagraph">
    <w:name w:val="div_document_left-box Paragraph"/>
    <w:basedOn w:val="Normal"/>
  </w:style>
  <w:style w:type="paragraph" w:customStyle="1" w:styleId="divdocumenttopsectionrowParentContainernth-last-child1sectionnth-child1heading">
    <w:name w:val="div_document_topsection_rowParentContainer_nth-last-child(1)_section_nth-child(1)_heading"/>
    <w:basedOn w:val="Normal"/>
  </w:style>
  <w:style w:type="paragraph" w:customStyle="1" w:styleId="divdocumentdivsectiontitle">
    <w:name w:val="div_document_div_sectiontitle"/>
    <w:basedOn w:val="Normal"/>
    <w:rPr>
      <w:spacing w:val="20"/>
    </w:rPr>
  </w:style>
  <w:style w:type="paragraph" w:customStyle="1" w:styleId="documentleft-boxskillSecparagraph">
    <w:name w:val="document_left-box_skillSec_paragraph"/>
    <w:basedOn w:val="Normal"/>
  </w:style>
  <w:style w:type="paragraph" w:customStyle="1" w:styleId="documentskillSecsinglecolumn">
    <w:name w:val="document_skillSec_singlecolumn"/>
    <w:basedOn w:val="Normal"/>
  </w:style>
  <w:style w:type="character" w:customStyle="1" w:styleId="documentskillSecfieldp">
    <w:name w:val="document_skillSec_field_p"/>
    <w:basedOn w:val="DefaultParagraphFont"/>
  </w:style>
  <w:style w:type="paragraph" w:customStyle="1" w:styleId="divdocumentulli">
    <w:name w:val="div_document_ul_li"/>
    <w:basedOn w:val="Normal"/>
    <w:pPr>
      <w:pBdr>
        <w:left w:val="none" w:sz="0" w:space="2" w:color="auto"/>
      </w:pBdr>
    </w:pPr>
  </w:style>
  <w:style w:type="character" w:customStyle="1" w:styleId="divdocumentulliCharacter">
    <w:name w:val="div_document_ul_li Character"/>
    <w:basedOn w:val="DefaultParagraphFont"/>
  </w:style>
  <w:style w:type="paragraph" w:customStyle="1" w:styleId="divdocumentsectionheading">
    <w:name w:val="div_document_section_heading"/>
    <w:basedOn w:val="Normal"/>
  </w:style>
  <w:style w:type="character" w:customStyle="1" w:styleId="divdocumentsinglecolumnpaddedline">
    <w:name w:val="div_document_singlecolumn_paddedline"/>
    <w:basedOn w:val="DefaultParagraphFont"/>
  </w:style>
  <w:style w:type="character" w:customStyle="1" w:styleId="documenttxtBold">
    <w:name w:val="document_txtBold"/>
    <w:basedOn w:val="DefaultParagraphFont"/>
    <w:rPr>
      <w:b/>
      <w:bCs/>
    </w:rPr>
  </w:style>
  <w:style w:type="paragraph" w:customStyle="1" w:styleId="divdocumentsinglecolumnpaddedlineParagraph">
    <w:name w:val="div_document_singlecolumn_paddedline Paragraph"/>
    <w:basedOn w:val="Normal"/>
  </w:style>
  <w:style w:type="character" w:customStyle="1" w:styleId="divdocumentseptr">
    <w:name w:val="div_document_septr"/>
    <w:basedOn w:val="DefaultParagraphFont"/>
    <w:rPr>
      <w:sz w:val="18"/>
      <w:szCs w:val="18"/>
    </w:rPr>
  </w:style>
  <w:style w:type="character" w:customStyle="1" w:styleId="documentbeforecolonspace">
    <w:name w:val="document_beforecolonspace"/>
    <w:basedOn w:val="DefaultParagraphFont"/>
    <w:rPr>
      <w:vanish/>
    </w:rPr>
  </w:style>
  <w:style w:type="paragraph" w:customStyle="1" w:styleId="divdocumentdivparagraph">
    <w:name w:val="div_document_div_paragraph"/>
    <w:basedOn w:val="Normal"/>
  </w:style>
  <w:style w:type="paragraph" w:customStyle="1" w:styleId="paddedline">
    <w:name w:val="paddedline"/>
    <w:basedOn w:val="Normal"/>
  </w:style>
  <w:style w:type="table" w:customStyle="1" w:styleId="divdocumentleft-table">
    <w:name w:val="div_document_left-table"/>
    <w:basedOn w:val="TableNormal"/>
    <w:tblPr/>
  </w:style>
  <w:style w:type="character" w:customStyle="1" w:styleId="divdocumentdivdocumentrightcell">
    <w:name w:val="div_document_div_documentrightcell"/>
    <w:basedOn w:val="DefaultParagraphFont"/>
  </w:style>
  <w:style w:type="character" w:customStyle="1" w:styleId="divdocumentright-box">
    <w:name w:val="div_document_right-box"/>
    <w:basedOn w:val="DefaultParagraphFont"/>
  </w:style>
  <w:style w:type="paragraph" w:customStyle="1" w:styleId="divdocumenttopsectionright-boxsectionnth-last-child1">
    <w:name w:val="div_document_topsection_right-box_section_nth-last-child(1)"/>
    <w:basedOn w:val="Normal"/>
  </w:style>
  <w:style w:type="paragraph" w:customStyle="1" w:styleId="divdocumentparentContainerrowParentContainernth-child1sectionheading">
    <w:name w:val="div_document_parentContainer_rowParentContainer_nth-child(1)_section_heading"/>
    <w:basedOn w:val="Normal"/>
  </w:style>
  <w:style w:type="paragraph" w:customStyle="1" w:styleId="divdocumentright-boxsinglecolumn">
    <w:name w:val="div_document_right-box_singlecolumn"/>
    <w:basedOn w:val="Normal"/>
  </w:style>
  <w:style w:type="paragraph" w:customStyle="1" w:styleId="p">
    <w:name w:val="p"/>
    <w:basedOn w:val="Normal"/>
  </w:style>
  <w:style w:type="paragraph" w:customStyle="1" w:styleId="divdocumentright-boxParagraph">
    <w:name w:val="div_document_right-box Paragraph"/>
    <w:basedOn w:val="Normal"/>
    <w:pPr>
      <w:textAlignment w:val="center"/>
    </w:pPr>
  </w:style>
  <w:style w:type="character" w:customStyle="1" w:styleId="divdocumentparentContainerright-boxlast-box">
    <w:name w:val="div_document_parentContainer_right-box_last-box"/>
    <w:basedOn w:val="DefaultParagraphFont"/>
    <w:rPr>
      <w:shd w:val="clear" w:color="auto" w:fill="FFFFFF"/>
    </w:rPr>
  </w:style>
  <w:style w:type="paragraph" w:customStyle="1" w:styleId="divdocumentright-boxsectionnth-child1">
    <w:name w:val="div_document_right-box &gt; section_nth-child(1)"/>
    <w:basedOn w:val="Normal"/>
  </w:style>
  <w:style w:type="character" w:customStyle="1" w:styleId="txtItl">
    <w:name w:val="txtItl"/>
    <w:basedOn w:val="DefaultParagraphFont"/>
    <w:rPr>
      <w:i/>
      <w:iCs/>
    </w:rPr>
  </w:style>
  <w:style w:type="character" w:customStyle="1" w:styleId="Strong1">
    <w:name w:val="Strong1"/>
    <w:basedOn w:val="DefaultParagraphFont"/>
    <w:rPr>
      <w:sz w:val="24"/>
      <w:szCs w:val="24"/>
      <w:bdr w:val="none" w:sz="0" w:space="0" w:color="auto"/>
      <w:vertAlign w:val="baseline"/>
    </w:rPr>
  </w:style>
  <w:style w:type="character" w:customStyle="1" w:styleId="documentright-boxlangSecparagraph">
    <w:name w:val="document_right-box_langSec_paragraph"/>
    <w:basedOn w:val="DefaultParagraphFont"/>
  </w:style>
  <w:style w:type="paragraph" w:customStyle="1" w:styleId="documentlangSecparagraphfield">
    <w:name w:val="document_langSec_paragraph_field"/>
    <w:basedOn w:val="Normal"/>
  </w:style>
  <w:style w:type="character" w:customStyle="1" w:styleId="documentsectionlangSeclnggparatableparagraphnotnativeLangParafieldfieldFRFM">
    <w:name w:val="document_section_langSec_lnggparatable_paragraph_not(.nativeLangPara)_field_fieldFRFM"/>
    <w:basedOn w:val="DefaultParagraphFont"/>
    <w:rPr>
      <w:b w:val="0"/>
      <w:bCs w:val="0"/>
    </w:rPr>
  </w:style>
  <w:style w:type="paragraph" w:customStyle="1" w:styleId="documentfieldsliced-rect">
    <w:name w:val="document_field + sliced-rect"/>
    <w:basedOn w:val="Normal"/>
  </w:style>
  <w:style w:type="character" w:customStyle="1" w:styleId="documentfieldsliced-rectCharacter">
    <w:name w:val="document_field + sliced-rect Character"/>
    <w:basedOn w:val="DefaultParagraphFont"/>
  </w:style>
  <w:style w:type="table" w:customStyle="1" w:styleId="documentright-boxlangSeclnggparatable">
    <w:name w:val="document_right-box_langSec_lnggparatable"/>
    <w:basedOn w:val="TableNormal"/>
    <w:tblPr/>
  </w:style>
  <w:style w:type="paragraph" w:customStyle="1" w:styleId="divdocumentparentContainerright-boxlast-boxParagraph">
    <w:name w:val="div_document_parentContainer_right-box_last-box Paragraph"/>
    <w:basedOn w:val="Normal"/>
    <w:pPr>
      <w:shd w:val="clear" w:color="auto" w:fill="FFFFFF"/>
      <w:textAlignment w:val="top"/>
    </w:pPr>
    <w:rPr>
      <w:shd w:val="clear" w:color="auto" w:fill="FFFFFF"/>
    </w:rPr>
  </w:style>
  <w:style w:type="table" w:customStyle="1" w:styleId="divdocumentright-table">
    <w:name w:val="div_document_right-table"/>
    <w:basedOn w:val="TableNormal"/>
    <w:tblPr/>
  </w:style>
  <w:style w:type="table" w:customStyle="1" w:styleId="divdocument">
    <w:name w:val="div_document"/>
    <w:basedOn w:val="TableNormal"/>
    <w:tblPr/>
  </w:style>
  <w:style w:type="paragraph" w:styleId="ListParagraph">
    <w:name w:val="List Paragraph"/>
    <w:basedOn w:val="Normal"/>
    <w:uiPriority w:val="34"/>
    <w:qFormat/>
    <w:rsid w:val="006D246E"/>
    <w:pPr>
      <w:ind w:left="720"/>
      <w:contextualSpacing/>
    </w:pPr>
  </w:style>
  <w:style w:type="character" w:styleId="Hyperlink">
    <w:name w:val="Hyperlink"/>
    <w:basedOn w:val="DefaultParagraphFont"/>
    <w:uiPriority w:val="99"/>
    <w:unhideWhenUsed/>
    <w:rsid w:val="00273C15"/>
    <w:rPr>
      <w:color w:val="0000FF" w:themeColor="hyperlink"/>
      <w:u w:val="single"/>
    </w:rPr>
  </w:style>
  <w:style w:type="character" w:styleId="UnresolvedMention">
    <w:name w:val="Unresolved Mention"/>
    <w:basedOn w:val="DefaultParagraphFont"/>
    <w:uiPriority w:val="99"/>
    <w:semiHidden/>
    <w:unhideWhenUsed/>
    <w:rsid w:val="00273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398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linkedin.com/in/ravi-khare-25355b2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Ravi Khare</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Ravi Khare</dc:title>
  <dc:creator>Ravi Khare</dc:creator>
  <cp:lastModifiedBy>Ravi Khare</cp:lastModifiedBy>
  <cp:revision>42</cp:revision>
  <cp:lastPrinted>2026-03-07T00:34:00Z</cp:lastPrinted>
  <dcterms:created xsi:type="dcterms:W3CDTF">2026-03-03T05:24:00Z</dcterms:created>
  <dcterms:modified xsi:type="dcterms:W3CDTF">2026-03-07T00:34:00Z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cc14e57c-9ce1-4927-8faf-176e33f51103</vt:lpwstr>
  </property>
  <property fmtid="{D5CDD505-2E9C-101B-9397-08002B2CF9AE}" pid="3" name="x1ye=0">
    <vt:lpwstr>oPoAAB+LCAAAAAAABAAUmsV2rUAUBT+IAW5D3B2CzHB35+vffcOsZCVNc87eVUlQHhZJHCEwkSUoCGFpjII5lBRwnuB4iuBtTlOMP7M71r4RlD8gwqmdrSM7queM43uF1WFPBhexjvmx+74p15S1lgBo5v044khQfKCxYHejN1uyqa0nSpHjxlStjvXY+3zn6Nc/goCWHRYn8RVh3IBeNAAA3veSITf8YC775L6TMc68zn6usS87POriuOvUvhD</vt:lpwstr>
  </property>
  <property fmtid="{D5CDD505-2E9C-101B-9397-08002B2CF9AE}" pid="4" name="x1ye=1">
    <vt:lpwstr>RoAT4G/902qCpEdJfRDR484q62w15FcxmbeWshedjYzIaIIa9v8Kau3HSkLavqcrUiqnaGhfPxdkUHaJzZh/p9fnVY4gohzDcejZLg0nw1/QzvUbMTCvHwdRLLSsRTBT9U/q+cyAIfcZmULwzPLLlvPjYe8t7xd6is72ltaq1wn0GjIGNEBpO9ExD3WbFhhD1NdYw3BOxz+G273Su63m3IUdqaRloWFRFrUyvs6T7Vdojxj826Uq3QfWx7PycZj</vt:lpwstr>
  </property>
  <property fmtid="{D5CDD505-2E9C-101B-9397-08002B2CF9AE}" pid="5" name="x1ye=10">
    <vt:lpwstr>VhgtV5bub53VFbzmZ2Bmyf4ZwirtnJnLGDHPRqcnOvCYrMzq7sL1GofefjtN+bVCLqLfdmQa6sXqR+DCbXpOAqSG5L2p6eOmRJYMDvyn0tpR+ki0bvta9ln1Wyokymu4Wp8GvJZ+dSX8Ekh94vhfnn689TNqQYTPvb0LLGpSQIvIZCEIgcBiUli388jzY3dQYy+ipqfCqOg3l8KTxMTNe81OMiAdn3becE+hJy0z08SmDE8cB61hl38QIkBaHfN</vt:lpwstr>
  </property>
  <property fmtid="{D5CDD505-2E9C-101B-9397-08002B2CF9AE}" pid="6" name="x1ye=100">
    <vt:lpwstr>c5YJe2NY9doaeaG5dOkT9aNzj4Uzvy3wzb9yJrY/eoHeXVIaW9LlyP1m3CJ/pYuEVh1tNqN5ahvv36Y1fPko1t9tAc45hTK6alED5A4KUcT3vQnTv7LFnIr0LmDaa+Z3dIoYpuUhDIfzjrimFlLMIh5tS8vncwt9HhUqaqRAcaSDILmfPsVskW5USuVwxfLzMKJmxWe0ELll8bsI9JD72yg5wU1VAv5qMBw9r0qdmpcmbfS6+lg34B5v8T5Memh</vt:lpwstr>
  </property>
  <property fmtid="{D5CDD505-2E9C-101B-9397-08002B2CF9AE}" pid="7" name="x1ye=101">
    <vt:lpwstr>MdkLh+xc+byEZ0649uzvIdVeBvXy079/zRvNAF2e3xKU9Yc8gWgBg2t+O0UFXRT7pZKcRX+2mCLrL16TwrVclS9B/k9w7cRPPwlTLaMNoQojkxjAg7pKcL4lK4xEdvf0IRdw5TAaWkwTox5P8fndycDoUej/Gxx5yD177OCPh6VIsTxPePxyB4JsH8s2axzq7x8SB0/oPhxGgIERDEKmvdDQFudULkONQ4rQB82nNjZfdxEth1OaKnI4b0uQRfp</vt:lpwstr>
  </property>
  <property fmtid="{D5CDD505-2E9C-101B-9397-08002B2CF9AE}" pid="8" name="x1ye=102">
    <vt:lpwstr>m+QPr1OGCFTv1ACSKSd5gwpa3hGNWCiS7R9Mr9ArAOPvGP03IYplRPAhmKOJQJ+D6uVyETqviD+7bH4lhtVcV35ivNo0hBra0PPn054k08P/B1bdsezUDecPkVSmDDR1B9eoDXZRWU5OJe7aOR4R06eeGKEDrtQpUVfl2XNR6XAVZZtR0sIzQ0GPZwopvGFVmR+78yQiTbhqpzi5LZJf0El4KBvrHl+lAeMTKOMkM+aYOlTvjw/CqJqqtir4KaS</vt:lpwstr>
  </property>
  <property fmtid="{D5CDD505-2E9C-101B-9397-08002B2CF9AE}" pid="9" name="x1ye=103">
    <vt:lpwstr>9cAOwOxcpTxBLdtygspSkUX8joPDe7e0c1XbqVy7r4RVQR3KIeZYpsu4aiuoSx6zU8cgyhmuCeDngqnwawOul4pbLfCzd5o7fWfcBdrmegyjOO8bD3mn856ew2nGfBl1WAd4Bd6d7qC0vqpXcOBUrMyOtwgwGOCfNWPXqAnAHBKmQxeWEs/Mx6Kj1rj158iwbPQpppAwya/rTPBcqKbNJViZTyGk/XevTuHgZr5CQpCZo9IGoMpjwyxF3OokJ78</vt:lpwstr>
  </property>
  <property fmtid="{D5CDD505-2E9C-101B-9397-08002B2CF9AE}" pid="10" name="x1ye=104">
    <vt:lpwstr>4HNDMQEULew8pFaBVd8que9DQ36mTJ23XdQ3S1OGvP6QLx8WvnBeZu9RUm4I/NgzaXbL5gMqULWkv2jiFrae2TYx17GihYp+JxSbHgshucRZClEm/H7f0VcjGk1S8JVO5RxjOcxjnNNAhSWvzcI7XaoGNRQ0t7Bp84A1t24/q2b5Y/IoLdoNAXhvi/fCxA/8oiHLhmciL3qlA3s36cA9AggFnHkX8vPZMmLgTKDwBRK09361yUOSgmvyodkXe+Z</vt:lpwstr>
  </property>
  <property fmtid="{D5CDD505-2E9C-101B-9397-08002B2CF9AE}" pid="11" name="x1ye=105">
    <vt:lpwstr>lb72+r27384PyNODUSGNgQlKH2HMTFdpjc5HsrlDBn4zCK0tGNl/Pv68QABPJUFt+fS0u0X+2H6m4as+VVLRS1Hq0muxtt3olclFPJ1Y6bXfHt5jR0ecqFrKyk1aPc4PJd4AJGS8GZGOR69OVc+8nMEBP8hdOEWdQUzotHfJXpTpDJWvmKZgN0kzclWGe9bvDtzb6HUvtaMVq7Pm1W41mxX5E9jhz69h2rIJpyLdf5xYY03PqWNoV60fIwLTWCk</vt:lpwstr>
  </property>
  <property fmtid="{D5CDD505-2E9C-101B-9397-08002B2CF9AE}" pid="12" name="x1ye=106">
    <vt:lpwstr>ITz4Vs2OC1TzhcizBjbg8orNSeqwcWxsYw73q9XZWpmII3qLClYlF+bD3CseYLsIG2QOdDQvzURGOyDFRz32NDZIVkqUHkpdsPxYHwY/VVl48LelH4cD2+jdV4/+uizzU5XGKfSUXlH3Px93Vd/JNsh3rxL87XoJ/ALuIw2THz2iFK1GVy1cTC288Fp7bPP7rtpji61oWpm+CYpcS7ibPkjO32CWHZZWTU7mpB3JTLq4P+M1jupNeS9hNICcs+X</vt:lpwstr>
  </property>
  <property fmtid="{D5CDD505-2E9C-101B-9397-08002B2CF9AE}" pid="13" name="x1ye=107">
    <vt:lpwstr>yMXmDCVepNfySjGbXo/Ykp5AGLrPuwQ/3AQYXoyMVY6VdrcOm9eULjqjq7nOxVNOO3VAgSQ2HgqelO+eoyCHJ8HN2zOljDdPftszL8M8s7I5OaE2sTP2zpRhx850j96pMWYD7zdOuF5mhfec6gMg2jqPHwG0+9iVL4ddnhL5vpFf6nG3in/LOgPb74b2Veh+numtpB/gVkGsvam4R2LvjXbv4L8tiDLyx8yjofvTf3EfLssPr8DzEERzXW3SWVe</vt:lpwstr>
  </property>
  <property fmtid="{D5CDD505-2E9C-101B-9397-08002B2CF9AE}" pid="14" name="x1ye=108">
    <vt:lpwstr>YzrmWj7spa/MarFNZdAVW0XdidthvZdBfGKdoKOKRhEkFHSFquTZhtiHNC9Twils7YBqqcBIHLzAPPW9tFHAvOT2x9ALweB/6hIDhvGLGUgLoe+oBN9ShzmtXYaRYLrgJrfVn2tuuJKy3OfSBr2WwzCLVgJhEJpacaJ53h8QrMduuNtJQ3IxyqrER9yzfJdsTiHmYznJhf8+5prCp8ylLB1D4ZrRHZD5zQpRJtm2PTmnJz7RFAU2KO/XdELDTc3</vt:lpwstr>
  </property>
  <property fmtid="{D5CDD505-2E9C-101B-9397-08002B2CF9AE}" pid="15" name="x1ye=109">
    <vt:lpwstr>6ZYUP3oxtqfV1z6iletKh9rPfPLDivs5SXdbv9Eit7vYxLVq5s+oxTCmt5ZtQvo7TLBo9vu3aQaDkPrx0uKN98M1TjllHz5HauQciXGl5iykVOUvj1h5YiicqwH/0R6L1UFcMKfamm3vgU1FttC0ZAaSbXyOTGG8nBHpMuhWTky5wRivCCopcyucuOn5vk5NEe/Yq6+2FDZZmg6Bma2bxUc6N59DEJlnTm+GVp0inj6/xZSXi2UoLuxXQEPfppH</vt:lpwstr>
  </property>
  <property fmtid="{D5CDD505-2E9C-101B-9397-08002B2CF9AE}" pid="16" name="x1ye=11">
    <vt:lpwstr>WvqqxqZvekertb2rD7XCSs6UDaKf2Qz0+j4uWONyxz534GX3sAvXIBF0C8NXQzNh/gNf1Ai0WCR2luQl2Io+bmmQZj4KL4Libe4SPdFT4oApn/UKPEwDabcy3HfcukHOFhtBfCwD+zCryxPz+9fH4pE47h6PLAriglsxyK4Gx55h5szjwvLTM+pTc0pSFhfUiqNayehFGWx1JCmlsOdHguBR3VENoWtxpeqP3BQWQFp3jbCzu4RQjrYusY+sv4J</vt:lpwstr>
  </property>
  <property fmtid="{D5CDD505-2E9C-101B-9397-08002B2CF9AE}" pid="17" name="x1ye=110">
    <vt:lpwstr>LZvQJjmss886icja/nx5kvC2xj1yzwaAy8U7TJ41L7O1x8lWySElEuwmCuPSb67xACvA9dPElaoTC25eEs4BifrodRJ44OBHiaABlSDSSoJzpNIqavDlAfXBrvrzJss/LNNN+tiEwf8SUp7t0Rw1pgWszr+YRwrJyfZ/wxOts21ivnTD+jTFYx5kyDd9jePyzzib9XG63Zw9X0ovCmH7tMt97SQpG04Pqc0QM1nesEUEjVCQ5ZZuaAo7a0fqakA</vt:lpwstr>
  </property>
  <property fmtid="{D5CDD505-2E9C-101B-9397-08002B2CF9AE}" pid="18" name="x1ye=111">
    <vt:lpwstr>eLJnimjJKyL62VdlT/qt5CJ2q8dr/iFKZYKj3Zd7BYHAiqtrLWpjMcbDQ1OU1FU3vnTjX75LQFAvKH+5vC9RRzvF9N9sKLYbWTT+jdbWv3AXjO8moYV1xaIzJl5mTS0RFpACUST4eTfxyfYPKwteI2kD+OgvCMw/si2YybKZzl9fnKg+8vCVzmA9bJjsuSMRkM5As1GVUjzUskx7ATMP4FqRAdxGIVGpm3Pwul131oP0je9XnKWJUAd/AxNr0fq</vt:lpwstr>
  </property>
  <property fmtid="{D5CDD505-2E9C-101B-9397-08002B2CF9AE}" pid="19" name="x1ye=112">
    <vt:lpwstr>4ObJWAku5j4LQo5cUOcuIyiLevgO7e2EeiPDt3GLLtr2ri2KqQx4s+3T62P/HVi6F7ss9uRqRmYqf7zykP+/vems6PNFBXzPbfxZj7rSu2+1egJc9Bqb/N42txc1+YrdLC+YKk/8q5IJjUA63vGtjGMBWLZh0y5lKqQhoJL99v6q7VQjxmGXABJJN1brvoGVWrZxyID1HqTVE7/wzNfLZd2Yd2rtwZRV5R+0jtxPx2azlzz9rIfHQDLtLfrqYDU</vt:lpwstr>
  </property>
  <property fmtid="{D5CDD505-2E9C-101B-9397-08002B2CF9AE}" pid="20" name="x1ye=113">
    <vt:lpwstr>Z81ZkUVEhXfkFv24t32K1fcVfPHwjM2E0Gjwtn76A9kKy5C2i2NxIPxq83hid+tqYwl8oQdpaX7+fe0hcmZeTrdHlYTUCi9sUO9GsKILtrXUI855BQV8s4F78FrM2/kZFtfp64PctQNBefn0W4SbSqtI3wWJlaRM3pnPvOX6244HKRk0/+YfZS1w/rKPA+QRPX6medOVUlkYZZIoVVjauviYB1ARGNYwv4Hb7Xa9NC/BSfwrUO7JBjY/7Sekld1</vt:lpwstr>
  </property>
  <property fmtid="{D5CDD505-2E9C-101B-9397-08002B2CF9AE}" pid="21" name="x1ye=114">
    <vt:lpwstr>TR02MidDCQb3OnZi3gBUF1U610Kcj26tlGZBMb6b7cwjCNoMw0//tqYb2USNtT4z04EtEFFAKACD3B1JnMJfXJudDKw8Op7kyWrwWKr641Z4h4iWfuhsdsywwUIadgdYARu+9qyvDCg+oWfLyE+Xi66U9Kgnh+GaCnb5GaqEU5h7tVkep7q7phsRiR0ZFTXtNyiTQ0jB5QxNddt5mdECC7wrJKBnSZffhlkZFFJXS2P4U9T0yz7+mta5qaDXxKl</vt:lpwstr>
  </property>
  <property fmtid="{D5CDD505-2E9C-101B-9397-08002B2CF9AE}" pid="22" name="x1ye=115">
    <vt:lpwstr>1wcrFdL3lNWjT52QHZtQd6BbzKlxjdBDDAt1rMVXVRnLFjVdsnCwiZ86UNG+4+6P2LAOU7FZgduazcH2YsTFCUNRpucsFxC5boqHem1ns+HF/PiQxQTWkWfPGn1nooUw/0lWqYBah4tmLhkXLDBV+VxzaIckAT6eG35twH0jCtzOaLcfucCwmFAXVgcOcV2nclmmIf4L9Dq6lNBcWjoV7rfTbex9OBMgKmGcxc9pxmeXa6fEgjKYZChbar6TznO</vt:lpwstr>
  </property>
  <property fmtid="{D5CDD505-2E9C-101B-9397-08002B2CF9AE}" pid="23" name="x1ye=116">
    <vt:lpwstr>nOEHDh+ADo98nbm7oVBiVefXNtAnrGO+F2LWLDqrxH0HYKZLJRD22xwbxJfO8OhIYtCD/qkd6vnAx1GYVpkdmIr1jJMxsDkN72MlkrEKI3CRFhRIgHJU0/27LFuc4Pv7mKW/8CLvj3YnJfxNNM5PAVV0M7Q84LsFCZmUlDwu5WHp9OE8X/064as0cBeHF1fXsBBTXA9OwCgli2/6yL+5abtxA8Laqy9BWbRdwNzbSr+FmEEFAZLb1Zi12vZHYpk</vt:lpwstr>
  </property>
  <property fmtid="{D5CDD505-2E9C-101B-9397-08002B2CF9AE}" pid="24" name="x1ye=117">
    <vt:lpwstr>ipFP3wM0F9ZHuscdXSmG2wlCgpDcokO0LJTHut77jS8GIYoYUx1LJh3BBpqDW0UpUca22bGlawO1hzTEnq/ZoHI6BxnMClYdviL3qDHAkOT37pVeKE+iJqQ1m9PI/lsBKyc+5+/izaVnNqHbrcm4oticYhJJKXJyjc8hr3DV4Q1BTzLxvvtI12cL1mCSYG5cQHUuI7fyRnH+eEdU89ZQWDWuCvVLuM9U9BFh36ceW4sMThNyeql0Ygo3YMCunId</vt:lpwstr>
  </property>
  <property fmtid="{D5CDD505-2E9C-101B-9397-08002B2CF9AE}" pid="25" name="x1ye=118">
    <vt:lpwstr>bq1Oborb8p+4pfZ0JE7OqJa2Akh3Nk/WqILpK7DbqK4M+G5y08XHnVcX3VlyVjrAlot/jAzvdUxeL+wHni7sNqSrj7FZsLE9wBjY3Xr78sFM825UdhkAIzu5tA8c4iGiWIJkyR82U/XQ8x3RjKzsTk9bi/LT5Z1cRtQ9PviQeuXyXkGnnkDnRv1MkXyk/ojOrMQdIUmkKW8b91BFX6nEFOF+0OId30c96rtm+rIRhmZreF77243bkumfqBsrYAo</vt:lpwstr>
  </property>
  <property fmtid="{D5CDD505-2E9C-101B-9397-08002B2CF9AE}" pid="26" name="x1ye=119">
    <vt:lpwstr>8zVUP+99nP5hg2GiY4TXOgfAgWlBHFG0ubhUIukO7o+ohjZghZvhddSMNWZYcmyaujAJhW3WxoABXXth1yzsbhrHwVsdJOfsDh95zG71ER735ggwMryzs+REZ+8tY4vIS+j+lhuwrR6p3D8pLhKbH4EDpbUEYxCXxe18Hiq4t3pBXKCSO3QkXFWp0QlMJ5+FkcFLFifRqNklv+5SIf3YDP+FZ6caVGcszsFUSxPqdm6vsTpleg49/YPpqXqNyWB</vt:lpwstr>
  </property>
  <property fmtid="{D5CDD505-2E9C-101B-9397-08002B2CF9AE}" pid="27" name="x1ye=12">
    <vt:lpwstr>BuXmGA70u0l60V+ni5q5G5eMdAvheUG0cNfSPE8IqzJVvX8gmjj3j0yVrf+uXVYVbTZYFpXIyJZXwAuqzGfWH1qO8ukgWHiC0+8WO9TlJgajB7VIt5NrAoeWzHAbn/4XLdSj5ZGek9pqqSi9Lhp1RD9oUsxkd/RFKhwNKeC0VlNho32Qvgu2sHzlmj+YUWsPCKQgDTZvqbbK8gZOrtamiQ9a+UD3Os50d+Lmmjcp5d3kj2WZGV82miHvBQm/oBe</vt:lpwstr>
  </property>
  <property fmtid="{D5CDD505-2E9C-101B-9397-08002B2CF9AE}" pid="28" name="x1ye=120">
    <vt:lpwstr>zxZLkRncu/z2gOMhe6gLfT7VJAE3Wk+YR68N0K0EA+Pc8OmUOF5VwtmW+ea+PC6auK3b9Z3y+ZUj4X0N/dpwfJN9cOjnE6ZQIvp5kOjvNyZBRRob1f8s0Yg1EpV6cHdzoBRzOQDRQq6d7vKGo7h5c6jGWVXBJ5r36psr7iiIa90TBYIvR3uEEBUntLh1ZKXeT7TD7kqTeyAsDs4MsW6GlDVfvgl1EfFJK5beZaqZle3VVt/t1en7sYBIFF7ScoS</vt:lpwstr>
  </property>
  <property fmtid="{D5CDD505-2E9C-101B-9397-08002B2CF9AE}" pid="29" name="x1ye=121">
    <vt:lpwstr>NNomrQbzrwGHdneDOPDrex59dmJZEQh9nT1IuFQiEdqy7iIEnYEYsV+YQ48dw/szvCnozbeAsnorq9HhIL8ZfDB2QeHAw9nqcTs2JmEW/eb17r9OatgJjf/Nav8eEZ59g7bvwJ1AU9pl4uUrnJxYorB9sXuUSEqmxPZ/5AW8bTLjHxRJdZinkV/fZkvvFy2QbOcYTqkeSbuef1E/HROXW0PEQVhQJwgX07W8iPrbzHYJPgcYfXpjMJ435MKrBwK</vt:lpwstr>
  </property>
  <property fmtid="{D5CDD505-2E9C-101B-9397-08002B2CF9AE}" pid="30" name="x1ye=122">
    <vt:lpwstr>BXHE9eWezOVjoi4kUk/pYl5/tr18l9fnjuIdPrVoksVr8cSwnKSayvbZxWoHACjE7KxXjDD4OLDfZ7VJ8og2cxjswAikKFSiauHkjDJcAErclFWVZSkhnm0VniI7fkx58LntWO/CRl21CVwDVRwoB8kKVuvJ+/rc0k9iP2dKAd27EksAYfTXBY97sTWFJxmBChbYXSrC1vpoJ3UMtKFY/ja6gLhsAFzdVuPjvk6VWF6fITClQbgw2aN93XqkjMk</vt:lpwstr>
  </property>
  <property fmtid="{D5CDD505-2E9C-101B-9397-08002B2CF9AE}" pid="31" name="x1ye=123">
    <vt:lpwstr>XhpEJVnnhdph3Y0NquqcWANfU+gGgzmOkmlGJbp5FFwv8/fwXQsXCfNXIJinGam9W6B2DuwlPSF/zl9B1e/cpz2357eKgrswCexo1qXQTU7+2uVgrWLFsLyPAEym+PkRpzwuGw4iTG2FegEvjaqWCIBzzIzyfqUH0UrPXsEeDtN5/ndFx3XFnvoarHC2ZEcvKhAv7Mz9AzN3UCP/I0snJG1bCES8w5hTDJ17YRrdjKYARhLoHdE6N1XWydJ6W05</vt:lpwstr>
  </property>
  <property fmtid="{D5CDD505-2E9C-101B-9397-08002B2CF9AE}" pid="32" name="x1ye=124">
    <vt:lpwstr>/jIsEviOeTtAnEHVYi+lpc+EToRl23j3IzzAY9FkNOgWOXeDePdtIkdhNX/TO5N8sHxYcjO6XH9TYfSJSBIx6HzLQasYJHJLfONXt+X1hpPUAjf+crrzLAJkEMfOabgO4qgaNPs7/9nzF7R9D1Vs/6oSNAxBrH8SGMpEqaWdEeln7aJqJzBG2KgJ9YqKE7lyyREBehAp1yLsDLEsm+rGo+JT5Yui5Myu2ycnl57ApbkDZfZwYVOXyH3aLuliRhu</vt:lpwstr>
  </property>
  <property fmtid="{D5CDD505-2E9C-101B-9397-08002B2CF9AE}" pid="33" name="x1ye=125">
    <vt:lpwstr>zAAYPrLBDPFMn3rBsprhDSkJgq3aIq3e3wB0mXdQyJRiFHTlNqIgjE2ssXM7iY3u9Q3No8A8eNN9ddDFi7c8MUXoM3td6/g7He7NhItUHaSllQy5IGZl1bFkPWO10j7DGh70l4okOBm4qgnyMI1gSMVn7Fba8gp8PxFm9qVkdt64/aoI4YMLM/4fOGb/S2wm7Up/8PBhGjYFpMwQoK1aXk0jJ8l1BEXVcG+IWvCEozJ3kOg29E+fcyPu4lAt6N8</vt:lpwstr>
  </property>
  <property fmtid="{D5CDD505-2E9C-101B-9397-08002B2CF9AE}" pid="34" name="x1ye=126">
    <vt:lpwstr>nGTROmxVD+81ZnGW/25yLOVVF1QX1buiixYsGwHZ7qnTbjcSuNXQ/ExPC19IsB6bTC2spyg1njI1de9vdVmxRE6x1EzYlxHQEhjhyBh5l97pyFVTWqD1YoXGlo6AJ5g9o/yyLOlIVYlxPM3HRQygJCv7sauUtVZIddyQtZ8gABCRKn+8/tf8ytkVyVbjuN7vUTiwzSiETpzUxEBFUttei9PbXk1BsVpG5DZz2wzm25tUbUHTEYreZonVsNkqxZs</vt:lpwstr>
  </property>
  <property fmtid="{D5CDD505-2E9C-101B-9397-08002B2CF9AE}" pid="35" name="x1ye=127">
    <vt:lpwstr>ZyvQ7fw912bqQbwb7D4lEpF+OFIt/UT9qrFIpSohCIshzrTNH3P0m3HKLqZhw97/KJFkomY5rkI6jQmE6CHwDn1FC1XDxC5hkfJi6Gqb4zZA5CYbktoO+j6Ccav83hFd1lRSW7f1WlUJoPV3ysJp4HmNKKR5yJPMKncsaN9xf5JvNtTHLDgsumUS/THri2XXKDqPG3P19kQE3/fVhVyJgXd62JOwoe84gBOPrZiMQTu5VjVTq62/ogU8+OgRuDJ</vt:lpwstr>
  </property>
  <property fmtid="{D5CDD505-2E9C-101B-9397-08002B2CF9AE}" pid="36" name="x1ye=128">
    <vt:lpwstr>nxosWcBGYtbJ0RYrlj2KbWdadscqmx3IqahYHewJWN5inYjz3Ozi67xX0S6h7GARabK4TxtQ1nuEuplErpSj3zJmiTi8ffv5vCoGg+CfU48azn108uQcgsQZnSw+lyiJD/T6MwudX+j8iaBJ2PPbpBN4fpZDZTyRRHz8CA/W/516WvuSSaocvnz2xnf4lcti/PHyN1z1nN8oy/v7ZA+P2fDFaUb2KRiP3xEQ+sWF+dXEE/QdMOdYf/FeqlzKW30</vt:lpwstr>
  </property>
  <property fmtid="{D5CDD505-2E9C-101B-9397-08002B2CF9AE}" pid="37" name="x1ye=129">
    <vt:lpwstr>bcmDwW8jw7MochSR+lVaoSEXfIqwt0bMVupMgaj8VDrxaqMMdv2qrLdCFHBpRlDQjN/pjjg8Qt0P5iVTXtABsm3BdJJhwtr/ncdheM8sX0Y56FDlt8RuUsJKjzVk3XEdoPX90jfBrIdy6zmuw6atuTg3fvV2qUAi4KGW5XhYQmqNBq4urVYo5BOFfEYapoMIYp1ZzlLuH6ZQlcQaovy/zCeiswxAmoVWNvIo3H/nHI/XKrCdtwE72jqyYFNZ9lQ</vt:lpwstr>
  </property>
  <property fmtid="{D5CDD505-2E9C-101B-9397-08002B2CF9AE}" pid="38" name="x1ye=13">
    <vt:lpwstr>wrJSbIj3i5Ac0QhRQof8sjJWAqJEsZ2OGrHReRcXa1nLfGLByoPW+Trm9CjOUOGh6zo/FjYY5W0WsH+wPQ0kV/+A43qjLYTlCuHxJpkeRCF6+bS5MS6puuQjWHD2aH5APSqwAbZbFLJr9vQ1LVSikndNG02RwvlpSvJJsvFVzEc5+fOMBZix64lo+2322H5fZJfpna0KqXuNt7tZovR5FIRfvtxCsMR6/Z7MHl2Vln22aw0u0ve4ACXxtTVX3km</vt:lpwstr>
  </property>
  <property fmtid="{D5CDD505-2E9C-101B-9397-08002B2CF9AE}" pid="39" name="x1ye=130">
    <vt:lpwstr>o9BBHELpb6yvtcmMcDVOrvYRZGF183Zelc6n4slhp/vv167QbTnkR/eVD49ccMkI4rZgzOmrIoBMFzLF/CAIFzzkNeMK/ce0fpGg0tOMW/I/L82NeVWPPa7/hKgdWY1VXI1XNFfUqopSq6IYFbUllamPydsluntZ9dt00iP7vNvtbjUnnaL8UX8j08F3UfdB2JgqrJaj/CbWmfYftRrCxl5GvGQNsN2dRlfYJKxDuRZo5E+I6ad3ua4gL6EIdUE</vt:lpwstr>
  </property>
  <property fmtid="{D5CDD505-2E9C-101B-9397-08002B2CF9AE}" pid="40" name="x1ye=131">
    <vt:lpwstr>ynu5KkOtZfb1JQd/sAsBrv7ABTFYnUKZXe4St+IfU4VovPiF8+KJyLFlTGL0pBNYVvsk5NVo7rMeSGpyLcExDTHOzMAdIFpp/b4D1DLRdT8IhYEVEH1zrtgK1BjGRdQuxC/uZsl5n2SyoP3bteEL8yfT3YG9wglxxNeZYcbPRaY6k9RS0Z5hb1KLyOvT56HsbWNgSFyD88Vw6rtO5pang9FZZ3GE3J4Ugs+0pymsaRntT776tw7ai1OnoKXuday</vt:lpwstr>
  </property>
  <property fmtid="{D5CDD505-2E9C-101B-9397-08002B2CF9AE}" pid="41" name="x1ye=132">
    <vt:lpwstr>Nrck6tjfWO/RrAi0aEeLqF3iq6eeqWHKvkZqeuxkfweMw2bOucqMECY1EtwjE/8uccwAYgt5zGBHSqESCxIsBf7Zqd4nONfN4Nv058HEhAA0c4J9efqspxC7WiqVBzQT1YhMoeTQ2Sl6m08a3oKmhqdyOE7qt8/W9+D1fO1z7b03+37W3X6JOhvtrFlLkw4YyJ3evibpRHXpCC5DuLeCydbw1cqvsW+tmbcrVSS+gbEb4N6gVQJiHrMXrHCj9mn</vt:lpwstr>
  </property>
  <property fmtid="{D5CDD505-2E9C-101B-9397-08002B2CF9AE}" pid="42" name="x1ye=133">
    <vt:lpwstr>SfgDG9jFw4hAA/k4r3zg7zdPNc7xof1gr8LrEsSEuAZxGsPrT1B/Ylk2mlD581a0IB7AG0oJffVq/HtXjbAwWUX8uRIBs1EAMcuPn5fEuF5+mIgOmb1AvRSCjf1+8vjNBV0Vqc9BnFj3hZOzHbWr9lmgepEBxksvV+ySDuXXGiaDs7Iv6PX/WDC88L4lFhaklgXRzDzC2IgDi4OfTNYLpYDXCK/I/js5ju1UYiqIfxIDehvTeTZ3RMb2a8vWPvF</vt:lpwstr>
  </property>
  <property fmtid="{D5CDD505-2E9C-101B-9397-08002B2CF9AE}" pid="43" name="x1ye=134">
    <vt:lpwstr>mykmXLSPeevW0j0SguQwhyPsGRUDuEfLjlh+KO6d5Z+8MEze7inqjm08B/VETQX3eFHYRVT4rzAHSgD9Fqd8+63cRYTtYmEM/BOBQUs7wBxdAdXm1UQSsKpR8GdroAaKqmE5VnoxAkExjbF7X5TT5gtvIqhjB4a8gF/I3cXAP9gwv2OHDh7A6RLrplgdryfClBsmIqbDX83nHOXnKUVF25n/CUfhj0A/h3AMm82l8YhbAiluX8LlkWjR6UKjL0K</vt:lpwstr>
  </property>
  <property fmtid="{D5CDD505-2E9C-101B-9397-08002B2CF9AE}" pid="44" name="x1ye=135">
    <vt:lpwstr>KCd48QNtyu1YvKfA27Z50rfsmpAfNJbTFejyngE3jkNwFod6KH46eIESDbRLKKNC4BiiOq8v3dUf88XKGsv/E3HSwexBTBenuVsk8OlTZcmxCs0SuBclgerhIlcGp51O8K9OjB0GCIerExcMcu/AREqoGhqsD+BtTmK0T4xdT8Xp6xmNmHdBGNw+21aE9AxAKV3S3ZaZ6hPygzN1ql/bwM/zPogv0nxqpTCByDSEV8z5DF8CL0OjxmbX2vcpLDM</vt:lpwstr>
  </property>
  <property fmtid="{D5CDD505-2E9C-101B-9397-08002B2CF9AE}" pid="45" name="x1ye=136">
    <vt:lpwstr>pVqclJJtrADkTRoDX7G7ccPQo4IqObX4l0nTHPCgp3Do9D4XpFnxebwG7p44uF9eq1ZZ1wXlCulh0yNymVCAL2tkjmN2d/d58JmzuXuzSE1vFfDr8MaBsqnS1U/3726MTqm+4ACUIZhdQubebIrklJjD4uuURLoWE32OTX+4TIQU6Y5lxuBsrjbsrtfMDKIDealrmtoq5gxXqpF75Q4MvcPXszCIeNRfDB2rFxtZ/SebRzBVAK6BO5yM3wVYYix</vt:lpwstr>
  </property>
  <property fmtid="{D5CDD505-2E9C-101B-9397-08002B2CF9AE}" pid="46" name="x1ye=137">
    <vt:lpwstr>ytG8PzVK14uirf4Mas6qY3XISL+k3MLpw0+WwuToAsaWR3UTyhQvm63GglKZgm72NElx7PosWRLDL3ma0+Xr1Jcdb9/uiX3cRHnbFdFe2uf29trk78fPiXS2OuEG8cSxgHIlYKF5R0DLCJXPhV1ZE7QOismJHP+zUJuZzF8V3Mh0mvytsaTOopdXq5847bW2xXwgG56Nj5I/b5wvtphv+zJ8ozx9cuIuSehi/DB74Ew76AfUgmNAP22ouV3dWf5</vt:lpwstr>
  </property>
  <property fmtid="{D5CDD505-2E9C-101B-9397-08002B2CF9AE}" pid="47" name="x1ye=138">
    <vt:lpwstr>gUqmCxvjSnw9lHbrif0jtrUBk4FrpgCvstw601k2fkMV12fEPTPNxuwydENNUu3M+i//4O3+paPA6V8tmz356ZwAbWFxdc98YjlgnGqcUrElWmYiq0r5WN6ZRePN3rG29ieTR5VcnSkREXyiQoQPOydHduhop/CNL40dX1BcuCVoKjzFKqPT+fs8eOtXyej4FqBm5gBIcvS05pTt5sfW0pZzE4VfwCrL0XFWqXvwmzmoIKNUqYkWoeTHF6oarC9</vt:lpwstr>
  </property>
  <property fmtid="{D5CDD505-2E9C-101B-9397-08002B2CF9AE}" pid="48" name="x1ye=139">
    <vt:lpwstr>yw8lr47O2x5Xe3o6RkH3mkt7uMLh4TdjG+3Fjco5vAhVX9mm1RK6TsDkMKrzpYf2P0FMDsAyqV9FLOuubn8AvRj689evhyZQ12mmotGvhj/mT6QYKz9ldpHU/cXxKXj9l2972u6nlOM3hVQzP22qrqCJ/a3byQ8kt5PwG5ZdH7yxTgX5xjDGAS2XLo2js4D4/QDIvpAQ857skUHoUnXZ7c/C/MkXhaEMvFCO+FsUTwkwE/9FXr5o1Of07NOjG2h</vt:lpwstr>
  </property>
  <property fmtid="{D5CDD505-2E9C-101B-9397-08002B2CF9AE}" pid="49" name="x1ye=14">
    <vt:lpwstr>VkHOJaeRlVNloalvNU2OZzxMTRAG8UIencXq+KXC+R32YT5Q+VyBswYPfDEnYGYJeUUTrt7gH7EdkL3oq8AYweNglnc3CA0bu087pzzhr5v4Euje73FbeoP52joCoAY+cuo+vPjaoUx6s23DPwHpF3eHZln7iqeQPYbMbqD/LJJ45V+Pi7yvfh/fkep51ftqsHmWbVm18h2IDsA3bsMmXfUsJj9kMeIHG8+iVxrazxV3BLN/bEOtkv7ukOW0yed</vt:lpwstr>
  </property>
  <property fmtid="{D5CDD505-2E9C-101B-9397-08002B2CF9AE}" pid="50" name="x1ye=140">
    <vt:lpwstr>4648QUUD72WYSabfRK+Im4/0PRQiABQtg/ZJL0Iwr2cRdPfnNWV3XYNPSchB8atEWNDYM5/PAFK/OzfoUGVy3cf2rYhzp+wtjK2eA1Yg7c1gwST821q9s51wmmD2aerJZ8bUNr4Spdg/3qCz+8hlvKy5ybMuPdVoXv9K9KVkCCBh0K4+ezTH3AC5HjI+4IAMnm/pL70AM6tEzs/qkV9ySpzPJQFLqAW8hnxSqh4X4VFtqlBiybxN8BTD2Lk0Mfg</vt:lpwstr>
  </property>
  <property fmtid="{D5CDD505-2E9C-101B-9397-08002B2CF9AE}" pid="51" name="x1ye=141">
    <vt:lpwstr>+xJbFT00VwoZttHuDyJ0z8/Wm+/pX2REV0RiZfbr3RQ9JFFIaKjDpEhvX9HV2BekypqGNWDp2xCS2eUqK7zOuMf61zE+FZr9wrd2xaa8LXIA7wiDz9e3CwjMC+tnD5oS4qE0RsjUfMv0dhnmxYRM7adewkIeHS4cYZWvutgK3WTb8Sury6TUlhrgfTP33jm2sveTY9UMdR/cuXjRhlGPWhzq/ePGVpvobwThqS2J0k0pxatFkVLtAjhQFQdVtte</vt:lpwstr>
  </property>
  <property fmtid="{D5CDD505-2E9C-101B-9397-08002B2CF9AE}" pid="52" name="x1ye=142">
    <vt:lpwstr>wXeIrqV/NOtibS40c/9kStlRzilzjbXiK+jxaNfTgm5R2uWSyDkM0RtfwWTxMaBApDsbn+Nu5vLyP2Z0uBSa3zD8leePmcjwqE1Peh3ILUO4cs48y+lkzTl8svB97WKnqUwY66v6Q81WDrPMeKlu7cZaQqpv47ZiHfrS3Dn80RZEOnGmstGUtZn1JGH82RxvEIFl6oz/kX0vvnu+lkCOH60akgUO4pNOc34V3yjKcyk2eaxtxwqOko0K21oltSD</vt:lpwstr>
  </property>
  <property fmtid="{D5CDD505-2E9C-101B-9397-08002B2CF9AE}" pid="53" name="x1ye=143">
    <vt:lpwstr>MR2G7Nh0aoalK0rIDjxIhoJ3LXudmvKYhTdWERNCgF3/HiD+8WAA9Ng+8dur0zy4e/7rXJMyejo3sLuycYeDqYzgTOM4t4pWYDE7tQtxzU1tmz2gT4Opz5XscyXIFZ3XvSw+NAmJMPRAyOeNVXbueGkGgtWCURjElghAr5TWrjXMJtQVDKVGwtKKA9Dm0Aup/eY+6VoLMTjYElCwYAmHNTGp5o4bE5sQfigJDzD8JpjQE8wEv4D7Ir3Q0/08P72</vt:lpwstr>
  </property>
  <property fmtid="{D5CDD505-2E9C-101B-9397-08002B2CF9AE}" pid="54" name="x1ye=144">
    <vt:lpwstr>d1po+PU2LfxnANd6X+xUdDx8JEh2mHMBHiNTFrxBnb0DATPxqcqIyn1FE5/e36rcXcrsZ2X6yGjmVNbndQB61Nxz8RGC39kaO6V9nZyOqflC/SpJ8sc0wTZtXZDr0ptCN6szI37AwGCMWn+WmQEIfe0bmB9OdQnmbCchkRF2dXTrF7aAaZZL2x50GdHVMoHgZ1QboJr7wAjJ2w5v1MogamrHvzusSHN4r7hp+DAtVc+9nlp1rwkV7TqcVnMK4LI</vt:lpwstr>
  </property>
  <property fmtid="{D5CDD505-2E9C-101B-9397-08002B2CF9AE}" pid="55" name="x1ye=145">
    <vt:lpwstr>/gOO3lIg5sYyhsNBYx5cnBJTD4jQscmBLaKZwhWLcddi0Iu8ebquZ8X6gAGMBKcZcRGRGcdNFcLRTelh2k5obZAZ++jDTqraUjVzTOgiTS9vSL/lw4LLna5c9SQzx1nqsJ4eQniHU9U5/f7Ttnzz+vdfm1ywxCqzWZrOW00qV/XoUldTMgIm9JcG4qcaaruaygbtPAkx1L4rIW6TPFOoSLjcvV3ycXNvQSaZ0IHmY02DzcNIocbkNl6Q/10oYSY</vt:lpwstr>
  </property>
  <property fmtid="{D5CDD505-2E9C-101B-9397-08002B2CF9AE}" pid="56" name="x1ye=146">
    <vt:lpwstr>lhEN1kfn6GO9rTXvfYjQxolzjy51XribvKCOf5gGo4HCyC/s/4VtBUzM1SvPjYY8lXeUVVExYlhSIIIiQHO2yN+DIt5BoxyeOVxACXs3WNwLVqyfKXr2MrRxuA7rsTYpEAnJ6nQ3Xi3D9z+ZMyDytut6AK+9sPodbTBIXfg4DDG/48lo1qwocwl96HVxGSDzMWbweyC9MvR74Jq4f98tEOZc7hqpY1f34gN/cwMW9PZS15y9TNNTY/uP7QKoqtS</vt:lpwstr>
  </property>
  <property fmtid="{D5CDD505-2E9C-101B-9397-08002B2CF9AE}" pid="57" name="x1ye=147">
    <vt:lpwstr>IDyq/6Y5QMDPAKFIrIJsn4HimvT2y94wExqOvNhEll+tWiafzxzIRMgPVQ2nEqLz/ZOBeqr1W19+0s7aOMLC8Znn6XSVJLH92PuHIqS/VF1R2xhwgvVUSuAsVEFSqdjxZGLSSyPO5SgO9kcojPR8yE5+peEQRPin4TbeHWkcpT/1RM8TuTu2JRZnlOsdcJgz3F4LpmihMHFRNRernpJPEOCvkXuoRaN2AbISmqh3eb3BhHtfHY3tQfh2ExRjiRo</vt:lpwstr>
  </property>
  <property fmtid="{D5CDD505-2E9C-101B-9397-08002B2CF9AE}" pid="58" name="x1ye=148">
    <vt:lpwstr>gt+oFXRIx6K5q1HRfzlKVl8qk31WnfftsAdiE5JXMkz9SmAKcHsDXohB2PnrZZtA9HrLJW8x+o2Aq3E1Gws2Ery4QWcVdXKgqCKI4JTevjHFTcH5RtKhw3atw8jkzG5TI/ztLSs7mwkrHepUyfOVxRNPLLpbZ0y4IVCiP4Hj1d7n61hPtH5WZr21RIoJItoKha+gMbRU1un+js+u81afF4vF7/J19G2ybzhVpZYCbJhtwQmTbQ80KECy3O+Hsun</vt:lpwstr>
  </property>
  <property fmtid="{D5CDD505-2E9C-101B-9397-08002B2CF9AE}" pid="59" name="x1ye=149">
    <vt:lpwstr>LmaFv2+Ev2Dg1rYOxlQeLt4bgRhlbgt3ruvhTjWwWfflAS8lNZV2wtPXuV75dGfaVKtKU+fNYmIoVFKqDFN8AkgqsUM0dbc+nd2TTzMKD0cW6pqms9p6V+l75xtZM02a8o63AuAdkfW72z3X+7S1+fgCI2DDlViyRbiHotCp4iTIBFoyK3Bawfb78PeNNrSie0Wq3wO6j8UFvjJJrv45VpgNGMnPCowA2isiFIvuRcsfmEPXxw2qvHbTT9U+Bza</vt:lpwstr>
  </property>
  <property fmtid="{D5CDD505-2E9C-101B-9397-08002B2CF9AE}" pid="60" name="x1ye=15">
    <vt:lpwstr>4lUcLw8LfZ2i1ah0nml9QAl5hMKlgW/6pZeOJmt6gPayijai0szTU7DO9pHxCmYT+if99lb10IxxvaTprpXYOrRJnN1LS0C41pUHv1SA7OJSgW5tXfgGpIV7O/LJ5lxbO8TqKQ34hiI5cfqK7YUlOWbVvjvcQK4lfVCeDw1vRjv7W+JbQhHYkz1UdSR1jA+7WolwmHZOqHfrCeSU7rbPS3rJC7tYUnBCCXvr9r0E2vDyAAEvQS1TL8n7DbIZtME</vt:lpwstr>
  </property>
  <property fmtid="{D5CDD505-2E9C-101B-9397-08002B2CF9AE}" pid="61" name="x1ye=150">
    <vt:lpwstr>JEMO41PRGp8jziDA987tMPDtVc5PS7ZAqJi8X1LZsEQOfLab/CywYXNl/S/XTVSLQNDtUWWqbJM2jGpSgWcAy2iifhlwxV5N6h6ZCA8vWCd/ajzyfBlpHVtrPRwAvF0xpWcgL0IuYXBq7vmvo6bhLhBSavDx8mPsYkDHGjcG1RILSHfY1qx+7I1+hPXTQqiMLcOQHDV8MsBgsJVJYzvrkknegf2FNh4Ve7hNeAwtexj4eX0sO2Iqo8uFv7mQwXp</vt:lpwstr>
  </property>
  <property fmtid="{D5CDD505-2E9C-101B-9397-08002B2CF9AE}" pid="62" name="x1ye=151">
    <vt:lpwstr>P5wZvNgsc8DSi1NJsLWKyiwzY53A8+t4c2kOEw4M9H39gP+SLcQmW4rmL/4zyq12MR8rUwHcjdc41pdX0IuWYjga4iVcER54PZHXC0hZB5uiEgQfPtsjvFZL7wWWHn6KjMIle118FAWYWIADF3m36yZtQosUW1v4NSv8oSPxr+LXdQSo539svwhqePRnHlGXcTNzqc7BC6UHbbeoXxja5uGUxlZSk2pNBwl4AM8bwe3uXoA+PXXaOOkH85NRhv/</vt:lpwstr>
  </property>
  <property fmtid="{D5CDD505-2E9C-101B-9397-08002B2CF9AE}" pid="63" name="x1ye=152">
    <vt:lpwstr>uqMY+X364B+AzogzE0EpSyALWH/evhTY4bbRZWfIhS1+SfbloQm/WJLn+DcmFwhFv9UNrIJGgv6XrvGz4jbzg7mDWXsuwcYBWpI5HnOInSgEZPltaoEl8nrzosoLH8WafaZLGVAon+1fsarHGx6yEgnZDeMwBjM9oPiT2qDa4ryEI330tESiIcgtwGMuYIA3niBKged9Ht0OLbuTj2ofaHxiHWXWfGwlP1ZTzbiMZFGryC4tCBx8+7jgZZje8vx</vt:lpwstr>
  </property>
  <property fmtid="{D5CDD505-2E9C-101B-9397-08002B2CF9AE}" pid="64" name="x1ye=153">
    <vt:lpwstr>ocQ9aLtA+xzdyNAhxWgjN8vhv0TQNYW4D4NrmoKCfwxhbJcaeUueIBT5Z3IuGt57OTBa6+uLQ90RuO6HheoEceahCvy8kz7yAfqYpZ77lbe0KZCDCE8qklIZpVYzYTP7luL73K6AxJ64CQbDdI4JpYIOXwjmT45iYBa1BdThC31rixlj0yEurEexWsqgrNwlgkKtbpsGd0e2bifaxd2NTZKXc/n14WyfrXACOoqobkH0YtxjYFgZt9XCrw9fBnE</vt:lpwstr>
  </property>
  <property fmtid="{D5CDD505-2E9C-101B-9397-08002B2CF9AE}" pid="65" name="x1ye=154">
    <vt:lpwstr>n53PRuiyncX7HVQ3dWqG/vHHfLlmL5rGjNjCVhr9TghN+lH+qILG7cpu8BqZVrkijCqCsetNnHb+5MCRd0nfls3/dQIqL5tivowYi4SXGXz5cR0EidnFY7apTSi+bFd0iaPSEdsQgJxHNYgMkP75EqdLMHSYbMbxQgddGViXnpcSrhk9gBFbtqqMnfXASTJRRJ1NSjTWKTUdG7ANFHfb4uIIXIYvXdO8fLsCjutTLBkQeFWQ/Nr+cZy1qyUwtGK</vt:lpwstr>
  </property>
  <property fmtid="{D5CDD505-2E9C-101B-9397-08002B2CF9AE}" pid="66" name="x1ye=155">
    <vt:lpwstr>kOve+cdhe8HdztR9Q/rZSdCZGvGY+8lGBLpZwDPPNx2mIyRG6ZPr280tPP2kxoNS+mrsScylPS0WQ84dwJRiTH3B6qf5hPo1EBwgPvh9YQekGks9lTp+GqPjTBJf2PP1MzkVxEPackjs75i38dNRVJRCu63RsLtKMmDgoO5s0teW3zh0AZXpiXjtBR2YQa3e7ssANHe5TylT9dPQC966Q6LFiisEGABpxcLQjlp0aVwvn5jofWLfi4rY7nN4jMH</vt:lpwstr>
  </property>
  <property fmtid="{D5CDD505-2E9C-101B-9397-08002B2CF9AE}" pid="67" name="x1ye=156">
    <vt:lpwstr>dFKCRjH+Hpt1pLf7RKbU5QqGJOZquva+POKi2nYrfQ7SM9nJ0l7Q4CFUT4ZU/n4dfaLc3OfGxN14zLq24tNZ2VM1nsgFakI4vfj5KJ5y2qUVtl8wGjSi/5IFkZFuoAH5L/i2m6PeW96iKg4yp4mV6yetNhPvM78uiNY/ImzCJDA/RbZHHKZVP13KhdmRq0FN4kMeyZJRkAvGCCXKiq4bZUnGzZXjSYhUBSmVQrUXRhSUFYMcudfbHH2+WYRulrF</vt:lpwstr>
  </property>
  <property fmtid="{D5CDD505-2E9C-101B-9397-08002B2CF9AE}" pid="68" name="x1ye=157">
    <vt:lpwstr>CaEI3S7z8h6s/NH2s2IQd//kI2WQqnHCVU+SrFj7mF3mVHFk4ZZnMzbBPq4cUF8L4JvgXSN/sACYt7VDrvgNXudA6xjTt21o6YUVgiMvfoM7VLNh4qHQedi9226qoDqea3oztXQSuuWRvhK8ro8B5M+NIk9N2BGYAMCIMN/q7T4RFom7HuFyflHzuHsCLSkcSbyAhxmna47iuPKJnDyzure81h7FFbHkVRyPevyP6kfRlKJ9F07+tBEfT8eR77o</vt:lpwstr>
  </property>
  <property fmtid="{D5CDD505-2E9C-101B-9397-08002B2CF9AE}" pid="69" name="x1ye=158">
    <vt:lpwstr>5au2ibXZe5bMqsaZTWWTXlu+a19/J53Lz63y0fbFIwsh+A/7S9uk+ohVVfFJIPWPnFzdGnpg+J8LfAm3HlFuUrHdrTj2FPUCzaG5g7/zxmalOTFBkufrV0Wrm0T2bvWtjwAEJJK60i2FoMt/LU7YMr85dmKn2hymdtHbLrOzMBbF594s7uxHKmsdsQVsiPfwJCTbkI8TYdWm7Tr4wanLCEj0ioml+I6Zpdgt2n0TpKlCp/uGFsyl0b/+bjiy8Nr</vt:lpwstr>
  </property>
  <property fmtid="{D5CDD505-2E9C-101B-9397-08002B2CF9AE}" pid="70" name="x1ye=159">
    <vt:lpwstr>is8wXqMQoW++HwJBYduvl2e9pbRsY1mv8gQIPD5ROESx51CtpWwtZKn7ifL7A3mnA15lm/iMI99Qq/dt6ulBCtWX59aR6Eg0sEbf9eYHW+3UvWe4H/sbkr0zb5ZpBj3+H0tBap8sVCNOWXzT7IuJK2GHdUL7O+uXivfmUhYbyQ2Ka+q6Pabkq6tVVmNVZo5shW5M45yhe3WSDp/wiHt1SDsWrTBtKLDC+tPndbl6OELgo6oCF0Xs2GfObhjCmEq</vt:lpwstr>
  </property>
  <property fmtid="{D5CDD505-2E9C-101B-9397-08002B2CF9AE}" pid="71" name="x1ye=16">
    <vt:lpwstr>WqsvU/mjZCoZSrj+UypmklbWs1mK0rKiMobDqXKLBagnZEJOMIA/bBddEb0BAU9SFH/4DAEg05QXqBIG9TGNqW/WISzEszo9YkEbUuOspmThjtxJcXnTcOpTCNc4yDxoqgte/3FMpXvHq1byA3oE+cRNxpt2w1cLXcIjt14dhIXYI4ddwWzYx85UDiK6lJkNmyXeefhuGy2/3+j+sV76F7XWArxI+TebsMZ4AV9zoojn7Q7dB1h/DlUlsk1jgKP</vt:lpwstr>
  </property>
  <property fmtid="{D5CDD505-2E9C-101B-9397-08002B2CF9AE}" pid="72" name="x1ye=160">
    <vt:lpwstr>mGgYOKgmFspkg13mk4Gn6/hlXU1kAIzE/fa8DuEXLpoo6qlozzx0WDOswbH8Qv9cIrc3WpQj/A2vNGJM/ff2PNKh8ofeeiOzzaR4Y1JmtO8vvCmEtwIPpKBrVennV+W1ZWApFb5RdHthCYNWTixvljnODZyx9H0tTWECxZNjPoA7higaYcUezs+mVYyj0oe+oeMreKfzhzjjMmpOkomF30R/zi8Tj3GmxZGL5a7EpKH9aXBxWEjDNfdkx5cXi35</vt:lpwstr>
  </property>
  <property fmtid="{D5CDD505-2E9C-101B-9397-08002B2CF9AE}" pid="73" name="x1ye=161">
    <vt:lpwstr>V1TDovV50inAdA0vWllvLTviQfS3QcVxFXsCqHFit5wYAPzdInp68qS90cT2+U18a8coH7yqMwM8p40CSPi33x+hSlL2jXeCwtdBBcoPkUe5ygE05FsM/DpDH+o4fe3aMtqHWDsyrqC7+gKWxcjGZkE2HVNql9SgNNHUYWJ9IY7Ehhsc2bGQWTJr6JjEj8cGtfXkQyn9EPiSWtFyie35V9dtk7+wxU2GGu65GC/BIgzRxiUi7Eg/ylJlrYgIWYH</vt:lpwstr>
  </property>
  <property fmtid="{D5CDD505-2E9C-101B-9397-08002B2CF9AE}" pid="74" name="x1ye=162">
    <vt:lpwstr>53yG1qSmNKfvbakCbVUi4cwF0qLZkP4+Ndn/pbKF1zeqlC6zd80Hoa1i66iUUJ7Vvp2wWG8Gr1kCwwMEsBaeT37cGKDcZ81+VVGDI1twNm+rE+Qb++mnu8KiFDwXaGlkh2tY54hM9VQYfmdFYLWhKTcqZXOZaNqXQ9A0w1HBZmNHgkmZDWLynWoLITmp5DnkTjjWLAnsHW1jc5CLTfgSWLcF3G+VQkaNC5hlX3jRyfSXBdp519TqG1T7ys3S1AI</vt:lpwstr>
  </property>
  <property fmtid="{D5CDD505-2E9C-101B-9397-08002B2CF9AE}" pid="75" name="x1ye=163">
    <vt:lpwstr>cySBWCPYTOXx6oHG1RuxE5uhtp5VCWAHtDdnqnqW+ZMhDUhXnQ9RsvlEMuXKBTptxUd1NFxVpqUkGlDOAFFvBRrNvFVq84jlRdxKV18qFdkGH0WeCo4WO1QNy9ZLu83cANrLNf5hmS94EmKihc7ybLB1FXSqx1yzIVAQtpcXlrg5jGVPOBDjs+MKF4Yh18h4IEf7T9cAnxRBs7dRwxBr6eHoULrA9th53XXNcRSBexmG9rUh1xNpHueH7pVkFmx</vt:lpwstr>
  </property>
  <property fmtid="{D5CDD505-2E9C-101B-9397-08002B2CF9AE}" pid="76" name="x1ye=164">
    <vt:lpwstr>Bj1Vyam6sd2gpjcPEyUDFs/cISfwbrooNVOavAlJkjDJVivWJwJw0+9KhfOLvp3vO33WA5owqpwf1Mctz3c2yf2+PlpfKudMzKxl2dwf5CKJBn+0lpHptVNnrLvIRB5Z9nwzbXJBHoCbm2vl5XSzw/l6TL60amewTLz8ItcIsRC+7bXtSIx6iuphfi9S7Fz/wnr9Rcayo2GpryuTYMNxAGhkkZ91iJ7ZWt70BgZKCULNz+qHKyt4PCn9SXqAxya</vt:lpwstr>
  </property>
  <property fmtid="{D5CDD505-2E9C-101B-9397-08002B2CF9AE}" pid="77" name="x1ye=165">
    <vt:lpwstr>XKaoDjGpaoMo9ynUAHNeDFIUCVElXh7GAWB6nEr/VIWHabCnQqyRvAvL+N27XVdoRRLhyZwAtKDC+sog546/J81Fqtjl0V8bz2Ek5ayM4UOJNkesblkc13l7/84Ny0CNZKz9pIojenEU/rtSsUa54+IfuDJ7AcsqrjLOJgPNLhU6A2oF8K24IdPT3swrjc8/kPfhUiENTxf8eqF8r1NWYJTT95WCpLlGqZjJ+mN1Pc2o388eS6O1mQocp5SGSQi</vt:lpwstr>
  </property>
  <property fmtid="{D5CDD505-2E9C-101B-9397-08002B2CF9AE}" pid="78" name="x1ye=166">
    <vt:lpwstr>LbykBzFESd4edWt/WnuU7s4GHIYxoUx8WjkENIX7Of3gQETrShUNirrXUy+XsTuYDV+d9fQlMy6Y0Ps04bQdX0FH0SzTf9Iq8i2CYXX3tjEIzr1tDDOeFMxX3qPttB+QF4yv686+P/95DlcPlB5NtSfm/bmAAfjrvAuNoIz7LHRyba5l3Ar19ts018CO80z/z4eZU8XhkXJQHXvqBNY9YAITFpT1SMhxRz1DfsZadTR8IBP70QLNqNDrSEaM4K5</vt:lpwstr>
  </property>
  <property fmtid="{D5CDD505-2E9C-101B-9397-08002B2CF9AE}" pid="79" name="x1ye=167">
    <vt:lpwstr>1DgLL/kUZFUWraYzF9Yj0aDR36cANmmD+TDBfteru3XbyYYWAlBRfHXY5Ly4OxJ9qn2BJeQMsaW1vHGwLgg3G3BUNfxu+Br/forKHmpmNZNqLMyDyMY/WN8AdAUkFkXdKzUfkP0aachNgt+a3lr/esAk15+Be/Tn34tpXerht+omuDHT6QEdngWs7+3b+dwYGmsQ5ncPD3maHMkPDPrFQW4UiY5dpb2D5QuFxQlIrikvhLBoQzsTn1CN84e8CuB</vt:lpwstr>
  </property>
  <property fmtid="{D5CDD505-2E9C-101B-9397-08002B2CF9AE}" pid="80" name="x1ye=168">
    <vt:lpwstr>c+o3FZnk9NBfM54v7LKxsw7gwqJ3UP8YCyvriZ7BbwCavkeZ3dHgxM4hBnIBygk8DLVQk/x7+cv4A3XlQM+vEvHhdS9/excq51dMpwRV473QuqI2XcIN0YWyqN2rVYdBOxbmqlO3h7KNrWNOR4e0iehxV61iwixnFledOXsZGD9TcTtcApWeX9noaxgbUpe9cnXLP7MFWyjVTOulKVutSyhF8kb9HcLf9IA+YuGvK8MHvEe+3rOJXADuLIKdZwP</vt:lpwstr>
  </property>
  <property fmtid="{D5CDD505-2E9C-101B-9397-08002B2CF9AE}" pid="81" name="x1ye=169">
    <vt:lpwstr>2Qihpc6R+BSG9XnmVylg4nFYvxPNd/SEUa0TS/bdrnbDrR7XPYFyusg1/JPN2O0dlBp7Hfhkldl5ym+4MvrQY9pzugRJpvosKfR6IVGGjMYmP1lIMJVQ/5jP8PuoleFDX4SJPOnQcHbgp9YSozEOHDkQTVOYY7CANwPPZyIBXhhPd+IVFciArKfDnZ6PZPOXCgKlWKxDZWQ1cEW1V3OXJ89Dc0RXxcNlL8IFMJiTk7mvZRCMwv35dNIElBvxRTI</vt:lpwstr>
  </property>
  <property fmtid="{D5CDD505-2E9C-101B-9397-08002B2CF9AE}" pid="82" name="x1ye=17">
    <vt:lpwstr>H1l+VkL+PO7IHoTwT5mY1lKW4k1VPRL/N6/jxRuIhRS6ZIDDJgJ+bpT0RUMA8/6DXQfcUAmFSd/pLtUSWbpjBNVwNeICnR/xfo5CKfYFZ/Vqbo28Jph2ZAhj4odLKTvhAXCjMTjp1zU0NhLNTOQBdUfzhiTI1ce2Ko46z78UIK+JPdmpehqwIGSsTU1T9tL8eoWw5H/ALhXA2O9gfnuULjZrUOSe1JccvGWk30Qj4I7ObXklZFNG+7mDtDQkjQX</vt:lpwstr>
  </property>
  <property fmtid="{D5CDD505-2E9C-101B-9397-08002B2CF9AE}" pid="83" name="x1ye=170">
    <vt:lpwstr>iNOmvqOzKqK45KhZkeVtd505Th0JKWNxXBZYdSx6SVVts/TFaMKo9aHFRpa9/KkPMmY05uJR/HaiOv13UoUtfD77EVmyQLJCrFvb4p85o0Z8I5+3oMtdxl8nRualKAsbFzUHSmMif9ProCHl5lMHCdbs54coDVKMvIlUlgQMHqwPsuUEAvUlKy0VgZI1PZTPjfobAKJLkj0/+85YohAN81JDfn2HTegPjGEvppkN+kiTkPxI6nH+C6AajoOBX7R</vt:lpwstr>
  </property>
  <property fmtid="{D5CDD505-2E9C-101B-9397-08002B2CF9AE}" pid="84" name="x1ye=171">
    <vt:lpwstr>dJK1mmJylATvI3XTrT226rP1aOMSxMJgQBRIsmp735NURl+dTyK8gWdC3OvRIHxFiDX9fVtjdEY5PnTOm/XY7dNJ08JvTdQGz8Jyjs28PtaGAsFpjQUEKqmVtvi5Q5/gIIDEXEZCDEYNCGlgxTi+gVwssMf8ePrWEZSPcSyW6A0emAfgRbSU9NPgf2HEQ6uyIaXOs5J3GOU/X5il31y3FWj5yMj/hS6uFF7zM/PeNI7VJlhnAi8IGbzOXgd6Upb</vt:lpwstr>
  </property>
  <property fmtid="{D5CDD505-2E9C-101B-9397-08002B2CF9AE}" pid="85" name="x1ye=172">
    <vt:lpwstr>m/fH81cuCZdcP5r4+u4ZLfCipVY3XbhboAV5uh9LGP/eLZb9cSBFnrtQ9zDjkT/C5+M7JNjcL9gi5esUMC3bpHcGz2Den8YgUvGOQlDc5L2Pf3fHlD6H4RgCZjEnBAo2wf36tw0LmV/g3qP2zohQu9u0bKwrtWIgihgm1izQbtVQ/JXWIYyuD5EEv0niqbEB1UXNp7a5YzmzdBQZY6/avIie3wJ8fjWKxUi+GTWkuUksAe0TSY9vvz41SHZYXkK</vt:lpwstr>
  </property>
  <property fmtid="{D5CDD505-2E9C-101B-9397-08002B2CF9AE}" pid="86" name="x1ye=173">
    <vt:lpwstr>yfoM4kh0BqX9NZ2Hr31ZJJJ07aotbK9R+BLRWzSr+3I74xWgCHL9idY23KCFBnze7aLffkqZLo38k+rmpHpIL5xAlaSB8Gj6iVw9JGBicFihl/PaggopFoCXvx1KoXSWRAwILyfBlPJ8zS948IlYzPi+aNoeAMkuoRtHrkq22YteVYXhL05nNTDRze/epBnvalf01k21K69Kz2fduP6G4zc8NjN8JalbfSaCZ8CyVLr6jnBe1Z8YzOyW3LIPkB2</vt:lpwstr>
  </property>
  <property fmtid="{D5CDD505-2E9C-101B-9397-08002B2CF9AE}" pid="87" name="x1ye=174">
    <vt:lpwstr>tjkJED6LUaYg6588FnO/5+20TKPko2EVE/NKcCK1ngNXWxRC/oFBfP+oxQOiCf4L9mEJQLGH2C7PF+CkUuq7trsC1N6mll9SKS2DyFBNACz2KG8okgPBwnezPjtBbqRDj4e/L0rZ4ENsjdKJHJgir1VC05vVx2qmtJ1hkYvUMgDH0+6TdafuhPqAjaFI1t94c5SSXpqytHMMU52QOEcgjPyDFDLnBgh1Yp+JLFqbIob84uaFlvfYgKVqxgQ14xB</vt:lpwstr>
  </property>
  <property fmtid="{D5CDD505-2E9C-101B-9397-08002B2CF9AE}" pid="88" name="x1ye=175">
    <vt:lpwstr>uZGLmB5tUbbGnb7k3SuTP59Cd9DvPAd1paJ3e2xOvlz5MYoYhlc1S4l2uWYhsbQ+M/GJG/TpL8tzL52WMNf0/O7DITL31lHA/1mh6QygRpAe+liKVjP6t952OhlEQmjVl0x6V43bvjE3idcbggKgaWQfUFlcc6xHQqOoXe6aTdSA2xQ5CM9iTEtH+68wjPXOVhTcdQI/aKsORuSLCIQ1fEOeUjhgB2/W1nYwHlMqonsWUMWhLy7MqUhGUAeeLNw</vt:lpwstr>
  </property>
  <property fmtid="{D5CDD505-2E9C-101B-9397-08002B2CF9AE}" pid="89" name="x1ye=176">
    <vt:lpwstr>Omdujx8/kmfiYWHPMSrALVNBDapyMgUBwt8pzNMiMfI5WsvyhQ+ICDF48doMi5trdkmSgqjndQ4nWRkwqEavxpt7GXqyYedDdQHyOrOKwEMWjgxyIBfM3N2luYwNHE7auA+AI27FBY4xS/xV1oK2rfKQl+XzmfkpL7e+lkQ0mvjEtlawlGFG/LzFNmPjTfjTjznPoMK8QcTUQVqTqTwLkRJk2ft93JT/HuKJwdLEjFw8vI23AYu6Iz2QDlcE5LH</vt:lpwstr>
  </property>
  <property fmtid="{D5CDD505-2E9C-101B-9397-08002B2CF9AE}" pid="90" name="x1ye=177">
    <vt:lpwstr>KBbyvxkQCNpCHAVv3SB9Kid3013HADWYu9BLVKVFEH+93y00jfY/6wBWFn4qFDqlcBcIj0W5MH8sjXBYCjm2Lv9EKr8cnEySVzT5f4ZNm8SlJkCKWm0zyiaIjcKVib/71kvZ2w6T+OrceqgYu7HdFtOV+De1vd6I0VBpBC77Zr9QQU6+IPhCXLJhDbPv7yjPlY/dDWVpWWZ/f06FvCtOBsMRsvMsWy0fBrR4gULmPzYVR2ZE8+cNwtmgopxl+51</vt:lpwstr>
  </property>
  <property fmtid="{D5CDD505-2E9C-101B-9397-08002B2CF9AE}" pid="91" name="x1ye=178">
    <vt:lpwstr>t99Y+0ylUkRHwI6uXThEz4HQsHcsufhZy4MbSKHUyiulGPXRJM9TiMdXGfiXtXMrJ/OMH4MsABYk9vcIV+kLVOgJ+05syFZ+yL7339qpQzXxnRxuv72Rf6U6Czw/Bf8OdQ/FApCp1tg+cTlaSR5HDe55DN2CfBmv0SsXhUDb7r4UbVv9IowVfsQC1XUS8bfhGwFoxer2d+DiAIasXh8G4zB74pXH8V+/p8fpzUxuVnBz4Q9K4f2wawBckYVyEJz</vt:lpwstr>
  </property>
  <property fmtid="{D5CDD505-2E9C-101B-9397-08002B2CF9AE}" pid="92" name="x1ye=179">
    <vt:lpwstr>gwp4rEV3lnSOEINk6ExlEsRZarNcprBgHsXqsL3izyKnDaEqAR8BKksIXDbIBgn0sAvBTmoumkWBNXDlSCNK3QBLn6wi18XPUq8bZeFIAF1j4o8991jRN7+Ba5ZlH6Bl3GPQ/qBnKX9MUyYYXDiANJLCdcR5Mt95LO/Nq2qttIVRvogWWc9jqm6t+HkOfIDaxFQX0Cwm7/7dYb64dPSjPaAyReOiDttr6MXrzrgOD81g+GveWV53h8rRHyv8TB4</vt:lpwstr>
  </property>
  <property fmtid="{D5CDD505-2E9C-101B-9397-08002B2CF9AE}" pid="93" name="x1ye=18">
    <vt:lpwstr>OsS6RKMO69tdCodxXB1E0XGqr2MtYa+X6K9AMYA3ppDay8trBFSXXyPdSe8DAqVT45qkzxVDPeSw8S4zcuo+crBEpQEIUzvzFMfjTNr5KfvVdYRNpbdVcLRHFXMKvWyeATjc6sFhAC+x/NhXuHRtBnNcj7R9dAv/zw4h5mK95Y6NdahD5cGPBjxAM0yrh/n5g4ZocRSzz5IFuXprJKm9SSBC6KVVD882Qpt1bsGxt4Ho5Ga69Zlfxxd5wY1SjGc</vt:lpwstr>
  </property>
  <property fmtid="{D5CDD505-2E9C-101B-9397-08002B2CF9AE}" pid="94" name="x1ye=180">
    <vt:lpwstr>g73O1KHXrxgY2MddAo1D1uGKf4oHvz08hxL7xcH38iYrUdvMR3RXPXgHYI9u6iYOm5C+DERdPvfvZf6hSw+tELfmpuo0OJ1IeNe5Z3m5DeLke9WPbs7yOHNJ3xht+swT47K8brwVQvEWut5v0+dMefw8qaH2MER6WClhVgx4kd+9LjadYpR0xQfpWlaYQVeViHpnTt24YJjecXNF1nEVuy7I9pCrYuN9pOpdvWPeFJCEXUqnr8fOfhPCPU5X1Os</vt:lpwstr>
  </property>
  <property fmtid="{D5CDD505-2E9C-101B-9397-08002B2CF9AE}" pid="95" name="x1ye=181">
    <vt:lpwstr>qMUyWeRLILta93U+CZcAltb/T5wPGF4s4NNJlFwX9uKStqC5dxUCyvHz+mXgRQj8j6w/1VQ1/a3mnZQpgCrqKsN8kRuUBQWg+/NTh66kFHMeVnsIqMk14sZWcx8n2A2c9KM9C2dKJf8wbdlMEO+BMbP1aO3/DH8GmX3vAQZBbmR0ztkrIq0Cc3/kLQzmiURVVLeYvPCvquwgcLlB7mcCx4hRGUeqMRSvjVOmFOK+l8UEJTqOOL3JPA+ltwIViSC</vt:lpwstr>
  </property>
  <property fmtid="{D5CDD505-2E9C-101B-9397-08002B2CF9AE}" pid="96" name="x1ye=182">
    <vt:lpwstr>XbZc9AhZ65WRjsGDmaQNm285PNZ4mZiu/edczXndzkfyfSSHivtw7B7OXYnHo+UszhHlOX18vxnbVi6NG4i76WmM2tskLX0g2jExlR8/G/eZLk86ReAPEkJ7s9rhZauWbeEKojawvBn1vOSLv9zYeRHsvW6s6ezBbvVH0OIP12xAjnWALykbmr+Rpl16OsEsuTtt+STid5OuCA1DYOan48BddFDN5l1cz5DBeg009lJ1AG+vsR5meJxZ+2Zf09f</vt:lpwstr>
  </property>
  <property fmtid="{D5CDD505-2E9C-101B-9397-08002B2CF9AE}" pid="97" name="x1ye=183">
    <vt:lpwstr>nPVsOVY1DsLGIt9OOYlpm4iJNWa+DZKOqJkGv760OOjqR3U5WOiffwWQ0j9AKnToBPXHz3fmf4w/AbVY7xsGYt0YuSr/9BNfYIhcH4fbGh1GFaJIFZOpS/JqotMSsK52wATgIAFJYKkPKkvvo6FZbk/mPcazchjsdORK8b5tKsLQ4RgOUl/6a/olezehEMgH3QOlIX9UbEe3BtKLBYf764MRd+YVRl/6Qs3oCFGPbqbuR16oapDaXyX40gpWLcl</vt:lpwstr>
  </property>
  <property fmtid="{D5CDD505-2E9C-101B-9397-08002B2CF9AE}" pid="98" name="x1ye=184">
    <vt:lpwstr>J1qv8YMDLNJl9VelR9ExAju8+WAfQ6K+Z+4e3YAW3djQ8+CbqM1/f9MAbyar48AV3oPpug0ukjgZSbJ6Brnag+7FL1jvkx9fbmFuU4Vfv0ctiqASsvXqCNnibTeM8jC6476+PLA1TQHF2A/T6K9vUxbnOLDza1Gi523IW0uqBugGlkaxL0WtxJJ+OTMqpnMHQb01PvW2w2h9ygIMlWu6/Lad0e4mUxXCc1jOI/Ae5rKD2zhzX5txbmAVrNx1py9</vt:lpwstr>
  </property>
  <property fmtid="{D5CDD505-2E9C-101B-9397-08002B2CF9AE}" pid="99" name="x1ye=185">
    <vt:lpwstr>HVbXwSlaV8uaF4hbLhbYQM6+SqIU2wcR2IHGZwVRsUeYDOERwbbhoP0qfeL5ihLBgxxiOFwKQquqDyizP2cpJOKWHK2foCCu4WujDN4ybDvl8IytgUYZzSl4eE2Y/z5lVZ/3WzZhYfr1qRyAqK3Pebgjz4zUKAbs2obY4+uA9rqfnxf1UbWcx43Hmwn25LcnjhvHGMlBgsQqX9vV0Nj7VYLSDIAZv7jNmn/EDGn7spqrPlf19ll1V6p1D7QrMM6</vt:lpwstr>
  </property>
  <property fmtid="{D5CDD505-2E9C-101B-9397-08002B2CF9AE}" pid="100" name="x1ye=186">
    <vt:lpwstr>Nw9w260YA3f+lPvWv4caxv/zjxw9uBM82PTuUYLVKZ9BYIVsmkpPzwDdXWsmk/wNuEhRwIig6jEBX3yL1Nos5umY9mXQy0rHM55fTOIGmxDZXGIBBCNG+FXVl5UQIYheYK8sQ3Im6shuDUtWNoGjX39wvpdfVDeqiaURn/cs4ZTHjEcwT79Ks5D9QLfbiY0SSXxVKJ38T7YtL0DICbiWYQO5KOf18QEOKhHMsbf9k8DAPmvX8SeYUlEKDl7bcvd</vt:lpwstr>
  </property>
  <property fmtid="{D5CDD505-2E9C-101B-9397-08002B2CF9AE}" pid="101" name="x1ye=187">
    <vt:lpwstr>7XhXU5ZeMVeQcnYAiMAPeTpDxDZ8ZDxdDak1sRusWZVCsLA5BsWYSfo71PrLV3k9EsRCiu3rjECL45mttlcP0UhuRQNADjOUzCAwbQSaGJWHl5QqrGmiQiW7TtLYuhTo/Ev52ZFf/WP08E2B6OyoZB+KYK9gOkryYyBxvF2Z5iJ/bB2CaEPvM+vggG/F3SnwFh8sC46CkGmg5JmT31qZs+vMZu3LSwgKqYhm/p4iU2Xu91Vdp7G+/uP6H1880+s</vt:lpwstr>
  </property>
  <property fmtid="{D5CDD505-2E9C-101B-9397-08002B2CF9AE}" pid="102" name="x1ye=188">
    <vt:lpwstr>pLYXZ/Ln2xunfpenzGf+jQnSCh1XaO/1skzRKHo/ftEvAai0Fzzzkro/VIzUnYskrZ3pOQJ86nohBZz/uASwetQuc1b8E6fdLTy/IR/Lv/ulm5TAK2um5CEmTPkTA69yGDbh85HQrUQkkazQfCBwHcElTOgriNArd/yIA4AduNxl93SeoswV/rwFBjANT5STA9TOKEKYDanfi9dnaGYtZgcTmu2AGS3RZfyzsBH7ng5vkiUpoAfMMSQHhvV3HM3</vt:lpwstr>
  </property>
  <property fmtid="{D5CDD505-2E9C-101B-9397-08002B2CF9AE}" pid="103" name="x1ye=189">
    <vt:lpwstr>3mn5aOz3Zt0N6R+w0Aqgna44GCzM28qu+U0NTN7+RdUmUVpquNkbxgsSPDuYzueKS2vfRxRMagoUY6GFLyHknJ6FT4R18qim3zGFoRG1AO7pP4hThGfCwIrb5EkxgFBorsRtBmuHf7pEitVwPyRRoZeEr6ZPBD+A4V/nUwuq2RCEFjJuN8isOS5UdRNYv6KZH1Kg3gEO2bqKPWvEBBFcMZezahXZ3Lvf2BowDJGWomMu5yYn36UF4+kw9ra4S40</vt:lpwstr>
  </property>
  <property fmtid="{D5CDD505-2E9C-101B-9397-08002B2CF9AE}" pid="104" name="x1ye=19">
    <vt:lpwstr>gkX+qHniR7eCVewTqcVi2PN0hdFG5w9eMe2etCPHZnjdwKZ/nvJC39E3uO5ykdypoH7mZnpQtZ/oxdgPywQ2VrUhorFCNF7tpUMctcNzfVcotalXqUV7XXGcutZziI0if3130CgfUMCDLOWf6XVpBNCiQ0ThRfY8dn1UQIE3BkfxAdehy0eNC1WHC9FspoQsLYfP9Hw8/DO0wxvErJIth1+ihqHQaHCyr6W7aCmHeHgQqVrGx5gUE7Z/tqtA3UL</vt:lpwstr>
  </property>
  <property fmtid="{D5CDD505-2E9C-101B-9397-08002B2CF9AE}" pid="105" name="x1ye=190">
    <vt:lpwstr>bnbbUUFjWTMI43hvU2LtPks1qy75YvIXZftHmNAMQhxZ8fFOkR+fc2muuUDXryNMtyClDk0grUFOT4ye9ZoPKEFsDJQTD/4XaHUpZJM8mGyy3G/Xi5b/gvIZtepdgi0DQSHvZeF4x3IEw9w7nyTgMK6QLG+SNShqHBdwDvQlADMSxYca7F3ej37fR+KqvlsAcTvJ4c3qPGTbCzkQfHZhb+nT0M3nlkubD10V+/Vt4Hwp8/ArFNG+iy8cRVMkeMb</vt:lpwstr>
  </property>
  <property fmtid="{D5CDD505-2E9C-101B-9397-08002B2CF9AE}" pid="106" name="x1ye=191">
    <vt:lpwstr>wcmjjbhwN6YLtcyWkc0VOWU+0zV86OsZU2W9LB6qrN+qSGLOAuLDcymH4OYGKtHTg3+aqoJxCJXppVdFacUIB3LmtKzA79dhBp72YpNTwnsjoJwNZ2CpfhDHZ0Dx7pLGvADLVopG5HuwUrhLSreq3kAqILrsjW8wJP1cWRgA+TLYDDJNQIL+DGVrL0zReD2p9NhkB3vejyZcnMQvcPOIYqwMiVNe/C+PLWH63cEEOxLGcg3vtPgo0i/MlJiBEBi</vt:lpwstr>
  </property>
  <property fmtid="{D5CDD505-2E9C-101B-9397-08002B2CF9AE}" pid="107" name="x1ye=192">
    <vt:lpwstr>NycR4uw37i3cl/FZnZ6a49eMz0ALhGiS18cunwE3YQV7CiAwwW4RZnZJ6xQ6437cLkHcLtJpEWsFdBMLrdOaQ0Ar6lJMlHQ9q1doeL8XbiOYM+6E50XcaNF04cqOsLRmmnZE/nYPJygSqfnAj9y5/tQkPDw7vGQrkOzoKXo9xlYgzJfl3pKYrm+mWJKjx/XksSzJLyI2zqE+qo7KZPulKhlCtsIjAUfq+q100hw921gKkv667qN0tRqP4kjxCmA</vt:lpwstr>
  </property>
  <property fmtid="{D5CDD505-2E9C-101B-9397-08002B2CF9AE}" pid="108" name="x1ye=193">
    <vt:lpwstr>ueRHGcxT+IBxij3J+FsR9fYwKDZq49pdPHa0hbtK1Zw8y+PNUMQhPYMDHmd1uzCWqERl5/wSf4wj1CtL5lTDgA8uok6RKV4kv600S9huJ2To8N8q8ketRFveliOAci0CzGhiP2mD5TCjudGetpkZReJ3gsU/tEM5gYzXOViNQrGHgL9sgSd9d3pfzOWXZIken92FOXh5lHxc/AK2fSfIXRCe6dnMUZ5lHTFpImmzL87XaLauQYIYh+v21KnNPy4</vt:lpwstr>
  </property>
  <property fmtid="{D5CDD505-2E9C-101B-9397-08002B2CF9AE}" pid="109" name="x1ye=194">
    <vt:lpwstr>LkGW4jdR6gM89hyBLtym8UZzGQagzUDa5QAKLwlZlz71s7KfvFE4A4lJGgaU5c/nUfnraUFqeO16OP9QOat/OjOFtNsg0eDUVumhzHoiyHrbfDzrlpbDlCFpoTHq5ktnqLwtBWVlhwMU+BshDgtQ5bll8r7F19gBrar1BY4Zih+NUKplX0wBpVy72AxQG5XjBUFxf4gs4r99NMVzqCYg5XWnR1DQ0QqKl7FkApnLOVnd1M+FHNneIdzTCUFfZNy</vt:lpwstr>
  </property>
  <property fmtid="{D5CDD505-2E9C-101B-9397-08002B2CF9AE}" pid="110" name="x1ye=195">
    <vt:lpwstr>gwUlCxU0LLX01wPWzVx+OO6J7ZB8bsKKYIbK7tIaXojAgPK6ORajt93MKshANux00fbPrwf5xDVq4tZ5DNdPSHyVhGwiYqfYnJ/z8l3IjPem6fATsJsWLnw028NvD03d1T1/Td2ucz+eF/EVAyHpqNu4LKJzhftRypGWHgtgrJgcaQDpmDe1/mpVxES3N1bYXPNCfBpjgw3QYE2FOmex2KyxHhPuhCH3CAgYg2rH3yPNdggMD9je/joD0zgew2T</vt:lpwstr>
  </property>
  <property fmtid="{D5CDD505-2E9C-101B-9397-08002B2CF9AE}" pid="111" name="x1ye=196">
    <vt:lpwstr>EDAbe5bDPc0D49Ru4tvOW8XDSLuE5+mAiL4cIBqQxR8wWVwPzihDaqQKilbKat/Dz+WhQi7xq37HOUtwjZ/P1e+/fOUmyzmxg981soEmwly39BOLvhOTL7iOBrROSm5TKtwEB/9FdWrqPmp5FZfenTERNkN2cn4oePVTxw0UmSj0d59NvvRw6PcBpGryfC8oGHLFmDyO279hcxpdWfcTa37NK1SlstvRpWmdS/uFVXfqWTb7DpTc2Fo58Jx/WSo</vt:lpwstr>
  </property>
  <property fmtid="{D5CDD505-2E9C-101B-9397-08002B2CF9AE}" pid="112" name="x1ye=197">
    <vt:lpwstr>++ZNnbJMvHnSeNBlmGOmBvNXSRcs65tmwp6T6MIHlpyJvR8Zib6rUaHa2OcVpeK7ctqlRl+VHoIZo1Y1eSop35c2XJttMG0pnhaHz++dTWRk/NbJyqNBt4D+kjqRpDG/OujAU7her1TFbMVifAUNv7vRZ3Nr9KtWcjS2/8LH2CUmrX2GpPagM3EcC7C8BTeG6r8f0soxNB+VkA55wys0n8koz1ZjKj0vxg+Jyy0dA5z2MvbLdwuulyqeklbqfBc</vt:lpwstr>
  </property>
  <property fmtid="{D5CDD505-2E9C-101B-9397-08002B2CF9AE}" pid="113" name="x1ye=198">
    <vt:lpwstr>fEbxPbBP8oPf9c4KkhIWOwGJNMgVOBKBmXzgzPpry6M3M+KF1TMn5MkkIWJOER9Cn81FYx/Lk+AXDzR1gzOXbVs28n5r1E0lrh4emvL8W+/VgjjgeIfgrVKoW8zXOXYAmrensjz/94XvVypykhWJfyUMBSVFkN/reYYHHanpiAmHZdDUqK/YQ1tk+wvk85iuRfuDpYtigBDBnJYLkZ6VtSf5u8r0GWyrzYh4IsFyKbKMxx7xjknD7MIAwjlhy8v</vt:lpwstr>
  </property>
  <property fmtid="{D5CDD505-2E9C-101B-9397-08002B2CF9AE}" pid="114" name="x1ye=199">
    <vt:lpwstr>WYK822sDFERbyUPm/n3Dqo26EUWwWHODTlVtCrPmmYYQ2TUVGKCsC6K/XjLx7A/V+y+/W6yKfbJsDqLzjTF3nADGRou1XWVuO1FDJLrwEfHsqzsV1r338iDWvF6HBqkAk5xcb/nV6NBA2VRqJ4+1XWofTghP5enR8TLYx5ZQqmVBYOQalby1XM5bLgC4kYGJyVrkrv4qRFTawZfBhXxU9FFUGrId0R3MM+ZkjM/AYAeFSIhrtEv0bMILeXaZ3bC</vt:lpwstr>
  </property>
  <property fmtid="{D5CDD505-2E9C-101B-9397-08002B2CF9AE}" pid="115" name="x1ye=2">
    <vt:lpwstr>cz5fp4YLYKPdw1IaIBYXL7tWqgxHFrVkf8GX1HQtBPCoZvRS57wMUykf4g+g8TBy0c6SPhMHlfxGhQ9RJ61LNPKyQOoSGfxlTbGznQke6IqdcapuLZkUmn37w7ULfuSi4qDqr+ML+0OD0j7HUb3FPUeX8Dvuh9paUl0rLkbWal5Ts0M1Si/YC7z4rd/RnN+U9R24eEGz7BDyU7iUMM5myo3FT10Fxkp4jXRBEB9HZ2C2nfW90r8sEJTa7KzfTvs</vt:lpwstr>
  </property>
  <property fmtid="{D5CDD505-2E9C-101B-9397-08002B2CF9AE}" pid="116" name="x1ye=20">
    <vt:lpwstr>JD4T3P4yDUKqzjUCvXxIjJOF9cTsZmq+WxKrsIG5QTL/Bsu8XLQWplvVbDSt+siLCVq1nT8s+nlywjTxBM7l5P59NL1eW3hnO/HRhP+nzk9v7tlJmhJE/+aggwSm7zEbKr8LBDngDZjJbpd9k6ROYSCXZ9aHLQRGWTyKpz7VfTXfo/dn4NBfKvFBjTNmi/QgpySr9p4zEKcpum34HgWqrfh0pVaLhyppWacdjyvzZPkXgDuK4oqHYaVZn2vejOm</vt:lpwstr>
  </property>
  <property fmtid="{D5CDD505-2E9C-101B-9397-08002B2CF9AE}" pid="117" name="x1ye=200">
    <vt:lpwstr>G6uyOclLRNjmrj3yjnmBodjeDKdz98J4dUoLE3GU4DU40Q7s7pNIAAfKNe/GnN6Hfgc1nY/Nx3n1ouUlBb1nW/N3IzJwICfhIxfLTQEur5SK/mYpjV7Yss1EhzKifruM6nEFlitf7Ps589vEfTnfw5qNozH/Qg01HoIdFCw3sr+7q8LWBWnTj94At0Ye+BlgRbfIMbg7DTnVM5nn2ayfdAllyUXoRinJuWa47lz4evJTOi4UlhRmqxGeZViGOXE</vt:lpwstr>
  </property>
  <property fmtid="{D5CDD505-2E9C-101B-9397-08002B2CF9AE}" pid="118" name="x1ye=201">
    <vt:lpwstr>uRmMiA988wQIFin3z+LTsBTSynm6mloplHPRStIds0HFME/nX0XlsqwpEQfSDGACSh+QMksNMcs756x/3DXUp0pw+Vbu0paU6NNBPk35hkN652JW/zuRBT7eUBsjwcRtSzaYJjxLrPzn+fN+8MSWEgzZyQtgi+zxF9dkUIZRw9rMx9u/vXh4sGxHa/umI7g0y2NKqv8cvcYRLWE2+aCNQIICy07IaD8JXvt1Fh5kF01nrFTI5Getv19ks7YzCNW</vt:lpwstr>
  </property>
  <property fmtid="{D5CDD505-2E9C-101B-9397-08002B2CF9AE}" pid="119" name="x1ye=202">
    <vt:lpwstr>2xQllaQO2x73k+WouSNBxM6fAUtgIk4gZ01aHA9dh6HY3mNXs23E0luRofne4vt2WQh7riaDr4UY9OudJ6hdIyzSf7ctzSxNthTqswq7/2cIItFM3mBQma6/RRkl700n1itIB7VGoC3fPLCFFkWFb2PAKSITQnpfwZ2JFL2Gk9nMlwKxnJbyCQU+A99IFFqPkQk62djq1UI4uftH9MymjjULxGZiZfhrKJmPy0jrW0/Cqg5CuZjevlg/3RbrSeq</vt:lpwstr>
  </property>
  <property fmtid="{D5CDD505-2E9C-101B-9397-08002B2CF9AE}" pid="120" name="x1ye=203">
    <vt:lpwstr>LF3Gqq9DvutiHwiq2HwQwAQBe5sVxVMZlxYpeN49vzhQgjkqsZ8Q74zjMdeg6oaaEC+z0HVcc3doZMzNsCuuh1gWmUGR6fTPYjZvMdWEwrtJG5PfdAlS0VZRoap73oKa0Zf/u48Bv0StX/iLqy0eotvOx6QnnD1mh0Zq5twmpBGJtjOiCO7oX6zF+DtoW6V7OxqmCvXFBw1efQsjF2Ig7gB0zmzMyeFK/cY5guRIsgz6j0AwUVA9N3wLy7lf1ua</vt:lpwstr>
  </property>
  <property fmtid="{D5CDD505-2E9C-101B-9397-08002B2CF9AE}" pid="121" name="x1ye=204">
    <vt:lpwstr>5jJgZPeNe311gHtUE477IwKiQRadETo2h77LVwwFqL+WnsyzmQlpTe4G0NZTW7m/ditMRUyxEcnf0V2tXaR1rRMfEhABMWeMlni+0ZESA7UridaondDbv5MkVSxafJ1svDX981U+h7fVdcC71sX1j93Dc+d9tsiz2VbLSb+IPn/bjMpUqhFevOtSlo47Wdpxt/RAU+Y9YmnivnBHc8ncji/omYF0bRpnwjzBuUQYvL5sYHaKe0dGAauyL16+KtU</vt:lpwstr>
  </property>
  <property fmtid="{D5CDD505-2E9C-101B-9397-08002B2CF9AE}" pid="122" name="x1ye=205">
    <vt:lpwstr>0XxYc+x2FiYvIzftAiyYr1sQZMgF0yIMc5uui+nPiCObuY6sX1hR4/WrwBf2yNhhTutcrovxZTGNOWZe5b/gFmxs4EnUc09jU7lo49R+wxZdP7t5GwsmygxO8m5K798Bz2O9ETKsyawGWTjZ7lNcZvJLy+R4ic8nN23ZzR/enyZ3n70Gv0yASwZBLfIiUJJFA0UCY4pWB7T0tT56JqyMQ3oyo3sbfqG+Tyiq+c9X79ojEySQVeZQOTHtMuX4afM</vt:lpwstr>
  </property>
  <property fmtid="{D5CDD505-2E9C-101B-9397-08002B2CF9AE}" pid="123" name="x1ye=206">
    <vt:lpwstr>fGkqdv0HriONwXZIU9ProW+Rk/QidAJM9EAZ6/dePlVz0ZTnllQ/oEex8n1PwkvEIDxa8q0PYjI5zakji4NAhpzj9AXXUJ+GLtKAaVdq8mXhWALNJG00INcw++4u0K0veY6LONZzS28CNtkxsDSxV0yy7M8x7BVBL2Tak/aFM9HUJtSmNSpH2makwl1mjIS+TW89uRyLbABfcs6iFyWgSc3Y5HVyIwujzayCvfMU/SRh+gRL1MPUMR4QBP6L3jJ</vt:lpwstr>
  </property>
  <property fmtid="{D5CDD505-2E9C-101B-9397-08002B2CF9AE}" pid="124" name="x1ye=207">
    <vt:lpwstr>CRjjq/tIPnLLweGWBuPa7j6MczrvjMpB1zBTM4rdY+RUeHGuKfEfJp4rH9l/AAMvCHpZYGZYSQPyF4rVrBc6NgiudeB+TPD3QpaJWk+nYCmbqtPyUUiutuadb+ncCmpVMkEOIDQiv9tuw9oS4kxl89MsxiqE19JEKft7wvOsLxMWoVoJJHrPiAh5VbnK3/z6BA3z5MAen61k6N+vcNkpAc21f61/XyhJoPkO7G85m6y5Vdskaz9v+zeGUNJtJIZ</vt:lpwstr>
  </property>
  <property fmtid="{D5CDD505-2E9C-101B-9397-08002B2CF9AE}" pid="125" name="x1ye=208">
    <vt:lpwstr>j7Rbv+HpjpoRrFhdM+hxtpdqhg9jXCTq21+fOpfzL/loACv/rfio709poZ3/wZSPb9q2k7rVqu4VOEepy2afKH1Ad78XoK5tA/c5TOiJBYRClfxWsJLO3kDwcCaRNrztJXKFZDa4YrUY48s6H9iDAHrUj19E4PadsFP+yYK1dnRaYhDZd7lG+mzvTHJ3JFASiZ2/Bx5brcS8/Xk4omLgmdkTpY7rPfL4x3KkT0aaRitl+dThDAzcS3X1ro99/bT</vt:lpwstr>
  </property>
  <property fmtid="{D5CDD505-2E9C-101B-9397-08002B2CF9AE}" pid="126" name="x1ye=209">
    <vt:lpwstr>mz8sFP/YlkiB28joPS0h/QTm3ZJ4MVLVhHrBOTontdvEW2+ddaEJVg5i2wavG49CazsESgrNROgd8ZfsnnVfsnTcQVmAnkX6/K8DnL49HkPXz5zekULBeYkSI3Ai7dvqJ8pGfMFaxRuMiqPjObysEapuQhQzxWzNnYRLwt640znTH1iStxgg6VsMwZH1mplKgkzRF9r686chhtXJzx8tQ1ctgLVP81r4xXXlOBeJL+ol8Y/ou9sDjk3E9LcRGTN</vt:lpwstr>
  </property>
  <property fmtid="{D5CDD505-2E9C-101B-9397-08002B2CF9AE}" pid="127" name="x1ye=21">
    <vt:lpwstr>aGbGm9ES9h7lq/BfUKaMBekjKrbzTus62I20obO2QNreOFNNTi4RVMsK41aSbkdCLtLfK5/BUcdClP2bYZbZ8+R2LUuRDXndNzko3zXv68KAwD2NeS7ZDfmLqGjrL1d67WEGh/nSZrGeJwjgRcCBKAH6Yrs5d2msnCYeSh8Jhb3920a1/CdJyS0v/APW5I4qNWJ3auOfublPPYvd9Buh5/trngCdhFjY3KC1up4afu+GScGClsmKsDCuzKpZxVo</vt:lpwstr>
  </property>
  <property fmtid="{D5CDD505-2E9C-101B-9397-08002B2CF9AE}" pid="128" name="x1ye=210">
    <vt:lpwstr>TLtIgSmxNmtVa27e34z6oPUFCKTZUTdAhgBM3CRjKtNZ+2LK7PPafdyoyIxCqDZbhAHq1V44D9jD+CyVGvkXu2S/4W0Mwh+ts5rnhYwbY95vH8uUOSBTk76/dhFrGs9OAsvgt1+9xlD5QZiWy+IqMWk4dUFg9SZNDWR6uzpkPeFc2snojEynGtjti6j+oDBAFMkn6Yoez7YZTDtO0aCFQE0pf0GRA+yt7pTPukOBvOQ6hJCFZ8bYZuwz3dDGKuJ</vt:lpwstr>
  </property>
  <property fmtid="{D5CDD505-2E9C-101B-9397-08002B2CF9AE}" pid="129" name="x1ye=211">
    <vt:lpwstr>Q6Y7Pke8Z542R11NMekuvkU6z07ymyal9KzCG1A1AW3QqvnwGBnjdvXI06teQt2hFOlOo2WqU7l/qVN6vJ7FlU5U7TTD1rWsKS23Ox3lu5Mx+MKynPTxap/M4QXW9raG2PD3ira3V4mhW4FqTOb80PfCw2UiyfbowQRjhqBXAcbKCMPug+Aqfh8dkqJpM/yRVnpY+2WqCf4FrDjM4EdaAYjMVoQUIB7Ybzo4eM0SSCXD5ZdHsBL8fcfOni/FTsS</vt:lpwstr>
  </property>
  <property fmtid="{D5CDD505-2E9C-101B-9397-08002B2CF9AE}" pid="130" name="x1ye=212">
    <vt:lpwstr>RL4yPGrkHVlo4II6cSwjOi2OeJdIXgIrVlVOzetUpGhRYl+raPkiYMb/+pG9yiz4hp5fw5G4eVCSgJ9TC3aGGj1OK3dLjIplExV1kb0XDlAa44ovYrckX4Umxdss7Qij6UaqpV7lTFW7yK4Gv9GCyxk8aQg6T+N6fau+bruPW0OV7YfLYOcbGDaIB/qMZyhGIMHU69PJ84mtoVKQf7Qwm+e/hcWzCte140u3zYoUyYYFqsk+LeayZDjm8tRDqcY</vt:lpwstr>
  </property>
  <property fmtid="{D5CDD505-2E9C-101B-9397-08002B2CF9AE}" pid="131" name="x1ye=213">
    <vt:lpwstr>lU3QAIYIjHzpNJU4oKLXUVSntm4QdTsjRzyI68ddBxCHdCHIbOY4zbXYh0k2ZYiD5Qj0yYXM0HuMX6QhVNX9eLjN+X8rjUo7xVrzwx8UpyCrApUuGBt7NngBGle4Go5J7A1YHGth9UBar+41RWFUx+8dFWXKmBC03aaR8mcon7OUQpVUTJLflBIA7QqG8wBwc9zfhjAOJ4G3YoXrPmBDCMF2YbL+aRNBo/N4MLayoP4LEVpr6ILyOTtLwb3gffy</vt:lpwstr>
  </property>
  <property fmtid="{D5CDD505-2E9C-101B-9397-08002B2CF9AE}" pid="132" name="x1ye=214">
    <vt:lpwstr>C1N8If/J3PpoI7RQbsDLq8K99UFJdWt+Bg5cz86LXqAjTBzgfc3Un0W5RT/dgJL5Gz799eyJdoTGZwawlFWOrhAVtgQo9iQXiJGR9dzYv04wmcfZ/A0Wv0uKXU10Btez5byg2PT3Evv+rLN5ylZVA/KGE9eGk29U7EfLp38DvlWHfGz2YfiZZl2hUDgKBH4VVa1k4Cre1OfHnhQ2BMISPgNOstp0r8bFOQ8bkwkVeU9CPOtyEZIv58KFonpSp2R</vt:lpwstr>
  </property>
  <property fmtid="{D5CDD505-2E9C-101B-9397-08002B2CF9AE}" pid="133" name="x1ye=215">
    <vt:lpwstr>0u2EUl8wzwMW43v5Wllk/oroxt80dNPWYKzcj7kl3BYaz8DDQIwrWloADR9P5BRdY21T7K3DrQ1nQZvOd/QoYrkkpfdIiohVltW5MTm3pZC56gdj4Ao7hh1vrk5hL+uKywg1cYjKfxgNFB1mZyha6UiaO6XwrnSpeESpIlYVuv1S8BNv6EfY8bwSyL1paz4yIeO9Wqn0mmHpUujt9POQEjFstiwb7O0DbG5XTUHU9JnPZsDTX5Dldz8qQdCvQi8</vt:lpwstr>
  </property>
  <property fmtid="{D5CDD505-2E9C-101B-9397-08002B2CF9AE}" pid="134" name="x1ye=216">
    <vt:lpwstr>8yXMDQHFdLxXii05YVYpoi5Uz03gcA2xXkFY3ZZTeoNrzFzvQS9HCqR6h4ncz8bTtQqJBCY4JQLqqNDTevmkjE+uAyYZGX5sZAlv1x4PDNi+FETIhBtft31ALe7aDpMUE59lWkD8lpW8dSEYS9aMhxrnc9uFylpS1O8QIfZOM2FqHjZcHfk2jSrcDQkiLqeaLR/nk1IWZfIoVOocKgTw2qvPoqfy7f2edJgcf77Yap+iBeN5A9m6P20Lf+fWfqX</vt:lpwstr>
  </property>
  <property fmtid="{D5CDD505-2E9C-101B-9397-08002B2CF9AE}" pid="135" name="x1ye=217">
    <vt:lpwstr>aVMjjQ5eURXqqQC+xCpJPj5S6B3lOJBF8Q61YsFoidw6BF7+Xq/z0Qna+qb3aW71q3KRZtQZdhFp5BLKhuIT6JiQIJH/LDTvvCO1UuTYQRrJIc4bltBoySSfZuSDTnJLJsqzsqVUz3tCWbyVAI2AheuM2w/tGTbX9gg7jm5so/JPmmfx4Kar6amwf9RUWmZHHDlRrUNjKCVwQG4xe407hd+drP7iP9TivDIbMWWftuKnqC9lW6fjc5BKl1FsvCT</vt:lpwstr>
  </property>
  <property fmtid="{D5CDD505-2E9C-101B-9397-08002B2CF9AE}" pid="136" name="x1ye=218">
    <vt:lpwstr>WSpR83NJz4TcDeOr8hKpXr0p79HTjLk04fSD9CNacRomvVkEcfRAV6fqvXA6Wpm8q+GnjFP98FUVD7fY4f70n48NUW6AnecLbhg3GwtdAiWjzkMq6s7lgxW70XdiMQHaczH6L6Jj0x132C+aXVBNuDd+7PbiQCSfVPyC40l6+EaWuWevEbvRDlJ+dVXQ9/TaVF08HOBKdS5JtcP4wKDD6tYuYSe+OP2NLkCcqvdux/G+PCfdC+YQtkbEOBRXZuX</vt:lpwstr>
  </property>
  <property fmtid="{D5CDD505-2E9C-101B-9397-08002B2CF9AE}" pid="137" name="x1ye=219">
    <vt:lpwstr>DeU9o4semoSnhBvnuALssln/SWJBVrKG5+J9fUIe/Q4CuveCQEDj8ajS9LzmJ1hib8d/vlA+GwQv9l7xLJcIAqNXbDCPSpOlApmzmNZ3TuJ0qxQMOp7Dsfe8n5ntudXAqws5yxv+sUfcTuIGmkziJOJpDaXM0vF3fqeCLVHpo8xuWuYsuo4wldpXZOup9yzUdxi8pAgOINmf9aZgzO/LUk5OPaxLT5A0U7IzY8JEmP7m33jGwP991PXb6V9YdsS</vt:lpwstr>
  </property>
  <property fmtid="{D5CDD505-2E9C-101B-9397-08002B2CF9AE}" pid="138" name="x1ye=22">
    <vt:lpwstr>B5nAXDGcbyoupqAml6zKtt0YpNvnH5HHgHd5aKkjjrH492A/2DWBM0+HbgSqqKfpVJmwYLTSsjEuAeL4/6rCry14SLw8KETAQXZTnamjIMO7/WKD/sp9m60SECPSpH+YebAfr4oP7wsdqB9Y2eoTw8CtMN0y5FXPAtU29N0TIjqGUKo46CAVxHGcigb/8HvbleUaVQKyxw0HfYLFLJH9TqMJCTJwkCCsNKuUVaTAXBn/EVt9LP0Z7Jz2qI6Zjbi</vt:lpwstr>
  </property>
  <property fmtid="{D5CDD505-2E9C-101B-9397-08002B2CF9AE}" pid="139" name="x1ye=220">
    <vt:lpwstr>f6ghlVBo5xPz7PCF0ACCafE0ZhzBSVf9mCXKaEvMcWwUqoxKzRh2NNNiah8RPhf66qePU+GieB8g10SN/1Mh6bfrusiMWFTIn3ilujNhb5yp69TVeOpkr+gVYM2GUdOKhZ+NWngEAiqgr3NhDO+byeE3Mu08e9QSrxXj6tSKl50DS2NpgHfw/fWz0atHj1GuecsNeh7RfFjK/EZy4ZUjGgn0lRXYpL0MqAGbBI6h1Xn7FnXFKcrn+6kkc+w+IuS</vt:lpwstr>
  </property>
  <property fmtid="{D5CDD505-2E9C-101B-9397-08002B2CF9AE}" pid="140" name="x1ye=221">
    <vt:lpwstr>5HAzhMHYRm1gN9+Mh8SWEa4saIRzFEWb4n+qZY4unuckddWd1rbYXwB0mjRJmm5YMDOgYlIVtr31f/ARiYsP0ipnbndXkAzEBbarA3TVe3SM5hFV4fTzRoQ4/liWx/PvFIpOmdhdJ6R3J5DjXuetj9Tu1v2AojQ8yG2vGR/2L4xWd0NRPB1bsRv8W3NnLy52ksFPCkSMG0PbKo8rXg3gMepvI2TLQSM6T2zresqETtBZ9RAwRawBX76N5dwzr48</vt:lpwstr>
  </property>
  <property fmtid="{D5CDD505-2E9C-101B-9397-08002B2CF9AE}" pid="141" name="x1ye=222">
    <vt:lpwstr>2bhQUaCW+yTAJ4XWFOdyjDVdY6v8dwysts9zsBndSpoICKtTBRKMiWm8cGKcRPHCklDLnM3pq9Qsw/IqiRlANEJcN8G7iDNAq2kL0yAVsBs/F+1J/xPrN5wt3fbM3lbs+Nww4dsqSgFIMsebvEVt7UOCLS9AtEdHKKf5vtmGqEFPOP9cBzSQ1n3cNP6rM9+sqCkmgzVEvAZaWxSDrEr5zYmwftlG0l4Uf8bGKiBRrSpo4xC9pMsWgBWeBAHRr+e</vt:lpwstr>
  </property>
  <property fmtid="{D5CDD505-2E9C-101B-9397-08002B2CF9AE}" pid="142" name="x1ye=223">
    <vt:lpwstr>PWQUiQXhVYNIeeyf7fwcnTIx9jQFte4yXo2QwssaELJZL/FXTKCGi8mNam6wczrT8v0miyyAFUceneEVF6FPP0uFc2NCcCXWPmje7zuh6kZLJFffanoY0LRL+7siStNPaNxsPoE6xHVbUZMjhlmcRj/rQ3txtKgoo4zcMrm6hJMydYn83OdLa5IczUzGXUCTmKDOkzPx13VunLKL02Z9MBnTZZwS9z7qL+aru1o0houJmfHD7FmUDonJebm6PV6</vt:lpwstr>
  </property>
  <property fmtid="{D5CDD505-2E9C-101B-9397-08002B2CF9AE}" pid="143" name="x1ye=224">
    <vt:lpwstr>diSMOLkWmDW6r6cLA/NApcq2Dtywbz1sun+wdV24g2Q50qGXS5o+nVfURGELyj5Q0yZz8gc10WKtFJyP+4n34jcU/iiTO14G1oXYh4mpCdN0GLVGbxRzDPNjQBbN1CbN2RBAinloH4kywhAQQCbj67pLAQfcKm329RNNN3NXomfopOjDj4/iIOiyPP4DToXAJTxrmGzBNIXzZ1ZzOaH+gnO3ug7H4zExautMMYpVaYamhooghdZz77YXa4b1xT5</vt:lpwstr>
  </property>
  <property fmtid="{D5CDD505-2E9C-101B-9397-08002B2CF9AE}" pid="144" name="x1ye=225">
    <vt:lpwstr>XA1XA3v1MzSNmi/pmcBMHaCh/rpOY3Xk0OZcnxpPyPnhzwVYrFsI9/IIBb+/+65I01X0B4C1rlR1ME8D1e5be3sdwR/2u7NU/VD0e3q2hHgrmj1BMnt90X7kZY/ExguhLaR91n7dR/VtFFh+M7TSt2HYltJ7PiLFTqAHgcfmsVfLVTOu1zCjSZpU5/fnd2Dersm/uESoUPeV55I+b4bzUBT1qs312bA7EpLbcxaRQAd5ku99fqyDDvW+90p5UdV</vt:lpwstr>
  </property>
  <property fmtid="{D5CDD505-2E9C-101B-9397-08002B2CF9AE}" pid="145" name="x1ye=226">
    <vt:lpwstr>njKjpAcP3WijwNZbQFUnT41c39s8UdF3phcLOT9eiapaytkJj1qhTjozDbhjHOTcwYrg1d1+KDldb1B96y0kwL+izmRB44qtSo9tfip2pozUCUhCtnwXxUqqW1GjdnQvyNSnxa6AOxLcuYBMuJSgsww9PYmgxhffvUJ53s6Ztrps+xaQdv8tGhBhFNw7F+oqb/A3KLjR9bwANWk9QE9PtoKJ4sU30yjPb19FgAcCN+cDM/jLe08OCULCuMftXBs</vt:lpwstr>
  </property>
  <property fmtid="{D5CDD505-2E9C-101B-9397-08002B2CF9AE}" pid="146" name="x1ye=227">
    <vt:lpwstr>5JOePPekhLSz+XNjHPUsfYxwM3s9qb35iV0ViJrXrXfRo+ELG6cT0SrXyaFHODjK8204b298RvkDg6EnmxHylgcusjx+/htTgSOA83fVrwCPpt1sG5eG1QypYuGyP06c+KHFmCtTp5bulwXP5+CJ9+MzwEJ3RhrzEiUhESI98M7BYVKTJI19D1r92+R8wrRMr35jgki0IxpDkB/XL66cjHDlmQZXKNpC4BXjV+tIFrOiHhFhxg0T4QllzWWGdPA</vt:lpwstr>
  </property>
  <property fmtid="{D5CDD505-2E9C-101B-9397-08002B2CF9AE}" pid="147" name="x1ye=228">
    <vt:lpwstr>IhMvd36ccMOUfbPQB2myW94pX3uKqMMlzKQRXS6zo79p1SdgTBpodVFAv63FNvLXFz7PyAzgQboDkHXV6vRD2zDAT/73pYxYeFwrjPuiYZc2neTaAo7VKI6hmc3tM+wnZ1d35uG1dr+ko9WpROvz8v0WFlNroWDvETCQ8l1vjne93MOyMkgybsyhCqN0ZcGwP6pkg6EelDv5iGp2ZYCRBj1pAaxN0byoByieurK931ivGQXLB6pae1+b5nen6t/</vt:lpwstr>
  </property>
  <property fmtid="{D5CDD505-2E9C-101B-9397-08002B2CF9AE}" pid="148" name="x1ye=229">
    <vt:lpwstr>+vrILWvL9e6UPRrSmLtuPTFkKIPlDkoDU7NwHfxzxJeNDg+stBbCdsGRUbESoKeM/PZ5h0aMlIIhC8owhAyuwlpgSe16105As5KZB5MJWUURFKxnmpTtnkeolbulXnhxWTivZeLlX/SeYrHSM7mKIWsoboBnsV7LnKyP27IAU4D2wLt5CGGZxHpJ+fVA4+enj1uJqgQwxwddHTotK17y+wnyCcQn8cILuZHROH9R1+6qbhPVLXtSVXHJwWA0Qby</vt:lpwstr>
  </property>
  <property fmtid="{D5CDD505-2E9C-101B-9397-08002B2CF9AE}" pid="149" name="x1ye=23">
    <vt:lpwstr>/2fz+leecCCzl4XbOTLFNgRkpLk+Rs6m4fUz60eWrqN8W5WGHzgsU/BbwXUeHy2R95cvzkre2Jh1tFys+XejFUn2KtryhjY3QwFKeseR6bteP+T+SfclzaJN72UDas29UP+/k5aKeNH58q35E4v1ovrtFyTzin5XTnVKzvrD/ws7b5nsenuN3lTUfiLDv9kErntVjHdeOU5I24wacB3lgguJ9v+6v3g/kYePJ2LkYmFq/rbmFr9LSI/Po0v+LKV</vt:lpwstr>
  </property>
  <property fmtid="{D5CDD505-2E9C-101B-9397-08002B2CF9AE}" pid="150" name="x1ye=230">
    <vt:lpwstr>1PR8wghPjkY/1qwQY5AVDpognu7Vdw25q0/ZFzSi4IPzAm6uFjzHQZfPBXdHeh4DT0Np4HN3JlAY5OanDxu0jYYYyH+1761oNHqWj2PZQHJgwM4o3vUsMiNzWu0QtEAEP8qBoa7RsnkZZOJbRAI3jzMDssvoAGyF2rbB9o07UQ1ttbBACBtL5QCao5op/wGwYekq37isviIkTCYVZkygjiTpOJt2choh+KHyl8DD3vog5XNwUuqcztu0jKnzrjF</vt:lpwstr>
  </property>
  <property fmtid="{D5CDD505-2E9C-101B-9397-08002B2CF9AE}" pid="151" name="x1ye=231">
    <vt:lpwstr>7gyw9yLRtlt76MECuIbRkttwytBGXylSfcPciBnpD9dXmf2/KSq3bwacSOM/KZIGg18oUyLMElxwzOVMkztORkPLLXNodaA/FpQZVlfi1oGorGr4OwXvbvk5O1yGdhmahpOrEY5BzQF0rsTO5efytbuC/YSxetLl/75t3tGpTLAGiM86O5AQIvUYGseOpTOb7hTfoM/j8XGArJEKb8LLhHgoUydxwqLwEOdX37H7ZGsznhuv4icOU/iYekCU7I1</vt:lpwstr>
  </property>
  <property fmtid="{D5CDD505-2E9C-101B-9397-08002B2CF9AE}" pid="152" name="x1ye=232">
    <vt:lpwstr>fn0tKNojsvwiVn/x0M0bCg8F8AFBD43rnvPdL2TWWO5KpTDKo9bPWZ7ywgOMfu9L+hz8RtT9U7Qd77ocJSTCargRJSPtlxWRCkP5/umvQqXP8Mk/RyxfHjYYRp5dlAYKe1UbhnrYu6ISGkXnqhsu05OMYY010KCUxFdifjAgcym0N8KFN8oi9LFkixZB4V/wI4cAua3B/kZ6Qb2nPOC/ZDlX1a//KR2q1gSJHMgBCyIMZRwXvrRVFSdpuV/spzp</vt:lpwstr>
  </property>
  <property fmtid="{D5CDD505-2E9C-101B-9397-08002B2CF9AE}" pid="153" name="x1ye=233">
    <vt:lpwstr>loL0TNkMB5BOr8KRAvA5Ysu9Q8ErG7xTjhOx7Nsd9dmByCfLgNnLDCZcyD7lQ2j76Oc+nvlwmhgZC4+s3SOv+LJmlHRcea88pAnwov52iVhFk6anG4PhF1dyk3yhbhT5J6aryTLNyDfrBbXnT6rXXvZ1rVG3pXP98oxxB/u1kVsyeh67qpw3SonaaNzPZ9Raw7Y0Qg7GTc0v0MQeecg3Y+N4hFdkGsAAWaYC8ddfs5T7oUdIzZ6u7VaW4xdsfpK</vt:lpwstr>
  </property>
  <property fmtid="{D5CDD505-2E9C-101B-9397-08002B2CF9AE}" pid="154" name="x1ye=234">
    <vt:lpwstr>IfiaomnHlL2tgPo5oP2XrCUo5LxBTJ1uOrgM/aMmuUPhJSKs2OytI5lzy/H6XUs0bP7+F7Ioca/FBpAYfAjVBhrvTd333ZcKxYT04DQngRkxJ0+luazh5QFUL+7iyvyJMeXYinx05lPpvzefpbq9W+ttXE7Ran53XDF3s0kd3Udl1cHTorG59j4PODb30D93WEiE7d5jGs7SHFqnXQMLPC9avAatXJnCmfPoKufcUw5CpYVSmrT6monRgVR+WGD</vt:lpwstr>
  </property>
  <property fmtid="{D5CDD505-2E9C-101B-9397-08002B2CF9AE}" pid="155" name="x1ye=235">
    <vt:lpwstr>wa9SBK5vDmBBmfk6J7A8Ik4MN8ydhF/Xy2XEzfBxQHtMXcpaRGAB1Jrzw7xiNK4BiGgZXyP6Sz884/sXvhz4DY0i42T36S0txDULlB/9YXk9sTL1BqbI+OPvytwhJMzBxhtfWVyJioNZSCusmI/7JDUXkNogoRucnpBn3goG2ERMF3A0FUvjgjzDOjREIEE5ho/KaQaHj4uH3INBwpvgWbR+AHCzd8dy3dJLQakNasLfdIfKKAC29v7CXrV6SRZ</vt:lpwstr>
  </property>
  <property fmtid="{D5CDD505-2E9C-101B-9397-08002B2CF9AE}" pid="156" name="x1ye=236">
    <vt:lpwstr>Ys4rnw85h8sg4lsPlpk45jL0Iy8wMpF1kh9JJ/JuSNfF1CyjfuB6V4N7EVRlPVz1KoTEGGVe8ITN5hqONzt7o47tdDamRkumFN6ENKLgoiR/23bhjl6MH9wykFH0mZW2NNgltfBMcM4VcqVuXS3gSWxAor8t7Qz5mYkH8M3mFxfSd+nfSLkLizOjicVA0tnbr6eiuof5tyRsxFAGPv9t+IhGuQEOWPz0Qlb75orQf6/RTkWQqxsV4y5pNdryS1I</vt:lpwstr>
  </property>
  <property fmtid="{D5CDD505-2E9C-101B-9397-08002B2CF9AE}" pid="157" name="x1ye=237">
    <vt:lpwstr>spJScGZclN7zWguz+Sh6bt/tfZ8rIDPrsSDMJ96UCUL4NG0nr/CRuqeTPkSGvKPhRiVGPadNQvpGjqL2Q3ns2YaamsUT5w13lZcgwvtkwCWo+o2WKXUD152llzX3Sp+oLRoxMRdCJr4Pd4N4zm0ZrHp0Kz/HFAvhnSoiwIHl5J0F4oQcI+Lc4HxIdsB04av5VWcAmAQfzpYplDYx0yOxIiiZBDKyuzXl+xJkw0qAXaX5c0dOIJtsODiO7ei+L92</vt:lpwstr>
  </property>
  <property fmtid="{D5CDD505-2E9C-101B-9397-08002B2CF9AE}" pid="158" name="x1ye=238">
    <vt:lpwstr>PY2spF2QkK30k/cnwg3y6tu9ARHvWTZTF4hLdvCfK4DYg3VVQpQW0tv5jnkSnF9fPg88iZaT15hsDKfWap7rGh7g4Nn5pPvXhxfY1Qq/jfsCfskx8rqgaxKcm1A2S/NKW8iiApRTu60BOojawlbtFrjTp1iPwrZ1+sfso3pIhemayvtzhCbzjUrUZwLcKUTSEqJtB8RNmZW0f7EymaeM4+ooUTJn5o+B799VCyXToGuWhlzs128WT8gTBOuvkBb</vt:lpwstr>
  </property>
  <property fmtid="{D5CDD505-2E9C-101B-9397-08002B2CF9AE}" pid="159" name="x1ye=239">
    <vt:lpwstr>3MLcE0CXNxJ4lPwQIfA+xzAXD4VHnQbzBpecxRiqcWEprwdZ87jWqjO4XdOdtR9g6UzSY6Ew1dVcd7scToI38R0PkThHVCnSDdVmoYK2MY9ADevL2ch802L7yqX8U10NlMrqN9rOcrczZwjBoOVnVG+mVTK/JFlbs9Xy4BWv2uDEnVSDp9OHjgEHdS+cRFcvURgMNDUXYjT8w0dUOcsPQ067a4UvQofa2U0l6gb6gvyeGcmZVZyboP2Uu4vV6eP</vt:lpwstr>
  </property>
  <property fmtid="{D5CDD505-2E9C-101B-9397-08002B2CF9AE}" pid="160" name="x1ye=24">
    <vt:lpwstr>v7NrhUmnyECPN7uIbAnQyh9U+MOlXNVPBkYKfPSv6Q6VxlSuocPpvYOROaUhxuiYJ3vrpHkcpEs+xadEiFciE+tSINBF9vc9ApiV70aWIB28BHDZNp1gQa1sSVY35fIXsn8eLitIZTn2bHox2CIGT3cLHA2VSj/c9XiooFx6OCfwnIHRw+WLcUTIPE9lorDvEWhMg0ilWwdD5REmBKvqIMKBbZ9MCvqjan7y6hHGj1RfCDEYxGBb97I++iU/IS6</vt:lpwstr>
  </property>
  <property fmtid="{D5CDD505-2E9C-101B-9397-08002B2CF9AE}" pid="161" name="x1ye=240">
    <vt:lpwstr>JYxKeLBRO6zqOjfloStNVJwVex8B7RxZ3qlHo2RfIaUCRXiHVHPFUVWipu36vsIHdnYCh85BXxAU2vHy219DNcjiOws8RHplXwYNRgHawaBt3+5OkuHY4fuTkVQGgJKlVPEOcqf7i23yJJBdGGi7mxnytuzX9RN6zFedifrVi7jDr48k0Ji+CF8mfMA1bH+hVYj+E+nqA1ijAQYLs5WT+SzmbE5N/ObL/BtKoJ2p0MBXsczsEzk/w1K0EXh5Asx</vt:lpwstr>
  </property>
  <property fmtid="{D5CDD505-2E9C-101B-9397-08002B2CF9AE}" pid="162" name="x1ye=241">
    <vt:lpwstr>4ASUd5ce7AAwRE/XzVmraocqqPoHD3fR3cBUZ9x1wZWkc/DGgCgW/ZuuSGiE3S4/4NRHAMd9KJhzpia7JltGNsGBOVVBpQsRmcqjXOab1IG8dKvlGx4q58PfQSgN3iUe7+vVoEzkJylN/KdfD8SrcUDbHzUy0e3n8sWsCDg26AbXxBnsgUDMiUFtjze8FC3Es5672d3UyhlovyguZq4DRntZ27jjCi0mMjVAdeUTa1LYhv8kAoYW/Ct8xIt0mxk</vt:lpwstr>
  </property>
  <property fmtid="{D5CDD505-2E9C-101B-9397-08002B2CF9AE}" pid="163" name="x1ye=242">
    <vt:lpwstr>U4XB+udtUyJ4VagG8dfWFMeFP+fjgNmywX3QRMEFvgaU/Oq0iXn3tQ39BK3zFYU+wr0rKVKz3pNd10e23PYL0p57NCgnI86D2CGuSrPL7+28yqZX1Ln1a3EttacZlkbRnKrrwBJ5/KCHM7hoKr5ieep+LS5z7ySH4SXUTLzsHY6W3oIFDDUhpwBMTz1047YY5QXSoMJkTZYe+IWxLvZ9vWEBRXXj/HRmvYbjJ9F9KMI1aWTLK1GEYF2Sdy++M7f</vt:lpwstr>
  </property>
  <property fmtid="{D5CDD505-2E9C-101B-9397-08002B2CF9AE}" pid="164" name="x1ye=243">
    <vt:lpwstr>oB8ofQS1/Q+GYIVguFDi+5x2RQ7S5qN2UXXdcEdAQtBSInDrdL1Oa/5EmvlZxFeepYpkIUDBjejCqMzP8vxB9v3VLqTGP4o6uF9RnwJzVjihh07SF6p5Ij4THSyadFmYQmRMmmSQzP5sztkaGt3TO1eeP2Q5h5mUNBOgsJjN6M4+Mk5f8appjd9L6g9jG2zEOPls9h6bTTF1p3G+NGxTw0RYqZW1F5Tt5ZymBllovpoaVm4efXIMnNwqlR/A8KY</vt:lpwstr>
  </property>
  <property fmtid="{D5CDD505-2E9C-101B-9397-08002B2CF9AE}" pid="165" name="x1ye=244">
    <vt:lpwstr>DnSugD7f4CwZi8WmCy01vxCBRrXM/HAOg7Ix34tCTRoxjD8lVIl3kqBEyKvy8/V3I7RVyLHoWpUw4BvaAAySdCLYYakzaBqe42iojW3GX7JQIBsmMoOxtQZpD0qzo1FkWdHIj2/z9H//1d/2+e3/ibbxN0RE88oiu6b7DYdzvZS0+epw0L3VGM0jyju5jkLAA16bdM77aQd22in3XqYjSYZBxDWv1cFa7H33pbglgqGZOLVpd7sJn5RQ2rkbL18</vt:lpwstr>
  </property>
  <property fmtid="{D5CDD505-2E9C-101B-9397-08002B2CF9AE}" pid="166" name="x1ye=245">
    <vt:lpwstr>0IOZBDqhYx/ed5eXX3zz5c61N0wa4Yimq3PNFF6/TNZGABjd8epOjzNCklDVCC0jtHGe8d/JZjKK4gQrfYVsj3ceh1zlenMpfsvqWmTlv68zM/CKQ1Go9NMO08gEM/alUyo7f5ZkoJkNYGwVg7Jo+vO9NeXT1bntiI3uxr6bcoWU1z+2U5jXuv/amFZSWuO7WSqJ7ohJjuDeOnSD5JRWPqtG2pFajB7kc7XJL3pONJ4oCYwh1Hz/7z+M/73BA4C</vt:lpwstr>
  </property>
  <property fmtid="{D5CDD505-2E9C-101B-9397-08002B2CF9AE}" pid="167" name="x1ye=246">
    <vt:lpwstr>C076AaH2uVW3191em3kjo9FJbAoREKR+HViepvkLd2RvyTxoTaFbHrjDtoQkhcngfIdBKGM2k4gO9YueoUsVrmlxRXBYlx6h2JoD+8QsuF/mQqfKVdxqBxrAtx6zq+Jrb4pbh6+Ns2GKyxHrNgc5oFpZP9iKFT6ldddviN6uzBv4HOns8u+OTwo95nT/i7NtVoUd1vOS7TLsESnw9oNIwoWFzUU/c6QBZ0CJpQF6K+lmF5t7ABs7U92sWYUhVq4</vt:lpwstr>
  </property>
  <property fmtid="{D5CDD505-2E9C-101B-9397-08002B2CF9AE}" pid="168" name="x1ye=247">
    <vt:lpwstr>W/+o6LQOn3El/dViFkANuro8kbC0HIIrJi/RvbivfldKh3JBDlQRviuyD3DvCaqPhyXy1mqpycFoOakfpUQChYxz9h8kLVRxnUF/FGC8IyrJZeq4bTXlzPM52xIJ44u3C+xO7Jn7JrBaFy1oGyLF0z81+XtRcOU6urDbscR7JhAcwoMsEI+5RRsb0lw4eYJ0IWlbRgf8Ocqm4DZjRY5I+7PjpGvtaSl0NW0lM46ICdEXAOGgZQuCfky4i4VMur7</vt:lpwstr>
  </property>
  <property fmtid="{D5CDD505-2E9C-101B-9397-08002B2CF9AE}" pid="169" name="x1ye=248">
    <vt:lpwstr>ZdxEtqhhZntoyacBOzqINfvTHlkDExXwc11BjI86r7fzZ7B0vOUDGQsonM/4pwzg+tWXRMloM6QZTfuaup/UM27aN4LvF1IMdld8EiE0fjD5M1QrGZDQg2NPtYNVDlpcZbA4tzF//pkcWrxqiuQjSBjNhhlB2BQSAS3OrpBfFZo5LJk5xguBKEuLKQAT7FwJkxrqmLoBtFZqLK1xXBWxlW5Tr7p2kG/L1CRX+HUO2JM5bySOeIUUH5S2syXHz2C</vt:lpwstr>
  </property>
  <property fmtid="{D5CDD505-2E9C-101B-9397-08002B2CF9AE}" pid="170" name="x1ye=249">
    <vt:lpwstr>Uv4IsvxXuggIn6+Nmj30gHFmmjBbpEWe2iMwOWeEAYp+ZRL1DiXnqxywXoUhYlQiiFdQjetoNHfho/ZNQjXUkf2At/fD3DwB3Ff3lWBDTzbG4IkMx8eHUBZRgd2LIE771lNSiAP+KnJT9xN2Jqhsyb8S+URbzWbbKrT5Q1npaV7+vJpF0JckykM4ZGTOqAKBmactQAHwgImwk1eI2cBfMyqMghTJAK6MXSGYN6uBXAIpZVYhehIDJZI4birFOMM</vt:lpwstr>
  </property>
  <property fmtid="{D5CDD505-2E9C-101B-9397-08002B2CF9AE}" pid="171" name="x1ye=25">
    <vt:lpwstr>+AXy0AnvN2iEMUqncgcLq2+HzO+d8cZ3Z3x795QR9abjNsng2ocaDZetaVnP4uyVCnYqPwCRrAofG8I1XSs2kjITXRmnZfetUtG6EI9C9Xm7yeDB7tQuDhO/1yWMcOkscSMC6MjPHlOVQ30jBmrvQryXJDwoarbqPlDcbij9WkQmbqnzqsRkj3ALErzuhK3dTmC4clI7QtHVtq1/K9Q2K5TGEgR9IORJTvDczNh7Gk3TJsCSunPFDNLdoTyAQ/z</vt:lpwstr>
  </property>
  <property fmtid="{D5CDD505-2E9C-101B-9397-08002B2CF9AE}" pid="172" name="x1ye=250">
    <vt:lpwstr>feV5t4JUGz0H5frRmmUBMnWgUeoTx+GH60OtLAY2r8SYp3SUzxlYV+bD/DR7dU5gc66QMlPsP5Rm8Ek7e+tEVCnE5Cvf0jxmmGERKWLhzcNuvNlghyAZNi9fNl0nMNpJ++9S71CSK2Ml5bP9rmoLjqhJ1Q0E6RqVSpy1DXAJPg8WbGdAVIaU9NjTPiKZMdj/qlw4iwlI8PQXlAzhYGHZFRLjWj1zaUf6M/kaqqr/Dr6CKKIWXx0mL+EOBIfAHtl</vt:lpwstr>
  </property>
  <property fmtid="{D5CDD505-2E9C-101B-9397-08002B2CF9AE}" pid="173" name="x1ye=251">
    <vt:lpwstr>ypfiMYFX1eFHOYcm6GP/FbrRbdQxSiVjv3GDI5kLQeKrqJGgcioBv/xOh217uS3NQjnvBhS/pQYXojzRAfHGefJAkXJNiFnB/tlI1jCDIQm0+cNf4LYbz6Hf3sWQZMExK1IGi/lCRkBpGaRfIm0U8JNPzXG3OyfDyv6Q9l69VT3nFdbfFad9vSmeIvZJM9g+ZZudJ+CM/pe6quKqgmyx+/sCdjobT6BC+YaOQDYokzQ2rEByc4zShidZcboINuX</vt:lpwstr>
  </property>
  <property fmtid="{D5CDD505-2E9C-101B-9397-08002B2CF9AE}" pid="174" name="x1ye=252">
    <vt:lpwstr>AQfuHofq9SMcjcrprnmvWqzOHT8Kbj2PnM6wLT7H+z5QQoVlTLsAGmE57VTjuq5tjKtB26vfaeam+gWCD2wSZK9n/kIRW9Do/LAsaVYdCnG9AC9WYCh/NnG24ThoOoyy2z11dxCxdupa1Z0zt2tUjv3Sjfa+mw/CPRPXw8g5qrx8+RBSM3F5kc/vF7BaM+Zy8pCXCpLpKhqulz6fVGkmD6Mra718N8RIrMEF7B3Db87HxvmxoMj/3ZOePnhoGwe</vt:lpwstr>
  </property>
  <property fmtid="{D5CDD505-2E9C-101B-9397-08002B2CF9AE}" pid="175" name="x1ye=253">
    <vt:lpwstr>0+nzy+ckLG/cywepM8y0dpKidtvzEnyCtsl+mx2jWkpJzmRkrLseVLwfHRm31jPrT6G86iMGc+S73GS6WZ5ATthMnS51Wky2uHu97y1i+KE5/17Lgb3eXwyQt9IXS8F5TtqncgDx0ZFkPUyWgxyJTRZS3V8fY/aeIm0PKHTs1M9IZDNdm+4qsQiNOpgO/KVD0RMxEWnB7B0/n7Il66+VQGtqQ0Gzmq40DtYKSMHrB7dKUyRlZtASWL9fKOKBGuK</vt:lpwstr>
  </property>
  <property fmtid="{D5CDD505-2E9C-101B-9397-08002B2CF9AE}" pid="176" name="x1ye=254">
    <vt:lpwstr>e1t7wiaDXD6+YzRKje4yoek0xdV2JOAKVPFjMTCTXQ/wAHs+DCoPoAAA==</vt:lpwstr>
  </property>
  <property fmtid="{D5CDD505-2E9C-101B-9397-08002B2CF9AE}" pid="177" name="x1ye=26">
    <vt:lpwstr>Mvf/99Bp6XAPRfPciUR8JZ7Q/pg6SRoxUP8yjkLc/CVk4CyG57ODne1y3N+wYluGYLiDK/jeHX7I8PTNIk1LT0VU9nmIraIDj4nY6f/OGiuYZo5cpL3ZlFBPM9TBE2uex4l9eDbHadn2/Qc3thCt87McM3Bi0Sa9QAuVL5lK6Ge9948vPwVp87io6SwweifPp6Ks9gXZXFSpi2phCxTVj9NQ/NJC5XJufVFNH1/EX7gkW28Dfjgmo22Mi5qpCvR</vt:lpwstr>
  </property>
  <property fmtid="{D5CDD505-2E9C-101B-9397-08002B2CF9AE}" pid="178" name="x1ye=27">
    <vt:lpwstr>Jme3yc5SQMrtJE+lf4nkXI4JN0rzUtqmQ/8KTVkXAbkdtL2CAYbWQoHPa+Rva97KkPVYW0rR6pDWRDFAwe1wRscxKZ2Bbd8k+Ozps0LqiPkQ1JEvBgHPk16imfyRzyIsO3qYmyAkneKrhwxZKcMSbg5UmjRTf8RZ5FlNsE5WE+b0FRS4YMvQaStFW5oZxTOJR+/p1qVzhm5Hyp+trn7fxmZkWNjSoJt5god8IQ4NQn90sGY//XHSOgnay0WKb66</vt:lpwstr>
  </property>
  <property fmtid="{D5CDD505-2E9C-101B-9397-08002B2CF9AE}" pid="179" name="x1ye=28">
    <vt:lpwstr>WVFHJ/PUrRwmF38nfyLgcAdOcooMzVltt+e+K/jDVUR7LzfsCtjsUjZ/w2qLSclE1bRUQBvjO7T2KqLWVDcRd2nURuwtozGCq3XtDHSQDxBilXeO9Npy7LiIjytIFvt4SCDvPi/El7eJX9L4RHta7/FHsYcICB+Kc14p86UGKExOI0cDvC9OEzyvKExQQrzWBfzz9/oU83sStYJX+Pipo0N5tJ/9Ly3a0knlmrEWtiqpu/z0/BHnz7M9I2Be82K</vt:lpwstr>
  </property>
  <property fmtid="{D5CDD505-2E9C-101B-9397-08002B2CF9AE}" pid="180" name="x1ye=29">
    <vt:lpwstr>aBa8IxDHL+3HDTRX5RKvqobr0l51ZcXdyAAhYQUUusl1PYUw/j/7SDP6EdqlWR9VhNdx6kkK5/HRTb7/rToNYEWe0COnOoe3ccDk7IKKvQ8VUlsLwca7rjSSrwoM1m53AtSIh6ynSyKmxrkjmEKWayVzL2N3stTlrg0X3nC5l8N4NDalQS5Ms9HiO/CfhnXlLmNKZ5l8j6iQRlmpC/QalVdKvVA2CIYbk/Hxs/U0IqhHTix5who0hCHitNid1De</vt:lpwstr>
  </property>
  <property fmtid="{D5CDD505-2E9C-101B-9397-08002B2CF9AE}" pid="181" name="x1ye=3">
    <vt:lpwstr>ebbcnf6oUqAQDVoon1t+aQNwCiqil3cauniYRyo857tcA21paqaVrne+eMqMUcJsMyXqim2LqRuige2mOQ0I5LEuN8uWlioM3FZEBg6JfL7WZLwfK8xV4/6GI1x7aQ03ZMz//NK4bbC4i+PC4sbbO/waiy8VlONq9oABivrAJ/rxgcxvnC5dSNlWCMd4wEUM8N2bt0MAvydED3vW17p9qpzxp5kP/8kLuebRzJqMB/7i6O89FZ8KSwBqqTlyA1a</vt:lpwstr>
  </property>
  <property fmtid="{D5CDD505-2E9C-101B-9397-08002B2CF9AE}" pid="182" name="x1ye=30">
    <vt:lpwstr>HmWRd4bRrNHziL0ixwKJySSg3AYDP51G8huYVtuw5qK8gy9C63RCUqyWxPNM7sEvNPlMdVfNNmG4+2+dsI1ypVdUKgMGAdR0Sd8HvTQ4P2K9EuZnpMEOpTVIzG4CwHaqJ/HahIsOVlM4XPw3snti1Zd+HEzWGQgC8NZZSF+Hyg5fVNEGR5fA7S4I3LDFeMpWQgbCuk+DctT/OOadV5ISPcBETaXy//KcudDcyC7EaYLRbVNw6ipSk5stwoVRtPX</vt:lpwstr>
  </property>
  <property fmtid="{D5CDD505-2E9C-101B-9397-08002B2CF9AE}" pid="183" name="x1ye=31">
    <vt:lpwstr>mS9QlfxIcs4DhY0tTvzOuBSxQdS4nHaYeCCdBm2URTrPXLxSx6puBIgY2sQCmqFM0u2BO/MMugM5hP71rn2vqsjYRbpxLS/RIpKFDlVIMFr51CDP4x4cgJ7MWMnbOwltt+XkaAYXgmqXCwluYCc0OdNieUGaBBBdt8kvY31cnP5RI7191n2ECRbOi/CrsIXpI8LY7Pfn5Uxxkjd7trUaKnEv0iS//aQ2FnoFwjmvtPaOmjMUWlbICITjNfKzNcH</vt:lpwstr>
  </property>
  <property fmtid="{D5CDD505-2E9C-101B-9397-08002B2CF9AE}" pid="184" name="x1ye=32">
    <vt:lpwstr>EfxkRMrjB1QRrWdD9gLHkNDlxjKwCWJCz7ju04haCLuxotPQdYPf61c6JOvpOhPABCQy74+z30KuKGG5WD0lNOr0PtwE092ezHNUMTbJiTHAk1FvldkngZEXhWmGN9G/OulPLGU1yZQkeEmUtVf1GvnzoZ2w3gv18duD/m78Z+FKYZ4LVzMYE3FiN85uDPeCR0Ly7vwC5Mby20SnbnOpyFBq9Ifk6ObEEc9dqvIDurbKK/pvVsnyJisMLhRRhWa</vt:lpwstr>
  </property>
  <property fmtid="{D5CDD505-2E9C-101B-9397-08002B2CF9AE}" pid="185" name="x1ye=33">
    <vt:lpwstr>xleEgOFJHcmZmqy1UZLNZ8Jy2N/5yEdGtms2N7JMhf+uIe4bTcTTBJCre2PPaM/kNp2AXrB2if/ucwcSzozDO8RBKIgBi0aLB3fcvwhWG3cbNQXz0dXTVUMHh9wSzeBZHxpul7ONhcCAmkOoz2NbcijTbQcQAELoiGPy/jZEbCIxQLcInEoJI+19gI6tPzDQDW3mQsVhmoYGAZdh+BETQFTODbX4HHMhSfDoDPiwZ5z2mr1rViCP5dwJWjxNAi5</vt:lpwstr>
  </property>
  <property fmtid="{D5CDD505-2E9C-101B-9397-08002B2CF9AE}" pid="186" name="x1ye=34">
    <vt:lpwstr>43SibqcYd0XvBub5f5U/NobtU941htUmLru10y/6fn3vnno+wIv/3w8QMZzsjqlnd7KfOfoWlltatrOUbHGkMmivxR4l/eJ4vxcXqYkx38W9qKZY396JCQWoONVbofET07aBu3VRjg9pjx+5TDyvMpsta7HOHhe/zfnBevlDVLjdfudi37iZ1oaNZNa7ewhH+3TIp0E+ztYZnErEXoTwHzxPd/aPEn5Gfs5moBZl61XzoT8yHhHK/dUx2s97Mv4</vt:lpwstr>
  </property>
  <property fmtid="{D5CDD505-2E9C-101B-9397-08002B2CF9AE}" pid="187" name="x1ye=35">
    <vt:lpwstr>s/aD7jRV/zITSzGxHIMDsgsxBQGj44+/k1K1g+AYrT5PnE/WLPYEbN/RHlXLm0ih7u4kpdsMz5Esc6f2uBv/ZjYS5YADIzLrLlkgWk+bD8UDrlrrzDDf15Mm8QiFloleuqNWTmZ+Sv+g4Fx/rtFxMlTXL+UvmwemoYCrQoS2NIRU7zuv3cFIYLuadI9NbpdKfWZ60pS5WT6lPDc4oydB9XW/LJTMfN2l8agyByjA8dnb1GzhYQ0t0ROi7gHz5Sj</vt:lpwstr>
  </property>
  <property fmtid="{D5CDD505-2E9C-101B-9397-08002B2CF9AE}" pid="188" name="x1ye=36">
    <vt:lpwstr>EezBm378sbujDMe3bb1L101S7MYBfdOwpKELaCqisyCb38Dr3FvswiJNgh3eiXFH8rdqbPncxYACvaTCC3p0K/lf7rUKTf5JPlXtsWHkfUfS9exDPRwDbYb9FQoB6O3UXFqN6xS7og7Bz7Jr/v9FXH1ne/Tt0NtP7jthn4SB1R9tSBUxbPnjlzH8kMcvmLWQsIRCamFZic9u0osMrZHcIpnSYG5e0FjA2tDppG2NfJ3viSG8JYbH7ZwkzWXfitf</vt:lpwstr>
  </property>
  <property fmtid="{D5CDD505-2E9C-101B-9397-08002B2CF9AE}" pid="189" name="x1ye=37">
    <vt:lpwstr>0u9pimf//4ecbaSZV7vgsAFv9jFv0RskaiTQ3BGJvkDs638htA6rgPYlcNBt+h+DA/z4kYdgH4KM3HPuGxSqDxbnVmF1Zbq4FsQm22hi6QfKGgq/C+BzVOK9XS9A59nc1aaqUfI/viVp3W2UqlYMgWBXw3lB+zIk9qUYi9sCyf2k7UhrmBXSogOG+kYVEzt8WKppsobuQ+lEcd0VNW73y+0LuO5POPanSQKuV3M3hol0b5Tns4OfFL7UYpiX7FH</vt:lpwstr>
  </property>
  <property fmtid="{D5CDD505-2E9C-101B-9397-08002B2CF9AE}" pid="190" name="x1ye=38">
    <vt:lpwstr>d8wW+r9IC6ttrkRvymX4WDc20uj1gQ9+2ACu4b7cah4kQRpVu2LaZPyU0JaQNeNFLIso6HXFWVBkQpTjfsPhONiaogU2vJxWG37UNF0oLH0SW9r/7368MQhDFaC1TFlZUoXjSR8s1QcdoAuLgtFw6xh6uZboBsLD8T1x3NKHq/iXl+AsRiKb1s2i/DSgaNN4762Ut6gwLGG2Q5X3qICUCtONX3T5DBMOsM8VyhHySxuWeTqFTfxT06g9wOJQWaN</vt:lpwstr>
  </property>
  <property fmtid="{D5CDD505-2E9C-101B-9397-08002B2CF9AE}" pid="191" name="x1ye=39">
    <vt:lpwstr>lfHGo8mgZfTCoFETXHRnU5rvCXrfuTMlqE5EwfwhTyNB4gYlQOdbFFuuTqvdErRy+jUAgu5PyL1yJiSbASfP75KDDj587njL0KnvM+oQqiiULSNtSbbToUK7+/EYMIsYoQomY/jiZoHyCzvehjKCWYaan4Mwq/ppaqTFa2pZw5PqJXngFtAaeVnG65RpDVaj7nd88x+qxfACU46UBQyeDA+i0f6482vmdug3tiW8QSqR2AC3l7jiPMQLpCeYfrf</vt:lpwstr>
  </property>
  <property fmtid="{D5CDD505-2E9C-101B-9397-08002B2CF9AE}" pid="192" name="x1ye=4">
    <vt:lpwstr>I6KnZB/qIGfHOXgdRodrBK87sKqIFLGPLA1C8OlNKesWWDXGvC9lrLOFNOQbEikY+I2dmuAeqQsG+vFIywvxUXJej7mAdpLA2nxQzWpzUDFJjQIEa6MznttJvLMq89AXOjud07kYr4pNVZE3C6Kj5+beok6s+OTCh3jFCcJZJ5QVaGgikyLJB9OhnGd/AID9aZmJ1w8F7yq4Jj1Xcw7NTyr3jsP1aYUnwYoig4ZvbzIhNegOir0i7EwPnC3pU+a</vt:lpwstr>
  </property>
  <property fmtid="{D5CDD505-2E9C-101B-9397-08002B2CF9AE}" pid="193" name="x1ye=40">
    <vt:lpwstr>KXlSdyjob1nNuriIQ8Nq+yFaGe92FsRDKv3xbnFpvMqo7GXQWOnunP5B/dtHtJaPDAOxRp7m2++gIJTR6ZE+6nz4rFcwZ3hRHBL+SPM9TMtbszmjuaV4MI2JCFdJovWDnMjWvjKIGSE6VIcpjLIIGp1lROlH4O6VqgZ97J1IOdzNDYKQJzw7kL95W6NfvrY2guouUBV4L3/1XN0v3qAdYsFU0qTUt1A/pha7jIbh28TJBaw3IGyHlxU7Lnn2I1H</vt:lpwstr>
  </property>
  <property fmtid="{D5CDD505-2E9C-101B-9397-08002B2CF9AE}" pid="194" name="x1ye=41">
    <vt:lpwstr>qQAnE98jYtd4iB+whSlxSiHxjea6UhBp+19qfUvFHAeMA0sxQYvQXq0fus8uR6wGXEun5SM6LewH+2WmBazwAFkS+r3+A9feQRsg1CuQjhF8LGzC/wqojssTRUXu+O4M6/KSJAJDwinHSI5pobZyjTLtHAqTkl0YKuXxBUnGDV0Wq6eKdpBqjML+mFTCRqgciYTxRg6DHkMsVnNrU5pcW80SKxd/uJqRX5tl8Of34DSHfppU4zqPTpEHsZ4pOju</vt:lpwstr>
  </property>
  <property fmtid="{D5CDD505-2E9C-101B-9397-08002B2CF9AE}" pid="195" name="x1ye=42">
    <vt:lpwstr>UrOqnruP0LdHfULKemrjtDs+Sq95vgOhjd7XYbPpQaOz+6zGgWf+Y/mip+5GTDHgGOxW8xnCTc8APYyjL5Yl/i5qm+m98DNml3/MaZP8sAbZleZLi/ENI7vDAie6LV2S2AW31/eg/wCTlwQIpGeG/cupj7335MKSXgglc9Vj5t4p7e9yPGIR35w51O3VJF2Y5ajtzG2W+2I5v03j3KJtt9/3qBJW4i2/Xvr4xSKt8i5vfILldCu6MWCfntQNuMX</vt:lpwstr>
  </property>
  <property fmtid="{D5CDD505-2E9C-101B-9397-08002B2CF9AE}" pid="196" name="x1ye=43">
    <vt:lpwstr>gxLEH0TH2JRsleVATKwsLbsOQZP4AlQUmrqH4Bn+Z8m+9HizuMoTrPGWQE+ALN3sguvy4s0U/Cfvagr2DNIkQy/IVNvQdAM0cLbxrY84+gdgCCdIDfItz88kaV5w25eLDBiG3qI3247m8QCA0eI5fOrMKr5/z9vVCmg1F3Yz8Q05GNlyOfrnoSQqN2XLruIOtwSJ6FEfVrsJ9I+tDTIukKqa0TacGQxB7USVpA+d4ABXPWSv1yiIak5X4DUDzRX</vt:lpwstr>
  </property>
  <property fmtid="{D5CDD505-2E9C-101B-9397-08002B2CF9AE}" pid="197" name="x1ye=44">
    <vt:lpwstr>Kwr4GuWD1yzKS3azoJtQAmOlv++PO2ZCd28HO4Z+h+Ck3Fo/NbeX1PxUqLqAQvZYLroAf+/P+6nn3JG+lJ2L11wSVLnGwHu4+AjnL15PLT541pqjZjfm0EGMkEdNpKrh3l30znbmii47sPNPoYBgGDYPAhyKu2dKfyYXGWW/Fe1zx9bG64+X+coQDX5viKlQqXB9i8MER83xXlSL3L8dsAts5cz2e7TacUblVkzqY317q2Ef/Ptbl78c3nRn5Gk</vt:lpwstr>
  </property>
  <property fmtid="{D5CDD505-2E9C-101B-9397-08002B2CF9AE}" pid="198" name="x1ye=45">
    <vt:lpwstr>keJ0hNEeRiIQGzxnfwJofk0eVkQh7qmdi4LzIL2vTxvyTfxIuYpJt/PWZs0IjMdbcoK9Hm7GSukw81ExkRTHlD0yu17xGT6alD1RyJccCyPoTTQTDGZ6YUw5bSHpRRfFo60fAjpufYRD602k5ey2yyC545ZIISyrv8UKCZtWhc+PNSqY/G6w80i+4fXH8lO3cn2gDwMqc9Si5Y8bZlJOec/tTAn7/7snH3EWEvd8C/kmf7HcI9pYrlqJeiJRKVL</vt:lpwstr>
  </property>
  <property fmtid="{D5CDD505-2E9C-101B-9397-08002B2CF9AE}" pid="199" name="x1ye=46">
    <vt:lpwstr>GGu2OU9QIpNLPa6VDC7rHqFHszCcawp1qxImC9vJRNXq+u9rQ3PGJmJLB8J2HL5cgO5WTSuCgR9mpZ4e2SVhgUsOpZPCnCMdkcn3Ri/ufMjzQF/NiORu+PtyntjTPQjfM8iQufnOeqssU1L+Dsr+23eqGxifsQke9oXzc0P3ixec7BYSOYUU0cPtdU0ewXOQpy3X0oRxt9zfaeepvvaoCKJDwwi5JFPmqzQD5mwsdCcaHKaK+9nfWR7N0qR93fs</vt:lpwstr>
  </property>
  <property fmtid="{D5CDD505-2E9C-101B-9397-08002B2CF9AE}" pid="200" name="x1ye=47">
    <vt:lpwstr>mdW4zG++Pcn7bR+GURW6+sYRwPsmOq0BN6oFhPJY56JRHsdD9PmHX6046NqUwAAk6vx4/xi/bkbNURuxzqlkMfexZNx4BG9+7Vfkzh1lVM3OQjcX7dJX5Igm/Q3ZJTT4ZpfeHfVvG8XvxLD+gooy62GmPkOeZXje6bQE9/REhD2jOwzdJSllvqZ737OhtHot/TbhfNdGBDoT5pqH256vr6zWFB0ZKEW4VI7L0wDdb/3Xd9sLpNjMbUeVo0FiVzU</vt:lpwstr>
  </property>
  <property fmtid="{D5CDD505-2E9C-101B-9397-08002B2CF9AE}" pid="201" name="x1ye=48">
    <vt:lpwstr>T/liwfAH1cExirmXZcWWnCo1McJ4IpARFnbtCJZbr5abt9oV3qD7uAeIjBkYO+bC8DWbSDebZ4I5oVz8+HBbYHctmMB4I80+e16Dcxaf0roFWZIDdlyRa0ilTE6eKgbH+/5D7PhPPsSMZ8S/YAxSXtbJofu+WoEnFpjRGRkuUzADkP/uNCrm4QMGatWU7NDu0CWMeF1qWtrY0HoDAnQFAE2pMqXfbX/F8uj8Q9VtvnlYeua5qvmrwpT9Aypmfna</vt:lpwstr>
  </property>
  <property fmtid="{D5CDD505-2E9C-101B-9397-08002B2CF9AE}" pid="202" name="x1ye=49">
    <vt:lpwstr>Y/8yIgUuKFUrZlOj8idk5KI/1LmfMrHWO+uZ9syU+fk5IcDFSVMUFxqD5peBey1oPxXIC/5vczxBbtSRVM/ZeTZO/Q7o7McgfE/5KQ78SdzdLwsrl73We2sPmHZQcTP0DL+CCflGoBwa3/I3Uam7U9g3fcfXKuf8thCYlWOe01NbSHsqmHBqzf5RmTuSt/zzz3E1ixxKXM/exeZCtmHslcEHG98cSQQt0aV+1p+pfrM59EMt6LIZidbl1N7k3T9</vt:lpwstr>
  </property>
  <property fmtid="{D5CDD505-2E9C-101B-9397-08002B2CF9AE}" pid="203" name="x1ye=5">
    <vt:lpwstr>kz21ix1kfhgvlauCxBOoWEZqn8cSGlk2KgQwQZC/zgb6owNjT1z486gL0JFju7R1XXv7qjSL2GjmkgrxHRjrtUjcvjkm7mUkEmKTnwjeiFac9XhMHQ3VA01CPMV92GhvHkuUKg2C+2Q72CW3a4YiCDBKuY0PZW5XDxNjfYNd6Dw+yXBJr77YKeyci38zHfWyn6Wymn/8VWsQHiEEGGEsyanzzf/S6kQ2Cso+1l8Av/14iOCrYiLVb0rBwI1V6Cl</vt:lpwstr>
  </property>
  <property fmtid="{D5CDD505-2E9C-101B-9397-08002B2CF9AE}" pid="204" name="x1ye=50">
    <vt:lpwstr>kSgXrOqjiJgwK3dOrYlOdNBeMcHbS+dmMt3OceVM8WpqgShhFD8wlsxw7bBqi3iH5gL49DSY6L+LPTrJ9ebdt+c3plnfm3zV5u5e8oXqVXCUP74B7051vj1H7VUTbkxtHqTqYE7ygEKM1pxNOL41AEGi893UO0vmWVHNeM8jc1OCE6v0qgbyHd1mVwWCBwCn2BGoXC1FHLIkL7XZ9Moa8FWxMRz2WlgyaV/Ih5HsEPG0yatMq48s4MnEQtDEGGF</vt:lpwstr>
  </property>
  <property fmtid="{D5CDD505-2E9C-101B-9397-08002B2CF9AE}" pid="205" name="x1ye=51">
    <vt:lpwstr>3541k/8tsYSUlK1Od1v8NBkW+dxTnfFDIV9ACPbhSeYumaivgK+8xMBCh9K/jsHJKq5BNXsLJUYOCpiTocx5W01wum0sQidtQDZ23maWjJtZkde2UyzUJiZWneD0JY0hE3zH/27i2/3bKb/vMbc+Jj8/KhObnAaTtwR3U/aFQCFIAOFiTFdenLyfb6NxUHi8d+q2TrHRuwrnvtn0HzpTukvQHuZMvZ1JvotrfnTQIGc87mheMG6cHXZ/oHd64pq</vt:lpwstr>
  </property>
  <property fmtid="{D5CDD505-2E9C-101B-9397-08002B2CF9AE}" pid="206" name="x1ye=52">
    <vt:lpwstr>n/zpVhFVr3iE+ACLwe+IzLXu8B3G+KBWCN4FzLFAdbt4MrOZhbguJBra21DRbgd3rsIyXATsWtM9hC+D9Bg76h0QZ/li3dyi31Kd4ykDiJVDr+CCZDkCTr1o+qDgdBuVEWeQR8s7JI5Cfymf48jymEdAPMxzKHxGXom6KGs5VS1Ux1bW/OHPZikdjqtT0S8/xAE0lOZ+9/DnaLohUuuf546A8ATUO5YlL8ya8NvjPvEne3FToLXR2lpf5NDSkZf</vt:lpwstr>
  </property>
  <property fmtid="{D5CDD505-2E9C-101B-9397-08002B2CF9AE}" pid="207" name="x1ye=53">
    <vt:lpwstr>KFeakRkuYbW9YTX8rWVsokif/ulZ7whyMHrLKW5ZEAxL282CFPFyoMWpetisYbv7vsoA/wk9TSjQJGH6ZpoHl3z79mYg52O7jufhMoUvcyE6V7YQYRGApIZPzSFZBBOtqr51yHXsem+HvtUzOrDrgiRXHRS2D9aHQNvNqlEI/1CpACRAo8frV96kq7BQo993FoZPx49i74NHN1ySxBqLAZcJMX44arXtPv5gKTqKeKgbD1J9My0F94Omuey+hQQ</vt:lpwstr>
  </property>
  <property fmtid="{D5CDD505-2E9C-101B-9397-08002B2CF9AE}" pid="208" name="x1ye=54">
    <vt:lpwstr>dtI1BAt3Pzh91EabZphvVOrlU7zkrzj2tpY3HKc9aqQz1YT+qj6Nvmu49UHSg+1sL7CTbuZlG/W+m9o3wej5vj8/I7yed3yPfkp90Zr4xcsf7eBDC/RQyB18D5L7KkZuw4Le+iMLlFnEbK8zhPITfUcHb0TvoCv0gUG2Jbqk7KrjzULZmnotng3f/KeyD1aymSPXWtDbrRZBet2ge7P84cHUWKM0d11w/2k5mj99uPpRTZFrJ820iCSk6K5G31O</vt:lpwstr>
  </property>
  <property fmtid="{D5CDD505-2E9C-101B-9397-08002B2CF9AE}" pid="209" name="x1ye=55">
    <vt:lpwstr>KLEOBnIoFtVobYipB94F62HJBgocbiITY8QjpUU/LoJlFZho0HM2Vgd4z2yzIe/ejiQPiQDOHJsY6fhDx2T3Qn07QaImYDoLo+2yM2mqjE6wrKBvkpPQP34OqOpJripSEz6Hys4pnNcQ2Ozf7m7gaCvwJjIlYWx35RFuRI9PSSfUqh6XdMKBWHwF0FJjqu4G/BSesVC9QGTc0fRfsIONRwHA4hWpxe+zCSe6nitJLzP37EVIrExMwGXA33B/iXE</vt:lpwstr>
  </property>
  <property fmtid="{D5CDD505-2E9C-101B-9397-08002B2CF9AE}" pid="210" name="x1ye=56">
    <vt:lpwstr>9c+Vt/Hj6JmtxyJu77iqxFu38mhlf+ECG9nx0ZSpQyEa6stKWqlEysfpbOPdjhJV5eHHmheEL09BsSJOnSoNR1EUPt/bhzkB7NzAgHRTukL60/XQ/GnJPeHWgPB+RMGVhcIoLYp+9kNbTc8Jj0haxBGh4PLl6vsZrFcVoE8ojD0s319QW1Ihx4U00tkPLsxXecc0dzBKfYMsgj3vAgIq4r3COEapCP0MApbI6tljeOEM0qjkfM681PzSMdoGQUi</vt:lpwstr>
  </property>
  <property fmtid="{D5CDD505-2E9C-101B-9397-08002B2CF9AE}" pid="211" name="x1ye=57">
    <vt:lpwstr>9oFW76CCDWxtAGoUQxilNahPmFyKkCAHs+BtKzQXkjwAt/E9b/xwsb78DayMtcx1+H7SqsbTPCs2auElNO9OCWC8WibC/ye8tOwSG8AgvwAkNXtLqLb5dxF688lJpZ6R17Gj1jzvGt/wjE1jUCyQFy96OXxN/OSS0Qwo06ajrl+tbCvF6UR7XUstNW383rCimw9vmqD+RDBsWEftnwlXOvgLgMHsDyO41I58YkeXGLOzS0v4QXF0pwv4T3lufEV</vt:lpwstr>
  </property>
  <property fmtid="{D5CDD505-2E9C-101B-9397-08002B2CF9AE}" pid="212" name="x1ye=58">
    <vt:lpwstr>mJ+zCemK7SHaoub27dK57oHF9QWPM8ZKoJI7SX+J9lSwF5F6Hs4oTqvaINqEM2sE78g7Qh3RmY6nWcwasoXBF/wwnrDzWuJtQt3ap2czNSl+9d1kMia58ZA9Zox+19jY3DRuFx5cM2vmkiKrjyAtCAJXTAfp2shyZyS/gT6B8vHnj4Kfj3fStJnIe/EN9QrOGUzRQTGXootRJyGzqt/DC1+tDy2RwoZQMo+Z2tN03DoeQyqgl3QNUS1TbuVyj2v</vt:lpwstr>
  </property>
  <property fmtid="{D5CDD505-2E9C-101B-9397-08002B2CF9AE}" pid="213" name="x1ye=59">
    <vt:lpwstr>lSJYqCOmK5wjpeGkqepJ3AYoEivnZOS1pOXg1gDNJ5rVJd9PLQ6PsEA+KzoJWq2dVt5+h2O90iBw5EM+euanvb0hU4Qe7P8/MyZI68bjziT7AWyP8B/Q597kTT/K/1PezRAbOJA7wycs2cmzszSZJXFthnGidOykzzGsn721psjRoO1F8bGHYtWijVC+4lqCelqOSiVk8VWzTz6/KnPb65cWaXLgnVkg+QUqBr/mgkthMNnOPiS/9SUFzwodFFq</vt:lpwstr>
  </property>
  <property fmtid="{D5CDD505-2E9C-101B-9397-08002B2CF9AE}" pid="214" name="x1ye=6">
    <vt:lpwstr>C2Il0EdWONZMbU6uRGCz8EspdQ1I/vow1CXPu7YEymW4D0Od/FI1Yj/NThWX1ipOLSL7gEQjlPgOr1GJrHwVFr6uwCAMxIqnt2A130VkcIWr7FrhfIPUDar9+09MQ40/lgrsbQIjmg+4BbB+sTk9khNNlgK9nsEAtXw2DDGhwOSv/urn3Mm4vBSxxKb4p5n/HEbGpj0YHtWSK4LbLn/IBBOvotMHvAlhhgXLYlYo4kOmjebxTNqzIYghoKwXrpY</vt:lpwstr>
  </property>
  <property fmtid="{D5CDD505-2E9C-101B-9397-08002B2CF9AE}" pid="215" name="x1ye=60">
    <vt:lpwstr>W6CHwy5l/xwyf1n/78hcJkQJltcxC2ktKdhb+kGViP2Lt4wbveX93H4J+awU7DwanPlH9I2CX/yfLQrARYO6OYytM/CT2UmRwon+uLNBazBUyg2jDwYwLWoDro1DIH11G1Zdu/60NHy2u9N01cn+sECp1b6FEQXQmGf7xINetCiNfTVVjepsLUzL+0TW8DOKwMlGDuZs/+Z+370U7BF+ZGmN+EvI2bO2B6nOP1BNK4S6pxu3+oAp8mmSeQGbFDG</vt:lpwstr>
  </property>
  <property fmtid="{D5CDD505-2E9C-101B-9397-08002B2CF9AE}" pid="216" name="x1ye=61">
    <vt:lpwstr>ShFHoCz9BXKwAC+DtIb8dcbR+7FsLjYvU8d2HqL+0GfNs7qZe8B2ziYHgknOIF/GJ5+MrUlg6mYbK1RZByFS020OEyxjj5wWwktc28OWT03ewVwEobzdXV1fcN8FnBjVTGKdU4JPKVE3sM1m7jpy/rl0R9zyXpDKwWLT1/Pg7IdR1EumG3NkFIbCef/iwSyKg7t0C5171N+aduVRVdQCntH5dJP1F0XO7Wms2aoFa1YMjRq4VSy6U4vdc0YQy/R</vt:lpwstr>
  </property>
  <property fmtid="{D5CDD505-2E9C-101B-9397-08002B2CF9AE}" pid="217" name="x1ye=62">
    <vt:lpwstr>uc150ZW5guoBPt4a8gTSyeYJIPhXGlfbNa2n3wn6RbmJVFarT3CNH+yfh7xFgrJq8v177yjKhb7b/KU/wlulxM+JNzkcZndIpys5EWAS42Amh8G93Vjf+9nRb8kOqZsj8OOoN0SFx7uzffqTUJWUO8/rk/BUFz1aCSSRXLe7F/XpluxOxJmkacQMFt54UkQK6UTeFDqo1cGP4VA5Xv/NQ8q3Pn9Na3wUjPAgaQzDw+RZ44RNdKHaq3g+7rWpO1+</vt:lpwstr>
  </property>
  <property fmtid="{D5CDD505-2E9C-101B-9397-08002B2CF9AE}" pid="218" name="x1ye=63">
    <vt:lpwstr>kQPFOLHBVo5aW6ebtI0MzSx4RZZnqiC+Un+KZiAKnkEkITxDT/lPlNFFm0zscetmcEhTq9HcYWEBNzbM7FWsTOadMAP0kJV39dB9ZR4pj/Rsa/wBQEefgCNOHIRCZPDIiZUN34CDmywudKPBywkCJtBaSX9uASbbCH62rxSxzy5XvsmdI9TXKT6riAWmJBdRnkDsciTumMV/CGU8e5L1DDXxHK7WJyz6ZREX8DQtkSdMwoMIDBgIRPlIul1BpUZ</vt:lpwstr>
  </property>
  <property fmtid="{D5CDD505-2E9C-101B-9397-08002B2CF9AE}" pid="219" name="x1ye=64">
    <vt:lpwstr>7SnR3d0pSxCJIFmvEO44uLJlc3IhO6VxlL0DG5mkcCAl4+up7HE9ZcE3DFhNEvWaI++0gAQpvgar31r7EG1Tm2zCiBqBSdwNtUB5kAW9B9hLKQ9cNIwSYAq/l8iJ6bXHhYORczSRf8U6Whzf6RDjgkOWT6Rx5lOltpuIn8hs/fSdgUhIzxWwmwsFnLUT0idkmRDC80JIYXylOcq+pEzp1SbHMRqi9Z9PYh4IRGSwy2fY5OxxnHezWYMO/yOEPyj</vt:lpwstr>
  </property>
  <property fmtid="{D5CDD505-2E9C-101B-9397-08002B2CF9AE}" pid="220" name="x1ye=65">
    <vt:lpwstr>Mz2sogAowPfXl71gFcqlbKvZvF+3zgfzNPZdao/TuBWdbtt/42YqzfUmOzf4Ut+SJn7yroB4bAmn3p3ggBwI4LI1wTb5dpM8zhaCQNQekxkpunpyOTFoOXNCu+JdU1y2HD9WL6EVTLoDgx2k7Iurfq+0IB3mNp2r0xTu7jP/XI62Zg32Izla52WDrPTrQkeXtS4A/qIpybLOokA5uw8n4Pj/BdOVStonPYbreYRKCafQRhoHGeGjUkWr5oEJJ5q</vt:lpwstr>
  </property>
  <property fmtid="{D5CDD505-2E9C-101B-9397-08002B2CF9AE}" pid="221" name="x1ye=66">
    <vt:lpwstr>dLs08AXWno7gFusdldwxBsKqYdkzPd1EEAzHXOTrjwPJkC9f1OafnsosL1r543FzRNgJ4toUX8x6nummaQU5DmuCWbQisVWZru35izxWyJXi2Q+8sAJYCB5kNDT7Zigb+4kPFkaaEZz5rmfLCxWe1VbUrx2Jd264d/3nlbP3ZFv8/2EMu0jYMfAP8fR+ex3CoQRNEPYkEGsSSJnIOAHTnnzNc//Faukq0Smum+fY7kkfhQM0t6UuNk5LKpW04wu</vt:lpwstr>
  </property>
  <property fmtid="{D5CDD505-2E9C-101B-9397-08002B2CF9AE}" pid="222" name="x1ye=67">
    <vt:lpwstr>aNSzkEaqpsuDhS6UDBO9ko4P2pkPUoa88GAvEUA4z7f+yZOiMngOEObgRYgWl4YC+CInyKQSQIwoKH0m3JBot7mK673KAcyXef4nwrtf+jx6iWgZw+CaIOLMnRYIosD1FMZ/ogllV3QVtk5xsMnEYWxAY1flaEbecKFf8MfSAr9bWN9z9SLZTMh6oHwrj3OnkCF3MhC3TB1AqSW7Shf9D2+jvp6+rx3ILRDDFV8W8yhvCOCzLTIPoCRdN9vShQp</vt:lpwstr>
  </property>
  <property fmtid="{D5CDD505-2E9C-101B-9397-08002B2CF9AE}" pid="223" name="x1ye=68">
    <vt:lpwstr>fDPA6p3Oe1dl31p3qYzcUqSIPVKdL/0S3bAiwHVeh4qI2twi1L2IW/zzmr/YzJTDWUH0FvlN8frFWlta6OA5MwmsGxKxjZ9tZAsHFrwhTB/w9tW4/KbwSLUWwXmxGA+wJ+2dhlGW+pYCEgS+69ri5nC17xTtANX6Gl9ZaHhtq8Vk8xbucxFwc1Xz/fn6MArfT3I5Cm1VZZHh+aGiKk4NEbyV6sWmiKqUV0hOuW+wa75oSvgmCEOmfGNXH/bUgeW</vt:lpwstr>
  </property>
  <property fmtid="{D5CDD505-2E9C-101B-9397-08002B2CF9AE}" pid="224" name="x1ye=69">
    <vt:lpwstr>09+XDqeI1koNgR6cvd6wNxr1K5cfSq5/jeuLWMkjldwO7+TabTdwIlYO/AEzf7MMnhMOg/nGc6bGjIIf7EMv0hbA0MCJWQ/tp61Ay9inCQpMX61f4e6uwHE/af7BW2EMtatUcMKaMs9X+rEyNM/tA754oZuAMYTwf6ZAvKdzhEQfsJkobBW4ExgeJpRNFzuxGNz/jUvQuj1U0xUTOphhNftZpkokIFna8SfUdMDMaudPAQ+fn/VJycef3Xkq/h3</vt:lpwstr>
  </property>
  <property fmtid="{D5CDD505-2E9C-101B-9397-08002B2CF9AE}" pid="225" name="x1ye=7">
    <vt:lpwstr>dlMbp3qFlrCvCZMfq6rClO0yS+LclgI1UVh+sIrcVeYqQ8MZl9JmgUqrRFTWKvGmkySGq/VLH01671YCfLjAy/omaF7K+KTdUrRDwZGsGR+gq8KGhQ5CXaA2BSftjP8pZlG7HhbDU6vX1hlQ2m7uB8M2cfKJDde/+mPUIR60MU9sP3ugsR5BEvT18Xehvpix0z+qL9psrBWu1jB4m6sntR3aIp7dmZYyaGRDD9Idaj5D4YYJbLOS9fo/PH6ivkd</vt:lpwstr>
  </property>
  <property fmtid="{D5CDD505-2E9C-101B-9397-08002B2CF9AE}" pid="226" name="x1ye=70">
    <vt:lpwstr>eai+AeoCmEK8LLMVl8JPqOx148RHJxBNHr6TvAf7OICy/ilAmMalBywVTEYQJAWrqDb19Y1vytV1S9dckeqlBaBAa2lbLZR5KeUMhUNXN4J4tOwG0ddjaRCxKKGc9uBYwvI4Feo2e3tNJ2JcZaJO1JOy1mm4j18d4pE/0GRhJEXbXMHMNbnTYeS16ngvWiBXV5MecfffHpt60v1VfXjmvve9HXMlTCeFAygYB8+aswmTamPdEf+1u5697GmqdO8</vt:lpwstr>
  </property>
  <property fmtid="{D5CDD505-2E9C-101B-9397-08002B2CF9AE}" pid="227" name="x1ye=71">
    <vt:lpwstr>dzh8sdNqudnbf7tiHf6CNpqCJCHhp2IPriGQadGg0U9dNVp/LxAPsrBxD/IfVaiT7OKqBhCBLgtmH+0eNR17FmjEcCb72g3GdG4hjfeppp3Nez7ASDGiAiFIWy69+ISeUWrGZ3jh/d9LeWx2I+QQXI/BtDh9t8PL5ROKRDPBqYaLWdBJKTzzsE9qhoiPHyBvCrXAfU6MuzK+9XYG3XLBAmRsxJiE2TMXertJcihNNXYVYoN/fVqfORPqpEXOXn7</vt:lpwstr>
  </property>
  <property fmtid="{D5CDD505-2E9C-101B-9397-08002B2CF9AE}" pid="228" name="x1ye=72">
    <vt:lpwstr>Ms4raWyAFbbnp0ScQCof6EVM1wS7Xf60Q2TdMdWWhZE8z8B/BndRyaReSB1HJ2/wKWjvYpOBTW48wpUIWjqJNiBvgaPgO5y1HS4LbvBxPguyreRA8hlJrzFomidFTPnfRoXJsWEo6Xgz7EEXbE0VvvYYYCktirBwqfzwJBwsxTth5WZOA6G9SEqZnDldwog2oq0AYi9e017JLnrhRZ9YrqQLraB2ii8hH8V2ta6YAHg3Q1qquQQ/kOEKTT+DIPj</vt:lpwstr>
  </property>
  <property fmtid="{D5CDD505-2E9C-101B-9397-08002B2CF9AE}" pid="229" name="x1ye=73">
    <vt:lpwstr>DLNZGugv3dhfhZWpPlDwrojqFI91N0zmRhRHfYOgAr9L6bdidUtujHBy58iahln5tg6v1/bZNwmLUR77QZ6M2CgfUN22+6G1A+FCiTz++qbeMHfJrlo98ol+Apvl+/ClAtjC18NggaugK0tctc7uWx4a6m5+K7Tos1eF5TpW6Oo/+K3c6qSMd56jR9PUx535LZmVboSjwMPwOjbGw0MiCalpueWC2MPS9G6AIFhYnwGLnGosb2Ra0qULuilrboe</vt:lpwstr>
  </property>
  <property fmtid="{D5CDD505-2E9C-101B-9397-08002B2CF9AE}" pid="230" name="x1ye=74">
    <vt:lpwstr>cCevSypTl+I0Q6PbRR+UZof0hExkTM/jqRewaGQVmb5ei9hFWC50uFdbR1v7halRge+7EIceYs69ZHKR0KMvhnW35jVuqLfHbohKOw8lPbQb+UfOum+B53wFeyFrvlRWgTMVS3E7R9nHFKmL9/0E+RyEkCq03gb/NrzO2bBN2mktvSAkXRLRJjOsPDFevB58TKNm6kd8gGo2HStJCqRWtAq6jtbNy91qCxy92IpakFqeBDXET6Oupc8ab1om+fy</vt:lpwstr>
  </property>
  <property fmtid="{D5CDD505-2E9C-101B-9397-08002B2CF9AE}" pid="231" name="x1ye=75">
    <vt:lpwstr>YXom1WtK4J3QsnChS74oymt8mMQf4RpRYuMIZ0+2j/G5xw7ME4ou9lBvJPkNYGTyk4V/ApMq6UuCQ0/p1HgBR1hAoG2nMHpe3OipiNOdxZkquwRz48w6tjHyB1zh6kNyB0dZGDRHoHR3mXdIjMgV62lGhATKzOchEYDr32ddf6xLFkDhfO6MuVo3d2SPnWxfqx3rF89xqzEcbU3MzHixzM12Hr1d+oKULwqdIzxFGQTD/D+XgQuWk63V6MULL5j</vt:lpwstr>
  </property>
  <property fmtid="{D5CDD505-2E9C-101B-9397-08002B2CF9AE}" pid="232" name="x1ye=76">
    <vt:lpwstr>41g60A/njC66Wyz4NC8YY1KKGUIezHiPSwjOYKPLNE8wlHk6k9T3vULz7Y98q9GkW0AQGydVzlb1bnNmTBKzFxmAkVkwKAFj/E13Qu9SmF/aeDX14uLclDXAKfXp4ECFzlAVLuIxc9vfkGCGHuiIe7jqUARW+Xfe4oyogjo4ZMOxG+3GFHB4RdgGfkdjGgjcewrowbB74tXMUOKueX5hizw2NdhHvjuXpFYkllvA/Emr74D8fBU4JLfCgZqZc3N</vt:lpwstr>
  </property>
  <property fmtid="{D5CDD505-2E9C-101B-9397-08002B2CF9AE}" pid="233" name="x1ye=77">
    <vt:lpwstr>bCjKjuT0BRbXqEVBXlIHh0n2gf9Yewu1bVuEjtjVtr8K2znBCw41EyMZPibm0KdRkcVeVCvq15WExoh/5lEnjikUra9l0L7WxeAGitaFIjoz4mUPRy1mvqeMAuHtb7t1UYfsSDkgyBF5bBUt9ZYsatherQtfj3gSjqGdVDqhesz8SkQPm+nu3lipUr1V/S/xLy4tOPhsSp1nP49IvgB6x1TO5jIUCliQeULmUfM3ONcSO7Pb70CIsA4PbGBR5t7</vt:lpwstr>
  </property>
  <property fmtid="{D5CDD505-2E9C-101B-9397-08002B2CF9AE}" pid="234" name="x1ye=78">
    <vt:lpwstr>jXSTMWL64GVBy8gLCiAceWzxmCYxl+XYwv0SflnYbB13VLSrr2esp3vGeRCeuvptgbQNQ+D55Y8c+f9DpSeIJdZ95qcrEMEcJKakCWRLbOPg5EBkY437Se+v5nOFlkUHy1OI6gzD3rq0a/hlAaEE599/XB1dPZ2ml0IefEkh5znBjKp1piZ88kjCALSPxk/MByA4nBUhwiv0fJ+c/CucRnKZ4jWraVQ+zhOaiU38vM3r6l/lE9gwDQmk2I6Pe1Z</vt:lpwstr>
  </property>
  <property fmtid="{D5CDD505-2E9C-101B-9397-08002B2CF9AE}" pid="235" name="x1ye=79">
    <vt:lpwstr>Z9pGtC7MKfmosJ7n1Ugdi2NcpfvDuWFzETgeyrK+DZO1f4QgsszVUaGI7tlP+M+N3jJ5cTzLGvORZp94qcJFVZkWbB1Xgo3qQHYPGzHF5b76S2iZNaY5LDflWJDOVBLLkThHdSCdiAfSvYfWS8qm/1ItHKw6U8kdtwxjMmfftkPjah0PUgiOa4ZzCL+ytFx+YllXwQrJ/eDNw0YbZy3lEzEXhf2KgGVgObxdoPfK7zAt8xpqIAKw8k/cQfvL4Y+</vt:lpwstr>
  </property>
  <property fmtid="{D5CDD505-2E9C-101B-9397-08002B2CF9AE}" pid="236" name="x1ye=8">
    <vt:lpwstr>SBhyVIy9fOv/h6jRBkdYtyyZ/zbt7WDCy5bHPos3MxcW8pi00/XWCmaki0Myv2bb1k8kKMph0hemy/jlI2IHRuBx+uPWvfCxuxK7yPRyk5p0+GEOPIg7BBPl0rbkosGl+tfy6fwV4+MGiGdBAl4FLRFvcHmzze6uYAzL1JJUEHSkzYU2zQZ0rELEVxc5pz3Lw4yfpZWGFIticMe2A83ZhvNOfamoUlKg56GB0Z8dZiXRepfiS4AJ8vRq+916up/</vt:lpwstr>
  </property>
  <property fmtid="{D5CDD505-2E9C-101B-9397-08002B2CF9AE}" pid="237" name="x1ye=80">
    <vt:lpwstr>yr4AJVz/Jt/OJGkOTWrdgwtk0R4gpc8h9TOMC5BhmYR9UKSI1LSd8tdLoMtSjNRMhYpd6QpNH18i6sG0g8RfpQD3/HMn1AVYYaPpct9Rui2JAqC+CnEJX4dL55R/GgtGKsMos+w7iFtIg9AQVDIlB9IHNlJpR3mR3ZGW9Y1cjcfDVDNPEbNzeDBRjyE0DNSSxs0NlvaMdqeQcI00W59b8mSVGcuzJVU+w8DPgmVOjUG8Nb0ElTuYKJyEiiL2CQe</vt:lpwstr>
  </property>
  <property fmtid="{D5CDD505-2E9C-101B-9397-08002B2CF9AE}" pid="238" name="x1ye=81">
    <vt:lpwstr>rM2v2Y03DqIjjaxXoFT5PmKXj8dVhOnbOlwW3EplsHxoDt1caBwZnNlFc2bdgn0NL4+VOgE0rEbRsoXQdegsXHCdb7OI9UQ3RKpyVOE+TX7K1Ua7vGrFo8w3FZQ+h7PTTdzI12tDuQ9vucpsiZZzKjvyoNinhE4tEi3jb3gf+RrsYeZB+fzh+vxc/vjvKrAEv5pA55DNO/cyEv7AHHo984cw/MLNSrWo66gY/FcL6JeP7Ow47WqygTm25Nk87sp</vt:lpwstr>
  </property>
  <property fmtid="{D5CDD505-2E9C-101B-9397-08002B2CF9AE}" pid="239" name="x1ye=82">
    <vt:lpwstr>Is7LLoUm5detI/9wzx1feqWbsjvKb129dLwKr7qaua6q/1YLaHHUh7Ij4c6rBfteS3PJ7M/cB5cda6MXHk9bp1+RV9srFzMEt83PMjoENdUv6gCo7RQIlo3D78bFli3U32OJblJ/NA4fGIKEDeZjBI6DL6EFQFny9wnZlw+rfiohgaGuHLqlaXybz+woYv1KIq4hbalNLW7u7yldicPslf9L2W30MV7j6Te919wn6L4s1U2dbr86dv+afCPKjN+</vt:lpwstr>
  </property>
  <property fmtid="{D5CDD505-2E9C-101B-9397-08002B2CF9AE}" pid="240" name="x1ye=83">
    <vt:lpwstr>rqSw0OVBWBkYhRoaLlgNzm4u63PpSWzVgOlJPZjOSOr+ermXsWbaqn44NVxNdFFb7e7Z0MeFIRxjwyWV680SFgxx1QzxeET2ZAZG4z/8VTaJiJUGKlwoH9WsgrsAjzQiXOHv+2vCimaZvJ2lwKh8Q0gaIXXikx2XBSpYKW80T1/cZnJS4bs/Rghul7i+8CH34+pFvQ7FUApHIYIIXG4w4yhkj1la+g4tNgcb6z5M6p2/VlvajSLCC6udiIPJh0s</vt:lpwstr>
  </property>
  <property fmtid="{D5CDD505-2E9C-101B-9397-08002B2CF9AE}" pid="241" name="x1ye=84">
    <vt:lpwstr>XNszqEX8uT2mFBA/CBw6r0/rx09DDQu6PwVT1EBvVzsg8d1HUdFKHGu3eVx9poDXqO5pvFhRMhxCQe+lydTkBmH+tw5I+oMELcITkHeR2Do+vJOBA8KcGlhAetJQFiXWBpkmAmAjHxoG2xg1vs1QYnzKoKS7xvrZv7bOaGf5o7GeJvcnbqbNw8K+JSDwV4VClbDVN1a8sMXw1zm+wzs0y+3lNVg+hmWLi2akp6NsMkoAt17XUHX8tPVuuTPIy2Q</vt:lpwstr>
  </property>
  <property fmtid="{D5CDD505-2E9C-101B-9397-08002B2CF9AE}" pid="242" name="x1ye=85">
    <vt:lpwstr>h+dFWQsj2to+YcXrLTnZuO7D+vY30Vw1MOPrkDd1flLg2jOrsezUdZhIGfPP20NQAw94eZy5g19T9wYeN1Ygj/ZPmjajhJJYEjwDETqfMZLto1jGHKOrplag89nlAJJ10115crvwBm3nHNDm0b6YVPvOPDbWV2T/QjJhbWLAdx7XZ92aXo03Ki/sI89RoqedjkDuVor74dIp3N/6BZbj3RG9XPtNzo9wRIO6Tex5dSdzPSVYU/ayrUJmxGW5LB9</vt:lpwstr>
  </property>
  <property fmtid="{D5CDD505-2E9C-101B-9397-08002B2CF9AE}" pid="243" name="x1ye=86">
    <vt:lpwstr>YLuANlipAMnfyM5qzSULsF61pZJtfgM2HWDoYCnP66zH224WpvEUYOF2gixoxgDpKLMEnjvFtIBfSo/XeLvDymWOprfJjPg7xeCzWrTuA2CR7N79rKZnBvJd5yzk1e5+tgTZXf2VefRRBLi+J9SrZnPSF5MkjSris6ou0t8eLAaqxM+rgJ3MKgKt9OEY+qbXRgsbthZ6mdhrxPFD4i23wHglkHX1Wf3hL/uZcupnzjst+PnyuKHJ3kejQewMqNW</vt:lpwstr>
  </property>
  <property fmtid="{D5CDD505-2E9C-101B-9397-08002B2CF9AE}" pid="244" name="x1ye=87">
    <vt:lpwstr>BjBuRPGhUUegMZjFpMF2HBfQeyaMvAKvwFjFpwZ0X41iPNdFB4yJg5g1WScoAvtOb7mq1PVgqPHz64v+OJDET4wQvUC8CE42efvDJ3iUDayhLjyQ1DYmIV7efP+ezJvb7vyl5O+0W+wIQBIpPsreBjJ13JSjH3hksQVSof+4BaLh7xGTvL4riQC/lx+08MGqNN7pq/zI7diPx3sZ/V4nZAiyO8UKXI2jQfc8yTVgzNs5Zn46HpHEnfJWicgN4Fh</vt:lpwstr>
  </property>
  <property fmtid="{D5CDD505-2E9C-101B-9397-08002B2CF9AE}" pid="245" name="x1ye=88">
    <vt:lpwstr>YbOmXRUypfM47OX5SYh/TXSsRtOYNCozEvPN5J/Ab4VoITiJPN7TCeFDFyrPPTAepS6/igYOrHH4MzOEAVg7gb7UxLhksX0HFW6vAienFcJEo+MkMhusix53Bgq5mqlSUSZICR9RAkp25+8IXtAayM6XmRJiCHINZGKSX93A4TZfEyd8//YCtqqngqRcYxWC9CGFyA2FDJDkUROlnkWA9WhFYYEUoT2/An8jX3t7ZumAF4TfzSAWUBMkiRgx1yw</vt:lpwstr>
  </property>
  <property fmtid="{D5CDD505-2E9C-101B-9397-08002B2CF9AE}" pid="246" name="x1ye=89">
    <vt:lpwstr>q2Z3ThF650GkfIgvv4TcrOIIW0qXkgpdeF4Am5xwzdZCHOLo/dQzhfwYKqHK9rMY9M5vVoVgjgnG3kkxKkrRANBx5CFcNW8hV1uwxdW8UrkBXq9E1XhP9fZx4NACTiz+sjGXFSyoNdynlLXj2e8FTIp7b35nS4pLIbwOhKjbNfBWfyXdtJi2XrbES6o4ixkZ6YopmlSaK0lXz5G9ILZmjeCqZ8TRhMD/rRm1VZn8fNsTot9ObI8joE14vmcr5E4</vt:lpwstr>
  </property>
  <property fmtid="{D5CDD505-2E9C-101B-9397-08002B2CF9AE}" pid="247" name="x1ye=9">
    <vt:lpwstr>pI7Y5c/wC5OZqLQoqrWIt4abTBrh7b/NxPdXJWUZVnejf5trpHxvP5q6dddGdkNQxvp/ltWoIm+Z3N8QIB15lHh+tgoa7Mfg9zQAolzgJSq20sD5yTpiujWcgp2oVSwban+OFFsg46b5y0du4u9ewPuQCv59XoCoY949Aw+Fv5ssCwRhQrjiXbKxC4i2OE4YHtB5Ch7V6wh3PmvDO9301P5xz4TiquCxdT9IfWphEchHPV11JOzaV+9nCHWGS7U</vt:lpwstr>
  </property>
  <property fmtid="{D5CDD505-2E9C-101B-9397-08002B2CF9AE}" pid="248" name="x1ye=90">
    <vt:lpwstr>It2NRC7nLE7bAWlhtz+SB16PfkCJU8q33nlnTibIlvxK7jM3GJ5RGADHpdNcBgEYXDUntvBoC0eITAB/EbN2262tAUv1qzZ+ehJXkUd9gMLmvHKoXwG2TVbri5yBzgcgL26c8MekLd/mg+GQp98RFI/x2JVe0hAf5O2RbKr1fBx8zPYzUs2Sdg/aKuCAxdVtdiFscEZwQYpxHcKmwHAX9Fn/bKSXErf6p4vBhzCnUCqpjUGejYLFgz4G7cDMePg</vt:lpwstr>
  </property>
  <property fmtid="{D5CDD505-2E9C-101B-9397-08002B2CF9AE}" pid="249" name="x1ye=91">
    <vt:lpwstr>v2WthzMVklA+qY+fEREynLX+nzCH+dnxJY0WL/c9JfHljFlP7RfkMu82MPO2QjsfpIQROq0WvKJkCg1Y6XpUwDl6cyx2lNg+1iKzF0i6OvZ/N4taC3lvGkfSFmvyJB7fDFTDjSsLSkb3LWHPdZNVRAq05OdOAdgjj2hxnSOqFPd5ZO1nvqYYStY855snRs2A0VEg8GoIwF+pNKHjr/FQvapDj1zHl8mL2eLtBaKDOe5p2ZK/IFKj6ez6ncVZxKG</vt:lpwstr>
  </property>
  <property fmtid="{D5CDD505-2E9C-101B-9397-08002B2CF9AE}" pid="250" name="x1ye=92">
    <vt:lpwstr>9kdhL7eCytK3HSQgqYJ6+0Hg5yCNjl8Fq7l0PBy0oIJWoHuxU/aRg3rGUIZmQUVu5oXwCe8+6wgIEHPX4t7hTRfIdJ2m3ucmMTAD5B4WwUsrLdu8jodHUeLinU/CzyRoJeGH0idQVmGjPtZwZgNJxoW9TNVgiAiz+YqeZ8Ll5cK/q2ucbcP7Sa03OEi3iovUrYuZzj4F5mb9QtZEIKaASiYKS41tUKpeYqY+bi1zVrUy3FZCvm28K7yF8cVSx9p</vt:lpwstr>
  </property>
  <property fmtid="{D5CDD505-2E9C-101B-9397-08002B2CF9AE}" pid="251" name="x1ye=93">
    <vt:lpwstr>+bP4Xn2vwm33u4bt3d23bF+q9dH+cLDPUct2Ty3uRKQPQHPT9lKftRKnUNZsIffGkXL7z6+iy0/4KTijsFz+jAz9EW891SdMf86d3q63Er0hrNPfzKfT7fIn0VsuJRA3DwPTA360BmhIOiGyXEum6PHBz1OaFnVJE3hH3d89LWyEL1sLUjaEEyt3FRKQDb1ofh0/4q8VvSyHJ57C4EUddOTQr8CyLVkg8SBIuMGuWhNLAm2Meeg5zXAWQGmrra9</vt:lpwstr>
  </property>
  <property fmtid="{D5CDD505-2E9C-101B-9397-08002B2CF9AE}" pid="252" name="x1ye=94">
    <vt:lpwstr>LUhOPSMitVmzddlMPjwHrEVdgmXgeUY49TU7OD62PWturF6uXLiKKURKpZEsSkN4D6BvhrM5T7wpYSi9agjd3K1w0ZWPDmyFyWlYkbadNCbLCicwiu5Q4iij/wtCRKC9qB8E8kKCmas3qBnq3lfJwqf6+1gtrG2cTKLvuJq4iufG1fSF+U0yM7xkwcovuSFCfqrs1l7u72ekC0+wG/U2CnxEbsvMZmHJ9mLBrLKNHc8mt/kEwAkFUCs7759nbwP</vt:lpwstr>
  </property>
  <property fmtid="{D5CDD505-2E9C-101B-9397-08002B2CF9AE}" pid="253" name="x1ye=95">
    <vt:lpwstr>sv4nEHXLmsr4tVj3zsefAKYPc5PRmP2g2AAmo+FJFAvnBK244Lw43mfxhbVjQzHa7lsRJllBthxqdJ2hD9FhHJ4G61Ae8v5AmChDrNxN8qUqiOsphRZrB3NjyKCmD+lNbzoXhk5JeX+gs7K8N/ou40QvZvKntZOE+t1B/YV+awE0ugD63s6D1g5GSUNB3cr3cKlkZ1uq1x921iQTnC2JB6/BDfz/TmiWTUzswwi2MuZxXNf44FlZT1RopsuTeZ6</vt:lpwstr>
  </property>
  <property fmtid="{D5CDD505-2E9C-101B-9397-08002B2CF9AE}" pid="254" name="x1ye=96">
    <vt:lpwstr>y+6DqQzNPrwPWgHggpX77uC//XGg2FrynYjbmOswSxrRnqJRmwwgVzAcMXOG5dplGzwcxwYBBxKfj5owAhcd571/02wTYEc8W9gVB1CoChWz4i6ReLLF7V75mfV8Wgx9T0StEU2zlD9nOD044MCBwRG4VcxVzH4HzGsjIBdPDL0ZcosDfO593epQw8C8WukVXnzMy6G4TIZITvg7nMp+KKsDcYOTRIFPcaHa9HYMuCFThU+wUAFWzXLjs/cx0lp</vt:lpwstr>
  </property>
  <property fmtid="{D5CDD505-2E9C-101B-9397-08002B2CF9AE}" pid="255" name="x1ye=97">
    <vt:lpwstr>27oeXF+YwcecSKDBakyLB8M6zt2phkd66vgRj+lZL1dgXEplQpl/6azPH+LQTyNDcUZnvj8mnH/VkMyapJJfLsYFXcCLK8BLqLS+zXe25WlqUDRL8UDKJbLZOf+brgk/VsA/70xf7brj3zs6Mir0wAiXU4Uw9hUhuNGbIyqTwbZa1QxwefjBUumKBeBxs4nO3J7dXZeQmsH20KDRLZjtk/TcjixALTXFtxg+tpMQwNGjJHn3vOcCLXq/Sz6oLKj</vt:lpwstr>
  </property>
  <property fmtid="{D5CDD505-2E9C-101B-9397-08002B2CF9AE}" pid="256" name="x1ye=98">
    <vt:lpwstr>mZS5Sv+IxpvoV61Y0Qcxkucz8JCQs0PA5h5CydEUUOos+wcz5O91uqLqlBazGTN8uS4ZaImyvGfZYx5wO/l5HT2I2Qu74bRQ3XK6VSRkBuEwsqHjlaIrmAumzQamc88tXwzGdbuX7CDaOi1JlqWUlPjI8eNV7STX7esCqGgBTBL6dXf5yeCf1NcNAdRfLDbLXv5Wd0hu8fuYzHbmnmkMMz+lkh48UGhNL4IEmIL2gOIU09Z2YLtYiNnzT7Tjv/3</vt:lpwstr>
  </property>
  <property fmtid="{D5CDD505-2E9C-101B-9397-08002B2CF9AE}" pid="257" name="x1ye=99">
    <vt:lpwstr>t6otBo/QS7QoA/qDgZ/E/1wPq1BJcw2iOqSlwFd8VhQK+z57dI3MrOBFG/T5X8F86E6MASXpjSAK6LnaxfnMv2JMmwBHfwkMPw0Fbpz5uANKl7GrcqEFdawLP/EtKdNv+7GPr4EuLIgzsKyitx+BpbCWNAHq0FKe7gf1Ryb5rf5AezNE4gbs6Wufp/EoJHVJxMBBYbsu2KxRRN+AqgQC8F75AWZ6QwWErI8oB/0/Og+80d78JhPOh3oIyFS0iiy</vt:lpwstr>
  </property>
</Properties>
</file>