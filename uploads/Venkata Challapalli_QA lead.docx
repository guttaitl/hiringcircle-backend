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60B" w:rsidRPr="00F958A6" w:rsidRDefault="006C360B" w:rsidP="00646DA8">
      <w:pPr>
        <w:spacing w:after="0"/>
        <w:jc w:val="center"/>
        <w:rPr>
          <w:rFonts w:ascii="Arial" w:hAnsi="Arial" w:cs="Arial"/>
          <w:b/>
          <w:bCs/>
          <w:sz w:val="32"/>
          <w:szCs w:val="32"/>
          <w:lang w:val="it-IT"/>
        </w:rPr>
      </w:pPr>
      <w:r w:rsidRPr="00F958A6">
        <w:rPr>
          <w:rFonts w:ascii="Trebuchet MS" w:hAnsi="Trebuchet MS"/>
          <w:b/>
          <w:sz w:val="32"/>
          <w:szCs w:val="32"/>
          <w:lang w:val="it-IT"/>
        </w:rPr>
        <w:t>Venkata Challapalli</w:t>
      </w:r>
    </w:p>
    <w:p w:rsidR="006C360B" w:rsidRDefault="00756060" w:rsidP="006C360B">
      <w:pPr>
        <w:spacing w:after="0"/>
        <w:jc w:val="both"/>
        <w:rPr>
          <w:rFonts w:ascii="Arial" w:hAnsi="Arial" w:cs="Arial"/>
          <w:b/>
          <w:bCs/>
          <w:color w:val="000000"/>
        </w:rPr>
      </w:pPr>
      <w:r>
        <w:rPr>
          <w:rFonts w:ascii="Trebuchet MS" w:hAnsi="Trebuchet MS"/>
          <w:b/>
          <w:sz w:val="24"/>
          <w:szCs w:val="24"/>
          <w:lang w:val="it-IT"/>
        </w:rPr>
        <w:t xml:space="preserve">Sr </w:t>
      </w:r>
      <w:r w:rsidR="006C360B" w:rsidRPr="00A12124">
        <w:rPr>
          <w:rFonts w:ascii="Trebuchet MS" w:hAnsi="Trebuchet MS"/>
          <w:b/>
          <w:sz w:val="24"/>
          <w:szCs w:val="24"/>
          <w:lang w:val="it-IT"/>
        </w:rPr>
        <w:t>QA</w:t>
      </w:r>
      <w:r w:rsidR="00646DA8">
        <w:rPr>
          <w:rFonts w:ascii="Trebuchet MS" w:hAnsi="Trebuchet MS"/>
          <w:b/>
          <w:sz w:val="24"/>
          <w:szCs w:val="24"/>
          <w:lang w:val="it-IT"/>
        </w:rPr>
        <w:t>/UAT</w:t>
      </w:r>
      <w:r w:rsidR="006C360B" w:rsidRPr="00A12124">
        <w:rPr>
          <w:rFonts w:ascii="Trebuchet MS" w:hAnsi="Trebuchet MS"/>
          <w:b/>
          <w:sz w:val="24"/>
          <w:szCs w:val="24"/>
          <w:lang w:val="it-IT"/>
        </w:rPr>
        <w:t xml:space="preserve"> Lead</w:t>
      </w:r>
      <w:r w:rsidR="008F5797">
        <w:rPr>
          <w:rFonts w:ascii="Trebuchet MS" w:hAnsi="Trebuchet MS"/>
          <w:b/>
          <w:sz w:val="24"/>
          <w:szCs w:val="24"/>
          <w:lang w:val="it-IT"/>
        </w:rPr>
        <w:tab/>
      </w:r>
      <w:r w:rsidR="006C360B" w:rsidRPr="00A12124">
        <w:rPr>
          <w:rFonts w:ascii="Trebuchet MS" w:hAnsi="Trebuchet MS"/>
          <w:b/>
          <w:sz w:val="26"/>
          <w:szCs w:val="26"/>
          <w:lang w:val="it-IT"/>
        </w:rPr>
        <w:t xml:space="preserve"> </w:t>
      </w:r>
      <w:r w:rsidR="006C360B">
        <w:rPr>
          <w:rFonts w:ascii="Trebuchet MS" w:hAnsi="Trebuchet MS"/>
          <w:b/>
          <w:sz w:val="28"/>
          <w:szCs w:val="28"/>
          <w:lang w:val="it-IT"/>
        </w:rPr>
        <w:t xml:space="preserve"> </w:t>
      </w:r>
      <w:r>
        <w:rPr>
          <w:rFonts w:ascii="Trebuchet MS" w:hAnsi="Trebuchet MS"/>
          <w:b/>
          <w:sz w:val="28"/>
          <w:szCs w:val="28"/>
          <w:lang w:val="it-IT"/>
        </w:rPr>
        <w:tab/>
        <w:t xml:space="preserve">     </w:t>
      </w:r>
      <w:r w:rsidR="006C360B">
        <w:rPr>
          <w:rFonts w:ascii="Trebuchet MS" w:hAnsi="Trebuchet MS"/>
          <w:b/>
          <w:sz w:val="28"/>
          <w:szCs w:val="28"/>
          <w:lang w:val="it-IT"/>
        </w:rPr>
        <w:t xml:space="preserve">     </w:t>
      </w:r>
      <w:r w:rsidR="008F5797">
        <w:rPr>
          <w:rFonts w:ascii="Trebuchet MS" w:hAnsi="Trebuchet MS"/>
          <w:b/>
          <w:sz w:val="28"/>
          <w:szCs w:val="28"/>
          <w:lang w:val="it-IT"/>
        </w:rPr>
        <w:t xml:space="preserve">                        </w:t>
      </w:r>
      <w:r w:rsidR="006C360B" w:rsidRPr="00FE409E">
        <w:rPr>
          <w:rFonts w:ascii="Trebuchet MS" w:hAnsi="Trebuchet MS" w:cs="Calibri"/>
          <w:b/>
        </w:rPr>
        <w:t xml:space="preserve">Cell: </w:t>
      </w:r>
      <w:r w:rsidR="006C360B" w:rsidRPr="00FE409E">
        <w:rPr>
          <w:rFonts w:ascii="Trebuchet MS" w:hAnsi="Trebuchet MS" w:cs="Calibri"/>
          <w:b/>
          <w:color w:val="000000"/>
        </w:rPr>
        <w:t>732-429-7868</w:t>
      </w:r>
      <w:r w:rsidR="006C360B">
        <w:rPr>
          <w:rFonts w:ascii="Trebuchet MS" w:hAnsi="Trebuchet MS" w:cs="Calibri"/>
          <w:b/>
          <w:color w:val="000000"/>
        </w:rPr>
        <w:t>|</w:t>
      </w:r>
      <w:r w:rsidR="006C360B" w:rsidRPr="00FE409E">
        <w:rPr>
          <w:rFonts w:ascii="Trebuchet MS" w:hAnsi="Trebuchet MS" w:cs="Calibri"/>
          <w:b/>
        </w:rPr>
        <w:t>Email:</w:t>
      </w:r>
      <w:r w:rsidR="003C7A82">
        <w:rPr>
          <w:rFonts w:ascii="Trebuchet MS" w:hAnsi="Trebuchet MS" w:cs="Calibri"/>
          <w:b/>
        </w:rPr>
        <w:t>venkysc</w:t>
      </w:r>
      <w:r w:rsidR="008F5797">
        <w:rPr>
          <w:rFonts w:ascii="Trebuchet MS" w:hAnsi="Trebuchet MS" w:cs="Calibri"/>
          <w:b/>
        </w:rPr>
        <w:t>@gmail.com</w:t>
      </w:r>
      <w:r w:rsidR="006C360B" w:rsidRPr="00FE409E">
        <w:rPr>
          <w:rFonts w:ascii="Arial" w:hAnsi="Arial" w:cs="Arial"/>
          <w:b/>
          <w:bCs/>
          <w:color w:val="000000"/>
        </w:rPr>
        <w:t xml:space="preserve"> </w:t>
      </w:r>
    </w:p>
    <w:p w:rsidR="006C360B" w:rsidRPr="00FE409E" w:rsidRDefault="006C360B" w:rsidP="006C360B">
      <w:pPr>
        <w:spacing w:after="0"/>
        <w:jc w:val="both"/>
        <w:rPr>
          <w:rFonts w:ascii="Trebuchet MS" w:hAnsi="Trebuchet MS" w:cs="Calibri"/>
          <w:b/>
          <w:bCs/>
          <w:color w:val="0000FF"/>
        </w:rPr>
      </w:pPr>
      <w:r>
        <w:rPr>
          <w:rFonts w:ascii="Arial" w:hAnsi="Arial" w:cs="Arial"/>
          <w:b/>
          <w:bCs/>
          <w:color w:val="000000"/>
        </w:rPr>
        <w:t>__________________________________________________________________________________</w:t>
      </w:r>
      <w:r w:rsidR="008F5797">
        <w:rPr>
          <w:rFonts w:ascii="Arial" w:hAnsi="Arial" w:cs="Arial"/>
          <w:b/>
          <w:bCs/>
          <w:color w:val="000000"/>
        </w:rPr>
        <w:t>__</w:t>
      </w:r>
      <w:r>
        <w:rPr>
          <w:rFonts w:ascii="Arial" w:hAnsi="Arial" w:cs="Arial"/>
          <w:b/>
          <w:bCs/>
          <w:color w:val="000000"/>
        </w:rPr>
        <w:t>___</w:t>
      </w:r>
      <w:r w:rsidRPr="00FE409E">
        <w:rPr>
          <w:rFonts w:ascii="Arial" w:hAnsi="Arial" w:cs="Arial"/>
          <w:b/>
          <w:bCs/>
          <w:color w:val="000000"/>
        </w:rPr>
        <w:t xml:space="preserve">                                                                                 </w:t>
      </w:r>
    </w:p>
    <w:p w:rsidR="00646DA8" w:rsidRPr="00646DA8" w:rsidRDefault="00646DA8" w:rsidP="00646DA8">
      <w:pPr>
        <w:rPr>
          <w:rFonts w:ascii="Trebuchet MS" w:hAnsi="Trebuchet MS"/>
          <w:sz w:val="20"/>
          <w:szCs w:val="20"/>
        </w:rPr>
      </w:pPr>
      <w:bookmarkStart w:id="0" w:name="_Hlk188084298"/>
      <w:r w:rsidRPr="00646DA8">
        <w:rPr>
          <w:rFonts w:ascii="Trebuchet MS" w:eastAsia="Arial" w:hAnsi="Trebuchet MS"/>
          <w:b/>
          <w:i/>
        </w:rPr>
        <w:t>Professional Summary:</w:t>
      </w:r>
    </w:p>
    <w:p w:rsidR="00646DA8" w:rsidRPr="00646DA8" w:rsidRDefault="00646DA8" w:rsidP="00646DA8">
      <w:pPr>
        <w:numPr>
          <w:ilvl w:val="0"/>
          <w:numId w:val="10"/>
        </w:numPr>
        <w:spacing w:after="0"/>
        <w:jc w:val="both"/>
        <w:rPr>
          <w:rFonts w:ascii="Trebuchet MS" w:hAnsi="Trebuchet MS"/>
          <w:color w:val="000000"/>
          <w:sz w:val="21"/>
          <w:szCs w:val="21"/>
        </w:rPr>
      </w:pPr>
      <w:r w:rsidRPr="00646DA8">
        <w:rPr>
          <w:rFonts w:ascii="Trebuchet MS" w:hAnsi="Trebuchet MS"/>
          <w:color w:val="000000"/>
          <w:sz w:val="21"/>
          <w:szCs w:val="21"/>
        </w:rPr>
        <w:t xml:space="preserve">Diligent Software Quality Analyst with astounding experience in Manual and Automating testing of Web, Mobile, POS and Client/server applications. </w:t>
      </w:r>
    </w:p>
    <w:p w:rsidR="00646DA8" w:rsidRPr="00646DA8" w:rsidRDefault="00646DA8" w:rsidP="00646DA8">
      <w:pPr>
        <w:numPr>
          <w:ilvl w:val="0"/>
          <w:numId w:val="10"/>
        </w:numPr>
        <w:shd w:val="clear" w:color="auto" w:fill="FFFFFF"/>
        <w:spacing w:after="0" w:line="240" w:lineRule="auto"/>
        <w:jc w:val="both"/>
        <w:rPr>
          <w:rFonts w:ascii="Trebuchet MS" w:hAnsi="Trebuchet MS"/>
          <w:sz w:val="21"/>
          <w:szCs w:val="21"/>
        </w:rPr>
      </w:pPr>
      <w:r w:rsidRPr="00646DA8">
        <w:rPr>
          <w:rFonts w:ascii="Trebuchet MS" w:hAnsi="Trebuchet MS"/>
          <w:sz w:val="21"/>
          <w:szCs w:val="21"/>
        </w:rPr>
        <w:t>Extensive experience in analyzing, reviewing and understanding of Business/Functional requirements and writing </w:t>
      </w:r>
      <w:r w:rsidRPr="00646DA8">
        <w:rPr>
          <w:rFonts w:ascii="Trebuchet MS" w:hAnsi="Trebuchet MS"/>
          <w:bCs/>
          <w:color w:val="000000"/>
          <w:sz w:val="21"/>
          <w:szCs w:val="21"/>
        </w:rPr>
        <w:t>Test Plans, Test Strategy, Test Scripting, creating Test Scenarios</w:t>
      </w:r>
      <w:r w:rsidRPr="00646DA8">
        <w:rPr>
          <w:rFonts w:ascii="Trebuchet MS" w:hAnsi="Trebuchet MS"/>
          <w:sz w:val="21"/>
          <w:szCs w:val="21"/>
        </w:rPr>
        <w:t>, analyzing results and preparing result summary reports. </w:t>
      </w:r>
    </w:p>
    <w:p w:rsidR="00646DA8" w:rsidRPr="00646DA8" w:rsidRDefault="00646DA8" w:rsidP="00646DA8">
      <w:pPr>
        <w:numPr>
          <w:ilvl w:val="0"/>
          <w:numId w:val="10"/>
        </w:numPr>
        <w:shd w:val="clear" w:color="auto" w:fill="FFFFFF"/>
        <w:spacing w:after="0" w:line="240" w:lineRule="auto"/>
        <w:jc w:val="both"/>
        <w:rPr>
          <w:rFonts w:ascii="Trebuchet MS" w:hAnsi="Trebuchet MS"/>
          <w:sz w:val="21"/>
          <w:szCs w:val="21"/>
        </w:rPr>
      </w:pPr>
      <w:r w:rsidRPr="00646DA8">
        <w:rPr>
          <w:rFonts w:ascii="Trebuchet MS" w:hAnsi="Trebuchet MS"/>
          <w:sz w:val="21"/>
          <w:szCs w:val="21"/>
        </w:rPr>
        <w:t>Extensive experience of Smoke, Functional, User Acceptance Testing (UAT), System Integration (SIT), Regression, Black Box, Performance, UI, API, Browser compatibility testing &amp; End to End testing of web-based, Mobile-based, Client-server applications.</w:t>
      </w:r>
    </w:p>
    <w:p w:rsidR="00646DA8" w:rsidRPr="00646DA8" w:rsidRDefault="00646DA8" w:rsidP="00646DA8">
      <w:pPr>
        <w:widowControl w:val="0"/>
        <w:numPr>
          <w:ilvl w:val="0"/>
          <w:numId w:val="10"/>
        </w:numPr>
        <w:suppressAutoHyphens/>
        <w:spacing w:after="0" w:line="240" w:lineRule="auto"/>
        <w:jc w:val="both"/>
        <w:rPr>
          <w:rFonts w:ascii="Trebuchet MS" w:hAnsi="Trebuchet MS"/>
          <w:sz w:val="21"/>
          <w:szCs w:val="21"/>
        </w:rPr>
      </w:pPr>
      <w:r w:rsidRPr="00646DA8">
        <w:rPr>
          <w:rFonts w:ascii="Trebuchet MS" w:hAnsi="Trebuchet MS"/>
          <w:sz w:val="21"/>
          <w:szCs w:val="21"/>
        </w:rPr>
        <w:t>Proven Experience in using test automation tools such as Selenium WebDriver, Appium, HP UFT, JMeter to develop automation test scripts for web, mobile and windows applications.</w:t>
      </w:r>
    </w:p>
    <w:p w:rsidR="00646DA8" w:rsidRPr="00646DA8" w:rsidRDefault="00646DA8" w:rsidP="00646DA8">
      <w:pPr>
        <w:widowControl w:val="0"/>
        <w:numPr>
          <w:ilvl w:val="0"/>
          <w:numId w:val="10"/>
        </w:numPr>
        <w:suppressAutoHyphens/>
        <w:spacing w:after="0" w:line="240" w:lineRule="auto"/>
        <w:jc w:val="both"/>
        <w:rPr>
          <w:rFonts w:ascii="Trebuchet MS" w:hAnsi="Trebuchet MS"/>
          <w:sz w:val="21"/>
          <w:szCs w:val="21"/>
        </w:rPr>
      </w:pPr>
      <w:r w:rsidRPr="00646DA8">
        <w:rPr>
          <w:rFonts w:ascii="Trebuchet MS" w:hAnsi="Trebuchet MS"/>
          <w:sz w:val="21"/>
          <w:szCs w:val="21"/>
        </w:rPr>
        <w:t>Proven Experience in programming Languages like Java, Python and scripting Languages like JavaScript.</w:t>
      </w:r>
    </w:p>
    <w:p w:rsidR="00646DA8" w:rsidRPr="00646DA8" w:rsidRDefault="00646DA8" w:rsidP="00646DA8">
      <w:pPr>
        <w:widowControl w:val="0"/>
        <w:numPr>
          <w:ilvl w:val="0"/>
          <w:numId w:val="10"/>
        </w:numPr>
        <w:shd w:val="clear" w:color="auto" w:fill="FFFFFF"/>
        <w:suppressAutoHyphens/>
        <w:spacing w:after="0" w:line="259" w:lineRule="auto"/>
        <w:jc w:val="both"/>
        <w:rPr>
          <w:rFonts w:ascii="Trebuchet MS" w:hAnsi="Trebuchet MS"/>
          <w:sz w:val="21"/>
          <w:szCs w:val="21"/>
          <w:highlight w:val="white"/>
          <w:lang w:val="en"/>
        </w:rPr>
      </w:pPr>
      <w:r w:rsidRPr="00646DA8">
        <w:rPr>
          <w:rFonts w:ascii="Trebuchet MS" w:hAnsi="Trebuchet MS"/>
          <w:sz w:val="21"/>
          <w:szCs w:val="21"/>
        </w:rPr>
        <w:t>Proven Experience in testing API using Soap UI and Postman. Experience in REST API testing using Rest Assured framework. Validated JSON formatted data, different http status code like 200, 201, 400, 401, 500etc.</w:t>
      </w:r>
    </w:p>
    <w:p w:rsidR="00646DA8" w:rsidRPr="00646DA8" w:rsidRDefault="00646DA8" w:rsidP="00646DA8">
      <w:pPr>
        <w:widowControl w:val="0"/>
        <w:numPr>
          <w:ilvl w:val="0"/>
          <w:numId w:val="10"/>
        </w:numPr>
        <w:suppressAutoHyphens/>
        <w:spacing w:after="0" w:line="240" w:lineRule="auto"/>
        <w:jc w:val="both"/>
        <w:rPr>
          <w:rFonts w:ascii="Trebuchet MS" w:hAnsi="Trebuchet MS"/>
          <w:sz w:val="21"/>
          <w:szCs w:val="21"/>
        </w:rPr>
      </w:pPr>
      <w:r w:rsidRPr="00646DA8">
        <w:rPr>
          <w:rFonts w:ascii="Trebuchet MS" w:hAnsi="Trebuchet MS"/>
          <w:sz w:val="21"/>
          <w:szCs w:val="21"/>
        </w:rPr>
        <w:t>Proven Experience in documenting defects with high level of detail, accuracy and informative recreation steps using Rally, JIRA and HP ALM.</w:t>
      </w:r>
    </w:p>
    <w:p w:rsidR="00646DA8" w:rsidRPr="00646DA8" w:rsidRDefault="00646DA8" w:rsidP="00646DA8">
      <w:pPr>
        <w:widowControl w:val="0"/>
        <w:numPr>
          <w:ilvl w:val="0"/>
          <w:numId w:val="10"/>
        </w:numPr>
        <w:suppressAutoHyphens/>
        <w:spacing w:after="0" w:line="240" w:lineRule="auto"/>
        <w:jc w:val="both"/>
        <w:rPr>
          <w:rFonts w:ascii="Trebuchet MS" w:hAnsi="Trebuchet MS"/>
          <w:sz w:val="21"/>
          <w:szCs w:val="21"/>
        </w:rPr>
      </w:pPr>
      <w:r w:rsidRPr="00646DA8">
        <w:rPr>
          <w:rFonts w:ascii="Trebuchet MS" w:hAnsi="Trebuchet MS"/>
          <w:sz w:val="21"/>
          <w:szCs w:val="21"/>
        </w:rPr>
        <w:t>Result driven Quality Assurance Professional with Solid Experience in Software Methodologies like AGILE.</w:t>
      </w:r>
    </w:p>
    <w:p w:rsidR="00646DA8" w:rsidRPr="00646DA8" w:rsidRDefault="00646DA8" w:rsidP="00646DA8">
      <w:pPr>
        <w:numPr>
          <w:ilvl w:val="0"/>
          <w:numId w:val="10"/>
        </w:numPr>
        <w:spacing w:after="0" w:line="240" w:lineRule="auto"/>
        <w:jc w:val="both"/>
        <w:rPr>
          <w:rFonts w:ascii="Trebuchet MS" w:hAnsi="Trebuchet MS"/>
          <w:sz w:val="21"/>
          <w:szCs w:val="21"/>
        </w:rPr>
      </w:pPr>
      <w:r w:rsidRPr="00646DA8">
        <w:rPr>
          <w:rFonts w:ascii="Trebuchet MS" w:hAnsi="Trebuchet MS"/>
          <w:sz w:val="21"/>
          <w:szCs w:val="21"/>
        </w:rPr>
        <w:t>Experience in working with Build Tools like Maven and continuous integration systems like Jenkins.</w:t>
      </w:r>
    </w:p>
    <w:p w:rsidR="00646DA8" w:rsidRPr="00646DA8" w:rsidRDefault="00646DA8" w:rsidP="00646DA8">
      <w:pPr>
        <w:pStyle w:val="ListParagraph"/>
        <w:numPr>
          <w:ilvl w:val="0"/>
          <w:numId w:val="10"/>
        </w:numPr>
        <w:jc w:val="both"/>
        <w:rPr>
          <w:rFonts w:ascii="Trebuchet MS" w:hAnsi="Trebuchet MS"/>
          <w:sz w:val="21"/>
          <w:szCs w:val="21"/>
        </w:rPr>
      </w:pPr>
      <w:r w:rsidRPr="00646DA8">
        <w:rPr>
          <w:rFonts w:ascii="Trebuchet MS" w:hAnsi="Trebuchet MS"/>
          <w:sz w:val="21"/>
          <w:szCs w:val="21"/>
        </w:rPr>
        <w:t>Experience with source version control tools such as GitHub and Atlassian Bit bucket.</w:t>
      </w:r>
    </w:p>
    <w:p w:rsidR="00646DA8" w:rsidRPr="00646DA8" w:rsidRDefault="00646DA8" w:rsidP="00646DA8">
      <w:pPr>
        <w:pStyle w:val="ListParagraph"/>
        <w:numPr>
          <w:ilvl w:val="0"/>
          <w:numId w:val="10"/>
        </w:numPr>
        <w:jc w:val="both"/>
        <w:rPr>
          <w:rFonts w:ascii="Trebuchet MS" w:hAnsi="Trebuchet MS"/>
          <w:sz w:val="21"/>
          <w:szCs w:val="21"/>
        </w:rPr>
      </w:pPr>
      <w:r w:rsidRPr="00646DA8">
        <w:rPr>
          <w:rFonts w:ascii="Trebuchet MS" w:hAnsi="Trebuchet MS"/>
          <w:sz w:val="21"/>
          <w:szCs w:val="21"/>
        </w:rPr>
        <w:t>Experience in distributing Automation Test Scripts on different Machines for parallel, Cloud execution using Selenium GRID.</w:t>
      </w:r>
    </w:p>
    <w:p w:rsidR="00646DA8" w:rsidRPr="00646DA8" w:rsidRDefault="00646DA8" w:rsidP="00646DA8">
      <w:pPr>
        <w:pStyle w:val="ListParagraph"/>
        <w:numPr>
          <w:ilvl w:val="0"/>
          <w:numId w:val="10"/>
        </w:numPr>
        <w:jc w:val="both"/>
        <w:rPr>
          <w:rFonts w:ascii="Trebuchet MS" w:eastAsia="Aptos" w:hAnsi="Trebuchet MS"/>
          <w:sz w:val="21"/>
          <w:szCs w:val="21"/>
        </w:rPr>
      </w:pPr>
      <w:r w:rsidRPr="00646DA8">
        <w:rPr>
          <w:rFonts w:ascii="Trebuchet MS" w:hAnsi="Trebuchet MS"/>
          <w:sz w:val="21"/>
          <w:szCs w:val="21"/>
        </w:rPr>
        <w:t>Excellent BDD Automation skills using tools such as Cucumber, Spec Flow.</w:t>
      </w:r>
    </w:p>
    <w:p w:rsidR="00646DA8" w:rsidRPr="00646DA8" w:rsidRDefault="00646DA8" w:rsidP="00646DA8">
      <w:pPr>
        <w:numPr>
          <w:ilvl w:val="0"/>
          <w:numId w:val="10"/>
        </w:numPr>
        <w:shd w:val="clear" w:color="auto" w:fill="FFFFFF"/>
        <w:spacing w:after="0" w:line="240" w:lineRule="auto"/>
        <w:jc w:val="both"/>
        <w:rPr>
          <w:rFonts w:ascii="Trebuchet MS" w:hAnsi="Trebuchet MS"/>
          <w:sz w:val="21"/>
          <w:szCs w:val="21"/>
        </w:rPr>
      </w:pPr>
      <w:r w:rsidRPr="00646DA8">
        <w:rPr>
          <w:rFonts w:ascii="Trebuchet MS" w:hAnsi="Trebuchet MS"/>
          <w:sz w:val="21"/>
          <w:szCs w:val="21"/>
        </w:rPr>
        <w:t>Experience in different Automation frameworks like keyword Driven, Data Driven and Hybrid Framework.</w:t>
      </w:r>
    </w:p>
    <w:p w:rsidR="00646DA8" w:rsidRPr="00646DA8" w:rsidRDefault="00646DA8" w:rsidP="00646DA8">
      <w:pPr>
        <w:numPr>
          <w:ilvl w:val="0"/>
          <w:numId w:val="10"/>
        </w:numPr>
        <w:shd w:val="clear" w:color="auto" w:fill="FFFFFF"/>
        <w:spacing w:after="0" w:line="240" w:lineRule="auto"/>
        <w:jc w:val="both"/>
        <w:rPr>
          <w:rFonts w:ascii="Trebuchet MS" w:hAnsi="Trebuchet MS"/>
          <w:sz w:val="21"/>
          <w:szCs w:val="21"/>
        </w:rPr>
      </w:pPr>
      <w:r w:rsidRPr="00646DA8">
        <w:rPr>
          <w:rFonts w:ascii="Trebuchet MS" w:hAnsi="Trebuchet MS"/>
          <w:sz w:val="21"/>
          <w:szCs w:val="21"/>
        </w:rPr>
        <w:t>Experience with SOA, Web Services, SOAP, Soap UI, Restful, JSON, XML, WADL and WSDL technologies.</w:t>
      </w:r>
    </w:p>
    <w:p w:rsidR="00646DA8" w:rsidRPr="00646DA8" w:rsidRDefault="00646DA8" w:rsidP="00646DA8">
      <w:pPr>
        <w:numPr>
          <w:ilvl w:val="0"/>
          <w:numId w:val="10"/>
        </w:numPr>
        <w:spacing w:after="0" w:line="240" w:lineRule="auto"/>
        <w:jc w:val="both"/>
        <w:rPr>
          <w:rFonts w:ascii="Trebuchet MS" w:hAnsi="Trebuchet MS"/>
          <w:sz w:val="21"/>
          <w:szCs w:val="21"/>
        </w:rPr>
      </w:pPr>
      <w:r w:rsidRPr="00646DA8">
        <w:rPr>
          <w:rFonts w:ascii="Trebuchet MS" w:hAnsi="Trebuchet MS"/>
          <w:sz w:val="21"/>
          <w:szCs w:val="21"/>
        </w:rPr>
        <w:t>Proven Experience in Developing Functional Automation Frameworks Using Selenium WebDriver with Java.</w:t>
      </w:r>
    </w:p>
    <w:p w:rsidR="00646DA8" w:rsidRPr="00646DA8" w:rsidRDefault="00DD7F7F" w:rsidP="00646DA8">
      <w:pPr>
        <w:numPr>
          <w:ilvl w:val="0"/>
          <w:numId w:val="10"/>
        </w:numPr>
        <w:spacing w:after="0" w:line="240" w:lineRule="auto"/>
        <w:jc w:val="both"/>
        <w:rPr>
          <w:rFonts w:ascii="Trebuchet MS" w:hAnsi="Trebuchet MS"/>
          <w:sz w:val="21"/>
          <w:szCs w:val="21"/>
        </w:rPr>
      </w:pPr>
      <w:r>
        <w:rPr>
          <w:rFonts w:ascii="Trebuchet MS" w:hAnsi="Trebuchet MS"/>
          <w:sz w:val="21"/>
          <w:szCs w:val="21"/>
        </w:rPr>
        <w:t>E</w:t>
      </w:r>
      <w:r w:rsidR="00646DA8" w:rsidRPr="00646DA8">
        <w:rPr>
          <w:rFonts w:ascii="Trebuchet MS" w:hAnsi="Trebuchet MS"/>
          <w:sz w:val="21"/>
          <w:szCs w:val="21"/>
        </w:rPr>
        <w:t xml:space="preserve">xperience on Selenium Automation using WebDriver and Server. </w:t>
      </w:r>
      <w:r>
        <w:rPr>
          <w:rFonts w:ascii="Trebuchet MS" w:hAnsi="Trebuchet MS"/>
          <w:sz w:val="21"/>
          <w:szCs w:val="21"/>
        </w:rPr>
        <w:t>Good</w:t>
      </w:r>
      <w:r w:rsidR="00646DA8" w:rsidRPr="00646DA8">
        <w:rPr>
          <w:rFonts w:ascii="Trebuchet MS" w:hAnsi="Trebuchet MS"/>
          <w:sz w:val="21"/>
          <w:szCs w:val="21"/>
        </w:rPr>
        <w:t xml:space="preserve"> programming using Java, Junit, TestNG.</w:t>
      </w:r>
    </w:p>
    <w:p w:rsidR="00646DA8" w:rsidRPr="00646DA8" w:rsidRDefault="00646DA8" w:rsidP="00646DA8">
      <w:pPr>
        <w:numPr>
          <w:ilvl w:val="0"/>
          <w:numId w:val="10"/>
        </w:numPr>
        <w:spacing w:after="0" w:line="240" w:lineRule="auto"/>
        <w:jc w:val="both"/>
        <w:rPr>
          <w:rFonts w:ascii="Trebuchet MS" w:hAnsi="Trebuchet MS"/>
          <w:sz w:val="21"/>
          <w:szCs w:val="21"/>
        </w:rPr>
      </w:pPr>
      <w:r w:rsidRPr="00646DA8">
        <w:rPr>
          <w:rFonts w:ascii="Trebuchet MS" w:hAnsi="Trebuchet MS"/>
          <w:sz w:val="21"/>
          <w:szCs w:val="21"/>
        </w:rPr>
        <w:t>Expertise in functional testing AUT using Selenium Web Driver using Junit/TestNG testing framework.</w:t>
      </w:r>
    </w:p>
    <w:p w:rsidR="00646DA8" w:rsidRPr="00646DA8" w:rsidRDefault="00646DA8" w:rsidP="00646DA8">
      <w:pPr>
        <w:pStyle w:val="ListParagraph"/>
        <w:numPr>
          <w:ilvl w:val="0"/>
          <w:numId w:val="10"/>
        </w:numPr>
        <w:jc w:val="both"/>
        <w:rPr>
          <w:rFonts w:ascii="Trebuchet MS" w:eastAsia="Aptos" w:hAnsi="Trebuchet MS"/>
          <w:sz w:val="21"/>
          <w:szCs w:val="21"/>
        </w:rPr>
      </w:pPr>
      <w:r w:rsidRPr="00646DA8">
        <w:rPr>
          <w:rFonts w:ascii="Trebuchet MS" w:hAnsi="Trebuchet MS"/>
          <w:sz w:val="21"/>
          <w:szCs w:val="21"/>
        </w:rPr>
        <w:t>Attention to detail, self-motivating, strong communication skills and enthusiastic to work in a fast-paced environment with new technologies as an individual and/or as a team member. </w:t>
      </w:r>
    </w:p>
    <w:p w:rsidR="00646DA8" w:rsidRPr="00646DA8" w:rsidRDefault="00646DA8" w:rsidP="00646DA8">
      <w:pPr>
        <w:pStyle w:val="ListParagraph"/>
        <w:jc w:val="both"/>
        <w:rPr>
          <w:rFonts w:ascii="Trebuchet MS" w:hAnsi="Trebuchet MS" w:cs="Arial"/>
          <w:sz w:val="21"/>
          <w:szCs w:val="21"/>
        </w:rPr>
      </w:pPr>
    </w:p>
    <w:bookmarkEnd w:id="0"/>
    <w:p w:rsidR="00646DA8" w:rsidRPr="00646DA8" w:rsidRDefault="00646DA8" w:rsidP="00646DA8">
      <w:pPr>
        <w:spacing w:after="0" w:line="360" w:lineRule="auto"/>
        <w:rPr>
          <w:rFonts w:ascii="Trebuchet MS" w:eastAsia="Arial-BoldMT" w:hAnsi="Trebuchet MS"/>
          <w:color w:val="000000"/>
          <w:sz w:val="21"/>
          <w:szCs w:val="21"/>
        </w:rPr>
      </w:pPr>
      <w:r w:rsidRPr="00646DA8">
        <w:rPr>
          <w:rFonts w:ascii="Trebuchet MS" w:eastAsia="Arial" w:hAnsi="Trebuchet MS"/>
          <w:b/>
          <w:i/>
        </w:rPr>
        <w:t>Technical Skills:</w:t>
      </w:r>
    </w:p>
    <w:p w:rsidR="00646DA8" w:rsidRPr="00646DA8" w:rsidRDefault="00646DA8" w:rsidP="00646DA8">
      <w:pPr>
        <w:spacing w:after="0" w:line="240" w:lineRule="auto"/>
        <w:ind w:right="-15"/>
        <w:rPr>
          <w:rFonts w:ascii="Trebuchet MS" w:hAnsi="Trebuchet MS"/>
          <w:color w:val="1D1D1D"/>
          <w:sz w:val="21"/>
          <w:szCs w:val="21"/>
        </w:rPr>
      </w:pPr>
      <w:r w:rsidRPr="00646DA8">
        <w:rPr>
          <w:rFonts w:ascii="Trebuchet MS" w:hAnsi="Trebuchet MS"/>
          <w:b/>
          <w:color w:val="1D1D1D"/>
          <w:sz w:val="21"/>
          <w:szCs w:val="21"/>
        </w:rPr>
        <w:t xml:space="preserve">Testing Tools: </w:t>
      </w:r>
      <w:r w:rsidRPr="00646DA8">
        <w:rPr>
          <w:rFonts w:ascii="Trebuchet MS" w:hAnsi="Trebuchet MS"/>
          <w:color w:val="1D1D1D"/>
          <w:sz w:val="21"/>
          <w:szCs w:val="21"/>
        </w:rPr>
        <w:t>Selenium WebDriver/GRID, Appium, HP UFT, JMeter, Ginger</w:t>
      </w:r>
    </w:p>
    <w:p w:rsidR="00646DA8" w:rsidRPr="00646DA8" w:rsidRDefault="00646DA8" w:rsidP="00646DA8">
      <w:pPr>
        <w:spacing w:after="0" w:line="240" w:lineRule="auto"/>
        <w:ind w:right="-15"/>
        <w:rPr>
          <w:rFonts w:ascii="Trebuchet MS" w:hAnsi="Trebuchet MS"/>
          <w:color w:val="1D1D1D"/>
          <w:sz w:val="21"/>
          <w:szCs w:val="21"/>
        </w:rPr>
      </w:pPr>
      <w:r w:rsidRPr="00646DA8">
        <w:rPr>
          <w:rFonts w:ascii="Trebuchet MS" w:hAnsi="Trebuchet MS"/>
          <w:b/>
          <w:color w:val="1D1D1D"/>
          <w:sz w:val="21"/>
          <w:szCs w:val="21"/>
        </w:rPr>
        <w:t>Programming Languages:</w:t>
      </w:r>
      <w:r w:rsidRPr="00646DA8">
        <w:rPr>
          <w:rFonts w:ascii="Trebuchet MS" w:hAnsi="Trebuchet MS"/>
          <w:color w:val="1D1D1D"/>
          <w:sz w:val="21"/>
          <w:szCs w:val="21"/>
        </w:rPr>
        <w:t xml:space="preserve"> Java, </w:t>
      </w:r>
      <w:r w:rsidRPr="00646DA8">
        <w:rPr>
          <w:rFonts w:ascii="Trebuchet MS" w:hAnsi="Trebuchet MS"/>
          <w:bCs/>
          <w:sz w:val="21"/>
          <w:szCs w:val="21"/>
          <w:lang w:val="en"/>
        </w:rPr>
        <w:t>Python</w:t>
      </w:r>
      <w:r w:rsidRPr="00646DA8">
        <w:rPr>
          <w:rFonts w:ascii="Trebuchet MS" w:hAnsi="Trebuchet MS"/>
          <w:color w:val="1D1D1D"/>
          <w:sz w:val="21"/>
          <w:szCs w:val="21"/>
        </w:rPr>
        <w:t>, C#.</w:t>
      </w:r>
    </w:p>
    <w:p w:rsidR="00646DA8" w:rsidRPr="00646DA8" w:rsidRDefault="00646DA8" w:rsidP="00646DA8">
      <w:pPr>
        <w:spacing w:after="0" w:line="240" w:lineRule="auto"/>
        <w:ind w:right="-15"/>
        <w:rPr>
          <w:rFonts w:ascii="Trebuchet MS" w:hAnsi="Trebuchet MS"/>
          <w:sz w:val="21"/>
          <w:szCs w:val="21"/>
        </w:rPr>
      </w:pPr>
      <w:r w:rsidRPr="00646DA8">
        <w:rPr>
          <w:rFonts w:ascii="Trebuchet MS" w:hAnsi="Trebuchet MS"/>
          <w:b/>
          <w:color w:val="1D1D1D"/>
          <w:sz w:val="21"/>
          <w:szCs w:val="21"/>
        </w:rPr>
        <w:t>Project Management Tools:</w:t>
      </w:r>
      <w:r w:rsidRPr="00646DA8">
        <w:rPr>
          <w:rFonts w:ascii="Trebuchet MS" w:hAnsi="Trebuchet MS"/>
          <w:sz w:val="21"/>
          <w:szCs w:val="21"/>
        </w:rPr>
        <w:t xml:space="preserve"> Jira,</w:t>
      </w:r>
      <w:r w:rsidR="00D65618">
        <w:rPr>
          <w:rFonts w:ascii="Trebuchet MS" w:hAnsi="Trebuchet MS"/>
          <w:sz w:val="21"/>
          <w:szCs w:val="21"/>
        </w:rPr>
        <w:t xml:space="preserve"> Xray,</w:t>
      </w:r>
      <w:r w:rsidRPr="00646DA8">
        <w:rPr>
          <w:rFonts w:ascii="Trebuchet MS" w:hAnsi="Trebuchet MS"/>
          <w:sz w:val="21"/>
          <w:szCs w:val="21"/>
        </w:rPr>
        <w:t xml:space="preserve"> HP ALM, Rally.</w:t>
      </w:r>
    </w:p>
    <w:p w:rsidR="00646DA8" w:rsidRPr="00646DA8" w:rsidRDefault="00646DA8" w:rsidP="00646DA8">
      <w:pPr>
        <w:spacing w:after="0" w:line="240" w:lineRule="auto"/>
        <w:ind w:right="-15"/>
        <w:rPr>
          <w:rFonts w:ascii="Trebuchet MS" w:hAnsi="Trebuchet MS"/>
          <w:color w:val="1D1D1D"/>
          <w:sz w:val="21"/>
          <w:szCs w:val="21"/>
        </w:rPr>
      </w:pPr>
      <w:r w:rsidRPr="00646DA8">
        <w:rPr>
          <w:rFonts w:ascii="Trebuchet MS" w:hAnsi="Trebuchet MS"/>
          <w:b/>
          <w:bCs/>
          <w:sz w:val="21"/>
          <w:szCs w:val="21"/>
          <w:lang w:val="en"/>
        </w:rPr>
        <w:t>Scripting Languages:</w:t>
      </w:r>
      <w:r w:rsidRPr="00646DA8">
        <w:rPr>
          <w:rFonts w:ascii="Trebuchet MS" w:hAnsi="Trebuchet MS"/>
          <w:bCs/>
          <w:sz w:val="21"/>
          <w:szCs w:val="21"/>
          <w:lang w:val="en"/>
        </w:rPr>
        <w:t xml:space="preserve"> JavaScript, Ruby and Bash.</w:t>
      </w:r>
    </w:p>
    <w:p w:rsidR="00646DA8" w:rsidRPr="00646DA8" w:rsidRDefault="00646DA8" w:rsidP="00646DA8">
      <w:pPr>
        <w:spacing w:after="0" w:line="240" w:lineRule="auto"/>
        <w:ind w:right="-15"/>
        <w:rPr>
          <w:rFonts w:ascii="Trebuchet MS" w:hAnsi="Trebuchet MS"/>
          <w:b/>
          <w:sz w:val="21"/>
          <w:szCs w:val="21"/>
        </w:rPr>
      </w:pPr>
      <w:r w:rsidRPr="00646DA8">
        <w:rPr>
          <w:rFonts w:ascii="Trebuchet MS" w:hAnsi="Trebuchet MS"/>
          <w:b/>
          <w:sz w:val="21"/>
          <w:szCs w:val="21"/>
        </w:rPr>
        <w:t xml:space="preserve">Build / Continuous Integration Tools: </w:t>
      </w:r>
      <w:r w:rsidRPr="00646DA8">
        <w:rPr>
          <w:rFonts w:ascii="Trebuchet MS" w:hAnsi="Trebuchet MS"/>
          <w:sz w:val="21"/>
          <w:szCs w:val="21"/>
        </w:rPr>
        <w:t xml:space="preserve">Maven, Jenkins. </w:t>
      </w:r>
    </w:p>
    <w:p w:rsidR="00646DA8" w:rsidRPr="00646DA8" w:rsidRDefault="00646DA8" w:rsidP="00646DA8">
      <w:pPr>
        <w:spacing w:after="0" w:line="240" w:lineRule="auto"/>
        <w:ind w:right="-15"/>
        <w:rPr>
          <w:rFonts w:ascii="Trebuchet MS" w:hAnsi="Trebuchet MS"/>
          <w:b/>
          <w:sz w:val="21"/>
          <w:szCs w:val="21"/>
        </w:rPr>
      </w:pPr>
      <w:r w:rsidRPr="00646DA8">
        <w:rPr>
          <w:rFonts w:ascii="Trebuchet MS" w:hAnsi="Trebuchet MS"/>
          <w:b/>
          <w:sz w:val="21"/>
          <w:szCs w:val="21"/>
        </w:rPr>
        <w:t xml:space="preserve">Frame works: </w:t>
      </w:r>
      <w:r w:rsidRPr="00646DA8">
        <w:rPr>
          <w:rFonts w:ascii="Trebuchet MS" w:hAnsi="Trebuchet MS"/>
          <w:sz w:val="21"/>
          <w:szCs w:val="21"/>
        </w:rPr>
        <w:t>Data Driven, Keyword Driven, TestNG, POM, Pytest.</w:t>
      </w:r>
    </w:p>
    <w:p w:rsidR="00646DA8" w:rsidRPr="00646DA8" w:rsidRDefault="00646DA8" w:rsidP="00646DA8">
      <w:pPr>
        <w:spacing w:after="0" w:line="240" w:lineRule="auto"/>
        <w:ind w:right="-15"/>
        <w:rPr>
          <w:rFonts w:ascii="Trebuchet MS" w:hAnsi="Trebuchet MS"/>
          <w:b/>
          <w:sz w:val="21"/>
          <w:szCs w:val="21"/>
        </w:rPr>
      </w:pPr>
      <w:r w:rsidRPr="00646DA8">
        <w:rPr>
          <w:rFonts w:ascii="Trebuchet MS" w:hAnsi="Trebuchet MS"/>
          <w:b/>
          <w:sz w:val="21"/>
          <w:szCs w:val="21"/>
        </w:rPr>
        <w:t xml:space="preserve">API Tools: </w:t>
      </w:r>
      <w:r w:rsidRPr="00646DA8">
        <w:rPr>
          <w:rFonts w:ascii="Trebuchet MS" w:hAnsi="Trebuchet MS"/>
          <w:sz w:val="21"/>
          <w:szCs w:val="21"/>
        </w:rPr>
        <w:t>SOAP UI, Postman, SOAP, REST Web services, REST Assured.</w:t>
      </w:r>
    </w:p>
    <w:p w:rsidR="00646DA8" w:rsidRPr="00646DA8" w:rsidRDefault="00646DA8" w:rsidP="00646DA8">
      <w:pPr>
        <w:tabs>
          <w:tab w:val="center" w:pos="6858"/>
        </w:tabs>
        <w:spacing w:after="0" w:line="240" w:lineRule="auto"/>
        <w:ind w:right="-15"/>
        <w:rPr>
          <w:rFonts w:ascii="Trebuchet MS" w:hAnsi="Trebuchet MS"/>
          <w:color w:val="1D1D1D"/>
          <w:sz w:val="21"/>
          <w:szCs w:val="21"/>
        </w:rPr>
      </w:pPr>
      <w:r w:rsidRPr="00646DA8">
        <w:rPr>
          <w:rFonts w:ascii="Trebuchet MS" w:hAnsi="Trebuchet MS"/>
          <w:b/>
          <w:color w:val="1D1D1D"/>
          <w:sz w:val="21"/>
          <w:szCs w:val="21"/>
        </w:rPr>
        <w:t>Operating Systems:</w:t>
      </w:r>
      <w:r w:rsidRPr="00646DA8">
        <w:rPr>
          <w:rFonts w:ascii="Trebuchet MS" w:hAnsi="Trebuchet MS"/>
          <w:color w:val="1D1D1D"/>
          <w:sz w:val="21"/>
          <w:szCs w:val="21"/>
        </w:rPr>
        <w:t xml:space="preserve"> Windows, Linux, MacOS.</w:t>
      </w:r>
    </w:p>
    <w:p w:rsidR="00646DA8" w:rsidRPr="00646DA8" w:rsidRDefault="00646DA8" w:rsidP="00646DA8">
      <w:pPr>
        <w:tabs>
          <w:tab w:val="center" w:pos="6858"/>
        </w:tabs>
        <w:spacing w:after="0" w:line="240" w:lineRule="auto"/>
        <w:ind w:right="-15"/>
        <w:rPr>
          <w:rFonts w:ascii="Trebuchet MS" w:hAnsi="Trebuchet MS"/>
          <w:color w:val="1D1D1D"/>
          <w:sz w:val="21"/>
          <w:szCs w:val="21"/>
        </w:rPr>
      </w:pPr>
      <w:r w:rsidRPr="00646DA8">
        <w:rPr>
          <w:rFonts w:ascii="Trebuchet MS" w:hAnsi="Trebuchet MS"/>
          <w:b/>
          <w:bCs/>
          <w:sz w:val="21"/>
          <w:szCs w:val="21"/>
          <w:lang w:val="en"/>
        </w:rPr>
        <w:t>Development Tools:</w:t>
      </w:r>
      <w:r w:rsidRPr="00646DA8">
        <w:rPr>
          <w:rFonts w:ascii="Trebuchet MS" w:hAnsi="Trebuchet MS"/>
          <w:sz w:val="21"/>
          <w:szCs w:val="21"/>
          <w:lang w:val="en"/>
        </w:rPr>
        <w:t xml:space="preserve"> Eclipse IDE, XCode, Visual Studio, PyCharm, Sublime Text Editor, IntelliJ, Android Studio. </w:t>
      </w:r>
    </w:p>
    <w:p w:rsidR="00646DA8" w:rsidRPr="00646DA8" w:rsidRDefault="00646DA8" w:rsidP="00646DA8">
      <w:pPr>
        <w:tabs>
          <w:tab w:val="center" w:pos="6858"/>
        </w:tabs>
        <w:spacing w:after="0" w:line="240" w:lineRule="auto"/>
        <w:ind w:right="-15"/>
        <w:rPr>
          <w:rFonts w:ascii="Trebuchet MS" w:hAnsi="Trebuchet MS"/>
          <w:sz w:val="21"/>
          <w:szCs w:val="21"/>
          <w:shd w:val="clear" w:color="auto" w:fill="FFFFFF"/>
        </w:rPr>
      </w:pPr>
      <w:r w:rsidRPr="00646DA8">
        <w:rPr>
          <w:rFonts w:ascii="Trebuchet MS" w:hAnsi="Trebuchet MS"/>
          <w:b/>
          <w:sz w:val="21"/>
          <w:szCs w:val="21"/>
          <w:shd w:val="clear" w:color="auto" w:fill="FFFFFF"/>
        </w:rPr>
        <w:t xml:space="preserve">Database Tools: </w:t>
      </w:r>
      <w:r w:rsidRPr="00646DA8">
        <w:rPr>
          <w:rFonts w:ascii="Trebuchet MS" w:hAnsi="Trebuchet MS"/>
          <w:sz w:val="21"/>
          <w:szCs w:val="21"/>
          <w:shd w:val="clear" w:color="auto" w:fill="FFFFFF"/>
        </w:rPr>
        <w:t>MySQL Workbench, DB Visualizer</w:t>
      </w:r>
    </w:p>
    <w:p w:rsidR="00646DA8" w:rsidRPr="00646DA8" w:rsidRDefault="00646DA8" w:rsidP="00646DA8">
      <w:pPr>
        <w:spacing w:after="0" w:line="240" w:lineRule="auto"/>
        <w:rPr>
          <w:rFonts w:ascii="Trebuchet MS" w:eastAsia="Arial" w:hAnsi="Trebuchet MS"/>
          <w:b/>
          <w:i/>
          <w:sz w:val="21"/>
          <w:szCs w:val="21"/>
        </w:rPr>
      </w:pPr>
    </w:p>
    <w:p w:rsidR="00646DA8" w:rsidRPr="00646DA8" w:rsidRDefault="00646DA8" w:rsidP="00646DA8">
      <w:pPr>
        <w:spacing w:after="0" w:line="360" w:lineRule="auto"/>
        <w:rPr>
          <w:rFonts w:ascii="Trebuchet MS" w:eastAsia="Arial" w:hAnsi="Trebuchet MS"/>
          <w:b/>
          <w:i/>
        </w:rPr>
      </w:pPr>
      <w:r w:rsidRPr="00646DA8">
        <w:rPr>
          <w:rFonts w:ascii="Trebuchet MS" w:eastAsia="Arial" w:hAnsi="Trebuchet MS"/>
          <w:b/>
          <w:i/>
        </w:rPr>
        <w:t>Education &amp; Certifications:</w:t>
      </w:r>
    </w:p>
    <w:p w:rsidR="00646DA8" w:rsidRPr="00646DA8" w:rsidRDefault="00646DA8" w:rsidP="00646DA8">
      <w:pPr>
        <w:pStyle w:val="divdocumentulli"/>
        <w:numPr>
          <w:ilvl w:val="0"/>
          <w:numId w:val="11"/>
        </w:numPr>
        <w:spacing w:line="260" w:lineRule="atLeast"/>
        <w:ind w:right="360"/>
        <w:rPr>
          <w:rStyle w:val="divdocumentright-box"/>
          <w:rFonts w:ascii="Trebuchet MS" w:eastAsia="Trebuchet MS" w:hAnsi="Trebuchet MS"/>
          <w:color w:val="343B30"/>
          <w:sz w:val="21"/>
          <w:szCs w:val="21"/>
        </w:rPr>
      </w:pPr>
      <w:r w:rsidRPr="00646DA8">
        <w:rPr>
          <w:rStyle w:val="divdocumentright-box"/>
          <w:rFonts w:ascii="Trebuchet MS" w:eastAsia="Trebuchet MS" w:hAnsi="Trebuchet MS"/>
          <w:color w:val="343B30"/>
          <w:sz w:val="21"/>
          <w:szCs w:val="21"/>
        </w:rPr>
        <w:t>Masters in Computer Science from MKU, India</w:t>
      </w:r>
    </w:p>
    <w:p w:rsidR="00646DA8" w:rsidRPr="00646DA8" w:rsidRDefault="00646DA8" w:rsidP="00646DA8">
      <w:pPr>
        <w:pStyle w:val="divdocumentulli"/>
        <w:numPr>
          <w:ilvl w:val="0"/>
          <w:numId w:val="11"/>
        </w:numPr>
        <w:spacing w:line="260" w:lineRule="atLeast"/>
        <w:ind w:right="360"/>
        <w:rPr>
          <w:rStyle w:val="divdocumentright-box"/>
          <w:rFonts w:ascii="Trebuchet MS" w:eastAsia="Trebuchet MS" w:hAnsi="Trebuchet MS"/>
          <w:color w:val="343B30"/>
          <w:sz w:val="21"/>
          <w:szCs w:val="21"/>
        </w:rPr>
      </w:pPr>
      <w:r w:rsidRPr="00646DA8">
        <w:rPr>
          <w:rStyle w:val="divdocumentright-box"/>
          <w:rFonts w:ascii="Trebuchet MS" w:eastAsia="Trebuchet MS" w:hAnsi="Trebuchet MS"/>
          <w:color w:val="343B30"/>
          <w:sz w:val="21"/>
          <w:szCs w:val="21"/>
        </w:rPr>
        <w:t xml:space="preserve">Advanced Diploma in Computer Applications </w:t>
      </w:r>
    </w:p>
    <w:p w:rsidR="00646DA8" w:rsidRPr="00646DA8" w:rsidRDefault="00646DA8" w:rsidP="00646DA8">
      <w:pPr>
        <w:pStyle w:val="divdocumentulli"/>
        <w:numPr>
          <w:ilvl w:val="0"/>
          <w:numId w:val="11"/>
        </w:numPr>
        <w:spacing w:line="260" w:lineRule="atLeast"/>
        <w:ind w:right="360"/>
        <w:rPr>
          <w:rStyle w:val="divdocumentright-box"/>
          <w:rFonts w:ascii="Trebuchet MS" w:eastAsia="Trebuchet MS" w:hAnsi="Trebuchet MS"/>
          <w:color w:val="343B30"/>
          <w:sz w:val="21"/>
          <w:szCs w:val="21"/>
        </w:rPr>
      </w:pPr>
      <w:r w:rsidRPr="00646DA8">
        <w:rPr>
          <w:rStyle w:val="divdocumentright-box"/>
          <w:rFonts w:ascii="Trebuchet MS" w:eastAsia="Trebuchet MS" w:hAnsi="Trebuchet MS"/>
          <w:color w:val="343B30"/>
          <w:sz w:val="21"/>
          <w:szCs w:val="21"/>
        </w:rPr>
        <w:t xml:space="preserve">Brainbench Certified SQA Professional </w:t>
      </w:r>
    </w:p>
    <w:p w:rsidR="00646DA8" w:rsidRPr="00646DA8" w:rsidRDefault="00646DA8" w:rsidP="00646DA8">
      <w:pPr>
        <w:pStyle w:val="divdocumentulli"/>
        <w:numPr>
          <w:ilvl w:val="0"/>
          <w:numId w:val="11"/>
        </w:numPr>
        <w:spacing w:line="260" w:lineRule="atLeast"/>
        <w:ind w:right="360"/>
        <w:rPr>
          <w:rStyle w:val="divdocumentright-box"/>
          <w:rFonts w:ascii="Trebuchet MS" w:eastAsia="Trebuchet MS" w:hAnsi="Trebuchet MS"/>
          <w:color w:val="343B30"/>
          <w:sz w:val="21"/>
          <w:szCs w:val="21"/>
        </w:rPr>
      </w:pPr>
      <w:r w:rsidRPr="00646DA8">
        <w:rPr>
          <w:rStyle w:val="divdocumentright-box"/>
          <w:rFonts w:ascii="Trebuchet MS" w:eastAsia="Trebuchet MS" w:hAnsi="Trebuchet MS"/>
          <w:color w:val="343B30"/>
          <w:sz w:val="21"/>
          <w:szCs w:val="21"/>
        </w:rPr>
        <w:t>International Scrum Institute certified "Scrum Master" - CSM</w:t>
      </w:r>
    </w:p>
    <w:p w:rsidR="00DD7F7F" w:rsidRDefault="00DD7F7F" w:rsidP="00646DA8">
      <w:pPr>
        <w:ind w:left="360"/>
        <w:rPr>
          <w:rFonts w:ascii="Trebuchet MS" w:eastAsia="Arial" w:hAnsi="Trebuchet MS"/>
          <w:b/>
          <w:i/>
        </w:rPr>
      </w:pPr>
    </w:p>
    <w:p w:rsidR="00646DA8" w:rsidRPr="00646DA8" w:rsidRDefault="00646DA8" w:rsidP="00646DA8">
      <w:pPr>
        <w:ind w:left="360"/>
        <w:rPr>
          <w:rFonts w:ascii="Trebuchet MS" w:eastAsia="Arial" w:hAnsi="Trebuchet MS"/>
          <w:b/>
          <w:i/>
        </w:rPr>
      </w:pPr>
      <w:r w:rsidRPr="00646DA8">
        <w:rPr>
          <w:rFonts w:ascii="Trebuchet MS" w:eastAsia="Arial" w:hAnsi="Trebuchet MS"/>
          <w:b/>
          <w:i/>
        </w:rPr>
        <w:lastRenderedPageBreak/>
        <w:t>Professional Experience:</w:t>
      </w:r>
    </w:p>
    <w:p w:rsidR="00646DA8" w:rsidRPr="00646DA8" w:rsidRDefault="00646DA8" w:rsidP="00646DA8">
      <w:pPr>
        <w:pBdr>
          <w:top w:val="nil"/>
          <w:left w:val="nil"/>
          <w:bottom w:val="nil"/>
          <w:right w:val="nil"/>
          <w:between w:val="nil"/>
        </w:pBdr>
        <w:tabs>
          <w:tab w:val="right" w:pos="10800"/>
        </w:tabs>
        <w:spacing w:after="0" w:line="240" w:lineRule="auto"/>
        <w:ind w:left="360"/>
        <w:rPr>
          <w:rFonts w:ascii="Trebuchet MS" w:eastAsia="Arial" w:hAnsi="Trebuchet MS"/>
          <w:bCs/>
          <w:color w:val="000000"/>
        </w:rPr>
      </w:pPr>
      <w:r w:rsidRPr="00646DA8">
        <w:rPr>
          <w:rFonts w:ascii="Trebuchet MS" w:eastAsia="Arial" w:hAnsi="Trebuchet MS"/>
          <w:b/>
          <w:color w:val="000000"/>
          <w:sz w:val="23"/>
          <w:szCs w:val="23"/>
        </w:rPr>
        <w:t>PNC Bank, Pittsburgh, PA - Sr</w:t>
      </w:r>
      <w:r w:rsidRPr="00646DA8">
        <w:rPr>
          <w:rFonts w:ascii="Trebuchet MS" w:eastAsia="Arial" w:hAnsi="Trebuchet MS"/>
          <w:bCs/>
          <w:color w:val="000000"/>
        </w:rPr>
        <w:t xml:space="preserve"> QA Specialist; Feb 2025 - Present</w:t>
      </w:r>
    </w:p>
    <w:p w:rsidR="00646DA8" w:rsidRPr="00646DA8" w:rsidRDefault="00646DA8" w:rsidP="00646DA8">
      <w:pPr>
        <w:pBdr>
          <w:top w:val="nil"/>
          <w:left w:val="nil"/>
          <w:bottom w:val="nil"/>
          <w:right w:val="nil"/>
          <w:between w:val="nil"/>
        </w:pBdr>
        <w:tabs>
          <w:tab w:val="right" w:pos="10800"/>
        </w:tabs>
        <w:spacing w:after="0" w:line="240" w:lineRule="auto"/>
        <w:ind w:left="360"/>
        <w:rPr>
          <w:rFonts w:ascii="Trebuchet MS" w:eastAsia="Arial" w:hAnsi="Trebuchet MS"/>
          <w:bCs/>
          <w:color w:val="000000"/>
        </w:rPr>
      </w:pPr>
    </w:p>
    <w:p w:rsidR="00646DA8" w:rsidRPr="00646DA8" w:rsidRDefault="00646DA8" w:rsidP="00646DA8">
      <w:pPr>
        <w:pBdr>
          <w:top w:val="nil"/>
          <w:left w:val="nil"/>
          <w:bottom w:val="nil"/>
          <w:right w:val="nil"/>
          <w:between w:val="nil"/>
        </w:pBdr>
        <w:tabs>
          <w:tab w:val="right" w:pos="10800"/>
        </w:tabs>
        <w:spacing w:after="0" w:line="240" w:lineRule="auto"/>
        <w:ind w:left="360"/>
        <w:rPr>
          <w:rFonts w:ascii="Trebuchet MS" w:eastAsia="Arial" w:hAnsi="Trebuchet MS"/>
          <w:bCs/>
          <w:color w:val="000000"/>
          <w:sz w:val="21"/>
          <w:szCs w:val="21"/>
        </w:rPr>
      </w:pPr>
      <w:r w:rsidRPr="00646DA8">
        <w:rPr>
          <w:rFonts w:ascii="Trebuchet MS" w:eastAsia="Arial" w:hAnsi="Trebuchet MS"/>
          <w:b/>
          <w:color w:val="000000"/>
        </w:rPr>
        <w:t>Project:</w:t>
      </w:r>
      <w:r w:rsidRPr="00646DA8">
        <w:rPr>
          <w:rFonts w:ascii="Trebuchet MS" w:eastAsia="Arial" w:hAnsi="Trebuchet MS"/>
          <w:bCs/>
          <w:color w:val="000000"/>
        </w:rPr>
        <w:t xml:space="preserve"> </w:t>
      </w:r>
      <w:r w:rsidRPr="00646DA8">
        <w:rPr>
          <w:rFonts w:ascii="Trebuchet MS" w:eastAsia="Arial" w:hAnsi="Trebuchet MS"/>
          <w:bCs/>
          <w:color w:val="000000"/>
          <w:sz w:val="21"/>
          <w:szCs w:val="21"/>
        </w:rPr>
        <w:t>C&amp;IB offer strategic insight and financial solutions for businesses, organizations and nonprofits throughout US and Internationally. PME (Payments Engine) is Treasury Management Engine project, which is identified to modernize legacy payment platforms responsible for processing Payments on behalf of customers and in support of PNC operations for domestic and international Wire Transfers and ACH transactions.</w:t>
      </w:r>
    </w:p>
    <w:p w:rsidR="00646DA8" w:rsidRP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Lead the testing activities for FED ISO implementation. Validated Payments with ISO20022 message format standards.</w:t>
      </w:r>
    </w:p>
    <w:p w:rsidR="00646DA8" w:rsidRP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Created and validated Wire (Domestic, International), Drawdown Payments, Service messages.</w:t>
      </w:r>
    </w:p>
    <w:p w:rsidR="00646DA8" w:rsidRP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Thoroughly validated Pacs.008, Pacs.009, Pacs.004, Pain.001, Camt.056, Pain.002 and Admn.04 ISO Files.</w:t>
      </w:r>
    </w:p>
    <w:p w:rsidR="00646DA8" w:rsidRP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I worked in Sprint model Agile framework and completed Testing activities for the assigned stories/defects.</w:t>
      </w:r>
    </w:p>
    <w:p w:rsidR="00646DA8" w:rsidRP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Validated the Test scenarios in SIT and UAT phases and generated the Test Reports for Approvals.</w:t>
      </w:r>
    </w:p>
    <w:p w:rsidR="00646DA8" w:rsidRP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 xml:space="preserve">Executed Automation scripts for Regression tests using Cucumber – BDD framework, Maven, and GitHub. </w:t>
      </w:r>
    </w:p>
    <w:p w:rsidR="00646DA8" w:rsidRP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Utilized Git for version control and collaborated with team members through pull requests and code reviews.</w:t>
      </w:r>
    </w:p>
    <w:p w:rsidR="00646DA8" w:rsidRDefault="00646DA8" w:rsidP="00646DA8">
      <w:pPr>
        <w:pStyle w:val="ListParagraph"/>
        <w:numPr>
          <w:ilvl w:val="0"/>
          <w:numId w:val="10"/>
        </w:numPr>
        <w:ind w:left="720"/>
        <w:jc w:val="both"/>
        <w:rPr>
          <w:rFonts w:ascii="Trebuchet MS" w:hAnsi="Trebuchet MS"/>
          <w:sz w:val="21"/>
          <w:szCs w:val="21"/>
        </w:rPr>
      </w:pPr>
      <w:r w:rsidRPr="00646DA8">
        <w:rPr>
          <w:rFonts w:ascii="Trebuchet MS" w:hAnsi="Trebuchet MS"/>
          <w:sz w:val="21"/>
          <w:szCs w:val="21"/>
        </w:rPr>
        <w:t>Validated Sanctions screening request and responses as part of WAIT_OFAC payments.</w:t>
      </w:r>
    </w:p>
    <w:p w:rsidR="00297D9B" w:rsidRPr="00297D9B" w:rsidRDefault="00297D9B" w:rsidP="00297D9B">
      <w:pPr>
        <w:pStyle w:val="ListParagraph"/>
        <w:numPr>
          <w:ilvl w:val="0"/>
          <w:numId w:val="10"/>
        </w:numPr>
        <w:ind w:left="720"/>
        <w:jc w:val="both"/>
        <w:rPr>
          <w:rFonts w:ascii="Trebuchet MS" w:hAnsi="Trebuchet MS"/>
          <w:sz w:val="21"/>
          <w:szCs w:val="21"/>
        </w:rPr>
      </w:pPr>
      <w:r w:rsidRPr="00297D9B">
        <w:rPr>
          <w:rFonts w:ascii="Trebuchet MS" w:hAnsi="Trebuchet MS"/>
          <w:sz w:val="21"/>
          <w:szCs w:val="21"/>
        </w:rPr>
        <w:t>Created and automated the test cases using cucumber framework.</w:t>
      </w:r>
    </w:p>
    <w:p w:rsidR="00297D9B" w:rsidRPr="00297D9B" w:rsidRDefault="00297D9B" w:rsidP="00297D9B">
      <w:pPr>
        <w:pStyle w:val="ListParagraph"/>
        <w:numPr>
          <w:ilvl w:val="0"/>
          <w:numId w:val="10"/>
        </w:numPr>
        <w:ind w:left="720"/>
        <w:jc w:val="both"/>
        <w:rPr>
          <w:rFonts w:ascii="Trebuchet MS" w:hAnsi="Trebuchet MS"/>
          <w:sz w:val="21"/>
          <w:szCs w:val="21"/>
        </w:rPr>
      </w:pPr>
      <w:r w:rsidRPr="00297D9B">
        <w:rPr>
          <w:rFonts w:ascii="Trebuchet MS" w:hAnsi="Trebuchet MS"/>
          <w:sz w:val="21"/>
          <w:szCs w:val="21"/>
        </w:rPr>
        <w:t>Created and executed AI Test cases for Data Quality for the Payments and Files.</w:t>
      </w:r>
    </w:p>
    <w:p w:rsidR="00DB7F36" w:rsidRPr="00646DA8" w:rsidRDefault="00DB7F36" w:rsidP="00297D9B">
      <w:pPr>
        <w:pStyle w:val="ListParagraph"/>
        <w:jc w:val="both"/>
        <w:rPr>
          <w:rFonts w:ascii="Trebuchet MS" w:hAnsi="Trebuchet MS"/>
          <w:sz w:val="21"/>
          <w:szCs w:val="21"/>
        </w:rPr>
      </w:pPr>
    </w:p>
    <w:p w:rsidR="00646DA8" w:rsidRPr="00646DA8" w:rsidRDefault="00646DA8" w:rsidP="00646DA8">
      <w:pPr>
        <w:shd w:val="clear" w:color="auto" w:fill="FFFFFF"/>
        <w:spacing w:after="0" w:line="240" w:lineRule="auto"/>
        <w:ind w:left="360"/>
        <w:rPr>
          <w:rFonts w:ascii="Trebuchet MS" w:hAnsi="Trebuchet MS"/>
          <w:sz w:val="21"/>
          <w:szCs w:val="21"/>
          <w:shd w:val="clear" w:color="auto" w:fill="FFFFFF"/>
        </w:rPr>
      </w:pPr>
      <w:r w:rsidRPr="00646DA8">
        <w:rPr>
          <w:rFonts w:ascii="Trebuchet MS" w:hAnsi="Trebuchet MS"/>
          <w:b/>
          <w:color w:val="333333"/>
          <w:sz w:val="21"/>
          <w:szCs w:val="21"/>
          <w:shd w:val="clear" w:color="auto" w:fill="FFFFFF"/>
        </w:rPr>
        <w:t>Environment:</w:t>
      </w:r>
      <w:r w:rsidRPr="00646DA8">
        <w:rPr>
          <w:rFonts w:ascii="Trebuchet MS" w:hAnsi="Trebuchet MS"/>
          <w:sz w:val="21"/>
          <w:szCs w:val="21"/>
          <w:shd w:val="clear" w:color="auto" w:fill="FFFFFF"/>
        </w:rPr>
        <w:t xml:space="preserve"> Java, TestNG, REST API, Maven, IntelliJ, Agile, GitHub, JIRA,</w:t>
      </w:r>
      <w:r w:rsidR="00D65618">
        <w:rPr>
          <w:rFonts w:ascii="Trebuchet MS" w:hAnsi="Trebuchet MS"/>
          <w:sz w:val="21"/>
          <w:szCs w:val="21"/>
          <w:shd w:val="clear" w:color="auto" w:fill="FFFFFF"/>
        </w:rPr>
        <w:t xml:space="preserve"> Xray,</w:t>
      </w:r>
      <w:r w:rsidRPr="00646DA8">
        <w:rPr>
          <w:rFonts w:ascii="Trebuchet MS" w:hAnsi="Trebuchet MS"/>
          <w:sz w:val="21"/>
          <w:szCs w:val="21"/>
          <w:shd w:val="clear" w:color="auto" w:fill="FFFFFF"/>
        </w:rPr>
        <w:t xml:space="preserve"> Rest Assured, Log4js, Extent Reports, Postman, Selenium GRID, FED Simulator.</w:t>
      </w:r>
    </w:p>
    <w:p w:rsidR="00646DA8" w:rsidRPr="00646DA8" w:rsidRDefault="00646DA8" w:rsidP="00646DA8">
      <w:pPr>
        <w:shd w:val="clear" w:color="auto" w:fill="FFFFFF"/>
        <w:spacing w:after="0" w:line="240" w:lineRule="auto"/>
        <w:ind w:left="360"/>
        <w:rPr>
          <w:rFonts w:ascii="Trebuchet MS" w:hAnsi="Trebuchet MS"/>
          <w:sz w:val="21"/>
          <w:szCs w:val="21"/>
          <w:shd w:val="clear" w:color="auto" w:fill="FFFFFF"/>
        </w:rPr>
      </w:pPr>
    </w:p>
    <w:p w:rsidR="00646DA8" w:rsidRPr="00646DA8" w:rsidRDefault="00646DA8" w:rsidP="00646DA8">
      <w:pPr>
        <w:pBdr>
          <w:top w:val="nil"/>
          <w:left w:val="nil"/>
          <w:bottom w:val="nil"/>
          <w:right w:val="nil"/>
          <w:between w:val="nil"/>
        </w:pBdr>
        <w:tabs>
          <w:tab w:val="right" w:pos="10800"/>
        </w:tabs>
        <w:spacing w:after="0" w:line="240" w:lineRule="auto"/>
        <w:ind w:left="360"/>
        <w:rPr>
          <w:rFonts w:ascii="Trebuchet MS" w:eastAsia="Arial" w:hAnsi="Trebuchet MS"/>
          <w:bCs/>
          <w:color w:val="000000"/>
        </w:rPr>
      </w:pPr>
      <w:r w:rsidRPr="00646DA8">
        <w:rPr>
          <w:rFonts w:ascii="Trebuchet MS" w:eastAsia="Arial" w:hAnsi="Trebuchet MS"/>
          <w:b/>
          <w:color w:val="000000"/>
          <w:sz w:val="23"/>
          <w:szCs w:val="23"/>
        </w:rPr>
        <w:t xml:space="preserve">FIS Global, Charolette, NC - </w:t>
      </w:r>
      <w:r w:rsidRPr="00646DA8">
        <w:rPr>
          <w:rFonts w:ascii="Trebuchet MS" w:eastAsia="Arial" w:hAnsi="Trebuchet MS"/>
          <w:bCs/>
          <w:color w:val="000000"/>
        </w:rPr>
        <w:t xml:space="preserve">Sr QA Consultant; </w:t>
      </w:r>
      <w:r>
        <w:rPr>
          <w:rFonts w:ascii="Trebuchet MS" w:eastAsia="Arial" w:hAnsi="Trebuchet MS"/>
          <w:bCs/>
          <w:color w:val="000000"/>
        </w:rPr>
        <w:t xml:space="preserve">Sep </w:t>
      </w:r>
      <w:r w:rsidRPr="00646DA8">
        <w:rPr>
          <w:rFonts w:ascii="Trebuchet MS" w:eastAsia="Arial" w:hAnsi="Trebuchet MS"/>
          <w:bCs/>
          <w:color w:val="000000"/>
        </w:rPr>
        <w:t>202</w:t>
      </w:r>
      <w:r>
        <w:rPr>
          <w:rFonts w:ascii="Trebuchet MS" w:eastAsia="Arial" w:hAnsi="Trebuchet MS"/>
          <w:bCs/>
          <w:color w:val="000000"/>
        </w:rPr>
        <w:t>3</w:t>
      </w:r>
      <w:r w:rsidRPr="00646DA8">
        <w:rPr>
          <w:rFonts w:ascii="Trebuchet MS" w:eastAsia="Arial" w:hAnsi="Trebuchet MS"/>
          <w:bCs/>
          <w:color w:val="000000"/>
        </w:rPr>
        <w:t xml:space="preserve"> – </w:t>
      </w:r>
      <w:r>
        <w:rPr>
          <w:rFonts w:ascii="Trebuchet MS" w:eastAsia="Arial" w:hAnsi="Trebuchet MS"/>
          <w:bCs/>
          <w:color w:val="000000"/>
        </w:rPr>
        <w:t xml:space="preserve">Dec </w:t>
      </w:r>
      <w:r w:rsidRPr="00646DA8">
        <w:rPr>
          <w:rFonts w:ascii="Trebuchet MS" w:eastAsia="Arial" w:hAnsi="Trebuchet MS"/>
          <w:bCs/>
          <w:color w:val="000000"/>
        </w:rPr>
        <w:t>202</w:t>
      </w:r>
      <w:r>
        <w:rPr>
          <w:rFonts w:ascii="Trebuchet MS" w:eastAsia="Arial" w:hAnsi="Trebuchet MS"/>
          <w:bCs/>
          <w:color w:val="000000"/>
        </w:rPr>
        <w:t>4</w:t>
      </w:r>
    </w:p>
    <w:p w:rsidR="00646DA8" w:rsidRPr="00646DA8" w:rsidRDefault="00646DA8" w:rsidP="00646DA8">
      <w:pPr>
        <w:pBdr>
          <w:top w:val="nil"/>
          <w:left w:val="nil"/>
          <w:bottom w:val="nil"/>
          <w:right w:val="nil"/>
          <w:between w:val="nil"/>
        </w:pBdr>
        <w:tabs>
          <w:tab w:val="right" w:pos="10800"/>
        </w:tabs>
        <w:spacing w:after="0" w:line="240" w:lineRule="auto"/>
        <w:rPr>
          <w:rFonts w:ascii="Trebuchet MS" w:eastAsia="Arial" w:hAnsi="Trebuchet MS"/>
          <w:bCs/>
          <w:color w:val="000000"/>
        </w:rPr>
      </w:pPr>
      <w:bookmarkStart w:id="1" w:name="_Hlk178056242"/>
    </w:p>
    <w:p w:rsidR="00646DA8" w:rsidRPr="00646DA8" w:rsidRDefault="00646DA8" w:rsidP="00646DA8">
      <w:pPr>
        <w:pBdr>
          <w:top w:val="nil"/>
          <w:left w:val="nil"/>
          <w:bottom w:val="nil"/>
          <w:right w:val="nil"/>
          <w:between w:val="nil"/>
        </w:pBdr>
        <w:tabs>
          <w:tab w:val="right" w:pos="10800"/>
        </w:tabs>
        <w:spacing w:after="0" w:line="240" w:lineRule="auto"/>
        <w:ind w:left="360"/>
        <w:rPr>
          <w:rFonts w:ascii="Trebuchet MS" w:eastAsia="Arial" w:hAnsi="Trebuchet MS"/>
          <w:bCs/>
          <w:color w:val="000000"/>
          <w:sz w:val="21"/>
          <w:szCs w:val="21"/>
        </w:rPr>
      </w:pPr>
      <w:r w:rsidRPr="00646DA8">
        <w:rPr>
          <w:rFonts w:ascii="Trebuchet MS" w:eastAsia="Arial" w:hAnsi="Trebuchet MS"/>
          <w:b/>
          <w:color w:val="000000"/>
          <w:sz w:val="21"/>
          <w:szCs w:val="21"/>
        </w:rPr>
        <w:t>Project:</w:t>
      </w:r>
      <w:r w:rsidRPr="00646DA8">
        <w:rPr>
          <w:rFonts w:ascii="Trebuchet MS" w:eastAsia="Arial" w:hAnsi="Trebuchet MS"/>
          <w:bCs/>
          <w:color w:val="000000"/>
          <w:sz w:val="21"/>
          <w:szCs w:val="21"/>
        </w:rPr>
        <w:t xml:space="preserve"> FIS OPF (Open Payment Framework) is delivered as an off-the-shelf and customizable payment solution. I worked as Sr Test Consultant for CNBF, WSFS, TD Canada and Bankers Trust projects. Thoroughly validated requirements based on FIS Model Bank standards. </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Validated Payment Initiation using Payment Order Management architecture. (POM).</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Created Wire (Domestic, International), Swift (MT103, MT202, ISO20022), Drawdown Payments in PO.</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Applied rules for Update, Authorize, Decline, Cancel Payments and Accounting rules for Pacs.008, Pacs.009, Pain.001, Camt.056, Pain.002 and Admn.04 ISO Files.</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 xml:space="preserve">Executed Automated Tests from Feature files in Cucumber – BDD framework. </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Created Automation tests using Gherkin language to update logic for payments and Data in Properties Files.</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Worked with DevOps and validated the CI/CD pipelines configurations. Deployed builds using Jenkins.</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Validated the error logs using HTML/JSON reports within the Cucumber’s built-in reporting.</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Verified and executed Lambda functions in AWS environment. REST APIs are covered as part of the testing.</w:t>
      </w:r>
    </w:p>
    <w:p w:rsid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Validated data flows in S3 bucket and crosschecked with test data/Generated values. For example, Transaction MID for the Banking Payments. Validated IAM roles.</w:t>
      </w:r>
    </w:p>
    <w:p w:rsidR="001B1CC8" w:rsidRPr="00646DA8" w:rsidRDefault="001B1CC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1B1CC8">
        <w:rPr>
          <w:rStyle w:val="span"/>
          <w:rFonts w:ascii="Trebuchet MS" w:eastAsia="Trebuchet MS" w:hAnsi="Trebuchet MS"/>
          <w:color w:val="343B30"/>
          <w:sz w:val="21"/>
          <w:szCs w:val="21"/>
        </w:rPr>
        <w:t>Executed functional, regre</w:t>
      </w:r>
      <w:bookmarkStart w:id="2" w:name="_GoBack"/>
      <w:bookmarkEnd w:id="2"/>
      <w:r w:rsidRPr="001B1CC8">
        <w:rPr>
          <w:rStyle w:val="span"/>
          <w:rFonts w:ascii="Trebuchet MS" w:eastAsia="Trebuchet MS" w:hAnsi="Trebuchet MS"/>
          <w:color w:val="343B30"/>
          <w:sz w:val="21"/>
          <w:szCs w:val="21"/>
        </w:rPr>
        <w:t>ssion, and integration testing for IAM platforms such as Okta, Azure AD, Ping Identity, ForgeRock, or AWS IAM.</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Maintained Test suits in Jira (Xray Management, JTMF) and uploaded the Test evidence in testing phases.</w:t>
      </w:r>
    </w:p>
    <w:p w:rsidR="00646DA8" w:rsidRPr="00646DA8" w:rsidRDefault="00646DA8" w:rsidP="00646DA8">
      <w:pPr>
        <w:pStyle w:val="divdocumentulli"/>
        <w:numPr>
          <w:ilvl w:val="0"/>
          <w:numId w:val="12"/>
        </w:numPr>
        <w:spacing w:line="260" w:lineRule="atLeast"/>
        <w:ind w:right="360"/>
        <w:rPr>
          <w:rStyle w:val="span"/>
          <w:rFonts w:ascii="Trebuchet MS" w:eastAsia="Trebuchet MS" w:hAnsi="Trebuchet MS"/>
          <w:color w:val="343B30"/>
          <w:sz w:val="21"/>
          <w:szCs w:val="21"/>
        </w:rPr>
      </w:pPr>
      <w:r w:rsidRPr="00646DA8">
        <w:rPr>
          <w:rStyle w:val="span"/>
          <w:rFonts w:ascii="Trebuchet MS" w:eastAsia="Trebuchet MS" w:hAnsi="Trebuchet MS"/>
          <w:color w:val="343B30"/>
          <w:sz w:val="21"/>
          <w:szCs w:val="21"/>
        </w:rPr>
        <w:t>Validated Fraud (AML), Sanctions functionality, OFAC screening by testing applicable rules with LexisNexis.</w:t>
      </w:r>
    </w:p>
    <w:p w:rsidR="00646DA8" w:rsidRPr="00646DA8" w:rsidRDefault="00646DA8" w:rsidP="00646DA8">
      <w:pPr>
        <w:shd w:val="clear" w:color="auto" w:fill="FFFFFF"/>
        <w:spacing w:after="0" w:line="240" w:lineRule="auto"/>
        <w:ind w:left="360"/>
        <w:rPr>
          <w:rFonts w:ascii="Trebuchet MS" w:hAnsi="Trebuchet MS"/>
          <w:bCs/>
          <w:color w:val="333333"/>
          <w:sz w:val="21"/>
          <w:szCs w:val="21"/>
          <w:shd w:val="clear" w:color="auto" w:fill="FFFFFF"/>
        </w:rPr>
      </w:pPr>
      <w:r w:rsidRPr="00646DA8">
        <w:rPr>
          <w:rFonts w:ascii="Trebuchet MS" w:hAnsi="Trebuchet MS"/>
          <w:b/>
          <w:color w:val="333333"/>
          <w:sz w:val="21"/>
          <w:szCs w:val="21"/>
          <w:shd w:val="clear" w:color="auto" w:fill="FFFFFF"/>
        </w:rPr>
        <w:t xml:space="preserve">Environment: </w:t>
      </w:r>
      <w:r w:rsidRPr="00646DA8">
        <w:rPr>
          <w:rFonts w:ascii="Trebuchet MS" w:hAnsi="Trebuchet MS"/>
          <w:bCs/>
          <w:color w:val="333333"/>
          <w:sz w:val="21"/>
          <w:szCs w:val="21"/>
          <w:shd w:val="clear" w:color="auto" w:fill="FFFFFF"/>
        </w:rPr>
        <w:t>MS Teams, Postman, Swagger, JIRA, Jenkins, SQL Developer Tools, ADO, Developer Tools, Cucumber, WinSCP, Cloud, Kubernetes</w:t>
      </w:r>
    </w:p>
    <w:bookmarkEnd w:id="1"/>
    <w:p w:rsidR="00646DA8" w:rsidRDefault="00646DA8" w:rsidP="00046122">
      <w:pPr>
        <w:pStyle w:val="Heading1"/>
        <w:spacing w:line="360" w:lineRule="auto"/>
        <w:rPr>
          <w:rFonts w:ascii="Trebuchet MS" w:hAnsi="Trebuchet MS"/>
          <w:sz w:val="24"/>
          <w:lang w:val="en-US"/>
        </w:rPr>
      </w:pPr>
    </w:p>
    <w:p w:rsidR="000546D5" w:rsidRPr="00D65618" w:rsidRDefault="000546D5" w:rsidP="00D65618">
      <w:pPr>
        <w:pBdr>
          <w:top w:val="nil"/>
          <w:left w:val="nil"/>
          <w:bottom w:val="nil"/>
          <w:right w:val="nil"/>
          <w:between w:val="nil"/>
        </w:pBdr>
        <w:tabs>
          <w:tab w:val="right" w:pos="10800"/>
        </w:tabs>
        <w:spacing w:after="0" w:line="240" w:lineRule="auto"/>
        <w:ind w:left="360"/>
        <w:rPr>
          <w:rFonts w:ascii="Trebuchet MS" w:eastAsia="Arial" w:hAnsi="Trebuchet MS"/>
          <w:b/>
          <w:color w:val="000000"/>
          <w:sz w:val="23"/>
          <w:szCs w:val="23"/>
        </w:rPr>
      </w:pPr>
      <w:r w:rsidRPr="00D65618">
        <w:rPr>
          <w:rFonts w:ascii="Trebuchet MS" w:eastAsia="Arial" w:hAnsi="Trebuchet MS"/>
          <w:b/>
          <w:color w:val="000000"/>
          <w:sz w:val="23"/>
          <w:szCs w:val="23"/>
        </w:rPr>
        <w:t xml:space="preserve">PNC Bank, Pittsburg, PA </w:t>
      </w:r>
      <w:r w:rsidR="00646DA8" w:rsidRPr="00D65618">
        <w:rPr>
          <w:rFonts w:ascii="Trebuchet MS" w:eastAsia="Arial" w:hAnsi="Trebuchet MS"/>
          <w:b/>
          <w:color w:val="000000"/>
          <w:sz w:val="23"/>
          <w:szCs w:val="23"/>
        </w:rPr>
        <w:t xml:space="preserve">– QA Lead; </w:t>
      </w:r>
      <w:r w:rsidRPr="00D65618">
        <w:rPr>
          <w:rFonts w:ascii="Trebuchet MS" w:eastAsia="Arial" w:hAnsi="Trebuchet MS"/>
          <w:b/>
          <w:color w:val="000000"/>
          <w:sz w:val="23"/>
          <w:szCs w:val="23"/>
        </w:rPr>
        <w:t>July 2022</w:t>
      </w:r>
      <w:r w:rsidR="00046122" w:rsidRPr="00D65618">
        <w:rPr>
          <w:rFonts w:ascii="Trebuchet MS" w:eastAsia="Arial" w:hAnsi="Trebuchet MS"/>
          <w:b/>
          <w:color w:val="000000"/>
          <w:sz w:val="23"/>
          <w:szCs w:val="23"/>
        </w:rPr>
        <w:t xml:space="preserve"> – </w:t>
      </w:r>
      <w:r w:rsidR="00C92F60" w:rsidRPr="00D65618">
        <w:rPr>
          <w:rFonts w:ascii="Trebuchet MS" w:eastAsia="Arial" w:hAnsi="Trebuchet MS"/>
          <w:b/>
          <w:color w:val="000000"/>
          <w:sz w:val="23"/>
          <w:szCs w:val="23"/>
        </w:rPr>
        <w:t>May</w:t>
      </w:r>
      <w:r w:rsidR="00046122" w:rsidRPr="00D65618">
        <w:rPr>
          <w:rFonts w:ascii="Trebuchet MS" w:eastAsia="Arial" w:hAnsi="Trebuchet MS"/>
          <w:b/>
          <w:color w:val="000000"/>
          <w:sz w:val="23"/>
          <w:szCs w:val="23"/>
        </w:rPr>
        <w:t xml:space="preserve"> 2023</w:t>
      </w:r>
    </w:p>
    <w:p w:rsidR="000546D5" w:rsidRDefault="00646DA8" w:rsidP="00D65618">
      <w:pPr>
        <w:spacing w:after="0" w:line="240" w:lineRule="auto"/>
        <w:ind w:left="360"/>
        <w:rPr>
          <w:lang w:eastAsia="x-none"/>
        </w:rPr>
      </w:pPr>
      <w:r w:rsidRPr="00646DA8">
        <w:rPr>
          <w:b/>
          <w:bCs/>
          <w:lang w:eastAsia="x-none"/>
        </w:rPr>
        <w:lastRenderedPageBreak/>
        <w:t>Project:</w:t>
      </w:r>
      <w:r>
        <w:rPr>
          <w:lang w:eastAsia="x-none"/>
        </w:rPr>
        <w:t xml:space="preserve"> </w:t>
      </w:r>
      <w:r w:rsidR="000546D5">
        <w:rPr>
          <w:lang w:eastAsia="x-none"/>
        </w:rPr>
        <w:t xml:space="preserve">I worked as Sr QA Analyst/Lead for Flex Pay Project. This new </w:t>
      </w:r>
      <w:r w:rsidR="00EF7B72">
        <w:rPr>
          <w:lang w:eastAsia="x-none"/>
        </w:rPr>
        <w:t xml:space="preserve">Digital Only application process </w:t>
      </w:r>
      <w:r w:rsidR="000546D5">
        <w:rPr>
          <w:lang w:eastAsia="x-none"/>
        </w:rPr>
        <w:t xml:space="preserve">enables customers to make purchases and pay them off through installment payments beginning after the purchase. The loans originated through LOP and are services at FISERV. </w:t>
      </w:r>
      <w:r w:rsidR="0097638B">
        <w:rPr>
          <w:lang w:eastAsia="x-none"/>
        </w:rPr>
        <w:t>M</w:t>
      </w:r>
      <w:r w:rsidR="004D1E30">
        <w:rPr>
          <w:lang w:eastAsia="x-none"/>
        </w:rPr>
        <w:t>anaged the Test</w:t>
      </w:r>
      <w:r w:rsidR="000546D5">
        <w:rPr>
          <w:lang w:eastAsia="x-none"/>
        </w:rPr>
        <w:t xml:space="preserve"> </w:t>
      </w:r>
      <w:r w:rsidR="004D1E30">
        <w:rPr>
          <w:lang w:eastAsia="x-none"/>
        </w:rPr>
        <w:t>Activities</w:t>
      </w:r>
      <w:r w:rsidR="000546D5">
        <w:rPr>
          <w:lang w:eastAsia="x-none"/>
        </w:rPr>
        <w:t xml:space="preserve"> and execution on the desired QE Environments</w:t>
      </w:r>
      <w:r w:rsidR="004D1E30">
        <w:rPr>
          <w:lang w:eastAsia="x-none"/>
        </w:rPr>
        <w:t xml:space="preserve">. </w:t>
      </w:r>
    </w:p>
    <w:p w:rsidR="0097638B" w:rsidRDefault="0097638B" w:rsidP="003C217C">
      <w:pPr>
        <w:spacing w:after="0" w:line="240" w:lineRule="auto"/>
        <w:rPr>
          <w:lang w:eastAsia="x-none"/>
        </w:rPr>
      </w:pPr>
    </w:p>
    <w:p w:rsidR="007C23C9" w:rsidRDefault="007C23C9" w:rsidP="00646DA8">
      <w:pPr>
        <w:pStyle w:val="divdocumentulli"/>
        <w:numPr>
          <w:ilvl w:val="0"/>
          <w:numId w:val="13"/>
        </w:numPr>
        <w:spacing w:line="260" w:lineRule="atLeast"/>
        <w:ind w:right="360"/>
        <w:rPr>
          <w:rStyle w:val="span"/>
          <w:rFonts w:ascii="Trebuchet MS" w:eastAsia="Trebuchet MS" w:hAnsi="Trebuchet MS" w:cs="Trebuchet MS"/>
          <w:color w:val="343B30"/>
          <w:sz w:val="20"/>
          <w:szCs w:val="20"/>
        </w:rPr>
      </w:pPr>
      <w:bookmarkStart w:id="3" w:name="_Hlk172262621"/>
      <w:r>
        <w:rPr>
          <w:rStyle w:val="span"/>
          <w:rFonts w:ascii="Trebuchet MS" w:eastAsia="Trebuchet MS" w:hAnsi="Trebuchet MS" w:cs="Trebuchet MS"/>
          <w:color w:val="343B30"/>
          <w:sz w:val="20"/>
          <w:szCs w:val="20"/>
        </w:rPr>
        <w:t>Worked on Product backlog user stories and e</w:t>
      </w:r>
      <w:r w:rsidR="00F14BB5">
        <w:rPr>
          <w:rStyle w:val="span"/>
          <w:rFonts w:ascii="Trebuchet MS" w:eastAsia="Trebuchet MS" w:hAnsi="Trebuchet MS" w:cs="Trebuchet MS"/>
          <w:color w:val="343B30"/>
          <w:sz w:val="20"/>
          <w:szCs w:val="20"/>
        </w:rPr>
        <w:t>xecuted</w:t>
      </w:r>
      <w:r>
        <w:rPr>
          <w:rStyle w:val="span"/>
          <w:rFonts w:ascii="Trebuchet MS" w:eastAsia="Trebuchet MS" w:hAnsi="Trebuchet MS" w:cs="Trebuchet MS"/>
          <w:color w:val="343B30"/>
          <w:sz w:val="20"/>
          <w:szCs w:val="20"/>
        </w:rPr>
        <w:t xml:space="preserve"> </w:t>
      </w:r>
      <w:r w:rsidR="00F14BB5">
        <w:rPr>
          <w:rStyle w:val="span"/>
          <w:rFonts w:ascii="Trebuchet MS" w:eastAsia="Trebuchet MS" w:hAnsi="Trebuchet MS" w:cs="Trebuchet MS"/>
          <w:color w:val="343B30"/>
          <w:sz w:val="20"/>
          <w:szCs w:val="20"/>
        </w:rPr>
        <w:t>test cases for AML/Fraud scenarios for Payments</w:t>
      </w:r>
      <w:r>
        <w:rPr>
          <w:rStyle w:val="span"/>
          <w:rFonts w:ascii="Trebuchet MS" w:eastAsia="Trebuchet MS" w:hAnsi="Trebuchet MS" w:cs="Trebuchet MS"/>
          <w:color w:val="343B30"/>
          <w:sz w:val="20"/>
          <w:szCs w:val="20"/>
        </w:rPr>
        <w:t>/</w:t>
      </w:r>
    </w:p>
    <w:p w:rsidR="00F14BB5" w:rsidRDefault="00F14BB5" w:rsidP="00646DA8">
      <w:pPr>
        <w:pStyle w:val="divdocumentulli"/>
        <w:numPr>
          <w:ilvl w:val="0"/>
          <w:numId w:val="13"/>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Loans/Debit card transactions and validated the captured </w:t>
      </w:r>
      <w:r w:rsidR="00FB4662">
        <w:rPr>
          <w:rStyle w:val="span"/>
          <w:rFonts w:ascii="Trebuchet MS" w:eastAsia="Trebuchet MS" w:hAnsi="Trebuchet MS" w:cs="Trebuchet MS"/>
          <w:color w:val="343B30"/>
          <w:sz w:val="20"/>
          <w:szCs w:val="20"/>
        </w:rPr>
        <w:t>p</w:t>
      </w:r>
      <w:r>
        <w:rPr>
          <w:rStyle w:val="span"/>
          <w:rFonts w:ascii="Trebuchet MS" w:eastAsia="Trebuchet MS" w:hAnsi="Trebuchet MS" w:cs="Trebuchet MS"/>
          <w:color w:val="343B30"/>
          <w:sz w:val="20"/>
          <w:szCs w:val="20"/>
        </w:rPr>
        <w:t>ending payments in fraud Activity tool.</w:t>
      </w:r>
    </w:p>
    <w:p w:rsidR="00F14BB5" w:rsidRDefault="00F14BB5"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Worked on test scenarios related to Reject/Approve/Cancel for the Fraud accounts/ Fraud Payments.</w:t>
      </w:r>
    </w:p>
    <w:p w:rsidR="00F14BB5" w:rsidRDefault="00F14BB5" w:rsidP="00646DA8">
      <w:pPr>
        <w:pStyle w:val="divdocumentulli"/>
        <w:numPr>
          <w:ilvl w:val="0"/>
          <w:numId w:val="13"/>
        </w:numPr>
        <w:spacing w:line="260" w:lineRule="atLeast"/>
        <w:ind w:right="360"/>
        <w:rPr>
          <w:rStyle w:val="span"/>
          <w:rFonts w:ascii="Trebuchet MS" w:eastAsia="Trebuchet MS" w:hAnsi="Trebuchet MS" w:cs="Trebuchet MS"/>
          <w:color w:val="343B30"/>
          <w:sz w:val="20"/>
          <w:szCs w:val="20"/>
        </w:rPr>
      </w:pPr>
      <w:r w:rsidRPr="003541F0">
        <w:rPr>
          <w:rStyle w:val="span"/>
          <w:rFonts w:ascii="Trebuchet MS" w:eastAsia="Trebuchet MS" w:hAnsi="Trebuchet MS" w:cs="Trebuchet MS"/>
          <w:color w:val="343B30"/>
          <w:sz w:val="20"/>
          <w:szCs w:val="20"/>
        </w:rPr>
        <w:t xml:space="preserve">Validated </w:t>
      </w:r>
      <w:r w:rsidR="00FB4662">
        <w:rPr>
          <w:rStyle w:val="span"/>
          <w:rFonts w:ascii="Trebuchet MS" w:eastAsia="Trebuchet MS" w:hAnsi="Trebuchet MS" w:cs="Trebuchet MS"/>
          <w:color w:val="343B30"/>
          <w:sz w:val="20"/>
          <w:szCs w:val="20"/>
        </w:rPr>
        <w:t>r</w:t>
      </w:r>
      <w:r w:rsidRPr="003541F0">
        <w:rPr>
          <w:rStyle w:val="span"/>
          <w:rFonts w:ascii="Trebuchet MS" w:eastAsia="Trebuchet MS" w:hAnsi="Trebuchet MS" w:cs="Trebuchet MS"/>
          <w:color w:val="343B30"/>
          <w:sz w:val="20"/>
          <w:szCs w:val="20"/>
        </w:rPr>
        <w:t xml:space="preserve">eject </w:t>
      </w:r>
      <w:r w:rsidR="00FB4662">
        <w:rPr>
          <w:rStyle w:val="span"/>
          <w:rFonts w:ascii="Trebuchet MS" w:eastAsia="Trebuchet MS" w:hAnsi="Trebuchet MS" w:cs="Trebuchet MS"/>
          <w:color w:val="343B30"/>
          <w:sz w:val="20"/>
          <w:szCs w:val="20"/>
        </w:rPr>
        <w:t>q</w:t>
      </w:r>
      <w:r w:rsidRPr="003541F0">
        <w:rPr>
          <w:rStyle w:val="span"/>
          <w:rFonts w:ascii="Trebuchet MS" w:eastAsia="Trebuchet MS" w:hAnsi="Trebuchet MS" w:cs="Trebuchet MS"/>
          <w:color w:val="343B30"/>
          <w:sz w:val="20"/>
          <w:szCs w:val="20"/>
        </w:rPr>
        <w:t xml:space="preserve">ueue payments/Loans and verified the </w:t>
      </w:r>
      <w:r>
        <w:rPr>
          <w:rStyle w:val="span"/>
          <w:rFonts w:ascii="Trebuchet MS" w:eastAsia="Trebuchet MS" w:hAnsi="Trebuchet MS" w:cs="Trebuchet MS"/>
          <w:color w:val="343B30"/>
          <w:sz w:val="20"/>
          <w:szCs w:val="20"/>
        </w:rPr>
        <w:t>s</w:t>
      </w:r>
      <w:r w:rsidRPr="003541F0">
        <w:rPr>
          <w:rStyle w:val="span"/>
          <w:rFonts w:ascii="Trebuchet MS" w:eastAsia="Trebuchet MS" w:hAnsi="Trebuchet MS" w:cs="Trebuchet MS"/>
          <w:color w:val="343B30"/>
          <w:sz w:val="20"/>
          <w:szCs w:val="20"/>
        </w:rPr>
        <w:t xml:space="preserve">tatus of the </w:t>
      </w:r>
      <w:r>
        <w:rPr>
          <w:rStyle w:val="span"/>
          <w:rFonts w:ascii="Trebuchet MS" w:eastAsia="Trebuchet MS" w:hAnsi="Trebuchet MS" w:cs="Trebuchet MS"/>
          <w:color w:val="343B30"/>
          <w:sz w:val="20"/>
          <w:szCs w:val="20"/>
        </w:rPr>
        <w:t>P</w:t>
      </w:r>
      <w:r w:rsidRPr="003541F0">
        <w:rPr>
          <w:rStyle w:val="span"/>
          <w:rFonts w:ascii="Trebuchet MS" w:eastAsia="Trebuchet MS" w:hAnsi="Trebuchet MS" w:cs="Trebuchet MS"/>
          <w:color w:val="343B30"/>
          <w:sz w:val="20"/>
          <w:szCs w:val="20"/>
        </w:rPr>
        <w:t>ayments</w:t>
      </w:r>
      <w:r>
        <w:rPr>
          <w:rStyle w:val="span"/>
          <w:rFonts w:ascii="Trebuchet MS" w:eastAsia="Trebuchet MS" w:hAnsi="Trebuchet MS" w:cs="Trebuchet MS"/>
          <w:color w:val="343B30"/>
          <w:sz w:val="20"/>
          <w:szCs w:val="20"/>
        </w:rPr>
        <w:t xml:space="preserve"> in DB </w:t>
      </w:r>
      <w:r w:rsidRPr="003541F0">
        <w:rPr>
          <w:rStyle w:val="span"/>
          <w:rFonts w:ascii="Trebuchet MS" w:eastAsia="Trebuchet MS" w:hAnsi="Trebuchet MS" w:cs="Trebuchet MS"/>
          <w:color w:val="343B30"/>
          <w:sz w:val="20"/>
          <w:szCs w:val="20"/>
        </w:rPr>
        <w:t>Transactions table</w:t>
      </w:r>
      <w:r>
        <w:rPr>
          <w:rStyle w:val="span"/>
          <w:rFonts w:ascii="Trebuchet MS" w:eastAsia="Trebuchet MS" w:hAnsi="Trebuchet MS" w:cs="Trebuchet MS"/>
          <w:color w:val="343B30"/>
          <w:sz w:val="20"/>
          <w:szCs w:val="20"/>
        </w:rPr>
        <w:t>.</w:t>
      </w:r>
    </w:p>
    <w:p w:rsidR="00FB4662" w:rsidRPr="003541F0" w:rsidRDefault="00041BE0" w:rsidP="00646DA8">
      <w:pPr>
        <w:pStyle w:val="divdocumentulli"/>
        <w:numPr>
          <w:ilvl w:val="0"/>
          <w:numId w:val="13"/>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Executed tests for </w:t>
      </w:r>
      <w:r w:rsidR="00FB4662">
        <w:rPr>
          <w:rStyle w:val="span"/>
          <w:rFonts w:ascii="Trebuchet MS" w:eastAsia="Trebuchet MS" w:hAnsi="Trebuchet MS" w:cs="Trebuchet MS"/>
          <w:color w:val="343B30"/>
          <w:sz w:val="20"/>
          <w:szCs w:val="20"/>
        </w:rPr>
        <w:t>Loan Payments/ Transactions details/labels/Data in</w:t>
      </w:r>
      <w:r>
        <w:rPr>
          <w:rStyle w:val="span"/>
          <w:rFonts w:ascii="Trebuchet MS" w:eastAsia="Trebuchet MS" w:hAnsi="Trebuchet MS" w:cs="Trebuchet MS"/>
          <w:color w:val="343B30"/>
          <w:sz w:val="20"/>
          <w:szCs w:val="20"/>
        </w:rPr>
        <w:t xml:space="preserve"> mainframe for </w:t>
      </w:r>
      <w:r w:rsidR="00FB4662">
        <w:rPr>
          <w:rStyle w:val="span"/>
          <w:rFonts w:ascii="Trebuchet MS" w:eastAsia="Trebuchet MS" w:hAnsi="Trebuchet MS" w:cs="Trebuchet MS"/>
          <w:color w:val="343B30"/>
          <w:sz w:val="20"/>
          <w:szCs w:val="20"/>
        </w:rPr>
        <w:t>Fiserv</w:t>
      </w:r>
      <w:r>
        <w:rPr>
          <w:rStyle w:val="span"/>
          <w:rFonts w:ascii="Trebuchet MS" w:eastAsia="Trebuchet MS" w:hAnsi="Trebuchet MS" w:cs="Trebuchet MS"/>
          <w:color w:val="343B30"/>
          <w:sz w:val="20"/>
          <w:szCs w:val="20"/>
        </w:rPr>
        <w:t xml:space="preserve"> validations.</w:t>
      </w:r>
    </w:p>
    <w:p w:rsidR="00F14BB5" w:rsidRDefault="00FB4662"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E</w:t>
      </w:r>
      <w:r w:rsidR="00F14BB5" w:rsidRPr="00CA18C4">
        <w:rPr>
          <w:rStyle w:val="span"/>
          <w:rFonts w:ascii="Trebuchet MS" w:eastAsia="Trebuchet MS" w:hAnsi="Trebuchet MS" w:cs="Trebuchet MS"/>
          <w:color w:val="343B30"/>
          <w:sz w:val="20"/>
          <w:szCs w:val="20"/>
        </w:rPr>
        <w:t>xecuted SIT and Regression Test cases for Interim /MVP releases.</w:t>
      </w:r>
    </w:p>
    <w:p w:rsidR="0013678F" w:rsidRDefault="0013678F"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sidRPr="00CA18C4">
        <w:rPr>
          <w:rStyle w:val="span"/>
          <w:rFonts w:ascii="Trebuchet MS" w:eastAsia="Trebuchet MS" w:hAnsi="Trebuchet MS" w:cs="Trebuchet MS"/>
          <w:color w:val="343B30"/>
          <w:sz w:val="20"/>
          <w:szCs w:val="20"/>
        </w:rPr>
        <w:t xml:space="preserve">Created and executed tests for End to End for the Calculation of APR, FICO/AA codes, Fraud Orchestration/ LDF Framework, </w:t>
      </w:r>
      <w:r>
        <w:rPr>
          <w:rStyle w:val="span"/>
          <w:rFonts w:ascii="Trebuchet MS" w:eastAsia="Trebuchet MS" w:hAnsi="Trebuchet MS" w:cs="Trebuchet MS"/>
          <w:color w:val="343B30"/>
          <w:sz w:val="20"/>
          <w:szCs w:val="20"/>
        </w:rPr>
        <w:t xml:space="preserve">OFAC, Sanctions checks, </w:t>
      </w:r>
      <w:r w:rsidRPr="00CA18C4">
        <w:rPr>
          <w:rStyle w:val="span"/>
          <w:rFonts w:ascii="Trebuchet MS" w:eastAsia="Trebuchet MS" w:hAnsi="Trebuchet MS" w:cs="Trebuchet MS"/>
          <w:color w:val="343B30"/>
          <w:sz w:val="20"/>
          <w:szCs w:val="20"/>
        </w:rPr>
        <w:t>Document upgrades and Existing customer</w:t>
      </w:r>
      <w:r>
        <w:rPr>
          <w:rStyle w:val="span"/>
          <w:rFonts w:ascii="Trebuchet MS" w:eastAsia="Trebuchet MS" w:hAnsi="Trebuchet MS" w:cs="Trebuchet MS"/>
          <w:color w:val="343B30"/>
          <w:sz w:val="20"/>
          <w:szCs w:val="20"/>
        </w:rPr>
        <w:t xml:space="preserve"> sign on</w:t>
      </w:r>
      <w:r w:rsidRPr="00CA18C4">
        <w:rPr>
          <w:rStyle w:val="span"/>
          <w:rFonts w:ascii="Trebuchet MS" w:eastAsia="Trebuchet MS" w:hAnsi="Trebuchet MS" w:cs="Trebuchet MS"/>
          <w:color w:val="343B30"/>
          <w:sz w:val="20"/>
          <w:szCs w:val="20"/>
        </w:rPr>
        <w:t xml:space="preserve"> Flows.</w:t>
      </w:r>
    </w:p>
    <w:p w:rsidR="00A908FE" w:rsidRDefault="00F14BB5" w:rsidP="00646DA8">
      <w:pPr>
        <w:pStyle w:val="divdocumentulli"/>
        <w:numPr>
          <w:ilvl w:val="0"/>
          <w:numId w:val="13"/>
        </w:numPr>
        <w:spacing w:line="260" w:lineRule="atLeast"/>
        <w:ind w:right="360"/>
        <w:rPr>
          <w:rStyle w:val="span"/>
          <w:rFonts w:ascii="Trebuchet MS" w:eastAsia="Trebuchet MS" w:hAnsi="Trebuchet MS" w:cs="Trebuchet MS"/>
          <w:color w:val="343B30"/>
          <w:sz w:val="20"/>
          <w:szCs w:val="20"/>
        </w:rPr>
      </w:pPr>
      <w:r w:rsidRPr="00CA18C4">
        <w:rPr>
          <w:rStyle w:val="span"/>
          <w:rFonts w:ascii="Trebuchet MS" w:eastAsia="Trebuchet MS" w:hAnsi="Trebuchet MS" w:cs="Trebuchet MS"/>
          <w:color w:val="343B30"/>
          <w:sz w:val="20"/>
          <w:szCs w:val="20"/>
        </w:rPr>
        <w:t>Created the Test cases for the new features/user stories for UI Implementations</w:t>
      </w:r>
      <w:r>
        <w:rPr>
          <w:rStyle w:val="span"/>
          <w:rFonts w:ascii="Trebuchet MS" w:eastAsia="Trebuchet MS" w:hAnsi="Trebuchet MS" w:cs="Trebuchet MS"/>
          <w:color w:val="343B30"/>
          <w:sz w:val="20"/>
          <w:szCs w:val="20"/>
        </w:rPr>
        <w:t>, Accessibility Features (A11y)</w:t>
      </w:r>
      <w:r w:rsidRPr="00CA18C4">
        <w:rPr>
          <w:rStyle w:val="span"/>
          <w:rFonts w:ascii="Trebuchet MS" w:eastAsia="Trebuchet MS" w:hAnsi="Trebuchet MS" w:cs="Trebuchet MS"/>
          <w:color w:val="343B30"/>
          <w:sz w:val="20"/>
          <w:szCs w:val="20"/>
        </w:rPr>
        <w:t xml:space="preserve"> across the Flex Pay Application.</w:t>
      </w:r>
      <w:r w:rsidR="00A908FE">
        <w:rPr>
          <w:rStyle w:val="span"/>
          <w:rFonts w:ascii="Trebuchet MS" w:eastAsia="Trebuchet MS" w:hAnsi="Trebuchet MS" w:cs="Trebuchet MS"/>
          <w:color w:val="343B30"/>
          <w:sz w:val="20"/>
          <w:szCs w:val="20"/>
        </w:rPr>
        <w:t xml:space="preserve"> Followed WCAG</w:t>
      </w:r>
      <w:r w:rsidR="00586CD1">
        <w:rPr>
          <w:rStyle w:val="span"/>
          <w:rFonts w:ascii="Trebuchet MS" w:eastAsia="Trebuchet MS" w:hAnsi="Trebuchet MS" w:cs="Trebuchet MS"/>
          <w:color w:val="343B30"/>
          <w:sz w:val="20"/>
          <w:szCs w:val="20"/>
        </w:rPr>
        <w:t xml:space="preserve"> and </w:t>
      </w:r>
      <w:r w:rsidR="00A908FE">
        <w:rPr>
          <w:rStyle w:val="span"/>
          <w:rFonts w:ascii="Trebuchet MS" w:eastAsia="Trebuchet MS" w:hAnsi="Trebuchet MS" w:cs="Trebuchet MS"/>
          <w:color w:val="343B30"/>
          <w:sz w:val="20"/>
          <w:szCs w:val="20"/>
        </w:rPr>
        <w:t>50</w:t>
      </w:r>
      <w:r w:rsidR="00586CD1">
        <w:rPr>
          <w:rStyle w:val="span"/>
          <w:rFonts w:ascii="Trebuchet MS" w:eastAsia="Trebuchet MS" w:hAnsi="Trebuchet MS" w:cs="Trebuchet MS"/>
          <w:color w:val="343B30"/>
          <w:sz w:val="20"/>
          <w:szCs w:val="20"/>
        </w:rPr>
        <w:t>8.</w:t>
      </w:r>
    </w:p>
    <w:p w:rsidR="00F14BB5" w:rsidRDefault="00A908FE" w:rsidP="00646DA8">
      <w:pPr>
        <w:pStyle w:val="divdocumentulli"/>
        <w:numPr>
          <w:ilvl w:val="0"/>
          <w:numId w:val="13"/>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Created and </w:t>
      </w:r>
      <w:r w:rsidR="00F14BB5">
        <w:rPr>
          <w:rStyle w:val="span"/>
          <w:rFonts w:ascii="Trebuchet MS" w:eastAsia="Trebuchet MS" w:hAnsi="Trebuchet MS" w:cs="Trebuchet MS"/>
          <w:color w:val="343B30"/>
          <w:sz w:val="20"/>
          <w:szCs w:val="20"/>
        </w:rPr>
        <w:t>Executed test scenarios for Web and Mobile Accessibility testing (A11y) for UI, Text, Objects.</w:t>
      </w:r>
    </w:p>
    <w:p w:rsidR="0013678F" w:rsidRDefault="0013678F"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sidRPr="00BD1578">
        <w:rPr>
          <w:rStyle w:val="span"/>
          <w:rFonts w:ascii="Trebuchet MS" w:eastAsia="Trebuchet MS" w:hAnsi="Trebuchet MS" w:cs="Trebuchet MS"/>
          <w:color w:val="343B30"/>
          <w:sz w:val="20"/>
          <w:szCs w:val="20"/>
        </w:rPr>
        <w:t xml:space="preserve">Executed </w:t>
      </w:r>
      <w:r>
        <w:rPr>
          <w:rStyle w:val="span"/>
          <w:rFonts w:ascii="Trebuchet MS" w:eastAsia="Trebuchet MS" w:hAnsi="Trebuchet MS" w:cs="Trebuchet MS"/>
          <w:color w:val="343B30"/>
          <w:sz w:val="20"/>
          <w:szCs w:val="20"/>
        </w:rPr>
        <w:t xml:space="preserve">RESTful JSON </w:t>
      </w:r>
      <w:r w:rsidRPr="00BD1578">
        <w:rPr>
          <w:rStyle w:val="span"/>
          <w:rFonts w:ascii="Trebuchet MS" w:eastAsia="Trebuchet MS" w:hAnsi="Trebuchet MS" w:cs="Trebuchet MS"/>
          <w:color w:val="343B30"/>
          <w:sz w:val="20"/>
          <w:szCs w:val="20"/>
        </w:rPr>
        <w:t>API</w:t>
      </w:r>
      <w:r>
        <w:rPr>
          <w:rStyle w:val="span"/>
          <w:rFonts w:ascii="Trebuchet MS" w:eastAsia="Trebuchet MS" w:hAnsi="Trebuchet MS" w:cs="Trebuchet MS"/>
          <w:color w:val="343B30"/>
          <w:sz w:val="20"/>
          <w:szCs w:val="20"/>
        </w:rPr>
        <w:t xml:space="preserve"> Tests</w:t>
      </w:r>
      <w:r w:rsidRPr="00BD1578">
        <w:rPr>
          <w:rStyle w:val="span"/>
          <w:rFonts w:ascii="Trebuchet MS" w:eastAsia="Trebuchet MS" w:hAnsi="Trebuchet MS" w:cs="Trebuchet MS"/>
          <w:color w:val="343B30"/>
          <w:sz w:val="20"/>
          <w:szCs w:val="20"/>
        </w:rPr>
        <w:t xml:space="preserve"> in </w:t>
      </w:r>
      <w:r>
        <w:rPr>
          <w:rStyle w:val="span"/>
          <w:rFonts w:ascii="Trebuchet MS" w:eastAsia="Trebuchet MS" w:hAnsi="Trebuchet MS" w:cs="Trebuchet MS"/>
          <w:color w:val="343B30"/>
          <w:sz w:val="20"/>
          <w:szCs w:val="20"/>
        </w:rPr>
        <w:t xml:space="preserve">Swagger, SOAP UI and </w:t>
      </w:r>
      <w:r w:rsidRPr="00BD1578">
        <w:rPr>
          <w:rStyle w:val="span"/>
          <w:rFonts w:ascii="Trebuchet MS" w:eastAsia="Trebuchet MS" w:hAnsi="Trebuchet MS" w:cs="Trebuchet MS"/>
          <w:color w:val="343B30"/>
          <w:sz w:val="20"/>
          <w:szCs w:val="20"/>
        </w:rPr>
        <w:t>Postman</w:t>
      </w:r>
      <w:r>
        <w:rPr>
          <w:rStyle w:val="span"/>
          <w:rFonts w:ascii="Trebuchet MS" w:eastAsia="Trebuchet MS" w:hAnsi="Trebuchet MS" w:cs="Trebuchet MS"/>
          <w:color w:val="343B30"/>
          <w:sz w:val="20"/>
          <w:szCs w:val="20"/>
        </w:rPr>
        <w:t>. Created</w:t>
      </w:r>
      <w:r w:rsidRPr="00BD1578">
        <w:rPr>
          <w:rStyle w:val="span"/>
          <w:rFonts w:ascii="Trebuchet MS" w:eastAsia="Trebuchet MS" w:hAnsi="Trebuchet MS" w:cs="Trebuchet MS"/>
          <w:color w:val="343B30"/>
          <w:sz w:val="20"/>
          <w:szCs w:val="20"/>
        </w:rPr>
        <w:t xml:space="preserve"> </w:t>
      </w:r>
      <w:r>
        <w:rPr>
          <w:rStyle w:val="span"/>
          <w:rFonts w:ascii="Trebuchet MS" w:eastAsia="Trebuchet MS" w:hAnsi="Trebuchet MS" w:cs="Trebuchet MS"/>
          <w:color w:val="343B30"/>
          <w:sz w:val="20"/>
          <w:szCs w:val="20"/>
        </w:rPr>
        <w:t>t</w:t>
      </w:r>
      <w:r w:rsidRPr="00BD1578">
        <w:rPr>
          <w:rStyle w:val="span"/>
          <w:rFonts w:ascii="Trebuchet MS" w:eastAsia="Trebuchet MS" w:hAnsi="Trebuchet MS" w:cs="Trebuchet MS"/>
          <w:color w:val="343B30"/>
          <w:sz w:val="20"/>
          <w:szCs w:val="20"/>
        </w:rPr>
        <w:t>est</w:t>
      </w:r>
      <w:r>
        <w:rPr>
          <w:rStyle w:val="span"/>
          <w:rFonts w:ascii="Trebuchet MS" w:eastAsia="Trebuchet MS" w:hAnsi="Trebuchet MS" w:cs="Trebuchet MS"/>
          <w:color w:val="343B30"/>
          <w:sz w:val="20"/>
          <w:szCs w:val="20"/>
        </w:rPr>
        <w:t xml:space="preserve"> suits</w:t>
      </w:r>
      <w:r w:rsidRPr="00BD1578">
        <w:rPr>
          <w:rStyle w:val="span"/>
          <w:rFonts w:ascii="Trebuchet MS" w:eastAsia="Trebuchet MS" w:hAnsi="Trebuchet MS" w:cs="Trebuchet MS"/>
          <w:color w:val="343B30"/>
          <w:sz w:val="20"/>
          <w:szCs w:val="20"/>
        </w:rPr>
        <w:t xml:space="preserve"> and Collection</w:t>
      </w:r>
      <w:r>
        <w:rPr>
          <w:rStyle w:val="span"/>
          <w:rFonts w:ascii="Trebuchet MS" w:eastAsia="Trebuchet MS" w:hAnsi="Trebuchet MS" w:cs="Trebuchet MS"/>
          <w:color w:val="343B30"/>
          <w:sz w:val="20"/>
          <w:szCs w:val="20"/>
        </w:rPr>
        <w:t>s.</w:t>
      </w:r>
    </w:p>
    <w:p w:rsidR="00421211" w:rsidRPr="00421211" w:rsidRDefault="00421211"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sidRPr="00421211">
        <w:rPr>
          <w:rStyle w:val="span"/>
          <w:rFonts w:ascii="Trebuchet MS" w:eastAsia="Trebuchet MS" w:hAnsi="Trebuchet MS" w:cs="Trebuchet MS"/>
          <w:color w:val="343B30"/>
          <w:sz w:val="20"/>
          <w:szCs w:val="20"/>
        </w:rPr>
        <w:t>Executed the Regression tests and smoke tests using Selenium. Updated the scripts and test data as and when required for any label changes or Data changes.</w:t>
      </w:r>
    </w:p>
    <w:p w:rsidR="0013678F" w:rsidRPr="00CA18C4" w:rsidRDefault="0013678F"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sidRPr="00CA18C4">
        <w:rPr>
          <w:rStyle w:val="span"/>
          <w:rFonts w:ascii="Trebuchet MS" w:eastAsia="Trebuchet MS" w:hAnsi="Trebuchet MS" w:cs="Trebuchet MS"/>
          <w:color w:val="343B30"/>
          <w:sz w:val="20"/>
          <w:szCs w:val="20"/>
        </w:rPr>
        <w:t>Created Defects in JIRA and Hosted the Defect Management calls</w:t>
      </w:r>
      <w:r>
        <w:rPr>
          <w:rStyle w:val="span"/>
          <w:rFonts w:ascii="Trebuchet MS" w:eastAsia="Trebuchet MS" w:hAnsi="Trebuchet MS" w:cs="Trebuchet MS"/>
          <w:color w:val="343B30"/>
          <w:sz w:val="20"/>
          <w:szCs w:val="20"/>
        </w:rPr>
        <w:t xml:space="preserve"> on daily basis</w:t>
      </w:r>
      <w:r w:rsidR="00E2637B">
        <w:rPr>
          <w:rStyle w:val="span"/>
          <w:rFonts w:ascii="Trebuchet MS" w:eastAsia="Trebuchet MS" w:hAnsi="Trebuchet MS" w:cs="Trebuchet MS"/>
          <w:color w:val="343B30"/>
          <w:sz w:val="20"/>
          <w:szCs w:val="20"/>
        </w:rPr>
        <w:t>.</w:t>
      </w:r>
    </w:p>
    <w:p w:rsidR="0013678F" w:rsidRPr="00CA18C4" w:rsidRDefault="0013678F"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sidRPr="00CA18C4">
        <w:rPr>
          <w:rStyle w:val="span"/>
          <w:rFonts w:ascii="Trebuchet MS" w:eastAsia="Trebuchet MS" w:hAnsi="Trebuchet MS" w:cs="Trebuchet MS"/>
          <w:color w:val="343B30"/>
          <w:sz w:val="20"/>
          <w:szCs w:val="20"/>
        </w:rPr>
        <w:t>Participated in IP config changes with FICO as part of the implementations.</w:t>
      </w:r>
    </w:p>
    <w:p w:rsidR="0013678F" w:rsidRPr="00CA18C4" w:rsidRDefault="00E2637B"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Prepared and sent the </w:t>
      </w:r>
      <w:r w:rsidR="0013678F" w:rsidRPr="00CA18C4">
        <w:rPr>
          <w:rStyle w:val="span"/>
          <w:rFonts w:ascii="Trebuchet MS" w:eastAsia="Trebuchet MS" w:hAnsi="Trebuchet MS" w:cs="Trebuchet MS"/>
          <w:color w:val="343B30"/>
          <w:sz w:val="20"/>
          <w:szCs w:val="20"/>
        </w:rPr>
        <w:t>Daily status to Management regarding</w:t>
      </w:r>
      <w:r w:rsidR="00214348">
        <w:rPr>
          <w:rStyle w:val="span"/>
          <w:rFonts w:ascii="Trebuchet MS" w:eastAsia="Trebuchet MS" w:hAnsi="Trebuchet MS" w:cs="Trebuchet MS"/>
          <w:color w:val="343B30"/>
          <w:sz w:val="20"/>
          <w:szCs w:val="20"/>
        </w:rPr>
        <w:t xml:space="preserve"> QA</w:t>
      </w:r>
      <w:r>
        <w:rPr>
          <w:rStyle w:val="span"/>
          <w:rFonts w:ascii="Trebuchet MS" w:eastAsia="Trebuchet MS" w:hAnsi="Trebuchet MS" w:cs="Trebuchet MS"/>
          <w:color w:val="343B30"/>
          <w:sz w:val="20"/>
          <w:szCs w:val="20"/>
        </w:rPr>
        <w:t xml:space="preserve"> progress</w:t>
      </w:r>
      <w:r w:rsidR="0013678F" w:rsidRPr="00CA18C4">
        <w:rPr>
          <w:rStyle w:val="span"/>
          <w:rFonts w:ascii="Trebuchet MS" w:eastAsia="Trebuchet MS" w:hAnsi="Trebuchet MS" w:cs="Trebuchet MS"/>
          <w:color w:val="343B30"/>
          <w:sz w:val="20"/>
          <w:szCs w:val="20"/>
        </w:rPr>
        <w:t xml:space="preserve"> and Daily smoke testing </w:t>
      </w:r>
      <w:r w:rsidRPr="00CA18C4">
        <w:rPr>
          <w:rStyle w:val="span"/>
          <w:rFonts w:ascii="Trebuchet MS" w:eastAsia="Trebuchet MS" w:hAnsi="Trebuchet MS" w:cs="Trebuchet MS"/>
          <w:color w:val="343B30"/>
          <w:sz w:val="20"/>
          <w:szCs w:val="20"/>
        </w:rPr>
        <w:t>activity</w:t>
      </w:r>
      <w:r w:rsidR="0013678F" w:rsidRPr="00CA18C4">
        <w:rPr>
          <w:rStyle w:val="span"/>
          <w:rFonts w:ascii="Trebuchet MS" w:eastAsia="Trebuchet MS" w:hAnsi="Trebuchet MS" w:cs="Trebuchet MS"/>
          <w:color w:val="343B30"/>
          <w:sz w:val="20"/>
          <w:szCs w:val="20"/>
        </w:rPr>
        <w:t>.</w:t>
      </w:r>
    </w:p>
    <w:p w:rsidR="0013678F" w:rsidRDefault="0013678F" w:rsidP="00646DA8">
      <w:pPr>
        <w:pStyle w:val="divdocumentulli"/>
        <w:numPr>
          <w:ilvl w:val="0"/>
          <w:numId w:val="13"/>
        </w:numPr>
        <w:spacing w:line="260" w:lineRule="atLeast"/>
        <w:ind w:right="360"/>
        <w:jc w:val="both"/>
        <w:rPr>
          <w:rStyle w:val="span"/>
          <w:rFonts w:ascii="Trebuchet MS" w:eastAsia="Trebuchet MS" w:hAnsi="Trebuchet MS" w:cs="Trebuchet MS"/>
          <w:color w:val="343B30"/>
          <w:sz w:val="20"/>
          <w:szCs w:val="20"/>
        </w:rPr>
      </w:pPr>
      <w:r w:rsidRPr="00CA18C4">
        <w:rPr>
          <w:rStyle w:val="span"/>
          <w:rFonts w:ascii="Trebuchet MS" w:eastAsia="Trebuchet MS" w:hAnsi="Trebuchet MS" w:cs="Trebuchet MS"/>
          <w:color w:val="343B30"/>
          <w:sz w:val="20"/>
          <w:szCs w:val="20"/>
        </w:rPr>
        <w:t>Actively participated in Troubleshooting discussion along with Dev team to solve the issues on priority basis.</w:t>
      </w:r>
    </w:p>
    <w:bookmarkEnd w:id="3"/>
    <w:p w:rsidR="00046122" w:rsidRPr="00454225" w:rsidRDefault="00046122" w:rsidP="00D65618">
      <w:pPr>
        <w:pStyle w:val="divdocumentulli"/>
        <w:pBdr>
          <w:left w:val="none" w:sz="0" w:space="0" w:color="auto"/>
        </w:pBdr>
        <w:spacing w:line="260" w:lineRule="atLeast"/>
        <w:ind w:left="360" w:right="360"/>
        <w:rPr>
          <w:rStyle w:val="span"/>
          <w:rFonts w:ascii="Trebuchet MS" w:eastAsia="Trebuchet MS" w:hAnsi="Trebuchet MS" w:cs="Trebuchet MS"/>
          <w:color w:val="343B30"/>
          <w:sz w:val="20"/>
          <w:szCs w:val="20"/>
        </w:rPr>
      </w:pPr>
      <w:r w:rsidRPr="00454225">
        <w:rPr>
          <w:rFonts w:ascii="Trebuchet MS" w:hAnsi="Trebuchet MS"/>
          <w:b/>
          <w:bCs/>
          <w:sz w:val="20"/>
          <w:szCs w:val="20"/>
        </w:rPr>
        <w:t xml:space="preserve">Environment: </w:t>
      </w:r>
      <w:r w:rsidRPr="00BA6583">
        <w:rPr>
          <w:rFonts w:ascii="Trebuchet MS" w:hAnsi="Trebuchet MS"/>
          <w:sz w:val="20"/>
          <w:szCs w:val="20"/>
        </w:rPr>
        <w:t>MS Teams</w:t>
      </w:r>
      <w:r>
        <w:rPr>
          <w:rFonts w:ascii="Trebuchet MS" w:hAnsi="Trebuchet MS"/>
          <w:b/>
          <w:bCs/>
          <w:sz w:val="20"/>
          <w:szCs w:val="20"/>
        </w:rPr>
        <w:t xml:space="preserve">, </w:t>
      </w:r>
      <w:r w:rsidRPr="00454225">
        <w:rPr>
          <w:rFonts w:ascii="Trebuchet MS" w:hAnsi="Trebuchet MS"/>
          <w:bCs/>
          <w:sz w:val="20"/>
          <w:szCs w:val="20"/>
        </w:rPr>
        <w:t xml:space="preserve">Postman, </w:t>
      </w:r>
      <w:r>
        <w:rPr>
          <w:rFonts w:ascii="Trebuchet MS" w:hAnsi="Trebuchet MS"/>
          <w:bCs/>
          <w:sz w:val="20"/>
          <w:szCs w:val="20"/>
        </w:rPr>
        <w:t xml:space="preserve">Swagger, JIRA/X-Ray </w:t>
      </w:r>
      <w:r w:rsidRPr="00454225">
        <w:rPr>
          <w:rFonts w:ascii="Trebuchet MS" w:hAnsi="Trebuchet MS"/>
          <w:bCs/>
          <w:sz w:val="20"/>
          <w:szCs w:val="20"/>
        </w:rPr>
        <w:t>Jenkins, SQL</w:t>
      </w:r>
      <w:r>
        <w:rPr>
          <w:rFonts w:ascii="Trebuchet MS" w:hAnsi="Trebuchet MS"/>
          <w:bCs/>
          <w:sz w:val="20"/>
          <w:szCs w:val="20"/>
        </w:rPr>
        <w:t xml:space="preserve"> Developer Tools, Developer Tools, NVDA Tools, WinSCP</w:t>
      </w:r>
    </w:p>
    <w:p w:rsidR="00646DA8" w:rsidRDefault="00646DA8" w:rsidP="00CC4EFD">
      <w:pPr>
        <w:pStyle w:val="Heading1"/>
        <w:spacing w:line="360" w:lineRule="auto"/>
        <w:rPr>
          <w:rFonts w:ascii="Trebuchet MS" w:hAnsi="Trebuchet MS"/>
          <w:sz w:val="24"/>
          <w:lang w:val="en-US"/>
        </w:rPr>
      </w:pPr>
    </w:p>
    <w:p w:rsidR="00CC4EFD" w:rsidRDefault="00CC4EFD" w:rsidP="00D65618">
      <w:pPr>
        <w:pStyle w:val="Heading1"/>
        <w:spacing w:line="360" w:lineRule="auto"/>
        <w:ind w:left="360"/>
        <w:rPr>
          <w:rFonts w:ascii="Trebuchet MS" w:hAnsi="Trebuchet MS"/>
          <w:sz w:val="24"/>
          <w:lang w:val="en-US"/>
        </w:rPr>
      </w:pPr>
      <w:r>
        <w:rPr>
          <w:rFonts w:ascii="Trebuchet MS" w:hAnsi="Trebuchet MS"/>
          <w:sz w:val="24"/>
          <w:lang w:val="en-US"/>
        </w:rPr>
        <w:t>Comcast, Philadelphia, PA</w:t>
      </w:r>
      <w:r w:rsidR="00646DA8">
        <w:rPr>
          <w:rFonts w:ascii="Trebuchet MS" w:hAnsi="Trebuchet MS"/>
          <w:sz w:val="24"/>
          <w:lang w:val="en-US"/>
        </w:rPr>
        <w:t xml:space="preserve"> – </w:t>
      </w:r>
      <w:r w:rsidR="00646DA8" w:rsidRPr="00646DA8">
        <w:rPr>
          <w:rFonts w:ascii="Trebuchet MS" w:hAnsi="Trebuchet MS"/>
          <w:b w:val="0"/>
          <w:bCs w:val="0"/>
          <w:sz w:val="24"/>
          <w:lang w:val="en-US"/>
        </w:rPr>
        <w:t xml:space="preserve">UAT Lead; </w:t>
      </w:r>
      <w:r w:rsidRPr="00646DA8">
        <w:rPr>
          <w:rFonts w:ascii="Trebuchet MS" w:hAnsi="Trebuchet MS"/>
          <w:b w:val="0"/>
          <w:bCs w:val="0"/>
          <w:sz w:val="24"/>
          <w:lang w:val="en-US"/>
        </w:rPr>
        <w:t>Oct,2021 – June,2022</w:t>
      </w:r>
    </w:p>
    <w:p w:rsidR="00CC4EFD" w:rsidRDefault="00646DA8" w:rsidP="00D65618">
      <w:pPr>
        <w:pStyle w:val="divdocumentulli"/>
        <w:pBdr>
          <w:left w:val="none" w:sz="0" w:space="0" w:color="auto"/>
        </w:pBdr>
        <w:ind w:left="360" w:right="360"/>
        <w:jc w:val="both"/>
        <w:rPr>
          <w:rStyle w:val="span"/>
          <w:rFonts w:ascii="Trebuchet MS" w:eastAsia="Trebuchet MS" w:hAnsi="Trebuchet MS" w:cs="Trebuchet MS"/>
          <w:color w:val="343B30"/>
          <w:sz w:val="20"/>
          <w:szCs w:val="20"/>
        </w:rPr>
      </w:pPr>
      <w:r w:rsidRPr="00646DA8">
        <w:rPr>
          <w:rStyle w:val="span"/>
          <w:rFonts w:ascii="Trebuchet MS" w:eastAsia="Trebuchet MS" w:hAnsi="Trebuchet MS" w:cs="Trebuchet MS"/>
          <w:b/>
          <w:bCs/>
          <w:color w:val="343B30"/>
          <w:sz w:val="20"/>
          <w:szCs w:val="20"/>
        </w:rPr>
        <w:t>Project:</w:t>
      </w:r>
      <w:r>
        <w:rPr>
          <w:rStyle w:val="span"/>
          <w:rFonts w:ascii="Trebuchet MS" w:eastAsia="Trebuchet MS" w:hAnsi="Trebuchet MS" w:cs="Trebuchet MS"/>
          <w:color w:val="343B30"/>
          <w:sz w:val="20"/>
          <w:szCs w:val="20"/>
        </w:rPr>
        <w:t xml:space="preserve"> </w:t>
      </w:r>
      <w:r w:rsidR="00CC4EFD" w:rsidRPr="00BD29FB">
        <w:rPr>
          <w:rStyle w:val="span"/>
          <w:rFonts w:ascii="Trebuchet MS" w:eastAsia="Trebuchet MS" w:hAnsi="Trebuchet MS" w:cs="Trebuchet MS"/>
          <w:color w:val="343B30"/>
          <w:sz w:val="20"/>
          <w:szCs w:val="20"/>
        </w:rPr>
        <w:t xml:space="preserve">I </w:t>
      </w:r>
      <w:r w:rsidR="00CC4EFD">
        <w:rPr>
          <w:rStyle w:val="span"/>
          <w:rFonts w:ascii="Trebuchet MS" w:eastAsia="Trebuchet MS" w:hAnsi="Trebuchet MS" w:cs="Trebuchet MS"/>
          <w:color w:val="343B30"/>
          <w:sz w:val="20"/>
          <w:szCs w:val="20"/>
        </w:rPr>
        <w:t>worked</w:t>
      </w:r>
      <w:r w:rsidR="00CC4EFD" w:rsidRPr="00BD29FB">
        <w:rPr>
          <w:rStyle w:val="span"/>
          <w:rFonts w:ascii="Trebuchet MS" w:eastAsia="Trebuchet MS" w:hAnsi="Trebuchet MS" w:cs="Trebuchet MS"/>
          <w:color w:val="343B30"/>
          <w:sz w:val="20"/>
          <w:szCs w:val="20"/>
        </w:rPr>
        <w:t xml:space="preserve"> in </w:t>
      </w:r>
      <w:r w:rsidR="00CC4EFD">
        <w:rPr>
          <w:rStyle w:val="span"/>
          <w:rFonts w:ascii="Trebuchet MS" w:eastAsia="Trebuchet MS" w:hAnsi="Trebuchet MS" w:cs="Trebuchet MS"/>
          <w:color w:val="343B30"/>
          <w:sz w:val="20"/>
          <w:szCs w:val="20"/>
        </w:rPr>
        <w:t xml:space="preserve">Comcast </w:t>
      </w:r>
      <w:r w:rsidR="00CC4EFD" w:rsidRPr="00BD29FB">
        <w:rPr>
          <w:rStyle w:val="span"/>
          <w:rFonts w:ascii="Trebuchet MS" w:eastAsia="Trebuchet MS" w:hAnsi="Trebuchet MS" w:cs="Trebuchet MS"/>
          <w:color w:val="343B30"/>
          <w:sz w:val="20"/>
          <w:szCs w:val="20"/>
        </w:rPr>
        <w:t xml:space="preserve">Orion Program which includes Transformation of sales, order management, service assurance, and finance for mid-market customers. </w:t>
      </w:r>
      <w:r w:rsidR="00CC4EFD">
        <w:rPr>
          <w:rStyle w:val="span"/>
          <w:rFonts w:ascii="Trebuchet MS" w:eastAsia="Trebuchet MS" w:hAnsi="Trebuchet MS" w:cs="Trebuchet MS"/>
          <w:color w:val="343B30"/>
          <w:sz w:val="20"/>
          <w:szCs w:val="20"/>
        </w:rPr>
        <w:t xml:space="preserve">This is a </w:t>
      </w:r>
      <w:r w:rsidR="00CC4EFD" w:rsidRPr="00BD29FB">
        <w:rPr>
          <w:rStyle w:val="span"/>
          <w:rFonts w:ascii="Trebuchet MS" w:eastAsia="Trebuchet MS" w:hAnsi="Trebuchet MS" w:cs="Trebuchet MS"/>
          <w:color w:val="343B30"/>
          <w:sz w:val="20"/>
          <w:szCs w:val="20"/>
        </w:rPr>
        <w:t>new</w:t>
      </w:r>
      <w:r w:rsidR="00CC4EFD">
        <w:rPr>
          <w:rStyle w:val="span"/>
          <w:rFonts w:ascii="Trebuchet MS" w:eastAsia="Trebuchet MS" w:hAnsi="Trebuchet MS" w:cs="Trebuchet MS"/>
          <w:color w:val="343B30"/>
          <w:sz w:val="20"/>
          <w:szCs w:val="20"/>
        </w:rPr>
        <w:t xml:space="preserve"> program</w:t>
      </w:r>
      <w:r w:rsidR="00910B97">
        <w:rPr>
          <w:rStyle w:val="span"/>
          <w:rFonts w:ascii="Trebuchet MS" w:eastAsia="Trebuchet MS" w:hAnsi="Trebuchet MS" w:cs="Trebuchet MS"/>
          <w:color w:val="343B30"/>
          <w:sz w:val="20"/>
          <w:szCs w:val="20"/>
        </w:rPr>
        <w:t xml:space="preserve"> </w:t>
      </w:r>
      <w:r w:rsidR="00910B97" w:rsidRPr="00BD29FB">
        <w:rPr>
          <w:rStyle w:val="span"/>
          <w:rFonts w:ascii="Trebuchet MS" w:eastAsia="Trebuchet MS" w:hAnsi="Trebuchet MS" w:cs="Trebuchet MS"/>
          <w:color w:val="343B30"/>
          <w:sz w:val="20"/>
          <w:szCs w:val="20"/>
        </w:rPr>
        <w:t>integrated into</w:t>
      </w:r>
      <w:r w:rsidR="00CC4EFD" w:rsidRPr="00BD29FB">
        <w:rPr>
          <w:rStyle w:val="span"/>
          <w:rFonts w:ascii="Trebuchet MS" w:eastAsia="Trebuchet MS" w:hAnsi="Trebuchet MS" w:cs="Trebuchet MS"/>
          <w:color w:val="343B30"/>
          <w:sz w:val="20"/>
          <w:szCs w:val="20"/>
        </w:rPr>
        <w:t xml:space="preserve"> </w:t>
      </w:r>
      <w:r w:rsidR="00CC4EFD">
        <w:rPr>
          <w:rStyle w:val="span"/>
          <w:rFonts w:ascii="Trebuchet MS" w:eastAsia="Trebuchet MS" w:hAnsi="Trebuchet MS" w:cs="Trebuchet MS"/>
          <w:color w:val="343B30"/>
          <w:sz w:val="20"/>
          <w:szCs w:val="20"/>
        </w:rPr>
        <w:t>Comcast</w:t>
      </w:r>
      <w:r w:rsidR="00CC4EFD" w:rsidRPr="00BD29FB">
        <w:rPr>
          <w:rStyle w:val="span"/>
          <w:rFonts w:ascii="Trebuchet MS" w:eastAsia="Trebuchet MS" w:hAnsi="Trebuchet MS" w:cs="Trebuchet MS"/>
          <w:color w:val="343B30"/>
          <w:sz w:val="20"/>
          <w:szCs w:val="20"/>
        </w:rPr>
        <w:t xml:space="preserve"> and Salesforce platforms for </w:t>
      </w:r>
      <w:r w:rsidR="00CC4EFD">
        <w:rPr>
          <w:rStyle w:val="span"/>
          <w:rFonts w:ascii="Trebuchet MS" w:eastAsia="Trebuchet MS" w:hAnsi="Trebuchet MS" w:cs="Trebuchet MS"/>
          <w:color w:val="343B30"/>
          <w:sz w:val="20"/>
          <w:szCs w:val="20"/>
        </w:rPr>
        <w:t xml:space="preserve">the </w:t>
      </w:r>
      <w:r w:rsidR="00CC4EFD" w:rsidRPr="00BD29FB">
        <w:rPr>
          <w:rStyle w:val="span"/>
          <w:rFonts w:ascii="Trebuchet MS" w:eastAsia="Trebuchet MS" w:hAnsi="Trebuchet MS" w:cs="Trebuchet MS"/>
          <w:color w:val="343B30"/>
          <w:sz w:val="20"/>
          <w:szCs w:val="20"/>
        </w:rPr>
        <w:t>existing</w:t>
      </w:r>
      <w:r w:rsidR="00CC4EFD">
        <w:rPr>
          <w:rStyle w:val="span"/>
          <w:rFonts w:ascii="Trebuchet MS" w:eastAsia="Trebuchet MS" w:hAnsi="Trebuchet MS" w:cs="Trebuchet MS"/>
          <w:color w:val="343B30"/>
          <w:sz w:val="20"/>
          <w:szCs w:val="20"/>
        </w:rPr>
        <w:t xml:space="preserve"> </w:t>
      </w:r>
      <w:r w:rsidR="00CC4EFD" w:rsidRPr="00BD29FB">
        <w:rPr>
          <w:rStyle w:val="span"/>
          <w:rFonts w:ascii="Trebuchet MS" w:eastAsia="Trebuchet MS" w:hAnsi="Trebuchet MS" w:cs="Trebuchet MS"/>
          <w:color w:val="343B30"/>
          <w:sz w:val="20"/>
          <w:szCs w:val="20"/>
        </w:rPr>
        <w:t>in-flight orders</w:t>
      </w:r>
      <w:r w:rsidR="00CC4EFD">
        <w:rPr>
          <w:rStyle w:val="span"/>
          <w:rFonts w:ascii="Trebuchet MS" w:eastAsia="Trebuchet MS" w:hAnsi="Trebuchet MS" w:cs="Trebuchet MS"/>
          <w:color w:val="343B30"/>
          <w:sz w:val="20"/>
          <w:szCs w:val="20"/>
        </w:rPr>
        <w:t xml:space="preserve"> systems.</w:t>
      </w:r>
    </w:p>
    <w:p w:rsidR="00CC4EFD" w:rsidRDefault="00CC4EFD" w:rsidP="00CC4EFD">
      <w:pPr>
        <w:pStyle w:val="divdocumentulli"/>
        <w:pBdr>
          <w:left w:val="none" w:sz="0" w:space="0" w:color="auto"/>
        </w:pBdr>
        <w:ind w:right="360"/>
        <w:jc w:val="both"/>
        <w:rPr>
          <w:rStyle w:val="span"/>
          <w:rFonts w:ascii="Trebuchet MS" w:eastAsia="Trebuchet MS" w:hAnsi="Trebuchet MS" w:cs="Trebuchet MS"/>
          <w:color w:val="343B30"/>
          <w:sz w:val="20"/>
          <w:szCs w:val="20"/>
        </w:rPr>
      </w:pPr>
    </w:p>
    <w:p w:rsidR="00421211" w:rsidRDefault="00CC4EFD"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Member of the onsite testing team and leads UAT activities </w:t>
      </w:r>
      <w:r w:rsidR="00FC3601">
        <w:rPr>
          <w:rStyle w:val="span"/>
          <w:rFonts w:ascii="Trebuchet MS" w:eastAsia="Trebuchet MS" w:hAnsi="Trebuchet MS" w:cs="Trebuchet MS"/>
          <w:color w:val="343B30"/>
          <w:sz w:val="20"/>
          <w:szCs w:val="20"/>
        </w:rPr>
        <w:t>daily</w:t>
      </w:r>
      <w:r>
        <w:rPr>
          <w:rStyle w:val="span"/>
          <w:rFonts w:ascii="Trebuchet MS" w:eastAsia="Trebuchet MS" w:hAnsi="Trebuchet MS" w:cs="Trebuchet MS"/>
          <w:color w:val="343B30"/>
          <w:sz w:val="20"/>
          <w:szCs w:val="20"/>
        </w:rPr>
        <w:t xml:space="preserve">. </w:t>
      </w:r>
      <w:r w:rsidR="00421211">
        <w:rPr>
          <w:rStyle w:val="span"/>
          <w:rFonts w:ascii="Trebuchet MS" w:eastAsia="Trebuchet MS" w:hAnsi="Trebuchet MS" w:cs="Trebuchet MS"/>
          <w:color w:val="343B30"/>
          <w:sz w:val="20"/>
          <w:szCs w:val="20"/>
        </w:rPr>
        <w:t xml:space="preserve">Lead the 8 Member UAT Test team and </w:t>
      </w:r>
      <w:r w:rsidR="00D65618">
        <w:rPr>
          <w:rStyle w:val="span"/>
          <w:rFonts w:ascii="Trebuchet MS" w:eastAsia="Trebuchet MS" w:hAnsi="Trebuchet MS" w:cs="Trebuchet MS"/>
          <w:color w:val="343B30"/>
          <w:sz w:val="20"/>
          <w:szCs w:val="20"/>
        </w:rPr>
        <w:t>address</w:t>
      </w:r>
      <w:r w:rsidR="00421211">
        <w:rPr>
          <w:rStyle w:val="span"/>
          <w:rFonts w:ascii="Trebuchet MS" w:eastAsia="Trebuchet MS" w:hAnsi="Trebuchet MS" w:cs="Trebuchet MS"/>
          <w:color w:val="343B30"/>
          <w:sz w:val="20"/>
          <w:szCs w:val="20"/>
        </w:rPr>
        <w:t xml:space="preserve"> the issues </w:t>
      </w:r>
      <w:r w:rsidR="00D65618">
        <w:rPr>
          <w:rStyle w:val="span"/>
          <w:rFonts w:ascii="Trebuchet MS" w:eastAsia="Trebuchet MS" w:hAnsi="Trebuchet MS" w:cs="Trebuchet MS"/>
          <w:color w:val="343B30"/>
          <w:sz w:val="20"/>
          <w:szCs w:val="20"/>
        </w:rPr>
        <w:t>to</w:t>
      </w:r>
      <w:r w:rsidR="00421211">
        <w:rPr>
          <w:rStyle w:val="span"/>
          <w:rFonts w:ascii="Trebuchet MS" w:eastAsia="Trebuchet MS" w:hAnsi="Trebuchet MS" w:cs="Trebuchet MS"/>
          <w:color w:val="343B30"/>
          <w:sz w:val="20"/>
          <w:szCs w:val="20"/>
        </w:rPr>
        <w:t xml:space="preserve"> resolve in time. </w:t>
      </w:r>
    </w:p>
    <w:p w:rsidR="00421211" w:rsidRDefault="00421211"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sidRPr="00ED5F03">
        <w:rPr>
          <w:rStyle w:val="span"/>
          <w:rFonts w:ascii="Trebuchet MS" w:eastAsia="Trebuchet MS" w:hAnsi="Trebuchet MS" w:cs="Trebuchet MS"/>
          <w:color w:val="343B30"/>
          <w:sz w:val="20"/>
          <w:szCs w:val="20"/>
        </w:rPr>
        <w:t>Developed and maintained automated test scripts using C# and Selenium WebDriver, reducing manual testing efforts by 60%. Executed smoke tests</w:t>
      </w:r>
      <w:r>
        <w:rPr>
          <w:rStyle w:val="span"/>
          <w:rFonts w:ascii="Trebuchet MS" w:eastAsia="Trebuchet MS" w:hAnsi="Trebuchet MS" w:cs="Trebuchet MS"/>
          <w:color w:val="343B30"/>
          <w:sz w:val="20"/>
          <w:szCs w:val="20"/>
        </w:rPr>
        <w:t xml:space="preserve">, Regression testing </w:t>
      </w:r>
      <w:r w:rsidRPr="00ED5F03">
        <w:rPr>
          <w:rStyle w:val="span"/>
          <w:rFonts w:ascii="Trebuchet MS" w:eastAsia="Trebuchet MS" w:hAnsi="Trebuchet MS" w:cs="Trebuchet MS"/>
          <w:color w:val="343B30"/>
          <w:sz w:val="20"/>
          <w:szCs w:val="20"/>
        </w:rPr>
        <w:t>using Ginger Automation for Order Management. Updated and deployed the builds using Azure pipelines.</w:t>
      </w:r>
    </w:p>
    <w:p w:rsidR="00421211" w:rsidRDefault="00421211"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Executed Customer Payments APIs in Postman and validated messages. </w:t>
      </w:r>
      <w:r w:rsidRPr="00D7639E">
        <w:rPr>
          <w:rStyle w:val="span"/>
          <w:rFonts w:ascii="Trebuchet MS" w:eastAsia="Trebuchet MS" w:hAnsi="Trebuchet MS" w:cs="Trebuchet MS"/>
          <w:color w:val="343B30"/>
          <w:sz w:val="20"/>
          <w:szCs w:val="20"/>
        </w:rPr>
        <w:t xml:space="preserve">Collaborated with development and QA teams to integrate automated tests into the CI/CD pipeline using </w:t>
      </w:r>
      <w:r>
        <w:rPr>
          <w:rStyle w:val="span"/>
          <w:rFonts w:ascii="Trebuchet MS" w:eastAsia="Trebuchet MS" w:hAnsi="Trebuchet MS" w:cs="Trebuchet MS"/>
          <w:color w:val="343B30"/>
          <w:sz w:val="20"/>
          <w:szCs w:val="20"/>
        </w:rPr>
        <w:t>ADO</w:t>
      </w:r>
      <w:r w:rsidRPr="00D7639E">
        <w:rPr>
          <w:rStyle w:val="span"/>
          <w:rFonts w:ascii="Trebuchet MS" w:eastAsia="Trebuchet MS" w:hAnsi="Trebuchet MS" w:cs="Trebuchet MS"/>
          <w:color w:val="343B30"/>
          <w:sz w:val="20"/>
          <w:szCs w:val="20"/>
        </w:rPr>
        <w:t>.</w:t>
      </w:r>
    </w:p>
    <w:p w:rsidR="00421211" w:rsidRPr="004979EC" w:rsidRDefault="00421211"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sidRPr="004979EC">
        <w:rPr>
          <w:rStyle w:val="span"/>
          <w:rFonts w:ascii="Trebuchet MS" w:eastAsia="Trebuchet MS" w:hAnsi="Trebuchet MS" w:cs="Trebuchet MS"/>
          <w:color w:val="343B30"/>
          <w:sz w:val="20"/>
          <w:szCs w:val="20"/>
        </w:rPr>
        <w:t>Executed Tests for New Product feature</w:t>
      </w:r>
      <w:r>
        <w:rPr>
          <w:rStyle w:val="span"/>
          <w:rFonts w:ascii="Trebuchet MS" w:eastAsia="Trebuchet MS" w:hAnsi="Trebuchet MS" w:cs="Trebuchet MS"/>
          <w:color w:val="343B30"/>
          <w:sz w:val="20"/>
          <w:szCs w:val="20"/>
        </w:rPr>
        <w:t xml:space="preserve"> on CRM based orders application</w:t>
      </w:r>
      <w:r w:rsidRPr="004979EC">
        <w:rPr>
          <w:rStyle w:val="span"/>
          <w:rFonts w:ascii="Trebuchet MS" w:eastAsia="Trebuchet MS" w:hAnsi="Trebuchet MS" w:cs="Trebuchet MS"/>
          <w:color w:val="343B30"/>
          <w:sz w:val="20"/>
          <w:szCs w:val="20"/>
        </w:rPr>
        <w:t>. Executed Regression Tests for Pre-Provisioning &amp; Ordering Flows, Device &amp; Equipment Flows, Customer Management Flows, Installation Flows and Billing Flows in QA</w:t>
      </w:r>
      <w:r>
        <w:rPr>
          <w:rStyle w:val="span"/>
          <w:rFonts w:ascii="Trebuchet MS" w:eastAsia="Trebuchet MS" w:hAnsi="Trebuchet MS" w:cs="Trebuchet MS"/>
          <w:color w:val="343B30"/>
          <w:sz w:val="20"/>
          <w:szCs w:val="20"/>
        </w:rPr>
        <w:t xml:space="preserve"> &amp; UAT </w:t>
      </w:r>
      <w:r w:rsidRPr="004979EC">
        <w:rPr>
          <w:rStyle w:val="span"/>
          <w:rFonts w:ascii="Trebuchet MS" w:eastAsia="Trebuchet MS" w:hAnsi="Trebuchet MS" w:cs="Trebuchet MS"/>
          <w:color w:val="343B30"/>
          <w:sz w:val="20"/>
          <w:szCs w:val="20"/>
        </w:rPr>
        <w:t>environments.</w:t>
      </w:r>
    </w:p>
    <w:p w:rsidR="00421211" w:rsidRPr="00421211" w:rsidRDefault="00421211"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sidRPr="00421211">
        <w:rPr>
          <w:rStyle w:val="span"/>
          <w:rFonts w:ascii="Trebuchet MS" w:eastAsia="Trebuchet MS" w:hAnsi="Trebuchet MS" w:cs="Trebuchet MS"/>
          <w:color w:val="343B30"/>
          <w:sz w:val="20"/>
          <w:szCs w:val="20"/>
        </w:rPr>
        <w:t>Worked on Test Data creation, Data fulfillment and Tests Data transmission. Created Jira tasks related</w:t>
      </w:r>
      <w:r w:rsidR="000F0EF5">
        <w:rPr>
          <w:rStyle w:val="span"/>
          <w:rFonts w:ascii="Trebuchet MS" w:eastAsia="Trebuchet MS" w:hAnsi="Trebuchet MS" w:cs="Trebuchet MS"/>
          <w:color w:val="343B30"/>
          <w:sz w:val="20"/>
          <w:szCs w:val="20"/>
        </w:rPr>
        <w:t xml:space="preserve"> to</w:t>
      </w:r>
      <w:r w:rsidRPr="00421211">
        <w:rPr>
          <w:rStyle w:val="span"/>
          <w:rFonts w:ascii="Trebuchet MS" w:eastAsia="Trebuchet MS" w:hAnsi="Trebuchet MS" w:cs="Trebuchet MS"/>
          <w:color w:val="343B30"/>
          <w:sz w:val="20"/>
          <w:szCs w:val="20"/>
        </w:rPr>
        <w:t xml:space="preserve"> Tests for both Integration and Regression Testing.</w:t>
      </w:r>
    </w:p>
    <w:p w:rsidR="00421211" w:rsidRPr="00ED5F03" w:rsidRDefault="00421211"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sidRPr="00ED5F03">
        <w:rPr>
          <w:rStyle w:val="span"/>
          <w:rFonts w:ascii="Trebuchet MS" w:eastAsia="Trebuchet MS" w:hAnsi="Trebuchet MS" w:cs="Trebuchet MS"/>
          <w:color w:val="343B30"/>
          <w:sz w:val="20"/>
          <w:szCs w:val="20"/>
        </w:rPr>
        <w:t>Collaborated with developers and product managers to identify and resolve defects early in the dev cycle.</w:t>
      </w:r>
    </w:p>
    <w:p w:rsidR="00421211" w:rsidRDefault="00421211"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Created test users, and their roles using the backend application.</w:t>
      </w:r>
    </w:p>
    <w:p w:rsidR="00CC4EFD" w:rsidRPr="00421211" w:rsidRDefault="00421211"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sidRPr="00421211">
        <w:rPr>
          <w:rStyle w:val="span"/>
          <w:rFonts w:ascii="Trebuchet MS" w:eastAsia="Trebuchet MS" w:hAnsi="Trebuchet MS" w:cs="Trebuchet MS"/>
          <w:color w:val="343B30"/>
          <w:sz w:val="20"/>
          <w:szCs w:val="20"/>
        </w:rPr>
        <w:t xml:space="preserve">Worked on Defect triaging and created End of the Status updates/Report to the Management and escalated issues. </w:t>
      </w:r>
      <w:r w:rsidR="00CC4EFD" w:rsidRPr="00421211">
        <w:rPr>
          <w:rStyle w:val="span"/>
          <w:rFonts w:ascii="Trebuchet MS" w:eastAsia="Trebuchet MS" w:hAnsi="Trebuchet MS" w:cs="Trebuchet MS"/>
          <w:color w:val="343B30"/>
          <w:sz w:val="20"/>
          <w:szCs w:val="20"/>
        </w:rPr>
        <w:t>Supported daily testing activity and participated in Execution of Test scenarios for proposed releases.</w:t>
      </w:r>
    </w:p>
    <w:p w:rsidR="00CC4EFD" w:rsidRDefault="00CC4EFD"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Generated daily Defect Reports, Business level Test reports and Testing status reports and addressed status updates to the client.</w:t>
      </w:r>
    </w:p>
    <w:p w:rsidR="00CC4EFD" w:rsidRDefault="00CC4EFD"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Validated the orders Test Data from Source to Target systems for all the Inflight Orders.</w:t>
      </w:r>
    </w:p>
    <w:p w:rsidR="00CC4EFD" w:rsidRDefault="00CC4EFD" w:rsidP="00646DA8">
      <w:pPr>
        <w:pStyle w:val="divdocumentulli"/>
        <w:numPr>
          <w:ilvl w:val="0"/>
          <w:numId w:val="14"/>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lastRenderedPageBreak/>
        <w:t>Taken the responsibility of supporting Business Team and UAT team for application roles and access across the different test environments.</w:t>
      </w:r>
    </w:p>
    <w:p w:rsidR="00CC4EFD" w:rsidRDefault="00CC4EFD" w:rsidP="00CC4EFD">
      <w:pPr>
        <w:pStyle w:val="divdocumentulli"/>
        <w:pBdr>
          <w:left w:val="none" w:sz="0" w:space="0" w:color="auto"/>
        </w:pBdr>
        <w:ind w:right="360"/>
        <w:jc w:val="both"/>
        <w:rPr>
          <w:rStyle w:val="span"/>
          <w:rFonts w:ascii="Trebuchet MS" w:eastAsia="Trebuchet MS" w:hAnsi="Trebuchet MS" w:cs="Trebuchet MS"/>
          <w:color w:val="343B30"/>
          <w:sz w:val="20"/>
          <w:szCs w:val="20"/>
        </w:rPr>
      </w:pPr>
    </w:p>
    <w:p w:rsidR="00CC4EFD" w:rsidRPr="000A772E" w:rsidRDefault="00CC4EFD" w:rsidP="009C6082">
      <w:pPr>
        <w:pStyle w:val="Heading1"/>
        <w:spacing w:line="360" w:lineRule="auto"/>
        <w:ind w:left="360"/>
        <w:rPr>
          <w:rFonts w:ascii="Trebuchet MS" w:hAnsi="Trebuchet MS"/>
          <w:sz w:val="24"/>
          <w:lang w:val="en-US"/>
        </w:rPr>
      </w:pPr>
      <w:r w:rsidRPr="00A9605B">
        <w:rPr>
          <w:rFonts w:ascii="Trebuchet MS" w:hAnsi="Trebuchet MS"/>
          <w:sz w:val="24"/>
        </w:rPr>
        <w:t xml:space="preserve">CVS Health, Smithfield, RI </w:t>
      </w:r>
      <w:r w:rsidR="009C6082">
        <w:rPr>
          <w:rFonts w:ascii="Trebuchet MS" w:hAnsi="Trebuchet MS"/>
          <w:sz w:val="24"/>
        </w:rPr>
        <w:t xml:space="preserve">– </w:t>
      </w:r>
      <w:r w:rsidR="009C6082" w:rsidRPr="009C6082">
        <w:rPr>
          <w:rFonts w:ascii="Trebuchet MS" w:hAnsi="Trebuchet MS"/>
          <w:b w:val="0"/>
          <w:bCs w:val="0"/>
          <w:sz w:val="24"/>
        </w:rPr>
        <w:t xml:space="preserve">QA Lead; </w:t>
      </w:r>
      <w:r w:rsidRPr="009C6082">
        <w:rPr>
          <w:rFonts w:ascii="Trebuchet MS" w:hAnsi="Trebuchet MS"/>
          <w:b w:val="0"/>
          <w:bCs w:val="0"/>
          <w:sz w:val="24"/>
          <w:lang w:val="en-US"/>
        </w:rPr>
        <w:t xml:space="preserve">From </w:t>
      </w:r>
      <w:r w:rsidRPr="009C6082">
        <w:rPr>
          <w:rFonts w:ascii="Trebuchet MS" w:hAnsi="Trebuchet MS"/>
          <w:b w:val="0"/>
          <w:bCs w:val="0"/>
          <w:sz w:val="24"/>
        </w:rPr>
        <w:t>Oct,</w:t>
      </w:r>
      <w:r w:rsidRPr="009C6082">
        <w:rPr>
          <w:rFonts w:ascii="Trebuchet MS" w:hAnsi="Trebuchet MS"/>
          <w:b w:val="0"/>
          <w:bCs w:val="0"/>
          <w:sz w:val="24"/>
          <w:lang w:val="en-US"/>
        </w:rPr>
        <w:t>2019 – Sep,202</w:t>
      </w:r>
      <w:r w:rsidR="009C6082" w:rsidRPr="009C6082">
        <w:rPr>
          <w:rFonts w:ascii="Trebuchet MS" w:hAnsi="Trebuchet MS"/>
          <w:b w:val="0"/>
          <w:bCs w:val="0"/>
          <w:sz w:val="24"/>
          <w:lang w:val="en-US"/>
        </w:rPr>
        <w:t>1</w:t>
      </w:r>
      <w:r>
        <w:rPr>
          <w:rFonts w:ascii="Trebuchet MS" w:hAnsi="Trebuchet MS"/>
          <w:sz w:val="24"/>
          <w:lang w:val="en-US"/>
        </w:rPr>
        <w:t xml:space="preserve"> </w:t>
      </w:r>
    </w:p>
    <w:p w:rsidR="00CC4EFD" w:rsidRDefault="00CC4EFD" w:rsidP="009C6082">
      <w:pPr>
        <w:pStyle w:val="divdocumentulli"/>
        <w:pBdr>
          <w:left w:val="none" w:sz="0" w:space="0" w:color="auto"/>
        </w:pBdr>
        <w:ind w:left="360"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Worked in Fast paced environment projects at CVS Health Business Integration Center in Lead QA Roles in Retail Offer Channel Management (ROCM). As a core QA Team member, I worked in </w:t>
      </w:r>
      <w:r w:rsidRPr="00BD1578">
        <w:rPr>
          <w:rStyle w:val="span"/>
          <w:rFonts w:ascii="Trebuchet MS" w:eastAsia="Trebuchet MS" w:hAnsi="Trebuchet MS" w:cs="Trebuchet MS"/>
          <w:color w:val="343B30"/>
          <w:sz w:val="20"/>
          <w:szCs w:val="20"/>
        </w:rPr>
        <w:t>Immunization Prompting Phase 1</w:t>
      </w:r>
      <w:r>
        <w:rPr>
          <w:rStyle w:val="span"/>
          <w:rFonts w:ascii="Trebuchet MS" w:eastAsia="Trebuchet MS" w:hAnsi="Trebuchet MS" w:cs="Trebuchet MS"/>
          <w:color w:val="343B30"/>
          <w:sz w:val="20"/>
          <w:szCs w:val="20"/>
        </w:rPr>
        <w:t xml:space="preserve">, </w:t>
      </w:r>
      <w:r w:rsidRPr="00BD1578">
        <w:rPr>
          <w:rStyle w:val="span"/>
          <w:rFonts w:ascii="Trebuchet MS" w:eastAsia="Trebuchet MS" w:hAnsi="Trebuchet MS" w:cs="Trebuchet MS"/>
          <w:color w:val="343B30"/>
          <w:sz w:val="20"/>
          <w:szCs w:val="20"/>
        </w:rPr>
        <w:t>POS Enhancement Phase 2</w:t>
      </w:r>
      <w:r>
        <w:rPr>
          <w:rStyle w:val="span"/>
          <w:rFonts w:ascii="Trebuchet MS" w:eastAsia="Trebuchet MS" w:hAnsi="Trebuchet MS" w:cs="Trebuchet MS"/>
          <w:color w:val="343B30"/>
          <w:sz w:val="20"/>
          <w:szCs w:val="20"/>
        </w:rPr>
        <w:t xml:space="preserve">, Aetna Integration, DME Phase 1 and 2A </w:t>
      </w:r>
      <w:r w:rsidRPr="00BD1578">
        <w:rPr>
          <w:rStyle w:val="span"/>
          <w:rFonts w:ascii="Trebuchet MS" w:eastAsia="Trebuchet MS" w:hAnsi="Trebuchet MS" w:cs="Trebuchet MS"/>
          <w:color w:val="343B30"/>
          <w:sz w:val="20"/>
          <w:szCs w:val="20"/>
        </w:rPr>
        <w:t>Projects</w:t>
      </w:r>
      <w:r>
        <w:rPr>
          <w:rStyle w:val="span"/>
          <w:rFonts w:ascii="Trebuchet MS" w:eastAsia="Trebuchet MS" w:hAnsi="Trebuchet MS" w:cs="Trebuchet MS"/>
          <w:color w:val="343B30"/>
          <w:sz w:val="20"/>
          <w:szCs w:val="20"/>
        </w:rPr>
        <w:t xml:space="preserve">. As </w:t>
      </w:r>
      <w:r w:rsidRPr="00BD1578">
        <w:rPr>
          <w:rStyle w:val="span"/>
          <w:rFonts w:ascii="Trebuchet MS" w:eastAsia="Trebuchet MS" w:hAnsi="Trebuchet MS" w:cs="Trebuchet MS"/>
          <w:color w:val="343B30"/>
          <w:sz w:val="20"/>
          <w:szCs w:val="20"/>
        </w:rPr>
        <w:t>QA Lead</w:t>
      </w:r>
      <w:r>
        <w:rPr>
          <w:rStyle w:val="span"/>
          <w:rFonts w:ascii="Trebuchet MS" w:eastAsia="Trebuchet MS" w:hAnsi="Trebuchet MS" w:cs="Trebuchet MS"/>
          <w:color w:val="343B30"/>
          <w:sz w:val="20"/>
          <w:szCs w:val="20"/>
        </w:rPr>
        <w:t>, I have</w:t>
      </w:r>
      <w:r w:rsidRPr="00BD1578">
        <w:rPr>
          <w:rStyle w:val="span"/>
          <w:rFonts w:ascii="Trebuchet MS" w:eastAsia="Trebuchet MS" w:hAnsi="Trebuchet MS" w:cs="Trebuchet MS"/>
          <w:color w:val="343B30"/>
          <w:sz w:val="20"/>
          <w:szCs w:val="20"/>
        </w:rPr>
        <w:t xml:space="preserve"> developed the Test design approach for Microservices</w:t>
      </w:r>
      <w:r>
        <w:rPr>
          <w:rStyle w:val="span"/>
          <w:rFonts w:ascii="Trebuchet MS" w:eastAsia="Trebuchet MS" w:hAnsi="Trebuchet MS" w:cs="Trebuchet MS"/>
          <w:color w:val="343B30"/>
          <w:sz w:val="20"/>
          <w:szCs w:val="20"/>
        </w:rPr>
        <w:t xml:space="preserve">/Real Time services. Real Time services are built in for the above initiatives, and I thoroughly involved to formulate them process them through SDLC. </w:t>
      </w:r>
    </w:p>
    <w:p w:rsidR="00CC4EFD" w:rsidRDefault="00CC4EFD" w:rsidP="00CC4EFD">
      <w:pPr>
        <w:pStyle w:val="divdocumentulli"/>
        <w:pBdr>
          <w:left w:val="none" w:sz="0" w:space="0" w:color="auto"/>
        </w:pBdr>
        <w:ind w:right="360"/>
        <w:jc w:val="both"/>
        <w:rPr>
          <w:rStyle w:val="span"/>
          <w:rFonts w:ascii="Trebuchet MS" w:eastAsia="Trebuchet MS" w:hAnsi="Trebuchet MS" w:cs="Trebuchet MS"/>
          <w:color w:val="343B30"/>
          <w:sz w:val="20"/>
          <w:szCs w:val="20"/>
        </w:rPr>
      </w:pPr>
    </w:p>
    <w:p w:rsidR="00CC4EFD" w:rsidRPr="000A772E" w:rsidRDefault="00CC4EFD" w:rsidP="009C6082">
      <w:pPr>
        <w:pStyle w:val="divdocumentulli"/>
        <w:pBdr>
          <w:left w:val="none" w:sz="0" w:space="0" w:color="auto"/>
        </w:pBdr>
        <w:ind w:left="360" w:right="360"/>
        <w:jc w:val="both"/>
        <w:rPr>
          <w:rStyle w:val="span"/>
          <w:rFonts w:ascii="Trebuchet MS" w:eastAsia="Trebuchet MS" w:hAnsi="Trebuchet MS" w:cs="Trebuchet MS"/>
          <w:b/>
          <w:bCs/>
          <w:i/>
          <w:iCs/>
          <w:color w:val="343B30"/>
          <w:sz w:val="20"/>
          <w:szCs w:val="20"/>
        </w:rPr>
      </w:pPr>
      <w:r w:rsidRPr="000A772E">
        <w:rPr>
          <w:rStyle w:val="span"/>
          <w:rFonts w:ascii="Trebuchet MS" w:eastAsia="Trebuchet MS" w:hAnsi="Trebuchet MS" w:cs="Trebuchet MS"/>
          <w:b/>
          <w:bCs/>
          <w:i/>
          <w:iCs/>
          <w:color w:val="343B30"/>
          <w:sz w:val="20"/>
          <w:szCs w:val="20"/>
        </w:rPr>
        <w:t>QA Lead Activities:</w:t>
      </w:r>
    </w:p>
    <w:p w:rsidR="00CC4EFD" w:rsidRPr="00BD1578" w:rsidRDefault="00CC4EFD" w:rsidP="00CC4EFD">
      <w:pPr>
        <w:pStyle w:val="divdocumentulli"/>
        <w:pBdr>
          <w:left w:val="none" w:sz="0" w:space="0" w:color="auto"/>
        </w:pBdr>
        <w:ind w:right="360"/>
        <w:jc w:val="both"/>
        <w:rPr>
          <w:rStyle w:val="span"/>
          <w:rFonts w:ascii="Trebuchet MS" w:eastAsia="Trebuchet MS" w:hAnsi="Trebuchet MS" w:cs="Trebuchet MS"/>
          <w:color w:val="343B30"/>
          <w:sz w:val="20"/>
          <w:szCs w:val="20"/>
        </w:rPr>
      </w:pPr>
    </w:p>
    <w:p w:rsidR="00CC4EFD"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Worked on the Microservices at the detailed level by creating the Test framework using SOAP UI. Hands-on in Microservices/Real Time Test case designing, Test planning and Test execution. </w:t>
      </w:r>
    </w:p>
    <w:p w:rsidR="00CC4EFD" w:rsidRPr="00BD1578"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sidRPr="00BD1578">
        <w:rPr>
          <w:rStyle w:val="span"/>
          <w:rFonts w:ascii="Trebuchet MS" w:eastAsia="Trebuchet MS" w:hAnsi="Trebuchet MS" w:cs="Trebuchet MS"/>
          <w:color w:val="343B30"/>
          <w:sz w:val="20"/>
          <w:szCs w:val="20"/>
        </w:rPr>
        <w:t xml:space="preserve">Created API Test framework </w:t>
      </w:r>
      <w:r>
        <w:rPr>
          <w:rStyle w:val="span"/>
          <w:rFonts w:ascii="Trebuchet MS" w:eastAsia="Trebuchet MS" w:hAnsi="Trebuchet MS" w:cs="Trebuchet MS"/>
          <w:color w:val="343B30"/>
          <w:sz w:val="20"/>
          <w:szCs w:val="20"/>
        </w:rPr>
        <w:t xml:space="preserve">for calling patient profiles/data, store level info and Immunization gaps. Created Test cases for SIT testing. UAT Test scenarios for E2E Test coverage and executed for business teams. </w:t>
      </w:r>
    </w:p>
    <w:p w:rsidR="00CC4EFD"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sidRPr="00BD1578">
        <w:rPr>
          <w:rStyle w:val="span"/>
          <w:rFonts w:ascii="Trebuchet MS" w:eastAsia="Trebuchet MS" w:hAnsi="Trebuchet MS" w:cs="Trebuchet MS"/>
          <w:color w:val="343B30"/>
          <w:sz w:val="20"/>
          <w:szCs w:val="20"/>
        </w:rPr>
        <w:t xml:space="preserve">Executed the </w:t>
      </w:r>
      <w:r>
        <w:rPr>
          <w:rStyle w:val="span"/>
          <w:rFonts w:ascii="Trebuchet MS" w:eastAsia="Trebuchet MS" w:hAnsi="Trebuchet MS" w:cs="Trebuchet MS"/>
          <w:color w:val="343B30"/>
          <w:sz w:val="20"/>
          <w:szCs w:val="20"/>
        </w:rPr>
        <w:t xml:space="preserve">RESTful JSON </w:t>
      </w:r>
      <w:r w:rsidRPr="00BD1578">
        <w:rPr>
          <w:rStyle w:val="span"/>
          <w:rFonts w:ascii="Trebuchet MS" w:eastAsia="Trebuchet MS" w:hAnsi="Trebuchet MS" w:cs="Trebuchet MS"/>
          <w:color w:val="343B30"/>
          <w:sz w:val="20"/>
          <w:szCs w:val="20"/>
        </w:rPr>
        <w:t>API</w:t>
      </w:r>
      <w:r>
        <w:rPr>
          <w:rStyle w:val="span"/>
          <w:rFonts w:ascii="Trebuchet MS" w:eastAsia="Trebuchet MS" w:hAnsi="Trebuchet MS" w:cs="Trebuchet MS"/>
          <w:color w:val="343B30"/>
          <w:sz w:val="20"/>
          <w:szCs w:val="20"/>
        </w:rPr>
        <w:t xml:space="preserve"> Tests</w:t>
      </w:r>
      <w:r w:rsidRPr="00BD1578">
        <w:rPr>
          <w:rStyle w:val="span"/>
          <w:rFonts w:ascii="Trebuchet MS" w:eastAsia="Trebuchet MS" w:hAnsi="Trebuchet MS" w:cs="Trebuchet MS"/>
          <w:color w:val="343B30"/>
          <w:sz w:val="20"/>
          <w:szCs w:val="20"/>
        </w:rPr>
        <w:t xml:space="preserve"> in Postman and </w:t>
      </w:r>
      <w:r>
        <w:rPr>
          <w:rStyle w:val="span"/>
          <w:rFonts w:ascii="Trebuchet MS" w:eastAsia="Trebuchet MS" w:hAnsi="Trebuchet MS" w:cs="Trebuchet MS"/>
          <w:color w:val="343B30"/>
          <w:sz w:val="20"/>
          <w:szCs w:val="20"/>
        </w:rPr>
        <w:t>created</w:t>
      </w:r>
      <w:r w:rsidRPr="00BD1578">
        <w:rPr>
          <w:rStyle w:val="span"/>
          <w:rFonts w:ascii="Trebuchet MS" w:eastAsia="Trebuchet MS" w:hAnsi="Trebuchet MS" w:cs="Trebuchet MS"/>
          <w:color w:val="343B30"/>
          <w:sz w:val="20"/>
          <w:szCs w:val="20"/>
        </w:rPr>
        <w:t xml:space="preserve"> </w:t>
      </w:r>
      <w:r>
        <w:rPr>
          <w:rStyle w:val="span"/>
          <w:rFonts w:ascii="Trebuchet MS" w:eastAsia="Trebuchet MS" w:hAnsi="Trebuchet MS" w:cs="Trebuchet MS"/>
          <w:color w:val="343B30"/>
          <w:sz w:val="20"/>
          <w:szCs w:val="20"/>
        </w:rPr>
        <w:t>t</w:t>
      </w:r>
      <w:r w:rsidRPr="00BD1578">
        <w:rPr>
          <w:rStyle w:val="span"/>
          <w:rFonts w:ascii="Trebuchet MS" w:eastAsia="Trebuchet MS" w:hAnsi="Trebuchet MS" w:cs="Trebuchet MS"/>
          <w:color w:val="343B30"/>
          <w:sz w:val="20"/>
          <w:szCs w:val="20"/>
        </w:rPr>
        <w:t>est</w:t>
      </w:r>
      <w:r>
        <w:rPr>
          <w:rStyle w:val="span"/>
          <w:rFonts w:ascii="Trebuchet MS" w:eastAsia="Trebuchet MS" w:hAnsi="Trebuchet MS" w:cs="Trebuchet MS"/>
          <w:color w:val="343B30"/>
          <w:sz w:val="20"/>
          <w:szCs w:val="20"/>
        </w:rPr>
        <w:t xml:space="preserve"> suits</w:t>
      </w:r>
      <w:r w:rsidRPr="00BD1578">
        <w:rPr>
          <w:rStyle w:val="span"/>
          <w:rFonts w:ascii="Trebuchet MS" w:eastAsia="Trebuchet MS" w:hAnsi="Trebuchet MS" w:cs="Trebuchet MS"/>
          <w:color w:val="343B30"/>
          <w:sz w:val="20"/>
          <w:szCs w:val="20"/>
        </w:rPr>
        <w:t xml:space="preserve"> and Collections</w:t>
      </w:r>
      <w:r>
        <w:rPr>
          <w:rStyle w:val="span"/>
          <w:rFonts w:ascii="Trebuchet MS" w:eastAsia="Trebuchet MS" w:hAnsi="Trebuchet MS" w:cs="Trebuchet MS"/>
          <w:color w:val="343B30"/>
          <w:sz w:val="20"/>
          <w:szCs w:val="20"/>
        </w:rPr>
        <w:t>. Documented Business requirements and shared to all the Projects Advisors and management.</w:t>
      </w:r>
    </w:p>
    <w:p w:rsidR="00CC4EFD" w:rsidRPr="00A86448"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sidRPr="00A86448">
        <w:rPr>
          <w:rStyle w:val="span"/>
          <w:rFonts w:ascii="Trebuchet MS" w:eastAsia="Trebuchet MS" w:hAnsi="Trebuchet MS" w:cs="Trebuchet MS"/>
          <w:color w:val="343B30"/>
          <w:sz w:val="20"/>
          <w:szCs w:val="20"/>
        </w:rPr>
        <w:t xml:space="preserve">Worked with DevOps and configured the Kafka QA server settings. Validated messages for the events and dispositions in Kafka Producer and consumer. Configured the Topics in QA Environment to ensure the messages are receiving and </w:t>
      </w:r>
      <w:r w:rsidR="00B104C8" w:rsidRPr="00A86448">
        <w:rPr>
          <w:rStyle w:val="span"/>
          <w:rFonts w:ascii="Trebuchet MS" w:eastAsia="Trebuchet MS" w:hAnsi="Trebuchet MS" w:cs="Trebuchet MS"/>
          <w:color w:val="343B30"/>
          <w:sz w:val="20"/>
          <w:szCs w:val="20"/>
        </w:rPr>
        <w:t>published</w:t>
      </w:r>
      <w:r w:rsidRPr="00A86448">
        <w:rPr>
          <w:rStyle w:val="span"/>
          <w:rFonts w:ascii="Trebuchet MS" w:eastAsia="Trebuchet MS" w:hAnsi="Trebuchet MS" w:cs="Trebuchet MS"/>
          <w:color w:val="343B30"/>
          <w:sz w:val="20"/>
          <w:szCs w:val="20"/>
        </w:rPr>
        <w:t xml:space="preserve">. </w:t>
      </w:r>
    </w:p>
    <w:p w:rsidR="00CC4EFD" w:rsidRPr="00BD1578"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Heavily worked on pushing the Database records into Kafka Topic and validated the columns vs attributes. Crosschecked the systems to ensure required data is flowing as expected.</w:t>
      </w:r>
    </w:p>
    <w:p w:rsidR="00CC4EFD"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sidRPr="00BD1578">
        <w:rPr>
          <w:rStyle w:val="span"/>
          <w:rFonts w:ascii="Trebuchet MS" w:eastAsia="Trebuchet MS" w:hAnsi="Trebuchet MS" w:cs="Trebuchet MS"/>
          <w:color w:val="343B30"/>
          <w:sz w:val="20"/>
          <w:szCs w:val="20"/>
        </w:rPr>
        <w:t xml:space="preserve">Created the Test Data by following the Business logics and verified the </w:t>
      </w:r>
      <w:r>
        <w:rPr>
          <w:rStyle w:val="span"/>
          <w:rFonts w:ascii="Trebuchet MS" w:eastAsia="Trebuchet MS" w:hAnsi="Trebuchet MS" w:cs="Trebuchet MS"/>
          <w:color w:val="343B30"/>
          <w:sz w:val="20"/>
          <w:szCs w:val="20"/>
        </w:rPr>
        <w:t>Responses as per the design. Developed the tests for Patient’s retrieval Real time services by following the logic flows.</w:t>
      </w:r>
    </w:p>
    <w:p w:rsidR="00CC4EFD" w:rsidRPr="00A2753D"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sidRPr="00A2753D">
        <w:rPr>
          <w:rStyle w:val="span"/>
          <w:rFonts w:ascii="Trebuchet MS" w:eastAsia="Trebuchet MS" w:hAnsi="Trebuchet MS" w:cs="Trebuchet MS"/>
          <w:color w:val="343B30"/>
          <w:sz w:val="20"/>
          <w:szCs w:val="20"/>
        </w:rPr>
        <w:t>Expert in E2E Testing and Integration testing experience in the complex multi-systems environments. Provided support to ensure the product with bug free release.</w:t>
      </w:r>
    </w:p>
    <w:p w:rsidR="00CC4EFD"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Executed the SQL scripts to check the data in the different stages of Tables like Stage, Core and ODS levels. Executed the batch jobs using Unix in SFTP server. </w:t>
      </w:r>
    </w:p>
    <w:p w:rsidR="00CC4EFD"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Validated the Staging Data for E2E Testing in DWH hub systems and utilized the reports for daily testing activities. Executed the Test cases for ETL for comparing the data between Source and Target DB.</w:t>
      </w:r>
    </w:p>
    <w:p w:rsidR="00CC4EFD" w:rsidRDefault="00CC4EFD" w:rsidP="009C6082">
      <w:pPr>
        <w:pStyle w:val="divdocumentulli"/>
        <w:numPr>
          <w:ilvl w:val="0"/>
          <w:numId w:val="15"/>
        </w:numPr>
        <w:spacing w:line="260" w:lineRule="atLeast"/>
        <w:ind w:right="360"/>
        <w:jc w:val="both"/>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Worked on the 3</w:t>
      </w:r>
      <w:r w:rsidRPr="00790953">
        <w:rPr>
          <w:rStyle w:val="span"/>
          <w:rFonts w:ascii="Trebuchet MS" w:eastAsia="Trebuchet MS" w:hAnsi="Trebuchet MS" w:cs="Trebuchet MS"/>
          <w:color w:val="343B30"/>
          <w:sz w:val="20"/>
          <w:szCs w:val="20"/>
          <w:vertAlign w:val="superscript"/>
        </w:rPr>
        <w:t>rd</w:t>
      </w:r>
      <w:r>
        <w:rPr>
          <w:rStyle w:val="span"/>
          <w:rFonts w:ascii="Trebuchet MS" w:eastAsia="Trebuchet MS" w:hAnsi="Trebuchet MS" w:cs="Trebuchet MS"/>
          <w:color w:val="343B30"/>
          <w:sz w:val="20"/>
          <w:szCs w:val="20"/>
        </w:rPr>
        <w:t xml:space="preserve"> party applications and executed test cases for migrating the data. Validated the data integrity and schemas.</w:t>
      </w:r>
    </w:p>
    <w:p w:rsidR="00CC4EFD" w:rsidRDefault="00CC4EFD" w:rsidP="009C6082">
      <w:pPr>
        <w:pStyle w:val="divdocumentulli"/>
        <w:pBdr>
          <w:left w:val="none" w:sz="0" w:space="0" w:color="auto"/>
        </w:pBdr>
        <w:spacing w:line="260" w:lineRule="atLeast"/>
        <w:ind w:left="360" w:right="360"/>
        <w:rPr>
          <w:rFonts w:ascii="Trebuchet MS" w:hAnsi="Trebuchet MS"/>
          <w:bCs/>
          <w:sz w:val="20"/>
          <w:szCs w:val="20"/>
        </w:rPr>
      </w:pPr>
      <w:r w:rsidRPr="00454225">
        <w:rPr>
          <w:rFonts w:ascii="Trebuchet MS" w:hAnsi="Trebuchet MS"/>
          <w:b/>
          <w:bCs/>
          <w:sz w:val="20"/>
          <w:szCs w:val="20"/>
        </w:rPr>
        <w:t xml:space="preserve">Environment: </w:t>
      </w:r>
      <w:r w:rsidRPr="00BA6583">
        <w:rPr>
          <w:rFonts w:ascii="Trebuchet MS" w:hAnsi="Trebuchet MS"/>
          <w:sz w:val="20"/>
          <w:szCs w:val="20"/>
        </w:rPr>
        <w:t>MS Teams</w:t>
      </w:r>
      <w:r>
        <w:rPr>
          <w:rFonts w:ascii="Trebuchet MS" w:hAnsi="Trebuchet MS"/>
          <w:b/>
          <w:bCs/>
          <w:sz w:val="20"/>
          <w:szCs w:val="20"/>
        </w:rPr>
        <w:t xml:space="preserve">, </w:t>
      </w:r>
      <w:r w:rsidRPr="00454225">
        <w:rPr>
          <w:rFonts w:ascii="Trebuchet MS" w:hAnsi="Trebuchet MS"/>
          <w:bCs/>
          <w:sz w:val="20"/>
          <w:szCs w:val="20"/>
        </w:rPr>
        <w:t>Postman, Jenkins, SQL</w:t>
      </w:r>
      <w:r>
        <w:rPr>
          <w:rFonts w:ascii="Trebuchet MS" w:hAnsi="Trebuchet MS"/>
          <w:bCs/>
          <w:sz w:val="20"/>
          <w:szCs w:val="20"/>
        </w:rPr>
        <w:t xml:space="preserve"> Developer Tools, Rally</w:t>
      </w:r>
      <w:r w:rsidRPr="00454225">
        <w:rPr>
          <w:rFonts w:ascii="Trebuchet MS" w:hAnsi="Trebuchet MS"/>
          <w:bCs/>
          <w:sz w:val="20"/>
          <w:szCs w:val="20"/>
        </w:rPr>
        <w:t xml:space="preserve">, </w:t>
      </w:r>
      <w:r>
        <w:rPr>
          <w:rFonts w:ascii="Trebuchet MS" w:hAnsi="Trebuchet MS"/>
          <w:bCs/>
          <w:sz w:val="20"/>
          <w:szCs w:val="20"/>
        </w:rPr>
        <w:t>Control-M, Developer Tools, Kafka Tools, WinSCP, PCF</w:t>
      </w:r>
    </w:p>
    <w:p w:rsidR="005025F5" w:rsidRDefault="005025F5" w:rsidP="00CC4EFD">
      <w:pPr>
        <w:pStyle w:val="divdocumentulli"/>
        <w:pBdr>
          <w:left w:val="none" w:sz="0" w:space="0" w:color="auto"/>
        </w:pBdr>
        <w:spacing w:line="260" w:lineRule="atLeast"/>
        <w:ind w:right="360"/>
        <w:rPr>
          <w:rFonts w:ascii="Trebuchet MS" w:hAnsi="Trebuchet MS"/>
          <w:bCs/>
          <w:sz w:val="20"/>
          <w:szCs w:val="20"/>
        </w:rPr>
      </w:pPr>
    </w:p>
    <w:p w:rsidR="00CC4EFD" w:rsidRPr="00A8259D" w:rsidRDefault="00CC4EFD" w:rsidP="009C6082">
      <w:pPr>
        <w:pStyle w:val="Heading1"/>
        <w:spacing w:line="360" w:lineRule="auto"/>
        <w:ind w:left="360"/>
        <w:rPr>
          <w:rFonts w:ascii="Trebuchet MS" w:hAnsi="Trebuchet MS"/>
          <w:szCs w:val="20"/>
        </w:rPr>
      </w:pPr>
      <w:r w:rsidRPr="00A9605B">
        <w:rPr>
          <w:rFonts w:ascii="Trebuchet MS" w:hAnsi="Trebuchet MS"/>
          <w:sz w:val="24"/>
        </w:rPr>
        <w:t>Bottomline Technologies, South Portland, ME</w:t>
      </w:r>
      <w:r w:rsidR="009C6082">
        <w:rPr>
          <w:rFonts w:ascii="Trebuchet MS" w:hAnsi="Trebuchet MS"/>
          <w:sz w:val="24"/>
        </w:rPr>
        <w:t xml:space="preserve"> - </w:t>
      </w:r>
      <w:r w:rsidR="009C6082" w:rsidRPr="009C6082">
        <w:rPr>
          <w:rFonts w:ascii="Trebuchet MS" w:hAnsi="Trebuchet MS"/>
          <w:b w:val="0"/>
          <w:bCs w:val="0"/>
          <w:sz w:val="22"/>
          <w:szCs w:val="22"/>
        </w:rPr>
        <w:t xml:space="preserve">Sr. QA Analyst; </w:t>
      </w:r>
      <w:r w:rsidRPr="009C6082">
        <w:rPr>
          <w:rFonts w:ascii="Trebuchet MS" w:hAnsi="Trebuchet MS"/>
          <w:b w:val="0"/>
          <w:bCs w:val="0"/>
          <w:sz w:val="22"/>
          <w:szCs w:val="22"/>
        </w:rPr>
        <w:t>April 2011-June 2019</w:t>
      </w:r>
      <w:r>
        <w:rPr>
          <w:rFonts w:ascii="Trebuchet MS" w:hAnsi="Trebuchet MS"/>
          <w:sz w:val="24"/>
          <w:lang w:val="en-US"/>
        </w:rPr>
        <w:t xml:space="preserve"> </w:t>
      </w:r>
    </w:p>
    <w:p w:rsidR="00CC4EFD" w:rsidRDefault="009C6082" w:rsidP="009C6082">
      <w:pPr>
        <w:pStyle w:val="divdocumentulli"/>
        <w:spacing w:line="260" w:lineRule="atLeast"/>
        <w:ind w:left="360" w:right="360"/>
        <w:rPr>
          <w:rStyle w:val="span"/>
          <w:rFonts w:ascii="Trebuchet MS" w:eastAsia="Trebuchet MS" w:hAnsi="Trebuchet MS" w:cs="Trebuchet MS"/>
          <w:color w:val="343B30"/>
          <w:sz w:val="20"/>
          <w:szCs w:val="20"/>
        </w:rPr>
      </w:pPr>
      <w:r w:rsidRPr="009C6082">
        <w:rPr>
          <w:rStyle w:val="span"/>
          <w:rFonts w:ascii="Trebuchet MS" w:eastAsia="Trebuchet MS" w:hAnsi="Trebuchet MS" w:cs="Trebuchet MS"/>
          <w:b/>
          <w:bCs/>
          <w:color w:val="343B30"/>
          <w:sz w:val="20"/>
          <w:szCs w:val="20"/>
        </w:rPr>
        <w:t>Project:</w:t>
      </w:r>
      <w:r>
        <w:rPr>
          <w:rStyle w:val="span"/>
          <w:rFonts w:ascii="Trebuchet MS" w:eastAsia="Trebuchet MS" w:hAnsi="Trebuchet MS" w:cs="Trebuchet MS"/>
          <w:color w:val="343B30"/>
          <w:sz w:val="20"/>
          <w:szCs w:val="20"/>
        </w:rPr>
        <w:t xml:space="preserve"> </w:t>
      </w:r>
      <w:r w:rsidR="00CC4EFD" w:rsidRPr="00AC36D7">
        <w:rPr>
          <w:rStyle w:val="span"/>
          <w:rFonts w:ascii="Trebuchet MS" w:eastAsia="Trebuchet MS" w:hAnsi="Trebuchet MS" w:cs="Trebuchet MS"/>
          <w:color w:val="343B30"/>
          <w:sz w:val="20"/>
          <w:szCs w:val="20"/>
        </w:rPr>
        <w:t xml:space="preserve">During my tenure at Bottomline Technologies I was the </w:t>
      </w:r>
      <w:r w:rsidR="00CC4EFD">
        <w:rPr>
          <w:rStyle w:val="span"/>
          <w:rFonts w:ascii="Trebuchet MS" w:eastAsia="Trebuchet MS" w:hAnsi="Trebuchet MS" w:cs="Trebuchet MS"/>
          <w:color w:val="343B30"/>
          <w:sz w:val="20"/>
          <w:szCs w:val="20"/>
        </w:rPr>
        <w:t xml:space="preserve">Sr </w:t>
      </w:r>
      <w:r w:rsidR="00CC4EFD" w:rsidRPr="00AC36D7">
        <w:rPr>
          <w:rStyle w:val="span"/>
          <w:rFonts w:ascii="Trebuchet MS" w:eastAsia="Trebuchet MS" w:hAnsi="Trebuchet MS" w:cs="Trebuchet MS"/>
          <w:color w:val="343B30"/>
          <w:sz w:val="20"/>
          <w:szCs w:val="20"/>
        </w:rPr>
        <w:t>QA/Tester in charge of Sanctions List Screening (Fraud Analytics</w:t>
      </w:r>
      <w:r w:rsidR="00CC4EFD">
        <w:rPr>
          <w:rStyle w:val="span"/>
          <w:rFonts w:ascii="Trebuchet MS" w:eastAsia="Trebuchet MS" w:hAnsi="Trebuchet MS" w:cs="Trebuchet MS"/>
          <w:color w:val="343B30"/>
          <w:sz w:val="20"/>
          <w:szCs w:val="20"/>
        </w:rPr>
        <w:t>, Financial Crimes</w:t>
      </w:r>
      <w:r w:rsidR="00CC4EFD" w:rsidRPr="00AC36D7">
        <w:rPr>
          <w:rStyle w:val="span"/>
          <w:rFonts w:ascii="Trebuchet MS" w:eastAsia="Trebuchet MS" w:hAnsi="Trebuchet MS" w:cs="Trebuchet MS"/>
          <w:color w:val="343B30"/>
          <w:sz w:val="20"/>
          <w:szCs w:val="20"/>
        </w:rPr>
        <w:t>), Mobile Application Testing, CFRM -WPF, Digital Banking and Blue Green Deployment Projects</w:t>
      </w:r>
      <w:r w:rsidR="00CC4EFD">
        <w:rPr>
          <w:rStyle w:val="span"/>
          <w:rFonts w:ascii="Trebuchet MS" w:eastAsia="Trebuchet MS" w:hAnsi="Trebuchet MS" w:cs="Trebuchet MS"/>
          <w:color w:val="343B30"/>
          <w:sz w:val="20"/>
          <w:szCs w:val="20"/>
        </w:rPr>
        <w:t>. I was involved in complete end-to-end testing on</w:t>
      </w:r>
      <w:r w:rsidR="00CC4EFD" w:rsidRPr="00AC36D7">
        <w:rPr>
          <w:rStyle w:val="span"/>
          <w:rFonts w:ascii="Trebuchet MS" w:eastAsia="Trebuchet MS" w:hAnsi="Trebuchet MS" w:cs="Trebuchet MS"/>
          <w:color w:val="343B30"/>
          <w:sz w:val="20"/>
          <w:szCs w:val="20"/>
        </w:rPr>
        <w:t xml:space="preserve"> existing and new Payment Types, DB updates and System Configurations.</w:t>
      </w:r>
      <w:r w:rsidR="00CC4EFD">
        <w:rPr>
          <w:rStyle w:val="span"/>
          <w:rFonts w:ascii="Trebuchet MS" w:eastAsia="Trebuchet MS" w:hAnsi="Trebuchet MS" w:cs="Trebuchet MS"/>
          <w:color w:val="343B30"/>
          <w:sz w:val="20"/>
          <w:szCs w:val="20"/>
        </w:rPr>
        <w:t xml:space="preserve"> Also, I </w:t>
      </w:r>
      <w:r w:rsidR="00CC4EFD" w:rsidRPr="00AC36D7">
        <w:rPr>
          <w:rStyle w:val="span"/>
          <w:rFonts w:ascii="Trebuchet MS" w:eastAsia="Trebuchet MS" w:hAnsi="Trebuchet MS" w:cs="Trebuchet MS"/>
          <w:color w:val="343B30"/>
          <w:sz w:val="20"/>
          <w:szCs w:val="20"/>
        </w:rPr>
        <w:t>worked on various other front-line projects such as Paymode-X, ROC and Legacy Direct Marketing in Sr QA Analyst roles</w:t>
      </w:r>
      <w:r w:rsidR="00CC4EFD">
        <w:rPr>
          <w:rStyle w:val="span"/>
          <w:rFonts w:ascii="Trebuchet MS" w:eastAsia="Trebuchet MS" w:hAnsi="Trebuchet MS" w:cs="Trebuchet MS"/>
          <w:color w:val="343B30"/>
          <w:sz w:val="20"/>
          <w:szCs w:val="20"/>
        </w:rPr>
        <w:t>.</w:t>
      </w:r>
    </w:p>
    <w:p w:rsidR="00CC4EFD" w:rsidRPr="00AC36D7" w:rsidRDefault="00CC4EFD" w:rsidP="00CC4EFD">
      <w:pPr>
        <w:pStyle w:val="divdocumentulli"/>
        <w:spacing w:line="260" w:lineRule="atLeast"/>
        <w:ind w:right="360"/>
        <w:rPr>
          <w:rStyle w:val="span"/>
          <w:rFonts w:ascii="Trebuchet MS" w:eastAsia="Trebuchet MS" w:hAnsi="Trebuchet MS" w:cs="Trebuchet MS"/>
          <w:color w:val="343B30"/>
          <w:sz w:val="20"/>
          <w:szCs w:val="20"/>
        </w:rPr>
      </w:pPr>
    </w:p>
    <w:p w:rsidR="00CC4EFD" w:rsidRDefault="00583F1F"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Executed and </w:t>
      </w:r>
      <w:r w:rsidR="00CC4EFD">
        <w:rPr>
          <w:rStyle w:val="span"/>
          <w:rFonts w:ascii="Trebuchet MS" w:eastAsia="Trebuchet MS" w:hAnsi="Trebuchet MS" w:cs="Trebuchet MS"/>
          <w:color w:val="343B30"/>
          <w:sz w:val="20"/>
          <w:szCs w:val="20"/>
        </w:rPr>
        <w:t>Reviewed the test results for complete Payment types RTGS, Real Time Payments (RTP), Swift/ Wire and ACH/NACHA Payments. For example: MT101, MT103, MT202, ISO20022, HIF types</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Thoroughly validated E2E tests for Real Time Payments (RTP), SMB Payments, EFT Payments, Request for Payments (RFP), Domestic Wire (RTGS) Payments, International Wire Payments, and ACH Payments. Generated and created the Reports for various test cycles throughout the Digital Banking solutions. All Payments type has been verified at Enter, Approved, Bank Confirmation, and Released statuses. Followed through Unix scheduling jobs for all the above Payments/types.</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Executed unit tests using Junit. Created the unit test cases for Dev and QA as part whitebox testing. </w:t>
      </w:r>
    </w:p>
    <w:p w:rsidR="00CC4EFD" w:rsidRPr="002D76BA"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lastRenderedPageBreak/>
        <w:t xml:space="preserve">Executed Regression tests for WPF-Web Fraud Payment scenarios and generated the Investigation Center Status reports. </w:t>
      </w:r>
      <w:r w:rsidRPr="002D76BA">
        <w:rPr>
          <w:rStyle w:val="span"/>
          <w:rFonts w:ascii="Trebuchet MS" w:eastAsia="Trebuchet MS" w:hAnsi="Trebuchet MS" w:cs="Trebuchet MS"/>
          <w:color w:val="343B30"/>
          <w:sz w:val="20"/>
          <w:szCs w:val="20"/>
        </w:rPr>
        <w:t xml:space="preserve">Took the responsibility to conduct Integration testing for WPF customers on various Digital Banking versions and </w:t>
      </w:r>
      <w:r>
        <w:rPr>
          <w:rStyle w:val="span"/>
          <w:rFonts w:ascii="Trebuchet MS" w:eastAsia="Trebuchet MS" w:hAnsi="Trebuchet MS" w:cs="Trebuchet MS"/>
          <w:color w:val="343B30"/>
          <w:sz w:val="20"/>
          <w:szCs w:val="20"/>
        </w:rPr>
        <w:t>m</w:t>
      </w:r>
      <w:r w:rsidRPr="002D76BA">
        <w:rPr>
          <w:rStyle w:val="span"/>
          <w:rFonts w:ascii="Trebuchet MS" w:eastAsia="Trebuchet MS" w:hAnsi="Trebuchet MS" w:cs="Trebuchet MS"/>
          <w:color w:val="343B30"/>
          <w:sz w:val="20"/>
          <w:szCs w:val="20"/>
        </w:rPr>
        <w:t>aintained the complete documentation throughout all the releases</w:t>
      </w:r>
      <w:r>
        <w:rPr>
          <w:rStyle w:val="span"/>
          <w:rFonts w:ascii="Trebuchet MS" w:eastAsia="Trebuchet MS" w:hAnsi="Trebuchet MS" w:cs="Trebuchet MS"/>
          <w:color w:val="343B30"/>
          <w:sz w:val="20"/>
          <w:szCs w:val="20"/>
        </w:rPr>
        <w:t>.</w:t>
      </w:r>
    </w:p>
    <w:p w:rsidR="00CC4EFD" w:rsidRPr="00A8259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sidRPr="00A8259D">
        <w:rPr>
          <w:rStyle w:val="span"/>
          <w:rFonts w:ascii="Trebuchet MS" w:eastAsia="Trebuchet MS" w:hAnsi="Trebuchet MS" w:cs="Trebuchet MS"/>
          <w:color w:val="343B30"/>
          <w:sz w:val="20"/>
          <w:szCs w:val="20"/>
        </w:rPr>
        <w:t xml:space="preserve">Executed API requests in JSON code structure using Swagger for all the Payment Types. Used Fiddler to capture http protocols/headers. Executed the Regression testing for WPF Test cases in SoapUI. </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Deployed the builds to the test servers on demand and regular basis using Jenkins (CI). Verified the build updates in the GitRepsoitory.</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Thoroughly validated new UI/UX screens using Developer tools for the Labels, Texting, Pictures, Web Links, Overlapping screens and button functionalities.</w:t>
      </w:r>
    </w:p>
    <w:p w:rsidR="00CC4EFD" w:rsidRPr="00D92755"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sidRPr="00D92755">
        <w:rPr>
          <w:rStyle w:val="span"/>
          <w:rFonts w:ascii="Trebuchet MS" w:eastAsia="Trebuchet MS" w:hAnsi="Trebuchet MS" w:cs="Trebuchet MS"/>
          <w:color w:val="343B30"/>
          <w:sz w:val="20"/>
          <w:szCs w:val="20"/>
        </w:rPr>
        <w:t>Designed the Test framework for MFA (Multi Factor Authentication) for more than 65 inputs including User Login and User Logout.</w:t>
      </w:r>
      <w:r>
        <w:rPr>
          <w:rStyle w:val="span"/>
          <w:rFonts w:ascii="Trebuchet MS" w:eastAsia="Trebuchet MS" w:hAnsi="Trebuchet MS" w:cs="Trebuchet MS"/>
          <w:color w:val="343B30"/>
          <w:sz w:val="20"/>
          <w:szCs w:val="20"/>
        </w:rPr>
        <w:t xml:space="preserve"> </w:t>
      </w:r>
      <w:r w:rsidRPr="00D92755">
        <w:rPr>
          <w:rStyle w:val="span"/>
          <w:rFonts w:ascii="Trebuchet MS" w:eastAsia="Trebuchet MS" w:hAnsi="Trebuchet MS" w:cs="Trebuchet MS"/>
          <w:color w:val="343B30"/>
          <w:sz w:val="20"/>
          <w:szCs w:val="20"/>
        </w:rPr>
        <w:t>Verified MFA for Fraud authentication screens in WPF module.</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Created the documentation for all Mobile Test cases and updated according to the releases/versions.</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sidRPr="007429C8">
        <w:rPr>
          <w:rStyle w:val="span"/>
          <w:rFonts w:ascii="Trebuchet MS" w:eastAsia="Trebuchet MS" w:hAnsi="Trebuchet MS" w:cs="Trebuchet MS"/>
          <w:color w:val="343B30"/>
          <w:sz w:val="20"/>
          <w:szCs w:val="20"/>
        </w:rPr>
        <w:t xml:space="preserve">Executed the mobile test scripts for all Wire and ACH Payment types in iOS and Android. Executed with mobile simulator setup in the Automation. Verified the JMS messages between the clients using MQ Explorer (WebSphere MQ) for Payment requests, http headers, Payment score requests, Login score requests and Payment responses. </w:t>
      </w:r>
    </w:p>
    <w:p w:rsidR="00CC4EFD" w:rsidRPr="007429C8"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 xml:space="preserve">Coordinated with DevOps for QA server setup for Analytics solutions. </w:t>
      </w:r>
      <w:r w:rsidRPr="007429C8">
        <w:rPr>
          <w:rStyle w:val="span"/>
          <w:rFonts w:ascii="Trebuchet MS" w:eastAsia="Trebuchet MS" w:hAnsi="Trebuchet MS" w:cs="Trebuchet MS"/>
          <w:color w:val="343B30"/>
          <w:sz w:val="20"/>
          <w:szCs w:val="20"/>
        </w:rPr>
        <w:t>Validated Synchronous and Asynchronous type payment messages in MQ explorer. For Ex: RTGS &amp; ACH.</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SME for Dodd Frank regulation for corporate accounts in RTGS payments.</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Worked as QA Lead for 'Blue-Green Deployment' project and successfully Delivered the Phase I initiative. Reviewed the MAC validation errors and Table level enhancements.</w:t>
      </w:r>
    </w:p>
    <w:p w:rsidR="00617F86"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sidRPr="00F952F5">
        <w:rPr>
          <w:rStyle w:val="span"/>
          <w:rFonts w:ascii="Trebuchet MS" w:eastAsia="Trebuchet MS" w:hAnsi="Trebuchet MS" w:cs="Trebuchet MS"/>
          <w:color w:val="343B30"/>
          <w:sz w:val="20"/>
          <w:szCs w:val="20"/>
        </w:rPr>
        <w:t>Conducted testing on DR (Disaster Recovery) servers at regular intervals.</w:t>
      </w:r>
      <w:r>
        <w:rPr>
          <w:rStyle w:val="span"/>
          <w:rFonts w:ascii="Trebuchet MS" w:eastAsia="Trebuchet MS" w:hAnsi="Trebuchet MS" w:cs="Trebuchet MS"/>
          <w:color w:val="343B30"/>
          <w:sz w:val="20"/>
          <w:szCs w:val="20"/>
        </w:rPr>
        <w:t xml:space="preserve"> </w:t>
      </w:r>
    </w:p>
    <w:p w:rsidR="00CC4EFD" w:rsidRDefault="00CC4EFD" w:rsidP="009C6082">
      <w:pPr>
        <w:pStyle w:val="divdocumentulli"/>
        <w:numPr>
          <w:ilvl w:val="0"/>
          <w:numId w:val="16"/>
        </w:numPr>
        <w:spacing w:line="260" w:lineRule="atLeast"/>
        <w:ind w:right="360"/>
        <w:rPr>
          <w:rStyle w:val="span"/>
          <w:rFonts w:ascii="Trebuchet MS" w:eastAsia="Trebuchet MS" w:hAnsi="Trebuchet MS" w:cs="Trebuchet MS"/>
          <w:color w:val="343B30"/>
          <w:sz w:val="20"/>
          <w:szCs w:val="20"/>
        </w:rPr>
      </w:pPr>
      <w:r w:rsidRPr="00F952F5">
        <w:rPr>
          <w:rStyle w:val="span"/>
          <w:rFonts w:ascii="Trebuchet MS" w:eastAsia="Trebuchet MS" w:hAnsi="Trebuchet MS" w:cs="Trebuchet MS"/>
          <w:color w:val="343B30"/>
          <w:sz w:val="20"/>
          <w:szCs w:val="20"/>
        </w:rPr>
        <w:t>Validated message contents over ActiveMQ server Queues (Apache), FTP server</w:t>
      </w:r>
      <w:r w:rsidR="008B5D40">
        <w:rPr>
          <w:rStyle w:val="span"/>
          <w:rFonts w:ascii="Trebuchet MS" w:eastAsia="Trebuchet MS" w:hAnsi="Trebuchet MS" w:cs="Trebuchet MS"/>
          <w:color w:val="343B30"/>
          <w:sz w:val="20"/>
          <w:szCs w:val="20"/>
        </w:rPr>
        <w:t xml:space="preserve"> </w:t>
      </w:r>
      <w:r w:rsidRPr="00F952F5">
        <w:rPr>
          <w:rStyle w:val="span"/>
          <w:rFonts w:ascii="Trebuchet MS" w:eastAsia="Trebuchet MS" w:hAnsi="Trebuchet MS" w:cs="Trebuchet MS"/>
          <w:color w:val="343B30"/>
          <w:sz w:val="20"/>
          <w:szCs w:val="20"/>
        </w:rPr>
        <w:t>and in UNIX (</w:t>
      </w:r>
      <w:proofErr w:type="spellStart"/>
      <w:r w:rsidRPr="00F952F5">
        <w:rPr>
          <w:rStyle w:val="span"/>
          <w:rFonts w:ascii="Trebuchet MS" w:eastAsia="Trebuchet MS" w:hAnsi="Trebuchet MS" w:cs="Trebuchet MS"/>
          <w:color w:val="343B30"/>
          <w:sz w:val="20"/>
          <w:szCs w:val="20"/>
        </w:rPr>
        <w:t>puTTy</w:t>
      </w:r>
      <w:proofErr w:type="spellEnd"/>
      <w:r w:rsidRPr="00F952F5">
        <w:rPr>
          <w:rStyle w:val="span"/>
          <w:rFonts w:ascii="Trebuchet MS" w:eastAsia="Trebuchet MS" w:hAnsi="Trebuchet MS" w:cs="Trebuchet MS"/>
          <w:color w:val="343B30"/>
          <w:sz w:val="20"/>
          <w:szCs w:val="20"/>
        </w:rPr>
        <w:t>)</w:t>
      </w:r>
      <w:r>
        <w:rPr>
          <w:rStyle w:val="span"/>
          <w:rFonts w:ascii="Trebuchet MS" w:eastAsia="Trebuchet MS" w:hAnsi="Trebuchet MS" w:cs="Trebuchet MS"/>
          <w:color w:val="343B30"/>
          <w:sz w:val="20"/>
          <w:szCs w:val="20"/>
        </w:rPr>
        <w:t>.</w:t>
      </w:r>
    </w:p>
    <w:p w:rsidR="00CC4EFD" w:rsidRDefault="00CC4EFD" w:rsidP="009C6082">
      <w:pPr>
        <w:spacing w:line="240" w:lineRule="auto"/>
        <w:ind w:left="360"/>
        <w:jc w:val="both"/>
        <w:rPr>
          <w:rFonts w:ascii="Trebuchet MS" w:hAnsi="Trebuchet MS"/>
          <w:bCs/>
          <w:sz w:val="20"/>
          <w:szCs w:val="20"/>
        </w:rPr>
      </w:pPr>
      <w:r w:rsidRPr="009C6082">
        <w:rPr>
          <w:rFonts w:ascii="Trebuchet MS" w:hAnsi="Trebuchet MS"/>
          <w:b/>
          <w:sz w:val="20"/>
          <w:szCs w:val="20"/>
        </w:rPr>
        <w:t>Environment:</w:t>
      </w:r>
      <w:r w:rsidRPr="00454225">
        <w:rPr>
          <w:rFonts w:ascii="Trebuchet MS" w:hAnsi="Trebuchet MS"/>
          <w:bCs/>
          <w:sz w:val="20"/>
          <w:szCs w:val="20"/>
        </w:rPr>
        <w:t xml:space="preserve"> pu</w:t>
      </w:r>
      <w:r>
        <w:rPr>
          <w:rFonts w:ascii="Trebuchet MS" w:hAnsi="Trebuchet MS"/>
          <w:bCs/>
          <w:sz w:val="20"/>
          <w:szCs w:val="20"/>
        </w:rPr>
        <w:t>TT</w:t>
      </w:r>
      <w:r w:rsidRPr="00454225">
        <w:rPr>
          <w:rFonts w:ascii="Trebuchet MS" w:hAnsi="Trebuchet MS"/>
          <w:bCs/>
          <w:sz w:val="20"/>
          <w:szCs w:val="20"/>
        </w:rPr>
        <w:t xml:space="preserve">y, WINSCP, VM Ware, SOAP UI, SQL Developer tools, PGAdmn III, JIRA, VNC Viewer, Stash, Source Tree, </w:t>
      </w:r>
      <w:r>
        <w:rPr>
          <w:rFonts w:ascii="Trebuchet MS" w:hAnsi="Trebuchet MS"/>
          <w:bCs/>
          <w:sz w:val="20"/>
          <w:szCs w:val="20"/>
        </w:rPr>
        <w:t xml:space="preserve">MQ Explorer, Apache Active MQ, Unix, </w:t>
      </w:r>
      <w:r w:rsidRPr="00454225">
        <w:rPr>
          <w:rFonts w:ascii="Trebuchet MS" w:hAnsi="Trebuchet MS"/>
          <w:bCs/>
          <w:sz w:val="20"/>
          <w:szCs w:val="20"/>
        </w:rPr>
        <w:t>Jenkins</w:t>
      </w:r>
      <w:r>
        <w:rPr>
          <w:rFonts w:ascii="Trebuchet MS" w:hAnsi="Trebuchet MS"/>
          <w:bCs/>
          <w:sz w:val="20"/>
          <w:szCs w:val="20"/>
        </w:rPr>
        <w:t>, Fiddler, Source Tree, JMeter, Junit, Eclipse, Selenium</w:t>
      </w:r>
    </w:p>
    <w:p w:rsidR="00CC4EFD" w:rsidRPr="005D3748" w:rsidRDefault="00CC4EFD" w:rsidP="009C6082">
      <w:pPr>
        <w:pStyle w:val="Subtitle"/>
        <w:ind w:left="288"/>
        <w:jc w:val="left"/>
        <w:rPr>
          <w:rFonts w:ascii="Trebuchet MS" w:hAnsi="Trebuchet MS"/>
          <w:b w:val="0"/>
          <w:bCs/>
          <w:color w:val="000000"/>
          <w:sz w:val="20"/>
          <w:szCs w:val="20"/>
          <w:u w:val="none"/>
        </w:rPr>
      </w:pPr>
      <w:r w:rsidRPr="005D3748">
        <w:rPr>
          <w:rFonts w:ascii="Trebuchet MS" w:hAnsi="Trebuchet MS"/>
          <w:bCs/>
          <w:color w:val="000000"/>
          <w:sz w:val="20"/>
          <w:szCs w:val="20"/>
          <w:u w:val="none"/>
        </w:rPr>
        <w:t>Kohl</w:t>
      </w:r>
      <w:r w:rsidRPr="005D3748">
        <w:rPr>
          <w:rFonts w:ascii="Trebuchet MS" w:hAnsi="Trebuchet MS"/>
          <w:bCs/>
          <w:color w:val="000000"/>
          <w:sz w:val="20"/>
          <w:szCs w:val="20"/>
          <w:u w:val="none"/>
          <w:lang w:val="en-US"/>
        </w:rPr>
        <w:t>’</w:t>
      </w:r>
      <w:r w:rsidRPr="005D3748">
        <w:rPr>
          <w:rFonts w:ascii="Trebuchet MS" w:hAnsi="Trebuchet MS"/>
          <w:bCs/>
          <w:color w:val="000000"/>
          <w:sz w:val="20"/>
          <w:szCs w:val="20"/>
          <w:u w:val="none"/>
        </w:rPr>
        <w:t xml:space="preserve">s, Menomonee Falls, WI </w:t>
      </w:r>
      <w:r w:rsidR="009C6082">
        <w:rPr>
          <w:rFonts w:ascii="Trebuchet MS" w:hAnsi="Trebuchet MS"/>
          <w:bCs/>
          <w:color w:val="000000"/>
          <w:sz w:val="20"/>
          <w:szCs w:val="20"/>
          <w:u w:val="none"/>
        </w:rPr>
        <w:t xml:space="preserve"> </w:t>
      </w:r>
      <w:r w:rsidR="009C6082" w:rsidRPr="009C6082">
        <w:rPr>
          <w:rFonts w:ascii="Trebuchet MS" w:hAnsi="Trebuchet MS"/>
          <w:b w:val="0"/>
          <w:color w:val="000000"/>
          <w:sz w:val="20"/>
          <w:szCs w:val="20"/>
          <w:u w:val="none"/>
        </w:rPr>
        <w:t xml:space="preserve">- </w:t>
      </w:r>
      <w:r w:rsidR="009C6082" w:rsidRPr="009C6082">
        <w:rPr>
          <w:rFonts w:ascii="Trebuchet MS" w:hAnsi="Trebuchet MS"/>
          <w:b w:val="0"/>
          <w:color w:val="000000"/>
          <w:sz w:val="20"/>
          <w:szCs w:val="20"/>
          <w:u w:val="none"/>
          <w:lang w:val="en-US"/>
        </w:rPr>
        <w:t>Dataware Housing</w:t>
      </w:r>
      <w:r w:rsidR="009C6082" w:rsidRPr="009C6082">
        <w:rPr>
          <w:rFonts w:ascii="Trebuchet MS" w:hAnsi="Trebuchet MS"/>
          <w:b w:val="0"/>
          <w:color w:val="000000"/>
          <w:sz w:val="20"/>
          <w:szCs w:val="20"/>
          <w:u w:val="none"/>
        </w:rPr>
        <w:t xml:space="preserve"> QA Analyst; </w:t>
      </w:r>
      <w:r w:rsidRPr="009C6082">
        <w:rPr>
          <w:rFonts w:ascii="Trebuchet MS" w:hAnsi="Trebuchet MS"/>
          <w:b w:val="0"/>
          <w:color w:val="000000"/>
          <w:sz w:val="20"/>
          <w:szCs w:val="20"/>
          <w:u w:val="none"/>
        </w:rPr>
        <w:t xml:space="preserve">Jan </w:t>
      </w:r>
      <w:r w:rsidRPr="009C6082">
        <w:rPr>
          <w:rFonts w:ascii="Trebuchet MS" w:hAnsi="Trebuchet MS"/>
          <w:b w:val="0"/>
          <w:color w:val="000000"/>
          <w:sz w:val="20"/>
          <w:szCs w:val="20"/>
          <w:u w:val="none"/>
          <w:lang w:val="en-US"/>
        </w:rPr>
        <w:t>20</w:t>
      </w:r>
      <w:r w:rsidRPr="009C6082">
        <w:rPr>
          <w:rFonts w:ascii="Trebuchet MS" w:hAnsi="Trebuchet MS"/>
          <w:b w:val="0"/>
          <w:color w:val="000000"/>
          <w:sz w:val="20"/>
          <w:szCs w:val="20"/>
          <w:u w:val="none"/>
        </w:rPr>
        <w:t>11- March</w:t>
      </w:r>
      <w:r w:rsidRPr="009C6082">
        <w:rPr>
          <w:rFonts w:ascii="Trebuchet MS" w:hAnsi="Trebuchet MS"/>
          <w:b w:val="0"/>
          <w:color w:val="000000"/>
          <w:sz w:val="20"/>
          <w:szCs w:val="20"/>
          <w:u w:val="none"/>
          <w:lang w:val="en-US"/>
        </w:rPr>
        <w:t xml:space="preserve"> 20</w:t>
      </w:r>
      <w:r w:rsidRPr="009C6082">
        <w:rPr>
          <w:rFonts w:ascii="Trebuchet MS" w:hAnsi="Trebuchet MS"/>
          <w:b w:val="0"/>
          <w:color w:val="000000"/>
          <w:sz w:val="20"/>
          <w:szCs w:val="20"/>
          <w:u w:val="none"/>
        </w:rPr>
        <w:t>11</w:t>
      </w:r>
      <w:r>
        <w:rPr>
          <w:rFonts w:ascii="Trebuchet MS" w:hAnsi="Trebuchet MS"/>
          <w:bCs/>
          <w:color w:val="000000"/>
          <w:sz w:val="20"/>
          <w:szCs w:val="20"/>
          <w:u w:val="none"/>
          <w:lang w:val="en-US"/>
        </w:rPr>
        <w:t xml:space="preserve"> </w:t>
      </w:r>
    </w:p>
    <w:p w:rsidR="00CC4EFD" w:rsidRPr="009C6082" w:rsidRDefault="009C6082" w:rsidP="009C6082">
      <w:pPr>
        <w:pStyle w:val="Subtitle"/>
        <w:spacing w:line="360" w:lineRule="auto"/>
        <w:ind w:left="288"/>
        <w:jc w:val="left"/>
        <w:rPr>
          <w:rFonts w:ascii="Trebuchet MS" w:hAnsi="Trebuchet MS"/>
          <w:b w:val="0"/>
          <w:sz w:val="20"/>
          <w:szCs w:val="20"/>
          <w:u w:val="none"/>
        </w:rPr>
      </w:pPr>
      <w:r>
        <w:rPr>
          <w:rFonts w:ascii="Trebuchet MS" w:hAnsi="Trebuchet MS"/>
          <w:bCs/>
          <w:sz w:val="20"/>
          <w:szCs w:val="20"/>
          <w:u w:val="none"/>
        </w:rPr>
        <w:t>Project:</w:t>
      </w:r>
      <w:r w:rsidRPr="009C6082">
        <w:rPr>
          <w:rFonts w:ascii="Trebuchet MS" w:hAnsi="Trebuchet MS"/>
          <w:b w:val="0"/>
          <w:sz w:val="20"/>
          <w:szCs w:val="20"/>
          <w:u w:val="none"/>
        </w:rPr>
        <w:t xml:space="preserve"> EDW</w:t>
      </w:r>
      <w:r w:rsidR="00CC4EFD" w:rsidRPr="009C6082">
        <w:rPr>
          <w:rFonts w:ascii="Trebuchet MS" w:hAnsi="Trebuchet MS"/>
          <w:b w:val="0"/>
          <w:sz w:val="20"/>
          <w:szCs w:val="20"/>
          <w:u w:val="none"/>
        </w:rPr>
        <w:t xml:space="preserve"> Replatform Release 2 for Merchandise</w:t>
      </w:r>
    </w:p>
    <w:p w:rsidR="00CC4EFD" w:rsidRPr="00FD74E2" w:rsidRDefault="00CC4EFD" w:rsidP="009C6082">
      <w:pPr>
        <w:pStyle w:val="divdocumentulli"/>
        <w:numPr>
          <w:ilvl w:val="0"/>
          <w:numId w:val="17"/>
        </w:numPr>
        <w:spacing w:line="260" w:lineRule="atLeast"/>
        <w:ind w:right="360"/>
        <w:rPr>
          <w:rStyle w:val="span"/>
          <w:rFonts w:ascii="Trebuchet MS" w:eastAsia="Trebuchet MS" w:hAnsi="Trebuchet MS" w:cs="Trebuchet MS"/>
          <w:color w:val="343B30"/>
          <w:sz w:val="20"/>
          <w:szCs w:val="20"/>
        </w:rPr>
      </w:pPr>
      <w:r w:rsidRPr="00FD74E2">
        <w:rPr>
          <w:rStyle w:val="span"/>
          <w:rFonts w:ascii="Trebuchet MS" w:eastAsia="Trebuchet MS" w:hAnsi="Trebuchet MS" w:cs="Trebuchet MS"/>
          <w:color w:val="343B30"/>
          <w:sz w:val="20"/>
          <w:szCs w:val="20"/>
        </w:rPr>
        <w:t>Reviewed Server design docs for Oracle DB, Teradata, Unix Box, Informatica and DB2 Systems.</w:t>
      </w:r>
    </w:p>
    <w:p w:rsidR="00CC4EFD" w:rsidRPr="00FD74E2" w:rsidRDefault="00CC4EFD" w:rsidP="009C6082">
      <w:pPr>
        <w:pStyle w:val="divdocumentulli"/>
        <w:numPr>
          <w:ilvl w:val="0"/>
          <w:numId w:val="17"/>
        </w:numPr>
        <w:spacing w:line="260" w:lineRule="atLeast"/>
        <w:ind w:right="360"/>
        <w:rPr>
          <w:rStyle w:val="span"/>
          <w:rFonts w:ascii="Trebuchet MS" w:eastAsia="Trebuchet MS" w:hAnsi="Trebuchet MS" w:cs="Trebuchet MS"/>
          <w:color w:val="343B30"/>
          <w:sz w:val="20"/>
          <w:szCs w:val="20"/>
        </w:rPr>
      </w:pPr>
      <w:r w:rsidRPr="00FD74E2">
        <w:rPr>
          <w:rStyle w:val="span"/>
          <w:rFonts w:ascii="Trebuchet MS" w:eastAsia="Trebuchet MS" w:hAnsi="Trebuchet MS" w:cs="Trebuchet MS"/>
          <w:color w:val="343B30"/>
          <w:sz w:val="20"/>
          <w:szCs w:val="20"/>
        </w:rPr>
        <w:t xml:space="preserve">Designed and executed the Test cases for Extract, FTP Files for Source, Stage Databases (Teradata). Created RTM for each iteration. Reviewed Documented </w:t>
      </w:r>
      <w:r w:rsidR="009C6082" w:rsidRPr="00FD74E2">
        <w:rPr>
          <w:rStyle w:val="span"/>
          <w:rFonts w:ascii="Trebuchet MS" w:eastAsia="Trebuchet MS" w:hAnsi="Trebuchet MS" w:cs="Trebuchet MS"/>
          <w:color w:val="343B30"/>
          <w:sz w:val="20"/>
          <w:szCs w:val="20"/>
        </w:rPr>
        <w:t>Design</w:t>
      </w:r>
      <w:r w:rsidRPr="00FD74E2">
        <w:rPr>
          <w:rStyle w:val="span"/>
          <w:rFonts w:ascii="Trebuchet MS" w:eastAsia="Trebuchet MS" w:hAnsi="Trebuchet MS" w:cs="Trebuchet MS"/>
          <w:color w:val="343B30"/>
          <w:sz w:val="20"/>
          <w:szCs w:val="20"/>
        </w:rPr>
        <w:t xml:space="preserve"> Documents in SharePoint.</w:t>
      </w:r>
    </w:p>
    <w:p w:rsidR="00CC4EFD" w:rsidRPr="00FD74E2" w:rsidRDefault="00CC4EFD" w:rsidP="009C6082">
      <w:pPr>
        <w:pStyle w:val="divdocumentulli"/>
        <w:numPr>
          <w:ilvl w:val="0"/>
          <w:numId w:val="17"/>
        </w:numPr>
        <w:spacing w:line="260" w:lineRule="atLeast"/>
        <w:ind w:right="360"/>
        <w:rPr>
          <w:rStyle w:val="span"/>
          <w:rFonts w:ascii="Trebuchet MS" w:eastAsia="Trebuchet MS" w:hAnsi="Trebuchet MS" w:cs="Trebuchet MS"/>
          <w:color w:val="343B30"/>
          <w:sz w:val="20"/>
          <w:szCs w:val="20"/>
        </w:rPr>
      </w:pPr>
      <w:r w:rsidRPr="00FD74E2">
        <w:rPr>
          <w:rStyle w:val="span"/>
          <w:rFonts w:ascii="Trebuchet MS" w:eastAsia="Trebuchet MS" w:hAnsi="Trebuchet MS" w:cs="Trebuchet MS"/>
          <w:color w:val="343B30"/>
          <w:sz w:val="20"/>
          <w:szCs w:val="20"/>
        </w:rPr>
        <w:t>Created and executed SQL scripts to test the data loaded through Informatica to match the counts between Source and Targets</w:t>
      </w:r>
    </w:p>
    <w:p w:rsidR="00CC4EFD" w:rsidRPr="00FD74E2" w:rsidRDefault="00CC4EFD" w:rsidP="009C6082">
      <w:pPr>
        <w:pStyle w:val="divdocumentulli"/>
        <w:numPr>
          <w:ilvl w:val="0"/>
          <w:numId w:val="17"/>
        </w:numPr>
        <w:spacing w:line="260" w:lineRule="atLeast"/>
        <w:ind w:right="360"/>
        <w:rPr>
          <w:rStyle w:val="span"/>
          <w:rFonts w:ascii="Trebuchet MS" w:eastAsia="Trebuchet MS" w:hAnsi="Trebuchet MS" w:cs="Trebuchet MS"/>
          <w:color w:val="343B30"/>
          <w:sz w:val="20"/>
          <w:szCs w:val="20"/>
        </w:rPr>
      </w:pPr>
      <w:r w:rsidRPr="00FD74E2">
        <w:rPr>
          <w:rStyle w:val="span"/>
          <w:rFonts w:ascii="Trebuchet MS" w:eastAsia="Trebuchet MS" w:hAnsi="Trebuchet MS" w:cs="Trebuchet MS"/>
          <w:color w:val="343B30"/>
          <w:sz w:val="20"/>
          <w:szCs w:val="20"/>
        </w:rPr>
        <w:t xml:space="preserve">Identified the Business Objects connectivity using Informatica </w:t>
      </w:r>
      <w:r w:rsidR="00FB2730" w:rsidRPr="00FD74E2">
        <w:rPr>
          <w:rStyle w:val="span"/>
          <w:rFonts w:ascii="Trebuchet MS" w:eastAsia="Trebuchet MS" w:hAnsi="Trebuchet MS" w:cs="Trebuchet MS"/>
          <w:color w:val="343B30"/>
          <w:sz w:val="20"/>
          <w:szCs w:val="20"/>
        </w:rPr>
        <w:t>Workflow</w:t>
      </w:r>
      <w:r w:rsidRPr="00FD74E2">
        <w:rPr>
          <w:rStyle w:val="span"/>
          <w:rFonts w:ascii="Trebuchet MS" w:eastAsia="Trebuchet MS" w:hAnsi="Trebuchet MS" w:cs="Trebuchet MS"/>
          <w:color w:val="343B30"/>
          <w:sz w:val="20"/>
          <w:szCs w:val="20"/>
        </w:rPr>
        <w:t xml:space="preserve"> Manager.</w:t>
      </w:r>
    </w:p>
    <w:p w:rsidR="00CC4EFD" w:rsidRPr="009D3EC7" w:rsidRDefault="00CC4EFD" w:rsidP="009C6082">
      <w:pPr>
        <w:pStyle w:val="divdocumentulli"/>
        <w:numPr>
          <w:ilvl w:val="0"/>
          <w:numId w:val="17"/>
        </w:numPr>
        <w:spacing w:line="260" w:lineRule="atLeast"/>
        <w:ind w:right="360"/>
        <w:rPr>
          <w:rStyle w:val="span"/>
          <w:rFonts w:ascii="Trebuchet MS" w:eastAsia="Trebuchet MS" w:hAnsi="Trebuchet MS" w:cs="Trebuchet MS"/>
          <w:color w:val="343B30"/>
          <w:sz w:val="20"/>
          <w:szCs w:val="20"/>
        </w:rPr>
      </w:pPr>
      <w:r w:rsidRPr="009D3EC7">
        <w:rPr>
          <w:rStyle w:val="span"/>
          <w:rFonts w:ascii="Trebuchet MS" w:eastAsia="Trebuchet MS" w:hAnsi="Trebuchet MS" w:cs="Trebuchet MS"/>
          <w:color w:val="343B30"/>
          <w:sz w:val="20"/>
          <w:szCs w:val="20"/>
        </w:rPr>
        <w:t>Pushed the Test transactions through POS to ensure the ItemID, InvoiceID</w:t>
      </w:r>
      <w:r w:rsidR="009C6082" w:rsidRPr="009D3EC7">
        <w:rPr>
          <w:rStyle w:val="span"/>
          <w:rFonts w:ascii="Trebuchet MS" w:eastAsia="Trebuchet MS" w:hAnsi="Trebuchet MS" w:cs="Trebuchet MS"/>
          <w:color w:val="343B30"/>
          <w:sz w:val="20"/>
          <w:szCs w:val="20"/>
        </w:rPr>
        <w:t>, and ItemName</w:t>
      </w:r>
      <w:r w:rsidRPr="009D3EC7">
        <w:rPr>
          <w:rStyle w:val="span"/>
          <w:rFonts w:ascii="Trebuchet MS" w:eastAsia="Trebuchet MS" w:hAnsi="Trebuchet MS" w:cs="Trebuchet MS"/>
          <w:color w:val="343B30"/>
          <w:sz w:val="20"/>
          <w:szCs w:val="20"/>
        </w:rPr>
        <w:t xml:space="preserve"> is generated for Reporting activities. Generated the Reports using OBIEE and confirmed the expected results. </w:t>
      </w:r>
    </w:p>
    <w:p w:rsidR="00CC4EFD" w:rsidRPr="005D3748" w:rsidRDefault="00CC4EFD" w:rsidP="009C6082">
      <w:pPr>
        <w:spacing w:line="240" w:lineRule="auto"/>
        <w:ind w:left="360"/>
        <w:jc w:val="both"/>
        <w:rPr>
          <w:rFonts w:ascii="Trebuchet MS" w:hAnsi="Trebuchet MS"/>
          <w:b/>
          <w:bCs/>
          <w:sz w:val="20"/>
          <w:szCs w:val="20"/>
        </w:rPr>
      </w:pPr>
      <w:r w:rsidRPr="005D3748">
        <w:rPr>
          <w:rFonts w:ascii="Trebuchet MS" w:hAnsi="Trebuchet MS"/>
          <w:b/>
          <w:bCs/>
          <w:sz w:val="20"/>
          <w:szCs w:val="20"/>
        </w:rPr>
        <w:t xml:space="preserve">Environment: </w:t>
      </w:r>
      <w:r w:rsidRPr="005D3748">
        <w:rPr>
          <w:rFonts w:ascii="Trebuchet MS" w:hAnsi="Trebuchet MS"/>
          <w:bCs/>
          <w:sz w:val="20"/>
          <w:szCs w:val="20"/>
        </w:rPr>
        <w:t>DB2, Application Manager, HP Quality Center, Rational Clear Quest, Informatica (ETL), WinSCP, Teradata Client, Terada Administrator, Teradata SQL Assistant, Star Team2008, IBM Mainframes (TSO), Java, Web Sphere, .Net, C#, Oracle, OBIEE, COBOL, SQL, Unix, Windows XP, Share Point, IBM Lotus Notes</w:t>
      </w:r>
    </w:p>
    <w:p w:rsidR="00CC4EFD" w:rsidRPr="005D3748" w:rsidRDefault="00CC4EFD" w:rsidP="009C6082">
      <w:pPr>
        <w:pStyle w:val="Subtitle"/>
        <w:ind w:left="288"/>
        <w:jc w:val="left"/>
        <w:rPr>
          <w:rFonts w:ascii="Trebuchet MS" w:hAnsi="Trebuchet MS"/>
          <w:b w:val="0"/>
          <w:bCs/>
          <w:color w:val="000000"/>
          <w:sz w:val="20"/>
          <w:szCs w:val="20"/>
          <w:u w:val="none"/>
        </w:rPr>
      </w:pPr>
      <w:r w:rsidRPr="005D3748">
        <w:rPr>
          <w:rFonts w:ascii="Trebuchet MS" w:hAnsi="Trebuchet MS"/>
          <w:bCs/>
          <w:color w:val="000000"/>
          <w:sz w:val="20"/>
          <w:szCs w:val="20"/>
          <w:u w:val="none"/>
        </w:rPr>
        <w:t>TD Bank, Falmouth, ME</w:t>
      </w:r>
      <w:r w:rsidR="009C6082">
        <w:rPr>
          <w:rFonts w:ascii="Trebuchet MS" w:hAnsi="Trebuchet MS"/>
          <w:bCs/>
          <w:color w:val="000000"/>
          <w:sz w:val="20"/>
          <w:szCs w:val="20"/>
          <w:u w:val="none"/>
        </w:rPr>
        <w:t xml:space="preserve"> - </w:t>
      </w:r>
      <w:r w:rsidR="009C6082" w:rsidRPr="005D3748">
        <w:rPr>
          <w:rFonts w:ascii="Trebuchet MS" w:hAnsi="Trebuchet MS"/>
          <w:bCs/>
          <w:color w:val="000000"/>
          <w:sz w:val="20"/>
          <w:szCs w:val="20"/>
          <w:u w:val="none"/>
          <w:lang w:val="en-US"/>
        </w:rPr>
        <w:t xml:space="preserve">Sr </w:t>
      </w:r>
      <w:r w:rsidR="009C6082" w:rsidRPr="005D3748">
        <w:rPr>
          <w:rFonts w:ascii="Trebuchet MS" w:hAnsi="Trebuchet MS"/>
          <w:bCs/>
          <w:color w:val="000000"/>
          <w:sz w:val="20"/>
          <w:szCs w:val="20"/>
          <w:u w:val="none"/>
        </w:rPr>
        <w:t xml:space="preserve">QA </w:t>
      </w:r>
      <w:r w:rsidR="009C6082" w:rsidRPr="005D3748">
        <w:rPr>
          <w:rFonts w:ascii="Trebuchet MS" w:hAnsi="Trebuchet MS"/>
          <w:bCs/>
          <w:color w:val="000000"/>
          <w:sz w:val="20"/>
          <w:szCs w:val="20"/>
          <w:u w:val="none"/>
          <w:lang w:val="en-US"/>
        </w:rPr>
        <w:t>Analyst</w:t>
      </w:r>
      <w:r w:rsidR="009C6082">
        <w:rPr>
          <w:rFonts w:ascii="Trebuchet MS" w:hAnsi="Trebuchet MS"/>
          <w:bCs/>
          <w:color w:val="000000"/>
          <w:sz w:val="20"/>
          <w:szCs w:val="20"/>
          <w:u w:val="none"/>
          <w:lang w:val="en-US"/>
        </w:rPr>
        <w:t xml:space="preserve"> ; </w:t>
      </w:r>
      <w:r>
        <w:rPr>
          <w:rFonts w:ascii="Trebuchet MS" w:hAnsi="Trebuchet MS"/>
          <w:bCs/>
          <w:color w:val="000000"/>
          <w:sz w:val="20"/>
          <w:szCs w:val="20"/>
          <w:u w:val="none"/>
        </w:rPr>
        <w:t>October</w:t>
      </w:r>
      <w:r w:rsidRPr="005D3748">
        <w:rPr>
          <w:rFonts w:ascii="Trebuchet MS" w:hAnsi="Trebuchet MS"/>
          <w:bCs/>
          <w:color w:val="000000"/>
          <w:sz w:val="20"/>
          <w:szCs w:val="20"/>
          <w:u w:val="none"/>
        </w:rPr>
        <w:t xml:space="preserve"> 200</w:t>
      </w:r>
      <w:r w:rsidR="00264BCF">
        <w:rPr>
          <w:rFonts w:ascii="Trebuchet MS" w:hAnsi="Trebuchet MS"/>
          <w:bCs/>
          <w:color w:val="000000"/>
          <w:sz w:val="20"/>
          <w:szCs w:val="20"/>
          <w:u w:val="none"/>
          <w:lang w:val="en-US"/>
        </w:rPr>
        <w:t>7</w:t>
      </w:r>
      <w:r w:rsidRPr="005D3748">
        <w:rPr>
          <w:rFonts w:ascii="Trebuchet MS" w:hAnsi="Trebuchet MS"/>
          <w:bCs/>
          <w:color w:val="000000"/>
          <w:sz w:val="20"/>
          <w:szCs w:val="20"/>
          <w:u w:val="none"/>
        </w:rPr>
        <w:t>-</w:t>
      </w:r>
      <w:r w:rsidR="003B1E09">
        <w:rPr>
          <w:rFonts w:ascii="Trebuchet MS" w:hAnsi="Trebuchet MS"/>
          <w:bCs/>
          <w:color w:val="000000"/>
          <w:sz w:val="20"/>
          <w:szCs w:val="20"/>
          <w:u w:val="none"/>
        </w:rPr>
        <w:t>Dec</w:t>
      </w:r>
      <w:r w:rsidRPr="005D3748">
        <w:rPr>
          <w:rFonts w:ascii="Trebuchet MS" w:hAnsi="Trebuchet MS"/>
          <w:bCs/>
          <w:color w:val="000000"/>
          <w:sz w:val="20"/>
          <w:szCs w:val="20"/>
          <w:u w:val="none"/>
        </w:rPr>
        <w:t xml:space="preserve"> 2010</w:t>
      </w:r>
    </w:p>
    <w:p w:rsidR="00CC4EFD" w:rsidRPr="005D3748" w:rsidRDefault="00CC4EFD" w:rsidP="009C6082">
      <w:pPr>
        <w:pStyle w:val="Subtitle"/>
        <w:ind w:left="288"/>
        <w:jc w:val="left"/>
        <w:rPr>
          <w:rFonts w:ascii="Trebuchet MS" w:hAnsi="Trebuchet MS"/>
          <w:color w:val="0000CC"/>
          <w:sz w:val="20"/>
          <w:szCs w:val="20"/>
          <w:u w:val="none"/>
        </w:rPr>
      </w:pPr>
    </w:p>
    <w:p w:rsidR="00CC4EFD" w:rsidRPr="00CB7D1C" w:rsidRDefault="00CC4EFD" w:rsidP="009C6082">
      <w:pPr>
        <w:pStyle w:val="Subtitle"/>
        <w:ind w:left="288"/>
        <w:jc w:val="left"/>
        <w:rPr>
          <w:rFonts w:ascii="Trebuchet MS" w:hAnsi="Trebuchet MS"/>
          <w:color w:val="000000"/>
          <w:sz w:val="20"/>
          <w:szCs w:val="20"/>
          <w:u w:val="none"/>
          <w:lang w:val="en-US"/>
        </w:rPr>
      </w:pPr>
      <w:r w:rsidRPr="00CB7D1C">
        <w:rPr>
          <w:rFonts w:ascii="Trebuchet MS" w:hAnsi="Trebuchet MS"/>
          <w:color w:val="000000"/>
          <w:sz w:val="20"/>
          <w:szCs w:val="20"/>
          <w:u w:val="none"/>
        </w:rPr>
        <w:t xml:space="preserve">Bank Ops vertical:  </w:t>
      </w:r>
    </w:p>
    <w:p w:rsidR="00CC4EFD" w:rsidRPr="008E6908" w:rsidRDefault="00CC4EFD" w:rsidP="009C6082">
      <w:pPr>
        <w:pStyle w:val="NormalWeb"/>
        <w:spacing w:before="0" w:beforeAutospacing="0" w:after="0" w:afterAutospacing="0"/>
        <w:ind w:left="288"/>
        <w:rPr>
          <w:rFonts w:ascii="Trebuchet MS" w:hAnsi="Trebuchet MS" w:cs="Times New Roman"/>
          <w:bCs/>
          <w:sz w:val="20"/>
          <w:szCs w:val="20"/>
          <w:lang w:val="en"/>
        </w:rPr>
      </w:pPr>
      <w:r w:rsidRPr="008E6908">
        <w:rPr>
          <w:rFonts w:ascii="Trebuchet MS" w:hAnsi="Trebuchet MS" w:cs="Times New Roman"/>
          <w:sz w:val="20"/>
          <w:szCs w:val="20"/>
        </w:rPr>
        <w:t>Project # 1: Fed UCD Compliance</w:t>
      </w:r>
    </w:p>
    <w:p w:rsidR="00CC4EFD" w:rsidRPr="008E6908" w:rsidRDefault="00CC4EFD" w:rsidP="009C6082">
      <w:pPr>
        <w:pStyle w:val="NormalWeb"/>
        <w:spacing w:before="0" w:beforeAutospacing="0" w:after="0" w:afterAutospacing="0"/>
        <w:ind w:left="288"/>
        <w:rPr>
          <w:rFonts w:ascii="Trebuchet MS" w:hAnsi="Trebuchet MS" w:cs="Times New Roman"/>
          <w:sz w:val="20"/>
          <w:szCs w:val="20"/>
        </w:rPr>
      </w:pPr>
      <w:r w:rsidRPr="008E6908">
        <w:rPr>
          <w:rFonts w:ascii="Trebuchet MS" w:hAnsi="Trebuchet MS" w:cs="Times New Roman"/>
          <w:sz w:val="20"/>
          <w:szCs w:val="20"/>
        </w:rPr>
        <w:t>Project # 2: NAPSI – Control Structure/Control2</w:t>
      </w:r>
    </w:p>
    <w:p w:rsidR="00CC4EFD" w:rsidRPr="008E6908" w:rsidRDefault="00CC4EFD" w:rsidP="009C6082">
      <w:pPr>
        <w:pStyle w:val="NormalWeb"/>
        <w:spacing w:before="0" w:beforeAutospacing="0" w:after="0" w:afterAutospacing="0"/>
        <w:ind w:left="288"/>
        <w:rPr>
          <w:rFonts w:ascii="Trebuchet MS" w:hAnsi="Trebuchet MS" w:cs="Times New Roman"/>
          <w:bCs/>
          <w:sz w:val="20"/>
          <w:szCs w:val="20"/>
          <w:lang w:val="en"/>
        </w:rPr>
      </w:pPr>
      <w:r w:rsidRPr="008E6908">
        <w:rPr>
          <w:rFonts w:ascii="Trebuchet MS" w:hAnsi="Trebuchet MS" w:cs="Times New Roman"/>
          <w:sz w:val="20"/>
          <w:szCs w:val="20"/>
        </w:rPr>
        <w:t>Project # 3: CARM DB</w:t>
      </w:r>
    </w:p>
    <w:p w:rsidR="00CC4EFD" w:rsidRPr="00FD74E2" w:rsidRDefault="00CC4EFD" w:rsidP="009C6082">
      <w:pPr>
        <w:pStyle w:val="divdocumentulli"/>
        <w:numPr>
          <w:ilvl w:val="0"/>
          <w:numId w:val="18"/>
        </w:numPr>
        <w:spacing w:line="260" w:lineRule="atLeast"/>
        <w:ind w:right="360"/>
        <w:rPr>
          <w:rStyle w:val="span"/>
          <w:rFonts w:ascii="Trebuchet MS" w:eastAsia="Trebuchet MS" w:hAnsi="Trebuchet MS" w:cs="Trebuchet MS"/>
          <w:color w:val="343B30"/>
          <w:sz w:val="20"/>
          <w:szCs w:val="20"/>
        </w:rPr>
      </w:pPr>
      <w:r w:rsidRPr="00FD74E2">
        <w:rPr>
          <w:rStyle w:val="span"/>
          <w:rFonts w:ascii="Trebuchet MS" w:eastAsia="Trebuchet MS" w:hAnsi="Trebuchet MS" w:cs="Trebuchet MS"/>
          <w:color w:val="343B30"/>
          <w:sz w:val="20"/>
          <w:szCs w:val="20"/>
        </w:rPr>
        <w:t>Authored Test plans, test cases and involved in the estimations. Conducted Test Plan walkthroughs for finalizing the Test Strategy and Test Plan.</w:t>
      </w:r>
      <w:r>
        <w:rPr>
          <w:rStyle w:val="span"/>
          <w:rFonts w:ascii="Trebuchet MS" w:eastAsia="Trebuchet MS" w:hAnsi="Trebuchet MS" w:cs="Trebuchet MS"/>
          <w:color w:val="343B30"/>
          <w:sz w:val="20"/>
          <w:szCs w:val="20"/>
        </w:rPr>
        <w:t xml:space="preserve"> </w:t>
      </w:r>
    </w:p>
    <w:p w:rsidR="00CC4EFD" w:rsidRPr="00FD74E2" w:rsidRDefault="00CC4EFD" w:rsidP="009C6082">
      <w:pPr>
        <w:pStyle w:val="divdocumentulli"/>
        <w:numPr>
          <w:ilvl w:val="0"/>
          <w:numId w:val="18"/>
        </w:numPr>
        <w:spacing w:line="260" w:lineRule="atLeast"/>
        <w:ind w:right="360"/>
        <w:rPr>
          <w:rStyle w:val="span"/>
          <w:rFonts w:ascii="Trebuchet MS" w:eastAsia="Trebuchet MS" w:hAnsi="Trebuchet MS" w:cs="Trebuchet MS"/>
          <w:color w:val="343B30"/>
          <w:sz w:val="20"/>
          <w:szCs w:val="20"/>
        </w:rPr>
      </w:pPr>
      <w:r w:rsidRPr="00FD74E2">
        <w:rPr>
          <w:rStyle w:val="span"/>
          <w:rFonts w:ascii="Trebuchet MS" w:eastAsia="Trebuchet MS" w:hAnsi="Trebuchet MS" w:cs="Trebuchet MS"/>
          <w:color w:val="343B30"/>
          <w:sz w:val="20"/>
          <w:szCs w:val="20"/>
        </w:rPr>
        <w:t xml:space="preserve">Reviewing of DEV, SIT, PAT and regression test execution status with Technology and LOB. Prepared Requirement Traceability Matrix (RTM) and cross checked during different phases of testing. </w:t>
      </w:r>
    </w:p>
    <w:p w:rsidR="00CC4EFD" w:rsidRDefault="00CC4EFD" w:rsidP="009C6082">
      <w:pPr>
        <w:pStyle w:val="divdocumentulli"/>
        <w:numPr>
          <w:ilvl w:val="0"/>
          <w:numId w:val="18"/>
        </w:numPr>
        <w:spacing w:line="276" w:lineRule="auto"/>
        <w:ind w:right="360"/>
        <w:rPr>
          <w:rStyle w:val="span"/>
          <w:rFonts w:ascii="Trebuchet MS" w:eastAsia="Trebuchet MS" w:hAnsi="Trebuchet MS" w:cs="Trebuchet MS"/>
          <w:color w:val="343B30"/>
          <w:sz w:val="20"/>
          <w:szCs w:val="20"/>
        </w:rPr>
      </w:pPr>
      <w:r>
        <w:rPr>
          <w:rStyle w:val="span"/>
          <w:rFonts w:ascii="Trebuchet MS" w:eastAsia="Trebuchet MS" w:hAnsi="Trebuchet MS" w:cs="Trebuchet MS"/>
          <w:color w:val="343B30"/>
          <w:sz w:val="20"/>
          <w:szCs w:val="20"/>
        </w:rPr>
        <w:t>Source to Target tables have been verified in Informatica. Executed ETL Tests at the Row level, count level and many SQL queries.</w:t>
      </w:r>
    </w:p>
    <w:p w:rsidR="00CC4EFD" w:rsidRPr="00FD74E2" w:rsidRDefault="00CC4EFD" w:rsidP="009C6082">
      <w:pPr>
        <w:pStyle w:val="divdocumentulli"/>
        <w:numPr>
          <w:ilvl w:val="0"/>
          <w:numId w:val="18"/>
        </w:numPr>
        <w:spacing w:line="260" w:lineRule="atLeast"/>
        <w:ind w:right="360"/>
        <w:rPr>
          <w:rStyle w:val="span"/>
          <w:rFonts w:ascii="Trebuchet MS" w:eastAsia="Trebuchet MS" w:hAnsi="Trebuchet MS" w:cs="Trebuchet MS"/>
          <w:color w:val="343B30"/>
          <w:sz w:val="20"/>
          <w:szCs w:val="20"/>
        </w:rPr>
      </w:pPr>
      <w:r w:rsidRPr="00FD74E2">
        <w:rPr>
          <w:rStyle w:val="span"/>
          <w:rFonts w:ascii="Trebuchet MS" w:eastAsia="Trebuchet MS" w:hAnsi="Trebuchet MS" w:cs="Trebuchet MS"/>
          <w:color w:val="343B30"/>
          <w:sz w:val="20"/>
          <w:szCs w:val="20"/>
        </w:rPr>
        <w:lastRenderedPageBreak/>
        <w:t>Validated the removal of permissions with SQL Queries before and after changes. Tested the data loaded in Dimension and Fact tables using SQL scripts.</w:t>
      </w:r>
    </w:p>
    <w:p w:rsidR="00CC4EFD" w:rsidRPr="00CB7D1C" w:rsidRDefault="00CC4EFD" w:rsidP="009C6082">
      <w:pPr>
        <w:pStyle w:val="Subtitle"/>
        <w:ind w:left="288"/>
        <w:jc w:val="left"/>
        <w:rPr>
          <w:rFonts w:ascii="Trebuchet MS" w:hAnsi="Trebuchet MS"/>
          <w:b w:val="0"/>
          <w:color w:val="000000"/>
          <w:sz w:val="20"/>
          <w:szCs w:val="20"/>
          <w:u w:val="none"/>
          <w:lang w:val="en-US"/>
        </w:rPr>
      </w:pPr>
      <w:r w:rsidRPr="00CB7D1C">
        <w:rPr>
          <w:rFonts w:ascii="Trebuchet MS" w:hAnsi="Trebuchet MS"/>
          <w:color w:val="000000"/>
          <w:sz w:val="20"/>
          <w:szCs w:val="20"/>
          <w:u w:val="none"/>
        </w:rPr>
        <w:t>Mortgage Loan Ops Vertical</w:t>
      </w:r>
      <w:r w:rsidRPr="00CB7D1C">
        <w:rPr>
          <w:rFonts w:ascii="Trebuchet MS" w:hAnsi="Trebuchet MS"/>
          <w:b w:val="0"/>
          <w:color w:val="000000"/>
          <w:sz w:val="20"/>
          <w:szCs w:val="20"/>
          <w:u w:val="none"/>
        </w:rPr>
        <w:tab/>
      </w:r>
    </w:p>
    <w:p w:rsidR="00CC4EFD" w:rsidRPr="009E3FC5" w:rsidRDefault="00CC4EFD" w:rsidP="009C6082">
      <w:pPr>
        <w:pStyle w:val="Subtitle"/>
        <w:ind w:left="288"/>
        <w:jc w:val="left"/>
        <w:rPr>
          <w:rFonts w:ascii="Trebuchet MS" w:hAnsi="Trebuchet MS"/>
          <w:b w:val="0"/>
          <w:bCs/>
          <w:sz w:val="20"/>
          <w:szCs w:val="20"/>
          <w:u w:val="none"/>
        </w:rPr>
      </w:pPr>
      <w:r w:rsidRPr="009E3FC5">
        <w:rPr>
          <w:rFonts w:ascii="Trebuchet MS" w:hAnsi="Trebuchet MS"/>
          <w:b w:val="0"/>
          <w:bCs/>
          <w:sz w:val="20"/>
          <w:szCs w:val="20"/>
          <w:u w:val="none"/>
        </w:rPr>
        <w:t xml:space="preserve">Project # 1: Relationship Pricing </w:t>
      </w:r>
    </w:p>
    <w:p w:rsidR="00CC4EFD" w:rsidRPr="008E6908" w:rsidRDefault="00CC4EFD" w:rsidP="009C6082">
      <w:pPr>
        <w:spacing w:after="0"/>
        <w:ind w:left="288"/>
        <w:rPr>
          <w:rFonts w:ascii="Trebuchet MS" w:hAnsi="Trebuchet MS"/>
          <w:sz w:val="20"/>
          <w:szCs w:val="20"/>
        </w:rPr>
      </w:pPr>
      <w:r w:rsidRPr="008E6908">
        <w:rPr>
          <w:rFonts w:ascii="Trebuchet MS" w:hAnsi="Trebuchet MS"/>
          <w:sz w:val="20"/>
          <w:szCs w:val="20"/>
        </w:rPr>
        <w:t>Project # 2: RESPA (Real Estate Settlement Procedures Act)</w:t>
      </w:r>
    </w:p>
    <w:p w:rsidR="00CC4EFD" w:rsidRPr="008E6908" w:rsidRDefault="00CC4EFD" w:rsidP="009C6082">
      <w:pPr>
        <w:spacing w:after="0"/>
        <w:ind w:left="288"/>
        <w:rPr>
          <w:rFonts w:ascii="Trebuchet MS" w:hAnsi="Trebuchet MS"/>
          <w:sz w:val="20"/>
          <w:szCs w:val="20"/>
        </w:rPr>
      </w:pPr>
      <w:r w:rsidRPr="008E6908">
        <w:rPr>
          <w:rFonts w:ascii="Trebuchet MS" w:hAnsi="Trebuchet MS"/>
          <w:sz w:val="20"/>
          <w:szCs w:val="20"/>
        </w:rPr>
        <w:t xml:space="preserve">Project # 3: TD Branding </w:t>
      </w:r>
    </w:p>
    <w:p w:rsidR="00CC4EFD" w:rsidRPr="008E6908" w:rsidRDefault="00CC4EFD" w:rsidP="009C6082">
      <w:pPr>
        <w:spacing w:after="0"/>
        <w:ind w:left="288"/>
        <w:rPr>
          <w:rFonts w:ascii="Trebuchet MS" w:hAnsi="Trebuchet MS"/>
          <w:sz w:val="20"/>
          <w:szCs w:val="20"/>
        </w:rPr>
      </w:pPr>
      <w:r w:rsidRPr="008E6908">
        <w:rPr>
          <w:rFonts w:ascii="Trebuchet MS" w:hAnsi="Trebuchet MS"/>
          <w:sz w:val="20"/>
          <w:szCs w:val="20"/>
        </w:rPr>
        <w:t xml:space="preserve">Project # 4: FileNet </w:t>
      </w:r>
    </w:p>
    <w:p w:rsidR="00CC4EFD" w:rsidRPr="008E6908" w:rsidRDefault="00CC4EFD" w:rsidP="009C6082">
      <w:pPr>
        <w:spacing w:after="0"/>
        <w:ind w:left="288"/>
        <w:rPr>
          <w:rFonts w:ascii="Trebuchet MS" w:hAnsi="Trebuchet MS"/>
          <w:sz w:val="20"/>
          <w:szCs w:val="20"/>
        </w:rPr>
      </w:pPr>
      <w:r w:rsidRPr="008E6908">
        <w:rPr>
          <w:rFonts w:ascii="Trebuchet MS" w:hAnsi="Trebuchet MS"/>
          <w:sz w:val="20"/>
          <w:szCs w:val="20"/>
        </w:rPr>
        <w:t xml:space="preserve">Project # 5: ALSCOM Decentralization </w:t>
      </w:r>
    </w:p>
    <w:p w:rsidR="00CC4EFD" w:rsidRPr="008E6908" w:rsidRDefault="00CC4EFD" w:rsidP="009C6082">
      <w:pPr>
        <w:spacing w:after="100" w:afterAutospacing="1" w:line="240" w:lineRule="auto"/>
        <w:ind w:left="288"/>
        <w:rPr>
          <w:rFonts w:ascii="Trebuchet MS" w:hAnsi="Trebuchet MS"/>
          <w:sz w:val="20"/>
          <w:szCs w:val="20"/>
        </w:rPr>
      </w:pPr>
      <w:r w:rsidRPr="008E6908">
        <w:rPr>
          <w:rFonts w:ascii="Trebuchet MS" w:hAnsi="Trebuchet MS"/>
          <w:sz w:val="20"/>
          <w:szCs w:val="20"/>
        </w:rPr>
        <w:t>Project # 6: Data Center Consolidation</w:t>
      </w:r>
    </w:p>
    <w:p w:rsidR="00CC4EFD" w:rsidRDefault="00CC4EFD" w:rsidP="009C6082">
      <w:pPr>
        <w:numPr>
          <w:ilvl w:val="0"/>
          <w:numId w:val="19"/>
        </w:numPr>
        <w:spacing w:after="0" w:line="240" w:lineRule="auto"/>
        <w:jc w:val="both"/>
        <w:rPr>
          <w:rFonts w:ascii="Trebuchet MS" w:hAnsi="Trebuchet MS"/>
          <w:sz w:val="20"/>
          <w:szCs w:val="20"/>
        </w:rPr>
      </w:pPr>
      <w:r>
        <w:rPr>
          <w:rFonts w:ascii="Trebuchet MS" w:hAnsi="Trebuchet MS"/>
          <w:sz w:val="20"/>
          <w:szCs w:val="20"/>
        </w:rPr>
        <w:t xml:space="preserve">Created and worked on </w:t>
      </w:r>
      <w:r w:rsidR="009C6082">
        <w:rPr>
          <w:rFonts w:ascii="Trebuchet MS" w:hAnsi="Trebuchet MS"/>
          <w:sz w:val="20"/>
          <w:szCs w:val="20"/>
        </w:rPr>
        <w:t>test</w:t>
      </w:r>
      <w:r>
        <w:rPr>
          <w:rFonts w:ascii="Trebuchet MS" w:hAnsi="Trebuchet MS"/>
          <w:sz w:val="20"/>
          <w:szCs w:val="20"/>
        </w:rPr>
        <w:t xml:space="preserve"> cases for Loan Origination system, Processing and Data feeds. Verified the files and data in Mainframe.</w:t>
      </w:r>
    </w:p>
    <w:p w:rsidR="00CC4EFD" w:rsidRPr="00926BDE" w:rsidRDefault="00CC4EFD" w:rsidP="009C6082">
      <w:pPr>
        <w:numPr>
          <w:ilvl w:val="0"/>
          <w:numId w:val="19"/>
        </w:numPr>
        <w:shd w:val="clear" w:color="auto" w:fill="FFFFFF"/>
        <w:spacing w:before="100" w:beforeAutospacing="1" w:after="100" w:afterAutospacing="1" w:line="240" w:lineRule="auto"/>
        <w:rPr>
          <w:rFonts w:ascii="Trebuchet MS" w:hAnsi="Trebuchet MS"/>
          <w:b/>
          <w:sz w:val="20"/>
          <w:szCs w:val="20"/>
        </w:rPr>
      </w:pPr>
      <w:r w:rsidRPr="005D3748">
        <w:rPr>
          <w:rFonts w:ascii="Trebuchet MS" w:hAnsi="Trebuchet MS"/>
          <w:sz w:val="20"/>
          <w:szCs w:val="20"/>
        </w:rPr>
        <w:t xml:space="preserve">Verification and cross checking of the Batch outputs with the System Analysts and evaluated as per Business Requirements. </w:t>
      </w:r>
    </w:p>
    <w:p w:rsidR="00CC4EFD" w:rsidRPr="00764406" w:rsidRDefault="00CC4EFD" w:rsidP="009C6082">
      <w:pPr>
        <w:numPr>
          <w:ilvl w:val="0"/>
          <w:numId w:val="19"/>
        </w:numPr>
        <w:spacing w:after="0" w:line="240" w:lineRule="auto"/>
        <w:jc w:val="both"/>
        <w:rPr>
          <w:rFonts w:ascii="Trebuchet MS" w:hAnsi="Trebuchet MS"/>
          <w:sz w:val="20"/>
          <w:szCs w:val="20"/>
        </w:rPr>
      </w:pPr>
      <w:r w:rsidRPr="00764406">
        <w:rPr>
          <w:rFonts w:ascii="Trebuchet MS" w:hAnsi="Trebuchet MS"/>
          <w:sz w:val="20"/>
          <w:szCs w:val="20"/>
        </w:rPr>
        <w:t>Logged and Triaged the Defects using HP QC. Prioritize the 'Active' bugs/defects during the defect tracking meeting on daily basis and documented using Share Point.</w:t>
      </w:r>
    </w:p>
    <w:p w:rsidR="00CC4EFD" w:rsidRPr="00764406" w:rsidRDefault="00CC4EFD" w:rsidP="009C6082">
      <w:pPr>
        <w:numPr>
          <w:ilvl w:val="0"/>
          <w:numId w:val="19"/>
        </w:numPr>
        <w:spacing w:after="0" w:line="240" w:lineRule="auto"/>
        <w:jc w:val="both"/>
        <w:rPr>
          <w:rFonts w:ascii="Trebuchet MS" w:hAnsi="Trebuchet MS"/>
          <w:sz w:val="20"/>
          <w:szCs w:val="20"/>
        </w:rPr>
      </w:pPr>
      <w:r w:rsidRPr="00764406">
        <w:rPr>
          <w:rFonts w:ascii="Trebuchet MS" w:hAnsi="Trebuchet MS"/>
          <w:sz w:val="20"/>
          <w:szCs w:val="20"/>
        </w:rPr>
        <w:t>As a UAT team member, validated the applications during Data Center Consolidation Project. Validated and executed smoke tests for the applications before and after migration of servers</w:t>
      </w:r>
    </w:p>
    <w:p w:rsidR="00CC4EFD" w:rsidRPr="005D3748" w:rsidRDefault="00CC4EFD" w:rsidP="009C6082">
      <w:pPr>
        <w:shd w:val="clear" w:color="auto" w:fill="FFFFFF"/>
        <w:spacing w:before="100" w:beforeAutospacing="1" w:after="100" w:afterAutospacing="1" w:line="240" w:lineRule="auto"/>
        <w:ind w:left="360"/>
        <w:rPr>
          <w:rFonts w:ascii="Trebuchet MS" w:hAnsi="Trebuchet MS"/>
          <w:sz w:val="20"/>
          <w:szCs w:val="20"/>
        </w:rPr>
      </w:pPr>
      <w:r w:rsidRPr="005D3748">
        <w:rPr>
          <w:rFonts w:ascii="Trebuchet MS" w:hAnsi="Trebuchet MS"/>
          <w:b/>
          <w:sz w:val="20"/>
          <w:szCs w:val="20"/>
        </w:rPr>
        <w:t xml:space="preserve">Environment: </w:t>
      </w:r>
      <w:r w:rsidRPr="005D3748">
        <w:rPr>
          <w:rFonts w:ascii="Trebuchet MS" w:hAnsi="Trebuchet MS"/>
          <w:sz w:val="20"/>
          <w:szCs w:val="20"/>
        </w:rPr>
        <w:t xml:space="preserve"> </w:t>
      </w:r>
      <w:r w:rsidRPr="005D3748">
        <w:rPr>
          <w:rFonts w:ascii="Trebuchet MS" w:hAnsi="Trebuchet MS"/>
          <w:bCs/>
          <w:sz w:val="20"/>
          <w:szCs w:val="20"/>
        </w:rPr>
        <w:t xml:space="preserve">JMeter (Java), HP QC, HP ALM, </w:t>
      </w:r>
      <w:r w:rsidRPr="005D3748">
        <w:rPr>
          <w:rFonts w:ascii="Trebuchet MS" w:hAnsi="Trebuchet MS"/>
          <w:sz w:val="20"/>
          <w:szCs w:val="20"/>
        </w:rPr>
        <w:t xml:space="preserve">Crystal Reports, Windows 2000, Windows XP, J2EE, HP QTP, Oracle, ETL, OBIEE, Web Logic Server, JavaScript, XML, HTML, SQL Server, MS-TFS, MTM, Share Point, </w:t>
      </w:r>
      <w:r w:rsidRPr="005D3748">
        <w:rPr>
          <w:rFonts w:ascii="Trebuchet MS" w:hAnsi="Trebuchet MS"/>
          <w:bCs/>
          <w:sz w:val="20"/>
          <w:szCs w:val="20"/>
        </w:rPr>
        <w:t>Rational ClearQuest</w:t>
      </w:r>
      <w:r w:rsidR="008B5D40">
        <w:rPr>
          <w:rFonts w:ascii="Trebuchet MS" w:hAnsi="Trebuchet MS"/>
          <w:bCs/>
          <w:sz w:val="20"/>
          <w:szCs w:val="20"/>
        </w:rPr>
        <w:t>,</w:t>
      </w:r>
      <w:r w:rsidRPr="005D3748">
        <w:rPr>
          <w:rFonts w:ascii="Trebuchet MS" w:hAnsi="Trebuchet MS"/>
          <w:sz w:val="20"/>
          <w:szCs w:val="20"/>
        </w:rPr>
        <w:t xml:space="preserve"> MS-Office. </w:t>
      </w:r>
    </w:p>
    <w:p w:rsidR="00046122" w:rsidRDefault="00046122" w:rsidP="00BA13B8">
      <w:pPr>
        <w:pStyle w:val="Heading1"/>
        <w:spacing w:line="360" w:lineRule="auto"/>
        <w:rPr>
          <w:rFonts w:ascii="Trebuchet MS" w:hAnsi="Trebuchet MS"/>
          <w:sz w:val="24"/>
          <w:lang w:val="en-US"/>
        </w:rPr>
      </w:pPr>
    </w:p>
    <w:sectPr w:rsidR="00046122" w:rsidSect="006C360B">
      <w:headerReference w:type="even" r:id="rId7"/>
      <w:headerReference w:type="default" r:id="rId8"/>
      <w:footerReference w:type="even" r:id="rId9"/>
      <w:footerReference w:type="default" r:id="rId10"/>
      <w:headerReference w:type="first" r:id="rId11"/>
      <w:footerReference w:type="first" r:id="rId12"/>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605" w:rsidRDefault="00965605">
      <w:r>
        <w:separator/>
      </w:r>
    </w:p>
  </w:endnote>
  <w:endnote w:type="continuationSeparator" w:id="0">
    <w:p w:rsidR="00965605" w:rsidRDefault="00965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BoldMT">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177" w:rsidRDefault="00F44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372" w:rsidRDefault="00AC2372" w:rsidP="00162244">
    <w:pPr>
      <w:pStyle w:val="NoSpacing"/>
      <w:jc w:val="center"/>
      <w:rPr>
        <w:rStyle w:val="SubtleEmphasis"/>
        <w:rFonts w:ascii="Times New Roman" w:hAnsi="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177" w:rsidRDefault="00F44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605" w:rsidRDefault="00965605">
      <w:r>
        <w:separator/>
      </w:r>
    </w:p>
  </w:footnote>
  <w:footnote w:type="continuationSeparator" w:id="0">
    <w:p w:rsidR="00965605" w:rsidRDefault="00965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177" w:rsidRDefault="00F441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177" w:rsidRDefault="00F441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177" w:rsidRDefault="00F441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hybridMultilevel"/>
    <w:tmpl w:val="00000002"/>
    <w:lvl w:ilvl="0" w:tplc="C0DAE24E">
      <w:start w:val="1"/>
      <w:numFmt w:val="bullet"/>
      <w:lvlText w:val=""/>
      <w:lvlJc w:val="left"/>
      <w:pPr>
        <w:ind w:left="720" w:hanging="360"/>
      </w:pPr>
      <w:rPr>
        <w:rFonts w:ascii="Symbol" w:hAnsi="Symbol"/>
      </w:rPr>
    </w:lvl>
    <w:lvl w:ilvl="1" w:tplc="7CD8FB42">
      <w:start w:val="1"/>
      <w:numFmt w:val="bullet"/>
      <w:lvlText w:val="o"/>
      <w:lvlJc w:val="left"/>
      <w:pPr>
        <w:tabs>
          <w:tab w:val="num" w:pos="1440"/>
        </w:tabs>
        <w:ind w:left="1440" w:hanging="360"/>
      </w:pPr>
      <w:rPr>
        <w:rFonts w:ascii="Courier New" w:hAnsi="Courier New"/>
      </w:rPr>
    </w:lvl>
    <w:lvl w:ilvl="2" w:tplc="AE9E644C">
      <w:start w:val="1"/>
      <w:numFmt w:val="bullet"/>
      <w:lvlText w:val=""/>
      <w:lvlJc w:val="left"/>
      <w:pPr>
        <w:tabs>
          <w:tab w:val="num" w:pos="2160"/>
        </w:tabs>
        <w:ind w:left="2160" w:hanging="360"/>
      </w:pPr>
      <w:rPr>
        <w:rFonts w:ascii="Wingdings" w:hAnsi="Wingdings"/>
      </w:rPr>
    </w:lvl>
    <w:lvl w:ilvl="3" w:tplc="2AAC9014">
      <w:start w:val="1"/>
      <w:numFmt w:val="bullet"/>
      <w:lvlText w:val=""/>
      <w:lvlJc w:val="left"/>
      <w:pPr>
        <w:tabs>
          <w:tab w:val="num" w:pos="2880"/>
        </w:tabs>
        <w:ind w:left="2880" w:hanging="360"/>
      </w:pPr>
      <w:rPr>
        <w:rFonts w:ascii="Symbol" w:hAnsi="Symbol"/>
      </w:rPr>
    </w:lvl>
    <w:lvl w:ilvl="4" w:tplc="CF40676E">
      <w:start w:val="1"/>
      <w:numFmt w:val="bullet"/>
      <w:lvlText w:val="o"/>
      <w:lvlJc w:val="left"/>
      <w:pPr>
        <w:tabs>
          <w:tab w:val="num" w:pos="3600"/>
        </w:tabs>
        <w:ind w:left="3600" w:hanging="360"/>
      </w:pPr>
      <w:rPr>
        <w:rFonts w:ascii="Courier New" w:hAnsi="Courier New"/>
      </w:rPr>
    </w:lvl>
    <w:lvl w:ilvl="5" w:tplc="3E26C13E">
      <w:start w:val="1"/>
      <w:numFmt w:val="bullet"/>
      <w:lvlText w:val=""/>
      <w:lvlJc w:val="left"/>
      <w:pPr>
        <w:tabs>
          <w:tab w:val="num" w:pos="4320"/>
        </w:tabs>
        <w:ind w:left="4320" w:hanging="360"/>
      </w:pPr>
      <w:rPr>
        <w:rFonts w:ascii="Wingdings" w:hAnsi="Wingdings"/>
      </w:rPr>
    </w:lvl>
    <w:lvl w:ilvl="6" w:tplc="D8EA4C08">
      <w:start w:val="1"/>
      <w:numFmt w:val="bullet"/>
      <w:lvlText w:val=""/>
      <w:lvlJc w:val="left"/>
      <w:pPr>
        <w:tabs>
          <w:tab w:val="num" w:pos="5040"/>
        </w:tabs>
        <w:ind w:left="5040" w:hanging="360"/>
      </w:pPr>
      <w:rPr>
        <w:rFonts w:ascii="Symbol" w:hAnsi="Symbol"/>
      </w:rPr>
    </w:lvl>
    <w:lvl w:ilvl="7" w:tplc="6414AD7E">
      <w:start w:val="1"/>
      <w:numFmt w:val="bullet"/>
      <w:lvlText w:val="o"/>
      <w:lvlJc w:val="left"/>
      <w:pPr>
        <w:tabs>
          <w:tab w:val="num" w:pos="5760"/>
        </w:tabs>
        <w:ind w:left="5760" w:hanging="360"/>
      </w:pPr>
      <w:rPr>
        <w:rFonts w:ascii="Courier New" w:hAnsi="Courier New"/>
      </w:rPr>
    </w:lvl>
    <w:lvl w:ilvl="8" w:tplc="4A1A5BC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00000003"/>
    <w:lvl w:ilvl="0" w:tplc="39CC9EAC">
      <w:start w:val="1"/>
      <w:numFmt w:val="bullet"/>
      <w:lvlText w:val=""/>
      <w:lvlJc w:val="left"/>
      <w:pPr>
        <w:ind w:left="720" w:hanging="360"/>
      </w:pPr>
      <w:rPr>
        <w:rFonts w:ascii="Symbol" w:hAnsi="Symbol"/>
      </w:rPr>
    </w:lvl>
    <w:lvl w:ilvl="1" w:tplc="A4582CBE">
      <w:start w:val="1"/>
      <w:numFmt w:val="bullet"/>
      <w:lvlText w:val="o"/>
      <w:lvlJc w:val="left"/>
      <w:pPr>
        <w:tabs>
          <w:tab w:val="num" w:pos="1440"/>
        </w:tabs>
        <w:ind w:left="1440" w:hanging="360"/>
      </w:pPr>
      <w:rPr>
        <w:rFonts w:ascii="Courier New" w:hAnsi="Courier New"/>
      </w:rPr>
    </w:lvl>
    <w:lvl w:ilvl="2" w:tplc="C974E05C">
      <w:start w:val="1"/>
      <w:numFmt w:val="bullet"/>
      <w:lvlText w:val=""/>
      <w:lvlJc w:val="left"/>
      <w:pPr>
        <w:tabs>
          <w:tab w:val="num" w:pos="2160"/>
        </w:tabs>
        <w:ind w:left="2160" w:hanging="360"/>
      </w:pPr>
      <w:rPr>
        <w:rFonts w:ascii="Wingdings" w:hAnsi="Wingdings"/>
      </w:rPr>
    </w:lvl>
    <w:lvl w:ilvl="3" w:tplc="B8D425D2">
      <w:start w:val="1"/>
      <w:numFmt w:val="bullet"/>
      <w:lvlText w:val=""/>
      <w:lvlJc w:val="left"/>
      <w:pPr>
        <w:tabs>
          <w:tab w:val="num" w:pos="2880"/>
        </w:tabs>
        <w:ind w:left="2880" w:hanging="360"/>
      </w:pPr>
      <w:rPr>
        <w:rFonts w:ascii="Symbol" w:hAnsi="Symbol"/>
      </w:rPr>
    </w:lvl>
    <w:lvl w:ilvl="4" w:tplc="6E10B4F0">
      <w:start w:val="1"/>
      <w:numFmt w:val="bullet"/>
      <w:lvlText w:val="o"/>
      <w:lvlJc w:val="left"/>
      <w:pPr>
        <w:tabs>
          <w:tab w:val="num" w:pos="3600"/>
        </w:tabs>
        <w:ind w:left="3600" w:hanging="360"/>
      </w:pPr>
      <w:rPr>
        <w:rFonts w:ascii="Courier New" w:hAnsi="Courier New"/>
      </w:rPr>
    </w:lvl>
    <w:lvl w:ilvl="5" w:tplc="11F2E6CE">
      <w:start w:val="1"/>
      <w:numFmt w:val="bullet"/>
      <w:lvlText w:val=""/>
      <w:lvlJc w:val="left"/>
      <w:pPr>
        <w:tabs>
          <w:tab w:val="num" w:pos="4320"/>
        </w:tabs>
        <w:ind w:left="4320" w:hanging="360"/>
      </w:pPr>
      <w:rPr>
        <w:rFonts w:ascii="Wingdings" w:hAnsi="Wingdings"/>
      </w:rPr>
    </w:lvl>
    <w:lvl w:ilvl="6" w:tplc="31C60718">
      <w:start w:val="1"/>
      <w:numFmt w:val="bullet"/>
      <w:lvlText w:val=""/>
      <w:lvlJc w:val="left"/>
      <w:pPr>
        <w:tabs>
          <w:tab w:val="num" w:pos="5040"/>
        </w:tabs>
        <w:ind w:left="5040" w:hanging="360"/>
      </w:pPr>
      <w:rPr>
        <w:rFonts w:ascii="Symbol" w:hAnsi="Symbol"/>
      </w:rPr>
    </w:lvl>
    <w:lvl w:ilvl="7" w:tplc="775C631C">
      <w:start w:val="1"/>
      <w:numFmt w:val="bullet"/>
      <w:lvlText w:val="o"/>
      <w:lvlJc w:val="left"/>
      <w:pPr>
        <w:tabs>
          <w:tab w:val="num" w:pos="5760"/>
        </w:tabs>
        <w:ind w:left="5760" w:hanging="360"/>
      </w:pPr>
      <w:rPr>
        <w:rFonts w:ascii="Courier New" w:hAnsi="Courier New"/>
      </w:rPr>
    </w:lvl>
    <w:lvl w:ilvl="8" w:tplc="C5CCCD1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4"/>
    <w:multiLevelType w:val="hybridMultilevel"/>
    <w:tmpl w:val="00000004"/>
    <w:lvl w:ilvl="0" w:tplc="22D6DE84">
      <w:start w:val="1"/>
      <w:numFmt w:val="bullet"/>
      <w:lvlText w:val=""/>
      <w:lvlJc w:val="left"/>
      <w:pPr>
        <w:ind w:left="720" w:hanging="360"/>
      </w:pPr>
      <w:rPr>
        <w:rFonts w:ascii="Symbol" w:hAnsi="Symbol"/>
      </w:rPr>
    </w:lvl>
    <w:lvl w:ilvl="1" w:tplc="18EC9132">
      <w:start w:val="1"/>
      <w:numFmt w:val="bullet"/>
      <w:lvlText w:val="o"/>
      <w:lvlJc w:val="left"/>
      <w:pPr>
        <w:tabs>
          <w:tab w:val="num" w:pos="1440"/>
        </w:tabs>
        <w:ind w:left="1440" w:hanging="360"/>
      </w:pPr>
      <w:rPr>
        <w:rFonts w:ascii="Courier New" w:hAnsi="Courier New"/>
      </w:rPr>
    </w:lvl>
    <w:lvl w:ilvl="2" w:tplc="D56C1BC0">
      <w:start w:val="1"/>
      <w:numFmt w:val="bullet"/>
      <w:lvlText w:val=""/>
      <w:lvlJc w:val="left"/>
      <w:pPr>
        <w:tabs>
          <w:tab w:val="num" w:pos="2160"/>
        </w:tabs>
        <w:ind w:left="2160" w:hanging="360"/>
      </w:pPr>
      <w:rPr>
        <w:rFonts w:ascii="Wingdings" w:hAnsi="Wingdings"/>
      </w:rPr>
    </w:lvl>
    <w:lvl w:ilvl="3" w:tplc="01F0A298">
      <w:start w:val="1"/>
      <w:numFmt w:val="bullet"/>
      <w:lvlText w:val=""/>
      <w:lvlJc w:val="left"/>
      <w:pPr>
        <w:tabs>
          <w:tab w:val="num" w:pos="2880"/>
        </w:tabs>
        <w:ind w:left="2880" w:hanging="360"/>
      </w:pPr>
      <w:rPr>
        <w:rFonts w:ascii="Symbol" w:hAnsi="Symbol"/>
      </w:rPr>
    </w:lvl>
    <w:lvl w:ilvl="4" w:tplc="200E0E46">
      <w:start w:val="1"/>
      <w:numFmt w:val="bullet"/>
      <w:lvlText w:val="o"/>
      <w:lvlJc w:val="left"/>
      <w:pPr>
        <w:tabs>
          <w:tab w:val="num" w:pos="3600"/>
        </w:tabs>
        <w:ind w:left="3600" w:hanging="360"/>
      </w:pPr>
      <w:rPr>
        <w:rFonts w:ascii="Courier New" w:hAnsi="Courier New"/>
      </w:rPr>
    </w:lvl>
    <w:lvl w:ilvl="5" w:tplc="F504457C">
      <w:start w:val="1"/>
      <w:numFmt w:val="bullet"/>
      <w:lvlText w:val=""/>
      <w:lvlJc w:val="left"/>
      <w:pPr>
        <w:tabs>
          <w:tab w:val="num" w:pos="4320"/>
        </w:tabs>
        <w:ind w:left="4320" w:hanging="360"/>
      </w:pPr>
      <w:rPr>
        <w:rFonts w:ascii="Wingdings" w:hAnsi="Wingdings"/>
      </w:rPr>
    </w:lvl>
    <w:lvl w:ilvl="6" w:tplc="1CC885DE">
      <w:start w:val="1"/>
      <w:numFmt w:val="bullet"/>
      <w:lvlText w:val=""/>
      <w:lvlJc w:val="left"/>
      <w:pPr>
        <w:tabs>
          <w:tab w:val="num" w:pos="5040"/>
        </w:tabs>
        <w:ind w:left="5040" w:hanging="360"/>
      </w:pPr>
      <w:rPr>
        <w:rFonts w:ascii="Symbol" w:hAnsi="Symbol"/>
      </w:rPr>
    </w:lvl>
    <w:lvl w:ilvl="7" w:tplc="17384200">
      <w:start w:val="1"/>
      <w:numFmt w:val="bullet"/>
      <w:lvlText w:val="o"/>
      <w:lvlJc w:val="left"/>
      <w:pPr>
        <w:tabs>
          <w:tab w:val="num" w:pos="5760"/>
        </w:tabs>
        <w:ind w:left="5760" w:hanging="360"/>
      </w:pPr>
      <w:rPr>
        <w:rFonts w:ascii="Courier New" w:hAnsi="Courier New"/>
      </w:rPr>
    </w:lvl>
    <w:lvl w:ilvl="8" w:tplc="7ECE0FD0">
      <w:start w:val="1"/>
      <w:numFmt w:val="bullet"/>
      <w:lvlText w:val=""/>
      <w:lvlJc w:val="left"/>
      <w:pPr>
        <w:tabs>
          <w:tab w:val="num" w:pos="6480"/>
        </w:tabs>
        <w:ind w:left="6480" w:hanging="360"/>
      </w:pPr>
      <w:rPr>
        <w:rFonts w:ascii="Wingdings" w:hAnsi="Wingdings"/>
      </w:rPr>
    </w:lvl>
  </w:abstractNum>
  <w:abstractNum w:abstractNumId="3" w15:restartNumberingAfterBreak="0">
    <w:nsid w:val="06CD2663"/>
    <w:multiLevelType w:val="hybridMultilevel"/>
    <w:tmpl w:val="0082DB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726E9E"/>
    <w:multiLevelType w:val="hybridMultilevel"/>
    <w:tmpl w:val="C71C096E"/>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2413EA"/>
    <w:multiLevelType w:val="hybridMultilevel"/>
    <w:tmpl w:val="6F661C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7242F9"/>
    <w:multiLevelType w:val="hybridMultilevel"/>
    <w:tmpl w:val="7BE6BD8C"/>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B228D6"/>
    <w:multiLevelType w:val="hybridMultilevel"/>
    <w:tmpl w:val="71E60CC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8" w15:restartNumberingAfterBreak="0">
    <w:nsid w:val="2AF10D7C"/>
    <w:multiLevelType w:val="hybridMultilevel"/>
    <w:tmpl w:val="8932E10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15:restartNumberingAfterBreak="0">
    <w:nsid w:val="35B9345C"/>
    <w:multiLevelType w:val="hybridMultilevel"/>
    <w:tmpl w:val="C7327AD0"/>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rPr>
    </w:lvl>
    <w:lvl w:ilvl="2" w:tplc="FFFFFFFF">
      <w:start w:val="1"/>
      <w:numFmt w:val="bullet"/>
      <w:lvlText w:val=""/>
      <w:lvlJc w:val="left"/>
      <w:pPr>
        <w:tabs>
          <w:tab w:val="num" w:pos="1800"/>
        </w:tabs>
        <w:ind w:left="1800" w:hanging="360"/>
      </w:pPr>
      <w:rPr>
        <w:rFonts w:ascii="Wingdings" w:hAnsi="Wingdings"/>
      </w:rPr>
    </w:lvl>
    <w:lvl w:ilvl="3" w:tplc="FFFFFFFF">
      <w:start w:val="1"/>
      <w:numFmt w:val="bullet"/>
      <w:lvlText w:val=""/>
      <w:lvlJc w:val="left"/>
      <w:pPr>
        <w:tabs>
          <w:tab w:val="num" w:pos="2520"/>
        </w:tabs>
        <w:ind w:left="2520" w:hanging="360"/>
      </w:pPr>
      <w:rPr>
        <w:rFonts w:ascii="Symbol" w:hAnsi="Symbol"/>
      </w:rPr>
    </w:lvl>
    <w:lvl w:ilvl="4" w:tplc="FFFFFFFF">
      <w:start w:val="1"/>
      <w:numFmt w:val="bullet"/>
      <w:lvlText w:val="o"/>
      <w:lvlJc w:val="left"/>
      <w:pPr>
        <w:tabs>
          <w:tab w:val="num" w:pos="3240"/>
        </w:tabs>
        <w:ind w:left="3240" w:hanging="360"/>
      </w:pPr>
      <w:rPr>
        <w:rFonts w:ascii="Courier New" w:hAnsi="Courier New"/>
      </w:rPr>
    </w:lvl>
    <w:lvl w:ilvl="5" w:tplc="FFFFFFFF">
      <w:start w:val="1"/>
      <w:numFmt w:val="bullet"/>
      <w:lvlText w:val=""/>
      <w:lvlJc w:val="left"/>
      <w:pPr>
        <w:tabs>
          <w:tab w:val="num" w:pos="3960"/>
        </w:tabs>
        <w:ind w:left="3960" w:hanging="360"/>
      </w:pPr>
      <w:rPr>
        <w:rFonts w:ascii="Wingdings" w:hAnsi="Wingdings"/>
      </w:rPr>
    </w:lvl>
    <w:lvl w:ilvl="6" w:tplc="FFFFFFFF">
      <w:start w:val="1"/>
      <w:numFmt w:val="bullet"/>
      <w:lvlText w:val=""/>
      <w:lvlJc w:val="left"/>
      <w:pPr>
        <w:tabs>
          <w:tab w:val="num" w:pos="4680"/>
        </w:tabs>
        <w:ind w:left="4680" w:hanging="360"/>
      </w:pPr>
      <w:rPr>
        <w:rFonts w:ascii="Symbol" w:hAnsi="Symbol"/>
      </w:rPr>
    </w:lvl>
    <w:lvl w:ilvl="7" w:tplc="FFFFFFFF">
      <w:start w:val="1"/>
      <w:numFmt w:val="bullet"/>
      <w:lvlText w:val="o"/>
      <w:lvlJc w:val="left"/>
      <w:pPr>
        <w:tabs>
          <w:tab w:val="num" w:pos="5400"/>
        </w:tabs>
        <w:ind w:left="5400" w:hanging="360"/>
      </w:pPr>
      <w:rPr>
        <w:rFonts w:ascii="Courier New" w:hAnsi="Courier New"/>
      </w:rPr>
    </w:lvl>
    <w:lvl w:ilvl="8" w:tplc="FFFFFFFF">
      <w:start w:val="1"/>
      <w:numFmt w:val="bullet"/>
      <w:lvlText w:val=""/>
      <w:lvlJc w:val="left"/>
      <w:pPr>
        <w:tabs>
          <w:tab w:val="num" w:pos="6120"/>
        </w:tabs>
        <w:ind w:left="6120" w:hanging="360"/>
      </w:pPr>
      <w:rPr>
        <w:rFonts w:ascii="Wingdings" w:hAnsi="Wingdings"/>
      </w:rPr>
    </w:lvl>
  </w:abstractNum>
  <w:abstractNum w:abstractNumId="10" w15:restartNumberingAfterBreak="0">
    <w:nsid w:val="37F02B2B"/>
    <w:multiLevelType w:val="hybridMultilevel"/>
    <w:tmpl w:val="9020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3D71C5"/>
    <w:multiLevelType w:val="multilevel"/>
    <w:tmpl w:val="D8E66BE4"/>
    <w:lvl w:ilvl="0">
      <w:start w:val="1"/>
      <w:numFmt w:val="bullet"/>
      <w:lvlText w:val=""/>
      <w:lvlJc w:val="left"/>
      <w:pPr>
        <w:ind w:left="360" w:hanging="360"/>
      </w:pPr>
      <w:rPr>
        <w:rFonts w:ascii="Wingdings" w:hAnsi="Wingdings"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53B6300B"/>
    <w:multiLevelType w:val="hybridMultilevel"/>
    <w:tmpl w:val="A5263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8052A"/>
    <w:multiLevelType w:val="hybridMultilevel"/>
    <w:tmpl w:val="A7D0410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15:restartNumberingAfterBreak="0">
    <w:nsid w:val="6547138C"/>
    <w:multiLevelType w:val="singleLevel"/>
    <w:tmpl w:val="F48EA5C6"/>
    <w:lvl w:ilvl="0">
      <w:start w:val="1"/>
      <w:numFmt w:val="bullet"/>
      <w:pStyle w:val="GRBULLETS"/>
      <w:lvlText w:val=""/>
      <w:lvlJc w:val="left"/>
      <w:pPr>
        <w:tabs>
          <w:tab w:val="num" w:pos="360"/>
        </w:tabs>
        <w:ind w:left="360" w:hanging="360"/>
      </w:pPr>
      <w:rPr>
        <w:rFonts w:ascii="Symbol" w:hAnsi="Symbol" w:hint="default"/>
        <w:b w:val="0"/>
        <w:i w:val="0"/>
        <w:sz w:val="20"/>
      </w:rPr>
    </w:lvl>
  </w:abstractNum>
  <w:abstractNum w:abstractNumId="15" w15:restartNumberingAfterBreak="0">
    <w:nsid w:val="69AF1AF9"/>
    <w:multiLevelType w:val="hybridMultilevel"/>
    <w:tmpl w:val="78E8CE3A"/>
    <w:lvl w:ilvl="0" w:tplc="32D2FC38">
      <w:start w:val="1"/>
      <w:numFmt w:val="bullet"/>
      <w:pStyle w:val="Bullet"/>
      <w:lvlText w:val=""/>
      <w:lvlJc w:val="left"/>
      <w:pPr>
        <w:tabs>
          <w:tab w:val="num" w:pos="634"/>
        </w:tabs>
        <w:ind w:left="634" w:hanging="360"/>
      </w:pPr>
      <w:rPr>
        <w:rFonts w:ascii="Symbol" w:hAnsi="Symbol" w:hint="default"/>
      </w:rPr>
    </w:lvl>
    <w:lvl w:ilvl="1" w:tplc="04090003">
      <w:start w:val="1"/>
      <w:numFmt w:val="bullet"/>
      <w:lvlText w:val="o"/>
      <w:lvlJc w:val="left"/>
      <w:pPr>
        <w:tabs>
          <w:tab w:val="num" w:pos="1354"/>
        </w:tabs>
        <w:ind w:left="1354" w:hanging="360"/>
      </w:pPr>
      <w:rPr>
        <w:rFonts w:ascii="Courier New" w:hAnsi="Courier New" w:cs="Times New Roman" w:hint="default"/>
      </w:rPr>
    </w:lvl>
    <w:lvl w:ilvl="2" w:tplc="04090005">
      <w:start w:val="1"/>
      <w:numFmt w:val="bullet"/>
      <w:lvlText w:val=""/>
      <w:lvlJc w:val="left"/>
      <w:pPr>
        <w:tabs>
          <w:tab w:val="num" w:pos="2074"/>
        </w:tabs>
        <w:ind w:left="2074" w:hanging="360"/>
      </w:pPr>
      <w:rPr>
        <w:rFonts w:ascii="Wingdings" w:hAnsi="Wingdings" w:hint="default"/>
      </w:rPr>
    </w:lvl>
    <w:lvl w:ilvl="3" w:tplc="04090001">
      <w:start w:val="1"/>
      <w:numFmt w:val="bullet"/>
      <w:lvlText w:val=""/>
      <w:lvlJc w:val="left"/>
      <w:pPr>
        <w:tabs>
          <w:tab w:val="num" w:pos="2794"/>
        </w:tabs>
        <w:ind w:left="2794" w:hanging="360"/>
      </w:pPr>
      <w:rPr>
        <w:rFonts w:ascii="Symbol" w:hAnsi="Symbol" w:hint="default"/>
      </w:rPr>
    </w:lvl>
    <w:lvl w:ilvl="4" w:tplc="04090003">
      <w:start w:val="1"/>
      <w:numFmt w:val="bullet"/>
      <w:lvlText w:val="o"/>
      <w:lvlJc w:val="left"/>
      <w:pPr>
        <w:tabs>
          <w:tab w:val="num" w:pos="3514"/>
        </w:tabs>
        <w:ind w:left="3514" w:hanging="360"/>
      </w:pPr>
      <w:rPr>
        <w:rFonts w:ascii="Courier New" w:hAnsi="Courier New" w:cs="Times New Roman" w:hint="default"/>
      </w:rPr>
    </w:lvl>
    <w:lvl w:ilvl="5" w:tplc="04090005">
      <w:start w:val="1"/>
      <w:numFmt w:val="bullet"/>
      <w:lvlText w:val=""/>
      <w:lvlJc w:val="left"/>
      <w:pPr>
        <w:tabs>
          <w:tab w:val="num" w:pos="4234"/>
        </w:tabs>
        <w:ind w:left="4234" w:hanging="360"/>
      </w:pPr>
      <w:rPr>
        <w:rFonts w:ascii="Wingdings" w:hAnsi="Wingdings" w:hint="default"/>
      </w:rPr>
    </w:lvl>
    <w:lvl w:ilvl="6" w:tplc="04090001">
      <w:start w:val="1"/>
      <w:numFmt w:val="bullet"/>
      <w:lvlText w:val=""/>
      <w:lvlJc w:val="left"/>
      <w:pPr>
        <w:tabs>
          <w:tab w:val="num" w:pos="4954"/>
        </w:tabs>
        <w:ind w:left="4954" w:hanging="360"/>
      </w:pPr>
      <w:rPr>
        <w:rFonts w:ascii="Symbol" w:hAnsi="Symbol" w:hint="default"/>
      </w:rPr>
    </w:lvl>
    <w:lvl w:ilvl="7" w:tplc="04090003">
      <w:start w:val="1"/>
      <w:numFmt w:val="bullet"/>
      <w:lvlText w:val="o"/>
      <w:lvlJc w:val="left"/>
      <w:pPr>
        <w:tabs>
          <w:tab w:val="num" w:pos="5674"/>
        </w:tabs>
        <w:ind w:left="5674" w:hanging="360"/>
      </w:pPr>
      <w:rPr>
        <w:rFonts w:ascii="Courier New" w:hAnsi="Courier New" w:cs="Times New Roman" w:hint="default"/>
      </w:rPr>
    </w:lvl>
    <w:lvl w:ilvl="8" w:tplc="04090005">
      <w:start w:val="1"/>
      <w:numFmt w:val="bullet"/>
      <w:lvlText w:val=""/>
      <w:lvlJc w:val="left"/>
      <w:pPr>
        <w:tabs>
          <w:tab w:val="num" w:pos="6394"/>
        </w:tabs>
        <w:ind w:left="6394" w:hanging="360"/>
      </w:pPr>
      <w:rPr>
        <w:rFonts w:ascii="Wingdings" w:hAnsi="Wingdings" w:hint="default"/>
      </w:rPr>
    </w:lvl>
  </w:abstractNum>
  <w:abstractNum w:abstractNumId="16" w15:restartNumberingAfterBreak="0">
    <w:nsid w:val="76D053E9"/>
    <w:multiLevelType w:val="hybridMultilevel"/>
    <w:tmpl w:val="B97E8E1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7" w15:restartNumberingAfterBreak="0">
    <w:nsid w:val="7ACB1DFF"/>
    <w:multiLevelType w:val="hybridMultilevel"/>
    <w:tmpl w:val="381628D0"/>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B34457D"/>
    <w:multiLevelType w:val="hybridMultilevel"/>
    <w:tmpl w:val="7834050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abstractNumId w:val="5"/>
  </w:num>
  <w:num w:numId="2">
    <w:abstractNumId w:val="15"/>
  </w:num>
  <w:num w:numId="3">
    <w:abstractNumId w:val="10"/>
  </w:num>
  <w:num w:numId="4">
    <w:abstractNumId w:val="0"/>
  </w:num>
  <w:num w:numId="5">
    <w:abstractNumId w:val="1"/>
  </w:num>
  <w:num w:numId="6">
    <w:abstractNumId w:val="2"/>
  </w:num>
  <w:num w:numId="7">
    <w:abstractNumId w:val="14"/>
  </w:num>
  <w:num w:numId="8">
    <w:abstractNumId w:val="3"/>
  </w:num>
  <w:num w:numId="9">
    <w:abstractNumId w:val="16"/>
  </w:num>
  <w:num w:numId="10">
    <w:abstractNumId w:val="11"/>
  </w:num>
  <w:num w:numId="11">
    <w:abstractNumId w:val="9"/>
  </w:num>
  <w:num w:numId="12">
    <w:abstractNumId w:val="7"/>
  </w:num>
  <w:num w:numId="13">
    <w:abstractNumId w:val="12"/>
  </w:num>
  <w:num w:numId="14">
    <w:abstractNumId w:val="18"/>
  </w:num>
  <w:num w:numId="15">
    <w:abstractNumId w:val="13"/>
  </w:num>
  <w:num w:numId="16">
    <w:abstractNumId w:val="8"/>
  </w:num>
  <w:num w:numId="17">
    <w:abstractNumId w:val="4"/>
  </w:num>
  <w:num w:numId="18">
    <w:abstractNumId w:val="17"/>
  </w:num>
  <w:num w:numId="19">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6B"/>
    <w:rsid w:val="000017CE"/>
    <w:rsid w:val="00003BA0"/>
    <w:rsid w:val="00004B35"/>
    <w:rsid w:val="0001107D"/>
    <w:rsid w:val="0001234D"/>
    <w:rsid w:val="00016F8A"/>
    <w:rsid w:val="000227EF"/>
    <w:rsid w:val="000227F0"/>
    <w:rsid w:val="000264C4"/>
    <w:rsid w:val="00031C87"/>
    <w:rsid w:val="000327DD"/>
    <w:rsid w:val="00034374"/>
    <w:rsid w:val="00035258"/>
    <w:rsid w:val="00041BE0"/>
    <w:rsid w:val="000445D4"/>
    <w:rsid w:val="00046122"/>
    <w:rsid w:val="00046D2E"/>
    <w:rsid w:val="000546D5"/>
    <w:rsid w:val="0006398D"/>
    <w:rsid w:val="00063C84"/>
    <w:rsid w:val="00064D50"/>
    <w:rsid w:val="00065D47"/>
    <w:rsid w:val="0007181D"/>
    <w:rsid w:val="000719D5"/>
    <w:rsid w:val="00085B6C"/>
    <w:rsid w:val="000A0327"/>
    <w:rsid w:val="000A140D"/>
    <w:rsid w:val="000A64FE"/>
    <w:rsid w:val="000A772E"/>
    <w:rsid w:val="000B053D"/>
    <w:rsid w:val="000B32B3"/>
    <w:rsid w:val="000B42CA"/>
    <w:rsid w:val="000B4B6F"/>
    <w:rsid w:val="000C0233"/>
    <w:rsid w:val="000D0973"/>
    <w:rsid w:val="000D2B60"/>
    <w:rsid w:val="000E4AF3"/>
    <w:rsid w:val="000E57FB"/>
    <w:rsid w:val="000F03BE"/>
    <w:rsid w:val="000F0D43"/>
    <w:rsid w:val="000F0EF5"/>
    <w:rsid w:val="000F5CB6"/>
    <w:rsid w:val="0010176B"/>
    <w:rsid w:val="00102A01"/>
    <w:rsid w:val="00103091"/>
    <w:rsid w:val="00105268"/>
    <w:rsid w:val="00106C30"/>
    <w:rsid w:val="0011173A"/>
    <w:rsid w:val="00113558"/>
    <w:rsid w:val="001140CE"/>
    <w:rsid w:val="00114543"/>
    <w:rsid w:val="001171C2"/>
    <w:rsid w:val="00120079"/>
    <w:rsid w:val="001275F7"/>
    <w:rsid w:val="00134666"/>
    <w:rsid w:val="001366CA"/>
    <w:rsid w:val="0013678F"/>
    <w:rsid w:val="00144A68"/>
    <w:rsid w:val="00150303"/>
    <w:rsid w:val="00152015"/>
    <w:rsid w:val="0015676B"/>
    <w:rsid w:val="00160403"/>
    <w:rsid w:val="001605A9"/>
    <w:rsid w:val="00161BDF"/>
    <w:rsid w:val="00162244"/>
    <w:rsid w:val="00171CAF"/>
    <w:rsid w:val="0018124D"/>
    <w:rsid w:val="00184E03"/>
    <w:rsid w:val="00187980"/>
    <w:rsid w:val="00190939"/>
    <w:rsid w:val="00193096"/>
    <w:rsid w:val="0019654D"/>
    <w:rsid w:val="00197A24"/>
    <w:rsid w:val="001A384D"/>
    <w:rsid w:val="001A4B4F"/>
    <w:rsid w:val="001B1CC8"/>
    <w:rsid w:val="001B6DD3"/>
    <w:rsid w:val="001C2B0B"/>
    <w:rsid w:val="001D50D6"/>
    <w:rsid w:val="001D6082"/>
    <w:rsid w:val="001E1ADF"/>
    <w:rsid w:val="001F1104"/>
    <w:rsid w:val="001F2A2B"/>
    <w:rsid w:val="001F5031"/>
    <w:rsid w:val="001F5C82"/>
    <w:rsid w:val="001F6A5D"/>
    <w:rsid w:val="001F73C5"/>
    <w:rsid w:val="001F768C"/>
    <w:rsid w:val="00202C66"/>
    <w:rsid w:val="0020441C"/>
    <w:rsid w:val="00205685"/>
    <w:rsid w:val="00212437"/>
    <w:rsid w:val="00213E8A"/>
    <w:rsid w:val="00214348"/>
    <w:rsid w:val="002144F4"/>
    <w:rsid w:val="00224BBB"/>
    <w:rsid w:val="00225506"/>
    <w:rsid w:val="00227FA3"/>
    <w:rsid w:val="0023009A"/>
    <w:rsid w:val="00231057"/>
    <w:rsid w:val="002329AC"/>
    <w:rsid w:val="002376D7"/>
    <w:rsid w:val="00237C35"/>
    <w:rsid w:val="00240621"/>
    <w:rsid w:val="00250DF8"/>
    <w:rsid w:val="002602D1"/>
    <w:rsid w:val="00260796"/>
    <w:rsid w:val="00260C80"/>
    <w:rsid w:val="0026436D"/>
    <w:rsid w:val="00264BCF"/>
    <w:rsid w:val="00267933"/>
    <w:rsid w:val="00271E56"/>
    <w:rsid w:val="00274E52"/>
    <w:rsid w:val="0027795D"/>
    <w:rsid w:val="002822F8"/>
    <w:rsid w:val="00291867"/>
    <w:rsid w:val="00294683"/>
    <w:rsid w:val="00295344"/>
    <w:rsid w:val="00295641"/>
    <w:rsid w:val="00297D9B"/>
    <w:rsid w:val="002A142B"/>
    <w:rsid w:val="002A6F2B"/>
    <w:rsid w:val="002B1FB5"/>
    <w:rsid w:val="002C0C5F"/>
    <w:rsid w:val="002D6288"/>
    <w:rsid w:val="002E1DAB"/>
    <w:rsid w:val="002E28BD"/>
    <w:rsid w:val="002E3357"/>
    <w:rsid w:val="002E73DC"/>
    <w:rsid w:val="002E7A91"/>
    <w:rsid w:val="002F3A53"/>
    <w:rsid w:val="002F695B"/>
    <w:rsid w:val="00323971"/>
    <w:rsid w:val="00331EDC"/>
    <w:rsid w:val="0033530E"/>
    <w:rsid w:val="00336A74"/>
    <w:rsid w:val="00342C3C"/>
    <w:rsid w:val="00344001"/>
    <w:rsid w:val="00345C86"/>
    <w:rsid w:val="00346DC8"/>
    <w:rsid w:val="00347495"/>
    <w:rsid w:val="003508FC"/>
    <w:rsid w:val="003541F0"/>
    <w:rsid w:val="00356262"/>
    <w:rsid w:val="003600E4"/>
    <w:rsid w:val="00361679"/>
    <w:rsid w:val="00363B18"/>
    <w:rsid w:val="00377DF4"/>
    <w:rsid w:val="00381FA0"/>
    <w:rsid w:val="0038612E"/>
    <w:rsid w:val="00392656"/>
    <w:rsid w:val="0039359F"/>
    <w:rsid w:val="003964E4"/>
    <w:rsid w:val="003B0C1A"/>
    <w:rsid w:val="003B1CAE"/>
    <w:rsid w:val="003B1E09"/>
    <w:rsid w:val="003B5FA5"/>
    <w:rsid w:val="003B683B"/>
    <w:rsid w:val="003C217C"/>
    <w:rsid w:val="003C6E53"/>
    <w:rsid w:val="003C7A82"/>
    <w:rsid w:val="003D3210"/>
    <w:rsid w:val="003D51C2"/>
    <w:rsid w:val="003E1707"/>
    <w:rsid w:val="003E7F6A"/>
    <w:rsid w:val="003F03CE"/>
    <w:rsid w:val="00402FFB"/>
    <w:rsid w:val="004042D3"/>
    <w:rsid w:val="00406278"/>
    <w:rsid w:val="00413A96"/>
    <w:rsid w:val="00414DC5"/>
    <w:rsid w:val="00421211"/>
    <w:rsid w:val="00425529"/>
    <w:rsid w:val="004262E6"/>
    <w:rsid w:val="0042774A"/>
    <w:rsid w:val="0043054D"/>
    <w:rsid w:val="00432937"/>
    <w:rsid w:val="0044381D"/>
    <w:rsid w:val="00443E09"/>
    <w:rsid w:val="0045109B"/>
    <w:rsid w:val="00454225"/>
    <w:rsid w:val="00456625"/>
    <w:rsid w:val="00461F20"/>
    <w:rsid w:val="00462279"/>
    <w:rsid w:val="00462593"/>
    <w:rsid w:val="00462BCA"/>
    <w:rsid w:val="004630BA"/>
    <w:rsid w:val="004631A5"/>
    <w:rsid w:val="004642F7"/>
    <w:rsid w:val="00471AD0"/>
    <w:rsid w:val="00473470"/>
    <w:rsid w:val="004A3B3D"/>
    <w:rsid w:val="004A7FC8"/>
    <w:rsid w:val="004B2258"/>
    <w:rsid w:val="004B2710"/>
    <w:rsid w:val="004B726C"/>
    <w:rsid w:val="004C1B0C"/>
    <w:rsid w:val="004C52C1"/>
    <w:rsid w:val="004D1E30"/>
    <w:rsid w:val="004D44F3"/>
    <w:rsid w:val="004D56CD"/>
    <w:rsid w:val="004D6280"/>
    <w:rsid w:val="004E224F"/>
    <w:rsid w:val="005025F5"/>
    <w:rsid w:val="0050659B"/>
    <w:rsid w:val="0051302B"/>
    <w:rsid w:val="00513A21"/>
    <w:rsid w:val="00516A7E"/>
    <w:rsid w:val="00516DCC"/>
    <w:rsid w:val="00517BE2"/>
    <w:rsid w:val="00520247"/>
    <w:rsid w:val="005228DE"/>
    <w:rsid w:val="00523C34"/>
    <w:rsid w:val="00527533"/>
    <w:rsid w:val="005422EE"/>
    <w:rsid w:val="005555F9"/>
    <w:rsid w:val="005575F6"/>
    <w:rsid w:val="00557E51"/>
    <w:rsid w:val="005606BF"/>
    <w:rsid w:val="00564222"/>
    <w:rsid w:val="00567F74"/>
    <w:rsid w:val="00581130"/>
    <w:rsid w:val="005814E0"/>
    <w:rsid w:val="00583D93"/>
    <w:rsid w:val="00583F1F"/>
    <w:rsid w:val="005857B3"/>
    <w:rsid w:val="00586CD1"/>
    <w:rsid w:val="005876EF"/>
    <w:rsid w:val="005936A6"/>
    <w:rsid w:val="00595A02"/>
    <w:rsid w:val="0059636F"/>
    <w:rsid w:val="005A0472"/>
    <w:rsid w:val="005A5131"/>
    <w:rsid w:val="005B06C6"/>
    <w:rsid w:val="005B4ADA"/>
    <w:rsid w:val="005C55A6"/>
    <w:rsid w:val="005C77DE"/>
    <w:rsid w:val="005D3748"/>
    <w:rsid w:val="005E3AC6"/>
    <w:rsid w:val="005E4731"/>
    <w:rsid w:val="005E51E4"/>
    <w:rsid w:val="005E5B16"/>
    <w:rsid w:val="005F11B1"/>
    <w:rsid w:val="005F1336"/>
    <w:rsid w:val="005F383E"/>
    <w:rsid w:val="005F7B14"/>
    <w:rsid w:val="00612725"/>
    <w:rsid w:val="006128FA"/>
    <w:rsid w:val="0061368F"/>
    <w:rsid w:val="00614715"/>
    <w:rsid w:val="006163A6"/>
    <w:rsid w:val="00617D69"/>
    <w:rsid w:val="00617F86"/>
    <w:rsid w:val="00626B5A"/>
    <w:rsid w:val="00631CFA"/>
    <w:rsid w:val="00632196"/>
    <w:rsid w:val="00634388"/>
    <w:rsid w:val="00634F37"/>
    <w:rsid w:val="00637C26"/>
    <w:rsid w:val="006419A2"/>
    <w:rsid w:val="00643175"/>
    <w:rsid w:val="00646411"/>
    <w:rsid w:val="00646DA8"/>
    <w:rsid w:val="006509B9"/>
    <w:rsid w:val="00652400"/>
    <w:rsid w:val="00655823"/>
    <w:rsid w:val="00662449"/>
    <w:rsid w:val="00677E06"/>
    <w:rsid w:val="00683DFC"/>
    <w:rsid w:val="006862E8"/>
    <w:rsid w:val="00686C78"/>
    <w:rsid w:val="0069109B"/>
    <w:rsid w:val="00694FC1"/>
    <w:rsid w:val="00697B2F"/>
    <w:rsid w:val="006A05C0"/>
    <w:rsid w:val="006A1885"/>
    <w:rsid w:val="006A48A8"/>
    <w:rsid w:val="006B11F2"/>
    <w:rsid w:val="006B2BD2"/>
    <w:rsid w:val="006C360B"/>
    <w:rsid w:val="006C6F26"/>
    <w:rsid w:val="006C79A2"/>
    <w:rsid w:val="006C7B44"/>
    <w:rsid w:val="006D07E9"/>
    <w:rsid w:val="006D26EC"/>
    <w:rsid w:val="006D659A"/>
    <w:rsid w:val="006D72A7"/>
    <w:rsid w:val="006D7F93"/>
    <w:rsid w:val="006E26A3"/>
    <w:rsid w:val="006E2F11"/>
    <w:rsid w:val="006E6772"/>
    <w:rsid w:val="006E6B80"/>
    <w:rsid w:val="006F0F5A"/>
    <w:rsid w:val="006F7C5F"/>
    <w:rsid w:val="00705F04"/>
    <w:rsid w:val="00710326"/>
    <w:rsid w:val="00710E5A"/>
    <w:rsid w:val="007276D5"/>
    <w:rsid w:val="00736698"/>
    <w:rsid w:val="007376BB"/>
    <w:rsid w:val="007429C8"/>
    <w:rsid w:val="0074799C"/>
    <w:rsid w:val="00747E0D"/>
    <w:rsid w:val="007512E0"/>
    <w:rsid w:val="00756060"/>
    <w:rsid w:val="007622A3"/>
    <w:rsid w:val="007623CE"/>
    <w:rsid w:val="00764406"/>
    <w:rsid w:val="0076440F"/>
    <w:rsid w:val="0077331A"/>
    <w:rsid w:val="00774653"/>
    <w:rsid w:val="007753A8"/>
    <w:rsid w:val="00776525"/>
    <w:rsid w:val="0078005A"/>
    <w:rsid w:val="00784F69"/>
    <w:rsid w:val="00792C9A"/>
    <w:rsid w:val="007930A6"/>
    <w:rsid w:val="007A5854"/>
    <w:rsid w:val="007B23BF"/>
    <w:rsid w:val="007B2565"/>
    <w:rsid w:val="007B5D99"/>
    <w:rsid w:val="007C23C9"/>
    <w:rsid w:val="007C2A5D"/>
    <w:rsid w:val="007C60DB"/>
    <w:rsid w:val="007D0F00"/>
    <w:rsid w:val="007D2EE3"/>
    <w:rsid w:val="007D30A5"/>
    <w:rsid w:val="007D39D4"/>
    <w:rsid w:val="007F484D"/>
    <w:rsid w:val="007F69DD"/>
    <w:rsid w:val="007F6F94"/>
    <w:rsid w:val="007F7825"/>
    <w:rsid w:val="00800B12"/>
    <w:rsid w:val="00804B0E"/>
    <w:rsid w:val="0081168C"/>
    <w:rsid w:val="00813A37"/>
    <w:rsid w:val="00817FB9"/>
    <w:rsid w:val="00827265"/>
    <w:rsid w:val="008309E1"/>
    <w:rsid w:val="008333AD"/>
    <w:rsid w:val="00853EF5"/>
    <w:rsid w:val="008549D4"/>
    <w:rsid w:val="0085727D"/>
    <w:rsid w:val="008579B0"/>
    <w:rsid w:val="00867DCF"/>
    <w:rsid w:val="00873FBF"/>
    <w:rsid w:val="00875B12"/>
    <w:rsid w:val="00881847"/>
    <w:rsid w:val="00881FB0"/>
    <w:rsid w:val="00882F37"/>
    <w:rsid w:val="00884376"/>
    <w:rsid w:val="00886646"/>
    <w:rsid w:val="00886BF9"/>
    <w:rsid w:val="008930ED"/>
    <w:rsid w:val="00894BFA"/>
    <w:rsid w:val="00894C50"/>
    <w:rsid w:val="00895C78"/>
    <w:rsid w:val="00896CF3"/>
    <w:rsid w:val="008A094D"/>
    <w:rsid w:val="008A425E"/>
    <w:rsid w:val="008A78F8"/>
    <w:rsid w:val="008B0C90"/>
    <w:rsid w:val="008B1A01"/>
    <w:rsid w:val="008B2E51"/>
    <w:rsid w:val="008B5D40"/>
    <w:rsid w:val="008B6939"/>
    <w:rsid w:val="008B7035"/>
    <w:rsid w:val="008C0F12"/>
    <w:rsid w:val="008C1641"/>
    <w:rsid w:val="008C2066"/>
    <w:rsid w:val="008C2CEF"/>
    <w:rsid w:val="008D76B4"/>
    <w:rsid w:val="008E630B"/>
    <w:rsid w:val="008E6908"/>
    <w:rsid w:val="008E7F77"/>
    <w:rsid w:val="008F1126"/>
    <w:rsid w:val="008F279A"/>
    <w:rsid w:val="008F344B"/>
    <w:rsid w:val="008F34D6"/>
    <w:rsid w:val="008F414B"/>
    <w:rsid w:val="008F45BB"/>
    <w:rsid w:val="008F4ACA"/>
    <w:rsid w:val="008F5797"/>
    <w:rsid w:val="009057E0"/>
    <w:rsid w:val="00910B97"/>
    <w:rsid w:val="00916A55"/>
    <w:rsid w:val="00926833"/>
    <w:rsid w:val="00926BDE"/>
    <w:rsid w:val="0093113F"/>
    <w:rsid w:val="009377F7"/>
    <w:rsid w:val="00941FD7"/>
    <w:rsid w:val="00942149"/>
    <w:rsid w:val="0094221D"/>
    <w:rsid w:val="009424C8"/>
    <w:rsid w:val="00960397"/>
    <w:rsid w:val="00963516"/>
    <w:rsid w:val="0096351B"/>
    <w:rsid w:val="00965605"/>
    <w:rsid w:val="009657B8"/>
    <w:rsid w:val="00965EC0"/>
    <w:rsid w:val="009663D7"/>
    <w:rsid w:val="00966DD3"/>
    <w:rsid w:val="00970D1B"/>
    <w:rsid w:val="0097638B"/>
    <w:rsid w:val="00983432"/>
    <w:rsid w:val="0098774B"/>
    <w:rsid w:val="009A2636"/>
    <w:rsid w:val="009A552E"/>
    <w:rsid w:val="009B323E"/>
    <w:rsid w:val="009B374E"/>
    <w:rsid w:val="009B3D4A"/>
    <w:rsid w:val="009C04E2"/>
    <w:rsid w:val="009C07EE"/>
    <w:rsid w:val="009C56BD"/>
    <w:rsid w:val="009C6082"/>
    <w:rsid w:val="009C66D4"/>
    <w:rsid w:val="009D322B"/>
    <w:rsid w:val="009D3EC7"/>
    <w:rsid w:val="009D7B40"/>
    <w:rsid w:val="009E2E7C"/>
    <w:rsid w:val="009E392B"/>
    <w:rsid w:val="009E5540"/>
    <w:rsid w:val="009E58F7"/>
    <w:rsid w:val="009F6E89"/>
    <w:rsid w:val="00A10FA5"/>
    <w:rsid w:val="00A1380B"/>
    <w:rsid w:val="00A22F23"/>
    <w:rsid w:val="00A2753D"/>
    <w:rsid w:val="00A32EA9"/>
    <w:rsid w:val="00A37424"/>
    <w:rsid w:val="00A37709"/>
    <w:rsid w:val="00A37952"/>
    <w:rsid w:val="00A41401"/>
    <w:rsid w:val="00A418B3"/>
    <w:rsid w:val="00A43142"/>
    <w:rsid w:val="00A44BE1"/>
    <w:rsid w:val="00A47BC7"/>
    <w:rsid w:val="00A535EC"/>
    <w:rsid w:val="00A55D45"/>
    <w:rsid w:val="00A74EF1"/>
    <w:rsid w:val="00A8259D"/>
    <w:rsid w:val="00A8351A"/>
    <w:rsid w:val="00A86448"/>
    <w:rsid w:val="00A90609"/>
    <w:rsid w:val="00A908FE"/>
    <w:rsid w:val="00A92BFC"/>
    <w:rsid w:val="00A953DC"/>
    <w:rsid w:val="00A9605B"/>
    <w:rsid w:val="00A963A5"/>
    <w:rsid w:val="00AB60FB"/>
    <w:rsid w:val="00AB720B"/>
    <w:rsid w:val="00AB78B3"/>
    <w:rsid w:val="00AB7FC7"/>
    <w:rsid w:val="00AC1BC9"/>
    <w:rsid w:val="00AC2372"/>
    <w:rsid w:val="00AC334E"/>
    <w:rsid w:val="00AC36D7"/>
    <w:rsid w:val="00AC3764"/>
    <w:rsid w:val="00AC405F"/>
    <w:rsid w:val="00AD44B6"/>
    <w:rsid w:val="00AD53AA"/>
    <w:rsid w:val="00AD5666"/>
    <w:rsid w:val="00AE4806"/>
    <w:rsid w:val="00AF6055"/>
    <w:rsid w:val="00AF62B0"/>
    <w:rsid w:val="00AF726E"/>
    <w:rsid w:val="00B01E11"/>
    <w:rsid w:val="00B043E2"/>
    <w:rsid w:val="00B04CA1"/>
    <w:rsid w:val="00B06EFC"/>
    <w:rsid w:val="00B104C8"/>
    <w:rsid w:val="00B139AD"/>
    <w:rsid w:val="00B20A43"/>
    <w:rsid w:val="00B21781"/>
    <w:rsid w:val="00B325EA"/>
    <w:rsid w:val="00B371B8"/>
    <w:rsid w:val="00B44471"/>
    <w:rsid w:val="00B5729A"/>
    <w:rsid w:val="00B5738E"/>
    <w:rsid w:val="00B600D0"/>
    <w:rsid w:val="00B6010A"/>
    <w:rsid w:val="00B6179B"/>
    <w:rsid w:val="00B66007"/>
    <w:rsid w:val="00B819C4"/>
    <w:rsid w:val="00B86209"/>
    <w:rsid w:val="00B87500"/>
    <w:rsid w:val="00B900CE"/>
    <w:rsid w:val="00BA13B8"/>
    <w:rsid w:val="00BA5616"/>
    <w:rsid w:val="00BA6583"/>
    <w:rsid w:val="00BA7C33"/>
    <w:rsid w:val="00BB4156"/>
    <w:rsid w:val="00BB4F9C"/>
    <w:rsid w:val="00BB55D2"/>
    <w:rsid w:val="00BC2EC7"/>
    <w:rsid w:val="00BC2FCB"/>
    <w:rsid w:val="00BC4453"/>
    <w:rsid w:val="00BD0ED5"/>
    <w:rsid w:val="00BD1578"/>
    <w:rsid w:val="00BD187D"/>
    <w:rsid w:val="00BD29FB"/>
    <w:rsid w:val="00BD4DC4"/>
    <w:rsid w:val="00BE146A"/>
    <w:rsid w:val="00BE5D22"/>
    <w:rsid w:val="00BE77D9"/>
    <w:rsid w:val="00C02BE0"/>
    <w:rsid w:val="00C06F9D"/>
    <w:rsid w:val="00C07C05"/>
    <w:rsid w:val="00C11733"/>
    <w:rsid w:val="00C1524D"/>
    <w:rsid w:val="00C201EC"/>
    <w:rsid w:val="00C26600"/>
    <w:rsid w:val="00C36437"/>
    <w:rsid w:val="00C42950"/>
    <w:rsid w:val="00C65112"/>
    <w:rsid w:val="00C6561E"/>
    <w:rsid w:val="00C677A6"/>
    <w:rsid w:val="00C7419A"/>
    <w:rsid w:val="00C801D0"/>
    <w:rsid w:val="00C81384"/>
    <w:rsid w:val="00C815BF"/>
    <w:rsid w:val="00C82F7C"/>
    <w:rsid w:val="00C9094E"/>
    <w:rsid w:val="00C90DD4"/>
    <w:rsid w:val="00C92F60"/>
    <w:rsid w:val="00CA0274"/>
    <w:rsid w:val="00CA18C4"/>
    <w:rsid w:val="00CA2D81"/>
    <w:rsid w:val="00CA7239"/>
    <w:rsid w:val="00CB01E0"/>
    <w:rsid w:val="00CB1BBE"/>
    <w:rsid w:val="00CB5A09"/>
    <w:rsid w:val="00CB7D1C"/>
    <w:rsid w:val="00CC4EFD"/>
    <w:rsid w:val="00CD253B"/>
    <w:rsid w:val="00CD5989"/>
    <w:rsid w:val="00CF41ED"/>
    <w:rsid w:val="00CF4E02"/>
    <w:rsid w:val="00CF7870"/>
    <w:rsid w:val="00D04A94"/>
    <w:rsid w:val="00D05724"/>
    <w:rsid w:val="00D0756B"/>
    <w:rsid w:val="00D1336B"/>
    <w:rsid w:val="00D137C8"/>
    <w:rsid w:val="00D17F00"/>
    <w:rsid w:val="00D20547"/>
    <w:rsid w:val="00D20633"/>
    <w:rsid w:val="00D26390"/>
    <w:rsid w:val="00D26531"/>
    <w:rsid w:val="00D36C0C"/>
    <w:rsid w:val="00D376C6"/>
    <w:rsid w:val="00D37DD7"/>
    <w:rsid w:val="00D40435"/>
    <w:rsid w:val="00D51EC3"/>
    <w:rsid w:val="00D5656A"/>
    <w:rsid w:val="00D578BE"/>
    <w:rsid w:val="00D602CD"/>
    <w:rsid w:val="00D62C24"/>
    <w:rsid w:val="00D64055"/>
    <w:rsid w:val="00D642D0"/>
    <w:rsid w:val="00D65618"/>
    <w:rsid w:val="00D66243"/>
    <w:rsid w:val="00D83900"/>
    <w:rsid w:val="00D94EBC"/>
    <w:rsid w:val="00DA0490"/>
    <w:rsid w:val="00DB7F36"/>
    <w:rsid w:val="00DC001C"/>
    <w:rsid w:val="00DC2D78"/>
    <w:rsid w:val="00DC3E3D"/>
    <w:rsid w:val="00DC4EE8"/>
    <w:rsid w:val="00DC6971"/>
    <w:rsid w:val="00DD12D4"/>
    <w:rsid w:val="00DD13A4"/>
    <w:rsid w:val="00DD25C5"/>
    <w:rsid w:val="00DD2A65"/>
    <w:rsid w:val="00DD52CE"/>
    <w:rsid w:val="00DD582D"/>
    <w:rsid w:val="00DD6500"/>
    <w:rsid w:val="00DD77BC"/>
    <w:rsid w:val="00DD790F"/>
    <w:rsid w:val="00DD7F7F"/>
    <w:rsid w:val="00DE1D59"/>
    <w:rsid w:val="00DE4A63"/>
    <w:rsid w:val="00DE5E33"/>
    <w:rsid w:val="00DF067D"/>
    <w:rsid w:val="00DF31C0"/>
    <w:rsid w:val="00DF34C5"/>
    <w:rsid w:val="00DF3AC9"/>
    <w:rsid w:val="00DF3B90"/>
    <w:rsid w:val="00DF6D37"/>
    <w:rsid w:val="00E04212"/>
    <w:rsid w:val="00E04947"/>
    <w:rsid w:val="00E0590C"/>
    <w:rsid w:val="00E1532A"/>
    <w:rsid w:val="00E16381"/>
    <w:rsid w:val="00E17799"/>
    <w:rsid w:val="00E21DA0"/>
    <w:rsid w:val="00E2247F"/>
    <w:rsid w:val="00E22523"/>
    <w:rsid w:val="00E232AE"/>
    <w:rsid w:val="00E2637B"/>
    <w:rsid w:val="00E30A08"/>
    <w:rsid w:val="00E331DA"/>
    <w:rsid w:val="00E40F4D"/>
    <w:rsid w:val="00E41900"/>
    <w:rsid w:val="00E46688"/>
    <w:rsid w:val="00E474CD"/>
    <w:rsid w:val="00E544A8"/>
    <w:rsid w:val="00E65223"/>
    <w:rsid w:val="00E65B3D"/>
    <w:rsid w:val="00E67DAE"/>
    <w:rsid w:val="00E71A42"/>
    <w:rsid w:val="00E7406B"/>
    <w:rsid w:val="00E75DC3"/>
    <w:rsid w:val="00E76BB6"/>
    <w:rsid w:val="00E929E7"/>
    <w:rsid w:val="00E950BD"/>
    <w:rsid w:val="00EA36BE"/>
    <w:rsid w:val="00EA4928"/>
    <w:rsid w:val="00EA6788"/>
    <w:rsid w:val="00EB3DA4"/>
    <w:rsid w:val="00EB45A1"/>
    <w:rsid w:val="00EB541A"/>
    <w:rsid w:val="00EB5787"/>
    <w:rsid w:val="00EB67AD"/>
    <w:rsid w:val="00EB68A4"/>
    <w:rsid w:val="00EB6DC0"/>
    <w:rsid w:val="00EC3AE1"/>
    <w:rsid w:val="00EC5EC0"/>
    <w:rsid w:val="00EC700B"/>
    <w:rsid w:val="00ED454A"/>
    <w:rsid w:val="00ED4FD0"/>
    <w:rsid w:val="00EE5FA8"/>
    <w:rsid w:val="00EF5110"/>
    <w:rsid w:val="00EF7B72"/>
    <w:rsid w:val="00F03B39"/>
    <w:rsid w:val="00F04509"/>
    <w:rsid w:val="00F06A36"/>
    <w:rsid w:val="00F14BB5"/>
    <w:rsid w:val="00F21506"/>
    <w:rsid w:val="00F22BD4"/>
    <w:rsid w:val="00F2414F"/>
    <w:rsid w:val="00F27ECB"/>
    <w:rsid w:val="00F413D2"/>
    <w:rsid w:val="00F44177"/>
    <w:rsid w:val="00F46B40"/>
    <w:rsid w:val="00F53EDF"/>
    <w:rsid w:val="00F542DF"/>
    <w:rsid w:val="00F6380E"/>
    <w:rsid w:val="00F666DB"/>
    <w:rsid w:val="00F70AC3"/>
    <w:rsid w:val="00F74412"/>
    <w:rsid w:val="00F8237A"/>
    <w:rsid w:val="00F8412B"/>
    <w:rsid w:val="00F85BD2"/>
    <w:rsid w:val="00F902C2"/>
    <w:rsid w:val="00F90B49"/>
    <w:rsid w:val="00F952F5"/>
    <w:rsid w:val="00F958A6"/>
    <w:rsid w:val="00FA1627"/>
    <w:rsid w:val="00FA480A"/>
    <w:rsid w:val="00FA7DB9"/>
    <w:rsid w:val="00FB05FB"/>
    <w:rsid w:val="00FB2701"/>
    <w:rsid w:val="00FB2730"/>
    <w:rsid w:val="00FB41DB"/>
    <w:rsid w:val="00FB4662"/>
    <w:rsid w:val="00FB4DA7"/>
    <w:rsid w:val="00FB580E"/>
    <w:rsid w:val="00FC1417"/>
    <w:rsid w:val="00FC1CAB"/>
    <w:rsid w:val="00FC3601"/>
    <w:rsid w:val="00FD0A8E"/>
    <w:rsid w:val="00FD4C4A"/>
    <w:rsid w:val="00FD74E2"/>
    <w:rsid w:val="00FE10AB"/>
    <w:rsid w:val="00FE7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799DE"/>
  <w15:chartTrackingRefBased/>
  <w15:docId w15:val="{CB888E93-5022-4175-9ADD-F5BA41EED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74CD"/>
    <w:pPr>
      <w:spacing w:after="200" w:line="276" w:lineRule="auto"/>
    </w:pPr>
    <w:rPr>
      <w:sz w:val="22"/>
      <w:szCs w:val="22"/>
    </w:rPr>
  </w:style>
  <w:style w:type="paragraph" w:styleId="Heading1">
    <w:name w:val="heading 1"/>
    <w:basedOn w:val="Normal"/>
    <w:next w:val="Normal"/>
    <w:link w:val="Heading1Char"/>
    <w:qFormat/>
    <w:rsid w:val="00160403"/>
    <w:pPr>
      <w:keepNext/>
      <w:autoSpaceDE w:val="0"/>
      <w:autoSpaceDN w:val="0"/>
      <w:adjustRightInd w:val="0"/>
      <w:spacing w:after="0" w:line="240" w:lineRule="auto"/>
      <w:outlineLvl w:val="0"/>
    </w:pPr>
    <w:rPr>
      <w:rFonts w:ascii="Arial" w:eastAsia="Times New Roman" w:hAnsi="Arial"/>
      <w:b/>
      <w:bCs/>
      <w:sz w:val="20"/>
      <w:szCs w:val="24"/>
      <w:lang w:val="x-none" w:eastAsia="x-none"/>
    </w:rPr>
  </w:style>
  <w:style w:type="paragraph" w:styleId="Heading2">
    <w:name w:val="heading 2"/>
    <w:basedOn w:val="Normal"/>
    <w:next w:val="Normal"/>
    <w:link w:val="Heading2Char"/>
    <w:uiPriority w:val="9"/>
    <w:qFormat/>
    <w:rsid w:val="00AE4806"/>
    <w:pPr>
      <w:keepNext/>
      <w:spacing w:before="240" w:after="60"/>
      <w:outlineLvl w:val="1"/>
    </w:pPr>
    <w:rPr>
      <w:rFonts w:ascii="Cambria" w:eastAsia="Times New Roman"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0756B"/>
    <w:rPr>
      <w:sz w:val="22"/>
      <w:szCs w:val="22"/>
    </w:rPr>
  </w:style>
  <w:style w:type="character" w:customStyle="1" w:styleId="Heading1Char">
    <w:name w:val="Heading 1 Char"/>
    <w:link w:val="Heading1"/>
    <w:rsid w:val="00160403"/>
    <w:rPr>
      <w:rFonts w:ascii="Arial" w:eastAsia="Times New Roman" w:hAnsi="Arial" w:cs="Arial"/>
      <w:b/>
      <w:bCs/>
      <w:szCs w:val="24"/>
    </w:rPr>
  </w:style>
  <w:style w:type="paragraph" w:styleId="Subtitle">
    <w:name w:val="Subtitle"/>
    <w:basedOn w:val="Normal"/>
    <w:link w:val="SubtitleChar"/>
    <w:qFormat/>
    <w:rsid w:val="00527533"/>
    <w:pPr>
      <w:tabs>
        <w:tab w:val="left" w:pos="288"/>
      </w:tabs>
      <w:spacing w:after="0" w:line="240" w:lineRule="auto"/>
      <w:jc w:val="center"/>
    </w:pPr>
    <w:rPr>
      <w:rFonts w:ascii="Times New Roman" w:eastAsia="Times New Roman" w:hAnsi="Times New Roman"/>
      <w:b/>
      <w:szCs w:val="18"/>
      <w:u w:val="single"/>
      <w:lang w:val="x-none" w:eastAsia="x-none"/>
    </w:rPr>
  </w:style>
  <w:style w:type="character" w:customStyle="1" w:styleId="SubtitleChar">
    <w:name w:val="Subtitle Char"/>
    <w:link w:val="Subtitle"/>
    <w:rsid w:val="00527533"/>
    <w:rPr>
      <w:rFonts w:ascii="Times New Roman" w:eastAsia="Times New Roman" w:hAnsi="Times New Roman"/>
      <w:b/>
      <w:sz w:val="22"/>
      <w:szCs w:val="18"/>
      <w:u w:val="single"/>
    </w:rPr>
  </w:style>
  <w:style w:type="paragraph" w:customStyle="1" w:styleId="helptext">
    <w:name w:val="helptext"/>
    <w:basedOn w:val="Normal"/>
    <w:rsid w:val="00527533"/>
    <w:pPr>
      <w:spacing w:before="100" w:beforeAutospacing="1" w:after="100" w:afterAutospacing="1" w:line="240" w:lineRule="auto"/>
    </w:pPr>
    <w:rPr>
      <w:rFonts w:ascii="Arial" w:eastAsia="Times New Roman" w:hAnsi="Arial" w:cs="Arial"/>
      <w:color w:val="000000"/>
      <w:sz w:val="16"/>
      <w:szCs w:val="16"/>
    </w:rPr>
  </w:style>
  <w:style w:type="paragraph" w:styleId="NormalWeb">
    <w:name w:val="Normal (Web)"/>
    <w:basedOn w:val="Normal"/>
    <w:semiHidden/>
    <w:rsid w:val="003B1CAE"/>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rmalVerdana">
    <w:name w:val="Normal Verdana"/>
    <w:rsid w:val="00B5738E"/>
    <w:rPr>
      <w:rFonts w:ascii="Verdana" w:hAnsi="Verdana"/>
      <w:sz w:val="22"/>
    </w:rPr>
  </w:style>
  <w:style w:type="paragraph" w:styleId="PlainText">
    <w:name w:val="Plain Text"/>
    <w:basedOn w:val="Normal"/>
    <w:link w:val="PlainTextChar"/>
    <w:rsid w:val="00B5738E"/>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B5738E"/>
    <w:rPr>
      <w:rFonts w:ascii="Courier New" w:eastAsia="Times New Roman" w:hAnsi="Courier New"/>
    </w:rPr>
  </w:style>
  <w:style w:type="paragraph" w:customStyle="1" w:styleId="Resume">
    <w:name w:val="Resume"/>
    <w:rsid w:val="00B5738E"/>
    <w:pPr>
      <w:tabs>
        <w:tab w:val="left" w:pos="-1008"/>
        <w:tab w:val="left" w:pos="-288"/>
        <w:tab w:val="left" w:pos="432"/>
        <w:tab w:val="left" w:pos="752"/>
        <w:tab w:val="left" w:pos="1152"/>
        <w:tab w:val="left" w:pos="150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 w:val="left" w:pos="11232"/>
        <w:tab w:val="left" w:pos="11952"/>
        <w:tab w:val="left" w:pos="12672"/>
        <w:tab w:val="left" w:pos="13392"/>
        <w:tab w:val="left" w:pos="14112"/>
        <w:tab w:val="left" w:pos="14832"/>
        <w:tab w:val="left" w:pos="15552"/>
        <w:tab w:val="left" w:pos="16272"/>
        <w:tab w:val="left" w:pos="16992"/>
        <w:tab w:val="left" w:pos="17712"/>
        <w:tab w:val="left" w:pos="18432"/>
        <w:tab w:val="left" w:pos="19152"/>
      </w:tabs>
    </w:pPr>
    <w:rPr>
      <w:rFonts w:ascii="Courier New" w:eastAsia="Times New Roman" w:hAnsi="Courier New"/>
    </w:rPr>
  </w:style>
  <w:style w:type="paragraph" w:styleId="BodyText">
    <w:name w:val="Body Text"/>
    <w:basedOn w:val="Normal"/>
    <w:link w:val="BodyTextChar"/>
    <w:semiHidden/>
    <w:rsid w:val="001275F7"/>
    <w:pPr>
      <w:overflowPunct w:val="0"/>
      <w:autoSpaceDE w:val="0"/>
      <w:autoSpaceDN w:val="0"/>
      <w:adjustRightInd w:val="0"/>
      <w:spacing w:after="0" w:line="240" w:lineRule="auto"/>
      <w:jc w:val="both"/>
      <w:textAlignment w:val="baseline"/>
    </w:pPr>
    <w:rPr>
      <w:rFonts w:ascii="Times New Roman" w:eastAsia="Times New Roman" w:hAnsi="Times New Roman"/>
      <w:sz w:val="24"/>
      <w:szCs w:val="20"/>
      <w:lang w:val="x-none" w:eastAsia="x-none"/>
    </w:rPr>
  </w:style>
  <w:style w:type="character" w:customStyle="1" w:styleId="BodyTextChar">
    <w:name w:val="Body Text Char"/>
    <w:link w:val="BodyText"/>
    <w:semiHidden/>
    <w:rsid w:val="001275F7"/>
    <w:rPr>
      <w:rFonts w:ascii="Times New Roman" w:eastAsia="Times New Roman" w:hAnsi="Times New Roman"/>
      <w:sz w:val="24"/>
    </w:rPr>
  </w:style>
  <w:style w:type="paragraph" w:styleId="BodyTextIndent">
    <w:name w:val="Body Text Indent"/>
    <w:basedOn w:val="Normal"/>
    <w:link w:val="BodyTextIndentChar"/>
    <w:semiHidden/>
    <w:rsid w:val="001275F7"/>
    <w:pPr>
      <w:spacing w:after="120" w:line="240" w:lineRule="auto"/>
      <w:ind w:left="360"/>
    </w:pPr>
    <w:rPr>
      <w:rFonts w:ascii="Times New Roman" w:eastAsia="Times New Roman" w:hAnsi="Times New Roman"/>
      <w:sz w:val="24"/>
      <w:szCs w:val="24"/>
      <w:lang w:val="x-none" w:eastAsia="x-none"/>
    </w:rPr>
  </w:style>
  <w:style w:type="character" w:customStyle="1" w:styleId="BodyTextIndentChar">
    <w:name w:val="Body Text Indent Char"/>
    <w:link w:val="BodyTextIndent"/>
    <w:semiHidden/>
    <w:rsid w:val="001275F7"/>
    <w:rPr>
      <w:rFonts w:ascii="Times New Roman" w:eastAsia="Times New Roman" w:hAnsi="Times New Roman"/>
      <w:sz w:val="24"/>
      <w:szCs w:val="24"/>
    </w:rPr>
  </w:style>
  <w:style w:type="character" w:styleId="Hyperlink">
    <w:name w:val="Hyperlink"/>
    <w:uiPriority w:val="99"/>
    <w:unhideWhenUsed/>
    <w:rsid w:val="00875B12"/>
    <w:rPr>
      <w:color w:val="0000FF"/>
      <w:u w:val="single"/>
    </w:rPr>
  </w:style>
  <w:style w:type="paragraph" w:styleId="HTMLPreformatted">
    <w:name w:val="HTML Preformatted"/>
    <w:basedOn w:val="Normal"/>
    <w:link w:val="HTMLPreformattedChar"/>
    <w:uiPriority w:val="99"/>
    <w:unhideWhenUsed/>
    <w:rsid w:val="00BD4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rsid w:val="00BD4DC4"/>
    <w:rPr>
      <w:rFonts w:ascii="Courier New" w:eastAsia="Times New Roman" w:hAnsi="Courier New" w:cs="Courier New"/>
    </w:rPr>
  </w:style>
  <w:style w:type="character" w:customStyle="1" w:styleId="Heading2Char">
    <w:name w:val="Heading 2 Char"/>
    <w:link w:val="Heading2"/>
    <w:uiPriority w:val="9"/>
    <w:rsid w:val="00AE4806"/>
    <w:rPr>
      <w:rFonts w:ascii="Cambria" w:eastAsia="Times New Roman" w:hAnsi="Cambria" w:cs="Times New Roman"/>
      <w:b/>
      <w:bCs/>
      <w:i/>
      <w:iCs/>
      <w:sz w:val="28"/>
      <w:szCs w:val="28"/>
    </w:rPr>
  </w:style>
  <w:style w:type="character" w:styleId="IntenseEmphasis">
    <w:name w:val="Intense Emphasis"/>
    <w:uiPriority w:val="21"/>
    <w:qFormat/>
    <w:rsid w:val="00AE4806"/>
    <w:rPr>
      <w:b/>
      <w:bCs/>
      <w:i/>
      <w:iCs/>
      <w:color w:val="4F81BD"/>
    </w:rPr>
  </w:style>
  <w:style w:type="character" w:styleId="SubtleEmphasis">
    <w:name w:val="Subtle Emphasis"/>
    <w:uiPriority w:val="19"/>
    <w:qFormat/>
    <w:rsid w:val="00AE4806"/>
    <w:rPr>
      <w:i/>
      <w:iCs/>
      <w:color w:val="808080"/>
    </w:rPr>
  </w:style>
  <w:style w:type="paragraph" w:customStyle="1" w:styleId="Bullet">
    <w:name w:val="Bullet"/>
    <w:basedOn w:val="Normal"/>
    <w:rsid w:val="00274E52"/>
    <w:pPr>
      <w:numPr>
        <w:numId w:val="2"/>
      </w:numPr>
      <w:tabs>
        <w:tab w:val="right" w:pos="8856"/>
      </w:tabs>
      <w:spacing w:after="40" w:line="240" w:lineRule="auto"/>
    </w:pPr>
    <w:rPr>
      <w:rFonts w:ascii="Times New Roman" w:eastAsia="Times New Roman" w:hAnsi="Times New Roman"/>
      <w:sz w:val="20"/>
      <w:szCs w:val="20"/>
    </w:rPr>
  </w:style>
  <w:style w:type="paragraph" w:styleId="Title">
    <w:name w:val="Title"/>
    <w:basedOn w:val="Normal"/>
    <w:qFormat/>
    <w:rsid w:val="007D30A5"/>
    <w:pPr>
      <w:spacing w:before="240" w:after="60"/>
      <w:jc w:val="center"/>
      <w:outlineLvl w:val="0"/>
    </w:pPr>
    <w:rPr>
      <w:rFonts w:ascii="Arial" w:hAnsi="Arial" w:cs="Arial"/>
      <w:b/>
      <w:bCs/>
      <w:kern w:val="28"/>
      <w:sz w:val="32"/>
      <w:szCs w:val="32"/>
    </w:rPr>
  </w:style>
  <w:style w:type="character" w:styleId="FollowedHyperlink">
    <w:name w:val="FollowedHyperlink"/>
    <w:rsid w:val="007D30A5"/>
    <w:rPr>
      <w:color w:val="800080"/>
      <w:u w:val="single"/>
    </w:rPr>
  </w:style>
  <w:style w:type="paragraph" w:styleId="Header">
    <w:name w:val="header"/>
    <w:basedOn w:val="Normal"/>
    <w:rsid w:val="00CF7870"/>
    <w:pPr>
      <w:tabs>
        <w:tab w:val="center" w:pos="4320"/>
        <w:tab w:val="right" w:pos="8640"/>
      </w:tabs>
    </w:pPr>
  </w:style>
  <w:style w:type="paragraph" w:styleId="Footer">
    <w:name w:val="footer"/>
    <w:basedOn w:val="Normal"/>
    <w:rsid w:val="00CF7870"/>
    <w:pPr>
      <w:tabs>
        <w:tab w:val="center" w:pos="4320"/>
        <w:tab w:val="right" w:pos="8640"/>
      </w:tabs>
    </w:pPr>
  </w:style>
  <w:style w:type="character" w:styleId="PageNumber">
    <w:name w:val="page number"/>
    <w:basedOn w:val="DefaultParagraphFont"/>
    <w:rsid w:val="00162244"/>
  </w:style>
  <w:style w:type="paragraph" w:styleId="BalloonText">
    <w:name w:val="Balloon Text"/>
    <w:basedOn w:val="Normal"/>
    <w:link w:val="BalloonTextChar"/>
    <w:uiPriority w:val="99"/>
    <w:semiHidden/>
    <w:unhideWhenUsed/>
    <w:rsid w:val="00CA723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A7239"/>
    <w:rPr>
      <w:rFonts w:ascii="Tahoma" w:hAnsi="Tahoma" w:cs="Tahoma"/>
      <w:sz w:val="16"/>
      <w:szCs w:val="16"/>
    </w:rPr>
  </w:style>
  <w:style w:type="character" w:styleId="Strong">
    <w:name w:val="Strong"/>
    <w:uiPriority w:val="22"/>
    <w:qFormat/>
    <w:rsid w:val="008E7F77"/>
    <w:rPr>
      <w:b/>
      <w:bCs/>
    </w:rPr>
  </w:style>
  <w:style w:type="paragraph" w:customStyle="1" w:styleId="p">
    <w:name w:val="p"/>
    <w:rsid w:val="00800B12"/>
    <w:pPr>
      <w:spacing w:before="75" w:after="120"/>
    </w:pPr>
    <w:rPr>
      <w:rFonts w:ascii="Book Antiqua" w:eastAsia="Book Antiqua" w:hAnsi="Book Antiqua" w:cs="Book Antiqua"/>
      <w:sz w:val="22"/>
      <w:szCs w:val="22"/>
    </w:rPr>
  </w:style>
  <w:style w:type="paragraph" w:customStyle="1" w:styleId="divdocumentleft-boxsectionnth-child1">
    <w:name w:val="div_document_left-box &gt; section_nth-child(1)"/>
    <w:basedOn w:val="Normal"/>
    <w:rsid w:val="0007181D"/>
    <w:pPr>
      <w:spacing w:after="0" w:line="240" w:lineRule="auto"/>
    </w:pPr>
    <w:rPr>
      <w:rFonts w:ascii="Times New Roman" w:eastAsia="Times New Roman" w:hAnsi="Times New Roman"/>
      <w:sz w:val="24"/>
      <w:szCs w:val="24"/>
    </w:rPr>
  </w:style>
  <w:style w:type="paragraph" w:customStyle="1" w:styleId="divdocumentdivsectiontitle">
    <w:name w:val="div_document_div_sectiontitle"/>
    <w:basedOn w:val="Normal"/>
    <w:rsid w:val="0007181D"/>
    <w:pPr>
      <w:spacing w:after="0" w:line="240" w:lineRule="auto"/>
    </w:pPr>
    <w:rPr>
      <w:rFonts w:ascii="Times New Roman" w:eastAsia="Times New Roman" w:hAnsi="Times New Roman"/>
      <w:spacing w:val="20"/>
      <w:sz w:val="24"/>
      <w:szCs w:val="24"/>
    </w:rPr>
  </w:style>
  <w:style w:type="paragraph" w:customStyle="1" w:styleId="divdocumentulli">
    <w:name w:val="div_document_ul_li"/>
    <w:basedOn w:val="Normal"/>
    <w:rsid w:val="0007181D"/>
    <w:pPr>
      <w:pBdr>
        <w:left w:val="none" w:sz="0" w:space="2" w:color="auto"/>
      </w:pBdr>
      <w:spacing w:after="0" w:line="240" w:lineRule="auto"/>
    </w:pPr>
    <w:rPr>
      <w:rFonts w:ascii="Times New Roman" w:eastAsia="Times New Roman" w:hAnsi="Times New Roman"/>
      <w:sz w:val="24"/>
      <w:szCs w:val="24"/>
    </w:rPr>
  </w:style>
  <w:style w:type="character" w:customStyle="1" w:styleId="divdocumentright-box">
    <w:name w:val="div_document_right-box"/>
    <w:rsid w:val="0007181D"/>
  </w:style>
  <w:style w:type="character" w:customStyle="1" w:styleId="span">
    <w:name w:val="span"/>
    <w:rsid w:val="00A8259D"/>
    <w:rPr>
      <w:sz w:val="24"/>
      <w:szCs w:val="24"/>
      <w:bdr w:val="none" w:sz="0" w:space="0" w:color="auto"/>
      <w:vertAlign w:val="baseline"/>
    </w:rPr>
  </w:style>
  <w:style w:type="paragraph" w:customStyle="1" w:styleId="GRBULLETS">
    <w:name w:val="GR BULLETS"/>
    <w:basedOn w:val="Normal"/>
    <w:qFormat/>
    <w:rsid w:val="008333AD"/>
    <w:pPr>
      <w:numPr>
        <w:numId w:val="7"/>
      </w:numPr>
      <w:spacing w:after="0" w:line="240" w:lineRule="atLeast"/>
    </w:pPr>
    <w:rPr>
      <w:rFonts w:ascii="Arial" w:eastAsia="Times New Roman" w:hAnsi="Arial"/>
      <w:snapToGrid w:val="0"/>
      <w:color w:val="000000"/>
      <w:sz w:val="20"/>
      <w:szCs w:val="20"/>
    </w:rPr>
  </w:style>
  <w:style w:type="character" w:customStyle="1" w:styleId="il">
    <w:name w:val="il"/>
    <w:rsid w:val="000A772E"/>
  </w:style>
  <w:style w:type="character" w:customStyle="1" w:styleId="BodyTextChar0">
    <w:name w:val="BodyText Char"/>
    <w:link w:val="BodyText0"/>
    <w:locked/>
    <w:rsid w:val="00926BDE"/>
    <w:rPr>
      <w:sz w:val="24"/>
      <w:lang w:val="en-CA"/>
    </w:rPr>
  </w:style>
  <w:style w:type="paragraph" w:customStyle="1" w:styleId="BodyText0">
    <w:name w:val="BodyText"/>
    <w:basedOn w:val="Normal"/>
    <w:link w:val="BodyTextChar0"/>
    <w:rsid w:val="00926BDE"/>
    <w:pPr>
      <w:spacing w:after="120" w:line="240" w:lineRule="auto"/>
      <w:ind w:left="360"/>
    </w:pPr>
    <w:rPr>
      <w:sz w:val="24"/>
      <w:szCs w:val="20"/>
      <w:lang w:val="en-CA"/>
    </w:rPr>
  </w:style>
  <w:style w:type="paragraph" w:styleId="ListParagraph">
    <w:name w:val="List Paragraph"/>
    <w:basedOn w:val="Normal"/>
    <w:link w:val="ListParagraphChar"/>
    <w:uiPriority w:val="34"/>
    <w:qFormat/>
    <w:rsid w:val="00BD29FB"/>
    <w:pPr>
      <w:spacing w:after="0" w:line="240" w:lineRule="auto"/>
      <w:ind w:left="720"/>
      <w:contextualSpacing/>
    </w:pPr>
    <w:rPr>
      <w:rFonts w:ascii="Times New Roman" w:eastAsia="Times New Roman" w:hAnsi="Times New Roman"/>
      <w:sz w:val="24"/>
      <w:szCs w:val="24"/>
    </w:rPr>
  </w:style>
  <w:style w:type="paragraph" w:customStyle="1" w:styleId="m-2999923341248137036msolistparagraph">
    <w:name w:val="m_-2999923341248137036msolistparagraph"/>
    <w:basedOn w:val="Normal"/>
    <w:rsid w:val="00F7441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locked/>
    <w:rsid w:val="00646DA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78757">
      <w:bodyDiv w:val="1"/>
      <w:marLeft w:val="0"/>
      <w:marRight w:val="0"/>
      <w:marTop w:val="0"/>
      <w:marBottom w:val="0"/>
      <w:divBdr>
        <w:top w:val="none" w:sz="0" w:space="0" w:color="auto"/>
        <w:left w:val="none" w:sz="0" w:space="0" w:color="auto"/>
        <w:bottom w:val="none" w:sz="0" w:space="0" w:color="auto"/>
        <w:right w:val="none" w:sz="0" w:space="0" w:color="auto"/>
      </w:divBdr>
    </w:div>
    <w:div w:id="150684423">
      <w:bodyDiv w:val="1"/>
      <w:marLeft w:val="0"/>
      <w:marRight w:val="0"/>
      <w:marTop w:val="0"/>
      <w:marBottom w:val="0"/>
      <w:divBdr>
        <w:top w:val="none" w:sz="0" w:space="0" w:color="auto"/>
        <w:left w:val="none" w:sz="0" w:space="0" w:color="auto"/>
        <w:bottom w:val="none" w:sz="0" w:space="0" w:color="auto"/>
        <w:right w:val="none" w:sz="0" w:space="0" w:color="auto"/>
      </w:divBdr>
    </w:div>
    <w:div w:id="210501997">
      <w:bodyDiv w:val="1"/>
      <w:marLeft w:val="0"/>
      <w:marRight w:val="0"/>
      <w:marTop w:val="0"/>
      <w:marBottom w:val="0"/>
      <w:divBdr>
        <w:top w:val="none" w:sz="0" w:space="0" w:color="auto"/>
        <w:left w:val="none" w:sz="0" w:space="0" w:color="auto"/>
        <w:bottom w:val="none" w:sz="0" w:space="0" w:color="auto"/>
        <w:right w:val="none" w:sz="0" w:space="0" w:color="auto"/>
      </w:divBdr>
    </w:div>
    <w:div w:id="389350908">
      <w:bodyDiv w:val="1"/>
      <w:marLeft w:val="0"/>
      <w:marRight w:val="0"/>
      <w:marTop w:val="0"/>
      <w:marBottom w:val="0"/>
      <w:divBdr>
        <w:top w:val="none" w:sz="0" w:space="0" w:color="auto"/>
        <w:left w:val="none" w:sz="0" w:space="0" w:color="auto"/>
        <w:bottom w:val="none" w:sz="0" w:space="0" w:color="auto"/>
        <w:right w:val="none" w:sz="0" w:space="0" w:color="auto"/>
      </w:divBdr>
    </w:div>
    <w:div w:id="444273402">
      <w:bodyDiv w:val="1"/>
      <w:marLeft w:val="0"/>
      <w:marRight w:val="0"/>
      <w:marTop w:val="0"/>
      <w:marBottom w:val="0"/>
      <w:divBdr>
        <w:top w:val="none" w:sz="0" w:space="0" w:color="auto"/>
        <w:left w:val="none" w:sz="0" w:space="0" w:color="auto"/>
        <w:bottom w:val="none" w:sz="0" w:space="0" w:color="auto"/>
        <w:right w:val="none" w:sz="0" w:space="0" w:color="auto"/>
      </w:divBdr>
    </w:div>
    <w:div w:id="452989458">
      <w:bodyDiv w:val="1"/>
      <w:marLeft w:val="0"/>
      <w:marRight w:val="0"/>
      <w:marTop w:val="0"/>
      <w:marBottom w:val="0"/>
      <w:divBdr>
        <w:top w:val="none" w:sz="0" w:space="0" w:color="auto"/>
        <w:left w:val="none" w:sz="0" w:space="0" w:color="auto"/>
        <w:bottom w:val="none" w:sz="0" w:space="0" w:color="auto"/>
        <w:right w:val="none" w:sz="0" w:space="0" w:color="auto"/>
      </w:divBdr>
    </w:div>
    <w:div w:id="598564571">
      <w:bodyDiv w:val="1"/>
      <w:marLeft w:val="0"/>
      <w:marRight w:val="0"/>
      <w:marTop w:val="0"/>
      <w:marBottom w:val="0"/>
      <w:divBdr>
        <w:top w:val="none" w:sz="0" w:space="0" w:color="auto"/>
        <w:left w:val="none" w:sz="0" w:space="0" w:color="auto"/>
        <w:bottom w:val="none" w:sz="0" w:space="0" w:color="auto"/>
        <w:right w:val="none" w:sz="0" w:space="0" w:color="auto"/>
      </w:divBdr>
    </w:div>
    <w:div w:id="741636340">
      <w:bodyDiv w:val="1"/>
      <w:marLeft w:val="0"/>
      <w:marRight w:val="0"/>
      <w:marTop w:val="0"/>
      <w:marBottom w:val="0"/>
      <w:divBdr>
        <w:top w:val="none" w:sz="0" w:space="0" w:color="auto"/>
        <w:left w:val="none" w:sz="0" w:space="0" w:color="auto"/>
        <w:bottom w:val="none" w:sz="0" w:space="0" w:color="auto"/>
        <w:right w:val="none" w:sz="0" w:space="0" w:color="auto"/>
      </w:divBdr>
    </w:div>
    <w:div w:id="965357284">
      <w:bodyDiv w:val="1"/>
      <w:marLeft w:val="0"/>
      <w:marRight w:val="0"/>
      <w:marTop w:val="0"/>
      <w:marBottom w:val="0"/>
      <w:divBdr>
        <w:top w:val="none" w:sz="0" w:space="0" w:color="auto"/>
        <w:left w:val="none" w:sz="0" w:space="0" w:color="auto"/>
        <w:bottom w:val="none" w:sz="0" w:space="0" w:color="auto"/>
        <w:right w:val="none" w:sz="0" w:space="0" w:color="auto"/>
      </w:divBdr>
    </w:div>
    <w:div w:id="1046174377">
      <w:bodyDiv w:val="1"/>
      <w:marLeft w:val="0"/>
      <w:marRight w:val="0"/>
      <w:marTop w:val="0"/>
      <w:marBottom w:val="0"/>
      <w:divBdr>
        <w:top w:val="none" w:sz="0" w:space="0" w:color="auto"/>
        <w:left w:val="none" w:sz="0" w:space="0" w:color="auto"/>
        <w:bottom w:val="none" w:sz="0" w:space="0" w:color="auto"/>
        <w:right w:val="none" w:sz="0" w:space="0" w:color="auto"/>
      </w:divBdr>
    </w:div>
    <w:div w:id="1071734611">
      <w:bodyDiv w:val="1"/>
      <w:marLeft w:val="0"/>
      <w:marRight w:val="0"/>
      <w:marTop w:val="0"/>
      <w:marBottom w:val="0"/>
      <w:divBdr>
        <w:top w:val="none" w:sz="0" w:space="0" w:color="auto"/>
        <w:left w:val="none" w:sz="0" w:space="0" w:color="auto"/>
        <w:bottom w:val="none" w:sz="0" w:space="0" w:color="auto"/>
        <w:right w:val="none" w:sz="0" w:space="0" w:color="auto"/>
      </w:divBdr>
    </w:div>
    <w:div w:id="1089043323">
      <w:bodyDiv w:val="1"/>
      <w:marLeft w:val="0"/>
      <w:marRight w:val="0"/>
      <w:marTop w:val="0"/>
      <w:marBottom w:val="0"/>
      <w:divBdr>
        <w:top w:val="none" w:sz="0" w:space="0" w:color="auto"/>
        <w:left w:val="none" w:sz="0" w:space="0" w:color="auto"/>
        <w:bottom w:val="none" w:sz="0" w:space="0" w:color="auto"/>
        <w:right w:val="none" w:sz="0" w:space="0" w:color="auto"/>
      </w:divBdr>
    </w:div>
    <w:div w:id="1092242047">
      <w:bodyDiv w:val="1"/>
      <w:marLeft w:val="0"/>
      <w:marRight w:val="0"/>
      <w:marTop w:val="0"/>
      <w:marBottom w:val="0"/>
      <w:divBdr>
        <w:top w:val="none" w:sz="0" w:space="0" w:color="auto"/>
        <w:left w:val="none" w:sz="0" w:space="0" w:color="auto"/>
        <w:bottom w:val="none" w:sz="0" w:space="0" w:color="auto"/>
        <w:right w:val="none" w:sz="0" w:space="0" w:color="auto"/>
      </w:divBdr>
      <w:divsChild>
        <w:div w:id="493448888">
          <w:marLeft w:val="0"/>
          <w:marRight w:val="0"/>
          <w:marTop w:val="0"/>
          <w:marBottom w:val="0"/>
          <w:divBdr>
            <w:top w:val="none" w:sz="0" w:space="0" w:color="auto"/>
            <w:left w:val="none" w:sz="0" w:space="0" w:color="auto"/>
            <w:bottom w:val="none" w:sz="0" w:space="0" w:color="auto"/>
            <w:right w:val="none" w:sz="0" w:space="0" w:color="auto"/>
          </w:divBdr>
        </w:div>
      </w:divsChild>
    </w:div>
    <w:div w:id="1337683788">
      <w:bodyDiv w:val="1"/>
      <w:marLeft w:val="0"/>
      <w:marRight w:val="0"/>
      <w:marTop w:val="0"/>
      <w:marBottom w:val="0"/>
      <w:divBdr>
        <w:top w:val="none" w:sz="0" w:space="0" w:color="auto"/>
        <w:left w:val="none" w:sz="0" w:space="0" w:color="auto"/>
        <w:bottom w:val="none" w:sz="0" w:space="0" w:color="auto"/>
        <w:right w:val="none" w:sz="0" w:space="0" w:color="auto"/>
      </w:divBdr>
    </w:div>
    <w:div w:id="1519852923">
      <w:bodyDiv w:val="1"/>
      <w:marLeft w:val="0"/>
      <w:marRight w:val="0"/>
      <w:marTop w:val="0"/>
      <w:marBottom w:val="0"/>
      <w:divBdr>
        <w:top w:val="none" w:sz="0" w:space="0" w:color="auto"/>
        <w:left w:val="none" w:sz="0" w:space="0" w:color="auto"/>
        <w:bottom w:val="none" w:sz="0" w:space="0" w:color="auto"/>
        <w:right w:val="none" w:sz="0" w:space="0" w:color="auto"/>
      </w:divBdr>
    </w:div>
    <w:div w:id="1745684027">
      <w:bodyDiv w:val="1"/>
      <w:marLeft w:val="0"/>
      <w:marRight w:val="0"/>
      <w:marTop w:val="0"/>
      <w:marBottom w:val="0"/>
      <w:divBdr>
        <w:top w:val="none" w:sz="0" w:space="0" w:color="auto"/>
        <w:left w:val="none" w:sz="0" w:space="0" w:color="auto"/>
        <w:bottom w:val="none" w:sz="0" w:space="0" w:color="auto"/>
        <w:right w:val="none" w:sz="0" w:space="0" w:color="auto"/>
      </w:divBdr>
    </w:div>
    <w:div w:id="1756779683">
      <w:bodyDiv w:val="1"/>
      <w:marLeft w:val="0"/>
      <w:marRight w:val="0"/>
      <w:marTop w:val="0"/>
      <w:marBottom w:val="0"/>
      <w:divBdr>
        <w:top w:val="none" w:sz="0" w:space="0" w:color="auto"/>
        <w:left w:val="none" w:sz="0" w:space="0" w:color="auto"/>
        <w:bottom w:val="none" w:sz="0" w:space="0" w:color="auto"/>
        <w:right w:val="none" w:sz="0" w:space="0" w:color="auto"/>
      </w:divBdr>
      <w:divsChild>
        <w:div w:id="1552182182">
          <w:marLeft w:val="288"/>
          <w:marRight w:val="0"/>
          <w:marTop w:val="0"/>
          <w:marBottom w:val="40"/>
          <w:divBdr>
            <w:top w:val="none" w:sz="0" w:space="0" w:color="auto"/>
            <w:left w:val="none" w:sz="0" w:space="0" w:color="auto"/>
            <w:bottom w:val="none" w:sz="0" w:space="0" w:color="auto"/>
            <w:right w:val="none" w:sz="0" w:space="0" w:color="auto"/>
          </w:divBdr>
        </w:div>
        <w:div w:id="1849901704">
          <w:marLeft w:val="288"/>
          <w:marRight w:val="0"/>
          <w:marTop w:val="0"/>
          <w:marBottom w:val="40"/>
          <w:divBdr>
            <w:top w:val="none" w:sz="0" w:space="0" w:color="auto"/>
            <w:left w:val="none" w:sz="0" w:space="0" w:color="auto"/>
            <w:bottom w:val="none" w:sz="0" w:space="0" w:color="auto"/>
            <w:right w:val="none" w:sz="0" w:space="0" w:color="auto"/>
          </w:divBdr>
        </w:div>
      </w:divsChild>
    </w:div>
    <w:div w:id="1936670624">
      <w:bodyDiv w:val="1"/>
      <w:marLeft w:val="0"/>
      <w:marRight w:val="0"/>
      <w:marTop w:val="0"/>
      <w:marBottom w:val="0"/>
      <w:divBdr>
        <w:top w:val="none" w:sz="0" w:space="0" w:color="auto"/>
        <w:left w:val="none" w:sz="0" w:space="0" w:color="auto"/>
        <w:bottom w:val="none" w:sz="0" w:space="0" w:color="auto"/>
        <w:right w:val="none" w:sz="0" w:space="0" w:color="auto"/>
      </w:divBdr>
    </w:div>
    <w:div w:id="206124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TotalTime>
  <Pages>6</Pages>
  <Words>3039</Words>
  <Characters>17327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Venkata Challapalli</vt:lpstr>
    </vt:vector>
  </TitlesOfParts>
  <Company>Bottomline Technologies</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Venkata Challapalli</dc:title>
  <dc:subject/>
  <dc:creator>Bottomline Technologies</dc:creator>
  <cp:keywords/>
  <dc:description/>
  <cp:lastModifiedBy>RECRUITER</cp:lastModifiedBy>
  <cp:revision>5</cp:revision>
  <dcterms:created xsi:type="dcterms:W3CDTF">2025-10-18T13:25:00Z</dcterms:created>
  <dcterms:modified xsi:type="dcterms:W3CDTF">2026-01-06T21:08:00Z</dcterms:modified>
</cp:coreProperties>
</file>