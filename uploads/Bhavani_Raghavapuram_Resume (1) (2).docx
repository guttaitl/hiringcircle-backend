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378F" w14:textId="77777777" w:rsidR="005D6EEB" w:rsidRDefault="005D6EEB">
      <w:pPr>
        <w:rPr>
          <w:rFonts w:asciiTheme="minorHAnsi" w:hAnsiTheme="minorHAnsi"/>
          <w:b/>
          <w:bCs/>
          <w:sz w:val="22"/>
          <w:szCs w:val="22"/>
          <w:lang w:val="pt-BR"/>
        </w:rPr>
      </w:pPr>
    </w:p>
    <w:p w14:paraId="245A8D7D" w14:textId="77777777" w:rsidR="00C17C57" w:rsidRPr="00C17C57" w:rsidRDefault="00C17C57">
      <w:pPr>
        <w:rPr>
          <w:rFonts w:asciiTheme="minorHAnsi" w:hAnsiTheme="minorHAnsi"/>
          <w:b/>
          <w:bCs/>
          <w:sz w:val="32"/>
          <w:szCs w:val="32"/>
          <w:lang w:val="pt-BR"/>
        </w:rPr>
      </w:pPr>
    </w:p>
    <w:p w14:paraId="3D60C49D" w14:textId="6689B45C" w:rsidR="00C17C57" w:rsidRPr="00C17C57" w:rsidRDefault="00C17C57">
      <w:pPr>
        <w:rPr>
          <w:rFonts w:asciiTheme="minorHAnsi" w:hAnsiTheme="minorHAnsi"/>
          <w:b/>
          <w:bCs/>
          <w:sz w:val="36"/>
          <w:szCs w:val="36"/>
          <w:u w:val="single"/>
          <w:lang w:val="pt-BR"/>
        </w:rPr>
      </w:pPr>
      <w:r w:rsidRPr="00C17C57">
        <w:rPr>
          <w:rFonts w:asciiTheme="minorHAnsi" w:hAnsiTheme="minorHAnsi"/>
          <w:b/>
          <w:bCs/>
          <w:sz w:val="32"/>
          <w:szCs w:val="32"/>
          <w:lang w:val="pt-BR"/>
        </w:rPr>
        <w:t xml:space="preserve">                                      </w:t>
      </w:r>
      <w:r>
        <w:rPr>
          <w:rFonts w:asciiTheme="minorHAnsi" w:hAnsiTheme="minorHAnsi"/>
          <w:b/>
          <w:bCs/>
          <w:sz w:val="32"/>
          <w:szCs w:val="32"/>
          <w:lang w:val="pt-BR"/>
        </w:rPr>
        <w:t xml:space="preserve">  </w:t>
      </w:r>
      <w:r w:rsidRPr="00C17C57">
        <w:rPr>
          <w:rFonts w:asciiTheme="minorHAnsi" w:hAnsiTheme="minorHAnsi"/>
          <w:b/>
          <w:bCs/>
          <w:sz w:val="32"/>
          <w:szCs w:val="32"/>
          <w:lang w:val="pt-BR"/>
        </w:rPr>
        <w:t xml:space="preserve">  </w:t>
      </w:r>
      <w:r w:rsidRPr="00C17C57">
        <w:rPr>
          <w:rFonts w:asciiTheme="minorHAnsi" w:hAnsiTheme="minorHAnsi"/>
          <w:b/>
          <w:bCs/>
          <w:sz w:val="36"/>
          <w:szCs w:val="36"/>
          <w:u w:val="single"/>
          <w:lang w:val="pt-BR"/>
        </w:rPr>
        <w:t>Principal .NET Architect</w:t>
      </w:r>
    </w:p>
    <w:p w14:paraId="59D3CBD7" w14:textId="77777777" w:rsidR="00C17C57" w:rsidRPr="00C17C57" w:rsidRDefault="00C17C57">
      <w:pPr>
        <w:rPr>
          <w:rFonts w:asciiTheme="minorHAnsi" w:hAnsiTheme="minorHAnsi"/>
          <w:b/>
          <w:bCs/>
          <w:sz w:val="28"/>
          <w:szCs w:val="28"/>
          <w:lang w:val="pt-BR"/>
        </w:rPr>
      </w:pPr>
    </w:p>
    <w:p w14:paraId="3F70F636" w14:textId="77777777" w:rsidR="00241BCA" w:rsidRPr="00241BCA" w:rsidRDefault="00241BCA" w:rsidP="00241BCA">
      <w:pPr>
        <w:rPr>
          <w:rFonts w:asciiTheme="minorHAnsi" w:hAnsiTheme="minorHAnsi" w:cstheme="minorHAnsi"/>
          <w:b/>
          <w:bCs/>
          <w:sz w:val="22"/>
          <w:szCs w:val="22"/>
        </w:rPr>
      </w:pPr>
      <w:r w:rsidRPr="00241BCA">
        <w:rPr>
          <w:rFonts w:asciiTheme="minorHAnsi" w:hAnsiTheme="minorHAnsi" w:cstheme="minorHAnsi"/>
          <w:b/>
          <w:bCs/>
          <w:sz w:val="22"/>
          <w:szCs w:val="22"/>
        </w:rPr>
        <w:t>BHAVANI RAGHAVAPURAM</w:t>
      </w:r>
    </w:p>
    <w:p w14:paraId="1320BD0A" w14:textId="77777777" w:rsidR="00C17C57" w:rsidRPr="00C17C57" w:rsidRDefault="00241BCA" w:rsidP="00241BCA">
      <w:pPr>
        <w:rPr>
          <w:rFonts w:asciiTheme="minorHAnsi" w:hAnsiTheme="minorHAnsi" w:cstheme="minorHAnsi"/>
          <w:b/>
          <w:bCs/>
          <w:color w:val="2F5496" w:themeColor="accent1" w:themeShade="BF"/>
          <w:sz w:val="22"/>
          <w:szCs w:val="22"/>
        </w:rPr>
      </w:pPr>
      <w:r w:rsidRPr="00C17C57">
        <w:rPr>
          <w:rFonts w:asciiTheme="minorHAnsi" w:hAnsiTheme="minorHAnsi" w:cstheme="minorHAnsi"/>
          <w:b/>
          <w:bCs/>
          <w:color w:val="2F5496" w:themeColor="accent1" w:themeShade="BF"/>
          <w:sz w:val="22"/>
          <w:szCs w:val="22"/>
        </w:rPr>
        <w:t xml:space="preserve">b.raghavapuram@gmail.com </w:t>
      </w:r>
    </w:p>
    <w:p w14:paraId="5B349E5D" w14:textId="726E78E4" w:rsidR="00BD2BFD" w:rsidRPr="00C17C57" w:rsidRDefault="00241BCA" w:rsidP="00241BCA">
      <w:pPr>
        <w:rPr>
          <w:rFonts w:asciiTheme="minorHAnsi" w:hAnsiTheme="minorHAnsi" w:cstheme="minorHAnsi"/>
          <w:b/>
          <w:bCs/>
          <w:color w:val="2F5496" w:themeColor="accent1" w:themeShade="BF"/>
          <w:sz w:val="22"/>
          <w:szCs w:val="22"/>
        </w:rPr>
      </w:pPr>
      <w:r w:rsidRPr="00C17C57">
        <w:rPr>
          <w:rFonts w:asciiTheme="minorHAnsi" w:hAnsiTheme="minorHAnsi" w:cstheme="minorHAnsi"/>
          <w:b/>
          <w:bCs/>
          <w:color w:val="2F5496" w:themeColor="accent1" w:themeShade="BF"/>
          <w:sz w:val="22"/>
          <w:szCs w:val="22"/>
        </w:rPr>
        <w:t xml:space="preserve">| +1 (970) 690-9672 | </w:t>
      </w:r>
      <w:hyperlink r:id="rId7" w:history="1">
        <w:r w:rsidRPr="00C17C57">
          <w:rPr>
            <w:rStyle w:val="Hyperlink"/>
            <w:rFonts w:asciiTheme="minorHAnsi" w:hAnsiTheme="minorHAnsi" w:cstheme="minorHAnsi"/>
            <w:b/>
            <w:bCs/>
            <w:color w:val="2F5496" w:themeColor="accent1" w:themeShade="BF"/>
            <w:sz w:val="22"/>
            <w:szCs w:val="22"/>
            <w:u w:val="none"/>
          </w:rPr>
          <w:t>www.linkedin.com/in/bhavani-rag</w:t>
        </w:r>
      </w:hyperlink>
    </w:p>
    <w:p w14:paraId="327F031A" w14:textId="77777777" w:rsidR="00241BCA" w:rsidRDefault="00241BCA" w:rsidP="00241BCA">
      <w:pPr>
        <w:rPr>
          <w:rFonts w:asciiTheme="minorHAnsi" w:hAnsiTheme="minorHAnsi"/>
          <w:b/>
          <w:bCs/>
          <w:sz w:val="22"/>
          <w:szCs w:val="22"/>
          <w:lang w:val="pt-BR"/>
        </w:rPr>
      </w:pPr>
    </w:p>
    <w:p w14:paraId="272FAD11" w14:textId="066C3AA4" w:rsidR="00EF538E" w:rsidRPr="00B47716" w:rsidRDefault="002A4EA4">
      <w:pPr>
        <w:rPr>
          <w:rFonts w:asciiTheme="minorHAnsi" w:hAnsiTheme="minorHAnsi"/>
          <w:b/>
          <w:bCs/>
          <w:sz w:val="22"/>
          <w:szCs w:val="22"/>
          <w:lang w:val="pt-BR"/>
        </w:rPr>
      </w:pPr>
      <w:r w:rsidRPr="00B47716">
        <w:rPr>
          <w:rFonts w:asciiTheme="minorHAnsi" w:hAnsiTheme="minorHAnsi"/>
          <w:b/>
          <w:bCs/>
          <w:sz w:val="22"/>
          <w:szCs w:val="22"/>
          <w:lang w:val="pt-BR"/>
        </w:rPr>
        <w:t>Experience Summary:</w:t>
      </w:r>
    </w:p>
    <w:p w14:paraId="2C2DED4A" w14:textId="77777777" w:rsidR="003C005F"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C17C57">
        <w:rPr>
          <w:rFonts w:asciiTheme="minorHAnsi" w:hAnsiTheme="minorHAnsi" w:cstheme="minorHAnsi"/>
          <w:b/>
          <w:sz w:val="22"/>
          <w:szCs w:val="22"/>
        </w:rPr>
        <w:t>14+ years</w:t>
      </w:r>
      <w:r w:rsidRPr="00266EBD">
        <w:rPr>
          <w:rFonts w:asciiTheme="minorHAnsi" w:hAnsiTheme="minorHAnsi" w:cstheme="minorHAnsi"/>
          <w:bCs/>
          <w:sz w:val="22"/>
          <w:szCs w:val="22"/>
        </w:rPr>
        <w:t xml:space="preserve"> in IT, including 11+ years in</w:t>
      </w:r>
      <w:r w:rsidRPr="00266EBD">
        <w:rPr>
          <w:rFonts w:asciiTheme="minorHAnsi" w:hAnsiTheme="minorHAnsi" w:cstheme="minorHAnsi"/>
          <w:bCs/>
          <w:color w:val="000000" w:themeColor="text1"/>
          <w:sz w:val="22"/>
          <w:szCs w:val="22"/>
        </w:rPr>
        <w:t xml:space="preserve"> Full Stack Web Development in .Net/React/Angular. Consistently delivers high-quality solutions that exceed client expectations.</w:t>
      </w:r>
    </w:p>
    <w:p w14:paraId="2DAC4705" w14:textId="7A5A394C" w:rsidR="00C17C57" w:rsidRDefault="00C17C57"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lang w:val="en-US"/>
        </w:rPr>
        <w:t>E</w:t>
      </w:r>
      <w:r w:rsidRPr="00C17C57">
        <w:rPr>
          <w:rFonts w:asciiTheme="minorHAnsi" w:hAnsiTheme="minorHAnsi" w:cstheme="minorHAnsi"/>
          <w:bCs/>
          <w:color w:val="000000" w:themeColor="text1"/>
          <w:sz w:val="22"/>
          <w:szCs w:val="22"/>
          <w:lang w:val="en-US"/>
        </w:rPr>
        <w:t xml:space="preserve">xtensive experience in designing and developing microservices and REST APIs using ASP.NET </w:t>
      </w:r>
      <w:proofErr w:type="spellStart"/>
      <w:r w:rsidRPr="00C17C57">
        <w:rPr>
          <w:rFonts w:asciiTheme="minorHAnsi" w:hAnsiTheme="minorHAnsi" w:cstheme="minorHAnsi"/>
          <w:bCs/>
          <w:color w:val="000000" w:themeColor="text1"/>
          <w:sz w:val="22"/>
          <w:szCs w:val="22"/>
          <w:lang w:val="en-US"/>
        </w:rPr>
        <w:t>WebAPI</w:t>
      </w:r>
      <w:proofErr w:type="spellEnd"/>
      <w:r w:rsidRPr="00C17C57">
        <w:rPr>
          <w:rFonts w:asciiTheme="minorHAnsi" w:hAnsiTheme="minorHAnsi" w:cstheme="minorHAnsi"/>
          <w:bCs/>
          <w:color w:val="000000" w:themeColor="text1"/>
          <w:sz w:val="22"/>
          <w:szCs w:val="22"/>
          <w:lang w:val="en-US"/>
        </w:rPr>
        <w:t>. Strong command over OOP concepts, SOLID principles, and design patterns, with expertise in multithreading, async programming, and distributed system design. Proven experience in cloud-based solutions (AWS Lambda, EC2, S3, API Gateway, SNS/SQS), message-driven architectures (Kafka, MQ, Pub/Sub), and securing web applications using OAuth, authentication tokens, and certificates. Adept at SQL Server development including complex queries, stored procedures, SSIS/SSRS, and performance optimization. Experienced in containerization</w:t>
      </w:r>
      <w:r w:rsidRPr="00C17C57">
        <w:rPr>
          <w:rFonts w:asciiTheme="minorHAnsi" w:hAnsiTheme="minorHAnsi" w:cstheme="minorHAnsi"/>
          <w:b/>
          <w:bCs/>
          <w:color w:val="000000" w:themeColor="text1"/>
          <w:sz w:val="22"/>
          <w:szCs w:val="22"/>
          <w:lang w:val="en-US"/>
        </w:rPr>
        <w:t xml:space="preserve">, </w:t>
      </w:r>
      <w:r w:rsidRPr="00C17C57">
        <w:rPr>
          <w:rFonts w:asciiTheme="minorHAnsi" w:hAnsiTheme="minorHAnsi" w:cstheme="minorHAnsi"/>
          <w:color w:val="000000" w:themeColor="text1"/>
          <w:sz w:val="22"/>
          <w:szCs w:val="22"/>
          <w:lang w:val="en-US"/>
        </w:rPr>
        <w:t xml:space="preserve">orchestration (Docker, Kubernetes), </w:t>
      </w:r>
      <w:r w:rsidRPr="00C17C57">
        <w:rPr>
          <w:rFonts w:asciiTheme="minorHAnsi" w:hAnsiTheme="minorHAnsi" w:cstheme="minorHAnsi"/>
          <w:bCs/>
          <w:color w:val="000000" w:themeColor="text1"/>
          <w:sz w:val="22"/>
          <w:szCs w:val="22"/>
          <w:lang w:val="en-US"/>
        </w:rPr>
        <w:t>and SaaS application development.</w:t>
      </w:r>
    </w:p>
    <w:p w14:paraId="6791DD45" w14:textId="34A9FFD8" w:rsidR="003C005F" w:rsidRDefault="003C005F" w:rsidP="00483954">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Build scalable, secure, responsive, high-performing, and maintainable Web applications, Web services,</w:t>
      </w:r>
      <w:r w:rsidR="00BC665E">
        <w:rPr>
          <w:rFonts w:asciiTheme="minorHAnsi" w:hAnsiTheme="minorHAnsi" w:cstheme="minorHAnsi"/>
          <w:bCs/>
          <w:color w:val="000000" w:themeColor="text1"/>
          <w:sz w:val="22"/>
          <w:szCs w:val="22"/>
        </w:rPr>
        <w:t xml:space="preserve"> APIs</w:t>
      </w:r>
      <w:r w:rsidR="00A11C90">
        <w:rPr>
          <w:rFonts w:asciiTheme="minorHAnsi" w:hAnsiTheme="minorHAnsi" w:cstheme="minorHAnsi"/>
          <w:bCs/>
          <w:color w:val="000000" w:themeColor="text1"/>
          <w:sz w:val="22"/>
          <w:szCs w:val="22"/>
        </w:rPr>
        <w:t xml:space="preserve"> using </w:t>
      </w:r>
      <w:r w:rsidRPr="00266EBD">
        <w:rPr>
          <w:rFonts w:asciiTheme="minorHAnsi" w:hAnsiTheme="minorHAnsi" w:cstheme="minorHAnsi"/>
          <w:bCs/>
          <w:color w:val="000000" w:themeColor="text1"/>
          <w:sz w:val="22"/>
          <w:szCs w:val="22"/>
        </w:rPr>
        <w:t>.NET Core</w:t>
      </w:r>
      <w:r w:rsidR="00EE44E8">
        <w:rPr>
          <w:rFonts w:asciiTheme="minorHAnsi" w:hAnsiTheme="minorHAnsi" w:cstheme="minorHAnsi"/>
          <w:bCs/>
          <w:color w:val="000000" w:themeColor="text1"/>
          <w:sz w:val="22"/>
          <w:szCs w:val="22"/>
        </w:rPr>
        <w:t xml:space="preserve">, </w:t>
      </w:r>
      <w:r w:rsidRPr="00266EBD">
        <w:rPr>
          <w:rFonts w:asciiTheme="minorHAnsi" w:hAnsiTheme="minorHAnsi" w:cstheme="minorHAnsi"/>
          <w:bCs/>
          <w:color w:val="000000" w:themeColor="text1"/>
          <w:sz w:val="22"/>
          <w:szCs w:val="22"/>
        </w:rPr>
        <w:t>MVC, Web API, .NET Frameworks, C#, VB.NET, Entity Framework Core, LINQ, and related technologies working closely with product owners, UI/UX and QA team.</w:t>
      </w:r>
    </w:p>
    <w:p w14:paraId="4BDFB72F" w14:textId="4C7B5249" w:rsidR="00C95E4C" w:rsidRDefault="00C95E4C" w:rsidP="00C95E4C">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Develop responsive Single Page Applications (SPAs) using React and Angular.</w:t>
      </w:r>
    </w:p>
    <w:p w14:paraId="369F7B19" w14:textId="193D2351" w:rsidR="00AE30A2" w:rsidRDefault="00AE30A2" w:rsidP="00C95E4C">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E</w:t>
      </w:r>
      <w:r w:rsidRPr="00AE30A2">
        <w:rPr>
          <w:rFonts w:asciiTheme="minorHAnsi" w:hAnsiTheme="minorHAnsi" w:cstheme="minorHAnsi"/>
          <w:bCs/>
          <w:color w:val="000000" w:themeColor="text1"/>
          <w:sz w:val="22"/>
          <w:szCs w:val="22"/>
        </w:rPr>
        <w:t>xpertise in building scalable, high-performance web applications and APIs. Strong proficiency in Node.js, JavaScript, and front-end frameworks, with a solid understanding of full-stack development. Adept at working in Agile environments, collaborating with cross-functional teams, and delivering robust software solutions that meet business needs.</w:t>
      </w:r>
    </w:p>
    <w:p w14:paraId="027F2F3C" w14:textId="0318FF7B" w:rsidR="00AE30A2" w:rsidRPr="00C95E4C" w:rsidRDefault="00AE30A2" w:rsidP="00C95E4C">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E</w:t>
      </w:r>
      <w:r w:rsidRPr="00AE30A2">
        <w:rPr>
          <w:rFonts w:asciiTheme="minorHAnsi" w:hAnsiTheme="minorHAnsi" w:cstheme="minorHAnsi"/>
          <w:bCs/>
          <w:color w:val="000000" w:themeColor="text1"/>
          <w:sz w:val="22"/>
          <w:szCs w:val="22"/>
        </w:rPr>
        <w:t>xpertise in building scalable, high-performance web applications and APIs. Strong proficiency in Node.js, JavaScript, and front-end frameworks, with a solid understanding of full-stack development. Adept at working in Agile environments, collaborating with cross-functional teams, and delivering robust software solutions that meet business needs.</w:t>
      </w:r>
    </w:p>
    <w:p w14:paraId="61E29494" w14:textId="77777777"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Expertise in creating APIs and microservices, utilizing Swagger, Postman, SOAP UI and REST.</w:t>
      </w:r>
    </w:p>
    <w:p w14:paraId="4C6ADCEA" w14:textId="77777777"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Integrated ArcGIS Online and Enterprise feature services with Field Maps and custom web apps.</w:t>
      </w:r>
    </w:p>
    <w:p w14:paraId="3AA9CD1B" w14:textId="77777777"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Designed reusable UI components in React.js and integrated them with feature layers.</w:t>
      </w:r>
    </w:p>
    <w:p w14:paraId="1F2E6552" w14:textId="61732674"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Proficient in developing, debugging, and maintaining applications using Visual Studio IDE across multiple project types (Console, Windows Forms, ASP.NET).</w:t>
      </w:r>
    </w:p>
    <w:p w14:paraId="51F1AC77" w14:textId="77777777"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Design well normalized SQL Server tables/views &amp; write high performing, optimized queries, stored procedures, functions &amp; triggers.</w:t>
      </w:r>
    </w:p>
    <w:p w14:paraId="3F723B7B" w14:textId="77777777"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 xml:space="preserve">Build alerts, reports, dashboards, monitors using Datadog and Splunk. </w:t>
      </w:r>
    </w:p>
    <w:p w14:paraId="1C60A6E4" w14:textId="77777777"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Proficient in version control and collaboration tools including Git, Team Foundation Server (TFS), Visual Studio, and Visual Studio Code.</w:t>
      </w:r>
    </w:p>
    <w:p w14:paraId="42EF3E10" w14:textId="354D67A0"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Write clear and precise Documentation, Visio flow diagrams, and Jira user stories.</w:t>
      </w:r>
    </w:p>
    <w:p w14:paraId="6F2CBF5B" w14:textId="59BD3A6E"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 xml:space="preserve">Strong </w:t>
      </w:r>
      <w:bookmarkStart w:id="0" w:name="_Hlk202838489"/>
      <w:r w:rsidRPr="00266EBD">
        <w:rPr>
          <w:rFonts w:asciiTheme="minorHAnsi" w:hAnsiTheme="minorHAnsi" w:cstheme="minorHAnsi"/>
          <w:bCs/>
          <w:color w:val="000000" w:themeColor="text1"/>
          <w:sz w:val="22"/>
          <w:szCs w:val="22"/>
        </w:rPr>
        <w:t xml:space="preserve">knowledge of OOPS, Design </w:t>
      </w:r>
      <w:proofErr w:type="spellStart"/>
      <w:proofErr w:type="gramStart"/>
      <w:r w:rsidRPr="00266EBD">
        <w:rPr>
          <w:rFonts w:asciiTheme="minorHAnsi" w:hAnsiTheme="minorHAnsi" w:cstheme="minorHAnsi"/>
          <w:bCs/>
          <w:color w:val="000000" w:themeColor="text1"/>
          <w:sz w:val="22"/>
          <w:szCs w:val="22"/>
        </w:rPr>
        <w:t>Patterns,SOLID</w:t>
      </w:r>
      <w:proofErr w:type="spellEnd"/>
      <w:proofErr w:type="gramEnd"/>
      <w:r w:rsidRPr="00266EBD">
        <w:rPr>
          <w:rFonts w:asciiTheme="minorHAnsi" w:hAnsiTheme="minorHAnsi" w:cstheme="minorHAnsi"/>
          <w:bCs/>
          <w:color w:val="000000" w:themeColor="text1"/>
          <w:sz w:val="22"/>
          <w:szCs w:val="22"/>
        </w:rPr>
        <w:t xml:space="preserve">, DRY, Clean Code, and Code refactoring techniques. </w:t>
      </w:r>
      <w:bookmarkEnd w:id="0"/>
    </w:p>
    <w:p w14:paraId="22B5F435" w14:textId="77777777" w:rsidR="003C005F"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 xml:space="preserve">Experience in delivering end-to-end projects including planning, requirements gathering, designing, developing, testing, and deployment. </w:t>
      </w:r>
    </w:p>
    <w:p w14:paraId="676FBF3F" w14:textId="77777777" w:rsidR="00690B51" w:rsidRDefault="00690B51" w:rsidP="00690B51">
      <w:pPr>
        <w:autoSpaceDE w:val="0"/>
        <w:autoSpaceDN w:val="0"/>
        <w:adjustRightInd w:val="0"/>
        <w:spacing w:line="276" w:lineRule="auto"/>
        <w:jc w:val="both"/>
        <w:rPr>
          <w:rFonts w:asciiTheme="minorHAnsi" w:hAnsiTheme="minorHAnsi" w:cstheme="minorHAnsi"/>
          <w:bCs/>
          <w:color w:val="000000" w:themeColor="text1"/>
          <w:sz w:val="22"/>
          <w:szCs w:val="22"/>
        </w:rPr>
      </w:pPr>
    </w:p>
    <w:p w14:paraId="0C6DFC4B" w14:textId="77777777" w:rsidR="00690B51" w:rsidRDefault="00690B51" w:rsidP="00690B51">
      <w:pPr>
        <w:autoSpaceDE w:val="0"/>
        <w:autoSpaceDN w:val="0"/>
        <w:adjustRightInd w:val="0"/>
        <w:spacing w:line="276" w:lineRule="auto"/>
        <w:jc w:val="both"/>
        <w:rPr>
          <w:rFonts w:asciiTheme="minorHAnsi" w:hAnsiTheme="minorHAnsi" w:cstheme="minorHAnsi"/>
          <w:bCs/>
          <w:color w:val="000000" w:themeColor="text1"/>
          <w:sz w:val="22"/>
          <w:szCs w:val="22"/>
        </w:rPr>
      </w:pPr>
    </w:p>
    <w:p w14:paraId="7AECEAD9" w14:textId="77777777" w:rsidR="00690B51" w:rsidRDefault="00690B51" w:rsidP="00690B51">
      <w:pPr>
        <w:autoSpaceDE w:val="0"/>
        <w:autoSpaceDN w:val="0"/>
        <w:adjustRightInd w:val="0"/>
        <w:spacing w:line="276" w:lineRule="auto"/>
        <w:jc w:val="both"/>
        <w:rPr>
          <w:rFonts w:asciiTheme="minorHAnsi" w:hAnsiTheme="minorHAnsi" w:cstheme="minorHAnsi"/>
          <w:bCs/>
          <w:color w:val="000000" w:themeColor="text1"/>
          <w:sz w:val="22"/>
          <w:szCs w:val="22"/>
        </w:rPr>
      </w:pPr>
    </w:p>
    <w:p w14:paraId="3F1B3604" w14:textId="77777777" w:rsidR="00690B51" w:rsidRDefault="00690B51" w:rsidP="00690B51">
      <w:pPr>
        <w:autoSpaceDE w:val="0"/>
        <w:autoSpaceDN w:val="0"/>
        <w:adjustRightInd w:val="0"/>
        <w:spacing w:line="276" w:lineRule="auto"/>
        <w:jc w:val="both"/>
        <w:rPr>
          <w:rFonts w:asciiTheme="minorHAnsi" w:hAnsiTheme="minorHAnsi" w:cstheme="minorHAnsi"/>
          <w:bCs/>
          <w:color w:val="000000" w:themeColor="text1"/>
          <w:sz w:val="22"/>
          <w:szCs w:val="22"/>
        </w:rPr>
      </w:pPr>
    </w:p>
    <w:p w14:paraId="5C453089" w14:textId="77777777" w:rsidR="00690B51" w:rsidRDefault="00690B51" w:rsidP="00690B51">
      <w:pPr>
        <w:autoSpaceDE w:val="0"/>
        <w:autoSpaceDN w:val="0"/>
        <w:adjustRightInd w:val="0"/>
        <w:spacing w:line="276" w:lineRule="auto"/>
        <w:jc w:val="both"/>
        <w:rPr>
          <w:rFonts w:asciiTheme="minorHAnsi" w:hAnsiTheme="minorHAnsi" w:cstheme="minorHAnsi"/>
          <w:bCs/>
          <w:color w:val="000000" w:themeColor="text1"/>
          <w:sz w:val="22"/>
          <w:szCs w:val="22"/>
        </w:rPr>
      </w:pPr>
    </w:p>
    <w:p w14:paraId="4480BBE9" w14:textId="77777777" w:rsidR="00690B51" w:rsidRDefault="00690B51" w:rsidP="00690B51">
      <w:pPr>
        <w:autoSpaceDE w:val="0"/>
        <w:autoSpaceDN w:val="0"/>
        <w:adjustRightInd w:val="0"/>
        <w:spacing w:line="276" w:lineRule="auto"/>
        <w:jc w:val="both"/>
        <w:rPr>
          <w:rFonts w:asciiTheme="minorHAnsi" w:hAnsiTheme="minorHAnsi" w:cstheme="minorHAnsi"/>
          <w:bCs/>
          <w:color w:val="000000" w:themeColor="text1"/>
          <w:sz w:val="22"/>
          <w:szCs w:val="22"/>
        </w:rPr>
      </w:pPr>
    </w:p>
    <w:p w14:paraId="68240B34" w14:textId="77777777" w:rsidR="00690B51" w:rsidRDefault="00690B51" w:rsidP="00690B51">
      <w:pPr>
        <w:autoSpaceDE w:val="0"/>
        <w:autoSpaceDN w:val="0"/>
        <w:adjustRightInd w:val="0"/>
        <w:spacing w:line="276" w:lineRule="auto"/>
        <w:jc w:val="both"/>
        <w:rPr>
          <w:rFonts w:asciiTheme="minorHAnsi" w:hAnsiTheme="minorHAnsi" w:cstheme="minorHAnsi"/>
          <w:bCs/>
          <w:color w:val="000000" w:themeColor="text1"/>
          <w:sz w:val="22"/>
          <w:szCs w:val="22"/>
        </w:rPr>
      </w:pPr>
    </w:p>
    <w:p w14:paraId="1A2F2ECB" w14:textId="77777777" w:rsidR="00690B51" w:rsidRPr="00690B51" w:rsidRDefault="00690B51" w:rsidP="00690B51">
      <w:pPr>
        <w:autoSpaceDE w:val="0"/>
        <w:autoSpaceDN w:val="0"/>
        <w:adjustRightInd w:val="0"/>
        <w:spacing w:line="276" w:lineRule="auto"/>
        <w:jc w:val="both"/>
        <w:rPr>
          <w:rFonts w:asciiTheme="minorHAnsi" w:hAnsiTheme="minorHAnsi" w:cstheme="minorHAnsi"/>
          <w:bCs/>
          <w:color w:val="000000" w:themeColor="text1"/>
          <w:sz w:val="22"/>
          <w:szCs w:val="22"/>
        </w:rPr>
      </w:pPr>
    </w:p>
    <w:p w14:paraId="0F80FBFD" w14:textId="645E569D" w:rsidR="008253B6" w:rsidRPr="00266EBD" w:rsidRDefault="008253B6"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 xml:space="preserve">Implemented </w:t>
      </w:r>
      <w:r w:rsidR="00D07D9F">
        <w:rPr>
          <w:rFonts w:asciiTheme="minorHAnsi" w:hAnsiTheme="minorHAnsi" w:cstheme="minorHAnsi"/>
          <w:bCs/>
          <w:color w:val="000000" w:themeColor="text1"/>
          <w:sz w:val="22"/>
          <w:szCs w:val="22"/>
        </w:rPr>
        <w:t>WCAG 2.1 accessibility standards</w:t>
      </w:r>
      <w:r w:rsidR="00D02F04">
        <w:rPr>
          <w:rFonts w:asciiTheme="minorHAnsi" w:hAnsiTheme="minorHAnsi" w:cstheme="minorHAnsi"/>
          <w:bCs/>
          <w:color w:val="000000" w:themeColor="text1"/>
          <w:sz w:val="22"/>
          <w:szCs w:val="22"/>
        </w:rPr>
        <w:t xml:space="preserve"> across multiple </w:t>
      </w:r>
      <w:proofErr w:type="gramStart"/>
      <w:r w:rsidR="00D02F04">
        <w:rPr>
          <w:rFonts w:asciiTheme="minorHAnsi" w:hAnsiTheme="minorHAnsi" w:cstheme="minorHAnsi"/>
          <w:bCs/>
          <w:color w:val="000000" w:themeColor="text1"/>
          <w:sz w:val="22"/>
          <w:szCs w:val="22"/>
        </w:rPr>
        <w:t>pages  for</w:t>
      </w:r>
      <w:proofErr w:type="gramEnd"/>
      <w:r w:rsidR="00D02F04">
        <w:rPr>
          <w:rFonts w:asciiTheme="minorHAnsi" w:hAnsiTheme="minorHAnsi" w:cstheme="minorHAnsi"/>
          <w:bCs/>
          <w:color w:val="000000" w:themeColor="text1"/>
          <w:sz w:val="22"/>
          <w:szCs w:val="22"/>
        </w:rPr>
        <w:t xml:space="preserve"> assistive technologies. </w:t>
      </w:r>
    </w:p>
    <w:p w14:paraId="39664954" w14:textId="77777777"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Detail-oriented, Innovative problem solver and Productive team player.</w:t>
      </w:r>
    </w:p>
    <w:p w14:paraId="2417FE93" w14:textId="77777777"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Experience in working with offshore team in different time zones and building innovative tools</w:t>
      </w:r>
    </w:p>
    <w:p w14:paraId="478E05D3" w14:textId="39E5F0FF"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Domain knowledge in Banking, Insurance, Healthcare</w:t>
      </w:r>
      <w:r w:rsidR="00896335">
        <w:rPr>
          <w:rFonts w:asciiTheme="minorHAnsi" w:hAnsiTheme="minorHAnsi" w:cstheme="minorHAnsi"/>
          <w:bCs/>
          <w:color w:val="000000" w:themeColor="text1"/>
          <w:sz w:val="22"/>
          <w:szCs w:val="22"/>
        </w:rPr>
        <w:t xml:space="preserve"> and Federal c</w:t>
      </w:r>
      <w:r w:rsidR="00B83F47">
        <w:rPr>
          <w:rFonts w:asciiTheme="minorHAnsi" w:hAnsiTheme="minorHAnsi" w:cstheme="minorHAnsi"/>
          <w:bCs/>
          <w:color w:val="000000" w:themeColor="text1"/>
          <w:sz w:val="22"/>
          <w:szCs w:val="22"/>
        </w:rPr>
        <w:t>l</w:t>
      </w:r>
      <w:r w:rsidR="00896335">
        <w:rPr>
          <w:rFonts w:asciiTheme="minorHAnsi" w:hAnsiTheme="minorHAnsi" w:cstheme="minorHAnsi"/>
          <w:bCs/>
          <w:color w:val="000000" w:themeColor="text1"/>
          <w:sz w:val="22"/>
          <w:szCs w:val="22"/>
        </w:rPr>
        <w:t>ients</w:t>
      </w:r>
      <w:r w:rsidRPr="00266EBD">
        <w:rPr>
          <w:rFonts w:asciiTheme="minorHAnsi" w:hAnsiTheme="minorHAnsi" w:cstheme="minorHAnsi"/>
          <w:bCs/>
          <w:color w:val="000000" w:themeColor="text1"/>
          <w:sz w:val="22"/>
          <w:szCs w:val="22"/>
        </w:rPr>
        <w:t xml:space="preserve">. </w:t>
      </w:r>
    </w:p>
    <w:p w14:paraId="2E8240E0" w14:textId="780B9B47" w:rsidR="003C005F" w:rsidRPr="00266EBD" w:rsidRDefault="003C005F" w:rsidP="003C005F">
      <w:pPr>
        <w:pStyle w:val="ListParagraph"/>
        <w:numPr>
          <w:ilvl w:val="0"/>
          <w:numId w:val="33"/>
        </w:numPr>
        <w:autoSpaceDE w:val="0"/>
        <w:autoSpaceDN w:val="0"/>
        <w:adjustRightInd w:val="0"/>
        <w:spacing w:before="0" w:after="0" w:line="276" w:lineRule="auto"/>
        <w:jc w:val="both"/>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 xml:space="preserve">Proficient user of AI-assisted coding tools such as GitHub Copilot, </w:t>
      </w:r>
      <w:r w:rsidR="006F054F">
        <w:rPr>
          <w:rFonts w:asciiTheme="minorHAnsi" w:hAnsiTheme="minorHAnsi" w:cstheme="minorHAnsi"/>
          <w:bCs/>
          <w:color w:val="000000" w:themeColor="text1"/>
          <w:sz w:val="22"/>
          <w:szCs w:val="22"/>
        </w:rPr>
        <w:t>Chat GPT</w:t>
      </w:r>
      <w:r w:rsidRPr="00266EBD">
        <w:rPr>
          <w:rFonts w:asciiTheme="minorHAnsi" w:hAnsiTheme="minorHAnsi" w:cstheme="minorHAnsi"/>
          <w:bCs/>
          <w:color w:val="000000" w:themeColor="text1"/>
          <w:sz w:val="22"/>
          <w:szCs w:val="22"/>
        </w:rPr>
        <w:t>, and others.</w:t>
      </w:r>
    </w:p>
    <w:p w14:paraId="6A05A809" w14:textId="77777777" w:rsidR="00EF538E" w:rsidRPr="00B47716" w:rsidRDefault="00EF538E">
      <w:pPr>
        <w:rPr>
          <w:rFonts w:asciiTheme="minorHAnsi" w:hAnsiTheme="minorHAnsi"/>
          <w:b/>
          <w:bCs/>
          <w:sz w:val="22"/>
          <w:szCs w:val="22"/>
          <w:u w:val="single"/>
        </w:rPr>
      </w:pPr>
    </w:p>
    <w:p w14:paraId="2E8CED5D" w14:textId="7BBEE8C0" w:rsidR="00473C05" w:rsidRPr="00B47716" w:rsidRDefault="002A4EA4" w:rsidP="00984F79">
      <w:pPr>
        <w:spacing w:after="240"/>
        <w:rPr>
          <w:rFonts w:asciiTheme="minorHAnsi" w:hAnsiTheme="minorHAnsi"/>
          <w:b/>
          <w:bCs/>
          <w:sz w:val="22"/>
          <w:szCs w:val="22"/>
        </w:rPr>
      </w:pPr>
      <w:r w:rsidRPr="00B47716">
        <w:rPr>
          <w:rFonts w:asciiTheme="minorHAnsi" w:hAnsiTheme="minorHAnsi"/>
          <w:b/>
          <w:bCs/>
          <w:sz w:val="22"/>
          <w:szCs w:val="22"/>
        </w:rPr>
        <w:t xml:space="preserve">Technical Skills: </w:t>
      </w:r>
    </w:p>
    <w:tbl>
      <w:tblPr>
        <w:tblStyle w:val="TableGrid"/>
        <w:tblW w:w="10463" w:type="dxa"/>
        <w:tblInd w:w="-5" w:type="dxa"/>
        <w:tblLayout w:type="fixed"/>
        <w:tblLook w:val="04A0" w:firstRow="1" w:lastRow="0" w:firstColumn="1" w:lastColumn="0" w:noHBand="0" w:noVBand="1"/>
      </w:tblPr>
      <w:tblGrid>
        <w:gridCol w:w="2273"/>
        <w:gridCol w:w="8190"/>
      </w:tblGrid>
      <w:tr w:rsidR="005E39B7" w:rsidRPr="00B47716" w14:paraId="4306371D" w14:textId="77777777" w:rsidTr="00C527E1">
        <w:trPr>
          <w:trHeight w:val="280"/>
        </w:trPr>
        <w:tc>
          <w:tcPr>
            <w:tcW w:w="2273" w:type="dxa"/>
            <w:tcBorders>
              <w:top w:val="single" w:sz="4" w:space="0" w:color="auto"/>
              <w:left w:val="single" w:sz="4" w:space="0" w:color="auto"/>
              <w:bottom w:val="single" w:sz="4" w:space="0" w:color="auto"/>
              <w:right w:val="single" w:sz="4" w:space="0" w:color="auto"/>
            </w:tcBorders>
          </w:tcPr>
          <w:p w14:paraId="6CFF5381" w14:textId="14B4D1EA" w:rsidR="005E39B7" w:rsidRPr="00844812" w:rsidRDefault="005E39B7" w:rsidP="005E39B7">
            <w:pPr>
              <w:spacing w:line="276" w:lineRule="auto"/>
              <w:ind w:right="425"/>
              <w:jc w:val="both"/>
              <w:rPr>
                <w:rFonts w:asciiTheme="minorHAnsi" w:hAnsiTheme="minorHAnsi" w:cstheme="minorHAnsi"/>
                <w:b/>
                <w:bCs/>
                <w:sz w:val="22"/>
                <w:szCs w:val="22"/>
              </w:rPr>
            </w:pPr>
            <w:r w:rsidRPr="00844812">
              <w:rPr>
                <w:rFonts w:asciiTheme="minorHAnsi" w:hAnsiTheme="minorHAnsi" w:cstheme="minorHAnsi"/>
                <w:b/>
                <w:bCs/>
                <w:sz w:val="22"/>
                <w:szCs w:val="22"/>
              </w:rPr>
              <w:t>Front-End</w:t>
            </w:r>
          </w:p>
        </w:tc>
        <w:tc>
          <w:tcPr>
            <w:tcW w:w="8190" w:type="dxa"/>
            <w:tcBorders>
              <w:top w:val="single" w:sz="4" w:space="0" w:color="auto"/>
              <w:left w:val="single" w:sz="4" w:space="0" w:color="auto"/>
              <w:bottom w:val="single" w:sz="4" w:space="0" w:color="auto"/>
              <w:right w:val="single" w:sz="4" w:space="0" w:color="auto"/>
            </w:tcBorders>
          </w:tcPr>
          <w:p w14:paraId="1A33746D" w14:textId="1B2BE2F1" w:rsidR="005E39B7" w:rsidRPr="00EA6A86" w:rsidRDefault="005E39B7" w:rsidP="005E39B7">
            <w:pPr>
              <w:pStyle w:val="BodyText1"/>
              <w:spacing w:after="0"/>
              <w:rPr>
                <w:rFonts w:asciiTheme="minorHAnsi" w:hAnsiTheme="minorHAnsi" w:cstheme="minorHAnsi"/>
                <w:color w:val="auto"/>
                <w:sz w:val="22"/>
                <w:szCs w:val="22"/>
              </w:rPr>
            </w:pPr>
            <w:r w:rsidRPr="00EA6A86">
              <w:rPr>
                <w:rFonts w:asciiTheme="minorHAnsi" w:hAnsiTheme="minorHAnsi" w:cstheme="minorHAnsi"/>
                <w:color w:val="auto"/>
                <w:sz w:val="22"/>
                <w:szCs w:val="22"/>
              </w:rPr>
              <w:t xml:space="preserve">React, </w:t>
            </w:r>
            <w:proofErr w:type="spellStart"/>
            <w:r w:rsidRPr="00EA6A86">
              <w:rPr>
                <w:rFonts w:asciiTheme="minorHAnsi" w:hAnsiTheme="minorHAnsi" w:cstheme="minorHAnsi"/>
                <w:color w:val="auto"/>
                <w:sz w:val="22"/>
                <w:szCs w:val="22"/>
              </w:rPr>
              <w:t>MobX</w:t>
            </w:r>
            <w:proofErr w:type="spellEnd"/>
            <w:r w:rsidRPr="00EA6A86">
              <w:rPr>
                <w:rFonts w:asciiTheme="minorHAnsi" w:hAnsiTheme="minorHAnsi" w:cstheme="minorHAnsi"/>
                <w:color w:val="auto"/>
                <w:sz w:val="22"/>
                <w:szCs w:val="22"/>
              </w:rPr>
              <w:t xml:space="preserve">, Angular, Storybook, TypeScript, JavaScript, HTML, CSS, </w:t>
            </w:r>
            <w:r w:rsidR="007E0CF4">
              <w:rPr>
                <w:rFonts w:asciiTheme="minorHAnsi" w:hAnsiTheme="minorHAnsi" w:cstheme="minorHAnsi"/>
                <w:color w:val="auto"/>
                <w:sz w:val="22"/>
                <w:szCs w:val="22"/>
              </w:rPr>
              <w:t xml:space="preserve">Redux, </w:t>
            </w:r>
            <w:r w:rsidRPr="00EA6A86">
              <w:rPr>
                <w:rFonts w:asciiTheme="minorHAnsi" w:hAnsiTheme="minorHAnsi" w:cstheme="minorHAnsi"/>
                <w:color w:val="auto"/>
                <w:sz w:val="22"/>
                <w:szCs w:val="22"/>
              </w:rPr>
              <w:t>Bootstrap</w:t>
            </w:r>
          </w:p>
        </w:tc>
      </w:tr>
      <w:tr w:rsidR="005E39B7" w:rsidRPr="00B47716" w14:paraId="6C066062" w14:textId="77777777" w:rsidTr="00C527E1">
        <w:trPr>
          <w:trHeight w:val="280"/>
        </w:trPr>
        <w:tc>
          <w:tcPr>
            <w:tcW w:w="2273" w:type="dxa"/>
            <w:tcBorders>
              <w:top w:val="single" w:sz="4" w:space="0" w:color="auto"/>
              <w:left w:val="single" w:sz="4" w:space="0" w:color="auto"/>
              <w:bottom w:val="single" w:sz="4" w:space="0" w:color="auto"/>
              <w:right w:val="single" w:sz="4" w:space="0" w:color="auto"/>
            </w:tcBorders>
          </w:tcPr>
          <w:p w14:paraId="08DD8A1C" w14:textId="1F1FB7AC" w:rsidR="005E39B7" w:rsidRDefault="00423B5D" w:rsidP="005E39B7">
            <w:pPr>
              <w:spacing w:line="276" w:lineRule="auto"/>
              <w:ind w:right="425"/>
              <w:jc w:val="both"/>
              <w:rPr>
                <w:rFonts w:asciiTheme="minorHAnsi" w:hAnsiTheme="minorHAnsi" w:cstheme="minorHAnsi"/>
                <w:b/>
                <w:color w:val="000000"/>
                <w:spacing w:val="-5"/>
                <w:sz w:val="22"/>
                <w:szCs w:val="22"/>
              </w:rPr>
            </w:pPr>
            <w:r>
              <w:rPr>
                <w:rFonts w:asciiTheme="minorHAnsi" w:hAnsiTheme="minorHAnsi" w:cstheme="minorHAnsi"/>
                <w:b/>
                <w:bCs/>
                <w:sz w:val="22"/>
                <w:szCs w:val="22"/>
              </w:rPr>
              <w:t>Back</w:t>
            </w:r>
            <w:r w:rsidRPr="00844812">
              <w:rPr>
                <w:rFonts w:asciiTheme="minorHAnsi" w:hAnsiTheme="minorHAnsi" w:cstheme="minorHAnsi"/>
                <w:b/>
                <w:bCs/>
                <w:sz w:val="22"/>
                <w:szCs w:val="22"/>
              </w:rPr>
              <w:t>-End</w:t>
            </w:r>
          </w:p>
        </w:tc>
        <w:tc>
          <w:tcPr>
            <w:tcW w:w="8190" w:type="dxa"/>
            <w:tcBorders>
              <w:top w:val="single" w:sz="4" w:space="0" w:color="auto"/>
              <w:left w:val="single" w:sz="4" w:space="0" w:color="auto"/>
              <w:bottom w:val="single" w:sz="4" w:space="0" w:color="auto"/>
              <w:right w:val="single" w:sz="4" w:space="0" w:color="auto"/>
            </w:tcBorders>
          </w:tcPr>
          <w:p w14:paraId="36080075" w14:textId="00899D1F" w:rsidR="005E39B7" w:rsidRPr="00EA6A86" w:rsidRDefault="005E39B7" w:rsidP="005E39B7">
            <w:pPr>
              <w:pStyle w:val="BodyText1"/>
              <w:spacing w:after="0"/>
              <w:rPr>
                <w:rFonts w:asciiTheme="minorHAnsi" w:hAnsiTheme="minorHAnsi"/>
                <w:color w:val="auto"/>
                <w:sz w:val="22"/>
                <w:szCs w:val="22"/>
              </w:rPr>
            </w:pPr>
            <w:r w:rsidRPr="00EA6A86">
              <w:rPr>
                <w:rFonts w:asciiTheme="minorHAnsi" w:hAnsiTheme="minorHAnsi" w:cstheme="minorHAnsi"/>
                <w:color w:val="auto"/>
                <w:sz w:val="22"/>
                <w:szCs w:val="22"/>
              </w:rPr>
              <w:t>C#, </w:t>
            </w:r>
            <w:hyperlink r:id="rId8" w:tgtFrame="_blank" w:history="1">
              <w:r w:rsidRPr="00EA6A86">
                <w:rPr>
                  <w:rFonts w:asciiTheme="minorHAnsi" w:hAnsiTheme="minorHAnsi" w:cstheme="minorHAnsi"/>
                  <w:color w:val="auto"/>
                  <w:sz w:val="22"/>
                  <w:szCs w:val="22"/>
                </w:rPr>
                <w:t>ASP.NET</w:t>
              </w:r>
            </w:hyperlink>
            <w:r w:rsidRPr="00EA6A86">
              <w:rPr>
                <w:rFonts w:asciiTheme="minorHAnsi" w:hAnsiTheme="minorHAnsi" w:cstheme="minorHAnsi"/>
                <w:color w:val="auto"/>
                <w:sz w:val="22"/>
                <w:szCs w:val="22"/>
              </w:rPr>
              <w:t xml:space="preserve"> MVC, .NET Core/Framework, Node.js, </w:t>
            </w:r>
            <w:r w:rsidRPr="00EA6A86">
              <w:rPr>
                <w:rFonts w:asciiTheme="minorHAnsi" w:hAnsiTheme="minorHAnsi"/>
                <w:color w:val="auto"/>
                <w:sz w:val="22"/>
                <w:szCs w:val="22"/>
              </w:rPr>
              <w:t xml:space="preserve">.Net Core, .Net Framework, Entity Framework, Restful Web Services, </w:t>
            </w:r>
            <w:r w:rsidRPr="00EA6A86">
              <w:rPr>
                <w:rFonts w:asciiTheme="minorHAnsi" w:hAnsiTheme="minorHAnsi" w:cstheme="minorHAnsi"/>
                <w:color w:val="auto"/>
                <w:sz w:val="22"/>
                <w:szCs w:val="22"/>
              </w:rPr>
              <w:t>Web API, WCF, </w:t>
            </w:r>
            <w:hyperlink r:id="rId9" w:tgtFrame="_blank" w:history="1">
              <w:r w:rsidRPr="00EA6A86">
                <w:rPr>
                  <w:rFonts w:asciiTheme="minorHAnsi" w:hAnsiTheme="minorHAnsi" w:cstheme="minorHAnsi"/>
                  <w:color w:val="auto"/>
                  <w:sz w:val="22"/>
                  <w:szCs w:val="22"/>
                </w:rPr>
                <w:t>ADO.NET</w:t>
              </w:r>
            </w:hyperlink>
            <w:r w:rsidRPr="00EA6A86">
              <w:rPr>
                <w:color w:val="auto"/>
              </w:rPr>
              <w:t xml:space="preserve">, </w:t>
            </w:r>
            <w:r w:rsidRPr="00EA6A86">
              <w:rPr>
                <w:rFonts w:asciiTheme="minorHAnsi" w:hAnsiTheme="minorHAnsi"/>
                <w:color w:val="auto"/>
                <w:sz w:val="22"/>
                <w:szCs w:val="22"/>
              </w:rPr>
              <w:t>jQuery, JSON, AJAX, Bootstrap</w:t>
            </w:r>
          </w:p>
        </w:tc>
      </w:tr>
      <w:tr w:rsidR="005E39B7" w:rsidRPr="00B47716" w14:paraId="5BDB1DA7" w14:textId="77777777" w:rsidTr="00C527E1">
        <w:trPr>
          <w:trHeight w:val="280"/>
        </w:trPr>
        <w:tc>
          <w:tcPr>
            <w:tcW w:w="2273" w:type="dxa"/>
            <w:tcBorders>
              <w:top w:val="single" w:sz="4" w:space="0" w:color="auto"/>
              <w:left w:val="single" w:sz="4" w:space="0" w:color="auto"/>
              <w:bottom w:val="single" w:sz="4" w:space="0" w:color="auto"/>
              <w:right w:val="single" w:sz="4" w:space="0" w:color="auto"/>
            </w:tcBorders>
          </w:tcPr>
          <w:p w14:paraId="1B182194" w14:textId="1045DBBE" w:rsidR="005E39B7" w:rsidRPr="00B47716" w:rsidRDefault="005E39B7" w:rsidP="005E39B7">
            <w:pPr>
              <w:spacing w:line="276" w:lineRule="auto"/>
              <w:ind w:right="425"/>
              <w:jc w:val="both"/>
              <w:rPr>
                <w:rFonts w:asciiTheme="minorHAnsi" w:hAnsiTheme="minorHAnsi" w:cstheme="minorHAnsi"/>
                <w:b/>
                <w:color w:val="000000"/>
                <w:spacing w:val="-5"/>
                <w:sz w:val="22"/>
                <w:szCs w:val="22"/>
              </w:rPr>
            </w:pPr>
            <w:r>
              <w:rPr>
                <w:rFonts w:asciiTheme="minorHAnsi" w:hAnsiTheme="minorHAnsi" w:cstheme="minorHAnsi"/>
                <w:b/>
                <w:color w:val="000000"/>
                <w:spacing w:val="-5"/>
                <w:sz w:val="22"/>
                <w:szCs w:val="22"/>
              </w:rPr>
              <w:t>Unit Testing</w:t>
            </w:r>
          </w:p>
        </w:tc>
        <w:tc>
          <w:tcPr>
            <w:tcW w:w="8190" w:type="dxa"/>
            <w:tcBorders>
              <w:top w:val="single" w:sz="4" w:space="0" w:color="auto"/>
              <w:left w:val="single" w:sz="4" w:space="0" w:color="auto"/>
              <w:bottom w:val="single" w:sz="4" w:space="0" w:color="auto"/>
              <w:right w:val="single" w:sz="4" w:space="0" w:color="auto"/>
            </w:tcBorders>
          </w:tcPr>
          <w:p w14:paraId="07CCEE35" w14:textId="7747A94A" w:rsidR="005E39B7" w:rsidRPr="00B47716" w:rsidRDefault="005E39B7" w:rsidP="005E39B7">
            <w:pPr>
              <w:pStyle w:val="BodyText1"/>
              <w:spacing w:after="0"/>
              <w:rPr>
                <w:rFonts w:asciiTheme="minorHAnsi" w:hAnsiTheme="minorHAnsi"/>
                <w:color w:val="000000" w:themeColor="text1"/>
                <w:sz w:val="22"/>
                <w:szCs w:val="22"/>
              </w:rPr>
            </w:pPr>
            <w:r>
              <w:rPr>
                <w:rFonts w:asciiTheme="minorHAnsi" w:hAnsiTheme="minorHAnsi"/>
                <w:color w:val="000000" w:themeColor="text1"/>
                <w:sz w:val="22"/>
                <w:szCs w:val="22"/>
              </w:rPr>
              <w:t>Vite, Jest</w:t>
            </w:r>
          </w:p>
        </w:tc>
      </w:tr>
      <w:tr w:rsidR="005E39B7" w:rsidRPr="00B47716" w14:paraId="30FE452F" w14:textId="77777777" w:rsidTr="00C527E1">
        <w:trPr>
          <w:trHeight w:val="280"/>
        </w:trPr>
        <w:tc>
          <w:tcPr>
            <w:tcW w:w="2273" w:type="dxa"/>
            <w:tcBorders>
              <w:top w:val="single" w:sz="4" w:space="0" w:color="auto"/>
              <w:left w:val="single" w:sz="4" w:space="0" w:color="auto"/>
              <w:bottom w:val="single" w:sz="4" w:space="0" w:color="auto"/>
              <w:right w:val="single" w:sz="4" w:space="0" w:color="auto"/>
            </w:tcBorders>
          </w:tcPr>
          <w:p w14:paraId="338A9355" w14:textId="4880977F" w:rsidR="005E39B7" w:rsidRPr="005F094A" w:rsidRDefault="005E39B7" w:rsidP="005E39B7">
            <w:pPr>
              <w:spacing w:line="276" w:lineRule="auto"/>
              <w:ind w:right="425"/>
              <w:jc w:val="both"/>
              <w:rPr>
                <w:rFonts w:asciiTheme="minorHAnsi" w:hAnsiTheme="minorHAnsi" w:cstheme="minorHAnsi"/>
                <w:b/>
                <w:bCs/>
                <w:color w:val="000000"/>
                <w:spacing w:val="-5"/>
                <w:sz w:val="22"/>
                <w:szCs w:val="22"/>
              </w:rPr>
            </w:pPr>
            <w:r w:rsidRPr="005F094A">
              <w:rPr>
                <w:rFonts w:asciiTheme="minorHAnsi" w:hAnsiTheme="minorHAnsi" w:cstheme="minorHAnsi"/>
                <w:b/>
                <w:bCs/>
                <w:sz w:val="22"/>
                <w:szCs w:val="22"/>
              </w:rPr>
              <w:t>Geospatial</w:t>
            </w:r>
          </w:p>
        </w:tc>
        <w:tc>
          <w:tcPr>
            <w:tcW w:w="8190" w:type="dxa"/>
            <w:tcBorders>
              <w:top w:val="single" w:sz="4" w:space="0" w:color="auto"/>
              <w:left w:val="single" w:sz="4" w:space="0" w:color="auto"/>
              <w:bottom w:val="single" w:sz="4" w:space="0" w:color="auto"/>
              <w:right w:val="single" w:sz="4" w:space="0" w:color="auto"/>
            </w:tcBorders>
          </w:tcPr>
          <w:p w14:paraId="6642F001" w14:textId="6AAC918D" w:rsidR="005E39B7" w:rsidRDefault="005E39B7" w:rsidP="005E39B7">
            <w:pPr>
              <w:pStyle w:val="BodyText1"/>
              <w:spacing w:after="0"/>
              <w:rPr>
                <w:rFonts w:asciiTheme="minorHAnsi" w:hAnsiTheme="minorHAnsi"/>
                <w:color w:val="000000" w:themeColor="text1"/>
                <w:sz w:val="22"/>
                <w:szCs w:val="22"/>
              </w:rPr>
            </w:pPr>
            <w:r>
              <w:rPr>
                <w:rFonts w:asciiTheme="minorHAnsi" w:hAnsiTheme="minorHAnsi"/>
                <w:color w:val="000000" w:themeColor="text1"/>
                <w:sz w:val="22"/>
                <w:szCs w:val="22"/>
              </w:rPr>
              <w:t>ARCGIS4</w:t>
            </w:r>
          </w:p>
        </w:tc>
      </w:tr>
      <w:tr w:rsidR="006E4C7A" w:rsidRPr="00B47716" w14:paraId="6192BC49" w14:textId="77777777" w:rsidTr="00C527E1">
        <w:trPr>
          <w:trHeight w:val="280"/>
        </w:trPr>
        <w:tc>
          <w:tcPr>
            <w:tcW w:w="2273" w:type="dxa"/>
            <w:tcBorders>
              <w:top w:val="single" w:sz="4" w:space="0" w:color="auto"/>
              <w:left w:val="single" w:sz="4" w:space="0" w:color="auto"/>
              <w:bottom w:val="single" w:sz="4" w:space="0" w:color="auto"/>
              <w:right w:val="single" w:sz="4" w:space="0" w:color="auto"/>
            </w:tcBorders>
          </w:tcPr>
          <w:p w14:paraId="0AEC7253" w14:textId="7B6BF84A" w:rsidR="006E4C7A" w:rsidRPr="005F094A" w:rsidRDefault="006E4C7A" w:rsidP="005E39B7">
            <w:pPr>
              <w:spacing w:line="276" w:lineRule="auto"/>
              <w:ind w:right="425"/>
              <w:jc w:val="both"/>
              <w:rPr>
                <w:rFonts w:asciiTheme="minorHAnsi" w:hAnsiTheme="minorHAnsi" w:cstheme="minorHAnsi"/>
                <w:b/>
                <w:bCs/>
                <w:sz w:val="22"/>
                <w:szCs w:val="22"/>
              </w:rPr>
            </w:pPr>
            <w:r>
              <w:rPr>
                <w:rFonts w:asciiTheme="minorHAnsi" w:hAnsiTheme="minorHAnsi" w:cstheme="minorHAnsi"/>
                <w:b/>
                <w:bCs/>
                <w:sz w:val="22"/>
                <w:szCs w:val="22"/>
              </w:rPr>
              <w:t>Accessibility</w:t>
            </w:r>
          </w:p>
        </w:tc>
        <w:tc>
          <w:tcPr>
            <w:tcW w:w="8190" w:type="dxa"/>
            <w:tcBorders>
              <w:top w:val="single" w:sz="4" w:space="0" w:color="auto"/>
              <w:left w:val="single" w:sz="4" w:space="0" w:color="auto"/>
              <w:bottom w:val="single" w:sz="4" w:space="0" w:color="auto"/>
              <w:right w:val="single" w:sz="4" w:space="0" w:color="auto"/>
            </w:tcBorders>
          </w:tcPr>
          <w:p w14:paraId="2BEA963F" w14:textId="11745985" w:rsidR="006E4C7A" w:rsidRDefault="001B0738" w:rsidP="005E39B7">
            <w:pPr>
              <w:pStyle w:val="BodyText1"/>
              <w:spacing w:after="0"/>
              <w:rPr>
                <w:rFonts w:asciiTheme="minorHAnsi" w:hAnsiTheme="minorHAnsi"/>
                <w:color w:val="000000" w:themeColor="text1"/>
                <w:sz w:val="22"/>
                <w:szCs w:val="22"/>
              </w:rPr>
            </w:pPr>
            <w:r>
              <w:rPr>
                <w:rFonts w:asciiTheme="minorHAnsi" w:hAnsiTheme="minorHAnsi"/>
                <w:color w:val="000000" w:themeColor="text1"/>
                <w:sz w:val="22"/>
                <w:szCs w:val="22"/>
              </w:rPr>
              <w:t>Web Accessibility (WCAG 2.1), ARIA</w:t>
            </w:r>
            <w:r w:rsidR="00DB7DF7">
              <w:rPr>
                <w:rFonts w:asciiTheme="minorHAnsi" w:hAnsiTheme="minorHAnsi"/>
                <w:color w:val="000000" w:themeColor="text1"/>
                <w:sz w:val="22"/>
                <w:szCs w:val="22"/>
              </w:rPr>
              <w:t xml:space="preserve"> roles and attributes</w:t>
            </w:r>
          </w:p>
        </w:tc>
      </w:tr>
      <w:tr w:rsidR="005E39B7" w:rsidRPr="00B47716" w14:paraId="1C48B581" w14:textId="77777777" w:rsidTr="00C527E1">
        <w:trPr>
          <w:trHeight w:val="280"/>
        </w:trPr>
        <w:tc>
          <w:tcPr>
            <w:tcW w:w="2273" w:type="dxa"/>
            <w:tcBorders>
              <w:top w:val="single" w:sz="4" w:space="0" w:color="auto"/>
              <w:left w:val="single" w:sz="4" w:space="0" w:color="auto"/>
              <w:bottom w:val="single" w:sz="4" w:space="0" w:color="auto"/>
              <w:right w:val="single" w:sz="4" w:space="0" w:color="auto"/>
            </w:tcBorders>
          </w:tcPr>
          <w:p w14:paraId="0EA86774" w14:textId="2B157C2E" w:rsidR="005E39B7" w:rsidRPr="0070285D" w:rsidRDefault="005E39B7" w:rsidP="005E39B7">
            <w:pPr>
              <w:spacing w:line="276" w:lineRule="auto"/>
              <w:ind w:right="425"/>
              <w:jc w:val="both"/>
              <w:rPr>
                <w:rFonts w:asciiTheme="minorHAnsi" w:hAnsiTheme="minorHAnsi" w:cstheme="minorHAnsi"/>
                <w:b/>
                <w:bCs/>
                <w:sz w:val="22"/>
                <w:szCs w:val="22"/>
              </w:rPr>
            </w:pPr>
            <w:r w:rsidRPr="0070285D">
              <w:rPr>
                <w:rFonts w:asciiTheme="minorHAnsi" w:hAnsiTheme="minorHAnsi" w:cstheme="minorHAnsi"/>
                <w:b/>
                <w:bCs/>
                <w:sz w:val="22"/>
                <w:szCs w:val="22"/>
              </w:rPr>
              <w:t>Cloud        </w:t>
            </w:r>
          </w:p>
        </w:tc>
        <w:tc>
          <w:tcPr>
            <w:tcW w:w="8190" w:type="dxa"/>
            <w:tcBorders>
              <w:top w:val="single" w:sz="4" w:space="0" w:color="auto"/>
              <w:left w:val="single" w:sz="4" w:space="0" w:color="auto"/>
              <w:bottom w:val="single" w:sz="4" w:space="0" w:color="auto"/>
              <w:right w:val="single" w:sz="4" w:space="0" w:color="auto"/>
            </w:tcBorders>
          </w:tcPr>
          <w:p w14:paraId="6D958629" w14:textId="31DD53A2" w:rsidR="005E39B7" w:rsidRPr="004E6910" w:rsidRDefault="005E39B7" w:rsidP="005E39B7">
            <w:pPr>
              <w:rPr>
                <w:rFonts w:asciiTheme="minorHAnsi" w:hAnsiTheme="minorHAnsi" w:cstheme="minorHAnsi"/>
                <w:sz w:val="22"/>
                <w:szCs w:val="22"/>
              </w:rPr>
            </w:pPr>
            <w:r w:rsidRPr="00266EBD">
              <w:rPr>
                <w:rFonts w:asciiTheme="minorHAnsi" w:hAnsiTheme="minorHAnsi" w:cstheme="minorHAnsi"/>
                <w:sz w:val="22"/>
                <w:szCs w:val="22"/>
              </w:rPr>
              <w:t>AWS, API Gateway, Lambda, SageMaker</w:t>
            </w:r>
          </w:p>
        </w:tc>
      </w:tr>
      <w:tr w:rsidR="005E39B7" w:rsidRPr="00B47716" w14:paraId="3F995393" w14:textId="77777777" w:rsidTr="00C527E1">
        <w:trPr>
          <w:trHeight w:val="264"/>
        </w:trPr>
        <w:tc>
          <w:tcPr>
            <w:tcW w:w="2273" w:type="dxa"/>
            <w:tcBorders>
              <w:top w:val="single" w:sz="4" w:space="0" w:color="auto"/>
              <w:left w:val="single" w:sz="4" w:space="0" w:color="auto"/>
              <w:bottom w:val="single" w:sz="4" w:space="0" w:color="auto"/>
              <w:right w:val="single" w:sz="4" w:space="0" w:color="auto"/>
            </w:tcBorders>
          </w:tcPr>
          <w:p w14:paraId="32F91CB6" w14:textId="35B977F1" w:rsidR="005E39B7" w:rsidRPr="00277002" w:rsidRDefault="00D63914" w:rsidP="005E39B7">
            <w:pPr>
              <w:spacing w:line="276" w:lineRule="auto"/>
              <w:ind w:right="425"/>
              <w:jc w:val="both"/>
              <w:rPr>
                <w:rFonts w:asciiTheme="minorHAnsi" w:hAnsiTheme="minorHAnsi"/>
                <w:b/>
                <w:bCs/>
                <w:color w:val="000000"/>
                <w:sz w:val="22"/>
                <w:szCs w:val="22"/>
              </w:rPr>
            </w:pPr>
            <w:proofErr w:type="spellStart"/>
            <w:r>
              <w:rPr>
                <w:rFonts w:asciiTheme="minorHAnsi" w:hAnsiTheme="minorHAnsi" w:cstheme="minorHAnsi"/>
                <w:b/>
                <w:bCs/>
                <w:sz w:val="22"/>
                <w:szCs w:val="22"/>
              </w:rPr>
              <w:t>Devops</w:t>
            </w:r>
            <w:proofErr w:type="spellEnd"/>
            <w:r>
              <w:rPr>
                <w:rFonts w:asciiTheme="minorHAnsi" w:hAnsiTheme="minorHAnsi" w:cstheme="minorHAnsi"/>
                <w:b/>
                <w:bCs/>
                <w:sz w:val="22"/>
                <w:szCs w:val="22"/>
              </w:rPr>
              <w:t xml:space="preserve"> a</w:t>
            </w:r>
            <w:r w:rsidR="00A92C3B">
              <w:rPr>
                <w:rFonts w:asciiTheme="minorHAnsi" w:hAnsiTheme="minorHAnsi" w:cstheme="minorHAnsi"/>
                <w:b/>
                <w:bCs/>
                <w:sz w:val="22"/>
                <w:szCs w:val="22"/>
              </w:rPr>
              <w:t>nd</w:t>
            </w:r>
            <w:r>
              <w:rPr>
                <w:rFonts w:asciiTheme="minorHAnsi" w:hAnsiTheme="minorHAnsi" w:cstheme="minorHAnsi"/>
                <w:b/>
                <w:bCs/>
                <w:sz w:val="22"/>
                <w:szCs w:val="22"/>
              </w:rPr>
              <w:t xml:space="preserve"> </w:t>
            </w:r>
            <w:r w:rsidR="00C527E1">
              <w:rPr>
                <w:rFonts w:asciiTheme="minorHAnsi" w:hAnsiTheme="minorHAnsi" w:cstheme="minorHAnsi"/>
                <w:b/>
                <w:bCs/>
                <w:sz w:val="22"/>
                <w:szCs w:val="22"/>
              </w:rPr>
              <w:t>Tools</w:t>
            </w:r>
          </w:p>
        </w:tc>
        <w:tc>
          <w:tcPr>
            <w:tcW w:w="8190" w:type="dxa"/>
            <w:tcBorders>
              <w:top w:val="single" w:sz="4" w:space="0" w:color="auto"/>
              <w:left w:val="single" w:sz="4" w:space="0" w:color="auto"/>
              <w:bottom w:val="single" w:sz="4" w:space="0" w:color="auto"/>
              <w:right w:val="single" w:sz="4" w:space="0" w:color="auto"/>
            </w:tcBorders>
          </w:tcPr>
          <w:p w14:paraId="19CF4511" w14:textId="2B44B8CE" w:rsidR="005E39B7" w:rsidRPr="00811F28" w:rsidRDefault="005E39B7" w:rsidP="005E39B7">
            <w:pPr>
              <w:rPr>
                <w:rFonts w:asciiTheme="minorHAnsi" w:hAnsiTheme="minorHAnsi" w:cstheme="minorHAnsi"/>
                <w:sz w:val="22"/>
                <w:szCs w:val="22"/>
              </w:rPr>
            </w:pPr>
            <w:r w:rsidRPr="00266EBD">
              <w:rPr>
                <w:rFonts w:asciiTheme="minorHAnsi" w:hAnsiTheme="minorHAnsi" w:cstheme="minorHAnsi"/>
                <w:sz w:val="22"/>
                <w:szCs w:val="22"/>
              </w:rPr>
              <w:t xml:space="preserve">CI/CD, Jenkins, Git, Bitbucket, TFS, </w:t>
            </w:r>
            <w:r>
              <w:rPr>
                <w:rFonts w:asciiTheme="minorHAnsi" w:hAnsiTheme="minorHAnsi" w:cstheme="minorHAnsi"/>
                <w:sz w:val="22"/>
                <w:szCs w:val="22"/>
              </w:rPr>
              <w:t xml:space="preserve">IIS, </w:t>
            </w:r>
            <w:r w:rsidRPr="00266EBD">
              <w:rPr>
                <w:rFonts w:asciiTheme="minorHAnsi" w:hAnsiTheme="minorHAnsi" w:cstheme="minorHAnsi"/>
                <w:sz w:val="22"/>
                <w:szCs w:val="22"/>
              </w:rPr>
              <w:t xml:space="preserve">Jira, ServiceNow, </w:t>
            </w:r>
            <w:r w:rsidRPr="00266EBD">
              <w:rPr>
                <w:rFonts w:asciiTheme="minorHAnsi" w:hAnsiTheme="minorHAnsi" w:cstheme="minorHAnsi"/>
                <w:color w:val="000000" w:themeColor="text1"/>
                <w:sz w:val="22"/>
                <w:szCs w:val="22"/>
              </w:rPr>
              <w:t xml:space="preserve">Control-M, </w:t>
            </w:r>
            <w:proofErr w:type="spellStart"/>
            <w:r w:rsidRPr="00266EBD">
              <w:rPr>
                <w:rFonts w:asciiTheme="minorHAnsi" w:hAnsiTheme="minorHAnsi" w:cstheme="minorHAnsi"/>
                <w:color w:val="000000" w:themeColor="text1"/>
                <w:sz w:val="22"/>
                <w:szCs w:val="22"/>
              </w:rPr>
              <w:t>rdcman</w:t>
            </w:r>
            <w:proofErr w:type="spellEnd"/>
            <w:r w:rsidRPr="00266EBD">
              <w:rPr>
                <w:rFonts w:asciiTheme="minorHAnsi" w:hAnsiTheme="minorHAnsi" w:cstheme="minorHAnsi"/>
                <w:color w:val="000000" w:themeColor="text1"/>
                <w:sz w:val="22"/>
                <w:szCs w:val="22"/>
              </w:rPr>
              <w:t>, WP Engine</w:t>
            </w:r>
            <w:r w:rsidR="000C0EAA">
              <w:rPr>
                <w:rFonts w:asciiTheme="minorHAnsi" w:hAnsiTheme="minorHAnsi" w:cstheme="minorHAnsi"/>
                <w:color w:val="000000" w:themeColor="text1"/>
                <w:sz w:val="22"/>
                <w:szCs w:val="22"/>
              </w:rPr>
              <w:t xml:space="preserve">, </w:t>
            </w:r>
            <w:r w:rsidR="004B7E53">
              <w:rPr>
                <w:rFonts w:asciiTheme="minorHAnsi" w:hAnsiTheme="minorHAnsi" w:cstheme="minorHAnsi"/>
                <w:color w:val="000000" w:themeColor="text1"/>
                <w:sz w:val="22"/>
                <w:szCs w:val="22"/>
              </w:rPr>
              <w:t xml:space="preserve">Visio, </w:t>
            </w:r>
            <w:r w:rsidR="000C0EAA">
              <w:rPr>
                <w:rFonts w:asciiTheme="minorHAnsi" w:hAnsiTheme="minorHAnsi" w:cstheme="minorHAnsi"/>
                <w:color w:val="000000" w:themeColor="text1"/>
                <w:sz w:val="22"/>
                <w:szCs w:val="22"/>
              </w:rPr>
              <w:t>Miro</w:t>
            </w:r>
            <w:r w:rsidR="00144E5A">
              <w:rPr>
                <w:rFonts w:asciiTheme="minorHAnsi" w:hAnsiTheme="minorHAnsi" w:cstheme="minorHAnsi"/>
                <w:color w:val="000000" w:themeColor="text1"/>
                <w:sz w:val="22"/>
                <w:szCs w:val="22"/>
              </w:rPr>
              <w:t>, Swagger, Postman</w:t>
            </w:r>
            <w:r w:rsidR="00915DC4">
              <w:rPr>
                <w:rFonts w:asciiTheme="minorHAnsi" w:hAnsiTheme="minorHAnsi" w:cstheme="minorHAnsi"/>
                <w:color w:val="000000" w:themeColor="text1"/>
                <w:sz w:val="22"/>
                <w:szCs w:val="22"/>
              </w:rPr>
              <w:t>, SonarQube</w:t>
            </w:r>
          </w:p>
        </w:tc>
      </w:tr>
      <w:tr w:rsidR="005E39B7" w:rsidRPr="00B47716" w14:paraId="159C74F7" w14:textId="77777777" w:rsidTr="00C527E1">
        <w:trPr>
          <w:trHeight w:val="264"/>
        </w:trPr>
        <w:tc>
          <w:tcPr>
            <w:tcW w:w="2273" w:type="dxa"/>
            <w:tcBorders>
              <w:top w:val="single" w:sz="4" w:space="0" w:color="auto"/>
              <w:left w:val="single" w:sz="4" w:space="0" w:color="auto"/>
              <w:bottom w:val="single" w:sz="4" w:space="0" w:color="auto"/>
              <w:right w:val="single" w:sz="4" w:space="0" w:color="auto"/>
            </w:tcBorders>
          </w:tcPr>
          <w:p w14:paraId="29737EC5" w14:textId="15F47B90" w:rsidR="005E39B7" w:rsidRPr="008D2A14" w:rsidRDefault="005E39B7" w:rsidP="005E39B7">
            <w:pPr>
              <w:spacing w:line="276" w:lineRule="auto"/>
              <w:ind w:right="425"/>
              <w:jc w:val="both"/>
              <w:rPr>
                <w:rFonts w:asciiTheme="minorHAnsi" w:hAnsiTheme="minorHAnsi"/>
                <w:b/>
                <w:bCs/>
                <w:color w:val="000000"/>
                <w:sz w:val="22"/>
                <w:szCs w:val="22"/>
              </w:rPr>
            </w:pPr>
            <w:r w:rsidRPr="008D2A14">
              <w:rPr>
                <w:rFonts w:asciiTheme="minorHAnsi" w:hAnsiTheme="minorHAnsi" w:cstheme="minorHAnsi"/>
                <w:b/>
                <w:bCs/>
                <w:sz w:val="22"/>
                <w:szCs w:val="22"/>
              </w:rPr>
              <w:t>Monitoring</w:t>
            </w:r>
          </w:p>
        </w:tc>
        <w:tc>
          <w:tcPr>
            <w:tcW w:w="8190" w:type="dxa"/>
            <w:tcBorders>
              <w:top w:val="single" w:sz="4" w:space="0" w:color="auto"/>
              <w:left w:val="single" w:sz="4" w:space="0" w:color="auto"/>
              <w:bottom w:val="single" w:sz="4" w:space="0" w:color="auto"/>
              <w:right w:val="single" w:sz="4" w:space="0" w:color="auto"/>
            </w:tcBorders>
          </w:tcPr>
          <w:p w14:paraId="4ED3276E" w14:textId="088A9EC3" w:rsidR="005E39B7" w:rsidRPr="008D2A14" w:rsidRDefault="005E39B7" w:rsidP="005E39B7">
            <w:pPr>
              <w:rPr>
                <w:rFonts w:asciiTheme="minorHAnsi" w:hAnsiTheme="minorHAnsi" w:cstheme="minorHAnsi"/>
                <w:sz w:val="22"/>
                <w:szCs w:val="22"/>
              </w:rPr>
            </w:pPr>
            <w:r w:rsidRPr="00266EBD">
              <w:rPr>
                <w:rFonts w:asciiTheme="minorHAnsi" w:hAnsiTheme="minorHAnsi" w:cstheme="minorHAnsi"/>
                <w:sz w:val="22"/>
                <w:szCs w:val="22"/>
              </w:rPr>
              <w:t>Splunk, Zenoss, AppDynamics</w:t>
            </w:r>
          </w:p>
        </w:tc>
      </w:tr>
      <w:tr w:rsidR="005E39B7" w:rsidRPr="00B47716" w14:paraId="320A711C" w14:textId="77777777" w:rsidTr="00C527E1">
        <w:trPr>
          <w:trHeight w:val="280"/>
        </w:trPr>
        <w:tc>
          <w:tcPr>
            <w:tcW w:w="2273" w:type="dxa"/>
            <w:tcBorders>
              <w:top w:val="single" w:sz="4" w:space="0" w:color="auto"/>
              <w:left w:val="single" w:sz="4" w:space="0" w:color="auto"/>
              <w:bottom w:val="single" w:sz="4" w:space="0" w:color="auto"/>
              <w:right w:val="single" w:sz="4" w:space="0" w:color="auto"/>
            </w:tcBorders>
            <w:hideMark/>
          </w:tcPr>
          <w:p w14:paraId="10148E5F" w14:textId="1A608FE9" w:rsidR="005E39B7" w:rsidRPr="00B47716" w:rsidRDefault="007E0CF4" w:rsidP="005E39B7">
            <w:pPr>
              <w:spacing w:line="276" w:lineRule="auto"/>
              <w:ind w:right="425"/>
              <w:jc w:val="both"/>
              <w:rPr>
                <w:rFonts w:asciiTheme="minorHAnsi" w:hAnsiTheme="minorHAnsi" w:cstheme="minorHAnsi"/>
                <w:b/>
                <w:sz w:val="22"/>
                <w:szCs w:val="22"/>
              </w:rPr>
            </w:pPr>
            <w:r>
              <w:rPr>
                <w:rFonts w:asciiTheme="minorHAnsi" w:hAnsiTheme="minorHAnsi" w:cstheme="minorHAnsi"/>
                <w:b/>
                <w:sz w:val="22"/>
                <w:szCs w:val="22"/>
              </w:rPr>
              <w:t>Dev Tools</w:t>
            </w:r>
          </w:p>
        </w:tc>
        <w:tc>
          <w:tcPr>
            <w:tcW w:w="8190" w:type="dxa"/>
            <w:tcBorders>
              <w:top w:val="single" w:sz="4" w:space="0" w:color="auto"/>
              <w:left w:val="single" w:sz="4" w:space="0" w:color="auto"/>
              <w:bottom w:val="single" w:sz="4" w:space="0" w:color="auto"/>
              <w:right w:val="single" w:sz="4" w:space="0" w:color="auto"/>
            </w:tcBorders>
            <w:hideMark/>
          </w:tcPr>
          <w:p w14:paraId="7FA6835D" w14:textId="6540AC00" w:rsidR="005E39B7" w:rsidRPr="00B47716" w:rsidRDefault="005E39B7" w:rsidP="005E39B7">
            <w:pPr>
              <w:spacing w:line="276" w:lineRule="auto"/>
              <w:ind w:right="2641"/>
              <w:jc w:val="both"/>
              <w:rPr>
                <w:rFonts w:asciiTheme="minorHAnsi" w:hAnsiTheme="minorHAnsi" w:cstheme="minorHAnsi"/>
                <w:color w:val="000000"/>
                <w:spacing w:val="-5"/>
                <w:sz w:val="22"/>
                <w:szCs w:val="22"/>
              </w:rPr>
            </w:pPr>
            <w:r w:rsidRPr="00B47716">
              <w:rPr>
                <w:rFonts w:asciiTheme="minorHAnsi" w:hAnsiTheme="minorHAnsi"/>
                <w:color w:val="000000"/>
                <w:sz w:val="22"/>
                <w:szCs w:val="22"/>
              </w:rPr>
              <w:t>Visual Studio,</w:t>
            </w:r>
            <w:r>
              <w:rPr>
                <w:rFonts w:asciiTheme="minorHAnsi" w:hAnsiTheme="minorHAnsi"/>
                <w:color w:val="000000"/>
                <w:sz w:val="22"/>
                <w:szCs w:val="22"/>
              </w:rPr>
              <w:t xml:space="preserve"> VS Code,</w:t>
            </w:r>
            <w:r w:rsidRPr="00B47716">
              <w:rPr>
                <w:rFonts w:asciiTheme="minorHAnsi" w:hAnsiTheme="minorHAnsi"/>
                <w:color w:val="000000"/>
                <w:sz w:val="22"/>
                <w:szCs w:val="22"/>
              </w:rPr>
              <w:t xml:space="preserve"> S</w:t>
            </w:r>
            <w:r>
              <w:rPr>
                <w:rFonts w:asciiTheme="minorHAnsi" w:hAnsiTheme="minorHAnsi"/>
                <w:color w:val="000000"/>
                <w:sz w:val="22"/>
                <w:szCs w:val="22"/>
              </w:rPr>
              <w:t>SMS</w:t>
            </w:r>
          </w:p>
        </w:tc>
      </w:tr>
      <w:tr w:rsidR="005E39B7" w:rsidRPr="00B47716" w14:paraId="55855814" w14:textId="77777777" w:rsidTr="00C527E1">
        <w:trPr>
          <w:trHeight w:val="280"/>
        </w:trPr>
        <w:tc>
          <w:tcPr>
            <w:tcW w:w="2273" w:type="dxa"/>
            <w:tcBorders>
              <w:top w:val="single" w:sz="4" w:space="0" w:color="auto"/>
              <w:left w:val="single" w:sz="4" w:space="0" w:color="auto"/>
              <w:bottom w:val="single" w:sz="4" w:space="0" w:color="auto"/>
              <w:right w:val="single" w:sz="4" w:space="0" w:color="auto"/>
            </w:tcBorders>
          </w:tcPr>
          <w:p w14:paraId="66010112" w14:textId="2EF9E5B3" w:rsidR="005E39B7" w:rsidRPr="00B47716" w:rsidRDefault="005E39B7" w:rsidP="005E39B7">
            <w:pPr>
              <w:spacing w:line="276" w:lineRule="auto"/>
              <w:ind w:right="425"/>
              <w:jc w:val="both"/>
              <w:rPr>
                <w:rFonts w:asciiTheme="minorHAnsi" w:hAnsiTheme="minorHAnsi"/>
                <w:b/>
                <w:color w:val="000000"/>
                <w:sz w:val="22"/>
                <w:szCs w:val="22"/>
              </w:rPr>
            </w:pPr>
            <w:r w:rsidRPr="00B47716">
              <w:rPr>
                <w:rFonts w:asciiTheme="minorHAnsi" w:hAnsiTheme="minorHAnsi"/>
                <w:b/>
                <w:bCs/>
                <w:color w:val="000000" w:themeColor="text1"/>
                <w:sz w:val="22"/>
                <w:szCs w:val="22"/>
              </w:rPr>
              <w:t>Mainframe</w:t>
            </w:r>
          </w:p>
        </w:tc>
        <w:tc>
          <w:tcPr>
            <w:tcW w:w="8190" w:type="dxa"/>
            <w:tcBorders>
              <w:top w:val="single" w:sz="4" w:space="0" w:color="auto"/>
              <w:left w:val="single" w:sz="4" w:space="0" w:color="auto"/>
              <w:bottom w:val="single" w:sz="4" w:space="0" w:color="auto"/>
              <w:right w:val="single" w:sz="4" w:space="0" w:color="auto"/>
            </w:tcBorders>
          </w:tcPr>
          <w:p w14:paraId="4F930075" w14:textId="0E1AF54F" w:rsidR="005E39B7" w:rsidRPr="00736DCD" w:rsidRDefault="005E39B7" w:rsidP="005E39B7">
            <w:pPr>
              <w:rPr>
                <w:rFonts w:asciiTheme="minorHAnsi" w:hAnsiTheme="minorHAnsi"/>
                <w:sz w:val="22"/>
                <w:szCs w:val="22"/>
              </w:rPr>
            </w:pPr>
            <w:r w:rsidRPr="00B47716">
              <w:rPr>
                <w:rFonts w:asciiTheme="minorHAnsi" w:hAnsiTheme="minorHAnsi"/>
                <w:color w:val="000000" w:themeColor="text1"/>
                <w:sz w:val="22"/>
                <w:szCs w:val="22"/>
              </w:rPr>
              <w:t xml:space="preserve">COBOL, JCL, CICS, </w:t>
            </w:r>
            <w:proofErr w:type="spellStart"/>
            <w:r w:rsidRPr="00B47716">
              <w:rPr>
                <w:rFonts w:asciiTheme="minorHAnsi" w:hAnsiTheme="minorHAnsi"/>
                <w:color w:val="000000" w:themeColor="text1"/>
                <w:sz w:val="22"/>
                <w:szCs w:val="22"/>
              </w:rPr>
              <w:t>Easytrieve</w:t>
            </w:r>
            <w:proofErr w:type="spellEnd"/>
            <w:r>
              <w:rPr>
                <w:rFonts w:asciiTheme="minorHAnsi" w:hAnsiTheme="minorHAnsi"/>
                <w:color w:val="000000"/>
                <w:sz w:val="22"/>
                <w:szCs w:val="22"/>
              </w:rPr>
              <w:t xml:space="preserve">, </w:t>
            </w:r>
            <w:r w:rsidRPr="00B47716">
              <w:rPr>
                <w:rFonts w:asciiTheme="minorHAnsi" w:hAnsiTheme="minorHAnsi"/>
                <w:color w:val="000000" w:themeColor="text1"/>
                <w:sz w:val="22"/>
                <w:szCs w:val="22"/>
              </w:rPr>
              <w:t>DB2, VSAM</w:t>
            </w:r>
            <w:r>
              <w:rPr>
                <w:rFonts w:asciiTheme="minorHAnsi" w:hAnsiTheme="minorHAnsi"/>
                <w:color w:val="000000" w:themeColor="text1"/>
                <w:sz w:val="22"/>
                <w:szCs w:val="22"/>
              </w:rPr>
              <w:t xml:space="preserve">, </w:t>
            </w:r>
            <w:r w:rsidRPr="00B47716">
              <w:rPr>
                <w:rFonts w:asciiTheme="minorHAnsi" w:hAnsiTheme="minorHAnsi"/>
                <w:color w:val="000000" w:themeColor="text1"/>
                <w:sz w:val="22"/>
                <w:szCs w:val="22"/>
              </w:rPr>
              <w:t>File-Aid,</w:t>
            </w:r>
            <w:r>
              <w:rPr>
                <w:rFonts w:asciiTheme="minorHAnsi" w:hAnsiTheme="minorHAnsi"/>
                <w:color w:val="000000" w:themeColor="text1"/>
                <w:sz w:val="22"/>
                <w:szCs w:val="22"/>
              </w:rPr>
              <w:t xml:space="preserve"> </w:t>
            </w:r>
            <w:proofErr w:type="spellStart"/>
            <w:r w:rsidRPr="00B47716">
              <w:rPr>
                <w:rFonts w:asciiTheme="minorHAnsi" w:hAnsiTheme="minorHAnsi"/>
                <w:color w:val="000000" w:themeColor="text1"/>
                <w:sz w:val="22"/>
                <w:szCs w:val="22"/>
              </w:rPr>
              <w:t>Changeman</w:t>
            </w:r>
            <w:proofErr w:type="spellEnd"/>
            <w:r w:rsidRPr="00B47716">
              <w:rPr>
                <w:rFonts w:asciiTheme="minorHAnsi" w:hAnsiTheme="minorHAnsi"/>
                <w:color w:val="000000" w:themeColor="text1"/>
                <w:sz w:val="22"/>
                <w:szCs w:val="22"/>
              </w:rPr>
              <w:t xml:space="preserve">, Xpeditor, SPUFI, QMF, </w:t>
            </w:r>
            <w:proofErr w:type="spellStart"/>
            <w:r w:rsidRPr="00B47716">
              <w:rPr>
                <w:rFonts w:asciiTheme="minorHAnsi" w:hAnsiTheme="minorHAnsi"/>
                <w:color w:val="000000" w:themeColor="text1"/>
                <w:sz w:val="22"/>
                <w:szCs w:val="22"/>
              </w:rPr>
              <w:t>Endevor</w:t>
            </w:r>
            <w:proofErr w:type="spellEnd"/>
          </w:p>
        </w:tc>
      </w:tr>
    </w:tbl>
    <w:p w14:paraId="7065E0B5" w14:textId="77777777" w:rsidR="00984F79" w:rsidRPr="00B47716" w:rsidRDefault="00984F79">
      <w:pPr>
        <w:jc w:val="both"/>
        <w:rPr>
          <w:rFonts w:asciiTheme="minorHAnsi" w:hAnsiTheme="minorHAnsi"/>
          <w:sz w:val="22"/>
          <w:szCs w:val="22"/>
        </w:rPr>
      </w:pPr>
    </w:p>
    <w:p w14:paraId="716BC6FA" w14:textId="77777777" w:rsidR="00BE36A2" w:rsidRPr="00266EBD" w:rsidRDefault="00BE36A2" w:rsidP="00BE36A2">
      <w:pPr>
        <w:jc w:val="both"/>
        <w:rPr>
          <w:rFonts w:asciiTheme="minorHAnsi" w:hAnsiTheme="minorHAnsi" w:cstheme="minorHAnsi"/>
          <w:b/>
          <w:bCs/>
          <w:sz w:val="22"/>
          <w:szCs w:val="22"/>
        </w:rPr>
      </w:pPr>
      <w:r w:rsidRPr="00266EBD">
        <w:rPr>
          <w:rFonts w:asciiTheme="minorHAnsi" w:hAnsiTheme="minorHAnsi" w:cstheme="minorHAnsi"/>
          <w:b/>
          <w:bCs/>
          <w:sz w:val="22"/>
          <w:szCs w:val="22"/>
        </w:rPr>
        <w:t xml:space="preserve">Education: </w:t>
      </w:r>
    </w:p>
    <w:p w14:paraId="4EBD6BD7" w14:textId="77777777" w:rsidR="00BE36A2" w:rsidRPr="00266EBD" w:rsidRDefault="00BE36A2" w:rsidP="00BE36A2">
      <w:pPr>
        <w:tabs>
          <w:tab w:val="left" w:pos="8256"/>
        </w:tabs>
        <w:jc w:val="both"/>
        <w:rPr>
          <w:rFonts w:asciiTheme="minorHAnsi" w:hAnsiTheme="minorHAnsi" w:cstheme="minorHAnsi"/>
          <w:sz w:val="22"/>
          <w:szCs w:val="22"/>
        </w:rPr>
      </w:pPr>
      <w:r w:rsidRPr="00266EBD">
        <w:rPr>
          <w:rFonts w:asciiTheme="minorHAnsi" w:hAnsiTheme="minorHAnsi" w:cstheme="minorHAnsi"/>
          <w:sz w:val="22"/>
          <w:szCs w:val="22"/>
        </w:rPr>
        <w:t>Bachelors in computer science, JNTU University, India.</w:t>
      </w:r>
      <w:r>
        <w:rPr>
          <w:rFonts w:asciiTheme="minorHAnsi" w:hAnsiTheme="minorHAnsi" w:cstheme="minorHAnsi"/>
          <w:sz w:val="22"/>
          <w:szCs w:val="22"/>
        </w:rPr>
        <w:tab/>
      </w:r>
    </w:p>
    <w:p w14:paraId="53DEFD3B" w14:textId="77777777" w:rsidR="00BE36A2" w:rsidRPr="00266EBD" w:rsidRDefault="00BE36A2" w:rsidP="00BE36A2">
      <w:pPr>
        <w:jc w:val="both"/>
        <w:rPr>
          <w:rFonts w:asciiTheme="minorHAnsi" w:hAnsiTheme="minorHAnsi" w:cstheme="minorHAnsi"/>
          <w:sz w:val="22"/>
          <w:szCs w:val="22"/>
        </w:rPr>
      </w:pPr>
    </w:p>
    <w:p w14:paraId="2CA5B061" w14:textId="77777777" w:rsidR="00BE36A2" w:rsidRPr="00266EBD" w:rsidRDefault="00BE36A2" w:rsidP="00BE36A2">
      <w:pPr>
        <w:jc w:val="both"/>
        <w:rPr>
          <w:rFonts w:asciiTheme="minorHAnsi" w:hAnsiTheme="minorHAnsi" w:cstheme="minorHAnsi"/>
          <w:b/>
          <w:bCs/>
          <w:sz w:val="22"/>
          <w:szCs w:val="22"/>
        </w:rPr>
      </w:pPr>
      <w:r w:rsidRPr="00266EBD">
        <w:rPr>
          <w:rFonts w:asciiTheme="minorHAnsi" w:hAnsiTheme="minorHAnsi" w:cstheme="minorHAnsi"/>
          <w:b/>
          <w:bCs/>
          <w:sz w:val="22"/>
          <w:szCs w:val="22"/>
        </w:rPr>
        <w:t xml:space="preserve">Certification: </w:t>
      </w:r>
    </w:p>
    <w:p w14:paraId="2982368B" w14:textId="72551D62" w:rsidR="00550288" w:rsidRPr="00C17C57" w:rsidRDefault="00BE36A2" w:rsidP="00C17C57">
      <w:pPr>
        <w:jc w:val="both"/>
        <w:rPr>
          <w:rFonts w:asciiTheme="minorHAnsi" w:hAnsiTheme="minorHAnsi" w:cstheme="minorHAnsi"/>
          <w:sz w:val="22"/>
          <w:szCs w:val="22"/>
        </w:rPr>
      </w:pPr>
      <w:r w:rsidRPr="00266EBD">
        <w:rPr>
          <w:rFonts w:asciiTheme="minorHAnsi" w:hAnsiTheme="minorHAnsi" w:cstheme="minorHAnsi"/>
          <w:sz w:val="22"/>
          <w:szCs w:val="22"/>
        </w:rPr>
        <w:t>AWS Certified Cloud Practitioner.</w:t>
      </w:r>
    </w:p>
    <w:p w14:paraId="67D6F535" w14:textId="42CC0FAD" w:rsidR="00984F79" w:rsidRDefault="002A4EA4" w:rsidP="00984F79">
      <w:pPr>
        <w:spacing w:after="240"/>
        <w:rPr>
          <w:rFonts w:asciiTheme="minorHAnsi" w:hAnsiTheme="minorHAnsi"/>
          <w:b/>
          <w:bCs/>
          <w:sz w:val="22"/>
          <w:szCs w:val="22"/>
        </w:rPr>
      </w:pPr>
      <w:r w:rsidRPr="00B47716">
        <w:rPr>
          <w:rFonts w:asciiTheme="minorHAnsi" w:hAnsiTheme="minorHAnsi"/>
          <w:b/>
          <w:bCs/>
          <w:sz w:val="22"/>
          <w:szCs w:val="22"/>
        </w:rPr>
        <w:t>Professional Experience:</w:t>
      </w:r>
    </w:p>
    <w:p w14:paraId="7057D463" w14:textId="77777777" w:rsidR="00F37D19" w:rsidRPr="00266EBD" w:rsidRDefault="00F37D19" w:rsidP="00F37D19">
      <w:pPr>
        <w:tabs>
          <w:tab w:val="left" w:pos="936"/>
          <w:tab w:val="left" w:pos="1260"/>
        </w:tabs>
        <w:rPr>
          <w:rFonts w:asciiTheme="minorHAnsi" w:hAnsiTheme="minorHAnsi" w:cstheme="minorHAnsi"/>
          <w:b/>
          <w:bCs/>
          <w:iCs/>
          <w:sz w:val="22"/>
          <w:szCs w:val="22"/>
        </w:rPr>
      </w:pPr>
      <w:r w:rsidRPr="00266EBD">
        <w:rPr>
          <w:rFonts w:asciiTheme="minorHAnsi" w:hAnsiTheme="minorHAnsi" w:cstheme="minorHAnsi"/>
          <w:b/>
          <w:bCs/>
          <w:iCs/>
          <w:sz w:val="22"/>
          <w:szCs w:val="22"/>
        </w:rPr>
        <w:t>1) ASRC Federal, Colorado, USA</w:t>
      </w:r>
      <w:r w:rsidRPr="00266EBD">
        <w:rPr>
          <w:rFonts w:asciiTheme="minorHAnsi" w:hAnsiTheme="minorHAnsi" w:cstheme="minorHAnsi"/>
          <w:b/>
          <w:bCs/>
          <w:iCs/>
          <w:sz w:val="22"/>
          <w:szCs w:val="22"/>
        </w:rPr>
        <w:tab/>
      </w:r>
      <w:r w:rsidRPr="00266EBD">
        <w:rPr>
          <w:rFonts w:asciiTheme="minorHAnsi" w:hAnsiTheme="minorHAnsi" w:cstheme="minorHAnsi"/>
          <w:b/>
          <w:bCs/>
          <w:iCs/>
          <w:sz w:val="22"/>
          <w:szCs w:val="22"/>
        </w:rPr>
        <w:tab/>
      </w:r>
      <w:r w:rsidRPr="00266EBD">
        <w:rPr>
          <w:rFonts w:asciiTheme="minorHAnsi" w:hAnsiTheme="minorHAnsi" w:cstheme="minorHAnsi"/>
          <w:b/>
          <w:bCs/>
          <w:iCs/>
          <w:sz w:val="22"/>
          <w:szCs w:val="22"/>
        </w:rPr>
        <w:tab/>
      </w:r>
      <w:r w:rsidRPr="00266EBD">
        <w:rPr>
          <w:rFonts w:asciiTheme="minorHAnsi" w:hAnsiTheme="minorHAnsi" w:cstheme="minorHAnsi"/>
          <w:b/>
          <w:bCs/>
          <w:iCs/>
          <w:sz w:val="22"/>
          <w:szCs w:val="22"/>
        </w:rPr>
        <w:tab/>
      </w:r>
      <w:r w:rsidRPr="00266EBD">
        <w:rPr>
          <w:rFonts w:asciiTheme="minorHAnsi" w:hAnsiTheme="minorHAnsi" w:cstheme="minorHAnsi"/>
          <w:b/>
          <w:bCs/>
          <w:iCs/>
          <w:sz w:val="22"/>
          <w:szCs w:val="22"/>
        </w:rPr>
        <w:tab/>
        <w:t xml:space="preserve">    </w:t>
      </w:r>
      <w:r w:rsidRPr="00266EBD">
        <w:rPr>
          <w:rFonts w:asciiTheme="minorHAnsi" w:hAnsiTheme="minorHAnsi" w:cstheme="minorHAnsi"/>
          <w:b/>
          <w:bCs/>
          <w:iCs/>
          <w:sz w:val="22"/>
          <w:szCs w:val="22"/>
        </w:rPr>
        <w:tab/>
        <w:t xml:space="preserve">                         </w:t>
      </w:r>
      <w:proofErr w:type="gramStart"/>
      <w:r w:rsidRPr="00266EBD">
        <w:rPr>
          <w:rFonts w:asciiTheme="minorHAnsi" w:hAnsiTheme="minorHAnsi" w:cstheme="minorHAnsi"/>
          <w:b/>
          <w:bCs/>
          <w:iCs/>
          <w:sz w:val="22"/>
          <w:szCs w:val="22"/>
        </w:rPr>
        <w:t xml:space="preserve">   (</w:t>
      </w:r>
      <w:proofErr w:type="gramEnd"/>
      <w:r w:rsidRPr="00266EBD">
        <w:rPr>
          <w:rFonts w:asciiTheme="minorHAnsi" w:hAnsiTheme="minorHAnsi" w:cstheme="minorHAnsi"/>
          <w:b/>
          <w:bCs/>
          <w:iCs/>
          <w:sz w:val="22"/>
          <w:szCs w:val="22"/>
        </w:rPr>
        <w:t>Jan 2022 – July 2025)</w:t>
      </w:r>
    </w:p>
    <w:p w14:paraId="747BDCDD" w14:textId="77777777" w:rsidR="00F37D19" w:rsidRPr="00266EBD" w:rsidRDefault="00F37D19" w:rsidP="00F37D19">
      <w:pPr>
        <w:tabs>
          <w:tab w:val="left" w:pos="936"/>
          <w:tab w:val="left" w:pos="1260"/>
        </w:tabs>
        <w:rPr>
          <w:rFonts w:asciiTheme="minorHAnsi" w:hAnsiTheme="minorHAnsi" w:cstheme="minorHAnsi"/>
          <w:b/>
          <w:bCs/>
          <w:iCs/>
          <w:sz w:val="22"/>
          <w:szCs w:val="22"/>
        </w:rPr>
      </w:pPr>
      <w:r w:rsidRPr="00266EBD">
        <w:rPr>
          <w:rFonts w:asciiTheme="minorHAnsi" w:hAnsiTheme="minorHAnsi" w:cstheme="minorHAnsi"/>
          <w:b/>
          <w:bCs/>
          <w:iCs/>
          <w:sz w:val="22"/>
          <w:szCs w:val="22"/>
        </w:rPr>
        <w:t xml:space="preserve">    Client: USDA</w:t>
      </w:r>
    </w:p>
    <w:p w14:paraId="3B90C9A6" w14:textId="62FBDB6A" w:rsidR="00F37D19" w:rsidRPr="003F2779" w:rsidRDefault="00F37D19" w:rsidP="00F37D19">
      <w:pPr>
        <w:tabs>
          <w:tab w:val="left" w:pos="936"/>
          <w:tab w:val="left" w:pos="1260"/>
        </w:tabs>
        <w:contextualSpacing/>
        <w:jc w:val="both"/>
        <w:rPr>
          <w:rFonts w:asciiTheme="minorHAnsi" w:hAnsiTheme="minorHAnsi" w:cstheme="minorHAnsi"/>
          <w:b/>
          <w:bCs/>
          <w:iCs/>
          <w:sz w:val="22"/>
          <w:szCs w:val="22"/>
        </w:rPr>
      </w:pPr>
      <w:r w:rsidRPr="00266EBD">
        <w:rPr>
          <w:rFonts w:asciiTheme="minorHAnsi" w:hAnsiTheme="minorHAnsi" w:cstheme="minorHAnsi"/>
          <w:b/>
          <w:bCs/>
          <w:iCs/>
          <w:sz w:val="22"/>
          <w:szCs w:val="22"/>
        </w:rPr>
        <w:t xml:space="preserve">    Role: Prin App Dev Eng</w:t>
      </w:r>
    </w:p>
    <w:p w14:paraId="3169DE6F" w14:textId="77777777" w:rsidR="0056717C" w:rsidRPr="0056717C" w:rsidRDefault="0056717C" w:rsidP="00F37D19">
      <w:pPr>
        <w:tabs>
          <w:tab w:val="left" w:pos="936"/>
          <w:tab w:val="left" w:pos="1260"/>
        </w:tabs>
        <w:contextualSpacing/>
        <w:jc w:val="both"/>
        <w:rPr>
          <w:rFonts w:asciiTheme="minorHAnsi" w:hAnsiTheme="minorHAnsi" w:cstheme="minorHAnsi"/>
          <w:b/>
          <w:bCs/>
          <w:iCs/>
          <w:sz w:val="22"/>
          <w:szCs w:val="22"/>
          <w:u w:val="single"/>
        </w:rPr>
      </w:pPr>
    </w:p>
    <w:p w14:paraId="1A2D42F0" w14:textId="77777777" w:rsidR="00984B94" w:rsidRDefault="000156D4" w:rsidP="00DF3C9B">
      <w:pPr>
        <w:tabs>
          <w:tab w:val="left" w:pos="720"/>
        </w:tabs>
        <w:jc w:val="both"/>
        <w:rPr>
          <w:rFonts w:asciiTheme="minorHAnsi" w:hAnsiTheme="minorHAnsi"/>
          <w:sz w:val="22"/>
          <w:szCs w:val="22"/>
        </w:rPr>
      </w:pPr>
      <w:r w:rsidRPr="00984B94">
        <w:rPr>
          <w:rFonts w:asciiTheme="minorHAnsi" w:hAnsiTheme="minorHAnsi"/>
          <w:b/>
          <w:sz w:val="22"/>
          <w:szCs w:val="22"/>
        </w:rPr>
        <w:t xml:space="preserve">Description: </w:t>
      </w:r>
      <w:r w:rsidR="009267A1" w:rsidRPr="00984B94">
        <w:rPr>
          <w:rFonts w:asciiTheme="minorHAnsi" w:hAnsiTheme="minorHAnsi"/>
          <w:sz w:val="22"/>
          <w:szCs w:val="22"/>
        </w:rPr>
        <w:t>The Conservation Desktop application is a tool that enables conservation partnership planners to</w:t>
      </w:r>
    </w:p>
    <w:p w14:paraId="783C1DA5" w14:textId="556D9FE8" w:rsidR="000156D4" w:rsidRPr="00984B94" w:rsidRDefault="009267A1" w:rsidP="00DF3C9B">
      <w:pPr>
        <w:tabs>
          <w:tab w:val="left" w:pos="720"/>
        </w:tabs>
        <w:jc w:val="both"/>
        <w:rPr>
          <w:rFonts w:asciiTheme="minorHAnsi" w:hAnsiTheme="minorHAnsi"/>
          <w:sz w:val="22"/>
          <w:szCs w:val="22"/>
        </w:rPr>
      </w:pPr>
      <w:r w:rsidRPr="00984B94">
        <w:rPr>
          <w:rFonts w:asciiTheme="minorHAnsi" w:hAnsiTheme="minorHAnsi"/>
          <w:sz w:val="22"/>
          <w:szCs w:val="22"/>
        </w:rPr>
        <w:t>provide technical and/or financial assistance to customers in a simpler and faster way.</w:t>
      </w:r>
    </w:p>
    <w:p w14:paraId="354A2B78" w14:textId="77777777" w:rsidR="000156D4" w:rsidRPr="00B004EE" w:rsidRDefault="000156D4" w:rsidP="000156D4">
      <w:pPr>
        <w:contextualSpacing/>
        <w:jc w:val="both"/>
        <w:rPr>
          <w:rFonts w:asciiTheme="minorHAnsi" w:hAnsiTheme="minorHAnsi"/>
          <w:b/>
          <w:bCs/>
          <w:sz w:val="22"/>
          <w:szCs w:val="22"/>
        </w:rPr>
      </w:pPr>
      <w:r w:rsidRPr="00B004EE">
        <w:rPr>
          <w:rFonts w:asciiTheme="minorHAnsi" w:hAnsiTheme="minorHAnsi"/>
          <w:b/>
          <w:bCs/>
          <w:sz w:val="22"/>
          <w:szCs w:val="22"/>
        </w:rPr>
        <w:t>Responsibilities:</w:t>
      </w:r>
    </w:p>
    <w:p w14:paraId="4B208F22" w14:textId="77777777" w:rsidR="00C975F9" w:rsidRPr="00266EBD" w:rsidRDefault="00C975F9" w:rsidP="00C975F9">
      <w:pPr>
        <w:numPr>
          <w:ilvl w:val="0"/>
          <w:numId w:val="26"/>
        </w:numPr>
        <w:rPr>
          <w:rFonts w:asciiTheme="minorHAnsi" w:hAnsiTheme="minorHAnsi" w:cstheme="minorHAnsi"/>
          <w:bCs/>
          <w:sz w:val="22"/>
          <w:szCs w:val="22"/>
        </w:rPr>
      </w:pPr>
      <w:r w:rsidRPr="00266EBD">
        <w:rPr>
          <w:rFonts w:asciiTheme="minorHAnsi" w:hAnsiTheme="minorHAnsi" w:cstheme="minorHAnsi"/>
          <w:bCs/>
          <w:sz w:val="22"/>
          <w:szCs w:val="22"/>
        </w:rPr>
        <w:t xml:space="preserve">Developed and deployed scalable front-end components using React, </w:t>
      </w:r>
      <w:proofErr w:type="spellStart"/>
      <w:r w:rsidRPr="00266EBD">
        <w:rPr>
          <w:rFonts w:asciiTheme="minorHAnsi" w:hAnsiTheme="minorHAnsi" w:cstheme="minorHAnsi"/>
          <w:bCs/>
          <w:sz w:val="22"/>
          <w:szCs w:val="22"/>
        </w:rPr>
        <w:t>MobX</w:t>
      </w:r>
      <w:proofErr w:type="spellEnd"/>
      <w:r w:rsidRPr="00266EBD">
        <w:rPr>
          <w:rFonts w:asciiTheme="minorHAnsi" w:hAnsiTheme="minorHAnsi" w:cstheme="minorHAnsi"/>
          <w:bCs/>
          <w:sz w:val="22"/>
          <w:szCs w:val="22"/>
        </w:rPr>
        <w:t>, and Storybook.</w:t>
      </w:r>
    </w:p>
    <w:p w14:paraId="3B1FF932" w14:textId="77777777" w:rsidR="00C975F9" w:rsidRPr="00266EBD" w:rsidRDefault="00C975F9" w:rsidP="00C975F9">
      <w:pPr>
        <w:numPr>
          <w:ilvl w:val="0"/>
          <w:numId w:val="26"/>
        </w:numPr>
        <w:rPr>
          <w:rFonts w:asciiTheme="minorHAnsi" w:hAnsiTheme="minorHAnsi" w:cstheme="minorHAnsi"/>
          <w:bCs/>
          <w:sz w:val="22"/>
          <w:szCs w:val="22"/>
        </w:rPr>
      </w:pPr>
      <w:r w:rsidRPr="00266EBD">
        <w:rPr>
          <w:rFonts w:asciiTheme="minorHAnsi" w:hAnsiTheme="minorHAnsi" w:cstheme="minorHAnsi"/>
          <w:bCs/>
          <w:sz w:val="22"/>
          <w:szCs w:val="22"/>
        </w:rPr>
        <w:t>Built RESTful APIs for USDA’s Conservation Desktop platform.</w:t>
      </w:r>
    </w:p>
    <w:p w14:paraId="5B218FAE" w14:textId="77777777" w:rsidR="00B36ED9" w:rsidRDefault="00C975F9" w:rsidP="00B36ED9">
      <w:pPr>
        <w:numPr>
          <w:ilvl w:val="0"/>
          <w:numId w:val="26"/>
        </w:numPr>
        <w:rPr>
          <w:rFonts w:asciiTheme="minorHAnsi" w:hAnsiTheme="minorHAnsi" w:cstheme="minorHAnsi"/>
          <w:bCs/>
          <w:sz w:val="22"/>
          <w:szCs w:val="22"/>
        </w:rPr>
      </w:pPr>
      <w:r w:rsidRPr="00266EBD">
        <w:rPr>
          <w:rFonts w:asciiTheme="minorHAnsi" w:hAnsiTheme="minorHAnsi" w:cstheme="minorHAnsi"/>
          <w:bCs/>
          <w:sz w:val="22"/>
          <w:szCs w:val="22"/>
        </w:rPr>
        <w:t>Added unit tests achieving an overall code coverage of 75%.</w:t>
      </w:r>
    </w:p>
    <w:p w14:paraId="5203AD3C" w14:textId="035A74D5" w:rsidR="002C615E" w:rsidRDefault="00E040BC" w:rsidP="00B36ED9">
      <w:pPr>
        <w:numPr>
          <w:ilvl w:val="0"/>
          <w:numId w:val="26"/>
        </w:numPr>
        <w:rPr>
          <w:rFonts w:asciiTheme="minorHAnsi" w:hAnsiTheme="minorHAnsi" w:cstheme="minorHAnsi"/>
          <w:bCs/>
          <w:sz w:val="22"/>
          <w:szCs w:val="22"/>
        </w:rPr>
      </w:pPr>
      <w:proofErr w:type="spellStart"/>
      <w:r w:rsidRPr="00B36ED9">
        <w:rPr>
          <w:rFonts w:asciiTheme="minorHAnsi" w:hAnsiTheme="minorHAnsi" w:cstheme="minorHAnsi"/>
          <w:bCs/>
          <w:sz w:val="22"/>
          <w:szCs w:val="22"/>
        </w:rPr>
        <w:t>Arcgis</w:t>
      </w:r>
      <w:proofErr w:type="spellEnd"/>
      <w:r w:rsidRPr="00B36ED9">
        <w:rPr>
          <w:rFonts w:asciiTheme="minorHAnsi" w:hAnsiTheme="minorHAnsi" w:cstheme="minorHAnsi"/>
          <w:bCs/>
          <w:sz w:val="22"/>
          <w:szCs w:val="22"/>
        </w:rPr>
        <w:t xml:space="preserve"> 3 to </w:t>
      </w:r>
      <w:proofErr w:type="spellStart"/>
      <w:r w:rsidRPr="00B36ED9">
        <w:rPr>
          <w:rFonts w:asciiTheme="minorHAnsi" w:hAnsiTheme="minorHAnsi" w:cstheme="minorHAnsi"/>
          <w:bCs/>
          <w:sz w:val="22"/>
          <w:szCs w:val="22"/>
        </w:rPr>
        <w:t>Arcgis</w:t>
      </w:r>
      <w:proofErr w:type="spellEnd"/>
      <w:r w:rsidR="009E4352" w:rsidRPr="00B36ED9">
        <w:rPr>
          <w:rFonts w:asciiTheme="minorHAnsi" w:hAnsiTheme="minorHAnsi" w:cstheme="minorHAnsi"/>
          <w:bCs/>
          <w:sz w:val="22"/>
          <w:szCs w:val="22"/>
        </w:rPr>
        <w:t xml:space="preserve"> 4 migration</w:t>
      </w:r>
      <w:r w:rsidR="00EC6C1E" w:rsidRPr="00B36ED9">
        <w:rPr>
          <w:rFonts w:asciiTheme="minorHAnsi" w:hAnsiTheme="minorHAnsi" w:cstheme="minorHAnsi"/>
          <w:bCs/>
          <w:sz w:val="22"/>
          <w:szCs w:val="22"/>
        </w:rPr>
        <w:t xml:space="preserve"> by understanding the existing</w:t>
      </w:r>
      <w:r w:rsidR="00951AE9" w:rsidRPr="00B36ED9">
        <w:rPr>
          <w:rFonts w:asciiTheme="minorHAnsi" w:hAnsiTheme="minorHAnsi" w:cstheme="minorHAnsi"/>
          <w:bCs/>
          <w:sz w:val="22"/>
          <w:szCs w:val="22"/>
        </w:rPr>
        <w:t xml:space="preserve"> business functionality in</w:t>
      </w:r>
      <w:r w:rsidR="00EC6C1E" w:rsidRPr="00B36ED9">
        <w:rPr>
          <w:rFonts w:asciiTheme="minorHAnsi" w:hAnsiTheme="minorHAnsi" w:cstheme="minorHAnsi"/>
          <w:bCs/>
          <w:sz w:val="22"/>
          <w:szCs w:val="22"/>
        </w:rPr>
        <w:t xml:space="preserve"> Dojo</w:t>
      </w:r>
      <w:r w:rsidR="005175B2" w:rsidRPr="00B36ED9">
        <w:rPr>
          <w:rFonts w:asciiTheme="minorHAnsi" w:hAnsiTheme="minorHAnsi" w:cstheme="minorHAnsi"/>
          <w:bCs/>
          <w:sz w:val="22"/>
          <w:szCs w:val="22"/>
        </w:rPr>
        <w:t xml:space="preserve"> code and rewrite in react</w:t>
      </w:r>
      <w:r w:rsidR="00B36ED9">
        <w:rPr>
          <w:rFonts w:asciiTheme="minorHAnsi" w:hAnsiTheme="minorHAnsi" w:cstheme="minorHAnsi"/>
          <w:bCs/>
          <w:sz w:val="22"/>
          <w:szCs w:val="22"/>
        </w:rPr>
        <w:t xml:space="preserve"> by</w:t>
      </w:r>
      <w:r w:rsidR="005175B2" w:rsidRPr="00B36ED9">
        <w:rPr>
          <w:rFonts w:asciiTheme="minorHAnsi" w:hAnsiTheme="minorHAnsi" w:cstheme="minorHAnsi"/>
          <w:bCs/>
          <w:sz w:val="22"/>
          <w:szCs w:val="22"/>
        </w:rPr>
        <w:t xml:space="preserve"> creating co</w:t>
      </w:r>
      <w:r w:rsidR="00951AE9" w:rsidRPr="00B36ED9">
        <w:rPr>
          <w:rFonts w:asciiTheme="minorHAnsi" w:hAnsiTheme="minorHAnsi" w:cstheme="minorHAnsi"/>
          <w:bCs/>
          <w:sz w:val="22"/>
          <w:szCs w:val="22"/>
        </w:rPr>
        <w:t>mp</w:t>
      </w:r>
      <w:r w:rsidR="005175B2" w:rsidRPr="00B36ED9">
        <w:rPr>
          <w:rFonts w:asciiTheme="minorHAnsi" w:hAnsiTheme="minorHAnsi" w:cstheme="minorHAnsi"/>
          <w:bCs/>
          <w:sz w:val="22"/>
          <w:szCs w:val="22"/>
        </w:rPr>
        <w:t>onents from scratch.</w:t>
      </w:r>
    </w:p>
    <w:p w14:paraId="0961FEF0" w14:textId="77777777" w:rsidR="002B1CF0" w:rsidRDefault="00255675" w:rsidP="002B1CF0">
      <w:pPr>
        <w:pStyle w:val="NormalWeb"/>
        <w:numPr>
          <w:ilvl w:val="0"/>
          <w:numId w:val="26"/>
        </w:numPr>
        <w:spacing w:before="0" w:beforeAutospacing="0" w:after="0" w:afterAutospacing="0" w:line="300" w:lineRule="atLeast"/>
        <w:jc w:val="both"/>
        <w:rPr>
          <w:rFonts w:asciiTheme="minorHAnsi" w:hAnsiTheme="minorHAnsi" w:cstheme="minorHAnsi"/>
          <w:sz w:val="22"/>
          <w:szCs w:val="22"/>
          <w:lang w:val="en-US"/>
        </w:rPr>
      </w:pPr>
      <w:r w:rsidRPr="002B1CF0">
        <w:rPr>
          <w:rFonts w:asciiTheme="minorHAnsi" w:hAnsiTheme="minorHAnsi" w:cstheme="minorHAnsi"/>
          <w:bCs/>
          <w:sz w:val="22"/>
          <w:szCs w:val="22"/>
        </w:rPr>
        <w:t>C</w:t>
      </w:r>
      <w:r w:rsidR="00F4605D" w:rsidRPr="002B1CF0">
        <w:rPr>
          <w:rFonts w:asciiTheme="minorHAnsi" w:hAnsiTheme="minorHAnsi" w:cstheme="minorHAnsi"/>
          <w:bCs/>
          <w:sz w:val="22"/>
          <w:szCs w:val="22"/>
        </w:rPr>
        <w:t>r</w:t>
      </w:r>
      <w:r w:rsidRPr="002B1CF0">
        <w:rPr>
          <w:rFonts w:asciiTheme="minorHAnsi" w:hAnsiTheme="minorHAnsi" w:cstheme="minorHAnsi"/>
          <w:bCs/>
          <w:sz w:val="22"/>
          <w:szCs w:val="22"/>
        </w:rPr>
        <w:t>eated tool</w:t>
      </w:r>
      <w:r w:rsidR="0065108F" w:rsidRPr="002B1CF0">
        <w:rPr>
          <w:rFonts w:asciiTheme="minorHAnsi" w:hAnsiTheme="minorHAnsi" w:cstheme="minorHAnsi"/>
          <w:bCs/>
          <w:sz w:val="22"/>
          <w:szCs w:val="22"/>
        </w:rPr>
        <w:t xml:space="preserve">s </w:t>
      </w:r>
      <w:r w:rsidR="00533E45" w:rsidRPr="002B1CF0">
        <w:rPr>
          <w:rFonts w:asciiTheme="minorHAnsi" w:hAnsiTheme="minorHAnsi" w:cstheme="minorHAnsi"/>
          <w:bCs/>
          <w:sz w:val="22"/>
          <w:szCs w:val="22"/>
        </w:rPr>
        <w:t xml:space="preserve">window </w:t>
      </w:r>
      <w:r w:rsidR="0065108F" w:rsidRPr="002B1CF0">
        <w:rPr>
          <w:rFonts w:asciiTheme="minorHAnsi" w:hAnsiTheme="minorHAnsi" w:cstheme="minorHAnsi"/>
          <w:bCs/>
          <w:sz w:val="22"/>
          <w:szCs w:val="22"/>
        </w:rPr>
        <w:t xml:space="preserve">with buttons </w:t>
      </w:r>
      <w:r w:rsidR="002F7A3A" w:rsidRPr="002B1CF0">
        <w:rPr>
          <w:rFonts w:asciiTheme="minorHAnsi" w:hAnsiTheme="minorHAnsi" w:cstheme="minorHAnsi"/>
          <w:bCs/>
          <w:sz w:val="22"/>
          <w:szCs w:val="22"/>
        </w:rPr>
        <w:t>for each individual</w:t>
      </w:r>
      <w:r w:rsidR="00533E45" w:rsidRPr="002B1CF0">
        <w:rPr>
          <w:rFonts w:asciiTheme="minorHAnsi" w:hAnsiTheme="minorHAnsi" w:cstheme="minorHAnsi"/>
          <w:bCs/>
          <w:sz w:val="22"/>
          <w:szCs w:val="22"/>
        </w:rPr>
        <w:t xml:space="preserve"> tool</w:t>
      </w:r>
      <w:r w:rsidR="006F69A8" w:rsidRPr="002B1CF0">
        <w:rPr>
          <w:rFonts w:asciiTheme="minorHAnsi" w:hAnsiTheme="minorHAnsi" w:cstheme="minorHAnsi"/>
          <w:bCs/>
          <w:sz w:val="22"/>
          <w:szCs w:val="22"/>
        </w:rPr>
        <w:t xml:space="preserve"> and </w:t>
      </w:r>
      <w:r w:rsidR="000A48AC" w:rsidRPr="002B1CF0">
        <w:rPr>
          <w:rFonts w:asciiTheme="minorHAnsi" w:hAnsiTheme="minorHAnsi" w:cstheme="minorHAnsi"/>
          <w:bCs/>
          <w:sz w:val="22"/>
          <w:szCs w:val="22"/>
        </w:rPr>
        <w:t xml:space="preserve">integrated the functionality using </w:t>
      </w:r>
      <w:proofErr w:type="spellStart"/>
      <w:r w:rsidR="002B1CF0">
        <w:rPr>
          <w:rFonts w:asciiTheme="minorHAnsi" w:hAnsiTheme="minorHAnsi" w:cstheme="minorHAnsi"/>
          <w:sz w:val="22"/>
          <w:szCs w:val="22"/>
          <w:lang w:val="en-US"/>
        </w:rPr>
        <w:t>Mobx</w:t>
      </w:r>
      <w:proofErr w:type="spellEnd"/>
      <w:r w:rsidR="002B1CF0">
        <w:rPr>
          <w:rFonts w:asciiTheme="minorHAnsi" w:hAnsiTheme="minorHAnsi" w:cstheme="minorHAnsi"/>
          <w:sz w:val="22"/>
          <w:szCs w:val="22"/>
          <w:lang w:val="en-US"/>
        </w:rPr>
        <w:t xml:space="preserve"> observers and React Hooks</w:t>
      </w:r>
      <w:r w:rsidR="002B1CF0" w:rsidRPr="00266EBD">
        <w:rPr>
          <w:rFonts w:asciiTheme="minorHAnsi" w:hAnsiTheme="minorHAnsi" w:cstheme="minorHAnsi"/>
          <w:sz w:val="22"/>
          <w:szCs w:val="22"/>
          <w:lang w:val="en-US"/>
        </w:rPr>
        <w:t>.</w:t>
      </w:r>
      <w:r w:rsidR="002B1CF0">
        <w:rPr>
          <w:rFonts w:asciiTheme="minorHAnsi" w:hAnsiTheme="minorHAnsi" w:cstheme="minorHAnsi"/>
          <w:sz w:val="22"/>
          <w:szCs w:val="22"/>
          <w:lang w:val="en-US"/>
        </w:rPr>
        <w:t xml:space="preserve"> Used dependency injection to get all the dependencies.</w:t>
      </w:r>
    </w:p>
    <w:p w14:paraId="790A184D" w14:textId="4ED76BC5" w:rsidR="00C17C57" w:rsidRPr="00372894" w:rsidRDefault="00C17C57"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C17C57">
        <w:rPr>
          <w:rFonts w:asciiTheme="minorHAnsi" w:hAnsiTheme="minorHAnsi" w:cstheme="minorHAnsi"/>
          <w:bCs/>
          <w:color w:val="000000" w:themeColor="text1"/>
          <w:sz w:val="22"/>
          <w:szCs w:val="22"/>
        </w:rPr>
        <w:t>Developed high-performance C# applications with multithreading and asynchronous programming to optimize processing speed.</w:t>
      </w:r>
    </w:p>
    <w:p w14:paraId="7A21C10F" w14:textId="08DC7B0B" w:rsidR="00C17C57" w:rsidRDefault="00C17C57" w:rsidP="00C17C57">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C17C57">
        <w:rPr>
          <w:rFonts w:asciiTheme="minorHAnsi" w:hAnsiTheme="minorHAnsi" w:cstheme="minorHAnsi"/>
          <w:bCs/>
          <w:color w:val="000000" w:themeColor="text1"/>
          <w:sz w:val="22"/>
          <w:szCs w:val="22"/>
        </w:rPr>
        <w:t>Secured web applications using OAuth, authentication tokens, and certificates, ensuring compliance with enterprise security standards.</w:t>
      </w:r>
    </w:p>
    <w:p w14:paraId="3606DF83" w14:textId="36031CB4" w:rsidR="00372894" w:rsidRPr="00372894" w:rsidRDefault="00372894"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372894">
        <w:rPr>
          <w:rFonts w:asciiTheme="minorHAnsi" w:hAnsiTheme="minorHAnsi" w:cstheme="minorHAnsi"/>
          <w:bCs/>
          <w:color w:val="000000" w:themeColor="text1"/>
          <w:sz w:val="22"/>
          <w:szCs w:val="22"/>
        </w:rPr>
        <w:t>Designed, developed, and deployed Dynamics 365 CE solutions for federal and enterprise clients, handling custom entities, plugins, workflows, and PCF controls.</w:t>
      </w:r>
    </w:p>
    <w:p w14:paraId="25AD2539" w14:textId="6BBBAE63" w:rsidR="00372894" w:rsidRDefault="00372894"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372894">
        <w:rPr>
          <w:rFonts w:asciiTheme="minorHAnsi" w:hAnsiTheme="minorHAnsi" w:cstheme="minorHAnsi"/>
          <w:bCs/>
          <w:color w:val="000000" w:themeColor="text1"/>
          <w:sz w:val="22"/>
          <w:szCs w:val="22"/>
        </w:rPr>
        <w:t>Led integration of Dynamics 365 with ERP, HR, and other back-office systems using REST/SOAP APIs, ensuring seamless data flow and business process automation.</w:t>
      </w:r>
    </w:p>
    <w:p w14:paraId="19969823" w14:textId="77777777" w:rsidR="00690B51" w:rsidRDefault="00690B51" w:rsidP="00690B51">
      <w:pPr>
        <w:autoSpaceDE w:val="0"/>
        <w:autoSpaceDN w:val="0"/>
        <w:adjustRightInd w:val="0"/>
        <w:spacing w:line="276" w:lineRule="auto"/>
        <w:rPr>
          <w:rFonts w:asciiTheme="minorHAnsi" w:hAnsiTheme="minorHAnsi" w:cstheme="minorHAnsi"/>
          <w:bCs/>
          <w:color w:val="000000" w:themeColor="text1"/>
          <w:sz w:val="22"/>
          <w:szCs w:val="22"/>
        </w:rPr>
      </w:pPr>
    </w:p>
    <w:p w14:paraId="75BF2617" w14:textId="77777777" w:rsidR="00690B51" w:rsidRDefault="00690B51" w:rsidP="00690B51">
      <w:pPr>
        <w:autoSpaceDE w:val="0"/>
        <w:autoSpaceDN w:val="0"/>
        <w:adjustRightInd w:val="0"/>
        <w:spacing w:line="276" w:lineRule="auto"/>
        <w:rPr>
          <w:rFonts w:asciiTheme="minorHAnsi" w:hAnsiTheme="minorHAnsi" w:cstheme="minorHAnsi"/>
          <w:bCs/>
          <w:color w:val="000000" w:themeColor="text1"/>
          <w:sz w:val="22"/>
          <w:szCs w:val="22"/>
        </w:rPr>
      </w:pPr>
    </w:p>
    <w:p w14:paraId="4D559DD5" w14:textId="77777777" w:rsidR="00690B51" w:rsidRPr="00690B51" w:rsidRDefault="00690B51" w:rsidP="00690B51">
      <w:pPr>
        <w:autoSpaceDE w:val="0"/>
        <w:autoSpaceDN w:val="0"/>
        <w:adjustRightInd w:val="0"/>
        <w:spacing w:line="276" w:lineRule="auto"/>
        <w:rPr>
          <w:rFonts w:asciiTheme="minorHAnsi" w:hAnsiTheme="minorHAnsi" w:cstheme="minorHAnsi"/>
          <w:bCs/>
          <w:color w:val="000000" w:themeColor="text1"/>
          <w:sz w:val="22"/>
          <w:szCs w:val="22"/>
        </w:rPr>
      </w:pPr>
    </w:p>
    <w:p w14:paraId="41661CDB" w14:textId="7B1CD4EF" w:rsidR="00AE30A2" w:rsidRPr="00AE30A2" w:rsidRDefault="00AE30A2" w:rsidP="00AE30A2">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AE30A2">
        <w:rPr>
          <w:rFonts w:asciiTheme="minorHAnsi" w:hAnsiTheme="minorHAnsi" w:cstheme="minorHAnsi"/>
          <w:bCs/>
          <w:color w:val="000000" w:themeColor="text1"/>
          <w:sz w:val="22"/>
          <w:szCs w:val="22"/>
        </w:rPr>
        <w:t>Developed and maintained enterprise web applications using .NET Core, C#, and ASP.NET MVC.</w:t>
      </w:r>
    </w:p>
    <w:p w14:paraId="60A86457" w14:textId="0382B183" w:rsidR="00AE30A2" w:rsidRPr="00AE30A2" w:rsidRDefault="00AE30A2" w:rsidP="00AE30A2">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AE30A2">
        <w:rPr>
          <w:rFonts w:asciiTheme="minorHAnsi" w:hAnsiTheme="minorHAnsi" w:cstheme="minorHAnsi"/>
          <w:bCs/>
          <w:color w:val="000000" w:themeColor="text1"/>
          <w:sz w:val="22"/>
          <w:szCs w:val="22"/>
        </w:rPr>
        <w:t>Built RESTful APIs and microservices using Node.js for scalable backend solutions.</w:t>
      </w:r>
    </w:p>
    <w:p w14:paraId="1DFCB9AF" w14:textId="3ED48807" w:rsidR="00AE30A2" w:rsidRPr="00AE30A2" w:rsidRDefault="00AE30A2" w:rsidP="00AE30A2">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AE30A2">
        <w:rPr>
          <w:rFonts w:asciiTheme="minorHAnsi" w:hAnsiTheme="minorHAnsi" w:cstheme="minorHAnsi"/>
          <w:bCs/>
          <w:color w:val="000000" w:themeColor="text1"/>
          <w:sz w:val="22"/>
          <w:szCs w:val="22"/>
        </w:rPr>
        <w:t>Integrated front-end features using JavaScript frameworks such as React.js and Angular.</w:t>
      </w:r>
    </w:p>
    <w:p w14:paraId="36F2A482" w14:textId="036C2247" w:rsidR="00AE30A2" w:rsidRPr="00372894" w:rsidRDefault="00AE30A2" w:rsidP="00AE30A2">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AE30A2">
        <w:rPr>
          <w:rFonts w:asciiTheme="minorHAnsi" w:hAnsiTheme="minorHAnsi" w:cstheme="minorHAnsi"/>
          <w:bCs/>
          <w:color w:val="000000" w:themeColor="text1"/>
          <w:sz w:val="22"/>
          <w:szCs w:val="22"/>
        </w:rPr>
        <w:t>Worked with SQL Server and MongoDB to design and optimize complex queries and database schemas.</w:t>
      </w:r>
    </w:p>
    <w:p w14:paraId="20B2082D" w14:textId="30BDBFCB" w:rsidR="00372894" w:rsidRPr="00372894" w:rsidRDefault="00372894"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372894">
        <w:rPr>
          <w:rFonts w:asciiTheme="minorHAnsi" w:hAnsiTheme="minorHAnsi" w:cstheme="minorHAnsi"/>
          <w:bCs/>
          <w:color w:val="000000" w:themeColor="text1"/>
          <w:sz w:val="22"/>
          <w:szCs w:val="22"/>
        </w:rPr>
        <w:t>Architected scalable Power Platform solutions, including Power Automate flows, to streamline operations and enhance user productivity.</w:t>
      </w:r>
    </w:p>
    <w:p w14:paraId="7A0BBC88" w14:textId="71384879" w:rsidR="00372894" w:rsidRPr="00372894" w:rsidRDefault="00372894"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372894">
        <w:rPr>
          <w:rFonts w:asciiTheme="minorHAnsi" w:hAnsiTheme="minorHAnsi" w:cstheme="minorHAnsi"/>
          <w:bCs/>
          <w:color w:val="000000" w:themeColor="text1"/>
          <w:sz w:val="22"/>
          <w:szCs w:val="22"/>
        </w:rPr>
        <w:t>Implemented ALM practices and CI/CD pipelines, improving solution deployment speed by 40% and ensuring compliance with federal IT governance standards</w:t>
      </w:r>
    </w:p>
    <w:p w14:paraId="5BD7A0E3" w14:textId="7019F221" w:rsidR="00372894" w:rsidRPr="00372894" w:rsidRDefault="00372894"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372894">
        <w:rPr>
          <w:rFonts w:asciiTheme="minorHAnsi" w:hAnsiTheme="minorHAnsi" w:cstheme="minorHAnsi"/>
          <w:bCs/>
          <w:color w:val="000000" w:themeColor="text1"/>
          <w:sz w:val="22"/>
          <w:szCs w:val="22"/>
        </w:rPr>
        <w:t>Collaborated with cross-functional teams in agile, multi-stream delivery environments, consistently delivering high-quality solutions on time.</w:t>
      </w:r>
    </w:p>
    <w:p w14:paraId="1E37BFBC" w14:textId="7484F15C" w:rsidR="00372894" w:rsidRPr="00372894" w:rsidRDefault="00372894"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372894">
        <w:rPr>
          <w:rFonts w:asciiTheme="minorHAnsi" w:hAnsiTheme="minorHAnsi" w:cstheme="minorHAnsi"/>
          <w:bCs/>
          <w:color w:val="000000" w:themeColor="text1"/>
          <w:sz w:val="22"/>
          <w:szCs w:val="22"/>
        </w:rPr>
        <w:t>Mentored junior developers, promoting best practices in coding, testing, and solution design.</w:t>
      </w:r>
    </w:p>
    <w:p w14:paraId="6D91EFD7" w14:textId="17A8CAC9" w:rsidR="00372894" w:rsidRPr="00372894" w:rsidRDefault="00372894"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372894">
        <w:rPr>
          <w:rFonts w:asciiTheme="minorHAnsi" w:hAnsiTheme="minorHAnsi" w:cstheme="minorHAnsi"/>
          <w:bCs/>
          <w:color w:val="000000" w:themeColor="text1"/>
          <w:sz w:val="22"/>
          <w:szCs w:val="22"/>
        </w:rPr>
        <w:t xml:space="preserve">Contributed to </w:t>
      </w:r>
      <w:proofErr w:type="spellStart"/>
      <w:r w:rsidRPr="00372894">
        <w:rPr>
          <w:rFonts w:asciiTheme="minorHAnsi" w:hAnsiTheme="minorHAnsi" w:cstheme="minorHAnsi"/>
          <w:bCs/>
          <w:color w:val="000000" w:themeColor="text1"/>
          <w:sz w:val="22"/>
          <w:szCs w:val="22"/>
        </w:rPr>
        <w:t>CoE</w:t>
      </w:r>
      <w:proofErr w:type="spellEnd"/>
      <w:r w:rsidRPr="00372894">
        <w:rPr>
          <w:rFonts w:asciiTheme="minorHAnsi" w:hAnsiTheme="minorHAnsi" w:cstheme="minorHAnsi"/>
          <w:bCs/>
          <w:color w:val="000000" w:themeColor="text1"/>
          <w:sz w:val="22"/>
          <w:szCs w:val="22"/>
        </w:rPr>
        <w:t>-based governance models for enterprise adoption of Power Platform at scale.</w:t>
      </w:r>
    </w:p>
    <w:p w14:paraId="099D4EE1" w14:textId="12AAF9C7" w:rsidR="00372894" w:rsidRPr="00C17C57" w:rsidRDefault="00372894"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372894">
        <w:rPr>
          <w:rFonts w:asciiTheme="minorHAnsi" w:hAnsiTheme="minorHAnsi" w:cstheme="minorHAnsi"/>
          <w:bCs/>
          <w:color w:val="000000" w:themeColor="text1"/>
          <w:sz w:val="22"/>
          <w:szCs w:val="22"/>
        </w:rPr>
        <w:t>Supported federal compliance and security requirements by implementing role-based access, security roles, and Dataverse configurations.</w:t>
      </w:r>
    </w:p>
    <w:p w14:paraId="7E610E84" w14:textId="74815FE1" w:rsidR="00C17C57" w:rsidRPr="00C17C57" w:rsidRDefault="00C17C57" w:rsidP="00C17C57">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C17C57">
        <w:rPr>
          <w:rFonts w:asciiTheme="minorHAnsi" w:hAnsiTheme="minorHAnsi" w:cstheme="minorHAnsi"/>
          <w:bCs/>
          <w:color w:val="000000" w:themeColor="text1"/>
          <w:sz w:val="22"/>
          <w:szCs w:val="22"/>
        </w:rPr>
        <w:t>Implemented distributed caching strategies to improve system performance and reduce database load.</w:t>
      </w:r>
    </w:p>
    <w:p w14:paraId="28BC64B1" w14:textId="39C11B4D" w:rsidR="00C17C57" w:rsidRPr="00C17C57" w:rsidRDefault="00C17C57" w:rsidP="00C17C57">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C17C57">
        <w:rPr>
          <w:rFonts w:asciiTheme="minorHAnsi" w:hAnsiTheme="minorHAnsi" w:cstheme="minorHAnsi"/>
          <w:bCs/>
          <w:color w:val="000000" w:themeColor="text1"/>
          <w:sz w:val="22"/>
          <w:szCs w:val="22"/>
        </w:rPr>
        <w:t>Worked extensively with AWS services: Lambda, API Gateway, CloudWatch, EC2, S3, SNS/SQS, ELB, IAM for cloud-native solutions.</w:t>
      </w:r>
    </w:p>
    <w:p w14:paraId="797E074A" w14:textId="18156A04" w:rsidR="00372894" w:rsidRPr="00690B51" w:rsidRDefault="00C17C57" w:rsidP="00372894">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C17C57">
        <w:rPr>
          <w:rFonts w:asciiTheme="minorHAnsi" w:hAnsiTheme="minorHAnsi" w:cstheme="minorHAnsi"/>
          <w:bCs/>
          <w:color w:val="000000" w:themeColor="text1"/>
          <w:sz w:val="22"/>
          <w:szCs w:val="22"/>
        </w:rPr>
        <w:t>Designed and maintained SQL Server databases, including complex queries, stored procedures, functions, and reporting via SSIS/SSRS</w:t>
      </w:r>
    </w:p>
    <w:p w14:paraId="39FDB2F6" w14:textId="2B92C823" w:rsidR="00C17C57" w:rsidRPr="00372894" w:rsidRDefault="00C17C57" w:rsidP="00C17C57">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C17C57">
        <w:rPr>
          <w:rFonts w:asciiTheme="minorHAnsi" w:hAnsiTheme="minorHAnsi" w:cstheme="minorHAnsi"/>
          <w:bCs/>
          <w:color w:val="000000" w:themeColor="text1"/>
          <w:sz w:val="22"/>
          <w:szCs w:val="22"/>
        </w:rPr>
        <w:t>Integrated messaging systems (Kafka, MQ, Pub/Sub) to support asynchronous communication between microservices.</w:t>
      </w:r>
    </w:p>
    <w:p w14:paraId="7C54092D" w14:textId="15110439" w:rsidR="00C17C57" w:rsidRPr="00C17C57" w:rsidRDefault="00C17C57" w:rsidP="00C17C57">
      <w:pPr>
        <w:pStyle w:val="ListParagraph"/>
        <w:numPr>
          <w:ilvl w:val="0"/>
          <w:numId w:val="26"/>
        </w:numPr>
        <w:autoSpaceDE w:val="0"/>
        <w:autoSpaceDN w:val="0"/>
        <w:adjustRightInd w:val="0"/>
        <w:spacing w:line="276" w:lineRule="auto"/>
        <w:rPr>
          <w:rFonts w:asciiTheme="minorHAnsi" w:hAnsiTheme="minorHAnsi" w:cstheme="minorHAnsi"/>
          <w:bCs/>
          <w:color w:val="000000" w:themeColor="text1"/>
          <w:sz w:val="22"/>
          <w:szCs w:val="22"/>
        </w:rPr>
      </w:pPr>
      <w:r w:rsidRPr="00C17C57">
        <w:rPr>
          <w:rFonts w:asciiTheme="minorHAnsi" w:hAnsiTheme="minorHAnsi" w:cstheme="minorHAnsi"/>
          <w:bCs/>
          <w:color w:val="000000" w:themeColor="text1"/>
          <w:sz w:val="22"/>
          <w:szCs w:val="22"/>
        </w:rPr>
        <w:t>Deployed applications in Docker containers and managed orchestration via Kubernetes, improving CI/CD and scalability.</w:t>
      </w:r>
    </w:p>
    <w:p w14:paraId="4B632BC2" w14:textId="3EF10D5E" w:rsidR="00C17C57" w:rsidRPr="00266EBD" w:rsidRDefault="00C17C57" w:rsidP="00C17C57">
      <w:pPr>
        <w:pStyle w:val="ListParagraph"/>
        <w:numPr>
          <w:ilvl w:val="0"/>
          <w:numId w:val="26"/>
        </w:numPr>
        <w:autoSpaceDE w:val="0"/>
        <w:autoSpaceDN w:val="0"/>
        <w:adjustRightInd w:val="0"/>
        <w:spacing w:before="0" w:after="0" w:line="276" w:lineRule="auto"/>
        <w:rPr>
          <w:rFonts w:asciiTheme="minorHAnsi" w:hAnsiTheme="minorHAnsi" w:cstheme="minorHAnsi"/>
          <w:bCs/>
          <w:color w:val="000000" w:themeColor="text1"/>
          <w:sz w:val="22"/>
          <w:szCs w:val="22"/>
        </w:rPr>
      </w:pPr>
      <w:r w:rsidRPr="00C17C57">
        <w:rPr>
          <w:rFonts w:asciiTheme="minorHAnsi" w:hAnsiTheme="minorHAnsi" w:cstheme="minorHAnsi"/>
          <w:bCs/>
          <w:color w:val="000000" w:themeColor="text1"/>
          <w:sz w:val="22"/>
          <w:szCs w:val="22"/>
        </w:rPr>
        <w:t>Collaborated with cross-functional teams to deliver SaaS solutions with secure authorization and access control.</w:t>
      </w:r>
    </w:p>
    <w:p w14:paraId="5941A358" w14:textId="77777777" w:rsidR="00C975F9" w:rsidRPr="00266EBD" w:rsidRDefault="00C975F9" w:rsidP="00C975F9">
      <w:pPr>
        <w:pStyle w:val="ListParagraph"/>
        <w:numPr>
          <w:ilvl w:val="0"/>
          <w:numId w:val="26"/>
        </w:numPr>
        <w:autoSpaceDE w:val="0"/>
        <w:autoSpaceDN w:val="0"/>
        <w:adjustRightInd w:val="0"/>
        <w:spacing w:before="0" w:after="0" w:line="276" w:lineRule="auto"/>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Utilized Visual Studio Code and Browser debugging tools (breakpoints, exception handling) for efficient troubleshooting and bug fixing.</w:t>
      </w:r>
    </w:p>
    <w:p w14:paraId="462453C4" w14:textId="59E22ECD" w:rsidR="00C975F9" w:rsidRPr="00266EBD" w:rsidRDefault="00C975F9" w:rsidP="00C975F9">
      <w:pPr>
        <w:pStyle w:val="ListParagraph"/>
        <w:numPr>
          <w:ilvl w:val="0"/>
          <w:numId w:val="26"/>
        </w:numPr>
        <w:autoSpaceDE w:val="0"/>
        <w:autoSpaceDN w:val="0"/>
        <w:adjustRightInd w:val="0"/>
        <w:spacing w:before="0" w:after="0" w:line="276" w:lineRule="auto"/>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 xml:space="preserve">Mock API responses to facilitate frontend UI development and testing without backend dependencies. </w:t>
      </w:r>
    </w:p>
    <w:p w14:paraId="7AAE5626" w14:textId="1C966FC5" w:rsidR="00C975F9" w:rsidRPr="00266EBD" w:rsidRDefault="00C975F9" w:rsidP="00C975F9">
      <w:pPr>
        <w:pStyle w:val="ListParagraph"/>
        <w:numPr>
          <w:ilvl w:val="0"/>
          <w:numId w:val="26"/>
        </w:numPr>
        <w:autoSpaceDE w:val="0"/>
        <w:autoSpaceDN w:val="0"/>
        <w:adjustRightInd w:val="0"/>
        <w:spacing w:before="0" w:after="0" w:line="276" w:lineRule="auto"/>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Managed Jenkins CI/CD pipelines build, test, and deployment processes, ensuring efficient continuous integration and delivery workflows.</w:t>
      </w:r>
    </w:p>
    <w:p w14:paraId="25591957" w14:textId="052D7483" w:rsidR="00586739" w:rsidRDefault="00C975F9" w:rsidP="00C975F9">
      <w:pPr>
        <w:pStyle w:val="ListParagraph"/>
        <w:numPr>
          <w:ilvl w:val="0"/>
          <w:numId w:val="26"/>
        </w:numPr>
        <w:autoSpaceDE w:val="0"/>
        <w:autoSpaceDN w:val="0"/>
        <w:adjustRightInd w:val="0"/>
        <w:spacing w:before="0" w:after="0" w:line="276" w:lineRule="auto"/>
        <w:rPr>
          <w:rFonts w:asciiTheme="minorHAnsi" w:hAnsiTheme="minorHAnsi" w:cstheme="minorHAnsi"/>
          <w:bCs/>
          <w:color w:val="000000" w:themeColor="text1"/>
          <w:sz w:val="22"/>
          <w:szCs w:val="22"/>
        </w:rPr>
      </w:pPr>
      <w:r w:rsidRPr="00266EBD">
        <w:rPr>
          <w:rFonts w:asciiTheme="minorHAnsi" w:hAnsiTheme="minorHAnsi" w:cstheme="minorHAnsi"/>
          <w:bCs/>
          <w:color w:val="000000" w:themeColor="text1"/>
          <w:sz w:val="22"/>
          <w:szCs w:val="22"/>
        </w:rPr>
        <w:t>Created comprehensive system design documentation and flow diagrams using M</w:t>
      </w:r>
      <w:r w:rsidR="006C77EE">
        <w:rPr>
          <w:rFonts w:asciiTheme="minorHAnsi" w:hAnsiTheme="minorHAnsi" w:cstheme="minorHAnsi"/>
          <w:bCs/>
          <w:color w:val="000000" w:themeColor="text1"/>
          <w:sz w:val="22"/>
          <w:szCs w:val="22"/>
        </w:rPr>
        <w:t>iro</w:t>
      </w:r>
      <w:r w:rsidR="00B53749">
        <w:rPr>
          <w:rFonts w:asciiTheme="minorHAnsi" w:hAnsiTheme="minorHAnsi" w:cstheme="minorHAnsi"/>
          <w:bCs/>
          <w:color w:val="000000" w:themeColor="text1"/>
          <w:sz w:val="22"/>
          <w:szCs w:val="22"/>
        </w:rPr>
        <w:t xml:space="preserve"> and Visio.</w:t>
      </w:r>
    </w:p>
    <w:p w14:paraId="0D2BE8BE" w14:textId="1E41FB5E" w:rsidR="00C975F9" w:rsidRDefault="00586739" w:rsidP="00C975F9">
      <w:pPr>
        <w:pStyle w:val="ListParagraph"/>
        <w:numPr>
          <w:ilvl w:val="0"/>
          <w:numId w:val="26"/>
        </w:numPr>
        <w:autoSpaceDE w:val="0"/>
        <w:autoSpaceDN w:val="0"/>
        <w:adjustRightInd w:val="0"/>
        <w:spacing w:before="0" w:after="0" w:line="276" w:lineRule="auto"/>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Drafted</w:t>
      </w:r>
      <w:r w:rsidR="00C975F9" w:rsidRPr="00266EBD">
        <w:rPr>
          <w:rFonts w:asciiTheme="minorHAnsi" w:hAnsiTheme="minorHAnsi" w:cstheme="minorHAnsi"/>
          <w:bCs/>
          <w:color w:val="000000" w:themeColor="text1"/>
          <w:sz w:val="22"/>
          <w:szCs w:val="22"/>
        </w:rPr>
        <w:t xml:space="preserve"> clear and detailed Jira user stories for effective project tracking and team communication. </w:t>
      </w:r>
    </w:p>
    <w:p w14:paraId="491CD4E0" w14:textId="77777777" w:rsidR="00856397" w:rsidRPr="00852EAA" w:rsidRDefault="00856397" w:rsidP="00856397">
      <w:pPr>
        <w:pStyle w:val="ListParagraph"/>
        <w:numPr>
          <w:ilvl w:val="0"/>
          <w:numId w:val="0"/>
        </w:numPr>
        <w:autoSpaceDE w:val="0"/>
        <w:autoSpaceDN w:val="0"/>
        <w:adjustRightInd w:val="0"/>
        <w:spacing w:before="0" w:after="0" w:line="276" w:lineRule="auto"/>
        <w:ind w:left="720"/>
        <w:rPr>
          <w:rFonts w:asciiTheme="minorHAnsi" w:hAnsiTheme="minorHAnsi" w:cstheme="minorHAnsi"/>
          <w:bCs/>
          <w:color w:val="000000" w:themeColor="text1"/>
          <w:sz w:val="22"/>
          <w:szCs w:val="22"/>
        </w:rPr>
      </w:pPr>
    </w:p>
    <w:p w14:paraId="1F142EEC" w14:textId="4186B6EE" w:rsidR="00A86EF9" w:rsidRPr="00DA420A" w:rsidRDefault="000156D4" w:rsidP="00DA420A">
      <w:pPr>
        <w:pStyle w:val="Heading1"/>
        <w:jc w:val="both"/>
        <w:rPr>
          <w:rFonts w:asciiTheme="minorHAnsi" w:hAnsiTheme="minorHAnsi"/>
          <w:b w:val="0"/>
          <w:snapToGrid w:val="0"/>
          <w:sz w:val="22"/>
          <w:szCs w:val="22"/>
        </w:rPr>
      </w:pPr>
      <w:r w:rsidRPr="00B47716">
        <w:rPr>
          <w:rFonts w:asciiTheme="minorHAnsi" w:hAnsiTheme="minorHAnsi"/>
          <w:sz w:val="22"/>
          <w:szCs w:val="22"/>
        </w:rPr>
        <w:t xml:space="preserve">Environment: </w:t>
      </w:r>
      <w:r w:rsidRPr="00B47716">
        <w:rPr>
          <w:rFonts w:asciiTheme="minorHAnsi" w:hAnsiTheme="minorHAnsi"/>
          <w:b w:val="0"/>
          <w:sz w:val="22"/>
          <w:szCs w:val="22"/>
        </w:rPr>
        <w:t>V</w:t>
      </w:r>
      <w:r w:rsidR="001031CD">
        <w:rPr>
          <w:rFonts w:asciiTheme="minorHAnsi" w:hAnsiTheme="minorHAnsi"/>
          <w:b w:val="0"/>
          <w:sz w:val="22"/>
          <w:szCs w:val="22"/>
        </w:rPr>
        <w:t>S</w:t>
      </w:r>
      <w:r w:rsidR="00AE1561">
        <w:rPr>
          <w:rFonts w:asciiTheme="minorHAnsi" w:hAnsiTheme="minorHAnsi"/>
          <w:b w:val="0"/>
          <w:sz w:val="22"/>
          <w:szCs w:val="22"/>
        </w:rPr>
        <w:t xml:space="preserve"> Code</w:t>
      </w:r>
      <w:r w:rsidRPr="00B47716">
        <w:rPr>
          <w:rFonts w:asciiTheme="minorHAnsi" w:hAnsiTheme="minorHAnsi"/>
          <w:b w:val="0"/>
          <w:sz w:val="22"/>
          <w:szCs w:val="22"/>
        </w:rPr>
        <w:t>,</w:t>
      </w:r>
      <w:r w:rsidR="00CF0E16">
        <w:rPr>
          <w:rFonts w:asciiTheme="minorHAnsi" w:hAnsiTheme="minorHAnsi"/>
          <w:b w:val="0"/>
          <w:sz w:val="22"/>
          <w:szCs w:val="22"/>
        </w:rPr>
        <w:t xml:space="preserve"> React</w:t>
      </w:r>
      <w:r w:rsidR="009F5B0B">
        <w:rPr>
          <w:rFonts w:asciiTheme="minorHAnsi" w:hAnsiTheme="minorHAnsi"/>
          <w:b w:val="0"/>
          <w:sz w:val="22"/>
          <w:szCs w:val="22"/>
        </w:rPr>
        <w:t xml:space="preserve"> 18</w:t>
      </w:r>
      <w:r w:rsidR="00CF0E16">
        <w:rPr>
          <w:rFonts w:asciiTheme="minorHAnsi" w:hAnsiTheme="minorHAnsi"/>
          <w:b w:val="0"/>
          <w:sz w:val="22"/>
          <w:szCs w:val="22"/>
        </w:rPr>
        <w:t>,</w:t>
      </w:r>
      <w:r w:rsidR="000E1E28">
        <w:rPr>
          <w:rFonts w:asciiTheme="minorHAnsi" w:hAnsiTheme="minorHAnsi"/>
          <w:b w:val="0"/>
          <w:sz w:val="22"/>
          <w:szCs w:val="22"/>
        </w:rPr>
        <w:t xml:space="preserve"> </w:t>
      </w:r>
      <w:proofErr w:type="spellStart"/>
      <w:r w:rsidR="000E1E28">
        <w:rPr>
          <w:rFonts w:asciiTheme="minorHAnsi" w:hAnsiTheme="minorHAnsi"/>
          <w:b w:val="0"/>
          <w:sz w:val="22"/>
          <w:szCs w:val="22"/>
        </w:rPr>
        <w:t>MobX</w:t>
      </w:r>
      <w:proofErr w:type="spellEnd"/>
      <w:r w:rsidR="000E1E28">
        <w:rPr>
          <w:rFonts w:asciiTheme="minorHAnsi" w:hAnsiTheme="minorHAnsi"/>
          <w:b w:val="0"/>
          <w:sz w:val="22"/>
          <w:szCs w:val="22"/>
        </w:rPr>
        <w:t>, Storybook,</w:t>
      </w:r>
      <w:r>
        <w:rPr>
          <w:rFonts w:asciiTheme="minorHAnsi" w:hAnsiTheme="minorHAnsi"/>
          <w:b w:val="0"/>
          <w:sz w:val="22"/>
          <w:szCs w:val="22"/>
        </w:rPr>
        <w:t xml:space="preserve"> </w:t>
      </w:r>
      <w:r w:rsidR="0048418B">
        <w:rPr>
          <w:rFonts w:asciiTheme="minorHAnsi" w:hAnsiTheme="minorHAnsi"/>
          <w:b w:val="0"/>
          <w:sz w:val="22"/>
          <w:szCs w:val="22"/>
        </w:rPr>
        <w:t xml:space="preserve">Typescript, </w:t>
      </w:r>
      <w:r w:rsidR="002773E3">
        <w:rPr>
          <w:rFonts w:asciiTheme="minorHAnsi" w:hAnsiTheme="minorHAnsi"/>
          <w:b w:val="0"/>
          <w:sz w:val="22"/>
          <w:szCs w:val="22"/>
        </w:rPr>
        <w:t>Visual Studio</w:t>
      </w:r>
      <w:r w:rsidR="00FD13EF">
        <w:rPr>
          <w:rFonts w:asciiTheme="minorHAnsi" w:hAnsiTheme="minorHAnsi"/>
          <w:b w:val="0"/>
          <w:sz w:val="22"/>
          <w:szCs w:val="22"/>
        </w:rPr>
        <w:t xml:space="preserve"> Code</w:t>
      </w:r>
      <w:r w:rsidR="002773E3">
        <w:rPr>
          <w:rFonts w:asciiTheme="minorHAnsi" w:hAnsiTheme="minorHAnsi"/>
          <w:b w:val="0"/>
          <w:sz w:val="22"/>
          <w:szCs w:val="22"/>
        </w:rPr>
        <w:t xml:space="preserve">, </w:t>
      </w:r>
      <w:r w:rsidR="006D32B0">
        <w:rPr>
          <w:rFonts w:asciiTheme="minorHAnsi" w:hAnsiTheme="minorHAnsi"/>
          <w:b w:val="0"/>
          <w:sz w:val="22"/>
          <w:szCs w:val="22"/>
        </w:rPr>
        <w:t xml:space="preserve">C#, </w:t>
      </w:r>
      <w:r w:rsidR="000844C3">
        <w:rPr>
          <w:rFonts w:asciiTheme="minorHAnsi" w:hAnsiTheme="minorHAnsi"/>
          <w:b w:val="0"/>
          <w:sz w:val="22"/>
          <w:szCs w:val="22"/>
        </w:rPr>
        <w:t>Typescript</w:t>
      </w:r>
      <w:r w:rsidR="006D32B0">
        <w:rPr>
          <w:rFonts w:asciiTheme="minorHAnsi" w:hAnsiTheme="minorHAnsi"/>
          <w:b w:val="0"/>
          <w:sz w:val="22"/>
          <w:szCs w:val="22"/>
        </w:rPr>
        <w:t>,</w:t>
      </w:r>
      <w:r w:rsidR="000844C3">
        <w:rPr>
          <w:rFonts w:asciiTheme="minorHAnsi" w:hAnsiTheme="minorHAnsi"/>
          <w:b w:val="0"/>
          <w:sz w:val="22"/>
          <w:szCs w:val="22"/>
        </w:rPr>
        <w:t xml:space="preserve"> REST,</w:t>
      </w:r>
      <w:r w:rsidR="006D32B0">
        <w:rPr>
          <w:rFonts w:asciiTheme="minorHAnsi" w:hAnsiTheme="minorHAnsi"/>
          <w:b w:val="0"/>
          <w:sz w:val="22"/>
          <w:szCs w:val="22"/>
        </w:rPr>
        <w:t xml:space="preserve"> SQL, </w:t>
      </w:r>
      <w:r w:rsidR="006628C7">
        <w:rPr>
          <w:rFonts w:asciiTheme="minorHAnsi" w:hAnsiTheme="minorHAnsi"/>
          <w:b w:val="0"/>
          <w:sz w:val="22"/>
          <w:szCs w:val="22"/>
        </w:rPr>
        <w:t>Node</w:t>
      </w:r>
      <w:r w:rsidR="00FC4754">
        <w:rPr>
          <w:rFonts w:asciiTheme="minorHAnsi" w:hAnsiTheme="minorHAnsi"/>
          <w:b w:val="0"/>
          <w:sz w:val="22"/>
          <w:szCs w:val="22"/>
        </w:rPr>
        <w:t>.js</w:t>
      </w:r>
      <w:r w:rsidR="006628C7">
        <w:rPr>
          <w:rFonts w:asciiTheme="minorHAnsi" w:hAnsiTheme="minorHAnsi"/>
          <w:b w:val="0"/>
          <w:sz w:val="22"/>
          <w:szCs w:val="22"/>
        </w:rPr>
        <w:t xml:space="preserve">, </w:t>
      </w:r>
      <w:r w:rsidR="00915DC4">
        <w:rPr>
          <w:rFonts w:asciiTheme="minorHAnsi" w:hAnsiTheme="minorHAnsi"/>
          <w:b w:val="0"/>
          <w:sz w:val="22"/>
          <w:szCs w:val="22"/>
        </w:rPr>
        <w:t xml:space="preserve">SonarQube, </w:t>
      </w:r>
      <w:r w:rsidR="00AE1561">
        <w:rPr>
          <w:rFonts w:asciiTheme="minorHAnsi" w:hAnsiTheme="minorHAnsi"/>
          <w:b w:val="0"/>
          <w:sz w:val="22"/>
          <w:szCs w:val="22"/>
        </w:rPr>
        <w:t>Jira, Bitbucket</w:t>
      </w:r>
      <w:r w:rsidR="00CF0E16">
        <w:rPr>
          <w:rFonts w:asciiTheme="minorHAnsi" w:hAnsiTheme="minorHAnsi"/>
          <w:b w:val="0"/>
          <w:sz w:val="22"/>
          <w:szCs w:val="22"/>
        </w:rPr>
        <w:t>, GIT</w:t>
      </w:r>
      <w:r w:rsidR="00B467F5">
        <w:rPr>
          <w:rFonts w:asciiTheme="minorHAnsi" w:hAnsiTheme="minorHAnsi"/>
          <w:b w:val="0"/>
          <w:sz w:val="22"/>
          <w:szCs w:val="22"/>
        </w:rPr>
        <w:t xml:space="preserve">, </w:t>
      </w:r>
      <w:r w:rsidR="002729EF">
        <w:rPr>
          <w:rFonts w:asciiTheme="minorHAnsi" w:hAnsiTheme="minorHAnsi"/>
          <w:b w:val="0"/>
          <w:sz w:val="22"/>
          <w:szCs w:val="22"/>
        </w:rPr>
        <w:t xml:space="preserve">Jira, Jenkins, Miro, </w:t>
      </w:r>
      <w:r w:rsidR="00E3689E">
        <w:rPr>
          <w:rFonts w:asciiTheme="minorHAnsi" w:hAnsiTheme="minorHAnsi"/>
          <w:b w:val="0"/>
          <w:sz w:val="22"/>
          <w:szCs w:val="22"/>
        </w:rPr>
        <w:t xml:space="preserve">CI/CD, </w:t>
      </w:r>
      <w:r w:rsidR="00B467F5">
        <w:rPr>
          <w:rFonts w:asciiTheme="minorHAnsi" w:hAnsiTheme="minorHAnsi"/>
          <w:b w:val="0"/>
          <w:sz w:val="22"/>
          <w:szCs w:val="22"/>
        </w:rPr>
        <w:t>A</w:t>
      </w:r>
      <w:r w:rsidR="00707508">
        <w:rPr>
          <w:rFonts w:asciiTheme="minorHAnsi" w:hAnsiTheme="minorHAnsi"/>
          <w:b w:val="0"/>
          <w:sz w:val="22"/>
          <w:szCs w:val="22"/>
        </w:rPr>
        <w:t>rcgis</w:t>
      </w:r>
      <w:r w:rsidR="00502ADF">
        <w:rPr>
          <w:rFonts w:asciiTheme="minorHAnsi" w:hAnsiTheme="minorHAnsi"/>
          <w:b w:val="0"/>
          <w:sz w:val="22"/>
          <w:szCs w:val="22"/>
        </w:rPr>
        <w:t>4</w:t>
      </w:r>
      <w:r w:rsidRPr="00B47716">
        <w:rPr>
          <w:rFonts w:asciiTheme="minorHAnsi" w:hAnsiTheme="minorHAnsi"/>
          <w:b w:val="0"/>
          <w:snapToGrid w:val="0"/>
          <w:sz w:val="22"/>
          <w:szCs w:val="22"/>
        </w:rPr>
        <w:t>.</w:t>
      </w:r>
    </w:p>
    <w:p w14:paraId="0F75FC3C" w14:textId="77777777" w:rsidR="000156D4" w:rsidRDefault="000156D4" w:rsidP="006F6F04">
      <w:pPr>
        <w:tabs>
          <w:tab w:val="left" w:pos="936"/>
          <w:tab w:val="left" w:pos="1260"/>
        </w:tabs>
        <w:rPr>
          <w:rFonts w:asciiTheme="minorHAnsi" w:hAnsiTheme="minorHAnsi"/>
          <w:b/>
          <w:bCs/>
          <w:sz w:val="22"/>
          <w:szCs w:val="22"/>
        </w:rPr>
      </w:pPr>
    </w:p>
    <w:p w14:paraId="77BC2B98" w14:textId="77777777" w:rsidR="00341A16" w:rsidRDefault="00341A16" w:rsidP="006F6F04">
      <w:pPr>
        <w:tabs>
          <w:tab w:val="left" w:pos="936"/>
          <w:tab w:val="left" w:pos="1260"/>
        </w:tabs>
        <w:rPr>
          <w:rFonts w:asciiTheme="minorHAnsi" w:hAnsiTheme="minorHAnsi"/>
          <w:b/>
          <w:bCs/>
          <w:sz w:val="22"/>
          <w:szCs w:val="22"/>
        </w:rPr>
      </w:pPr>
    </w:p>
    <w:p w14:paraId="0F5F0C6E" w14:textId="6748EE3A" w:rsidR="006F6F04" w:rsidRPr="00B47716" w:rsidRDefault="00FD25D0" w:rsidP="006F6F04">
      <w:pPr>
        <w:tabs>
          <w:tab w:val="left" w:pos="936"/>
          <w:tab w:val="left" w:pos="1260"/>
        </w:tabs>
        <w:rPr>
          <w:rFonts w:asciiTheme="minorHAnsi" w:hAnsiTheme="minorHAnsi"/>
          <w:b/>
          <w:bCs/>
          <w:iCs/>
          <w:sz w:val="22"/>
          <w:szCs w:val="22"/>
        </w:rPr>
      </w:pPr>
      <w:r>
        <w:rPr>
          <w:rFonts w:asciiTheme="minorHAnsi" w:hAnsiTheme="minorHAnsi"/>
          <w:b/>
          <w:bCs/>
          <w:iCs/>
          <w:sz w:val="22"/>
          <w:szCs w:val="22"/>
        </w:rPr>
        <w:t xml:space="preserve">2) </w:t>
      </w:r>
      <w:r w:rsidR="006F6F04">
        <w:rPr>
          <w:rFonts w:asciiTheme="minorHAnsi" w:hAnsiTheme="minorHAnsi"/>
          <w:b/>
          <w:bCs/>
          <w:iCs/>
          <w:sz w:val="22"/>
          <w:szCs w:val="22"/>
        </w:rPr>
        <w:t>DXC Technology</w:t>
      </w:r>
      <w:r w:rsidR="006F6F04" w:rsidRPr="00B47716">
        <w:rPr>
          <w:rFonts w:asciiTheme="minorHAnsi" w:hAnsiTheme="minorHAnsi"/>
          <w:b/>
          <w:bCs/>
          <w:iCs/>
          <w:sz w:val="22"/>
          <w:szCs w:val="22"/>
        </w:rPr>
        <w:t xml:space="preserve">, </w:t>
      </w:r>
      <w:r w:rsidR="006F6F04">
        <w:rPr>
          <w:rFonts w:asciiTheme="minorHAnsi" w:hAnsiTheme="minorHAnsi"/>
          <w:b/>
          <w:bCs/>
          <w:iCs/>
          <w:sz w:val="22"/>
          <w:szCs w:val="22"/>
        </w:rPr>
        <w:t>Colorado</w:t>
      </w:r>
      <w:r w:rsidR="006F6F04" w:rsidRPr="00B47716">
        <w:rPr>
          <w:rFonts w:asciiTheme="minorHAnsi" w:hAnsiTheme="minorHAnsi"/>
          <w:b/>
          <w:bCs/>
          <w:iCs/>
          <w:sz w:val="22"/>
          <w:szCs w:val="22"/>
        </w:rPr>
        <w:t xml:space="preserve">, </w:t>
      </w:r>
      <w:r w:rsidR="006F6F04">
        <w:rPr>
          <w:rFonts w:asciiTheme="minorHAnsi" w:hAnsiTheme="minorHAnsi"/>
          <w:b/>
          <w:bCs/>
          <w:iCs/>
          <w:sz w:val="22"/>
          <w:szCs w:val="22"/>
        </w:rPr>
        <w:t>USA</w:t>
      </w:r>
      <w:r w:rsidR="006F6F04" w:rsidRPr="00B47716">
        <w:rPr>
          <w:rFonts w:asciiTheme="minorHAnsi" w:hAnsiTheme="minorHAnsi"/>
          <w:b/>
          <w:bCs/>
          <w:iCs/>
          <w:sz w:val="22"/>
          <w:szCs w:val="22"/>
        </w:rPr>
        <w:tab/>
      </w:r>
      <w:r w:rsidR="006F6F04" w:rsidRPr="00B47716">
        <w:rPr>
          <w:rFonts w:asciiTheme="minorHAnsi" w:hAnsiTheme="minorHAnsi"/>
          <w:b/>
          <w:bCs/>
          <w:iCs/>
          <w:sz w:val="22"/>
          <w:szCs w:val="22"/>
        </w:rPr>
        <w:tab/>
      </w:r>
      <w:r w:rsidR="006F6F04" w:rsidRPr="00B47716">
        <w:rPr>
          <w:rFonts w:asciiTheme="minorHAnsi" w:hAnsiTheme="minorHAnsi"/>
          <w:b/>
          <w:bCs/>
          <w:iCs/>
          <w:sz w:val="22"/>
          <w:szCs w:val="22"/>
        </w:rPr>
        <w:tab/>
      </w:r>
      <w:r w:rsidR="006F6F04" w:rsidRPr="00B47716">
        <w:rPr>
          <w:rFonts w:asciiTheme="minorHAnsi" w:hAnsiTheme="minorHAnsi"/>
          <w:b/>
          <w:bCs/>
          <w:iCs/>
          <w:sz w:val="22"/>
          <w:szCs w:val="22"/>
        </w:rPr>
        <w:tab/>
      </w:r>
      <w:r w:rsidR="006F6F04" w:rsidRPr="00B47716">
        <w:rPr>
          <w:rFonts w:asciiTheme="minorHAnsi" w:hAnsiTheme="minorHAnsi"/>
          <w:b/>
          <w:bCs/>
          <w:iCs/>
          <w:sz w:val="22"/>
          <w:szCs w:val="22"/>
        </w:rPr>
        <w:tab/>
        <w:t xml:space="preserve">    </w:t>
      </w:r>
      <w:r w:rsidR="006F6F04" w:rsidRPr="00B47716">
        <w:rPr>
          <w:rFonts w:asciiTheme="minorHAnsi" w:hAnsiTheme="minorHAnsi"/>
          <w:b/>
          <w:bCs/>
          <w:iCs/>
          <w:sz w:val="22"/>
          <w:szCs w:val="22"/>
        </w:rPr>
        <w:tab/>
        <w:t xml:space="preserve">         </w:t>
      </w:r>
      <w:proofErr w:type="gramStart"/>
      <w:r w:rsidR="006F6F04" w:rsidRPr="00B47716">
        <w:rPr>
          <w:rFonts w:asciiTheme="minorHAnsi" w:hAnsiTheme="minorHAnsi"/>
          <w:b/>
          <w:bCs/>
          <w:iCs/>
          <w:sz w:val="22"/>
          <w:szCs w:val="22"/>
        </w:rPr>
        <w:t xml:space="preserve">   (</w:t>
      </w:r>
      <w:proofErr w:type="gramEnd"/>
      <w:r w:rsidR="006F6F04">
        <w:rPr>
          <w:rFonts w:asciiTheme="minorHAnsi" w:hAnsiTheme="minorHAnsi"/>
          <w:b/>
          <w:bCs/>
          <w:iCs/>
          <w:sz w:val="22"/>
          <w:szCs w:val="22"/>
        </w:rPr>
        <w:t>April</w:t>
      </w:r>
      <w:r w:rsidR="006F6F04" w:rsidRPr="00B47716">
        <w:rPr>
          <w:rFonts w:asciiTheme="minorHAnsi" w:hAnsiTheme="minorHAnsi"/>
          <w:b/>
          <w:bCs/>
          <w:iCs/>
          <w:sz w:val="22"/>
          <w:szCs w:val="22"/>
        </w:rPr>
        <w:t xml:space="preserve"> 20</w:t>
      </w:r>
      <w:r w:rsidR="006F6F04">
        <w:rPr>
          <w:rFonts w:asciiTheme="minorHAnsi" w:hAnsiTheme="minorHAnsi"/>
          <w:b/>
          <w:bCs/>
          <w:iCs/>
          <w:sz w:val="22"/>
          <w:szCs w:val="22"/>
        </w:rPr>
        <w:t>20</w:t>
      </w:r>
      <w:r w:rsidR="006F6F04" w:rsidRPr="00B47716">
        <w:rPr>
          <w:rFonts w:asciiTheme="minorHAnsi" w:hAnsiTheme="minorHAnsi"/>
          <w:b/>
          <w:bCs/>
          <w:iCs/>
          <w:sz w:val="22"/>
          <w:szCs w:val="22"/>
        </w:rPr>
        <w:t xml:space="preserve"> – </w:t>
      </w:r>
      <w:r w:rsidR="007D4885">
        <w:rPr>
          <w:rFonts w:asciiTheme="minorHAnsi" w:hAnsiTheme="minorHAnsi"/>
          <w:b/>
          <w:bCs/>
          <w:iCs/>
          <w:sz w:val="22"/>
          <w:szCs w:val="22"/>
        </w:rPr>
        <w:t>Jan 2022</w:t>
      </w:r>
      <w:r w:rsidR="006F6F04" w:rsidRPr="00B47716">
        <w:rPr>
          <w:rFonts w:asciiTheme="minorHAnsi" w:hAnsiTheme="minorHAnsi"/>
          <w:b/>
          <w:bCs/>
          <w:iCs/>
          <w:sz w:val="22"/>
          <w:szCs w:val="22"/>
        </w:rPr>
        <w:t>)</w:t>
      </w:r>
    </w:p>
    <w:p w14:paraId="4C6C80F2" w14:textId="3BD0E512" w:rsidR="006F6F04" w:rsidRPr="00B47716" w:rsidRDefault="00FD25D0" w:rsidP="006F6F04">
      <w:pPr>
        <w:tabs>
          <w:tab w:val="left" w:pos="936"/>
          <w:tab w:val="left" w:pos="1260"/>
        </w:tabs>
        <w:rPr>
          <w:rFonts w:asciiTheme="minorHAnsi" w:hAnsiTheme="minorHAnsi"/>
          <w:b/>
          <w:bCs/>
          <w:iCs/>
          <w:sz w:val="22"/>
          <w:szCs w:val="22"/>
        </w:rPr>
      </w:pPr>
      <w:r>
        <w:rPr>
          <w:rFonts w:asciiTheme="minorHAnsi" w:hAnsiTheme="minorHAnsi"/>
          <w:b/>
          <w:bCs/>
          <w:iCs/>
          <w:sz w:val="22"/>
          <w:szCs w:val="22"/>
        </w:rPr>
        <w:t xml:space="preserve">     </w:t>
      </w:r>
      <w:r w:rsidR="006F6F04" w:rsidRPr="00B47716">
        <w:rPr>
          <w:rFonts w:asciiTheme="minorHAnsi" w:hAnsiTheme="minorHAnsi"/>
          <w:b/>
          <w:bCs/>
          <w:iCs/>
          <w:sz w:val="22"/>
          <w:szCs w:val="22"/>
        </w:rPr>
        <w:t xml:space="preserve">Client: </w:t>
      </w:r>
      <w:r w:rsidR="00A617FB">
        <w:rPr>
          <w:rFonts w:asciiTheme="minorHAnsi" w:hAnsiTheme="minorHAnsi"/>
          <w:b/>
          <w:bCs/>
          <w:iCs/>
          <w:sz w:val="22"/>
          <w:szCs w:val="22"/>
        </w:rPr>
        <w:t>Guardian</w:t>
      </w:r>
      <w:r w:rsidR="006F6F04" w:rsidRPr="00B47716">
        <w:rPr>
          <w:rFonts w:asciiTheme="minorHAnsi" w:hAnsiTheme="minorHAnsi"/>
          <w:b/>
          <w:bCs/>
          <w:iCs/>
          <w:sz w:val="22"/>
          <w:szCs w:val="22"/>
        </w:rPr>
        <w:t xml:space="preserve">                                                                    </w:t>
      </w:r>
    </w:p>
    <w:p w14:paraId="799BAB76" w14:textId="3DF7C124" w:rsidR="006F6F04" w:rsidRDefault="0012390C" w:rsidP="006F6F04">
      <w:pPr>
        <w:tabs>
          <w:tab w:val="left" w:pos="936"/>
          <w:tab w:val="left" w:pos="1260"/>
        </w:tabs>
        <w:jc w:val="both"/>
        <w:rPr>
          <w:rFonts w:asciiTheme="minorHAnsi" w:hAnsiTheme="minorHAnsi"/>
          <w:b/>
          <w:bCs/>
          <w:iCs/>
          <w:sz w:val="22"/>
          <w:szCs w:val="22"/>
        </w:rPr>
      </w:pPr>
      <w:r>
        <w:rPr>
          <w:rFonts w:asciiTheme="minorHAnsi" w:hAnsiTheme="minorHAnsi"/>
          <w:b/>
          <w:bCs/>
          <w:iCs/>
          <w:sz w:val="22"/>
          <w:szCs w:val="22"/>
        </w:rPr>
        <w:t xml:space="preserve">     </w:t>
      </w:r>
      <w:r w:rsidR="006F6F04" w:rsidRPr="00B47716">
        <w:rPr>
          <w:rFonts w:asciiTheme="minorHAnsi" w:hAnsiTheme="minorHAnsi"/>
          <w:b/>
          <w:bCs/>
          <w:iCs/>
          <w:sz w:val="22"/>
          <w:szCs w:val="22"/>
        </w:rPr>
        <w:t xml:space="preserve">Role: </w:t>
      </w:r>
      <w:r w:rsidR="00A617FB">
        <w:rPr>
          <w:rFonts w:asciiTheme="minorHAnsi" w:hAnsiTheme="minorHAnsi"/>
          <w:b/>
          <w:bCs/>
          <w:iCs/>
          <w:sz w:val="22"/>
          <w:szCs w:val="22"/>
        </w:rPr>
        <w:t>Professional Application Designer</w:t>
      </w:r>
    </w:p>
    <w:p w14:paraId="331F6154" w14:textId="5D2C2325" w:rsidR="006B6A19" w:rsidRPr="009A5FA4" w:rsidRDefault="006B6A19" w:rsidP="006F6F04">
      <w:pPr>
        <w:tabs>
          <w:tab w:val="left" w:pos="936"/>
          <w:tab w:val="left" w:pos="1260"/>
        </w:tabs>
        <w:contextualSpacing/>
        <w:jc w:val="both"/>
        <w:rPr>
          <w:rFonts w:asciiTheme="minorHAnsi" w:hAnsiTheme="minorHAnsi" w:cstheme="minorHAnsi"/>
          <w:b/>
          <w:bCs/>
          <w:iCs/>
          <w:sz w:val="22"/>
          <w:szCs w:val="22"/>
          <w:u w:val="single"/>
        </w:rPr>
      </w:pPr>
    </w:p>
    <w:p w14:paraId="410C3447" w14:textId="77777777" w:rsidR="004847E4" w:rsidRPr="004847E4" w:rsidRDefault="004847E4" w:rsidP="004847E4">
      <w:pPr>
        <w:rPr>
          <w:rFonts w:asciiTheme="minorHAnsi" w:hAnsiTheme="minorHAnsi"/>
          <w:bCs/>
          <w:sz w:val="22"/>
          <w:szCs w:val="22"/>
        </w:rPr>
      </w:pPr>
      <w:r w:rsidRPr="004847E4">
        <w:rPr>
          <w:rFonts w:asciiTheme="minorHAnsi" w:hAnsiTheme="minorHAnsi"/>
          <w:b/>
          <w:sz w:val="22"/>
          <w:szCs w:val="22"/>
        </w:rPr>
        <w:t xml:space="preserve">Description: </w:t>
      </w:r>
      <w:proofErr w:type="spellStart"/>
      <w:r w:rsidRPr="004847E4">
        <w:rPr>
          <w:rFonts w:asciiTheme="minorHAnsi" w:hAnsiTheme="minorHAnsi"/>
          <w:bCs/>
          <w:sz w:val="22"/>
          <w:szCs w:val="22"/>
        </w:rPr>
        <w:t>MDGuidelines</w:t>
      </w:r>
      <w:proofErr w:type="spellEnd"/>
      <w:r w:rsidRPr="004847E4">
        <w:rPr>
          <w:rFonts w:asciiTheme="minorHAnsi" w:hAnsiTheme="minorHAnsi"/>
          <w:bCs/>
          <w:sz w:val="22"/>
          <w:szCs w:val="22"/>
        </w:rPr>
        <w:t xml:space="preserve"> is designed to provide any number of qualifying medical guidelines so that users </w:t>
      </w:r>
    </w:p>
    <w:p w14:paraId="0C3E6CF3" w14:textId="77777777" w:rsidR="004847E4" w:rsidRPr="004847E4" w:rsidRDefault="004847E4" w:rsidP="004847E4">
      <w:pPr>
        <w:rPr>
          <w:rFonts w:asciiTheme="minorHAnsi" w:hAnsiTheme="minorHAnsi"/>
          <w:bCs/>
          <w:sz w:val="22"/>
          <w:szCs w:val="22"/>
        </w:rPr>
      </w:pPr>
      <w:r w:rsidRPr="004847E4">
        <w:rPr>
          <w:rFonts w:asciiTheme="minorHAnsi" w:hAnsiTheme="minorHAnsi"/>
          <w:bCs/>
          <w:sz w:val="22"/>
          <w:szCs w:val="22"/>
        </w:rPr>
        <w:t>can go to one website for all the information to successfully treat and manage medical cases.</w:t>
      </w:r>
    </w:p>
    <w:p w14:paraId="51E661FF" w14:textId="77777777" w:rsidR="004847E4" w:rsidRPr="004847E4" w:rsidRDefault="004847E4" w:rsidP="004847E4">
      <w:pPr>
        <w:rPr>
          <w:rFonts w:asciiTheme="minorHAnsi" w:hAnsiTheme="minorHAnsi"/>
          <w:b/>
          <w:sz w:val="22"/>
          <w:szCs w:val="22"/>
        </w:rPr>
      </w:pPr>
      <w:r w:rsidRPr="004847E4">
        <w:rPr>
          <w:rFonts w:asciiTheme="minorHAnsi" w:hAnsiTheme="minorHAnsi"/>
          <w:b/>
          <w:sz w:val="22"/>
          <w:szCs w:val="22"/>
        </w:rPr>
        <w:t>Responsibilities:</w:t>
      </w:r>
    </w:p>
    <w:p w14:paraId="0E4A4490" w14:textId="77777777" w:rsidR="004847E4" w:rsidRPr="004847E4" w:rsidRDefault="004847E4" w:rsidP="004847E4">
      <w:pPr>
        <w:numPr>
          <w:ilvl w:val="0"/>
          <w:numId w:val="34"/>
        </w:numPr>
        <w:rPr>
          <w:rFonts w:asciiTheme="minorHAnsi" w:hAnsiTheme="minorHAnsi"/>
          <w:bCs/>
          <w:sz w:val="22"/>
          <w:szCs w:val="22"/>
        </w:rPr>
      </w:pPr>
      <w:r w:rsidRPr="004847E4">
        <w:rPr>
          <w:rFonts w:asciiTheme="minorHAnsi" w:hAnsiTheme="minorHAnsi"/>
          <w:bCs/>
          <w:sz w:val="22"/>
          <w:szCs w:val="22"/>
        </w:rPr>
        <w:t>Developed UI pages from scratch as per the business requirements and functionalities.</w:t>
      </w:r>
    </w:p>
    <w:p w14:paraId="52350262" w14:textId="77777777" w:rsidR="004847E4" w:rsidRPr="004847E4" w:rsidRDefault="004847E4" w:rsidP="004847E4">
      <w:pPr>
        <w:numPr>
          <w:ilvl w:val="0"/>
          <w:numId w:val="34"/>
        </w:numPr>
        <w:rPr>
          <w:rFonts w:asciiTheme="minorHAnsi" w:hAnsiTheme="minorHAnsi"/>
          <w:bCs/>
          <w:sz w:val="22"/>
          <w:szCs w:val="22"/>
        </w:rPr>
      </w:pPr>
      <w:r w:rsidRPr="004847E4">
        <w:rPr>
          <w:rFonts w:asciiTheme="minorHAnsi" w:hAnsiTheme="minorHAnsi"/>
          <w:bCs/>
          <w:sz w:val="22"/>
          <w:szCs w:val="22"/>
        </w:rPr>
        <w:t>Worked with UX designer and product manager to meet the expected functionalities of the application.</w:t>
      </w:r>
    </w:p>
    <w:p w14:paraId="56A93AAC" w14:textId="77777777" w:rsidR="004847E4" w:rsidRDefault="004847E4" w:rsidP="004847E4">
      <w:pPr>
        <w:numPr>
          <w:ilvl w:val="0"/>
          <w:numId w:val="34"/>
        </w:numPr>
        <w:rPr>
          <w:rFonts w:asciiTheme="minorHAnsi" w:hAnsiTheme="minorHAnsi"/>
          <w:bCs/>
          <w:sz w:val="22"/>
          <w:szCs w:val="22"/>
        </w:rPr>
      </w:pPr>
      <w:r w:rsidRPr="004847E4">
        <w:rPr>
          <w:rFonts w:asciiTheme="minorHAnsi" w:hAnsiTheme="minorHAnsi"/>
          <w:bCs/>
          <w:sz w:val="22"/>
          <w:szCs w:val="22"/>
        </w:rPr>
        <w:t>Developed and optimized Frontend UI to ensure web applications and are rendered consistently in cross browser environments.</w:t>
      </w:r>
    </w:p>
    <w:p w14:paraId="3916F2D6" w14:textId="77777777" w:rsidR="00690B51" w:rsidRDefault="00690B51" w:rsidP="00690B51">
      <w:pPr>
        <w:rPr>
          <w:rFonts w:asciiTheme="minorHAnsi" w:hAnsiTheme="minorHAnsi"/>
          <w:bCs/>
          <w:sz w:val="22"/>
          <w:szCs w:val="22"/>
        </w:rPr>
      </w:pPr>
    </w:p>
    <w:p w14:paraId="76F90751" w14:textId="77777777" w:rsidR="00690B51" w:rsidRDefault="00690B51" w:rsidP="00690B51">
      <w:pPr>
        <w:rPr>
          <w:rFonts w:asciiTheme="minorHAnsi" w:hAnsiTheme="minorHAnsi"/>
          <w:bCs/>
          <w:sz w:val="22"/>
          <w:szCs w:val="22"/>
        </w:rPr>
      </w:pPr>
    </w:p>
    <w:p w14:paraId="27D18EC7" w14:textId="77777777" w:rsidR="00690B51" w:rsidRPr="004847E4" w:rsidRDefault="00690B51" w:rsidP="00690B51">
      <w:pPr>
        <w:rPr>
          <w:rFonts w:asciiTheme="minorHAnsi" w:hAnsiTheme="minorHAnsi"/>
          <w:bCs/>
          <w:sz w:val="22"/>
          <w:szCs w:val="22"/>
        </w:rPr>
      </w:pPr>
    </w:p>
    <w:p w14:paraId="353CC6DB" w14:textId="77777777" w:rsidR="004847E4" w:rsidRPr="004847E4" w:rsidRDefault="004847E4" w:rsidP="004847E4">
      <w:pPr>
        <w:numPr>
          <w:ilvl w:val="0"/>
          <w:numId w:val="34"/>
        </w:numPr>
        <w:rPr>
          <w:rFonts w:asciiTheme="minorHAnsi" w:hAnsiTheme="minorHAnsi"/>
          <w:bCs/>
          <w:sz w:val="22"/>
          <w:szCs w:val="22"/>
        </w:rPr>
      </w:pPr>
      <w:r w:rsidRPr="004847E4">
        <w:rPr>
          <w:rFonts w:asciiTheme="minorHAnsi" w:hAnsiTheme="minorHAnsi"/>
          <w:bCs/>
          <w:sz w:val="22"/>
          <w:szCs w:val="22"/>
        </w:rPr>
        <w:t>Worked with React Router and Hooks for development of single page applications pertaining to larger chunk of applications.</w:t>
      </w:r>
    </w:p>
    <w:p w14:paraId="77A58863" w14:textId="77777777" w:rsidR="004847E4" w:rsidRDefault="004847E4" w:rsidP="004847E4">
      <w:pPr>
        <w:numPr>
          <w:ilvl w:val="0"/>
          <w:numId w:val="34"/>
        </w:numPr>
        <w:rPr>
          <w:rFonts w:asciiTheme="minorHAnsi" w:hAnsiTheme="minorHAnsi"/>
          <w:bCs/>
          <w:sz w:val="22"/>
          <w:szCs w:val="22"/>
        </w:rPr>
      </w:pPr>
      <w:r w:rsidRPr="004847E4">
        <w:rPr>
          <w:rFonts w:asciiTheme="minorHAnsi" w:hAnsiTheme="minorHAnsi"/>
          <w:bCs/>
          <w:sz w:val="22"/>
          <w:szCs w:val="22"/>
        </w:rPr>
        <w:t>Used Material UI for all UI and styling changes on react application and customized as per the requirements.</w:t>
      </w:r>
    </w:p>
    <w:p w14:paraId="63AC0AF0" w14:textId="613F6656" w:rsidR="00AE30A2" w:rsidRPr="00AE30A2" w:rsidRDefault="00AE30A2" w:rsidP="00AE30A2">
      <w:pPr>
        <w:numPr>
          <w:ilvl w:val="0"/>
          <w:numId w:val="34"/>
        </w:numPr>
        <w:rPr>
          <w:rFonts w:asciiTheme="minorHAnsi" w:hAnsiTheme="minorHAnsi"/>
          <w:bCs/>
          <w:sz w:val="22"/>
          <w:szCs w:val="22"/>
        </w:rPr>
      </w:pPr>
      <w:r w:rsidRPr="00AE30A2">
        <w:rPr>
          <w:rFonts w:asciiTheme="minorHAnsi" w:hAnsiTheme="minorHAnsi"/>
          <w:bCs/>
          <w:sz w:val="22"/>
          <w:szCs w:val="22"/>
        </w:rPr>
        <w:t>Designed and developed full-stack applications combining .NET backend and Node.js services.</w:t>
      </w:r>
    </w:p>
    <w:p w14:paraId="325C90C0" w14:textId="5A2C9531" w:rsidR="00AE30A2" w:rsidRPr="004847E4" w:rsidRDefault="00AE30A2" w:rsidP="00AE30A2">
      <w:pPr>
        <w:numPr>
          <w:ilvl w:val="0"/>
          <w:numId w:val="34"/>
        </w:numPr>
        <w:rPr>
          <w:rFonts w:asciiTheme="minorHAnsi" w:hAnsiTheme="minorHAnsi"/>
          <w:bCs/>
          <w:sz w:val="22"/>
          <w:szCs w:val="22"/>
        </w:rPr>
      </w:pPr>
      <w:r w:rsidRPr="00AE30A2">
        <w:rPr>
          <w:rFonts w:asciiTheme="minorHAnsi" w:hAnsiTheme="minorHAnsi"/>
          <w:bCs/>
          <w:sz w:val="22"/>
          <w:szCs w:val="22"/>
        </w:rPr>
        <w:t>Developed dynamic, interactive web pages with JavaScript, HTML5, CSS3, and AJAX.</w:t>
      </w:r>
    </w:p>
    <w:p w14:paraId="246E2D16" w14:textId="77777777" w:rsidR="004847E4" w:rsidRPr="004847E4" w:rsidRDefault="004847E4" w:rsidP="004847E4">
      <w:pPr>
        <w:numPr>
          <w:ilvl w:val="0"/>
          <w:numId w:val="34"/>
        </w:numPr>
        <w:rPr>
          <w:rFonts w:asciiTheme="minorHAnsi" w:hAnsiTheme="minorHAnsi"/>
          <w:bCs/>
          <w:sz w:val="22"/>
          <w:szCs w:val="22"/>
          <w:lang w:val="en-GB"/>
        </w:rPr>
      </w:pPr>
      <w:r w:rsidRPr="004847E4">
        <w:rPr>
          <w:rFonts w:asciiTheme="minorHAnsi" w:hAnsiTheme="minorHAnsi"/>
          <w:bCs/>
          <w:sz w:val="22"/>
          <w:szCs w:val="22"/>
          <w:lang w:val="en-GB"/>
        </w:rPr>
        <w:t xml:space="preserve">Did Fetch API calls from React to asp .net </w:t>
      </w:r>
      <w:proofErr w:type="spellStart"/>
      <w:r w:rsidRPr="004847E4">
        <w:rPr>
          <w:rFonts w:asciiTheme="minorHAnsi" w:hAnsiTheme="minorHAnsi"/>
          <w:bCs/>
          <w:sz w:val="22"/>
          <w:szCs w:val="22"/>
          <w:lang w:val="en-GB"/>
        </w:rPr>
        <w:t>mvc</w:t>
      </w:r>
      <w:proofErr w:type="spellEnd"/>
      <w:r w:rsidRPr="004847E4">
        <w:rPr>
          <w:rFonts w:asciiTheme="minorHAnsi" w:hAnsiTheme="minorHAnsi"/>
          <w:bCs/>
          <w:sz w:val="22"/>
          <w:szCs w:val="22"/>
          <w:lang w:val="en-GB"/>
        </w:rPr>
        <w:t xml:space="preserve"> stored procedures.</w:t>
      </w:r>
    </w:p>
    <w:p w14:paraId="31C466DB" w14:textId="77777777" w:rsidR="004847E4" w:rsidRPr="004847E4" w:rsidRDefault="004847E4" w:rsidP="004847E4">
      <w:pPr>
        <w:numPr>
          <w:ilvl w:val="0"/>
          <w:numId w:val="34"/>
        </w:numPr>
        <w:rPr>
          <w:rFonts w:asciiTheme="minorHAnsi" w:hAnsiTheme="minorHAnsi"/>
          <w:bCs/>
          <w:sz w:val="22"/>
          <w:szCs w:val="22"/>
          <w:lang w:val="en-GB"/>
        </w:rPr>
      </w:pPr>
      <w:r w:rsidRPr="004847E4">
        <w:rPr>
          <w:rFonts w:asciiTheme="minorHAnsi" w:hAnsiTheme="minorHAnsi"/>
          <w:bCs/>
          <w:sz w:val="22"/>
          <w:szCs w:val="22"/>
          <w:lang w:val="en-GB"/>
        </w:rPr>
        <w:t>Implemented unit tests with Jest over all applications.</w:t>
      </w:r>
    </w:p>
    <w:p w14:paraId="76B4F4AA" w14:textId="62FC8686" w:rsidR="00372894" w:rsidRPr="00372894" w:rsidRDefault="004847E4" w:rsidP="00372894">
      <w:pPr>
        <w:numPr>
          <w:ilvl w:val="0"/>
          <w:numId w:val="34"/>
        </w:numPr>
        <w:rPr>
          <w:rFonts w:asciiTheme="minorHAnsi" w:hAnsiTheme="minorHAnsi"/>
          <w:bCs/>
          <w:sz w:val="22"/>
          <w:szCs w:val="22"/>
        </w:rPr>
      </w:pPr>
      <w:r w:rsidRPr="004847E4">
        <w:rPr>
          <w:rFonts w:asciiTheme="minorHAnsi" w:hAnsiTheme="minorHAnsi"/>
          <w:bCs/>
          <w:sz w:val="22"/>
          <w:szCs w:val="22"/>
        </w:rPr>
        <w:t>Debugging UI code, reviewing front end code, and practicing TDD (Test Driven Development) principles.</w:t>
      </w:r>
    </w:p>
    <w:p w14:paraId="6CA60619" w14:textId="77777777" w:rsidR="004847E4" w:rsidRPr="004847E4" w:rsidRDefault="004847E4" w:rsidP="004847E4">
      <w:pPr>
        <w:numPr>
          <w:ilvl w:val="0"/>
          <w:numId w:val="34"/>
        </w:numPr>
        <w:rPr>
          <w:rFonts w:asciiTheme="minorHAnsi" w:hAnsiTheme="minorHAnsi"/>
          <w:bCs/>
          <w:sz w:val="22"/>
          <w:szCs w:val="22"/>
        </w:rPr>
      </w:pPr>
      <w:r w:rsidRPr="004847E4">
        <w:rPr>
          <w:rFonts w:asciiTheme="minorHAnsi" w:hAnsiTheme="minorHAnsi"/>
          <w:bCs/>
          <w:sz w:val="22"/>
          <w:szCs w:val="22"/>
        </w:rPr>
        <w:t xml:space="preserve">I worked on Browser Compatibility and tested each web application on popular web browsers such as Safari, </w:t>
      </w:r>
      <w:proofErr w:type="spellStart"/>
      <w:r w:rsidRPr="004847E4">
        <w:rPr>
          <w:rFonts w:asciiTheme="minorHAnsi" w:hAnsiTheme="minorHAnsi"/>
          <w:bCs/>
          <w:sz w:val="22"/>
          <w:szCs w:val="22"/>
        </w:rPr>
        <w:t>XCode</w:t>
      </w:r>
      <w:proofErr w:type="spellEnd"/>
    </w:p>
    <w:p w14:paraId="3844DCE0" w14:textId="77777777" w:rsidR="004847E4" w:rsidRDefault="004847E4" w:rsidP="004847E4">
      <w:pPr>
        <w:numPr>
          <w:ilvl w:val="0"/>
          <w:numId w:val="34"/>
        </w:numPr>
        <w:rPr>
          <w:rFonts w:asciiTheme="minorHAnsi" w:hAnsiTheme="minorHAnsi"/>
          <w:bCs/>
          <w:sz w:val="22"/>
          <w:szCs w:val="22"/>
        </w:rPr>
      </w:pPr>
      <w:r w:rsidRPr="004847E4">
        <w:rPr>
          <w:rFonts w:asciiTheme="minorHAnsi" w:hAnsiTheme="minorHAnsi"/>
          <w:bCs/>
          <w:sz w:val="22"/>
          <w:szCs w:val="22"/>
        </w:rPr>
        <w:t>tools and Chrome.</w:t>
      </w:r>
    </w:p>
    <w:p w14:paraId="01FF3411" w14:textId="3459A7E4" w:rsidR="00372894" w:rsidRDefault="00372894" w:rsidP="00372894">
      <w:pPr>
        <w:numPr>
          <w:ilvl w:val="0"/>
          <w:numId w:val="34"/>
        </w:numPr>
        <w:rPr>
          <w:rFonts w:asciiTheme="minorHAnsi" w:hAnsiTheme="minorHAnsi"/>
          <w:bCs/>
          <w:sz w:val="22"/>
          <w:szCs w:val="22"/>
        </w:rPr>
      </w:pPr>
      <w:r w:rsidRPr="00372894">
        <w:rPr>
          <w:rFonts w:asciiTheme="minorHAnsi" w:hAnsiTheme="minorHAnsi"/>
          <w:bCs/>
          <w:sz w:val="22"/>
          <w:szCs w:val="22"/>
        </w:rPr>
        <w:t>Designed, developed, and deployed Dynamics 365 CE solutions for federal clients, including custom entities, plugins, workflows, and PCF controls.</w:t>
      </w:r>
    </w:p>
    <w:p w14:paraId="7F5D326D" w14:textId="114DA676" w:rsidR="009F6824" w:rsidRPr="009F6824" w:rsidRDefault="009F6824" w:rsidP="009F6824">
      <w:pPr>
        <w:numPr>
          <w:ilvl w:val="0"/>
          <w:numId w:val="34"/>
        </w:numPr>
        <w:rPr>
          <w:rFonts w:asciiTheme="minorHAnsi" w:hAnsiTheme="minorHAnsi"/>
          <w:bCs/>
          <w:sz w:val="22"/>
          <w:szCs w:val="22"/>
        </w:rPr>
      </w:pPr>
      <w:r>
        <w:rPr>
          <w:rFonts w:asciiTheme="minorHAnsi" w:hAnsiTheme="minorHAnsi"/>
          <w:bCs/>
          <w:sz w:val="22"/>
          <w:szCs w:val="22"/>
        </w:rPr>
        <w:t>D</w:t>
      </w:r>
      <w:r w:rsidRPr="009F6824">
        <w:rPr>
          <w:rFonts w:asciiTheme="minorHAnsi" w:hAnsiTheme="minorHAnsi"/>
          <w:bCs/>
          <w:sz w:val="22"/>
          <w:szCs w:val="22"/>
        </w:rPr>
        <w:t>eveloped enterprise applications using ASP.NET MVC and .NET Core.</w:t>
      </w:r>
    </w:p>
    <w:p w14:paraId="6C370541" w14:textId="454B55AB" w:rsidR="009F6824" w:rsidRPr="009F6824" w:rsidRDefault="009F6824" w:rsidP="009F6824">
      <w:pPr>
        <w:numPr>
          <w:ilvl w:val="0"/>
          <w:numId w:val="34"/>
        </w:numPr>
        <w:rPr>
          <w:rFonts w:asciiTheme="minorHAnsi" w:hAnsiTheme="minorHAnsi"/>
          <w:bCs/>
          <w:sz w:val="22"/>
          <w:szCs w:val="22"/>
        </w:rPr>
      </w:pPr>
      <w:r w:rsidRPr="009F6824">
        <w:rPr>
          <w:rFonts w:asciiTheme="minorHAnsi" w:hAnsiTheme="minorHAnsi"/>
          <w:bCs/>
          <w:sz w:val="22"/>
          <w:szCs w:val="22"/>
        </w:rPr>
        <w:t>Designed and consumed REST APIs for internal and external integrations.</w:t>
      </w:r>
    </w:p>
    <w:p w14:paraId="2021FF20" w14:textId="443183BE" w:rsidR="009F6824" w:rsidRPr="009F6824" w:rsidRDefault="009F6824" w:rsidP="009F6824">
      <w:pPr>
        <w:numPr>
          <w:ilvl w:val="0"/>
          <w:numId w:val="34"/>
        </w:numPr>
        <w:rPr>
          <w:rFonts w:asciiTheme="minorHAnsi" w:hAnsiTheme="minorHAnsi"/>
          <w:bCs/>
          <w:sz w:val="22"/>
          <w:szCs w:val="22"/>
        </w:rPr>
      </w:pPr>
      <w:r w:rsidRPr="009F6824">
        <w:rPr>
          <w:rFonts w:asciiTheme="minorHAnsi" w:hAnsiTheme="minorHAnsi"/>
          <w:bCs/>
          <w:sz w:val="22"/>
          <w:szCs w:val="22"/>
        </w:rPr>
        <w:t>Migrated on-premise applications to AWS cloud infrastructure.</w:t>
      </w:r>
    </w:p>
    <w:p w14:paraId="38514B0F" w14:textId="5345314F" w:rsidR="009F6824" w:rsidRPr="00372894" w:rsidRDefault="009F6824" w:rsidP="009F6824">
      <w:pPr>
        <w:numPr>
          <w:ilvl w:val="0"/>
          <w:numId w:val="34"/>
        </w:numPr>
        <w:rPr>
          <w:rFonts w:asciiTheme="minorHAnsi" w:hAnsiTheme="minorHAnsi"/>
          <w:bCs/>
          <w:sz w:val="22"/>
          <w:szCs w:val="22"/>
        </w:rPr>
      </w:pPr>
      <w:r w:rsidRPr="009F6824">
        <w:rPr>
          <w:rFonts w:asciiTheme="minorHAnsi" w:hAnsiTheme="minorHAnsi"/>
          <w:bCs/>
          <w:sz w:val="22"/>
          <w:szCs w:val="22"/>
        </w:rPr>
        <w:t>Built serverless solutions using AWS Lambda and API Gateway.</w:t>
      </w:r>
    </w:p>
    <w:p w14:paraId="7971937A" w14:textId="3574AFAA" w:rsidR="00372894" w:rsidRPr="00372894" w:rsidRDefault="00372894" w:rsidP="00372894">
      <w:pPr>
        <w:numPr>
          <w:ilvl w:val="0"/>
          <w:numId w:val="34"/>
        </w:numPr>
        <w:rPr>
          <w:rFonts w:asciiTheme="minorHAnsi" w:hAnsiTheme="minorHAnsi"/>
          <w:bCs/>
          <w:sz w:val="22"/>
          <w:szCs w:val="22"/>
        </w:rPr>
      </w:pPr>
      <w:r w:rsidRPr="00372894">
        <w:rPr>
          <w:rFonts w:asciiTheme="minorHAnsi" w:hAnsiTheme="minorHAnsi"/>
          <w:bCs/>
          <w:sz w:val="22"/>
          <w:szCs w:val="22"/>
        </w:rPr>
        <w:t>Led integration of Dynamics 365 with ERP, HR, and other back-office systems using REST/SOAP APIs, ensuring seamless data flow and business process automation.</w:t>
      </w:r>
    </w:p>
    <w:p w14:paraId="7B06D7AB" w14:textId="24653A69" w:rsidR="00372894" w:rsidRPr="00372894" w:rsidRDefault="00372894" w:rsidP="00372894">
      <w:pPr>
        <w:numPr>
          <w:ilvl w:val="0"/>
          <w:numId w:val="34"/>
        </w:numPr>
        <w:rPr>
          <w:rFonts w:asciiTheme="minorHAnsi" w:hAnsiTheme="minorHAnsi"/>
          <w:bCs/>
          <w:sz w:val="22"/>
          <w:szCs w:val="22"/>
        </w:rPr>
      </w:pPr>
      <w:r w:rsidRPr="00372894">
        <w:rPr>
          <w:rFonts w:asciiTheme="minorHAnsi" w:hAnsiTheme="minorHAnsi"/>
          <w:bCs/>
          <w:sz w:val="22"/>
          <w:szCs w:val="22"/>
        </w:rPr>
        <w:t>Architected Power Platform solutions, including Power Automate flows, to enhance operational efficiency.</w:t>
      </w:r>
    </w:p>
    <w:p w14:paraId="3FA26C01" w14:textId="58546D59" w:rsidR="00372894" w:rsidRPr="00372894" w:rsidRDefault="00372894" w:rsidP="00372894">
      <w:pPr>
        <w:numPr>
          <w:ilvl w:val="0"/>
          <w:numId w:val="34"/>
        </w:numPr>
        <w:rPr>
          <w:rFonts w:asciiTheme="minorHAnsi" w:hAnsiTheme="minorHAnsi"/>
          <w:bCs/>
          <w:sz w:val="22"/>
          <w:szCs w:val="22"/>
        </w:rPr>
      </w:pPr>
      <w:r w:rsidRPr="00372894">
        <w:rPr>
          <w:rFonts w:asciiTheme="minorHAnsi" w:hAnsiTheme="minorHAnsi"/>
          <w:bCs/>
          <w:sz w:val="22"/>
          <w:szCs w:val="22"/>
        </w:rPr>
        <w:t>Implemented ALM practices and CI/CD pipelines, improving solution deployment speed by 40%.</w:t>
      </w:r>
    </w:p>
    <w:p w14:paraId="7AC06784" w14:textId="71472EA6" w:rsidR="00372894" w:rsidRPr="00690B51" w:rsidRDefault="00372894" w:rsidP="00372894">
      <w:pPr>
        <w:numPr>
          <w:ilvl w:val="0"/>
          <w:numId w:val="34"/>
        </w:numPr>
        <w:rPr>
          <w:rFonts w:asciiTheme="minorHAnsi" w:hAnsiTheme="minorHAnsi"/>
          <w:bCs/>
          <w:sz w:val="22"/>
          <w:szCs w:val="22"/>
        </w:rPr>
      </w:pPr>
      <w:r w:rsidRPr="00372894">
        <w:rPr>
          <w:rFonts w:asciiTheme="minorHAnsi" w:hAnsiTheme="minorHAnsi"/>
          <w:bCs/>
          <w:sz w:val="22"/>
          <w:szCs w:val="22"/>
        </w:rPr>
        <w:t>Collaborated in agile, multi-stream delivery environments, delivering enterprise CRM solutions on time.</w:t>
      </w:r>
    </w:p>
    <w:p w14:paraId="44DA5784" w14:textId="77777777" w:rsidR="004847E4" w:rsidRPr="004847E4" w:rsidRDefault="004847E4" w:rsidP="004847E4">
      <w:pPr>
        <w:numPr>
          <w:ilvl w:val="0"/>
          <w:numId w:val="34"/>
        </w:numPr>
        <w:rPr>
          <w:rFonts w:asciiTheme="minorHAnsi" w:hAnsiTheme="minorHAnsi"/>
          <w:bCs/>
          <w:sz w:val="22"/>
          <w:szCs w:val="22"/>
        </w:rPr>
      </w:pPr>
      <w:r w:rsidRPr="004847E4">
        <w:rPr>
          <w:rFonts w:asciiTheme="minorHAnsi" w:hAnsiTheme="minorHAnsi"/>
          <w:bCs/>
          <w:sz w:val="22"/>
          <w:szCs w:val="22"/>
        </w:rPr>
        <w:t>Worked with BE team to get required APIs for data consuming on UI applications and contributed to identifying mandatory fields and requirement of business.</w:t>
      </w:r>
    </w:p>
    <w:p w14:paraId="075C2A24" w14:textId="77777777" w:rsidR="004847E4" w:rsidRPr="004847E4" w:rsidRDefault="004847E4" w:rsidP="004847E4">
      <w:pPr>
        <w:numPr>
          <w:ilvl w:val="0"/>
          <w:numId w:val="34"/>
        </w:numPr>
        <w:rPr>
          <w:rFonts w:asciiTheme="minorHAnsi" w:hAnsiTheme="minorHAnsi"/>
          <w:bCs/>
          <w:sz w:val="22"/>
          <w:szCs w:val="22"/>
        </w:rPr>
      </w:pPr>
      <w:r w:rsidRPr="004847E4">
        <w:rPr>
          <w:rFonts w:asciiTheme="minorHAnsi" w:hAnsiTheme="minorHAnsi"/>
          <w:bCs/>
          <w:sz w:val="22"/>
          <w:szCs w:val="22"/>
        </w:rPr>
        <w:t>Worked in Agile environment and met tight deadlines of development to test cases requirement.</w:t>
      </w:r>
    </w:p>
    <w:p w14:paraId="75C9499E" w14:textId="77777777" w:rsidR="004847E4" w:rsidRPr="004847E4" w:rsidRDefault="004847E4" w:rsidP="004847E4">
      <w:pPr>
        <w:rPr>
          <w:rFonts w:asciiTheme="minorHAnsi" w:hAnsiTheme="minorHAnsi"/>
          <w:bCs/>
          <w:sz w:val="22"/>
          <w:szCs w:val="22"/>
        </w:rPr>
      </w:pPr>
    </w:p>
    <w:p w14:paraId="461A287C" w14:textId="19111642" w:rsidR="004847E4" w:rsidRPr="004847E4" w:rsidRDefault="004847E4" w:rsidP="004847E4">
      <w:pPr>
        <w:rPr>
          <w:rFonts w:asciiTheme="minorHAnsi" w:hAnsiTheme="minorHAnsi"/>
          <w:bCs/>
          <w:sz w:val="22"/>
          <w:szCs w:val="22"/>
        </w:rPr>
      </w:pPr>
      <w:r w:rsidRPr="004847E4">
        <w:rPr>
          <w:rFonts w:asciiTheme="minorHAnsi" w:hAnsiTheme="minorHAnsi"/>
          <w:b/>
          <w:sz w:val="22"/>
          <w:szCs w:val="22"/>
        </w:rPr>
        <w:t xml:space="preserve">Environment: </w:t>
      </w:r>
      <w:r w:rsidRPr="004847E4">
        <w:rPr>
          <w:rFonts w:asciiTheme="minorHAnsi" w:hAnsiTheme="minorHAnsi"/>
          <w:bCs/>
          <w:sz w:val="22"/>
          <w:szCs w:val="22"/>
        </w:rPr>
        <w:t xml:space="preserve">React 16.0, </w:t>
      </w:r>
      <w:r w:rsidR="00AE02CB">
        <w:rPr>
          <w:rFonts w:asciiTheme="minorHAnsi" w:hAnsiTheme="minorHAnsi"/>
          <w:bCs/>
          <w:sz w:val="22"/>
          <w:szCs w:val="22"/>
        </w:rPr>
        <w:t xml:space="preserve">Redux, </w:t>
      </w:r>
      <w:r w:rsidRPr="004847E4">
        <w:rPr>
          <w:rFonts w:asciiTheme="minorHAnsi" w:hAnsiTheme="minorHAnsi"/>
          <w:bCs/>
          <w:sz w:val="22"/>
          <w:szCs w:val="22"/>
        </w:rPr>
        <w:t xml:space="preserve">Material UI, Asp.Net MVC, Agile, Jest, Control-M, </w:t>
      </w:r>
      <w:proofErr w:type="spellStart"/>
      <w:r w:rsidRPr="004847E4">
        <w:rPr>
          <w:rFonts w:asciiTheme="minorHAnsi" w:hAnsiTheme="minorHAnsi"/>
          <w:bCs/>
          <w:sz w:val="22"/>
          <w:szCs w:val="22"/>
        </w:rPr>
        <w:t>rdcman</w:t>
      </w:r>
      <w:proofErr w:type="spellEnd"/>
      <w:r w:rsidRPr="004847E4">
        <w:rPr>
          <w:rFonts w:asciiTheme="minorHAnsi" w:hAnsiTheme="minorHAnsi"/>
          <w:bCs/>
          <w:sz w:val="22"/>
          <w:szCs w:val="22"/>
        </w:rPr>
        <w:t>, WP Engine, Visio, Swagger, Postman, ASP.Net MVC, SQLServer2008, IIS, TFS, Splunk, Zenoss, AppDynamics.</w:t>
      </w:r>
    </w:p>
    <w:p w14:paraId="3369AA57" w14:textId="77777777" w:rsidR="00C17C57" w:rsidRDefault="00C17C57" w:rsidP="00B85125">
      <w:pPr>
        <w:tabs>
          <w:tab w:val="left" w:pos="936"/>
          <w:tab w:val="left" w:pos="1260"/>
        </w:tabs>
        <w:rPr>
          <w:rFonts w:asciiTheme="minorHAnsi" w:hAnsiTheme="minorHAnsi"/>
          <w:b/>
          <w:bCs/>
          <w:iCs/>
          <w:sz w:val="22"/>
          <w:szCs w:val="22"/>
        </w:rPr>
      </w:pPr>
    </w:p>
    <w:p w14:paraId="48C8C0CD" w14:textId="5484D116" w:rsidR="00875A6D" w:rsidRPr="00B47716" w:rsidRDefault="00F86064" w:rsidP="00B85125">
      <w:pPr>
        <w:tabs>
          <w:tab w:val="left" w:pos="936"/>
          <w:tab w:val="left" w:pos="1260"/>
        </w:tabs>
        <w:rPr>
          <w:rFonts w:asciiTheme="minorHAnsi" w:hAnsiTheme="minorHAnsi"/>
          <w:b/>
          <w:bCs/>
          <w:iCs/>
          <w:sz w:val="22"/>
          <w:szCs w:val="22"/>
        </w:rPr>
      </w:pPr>
      <w:r>
        <w:rPr>
          <w:rFonts w:asciiTheme="minorHAnsi" w:hAnsiTheme="minorHAnsi"/>
          <w:b/>
          <w:bCs/>
          <w:iCs/>
          <w:sz w:val="22"/>
          <w:szCs w:val="22"/>
        </w:rPr>
        <w:t xml:space="preserve">3) </w:t>
      </w:r>
      <w:r w:rsidR="00E562D3" w:rsidRPr="00B47716">
        <w:rPr>
          <w:rFonts w:asciiTheme="minorHAnsi" w:hAnsiTheme="minorHAnsi"/>
          <w:b/>
          <w:bCs/>
          <w:iCs/>
          <w:sz w:val="22"/>
          <w:szCs w:val="22"/>
        </w:rPr>
        <w:t>CGI, Hyderabad, India</w:t>
      </w:r>
      <w:r w:rsidR="00E562D3" w:rsidRPr="00B47716">
        <w:rPr>
          <w:rFonts w:asciiTheme="minorHAnsi" w:hAnsiTheme="minorHAnsi"/>
          <w:b/>
          <w:bCs/>
          <w:iCs/>
          <w:sz w:val="22"/>
          <w:szCs w:val="22"/>
        </w:rPr>
        <w:tab/>
      </w:r>
      <w:r w:rsidR="00E562D3" w:rsidRPr="00B47716">
        <w:rPr>
          <w:rFonts w:asciiTheme="minorHAnsi" w:hAnsiTheme="minorHAnsi"/>
          <w:b/>
          <w:bCs/>
          <w:iCs/>
          <w:sz w:val="22"/>
          <w:szCs w:val="22"/>
        </w:rPr>
        <w:tab/>
      </w:r>
      <w:r w:rsidR="00E562D3" w:rsidRPr="00B47716">
        <w:rPr>
          <w:rFonts w:asciiTheme="minorHAnsi" w:hAnsiTheme="minorHAnsi"/>
          <w:b/>
          <w:bCs/>
          <w:iCs/>
          <w:sz w:val="22"/>
          <w:szCs w:val="22"/>
        </w:rPr>
        <w:tab/>
      </w:r>
      <w:r w:rsidR="00E562D3" w:rsidRPr="00B47716">
        <w:rPr>
          <w:rFonts w:asciiTheme="minorHAnsi" w:hAnsiTheme="minorHAnsi"/>
          <w:b/>
          <w:bCs/>
          <w:iCs/>
          <w:sz w:val="22"/>
          <w:szCs w:val="22"/>
        </w:rPr>
        <w:tab/>
      </w:r>
      <w:r w:rsidR="002A4EA4" w:rsidRPr="00B47716">
        <w:rPr>
          <w:rFonts w:asciiTheme="minorHAnsi" w:hAnsiTheme="minorHAnsi"/>
          <w:b/>
          <w:bCs/>
          <w:iCs/>
          <w:sz w:val="22"/>
          <w:szCs w:val="22"/>
        </w:rPr>
        <w:tab/>
      </w:r>
      <w:r>
        <w:rPr>
          <w:rFonts w:asciiTheme="minorHAnsi" w:hAnsiTheme="minorHAnsi"/>
          <w:b/>
          <w:bCs/>
          <w:iCs/>
          <w:sz w:val="22"/>
          <w:szCs w:val="22"/>
        </w:rPr>
        <w:t xml:space="preserve">               </w:t>
      </w:r>
      <w:r w:rsidR="002E2682" w:rsidRPr="00B47716">
        <w:rPr>
          <w:rFonts w:asciiTheme="minorHAnsi" w:hAnsiTheme="minorHAnsi"/>
          <w:b/>
          <w:bCs/>
          <w:iCs/>
          <w:sz w:val="22"/>
          <w:szCs w:val="22"/>
        </w:rPr>
        <w:t xml:space="preserve"> </w:t>
      </w:r>
      <w:r w:rsidR="002A4EA4" w:rsidRPr="00B47716">
        <w:rPr>
          <w:rFonts w:asciiTheme="minorHAnsi" w:hAnsiTheme="minorHAnsi"/>
          <w:b/>
          <w:bCs/>
          <w:iCs/>
          <w:sz w:val="22"/>
          <w:szCs w:val="22"/>
        </w:rPr>
        <w:tab/>
      </w:r>
      <w:r w:rsidR="002E2682" w:rsidRPr="00B47716">
        <w:rPr>
          <w:rFonts w:asciiTheme="minorHAnsi" w:hAnsiTheme="minorHAnsi"/>
          <w:b/>
          <w:bCs/>
          <w:iCs/>
          <w:sz w:val="22"/>
          <w:szCs w:val="22"/>
        </w:rPr>
        <w:t xml:space="preserve">          </w:t>
      </w:r>
      <w:proofErr w:type="gramStart"/>
      <w:r w:rsidR="002E2682" w:rsidRPr="00B47716">
        <w:rPr>
          <w:rFonts w:asciiTheme="minorHAnsi" w:hAnsiTheme="minorHAnsi"/>
          <w:b/>
          <w:bCs/>
          <w:iCs/>
          <w:sz w:val="22"/>
          <w:szCs w:val="22"/>
        </w:rPr>
        <w:t xml:space="preserve">   (</w:t>
      </w:r>
      <w:proofErr w:type="gramEnd"/>
      <w:r w:rsidR="002E2682" w:rsidRPr="00B47716">
        <w:rPr>
          <w:rFonts w:asciiTheme="minorHAnsi" w:hAnsiTheme="minorHAnsi"/>
          <w:b/>
          <w:bCs/>
          <w:iCs/>
          <w:sz w:val="22"/>
          <w:szCs w:val="22"/>
        </w:rPr>
        <w:t>Feb 2012 – Sep 2016</w:t>
      </w:r>
      <w:r w:rsidR="002A4EA4" w:rsidRPr="00B47716">
        <w:rPr>
          <w:rFonts w:asciiTheme="minorHAnsi" w:hAnsiTheme="minorHAnsi"/>
          <w:b/>
          <w:bCs/>
          <w:iCs/>
          <w:sz w:val="22"/>
          <w:szCs w:val="22"/>
        </w:rPr>
        <w:t>)</w:t>
      </w:r>
    </w:p>
    <w:p w14:paraId="194235A2" w14:textId="230D51A3" w:rsidR="00E562D3" w:rsidRPr="00B47716" w:rsidRDefault="00F86064" w:rsidP="00B85125">
      <w:pPr>
        <w:tabs>
          <w:tab w:val="left" w:pos="936"/>
          <w:tab w:val="left" w:pos="1260"/>
        </w:tabs>
        <w:rPr>
          <w:rFonts w:asciiTheme="minorHAnsi" w:hAnsiTheme="minorHAnsi"/>
          <w:b/>
          <w:bCs/>
          <w:iCs/>
          <w:sz w:val="22"/>
          <w:szCs w:val="22"/>
        </w:rPr>
      </w:pPr>
      <w:r>
        <w:rPr>
          <w:rFonts w:asciiTheme="minorHAnsi" w:hAnsiTheme="minorHAnsi"/>
          <w:b/>
          <w:bCs/>
          <w:iCs/>
          <w:sz w:val="22"/>
          <w:szCs w:val="22"/>
        </w:rPr>
        <w:t xml:space="preserve">     </w:t>
      </w:r>
      <w:r w:rsidR="00E562D3" w:rsidRPr="00B47716">
        <w:rPr>
          <w:rFonts w:asciiTheme="minorHAnsi" w:hAnsiTheme="minorHAnsi"/>
          <w:b/>
          <w:bCs/>
          <w:iCs/>
          <w:sz w:val="22"/>
          <w:szCs w:val="22"/>
        </w:rPr>
        <w:t xml:space="preserve">Client: Cigna                                                                    </w:t>
      </w:r>
    </w:p>
    <w:p w14:paraId="3CF2D8B6" w14:textId="627BB2CF" w:rsidR="00F70DDE" w:rsidRPr="00B47716" w:rsidRDefault="00F86064" w:rsidP="00B85125">
      <w:pPr>
        <w:tabs>
          <w:tab w:val="left" w:pos="936"/>
          <w:tab w:val="left" w:pos="1260"/>
        </w:tabs>
        <w:jc w:val="both"/>
        <w:rPr>
          <w:rFonts w:asciiTheme="minorHAnsi" w:hAnsiTheme="minorHAnsi"/>
          <w:b/>
          <w:bCs/>
          <w:iCs/>
          <w:sz w:val="22"/>
          <w:szCs w:val="22"/>
        </w:rPr>
      </w:pPr>
      <w:r>
        <w:rPr>
          <w:rFonts w:asciiTheme="minorHAnsi" w:hAnsiTheme="minorHAnsi"/>
          <w:b/>
          <w:bCs/>
          <w:iCs/>
          <w:sz w:val="22"/>
          <w:szCs w:val="22"/>
        </w:rPr>
        <w:t xml:space="preserve">     </w:t>
      </w:r>
      <w:r w:rsidR="002A4EA4" w:rsidRPr="00B47716">
        <w:rPr>
          <w:rFonts w:asciiTheme="minorHAnsi" w:hAnsiTheme="minorHAnsi"/>
          <w:b/>
          <w:bCs/>
          <w:iCs/>
          <w:sz w:val="22"/>
          <w:szCs w:val="22"/>
        </w:rPr>
        <w:t xml:space="preserve">Role: </w:t>
      </w:r>
      <w:r w:rsidR="00A7779D" w:rsidRPr="00B47716">
        <w:rPr>
          <w:rFonts w:asciiTheme="minorHAnsi" w:hAnsiTheme="minorHAnsi"/>
          <w:b/>
          <w:bCs/>
          <w:iCs/>
          <w:sz w:val="22"/>
          <w:szCs w:val="22"/>
        </w:rPr>
        <w:t>Senior Software Developer</w:t>
      </w:r>
    </w:p>
    <w:p w14:paraId="3B3F07FF" w14:textId="36A87E43" w:rsidR="00F70DDE" w:rsidRPr="00B47716" w:rsidRDefault="00984F79" w:rsidP="00B85125">
      <w:pPr>
        <w:tabs>
          <w:tab w:val="left" w:pos="720"/>
        </w:tabs>
        <w:jc w:val="both"/>
        <w:rPr>
          <w:rFonts w:asciiTheme="minorHAnsi" w:hAnsiTheme="minorHAnsi"/>
          <w:sz w:val="22"/>
          <w:szCs w:val="22"/>
        </w:rPr>
      </w:pPr>
      <w:r w:rsidRPr="00B47716">
        <w:rPr>
          <w:rFonts w:asciiTheme="minorHAnsi" w:hAnsiTheme="minorHAnsi"/>
          <w:b/>
          <w:sz w:val="22"/>
          <w:szCs w:val="22"/>
        </w:rPr>
        <w:t xml:space="preserve">Description: </w:t>
      </w:r>
      <w:r w:rsidR="00F70DDE" w:rsidRPr="00B47716">
        <w:rPr>
          <w:rFonts w:asciiTheme="minorHAnsi" w:hAnsiTheme="minorHAnsi"/>
          <w:sz w:val="22"/>
          <w:szCs w:val="22"/>
        </w:rPr>
        <w:t xml:space="preserve">Retail Pharmacy IT was developed by CIGNA HealthCare. The basic functionality of this application is to update Cigna database with the details of all the pharmacy claims processed by ARGUS (PBM). The various types of claims can be grouped into categories like Medicare, Commercial, Great West and International </w:t>
      </w:r>
      <w:proofErr w:type="gramStart"/>
      <w:r w:rsidR="00F70DDE" w:rsidRPr="00B47716">
        <w:rPr>
          <w:rFonts w:asciiTheme="minorHAnsi" w:hAnsiTheme="minorHAnsi"/>
          <w:sz w:val="22"/>
          <w:szCs w:val="22"/>
        </w:rPr>
        <w:t>claims</w:t>
      </w:r>
      <w:proofErr w:type="gramEnd"/>
      <w:r w:rsidR="00F70DDE" w:rsidRPr="00B47716">
        <w:rPr>
          <w:rFonts w:asciiTheme="minorHAnsi" w:hAnsiTheme="minorHAnsi"/>
          <w:sz w:val="22"/>
          <w:szCs w:val="22"/>
        </w:rPr>
        <w:t>.</w:t>
      </w:r>
    </w:p>
    <w:p w14:paraId="08AB0C2E" w14:textId="10A4A4B1" w:rsidR="00F70DDE" w:rsidRPr="00B47716" w:rsidRDefault="00984F79" w:rsidP="25F47EC5">
      <w:pPr>
        <w:jc w:val="both"/>
        <w:rPr>
          <w:rFonts w:asciiTheme="minorHAnsi" w:hAnsiTheme="minorHAnsi"/>
          <w:sz w:val="22"/>
          <w:szCs w:val="22"/>
        </w:rPr>
      </w:pPr>
      <w:r w:rsidRPr="00B47716">
        <w:rPr>
          <w:rFonts w:asciiTheme="minorHAnsi" w:hAnsiTheme="minorHAnsi"/>
          <w:sz w:val="22"/>
          <w:szCs w:val="22"/>
        </w:rPr>
        <w:t>Responsibilities:</w:t>
      </w:r>
    </w:p>
    <w:p w14:paraId="27A8B40C" w14:textId="77777777" w:rsidR="002B4366" w:rsidRPr="002B4366" w:rsidRDefault="002B4366" w:rsidP="002B4366">
      <w:pPr>
        <w:numPr>
          <w:ilvl w:val="0"/>
          <w:numId w:val="34"/>
        </w:numPr>
        <w:rPr>
          <w:rFonts w:asciiTheme="minorHAnsi" w:hAnsiTheme="minorHAnsi"/>
          <w:bCs/>
          <w:sz w:val="22"/>
          <w:szCs w:val="22"/>
        </w:rPr>
      </w:pPr>
      <w:r w:rsidRPr="002B4366">
        <w:rPr>
          <w:rFonts w:asciiTheme="minorHAnsi" w:hAnsiTheme="minorHAnsi"/>
          <w:bCs/>
          <w:sz w:val="22"/>
          <w:szCs w:val="22"/>
        </w:rPr>
        <w:t xml:space="preserve">Involved in the analysis, development and testing of the SDLC along with the BA and QA teams. </w:t>
      </w:r>
    </w:p>
    <w:p w14:paraId="0E0FF9DE" w14:textId="77777777" w:rsidR="002B4366" w:rsidRPr="002B4366" w:rsidRDefault="002B4366" w:rsidP="002B4366">
      <w:pPr>
        <w:numPr>
          <w:ilvl w:val="0"/>
          <w:numId w:val="34"/>
        </w:numPr>
        <w:rPr>
          <w:rFonts w:asciiTheme="minorHAnsi" w:hAnsiTheme="minorHAnsi"/>
          <w:bCs/>
          <w:sz w:val="22"/>
          <w:szCs w:val="22"/>
        </w:rPr>
      </w:pPr>
      <w:r w:rsidRPr="002B4366">
        <w:rPr>
          <w:rFonts w:asciiTheme="minorHAnsi" w:hAnsiTheme="minorHAnsi"/>
          <w:bCs/>
          <w:sz w:val="22"/>
          <w:szCs w:val="22"/>
        </w:rPr>
        <w:t>Created nested queries, constraints, and cursors with stored procedures and triggers.</w:t>
      </w:r>
    </w:p>
    <w:p w14:paraId="15F17465" w14:textId="77777777" w:rsidR="002B4366" w:rsidRPr="002B4366" w:rsidRDefault="002B4366" w:rsidP="002B4366">
      <w:pPr>
        <w:numPr>
          <w:ilvl w:val="0"/>
          <w:numId w:val="34"/>
        </w:numPr>
        <w:rPr>
          <w:rFonts w:asciiTheme="minorHAnsi" w:hAnsiTheme="minorHAnsi"/>
          <w:bCs/>
          <w:sz w:val="22"/>
          <w:szCs w:val="22"/>
        </w:rPr>
      </w:pPr>
      <w:r w:rsidRPr="002B4366">
        <w:rPr>
          <w:rFonts w:asciiTheme="minorHAnsi" w:hAnsiTheme="minorHAnsi"/>
          <w:bCs/>
          <w:sz w:val="22"/>
          <w:szCs w:val="22"/>
        </w:rPr>
        <w:t>Creating and maintaining background jobs written in C#</w:t>
      </w:r>
    </w:p>
    <w:p w14:paraId="6B0B09C0" w14:textId="77777777" w:rsidR="002B4366" w:rsidRPr="002B4366" w:rsidRDefault="002B4366" w:rsidP="002B4366">
      <w:pPr>
        <w:numPr>
          <w:ilvl w:val="0"/>
          <w:numId w:val="34"/>
        </w:numPr>
        <w:rPr>
          <w:rFonts w:asciiTheme="minorHAnsi" w:hAnsiTheme="minorHAnsi"/>
          <w:bCs/>
          <w:sz w:val="22"/>
          <w:szCs w:val="22"/>
        </w:rPr>
      </w:pPr>
      <w:r w:rsidRPr="002B4366">
        <w:rPr>
          <w:rFonts w:asciiTheme="minorHAnsi" w:hAnsiTheme="minorHAnsi"/>
          <w:bCs/>
          <w:sz w:val="22"/>
          <w:szCs w:val="22"/>
        </w:rPr>
        <w:t>Used Restful web services and developed dynamic web pages. Develop Business logic layer by</w:t>
      </w:r>
    </w:p>
    <w:p w14:paraId="2181FA65" w14:textId="77777777" w:rsidR="002B4366" w:rsidRPr="002B4366" w:rsidRDefault="002B4366" w:rsidP="002B4366">
      <w:pPr>
        <w:ind w:left="720"/>
        <w:rPr>
          <w:rFonts w:asciiTheme="minorHAnsi" w:hAnsiTheme="minorHAnsi"/>
          <w:bCs/>
          <w:sz w:val="22"/>
          <w:szCs w:val="22"/>
        </w:rPr>
      </w:pPr>
      <w:r w:rsidRPr="002B4366">
        <w:rPr>
          <w:rFonts w:asciiTheme="minorHAnsi" w:hAnsiTheme="minorHAnsi"/>
          <w:bCs/>
          <w:sz w:val="22"/>
          <w:szCs w:val="22"/>
        </w:rPr>
        <w:t>implementing Object Oriented Programming languages (OOPS) concepts abstraction, encapsulation, inheritance, polymorphism in C#.</w:t>
      </w:r>
    </w:p>
    <w:p w14:paraId="126FC10C" w14:textId="77777777" w:rsidR="002B4366" w:rsidRPr="002B4366" w:rsidRDefault="002B4366" w:rsidP="002B4366">
      <w:pPr>
        <w:numPr>
          <w:ilvl w:val="0"/>
          <w:numId w:val="34"/>
        </w:numPr>
        <w:rPr>
          <w:rFonts w:asciiTheme="minorHAnsi" w:hAnsiTheme="minorHAnsi"/>
          <w:bCs/>
          <w:sz w:val="22"/>
          <w:szCs w:val="22"/>
        </w:rPr>
      </w:pPr>
      <w:r w:rsidRPr="002B4366">
        <w:rPr>
          <w:rFonts w:asciiTheme="minorHAnsi" w:hAnsiTheme="minorHAnsi"/>
          <w:bCs/>
          <w:sz w:val="22"/>
          <w:szCs w:val="22"/>
        </w:rPr>
        <w:t xml:space="preserve">Experience in Client-side web development utilizing HTML, CSS3, Bootstrap, and </w:t>
      </w:r>
      <w:proofErr w:type="spellStart"/>
      <w:r w:rsidRPr="002B4366">
        <w:rPr>
          <w:rFonts w:asciiTheme="minorHAnsi" w:hAnsiTheme="minorHAnsi"/>
          <w:bCs/>
          <w:sz w:val="22"/>
          <w:szCs w:val="22"/>
        </w:rPr>
        <w:t>Javascript</w:t>
      </w:r>
      <w:proofErr w:type="spellEnd"/>
    </w:p>
    <w:p w14:paraId="644DA05B" w14:textId="5BC64509" w:rsidR="002B4366" w:rsidRDefault="002B4366" w:rsidP="002B4366">
      <w:pPr>
        <w:numPr>
          <w:ilvl w:val="0"/>
          <w:numId w:val="34"/>
        </w:numPr>
        <w:rPr>
          <w:rFonts w:asciiTheme="minorHAnsi" w:hAnsiTheme="minorHAnsi"/>
          <w:bCs/>
          <w:sz w:val="22"/>
          <w:szCs w:val="22"/>
        </w:rPr>
      </w:pPr>
      <w:r w:rsidRPr="002B4366">
        <w:rPr>
          <w:rFonts w:asciiTheme="minorHAnsi" w:hAnsiTheme="minorHAnsi"/>
          <w:bCs/>
          <w:sz w:val="22"/>
          <w:szCs w:val="22"/>
        </w:rPr>
        <w:t>Created and updated tables using the Data Definition</w:t>
      </w:r>
      <w:r w:rsidR="00AE30A2" w:rsidRPr="00AE30A2">
        <w:t xml:space="preserve"> </w:t>
      </w:r>
      <w:r w:rsidR="00AE30A2" w:rsidRPr="00AE30A2">
        <w:rPr>
          <w:rFonts w:asciiTheme="minorHAnsi" w:hAnsiTheme="minorHAnsi"/>
          <w:bCs/>
          <w:sz w:val="22"/>
          <w:szCs w:val="22"/>
        </w:rPr>
        <w:t>Created interactive dashboards and reporting modules using JavaScript and Chart.js.</w:t>
      </w:r>
    </w:p>
    <w:p w14:paraId="6B0C1850" w14:textId="442407E8" w:rsidR="00AE30A2" w:rsidRPr="00AE30A2" w:rsidRDefault="00AE30A2" w:rsidP="00AE30A2">
      <w:pPr>
        <w:numPr>
          <w:ilvl w:val="0"/>
          <w:numId w:val="34"/>
        </w:numPr>
        <w:rPr>
          <w:rFonts w:asciiTheme="minorHAnsi" w:hAnsiTheme="minorHAnsi"/>
          <w:bCs/>
          <w:sz w:val="22"/>
          <w:szCs w:val="22"/>
        </w:rPr>
      </w:pPr>
      <w:r w:rsidRPr="00AE30A2">
        <w:rPr>
          <w:rFonts w:asciiTheme="minorHAnsi" w:hAnsiTheme="minorHAnsi"/>
          <w:bCs/>
          <w:sz w:val="22"/>
          <w:szCs w:val="22"/>
        </w:rPr>
        <w:t xml:space="preserve">Migrated legacy ASP.NET applications to </w:t>
      </w:r>
      <w:r w:rsidRPr="00AE30A2">
        <w:rPr>
          <w:rFonts w:asciiTheme="minorHAnsi" w:hAnsiTheme="minorHAnsi"/>
          <w:b/>
          <w:sz w:val="22"/>
          <w:szCs w:val="22"/>
        </w:rPr>
        <w:t>.NET Core</w:t>
      </w:r>
      <w:r w:rsidRPr="00AE30A2">
        <w:rPr>
          <w:rFonts w:asciiTheme="minorHAnsi" w:hAnsiTheme="minorHAnsi"/>
          <w:bCs/>
          <w:sz w:val="22"/>
          <w:szCs w:val="22"/>
        </w:rPr>
        <w:t>, enhancing maintainability, security, and scalability.</w:t>
      </w:r>
    </w:p>
    <w:p w14:paraId="5D247F01" w14:textId="7D9B47B7" w:rsidR="00690B51" w:rsidRPr="00690B51" w:rsidRDefault="00AE30A2" w:rsidP="00690B51">
      <w:pPr>
        <w:numPr>
          <w:ilvl w:val="0"/>
          <w:numId w:val="34"/>
        </w:numPr>
        <w:rPr>
          <w:rFonts w:asciiTheme="minorHAnsi" w:hAnsiTheme="minorHAnsi"/>
          <w:bCs/>
          <w:sz w:val="22"/>
          <w:szCs w:val="22"/>
        </w:rPr>
      </w:pPr>
      <w:r w:rsidRPr="00AE30A2">
        <w:rPr>
          <w:rFonts w:asciiTheme="minorHAnsi" w:hAnsiTheme="minorHAnsi"/>
          <w:bCs/>
          <w:sz w:val="22"/>
          <w:szCs w:val="22"/>
        </w:rPr>
        <w:t xml:space="preserve"> Developed </w:t>
      </w:r>
      <w:r w:rsidRPr="00AE30A2">
        <w:rPr>
          <w:rFonts w:asciiTheme="minorHAnsi" w:hAnsiTheme="minorHAnsi"/>
          <w:b/>
          <w:sz w:val="22"/>
          <w:szCs w:val="22"/>
        </w:rPr>
        <w:t>server-side logic using C# and</w:t>
      </w:r>
      <w:r>
        <w:rPr>
          <w:rFonts w:asciiTheme="minorHAnsi" w:hAnsiTheme="minorHAnsi"/>
          <w:b/>
          <w:sz w:val="22"/>
          <w:szCs w:val="22"/>
        </w:rPr>
        <w:t xml:space="preserve"> java</w:t>
      </w:r>
      <w:r w:rsidRPr="00AE30A2">
        <w:rPr>
          <w:rFonts w:asciiTheme="minorHAnsi" w:hAnsiTheme="minorHAnsi"/>
          <w:b/>
          <w:sz w:val="22"/>
          <w:szCs w:val="22"/>
        </w:rPr>
        <w:t xml:space="preserve"> Node.js</w:t>
      </w:r>
      <w:r w:rsidRPr="00AE30A2">
        <w:rPr>
          <w:rFonts w:asciiTheme="minorHAnsi" w:hAnsiTheme="minorHAnsi"/>
          <w:bCs/>
          <w:sz w:val="22"/>
          <w:szCs w:val="22"/>
        </w:rPr>
        <w:t>, integrating with SQL Server and MongoDB databases.</w:t>
      </w:r>
    </w:p>
    <w:p w14:paraId="110DA957" w14:textId="77777777" w:rsidR="002B4366" w:rsidRDefault="002B4366" w:rsidP="002B4366">
      <w:pPr>
        <w:numPr>
          <w:ilvl w:val="0"/>
          <w:numId w:val="34"/>
        </w:numPr>
        <w:rPr>
          <w:rFonts w:asciiTheme="minorHAnsi" w:hAnsiTheme="minorHAnsi"/>
          <w:bCs/>
          <w:sz w:val="22"/>
          <w:szCs w:val="22"/>
        </w:rPr>
      </w:pPr>
      <w:r w:rsidRPr="002B4366">
        <w:rPr>
          <w:rFonts w:asciiTheme="minorHAnsi" w:hAnsiTheme="minorHAnsi"/>
          <w:bCs/>
          <w:sz w:val="22"/>
          <w:szCs w:val="22"/>
        </w:rPr>
        <w:t>Identifying and analyzing defects by debugging code, assessing defect impacts, fixing as per priority</w:t>
      </w:r>
    </w:p>
    <w:p w14:paraId="32AD17E9" w14:textId="77777777" w:rsidR="00690B51" w:rsidRDefault="00690B51" w:rsidP="00690B51">
      <w:pPr>
        <w:rPr>
          <w:rFonts w:asciiTheme="minorHAnsi" w:hAnsiTheme="minorHAnsi"/>
          <w:bCs/>
          <w:sz w:val="22"/>
          <w:szCs w:val="22"/>
        </w:rPr>
      </w:pPr>
    </w:p>
    <w:p w14:paraId="4E2ED855" w14:textId="77777777" w:rsidR="00690B51" w:rsidRDefault="00690B51" w:rsidP="00690B51">
      <w:pPr>
        <w:rPr>
          <w:rFonts w:asciiTheme="minorHAnsi" w:hAnsiTheme="minorHAnsi"/>
          <w:bCs/>
          <w:sz w:val="22"/>
          <w:szCs w:val="22"/>
        </w:rPr>
      </w:pPr>
    </w:p>
    <w:p w14:paraId="60B2521C" w14:textId="77777777" w:rsidR="00690B51" w:rsidRDefault="00690B51" w:rsidP="00690B51">
      <w:pPr>
        <w:rPr>
          <w:rFonts w:asciiTheme="minorHAnsi" w:hAnsiTheme="minorHAnsi"/>
          <w:bCs/>
          <w:sz w:val="22"/>
          <w:szCs w:val="22"/>
        </w:rPr>
      </w:pPr>
    </w:p>
    <w:p w14:paraId="389E823F" w14:textId="77777777" w:rsidR="00690B51" w:rsidRDefault="00690B51" w:rsidP="00690B51">
      <w:pPr>
        <w:rPr>
          <w:rFonts w:asciiTheme="minorHAnsi" w:hAnsiTheme="minorHAnsi"/>
          <w:bCs/>
          <w:sz w:val="22"/>
          <w:szCs w:val="22"/>
        </w:rPr>
      </w:pPr>
    </w:p>
    <w:p w14:paraId="37220278" w14:textId="77777777" w:rsidR="00690B51" w:rsidRDefault="00690B51" w:rsidP="00690B51">
      <w:pPr>
        <w:rPr>
          <w:rFonts w:asciiTheme="minorHAnsi" w:hAnsiTheme="minorHAnsi"/>
          <w:bCs/>
          <w:sz w:val="22"/>
          <w:szCs w:val="22"/>
        </w:rPr>
      </w:pPr>
    </w:p>
    <w:p w14:paraId="6DA35568" w14:textId="77777777" w:rsidR="00690B51" w:rsidRDefault="00690B51" w:rsidP="00690B51">
      <w:pPr>
        <w:rPr>
          <w:rFonts w:asciiTheme="minorHAnsi" w:hAnsiTheme="minorHAnsi"/>
          <w:bCs/>
          <w:sz w:val="22"/>
          <w:szCs w:val="22"/>
        </w:rPr>
      </w:pPr>
    </w:p>
    <w:p w14:paraId="451F5C6B" w14:textId="77777777" w:rsidR="00690B51" w:rsidRDefault="00690B51" w:rsidP="00690B51">
      <w:pPr>
        <w:rPr>
          <w:rFonts w:asciiTheme="minorHAnsi" w:hAnsiTheme="minorHAnsi"/>
          <w:bCs/>
          <w:sz w:val="22"/>
          <w:szCs w:val="22"/>
        </w:rPr>
      </w:pPr>
    </w:p>
    <w:p w14:paraId="50A337EF" w14:textId="77777777" w:rsidR="00690B51" w:rsidRDefault="00690B51" w:rsidP="00690B51">
      <w:pPr>
        <w:rPr>
          <w:rFonts w:asciiTheme="minorHAnsi" w:hAnsiTheme="minorHAnsi"/>
          <w:bCs/>
          <w:sz w:val="22"/>
          <w:szCs w:val="22"/>
        </w:rPr>
      </w:pPr>
    </w:p>
    <w:p w14:paraId="0CDCE76D" w14:textId="77777777" w:rsidR="00690B51" w:rsidRPr="002B4366" w:rsidRDefault="00690B51" w:rsidP="00690B51">
      <w:pPr>
        <w:rPr>
          <w:rFonts w:asciiTheme="minorHAnsi" w:hAnsiTheme="minorHAnsi"/>
          <w:bCs/>
          <w:sz w:val="22"/>
          <w:szCs w:val="22"/>
        </w:rPr>
      </w:pPr>
    </w:p>
    <w:p w14:paraId="283B8F54" w14:textId="3EFF82F4" w:rsidR="00690B51" w:rsidRPr="00690B51" w:rsidRDefault="002B4366" w:rsidP="00690B51">
      <w:pPr>
        <w:numPr>
          <w:ilvl w:val="0"/>
          <w:numId w:val="34"/>
        </w:numPr>
        <w:rPr>
          <w:rFonts w:asciiTheme="minorHAnsi" w:hAnsiTheme="minorHAnsi"/>
          <w:bCs/>
          <w:sz w:val="22"/>
          <w:szCs w:val="22"/>
        </w:rPr>
      </w:pPr>
      <w:r w:rsidRPr="002B4366">
        <w:rPr>
          <w:rFonts w:asciiTheme="minorHAnsi" w:hAnsiTheme="minorHAnsi"/>
          <w:bCs/>
          <w:sz w:val="22"/>
          <w:szCs w:val="22"/>
        </w:rPr>
        <w:t>Support business requests for functionality development, unit testing involving regular production deployments along with testing activities and maintaining existing systems</w:t>
      </w:r>
    </w:p>
    <w:p w14:paraId="559D354F" w14:textId="77777777" w:rsidR="002B4366" w:rsidRPr="002B4366" w:rsidRDefault="002B4366" w:rsidP="002B4366">
      <w:pPr>
        <w:numPr>
          <w:ilvl w:val="0"/>
          <w:numId w:val="34"/>
        </w:numPr>
        <w:rPr>
          <w:rFonts w:asciiTheme="minorHAnsi" w:hAnsiTheme="minorHAnsi"/>
          <w:bCs/>
          <w:sz w:val="22"/>
          <w:szCs w:val="22"/>
        </w:rPr>
      </w:pPr>
      <w:r w:rsidRPr="002B4366">
        <w:rPr>
          <w:rFonts w:asciiTheme="minorHAnsi" w:hAnsiTheme="minorHAnsi"/>
          <w:bCs/>
          <w:sz w:val="22"/>
          <w:szCs w:val="22"/>
        </w:rPr>
        <w:t>Participate in full development life cycle including requirement analysis and all levels of design</w:t>
      </w:r>
    </w:p>
    <w:p w14:paraId="6DE9DD08" w14:textId="77777777" w:rsidR="00690B51" w:rsidRPr="00C50A59" w:rsidRDefault="00690B51" w:rsidP="00690B51">
      <w:pPr>
        <w:ind w:left="360"/>
        <w:rPr>
          <w:rFonts w:asciiTheme="minorHAnsi" w:hAnsiTheme="minorHAnsi"/>
          <w:bCs/>
          <w:sz w:val="22"/>
          <w:szCs w:val="22"/>
        </w:rPr>
      </w:pPr>
    </w:p>
    <w:p w14:paraId="5CFBCE9B" w14:textId="4C5E6DE8" w:rsidR="00B85125" w:rsidRPr="000518EF" w:rsidRDefault="00B85125" w:rsidP="00B85125">
      <w:pPr>
        <w:pStyle w:val="Heading1"/>
        <w:jc w:val="both"/>
        <w:rPr>
          <w:rFonts w:asciiTheme="minorHAnsi" w:hAnsiTheme="minorHAnsi"/>
          <w:sz w:val="22"/>
          <w:szCs w:val="22"/>
        </w:rPr>
      </w:pPr>
      <w:r w:rsidRPr="00B47716">
        <w:rPr>
          <w:rFonts w:asciiTheme="minorHAnsi" w:hAnsiTheme="minorHAnsi"/>
          <w:sz w:val="22"/>
          <w:szCs w:val="22"/>
        </w:rPr>
        <w:t xml:space="preserve">Environment: </w:t>
      </w:r>
      <w:r w:rsidRPr="00B47716">
        <w:rPr>
          <w:rFonts w:asciiTheme="minorHAnsi" w:hAnsiTheme="minorHAnsi"/>
          <w:b w:val="0"/>
          <w:sz w:val="22"/>
          <w:szCs w:val="22"/>
        </w:rPr>
        <w:t xml:space="preserve">VisualStudio2013, ADO.NET, </w:t>
      </w:r>
      <w:proofErr w:type="spellStart"/>
      <w:r w:rsidRPr="00B47716">
        <w:rPr>
          <w:rFonts w:asciiTheme="minorHAnsi" w:hAnsiTheme="minorHAnsi"/>
          <w:b w:val="0"/>
          <w:sz w:val="22"/>
          <w:szCs w:val="22"/>
        </w:rPr>
        <w:t>WebAPI</w:t>
      </w:r>
      <w:proofErr w:type="spellEnd"/>
      <w:r w:rsidRPr="00B47716">
        <w:rPr>
          <w:rFonts w:asciiTheme="minorHAnsi" w:hAnsiTheme="minorHAnsi"/>
          <w:b w:val="0"/>
          <w:sz w:val="22"/>
          <w:szCs w:val="22"/>
        </w:rPr>
        <w:t>, SQLServer20</w:t>
      </w:r>
      <w:r w:rsidR="00C86FE5">
        <w:rPr>
          <w:rFonts w:asciiTheme="minorHAnsi" w:hAnsiTheme="minorHAnsi"/>
          <w:b w:val="0"/>
          <w:sz w:val="22"/>
          <w:szCs w:val="22"/>
        </w:rPr>
        <w:t>12, XML, HTML5, CSS3,</w:t>
      </w:r>
      <w:r w:rsidR="000518EF">
        <w:rPr>
          <w:rFonts w:asciiTheme="minorHAnsi" w:hAnsiTheme="minorHAnsi"/>
          <w:sz w:val="22"/>
          <w:szCs w:val="22"/>
        </w:rPr>
        <w:t xml:space="preserve"> </w:t>
      </w:r>
      <w:r w:rsidRPr="00B47716">
        <w:rPr>
          <w:rFonts w:asciiTheme="minorHAnsi" w:hAnsiTheme="minorHAnsi"/>
          <w:b w:val="0"/>
          <w:sz w:val="22"/>
          <w:szCs w:val="22"/>
        </w:rPr>
        <w:t>IIS 6.0, Asp.Net MVC</w:t>
      </w:r>
      <w:r w:rsidRPr="00B47716">
        <w:rPr>
          <w:rFonts w:asciiTheme="minorHAnsi" w:hAnsiTheme="minorHAnsi"/>
          <w:b w:val="0"/>
          <w:snapToGrid w:val="0"/>
          <w:sz w:val="22"/>
          <w:szCs w:val="22"/>
        </w:rPr>
        <w:t xml:space="preserve">, </w:t>
      </w:r>
      <w:proofErr w:type="spellStart"/>
      <w:r w:rsidRPr="00B47716">
        <w:rPr>
          <w:rFonts w:asciiTheme="minorHAnsi" w:hAnsiTheme="minorHAnsi"/>
          <w:b w:val="0"/>
          <w:snapToGrid w:val="0"/>
          <w:sz w:val="22"/>
          <w:szCs w:val="22"/>
        </w:rPr>
        <w:t>JQuery</w:t>
      </w:r>
      <w:proofErr w:type="spellEnd"/>
      <w:r w:rsidRPr="00B47716">
        <w:rPr>
          <w:rFonts w:asciiTheme="minorHAnsi" w:hAnsiTheme="minorHAnsi"/>
          <w:b w:val="0"/>
          <w:snapToGrid w:val="0"/>
          <w:sz w:val="22"/>
          <w:szCs w:val="22"/>
        </w:rPr>
        <w:t>, TFS</w:t>
      </w:r>
      <w:r w:rsidR="005F2F6B">
        <w:rPr>
          <w:rFonts w:asciiTheme="minorHAnsi" w:hAnsiTheme="minorHAnsi"/>
          <w:b w:val="0"/>
          <w:snapToGrid w:val="0"/>
          <w:sz w:val="22"/>
          <w:szCs w:val="22"/>
        </w:rPr>
        <w:t>, Waterfall methodology</w:t>
      </w:r>
      <w:r w:rsidRPr="00B47716">
        <w:rPr>
          <w:rFonts w:asciiTheme="minorHAnsi" w:hAnsiTheme="minorHAnsi"/>
          <w:b w:val="0"/>
          <w:snapToGrid w:val="0"/>
          <w:sz w:val="22"/>
          <w:szCs w:val="22"/>
        </w:rPr>
        <w:t>.</w:t>
      </w:r>
    </w:p>
    <w:p w14:paraId="54FC1036" w14:textId="77777777" w:rsidR="00550288" w:rsidRDefault="00550288" w:rsidP="00550288"/>
    <w:p w14:paraId="3E428D7A" w14:textId="77777777" w:rsidR="00C4727C" w:rsidRPr="00B47716" w:rsidRDefault="00C4727C" w:rsidP="00B85125">
      <w:pPr>
        <w:tabs>
          <w:tab w:val="left" w:pos="936"/>
          <w:tab w:val="left" w:pos="1260"/>
        </w:tabs>
        <w:rPr>
          <w:rFonts w:asciiTheme="minorHAnsi" w:hAnsiTheme="minorHAnsi"/>
          <w:b/>
          <w:bCs/>
          <w:iCs/>
          <w:sz w:val="22"/>
          <w:szCs w:val="22"/>
        </w:rPr>
      </w:pPr>
    </w:p>
    <w:p w14:paraId="3461CA11" w14:textId="08712B06" w:rsidR="002E2682" w:rsidRPr="00B47716" w:rsidRDefault="005F0077" w:rsidP="00B85125">
      <w:pPr>
        <w:tabs>
          <w:tab w:val="left" w:pos="936"/>
          <w:tab w:val="left" w:pos="1260"/>
        </w:tabs>
        <w:rPr>
          <w:rFonts w:asciiTheme="minorHAnsi" w:hAnsiTheme="minorHAnsi"/>
          <w:b/>
          <w:bCs/>
          <w:iCs/>
          <w:sz w:val="22"/>
          <w:szCs w:val="22"/>
        </w:rPr>
      </w:pPr>
      <w:r>
        <w:rPr>
          <w:rFonts w:asciiTheme="minorHAnsi" w:hAnsiTheme="minorHAnsi"/>
          <w:b/>
          <w:bCs/>
          <w:iCs/>
          <w:sz w:val="22"/>
          <w:szCs w:val="22"/>
        </w:rPr>
        <w:t xml:space="preserve">4) </w:t>
      </w:r>
      <w:r w:rsidR="00E562D3" w:rsidRPr="00B47716">
        <w:rPr>
          <w:rFonts w:asciiTheme="minorHAnsi" w:hAnsiTheme="minorHAnsi"/>
          <w:b/>
          <w:bCs/>
          <w:iCs/>
          <w:sz w:val="22"/>
          <w:szCs w:val="22"/>
        </w:rPr>
        <w:t>IBM, Bangalore, India</w:t>
      </w:r>
      <w:r w:rsidR="002E2682" w:rsidRPr="00B47716">
        <w:rPr>
          <w:rFonts w:asciiTheme="minorHAnsi" w:hAnsiTheme="minorHAnsi"/>
          <w:b/>
          <w:bCs/>
          <w:iCs/>
          <w:sz w:val="22"/>
          <w:szCs w:val="22"/>
        </w:rPr>
        <w:t xml:space="preserve">                                                                </w:t>
      </w:r>
      <w:r w:rsidR="002E2682" w:rsidRPr="00B47716">
        <w:rPr>
          <w:rFonts w:asciiTheme="minorHAnsi" w:hAnsiTheme="minorHAnsi"/>
          <w:b/>
          <w:bCs/>
          <w:iCs/>
          <w:sz w:val="22"/>
          <w:szCs w:val="22"/>
        </w:rPr>
        <w:tab/>
      </w:r>
      <w:r w:rsidR="002E2682" w:rsidRPr="00B47716">
        <w:rPr>
          <w:rFonts w:asciiTheme="minorHAnsi" w:hAnsiTheme="minorHAnsi"/>
          <w:b/>
          <w:bCs/>
          <w:iCs/>
          <w:sz w:val="22"/>
          <w:szCs w:val="22"/>
        </w:rPr>
        <w:tab/>
      </w:r>
      <w:r w:rsidR="00E562D3" w:rsidRPr="00B47716">
        <w:rPr>
          <w:rFonts w:asciiTheme="minorHAnsi" w:hAnsiTheme="minorHAnsi"/>
          <w:b/>
          <w:bCs/>
          <w:iCs/>
          <w:sz w:val="22"/>
          <w:szCs w:val="22"/>
        </w:rPr>
        <w:t xml:space="preserve">     </w:t>
      </w:r>
      <w:r w:rsidR="00E562D3" w:rsidRPr="00B47716">
        <w:rPr>
          <w:rFonts w:asciiTheme="minorHAnsi" w:hAnsiTheme="minorHAnsi"/>
          <w:b/>
          <w:bCs/>
          <w:iCs/>
          <w:sz w:val="22"/>
          <w:szCs w:val="22"/>
        </w:rPr>
        <w:tab/>
        <w:t xml:space="preserve">         </w:t>
      </w:r>
      <w:proofErr w:type="gramStart"/>
      <w:r w:rsidR="00E562D3" w:rsidRPr="00B47716">
        <w:rPr>
          <w:rFonts w:asciiTheme="minorHAnsi" w:hAnsiTheme="minorHAnsi"/>
          <w:b/>
          <w:bCs/>
          <w:iCs/>
          <w:sz w:val="22"/>
          <w:szCs w:val="22"/>
        </w:rPr>
        <w:t xml:space="preserve">   </w:t>
      </w:r>
      <w:r w:rsidR="00D94723">
        <w:rPr>
          <w:rFonts w:asciiTheme="minorHAnsi" w:hAnsiTheme="minorHAnsi"/>
          <w:b/>
          <w:bCs/>
          <w:iCs/>
          <w:sz w:val="22"/>
          <w:szCs w:val="22"/>
        </w:rPr>
        <w:t>(</w:t>
      </w:r>
      <w:proofErr w:type="gramEnd"/>
      <w:r w:rsidR="00D94723">
        <w:rPr>
          <w:rFonts w:asciiTheme="minorHAnsi" w:hAnsiTheme="minorHAnsi"/>
          <w:b/>
          <w:bCs/>
          <w:iCs/>
          <w:sz w:val="22"/>
          <w:szCs w:val="22"/>
        </w:rPr>
        <w:t>Sep 2010 – Jan</w:t>
      </w:r>
      <w:r w:rsidR="002E2682" w:rsidRPr="00B47716">
        <w:rPr>
          <w:rFonts w:asciiTheme="minorHAnsi" w:hAnsiTheme="minorHAnsi"/>
          <w:b/>
          <w:bCs/>
          <w:iCs/>
          <w:sz w:val="22"/>
          <w:szCs w:val="22"/>
        </w:rPr>
        <w:t xml:space="preserve"> 2012)</w:t>
      </w:r>
    </w:p>
    <w:p w14:paraId="454032FD" w14:textId="4D7EB9D6" w:rsidR="00E562D3" w:rsidRPr="00B47716" w:rsidRDefault="005F0077" w:rsidP="00B85125">
      <w:pPr>
        <w:tabs>
          <w:tab w:val="left" w:pos="936"/>
          <w:tab w:val="left" w:pos="1260"/>
        </w:tabs>
        <w:rPr>
          <w:rFonts w:asciiTheme="minorHAnsi" w:hAnsiTheme="minorHAnsi"/>
          <w:b/>
          <w:bCs/>
          <w:iCs/>
          <w:sz w:val="22"/>
          <w:szCs w:val="22"/>
        </w:rPr>
      </w:pPr>
      <w:r>
        <w:rPr>
          <w:rFonts w:asciiTheme="minorHAnsi" w:hAnsiTheme="minorHAnsi"/>
          <w:b/>
          <w:bCs/>
          <w:iCs/>
          <w:sz w:val="22"/>
          <w:szCs w:val="22"/>
        </w:rPr>
        <w:t xml:space="preserve">     </w:t>
      </w:r>
      <w:r w:rsidR="00E562D3" w:rsidRPr="00B47716">
        <w:rPr>
          <w:rFonts w:asciiTheme="minorHAnsi" w:hAnsiTheme="minorHAnsi"/>
          <w:b/>
          <w:bCs/>
          <w:iCs/>
          <w:sz w:val="22"/>
          <w:szCs w:val="22"/>
        </w:rPr>
        <w:t>Client: SunTrust</w:t>
      </w:r>
    </w:p>
    <w:p w14:paraId="3ECB6623" w14:textId="33D95979" w:rsidR="00EF538E" w:rsidRPr="00B47716" w:rsidRDefault="005F0077" w:rsidP="00B85125">
      <w:pPr>
        <w:tabs>
          <w:tab w:val="left" w:pos="936"/>
          <w:tab w:val="left" w:pos="1260"/>
        </w:tabs>
        <w:jc w:val="both"/>
        <w:rPr>
          <w:rFonts w:asciiTheme="minorHAnsi" w:hAnsiTheme="minorHAnsi"/>
          <w:b/>
          <w:bCs/>
          <w:iCs/>
          <w:sz w:val="22"/>
          <w:szCs w:val="22"/>
        </w:rPr>
      </w:pPr>
      <w:r>
        <w:rPr>
          <w:rFonts w:asciiTheme="minorHAnsi" w:hAnsiTheme="minorHAnsi"/>
          <w:b/>
          <w:bCs/>
          <w:iCs/>
          <w:sz w:val="22"/>
          <w:szCs w:val="22"/>
        </w:rPr>
        <w:t xml:space="preserve">     </w:t>
      </w:r>
      <w:r w:rsidR="002E2682" w:rsidRPr="00B47716">
        <w:rPr>
          <w:rFonts w:asciiTheme="minorHAnsi" w:hAnsiTheme="minorHAnsi"/>
          <w:b/>
          <w:bCs/>
          <w:iCs/>
          <w:sz w:val="22"/>
          <w:szCs w:val="22"/>
        </w:rPr>
        <w:t>Role: Software Developer</w:t>
      </w:r>
    </w:p>
    <w:p w14:paraId="3EF6CEC0" w14:textId="061FC5DC" w:rsidR="00EF538E" w:rsidRPr="00B47716" w:rsidRDefault="002E2682" w:rsidP="00B85125">
      <w:pPr>
        <w:pStyle w:val="ListParagraph"/>
        <w:numPr>
          <w:ilvl w:val="0"/>
          <w:numId w:val="0"/>
        </w:numPr>
        <w:spacing w:after="0" w:line="240" w:lineRule="auto"/>
        <w:jc w:val="both"/>
        <w:rPr>
          <w:rFonts w:asciiTheme="minorHAnsi" w:eastAsia="Times New Roman" w:hAnsiTheme="minorHAnsi"/>
          <w:color w:val="auto"/>
          <w:sz w:val="22"/>
          <w:szCs w:val="22"/>
          <w:lang w:val="en-US" w:eastAsia="ar-SA"/>
        </w:rPr>
      </w:pPr>
      <w:r w:rsidRPr="00B47716">
        <w:rPr>
          <w:rFonts w:asciiTheme="minorHAnsi" w:hAnsiTheme="minorHAnsi"/>
          <w:b/>
          <w:sz w:val="22"/>
          <w:szCs w:val="22"/>
        </w:rPr>
        <w:t xml:space="preserve">Description: </w:t>
      </w:r>
      <w:r w:rsidR="00C7782B" w:rsidRPr="00B47716">
        <w:rPr>
          <w:rFonts w:asciiTheme="minorHAnsi" w:eastAsia="Times New Roman" w:hAnsiTheme="minorHAnsi"/>
          <w:color w:val="auto"/>
          <w:sz w:val="22"/>
          <w:szCs w:val="22"/>
          <w:lang w:val="en-US" w:eastAsia="ar-SA"/>
        </w:rPr>
        <w:t>Atlanta based Sun Trust Bank, Inc., is one of the Nation’s largest and strongest financial holding companies. SunTrust through banking subsidiaries, the company provides deposit, credit, Trust, and investment services</w:t>
      </w:r>
      <w:r w:rsidR="00B60AD7" w:rsidRPr="00B47716">
        <w:rPr>
          <w:rFonts w:asciiTheme="minorHAnsi" w:eastAsia="Times New Roman" w:hAnsiTheme="minorHAnsi"/>
          <w:color w:val="auto"/>
          <w:sz w:val="22"/>
          <w:szCs w:val="22"/>
          <w:lang w:val="en-US" w:eastAsia="ar-SA"/>
        </w:rPr>
        <w:t>.</w:t>
      </w:r>
      <w:r w:rsidR="00C7782B" w:rsidRPr="00B47716">
        <w:rPr>
          <w:rFonts w:asciiTheme="minorHAnsi" w:eastAsia="Times New Roman" w:hAnsiTheme="minorHAnsi"/>
          <w:color w:val="auto"/>
          <w:sz w:val="22"/>
          <w:szCs w:val="22"/>
          <w:lang w:val="en-US" w:eastAsia="ar-SA"/>
        </w:rPr>
        <w:t xml:space="preserve"> </w:t>
      </w:r>
    </w:p>
    <w:p w14:paraId="7919BD6D" w14:textId="0AF15CDF" w:rsidR="0085350D" w:rsidRPr="00B47716" w:rsidRDefault="002E2682" w:rsidP="0085350D">
      <w:pPr>
        <w:jc w:val="both"/>
        <w:rPr>
          <w:rFonts w:asciiTheme="minorHAnsi" w:hAnsiTheme="minorHAnsi"/>
          <w:sz w:val="22"/>
          <w:szCs w:val="22"/>
        </w:rPr>
      </w:pPr>
      <w:r w:rsidRPr="00B47716">
        <w:rPr>
          <w:rFonts w:asciiTheme="minorHAnsi" w:hAnsiTheme="minorHAnsi"/>
          <w:sz w:val="22"/>
          <w:szCs w:val="22"/>
        </w:rPr>
        <w:t>Responsibilities:</w:t>
      </w:r>
    </w:p>
    <w:p w14:paraId="216C568C" w14:textId="678BA329" w:rsidR="00162571" w:rsidRPr="00162571" w:rsidRDefault="00162571" w:rsidP="00162571">
      <w:pPr>
        <w:pStyle w:val="ListParagraph"/>
        <w:widowControl w:val="0"/>
        <w:numPr>
          <w:ilvl w:val="0"/>
          <w:numId w:val="30"/>
        </w:numPr>
        <w:autoSpaceDE w:val="0"/>
        <w:autoSpaceDN w:val="0"/>
        <w:adjustRightInd w:val="0"/>
        <w:ind w:right="-20"/>
        <w:jc w:val="both"/>
        <w:rPr>
          <w:rFonts w:asciiTheme="minorHAnsi" w:hAnsiTheme="minorHAnsi"/>
          <w:bCs/>
          <w:sz w:val="22"/>
          <w:szCs w:val="22"/>
        </w:rPr>
      </w:pPr>
      <w:r w:rsidRPr="00162571">
        <w:rPr>
          <w:rFonts w:asciiTheme="minorHAnsi" w:hAnsiTheme="minorHAnsi"/>
          <w:bCs/>
          <w:sz w:val="22"/>
          <w:szCs w:val="22"/>
        </w:rPr>
        <w:t>Involved in code changes, bug fixing and solving tickets raised by the clients</w:t>
      </w:r>
    </w:p>
    <w:p w14:paraId="5440EEBB" w14:textId="12933726" w:rsidR="00162571" w:rsidRPr="00162571" w:rsidRDefault="00162571" w:rsidP="00162571">
      <w:pPr>
        <w:pStyle w:val="ListParagraph"/>
        <w:widowControl w:val="0"/>
        <w:numPr>
          <w:ilvl w:val="0"/>
          <w:numId w:val="30"/>
        </w:numPr>
        <w:autoSpaceDE w:val="0"/>
        <w:autoSpaceDN w:val="0"/>
        <w:adjustRightInd w:val="0"/>
        <w:ind w:right="-20"/>
        <w:jc w:val="both"/>
        <w:rPr>
          <w:rFonts w:asciiTheme="minorHAnsi" w:hAnsiTheme="minorHAnsi"/>
          <w:bCs/>
          <w:sz w:val="22"/>
          <w:szCs w:val="22"/>
        </w:rPr>
      </w:pPr>
      <w:r w:rsidRPr="00162571">
        <w:rPr>
          <w:rFonts w:asciiTheme="minorHAnsi" w:hAnsiTheme="minorHAnsi"/>
          <w:bCs/>
          <w:sz w:val="22"/>
          <w:szCs w:val="22"/>
        </w:rPr>
        <w:t>Worked independently and took responsibilities of offshore team when needed.</w:t>
      </w:r>
    </w:p>
    <w:p w14:paraId="5A136CC6" w14:textId="02167E9C" w:rsidR="00162571" w:rsidRPr="00162571" w:rsidRDefault="00162571" w:rsidP="00162571">
      <w:pPr>
        <w:pStyle w:val="ListParagraph"/>
        <w:widowControl w:val="0"/>
        <w:numPr>
          <w:ilvl w:val="0"/>
          <w:numId w:val="30"/>
        </w:numPr>
        <w:autoSpaceDE w:val="0"/>
        <w:autoSpaceDN w:val="0"/>
        <w:adjustRightInd w:val="0"/>
        <w:ind w:right="-20"/>
        <w:jc w:val="both"/>
        <w:rPr>
          <w:rFonts w:asciiTheme="minorHAnsi" w:hAnsiTheme="minorHAnsi"/>
          <w:bCs/>
          <w:sz w:val="22"/>
          <w:szCs w:val="22"/>
        </w:rPr>
      </w:pPr>
      <w:r w:rsidRPr="00162571">
        <w:rPr>
          <w:rFonts w:asciiTheme="minorHAnsi" w:hAnsiTheme="minorHAnsi"/>
          <w:bCs/>
          <w:sz w:val="22"/>
          <w:szCs w:val="22"/>
        </w:rPr>
        <w:t>Extensive use of jQuery for client-side validation and to provide an advanced user experience.</w:t>
      </w:r>
    </w:p>
    <w:p w14:paraId="3640D6E6" w14:textId="4C248886" w:rsidR="00162571" w:rsidRPr="00162571" w:rsidRDefault="00162571" w:rsidP="00162571">
      <w:pPr>
        <w:pStyle w:val="ListParagraph"/>
        <w:widowControl w:val="0"/>
        <w:numPr>
          <w:ilvl w:val="0"/>
          <w:numId w:val="30"/>
        </w:numPr>
        <w:autoSpaceDE w:val="0"/>
        <w:autoSpaceDN w:val="0"/>
        <w:adjustRightInd w:val="0"/>
        <w:ind w:right="-20"/>
        <w:jc w:val="both"/>
        <w:rPr>
          <w:rFonts w:asciiTheme="minorHAnsi" w:hAnsiTheme="minorHAnsi"/>
          <w:bCs/>
          <w:sz w:val="22"/>
          <w:szCs w:val="22"/>
        </w:rPr>
      </w:pPr>
      <w:r w:rsidRPr="00162571">
        <w:rPr>
          <w:rFonts w:asciiTheme="minorHAnsi" w:hAnsiTheme="minorHAnsi"/>
          <w:bCs/>
          <w:sz w:val="22"/>
          <w:szCs w:val="22"/>
        </w:rPr>
        <w:t>Designed an interface which is capable of receiving data from downstream and update the database</w:t>
      </w:r>
    </w:p>
    <w:p w14:paraId="1311F0E0" w14:textId="77777777" w:rsidR="00162571" w:rsidRPr="00162571" w:rsidRDefault="00162571" w:rsidP="00331A98">
      <w:pPr>
        <w:pStyle w:val="ListParagraph"/>
        <w:widowControl w:val="0"/>
        <w:numPr>
          <w:ilvl w:val="0"/>
          <w:numId w:val="0"/>
        </w:numPr>
        <w:autoSpaceDE w:val="0"/>
        <w:autoSpaceDN w:val="0"/>
        <w:adjustRightInd w:val="0"/>
        <w:ind w:left="720" w:right="-20"/>
        <w:jc w:val="both"/>
        <w:rPr>
          <w:rFonts w:asciiTheme="minorHAnsi" w:hAnsiTheme="minorHAnsi"/>
          <w:bCs/>
          <w:sz w:val="22"/>
          <w:szCs w:val="22"/>
        </w:rPr>
      </w:pPr>
      <w:r w:rsidRPr="00162571">
        <w:rPr>
          <w:rFonts w:asciiTheme="minorHAnsi" w:hAnsiTheme="minorHAnsi"/>
          <w:bCs/>
          <w:sz w:val="22"/>
          <w:szCs w:val="22"/>
        </w:rPr>
        <w:t>accordingly, in Microsoft .NET framework using ASP.NET 4.0, C# and jQuery.</w:t>
      </w:r>
    </w:p>
    <w:p w14:paraId="79A7FA85" w14:textId="6EBE3C08" w:rsidR="00472497" w:rsidRPr="00B47716" w:rsidRDefault="00472497" w:rsidP="00162571">
      <w:pPr>
        <w:widowControl w:val="0"/>
        <w:autoSpaceDE w:val="0"/>
        <w:autoSpaceDN w:val="0"/>
        <w:adjustRightInd w:val="0"/>
        <w:ind w:right="-20"/>
        <w:jc w:val="both"/>
        <w:rPr>
          <w:rFonts w:asciiTheme="minorHAnsi" w:hAnsiTheme="minorHAnsi" w:cstheme="minorHAnsi"/>
          <w:sz w:val="22"/>
          <w:szCs w:val="22"/>
        </w:rPr>
      </w:pPr>
      <w:r w:rsidRPr="00B47716">
        <w:rPr>
          <w:rFonts w:asciiTheme="minorHAnsi" w:hAnsiTheme="minorHAnsi" w:cstheme="minorHAnsi"/>
          <w:b/>
          <w:sz w:val="22"/>
          <w:szCs w:val="22"/>
        </w:rPr>
        <w:t>Environment</w:t>
      </w:r>
      <w:r w:rsidRPr="00B47716">
        <w:rPr>
          <w:rFonts w:asciiTheme="minorHAnsi" w:hAnsiTheme="minorHAnsi" w:cstheme="minorHAnsi"/>
          <w:sz w:val="22"/>
          <w:szCs w:val="22"/>
        </w:rPr>
        <w:t>: Microsoft .Net Framework, ASP.Net, Agile, C#. Net, Visual Basic, Web Services, ADO.Net, Crystal Reports, AJAX, Java Script, Manual Testing, Visual Studio 2010.</w:t>
      </w:r>
    </w:p>
    <w:p w14:paraId="3926E246" w14:textId="77777777" w:rsidR="000F4DBB" w:rsidRPr="00B47716" w:rsidRDefault="000F4DBB" w:rsidP="00B85125">
      <w:pPr>
        <w:tabs>
          <w:tab w:val="left" w:pos="936"/>
          <w:tab w:val="left" w:pos="1260"/>
        </w:tabs>
        <w:rPr>
          <w:rFonts w:asciiTheme="minorHAnsi" w:hAnsiTheme="minorHAnsi"/>
          <w:b/>
          <w:bCs/>
          <w:iCs/>
          <w:sz w:val="22"/>
          <w:szCs w:val="22"/>
        </w:rPr>
      </w:pPr>
    </w:p>
    <w:p w14:paraId="7D2496F3" w14:textId="24A92A23" w:rsidR="002E2682" w:rsidRPr="00B47716" w:rsidRDefault="00D22CF7" w:rsidP="00B85125">
      <w:pPr>
        <w:tabs>
          <w:tab w:val="left" w:pos="936"/>
          <w:tab w:val="left" w:pos="1260"/>
        </w:tabs>
        <w:rPr>
          <w:rFonts w:asciiTheme="minorHAnsi" w:hAnsiTheme="minorHAnsi"/>
          <w:b/>
          <w:bCs/>
          <w:iCs/>
          <w:sz w:val="22"/>
          <w:szCs w:val="22"/>
        </w:rPr>
      </w:pPr>
      <w:r>
        <w:rPr>
          <w:rFonts w:asciiTheme="minorHAnsi" w:hAnsiTheme="minorHAnsi"/>
          <w:b/>
          <w:bCs/>
          <w:iCs/>
          <w:sz w:val="22"/>
          <w:szCs w:val="22"/>
        </w:rPr>
        <w:t xml:space="preserve">5) </w:t>
      </w:r>
      <w:r w:rsidR="00E562D3" w:rsidRPr="00B47716">
        <w:rPr>
          <w:rFonts w:asciiTheme="minorHAnsi" w:hAnsiTheme="minorHAnsi"/>
          <w:b/>
          <w:bCs/>
          <w:iCs/>
          <w:sz w:val="22"/>
          <w:szCs w:val="22"/>
        </w:rPr>
        <w:t>Cognizant Technologies</w:t>
      </w:r>
      <w:r w:rsidR="002E2682" w:rsidRPr="00B47716">
        <w:rPr>
          <w:rFonts w:asciiTheme="minorHAnsi" w:hAnsiTheme="minorHAnsi"/>
          <w:b/>
          <w:bCs/>
          <w:iCs/>
          <w:sz w:val="22"/>
          <w:szCs w:val="22"/>
        </w:rPr>
        <w:tab/>
      </w:r>
      <w:r w:rsidR="002E2682" w:rsidRPr="00B47716">
        <w:rPr>
          <w:rFonts w:asciiTheme="minorHAnsi" w:hAnsiTheme="minorHAnsi"/>
          <w:b/>
          <w:bCs/>
          <w:iCs/>
          <w:sz w:val="22"/>
          <w:szCs w:val="22"/>
        </w:rPr>
        <w:tab/>
      </w:r>
      <w:r w:rsidR="002E2682" w:rsidRPr="00B47716">
        <w:rPr>
          <w:rFonts w:asciiTheme="minorHAnsi" w:hAnsiTheme="minorHAnsi"/>
          <w:b/>
          <w:bCs/>
          <w:iCs/>
          <w:sz w:val="22"/>
          <w:szCs w:val="22"/>
        </w:rPr>
        <w:tab/>
      </w:r>
      <w:r w:rsidR="00E562D3" w:rsidRPr="00B47716">
        <w:rPr>
          <w:rFonts w:asciiTheme="minorHAnsi" w:hAnsiTheme="minorHAnsi"/>
          <w:b/>
          <w:bCs/>
          <w:iCs/>
          <w:sz w:val="22"/>
          <w:szCs w:val="22"/>
        </w:rPr>
        <w:tab/>
      </w:r>
      <w:r w:rsidR="00E562D3" w:rsidRPr="00B47716">
        <w:rPr>
          <w:rFonts w:asciiTheme="minorHAnsi" w:hAnsiTheme="minorHAnsi"/>
          <w:b/>
          <w:bCs/>
          <w:iCs/>
          <w:sz w:val="22"/>
          <w:szCs w:val="22"/>
        </w:rPr>
        <w:tab/>
      </w:r>
      <w:r w:rsidR="00E562D3" w:rsidRPr="00B47716">
        <w:rPr>
          <w:rFonts w:asciiTheme="minorHAnsi" w:hAnsiTheme="minorHAnsi"/>
          <w:b/>
          <w:bCs/>
          <w:iCs/>
          <w:sz w:val="22"/>
          <w:szCs w:val="22"/>
        </w:rPr>
        <w:tab/>
      </w:r>
      <w:r>
        <w:rPr>
          <w:rFonts w:asciiTheme="minorHAnsi" w:hAnsiTheme="minorHAnsi"/>
          <w:b/>
          <w:bCs/>
          <w:iCs/>
          <w:sz w:val="22"/>
          <w:szCs w:val="22"/>
        </w:rPr>
        <w:t xml:space="preserve">           </w:t>
      </w:r>
      <w:r w:rsidR="007C7974" w:rsidRPr="00B47716">
        <w:rPr>
          <w:rFonts w:asciiTheme="minorHAnsi" w:hAnsiTheme="minorHAnsi"/>
          <w:b/>
          <w:bCs/>
          <w:iCs/>
          <w:sz w:val="22"/>
          <w:szCs w:val="22"/>
        </w:rPr>
        <w:t xml:space="preserve">    </w:t>
      </w:r>
      <w:proofErr w:type="gramStart"/>
      <w:r w:rsidR="007C7974" w:rsidRPr="00B47716">
        <w:rPr>
          <w:rFonts w:asciiTheme="minorHAnsi" w:hAnsiTheme="minorHAnsi"/>
          <w:b/>
          <w:bCs/>
          <w:iCs/>
          <w:sz w:val="22"/>
          <w:szCs w:val="22"/>
        </w:rPr>
        <w:t xml:space="preserve">   </w:t>
      </w:r>
      <w:r w:rsidR="002E2682" w:rsidRPr="00B47716">
        <w:rPr>
          <w:rFonts w:asciiTheme="minorHAnsi" w:hAnsiTheme="minorHAnsi"/>
          <w:b/>
          <w:bCs/>
          <w:iCs/>
          <w:sz w:val="22"/>
          <w:szCs w:val="22"/>
        </w:rPr>
        <w:t>(</w:t>
      </w:r>
      <w:proofErr w:type="gramEnd"/>
      <w:r w:rsidR="002E2682" w:rsidRPr="00B47716">
        <w:rPr>
          <w:rFonts w:asciiTheme="minorHAnsi" w:hAnsiTheme="minorHAnsi"/>
          <w:b/>
          <w:bCs/>
          <w:iCs/>
          <w:sz w:val="22"/>
          <w:szCs w:val="22"/>
        </w:rPr>
        <w:t xml:space="preserve">Nov 2007 – </w:t>
      </w:r>
      <w:r>
        <w:rPr>
          <w:rFonts w:asciiTheme="minorHAnsi" w:hAnsiTheme="minorHAnsi"/>
          <w:b/>
          <w:bCs/>
          <w:iCs/>
          <w:sz w:val="22"/>
          <w:szCs w:val="22"/>
        </w:rPr>
        <w:t xml:space="preserve">     </w:t>
      </w:r>
      <w:r w:rsidR="002E2682" w:rsidRPr="00B47716">
        <w:rPr>
          <w:rFonts w:asciiTheme="minorHAnsi" w:hAnsiTheme="minorHAnsi"/>
          <w:b/>
          <w:bCs/>
          <w:iCs/>
          <w:sz w:val="22"/>
          <w:szCs w:val="22"/>
        </w:rPr>
        <w:t>June 2010)</w:t>
      </w:r>
    </w:p>
    <w:p w14:paraId="256079F7" w14:textId="0E553C19" w:rsidR="00E562D3" w:rsidRPr="00B47716" w:rsidRDefault="00E63DB6" w:rsidP="00B85125">
      <w:pPr>
        <w:tabs>
          <w:tab w:val="left" w:pos="936"/>
          <w:tab w:val="left" w:pos="1260"/>
        </w:tabs>
        <w:jc w:val="both"/>
        <w:rPr>
          <w:rFonts w:asciiTheme="minorHAnsi" w:hAnsiTheme="minorHAnsi"/>
          <w:b/>
          <w:bCs/>
          <w:iCs/>
          <w:sz w:val="22"/>
          <w:szCs w:val="22"/>
        </w:rPr>
      </w:pPr>
      <w:r>
        <w:rPr>
          <w:rFonts w:asciiTheme="minorHAnsi" w:hAnsiTheme="minorHAnsi"/>
          <w:b/>
          <w:bCs/>
          <w:iCs/>
          <w:sz w:val="22"/>
          <w:szCs w:val="22"/>
        </w:rPr>
        <w:t xml:space="preserve">     </w:t>
      </w:r>
      <w:r w:rsidR="00E562D3" w:rsidRPr="00B47716">
        <w:rPr>
          <w:rFonts w:asciiTheme="minorHAnsi" w:hAnsiTheme="minorHAnsi"/>
          <w:b/>
          <w:bCs/>
          <w:iCs/>
          <w:sz w:val="22"/>
          <w:szCs w:val="22"/>
        </w:rPr>
        <w:t xml:space="preserve">Client: </w:t>
      </w:r>
      <w:proofErr w:type="spellStart"/>
      <w:r w:rsidR="00E562D3" w:rsidRPr="00B47716">
        <w:rPr>
          <w:rFonts w:asciiTheme="minorHAnsi" w:hAnsiTheme="minorHAnsi"/>
          <w:b/>
          <w:bCs/>
          <w:iCs/>
          <w:sz w:val="22"/>
          <w:szCs w:val="22"/>
        </w:rPr>
        <w:t>Metlife</w:t>
      </w:r>
      <w:proofErr w:type="spellEnd"/>
      <w:r w:rsidR="00E562D3" w:rsidRPr="00B47716">
        <w:rPr>
          <w:rFonts w:asciiTheme="minorHAnsi" w:hAnsiTheme="minorHAnsi"/>
          <w:b/>
          <w:bCs/>
          <w:iCs/>
          <w:sz w:val="22"/>
          <w:szCs w:val="22"/>
        </w:rPr>
        <w:t xml:space="preserve">                                                                   </w:t>
      </w:r>
    </w:p>
    <w:p w14:paraId="7FBFDDFC" w14:textId="3DF4078E" w:rsidR="002E2682" w:rsidRPr="00B47716" w:rsidRDefault="00E63DB6" w:rsidP="00B85125">
      <w:pPr>
        <w:tabs>
          <w:tab w:val="left" w:pos="936"/>
          <w:tab w:val="left" w:pos="1260"/>
        </w:tabs>
        <w:jc w:val="both"/>
        <w:rPr>
          <w:rFonts w:asciiTheme="minorHAnsi" w:hAnsiTheme="minorHAnsi"/>
          <w:b/>
          <w:bCs/>
          <w:iCs/>
          <w:sz w:val="22"/>
          <w:szCs w:val="22"/>
        </w:rPr>
      </w:pPr>
      <w:r>
        <w:rPr>
          <w:rFonts w:asciiTheme="minorHAnsi" w:hAnsiTheme="minorHAnsi"/>
          <w:b/>
          <w:bCs/>
          <w:iCs/>
          <w:sz w:val="22"/>
          <w:szCs w:val="22"/>
        </w:rPr>
        <w:t xml:space="preserve">     </w:t>
      </w:r>
      <w:r w:rsidR="002E2682" w:rsidRPr="00B47716">
        <w:rPr>
          <w:rFonts w:asciiTheme="minorHAnsi" w:hAnsiTheme="minorHAnsi"/>
          <w:b/>
          <w:bCs/>
          <w:iCs/>
          <w:sz w:val="22"/>
          <w:szCs w:val="22"/>
        </w:rPr>
        <w:t xml:space="preserve">Role: </w:t>
      </w:r>
      <w:r w:rsidR="009B6B7C">
        <w:rPr>
          <w:rFonts w:asciiTheme="minorHAnsi" w:hAnsiTheme="minorHAnsi"/>
          <w:b/>
          <w:bCs/>
          <w:iCs/>
          <w:sz w:val="22"/>
          <w:szCs w:val="22"/>
        </w:rPr>
        <w:t>Programmer Analyst</w:t>
      </w:r>
    </w:p>
    <w:p w14:paraId="1F72F646" w14:textId="2F0531D3" w:rsidR="00F70DDE" w:rsidRPr="00CE0699" w:rsidRDefault="002E2682" w:rsidP="00CE0699">
      <w:pPr>
        <w:pStyle w:val="ListParagraph"/>
        <w:numPr>
          <w:ilvl w:val="0"/>
          <w:numId w:val="0"/>
        </w:numPr>
        <w:spacing w:after="0" w:line="240" w:lineRule="auto"/>
        <w:jc w:val="both"/>
        <w:rPr>
          <w:rFonts w:asciiTheme="minorHAnsi" w:eastAsia="Times New Roman" w:hAnsiTheme="minorHAnsi"/>
          <w:color w:val="auto"/>
          <w:sz w:val="22"/>
          <w:szCs w:val="22"/>
          <w:lang w:val="en-US" w:eastAsia="ar-SA"/>
        </w:rPr>
      </w:pPr>
      <w:r w:rsidRPr="00B47716">
        <w:rPr>
          <w:rFonts w:asciiTheme="minorHAnsi" w:hAnsiTheme="minorHAnsi"/>
          <w:b/>
          <w:sz w:val="22"/>
          <w:szCs w:val="22"/>
        </w:rPr>
        <w:t xml:space="preserve">Description: </w:t>
      </w:r>
      <w:r w:rsidR="00F70DDE" w:rsidRPr="00B47716">
        <w:rPr>
          <w:rFonts w:asciiTheme="minorHAnsi" w:hAnsiTheme="minorHAnsi"/>
          <w:sz w:val="22"/>
          <w:szCs w:val="22"/>
        </w:rPr>
        <w:t xml:space="preserve">Met73137 - Lance-Forst-Misc is an Application Value Maintenance Project involving Production </w:t>
      </w:r>
      <w:r w:rsidR="00F70DDE" w:rsidRPr="00CE0699">
        <w:rPr>
          <w:rFonts w:asciiTheme="minorHAnsi" w:eastAsia="Times New Roman" w:hAnsiTheme="minorHAnsi"/>
          <w:color w:val="auto"/>
          <w:sz w:val="22"/>
          <w:szCs w:val="22"/>
          <w:lang w:val="en-US" w:eastAsia="ar-SA"/>
        </w:rPr>
        <w:t xml:space="preserve">Support, Enhancements, Bug Fixing, System Analysis &amp; Design and Development Activities. </w:t>
      </w:r>
    </w:p>
    <w:p w14:paraId="1E3860FA" w14:textId="6A022E03" w:rsidR="00F70DDE" w:rsidRPr="00CE0699" w:rsidRDefault="003C13D3" w:rsidP="00CE0699">
      <w:pPr>
        <w:pStyle w:val="ListParagraph"/>
        <w:numPr>
          <w:ilvl w:val="0"/>
          <w:numId w:val="0"/>
        </w:numPr>
        <w:spacing w:after="0" w:line="240" w:lineRule="auto"/>
        <w:jc w:val="both"/>
        <w:rPr>
          <w:rFonts w:asciiTheme="minorHAnsi" w:eastAsia="Times New Roman" w:hAnsiTheme="minorHAnsi"/>
          <w:color w:val="auto"/>
          <w:sz w:val="22"/>
          <w:szCs w:val="22"/>
          <w:lang w:val="en-US" w:eastAsia="ar-SA"/>
        </w:rPr>
      </w:pPr>
      <w:r w:rsidRPr="00CE0699">
        <w:rPr>
          <w:rFonts w:asciiTheme="minorHAnsi" w:eastAsia="Times New Roman" w:hAnsiTheme="minorHAnsi"/>
          <w:color w:val="auto"/>
          <w:sz w:val="22"/>
          <w:szCs w:val="22"/>
          <w:lang w:val="en-US" w:eastAsia="ar-SA"/>
        </w:rPr>
        <w:t>Responsibilities:</w:t>
      </w:r>
    </w:p>
    <w:p w14:paraId="155A6998" w14:textId="77777777" w:rsidR="00820C00" w:rsidRPr="00C50A59" w:rsidRDefault="00F70DDE" w:rsidP="00C50A59">
      <w:pPr>
        <w:numPr>
          <w:ilvl w:val="0"/>
          <w:numId w:val="26"/>
        </w:numPr>
        <w:rPr>
          <w:rFonts w:asciiTheme="minorHAnsi" w:hAnsiTheme="minorHAnsi"/>
          <w:bCs/>
          <w:sz w:val="22"/>
          <w:szCs w:val="22"/>
        </w:rPr>
      </w:pPr>
      <w:r w:rsidRPr="00C50A59">
        <w:rPr>
          <w:rFonts w:asciiTheme="minorHAnsi" w:hAnsiTheme="minorHAnsi"/>
          <w:bCs/>
          <w:sz w:val="22"/>
          <w:szCs w:val="22"/>
        </w:rPr>
        <w:t>Application Maintenance in</w:t>
      </w:r>
      <w:r w:rsidR="00820C00" w:rsidRPr="00C50A59">
        <w:rPr>
          <w:rFonts w:asciiTheme="minorHAnsi" w:hAnsiTheme="minorHAnsi"/>
          <w:bCs/>
          <w:sz w:val="22"/>
          <w:szCs w:val="22"/>
        </w:rPr>
        <w:t xml:space="preserve">cludes </w:t>
      </w:r>
      <w:r w:rsidRPr="00C50A59">
        <w:rPr>
          <w:rFonts w:asciiTheme="minorHAnsi" w:hAnsiTheme="minorHAnsi"/>
          <w:bCs/>
          <w:sz w:val="22"/>
          <w:szCs w:val="22"/>
        </w:rPr>
        <w:t xml:space="preserve">Customer support fixes and </w:t>
      </w:r>
      <w:proofErr w:type="spellStart"/>
      <w:r w:rsidRPr="00C50A59">
        <w:rPr>
          <w:rFonts w:asciiTheme="minorHAnsi" w:hAnsiTheme="minorHAnsi"/>
          <w:bCs/>
          <w:sz w:val="22"/>
          <w:szCs w:val="22"/>
        </w:rPr>
        <w:t>Adhoc</w:t>
      </w:r>
      <w:proofErr w:type="spellEnd"/>
      <w:r w:rsidRPr="00C50A59">
        <w:rPr>
          <w:rFonts w:asciiTheme="minorHAnsi" w:hAnsiTheme="minorHAnsi"/>
          <w:bCs/>
          <w:sz w:val="22"/>
          <w:szCs w:val="22"/>
        </w:rPr>
        <w:t xml:space="preserve"> requests.</w:t>
      </w:r>
    </w:p>
    <w:p w14:paraId="3FB5E793" w14:textId="0027B618" w:rsidR="00F70DDE" w:rsidRDefault="00F70DDE" w:rsidP="00C50A59">
      <w:pPr>
        <w:numPr>
          <w:ilvl w:val="0"/>
          <w:numId w:val="26"/>
        </w:numPr>
        <w:rPr>
          <w:rFonts w:asciiTheme="minorHAnsi" w:hAnsiTheme="minorHAnsi"/>
          <w:bCs/>
          <w:sz w:val="22"/>
          <w:szCs w:val="22"/>
        </w:rPr>
      </w:pPr>
      <w:r w:rsidRPr="00C50A59">
        <w:rPr>
          <w:rFonts w:asciiTheme="minorHAnsi" w:hAnsiTheme="minorHAnsi"/>
          <w:bCs/>
          <w:sz w:val="22"/>
          <w:szCs w:val="22"/>
        </w:rPr>
        <w:t>Application Enhancement comprises inclusion of new business functionalities.</w:t>
      </w:r>
    </w:p>
    <w:p w14:paraId="2FEA3686" w14:textId="5505A603" w:rsidR="0070457B" w:rsidRPr="0070457B" w:rsidRDefault="0070457B" w:rsidP="0070457B">
      <w:pPr>
        <w:numPr>
          <w:ilvl w:val="0"/>
          <w:numId w:val="26"/>
        </w:numPr>
        <w:rPr>
          <w:rFonts w:asciiTheme="minorHAnsi" w:hAnsiTheme="minorHAnsi"/>
          <w:bCs/>
          <w:sz w:val="22"/>
          <w:szCs w:val="22"/>
        </w:rPr>
      </w:pPr>
      <w:r w:rsidRPr="0070457B">
        <w:rPr>
          <w:rFonts w:asciiTheme="minorHAnsi" w:hAnsiTheme="minorHAnsi"/>
          <w:bCs/>
          <w:sz w:val="22"/>
          <w:szCs w:val="22"/>
        </w:rPr>
        <w:t>Post implementation support and Bug fixes.</w:t>
      </w:r>
    </w:p>
    <w:p w14:paraId="473A89F9" w14:textId="2EF9F1C1" w:rsidR="0070457B" w:rsidRPr="0070457B" w:rsidRDefault="0070457B" w:rsidP="0070457B">
      <w:pPr>
        <w:numPr>
          <w:ilvl w:val="0"/>
          <w:numId w:val="26"/>
        </w:numPr>
        <w:rPr>
          <w:rFonts w:asciiTheme="minorHAnsi" w:hAnsiTheme="minorHAnsi"/>
          <w:bCs/>
          <w:sz w:val="22"/>
          <w:szCs w:val="22"/>
        </w:rPr>
      </w:pPr>
      <w:r w:rsidRPr="0070457B">
        <w:rPr>
          <w:rFonts w:asciiTheme="minorHAnsi" w:hAnsiTheme="minorHAnsi"/>
          <w:bCs/>
          <w:sz w:val="22"/>
          <w:szCs w:val="22"/>
        </w:rPr>
        <w:t>Study the application and suggest and implement process improvements which would add</w:t>
      </w:r>
    </w:p>
    <w:p w14:paraId="4466628E" w14:textId="6979F373" w:rsidR="00C17C57" w:rsidRPr="0070457B" w:rsidRDefault="0070457B" w:rsidP="00690B51">
      <w:pPr>
        <w:ind w:left="720"/>
        <w:rPr>
          <w:rFonts w:asciiTheme="minorHAnsi" w:hAnsiTheme="minorHAnsi"/>
          <w:bCs/>
          <w:sz w:val="22"/>
          <w:szCs w:val="22"/>
        </w:rPr>
      </w:pPr>
      <w:r w:rsidRPr="0070457B">
        <w:rPr>
          <w:rFonts w:asciiTheme="minorHAnsi" w:hAnsiTheme="minorHAnsi"/>
          <w:bCs/>
          <w:sz w:val="22"/>
          <w:szCs w:val="22"/>
        </w:rPr>
        <w:t>value to the customer.</w:t>
      </w:r>
    </w:p>
    <w:p w14:paraId="476C0204" w14:textId="64C16C92" w:rsidR="0070457B" w:rsidRPr="0070457B" w:rsidRDefault="0070457B" w:rsidP="0070457B">
      <w:pPr>
        <w:numPr>
          <w:ilvl w:val="0"/>
          <w:numId w:val="26"/>
        </w:numPr>
        <w:rPr>
          <w:rFonts w:asciiTheme="minorHAnsi" w:hAnsiTheme="minorHAnsi"/>
          <w:bCs/>
          <w:sz w:val="22"/>
          <w:szCs w:val="22"/>
        </w:rPr>
      </w:pPr>
      <w:r w:rsidRPr="0070457B">
        <w:rPr>
          <w:rFonts w:asciiTheme="minorHAnsi" w:hAnsiTheme="minorHAnsi"/>
          <w:bCs/>
          <w:sz w:val="22"/>
          <w:szCs w:val="22"/>
        </w:rPr>
        <w:t>Take care of the Quality Processes and the necessary documents.</w:t>
      </w:r>
    </w:p>
    <w:p w14:paraId="754D4DCE" w14:textId="1C2CD9F6" w:rsidR="0070457B" w:rsidRPr="00C50A59" w:rsidRDefault="0070457B" w:rsidP="0070457B">
      <w:pPr>
        <w:numPr>
          <w:ilvl w:val="0"/>
          <w:numId w:val="26"/>
        </w:numPr>
        <w:rPr>
          <w:rFonts w:asciiTheme="minorHAnsi" w:hAnsiTheme="minorHAnsi"/>
          <w:bCs/>
          <w:sz w:val="22"/>
          <w:szCs w:val="22"/>
        </w:rPr>
      </w:pPr>
      <w:r w:rsidRPr="0070457B">
        <w:rPr>
          <w:rFonts w:asciiTheme="minorHAnsi" w:hAnsiTheme="minorHAnsi"/>
          <w:bCs/>
          <w:sz w:val="22"/>
          <w:szCs w:val="22"/>
        </w:rPr>
        <w:t>Assisting new team members for providing clarifications on their issues.</w:t>
      </w:r>
    </w:p>
    <w:p w14:paraId="08CE6F91" w14:textId="32772DE4" w:rsidR="00EF538E" w:rsidRDefault="00B47716">
      <w:pPr>
        <w:jc w:val="both"/>
        <w:rPr>
          <w:rFonts w:asciiTheme="minorHAnsi" w:eastAsia="Arial" w:hAnsiTheme="minorHAnsi"/>
          <w:color w:val="000000"/>
          <w:sz w:val="22"/>
          <w:szCs w:val="22"/>
          <w:lang w:val="en-GB" w:eastAsia="en-US"/>
        </w:rPr>
      </w:pPr>
      <w:r w:rsidRPr="00B47716">
        <w:rPr>
          <w:rFonts w:asciiTheme="minorHAnsi" w:hAnsiTheme="minorHAnsi" w:cstheme="minorHAnsi"/>
          <w:b/>
          <w:sz w:val="22"/>
          <w:szCs w:val="22"/>
        </w:rPr>
        <w:t>Environment</w:t>
      </w:r>
      <w:r w:rsidRPr="00B47716">
        <w:rPr>
          <w:rFonts w:asciiTheme="minorHAnsi" w:hAnsiTheme="minorHAnsi" w:cstheme="minorHAnsi"/>
          <w:sz w:val="22"/>
          <w:szCs w:val="22"/>
        </w:rPr>
        <w:t xml:space="preserve">: </w:t>
      </w:r>
      <w:r w:rsidRPr="00B47716">
        <w:rPr>
          <w:rFonts w:asciiTheme="minorHAnsi" w:eastAsia="Arial" w:hAnsiTheme="minorHAnsi"/>
          <w:color w:val="000000"/>
          <w:sz w:val="22"/>
          <w:szCs w:val="22"/>
          <w:lang w:val="en-GB" w:eastAsia="en-US"/>
        </w:rPr>
        <w:t xml:space="preserve">File-Aid, </w:t>
      </w:r>
      <w:proofErr w:type="spellStart"/>
      <w:r w:rsidRPr="00B47716">
        <w:rPr>
          <w:rFonts w:asciiTheme="minorHAnsi" w:eastAsia="Arial" w:hAnsiTheme="minorHAnsi"/>
          <w:color w:val="000000"/>
          <w:sz w:val="22"/>
          <w:szCs w:val="22"/>
          <w:lang w:val="en-GB" w:eastAsia="en-US"/>
        </w:rPr>
        <w:t>Changeman</w:t>
      </w:r>
      <w:proofErr w:type="spellEnd"/>
      <w:r w:rsidRPr="00B47716">
        <w:rPr>
          <w:rFonts w:asciiTheme="minorHAnsi" w:eastAsia="Arial" w:hAnsiTheme="minorHAnsi"/>
          <w:color w:val="000000"/>
          <w:sz w:val="22"/>
          <w:szCs w:val="22"/>
          <w:lang w:val="en-GB" w:eastAsia="en-US"/>
        </w:rPr>
        <w:t xml:space="preserve">, </w:t>
      </w:r>
      <w:proofErr w:type="spellStart"/>
      <w:r w:rsidRPr="00B47716">
        <w:rPr>
          <w:rFonts w:asciiTheme="minorHAnsi" w:eastAsia="Arial" w:hAnsiTheme="minorHAnsi"/>
          <w:color w:val="000000"/>
          <w:sz w:val="22"/>
          <w:szCs w:val="22"/>
          <w:lang w:val="en-GB" w:eastAsia="en-US"/>
        </w:rPr>
        <w:t>Xpeditor</w:t>
      </w:r>
      <w:proofErr w:type="spellEnd"/>
      <w:r w:rsidRPr="00B47716">
        <w:rPr>
          <w:rFonts w:asciiTheme="minorHAnsi" w:eastAsia="Arial" w:hAnsiTheme="minorHAnsi"/>
          <w:color w:val="000000"/>
          <w:sz w:val="22"/>
          <w:szCs w:val="22"/>
          <w:lang w:val="en-GB" w:eastAsia="en-US"/>
        </w:rPr>
        <w:t xml:space="preserve">, SPUFI, QMF, </w:t>
      </w:r>
      <w:proofErr w:type="spellStart"/>
      <w:r w:rsidRPr="00B47716">
        <w:rPr>
          <w:rFonts w:asciiTheme="minorHAnsi" w:eastAsia="Arial" w:hAnsiTheme="minorHAnsi"/>
          <w:color w:val="000000"/>
          <w:sz w:val="22"/>
          <w:szCs w:val="22"/>
          <w:lang w:val="en-GB" w:eastAsia="en-US"/>
        </w:rPr>
        <w:t>Endevor</w:t>
      </w:r>
      <w:proofErr w:type="spellEnd"/>
      <w:r w:rsidRPr="00B47716">
        <w:rPr>
          <w:rFonts w:asciiTheme="minorHAnsi" w:eastAsia="Arial" w:hAnsiTheme="minorHAnsi"/>
          <w:color w:val="000000"/>
          <w:sz w:val="22"/>
          <w:szCs w:val="22"/>
          <w:lang w:val="en-GB" w:eastAsia="en-US"/>
        </w:rPr>
        <w:t xml:space="preserve">, COBOL, JCL, CICS, </w:t>
      </w:r>
      <w:proofErr w:type="spellStart"/>
      <w:r w:rsidRPr="00B47716">
        <w:rPr>
          <w:rFonts w:asciiTheme="minorHAnsi" w:eastAsia="Arial" w:hAnsiTheme="minorHAnsi"/>
          <w:color w:val="000000"/>
          <w:sz w:val="22"/>
          <w:szCs w:val="22"/>
          <w:lang w:val="en-GB" w:eastAsia="en-US"/>
        </w:rPr>
        <w:t>Easytrieve</w:t>
      </w:r>
      <w:proofErr w:type="spellEnd"/>
    </w:p>
    <w:p w14:paraId="1E257BE9" w14:textId="77777777" w:rsidR="00707217" w:rsidRDefault="00707217">
      <w:pPr>
        <w:jc w:val="both"/>
        <w:rPr>
          <w:rFonts w:asciiTheme="minorHAnsi" w:eastAsia="Arial" w:hAnsiTheme="minorHAnsi"/>
          <w:color w:val="000000"/>
          <w:sz w:val="22"/>
          <w:szCs w:val="22"/>
          <w:lang w:val="en-GB" w:eastAsia="en-US"/>
        </w:rPr>
      </w:pPr>
    </w:p>
    <w:p w14:paraId="7FBFA749" w14:textId="77777777" w:rsidR="00B8335A" w:rsidRDefault="00B8335A">
      <w:pPr>
        <w:jc w:val="both"/>
        <w:rPr>
          <w:rFonts w:asciiTheme="minorHAnsi" w:eastAsia="Arial" w:hAnsiTheme="minorHAnsi"/>
          <w:color w:val="000000"/>
          <w:sz w:val="22"/>
          <w:szCs w:val="22"/>
          <w:lang w:val="en-GB" w:eastAsia="en-US"/>
        </w:rPr>
      </w:pPr>
    </w:p>
    <w:p w14:paraId="2DD5E273" w14:textId="77777777" w:rsidR="00707217" w:rsidRPr="00266EBD" w:rsidRDefault="00707217" w:rsidP="00707217">
      <w:pPr>
        <w:jc w:val="both"/>
        <w:rPr>
          <w:rFonts w:asciiTheme="minorHAnsi" w:hAnsiTheme="minorHAnsi" w:cstheme="minorHAnsi"/>
          <w:b/>
          <w:sz w:val="22"/>
          <w:szCs w:val="22"/>
        </w:rPr>
      </w:pPr>
      <w:r w:rsidRPr="00266EBD">
        <w:rPr>
          <w:rFonts w:asciiTheme="minorHAnsi" w:hAnsiTheme="minorHAnsi" w:cstheme="minorHAnsi"/>
          <w:b/>
          <w:sz w:val="22"/>
          <w:szCs w:val="22"/>
        </w:rPr>
        <w:t>Awards:</w:t>
      </w:r>
    </w:p>
    <w:p w14:paraId="015D26A1" w14:textId="77777777" w:rsidR="00707217" w:rsidRPr="00266EBD" w:rsidRDefault="00707217" w:rsidP="00707217">
      <w:pPr>
        <w:jc w:val="both"/>
        <w:rPr>
          <w:rFonts w:asciiTheme="minorHAnsi" w:hAnsiTheme="minorHAnsi" w:cstheme="minorHAnsi"/>
          <w:sz w:val="22"/>
          <w:szCs w:val="22"/>
        </w:rPr>
      </w:pPr>
      <w:r w:rsidRPr="00266EBD">
        <w:rPr>
          <w:rFonts w:asciiTheme="minorHAnsi" w:hAnsiTheme="minorHAnsi" w:cstheme="minorHAnsi"/>
          <w:sz w:val="22"/>
          <w:szCs w:val="22"/>
        </w:rPr>
        <w:t xml:space="preserve">Cognizant: </w:t>
      </w:r>
    </w:p>
    <w:p w14:paraId="6D9FA196" w14:textId="77777777" w:rsidR="00707217" w:rsidRPr="00266EBD" w:rsidRDefault="00707217" w:rsidP="00707217">
      <w:pPr>
        <w:pStyle w:val="BodyText1"/>
        <w:numPr>
          <w:ilvl w:val="0"/>
          <w:numId w:val="14"/>
        </w:numPr>
        <w:tabs>
          <w:tab w:val="left" w:pos="720"/>
          <w:tab w:val="left" w:pos="2160"/>
          <w:tab w:val="left" w:pos="2880"/>
          <w:tab w:val="left" w:pos="3600"/>
        </w:tabs>
        <w:spacing w:after="0"/>
        <w:rPr>
          <w:rFonts w:asciiTheme="minorHAnsi" w:hAnsiTheme="minorHAnsi" w:cstheme="minorHAnsi"/>
          <w:color w:val="auto"/>
          <w:sz w:val="22"/>
          <w:szCs w:val="22"/>
        </w:rPr>
      </w:pPr>
      <w:r w:rsidRPr="00266EBD">
        <w:rPr>
          <w:rFonts w:asciiTheme="minorHAnsi" w:hAnsiTheme="minorHAnsi" w:cstheme="minorHAnsi"/>
          <w:b/>
          <w:bCs/>
          <w:color w:val="auto"/>
          <w:sz w:val="22"/>
          <w:szCs w:val="22"/>
        </w:rPr>
        <w:t>‘Pat on the back’</w:t>
      </w:r>
      <w:r w:rsidRPr="00266EBD">
        <w:rPr>
          <w:rFonts w:asciiTheme="minorHAnsi" w:hAnsiTheme="minorHAnsi" w:cstheme="minorHAnsi"/>
          <w:color w:val="auto"/>
          <w:sz w:val="22"/>
          <w:szCs w:val="22"/>
        </w:rPr>
        <w:t xml:space="preserve"> for successfully adding a newly acquired business into the existing system.</w:t>
      </w:r>
    </w:p>
    <w:p w14:paraId="2006F30D" w14:textId="77777777" w:rsidR="00707217" w:rsidRPr="00266EBD" w:rsidRDefault="00707217" w:rsidP="00707217">
      <w:pPr>
        <w:pStyle w:val="BodyText1"/>
        <w:tabs>
          <w:tab w:val="left" w:pos="720"/>
          <w:tab w:val="left" w:pos="2160"/>
          <w:tab w:val="left" w:pos="2880"/>
          <w:tab w:val="left" w:pos="3600"/>
        </w:tabs>
        <w:spacing w:after="0"/>
        <w:rPr>
          <w:rFonts w:asciiTheme="minorHAnsi" w:hAnsiTheme="minorHAnsi" w:cstheme="minorHAnsi"/>
          <w:color w:val="auto"/>
          <w:sz w:val="22"/>
          <w:szCs w:val="22"/>
        </w:rPr>
      </w:pPr>
      <w:r w:rsidRPr="00266EBD">
        <w:rPr>
          <w:rFonts w:asciiTheme="minorHAnsi" w:hAnsiTheme="minorHAnsi" w:cstheme="minorHAnsi"/>
          <w:bCs/>
          <w:color w:val="auto"/>
          <w:sz w:val="22"/>
          <w:szCs w:val="22"/>
        </w:rPr>
        <w:t>CGI:</w:t>
      </w:r>
    </w:p>
    <w:p w14:paraId="45A70CF8" w14:textId="77777777" w:rsidR="00707217" w:rsidRPr="00266EBD" w:rsidRDefault="00707217" w:rsidP="00707217">
      <w:pPr>
        <w:pStyle w:val="BodyText1"/>
        <w:numPr>
          <w:ilvl w:val="0"/>
          <w:numId w:val="14"/>
        </w:numPr>
        <w:tabs>
          <w:tab w:val="left" w:pos="720"/>
          <w:tab w:val="left" w:pos="2160"/>
          <w:tab w:val="left" w:pos="2880"/>
          <w:tab w:val="left" w:pos="3600"/>
        </w:tabs>
        <w:spacing w:after="0"/>
        <w:rPr>
          <w:rFonts w:asciiTheme="minorHAnsi" w:hAnsiTheme="minorHAnsi" w:cstheme="minorHAnsi"/>
          <w:bCs/>
          <w:color w:val="auto"/>
          <w:sz w:val="22"/>
          <w:szCs w:val="22"/>
        </w:rPr>
      </w:pPr>
      <w:r w:rsidRPr="00266EBD">
        <w:rPr>
          <w:rFonts w:asciiTheme="minorHAnsi" w:hAnsiTheme="minorHAnsi" w:cstheme="minorHAnsi"/>
          <w:b/>
          <w:color w:val="auto"/>
          <w:sz w:val="22"/>
          <w:szCs w:val="22"/>
        </w:rPr>
        <w:t xml:space="preserve"> ‘</w:t>
      </w:r>
      <w:r w:rsidRPr="00266EBD">
        <w:rPr>
          <w:rFonts w:asciiTheme="minorHAnsi" w:hAnsiTheme="minorHAnsi" w:cstheme="minorHAnsi"/>
          <w:bCs/>
          <w:color w:val="auto"/>
          <w:sz w:val="22"/>
          <w:szCs w:val="22"/>
        </w:rPr>
        <w:t>CORONA AWARD</w:t>
      </w:r>
      <w:r w:rsidRPr="00266EBD">
        <w:rPr>
          <w:rFonts w:asciiTheme="minorHAnsi" w:hAnsiTheme="minorHAnsi" w:cstheme="minorHAnsi"/>
          <w:color w:val="auto"/>
          <w:sz w:val="22"/>
          <w:szCs w:val="22"/>
        </w:rPr>
        <w:t>’</w:t>
      </w:r>
      <w:r w:rsidRPr="00266EBD">
        <w:rPr>
          <w:rFonts w:asciiTheme="minorHAnsi" w:hAnsiTheme="minorHAnsi" w:cstheme="minorHAnsi"/>
          <w:b/>
          <w:bCs/>
          <w:color w:val="auto"/>
          <w:sz w:val="22"/>
          <w:szCs w:val="22"/>
        </w:rPr>
        <w:t xml:space="preserve"> </w:t>
      </w:r>
      <w:r w:rsidRPr="00266EBD">
        <w:rPr>
          <w:rFonts w:asciiTheme="minorHAnsi" w:hAnsiTheme="minorHAnsi" w:cstheme="minorHAnsi"/>
          <w:bCs/>
          <w:color w:val="auto"/>
          <w:sz w:val="22"/>
          <w:szCs w:val="22"/>
        </w:rPr>
        <w:t>two times for outstanding contribution Q3 FY-12 and Q1 FY-14.</w:t>
      </w:r>
    </w:p>
    <w:p w14:paraId="34A9585E" w14:textId="77777777" w:rsidR="00707217" w:rsidRPr="00266EBD" w:rsidRDefault="00707217" w:rsidP="00707217">
      <w:pPr>
        <w:pStyle w:val="BodyText1"/>
        <w:numPr>
          <w:ilvl w:val="0"/>
          <w:numId w:val="14"/>
        </w:numPr>
        <w:tabs>
          <w:tab w:val="left" w:pos="720"/>
          <w:tab w:val="left" w:pos="2160"/>
          <w:tab w:val="left" w:pos="2880"/>
          <w:tab w:val="left" w:pos="3600"/>
        </w:tabs>
        <w:spacing w:after="0"/>
        <w:rPr>
          <w:rFonts w:asciiTheme="minorHAnsi" w:hAnsiTheme="minorHAnsi" w:cstheme="minorHAnsi"/>
          <w:bCs/>
          <w:color w:val="auto"/>
          <w:sz w:val="22"/>
          <w:szCs w:val="22"/>
        </w:rPr>
      </w:pPr>
      <w:r w:rsidRPr="00266EBD">
        <w:rPr>
          <w:rFonts w:asciiTheme="minorHAnsi" w:hAnsiTheme="minorHAnsi" w:cstheme="minorHAnsi"/>
          <w:b/>
          <w:color w:val="auto"/>
          <w:sz w:val="22"/>
          <w:szCs w:val="22"/>
        </w:rPr>
        <w:t xml:space="preserve">‘Pat on the back’ </w:t>
      </w:r>
      <w:r w:rsidRPr="00266EBD">
        <w:rPr>
          <w:rFonts w:asciiTheme="minorHAnsi" w:hAnsiTheme="minorHAnsi" w:cstheme="minorHAnsi"/>
          <w:color w:val="auto"/>
          <w:sz w:val="22"/>
          <w:szCs w:val="22"/>
        </w:rPr>
        <w:t>for Coding, Testing and implementing the third-party migration.</w:t>
      </w:r>
    </w:p>
    <w:p w14:paraId="5FAFD28E" w14:textId="77777777" w:rsidR="00707217" w:rsidRPr="00266EBD" w:rsidRDefault="00707217" w:rsidP="00707217">
      <w:pPr>
        <w:pStyle w:val="BodyText1"/>
        <w:tabs>
          <w:tab w:val="left" w:pos="720"/>
          <w:tab w:val="left" w:pos="2160"/>
          <w:tab w:val="left" w:pos="2880"/>
          <w:tab w:val="left" w:pos="3600"/>
        </w:tabs>
        <w:spacing w:after="0"/>
        <w:rPr>
          <w:rFonts w:asciiTheme="minorHAnsi" w:hAnsiTheme="minorHAnsi" w:cstheme="minorHAnsi"/>
          <w:bCs/>
          <w:color w:val="auto"/>
          <w:sz w:val="22"/>
          <w:szCs w:val="22"/>
        </w:rPr>
      </w:pPr>
      <w:r w:rsidRPr="00266EBD">
        <w:rPr>
          <w:rFonts w:asciiTheme="minorHAnsi" w:hAnsiTheme="minorHAnsi" w:cstheme="minorHAnsi"/>
          <w:bCs/>
          <w:color w:val="auto"/>
          <w:sz w:val="22"/>
          <w:szCs w:val="22"/>
        </w:rPr>
        <w:t>ASRC Federal:</w:t>
      </w:r>
    </w:p>
    <w:p w14:paraId="00439CBB" w14:textId="2100991F" w:rsidR="00A763B1" w:rsidRPr="006B209E" w:rsidRDefault="00707217" w:rsidP="006B209E">
      <w:pPr>
        <w:pStyle w:val="BodyText1"/>
        <w:numPr>
          <w:ilvl w:val="0"/>
          <w:numId w:val="28"/>
        </w:numPr>
        <w:tabs>
          <w:tab w:val="left" w:pos="720"/>
          <w:tab w:val="left" w:pos="2160"/>
          <w:tab w:val="left" w:pos="2880"/>
          <w:tab w:val="left" w:pos="3600"/>
        </w:tabs>
        <w:spacing w:after="0"/>
        <w:rPr>
          <w:rFonts w:asciiTheme="minorHAnsi" w:hAnsiTheme="minorHAnsi" w:cstheme="minorHAnsi"/>
          <w:bCs/>
          <w:color w:val="auto"/>
          <w:sz w:val="22"/>
          <w:szCs w:val="22"/>
        </w:rPr>
      </w:pPr>
      <w:r w:rsidRPr="00266EBD">
        <w:rPr>
          <w:rFonts w:asciiTheme="minorHAnsi" w:hAnsiTheme="minorHAnsi" w:cstheme="minorHAnsi"/>
          <w:bCs/>
          <w:color w:val="auto"/>
          <w:sz w:val="22"/>
          <w:szCs w:val="22"/>
        </w:rPr>
        <w:t>Q4 2023 Rock Star</w:t>
      </w:r>
    </w:p>
    <w:sectPr w:rsidR="00A763B1" w:rsidRPr="006B209E" w:rsidSect="00C17C57">
      <w:footnotePr>
        <w:pos w:val="beneathText"/>
      </w:footnotePr>
      <w:pgSz w:w="11905" w:h="16837"/>
      <w:pgMar w:top="360" w:right="1107" w:bottom="180" w:left="90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EFE6" w14:textId="77777777" w:rsidR="00CA2E65" w:rsidRDefault="00CA2E65" w:rsidP="00A763B1">
      <w:r>
        <w:separator/>
      </w:r>
    </w:p>
  </w:endnote>
  <w:endnote w:type="continuationSeparator" w:id="0">
    <w:p w14:paraId="5A91648E" w14:textId="77777777" w:rsidR="00CA2E65" w:rsidRDefault="00CA2E65" w:rsidP="00A76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0A47D" w14:textId="77777777" w:rsidR="00CA2E65" w:rsidRDefault="00CA2E65" w:rsidP="00A763B1">
      <w:r>
        <w:separator/>
      </w:r>
    </w:p>
  </w:footnote>
  <w:footnote w:type="continuationSeparator" w:id="0">
    <w:p w14:paraId="6BE60757" w14:textId="77777777" w:rsidR="00CA2E65" w:rsidRDefault="00CA2E65" w:rsidP="00A76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bullet"/>
      <w:lvlText w:val=""/>
      <w:lvlJc w:val="left"/>
      <w:pPr>
        <w:ind w:left="720" w:hanging="360"/>
      </w:pPr>
      <w:rPr>
        <w:rFonts w:ascii="Symbol" w:hAnsi="Symbol" w:hint="default"/>
      </w:rPr>
    </w:lvl>
  </w:abstractNum>
  <w:abstractNum w:abstractNumId="1"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Times New Roman" w:hAnsi="Times New Roman" w:hint="default"/>
      </w:rPr>
    </w:lvl>
  </w:abstractNum>
  <w:abstractNum w:abstractNumId="2" w15:restartNumberingAfterBreak="0">
    <w:nsid w:val="00000003"/>
    <w:multiLevelType w:val="singleLevel"/>
    <w:tmpl w:val="00000003"/>
    <w:name w:val="WW8Num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00000004"/>
    <w:multiLevelType w:val="singleLevel"/>
    <w:tmpl w:val="00000004"/>
    <w:name w:val="WW8Num3"/>
    <w:lvl w:ilvl="0">
      <w:start w:val="1"/>
      <w:numFmt w:val="bullet"/>
      <w:lvlText w:val=""/>
      <w:lvlJc w:val="left"/>
      <w:pPr>
        <w:tabs>
          <w:tab w:val="num" w:pos="1440"/>
        </w:tabs>
        <w:ind w:left="1440" w:hanging="360"/>
      </w:pPr>
      <w:rPr>
        <w:rFonts w:ascii="Symbol" w:hAnsi="Symbol" w:hint="default"/>
      </w:rPr>
    </w:lvl>
  </w:abstractNum>
  <w:abstractNum w:abstractNumId="4" w15:restartNumberingAfterBreak="0">
    <w:nsid w:val="00000005"/>
    <w:multiLevelType w:val="multilevel"/>
    <w:tmpl w:val="00000005"/>
    <w:name w:val="WW8Num4"/>
    <w:lvl w:ilvl="0">
      <w:start w:val="1"/>
      <w:numFmt w:val="bullet"/>
      <w:lvlText w:val="•"/>
      <w:lvlJc w:val="left"/>
      <w:pPr>
        <w:tabs>
          <w:tab w:val="num" w:pos="283"/>
        </w:tabs>
        <w:ind w:left="283" w:hanging="283"/>
      </w:pPr>
      <w:rPr>
        <w:rFonts w:ascii="Tahoma" w:hAnsi="Tahoma" w:cs="StarSymbol"/>
        <w:sz w:val="18"/>
        <w:szCs w:val="18"/>
      </w:rPr>
    </w:lvl>
    <w:lvl w:ilvl="1">
      <w:start w:val="1"/>
      <w:numFmt w:val="bullet"/>
      <w:lvlText w:val="•"/>
      <w:lvlJc w:val="left"/>
      <w:pPr>
        <w:tabs>
          <w:tab w:val="num" w:pos="567"/>
        </w:tabs>
        <w:ind w:left="567" w:hanging="283"/>
      </w:pPr>
      <w:rPr>
        <w:rFonts w:ascii="Tahoma" w:hAnsi="Tahoma" w:cs="StarSymbol"/>
        <w:sz w:val="18"/>
        <w:szCs w:val="18"/>
      </w:rPr>
    </w:lvl>
    <w:lvl w:ilvl="2">
      <w:start w:val="1"/>
      <w:numFmt w:val="bullet"/>
      <w:lvlText w:val="•"/>
      <w:lvlJc w:val="left"/>
      <w:pPr>
        <w:tabs>
          <w:tab w:val="num" w:pos="850"/>
        </w:tabs>
        <w:ind w:left="850" w:hanging="283"/>
      </w:pPr>
      <w:rPr>
        <w:rFonts w:ascii="Tahoma" w:hAnsi="Tahoma" w:cs="StarSymbol"/>
        <w:sz w:val="18"/>
        <w:szCs w:val="18"/>
      </w:rPr>
    </w:lvl>
    <w:lvl w:ilvl="3">
      <w:start w:val="1"/>
      <w:numFmt w:val="bullet"/>
      <w:lvlText w:val="•"/>
      <w:lvlJc w:val="left"/>
      <w:pPr>
        <w:tabs>
          <w:tab w:val="num" w:pos="1134"/>
        </w:tabs>
        <w:ind w:left="1134" w:hanging="283"/>
      </w:pPr>
      <w:rPr>
        <w:rFonts w:ascii="Tahoma" w:hAnsi="Tahoma" w:cs="StarSymbol"/>
        <w:sz w:val="18"/>
        <w:szCs w:val="18"/>
      </w:rPr>
    </w:lvl>
    <w:lvl w:ilvl="4">
      <w:start w:val="1"/>
      <w:numFmt w:val="bullet"/>
      <w:lvlText w:val="•"/>
      <w:lvlJc w:val="left"/>
      <w:pPr>
        <w:tabs>
          <w:tab w:val="num" w:pos="1417"/>
        </w:tabs>
        <w:ind w:left="1417" w:hanging="283"/>
      </w:pPr>
      <w:rPr>
        <w:rFonts w:ascii="Tahoma" w:hAnsi="Tahoma" w:cs="StarSymbol"/>
        <w:sz w:val="18"/>
        <w:szCs w:val="18"/>
      </w:rPr>
    </w:lvl>
    <w:lvl w:ilvl="5">
      <w:start w:val="1"/>
      <w:numFmt w:val="bullet"/>
      <w:lvlText w:val="•"/>
      <w:lvlJc w:val="left"/>
      <w:pPr>
        <w:tabs>
          <w:tab w:val="num" w:pos="1701"/>
        </w:tabs>
        <w:ind w:left="1701" w:hanging="283"/>
      </w:pPr>
      <w:rPr>
        <w:rFonts w:ascii="Tahoma" w:hAnsi="Tahoma" w:cs="StarSymbol"/>
        <w:sz w:val="18"/>
        <w:szCs w:val="18"/>
      </w:rPr>
    </w:lvl>
    <w:lvl w:ilvl="6">
      <w:start w:val="1"/>
      <w:numFmt w:val="bullet"/>
      <w:lvlText w:val="•"/>
      <w:lvlJc w:val="left"/>
      <w:pPr>
        <w:tabs>
          <w:tab w:val="num" w:pos="1984"/>
        </w:tabs>
        <w:ind w:left="1984" w:hanging="283"/>
      </w:pPr>
      <w:rPr>
        <w:rFonts w:ascii="Tahoma" w:hAnsi="Tahoma" w:cs="StarSymbol"/>
        <w:sz w:val="18"/>
        <w:szCs w:val="18"/>
      </w:rPr>
    </w:lvl>
    <w:lvl w:ilvl="7">
      <w:start w:val="1"/>
      <w:numFmt w:val="bullet"/>
      <w:lvlText w:val="•"/>
      <w:lvlJc w:val="left"/>
      <w:pPr>
        <w:tabs>
          <w:tab w:val="num" w:pos="2268"/>
        </w:tabs>
        <w:ind w:left="2268" w:hanging="283"/>
      </w:pPr>
      <w:rPr>
        <w:rFonts w:ascii="Tahoma" w:hAnsi="Tahoma" w:cs="StarSymbol"/>
        <w:sz w:val="18"/>
        <w:szCs w:val="18"/>
      </w:rPr>
    </w:lvl>
    <w:lvl w:ilvl="8">
      <w:start w:val="1"/>
      <w:numFmt w:val="bullet"/>
      <w:lvlText w:val="•"/>
      <w:lvlJc w:val="left"/>
      <w:pPr>
        <w:tabs>
          <w:tab w:val="num" w:pos="2551"/>
        </w:tabs>
        <w:ind w:left="2551" w:hanging="283"/>
      </w:pPr>
      <w:rPr>
        <w:rFonts w:ascii="Tahoma" w:hAnsi="Tahoma" w:cs="StarSymbol"/>
        <w:sz w:val="18"/>
        <w:szCs w:val="18"/>
      </w:rPr>
    </w:lvl>
  </w:abstractNum>
  <w:abstractNum w:abstractNumId="5" w15:restartNumberingAfterBreak="0">
    <w:nsid w:val="00000006"/>
    <w:multiLevelType w:val="multilevel"/>
    <w:tmpl w:val="7C1EFBE6"/>
    <w:lvl w:ilvl="0">
      <w:numFmt w:val="none"/>
      <w:lvlText w:val=""/>
      <w:lvlJc w:val="left"/>
      <w:pPr>
        <w:tabs>
          <w:tab w:val="num" w:pos="360"/>
        </w:tabs>
      </w:p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6" w15:restartNumberingAfterBreak="0">
    <w:nsid w:val="02D14008"/>
    <w:multiLevelType w:val="hybridMultilevel"/>
    <w:tmpl w:val="8E20D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13B43"/>
    <w:multiLevelType w:val="hybridMultilevel"/>
    <w:tmpl w:val="2EB4F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44A19"/>
    <w:multiLevelType w:val="hybridMultilevel"/>
    <w:tmpl w:val="34BA52AC"/>
    <w:lvl w:ilvl="0" w:tplc="93F8267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A1393"/>
    <w:multiLevelType w:val="hybridMultilevel"/>
    <w:tmpl w:val="23B64094"/>
    <w:lvl w:ilvl="0" w:tplc="2EDE6D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EC2DBB"/>
    <w:multiLevelType w:val="multilevel"/>
    <w:tmpl w:val="334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653FB5"/>
    <w:multiLevelType w:val="hybridMultilevel"/>
    <w:tmpl w:val="9DF64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5118C2"/>
    <w:multiLevelType w:val="multilevel"/>
    <w:tmpl w:val="14D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A6094"/>
    <w:multiLevelType w:val="hybridMultilevel"/>
    <w:tmpl w:val="18CE2108"/>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4" w15:restartNumberingAfterBreak="0">
    <w:nsid w:val="291010B8"/>
    <w:multiLevelType w:val="hybridMultilevel"/>
    <w:tmpl w:val="239E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956E20"/>
    <w:multiLevelType w:val="hybridMultilevel"/>
    <w:tmpl w:val="8C96E8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933BF7"/>
    <w:multiLevelType w:val="hybridMultilevel"/>
    <w:tmpl w:val="236A1C64"/>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7" w15:restartNumberingAfterBreak="0">
    <w:nsid w:val="324425AB"/>
    <w:multiLevelType w:val="hybridMultilevel"/>
    <w:tmpl w:val="B770B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5F6589"/>
    <w:multiLevelType w:val="multilevel"/>
    <w:tmpl w:val="EB82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01E08"/>
    <w:multiLevelType w:val="hybridMultilevel"/>
    <w:tmpl w:val="9A4C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A574CF"/>
    <w:multiLevelType w:val="hybridMultilevel"/>
    <w:tmpl w:val="E340A19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57465E3F"/>
    <w:multiLevelType w:val="hybridMultilevel"/>
    <w:tmpl w:val="CDDACFB4"/>
    <w:lvl w:ilvl="0" w:tplc="48205626">
      <w:start w:val="1"/>
      <w:numFmt w:val="bullet"/>
      <w:pStyle w:val="ListParagraph"/>
      <w:lvlText w:val=""/>
      <w:lvlJc w:val="left"/>
      <w:pPr>
        <w:ind w:left="360" w:hanging="360"/>
      </w:pPr>
      <w:rPr>
        <w:rFonts w:ascii="Symbol" w:hAnsi="Symbol" w:hint="default"/>
        <w:color w:val="991F3D"/>
      </w:rPr>
    </w:lvl>
    <w:lvl w:ilvl="1" w:tplc="0C0C0003" w:tentative="1">
      <w:start w:val="1"/>
      <w:numFmt w:val="bullet"/>
      <w:lvlText w:val="o"/>
      <w:lvlJc w:val="left"/>
      <w:pPr>
        <w:ind w:left="1680" w:hanging="360"/>
      </w:pPr>
      <w:rPr>
        <w:rFonts w:ascii="Courier New" w:hAnsi="Courier New" w:cs="Courier New" w:hint="default"/>
      </w:rPr>
    </w:lvl>
    <w:lvl w:ilvl="2" w:tplc="0C0C0005" w:tentative="1">
      <w:start w:val="1"/>
      <w:numFmt w:val="bullet"/>
      <w:lvlText w:val=""/>
      <w:lvlJc w:val="left"/>
      <w:pPr>
        <w:ind w:left="2400" w:hanging="360"/>
      </w:pPr>
      <w:rPr>
        <w:rFonts w:ascii="Wingdings" w:hAnsi="Wingdings" w:hint="default"/>
      </w:rPr>
    </w:lvl>
    <w:lvl w:ilvl="3" w:tplc="0C0C0001" w:tentative="1">
      <w:start w:val="1"/>
      <w:numFmt w:val="bullet"/>
      <w:lvlText w:val=""/>
      <w:lvlJc w:val="left"/>
      <w:pPr>
        <w:ind w:left="3120" w:hanging="360"/>
      </w:pPr>
      <w:rPr>
        <w:rFonts w:ascii="Symbol" w:hAnsi="Symbol" w:hint="default"/>
      </w:rPr>
    </w:lvl>
    <w:lvl w:ilvl="4" w:tplc="0C0C0003" w:tentative="1">
      <w:start w:val="1"/>
      <w:numFmt w:val="bullet"/>
      <w:lvlText w:val="o"/>
      <w:lvlJc w:val="left"/>
      <w:pPr>
        <w:ind w:left="3840" w:hanging="360"/>
      </w:pPr>
      <w:rPr>
        <w:rFonts w:ascii="Courier New" w:hAnsi="Courier New" w:cs="Courier New" w:hint="default"/>
      </w:rPr>
    </w:lvl>
    <w:lvl w:ilvl="5" w:tplc="0C0C0005" w:tentative="1">
      <w:start w:val="1"/>
      <w:numFmt w:val="bullet"/>
      <w:lvlText w:val=""/>
      <w:lvlJc w:val="left"/>
      <w:pPr>
        <w:ind w:left="4560" w:hanging="360"/>
      </w:pPr>
      <w:rPr>
        <w:rFonts w:ascii="Wingdings" w:hAnsi="Wingdings" w:hint="default"/>
      </w:rPr>
    </w:lvl>
    <w:lvl w:ilvl="6" w:tplc="0C0C0001" w:tentative="1">
      <w:start w:val="1"/>
      <w:numFmt w:val="bullet"/>
      <w:lvlText w:val=""/>
      <w:lvlJc w:val="left"/>
      <w:pPr>
        <w:ind w:left="5280" w:hanging="360"/>
      </w:pPr>
      <w:rPr>
        <w:rFonts w:ascii="Symbol" w:hAnsi="Symbol" w:hint="default"/>
      </w:rPr>
    </w:lvl>
    <w:lvl w:ilvl="7" w:tplc="0C0C0003" w:tentative="1">
      <w:start w:val="1"/>
      <w:numFmt w:val="bullet"/>
      <w:lvlText w:val="o"/>
      <w:lvlJc w:val="left"/>
      <w:pPr>
        <w:ind w:left="6000" w:hanging="360"/>
      </w:pPr>
      <w:rPr>
        <w:rFonts w:ascii="Courier New" w:hAnsi="Courier New" w:cs="Courier New" w:hint="default"/>
      </w:rPr>
    </w:lvl>
    <w:lvl w:ilvl="8" w:tplc="0C0C0005" w:tentative="1">
      <w:start w:val="1"/>
      <w:numFmt w:val="bullet"/>
      <w:lvlText w:val=""/>
      <w:lvlJc w:val="left"/>
      <w:pPr>
        <w:ind w:left="6720" w:hanging="360"/>
      </w:pPr>
      <w:rPr>
        <w:rFonts w:ascii="Wingdings" w:hAnsi="Wingdings" w:hint="default"/>
      </w:rPr>
    </w:lvl>
  </w:abstractNum>
  <w:abstractNum w:abstractNumId="22" w15:restartNumberingAfterBreak="0">
    <w:nsid w:val="68107399"/>
    <w:multiLevelType w:val="hybridMultilevel"/>
    <w:tmpl w:val="0D748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A4771B6"/>
    <w:multiLevelType w:val="hybridMultilevel"/>
    <w:tmpl w:val="6F14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841E00"/>
    <w:multiLevelType w:val="hybridMultilevel"/>
    <w:tmpl w:val="09904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8C3A4F"/>
    <w:multiLevelType w:val="hybridMultilevel"/>
    <w:tmpl w:val="02525CE8"/>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num w:numId="1" w16cid:durableId="38558769">
    <w:abstractNumId w:val="0"/>
  </w:num>
  <w:num w:numId="2" w16cid:durableId="1333533561">
    <w:abstractNumId w:val="1"/>
  </w:num>
  <w:num w:numId="3" w16cid:durableId="440418768">
    <w:abstractNumId w:val="2"/>
  </w:num>
  <w:num w:numId="4" w16cid:durableId="35201897">
    <w:abstractNumId w:val="3"/>
  </w:num>
  <w:num w:numId="5" w16cid:durableId="520779922">
    <w:abstractNumId w:val="4"/>
  </w:num>
  <w:num w:numId="6" w16cid:durableId="670177356">
    <w:abstractNumId w:val="5"/>
  </w:num>
  <w:num w:numId="7" w16cid:durableId="848787482">
    <w:abstractNumId w:val="20"/>
  </w:num>
  <w:num w:numId="8" w16cid:durableId="1702122209">
    <w:abstractNumId w:val="21"/>
  </w:num>
  <w:num w:numId="9" w16cid:durableId="1638221819">
    <w:abstractNumId w:val="7"/>
  </w:num>
  <w:num w:numId="10" w16cid:durableId="1774208542">
    <w:abstractNumId w:val="13"/>
  </w:num>
  <w:num w:numId="11" w16cid:durableId="1397581622">
    <w:abstractNumId w:val="16"/>
  </w:num>
  <w:num w:numId="12" w16cid:durableId="268509571">
    <w:abstractNumId w:val="25"/>
  </w:num>
  <w:num w:numId="13" w16cid:durableId="1170561794">
    <w:abstractNumId w:val="17"/>
  </w:num>
  <w:num w:numId="14" w16cid:durableId="504856479">
    <w:abstractNumId w:val="24"/>
  </w:num>
  <w:num w:numId="15" w16cid:durableId="1949775638">
    <w:abstractNumId w:val="12"/>
  </w:num>
  <w:num w:numId="16" w16cid:durableId="1933273275">
    <w:abstractNumId w:val="18"/>
  </w:num>
  <w:num w:numId="17" w16cid:durableId="1222403378">
    <w:abstractNumId w:val="10"/>
  </w:num>
  <w:num w:numId="18" w16cid:durableId="271017170">
    <w:abstractNumId w:val="21"/>
  </w:num>
  <w:num w:numId="19" w16cid:durableId="374619460">
    <w:abstractNumId w:val="8"/>
  </w:num>
  <w:num w:numId="20" w16cid:durableId="482548992">
    <w:abstractNumId w:val="21"/>
  </w:num>
  <w:num w:numId="21" w16cid:durableId="1036614047">
    <w:abstractNumId w:val="0"/>
  </w:num>
  <w:num w:numId="22" w16cid:durableId="1510439319">
    <w:abstractNumId w:val="21"/>
  </w:num>
  <w:num w:numId="23" w16cid:durableId="2013792883">
    <w:abstractNumId w:val="22"/>
  </w:num>
  <w:num w:numId="24" w16cid:durableId="240414345">
    <w:abstractNumId w:val="21"/>
  </w:num>
  <w:num w:numId="25" w16cid:durableId="1795175249">
    <w:abstractNumId w:val="21"/>
  </w:num>
  <w:num w:numId="26" w16cid:durableId="566888520">
    <w:abstractNumId w:val="23"/>
  </w:num>
  <w:num w:numId="27" w16cid:durableId="419528446">
    <w:abstractNumId w:val="9"/>
  </w:num>
  <w:num w:numId="28" w16cid:durableId="1788236348">
    <w:abstractNumId w:val="11"/>
  </w:num>
  <w:num w:numId="29" w16cid:durableId="1167746764">
    <w:abstractNumId w:val="21"/>
  </w:num>
  <w:num w:numId="30" w16cid:durableId="812332460">
    <w:abstractNumId w:val="19"/>
  </w:num>
  <w:num w:numId="31" w16cid:durableId="1434011689">
    <w:abstractNumId w:val="6"/>
  </w:num>
  <w:num w:numId="32" w16cid:durableId="308051277">
    <w:abstractNumId w:val="15"/>
  </w:num>
  <w:num w:numId="33" w16cid:durableId="1181049757">
    <w:abstractNumId w:val="14"/>
  </w:num>
  <w:num w:numId="34" w16cid:durableId="14682774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79"/>
    <w:rsid w:val="00000709"/>
    <w:rsid w:val="000156D4"/>
    <w:rsid w:val="00016A21"/>
    <w:rsid w:val="000256F4"/>
    <w:rsid w:val="00025A13"/>
    <w:rsid w:val="000344D7"/>
    <w:rsid w:val="0004098C"/>
    <w:rsid w:val="00040A9D"/>
    <w:rsid w:val="00043917"/>
    <w:rsid w:val="000518EF"/>
    <w:rsid w:val="000560CC"/>
    <w:rsid w:val="00064DB8"/>
    <w:rsid w:val="00072670"/>
    <w:rsid w:val="000735D1"/>
    <w:rsid w:val="00075F7B"/>
    <w:rsid w:val="000844C3"/>
    <w:rsid w:val="0008492D"/>
    <w:rsid w:val="0009629A"/>
    <w:rsid w:val="00097A1D"/>
    <w:rsid w:val="000A0DEC"/>
    <w:rsid w:val="000A0F82"/>
    <w:rsid w:val="000A1049"/>
    <w:rsid w:val="000A2F09"/>
    <w:rsid w:val="000A48AC"/>
    <w:rsid w:val="000B172E"/>
    <w:rsid w:val="000B5542"/>
    <w:rsid w:val="000C0EAA"/>
    <w:rsid w:val="000C3399"/>
    <w:rsid w:val="000C6C89"/>
    <w:rsid w:val="000D5ACB"/>
    <w:rsid w:val="000D5C72"/>
    <w:rsid w:val="000D6336"/>
    <w:rsid w:val="000E1E28"/>
    <w:rsid w:val="000F4DBB"/>
    <w:rsid w:val="001031CD"/>
    <w:rsid w:val="00105698"/>
    <w:rsid w:val="00105844"/>
    <w:rsid w:val="0011321B"/>
    <w:rsid w:val="00120C25"/>
    <w:rsid w:val="0012390C"/>
    <w:rsid w:val="00123F53"/>
    <w:rsid w:val="00124CB0"/>
    <w:rsid w:val="00125B42"/>
    <w:rsid w:val="00127DA9"/>
    <w:rsid w:val="001301A8"/>
    <w:rsid w:val="00131F1B"/>
    <w:rsid w:val="001403D0"/>
    <w:rsid w:val="00142FE5"/>
    <w:rsid w:val="00144E5A"/>
    <w:rsid w:val="00146DAE"/>
    <w:rsid w:val="0015075E"/>
    <w:rsid w:val="0015438D"/>
    <w:rsid w:val="00156197"/>
    <w:rsid w:val="001609C4"/>
    <w:rsid w:val="00162571"/>
    <w:rsid w:val="00170E12"/>
    <w:rsid w:val="001774E0"/>
    <w:rsid w:val="00181B81"/>
    <w:rsid w:val="00183F9E"/>
    <w:rsid w:val="001943BD"/>
    <w:rsid w:val="001974DA"/>
    <w:rsid w:val="001A1E4F"/>
    <w:rsid w:val="001A39F6"/>
    <w:rsid w:val="001A7BB5"/>
    <w:rsid w:val="001B01BB"/>
    <w:rsid w:val="001B0738"/>
    <w:rsid w:val="001B1ED2"/>
    <w:rsid w:val="001B3E7E"/>
    <w:rsid w:val="001C6E18"/>
    <w:rsid w:val="001F319F"/>
    <w:rsid w:val="00225986"/>
    <w:rsid w:val="0023324F"/>
    <w:rsid w:val="002361EE"/>
    <w:rsid w:val="002406B2"/>
    <w:rsid w:val="00241BCA"/>
    <w:rsid w:val="00247D3F"/>
    <w:rsid w:val="00252F23"/>
    <w:rsid w:val="00255675"/>
    <w:rsid w:val="00260D3F"/>
    <w:rsid w:val="00264581"/>
    <w:rsid w:val="002729EF"/>
    <w:rsid w:val="00277002"/>
    <w:rsid w:val="002773E3"/>
    <w:rsid w:val="00280800"/>
    <w:rsid w:val="00281A0A"/>
    <w:rsid w:val="002947AA"/>
    <w:rsid w:val="00297855"/>
    <w:rsid w:val="002A4EA4"/>
    <w:rsid w:val="002A7F12"/>
    <w:rsid w:val="002B03AD"/>
    <w:rsid w:val="002B1CF0"/>
    <w:rsid w:val="002B4366"/>
    <w:rsid w:val="002B6504"/>
    <w:rsid w:val="002C615E"/>
    <w:rsid w:val="002D0C37"/>
    <w:rsid w:val="002D0F31"/>
    <w:rsid w:val="002E2682"/>
    <w:rsid w:val="002F7A3A"/>
    <w:rsid w:val="00304070"/>
    <w:rsid w:val="00313918"/>
    <w:rsid w:val="003152DE"/>
    <w:rsid w:val="00317991"/>
    <w:rsid w:val="003252BA"/>
    <w:rsid w:val="003265DA"/>
    <w:rsid w:val="00330B51"/>
    <w:rsid w:val="00331A98"/>
    <w:rsid w:val="00341A16"/>
    <w:rsid w:val="00350FBF"/>
    <w:rsid w:val="00351EDF"/>
    <w:rsid w:val="00363D38"/>
    <w:rsid w:val="00372894"/>
    <w:rsid w:val="00375423"/>
    <w:rsid w:val="003803EE"/>
    <w:rsid w:val="00383829"/>
    <w:rsid w:val="00383BBC"/>
    <w:rsid w:val="003854E8"/>
    <w:rsid w:val="00387FC6"/>
    <w:rsid w:val="00394DA6"/>
    <w:rsid w:val="003B2353"/>
    <w:rsid w:val="003B3FE3"/>
    <w:rsid w:val="003C005F"/>
    <w:rsid w:val="003C13D3"/>
    <w:rsid w:val="003C3A33"/>
    <w:rsid w:val="003C476A"/>
    <w:rsid w:val="003C4DD1"/>
    <w:rsid w:val="003D4E03"/>
    <w:rsid w:val="003E11AC"/>
    <w:rsid w:val="003E6783"/>
    <w:rsid w:val="003F10C1"/>
    <w:rsid w:val="003F2779"/>
    <w:rsid w:val="003F3280"/>
    <w:rsid w:val="004016AF"/>
    <w:rsid w:val="0040355F"/>
    <w:rsid w:val="0040733F"/>
    <w:rsid w:val="00412FA7"/>
    <w:rsid w:val="004154FF"/>
    <w:rsid w:val="00416482"/>
    <w:rsid w:val="00422DCE"/>
    <w:rsid w:val="00423B5D"/>
    <w:rsid w:val="004310AD"/>
    <w:rsid w:val="00436E88"/>
    <w:rsid w:val="00446305"/>
    <w:rsid w:val="00447F37"/>
    <w:rsid w:val="0045217F"/>
    <w:rsid w:val="004550C2"/>
    <w:rsid w:val="00472497"/>
    <w:rsid w:val="00473C05"/>
    <w:rsid w:val="00480491"/>
    <w:rsid w:val="00481914"/>
    <w:rsid w:val="00483954"/>
    <w:rsid w:val="0048418B"/>
    <w:rsid w:val="004847E4"/>
    <w:rsid w:val="004901C8"/>
    <w:rsid w:val="004907CF"/>
    <w:rsid w:val="00494C46"/>
    <w:rsid w:val="0049580D"/>
    <w:rsid w:val="00496359"/>
    <w:rsid w:val="00496D20"/>
    <w:rsid w:val="004B3D6D"/>
    <w:rsid w:val="004B73B4"/>
    <w:rsid w:val="004B7E53"/>
    <w:rsid w:val="004C154B"/>
    <w:rsid w:val="004C7CFD"/>
    <w:rsid w:val="004D15BD"/>
    <w:rsid w:val="004D3B61"/>
    <w:rsid w:val="004D75AA"/>
    <w:rsid w:val="004E09C2"/>
    <w:rsid w:val="004E6910"/>
    <w:rsid w:val="004F01DF"/>
    <w:rsid w:val="004F43EF"/>
    <w:rsid w:val="00500F7F"/>
    <w:rsid w:val="00502ADF"/>
    <w:rsid w:val="0050349C"/>
    <w:rsid w:val="005175B2"/>
    <w:rsid w:val="00521276"/>
    <w:rsid w:val="0052701A"/>
    <w:rsid w:val="005274D0"/>
    <w:rsid w:val="0053397B"/>
    <w:rsid w:val="00533E45"/>
    <w:rsid w:val="00541435"/>
    <w:rsid w:val="00544650"/>
    <w:rsid w:val="00544AB8"/>
    <w:rsid w:val="00550288"/>
    <w:rsid w:val="00555B18"/>
    <w:rsid w:val="00563506"/>
    <w:rsid w:val="00564208"/>
    <w:rsid w:val="005643B9"/>
    <w:rsid w:val="00565B44"/>
    <w:rsid w:val="0056717C"/>
    <w:rsid w:val="00574F2A"/>
    <w:rsid w:val="00586739"/>
    <w:rsid w:val="0059552A"/>
    <w:rsid w:val="00595993"/>
    <w:rsid w:val="005A38AF"/>
    <w:rsid w:val="005A7BA4"/>
    <w:rsid w:val="005B1BCC"/>
    <w:rsid w:val="005B6F7C"/>
    <w:rsid w:val="005C4A84"/>
    <w:rsid w:val="005C5A40"/>
    <w:rsid w:val="005D121B"/>
    <w:rsid w:val="005D4E69"/>
    <w:rsid w:val="005D4F3C"/>
    <w:rsid w:val="005D6EEB"/>
    <w:rsid w:val="005E39B7"/>
    <w:rsid w:val="005F0077"/>
    <w:rsid w:val="005F094A"/>
    <w:rsid w:val="005F2F6B"/>
    <w:rsid w:val="005F3E58"/>
    <w:rsid w:val="006042CB"/>
    <w:rsid w:val="00607068"/>
    <w:rsid w:val="00607B0B"/>
    <w:rsid w:val="00611316"/>
    <w:rsid w:val="0061609B"/>
    <w:rsid w:val="006254D7"/>
    <w:rsid w:val="00627A10"/>
    <w:rsid w:val="00632B56"/>
    <w:rsid w:val="00636C84"/>
    <w:rsid w:val="00642DCA"/>
    <w:rsid w:val="00643667"/>
    <w:rsid w:val="0065108F"/>
    <w:rsid w:val="00661E36"/>
    <w:rsid w:val="006628C7"/>
    <w:rsid w:val="006745A6"/>
    <w:rsid w:val="00681534"/>
    <w:rsid w:val="006867D6"/>
    <w:rsid w:val="00690B51"/>
    <w:rsid w:val="00690EB5"/>
    <w:rsid w:val="00693090"/>
    <w:rsid w:val="006936E5"/>
    <w:rsid w:val="00693AD9"/>
    <w:rsid w:val="0069440C"/>
    <w:rsid w:val="00695BCE"/>
    <w:rsid w:val="006A66DB"/>
    <w:rsid w:val="006B209E"/>
    <w:rsid w:val="006B4F88"/>
    <w:rsid w:val="006B6A19"/>
    <w:rsid w:val="006C1F7D"/>
    <w:rsid w:val="006C56C6"/>
    <w:rsid w:val="006C77EE"/>
    <w:rsid w:val="006D077B"/>
    <w:rsid w:val="006D32B0"/>
    <w:rsid w:val="006D6AB0"/>
    <w:rsid w:val="006D741B"/>
    <w:rsid w:val="006E0B81"/>
    <w:rsid w:val="006E0D15"/>
    <w:rsid w:val="006E37AA"/>
    <w:rsid w:val="006E4C7A"/>
    <w:rsid w:val="006F054F"/>
    <w:rsid w:val="006F19C2"/>
    <w:rsid w:val="006F55BB"/>
    <w:rsid w:val="006F69A8"/>
    <w:rsid w:val="006F6F04"/>
    <w:rsid w:val="00700776"/>
    <w:rsid w:val="0070285D"/>
    <w:rsid w:val="0070457B"/>
    <w:rsid w:val="00707217"/>
    <w:rsid w:val="00707508"/>
    <w:rsid w:val="00716F7E"/>
    <w:rsid w:val="00722AAB"/>
    <w:rsid w:val="00725904"/>
    <w:rsid w:val="007359C0"/>
    <w:rsid w:val="00736DCD"/>
    <w:rsid w:val="007411C0"/>
    <w:rsid w:val="00742F86"/>
    <w:rsid w:val="007467EF"/>
    <w:rsid w:val="00746D83"/>
    <w:rsid w:val="00750760"/>
    <w:rsid w:val="00753701"/>
    <w:rsid w:val="007702B4"/>
    <w:rsid w:val="00774608"/>
    <w:rsid w:val="00775DC4"/>
    <w:rsid w:val="00776716"/>
    <w:rsid w:val="007817D9"/>
    <w:rsid w:val="00782296"/>
    <w:rsid w:val="00787F71"/>
    <w:rsid w:val="00794215"/>
    <w:rsid w:val="007A1D2E"/>
    <w:rsid w:val="007A2FED"/>
    <w:rsid w:val="007A38AD"/>
    <w:rsid w:val="007A43CC"/>
    <w:rsid w:val="007A6D6B"/>
    <w:rsid w:val="007B5C1B"/>
    <w:rsid w:val="007B78C4"/>
    <w:rsid w:val="007B7AD1"/>
    <w:rsid w:val="007C094E"/>
    <w:rsid w:val="007C09E8"/>
    <w:rsid w:val="007C5490"/>
    <w:rsid w:val="007C7974"/>
    <w:rsid w:val="007D4885"/>
    <w:rsid w:val="007E009C"/>
    <w:rsid w:val="007E0CF4"/>
    <w:rsid w:val="007E76F9"/>
    <w:rsid w:val="007F03E9"/>
    <w:rsid w:val="008016CB"/>
    <w:rsid w:val="00802D07"/>
    <w:rsid w:val="00805FA0"/>
    <w:rsid w:val="00810BAB"/>
    <w:rsid w:val="008111BC"/>
    <w:rsid w:val="00811F28"/>
    <w:rsid w:val="0081540C"/>
    <w:rsid w:val="00820C00"/>
    <w:rsid w:val="00823C1F"/>
    <w:rsid w:val="008253B6"/>
    <w:rsid w:val="00825A72"/>
    <w:rsid w:val="00836463"/>
    <w:rsid w:val="00844812"/>
    <w:rsid w:val="00844E33"/>
    <w:rsid w:val="00847D11"/>
    <w:rsid w:val="0085350D"/>
    <w:rsid w:val="00855E3F"/>
    <w:rsid w:val="00856397"/>
    <w:rsid w:val="00864159"/>
    <w:rsid w:val="008720D7"/>
    <w:rsid w:val="008735C8"/>
    <w:rsid w:val="00875A6D"/>
    <w:rsid w:val="008770A9"/>
    <w:rsid w:val="00877366"/>
    <w:rsid w:val="008809F6"/>
    <w:rsid w:val="00890FC6"/>
    <w:rsid w:val="00896335"/>
    <w:rsid w:val="008A1CA0"/>
    <w:rsid w:val="008A5A40"/>
    <w:rsid w:val="008A6DA4"/>
    <w:rsid w:val="008B060C"/>
    <w:rsid w:val="008C54C4"/>
    <w:rsid w:val="008D1034"/>
    <w:rsid w:val="008D2A14"/>
    <w:rsid w:val="008D66CB"/>
    <w:rsid w:val="008E0D67"/>
    <w:rsid w:val="008E207B"/>
    <w:rsid w:val="008E7ABE"/>
    <w:rsid w:val="008F6C1A"/>
    <w:rsid w:val="00904AFD"/>
    <w:rsid w:val="00913ABB"/>
    <w:rsid w:val="009154A6"/>
    <w:rsid w:val="00915DC4"/>
    <w:rsid w:val="009267A1"/>
    <w:rsid w:val="009323AD"/>
    <w:rsid w:val="009376F2"/>
    <w:rsid w:val="00940077"/>
    <w:rsid w:val="009415F3"/>
    <w:rsid w:val="009461B9"/>
    <w:rsid w:val="009509DB"/>
    <w:rsid w:val="00951AE9"/>
    <w:rsid w:val="0095656B"/>
    <w:rsid w:val="00960B32"/>
    <w:rsid w:val="00967332"/>
    <w:rsid w:val="00970A9A"/>
    <w:rsid w:val="009712F5"/>
    <w:rsid w:val="0098223D"/>
    <w:rsid w:val="00982D8A"/>
    <w:rsid w:val="00984B94"/>
    <w:rsid w:val="00984F79"/>
    <w:rsid w:val="0099316C"/>
    <w:rsid w:val="00994CA5"/>
    <w:rsid w:val="009963AE"/>
    <w:rsid w:val="009A5FA4"/>
    <w:rsid w:val="009A64BC"/>
    <w:rsid w:val="009B2AF3"/>
    <w:rsid w:val="009B6B7C"/>
    <w:rsid w:val="009B7F61"/>
    <w:rsid w:val="009C0A44"/>
    <w:rsid w:val="009C2137"/>
    <w:rsid w:val="009C3607"/>
    <w:rsid w:val="009C6F76"/>
    <w:rsid w:val="009D0AF2"/>
    <w:rsid w:val="009D2732"/>
    <w:rsid w:val="009D6CC0"/>
    <w:rsid w:val="009D751A"/>
    <w:rsid w:val="009E4352"/>
    <w:rsid w:val="009F06CE"/>
    <w:rsid w:val="009F078F"/>
    <w:rsid w:val="009F3073"/>
    <w:rsid w:val="009F5B0B"/>
    <w:rsid w:val="009F6824"/>
    <w:rsid w:val="00A0224D"/>
    <w:rsid w:val="00A064FC"/>
    <w:rsid w:val="00A06EDA"/>
    <w:rsid w:val="00A11C90"/>
    <w:rsid w:val="00A2516F"/>
    <w:rsid w:val="00A26C16"/>
    <w:rsid w:val="00A34807"/>
    <w:rsid w:val="00A41C9A"/>
    <w:rsid w:val="00A4444F"/>
    <w:rsid w:val="00A44FE4"/>
    <w:rsid w:val="00A47F1E"/>
    <w:rsid w:val="00A5015E"/>
    <w:rsid w:val="00A617FB"/>
    <w:rsid w:val="00A61DD3"/>
    <w:rsid w:val="00A635E5"/>
    <w:rsid w:val="00A763B1"/>
    <w:rsid w:val="00A7779D"/>
    <w:rsid w:val="00A77ED8"/>
    <w:rsid w:val="00A80A0A"/>
    <w:rsid w:val="00A80DD5"/>
    <w:rsid w:val="00A8432E"/>
    <w:rsid w:val="00A86EF9"/>
    <w:rsid w:val="00A92C3B"/>
    <w:rsid w:val="00A96622"/>
    <w:rsid w:val="00AA2318"/>
    <w:rsid w:val="00AA57DB"/>
    <w:rsid w:val="00AB2524"/>
    <w:rsid w:val="00AC20D3"/>
    <w:rsid w:val="00AD6C5B"/>
    <w:rsid w:val="00AE02CB"/>
    <w:rsid w:val="00AE1561"/>
    <w:rsid w:val="00AE30A2"/>
    <w:rsid w:val="00AE4983"/>
    <w:rsid w:val="00AE582F"/>
    <w:rsid w:val="00AE75A8"/>
    <w:rsid w:val="00AE7646"/>
    <w:rsid w:val="00B004EE"/>
    <w:rsid w:val="00B02626"/>
    <w:rsid w:val="00B02BE9"/>
    <w:rsid w:val="00B06D71"/>
    <w:rsid w:val="00B161B5"/>
    <w:rsid w:val="00B1676A"/>
    <w:rsid w:val="00B201C9"/>
    <w:rsid w:val="00B22C62"/>
    <w:rsid w:val="00B24979"/>
    <w:rsid w:val="00B3300C"/>
    <w:rsid w:val="00B3566B"/>
    <w:rsid w:val="00B36ED9"/>
    <w:rsid w:val="00B407D7"/>
    <w:rsid w:val="00B4368B"/>
    <w:rsid w:val="00B44EE0"/>
    <w:rsid w:val="00B462B0"/>
    <w:rsid w:val="00B467F5"/>
    <w:rsid w:val="00B47716"/>
    <w:rsid w:val="00B50CD6"/>
    <w:rsid w:val="00B51DED"/>
    <w:rsid w:val="00B53664"/>
    <w:rsid w:val="00B53749"/>
    <w:rsid w:val="00B549E1"/>
    <w:rsid w:val="00B54D1C"/>
    <w:rsid w:val="00B60AD7"/>
    <w:rsid w:val="00B615E4"/>
    <w:rsid w:val="00B62932"/>
    <w:rsid w:val="00B67F24"/>
    <w:rsid w:val="00B8335A"/>
    <w:rsid w:val="00B83F47"/>
    <w:rsid w:val="00B85125"/>
    <w:rsid w:val="00B908EF"/>
    <w:rsid w:val="00B90BC9"/>
    <w:rsid w:val="00B91FBB"/>
    <w:rsid w:val="00B93C59"/>
    <w:rsid w:val="00B95CBC"/>
    <w:rsid w:val="00BA1D6C"/>
    <w:rsid w:val="00BA5522"/>
    <w:rsid w:val="00BB2A44"/>
    <w:rsid w:val="00BB7359"/>
    <w:rsid w:val="00BC1E0C"/>
    <w:rsid w:val="00BC665E"/>
    <w:rsid w:val="00BC79B8"/>
    <w:rsid w:val="00BC7DCF"/>
    <w:rsid w:val="00BD2BFD"/>
    <w:rsid w:val="00BD4106"/>
    <w:rsid w:val="00BD5510"/>
    <w:rsid w:val="00BD5DE2"/>
    <w:rsid w:val="00BE36A2"/>
    <w:rsid w:val="00BE7218"/>
    <w:rsid w:val="00BF114D"/>
    <w:rsid w:val="00BF60AA"/>
    <w:rsid w:val="00C03240"/>
    <w:rsid w:val="00C11C97"/>
    <w:rsid w:val="00C1593B"/>
    <w:rsid w:val="00C17C57"/>
    <w:rsid w:val="00C2080E"/>
    <w:rsid w:val="00C322C2"/>
    <w:rsid w:val="00C32A76"/>
    <w:rsid w:val="00C40732"/>
    <w:rsid w:val="00C470E0"/>
    <w:rsid w:val="00C4727C"/>
    <w:rsid w:val="00C50A59"/>
    <w:rsid w:val="00C527E1"/>
    <w:rsid w:val="00C54D0F"/>
    <w:rsid w:val="00C55B00"/>
    <w:rsid w:val="00C70BE2"/>
    <w:rsid w:val="00C71866"/>
    <w:rsid w:val="00C762C7"/>
    <w:rsid w:val="00C7782B"/>
    <w:rsid w:val="00C800FB"/>
    <w:rsid w:val="00C86FE5"/>
    <w:rsid w:val="00C87147"/>
    <w:rsid w:val="00C95E4C"/>
    <w:rsid w:val="00C975F9"/>
    <w:rsid w:val="00CA2E65"/>
    <w:rsid w:val="00CA5DC6"/>
    <w:rsid w:val="00CA7B0B"/>
    <w:rsid w:val="00CB6232"/>
    <w:rsid w:val="00CD5FB1"/>
    <w:rsid w:val="00CE0699"/>
    <w:rsid w:val="00CE5553"/>
    <w:rsid w:val="00CF0E16"/>
    <w:rsid w:val="00D0072E"/>
    <w:rsid w:val="00D02F04"/>
    <w:rsid w:val="00D0541D"/>
    <w:rsid w:val="00D07D9F"/>
    <w:rsid w:val="00D10C5F"/>
    <w:rsid w:val="00D138D1"/>
    <w:rsid w:val="00D22CF7"/>
    <w:rsid w:val="00D34178"/>
    <w:rsid w:val="00D358A2"/>
    <w:rsid w:val="00D41A7F"/>
    <w:rsid w:val="00D438A6"/>
    <w:rsid w:val="00D43F5C"/>
    <w:rsid w:val="00D45D9F"/>
    <w:rsid w:val="00D468F3"/>
    <w:rsid w:val="00D50A14"/>
    <w:rsid w:val="00D578FC"/>
    <w:rsid w:val="00D63914"/>
    <w:rsid w:val="00D65BCD"/>
    <w:rsid w:val="00D94723"/>
    <w:rsid w:val="00D951B7"/>
    <w:rsid w:val="00DA2356"/>
    <w:rsid w:val="00DA2B79"/>
    <w:rsid w:val="00DA420A"/>
    <w:rsid w:val="00DA4D66"/>
    <w:rsid w:val="00DB2FA5"/>
    <w:rsid w:val="00DB7DF7"/>
    <w:rsid w:val="00DC2F9E"/>
    <w:rsid w:val="00DD3A2F"/>
    <w:rsid w:val="00DD5518"/>
    <w:rsid w:val="00DD7504"/>
    <w:rsid w:val="00DD7B20"/>
    <w:rsid w:val="00DE2401"/>
    <w:rsid w:val="00DE643A"/>
    <w:rsid w:val="00DE6F95"/>
    <w:rsid w:val="00DF29C0"/>
    <w:rsid w:val="00DF3C9B"/>
    <w:rsid w:val="00E00E16"/>
    <w:rsid w:val="00E040BC"/>
    <w:rsid w:val="00E12F7C"/>
    <w:rsid w:val="00E1323C"/>
    <w:rsid w:val="00E17802"/>
    <w:rsid w:val="00E3689E"/>
    <w:rsid w:val="00E47675"/>
    <w:rsid w:val="00E50892"/>
    <w:rsid w:val="00E562D3"/>
    <w:rsid w:val="00E56A10"/>
    <w:rsid w:val="00E63DB6"/>
    <w:rsid w:val="00E87CBE"/>
    <w:rsid w:val="00E93565"/>
    <w:rsid w:val="00E954BB"/>
    <w:rsid w:val="00EA0679"/>
    <w:rsid w:val="00EA2412"/>
    <w:rsid w:val="00EA3FAB"/>
    <w:rsid w:val="00EA58C1"/>
    <w:rsid w:val="00EA66DB"/>
    <w:rsid w:val="00EA6A86"/>
    <w:rsid w:val="00EA6CEF"/>
    <w:rsid w:val="00EB1871"/>
    <w:rsid w:val="00EB44CA"/>
    <w:rsid w:val="00EC6C1E"/>
    <w:rsid w:val="00EE44E8"/>
    <w:rsid w:val="00EF1BF8"/>
    <w:rsid w:val="00EF3B89"/>
    <w:rsid w:val="00EF538E"/>
    <w:rsid w:val="00EF5A69"/>
    <w:rsid w:val="00EF6628"/>
    <w:rsid w:val="00EF7430"/>
    <w:rsid w:val="00F23ACE"/>
    <w:rsid w:val="00F25603"/>
    <w:rsid w:val="00F26080"/>
    <w:rsid w:val="00F3078F"/>
    <w:rsid w:val="00F33398"/>
    <w:rsid w:val="00F34712"/>
    <w:rsid w:val="00F37D19"/>
    <w:rsid w:val="00F404F1"/>
    <w:rsid w:val="00F40C72"/>
    <w:rsid w:val="00F4605D"/>
    <w:rsid w:val="00F52122"/>
    <w:rsid w:val="00F61083"/>
    <w:rsid w:val="00F624B4"/>
    <w:rsid w:val="00F62ADE"/>
    <w:rsid w:val="00F70DDE"/>
    <w:rsid w:val="00F86064"/>
    <w:rsid w:val="00F900A5"/>
    <w:rsid w:val="00FA20B1"/>
    <w:rsid w:val="00FA5F8C"/>
    <w:rsid w:val="00FC4754"/>
    <w:rsid w:val="00FD13EF"/>
    <w:rsid w:val="00FD25D0"/>
    <w:rsid w:val="00FD261E"/>
    <w:rsid w:val="00FE6787"/>
    <w:rsid w:val="00FF10B2"/>
    <w:rsid w:val="00FF4103"/>
    <w:rsid w:val="25F47E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F4C3F"/>
  <w15:docId w15:val="{446C017D-205A-409E-BD4F-F89B53B8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0"/>
      </w:tabs>
      <w:overflowPunct w:val="0"/>
    </w:pPr>
    <w:rPr>
      <w:sz w:val="24"/>
      <w:szCs w:val="24"/>
      <w:lang w:eastAsia="ar-SA"/>
    </w:rPr>
  </w:style>
  <w:style w:type="paragraph" w:styleId="Heading1">
    <w:name w:val="heading 1"/>
    <w:basedOn w:val="Normal"/>
    <w:next w:val="Normal"/>
    <w:qFormat/>
    <w:pPr>
      <w:keepNext/>
      <w:autoSpaceDE w:val="0"/>
      <w:outlineLvl w:val="0"/>
    </w:pPr>
    <w:rPr>
      <w:b/>
      <w:bCs/>
      <w:sz w:val="20"/>
      <w:szCs w:val="20"/>
    </w:rPr>
  </w:style>
  <w:style w:type="paragraph" w:styleId="Heading2">
    <w:name w:val="heading 2"/>
    <w:basedOn w:val="Normal"/>
    <w:next w:val="Normal"/>
    <w:qFormat/>
    <w:pPr>
      <w:keepNext/>
      <w:autoSpaceDE w:val="0"/>
      <w:outlineLvl w:val="1"/>
    </w:pPr>
    <w:rPr>
      <w:b/>
      <w:bCs/>
      <w:sz w:val="20"/>
      <w:szCs w:val="20"/>
      <w:u w:val="single"/>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pBdr>
        <w:bottom w:val="single" w:sz="1" w:space="1" w:color="000000"/>
      </w:pBdr>
      <w:outlineLvl w:val="3"/>
    </w:pPr>
    <w:rPr>
      <w:b/>
      <w:bCs/>
      <w:u w:val="single"/>
    </w:rPr>
  </w:style>
  <w:style w:type="paragraph" w:styleId="Heading5">
    <w:name w:val="heading 5"/>
    <w:basedOn w:val="Normal"/>
    <w:next w:val="Normal"/>
    <w:qFormat/>
    <w:pPr>
      <w:keepNext/>
      <w:ind w:firstLine="720"/>
      <w:jc w:val="both"/>
      <w:outlineLvl w:val="4"/>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efaultParagraphFont">
    <w:name w:val="WW-Default Paragraph Font"/>
  </w:style>
  <w:style w:type="character" w:styleId="Hyperlink">
    <w:name w:val="Hyperlink"/>
    <w:semiHidden/>
    <w:rPr>
      <w:color w:val="0000FF"/>
      <w:u w:val="single"/>
    </w:rPr>
  </w:style>
  <w:style w:type="character" w:styleId="Strong">
    <w:name w:val="Strong"/>
    <w:uiPriority w:val="22"/>
    <w:qFormat/>
    <w:rPr>
      <w:b/>
      <w:bCs/>
    </w:rPr>
  </w:style>
  <w:style w:type="character" w:customStyle="1" w:styleId="CharChar4">
    <w:name w:val="Char Char4"/>
    <w:rPr>
      <w:sz w:val="24"/>
      <w:szCs w:val="24"/>
    </w:rPr>
  </w:style>
  <w:style w:type="character" w:customStyle="1" w:styleId="CharChar3">
    <w:name w:val="Char Char3"/>
    <w:rPr>
      <w:sz w:val="16"/>
      <w:szCs w:val="16"/>
    </w:rPr>
  </w:style>
  <w:style w:type="character" w:customStyle="1" w:styleId="CharChar2">
    <w:name w:val="Char Char2"/>
    <w:rPr>
      <w:rFonts w:ascii="Tahoma" w:hAnsi="Tahoma" w:cs="Tahoma"/>
      <w:sz w:val="16"/>
      <w:szCs w:val="16"/>
    </w:rPr>
  </w:style>
  <w:style w:type="character" w:customStyle="1" w:styleId="CharChar1">
    <w:name w:val="Char Char1"/>
    <w:rPr>
      <w:sz w:val="24"/>
      <w:szCs w:val="24"/>
    </w:rPr>
  </w:style>
  <w:style w:type="character" w:customStyle="1" w:styleId="CharChar">
    <w:name w:val="Char Char"/>
    <w:rPr>
      <w:sz w:val="24"/>
      <w:szCs w:val="24"/>
    </w:rPr>
  </w:style>
  <w:style w:type="character" w:customStyle="1" w:styleId="Bullets">
    <w:name w:val="Bullets"/>
    <w:rPr>
      <w:rFonts w:ascii="StarSymbol" w:eastAsia="StarSymbol" w:hAnsi="StarSymbol" w:cs="StarSymbol"/>
      <w:sz w:val="18"/>
      <w:szCs w:val="18"/>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customStyle="1" w:styleId="Caption1">
    <w:name w:val="Caption1"/>
    <w:basedOn w:val="Normal"/>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SimSun" w:hAnsi="Arial" w:cs="Tahoma"/>
      <w:sz w:val="28"/>
      <w:szCs w:val="28"/>
    </w:rPr>
  </w:style>
  <w:style w:type="paragraph" w:styleId="Subtitle">
    <w:name w:val="Subtitle"/>
    <w:basedOn w:val="Normal"/>
    <w:qFormat/>
    <w:pPr>
      <w:autoSpaceDE w:val="0"/>
    </w:pPr>
    <w:rPr>
      <w:b/>
      <w:bCs/>
    </w:rPr>
  </w:style>
  <w:style w:type="paragraph" w:styleId="BodyTextIndent">
    <w:name w:val="Body Text Indent"/>
    <w:basedOn w:val="Normal"/>
    <w:semiHidden/>
    <w:pPr>
      <w:ind w:left="720"/>
    </w:pPr>
  </w:style>
  <w:style w:type="paragraph" w:customStyle="1" w:styleId="WW-BodyTextIndent2">
    <w:name w:val="WW-Body Text Indent 2"/>
    <w:basedOn w:val="Normal"/>
    <w:pPr>
      <w:ind w:left="1440"/>
    </w:pPr>
  </w:style>
  <w:style w:type="paragraph" w:customStyle="1" w:styleId="BodyText1">
    <w:name w:val="Body Text1"/>
    <w:basedOn w:val="Normal"/>
    <w:pPr>
      <w:tabs>
        <w:tab w:val="left" w:pos="216"/>
      </w:tabs>
      <w:suppressAutoHyphens/>
      <w:spacing w:after="200" w:line="264" w:lineRule="exact"/>
    </w:pPr>
    <w:rPr>
      <w:rFonts w:ascii="Arial" w:hAnsi="Arial"/>
      <w:color w:val="000080"/>
      <w:sz w:val="20"/>
      <w:szCs w:val="20"/>
    </w:rPr>
  </w:style>
  <w:style w:type="paragraph" w:customStyle="1" w:styleId="WW-BodyText3">
    <w:name w:val="WW-Body Text 3"/>
    <w:basedOn w:val="Normal"/>
    <w:pPr>
      <w:spacing w:after="120"/>
    </w:pPr>
    <w:rPr>
      <w:sz w:val="16"/>
      <w:szCs w:val="16"/>
    </w:rPr>
  </w:style>
  <w:style w:type="paragraph" w:customStyle="1" w:styleId="WW-BalloonText">
    <w:name w:val="WW-Balloon Text"/>
    <w:basedOn w:val="Normal"/>
    <w:rPr>
      <w:rFonts w:ascii="Tahoma" w:hAnsi="Tahoma" w:cs="Tahoma"/>
      <w:sz w:val="16"/>
      <w:szCs w:val="16"/>
    </w:rPr>
  </w:style>
  <w:style w:type="paragraph" w:styleId="Header">
    <w:name w:val="header"/>
    <w:basedOn w:val="Normal"/>
    <w:link w:val="HeaderChar"/>
    <w:pPr>
      <w:tabs>
        <w:tab w:val="center" w:pos="4680"/>
        <w:tab w:val="right" w:pos="9360"/>
      </w:tabs>
    </w:pPr>
  </w:style>
  <w:style w:type="paragraph" w:styleId="Footer">
    <w:name w:val="footer"/>
    <w:basedOn w:val="Normal"/>
    <w:semiHidden/>
    <w:pPr>
      <w:tabs>
        <w:tab w:val="center" w:pos="4680"/>
        <w:tab w:val="right" w:pos="9360"/>
      </w:tabs>
    </w:pPr>
  </w:style>
  <w:style w:type="paragraph" w:customStyle="1" w:styleId="WW-NormalWeb">
    <w:name w:val="WW-Normal (Web)"/>
    <w:basedOn w:val="Normal"/>
    <w:pPr>
      <w:spacing w:before="280" w:after="280"/>
    </w:p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bCs/>
      <w:i/>
      <w:iCs/>
    </w:rPr>
  </w:style>
  <w:style w:type="paragraph" w:styleId="ListParagraph">
    <w:name w:val="List Paragraph"/>
    <w:aliases w:val="Bullet 1,List Paragraph1,List Paragraph Bullets,Red Bullet,List Paragraph Bullet,list1,b1,List Paragraph Char Char,Number_1,Normal Sentence,Colorful List - Accent 11,ListPar1,new,SGLText List Paragraph,List Paragraph2,List Paragraph11,lp1"/>
    <w:basedOn w:val="Normal"/>
    <w:link w:val="ListParagraphChar"/>
    <w:uiPriority w:val="34"/>
    <w:qFormat/>
    <w:rsid w:val="00F23ACE"/>
    <w:pPr>
      <w:numPr>
        <w:numId w:val="8"/>
      </w:numPr>
      <w:tabs>
        <w:tab w:val="clear" w:pos="0"/>
      </w:tabs>
      <w:overflowPunct/>
      <w:spacing w:before="120" w:after="240" w:line="312" w:lineRule="auto"/>
      <w:contextualSpacing/>
    </w:pPr>
    <w:rPr>
      <w:rFonts w:ascii="Arial" w:eastAsia="Arial" w:hAnsi="Arial"/>
      <w:color w:val="000000"/>
      <w:sz w:val="18"/>
      <w:szCs w:val="18"/>
      <w:lang w:val="en-GB" w:eastAsia="en-US"/>
    </w:rPr>
  </w:style>
  <w:style w:type="character" w:customStyle="1" w:styleId="BodyContentStyleChar">
    <w:name w:val="Body_Content_Style Char"/>
    <w:link w:val="BodyContentStyle"/>
    <w:locked/>
    <w:rsid w:val="00CD5FB1"/>
    <w:rPr>
      <w:rFonts w:ascii="Arial" w:eastAsia="Arial" w:hAnsi="Arial"/>
      <w:color w:val="000000"/>
      <w:sz w:val="18"/>
      <w:szCs w:val="18"/>
      <w:lang w:val="en-GB" w:eastAsia="en-US" w:bidi="ar-SA"/>
    </w:rPr>
  </w:style>
  <w:style w:type="paragraph" w:customStyle="1" w:styleId="BodyContentStyle">
    <w:name w:val="Body_Content_Style"/>
    <w:link w:val="BodyContentStyleChar"/>
    <w:rsid w:val="00CD5FB1"/>
    <w:pPr>
      <w:spacing w:before="120" w:after="180" w:line="288" w:lineRule="auto"/>
    </w:pPr>
    <w:rPr>
      <w:rFonts w:ascii="Arial" w:eastAsia="Arial" w:hAnsi="Arial"/>
      <w:color w:val="000000"/>
      <w:sz w:val="18"/>
      <w:szCs w:val="18"/>
      <w:lang w:val="en-GB" w:eastAsia="en-US"/>
    </w:rPr>
  </w:style>
  <w:style w:type="table" w:styleId="TableGrid">
    <w:name w:val="Table Grid"/>
    <w:basedOn w:val="TableNormal"/>
    <w:uiPriority w:val="39"/>
    <w:rsid w:val="00695B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3">
    <w:name w:val="Body Text 3"/>
    <w:basedOn w:val="Normal"/>
    <w:link w:val="BodyText3Char"/>
    <w:rsid w:val="00B02626"/>
    <w:pPr>
      <w:tabs>
        <w:tab w:val="clear" w:pos="0"/>
      </w:tabs>
      <w:suppressAutoHyphens/>
      <w:overflowPunct/>
      <w:spacing w:after="120" w:line="276" w:lineRule="auto"/>
    </w:pPr>
    <w:rPr>
      <w:rFonts w:ascii="Calibri" w:eastAsia="Calibri" w:hAnsi="Calibri"/>
      <w:kern w:val="1"/>
      <w:sz w:val="16"/>
      <w:szCs w:val="16"/>
    </w:rPr>
  </w:style>
  <w:style w:type="character" w:customStyle="1" w:styleId="BodyText3Char">
    <w:name w:val="Body Text 3 Char"/>
    <w:link w:val="BodyText3"/>
    <w:rsid w:val="00B02626"/>
    <w:rPr>
      <w:rFonts w:ascii="Calibri" w:eastAsia="Calibri" w:hAnsi="Calibri"/>
      <w:kern w:val="1"/>
      <w:sz w:val="16"/>
      <w:szCs w:val="16"/>
      <w:lang w:eastAsia="ar-SA"/>
    </w:rPr>
  </w:style>
  <w:style w:type="paragraph" w:styleId="NoSpacing">
    <w:name w:val="No Spacing"/>
    <w:qFormat/>
    <w:rsid w:val="0061609B"/>
    <w:pPr>
      <w:suppressAutoHyphens/>
      <w:spacing w:line="100" w:lineRule="atLeast"/>
    </w:pPr>
    <w:rPr>
      <w:rFonts w:ascii="Calibri" w:eastAsia="Calibri" w:hAnsi="Calibri"/>
      <w:kern w:val="1"/>
      <w:sz w:val="22"/>
      <w:szCs w:val="22"/>
      <w:lang w:eastAsia="ar-SA"/>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eastAsia="ar-SA"/>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20C00"/>
    <w:rPr>
      <w:rFonts w:ascii="Tahoma" w:hAnsi="Tahoma" w:cs="Tahoma"/>
      <w:sz w:val="16"/>
      <w:szCs w:val="16"/>
    </w:rPr>
  </w:style>
  <w:style w:type="character" w:customStyle="1" w:styleId="BalloonTextChar">
    <w:name w:val="Balloon Text Char"/>
    <w:basedOn w:val="DefaultParagraphFont"/>
    <w:link w:val="BalloonText"/>
    <w:uiPriority w:val="99"/>
    <w:semiHidden/>
    <w:rsid w:val="00820C00"/>
    <w:rPr>
      <w:rFonts w:ascii="Tahoma" w:hAnsi="Tahoma" w:cs="Tahoma"/>
      <w:sz w:val="16"/>
      <w:szCs w:val="16"/>
      <w:lang w:eastAsia="ar-SA"/>
    </w:rPr>
  </w:style>
  <w:style w:type="character" w:customStyle="1" w:styleId="HeaderChar">
    <w:name w:val="Header Char"/>
    <w:basedOn w:val="DefaultParagraphFont"/>
    <w:link w:val="Header"/>
    <w:rsid w:val="00C54D0F"/>
    <w:rPr>
      <w:sz w:val="24"/>
      <w:szCs w:val="24"/>
      <w:lang w:eastAsia="ar-SA"/>
    </w:rPr>
  </w:style>
  <w:style w:type="character" w:styleId="UnresolvedMention">
    <w:name w:val="Unresolved Mention"/>
    <w:basedOn w:val="DefaultParagraphFont"/>
    <w:uiPriority w:val="99"/>
    <w:semiHidden/>
    <w:unhideWhenUsed/>
    <w:rsid w:val="00BD2BFD"/>
    <w:rPr>
      <w:color w:val="605E5C"/>
      <w:shd w:val="clear" w:color="auto" w:fill="E1DFDD"/>
    </w:rPr>
  </w:style>
  <w:style w:type="character" w:customStyle="1" w:styleId="ListParagraphChar">
    <w:name w:val="List Paragraph Char"/>
    <w:aliases w:val="Bullet 1 Char,List Paragraph1 Char,List Paragraph Bullets Char,Red Bullet Char,List Paragraph Bullet Char,list1 Char,b1 Char,List Paragraph Char Char Char,Number_1 Char,Normal Sentence Char,Colorful List - Accent 11 Char,new Char"/>
    <w:link w:val="ListParagraph"/>
    <w:uiPriority w:val="34"/>
    <w:qFormat/>
    <w:locked/>
    <w:rsid w:val="00C975F9"/>
    <w:rPr>
      <w:rFonts w:ascii="Arial" w:eastAsia="Arial" w:hAnsi="Arial"/>
      <w:color w:val="000000"/>
      <w:sz w:val="18"/>
      <w:szCs w:val="18"/>
      <w:lang w:val="en-GB" w:eastAsia="en-US"/>
    </w:rPr>
  </w:style>
  <w:style w:type="paragraph" w:styleId="NormalWeb">
    <w:name w:val="Normal (Web)"/>
    <w:basedOn w:val="Normal"/>
    <w:uiPriority w:val="99"/>
    <w:unhideWhenUsed/>
    <w:rsid w:val="00C975F9"/>
    <w:pPr>
      <w:tabs>
        <w:tab w:val="clear" w:pos="0"/>
      </w:tabs>
      <w:overflowPunct/>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7413">
      <w:bodyDiv w:val="1"/>
      <w:marLeft w:val="0"/>
      <w:marRight w:val="0"/>
      <w:marTop w:val="0"/>
      <w:marBottom w:val="0"/>
      <w:divBdr>
        <w:top w:val="none" w:sz="0" w:space="0" w:color="auto"/>
        <w:left w:val="none" w:sz="0" w:space="0" w:color="auto"/>
        <w:bottom w:val="none" w:sz="0" w:space="0" w:color="auto"/>
        <w:right w:val="none" w:sz="0" w:space="0" w:color="auto"/>
      </w:divBdr>
    </w:div>
    <w:div w:id="125857448">
      <w:bodyDiv w:val="1"/>
      <w:marLeft w:val="0"/>
      <w:marRight w:val="0"/>
      <w:marTop w:val="0"/>
      <w:marBottom w:val="0"/>
      <w:divBdr>
        <w:top w:val="none" w:sz="0" w:space="0" w:color="auto"/>
        <w:left w:val="none" w:sz="0" w:space="0" w:color="auto"/>
        <w:bottom w:val="none" w:sz="0" w:space="0" w:color="auto"/>
        <w:right w:val="none" w:sz="0" w:space="0" w:color="auto"/>
      </w:divBdr>
    </w:div>
    <w:div w:id="334917574">
      <w:bodyDiv w:val="1"/>
      <w:marLeft w:val="0"/>
      <w:marRight w:val="0"/>
      <w:marTop w:val="0"/>
      <w:marBottom w:val="0"/>
      <w:divBdr>
        <w:top w:val="none" w:sz="0" w:space="0" w:color="auto"/>
        <w:left w:val="none" w:sz="0" w:space="0" w:color="auto"/>
        <w:bottom w:val="none" w:sz="0" w:space="0" w:color="auto"/>
        <w:right w:val="none" w:sz="0" w:space="0" w:color="auto"/>
      </w:divBdr>
    </w:div>
    <w:div w:id="339936699">
      <w:bodyDiv w:val="1"/>
      <w:marLeft w:val="0"/>
      <w:marRight w:val="0"/>
      <w:marTop w:val="0"/>
      <w:marBottom w:val="0"/>
      <w:divBdr>
        <w:top w:val="none" w:sz="0" w:space="0" w:color="auto"/>
        <w:left w:val="none" w:sz="0" w:space="0" w:color="auto"/>
        <w:bottom w:val="none" w:sz="0" w:space="0" w:color="auto"/>
        <w:right w:val="none" w:sz="0" w:space="0" w:color="auto"/>
      </w:divBdr>
    </w:div>
    <w:div w:id="372317159">
      <w:bodyDiv w:val="1"/>
      <w:marLeft w:val="0"/>
      <w:marRight w:val="0"/>
      <w:marTop w:val="0"/>
      <w:marBottom w:val="0"/>
      <w:divBdr>
        <w:top w:val="none" w:sz="0" w:space="0" w:color="auto"/>
        <w:left w:val="none" w:sz="0" w:space="0" w:color="auto"/>
        <w:bottom w:val="none" w:sz="0" w:space="0" w:color="auto"/>
        <w:right w:val="none" w:sz="0" w:space="0" w:color="auto"/>
      </w:divBdr>
    </w:div>
    <w:div w:id="433021679">
      <w:bodyDiv w:val="1"/>
      <w:marLeft w:val="0"/>
      <w:marRight w:val="0"/>
      <w:marTop w:val="0"/>
      <w:marBottom w:val="0"/>
      <w:divBdr>
        <w:top w:val="none" w:sz="0" w:space="0" w:color="auto"/>
        <w:left w:val="none" w:sz="0" w:space="0" w:color="auto"/>
        <w:bottom w:val="none" w:sz="0" w:space="0" w:color="auto"/>
        <w:right w:val="none" w:sz="0" w:space="0" w:color="auto"/>
      </w:divBdr>
    </w:div>
    <w:div w:id="434331473">
      <w:bodyDiv w:val="1"/>
      <w:marLeft w:val="0"/>
      <w:marRight w:val="0"/>
      <w:marTop w:val="0"/>
      <w:marBottom w:val="0"/>
      <w:divBdr>
        <w:top w:val="none" w:sz="0" w:space="0" w:color="auto"/>
        <w:left w:val="none" w:sz="0" w:space="0" w:color="auto"/>
        <w:bottom w:val="none" w:sz="0" w:space="0" w:color="auto"/>
        <w:right w:val="none" w:sz="0" w:space="0" w:color="auto"/>
      </w:divBdr>
    </w:div>
    <w:div w:id="495001534">
      <w:bodyDiv w:val="1"/>
      <w:marLeft w:val="0"/>
      <w:marRight w:val="0"/>
      <w:marTop w:val="0"/>
      <w:marBottom w:val="0"/>
      <w:divBdr>
        <w:top w:val="none" w:sz="0" w:space="0" w:color="auto"/>
        <w:left w:val="none" w:sz="0" w:space="0" w:color="auto"/>
        <w:bottom w:val="none" w:sz="0" w:space="0" w:color="auto"/>
        <w:right w:val="none" w:sz="0" w:space="0" w:color="auto"/>
      </w:divBdr>
    </w:div>
    <w:div w:id="503790228">
      <w:bodyDiv w:val="1"/>
      <w:marLeft w:val="0"/>
      <w:marRight w:val="0"/>
      <w:marTop w:val="0"/>
      <w:marBottom w:val="0"/>
      <w:divBdr>
        <w:top w:val="none" w:sz="0" w:space="0" w:color="auto"/>
        <w:left w:val="none" w:sz="0" w:space="0" w:color="auto"/>
        <w:bottom w:val="none" w:sz="0" w:space="0" w:color="auto"/>
        <w:right w:val="none" w:sz="0" w:space="0" w:color="auto"/>
      </w:divBdr>
    </w:div>
    <w:div w:id="594438956">
      <w:bodyDiv w:val="1"/>
      <w:marLeft w:val="0"/>
      <w:marRight w:val="0"/>
      <w:marTop w:val="0"/>
      <w:marBottom w:val="0"/>
      <w:divBdr>
        <w:top w:val="none" w:sz="0" w:space="0" w:color="auto"/>
        <w:left w:val="none" w:sz="0" w:space="0" w:color="auto"/>
        <w:bottom w:val="none" w:sz="0" w:space="0" w:color="auto"/>
        <w:right w:val="none" w:sz="0" w:space="0" w:color="auto"/>
      </w:divBdr>
    </w:div>
    <w:div w:id="948052255">
      <w:bodyDiv w:val="1"/>
      <w:marLeft w:val="0"/>
      <w:marRight w:val="0"/>
      <w:marTop w:val="0"/>
      <w:marBottom w:val="0"/>
      <w:divBdr>
        <w:top w:val="none" w:sz="0" w:space="0" w:color="auto"/>
        <w:left w:val="none" w:sz="0" w:space="0" w:color="auto"/>
        <w:bottom w:val="none" w:sz="0" w:space="0" w:color="auto"/>
        <w:right w:val="none" w:sz="0" w:space="0" w:color="auto"/>
      </w:divBdr>
    </w:div>
    <w:div w:id="1188299634">
      <w:bodyDiv w:val="1"/>
      <w:marLeft w:val="0"/>
      <w:marRight w:val="0"/>
      <w:marTop w:val="0"/>
      <w:marBottom w:val="0"/>
      <w:divBdr>
        <w:top w:val="none" w:sz="0" w:space="0" w:color="auto"/>
        <w:left w:val="none" w:sz="0" w:space="0" w:color="auto"/>
        <w:bottom w:val="none" w:sz="0" w:space="0" w:color="auto"/>
        <w:right w:val="none" w:sz="0" w:space="0" w:color="auto"/>
      </w:divBdr>
    </w:div>
    <w:div w:id="1213620175">
      <w:bodyDiv w:val="1"/>
      <w:marLeft w:val="0"/>
      <w:marRight w:val="0"/>
      <w:marTop w:val="0"/>
      <w:marBottom w:val="0"/>
      <w:divBdr>
        <w:top w:val="none" w:sz="0" w:space="0" w:color="auto"/>
        <w:left w:val="none" w:sz="0" w:space="0" w:color="auto"/>
        <w:bottom w:val="none" w:sz="0" w:space="0" w:color="auto"/>
        <w:right w:val="none" w:sz="0" w:space="0" w:color="auto"/>
      </w:divBdr>
    </w:div>
    <w:div w:id="1215390841">
      <w:bodyDiv w:val="1"/>
      <w:marLeft w:val="0"/>
      <w:marRight w:val="0"/>
      <w:marTop w:val="0"/>
      <w:marBottom w:val="0"/>
      <w:divBdr>
        <w:top w:val="none" w:sz="0" w:space="0" w:color="auto"/>
        <w:left w:val="none" w:sz="0" w:space="0" w:color="auto"/>
        <w:bottom w:val="none" w:sz="0" w:space="0" w:color="auto"/>
        <w:right w:val="none" w:sz="0" w:space="0" w:color="auto"/>
      </w:divBdr>
    </w:div>
    <w:div w:id="1360204839">
      <w:bodyDiv w:val="1"/>
      <w:marLeft w:val="0"/>
      <w:marRight w:val="0"/>
      <w:marTop w:val="0"/>
      <w:marBottom w:val="0"/>
      <w:divBdr>
        <w:top w:val="none" w:sz="0" w:space="0" w:color="auto"/>
        <w:left w:val="none" w:sz="0" w:space="0" w:color="auto"/>
        <w:bottom w:val="none" w:sz="0" w:space="0" w:color="auto"/>
        <w:right w:val="none" w:sz="0" w:space="0" w:color="auto"/>
      </w:divBdr>
    </w:div>
    <w:div w:id="1429885354">
      <w:bodyDiv w:val="1"/>
      <w:marLeft w:val="0"/>
      <w:marRight w:val="0"/>
      <w:marTop w:val="0"/>
      <w:marBottom w:val="0"/>
      <w:divBdr>
        <w:top w:val="none" w:sz="0" w:space="0" w:color="auto"/>
        <w:left w:val="none" w:sz="0" w:space="0" w:color="auto"/>
        <w:bottom w:val="none" w:sz="0" w:space="0" w:color="auto"/>
        <w:right w:val="none" w:sz="0" w:space="0" w:color="auto"/>
      </w:divBdr>
    </w:div>
    <w:div w:id="1447189481">
      <w:bodyDiv w:val="1"/>
      <w:marLeft w:val="0"/>
      <w:marRight w:val="0"/>
      <w:marTop w:val="0"/>
      <w:marBottom w:val="0"/>
      <w:divBdr>
        <w:top w:val="none" w:sz="0" w:space="0" w:color="auto"/>
        <w:left w:val="none" w:sz="0" w:space="0" w:color="auto"/>
        <w:bottom w:val="none" w:sz="0" w:space="0" w:color="auto"/>
        <w:right w:val="none" w:sz="0" w:space="0" w:color="auto"/>
      </w:divBdr>
    </w:div>
    <w:div w:id="1462768030">
      <w:bodyDiv w:val="1"/>
      <w:marLeft w:val="0"/>
      <w:marRight w:val="0"/>
      <w:marTop w:val="0"/>
      <w:marBottom w:val="0"/>
      <w:divBdr>
        <w:top w:val="none" w:sz="0" w:space="0" w:color="auto"/>
        <w:left w:val="none" w:sz="0" w:space="0" w:color="auto"/>
        <w:bottom w:val="none" w:sz="0" w:space="0" w:color="auto"/>
        <w:right w:val="none" w:sz="0" w:space="0" w:color="auto"/>
      </w:divBdr>
    </w:div>
    <w:div w:id="1516192073">
      <w:bodyDiv w:val="1"/>
      <w:marLeft w:val="0"/>
      <w:marRight w:val="0"/>
      <w:marTop w:val="0"/>
      <w:marBottom w:val="0"/>
      <w:divBdr>
        <w:top w:val="none" w:sz="0" w:space="0" w:color="auto"/>
        <w:left w:val="none" w:sz="0" w:space="0" w:color="auto"/>
        <w:bottom w:val="none" w:sz="0" w:space="0" w:color="auto"/>
        <w:right w:val="none" w:sz="0" w:space="0" w:color="auto"/>
      </w:divBdr>
    </w:div>
    <w:div w:id="1573352823">
      <w:bodyDiv w:val="1"/>
      <w:marLeft w:val="0"/>
      <w:marRight w:val="0"/>
      <w:marTop w:val="0"/>
      <w:marBottom w:val="0"/>
      <w:divBdr>
        <w:top w:val="none" w:sz="0" w:space="0" w:color="auto"/>
        <w:left w:val="none" w:sz="0" w:space="0" w:color="auto"/>
        <w:bottom w:val="none" w:sz="0" w:space="0" w:color="auto"/>
        <w:right w:val="none" w:sz="0" w:space="0" w:color="auto"/>
      </w:divBdr>
    </w:div>
    <w:div w:id="1880701332">
      <w:bodyDiv w:val="1"/>
      <w:marLeft w:val="0"/>
      <w:marRight w:val="0"/>
      <w:marTop w:val="0"/>
      <w:marBottom w:val="0"/>
      <w:divBdr>
        <w:top w:val="none" w:sz="0" w:space="0" w:color="auto"/>
        <w:left w:val="none" w:sz="0" w:space="0" w:color="auto"/>
        <w:bottom w:val="none" w:sz="0" w:space="0" w:color="auto"/>
        <w:right w:val="none" w:sz="0" w:space="0" w:color="auto"/>
      </w:divBdr>
    </w:div>
    <w:div w:id="1892961581">
      <w:bodyDiv w:val="1"/>
      <w:marLeft w:val="0"/>
      <w:marRight w:val="0"/>
      <w:marTop w:val="0"/>
      <w:marBottom w:val="0"/>
      <w:divBdr>
        <w:top w:val="none" w:sz="0" w:space="0" w:color="auto"/>
        <w:left w:val="none" w:sz="0" w:space="0" w:color="auto"/>
        <w:bottom w:val="none" w:sz="0" w:space="0" w:color="auto"/>
        <w:right w:val="none" w:sz="0" w:space="0" w:color="auto"/>
      </w:divBdr>
    </w:div>
    <w:div w:id="1913466161">
      <w:bodyDiv w:val="1"/>
      <w:marLeft w:val="0"/>
      <w:marRight w:val="0"/>
      <w:marTop w:val="0"/>
      <w:marBottom w:val="0"/>
      <w:divBdr>
        <w:top w:val="none" w:sz="0" w:space="0" w:color="auto"/>
        <w:left w:val="none" w:sz="0" w:space="0" w:color="auto"/>
        <w:bottom w:val="none" w:sz="0" w:space="0" w:color="auto"/>
        <w:right w:val="none" w:sz="0" w:space="0" w:color="auto"/>
      </w:divBdr>
    </w:div>
    <w:div w:id="2065179680">
      <w:bodyDiv w:val="1"/>
      <w:marLeft w:val="0"/>
      <w:marRight w:val="0"/>
      <w:marTop w:val="0"/>
      <w:marBottom w:val="0"/>
      <w:divBdr>
        <w:top w:val="none" w:sz="0" w:space="0" w:color="auto"/>
        <w:left w:val="none" w:sz="0" w:space="0" w:color="auto"/>
        <w:bottom w:val="none" w:sz="0" w:space="0" w:color="auto"/>
        <w:right w:val="none" w:sz="0" w:space="0" w:color="auto"/>
      </w:divBdr>
      <w:divsChild>
        <w:div w:id="1919165603">
          <w:marLeft w:val="0"/>
          <w:marRight w:val="0"/>
          <w:marTop w:val="0"/>
          <w:marBottom w:val="0"/>
          <w:divBdr>
            <w:top w:val="none" w:sz="0" w:space="0" w:color="auto"/>
            <w:left w:val="none" w:sz="0" w:space="0" w:color="auto"/>
            <w:bottom w:val="none" w:sz="0" w:space="0" w:color="auto"/>
            <w:right w:val="none" w:sz="0" w:space="0" w:color="auto"/>
          </w:divBdr>
          <w:divsChild>
            <w:div w:id="1183975801">
              <w:marLeft w:val="195"/>
              <w:marRight w:val="0"/>
              <w:marTop w:val="0"/>
              <w:marBottom w:val="135"/>
              <w:divBdr>
                <w:top w:val="none" w:sz="0" w:space="0" w:color="auto"/>
                <w:left w:val="none" w:sz="0" w:space="0" w:color="auto"/>
                <w:bottom w:val="none" w:sz="0" w:space="0" w:color="auto"/>
                <w:right w:val="none" w:sz="0" w:space="0" w:color="auto"/>
              </w:divBdr>
            </w:div>
          </w:divsChild>
        </w:div>
        <w:div w:id="887381053">
          <w:marLeft w:val="0"/>
          <w:marRight w:val="0"/>
          <w:marTop w:val="0"/>
          <w:marBottom w:val="0"/>
          <w:divBdr>
            <w:top w:val="none" w:sz="0" w:space="0" w:color="auto"/>
            <w:left w:val="none" w:sz="0" w:space="0" w:color="auto"/>
            <w:bottom w:val="none" w:sz="0" w:space="0" w:color="auto"/>
            <w:right w:val="none" w:sz="0" w:space="0" w:color="auto"/>
          </w:divBdr>
          <w:divsChild>
            <w:div w:id="107939992">
              <w:marLeft w:val="0"/>
              <w:marRight w:val="0"/>
              <w:marTop w:val="45"/>
              <w:marBottom w:val="0"/>
              <w:divBdr>
                <w:top w:val="none" w:sz="0" w:space="0" w:color="auto"/>
                <w:left w:val="none" w:sz="0" w:space="0" w:color="auto"/>
                <w:bottom w:val="none" w:sz="0" w:space="0" w:color="auto"/>
                <w:right w:val="none" w:sz="0" w:space="0" w:color="auto"/>
              </w:divBdr>
            </w:div>
            <w:div w:id="850922438">
              <w:marLeft w:val="195"/>
              <w:marRight w:val="0"/>
              <w:marTop w:val="0"/>
              <w:marBottom w:val="135"/>
              <w:divBdr>
                <w:top w:val="none" w:sz="0" w:space="0" w:color="auto"/>
                <w:left w:val="none" w:sz="0" w:space="0" w:color="auto"/>
                <w:bottom w:val="none" w:sz="0" w:space="0" w:color="auto"/>
                <w:right w:val="none" w:sz="0" w:space="0" w:color="auto"/>
              </w:divBdr>
            </w:div>
          </w:divsChild>
        </w:div>
        <w:div w:id="1433208528">
          <w:marLeft w:val="0"/>
          <w:marRight w:val="0"/>
          <w:marTop w:val="0"/>
          <w:marBottom w:val="0"/>
          <w:divBdr>
            <w:top w:val="none" w:sz="0" w:space="0" w:color="auto"/>
            <w:left w:val="none" w:sz="0" w:space="0" w:color="auto"/>
            <w:bottom w:val="none" w:sz="0" w:space="0" w:color="auto"/>
            <w:right w:val="none" w:sz="0" w:space="0" w:color="auto"/>
          </w:divBdr>
          <w:divsChild>
            <w:div w:id="1096051160">
              <w:marLeft w:val="0"/>
              <w:marRight w:val="0"/>
              <w:marTop w:val="45"/>
              <w:marBottom w:val="0"/>
              <w:divBdr>
                <w:top w:val="none" w:sz="0" w:space="0" w:color="auto"/>
                <w:left w:val="none" w:sz="0" w:space="0" w:color="auto"/>
                <w:bottom w:val="none" w:sz="0" w:space="0" w:color="auto"/>
                <w:right w:val="none" w:sz="0" w:space="0" w:color="auto"/>
              </w:divBdr>
            </w:div>
            <w:div w:id="866059690">
              <w:marLeft w:val="195"/>
              <w:marRight w:val="0"/>
              <w:marTop w:val="0"/>
              <w:marBottom w:val="135"/>
              <w:divBdr>
                <w:top w:val="none" w:sz="0" w:space="0" w:color="auto"/>
                <w:left w:val="none" w:sz="0" w:space="0" w:color="auto"/>
                <w:bottom w:val="none" w:sz="0" w:space="0" w:color="auto"/>
                <w:right w:val="none" w:sz="0" w:space="0" w:color="auto"/>
              </w:divBdr>
            </w:div>
          </w:divsChild>
        </w:div>
        <w:div w:id="2103792342">
          <w:marLeft w:val="0"/>
          <w:marRight w:val="0"/>
          <w:marTop w:val="0"/>
          <w:marBottom w:val="0"/>
          <w:divBdr>
            <w:top w:val="none" w:sz="0" w:space="0" w:color="auto"/>
            <w:left w:val="none" w:sz="0" w:space="0" w:color="auto"/>
            <w:bottom w:val="none" w:sz="0" w:space="0" w:color="auto"/>
            <w:right w:val="none" w:sz="0" w:space="0" w:color="auto"/>
          </w:divBdr>
          <w:divsChild>
            <w:div w:id="1502963456">
              <w:marLeft w:val="0"/>
              <w:marRight w:val="0"/>
              <w:marTop w:val="45"/>
              <w:marBottom w:val="0"/>
              <w:divBdr>
                <w:top w:val="none" w:sz="0" w:space="0" w:color="auto"/>
                <w:left w:val="none" w:sz="0" w:space="0" w:color="auto"/>
                <w:bottom w:val="none" w:sz="0" w:space="0" w:color="auto"/>
                <w:right w:val="none" w:sz="0" w:space="0" w:color="auto"/>
              </w:divBdr>
            </w:div>
            <w:div w:id="58946424">
              <w:marLeft w:val="195"/>
              <w:marRight w:val="0"/>
              <w:marTop w:val="0"/>
              <w:marBottom w:val="135"/>
              <w:divBdr>
                <w:top w:val="none" w:sz="0" w:space="0" w:color="auto"/>
                <w:left w:val="none" w:sz="0" w:space="0" w:color="auto"/>
                <w:bottom w:val="none" w:sz="0" w:space="0" w:color="auto"/>
                <w:right w:val="none" w:sz="0" w:space="0" w:color="auto"/>
              </w:divBdr>
            </w:div>
          </w:divsChild>
        </w:div>
        <w:div w:id="910308866">
          <w:marLeft w:val="0"/>
          <w:marRight w:val="0"/>
          <w:marTop w:val="0"/>
          <w:marBottom w:val="0"/>
          <w:divBdr>
            <w:top w:val="none" w:sz="0" w:space="0" w:color="auto"/>
            <w:left w:val="none" w:sz="0" w:space="0" w:color="auto"/>
            <w:bottom w:val="none" w:sz="0" w:space="0" w:color="auto"/>
            <w:right w:val="none" w:sz="0" w:space="0" w:color="auto"/>
          </w:divBdr>
          <w:divsChild>
            <w:div w:id="2147040050">
              <w:marLeft w:val="0"/>
              <w:marRight w:val="0"/>
              <w:marTop w:val="45"/>
              <w:marBottom w:val="0"/>
              <w:divBdr>
                <w:top w:val="none" w:sz="0" w:space="0" w:color="auto"/>
                <w:left w:val="none" w:sz="0" w:space="0" w:color="auto"/>
                <w:bottom w:val="none" w:sz="0" w:space="0" w:color="auto"/>
                <w:right w:val="none" w:sz="0" w:space="0" w:color="auto"/>
              </w:divBdr>
            </w:div>
            <w:div w:id="146435902">
              <w:marLeft w:val="195"/>
              <w:marRight w:val="0"/>
              <w:marTop w:val="0"/>
              <w:marBottom w:val="135"/>
              <w:divBdr>
                <w:top w:val="none" w:sz="0" w:space="0" w:color="auto"/>
                <w:left w:val="none" w:sz="0" w:space="0" w:color="auto"/>
                <w:bottom w:val="none" w:sz="0" w:space="0" w:color="auto"/>
                <w:right w:val="none" w:sz="0" w:space="0" w:color="auto"/>
              </w:divBdr>
            </w:div>
          </w:divsChild>
        </w:div>
        <w:div w:id="1560287762">
          <w:marLeft w:val="0"/>
          <w:marRight w:val="0"/>
          <w:marTop w:val="0"/>
          <w:marBottom w:val="0"/>
          <w:divBdr>
            <w:top w:val="none" w:sz="0" w:space="0" w:color="auto"/>
            <w:left w:val="none" w:sz="0" w:space="0" w:color="auto"/>
            <w:bottom w:val="none" w:sz="0" w:space="0" w:color="auto"/>
            <w:right w:val="none" w:sz="0" w:space="0" w:color="auto"/>
          </w:divBdr>
          <w:divsChild>
            <w:div w:id="2086339952">
              <w:marLeft w:val="0"/>
              <w:marRight w:val="0"/>
              <w:marTop w:val="45"/>
              <w:marBottom w:val="0"/>
              <w:divBdr>
                <w:top w:val="none" w:sz="0" w:space="0" w:color="auto"/>
                <w:left w:val="none" w:sz="0" w:space="0" w:color="auto"/>
                <w:bottom w:val="none" w:sz="0" w:space="0" w:color="auto"/>
                <w:right w:val="none" w:sz="0" w:space="0" w:color="auto"/>
              </w:divBdr>
            </w:div>
            <w:div w:id="832843485">
              <w:marLeft w:val="195"/>
              <w:marRight w:val="0"/>
              <w:marTop w:val="0"/>
              <w:marBottom w:val="135"/>
              <w:divBdr>
                <w:top w:val="none" w:sz="0" w:space="0" w:color="auto"/>
                <w:left w:val="none" w:sz="0" w:space="0" w:color="auto"/>
                <w:bottom w:val="none" w:sz="0" w:space="0" w:color="auto"/>
                <w:right w:val="none" w:sz="0" w:space="0" w:color="auto"/>
              </w:divBdr>
            </w:div>
          </w:divsChild>
        </w:div>
        <w:div w:id="2080206168">
          <w:marLeft w:val="0"/>
          <w:marRight w:val="0"/>
          <w:marTop w:val="0"/>
          <w:marBottom w:val="0"/>
          <w:divBdr>
            <w:top w:val="none" w:sz="0" w:space="0" w:color="auto"/>
            <w:left w:val="none" w:sz="0" w:space="0" w:color="auto"/>
            <w:bottom w:val="none" w:sz="0" w:space="0" w:color="auto"/>
            <w:right w:val="none" w:sz="0" w:space="0" w:color="auto"/>
          </w:divBdr>
          <w:divsChild>
            <w:div w:id="587082526">
              <w:marLeft w:val="0"/>
              <w:marRight w:val="0"/>
              <w:marTop w:val="45"/>
              <w:marBottom w:val="0"/>
              <w:divBdr>
                <w:top w:val="none" w:sz="0" w:space="0" w:color="auto"/>
                <w:left w:val="none" w:sz="0" w:space="0" w:color="auto"/>
                <w:bottom w:val="none" w:sz="0" w:space="0" w:color="auto"/>
                <w:right w:val="none" w:sz="0" w:space="0" w:color="auto"/>
              </w:divBdr>
            </w:div>
            <w:div w:id="906652930">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3" Type="http://schemas.openxmlformats.org/officeDocument/2006/relationships/settings" Target="settings.xml"/><Relationship Id="rId7" Type="http://schemas.openxmlformats.org/officeDocument/2006/relationships/hyperlink" Target="http://www.linkedin.com/in/bhavani-ra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d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2363</Words>
  <Characters>13472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B</vt:lpstr>
    </vt:vector>
  </TitlesOfParts>
  <Company>HCL</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title>
  <dc:subject/>
  <dc:creator>Bhavani Raghavapuram</dc:creator>
  <cp:keywords/>
  <cp:lastModifiedBy>Hussain MD</cp:lastModifiedBy>
  <cp:revision>18</cp:revision>
  <dcterms:created xsi:type="dcterms:W3CDTF">2025-10-31T16:19:00Z</dcterms:created>
  <dcterms:modified xsi:type="dcterms:W3CDTF">2026-02-26T17:51:00Z</dcterms:modified>
</cp:coreProperties>
</file>