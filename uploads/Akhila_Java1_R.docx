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8EBEEAB" w14:textId="77777777" w:rsidR="001D021C" w:rsidRDefault="00000000">
      <w:pPr>
        <w:pStyle w:val="divname"/>
        <w:spacing w:before="200"/>
        <w:rPr>
          <w:rFonts w:ascii="Century Gothic" w:eastAsia="Century Gothic" w:hAnsi="Century Gothic" w:cs="Century Gothic"/>
        </w:rPr>
      </w:pPr>
      <w:r>
        <w:rPr>
          <w:rStyle w:val="span"/>
          <w:rFonts w:ascii="Century Gothic" w:eastAsia="Century Gothic" w:hAnsi="Century Gothic" w:cs="Century Gothic"/>
          <w:sz w:val="58"/>
          <w:szCs w:val="58"/>
        </w:rPr>
        <w:t>Akhila</w:t>
      </w:r>
      <w:r>
        <w:rPr>
          <w:rFonts w:ascii="Century Gothic" w:eastAsia="Century Gothic" w:hAnsi="Century Gothic" w:cs="Century Gothic"/>
        </w:rPr>
        <w:t xml:space="preserve"> </w:t>
      </w:r>
      <w:r>
        <w:rPr>
          <w:rStyle w:val="divdocumentdivnamespanlName"/>
          <w:rFonts w:ascii="Century Gothic" w:eastAsia="Century Gothic" w:hAnsi="Century Gothic" w:cs="Century Gothic"/>
        </w:rPr>
        <w:t>E</w:t>
      </w:r>
    </w:p>
    <w:tbl>
      <w:tblPr>
        <w:tblStyle w:val="divdocumenttablecontactaspose"/>
        <w:tblW w:w="1076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60"/>
      </w:tblGrid>
      <w:tr w:rsidR="001D021C" w14:paraId="30684055" w14:textId="77777777">
        <w:tc>
          <w:tcPr>
            <w:tcW w:w="0" w:type="auto"/>
            <w:shd w:val="clear" w:color="auto" w:fill="0000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30065D" w14:textId="2B528F4A" w:rsidR="001D021C" w:rsidRDefault="00000000">
            <w:pPr>
              <w:pStyle w:val="divaddress"/>
              <w:shd w:val="clear" w:color="auto" w:fill="auto"/>
              <w:spacing w:before="12" w:after="112" w:line="424" w:lineRule="exact"/>
              <w:ind w:left="100" w:right="100"/>
              <w:rPr>
                <w:rStyle w:val="span"/>
                <w:rFonts w:ascii="Century Gothic" w:eastAsia="Century Gothic" w:hAnsi="Century Gothic" w:cs="Century Gothic"/>
                <w:sz w:val="20"/>
                <w:szCs w:val="20"/>
                <w:shd w:val="clear" w:color="auto" w:fill="auto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0"/>
                <w:szCs w:val="20"/>
                <w:shd w:val="clear" w:color="auto" w:fill="auto"/>
              </w:rPr>
              <w:t>USA</w:t>
            </w:r>
            <w:r>
              <w:rPr>
                <w:rFonts w:ascii="Century Gothic" w:eastAsia="Century Gothic" w:hAnsi="Century Gothic" w:cs="Century Gothic"/>
                <w:shd w:val="clear" w:color="auto" w:fill="auto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sz w:val="20"/>
                <w:szCs w:val="20"/>
                <w:shd w:val="clear" w:color="auto" w:fill="auto"/>
              </w:rPr>
              <w:t>|akhila2019ae@gmail.com</w:t>
            </w:r>
            <w:r>
              <w:rPr>
                <w:rFonts w:ascii="Century Gothic" w:eastAsia="Century Gothic" w:hAnsi="Century Gothic" w:cs="Century Gothic"/>
                <w:shd w:val="clear" w:color="auto" w:fill="auto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sz w:val="20"/>
                <w:szCs w:val="20"/>
                <w:shd w:val="clear" w:color="auto" w:fill="auto"/>
              </w:rPr>
              <w:t xml:space="preserve">| </w:t>
            </w:r>
          </w:p>
          <w:p w14:paraId="5370FB5F" w14:textId="77777777" w:rsidR="001D021C" w:rsidRDefault="00000000">
            <w:pPr>
              <w:pStyle w:val="divaddress"/>
              <w:shd w:val="clear" w:color="auto" w:fill="auto"/>
              <w:spacing w:before="12" w:after="112" w:line="424" w:lineRule="exact"/>
              <w:ind w:left="100" w:right="100"/>
              <w:rPr>
                <w:rFonts w:ascii="Century Gothic" w:eastAsia="Century Gothic" w:hAnsi="Century Gothic" w:cs="Century Gothic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0"/>
                <w:szCs w:val="20"/>
                <w:shd w:val="clear" w:color="auto" w:fill="auto"/>
              </w:rPr>
              <w:t xml:space="preserve">LinkedIn: </w:t>
            </w:r>
            <w:hyperlink r:id="rId7" w:history="1">
              <w:r>
                <w:rPr>
                  <w:rStyle w:val="Hyperlink"/>
                  <w:rFonts w:ascii="Century Gothic" w:eastAsia="Century Gothic" w:hAnsi="Century Gothic"/>
                  <w:color w:val="8DB3E2" w:themeColor="text2" w:themeTint="66"/>
                  <w:shd w:val="clear" w:color="auto" w:fill="auto"/>
                </w:rPr>
                <w:t>https://www.linkedin.com/in/akhila-e-817240282/</w:t>
              </w:r>
            </w:hyperlink>
          </w:p>
        </w:tc>
      </w:tr>
    </w:tbl>
    <w:p w14:paraId="2A78C809" w14:textId="77777777" w:rsidR="001D021C" w:rsidRDefault="00000000">
      <w:pPr>
        <w:pStyle w:val="divdocumentdivsectiontitle"/>
        <w:pBdr>
          <w:bottom w:val="single" w:sz="8" w:space="4" w:color="102A73"/>
        </w:pBdr>
        <w:spacing w:before="200" w:after="130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Professional Summary</w:t>
      </w:r>
    </w:p>
    <w:p w14:paraId="769EBBDC" w14:textId="77777777" w:rsidR="001D021C" w:rsidRDefault="00000000">
      <w:pPr>
        <w:pStyle w:val="ulli"/>
        <w:numPr>
          <w:ilvl w:val="0"/>
          <w:numId w:val="1"/>
        </w:numPr>
        <w:spacing w:line="380" w:lineRule="atLeast"/>
        <w:ind w:left="460" w:hanging="201"/>
        <w:rPr>
          <w:rFonts w:ascii="Century Gothic" w:eastAsia="Century Gothic" w:hAnsi="Century Gothic" w:cs="Century Gothic"/>
          <w:sz w:val="22"/>
          <w:szCs w:val="22"/>
        </w:rPr>
      </w:pPr>
      <w:r>
        <w:rPr>
          <w:rFonts w:ascii="Century Gothic" w:eastAsia="Century Gothic" w:hAnsi="Century Gothic" w:cs="Century Gothic"/>
          <w:sz w:val="22"/>
          <w:szCs w:val="22"/>
        </w:rPr>
        <w:t xml:space="preserve">Over </w:t>
      </w:r>
      <w:r>
        <w:rPr>
          <w:rStyle w:val="Strong1"/>
          <w:rFonts w:ascii="Century Gothic" w:eastAsia="Century Gothic" w:hAnsi="Century Gothic" w:cs="Century Gothic"/>
          <w:b/>
          <w:bCs/>
          <w:sz w:val="22"/>
          <w:szCs w:val="22"/>
        </w:rPr>
        <w:t>10+ years</w:t>
      </w:r>
      <w:r>
        <w:rPr>
          <w:rFonts w:ascii="Century Gothic" w:eastAsia="Century Gothic" w:hAnsi="Century Gothic" w:cs="Century Gothic"/>
          <w:sz w:val="22"/>
          <w:szCs w:val="22"/>
        </w:rPr>
        <w:t xml:space="preserve"> of professional IT experience as a </w:t>
      </w:r>
      <w:r>
        <w:rPr>
          <w:rStyle w:val="Strong1"/>
          <w:rFonts w:ascii="Century Gothic" w:eastAsia="Century Gothic" w:hAnsi="Century Gothic" w:cs="Century Gothic"/>
          <w:b/>
          <w:bCs/>
          <w:sz w:val="22"/>
          <w:szCs w:val="22"/>
        </w:rPr>
        <w:t>Full Stack Java developer</w:t>
      </w:r>
      <w:r>
        <w:rPr>
          <w:rFonts w:ascii="Century Gothic" w:eastAsia="Century Gothic" w:hAnsi="Century Gothic" w:cs="Century Gothic"/>
          <w:sz w:val="22"/>
          <w:szCs w:val="22"/>
        </w:rPr>
        <w:t xml:space="preserve"> and demonstrated ability to successfully implement complex large scale, N-tier, distributed real-time enterprise applications.</w:t>
      </w:r>
    </w:p>
    <w:p w14:paraId="4299E8C6" w14:textId="77777777" w:rsidR="001D021C" w:rsidRDefault="00000000">
      <w:pPr>
        <w:pStyle w:val="ulli"/>
        <w:numPr>
          <w:ilvl w:val="0"/>
          <w:numId w:val="1"/>
        </w:numPr>
        <w:spacing w:line="380" w:lineRule="atLeast"/>
        <w:ind w:left="460" w:hanging="201"/>
        <w:rPr>
          <w:rFonts w:ascii="Century Gothic" w:eastAsia="Century Gothic" w:hAnsi="Century Gothic" w:cs="Century Gothic"/>
          <w:sz w:val="22"/>
          <w:szCs w:val="22"/>
        </w:rPr>
      </w:pPr>
      <w:r>
        <w:rPr>
          <w:rFonts w:ascii="Century Gothic" w:eastAsia="Century Gothic" w:hAnsi="Century Gothic" w:cs="Century Gothic"/>
          <w:sz w:val="22"/>
          <w:szCs w:val="22"/>
        </w:rPr>
        <w:t xml:space="preserve">Solid hands-on experience with Core Java, </w:t>
      </w:r>
      <w:r>
        <w:rPr>
          <w:rStyle w:val="Strong1"/>
          <w:rFonts w:ascii="Century Gothic" w:eastAsia="Century Gothic" w:hAnsi="Century Gothic" w:cs="Century Gothic"/>
          <w:b/>
          <w:bCs/>
          <w:sz w:val="22"/>
          <w:szCs w:val="22"/>
        </w:rPr>
        <w:t>Object-Oriented Programming Principles</w:t>
      </w:r>
      <w:r>
        <w:rPr>
          <w:rFonts w:ascii="Century Gothic" w:eastAsia="Century Gothic" w:hAnsi="Century Gothic" w:cs="Century Gothic"/>
          <w:sz w:val="22"/>
          <w:szCs w:val="22"/>
        </w:rPr>
        <w:t xml:space="preserve"> like Class, Object, Inheritance, Polymorphism, Abstraction, Encapsulation with good hands-on knowledge of Collections, Multi-Threading, Exception Handling &amp; Data Structures.</w:t>
      </w:r>
    </w:p>
    <w:p w14:paraId="2583C587" w14:textId="77777777" w:rsidR="001D021C" w:rsidRDefault="00000000">
      <w:pPr>
        <w:pStyle w:val="ulli"/>
        <w:numPr>
          <w:ilvl w:val="0"/>
          <w:numId w:val="1"/>
        </w:numPr>
        <w:spacing w:line="380" w:lineRule="atLeast"/>
        <w:ind w:left="460" w:hanging="201"/>
        <w:rPr>
          <w:rFonts w:ascii="Century Gothic" w:eastAsia="Century Gothic" w:hAnsi="Century Gothic" w:cs="Century Gothic"/>
          <w:sz w:val="22"/>
          <w:szCs w:val="22"/>
        </w:rPr>
      </w:pPr>
      <w:r>
        <w:rPr>
          <w:rFonts w:ascii="Century Gothic" w:eastAsia="Century Gothic" w:hAnsi="Century Gothic" w:cs="Century Gothic"/>
          <w:sz w:val="22"/>
          <w:szCs w:val="22"/>
        </w:rPr>
        <w:t xml:space="preserve">Experienced in developing and deploying Java-based microservices using </w:t>
      </w:r>
      <w:r>
        <w:rPr>
          <w:rStyle w:val="Strong1"/>
          <w:rFonts w:ascii="Century Gothic" w:eastAsia="Century Gothic" w:hAnsi="Century Gothic" w:cs="Century Gothic"/>
          <w:b/>
          <w:bCs/>
          <w:sz w:val="22"/>
          <w:szCs w:val="22"/>
        </w:rPr>
        <w:t>Spring Boot, Spring Cloud, and RESTful APIs</w:t>
      </w:r>
      <w:r>
        <w:rPr>
          <w:rFonts w:ascii="Century Gothic" w:eastAsia="Century Gothic" w:hAnsi="Century Gothic" w:cs="Century Gothic"/>
          <w:sz w:val="22"/>
          <w:szCs w:val="22"/>
        </w:rPr>
        <w:t xml:space="preserve"> to build scalable, distributed applications.</w:t>
      </w:r>
    </w:p>
    <w:p w14:paraId="4B3D9E77" w14:textId="77777777" w:rsidR="001D021C" w:rsidRDefault="00000000">
      <w:pPr>
        <w:pStyle w:val="ulli"/>
        <w:numPr>
          <w:ilvl w:val="0"/>
          <w:numId w:val="1"/>
        </w:numPr>
        <w:spacing w:line="380" w:lineRule="atLeast"/>
        <w:ind w:left="460" w:hanging="201"/>
        <w:rPr>
          <w:rFonts w:ascii="Century Gothic" w:eastAsia="Century Gothic" w:hAnsi="Century Gothic" w:cs="Century Gothic"/>
          <w:sz w:val="22"/>
          <w:szCs w:val="22"/>
        </w:rPr>
      </w:pPr>
      <w:proofErr w:type="gramStart"/>
      <w:r>
        <w:rPr>
          <w:rFonts w:ascii="Century Gothic" w:eastAsia="Century Gothic" w:hAnsi="Century Gothic" w:cs="Century Gothic"/>
          <w:sz w:val="22"/>
          <w:szCs w:val="22"/>
        </w:rPr>
        <w:t>]Expertise</w:t>
      </w:r>
      <w:proofErr w:type="gramEnd"/>
      <w:r>
        <w:rPr>
          <w:rFonts w:ascii="Century Gothic" w:eastAsia="Century Gothic" w:hAnsi="Century Gothic" w:cs="Century Gothic"/>
          <w:sz w:val="22"/>
          <w:szCs w:val="22"/>
        </w:rPr>
        <w:t xml:space="preserve"> in microservice architecture and modeling, as well as front-end technologies like </w:t>
      </w:r>
      <w:r>
        <w:rPr>
          <w:rStyle w:val="Strong1"/>
          <w:rFonts w:ascii="Century Gothic" w:eastAsia="Century Gothic" w:hAnsi="Century Gothic" w:cs="Century Gothic"/>
          <w:b/>
          <w:bCs/>
          <w:sz w:val="22"/>
          <w:szCs w:val="22"/>
        </w:rPr>
        <w:t>HTML, CSS, JavaScript, jQuery, Bootstrap, React, Node.js and Angular.</w:t>
      </w:r>
    </w:p>
    <w:p w14:paraId="15F50D94" w14:textId="77777777" w:rsidR="001D021C" w:rsidRDefault="00000000">
      <w:pPr>
        <w:pStyle w:val="ulli"/>
        <w:numPr>
          <w:ilvl w:val="0"/>
          <w:numId w:val="1"/>
        </w:numPr>
        <w:spacing w:line="380" w:lineRule="atLeast"/>
        <w:ind w:left="460" w:hanging="201"/>
        <w:rPr>
          <w:rFonts w:ascii="Century Gothic" w:eastAsia="Century Gothic" w:hAnsi="Century Gothic" w:cs="Century Gothic"/>
          <w:sz w:val="22"/>
          <w:szCs w:val="22"/>
        </w:rPr>
      </w:pPr>
      <w:r>
        <w:rPr>
          <w:rFonts w:ascii="Century Gothic" w:eastAsia="Century Gothic" w:hAnsi="Century Gothic" w:cs="Century Gothic"/>
          <w:sz w:val="22"/>
          <w:szCs w:val="22"/>
        </w:rPr>
        <w:t xml:space="preserve">Experience in using </w:t>
      </w:r>
      <w:r>
        <w:rPr>
          <w:rStyle w:val="Strong1"/>
          <w:rFonts w:ascii="Century Gothic" w:eastAsia="Century Gothic" w:hAnsi="Century Gothic" w:cs="Century Gothic"/>
          <w:b/>
          <w:bCs/>
          <w:sz w:val="22"/>
          <w:szCs w:val="22"/>
        </w:rPr>
        <w:t>ReactJS</w:t>
      </w:r>
      <w:r>
        <w:rPr>
          <w:rFonts w:ascii="Century Gothic" w:eastAsia="Century Gothic" w:hAnsi="Century Gothic" w:cs="Century Gothic"/>
          <w:sz w:val="22"/>
          <w:szCs w:val="22"/>
        </w:rPr>
        <w:t xml:space="preserve"> components, </w:t>
      </w:r>
      <w:r>
        <w:rPr>
          <w:rStyle w:val="Strong1"/>
          <w:rFonts w:ascii="Century Gothic" w:eastAsia="Century Gothic" w:hAnsi="Century Gothic" w:cs="Century Gothic"/>
          <w:b/>
          <w:bCs/>
          <w:sz w:val="22"/>
          <w:szCs w:val="22"/>
        </w:rPr>
        <w:t>Forms, Events, Keys, Router, Redux, Animations and Flux</w:t>
      </w:r>
      <w:r>
        <w:rPr>
          <w:rFonts w:ascii="Century Gothic" w:eastAsia="Century Gothic" w:hAnsi="Century Gothic" w:cs="Century Gothic"/>
          <w:sz w:val="22"/>
          <w:szCs w:val="22"/>
        </w:rPr>
        <w:t xml:space="preserve"> concept.</w:t>
      </w:r>
    </w:p>
    <w:p w14:paraId="7516B224" w14:textId="77777777" w:rsidR="001D021C" w:rsidRDefault="00000000">
      <w:pPr>
        <w:pStyle w:val="ulli"/>
        <w:numPr>
          <w:ilvl w:val="0"/>
          <w:numId w:val="1"/>
        </w:numPr>
        <w:spacing w:line="380" w:lineRule="atLeast"/>
        <w:ind w:left="460" w:hanging="201"/>
        <w:rPr>
          <w:rFonts w:ascii="Century Gothic" w:eastAsia="Century Gothic" w:hAnsi="Century Gothic" w:cs="Century Gothic"/>
          <w:sz w:val="22"/>
          <w:szCs w:val="22"/>
        </w:rPr>
      </w:pPr>
      <w:r>
        <w:rPr>
          <w:rFonts w:ascii="Century Gothic" w:eastAsia="Century Gothic" w:hAnsi="Century Gothic" w:cs="Century Gothic"/>
          <w:sz w:val="22"/>
          <w:szCs w:val="22"/>
        </w:rPr>
        <w:t xml:space="preserve">Used </w:t>
      </w:r>
      <w:r>
        <w:rPr>
          <w:rStyle w:val="Strong1"/>
          <w:rFonts w:ascii="Century Gothic" w:eastAsia="Century Gothic" w:hAnsi="Century Gothic" w:cs="Century Gothic"/>
          <w:b/>
          <w:bCs/>
          <w:sz w:val="22"/>
          <w:szCs w:val="22"/>
        </w:rPr>
        <w:t>React.JS</w:t>
      </w:r>
      <w:r>
        <w:rPr>
          <w:rFonts w:ascii="Century Gothic" w:eastAsia="Century Gothic" w:hAnsi="Century Gothic" w:cs="Century Gothic"/>
          <w:sz w:val="22"/>
          <w:szCs w:val="22"/>
        </w:rPr>
        <w:t xml:space="preserve"> framework for developing the Single Page Application (</w:t>
      </w:r>
      <w:r>
        <w:rPr>
          <w:rStyle w:val="Strong1"/>
          <w:rFonts w:ascii="Century Gothic" w:eastAsia="Century Gothic" w:hAnsi="Century Gothic" w:cs="Century Gothic"/>
          <w:b/>
          <w:bCs/>
          <w:sz w:val="22"/>
          <w:szCs w:val="22"/>
        </w:rPr>
        <w:t>SPA</w:t>
      </w:r>
      <w:r>
        <w:rPr>
          <w:rFonts w:ascii="Century Gothic" w:eastAsia="Century Gothic" w:hAnsi="Century Gothic" w:cs="Century Gothic"/>
          <w:sz w:val="22"/>
          <w:szCs w:val="22"/>
        </w:rPr>
        <w:t>).</w:t>
      </w:r>
    </w:p>
    <w:p w14:paraId="02BD04F2" w14:textId="77777777" w:rsidR="001D021C" w:rsidRDefault="00000000">
      <w:pPr>
        <w:pStyle w:val="ulli"/>
        <w:numPr>
          <w:ilvl w:val="0"/>
          <w:numId w:val="1"/>
        </w:numPr>
        <w:spacing w:line="380" w:lineRule="atLeast"/>
        <w:ind w:left="460" w:hanging="201"/>
        <w:rPr>
          <w:rFonts w:ascii="Century Gothic" w:eastAsia="Century Gothic" w:hAnsi="Century Gothic" w:cs="Century Gothic"/>
          <w:sz w:val="22"/>
          <w:szCs w:val="22"/>
        </w:rPr>
      </w:pPr>
      <w:r>
        <w:rPr>
          <w:rFonts w:ascii="Century Gothic" w:eastAsia="Century Gothic" w:hAnsi="Century Gothic" w:cs="Century Gothic"/>
          <w:sz w:val="22"/>
          <w:szCs w:val="22"/>
        </w:rPr>
        <w:t xml:space="preserve">Integrated </w:t>
      </w:r>
      <w:r>
        <w:rPr>
          <w:rStyle w:val="Strong1"/>
          <w:rFonts w:ascii="Century Gothic" w:eastAsia="Century Gothic" w:hAnsi="Century Gothic" w:cs="Century Gothic"/>
          <w:b/>
          <w:bCs/>
          <w:sz w:val="22"/>
          <w:szCs w:val="22"/>
        </w:rPr>
        <w:t xml:space="preserve">RESTful APIs and WebSocket </w:t>
      </w:r>
      <w:r>
        <w:rPr>
          <w:rFonts w:ascii="Century Gothic" w:eastAsia="Century Gothic" w:hAnsi="Century Gothic" w:cs="Century Gothic"/>
          <w:sz w:val="22"/>
          <w:szCs w:val="22"/>
        </w:rPr>
        <w:t xml:space="preserve">connections within </w:t>
      </w:r>
      <w:r>
        <w:rPr>
          <w:rFonts w:ascii="Century Gothic" w:eastAsia="Century Gothic" w:hAnsi="Century Gothic" w:cs="Century Gothic"/>
          <w:b/>
          <w:bCs/>
          <w:sz w:val="22"/>
          <w:szCs w:val="22"/>
        </w:rPr>
        <w:t xml:space="preserve">Angular </w:t>
      </w:r>
      <w:r>
        <w:rPr>
          <w:rFonts w:ascii="Century Gothic" w:eastAsia="Century Gothic" w:hAnsi="Century Gothic" w:cs="Century Gothic"/>
          <w:sz w:val="22"/>
          <w:szCs w:val="22"/>
        </w:rPr>
        <w:t>applications for real-time data syncing, supporting live data updates and interactions.</w:t>
      </w:r>
    </w:p>
    <w:p w14:paraId="287360C0" w14:textId="77777777" w:rsidR="001D021C" w:rsidRDefault="00000000">
      <w:pPr>
        <w:pStyle w:val="ulli"/>
        <w:numPr>
          <w:ilvl w:val="0"/>
          <w:numId w:val="1"/>
        </w:numPr>
        <w:spacing w:line="380" w:lineRule="atLeast"/>
        <w:ind w:left="460" w:hanging="201"/>
        <w:rPr>
          <w:rFonts w:ascii="Century Gothic" w:eastAsia="Century Gothic" w:hAnsi="Century Gothic" w:cs="Century Gothic"/>
          <w:sz w:val="22"/>
          <w:szCs w:val="22"/>
        </w:rPr>
      </w:pPr>
      <w:proofErr w:type="gramStart"/>
      <w:r>
        <w:rPr>
          <w:rFonts w:ascii="Century Gothic" w:eastAsia="Century Gothic" w:hAnsi="Century Gothic" w:cs="Century Gothic"/>
          <w:sz w:val="22"/>
          <w:szCs w:val="22"/>
        </w:rPr>
        <w:t>]Built</w:t>
      </w:r>
      <w:proofErr w:type="gramEnd"/>
      <w:r>
        <w:rPr>
          <w:rFonts w:ascii="Century Gothic" w:eastAsia="Century Gothic" w:hAnsi="Century Gothic" w:cs="Century Gothic"/>
          <w:sz w:val="22"/>
          <w:szCs w:val="22"/>
        </w:rPr>
        <w:t xml:space="preserve"> and maintained complex single-page applications (</w:t>
      </w:r>
      <w:r>
        <w:rPr>
          <w:rStyle w:val="Strong1"/>
          <w:rFonts w:ascii="Century Gothic" w:eastAsia="Century Gothic" w:hAnsi="Century Gothic" w:cs="Century Gothic"/>
          <w:b/>
          <w:bCs/>
          <w:sz w:val="22"/>
          <w:szCs w:val="22"/>
        </w:rPr>
        <w:t>SPAs</w:t>
      </w:r>
      <w:r>
        <w:rPr>
          <w:rFonts w:ascii="Century Gothic" w:eastAsia="Century Gothic" w:hAnsi="Century Gothic" w:cs="Century Gothic"/>
          <w:sz w:val="22"/>
          <w:szCs w:val="22"/>
        </w:rPr>
        <w:t xml:space="preserve">) using </w:t>
      </w:r>
      <w:r>
        <w:rPr>
          <w:rStyle w:val="Strong1"/>
          <w:rFonts w:ascii="Century Gothic" w:eastAsia="Century Gothic" w:hAnsi="Century Gothic" w:cs="Century Gothic"/>
          <w:b/>
          <w:bCs/>
          <w:sz w:val="22"/>
          <w:szCs w:val="22"/>
        </w:rPr>
        <w:t>React and Angular</w:t>
      </w:r>
      <w:r>
        <w:rPr>
          <w:rFonts w:ascii="Century Gothic" w:eastAsia="Century Gothic" w:hAnsi="Century Gothic" w:cs="Century Gothic"/>
          <w:sz w:val="22"/>
          <w:szCs w:val="22"/>
        </w:rPr>
        <w:t>, with strong emphasis on state management, component-based architecture, and real-time data binding.</w:t>
      </w:r>
    </w:p>
    <w:p w14:paraId="6D537F5D" w14:textId="77777777" w:rsidR="001D021C" w:rsidRDefault="00000000">
      <w:pPr>
        <w:pStyle w:val="ulli"/>
        <w:numPr>
          <w:ilvl w:val="0"/>
          <w:numId w:val="1"/>
        </w:numPr>
        <w:spacing w:line="380" w:lineRule="atLeast"/>
        <w:ind w:left="460" w:hanging="201"/>
        <w:rPr>
          <w:rFonts w:ascii="Century Gothic" w:eastAsia="Century Gothic" w:hAnsi="Century Gothic" w:cs="Century Gothic"/>
          <w:sz w:val="22"/>
          <w:szCs w:val="22"/>
        </w:rPr>
      </w:pPr>
      <w:proofErr w:type="gramStart"/>
      <w:r>
        <w:rPr>
          <w:rFonts w:ascii="Century Gothic" w:eastAsia="Century Gothic" w:hAnsi="Century Gothic" w:cs="Century Gothic"/>
          <w:sz w:val="22"/>
          <w:szCs w:val="22"/>
        </w:rPr>
        <w:t>]Extensive</w:t>
      </w:r>
      <w:proofErr w:type="gramEnd"/>
      <w:r>
        <w:rPr>
          <w:rFonts w:ascii="Century Gothic" w:eastAsia="Century Gothic" w:hAnsi="Century Gothic" w:cs="Century Gothic"/>
          <w:sz w:val="22"/>
          <w:szCs w:val="22"/>
        </w:rPr>
        <w:t xml:space="preserve"> experience in </w:t>
      </w:r>
      <w:r>
        <w:rPr>
          <w:rStyle w:val="Strong1"/>
          <w:rFonts w:ascii="Century Gothic" w:eastAsia="Century Gothic" w:hAnsi="Century Gothic" w:cs="Century Gothic"/>
          <w:b/>
          <w:bCs/>
          <w:sz w:val="22"/>
          <w:szCs w:val="22"/>
        </w:rPr>
        <w:t>Amazon Web Services</w:t>
      </w:r>
      <w:r>
        <w:rPr>
          <w:rFonts w:ascii="Century Gothic" w:eastAsia="Century Gothic" w:hAnsi="Century Gothic" w:cs="Century Gothic"/>
          <w:sz w:val="22"/>
          <w:szCs w:val="22"/>
        </w:rPr>
        <w:t xml:space="preserve"> like </w:t>
      </w:r>
      <w:r>
        <w:rPr>
          <w:rStyle w:val="Strong1"/>
          <w:rFonts w:ascii="Century Gothic" w:eastAsia="Century Gothic" w:hAnsi="Century Gothic" w:cs="Century Gothic"/>
          <w:b/>
          <w:bCs/>
          <w:sz w:val="22"/>
          <w:szCs w:val="22"/>
        </w:rPr>
        <w:t>EC2, Simple DB, RDS, Elastic Load Balancing, SQS, SNS, AWS Identity and access management, AWS Cloud Watch, Elastic Beanstalk and Cloud Front, Redshift</w:t>
      </w:r>
      <w:r>
        <w:rPr>
          <w:rFonts w:ascii="Century Gothic" w:eastAsia="Century Gothic" w:hAnsi="Century Gothic" w:cs="Century Gothic"/>
          <w:sz w:val="22"/>
          <w:szCs w:val="22"/>
        </w:rPr>
        <w:t>.</w:t>
      </w:r>
    </w:p>
    <w:p w14:paraId="374A0CEB" w14:textId="77777777" w:rsidR="001D021C" w:rsidRDefault="00000000">
      <w:pPr>
        <w:pStyle w:val="ulli"/>
        <w:numPr>
          <w:ilvl w:val="0"/>
          <w:numId w:val="1"/>
        </w:numPr>
        <w:spacing w:line="380" w:lineRule="atLeast"/>
        <w:ind w:left="460" w:hanging="201"/>
        <w:rPr>
          <w:rFonts w:ascii="Century Gothic" w:eastAsia="Century Gothic" w:hAnsi="Century Gothic" w:cs="Century Gothic"/>
          <w:sz w:val="22"/>
          <w:szCs w:val="22"/>
        </w:rPr>
      </w:pPr>
      <w:proofErr w:type="gramStart"/>
      <w:r>
        <w:rPr>
          <w:rFonts w:ascii="Century Gothic" w:eastAsia="Century Gothic" w:hAnsi="Century Gothic" w:cs="Century Gothic"/>
          <w:sz w:val="22"/>
          <w:szCs w:val="22"/>
        </w:rPr>
        <w:t>]Strong</w:t>
      </w:r>
      <w:proofErr w:type="gramEnd"/>
      <w:r>
        <w:rPr>
          <w:rFonts w:ascii="Century Gothic" w:eastAsia="Century Gothic" w:hAnsi="Century Gothic" w:cs="Century Gothic"/>
          <w:sz w:val="22"/>
          <w:szCs w:val="22"/>
        </w:rPr>
        <w:t xml:space="preserve"> expertise in managing and integrating on-premises </w:t>
      </w:r>
      <w:r>
        <w:rPr>
          <w:rStyle w:val="Strong1"/>
          <w:rFonts w:ascii="Century Gothic" w:eastAsia="Century Gothic" w:hAnsi="Century Gothic" w:cs="Century Gothic"/>
          <w:b/>
          <w:bCs/>
          <w:sz w:val="22"/>
          <w:szCs w:val="22"/>
        </w:rPr>
        <w:t>Active</w:t>
      </w:r>
      <w:r>
        <w:rPr>
          <w:rFonts w:ascii="Century Gothic" w:eastAsia="Century Gothic" w:hAnsi="Century Gothic" w:cs="Century Gothic"/>
          <w:sz w:val="22"/>
          <w:szCs w:val="22"/>
        </w:rPr>
        <w:t xml:space="preserve"> </w:t>
      </w:r>
      <w:r>
        <w:rPr>
          <w:rStyle w:val="Strong1"/>
          <w:rFonts w:ascii="Century Gothic" w:eastAsia="Century Gothic" w:hAnsi="Century Gothic" w:cs="Century Gothic"/>
          <w:b/>
          <w:bCs/>
          <w:sz w:val="22"/>
          <w:szCs w:val="22"/>
        </w:rPr>
        <w:t>Directory</w:t>
      </w:r>
      <w:r>
        <w:rPr>
          <w:rFonts w:ascii="Century Gothic" w:eastAsia="Century Gothic" w:hAnsi="Century Gothic" w:cs="Century Gothic"/>
          <w:sz w:val="22"/>
          <w:szCs w:val="22"/>
        </w:rPr>
        <w:t xml:space="preserve"> with </w:t>
      </w:r>
      <w:r>
        <w:rPr>
          <w:rStyle w:val="Strong1"/>
          <w:rFonts w:ascii="Century Gothic" w:eastAsia="Century Gothic" w:hAnsi="Century Gothic" w:cs="Century Gothic"/>
          <w:b/>
          <w:bCs/>
          <w:sz w:val="22"/>
          <w:szCs w:val="22"/>
        </w:rPr>
        <w:t>Azure</w:t>
      </w:r>
      <w:r>
        <w:rPr>
          <w:rFonts w:ascii="Century Gothic" w:eastAsia="Century Gothic" w:hAnsi="Century Gothic" w:cs="Century Gothic"/>
          <w:sz w:val="22"/>
          <w:szCs w:val="22"/>
        </w:rPr>
        <w:t xml:space="preserve"> </w:t>
      </w:r>
      <w:r>
        <w:rPr>
          <w:rStyle w:val="Strong1"/>
          <w:rFonts w:ascii="Century Gothic" w:eastAsia="Century Gothic" w:hAnsi="Century Gothic" w:cs="Century Gothic"/>
          <w:b/>
          <w:bCs/>
          <w:sz w:val="22"/>
          <w:szCs w:val="22"/>
        </w:rPr>
        <w:t>Active</w:t>
      </w:r>
      <w:r>
        <w:rPr>
          <w:rFonts w:ascii="Century Gothic" w:eastAsia="Century Gothic" w:hAnsi="Century Gothic" w:cs="Century Gothic"/>
          <w:sz w:val="22"/>
          <w:szCs w:val="22"/>
        </w:rPr>
        <w:t xml:space="preserve"> </w:t>
      </w:r>
      <w:r>
        <w:rPr>
          <w:rStyle w:val="Strong1"/>
          <w:rFonts w:ascii="Century Gothic" w:eastAsia="Century Gothic" w:hAnsi="Century Gothic" w:cs="Century Gothic"/>
          <w:b/>
          <w:bCs/>
          <w:sz w:val="22"/>
          <w:szCs w:val="22"/>
        </w:rPr>
        <w:t>Directory</w:t>
      </w:r>
      <w:r>
        <w:rPr>
          <w:rFonts w:ascii="Century Gothic" w:eastAsia="Century Gothic" w:hAnsi="Century Gothic" w:cs="Century Gothic"/>
          <w:sz w:val="22"/>
          <w:szCs w:val="22"/>
        </w:rPr>
        <w:t xml:space="preserve"> (</w:t>
      </w:r>
      <w:r>
        <w:rPr>
          <w:rStyle w:val="Strong1"/>
          <w:rFonts w:ascii="Century Gothic" w:eastAsia="Century Gothic" w:hAnsi="Century Gothic" w:cs="Century Gothic"/>
          <w:b/>
          <w:bCs/>
          <w:sz w:val="22"/>
          <w:szCs w:val="22"/>
        </w:rPr>
        <w:t>Azure</w:t>
      </w:r>
      <w:r>
        <w:rPr>
          <w:rFonts w:ascii="Century Gothic" w:eastAsia="Century Gothic" w:hAnsi="Century Gothic" w:cs="Century Gothic"/>
          <w:sz w:val="22"/>
          <w:szCs w:val="22"/>
        </w:rPr>
        <w:t xml:space="preserve"> </w:t>
      </w:r>
      <w:r>
        <w:rPr>
          <w:rStyle w:val="Strong1"/>
          <w:rFonts w:ascii="Century Gothic" w:eastAsia="Century Gothic" w:hAnsi="Century Gothic" w:cs="Century Gothic"/>
          <w:b/>
          <w:bCs/>
          <w:sz w:val="22"/>
          <w:szCs w:val="22"/>
        </w:rPr>
        <w:t>AD</w:t>
      </w:r>
      <w:r>
        <w:rPr>
          <w:rFonts w:ascii="Century Gothic" w:eastAsia="Century Gothic" w:hAnsi="Century Gothic" w:cs="Century Gothic"/>
          <w:sz w:val="22"/>
          <w:szCs w:val="22"/>
        </w:rPr>
        <w:t xml:space="preserve">) and </w:t>
      </w:r>
      <w:r>
        <w:rPr>
          <w:rStyle w:val="Strong1"/>
          <w:rFonts w:ascii="Century Gothic" w:eastAsia="Century Gothic" w:hAnsi="Century Gothic" w:cs="Century Gothic"/>
          <w:b/>
          <w:bCs/>
          <w:sz w:val="22"/>
          <w:szCs w:val="22"/>
        </w:rPr>
        <w:t>Azure AD Domain Services</w:t>
      </w:r>
      <w:r>
        <w:rPr>
          <w:rFonts w:ascii="Century Gothic" w:eastAsia="Century Gothic" w:hAnsi="Century Gothic" w:cs="Century Gothic"/>
          <w:sz w:val="22"/>
          <w:szCs w:val="22"/>
        </w:rPr>
        <w:t>, ensuring secure identity management and seamless authentication across cloud and hybrid environments.</w:t>
      </w:r>
    </w:p>
    <w:p w14:paraId="2EDE7035" w14:textId="77777777" w:rsidR="001D021C" w:rsidRDefault="00000000">
      <w:pPr>
        <w:pStyle w:val="ulli"/>
        <w:numPr>
          <w:ilvl w:val="0"/>
          <w:numId w:val="1"/>
        </w:numPr>
        <w:spacing w:line="380" w:lineRule="atLeast"/>
        <w:ind w:left="460" w:hanging="201"/>
        <w:rPr>
          <w:rFonts w:ascii="Century Gothic" w:eastAsia="Century Gothic" w:hAnsi="Century Gothic" w:cs="Century Gothic"/>
          <w:sz w:val="22"/>
          <w:szCs w:val="22"/>
        </w:rPr>
      </w:pPr>
      <w:proofErr w:type="gramStart"/>
      <w:r>
        <w:rPr>
          <w:rFonts w:ascii="Century Gothic" w:eastAsia="Century Gothic" w:hAnsi="Century Gothic" w:cs="Century Gothic"/>
          <w:sz w:val="22"/>
          <w:szCs w:val="22"/>
        </w:rPr>
        <w:t>]Proficient</w:t>
      </w:r>
      <w:proofErr w:type="gramEnd"/>
      <w:r>
        <w:rPr>
          <w:rFonts w:ascii="Century Gothic" w:eastAsia="Century Gothic" w:hAnsi="Century Gothic" w:cs="Century Gothic"/>
          <w:sz w:val="22"/>
          <w:szCs w:val="22"/>
        </w:rPr>
        <w:t xml:space="preserve"> in implementing and scaling </w:t>
      </w:r>
      <w:r>
        <w:rPr>
          <w:rStyle w:val="Strong1"/>
          <w:rFonts w:ascii="Century Gothic" w:eastAsia="Century Gothic" w:hAnsi="Century Gothic" w:cs="Century Gothic"/>
          <w:b/>
          <w:bCs/>
          <w:sz w:val="22"/>
          <w:szCs w:val="22"/>
        </w:rPr>
        <w:t>NoSQL</w:t>
      </w:r>
      <w:r>
        <w:rPr>
          <w:rFonts w:ascii="Century Gothic" w:eastAsia="Century Gothic" w:hAnsi="Century Gothic" w:cs="Century Gothic"/>
          <w:sz w:val="22"/>
          <w:szCs w:val="22"/>
        </w:rPr>
        <w:t xml:space="preserve"> solutions like </w:t>
      </w:r>
      <w:r>
        <w:rPr>
          <w:rStyle w:val="Strong1"/>
          <w:rFonts w:ascii="Century Gothic" w:eastAsia="Century Gothic" w:hAnsi="Century Gothic" w:cs="Century Gothic"/>
          <w:b/>
          <w:bCs/>
          <w:sz w:val="22"/>
          <w:szCs w:val="22"/>
        </w:rPr>
        <w:t>MongoDB</w:t>
      </w:r>
      <w:r>
        <w:rPr>
          <w:rFonts w:ascii="Century Gothic" w:eastAsia="Century Gothic" w:hAnsi="Century Gothic" w:cs="Century Gothic"/>
          <w:sz w:val="22"/>
          <w:szCs w:val="22"/>
        </w:rPr>
        <w:t xml:space="preserve"> and </w:t>
      </w:r>
      <w:r>
        <w:rPr>
          <w:rStyle w:val="Strong1"/>
          <w:rFonts w:ascii="Century Gothic" w:eastAsia="Century Gothic" w:hAnsi="Century Gothic" w:cs="Century Gothic"/>
          <w:b/>
          <w:bCs/>
          <w:sz w:val="22"/>
          <w:szCs w:val="22"/>
        </w:rPr>
        <w:t>Cassandra DB</w:t>
      </w:r>
      <w:r>
        <w:rPr>
          <w:rFonts w:ascii="Century Gothic" w:eastAsia="Century Gothic" w:hAnsi="Century Gothic" w:cs="Century Gothic"/>
          <w:sz w:val="22"/>
          <w:szCs w:val="22"/>
        </w:rPr>
        <w:t xml:space="preserve"> to support high-volume, distributed applications.</w:t>
      </w:r>
    </w:p>
    <w:p w14:paraId="26837D1E" w14:textId="77777777" w:rsidR="001D021C" w:rsidRDefault="00000000">
      <w:pPr>
        <w:pStyle w:val="ulli"/>
        <w:numPr>
          <w:ilvl w:val="0"/>
          <w:numId w:val="1"/>
        </w:numPr>
        <w:spacing w:line="380" w:lineRule="atLeast"/>
        <w:ind w:left="460" w:hanging="201"/>
        <w:rPr>
          <w:rFonts w:ascii="Century Gothic" w:eastAsia="Century Gothic" w:hAnsi="Century Gothic" w:cs="Century Gothic"/>
          <w:sz w:val="22"/>
          <w:szCs w:val="22"/>
        </w:rPr>
      </w:pPr>
      <w:r>
        <w:rPr>
          <w:rFonts w:ascii="Century Gothic" w:eastAsia="Century Gothic" w:hAnsi="Century Gothic" w:cs="Century Gothic"/>
          <w:sz w:val="22"/>
          <w:szCs w:val="22"/>
        </w:rPr>
        <w:t xml:space="preserve">Experienced in moving data from different sources using </w:t>
      </w:r>
      <w:r>
        <w:rPr>
          <w:rStyle w:val="Strong1"/>
          <w:rFonts w:ascii="Century Gothic" w:eastAsia="Century Gothic" w:hAnsi="Century Gothic" w:cs="Century Gothic"/>
          <w:b/>
          <w:bCs/>
          <w:sz w:val="22"/>
          <w:szCs w:val="22"/>
        </w:rPr>
        <w:t>Kafka</w:t>
      </w:r>
      <w:r>
        <w:rPr>
          <w:rFonts w:ascii="Century Gothic" w:eastAsia="Century Gothic" w:hAnsi="Century Gothic" w:cs="Century Gothic"/>
          <w:sz w:val="22"/>
          <w:szCs w:val="22"/>
        </w:rPr>
        <w:t xml:space="preserve"> producers, consumers and preprocess data using Storm topologies.</w:t>
      </w:r>
    </w:p>
    <w:p w14:paraId="1D63B5E7" w14:textId="77777777" w:rsidR="001D021C" w:rsidRDefault="00000000">
      <w:pPr>
        <w:pStyle w:val="ulli"/>
        <w:numPr>
          <w:ilvl w:val="0"/>
          <w:numId w:val="1"/>
        </w:numPr>
        <w:spacing w:line="380" w:lineRule="atLeast"/>
        <w:ind w:left="460" w:hanging="201"/>
        <w:rPr>
          <w:rFonts w:ascii="Century Gothic" w:eastAsia="Century Gothic" w:hAnsi="Century Gothic" w:cs="Century Gothic"/>
          <w:sz w:val="22"/>
          <w:szCs w:val="22"/>
        </w:rPr>
      </w:pPr>
      <w:r>
        <w:rPr>
          <w:rFonts w:ascii="Century Gothic" w:eastAsia="Century Gothic" w:hAnsi="Century Gothic" w:cs="Century Gothic"/>
          <w:sz w:val="22"/>
          <w:szCs w:val="22"/>
        </w:rPr>
        <w:t xml:space="preserve">Worked in container-based technologies like </w:t>
      </w:r>
      <w:r>
        <w:rPr>
          <w:rStyle w:val="Strong1"/>
          <w:rFonts w:ascii="Century Gothic" w:eastAsia="Century Gothic" w:hAnsi="Century Gothic" w:cs="Century Gothic"/>
          <w:b/>
          <w:bCs/>
          <w:sz w:val="22"/>
          <w:szCs w:val="22"/>
        </w:rPr>
        <w:t>Docker, Kubernetes and OpenShift</w:t>
      </w:r>
      <w:r>
        <w:rPr>
          <w:rFonts w:ascii="Century Gothic" w:eastAsia="Century Gothic" w:hAnsi="Century Gothic" w:cs="Century Gothic"/>
          <w:sz w:val="22"/>
          <w:szCs w:val="22"/>
        </w:rPr>
        <w:t>.</w:t>
      </w:r>
    </w:p>
    <w:p w14:paraId="154615C5" w14:textId="77777777" w:rsidR="001D021C" w:rsidRDefault="00000000">
      <w:pPr>
        <w:pStyle w:val="ulli"/>
        <w:numPr>
          <w:ilvl w:val="0"/>
          <w:numId w:val="1"/>
        </w:numPr>
        <w:spacing w:line="380" w:lineRule="atLeast"/>
        <w:ind w:left="460" w:hanging="201"/>
        <w:rPr>
          <w:rFonts w:ascii="Century Gothic" w:eastAsia="Century Gothic" w:hAnsi="Century Gothic" w:cs="Century Gothic"/>
          <w:sz w:val="22"/>
          <w:szCs w:val="22"/>
        </w:rPr>
      </w:pPr>
      <w:r>
        <w:rPr>
          <w:rFonts w:ascii="Century Gothic" w:eastAsia="Century Gothic" w:hAnsi="Century Gothic" w:cs="Century Gothic"/>
          <w:sz w:val="22"/>
          <w:szCs w:val="22"/>
        </w:rPr>
        <w:lastRenderedPageBreak/>
        <w:t xml:space="preserve">Extensive experience integrating automated testing solutions into </w:t>
      </w:r>
      <w:r>
        <w:rPr>
          <w:rStyle w:val="Strong1"/>
          <w:rFonts w:ascii="Century Gothic" w:eastAsia="Century Gothic" w:hAnsi="Century Gothic" w:cs="Century Gothic"/>
          <w:b/>
          <w:bCs/>
          <w:sz w:val="22"/>
          <w:szCs w:val="22"/>
        </w:rPr>
        <w:t>CI/CD pipelines</w:t>
      </w:r>
      <w:r>
        <w:rPr>
          <w:rFonts w:ascii="Century Gothic" w:eastAsia="Century Gothic" w:hAnsi="Century Gothic" w:cs="Century Gothic"/>
          <w:sz w:val="22"/>
          <w:szCs w:val="22"/>
        </w:rPr>
        <w:t xml:space="preserve"> for seamless deployment and validation.</w:t>
      </w:r>
    </w:p>
    <w:p w14:paraId="3CBDD88B" w14:textId="77777777" w:rsidR="001D021C" w:rsidRDefault="00000000">
      <w:pPr>
        <w:pStyle w:val="ulli"/>
        <w:numPr>
          <w:ilvl w:val="0"/>
          <w:numId w:val="1"/>
        </w:numPr>
        <w:spacing w:line="380" w:lineRule="atLeast"/>
        <w:ind w:left="460" w:hanging="201"/>
        <w:rPr>
          <w:rFonts w:ascii="Century Gothic" w:eastAsia="Century Gothic" w:hAnsi="Century Gothic" w:cs="Century Gothic"/>
          <w:sz w:val="22"/>
          <w:szCs w:val="22"/>
        </w:rPr>
      </w:pPr>
      <w:r>
        <w:rPr>
          <w:rFonts w:ascii="Century Gothic" w:eastAsia="Century Gothic" w:hAnsi="Century Gothic" w:cs="Century Gothic"/>
          <w:sz w:val="22"/>
          <w:szCs w:val="22"/>
        </w:rPr>
        <w:t xml:space="preserve">Skilled in setting up </w:t>
      </w:r>
      <w:r>
        <w:rPr>
          <w:rStyle w:val="Strong1"/>
          <w:rFonts w:ascii="Century Gothic" w:eastAsia="Century Gothic" w:hAnsi="Century Gothic" w:cs="Century Gothic"/>
          <w:b/>
          <w:bCs/>
          <w:sz w:val="22"/>
          <w:szCs w:val="22"/>
        </w:rPr>
        <w:t>CI/CD</w:t>
      </w:r>
      <w:r>
        <w:rPr>
          <w:rFonts w:ascii="Century Gothic" w:eastAsia="Century Gothic" w:hAnsi="Century Gothic" w:cs="Century Gothic"/>
          <w:sz w:val="22"/>
          <w:szCs w:val="22"/>
        </w:rPr>
        <w:t xml:space="preserve"> pipelines using </w:t>
      </w:r>
      <w:r>
        <w:rPr>
          <w:rStyle w:val="Strong1"/>
          <w:rFonts w:ascii="Century Gothic" w:eastAsia="Century Gothic" w:hAnsi="Century Gothic" w:cs="Century Gothic"/>
          <w:b/>
          <w:bCs/>
          <w:sz w:val="22"/>
          <w:szCs w:val="22"/>
        </w:rPr>
        <w:t>Jenkins, GitHub Actions, and Terraform</w:t>
      </w:r>
      <w:r>
        <w:rPr>
          <w:rFonts w:ascii="Century Gothic" w:eastAsia="Century Gothic" w:hAnsi="Century Gothic" w:cs="Century Gothic"/>
          <w:sz w:val="22"/>
          <w:szCs w:val="22"/>
        </w:rPr>
        <w:t xml:space="preserve"> for automated builds, testing, and deployment on AWS cloud environment.</w:t>
      </w:r>
    </w:p>
    <w:p w14:paraId="5A292C41" w14:textId="77777777" w:rsidR="001D021C" w:rsidRDefault="00000000">
      <w:pPr>
        <w:pStyle w:val="ulli"/>
        <w:numPr>
          <w:ilvl w:val="0"/>
          <w:numId w:val="1"/>
        </w:numPr>
        <w:spacing w:line="380" w:lineRule="atLeast"/>
        <w:ind w:left="460" w:hanging="201"/>
        <w:rPr>
          <w:rFonts w:ascii="Century Gothic" w:eastAsia="Century Gothic" w:hAnsi="Century Gothic" w:cs="Century Gothic"/>
          <w:sz w:val="22"/>
          <w:szCs w:val="22"/>
        </w:rPr>
      </w:pPr>
      <w:r>
        <w:rPr>
          <w:rFonts w:ascii="Century Gothic" w:eastAsia="Century Gothic" w:hAnsi="Century Gothic" w:cs="Century Gothic"/>
          <w:sz w:val="22"/>
          <w:szCs w:val="22"/>
        </w:rPr>
        <w:t xml:space="preserve">Extensive experience in implementation of the version control software </w:t>
      </w:r>
      <w:r>
        <w:rPr>
          <w:rStyle w:val="Strong1"/>
          <w:rFonts w:ascii="Century Gothic" w:eastAsia="Century Gothic" w:hAnsi="Century Gothic" w:cs="Century Gothic"/>
          <w:b/>
          <w:bCs/>
          <w:sz w:val="22"/>
          <w:szCs w:val="22"/>
        </w:rPr>
        <w:t>SVN, CVS, Git</w:t>
      </w:r>
      <w:r>
        <w:rPr>
          <w:rFonts w:ascii="Century Gothic" w:eastAsia="Century Gothic" w:hAnsi="Century Gothic" w:cs="Century Gothic"/>
          <w:sz w:val="22"/>
          <w:szCs w:val="22"/>
        </w:rPr>
        <w:t>.</w:t>
      </w:r>
    </w:p>
    <w:p w14:paraId="789398B2" w14:textId="77777777" w:rsidR="001D021C" w:rsidRDefault="00000000">
      <w:pPr>
        <w:pStyle w:val="ulli"/>
        <w:numPr>
          <w:ilvl w:val="0"/>
          <w:numId w:val="1"/>
        </w:numPr>
        <w:spacing w:line="380" w:lineRule="atLeast"/>
        <w:ind w:left="460" w:hanging="201"/>
        <w:rPr>
          <w:rFonts w:ascii="Century Gothic" w:eastAsia="Century Gothic" w:hAnsi="Century Gothic" w:cs="Century Gothic"/>
          <w:sz w:val="22"/>
          <w:szCs w:val="22"/>
        </w:rPr>
      </w:pPr>
      <w:r>
        <w:rPr>
          <w:rFonts w:ascii="Century Gothic" w:eastAsia="Century Gothic" w:hAnsi="Century Gothic" w:cs="Century Gothic"/>
          <w:sz w:val="22"/>
          <w:szCs w:val="22"/>
        </w:rPr>
        <w:t xml:space="preserve">Experience in </w:t>
      </w:r>
      <w:r>
        <w:rPr>
          <w:rStyle w:val="Strong1"/>
          <w:rFonts w:ascii="Century Gothic" w:eastAsia="Century Gothic" w:hAnsi="Century Gothic" w:cs="Century Gothic"/>
          <w:b/>
          <w:bCs/>
          <w:sz w:val="22"/>
          <w:szCs w:val="22"/>
        </w:rPr>
        <w:t>Software Life Cycle Development (SDLC)</w:t>
      </w:r>
      <w:r>
        <w:rPr>
          <w:rFonts w:ascii="Century Gothic" w:eastAsia="Century Gothic" w:hAnsi="Century Gothic" w:cs="Century Gothic"/>
          <w:sz w:val="22"/>
          <w:szCs w:val="22"/>
        </w:rPr>
        <w:t xml:space="preserve"> process which incorporates Requirement Gathering, Analysis, Developing, Testing and implementing life cycle utilizing approaches like Agile, Scrum and Test-Driven Development.</w:t>
      </w:r>
    </w:p>
    <w:p w14:paraId="5155D1C2" w14:textId="77777777" w:rsidR="001D021C" w:rsidRDefault="00000000">
      <w:pPr>
        <w:pStyle w:val="divdocumentdivsectiontitle"/>
        <w:pBdr>
          <w:bottom w:val="single" w:sz="8" w:space="4" w:color="102A73"/>
        </w:pBdr>
        <w:spacing w:before="200" w:after="130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Skills</w:t>
      </w:r>
    </w:p>
    <w:tbl>
      <w:tblPr>
        <w:tblStyle w:val="documentinfopara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30"/>
        <w:gridCol w:w="300"/>
        <w:gridCol w:w="5230"/>
      </w:tblGrid>
      <w:tr w:rsidR="001D021C" w14:paraId="1CD55A8B" w14:textId="77777777">
        <w:trPr>
          <w:tblCellSpacing w:w="0" w:type="dxa"/>
        </w:trPr>
        <w:tc>
          <w:tcPr>
            <w:tcW w:w="5230" w:type="dxa"/>
            <w:tcMar>
              <w:top w:w="0" w:type="dxa"/>
              <w:left w:w="0" w:type="dxa"/>
              <w:bottom w:w="100" w:type="dxa"/>
              <w:right w:w="0" w:type="dxa"/>
            </w:tcMar>
          </w:tcPr>
          <w:p w14:paraId="645CEB4C" w14:textId="77777777" w:rsidR="001D021C" w:rsidRDefault="00000000">
            <w:pPr>
              <w:pStyle w:val="divdocumentskliSeculli"/>
              <w:numPr>
                <w:ilvl w:val="0"/>
                <w:numId w:val="2"/>
              </w:numPr>
              <w:spacing w:line="380" w:lineRule="atLeast"/>
              <w:ind w:left="200" w:hanging="210"/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Programming languages</w:t>
            </w: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: Java, Python, Kotlin</w:t>
            </w:r>
          </w:p>
          <w:p w14:paraId="5BBBAB0F" w14:textId="77777777" w:rsidR="001D021C" w:rsidRDefault="001D021C">
            <w:pPr>
              <w:pStyle w:val="div"/>
              <w:spacing w:line="20" w:lineRule="exact"/>
              <w:rPr>
                <w:rStyle w:val="documentskliSecparagraph"/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300" w:type="dxa"/>
            <w:tcMar>
              <w:top w:w="0" w:type="dxa"/>
              <w:left w:w="0" w:type="dxa"/>
              <w:bottom w:w="100" w:type="dxa"/>
              <w:right w:w="0" w:type="dxa"/>
            </w:tcMar>
          </w:tcPr>
          <w:p w14:paraId="499E403B" w14:textId="77777777" w:rsidR="001D021C" w:rsidRDefault="001D021C"/>
        </w:tc>
        <w:tc>
          <w:tcPr>
            <w:tcW w:w="5230" w:type="dxa"/>
            <w:tcMar>
              <w:top w:w="0" w:type="dxa"/>
              <w:left w:w="0" w:type="dxa"/>
              <w:bottom w:w="100" w:type="dxa"/>
              <w:right w:w="0" w:type="dxa"/>
            </w:tcMar>
          </w:tcPr>
          <w:p w14:paraId="5712F2D8" w14:textId="77777777" w:rsidR="001D021C" w:rsidRDefault="00000000">
            <w:pPr>
              <w:pStyle w:val="divdocumentskliSeculli"/>
              <w:numPr>
                <w:ilvl w:val="0"/>
                <w:numId w:val="3"/>
              </w:numPr>
              <w:spacing w:line="380" w:lineRule="atLeast"/>
              <w:ind w:left="200" w:hanging="210"/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Java/J2EE Technologies</w:t>
            </w: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: Spring Boot, Micro Services</w:t>
            </w:r>
          </w:p>
          <w:p w14:paraId="0CFB3964" w14:textId="77777777" w:rsidR="001D021C" w:rsidRDefault="001D021C">
            <w:pPr>
              <w:pStyle w:val="div"/>
              <w:spacing w:line="20" w:lineRule="exact"/>
              <w:rPr>
                <w:rStyle w:val="documentskliSecparagraph"/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</w:tr>
      <w:tr w:rsidR="001D021C" w14:paraId="4B2979D7" w14:textId="77777777">
        <w:trPr>
          <w:tblCellSpacing w:w="0" w:type="dxa"/>
        </w:trPr>
        <w:tc>
          <w:tcPr>
            <w:tcW w:w="5230" w:type="dxa"/>
            <w:tcMar>
              <w:top w:w="0" w:type="dxa"/>
              <w:left w:w="0" w:type="dxa"/>
              <w:bottom w:w="100" w:type="dxa"/>
              <w:right w:w="0" w:type="dxa"/>
            </w:tcMar>
          </w:tcPr>
          <w:p w14:paraId="3FFF363A" w14:textId="77777777" w:rsidR="001D021C" w:rsidRDefault="00000000">
            <w:pPr>
              <w:pStyle w:val="divdocumentskliSeculli"/>
              <w:numPr>
                <w:ilvl w:val="0"/>
                <w:numId w:val="4"/>
              </w:numPr>
              <w:spacing w:line="380" w:lineRule="atLeast"/>
              <w:ind w:left="200" w:hanging="210"/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Frameworks</w:t>
            </w: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: Spring (Spring core, Spring AOP, Spring Boot, Spring MVC, Spring REST, Spring Security, Spring Cloud), REST</w:t>
            </w:r>
          </w:p>
          <w:p w14:paraId="3CD01D98" w14:textId="77777777" w:rsidR="001D021C" w:rsidRDefault="001D021C">
            <w:pPr>
              <w:pStyle w:val="div"/>
              <w:spacing w:line="20" w:lineRule="exact"/>
              <w:rPr>
                <w:rStyle w:val="documentskliSecparagraph"/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300" w:type="dxa"/>
            <w:tcMar>
              <w:top w:w="0" w:type="dxa"/>
              <w:left w:w="0" w:type="dxa"/>
              <w:bottom w:w="100" w:type="dxa"/>
              <w:right w:w="0" w:type="dxa"/>
            </w:tcMar>
          </w:tcPr>
          <w:p w14:paraId="170C37D9" w14:textId="77777777" w:rsidR="001D021C" w:rsidRDefault="001D021C"/>
        </w:tc>
        <w:tc>
          <w:tcPr>
            <w:tcW w:w="5230" w:type="dxa"/>
            <w:tcMar>
              <w:top w:w="0" w:type="dxa"/>
              <w:left w:w="0" w:type="dxa"/>
              <w:bottom w:w="100" w:type="dxa"/>
              <w:right w:w="0" w:type="dxa"/>
            </w:tcMar>
          </w:tcPr>
          <w:p w14:paraId="4AC73B53" w14:textId="77777777" w:rsidR="001D021C" w:rsidRDefault="00000000">
            <w:pPr>
              <w:pStyle w:val="divdocumentskliSeculli"/>
              <w:numPr>
                <w:ilvl w:val="0"/>
                <w:numId w:val="5"/>
              </w:numPr>
              <w:spacing w:line="380" w:lineRule="atLeast"/>
              <w:ind w:left="200" w:hanging="210"/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Web Technologies</w:t>
            </w: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: HTML 5, CSS3, Bootstrap, JavaScript, TypeScript, Angular, React JS.</w:t>
            </w:r>
          </w:p>
          <w:p w14:paraId="583BC188" w14:textId="77777777" w:rsidR="001D021C" w:rsidRDefault="00000000">
            <w:pPr>
              <w:pStyle w:val="divdocumentskliSeculli"/>
              <w:numPr>
                <w:ilvl w:val="0"/>
                <w:numId w:val="5"/>
              </w:numPr>
              <w:spacing w:line="380" w:lineRule="atLeast"/>
              <w:ind w:left="200" w:hanging="210"/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IAM &amp; Authorization</w:t>
            </w: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: OAuth2.0, OIDC, JWT, Okta, RBAC</w:t>
            </w:r>
          </w:p>
          <w:p w14:paraId="077C6B35" w14:textId="77777777" w:rsidR="001D021C" w:rsidRDefault="001D021C">
            <w:pPr>
              <w:pStyle w:val="div"/>
              <w:spacing w:line="20" w:lineRule="exact"/>
              <w:rPr>
                <w:rStyle w:val="documentskliSecparagraph"/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</w:tr>
      <w:tr w:rsidR="001D021C" w14:paraId="3B5CC11F" w14:textId="77777777">
        <w:trPr>
          <w:tblCellSpacing w:w="0" w:type="dxa"/>
        </w:trPr>
        <w:tc>
          <w:tcPr>
            <w:tcW w:w="5230" w:type="dxa"/>
            <w:tcMar>
              <w:top w:w="0" w:type="dxa"/>
              <w:left w:w="0" w:type="dxa"/>
              <w:bottom w:w="100" w:type="dxa"/>
              <w:right w:w="0" w:type="dxa"/>
            </w:tcMar>
          </w:tcPr>
          <w:p w14:paraId="1133FFAE" w14:textId="77777777" w:rsidR="001D021C" w:rsidRPr="008D3EFE" w:rsidRDefault="00000000">
            <w:pPr>
              <w:pStyle w:val="divdocumentskliSeculli"/>
              <w:numPr>
                <w:ilvl w:val="0"/>
                <w:numId w:val="6"/>
              </w:numPr>
              <w:spacing w:line="380" w:lineRule="atLeast"/>
              <w:ind w:left="200" w:hanging="210"/>
              <w:rPr>
                <w:rStyle w:val="span"/>
                <w:rFonts w:ascii="Century Gothic" w:eastAsia="Century Gothic" w:hAnsi="Century Gothic" w:cs="Century Gothic"/>
                <w:sz w:val="22"/>
                <w:szCs w:val="22"/>
                <w:lang w:val="fr-FR"/>
              </w:rPr>
            </w:pPr>
            <w:proofErr w:type="spellStart"/>
            <w:proofErr w:type="gramStart"/>
            <w:r w:rsidRPr="008D3EFE">
              <w:rPr>
                <w:rStyle w:val="Strong1"/>
                <w:rFonts w:ascii="Century Gothic" w:eastAsia="Century Gothic" w:hAnsi="Century Gothic" w:cs="Century Gothic"/>
                <w:b/>
                <w:bCs/>
                <w:sz w:val="22"/>
                <w:szCs w:val="22"/>
                <w:lang w:val="fr-FR"/>
              </w:rPr>
              <w:t>Database</w:t>
            </w:r>
            <w:proofErr w:type="spellEnd"/>
            <w:r w:rsidRPr="008D3EFE">
              <w:rPr>
                <w:rStyle w:val="span"/>
                <w:rFonts w:ascii="Century Gothic" w:eastAsia="Century Gothic" w:hAnsi="Century Gothic" w:cs="Century Gothic"/>
                <w:sz w:val="22"/>
                <w:szCs w:val="22"/>
                <w:lang w:val="fr-FR"/>
              </w:rPr>
              <w:t>:</w:t>
            </w:r>
            <w:proofErr w:type="gramEnd"/>
            <w:r w:rsidRPr="008D3EFE">
              <w:rPr>
                <w:rStyle w:val="span"/>
                <w:rFonts w:ascii="Century Gothic" w:eastAsia="Century Gothic" w:hAnsi="Century Gothic" w:cs="Century Gothic"/>
                <w:sz w:val="22"/>
                <w:szCs w:val="22"/>
                <w:lang w:val="fr-FR"/>
              </w:rPr>
              <w:t xml:space="preserve"> MySQL, PostgreSQL, MongoDB, Cassandra DB</w:t>
            </w:r>
          </w:p>
          <w:p w14:paraId="12E47022" w14:textId="77777777" w:rsidR="001D021C" w:rsidRPr="008D3EFE" w:rsidRDefault="001D021C">
            <w:pPr>
              <w:pStyle w:val="div"/>
              <w:spacing w:line="20" w:lineRule="exact"/>
              <w:rPr>
                <w:rStyle w:val="documentskliSecparagraph"/>
                <w:rFonts w:ascii="Century Gothic" w:eastAsia="Century Gothic" w:hAnsi="Century Gothic" w:cs="Century Gothic"/>
                <w:sz w:val="22"/>
                <w:szCs w:val="22"/>
                <w:lang w:val="fr-FR"/>
              </w:rPr>
            </w:pPr>
          </w:p>
        </w:tc>
        <w:tc>
          <w:tcPr>
            <w:tcW w:w="300" w:type="dxa"/>
            <w:tcMar>
              <w:top w:w="0" w:type="dxa"/>
              <w:left w:w="0" w:type="dxa"/>
              <w:bottom w:w="100" w:type="dxa"/>
              <w:right w:w="0" w:type="dxa"/>
            </w:tcMar>
          </w:tcPr>
          <w:p w14:paraId="60AE8B7C" w14:textId="77777777" w:rsidR="001D021C" w:rsidRPr="008D3EFE" w:rsidRDefault="001D021C">
            <w:pPr>
              <w:rPr>
                <w:lang w:val="fr-FR"/>
              </w:rPr>
            </w:pPr>
          </w:p>
        </w:tc>
        <w:tc>
          <w:tcPr>
            <w:tcW w:w="5230" w:type="dxa"/>
            <w:tcMar>
              <w:top w:w="0" w:type="dxa"/>
              <w:left w:w="0" w:type="dxa"/>
              <w:bottom w:w="100" w:type="dxa"/>
              <w:right w:w="0" w:type="dxa"/>
            </w:tcMar>
          </w:tcPr>
          <w:p w14:paraId="232A0AA9" w14:textId="77777777" w:rsidR="001D021C" w:rsidRDefault="00000000">
            <w:pPr>
              <w:pStyle w:val="divdocumentskliSeculli"/>
              <w:numPr>
                <w:ilvl w:val="0"/>
                <w:numId w:val="7"/>
              </w:numPr>
              <w:spacing w:line="380" w:lineRule="atLeast"/>
              <w:ind w:left="200" w:hanging="210"/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IDEs</w:t>
            </w: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: Visual Studio, Eclipse, IntelliJ, Spring tool suite (STS).</w:t>
            </w:r>
          </w:p>
          <w:p w14:paraId="1EE7BD7A" w14:textId="77777777" w:rsidR="001D021C" w:rsidRDefault="001D021C">
            <w:pPr>
              <w:pStyle w:val="div"/>
              <w:spacing w:line="20" w:lineRule="exact"/>
              <w:rPr>
                <w:rStyle w:val="documentskliSecparagraph"/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</w:tr>
      <w:tr w:rsidR="001D021C" w14:paraId="2BB0EAC2" w14:textId="77777777">
        <w:trPr>
          <w:tblCellSpacing w:w="0" w:type="dxa"/>
        </w:trPr>
        <w:tc>
          <w:tcPr>
            <w:tcW w:w="5230" w:type="dxa"/>
            <w:tcMar>
              <w:top w:w="0" w:type="dxa"/>
              <w:left w:w="0" w:type="dxa"/>
              <w:bottom w:w="100" w:type="dxa"/>
              <w:right w:w="0" w:type="dxa"/>
            </w:tcMar>
          </w:tcPr>
          <w:p w14:paraId="706986E5" w14:textId="77777777" w:rsidR="001D021C" w:rsidRDefault="00000000">
            <w:pPr>
              <w:pStyle w:val="divdocumentskliSeculli"/>
              <w:numPr>
                <w:ilvl w:val="0"/>
                <w:numId w:val="8"/>
              </w:numPr>
              <w:spacing w:line="380" w:lineRule="atLeast"/>
              <w:ind w:left="200" w:hanging="210"/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Operating System</w:t>
            </w: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: Windows, Linux.</w:t>
            </w:r>
          </w:p>
          <w:p w14:paraId="1B68E7B8" w14:textId="77777777" w:rsidR="001D021C" w:rsidRDefault="001D021C">
            <w:pPr>
              <w:pStyle w:val="div"/>
              <w:spacing w:line="20" w:lineRule="exact"/>
              <w:rPr>
                <w:rStyle w:val="documentskliSecparagraph"/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300" w:type="dxa"/>
            <w:tcMar>
              <w:top w:w="0" w:type="dxa"/>
              <w:left w:w="0" w:type="dxa"/>
              <w:bottom w:w="100" w:type="dxa"/>
              <w:right w:w="0" w:type="dxa"/>
            </w:tcMar>
          </w:tcPr>
          <w:p w14:paraId="228E404F" w14:textId="77777777" w:rsidR="001D021C" w:rsidRDefault="001D021C"/>
        </w:tc>
        <w:tc>
          <w:tcPr>
            <w:tcW w:w="5230" w:type="dxa"/>
            <w:tcMar>
              <w:top w:w="0" w:type="dxa"/>
              <w:left w:w="0" w:type="dxa"/>
              <w:bottom w:w="100" w:type="dxa"/>
              <w:right w:w="0" w:type="dxa"/>
            </w:tcMar>
          </w:tcPr>
          <w:p w14:paraId="4645CE98" w14:textId="77777777" w:rsidR="001D021C" w:rsidRDefault="00000000">
            <w:pPr>
              <w:pStyle w:val="divdocumentskliSeculli"/>
              <w:numPr>
                <w:ilvl w:val="0"/>
                <w:numId w:val="9"/>
              </w:numPr>
              <w:spacing w:line="380" w:lineRule="atLeast"/>
              <w:ind w:left="200" w:hanging="210"/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Cloud Technologies</w:t>
            </w: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: AWS, Azure, Terraform, Kubernetes.</w:t>
            </w:r>
          </w:p>
          <w:p w14:paraId="7F138A63" w14:textId="77777777" w:rsidR="001D021C" w:rsidRDefault="001D021C">
            <w:pPr>
              <w:pStyle w:val="div"/>
              <w:spacing w:line="20" w:lineRule="exact"/>
              <w:rPr>
                <w:rStyle w:val="documentskliSecparagraph"/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</w:tr>
      <w:tr w:rsidR="001D021C" w14:paraId="5C92D8CC" w14:textId="77777777">
        <w:trPr>
          <w:tblCellSpacing w:w="0" w:type="dxa"/>
        </w:trPr>
        <w:tc>
          <w:tcPr>
            <w:tcW w:w="523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2AD271" w14:textId="77777777" w:rsidR="001D021C" w:rsidRDefault="00000000">
            <w:pPr>
              <w:pStyle w:val="divdocumentskliSeculli"/>
              <w:numPr>
                <w:ilvl w:val="0"/>
                <w:numId w:val="10"/>
              </w:numPr>
              <w:spacing w:line="380" w:lineRule="atLeast"/>
              <w:ind w:left="200" w:hanging="210"/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Web servers</w:t>
            </w: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: Apache Tomcat, JBoss, IBM WebSphere, Jetty.</w:t>
            </w:r>
          </w:p>
          <w:p w14:paraId="2ED81B35" w14:textId="77777777" w:rsidR="001D021C" w:rsidRDefault="001D021C">
            <w:pPr>
              <w:pStyle w:val="div"/>
              <w:spacing w:line="20" w:lineRule="exact"/>
              <w:rPr>
                <w:rStyle w:val="documentskliSecparagraph"/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989825" w14:textId="77777777" w:rsidR="001D021C" w:rsidRDefault="001D021C"/>
        </w:tc>
        <w:tc>
          <w:tcPr>
            <w:tcW w:w="523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119FC2" w14:textId="77777777" w:rsidR="001D021C" w:rsidRDefault="00000000">
            <w:pPr>
              <w:pStyle w:val="divdocumentskliSeculli"/>
              <w:numPr>
                <w:ilvl w:val="0"/>
                <w:numId w:val="11"/>
              </w:numPr>
              <w:spacing w:line="380" w:lineRule="atLeast"/>
              <w:ind w:left="200" w:hanging="210"/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Build Tools</w:t>
            </w: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: Maven, Gradle, ANT, Jenkins.</w:t>
            </w:r>
          </w:p>
          <w:p w14:paraId="3F2A8090" w14:textId="77777777" w:rsidR="001D021C" w:rsidRDefault="001D021C">
            <w:pPr>
              <w:pStyle w:val="div"/>
              <w:spacing w:line="20" w:lineRule="exact"/>
              <w:rPr>
                <w:rStyle w:val="documentskliSecparagraph"/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</w:tr>
    </w:tbl>
    <w:p w14:paraId="0893F257" w14:textId="77777777" w:rsidR="001D021C" w:rsidRDefault="00000000">
      <w:pPr>
        <w:pStyle w:val="divdocumentdivsectiontitle"/>
        <w:pBdr>
          <w:bottom w:val="single" w:sz="8" w:space="4" w:color="102A73"/>
        </w:pBdr>
        <w:spacing w:before="200" w:after="130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Work History</w:t>
      </w:r>
    </w:p>
    <w:p w14:paraId="2EC49A1F" w14:textId="77777777" w:rsidR="001D021C" w:rsidRDefault="00000000">
      <w:pPr>
        <w:pStyle w:val="divdocumentsinglecolumn"/>
        <w:tabs>
          <w:tab w:val="right" w:pos="10740"/>
        </w:tabs>
        <w:spacing w:line="380" w:lineRule="atLeast"/>
        <w:rPr>
          <w:rFonts w:ascii="Century Gothic" w:eastAsia="Century Gothic" w:hAnsi="Century Gothic" w:cs="Century Gothic"/>
          <w:sz w:val="22"/>
          <w:szCs w:val="22"/>
        </w:rPr>
      </w:pPr>
      <w:r>
        <w:rPr>
          <w:rStyle w:val="spanjobtitle"/>
          <w:rFonts w:ascii="Century Gothic" w:eastAsia="Century Gothic" w:hAnsi="Century Gothic" w:cs="Century Gothic"/>
          <w:sz w:val="22"/>
          <w:szCs w:val="22"/>
        </w:rPr>
        <w:t>Senior Software Engineer</w:t>
      </w:r>
      <w:r>
        <w:rPr>
          <w:rStyle w:val="singlecolumnspanpaddedlinenth-child1"/>
          <w:rFonts w:ascii="Century Gothic" w:eastAsia="Century Gothic" w:hAnsi="Century Gothic" w:cs="Century Gothic"/>
          <w:sz w:val="22"/>
          <w:szCs w:val="22"/>
        </w:rPr>
        <w:t xml:space="preserve"> </w:t>
      </w:r>
      <w:r>
        <w:rPr>
          <w:rStyle w:val="datesWrapper"/>
          <w:rFonts w:ascii="Century Gothic" w:eastAsia="Century Gothic" w:hAnsi="Century Gothic" w:cs="Century Gothic"/>
          <w:sz w:val="22"/>
          <w:szCs w:val="22"/>
        </w:rPr>
        <w:tab/>
        <w:t xml:space="preserve"> 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>05/2022 to Current</w:t>
      </w:r>
      <w:r>
        <w:rPr>
          <w:rStyle w:val="datesWrapper"/>
          <w:rFonts w:ascii="Century Gothic" w:eastAsia="Century Gothic" w:hAnsi="Century Gothic" w:cs="Century Gothic"/>
          <w:sz w:val="22"/>
          <w:szCs w:val="22"/>
        </w:rPr>
        <w:t xml:space="preserve"> </w:t>
      </w:r>
    </w:p>
    <w:p w14:paraId="475958AD" w14:textId="77777777" w:rsidR="001D021C" w:rsidRDefault="00000000">
      <w:pPr>
        <w:pStyle w:val="spanpaddedline"/>
        <w:spacing w:line="380" w:lineRule="atLeast"/>
        <w:rPr>
          <w:rFonts w:ascii="Century Gothic" w:eastAsia="Century Gothic" w:hAnsi="Century Gothic" w:cs="Century Gothic"/>
          <w:sz w:val="22"/>
          <w:szCs w:val="22"/>
        </w:rPr>
      </w:pPr>
      <w:proofErr w:type="spellStart"/>
      <w:r>
        <w:rPr>
          <w:rStyle w:val="spancompanyname"/>
          <w:rFonts w:ascii="Century Gothic" w:eastAsia="Century Gothic" w:hAnsi="Century Gothic" w:cs="Century Gothic"/>
          <w:sz w:val="22"/>
          <w:szCs w:val="22"/>
        </w:rPr>
        <w:t>CitiBank</w:t>
      </w:r>
      <w:proofErr w:type="spellEnd"/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 – Dallas, TX</w:t>
      </w:r>
      <w:r>
        <w:rPr>
          <w:rFonts w:ascii="Century Gothic" w:eastAsia="Century Gothic" w:hAnsi="Century Gothic" w:cs="Century Gothic"/>
          <w:sz w:val="22"/>
          <w:szCs w:val="22"/>
        </w:rPr>
        <w:t xml:space="preserve"> </w:t>
      </w:r>
    </w:p>
    <w:p w14:paraId="49ABAE47" w14:textId="77777777" w:rsidR="001D021C" w:rsidRDefault="00000000">
      <w:pPr>
        <w:pStyle w:val="ulli"/>
        <w:numPr>
          <w:ilvl w:val="0"/>
          <w:numId w:val="12"/>
        </w:numPr>
        <w:spacing w:line="380" w:lineRule="atLeast"/>
        <w:ind w:left="460" w:hanging="201"/>
        <w:rPr>
          <w:rStyle w:val="span"/>
          <w:rFonts w:ascii="Century Gothic" w:eastAsia="Century Gothic" w:hAnsi="Century Gothic" w:cs="Century Gothic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</w:rPr>
        <w:t>Designed, developed, and deployed</w:t>
      </w:r>
      <w:r>
        <w:rPr>
          <w:rStyle w:val="span"/>
          <w:rFonts w:ascii="Century Gothic" w:eastAsia="Century Gothic" w:hAnsi="Century Gothic" w:cs="Century Gothic"/>
          <w:b/>
          <w:bCs/>
          <w:sz w:val="22"/>
          <w:szCs w:val="22"/>
        </w:rPr>
        <w:t xml:space="preserve"> Java 17 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>Spring Boot microservices in a high-availability financial environment, delivering secure and scalable solutions for transaction processing.</w:t>
      </w:r>
    </w:p>
    <w:p w14:paraId="5A49B3EE" w14:textId="77777777" w:rsidR="001D021C" w:rsidRDefault="00000000">
      <w:pPr>
        <w:pStyle w:val="ulli"/>
        <w:numPr>
          <w:ilvl w:val="0"/>
          <w:numId w:val="12"/>
        </w:numPr>
        <w:spacing w:line="380" w:lineRule="atLeast"/>
        <w:ind w:left="460" w:hanging="201"/>
        <w:rPr>
          <w:rStyle w:val="span"/>
          <w:rFonts w:ascii="Century Gothic" w:eastAsia="Century Gothic" w:hAnsi="Century Gothic" w:cs="Century Gothic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</w:rPr>
        <w:t>Developed backend microservices using</w:t>
      </w:r>
      <w:r>
        <w:rPr>
          <w:rStyle w:val="span"/>
          <w:rFonts w:ascii="Century Gothic" w:eastAsia="Century Gothic" w:hAnsi="Century Gothic" w:cs="Century Gothic"/>
          <w:b/>
          <w:bCs/>
          <w:sz w:val="22"/>
          <w:szCs w:val="22"/>
        </w:rPr>
        <w:t xml:space="preserve"> Kotlin and Spring Boot 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alongside </w:t>
      </w:r>
      <w:r>
        <w:rPr>
          <w:rStyle w:val="span"/>
          <w:rFonts w:ascii="Century Gothic" w:eastAsia="Century Gothic" w:hAnsi="Century Gothic" w:cs="Century Gothic"/>
          <w:b/>
          <w:bCs/>
          <w:sz w:val="22"/>
          <w:szCs w:val="22"/>
        </w:rPr>
        <w:t>Java-based services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>, ensuring seamless interoperability within Citi’s microservices ecosystem.</w:t>
      </w:r>
    </w:p>
    <w:p w14:paraId="58889F01" w14:textId="77777777" w:rsidR="001D021C" w:rsidRDefault="00000000">
      <w:pPr>
        <w:pStyle w:val="ulli"/>
        <w:numPr>
          <w:ilvl w:val="0"/>
          <w:numId w:val="12"/>
        </w:numPr>
        <w:spacing w:line="380" w:lineRule="atLeast"/>
        <w:ind w:left="460" w:hanging="201"/>
        <w:rPr>
          <w:rStyle w:val="span"/>
          <w:rFonts w:ascii="Century Gothic" w:eastAsia="Century Gothic" w:hAnsi="Century Gothic" w:cs="Century Gothic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</w:rPr>
        <w:t>Built data models and RESTful APIs in</w:t>
      </w:r>
      <w:r>
        <w:rPr>
          <w:rStyle w:val="span"/>
          <w:rFonts w:ascii="Century Gothic" w:eastAsia="Century Gothic" w:hAnsi="Century Gothic" w:cs="Century Gothic"/>
          <w:b/>
          <w:bCs/>
          <w:sz w:val="22"/>
          <w:szCs w:val="22"/>
        </w:rPr>
        <w:t xml:space="preserve"> Kotlin,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 integrating with existing Java services to handle transaction processing and reporting workflows.</w:t>
      </w:r>
    </w:p>
    <w:p w14:paraId="0C48D8A3" w14:textId="77777777" w:rsidR="001D021C" w:rsidRDefault="00000000">
      <w:pPr>
        <w:pStyle w:val="ulli"/>
        <w:numPr>
          <w:ilvl w:val="0"/>
          <w:numId w:val="12"/>
        </w:numPr>
        <w:spacing w:line="380" w:lineRule="atLeast"/>
        <w:ind w:left="460" w:hanging="201"/>
        <w:rPr>
          <w:rStyle w:val="span"/>
          <w:rFonts w:ascii="Century Gothic" w:eastAsia="Century Gothic" w:hAnsi="Century Gothic" w:cs="Century Gothic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Architected microservices-based systems with focus on </w:t>
      </w:r>
      <w:r>
        <w:rPr>
          <w:rStyle w:val="span"/>
          <w:rFonts w:ascii="Century Gothic" w:eastAsia="Century Gothic" w:hAnsi="Century Gothic" w:cs="Century Gothic"/>
          <w:b/>
          <w:bCs/>
          <w:sz w:val="22"/>
          <w:szCs w:val="22"/>
        </w:rPr>
        <w:t>service discovery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 (Eureka, Consul),</w:t>
      </w:r>
      <w:r>
        <w:rPr>
          <w:rStyle w:val="span"/>
          <w:rFonts w:ascii="Century Gothic" w:eastAsia="Century Gothic" w:hAnsi="Century Gothic" w:cs="Century Gothic"/>
          <w:b/>
          <w:bCs/>
          <w:sz w:val="22"/>
          <w:szCs w:val="22"/>
        </w:rPr>
        <w:t xml:space="preserve"> inter-service communication patterns 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>(REST APIs, message queues, Kafka), and consistency across distributed systems.</w:t>
      </w:r>
    </w:p>
    <w:p w14:paraId="61AB8E93" w14:textId="77777777" w:rsidR="001D021C" w:rsidRDefault="00000000">
      <w:pPr>
        <w:pStyle w:val="ulli"/>
        <w:numPr>
          <w:ilvl w:val="0"/>
          <w:numId w:val="12"/>
        </w:numPr>
        <w:spacing w:line="380" w:lineRule="atLeast"/>
        <w:ind w:left="460" w:hanging="201"/>
        <w:rPr>
          <w:rStyle w:val="span"/>
          <w:rFonts w:ascii="Century Gothic" w:eastAsia="Century Gothic" w:hAnsi="Century Gothic" w:cs="Century Gothic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</w:rPr>
        <w:lastRenderedPageBreak/>
        <w:t>Troubleshot and resolved high-impact production issues in distributed</w:t>
      </w:r>
      <w:r>
        <w:rPr>
          <w:rStyle w:val="span"/>
          <w:rFonts w:ascii="Century Gothic" w:eastAsia="Century Gothic" w:hAnsi="Century Gothic" w:cs="Century Gothic"/>
          <w:b/>
          <w:bCs/>
          <w:sz w:val="22"/>
          <w:szCs w:val="22"/>
        </w:rPr>
        <w:t xml:space="preserve"> Java 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>systems by conducting root-cause analysis,</w:t>
      </w:r>
      <w:r>
        <w:rPr>
          <w:rStyle w:val="span"/>
          <w:rFonts w:ascii="Century Gothic" w:eastAsia="Century Gothic" w:hAnsi="Century Gothic" w:cs="Century Gothic"/>
          <w:b/>
          <w:bCs/>
          <w:sz w:val="22"/>
          <w:szCs w:val="22"/>
        </w:rPr>
        <w:t xml:space="preserve"> JVM tuning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>, and implementing circuit breakers and retry mechanisms for resiliency.</w:t>
      </w:r>
    </w:p>
    <w:p w14:paraId="0D89816F" w14:textId="77777777" w:rsidR="001D021C" w:rsidRDefault="00000000">
      <w:pPr>
        <w:pStyle w:val="ulli"/>
        <w:numPr>
          <w:ilvl w:val="0"/>
          <w:numId w:val="12"/>
        </w:numPr>
        <w:spacing w:line="380" w:lineRule="atLeast"/>
        <w:ind w:left="460" w:hanging="201"/>
        <w:rPr>
          <w:rStyle w:val="span"/>
          <w:rFonts w:ascii="Century Gothic" w:eastAsia="Century Gothic" w:hAnsi="Century Gothic" w:cs="Century Gothic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</w:rPr>
        <w:t>Applied Java design patterns such as</w:t>
      </w:r>
      <w:r>
        <w:rPr>
          <w:rStyle w:val="span"/>
          <w:rFonts w:ascii="Century Gothic" w:eastAsia="Century Gothic" w:hAnsi="Century Gothic" w:cs="Century Gothic"/>
          <w:b/>
          <w:bCs/>
          <w:sz w:val="22"/>
          <w:szCs w:val="22"/>
        </w:rPr>
        <w:t xml:space="preserve"> Factory, Adapter, and Façade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 across microservices to standardize development and improve reusability.</w:t>
      </w:r>
    </w:p>
    <w:p w14:paraId="6F37459B" w14:textId="77777777" w:rsidR="001D021C" w:rsidRDefault="00000000">
      <w:pPr>
        <w:pStyle w:val="ulli"/>
        <w:numPr>
          <w:ilvl w:val="0"/>
          <w:numId w:val="12"/>
        </w:numPr>
        <w:spacing w:line="380" w:lineRule="atLeast"/>
        <w:ind w:left="460" w:hanging="201"/>
        <w:rPr>
          <w:rStyle w:val="span"/>
          <w:rFonts w:ascii="Century Gothic" w:eastAsia="Century Gothic" w:hAnsi="Century Gothic" w:cs="Century Gothic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</w:rPr>
        <w:t>Built</w:t>
      </w:r>
      <w:r>
        <w:rPr>
          <w:rStyle w:val="span"/>
          <w:rFonts w:ascii="Century Gothic" w:eastAsia="Century Gothic" w:hAnsi="Century Gothic" w:cs="Century Gothic"/>
          <w:b/>
          <w:bCs/>
          <w:sz w:val="22"/>
          <w:szCs w:val="22"/>
        </w:rPr>
        <w:t xml:space="preserve"> RESTful 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>and</w:t>
      </w:r>
      <w:r>
        <w:rPr>
          <w:rStyle w:val="span"/>
          <w:rFonts w:ascii="Century Gothic" w:eastAsia="Century Gothic" w:hAnsi="Century Gothic" w:cs="Century Gothic"/>
          <w:b/>
          <w:bCs/>
          <w:sz w:val="22"/>
          <w:szCs w:val="22"/>
        </w:rPr>
        <w:t xml:space="preserve"> </w:t>
      </w:r>
      <w:proofErr w:type="spellStart"/>
      <w:r>
        <w:rPr>
          <w:rStyle w:val="span"/>
          <w:rFonts w:ascii="Century Gothic" w:eastAsia="Century Gothic" w:hAnsi="Century Gothic" w:cs="Century Gothic"/>
          <w:b/>
          <w:bCs/>
          <w:sz w:val="22"/>
          <w:szCs w:val="22"/>
        </w:rPr>
        <w:t>GraphQL</w:t>
      </w:r>
      <w:proofErr w:type="spellEnd"/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 APIs for real-time credit card authorization, fraud detection workflows, and secure access to financial datasets.</w:t>
      </w:r>
    </w:p>
    <w:p w14:paraId="367633AF" w14:textId="77777777" w:rsidR="001D021C" w:rsidRDefault="00000000">
      <w:pPr>
        <w:pStyle w:val="ulli"/>
        <w:numPr>
          <w:ilvl w:val="0"/>
          <w:numId w:val="12"/>
        </w:numPr>
        <w:spacing w:line="380" w:lineRule="atLeast"/>
        <w:ind w:left="460" w:hanging="201"/>
        <w:rPr>
          <w:rStyle w:val="span"/>
          <w:rFonts w:ascii="Century Gothic" w:eastAsia="Century Gothic" w:hAnsi="Century Gothic" w:cs="Century Gothic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Created and optimized </w:t>
      </w:r>
      <w:r>
        <w:rPr>
          <w:rStyle w:val="span"/>
          <w:rFonts w:ascii="Century Gothic" w:eastAsia="Century Gothic" w:hAnsi="Century Gothic" w:cs="Century Gothic"/>
          <w:b/>
          <w:bCs/>
          <w:sz w:val="22"/>
          <w:szCs w:val="22"/>
        </w:rPr>
        <w:t>PL/SQL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 stored procedures, triggers, and packages, and integrated </w:t>
      </w:r>
      <w:r>
        <w:rPr>
          <w:rStyle w:val="span"/>
          <w:rFonts w:ascii="Century Gothic" w:eastAsia="Century Gothic" w:hAnsi="Century Gothic" w:cs="Century Gothic"/>
          <w:b/>
          <w:bCs/>
          <w:sz w:val="22"/>
          <w:szCs w:val="22"/>
        </w:rPr>
        <w:t xml:space="preserve">Hibernate/JPA 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>with</w:t>
      </w:r>
      <w:r>
        <w:rPr>
          <w:rStyle w:val="span"/>
          <w:rFonts w:ascii="Century Gothic" w:eastAsia="Century Gothic" w:hAnsi="Century Gothic" w:cs="Century Gothic"/>
          <w:b/>
          <w:bCs/>
          <w:sz w:val="22"/>
          <w:szCs w:val="22"/>
        </w:rPr>
        <w:t xml:space="preserve"> Oracle, MySQL, Cassandra DB, and MongoDB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 for structured and unstructured data.</w:t>
      </w:r>
    </w:p>
    <w:p w14:paraId="6FA99B76" w14:textId="77777777" w:rsidR="001D021C" w:rsidRDefault="00000000">
      <w:pPr>
        <w:pStyle w:val="ulli"/>
        <w:numPr>
          <w:ilvl w:val="0"/>
          <w:numId w:val="12"/>
        </w:numPr>
        <w:spacing w:line="380" w:lineRule="atLeast"/>
        <w:ind w:left="460" w:hanging="201"/>
        <w:rPr>
          <w:rStyle w:val="span"/>
          <w:rFonts w:ascii="Century Gothic" w:eastAsia="Century Gothic" w:hAnsi="Century Gothic" w:cs="Century Gothic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Applied core </w:t>
      </w:r>
      <w:r>
        <w:rPr>
          <w:rStyle w:val="span"/>
          <w:rFonts w:ascii="Century Gothic" w:eastAsia="Century Gothic" w:hAnsi="Century Gothic" w:cs="Century Gothic"/>
          <w:b/>
          <w:bCs/>
          <w:sz w:val="22"/>
          <w:szCs w:val="22"/>
        </w:rPr>
        <w:t xml:space="preserve">data structures 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and custom </w:t>
      </w:r>
      <w:r>
        <w:rPr>
          <w:rStyle w:val="span"/>
          <w:rFonts w:ascii="Century Gothic" w:eastAsia="Century Gothic" w:hAnsi="Century Gothic" w:cs="Century Gothic"/>
          <w:b/>
          <w:bCs/>
          <w:sz w:val="22"/>
          <w:szCs w:val="22"/>
        </w:rPr>
        <w:t xml:space="preserve">in-memory </w:t>
      </w:r>
      <w:proofErr w:type="gramStart"/>
      <w:r>
        <w:rPr>
          <w:rStyle w:val="span"/>
          <w:rFonts w:ascii="Century Gothic" w:eastAsia="Century Gothic" w:hAnsi="Century Gothic" w:cs="Century Gothic"/>
          <w:b/>
          <w:bCs/>
          <w:sz w:val="22"/>
          <w:szCs w:val="22"/>
        </w:rPr>
        <w:t>caching</w:t>
      </w:r>
      <w:proofErr w:type="gramEnd"/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 to optimize transaction validation, reducing processing time by 30%.</w:t>
      </w:r>
    </w:p>
    <w:p w14:paraId="58BDE45E" w14:textId="77777777" w:rsidR="001D021C" w:rsidRDefault="00000000">
      <w:pPr>
        <w:pStyle w:val="ulli"/>
        <w:numPr>
          <w:ilvl w:val="0"/>
          <w:numId w:val="12"/>
        </w:numPr>
        <w:spacing w:line="380" w:lineRule="atLeast"/>
        <w:ind w:left="460" w:hanging="201"/>
        <w:rPr>
          <w:rStyle w:val="span"/>
          <w:rFonts w:ascii="Century Gothic" w:eastAsia="Century Gothic" w:hAnsi="Century Gothic" w:cs="Century Gothic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Integrated </w:t>
      </w:r>
      <w:r>
        <w:rPr>
          <w:rStyle w:val="span"/>
          <w:rFonts w:ascii="Century Gothic" w:eastAsia="Century Gothic" w:hAnsi="Century Gothic" w:cs="Century Gothic"/>
          <w:b/>
          <w:bCs/>
          <w:sz w:val="22"/>
          <w:szCs w:val="22"/>
        </w:rPr>
        <w:t>Azure Service Bus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 to handle asynchronous messaging between banking microservices, ensuring reliable communication in fraud detection and transaction workflows.</w:t>
      </w:r>
    </w:p>
    <w:p w14:paraId="07EED693" w14:textId="77777777" w:rsidR="001D021C" w:rsidRDefault="00000000">
      <w:pPr>
        <w:pStyle w:val="ulli"/>
        <w:numPr>
          <w:ilvl w:val="0"/>
          <w:numId w:val="12"/>
        </w:numPr>
        <w:spacing w:line="380" w:lineRule="atLeast"/>
        <w:ind w:left="460" w:hanging="201"/>
        <w:rPr>
          <w:rStyle w:val="span"/>
          <w:rFonts w:ascii="Century Gothic" w:eastAsia="Century Gothic" w:hAnsi="Century Gothic" w:cs="Century Gothic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Leveraged </w:t>
      </w:r>
      <w:r>
        <w:rPr>
          <w:rStyle w:val="span"/>
          <w:rFonts w:ascii="Century Gothic" w:eastAsia="Century Gothic" w:hAnsi="Century Gothic" w:cs="Century Gothic"/>
          <w:b/>
          <w:bCs/>
          <w:sz w:val="22"/>
          <w:szCs w:val="22"/>
        </w:rPr>
        <w:t xml:space="preserve">Azure Key Vault 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>for secure management of API keys, database credentials, and TLS certificates, strengthening compliance with PCI-DSS and internal security policies.</w:t>
      </w:r>
    </w:p>
    <w:p w14:paraId="70AA7282" w14:textId="77777777" w:rsidR="001D021C" w:rsidRDefault="00000000">
      <w:pPr>
        <w:pStyle w:val="ulli"/>
        <w:numPr>
          <w:ilvl w:val="0"/>
          <w:numId w:val="12"/>
        </w:numPr>
        <w:spacing w:line="380" w:lineRule="atLeast"/>
        <w:ind w:left="460" w:hanging="201"/>
        <w:rPr>
          <w:rStyle w:val="span"/>
          <w:rFonts w:ascii="Century Gothic" w:eastAsia="Century Gothic" w:hAnsi="Century Gothic" w:cs="Century Gothic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  <w:lang w:eastAsia="zh-CN"/>
        </w:rPr>
        <w:t xml:space="preserve">Built data pipelines using </w:t>
      </w:r>
      <w:r>
        <w:rPr>
          <w:rStyle w:val="span"/>
          <w:rFonts w:ascii="Century Gothic" w:eastAsia="Century Gothic" w:hAnsi="Century Gothic" w:cs="Century Gothic"/>
          <w:b/>
          <w:bCs/>
          <w:sz w:val="22"/>
          <w:szCs w:val="22"/>
          <w:lang w:eastAsia="zh-CN"/>
        </w:rPr>
        <w:t xml:space="preserve">Azure Data Factory </w:t>
      </w:r>
      <w:r>
        <w:rPr>
          <w:rStyle w:val="span"/>
          <w:rFonts w:ascii="Century Gothic" w:eastAsia="Century Gothic" w:hAnsi="Century Gothic" w:cs="Century Gothic"/>
          <w:sz w:val="22"/>
          <w:szCs w:val="22"/>
          <w:lang w:eastAsia="zh-CN"/>
        </w:rPr>
        <w:t xml:space="preserve">(ADF) to ingest, transform, and load large-scale financial datasets into </w:t>
      </w:r>
      <w:r>
        <w:rPr>
          <w:rStyle w:val="span"/>
          <w:rFonts w:ascii="Century Gothic" w:eastAsia="Century Gothic" w:hAnsi="Century Gothic" w:cs="Century Gothic"/>
          <w:b/>
          <w:bCs/>
          <w:sz w:val="22"/>
          <w:szCs w:val="22"/>
          <w:lang w:eastAsia="zh-CN"/>
        </w:rPr>
        <w:t>Azure SQL</w:t>
      </w:r>
      <w:r>
        <w:rPr>
          <w:rStyle w:val="span"/>
          <w:rFonts w:ascii="Century Gothic" w:eastAsia="Century Gothic" w:hAnsi="Century Gothic" w:cs="Century Gothic"/>
          <w:sz w:val="22"/>
          <w:szCs w:val="22"/>
          <w:lang w:eastAsia="zh-CN"/>
        </w:rPr>
        <w:t xml:space="preserve"> and </w:t>
      </w:r>
      <w:r>
        <w:rPr>
          <w:rStyle w:val="span"/>
          <w:rFonts w:ascii="Century Gothic" w:eastAsia="Century Gothic" w:hAnsi="Century Gothic" w:cs="Century Gothic"/>
          <w:b/>
          <w:bCs/>
          <w:sz w:val="22"/>
          <w:szCs w:val="22"/>
          <w:lang w:eastAsia="zh-CN"/>
        </w:rPr>
        <w:t>Cosmos DB</w:t>
      </w:r>
      <w:r>
        <w:rPr>
          <w:rStyle w:val="span"/>
          <w:rFonts w:ascii="Century Gothic" w:eastAsia="Century Gothic" w:hAnsi="Century Gothic" w:cs="Century Gothic"/>
          <w:sz w:val="22"/>
          <w:szCs w:val="22"/>
          <w:lang w:eastAsia="zh-CN"/>
        </w:rPr>
        <w:t xml:space="preserve"> for reporting and analytics.</w:t>
      </w:r>
    </w:p>
    <w:p w14:paraId="55F7CC67" w14:textId="77777777" w:rsidR="001D021C" w:rsidRDefault="00000000">
      <w:pPr>
        <w:pStyle w:val="ulli"/>
        <w:numPr>
          <w:ilvl w:val="0"/>
          <w:numId w:val="12"/>
        </w:numPr>
        <w:spacing w:line="380" w:lineRule="atLeast"/>
        <w:ind w:left="460" w:hanging="201"/>
        <w:rPr>
          <w:rStyle w:val="span"/>
          <w:rFonts w:ascii="Century Gothic" w:eastAsia="Century Gothic" w:hAnsi="Century Gothic" w:cs="Century Gothic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  <w:lang w:eastAsia="zh-CN"/>
        </w:rPr>
        <w:t>Developed role-based access controls (RBAC) in</w:t>
      </w:r>
      <w:r>
        <w:rPr>
          <w:rStyle w:val="span"/>
          <w:rFonts w:ascii="Century Gothic" w:eastAsia="Century Gothic" w:hAnsi="Century Gothic" w:cs="Century Gothic"/>
          <w:b/>
          <w:bCs/>
          <w:sz w:val="22"/>
          <w:szCs w:val="22"/>
          <w:lang w:eastAsia="zh-CN"/>
        </w:rPr>
        <w:t xml:space="preserve"> Azure Active Directory (AAD)</w:t>
      </w:r>
      <w:r>
        <w:rPr>
          <w:rStyle w:val="span"/>
          <w:rFonts w:ascii="Century Gothic" w:eastAsia="Century Gothic" w:hAnsi="Century Gothic" w:cs="Century Gothic"/>
          <w:sz w:val="22"/>
          <w:szCs w:val="22"/>
          <w:lang w:eastAsia="zh-CN"/>
        </w:rPr>
        <w:t>, enabling secure authentication and authorization for internal users and third-party integrations.</w:t>
      </w:r>
    </w:p>
    <w:p w14:paraId="1E6969E8" w14:textId="77777777" w:rsidR="001D021C" w:rsidRDefault="00000000">
      <w:pPr>
        <w:pStyle w:val="ulli"/>
        <w:numPr>
          <w:ilvl w:val="0"/>
          <w:numId w:val="12"/>
        </w:numPr>
        <w:spacing w:line="380" w:lineRule="atLeast"/>
        <w:ind w:left="460" w:hanging="201"/>
        <w:rPr>
          <w:rStyle w:val="span"/>
          <w:rFonts w:ascii="Century Gothic" w:eastAsia="Century Gothic" w:hAnsi="Century Gothic" w:cs="Century Gothic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Implemented </w:t>
      </w:r>
      <w:r>
        <w:rPr>
          <w:rStyle w:val="span"/>
          <w:rFonts w:ascii="Century Gothic" w:eastAsia="Century Gothic" w:hAnsi="Century Gothic" w:cs="Century Gothic"/>
          <w:b/>
          <w:bCs/>
          <w:sz w:val="22"/>
          <w:szCs w:val="22"/>
        </w:rPr>
        <w:t>CI/CD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 pipelines using </w:t>
      </w:r>
      <w:r>
        <w:rPr>
          <w:rStyle w:val="span"/>
          <w:rFonts w:ascii="Century Gothic" w:eastAsia="Century Gothic" w:hAnsi="Century Gothic" w:cs="Century Gothic"/>
          <w:b/>
          <w:bCs/>
          <w:sz w:val="22"/>
          <w:szCs w:val="22"/>
        </w:rPr>
        <w:t>Jenkins, GitLab, and GitHub Actions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, automating builds, Utilized </w:t>
      </w:r>
      <w:r>
        <w:rPr>
          <w:rStyle w:val="span"/>
          <w:rFonts w:ascii="Century Gothic" w:eastAsia="Century Gothic" w:hAnsi="Century Gothic" w:cs="Century Gothic"/>
          <w:b/>
          <w:bCs/>
          <w:sz w:val="22"/>
          <w:szCs w:val="22"/>
        </w:rPr>
        <w:t>GitHub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 for source code management, automated Git workflows, pull requests, and collaborative code reviews across distributed teams.</w:t>
      </w:r>
    </w:p>
    <w:p w14:paraId="4D109EA1" w14:textId="77777777" w:rsidR="001D021C" w:rsidRDefault="00000000">
      <w:pPr>
        <w:pStyle w:val="ulli"/>
        <w:numPr>
          <w:ilvl w:val="0"/>
          <w:numId w:val="12"/>
        </w:numPr>
        <w:spacing w:line="380" w:lineRule="atLeast"/>
        <w:ind w:left="460" w:hanging="201"/>
        <w:rPr>
          <w:rStyle w:val="span"/>
          <w:rFonts w:ascii="Century Gothic" w:eastAsia="Century Gothic" w:hAnsi="Century Gothic" w:cs="Century Gothic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Engineered event-driven architectures with </w:t>
      </w:r>
      <w:r>
        <w:rPr>
          <w:rStyle w:val="span"/>
          <w:rFonts w:ascii="Century Gothic" w:eastAsia="Century Gothic" w:hAnsi="Century Gothic" w:cs="Century Gothic"/>
          <w:b/>
          <w:bCs/>
          <w:sz w:val="22"/>
          <w:szCs w:val="22"/>
        </w:rPr>
        <w:t>Apache Kafka, Java Streams, and Redis,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 achieving 1000+ messages/sec throughput and reducing reliance on backend databases.</w:t>
      </w:r>
    </w:p>
    <w:p w14:paraId="11A26CEB" w14:textId="77777777" w:rsidR="001D021C" w:rsidRDefault="00000000">
      <w:pPr>
        <w:pStyle w:val="ulli"/>
        <w:numPr>
          <w:ilvl w:val="0"/>
          <w:numId w:val="12"/>
        </w:numPr>
        <w:spacing w:line="380" w:lineRule="atLeast"/>
        <w:ind w:left="460" w:hanging="201"/>
        <w:rPr>
          <w:rStyle w:val="span"/>
          <w:rFonts w:ascii="Century Gothic" w:eastAsia="Century Gothic" w:hAnsi="Century Gothic" w:cs="Century Gothic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Deployed and scaled Spring Boot microservices on </w:t>
      </w:r>
      <w:r>
        <w:rPr>
          <w:rStyle w:val="span"/>
          <w:rFonts w:ascii="Century Gothic" w:eastAsia="Century Gothic" w:hAnsi="Century Gothic" w:cs="Century Gothic"/>
          <w:b/>
          <w:bCs/>
          <w:sz w:val="22"/>
          <w:szCs w:val="22"/>
        </w:rPr>
        <w:t xml:space="preserve">Kubernetes and OpenShift 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>clusters, leveraging containerization for portability, fault tolerance, and high availability.</w:t>
      </w:r>
    </w:p>
    <w:p w14:paraId="1F393277" w14:textId="77777777" w:rsidR="001D021C" w:rsidRDefault="00000000">
      <w:pPr>
        <w:pStyle w:val="ulli"/>
        <w:numPr>
          <w:ilvl w:val="0"/>
          <w:numId w:val="12"/>
        </w:numPr>
        <w:spacing w:line="380" w:lineRule="atLeast"/>
        <w:ind w:left="460" w:hanging="201"/>
        <w:rPr>
          <w:rStyle w:val="span"/>
          <w:rFonts w:ascii="Century Gothic" w:eastAsia="Century Gothic" w:hAnsi="Century Gothic" w:cs="Century Gothic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Implemented </w:t>
      </w:r>
      <w:r>
        <w:rPr>
          <w:rStyle w:val="span"/>
          <w:rFonts w:ascii="Century Gothic" w:eastAsia="Century Gothic" w:hAnsi="Century Gothic" w:cs="Century Gothic"/>
          <w:b/>
          <w:bCs/>
          <w:sz w:val="22"/>
          <w:szCs w:val="22"/>
        </w:rPr>
        <w:t>API gateways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 for request routing, load balancing, throttling, and governance across distributed Java microservices.</w:t>
      </w:r>
    </w:p>
    <w:p w14:paraId="7051B075" w14:textId="77777777" w:rsidR="001D021C" w:rsidRDefault="00000000">
      <w:pPr>
        <w:pStyle w:val="ulli"/>
        <w:numPr>
          <w:ilvl w:val="0"/>
          <w:numId w:val="12"/>
        </w:numPr>
        <w:spacing w:line="380" w:lineRule="atLeast"/>
        <w:ind w:left="460" w:hanging="201"/>
        <w:rPr>
          <w:rStyle w:val="span"/>
          <w:rFonts w:ascii="Century Gothic" w:eastAsia="Century Gothic" w:hAnsi="Century Gothic" w:cs="Century Gothic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Migrated legacy Java applications from </w:t>
      </w:r>
      <w:r>
        <w:rPr>
          <w:rStyle w:val="span"/>
          <w:rFonts w:ascii="Century Gothic" w:eastAsia="Century Gothic" w:hAnsi="Century Gothic" w:cs="Century Gothic"/>
          <w:b/>
          <w:bCs/>
          <w:sz w:val="22"/>
          <w:szCs w:val="22"/>
        </w:rPr>
        <w:t>WebLogic to JBoss EAP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>, optimizing resource usage and lowering licensing costs.</w:t>
      </w:r>
    </w:p>
    <w:p w14:paraId="08EB5F4F" w14:textId="77777777" w:rsidR="001D021C" w:rsidRDefault="00000000">
      <w:pPr>
        <w:pStyle w:val="ulli"/>
        <w:numPr>
          <w:ilvl w:val="0"/>
          <w:numId w:val="12"/>
        </w:numPr>
        <w:spacing w:line="380" w:lineRule="atLeast"/>
        <w:ind w:left="460" w:hanging="201"/>
        <w:rPr>
          <w:rStyle w:val="span"/>
          <w:rFonts w:ascii="Century Gothic" w:eastAsia="Century Gothic" w:hAnsi="Century Gothic" w:cs="Century Gothic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Followed Test-Driven Development (TDD) with </w:t>
      </w:r>
      <w:r>
        <w:rPr>
          <w:rStyle w:val="span"/>
          <w:rFonts w:ascii="Century Gothic" w:eastAsia="Century Gothic" w:hAnsi="Century Gothic" w:cs="Century Gothic"/>
          <w:b/>
          <w:bCs/>
          <w:sz w:val="22"/>
          <w:szCs w:val="22"/>
        </w:rPr>
        <w:t>JUnit, Mockito, and integration tests,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 ensuring robust microservices functionality and reducing defects in production.</w:t>
      </w:r>
    </w:p>
    <w:p w14:paraId="48B41544" w14:textId="77777777" w:rsidR="001D021C" w:rsidRDefault="00000000">
      <w:pPr>
        <w:pStyle w:val="ulli"/>
        <w:numPr>
          <w:ilvl w:val="0"/>
          <w:numId w:val="12"/>
        </w:numPr>
        <w:spacing w:line="380" w:lineRule="atLeast"/>
        <w:ind w:left="460" w:hanging="201"/>
        <w:rPr>
          <w:rStyle w:val="span"/>
          <w:rFonts w:ascii="Century Gothic" w:eastAsia="Century Gothic" w:hAnsi="Century Gothic" w:cs="Century Gothic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Implemented authentication and authorization using </w:t>
      </w:r>
      <w:r>
        <w:rPr>
          <w:rStyle w:val="span"/>
          <w:rFonts w:ascii="Century Gothic" w:eastAsia="Century Gothic" w:hAnsi="Century Gothic" w:cs="Century Gothic"/>
          <w:b/>
          <w:bCs/>
          <w:sz w:val="22"/>
          <w:szCs w:val="22"/>
        </w:rPr>
        <w:t>Spring Security, OAuth 2.0, OIDC, JWT, and Okta IAM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>, enforcing strong access control across distributed systems.</w:t>
      </w:r>
    </w:p>
    <w:p w14:paraId="3FA0BB0D" w14:textId="77777777" w:rsidR="001D021C" w:rsidRDefault="00000000">
      <w:pPr>
        <w:pStyle w:val="ulli"/>
        <w:numPr>
          <w:ilvl w:val="0"/>
          <w:numId w:val="12"/>
        </w:numPr>
        <w:spacing w:line="380" w:lineRule="atLeast"/>
        <w:ind w:left="460" w:hanging="201"/>
        <w:rPr>
          <w:rStyle w:val="span"/>
          <w:rFonts w:ascii="Century Gothic" w:eastAsia="Century Gothic" w:hAnsi="Century Gothic" w:cs="Century Gothic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Ensured compliance with Citi’s risk and security standards, embedding </w:t>
      </w:r>
      <w:proofErr w:type="spellStart"/>
      <w:r>
        <w:rPr>
          <w:rStyle w:val="span"/>
          <w:rFonts w:ascii="Century Gothic" w:eastAsia="Century Gothic" w:hAnsi="Century Gothic" w:cs="Century Gothic"/>
          <w:b/>
          <w:bCs/>
          <w:sz w:val="22"/>
          <w:szCs w:val="22"/>
        </w:rPr>
        <w:t>DevSecOps</w:t>
      </w:r>
      <w:proofErr w:type="spellEnd"/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 practices with automated vulnerability scanning and policy checks in</w:t>
      </w:r>
      <w:r>
        <w:rPr>
          <w:rStyle w:val="span"/>
          <w:rFonts w:ascii="Century Gothic" w:eastAsia="Century Gothic" w:hAnsi="Century Gothic" w:cs="Century Gothic"/>
          <w:b/>
          <w:bCs/>
          <w:sz w:val="22"/>
          <w:szCs w:val="22"/>
        </w:rPr>
        <w:t xml:space="preserve"> CI/CD 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>pipelines.</w:t>
      </w:r>
    </w:p>
    <w:p w14:paraId="1434CA67" w14:textId="77777777" w:rsidR="001D021C" w:rsidRDefault="00000000">
      <w:pPr>
        <w:pStyle w:val="ulli"/>
        <w:numPr>
          <w:ilvl w:val="0"/>
          <w:numId w:val="12"/>
        </w:numPr>
        <w:spacing w:line="380" w:lineRule="atLeast"/>
        <w:ind w:left="460" w:hanging="201"/>
        <w:rPr>
          <w:rStyle w:val="span"/>
          <w:rFonts w:ascii="Century Gothic" w:eastAsia="Century Gothic" w:hAnsi="Century Gothic" w:cs="Century Gothic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Optimized performance and scalability of Java microservices through profiling, </w:t>
      </w:r>
      <w:proofErr w:type="gramStart"/>
      <w:r>
        <w:rPr>
          <w:rStyle w:val="span"/>
          <w:rFonts w:ascii="Century Gothic" w:eastAsia="Century Gothic" w:hAnsi="Century Gothic" w:cs="Century Gothic"/>
          <w:sz w:val="22"/>
          <w:szCs w:val="22"/>
        </w:rPr>
        <w:t>caching</w:t>
      </w:r>
      <w:proofErr w:type="gramEnd"/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 strategies, and distributed tracing with </w:t>
      </w:r>
      <w:r>
        <w:rPr>
          <w:rStyle w:val="span"/>
          <w:rFonts w:ascii="Century Gothic" w:eastAsia="Century Gothic" w:hAnsi="Century Gothic" w:cs="Century Gothic"/>
          <w:b/>
          <w:bCs/>
          <w:sz w:val="22"/>
          <w:szCs w:val="22"/>
        </w:rPr>
        <w:t>Datadog, Grafana, and Kibana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>.</w:t>
      </w:r>
    </w:p>
    <w:p w14:paraId="48457B61" w14:textId="77777777" w:rsidR="001D021C" w:rsidRDefault="00000000">
      <w:pPr>
        <w:pStyle w:val="ulli"/>
        <w:numPr>
          <w:ilvl w:val="0"/>
          <w:numId w:val="12"/>
        </w:numPr>
        <w:spacing w:line="380" w:lineRule="atLeast"/>
        <w:ind w:left="460" w:hanging="201"/>
        <w:rPr>
          <w:rStyle w:val="span"/>
          <w:rFonts w:ascii="Century Gothic" w:eastAsia="Century Gothic" w:hAnsi="Century Gothic" w:cs="Century Gothic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</w:rPr>
        <w:lastRenderedPageBreak/>
        <w:t>Partnered with product and management teams to integrate microservices into enterprise infrastructure, ensuring seamless data flow and optimal performance in transaction workflows.</w:t>
      </w:r>
    </w:p>
    <w:p w14:paraId="2C9B074A" w14:textId="77777777" w:rsidR="001D021C" w:rsidRDefault="00000000">
      <w:pPr>
        <w:pStyle w:val="ulli"/>
        <w:numPr>
          <w:ilvl w:val="0"/>
          <w:numId w:val="12"/>
        </w:numPr>
        <w:spacing w:line="380" w:lineRule="atLeast"/>
        <w:ind w:left="460" w:hanging="201"/>
        <w:rPr>
          <w:rStyle w:val="span"/>
          <w:rFonts w:ascii="Century Gothic" w:eastAsia="Century Gothic" w:hAnsi="Century Gothic" w:cs="Century Gothic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</w:rPr>
        <w:t>Actively contributed to</w:t>
      </w:r>
      <w:r>
        <w:rPr>
          <w:rStyle w:val="span"/>
          <w:rFonts w:ascii="Century Gothic" w:eastAsia="Century Gothic" w:hAnsi="Century Gothic" w:cs="Century Gothic"/>
          <w:b/>
          <w:bCs/>
          <w:sz w:val="22"/>
          <w:szCs w:val="22"/>
        </w:rPr>
        <w:t xml:space="preserve"> Agile/Scrum 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>ceremonies, including sprint planning, backlog refinement, and retrospectives, ensuring alignment with evolving business requirements.</w:t>
      </w:r>
    </w:p>
    <w:p w14:paraId="52736D8F" w14:textId="77777777" w:rsidR="001D021C" w:rsidRDefault="00000000">
      <w:pPr>
        <w:pStyle w:val="ulli"/>
        <w:numPr>
          <w:ilvl w:val="0"/>
          <w:numId w:val="12"/>
        </w:numPr>
        <w:spacing w:line="380" w:lineRule="atLeast"/>
        <w:ind w:left="460" w:hanging="201"/>
        <w:rPr>
          <w:rStyle w:val="span"/>
          <w:rFonts w:ascii="Century Gothic" w:eastAsia="Century Gothic" w:hAnsi="Century Gothic" w:cs="Century Gothic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Recognized as a </w:t>
      </w:r>
      <w:r>
        <w:rPr>
          <w:rStyle w:val="span"/>
          <w:rFonts w:ascii="Century Gothic" w:eastAsia="Century Gothic" w:hAnsi="Century Gothic" w:cs="Century Gothic"/>
          <w:b/>
          <w:bCs/>
          <w:sz w:val="22"/>
          <w:szCs w:val="22"/>
        </w:rPr>
        <w:t>Subject Matter Expert (SME)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 in Java microservices, supporting architectural reviews and solution design for cross-team initiatives.</w:t>
      </w:r>
    </w:p>
    <w:p w14:paraId="313EF253" w14:textId="77777777" w:rsidR="001D021C" w:rsidRDefault="00000000">
      <w:pPr>
        <w:pStyle w:val="divdocumentsinglecolumn"/>
        <w:tabs>
          <w:tab w:val="right" w:pos="10740"/>
        </w:tabs>
        <w:spacing w:before="260" w:line="380" w:lineRule="atLeast"/>
        <w:rPr>
          <w:rFonts w:ascii="Century Gothic" w:eastAsia="Century Gothic" w:hAnsi="Century Gothic" w:cs="Century Gothic"/>
          <w:sz w:val="22"/>
          <w:szCs w:val="22"/>
        </w:rPr>
      </w:pPr>
      <w:r>
        <w:rPr>
          <w:rStyle w:val="spanjobtitle"/>
          <w:rFonts w:ascii="Century Gothic" w:eastAsia="Century Gothic" w:hAnsi="Century Gothic" w:cs="Century Gothic"/>
          <w:sz w:val="22"/>
          <w:szCs w:val="22"/>
        </w:rPr>
        <w:t>Senior Java Full Stack Engineer</w:t>
      </w:r>
      <w:r>
        <w:rPr>
          <w:rStyle w:val="singlecolumnspanpaddedlinenth-child1"/>
          <w:rFonts w:ascii="Century Gothic" w:eastAsia="Century Gothic" w:hAnsi="Century Gothic" w:cs="Century Gothic"/>
          <w:sz w:val="22"/>
          <w:szCs w:val="22"/>
        </w:rPr>
        <w:t xml:space="preserve"> </w:t>
      </w:r>
      <w:r>
        <w:rPr>
          <w:rStyle w:val="datesWrapper"/>
          <w:rFonts w:ascii="Century Gothic" w:eastAsia="Century Gothic" w:hAnsi="Century Gothic" w:cs="Century Gothic"/>
          <w:sz w:val="22"/>
          <w:szCs w:val="22"/>
        </w:rPr>
        <w:tab/>
        <w:t xml:space="preserve"> 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>08/2019 to 05/2022</w:t>
      </w:r>
      <w:r>
        <w:rPr>
          <w:rStyle w:val="datesWrapper"/>
          <w:rFonts w:ascii="Century Gothic" w:eastAsia="Century Gothic" w:hAnsi="Century Gothic" w:cs="Century Gothic"/>
          <w:sz w:val="22"/>
          <w:szCs w:val="22"/>
        </w:rPr>
        <w:t xml:space="preserve"> </w:t>
      </w:r>
    </w:p>
    <w:p w14:paraId="56E318CB" w14:textId="77777777" w:rsidR="001D021C" w:rsidRDefault="00000000">
      <w:pPr>
        <w:pStyle w:val="spanpaddedline"/>
        <w:spacing w:line="380" w:lineRule="atLeast"/>
        <w:rPr>
          <w:rFonts w:ascii="Century Gothic" w:eastAsia="Century Gothic" w:hAnsi="Century Gothic" w:cs="Century Gothic"/>
          <w:sz w:val="22"/>
          <w:szCs w:val="22"/>
        </w:rPr>
      </w:pPr>
      <w:r>
        <w:rPr>
          <w:rStyle w:val="spancompanyname"/>
          <w:rFonts w:ascii="Century Gothic" w:eastAsia="Century Gothic" w:hAnsi="Century Gothic" w:cs="Century Gothic"/>
          <w:sz w:val="22"/>
          <w:szCs w:val="22"/>
        </w:rPr>
        <w:t>Amazon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 – Seattle, WA</w:t>
      </w:r>
      <w:r>
        <w:rPr>
          <w:rFonts w:ascii="Century Gothic" w:eastAsia="Century Gothic" w:hAnsi="Century Gothic" w:cs="Century Gothic"/>
          <w:sz w:val="22"/>
          <w:szCs w:val="22"/>
        </w:rPr>
        <w:t xml:space="preserve"> </w:t>
      </w:r>
    </w:p>
    <w:p w14:paraId="613AF7E4" w14:textId="77777777" w:rsidR="001D021C" w:rsidRDefault="00000000">
      <w:pPr>
        <w:pStyle w:val="ulli"/>
        <w:numPr>
          <w:ilvl w:val="0"/>
          <w:numId w:val="13"/>
        </w:numPr>
        <w:spacing w:line="380" w:lineRule="atLeast"/>
        <w:ind w:left="460" w:hanging="201"/>
        <w:rPr>
          <w:rStyle w:val="span"/>
          <w:rFonts w:ascii="Century Gothic" w:eastAsia="Century Gothic" w:hAnsi="Century Gothic" w:cs="Century Gothic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</w:rPr>
        <w:t>Developed core features in</w:t>
      </w:r>
      <w:r>
        <w:rPr>
          <w:rStyle w:val="span"/>
          <w:rFonts w:ascii="Century Gothic" w:eastAsia="Century Gothic" w:hAnsi="Century Gothic" w:cs="Century Gothic"/>
          <w:b/>
          <w:bCs/>
          <w:sz w:val="22"/>
          <w:szCs w:val="22"/>
        </w:rPr>
        <w:t xml:space="preserve"> Java 17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 using </w:t>
      </w:r>
      <w:r>
        <w:rPr>
          <w:rStyle w:val="span"/>
          <w:rFonts w:ascii="Century Gothic" w:eastAsia="Century Gothic" w:hAnsi="Century Gothic" w:cs="Century Gothic"/>
          <w:b/>
          <w:bCs/>
          <w:sz w:val="22"/>
          <w:szCs w:val="22"/>
        </w:rPr>
        <w:t xml:space="preserve">Streams, Lambda Expressions, Time API, 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and </w:t>
      </w:r>
      <w:r>
        <w:rPr>
          <w:rStyle w:val="span"/>
          <w:rFonts w:ascii="Century Gothic" w:eastAsia="Century Gothic" w:hAnsi="Century Gothic" w:cs="Century Gothic"/>
          <w:b/>
          <w:bCs/>
          <w:sz w:val="22"/>
          <w:szCs w:val="22"/>
        </w:rPr>
        <w:t>Functional Interfaces,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 improving code quality, reusability, and reducing complexity across services.</w:t>
      </w:r>
    </w:p>
    <w:p w14:paraId="2E44BEFF" w14:textId="77777777" w:rsidR="001D021C" w:rsidRDefault="00000000">
      <w:pPr>
        <w:pStyle w:val="ulli"/>
        <w:numPr>
          <w:ilvl w:val="0"/>
          <w:numId w:val="13"/>
        </w:numPr>
        <w:spacing w:line="380" w:lineRule="atLeast"/>
        <w:ind w:left="460" w:hanging="201"/>
        <w:rPr>
          <w:rStyle w:val="span"/>
          <w:rFonts w:ascii="Century Gothic" w:eastAsia="Century Gothic" w:hAnsi="Century Gothic" w:cs="Century Gothic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Designed and implemented </w:t>
      </w:r>
      <w:r>
        <w:rPr>
          <w:rStyle w:val="span"/>
          <w:rFonts w:ascii="Century Gothic" w:eastAsia="Century Gothic" w:hAnsi="Century Gothic" w:cs="Century Gothic"/>
          <w:b/>
          <w:bCs/>
          <w:sz w:val="22"/>
          <w:szCs w:val="22"/>
        </w:rPr>
        <w:t>RESTful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 and</w:t>
      </w:r>
      <w:r>
        <w:rPr>
          <w:rStyle w:val="span"/>
          <w:rFonts w:ascii="Century Gothic" w:eastAsia="Century Gothic" w:hAnsi="Century Gothic" w:cs="Century Gothic"/>
          <w:b/>
          <w:bCs/>
          <w:sz w:val="22"/>
          <w:szCs w:val="22"/>
        </w:rPr>
        <w:t xml:space="preserve"> </w:t>
      </w:r>
      <w:proofErr w:type="spellStart"/>
      <w:r>
        <w:rPr>
          <w:rStyle w:val="span"/>
          <w:rFonts w:ascii="Century Gothic" w:eastAsia="Century Gothic" w:hAnsi="Century Gothic" w:cs="Century Gothic"/>
          <w:b/>
          <w:bCs/>
          <w:sz w:val="22"/>
          <w:szCs w:val="22"/>
        </w:rPr>
        <w:t>GraphQL</w:t>
      </w:r>
      <w:proofErr w:type="spellEnd"/>
      <w:r>
        <w:rPr>
          <w:rStyle w:val="span"/>
          <w:rFonts w:ascii="Century Gothic" w:eastAsia="Century Gothic" w:hAnsi="Century Gothic" w:cs="Century Gothic"/>
          <w:b/>
          <w:bCs/>
          <w:sz w:val="22"/>
          <w:szCs w:val="22"/>
        </w:rPr>
        <w:t xml:space="preserve"> APIs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 with </w:t>
      </w:r>
      <w:r>
        <w:rPr>
          <w:rStyle w:val="span"/>
          <w:rFonts w:ascii="Century Gothic" w:eastAsia="Century Gothic" w:hAnsi="Century Gothic" w:cs="Century Gothic"/>
          <w:b/>
          <w:bCs/>
          <w:sz w:val="22"/>
          <w:szCs w:val="22"/>
        </w:rPr>
        <w:t>Spring Boot, Spring MVC, and Spring Cloud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>, enabling seamless inter-service communication and integration with frontend applications.</w:t>
      </w:r>
    </w:p>
    <w:p w14:paraId="1E5FF5F6" w14:textId="77777777" w:rsidR="001D021C" w:rsidRDefault="00000000">
      <w:pPr>
        <w:pStyle w:val="ulli"/>
        <w:numPr>
          <w:ilvl w:val="0"/>
          <w:numId w:val="13"/>
        </w:numPr>
        <w:spacing w:line="380" w:lineRule="atLeast"/>
        <w:ind w:left="460" w:hanging="201"/>
        <w:rPr>
          <w:rStyle w:val="span"/>
          <w:rFonts w:ascii="Century Gothic" w:eastAsia="Century Gothic" w:hAnsi="Century Gothic" w:cs="Century Gothic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</w:rPr>
        <w:t>Built</w:t>
      </w:r>
      <w:r>
        <w:rPr>
          <w:rStyle w:val="span"/>
          <w:rFonts w:ascii="Century Gothic" w:eastAsia="Century Gothic" w:hAnsi="Century Gothic" w:cs="Century Gothic"/>
          <w:b/>
          <w:bCs/>
          <w:sz w:val="22"/>
          <w:szCs w:val="22"/>
        </w:rPr>
        <w:t xml:space="preserve"> React + TypeScript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 frontends for e-commerce dashboards and order tracking portals, ensuring responsive </w:t>
      </w:r>
      <w:r>
        <w:rPr>
          <w:rStyle w:val="span"/>
          <w:rFonts w:ascii="Century Gothic" w:eastAsia="Century Gothic" w:hAnsi="Century Gothic" w:cs="Century Gothic"/>
          <w:b/>
          <w:bCs/>
          <w:sz w:val="22"/>
          <w:szCs w:val="22"/>
        </w:rPr>
        <w:t>UI/UX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 and accessibility across devices.</w:t>
      </w:r>
    </w:p>
    <w:p w14:paraId="626B901E" w14:textId="77777777" w:rsidR="001D021C" w:rsidRDefault="00000000">
      <w:pPr>
        <w:pStyle w:val="ulli"/>
        <w:numPr>
          <w:ilvl w:val="0"/>
          <w:numId w:val="13"/>
        </w:numPr>
        <w:spacing w:line="380" w:lineRule="atLeast"/>
        <w:ind w:left="460" w:hanging="201"/>
        <w:rPr>
          <w:rStyle w:val="span"/>
          <w:rFonts w:ascii="Century Gothic" w:eastAsia="Century Gothic" w:hAnsi="Century Gothic" w:cs="Century Gothic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Implemented state management in </w:t>
      </w:r>
      <w:r>
        <w:rPr>
          <w:rStyle w:val="span"/>
          <w:rFonts w:ascii="Century Gothic" w:eastAsia="Century Gothic" w:hAnsi="Century Gothic" w:cs="Century Gothic"/>
          <w:b/>
          <w:bCs/>
          <w:sz w:val="22"/>
          <w:szCs w:val="22"/>
        </w:rPr>
        <w:t xml:space="preserve">React 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>with</w:t>
      </w:r>
      <w:r>
        <w:rPr>
          <w:rStyle w:val="span"/>
          <w:rFonts w:ascii="Century Gothic" w:eastAsia="Century Gothic" w:hAnsi="Century Gothic" w:cs="Century Gothic"/>
          <w:b/>
          <w:bCs/>
          <w:sz w:val="22"/>
          <w:szCs w:val="22"/>
        </w:rPr>
        <w:t xml:space="preserve"> hooks 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and </w:t>
      </w:r>
      <w:r>
        <w:rPr>
          <w:rStyle w:val="span"/>
          <w:rFonts w:ascii="Century Gothic" w:eastAsia="Century Gothic" w:hAnsi="Century Gothic" w:cs="Century Gothic"/>
          <w:b/>
          <w:bCs/>
          <w:sz w:val="22"/>
          <w:szCs w:val="22"/>
        </w:rPr>
        <w:t>context APIs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>, optimizing data flow between</w:t>
      </w:r>
      <w:r>
        <w:rPr>
          <w:rStyle w:val="span"/>
          <w:rFonts w:ascii="Century Gothic" w:eastAsia="Century Gothic" w:hAnsi="Century Gothic" w:cs="Century Gothic"/>
          <w:b/>
          <w:bCs/>
          <w:sz w:val="22"/>
          <w:szCs w:val="22"/>
        </w:rPr>
        <w:t xml:space="preserve"> </w:t>
      </w:r>
      <w:proofErr w:type="spellStart"/>
      <w:r>
        <w:rPr>
          <w:rStyle w:val="span"/>
          <w:rFonts w:ascii="Century Gothic" w:eastAsia="Century Gothic" w:hAnsi="Century Gothic" w:cs="Century Gothic"/>
          <w:b/>
          <w:bCs/>
          <w:sz w:val="22"/>
          <w:szCs w:val="22"/>
        </w:rPr>
        <w:t>GraphQL</w:t>
      </w:r>
      <w:proofErr w:type="spellEnd"/>
      <w:r>
        <w:rPr>
          <w:rStyle w:val="span"/>
          <w:rFonts w:ascii="Century Gothic" w:eastAsia="Century Gothic" w:hAnsi="Century Gothic" w:cs="Century Gothic"/>
          <w:b/>
          <w:bCs/>
          <w:sz w:val="22"/>
          <w:szCs w:val="22"/>
        </w:rPr>
        <w:t xml:space="preserve"> 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>endpoints and UI components.</w:t>
      </w:r>
    </w:p>
    <w:p w14:paraId="5384C01D" w14:textId="77777777" w:rsidR="001D021C" w:rsidRDefault="00000000">
      <w:pPr>
        <w:pStyle w:val="ulli"/>
        <w:numPr>
          <w:ilvl w:val="0"/>
          <w:numId w:val="13"/>
        </w:numPr>
        <w:spacing w:line="380" w:lineRule="atLeast"/>
        <w:ind w:left="460" w:hanging="201"/>
        <w:rPr>
          <w:rStyle w:val="span"/>
          <w:rFonts w:ascii="Century Gothic" w:eastAsia="Century Gothic" w:hAnsi="Century Gothic" w:cs="Century Gothic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Designed dynamic and reusable UI components in </w:t>
      </w:r>
      <w:r>
        <w:rPr>
          <w:rStyle w:val="span"/>
          <w:rFonts w:ascii="Century Gothic" w:eastAsia="Century Gothic" w:hAnsi="Century Gothic" w:cs="Century Gothic"/>
          <w:b/>
          <w:bCs/>
          <w:sz w:val="22"/>
          <w:szCs w:val="22"/>
        </w:rPr>
        <w:t>React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 with</w:t>
      </w:r>
      <w:r>
        <w:rPr>
          <w:rStyle w:val="span"/>
          <w:rFonts w:ascii="Century Gothic" w:eastAsia="Century Gothic" w:hAnsi="Century Gothic" w:cs="Century Gothic"/>
          <w:b/>
          <w:bCs/>
          <w:sz w:val="22"/>
          <w:szCs w:val="22"/>
        </w:rPr>
        <w:t xml:space="preserve"> lazy loading 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and </w:t>
      </w:r>
      <w:r>
        <w:rPr>
          <w:rStyle w:val="span"/>
          <w:rFonts w:ascii="Century Gothic" w:eastAsia="Century Gothic" w:hAnsi="Century Gothic" w:cs="Century Gothic"/>
          <w:b/>
          <w:bCs/>
          <w:sz w:val="22"/>
          <w:szCs w:val="22"/>
        </w:rPr>
        <w:t>modular design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>, reducing initial load times by 25%.</w:t>
      </w:r>
    </w:p>
    <w:p w14:paraId="26CB03FC" w14:textId="77777777" w:rsidR="001D021C" w:rsidRDefault="00000000">
      <w:pPr>
        <w:pStyle w:val="ulli"/>
        <w:numPr>
          <w:ilvl w:val="0"/>
          <w:numId w:val="13"/>
        </w:numPr>
        <w:spacing w:line="380" w:lineRule="atLeast"/>
        <w:ind w:left="460" w:hanging="201"/>
        <w:rPr>
          <w:rStyle w:val="span"/>
          <w:rFonts w:ascii="Century Gothic" w:eastAsia="Century Gothic" w:hAnsi="Century Gothic" w:cs="Century Gothic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Built secure forms and data-driven workflows using </w:t>
      </w:r>
      <w:r>
        <w:rPr>
          <w:rStyle w:val="span"/>
          <w:rFonts w:ascii="Century Gothic" w:eastAsia="Century Gothic" w:hAnsi="Century Gothic" w:cs="Century Gothic"/>
          <w:b/>
          <w:bCs/>
          <w:sz w:val="22"/>
          <w:szCs w:val="22"/>
        </w:rPr>
        <w:t xml:space="preserve">React 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and </w:t>
      </w:r>
      <w:r>
        <w:rPr>
          <w:rStyle w:val="span"/>
          <w:rFonts w:ascii="Century Gothic" w:eastAsia="Century Gothic" w:hAnsi="Century Gothic" w:cs="Century Gothic"/>
          <w:b/>
          <w:bCs/>
          <w:sz w:val="22"/>
          <w:szCs w:val="22"/>
        </w:rPr>
        <w:t xml:space="preserve">TypeScript 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with server-side validation through </w:t>
      </w:r>
      <w:proofErr w:type="spellStart"/>
      <w:r>
        <w:rPr>
          <w:rStyle w:val="span"/>
          <w:rFonts w:ascii="Century Gothic" w:eastAsia="Century Gothic" w:hAnsi="Century Gothic" w:cs="Century Gothic"/>
          <w:b/>
          <w:bCs/>
          <w:sz w:val="22"/>
          <w:szCs w:val="22"/>
        </w:rPr>
        <w:t>GraphQL</w:t>
      </w:r>
      <w:proofErr w:type="spellEnd"/>
      <w:r>
        <w:rPr>
          <w:rStyle w:val="span"/>
          <w:rFonts w:ascii="Century Gothic" w:eastAsia="Century Gothic" w:hAnsi="Century Gothic" w:cs="Century Gothic"/>
          <w:b/>
          <w:bCs/>
          <w:sz w:val="22"/>
          <w:szCs w:val="22"/>
        </w:rPr>
        <w:t xml:space="preserve"> 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and </w:t>
      </w:r>
      <w:r>
        <w:rPr>
          <w:rStyle w:val="span"/>
          <w:rFonts w:ascii="Century Gothic" w:eastAsia="Century Gothic" w:hAnsi="Century Gothic" w:cs="Century Gothic"/>
          <w:b/>
          <w:bCs/>
          <w:sz w:val="22"/>
          <w:szCs w:val="22"/>
        </w:rPr>
        <w:t xml:space="preserve">REST 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>endpoints.</w:t>
      </w:r>
    </w:p>
    <w:p w14:paraId="5564A027" w14:textId="77777777" w:rsidR="001D021C" w:rsidRDefault="00000000">
      <w:pPr>
        <w:pStyle w:val="ulli"/>
        <w:numPr>
          <w:ilvl w:val="0"/>
          <w:numId w:val="13"/>
        </w:numPr>
        <w:spacing w:line="380" w:lineRule="atLeast"/>
        <w:ind w:left="460" w:hanging="201"/>
        <w:rPr>
          <w:rStyle w:val="span"/>
          <w:rFonts w:ascii="Century Gothic" w:eastAsia="Century Gothic" w:hAnsi="Century Gothic" w:cs="Century Gothic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Deployed microservices on </w:t>
      </w:r>
      <w:r>
        <w:rPr>
          <w:rStyle w:val="span"/>
          <w:rFonts w:ascii="Century Gothic" w:eastAsia="Century Gothic" w:hAnsi="Century Gothic" w:cs="Century Gothic"/>
          <w:b/>
          <w:bCs/>
          <w:sz w:val="22"/>
          <w:szCs w:val="22"/>
        </w:rPr>
        <w:t xml:space="preserve">AWS ECS/EKS 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with </w:t>
      </w:r>
      <w:r>
        <w:rPr>
          <w:rStyle w:val="span"/>
          <w:rFonts w:ascii="Century Gothic" w:eastAsia="Century Gothic" w:hAnsi="Century Gothic" w:cs="Century Gothic"/>
          <w:b/>
          <w:bCs/>
          <w:sz w:val="22"/>
          <w:szCs w:val="22"/>
        </w:rPr>
        <w:t xml:space="preserve">Aurora 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>(</w:t>
      </w:r>
      <w:r>
        <w:rPr>
          <w:rStyle w:val="span"/>
          <w:rFonts w:ascii="Century Gothic" w:eastAsia="Century Gothic" w:hAnsi="Century Gothic" w:cs="Century Gothic"/>
          <w:b/>
          <w:bCs/>
          <w:sz w:val="22"/>
          <w:szCs w:val="22"/>
        </w:rPr>
        <w:t>MySQL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>/</w:t>
      </w:r>
      <w:r>
        <w:rPr>
          <w:rStyle w:val="span"/>
          <w:rFonts w:ascii="Century Gothic" w:eastAsia="Century Gothic" w:hAnsi="Century Gothic" w:cs="Century Gothic"/>
          <w:b/>
          <w:bCs/>
          <w:sz w:val="22"/>
          <w:szCs w:val="22"/>
        </w:rPr>
        <w:t>Postgres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), </w:t>
      </w:r>
      <w:r>
        <w:rPr>
          <w:rStyle w:val="span"/>
          <w:rFonts w:ascii="Century Gothic" w:eastAsia="Century Gothic" w:hAnsi="Century Gothic" w:cs="Century Gothic"/>
          <w:b/>
          <w:bCs/>
          <w:sz w:val="22"/>
          <w:szCs w:val="22"/>
        </w:rPr>
        <w:t>RDS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, and </w:t>
      </w:r>
      <w:r>
        <w:rPr>
          <w:rStyle w:val="span"/>
          <w:rFonts w:ascii="Century Gothic" w:eastAsia="Century Gothic" w:hAnsi="Century Gothic" w:cs="Century Gothic"/>
          <w:b/>
          <w:bCs/>
          <w:sz w:val="22"/>
          <w:szCs w:val="22"/>
        </w:rPr>
        <w:t>DynamoDB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>, achieving high throughput and globally distributed scalability.</w:t>
      </w:r>
    </w:p>
    <w:p w14:paraId="1060EE8F" w14:textId="77777777" w:rsidR="001D021C" w:rsidRDefault="00000000">
      <w:pPr>
        <w:pStyle w:val="ulli"/>
        <w:numPr>
          <w:ilvl w:val="0"/>
          <w:numId w:val="13"/>
        </w:numPr>
        <w:spacing w:line="380" w:lineRule="atLeast"/>
        <w:ind w:left="460" w:hanging="201"/>
        <w:rPr>
          <w:rStyle w:val="span"/>
          <w:rFonts w:ascii="Century Gothic" w:eastAsia="Century Gothic" w:hAnsi="Century Gothic" w:cs="Century Gothic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Engineered event-driven pipelines using </w:t>
      </w:r>
      <w:r>
        <w:rPr>
          <w:rStyle w:val="span"/>
          <w:rFonts w:ascii="Century Gothic" w:eastAsia="Century Gothic" w:hAnsi="Century Gothic" w:cs="Century Gothic"/>
          <w:b/>
          <w:bCs/>
          <w:sz w:val="22"/>
          <w:szCs w:val="22"/>
        </w:rPr>
        <w:t>Amazon Kinesis and SQS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>, supporting high-volume order, transaction, and event processing.</w:t>
      </w:r>
    </w:p>
    <w:p w14:paraId="71AC971F" w14:textId="77777777" w:rsidR="001D021C" w:rsidRDefault="00000000">
      <w:pPr>
        <w:pStyle w:val="ulli"/>
        <w:numPr>
          <w:ilvl w:val="0"/>
          <w:numId w:val="13"/>
        </w:numPr>
        <w:spacing w:line="380" w:lineRule="atLeast"/>
        <w:ind w:left="460" w:hanging="201"/>
        <w:rPr>
          <w:rStyle w:val="span"/>
          <w:rFonts w:ascii="Century Gothic" w:eastAsia="Century Gothic" w:hAnsi="Century Gothic" w:cs="Century Gothic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Integrated </w:t>
      </w:r>
      <w:proofErr w:type="spellStart"/>
      <w:r>
        <w:rPr>
          <w:rStyle w:val="span"/>
          <w:rFonts w:ascii="Century Gothic" w:eastAsia="Century Gothic" w:hAnsi="Century Gothic" w:cs="Century Gothic"/>
          <w:b/>
          <w:bCs/>
          <w:sz w:val="22"/>
          <w:szCs w:val="22"/>
        </w:rPr>
        <w:t>ElastiCache</w:t>
      </w:r>
      <w:proofErr w:type="spellEnd"/>
      <w:r>
        <w:rPr>
          <w:rStyle w:val="span"/>
          <w:rFonts w:ascii="Century Gothic" w:eastAsia="Century Gothic" w:hAnsi="Century Gothic" w:cs="Century Gothic"/>
          <w:b/>
          <w:bCs/>
          <w:sz w:val="22"/>
          <w:szCs w:val="22"/>
        </w:rPr>
        <w:t xml:space="preserve"> (Redis)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 for distributed </w:t>
      </w:r>
      <w:proofErr w:type="gramStart"/>
      <w:r>
        <w:rPr>
          <w:rStyle w:val="span"/>
          <w:rFonts w:ascii="Century Gothic" w:eastAsia="Century Gothic" w:hAnsi="Century Gothic" w:cs="Century Gothic"/>
          <w:sz w:val="22"/>
          <w:szCs w:val="22"/>
        </w:rPr>
        <w:t>caching</w:t>
      </w:r>
      <w:proofErr w:type="gramEnd"/>
      <w:r>
        <w:rPr>
          <w:rStyle w:val="span"/>
          <w:rFonts w:ascii="Century Gothic" w:eastAsia="Century Gothic" w:hAnsi="Century Gothic" w:cs="Century Gothic"/>
          <w:sz w:val="22"/>
          <w:szCs w:val="22"/>
        </w:rPr>
        <w:t>, reducing database queries and improving API response times by 35%.</w:t>
      </w:r>
    </w:p>
    <w:p w14:paraId="052E82CA" w14:textId="77777777" w:rsidR="001D021C" w:rsidRDefault="00000000">
      <w:pPr>
        <w:pStyle w:val="ulli"/>
        <w:numPr>
          <w:ilvl w:val="0"/>
          <w:numId w:val="13"/>
        </w:numPr>
        <w:spacing w:line="380" w:lineRule="atLeast"/>
        <w:ind w:left="460" w:hanging="201"/>
        <w:rPr>
          <w:rStyle w:val="span"/>
          <w:rFonts w:ascii="Century Gothic" w:eastAsia="Century Gothic" w:hAnsi="Century Gothic" w:cs="Century Gothic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</w:rPr>
        <w:t>Containerized Java microservices with Docker, orchestrated deployments via</w:t>
      </w:r>
      <w:r>
        <w:rPr>
          <w:rStyle w:val="span"/>
          <w:rFonts w:ascii="Century Gothic" w:eastAsia="Century Gothic" w:hAnsi="Century Gothic" w:cs="Century Gothic"/>
          <w:b/>
          <w:bCs/>
          <w:sz w:val="22"/>
          <w:szCs w:val="22"/>
        </w:rPr>
        <w:t xml:space="preserve"> Kubernetes (EKS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>) and</w:t>
      </w:r>
      <w:r>
        <w:rPr>
          <w:rStyle w:val="span"/>
          <w:rFonts w:ascii="Century Gothic" w:eastAsia="Century Gothic" w:hAnsi="Century Gothic" w:cs="Century Gothic"/>
          <w:b/>
          <w:bCs/>
          <w:sz w:val="22"/>
          <w:szCs w:val="22"/>
        </w:rPr>
        <w:t xml:space="preserve"> Helm charts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>, and applied Canary/Blue-Green release strategies.</w:t>
      </w:r>
    </w:p>
    <w:p w14:paraId="645C430B" w14:textId="77777777" w:rsidR="001D021C" w:rsidRDefault="00000000">
      <w:pPr>
        <w:pStyle w:val="ulli"/>
        <w:numPr>
          <w:ilvl w:val="0"/>
          <w:numId w:val="13"/>
        </w:numPr>
        <w:spacing w:line="380" w:lineRule="atLeast"/>
        <w:ind w:left="460" w:hanging="201"/>
        <w:rPr>
          <w:rStyle w:val="span"/>
          <w:rFonts w:ascii="Century Gothic" w:eastAsia="Century Gothic" w:hAnsi="Century Gothic" w:cs="Century Gothic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Configured CloudWatch and </w:t>
      </w:r>
      <w:r>
        <w:rPr>
          <w:rStyle w:val="span"/>
          <w:rFonts w:ascii="Century Gothic" w:eastAsia="Century Gothic" w:hAnsi="Century Gothic" w:cs="Century Gothic"/>
          <w:b/>
          <w:bCs/>
          <w:sz w:val="22"/>
          <w:szCs w:val="22"/>
        </w:rPr>
        <w:t>AWS X-Ray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 for observability, distributed tracing, and real-time monitoring of microservices, reducing </w:t>
      </w:r>
      <w:r>
        <w:rPr>
          <w:rStyle w:val="span"/>
          <w:rFonts w:ascii="Century Gothic" w:eastAsia="Century Gothic" w:hAnsi="Century Gothic" w:cs="Century Gothic"/>
          <w:b/>
          <w:bCs/>
          <w:sz w:val="22"/>
          <w:szCs w:val="22"/>
        </w:rPr>
        <w:t xml:space="preserve">MTTR 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>for production incidents.</w:t>
      </w:r>
    </w:p>
    <w:p w14:paraId="4284D7A9" w14:textId="77777777" w:rsidR="001D021C" w:rsidRDefault="00000000">
      <w:pPr>
        <w:pStyle w:val="ulli"/>
        <w:numPr>
          <w:ilvl w:val="0"/>
          <w:numId w:val="13"/>
        </w:numPr>
        <w:spacing w:line="380" w:lineRule="atLeast"/>
        <w:ind w:left="460" w:hanging="201"/>
        <w:rPr>
          <w:rStyle w:val="span"/>
          <w:rFonts w:ascii="Century Gothic" w:eastAsia="Century Gothic" w:hAnsi="Century Gothic" w:cs="Century Gothic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</w:rPr>
        <w:t>Leveraged</w:t>
      </w:r>
      <w:r>
        <w:rPr>
          <w:rStyle w:val="span"/>
          <w:rFonts w:ascii="Century Gothic" w:eastAsia="Century Gothic" w:hAnsi="Century Gothic" w:cs="Century Gothic"/>
          <w:b/>
          <w:bCs/>
          <w:sz w:val="22"/>
          <w:szCs w:val="22"/>
        </w:rPr>
        <w:t xml:space="preserve"> ELK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 Stack </w:t>
      </w:r>
      <w:r>
        <w:rPr>
          <w:rStyle w:val="span"/>
          <w:rFonts w:ascii="Century Gothic" w:eastAsia="Century Gothic" w:hAnsi="Century Gothic" w:cs="Century Gothic"/>
          <w:b/>
          <w:bCs/>
          <w:sz w:val="22"/>
          <w:szCs w:val="22"/>
        </w:rPr>
        <w:t>(Elasticsearch, Logstash, Kibana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>) for centralized logging and debugging across distributed systems.</w:t>
      </w:r>
    </w:p>
    <w:p w14:paraId="7D523FFD" w14:textId="77777777" w:rsidR="001D021C" w:rsidRDefault="00000000">
      <w:pPr>
        <w:pStyle w:val="ulli"/>
        <w:numPr>
          <w:ilvl w:val="0"/>
          <w:numId w:val="13"/>
        </w:numPr>
        <w:spacing w:line="380" w:lineRule="atLeast"/>
        <w:ind w:left="460" w:hanging="201"/>
        <w:rPr>
          <w:rStyle w:val="span"/>
          <w:rFonts w:ascii="Century Gothic" w:eastAsia="Century Gothic" w:hAnsi="Century Gothic" w:cs="Century Gothic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Applied </w:t>
      </w:r>
      <w:r>
        <w:rPr>
          <w:rStyle w:val="span"/>
          <w:rFonts w:ascii="Century Gothic" w:eastAsia="Century Gothic" w:hAnsi="Century Gothic" w:cs="Century Gothic"/>
          <w:b/>
          <w:bCs/>
          <w:sz w:val="22"/>
          <w:szCs w:val="22"/>
        </w:rPr>
        <w:t>design patterns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 (Factory, Observer, Circuit Breaker, Singleton) to improve resiliency, performance, and maintainability of microservices.</w:t>
      </w:r>
    </w:p>
    <w:p w14:paraId="576DC5B2" w14:textId="77777777" w:rsidR="001D021C" w:rsidRDefault="00000000">
      <w:pPr>
        <w:pStyle w:val="ulli"/>
        <w:numPr>
          <w:ilvl w:val="0"/>
          <w:numId w:val="13"/>
        </w:numPr>
        <w:spacing w:line="380" w:lineRule="atLeast"/>
        <w:ind w:left="460" w:hanging="201"/>
        <w:rPr>
          <w:rStyle w:val="span"/>
          <w:rFonts w:ascii="Century Gothic" w:eastAsia="Century Gothic" w:hAnsi="Century Gothic" w:cs="Century Gothic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</w:rPr>
        <w:t>Implemented</w:t>
      </w:r>
      <w:r>
        <w:rPr>
          <w:rStyle w:val="span"/>
          <w:rFonts w:ascii="Century Gothic" w:eastAsia="Century Gothic" w:hAnsi="Century Gothic" w:cs="Century Gothic"/>
          <w:b/>
          <w:bCs/>
          <w:sz w:val="22"/>
          <w:szCs w:val="22"/>
        </w:rPr>
        <w:t xml:space="preserve"> CI/CD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 pipelines with</w:t>
      </w:r>
      <w:r>
        <w:rPr>
          <w:rStyle w:val="span"/>
          <w:rFonts w:ascii="Century Gothic" w:eastAsia="Century Gothic" w:hAnsi="Century Gothic" w:cs="Century Gothic"/>
          <w:b/>
          <w:bCs/>
          <w:sz w:val="22"/>
          <w:szCs w:val="22"/>
        </w:rPr>
        <w:t xml:space="preserve"> Jenkins and GitHub 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>Actions for automated builds, tests, and deployments.</w:t>
      </w:r>
    </w:p>
    <w:p w14:paraId="29461003" w14:textId="77777777" w:rsidR="001D021C" w:rsidRDefault="00000000">
      <w:pPr>
        <w:pStyle w:val="ulli"/>
        <w:numPr>
          <w:ilvl w:val="0"/>
          <w:numId w:val="13"/>
        </w:numPr>
        <w:spacing w:line="380" w:lineRule="atLeast"/>
        <w:ind w:left="460" w:hanging="201"/>
        <w:rPr>
          <w:rStyle w:val="span"/>
          <w:rFonts w:ascii="Century Gothic" w:eastAsia="Century Gothic" w:hAnsi="Century Gothic" w:cs="Century Gothic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</w:rPr>
        <w:lastRenderedPageBreak/>
        <w:t xml:space="preserve">Developed automated test suites using </w:t>
      </w:r>
      <w:r>
        <w:rPr>
          <w:rStyle w:val="span"/>
          <w:rFonts w:ascii="Century Gothic" w:eastAsia="Century Gothic" w:hAnsi="Century Gothic" w:cs="Century Gothic"/>
          <w:b/>
          <w:bCs/>
          <w:sz w:val="22"/>
          <w:szCs w:val="22"/>
        </w:rPr>
        <w:t>JUnit, Mockito, Selenium, and Cucumber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>, ensuring &gt;90% code coverage and validating full-stack workflows (backend + UI).</w:t>
      </w:r>
    </w:p>
    <w:p w14:paraId="7FE10E77" w14:textId="77777777" w:rsidR="001D021C" w:rsidRDefault="00000000">
      <w:pPr>
        <w:pStyle w:val="ulli"/>
        <w:numPr>
          <w:ilvl w:val="0"/>
          <w:numId w:val="13"/>
        </w:numPr>
        <w:spacing w:line="380" w:lineRule="atLeast"/>
        <w:ind w:left="460" w:hanging="201"/>
        <w:rPr>
          <w:rStyle w:val="span"/>
          <w:rFonts w:ascii="Century Gothic" w:eastAsia="Century Gothic" w:hAnsi="Century Gothic" w:cs="Century Gothic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Collaborated in </w:t>
      </w:r>
      <w:r>
        <w:rPr>
          <w:rStyle w:val="span"/>
          <w:rFonts w:ascii="Century Gothic" w:eastAsia="Century Gothic" w:hAnsi="Century Gothic" w:cs="Century Gothic"/>
          <w:b/>
          <w:bCs/>
          <w:sz w:val="22"/>
          <w:szCs w:val="22"/>
        </w:rPr>
        <w:t>Agile/Scrum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 teams, participating in sprint planning, retrospectives, and code reviews, delivering high-quality features under tight deadlines.</w:t>
      </w:r>
    </w:p>
    <w:p w14:paraId="77F4E117" w14:textId="77777777" w:rsidR="001D021C" w:rsidRDefault="00000000">
      <w:pPr>
        <w:pStyle w:val="divdocumentsinglecolumn"/>
        <w:tabs>
          <w:tab w:val="right" w:pos="10740"/>
        </w:tabs>
        <w:spacing w:before="260" w:line="380" w:lineRule="atLeast"/>
        <w:rPr>
          <w:rFonts w:ascii="Century Gothic" w:eastAsia="Century Gothic" w:hAnsi="Century Gothic" w:cs="Century Gothic"/>
          <w:sz w:val="22"/>
          <w:szCs w:val="22"/>
        </w:rPr>
      </w:pPr>
      <w:r>
        <w:rPr>
          <w:rStyle w:val="spanjobtitle"/>
          <w:rFonts w:ascii="Century Gothic" w:eastAsia="Century Gothic" w:hAnsi="Century Gothic" w:cs="Century Gothic"/>
          <w:sz w:val="22"/>
          <w:szCs w:val="22"/>
        </w:rPr>
        <w:t>Java Full Stack Developer</w:t>
      </w:r>
      <w:r>
        <w:rPr>
          <w:rStyle w:val="singlecolumnspanpaddedlinenth-child1"/>
          <w:rFonts w:ascii="Century Gothic" w:eastAsia="Century Gothic" w:hAnsi="Century Gothic" w:cs="Century Gothic"/>
          <w:sz w:val="22"/>
          <w:szCs w:val="22"/>
        </w:rPr>
        <w:t xml:space="preserve"> </w:t>
      </w:r>
      <w:r>
        <w:rPr>
          <w:rStyle w:val="datesWrapper"/>
          <w:rFonts w:ascii="Century Gothic" w:eastAsia="Century Gothic" w:hAnsi="Century Gothic" w:cs="Century Gothic"/>
          <w:sz w:val="22"/>
          <w:szCs w:val="22"/>
        </w:rPr>
        <w:tab/>
        <w:t xml:space="preserve"> 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>03/2017 to 08/2019</w:t>
      </w:r>
      <w:r>
        <w:rPr>
          <w:rStyle w:val="datesWrapper"/>
          <w:rFonts w:ascii="Century Gothic" w:eastAsia="Century Gothic" w:hAnsi="Century Gothic" w:cs="Century Gothic"/>
          <w:sz w:val="22"/>
          <w:szCs w:val="22"/>
        </w:rPr>
        <w:t xml:space="preserve"> </w:t>
      </w:r>
    </w:p>
    <w:p w14:paraId="086C24EC" w14:textId="77777777" w:rsidR="001D021C" w:rsidRDefault="00000000">
      <w:pPr>
        <w:pStyle w:val="spanpaddedline"/>
        <w:spacing w:line="380" w:lineRule="atLeast"/>
        <w:rPr>
          <w:rFonts w:ascii="Century Gothic" w:eastAsia="Century Gothic" w:hAnsi="Century Gothic" w:cs="Century Gothic"/>
          <w:sz w:val="22"/>
          <w:szCs w:val="22"/>
        </w:rPr>
      </w:pPr>
      <w:r>
        <w:rPr>
          <w:rStyle w:val="spancompanyname"/>
          <w:rFonts w:ascii="Century Gothic" w:eastAsia="Century Gothic" w:hAnsi="Century Gothic" w:cs="Century Gothic"/>
          <w:sz w:val="22"/>
          <w:szCs w:val="22"/>
        </w:rPr>
        <w:t>Lyft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 – San Jose, CA</w:t>
      </w:r>
      <w:r>
        <w:rPr>
          <w:rFonts w:ascii="Century Gothic" w:eastAsia="Century Gothic" w:hAnsi="Century Gothic" w:cs="Century Gothic"/>
          <w:sz w:val="22"/>
          <w:szCs w:val="22"/>
        </w:rPr>
        <w:t xml:space="preserve"> </w:t>
      </w:r>
    </w:p>
    <w:p w14:paraId="37D12510" w14:textId="77777777" w:rsidR="001D021C" w:rsidRDefault="00000000">
      <w:pPr>
        <w:pStyle w:val="ulli"/>
        <w:numPr>
          <w:ilvl w:val="0"/>
          <w:numId w:val="14"/>
        </w:numPr>
        <w:spacing w:line="380" w:lineRule="atLeast"/>
        <w:ind w:left="460" w:hanging="201"/>
        <w:rPr>
          <w:rStyle w:val="span"/>
          <w:rFonts w:ascii="Century Gothic" w:eastAsia="Century Gothic" w:hAnsi="Century Gothic" w:cs="Century Gothic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  <w:lang w:eastAsia="zh-CN"/>
        </w:rPr>
        <w:t xml:space="preserve">Built </w:t>
      </w:r>
      <w:r>
        <w:rPr>
          <w:rStyle w:val="span"/>
          <w:rFonts w:ascii="Century Gothic" w:eastAsia="Century Gothic" w:hAnsi="Century Gothic" w:cs="Century Gothic"/>
          <w:b/>
          <w:bCs/>
          <w:sz w:val="22"/>
          <w:szCs w:val="22"/>
          <w:lang w:eastAsia="zh-CN"/>
        </w:rPr>
        <w:t xml:space="preserve">RESTful APIs </w:t>
      </w:r>
      <w:r>
        <w:rPr>
          <w:rStyle w:val="span"/>
          <w:rFonts w:ascii="Century Gothic" w:eastAsia="Century Gothic" w:hAnsi="Century Gothic" w:cs="Century Gothic"/>
          <w:sz w:val="22"/>
          <w:szCs w:val="22"/>
          <w:lang w:eastAsia="zh-CN"/>
        </w:rPr>
        <w:t xml:space="preserve">in </w:t>
      </w:r>
      <w:r>
        <w:rPr>
          <w:rStyle w:val="span"/>
          <w:rFonts w:ascii="Century Gothic" w:eastAsia="Century Gothic" w:hAnsi="Century Gothic" w:cs="Century Gothic"/>
          <w:b/>
          <w:bCs/>
          <w:sz w:val="22"/>
          <w:szCs w:val="22"/>
          <w:lang w:eastAsia="zh-CN"/>
        </w:rPr>
        <w:t xml:space="preserve">Java </w:t>
      </w:r>
      <w:r>
        <w:rPr>
          <w:rStyle w:val="span"/>
          <w:rFonts w:ascii="Century Gothic" w:eastAsia="Century Gothic" w:hAnsi="Century Gothic" w:cs="Century Gothic"/>
          <w:sz w:val="22"/>
          <w:szCs w:val="22"/>
          <w:lang w:eastAsia="zh-CN"/>
        </w:rPr>
        <w:t>with Spring Boot to enable communication between rider, driver, and payment microservices.</w:t>
      </w:r>
    </w:p>
    <w:p w14:paraId="6D879A8C" w14:textId="77777777" w:rsidR="001D021C" w:rsidRDefault="00000000">
      <w:pPr>
        <w:pStyle w:val="ulli"/>
        <w:numPr>
          <w:ilvl w:val="0"/>
          <w:numId w:val="14"/>
        </w:numPr>
        <w:spacing w:line="380" w:lineRule="atLeast"/>
        <w:ind w:left="460" w:hanging="201"/>
        <w:rPr>
          <w:rStyle w:val="span"/>
          <w:rFonts w:ascii="Century Gothic" w:eastAsia="Century Gothic" w:hAnsi="Century Gothic" w:cs="Century Gothic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  <w:lang w:eastAsia="zh-CN"/>
        </w:rPr>
        <w:t xml:space="preserve">Leveraged advanced </w:t>
      </w:r>
      <w:r>
        <w:rPr>
          <w:rStyle w:val="span"/>
          <w:rFonts w:ascii="Century Gothic" w:eastAsia="Century Gothic" w:hAnsi="Century Gothic" w:cs="Century Gothic"/>
          <w:b/>
          <w:bCs/>
          <w:sz w:val="22"/>
          <w:szCs w:val="22"/>
          <w:lang w:eastAsia="zh-CN"/>
        </w:rPr>
        <w:t>Java concurrency utilities</w:t>
      </w:r>
      <w:r>
        <w:rPr>
          <w:rStyle w:val="span"/>
          <w:rFonts w:ascii="Century Gothic" w:eastAsia="Century Gothic" w:hAnsi="Century Gothic" w:cs="Century Gothic"/>
          <w:sz w:val="22"/>
          <w:szCs w:val="22"/>
          <w:lang w:eastAsia="zh-CN"/>
        </w:rPr>
        <w:t xml:space="preserve"> (Executors, </w:t>
      </w:r>
      <w:proofErr w:type="spellStart"/>
      <w:r>
        <w:rPr>
          <w:rStyle w:val="span"/>
          <w:rFonts w:ascii="Century Gothic" w:eastAsia="Century Gothic" w:hAnsi="Century Gothic" w:cs="Century Gothic"/>
          <w:sz w:val="22"/>
          <w:szCs w:val="22"/>
          <w:lang w:eastAsia="zh-CN"/>
        </w:rPr>
        <w:t>CompletableFuture</w:t>
      </w:r>
      <w:proofErr w:type="spellEnd"/>
      <w:r>
        <w:rPr>
          <w:rStyle w:val="span"/>
          <w:rFonts w:ascii="Century Gothic" w:eastAsia="Century Gothic" w:hAnsi="Century Gothic" w:cs="Century Gothic"/>
          <w:sz w:val="22"/>
          <w:szCs w:val="22"/>
          <w:lang w:eastAsia="zh-CN"/>
        </w:rPr>
        <w:t>, Locks) to handle high-volume asynchronous ride requests and driver updates, reducing thread contention and improving system throughput by 20%.</w:t>
      </w:r>
    </w:p>
    <w:p w14:paraId="0640CE7F" w14:textId="77777777" w:rsidR="001D021C" w:rsidRDefault="00000000">
      <w:pPr>
        <w:pStyle w:val="ulli"/>
        <w:numPr>
          <w:ilvl w:val="0"/>
          <w:numId w:val="14"/>
        </w:numPr>
        <w:spacing w:line="380" w:lineRule="atLeast"/>
        <w:ind w:left="460" w:hanging="201"/>
        <w:rPr>
          <w:rStyle w:val="span"/>
          <w:rFonts w:ascii="Century Gothic" w:eastAsia="Century Gothic" w:hAnsi="Century Gothic" w:cs="Century Gothic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Built </w:t>
      </w:r>
      <w:r>
        <w:rPr>
          <w:rStyle w:val="span"/>
          <w:rFonts w:ascii="Century Gothic" w:eastAsia="Century Gothic" w:hAnsi="Century Gothic" w:cs="Century Gothic"/>
          <w:b/>
          <w:bCs/>
          <w:sz w:val="22"/>
          <w:szCs w:val="22"/>
        </w:rPr>
        <w:t xml:space="preserve">React + TypeScript 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>dashboards for driver and rider portals, implementing modular components and responsive design to enhance user experience.</w:t>
      </w:r>
    </w:p>
    <w:p w14:paraId="7F3E8552" w14:textId="77777777" w:rsidR="001D021C" w:rsidRDefault="00000000">
      <w:pPr>
        <w:pStyle w:val="ulli"/>
        <w:numPr>
          <w:ilvl w:val="0"/>
          <w:numId w:val="14"/>
        </w:numPr>
        <w:spacing w:line="380" w:lineRule="atLeast"/>
        <w:ind w:left="460" w:hanging="201"/>
        <w:rPr>
          <w:rStyle w:val="span"/>
          <w:rFonts w:ascii="Century Gothic" w:eastAsia="Century Gothic" w:hAnsi="Century Gothic" w:cs="Century Gothic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  <w:lang w:eastAsia="zh-CN"/>
        </w:rPr>
        <w:t>Designed and developed</w:t>
      </w:r>
      <w:r>
        <w:rPr>
          <w:rStyle w:val="span"/>
          <w:rFonts w:ascii="Century Gothic" w:eastAsia="Century Gothic" w:hAnsi="Century Gothic" w:cs="Century Gothic"/>
          <w:b/>
          <w:bCs/>
          <w:sz w:val="22"/>
          <w:szCs w:val="22"/>
          <w:lang w:eastAsia="zh-CN"/>
        </w:rPr>
        <w:t xml:space="preserve"> Spring Boot </w:t>
      </w:r>
      <w:r>
        <w:rPr>
          <w:rStyle w:val="span"/>
          <w:rFonts w:ascii="Century Gothic" w:eastAsia="Century Gothic" w:hAnsi="Century Gothic" w:cs="Century Gothic"/>
          <w:sz w:val="22"/>
          <w:szCs w:val="22"/>
          <w:lang w:eastAsia="zh-CN"/>
        </w:rPr>
        <w:t xml:space="preserve">microservices and </w:t>
      </w:r>
      <w:r>
        <w:rPr>
          <w:rStyle w:val="span"/>
          <w:rFonts w:ascii="Century Gothic" w:eastAsia="Century Gothic" w:hAnsi="Century Gothic" w:cs="Century Gothic"/>
          <w:b/>
          <w:bCs/>
          <w:sz w:val="22"/>
          <w:szCs w:val="22"/>
          <w:lang w:eastAsia="zh-CN"/>
        </w:rPr>
        <w:t xml:space="preserve">Flask-based Python </w:t>
      </w:r>
      <w:r>
        <w:rPr>
          <w:rStyle w:val="span"/>
          <w:rFonts w:ascii="Century Gothic" w:eastAsia="Century Gothic" w:hAnsi="Century Gothic" w:cs="Century Gothic"/>
          <w:sz w:val="22"/>
          <w:szCs w:val="22"/>
          <w:lang w:eastAsia="zh-CN"/>
        </w:rPr>
        <w:t>services, implementing a microservices architecture with REST/</w:t>
      </w:r>
      <w:proofErr w:type="spellStart"/>
      <w:r>
        <w:rPr>
          <w:rStyle w:val="span"/>
          <w:rFonts w:ascii="Century Gothic" w:eastAsia="Century Gothic" w:hAnsi="Century Gothic" w:cs="Century Gothic"/>
          <w:sz w:val="22"/>
          <w:szCs w:val="22"/>
          <w:lang w:eastAsia="zh-CN"/>
        </w:rPr>
        <w:t>gRPC</w:t>
      </w:r>
      <w:proofErr w:type="spellEnd"/>
      <w:r>
        <w:rPr>
          <w:rStyle w:val="span"/>
          <w:rFonts w:ascii="Century Gothic" w:eastAsia="Century Gothic" w:hAnsi="Century Gothic" w:cs="Century Gothic"/>
          <w:sz w:val="22"/>
          <w:szCs w:val="22"/>
          <w:lang w:eastAsia="zh-CN"/>
        </w:rPr>
        <w:t xml:space="preserve"> APIs for ride management, payments, and fraud detection, improving service efficiency and scalability.</w:t>
      </w:r>
    </w:p>
    <w:p w14:paraId="1C8D9AEB" w14:textId="77777777" w:rsidR="001D021C" w:rsidRDefault="00000000">
      <w:pPr>
        <w:pStyle w:val="ulli"/>
        <w:numPr>
          <w:ilvl w:val="0"/>
          <w:numId w:val="14"/>
        </w:numPr>
        <w:spacing w:line="380" w:lineRule="atLeast"/>
        <w:ind w:left="460" w:hanging="201"/>
        <w:rPr>
          <w:rStyle w:val="span"/>
          <w:rFonts w:ascii="Century Gothic" w:eastAsia="Century Gothic" w:hAnsi="Century Gothic" w:cs="Century Gothic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Generated highly scalable applications using </w:t>
      </w:r>
      <w:r>
        <w:rPr>
          <w:rStyle w:val="Strong1"/>
          <w:rFonts w:ascii="Century Gothic" w:eastAsia="Century Gothic" w:hAnsi="Century Gothic" w:cs="Century Gothic"/>
          <w:b/>
          <w:bCs/>
          <w:sz w:val="22"/>
          <w:szCs w:val="22"/>
        </w:rPr>
        <w:t>Spring Boot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 and </w:t>
      </w:r>
      <w:r>
        <w:rPr>
          <w:rStyle w:val="Strong1"/>
          <w:rFonts w:ascii="Century Gothic" w:eastAsia="Century Gothic" w:hAnsi="Century Gothic" w:cs="Century Gothic"/>
          <w:b/>
          <w:bCs/>
          <w:sz w:val="22"/>
          <w:szCs w:val="22"/>
        </w:rPr>
        <w:t>React JS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>, ensuring 100% compliance with security standards and enhancing cybersecurity resilience against financial threats.</w:t>
      </w:r>
    </w:p>
    <w:p w14:paraId="7F7CF439" w14:textId="77777777" w:rsidR="001D021C" w:rsidRDefault="00000000">
      <w:pPr>
        <w:pStyle w:val="ulli"/>
        <w:numPr>
          <w:ilvl w:val="0"/>
          <w:numId w:val="14"/>
        </w:numPr>
        <w:spacing w:line="380" w:lineRule="atLeast"/>
        <w:ind w:left="460" w:hanging="201"/>
        <w:rPr>
          <w:rStyle w:val="span"/>
          <w:rFonts w:ascii="Century Gothic" w:eastAsia="Century Gothic" w:hAnsi="Century Gothic" w:cs="Century Gothic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Deployed applications on </w:t>
      </w:r>
      <w:r>
        <w:rPr>
          <w:rStyle w:val="span"/>
          <w:rFonts w:ascii="Century Gothic" w:eastAsia="Century Gothic" w:hAnsi="Century Gothic" w:cs="Century Gothic"/>
          <w:b/>
          <w:bCs/>
          <w:sz w:val="22"/>
          <w:szCs w:val="22"/>
        </w:rPr>
        <w:t>AWS (EC2, S3, Lambda, RDS, DynamoDB, CloudWatch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>), achieving high availability and scaling to millions of daily ride requests.</w:t>
      </w:r>
    </w:p>
    <w:p w14:paraId="77B21A27" w14:textId="77777777" w:rsidR="001D021C" w:rsidRDefault="00000000">
      <w:pPr>
        <w:pStyle w:val="ulli"/>
        <w:numPr>
          <w:ilvl w:val="0"/>
          <w:numId w:val="12"/>
        </w:numPr>
        <w:spacing w:line="380" w:lineRule="atLeast"/>
        <w:ind w:left="460" w:hanging="201"/>
        <w:rPr>
          <w:rStyle w:val="span"/>
          <w:rFonts w:ascii="Century Gothic" w:eastAsia="Century Gothic" w:hAnsi="Century Gothic" w:cs="Century Gothic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</w:rPr>
        <w:t>Integrated</w:t>
      </w:r>
      <w:r>
        <w:rPr>
          <w:rStyle w:val="span"/>
          <w:rFonts w:ascii="Century Gothic" w:eastAsia="Century Gothic" w:hAnsi="Century Gothic" w:cs="Century Gothic"/>
          <w:b/>
          <w:bCs/>
          <w:sz w:val="22"/>
          <w:szCs w:val="22"/>
        </w:rPr>
        <w:t xml:space="preserve"> Python 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and </w:t>
      </w:r>
      <w:r>
        <w:rPr>
          <w:rStyle w:val="span"/>
          <w:rFonts w:ascii="Century Gothic" w:eastAsia="Century Gothic" w:hAnsi="Century Gothic" w:cs="Century Gothic"/>
          <w:b/>
          <w:bCs/>
          <w:sz w:val="22"/>
          <w:szCs w:val="22"/>
        </w:rPr>
        <w:t>Flask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 to create lightweight, modular back-end services that handled user data and communicated with front-end services through RESTful APIs.</w:t>
      </w:r>
    </w:p>
    <w:p w14:paraId="06A2364B" w14:textId="77777777" w:rsidR="001D021C" w:rsidRDefault="00000000">
      <w:pPr>
        <w:pStyle w:val="ulli"/>
        <w:numPr>
          <w:ilvl w:val="0"/>
          <w:numId w:val="14"/>
        </w:numPr>
        <w:spacing w:line="380" w:lineRule="atLeast"/>
        <w:ind w:left="460" w:hanging="201"/>
        <w:rPr>
          <w:rStyle w:val="span"/>
          <w:rFonts w:ascii="Century Gothic" w:eastAsia="Century Gothic" w:hAnsi="Century Gothic" w:cs="Century Gothic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</w:rPr>
        <w:t>Engineered real-time fraud detection pipelines using</w:t>
      </w:r>
      <w:r>
        <w:rPr>
          <w:rStyle w:val="span"/>
          <w:rFonts w:ascii="Century Gothic" w:eastAsia="Century Gothic" w:hAnsi="Century Gothic" w:cs="Century Gothic"/>
          <w:b/>
          <w:bCs/>
          <w:sz w:val="22"/>
          <w:szCs w:val="22"/>
        </w:rPr>
        <w:t xml:space="preserve"> Kafka Streams, Redis </w:t>
      </w:r>
      <w:proofErr w:type="gramStart"/>
      <w:r>
        <w:rPr>
          <w:rStyle w:val="span"/>
          <w:rFonts w:ascii="Century Gothic" w:eastAsia="Century Gothic" w:hAnsi="Century Gothic" w:cs="Century Gothic"/>
          <w:b/>
          <w:bCs/>
          <w:sz w:val="22"/>
          <w:szCs w:val="22"/>
        </w:rPr>
        <w:t>caching</w:t>
      </w:r>
      <w:proofErr w:type="gramEnd"/>
      <w:r>
        <w:rPr>
          <w:rStyle w:val="span"/>
          <w:rFonts w:ascii="Century Gothic" w:eastAsia="Century Gothic" w:hAnsi="Century Gothic" w:cs="Century Gothic"/>
          <w:b/>
          <w:bCs/>
          <w:sz w:val="22"/>
          <w:szCs w:val="22"/>
        </w:rPr>
        <w:t>, and Cassandra,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 enabling sub-second anomaly detection and prevention.</w:t>
      </w:r>
    </w:p>
    <w:p w14:paraId="180992EC" w14:textId="77777777" w:rsidR="001D021C" w:rsidRDefault="00000000">
      <w:pPr>
        <w:pStyle w:val="ulli"/>
        <w:numPr>
          <w:ilvl w:val="0"/>
          <w:numId w:val="14"/>
        </w:numPr>
        <w:spacing w:line="380" w:lineRule="atLeast"/>
        <w:ind w:left="460" w:hanging="201"/>
        <w:rPr>
          <w:rStyle w:val="span"/>
          <w:rFonts w:ascii="Century Gothic" w:eastAsia="Century Gothic" w:hAnsi="Century Gothic" w:cs="Century Gothic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Optimized </w:t>
      </w:r>
      <w:r>
        <w:rPr>
          <w:rStyle w:val="span"/>
          <w:rFonts w:ascii="Century Gothic" w:eastAsia="Century Gothic" w:hAnsi="Century Gothic" w:cs="Century Gothic"/>
          <w:b/>
          <w:bCs/>
          <w:sz w:val="22"/>
          <w:szCs w:val="22"/>
        </w:rPr>
        <w:t xml:space="preserve">PostgreSQL 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>queries and indexing for AML (Anti-Money Laundering) systems, reducing query latency by 30% and improving transaction validation throughput.</w:t>
      </w:r>
    </w:p>
    <w:p w14:paraId="425619A3" w14:textId="77777777" w:rsidR="001D021C" w:rsidRDefault="00000000">
      <w:pPr>
        <w:pStyle w:val="ulli"/>
        <w:numPr>
          <w:ilvl w:val="0"/>
          <w:numId w:val="14"/>
        </w:numPr>
        <w:spacing w:line="380" w:lineRule="atLeast"/>
        <w:ind w:left="460" w:hanging="201"/>
        <w:rPr>
          <w:rStyle w:val="span"/>
          <w:rFonts w:ascii="Century Gothic" w:eastAsia="Century Gothic" w:hAnsi="Century Gothic" w:cs="Century Gothic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  <w:lang w:eastAsia="zh-CN"/>
        </w:rPr>
        <w:t xml:space="preserve">Implemented </w:t>
      </w:r>
      <w:r>
        <w:rPr>
          <w:rStyle w:val="span"/>
          <w:rFonts w:ascii="Century Gothic" w:eastAsia="Century Gothic" w:hAnsi="Century Gothic" w:cs="Century Gothic"/>
          <w:b/>
          <w:bCs/>
          <w:sz w:val="22"/>
          <w:szCs w:val="22"/>
          <w:lang w:eastAsia="zh-CN"/>
        </w:rPr>
        <w:t>IAM</w:t>
      </w:r>
      <w:r>
        <w:rPr>
          <w:rStyle w:val="span"/>
          <w:rFonts w:ascii="Century Gothic" w:eastAsia="Century Gothic" w:hAnsi="Century Gothic" w:cs="Century Gothic"/>
          <w:sz w:val="22"/>
          <w:szCs w:val="22"/>
          <w:lang w:eastAsia="zh-CN"/>
        </w:rPr>
        <w:t xml:space="preserve"> and security controls including </w:t>
      </w:r>
      <w:r>
        <w:rPr>
          <w:rStyle w:val="span"/>
          <w:rFonts w:ascii="Century Gothic" w:eastAsia="Century Gothic" w:hAnsi="Century Gothic" w:cs="Century Gothic"/>
          <w:b/>
          <w:bCs/>
          <w:sz w:val="22"/>
          <w:szCs w:val="22"/>
          <w:lang w:eastAsia="zh-CN"/>
        </w:rPr>
        <w:t>Okta IAM, OAuth 2.0, and RBAC</w:t>
      </w:r>
      <w:r>
        <w:rPr>
          <w:rStyle w:val="span"/>
          <w:rFonts w:ascii="Century Gothic" w:eastAsia="Century Gothic" w:hAnsi="Century Gothic" w:cs="Century Gothic"/>
          <w:sz w:val="22"/>
          <w:szCs w:val="22"/>
          <w:lang w:eastAsia="zh-CN"/>
        </w:rPr>
        <w:t xml:space="preserve"> with dynamic policy enforcement, ensuring secure authentication, fine-grained access control, and compliance with financial regulations.</w:t>
      </w:r>
    </w:p>
    <w:p w14:paraId="7C225B00" w14:textId="77777777" w:rsidR="001D021C" w:rsidRDefault="00000000">
      <w:pPr>
        <w:pStyle w:val="ulli"/>
        <w:numPr>
          <w:ilvl w:val="0"/>
          <w:numId w:val="14"/>
        </w:numPr>
        <w:spacing w:line="380" w:lineRule="atLeast"/>
        <w:ind w:left="460" w:hanging="201"/>
        <w:rPr>
          <w:rStyle w:val="span"/>
          <w:rFonts w:ascii="Century Gothic" w:eastAsia="Century Gothic" w:hAnsi="Century Gothic" w:cs="Century Gothic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</w:rPr>
        <w:t>Implemented distributed logging and monitoring wit</w:t>
      </w:r>
      <w:r>
        <w:rPr>
          <w:rStyle w:val="span"/>
          <w:rFonts w:ascii="Century Gothic" w:eastAsia="Century Gothic" w:hAnsi="Century Gothic" w:cs="Century Gothic"/>
          <w:b/>
          <w:bCs/>
          <w:sz w:val="22"/>
          <w:szCs w:val="22"/>
        </w:rPr>
        <w:t>h ELK Stack, Grafana, and Kibana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>, improving visibility into ride and payment workflows.</w:t>
      </w:r>
    </w:p>
    <w:p w14:paraId="4D0A1891" w14:textId="77777777" w:rsidR="001D021C" w:rsidRDefault="00000000">
      <w:pPr>
        <w:pStyle w:val="ulli"/>
        <w:numPr>
          <w:ilvl w:val="0"/>
          <w:numId w:val="14"/>
        </w:numPr>
        <w:spacing w:line="380" w:lineRule="atLeast"/>
        <w:ind w:left="460" w:hanging="201"/>
        <w:rPr>
          <w:rStyle w:val="span"/>
          <w:rFonts w:ascii="Century Gothic" w:eastAsia="Century Gothic" w:hAnsi="Century Gothic" w:cs="Century Gothic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</w:rPr>
        <w:t>Automated</w:t>
      </w:r>
      <w:r>
        <w:rPr>
          <w:rStyle w:val="span"/>
          <w:rFonts w:ascii="Century Gothic" w:eastAsia="Century Gothic" w:hAnsi="Century Gothic" w:cs="Century Gothic"/>
          <w:b/>
          <w:bCs/>
          <w:sz w:val="22"/>
          <w:szCs w:val="22"/>
        </w:rPr>
        <w:t xml:space="preserve"> CI/CD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 pipelines with </w:t>
      </w:r>
      <w:r>
        <w:rPr>
          <w:rStyle w:val="span"/>
          <w:rFonts w:ascii="Century Gothic" w:eastAsia="Century Gothic" w:hAnsi="Century Gothic" w:cs="Century Gothic"/>
          <w:b/>
          <w:bCs/>
          <w:sz w:val="22"/>
          <w:szCs w:val="22"/>
        </w:rPr>
        <w:t xml:space="preserve">Jenkins, Docker, and </w:t>
      </w:r>
      <w:proofErr w:type="spellStart"/>
      <w:r>
        <w:rPr>
          <w:rStyle w:val="span"/>
          <w:rFonts w:ascii="Century Gothic" w:eastAsia="Century Gothic" w:hAnsi="Century Gothic" w:cs="Century Gothic"/>
          <w:b/>
          <w:bCs/>
          <w:sz w:val="22"/>
          <w:szCs w:val="22"/>
        </w:rPr>
        <w:t>JFrog</w:t>
      </w:r>
      <w:proofErr w:type="spellEnd"/>
      <w:r>
        <w:rPr>
          <w:rStyle w:val="span"/>
          <w:rFonts w:ascii="Century Gothic" w:eastAsia="Century Gothic" w:hAnsi="Century Gothic" w:cs="Century Gothic"/>
          <w:b/>
          <w:bCs/>
          <w:sz w:val="22"/>
          <w:szCs w:val="22"/>
        </w:rPr>
        <w:t xml:space="preserve"> 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>Artifactory, reducing deployment failures by 40% and enabling zero-downtime rollouts.</w:t>
      </w:r>
    </w:p>
    <w:p w14:paraId="175D5F66" w14:textId="77777777" w:rsidR="001D021C" w:rsidRDefault="00000000">
      <w:pPr>
        <w:pStyle w:val="ulli"/>
        <w:numPr>
          <w:ilvl w:val="0"/>
          <w:numId w:val="14"/>
        </w:numPr>
        <w:spacing w:line="380" w:lineRule="atLeast"/>
        <w:ind w:left="460" w:hanging="201"/>
        <w:rPr>
          <w:rStyle w:val="span"/>
          <w:rFonts w:ascii="Century Gothic" w:eastAsia="Century Gothic" w:hAnsi="Century Gothic" w:cs="Century Gothic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Conducted unit and integration testing using </w:t>
      </w:r>
      <w:r>
        <w:rPr>
          <w:rStyle w:val="span"/>
          <w:rFonts w:ascii="Century Gothic" w:eastAsia="Century Gothic" w:hAnsi="Century Gothic" w:cs="Century Gothic"/>
          <w:b/>
          <w:bCs/>
          <w:sz w:val="22"/>
          <w:szCs w:val="22"/>
        </w:rPr>
        <w:t>JUnit, Mockito, Selenium, and Jest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>, achieving 90%+ code coverage across APIs and frontends.</w:t>
      </w:r>
    </w:p>
    <w:p w14:paraId="74219508" w14:textId="77777777" w:rsidR="001D021C" w:rsidRDefault="00000000">
      <w:pPr>
        <w:pStyle w:val="ulli"/>
        <w:numPr>
          <w:ilvl w:val="0"/>
          <w:numId w:val="14"/>
        </w:numPr>
        <w:spacing w:line="380" w:lineRule="atLeast"/>
        <w:ind w:left="460" w:hanging="201"/>
        <w:rPr>
          <w:rStyle w:val="span"/>
          <w:rFonts w:ascii="Century Gothic" w:eastAsia="Century Gothic" w:hAnsi="Century Gothic" w:cs="Century Gothic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Collaborated in </w:t>
      </w:r>
      <w:r>
        <w:rPr>
          <w:rStyle w:val="span"/>
          <w:rFonts w:ascii="Century Gothic" w:eastAsia="Century Gothic" w:hAnsi="Century Gothic" w:cs="Century Gothic"/>
          <w:b/>
          <w:bCs/>
          <w:sz w:val="22"/>
          <w:szCs w:val="22"/>
        </w:rPr>
        <w:t>Agile/Scrum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 teams, participating in sprint planning, retrospectives, and daily stand-ups to ensure fast, iterative delivery.</w:t>
      </w:r>
    </w:p>
    <w:p w14:paraId="475F50F6" w14:textId="77777777" w:rsidR="001D021C" w:rsidRDefault="00000000">
      <w:pPr>
        <w:pStyle w:val="divdocumentsinglecolumn"/>
        <w:tabs>
          <w:tab w:val="right" w:pos="10740"/>
        </w:tabs>
        <w:spacing w:before="260" w:line="380" w:lineRule="atLeast"/>
        <w:rPr>
          <w:rFonts w:ascii="Century Gothic" w:eastAsia="Century Gothic" w:hAnsi="Century Gothic" w:cs="Century Gothic"/>
          <w:sz w:val="22"/>
          <w:szCs w:val="22"/>
        </w:rPr>
      </w:pPr>
      <w:r>
        <w:rPr>
          <w:rStyle w:val="spanjobtitle"/>
          <w:rFonts w:ascii="Century Gothic" w:eastAsia="Century Gothic" w:hAnsi="Century Gothic" w:cs="Century Gothic"/>
          <w:sz w:val="22"/>
          <w:szCs w:val="22"/>
        </w:rPr>
        <w:lastRenderedPageBreak/>
        <w:t>Software Developer</w:t>
      </w:r>
      <w:r>
        <w:rPr>
          <w:rStyle w:val="singlecolumnspanpaddedlinenth-child1"/>
          <w:rFonts w:ascii="Century Gothic" w:eastAsia="Century Gothic" w:hAnsi="Century Gothic" w:cs="Century Gothic"/>
          <w:sz w:val="22"/>
          <w:szCs w:val="22"/>
        </w:rPr>
        <w:t xml:space="preserve"> </w:t>
      </w:r>
      <w:r>
        <w:rPr>
          <w:rStyle w:val="datesWrapper"/>
          <w:rFonts w:ascii="Century Gothic" w:eastAsia="Century Gothic" w:hAnsi="Century Gothic" w:cs="Century Gothic"/>
          <w:sz w:val="22"/>
          <w:szCs w:val="22"/>
        </w:rPr>
        <w:tab/>
        <w:t xml:space="preserve"> 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>05/2014 to 10/2016</w:t>
      </w:r>
      <w:r>
        <w:rPr>
          <w:rStyle w:val="datesWrapper"/>
          <w:rFonts w:ascii="Century Gothic" w:eastAsia="Century Gothic" w:hAnsi="Century Gothic" w:cs="Century Gothic"/>
          <w:sz w:val="22"/>
          <w:szCs w:val="22"/>
        </w:rPr>
        <w:t xml:space="preserve"> </w:t>
      </w:r>
    </w:p>
    <w:p w14:paraId="2EB1CD5A" w14:textId="77777777" w:rsidR="001D021C" w:rsidRDefault="00000000">
      <w:pPr>
        <w:pStyle w:val="spanpaddedline"/>
        <w:spacing w:line="380" w:lineRule="atLeast"/>
        <w:rPr>
          <w:rFonts w:ascii="Century Gothic" w:eastAsia="Century Gothic" w:hAnsi="Century Gothic" w:cs="Century Gothic"/>
          <w:sz w:val="22"/>
          <w:szCs w:val="22"/>
        </w:rPr>
      </w:pPr>
      <w:r>
        <w:rPr>
          <w:rStyle w:val="spancompanyname"/>
          <w:rFonts w:ascii="Century Gothic" w:eastAsia="Century Gothic" w:hAnsi="Century Gothic" w:cs="Century Gothic"/>
          <w:sz w:val="22"/>
          <w:szCs w:val="22"/>
        </w:rPr>
        <w:t>Flipkart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 – Hyderabad, India</w:t>
      </w:r>
      <w:r>
        <w:rPr>
          <w:rFonts w:ascii="Century Gothic" w:eastAsia="Century Gothic" w:hAnsi="Century Gothic" w:cs="Century Gothic"/>
          <w:sz w:val="22"/>
          <w:szCs w:val="22"/>
        </w:rPr>
        <w:t xml:space="preserve"> </w:t>
      </w:r>
    </w:p>
    <w:p w14:paraId="761FC351" w14:textId="77777777" w:rsidR="001D021C" w:rsidRDefault="00000000">
      <w:pPr>
        <w:pStyle w:val="ulli"/>
        <w:numPr>
          <w:ilvl w:val="0"/>
          <w:numId w:val="15"/>
        </w:numPr>
        <w:spacing w:line="380" w:lineRule="atLeast"/>
        <w:ind w:left="460" w:hanging="201"/>
        <w:rPr>
          <w:rStyle w:val="span"/>
          <w:rFonts w:ascii="Century Gothic" w:eastAsia="Century Gothic" w:hAnsi="Century Gothic" w:cs="Century Gothic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Developed backend systems using </w:t>
      </w:r>
      <w:r>
        <w:rPr>
          <w:rStyle w:val="Strong1"/>
          <w:rFonts w:ascii="Century Gothic" w:eastAsia="Century Gothic" w:hAnsi="Century Gothic" w:cs="Century Gothic"/>
          <w:b/>
          <w:bCs/>
          <w:sz w:val="22"/>
          <w:szCs w:val="22"/>
        </w:rPr>
        <w:t>Java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 </w:t>
      </w:r>
      <w:r>
        <w:rPr>
          <w:rStyle w:val="Strong1"/>
          <w:rFonts w:ascii="Century Gothic" w:eastAsia="Century Gothic" w:hAnsi="Century Gothic" w:cs="Century Gothic"/>
          <w:b/>
          <w:bCs/>
          <w:sz w:val="22"/>
          <w:szCs w:val="22"/>
        </w:rPr>
        <w:t>Spring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 </w:t>
      </w:r>
      <w:r>
        <w:rPr>
          <w:rStyle w:val="Strong1"/>
          <w:rFonts w:ascii="Century Gothic" w:eastAsia="Century Gothic" w:hAnsi="Century Gothic" w:cs="Century Gothic"/>
          <w:b/>
          <w:bCs/>
          <w:sz w:val="22"/>
          <w:szCs w:val="22"/>
        </w:rPr>
        <w:t>Boot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, providing </w:t>
      </w:r>
      <w:r>
        <w:rPr>
          <w:rStyle w:val="Strong1"/>
          <w:rFonts w:ascii="Century Gothic" w:eastAsia="Century Gothic" w:hAnsi="Century Gothic" w:cs="Century Gothic"/>
          <w:b/>
          <w:bCs/>
          <w:sz w:val="22"/>
          <w:szCs w:val="22"/>
        </w:rPr>
        <w:t>APIs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 for seamless integration between various internal systems.</w:t>
      </w:r>
    </w:p>
    <w:p w14:paraId="3B950186" w14:textId="77777777" w:rsidR="001D021C" w:rsidRDefault="00000000">
      <w:pPr>
        <w:pStyle w:val="ulli"/>
        <w:numPr>
          <w:ilvl w:val="0"/>
          <w:numId w:val="15"/>
        </w:numPr>
        <w:spacing w:line="380" w:lineRule="atLeast"/>
        <w:ind w:left="460" w:hanging="201"/>
        <w:rPr>
          <w:rStyle w:val="span"/>
          <w:rFonts w:ascii="Century Gothic" w:eastAsia="Century Gothic" w:hAnsi="Century Gothic" w:cs="Century Gothic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Worked with </w:t>
      </w:r>
      <w:r>
        <w:rPr>
          <w:rStyle w:val="Strong1"/>
          <w:rFonts w:ascii="Century Gothic" w:eastAsia="Century Gothic" w:hAnsi="Century Gothic" w:cs="Century Gothic"/>
          <w:b/>
          <w:bCs/>
          <w:sz w:val="22"/>
          <w:szCs w:val="22"/>
        </w:rPr>
        <w:t>OAuth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 </w:t>
      </w:r>
      <w:r>
        <w:rPr>
          <w:rStyle w:val="Strong1"/>
          <w:rFonts w:ascii="Century Gothic" w:eastAsia="Century Gothic" w:hAnsi="Century Gothic" w:cs="Century Gothic"/>
          <w:b/>
          <w:bCs/>
          <w:sz w:val="22"/>
          <w:szCs w:val="22"/>
        </w:rPr>
        <w:t>2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>.</w:t>
      </w:r>
      <w:r>
        <w:rPr>
          <w:rStyle w:val="Strong1"/>
          <w:rFonts w:ascii="Century Gothic" w:eastAsia="Century Gothic" w:hAnsi="Century Gothic" w:cs="Century Gothic"/>
          <w:b/>
          <w:bCs/>
          <w:sz w:val="22"/>
          <w:szCs w:val="22"/>
        </w:rPr>
        <w:t>0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 and </w:t>
      </w:r>
      <w:r>
        <w:rPr>
          <w:rStyle w:val="Strong1"/>
          <w:rFonts w:ascii="Century Gothic" w:eastAsia="Century Gothic" w:hAnsi="Century Gothic" w:cs="Century Gothic"/>
          <w:b/>
          <w:bCs/>
          <w:sz w:val="22"/>
          <w:szCs w:val="22"/>
        </w:rPr>
        <w:t>JWT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 tokens for secure and stateless authentication across different services in the microservices architecture.</w:t>
      </w:r>
    </w:p>
    <w:p w14:paraId="5E683856" w14:textId="77777777" w:rsidR="001D021C" w:rsidRDefault="00000000">
      <w:pPr>
        <w:pStyle w:val="ulli"/>
        <w:numPr>
          <w:ilvl w:val="0"/>
          <w:numId w:val="15"/>
        </w:numPr>
        <w:spacing w:line="380" w:lineRule="atLeast"/>
        <w:ind w:left="460" w:hanging="201"/>
        <w:rPr>
          <w:rStyle w:val="span"/>
          <w:rFonts w:ascii="Century Gothic" w:eastAsia="Century Gothic" w:hAnsi="Century Gothic" w:cs="Century Gothic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Built dynamic UI modules in </w:t>
      </w:r>
      <w:r>
        <w:rPr>
          <w:rStyle w:val="span"/>
          <w:rFonts w:ascii="Century Gothic" w:eastAsia="Century Gothic" w:hAnsi="Century Gothic" w:cs="Century Gothic"/>
          <w:b/>
          <w:bCs/>
          <w:sz w:val="22"/>
          <w:szCs w:val="22"/>
        </w:rPr>
        <w:t>AngularJS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>, leveraging directives, controllers, and filters to enhance product listing pages and improve reusability across multiple e-commerce workflows.</w:t>
      </w:r>
    </w:p>
    <w:p w14:paraId="5F462018" w14:textId="77777777" w:rsidR="001D021C" w:rsidRDefault="00000000">
      <w:pPr>
        <w:pStyle w:val="ulli"/>
        <w:numPr>
          <w:ilvl w:val="0"/>
          <w:numId w:val="15"/>
        </w:numPr>
        <w:spacing w:line="380" w:lineRule="atLeast"/>
        <w:ind w:left="460" w:hanging="201"/>
        <w:rPr>
          <w:rStyle w:val="span"/>
          <w:rFonts w:ascii="Century Gothic" w:eastAsia="Century Gothic" w:hAnsi="Century Gothic" w:cs="Century Gothic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Migrated legacy </w:t>
      </w:r>
      <w:r>
        <w:rPr>
          <w:rStyle w:val="span"/>
          <w:rFonts w:ascii="Century Gothic" w:eastAsia="Century Gothic" w:hAnsi="Century Gothic" w:cs="Century Gothic"/>
          <w:b/>
          <w:bCs/>
          <w:sz w:val="22"/>
          <w:szCs w:val="22"/>
        </w:rPr>
        <w:t>AngularJS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 applications to</w:t>
      </w:r>
      <w:r>
        <w:rPr>
          <w:rStyle w:val="span"/>
          <w:rFonts w:ascii="Century Gothic" w:eastAsia="Century Gothic" w:hAnsi="Century Gothic" w:cs="Century Gothic"/>
          <w:b/>
          <w:bCs/>
          <w:sz w:val="22"/>
          <w:szCs w:val="22"/>
        </w:rPr>
        <w:t xml:space="preserve"> Angular 8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>, refactoring code into modular components and services, which improved performance and reduced technical debt.</w:t>
      </w:r>
    </w:p>
    <w:p w14:paraId="204A254B" w14:textId="77777777" w:rsidR="001D021C" w:rsidRDefault="00000000">
      <w:pPr>
        <w:pStyle w:val="ulli"/>
        <w:numPr>
          <w:ilvl w:val="0"/>
          <w:numId w:val="15"/>
        </w:numPr>
        <w:spacing w:line="380" w:lineRule="atLeast"/>
        <w:ind w:left="460" w:hanging="201"/>
        <w:rPr>
          <w:rStyle w:val="span"/>
          <w:rFonts w:ascii="Century Gothic" w:eastAsia="Century Gothic" w:hAnsi="Century Gothic" w:cs="Century Gothic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</w:rPr>
        <w:t>Developed responsive and scalable frontends using</w:t>
      </w:r>
      <w:r>
        <w:rPr>
          <w:rStyle w:val="span"/>
          <w:rFonts w:ascii="Century Gothic" w:eastAsia="Century Gothic" w:hAnsi="Century Gothic" w:cs="Century Gothic"/>
          <w:b/>
          <w:bCs/>
          <w:sz w:val="22"/>
          <w:szCs w:val="22"/>
        </w:rPr>
        <w:t xml:space="preserve"> Angular 10+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>, utilizing Angular Material, lazy loading, and route guards to optimize checkout and payment flows.</w:t>
      </w:r>
    </w:p>
    <w:p w14:paraId="5785694A" w14:textId="77777777" w:rsidR="001D021C" w:rsidRDefault="00000000">
      <w:pPr>
        <w:pStyle w:val="ulli"/>
        <w:numPr>
          <w:ilvl w:val="0"/>
          <w:numId w:val="15"/>
        </w:numPr>
        <w:spacing w:line="380" w:lineRule="atLeast"/>
        <w:ind w:left="460" w:hanging="201"/>
        <w:rPr>
          <w:rStyle w:val="span"/>
          <w:rFonts w:ascii="Century Gothic" w:eastAsia="Century Gothic" w:hAnsi="Century Gothic" w:cs="Century Gothic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Utilized </w:t>
      </w:r>
      <w:r>
        <w:rPr>
          <w:rStyle w:val="Strong1"/>
          <w:rFonts w:ascii="Century Gothic" w:eastAsia="Century Gothic" w:hAnsi="Century Gothic" w:cs="Century Gothic"/>
          <w:b/>
          <w:bCs/>
          <w:sz w:val="22"/>
          <w:szCs w:val="22"/>
        </w:rPr>
        <w:t>AWS EC2, S3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>, and Lambda for scalable storage and serverless processing of data.</w:t>
      </w:r>
    </w:p>
    <w:p w14:paraId="34251AD1" w14:textId="77777777" w:rsidR="001D021C" w:rsidRDefault="00000000">
      <w:pPr>
        <w:pStyle w:val="ulli"/>
        <w:numPr>
          <w:ilvl w:val="0"/>
          <w:numId w:val="15"/>
        </w:numPr>
        <w:spacing w:line="380" w:lineRule="atLeast"/>
        <w:ind w:left="460" w:hanging="201"/>
        <w:rPr>
          <w:rStyle w:val="span"/>
          <w:rFonts w:ascii="Century Gothic" w:eastAsia="Century Gothic" w:hAnsi="Century Gothic" w:cs="Century Gothic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Optimized database interactions using </w:t>
      </w:r>
      <w:r>
        <w:rPr>
          <w:rStyle w:val="Strong1"/>
          <w:rFonts w:ascii="Century Gothic" w:eastAsia="Century Gothic" w:hAnsi="Century Gothic" w:cs="Century Gothic"/>
          <w:b/>
          <w:bCs/>
          <w:sz w:val="22"/>
          <w:szCs w:val="22"/>
        </w:rPr>
        <w:t>JPA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 and Hibernate, integrating with </w:t>
      </w:r>
      <w:r>
        <w:rPr>
          <w:rStyle w:val="Strong1"/>
          <w:rFonts w:ascii="Century Gothic" w:eastAsia="Century Gothic" w:hAnsi="Century Gothic" w:cs="Century Gothic"/>
          <w:b/>
          <w:bCs/>
          <w:sz w:val="22"/>
          <w:szCs w:val="22"/>
        </w:rPr>
        <w:t>SQL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 (</w:t>
      </w:r>
      <w:r>
        <w:rPr>
          <w:rStyle w:val="Strong1"/>
          <w:rFonts w:ascii="Century Gothic" w:eastAsia="Century Gothic" w:hAnsi="Century Gothic" w:cs="Century Gothic"/>
          <w:b/>
          <w:bCs/>
          <w:sz w:val="22"/>
          <w:szCs w:val="22"/>
        </w:rPr>
        <w:t>Oracle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, </w:t>
      </w:r>
      <w:r>
        <w:rPr>
          <w:rStyle w:val="Strong1"/>
          <w:rFonts w:ascii="Century Gothic" w:eastAsia="Century Gothic" w:hAnsi="Century Gothic" w:cs="Century Gothic"/>
          <w:b/>
          <w:bCs/>
          <w:sz w:val="22"/>
          <w:szCs w:val="22"/>
        </w:rPr>
        <w:t>MySQL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) and </w:t>
      </w:r>
      <w:r>
        <w:rPr>
          <w:rStyle w:val="Strong1"/>
          <w:rFonts w:ascii="Century Gothic" w:eastAsia="Century Gothic" w:hAnsi="Century Gothic" w:cs="Century Gothic"/>
          <w:b/>
          <w:bCs/>
          <w:sz w:val="22"/>
          <w:szCs w:val="22"/>
        </w:rPr>
        <w:t>NoSQL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 databases like MongoDB.</w:t>
      </w:r>
    </w:p>
    <w:p w14:paraId="0E82A317" w14:textId="77777777" w:rsidR="001D021C" w:rsidRDefault="00000000">
      <w:pPr>
        <w:pStyle w:val="ulli"/>
        <w:numPr>
          <w:ilvl w:val="0"/>
          <w:numId w:val="15"/>
        </w:numPr>
        <w:spacing w:line="380" w:lineRule="atLeast"/>
        <w:ind w:left="460" w:hanging="201"/>
        <w:rPr>
          <w:rStyle w:val="span"/>
          <w:rFonts w:ascii="Century Gothic" w:eastAsia="Century Gothic" w:hAnsi="Century Gothic" w:cs="Century Gothic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Managed the cloud infrastructure with </w:t>
      </w:r>
      <w:r>
        <w:rPr>
          <w:rStyle w:val="Strong1"/>
          <w:rFonts w:ascii="Century Gothic" w:eastAsia="Century Gothic" w:hAnsi="Century Gothic" w:cs="Century Gothic"/>
          <w:b/>
          <w:bCs/>
          <w:sz w:val="22"/>
          <w:szCs w:val="22"/>
        </w:rPr>
        <w:t>Terraform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 and automated the deployment process via Jenkins.</w:t>
      </w:r>
    </w:p>
    <w:p w14:paraId="44B750B1" w14:textId="77777777" w:rsidR="001D021C" w:rsidRDefault="00000000">
      <w:pPr>
        <w:pStyle w:val="ulli"/>
        <w:numPr>
          <w:ilvl w:val="0"/>
          <w:numId w:val="15"/>
        </w:numPr>
        <w:spacing w:line="380" w:lineRule="atLeast"/>
        <w:ind w:left="460" w:hanging="201"/>
        <w:rPr>
          <w:rStyle w:val="span"/>
          <w:rFonts w:ascii="Century Gothic" w:eastAsia="Century Gothic" w:hAnsi="Century Gothic" w:cs="Century Gothic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Worked with containerized applications using </w:t>
      </w:r>
      <w:r>
        <w:rPr>
          <w:rStyle w:val="Strong1"/>
          <w:rFonts w:ascii="Century Gothic" w:eastAsia="Century Gothic" w:hAnsi="Century Gothic" w:cs="Century Gothic"/>
          <w:b/>
          <w:bCs/>
          <w:sz w:val="22"/>
          <w:szCs w:val="22"/>
        </w:rPr>
        <w:t>Docker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 and managed them through </w:t>
      </w:r>
      <w:r>
        <w:rPr>
          <w:rStyle w:val="Strong1"/>
          <w:rFonts w:ascii="Century Gothic" w:eastAsia="Century Gothic" w:hAnsi="Century Gothic" w:cs="Century Gothic"/>
          <w:b/>
          <w:bCs/>
          <w:sz w:val="22"/>
          <w:szCs w:val="22"/>
        </w:rPr>
        <w:t>Kubernetes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 (AWS EKS).</w:t>
      </w:r>
    </w:p>
    <w:p w14:paraId="479F7E00" w14:textId="77777777" w:rsidR="001D021C" w:rsidRDefault="00000000">
      <w:pPr>
        <w:pStyle w:val="ulli"/>
        <w:numPr>
          <w:ilvl w:val="0"/>
          <w:numId w:val="15"/>
        </w:numPr>
        <w:spacing w:line="380" w:lineRule="atLeast"/>
        <w:ind w:left="460" w:hanging="201"/>
        <w:rPr>
          <w:rStyle w:val="span"/>
          <w:rFonts w:ascii="Century Gothic" w:eastAsia="Century Gothic" w:hAnsi="Century Gothic" w:cs="Century Gothic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Implemented </w:t>
      </w:r>
      <w:r>
        <w:rPr>
          <w:rStyle w:val="Strong1"/>
          <w:rFonts w:ascii="Century Gothic" w:eastAsia="Century Gothic" w:hAnsi="Century Gothic" w:cs="Century Gothic"/>
          <w:b/>
          <w:bCs/>
          <w:sz w:val="22"/>
          <w:szCs w:val="22"/>
        </w:rPr>
        <w:t>CI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>/</w:t>
      </w:r>
      <w:r>
        <w:rPr>
          <w:rStyle w:val="Strong1"/>
          <w:rFonts w:ascii="Century Gothic" w:eastAsia="Century Gothic" w:hAnsi="Century Gothic" w:cs="Century Gothic"/>
          <w:b/>
          <w:bCs/>
          <w:sz w:val="22"/>
          <w:szCs w:val="22"/>
        </w:rPr>
        <w:t>CD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 processes using Jenkins to ensure faster development cycles and automated deployments.</w:t>
      </w:r>
    </w:p>
    <w:p w14:paraId="4CB1AED3" w14:textId="77777777" w:rsidR="001D021C" w:rsidRDefault="00000000">
      <w:pPr>
        <w:pStyle w:val="ulli"/>
        <w:numPr>
          <w:ilvl w:val="0"/>
          <w:numId w:val="15"/>
        </w:numPr>
        <w:spacing w:line="380" w:lineRule="atLeast"/>
        <w:ind w:left="460" w:hanging="201"/>
        <w:rPr>
          <w:rStyle w:val="span"/>
          <w:rFonts w:ascii="Century Gothic" w:eastAsia="Century Gothic" w:hAnsi="Century Gothic" w:cs="Century Gothic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Integrated real-time messaging using </w:t>
      </w:r>
      <w:r>
        <w:rPr>
          <w:rStyle w:val="Strong1"/>
          <w:rFonts w:ascii="Century Gothic" w:eastAsia="Century Gothic" w:hAnsi="Century Gothic" w:cs="Century Gothic"/>
          <w:b/>
          <w:bCs/>
          <w:sz w:val="22"/>
          <w:szCs w:val="22"/>
        </w:rPr>
        <w:t>AWS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 </w:t>
      </w:r>
      <w:r>
        <w:rPr>
          <w:rStyle w:val="Strong1"/>
          <w:rFonts w:ascii="Century Gothic" w:eastAsia="Century Gothic" w:hAnsi="Century Gothic" w:cs="Century Gothic"/>
          <w:b/>
          <w:bCs/>
          <w:sz w:val="22"/>
          <w:szCs w:val="22"/>
        </w:rPr>
        <w:t>SQS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 to allow asynchronous communication between microservices.</w:t>
      </w:r>
    </w:p>
    <w:p w14:paraId="578CB2E9" w14:textId="77777777" w:rsidR="001D021C" w:rsidRDefault="00000000">
      <w:pPr>
        <w:pStyle w:val="ulli"/>
        <w:numPr>
          <w:ilvl w:val="0"/>
          <w:numId w:val="15"/>
        </w:numPr>
        <w:spacing w:line="380" w:lineRule="atLeast"/>
        <w:ind w:left="460" w:hanging="201"/>
        <w:rPr>
          <w:rStyle w:val="span"/>
          <w:rFonts w:ascii="Century Gothic" w:eastAsia="Century Gothic" w:hAnsi="Century Gothic" w:cs="Century Gothic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  <w:lang w:eastAsia="zh-CN"/>
        </w:rPr>
        <w:t xml:space="preserve">Utilized </w:t>
      </w:r>
      <w:r>
        <w:rPr>
          <w:rStyle w:val="span"/>
          <w:rFonts w:ascii="Century Gothic" w:eastAsia="Century Gothic" w:hAnsi="Century Gothic" w:cs="Century Gothic"/>
          <w:b/>
          <w:bCs/>
          <w:sz w:val="22"/>
          <w:szCs w:val="22"/>
          <w:lang w:eastAsia="zh-CN"/>
        </w:rPr>
        <w:t xml:space="preserve">Dojo Toolkit </w:t>
      </w:r>
      <w:r>
        <w:rPr>
          <w:rStyle w:val="span"/>
          <w:rFonts w:ascii="Century Gothic" w:eastAsia="Century Gothic" w:hAnsi="Century Gothic" w:cs="Century Gothic"/>
          <w:sz w:val="22"/>
          <w:szCs w:val="22"/>
          <w:lang w:eastAsia="zh-CN"/>
        </w:rPr>
        <w:t>for dynamic UI development and enhanced component interaction in legacy modules of Flipkart’s web platform.</w:t>
      </w:r>
    </w:p>
    <w:p w14:paraId="4BB881D1" w14:textId="77777777" w:rsidR="001D021C" w:rsidRDefault="00000000">
      <w:pPr>
        <w:pStyle w:val="ulli"/>
        <w:numPr>
          <w:ilvl w:val="0"/>
          <w:numId w:val="15"/>
        </w:numPr>
        <w:spacing w:line="380" w:lineRule="atLeast"/>
        <w:ind w:left="460" w:hanging="201"/>
        <w:rPr>
          <w:rStyle w:val="span"/>
          <w:rFonts w:ascii="Century Gothic" w:eastAsia="Century Gothic" w:hAnsi="Century Gothic" w:cs="Century Gothic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Leveraged </w:t>
      </w:r>
      <w:r>
        <w:rPr>
          <w:rStyle w:val="Strong1"/>
          <w:rFonts w:ascii="Century Gothic" w:eastAsia="Century Gothic" w:hAnsi="Century Gothic" w:cs="Century Gothic"/>
          <w:b/>
          <w:bCs/>
          <w:sz w:val="22"/>
          <w:szCs w:val="22"/>
        </w:rPr>
        <w:t>SonarQube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 to enforce coding standards and improve code quality continuously.</w:t>
      </w:r>
    </w:p>
    <w:p w14:paraId="0058FB5B" w14:textId="77777777" w:rsidR="001D021C" w:rsidRDefault="00000000">
      <w:pPr>
        <w:pStyle w:val="ulli"/>
        <w:numPr>
          <w:ilvl w:val="0"/>
          <w:numId w:val="15"/>
        </w:numPr>
        <w:spacing w:line="380" w:lineRule="atLeast"/>
        <w:ind w:left="460" w:hanging="201"/>
        <w:rPr>
          <w:rStyle w:val="span"/>
          <w:rFonts w:ascii="Century Gothic" w:eastAsia="Century Gothic" w:hAnsi="Century Gothic" w:cs="Century Gothic"/>
          <w:sz w:val="22"/>
          <w:szCs w:val="22"/>
        </w:rPr>
      </w:pPr>
      <w:proofErr w:type="spellStart"/>
      <w:proofErr w:type="gramStart"/>
      <w:r>
        <w:rPr>
          <w:rStyle w:val="span"/>
          <w:rFonts w:ascii="Century Gothic" w:eastAsia="Century Gothic" w:hAnsi="Century Gothic" w:cs="Century Gothic"/>
          <w:sz w:val="22"/>
          <w:szCs w:val="22"/>
        </w:rPr>
        <w:t>IImplemented</w:t>
      </w:r>
      <w:proofErr w:type="spellEnd"/>
      <w:proofErr w:type="gramEnd"/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 database optimization techniques, including stored procedures for </w:t>
      </w:r>
      <w:r>
        <w:rPr>
          <w:rStyle w:val="Strong1"/>
          <w:rFonts w:ascii="Century Gothic" w:eastAsia="Century Gothic" w:hAnsi="Century Gothic" w:cs="Century Gothic"/>
          <w:b/>
          <w:bCs/>
          <w:sz w:val="22"/>
          <w:szCs w:val="22"/>
        </w:rPr>
        <w:t>Oracle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 and </w:t>
      </w:r>
      <w:r>
        <w:rPr>
          <w:rStyle w:val="Strong1"/>
          <w:rFonts w:ascii="Century Gothic" w:eastAsia="Century Gothic" w:hAnsi="Century Gothic" w:cs="Century Gothic"/>
          <w:b/>
          <w:bCs/>
          <w:sz w:val="22"/>
          <w:szCs w:val="22"/>
        </w:rPr>
        <w:t>MySQL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 to improve performance.</w:t>
      </w:r>
    </w:p>
    <w:p w14:paraId="70AF9006" w14:textId="77777777" w:rsidR="001D021C" w:rsidRDefault="00000000">
      <w:pPr>
        <w:pStyle w:val="ulli"/>
        <w:numPr>
          <w:ilvl w:val="0"/>
          <w:numId w:val="15"/>
        </w:numPr>
        <w:spacing w:line="380" w:lineRule="atLeast"/>
        <w:ind w:left="460" w:hanging="201"/>
        <w:rPr>
          <w:rStyle w:val="span"/>
          <w:rFonts w:ascii="Century Gothic" w:eastAsia="Century Gothic" w:hAnsi="Century Gothic" w:cs="Century Gothic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Set up </w:t>
      </w:r>
      <w:r>
        <w:rPr>
          <w:rStyle w:val="Strong1"/>
          <w:rFonts w:ascii="Century Gothic" w:eastAsia="Century Gothic" w:hAnsi="Century Gothic" w:cs="Century Gothic"/>
          <w:b/>
          <w:bCs/>
          <w:sz w:val="22"/>
          <w:szCs w:val="22"/>
        </w:rPr>
        <w:t>API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 testing using Postman, ensuring that all endpoints were functional and met business requirements.</w:t>
      </w:r>
    </w:p>
    <w:p w14:paraId="1A351857" w14:textId="77777777" w:rsidR="001D021C" w:rsidRDefault="00000000">
      <w:pPr>
        <w:pStyle w:val="divdocumentdivsectiontitle"/>
        <w:pBdr>
          <w:bottom w:val="single" w:sz="8" w:space="4" w:color="102A73"/>
        </w:pBdr>
        <w:spacing w:before="200" w:after="130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Education</w:t>
      </w:r>
    </w:p>
    <w:p w14:paraId="01F38186" w14:textId="77777777" w:rsidR="001D021C" w:rsidRDefault="00000000">
      <w:pPr>
        <w:pStyle w:val="divdocumentsinglecolumn"/>
        <w:tabs>
          <w:tab w:val="right" w:pos="10740"/>
        </w:tabs>
        <w:spacing w:line="380" w:lineRule="atLeast"/>
        <w:rPr>
          <w:rFonts w:ascii="Century Gothic" w:eastAsia="Century Gothic" w:hAnsi="Century Gothic" w:cs="Century Gothic"/>
          <w:sz w:val="22"/>
          <w:szCs w:val="22"/>
        </w:rPr>
      </w:pPr>
      <w:r>
        <w:rPr>
          <w:rStyle w:val="spandegree"/>
          <w:rFonts w:ascii="Century Gothic" w:eastAsia="Century Gothic" w:hAnsi="Century Gothic" w:cs="Century Gothic"/>
          <w:sz w:val="22"/>
          <w:szCs w:val="22"/>
        </w:rPr>
        <w:t>Bachelor of Technology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>: Computer Science</w:t>
      </w:r>
      <w:r>
        <w:rPr>
          <w:rStyle w:val="singlecolumnspanpaddedlinenth-child1"/>
          <w:rFonts w:ascii="Century Gothic" w:eastAsia="Century Gothic" w:hAnsi="Century Gothic" w:cs="Century Gothic"/>
          <w:sz w:val="22"/>
          <w:szCs w:val="22"/>
        </w:rPr>
        <w:t xml:space="preserve"> </w:t>
      </w:r>
      <w:r>
        <w:rPr>
          <w:rStyle w:val="datesWrapper"/>
          <w:rFonts w:ascii="Century Gothic" w:eastAsia="Century Gothic" w:hAnsi="Century Gothic" w:cs="Century Gothic"/>
          <w:sz w:val="22"/>
          <w:szCs w:val="22"/>
        </w:rPr>
        <w:tab/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>05/2014</w:t>
      </w:r>
      <w:r>
        <w:rPr>
          <w:rStyle w:val="singlecolumnspanpaddedlinenth-child1"/>
          <w:rFonts w:ascii="Century Gothic" w:eastAsia="Century Gothic" w:hAnsi="Century Gothic" w:cs="Century Gothic"/>
          <w:sz w:val="22"/>
          <w:szCs w:val="22"/>
        </w:rPr>
        <w:t xml:space="preserve"> </w:t>
      </w:r>
    </w:p>
    <w:p w14:paraId="75BCA2D4" w14:textId="77777777" w:rsidR="001D021C" w:rsidRDefault="00000000">
      <w:pPr>
        <w:pStyle w:val="spanpaddedline"/>
        <w:spacing w:line="380" w:lineRule="atLeast"/>
        <w:rPr>
          <w:rFonts w:ascii="Century Gothic" w:eastAsia="Century Gothic" w:hAnsi="Century Gothic" w:cs="Century Gothic"/>
          <w:sz w:val="22"/>
          <w:szCs w:val="22"/>
        </w:rPr>
      </w:pPr>
      <w:r>
        <w:rPr>
          <w:rStyle w:val="spancompanyname"/>
          <w:rFonts w:ascii="Century Gothic" w:eastAsia="Century Gothic" w:hAnsi="Century Gothic" w:cs="Century Gothic"/>
          <w:sz w:val="22"/>
          <w:szCs w:val="22"/>
        </w:rPr>
        <w:t>Anurag Group of Institutions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 - Hyderabad</w:t>
      </w:r>
    </w:p>
    <w:sectPr w:rsidR="001D021C">
      <w:pgSz w:w="12240" w:h="15840"/>
      <w:pgMar w:top="500" w:right="740" w:bottom="500" w:left="7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F9A3E4" w14:textId="77777777" w:rsidR="00A1612A" w:rsidRDefault="00A1612A">
      <w:pPr>
        <w:spacing w:line="240" w:lineRule="auto"/>
      </w:pPr>
      <w:r>
        <w:separator/>
      </w:r>
    </w:p>
  </w:endnote>
  <w:endnote w:type="continuationSeparator" w:id="0">
    <w:p w14:paraId="52342E72" w14:textId="77777777" w:rsidR="00A1612A" w:rsidRDefault="00A1612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entury Gothic">
    <w:altName w:val="苹方-简"/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1" w:fontKey="{6BD8897A-E8FB-4A76-9FCC-953046F73808}"/>
    <w:embedBold r:id="rId2" w:fontKey="{C3FE0EAB-6EFF-4788-8139-98B8E883342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FB76F8" w14:textId="77777777" w:rsidR="00A1612A" w:rsidRDefault="00A1612A">
      <w:pPr>
        <w:spacing w:line="240" w:lineRule="auto"/>
      </w:pPr>
      <w:r>
        <w:separator/>
      </w:r>
    </w:p>
  </w:footnote>
  <w:footnote w:type="continuationSeparator" w:id="0">
    <w:p w14:paraId="76D44592" w14:textId="77777777" w:rsidR="00A1612A" w:rsidRDefault="00A1612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multilevel"/>
    <w:tmpl w:val="000000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multilevel"/>
    <w:tmpl w:val="000000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multilevel"/>
    <w:tmpl w:val="0000000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multilevel"/>
    <w:tmpl w:val="0000000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multilevel"/>
    <w:tmpl w:val="0000000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10" w15:restartNumberingAfterBreak="0">
    <w:nsid w:val="0000000B"/>
    <w:multiLevelType w:val="multilevel"/>
    <w:tmpl w:val="0000000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11" w15:restartNumberingAfterBreak="0">
    <w:nsid w:val="0000000C"/>
    <w:multiLevelType w:val="multilevel"/>
    <w:tmpl w:val="0000000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12" w15:restartNumberingAfterBreak="0">
    <w:nsid w:val="0000000D"/>
    <w:multiLevelType w:val="multilevel"/>
    <w:tmpl w:val="0000000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13" w15:restartNumberingAfterBreak="0">
    <w:nsid w:val="0000000E"/>
    <w:multiLevelType w:val="multilevel"/>
    <w:tmpl w:val="0000000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14" w15:restartNumberingAfterBreak="0">
    <w:nsid w:val="0000000F"/>
    <w:multiLevelType w:val="multilevel"/>
    <w:tmpl w:val="0000000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num w:numId="1" w16cid:durableId="2011371474">
    <w:abstractNumId w:val="0"/>
  </w:num>
  <w:num w:numId="2" w16cid:durableId="1469862589">
    <w:abstractNumId w:val="1"/>
  </w:num>
  <w:num w:numId="3" w16cid:durableId="1201699442">
    <w:abstractNumId w:val="2"/>
  </w:num>
  <w:num w:numId="4" w16cid:durableId="1190991216">
    <w:abstractNumId w:val="3"/>
  </w:num>
  <w:num w:numId="5" w16cid:durableId="323899937">
    <w:abstractNumId w:val="4"/>
  </w:num>
  <w:num w:numId="6" w16cid:durableId="668094203">
    <w:abstractNumId w:val="5"/>
  </w:num>
  <w:num w:numId="7" w16cid:durableId="1153181214">
    <w:abstractNumId w:val="6"/>
  </w:num>
  <w:num w:numId="8" w16cid:durableId="261499608">
    <w:abstractNumId w:val="7"/>
  </w:num>
  <w:num w:numId="9" w16cid:durableId="1920366458">
    <w:abstractNumId w:val="8"/>
  </w:num>
  <w:num w:numId="10" w16cid:durableId="1286424937">
    <w:abstractNumId w:val="9"/>
  </w:num>
  <w:num w:numId="11" w16cid:durableId="1117795076">
    <w:abstractNumId w:val="10"/>
  </w:num>
  <w:num w:numId="12" w16cid:durableId="1541822427">
    <w:abstractNumId w:val="11"/>
  </w:num>
  <w:num w:numId="13" w16cid:durableId="1033843499">
    <w:abstractNumId w:val="12"/>
  </w:num>
  <w:num w:numId="14" w16cid:durableId="1972587331">
    <w:abstractNumId w:val="13"/>
  </w:num>
  <w:num w:numId="15" w16cid:durableId="214638869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D021C"/>
    <w:rsid w:val="00FB693E"/>
    <w:rsid w:val="0CC5830E"/>
    <w:rsid w:val="0CF5BA16"/>
    <w:rsid w:val="19FE36D2"/>
    <w:rsid w:val="1F6F10F0"/>
    <w:rsid w:val="1FBB889D"/>
    <w:rsid w:val="1FBFCB2D"/>
    <w:rsid w:val="1FFFC71C"/>
    <w:rsid w:val="25EAA221"/>
    <w:rsid w:val="27BD6CD5"/>
    <w:rsid w:val="2F6E953A"/>
    <w:rsid w:val="2FEFE7C8"/>
    <w:rsid w:val="36FA4D5D"/>
    <w:rsid w:val="371563F8"/>
    <w:rsid w:val="371F5E78"/>
    <w:rsid w:val="37BF0716"/>
    <w:rsid w:val="37BF51CB"/>
    <w:rsid w:val="3B9F5B35"/>
    <w:rsid w:val="3BD58645"/>
    <w:rsid w:val="3CF15593"/>
    <w:rsid w:val="3D6F8E57"/>
    <w:rsid w:val="3D763BE1"/>
    <w:rsid w:val="3DBDE701"/>
    <w:rsid w:val="3DEA0F53"/>
    <w:rsid w:val="3DFDD68A"/>
    <w:rsid w:val="3EDDAD0C"/>
    <w:rsid w:val="3EEF8096"/>
    <w:rsid w:val="3F3BCDD4"/>
    <w:rsid w:val="3F6F2135"/>
    <w:rsid w:val="3F7191C1"/>
    <w:rsid w:val="3F7F1CF1"/>
    <w:rsid w:val="3FF6F6BA"/>
    <w:rsid w:val="3FFF4D1E"/>
    <w:rsid w:val="3FFF590C"/>
    <w:rsid w:val="44EF2C6A"/>
    <w:rsid w:val="4B3B2FC0"/>
    <w:rsid w:val="4B770C8E"/>
    <w:rsid w:val="4BD53887"/>
    <w:rsid w:val="4BF75932"/>
    <w:rsid w:val="4EECC31F"/>
    <w:rsid w:val="4F358F12"/>
    <w:rsid w:val="4F71B1B2"/>
    <w:rsid w:val="536FD0E8"/>
    <w:rsid w:val="54FD9D74"/>
    <w:rsid w:val="56F7B876"/>
    <w:rsid w:val="573DFC49"/>
    <w:rsid w:val="577F31E7"/>
    <w:rsid w:val="57ED860B"/>
    <w:rsid w:val="57F7B5D3"/>
    <w:rsid w:val="57FF35C4"/>
    <w:rsid w:val="59EB8A10"/>
    <w:rsid w:val="5A7E2E7E"/>
    <w:rsid w:val="5B9BAD96"/>
    <w:rsid w:val="5BBF21E1"/>
    <w:rsid w:val="5BEFC29F"/>
    <w:rsid w:val="5BF34BA1"/>
    <w:rsid w:val="5CBCD488"/>
    <w:rsid w:val="5DFFEA31"/>
    <w:rsid w:val="5EBDB136"/>
    <w:rsid w:val="5EBFC3E9"/>
    <w:rsid w:val="5EDD7957"/>
    <w:rsid w:val="5EF9EFD4"/>
    <w:rsid w:val="5F092AAF"/>
    <w:rsid w:val="5F57E355"/>
    <w:rsid w:val="5F6F0F7D"/>
    <w:rsid w:val="5FAF1485"/>
    <w:rsid w:val="5FE52F1D"/>
    <w:rsid w:val="5FECB76B"/>
    <w:rsid w:val="5FFB698A"/>
    <w:rsid w:val="63BFD2F3"/>
    <w:rsid w:val="63FDF511"/>
    <w:rsid w:val="654F78D3"/>
    <w:rsid w:val="65DBE70A"/>
    <w:rsid w:val="65EB12F6"/>
    <w:rsid w:val="65F81058"/>
    <w:rsid w:val="663D892B"/>
    <w:rsid w:val="69D98CBD"/>
    <w:rsid w:val="6B23DBD0"/>
    <w:rsid w:val="6BEA6265"/>
    <w:rsid w:val="6CEFFF39"/>
    <w:rsid w:val="6EFF70D4"/>
    <w:rsid w:val="6F5B593F"/>
    <w:rsid w:val="6F6EBA5D"/>
    <w:rsid w:val="6FB7FC49"/>
    <w:rsid w:val="6FDDFA09"/>
    <w:rsid w:val="6FED0ED6"/>
    <w:rsid w:val="6FEE0940"/>
    <w:rsid w:val="6FF7128B"/>
    <w:rsid w:val="6FF7227D"/>
    <w:rsid w:val="7334C4FA"/>
    <w:rsid w:val="73E77288"/>
    <w:rsid w:val="73FEB842"/>
    <w:rsid w:val="73FF8563"/>
    <w:rsid w:val="74FFC6D7"/>
    <w:rsid w:val="756FA8D4"/>
    <w:rsid w:val="75DDDF78"/>
    <w:rsid w:val="76128078"/>
    <w:rsid w:val="76DE5A58"/>
    <w:rsid w:val="76EF2376"/>
    <w:rsid w:val="76F697E4"/>
    <w:rsid w:val="77372BE3"/>
    <w:rsid w:val="77736FF1"/>
    <w:rsid w:val="777CE088"/>
    <w:rsid w:val="779FFED0"/>
    <w:rsid w:val="77BF8968"/>
    <w:rsid w:val="77FEC9F6"/>
    <w:rsid w:val="787D5F09"/>
    <w:rsid w:val="78F41C60"/>
    <w:rsid w:val="79CFE397"/>
    <w:rsid w:val="7A737BE1"/>
    <w:rsid w:val="7A7DE4D8"/>
    <w:rsid w:val="7A7FAC14"/>
    <w:rsid w:val="7AB37652"/>
    <w:rsid w:val="7BB7A9A8"/>
    <w:rsid w:val="7BDF8BA8"/>
    <w:rsid w:val="7BF743D4"/>
    <w:rsid w:val="7BFB922B"/>
    <w:rsid w:val="7BFF4DC0"/>
    <w:rsid w:val="7C6F8C2F"/>
    <w:rsid w:val="7CC76D62"/>
    <w:rsid w:val="7CFCD5B4"/>
    <w:rsid w:val="7CFF3055"/>
    <w:rsid w:val="7CFF9CC3"/>
    <w:rsid w:val="7CFFF14A"/>
    <w:rsid w:val="7D7BA4B1"/>
    <w:rsid w:val="7DBFA5F3"/>
    <w:rsid w:val="7DC77CB4"/>
    <w:rsid w:val="7DD9B324"/>
    <w:rsid w:val="7DEF831F"/>
    <w:rsid w:val="7DF6EDA2"/>
    <w:rsid w:val="7ECEC318"/>
    <w:rsid w:val="7EE765CB"/>
    <w:rsid w:val="7EED6AC3"/>
    <w:rsid w:val="7EFE2BE6"/>
    <w:rsid w:val="7EFF6D00"/>
    <w:rsid w:val="7F3E3414"/>
    <w:rsid w:val="7F5EBA79"/>
    <w:rsid w:val="7F7F26EC"/>
    <w:rsid w:val="7F7F4C1A"/>
    <w:rsid w:val="7FB7A666"/>
    <w:rsid w:val="7FBB45FF"/>
    <w:rsid w:val="7FBFB77F"/>
    <w:rsid w:val="7FD7FC8E"/>
    <w:rsid w:val="7FDB2967"/>
    <w:rsid w:val="7FDE3259"/>
    <w:rsid w:val="7FDFF6CE"/>
    <w:rsid w:val="7FEF1EAE"/>
    <w:rsid w:val="7FEFB446"/>
    <w:rsid w:val="7FFA44BA"/>
    <w:rsid w:val="7FFBD311"/>
    <w:rsid w:val="7FFC7402"/>
    <w:rsid w:val="7FFD433D"/>
    <w:rsid w:val="7FFD48FF"/>
    <w:rsid w:val="7FFDA293"/>
    <w:rsid w:val="7FFE63D6"/>
    <w:rsid w:val="7FFF1EBD"/>
    <w:rsid w:val="7FFFA1E4"/>
    <w:rsid w:val="7FFFA586"/>
    <w:rsid w:val="8FD6505B"/>
    <w:rsid w:val="8FF5692F"/>
    <w:rsid w:val="93FBC7E9"/>
    <w:rsid w:val="9DF708C0"/>
    <w:rsid w:val="9E3E245A"/>
    <w:rsid w:val="9F594D3C"/>
    <w:rsid w:val="9F6D0ECC"/>
    <w:rsid w:val="9FBF3879"/>
    <w:rsid w:val="9FF72FAB"/>
    <w:rsid w:val="A5F3137D"/>
    <w:rsid w:val="A5FF2684"/>
    <w:rsid w:val="A657BFE2"/>
    <w:rsid w:val="A7DBF4A1"/>
    <w:rsid w:val="A7EFDB5C"/>
    <w:rsid w:val="A9FF2169"/>
    <w:rsid w:val="AB3F2680"/>
    <w:rsid w:val="ABE625EF"/>
    <w:rsid w:val="AFB5B955"/>
    <w:rsid w:val="B07D6A06"/>
    <w:rsid w:val="B2FF1E79"/>
    <w:rsid w:val="B3BEDB80"/>
    <w:rsid w:val="B3EDB1B0"/>
    <w:rsid w:val="B3F78473"/>
    <w:rsid w:val="B67E3B8D"/>
    <w:rsid w:val="B6D71255"/>
    <w:rsid w:val="B7CB327D"/>
    <w:rsid w:val="B7EF25E8"/>
    <w:rsid w:val="B8FEE7BF"/>
    <w:rsid w:val="B97FB273"/>
    <w:rsid w:val="B9974E45"/>
    <w:rsid w:val="B9FE705C"/>
    <w:rsid w:val="B9FF8FA1"/>
    <w:rsid w:val="BBE782CE"/>
    <w:rsid w:val="BD77EA3A"/>
    <w:rsid w:val="BDBFFA8E"/>
    <w:rsid w:val="BE4F4AC8"/>
    <w:rsid w:val="BE6F77CF"/>
    <w:rsid w:val="BEE42B58"/>
    <w:rsid w:val="BF0F1251"/>
    <w:rsid w:val="BF57BE16"/>
    <w:rsid w:val="BFAD735C"/>
    <w:rsid w:val="BFE66570"/>
    <w:rsid w:val="BFFFDF23"/>
    <w:rsid w:val="C171055F"/>
    <w:rsid w:val="C7FF1047"/>
    <w:rsid w:val="CCF51C63"/>
    <w:rsid w:val="CD77FDAD"/>
    <w:rsid w:val="CDB7BEA7"/>
    <w:rsid w:val="CDD5ADCA"/>
    <w:rsid w:val="CDEF0B44"/>
    <w:rsid w:val="CEDB26F8"/>
    <w:rsid w:val="CF6ED070"/>
    <w:rsid w:val="CFFFEA51"/>
    <w:rsid w:val="D1F63FE8"/>
    <w:rsid w:val="D6499DC3"/>
    <w:rsid w:val="D7EBE3EB"/>
    <w:rsid w:val="D7F329D2"/>
    <w:rsid w:val="D7FFFDE9"/>
    <w:rsid w:val="DDFFCAB7"/>
    <w:rsid w:val="DEBA4BB7"/>
    <w:rsid w:val="DEEA3076"/>
    <w:rsid w:val="DFBDDA40"/>
    <w:rsid w:val="DFBF60F6"/>
    <w:rsid w:val="DFDF5693"/>
    <w:rsid w:val="DFF3C06E"/>
    <w:rsid w:val="DFF7B5F0"/>
    <w:rsid w:val="DFFFF406"/>
    <w:rsid w:val="E397E51D"/>
    <w:rsid w:val="E3EDA4CE"/>
    <w:rsid w:val="E75B8F6E"/>
    <w:rsid w:val="E7B54165"/>
    <w:rsid w:val="E7F77965"/>
    <w:rsid w:val="E7FD7D4B"/>
    <w:rsid w:val="E7FDA977"/>
    <w:rsid w:val="E7FF051D"/>
    <w:rsid w:val="E8DCE2D4"/>
    <w:rsid w:val="E9FE93FF"/>
    <w:rsid w:val="EB3FBD91"/>
    <w:rsid w:val="EBDF8856"/>
    <w:rsid w:val="ED9FBD86"/>
    <w:rsid w:val="EDBFD5A9"/>
    <w:rsid w:val="EDFB64F4"/>
    <w:rsid w:val="EE9FD767"/>
    <w:rsid w:val="EEB612EE"/>
    <w:rsid w:val="EF3E46DD"/>
    <w:rsid w:val="EF5B67A1"/>
    <w:rsid w:val="EFBA64E4"/>
    <w:rsid w:val="EFE39F5A"/>
    <w:rsid w:val="EFEA775E"/>
    <w:rsid w:val="EFEF6CC0"/>
    <w:rsid w:val="EFF836D7"/>
    <w:rsid w:val="F057DDB1"/>
    <w:rsid w:val="F2AFD21A"/>
    <w:rsid w:val="F3F9C809"/>
    <w:rsid w:val="F6740550"/>
    <w:rsid w:val="F74BDB69"/>
    <w:rsid w:val="F77F488F"/>
    <w:rsid w:val="F7A333B9"/>
    <w:rsid w:val="F7B3AFE3"/>
    <w:rsid w:val="F7BF479E"/>
    <w:rsid w:val="F7FFB612"/>
    <w:rsid w:val="F8EF98D0"/>
    <w:rsid w:val="F933323B"/>
    <w:rsid w:val="F9773F8E"/>
    <w:rsid w:val="F97F9198"/>
    <w:rsid w:val="F99D5217"/>
    <w:rsid w:val="F9CE613D"/>
    <w:rsid w:val="F9DB1672"/>
    <w:rsid w:val="F9DF2C14"/>
    <w:rsid w:val="F9DFF0E6"/>
    <w:rsid w:val="F9FF1DB3"/>
    <w:rsid w:val="FAEFC4AF"/>
    <w:rsid w:val="FAFDD4BD"/>
    <w:rsid w:val="FB2AF643"/>
    <w:rsid w:val="FB7731A2"/>
    <w:rsid w:val="FB7F8CF3"/>
    <w:rsid w:val="FB9FB322"/>
    <w:rsid w:val="FBBEBA48"/>
    <w:rsid w:val="FBDF485D"/>
    <w:rsid w:val="FBEE04A1"/>
    <w:rsid w:val="FBEEB1EA"/>
    <w:rsid w:val="FBF92A3F"/>
    <w:rsid w:val="FBFB387A"/>
    <w:rsid w:val="FBFBA809"/>
    <w:rsid w:val="FBFBD9B5"/>
    <w:rsid w:val="FCBB7DC8"/>
    <w:rsid w:val="FCBF7C59"/>
    <w:rsid w:val="FDBFAA3A"/>
    <w:rsid w:val="FDC368CE"/>
    <w:rsid w:val="FDFB2742"/>
    <w:rsid w:val="FDFF44C1"/>
    <w:rsid w:val="FDFFBA98"/>
    <w:rsid w:val="FE5F31CE"/>
    <w:rsid w:val="FEBF96B7"/>
    <w:rsid w:val="FEE5B551"/>
    <w:rsid w:val="FEE7D849"/>
    <w:rsid w:val="FEEB5C03"/>
    <w:rsid w:val="FF5F07F7"/>
    <w:rsid w:val="FF72E808"/>
    <w:rsid w:val="FF7D3621"/>
    <w:rsid w:val="FF7E21EE"/>
    <w:rsid w:val="FF7F6DD8"/>
    <w:rsid w:val="FF9DD014"/>
    <w:rsid w:val="FFA764BD"/>
    <w:rsid w:val="FFBF2D73"/>
    <w:rsid w:val="FFBFBC59"/>
    <w:rsid w:val="FFEAA217"/>
    <w:rsid w:val="FFED3BAC"/>
    <w:rsid w:val="FFEDB2A2"/>
    <w:rsid w:val="FFEF5B21"/>
    <w:rsid w:val="FFF703ED"/>
    <w:rsid w:val="FFF85D62"/>
    <w:rsid w:val="FFFBE2C8"/>
    <w:rsid w:val="FFFC0AEF"/>
    <w:rsid w:val="FFFD27BF"/>
    <w:rsid w:val="FFFD84C0"/>
    <w:rsid w:val="FFFDF0BC"/>
    <w:rsid w:val="FFFF74FA"/>
    <w:rsid w:val="FFFFABE3"/>
    <w:rsid w:val="001D021C"/>
    <w:rsid w:val="008D3EFE"/>
    <w:rsid w:val="00A16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1E79F"/>
  <w15:docId w15:val="{583094DD-717D-4C1D-BE13-AA7098A22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40" w:lineRule="atLeast"/>
      <w:textAlignment w:val="baseline"/>
    </w:pPr>
    <w:rPr>
      <w:rFonts w:asciiTheme="minorHAnsi" w:eastAsiaTheme="minorEastAsia" w:hAnsiTheme="minorHAnsi" w:cstheme="minorBidi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rFonts w:ascii="Times New Roman" w:eastAsia="Times New Roman" w:hAnsi="Times New Roman" w:cs="Times New Roman"/>
      <w:b/>
      <w:bCs/>
      <w:color w:val="2F5496"/>
      <w:kern w:val="36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40"/>
      <w:outlineLvl w:val="1"/>
    </w:pPr>
    <w:rPr>
      <w:rFonts w:ascii="Times New Roman" w:eastAsia="Times New Roman" w:hAnsi="Times New Roman" w:cs="Times New Roman"/>
      <w:b/>
      <w:bCs/>
      <w:color w:val="2F549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40"/>
      <w:outlineLvl w:val="2"/>
    </w:pPr>
    <w:rPr>
      <w:rFonts w:ascii="Times New Roman" w:eastAsia="Times New Roman" w:hAnsi="Times New Roman" w:cs="Times New Roman"/>
      <w:b/>
      <w:bCs/>
      <w:color w:val="1F3763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keepLines/>
      <w:spacing w:before="40"/>
      <w:outlineLvl w:val="3"/>
    </w:pPr>
    <w:rPr>
      <w:rFonts w:ascii="Times New Roman" w:eastAsia="Times New Roman" w:hAnsi="Times New Roman" w:cs="Times New Roman"/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pPr>
      <w:keepNext/>
      <w:keepLines/>
      <w:spacing w:before="40"/>
      <w:outlineLvl w:val="4"/>
    </w:pPr>
    <w:rPr>
      <w:rFonts w:ascii="Times New Roman" w:eastAsia="Times New Roman" w:hAnsi="Times New Roman" w:cs="Times New Roman"/>
      <w:b/>
      <w:bCs/>
      <w:color w:val="2F5496"/>
    </w:rPr>
  </w:style>
  <w:style w:type="paragraph" w:styleId="Heading6">
    <w:name w:val="heading 6"/>
    <w:basedOn w:val="Normal"/>
    <w:next w:val="Normal"/>
    <w:link w:val="Heading6Char"/>
    <w:uiPriority w:val="9"/>
    <w:qFormat/>
    <w:pPr>
      <w:keepNext/>
      <w:keepLines/>
      <w:spacing w:before="40"/>
      <w:outlineLvl w:val="5"/>
    </w:pPr>
    <w:rPr>
      <w:rFonts w:ascii="Times New Roman" w:eastAsia="Times New Roman" w:hAnsi="Times New Roman" w:cs="Times New Roman"/>
      <w:b/>
      <w:bCs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Times New Roman" w:eastAsia="Times New Roman" w:hAnsi="Times New Roman" w:cs="Times New Roman"/>
      <w:color w:val="1F3763"/>
    </w:rPr>
  </w:style>
  <w:style w:type="paragraph" w:customStyle="1" w:styleId="divdocument">
    <w:name w:val="div_document"/>
    <w:basedOn w:val="Normal"/>
    <w:pPr>
      <w:spacing w:line="380" w:lineRule="atLeast"/>
    </w:pPr>
  </w:style>
  <w:style w:type="paragraph" w:customStyle="1" w:styleId="divdocumentsection">
    <w:name w:val="div_document_section"/>
    <w:basedOn w:val="Normal"/>
  </w:style>
  <w:style w:type="paragraph" w:customStyle="1" w:styleId="divdocumentdivparagraph">
    <w:name w:val="div_document_div_paragraph"/>
    <w:basedOn w:val="Normal"/>
  </w:style>
  <w:style w:type="paragraph" w:customStyle="1" w:styleId="divname">
    <w:name w:val="div_name"/>
    <w:basedOn w:val="div"/>
    <w:pPr>
      <w:spacing w:line="900" w:lineRule="atLeast"/>
    </w:pPr>
    <w:rPr>
      <w:b/>
      <w:bCs/>
      <w:caps/>
      <w:sz w:val="58"/>
      <w:szCs w:val="58"/>
    </w:rPr>
  </w:style>
  <w:style w:type="paragraph" w:customStyle="1" w:styleId="div">
    <w:name w:val="div"/>
    <w:basedOn w:val="Normal"/>
  </w:style>
  <w:style w:type="character" w:customStyle="1" w:styleId="span">
    <w:name w:val="span"/>
    <w:basedOn w:val="DefaultParagraphFont"/>
    <w:rPr>
      <w:sz w:val="24"/>
      <w:szCs w:val="24"/>
      <w:vertAlign w:val="baseline"/>
    </w:rPr>
  </w:style>
  <w:style w:type="character" w:customStyle="1" w:styleId="divdocumentdivnamespanlName">
    <w:name w:val="div_document_div_name_span_lName"/>
    <w:basedOn w:val="DefaultParagraphFont"/>
    <w:rPr>
      <w:color w:val="102A73"/>
    </w:rPr>
  </w:style>
  <w:style w:type="paragraph" w:customStyle="1" w:styleId="divdocumentdivSECTIONCNTC">
    <w:name w:val="div_document_div_SECTION_CNTC"/>
    <w:basedOn w:val="Normal"/>
  </w:style>
  <w:style w:type="paragraph" w:customStyle="1" w:styleId="divaddress">
    <w:name w:val="div_address"/>
    <w:basedOn w:val="div"/>
    <w:pPr>
      <w:pBdr>
        <w:top w:val="none" w:sz="0" w:space="3" w:color="auto"/>
        <w:left w:val="none" w:sz="0" w:space="5" w:color="auto"/>
        <w:bottom w:val="none" w:sz="0" w:space="3" w:color="auto"/>
        <w:right w:val="none" w:sz="0" w:space="5" w:color="auto"/>
      </w:pBdr>
      <w:shd w:val="clear" w:color="auto" w:fill="000000"/>
      <w:spacing w:line="424" w:lineRule="atLeast"/>
    </w:pPr>
    <w:rPr>
      <w:b/>
      <w:bCs/>
      <w:color w:val="FFFFFF"/>
      <w:sz w:val="20"/>
      <w:szCs w:val="20"/>
      <w:shd w:val="clear" w:color="auto" w:fill="000000"/>
    </w:rPr>
  </w:style>
  <w:style w:type="character" w:customStyle="1" w:styleId="divaddressCharacter">
    <w:name w:val="div_address Character"/>
    <w:basedOn w:val="divCharacter"/>
    <w:rPr>
      <w:b/>
      <w:bCs/>
      <w:color w:val="FFFFFF"/>
      <w:sz w:val="20"/>
      <w:szCs w:val="20"/>
      <w:shd w:val="clear" w:color="auto" w:fill="000000"/>
      <w:vertAlign w:val="baseline"/>
    </w:rPr>
  </w:style>
  <w:style w:type="character" w:customStyle="1" w:styleId="divCharacter">
    <w:name w:val="div Character"/>
    <w:basedOn w:val="DefaultParagraphFont"/>
    <w:rPr>
      <w:sz w:val="24"/>
      <w:szCs w:val="24"/>
      <w:vertAlign w:val="baseline"/>
    </w:rPr>
  </w:style>
  <w:style w:type="character" w:customStyle="1" w:styleId="documentzipsuffix">
    <w:name w:val="document_zipsuffix"/>
    <w:basedOn w:val="DefaultParagraphFont"/>
  </w:style>
  <w:style w:type="character" w:customStyle="1" w:styleId="documentzipprefix">
    <w:name w:val="document_zipprefix"/>
    <w:basedOn w:val="DefaultParagraphFont"/>
    <w:rPr>
      <w:vanish/>
    </w:rPr>
  </w:style>
  <w:style w:type="character" w:customStyle="1" w:styleId="socialnth-last-child1sprtr">
    <w:name w:val="social_nth-last-child(1)_sprtr"/>
    <w:basedOn w:val="DefaultParagraphFont"/>
    <w:rPr>
      <w:vanish/>
    </w:rPr>
  </w:style>
  <w:style w:type="table" w:customStyle="1" w:styleId="divdocumenttablecontactaspose">
    <w:name w:val="div_document_table_contact_aspose"/>
    <w:basedOn w:val="TableNormal"/>
    <w:tblPr/>
  </w:style>
  <w:style w:type="paragraph" w:customStyle="1" w:styleId="divdocumentdivheading">
    <w:name w:val="div_document_div_heading"/>
    <w:basedOn w:val="Normal"/>
    <w:pPr>
      <w:pBdr>
        <w:bottom w:val="none" w:sz="0" w:space="4" w:color="auto"/>
      </w:pBdr>
    </w:pPr>
  </w:style>
  <w:style w:type="paragraph" w:customStyle="1" w:styleId="divdocumentdivsectiontitle">
    <w:name w:val="div_document_div_sectiontitle"/>
    <w:basedOn w:val="Normal"/>
    <w:pPr>
      <w:spacing w:line="360" w:lineRule="atLeast"/>
    </w:pPr>
    <w:rPr>
      <w:sz w:val="28"/>
      <w:szCs w:val="28"/>
    </w:rPr>
  </w:style>
  <w:style w:type="paragraph" w:customStyle="1" w:styleId="divdocumentsinglecolumn">
    <w:name w:val="div_document_singlecolumn"/>
    <w:basedOn w:val="Normal"/>
  </w:style>
  <w:style w:type="paragraph" w:customStyle="1" w:styleId="ulli">
    <w:name w:val="ul_li"/>
    <w:basedOn w:val="Normal"/>
  </w:style>
  <w:style w:type="character" w:customStyle="1" w:styleId="Strong1">
    <w:name w:val="Strong1"/>
    <w:basedOn w:val="DefaultParagraphFont"/>
    <w:rPr>
      <w:sz w:val="24"/>
      <w:szCs w:val="24"/>
      <w:vertAlign w:val="baseline"/>
    </w:rPr>
  </w:style>
  <w:style w:type="character" w:customStyle="1" w:styleId="documentskliSecparagraph">
    <w:name w:val="document_skliSec_paragraph"/>
    <w:basedOn w:val="DefaultParagraphFont"/>
  </w:style>
  <w:style w:type="paragraph" w:customStyle="1" w:styleId="documentskliSecsinglecolumn">
    <w:name w:val="document_skliSec_singlecolumn"/>
    <w:basedOn w:val="Normal"/>
  </w:style>
  <w:style w:type="character" w:customStyle="1" w:styleId="documentskliSecfieldp">
    <w:name w:val="document_skliSec_field_p"/>
    <w:basedOn w:val="DefaultParagraphFont"/>
  </w:style>
  <w:style w:type="paragraph" w:customStyle="1" w:styleId="divdocumentskliSeculli">
    <w:name w:val="div_document_skliSec_ul_li"/>
    <w:basedOn w:val="Normal"/>
  </w:style>
  <w:style w:type="character" w:customStyle="1" w:styleId="divdocumentskliSeculliCharacter">
    <w:name w:val="div_document_skliSec_ul_li Character"/>
    <w:basedOn w:val="DefaultParagraphFont"/>
  </w:style>
  <w:style w:type="table" w:customStyle="1" w:styleId="documentinfoparatable">
    <w:name w:val="document_infoparatable"/>
    <w:basedOn w:val="TableNormal"/>
    <w:tblPr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spanjobtitle">
    <w:name w:val="span_jobtitle"/>
    <w:basedOn w:val="span"/>
    <w:rPr>
      <w:b/>
      <w:bCs/>
      <w:sz w:val="24"/>
      <w:szCs w:val="24"/>
      <w:vertAlign w:val="baseline"/>
    </w:rPr>
  </w:style>
  <w:style w:type="character" w:customStyle="1" w:styleId="datesWrapper">
    <w:name w:val="datesWrapper"/>
    <w:basedOn w:val="DefaultParagraphFont"/>
  </w:style>
  <w:style w:type="paragraph" w:customStyle="1" w:styleId="spanpaddedline">
    <w:name w:val="span_paddedline"/>
    <w:basedOn w:val="spanParagraph"/>
  </w:style>
  <w:style w:type="paragraph" w:customStyle="1" w:styleId="spanParagraph">
    <w:name w:val="span Paragraph"/>
    <w:basedOn w:val="Normal"/>
  </w:style>
  <w:style w:type="character" w:customStyle="1" w:styleId="spancompanyname">
    <w:name w:val="span_companyname"/>
    <w:basedOn w:val="span"/>
    <w:rPr>
      <w:b/>
      <w:bCs/>
      <w:sz w:val="24"/>
      <w:szCs w:val="24"/>
      <w:vertAlign w:val="baseline"/>
    </w:rPr>
  </w:style>
  <w:style w:type="character" w:customStyle="1" w:styleId="spandegree">
    <w:name w:val="span_degree"/>
    <w:basedOn w:val="span"/>
    <w:rPr>
      <w:b/>
      <w:bCs/>
      <w:sz w:val="24"/>
      <w:szCs w:val="24"/>
      <w:vertAlign w:val="baseli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akhila-e-817240282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2176</Words>
  <Characters>12408</Characters>
  <Application>Microsoft Office Word</Application>
  <DocSecurity>0</DocSecurity>
  <Lines>103</Lines>
  <Paragraphs>29</Paragraphs>
  <ScaleCrop>false</ScaleCrop>
  <Company/>
  <LinksUpToDate>false</LinksUpToDate>
  <CharactersWithSpaces>14555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Akhila Emmadi</dc:title>
  <dc:creator>Data</dc:creator>
  <cp:lastModifiedBy>sai madara</cp:lastModifiedBy>
  <cp:revision>1</cp:revision>
  <dcterms:created xsi:type="dcterms:W3CDTF">2025-04-07T04:41:00Z</dcterms:created>
  <dcterms:modified xsi:type="dcterms:W3CDTF">2025-09-09T15:18:00Z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84e388f2-e74c-4b0e-a330-c0713ab1e82c</vt:lpwstr>
  </property>
  <property fmtid="{D5CDD505-2E9C-101B-9397-08002B2CF9AE}" pid="3" name="x1ye=0">
    <vt:lpwstr>zK4AAB+LCAAAAAAABAAUm8VyrFAURT+IAW5DXBp3mOEuweHrHy9VqUr3gFzg3LXXbkE5liEElEMEguYRARYgDudFlkQRCGNojgQejcreo0mzPSiNQ3PqZt9VmwMp4P4ldrw+11+TAiJT0qh4FKZa/SEw2dhtJg+V8vQ/07qBvrMdyYsAT5g7YCX5zEsCwGTr8VxmCEYjJAX6uSvnY2waS1zSgSalVcq1LsKcKfIIewthDAdJ5sehJKj6l97bWDM</vt:lpwstr>
  </property>
  <property fmtid="{D5CDD505-2E9C-101B-9397-08002B2CF9AE}" pid="4" name="x1ye=1">
    <vt:lpwstr>nE+JPNKZ4PwtWot/eeBIU/VljQvt9TMSW/wrLoSRH4+rrwJzyuHFq/HShRZdPmN8lRZ3x6dPNay1MitfNVG/5c6lRt7h6rizlX3w+lUDDUn7Jy1a+bHogdnEkDh2RYO3F8ZZZXcEpT8ZZ9QBWtgoybhvUnfI4Oh+1pJZzBMTXCB/vguLxiLVOUCiU+SVZYebTy4xgYDnG2hEp8NSavk1yCQv7U4bNk2gqK0JpA/SdR3NDneNLvCoPIrDaLFi5Sp</vt:lpwstr>
  </property>
  <property fmtid="{D5CDD505-2E9C-101B-9397-08002B2CF9AE}" pid="5" name="x1ye=10">
    <vt:lpwstr>KUR2IOqb/xvl4/NLWMuLQXUZqXOq4neF3lOHZU1iwZDAMue/ejJNWCfScZj7niGCVJOECpYKaKAIrfw/ukab8SnYTZNHd3LDQxnbzzr2yObmWZpmo0x6CiP4CDLv+tBDsKTh3dG3AiWHV/XW5oowuswbJidtGq9uZK1maYrkNTxeDixDKdtBA0mZFbThzazDU1CGjfiTo5gsDxXf/4cbmg1VN146lKItTj5JfJU1rd+UAju+tP+SMAUQxFt7FjJ</vt:lpwstr>
  </property>
  <property fmtid="{D5CDD505-2E9C-101B-9397-08002B2CF9AE}" pid="6" name="x1ye=100">
    <vt:lpwstr>CexuxslyFMK2XG2zD86Wfzvw875OPfMjNiKpHP2X7GTeflJNakkmgG2IbCurjw21BbZv2xJi4Mfhe6EvdwhOENTdCbM+vzAJqUFYtAVccbM4OXt+aWuj11KTioEi+uYBkO/TXuMHGNN7FKgK9EOb5+bc/cS2v6xWFL8i5+ZYRfkNyCociLwX7iLfNR/DXT5oUgRvLSaJeoOvRaHsKCbUQrRswbeei5Fudys320xuO1TvaI0kkk68Et+Y08w6wmR</vt:lpwstr>
  </property>
  <property fmtid="{D5CDD505-2E9C-101B-9397-08002B2CF9AE}" pid="7" name="x1ye=101">
    <vt:lpwstr>tXXa2ehaI4UJHthqW1hu9HFthZuN3wbdg1qpnw9NTrzj4Dbd4eN0JZ26lIEu0LXErd8dOEIyOhR8DlUoFGQjfKJwc3LNI9xOH5zrj2LItgtgo20l5VZmuNKwYeL69qisWwZpqsyI3MOfFa9PnQ+5jecdfUbUoXN0JDuVlK9Af1SyfXC2fvw9S7UCYlBqj+s/k7yZdtcZJsx4Erx9pfAcu/xHTAFXVa+ah59JGWs4Rf0+5MLQF8rNlDRJx5YVgUj</vt:lpwstr>
  </property>
  <property fmtid="{D5CDD505-2E9C-101B-9397-08002B2CF9AE}" pid="8" name="x1ye=102">
    <vt:lpwstr>CKHC5qB7NqgEpzDgIemJw1xyLsD1gjPef2yS6vjT2QQIOy5YJWZvZL1foradBSLD/5YKhBjhCy4ClW4Us/J4FNGbGBk42jWioZFSVTqk/dIzzF2qRZ+u1MkUSzmUfNasjkkqs2X+9V2LxVo+shV9INmYOuW++zxEEQ9yPXKbY+/grLQGNfxyg25ZwlbRGwaKx0BMqssBoe+NzJDdy7Bz62utuB83D5oe5vIhEZYi2gO15kkaETYUpyG5ejHeTQR</vt:lpwstr>
  </property>
  <property fmtid="{D5CDD505-2E9C-101B-9397-08002B2CF9AE}" pid="9" name="x1ye=103">
    <vt:lpwstr>UnL+wgIfl9+XtDvdwxSn3Nam/J3USvjlF8zf6LKUIPf2ItHNAicfoFLMr8FrkxpcaBg4XyJYYnRSQlqDFtiGiGN3e0keXlBHS1Mq9HUwD1v+lzLh/dZHrC6LokjpFWbw+hz6CNBNwc/J5HCq6ffpSoGZe0Xn0LBi5tKF+ID5PTdeh4PYbLIDVo3LDVGQ/sbB1DYCgGm0YS+x2GoMiZjFnniQktmgNNYTD815XRhenUWbPiycrah5hyT11JHiRT5</vt:lpwstr>
  </property>
  <property fmtid="{D5CDD505-2E9C-101B-9397-08002B2CF9AE}" pid="10" name="x1ye=104">
    <vt:lpwstr>AyrNejrTbVSH5Tc8qb2zB3BPDSXsEoxhLjhnzELX9UEdxkgaOa2BuyyJkC5rUWcvLNXSIXHtfq2ZhmoOzVy8u+CDcFg609KogOssSH+OPf04MwV+SCnpLQt5MmcGwLvcM8v/QZSTwVqfluTeC1YQ5S9pU6NgJx1LJx+TT7H+DY1XVF/tJawJgPizQUR/wb9SrU9f7b3STq8/p4Dl8ZLKpn6hS7XvtKvOyggEtcCM+QV+RPVSoaA0P0k963OYgCH</vt:lpwstr>
  </property>
  <property fmtid="{D5CDD505-2E9C-101B-9397-08002B2CF9AE}" pid="11" name="x1ye=105">
    <vt:lpwstr>MI2BfoE3QeIAm4TXxw0uDt0i4OCQxmHehBrcyiX5e3/rTqcojTvGhQSjt9KJr8EPNzEuYdRzyl6sQAVAcPNO9Xwl92dfz0W19VAIG+BFpQ1+l+ysMYMMIsJjVOQ6QbEZuQS/x8SAohJwbVdFbP9uUIT2wlblnz2T9czsdvSe7y+dJMJWfKtHmK182hxYeKhQtJgdPNYFGFrvwaURYsE9dMYLlBrD1CkFquxH+JaapqcD2CCE+mlYpSXPB0R8i65</vt:lpwstr>
  </property>
  <property fmtid="{D5CDD505-2E9C-101B-9397-08002B2CF9AE}" pid="12" name="x1ye=106">
    <vt:lpwstr>QvHWxUUbfmO+EhfOg/1hBRAZBm/1s71ofeWS/FwcCdCR/d9P3I/cXw5uBHEjAfsD9HoBpsvkITOSFcmG2lXmaRJ+CPAKKIWAzT4IbGRODfbbyr+/oeL+7XGHEygKofrh2vw7eOyPdS4yNyfVZWKzjV2/auAq3BaQYe09WnOsUPQKvHSAE/W/DcES8eXOuO/n3kGDUsgmIWTjMX1id4kFOidrG7mUuSlBOnNF34ow9QEnlBWEC1FD8xYrQ7C1vqB</vt:lpwstr>
  </property>
  <property fmtid="{D5CDD505-2E9C-101B-9397-08002B2CF9AE}" pid="13" name="x1ye=107">
    <vt:lpwstr>WlShlUwSAWQ+Oiycq4innRgUaUaq63a4/38sIvy/gG2e6UWqGZLLTmEDHgeh+aoYNew6zvrnrA5lp3KNUfVE3F8RlHmmtClBTrMDwzPEiGkDvQr9X1qfUVCoJ/jxje7Fy2jflCKm1oINGj3xiW2LKu3qNfyywrCcWA/KLPEiIqmVh2Iz26ThSKiRxCCKf61xRjgolaIAYozwuWR30ZNvEm0pickNbRLE0LGTMdi5Ovz8DBinjOx6l3oxfZS65on</vt:lpwstr>
  </property>
  <property fmtid="{D5CDD505-2E9C-101B-9397-08002B2CF9AE}" pid="14" name="x1ye=108">
    <vt:lpwstr>JifjPH4HNgfmeASUKbnnbwRW1B/G00UNUflTTbSgu3MUjch9S80vTHBBDVvChGF6q7fMBh434O+Ho5WgNZ4inMkvBt3NAfe/3FcwfQ3tpYKcNh2ZWXOvtooM78ado09p8JUvIko+dfyDhttcV7DnLILzDHkqtSbySGd5MtuPMuxdOjSU2fVHlnbNsrBJSCyfKM/xjkyYvFVHkPjqHOv+nuojrlfNcimH9uo4iH3stFapIWY7JQ80v1Mt77/hUAJ</vt:lpwstr>
  </property>
  <property fmtid="{D5CDD505-2E9C-101B-9397-08002B2CF9AE}" pid="15" name="x1ye=109">
    <vt:lpwstr>5Jx0Ug1G3QCo/8zjfCSO0mfbOk3qRjArG9wQ+AweFjqW9xWiPApb+kp5pbbX9rqPn6dRF+1AjCt+x/xBx8TGrzpED6holenRFpdmx+HZeE31FcjQyzK1CPhGvmSMV6ZS22OAiGLsPh+rt68ZTPVsO4fdLJZuOVgl4w9wSgNI3pP7Ua5BIPWhuLgPJhMlqw3GVNjPu17gOZRYCKOybI93gdUIQYf6lFiwtmMjHhT5mIdnzfLj5k0nPXqqYW7b75l</vt:lpwstr>
  </property>
  <property fmtid="{D5CDD505-2E9C-101B-9397-08002B2CF9AE}" pid="16" name="x1ye=11">
    <vt:lpwstr>lE7Z4dEcdxxwRBc5R2RQqgNQDzTPxM9WRdimtPi0916fHV92Vs+OTSv+mkTRYS/mEFb6raKsKuNmddFjj3QjQkPQDNwZgwb/97xxn9cy3MIU+ODGNIMXbgtx1SIUvyq99T72v14okEmr8L4H2+1vPiG6yrBV8MD9nmSdXRRQQfJXG9z8PmTQuiGJqJ5aW5goVsSBTcjQ9A1frkro/gGeTq2SRVGeGcCxE60L/nQoXLgOyZZlYp9Q0WQ7B//HWpw</vt:lpwstr>
  </property>
  <property fmtid="{D5CDD505-2E9C-101B-9397-08002B2CF9AE}" pid="17" name="x1ye=110">
    <vt:lpwstr>9lFGaFwa3EoXqQEsb4MFhlpPyaabKh1cCzX4h5E8X8jrC8xuryKoC9l3GP+w32f2VHjzegN6kRWuKQ7Xkfy3X6ZaDfdF4ulhpMO/+I7aPdXTaY59Couhn5ZnjG0nzQJng+cm/IEA6WgIyfovmuaASEfkev/GT7gKOpHlu252fWx2ig0w79wTfAyXGMmgj+hUJ1/F3mDPSiLU6jW6flMv7mqpkV9Ic20EudwB5rn689qgXgzWoT8Q/U/W52lL9l1</vt:lpwstr>
  </property>
  <property fmtid="{D5CDD505-2E9C-101B-9397-08002B2CF9AE}" pid="18" name="x1ye=111">
    <vt:lpwstr>3VKL4sibHtBTpgxydqwcRb4eeStpAtc7nfTfS/kHNpe9+OX5h1XyPLrhQ5aFanl9maRapK8VaeO0P1JlNLazWjp6jxSleeC+ScO3SrzcFdowvJFdIda7ingf+cKdaG1qWwJTL+SqfN7EehIq4vp/ua++/43CFbSWK5qrOT2yR02WOcUhEo/ZNSG6md64FOIKyghw1eS52UX94CT+cYatXHruzz9u8VTkxF3ht0vpQHByNrv1HrErmml3wZj5r49</vt:lpwstr>
  </property>
  <property fmtid="{D5CDD505-2E9C-101B-9397-08002B2CF9AE}" pid="19" name="x1ye=112">
    <vt:lpwstr>Gaz6dMhYNnxvwObJ3QcNBlmZ/MuJKDYRLj2g1I+ZxVmvV+w4lMr4+ojPc+gJsdZPK+3kyeKhzr8df4aJz9VTCpCWYTwMzkuP2azpnPxOfO1AjtA8Dqspd5vZRmPJeFkKRatkze0/mn1lKa5ZGa2lodnmZfRO4Kl6KOP9XEplCKf2c87yYv46fyCm7cwqz/KthvjzXaBHWap+7RWOiSuxi1hHplOos3Rjy9DCjxERp2NTvl4fIbmWUcozoJtMwaa</vt:lpwstr>
  </property>
  <property fmtid="{D5CDD505-2E9C-101B-9397-08002B2CF9AE}" pid="20" name="x1ye=113">
    <vt:lpwstr>2jV0BGr0OoPkkGQQGP9PNcefTDNaZvILEZ2fJ4YBDN2Iz9/0tEVGDMKcPFHcWGg2h4XG/SAKhUmPxAyJRXA8oNmJ0jq+gxgF0gPx746pJfaCSBUYbRaED2tmSv3HxpBj3YxWHqE/vdTJizCctofDMi54R4VYutsg50vSFykbny/gGi4xfclDoUmk13Dyjhk8N+gEzDtX5d1LQyl4VVFqk11xflYEBIBeaXsOcAUhGSkYPrAWHifGHpumvVz6JGk</vt:lpwstr>
  </property>
  <property fmtid="{D5CDD505-2E9C-101B-9397-08002B2CF9AE}" pid="21" name="x1ye=114">
    <vt:lpwstr>/I80MWH/fwbSi4EdWDYwwlTIYctAEigf7Zn9S+BSpwhNsx5AZIfODlUu0zj1haUcncjTTbf/dR555vFmT6NoGdk4XCSQKrui7bhtYl5S3CpW4ydpq/3qxyB06QOaaMVaCQ7IILpDcEVVD6e8mSBkSBOYpYQ56pRkAdWAAV71UR6Ct9jdCzFecAq4S/I5c1Jxfe6BYBlQhYvslHdHHrow7ygMvu3Dw/Q375kcMrKHe16yIWUZ9FchWs/D4pf/+sB</vt:lpwstr>
  </property>
  <property fmtid="{D5CDD505-2E9C-101B-9397-08002B2CF9AE}" pid="22" name="x1ye=115">
    <vt:lpwstr>PoTOHGKPr48atQX9QzeXox2qm3dPTE1+Q6SXTglv7/0YYlCzjdVdaKc3qme1+9F/pMltT6NXs/lE1Lid0ywrIyTgdOqA14ilSJvZe5ySeHmT1xjkhoPvyyIgOQ3IBcuKRerSx2uim0LwOcn3VcxSGPMOmH3ADbRJ6DBwYlvS4ELu/mSewYoAVAriL2ppmrMIdF6I3wTded/lBRMccXRqL/X2amnnhr2xVLMAdjJnkc3Wtegu8J4FI1sYPiJ3HRF</vt:lpwstr>
  </property>
  <property fmtid="{D5CDD505-2E9C-101B-9397-08002B2CF9AE}" pid="23" name="x1ye=116">
    <vt:lpwstr>ibL5NVsLc1MJR85+iv3tvKfdW+y3raKR0z/QmXhaoCSDwX6D3q9g31/s6zQN2eHDNzsnTVKLqwCfppXYIzTojuQV9BkB16fHhrqqrafjTOsbf1D15AgnG64dBit8rxTQ+wJXgDDb0/7ErU2s5jFypOH0tf2umpRH1g8MMrGjmugbVYlwTZ8aNEe9PIkSfURP4hw/GIpHoWJYvjimnN8sfT0HvfMK+TjAZJ3VB4HVpQFZqVMxiJoWeHQp1HYeSRK</vt:lpwstr>
  </property>
  <property fmtid="{D5CDD505-2E9C-101B-9397-08002B2CF9AE}" pid="24" name="x1ye=117">
    <vt:lpwstr>q5B7P2XYHWyQkQedl3I3VM6hmLzkjzvu8/rXJN8VSwakeagFajMVVqLalKwOkoUTKBNmHKiIJyW+G4h9W5ESZRcomFvv5GfDh7DW0avDfzfH008085shaztkD9nvIRiuUt0J7IUrZD9V8723gwgh+oJMloWShgQD7vJHgPRJ+K8UJQoS+9pUqLvpHjlelzSvyYEQ6W911aM5XlU4x658c12ghjAsPEmMJScgLN2BF4bQyBGuQ4j7XmqBfWa83gw</vt:lpwstr>
  </property>
  <property fmtid="{D5CDD505-2E9C-101B-9397-08002B2CF9AE}" pid="25" name="x1ye=118">
    <vt:lpwstr>92MfI46pMug1Qi5IYsD/YFTSj1ta7I5d7fvjpKrEekAZ7EK9/Dpr7SjNi5/xFq2yGD+s1vXg0cB5veZKNuEJcu1CKcjGpuKkyi6NAS4jYe6wuJG4OQiCDNMT0o3CqkdcSboasa+3yBqWam7oo8eO6a9VBDeFXPryvn8zaqxK93noqIfJZuuRuQunmI6WSQEnww8Zy16HM6gD5BHY6REho/YGr03ye7HVjQka5lKho2OpcesnCW9Opz/93t4/qcU</vt:lpwstr>
  </property>
  <property fmtid="{D5CDD505-2E9C-101B-9397-08002B2CF9AE}" pid="26" name="x1ye=119">
    <vt:lpwstr>jubOxc/GJbEnR64C99LiFZcde0ZOmk+qASqUHfa1blf2ni6r5R1nr2OdHt5Qx6uZyCstbL3JKkENzCEr58g4PmbE7bya86d8L9vYt0X1oh8V5Dpnk2/SWhCRlIwIrqrEtXMv0+3EUkPrQF4neQXczvy5aPbt3LJV+rSx9gtzMbri5YO/B3K8Q3n10f9o53KTVLScZxGKPssDcQ2IE6HVFFyFqCRWe8n+2j77RMPWxfJVPXo614qcpODTqicrFdT</vt:lpwstr>
  </property>
  <property fmtid="{D5CDD505-2E9C-101B-9397-08002B2CF9AE}" pid="27" name="x1ye=12">
    <vt:lpwstr>9gBoFzVDzpI5hPKbMVAzl6667FoK7dLVVq3pRZJMrdTcbzIDDmrCYwhNKPD0VmQvu+wPGFC59wIav0tCTIMcX5xPvSoXcPbWDYGzghXcg03d2zJnyJtCrv1aTUz2/sGnkcYBR/AMS6vzyiBAp6Piwx4HZkoLfGPkcsn+Z06u/csiHguaP8NSHTtFziWXJZWlegCiPDLGUYjb4bTC5/RXTam9pKA9JHSOY9SkQJy4WDu2E/wP3wIXB6wN4RsXDrs</vt:lpwstr>
  </property>
  <property fmtid="{D5CDD505-2E9C-101B-9397-08002B2CF9AE}" pid="28" name="x1ye=120">
    <vt:lpwstr>v1r4TP21KWopnbwz07y1bEEMp34omKyxzm68Xu0wUIZFfxnAN1P62gzWaI/TdxqpKSd99CRgKdyjQdIMwOeChpIE/Bme+S26vl8M3oMuSTow1IxC97LWmT6XZdqzLyQX6H5vn9BcXFr3vGFT4Z82KXFOCK82w9/GHRH5N2xMVqZX0PUb6F44Y/SzW8iPu8Y8Ft3BoEraR1KB1Vst/Nv8bWrOg3YadQX5RfXe02h0rfh9BwK7eZjebHxDL7ks0Bf</vt:lpwstr>
  </property>
  <property fmtid="{D5CDD505-2E9C-101B-9397-08002B2CF9AE}" pid="29" name="x1ye=121">
    <vt:lpwstr>pyL4GpRtqdYYLtBZ05AaX7A0NbRsofiHZDjNkMZ39kkFYJSHYT+sI/uqLH4+jhvhgv2EYHI5sWeTs0u2v1T7miWPKFvuycbXbWhwXNbxEC4MQPQb4zw6RkdAUBAyW7vDodKSpZmKWL4NWaF6AH37B9SP/7FFW6sozfZ3vWOMAzaoRnUXR9T6vd52GHDTLWtOHdVF8yQazvpeStUxnK2VZXg0w+lfNchrTPpGOAVbNT7M06H1xyzgSSxKbgH83jR</vt:lpwstr>
  </property>
  <property fmtid="{D5CDD505-2E9C-101B-9397-08002B2CF9AE}" pid="30" name="x1ye=122">
    <vt:lpwstr>v8zjgYZXk/HhF9qq/ECgLfHzM7MQvjgXVFrudF8nZXDxP2HE32cymE0V/hBMMZOgsx/sIEW8VEdq/FT7Luo8dC2DEZY8JTpD6y4nNJgU1G4r7H5TLAyZRO6w5On9PlngCgczJaENcvH9Zt9RD7xnUalO1llFqVSeTTZAyHCqcnSSJ7f+HfKmx8r3CRorlqwICZYwbJQUjSb+dxhtmH2YM8DhdXcJeJkODNc5umGF18TUp64wEUONlFvJkdFA/qV</vt:lpwstr>
  </property>
  <property fmtid="{D5CDD505-2E9C-101B-9397-08002B2CF9AE}" pid="31" name="x1ye=123">
    <vt:lpwstr>FaA5q+gaD62Db+8zfXNdn0JWkuYqdsjWhYKspDn9/dWJfJ5umfbcK+nBUKl9EFAL1BrvkhZM/DoZGcH/C77mI3H5kelclwo82WEPe+d94blM59MjnXQxnp+L39Ox1qOS2VmzupPaCdPBnqZXkkF0agoczsPskWETLt+RwEfKmAhshCOKhTJnwsjn7VpIcnouJd+ncQitiWingya/VfB8mNpLDojfGtPQ9JuV5fyfrqBzIgDGm+ekE1N9Kv7C0bT</vt:lpwstr>
  </property>
  <property fmtid="{D5CDD505-2E9C-101B-9397-08002B2CF9AE}" pid="32" name="x1ye=124">
    <vt:lpwstr>NNZn6TVN45LIagjaxYa5sD6HPcmvkvppZuWHet/iBePjDLPv6vKRZxoW/aprQPY+rKQxo+vPfkVsSu33NDmqIEx3WMDyPkHQSrIPdO/D1APwYsyiV5la59nG64bF6cMhxwWjs3BnSK3DzgDvTl/kfjYCLHFxA4SqRXDjoVWCkorropY4rSC7z7WZcHhqx3uOSvxLSNGjB+oIrdCYF1+PALy4WDstOHwFmiRGHxWyYyjrsaMyEb6Qi4vkhCXAZVl</vt:lpwstr>
  </property>
  <property fmtid="{D5CDD505-2E9C-101B-9397-08002B2CF9AE}" pid="33" name="x1ye=125">
    <vt:lpwstr>C6+rpWvI+KgyNrZZAlK64g1DeQVmnnAodL6N3qMMG6bagYjUgrORcFhLxG346kfwmI/cJLdFpdp+PhGbUGrzzBz2Gbj8ZAFroT18yX4183GcqDoZb+x/B0d5gvYAJyrE23S9fh1DY0dkvftr8nOk7ZsnlJwjqyuHz7ydaDKY1cDkPRgV1dX2tNN/lq/exZ+KbTB/Hgs7YzaMvJ3EHbDs/IDi/A5lGSJvndqy5B9GkJ06MtxB6qwFyNCx23ghIeB</vt:lpwstr>
  </property>
  <property fmtid="{D5CDD505-2E9C-101B-9397-08002B2CF9AE}" pid="34" name="x1ye=126">
    <vt:lpwstr>gNT6tj2sYK2B1cy6tu1nMdTmgfnKJgtUVuYCr4LvSTY4X39VeQfRPlqz1rSHk/u4Z15hVlWBAj7jQsBJfuchhXk0zEV6OpPAMExMd5gwCkKXcAYFr4PQdAXNizfocNmCdFYCYGzEf+07CifjN40Rpn0lWlcxJq4ZE5E/xtIuZ8tltj3WroXu4siNnHjJl9n7cPNogmHxT0rlH6QOA5x/NPBl/8xx1ozhsY6fuc9/el+at1geNAFzJv3BTIZvjkj</vt:lpwstr>
  </property>
  <property fmtid="{D5CDD505-2E9C-101B-9397-08002B2CF9AE}" pid="35" name="x1ye=127">
    <vt:lpwstr>D1bn6EaidvNzNlb0+AMODpO6RiM0r0JF9xd3ZYFEUQlQ60D/CO2DHKM4zc+kwGHig9walbq5wiprDC/JJW66yXLk0BQTerqfOrXBIP+USxqKBEEMD7vU/5dAGzsm/8WlfLyf/CTv1OqJMXlI4y0eYDnYxSArug2xqJDHfiE/HIP0NsgURDfq94CUq+iZIzz4+mlSNws7YPCB0i6NhC62dYUAjvyv+3lMnLswLRvwxBvDihwal0kta+YBiG3Ikua</vt:lpwstr>
  </property>
  <property fmtid="{D5CDD505-2E9C-101B-9397-08002B2CF9AE}" pid="36" name="x1ye=128">
    <vt:lpwstr>aOkug1WkvlFzS+VVYqRWTGOPbfgu5pTixCVkvFdE+S4zEFJTC3fQNzbY+WbXuvtuH3AjPQg2/ToUOBCQqc728TFeC7gLyd5GL8o8qmX4zfABWYa7aoWKWMgKHRHQVB8oR9IEBX5Ok/+oYsVrOQmSNjJn7AKyUqgjF6UW7mB3ZUJiBREavlZIoWdCSys1b8ABwETQULlAi0XawZWr+TdGrkvzqeINgyz9HpABM0TVbA3pzjdLmolwzA1POiwWs93</vt:lpwstr>
  </property>
  <property fmtid="{D5CDD505-2E9C-101B-9397-08002B2CF9AE}" pid="37" name="x1ye=129">
    <vt:lpwstr>AFITUHtQDcmztLMdEvcVbxkoXzWTT8g+63GgwnfBh/32JdWaUBzu2sSxwdjISWQH3p2QSN0n0QQ+BLfuD4t4w+kvr42i11dqgznJhZHk58oaa2NxwVO/BspfyQ2xKxOFu0XIJyfJIJea9eB/z6BpfFDKg8OxT1F6OG/CKmVNYb9Pn53fACztkdKkxocz2NdJnO3iW0o+oJ3dzOaRZJrjbhR4TAvm9gQ/Hggqb8E31Dxh86a141utz9QDQQy5shU</vt:lpwstr>
  </property>
  <property fmtid="{D5CDD505-2E9C-101B-9397-08002B2CF9AE}" pid="38" name="x1ye=13">
    <vt:lpwstr>qz32/0bP0mks4Vd9jh1Wh4L23h5PRIvzxU/hx7IlA7jSEsqKE59HybwsQ+2SSmaQfiJlNRYBpzTxW0UKH19+ziILKdVP4D5/BluCDdc6t3wK/kznHFNY7wr9h5XPXKPjj5NHQMzwp5bQD8reoSrS94pixFSgo+7e0tJOzhgueMyKL2UYGazNlD6HHBM8Vbe3HXL/T1tW+cyqQTOMwXVqVvFVQCRezBbBrMJOO1n/HvHfPjJchsADtseG93CUHnL</vt:lpwstr>
  </property>
  <property fmtid="{D5CDD505-2E9C-101B-9397-08002B2CF9AE}" pid="39" name="x1ye=130">
    <vt:lpwstr>pd5dp90ucKCBpSkbJURETORQQ64B/VsidVM2ghZ6jhlxbsZC5lLr+9+vdxQHeiRz649Ogv/3+2Hu84oEGfplui3fAy8MxF+WrQ9Ut3ahiLU4Gg8vwyGGvTSAJKsCdh0EPM1TkIrvqC2NRrceU53DXB9VlvxbfL1EDXpgRtW+g+Ma3uXK3yKdlZouJvJ0t9+LoN58v5sCH95W2exjBxvIwfMDVJ6+jr9YDkrJ0Lw8XUdM199Dg8GEN6wJ7otyNA/</vt:lpwstr>
  </property>
  <property fmtid="{D5CDD505-2E9C-101B-9397-08002B2CF9AE}" pid="40" name="x1ye=131">
    <vt:lpwstr>ZCYZO1EhsqzbyZ+SuvbnK7qzpyAIO0zKfy5VYBwf35RcPFfoTyemJ+DNaAGMgM8eUxudqzfhyeLTVLpYXUphbp+qxrrLDu0sokCCHkbIDIBZhX3NZCGjQyBMYvWOdE77cUo9DtMGVAn2lTLHE+n3m3II71T6KxqMcwNEYXhkI19opzyrlNTalLkVJDL2dawfxw2EZw85eIhIcMMINas/sToDlW30zuh2DCzPTU0+npifdpo/mtKNqF/tiQC1qrl</vt:lpwstr>
  </property>
  <property fmtid="{D5CDD505-2E9C-101B-9397-08002B2CF9AE}" pid="41" name="x1ye=132">
    <vt:lpwstr>oLc8gnuDqyeJ7d9tR58gJP5/2yIGPIyz1Q82jyGvPYuUON+2kHIp6LBzmOslvQCQUWxQVOD+rWIsE0TnqgwWkxF9/XyZvb1SyktL60OMy1wyHvaRv87mh9/8+srOHLPw5NyTkXrdjxu+nnAeAaGpLuJOtpfB6jE+3zvzmncIaYzXIGWhF+cEH8MpXRnlqb3ji3o8DaYoK8WbgIxpbysRuCxTFc8ji0Xq+u99LY3PfvtYf3qAxB2VzsXvw9lEF6A</vt:lpwstr>
  </property>
  <property fmtid="{D5CDD505-2E9C-101B-9397-08002B2CF9AE}" pid="42" name="x1ye=133">
    <vt:lpwstr>vRgUHZrePYCtPmH8Mxy08DDrJB42yVtFs+xPL7zXJGLWvrwHwYcvOHdG8opR88qz9PMr8w/0o2/khutMyVKT7b8NlYyPGzMOpz55L84sB2I7BpUVYV9LV8LdFj3YhGK5moIYC+baVd8c26fMmFYXRzpAeKIUDMDpmFKU7WN4SNGh7lwKdPxiNhDykkyB3Dom+szYnZKh7r4y6jdhgedQ2l8c5/qS79SmW+0qooGnOsqVk2n59SjGuxm1DgzAwTI</vt:lpwstr>
  </property>
  <property fmtid="{D5CDD505-2E9C-101B-9397-08002B2CF9AE}" pid="43" name="x1ye=134">
    <vt:lpwstr>EUmX6ZKCgRTga3xH8HQbPQFtgn4AsDHBY7/zo6i6xplSCILogBboM3wN2lgRnu1jir//t7G+gDlZkRN5qC+nau0LO2P6sY4TZFOEmxuiL3ispyyqQznJPKfNWINTq+Yx1CQRnpj88S5sb70dlRNs5g1hoi0Y1l94EaNWq6Hr6NqPROp12CCA34Uk4QMd4Z3ei+b2AK+n385U05FOA3d1xsO22Bk6mL1uVp0ucYIqfD3IT9y3dMUpxpAVCqT4h6C</vt:lpwstr>
  </property>
  <property fmtid="{D5CDD505-2E9C-101B-9397-08002B2CF9AE}" pid="44" name="x1ye=135">
    <vt:lpwstr>se28zhkkJkGAh09wAZDhPzqMcwB0mOnZJR7EbiZqrvVdSS6LBkMpe6uALkpNKb6Ix+vQ9M/irW6w1gM3NuRQ99Z9jWBpwmprCGdOInfYAXfxyOIchCusHjq3gO0DSWYKomnbCck1Nt7m5YO31AGYQb6rAahtaA6+jkeIVdsOcdypIDpje6gz+dsrGpnR9yH72BD2XtwAnb4IhWkJNBJclc+pdRUb7oXDyunD9WcPzGdMy5XPWgw1n+vAfik90oO</vt:lpwstr>
  </property>
  <property fmtid="{D5CDD505-2E9C-101B-9397-08002B2CF9AE}" pid="45" name="x1ye=136">
    <vt:lpwstr>8q6O5jaOPtfkWFCSdaD2p8m0TDjNb4gaAlA50vb5zSiaAiAmsc5mW6eig7uBfsqLf9KJT/JfztqYD6CQ+yVK0QMEAw0TEgzHYIpnvVUeVZKTFZ86UkWVHwvXQDJBuKg50xCAce50L8sFDfBwTUKkoy87lJXFx9FxosjYmNrt10fb3W1+XKPZwctOuxFfM8w2kCEKgx9X8jZSeUO7qeNjdQK+DU5GUoB4UzApk9grVhdQ6X2CCbcEwm+prMWLr0i</vt:lpwstr>
  </property>
  <property fmtid="{D5CDD505-2E9C-101B-9397-08002B2CF9AE}" pid="46" name="x1ye=137">
    <vt:lpwstr>iZ7/+LlTJsbjge1/n/TDfi5JjWmjRMR7eJSSPXx3PzjgvTkFE5pyakyAI16FnTXaS65q358gIBnk80xYnk5C4soslU+I5PTe5U0iERmb7G/RpsXLCC7tJhgYh9kOdnKGzXnrJfnaYCkc839Ot1Z1DjUAa3T0LClsJ24l3sz7k41JHJms+hkHzzYlPa2lODc/L4GPeN+CQGtOqXba/krYMWaGZCDSBOv0G6S79JZdaZHY0DKEfL8gXMPRWlLLpNe</vt:lpwstr>
  </property>
  <property fmtid="{D5CDD505-2E9C-101B-9397-08002B2CF9AE}" pid="47" name="x1ye=138">
    <vt:lpwstr>Ziynw2ETJZfdK7Ck3GJQBwGX8o8jM9R3zchfDNMap8oS0ZpZpc2z023V49/U0Uc6P6aa0nwxqRxILFXpQKrn9rHa6VxC/Qed1E1LiehD4aqkQLyTeWxMjIustllVxqIOMvEPATMO6FisU8EwD2MM1zqRJV2ORloRLStIhAzK+4esO2rsqZrcNLlYyeN4YOi+f8bg0LU8DNwIze51uHaI9SEnm48zed8a9kxoQf4/tMnm4O09b6LWy4OnynhsBEn</vt:lpwstr>
  </property>
  <property fmtid="{D5CDD505-2E9C-101B-9397-08002B2CF9AE}" pid="48" name="x1ye=139">
    <vt:lpwstr>l2p8M/jhX/NdUUoM7lAf7NVYqE7pWIUFYSXFkJzxYl2y0y3Z1YoHO+0vWu9USIjZFPHs8Wd7oh27LbTTOKIs3HLyYWBIWldw6z8c+b8u2Lc3DRy1wWEEBBfpBtYGMOoLevFG8nxgKZbemDudc8mtSATlZ4rOIGjG5/3FAH2kqbaoYma9v0BudIiJFC8YUpe2O6fJpeWVTkV+qqTl7exVIKDaZoR1AIY6j7d3Ilr64dtlzpfE6UaMVF5XLurUQw9</vt:lpwstr>
  </property>
  <property fmtid="{D5CDD505-2E9C-101B-9397-08002B2CF9AE}" pid="49" name="x1ye=14">
    <vt:lpwstr>uj9L56k9RgbHtG9NHDRlx3I3YCMNpHbrzmL4FIMwZzEFlqsBoF6IYNoDmztHnAqA9y/kErYoGB3fvylIH9EcaNM19/EWcUnv/AcnLc64HxWgU/GlFewTpeAJmAMgnNvs3cl3fT5EnZhFzrMX02tHqUprZB+XTlmD2CHIeHJWdNRRrQLJp9SkM/F4cnp+eOgNH93olpGXdVzBywHlJAVyK0UAebvMRapslnVnBZvr++krR7WEQm0bhN/fZGdbR06</vt:lpwstr>
  </property>
  <property fmtid="{D5CDD505-2E9C-101B-9397-08002B2CF9AE}" pid="50" name="x1ye=140">
    <vt:lpwstr>9twaWeuIcHCv8LcsOy4nHR9nBI2f1DkprcT0XUnb7YF+HA4UD0N5wljE8eD+mestwkWWuRRiip8KRoxnc62/rWSsvuUIIeg2544W+x1v+tmyX5I9NPDkkOdJxHQcuohEJr5zhi8/Zx9S0IuX81xx5UtFsW4+/AFBDq1V+pIz8WusCpVrjL36tlIKZACer20FTLL15dMNRWGbn/Ts6p8g+p54k/zn9TvIx+KtIziPCj8jjWq+FgkfKvymtaC57t2</vt:lpwstr>
  </property>
  <property fmtid="{D5CDD505-2E9C-101B-9397-08002B2CF9AE}" pid="51" name="x1ye=141">
    <vt:lpwstr>n0WwAoSydrZSHRhn6thDi4mhCKdXiDUh2jdHOlHigulVHAiHGr66n7sdwkQq3CYpRms39ZfqMatycy01YjmUsDFnLcigDluf+14tND7Qo+LrUEOKuc5gfUIecu0iyt4nFN5oS9tihAb3umJd2eWcuHfzsYCWPmuSVvX4905d3KZUCtasScGppzd3R31iR8+/on2+pWGNKfhV80aZfjR5ZZluVyI0xYKc3ceH1R6RE3Vn9w2F99OITq/BGoalc5U</vt:lpwstr>
  </property>
  <property fmtid="{D5CDD505-2E9C-101B-9397-08002B2CF9AE}" pid="52" name="x1ye=142">
    <vt:lpwstr>Zi4+rXxwWqiqhDXqNdQ1h2FwBot0X07ZSpNST0OaCIkOb5esNbRHNyEjIVOAcFBz1S1lPG+87WywyscM9nXSgcZC0i62LcdW5BB1MZSFrfzpDdkT6EYHi7DQa6kap47PJYPVvVYn63eqW7SHMZobmJMQb2SFi+DsL/2hmjWJIG6dUq5gbfsV2CTXgyEaX7NR1QhyPXbJCxUtsXai7FD1Ts/mU67FQZUP/mNIJjl65X62F4EW/GxRffIte6XtH+e</vt:lpwstr>
  </property>
  <property fmtid="{D5CDD505-2E9C-101B-9397-08002B2CF9AE}" pid="53" name="x1ye=143">
    <vt:lpwstr>I0AF6TczD5yFs1+snnBXEcaTbFN84qBeCC+Haj2/fLE48erpuu1RJWIjUZuSzImFG8JCO0W7+Ur9BNcwakqXLXo0z4aKZ6/t6Sc7LyLHriEh1ER2cP2GlKXB0WSNP2351gOtDYMAAsWP6d/SWt3ouGO138nO3L1bqiAWlxditcfb6GrCThK5PkaJvqhiphe2iTjcgL9hJT/ZmkEKGVHEZaYP/jK1kynKKhSk3EnwPYCT2pHgVU6T2ETvA4/+J/5</vt:lpwstr>
  </property>
  <property fmtid="{D5CDD505-2E9C-101B-9397-08002B2CF9AE}" pid="54" name="x1ye=144">
    <vt:lpwstr>RpNu3LulqDAB+KyiKuMXxXWtZxctuYFm0IBY5rJ55ARcaaFqDNqVLRiNVD8TQ3FsedNFk7IW2xPXZbcnSE/21scqLJ2CobSXBS2Pxkr5MUNuHkJVTQWvgCb1KsVxkygfULIhZ6HP9ZPF1VqBhDNMjGzRQBFAppQ6lsHXH0j6cqzc4mVONhSXGi3NJmk4Fb4szs6B9zU0Ee3k4bcVGpipTflvPP3cDUcNo9kbI1b9kKDMuZgp2Dv7bdpCK3+rlTs</vt:lpwstr>
  </property>
  <property fmtid="{D5CDD505-2E9C-101B-9397-08002B2CF9AE}" pid="55" name="x1ye=145">
    <vt:lpwstr>8q6NVgs5VdvgJEr7VZV0ZPYU7zIAEs6gGIxfBUcSqCkhcYY/M9CTMU1+mLFb75R9rQ1L3fXovk+w0fD2Spo0Z7Ij74H0xbXyx2CYU+I4n3XEnElyhN22nujf9FOvEBUIVIbQYJ4Iod1tte/8kEtM8ED+/v1YA1FzGKiujK/Nyq9bzvF9N2/xEYmBCaUc1TWSetBolB5jzRru4wbOvlPlz51KFYrBaTQT80tPyuwiMs3AHk9JvhThl2Qaepk2kC4</vt:lpwstr>
  </property>
  <property fmtid="{D5CDD505-2E9C-101B-9397-08002B2CF9AE}" pid="56" name="x1ye=146">
    <vt:lpwstr>P4Dn3q8bNqJ2SL8tadxcp74ME65yuq7q7DtE+Nqev+UNz5xPtY2lenaAX2gRjK2qzP+fn9yCsRPoO0C27TYbdf33knJRaxAAdasxamRF9h+4o9hMVD2PpKsYpE3f6pYzQfo3wkeg4ki/cBUXKzWlY5hC0E2/eT0qbfGPrPfhgTy522gvS24czrHnZFr5cDArYIfqW8e2t1uV9+V36SpVcqi6x4BS9JCOUOrl/1t+tq2FrSbHaZDZsWzBXaH6aFX</vt:lpwstr>
  </property>
  <property fmtid="{D5CDD505-2E9C-101B-9397-08002B2CF9AE}" pid="57" name="x1ye=147">
    <vt:lpwstr>eaZwt4XmlgJGChOkStOfGMQDvHe1vwIMmPonWjGvtkfduWNZ32EkJ28enZXoI+TqddjSXHlzqfYQKhgPhJEeUg7TFnrKD64uRuh+HPifTIY46ZwIFav1nGeixaAooqqnt3kC4Kub4RDDm61coCxd2hHjjucnc4JZzZe8RGQV5b69oQh29ew5etfL/ftP4/xssRQk1VRv4qLsz062ki+T2PrXxmVOVxxWt9atjrKCNS6w6/5bdR1DS2aaurGtsM8</vt:lpwstr>
  </property>
  <property fmtid="{D5CDD505-2E9C-101B-9397-08002B2CF9AE}" pid="58" name="x1ye=148">
    <vt:lpwstr>poJzNRk+PqsaQSfiC3690x+EL+vso/zhr+Cs8JZib9OKc0uDLe1MWIuuiJsNNAZgjMuWUwkNF+Klv+X1y9R9HFWHKXiDT8pZbwiVWiMcRy6A80GmNjuQFxC+XsI/kyVxTIslabGHxG+SYUGiDsp6nTUPARCxE9v63lFUCUK43pE2OnduKjre3C29GKi/Q1PAD7huX3Kzbe+3/GhA/rXqJu3EUE2tQLpeqIfPeB8I9wKfX86z04q+XF2OuNfCqlO</vt:lpwstr>
  </property>
  <property fmtid="{D5CDD505-2E9C-101B-9397-08002B2CF9AE}" pid="59" name="x1ye=149">
    <vt:lpwstr>zTR5yt+CMRl7KqnDsavJTvphz4kIaHtqYwuvWqq2a7jWtPtpdWI1z2/XUna5r+dRhyMTwbKJVDtGsn2x6+ALsB6PYkPfyE5yIz9orjvALrFUCfUBG4SUJzwHA7qAwfxAqO7jwaYqrisW1NfXhpohvokl9QMxQCVaZnMJeW0YaYO6X+d4Ly+o8EqpsCGs9S0SWuLjWDvz989h46sNGGhp/vgYZ3ppcbwFlFERPptd32ul2fJPq6trkS/BQ18Xcz+</vt:lpwstr>
  </property>
  <property fmtid="{D5CDD505-2E9C-101B-9397-08002B2CF9AE}" pid="60" name="x1ye=15">
    <vt:lpwstr>KERqwYjuSZfwDX7dLI+9y00nNaU6jJuKCDYUIZVgsc+EMfH5nphuknQj9qrpUSuMYMaWa5pl2I87jBGnmp08QTo/ejKUzjZd8gwjjUKATuLduKvHsmG4yx1JuTUhTTLCU5UYEkS1C/wcEadGGxZD7xXWgeR3lV1fqmmzkQwUKvbWbIffwW6BFdG4kYo3JCkZOSeC0MXbcQ+v+O/NDeHfY/WUPz72jQEh/5ispSv6Cqnr7nSN0rANmn1sY0pQj40</vt:lpwstr>
  </property>
  <property fmtid="{D5CDD505-2E9C-101B-9397-08002B2CF9AE}" pid="61" name="x1ye=150">
    <vt:lpwstr>WSWpsHj3HQcbgTdGyzjyDrM/TBrgfMGoABNoqsaBYY+4IZtQhSs5rNnQUZ7MY7JWfSvmRkPyQV5eZRiKnHp+T20Zv8+3bIMfCU9mJIjX5wdmZh00cE0vIQsa/KUIbSMbZ8jhG8rnjCNYJ3Aoi2MSleYw6ZpPPeMzNapM+00b9a6+OLuD2avS2OwcAJ9o6sdKv7NgO8OgVEAuesQ0sGfLD5ofl9JzBrRxXm/RAAOEflWRQUmd8ivTJ9pkPyS5ZqV</vt:lpwstr>
  </property>
  <property fmtid="{D5CDD505-2E9C-101B-9397-08002B2CF9AE}" pid="62" name="x1ye=151">
    <vt:lpwstr>dIi/1X9W5ihxzSfaBXy0YSZWuLIiuw9yEr88MeHKPlhsz0VXGRRyhtebetpBqluM/KKAy27G2+uQ2bCVfWD49w8P+6xAkSVr1/V+VpqxbSD9V3+Hk7kwd+Orq7Ktc9dkB3bUfJRG/xA3GEhieebKs92i1ZdhG2Rf/M4q4KWfgwOmL6EVQ8bWD0uBoRiNQMa8AMJzHsR+Vucj9c7UCeEiLcSTesgbOOZcJ9PDjaoTizJBbEZH/ScZef7wrIwzwiX</vt:lpwstr>
  </property>
  <property fmtid="{D5CDD505-2E9C-101B-9397-08002B2CF9AE}" pid="63" name="x1ye=152">
    <vt:lpwstr>rDHVoT6aCCfO5ztOQssJH/zHge910Ds2iRN4MWkg8o2Pu+Dt95MKDQ7KxQmzAIKZDQGwTjo9VsmRWAA0YUJMKtPwO3dtWdOPiWijbgh0tD9zyhPnjsTASN4H3AfIW+xjSIsw9+DL2G2yQvJdD+BGF+yGae83cKquvHkEcga7d21uTLW5LnPQGeuYc2beAorRDAWN9aPmHSp92mrMlZgSXBp56sE9pFZ+NcVyFfv1a6Rwp87XlDXfm7TCgGUZ+oX</vt:lpwstr>
  </property>
  <property fmtid="{D5CDD505-2E9C-101B-9397-08002B2CF9AE}" pid="64" name="x1ye=153">
    <vt:lpwstr>HGaxf3mvnSBskTi8FSw7vPbQaftpcneY84Id+y33QPUHMe3wfFErsEH4iFpFRfksiX0wpa20RCVA44hJcF/B9M8TQMHESyFQdB6D20khziuwzk9fUfSF2r1F/gQQMQ5lYhhgsjGFEi1CAGPbAlyEDbTxmNgZMLY/7VrFCWRjl+qVET4fO7ZT+zj+M3wD1sKcqb8WF7raUILMPu2HVa75KfuMN6DnRE6zrqkZrCe5DlC3bSJLEK9jPU7ZFBtDCHM</vt:lpwstr>
  </property>
  <property fmtid="{D5CDD505-2E9C-101B-9397-08002B2CF9AE}" pid="65" name="x1ye=154">
    <vt:lpwstr>cJT7MtmGS/lTgA0dkvjA770Vy1t1AkgXm51vvYA8slSVgeY0+P/sjr9MmKGFHayclTS29oMB+v7keDMUrB5EPF1Xf40jnnxEvgHJiRngRhbsj55IlEmZvf8wC2y6hovMIoKIuJn+bzQNMbOmAIE/p1rjkkaU4PiZzfQ5wCzcbWRb2twjHvSqP2qQXnJqh4gQZXS+VwtcrgQ9FP472FLAZYqYu/QjpS0RkGr+maL3jhppsgRmlOnKCC7VT6h8FI1</vt:lpwstr>
  </property>
  <property fmtid="{D5CDD505-2E9C-101B-9397-08002B2CF9AE}" pid="66" name="x1ye=155">
    <vt:lpwstr>r1QbORLqq6HjPhsOp+r6WJoCU/xUGLdnwWNJ+uV3E6qr+mdCRsAmG5YJLCk7yVui2iW1UzIF5rR4dQqp2pXwWVsHoXP/h4hpAV8d0A5isKv0lDxfqvxb7NbqxqNw8ajspfmk9n2knenDBKsJ7wyE2GiEKN2PKLo9kBdiPp9JAOfovkaXwqDnv1wgH41k9GzbY04qpV0NYawRcwEs0H4iSlXffpPK1ll7BuIMoMGROimv54hTFG6JMhYhOckUn7z</vt:lpwstr>
  </property>
  <property fmtid="{D5CDD505-2E9C-101B-9397-08002B2CF9AE}" pid="67" name="x1ye=156">
    <vt:lpwstr>R298KRS+/qs7HKSNf+d90k///PgWcSb4kRSLxeRtj8muPc7oC15HkxkNzoKS4PoToC134CEAhP4wPWyBo9/ST9leO+FxnWRS9hRiSGrGlyud96Pt5w+kJfTBi0Swr2clsgzFQImc7S2uL5xed7T5Ufwo0zNRkLDXgRk0TcZXEZXFjaC8N9ssxp8A4M6XkbNo0LkAFagmtqy/D3QbenwxmO3/htTtbynECMabMYHRRgr8parasVaSJj4LOcIj5JS</vt:lpwstr>
  </property>
  <property fmtid="{D5CDD505-2E9C-101B-9397-08002B2CF9AE}" pid="68" name="x1ye=157">
    <vt:lpwstr>fElD5K9qkYFwzk1aUMZ2zHUNrOPitjn/4ACC7oqZbv8txv3E5pI6hSs7KYEjfQgr5/fYpeF1GItG+GnThIdAqjw/9rwsZaMPTKQdnCcEYo6QK857DX6QB8zA8v0bUn+Wmz/d0iTHFNLsiO159XGIgluo5dy00fE6lIe11l0q84YoQXK8sma5kRVYg8XTYL6hAWpNaSO17jJVeXg13LhXmFVdMO9iMVkwYNXmEkd7yC2L6oVn5D1yb0ug+fC07iP</vt:lpwstr>
  </property>
  <property fmtid="{D5CDD505-2E9C-101B-9397-08002B2CF9AE}" pid="69" name="x1ye=158">
    <vt:lpwstr>TrUIYXxThiO6AGpMaqoLcE6u+2oy++lqkVH5p/fkmjdu6r1IXMCCIfbp1DeLtSAsMsJw9Q7PSfxeoOvMHRdKvflBMn/Fg+GahyOhcewNBnC9Q4ydk2xtPvzdAursN7l8EMRnf1rYmiY5pd+O4inXnmS/kI1G5r3R7awHFSar0h11ef406ecxJ+iDTvC5tF9Pw1ygmVCnfAP8o2faRni3R48M2WdU34BMngaauho7zmV8eKqJm5XpsFFKnBIOPDa</vt:lpwstr>
  </property>
  <property fmtid="{D5CDD505-2E9C-101B-9397-08002B2CF9AE}" pid="70" name="x1ye=159">
    <vt:lpwstr>ZeT/rGyYBLM58v5zGLhePid/Ts7P28b7wllmDeyH+DC/VqSP7M045c6jGoTodZHybyzZ+v5REIK+0LeCsyYh3mfFmmxCDQeUEnny8XCZTyW56DbASOvKqiJxzitRJQJMEJ5y+TqgxDrtCl1VSQnc6SayOQeGtiFRkk+5udRljfihm4Bxu7/t09iZdGQ9vT2Wqmvr9FEBEehc69+YkVwJRI+Vsi0Az+LjWmfwQd2PWDvhu2W2W9DR2tnVLAisAuI</vt:lpwstr>
  </property>
  <property fmtid="{D5CDD505-2E9C-101B-9397-08002B2CF9AE}" pid="71" name="x1ye=16">
    <vt:lpwstr>gl0UMykXlTfzyhILyRanIIa0obwixUXiHKA1Rij2ih9wVVGmKZqPEo/tc/wCBaNSIYxTWGwviiJpYi5xnDAFKQ/CXfxaZVkodZbl8wLMnFnLzBY35t+2bd6IDTCpGXpJo+vFp7YTuQy/prAAiCWrQfGXvMS8MNH35668T1xjb0JSWZyqMLyQjBRP70SOCGyW+bcMVNjJ7WBL4PPOdBzb8d/7571H+fcA5mnLfs8MFyDi283kqEYIZlqm5/vpWW4</vt:lpwstr>
  </property>
  <property fmtid="{D5CDD505-2E9C-101B-9397-08002B2CF9AE}" pid="72" name="x1ye=160">
    <vt:lpwstr>dPWjrqYxxLXFWT+buTZeoEDV8aJXcFqyTluNV6GNVVc0nZYp6ICZIB2IVMBRZYfPVWjvBO0xa30kZggxvji2l9rcgmWDIGe2ISIWDNbEmZkj3Fj0lkddsAd1Rj4a3iXtklzWx4ydrHvkXdVotopeh6BVZNaL6dKIlDZ4uglusLtqRgH9E4QxFeQCEfJ1f61Lw7rW4k25CvrJDf22IuLXaFW50mDg7vOo3xD7NatTbRPZxXEiNAGquuGt2hYe7kb</vt:lpwstr>
  </property>
  <property fmtid="{D5CDD505-2E9C-101B-9397-08002B2CF9AE}" pid="73" name="x1ye=161">
    <vt:lpwstr>//u4lpqc0vDjnRpbCwJr68iRAralJXx3fNnTYpLw66H4xE00WnDFfkmycMUfwoeSmoJ3J1SBf787le4ia6oCCSD5rbbPCM+4zsPlVwHFlvYhIIMaIeRoLwoZY1iguxaSyCkTzA7/Sq3434HOLPyBQ4gW4acfjNpxde0x++gjZd5ifPsZcHTsXSUdgglrkaTZA5MqyBWTlKrXynCc6djozoQi0WtxJeh7jk5HADO39toS/1QSv6J8t5QiDR5EwzZ</vt:lpwstr>
  </property>
  <property fmtid="{D5CDD505-2E9C-101B-9397-08002B2CF9AE}" pid="74" name="x1ye=162">
    <vt:lpwstr>pj9/CTM8yELTkNaZy+nZA0PTMHg0Z6XHDydxkOzrOZ0MZti1sVuc8ygrtZOQRnzyn2OXROG86jss3TNztDgVK4vvjJSV6t83N0rHQQ6JBjzDmzuo/NSPH1vbAe8GimcZ8aJExNVvoedaRQBFx6DYo2T2davUPxE2HbqiBKqQvpwL2CLGkUN25mJXPMTEXxsa8Qr5luoxES4HuFK8ExBknSaUnU0FlP2KuJO15/1g5/qUvH3T+THNw0U/G+/AEir</vt:lpwstr>
  </property>
  <property fmtid="{D5CDD505-2E9C-101B-9397-08002B2CF9AE}" pid="75" name="x1ye=163">
    <vt:lpwstr>yQIJW4iYA4uD2vOENz+0hwuKOe7jSSHQOz8cXwt84xOgzyMFJKZJG8Jdg36hYR45U6YKOWQdZ6PrKuWD0NgaWLcTpCLOf+8FXgf8axd+k9NAnD3xw/dfhrdzjZZQZjVWsXg+o7uDnz98cDeKgnv6xqy5Ui+m9L+GgeSJRGMmW1/uDyYNI4xOr1NlqC+scVlWvOLYtBSydFJAMNox6byS0NJzkvkdC58ApnMrtvTu5icHjmjnqe1iU4rk8ob/vUC</vt:lpwstr>
  </property>
  <property fmtid="{D5CDD505-2E9C-101B-9397-08002B2CF9AE}" pid="76" name="x1ye=164">
    <vt:lpwstr>57v75XFF8c1UaCa/JvYbpE9uhNYSNkbbFiySaHYZcuhUe37kdLWBH878lNqvSJbc8t82w700xnfQfKEzewTIqEi5faVFQ+svT8mJfXKfaiG0ryNFls0WpgtkXjl/OTTz5yzKmqJZe9flAby2lS8N7X2isVe4N8qPt6FP/a4qrf8ET8E7UGYEhrKoIBLVe14Uzl5pJvbQMUOa6IiNncwFU+QTa0P8k2BpzuXBhVxGyvoN3Mlf9ru2OokypbqmaN5</vt:lpwstr>
  </property>
  <property fmtid="{D5CDD505-2E9C-101B-9397-08002B2CF9AE}" pid="77" name="x1ye=165">
    <vt:lpwstr>16u7eQdyYQIBlfvkLJglGblNKeEQU4bx9Lkov8sgYd/NORGanG3fGeDyP4JzlQHB6OQwWmxGHYFvPK1/JfY+eKXk1OemkzggbA9vzQBNFlHQ68UinrQIm3oyvQPyovr4pet97peqON/DvvDcig+iCIoeSnoLth6pHSGFn1ATTrZBfiJkLriZiLHrRn/Wigv/wfKBqm/6wWS6AXGFFxR5bzve2xKBw8b+jRIFk7XkvoRea/VLUhbMY5dLDZ/c6lN</vt:lpwstr>
  </property>
  <property fmtid="{D5CDD505-2E9C-101B-9397-08002B2CF9AE}" pid="78" name="x1ye=166">
    <vt:lpwstr>q+ok/VB1PFTfglQvMjItmOpBaDy4BW7gsHosL8kbEmFzNAJchXjP8+ZovWgA9a8jszfnxKD9mFuUr6aj1gWvzCx8GiXvIzRb7BgptqbkKjli9v1KLNjpJQDOSExv6++VateVBSNYqUFGdrmFHbO4Cfzh2AAw4YzcRCy4apGQdu7U8kstW8yFSgy/Ge/lLC1pRVxcTc4F4/CurjFwBirSJ5qwg1/eJAwUrNb8aNraIWxr1peok0BrpgH/EygH2Ap</vt:lpwstr>
  </property>
  <property fmtid="{D5CDD505-2E9C-101B-9397-08002B2CF9AE}" pid="79" name="x1ye=167">
    <vt:lpwstr>nnPBZ449k6dvIL4TF9uD3dVd3dCrWLxhps30wazB61IVnB8U8pD1mgaNwJZrIZNq5EC+/yCkalV0DfTfCi0jmCx12Dd5wKgOJbDKzgvgYJGfRutnIKG6FYLXOx1K/Xsd+bVkjPAz0TAFI8dfd1B7OWK9bKD3hNPaLokQ+pV9zDQ6L62S0ldt7nwimhzoDQnu6qz0T2zARhkCOKRIG5N6YLpn3WCXIszLzuTI4q7S7gjfhp1nPhqvTQ08c+3s1yH</vt:lpwstr>
  </property>
  <property fmtid="{D5CDD505-2E9C-101B-9397-08002B2CF9AE}" pid="80" name="x1ye=168">
    <vt:lpwstr>2614yABs3AqB3Vumy0PcaSr+Zy86i5ra/Mjw/iK0usQrTa0OYe4BLY1kzzcu+8sF+aKoBEET9EqtN3K+/Sc2bXwNbGMC83M6c2lVSqaXgBZMOdMTkycKdeeLLVIghPlbDW8kcs+R8wqlwrAjqS06aLVb3/qWDd6pLbCvNr2FH9cdJAuE1zSCVTXGRe9UAHbWAYr4yZDDdlag6RZiFR1oVNsiDTbS500OkVPFe423AdUGOZNd8cVTMgipMRW7Z1y</vt:lpwstr>
  </property>
  <property fmtid="{D5CDD505-2E9C-101B-9397-08002B2CF9AE}" pid="81" name="x1ye=169">
    <vt:lpwstr>1EZ2GZMePkJdFfi07+U5U2Xjz9dqo25dvvbp9111kmg/xafWDSYBPaoePNy/QZIj+vdJvpr7IIogcqdWwTRHrzccAWhGh9GT5MhHFQ+I/t/glRMl8Be3bongUGh3R3gJPTrFxZpCCDq26QYmUsx/vTLFt6sZcuUsK3zj6LBBhfXf5HQLGtM5taSBkUxzDdeFfpPYKhOaXOLAMOt9bCINigRN2VN30U5e/lqM8R30tDLNUFmQuJMVfFZcXpfp8th</vt:lpwstr>
  </property>
  <property fmtid="{D5CDD505-2E9C-101B-9397-08002B2CF9AE}" pid="82" name="x1ye=17">
    <vt:lpwstr>NRr0nt8R1hQPRcpN8On6l6NX+sd41ngLL5ogtfmW69327TRa3Lt/1IvMWE7Wdk1g/f4eIqXNTBIFzk98LDscgb3uPRQB4WDbbHoKlXzkU5cCXqlb65sFKihjjqlLcn8sWGtbe6ND1j72qnnS3kjTJ31KLTjyV9h78nBv7afA3WjtG+U7mL8MkHw0d2oA3souttiy8S+qCNaPPs9s9MmaLBS17iBFcK2bquStXsjYSeflk/f5012L2nghFCuj/Ur</vt:lpwstr>
  </property>
  <property fmtid="{D5CDD505-2E9C-101B-9397-08002B2CF9AE}" pid="83" name="x1ye=170">
    <vt:lpwstr>/Wlj/wXDS3NvsGv2Y/tKdpGcmS11gnfY+46sjfwMLJJ+imkdjp7noWD0O8OLpScA0F5QaonqKBxOyjXV724JNXNotXB9yT/e+3aAjh0LZsDKERtt5zZcPdivVBkWlbiTkRVF4u3znYo9lzIrs9rgXV9QGZTr8/dYi4eXwS9w80FK47qmnj13QP24twM4e+5RfJhRV6sxY59efNW/q53YpgPoon4wU0pq76C/1prfHfPI3v1Mb27XAupd2pW0qzs</vt:lpwstr>
  </property>
  <property fmtid="{D5CDD505-2E9C-101B-9397-08002B2CF9AE}" pid="84" name="x1ye=171">
    <vt:lpwstr>wtQSlagVqHlE+5uxbxidMt5WHgiKECxnRRFsRMd00+AxubM2sazL6X3xAmaOWykKYfeo0Jn2CCayR4BsX/XwJaIhj2vJ9l4gdptrsblzMyHAYm/L4Yq/JVDcbidDjtizKOnmkAzRawl3K/b71bdKYCN3w8YC5pp3P3yelltgA6nnz8NO/cw6j+/5lNSxCcPEQNOsrDybc7w8L1OEtgm4AOB6DkXzcfau1P3qp5dzsPaRGTjA9QzdbU14Z8zUAHY</vt:lpwstr>
  </property>
  <property fmtid="{D5CDD505-2E9C-101B-9397-08002B2CF9AE}" pid="85" name="x1ye=172">
    <vt:lpwstr>Xktg2QJZ9TpnN8oVbm2orjeESDrVNoVlXaGMeu94P8jilGaX0zFUJvr9437VqIyRn2ePP9MNRgoLaxB3UZvX+1W0mT84saTrqO/nbdEi2ob6Ptk/+wJnlKi5t/8WjXOQ/YclP1PXgVRnu9vAgOp+o2PAMsb9jR+oUMnYfazMEdcCtYyrD3kz7wGAasjQmRbtww/WBB5Mua6utVed8S0pDMXPIQF+NKkhEubP7L05I+3cP8ltCkHiCjwaTsU28p+</vt:lpwstr>
  </property>
  <property fmtid="{D5CDD505-2E9C-101B-9397-08002B2CF9AE}" pid="86" name="x1ye=173">
    <vt:lpwstr>f8eoGalsPs2D4SPoK02a5GgDyWIzoHZ3QvxwOGXPY8y5htULLgrRRy4xXVHH5IxgHiTEyT63qllRs4cl9S731mtlPbw+Wat3NFr/7ZuCSxablQ5GMXX2rwVDIgbT7acJm2sm8F9RtGz5gzqEiM5j4i9oqFiIN2C7ZOoCz/Elb5mCgAWquJWOphfygXtFzNMKABx2il7o9KfbWAk/bwTpDtCIvbilq1+SnDQWlYsTgfavhrxMq07dVSiB4x2Wu5y</vt:lpwstr>
  </property>
  <property fmtid="{D5CDD505-2E9C-101B-9397-08002B2CF9AE}" pid="87" name="x1ye=174">
    <vt:lpwstr>yxxhDH6TuOt7OncAwVjzn7WM9XgdCy6q6BRUqfhxsbAEzjg48xxiYx/QsuIbrzjqDAKBrwzDsDMI+0tvczXfna0nE0/dqsyPXx8FGExrOzT8w/eusX7jZBsQi3kFi7oftQDld03QQwbwEpQWn23Ywh6D1UuBDrmwHVnslHCc3rvq3MGuSUzw6aSDbKd2te4wYQI9nTlGTdJqTMaBaZmKxwnXpQ4I4LjSI68chR3W2KnZC2eFBltM9+LgC+ia0P3</vt:lpwstr>
  </property>
  <property fmtid="{D5CDD505-2E9C-101B-9397-08002B2CF9AE}" pid="88" name="x1ye=175">
    <vt:lpwstr>7dvLiZa8i98TEi/LkBM/RiLUrXToKFQYH0S0CXdY4nDoNRELsAeteQDc4YWlM/QU3n0Fcu72FLV9saI9YJWeKSiyNC4AjLpMdfITh6TuwYbJgVM34wTLwjYsvEYlvIB6AdoZMduhbhi5v+E2St/2YZxsVjpxCz9oF9QVPwIXu6w3U3JrNSGJmrT9KbisMJpf9/SQ2bSWEV6AtgPHVdzo6mUteqcviwk3UzSMem84PtdEqYN9Ou+ZdPBKSKhc6KE</vt:lpwstr>
  </property>
  <property fmtid="{D5CDD505-2E9C-101B-9397-08002B2CF9AE}" pid="89" name="x1ye=176">
    <vt:lpwstr>Vcv58aBK85zTOgbpSYIBYiRvmY8j2FQX95PwbbbYiNkNdkHIn3M7QBRThcBW+D4jb2PouHoJkNqhaSH0dU947Uaq8X4MyTEtF3ikk/PqeH1fUOY4p95eGoL/Km/nqLLYFms4ypUTmb8pPe0ly3LxQVI21I7kd/s+BohtKP/YoaX2DD4P220R9xyZHeoBtEfNavIV/pSDe5BmO7MShooLyDJnOvvaeoWO7I8yOYbNabrgl7aQg/wDvSn0wUnDE/c</vt:lpwstr>
  </property>
  <property fmtid="{D5CDD505-2E9C-101B-9397-08002B2CF9AE}" pid="90" name="x1ye=177">
    <vt:lpwstr>kWz8/flrelQ+p3SJk+aF4o5lhWS2ZIWhax5zQO43T2I5OTjCAp2/FHqw+BZaSqq6Js8tyH+e/f0oN79fMrgAA</vt:lpwstr>
  </property>
  <property fmtid="{D5CDD505-2E9C-101B-9397-08002B2CF9AE}" pid="91" name="x1ye=18">
    <vt:lpwstr>5C/Mf1c25+t7jkAJS6i23td2p8AhRBFgJRhzHD0ZL9e6q3a/+ayQv1P/mhDuXBzgaNcFK5RvZgxmfSVZYM/TYI3fX83Uswl0DiXI6egxBA3Qga6xxwdptn1FPpB/lnKU0xLHCIhYjM3DhRZHWdEONANvkchXC/FbLqnzQAf6q+L1h5cKvN2SIhJvcfE++YCNUxbvl+OM0x8TB2UeEGEfVH9aUiTF9Dqlfks7N6AX3lEuKb6uj9taZfgBRJN/cba</vt:lpwstr>
  </property>
  <property fmtid="{D5CDD505-2E9C-101B-9397-08002B2CF9AE}" pid="92" name="x1ye=19">
    <vt:lpwstr>ihzGhrMoshTPfeCDBccu9NCpHuEldCjQhN6cFtn0JCOojco6/2bLslLM+7vYrUB00l7Fct4kwm2fuonTLjvwhJ/RiVCufi27299NZwk1WZvlcIF+hJrCbfrw605EC5L87RePBNcbdXPlNnmtz83gydvBnX/zSvKHe7h059wTBdyTweG/KMsrF6u2yZb5uOxETvNTvZwzqCK5VOQ1fWgLIFSfZfe34REZdSk19NlYH5Fapve95/Ie80BeRiA2C17</vt:lpwstr>
  </property>
  <property fmtid="{D5CDD505-2E9C-101B-9397-08002B2CF9AE}" pid="93" name="x1ye=2">
    <vt:lpwstr>lirwbVz58FEXS4uCfKl5gp5kj7PAs7xyCvFsxl7d5yhM6pNOWz7z/H1sMfMEWcqXWSYRH6JGNvqXjg3fvbz6xvYRZnIqcYetEXqOWotpjpo6KuOS3W0s5qPOBaRX+fU80s9efRuyh0gs7B7mAyVB0TNC116VQ/Pfgml4bWREwtm7NZ01nb20ztUkTHzTs8j/RmNmkuDoNek7jvfRd1hIl1FyMtGZZxre4wqaiFxIXIOq+/pQTBEaLv16PrLbjcs</vt:lpwstr>
  </property>
  <property fmtid="{D5CDD505-2E9C-101B-9397-08002B2CF9AE}" pid="94" name="x1ye=20">
    <vt:lpwstr>N1EtzrVqglQKZhMQ1+lt/FG3SVDCueZSfN0QHMkHevzlqZf+aFXZfXyLGLwxfopPfsyq0gMffqDirDoIFK3QGLJ30DDSQzzH/SgRmn5KhA3pz1DWRSDzTs8++PKXzp1/nkhDDklFUSu3e/fjmen8xbXVUYMXjNLIhaQoNGBGMpTlv0oLxkpxsrhtiszhSY+pAZQ0eB7JYPmPsDjkr7BHSuyxUkRnLZEe4AXun+Ntf9AzBNYf2jDrJqPdksOFaLf</vt:lpwstr>
  </property>
  <property fmtid="{D5CDD505-2E9C-101B-9397-08002B2CF9AE}" pid="95" name="x1ye=21">
    <vt:lpwstr>2zytEJOwLAcBdq/UwOCvFpAfYE2o/U6IAjOR21CGJb8ZykUXE4OVjOp/MD0P5r1UdkckQnQVFqKeaz1UFKWR2OXL3pnsX2CJgPLKvLHqPdEHaZQT17VIgJwvvHwVKSgHoiKyULLa38wR3YgrjxWeE/GbvTophP/ttu13d/s6H8o+vatUupBFAflpHV9Zu44O21DmLVhcgTNTbvVAvT78/H/EgdP8Bq5oKDoebNCbwpkKMsIx5OQTHuqvRtDmB4f</vt:lpwstr>
  </property>
  <property fmtid="{D5CDD505-2E9C-101B-9397-08002B2CF9AE}" pid="96" name="x1ye=22">
    <vt:lpwstr>kX53FgCenrfQ/sm/yW2S6CjtTbrK/8O7gs7RCyNGNDZG6w6IyQyaEcNQNoPXfHjwy9ew3Yp5qzKHH++ni+R0hUEaPMRvycX4F6l/AOP5mtDgk4m5JFRsf5+3K8kd+K32/Q/CG5Sv2SO907o1q+lJQ4F3FxfjCN2wt2h0fI4FewzDVWZ+YkRKKkZi/8PKrMSDxyGCkPvQsope1wu9uQmQt9PCTT7LsqnslCgadOg/YXsDGHWfVxOYiPKCm5P+JT1</vt:lpwstr>
  </property>
  <property fmtid="{D5CDD505-2E9C-101B-9397-08002B2CF9AE}" pid="97" name="x1ye=23">
    <vt:lpwstr>GzCBVp6SfljThdb29HlC1QVOr9K6ooOAGCIG0YAWRu+Y7+5ih+Am8eYr5TEs8Ep/9NOwxfBQRO7hzDOkcaPDNPOVPwbDUIfD+Ia2rAxz9LbGqzBDFfBGLHrJlVD38X5Y7z9bf4O4dy0V0kU/2l7EnsJz1ZdUAPL6wXOR+j7lxPEAiIVyH9qG8hR4e3FYgwFVSB/uG+kj1fzrnhIBWoQb358Jht6av4K9LcGWT5d780R/x10V/QM3ndJiOi/jRTP</vt:lpwstr>
  </property>
  <property fmtid="{D5CDD505-2E9C-101B-9397-08002B2CF9AE}" pid="98" name="x1ye=24">
    <vt:lpwstr>PXXzLoT8yfBYEmutpiVhPL8QeRDnjr4Lw+lzeyO/16D5H4tQISskKBISIc2Hlrc9+HvmbdCA8quU53rlO4l409Gp3UgYmknegCU58mvrUZ0TXluWrQ3y//sLYAZVWAplI6Ky1Y+JrpoTybK/6O7kUN7FB8DNv10JSgeXpTVogpKOWaoNHdrvDPRe/rpWdmFzKV/dnryj2fAas4xMXUzBXJfZO3wo82YIJc7i1CzjcWK3CeTyxlRw+USm/YPtXen</vt:lpwstr>
  </property>
  <property fmtid="{D5CDD505-2E9C-101B-9397-08002B2CF9AE}" pid="99" name="x1ye=25">
    <vt:lpwstr>OcE9Jcl9Swg3/hOyqJZeu3WP4xTltSikL4/IJyMVW0rdRvKPrCztVMuY6ELjTJvrO+xxsJITO/KD+YArbUTaRaH3dQJL7jr9+xQh8nzNcpax/OHy21FXjkmWSTG3L1ndv7RzU9I4eEJTe8tCmOko8A7MYOD8lKnprz/GgEfTyDQSzAz55OekOkZlvrOQ8v1RErhVHC4IdWMAkn46Jcd+1eBrhfpqfbOktrqTOdefFunDLExH7ywq/KFYLj0u7BZ</vt:lpwstr>
  </property>
  <property fmtid="{D5CDD505-2E9C-101B-9397-08002B2CF9AE}" pid="100" name="x1ye=26">
    <vt:lpwstr>2q8kAze61FV6B5b7KdOmZT8LowMnhqCDGHfBgDnoAFeprIHM6fQooM74M0dJE/qf3LlmHVzDKNyvtLQbU6Z19nJB248AjzFOxJ084eDQlDDQzilKO8z3cWfFwkCuS9hJgd1wrfADkABubqTIBVvM9W5cCDb+sgYkG/RWtIsdDQu+Ibizkgn1vnPAFPkqY97md1IXZ+xScevcCEq9oxoM4jJWs6EZzIGKg6havr/96m2oUfEN4z/8u/Khe+kkgxl</vt:lpwstr>
  </property>
  <property fmtid="{D5CDD505-2E9C-101B-9397-08002B2CF9AE}" pid="101" name="x1ye=27">
    <vt:lpwstr>JR6auOarAE8huerbv1loKNIZ2hnMEXPz+63Nm42zKnYKSXF8+78JUA2LbcgxuUmwsUfCIGNvqIIBN7z3yfpLkgWHCqQkFGvfw5Ak/0HYPc4cwyTe2o5ItYWM1/quSYC9hi+5ofluOyOkxacCZPszdHom7hGm4FBBegjiKQhCBGD5zcLeItchBYN73PYDCGbcQYWs7VBhOyGOh6DPbocQjC9t6mH8j1zEwyCoy0pd/NywNQV4QyXUiv1Ohs5v6Cm</vt:lpwstr>
  </property>
  <property fmtid="{D5CDD505-2E9C-101B-9397-08002B2CF9AE}" pid="102" name="x1ye=28">
    <vt:lpwstr>e/ItV9mfPdzsLk9NQCBSOfwYkDqBAtehkZucPhpH4afca6r+wZ+rL1YFNuCTJZ37x6iVh8gpV06QfvRtBRCPJupljqrDOlbRNVcb+RtwsNhCStNzvixjOT7CwFTDWvByXIbwQgcHEP8mKzGlmOQrqPcu5OGAD/sXLlFlEZs8sg67dKNv8gaGiWdWh+MWM3IYk6uQmkUtmLbZgXYYT39KTuXJHIzY7wUhLJewgNIH6jqt2vWzSiZgLcTxgZ/bg9b</vt:lpwstr>
  </property>
  <property fmtid="{D5CDD505-2E9C-101B-9397-08002B2CF9AE}" pid="103" name="x1ye=29">
    <vt:lpwstr>jqzSvUcRT7FO8uYH0zEFFhtTd2Yv5v0FODEDQmZzx3b9AWx6raPv1mC2kovLKOew+8a1jGOfLfceW2E/pxw3k8237pzOkS+nr/kLBMtc5y6+ahhAzYvHy0by+HD7bPoRHU8HdsF4xP4XLwBG4OIKGkluWJ+f5MGdbUzT4t1dCxKvnJuAH4s+S0t2g1GJQ8eZFn9PpVH5rg0vTDR3hNR65KXW9GcO4tSRC1pcxfsBO/jatBumt472cc6nuq5SIhv</vt:lpwstr>
  </property>
  <property fmtid="{D5CDD505-2E9C-101B-9397-08002B2CF9AE}" pid="104" name="x1ye=3">
    <vt:lpwstr>wK5L57ob1OVZBjkOpw/TYsU+qE26wqAWNxhxB/gmeBv7P98OGFprGX9sLdt5lL45RwkEddn9Dp/Q8/RsPYXSq6ia1MvtIncYPWd4lwQ6Jeq06fdcU01BeptwlQqRuxN4iWTNhtgv3ns9clj3VAVPOaEtwDogb5mVBefPiwzcI5p2DmqMiAcJrP7gyaylXZJykCcpmaYT/Rf8Nzd39FB90soSCc8gSB6UMKpFn7qEYh7HgFAnBwzEbdwwPFE07uf</vt:lpwstr>
  </property>
  <property fmtid="{D5CDD505-2E9C-101B-9397-08002B2CF9AE}" pid="105" name="x1ye=30">
    <vt:lpwstr>dcVgzQjh1/ZL2TemWDP5cDxY+3uPDhi3Np8Yky6e9Iy0+h84egTk72KTb5bBRs1Vpz64ofY4PCeg+nnAr1aNGQFXf72oPSLLfM7SEdnKy/hHul87mrXImJDd+k5cdMsJrZb/Ruq3n/p6ui+O5VDZHq7zpl3deECKFVPvldZKHCd0LUdLViAhJRzeMyvDihvQDKZmGd1m9CBEzmRe/PHtSZYaXVE8J3iKf+IdKpuoO1T+mrCPAMgQCWtLSLyNRo2</vt:lpwstr>
  </property>
  <property fmtid="{D5CDD505-2E9C-101B-9397-08002B2CF9AE}" pid="106" name="x1ye=31">
    <vt:lpwstr>EJbpzcJ3ralXX6f0EOsJgxO9nSsDAAsT85eZyC0vlKEHazKIBK7TIAIJ0pUTf8eg+nsabYyGmvjSzyrv96PnEfeY/BZCueBh/ig+SMl/mq3H8PjRbOzTlU5T8ixnthf1TaFZ8Ol2kR+h8dB+G4o/c7zNwjxtydDBlKD3qeLayijxXLGEGmlMPc5NUD9foCreUiIlXsbV7EaJ5VrKL8Saa7rg1mT6zrOX//nOab5FFSljw+4NBXZohIg8RocnKj4</vt:lpwstr>
  </property>
  <property fmtid="{D5CDD505-2E9C-101B-9397-08002B2CF9AE}" pid="107" name="x1ye=32">
    <vt:lpwstr>Ihz7F1wO47+bYLLDEtiQQ8lyof3ByWMaPgCgBLrA9MxKpcjdNx7pQ2fcV/ZXvNOgGHfEWFbx3tAZk9MNAH9R9sdOlDHH/l+Z4WInm6unlwj1zmQlcXVWFoTW28KJnX6Jion73PDc/vhWYRt1/OtRH/SdSPthEUL85rzf1Kcq9vi1S3Z33onmeyV5JsrKLLOB9RMyYAv6QUgJXRzj/OB0/u0F6hcn5kRIcuk2dqni+2He6BwQCpigiKK97WiXUJI</vt:lpwstr>
  </property>
  <property fmtid="{D5CDD505-2E9C-101B-9397-08002B2CF9AE}" pid="108" name="x1ye=33">
    <vt:lpwstr>/Lnuf/iCwS2gV77qYqY8URZsaqKRF1Bvg7a8X15GjNRj9CwQjQN7KNnLsK6DrCRbB4OJmYThJx6jRVIg72CQtWk+Z8nj2ptYsdILfveAo5mt54w3qqhYRPoxoDtw3oB+K60nHlhu3pIRGDvujFI8GwcstTWTuqz4iNG2HBh5/C0YU6Tb+Y2wYZ0NGB0VCYXFD4QxEpsN3/uk6mz8Cg+s3tnGDnnSZZ84X0Jvd+yqkdjiTaOkSjf5B6FqlpnObxm</vt:lpwstr>
  </property>
  <property fmtid="{D5CDD505-2E9C-101B-9397-08002B2CF9AE}" pid="109" name="x1ye=34">
    <vt:lpwstr>+QFe2KXw2W3D6GlSqT6UL+JJWeC1XL+o6RyGPmZOd+PbotjSSULSVDrZD2vkL7co+E11eUtGluK2RuDNIjoB3wQ+6BpC+95UymmZmaGeF0+FtmO0FTe6wgqVV9U+CwzV++WH4pB1hs1P1wTEf7KW7ygk7AMIEdflgM63ErTFnFiu2jhexmDdt5GRW/9mSO8QNJamoXLA6c1bQnS7n4Z1RM2Tqt4kS5ADpIFWwrtIn0LMY/pwlvXaxYzcU0ouMeJ</vt:lpwstr>
  </property>
  <property fmtid="{D5CDD505-2E9C-101B-9397-08002B2CF9AE}" pid="110" name="x1ye=35">
    <vt:lpwstr>qQovQOvPQ966T48jK4iaQZaDc3/tsA8RRbQP6kCklDQPqv8eT/fPtv7WIO0lriYnPWvAMJ/LmCPQ/H17sGPhRJ4DdLB08Up4K8s94Tzd6BGF3uv7Ail6qzo+0glQBr+3yxcX0TFPgHBfa7C8ER+sryPwtTT6RrLb/xd9fTnBDbAVHzhBm7m5fUN+XO/ZWp6e/JCV0CXylbwuw30G+Sx/2nV013oly6Z84L4JW3ZRkF/C1ZozbrDQanuCkyvR7H8</vt:lpwstr>
  </property>
  <property fmtid="{D5CDD505-2E9C-101B-9397-08002B2CF9AE}" pid="111" name="x1ye=36">
    <vt:lpwstr>+pp0I02QxuALuwk86O8OHh38CxuBpZ8KinPTGNB3lbyJpCM5POUXZYFlMtgDR7x1CsHP2B70kFGaWN2FD66GPO6w3+zWmng598gh6awl2P+U+ymI6+a4/aiXQ6wZbLnIPfQfpW1aw8JPhwef8UVWuXCJjG8jV8Wl8bBFYa6eb58Am7kMOhMgpJFWpB0Epn5xDco7MMQ7sY6yOxfeAeZNMZpkDa3e+AScb+QM9/SU7/Hy/d+OduuxixdlwWaNY7k</vt:lpwstr>
  </property>
  <property fmtid="{D5CDD505-2E9C-101B-9397-08002B2CF9AE}" pid="112" name="x1ye=37">
    <vt:lpwstr>jXbXopdaUwQRnxa/SZ99x5JMJzv1gRG/YGtjHvfAqgzzE5+dx+whyupY5ZrjVryDgSeNRuasVPtOVGhxcBzr1JoTOT84B3Eq58BUkoTfmtEGNQCFkL4YXjmqCFzIOj4szgd/OwxLmWlv/19JmvKbkUort+/DZBYQR+HyOlE2mCjgYzOFD74t/84YWeCwxqqs+Cyl8lD25wihMDQJ+80aROwy5iZ4ShlIiBiyPl4zpEftNeSic0KJmQgBfP5f/22</vt:lpwstr>
  </property>
  <property fmtid="{D5CDD505-2E9C-101B-9397-08002B2CF9AE}" pid="113" name="x1ye=38">
    <vt:lpwstr>440ZZ912IasfAp64bolVgLh34qcrStNQCxpNdoyew/ZGCWaqMuzWVS5pYsV9dHc+3rlP5sqnc9Kspig+TpdMKQMmp6kwYufrtix0K82wml90ucwTqv0Grp76a4S9SYDHSDXKVLcBSExOSPeLf/QPuFYrPJmozfkW6y90g7rpmR8bkbgQlPu5TMi5uWvxWLCyi5tnJhsXZe8vAsyFJssWxwAbMDSwCeNkqxFGSqzGqpp8/Fn8+/zchW4LK6YRgvJ</vt:lpwstr>
  </property>
  <property fmtid="{D5CDD505-2E9C-101B-9397-08002B2CF9AE}" pid="114" name="x1ye=39">
    <vt:lpwstr>F11PBSLcYxRYKaB5wXQz+WXCa/9FdF2QfJfWxUJrJPy8hXE1pAUjog0XqXbpnaD90++WuZ6jLmJ3T5RlyJio6xCnoCFGeOTYotgXQ2SAI8SxUlNdVjP6lv3Q9CQEt53hKfxdA+Lo6ASFPxOw0HJXu1+/3I9WJ+ns/TTLxr05vyePDnxKvr4b5tJhsi4z/RImdNpDVJbxmLHyLHLauzqKCA3VQieILzSQ3Qk7XkmWYHbOeqKhMg5hPzpogcF+/pX</vt:lpwstr>
  </property>
  <property fmtid="{D5CDD505-2E9C-101B-9397-08002B2CF9AE}" pid="115" name="x1ye=4">
    <vt:lpwstr>LkDI0wsqPv8rn8A3AoVzEC5/t/IMyNouy72mGM7NjRZ+XuRM6xJchkfEf30UKEp9RjbTDYY3UjdegqKVum157Wv8FALo/uzXBWxZotP8qYfMAHYZ8akuvPqqjf9KzX1ACGVE2HuCFeaKYk2mKhrfkHtnjtZ+sCrdGwEB3Nz96G7Pl3oFz9Ks/7LhW4v0bNY32+5ZLlMpBrpbFnyw4Zo+3cJz78oQ9BjN1w0eT+eiF85yQur9SHFD3xwDqaEERyY</vt:lpwstr>
  </property>
  <property fmtid="{D5CDD505-2E9C-101B-9397-08002B2CF9AE}" pid="116" name="x1ye=40">
    <vt:lpwstr>QhbbTaIPXHVeCWkXCSeL0N5C0J6QMeXsb9BAQAxQzOQ5E2WQeKePKVg3IjiomdSvWQHpCypRD//GG+60wx2qHHXEFMwxiUlBqujkudjbOt+PHaiSjqTsKnWxQ3YtAieEPmN57llwpvxZ57TkHTCmNAst2ZClKYuH5IrJoR1ofCnmuJORGvGMxpO9enWFstTyw6t2z+gQxefqi8HXrFAimn6kvw275b9dUZ6Lwh2Kxk/QsM2CXtVQaBjj9jHqJj9</vt:lpwstr>
  </property>
  <property fmtid="{D5CDD505-2E9C-101B-9397-08002B2CF9AE}" pid="117" name="x1ye=41">
    <vt:lpwstr>Qon0tU+gPScZQ6uRtgROjJdCkCap6M7Wz+YsgbH1OqyOzovBVe26F2sXASBwhfN8VrRxwZskcGLfe407Mb42+i3f3QXj6pKz8Zi1ouzCdBzKm4dzonb0H+snTQuMSZEEk+1rxeow5CxBSV+MuN/qwdyxWmSKdQnVAC0nJOx9CpHw2W3Dk5RYmNLJDRo0pJ9+X+Wytoh+IRnhJT1UgOR3XGu1bdus9IsQv+YqmJJ6Dbg3PmITMfrtOnclI42AjUN</vt:lpwstr>
  </property>
  <property fmtid="{D5CDD505-2E9C-101B-9397-08002B2CF9AE}" pid="118" name="x1ye=42">
    <vt:lpwstr>7RH95DUIJyWkaW1HS4mD0xsbe/bA5Y+zYxZZKJGTTquuAwu8AoVe3CcCS3AFpm32G8pP1iIliSZ2mn6GTQ2EqWqxuhfNXf1U3rYK9XuIQwyXy5sH/EbTG56z04/nxywtMerYJM0T5Hpkb4KP21t1u9doIgU9oyUWOxFtSu7NT1UVMVrueLRKReSjlF6xoYA/d4Fx29JqXrw9wMUoufw28mQ4qAck5NHqkZPvZVJ0PUafjrNt+OMi5EHpAjXZsZP</vt:lpwstr>
  </property>
  <property fmtid="{D5CDD505-2E9C-101B-9397-08002B2CF9AE}" pid="119" name="x1ye=43">
    <vt:lpwstr>14flNhIbLL8jYLGFhyoHCS5bzNN/7k/nJnvZPklMEwWcWc5k/HhtWzoQ8ZwL7/9hohoadagq8n+MEt7LCzfgbE9wr+VTuw4VsWoaTR2eRtAOuHPWsKMwlejHwtkRinJPUDZxwPysoMHP88/XWqNKk1O5K2hsYSx6f2RclUHKxMtCwdHAPf/JcPrLxCHFxMq1gM34wmbk0Ql3IayNDKcPXlEgzkk/9cslShEJJ62PT5H6GWvNw/DvX4tz6WEesHx</vt:lpwstr>
  </property>
  <property fmtid="{D5CDD505-2E9C-101B-9397-08002B2CF9AE}" pid="120" name="x1ye=44">
    <vt:lpwstr>ztIHvftcdz+DwFe3QAms7cQh+tBsR1XwVm3VrImCAHkui8szJYVZIDRRvaeUCdx1tx25URpEKGXUuHGZ1LdvaCo97wH0JrgXvuQfo18OEpo+Brql57BKIzT5R8N5Nw8QBakz9RGfCTloZq1keJz8dO4ECg0Xc9wQ5TwSvYdwp66FBR7Gj2m6RNesacDSiS4MSOyom+rE/VTo/NpSzcooyfQvSgm29Nh1/+vY9tc6LIqCHnTRtoSG1lgVBeiZ1ph</vt:lpwstr>
  </property>
  <property fmtid="{D5CDD505-2E9C-101B-9397-08002B2CF9AE}" pid="121" name="x1ye=45">
    <vt:lpwstr>9Gym/HzcIM95fo4AHGr3x/lLdfA/jrpubIrhrjjEpFMORG67ihwb8KDc/eK6z5nju3mhrk4tG2PqN3hetZAxfUL3lgUglFHaJIZFgPfCsBSaA8wvH2lHK9Dy0A9g4EyNBx68CVCR50aiSbHd2uOh1B64PJFVsE+xKu7bQ3vixO+qGOpCqrUHtZllaYMEAndQp/37+qfx17jIgzcZye87EvL7sbS8o6ZNGVUv7iB/Ku2dTH9WXsLMZIImo2yvcox</vt:lpwstr>
  </property>
  <property fmtid="{D5CDD505-2E9C-101B-9397-08002B2CF9AE}" pid="122" name="x1ye=46">
    <vt:lpwstr>Z0LKNdYPTpsckB9M0Kw9xzrf0q1saPXLytWPFynO52UfYRfGTAGagEgfvz/6jz/U3Dn0OmFpwn1+fRxhhdSnvqXuJCwAwzkfBMyUWl/m30O8JNlfEKvUOQDPNX9tJF8qP+WfFSpExZquINGbF72/TVf21twfI/FMPMLZsbA0JY9bKoEzb9R8SdS7Rje1Tp94WJ4tEaH3DnU2KHcwT/luLwabFtsDFMVUsmE/jRw8t0I/BvRQnpvmsPRGu0hRUbt</vt:lpwstr>
  </property>
  <property fmtid="{D5CDD505-2E9C-101B-9397-08002B2CF9AE}" pid="123" name="x1ye=47">
    <vt:lpwstr>cFB+E1wDpz9Afkw/UeRwpYh/NdIfgPwND8zIBzNfZQc+YG9whwNd2YI1HpN3S88L9fUEwvKElLLGY5bt3tys/WaXxyfEwBKl55YInZDbUkhErT7eREBb1vEbhilOq55Bct/2HGnFCeVyYhU9ITo/H6WGLwsnsYFavYE1viznKC+59GAKcM/4+GSmjycMJAmuSr/fpCnjSjCr/QttHHCkV8stx+ygryR62gehG30MeIWLA55OHyk+cqLqgaq9bfu</vt:lpwstr>
  </property>
  <property fmtid="{D5CDD505-2E9C-101B-9397-08002B2CF9AE}" pid="124" name="x1ye=48">
    <vt:lpwstr>ZwrtSaKeU2EcgFI5N4PH4pSadr0JSnDbrs7SahCFhU4d0i86e+erbzbMdr0GttBznATG9U8/gbNfhO6I3Rn5Y2WxW10fgVBx1Vltd02arGExpt9MHxMmHs/luN9RhomK/86hDhLyBOvLSbSoag5OmhHj0LhWQkzLHugAfVPB2MF9iVN0U3X5RAoC9Ucmn5mW/QzB9wCwI6EzPCKg4Ajf8wGIus+3KlGMTx6F81dwPIvlcKPnZ3kahaDV0tHdbJ6</vt:lpwstr>
  </property>
  <property fmtid="{D5CDD505-2E9C-101B-9397-08002B2CF9AE}" pid="125" name="x1ye=49">
    <vt:lpwstr>vyY6zLKjj3wNbwOQmX93PJ71SG4IMh3oKzQmAjmPxZQoyXjlvJACBqz7c8e2J6vKQUpHg/aPMZQ7sAyclbUaSofjS75Fes/Pc3uu9WydK2Mdmr4Ad7wiRNkNmQXUkEx8WJ3HjVIFEdawHwY+qEYD8ru5Vfow4eA+tNrGdcyD1JtCY3kPPbbf++EtzT4RoBGJNVKVhdBqEB9F+d96AQ39th5/1xiENrPtDuYGQrVZsDVHaH7yM3eop6p4XKmOGPS</vt:lpwstr>
  </property>
  <property fmtid="{D5CDD505-2E9C-101B-9397-08002B2CF9AE}" pid="126" name="x1ye=5">
    <vt:lpwstr>HivzldNgPYS1LDStdCaI/of275jp8NIGu20iUpn4iFax3sLfKI2ieX9dnBrqlqTUaqBaiA1QVGIaDokKchbmHzGHmNo27FqOjuA6BTdNGtxKcHufMugo7KZhCz3rfty1Vkp3ngtXCpqR5yKYauP3wVrYt72pVK2P3R/WPWmnMfDF1gfOLlzgio/9Wgn/IyYy0dTr44u9P52K0kIZJPZ8mAohwHHiOpruhRFKWMqnbnhKWl281jtwxW5FfWz5mV5</vt:lpwstr>
  </property>
  <property fmtid="{D5CDD505-2E9C-101B-9397-08002B2CF9AE}" pid="127" name="x1ye=50">
    <vt:lpwstr>u0jenyNqwJVsQNegwYOW48QEcohJ5MA3STLCj6gyf/MrD/i6cF4rXU4GwW/ATqVF0p6PqDHP7ComSajfug48nR3+VJv2y5o243xYqPr6EpwIUqkovZzHqqVaYMo+6kontKK8/3nRAXBZJOGLviyDcqNxZyja+YdkABDaPCJpUplpxvo8OANz1zSag3kmPwyr0NlNiaSwwK6ZDsKBd6MfcGYRzci1dKH37FeWvmeuyTm5jzutwlmtzOTxXQB4uyp</vt:lpwstr>
  </property>
  <property fmtid="{D5CDD505-2E9C-101B-9397-08002B2CF9AE}" pid="128" name="x1ye=51">
    <vt:lpwstr>oQ9PZmShhN8gycvyfHvJv/q+i80rV7sTamdofCkeMDwtBzhjl//R3PzH8BIGYnH/kLWxVI3u5PWRedZPiHqrd/9DbQBZDFn9jDzJUfbXY3Sx8u5K1mXmNBLVtYAnWwTwVTG0g6rqVcOhvbjSeWUfdBvLK16E/ycoxQmDM2N9nm1lmU7HtWzQ1b4SG+Qinv/EPHy0z/3dDu+Td9TbEfPftRrV8cQMUjIkMO0MPrTZvvOhv681n1AoxPo/QEg29hy</vt:lpwstr>
  </property>
  <property fmtid="{D5CDD505-2E9C-101B-9397-08002B2CF9AE}" pid="129" name="x1ye=52">
    <vt:lpwstr>0xt849RpX11NRVOh3eLycRvdCFt+DQh0eChAx6tTBjv7uVbNXNWoVm7GC+GpHoNogzaJUWTDjkhIRPWTgSCCABzElz/8cGOTQWj1gdVQdBxnmpCZ89rt04Pw5X6Z000KTId6JzIeXbMfBEWpdDU11HKiVNQb2Q111pp7tf5w1YUXyeQnv2MEasxJwY/UduC19fW8eVyI4bfef8dcVAs31r6FtDvtec1vRf5iGYDtyOvfY7Ao5Uk80QujT07ZWiM</vt:lpwstr>
  </property>
  <property fmtid="{D5CDD505-2E9C-101B-9397-08002B2CF9AE}" pid="130" name="x1ye=53">
    <vt:lpwstr>oG4+Nfv50284eAggfsxk361YWJUeDP0So4TbVwLnm8QEXCAHHKW34xvwEjm/1tiEwT9qmnXPaXLKnERj/yc3ofzKhPwGRga6/xSt/T+IfEzezTEVxxk0X9/mBqYFHQq+0l57qmNF7HTtfKG6gMQer10COWvoMXzw+etC5J6swteCUUR0tB3znVv89rGZ8XhXlytJMoWfhY1PK9cZWUhQfLjTZUnn2Rnx3jd6bP3QC2gD/A1JiQGW/VdnLMvC8qa</vt:lpwstr>
  </property>
  <property fmtid="{D5CDD505-2E9C-101B-9397-08002B2CF9AE}" pid="131" name="x1ye=54">
    <vt:lpwstr>7J5h7AYQAOl2WmEPgg40PqPaDIz9yG8qtI338/ABZs3NM+2A08z5AmJ7jEHpb+RObdgA+jDSU3/ZfYY/+jTktZTWo/fRPjwIjWGqcg5C0rvtpB7q2x5pcDQBU5uHJ5RXjn+8iajhvBiXZDFQe2aD4s1xoZChfw0C/WZO/1f2u5XSkx34Ozj5zI6bwU2/e/ds2m9UbMn8aqTjIAwyHReOmPTkixcKTiu5AqXFVZXl6huFHnZJmL7deGYnhj2nYsS</vt:lpwstr>
  </property>
  <property fmtid="{D5CDD505-2E9C-101B-9397-08002B2CF9AE}" pid="132" name="x1ye=55">
    <vt:lpwstr>B2XuBHGDgv2x2uR3OrCcHOrA+/XiExU890mIJfzyPPjYBS9lJPbe8ZB/H+jimWTEnz4PpOKyV/CcMZ5fcK/nRb4jqLav59zz5nUbKPanGqrNciNVz4oIHHSIUeWAa6SeX0rPilK8aiF0ZKuURvXQjgOxBJ6kr1Cwejp8ndesU40eRZ1wbpaK0L/iyBfOZ3gfW8826CtsbLtys0EgXTumLthzGzDnCLAor9/M6+hIa2VSRtRsIkOkrm324y8WWgU</vt:lpwstr>
  </property>
  <property fmtid="{D5CDD505-2E9C-101B-9397-08002B2CF9AE}" pid="133" name="x1ye=56">
    <vt:lpwstr>I1S+lCKxTlUQRIMV7m3lpk2MzJT9UNO5qPTvYzoLHkHXOc/X3biDNordw61TdRQEmBFEkgvv7+Z/AU9VZ9kSJe/zKmb+jWsD7oT05zpOt/0ReFIDywG737ALW5wcZub0tGnVqjeNqPc8db/5TxnKvzWsxBYmBWdJYOjFrx/IedVh5UBN/5gFUXM/FhVDcNwFjB7Ddf4i8INOpjryg6goQ94rh1ZhwD8Gi9ljFPQde5c8+dm4iExqph0ZkxnoFUR</vt:lpwstr>
  </property>
  <property fmtid="{D5CDD505-2E9C-101B-9397-08002B2CF9AE}" pid="134" name="x1ye=57">
    <vt:lpwstr>6eQuaDvEdC+BU5vmaIASsMRO+vz9+XLzoAzSC0cMco4gbKSufCB1/IlslRWr9EZhU9tbWFIMHOmqMM0aZSp+AjztZE/xDROmiT5ca/0SETjuyCl/R+utsr1dYxzoQWvDwvz/h6Oyyk5IgTUbnvOms0Z2jDKUKWLcIZDVImp/svkl/G8KbCaj34ntEc18Ttn1YLw/AMHsaGGmzqpSANTG/56WZhOaXZxUPKhhKJ2LySte95dxX7JEBaZ9ilX9q8Q</vt:lpwstr>
  </property>
  <property fmtid="{D5CDD505-2E9C-101B-9397-08002B2CF9AE}" pid="135" name="x1ye=58">
    <vt:lpwstr>0IYDPH+/ZT9Cph81pVnA/PysUfT+hM8yQigC+sUF4xm1wiaPS41EkvZX7jkDJfUn5yoBR/6BGq/78q8+hS5i66XbGBIvfWXJy9LrdkaNRtilavU4+0VAvVtdUhEGdx+UctLt5u07dmdro/Mhn2IP4Nl4+j+R8NUs1b/Z6POBpWCpVAOhKQVavxvgVsQxZqTIdJqYhQysFMqULPikuWKoBi91C7235kluBLl3PqoDRLaI4d3xmTqLmY7LZKoc4zE</vt:lpwstr>
  </property>
  <property fmtid="{D5CDD505-2E9C-101B-9397-08002B2CF9AE}" pid="136" name="x1ye=59">
    <vt:lpwstr>ifWll0XBZ+mABtkFoLKtu2k3qzCt+w2KcNP4G1GPzhERM3XL8DND9rBwl5T6FRrPGz1JCXOSeymSnKP11UVTaHluV/JFYsJ5Da+mgGf5GNXWV0J0lfp4SMhopCuAaxmns30Wynu2mIof5Ypu1/Cic3hgmWjb1thyjUPcGq6LixVRUQz1C7GhPSVQ/nSCdAVVKLyQFKxxgXPHUVuFi6KVJZawkhVgSH9SfGAzCIPzbKlQDT7oUyIDdJh/oy0sFyS</vt:lpwstr>
  </property>
  <property fmtid="{D5CDD505-2E9C-101B-9397-08002B2CF9AE}" pid="137" name="x1ye=6">
    <vt:lpwstr>Dh349Ewu64ohJ29hKQKVmN4/WqFE/mcPyd+5wGmJvNXbpozKT8IUukoMJJtNF9qa+pkjhyc0qYDBPEcEWvN/HBX/7CwpGUBrzp67OsKEZHtO1CilK1EYn2FI0l5QLZQFs/Q+QE+EP0Gq3XenDxtDJPX5gUx6G9+bnqMm5mFxdG/bVQBZX9NVDRQujHruOYEsCYcNiXUqhAaeqWpnpxPWWcm2w7bj4eBCIvjHAwZgtzE1oKWygVsRd8CzDbzRtAH</vt:lpwstr>
  </property>
  <property fmtid="{D5CDD505-2E9C-101B-9397-08002B2CF9AE}" pid="138" name="x1ye=60">
    <vt:lpwstr>iJ3umq0fIEyg910baV9sK58wKv0YzA2/QxwSf/AZEGXvP/pPABs674QOfGytYFQhAQCm77AeLm0CQFhNI1vNbwYczuzH1Z0JurPqsc9fHeLfZgk9TlbcMWpYf+82KMxcgufdd1eL15akdUzF9/k15uVFuaOjf1Ga1DMwASJlQeWbPzobzZVghcn8IZFvNMsHlSaScYrvcE6ujGA/BeLk7LZ70K7CaqfQV+T9iFqSqrlSDCSre6HR/EN5AQy/o4/</vt:lpwstr>
  </property>
  <property fmtid="{D5CDD505-2E9C-101B-9397-08002B2CF9AE}" pid="139" name="x1ye=61">
    <vt:lpwstr>mHjTTxXnP9qzK04b+effnBP29SK84Ltr7uav/QBRMhtzkxO2Pir2Bc3Ez6InbxQjMOmnvNVDGS2kK+nNSCLw5hHBJ2JgT26GKhf/96WKDeJveon/WW3z1bpr2rNodfoxPUezMonH+XspLYd9yscmiUXVLLM3cEZwWfaG/I9V7yOYw8Q3Vrb8do/5OML6pU2TeavK6FC2p2sT+ys+XF+qXEWf9YuBhd/4iYUEdEBFXD1lVxKQcr/mYOJUAMkxwNu</vt:lpwstr>
  </property>
  <property fmtid="{D5CDD505-2E9C-101B-9397-08002B2CF9AE}" pid="140" name="x1ye=62">
    <vt:lpwstr>/zrblvR4quaslb/TKL2xKTVE50h/sAzzsKVRsXSrzsORniksC5lrg5Q+qcU34VuO+3SqZSxMCXfD1oTSTXueR7JH+N96luZyVquLe67o4t/ff3Hiq33z2zodCP35MDWv98HIqxDthwcSRhtH1g8Q3i23loc+P4rxk3mu/f2l96fsSglnnnXjfYDSf+mwh7WzTokyqVKnW/J8pZ5Pparh4pEDkGFRGTurOXCwC2XksV9fIsmFRQKtEXOka0dKTO0</vt:lpwstr>
  </property>
  <property fmtid="{D5CDD505-2E9C-101B-9397-08002B2CF9AE}" pid="141" name="x1ye=63">
    <vt:lpwstr>LoX5M2YOplB5oCQBWEBfUlnTLhUwGvKv5WskBWFu2tyQWGLMwF+h9uPpdHjhTNBBC7RVtYGhC8dRUyUaKOEFu/snqZZa+mXwf+/yHUdyAZTv5pfHHefjeJWO0OFKi87ms/LRKcJ5Y7STPF5WOJCgYrfTARFSLiI/r9itIVcC5RXDw5A6ufWthtwfRiv2WuefWsbSBqSDnFlMTi3F9IZ+IM+K4Vly3UwAlVwM8RmCrzT+2xXHKP8t0CqOQ9JOWq5</vt:lpwstr>
  </property>
  <property fmtid="{D5CDD505-2E9C-101B-9397-08002B2CF9AE}" pid="142" name="x1ye=64">
    <vt:lpwstr>1JWo8gusGpP7VKXffDN+f0oFXzdENw7bM194UPCkQNSPOPngHAuw9ySMAXgduow/zDBe3seMr9OpwPtURu4j8vabG1ewb6zKWg4VhUnOlk8BoYSkmoL6yYPhX5f1Ek0mDczATw6qPiOURtOqpVE1p2TgkJJNSnAXQiTKjHT7jDDstYp5NPPYXauhOHhzqembGioN4aVB7dCPADsDmlorJHOmAwGlBxsg0K5+tU6r/Etrz7wXbTKVc4fDwakdnix</vt:lpwstr>
  </property>
  <property fmtid="{D5CDD505-2E9C-101B-9397-08002B2CF9AE}" pid="143" name="x1ye=65">
    <vt:lpwstr>r4JIOHjpdc1Nn6by30h5DyWHIw5wD57dIRYiruibEflKiLVgb2xz0gAEOl6iigd//1J8t4t/hkV0X6uEwx+VteVmAAmhDYM4GmKa7JF96tjdD08D2t5sBprCWjpR6GiqLNUypudH0NYIElkru/ear5bGpRqiqfe1WwYWjqo7zs9ompK347N7Jhd3ftkIoe5EkjIWp63BEi+QbP4i6uX1GuQA2trKPgvMLatq98tDDoySH0bD3iEkgy0QUC1SM3F</vt:lpwstr>
  </property>
  <property fmtid="{D5CDD505-2E9C-101B-9397-08002B2CF9AE}" pid="144" name="x1ye=66">
    <vt:lpwstr>3QX+QBdxOShRi+jtNUIsT0kSRye8KWz/8P2e0/+zulKFxIN9msWJV6Pf+DwZVpsYgbKuxqkXe+HvLYRdTTK8GGLWQL+OIS1stQUmK1MBugQYZ3A5YpSaWpGfGqKmFml+6nQZ7YuSoUphxB4K0+62GarF5uW2HHZ47LTt/uGQaOTLh12JPrqxbVRD9f19VOWmHULu8Y9e/F7vYaFXCdfrZuFxTwj6PzVm4ViqLoB1GAyJTknDMdIuec9PUPvxkXK</vt:lpwstr>
  </property>
  <property fmtid="{D5CDD505-2E9C-101B-9397-08002B2CF9AE}" pid="145" name="x1ye=67">
    <vt:lpwstr>myPgHv2XksSV/Bha7sfUCO0drUSx/qljiOK+Ybe/EiZoKqHFwBNDQPkgBHaDR4T7/YWx9o0azkVS+7ptmyKTrHkuzetLeg7PipkyFh1kXjSXR6DxxBvdNBAuNLwvLfec3vIER+c0EUhgPhHXgzm6jIawh16Hy5D0P8sznN9/6fZSC3OERl+cWu+kXhN4S3+2rhXJtKHvetWFdMOZl+I0I5kMJlx3NSGmudFEky0+NbWFAEbACvSqZrccsCfts9L</vt:lpwstr>
  </property>
  <property fmtid="{D5CDD505-2E9C-101B-9397-08002B2CF9AE}" pid="146" name="x1ye=68">
    <vt:lpwstr>CTPgiumLzeUTvidnY/r2UUbPvYDiTDTyJYvRavbN8h3kaTMONZ7eXwsnr9OriVNTt+E5Yw9q5LVgP0OPdAzpBGOUz75L/b1+Kc68jpRIhI/fHC9Q6KEFh7PtxqZyLVemoGKf57GbMbph0vX4b7E4DHwvQPa8A2HfvCJA7EeA5yGtMw92raLpybQUw0KrEsYKfmAAfvyU5HDZoPSQwh6ffJRrXlOm2eEXK3iKCIEgNUsaGTWSAa06ZSogX25APKV</vt:lpwstr>
  </property>
  <property fmtid="{D5CDD505-2E9C-101B-9397-08002B2CF9AE}" pid="147" name="x1ye=69">
    <vt:lpwstr>4xHjKhEEwoEf99rvqp8u+tFuGKCrkZvarRRgAEmzahSvcAlH4s77eqy2Z392Ies19d/zgeIiq0oGcuX9YYRw/hi/QvLk8bB+mnHJiZ7OUPB4pkWoczbqw4YfJ6A+QJ/wzGhrCTNj5BPzHIwDSn38mJNb1maA5uo7NBy5oa28vtSnbDv6R5pnEPaD/qpXhTeFYud3B2DphnFFw3HvaPR5lomHekdqz4XIm4jU3zqalDDbog7EVWWt7dYwpPyRoYn</vt:lpwstr>
  </property>
  <property fmtid="{D5CDD505-2E9C-101B-9397-08002B2CF9AE}" pid="148" name="x1ye=7">
    <vt:lpwstr>t/TfGX83SF+FkMvERIyyhZLkZWoKwmtqztCU66ZuORcsT7KOHqVttG/7VwqHNodxw7qe4ySjA49TGXZjKLSXjlpuh6nEMZ9XHzeTksdF3HAJoN4hH9PjSggq32rfmNAd5Vj84f+7m5QuU1e6mV8IJHi8d7pQS8RCKpAR9/gAGCltp+P/ZWdrnCuKfoUcZn7lqdtnrxmdgqU1L1yab7sOKPwEXn8K+snkTTFz1TKbsKzW7lKaNzYYC5QN/vY83Zn</vt:lpwstr>
  </property>
  <property fmtid="{D5CDD505-2E9C-101B-9397-08002B2CF9AE}" pid="149" name="x1ye=70">
    <vt:lpwstr>Ff9+DUlr9+3i9wLSpQ6pBz/7VHDElq+KXY1OKaz+g/AGMqN+j9ovgMJfyE6RO22Jy8SzUu4kn+uAqVW62W5nPd3yFpg6DoArC7vs086ycqDxK5TdAroIY7E9FHTvt7ro8d06gohgcMf5t+KDJY0zZ225ZAaZwFMe9bJTD6KV6/1BZfEy6n4OO82wm0QfHGDZBA9Ket2n+dB9Dg9lwCmoUx3X/FBiZGuD4zLsDXm6D8L+97bE8klI7XDF2zlJ5OP</vt:lpwstr>
  </property>
  <property fmtid="{D5CDD505-2E9C-101B-9397-08002B2CF9AE}" pid="150" name="x1ye=71">
    <vt:lpwstr>a2IYAFlTGjZNkkUvnXXS98zKAtsHkwjRxZNhIuCNcjS084HOtiQ79Igk5RQ37FQlrVGA9BwrzLZSiAseHXnlIREqEpUxHI2RHk8MIQG+lrjzoBSMReq1y8utoj2u+0DOgjtsAd9ap5RGkqY4M7uq7u1aQcOv99aXx714DK8pZbs6FEfgDfAZ3jJjfoJGAM5mRCM7hO6GLae23cfReH1bmrrQexiQdQihKSSz/fwl1JQt0dDSt4vd/E8FPhIU+eN</vt:lpwstr>
  </property>
  <property fmtid="{D5CDD505-2E9C-101B-9397-08002B2CF9AE}" pid="151" name="x1ye=72">
    <vt:lpwstr>SiLgvPPWa0UYqli5Ln1THWBdUDi4aQFb4hUjXny3hbz2OFsOm2SnMpS9CNszgy8SW5+Rl2NW25c+vcmYz2Cer+0xlqQsJ2DHdSQX98Mo2SqDKw0DrUjikY0yqgLl69hwfqzxCOz79lMfhpk18aM5gCaiUHfdmWjQfH4dOf26IxjHdiBjMWG3eHmPoHaYoIR56vL4Z4eLFOvusM3lWPn98SPcp4YRKXbZIvA6gNOcQwPgTxPLYSq6EYT6GeOU/H0</vt:lpwstr>
  </property>
  <property fmtid="{D5CDD505-2E9C-101B-9397-08002B2CF9AE}" pid="152" name="x1ye=73">
    <vt:lpwstr>t0+TtKnk8HNfLlzqr+Ux9XINeC1p9MFCjMOvOLzrf22kCOF7gTzuyu47Y8htrvwRqP+ukPZEuX9wL9E2pkT88fWYbcDsil7dQgW8orylXRqqv1twnvQvd0cAf9SqqH8XrODZHYG2BX+ZqVJ+2cj+M43fFImneDPXpLhOes4r5xSk54kTMFxTX0t40PYZp7zGzWWDzebnHW5wL3PgDaXPmB4HdYvLKBSMxoMEzqi4EyL3rlBnziNNzRtaDsXDI5R</vt:lpwstr>
  </property>
  <property fmtid="{D5CDD505-2E9C-101B-9397-08002B2CF9AE}" pid="153" name="x1ye=74">
    <vt:lpwstr>MLN3OyjwJyl9ALrL5428GykeBJ42elat21FxEoJGYOWNvTxdT6TLWZDgLWigUlWGBy/f5CcvyqU4r2MQIAFlEd0GMUd+Wak9eUSD9ukuWF3bBaFY+4RTm1ffXgXxNEfGoYJJZbxnZL/AS0IoqhYKpXI5X93eJDywTXtornsFPmjxxPtApYMyQc5K/8YsPHTNCadcAlxO4s7yinn61rE/5CsvaHTVR+uduMm2XqrYOBBCibVTRRVmg0hN/kjAPZ7</vt:lpwstr>
  </property>
  <property fmtid="{D5CDD505-2E9C-101B-9397-08002B2CF9AE}" pid="154" name="x1ye=75">
    <vt:lpwstr>ArsWxcE3Wn4SHJexNZ858oBmek4ELIGg/zHT+IGtgUBPjE+JshERFaxZXxxVsGDoXI7ZoEq+cKQqp2yhxtQZljQVdv552tg4Q4AMnVUvsGosAMJbZJNpfFtkSMwB+1elwDg/SFuSo80w3E8AnvLudVZZNvpVKWp4lf1jp2r2Ske35/aBv7QMIFWljW/u/Y8678fdVtJnL5iYaIPO64mM4f194A7tkmZQZKtVLux+4TIZdThG2Eh8wnNmQjSJBgO</vt:lpwstr>
  </property>
  <property fmtid="{D5CDD505-2E9C-101B-9397-08002B2CF9AE}" pid="155" name="x1ye=76">
    <vt:lpwstr>GTpRYWMrqXVtjdKxgjREc3JQQrbV/bf/vda58hGmDHo+mj9/vNTWd4vpOtPE9Xlhc+dJQZZ1rD8WmHfc/tMWOlQ8rqAlKT8GuLq5kYYMtPjlZYNZJVeqpdHWQ9270gMG2/zJifQ3Cb96B0zuw+S2R4K9J2e9SLp+884batRNOsNX+cT7tNyfYY6poIo+mMRc57VfiCX/xAlJD7LIYpWZAhBaeUq2P8Knvq+92ylvZIATSY7eRLSE3uhlyhbaFAt</vt:lpwstr>
  </property>
  <property fmtid="{D5CDD505-2E9C-101B-9397-08002B2CF9AE}" pid="156" name="x1ye=77">
    <vt:lpwstr>oUGxd6EH5gVje7fPQqVhT+bbXp1J1OGQVJQh8tQWhNE32HUm5SM8/Jg8BtFQcRiay+Wf5jtW4SPIuIrdKLTUYg5LfYbpGGgcoMykiT5cYCXFE5zMAHDMnzfUUtRGNOYSrQtvNs8rh6xJ+h0u+T565sGIEjKmNLPqgtM1Wr9lXVVE58XBgbfnt4GsQsQCmn0o1MSkcr/vIsVwepIC1sU0suQCUuzxVvGsTd0/aBQHkjXe+DxZSsMswGfCZzSNt+2</vt:lpwstr>
  </property>
  <property fmtid="{D5CDD505-2E9C-101B-9397-08002B2CF9AE}" pid="157" name="x1ye=78">
    <vt:lpwstr>Sz9MUBkpdf1rmvaDg40PT9q3NhCTVgeVAtqqFXp46X/gBIJqHYNRchYzTXI6NQx/QCQm0sQw3MDze5GenABj+Bv8cvGdU+appYfU8Y8AwavozcM+1W+W1o6efm9BdFum2CxJjWeS3N/92pIxJ4zFfyXeNQKrO5SriSIcVE9Cr1LsG/K6vNIZbbpjfGzeXaRt2QOK8yhzNDvteNq1lzwf7EphbAt0DwL/kCuOuG+AawjbAxQB3WTgGd8GiWFkkWX</vt:lpwstr>
  </property>
  <property fmtid="{D5CDD505-2E9C-101B-9397-08002B2CF9AE}" pid="158" name="x1ye=79">
    <vt:lpwstr>o3wBMsZF+U8nEfGNd1D5/XoIGX+tKoeS3Vm523XVTdnsfvwZTwZO2lVjRB4qkfD31qma8enBCj9jpERYH8fl+9MJGdN6cgJupDGPl1OGY0YIrZ8m8L7qq70KZ5gVZi9e7L3pficeBhX6ufLE9zSM99RWKqpAnkUbcyR9l6gaH+xu2f8i4asrwGxFpVZgqLx5TuhimWkZ92ksGvXibfQVeZdHucba5L22+0GlMUL5u2uDFmow5auKNKP7umzu0so</vt:lpwstr>
  </property>
  <property fmtid="{D5CDD505-2E9C-101B-9397-08002B2CF9AE}" pid="159" name="x1ye=8">
    <vt:lpwstr>UOsFA4Cn4vDRz20pou8vmb168wwF84Z/56HIXy4BLmSsbVnYb5NTYWBPVbJRH/yR17s27W9aJjBdDJ+vZE9eDgmD/v6s/l6TqjuYhbWhqut2u5Sc1iGMVTYNo+rbEenbB/KstZgxhBasej663JyVOvBBDMUEH4lG0ZHsg7p2YG0QRyCD4VEkp3PIQn22ykexP4RilmD4cewTCjOOBDtgPuYStCLGbXaFzhkUd4nuoNejtTtZgAY7VVRwK0CKsub</vt:lpwstr>
  </property>
  <property fmtid="{D5CDD505-2E9C-101B-9397-08002B2CF9AE}" pid="160" name="x1ye=80">
    <vt:lpwstr>TNeSP+yBsL/C15oi+RN9C38gCF7Tp359bBBi5Fdc1AkCovWR4wht5q+aB6Gpv1aELl8kGguqTbGj5xcpF5FFtia021G/G+vLpL+r+OYElhOK+Tu+iJMfArIdtrVtM185ZQI+fy9gGIKXzLx9Zce7QjWl0okIzzBuODEBpIiU38hesjLV0AYVbuqAZJm2c7a9uyZ+9V1pWbGuTTXwxmflZdaH0O8EC7Ai5H49a+7cjXYxVka9pS6s93vrBLYSCoC</vt:lpwstr>
  </property>
  <property fmtid="{D5CDD505-2E9C-101B-9397-08002B2CF9AE}" pid="161" name="x1ye=81">
    <vt:lpwstr>1vAVVxUUtOeDSHXUEMG4FDOnK7EOFuOVyXqVe5pEsKHmSXYNLjIl2XT3rX/fbuyw3P7gQhBuykDOvgN8ujEJ1gJ0Vt6vKj6RqsKmNQz5GA3fiLDvBD4qKL1XS9SK3956KDO0K/PlGLWKl47BGb63155FHT9JyETVKTcBtmTnzU8hzNS14rkMAYG3WRY8vkcmiwI/VxR+KrZWlTyeuvCfiEyHUbZ8qTywrxZ98yvODT69FpvCiDSZyoXqKXfDvSd</vt:lpwstr>
  </property>
  <property fmtid="{D5CDD505-2E9C-101B-9397-08002B2CF9AE}" pid="162" name="x1ye=82">
    <vt:lpwstr>EPU3au0QQnVeZZv2pHj8DnviTxWYAoBnzUWgQ8Az9/HmOGW8VgKwvYbbw8mJyltl4BcCgKoyF8j6xT0cFOD6ohOjpm+SJd3aoY8QQhrXLgcbiV7ZhYsHIJ3k5muFPhs5IvC7Ec1yCbxN8FRafrrL5R1wK5uu5i1v63TifaIZRBhIUqIcEtU+3OAY+hMstRqz+Usjd6pyAAe31M+RmQfV9Lja3yr8m7MPgppcEpgc2O1pJxuHrWtm6AxTS9Cucdq</vt:lpwstr>
  </property>
  <property fmtid="{D5CDD505-2E9C-101B-9397-08002B2CF9AE}" pid="163" name="x1ye=83">
    <vt:lpwstr>6jdMMLnRwPnLzci0sAoOxBEn5lhW0mTX5mjpuN9pNDZ1SPZLTRqFFuukQGwjrR9OKl66bK4u9CGpssR6KaXaeHjXllCvgcJ5FeiVTPsd7wNNgbPkgToYEe1LK4+lN7Bj+FKbkR/3MdqVbPXLtQzDGST7zje/aNkAEcCFVY/1jkfdKN7f2n7xsukdUlTrKhVIK/nUS2JiDJ/aztlUktrzN0HORFVK/fAqtqyICNPJadgD/gO/3XG4DlDGpUSIa0W</vt:lpwstr>
  </property>
  <property fmtid="{D5CDD505-2E9C-101B-9397-08002B2CF9AE}" pid="164" name="x1ye=84">
    <vt:lpwstr>VGdOkhny+VbZLo0wQYr3trIIhOv9cVZUuhy8qcVpn3VCNcVW+vg8oVz9KLrw6cQoMBrfVcOGw2RWZOAuSBX5mhYT3zWV/Cia5UAAFEFcB3koydiF4BXcknzLgxXJKNuVzGYr2v/FEGyKGZt/w4ObFQAawdStpBuD5MQ5dap0F6yXyWmiAH/4/cg5GIb6qC4ORYAjLiej6U6SG4pxLqbow1Bt9NqwHDXMj9srBWRyrpD9wc3g3FKeuffoNZJHEAh</vt:lpwstr>
  </property>
  <property fmtid="{D5CDD505-2E9C-101B-9397-08002B2CF9AE}" pid="165" name="x1ye=85">
    <vt:lpwstr>OaUh9DBvARrrSGLzEiyrLKhORSq/eNF2nTIgFpYCclLj4pui/sq4DUx6uy3Jq3rkLl1spyfCJykb2+jESFoDq9VEDm0iu7eToKNx2XqPzolnlKL05CrsYnEkuwBnKVF4rI+AA3gDoKx3Vt6tBldGguvioDRBV5a5zo/6zcwdDDK1aJmkOfbdctB4zZ8pEpy+9/YQBGToIBcYR9sP76auJAdX0k4UHX6t7mJtPrE+KJULNXLiNPee3yF362/SXNW</vt:lpwstr>
  </property>
  <property fmtid="{D5CDD505-2E9C-101B-9397-08002B2CF9AE}" pid="166" name="x1ye=86">
    <vt:lpwstr>MIc6pfFEx+EV1+XEutYXGtZdHaFHyjs4SwbRCy5Tr/YCgjDHVQTHypJc/KmBJE42mpqS+yjFR3n3LA9EPldkhF0JJFJ43sJweXc6mXwIoKs/xErD2Shv1xSBRzAXNKb+M69xFxQj60f1OhHc0F7b0Ho/bVOJEpmiKlTXuJZJH66UWKkTVOqLrjtEv9AF79XrV1/kGqHtZIVoCWZC8h/dN3QDd5h7ezFAUtOoXhZ1aJJiSmhU/N9ePdTkprrnBda</vt:lpwstr>
  </property>
  <property fmtid="{D5CDD505-2E9C-101B-9397-08002B2CF9AE}" pid="167" name="x1ye=87">
    <vt:lpwstr>P/Kba8RDmPJE5suXa9BWVa+84NXk1GmA7k86vWZqU+c3MzuzJa8yPDZ+xUa6OOJtA0zwaWJODYrcd5Y5Eo3DoWWn/aHsTsK+RpCTKk/5YOkIp4WvIZjNWqSnjdHypPEwQbmexvN/EoKCBxXwtQ6HhWJclPmJcan0lAbRVJ1gQEJzGleFmtdJpZh0ClHJhc+pOw0ZWI/Wj/aR9uvVZyzoeMCSkrhDCadxGUQwBy8Ko5UmVm+LrYG4/hDmiF3YWtG</vt:lpwstr>
  </property>
  <property fmtid="{D5CDD505-2E9C-101B-9397-08002B2CF9AE}" pid="168" name="x1ye=88">
    <vt:lpwstr>C7Qr3nY8Z3s9ovu011/z4U06QPIvm7D2gCElRYbMN2ooelUl0w+AOAwiauA+7BWIKrbsLygi8MjZV7mDnTombXJUUum8+uHz0yt0r//czio6YRIUH4sMLGWigqTkzeJblw7lc/QxsitNQ7wqfUHTOm+wNf0vBnVpQSxccXzmyCmM6NtIySsePbvkM0P/VakBP7ecYON7iONpdDwL9yO1Wqcyt/GL0bfnKuFTMUsPhLlxFBM2xShvPGgLY1CNqW6</vt:lpwstr>
  </property>
  <property fmtid="{D5CDD505-2E9C-101B-9397-08002B2CF9AE}" pid="169" name="x1ye=89">
    <vt:lpwstr>FYd4toIkSqOcl089e4+IygURZNGKlb1ReS5CeDK/IIILc+CLaYJjpjPkLCByj+eR1iugRN7jG9Q/eUB8C18WqSO31SX4vl+BtuQGSVuMZTVVM5z+K/0FZsj55o4bS7GOeHd5gjCopZ6PW9hVdIbJBnTlpUqZQT05cv/7LO/uVWi7ljlVY2b5CpgAeQGyRXfjhLY0InAOLXQdHFgxbLbgNsT2p4RTOVXQUwf23XqYkF/qlaasSCBVu7+hXpyTob8</vt:lpwstr>
  </property>
  <property fmtid="{D5CDD505-2E9C-101B-9397-08002B2CF9AE}" pid="170" name="x1ye=9">
    <vt:lpwstr>Zrb1jGwLIp6TyZ6ClfGbGSuEa2TWREB7PurZfPHzPeIzk9dXS5nuDxNR+3gj7qY31IjaqxZBjNrXrhzXHeDB+wffVgtlyicITQeg3HZkF6rl+spwcVn8ue5pMI4zHdTOuD7nTbs0E9bdj313tkH4IZcGYFCGLQaq3ShomH5zMjTAogaVFrH0CO1D3mvf8s4XQzPX2Uo+mnwqL0IzF+PYaES5/ZEhd/EL5oHmh2w82K1SbDzA38QQppTXzMkfdYc</vt:lpwstr>
  </property>
  <property fmtid="{D5CDD505-2E9C-101B-9397-08002B2CF9AE}" pid="171" name="x1ye=90">
    <vt:lpwstr>PBz0elUvtozC6pxsRrSzd10odxe9FElWVBs+y2bEP7muSTg1+lfWtVzLJrc/HfRnFekAZe3swiZe9Y4l7h9tkOQt4iwvzxYMArboRZ0cvnY3vG+jwX+l1FcSwPZn/8glTDbZ4dARbEpie0LyxAfp5moZCF4RXWxIuyfLKE7sj+LG9jHDTGTVY57gCx6dSval+qlL1zLcSDldJTpYiwY/7t6shgAJvU4pghPz4HolBYUTdwx42a34E0ygiuMt0So</vt:lpwstr>
  </property>
  <property fmtid="{D5CDD505-2E9C-101B-9397-08002B2CF9AE}" pid="172" name="x1ye=91">
    <vt:lpwstr>PBGWWnyUiRb+Ez1hJ66TtmM78LVEXICKwSyd5WMfz8OC8LdDhL2zXYUFc9p/PtwMtdft4+T3Pyy9PdvE9eB8RcB/KI4IHVg9mbVJBXeKIyj4hE04n/lQtIZvUv7w50+30E1CycNVA15c93g5qJauG/VRhjgOqDh5B4sBlPtNhkzopQLP5M8UIHd3JYufR19vePImy/w5Y0qYC/ydVRbwzyXvS3JdwlQ5hXhomJL1xDbc1jks8qBbHF8MFMULYL2</vt:lpwstr>
  </property>
  <property fmtid="{D5CDD505-2E9C-101B-9397-08002B2CF9AE}" pid="173" name="x1ye=92">
    <vt:lpwstr>VCy0pDii3ytDcUMHGc2gYNDcnT28/vPb5Fps8rtI7t3GXjdlLBv9OO1rZRsfdExe8enGlNh7Dfr3mI5IN2pBH2EHVp5jggyaJXqEmXqPx5z6aSggSJ1MwEtc/nuZifiWsEROKTIRihIZsWwdpEcwQO/8opxDbPs0FKHTu6pWv0AhaZXfaVdw0EhAOF0cQ9r5MyHP6waWr1CKjSVD9SepjDd7KXD+sE2CSM8vsl0/2fykbu+70zczLlzO4wIJvBu</vt:lpwstr>
  </property>
  <property fmtid="{D5CDD505-2E9C-101B-9397-08002B2CF9AE}" pid="174" name="x1ye=93">
    <vt:lpwstr>k7OvVIPWDICIvF8j2eJvt1KU+6B5uM1LtMsMBgIZ7nNwPNgZJe/sgF2VT3JxICBDscHUdYf3BU10s2PgHYSEJIAF8ycU8TYmHI27M/wKfe4uCHUi/7LcFJ82ozZHc/S/IuuSJ2ZiKd3p9yeXdv5zY+0WFz+0vuHC+NTgA4CBjwhXKDfwrbjIvJ2zisRIUoC8+mUXBY9uyTUqhGOgHn0tq64t6JTuQsN8xVyFKfQA++lRKSAhtXcEoDop1SdgqPq</vt:lpwstr>
  </property>
  <property fmtid="{D5CDD505-2E9C-101B-9397-08002B2CF9AE}" pid="175" name="x1ye=94">
    <vt:lpwstr>MhMXJFrYWkKN59u+1oiaMSdSojDoIMrQRVdYZjaX2GEa7WNzKmC6Y6DpJssvLlHd6By6L1EYrVm9y/Iru6qIhpuJp5D40TRVZE0Zn7wzqGa/yeJ8F/oTyAMCEeJTbg0c/QKJFeqnK61kMbIORcYeHi6dbC7BvyzatNSdZ7IvLjQ5LLPaF2k+5T1n387CNyxnqQ2EOx5HfDCmoVnDEE5B/DJPDzsTEBQa2pFcYkSQLE0BDts1Vu4Rs/xx2O9297Y</vt:lpwstr>
  </property>
  <property fmtid="{D5CDD505-2E9C-101B-9397-08002B2CF9AE}" pid="176" name="x1ye=95">
    <vt:lpwstr>DhdG7oUbhXZn9FcdFOuv/Dn0bqaA7/cBT9F7dsC1/1YmMvhMajssdRS9nBBL5YhgoM6ctCcPsuspqnC7PGWFsbZ4PtYUbTl+xPM+tljBtksubcbAp8B7F7s6kkC6iYxrmf8sqTH1adZVjzLTriN5x1aZV9o0vpExDAk8MeIKLUz9MF94mV2hyQWBhm8JcsZyhX/gACwVx5B/jSzVAVH3H4o9BbA2+83jIevHDiQxxvt79OGL4v+uq6lPzAAj9HC</vt:lpwstr>
  </property>
  <property fmtid="{D5CDD505-2E9C-101B-9397-08002B2CF9AE}" pid="177" name="x1ye=96">
    <vt:lpwstr>aIZVBITB0SxSguWn9ol0tAbgQJWKsatD2YDMOxX5gRYUDMR0cb4VLeWptGb0xzSoK2eFjQfgFu7e9v9ed2dTES23jx3fkt7Z80bkCi9oWnDZB18uevLc9PWw5pu2dsN3kHIjduPH8XRMEW8nN7RKq4v1mRJGUSPAhOnl63p54SXr9uBdQFrFrGPc06YPWlyzaifVDg2mCTcBCaFd7s5HsFcqIhUMqHlbs5genxBWH/XVnAdOjy05k0qEyfhjyco</vt:lpwstr>
  </property>
  <property fmtid="{D5CDD505-2E9C-101B-9397-08002B2CF9AE}" pid="178" name="x1ye=97">
    <vt:lpwstr>ESxV5fBhtKQ2YmcPIT1ZmyJa41D36mPWyc53bdsnNJhOFdNVzc+vvI6bZuZIil4w1/iKR9TWaNMjHOk1/j0LY5tAHh088000YAw5iu/FGLuF/x6GPGxkIiftJUwAbJfH5EEQATquVLtMedfkkvz5YCTldDAB/XuSn9oAJ3w5JeazGSMTKwxi0TkSpl/fJ8M+K2w1P04m7GwaEC4pELQG8gz58a230ZNmkSt92hJSaV6tYNn7YXpd/c4dg/DGtbJ</vt:lpwstr>
  </property>
  <property fmtid="{D5CDD505-2E9C-101B-9397-08002B2CF9AE}" pid="179" name="x1ye=98">
    <vt:lpwstr>T7zD2vFNKxS9kJumuZLom6uiHRtCgZonpzn17svmkhJL8hrSaNqfldbwH62+E+21bOdBH9WGbO9lmJHgSy82th5plxHJcfNQF1YyKWt1ug2fGKUVqRiJVgKBWy8IxIQ9QtepqKuQ3h0PPGcHKGQUKh06p+MteTjC8IZeZHLi+D9nFTCe6BKQFpPIYs+gmVwtLKl5KZTVSAlY1/ea9evzGrwo/3LcQz21D56M2JlPzolovyTqxOsuQcpShNu+yme</vt:lpwstr>
  </property>
  <property fmtid="{D5CDD505-2E9C-101B-9397-08002B2CF9AE}" pid="180" name="x1ye=99">
    <vt:lpwstr>cpEG4pBMh52emK/OjQigbHFoDdRLeyRFXVic7dBQwsK5Ltsrtq8c0Wv8rq87g4DNmBKcTegQnl6DZXB2APB4MDi6r1m+R4HLaTBCVc+3+MP6Fvye2DL1GBQRBJQoCvQ5a53NXWDLZwf92zQQ/OpoYigiVuEToDDXMk+nitFGCRZgLzXJ2Fc4FHRvD4CTof2gko8xC5f4HcUr52ToSpvVDEN6HJ6HBekQn34yJ8CFmckOL7s6r/YFuviydGVeXxN</vt:lpwstr>
  </property>
  <property fmtid="{D5CDD505-2E9C-101B-9397-08002B2CF9AE}" pid="181" name="KSOProductBuildVer">
    <vt:lpwstr>1033-12.1.21937.21937</vt:lpwstr>
  </property>
  <property fmtid="{D5CDD505-2E9C-101B-9397-08002B2CF9AE}" pid="182" name="ICV">
    <vt:lpwstr>6FF81C41550D76D2499D0B68F7BC0440_43</vt:lpwstr>
  </property>
</Properties>
</file>