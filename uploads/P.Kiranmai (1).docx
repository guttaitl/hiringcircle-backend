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EF7D70">
      <w:pPr>
        <w:widowControl w:val="0"/>
        <w:tabs>
          <w:tab w:val="center" w:pos="5269"/>
        </w:tabs>
        <w:spacing w:after="0" w:line="240" w:lineRule="auto"/>
        <w:ind w:right="288"/>
        <w:jc w:val="both"/>
        <w:rPr>
          <w:rFonts w:hint="default" w:eastAsia="SimSun" w:cs="Cambria" w:asciiTheme="majorAscii" w:hAnsiTheme="majorAscii"/>
          <w:b/>
          <w:bCs/>
          <w:color w:val="000000"/>
          <w:lang w:val="en-IN"/>
        </w:rPr>
      </w:pPr>
      <w:bookmarkStart w:id="0" w:name="_Hlk140965990"/>
      <w:r>
        <w:rPr>
          <w:rFonts w:hint="default" w:eastAsia="SimSun" w:cs="Cambria" w:asciiTheme="majorAscii" w:hAnsiTheme="majorAscii"/>
          <w:b/>
          <w:bCs/>
          <w:color w:val="000000"/>
          <w:lang w:val="en-IN"/>
        </w:rPr>
        <w:t xml:space="preserve">                 </w:t>
      </w:r>
    </w:p>
    <w:p w14:paraId="3008065A">
      <w:pPr>
        <w:widowControl w:val="0"/>
        <w:tabs>
          <w:tab w:val="center" w:pos="5269"/>
        </w:tabs>
        <w:spacing w:after="0" w:line="240" w:lineRule="auto"/>
        <w:ind w:right="288" w:firstLine="883" w:firstLineChars="400"/>
        <w:jc w:val="both"/>
        <w:rPr>
          <w:rFonts w:hint="default" w:eastAsia="SimSun" w:cs="Cambria" w:asciiTheme="majorAscii" w:hAnsiTheme="majorAscii"/>
          <w:color w:val="000000"/>
        </w:rPr>
      </w:pPr>
      <w:r>
        <w:rPr>
          <w:rFonts w:hint="default" w:eastAsia="SimSun" w:cs="Cambria" w:asciiTheme="majorAscii" w:hAnsiTheme="majorAscii"/>
          <w:b/>
          <w:bCs/>
          <w:color w:val="000000"/>
          <w:lang w:val="en-IN"/>
        </w:rPr>
        <w:t xml:space="preserve">KIRANMAI PINGILI                                                                          </w:t>
      </w:r>
      <w:r>
        <w:rPr>
          <w:rFonts w:hint="default" w:eastAsia="SimSun" w:cs="Cambria" w:asciiTheme="majorAscii" w:hAnsiTheme="majorAscii"/>
          <w:b/>
          <w:bCs/>
          <w:color w:val="000000"/>
        </w:rPr>
        <w:tab/>
      </w:r>
      <w:r>
        <w:rPr>
          <w:rFonts w:hint="default" w:eastAsia="SimSun" w:cs="Cambria" w:asciiTheme="majorAscii" w:hAnsiTheme="majorAscii"/>
          <w:b/>
          <w:bCs/>
          <w:color w:val="000000"/>
        </w:rPr>
        <w:tab/>
      </w:r>
      <w:r>
        <w:rPr>
          <w:rFonts w:hint="default" w:eastAsia="SimSun" w:cs="Cambria" w:asciiTheme="majorAscii" w:hAnsiTheme="majorAscii"/>
          <w:b/>
          <w:bCs/>
          <w:color w:val="000000"/>
        </w:rPr>
        <w:tab/>
      </w:r>
    </w:p>
    <w:p w14:paraId="5CCF33A8">
      <w:pPr>
        <w:widowControl w:val="0"/>
        <w:tabs>
          <w:tab w:val="center" w:pos="5269"/>
        </w:tabs>
        <w:spacing w:after="0" w:line="240" w:lineRule="auto"/>
        <w:ind w:left="864" w:right="288"/>
        <w:jc w:val="both"/>
        <w:rPr>
          <w:rFonts w:hint="default" w:cs="Cambria" w:asciiTheme="majorAscii" w:hAnsiTheme="majorAscii"/>
          <w:b/>
          <w:bCs/>
          <w:color w:val="002451"/>
          <w:sz w:val="21"/>
          <w:szCs w:val="21"/>
          <w:lang w:val="en-IN"/>
        </w:rPr>
      </w:pPr>
      <w:r>
        <w:rPr>
          <w:rFonts w:hint="default" w:cs="Cambria" w:asciiTheme="majorAscii" w:hAnsiTheme="majorAscii"/>
          <w:b/>
          <w:lang w:val="en-IN"/>
        </w:rPr>
        <w:t xml:space="preserve">AWS- DEVOPS </w:t>
      </w:r>
      <w:r>
        <w:rPr>
          <w:rFonts w:hint="default" w:cs="Cambria" w:asciiTheme="majorAscii" w:hAnsiTheme="majorAscii"/>
          <w:b/>
        </w:rPr>
        <w:t xml:space="preserve">Engineer </w:t>
      </w:r>
      <w:r>
        <w:rPr>
          <w:rFonts w:hint="default" w:cs="Cambria" w:asciiTheme="majorAscii" w:hAnsiTheme="majorAscii"/>
          <w:b/>
        </w:rPr>
        <w:br w:type="textWrapping"/>
      </w:r>
      <w:r>
        <w:rPr>
          <w:rFonts w:hint="default" w:cs="Cambria" w:asciiTheme="majorAscii" w:hAnsiTheme="majorAscii"/>
          <w:b/>
        </w:rPr>
        <w:t xml:space="preserve">Phone: </w:t>
      </w:r>
      <w:r>
        <w:rPr>
          <w:rFonts w:hint="default" w:cs="Cambria" w:asciiTheme="majorAscii" w:hAnsiTheme="majorAscii"/>
          <w:b/>
          <w:lang w:val="en-IN"/>
        </w:rPr>
        <w:t>+1(774)641-5540</w:t>
      </w:r>
    </w:p>
    <w:p w14:paraId="577D751D">
      <w:pPr>
        <w:widowControl w:val="0"/>
        <w:tabs>
          <w:tab w:val="center" w:pos="5269"/>
        </w:tabs>
        <w:spacing w:after="0" w:line="240" w:lineRule="auto"/>
        <w:ind w:left="864" w:right="288"/>
        <w:jc w:val="both"/>
        <w:rPr>
          <w:rFonts w:hint="default" w:eastAsia="SimSun" w:cs="Cambria" w:asciiTheme="majorAscii" w:hAnsiTheme="majorAscii"/>
          <w:color w:val="000000"/>
          <w:lang w:val="en-IN"/>
        </w:rPr>
      </w:pPr>
      <w:r>
        <w:rPr>
          <w:rFonts w:hint="default" w:cs="Cambria" w:asciiTheme="majorAscii" w:hAnsiTheme="majorAscii"/>
          <w:b/>
        </w:rPr>
        <w:t>Email</w:t>
      </w:r>
      <w:r>
        <w:rPr>
          <w:rFonts w:hint="default" w:cs="Cambria" w:asciiTheme="majorAscii" w:hAnsiTheme="majorAscii"/>
          <w:b/>
          <w:color w:val="000000"/>
        </w:rPr>
        <w:t xml:space="preserve">: </w:t>
      </w:r>
      <w:r>
        <w:rPr>
          <w:rFonts w:hint="default" w:cs="Cambria" w:asciiTheme="majorAscii" w:hAnsiTheme="majorAscii"/>
          <w:b/>
          <w:color w:val="000000"/>
          <w:lang w:val="en-IN"/>
        </w:rPr>
        <w:t>pkiranmai177@gmail.</w:t>
      </w:r>
      <w:r>
        <w:rPr>
          <w:rFonts w:hint="default" w:cs="Cambria" w:asciiTheme="majorAscii" w:hAnsiTheme="majorAscii"/>
          <w:b/>
          <w:bCs/>
          <w:color w:val="000000"/>
          <w:spacing w:val="2"/>
          <w:shd w:val="clear" w:color="auto" w:fill="FFFFFF"/>
        </w:rPr>
        <w:t>com</w:t>
      </w:r>
      <w:r>
        <w:rPr>
          <w:rFonts w:hint="default" w:eastAsia="SimSun" w:cs="Cambria" w:asciiTheme="majorAscii" w:hAnsiTheme="majorAscii"/>
          <w:color w:val="000000"/>
        </w:rPr>
        <w:t xml:space="preserve"> </w:t>
      </w:r>
      <w:r>
        <w:rPr>
          <w:rFonts w:hint="default" w:eastAsia="SimSun" w:cs="Cambria" w:asciiTheme="majorAscii" w:hAnsiTheme="majorAscii"/>
          <w:color w:val="000000"/>
          <w:lang w:val="en-IN"/>
        </w:rPr>
        <w:t xml:space="preserve">                            </w:t>
      </w:r>
    </w:p>
    <w:p w14:paraId="3C0F4F26">
      <w:pPr>
        <w:widowControl w:val="0"/>
        <w:tabs>
          <w:tab w:val="center" w:pos="5269"/>
        </w:tabs>
        <w:spacing w:after="0" w:line="240" w:lineRule="auto"/>
        <w:ind w:left="864" w:right="288"/>
        <w:jc w:val="both"/>
        <w:rPr>
          <w:rFonts w:hint="default" w:eastAsia="SimSun" w:cs="Cambria" w:asciiTheme="majorAscii" w:hAnsiTheme="majorAscii"/>
          <w:color w:val="000000"/>
        </w:rPr>
      </w:pPr>
    </w:p>
    <w:p w14:paraId="6836F108">
      <w:pPr>
        <w:widowControl w:val="0"/>
        <w:tabs>
          <w:tab w:val="center" w:pos="5269"/>
        </w:tabs>
        <w:spacing w:after="0" w:line="240" w:lineRule="auto"/>
        <w:ind w:right="288" w:firstLine="552" w:firstLineChars="250"/>
        <w:jc w:val="both"/>
        <w:rPr>
          <w:rFonts w:hint="default" w:eastAsia="SimSun" w:cs="Cambria" w:asciiTheme="majorAscii" w:hAnsiTheme="majorAscii"/>
          <w:color w:val="000000"/>
        </w:rPr>
      </w:pPr>
      <w:r>
        <w:rPr>
          <w:rFonts w:hint="default" w:eastAsia="SimSun" w:cs="Cambria" w:asciiTheme="majorAscii" w:hAnsiTheme="majorAscii"/>
          <w:b/>
          <w:bCs/>
          <w:color w:val="000000"/>
          <w:u w:val="single"/>
        </w:rPr>
        <w:t>PROFESSIONAL SUMMARY:</w:t>
      </w:r>
    </w:p>
    <w:p w14:paraId="56A2AD82">
      <w:pPr>
        <w:widowControl w:val="0"/>
        <w:spacing w:after="0" w:line="240" w:lineRule="auto"/>
        <w:ind w:left="864" w:right="288"/>
        <w:jc w:val="both"/>
        <w:rPr>
          <w:rFonts w:hint="default" w:eastAsia="SimSun" w:cs="Cambria" w:asciiTheme="majorAscii" w:hAnsiTheme="majorAscii"/>
          <w:color w:val="000000"/>
        </w:rPr>
      </w:pPr>
    </w:p>
    <w:p w14:paraId="686E452D">
      <w:pPr>
        <w:pStyle w:val="5"/>
        <w:widowControl w:val="0"/>
        <w:numPr>
          <w:ilvl w:val="0"/>
          <w:numId w:val="1"/>
        </w:numPr>
        <w:spacing w:after="0" w:line="240" w:lineRule="auto"/>
        <w:ind w:right="288"/>
        <w:jc w:val="both"/>
        <w:rPr>
          <w:rFonts w:hint="default" w:eastAsia="SimSun" w:cs="Cambria" w:asciiTheme="majorAscii" w:hAnsiTheme="majorAscii"/>
          <w:color w:val="000000"/>
        </w:rPr>
      </w:pPr>
      <w:r>
        <w:rPr>
          <w:rFonts w:hint="default" w:eastAsia="SimSun" w:cs="Cambria" w:asciiTheme="majorAscii" w:hAnsiTheme="majorAscii"/>
          <w:color w:val="000000"/>
          <w:lang w:val="en-IN"/>
        </w:rPr>
        <w:t xml:space="preserve">Certified </w:t>
      </w:r>
      <w:r>
        <w:rPr>
          <w:rFonts w:hint="default" w:eastAsia="SimSun" w:cs="Cambria" w:asciiTheme="majorAscii" w:hAnsiTheme="majorAscii"/>
          <w:b/>
          <w:bCs/>
          <w:color w:val="000000"/>
          <w:lang w:val="en-IN"/>
        </w:rPr>
        <w:t>AWS Solutions Architect Associate</w:t>
      </w:r>
      <w:r>
        <w:rPr>
          <w:rFonts w:hint="default" w:eastAsia="SimSun" w:cs="Cambria" w:asciiTheme="majorAscii" w:hAnsiTheme="majorAscii"/>
          <w:color w:val="000000"/>
          <w:lang w:val="en-IN"/>
        </w:rPr>
        <w:t xml:space="preserve"> with m</w:t>
      </w:r>
      <w:r>
        <w:rPr>
          <w:rFonts w:hint="default" w:eastAsia="SimSun" w:cs="Cambria" w:asciiTheme="majorAscii" w:hAnsiTheme="majorAscii"/>
          <w:color w:val="000000"/>
        </w:rPr>
        <w:t xml:space="preserve">ore than </w:t>
      </w:r>
      <w:r>
        <w:rPr>
          <w:rFonts w:hint="default" w:eastAsia="SimSun" w:cs="Cambria" w:asciiTheme="majorAscii" w:hAnsiTheme="majorAscii"/>
          <w:b/>
          <w:bCs/>
          <w:color w:val="000000"/>
        </w:rPr>
        <w:t>1</w:t>
      </w:r>
      <w:r>
        <w:rPr>
          <w:rFonts w:hint="default" w:eastAsia="SimSun" w:cs="Cambria" w:asciiTheme="majorAscii" w:hAnsiTheme="majorAscii"/>
          <w:b/>
          <w:bCs/>
          <w:color w:val="000000"/>
          <w:lang w:val="en-IN"/>
        </w:rPr>
        <w:t>0</w:t>
      </w:r>
      <w:r>
        <w:rPr>
          <w:rFonts w:hint="default" w:eastAsia="SimSun" w:cs="Cambria" w:asciiTheme="majorAscii" w:hAnsiTheme="majorAscii"/>
          <w:color w:val="000000"/>
        </w:rPr>
        <w:t xml:space="preserve"> years of experience in the IT industry with a major focus on </w:t>
      </w:r>
      <w:r>
        <w:rPr>
          <w:rFonts w:hint="default" w:eastAsia="SimSun" w:cs="Cambria" w:asciiTheme="majorAscii" w:hAnsiTheme="majorAscii"/>
          <w:b/>
          <w:bCs/>
          <w:color w:val="000000"/>
        </w:rPr>
        <w:t>AWS,</w:t>
      </w:r>
      <w:r>
        <w:rPr>
          <w:rFonts w:hint="default" w:eastAsia="SimSun" w:cs="Cambria" w:asciiTheme="majorAscii" w:hAnsiTheme="majorAscii"/>
          <w:b/>
          <w:bCs/>
          <w:color w:val="000000"/>
          <w:lang w:val="en-IN"/>
        </w:rPr>
        <w:t xml:space="preserve"> Azure,</w:t>
      </w:r>
      <w:r>
        <w:rPr>
          <w:rFonts w:hint="default" w:eastAsia="SimSun" w:cs="Cambria" w:asciiTheme="majorAscii" w:hAnsiTheme="majorAscii"/>
          <w:color w:val="000000"/>
        </w:rPr>
        <w:t xml:space="preserve"> </w:t>
      </w:r>
      <w:r>
        <w:rPr>
          <w:rFonts w:hint="default" w:eastAsia="SimSun" w:cs="Cambria" w:asciiTheme="majorAscii" w:hAnsiTheme="majorAscii"/>
          <w:b/>
          <w:bCs/>
          <w:color w:val="000000"/>
        </w:rPr>
        <w:t>DevOps</w:t>
      </w:r>
      <w:r>
        <w:rPr>
          <w:rFonts w:hint="default" w:eastAsia="SimSun" w:cs="Cambria" w:asciiTheme="majorAscii" w:hAnsiTheme="majorAscii"/>
          <w:color w:val="000000"/>
        </w:rPr>
        <w:t>,</w:t>
      </w:r>
      <w:r>
        <w:rPr>
          <w:rFonts w:hint="default" w:eastAsia="SimSun" w:cs="Cambria" w:asciiTheme="majorAscii" w:hAnsiTheme="majorAscii"/>
          <w:color w:val="000000"/>
          <w:lang w:val="en-IN"/>
        </w:rPr>
        <w:t xml:space="preserve"> </w:t>
      </w:r>
      <w:r>
        <w:rPr>
          <w:rFonts w:hint="default" w:eastAsia="SimSun" w:cs="Cambria" w:asciiTheme="majorAscii" w:hAnsiTheme="majorAscii"/>
          <w:b/>
          <w:bCs/>
          <w:color w:val="000000"/>
        </w:rPr>
        <w:t>Linux System Administration</w:t>
      </w:r>
      <w:r>
        <w:rPr>
          <w:rFonts w:hint="default" w:eastAsia="SimSun" w:cs="Cambria" w:asciiTheme="majorAscii" w:hAnsiTheme="majorAscii"/>
          <w:color w:val="000000"/>
        </w:rPr>
        <w:t xml:space="preserve"> using Cloud</w:t>
      </w:r>
      <w:r>
        <w:rPr>
          <w:rFonts w:hint="default" w:eastAsia="SimSun" w:cs="Cambria" w:asciiTheme="majorAscii" w:hAnsiTheme="majorAscii"/>
          <w:color w:val="000000"/>
          <w:lang w:val="en-IN"/>
        </w:rPr>
        <w:t xml:space="preserve"> </w:t>
      </w:r>
      <w:r>
        <w:rPr>
          <w:rFonts w:hint="default" w:eastAsia="SimSun" w:cs="Cambria" w:asciiTheme="majorAscii" w:hAnsiTheme="majorAscii"/>
          <w:color w:val="000000"/>
        </w:rPr>
        <w:t xml:space="preserve">Formation templates, Software Configuration, and </w:t>
      </w:r>
      <w:r>
        <w:rPr>
          <w:rFonts w:hint="default" w:eastAsia="SimSun" w:cs="Cambria" w:asciiTheme="majorAscii" w:hAnsiTheme="majorAscii"/>
          <w:b/>
          <w:bCs/>
          <w:color w:val="000000"/>
        </w:rPr>
        <w:t xml:space="preserve">Build/Release Management </w:t>
      </w:r>
      <w:r>
        <w:rPr>
          <w:rFonts w:hint="default" w:eastAsia="SimSun" w:cs="Cambria" w:asciiTheme="majorAscii" w:hAnsiTheme="majorAscii"/>
          <w:color w:val="000000"/>
        </w:rPr>
        <w:t xml:space="preserve">using tools like </w:t>
      </w:r>
      <w:r>
        <w:rPr>
          <w:rFonts w:hint="default" w:eastAsia="SimSun" w:cs="Cambria" w:asciiTheme="majorAscii" w:hAnsiTheme="majorAscii"/>
          <w:b/>
          <w:bCs/>
          <w:color w:val="000000"/>
        </w:rPr>
        <w:t>Git,</w:t>
      </w:r>
      <w:r>
        <w:rPr>
          <w:rFonts w:hint="default" w:eastAsia="SimSun" w:cs="Cambria" w:asciiTheme="majorAscii" w:hAnsiTheme="majorAscii"/>
          <w:b/>
          <w:bCs/>
          <w:color w:val="000000"/>
          <w:lang w:val="en-IN"/>
        </w:rPr>
        <w:t xml:space="preserve"> Harness,</w:t>
      </w:r>
      <w:r>
        <w:rPr>
          <w:rFonts w:hint="default" w:eastAsia="SimSun" w:cs="Cambria" w:asciiTheme="majorAscii" w:hAnsiTheme="majorAscii"/>
          <w:b/>
          <w:bCs/>
          <w:color w:val="000000"/>
        </w:rPr>
        <w:t xml:space="preserve"> Jenkins, Maven, Ant, Chef, Docker,</w:t>
      </w:r>
      <w:r>
        <w:rPr>
          <w:rFonts w:hint="default" w:eastAsia="SimSun" w:cs="Cambria" w:asciiTheme="majorAscii" w:hAnsiTheme="majorAscii"/>
          <w:color w:val="000000"/>
        </w:rPr>
        <w:t xml:space="preserve"> etc.</w:t>
      </w:r>
    </w:p>
    <w:p w14:paraId="4A3651C1">
      <w:pPr>
        <w:pStyle w:val="5"/>
        <w:numPr>
          <w:ilvl w:val="0"/>
          <w:numId w:val="2"/>
        </w:numPr>
        <w:spacing w:line="240" w:lineRule="auto"/>
        <w:ind w:left="864" w:right="288"/>
        <w:jc w:val="both"/>
        <w:rPr>
          <w:rFonts w:hint="default" w:cs="Cambria" w:asciiTheme="majorAscii" w:hAnsiTheme="majorAscii"/>
          <w:color w:val="000000"/>
          <w:highlight w:val="white"/>
        </w:rPr>
      </w:pPr>
      <w:r>
        <w:rPr>
          <w:rFonts w:hint="default" w:cs="Cambria" w:asciiTheme="majorAscii" w:hAnsiTheme="majorAscii"/>
          <w:color w:val="000000"/>
          <w:highlight w:val="white"/>
        </w:rPr>
        <w:t xml:space="preserve"> Expertise in Amazon Cloud Services </w:t>
      </w:r>
      <w:r>
        <w:rPr>
          <w:rFonts w:hint="default" w:cs="Cambria" w:asciiTheme="majorAscii" w:hAnsiTheme="majorAscii"/>
          <w:b/>
          <w:color w:val="000000"/>
        </w:rPr>
        <w:t xml:space="preserve">(AWS EC2, S3, SQS, SNS, RDS, VPC, Subnets, EBS, AMI, </w:t>
      </w:r>
      <w:r>
        <w:rPr>
          <w:rFonts w:hint="default" w:cs="Cambria" w:asciiTheme="majorAscii" w:hAnsiTheme="majorAscii"/>
          <w:b/>
          <w:color w:val="000000"/>
          <w:lang w:val="en-IN"/>
        </w:rPr>
        <w:t xml:space="preserve">AWS Neptune, AWS Model Registry, </w:t>
      </w:r>
      <w:r>
        <w:rPr>
          <w:rFonts w:hint="default" w:cs="Cambria" w:asciiTheme="majorAscii" w:hAnsiTheme="majorAscii"/>
          <w:b/>
          <w:color w:val="000000"/>
        </w:rPr>
        <w:t>Auto scaling, Cloud Formation, Glacier, Lambda, snapshots, SES, ELB,</w:t>
      </w:r>
      <w:r>
        <w:rPr>
          <w:rFonts w:hint="default" w:cs="Cambria" w:asciiTheme="majorAscii" w:hAnsiTheme="majorAscii"/>
          <w:b/>
          <w:color w:val="000000"/>
          <w:lang w:val="en-IN"/>
        </w:rPr>
        <w:t xml:space="preserve"> </w:t>
      </w:r>
      <w:r>
        <w:rPr>
          <w:rFonts w:hint="default" w:cs="Cambria" w:asciiTheme="majorAscii" w:hAnsiTheme="majorAscii"/>
          <w:b/>
          <w:color w:val="000000"/>
        </w:rPr>
        <w:t>Cloud Watch, Sage</w:t>
      </w:r>
      <w:r>
        <w:rPr>
          <w:rFonts w:hint="default" w:cs="Cambria" w:asciiTheme="majorAscii" w:hAnsiTheme="majorAscii"/>
          <w:b/>
          <w:color w:val="000000"/>
          <w:lang w:val="en-IN"/>
        </w:rPr>
        <w:t xml:space="preserve"> </w:t>
      </w:r>
      <w:r>
        <w:rPr>
          <w:rFonts w:hint="default" w:cs="Cambria" w:asciiTheme="majorAscii" w:hAnsiTheme="majorAscii"/>
          <w:b/>
          <w:color w:val="000000"/>
        </w:rPr>
        <w:t>Maker).</w:t>
      </w:r>
    </w:p>
    <w:p w14:paraId="073ED61E">
      <w:pPr>
        <w:pStyle w:val="5"/>
        <w:numPr>
          <w:ilvl w:val="0"/>
          <w:numId w:val="2"/>
        </w:numPr>
        <w:spacing w:line="240" w:lineRule="auto"/>
        <w:ind w:left="864" w:right="288"/>
        <w:jc w:val="both"/>
        <w:rPr>
          <w:rFonts w:hint="default" w:cs="Cambria" w:asciiTheme="majorAscii" w:hAnsiTheme="majorAscii"/>
          <w:color w:val="000000"/>
          <w:highlight w:val="white"/>
        </w:rPr>
      </w:pPr>
      <w:r>
        <w:rPr>
          <w:rFonts w:hint="default" w:cs="Cambria" w:asciiTheme="majorAscii" w:hAnsiTheme="majorAscii"/>
          <w:color w:val="000000"/>
          <w:highlight w:val="white"/>
          <w:lang w:val="en-IN"/>
        </w:rPr>
        <w:t>Expertise in</w:t>
      </w:r>
      <w:r>
        <w:rPr>
          <w:rFonts w:hint="default" w:cs="Cambria" w:asciiTheme="majorAscii" w:hAnsiTheme="majorAscii"/>
          <w:b/>
          <w:bCs/>
          <w:color w:val="000000"/>
          <w:highlight w:val="white"/>
          <w:lang w:val="en-IN"/>
        </w:rPr>
        <w:t xml:space="preserve"> AWS Infrastructure</w:t>
      </w:r>
      <w:r>
        <w:rPr>
          <w:rFonts w:hint="default" w:cs="Cambria" w:asciiTheme="majorAscii" w:hAnsiTheme="majorAscii"/>
          <w:color w:val="000000"/>
          <w:highlight w:val="white"/>
          <w:lang w:val="en-IN"/>
        </w:rPr>
        <w:t xml:space="preserve"> on various resources </w:t>
      </w:r>
      <w:r>
        <w:rPr>
          <w:rFonts w:hint="default" w:cs="Cambria" w:asciiTheme="majorAscii" w:hAnsiTheme="majorAscii"/>
          <w:b/>
          <w:bCs/>
          <w:color w:val="000000"/>
          <w:highlight w:val="white"/>
          <w:lang w:val="en-IN"/>
        </w:rPr>
        <w:t>IAM, EBS security group, COde Hooks</w:t>
      </w:r>
      <w:r>
        <w:rPr>
          <w:rFonts w:hint="default" w:cs="Cambria" w:asciiTheme="majorAscii" w:hAnsiTheme="majorAscii"/>
          <w:color w:val="000000"/>
          <w:highlight w:val="white"/>
          <w:lang w:val="en-IN"/>
        </w:rPr>
        <w:t xml:space="preserve"> and </w:t>
      </w:r>
      <w:r>
        <w:rPr>
          <w:rFonts w:hint="default" w:cs="Cambria" w:asciiTheme="majorAscii" w:hAnsiTheme="majorAscii"/>
          <w:b/>
          <w:bCs/>
          <w:color w:val="000000"/>
          <w:highlight w:val="white"/>
          <w:lang w:val="en-IN"/>
        </w:rPr>
        <w:t>Auto Scaling</w:t>
      </w:r>
      <w:r>
        <w:rPr>
          <w:rFonts w:hint="default" w:cs="Cambria" w:asciiTheme="majorAscii" w:hAnsiTheme="majorAscii"/>
          <w:color w:val="000000"/>
          <w:highlight w:val="white"/>
          <w:lang w:val="en-IN"/>
        </w:rPr>
        <w:t xml:space="preserve"> in cloud formation and </w:t>
      </w:r>
      <w:r>
        <w:rPr>
          <w:rFonts w:hint="default" w:cs="Cambria" w:asciiTheme="majorAscii" w:hAnsiTheme="majorAscii"/>
          <w:b/>
          <w:bCs/>
          <w:color w:val="000000"/>
          <w:highlight w:val="white"/>
          <w:lang w:val="en-IN"/>
        </w:rPr>
        <w:t>JSON</w:t>
      </w:r>
      <w:r>
        <w:rPr>
          <w:rFonts w:hint="default" w:cs="Cambria" w:asciiTheme="majorAscii" w:hAnsiTheme="majorAscii"/>
          <w:color w:val="000000"/>
          <w:highlight w:val="white"/>
          <w:lang w:val="en-IN"/>
        </w:rPr>
        <w:t xml:space="preserve"> templates.</w:t>
      </w:r>
    </w:p>
    <w:p w14:paraId="10B5BC09">
      <w:pPr>
        <w:pStyle w:val="5"/>
        <w:numPr>
          <w:ilvl w:val="0"/>
          <w:numId w:val="2"/>
        </w:numPr>
        <w:spacing w:line="240" w:lineRule="auto"/>
        <w:ind w:left="864" w:right="288"/>
        <w:jc w:val="both"/>
        <w:rPr>
          <w:rFonts w:hint="default" w:cs="Cambria" w:asciiTheme="majorAscii" w:hAnsiTheme="majorAscii"/>
          <w:color w:val="000000"/>
          <w:highlight w:val="white"/>
        </w:rPr>
      </w:pPr>
      <w:r>
        <w:rPr>
          <w:rFonts w:hint="default" w:cs="Cambria" w:asciiTheme="majorAscii" w:hAnsiTheme="majorAscii"/>
          <w:color w:val="000000"/>
          <w:highlight w:val="white"/>
          <w:lang w:val="en-IN"/>
        </w:rPr>
        <w:t xml:space="preserve">Hands on experience in </w:t>
      </w:r>
      <w:r>
        <w:rPr>
          <w:rFonts w:hint="default" w:cs="Cambria" w:asciiTheme="majorAscii" w:hAnsiTheme="majorAscii"/>
          <w:b/>
          <w:bCs/>
          <w:color w:val="000000"/>
          <w:highlight w:val="white"/>
          <w:lang w:val="en-IN"/>
        </w:rPr>
        <w:t>IAM</w:t>
      </w:r>
      <w:r>
        <w:rPr>
          <w:rFonts w:hint="default" w:cs="Cambria" w:asciiTheme="majorAscii" w:hAnsiTheme="majorAscii"/>
          <w:color w:val="000000"/>
          <w:highlight w:val="white"/>
          <w:lang w:val="en-IN"/>
        </w:rPr>
        <w:t xml:space="preserve"> services including </w:t>
      </w:r>
      <w:r>
        <w:rPr>
          <w:rFonts w:hint="default" w:cs="Cambria" w:asciiTheme="majorAscii" w:hAnsiTheme="majorAscii"/>
          <w:b/>
          <w:bCs/>
          <w:color w:val="000000"/>
          <w:highlight w:val="white"/>
          <w:lang w:val="en-IN"/>
        </w:rPr>
        <w:t xml:space="preserve">Password management, SSO, Active Directory, VDS(Radiant Logic VDS), </w:t>
      </w:r>
      <w:r>
        <w:rPr>
          <w:rFonts w:hint="default" w:cs="Cambria" w:asciiTheme="majorAscii" w:hAnsiTheme="majorAscii"/>
          <w:color w:val="000000"/>
          <w:highlight w:val="white"/>
          <w:lang w:val="en-IN"/>
        </w:rPr>
        <w:t xml:space="preserve">authentication and other </w:t>
      </w:r>
      <w:r>
        <w:rPr>
          <w:rFonts w:hint="default" w:cs="Cambria" w:asciiTheme="majorAscii" w:hAnsiTheme="majorAscii"/>
          <w:b/>
          <w:bCs/>
          <w:color w:val="000000"/>
          <w:highlight w:val="white"/>
          <w:lang w:val="en-IN"/>
        </w:rPr>
        <w:t>LDAP</w:t>
      </w:r>
      <w:r>
        <w:rPr>
          <w:rFonts w:hint="default" w:cs="Cambria" w:asciiTheme="majorAscii" w:hAnsiTheme="majorAscii"/>
          <w:color w:val="000000"/>
          <w:highlight w:val="white"/>
          <w:lang w:val="en-IN"/>
        </w:rPr>
        <w:t xml:space="preserve"> systems.</w:t>
      </w:r>
    </w:p>
    <w:p w14:paraId="48110769">
      <w:pPr>
        <w:pStyle w:val="5"/>
        <w:numPr>
          <w:ilvl w:val="0"/>
          <w:numId w:val="2"/>
        </w:numPr>
        <w:spacing w:line="240" w:lineRule="auto"/>
        <w:ind w:left="864" w:right="288"/>
        <w:jc w:val="both"/>
        <w:rPr>
          <w:rFonts w:hint="default" w:cs="Cambria" w:asciiTheme="majorAscii" w:hAnsiTheme="majorAscii"/>
          <w:color w:val="000000"/>
          <w:highlight w:val="white"/>
        </w:rPr>
      </w:pPr>
      <w:r>
        <w:rPr>
          <w:rFonts w:hint="default" w:cs="Cambria" w:asciiTheme="majorAscii" w:hAnsiTheme="majorAscii"/>
          <w:color w:val="000000"/>
          <w:highlight w:val="white"/>
          <w:lang w:val="en-IN"/>
        </w:rPr>
        <w:t xml:space="preserve">Experience working with </w:t>
      </w:r>
      <w:r>
        <w:rPr>
          <w:rFonts w:hint="default" w:cs="Cambria" w:asciiTheme="majorAscii" w:hAnsiTheme="majorAscii"/>
          <w:b/>
          <w:bCs/>
          <w:color w:val="000000"/>
          <w:highlight w:val="white"/>
          <w:lang w:val="en-IN"/>
        </w:rPr>
        <w:t>RHEL</w:t>
      </w:r>
      <w:r>
        <w:rPr>
          <w:rFonts w:hint="default" w:cs="Cambria" w:asciiTheme="majorAscii" w:hAnsiTheme="majorAscii"/>
          <w:color w:val="000000"/>
          <w:highlight w:val="white"/>
          <w:lang w:val="en-IN"/>
        </w:rPr>
        <w:t xml:space="preserve"> Enterprise LInux platform administration, installation, configuration and updation.</w:t>
      </w:r>
    </w:p>
    <w:p w14:paraId="370B942D">
      <w:pPr>
        <w:pStyle w:val="5"/>
        <w:numPr>
          <w:ilvl w:val="0"/>
          <w:numId w:val="2"/>
        </w:numPr>
        <w:spacing w:line="240" w:lineRule="auto"/>
        <w:ind w:left="864" w:right="288"/>
        <w:jc w:val="both"/>
        <w:rPr>
          <w:rFonts w:hint="default" w:cs="Cambria" w:asciiTheme="majorAscii" w:hAnsiTheme="majorAscii"/>
          <w:color w:val="000000"/>
          <w:highlight w:val="white"/>
        </w:rPr>
      </w:pPr>
      <w:r>
        <w:rPr>
          <w:rFonts w:hint="default" w:cs="Cambria" w:asciiTheme="majorAscii" w:hAnsiTheme="majorAscii"/>
          <w:color w:val="000000"/>
          <w:highlight w:val="white"/>
          <w:lang w:val="en-IN"/>
        </w:rPr>
        <w:t xml:space="preserve">Proficient in designing, implementing and maintaining </w:t>
      </w:r>
      <w:r>
        <w:rPr>
          <w:rFonts w:hint="default" w:cs="Cambria" w:asciiTheme="majorAscii" w:hAnsiTheme="majorAscii"/>
          <w:b/>
          <w:bCs/>
          <w:color w:val="000000"/>
          <w:highlight w:val="white"/>
          <w:lang w:val="en-IN"/>
        </w:rPr>
        <w:t>EKS Clusters</w:t>
      </w:r>
      <w:r>
        <w:rPr>
          <w:rFonts w:hint="default" w:cs="Cambria" w:asciiTheme="majorAscii" w:hAnsiTheme="majorAscii"/>
          <w:color w:val="000000"/>
          <w:highlight w:val="white"/>
          <w:lang w:val="en-IN"/>
        </w:rPr>
        <w:t xml:space="preserve"> for container orchestration.</w:t>
      </w:r>
    </w:p>
    <w:p w14:paraId="485285E5">
      <w:pPr>
        <w:pStyle w:val="5"/>
        <w:numPr>
          <w:ilvl w:val="0"/>
          <w:numId w:val="3"/>
        </w:numPr>
        <w:spacing w:after="0" w:line="240" w:lineRule="auto"/>
        <w:ind w:left="864" w:right="288"/>
        <w:jc w:val="both"/>
        <w:rPr>
          <w:rFonts w:hint="default" w:eastAsia="SimSun" w:cs="Cambria" w:asciiTheme="majorAscii" w:hAnsiTheme="majorAscii"/>
          <w:color w:val="000000"/>
        </w:rPr>
      </w:pPr>
      <w:r>
        <w:rPr>
          <w:rFonts w:hint="default" w:eastAsia="SimSun" w:cs="Cambria" w:asciiTheme="majorAscii" w:hAnsiTheme="majorAscii"/>
          <w:color w:val="000000"/>
        </w:rPr>
        <w:t xml:space="preserve">Good knowledge of AWS setup functions to automate and orchestrate </w:t>
      </w:r>
      <w:r>
        <w:rPr>
          <w:rFonts w:hint="default" w:eastAsia="SimSun" w:cs="Cambria" w:asciiTheme="majorAscii" w:hAnsiTheme="majorAscii"/>
          <w:b/>
          <w:bCs/>
          <w:color w:val="000000"/>
        </w:rPr>
        <w:t>AWS</w:t>
      </w:r>
      <w:r>
        <w:rPr>
          <w:rFonts w:hint="default" w:eastAsia="SimSun" w:cs="Cambria" w:asciiTheme="majorAscii" w:hAnsiTheme="majorAscii"/>
          <w:color w:val="000000"/>
        </w:rPr>
        <w:t xml:space="preserve"> </w:t>
      </w:r>
      <w:r>
        <w:rPr>
          <w:rFonts w:hint="default" w:eastAsia="SimSun" w:cs="Cambria" w:asciiTheme="majorAscii" w:hAnsiTheme="majorAscii"/>
          <w:b/>
          <w:bCs/>
          <w:color w:val="000000"/>
        </w:rPr>
        <w:t>Sage Maker-related</w:t>
      </w:r>
      <w:r>
        <w:rPr>
          <w:rFonts w:hint="default" w:eastAsia="SimSun" w:cs="Cambria" w:asciiTheme="majorAscii" w:hAnsiTheme="majorAscii"/>
          <w:color w:val="000000"/>
        </w:rPr>
        <w:t xml:space="preserve"> tasks and deploying it for prediction Configured/Integrated </w:t>
      </w:r>
      <w:r>
        <w:rPr>
          <w:rFonts w:hint="default" w:eastAsia="SimSun" w:cs="Cambria" w:asciiTheme="majorAscii" w:hAnsiTheme="majorAscii"/>
          <w:b/>
          <w:bCs/>
          <w:color w:val="000000"/>
        </w:rPr>
        <w:t>Jenkins</w:t>
      </w:r>
      <w:r>
        <w:rPr>
          <w:rFonts w:hint="default" w:eastAsia="SimSun" w:cs="Cambria" w:asciiTheme="majorAscii" w:hAnsiTheme="majorAscii"/>
          <w:color w:val="000000"/>
        </w:rPr>
        <w:t xml:space="preserve"> with </w:t>
      </w:r>
      <w:r>
        <w:rPr>
          <w:rFonts w:hint="default" w:eastAsia="SimSun" w:cs="Cambria" w:asciiTheme="majorAscii" w:hAnsiTheme="majorAscii"/>
          <w:b/>
          <w:bCs/>
          <w:color w:val="000000"/>
        </w:rPr>
        <w:t>Git</w:t>
      </w:r>
      <w:r>
        <w:rPr>
          <w:rFonts w:hint="default" w:eastAsia="SimSun" w:cs="Cambria" w:asciiTheme="majorAscii" w:hAnsiTheme="majorAscii"/>
          <w:color w:val="000000"/>
        </w:rPr>
        <w:t xml:space="preserve"> to poll codes and </w:t>
      </w:r>
      <w:r>
        <w:rPr>
          <w:rFonts w:hint="default" w:eastAsia="SimSun" w:cs="Cambria" w:asciiTheme="majorAscii" w:hAnsiTheme="majorAscii"/>
          <w:b/>
          <w:bCs/>
          <w:color w:val="000000"/>
        </w:rPr>
        <w:t>Maven</w:t>
      </w:r>
      <w:r>
        <w:rPr>
          <w:rFonts w:hint="default" w:eastAsia="SimSun" w:cs="Cambria" w:asciiTheme="majorAscii" w:hAnsiTheme="majorAscii"/>
          <w:color w:val="000000"/>
        </w:rPr>
        <w:t xml:space="preserve"> to push artifacts to </w:t>
      </w:r>
      <w:r>
        <w:rPr>
          <w:rFonts w:hint="default" w:eastAsia="SimSun" w:cs="Cambria" w:asciiTheme="majorAscii" w:hAnsiTheme="majorAscii"/>
          <w:b/>
          <w:bCs/>
          <w:color w:val="000000"/>
        </w:rPr>
        <w:t>AWS</w:t>
      </w:r>
      <w:r>
        <w:rPr>
          <w:rFonts w:hint="default" w:eastAsia="SimSun" w:cs="Cambria" w:asciiTheme="majorAscii" w:hAnsiTheme="majorAscii"/>
          <w:color w:val="000000"/>
        </w:rPr>
        <w:t xml:space="preserve"> </w:t>
      </w:r>
      <w:r>
        <w:rPr>
          <w:rFonts w:hint="default" w:eastAsia="SimSun" w:cs="Cambria" w:asciiTheme="majorAscii" w:hAnsiTheme="majorAscii"/>
          <w:b/>
          <w:bCs/>
          <w:color w:val="000000"/>
        </w:rPr>
        <w:t>S3</w:t>
      </w:r>
      <w:r>
        <w:rPr>
          <w:rFonts w:hint="default" w:eastAsia="SimSun" w:cs="Cambria" w:asciiTheme="majorAscii" w:hAnsiTheme="majorAscii"/>
          <w:color w:val="000000"/>
        </w:rPr>
        <w:t xml:space="preserve">. </w:t>
      </w:r>
    </w:p>
    <w:p w14:paraId="63FFEA6D">
      <w:pPr>
        <w:pStyle w:val="5"/>
        <w:numPr>
          <w:ilvl w:val="0"/>
          <w:numId w:val="3"/>
        </w:numPr>
        <w:spacing w:after="0" w:line="240" w:lineRule="auto"/>
        <w:ind w:left="864" w:right="288"/>
        <w:jc w:val="both"/>
        <w:rPr>
          <w:rFonts w:hint="default" w:eastAsia="SimSun" w:cs="Cambria" w:asciiTheme="majorAscii" w:hAnsiTheme="majorAscii"/>
          <w:color w:val="000000"/>
        </w:rPr>
      </w:pPr>
      <w:r>
        <w:rPr>
          <w:rFonts w:hint="default" w:eastAsia="SimSun" w:cs="Cambria" w:asciiTheme="majorAscii" w:hAnsiTheme="majorAscii"/>
          <w:color w:val="000000"/>
          <w:lang w:val="en-IN"/>
        </w:rPr>
        <w:t xml:space="preserve">Experience as an </w:t>
      </w:r>
      <w:r>
        <w:rPr>
          <w:rFonts w:hint="default" w:eastAsia="SimSun" w:cs="Cambria" w:asciiTheme="majorAscii" w:hAnsiTheme="majorAscii"/>
          <w:b/>
          <w:bCs/>
          <w:color w:val="000000"/>
          <w:lang w:val="en-IN"/>
        </w:rPr>
        <w:t>AWS Landing Zone Accelerator</w:t>
      </w:r>
      <w:r>
        <w:rPr>
          <w:rFonts w:hint="default" w:eastAsia="SimSun" w:cs="Cambria" w:asciiTheme="majorAscii" w:hAnsiTheme="majorAscii"/>
          <w:color w:val="000000"/>
          <w:lang w:val="en-IN"/>
        </w:rPr>
        <w:t xml:space="preserve"> in designing, implementing and managing </w:t>
      </w:r>
      <w:r>
        <w:rPr>
          <w:rFonts w:hint="default" w:eastAsia="SimSun" w:cs="Cambria" w:asciiTheme="majorAscii" w:hAnsiTheme="majorAscii"/>
          <w:b/>
          <w:bCs/>
          <w:color w:val="000000"/>
          <w:lang w:val="en-IN"/>
        </w:rPr>
        <w:t>AWS Landing Zone Accelerator</w:t>
      </w:r>
      <w:r>
        <w:rPr>
          <w:rFonts w:hint="default" w:eastAsia="SimSun" w:cs="Cambria" w:asciiTheme="majorAscii" w:hAnsiTheme="majorAscii"/>
          <w:color w:val="000000"/>
          <w:lang w:val="en-IN"/>
        </w:rPr>
        <w:t xml:space="preserve"> for Clients or within the organization</w:t>
      </w:r>
    </w:p>
    <w:p w14:paraId="1EC86422">
      <w:pPr>
        <w:pStyle w:val="5"/>
        <w:numPr>
          <w:ilvl w:val="0"/>
          <w:numId w:val="3"/>
        </w:numPr>
        <w:spacing w:after="0" w:line="240" w:lineRule="auto"/>
        <w:ind w:left="864" w:right="288"/>
        <w:jc w:val="both"/>
        <w:rPr>
          <w:rFonts w:hint="default" w:eastAsia="SimSun" w:cs="Cambria" w:asciiTheme="majorAscii" w:hAnsiTheme="majorAscii"/>
          <w:color w:val="000000"/>
        </w:rPr>
      </w:pPr>
      <w:r>
        <w:rPr>
          <w:rFonts w:hint="default" w:eastAsia="SimSun" w:cs="Cambria" w:asciiTheme="majorAscii" w:hAnsiTheme="majorAscii"/>
          <w:color w:val="000000"/>
          <w:lang w:val="en-IN"/>
        </w:rPr>
        <w:t>Expertise in in implementing Infrastructure as Code using</w:t>
      </w:r>
      <w:r>
        <w:rPr>
          <w:rFonts w:hint="default" w:eastAsia="SimSun" w:cs="Cambria" w:asciiTheme="majorAscii" w:hAnsiTheme="majorAscii"/>
          <w:b/>
          <w:bCs/>
          <w:color w:val="000000"/>
          <w:lang w:val="en-IN"/>
        </w:rPr>
        <w:t xml:space="preserve"> AWS CLoud Formation</w:t>
      </w:r>
      <w:r>
        <w:rPr>
          <w:rFonts w:hint="default" w:eastAsia="SimSun" w:cs="Cambria" w:asciiTheme="majorAscii" w:hAnsiTheme="majorAscii"/>
          <w:color w:val="000000"/>
          <w:lang w:val="en-IN"/>
        </w:rPr>
        <w:t xml:space="preserve"> or </w:t>
      </w:r>
      <w:r>
        <w:rPr>
          <w:rFonts w:hint="default" w:eastAsia="SimSun" w:cs="Cambria" w:asciiTheme="majorAscii" w:hAnsiTheme="majorAscii"/>
          <w:b/>
          <w:bCs/>
          <w:color w:val="000000"/>
          <w:lang w:val="en-IN"/>
        </w:rPr>
        <w:t>Terraform</w:t>
      </w:r>
      <w:r>
        <w:rPr>
          <w:rFonts w:hint="default" w:eastAsia="SimSun" w:cs="Cambria" w:asciiTheme="majorAscii" w:hAnsiTheme="majorAscii"/>
          <w:color w:val="000000"/>
          <w:lang w:val="en-IN"/>
        </w:rPr>
        <w:t xml:space="preserve"> to auto mate the deployment of </w:t>
      </w:r>
      <w:r>
        <w:rPr>
          <w:rFonts w:hint="default" w:eastAsia="SimSun" w:cs="Cambria" w:asciiTheme="majorAscii" w:hAnsiTheme="majorAscii"/>
          <w:b/>
          <w:bCs/>
          <w:color w:val="000000"/>
          <w:lang w:val="en-IN"/>
        </w:rPr>
        <w:t>AWS Landing Zone</w:t>
      </w:r>
      <w:r>
        <w:rPr>
          <w:rFonts w:hint="default" w:eastAsia="SimSun" w:cs="Cambria" w:asciiTheme="majorAscii" w:hAnsiTheme="majorAscii"/>
          <w:color w:val="000000"/>
          <w:lang w:val="en-IN"/>
        </w:rPr>
        <w:t xml:space="preserve"> Components..</w:t>
      </w:r>
    </w:p>
    <w:p w14:paraId="3EC5BCD1">
      <w:pPr>
        <w:pStyle w:val="5"/>
        <w:numPr>
          <w:ilvl w:val="0"/>
          <w:numId w:val="3"/>
        </w:numPr>
        <w:spacing w:after="0" w:line="240" w:lineRule="auto"/>
        <w:ind w:left="864" w:right="288"/>
        <w:jc w:val="both"/>
        <w:rPr>
          <w:rFonts w:hint="default" w:eastAsia="SimSun" w:cs="Cambria" w:asciiTheme="majorAscii" w:hAnsiTheme="majorAscii"/>
          <w:color w:val="000000"/>
        </w:rPr>
      </w:pPr>
      <w:r>
        <w:rPr>
          <w:rFonts w:hint="default" w:eastAsia="SimSun" w:cs="Cambria" w:asciiTheme="majorAscii" w:hAnsiTheme="majorAscii"/>
          <w:color w:val="000000"/>
          <w:lang w:val="en-IN"/>
        </w:rPr>
        <w:t xml:space="preserve">Hands on experience in managing and optimizing containerized applications using </w:t>
      </w:r>
      <w:r>
        <w:rPr>
          <w:rFonts w:hint="default" w:eastAsia="SimSun" w:cs="Cambria" w:asciiTheme="majorAscii" w:hAnsiTheme="majorAscii"/>
          <w:b/>
          <w:bCs/>
          <w:color w:val="000000"/>
          <w:lang w:val="en-IN"/>
        </w:rPr>
        <w:t>EKS</w:t>
      </w:r>
      <w:r>
        <w:rPr>
          <w:rFonts w:hint="default" w:eastAsia="SimSun" w:cs="Cambria" w:asciiTheme="majorAscii" w:hAnsiTheme="majorAscii"/>
          <w:color w:val="000000"/>
          <w:lang w:val="en-IN"/>
        </w:rPr>
        <w:t>.</w:t>
      </w:r>
    </w:p>
    <w:p w14:paraId="11F9E43D">
      <w:pPr>
        <w:pStyle w:val="5"/>
        <w:numPr>
          <w:ilvl w:val="0"/>
          <w:numId w:val="3"/>
        </w:numPr>
        <w:spacing w:after="0" w:line="240" w:lineRule="auto"/>
        <w:ind w:left="864" w:right="288"/>
        <w:jc w:val="both"/>
        <w:rPr>
          <w:rFonts w:hint="default" w:eastAsia="SimSun" w:cs="Cambria" w:asciiTheme="majorAscii" w:hAnsiTheme="majorAscii"/>
          <w:color w:val="000000"/>
        </w:rPr>
      </w:pPr>
      <w:r>
        <w:rPr>
          <w:rFonts w:hint="default" w:eastAsia="SimSun" w:cs="Cambria" w:asciiTheme="majorAscii" w:hAnsiTheme="majorAscii"/>
          <w:color w:val="000000"/>
          <w:lang w:val="en-IN"/>
        </w:rPr>
        <w:t xml:space="preserve">Hands on experience working with </w:t>
      </w:r>
      <w:r>
        <w:rPr>
          <w:rFonts w:hint="default" w:eastAsia="SimSun" w:cs="Cambria" w:asciiTheme="majorAscii" w:hAnsiTheme="majorAscii"/>
          <w:b/>
          <w:bCs/>
          <w:color w:val="000000"/>
          <w:lang w:val="en-IN"/>
        </w:rPr>
        <w:t>Harness</w:t>
      </w:r>
      <w:r>
        <w:rPr>
          <w:rFonts w:hint="default" w:eastAsia="SimSun" w:cs="Cambria" w:asciiTheme="majorAscii" w:hAnsiTheme="majorAscii"/>
          <w:color w:val="000000"/>
          <w:lang w:val="en-IN"/>
        </w:rPr>
        <w:t xml:space="preserve"> for the automation of </w:t>
      </w:r>
      <w:r>
        <w:rPr>
          <w:rFonts w:hint="default" w:eastAsia="SimSun" w:cs="Cambria" w:asciiTheme="majorAscii" w:hAnsiTheme="majorAscii"/>
          <w:b/>
          <w:bCs/>
          <w:color w:val="000000"/>
          <w:lang w:val="en-IN"/>
        </w:rPr>
        <w:t>CI/CD</w:t>
      </w:r>
      <w:r>
        <w:rPr>
          <w:rFonts w:hint="default" w:eastAsia="SimSun" w:cs="Cambria" w:asciiTheme="majorAscii" w:hAnsiTheme="majorAscii"/>
          <w:color w:val="000000"/>
          <w:lang w:val="en-IN"/>
        </w:rPr>
        <w:t xml:space="preserve"> pipelines, building and deployments.</w:t>
      </w:r>
    </w:p>
    <w:p w14:paraId="4C5262C8">
      <w:pPr>
        <w:pStyle w:val="5"/>
        <w:numPr>
          <w:ilvl w:val="0"/>
          <w:numId w:val="3"/>
        </w:numPr>
        <w:spacing w:after="0" w:line="240" w:lineRule="auto"/>
        <w:ind w:left="864" w:right="288"/>
        <w:jc w:val="both"/>
        <w:rPr>
          <w:rFonts w:hint="default" w:eastAsia="SimSun" w:cs="Cambria" w:asciiTheme="majorAscii" w:hAnsiTheme="majorAscii"/>
          <w:color w:val="000000"/>
        </w:rPr>
      </w:pPr>
      <w:r>
        <w:rPr>
          <w:rFonts w:hint="default" w:eastAsia="SimSun" w:cs="Cambria" w:asciiTheme="majorAscii" w:hAnsiTheme="majorAscii"/>
          <w:color w:val="000000"/>
          <w:lang w:val="en-IN"/>
        </w:rPr>
        <w:t xml:space="preserve">Experience working with </w:t>
      </w:r>
      <w:r>
        <w:rPr>
          <w:rFonts w:hint="default" w:eastAsia="SimSun" w:cs="Cambria" w:asciiTheme="majorAscii" w:hAnsiTheme="majorAscii"/>
          <w:b/>
          <w:bCs/>
          <w:color w:val="000000"/>
          <w:lang w:val="en-IN"/>
        </w:rPr>
        <w:t>Harness</w:t>
      </w:r>
      <w:r>
        <w:rPr>
          <w:rFonts w:hint="default" w:eastAsia="SimSun" w:cs="Cambria" w:asciiTheme="majorAscii" w:hAnsiTheme="majorAscii"/>
          <w:color w:val="000000"/>
          <w:lang w:val="en-IN"/>
        </w:rPr>
        <w:t xml:space="preserve"> to implement Infrastructure as a Code based on the project requirements.</w:t>
      </w:r>
    </w:p>
    <w:p w14:paraId="58442135">
      <w:pPr>
        <w:pStyle w:val="5"/>
        <w:numPr>
          <w:ilvl w:val="0"/>
          <w:numId w:val="3"/>
        </w:numPr>
        <w:spacing w:after="0" w:line="240" w:lineRule="auto"/>
        <w:ind w:left="864" w:right="288"/>
        <w:jc w:val="both"/>
        <w:rPr>
          <w:rFonts w:hint="default" w:eastAsia="SimSun" w:cs="Cambria" w:asciiTheme="majorAscii" w:hAnsiTheme="majorAscii"/>
          <w:color w:val="000000"/>
        </w:rPr>
      </w:pPr>
      <w:r>
        <w:rPr>
          <w:rFonts w:hint="default" w:eastAsia="SimSun" w:cs="Cambria" w:asciiTheme="majorAscii" w:hAnsiTheme="majorAscii"/>
          <w:color w:val="000000"/>
        </w:rPr>
        <w:t>Expertise in obtaining High Availability and Fault Tolerance for </w:t>
      </w:r>
      <w:r>
        <w:rPr>
          <w:rFonts w:hint="default" w:eastAsia="SimSun" w:cs="Cambria" w:asciiTheme="majorAscii" w:hAnsiTheme="majorAscii"/>
          <w:b/>
          <w:bCs/>
          <w:color w:val="000000"/>
        </w:rPr>
        <w:t>AWS</w:t>
      </w:r>
      <w:r>
        <w:rPr>
          <w:rFonts w:hint="default" w:eastAsia="SimSun" w:cs="Cambria" w:asciiTheme="majorAscii" w:hAnsiTheme="majorAscii"/>
          <w:color w:val="000000"/>
        </w:rPr>
        <w:t> </w:t>
      </w:r>
      <w:r>
        <w:rPr>
          <w:rFonts w:hint="default" w:eastAsia="SimSun" w:cs="Cambria" w:asciiTheme="majorAscii" w:hAnsiTheme="majorAscii"/>
          <w:b/>
          <w:bCs/>
          <w:color w:val="000000"/>
        </w:rPr>
        <w:t>EC2</w:t>
      </w:r>
      <w:r>
        <w:rPr>
          <w:rFonts w:hint="default" w:eastAsia="SimSun" w:cs="Cambria" w:asciiTheme="majorAscii" w:hAnsiTheme="majorAscii"/>
          <w:color w:val="000000"/>
        </w:rPr>
        <w:t xml:space="preserve"> instances utilizing services like</w:t>
      </w:r>
      <w:r>
        <w:rPr>
          <w:rFonts w:hint="default" w:eastAsia="SimSun" w:cs="Cambria" w:asciiTheme="majorAscii" w:hAnsiTheme="majorAscii"/>
          <w:color w:val="000000"/>
          <w:lang w:val="en-IN"/>
        </w:rPr>
        <w:t xml:space="preserve"> </w:t>
      </w:r>
      <w:r>
        <w:rPr>
          <w:rFonts w:hint="default" w:eastAsia="SimSun" w:cs="Cambria" w:asciiTheme="majorAscii" w:hAnsiTheme="majorAscii"/>
          <w:b/>
          <w:bCs/>
          <w:color w:val="000000"/>
        </w:rPr>
        <w:t>Elastic IP</w:t>
      </w:r>
      <w:r>
        <w:rPr>
          <w:rFonts w:hint="default" w:eastAsia="SimSun" w:cs="Cambria" w:asciiTheme="majorAscii" w:hAnsiTheme="majorAscii"/>
          <w:color w:val="000000"/>
        </w:rPr>
        <w:t xml:space="preserve">, </w:t>
      </w:r>
      <w:r>
        <w:rPr>
          <w:rFonts w:hint="default" w:eastAsia="SimSun" w:cs="Cambria" w:asciiTheme="majorAscii" w:hAnsiTheme="majorAscii"/>
          <w:b/>
          <w:bCs/>
          <w:color w:val="000000"/>
        </w:rPr>
        <w:t>EBS,</w:t>
      </w:r>
      <w:r>
        <w:rPr>
          <w:rFonts w:hint="default" w:eastAsia="SimSun" w:cs="Cambria" w:asciiTheme="majorAscii" w:hAnsiTheme="majorAscii"/>
          <w:color w:val="000000"/>
        </w:rPr>
        <w:t xml:space="preserve"> and </w:t>
      </w:r>
      <w:r>
        <w:rPr>
          <w:rFonts w:hint="default" w:eastAsia="SimSun" w:cs="Cambria" w:asciiTheme="majorAscii" w:hAnsiTheme="majorAscii"/>
          <w:b/>
          <w:bCs/>
          <w:color w:val="000000"/>
        </w:rPr>
        <w:t>ELB</w:t>
      </w:r>
      <w:r>
        <w:rPr>
          <w:rFonts w:hint="default" w:eastAsia="SimSun" w:cs="Cambria" w:asciiTheme="majorAscii" w:hAnsiTheme="majorAscii"/>
          <w:color w:val="000000"/>
        </w:rPr>
        <w:t>.</w:t>
      </w:r>
    </w:p>
    <w:p w14:paraId="34E12224">
      <w:pPr>
        <w:pStyle w:val="5"/>
        <w:numPr>
          <w:ilvl w:val="0"/>
          <w:numId w:val="3"/>
        </w:numPr>
        <w:spacing w:after="0" w:line="240" w:lineRule="auto"/>
        <w:ind w:left="864" w:right="288"/>
        <w:jc w:val="both"/>
        <w:rPr>
          <w:rFonts w:hint="default" w:eastAsia="SimSun" w:cs="Cambria" w:asciiTheme="majorAscii" w:hAnsiTheme="majorAscii"/>
          <w:color w:val="000000"/>
        </w:rPr>
      </w:pPr>
      <w:r>
        <w:rPr>
          <w:rFonts w:hint="default" w:eastAsia="SimSun" w:cs="Cambria" w:asciiTheme="majorAscii" w:hAnsiTheme="majorAscii"/>
          <w:color w:val="000000"/>
          <w:lang w:val="en-IN"/>
        </w:rPr>
        <w:t xml:space="preserve">Monitored and maintained </w:t>
      </w:r>
      <w:r>
        <w:rPr>
          <w:rFonts w:hint="default" w:eastAsia="SimSun" w:cs="Cambria" w:asciiTheme="majorAscii" w:hAnsiTheme="majorAscii"/>
          <w:b/>
          <w:bCs/>
          <w:color w:val="000000"/>
          <w:lang w:val="en-IN"/>
        </w:rPr>
        <w:t>ECS</w:t>
      </w:r>
      <w:r>
        <w:rPr>
          <w:rFonts w:hint="default" w:eastAsia="SimSun" w:cs="Cambria" w:asciiTheme="majorAscii" w:hAnsiTheme="majorAscii"/>
          <w:color w:val="000000"/>
          <w:lang w:val="en-IN"/>
        </w:rPr>
        <w:t xml:space="preserve"> services, ensuring high availability and performance of applications</w:t>
      </w:r>
      <w:r>
        <w:rPr>
          <w:rFonts w:hint="default" w:eastAsia="SimSun" w:asciiTheme="majorAscii" w:hAnsiTheme="majorAscii"/>
          <w:color w:val="000000"/>
        </w:rPr>
        <w:t>.</w:t>
      </w:r>
    </w:p>
    <w:p w14:paraId="17409A72">
      <w:pPr>
        <w:pStyle w:val="5"/>
        <w:numPr>
          <w:ilvl w:val="0"/>
          <w:numId w:val="3"/>
        </w:numPr>
        <w:spacing w:after="0" w:line="240" w:lineRule="auto"/>
        <w:ind w:left="864" w:right="288"/>
        <w:jc w:val="both"/>
        <w:rPr>
          <w:rFonts w:hint="default" w:eastAsia="SimSun" w:cs="Cambria" w:asciiTheme="majorAscii" w:hAnsiTheme="majorAscii"/>
          <w:color w:val="000000"/>
          <w:lang w:val="en-IN"/>
        </w:rPr>
      </w:pPr>
      <w:r>
        <w:rPr>
          <w:rFonts w:hint="default" w:eastAsia="SimSun" w:cs="Cambria" w:asciiTheme="majorAscii" w:hAnsiTheme="majorAscii"/>
          <w:color w:val="000000"/>
          <w:lang w:val="en-IN"/>
        </w:rPr>
        <w:t xml:space="preserve">Automated deployment processes using </w:t>
      </w:r>
      <w:r>
        <w:rPr>
          <w:rFonts w:hint="default" w:eastAsia="SimSun" w:cs="Cambria" w:asciiTheme="majorAscii" w:hAnsiTheme="majorAscii"/>
          <w:b/>
          <w:bCs/>
          <w:color w:val="000000"/>
          <w:lang w:val="en-IN"/>
        </w:rPr>
        <w:t xml:space="preserve">ECS </w:t>
      </w:r>
      <w:r>
        <w:rPr>
          <w:rFonts w:hint="default" w:eastAsia="SimSun" w:cs="Cambria" w:asciiTheme="majorAscii" w:hAnsiTheme="majorAscii"/>
          <w:color w:val="000000"/>
          <w:lang w:val="en-IN"/>
        </w:rPr>
        <w:t>and AWS CLI, reducing deployment time from hours to minutes.</w:t>
      </w:r>
    </w:p>
    <w:p w14:paraId="2CA48038">
      <w:pPr>
        <w:pStyle w:val="5"/>
        <w:numPr>
          <w:ilvl w:val="0"/>
          <w:numId w:val="3"/>
        </w:numPr>
        <w:spacing w:after="0" w:line="240" w:lineRule="auto"/>
        <w:ind w:left="864" w:right="288"/>
        <w:jc w:val="both"/>
        <w:rPr>
          <w:rFonts w:hint="default" w:eastAsia="SimSun" w:cs="Cambria" w:asciiTheme="majorAscii" w:hAnsiTheme="majorAscii"/>
          <w:color w:val="000000"/>
        </w:rPr>
      </w:pPr>
      <w:r>
        <w:rPr>
          <w:rFonts w:hint="default" w:eastAsia="SimSun" w:cs="Cambria" w:asciiTheme="majorAscii" w:hAnsiTheme="majorAscii"/>
          <w:color w:val="000000"/>
          <w:lang w:val="en-US"/>
        </w:rPr>
        <w:t>Experience in integrating</w:t>
      </w:r>
      <w:r>
        <w:rPr>
          <w:rFonts w:hint="default" w:eastAsia="SimSun" w:cs="Cambria" w:asciiTheme="majorAscii" w:hAnsiTheme="majorAscii"/>
          <w:b/>
          <w:bCs/>
          <w:color w:val="000000"/>
          <w:lang w:val="en-US"/>
        </w:rPr>
        <w:t xml:space="preserve"> AppDynamics</w:t>
      </w:r>
      <w:r>
        <w:rPr>
          <w:rFonts w:hint="default" w:eastAsia="SimSun" w:cs="Cambria" w:asciiTheme="majorAscii" w:hAnsiTheme="majorAscii"/>
          <w:color w:val="000000"/>
          <w:lang w:val="en-US"/>
        </w:rPr>
        <w:t xml:space="preserve"> into CI/CD pipelines.</w:t>
      </w:r>
    </w:p>
    <w:p w14:paraId="09A01C82">
      <w:pPr>
        <w:pStyle w:val="5"/>
        <w:numPr>
          <w:ilvl w:val="0"/>
          <w:numId w:val="2"/>
        </w:numPr>
        <w:spacing w:after="0" w:line="240" w:lineRule="auto"/>
        <w:ind w:left="864" w:right="288"/>
        <w:jc w:val="both"/>
        <w:rPr>
          <w:rFonts w:hint="default" w:eastAsia="SimSun" w:cs="Cambria" w:asciiTheme="majorAscii" w:hAnsiTheme="majorAscii"/>
          <w:color w:val="000000"/>
        </w:rPr>
      </w:pPr>
      <w:r>
        <w:rPr>
          <w:rFonts w:hint="default" w:eastAsia="SimSun" w:cs="Cambria" w:asciiTheme="majorAscii" w:hAnsiTheme="majorAscii"/>
          <w:color w:val="000000"/>
        </w:rPr>
        <w:t xml:space="preserve">Expert level experience in </w:t>
      </w:r>
      <w:r>
        <w:rPr>
          <w:rFonts w:hint="default" w:eastAsia="SimSun" w:cs="Cambria" w:asciiTheme="majorAscii" w:hAnsiTheme="majorAscii"/>
          <w:b/>
          <w:bCs/>
          <w:color w:val="000000"/>
        </w:rPr>
        <w:t>Infrastructure as Code</w:t>
      </w:r>
      <w:r>
        <w:rPr>
          <w:rFonts w:hint="default" w:eastAsia="SimSun" w:cs="Cambria" w:asciiTheme="majorAscii" w:hAnsiTheme="majorAscii"/>
          <w:color w:val="000000"/>
        </w:rPr>
        <w:t xml:space="preserve"> (IAC) Automation Tools like </w:t>
      </w:r>
      <w:r>
        <w:rPr>
          <w:rFonts w:hint="default" w:eastAsia="SimSun" w:cs="Cambria" w:asciiTheme="majorAscii" w:hAnsiTheme="majorAscii"/>
          <w:b/>
          <w:bCs/>
          <w:color w:val="000000"/>
        </w:rPr>
        <w:t xml:space="preserve">Cloud Formation, Terraform, </w:t>
      </w:r>
      <w:r>
        <w:rPr>
          <w:rFonts w:hint="default" w:eastAsia="SimSun" w:cs="Cambria" w:asciiTheme="majorAscii" w:hAnsiTheme="majorAscii"/>
          <w:b/>
          <w:bCs/>
          <w:color w:val="000000"/>
          <w:lang w:val="en-IN"/>
        </w:rPr>
        <w:t xml:space="preserve">Terragrunt </w:t>
      </w:r>
      <w:r>
        <w:rPr>
          <w:rFonts w:hint="default" w:eastAsia="SimSun" w:cs="Cambria" w:asciiTheme="majorAscii" w:hAnsiTheme="majorAscii"/>
          <w:color w:val="000000"/>
        </w:rPr>
        <w:t>using Python SDKs provided by Cloud providers, etc.</w:t>
      </w:r>
    </w:p>
    <w:p w14:paraId="47FB9152">
      <w:pPr>
        <w:pStyle w:val="5"/>
        <w:numPr>
          <w:ilvl w:val="0"/>
          <w:numId w:val="2"/>
        </w:numPr>
        <w:spacing w:line="240" w:lineRule="auto"/>
        <w:ind w:left="864" w:right="288"/>
        <w:jc w:val="both"/>
        <w:rPr>
          <w:rFonts w:hint="default" w:eastAsia="SimSun" w:cs="Cambria" w:asciiTheme="majorAscii" w:hAnsiTheme="majorAscii"/>
          <w:color w:val="000000"/>
        </w:rPr>
      </w:pPr>
      <w:r>
        <w:rPr>
          <w:rFonts w:hint="default" w:eastAsia="SimSun" w:cs="Cambria" w:asciiTheme="majorAscii" w:hAnsiTheme="majorAscii"/>
          <w:color w:val="000000"/>
        </w:rPr>
        <w:t xml:space="preserve">Hands-on experience in implementing </w:t>
      </w:r>
      <w:r>
        <w:rPr>
          <w:rFonts w:hint="default" w:eastAsia="SimSun" w:cs="Cambria" w:asciiTheme="majorAscii" w:hAnsiTheme="majorAscii"/>
          <w:b/>
          <w:bCs/>
          <w:color w:val="000000"/>
        </w:rPr>
        <w:t>Ansible</w:t>
      </w:r>
      <w:r>
        <w:rPr>
          <w:rFonts w:hint="default" w:eastAsia="SimSun" w:cs="Cambria" w:asciiTheme="majorAscii" w:hAnsiTheme="majorAscii"/>
          <w:color w:val="000000"/>
        </w:rPr>
        <w:t xml:space="preserve"> and </w:t>
      </w:r>
      <w:r>
        <w:rPr>
          <w:rFonts w:hint="default" w:eastAsia="SimSun" w:cs="Cambria" w:asciiTheme="majorAscii" w:hAnsiTheme="majorAscii"/>
          <w:b/>
          <w:bCs/>
          <w:color w:val="000000"/>
        </w:rPr>
        <w:t>Ansible Tower</w:t>
      </w:r>
      <w:r>
        <w:rPr>
          <w:rFonts w:hint="default" w:eastAsia="SimSun" w:cs="Cambria" w:asciiTheme="majorAscii" w:hAnsiTheme="majorAscii"/>
          <w:color w:val="000000"/>
        </w:rPr>
        <w:t xml:space="preserve"> as Configuration management tools, to automate repetitive tasks, quickly deploys critical applications, and proactively manage change by writing </w:t>
      </w:r>
      <w:r>
        <w:rPr>
          <w:rFonts w:hint="default" w:eastAsia="SimSun" w:cs="Cambria" w:asciiTheme="majorAscii" w:hAnsiTheme="majorAscii"/>
          <w:b/>
          <w:bCs/>
          <w:color w:val="000000"/>
        </w:rPr>
        <w:t>Python</w:t>
      </w:r>
      <w:r>
        <w:rPr>
          <w:rFonts w:hint="default" w:eastAsia="SimSun" w:cs="Cambria" w:asciiTheme="majorAscii" w:hAnsiTheme="majorAscii"/>
          <w:color w:val="000000"/>
        </w:rPr>
        <w:t xml:space="preserve"> code by using </w:t>
      </w:r>
      <w:r>
        <w:rPr>
          <w:rFonts w:hint="default" w:eastAsia="SimSun" w:cs="Cambria" w:asciiTheme="majorAscii" w:hAnsiTheme="majorAscii"/>
          <w:b/>
          <w:bCs/>
          <w:color w:val="000000"/>
        </w:rPr>
        <w:t>Ansible Python API</w:t>
      </w:r>
      <w:r>
        <w:rPr>
          <w:rFonts w:hint="default" w:eastAsia="SimSun" w:cs="Cambria" w:asciiTheme="majorAscii" w:hAnsiTheme="majorAscii"/>
          <w:color w:val="000000"/>
        </w:rPr>
        <w:t xml:space="preserve"> to automate </w:t>
      </w:r>
      <w:r>
        <w:rPr>
          <w:rFonts w:hint="default" w:eastAsia="SimSun" w:cs="Cambria" w:asciiTheme="majorAscii" w:hAnsiTheme="majorAscii"/>
          <w:b/>
          <w:bCs/>
          <w:color w:val="000000"/>
        </w:rPr>
        <w:t>Cloud</w:t>
      </w:r>
      <w:r>
        <w:rPr>
          <w:rFonts w:hint="default" w:eastAsia="SimSun" w:cs="Cambria" w:asciiTheme="majorAscii" w:hAnsiTheme="majorAscii"/>
          <w:color w:val="000000"/>
        </w:rPr>
        <w:t xml:space="preserve"> Deployment Process.</w:t>
      </w:r>
    </w:p>
    <w:p w14:paraId="26ED93E8">
      <w:pPr>
        <w:pStyle w:val="5"/>
        <w:numPr>
          <w:ilvl w:val="0"/>
          <w:numId w:val="2"/>
        </w:numPr>
        <w:spacing w:line="240" w:lineRule="auto"/>
        <w:ind w:left="864" w:right="288"/>
        <w:jc w:val="both"/>
        <w:rPr>
          <w:rFonts w:hint="default" w:eastAsia="SimSun" w:cs="Cambria" w:asciiTheme="majorAscii" w:hAnsiTheme="majorAscii"/>
          <w:color w:val="000000"/>
        </w:rPr>
      </w:pPr>
      <w:r>
        <w:rPr>
          <w:rFonts w:hint="default" w:eastAsia="SimSun" w:cs="Cambria" w:asciiTheme="majorAscii" w:hAnsiTheme="majorAscii"/>
          <w:color w:val="000000"/>
        </w:rPr>
        <w:t xml:space="preserve">Experience in designing and implementing </w:t>
      </w:r>
      <w:r>
        <w:rPr>
          <w:rFonts w:hint="default" w:eastAsia="SimSun" w:cs="Cambria" w:asciiTheme="majorAscii" w:hAnsiTheme="majorAscii"/>
          <w:b/>
          <w:bCs/>
          <w:color w:val="000000"/>
        </w:rPr>
        <w:t>Chef</w:t>
      </w:r>
      <w:r>
        <w:rPr>
          <w:rFonts w:hint="default" w:eastAsia="SimSun" w:cs="Cambria" w:asciiTheme="majorAscii" w:hAnsiTheme="majorAscii"/>
          <w:color w:val="000000"/>
        </w:rPr>
        <w:t xml:space="preserve">, including the internal best practices, </w:t>
      </w:r>
      <w:r>
        <w:rPr>
          <w:rFonts w:hint="default" w:eastAsia="SimSun" w:cs="Cambria" w:asciiTheme="majorAscii" w:hAnsiTheme="majorAscii"/>
          <w:b/>
          <w:bCs/>
          <w:color w:val="000000"/>
        </w:rPr>
        <w:t>cookbooks</w:t>
      </w:r>
      <w:r>
        <w:rPr>
          <w:rFonts w:hint="default" w:eastAsia="SimSun" w:cs="Cambria" w:asciiTheme="majorAscii" w:hAnsiTheme="majorAscii"/>
          <w:color w:val="000000"/>
        </w:rPr>
        <w:t xml:space="preserve">, automated </w:t>
      </w:r>
      <w:r>
        <w:rPr>
          <w:rFonts w:hint="default" w:eastAsia="SimSun" w:cs="Cambria" w:asciiTheme="majorAscii" w:hAnsiTheme="majorAscii"/>
          <w:b/>
          <w:bCs/>
          <w:color w:val="000000"/>
        </w:rPr>
        <w:t>cookbook</w:t>
      </w:r>
      <w:r>
        <w:rPr>
          <w:rFonts w:hint="default" w:eastAsia="SimSun" w:cs="Cambria" w:asciiTheme="majorAscii" w:hAnsiTheme="majorAscii"/>
          <w:color w:val="000000"/>
        </w:rPr>
        <w:t xml:space="preserve"> </w:t>
      </w:r>
      <w:r>
        <w:rPr>
          <w:rFonts w:hint="default" w:eastAsia="SimSun" w:cs="Cambria" w:asciiTheme="majorAscii" w:hAnsiTheme="majorAscii"/>
          <w:b/>
          <w:bCs/>
          <w:color w:val="000000"/>
        </w:rPr>
        <w:t>CI</w:t>
      </w:r>
      <w:r>
        <w:rPr>
          <w:rFonts w:hint="default" w:eastAsia="SimSun" w:cs="Cambria" w:asciiTheme="majorAscii" w:hAnsiTheme="majorAscii"/>
          <w:color w:val="000000"/>
        </w:rPr>
        <w:t xml:space="preserve"> and </w:t>
      </w:r>
      <w:r>
        <w:rPr>
          <w:rFonts w:hint="default" w:eastAsia="SimSun" w:cs="Cambria" w:asciiTheme="majorAscii" w:hAnsiTheme="majorAscii"/>
          <w:b/>
          <w:bCs/>
          <w:color w:val="000000"/>
        </w:rPr>
        <w:t>CD</w:t>
      </w:r>
      <w:r>
        <w:rPr>
          <w:rFonts w:hint="default" w:eastAsia="SimSun" w:cs="Cambria" w:asciiTheme="majorAscii" w:hAnsiTheme="majorAscii"/>
          <w:color w:val="000000"/>
        </w:rPr>
        <w:t xml:space="preserve"> system. Made use of </w:t>
      </w:r>
      <w:r>
        <w:rPr>
          <w:rFonts w:hint="default" w:eastAsia="SimSun" w:cs="Cambria" w:asciiTheme="majorAscii" w:hAnsiTheme="majorAscii"/>
          <w:b/>
          <w:bCs/>
          <w:color w:val="000000"/>
        </w:rPr>
        <w:t>Jenkins</w:t>
      </w:r>
      <w:r>
        <w:rPr>
          <w:rFonts w:hint="default" w:eastAsia="SimSun" w:cs="Cambria" w:asciiTheme="majorAscii" w:hAnsiTheme="majorAscii"/>
          <w:color w:val="000000"/>
        </w:rPr>
        <w:t xml:space="preserve"> for </w:t>
      </w:r>
      <w:r>
        <w:rPr>
          <w:rFonts w:hint="default" w:eastAsia="SimSun" w:cs="Cambria" w:asciiTheme="majorAscii" w:hAnsiTheme="majorAscii"/>
          <w:b/>
          <w:bCs/>
          <w:color w:val="000000"/>
        </w:rPr>
        <w:t>Chef</w:t>
      </w:r>
      <w:r>
        <w:rPr>
          <w:rFonts w:hint="default" w:eastAsia="SimSun" w:cs="Cambria" w:asciiTheme="majorAscii" w:hAnsiTheme="majorAscii"/>
          <w:color w:val="000000"/>
        </w:rPr>
        <w:t xml:space="preserve"> </w:t>
      </w:r>
      <w:r>
        <w:rPr>
          <w:rFonts w:hint="default" w:eastAsia="SimSun" w:cs="Cambria" w:asciiTheme="majorAscii" w:hAnsiTheme="majorAscii"/>
          <w:b/>
          <w:bCs/>
          <w:color w:val="000000"/>
        </w:rPr>
        <w:t>CI</w:t>
      </w:r>
      <w:r>
        <w:rPr>
          <w:rFonts w:hint="default" w:eastAsia="SimSun" w:cs="Cambria" w:asciiTheme="majorAscii" w:hAnsiTheme="majorAscii"/>
          <w:color w:val="000000"/>
        </w:rPr>
        <w:t xml:space="preserve">, and </w:t>
      </w:r>
      <w:r>
        <w:rPr>
          <w:rFonts w:hint="default" w:eastAsia="SimSun" w:cs="Cambria" w:asciiTheme="majorAscii" w:hAnsiTheme="majorAscii"/>
          <w:b/>
          <w:bCs/>
          <w:color w:val="000000"/>
        </w:rPr>
        <w:t>Rake</w:t>
      </w:r>
      <w:r>
        <w:rPr>
          <w:rFonts w:hint="default" w:eastAsia="SimSun" w:cs="Cambria" w:asciiTheme="majorAscii" w:hAnsiTheme="majorAscii"/>
          <w:color w:val="000000"/>
        </w:rPr>
        <w:t xml:space="preserve"> for style.</w:t>
      </w:r>
    </w:p>
    <w:p w14:paraId="79273A4A">
      <w:pPr>
        <w:pStyle w:val="5"/>
        <w:numPr>
          <w:ilvl w:val="0"/>
          <w:numId w:val="2"/>
        </w:numPr>
        <w:spacing w:line="240" w:lineRule="auto"/>
        <w:ind w:left="864" w:right="288"/>
        <w:jc w:val="both"/>
        <w:rPr>
          <w:rFonts w:hint="default" w:eastAsia="SimSun" w:cs="Cambria" w:asciiTheme="majorAscii" w:hAnsiTheme="majorAscii"/>
          <w:color w:val="000000"/>
        </w:rPr>
      </w:pPr>
      <w:r>
        <w:rPr>
          <w:rFonts w:hint="default" w:eastAsia="SimSun" w:cs="Cambria" w:asciiTheme="majorAscii" w:hAnsiTheme="majorAscii"/>
          <w:color w:val="000000"/>
        </w:rPr>
        <w:t xml:space="preserve">Expertise in writing the playbooks using </w:t>
      </w:r>
      <w:r>
        <w:rPr>
          <w:rFonts w:hint="default" w:eastAsia="SimSun" w:cs="Cambria" w:asciiTheme="majorAscii" w:hAnsiTheme="majorAscii"/>
          <w:b/>
          <w:bCs/>
          <w:color w:val="000000"/>
        </w:rPr>
        <w:t>YAML</w:t>
      </w:r>
      <w:r>
        <w:rPr>
          <w:rFonts w:hint="default" w:eastAsia="SimSun" w:cs="Cambria" w:asciiTheme="majorAscii" w:hAnsiTheme="majorAscii"/>
          <w:color w:val="000000"/>
        </w:rPr>
        <w:t xml:space="preserve"> scripting which manages the configurations.</w:t>
      </w:r>
    </w:p>
    <w:p w14:paraId="02EB359A">
      <w:pPr>
        <w:pStyle w:val="5"/>
        <w:numPr>
          <w:ilvl w:val="0"/>
          <w:numId w:val="2"/>
        </w:numPr>
        <w:spacing w:line="240" w:lineRule="auto"/>
        <w:ind w:left="864" w:right="288"/>
        <w:jc w:val="both"/>
        <w:rPr>
          <w:rFonts w:hint="default" w:eastAsia="SimSun" w:cs="Cambria" w:asciiTheme="majorAscii" w:hAnsiTheme="majorAscii"/>
          <w:color w:val="000000"/>
        </w:rPr>
      </w:pPr>
      <w:r>
        <w:rPr>
          <w:rFonts w:hint="default" w:eastAsia="SimSun" w:cs="Cambria" w:asciiTheme="majorAscii" w:hAnsiTheme="majorAscii"/>
          <w:color w:val="000000"/>
        </w:rPr>
        <w:t>Skilled in monitoring servers using</w:t>
      </w:r>
      <w:r>
        <w:rPr>
          <w:rFonts w:hint="default" w:eastAsia="SimSun" w:cs="Cambria" w:asciiTheme="majorAscii" w:hAnsiTheme="majorAscii"/>
          <w:color w:val="000000"/>
          <w:lang w:val="en-IN"/>
        </w:rPr>
        <w:t xml:space="preserve"> </w:t>
      </w:r>
      <w:r>
        <w:rPr>
          <w:rFonts w:hint="default" w:eastAsia="SimSun" w:cs="Cambria" w:asciiTheme="majorAscii" w:hAnsiTheme="majorAscii"/>
          <w:b/>
          <w:bCs/>
          <w:color w:val="000000"/>
          <w:lang w:val="en-IN"/>
        </w:rPr>
        <w:t xml:space="preserve">Grafana, Prometheus, Dynatrace, </w:t>
      </w:r>
      <w:r>
        <w:rPr>
          <w:rFonts w:hint="default" w:eastAsia="SimSun" w:cs="Cambria" w:asciiTheme="majorAscii" w:hAnsiTheme="majorAscii"/>
          <w:b/>
          <w:bCs/>
          <w:color w:val="000000"/>
        </w:rPr>
        <w:t xml:space="preserve">Nagios, Splunk, Sumo Logic, ELK, New Relic, CloudWatch </w:t>
      </w:r>
      <w:r>
        <w:rPr>
          <w:rFonts w:hint="default" w:eastAsia="SimSun" w:cs="Cambria" w:asciiTheme="majorAscii" w:hAnsiTheme="majorAscii"/>
          <w:b/>
          <w:bCs/>
          <w:color w:val="000000"/>
          <w:lang w:val="en-IN"/>
        </w:rPr>
        <w:t xml:space="preserve">Zabbix, </w:t>
      </w:r>
      <w:r>
        <w:rPr>
          <w:rFonts w:hint="default" w:eastAsia="SimSun" w:cs="Cambria" w:asciiTheme="majorAscii" w:hAnsiTheme="majorAscii"/>
          <w:color w:val="000000"/>
        </w:rPr>
        <w:t xml:space="preserve">for </w:t>
      </w:r>
      <w:r>
        <w:rPr>
          <w:rFonts w:hint="default" w:eastAsia="SimSun" w:cs="Cambria" w:asciiTheme="majorAscii" w:hAnsiTheme="majorAscii"/>
          <w:b/>
          <w:bCs/>
          <w:color w:val="000000"/>
        </w:rPr>
        <w:t>Resource Monitoring,</w:t>
      </w:r>
      <w:r>
        <w:rPr>
          <w:rFonts w:hint="default" w:eastAsia="SimSun" w:cs="Cambria" w:asciiTheme="majorAscii" w:hAnsiTheme="majorAscii"/>
          <w:color w:val="000000"/>
        </w:rPr>
        <w:t xml:space="preserve"> </w:t>
      </w:r>
      <w:r>
        <w:rPr>
          <w:rFonts w:hint="default" w:eastAsia="SimSun" w:cs="Cambria" w:asciiTheme="majorAscii" w:hAnsiTheme="majorAscii"/>
          <w:b/>
          <w:bCs/>
          <w:color w:val="000000"/>
        </w:rPr>
        <w:t>Network Monitoring,</w:t>
      </w:r>
      <w:r>
        <w:rPr>
          <w:rFonts w:hint="default" w:eastAsia="SimSun" w:cs="Cambria" w:asciiTheme="majorAscii" w:hAnsiTheme="majorAscii"/>
          <w:color w:val="000000"/>
        </w:rPr>
        <w:t xml:space="preserve"> and </w:t>
      </w:r>
      <w:r>
        <w:rPr>
          <w:rFonts w:hint="default" w:eastAsia="SimSun" w:cs="Cambria" w:asciiTheme="majorAscii" w:hAnsiTheme="majorAscii"/>
          <w:b/>
          <w:bCs/>
          <w:color w:val="000000"/>
        </w:rPr>
        <w:t>Log Trace Monitoring</w:t>
      </w:r>
      <w:r>
        <w:rPr>
          <w:rFonts w:hint="default" w:eastAsia="SimSun" w:cs="Cambria" w:asciiTheme="majorAscii" w:hAnsiTheme="majorAscii"/>
          <w:color w:val="000000"/>
        </w:rPr>
        <w:t>.</w:t>
      </w:r>
    </w:p>
    <w:p w14:paraId="07D52AFB">
      <w:pPr>
        <w:pStyle w:val="5"/>
        <w:numPr>
          <w:ilvl w:val="0"/>
          <w:numId w:val="2"/>
        </w:numPr>
        <w:spacing w:line="240" w:lineRule="auto"/>
        <w:ind w:left="864" w:right="288"/>
        <w:jc w:val="both"/>
        <w:rPr>
          <w:rFonts w:hint="default" w:eastAsia="SimSun" w:cs="Cambria" w:asciiTheme="majorAscii" w:hAnsiTheme="majorAscii"/>
          <w:color w:val="000000"/>
        </w:rPr>
      </w:pPr>
      <w:r>
        <w:rPr>
          <w:rFonts w:hint="default" w:eastAsia="SimSun" w:cs="Cambria" w:asciiTheme="majorAscii" w:hAnsiTheme="majorAscii"/>
          <w:color w:val="000000"/>
        </w:rPr>
        <w:t xml:space="preserve">Experience in setting up master minion architecture in </w:t>
      </w:r>
      <w:r>
        <w:rPr>
          <w:rFonts w:hint="default" w:eastAsia="SimSun" w:cs="Cambria" w:asciiTheme="majorAscii" w:hAnsiTheme="majorAscii"/>
          <w:b/>
          <w:bCs/>
          <w:color w:val="000000"/>
        </w:rPr>
        <w:t>Kubernetes</w:t>
      </w:r>
      <w:r>
        <w:rPr>
          <w:rFonts w:hint="default" w:eastAsia="SimSun" w:cs="Cambria" w:asciiTheme="majorAscii" w:hAnsiTheme="majorAscii"/>
          <w:color w:val="000000"/>
        </w:rPr>
        <w:t xml:space="preserve"> to maintain the containers with the help of using </w:t>
      </w:r>
      <w:r>
        <w:rPr>
          <w:rFonts w:hint="default" w:eastAsia="SimSun" w:cs="Cambria" w:asciiTheme="majorAscii" w:hAnsiTheme="majorAscii"/>
          <w:b/>
          <w:bCs/>
          <w:color w:val="000000"/>
        </w:rPr>
        <w:t>YAML</w:t>
      </w:r>
      <w:r>
        <w:rPr>
          <w:rFonts w:hint="default" w:eastAsia="SimSun" w:cs="Cambria" w:asciiTheme="majorAscii" w:hAnsiTheme="majorAscii"/>
          <w:color w:val="000000"/>
        </w:rPr>
        <w:t xml:space="preserve"> files.</w:t>
      </w:r>
    </w:p>
    <w:p w14:paraId="6A5CB40C">
      <w:pPr>
        <w:pStyle w:val="5"/>
        <w:numPr>
          <w:ilvl w:val="0"/>
          <w:numId w:val="2"/>
        </w:numPr>
        <w:spacing w:line="240" w:lineRule="auto"/>
        <w:ind w:left="864" w:right="288"/>
        <w:jc w:val="both"/>
        <w:rPr>
          <w:rFonts w:hint="default" w:eastAsia="SimSun" w:cs="Cambria" w:asciiTheme="majorAscii" w:hAnsiTheme="majorAscii"/>
          <w:color w:val="000000"/>
        </w:rPr>
      </w:pPr>
      <w:r>
        <w:rPr>
          <w:rFonts w:hint="default" w:eastAsia="SimSun" w:cs="Cambria" w:asciiTheme="majorAscii" w:hAnsiTheme="majorAscii"/>
          <w:color w:val="000000"/>
        </w:rPr>
        <w:t xml:space="preserve">Expert in creating reproducible builds of the Kubernetes applications and managing </w:t>
      </w:r>
      <w:r>
        <w:rPr>
          <w:rFonts w:hint="default" w:eastAsia="SimSun" w:cs="Cambria" w:asciiTheme="majorAscii" w:hAnsiTheme="majorAscii"/>
          <w:b/>
          <w:bCs/>
          <w:color w:val="000000"/>
        </w:rPr>
        <w:t>Kubernetes manifest files</w:t>
      </w:r>
      <w:r>
        <w:rPr>
          <w:rFonts w:hint="default" w:eastAsia="SimSun" w:cs="Cambria" w:asciiTheme="majorAscii" w:hAnsiTheme="majorAscii"/>
          <w:color w:val="000000"/>
        </w:rPr>
        <w:t xml:space="preserve"> and managing releases of </w:t>
      </w:r>
      <w:r>
        <w:rPr>
          <w:rFonts w:hint="default" w:eastAsia="SimSun" w:cs="Cambria" w:asciiTheme="majorAscii" w:hAnsiTheme="majorAscii"/>
          <w:b/>
          <w:bCs/>
          <w:color w:val="000000"/>
        </w:rPr>
        <w:t>Helm Chart packages</w:t>
      </w:r>
      <w:r>
        <w:rPr>
          <w:rFonts w:hint="default" w:eastAsia="SimSun" w:cs="Cambria" w:asciiTheme="majorAscii" w:hAnsiTheme="majorAscii"/>
          <w:color w:val="000000"/>
        </w:rPr>
        <w:t>.</w:t>
      </w:r>
    </w:p>
    <w:p w14:paraId="6B6E508E">
      <w:pPr>
        <w:widowControl w:val="0"/>
        <w:spacing w:after="0" w:line="240" w:lineRule="auto"/>
        <w:ind w:right="288"/>
        <w:jc w:val="both"/>
        <w:rPr>
          <w:rFonts w:hint="default" w:eastAsia="SimSun" w:cs="Cambria" w:asciiTheme="majorAscii" w:hAnsiTheme="majorAscii"/>
          <w:color w:val="000000"/>
        </w:rPr>
      </w:pPr>
    </w:p>
    <w:p w14:paraId="19E4C654">
      <w:pPr>
        <w:widowControl w:val="0"/>
        <w:spacing w:after="0" w:line="240" w:lineRule="auto"/>
        <w:ind w:right="288"/>
        <w:jc w:val="both"/>
        <w:rPr>
          <w:rFonts w:hint="default" w:eastAsia="SimSun" w:cs="Cambria" w:asciiTheme="majorAscii" w:hAnsiTheme="majorAscii"/>
          <w:b/>
          <w:bCs/>
          <w:color w:val="000000"/>
          <w:u w:val="single"/>
        </w:rPr>
      </w:pPr>
    </w:p>
    <w:p w14:paraId="0B7F71A1">
      <w:pPr>
        <w:widowControl w:val="0"/>
        <w:spacing w:after="0" w:line="240" w:lineRule="auto"/>
        <w:ind w:right="288"/>
        <w:jc w:val="both"/>
        <w:rPr>
          <w:rFonts w:hint="default" w:eastAsia="SimSun" w:cs="Cambria" w:asciiTheme="majorAscii" w:hAnsiTheme="majorAscii"/>
          <w:b/>
          <w:bCs/>
          <w:color w:val="000000"/>
          <w:u w:val="single"/>
        </w:rPr>
      </w:pPr>
    </w:p>
    <w:p w14:paraId="4659F90B">
      <w:pPr>
        <w:widowControl w:val="0"/>
        <w:spacing w:after="0" w:line="240" w:lineRule="auto"/>
        <w:ind w:right="288"/>
        <w:jc w:val="both"/>
        <w:rPr>
          <w:rFonts w:hint="default" w:eastAsia="SimSun" w:cs="Cambria" w:asciiTheme="majorAscii" w:hAnsiTheme="majorAscii"/>
          <w:b/>
          <w:bCs/>
          <w:color w:val="000000"/>
          <w:u w:val="single"/>
        </w:rPr>
      </w:pPr>
    </w:p>
    <w:p w14:paraId="7227581B">
      <w:pPr>
        <w:widowControl w:val="0"/>
        <w:spacing w:after="0" w:line="240" w:lineRule="auto"/>
        <w:ind w:right="288"/>
        <w:jc w:val="both"/>
        <w:rPr>
          <w:rFonts w:hint="default" w:eastAsia="SimSun" w:cs="Cambria" w:asciiTheme="majorAscii" w:hAnsiTheme="majorAscii"/>
          <w:b/>
          <w:bCs/>
          <w:color w:val="000000"/>
          <w:u w:val="single"/>
        </w:rPr>
      </w:pPr>
      <w:r>
        <w:rPr>
          <w:rFonts w:hint="default" w:eastAsia="SimSun" w:cs="Cambria" w:asciiTheme="majorAscii" w:hAnsiTheme="majorAscii"/>
          <w:b/>
          <w:bCs/>
          <w:color w:val="000000"/>
          <w:u w:val="single"/>
        </w:rPr>
        <w:t>T</w:t>
      </w:r>
      <w:r>
        <w:rPr>
          <w:rFonts w:hint="default" w:eastAsia="SimSun" w:cs="Cambria" w:asciiTheme="majorAscii" w:hAnsiTheme="majorAscii"/>
          <w:b/>
          <w:bCs/>
          <w:color w:val="000000"/>
          <w:u w:val="single"/>
          <w:lang w:val="en-IN"/>
        </w:rPr>
        <w:t>ECHNICAL STACK</w:t>
      </w:r>
      <w:r>
        <w:rPr>
          <w:rFonts w:hint="default" w:eastAsia="SimSun" w:cs="Cambria" w:asciiTheme="majorAscii" w:hAnsiTheme="majorAscii"/>
          <w:b/>
          <w:bCs/>
          <w:color w:val="000000"/>
          <w:u w:val="single"/>
        </w:rPr>
        <w:t>:</w:t>
      </w:r>
    </w:p>
    <w:p w14:paraId="3C6C7B4B">
      <w:pPr>
        <w:widowControl w:val="0"/>
        <w:spacing w:after="0" w:line="240" w:lineRule="auto"/>
        <w:ind w:right="288"/>
        <w:jc w:val="both"/>
        <w:rPr>
          <w:rFonts w:hint="default" w:eastAsia="SimSun" w:cs="Cambria" w:asciiTheme="majorAscii" w:hAnsiTheme="majorAscii"/>
          <w:b/>
          <w:bCs/>
          <w:color w:val="000000"/>
          <w:u w:val="single"/>
        </w:rPr>
      </w:pPr>
    </w:p>
    <w:tbl>
      <w:tblPr>
        <w:tblStyle w:val="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2"/>
        <w:gridCol w:w="7020"/>
      </w:tblGrid>
      <w:tr w14:paraId="4645CE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3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5" w:type="dxa"/>
              <w:right w:w="105" w:type="dxa"/>
            </w:tcMar>
          </w:tcPr>
          <w:p w14:paraId="43E2A47B">
            <w:pPr>
              <w:spacing w:line="240" w:lineRule="auto"/>
              <w:ind w:right="288"/>
              <w:jc w:val="both"/>
              <w:rPr>
                <w:rFonts w:hint="default" w:eastAsia="SimSun" w:cs="Cambria" w:asciiTheme="majorAscii" w:hAnsiTheme="majorAscii"/>
                <w:color w:val="000000"/>
              </w:rPr>
            </w:pPr>
            <w:r>
              <w:rPr>
                <w:rFonts w:hint="default" w:eastAsia="SimSun" w:cs="Cambria" w:asciiTheme="majorAscii" w:hAnsiTheme="majorAscii"/>
                <w:b/>
                <w:bCs/>
                <w:color w:val="000000"/>
              </w:rPr>
              <w:t>Cloud</w:t>
            </w:r>
          </w:p>
        </w:tc>
        <w:tc>
          <w:tcPr>
            <w:tcW w:w="7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5" w:type="dxa"/>
              <w:right w:w="105" w:type="dxa"/>
            </w:tcMar>
          </w:tcPr>
          <w:p w14:paraId="73555F09">
            <w:pPr>
              <w:spacing w:line="240" w:lineRule="auto"/>
              <w:ind w:right="288"/>
              <w:jc w:val="both"/>
              <w:rPr>
                <w:rFonts w:hint="default" w:eastAsia="SimSun" w:cs="Cambria" w:asciiTheme="majorAscii" w:hAnsiTheme="majorAscii"/>
                <w:color w:val="000000"/>
                <w:lang w:val="en-IN"/>
              </w:rPr>
            </w:pPr>
            <w:r>
              <w:rPr>
                <w:rFonts w:hint="default" w:eastAsia="SimSun" w:cs="Cambria" w:asciiTheme="majorAscii" w:hAnsiTheme="majorAscii"/>
                <w:color w:val="000000"/>
              </w:rPr>
              <w:t>AWS</w:t>
            </w:r>
            <w:r>
              <w:rPr>
                <w:rFonts w:hint="default" w:eastAsia="SimSun" w:cs="Cambria" w:asciiTheme="majorAscii" w:hAnsiTheme="majorAscii"/>
                <w:color w:val="000000"/>
                <w:lang w:val="en-IN"/>
              </w:rPr>
              <w:t>, AZURE</w:t>
            </w:r>
          </w:p>
        </w:tc>
      </w:tr>
      <w:tr w14:paraId="474FB0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3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5" w:type="dxa"/>
              <w:right w:w="105" w:type="dxa"/>
            </w:tcMar>
          </w:tcPr>
          <w:p w14:paraId="578EB431">
            <w:pPr>
              <w:spacing w:line="240" w:lineRule="auto"/>
              <w:ind w:right="288"/>
              <w:jc w:val="both"/>
              <w:rPr>
                <w:rFonts w:hint="default" w:eastAsia="SimSun" w:cs="Cambria" w:asciiTheme="majorAscii" w:hAnsiTheme="majorAscii"/>
                <w:color w:val="000000"/>
              </w:rPr>
            </w:pPr>
            <w:r>
              <w:rPr>
                <w:rFonts w:hint="default" w:eastAsia="SimSun" w:cs="Cambria" w:asciiTheme="majorAscii" w:hAnsiTheme="majorAscii"/>
                <w:b/>
                <w:bCs/>
                <w:color w:val="000000"/>
              </w:rPr>
              <w:t>Web Servers</w:t>
            </w:r>
          </w:p>
        </w:tc>
        <w:tc>
          <w:tcPr>
            <w:tcW w:w="7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5" w:type="dxa"/>
              <w:right w:w="105" w:type="dxa"/>
            </w:tcMar>
          </w:tcPr>
          <w:p w14:paraId="370BDA58">
            <w:pPr>
              <w:spacing w:line="240" w:lineRule="auto"/>
              <w:ind w:right="288"/>
              <w:jc w:val="both"/>
              <w:rPr>
                <w:rFonts w:hint="default" w:eastAsia="SimSun" w:cs="Cambria" w:asciiTheme="majorAscii" w:hAnsiTheme="majorAscii"/>
                <w:color w:val="000000"/>
              </w:rPr>
            </w:pPr>
            <w:r>
              <w:rPr>
                <w:rFonts w:hint="default" w:eastAsia="SimSun" w:cs="Cambria" w:asciiTheme="majorAscii" w:hAnsiTheme="majorAscii"/>
                <w:color w:val="000000"/>
              </w:rPr>
              <w:t>Apache HTTP, Nginx, Apache TOMCAT</w:t>
            </w:r>
          </w:p>
        </w:tc>
      </w:tr>
      <w:tr w14:paraId="44B086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3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5" w:type="dxa"/>
              <w:right w:w="105" w:type="dxa"/>
            </w:tcMar>
          </w:tcPr>
          <w:p w14:paraId="2F17C1B4">
            <w:pPr>
              <w:spacing w:line="240" w:lineRule="auto"/>
              <w:ind w:right="288"/>
              <w:jc w:val="both"/>
              <w:rPr>
                <w:rFonts w:hint="default" w:eastAsia="SimSun" w:cs="Cambria" w:asciiTheme="majorAscii" w:hAnsiTheme="majorAscii"/>
                <w:b/>
                <w:bCs/>
                <w:color w:val="000000"/>
                <w:lang w:val="en-IN"/>
              </w:rPr>
            </w:pPr>
            <w:r>
              <w:rPr>
                <w:rFonts w:hint="default" w:eastAsia="SimSun" w:cs="Cambria" w:asciiTheme="majorAscii" w:hAnsiTheme="majorAscii"/>
                <w:b/>
                <w:bCs/>
                <w:color w:val="000000"/>
                <w:lang w:val="en-IN"/>
              </w:rPr>
              <w:t>Version Control</w:t>
            </w:r>
          </w:p>
        </w:tc>
        <w:tc>
          <w:tcPr>
            <w:tcW w:w="7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5" w:type="dxa"/>
              <w:right w:w="105" w:type="dxa"/>
            </w:tcMar>
          </w:tcPr>
          <w:p w14:paraId="20164BBB">
            <w:pPr>
              <w:spacing w:line="240" w:lineRule="auto"/>
              <w:ind w:right="288"/>
              <w:jc w:val="both"/>
              <w:rPr>
                <w:rFonts w:hint="default" w:eastAsia="SimSun" w:cs="Cambria" w:asciiTheme="majorAscii" w:hAnsiTheme="majorAscii"/>
                <w:color w:val="000000"/>
                <w:lang w:val="en-IN"/>
              </w:rPr>
            </w:pPr>
            <w:r>
              <w:rPr>
                <w:rFonts w:hint="default" w:eastAsia="SimSun" w:cs="Cambria" w:asciiTheme="majorAscii" w:hAnsiTheme="majorAscii"/>
                <w:color w:val="000000"/>
                <w:lang w:val="en-IN"/>
              </w:rPr>
              <w:t>GIT/ GIT HUB, VSS, TFS</w:t>
            </w:r>
          </w:p>
        </w:tc>
      </w:tr>
      <w:tr w14:paraId="46F8E0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3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5" w:type="dxa"/>
              <w:right w:w="105" w:type="dxa"/>
            </w:tcMar>
          </w:tcPr>
          <w:p w14:paraId="725A8FC0">
            <w:pPr>
              <w:spacing w:line="240" w:lineRule="auto"/>
              <w:ind w:right="288"/>
              <w:jc w:val="both"/>
              <w:rPr>
                <w:rFonts w:hint="default" w:eastAsia="SimSun" w:cs="Cambria" w:asciiTheme="majorAscii" w:hAnsiTheme="majorAscii"/>
                <w:color w:val="000000"/>
              </w:rPr>
            </w:pPr>
            <w:r>
              <w:rPr>
                <w:rFonts w:hint="default" w:eastAsia="SimSun" w:cs="Cambria" w:asciiTheme="majorAscii" w:hAnsiTheme="majorAscii"/>
                <w:b/>
                <w:bCs/>
                <w:color w:val="000000"/>
              </w:rPr>
              <w:t>Configuration</w:t>
            </w:r>
            <w:r>
              <w:rPr>
                <w:rFonts w:hint="default" w:eastAsia="SimSun" w:cs="Cambria" w:asciiTheme="majorAscii" w:hAnsiTheme="majorAscii"/>
                <w:b/>
                <w:bCs/>
                <w:color w:val="000000"/>
                <w:lang w:val="en-IN"/>
              </w:rPr>
              <w:t xml:space="preserve"> </w:t>
            </w:r>
            <w:r>
              <w:rPr>
                <w:rFonts w:hint="default" w:eastAsia="SimSun" w:cs="Cambria" w:asciiTheme="majorAscii" w:hAnsiTheme="majorAscii"/>
                <w:b/>
                <w:bCs/>
                <w:color w:val="000000"/>
              </w:rPr>
              <w:t>Management Tools</w:t>
            </w:r>
          </w:p>
        </w:tc>
        <w:tc>
          <w:tcPr>
            <w:tcW w:w="7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5" w:type="dxa"/>
              <w:right w:w="105" w:type="dxa"/>
            </w:tcMar>
          </w:tcPr>
          <w:p w14:paraId="789C9549">
            <w:pPr>
              <w:spacing w:line="240" w:lineRule="auto"/>
              <w:ind w:right="288"/>
              <w:jc w:val="both"/>
              <w:rPr>
                <w:rFonts w:hint="default" w:eastAsia="SimSun" w:cs="Cambria" w:asciiTheme="majorAscii" w:hAnsiTheme="majorAscii"/>
                <w:color w:val="000000"/>
                <w:lang w:val="en-IN"/>
              </w:rPr>
            </w:pPr>
            <w:r>
              <w:rPr>
                <w:rFonts w:hint="default" w:eastAsia="SimSun" w:cs="Cambria" w:asciiTheme="majorAscii" w:hAnsiTheme="majorAscii"/>
                <w:color w:val="000000"/>
                <w:lang w:val="en-IN"/>
              </w:rPr>
              <w:t xml:space="preserve">AWS Cloud Formation, </w:t>
            </w:r>
            <w:r>
              <w:rPr>
                <w:rFonts w:hint="default" w:eastAsia="SimSun" w:cs="Cambria" w:asciiTheme="majorAscii" w:hAnsiTheme="majorAscii"/>
                <w:color w:val="000000"/>
              </w:rPr>
              <w:t>Puppet, Ansible</w:t>
            </w:r>
            <w:r>
              <w:rPr>
                <w:rFonts w:hint="default" w:eastAsia="SimSun" w:cs="Cambria" w:asciiTheme="majorAscii" w:hAnsiTheme="majorAscii"/>
                <w:color w:val="000000"/>
                <w:lang w:val="en-IN"/>
              </w:rPr>
              <w:t>, Chef</w:t>
            </w:r>
          </w:p>
        </w:tc>
      </w:tr>
      <w:tr w14:paraId="2551D5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3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5" w:type="dxa"/>
              <w:right w:w="105" w:type="dxa"/>
            </w:tcMar>
          </w:tcPr>
          <w:p w14:paraId="6FE1BA3B">
            <w:pPr>
              <w:spacing w:line="240" w:lineRule="auto"/>
              <w:ind w:right="288"/>
              <w:jc w:val="both"/>
              <w:rPr>
                <w:rFonts w:hint="default" w:eastAsia="SimSun" w:cs="Cambria" w:asciiTheme="majorAscii" w:hAnsiTheme="majorAscii"/>
                <w:color w:val="000000"/>
              </w:rPr>
            </w:pPr>
            <w:r>
              <w:rPr>
                <w:rFonts w:hint="default" w:eastAsia="SimSun" w:cs="Cambria" w:asciiTheme="majorAscii" w:hAnsiTheme="majorAscii"/>
                <w:b/>
                <w:bCs/>
                <w:color w:val="000000"/>
              </w:rPr>
              <w:t xml:space="preserve">Build Tools                    </w:t>
            </w:r>
          </w:p>
        </w:tc>
        <w:tc>
          <w:tcPr>
            <w:tcW w:w="7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5" w:type="dxa"/>
              <w:right w:w="105" w:type="dxa"/>
            </w:tcMar>
          </w:tcPr>
          <w:p w14:paraId="73667F47">
            <w:pPr>
              <w:spacing w:line="240" w:lineRule="auto"/>
              <w:ind w:right="288"/>
              <w:jc w:val="both"/>
              <w:rPr>
                <w:rFonts w:hint="default" w:eastAsia="SimSun" w:cs="Cambria" w:asciiTheme="majorAscii" w:hAnsiTheme="majorAscii"/>
                <w:color w:val="000000"/>
                <w:lang w:val="en-IN"/>
              </w:rPr>
            </w:pPr>
            <w:r>
              <w:rPr>
                <w:rFonts w:hint="default" w:eastAsia="SimSun" w:cs="Cambria" w:asciiTheme="majorAscii" w:hAnsiTheme="majorAscii"/>
                <w:color w:val="000000"/>
              </w:rPr>
              <w:t xml:space="preserve">ANT, Maven, </w:t>
            </w:r>
            <w:r>
              <w:rPr>
                <w:rFonts w:hint="default" w:eastAsia="SimSun" w:cs="Cambria" w:asciiTheme="majorAscii" w:hAnsiTheme="majorAscii"/>
                <w:color w:val="000000"/>
                <w:lang w:val="en-IN"/>
              </w:rPr>
              <w:t>Gradle</w:t>
            </w:r>
          </w:p>
        </w:tc>
      </w:tr>
      <w:tr w14:paraId="0C2D6F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3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5" w:type="dxa"/>
              <w:right w:w="105" w:type="dxa"/>
            </w:tcMar>
          </w:tcPr>
          <w:p w14:paraId="62934D7F">
            <w:pPr>
              <w:spacing w:line="240" w:lineRule="auto"/>
              <w:ind w:right="288"/>
              <w:jc w:val="both"/>
              <w:rPr>
                <w:rFonts w:hint="default" w:eastAsia="SimSun" w:cs="Cambria" w:asciiTheme="majorAscii" w:hAnsiTheme="majorAscii"/>
                <w:color w:val="000000"/>
              </w:rPr>
            </w:pPr>
            <w:r>
              <w:rPr>
                <w:rFonts w:hint="default" w:eastAsia="SimSun" w:cs="Cambria" w:asciiTheme="majorAscii" w:hAnsiTheme="majorAscii"/>
                <w:b/>
                <w:bCs/>
                <w:color w:val="000000"/>
              </w:rPr>
              <w:t>Container Tools</w:t>
            </w:r>
          </w:p>
        </w:tc>
        <w:tc>
          <w:tcPr>
            <w:tcW w:w="7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5" w:type="dxa"/>
              <w:right w:w="105" w:type="dxa"/>
            </w:tcMar>
          </w:tcPr>
          <w:p w14:paraId="391568A8">
            <w:pPr>
              <w:spacing w:line="240" w:lineRule="auto"/>
              <w:ind w:right="288"/>
              <w:jc w:val="both"/>
              <w:rPr>
                <w:rFonts w:hint="default" w:eastAsia="SimSun" w:cs="Cambria" w:asciiTheme="majorAscii" w:hAnsiTheme="majorAscii"/>
                <w:color w:val="000000"/>
              </w:rPr>
            </w:pPr>
            <w:r>
              <w:rPr>
                <w:rFonts w:hint="default" w:eastAsia="SimSun" w:cs="Cambria" w:asciiTheme="majorAscii" w:hAnsiTheme="majorAscii"/>
                <w:color w:val="000000"/>
              </w:rPr>
              <w:t>Docker, Kubernetes, Docker Swarm</w:t>
            </w:r>
          </w:p>
        </w:tc>
      </w:tr>
      <w:tr w14:paraId="74BC6C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3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5" w:type="dxa"/>
              <w:right w:w="105" w:type="dxa"/>
            </w:tcMar>
          </w:tcPr>
          <w:p w14:paraId="4B22726E">
            <w:pPr>
              <w:spacing w:line="240" w:lineRule="auto"/>
              <w:ind w:right="288"/>
              <w:jc w:val="both"/>
              <w:rPr>
                <w:rFonts w:hint="default" w:eastAsia="SimSun" w:cs="Cambria" w:asciiTheme="majorAscii" w:hAnsiTheme="majorAscii"/>
                <w:color w:val="000000"/>
              </w:rPr>
            </w:pPr>
            <w:r>
              <w:rPr>
                <w:rFonts w:hint="default" w:eastAsia="SimSun" w:cs="Cambria" w:asciiTheme="majorAscii" w:hAnsiTheme="majorAscii"/>
                <w:b/>
                <w:bCs/>
                <w:color w:val="000000"/>
              </w:rPr>
              <w:t xml:space="preserve">CI/CD Tools                             </w:t>
            </w:r>
          </w:p>
        </w:tc>
        <w:tc>
          <w:tcPr>
            <w:tcW w:w="7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5" w:type="dxa"/>
              <w:right w:w="105" w:type="dxa"/>
            </w:tcMar>
          </w:tcPr>
          <w:p w14:paraId="1B7564CD">
            <w:pPr>
              <w:spacing w:line="240" w:lineRule="auto"/>
              <w:ind w:right="288"/>
              <w:jc w:val="both"/>
              <w:rPr>
                <w:rFonts w:hint="default" w:eastAsia="SimSun" w:cs="Cambria" w:asciiTheme="majorAscii" w:hAnsiTheme="majorAscii"/>
                <w:color w:val="000000"/>
                <w:lang w:val="en-IN"/>
              </w:rPr>
            </w:pPr>
            <w:r>
              <w:rPr>
                <w:rFonts w:hint="default" w:eastAsia="SimSun" w:cs="Cambria" w:asciiTheme="majorAscii" w:hAnsiTheme="majorAscii"/>
                <w:color w:val="000000"/>
              </w:rPr>
              <w:t xml:space="preserve">Jenkins, </w:t>
            </w:r>
            <w:r>
              <w:rPr>
                <w:rFonts w:hint="default" w:eastAsia="SimSun" w:cs="Cambria" w:asciiTheme="majorAscii" w:hAnsiTheme="majorAscii"/>
                <w:color w:val="000000"/>
                <w:lang w:val="en-US"/>
              </w:rPr>
              <w:t xml:space="preserve">ECS, </w:t>
            </w:r>
            <w:bookmarkStart w:id="1" w:name="_GoBack"/>
            <w:bookmarkEnd w:id="1"/>
            <w:r>
              <w:rPr>
                <w:rFonts w:hint="default" w:eastAsia="SimSun" w:cs="Cambria" w:asciiTheme="majorAscii" w:hAnsiTheme="majorAscii"/>
                <w:color w:val="000000"/>
              </w:rPr>
              <w:t>Hudson, Bamboo</w:t>
            </w:r>
            <w:r>
              <w:rPr>
                <w:rFonts w:hint="default" w:eastAsia="SimSun" w:cs="Cambria" w:asciiTheme="majorAscii" w:hAnsiTheme="majorAscii"/>
                <w:color w:val="000000"/>
                <w:lang w:val="en-IN"/>
              </w:rPr>
              <w:t>, Team city, Spinnaker</w:t>
            </w:r>
          </w:p>
        </w:tc>
      </w:tr>
      <w:tr w14:paraId="37A00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3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5" w:type="dxa"/>
              <w:right w:w="105" w:type="dxa"/>
            </w:tcMar>
          </w:tcPr>
          <w:p w14:paraId="346BCE53">
            <w:pPr>
              <w:spacing w:line="240" w:lineRule="auto"/>
              <w:ind w:right="288"/>
              <w:jc w:val="both"/>
              <w:rPr>
                <w:rFonts w:hint="default" w:eastAsia="SimSun" w:cs="Cambria" w:asciiTheme="majorAscii" w:hAnsiTheme="majorAscii"/>
                <w:color w:val="000000"/>
              </w:rPr>
            </w:pPr>
            <w:r>
              <w:rPr>
                <w:rFonts w:hint="default" w:eastAsia="SimSun" w:cs="Cambria" w:asciiTheme="majorAscii" w:hAnsiTheme="majorAscii"/>
                <w:b/>
                <w:bCs/>
                <w:color w:val="000000"/>
              </w:rPr>
              <w:t>Bug Tracking Tools</w:t>
            </w:r>
          </w:p>
        </w:tc>
        <w:tc>
          <w:tcPr>
            <w:tcW w:w="7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5" w:type="dxa"/>
              <w:right w:w="105" w:type="dxa"/>
            </w:tcMar>
          </w:tcPr>
          <w:p w14:paraId="0723BA47">
            <w:pPr>
              <w:spacing w:line="240" w:lineRule="auto"/>
              <w:ind w:right="288"/>
              <w:jc w:val="both"/>
              <w:rPr>
                <w:rFonts w:hint="default" w:eastAsia="SimSun" w:cs="Cambria" w:asciiTheme="majorAscii" w:hAnsiTheme="majorAscii"/>
                <w:color w:val="000000"/>
              </w:rPr>
            </w:pPr>
            <w:r>
              <w:rPr>
                <w:rFonts w:hint="default" w:eastAsia="SimSun" w:cs="Cambria" w:asciiTheme="majorAscii" w:hAnsiTheme="majorAscii"/>
                <w:color w:val="000000"/>
              </w:rPr>
              <w:t>JIRA, Clear case, Clear Quest</w:t>
            </w:r>
          </w:p>
        </w:tc>
      </w:tr>
      <w:tr w14:paraId="3AE826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3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5" w:type="dxa"/>
              <w:right w:w="105" w:type="dxa"/>
            </w:tcMar>
          </w:tcPr>
          <w:p w14:paraId="77BCC620">
            <w:pPr>
              <w:spacing w:line="240" w:lineRule="auto"/>
              <w:ind w:right="288"/>
              <w:jc w:val="both"/>
              <w:rPr>
                <w:rFonts w:hint="default" w:eastAsia="SimSun" w:cs="Cambria" w:asciiTheme="majorAscii" w:hAnsiTheme="majorAscii"/>
                <w:color w:val="000000"/>
              </w:rPr>
            </w:pPr>
            <w:r>
              <w:rPr>
                <w:rFonts w:hint="default" w:eastAsia="SimSun" w:cs="Cambria" w:asciiTheme="majorAscii" w:hAnsiTheme="majorAscii"/>
                <w:b/>
                <w:bCs/>
                <w:color w:val="000000"/>
              </w:rPr>
              <w:t>Monitoring Tools</w:t>
            </w:r>
          </w:p>
        </w:tc>
        <w:tc>
          <w:tcPr>
            <w:tcW w:w="7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5" w:type="dxa"/>
              <w:right w:w="105" w:type="dxa"/>
            </w:tcMar>
          </w:tcPr>
          <w:p w14:paraId="41BC0841">
            <w:pPr>
              <w:spacing w:line="240" w:lineRule="auto"/>
              <w:ind w:right="288"/>
              <w:jc w:val="both"/>
              <w:rPr>
                <w:rFonts w:hint="default" w:eastAsia="SimSun" w:cs="Cambria" w:asciiTheme="majorAscii" w:hAnsiTheme="majorAscii"/>
                <w:color w:val="000000"/>
                <w:lang w:val="en-IN"/>
              </w:rPr>
            </w:pPr>
            <w:r>
              <w:rPr>
                <w:rFonts w:hint="default" w:eastAsia="SimSun" w:cs="Cambria" w:asciiTheme="majorAscii" w:hAnsiTheme="majorAscii"/>
                <w:color w:val="000000"/>
                <w:lang w:val="en-IN"/>
              </w:rPr>
              <w:t xml:space="preserve">Grafana, Prometheus, </w:t>
            </w:r>
            <w:r>
              <w:rPr>
                <w:rFonts w:hint="default" w:eastAsia="SimSun" w:cs="Cambria" w:asciiTheme="majorAscii" w:hAnsiTheme="majorAscii"/>
                <w:color w:val="000000"/>
              </w:rPr>
              <w:t>Nagios, Splunk, ELK, Cloud watch</w:t>
            </w:r>
            <w:r>
              <w:rPr>
                <w:rFonts w:hint="default" w:eastAsia="SimSun" w:cs="Cambria" w:asciiTheme="majorAscii" w:hAnsiTheme="majorAscii"/>
                <w:color w:val="000000"/>
                <w:lang w:val="en-IN"/>
              </w:rPr>
              <w:t>, Dynatrace, Aquasec</w:t>
            </w:r>
          </w:p>
        </w:tc>
      </w:tr>
      <w:tr w14:paraId="7C7BD6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3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5" w:type="dxa"/>
              <w:right w:w="105" w:type="dxa"/>
            </w:tcMar>
          </w:tcPr>
          <w:p w14:paraId="36448C74">
            <w:pPr>
              <w:spacing w:line="240" w:lineRule="auto"/>
              <w:ind w:right="288"/>
              <w:jc w:val="both"/>
              <w:rPr>
                <w:rFonts w:hint="default" w:eastAsia="SimSun" w:cs="Cambria" w:asciiTheme="majorAscii" w:hAnsiTheme="majorAscii"/>
                <w:color w:val="000000"/>
              </w:rPr>
            </w:pPr>
            <w:r>
              <w:rPr>
                <w:rFonts w:hint="default" w:eastAsia="SimSun" w:cs="Cambria" w:asciiTheme="majorAscii" w:hAnsiTheme="majorAscii"/>
                <w:b/>
                <w:bCs/>
                <w:color w:val="000000"/>
              </w:rPr>
              <w:t>Database</w:t>
            </w:r>
          </w:p>
        </w:tc>
        <w:tc>
          <w:tcPr>
            <w:tcW w:w="7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5" w:type="dxa"/>
              <w:right w:w="105" w:type="dxa"/>
            </w:tcMar>
          </w:tcPr>
          <w:p w14:paraId="64ABB7ED">
            <w:pPr>
              <w:spacing w:line="240" w:lineRule="auto"/>
              <w:ind w:right="288"/>
              <w:jc w:val="both"/>
              <w:rPr>
                <w:rFonts w:hint="default" w:eastAsia="SimSun" w:cs="Cambria" w:asciiTheme="majorAscii" w:hAnsiTheme="majorAscii"/>
                <w:color w:val="000000"/>
                <w:lang w:val="en-IN"/>
              </w:rPr>
            </w:pPr>
            <w:r>
              <w:rPr>
                <w:rFonts w:hint="default" w:eastAsia="SimSun" w:cs="Cambria" w:asciiTheme="majorAscii" w:hAnsiTheme="majorAscii"/>
                <w:color w:val="000000"/>
              </w:rPr>
              <w:t>My SQL, MS Access, Oracle 9i/10g/11g, DB2, MongoDB, DynamoDB</w:t>
            </w:r>
            <w:r>
              <w:rPr>
                <w:rFonts w:hint="default" w:eastAsia="SimSun" w:cs="Cambria" w:asciiTheme="majorAscii" w:hAnsiTheme="majorAscii"/>
                <w:color w:val="000000"/>
                <w:lang w:val="en-IN"/>
              </w:rPr>
              <w:t>, Cognito</w:t>
            </w:r>
          </w:p>
        </w:tc>
      </w:tr>
      <w:tr w14:paraId="74CB0A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3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5" w:type="dxa"/>
              <w:right w:w="105" w:type="dxa"/>
            </w:tcMar>
          </w:tcPr>
          <w:p w14:paraId="7E8B472E">
            <w:pPr>
              <w:spacing w:line="240" w:lineRule="auto"/>
              <w:ind w:right="288"/>
              <w:jc w:val="both"/>
              <w:rPr>
                <w:rFonts w:hint="default" w:eastAsia="SimSun" w:cs="Cambria" w:asciiTheme="majorAscii" w:hAnsiTheme="majorAscii"/>
                <w:color w:val="000000"/>
              </w:rPr>
            </w:pPr>
            <w:r>
              <w:rPr>
                <w:rFonts w:hint="default" w:eastAsia="SimSun" w:cs="Cambria" w:asciiTheme="majorAscii" w:hAnsiTheme="majorAscii"/>
                <w:b/>
                <w:bCs/>
                <w:color w:val="000000"/>
              </w:rPr>
              <w:t>Scripting</w:t>
            </w:r>
          </w:p>
        </w:tc>
        <w:tc>
          <w:tcPr>
            <w:tcW w:w="7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5" w:type="dxa"/>
              <w:right w:w="105" w:type="dxa"/>
            </w:tcMar>
          </w:tcPr>
          <w:p w14:paraId="0F0BD520">
            <w:pPr>
              <w:spacing w:line="240" w:lineRule="auto"/>
              <w:ind w:right="288"/>
              <w:jc w:val="both"/>
              <w:rPr>
                <w:rFonts w:hint="default" w:eastAsia="SimSun" w:cs="Cambria" w:asciiTheme="majorAscii" w:hAnsiTheme="majorAscii"/>
                <w:color w:val="000000"/>
              </w:rPr>
            </w:pPr>
            <w:r>
              <w:rPr>
                <w:rFonts w:hint="default" w:eastAsia="SimSun" w:cs="Cambria" w:asciiTheme="majorAscii" w:hAnsiTheme="majorAscii"/>
                <w:color w:val="000000"/>
                <w:lang w:val="en-IN"/>
              </w:rPr>
              <w:t xml:space="preserve">Java script, Type script, </w:t>
            </w:r>
            <w:r>
              <w:rPr>
                <w:rFonts w:hint="default" w:eastAsia="SimSun" w:cs="Cambria" w:asciiTheme="majorAscii" w:hAnsiTheme="majorAscii"/>
                <w:color w:val="000000"/>
              </w:rPr>
              <w:t xml:space="preserve">Bash/Shell, Perl, Python, Ruby, </w:t>
            </w:r>
            <w:r>
              <w:rPr>
                <w:rFonts w:hint="default" w:eastAsia="SimSun" w:cs="Cambria" w:asciiTheme="majorAscii" w:hAnsiTheme="majorAscii"/>
                <w:color w:val="000000"/>
                <w:lang w:val="en-IN"/>
              </w:rPr>
              <w:t>P</w:t>
            </w:r>
            <w:r>
              <w:rPr>
                <w:rFonts w:hint="default" w:eastAsia="SimSun" w:cs="Cambria" w:asciiTheme="majorAscii" w:hAnsiTheme="majorAscii"/>
                <w:color w:val="000000"/>
              </w:rPr>
              <w:t>ower shell, Json, YAML, Groovy</w:t>
            </w:r>
          </w:p>
        </w:tc>
      </w:tr>
      <w:tr w14:paraId="7962BB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3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5" w:type="dxa"/>
              <w:right w:w="105" w:type="dxa"/>
            </w:tcMar>
          </w:tcPr>
          <w:p w14:paraId="14ADDD8D">
            <w:pPr>
              <w:spacing w:line="240" w:lineRule="auto"/>
              <w:ind w:right="288"/>
              <w:jc w:val="both"/>
              <w:rPr>
                <w:rFonts w:hint="default" w:eastAsia="SimSun" w:cs="Cambria" w:asciiTheme="majorAscii" w:hAnsiTheme="majorAscii"/>
                <w:color w:val="000000"/>
              </w:rPr>
            </w:pPr>
            <w:r>
              <w:rPr>
                <w:rFonts w:hint="default" w:eastAsia="SimSun" w:cs="Cambria" w:asciiTheme="majorAscii" w:hAnsiTheme="majorAscii"/>
                <w:b/>
                <w:bCs/>
                <w:color w:val="000000"/>
              </w:rPr>
              <w:t>Web Technologies</w:t>
            </w:r>
          </w:p>
        </w:tc>
        <w:tc>
          <w:tcPr>
            <w:tcW w:w="7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5" w:type="dxa"/>
              <w:right w:w="105" w:type="dxa"/>
            </w:tcMar>
          </w:tcPr>
          <w:p w14:paraId="4B6E6BD8">
            <w:pPr>
              <w:spacing w:line="240" w:lineRule="auto"/>
              <w:ind w:right="288"/>
              <w:jc w:val="both"/>
              <w:rPr>
                <w:rFonts w:hint="default" w:eastAsia="SimSun" w:cs="Cambria" w:asciiTheme="majorAscii" w:hAnsiTheme="majorAscii"/>
                <w:color w:val="000000"/>
              </w:rPr>
            </w:pPr>
            <w:r>
              <w:rPr>
                <w:rFonts w:hint="default" w:eastAsia="SimSun" w:cs="Cambria" w:asciiTheme="majorAscii" w:hAnsiTheme="majorAscii"/>
                <w:color w:val="000000"/>
              </w:rPr>
              <w:t>HTML, DHTML, XML</w:t>
            </w:r>
          </w:p>
        </w:tc>
      </w:tr>
      <w:tr w14:paraId="099E84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3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5" w:type="dxa"/>
              <w:right w:w="105" w:type="dxa"/>
            </w:tcMar>
          </w:tcPr>
          <w:p w14:paraId="0F31B5C0">
            <w:pPr>
              <w:spacing w:line="240" w:lineRule="auto"/>
              <w:ind w:right="288"/>
              <w:jc w:val="both"/>
              <w:rPr>
                <w:rFonts w:hint="default" w:eastAsia="SimSun" w:cs="Cambria" w:asciiTheme="majorAscii" w:hAnsiTheme="majorAscii"/>
                <w:color w:val="000000"/>
              </w:rPr>
            </w:pPr>
            <w:r>
              <w:rPr>
                <w:rFonts w:hint="default" w:eastAsia="SimSun" w:cs="Cambria" w:asciiTheme="majorAscii" w:hAnsiTheme="majorAscii"/>
                <w:b/>
                <w:bCs/>
                <w:color w:val="000000"/>
              </w:rPr>
              <w:t>Virtualization Tech</w:t>
            </w:r>
          </w:p>
        </w:tc>
        <w:tc>
          <w:tcPr>
            <w:tcW w:w="7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5" w:type="dxa"/>
              <w:right w:w="105" w:type="dxa"/>
            </w:tcMar>
          </w:tcPr>
          <w:p w14:paraId="5C6B29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288"/>
              <w:jc w:val="both"/>
              <w:rPr>
                <w:rFonts w:hint="default" w:eastAsia="SimSun" w:cs="Cambria" w:asciiTheme="majorAscii" w:hAnsiTheme="majorAscii"/>
              </w:rPr>
            </w:pPr>
            <w:r>
              <w:rPr>
                <w:rFonts w:hint="default" w:eastAsia="SimSun" w:cs="Cambria" w:asciiTheme="majorAscii" w:hAnsiTheme="majorAscii"/>
                <w:lang w:val="en-IN"/>
              </w:rPr>
              <w:t>VMware vSphere, ESXi 5.x/4.x, ESX /3.x VMware Workstation, Oracle Virtual box</w:t>
            </w:r>
          </w:p>
        </w:tc>
      </w:tr>
      <w:tr w14:paraId="177D5D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3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5" w:type="dxa"/>
              <w:right w:w="105" w:type="dxa"/>
            </w:tcMar>
          </w:tcPr>
          <w:p w14:paraId="46D8827A">
            <w:pPr>
              <w:spacing w:line="240" w:lineRule="auto"/>
              <w:ind w:right="288"/>
              <w:jc w:val="both"/>
              <w:rPr>
                <w:rFonts w:hint="default" w:eastAsia="SimSun" w:cs="Cambria" w:asciiTheme="majorAscii" w:hAnsiTheme="majorAscii"/>
                <w:color w:val="000000"/>
              </w:rPr>
            </w:pPr>
            <w:r>
              <w:rPr>
                <w:rFonts w:hint="default" w:eastAsia="SimSun" w:cs="Cambria" w:asciiTheme="majorAscii" w:hAnsiTheme="majorAscii"/>
                <w:b/>
                <w:bCs/>
                <w:color w:val="000000"/>
              </w:rPr>
              <w:t>Application Server</w:t>
            </w:r>
          </w:p>
        </w:tc>
        <w:tc>
          <w:tcPr>
            <w:tcW w:w="7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5" w:type="dxa"/>
              <w:right w:w="105" w:type="dxa"/>
            </w:tcMar>
          </w:tcPr>
          <w:p w14:paraId="32D27E6F">
            <w:pPr>
              <w:spacing w:line="240" w:lineRule="auto"/>
              <w:ind w:right="288"/>
              <w:jc w:val="both"/>
              <w:rPr>
                <w:rFonts w:hint="default" w:eastAsia="SimSun" w:cs="Cambria" w:asciiTheme="majorAscii" w:hAnsiTheme="majorAscii"/>
                <w:color w:val="000000"/>
              </w:rPr>
            </w:pPr>
            <w:r>
              <w:rPr>
                <w:rFonts w:hint="default" w:eastAsia="SimSun" w:cs="Cambria" w:asciiTheme="majorAscii" w:hAnsiTheme="majorAscii"/>
                <w:color w:val="000000"/>
              </w:rPr>
              <w:t>WebLogic 9.x/10.x, WebSphere 6.x/7.x/8.x/9, JBOSS 4.1, Apache</w:t>
            </w:r>
          </w:p>
        </w:tc>
      </w:tr>
      <w:tr w14:paraId="234A39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3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5" w:type="dxa"/>
              <w:right w:w="105" w:type="dxa"/>
            </w:tcMar>
          </w:tcPr>
          <w:p w14:paraId="3BE591C1">
            <w:pPr>
              <w:spacing w:line="240" w:lineRule="auto"/>
              <w:ind w:right="288"/>
              <w:jc w:val="both"/>
              <w:rPr>
                <w:rFonts w:hint="default" w:eastAsia="SimSun" w:cs="Cambria" w:asciiTheme="majorAscii" w:hAnsiTheme="majorAscii"/>
                <w:color w:val="000000"/>
              </w:rPr>
            </w:pPr>
            <w:r>
              <w:rPr>
                <w:rFonts w:hint="default" w:eastAsia="SimSun" w:cs="Cambria" w:asciiTheme="majorAscii" w:hAnsiTheme="majorAscii"/>
                <w:b/>
                <w:bCs/>
                <w:color w:val="000000"/>
              </w:rPr>
              <w:t>Operating Systems</w:t>
            </w:r>
          </w:p>
        </w:tc>
        <w:tc>
          <w:tcPr>
            <w:tcW w:w="7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5" w:type="dxa"/>
              <w:right w:w="105" w:type="dxa"/>
            </w:tcMar>
          </w:tcPr>
          <w:p w14:paraId="630A6D03">
            <w:pPr>
              <w:spacing w:line="240" w:lineRule="auto"/>
              <w:ind w:right="288"/>
              <w:jc w:val="both"/>
              <w:rPr>
                <w:rFonts w:hint="default" w:eastAsia="SimSun" w:cs="Cambria" w:asciiTheme="majorAscii" w:hAnsiTheme="majorAscii"/>
                <w:color w:val="000000"/>
              </w:rPr>
            </w:pPr>
            <w:r>
              <w:rPr>
                <w:rFonts w:hint="default" w:eastAsia="SimSun" w:cs="Cambria" w:asciiTheme="majorAscii" w:hAnsiTheme="majorAscii"/>
                <w:color w:val="000000"/>
              </w:rPr>
              <w:t>WINDOWS NT/2000/2003/XP/VISTA/7/8/10; Linux (Red Hat 4/5/6/7), UBUNTU, UNIX</w:t>
            </w:r>
          </w:p>
        </w:tc>
      </w:tr>
      <w:tr w14:paraId="396B1B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3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5" w:type="dxa"/>
              <w:right w:w="105" w:type="dxa"/>
            </w:tcMar>
          </w:tcPr>
          <w:p w14:paraId="3997C4FD">
            <w:pPr>
              <w:spacing w:line="240" w:lineRule="auto"/>
              <w:ind w:right="288"/>
              <w:jc w:val="both"/>
              <w:rPr>
                <w:rFonts w:hint="default" w:eastAsia="SimSun" w:cs="Cambria" w:asciiTheme="majorAscii" w:hAnsiTheme="majorAscii"/>
                <w:color w:val="000000"/>
              </w:rPr>
            </w:pPr>
            <w:r>
              <w:rPr>
                <w:rFonts w:hint="default" w:eastAsia="SimSun" w:cs="Cambria" w:asciiTheme="majorAscii" w:hAnsiTheme="majorAscii"/>
                <w:b/>
                <w:bCs/>
                <w:color w:val="000000"/>
              </w:rPr>
              <w:t>IDE Tools</w:t>
            </w:r>
          </w:p>
        </w:tc>
        <w:tc>
          <w:tcPr>
            <w:tcW w:w="7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5" w:type="dxa"/>
              <w:right w:w="105" w:type="dxa"/>
            </w:tcMar>
          </w:tcPr>
          <w:p w14:paraId="7BC5DB01">
            <w:pPr>
              <w:spacing w:line="240" w:lineRule="auto"/>
              <w:ind w:right="288"/>
              <w:jc w:val="both"/>
              <w:rPr>
                <w:rFonts w:hint="default" w:eastAsia="SimSun" w:cs="Cambria" w:asciiTheme="majorAscii" w:hAnsiTheme="majorAscii"/>
                <w:color w:val="000000"/>
              </w:rPr>
            </w:pPr>
            <w:r>
              <w:rPr>
                <w:rFonts w:hint="default" w:eastAsia="SimSun" w:cs="Cambria" w:asciiTheme="majorAscii" w:hAnsiTheme="majorAscii"/>
                <w:color w:val="000000"/>
                <w:lang w:val="en-IN"/>
              </w:rPr>
              <w:t>ECLIPSE IDE, NETBEANS</w:t>
            </w:r>
          </w:p>
        </w:tc>
      </w:tr>
    </w:tbl>
    <w:p w14:paraId="745CD1E5">
      <w:pPr>
        <w:spacing w:after="0" w:line="240" w:lineRule="auto"/>
        <w:ind w:left="864" w:right="288"/>
        <w:jc w:val="both"/>
        <w:rPr>
          <w:rFonts w:hint="default" w:eastAsia="SimSun" w:cs="Cambria" w:asciiTheme="majorAscii" w:hAnsiTheme="majorAscii"/>
          <w:color w:val="000000"/>
        </w:rPr>
      </w:pPr>
    </w:p>
    <w:p w14:paraId="239AA555">
      <w:pPr>
        <w:spacing w:line="240" w:lineRule="auto"/>
        <w:ind w:right="288"/>
        <w:jc w:val="both"/>
        <w:rPr>
          <w:rFonts w:hint="default" w:eastAsia="SimSun" w:cs="Cambria" w:asciiTheme="majorAscii" w:hAnsiTheme="majorAscii"/>
          <w:b/>
          <w:bCs/>
          <w:color w:val="000000"/>
          <w:u w:val="single"/>
          <w:lang w:val="en-IN"/>
        </w:rPr>
      </w:pPr>
      <w:r>
        <w:rPr>
          <w:rFonts w:hint="default" w:eastAsia="SimSun" w:cs="Cambria" w:asciiTheme="majorAscii" w:hAnsiTheme="majorAscii"/>
          <w:b/>
          <w:bCs/>
          <w:color w:val="000000"/>
          <w:u w:val="single"/>
          <w:lang w:val="en-IN"/>
        </w:rPr>
        <w:t>Certifications:</w:t>
      </w:r>
    </w:p>
    <w:p w14:paraId="5CED1174">
      <w:pPr>
        <w:spacing w:line="240" w:lineRule="auto"/>
        <w:ind w:right="288"/>
        <w:jc w:val="both"/>
        <w:rPr>
          <w:rFonts w:hint="default" w:eastAsia="SimSun" w:cs="Cambria" w:asciiTheme="majorAscii" w:hAnsiTheme="majorAscii"/>
          <w:b/>
          <w:bCs/>
          <w:color w:val="000000"/>
          <w:u w:val="none"/>
          <w:lang w:val="en-IN"/>
        </w:rPr>
      </w:pPr>
      <w:r>
        <w:rPr>
          <w:rFonts w:hint="default" w:eastAsia="SimSun" w:cs="Cambria" w:asciiTheme="majorAscii" w:hAnsiTheme="majorAscii"/>
          <w:b/>
          <w:bCs/>
          <w:color w:val="000000"/>
          <w:u w:val="none"/>
          <w:lang w:val="en-IN"/>
        </w:rPr>
        <w:t>AWS Solutions Architect- Associate</w:t>
      </w:r>
    </w:p>
    <w:p w14:paraId="7D8D2877">
      <w:pPr>
        <w:spacing w:line="240" w:lineRule="auto"/>
        <w:ind w:left="864" w:right="288"/>
        <w:jc w:val="both"/>
        <w:rPr>
          <w:rFonts w:hint="default" w:eastAsia="SimSun" w:cs="Cambria" w:asciiTheme="majorAscii" w:hAnsiTheme="majorAscii"/>
          <w:b/>
          <w:bCs/>
          <w:color w:val="000000"/>
          <w:u w:val="single"/>
          <w:lang w:val="en-IN"/>
        </w:rPr>
      </w:pPr>
    </w:p>
    <w:p w14:paraId="1E88FDB4">
      <w:pPr>
        <w:spacing w:line="240" w:lineRule="auto"/>
        <w:ind w:left="864" w:right="288"/>
        <w:jc w:val="both"/>
        <w:rPr>
          <w:rFonts w:hint="default" w:eastAsia="SimSun" w:cs="Cambria" w:asciiTheme="majorAscii" w:hAnsiTheme="majorAscii"/>
          <w:color w:val="000000"/>
        </w:rPr>
      </w:pPr>
      <w:r>
        <w:rPr>
          <w:rFonts w:hint="default" w:eastAsia="SimSun" w:cs="Cambria" w:asciiTheme="majorAscii" w:hAnsiTheme="majorAscii"/>
          <w:b/>
          <w:bCs/>
          <w:color w:val="000000"/>
          <w:u w:val="single"/>
          <w:lang w:val="en-IN"/>
        </w:rPr>
        <w:t xml:space="preserve">PROFESSIONAL </w:t>
      </w:r>
      <w:r>
        <w:rPr>
          <w:rFonts w:hint="default" w:eastAsia="SimSun" w:cs="Cambria" w:asciiTheme="majorAscii" w:hAnsiTheme="majorAscii"/>
          <w:b/>
          <w:bCs/>
          <w:color w:val="000000"/>
          <w:u w:val="single"/>
        </w:rPr>
        <w:t>SUMMARY:</w:t>
      </w:r>
    </w:p>
    <w:p w14:paraId="5A03E35A">
      <w:pPr>
        <w:spacing w:after="0" w:line="240" w:lineRule="auto"/>
        <w:ind w:left="864" w:right="288"/>
        <w:jc w:val="both"/>
        <w:rPr>
          <w:rFonts w:hint="default" w:eastAsia="SimSun" w:cs="Cambria" w:asciiTheme="majorAscii" w:hAnsiTheme="majorAscii"/>
          <w:b/>
          <w:bCs/>
          <w:color w:val="000000"/>
        </w:rPr>
      </w:pPr>
      <w:r>
        <w:rPr>
          <w:rFonts w:hint="default" w:eastAsia="SimSun" w:cs="Cambria" w:asciiTheme="majorAscii" w:hAnsiTheme="majorAscii"/>
          <w:b/>
          <w:bCs/>
          <w:color w:val="000000"/>
        </w:rPr>
        <w:t>Client:</w:t>
      </w:r>
      <w:r>
        <w:rPr>
          <w:rFonts w:hint="default" w:eastAsia="SimSun" w:cs="Cambria" w:asciiTheme="majorAscii" w:hAnsiTheme="majorAscii"/>
          <w:b/>
          <w:bCs/>
          <w:color w:val="000000"/>
          <w:lang w:val="en-IN"/>
        </w:rPr>
        <w:t xml:space="preserve"> Fidelity </w:t>
      </w:r>
      <w:r>
        <w:rPr>
          <w:rFonts w:hint="default" w:eastAsia="SimSun" w:cs="Cambria" w:asciiTheme="majorAscii" w:hAnsiTheme="majorAscii"/>
          <w:b/>
          <w:bCs/>
          <w:color w:val="000000"/>
          <w:lang w:val="en-US"/>
        </w:rPr>
        <w:t>Investments</w:t>
      </w:r>
    </w:p>
    <w:p w14:paraId="7DF31BA3">
      <w:pPr>
        <w:spacing w:after="0" w:line="240" w:lineRule="auto"/>
        <w:ind w:left="864" w:right="288"/>
        <w:jc w:val="both"/>
        <w:rPr>
          <w:rFonts w:hint="default" w:eastAsia="SimSun" w:cs="Cambria" w:asciiTheme="majorAscii" w:hAnsiTheme="majorAscii"/>
          <w:b/>
          <w:bCs/>
          <w:color w:val="000000"/>
          <w:lang w:val="en-IN"/>
        </w:rPr>
      </w:pPr>
      <w:r>
        <w:rPr>
          <w:rFonts w:hint="default" w:eastAsia="SimSun" w:cs="Cambria" w:asciiTheme="majorAscii" w:hAnsiTheme="majorAscii"/>
          <w:b/>
          <w:bCs/>
          <w:color w:val="000000"/>
        </w:rPr>
        <w:t>Role: S</w:t>
      </w:r>
      <w:r>
        <w:rPr>
          <w:rFonts w:hint="default" w:eastAsia="SimSun" w:cs="Cambria" w:asciiTheme="majorAscii" w:hAnsiTheme="majorAscii"/>
          <w:b/>
          <w:bCs/>
          <w:color w:val="000000"/>
          <w:lang w:val="en-IN"/>
        </w:rPr>
        <w:t>enior</w:t>
      </w:r>
      <w:r>
        <w:rPr>
          <w:rFonts w:hint="default" w:eastAsia="SimSun" w:cs="Cambria" w:asciiTheme="majorAscii" w:hAnsiTheme="majorAscii"/>
          <w:b/>
          <w:bCs/>
          <w:color w:val="000000"/>
        </w:rPr>
        <w:t xml:space="preserve"> </w:t>
      </w:r>
      <w:r>
        <w:rPr>
          <w:rFonts w:hint="default" w:eastAsia="SimSun" w:cs="Cambria" w:asciiTheme="majorAscii" w:hAnsiTheme="majorAscii"/>
          <w:b/>
          <w:bCs/>
          <w:color w:val="000000"/>
          <w:lang w:val="en-IN"/>
        </w:rPr>
        <w:t>Cloud Engineer (Lead)</w:t>
      </w:r>
    </w:p>
    <w:p w14:paraId="3E07F9CA">
      <w:pPr>
        <w:spacing w:after="0" w:line="240" w:lineRule="auto"/>
        <w:ind w:left="864" w:right="288"/>
        <w:jc w:val="both"/>
        <w:rPr>
          <w:rFonts w:hint="default" w:eastAsia="SimSun" w:cs="Cambria" w:asciiTheme="majorAscii" w:hAnsiTheme="majorAscii"/>
          <w:b/>
          <w:bCs/>
          <w:color w:val="000000"/>
          <w:lang w:val="en-IN"/>
        </w:rPr>
      </w:pPr>
      <w:r>
        <w:rPr>
          <w:rFonts w:hint="default" w:eastAsia="SimSun" w:cs="Cambria" w:asciiTheme="majorAscii" w:hAnsiTheme="majorAscii"/>
          <w:b/>
          <w:bCs/>
          <w:color w:val="000000"/>
          <w:lang w:val="en-IN"/>
        </w:rPr>
        <w:t>Duration: 05/2023 to Present</w:t>
      </w:r>
    </w:p>
    <w:p w14:paraId="68989AA2">
      <w:pPr>
        <w:spacing w:line="240" w:lineRule="auto"/>
        <w:ind w:left="864" w:right="288"/>
        <w:jc w:val="both"/>
        <w:rPr>
          <w:rFonts w:hint="default" w:eastAsia="SimSun" w:cs="Cambria" w:asciiTheme="majorAscii" w:hAnsiTheme="majorAscii"/>
          <w:b/>
          <w:bCs/>
          <w:color w:val="000000"/>
          <w:u w:val="single"/>
        </w:rPr>
      </w:pPr>
    </w:p>
    <w:p w14:paraId="77E2ECD2">
      <w:pPr>
        <w:spacing w:line="240" w:lineRule="auto"/>
        <w:ind w:left="864" w:right="288"/>
        <w:jc w:val="both"/>
        <w:rPr>
          <w:rFonts w:hint="default" w:eastAsia="SimSun" w:cs="Cambria" w:asciiTheme="majorAscii" w:hAnsiTheme="majorAscii"/>
          <w:color w:val="000000"/>
          <w:u w:val="single"/>
        </w:rPr>
      </w:pPr>
      <w:r>
        <w:rPr>
          <w:rFonts w:hint="default" w:eastAsia="SimSun" w:cs="Cambria" w:asciiTheme="majorAscii" w:hAnsiTheme="majorAscii"/>
          <w:b/>
          <w:bCs/>
          <w:color w:val="000000"/>
          <w:u w:val="single"/>
        </w:rPr>
        <w:t>Responsibilities:</w:t>
      </w:r>
    </w:p>
    <w:p w14:paraId="04E78B5D">
      <w:pPr>
        <w:numPr>
          <w:ilvl w:val="0"/>
          <w:numId w:val="4"/>
        </w:numPr>
        <w:spacing w:after="0" w:line="240" w:lineRule="auto"/>
        <w:jc w:val="both"/>
        <w:rPr>
          <w:rFonts w:hint="default" w:cs="Cambria" w:asciiTheme="majorAscii" w:hAnsiTheme="majorAscii"/>
          <w:color w:val="000000"/>
        </w:rPr>
      </w:pPr>
      <w:r>
        <w:rPr>
          <w:rFonts w:hint="default" w:cs="Cambria" w:asciiTheme="majorAscii" w:hAnsiTheme="majorAscii"/>
          <w:color w:val="000000"/>
        </w:rPr>
        <w:t xml:space="preserve">Designed, deployed, maintained, and lead the implementation of Cloud solutions using </w:t>
      </w:r>
      <w:r>
        <w:rPr>
          <w:rFonts w:hint="default" w:cs="Cambria" w:asciiTheme="majorAscii" w:hAnsiTheme="majorAscii"/>
          <w:b/>
          <w:bCs/>
          <w:color w:val="000000"/>
          <w:lang w:val="en-IN"/>
        </w:rPr>
        <w:t>AWS</w:t>
      </w:r>
      <w:r>
        <w:rPr>
          <w:rFonts w:hint="default" w:cs="Cambria" w:asciiTheme="majorAscii" w:hAnsiTheme="majorAscii"/>
          <w:color w:val="000000"/>
        </w:rPr>
        <w:t xml:space="preserve"> and underlying technologies</w:t>
      </w:r>
      <w:r>
        <w:rPr>
          <w:rFonts w:hint="default" w:cs="Cambria" w:asciiTheme="majorAscii" w:hAnsiTheme="majorAscii"/>
          <w:color w:val="000000"/>
          <w:lang w:val="en-IN"/>
        </w:rPr>
        <w:t>.</w:t>
      </w:r>
    </w:p>
    <w:p w14:paraId="5B7254AE">
      <w:pPr>
        <w:numPr>
          <w:ilvl w:val="0"/>
          <w:numId w:val="4"/>
        </w:numPr>
        <w:spacing w:after="0" w:line="240" w:lineRule="auto"/>
        <w:jc w:val="both"/>
        <w:rPr>
          <w:rFonts w:hint="default" w:cs="Cambria" w:asciiTheme="majorAscii" w:hAnsiTheme="majorAscii"/>
          <w:color w:val="000000"/>
        </w:rPr>
      </w:pPr>
      <w:r>
        <w:rPr>
          <w:rFonts w:hint="default" w:cs="Cambria" w:asciiTheme="majorAscii" w:hAnsiTheme="majorAscii"/>
          <w:color w:val="000000"/>
        </w:rPr>
        <w:t xml:space="preserve">Migrating Services from On-premise to </w:t>
      </w:r>
      <w:r>
        <w:rPr>
          <w:rFonts w:hint="default" w:cs="Cambria" w:asciiTheme="majorAscii" w:hAnsiTheme="majorAscii"/>
          <w:b/>
          <w:bCs/>
          <w:color w:val="000000"/>
          <w:lang w:val="en-IN"/>
        </w:rPr>
        <w:t>AWS</w:t>
      </w:r>
      <w:r>
        <w:rPr>
          <w:rFonts w:hint="default" w:cs="Cambria" w:asciiTheme="majorAscii" w:hAnsiTheme="majorAscii"/>
          <w:b/>
          <w:bCs/>
          <w:color w:val="000000"/>
        </w:rPr>
        <w:t xml:space="preserve"> Cloud</w:t>
      </w:r>
      <w:r>
        <w:rPr>
          <w:rFonts w:hint="default" w:cs="Cambria" w:asciiTheme="majorAscii" w:hAnsiTheme="majorAscii"/>
          <w:color w:val="000000"/>
        </w:rPr>
        <w:t xml:space="preserve"> Environments</w:t>
      </w:r>
      <w:r>
        <w:rPr>
          <w:rFonts w:hint="default" w:cs="Cambria" w:asciiTheme="majorAscii" w:hAnsiTheme="majorAscii"/>
          <w:color w:val="000000"/>
          <w:lang w:val="en-IN"/>
        </w:rPr>
        <w:t xml:space="preserve"> and c</w:t>
      </w:r>
      <w:r>
        <w:rPr>
          <w:rFonts w:hint="default" w:cs="Cambria" w:asciiTheme="majorAscii" w:hAnsiTheme="majorAscii"/>
          <w:color w:val="000000"/>
        </w:rPr>
        <w:t>ollaborat</w:t>
      </w:r>
      <w:r>
        <w:rPr>
          <w:rFonts w:hint="default" w:cs="Cambria" w:asciiTheme="majorAscii" w:hAnsiTheme="majorAscii"/>
          <w:color w:val="000000"/>
          <w:lang w:val="en-IN"/>
        </w:rPr>
        <w:t>ing</w:t>
      </w:r>
      <w:r>
        <w:rPr>
          <w:rFonts w:hint="default" w:cs="Cambria" w:asciiTheme="majorAscii" w:hAnsiTheme="majorAscii"/>
          <w:color w:val="000000"/>
        </w:rPr>
        <w:t xml:space="preserve"> with development and QA teams to maintain high-quality deployment</w:t>
      </w:r>
      <w:r>
        <w:rPr>
          <w:rFonts w:hint="default" w:cs="Cambria" w:asciiTheme="majorAscii" w:hAnsiTheme="majorAscii"/>
          <w:color w:val="000000"/>
          <w:lang w:val="en-IN"/>
        </w:rPr>
        <w:t>.</w:t>
      </w:r>
    </w:p>
    <w:p w14:paraId="68C31B01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eastAsia="Times New Roman" w:cs="Cambria" w:asciiTheme="majorAscii" w:hAnsiTheme="majorAscii"/>
          <w:color w:val="000000"/>
          <w:lang w:eastAsia="en-IN"/>
        </w:rPr>
      </w:pPr>
      <w:r>
        <w:rPr>
          <w:rFonts w:hint="default" w:eastAsia="Times New Roman" w:cs="Cambria" w:asciiTheme="majorAscii" w:hAnsiTheme="majorAscii"/>
          <w:color w:val="000000"/>
          <w:lang w:eastAsia="en-IN"/>
        </w:rPr>
        <w:t xml:space="preserve">Managed </w:t>
      </w:r>
      <w:r>
        <w:rPr>
          <w:rFonts w:hint="default" w:eastAsia="Times New Roman" w:cs="Cambria" w:asciiTheme="majorAscii" w:hAnsiTheme="majorAscii"/>
          <w:b/>
          <w:bCs/>
          <w:color w:val="000000"/>
          <w:lang w:eastAsia="en-IN"/>
        </w:rPr>
        <w:t>Amazon</w:t>
      </w:r>
      <w:r>
        <w:rPr>
          <w:rFonts w:hint="default" w:eastAsia="Times New Roman" w:cs="Cambria" w:asciiTheme="majorAscii" w:hAnsiTheme="majorAscii"/>
          <w:color w:val="000000"/>
          <w:lang w:eastAsia="en-IN"/>
        </w:rPr>
        <w:t xml:space="preserve"> </w:t>
      </w:r>
      <w:r>
        <w:rPr>
          <w:rFonts w:hint="default" w:eastAsia="Times New Roman" w:cs="Cambria" w:asciiTheme="majorAscii" w:hAnsiTheme="majorAscii"/>
          <w:b/>
          <w:bCs/>
          <w:color w:val="000000"/>
          <w:lang w:eastAsia="en-IN"/>
        </w:rPr>
        <w:t>Web</w:t>
      </w:r>
      <w:r>
        <w:rPr>
          <w:rFonts w:hint="default" w:eastAsia="Times New Roman" w:cs="Cambria" w:asciiTheme="majorAscii" w:hAnsiTheme="majorAscii"/>
          <w:color w:val="000000"/>
          <w:lang w:eastAsia="en-IN"/>
        </w:rPr>
        <w:t xml:space="preserve"> </w:t>
      </w:r>
      <w:r>
        <w:rPr>
          <w:rFonts w:hint="default" w:eastAsia="Times New Roman" w:cs="Cambria" w:asciiTheme="majorAscii" w:hAnsiTheme="majorAscii"/>
          <w:b/>
          <w:bCs/>
          <w:color w:val="000000"/>
          <w:lang w:eastAsia="en-IN"/>
        </w:rPr>
        <w:t>Services</w:t>
      </w:r>
      <w:r>
        <w:rPr>
          <w:rFonts w:hint="default" w:eastAsia="Times New Roman" w:cs="Cambria" w:asciiTheme="majorAscii" w:hAnsiTheme="majorAscii"/>
          <w:color w:val="000000"/>
          <w:lang w:eastAsia="en-IN"/>
        </w:rPr>
        <w:t xml:space="preserve"> (</w:t>
      </w:r>
      <w:r>
        <w:rPr>
          <w:rFonts w:hint="default" w:eastAsia="Times New Roman" w:cs="Cambria" w:asciiTheme="majorAscii" w:hAnsiTheme="majorAscii"/>
          <w:b/>
          <w:bCs/>
          <w:color w:val="000000"/>
          <w:lang w:eastAsia="en-IN"/>
        </w:rPr>
        <w:t>AWS</w:t>
      </w:r>
      <w:r>
        <w:rPr>
          <w:rFonts w:hint="default" w:eastAsia="Times New Roman" w:cs="Cambria" w:asciiTheme="majorAscii" w:hAnsiTheme="majorAscii"/>
          <w:color w:val="000000"/>
          <w:lang w:eastAsia="en-IN"/>
        </w:rPr>
        <w:t xml:space="preserve">) infrastructure with automation and configuration management tools like </w:t>
      </w:r>
      <w:r>
        <w:rPr>
          <w:rFonts w:hint="default" w:eastAsia="Times New Roman" w:cs="Cambria" w:asciiTheme="majorAscii" w:hAnsiTheme="majorAscii"/>
          <w:b/>
          <w:bCs/>
          <w:color w:val="000000"/>
          <w:lang w:eastAsia="en-IN"/>
        </w:rPr>
        <w:t>Chef</w:t>
      </w:r>
      <w:r>
        <w:rPr>
          <w:rFonts w:hint="default" w:eastAsia="Times New Roman" w:cs="Cambria" w:asciiTheme="majorAscii" w:hAnsiTheme="majorAscii"/>
          <w:color w:val="000000"/>
          <w:lang w:eastAsia="en-IN"/>
        </w:rPr>
        <w:t>. Designing cloud-hosted solutions, specific AWS product suite experience.</w:t>
      </w:r>
    </w:p>
    <w:p w14:paraId="3608048E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eastAsia="Times New Roman" w:cs="Cambria" w:asciiTheme="majorAscii" w:hAnsiTheme="majorAscii"/>
          <w:color w:val="000000"/>
          <w:lang w:eastAsia="en-IN"/>
        </w:rPr>
      </w:pPr>
      <w:r>
        <w:rPr>
          <w:rFonts w:hint="default" w:eastAsia="Times New Roman" w:cs="Cambria" w:asciiTheme="majorAscii" w:hAnsiTheme="majorAscii"/>
          <w:color w:val="000000"/>
          <w:lang w:val="en-US" w:eastAsia="en-IN"/>
        </w:rPr>
        <w:t xml:space="preserve">Automated deployments and configurations of </w:t>
      </w:r>
      <w:r>
        <w:rPr>
          <w:rFonts w:hint="default" w:eastAsia="Times New Roman" w:cs="Cambria" w:asciiTheme="majorAscii" w:hAnsiTheme="majorAscii"/>
          <w:b/>
          <w:bCs/>
          <w:color w:val="000000"/>
          <w:lang w:val="en-US" w:eastAsia="en-IN"/>
        </w:rPr>
        <w:t>AppDynamics</w:t>
      </w:r>
      <w:r>
        <w:rPr>
          <w:rFonts w:hint="default" w:eastAsia="Times New Roman" w:cs="Cambria" w:asciiTheme="majorAscii" w:hAnsiTheme="majorAscii"/>
          <w:color w:val="000000"/>
          <w:lang w:val="en-US" w:eastAsia="en-IN"/>
        </w:rPr>
        <w:t xml:space="preserve"> agents and performance based on the clients requirements.</w:t>
      </w:r>
    </w:p>
    <w:p w14:paraId="6C2F1C3A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eastAsia="Times New Roman" w:cs="Cambria" w:asciiTheme="majorAscii" w:hAnsiTheme="majorAscii"/>
          <w:color w:val="000000"/>
          <w:lang w:eastAsia="en-IN"/>
        </w:rPr>
      </w:pP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Worked on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AWS cloud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val="en-US" w:eastAsia="en-IN"/>
        </w:rPr>
        <w:t xml:space="preserve"> and AWS Neptune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 to provision new instances,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S3 Storage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 Services, AWS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EC2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, Cloud watch services, and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CI/CD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 pipeline management through Jenkins and 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val="en-US" w:eastAsia="en-IN"/>
        </w:rPr>
        <w:t>c</w:t>
      </w:r>
      <w:r>
        <w:rPr>
          <w:rFonts w:hint="default" w:eastAsia="Times New Roman" w:cs="Cambria" w:asciiTheme="majorAscii" w:hAnsiTheme="majorAscii"/>
          <w:color w:val="000000"/>
          <w:lang w:eastAsia="en-IN"/>
        </w:rPr>
        <w:t xml:space="preserve">reated </w:t>
      </w:r>
      <w:r>
        <w:rPr>
          <w:rFonts w:hint="default" w:eastAsia="Times New Roman" w:cs="Cambria" w:asciiTheme="majorAscii" w:hAnsiTheme="majorAscii"/>
          <w:b/>
          <w:bCs/>
          <w:color w:val="000000"/>
          <w:lang w:eastAsia="en-IN"/>
        </w:rPr>
        <w:t>IAM</w:t>
      </w:r>
      <w:r>
        <w:rPr>
          <w:rFonts w:hint="default" w:eastAsia="Times New Roman" w:cs="Cambria" w:asciiTheme="majorAscii" w:hAnsiTheme="majorAscii"/>
          <w:color w:val="000000"/>
          <w:lang w:eastAsia="en-IN"/>
        </w:rPr>
        <w:t xml:space="preserve"> policies for administration in AWS to assist type applications</w:t>
      </w:r>
      <w:r>
        <w:rPr>
          <w:rFonts w:hint="default" w:eastAsia="Times New Roman" w:cs="Cambria" w:asciiTheme="majorAscii" w:hAnsiTheme="majorAscii"/>
          <w:color w:val="000000"/>
          <w:lang w:val="en-US" w:eastAsia="en-IN"/>
        </w:rPr>
        <w:t>.</w:t>
      </w:r>
    </w:p>
    <w:p w14:paraId="11444ACF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eastAsia="Times New Roman" w:cs="Cambria" w:asciiTheme="majorAscii" w:hAnsiTheme="majorAscii"/>
          <w:color w:val="000000"/>
          <w:lang w:eastAsia="en-IN"/>
        </w:rPr>
      </w:pPr>
      <w:r>
        <w:rPr>
          <w:rFonts w:hint="default" w:ascii="Segoe UI" w:hAnsi="Segoe UI" w:eastAsia="Segoe UI" w:cs="Segoe UI"/>
          <w:i w:val="0"/>
          <w:iCs w:val="0"/>
          <w:color w:val="0D0D0D"/>
          <w:spacing w:val="0"/>
          <w:sz w:val="19"/>
          <w:szCs w:val="19"/>
          <w:shd w:val="clear" w:fill="FFFFFF"/>
          <w:lang w:val="en-IN"/>
        </w:rPr>
        <w:t>M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  <w:lang w:val="en-IN"/>
        </w:rPr>
        <w:t xml:space="preserve">onitored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shd w:val="clear" w:fill="FFFFFF"/>
          <w:lang w:val="en-IN"/>
        </w:rPr>
        <w:t>AWS Cloudwatch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  <w:lang w:val="en-IN"/>
        </w:rPr>
        <w:t xml:space="preserve"> or third-party monitoring tools to ensure system health and performance.</w:t>
      </w:r>
    </w:p>
    <w:p w14:paraId="1EEDCA2B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eastAsia="Times New Roman" w:cs="Cambria" w:asciiTheme="majorAscii" w:hAnsiTheme="majorAscii"/>
          <w:color w:val="000000"/>
          <w:lang w:eastAsia="en-IN"/>
        </w:rPr>
      </w:pPr>
      <w:r>
        <w:rPr>
          <w:rFonts w:hint="default" w:eastAsia="Times New Roman" w:cs="Cambria" w:asciiTheme="majorAscii" w:hAnsiTheme="majorAscii"/>
          <w:color w:val="000000"/>
          <w:lang w:val="en-US" w:eastAsia="en-IN"/>
        </w:rPr>
        <w:t xml:space="preserve">Contributed to implement security best practices within </w:t>
      </w:r>
      <w:r>
        <w:rPr>
          <w:rFonts w:hint="default" w:eastAsia="Times New Roman" w:cs="Cambria" w:asciiTheme="majorAscii" w:hAnsiTheme="majorAscii"/>
          <w:b/>
          <w:bCs/>
          <w:color w:val="000000"/>
          <w:lang w:val="en-US" w:eastAsia="en-IN"/>
        </w:rPr>
        <w:t>AWS Landing Zone</w:t>
      </w:r>
      <w:r>
        <w:rPr>
          <w:rFonts w:hint="default" w:eastAsia="Times New Roman" w:cs="Cambria" w:asciiTheme="majorAscii" w:hAnsiTheme="majorAscii"/>
          <w:color w:val="000000"/>
          <w:lang w:val="en-US" w:eastAsia="en-IN"/>
        </w:rPr>
        <w:t xml:space="preserve"> including </w:t>
      </w:r>
      <w:r>
        <w:rPr>
          <w:rFonts w:hint="default" w:eastAsia="Times New Roman" w:cs="Cambria" w:asciiTheme="majorAscii" w:hAnsiTheme="majorAscii"/>
          <w:b/>
          <w:bCs/>
          <w:color w:val="000000"/>
          <w:lang w:val="en-US" w:eastAsia="en-IN"/>
        </w:rPr>
        <w:t>IAM</w:t>
      </w:r>
      <w:r>
        <w:rPr>
          <w:rFonts w:hint="default" w:eastAsia="Times New Roman" w:cs="Cambria" w:asciiTheme="majorAscii" w:hAnsiTheme="majorAscii"/>
          <w:color w:val="000000"/>
          <w:lang w:val="en-US" w:eastAsia="en-IN"/>
        </w:rPr>
        <w:t>, encryption and compliance.</w:t>
      </w:r>
    </w:p>
    <w:p w14:paraId="28613D0F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eastAsia="Times New Roman" w:cs="Cambria" w:asciiTheme="majorAscii" w:hAnsiTheme="majorAscii"/>
          <w:color w:val="000000"/>
          <w:lang w:eastAsia="en-IN"/>
        </w:rPr>
      </w:pPr>
      <w:r>
        <w:rPr>
          <w:rFonts w:hint="default" w:eastAsia="Times New Roman" w:cs="Cambria" w:asciiTheme="majorAscii" w:hAnsiTheme="majorAscii"/>
          <w:color w:val="000000"/>
          <w:lang w:val="en-US" w:eastAsia="en-IN"/>
        </w:rPr>
        <w:t>Ensured the availability and reliability of the</w:t>
      </w:r>
      <w:r>
        <w:rPr>
          <w:rFonts w:hint="default" w:eastAsia="Times New Roman" w:cs="Cambria" w:asciiTheme="majorAscii" w:hAnsiTheme="majorAscii"/>
          <w:b/>
          <w:bCs/>
          <w:color w:val="000000"/>
          <w:lang w:val="en-US" w:eastAsia="en-IN"/>
        </w:rPr>
        <w:t xml:space="preserve"> AppDynamics</w:t>
      </w:r>
      <w:r>
        <w:rPr>
          <w:rFonts w:hint="default" w:eastAsia="Times New Roman" w:cs="Cambria" w:asciiTheme="majorAscii" w:hAnsiTheme="majorAscii"/>
          <w:color w:val="000000"/>
          <w:lang w:val="en-US" w:eastAsia="en-IN"/>
        </w:rPr>
        <w:t xml:space="preserve"> Platform.</w:t>
      </w:r>
    </w:p>
    <w:p w14:paraId="1270F3AF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eastAsia="Times New Roman" w:cs="Cambria" w:asciiTheme="majorAscii" w:hAnsiTheme="majorAscii"/>
          <w:color w:val="000000"/>
          <w:lang w:eastAsia="en-IN"/>
        </w:rPr>
      </w:pPr>
      <w:r>
        <w:rPr>
          <w:rFonts w:hint="default" w:eastAsia="Times New Roman" w:cs="Cambria" w:asciiTheme="majorAscii" w:hAnsiTheme="majorAscii"/>
          <w:color w:val="000000"/>
          <w:lang w:val="en-US" w:eastAsia="en-IN"/>
        </w:rPr>
        <w:t xml:space="preserve">Worked with </w:t>
      </w:r>
      <w:r>
        <w:rPr>
          <w:rFonts w:hint="default" w:eastAsia="Times New Roman" w:cs="Cambria" w:asciiTheme="majorAscii" w:hAnsiTheme="majorAscii"/>
          <w:b/>
          <w:bCs/>
          <w:color w:val="000000"/>
          <w:lang w:val="en-US" w:eastAsia="en-IN"/>
        </w:rPr>
        <w:t xml:space="preserve">RHEL </w:t>
      </w:r>
      <w:r>
        <w:rPr>
          <w:rFonts w:hint="default" w:eastAsia="Times New Roman" w:cs="Cambria" w:asciiTheme="majorAscii" w:hAnsiTheme="majorAscii"/>
          <w:color w:val="000000"/>
          <w:lang w:val="en-US" w:eastAsia="en-IN"/>
        </w:rPr>
        <w:t xml:space="preserve">by deploying patches and platform updates and tasks beyond </w:t>
      </w:r>
      <w:r>
        <w:rPr>
          <w:rFonts w:hint="default" w:eastAsia="Times New Roman" w:cs="Cambria" w:asciiTheme="majorAscii" w:hAnsiTheme="majorAscii"/>
          <w:b/>
          <w:bCs/>
          <w:color w:val="000000"/>
          <w:lang w:val="en-US" w:eastAsia="en-IN"/>
        </w:rPr>
        <w:t>Java</w:t>
      </w:r>
      <w:r>
        <w:rPr>
          <w:rFonts w:hint="default" w:eastAsia="Times New Roman" w:cs="Cambria" w:asciiTheme="majorAscii" w:hAnsiTheme="majorAscii"/>
          <w:color w:val="000000"/>
          <w:lang w:val="en-US" w:eastAsia="en-IN"/>
        </w:rPr>
        <w:t xml:space="preserve"> administration tasks and new strategies ofr operational efficiencies.</w:t>
      </w:r>
    </w:p>
    <w:p w14:paraId="2F1A72E3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eastAsia="Times New Roman" w:cs="Cambria" w:asciiTheme="majorAscii" w:hAnsiTheme="majorAscii"/>
          <w:color w:val="000000"/>
          <w:lang w:eastAsia="en-IN"/>
        </w:rPr>
      </w:pPr>
      <w:r>
        <w:rPr>
          <w:rFonts w:hint="default" w:eastAsia="Times New Roman" w:cs="Cambria" w:asciiTheme="majorAscii" w:hAnsiTheme="majorAscii"/>
          <w:color w:val="000000"/>
          <w:lang w:val="en-US" w:eastAsia="en-IN"/>
        </w:rPr>
        <w:t xml:space="preserve">Involved in system administration and updation on Typescript on </w:t>
      </w:r>
      <w:r>
        <w:rPr>
          <w:rFonts w:hint="default" w:eastAsia="Times New Roman" w:cs="Cambria" w:asciiTheme="majorAscii" w:hAnsiTheme="majorAscii"/>
          <w:b/>
          <w:bCs/>
          <w:color w:val="000000"/>
          <w:lang w:val="en-US" w:eastAsia="en-IN"/>
        </w:rPr>
        <w:t>Java</w:t>
      </w:r>
      <w:r>
        <w:rPr>
          <w:rFonts w:hint="default" w:eastAsia="Times New Roman" w:cs="Cambria" w:asciiTheme="majorAscii" w:hAnsiTheme="majorAscii"/>
          <w:color w:val="000000"/>
          <w:lang w:val="en-US" w:eastAsia="en-IN"/>
        </w:rPr>
        <w:t xml:space="preserve"> platform installed and updated packages.</w:t>
      </w:r>
    </w:p>
    <w:p w14:paraId="67D7787C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eastAsia="Times New Roman" w:cs="Cambria" w:asciiTheme="majorAscii" w:hAnsiTheme="majorAscii"/>
          <w:color w:val="000000"/>
          <w:lang w:eastAsia="en-IN"/>
        </w:rPr>
      </w:pPr>
      <w:r>
        <w:rPr>
          <w:rFonts w:hint="default" w:eastAsia="Times New Roman" w:cs="Cambria" w:asciiTheme="majorAscii" w:hAnsiTheme="majorAscii"/>
          <w:color w:val="000000"/>
          <w:lang w:val="en-US" w:eastAsia="en-IN"/>
        </w:rPr>
        <w:t xml:space="preserve">Worked on the latest devlopments in </w:t>
      </w:r>
      <w:r>
        <w:rPr>
          <w:rFonts w:hint="default" w:eastAsia="Times New Roman" w:cs="Cambria" w:asciiTheme="majorAscii" w:hAnsiTheme="majorAscii"/>
          <w:b/>
          <w:bCs/>
          <w:color w:val="000000"/>
          <w:lang w:val="en-US" w:eastAsia="en-IN"/>
        </w:rPr>
        <w:t>RHEL</w:t>
      </w:r>
      <w:r>
        <w:rPr>
          <w:rFonts w:hint="default" w:eastAsia="Times New Roman" w:cs="Cambria" w:asciiTheme="majorAscii" w:hAnsiTheme="majorAscii"/>
          <w:color w:val="000000"/>
          <w:lang w:val="en-US" w:eastAsia="en-IN"/>
        </w:rPr>
        <w:t>, Linux Kernel and relevant technologies in crucial of Platform administartion.</w:t>
      </w:r>
    </w:p>
    <w:p w14:paraId="4F749CAD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eastAsia="Times New Roman" w:cs="Cambria" w:asciiTheme="majorAscii" w:hAnsiTheme="majorAscii"/>
          <w:color w:val="000000"/>
          <w:lang w:eastAsia="en-IN"/>
        </w:rPr>
      </w:pPr>
      <w:r>
        <w:rPr>
          <w:rFonts w:hint="default" w:eastAsia="Times New Roman" w:cs="Cambria" w:asciiTheme="majorAscii" w:hAnsiTheme="majorAscii"/>
          <w:color w:val="000000"/>
          <w:lang w:val="en-US" w:eastAsia="en-IN"/>
        </w:rPr>
        <w:t>Identified and resolved the issues related to AWS Landing Zone components and optimized the infrastructure for better performance and cost savings.</w:t>
      </w:r>
    </w:p>
    <w:p w14:paraId="41706BEE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eastAsia="Times New Roman" w:cs="Cambria" w:asciiTheme="majorAscii" w:hAnsiTheme="majorAscii"/>
          <w:color w:val="000000"/>
          <w:lang w:eastAsia="en-IN"/>
        </w:rPr>
      </w:pPr>
      <w:r>
        <w:rPr>
          <w:rFonts w:hint="default" w:eastAsia="Times New Roman" w:cs="Cambria" w:asciiTheme="majorAscii" w:hAnsiTheme="majorAscii"/>
          <w:color w:val="000000"/>
          <w:lang w:val="en-US" w:eastAsia="en-IN"/>
        </w:rPr>
        <w:t xml:space="preserve">Involved in the implementation and maintenance of </w:t>
      </w:r>
      <w:r>
        <w:rPr>
          <w:rFonts w:hint="default" w:eastAsia="Times New Roman" w:cs="Cambria" w:asciiTheme="majorAscii" w:hAnsiTheme="majorAscii"/>
          <w:b/>
          <w:bCs/>
          <w:color w:val="000000"/>
          <w:lang w:val="en-US" w:eastAsia="en-IN"/>
        </w:rPr>
        <w:t>API’s</w:t>
      </w:r>
      <w:r>
        <w:rPr>
          <w:rFonts w:hint="default" w:eastAsia="Times New Roman" w:cs="Cambria" w:asciiTheme="majorAscii" w:hAnsiTheme="majorAscii"/>
          <w:color w:val="000000"/>
          <w:lang w:val="en-US" w:eastAsia="en-IN"/>
        </w:rPr>
        <w:t xml:space="preserve"> and web applications using </w:t>
      </w:r>
      <w:r>
        <w:rPr>
          <w:rFonts w:hint="default" w:eastAsia="Times New Roman" w:cs="Cambria" w:asciiTheme="majorAscii" w:hAnsiTheme="majorAscii"/>
          <w:b/>
          <w:bCs/>
          <w:color w:val="000000"/>
          <w:lang w:val="en-US" w:eastAsia="en-IN"/>
        </w:rPr>
        <w:t>Python</w:t>
      </w:r>
      <w:r>
        <w:rPr>
          <w:rFonts w:hint="default" w:eastAsia="Times New Roman" w:cs="Cambria" w:asciiTheme="majorAscii" w:hAnsiTheme="majorAscii"/>
          <w:color w:val="000000"/>
          <w:lang w:val="en-US" w:eastAsia="en-IN"/>
        </w:rPr>
        <w:t xml:space="preserve"> programming.</w:t>
      </w:r>
    </w:p>
    <w:p w14:paraId="037FD9C5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eastAsia="Times New Roman" w:cs="Cambria" w:asciiTheme="majorAscii" w:hAnsiTheme="majorAscii"/>
          <w:color w:val="000000"/>
          <w:lang w:eastAsia="en-IN"/>
        </w:rPr>
      </w:pPr>
      <w:r>
        <w:rPr>
          <w:rFonts w:hint="default" w:eastAsia="Times New Roman" w:cs="Cambria" w:asciiTheme="majorAscii" w:hAnsiTheme="majorAscii"/>
          <w:color w:val="000000"/>
          <w:lang w:val="en-US" w:eastAsia="en-IN"/>
        </w:rPr>
        <w:t xml:space="preserve">Worked with </w:t>
      </w:r>
      <w:r>
        <w:rPr>
          <w:rFonts w:hint="default" w:eastAsia="Times New Roman" w:cs="Cambria" w:asciiTheme="majorAscii" w:hAnsiTheme="majorAscii"/>
          <w:b/>
          <w:bCs/>
          <w:color w:val="000000"/>
          <w:lang w:val="en-US" w:eastAsia="en-IN"/>
        </w:rPr>
        <w:t>AWS Glue</w:t>
      </w:r>
      <w:r>
        <w:rPr>
          <w:rFonts w:hint="default" w:eastAsia="Times New Roman" w:cs="Cambria" w:asciiTheme="majorAscii" w:hAnsiTheme="majorAscii"/>
          <w:color w:val="000000"/>
          <w:lang w:val="en-US" w:eastAsia="en-IN"/>
        </w:rPr>
        <w:t xml:space="preserve"> to profile and analyze data sources and other implementation processes.</w:t>
      </w:r>
    </w:p>
    <w:p w14:paraId="01C0069D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eastAsia="Times New Roman" w:cs="Cambria" w:asciiTheme="majorAscii" w:hAnsiTheme="majorAscii"/>
          <w:color w:val="000000"/>
          <w:lang w:eastAsia="en-IN"/>
        </w:rPr>
      </w:pPr>
      <w:r>
        <w:rPr>
          <w:rFonts w:hint="default" w:eastAsia="Times New Roman" w:cs="Cambria" w:asciiTheme="majorAscii" w:hAnsiTheme="majorAscii"/>
          <w:color w:val="000000"/>
          <w:lang w:val="en-US" w:eastAsia="en-IN"/>
        </w:rPr>
        <w:t xml:space="preserve">Built and implemented </w:t>
      </w:r>
      <w:r>
        <w:rPr>
          <w:rFonts w:hint="default" w:eastAsia="Times New Roman" w:cs="Cambria" w:asciiTheme="majorAscii" w:hAnsiTheme="majorAscii"/>
          <w:b/>
          <w:bCs/>
          <w:color w:val="000000"/>
          <w:lang w:val="en-US" w:eastAsia="en-IN"/>
        </w:rPr>
        <w:t>AWS IAM</w:t>
      </w:r>
      <w:r>
        <w:rPr>
          <w:rFonts w:hint="default" w:eastAsia="Times New Roman" w:cs="Cambria" w:asciiTheme="majorAscii" w:hAnsiTheme="majorAscii"/>
          <w:color w:val="000000"/>
          <w:lang w:val="en-US" w:eastAsia="en-IN"/>
        </w:rPr>
        <w:t xml:space="preserve"> Model based on the project requirement including the design of standards and procedures.</w:t>
      </w:r>
    </w:p>
    <w:p w14:paraId="3F4DF1FA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eastAsia="Times New Roman" w:cs="Cambria" w:asciiTheme="majorAscii" w:hAnsiTheme="majorAscii"/>
          <w:color w:val="000000"/>
          <w:lang w:eastAsia="en-IN"/>
        </w:rPr>
      </w:pPr>
      <w:r>
        <w:rPr>
          <w:rFonts w:hint="default" w:eastAsia="Times New Roman" w:cs="Cambria" w:asciiTheme="majorAscii" w:hAnsiTheme="majorAscii"/>
          <w:color w:val="000000"/>
          <w:lang w:val="en-US" w:eastAsia="en-IN"/>
        </w:rPr>
        <w:t xml:space="preserve">Involved in the deployment and configuration of </w:t>
      </w:r>
      <w:r>
        <w:rPr>
          <w:rFonts w:hint="default" w:eastAsia="Times New Roman" w:cs="Cambria" w:asciiTheme="majorAscii" w:hAnsiTheme="majorAscii"/>
          <w:b/>
          <w:bCs/>
          <w:color w:val="000000"/>
          <w:lang w:val="en-US" w:eastAsia="en-IN"/>
        </w:rPr>
        <w:t xml:space="preserve">AWS Model Registry </w:t>
      </w:r>
      <w:r>
        <w:rPr>
          <w:rFonts w:hint="default" w:eastAsia="Times New Roman" w:cs="Cambria" w:asciiTheme="majorAscii" w:hAnsiTheme="majorAscii"/>
          <w:color w:val="000000"/>
          <w:lang w:val="en-US" w:eastAsia="en-IN"/>
        </w:rPr>
        <w:t>service settings.</w:t>
      </w:r>
    </w:p>
    <w:p w14:paraId="70AC254D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ascii="Calibri Light" w:hAnsi="Calibri Light" w:eastAsia="Times New Roman" w:cs="Calibri Light"/>
          <w:color w:val="auto"/>
          <w:sz w:val="22"/>
          <w:szCs w:val="22"/>
          <w:lang w:eastAsia="en-IN"/>
        </w:rPr>
      </w:pPr>
      <w:r>
        <w:rPr>
          <w:rFonts w:hint="default" w:ascii="Calibri Light" w:hAnsi="Calibri Light" w:eastAsia="Segoe UI" w:cs="Calibri Light"/>
          <w:i w:val="0"/>
          <w:iCs w:val="0"/>
          <w:caps w:val="0"/>
          <w:color w:val="auto"/>
          <w:spacing w:val="0"/>
          <w:sz w:val="22"/>
          <w:szCs w:val="22"/>
        </w:rPr>
        <w:t xml:space="preserve">Implemented strategies for achieving high availability and fault tolerance for </w:t>
      </w:r>
      <w:r>
        <w:rPr>
          <w:rFonts w:hint="default" w:ascii="Calibri Light" w:hAnsi="Calibri Light" w:eastAsia="Segoe UI" w:cs="Calibri Light"/>
          <w:b/>
          <w:bCs/>
          <w:i w:val="0"/>
          <w:iCs w:val="0"/>
          <w:caps w:val="0"/>
          <w:color w:val="auto"/>
          <w:spacing w:val="0"/>
          <w:sz w:val="22"/>
          <w:szCs w:val="22"/>
        </w:rPr>
        <w:t xml:space="preserve">AWS EC2 </w:t>
      </w:r>
      <w:r>
        <w:rPr>
          <w:rFonts w:hint="default" w:ascii="Calibri Light" w:hAnsi="Calibri Light" w:eastAsia="Segoe UI" w:cs="Calibri Light"/>
          <w:i w:val="0"/>
          <w:iCs w:val="0"/>
          <w:caps w:val="0"/>
          <w:color w:val="auto"/>
          <w:spacing w:val="0"/>
          <w:sz w:val="22"/>
          <w:szCs w:val="22"/>
        </w:rPr>
        <w:t>instances within</w:t>
      </w:r>
      <w:r>
        <w:rPr>
          <w:rFonts w:hint="default" w:ascii="Calibri Light" w:hAnsi="Calibri Light" w:eastAsia="Segoe UI" w:cs="Calibri Light"/>
          <w:b/>
          <w:bCs/>
          <w:i w:val="0"/>
          <w:iCs w:val="0"/>
          <w:caps w:val="0"/>
          <w:color w:val="auto"/>
          <w:spacing w:val="0"/>
          <w:sz w:val="22"/>
          <w:szCs w:val="22"/>
        </w:rPr>
        <w:t xml:space="preserve"> EKS clusters</w:t>
      </w:r>
      <w:r>
        <w:rPr>
          <w:rFonts w:hint="default" w:ascii="Calibri Light" w:hAnsi="Calibri Light" w:eastAsia="Segoe UI" w:cs="Calibri Light"/>
          <w:i w:val="0"/>
          <w:iCs w:val="0"/>
          <w:caps w:val="0"/>
          <w:color w:val="auto"/>
          <w:spacing w:val="0"/>
          <w:sz w:val="22"/>
          <w:szCs w:val="22"/>
        </w:rPr>
        <w:t xml:space="preserve"> using services like </w:t>
      </w:r>
      <w:r>
        <w:rPr>
          <w:rFonts w:hint="default" w:ascii="Calibri Light" w:hAnsi="Calibri Light" w:eastAsia="Segoe UI" w:cs="Calibri Light"/>
          <w:b/>
          <w:bCs/>
          <w:i w:val="0"/>
          <w:iCs w:val="0"/>
          <w:caps w:val="0"/>
          <w:color w:val="auto"/>
          <w:spacing w:val="0"/>
          <w:sz w:val="22"/>
          <w:szCs w:val="22"/>
        </w:rPr>
        <w:t>Elastic IP, EBS, and ELB.</w:t>
      </w:r>
    </w:p>
    <w:p w14:paraId="38046BDC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eastAsia="Times New Roman" w:cs="Cambria" w:asciiTheme="majorAscii" w:hAnsiTheme="majorAscii"/>
          <w:color w:val="000000"/>
          <w:lang w:eastAsia="en-IN"/>
        </w:rPr>
      </w:pP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Configuring and Networking of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Virtual Private Cloud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 (VPC)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Written Cloud formation templates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 and deployed AWS resources using it. </w:t>
      </w:r>
    </w:p>
    <w:p w14:paraId="041D6AC8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eastAsia="Times New Roman" w:cs="Cambria" w:asciiTheme="majorAscii" w:hAnsiTheme="majorAscii"/>
          <w:color w:val="000000"/>
          <w:lang w:eastAsia="en-IN"/>
        </w:rPr>
      </w:pP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val="en-US" w:eastAsia="en-IN"/>
        </w:rPr>
        <w:t xml:space="preserve">Collaborated effectively with cross functional teams to ensure seamless integration of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val="en-US" w:eastAsia="en-IN"/>
        </w:rPr>
        <w:t>EKS Clusters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val="en-US" w:eastAsia="en-IN"/>
        </w:rPr>
        <w:t xml:space="preserve"> into the overall cloud architecture.</w:t>
      </w:r>
    </w:p>
    <w:p w14:paraId="437E72C2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cs="Cambria" w:asciiTheme="majorAscii" w:hAnsiTheme="majorAscii"/>
          <w:highlight w:val="white"/>
        </w:rPr>
      </w:pPr>
      <w:r>
        <w:rPr>
          <w:rFonts w:hint="default" w:cs="Cambria" w:asciiTheme="majorAscii" w:hAnsiTheme="majorAscii"/>
          <w:highlight w:val="white"/>
        </w:rPr>
        <w:t xml:space="preserve"> Used </w:t>
      </w:r>
      <w:r>
        <w:rPr>
          <w:rFonts w:hint="default" w:cs="Cambria" w:asciiTheme="majorAscii" w:hAnsiTheme="majorAscii"/>
          <w:b/>
          <w:highlight w:val="white"/>
        </w:rPr>
        <w:t>Terraform</w:t>
      </w:r>
      <w:r>
        <w:rPr>
          <w:rFonts w:hint="default" w:cs="Cambria" w:asciiTheme="majorAscii" w:hAnsiTheme="majorAscii"/>
          <w:highlight w:val="white"/>
        </w:rPr>
        <w:t xml:space="preserve"> to deploy the infrastructure necessary to create development, test, and production environments for a software development project. </w:t>
      </w:r>
    </w:p>
    <w:p w14:paraId="3AFDDC51">
      <w:pPr>
        <w:pStyle w:val="5"/>
        <w:numPr>
          <w:ilvl w:val="0"/>
          <w:numId w:val="4"/>
        </w:numPr>
        <w:spacing w:line="240" w:lineRule="auto"/>
        <w:ind w:right="288"/>
        <w:jc w:val="both"/>
        <w:rPr>
          <w:rFonts w:hint="default" w:eastAsia="SimSun" w:cs="Cambria" w:asciiTheme="majorAscii" w:hAnsiTheme="majorAscii"/>
          <w:color w:val="000000"/>
        </w:rPr>
      </w:pPr>
      <w:r>
        <w:rPr>
          <w:rFonts w:hint="default" w:cs="Cambria" w:asciiTheme="majorAscii" w:hAnsiTheme="majorAscii"/>
          <w:highlight w:val="white"/>
        </w:rPr>
        <w:t xml:space="preserve">Involved in setting up </w:t>
      </w:r>
      <w:r>
        <w:rPr>
          <w:rFonts w:hint="default" w:cs="Cambria" w:asciiTheme="majorAscii" w:hAnsiTheme="majorAscii"/>
          <w:b/>
          <w:highlight w:val="white"/>
        </w:rPr>
        <w:t>Kubernetes</w:t>
      </w:r>
      <w:r>
        <w:rPr>
          <w:rFonts w:hint="default" w:cs="Cambria" w:asciiTheme="majorAscii" w:hAnsiTheme="majorAscii"/>
          <w:highlight w:val="white"/>
        </w:rPr>
        <w:t xml:space="preserve"> (</w:t>
      </w:r>
      <w:r>
        <w:rPr>
          <w:rFonts w:hint="default" w:cs="Cambria" w:asciiTheme="majorAscii" w:hAnsiTheme="majorAscii"/>
          <w:b/>
          <w:highlight w:val="white"/>
        </w:rPr>
        <w:t>k8s</w:t>
      </w:r>
      <w:r>
        <w:rPr>
          <w:rFonts w:hint="default" w:cs="Cambria" w:asciiTheme="majorAscii" w:hAnsiTheme="majorAscii"/>
          <w:highlight w:val="white"/>
        </w:rPr>
        <w:t xml:space="preserve">) clusters for running microservices and implemented a </w:t>
      </w:r>
      <w:r>
        <w:rPr>
          <w:rFonts w:hint="default" w:cs="Cambria" w:asciiTheme="majorAscii" w:hAnsiTheme="majorAscii"/>
          <w:b/>
          <w:highlight w:val="white"/>
        </w:rPr>
        <w:t>Kubernetes</w:t>
      </w:r>
      <w:r>
        <w:rPr>
          <w:rFonts w:hint="default" w:cs="Cambria" w:asciiTheme="majorAscii" w:hAnsiTheme="majorAscii"/>
          <w:highlight w:val="white"/>
        </w:rPr>
        <w:t xml:space="preserve"> Container Orchestration solution within </w:t>
      </w:r>
      <w:r>
        <w:rPr>
          <w:rFonts w:hint="default" w:cs="Cambria" w:asciiTheme="majorAscii" w:hAnsiTheme="majorAscii"/>
          <w:b/>
          <w:highlight w:val="white"/>
        </w:rPr>
        <w:t>OpenStack</w:t>
      </w:r>
      <w:r>
        <w:rPr>
          <w:rFonts w:hint="default" w:cs="Cambria" w:asciiTheme="majorAscii" w:hAnsiTheme="majorAscii"/>
          <w:highlight w:val="white"/>
        </w:rPr>
        <w:t> allowing for easy management, creation &amp; recovery of </w:t>
      </w:r>
      <w:r>
        <w:rPr>
          <w:rFonts w:hint="default" w:cs="Cambria" w:asciiTheme="majorAscii" w:hAnsiTheme="majorAscii"/>
          <w:b/>
          <w:highlight w:val="white"/>
        </w:rPr>
        <w:t>OpenStack</w:t>
      </w:r>
      <w:r>
        <w:rPr>
          <w:rFonts w:hint="default" w:cs="Cambria" w:asciiTheme="majorAscii" w:hAnsiTheme="majorAscii"/>
          <w:highlight w:val="white"/>
        </w:rPr>
        <w:t> assets. </w:t>
      </w:r>
    </w:p>
    <w:p w14:paraId="5F97429D">
      <w:pPr>
        <w:spacing w:after="0" w:line="240" w:lineRule="auto"/>
        <w:ind w:left="864" w:right="288"/>
        <w:jc w:val="both"/>
        <w:rPr>
          <w:rFonts w:hint="default" w:eastAsia="SimSun" w:cs="Cambria" w:asciiTheme="majorAscii" w:hAnsiTheme="majorAscii"/>
          <w:color w:val="000000"/>
        </w:rPr>
      </w:pPr>
      <w:r>
        <w:rPr>
          <w:rFonts w:hint="default" w:eastAsia="SimSun" w:cs="Cambria" w:asciiTheme="majorAscii" w:hAnsiTheme="majorAscii"/>
          <w:b/>
          <w:bCs/>
          <w:color w:val="000000"/>
          <w:u w:val="single"/>
        </w:rPr>
        <w:t>Environment</w:t>
      </w:r>
      <w:r>
        <w:rPr>
          <w:rFonts w:hint="default" w:eastAsia="SimSun" w:cs="Cambria" w:asciiTheme="majorAscii" w:hAnsiTheme="majorAscii"/>
          <w:color w:val="000000"/>
          <w:u w:val="single"/>
        </w:rPr>
        <w:t>:</w:t>
      </w:r>
      <w:r>
        <w:rPr>
          <w:rFonts w:hint="default" w:eastAsia="SimSun" w:cs="Cambria" w:asciiTheme="majorAscii" w:hAnsiTheme="majorAscii"/>
          <w:color w:val="000000"/>
        </w:rPr>
        <w:t xml:space="preserve"> A</w:t>
      </w:r>
      <w:r>
        <w:rPr>
          <w:rFonts w:hint="default" w:eastAsia="SimSun" w:cs="Cambria" w:asciiTheme="majorAscii" w:hAnsiTheme="majorAscii"/>
          <w:color w:val="000000"/>
          <w:lang w:val="en-IN"/>
        </w:rPr>
        <w:t>WS</w:t>
      </w:r>
      <w:r>
        <w:rPr>
          <w:rFonts w:hint="default" w:eastAsia="SimSun" w:cs="Cambria" w:asciiTheme="majorAscii" w:hAnsiTheme="majorAscii"/>
          <w:color w:val="000000"/>
        </w:rPr>
        <w:t>, OpenStack,</w:t>
      </w:r>
      <w:r>
        <w:rPr>
          <w:rFonts w:hint="default" w:eastAsia="SimSun" w:cs="Cambria" w:asciiTheme="majorAscii" w:hAnsiTheme="majorAscii"/>
          <w:color w:val="000000"/>
          <w:lang w:val="en-IN"/>
        </w:rPr>
        <w:t>Harness, AWS EKS,</w:t>
      </w:r>
      <w:r>
        <w:rPr>
          <w:rFonts w:hint="default" w:eastAsia="SimSun" w:cs="Cambria" w:asciiTheme="majorAscii" w:hAnsiTheme="majorAscii"/>
          <w:color w:val="000000"/>
        </w:rPr>
        <w:t xml:space="preserve"> Docker, Docker Swarm, Ansible, Chef, MS Share point, YAML, Jenkins, Maven, GIT, Python, </w:t>
      </w:r>
      <w:r>
        <w:rPr>
          <w:rFonts w:hint="default" w:eastAsia="SimSun" w:cs="Cambria" w:asciiTheme="majorAscii" w:hAnsiTheme="majorAscii"/>
          <w:color w:val="000000"/>
          <w:lang w:val="en-IN"/>
        </w:rPr>
        <w:t>Type</w:t>
      </w:r>
      <w:r>
        <w:rPr>
          <w:rFonts w:hint="default" w:eastAsia="SimSun" w:cs="Cambria" w:asciiTheme="majorAscii" w:hAnsiTheme="majorAscii"/>
          <w:color w:val="000000"/>
        </w:rPr>
        <w:t xml:space="preserve">Script, XML, </w:t>
      </w:r>
      <w:r>
        <w:rPr>
          <w:rFonts w:hint="default" w:eastAsia="SimSun" w:cs="Cambria" w:asciiTheme="majorAscii" w:hAnsiTheme="majorAscii"/>
          <w:color w:val="000000"/>
          <w:lang w:val="en-IN"/>
        </w:rPr>
        <w:t>Py</w:t>
      </w:r>
      <w:r>
        <w:rPr>
          <w:rFonts w:hint="default" w:eastAsia="SimSun" w:cs="Cambria" w:asciiTheme="majorAscii" w:hAnsiTheme="majorAscii"/>
          <w:color w:val="000000"/>
        </w:rPr>
        <w:t>Spark, Nagios,</w:t>
      </w:r>
      <w:r>
        <w:rPr>
          <w:rFonts w:hint="default" w:eastAsia="SimSun" w:cs="Cambria" w:asciiTheme="majorAscii" w:hAnsiTheme="majorAscii"/>
          <w:color w:val="000000"/>
          <w:lang w:val="en-US"/>
        </w:rPr>
        <w:t xml:space="preserve"> AppDynamics</w:t>
      </w:r>
      <w:r>
        <w:rPr>
          <w:rFonts w:hint="default" w:eastAsia="SimSun" w:cs="Cambria" w:asciiTheme="majorAscii" w:hAnsiTheme="majorAscii"/>
          <w:color w:val="000000"/>
        </w:rPr>
        <w:t xml:space="preserve"> Instana, Splunk, Dynamo DB, </w:t>
      </w:r>
      <w:r>
        <w:rPr>
          <w:rFonts w:hint="default" w:eastAsia="SimSun" w:cs="Cambria" w:asciiTheme="majorAscii" w:hAnsiTheme="majorAscii"/>
          <w:color w:val="000000"/>
          <w:lang w:val="en-IN"/>
        </w:rPr>
        <w:t xml:space="preserve">Cognito, </w:t>
      </w:r>
      <w:r>
        <w:rPr>
          <w:rFonts w:hint="default" w:eastAsia="SimSun" w:cs="Cambria" w:asciiTheme="majorAscii" w:hAnsiTheme="majorAscii"/>
          <w:color w:val="000000"/>
        </w:rPr>
        <w:t xml:space="preserve">Couchbase, Hadoop, </w:t>
      </w:r>
      <w:r>
        <w:rPr>
          <w:rFonts w:hint="default" w:eastAsia="SimSun" w:cs="Cambria" w:asciiTheme="majorAscii" w:hAnsiTheme="majorAscii"/>
          <w:color w:val="000000"/>
          <w:lang w:val="en-IN"/>
        </w:rPr>
        <w:t xml:space="preserve"> </w:t>
      </w:r>
      <w:r>
        <w:rPr>
          <w:rFonts w:hint="default" w:eastAsia="SimSun" w:cs="Cambria" w:asciiTheme="majorAscii" w:hAnsiTheme="majorAscii"/>
          <w:color w:val="000000"/>
        </w:rPr>
        <w:t>Dynatrace, Jira, Terraform.</w:t>
      </w:r>
    </w:p>
    <w:p w14:paraId="526F8A86">
      <w:pPr>
        <w:spacing w:line="240" w:lineRule="auto"/>
        <w:ind w:left="864" w:right="288"/>
        <w:jc w:val="both"/>
        <w:rPr>
          <w:rFonts w:hint="default" w:eastAsia="SimSun" w:cs="Cambria" w:asciiTheme="majorAscii" w:hAnsiTheme="majorAscii"/>
          <w:color w:val="000000"/>
        </w:rPr>
      </w:pPr>
    </w:p>
    <w:p w14:paraId="5B5835FC">
      <w:pPr>
        <w:pStyle w:val="6"/>
        <w:spacing w:line="240" w:lineRule="auto"/>
        <w:ind w:firstLine="720" w:firstLineChars="0"/>
        <w:jc w:val="both"/>
        <w:rPr>
          <w:rFonts w:hint="default" w:eastAsia="SimSun" w:cs="Cambria" w:asciiTheme="majorAscii" w:hAnsiTheme="majorAscii"/>
          <w:b/>
          <w:bCs/>
          <w:color w:val="00000A"/>
          <w:lang w:val="en-IN"/>
        </w:rPr>
      </w:pPr>
      <w:r>
        <w:rPr>
          <w:rFonts w:hint="default" w:eastAsia="SimSun" w:cs="Cambria" w:asciiTheme="majorAscii" w:hAnsiTheme="majorAscii"/>
          <w:b/>
          <w:bCs/>
          <w:color w:val="00000A"/>
        </w:rPr>
        <w:t xml:space="preserve">Client: </w:t>
      </w:r>
      <w:r>
        <w:rPr>
          <w:rFonts w:hint="default" w:eastAsia="SimSun" w:cs="Cambria" w:asciiTheme="majorAscii" w:hAnsiTheme="majorAscii"/>
          <w:b/>
          <w:bCs/>
          <w:color w:val="00000A"/>
          <w:lang w:val="en-IN"/>
        </w:rPr>
        <w:t>Macy’s</w:t>
      </w:r>
    </w:p>
    <w:p w14:paraId="6F54DE29">
      <w:pPr>
        <w:spacing w:after="0" w:line="240" w:lineRule="auto"/>
        <w:ind w:left="864" w:right="288"/>
        <w:jc w:val="both"/>
        <w:rPr>
          <w:rFonts w:hint="default" w:eastAsia="SimSun" w:cs="Cambria" w:asciiTheme="majorAscii" w:hAnsiTheme="majorAscii"/>
          <w:b/>
          <w:bCs/>
          <w:color w:val="00000A"/>
          <w:lang w:val="en-IN"/>
        </w:rPr>
      </w:pPr>
      <w:r>
        <w:rPr>
          <w:rFonts w:hint="default" w:eastAsia="SimSun" w:cs="Cambria" w:asciiTheme="majorAscii" w:hAnsiTheme="majorAscii"/>
          <w:b/>
          <w:bCs/>
          <w:color w:val="00000A"/>
        </w:rPr>
        <w:t>Role: Senior</w:t>
      </w:r>
      <w:r>
        <w:rPr>
          <w:rFonts w:hint="default" w:eastAsia="SimSun" w:cs="Cambria" w:asciiTheme="majorAscii" w:hAnsiTheme="majorAscii"/>
          <w:b/>
          <w:bCs/>
          <w:color w:val="00000A"/>
          <w:lang w:val="en-IN"/>
        </w:rPr>
        <w:t xml:space="preserve"> Devops Engineer (Lead)</w:t>
      </w:r>
    </w:p>
    <w:p w14:paraId="3E3749B3">
      <w:pPr>
        <w:spacing w:after="0" w:line="240" w:lineRule="auto"/>
        <w:ind w:left="864" w:right="288"/>
        <w:jc w:val="both"/>
        <w:rPr>
          <w:rFonts w:hint="default" w:eastAsia="SimSun" w:cs="Cambria" w:asciiTheme="majorAscii" w:hAnsiTheme="majorAscii"/>
          <w:b/>
          <w:bCs/>
          <w:color w:val="00000A"/>
          <w:lang w:val="en-IN"/>
        </w:rPr>
      </w:pPr>
      <w:r>
        <w:rPr>
          <w:rFonts w:hint="default" w:eastAsia="SimSun" w:cs="Cambria" w:asciiTheme="majorAscii" w:hAnsiTheme="majorAscii"/>
          <w:b/>
          <w:bCs/>
          <w:color w:val="00000A"/>
          <w:lang w:val="en-IN"/>
        </w:rPr>
        <w:t>Duration: 05/2021 to 04/2023</w:t>
      </w:r>
    </w:p>
    <w:p w14:paraId="59F0937E">
      <w:pPr>
        <w:spacing w:line="240" w:lineRule="auto"/>
        <w:ind w:left="864" w:right="288"/>
        <w:jc w:val="both"/>
        <w:rPr>
          <w:rFonts w:hint="default" w:eastAsia="SimSun" w:cs="Cambria" w:asciiTheme="majorAscii" w:hAnsiTheme="majorAscii"/>
          <w:b/>
          <w:bCs/>
          <w:color w:val="00000A"/>
        </w:rPr>
      </w:pPr>
      <w:r>
        <w:rPr>
          <w:rFonts w:hint="default" w:eastAsia="SimSun" w:cs="Cambria" w:asciiTheme="majorAscii" w:hAnsiTheme="majorAscii"/>
          <w:b/>
          <w:bCs/>
          <w:color w:val="00000A"/>
        </w:rPr>
        <w:tab/>
      </w:r>
    </w:p>
    <w:p w14:paraId="67F3CE78">
      <w:pPr>
        <w:spacing w:line="240" w:lineRule="auto"/>
        <w:ind w:left="864" w:right="288"/>
        <w:jc w:val="both"/>
        <w:rPr>
          <w:rFonts w:hint="default" w:eastAsia="SimSun" w:cs="Cambria" w:asciiTheme="majorAscii" w:hAnsiTheme="majorAscii"/>
          <w:b/>
          <w:bCs/>
          <w:color w:val="00000A"/>
          <w:u w:val="single"/>
        </w:rPr>
      </w:pPr>
      <w:r>
        <w:rPr>
          <w:rFonts w:hint="default" w:eastAsia="SimSun" w:cs="Cambria" w:asciiTheme="majorAscii" w:hAnsiTheme="majorAscii"/>
          <w:b/>
          <w:bCs/>
          <w:color w:val="00000A"/>
          <w:u w:val="single"/>
        </w:rPr>
        <w:t>Responsibilities:</w:t>
      </w:r>
    </w:p>
    <w:p w14:paraId="77920D81">
      <w:pPr>
        <w:pStyle w:val="5"/>
        <w:numPr>
          <w:ilvl w:val="0"/>
          <w:numId w:val="2"/>
        </w:numPr>
        <w:spacing w:line="240" w:lineRule="auto"/>
        <w:ind w:left="864" w:right="288"/>
        <w:jc w:val="both"/>
        <w:rPr>
          <w:rFonts w:hint="default" w:eastAsia="SimSun" w:cs="Cambria" w:asciiTheme="majorAscii" w:hAnsiTheme="majorAscii"/>
        </w:rPr>
      </w:pPr>
      <w:r>
        <w:rPr>
          <w:rFonts w:hint="default" w:eastAsia="SimSun" w:cs="Cambria" w:asciiTheme="majorAscii" w:hAnsiTheme="majorAscii"/>
        </w:rPr>
        <w:t xml:space="preserve">Implemented various resources in </w:t>
      </w:r>
      <w:r>
        <w:rPr>
          <w:rFonts w:hint="default" w:eastAsia="SimSun" w:cs="Cambria" w:asciiTheme="majorAscii" w:hAnsiTheme="majorAscii"/>
          <w:b/>
          <w:bCs/>
        </w:rPr>
        <w:t>A</w:t>
      </w:r>
      <w:r>
        <w:rPr>
          <w:rFonts w:hint="default" w:eastAsia="SimSun" w:cs="Cambria" w:asciiTheme="majorAscii" w:hAnsiTheme="majorAscii"/>
          <w:b/>
          <w:bCs/>
          <w:lang w:val="en-IN"/>
        </w:rPr>
        <w:t>WS</w:t>
      </w:r>
      <w:r>
        <w:rPr>
          <w:rFonts w:hint="default" w:eastAsia="SimSun" w:cs="Cambria" w:asciiTheme="majorAscii" w:hAnsiTheme="majorAscii"/>
          <w:b/>
          <w:bCs/>
        </w:rPr>
        <w:t xml:space="preserve"> </w:t>
      </w:r>
      <w:r>
        <w:rPr>
          <w:rFonts w:hint="default" w:eastAsia="SimSun" w:cs="Cambria" w:asciiTheme="majorAscii" w:hAnsiTheme="majorAscii"/>
        </w:rPr>
        <w:t xml:space="preserve">using </w:t>
      </w:r>
      <w:r>
        <w:rPr>
          <w:rFonts w:hint="default" w:eastAsia="SimSun" w:cs="Cambria" w:asciiTheme="majorAscii" w:hAnsiTheme="majorAscii"/>
          <w:lang w:val="en-IN"/>
        </w:rPr>
        <w:t>Instances and Powershell</w:t>
      </w:r>
      <w:r>
        <w:rPr>
          <w:rFonts w:hint="default" w:eastAsia="SimSun" w:cs="Cambria" w:asciiTheme="majorAscii" w:hAnsiTheme="majorAscii"/>
        </w:rPr>
        <w:t xml:space="preserve"> </w:t>
      </w:r>
      <w:r>
        <w:rPr>
          <w:rFonts w:hint="default" w:eastAsia="SimSun" w:cs="Cambria" w:asciiTheme="majorAscii" w:hAnsiTheme="majorAscii"/>
          <w:lang w:val="en-IN"/>
        </w:rPr>
        <w:t>for various</w:t>
      </w:r>
      <w:r>
        <w:rPr>
          <w:rFonts w:hint="default" w:eastAsia="SimSun" w:cs="Cambria" w:asciiTheme="majorAscii" w:hAnsiTheme="majorAscii"/>
        </w:rPr>
        <w:t xml:space="preserve"> deployment models</w:t>
      </w:r>
      <w:r>
        <w:rPr>
          <w:rFonts w:hint="default" w:eastAsia="SimSun" w:cs="Cambria" w:asciiTheme="majorAscii" w:hAnsiTheme="majorAscii"/>
          <w:lang w:val="en-IN"/>
        </w:rPr>
        <w:t>.</w:t>
      </w:r>
    </w:p>
    <w:p w14:paraId="56DCE5D9">
      <w:pPr>
        <w:pStyle w:val="5"/>
        <w:numPr>
          <w:ilvl w:val="0"/>
          <w:numId w:val="2"/>
        </w:numPr>
        <w:spacing w:line="240" w:lineRule="auto"/>
        <w:ind w:left="864" w:right="288"/>
        <w:jc w:val="both"/>
        <w:rPr>
          <w:rFonts w:hint="default" w:eastAsia="SimSun" w:cs="Cambria" w:asciiTheme="majorAscii" w:hAnsiTheme="majorAscii"/>
        </w:rPr>
      </w:pPr>
      <w:r>
        <w:rPr>
          <w:rFonts w:hint="default" w:eastAsia="SimSun" w:cs="Cambria" w:asciiTheme="majorAscii" w:hAnsiTheme="majorAscii"/>
        </w:rPr>
        <w:t>Experience deploying Infrastructure as Code (IaC) applications using</w:t>
      </w:r>
      <w:r>
        <w:rPr>
          <w:rFonts w:hint="default" w:eastAsia="SimSun" w:cs="Cambria" w:asciiTheme="majorAscii" w:hAnsiTheme="majorAscii"/>
          <w:b/>
          <w:bCs/>
        </w:rPr>
        <w:t xml:space="preserve"> </w:t>
      </w:r>
      <w:r>
        <w:rPr>
          <w:rFonts w:hint="default" w:eastAsia="SimSun" w:cs="Cambria" w:asciiTheme="majorAscii" w:hAnsiTheme="majorAscii"/>
          <w:b/>
          <w:bCs/>
          <w:lang w:val="en-IN"/>
        </w:rPr>
        <w:t>AWS Cloud Formation</w:t>
      </w:r>
      <w:r>
        <w:rPr>
          <w:rFonts w:hint="default" w:eastAsia="SimSun" w:cs="Cambria" w:asciiTheme="majorAscii" w:hAnsiTheme="majorAscii"/>
          <w:b/>
          <w:bCs/>
        </w:rPr>
        <w:t>.</w:t>
      </w:r>
      <w:r>
        <w:rPr>
          <w:rFonts w:hint="default" w:eastAsia="SimSun" w:cs="Cambria" w:asciiTheme="majorAscii" w:hAnsiTheme="majorAscii"/>
        </w:rPr>
        <w:t xml:space="preserve"> </w:t>
      </w:r>
    </w:p>
    <w:p w14:paraId="64487F9A">
      <w:pPr>
        <w:pStyle w:val="5"/>
        <w:numPr>
          <w:ilvl w:val="0"/>
          <w:numId w:val="2"/>
        </w:numPr>
        <w:spacing w:line="240" w:lineRule="auto"/>
        <w:ind w:left="864" w:right="288"/>
        <w:jc w:val="both"/>
        <w:rPr>
          <w:rFonts w:hint="default" w:eastAsia="SimSun" w:cs="Cambria" w:asciiTheme="majorAscii" w:hAnsiTheme="majorAscii"/>
        </w:rPr>
      </w:pPr>
      <w:r>
        <w:rPr>
          <w:rFonts w:hint="default" w:eastAsia="SimSun" w:cs="Cambria" w:asciiTheme="majorAscii" w:hAnsiTheme="majorAscii"/>
        </w:rPr>
        <w:t xml:space="preserve">Provided architecture and migration support services to client applications / </w:t>
      </w:r>
      <w:r>
        <w:rPr>
          <w:rFonts w:hint="default" w:eastAsia="SimSun" w:cs="Cambria" w:asciiTheme="majorAscii" w:hAnsiTheme="majorAscii"/>
          <w:b/>
          <w:bCs/>
        </w:rPr>
        <w:t>Dev</w:t>
      </w:r>
      <w:r>
        <w:rPr>
          <w:rFonts w:hint="default" w:eastAsia="SimSun" w:cs="Cambria" w:asciiTheme="majorAscii" w:hAnsiTheme="majorAscii"/>
          <w:b/>
          <w:bCs/>
          <w:lang w:val="en-IN"/>
        </w:rPr>
        <w:t xml:space="preserve">ops </w:t>
      </w:r>
      <w:r>
        <w:rPr>
          <w:rFonts w:hint="default" w:eastAsia="SimSun" w:cs="Cambria" w:asciiTheme="majorAscii" w:hAnsiTheme="majorAscii"/>
        </w:rPr>
        <w:t xml:space="preserve">teams within the Organization. </w:t>
      </w:r>
    </w:p>
    <w:p w14:paraId="34A52EA5">
      <w:pPr>
        <w:pStyle w:val="5"/>
        <w:numPr>
          <w:ilvl w:val="0"/>
          <w:numId w:val="2"/>
        </w:numPr>
        <w:spacing w:line="240" w:lineRule="auto"/>
        <w:ind w:left="864" w:right="288"/>
        <w:jc w:val="both"/>
        <w:rPr>
          <w:rFonts w:hint="default" w:eastAsia="SimSun" w:cs="Cambria" w:asciiTheme="majorAscii" w:hAnsiTheme="majorAscii"/>
        </w:rPr>
      </w:pPr>
      <w:r>
        <w:rPr>
          <w:rFonts w:hint="default" w:eastAsia="SimSun" w:cs="Cambria" w:asciiTheme="majorAscii" w:hAnsiTheme="majorAscii"/>
          <w:lang w:val="en-IN"/>
        </w:rPr>
        <w:t xml:space="preserve">Designed </w:t>
      </w:r>
      <w:r>
        <w:rPr>
          <w:rFonts w:hint="default" w:eastAsia="SimSun" w:cs="Cambria" w:asciiTheme="majorAscii" w:hAnsiTheme="majorAscii"/>
          <w:b/>
          <w:bCs/>
          <w:lang w:val="en-IN"/>
        </w:rPr>
        <w:t>AWS Landing Zone</w:t>
      </w:r>
      <w:r>
        <w:rPr>
          <w:rFonts w:hint="default" w:eastAsia="SimSun" w:cs="Cambria" w:asciiTheme="majorAscii" w:hAnsiTheme="majorAscii"/>
          <w:lang w:val="en-IN"/>
        </w:rPr>
        <w:t xml:space="preserve"> architecture tailored to meet specific business requirements.</w:t>
      </w:r>
    </w:p>
    <w:p w14:paraId="49C7BA05">
      <w:pPr>
        <w:pStyle w:val="5"/>
        <w:numPr>
          <w:ilvl w:val="0"/>
          <w:numId w:val="2"/>
        </w:numPr>
        <w:spacing w:line="240" w:lineRule="auto"/>
        <w:ind w:left="864" w:right="288"/>
        <w:jc w:val="both"/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19"/>
          <w:szCs w:val="19"/>
        </w:rPr>
      </w:pPr>
      <w:r>
        <w:rPr>
          <w:rFonts w:hint="default" w:eastAsia="SimSun" w:cs="Cambria" w:asciiTheme="majorAscii" w:hAnsiTheme="majorAscii"/>
          <w:lang w:val="en-IN"/>
        </w:rPr>
        <w:t>Worked with the operations team to implement</w:t>
      </w:r>
      <w:r>
        <w:rPr>
          <w:rFonts w:hint="default" w:eastAsia="SimSun" w:cs="Cambria" w:asciiTheme="majorAscii" w:hAnsiTheme="majorAscii"/>
          <w:b/>
          <w:bCs/>
          <w:lang w:val="en-IN"/>
        </w:rPr>
        <w:t xml:space="preserve"> AWS EKS Clusters</w:t>
      </w:r>
      <w:r>
        <w:rPr>
          <w:rFonts w:hint="default" w:eastAsia="SimSun" w:cs="Cambria" w:asciiTheme="majorAscii" w:hAnsiTheme="majorAscii"/>
          <w:lang w:val="en-IN"/>
        </w:rPr>
        <w:t xml:space="preserve"> for containerized applications based on the project requirement.</w:t>
      </w:r>
    </w:p>
    <w:p w14:paraId="4E7BEC78">
      <w:pPr>
        <w:pStyle w:val="5"/>
        <w:numPr>
          <w:ilvl w:val="0"/>
          <w:numId w:val="2"/>
        </w:numPr>
        <w:spacing w:line="240" w:lineRule="auto"/>
        <w:ind w:left="864" w:right="288"/>
        <w:jc w:val="both"/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19"/>
          <w:szCs w:val="19"/>
        </w:rPr>
      </w:pPr>
      <w:r>
        <w:rPr>
          <w:rFonts w:hint="default" w:eastAsia="SimSun" w:cs="Cambria" w:asciiTheme="majorAscii" w:hAnsiTheme="majorAscii"/>
        </w:rPr>
        <w:t xml:space="preserve">The Solution Architecture &amp;amp; Migration Team provides architecture and connectivity design, workload optimization, and execution support for migrating applications to </w:t>
      </w:r>
      <w:r>
        <w:rPr>
          <w:rFonts w:hint="default" w:eastAsia="SimSun" w:cs="Cambria" w:asciiTheme="majorAscii" w:hAnsiTheme="majorAscii"/>
          <w:b/>
          <w:bCs/>
        </w:rPr>
        <w:t>A</w:t>
      </w:r>
      <w:r>
        <w:rPr>
          <w:rFonts w:hint="default" w:eastAsia="SimSun" w:cs="Cambria" w:asciiTheme="majorAscii" w:hAnsiTheme="majorAscii"/>
          <w:b/>
          <w:bCs/>
          <w:lang w:val="en-IN"/>
        </w:rPr>
        <w:t>WS</w:t>
      </w:r>
      <w:r>
        <w:rPr>
          <w:rFonts w:hint="default" w:eastAsia="SimSun" w:cs="Cambria" w:asciiTheme="majorAscii" w:hAnsiTheme="majorAscii"/>
        </w:rPr>
        <w:t xml:space="preserve">Cloud. </w:t>
      </w:r>
    </w:p>
    <w:p w14:paraId="168F8E43">
      <w:pPr>
        <w:pStyle w:val="5"/>
        <w:numPr>
          <w:ilvl w:val="0"/>
          <w:numId w:val="2"/>
        </w:numPr>
        <w:spacing w:line="240" w:lineRule="auto"/>
        <w:ind w:left="864" w:right="288"/>
        <w:jc w:val="both"/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19"/>
          <w:szCs w:val="19"/>
        </w:rPr>
      </w:pPr>
      <w:r>
        <w:rPr>
          <w:rFonts w:hint="default" w:eastAsia="SimSun" w:cs="Cambria" w:asciiTheme="majorAscii" w:hAnsiTheme="majorAscii"/>
        </w:rPr>
        <w:t xml:space="preserve">leveraging </w:t>
      </w:r>
      <w:r>
        <w:rPr>
          <w:rFonts w:hint="default" w:eastAsia="SimSun" w:cs="Cambria" w:asciiTheme="majorAscii" w:hAnsiTheme="majorAscii"/>
          <w:b/>
          <w:bCs/>
        </w:rPr>
        <w:t>Platform as a Service (PaaS), Infrastructure as a Service (IaaS),</w:t>
      </w:r>
      <w:r>
        <w:rPr>
          <w:rFonts w:hint="default" w:eastAsia="SimSun" w:cs="Cambria" w:asciiTheme="majorAscii" w:hAnsiTheme="majorAscii"/>
        </w:rPr>
        <w:t xml:space="preserve"> and </w:t>
      </w:r>
      <w:r>
        <w:rPr>
          <w:rFonts w:hint="default" w:eastAsia="SimSun" w:cs="Cambria" w:asciiTheme="majorAscii" w:hAnsiTheme="majorAscii"/>
          <w:b/>
          <w:bCs/>
        </w:rPr>
        <w:t>Software as a Service (SaaS)</w:t>
      </w:r>
      <w:r>
        <w:rPr>
          <w:rFonts w:hint="default" w:eastAsia="SimSun" w:cs="Cambria" w:asciiTheme="majorAscii" w:hAnsiTheme="majorAscii"/>
        </w:rPr>
        <w:t xml:space="preserve"> as offered by partner Cloud Solution Providers </w:t>
      </w:r>
      <w:r>
        <w:rPr>
          <w:rFonts w:hint="default" w:eastAsia="SimSun" w:cs="Cambria" w:asciiTheme="majorAscii" w:hAnsiTheme="majorAscii"/>
          <w:b/>
          <w:bCs/>
        </w:rPr>
        <w:t>(CSPs) – A</w:t>
      </w:r>
      <w:r>
        <w:rPr>
          <w:rFonts w:hint="default" w:eastAsia="SimSun" w:cs="Cambria" w:asciiTheme="majorAscii" w:hAnsiTheme="majorAscii"/>
          <w:b/>
          <w:bCs/>
          <w:lang w:val="en-IN"/>
        </w:rPr>
        <w:t>WS</w:t>
      </w:r>
      <w:r>
        <w:rPr>
          <w:rFonts w:hint="default" w:eastAsia="SimSun" w:cs="Cambria" w:asciiTheme="majorAscii" w:hAnsiTheme="majorAscii"/>
          <w:b/>
          <w:bCs/>
        </w:rPr>
        <w:t xml:space="preserve"> Cloud</w:t>
      </w:r>
      <w:r>
        <w:rPr>
          <w:rFonts w:hint="default" w:eastAsia="SimSun" w:cs="Cambria" w:asciiTheme="majorAscii" w:hAnsiTheme="majorAscii"/>
          <w:b/>
          <w:bCs/>
          <w:lang w:val="en-IN"/>
        </w:rPr>
        <w:t xml:space="preserve"> and AWS Model Registry</w:t>
      </w:r>
      <w:r>
        <w:rPr>
          <w:rFonts w:hint="default" w:eastAsia="SimSun" w:cs="Cambria" w:asciiTheme="majorAscii" w:hAnsiTheme="majorAscii"/>
          <w:b/>
          <w:bCs/>
        </w:rPr>
        <w:t>.</w:t>
      </w:r>
      <w:r>
        <w:rPr>
          <w:rFonts w:hint="default" w:eastAsia="SimSun" w:cs="Cambria" w:asciiTheme="majorAscii" w:hAnsiTheme="majorAscii"/>
          <w:b/>
          <w:bCs/>
          <w:lang w:val="en-IN"/>
        </w:rPr>
        <w:t xml:space="preserve"> </w:t>
      </w:r>
    </w:p>
    <w:p w14:paraId="08A4F6B8">
      <w:pPr>
        <w:pStyle w:val="5"/>
        <w:numPr>
          <w:ilvl w:val="0"/>
          <w:numId w:val="2"/>
        </w:numPr>
        <w:spacing w:line="240" w:lineRule="auto"/>
        <w:ind w:left="864" w:right="288"/>
        <w:jc w:val="both"/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19"/>
          <w:szCs w:val="19"/>
          <w:lang w:val="en-IN"/>
        </w:rPr>
        <w:t>Worked with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74151"/>
          <w:spacing w:val="0"/>
          <w:sz w:val="19"/>
          <w:szCs w:val="19"/>
          <w:lang w:val="en-IN"/>
        </w:rPr>
        <w:t xml:space="preserve"> Code Hooks </w:t>
      </w:r>
      <w:r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19"/>
          <w:szCs w:val="19"/>
          <w:lang w:val="en-IN"/>
        </w:rPr>
        <w:t>for testing and automation of pipelines.</w:t>
      </w:r>
    </w:p>
    <w:p w14:paraId="7B3A39F6">
      <w:pPr>
        <w:pStyle w:val="5"/>
        <w:numPr>
          <w:ilvl w:val="0"/>
          <w:numId w:val="2"/>
        </w:numPr>
        <w:spacing w:line="240" w:lineRule="auto"/>
        <w:ind w:left="864" w:right="288"/>
        <w:jc w:val="both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olor w:val="374151"/>
          <w:spacing w:val="0"/>
          <w:sz w:val="19"/>
          <w:szCs w:val="19"/>
          <w:lang w:val="en-IN"/>
        </w:rPr>
        <w:t>I</w:t>
      </w:r>
      <w:r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19"/>
          <w:szCs w:val="19"/>
          <w:lang w:val="en-IN"/>
        </w:rPr>
        <w:t xml:space="preserve">nvolved in the automation of </w:t>
      </w:r>
      <w:r>
        <w:rPr>
          <w:rFonts w:hint="default" w:ascii="Calibri Light" w:hAnsi="Calibri Light" w:eastAsia="Segoe UI" w:cs="Calibri Light"/>
          <w:b/>
          <w:bCs/>
          <w:i w:val="0"/>
          <w:iCs w:val="0"/>
          <w:caps w:val="0"/>
          <w:color w:val="000000" w:themeColor="text1"/>
          <w:spacing w:val="0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CI/CD</w:t>
      </w:r>
      <w:r>
        <w:rPr>
          <w:rFonts w:hint="default" w:ascii="Segoe UI" w:hAnsi="Segoe UI" w:eastAsia="Segoe UI" w:cs="Segoe UI"/>
          <w:i w:val="0"/>
          <w:iCs w:val="0"/>
          <w:caps w:val="0"/>
          <w:color w:val="374151"/>
          <w:spacing w:val="0"/>
          <w:sz w:val="19"/>
          <w:szCs w:val="19"/>
          <w:lang w:val="en-IN"/>
        </w:rPr>
        <w:t xml:space="preserve"> data pipelines process using</w:t>
      </w:r>
      <w:r>
        <w:rPr>
          <w:rFonts w:hint="default" w:ascii="Calibri Light" w:hAnsi="Calibri Light" w:eastAsia="Segoe UI" w:cs="Calibri Light"/>
          <w:i w:val="0"/>
          <w:iCs w:val="0"/>
          <w:caps w:val="0"/>
          <w:color w:val="374151"/>
          <w:spacing w:val="0"/>
          <w:sz w:val="22"/>
          <w:szCs w:val="22"/>
          <w:lang w:val="en-IN"/>
        </w:rPr>
        <w:t xml:space="preserve"> </w:t>
      </w:r>
      <w:r>
        <w:rPr>
          <w:rFonts w:hint="default" w:ascii="Calibri Light" w:hAnsi="Calibri Light" w:eastAsia="Segoe UI" w:cs="Calibri Light"/>
          <w:b/>
          <w:bCs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A</w:t>
      </w:r>
      <w:r>
        <w:rPr>
          <w:rFonts w:hint="default" w:ascii="Calibri Light" w:hAnsi="Calibri Light" w:eastAsia="Segoe UI" w:cs="Calibri Light"/>
          <w:b/>
          <w:bCs/>
          <w:i w:val="0"/>
          <w:iCs w:val="0"/>
          <w:caps w:val="0"/>
          <w:color w:val="auto"/>
          <w:spacing w:val="0"/>
          <w:sz w:val="22"/>
          <w:szCs w:val="22"/>
          <w:lang w:val="en-US"/>
        </w:rPr>
        <w:t>ppDynamics</w:t>
      </w:r>
      <w:r>
        <w:rPr>
          <w:rFonts w:hint="default" w:ascii="Calibri Light" w:hAnsi="Calibri Light" w:eastAsia="Segoe UI" w:cs="Calibri Light"/>
          <w:b/>
          <w:bCs/>
          <w:i w:val="0"/>
          <w:iCs w:val="0"/>
          <w:caps w:val="0"/>
          <w:color w:val="374151"/>
          <w:spacing w:val="0"/>
          <w:sz w:val="22"/>
          <w:szCs w:val="22"/>
          <w:lang w:val="en-IN"/>
        </w:rPr>
        <w:t xml:space="preserve"> </w:t>
      </w:r>
      <w:r>
        <w:rPr>
          <w:rFonts w:hint="default" w:ascii="Calibri Light" w:hAnsi="Calibri Light" w:eastAsia="Segoe UI" w:cs="Calibri Light"/>
          <w:i w:val="0"/>
          <w:iCs w:val="0"/>
          <w:caps w:val="0"/>
          <w:color w:val="374151"/>
          <w:spacing w:val="0"/>
          <w:sz w:val="22"/>
          <w:szCs w:val="22"/>
          <w:lang w:val="en-IN"/>
        </w:rPr>
        <w:t>tools.</w:t>
      </w:r>
    </w:p>
    <w:p w14:paraId="703DEAE5">
      <w:pPr>
        <w:pStyle w:val="5"/>
        <w:numPr>
          <w:ilvl w:val="0"/>
          <w:numId w:val="2"/>
        </w:numPr>
        <w:spacing w:line="240" w:lineRule="auto"/>
        <w:ind w:left="864" w:right="288"/>
        <w:jc w:val="both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00000" w:themeColor="text1"/>
          <w:spacing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Segoe UI" w:cs="Calibri Light"/>
          <w:b w:val="0"/>
          <w:bCs w:val="0"/>
          <w:i w:val="0"/>
          <w:iCs w:val="0"/>
          <w:color w:val="000000" w:themeColor="text1"/>
          <w:spacing w:val="0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I</w:t>
      </w:r>
      <w:r>
        <w:rPr>
          <w:rFonts w:hint="default" w:ascii="Calibri Light" w:hAnsi="Calibri Light" w:eastAsia="Segoe UI" w:cs="Calibri Light"/>
          <w:b w:val="0"/>
          <w:bCs w:val="0"/>
          <w:i w:val="0"/>
          <w:iCs w:val="0"/>
          <w:caps w:val="0"/>
          <w:color w:val="000000" w:themeColor="text1"/>
          <w:spacing w:val="0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nvolved in the configuration of GRD files based on the client requirements.</w:t>
      </w:r>
    </w:p>
    <w:p w14:paraId="3E365305">
      <w:pPr>
        <w:pStyle w:val="5"/>
        <w:numPr>
          <w:ilvl w:val="0"/>
          <w:numId w:val="2"/>
        </w:numPr>
        <w:spacing w:line="240" w:lineRule="auto"/>
        <w:ind w:left="864" w:right="288"/>
        <w:jc w:val="both"/>
        <w:rPr>
          <w:rFonts w:hint="default" w:eastAsia="SimSun" w:cs="Cambria" w:asciiTheme="majorAscii" w:hAnsiTheme="majorAscii"/>
        </w:rPr>
      </w:pPr>
      <w:r>
        <w:rPr>
          <w:rFonts w:hint="default" w:eastAsia="SimSun" w:cs="Cambria" w:asciiTheme="majorAscii" w:hAnsiTheme="majorAscii"/>
          <w:lang w:val="en-IN"/>
        </w:rPr>
        <w:t xml:space="preserve">Developed and implemented </w:t>
      </w:r>
      <w:r>
        <w:rPr>
          <w:rFonts w:hint="default" w:eastAsia="SimSun" w:cs="Cambria" w:asciiTheme="majorAscii" w:hAnsiTheme="majorAscii"/>
          <w:b/>
          <w:bCs/>
          <w:lang w:val="en-IN"/>
        </w:rPr>
        <w:t>PySpark</w:t>
      </w:r>
      <w:r>
        <w:rPr>
          <w:rFonts w:hint="default" w:eastAsia="SimSun" w:cs="Cambria" w:asciiTheme="majorAscii" w:hAnsiTheme="majorAscii"/>
          <w:lang w:val="en-IN"/>
        </w:rPr>
        <w:t xml:space="preserve"> applications for distributed data processing.</w:t>
      </w:r>
    </w:p>
    <w:p w14:paraId="2D32D84A">
      <w:pPr>
        <w:pStyle w:val="5"/>
        <w:numPr>
          <w:ilvl w:val="0"/>
          <w:numId w:val="2"/>
        </w:numPr>
        <w:spacing w:line="240" w:lineRule="auto"/>
        <w:ind w:left="864" w:right="288"/>
        <w:jc w:val="both"/>
        <w:rPr>
          <w:rFonts w:hint="default" w:eastAsia="SimSun" w:cs="Cambria" w:asciiTheme="majorAscii" w:hAnsiTheme="majorAscii"/>
        </w:rPr>
      </w:pPr>
      <w:r>
        <w:rPr>
          <w:rFonts w:hint="default" w:eastAsia="SimSun" w:cs="Cambria" w:asciiTheme="majorAscii" w:hAnsiTheme="majorAscii"/>
          <w:lang w:val="en-IN"/>
        </w:rPr>
        <w:t xml:space="preserve">Writted </w:t>
      </w:r>
      <w:r>
        <w:rPr>
          <w:rFonts w:hint="default" w:eastAsia="SimSun" w:cs="Cambria" w:asciiTheme="majorAscii" w:hAnsiTheme="majorAscii"/>
          <w:b/>
          <w:bCs/>
          <w:lang w:val="en-IN"/>
        </w:rPr>
        <w:t>PySpark</w:t>
      </w:r>
      <w:r>
        <w:rPr>
          <w:rFonts w:hint="default" w:eastAsia="SimSun" w:cs="Cambria" w:asciiTheme="majorAscii" w:hAnsiTheme="majorAscii"/>
          <w:lang w:val="en-IN"/>
        </w:rPr>
        <w:t xml:space="preserve"> scripts to perform ETL operations based on the client requirements.</w:t>
      </w:r>
    </w:p>
    <w:p w14:paraId="4519DCD2">
      <w:pPr>
        <w:pStyle w:val="5"/>
        <w:numPr>
          <w:ilvl w:val="0"/>
          <w:numId w:val="2"/>
        </w:numPr>
        <w:spacing w:line="240" w:lineRule="auto"/>
        <w:ind w:left="864" w:right="288"/>
        <w:jc w:val="both"/>
        <w:rPr>
          <w:rFonts w:hint="default" w:eastAsia="SimSun" w:cs="Cambria" w:asciiTheme="majorAscii" w:hAnsiTheme="majorAscii"/>
        </w:rPr>
      </w:pPr>
      <w:r>
        <w:rPr>
          <w:rFonts w:hint="default" w:eastAsia="SimSun" w:cs="Cambria" w:asciiTheme="majorAscii" w:hAnsiTheme="majorAscii"/>
          <w:lang w:val="en-IN"/>
        </w:rPr>
        <w:t xml:space="preserve">Involved in monitoring and optimizing the </w:t>
      </w:r>
      <w:r>
        <w:rPr>
          <w:rFonts w:hint="default" w:eastAsia="SimSun" w:cs="Cambria" w:asciiTheme="majorAscii" w:hAnsiTheme="majorAscii"/>
          <w:b/>
          <w:bCs/>
          <w:lang w:val="en-IN"/>
        </w:rPr>
        <w:t>AWS Glue</w:t>
      </w:r>
      <w:r>
        <w:rPr>
          <w:rFonts w:hint="default" w:eastAsia="SimSun" w:cs="Cambria" w:asciiTheme="majorAscii" w:hAnsiTheme="majorAscii"/>
          <w:lang w:val="en-IN"/>
        </w:rPr>
        <w:t xml:space="preserve"> services for cost effective management.</w:t>
      </w:r>
    </w:p>
    <w:p w14:paraId="3FD3546F">
      <w:pPr>
        <w:pStyle w:val="5"/>
        <w:numPr>
          <w:ilvl w:val="0"/>
          <w:numId w:val="2"/>
        </w:numPr>
        <w:spacing w:line="240" w:lineRule="auto"/>
        <w:ind w:left="864" w:right="288"/>
        <w:jc w:val="both"/>
        <w:rPr>
          <w:rFonts w:hint="default" w:eastAsia="SimSun" w:cs="Cambria" w:asciiTheme="majorAscii" w:hAnsiTheme="majorAscii"/>
        </w:rPr>
      </w:pPr>
      <w:r>
        <w:rPr>
          <w:rFonts w:hint="default" w:eastAsia="SimSun" w:cs="Cambria" w:asciiTheme="majorAscii" w:hAnsiTheme="majorAscii"/>
          <w:lang w:val="en-IN"/>
        </w:rPr>
        <w:t xml:space="preserve">Used </w:t>
      </w:r>
      <w:r>
        <w:rPr>
          <w:rFonts w:hint="default" w:eastAsia="SimSun" w:cs="Cambria" w:asciiTheme="majorAscii" w:hAnsiTheme="majorAscii"/>
          <w:b/>
          <w:bCs/>
          <w:lang w:val="en-IN"/>
        </w:rPr>
        <w:t>Python</w:t>
      </w:r>
      <w:r>
        <w:rPr>
          <w:rFonts w:hint="default" w:eastAsia="SimSun" w:cs="Cambria" w:asciiTheme="majorAscii" w:hAnsiTheme="majorAscii"/>
          <w:lang w:val="en-IN"/>
        </w:rPr>
        <w:t xml:space="preserve"> in the</w:t>
      </w:r>
      <w:r>
        <w:rPr>
          <w:rFonts w:hint="default" w:eastAsia="SimSun" w:cs="Cambria" w:asciiTheme="majorAscii" w:hAnsiTheme="majorAscii"/>
          <w:b/>
          <w:bCs/>
          <w:lang w:val="en-IN"/>
        </w:rPr>
        <w:t xml:space="preserve"> multi cloud </w:t>
      </w:r>
      <w:r>
        <w:rPr>
          <w:rFonts w:hint="default" w:eastAsia="SimSun" w:cs="Cambria" w:asciiTheme="majorAscii" w:hAnsiTheme="majorAscii"/>
          <w:lang w:val="en-IN"/>
        </w:rPr>
        <w:t>continuous delivery platform for releasing software changes.</w:t>
      </w:r>
    </w:p>
    <w:p w14:paraId="75920719">
      <w:pPr>
        <w:pStyle w:val="5"/>
        <w:numPr>
          <w:ilvl w:val="0"/>
          <w:numId w:val="2"/>
        </w:numPr>
        <w:spacing w:line="240" w:lineRule="auto"/>
        <w:ind w:left="864" w:right="288"/>
        <w:jc w:val="both"/>
        <w:rPr>
          <w:rFonts w:hint="default" w:eastAsia="SimSun" w:cs="Cambria" w:asciiTheme="majorAscii" w:hAnsiTheme="majorAscii"/>
        </w:rPr>
      </w:pPr>
      <w:r>
        <w:rPr>
          <w:rFonts w:hint="default" w:eastAsia="SimSun" w:cs="Cambria" w:asciiTheme="majorAscii" w:hAnsiTheme="majorAscii"/>
          <w:lang w:val="en-IN"/>
        </w:rPr>
        <w:t xml:space="preserve">Worked with </w:t>
      </w:r>
      <w:r>
        <w:rPr>
          <w:rFonts w:hint="default" w:eastAsia="SimSun" w:cs="Cambria" w:asciiTheme="majorAscii" w:hAnsiTheme="majorAscii"/>
          <w:b/>
          <w:bCs/>
          <w:lang w:val="en-IN"/>
        </w:rPr>
        <w:t>Python</w:t>
      </w:r>
      <w:r>
        <w:rPr>
          <w:rFonts w:hint="default" w:eastAsia="SimSun" w:cs="Cambria" w:asciiTheme="majorAscii" w:hAnsiTheme="majorAscii"/>
          <w:lang w:val="en-IN"/>
        </w:rPr>
        <w:t xml:space="preserve"> on the automation and release of</w:t>
      </w:r>
      <w:r>
        <w:rPr>
          <w:rFonts w:hint="default" w:eastAsia="SimSun" w:cs="Cambria" w:asciiTheme="majorAscii" w:hAnsiTheme="majorAscii"/>
          <w:b/>
          <w:bCs/>
          <w:lang w:val="en-IN"/>
        </w:rPr>
        <w:t xml:space="preserve"> CI/CD workflow</w:t>
      </w:r>
      <w:r>
        <w:rPr>
          <w:rFonts w:hint="default" w:eastAsia="SimSun" w:cs="Cambria" w:asciiTheme="majorAscii" w:hAnsiTheme="majorAscii"/>
          <w:lang w:val="en-IN"/>
        </w:rPr>
        <w:t xml:space="preserve"> </w:t>
      </w:r>
      <w:r>
        <w:rPr>
          <w:rFonts w:hint="default" w:eastAsia="SimSun" w:cs="Cambria" w:asciiTheme="majorAscii" w:hAnsiTheme="majorAscii"/>
          <w:lang w:val="en-US"/>
        </w:rPr>
        <w:t xml:space="preserve"> by integrating with </w:t>
      </w:r>
      <w:r>
        <w:rPr>
          <w:rFonts w:hint="default" w:eastAsia="SimSun" w:cs="Cambria" w:asciiTheme="majorAscii" w:hAnsiTheme="majorAscii"/>
          <w:b/>
          <w:bCs/>
          <w:lang w:val="en-US"/>
        </w:rPr>
        <w:t>AppDynamics</w:t>
      </w:r>
      <w:r>
        <w:rPr>
          <w:rFonts w:hint="default" w:eastAsia="SimSun" w:cs="Cambria" w:asciiTheme="majorAscii" w:hAnsiTheme="majorAscii"/>
          <w:lang w:val="en-US"/>
        </w:rPr>
        <w:t xml:space="preserve"> </w:t>
      </w:r>
      <w:r>
        <w:rPr>
          <w:rFonts w:hint="default" w:eastAsia="SimSun" w:cs="Cambria" w:asciiTheme="majorAscii" w:hAnsiTheme="majorAscii"/>
          <w:lang w:val="en-IN"/>
        </w:rPr>
        <w:t>and deliver multi service composite applications into target environments without writing any scripts.</w:t>
      </w:r>
    </w:p>
    <w:p w14:paraId="6C473400">
      <w:pPr>
        <w:pStyle w:val="5"/>
        <w:numPr>
          <w:ilvl w:val="0"/>
          <w:numId w:val="2"/>
        </w:numPr>
        <w:spacing w:line="240" w:lineRule="auto"/>
        <w:ind w:left="864" w:right="288"/>
        <w:jc w:val="both"/>
        <w:rPr>
          <w:rFonts w:hint="default" w:eastAsia="SimSun" w:cs="Cambria" w:asciiTheme="majorAscii" w:hAnsiTheme="majorAscii"/>
        </w:rPr>
      </w:pPr>
      <w:r>
        <w:rPr>
          <w:rFonts w:hint="default" w:eastAsia="SimSun" w:cs="Cambria" w:asciiTheme="majorAscii" w:hAnsiTheme="majorAscii"/>
          <w:lang w:val="en-IN"/>
        </w:rPr>
        <w:t xml:space="preserve">Worked on installation, configuration and updation of </w:t>
      </w:r>
      <w:r>
        <w:rPr>
          <w:rFonts w:hint="default" w:eastAsia="SimSun" w:cs="Cambria" w:asciiTheme="majorAscii" w:hAnsiTheme="majorAscii"/>
          <w:b/>
          <w:bCs/>
          <w:lang w:val="en-IN"/>
        </w:rPr>
        <w:t>RHEL</w:t>
      </w:r>
      <w:r>
        <w:rPr>
          <w:rFonts w:hint="default" w:eastAsia="SimSun" w:cs="Cambria" w:asciiTheme="majorAscii" w:hAnsiTheme="majorAscii"/>
          <w:lang w:val="en-IN"/>
        </w:rPr>
        <w:t xml:space="preserve"> platform server.</w:t>
      </w:r>
    </w:p>
    <w:p w14:paraId="580E86EB">
      <w:pPr>
        <w:pStyle w:val="5"/>
        <w:numPr>
          <w:ilvl w:val="0"/>
          <w:numId w:val="2"/>
        </w:numPr>
        <w:spacing w:line="240" w:lineRule="auto"/>
        <w:ind w:left="864" w:right="288"/>
        <w:jc w:val="both"/>
        <w:rPr>
          <w:rFonts w:hint="default" w:eastAsia="SimSun" w:cs="Cambria" w:asciiTheme="majorAscii" w:hAnsiTheme="majorAscii"/>
        </w:rPr>
      </w:pPr>
      <w:r>
        <w:rPr>
          <w:rFonts w:hint="default" w:eastAsia="Times New Roman" w:cs="Cambria" w:asciiTheme="majorAscii" w:hAnsiTheme="majorAscii"/>
          <w:color w:val="000000"/>
          <w:lang w:val="en-US" w:eastAsia="en-IN"/>
        </w:rPr>
        <w:t xml:space="preserve">Worked on the latest devlopments in </w:t>
      </w:r>
      <w:r>
        <w:rPr>
          <w:rFonts w:hint="default" w:eastAsia="Times New Roman" w:cs="Cambria" w:asciiTheme="majorAscii" w:hAnsiTheme="majorAscii"/>
          <w:b/>
          <w:bCs/>
          <w:color w:val="000000"/>
          <w:lang w:val="en-US" w:eastAsia="en-IN"/>
        </w:rPr>
        <w:t>RHEL</w:t>
      </w:r>
      <w:r>
        <w:rPr>
          <w:rFonts w:hint="default" w:eastAsia="Times New Roman" w:cs="Cambria" w:asciiTheme="majorAscii" w:hAnsiTheme="majorAscii"/>
          <w:color w:val="000000"/>
          <w:lang w:val="en-US" w:eastAsia="en-IN"/>
        </w:rPr>
        <w:t>, Linux Kernel and relevant technologies in crucial of Platform administartion.</w:t>
      </w:r>
    </w:p>
    <w:p w14:paraId="1CF0B615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eastAsia="SimSun" w:cs="Cambria" w:asciiTheme="majorAscii" w:hAnsiTheme="majorAscii"/>
        </w:rPr>
      </w:pPr>
      <w:r>
        <w:rPr>
          <w:rFonts w:hint="default" w:eastAsia="SimSun" w:cs="Cambria" w:asciiTheme="majorAscii" w:hAnsiTheme="majorAscii"/>
          <w:lang w:val="en-IN"/>
        </w:rPr>
        <w:t xml:space="preserve">Worked with </w:t>
      </w:r>
      <w:r>
        <w:rPr>
          <w:rFonts w:hint="default" w:eastAsia="SimSun" w:cs="Cambria" w:asciiTheme="majorAscii" w:hAnsiTheme="majorAscii"/>
          <w:b/>
          <w:bCs/>
          <w:lang w:val="en-IN"/>
        </w:rPr>
        <w:t>IAC</w:t>
      </w:r>
      <w:r>
        <w:rPr>
          <w:rFonts w:hint="default" w:eastAsia="SimSun" w:cs="Cambria" w:asciiTheme="majorAscii" w:hAnsiTheme="majorAscii"/>
          <w:b w:val="0"/>
          <w:bCs w:val="0"/>
          <w:color w:val="00000A"/>
          <w:lang w:val="en-IN"/>
        </w:rPr>
        <w:t xml:space="preserve"> tools for automation within </w:t>
      </w:r>
      <w:r>
        <w:rPr>
          <w:rFonts w:hint="default" w:eastAsia="SimSun" w:cs="Cambria" w:asciiTheme="majorAscii" w:hAnsiTheme="majorAscii"/>
          <w:b/>
          <w:bCs/>
          <w:color w:val="00000A"/>
          <w:lang w:val="en-IN"/>
        </w:rPr>
        <w:t>AWS Landing Zone</w:t>
      </w:r>
      <w:r>
        <w:rPr>
          <w:rFonts w:hint="default" w:eastAsia="SimSun" w:cs="Cambria" w:asciiTheme="majorAscii" w:hAnsiTheme="majorAscii"/>
          <w:b w:val="0"/>
          <w:bCs w:val="0"/>
          <w:color w:val="00000A"/>
          <w:lang w:val="en-IN"/>
        </w:rPr>
        <w:t xml:space="preserve"> and defect tracking and monitoring purposes based on project requirement.</w:t>
      </w:r>
    </w:p>
    <w:p w14:paraId="269CAE80">
      <w:pPr>
        <w:pStyle w:val="5"/>
        <w:numPr>
          <w:ilvl w:val="0"/>
          <w:numId w:val="2"/>
        </w:numPr>
        <w:spacing w:line="240" w:lineRule="auto"/>
        <w:ind w:left="864" w:right="288"/>
        <w:jc w:val="both"/>
        <w:rPr>
          <w:rFonts w:hint="default" w:eastAsia="SimSun" w:cs="Cambria" w:asciiTheme="majorAscii" w:hAnsiTheme="majorAscii"/>
        </w:rPr>
      </w:pPr>
      <w:r>
        <w:rPr>
          <w:rFonts w:hint="default" w:eastAsia="SimSun" w:cs="Cambria" w:asciiTheme="majorAscii" w:hAnsiTheme="majorAscii"/>
        </w:rPr>
        <w:t xml:space="preserve">Worked with the Application team on gathering application-related information On-prem and worked on creating proposed architecture on </w:t>
      </w:r>
      <w:r>
        <w:rPr>
          <w:rFonts w:hint="default" w:eastAsia="SimSun" w:cs="Cambria" w:asciiTheme="majorAscii" w:hAnsiTheme="majorAscii"/>
          <w:b/>
          <w:bCs/>
        </w:rPr>
        <w:t>ADS (Architectural Design Structure), BE (Budgetary Estimate), and presented to MRB (Modernization Review Board)</w:t>
      </w:r>
      <w:r>
        <w:rPr>
          <w:rFonts w:hint="default" w:eastAsia="SimSun" w:cs="Cambria" w:asciiTheme="majorAscii" w:hAnsiTheme="majorAscii"/>
        </w:rPr>
        <w:t xml:space="preserve"> in the process of migrating to  </w:t>
      </w:r>
    </w:p>
    <w:p w14:paraId="18A3A9E7">
      <w:pPr>
        <w:pStyle w:val="5"/>
        <w:numPr>
          <w:ilvl w:val="0"/>
          <w:numId w:val="2"/>
        </w:numPr>
        <w:spacing w:line="240" w:lineRule="auto"/>
        <w:ind w:left="864" w:right="288"/>
        <w:jc w:val="both"/>
        <w:rPr>
          <w:rFonts w:hint="default" w:eastAsia="SimSun" w:cs="Cambria" w:asciiTheme="majorAscii" w:hAnsiTheme="majorAscii"/>
        </w:rPr>
      </w:pPr>
      <w:r>
        <w:rPr>
          <w:rFonts w:hint="default" w:eastAsia="SimSun" w:cs="Cambria" w:asciiTheme="majorAscii" w:hAnsiTheme="majorAscii"/>
        </w:rPr>
        <w:t xml:space="preserve">Worked on </w:t>
      </w:r>
      <w:r>
        <w:rPr>
          <w:rFonts w:hint="default" w:eastAsia="SimSun" w:cs="Cambria" w:asciiTheme="majorAscii" w:hAnsiTheme="majorAscii"/>
          <w:b/>
          <w:bCs/>
        </w:rPr>
        <w:t>RAIDS (A</w:t>
      </w:r>
      <w:r>
        <w:rPr>
          <w:rFonts w:hint="default" w:eastAsia="SimSun" w:cs="Cambria" w:asciiTheme="majorAscii" w:hAnsiTheme="majorAscii"/>
          <w:b/>
          <w:bCs/>
          <w:lang w:val="en-IN"/>
        </w:rPr>
        <w:t>WS</w:t>
      </w:r>
      <w:r>
        <w:rPr>
          <w:rFonts w:hint="default" w:eastAsia="SimSun" w:cs="Cambria" w:asciiTheme="majorAscii" w:hAnsiTheme="majorAscii"/>
          <w:b/>
          <w:bCs/>
        </w:rPr>
        <w:t xml:space="preserve"> Dashboard),</w:t>
      </w:r>
      <w:r>
        <w:rPr>
          <w:rFonts w:hint="default" w:eastAsia="SimSun" w:cs="Cambria" w:asciiTheme="majorAscii" w:hAnsiTheme="majorAscii"/>
        </w:rPr>
        <w:t xml:space="preserve"> which is assigned by different vendor teams, and resolved their issues and concerns while migrating to </w:t>
      </w:r>
      <w:r>
        <w:rPr>
          <w:rFonts w:hint="default" w:eastAsia="SimSun" w:cs="Cambria" w:asciiTheme="majorAscii" w:hAnsiTheme="majorAscii"/>
          <w:lang w:val="en-IN"/>
        </w:rPr>
        <w:t>AWS</w:t>
      </w:r>
      <w:r>
        <w:rPr>
          <w:rFonts w:hint="default" w:eastAsia="SimSun" w:cs="Cambria" w:asciiTheme="majorAscii" w:hAnsiTheme="majorAscii"/>
        </w:rPr>
        <w:t xml:space="preserve"> cloud </w:t>
      </w:r>
    </w:p>
    <w:p w14:paraId="0E03B4DC">
      <w:pPr>
        <w:spacing w:line="240" w:lineRule="auto"/>
        <w:ind w:left="864" w:right="288"/>
        <w:jc w:val="both"/>
        <w:rPr>
          <w:rFonts w:hint="default" w:eastAsia="SimSun" w:cs="Cambria" w:asciiTheme="majorAscii" w:hAnsiTheme="majorAscii"/>
        </w:rPr>
      </w:pPr>
      <w:r>
        <w:rPr>
          <w:rFonts w:hint="default" w:eastAsia="SimSun" w:cs="Cambria" w:asciiTheme="majorAscii" w:hAnsiTheme="majorAscii"/>
          <w:b/>
          <w:bCs/>
        </w:rPr>
        <w:t>Environment</w:t>
      </w:r>
      <w:r>
        <w:rPr>
          <w:rFonts w:hint="default" w:eastAsia="SimSun" w:cs="Cambria" w:asciiTheme="majorAscii" w:hAnsiTheme="majorAscii"/>
        </w:rPr>
        <w:t>: A</w:t>
      </w:r>
      <w:r>
        <w:rPr>
          <w:rFonts w:hint="default" w:eastAsia="SimSun" w:cs="Cambria" w:asciiTheme="majorAscii" w:hAnsiTheme="majorAscii"/>
          <w:lang w:val="en-IN"/>
        </w:rPr>
        <w:t>WS,</w:t>
      </w:r>
      <w:r>
        <w:rPr>
          <w:rFonts w:hint="default" w:eastAsia="SimSun" w:cs="Cambria" w:asciiTheme="majorAscii" w:hAnsiTheme="majorAscii"/>
        </w:rPr>
        <w:t xml:space="preserve"> </w:t>
      </w:r>
      <w:r>
        <w:rPr>
          <w:rFonts w:hint="default" w:eastAsia="SimSun" w:cs="Cambria" w:asciiTheme="majorAscii" w:hAnsiTheme="majorAscii"/>
          <w:lang w:val="en-IN"/>
        </w:rPr>
        <w:t xml:space="preserve">Harness, AWS EKS, </w:t>
      </w:r>
      <w:r>
        <w:rPr>
          <w:rFonts w:hint="default" w:eastAsia="SimSun" w:cs="Cambria" w:asciiTheme="majorAscii" w:hAnsiTheme="majorAscii"/>
        </w:rPr>
        <w:t>OpenShift, Kubernetes, Python,</w:t>
      </w:r>
      <w:r>
        <w:rPr>
          <w:rFonts w:hint="default" w:eastAsia="SimSun" w:cs="Cambria" w:asciiTheme="majorAscii" w:hAnsiTheme="majorAscii"/>
          <w:lang w:val="en-US"/>
        </w:rPr>
        <w:t xml:space="preserve"> AppDynamics,</w:t>
      </w:r>
      <w:r>
        <w:rPr>
          <w:rFonts w:hint="default" w:eastAsia="SimSun" w:cs="Cambria" w:asciiTheme="majorAscii" w:hAnsiTheme="majorAscii"/>
        </w:rPr>
        <w:t xml:space="preserve"> Chef, Ansible, Docker, Dynatrace, Docker HUB, Jenkins, Terraform, Red Hat</w:t>
      </w:r>
      <w:r>
        <w:rPr>
          <w:rFonts w:hint="default" w:eastAsia="SimSun" w:cs="Cambria" w:asciiTheme="majorAscii" w:hAnsiTheme="majorAscii"/>
          <w:lang w:val="en-IN"/>
        </w:rPr>
        <w:t>, Cognito</w:t>
      </w:r>
      <w:r>
        <w:rPr>
          <w:rFonts w:hint="default" w:eastAsia="SimSun" w:cs="Cambria" w:asciiTheme="majorAscii" w:hAnsiTheme="majorAscii"/>
        </w:rPr>
        <w:t xml:space="preserve">, CentOS, GIT, </w:t>
      </w:r>
      <w:r>
        <w:rPr>
          <w:rFonts w:hint="default" w:eastAsia="SimSun" w:cs="Cambria" w:asciiTheme="majorAscii" w:hAnsiTheme="majorAscii"/>
          <w:lang w:val="en-IN"/>
        </w:rPr>
        <w:t>Javascript,</w:t>
      </w:r>
      <w:r>
        <w:rPr>
          <w:rFonts w:hint="default" w:eastAsia="SimSun" w:cs="Cambria" w:asciiTheme="majorAscii" w:hAnsiTheme="majorAscii"/>
        </w:rPr>
        <w:t xml:space="preserve"> My SQL,</w:t>
      </w:r>
      <w:r>
        <w:rPr>
          <w:rFonts w:hint="default" w:eastAsia="SimSun" w:cs="Cambria" w:asciiTheme="majorAscii" w:hAnsiTheme="majorAscii"/>
          <w:lang w:val="en-IN"/>
        </w:rPr>
        <w:t xml:space="preserve"> </w:t>
      </w:r>
      <w:r>
        <w:rPr>
          <w:rFonts w:hint="default" w:eastAsia="SimSun" w:cs="Cambria" w:asciiTheme="majorAscii" w:hAnsiTheme="majorAscii"/>
        </w:rPr>
        <w:t>HTML, PCF.</w:t>
      </w:r>
    </w:p>
    <w:p w14:paraId="01882331">
      <w:pPr>
        <w:spacing w:after="0" w:line="240" w:lineRule="auto"/>
        <w:ind w:right="288" w:firstLine="720" w:firstLineChars="0"/>
        <w:jc w:val="both"/>
        <w:rPr>
          <w:rFonts w:hint="default" w:eastAsia="SimSun" w:cs="Cambria" w:asciiTheme="majorAscii" w:hAnsiTheme="majorAscii"/>
          <w:b/>
          <w:bCs/>
          <w:color w:val="00000A"/>
        </w:rPr>
      </w:pPr>
    </w:p>
    <w:p w14:paraId="33062320">
      <w:pPr>
        <w:spacing w:after="0" w:line="240" w:lineRule="auto"/>
        <w:ind w:right="288" w:firstLine="833" w:firstLineChars="377"/>
        <w:jc w:val="both"/>
        <w:rPr>
          <w:rFonts w:hint="default" w:eastAsia="SimSun" w:cs="Cambria" w:asciiTheme="majorAscii" w:hAnsiTheme="majorAscii"/>
          <w:b/>
          <w:bCs/>
          <w:color w:val="00000A"/>
        </w:rPr>
      </w:pPr>
      <w:r>
        <w:rPr>
          <w:rFonts w:hint="default" w:eastAsia="SimSun" w:cs="Cambria" w:asciiTheme="majorAscii" w:hAnsiTheme="majorAscii"/>
          <w:b/>
          <w:bCs/>
          <w:color w:val="00000A"/>
        </w:rPr>
        <w:t>Client:</w:t>
      </w:r>
      <w:r>
        <w:rPr>
          <w:rFonts w:hint="default" w:eastAsia="SimSun" w:cs="Cambria" w:asciiTheme="majorAscii" w:hAnsiTheme="majorAscii"/>
          <w:b/>
          <w:bCs/>
          <w:color w:val="00000A"/>
          <w:lang w:val="en-IN"/>
        </w:rPr>
        <w:t xml:space="preserve"> Zip Car</w:t>
      </w:r>
      <w:r>
        <w:rPr>
          <w:rFonts w:hint="default" w:cs="Cambria" w:asciiTheme="majorAscii" w:hAnsiTheme="majorAscii"/>
        </w:rPr>
        <w:tab/>
      </w:r>
      <w:r>
        <w:rPr>
          <w:rFonts w:hint="default" w:cs="Cambria" w:asciiTheme="majorAscii" w:hAnsiTheme="majorAscii"/>
        </w:rPr>
        <w:tab/>
      </w:r>
      <w:r>
        <w:rPr>
          <w:rFonts w:hint="default" w:cs="Cambria" w:asciiTheme="majorAscii" w:hAnsiTheme="majorAscii"/>
        </w:rPr>
        <w:tab/>
      </w:r>
      <w:r>
        <w:rPr>
          <w:rFonts w:hint="default" w:eastAsia="SimSun" w:cs="Cambria" w:asciiTheme="majorAscii" w:hAnsiTheme="majorAscii"/>
          <w:b/>
          <w:bCs/>
          <w:color w:val="00000A"/>
        </w:rPr>
        <w:t xml:space="preserve">                  </w:t>
      </w:r>
      <w:r>
        <w:rPr>
          <w:rFonts w:hint="default" w:eastAsia="SimSun" w:cs="Cambria" w:asciiTheme="majorAscii" w:hAnsiTheme="majorAscii"/>
          <w:b/>
          <w:bCs/>
          <w:color w:val="00000A"/>
        </w:rPr>
        <w:tab/>
      </w:r>
      <w:r>
        <w:rPr>
          <w:rFonts w:hint="default" w:eastAsia="SimSun" w:cs="Cambria" w:asciiTheme="majorAscii" w:hAnsiTheme="majorAscii"/>
          <w:b/>
          <w:bCs/>
          <w:color w:val="00000A"/>
        </w:rPr>
        <w:tab/>
      </w:r>
    </w:p>
    <w:p w14:paraId="2E125223">
      <w:pPr>
        <w:spacing w:after="0" w:line="240" w:lineRule="auto"/>
        <w:ind w:left="864" w:right="288"/>
        <w:jc w:val="both"/>
        <w:rPr>
          <w:rFonts w:hint="default" w:eastAsia="SimSun" w:cs="Cambria" w:asciiTheme="majorAscii" w:hAnsiTheme="majorAscii"/>
          <w:b/>
          <w:bCs/>
          <w:color w:val="00000A"/>
          <w:lang w:val="en-IN"/>
        </w:rPr>
      </w:pPr>
      <w:r>
        <w:rPr>
          <w:rFonts w:hint="default" w:eastAsia="SimSun" w:cs="Cambria" w:asciiTheme="majorAscii" w:hAnsiTheme="majorAscii"/>
          <w:b/>
          <w:bCs/>
          <w:color w:val="00000A"/>
        </w:rPr>
        <w:t xml:space="preserve">Role: DevOps </w:t>
      </w:r>
      <w:r>
        <w:rPr>
          <w:rFonts w:hint="default" w:eastAsia="SimSun" w:cs="Cambria" w:asciiTheme="majorAscii" w:hAnsiTheme="majorAscii"/>
          <w:b/>
          <w:bCs/>
          <w:color w:val="00000A"/>
          <w:lang w:val="en-IN"/>
        </w:rPr>
        <w:t>Tech Lead</w:t>
      </w:r>
    </w:p>
    <w:p w14:paraId="70467B05">
      <w:pPr>
        <w:spacing w:after="0" w:line="240" w:lineRule="auto"/>
        <w:ind w:left="864" w:right="288"/>
        <w:jc w:val="both"/>
        <w:rPr>
          <w:rFonts w:hint="default" w:eastAsia="SimSun" w:cs="Cambria" w:asciiTheme="majorAscii" w:hAnsiTheme="majorAscii"/>
          <w:b/>
          <w:bCs/>
          <w:color w:val="00000A"/>
          <w:lang w:val="en-IN"/>
        </w:rPr>
      </w:pPr>
      <w:r>
        <w:rPr>
          <w:rFonts w:hint="default" w:eastAsia="SimSun" w:cs="Cambria" w:asciiTheme="majorAscii" w:hAnsiTheme="majorAscii"/>
          <w:b/>
          <w:bCs/>
          <w:color w:val="00000A"/>
          <w:lang w:val="en-IN"/>
        </w:rPr>
        <w:t>Duration: 09/2019 to 04/2021</w:t>
      </w:r>
    </w:p>
    <w:p w14:paraId="5C1B5BB8">
      <w:pPr>
        <w:spacing w:line="240" w:lineRule="auto"/>
        <w:ind w:right="288" w:firstLine="720" w:firstLineChars="0"/>
        <w:jc w:val="both"/>
        <w:rPr>
          <w:rFonts w:hint="default" w:eastAsia="SimSun" w:cs="Cambria" w:asciiTheme="majorAscii" w:hAnsiTheme="majorAscii"/>
          <w:b/>
          <w:bCs/>
          <w:color w:val="00000A"/>
          <w:u w:val="single"/>
        </w:rPr>
      </w:pPr>
    </w:p>
    <w:p w14:paraId="14F863CD">
      <w:pPr>
        <w:spacing w:line="240" w:lineRule="auto"/>
        <w:ind w:right="288" w:firstLine="720" w:firstLineChars="0"/>
        <w:jc w:val="both"/>
        <w:rPr>
          <w:rFonts w:hint="default" w:eastAsia="SimSun" w:cs="Cambria" w:asciiTheme="majorAscii" w:hAnsiTheme="majorAscii"/>
          <w:b/>
          <w:bCs/>
          <w:color w:val="00000A"/>
          <w:u w:val="single"/>
        </w:rPr>
      </w:pPr>
      <w:r>
        <w:rPr>
          <w:rFonts w:hint="default" w:eastAsia="SimSun" w:cs="Cambria" w:asciiTheme="majorAscii" w:hAnsiTheme="majorAscii"/>
          <w:b/>
          <w:bCs/>
          <w:color w:val="00000A"/>
          <w:u w:val="single"/>
        </w:rPr>
        <w:t>Responsibilities:</w:t>
      </w:r>
    </w:p>
    <w:p w14:paraId="7831E90F">
      <w:pPr>
        <w:spacing w:line="240" w:lineRule="auto"/>
        <w:ind w:right="288"/>
        <w:jc w:val="both"/>
        <w:rPr>
          <w:rFonts w:hint="default" w:eastAsia="SimSun" w:cs="Cambria" w:asciiTheme="majorAscii" w:hAnsiTheme="majorAscii"/>
          <w:b/>
          <w:bCs/>
          <w:color w:val="00000A"/>
          <w:u w:val="single"/>
        </w:rPr>
      </w:pPr>
    </w:p>
    <w:p w14:paraId="2692DBA9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eastAsia="Times New Roman" w:cs="Cambria" w:asciiTheme="majorAscii" w:hAnsiTheme="majorAscii"/>
          <w:color w:val="000000"/>
          <w:lang w:eastAsia="en-IN"/>
        </w:rPr>
      </w:pP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Worked on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AWS cloud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 to provision new instances,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S3 Storage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 Services, AWS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EC2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, Cloud watch services, and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CI/CD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 pipeline management through Jenkins and </w:t>
      </w:r>
      <w:r>
        <w:rPr>
          <w:rFonts w:hint="default" w:eastAsia="Times New Roman" w:cs="Cambria" w:asciiTheme="majorAscii" w:hAnsiTheme="majorAscii"/>
          <w:color w:val="000000"/>
          <w:lang w:eastAsia="en-IN"/>
        </w:rPr>
        <w:t xml:space="preserve">Created </w:t>
      </w:r>
      <w:r>
        <w:rPr>
          <w:rFonts w:hint="default" w:eastAsia="Times New Roman" w:cs="Cambria" w:asciiTheme="majorAscii" w:hAnsiTheme="majorAscii"/>
          <w:b/>
          <w:bCs/>
          <w:color w:val="000000"/>
          <w:lang w:eastAsia="en-IN"/>
        </w:rPr>
        <w:t>IAM</w:t>
      </w:r>
      <w:r>
        <w:rPr>
          <w:rFonts w:hint="default" w:eastAsia="Times New Roman" w:cs="Cambria" w:asciiTheme="majorAscii" w:hAnsiTheme="majorAscii"/>
          <w:color w:val="000000"/>
          <w:lang w:eastAsia="en-IN"/>
        </w:rPr>
        <w:t xml:space="preserve"> policies for administration in AWS to assist type applications</w:t>
      </w:r>
    </w:p>
    <w:p w14:paraId="7BA8A2F7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eastAsia="Times New Roman" w:cs="Cambria" w:asciiTheme="majorAscii" w:hAnsiTheme="majorAscii"/>
          <w:color w:val="000000"/>
          <w:lang w:eastAsia="en-IN"/>
        </w:rPr>
      </w:pPr>
      <w:r>
        <w:rPr>
          <w:rFonts w:hint="default" w:eastAsia="Times New Roman" w:cs="Cambria" w:asciiTheme="majorAscii" w:hAnsiTheme="majorAscii"/>
          <w:color w:val="000000"/>
          <w:lang w:eastAsia="en-IN"/>
        </w:rPr>
        <w:t xml:space="preserve">Managed </w:t>
      </w:r>
      <w:r>
        <w:rPr>
          <w:rFonts w:hint="default" w:eastAsia="Times New Roman" w:cs="Cambria" w:asciiTheme="majorAscii" w:hAnsiTheme="majorAscii"/>
          <w:b/>
          <w:bCs/>
          <w:color w:val="000000"/>
          <w:lang w:eastAsia="en-IN"/>
        </w:rPr>
        <w:t>Amazon</w:t>
      </w:r>
      <w:r>
        <w:rPr>
          <w:rFonts w:hint="default" w:eastAsia="Times New Roman" w:cs="Cambria" w:asciiTheme="majorAscii" w:hAnsiTheme="majorAscii"/>
          <w:color w:val="000000"/>
          <w:lang w:eastAsia="en-IN"/>
        </w:rPr>
        <w:t xml:space="preserve"> </w:t>
      </w:r>
      <w:r>
        <w:rPr>
          <w:rFonts w:hint="default" w:eastAsia="Times New Roman" w:cs="Cambria" w:asciiTheme="majorAscii" w:hAnsiTheme="majorAscii"/>
          <w:b/>
          <w:bCs/>
          <w:color w:val="000000"/>
          <w:lang w:eastAsia="en-IN"/>
        </w:rPr>
        <w:t>Web</w:t>
      </w:r>
      <w:r>
        <w:rPr>
          <w:rFonts w:hint="default" w:eastAsia="Times New Roman" w:cs="Cambria" w:asciiTheme="majorAscii" w:hAnsiTheme="majorAscii"/>
          <w:color w:val="000000"/>
          <w:lang w:eastAsia="en-IN"/>
        </w:rPr>
        <w:t xml:space="preserve"> </w:t>
      </w:r>
      <w:r>
        <w:rPr>
          <w:rFonts w:hint="default" w:eastAsia="Times New Roman" w:cs="Cambria" w:asciiTheme="majorAscii" w:hAnsiTheme="majorAscii"/>
          <w:b/>
          <w:bCs/>
          <w:color w:val="000000"/>
          <w:lang w:eastAsia="en-IN"/>
        </w:rPr>
        <w:t>Services</w:t>
      </w:r>
      <w:r>
        <w:rPr>
          <w:rFonts w:hint="default" w:eastAsia="Times New Roman" w:cs="Cambria" w:asciiTheme="majorAscii" w:hAnsiTheme="majorAscii"/>
          <w:color w:val="000000"/>
          <w:lang w:eastAsia="en-IN"/>
        </w:rPr>
        <w:t xml:space="preserve"> (</w:t>
      </w:r>
      <w:r>
        <w:rPr>
          <w:rFonts w:hint="default" w:eastAsia="Times New Roman" w:cs="Cambria" w:asciiTheme="majorAscii" w:hAnsiTheme="majorAscii"/>
          <w:b/>
          <w:bCs/>
          <w:color w:val="000000"/>
          <w:lang w:eastAsia="en-IN"/>
        </w:rPr>
        <w:t>AWS</w:t>
      </w:r>
      <w:r>
        <w:rPr>
          <w:rFonts w:hint="default" w:eastAsia="Times New Roman" w:cs="Cambria" w:asciiTheme="majorAscii" w:hAnsiTheme="majorAscii"/>
          <w:color w:val="000000"/>
          <w:lang w:eastAsia="en-IN"/>
        </w:rPr>
        <w:t>) infrastructure with automation and configuration manageme</w:t>
      </w:r>
      <w:r>
        <w:rPr>
          <w:rFonts w:hint="default" w:eastAsia="Times New Roman" w:cs="Cambria" w:asciiTheme="majorAscii" w:hAnsiTheme="majorAscii"/>
          <w:color w:val="000000"/>
          <w:lang w:val="en-US" w:eastAsia="en-IN"/>
        </w:rPr>
        <w:t xml:space="preserve">nt </w:t>
      </w:r>
      <w:r>
        <w:rPr>
          <w:rFonts w:hint="default" w:eastAsia="Times New Roman" w:cs="Cambria" w:asciiTheme="majorAscii" w:hAnsiTheme="majorAscii"/>
          <w:color w:val="000000"/>
          <w:lang w:eastAsia="en-IN"/>
        </w:rPr>
        <w:t xml:space="preserve">tools like </w:t>
      </w:r>
      <w:r>
        <w:rPr>
          <w:rFonts w:hint="default" w:eastAsia="Times New Roman" w:cs="Cambria" w:asciiTheme="majorAscii" w:hAnsiTheme="majorAscii"/>
          <w:b/>
          <w:bCs/>
          <w:color w:val="000000"/>
          <w:lang w:eastAsia="en-IN"/>
        </w:rPr>
        <w:t>Chef</w:t>
      </w:r>
      <w:r>
        <w:rPr>
          <w:rFonts w:hint="default" w:eastAsia="Times New Roman" w:cs="Cambria" w:asciiTheme="majorAscii" w:hAnsiTheme="majorAscii"/>
          <w:color w:val="000000"/>
          <w:lang w:eastAsia="en-IN"/>
        </w:rPr>
        <w:t>. Designing cloud-hosted solutions, specific AWS product suite experience.</w:t>
      </w:r>
    </w:p>
    <w:p w14:paraId="1874CDBF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eastAsia="Times New Roman" w:cs="Cambria" w:asciiTheme="majorAscii" w:hAnsiTheme="majorAscii"/>
          <w:color w:val="000000"/>
          <w:lang w:eastAsia="en-IN"/>
        </w:rPr>
      </w:pP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Configuring and Networking of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Virtual Private Cloud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 (VPC)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Written Cloud formation templates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 and deployed AWS resources using it.</w:t>
      </w:r>
    </w:p>
    <w:p w14:paraId="0A09719E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eastAsia="Times New Roman" w:cs="Cambria" w:asciiTheme="majorAscii" w:hAnsiTheme="majorAscii"/>
          <w:b/>
          <w:bCs/>
          <w:color w:val="000000"/>
          <w:lang w:eastAsia="en-IN"/>
        </w:rPr>
      </w:pP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val="en-US" w:eastAsia="en-IN"/>
        </w:rPr>
        <w:t xml:space="preserve">Implemented strategies to achieve high availability and fault tolerance for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val="en-US" w:eastAsia="en-IN"/>
        </w:rPr>
        <w:t>AWS EC2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val="en-US" w:eastAsia="en-IN"/>
        </w:rPr>
        <w:t xml:space="preserve"> instances within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val="en-US" w:eastAsia="en-IN"/>
        </w:rPr>
        <w:t>EKS Clusters.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 </w:t>
      </w:r>
    </w:p>
    <w:p w14:paraId="4A221899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eastAsia="Times New Roman" w:cs="Cambria" w:asciiTheme="majorAscii" w:hAnsiTheme="majorAscii"/>
          <w:color w:val="000000"/>
          <w:lang w:eastAsia="en-IN"/>
        </w:rPr>
      </w:pP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Responsible for building and configuring a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virtual Data Centre in AWS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 cloud to support Enterprise Data warehouse hosting. </w:t>
      </w:r>
    </w:p>
    <w:p w14:paraId="0AFB7606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eastAsia="Times New Roman" w:cs="Cambria" w:asciiTheme="majorAscii" w:hAnsiTheme="majorAscii"/>
          <w:color w:val="000000"/>
          <w:lang w:eastAsia="en-IN"/>
        </w:rPr>
      </w:pP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Configuration of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Ansible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 modules for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AWS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 cloud deployment. </w:t>
      </w:r>
    </w:p>
    <w:p w14:paraId="11477D15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eastAsia="Times New Roman" w:cs="Cambria" w:asciiTheme="majorAscii" w:hAnsiTheme="majorAscii"/>
          <w:color w:val="000000"/>
          <w:lang w:eastAsia="en-IN"/>
        </w:rPr>
      </w:pP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Written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Chef Recipes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 to automate our build/deployment process and do an overall process improvement to any manual process. </w:t>
      </w:r>
    </w:p>
    <w:p w14:paraId="5B97D302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eastAsia="Times New Roman" w:cs="Cambria" w:asciiTheme="majorAscii" w:hAnsiTheme="majorAscii"/>
          <w:color w:val="000000"/>
          <w:lang w:eastAsia="en-IN"/>
        </w:rPr>
      </w:pPr>
      <w:r>
        <w:rPr>
          <w:rFonts w:hint="default" w:cs="Cambria" w:asciiTheme="majorAscii" w:hAnsiTheme="majorAscii"/>
          <w:color w:val="000000"/>
          <w:lang w:val="en-IN"/>
        </w:rPr>
        <w:t>Worked</w:t>
      </w:r>
      <w:r>
        <w:rPr>
          <w:rFonts w:hint="default" w:cs="Cambria" w:asciiTheme="majorAscii" w:hAnsiTheme="majorAscii"/>
          <w:color w:val="000000"/>
        </w:rPr>
        <w:t xml:space="preserve"> with container systems like </w:t>
      </w:r>
      <w:r>
        <w:rPr>
          <w:rFonts w:hint="default" w:cs="Cambria" w:asciiTheme="majorAscii" w:hAnsiTheme="majorAscii"/>
          <w:b/>
          <w:color w:val="000000"/>
        </w:rPr>
        <w:t>Docker</w:t>
      </w:r>
      <w:r>
        <w:rPr>
          <w:rFonts w:hint="default" w:cs="Cambria" w:asciiTheme="majorAscii" w:hAnsiTheme="majorAscii"/>
          <w:color w:val="000000"/>
        </w:rPr>
        <w:t xml:space="preserve"> and </w:t>
      </w:r>
      <w:r>
        <w:rPr>
          <w:rFonts w:hint="default" w:cs="Cambria" w:asciiTheme="majorAscii" w:hAnsiTheme="majorAscii"/>
          <w:b/>
          <w:color w:val="000000"/>
        </w:rPr>
        <w:t>container orchestration</w:t>
      </w:r>
      <w:r>
        <w:rPr>
          <w:rFonts w:hint="default" w:cs="Cambria" w:asciiTheme="majorAscii" w:hAnsiTheme="majorAscii"/>
          <w:color w:val="000000"/>
        </w:rPr>
        <w:t xml:space="preserve"> like </w:t>
      </w:r>
      <w:r>
        <w:rPr>
          <w:rFonts w:hint="default" w:cs="Cambria" w:asciiTheme="majorAscii" w:hAnsiTheme="majorAscii"/>
          <w:b/>
          <w:bCs/>
          <w:color w:val="000000"/>
          <w:lang w:val="en-IN"/>
        </w:rPr>
        <w:t>E</w:t>
      </w:r>
      <w:r>
        <w:rPr>
          <w:rFonts w:hint="default" w:cs="Cambria" w:asciiTheme="majorAscii" w:hAnsiTheme="majorAscii"/>
          <w:b/>
          <w:color w:val="000000"/>
        </w:rPr>
        <w:t xml:space="preserve">KS </w:t>
      </w:r>
    </w:p>
    <w:p w14:paraId="64813656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eastAsia="Times New Roman" w:cs="Cambria" w:asciiTheme="majorAscii" w:hAnsiTheme="majorAscii"/>
          <w:color w:val="000000"/>
          <w:lang w:eastAsia="en-IN"/>
        </w:rPr>
      </w:pP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Set up the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Chef Infrastructure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 for the environment for software configurations management and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Chef servers, chef workstations, and chef nodes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 and involved in bootstrapping new infrastructure chef nodes. </w:t>
      </w:r>
    </w:p>
    <w:p w14:paraId="616054B5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eastAsia="Times New Roman" w:cs="Cambria" w:asciiTheme="majorAscii" w:hAnsiTheme="majorAscii"/>
          <w:color w:val="000000"/>
          <w:lang w:eastAsia="en-IN"/>
        </w:rPr>
      </w:pP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Provisioning and configuring the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Docker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 containers and creating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Docker files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 for different environments. </w:t>
      </w:r>
    </w:p>
    <w:p w14:paraId="6C8FCF6D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eastAsia="Times New Roman" w:cs="Cambria" w:asciiTheme="majorAscii" w:hAnsiTheme="majorAscii"/>
          <w:color w:val="000000"/>
          <w:lang w:eastAsia="en-IN"/>
        </w:rPr>
      </w:pPr>
      <w:r>
        <w:rPr>
          <w:rFonts w:hint="default" w:eastAsia="Times New Roman" w:cs="Cambria" w:asciiTheme="majorAscii" w:hAnsiTheme="majorAscii"/>
          <w:color w:val="000000"/>
          <w:lang w:eastAsia="en-IN"/>
        </w:rPr>
        <w:t xml:space="preserve">Worked on </w:t>
      </w:r>
      <w:r>
        <w:rPr>
          <w:rFonts w:hint="default" w:eastAsia="Times New Roman" w:cs="Cambria" w:asciiTheme="majorAscii" w:hAnsiTheme="majorAscii"/>
          <w:b/>
          <w:bCs/>
          <w:color w:val="000000"/>
          <w:lang w:eastAsia="en-IN"/>
        </w:rPr>
        <w:t>Docker container snapshots</w:t>
      </w:r>
      <w:r>
        <w:rPr>
          <w:rFonts w:hint="default" w:eastAsia="Times New Roman" w:cs="Cambria" w:asciiTheme="majorAscii" w:hAnsiTheme="majorAscii"/>
          <w:color w:val="000000"/>
          <w:lang w:eastAsia="en-IN"/>
        </w:rPr>
        <w:t xml:space="preserve">, removing images and managing </w:t>
      </w:r>
      <w:r>
        <w:rPr>
          <w:rFonts w:hint="default" w:eastAsia="Times New Roman" w:cs="Cambria" w:asciiTheme="majorAscii" w:hAnsiTheme="majorAscii"/>
          <w:b/>
          <w:bCs/>
          <w:color w:val="000000"/>
          <w:lang w:eastAsia="en-IN"/>
        </w:rPr>
        <w:t>Docker</w:t>
      </w:r>
      <w:r>
        <w:rPr>
          <w:rFonts w:hint="default" w:eastAsia="Times New Roman" w:cs="Cambria" w:asciiTheme="majorAscii" w:hAnsiTheme="majorAscii"/>
          <w:color w:val="000000"/>
          <w:lang w:eastAsia="en-IN"/>
        </w:rPr>
        <w:t xml:space="preserve"> volumes for branching purposes</w:t>
      </w:r>
    </w:p>
    <w:p w14:paraId="3271B9AA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eastAsia="Times New Roman" w:cs="Cambria" w:asciiTheme="majorAscii" w:hAnsiTheme="majorAscii"/>
          <w:color w:val="000000"/>
          <w:lang w:eastAsia="en-IN"/>
        </w:rPr>
      </w:pP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Providing continuous improvement to agile software development teams by working with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Jenkins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 under the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CI/CD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 pipeline. Integrated Ant, Nexus, Jenkins, SVN, Confluence, and JIRA and </w:t>
      </w:r>
      <w:r>
        <w:rPr>
          <w:rFonts w:hint="default" w:eastAsia="Times New Roman" w:cs="Cambria" w:asciiTheme="majorAscii" w:hAnsiTheme="majorAscii"/>
          <w:color w:val="000000"/>
          <w:lang w:eastAsia="en-IN"/>
        </w:rPr>
        <w:t xml:space="preserve">Used </w:t>
      </w:r>
      <w:r>
        <w:rPr>
          <w:rFonts w:hint="default" w:eastAsia="Times New Roman" w:cs="Cambria" w:asciiTheme="majorAscii" w:hAnsiTheme="majorAscii"/>
          <w:b/>
          <w:bCs/>
          <w:color w:val="000000"/>
          <w:lang w:eastAsia="en-IN"/>
        </w:rPr>
        <w:t>Git</w:t>
      </w:r>
      <w:r>
        <w:rPr>
          <w:rFonts w:hint="default" w:eastAsia="Times New Roman" w:cs="Cambria" w:asciiTheme="majorAscii" w:hAnsiTheme="majorAscii"/>
          <w:color w:val="000000"/>
          <w:lang w:eastAsia="en-IN"/>
        </w:rPr>
        <w:t xml:space="preserve"> with </w:t>
      </w:r>
      <w:r>
        <w:rPr>
          <w:rFonts w:hint="default" w:eastAsia="Times New Roman" w:cs="Cambria" w:asciiTheme="majorAscii" w:hAnsiTheme="majorAscii"/>
          <w:b/>
          <w:bCs/>
          <w:color w:val="000000"/>
          <w:lang w:eastAsia="en-IN"/>
        </w:rPr>
        <w:t>Jenkins</w:t>
      </w:r>
      <w:r>
        <w:rPr>
          <w:rFonts w:hint="default" w:eastAsia="Times New Roman" w:cs="Cambria" w:asciiTheme="majorAscii" w:hAnsiTheme="majorAscii"/>
          <w:color w:val="000000"/>
          <w:lang w:eastAsia="en-IN"/>
        </w:rPr>
        <w:t xml:space="preserve"> to integrate to automate the code checkout process.</w:t>
      </w:r>
    </w:p>
    <w:p w14:paraId="338077EA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eastAsia="Times New Roman" w:cs="Cambria" w:asciiTheme="majorAscii" w:hAnsiTheme="majorAscii"/>
          <w:color w:val="000000"/>
          <w:lang w:eastAsia="en-IN"/>
        </w:rPr>
      </w:pP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 Automating various activities using scripting languages like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Perl, Python, Ruby, and PowerShell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 based on the requirements </w:t>
      </w:r>
    </w:p>
    <w:p w14:paraId="38B6B179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eastAsia="Times New Roman" w:cs="Cambria" w:asciiTheme="majorAscii" w:hAnsiTheme="majorAscii"/>
          <w:color w:val="000000"/>
          <w:lang w:eastAsia="en-IN"/>
        </w:rPr>
      </w:pP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Developed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Shell Scripts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 and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 xml:space="preserve">Perl 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>for automation of the build and release process. Developed custom solutions in C# and PowerShell to validate availability, consistency, and compliance with environments.</w:t>
      </w:r>
    </w:p>
    <w:p w14:paraId="2EBF7942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cs="Cambria" w:asciiTheme="majorAscii" w:hAnsiTheme="majorAscii"/>
          <w:color w:val="000000"/>
        </w:rPr>
      </w:pP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Developed build and deployment scripts using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Maven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 as build tools in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Jenkins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 to move from one environment to another environments. </w:t>
      </w:r>
    </w:p>
    <w:p w14:paraId="6D0A3F40">
      <w:pPr>
        <w:numPr>
          <w:ilvl w:val="0"/>
          <w:numId w:val="6"/>
        </w:numPr>
        <w:spacing w:after="0" w:line="240" w:lineRule="auto"/>
        <w:ind w:left="864" w:right="288"/>
        <w:jc w:val="both"/>
        <w:rPr>
          <w:rFonts w:hint="default" w:cs="Cambria" w:asciiTheme="majorAscii" w:hAnsiTheme="majorAscii"/>
          <w:color w:val="000000"/>
        </w:rPr>
      </w:pPr>
      <w:r>
        <w:rPr>
          <w:rFonts w:hint="default" w:cs="Cambria" w:asciiTheme="majorAscii" w:hAnsiTheme="majorAscii"/>
          <w:color w:val="000000"/>
        </w:rPr>
        <w:t xml:space="preserve">Worked on infrastructure with </w:t>
      </w:r>
      <w:r>
        <w:rPr>
          <w:rFonts w:hint="default" w:cs="Cambria" w:asciiTheme="majorAscii" w:hAnsiTheme="majorAscii"/>
          <w:b/>
          <w:color w:val="000000"/>
        </w:rPr>
        <w:t>Docker containerization</w:t>
      </w:r>
      <w:r>
        <w:rPr>
          <w:rFonts w:hint="default" w:cs="Cambria" w:asciiTheme="majorAscii" w:hAnsiTheme="majorAscii"/>
          <w:color w:val="000000"/>
        </w:rPr>
        <w:t xml:space="preserve"> and maintained </w:t>
      </w:r>
      <w:r>
        <w:rPr>
          <w:rFonts w:hint="default" w:cs="Cambria" w:asciiTheme="majorAscii" w:hAnsiTheme="majorAscii"/>
          <w:b/>
          <w:color w:val="000000"/>
        </w:rPr>
        <w:t xml:space="preserve">Docker Images </w:t>
      </w:r>
      <w:r>
        <w:rPr>
          <w:rFonts w:hint="default" w:cs="Cambria" w:asciiTheme="majorAscii" w:hAnsiTheme="majorAscii"/>
          <w:color w:val="000000"/>
        </w:rPr>
        <w:t xml:space="preserve">and </w:t>
      </w:r>
      <w:r>
        <w:rPr>
          <w:rFonts w:hint="default" w:cs="Cambria" w:asciiTheme="majorAscii" w:hAnsiTheme="majorAscii"/>
          <w:b/>
          <w:color w:val="000000"/>
        </w:rPr>
        <w:t>containers</w:t>
      </w:r>
      <w:r>
        <w:rPr>
          <w:rFonts w:hint="default" w:cs="Cambria" w:asciiTheme="majorAscii" w:hAnsiTheme="majorAscii"/>
          <w:color w:val="000000"/>
        </w:rPr>
        <w:t>.</w:t>
      </w:r>
    </w:p>
    <w:p w14:paraId="5782C29C">
      <w:pPr>
        <w:numPr>
          <w:ilvl w:val="0"/>
          <w:numId w:val="0"/>
        </w:numPr>
        <w:spacing w:after="0" w:line="240" w:lineRule="auto"/>
        <w:ind w:left="504" w:leftChars="0" w:right="288" w:rightChars="0"/>
        <w:jc w:val="both"/>
        <w:rPr>
          <w:rFonts w:hint="default" w:cs="Cambria" w:asciiTheme="majorAscii" w:hAnsiTheme="majorAscii"/>
          <w:color w:val="000000"/>
        </w:rPr>
      </w:pPr>
    </w:p>
    <w:p w14:paraId="3C4DFB56">
      <w:pPr>
        <w:numPr>
          <w:ilvl w:val="0"/>
          <w:numId w:val="0"/>
        </w:numPr>
        <w:spacing w:after="0" w:line="240" w:lineRule="auto"/>
        <w:ind w:left="504" w:leftChars="0" w:right="288" w:rightChars="0"/>
        <w:jc w:val="both"/>
        <w:rPr>
          <w:rFonts w:hint="default" w:cs="Cambria" w:asciiTheme="majorAscii" w:hAnsiTheme="majorAscii"/>
          <w:color w:val="000000"/>
        </w:rPr>
      </w:pPr>
      <w:r>
        <w:rPr>
          <w:rFonts w:hint="default" w:cs="Cambria" w:asciiTheme="majorAscii" w:hAnsiTheme="majorAscii"/>
          <w:b/>
          <w:color w:val="000000"/>
          <w:highlight w:val="white"/>
          <w:u w:val="single"/>
        </w:rPr>
        <w:t>Environment</w:t>
      </w:r>
      <w:r>
        <w:rPr>
          <w:rFonts w:hint="default" w:cs="Cambria" w:asciiTheme="majorAscii" w:hAnsiTheme="majorAscii"/>
          <w:color w:val="000000"/>
          <w:highlight w:val="white"/>
          <w:u w:val="single"/>
        </w:rPr>
        <w:t>:</w:t>
      </w:r>
      <w:r>
        <w:rPr>
          <w:rFonts w:hint="default" w:cs="Cambria" w:asciiTheme="majorAscii" w:hAnsiTheme="majorAscii"/>
          <w:color w:val="000000"/>
          <w:highlight w:val="white"/>
        </w:rPr>
        <w:t xml:space="preserve"> </w:t>
      </w:r>
      <w:r>
        <w:rPr>
          <w:rFonts w:hint="default" w:cs="Cambria" w:asciiTheme="majorAscii" w:hAnsiTheme="majorAscii"/>
          <w:color w:val="000000"/>
        </w:rPr>
        <w:t>A</w:t>
      </w:r>
      <w:r>
        <w:rPr>
          <w:rFonts w:hint="default" w:cs="Cambria" w:asciiTheme="majorAscii" w:hAnsiTheme="majorAscii"/>
          <w:color w:val="000000"/>
          <w:lang w:val="en-IN"/>
        </w:rPr>
        <w:t xml:space="preserve">WS, </w:t>
      </w:r>
      <w:r>
        <w:rPr>
          <w:rFonts w:hint="default" w:cs="Cambria" w:asciiTheme="majorAscii" w:hAnsiTheme="majorAscii"/>
          <w:color w:val="000000"/>
        </w:rPr>
        <w:t>Linux, Chef, Python, Jenkins, GIT, Vagrant, Nagios, Java, ANT, RHEL 6.7/6.8/7.1/7.2, Bash Scripting, PowerShell, OpenStack, SonarQube, Splunk, Maven, Apache Tomcat.</w:t>
      </w:r>
    </w:p>
    <w:p w14:paraId="19243756">
      <w:pPr>
        <w:spacing w:line="240" w:lineRule="auto"/>
        <w:ind w:left="864" w:right="288"/>
        <w:jc w:val="both"/>
        <w:rPr>
          <w:rFonts w:hint="default" w:eastAsia="SimSun" w:cs="Cambria" w:asciiTheme="majorAscii" w:hAnsiTheme="majorAscii"/>
          <w:color w:val="00000A"/>
        </w:rPr>
      </w:pPr>
    </w:p>
    <w:p w14:paraId="095BD557">
      <w:pPr>
        <w:spacing w:after="0" w:line="240" w:lineRule="auto"/>
        <w:ind w:left="864" w:right="288"/>
        <w:jc w:val="both"/>
        <w:rPr>
          <w:rFonts w:hint="default" w:eastAsia="SimSun" w:cs="Cambria" w:asciiTheme="majorAscii" w:hAnsiTheme="majorAscii"/>
          <w:b/>
          <w:bCs/>
          <w:color w:val="00000A"/>
        </w:rPr>
      </w:pPr>
    </w:p>
    <w:p w14:paraId="1F6F87E9">
      <w:pPr>
        <w:spacing w:after="0" w:line="240" w:lineRule="auto"/>
        <w:ind w:left="864" w:right="288"/>
        <w:jc w:val="both"/>
        <w:rPr>
          <w:rFonts w:hint="default" w:eastAsia="SimSun" w:cs="Cambria" w:asciiTheme="majorAscii" w:hAnsiTheme="majorAscii"/>
          <w:b/>
          <w:bCs/>
          <w:color w:val="00000A"/>
          <w:lang w:val="en-IN"/>
        </w:rPr>
      </w:pPr>
      <w:r>
        <w:rPr>
          <w:rFonts w:hint="default" w:eastAsia="SimSun" w:cs="Cambria" w:asciiTheme="majorAscii" w:hAnsiTheme="majorAscii"/>
          <w:b/>
          <w:bCs/>
          <w:color w:val="00000A"/>
        </w:rPr>
        <w:t xml:space="preserve">Client: </w:t>
      </w:r>
      <w:r>
        <w:rPr>
          <w:rFonts w:hint="default" w:eastAsia="SimSun" w:cs="Cambria" w:asciiTheme="majorAscii" w:hAnsiTheme="majorAscii"/>
          <w:b/>
          <w:bCs/>
          <w:color w:val="00000A"/>
          <w:lang w:val="en-IN"/>
        </w:rPr>
        <w:t>Twofour54 (Abu Dhabi)</w:t>
      </w:r>
    </w:p>
    <w:p w14:paraId="03574D4C">
      <w:pPr>
        <w:spacing w:after="0" w:line="240" w:lineRule="auto"/>
        <w:ind w:left="864" w:right="288"/>
        <w:jc w:val="both"/>
        <w:rPr>
          <w:rFonts w:hint="default" w:eastAsia="SimSun" w:cs="Cambria" w:asciiTheme="majorAscii" w:hAnsiTheme="majorAscii"/>
          <w:b/>
          <w:bCs/>
          <w:color w:val="00000A"/>
        </w:rPr>
      </w:pPr>
      <w:r>
        <w:rPr>
          <w:rFonts w:hint="default" w:eastAsia="SimSun" w:cs="Cambria" w:asciiTheme="majorAscii" w:hAnsiTheme="majorAscii"/>
          <w:b/>
          <w:bCs/>
          <w:color w:val="00000A"/>
        </w:rPr>
        <w:t>Role: DevOps Engineer</w:t>
      </w:r>
    </w:p>
    <w:p w14:paraId="0090BE2E">
      <w:pPr>
        <w:spacing w:after="0" w:line="240" w:lineRule="auto"/>
        <w:ind w:left="864" w:right="288"/>
        <w:jc w:val="both"/>
        <w:rPr>
          <w:rFonts w:hint="default" w:eastAsia="SimSun" w:cs="Cambria" w:asciiTheme="majorAscii" w:hAnsiTheme="majorAscii"/>
          <w:b/>
          <w:bCs/>
          <w:color w:val="00000A"/>
          <w:lang w:val="en-IN"/>
        </w:rPr>
      </w:pPr>
      <w:r>
        <w:rPr>
          <w:rFonts w:hint="default" w:eastAsia="SimSun" w:cs="Cambria" w:asciiTheme="majorAscii" w:hAnsiTheme="majorAscii"/>
          <w:b/>
          <w:bCs/>
          <w:color w:val="00000A"/>
          <w:lang w:val="en-IN"/>
        </w:rPr>
        <w:t>Duration: 07/2016 to 08/2019</w:t>
      </w:r>
    </w:p>
    <w:p w14:paraId="582E4EC6">
      <w:pPr>
        <w:spacing w:line="240" w:lineRule="auto"/>
        <w:ind w:right="288" w:firstLine="720" w:firstLineChars="0"/>
        <w:jc w:val="both"/>
        <w:rPr>
          <w:rFonts w:hint="default" w:eastAsia="SimSun" w:cs="Cambria" w:asciiTheme="majorAscii" w:hAnsiTheme="majorAscii"/>
          <w:b/>
          <w:bCs/>
          <w:color w:val="000000"/>
          <w:u w:val="single"/>
        </w:rPr>
      </w:pPr>
    </w:p>
    <w:p w14:paraId="53A837DF">
      <w:pPr>
        <w:spacing w:line="240" w:lineRule="auto"/>
        <w:ind w:right="288" w:firstLine="720" w:firstLineChars="0"/>
        <w:jc w:val="both"/>
        <w:rPr>
          <w:rFonts w:hint="default" w:eastAsia="SimSun" w:cs="Cambria" w:asciiTheme="majorAscii" w:hAnsiTheme="majorAscii"/>
          <w:color w:val="000000"/>
          <w:u w:val="single"/>
        </w:rPr>
      </w:pPr>
      <w:r>
        <w:rPr>
          <w:rFonts w:hint="default" w:eastAsia="SimSun" w:cs="Cambria" w:asciiTheme="majorAscii" w:hAnsiTheme="majorAscii"/>
          <w:b/>
          <w:bCs/>
          <w:color w:val="000000"/>
          <w:u w:val="single"/>
        </w:rPr>
        <w:t>Responsibilities:</w:t>
      </w:r>
    </w:p>
    <w:p w14:paraId="7C174DB9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eastAsia="Times New Roman" w:cs="Cambria" w:asciiTheme="majorAscii" w:hAnsiTheme="majorAscii"/>
          <w:color w:val="000000"/>
          <w:lang w:eastAsia="en-IN"/>
        </w:rPr>
      </w:pPr>
      <w:r>
        <w:rPr>
          <w:rFonts w:hint="default" w:eastAsia="Times New Roman" w:cs="Cambria" w:asciiTheme="majorAscii" w:hAnsiTheme="majorAscii"/>
          <w:color w:val="000000"/>
          <w:lang w:eastAsia="en-IN"/>
        </w:rPr>
        <w:t xml:space="preserve">Managed </w:t>
      </w:r>
      <w:r>
        <w:rPr>
          <w:rFonts w:hint="default" w:eastAsia="Times New Roman" w:cs="Cambria" w:asciiTheme="majorAscii" w:hAnsiTheme="majorAscii"/>
          <w:b/>
          <w:bCs/>
          <w:color w:val="000000"/>
          <w:lang w:eastAsia="en-IN"/>
        </w:rPr>
        <w:t>Amazon</w:t>
      </w:r>
      <w:r>
        <w:rPr>
          <w:rFonts w:hint="default" w:eastAsia="Times New Roman" w:cs="Cambria" w:asciiTheme="majorAscii" w:hAnsiTheme="majorAscii"/>
          <w:color w:val="000000"/>
          <w:lang w:eastAsia="en-IN"/>
        </w:rPr>
        <w:t xml:space="preserve"> </w:t>
      </w:r>
      <w:r>
        <w:rPr>
          <w:rFonts w:hint="default" w:eastAsia="Times New Roman" w:cs="Cambria" w:asciiTheme="majorAscii" w:hAnsiTheme="majorAscii"/>
          <w:b/>
          <w:bCs/>
          <w:color w:val="000000"/>
          <w:lang w:eastAsia="en-IN"/>
        </w:rPr>
        <w:t>Web</w:t>
      </w:r>
      <w:r>
        <w:rPr>
          <w:rFonts w:hint="default" w:eastAsia="Times New Roman" w:cs="Cambria" w:asciiTheme="majorAscii" w:hAnsiTheme="majorAscii"/>
          <w:color w:val="000000"/>
          <w:lang w:eastAsia="en-IN"/>
        </w:rPr>
        <w:t xml:space="preserve"> </w:t>
      </w:r>
      <w:r>
        <w:rPr>
          <w:rFonts w:hint="default" w:eastAsia="Times New Roman" w:cs="Cambria" w:asciiTheme="majorAscii" w:hAnsiTheme="majorAscii"/>
          <w:b/>
          <w:bCs/>
          <w:color w:val="000000"/>
          <w:lang w:eastAsia="en-IN"/>
        </w:rPr>
        <w:t>Services</w:t>
      </w:r>
      <w:r>
        <w:rPr>
          <w:rFonts w:hint="default" w:eastAsia="Times New Roman" w:cs="Cambria" w:asciiTheme="majorAscii" w:hAnsiTheme="majorAscii"/>
          <w:color w:val="000000"/>
          <w:lang w:eastAsia="en-IN"/>
        </w:rPr>
        <w:t xml:space="preserve"> (</w:t>
      </w:r>
      <w:r>
        <w:rPr>
          <w:rFonts w:hint="default" w:eastAsia="Times New Roman" w:cs="Cambria" w:asciiTheme="majorAscii" w:hAnsiTheme="majorAscii"/>
          <w:b/>
          <w:bCs/>
          <w:color w:val="000000"/>
          <w:lang w:eastAsia="en-IN"/>
        </w:rPr>
        <w:t>AWS</w:t>
      </w:r>
      <w:r>
        <w:rPr>
          <w:rFonts w:hint="default" w:eastAsia="Times New Roman" w:cs="Cambria" w:asciiTheme="majorAscii" w:hAnsiTheme="majorAscii"/>
          <w:color w:val="000000"/>
          <w:lang w:eastAsia="en-IN"/>
        </w:rPr>
        <w:t xml:space="preserve">) infrastructure with automation and configuration management tools like </w:t>
      </w:r>
      <w:r>
        <w:rPr>
          <w:rFonts w:hint="default" w:eastAsia="Times New Roman" w:cs="Cambria" w:asciiTheme="majorAscii" w:hAnsiTheme="majorAscii"/>
          <w:b/>
          <w:bCs/>
          <w:color w:val="000000"/>
          <w:lang w:eastAsia="en-IN"/>
        </w:rPr>
        <w:t>Chef</w:t>
      </w:r>
      <w:r>
        <w:rPr>
          <w:rFonts w:hint="default" w:eastAsia="Times New Roman" w:cs="Cambria" w:asciiTheme="majorAscii" w:hAnsiTheme="majorAscii"/>
          <w:color w:val="000000"/>
          <w:lang w:eastAsia="en-IN"/>
        </w:rPr>
        <w:t>. Designing cloud-hosted solutions, specific AWS product suite experience.</w:t>
      </w:r>
    </w:p>
    <w:p w14:paraId="54E40913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eastAsia="Times New Roman" w:cs="Cambria" w:asciiTheme="majorAscii" w:hAnsiTheme="majorAscii"/>
          <w:color w:val="000000"/>
          <w:lang w:eastAsia="en-IN"/>
        </w:rPr>
      </w:pP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Worked on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AWS cloud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 to provision new instances,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S3 Storage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 Services, AWS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EC2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, Cloud watch services, and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CI/CD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 pipeline management through Jenkins and </w:t>
      </w:r>
      <w:r>
        <w:rPr>
          <w:rFonts w:hint="default" w:eastAsia="Times New Roman" w:cs="Cambria" w:asciiTheme="majorAscii" w:hAnsiTheme="majorAscii"/>
          <w:color w:val="000000"/>
          <w:lang w:eastAsia="en-IN"/>
        </w:rPr>
        <w:t xml:space="preserve">Created </w:t>
      </w:r>
      <w:r>
        <w:rPr>
          <w:rFonts w:hint="default" w:eastAsia="Times New Roman" w:cs="Cambria" w:asciiTheme="majorAscii" w:hAnsiTheme="majorAscii"/>
          <w:b/>
          <w:bCs/>
          <w:color w:val="000000"/>
          <w:lang w:eastAsia="en-IN"/>
        </w:rPr>
        <w:t>IAM</w:t>
      </w:r>
      <w:r>
        <w:rPr>
          <w:rFonts w:hint="default" w:eastAsia="Times New Roman" w:cs="Cambria" w:asciiTheme="majorAscii" w:hAnsiTheme="majorAscii"/>
          <w:color w:val="000000"/>
          <w:lang w:eastAsia="en-IN"/>
        </w:rPr>
        <w:t xml:space="preserve"> policies for administration in AWS to assist type applications</w:t>
      </w:r>
    </w:p>
    <w:p w14:paraId="16400850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eastAsia="Times New Roman" w:cs="Cambria" w:asciiTheme="majorAscii" w:hAnsiTheme="majorAscii"/>
          <w:color w:val="000000"/>
          <w:lang w:eastAsia="en-IN"/>
        </w:rPr>
      </w:pP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Configuring and Networking of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Virtual Private Cloud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 (VPC)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Written Cloud formation templates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 and deployed AWS resources using it. </w:t>
      </w:r>
    </w:p>
    <w:p w14:paraId="48A8F6F4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eastAsia="Times New Roman" w:cs="Cambria" w:asciiTheme="majorAscii" w:hAnsiTheme="majorAscii"/>
          <w:color w:val="000000"/>
          <w:lang w:eastAsia="en-IN"/>
        </w:rPr>
      </w:pP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Responsible for building and configuring a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virtual Data Centre in AWS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 cloud to support Enterprise Data warehouse hosting. </w:t>
      </w:r>
    </w:p>
    <w:p w14:paraId="74611A1B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eastAsia="Times New Roman" w:cs="Cambria" w:asciiTheme="majorAscii" w:hAnsiTheme="majorAscii"/>
          <w:color w:val="000000"/>
          <w:lang w:eastAsia="en-IN"/>
        </w:rPr>
      </w:pP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Configuration of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Ansible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 modules for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AWS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 cloud deployment. </w:t>
      </w:r>
    </w:p>
    <w:p w14:paraId="3A3FC7B6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eastAsia="Times New Roman" w:cs="Cambria" w:asciiTheme="majorAscii" w:hAnsiTheme="majorAscii"/>
          <w:color w:val="000000"/>
          <w:lang w:eastAsia="en-IN"/>
        </w:rPr>
      </w:pP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Written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Chef Recipes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 to automate our build/deployment process and do an overall process improvement to any manual process. </w:t>
      </w:r>
    </w:p>
    <w:p w14:paraId="25A3A163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eastAsia="Times New Roman" w:cs="Cambria" w:asciiTheme="majorAscii" w:hAnsiTheme="majorAscii"/>
          <w:color w:val="000000"/>
          <w:lang w:eastAsia="en-IN"/>
        </w:rPr>
      </w:pP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Set up the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Chef Infrastructure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 for the environment for software configurations management and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Chef servers, chef workstations, and chef nodes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 and involved in bootstrapping new infrastructure chef nodes. </w:t>
      </w:r>
    </w:p>
    <w:p w14:paraId="0AE55CF3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eastAsia="Times New Roman" w:cs="Cambria" w:asciiTheme="majorAscii" w:hAnsiTheme="majorAscii"/>
          <w:color w:val="000000"/>
          <w:lang w:eastAsia="en-IN"/>
        </w:rPr>
      </w:pP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Provisioning and configuring the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Docker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 containers and creating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Docker files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 for different environments. </w:t>
      </w:r>
    </w:p>
    <w:p w14:paraId="44EAB0F0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eastAsia="Times New Roman" w:cs="Cambria" w:asciiTheme="majorAscii" w:hAnsiTheme="majorAscii"/>
          <w:color w:val="000000"/>
          <w:lang w:eastAsia="en-IN"/>
        </w:rPr>
      </w:pPr>
      <w:r>
        <w:rPr>
          <w:rFonts w:hint="default" w:eastAsia="Times New Roman" w:cs="Cambria" w:asciiTheme="majorAscii" w:hAnsiTheme="majorAscii"/>
          <w:color w:val="000000"/>
          <w:lang w:eastAsia="en-IN"/>
        </w:rPr>
        <w:t xml:space="preserve">Worked on </w:t>
      </w:r>
      <w:r>
        <w:rPr>
          <w:rFonts w:hint="default" w:eastAsia="Times New Roman" w:cs="Cambria" w:asciiTheme="majorAscii" w:hAnsiTheme="majorAscii"/>
          <w:b/>
          <w:bCs/>
          <w:color w:val="000000"/>
          <w:lang w:eastAsia="en-IN"/>
        </w:rPr>
        <w:t>Docker container snapshots</w:t>
      </w:r>
      <w:r>
        <w:rPr>
          <w:rFonts w:hint="default" w:eastAsia="Times New Roman" w:cs="Cambria" w:asciiTheme="majorAscii" w:hAnsiTheme="majorAscii"/>
          <w:color w:val="000000"/>
          <w:lang w:eastAsia="en-IN"/>
        </w:rPr>
        <w:t xml:space="preserve">, removing images and managing </w:t>
      </w:r>
      <w:r>
        <w:rPr>
          <w:rFonts w:hint="default" w:eastAsia="Times New Roman" w:cs="Cambria" w:asciiTheme="majorAscii" w:hAnsiTheme="majorAscii"/>
          <w:b/>
          <w:bCs/>
          <w:color w:val="000000"/>
          <w:lang w:eastAsia="en-IN"/>
        </w:rPr>
        <w:t>Docker</w:t>
      </w:r>
      <w:r>
        <w:rPr>
          <w:rFonts w:hint="default" w:eastAsia="Times New Roman" w:cs="Cambria" w:asciiTheme="majorAscii" w:hAnsiTheme="majorAscii"/>
          <w:color w:val="000000"/>
          <w:lang w:eastAsia="en-IN"/>
        </w:rPr>
        <w:t xml:space="preserve"> volumes for branching purposes</w:t>
      </w:r>
    </w:p>
    <w:p w14:paraId="1BE57475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eastAsia="Times New Roman" w:cs="Cambria" w:asciiTheme="majorAscii" w:hAnsiTheme="majorAscii"/>
          <w:color w:val="000000"/>
          <w:lang w:eastAsia="en-IN"/>
        </w:rPr>
      </w:pP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Providing continuous improvement to agile software development teams by working with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Jenkins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 under the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CI/CD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 pipeline. Integrated Ant, Nexus, Jenkins, SVN, Confluence, and JIRA and </w:t>
      </w:r>
      <w:r>
        <w:rPr>
          <w:rFonts w:hint="default" w:eastAsia="Times New Roman" w:cs="Cambria" w:asciiTheme="majorAscii" w:hAnsiTheme="majorAscii"/>
          <w:color w:val="000000"/>
          <w:lang w:eastAsia="en-IN"/>
        </w:rPr>
        <w:t xml:space="preserve">Used </w:t>
      </w:r>
      <w:r>
        <w:rPr>
          <w:rFonts w:hint="default" w:eastAsia="Times New Roman" w:cs="Cambria" w:asciiTheme="majorAscii" w:hAnsiTheme="majorAscii"/>
          <w:b/>
          <w:bCs/>
          <w:color w:val="000000"/>
          <w:lang w:eastAsia="en-IN"/>
        </w:rPr>
        <w:t>Git</w:t>
      </w:r>
      <w:r>
        <w:rPr>
          <w:rFonts w:hint="default" w:eastAsia="Times New Roman" w:cs="Cambria" w:asciiTheme="majorAscii" w:hAnsiTheme="majorAscii"/>
          <w:color w:val="000000"/>
          <w:lang w:eastAsia="en-IN"/>
        </w:rPr>
        <w:t xml:space="preserve"> with </w:t>
      </w:r>
      <w:r>
        <w:rPr>
          <w:rFonts w:hint="default" w:eastAsia="Times New Roman" w:cs="Cambria" w:asciiTheme="majorAscii" w:hAnsiTheme="majorAscii"/>
          <w:b/>
          <w:bCs/>
          <w:color w:val="000000"/>
          <w:lang w:eastAsia="en-IN"/>
        </w:rPr>
        <w:t>Jenkins</w:t>
      </w:r>
      <w:r>
        <w:rPr>
          <w:rFonts w:hint="default" w:eastAsia="Times New Roman" w:cs="Cambria" w:asciiTheme="majorAscii" w:hAnsiTheme="majorAscii"/>
          <w:color w:val="000000"/>
          <w:lang w:eastAsia="en-IN"/>
        </w:rPr>
        <w:t xml:space="preserve"> to integrate to automate the code checkout process.</w:t>
      </w:r>
    </w:p>
    <w:p w14:paraId="0BD39D59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eastAsia="Times New Roman" w:cs="Cambria" w:asciiTheme="majorAscii" w:hAnsiTheme="majorAscii"/>
          <w:color w:val="000000"/>
          <w:lang w:eastAsia="en-IN"/>
        </w:rPr>
      </w:pP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 Automating various activities using scripting languages like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Perl, Python, Ruby, and PowerShell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 based on the requirements </w:t>
      </w:r>
    </w:p>
    <w:p w14:paraId="60A8208A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eastAsia="Times New Roman" w:cs="Cambria" w:asciiTheme="majorAscii" w:hAnsiTheme="majorAscii"/>
          <w:color w:val="000000"/>
          <w:lang w:eastAsia="en-IN"/>
        </w:rPr>
      </w:pP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Developed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Shell Scripts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 and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 xml:space="preserve">Perl 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>for automation of the build and release process. Developed custom solutions in C# and PowerShell to validate availability, consistency, and compliance with environments.</w:t>
      </w:r>
    </w:p>
    <w:p w14:paraId="2AF4948A">
      <w:pPr>
        <w:numPr>
          <w:ilvl w:val="0"/>
          <w:numId w:val="5"/>
        </w:numPr>
        <w:spacing w:after="0" w:line="240" w:lineRule="auto"/>
        <w:ind w:left="864" w:right="288"/>
        <w:jc w:val="both"/>
        <w:textAlignment w:val="baseline"/>
        <w:rPr>
          <w:rFonts w:hint="default" w:eastAsia="Times New Roman" w:cs="Cambria" w:asciiTheme="majorAscii" w:hAnsiTheme="majorAscii"/>
          <w:color w:val="000000"/>
          <w:lang w:eastAsia="en-IN"/>
        </w:rPr>
      </w:pP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Developed build and deployment scripts using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Maven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 as build tools in </w:t>
      </w:r>
      <w:r>
        <w:rPr>
          <w:rFonts w:hint="default" w:eastAsia="Times New Roman" w:cs="Cambria" w:asciiTheme="majorAscii" w:hAnsiTheme="majorAscii"/>
          <w:b/>
          <w:bCs/>
          <w:color w:val="000000"/>
          <w:shd w:val="clear" w:color="auto" w:fill="FFFFFF"/>
          <w:lang w:eastAsia="en-IN"/>
        </w:rPr>
        <w:t>Jenkins</w:t>
      </w:r>
      <w:r>
        <w:rPr>
          <w:rFonts w:hint="default" w:eastAsia="Times New Roman" w:cs="Cambria" w:asciiTheme="majorAscii" w:hAnsiTheme="majorAscii"/>
          <w:color w:val="000000"/>
          <w:shd w:val="clear" w:color="auto" w:fill="FFFFFF"/>
          <w:lang w:eastAsia="en-IN"/>
        </w:rPr>
        <w:t xml:space="preserve"> to move from one environment to another environments. </w:t>
      </w:r>
    </w:p>
    <w:p w14:paraId="372BB9C4">
      <w:pPr>
        <w:numPr>
          <w:ilvl w:val="0"/>
          <w:numId w:val="0"/>
        </w:numPr>
        <w:spacing w:after="0" w:line="240" w:lineRule="auto"/>
        <w:ind w:left="504" w:leftChars="0" w:right="288" w:rightChars="0"/>
        <w:jc w:val="both"/>
        <w:textAlignment w:val="baseline"/>
        <w:rPr>
          <w:rFonts w:hint="default" w:eastAsia="Times New Roman" w:cs="Cambria" w:asciiTheme="majorAscii" w:hAnsiTheme="majorAscii"/>
          <w:color w:val="000000"/>
          <w:lang w:eastAsia="en-IN"/>
        </w:rPr>
      </w:pPr>
      <w:r>
        <w:rPr>
          <w:rFonts w:hint="default" w:eastAsia="SimSun" w:cs="Cambria" w:asciiTheme="majorAscii" w:hAnsiTheme="majorAscii"/>
          <w:b/>
          <w:bCs/>
          <w:color w:val="00000A"/>
          <w:u w:val="single"/>
        </w:rPr>
        <w:t>Environment</w:t>
      </w:r>
      <w:r>
        <w:rPr>
          <w:rFonts w:hint="default" w:eastAsia="SimSun" w:cs="Cambria" w:asciiTheme="majorAscii" w:hAnsiTheme="majorAscii"/>
          <w:color w:val="00000A"/>
          <w:u w:val="single"/>
        </w:rPr>
        <w:t>:</w:t>
      </w:r>
      <w:r>
        <w:rPr>
          <w:rFonts w:hint="default" w:eastAsia="SimSun" w:cs="Cambria" w:asciiTheme="majorAscii" w:hAnsiTheme="majorAscii"/>
          <w:color w:val="00000A"/>
          <w:u w:val="none"/>
          <w:lang w:val="en-IN"/>
        </w:rPr>
        <w:t xml:space="preserve"> </w:t>
      </w:r>
      <w:r>
        <w:rPr>
          <w:rFonts w:hint="default" w:eastAsia="SimSun" w:cs="Cambria" w:asciiTheme="majorAscii" w:hAnsiTheme="majorAscii"/>
          <w:color w:val="00000A"/>
        </w:rPr>
        <w:t>AWS, Linux, Perl, Python, Chef, Puppet, Jenkins, PHP, Ruby, JIRA, YAML, GIT, Vagrant, SVN, Nexus, Nagios, JIRA, ANT, RHEL 6.7/6.8/7.1/7.2, Bash Scripting, PowerShell</w:t>
      </w:r>
    </w:p>
    <w:p w14:paraId="2574D547">
      <w:pPr>
        <w:spacing w:line="240" w:lineRule="auto"/>
        <w:ind w:left="864" w:right="288"/>
        <w:jc w:val="both"/>
        <w:rPr>
          <w:rFonts w:hint="default" w:eastAsia="SimSun" w:cs="Cambria" w:asciiTheme="majorAscii" w:hAnsiTheme="majorAscii"/>
          <w:b/>
          <w:bCs/>
          <w:color w:val="00000A"/>
        </w:rPr>
      </w:pPr>
    </w:p>
    <w:p w14:paraId="48325B8F">
      <w:pPr>
        <w:spacing w:after="0" w:line="240" w:lineRule="auto"/>
        <w:ind w:left="864" w:right="288"/>
        <w:jc w:val="both"/>
        <w:rPr>
          <w:rFonts w:hint="default" w:eastAsia="SimSun" w:cs="Cambria" w:asciiTheme="majorAscii" w:hAnsiTheme="majorAscii"/>
          <w:b/>
          <w:bCs/>
          <w:color w:val="00000A"/>
        </w:rPr>
      </w:pPr>
      <w:r>
        <w:rPr>
          <w:rFonts w:hint="default" w:eastAsia="SimSun" w:cs="Cambria" w:asciiTheme="majorAscii" w:hAnsiTheme="majorAscii"/>
          <w:b/>
          <w:bCs/>
          <w:color w:val="00000A"/>
        </w:rPr>
        <w:t>Clien</w:t>
      </w:r>
      <w:r>
        <w:rPr>
          <w:rFonts w:hint="default" w:eastAsia="SimSun" w:cs="Cambria" w:asciiTheme="majorAscii" w:hAnsiTheme="majorAscii"/>
          <w:b/>
          <w:bCs/>
          <w:color w:val="00000A"/>
          <w:lang w:val="en-IN"/>
        </w:rPr>
        <w:t xml:space="preserve">t: </w:t>
      </w:r>
      <w:r>
        <w:rPr>
          <w:rFonts w:hint="default" w:eastAsia="SimSun" w:cs="Cambria" w:asciiTheme="majorAscii" w:hAnsiTheme="majorAscii"/>
          <w:b/>
          <w:bCs/>
          <w:color w:val="00000A"/>
          <w:lang w:val="en-US"/>
        </w:rPr>
        <w:t>Visual IT Solutions</w:t>
      </w:r>
      <w:r>
        <w:rPr>
          <w:rFonts w:hint="default" w:cs="Cambria" w:asciiTheme="majorAscii" w:hAnsiTheme="majorAscii"/>
        </w:rPr>
        <w:tab/>
      </w:r>
      <w:r>
        <w:rPr>
          <w:rFonts w:hint="default" w:cs="Cambria" w:asciiTheme="majorAscii" w:hAnsiTheme="majorAscii"/>
        </w:rPr>
        <w:tab/>
      </w:r>
      <w:r>
        <w:rPr>
          <w:rFonts w:hint="default" w:cs="Cambria" w:asciiTheme="majorAscii" w:hAnsiTheme="majorAscii"/>
        </w:rPr>
        <w:tab/>
      </w:r>
      <w:r>
        <w:rPr>
          <w:rFonts w:hint="default" w:cs="Cambria" w:asciiTheme="majorAscii" w:hAnsiTheme="majorAscii"/>
        </w:rPr>
        <w:tab/>
      </w:r>
      <w:r>
        <w:rPr>
          <w:rFonts w:hint="default" w:eastAsia="SimSun" w:cs="Cambria" w:asciiTheme="majorAscii" w:hAnsiTheme="majorAscii"/>
          <w:b/>
          <w:bCs/>
          <w:color w:val="00000A"/>
        </w:rPr>
        <w:t xml:space="preserve">                                                               </w:t>
      </w:r>
    </w:p>
    <w:p w14:paraId="326378BC">
      <w:pPr>
        <w:spacing w:after="0" w:line="240" w:lineRule="auto"/>
        <w:ind w:left="864" w:right="288"/>
        <w:jc w:val="both"/>
        <w:rPr>
          <w:rFonts w:hint="default" w:eastAsia="SimSun" w:cs="Cambria" w:asciiTheme="majorAscii" w:hAnsiTheme="majorAscii"/>
          <w:b/>
          <w:bCs/>
          <w:color w:val="00000A"/>
        </w:rPr>
      </w:pPr>
      <w:r>
        <w:rPr>
          <w:rFonts w:hint="default" w:eastAsia="SimSun" w:cs="Cambria" w:asciiTheme="majorAscii" w:hAnsiTheme="majorAscii"/>
          <w:b/>
          <w:bCs/>
          <w:color w:val="00000A"/>
        </w:rPr>
        <w:t>Role: DevOps Engineer</w:t>
      </w:r>
    </w:p>
    <w:p w14:paraId="6711FBAC">
      <w:pPr>
        <w:spacing w:after="0" w:line="240" w:lineRule="auto"/>
        <w:ind w:left="864" w:right="288"/>
        <w:jc w:val="both"/>
        <w:rPr>
          <w:rFonts w:hint="default" w:eastAsia="SimSun" w:cs="Cambria" w:asciiTheme="majorAscii" w:hAnsiTheme="majorAscii"/>
          <w:b/>
          <w:bCs/>
          <w:color w:val="00000A"/>
          <w:lang w:val="en-IN"/>
        </w:rPr>
      </w:pPr>
      <w:r>
        <w:rPr>
          <w:rFonts w:hint="default" w:eastAsia="SimSun" w:cs="Cambria" w:asciiTheme="majorAscii" w:hAnsiTheme="majorAscii"/>
          <w:b/>
          <w:bCs/>
          <w:color w:val="00000A"/>
          <w:lang w:val="en-IN"/>
        </w:rPr>
        <w:t>Duration: 08/201</w:t>
      </w:r>
      <w:r>
        <w:rPr>
          <w:rFonts w:hint="default" w:eastAsia="SimSun" w:cs="Cambria" w:asciiTheme="majorAscii" w:hAnsiTheme="majorAscii"/>
          <w:b/>
          <w:bCs/>
          <w:color w:val="00000A"/>
          <w:lang w:val="en-US"/>
        </w:rPr>
        <w:t>3</w:t>
      </w:r>
      <w:r>
        <w:rPr>
          <w:rFonts w:hint="default" w:eastAsia="SimSun" w:cs="Cambria" w:asciiTheme="majorAscii" w:hAnsiTheme="majorAscii"/>
          <w:b/>
          <w:bCs/>
          <w:color w:val="00000A"/>
          <w:lang w:val="en-IN"/>
        </w:rPr>
        <w:t xml:space="preserve"> to 07/2016</w:t>
      </w:r>
    </w:p>
    <w:p w14:paraId="62840DFA">
      <w:pPr>
        <w:spacing w:after="0" w:line="240" w:lineRule="auto"/>
        <w:ind w:left="864" w:right="288"/>
        <w:jc w:val="both"/>
        <w:rPr>
          <w:rFonts w:hint="default" w:eastAsia="SimSun" w:cs="Cambria" w:asciiTheme="majorAscii" w:hAnsiTheme="majorAscii"/>
          <w:b/>
          <w:bCs/>
          <w:color w:val="00000A"/>
        </w:rPr>
      </w:pPr>
    </w:p>
    <w:p w14:paraId="45F42A7A">
      <w:pPr>
        <w:spacing w:line="240" w:lineRule="auto"/>
        <w:ind w:left="864" w:right="288"/>
        <w:jc w:val="both"/>
        <w:rPr>
          <w:rFonts w:hint="default" w:eastAsia="SimSun" w:cs="Cambria" w:asciiTheme="majorAscii" w:hAnsiTheme="majorAscii"/>
          <w:b/>
          <w:bCs/>
          <w:color w:val="00000A"/>
          <w:u w:val="single"/>
        </w:rPr>
      </w:pPr>
      <w:r>
        <w:rPr>
          <w:rFonts w:hint="default" w:eastAsia="SimSun" w:cs="Cambria" w:asciiTheme="majorAscii" w:hAnsiTheme="majorAscii"/>
          <w:b/>
          <w:bCs/>
          <w:color w:val="00000A"/>
          <w:u w:val="single"/>
        </w:rPr>
        <w:t>Responsibilities:</w:t>
      </w:r>
    </w:p>
    <w:p w14:paraId="1D5EE711">
      <w:pPr>
        <w:pStyle w:val="5"/>
        <w:numPr>
          <w:ilvl w:val="0"/>
          <w:numId w:val="2"/>
        </w:numPr>
        <w:spacing w:line="240" w:lineRule="auto"/>
        <w:ind w:left="864" w:right="288"/>
        <w:jc w:val="both"/>
        <w:rPr>
          <w:rFonts w:hint="default" w:eastAsia="SimSun" w:cs="Cambria" w:asciiTheme="majorAscii" w:hAnsiTheme="majorAscii"/>
          <w:color w:val="00000A"/>
        </w:rPr>
      </w:pPr>
      <w:r>
        <w:rPr>
          <w:rFonts w:hint="default" w:eastAsia="SimSun" w:cs="Cambria" w:asciiTheme="majorAscii" w:hAnsiTheme="majorAscii"/>
          <w:color w:val="00000A"/>
        </w:rPr>
        <w:t xml:space="preserve">Set up the </w:t>
      </w:r>
      <w:r>
        <w:rPr>
          <w:rFonts w:hint="default" w:eastAsia="SimSun" w:cs="Cambria" w:asciiTheme="majorAscii" w:hAnsiTheme="majorAscii"/>
          <w:b/>
          <w:bCs/>
          <w:color w:val="00000A"/>
        </w:rPr>
        <w:t>Chef</w:t>
      </w:r>
      <w:r>
        <w:rPr>
          <w:rFonts w:hint="default" w:eastAsia="SimSun" w:cs="Cambria" w:asciiTheme="majorAscii" w:hAnsiTheme="majorAscii"/>
          <w:color w:val="00000A"/>
        </w:rPr>
        <w:t xml:space="preserve"> Infrastructure for the environment for software configurations management and </w:t>
      </w:r>
      <w:r>
        <w:rPr>
          <w:rFonts w:hint="default" w:eastAsia="SimSun" w:cs="Cambria" w:asciiTheme="majorAscii" w:hAnsiTheme="majorAscii"/>
          <w:b/>
          <w:bCs/>
          <w:color w:val="00000A"/>
        </w:rPr>
        <w:t>Chef</w:t>
      </w:r>
      <w:r>
        <w:rPr>
          <w:rFonts w:hint="default" w:eastAsia="SimSun" w:cs="Cambria" w:asciiTheme="majorAscii" w:hAnsiTheme="majorAscii"/>
          <w:color w:val="00000A"/>
        </w:rPr>
        <w:t xml:space="preserve"> servers, </w:t>
      </w:r>
      <w:r>
        <w:rPr>
          <w:rFonts w:hint="default" w:eastAsia="SimSun" w:cs="Cambria" w:asciiTheme="majorAscii" w:hAnsiTheme="majorAscii"/>
          <w:b/>
          <w:bCs/>
          <w:color w:val="00000A"/>
        </w:rPr>
        <w:t>chef</w:t>
      </w:r>
      <w:r>
        <w:rPr>
          <w:rFonts w:hint="default" w:eastAsia="SimSun" w:cs="Cambria" w:asciiTheme="majorAscii" w:hAnsiTheme="majorAscii"/>
          <w:color w:val="00000A"/>
        </w:rPr>
        <w:t xml:space="preserve"> workstations, and </w:t>
      </w:r>
      <w:r>
        <w:rPr>
          <w:rFonts w:hint="default" w:eastAsia="SimSun" w:cs="Cambria" w:asciiTheme="majorAscii" w:hAnsiTheme="majorAscii"/>
          <w:b/>
          <w:bCs/>
          <w:color w:val="00000A"/>
        </w:rPr>
        <w:t>chef</w:t>
      </w:r>
      <w:r>
        <w:rPr>
          <w:rFonts w:hint="default" w:eastAsia="SimSun" w:cs="Cambria" w:asciiTheme="majorAscii" w:hAnsiTheme="majorAscii"/>
          <w:color w:val="00000A"/>
        </w:rPr>
        <w:t xml:space="preserve"> nodes and involved in bootstrapping new infrastructure </w:t>
      </w:r>
      <w:r>
        <w:rPr>
          <w:rFonts w:hint="default" w:eastAsia="SimSun" w:cs="Cambria" w:asciiTheme="majorAscii" w:hAnsiTheme="majorAscii"/>
          <w:b/>
          <w:bCs/>
          <w:color w:val="00000A"/>
        </w:rPr>
        <w:t>chef</w:t>
      </w:r>
      <w:r>
        <w:rPr>
          <w:rFonts w:hint="default" w:eastAsia="SimSun" w:cs="Cambria" w:asciiTheme="majorAscii" w:hAnsiTheme="majorAscii"/>
          <w:color w:val="00000A"/>
        </w:rPr>
        <w:t xml:space="preserve"> nodes. </w:t>
      </w:r>
    </w:p>
    <w:p w14:paraId="6B2EE978">
      <w:pPr>
        <w:pStyle w:val="5"/>
        <w:numPr>
          <w:ilvl w:val="0"/>
          <w:numId w:val="2"/>
        </w:numPr>
        <w:spacing w:line="240" w:lineRule="auto"/>
        <w:ind w:left="864" w:right="288"/>
        <w:jc w:val="both"/>
        <w:rPr>
          <w:rFonts w:hint="default" w:eastAsia="SimSun" w:cs="Cambria" w:asciiTheme="majorAscii" w:hAnsiTheme="majorAscii"/>
          <w:color w:val="00000A"/>
        </w:rPr>
      </w:pPr>
      <w:r>
        <w:rPr>
          <w:rFonts w:hint="default" w:eastAsia="SimSun" w:cs="Cambria" w:asciiTheme="majorAscii" w:hAnsiTheme="majorAscii"/>
          <w:color w:val="00000A"/>
        </w:rPr>
        <w:t xml:space="preserve">Configured applications that run multi-container </w:t>
      </w:r>
      <w:r>
        <w:rPr>
          <w:rFonts w:hint="default" w:eastAsia="SimSun" w:cs="Cambria" w:asciiTheme="majorAscii" w:hAnsiTheme="majorAscii"/>
          <w:b/>
          <w:bCs/>
          <w:color w:val="00000A"/>
        </w:rPr>
        <w:t>Docker</w:t>
      </w:r>
      <w:r>
        <w:rPr>
          <w:rFonts w:hint="default" w:eastAsia="SimSun" w:cs="Cambria" w:asciiTheme="majorAscii" w:hAnsiTheme="majorAscii"/>
          <w:color w:val="00000A"/>
        </w:rPr>
        <w:t xml:space="preserve"> applications by utilizing the Docker-Compose tool which uses a file configured in </w:t>
      </w:r>
      <w:r>
        <w:rPr>
          <w:rFonts w:hint="default" w:eastAsia="SimSun" w:cs="Cambria" w:asciiTheme="majorAscii" w:hAnsiTheme="majorAscii"/>
          <w:b/>
          <w:bCs/>
          <w:color w:val="00000A"/>
        </w:rPr>
        <w:t>YAML</w:t>
      </w:r>
      <w:r>
        <w:rPr>
          <w:rFonts w:hint="default" w:eastAsia="SimSun" w:cs="Cambria" w:asciiTheme="majorAscii" w:hAnsiTheme="majorAscii"/>
          <w:color w:val="00000A"/>
        </w:rPr>
        <w:t xml:space="preserve"> format. Used </w:t>
      </w:r>
      <w:r>
        <w:rPr>
          <w:rFonts w:hint="default" w:eastAsia="SimSun" w:cs="Cambria" w:asciiTheme="majorAscii" w:hAnsiTheme="majorAscii"/>
          <w:b/>
          <w:bCs/>
          <w:color w:val="00000A"/>
        </w:rPr>
        <w:t>Kubernetes</w:t>
      </w:r>
      <w:r>
        <w:rPr>
          <w:rFonts w:hint="default" w:eastAsia="SimSun" w:cs="Cambria" w:asciiTheme="majorAscii" w:hAnsiTheme="majorAscii"/>
          <w:color w:val="00000A"/>
        </w:rPr>
        <w:t xml:space="preserve"> to manage containerized applications using its nodes, config-maps, selector, services, and deployed application containers as </w:t>
      </w:r>
      <w:r>
        <w:rPr>
          <w:rFonts w:hint="default" w:eastAsia="SimSun" w:cs="Cambria" w:asciiTheme="majorAscii" w:hAnsiTheme="majorAscii"/>
          <w:b/>
          <w:bCs/>
          <w:color w:val="00000A"/>
        </w:rPr>
        <w:t>Pods</w:t>
      </w:r>
      <w:r>
        <w:rPr>
          <w:rFonts w:hint="default" w:eastAsia="SimSun" w:cs="Cambria" w:asciiTheme="majorAscii" w:hAnsiTheme="majorAscii"/>
          <w:color w:val="00000A"/>
        </w:rPr>
        <w:t xml:space="preserve"> </w:t>
      </w:r>
    </w:p>
    <w:p w14:paraId="3834F97F">
      <w:pPr>
        <w:pStyle w:val="5"/>
        <w:numPr>
          <w:ilvl w:val="0"/>
          <w:numId w:val="2"/>
        </w:numPr>
        <w:spacing w:line="240" w:lineRule="auto"/>
        <w:ind w:left="864" w:right="288"/>
        <w:jc w:val="both"/>
        <w:rPr>
          <w:rFonts w:hint="default" w:eastAsia="SimSun" w:cs="Cambria" w:asciiTheme="majorAscii" w:hAnsiTheme="majorAscii"/>
          <w:color w:val="00000A"/>
        </w:rPr>
      </w:pPr>
      <w:r>
        <w:rPr>
          <w:rFonts w:hint="default" w:eastAsia="SimSun" w:cs="Cambria" w:asciiTheme="majorAscii" w:hAnsiTheme="majorAscii"/>
          <w:color w:val="00000A"/>
        </w:rPr>
        <w:t xml:space="preserve">Set up and maintained an automated environment using </w:t>
      </w:r>
      <w:r>
        <w:rPr>
          <w:rFonts w:hint="default" w:eastAsia="SimSun" w:cs="Cambria" w:asciiTheme="majorAscii" w:hAnsiTheme="majorAscii"/>
          <w:b/>
          <w:bCs/>
          <w:color w:val="00000A"/>
        </w:rPr>
        <w:t>Chef</w:t>
      </w:r>
      <w:r>
        <w:rPr>
          <w:rFonts w:hint="default" w:eastAsia="SimSun" w:cs="Cambria" w:asciiTheme="majorAscii" w:hAnsiTheme="majorAscii"/>
          <w:color w:val="00000A"/>
        </w:rPr>
        <w:t xml:space="preserve"> Recipes within the </w:t>
      </w:r>
      <w:r>
        <w:rPr>
          <w:rFonts w:hint="default" w:eastAsia="SimSun" w:cs="Cambria" w:asciiTheme="majorAscii" w:hAnsiTheme="majorAscii"/>
          <w:b/>
          <w:bCs/>
          <w:color w:val="00000A"/>
        </w:rPr>
        <w:t>AWS</w:t>
      </w:r>
      <w:r>
        <w:rPr>
          <w:rFonts w:hint="default" w:eastAsia="SimSun" w:cs="Cambria" w:asciiTheme="majorAscii" w:hAnsiTheme="majorAscii"/>
          <w:color w:val="00000A"/>
        </w:rPr>
        <w:t xml:space="preserve"> environment. Good understanding of </w:t>
      </w:r>
      <w:r>
        <w:rPr>
          <w:rFonts w:hint="default" w:eastAsia="SimSun" w:cs="Cambria" w:asciiTheme="majorAscii" w:hAnsiTheme="majorAscii"/>
          <w:b/>
          <w:bCs/>
          <w:color w:val="00000A"/>
        </w:rPr>
        <w:t>Knife</w:t>
      </w:r>
      <w:r>
        <w:rPr>
          <w:rFonts w:hint="default" w:eastAsia="SimSun" w:cs="Cambria" w:asciiTheme="majorAscii" w:hAnsiTheme="majorAscii"/>
          <w:color w:val="00000A"/>
        </w:rPr>
        <w:t xml:space="preserve">, </w:t>
      </w:r>
      <w:r>
        <w:rPr>
          <w:rFonts w:hint="default" w:eastAsia="SimSun" w:cs="Cambria" w:asciiTheme="majorAscii" w:hAnsiTheme="majorAscii"/>
          <w:b/>
          <w:bCs/>
          <w:color w:val="00000A"/>
        </w:rPr>
        <w:t>Chef</w:t>
      </w:r>
      <w:r>
        <w:rPr>
          <w:rFonts w:hint="default" w:eastAsia="SimSun" w:cs="Cambria" w:asciiTheme="majorAscii" w:hAnsiTheme="majorAscii"/>
          <w:color w:val="00000A"/>
        </w:rPr>
        <w:t xml:space="preserve"> Bootstrap process, etc.</w:t>
      </w:r>
    </w:p>
    <w:p w14:paraId="489616F9">
      <w:pPr>
        <w:pStyle w:val="5"/>
        <w:numPr>
          <w:ilvl w:val="0"/>
          <w:numId w:val="2"/>
        </w:numPr>
        <w:spacing w:line="240" w:lineRule="auto"/>
        <w:ind w:left="864" w:right="288"/>
        <w:jc w:val="both"/>
        <w:rPr>
          <w:rFonts w:hint="default" w:eastAsia="SimSun" w:cs="Cambria" w:asciiTheme="majorAscii" w:hAnsiTheme="majorAscii"/>
          <w:color w:val="00000A"/>
        </w:rPr>
      </w:pPr>
      <w:r>
        <w:rPr>
          <w:rFonts w:hint="default" w:eastAsia="SimSun" w:cs="Cambria" w:asciiTheme="majorAscii" w:hAnsiTheme="majorAscii"/>
          <w:color w:val="00000A"/>
        </w:rPr>
        <w:t xml:space="preserve">Developed various </w:t>
      </w:r>
      <w:r>
        <w:rPr>
          <w:rFonts w:hint="default" w:eastAsia="SimSun" w:cs="Cambria" w:asciiTheme="majorAscii" w:hAnsiTheme="majorAscii"/>
          <w:b/>
          <w:bCs/>
          <w:color w:val="00000A"/>
        </w:rPr>
        <w:t>Bash shell scripts</w:t>
      </w:r>
      <w:r>
        <w:rPr>
          <w:rFonts w:hint="default" w:eastAsia="SimSun" w:cs="Cambria" w:asciiTheme="majorAscii" w:hAnsiTheme="majorAscii"/>
          <w:color w:val="00000A"/>
        </w:rPr>
        <w:t xml:space="preserve"> and </w:t>
      </w:r>
      <w:r>
        <w:rPr>
          <w:rFonts w:hint="default" w:eastAsia="SimSun" w:cs="Cambria" w:asciiTheme="majorAscii" w:hAnsiTheme="majorAscii"/>
          <w:b/>
          <w:bCs/>
          <w:color w:val="00000A"/>
        </w:rPr>
        <w:t>Perl</w:t>
      </w:r>
      <w:r>
        <w:rPr>
          <w:rFonts w:hint="default" w:eastAsia="SimSun" w:cs="Cambria" w:asciiTheme="majorAscii" w:hAnsiTheme="majorAscii"/>
          <w:color w:val="00000A"/>
        </w:rPr>
        <w:t xml:space="preserve"> to automate resource, </w:t>
      </w:r>
      <w:r>
        <w:rPr>
          <w:rFonts w:hint="default" w:eastAsia="SimSun" w:cs="Cambria" w:asciiTheme="majorAscii" w:hAnsiTheme="majorAscii"/>
          <w:b/>
          <w:bCs/>
          <w:color w:val="00000A"/>
        </w:rPr>
        <w:t>job</w:t>
      </w:r>
      <w:r>
        <w:rPr>
          <w:rFonts w:hint="default" w:eastAsia="SimSun" w:cs="Cambria" w:asciiTheme="majorAscii" w:hAnsiTheme="majorAscii"/>
          <w:color w:val="00000A"/>
        </w:rPr>
        <w:t xml:space="preserve"> monitoring, and alerting for automation of the build and release process. Developed custom solutions in C# and validate availability, consistency, and compliance with different environments.</w:t>
      </w:r>
    </w:p>
    <w:p w14:paraId="4C86D190">
      <w:pPr>
        <w:pStyle w:val="5"/>
        <w:numPr>
          <w:ilvl w:val="0"/>
          <w:numId w:val="2"/>
        </w:numPr>
        <w:spacing w:line="240" w:lineRule="auto"/>
        <w:ind w:left="864" w:right="288"/>
        <w:jc w:val="both"/>
        <w:rPr>
          <w:rFonts w:hint="default" w:eastAsia="SimSun" w:cs="Cambria" w:asciiTheme="majorAscii" w:hAnsiTheme="majorAscii"/>
          <w:color w:val="00000A"/>
        </w:rPr>
      </w:pPr>
      <w:r>
        <w:rPr>
          <w:rFonts w:hint="default" w:eastAsia="SimSun" w:cs="Cambria" w:asciiTheme="majorAscii" w:hAnsiTheme="majorAscii"/>
          <w:color w:val="00000A"/>
        </w:rPr>
        <w:t xml:space="preserve">Created artifact documents through the source code and internal deployment in the </w:t>
      </w:r>
      <w:r>
        <w:rPr>
          <w:rFonts w:hint="default" w:eastAsia="SimSun" w:cs="Cambria" w:asciiTheme="majorAscii" w:hAnsiTheme="majorAscii"/>
          <w:b/>
          <w:bCs/>
          <w:color w:val="00000A"/>
        </w:rPr>
        <w:t>Nexus</w:t>
      </w:r>
      <w:r>
        <w:rPr>
          <w:rFonts w:hint="default" w:eastAsia="SimSun" w:cs="Cambria" w:asciiTheme="majorAscii" w:hAnsiTheme="majorAscii"/>
          <w:color w:val="00000A"/>
        </w:rPr>
        <w:t xml:space="preserve"> repository. Implemented Disaster recovery project on </w:t>
      </w:r>
      <w:r>
        <w:rPr>
          <w:rFonts w:hint="default" w:eastAsia="SimSun" w:cs="Cambria" w:asciiTheme="majorAscii" w:hAnsiTheme="majorAscii"/>
          <w:b/>
          <w:bCs/>
          <w:color w:val="00000A"/>
        </w:rPr>
        <w:t>AWS</w:t>
      </w:r>
      <w:r>
        <w:rPr>
          <w:rFonts w:hint="default" w:eastAsia="SimSun" w:cs="Cambria" w:asciiTheme="majorAscii" w:hAnsiTheme="majorAscii"/>
          <w:color w:val="00000A"/>
        </w:rPr>
        <w:t xml:space="preserve"> using various </w:t>
      </w:r>
      <w:r>
        <w:rPr>
          <w:rFonts w:hint="default" w:eastAsia="SimSun" w:cs="Cambria" w:asciiTheme="majorAscii" w:hAnsiTheme="majorAscii"/>
          <w:b/>
          <w:bCs/>
          <w:color w:val="00000A"/>
        </w:rPr>
        <w:t>DevOps</w:t>
      </w:r>
      <w:r>
        <w:rPr>
          <w:rFonts w:hint="default" w:eastAsia="SimSun" w:cs="Cambria" w:asciiTheme="majorAscii" w:hAnsiTheme="majorAscii"/>
          <w:color w:val="00000A"/>
        </w:rPr>
        <w:t xml:space="preserve"> automation for </w:t>
      </w:r>
      <w:r>
        <w:rPr>
          <w:rFonts w:hint="default" w:eastAsia="SimSun" w:cs="Cambria" w:asciiTheme="majorAscii" w:hAnsiTheme="majorAscii"/>
          <w:b/>
          <w:bCs/>
          <w:color w:val="00000A"/>
        </w:rPr>
        <w:t>CI/CD</w:t>
      </w:r>
      <w:r>
        <w:rPr>
          <w:rFonts w:hint="default" w:eastAsia="SimSun" w:cs="Cambria" w:asciiTheme="majorAscii" w:hAnsiTheme="majorAscii"/>
          <w:color w:val="00000A"/>
        </w:rPr>
        <w:t>.</w:t>
      </w:r>
    </w:p>
    <w:p w14:paraId="5BF8DE8F">
      <w:pPr>
        <w:pStyle w:val="5"/>
        <w:numPr>
          <w:ilvl w:val="0"/>
          <w:numId w:val="2"/>
        </w:numPr>
        <w:spacing w:line="240" w:lineRule="auto"/>
        <w:ind w:left="864" w:right="288"/>
        <w:jc w:val="both"/>
        <w:rPr>
          <w:rFonts w:hint="default" w:eastAsia="SimSun" w:cs="Cambria" w:asciiTheme="majorAscii" w:hAnsiTheme="majorAscii"/>
          <w:color w:val="00000A"/>
        </w:rPr>
      </w:pPr>
      <w:r>
        <w:rPr>
          <w:rFonts w:hint="default" w:eastAsia="SimSun" w:cs="Cambria" w:asciiTheme="majorAscii" w:hAnsiTheme="majorAscii"/>
          <w:color w:val="00000A"/>
        </w:rPr>
        <w:t xml:space="preserve">Used Version Control tool, </w:t>
      </w:r>
      <w:r>
        <w:rPr>
          <w:rFonts w:hint="default" w:eastAsia="SimSun" w:cs="Cambria" w:asciiTheme="majorAscii" w:hAnsiTheme="majorAscii"/>
          <w:b/>
          <w:bCs/>
          <w:color w:val="00000A"/>
        </w:rPr>
        <w:t>SVN</w:t>
      </w:r>
      <w:r>
        <w:rPr>
          <w:rFonts w:hint="default" w:eastAsia="SimSun" w:cs="Cambria" w:asciiTheme="majorAscii" w:hAnsiTheme="majorAscii"/>
          <w:color w:val="00000A"/>
        </w:rPr>
        <w:t xml:space="preserve"> to create branches and implement a parallel development process. Implemented a </w:t>
      </w:r>
      <w:r>
        <w:rPr>
          <w:rFonts w:hint="default" w:eastAsia="SimSun" w:cs="Cambria" w:asciiTheme="majorAscii" w:hAnsiTheme="majorAscii"/>
          <w:b/>
          <w:bCs/>
          <w:color w:val="00000A"/>
        </w:rPr>
        <w:t>GIT</w:t>
      </w:r>
      <w:r>
        <w:rPr>
          <w:rFonts w:hint="default" w:eastAsia="SimSun" w:cs="Cambria" w:asciiTheme="majorAscii" w:hAnsiTheme="majorAscii"/>
          <w:color w:val="00000A"/>
        </w:rPr>
        <w:t xml:space="preserve"> mirror for the </w:t>
      </w:r>
      <w:r>
        <w:rPr>
          <w:rFonts w:hint="default" w:eastAsia="SimSun" w:cs="Cambria" w:asciiTheme="majorAscii" w:hAnsiTheme="majorAscii"/>
          <w:b/>
          <w:bCs/>
          <w:color w:val="00000A"/>
        </w:rPr>
        <w:t>SVN</w:t>
      </w:r>
      <w:r>
        <w:rPr>
          <w:rFonts w:hint="default" w:eastAsia="SimSun" w:cs="Cambria" w:asciiTheme="majorAscii" w:hAnsiTheme="majorAscii"/>
          <w:color w:val="00000A"/>
        </w:rPr>
        <w:t xml:space="preserve"> repository, which enables users to use both </w:t>
      </w:r>
      <w:r>
        <w:rPr>
          <w:rFonts w:hint="default" w:eastAsia="SimSun" w:cs="Cambria" w:asciiTheme="majorAscii" w:hAnsiTheme="majorAscii"/>
          <w:b/>
          <w:bCs/>
          <w:color w:val="00000A"/>
        </w:rPr>
        <w:t>GIT</w:t>
      </w:r>
      <w:r>
        <w:rPr>
          <w:rFonts w:hint="default" w:eastAsia="SimSun" w:cs="Cambria" w:asciiTheme="majorAscii" w:hAnsiTheme="majorAscii"/>
          <w:color w:val="00000A"/>
        </w:rPr>
        <w:t xml:space="preserve"> and </w:t>
      </w:r>
      <w:r>
        <w:rPr>
          <w:rFonts w:hint="default" w:eastAsia="SimSun" w:cs="Cambria" w:asciiTheme="majorAscii" w:hAnsiTheme="majorAscii"/>
          <w:b/>
          <w:bCs/>
          <w:color w:val="00000A"/>
        </w:rPr>
        <w:t>SVN</w:t>
      </w:r>
      <w:r>
        <w:rPr>
          <w:rFonts w:hint="default" w:eastAsia="SimSun" w:cs="Cambria" w:asciiTheme="majorAscii" w:hAnsiTheme="majorAscii"/>
          <w:color w:val="00000A"/>
        </w:rPr>
        <w:t>.</w:t>
      </w:r>
    </w:p>
    <w:p w14:paraId="55436681">
      <w:pPr>
        <w:pStyle w:val="5"/>
        <w:numPr>
          <w:ilvl w:val="0"/>
          <w:numId w:val="2"/>
        </w:numPr>
        <w:spacing w:line="240" w:lineRule="auto"/>
        <w:ind w:left="864" w:right="288"/>
        <w:jc w:val="both"/>
        <w:rPr>
          <w:rFonts w:hint="default" w:eastAsia="SimSun" w:cs="Cambria" w:asciiTheme="majorAscii" w:hAnsiTheme="majorAscii"/>
          <w:color w:val="00000A"/>
        </w:rPr>
      </w:pPr>
      <w:r>
        <w:rPr>
          <w:rFonts w:hint="default" w:eastAsia="SimSun" w:cs="Cambria" w:asciiTheme="majorAscii" w:hAnsiTheme="majorAscii"/>
          <w:color w:val="00000A"/>
        </w:rPr>
        <w:t xml:space="preserve">Built and managed a highly available monitoring infrastructure to monitor different application servers and their components using </w:t>
      </w:r>
      <w:r>
        <w:rPr>
          <w:rFonts w:hint="default" w:eastAsia="SimSun" w:cs="Cambria" w:asciiTheme="majorAscii" w:hAnsiTheme="majorAscii"/>
          <w:b/>
          <w:bCs/>
          <w:color w:val="00000A"/>
        </w:rPr>
        <w:t>Nagios</w:t>
      </w:r>
      <w:r>
        <w:rPr>
          <w:rFonts w:hint="default" w:eastAsia="SimSun" w:cs="Cambria" w:asciiTheme="majorAscii" w:hAnsiTheme="majorAscii"/>
          <w:color w:val="00000A"/>
        </w:rPr>
        <w:t xml:space="preserve"> with </w:t>
      </w:r>
      <w:r>
        <w:rPr>
          <w:rFonts w:hint="default" w:eastAsia="SimSun" w:cs="Cambria" w:asciiTheme="majorAscii" w:hAnsiTheme="majorAscii"/>
          <w:b/>
          <w:bCs/>
          <w:color w:val="00000A"/>
        </w:rPr>
        <w:t>Puppet</w:t>
      </w:r>
      <w:r>
        <w:rPr>
          <w:rFonts w:hint="default" w:eastAsia="SimSun" w:cs="Cambria" w:asciiTheme="majorAscii" w:hAnsiTheme="majorAscii"/>
          <w:color w:val="00000A"/>
        </w:rPr>
        <w:t xml:space="preserve"> automation. Involved in editing the existing </w:t>
      </w:r>
      <w:r>
        <w:rPr>
          <w:rFonts w:hint="default" w:eastAsia="SimSun" w:cs="Cambria" w:asciiTheme="majorAscii" w:hAnsiTheme="majorAscii"/>
          <w:b/>
          <w:bCs/>
          <w:color w:val="00000A"/>
        </w:rPr>
        <w:t>ANT</w:t>
      </w:r>
      <w:r>
        <w:rPr>
          <w:rFonts w:hint="default" w:eastAsia="SimSun" w:cs="Cambria" w:asciiTheme="majorAscii" w:hAnsiTheme="majorAscii"/>
          <w:color w:val="00000A"/>
        </w:rPr>
        <w:t xml:space="preserve"> files in case of errors or changes in the project requirements.</w:t>
      </w:r>
    </w:p>
    <w:p w14:paraId="14D476EF">
      <w:pPr>
        <w:pStyle w:val="5"/>
        <w:numPr>
          <w:ilvl w:val="0"/>
          <w:numId w:val="2"/>
        </w:numPr>
        <w:spacing w:line="240" w:lineRule="auto"/>
        <w:ind w:left="864" w:right="288"/>
        <w:jc w:val="both"/>
        <w:rPr>
          <w:rFonts w:hint="default" w:eastAsia="SimSun" w:cs="Cambria" w:asciiTheme="majorAscii" w:hAnsiTheme="majorAscii"/>
          <w:color w:val="00000A"/>
        </w:rPr>
      </w:pPr>
      <w:r>
        <w:rPr>
          <w:rFonts w:hint="default" w:eastAsia="SimSun" w:cs="Cambria" w:asciiTheme="majorAscii" w:hAnsiTheme="majorAscii"/>
          <w:color w:val="00000A"/>
        </w:rPr>
        <w:t xml:space="preserve">Providing continuous improvement to agile software development teams by working with Jenkins under the </w:t>
      </w:r>
      <w:r>
        <w:rPr>
          <w:rFonts w:hint="default" w:eastAsia="SimSun" w:cs="Cambria" w:asciiTheme="majorAscii" w:hAnsiTheme="majorAscii"/>
          <w:b/>
          <w:bCs/>
          <w:color w:val="00000A"/>
        </w:rPr>
        <w:t>CI/CD</w:t>
      </w:r>
      <w:r>
        <w:rPr>
          <w:rFonts w:hint="default" w:eastAsia="SimSun" w:cs="Cambria" w:asciiTheme="majorAscii" w:hAnsiTheme="majorAscii"/>
          <w:color w:val="00000A"/>
        </w:rPr>
        <w:t xml:space="preserve"> pipeline. Integrated </w:t>
      </w:r>
      <w:r>
        <w:rPr>
          <w:rFonts w:hint="default" w:eastAsia="SimSun" w:cs="Cambria" w:asciiTheme="majorAscii" w:hAnsiTheme="majorAscii"/>
          <w:b/>
          <w:bCs/>
          <w:color w:val="00000A"/>
        </w:rPr>
        <w:t>Ant, Nexus, Jenkins, SVN, Confluence,</w:t>
      </w:r>
      <w:r>
        <w:rPr>
          <w:rFonts w:hint="default" w:eastAsia="SimSun" w:cs="Cambria" w:asciiTheme="majorAscii" w:hAnsiTheme="majorAscii"/>
          <w:color w:val="00000A"/>
        </w:rPr>
        <w:t xml:space="preserve"> and </w:t>
      </w:r>
      <w:r>
        <w:rPr>
          <w:rFonts w:hint="default" w:eastAsia="SimSun" w:cs="Cambria" w:asciiTheme="majorAscii" w:hAnsiTheme="majorAscii"/>
          <w:b/>
          <w:bCs/>
          <w:color w:val="00000A"/>
        </w:rPr>
        <w:t>JIRA</w:t>
      </w:r>
      <w:r>
        <w:rPr>
          <w:rFonts w:hint="default" w:eastAsia="SimSun" w:cs="Cambria" w:asciiTheme="majorAscii" w:hAnsiTheme="majorAscii"/>
          <w:color w:val="00000A"/>
        </w:rPr>
        <w:t>.</w:t>
      </w:r>
    </w:p>
    <w:p w14:paraId="5AA6C6B2">
      <w:pPr>
        <w:pStyle w:val="5"/>
        <w:numPr>
          <w:ilvl w:val="0"/>
          <w:numId w:val="2"/>
        </w:numPr>
        <w:spacing w:line="240" w:lineRule="auto"/>
        <w:ind w:left="864" w:right="288"/>
        <w:jc w:val="both"/>
        <w:rPr>
          <w:rFonts w:hint="default" w:eastAsia="SimSun" w:cs="Cambria" w:asciiTheme="majorAscii" w:hAnsiTheme="majorAscii"/>
          <w:color w:val="00000A"/>
        </w:rPr>
      </w:pPr>
      <w:r>
        <w:rPr>
          <w:rFonts w:hint="default" w:eastAsia="SimSun" w:cs="Cambria" w:asciiTheme="majorAscii" w:hAnsiTheme="majorAscii"/>
          <w:color w:val="00000A"/>
        </w:rPr>
        <w:t xml:space="preserve">Building &amp; configuring </w:t>
      </w:r>
      <w:r>
        <w:rPr>
          <w:rFonts w:hint="default" w:eastAsia="SimSun" w:cs="Cambria" w:asciiTheme="majorAscii" w:hAnsiTheme="majorAscii"/>
          <w:b/>
          <w:bCs/>
          <w:color w:val="00000A"/>
        </w:rPr>
        <w:t>RedHat Linux</w:t>
      </w:r>
      <w:r>
        <w:rPr>
          <w:rFonts w:hint="default" w:eastAsia="SimSun" w:cs="Cambria" w:asciiTheme="majorAscii" w:hAnsiTheme="majorAscii"/>
          <w:color w:val="00000A"/>
        </w:rPr>
        <w:t xml:space="preserve"> systems over the </w:t>
      </w:r>
      <w:r>
        <w:rPr>
          <w:rFonts w:hint="default" w:eastAsia="SimSun" w:cs="Cambria" w:asciiTheme="majorAscii" w:hAnsiTheme="majorAscii"/>
          <w:b/>
          <w:bCs/>
          <w:color w:val="00000A"/>
        </w:rPr>
        <w:t>network</w:t>
      </w:r>
      <w:r>
        <w:rPr>
          <w:rFonts w:hint="default" w:eastAsia="SimSun" w:cs="Cambria" w:asciiTheme="majorAscii" w:hAnsiTheme="majorAscii"/>
          <w:color w:val="00000A"/>
        </w:rPr>
        <w:t xml:space="preserve">, implementing automated tasks through </w:t>
      </w:r>
      <w:r>
        <w:rPr>
          <w:rFonts w:hint="default" w:eastAsia="SimSun" w:cs="Cambria" w:asciiTheme="majorAscii" w:hAnsiTheme="majorAscii"/>
          <w:b/>
          <w:bCs/>
          <w:color w:val="00000A"/>
        </w:rPr>
        <w:t>crontab</w:t>
      </w:r>
      <w:r>
        <w:rPr>
          <w:rFonts w:hint="default" w:eastAsia="SimSun" w:cs="Cambria" w:asciiTheme="majorAscii" w:hAnsiTheme="majorAscii"/>
          <w:color w:val="00000A"/>
        </w:rPr>
        <w:t>, resolving tickets on a priority basis.</w:t>
      </w:r>
    </w:p>
    <w:p w14:paraId="58BDD12E">
      <w:pPr>
        <w:pStyle w:val="5"/>
        <w:numPr>
          <w:ilvl w:val="0"/>
          <w:numId w:val="2"/>
        </w:numPr>
        <w:spacing w:line="240" w:lineRule="auto"/>
        <w:ind w:left="864" w:right="288"/>
        <w:jc w:val="both"/>
        <w:rPr>
          <w:rFonts w:hint="default" w:eastAsia="SimSun" w:cs="Cambria" w:asciiTheme="majorAscii" w:hAnsiTheme="majorAscii"/>
          <w:color w:val="00000A"/>
        </w:rPr>
      </w:pPr>
      <w:r>
        <w:rPr>
          <w:rFonts w:hint="default" w:eastAsia="SimSun" w:cs="Cambria" w:asciiTheme="majorAscii" w:hAnsiTheme="majorAscii"/>
          <w:color w:val="00000A"/>
        </w:rPr>
        <w:t xml:space="preserve">Administer </w:t>
      </w:r>
      <w:r>
        <w:rPr>
          <w:rFonts w:hint="default" w:eastAsia="SimSun" w:cs="Cambria" w:asciiTheme="majorAscii" w:hAnsiTheme="majorAscii"/>
          <w:b/>
          <w:bCs/>
          <w:color w:val="00000A"/>
        </w:rPr>
        <w:t>Splunk</w:t>
      </w:r>
      <w:r>
        <w:rPr>
          <w:rFonts w:hint="default" w:eastAsia="SimSun" w:cs="Cambria" w:asciiTheme="majorAscii" w:hAnsiTheme="majorAscii"/>
          <w:color w:val="00000A"/>
        </w:rPr>
        <w:t xml:space="preserve"> Software Development Kit for </w:t>
      </w:r>
      <w:r>
        <w:rPr>
          <w:rFonts w:hint="default" w:eastAsia="SimSun" w:cs="Cambria" w:asciiTheme="majorAscii" w:hAnsiTheme="majorAscii"/>
          <w:b/>
          <w:bCs/>
          <w:color w:val="00000A"/>
        </w:rPr>
        <w:t>JavaScript, Python,</w:t>
      </w:r>
      <w:r>
        <w:rPr>
          <w:rFonts w:hint="default" w:eastAsia="SimSun" w:cs="Cambria" w:asciiTheme="majorAscii" w:hAnsiTheme="majorAscii"/>
          <w:color w:val="00000A"/>
        </w:rPr>
        <w:t xml:space="preserve"> and </w:t>
      </w:r>
      <w:r>
        <w:rPr>
          <w:rFonts w:hint="default" w:eastAsia="SimSun" w:cs="Cambria" w:asciiTheme="majorAscii" w:hAnsiTheme="majorAscii"/>
          <w:b/>
          <w:bCs/>
          <w:color w:val="00000A"/>
        </w:rPr>
        <w:t>AWS Cloud Formation</w:t>
      </w:r>
      <w:r>
        <w:rPr>
          <w:rFonts w:hint="default" w:eastAsia="SimSun" w:cs="Cambria" w:asciiTheme="majorAscii" w:hAnsiTheme="majorAscii"/>
          <w:color w:val="00000A"/>
        </w:rPr>
        <w:t xml:space="preserve"> templates for </w:t>
      </w:r>
      <w:r>
        <w:rPr>
          <w:rFonts w:hint="default" w:eastAsia="SimSun" w:cs="Cambria" w:asciiTheme="majorAscii" w:hAnsiTheme="majorAscii"/>
          <w:b/>
          <w:bCs/>
          <w:color w:val="00000A"/>
        </w:rPr>
        <w:t>Splunk</w:t>
      </w:r>
      <w:r>
        <w:rPr>
          <w:rFonts w:hint="default" w:eastAsia="SimSun" w:cs="Cambria" w:asciiTheme="majorAscii" w:hAnsiTheme="majorAscii"/>
          <w:color w:val="00000A"/>
        </w:rPr>
        <w:t xml:space="preserve"> distributed cluster deployment. Maintain and deploy builds in </w:t>
      </w:r>
      <w:r>
        <w:rPr>
          <w:rFonts w:hint="default" w:eastAsia="SimSun" w:cs="Cambria" w:asciiTheme="majorAscii" w:hAnsiTheme="majorAscii"/>
          <w:b/>
          <w:bCs/>
          <w:color w:val="00000A"/>
        </w:rPr>
        <w:t>UAT</w:t>
      </w:r>
      <w:r>
        <w:rPr>
          <w:rFonts w:hint="default" w:eastAsia="SimSun" w:cs="Cambria" w:asciiTheme="majorAscii" w:hAnsiTheme="majorAscii"/>
          <w:color w:val="00000A"/>
        </w:rPr>
        <w:t xml:space="preserve"> and </w:t>
      </w:r>
      <w:r>
        <w:rPr>
          <w:rFonts w:hint="default" w:eastAsia="SimSun" w:cs="Cambria" w:asciiTheme="majorAscii" w:hAnsiTheme="majorAscii"/>
          <w:b/>
          <w:bCs/>
          <w:color w:val="00000A"/>
        </w:rPr>
        <w:t>Production</w:t>
      </w:r>
      <w:r>
        <w:rPr>
          <w:rFonts w:hint="default" w:eastAsia="SimSun" w:cs="Cambria" w:asciiTheme="majorAscii" w:hAnsiTheme="majorAscii"/>
          <w:color w:val="00000A"/>
        </w:rPr>
        <w:t xml:space="preserve"> environment.</w:t>
      </w:r>
    </w:p>
    <w:p w14:paraId="3CD2FBFE">
      <w:pPr>
        <w:spacing w:line="240" w:lineRule="auto"/>
        <w:ind w:left="864" w:right="288"/>
        <w:jc w:val="both"/>
        <w:rPr>
          <w:rFonts w:hint="default" w:eastAsia="SimSun" w:cs="Cambria" w:asciiTheme="majorAscii" w:hAnsiTheme="majorAscii"/>
          <w:color w:val="00000A"/>
        </w:rPr>
      </w:pPr>
      <w:r>
        <w:rPr>
          <w:rFonts w:hint="default" w:eastAsia="SimSun" w:cs="Cambria" w:asciiTheme="majorAscii" w:hAnsiTheme="majorAscii"/>
          <w:b/>
          <w:bCs/>
          <w:color w:val="00000A"/>
          <w:u w:val="single"/>
        </w:rPr>
        <w:t>Environment</w:t>
      </w:r>
      <w:r>
        <w:rPr>
          <w:rFonts w:hint="default" w:eastAsia="SimSun" w:cs="Cambria" w:asciiTheme="majorAscii" w:hAnsiTheme="majorAscii"/>
          <w:color w:val="00000A"/>
          <w:u w:val="single"/>
        </w:rPr>
        <w:t>:</w:t>
      </w:r>
      <w:r>
        <w:rPr>
          <w:rFonts w:hint="default" w:eastAsia="SimSun" w:cs="Cambria" w:asciiTheme="majorAscii" w:hAnsiTheme="majorAscii"/>
          <w:color w:val="00000A"/>
        </w:rPr>
        <w:t xml:space="preserve"> AWS, Linux, Perl, Python, Chef, Puppet, Jenkins, PHP, Ruby, JIRA, YAML, GIT, Vagrant, SVN, Nexus, Nagios, JIRA, Java, ANT, RHEL 6.7/6.8/7.1/7.2, Bash Scripting, C#, PowerShell, NT Command Shell.</w:t>
      </w:r>
    </w:p>
    <w:p w14:paraId="154B365D">
      <w:pPr>
        <w:spacing w:line="240" w:lineRule="auto"/>
        <w:ind w:right="288"/>
        <w:jc w:val="both"/>
        <w:rPr>
          <w:rFonts w:hint="default" w:eastAsia="SimSun" w:cs="Cambria" w:asciiTheme="majorAscii" w:hAnsiTheme="majorAscii"/>
          <w:b/>
          <w:bCs/>
          <w:color w:val="000000"/>
          <w:u w:val="single"/>
          <w:lang w:val="en-IN"/>
        </w:rPr>
      </w:pPr>
      <w:r>
        <w:rPr>
          <w:rFonts w:hint="default" w:eastAsia="SimSun" w:cs="Cambria" w:asciiTheme="majorAscii" w:hAnsiTheme="majorAscii"/>
          <w:b/>
          <w:bCs/>
          <w:color w:val="000000"/>
          <w:u w:val="single"/>
          <w:lang w:val="en-IN"/>
        </w:rPr>
        <w:t>EDUCATIONAL DETAILS</w:t>
      </w:r>
    </w:p>
    <w:p w14:paraId="58688C8E">
      <w:pPr>
        <w:pStyle w:val="5"/>
        <w:numPr>
          <w:ilvl w:val="0"/>
          <w:numId w:val="7"/>
        </w:numPr>
        <w:spacing w:after="0" w:line="240" w:lineRule="auto"/>
        <w:ind w:left="864" w:right="288"/>
        <w:jc w:val="both"/>
        <w:rPr>
          <w:rFonts w:hint="default" w:eastAsia="SimSun" w:cs="Cambria" w:asciiTheme="majorAscii" w:hAnsiTheme="majorAscii"/>
          <w:b/>
          <w:bCs/>
          <w:color w:val="000000"/>
        </w:rPr>
      </w:pPr>
      <w:r>
        <w:rPr>
          <w:rFonts w:hint="default" w:eastAsia="SimSun" w:cs="Cambria" w:asciiTheme="majorAscii" w:hAnsiTheme="majorAscii"/>
          <w:b/>
          <w:bCs/>
          <w:color w:val="000000"/>
        </w:rPr>
        <w:t xml:space="preserve">Bachelor in </w:t>
      </w:r>
      <w:r>
        <w:rPr>
          <w:rFonts w:hint="default" w:eastAsia="SimSun" w:cs="Cambria" w:asciiTheme="majorAscii" w:hAnsiTheme="majorAscii"/>
          <w:b/>
          <w:bCs/>
          <w:color w:val="000000"/>
          <w:lang w:val="en-IN"/>
        </w:rPr>
        <w:t>Electronics</w:t>
      </w:r>
      <w:r>
        <w:rPr>
          <w:rFonts w:hint="default" w:eastAsia="SimSun" w:cs="Cambria" w:asciiTheme="majorAscii" w:hAnsiTheme="majorAscii"/>
          <w:b/>
          <w:bCs/>
          <w:color w:val="000000"/>
        </w:rPr>
        <w:t xml:space="preserve"> and</w:t>
      </w:r>
      <w:r>
        <w:rPr>
          <w:rFonts w:hint="default" w:eastAsia="SimSun" w:cs="Cambria" w:asciiTheme="majorAscii" w:hAnsiTheme="majorAscii"/>
          <w:b/>
          <w:bCs/>
          <w:color w:val="000000"/>
          <w:lang w:val="en-IN"/>
        </w:rPr>
        <w:t xml:space="preserve"> Communication</w:t>
      </w:r>
      <w:r>
        <w:rPr>
          <w:rFonts w:hint="default" w:eastAsia="SimSun" w:cs="Cambria" w:asciiTheme="majorAscii" w:hAnsiTheme="majorAscii"/>
          <w:b/>
          <w:bCs/>
          <w:color w:val="000000"/>
        </w:rPr>
        <w:t xml:space="preserve"> Engineering (</w:t>
      </w:r>
      <w:r>
        <w:rPr>
          <w:rFonts w:hint="default" w:eastAsia="SimSun" w:cs="Cambria" w:asciiTheme="majorAscii" w:hAnsiTheme="majorAscii"/>
          <w:b/>
          <w:bCs/>
          <w:color w:val="000000"/>
          <w:lang w:val="en-IN"/>
        </w:rPr>
        <w:t>EC</w:t>
      </w:r>
      <w:r>
        <w:rPr>
          <w:rFonts w:hint="default" w:eastAsia="SimSun" w:cs="Cambria" w:asciiTheme="majorAscii" w:hAnsiTheme="majorAscii"/>
          <w:b/>
          <w:bCs/>
          <w:color w:val="000000"/>
        </w:rPr>
        <w:t>E)</w:t>
      </w:r>
    </w:p>
    <w:p w14:paraId="146C0B4D">
      <w:pPr>
        <w:pStyle w:val="5"/>
        <w:numPr>
          <w:ilvl w:val="2"/>
          <w:numId w:val="7"/>
        </w:numPr>
        <w:spacing w:after="0" w:line="240" w:lineRule="auto"/>
        <w:ind w:right="288"/>
        <w:jc w:val="both"/>
        <w:rPr>
          <w:rFonts w:hint="default" w:eastAsia="SimSun" w:cs="Cambria" w:asciiTheme="majorAscii" w:hAnsiTheme="majorAscii"/>
          <w:color w:val="000000"/>
        </w:rPr>
      </w:pPr>
      <w:r>
        <w:rPr>
          <w:rFonts w:hint="default" w:eastAsia="SimSun" w:cs="Cambria" w:asciiTheme="majorAscii" w:hAnsiTheme="majorAscii"/>
          <w:b/>
          <w:bCs/>
          <w:color w:val="000000"/>
        </w:rPr>
        <w:t>Jawaharlal Nehru Technological University, INDIA</w:t>
      </w:r>
      <w:r>
        <w:rPr>
          <w:rFonts w:hint="default" w:eastAsia="SimSun" w:cs="Cambria" w:asciiTheme="majorAscii" w:hAnsiTheme="majorAscii"/>
          <w:b/>
          <w:bCs/>
          <w:color w:val="000000"/>
          <w:lang w:val="en-IN"/>
        </w:rPr>
        <w:t xml:space="preserve"> - 2013</w:t>
      </w:r>
    </w:p>
    <w:p w14:paraId="1D854D64">
      <w:pPr>
        <w:pStyle w:val="5"/>
        <w:numPr>
          <w:ilvl w:val="0"/>
          <w:numId w:val="7"/>
        </w:numPr>
        <w:spacing w:after="0" w:line="240" w:lineRule="auto"/>
        <w:ind w:left="864" w:right="288"/>
        <w:jc w:val="both"/>
        <w:rPr>
          <w:rFonts w:hint="default" w:eastAsia="SimSun" w:cs="Cambria" w:asciiTheme="majorAscii" w:hAnsiTheme="majorAscii"/>
          <w:color w:val="000000"/>
        </w:rPr>
      </w:pPr>
      <w:r>
        <w:rPr>
          <w:rFonts w:hint="default" w:eastAsia="SimSun" w:cs="Cambria" w:asciiTheme="majorAscii" w:hAnsiTheme="majorAscii"/>
          <w:b/>
          <w:bCs/>
          <w:color w:val="000000"/>
        </w:rPr>
        <w:t xml:space="preserve">Masters in </w:t>
      </w:r>
      <w:r>
        <w:rPr>
          <w:rFonts w:hint="default" w:eastAsia="SimSun" w:cs="Cambria" w:asciiTheme="majorAscii" w:hAnsiTheme="majorAscii"/>
          <w:b/>
          <w:bCs/>
          <w:color w:val="000000"/>
          <w:lang w:val="en-IN"/>
        </w:rPr>
        <w:t>Embedded Systems</w:t>
      </w:r>
    </w:p>
    <w:p w14:paraId="08EBBF64">
      <w:pPr>
        <w:pStyle w:val="5"/>
        <w:numPr>
          <w:ilvl w:val="2"/>
          <w:numId w:val="7"/>
        </w:numPr>
        <w:spacing w:after="0" w:line="240" w:lineRule="auto"/>
        <w:ind w:right="288"/>
        <w:jc w:val="both"/>
        <w:rPr>
          <w:rFonts w:hint="default" w:eastAsia="SimSun" w:cs="Cambria" w:asciiTheme="majorAscii" w:hAnsiTheme="majorAscii"/>
          <w:b/>
          <w:bCs/>
          <w:color w:val="000000"/>
        </w:rPr>
      </w:pPr>
      <w:r>
        <w:rPr>
          <w:rFonts w:hint="default" w:eastAsia="SimSun" w:cs="Cambria" w:asciiTheme="majorAscii" w:hAnsiTheme="majorAscii"/>
          <w:b/>
          <w:bCs/>
          <w:color w:val="000000"/>
          <w:lang w:val="en-IN"/>
        </w:rPr>
        <w:t>Jawaharlal Nehru Technological University, INDIA - 2015</w:t>
      </w:r>
    </w:p>
    <w:p w14:paraId="04744DA3">
      <w:pPr>
        <w:pStyle w:val="5"/>
        <w:spacing w:after="0" w:line="240" w:lineRule="auto"/>
        <w:ind w:right="288"/>
        <w:jc w:val="both"/>
        <w:rPr>
          <w:rFonts w:hint="default" w:eastAsia="SimSun" w:cs="Cambria" w:asciiTheme="majorAscii" w:hAnsiTheme="majorAscii"/>
          <w:b/>
          <w:bCs/>
          <w:color w:val="000000"/>
        </w:rPr>
      </w:pPr>
    </w:p>
    <w:bookmarkEnd w:id="0"/>
    <w:p w14:paraId="4529BD59">
      <w:pPr>
        <w:pStyle w:val="5"/>
        <w:spacing w:after="0" w:line="240" w:lineRule="auto"/>
        <w:ind w:right="288"/>
        <w:jc w:val="both"/>
        <w:rPr>
          <w:rFonts w:hint="default" w:asciiTheme="majorAscii" w:hAnsiTheme="majorAscii"/>
        </w:rPr>
      </w:pPr>
    </w:p>
    <w:sectPr>
      <w:pgSz w:w="12240" w:h="15840"/>
      <w:pgMar w:top="720" w:right="720" w:bottom="720" w:left="720" w:header="720" w:footer="720" w:gutter="0"/>
      <w:pgBorders w:offsetFrom="page">
        <w:top w:val="thickThinSmallGap" w:color="9CC2E5" w:sz="24" w:space="24"/>
        <w:left w:val="thickThinSmallGap" w:color="9CC2E5" w:sz="24" w:space="24"/>
        <w:bottom w:val="thinThickSmallGap" w:color="9CC2E5" w:sz="24" w:space="24"/>
        <w:right w:val="thinThickSmallGap" w:color="9CC2E5" w:sz="2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0000003"/>
    <w:multiLevelType w:val="multilevel"/>
    <w:tmpl w:val="00000003"/>
    <w:lvl w:ilvl="0" w:tentative="0">
      <w:start w:val="1"/>
      <w:numFmt w:val="bullet"/>
      <w:lvlText w:val=""/>
      <w:lvlJc w:val="left"/>
      <w:pPr>
        <w:ind w:left="90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w:abstractNumId="2">
    <w:nsid w:val="00000004"/>
    <w:multiLevelType w:val="multilevel"/>
    <w:tmpl w:val="0000000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00000005"/>
    <w:multiLevelType w:val="multilevel"/>
    <w:tmpl w:val="000000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0000006"/>
    <w:multiLevelType w:val="multilevel"/>
    <w:tmpl w:val="00000006"/>
    <w:lvl w:ilvl="0" w:tentative="0">
      <w:start w:val="1"/>
      <w:numFmt w:val="bullet"/>
      <w:lvlText w:val=""/>
      <w:lvlJc w:val="left"/>
      <w:pPr>
        <w:ind w:left="864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84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30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4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46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4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624" w:hanging="360"/>
      </w:pPr>
      <w:rPr>
        <w:rFonts w:hint="default" w:ascii="Wingdings" w:hAnsi="Wingdings"/>
      </w:rPr>
    </w:lvl>
  </w:abstractNum>
  <w:abstractNum w:abstractNumId="5">
    <w:nsid w:val="00000007"/>
    <w:multiLevelType w:val="multilevel"/>
    <w:tmpl w:val="0000000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00000008"/>
    <w:multiLevelType w:val="multilevel"/>
    <w:tmpl w:val="00000008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87044F"/>
    <w:rsid w:val="01C05991"/>
    <w:rsid w:val="0B630E38"/>
    <w:rsid w:val="0B950FB1"/>
    <w:rsid w:val="18130606"/>
    <w:rsid w:val="194A1D0C"/>
    <w:rsid w:val="1BBD5CB0"/>
    <w:rsid w:val="1C3C5160"/>
    <w:rsid w:val="1C67426A"/>
    <w:rsid w:val="1D9779CC"/>
    <w:rsid w:val="1F667210"/>
    <w:rsid w:val="22873BE6"/>
    <w:rsid w:val="240318CC"/>
    <w:rsid w:val="280F6FAD"/>
    <w:rsid w:val="28A14D66"/>
    <w:rsid w:val="2C903878"/>
    <w:rsid w:val="2CB920FA"/>
    <w:rsid w:val="309F0B1E"/>
    <w:rsid w:val="348F14B1"/>
    <w:rsid w:val="39D25BDF"/>
    <w:rsid w:val="3DDC17F2"/>
    <w:rsid w:val="424F0520"/>
    <w:rsid w:val="4487044F"/>
    <w:rsid w:val="47816AC1"/>
    <w:rsid w:val="4B7D2A71"/>
    <w:rsid w:val="52665988"/>
    <w:rsid w:val="5A2866B4"/>
    <w:rsid w:val="5EB138E7"/>
    <w:rsid w:val="641810BA"/>
    <w:rsid w:val="64B1354C"/>
    <w:rsid w:val="66AE3A5B"/>
    <w:rsid w:val="6CAB5D7C"/>
    <w:rsid w:val="6EC150F6"/>
    <w:rsid w:val="728D0960"/>
    <w:rsid w:val="749E265C"/>
    <w:rsid w:val="76416D24"/>
    <w:rsid w:val="77A83506"/>
    <w:rsid w:val="7D206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22"/>
    <w:rPr>
      <w:b/>
      <w:bCs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  <w:style w:type="paragraph" w:styleId="6">
    <w:name w:val="No Spacing"/>
    <w:qFormat/>
    <w:uiPriority w:val="1"/>
    <w:rPr>
      <w:rFonts w:ascii="Calibri" w:hAnsi="Calibri" w:eastAsia="Calibri" w:cs="SimSu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95</TotalTime>
  <ScaleCrop>false</ScaleCrop>
  <LinksUpToDate>false</LinksUpToDate>
  <CharactersWithSpaces>0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2023-09-12T19:23:00Z</dcterms:created>
  <dc:creator>Palla Upender</dc:creator>
  <cp:lastModifiedBy>Palla Upender</cp:lastModifiedBy>
  <dcterms:modified xsi:type="dcterms:W3CDTF">2024-10-08T21:31:05Z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C76AEE1D81574A5E83305F04137EC81E_11</vt:lpwstr>
  </property>
</Properties>
</file>