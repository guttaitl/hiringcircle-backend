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DEF164" w14:textId="77777777" w:rsidR="001249CB" w:rsidRDefault="00BE4556">
      <w:pPr>
        <w:pStyle w:val="div"/>
        <w:spacing w:line="260" w:lineRule="atLeast"/>
        <w:jc w:val="center"/>
        <w:rPr>
          <w:rFonts w:ascii="Palatino Linotype" w:eastAsia="Palatino Linotype" w:hAnsi="Palatino Linotype" w:cs="Palatino Linotype"/>
          <w:color w:val="4A4A4A"/>
          <w:sz w:val="20"/>
          <w:szCs w:val="20"/>
        </w:rPr>
      </w:pPr>
      <w:r>
        <w:rPr>
          <w:rFonts w:ascii="Palatino Linotype" w:eastAsia="Palatino Linotype" w:hAnsi="Palatino Linotype" w:cs="Palatino Linotype"/>
          <w:noProof/>
          <w:color w:val="4A4A4A"/>
          <w:sz w:val="20"/>
          <w:szCs w:val="20"/>
          <w:lang w:val="en-IN" w:eastAsia="en-IN"/>
        </w:rPr>
        <w:drawing>
          <wp:inline distT="0" distB="0" distL="0" distR="0" wp14:anchorId="4BFAC8DD" wp14:editId="6EF8A059">
            <wp:extent cx="634219" cy="63457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stretch>
                      <a:fillRect/>
                    </a:stretch>
                  </pic:blipFill>
                  <pic:spPr>
                    <a:xfrm>
                      <a:off x="0" y="0"/>
                      <a:ext cx="634219" cy="634570"/>
                    </a:xfrm>
                    <a:prstGeom prst="rect">
                      <a:avLst/>
                    </a:prstGeom>
                  </pic:spPr>
                </pic:pic>
              </a:graphicData>
            </a:graphic>
          </wp:inline>
        </w:drawing>
      </w:r>
    </w:p>
    <w:p w14:paraId="4FDF5262" w14:textId="77777777" w:rsidR="001249CB" w:rsidRDefault="00BE4556">
      <w:pPr>
        <w:pStyle w:val="divname"/>
        <w:rPr>
          <w:rFonts w:ascii="Palatino Linotype" w:eastAsia="Palatino Linotype" w:hAnsi="Palatino Linotype" w:cs="Palatino Linotype"/>
        </w:rPr>
      </w:pPr>
      <w:r>
        <w:rPr>
          <w:rStyle w:val="span"/>
          <w:rFonts w:ascii="Palatino Linotype" w:eastAsia="Palatino Linotype" w:hAnsi="Palatino Linotype" w:cs="Palatino Linotype"/>
          <w:sz w:val="52"/>
          <w:szCs w:val="52"/>
        </w:rPr>
        <w:t>SRINATH</w:t>
      </w:r>
      <w:r>
        <w:rPr>
          <w:rFonts w:ascii="Palatino Linotype" w:eastAsia="Palatino Linotype" w:hAnsi="Palatino Linotype" w:cs="Palatino Linotype"/>
        </w:rPr>
        <w:t xml:space="preserve"> </w:t>
      </w:r>
      <w:r>
        <w:rPr>
          <w:rStyle w:val="span"/>
          <w:rFonts w:ascii="Palatino Linotype" w:eastAsia="Palatino Linotype" w:hAnsi="Palatino Linotype" w:cs="Palatino Linotype"/>
          <w:sz w:val="52"/>
          <w:szCs w:val="52"/>
        </w:rPr>
        <w:t>RAYADURG KRISTAPPA</w:t>
      </w:r>
    </w:p>
    <w:p w14:paraId="45685743" w14:textId="3A0E5F87" w:rsidR="001249CB" w:rsidRDefault="00BE4556">
      <w:pPr>
        <w:pStyle w:val="divaddress"/>
        <w:spacing w:before="100"/>
        <w:rPr>
          <w:rFonts w:ascii="Palatino Linotype" w:eastAsia="Palatino Linotype" w:hAnsi="Palatino Linotype" w:cs="Palatino Linotype"/>
          <w:color w:val="4A4A4A"/>
        </w:rPr>
      </w:pPr>
      <w:bookmarkStart w:id="0" w:name="_GoBack"/>
      <w:bookmarkEnd w:id="0"/>
      <w:r>
        <w:rPr>
          <w:rStyle w:val="sprtr"/>
          <w:rFonts w:ascii="Palatino Linotype" w:eastAsia="Palatino Linotype" w:hAnsi="Palatino Linotype" w:cs="Palatino Linotype"/>
          <w:color w:val="4A4A4A"/>
        </w:rPr>
        <w:t>  </w:t>
      </w:r>
      <w:r>
        <w:rPr>
          <w:rStyle w:val="span"/>
          <w:rFonts w:ascii="Palatino Linotype" w:eastAsia="Palatino Linotype" w:hAnsi="Palatino Linotype" w:cs="Palatino Linotype"/>
          <w:color w:val="4A4A4A"/>
          <w:sz w:val="20"/>
          <w:szCs w:val="20"/>
        </w:rPr>
        <w:t xml:space="preserve"> San Antonio Texas </w:t>
      </w:r>
    </w:p>
    <w:p w14:paraId="4EE88120" w14:textId="77777777" w:rsidR="001249CB" w:rsidRDefault="00BE4556">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Summary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3686DA2D" w14:textId="1175A762" w:rsidR="001429DB" w:rsidRPr="001429DB" w:rsidRDefault="00505479">
      <w:pPr>
        <w:pStyle w:val="divdocumentsinglecolumn"/>
        <w:spacing w:line="260" w:lineRule="atLeast"/>
        <w:rPr>
          <w:rFonts w:ascii="Palatino Linotype" w:eastAsia="Palatino Linotype" w:hAnsi="Palatino Linotype" w:cs="Palatino Linotype"/>
          <w:color w:val="4A4A4A"/>
          <w:sz w:val="20"/>
          <w:szCs w:val="20"/>
        </w:rPr>
      </w:pPr>
      <w:r w:rsidRPr="00505479">
        <w:rPr>
          <w:rFonts w:ascii="Palatino Linotype" w:eastAsia="Palatino Linotype" w:hAnsi="Palatino Linotype" w:cs="Palatino Linotype"/>
          <w:color w:val="4A4A4A"/>
          <w:sz w:val="20"/>
          <w:szCs w:val="20"/>
        </w:rPr>
        <w:t xml:space="preserve">Results-driven Scrum Master with </w:t>
      </w:r>
      <w:r w:rsidRPr="00505479">
        <w:rPr>
          <w:rFonts w:ascii="Palatino Linotype" w:eastAsia="Palatino Linotype" w:hAnsi="Palatino Linotype" w:cs="Palatino Linotype"/>
          <w:b/>
          <w:bCs/>
          <w:color w:val="4A4A4A"/>
          <w:sz w:val="20"/>
          <w:szCs w:val="20"/>
        </w:rPr>
        <w:t>13 years</w:t>
      </w:r>
      <w:r w:rsidRPr="00505479">
        <w:rPr>
          <w:rFonts w:ascii="Palatino Linotype" w:eastAsia="Palatino Linotype" w:hAnsi="Palatino Linotype" w:cs="Palatino Linotype"/>
          <w:color w:val="4A4A4A"/>
          <w:sz w:val="20"/>
          <w:szCs w:val="20"/>
        </w:rPr>
        <w:t xml:space="preserve"> of experience in leading and coaching high-performing Agile teams to deliver successful projects. Proven ability to facilitate Scrum events, </w:t>
      </w:r>
      <w:proofErr w:type="gramStart"/>
      <w:r w:rsidRPr="00505479">
        <w:rPr>
          <w:rFonts w:ascii="Palatino Linotype" w:eastAsia="Palatino Linotype" w:hAnsi="Palatino Linotype" w:cs="Palatino Linotype"/>
          <w:color w:val="4A4A4A"/>
          <w:sz w:val="20"/>
          <w:szCs w:val="20"/>
        </w:rPr>
        <w:t>remove</w:t>
      </w:r>
      <w:proofErr w:type="gramEnd"/>
      <w:r w:rsidRPr="00505479">
        <w:rPr>
          <w:rFonts w:ascii="Palatino Linotype" w:eastAsia="Palatino Linotype" w:hAnsi="Palatino Linotype" w:cs="Palatino Linotype"/>
          <w:color w:val="4A4A4A"/>
          <w:sz w:val="20"/>
          <w:szCs w:val="20"/>
        </w:rPr>
        <w:t xml:space="preserve"> impediments, and foster a collaborative environment that drives continuous improvement and </w:t>
      </w:r>
      <w:r w:rsidR="0018516B" w:rsidRPr="0018516B">
        <w:rPr>
          <w:rFonts w:ascii="Palatino Linotype" w:eastAsia="Palatino Linotype" w:hAnsi="Palatino Linotype" w:cs="Palatino Linotype"/>
          <w:color w:val="4A4A4A"/>
          <w:sz w:val="20"/>
          <w:szCs w:val="20"/>
        </w:rPr>
        <w:t xml:space="preserve">successfully </w:t>
      </w:r>
      <w:r w:rsidR="0018516B" w:rsidRPr="0018516B">
        <w:rPr>
          <w:rFonts w:ascii="Palatino Linotype" w:eastAsia="Palatino Linotype" w:hAnsi="Palatino Linotype" w:cs="Palatino Linotype"/>
          <w:b/>
          <w:bCs/>
          <w:color w:val="4A4A4A"/>
          <w:sz w:val="20"/>
          <w:szCs w:val="20"/>
        </w:rPr>
        <w:t>reduced project timelines by 15%</w:t>
      </w:r>
      <w:r w:rsidR="0018516B" w:rsidRPr="0018516B">
        <w:rPr>
          <w:rFonts w:ascii="Palatino Linotype" w:eastAsia="Palatino Linotype" w:hAnsi="Palatino Linotype" w:cs="Palatino Linotype"/>
          <w:color w:val="4A4A4A"/>
          <w:sz w:val="20"/>
          <w:szCs w:val="20"/>
        </w:rPr>
        <w:t xml:space="preserve"> and </w:t>
      </w:r>
      <w:r w:rsidR="0018516B" w:rsidRPr="0018516B">
        <w:rPr>
          <w:rFonts w:ascii="Palatino Linotype" w:eastAsia="Palatino Linotype" w:hAnsi="Palatino Linotype" w:cs="Palatino Linotype"/>
          <w:b/>
          <w:bCs/>
          <w:color w:val="4A4A4A"/>
          <w:sz w:val="20"/>
          <w:szCs w:val="20"/>
        </w:rPr>
        <w:t xml:space="preserve">increased team velocity by </w:t>
      </w:r>
      <w:r w:rsidR="00D41CAC">
        <w:rPr>
          <w:rFonts w:ascii="Palatino Linotype" w:eastAsia="Palatino Linotype" w:hAnsi="Palatino Linotype" w:cs="Palatino Linotype"/>
          <w:b/>
          <w:bCs/>
          <w:color w:val="4A4A4A"/>
          <w:sz w:val="20"/>
          <w:szCs w:val="20"/>
        </w:rPr>
        <w:t>2</w:t>
      </w:r>
      <w:r w:rsidR="0018516B" w:rsidRPr="0018516B">
        <w:rPr>
          <w:rFonts w:ascii="Palatino Linotype" w:eastAsia="Palatino Linotype" w:hAnsi="Palatino Linotype" w:cs="Palatino Linotype"/>
          <w:b/>
          <w:bCs/>
          <w:color w:val="4A4A4A"/>
          <w:sz w:val="20"/>
          <w:szCs w:val="20"/>
        </w:rPr>
        <w:t>0%</w:t>
      </w:r>
      <w:r w:rsidR="0018516B" w:rsidRPr="0018516B">
        <w:rPr>
          <w:rFonts w:ascii="Palatino Linotype" w:eastAsia="Palatino Linotype" w:hAnsi="Palatino Linotype" w:cs="Palatino Linotype"/>
          <w:color w:val="4A4A4A"/>
          <w:sz w:val="20"/>
          <w:szCs w:val="20"/>
        </w:rPr>
        <w:t xml:space="preserve"> through the implementation of Agile practices and continuous improvement initiatives</w:t>
      </w:r>
      <w:r w:rsidRPr="00505479">
        <w:rPr>
          <w:rFonts w:ascii="Palatino Linotype" w:eastAsia="Palatino Linotype" w:hAnsi="Palatino Linotype" w:cs="Palatino Linotype"/>
          <w:color w:val="4A4A4A"/>
          <w:sz w:val="20"/>
          <w:szCs w:val="20"/>
        </w:rPr>
        <w:t>.</w:t>
      </w:r>
      <w:r>
        <w:rPr>
          <w:rFonts w:ascii="Palatino Linotype" w:eastAsia="Palatino Linotype" w:hAnsi="Palatino Linotype" w:cs="Palatino Linotype"/>
          <w:color w:val="4A4A4A"/>
          <w:sz w:val="20"/>
          <w:szCs w:val="20"/>
        </w:rPr>
        <w:t xml:space="preserve"> Holding </w:t>
      </w:r>
      <w:r w:rsidRPr="00505479">
        <w:rPr>
          <w:rFonts w:ascii="Palatino Linotype" w:eastAsia="Palatino Linotype" w:hAnsi="Palatino Linotype" w:cs="Palatino Linotype"/>
          <w:color w:val="4A4A4A"/>
          <w:sz w:val="20"/>
          <w:szCs w:val="20"/>
        </w:rPr>
        <w:t xml:space="preserve">a strong track record of implementing and scaling </w:t>
      </w:r>
      <w:proofErr w:type="gramStart"/>
      <w:r w:rsidRPr="00B13785">
        <w:rPr>
          <w:rFonts w:ascii="Palatino Linotype" w:eastAsia="Palatino Linotype" w:hAnsi="Palatino Linotype" w:cs="Palatino Linotype"/>
          <w:b/>
          <w:bCs/>
          <w:color w:val="4A4A4A"/>
          <w:sz w:val="20"/>
          <w:szCs w:val="20"/>
        </w:rPr>
        <w:t>Agile</w:t>
      </w:r>
      <w:proofErr w:type="gramEnd"/>
      <w:r w:rsidRPr="00B13785">
        <w:rPr>
          <w:rFonts w:ascii="Palatino Linotype" w:eastAsia="Palatino Linotype" w:hAnsi="Palatino Linotype" w:cs="Palatino Linotype"/>
          <w:b/>
          <w:bCs/>
          <w:color w:val="4A4A4A"/>
          <w:sz w:val="20"/>
          <w:szCs w:val="20"/>
        </w:rPr>
        <w:t xml:space="preserve"> methodologies</w:t>
      </w:r>
      <w:r w:rsidRPr="00505479">
        <w:rPr>
          <w:rFonts w:ascii="Palatino Linotype" w:eastAsia="Palatino Linotype" w:hAnsi="Palatino Linotype" w:cs="Palatino Linotype"/>
          <w:color w:val="4A4A4A"/>
          <w:sz w:val="20"/>
          <w:szCs w:val="20"/>
        </w:rPr>
        <w:t xml:space="preserve">, including </w:t>
      </w:r>
      <w:r w:rsidRPr="00B13785">
        <w:rPr>
          <w:rFonts w:ascii="Palatino Linotype" w:eastAsia="Palatino Linotype" w:hAnsi="Palatino Linotype" w:cs="Palatino Linotype"/>
          <w:b/>
          <w:bCs/>
          <w:color w:val="4A4A4A"/>
          <w:sz w:val="20"/>
          <w:szCs w:val="20"/>
        </w:rPr>
        <w:t xml:space="preserve">Scrum and </w:t>
      </w:r>
      <w:proofErr w:type="spellStart"/>
      <w:r w:rsidRPr="00B13785">
        <w:rPr>
          <w:rFonts w:ascii="Palatino Linotype" w:eastAsia="Palatino Linotype" w:hAnsi="Palatino Linotype" w:cs="Palatino Linotype"/>
          <w:b/>
          <w:bCs/>
          <w:color w:val="4A4A4A"/>
          <w:sz w:val="20"/>
          <w:szCs w:val="20"/>
        </w:rPr>
        <w:t>Kanban</w:t>
      </w:r>
      <w:proofErr w:type="spellEnd"/>
      <w:r w:rsidR="00B13785">
        <w:rPr>
          <w:rFonts w:ascii="Palatino Linotype" w:eastAsia="Palatino Linotype" w:hAnsi="Palatino Linotype" w:cs="Palatino Linotype"/>
          <w:b/>
          <w:bCs/>
          <w:color w:val="4A4A4A"/>
          <w:sz w:val="20"/>
          <w:szCs w:val="20"/>
        </w:rPr>
        <w:t xml:space="preserve">. </w:t>
      </w:r>
      <w:r w:rsidR="00B13785" w:rsidRPr="00B13785">
        <w:rPr>
          <w:rFonts w:ascii="Palatino Linotype" w:eastAsia="Palatino Linotype" w:hAnsi="Palatino Linotype" w:cs="Palatino Linotype"/>
          <w:color w:val="4A4A4A"/>
          <w:sz w:val="20"/>
          <w:szCs w:val="20"/>
        </w:rPr>
        <w:t xml:space="preserve">Adept at facilitating complex problem-solving, </w:t>
      </w:r>
      <w:r w:rsidR="00B13785" w:rsidRPr="00B13785">
        <w:rPr>
          <w:rFonts w:ascii="Palatino Linotype" w:eastAsia="Palatino Linotype" w:hAnsi="Palatino Linotype" w:cs="Palatino Linotype"/>
          <w:b/>
          <w:bCs/>
          <w:color w:val="4A4A4A"/>
          <w:sz w:val="20"/>
          <w:szCs w:val="20"/>
        </w:rPr>
        <w:t>managing stakeholder expectations</w:t>
      </w:r>
      <w:r w:rsidR="00B13785" w:rsidRPr="00B13785">
        <w:rPr>
          <w:rFonts w:ascii="Palatino Linotype" w:eastAsia="Palatino Linotype" w:hAnsi="Palatino Linotype" w:cs="Palatino Linotype"/>
          <w:color w:val="4A4A4A"/>
          <w:sz w:val="20"/>
          <w:szCs w:val="20"/>
        </w:rPr>
        <w:t>, and ensuring projects stay on track and within budget.</w:t>
      </w:r>
      <w:r w:rsidR="00B13785">
        <w:rPr>
          <w:rFonts w:ascii="Palatino Linotype" w:eastAsia="Palatino Linotype" w:hAnsi="Palatino Linotype" w:cs="Palatino Linotype"/>
          <w:color w:val="4A4A4A"/>
          <w:sz w:val="20"/>
          <w:szCs w:val="20"/>
        </w:rPr>
        <w:t xml:space="preserve"> </w:t>
      </w:r>
      <w:r w:rsidR="00BA2AD5">
        <w:rPr>
          <w:rFonts w:ascii="Palatino Linotype" w:eastAsia="Palatino Linotype" w:hAnsi="Palatino Linotype" w:cs="Palatino Linotype"/>
          <w:color w:val="4A4A4A"/>
          <w:sz w:val="20"/>
          <w:szCs w:val="20"/>
        </w:rPr>
        <w:t xml:space="preserve">Proven ability to </w:t>
      </w:r>
      <w:r w:rsidR="00B13785" w:rsidRPr="00BA2AD5">
        <w:rPr>
          <w:rFonts w:ascii="Palatino Linotype" w:eastAsia="Palatino Linotype" w:hAnsi="Palatino Linotype" w:cs="Palatino Linotype"/>
          <w:b/>
          <w:bCs/>
          <w:color w:val="4A4A4A"/>
          <w:sz w:val="20"/>
          <w:szCs w:val="20"/>
        </w:rPr>
        <w:t xml:space="preserve">Mentor </w:t>
      </w:r>
      <w:r w:rsidR="00BA2AD5" w:rsidRPr="00BA2AD5">
        <w:rPr>
          <w:rFonts w:ascii="Palatino Linotype" w:eastAsia="Palatino Linotype" w:hAnsi="Palatino Linotype" w:cs="Palatino Linotype"/>
          <w:b/>
          <w:bCs/>
          <w:color w:val="4A4A4A"/>
          <w:sz w:val="20"/>
          <w:szCs w:val="20"/>
        </w:rPr>
        <w:t>and Coach</w:t>
      </w:r>
      <w:r w:rsidR="00BA2AD5">
        <w:rPr>
          <w:rFonts w:ascii="Palatino Linotype" w:eastAsia="Palatino Linotype" w:hAnsi="Palatino Linotype" w:cs="Palatino Linotype"/>
          <w:color w:val="4A4A4A"/>
          <w:sz w:val="20"/>
          <w:szCs w:val="20"/>
        </w:rPr>
        <w:t xml:space="preserve"> </w:t>
      </w:r>
      <w:proofErr w:type="gramStart"/>
      <w:r w:rsidR="00B13785" w:rsidRPr="00B13785">
        <w:rPr>
          <w:rFonts w:ascii="Palatino Linotype" w:eastAsia="Palatino Linotype" w:hAnsi="Palatino Linotype" w:cs="Palatino Linotype"/>
          <w:color w:val="4A4A4A"/>
          <w:sz w:val="20"/>
          <w:szCs w:val="20"/>
        </w:rPr>
        <w:t>team</w:t>
      </w:r>
      <w:proofErr w:type="gramEnd"/>
      <w:r w:rsidR="00B13785" w:rsidRPr="00B13785">
        <w:rPr>
          <w:rFonts w:ascii="Palatino Linotype" w:eastAsia="Palatino Linotype" w:hAnsi="Palatino Linotype" w:cs="Palatino Linotype"/>
          <w:color w:val="4A4A4A"/>
          <w:sz w:val="20"/>
          <w:szCs w:val="20"/>
        </w:rPr>
        <w:t xml:space="preserve"> members</w:t>
      </w:r>
      <w:r w:rsidR="00BA2AD5">
        <w:rPr>
          <w:rFonts w:ascii="Palatino Linotype" w:eastAsia="Palatino Linotype" w:hAnsi="Palatino Linotype" w:cs="Palatino Linotype"/>
          <w:color w:val="4A4A4A"/>
          <w:sz w:val="20"/>
          <w:szCs w:val="20"/>
        </w:rPr>
        <w:t>,</w:t>
      </w:r>
      <w:r w:rsidR="00B13785" w:rsidRPr="00B13785">
        <w:rPr>
          <w:rFonts w:ascii="Palatino Linotype" w:eastAsia="Palatino Linotype" w:hAnsi="Palatino Linotype" w:cs="Palatino Linotype"/>
          <w:color w:val="4A4A4A"/>
          <w:sz w:val="20"/>
          <w:szCs w:val="20"/>
        </w:rPr>
        <w:t xml:space="preserve"> </w:t>
      </w:r>
      <w:r w:rsidR="00BA2AD5" w:rsidRPr="00BA2AD5">
        <w:rPr>
          <w:rFonts w:ascii="Palatino Linotype" w:eastAsia="Palatino Linotype" w:hAnsi="Palatino Linotype" w:cs="Palatino Linotype"/>
          <w:sz w:val="20"/>
          <w:szCs w:val="20"/>
        </w:rPr>
        <w:t>facilitate effective communication and drive successful Agile implementations</w:t>
      </w:r>
      <w:r w:rsidR="00BA2AD5" w:rsidRPr="00B13785">
        <w:rPr>
          <w:rFonts w:ascii="Palatino Linotype" w:eastAsia="Palatino Linotype" w:hAnsi="Palatino Linotype" w:cs="Palatino Linotype"/>
          <w:color w:val="4A4A4A"/>
          <w:sz w:val="20"/>
          <w:szCs w:val="20"/>
        </w:rPr>
        <w:t xml:space="preserve"> </w:t>
      </w:r>
      <w:r w:rsidR="00B13785" w:rsidRPr="00B13785">
        <w:rPr>
          <w:rFonts w:ascii="Palatino Linotype" w:eastAsia="Palatino Linotype" w:hAnsi="Palatino Linotype" w:cs="Palatino Linotype"/>
          <w:color w:val="4A4A4A"/>
          <w:sz w:val="20"/>
          <w:szCs w:val="20"/>
        </w:rPr>
        <w:t xml:space="preserve">and </w:t>
      </w:r>
      <w:proofErr w:type="spellStart"/>
      <w:r w:rsidR="00B13785" w:rsidRPr="00B13785">
        <w:rPr>
          <w:rFonts w:ascii="Palatino Linotype" w:eastAsia="Palatino Linotype" w:hAnsi="Palatino Linotype" w:cs="Palatino Linotype"/>
          <w:b/>
          <w:bCs/>
          <w:color w:val="4A4A4A"/>
          <w:sz w:val="20"/>
          <w:szCs w:val="20"/>
        </w:rPr>
        <w:t>SAFe</w:t>
      </w:r>
      <w:proofErr w:type="spellEnd"/>
      <w:r w:rsidR="00B13785" w:rsidRPr="00B13785">
        <w:rPr>
          <w:rFonts w:ascii="Palatino Linotype" w:eastAsia="Palatino Linotype" w:hAnsi="Palatino Linotype" w:cs="Palatino Linotype"/>
          <w:b/>
          <w:bCs/>
          <w:color w:val="4A4A4A"/>
          <w:sz w:val="20"/>
          <w:szCs w:val="20"/>
        </w:rPr>
        <w:t xml:space="preserve"> principles</w:t>
      </w:r>
      <w:r w:rsidR="00B13785" w:rsidRPr="00B13785">
        <w:rPr>
          <w:rFonts w:ascii="Palatino Linotype" w:eastAsia="Palatino Linotype" w:hAnsi="Palatino Linotype" w:cs="Palatino Linotype"/>
          <w:color w:val="4A4A4A"/>
          <w:sz w:val="20"/>
          <w:szCs w:val="20"/>
        </w:rPr>
        <w:t xml:space="preserve"> for continuous improvement</w:t>
      </w:r>
      <w:r w:rsidR="00B13785">
        <w:rPr>
          <w:rFonts w:ascii="Palatino Linotype" w:eastAsia="Palatino Linotype" w:hAnsi="Palatino Linotype" w:cs="Palatino Linotype"/>
          <w:color w:val="4A4A4A"/>
          <w:sz w:val="20"/>
          <w:szCs w:val="20"/>
        </w:rPr>
        <w:t>.</w:t>
      </w:r>
      <w:r w:rsidR="00491032">
        <w:rPr>
          <w:rFonts w:ascii="Palatino Linotype" w:eastAsia="Palatino Linotype" w:hAnsi="Palatino Linotype" w:cs="Palatino Linotype"/>
          <w:color w:val="4A4A4A"/>
          <w:sz w:val="20"/>
          <w:szCs w:val="20"/>
        </w:rPr>
        <w:t xml:space="preserve"> </w:t>
      </w:r>
      <w:proofErr w:type="gramStart"/>
      <w:r w:rsidR="00491032">
        <w:rPr>
          <w:rFonts w:ascii="Palatino Linotype" w:eastAsia="Palatino Linotype" w:hAnsi="Palatino Linotype" w:cs="Palatino Linotype"/>
          <w:color w:val="4A4A4A"/>
          <w:sz w:val="20"/>
          <w:szCs w:val="20"/>
        </w:rPr>
        <w:t xml:space="preserve">Expertise in project transformation from </w:t>
      </w:r>
      <w:r w:rsidR="00491032" w:rsidRPr="00491032">
        <w:rPr>
          <w:rFonts w:ascii="Palatino Linotype" w:eastAsia="Palatino Linotype" w:hAnsi="Palatino Linotype" w:cs="Palatino Linotype"/>
          <w:b/>
          <w:bCs/>
          <w:color w:val="4A4A4A"/>
          <w:sz w:val="20"/>
          <w:szCs w:val="20"/>
        </w:rPr>
        <w:t>waterfall to agile</w:t>
      </w:r>
      <w:r w:rsidR="00491032">
        <w:rPr>
          <w:rFonts w:ascii="Palatino Linotype" w:eastAsia="Palatino Linotype" w:hAnsi="Palatino Linotype" w:cs="Palatino Linotype"/>
          <w:b/>
          <w:bCs/>
          <w:color w:val="4A4A4A"/>
          <w:sz w:val="20"/>
          <w:szCs w:val="20"/>
        </w:rPr>
        <w:t>.</w:t>
      </w:r>
      <w:proofErr w:type="gramEnd"/>
      <w:r w:rsidR="00491032">
        <w:rPr>
          <w:rFonts w:ascii="Palatino Linotype" w:eastAsia="Palatino Linotype" w:hAnsi="Palatino Linotype" w:cs="Palatino Linotype"/>
          <w:b/>
          <w:bCs/>
          <w:color w:val="4A4A4A"/>
          <w:sz w:val="20"/>
          <w:szCs w:val="20"/>
        </w:rPr>
        <w:t xml:space="preserve"> </w:t>
      </w:r>
      <w:r w:rsidR="00491032" w:rsidRPr="00491032">
        <w:rPr>
          <w:rFonts w:ascii="Palatino Linotype" w:eastAsia="Palatino Linotype" w:hAnsi="Palatino Linotype" w:cs="Palatino Linotype"/>
          <w:color w:val="4A4A4A"/>
          <w:sz w:val="20"/>
          <w:szCs w:val="20"/>
        </w:rPr>
        <w:t xml:space="preserve">Handling multiple scrum teams with expertise on tools like </w:t>
      </w:r>
      <w:r w:rsidR="00491032" w:rsidRPr="00491032">
        <w:rPr>
          <w:rFonts w:ascii="Palatino Linotype" w:eastAsia="Palatino Linotype" w:hAnsi="Palatino Linotype" w:cs="Palatino Linotype"/>
          <w:b/>
          <w:bCs/>
          <w:color w:val="4A4A4A"/>
          <w:sz w:val="20"/>
          <w:szCs w:val="20"/>
        </w:rPr>
        <w:t xml:space="preserve">RTC, </w:t>
      </w:r>
      <w:proofErr w:type="spellStart"/>
      <w:r w:rsidR="00491032" w:rsidRPr="00491032">
        <w:rPr>
          <w:rFonts w:ascii="Palatino Linotype" w:eastAsia="Palatino Linotype" w:hAnsi="Palatino Linotype" w:cs="Palatino Linotype"/>
          <w:b/>
          <w:bCs/>
          <w:color w:val="4A4A4A"/>
          <w:sz w:val="20"/>
          <w:szCs w:val="20"/>
        </w:rPr>
        <w:t>Jira</w:t>
      </w:r>
      <w:proofErr w:type="spellEnd"/>
      <w:r w:rsidR="00491032" w:rsidRPr="00491032">
        <w:rPr>
          <w:rFonts w:ascii="Palatino Linotype" w:eastAsia="Palatino Linotype" w:hAnsi="Palatino Linotype" w:cs="Palatino Linotype"/>
          <w:b/>
          <w:bCs/>
          <w:color w:val="4A4A4A"/>
          <w:sz w:val="20"/>
          <w:szCs w:val="20"/>
        </w:rPr>
        <w:t xml:space="preserve"> &amp; Rally</w:t>
      </w:r>
      <w:r w:rsidR="00491032">
        <w:rPr>
          <w:rFonts w:ascii="Palatino Linotype" w:eastAsia="Palatino Linotype" w:hAnsi="Palatino Linotype" w:cs="Palatino Linotype"/>
          <w:b/>
          <w:bCs/>
          <w:color w:val="4A4A4A"/>
          <w:sz w:val="20"/>
          <w:szCs w:val="20"/>
        </w:rPr>
        <w:t xml:space="preserve"> </w:t>
      </w:r>
      <w:r w:rsidR="00491032" w:rsidRPr="00491032">
        <w:rPr>
          <w:rFonts w:ascii="Palatino Linotype" w:eastAsia="Palatino Linotype" w:hAnsi="Palatino Linotype" w:cs="Palatino Linotype"/>
          <w:color w:val="4A4A4A"/>
          <w:sz w:val="20"/>
          <w:szCs w:val="20"/>
        </w:rPr>
        <w:t xml:space="preserve">and strong Knowledge of </w:t>
      </w:r>
      <w:r w:rsidR="00491032" w:rsidRPr="00D838C6">
        <w:rPr>
          <w:rFonts w:ascii="Palatino Linotype" w:eastAsia="Palatino Linotype" w:hAnsi="Palatino Linotype" w:cs="Palatino Linotype"/>
          <w:b/>
          <w:bCs/>
          <w:color w:val="4A4A4A"/>
          <w:sz w:val="20"/>
          <w:szCs w:val="20"/>
        </w:rPr>
        <w:t>project management principles</w:t>
      </w:r>
      <w:r w:rsidR="00491032" w:rsidRPr="00491032">
        <w:rPr>
          <w:rFonts w:ascii="Palatino Linotype" w:eastAsia="Palatino Linotype" w:hAnsi="Palatino Linotype" w:cs="Palatino Linotype"/>
          <w:color w:val="4A4A4A"/>
          <w:sz w:val="20"/>
          <w:szCs w:val="20"/>
        </w:rPr>
        <w:t xml:space="preserve"> and the ability to apply the principles, tools and techniques to develop/plan, manage or execute projects or work plans to ensure successful completion</w:t>
      </w:r>
      <w:r w:rsidR="00491032">
        <w:rPr>
          <w:rFonts w:ascii="Palatino Linotype" w:eastAsia="Palatino Linotype" w:hAnsi="Palatino Linotype" w:cs="Palatino Linotype"/>
          <w:color w:val="4A4A4A"/>
          <w:sz w:val="20"/>
          <w:szCs w:val="20"/>
        </w:rPr>
        <w:t>.</w:t>
      </w:r>
      <w:r w:rsidR="00D838C6">
        <w:rPr>
          <w:rFonts w:ascii="Palatino Linotype" w:eastAsia="Palatino Linotype" w:hAnsi="Palatino Linotype" w:cs="Palatino Linotype"/>
          <w:color w:val="4A4A4A"/>
          <w:sz w:val="20"/>
          <w:szCs w:val="20"/>
        </w:rPr>
        <w:t xml:space="preserve"> </w:t>
      </w:r>
      <w:r w:rsidR="00C4355B">
        <w:rPr>
          <w:rFonts w:ascii="Palatino Linotype" w:eastAsia="Palatino Linotype" w:hAnsi="Palatino Linotype" w:cs="Palatino Linotype"/>
          <w:color w:val="4A4A4A"/>
          <w:sz w:val="20"/>
          <w:szCs w:val="20"/>
        </w:rPr>
        <w:t xml:space="preserve">Expert in Tracking the overall progress of scrum teams in Rally &amp; </w:t>
      </w:r>
      <w:proofErr w:type="spellStart"/>
      <w:r w:rsidR="00C4355B">
        <w:rPr>
          <w:rFonts w:ascii="Palatino Linotype" w:eastAsia="Palatino Linotype" w:hAnsi="Palatino Linotype" w:cs="Palatino Linotype"/>
          <w:color w:val="4A4A4A"/>
          <w:sz w:val="20"/>
          <w:szCs w:val="20"/>
        </w:rPr>
        <w:t>Jira</w:t>
      </w:r>
      <w:proofErr w:type="spellEnd"/>
      <w:r w:rsidR="00C4355B">
        <w:rPr>
          <w:rFonts w:ascii="Palatino Linotype" w:eastAsia="Palatino Linotype" w:hAnsi="Palatino Linotype" w:cs="Palatino Linotype"/>
          <w:color w:val="4A4A4A"/>
          <w:sz w:val="20"/>
          <w:szCs w:val="20"/>
        </w:rPr>
        <w:t xml:space="preserve"> by using reports like </w:t>
      </w:r>
      <w:r w:rsidR="00E849E4" w:rsidRPr="00E849E4">
        <w:rPr>
          <w:rFonts w:ascii="Palatino Linotype" w:eastAsia="Palatino Linotype" w:hAnsi="Palatino Linotype" w:cs="Palatino Linotype"/>
          <w:b/>
          <w:bCs/>
          <w:color w:val="4A4A4A"/>
          <w:sz w:val="20"/>
          <w:szCs w:val="20"/>
        </w:rPr>
        <w:t xml:space="preserve">velocity </w:t>
      </w:r>
      <w:r w:rsidR="00C4355B" w:rsidRPr="00E849E4">
        <w:rPr>
          <w:rFonts w:ascii="Palatino Linotype" w:eastAsia="Palatino Linotype" w:hAnsi="Palatino Linotype" w:cs="Palatino Linotype"/>
          <w:b/>
          <w:bCs/>
          <w:color w:val="4A4A4A"/>
          <w:sz w:val="20"/>
          <w:szCs w:val="20"/>
        </w:rPr>
        <w:t xml:space="preserve">Burn-down Charts, </w:t>
      </w:r>
      <w:r w:rsidR="008B5B95" w:rsidRPr="00E849E4">
        <w:rPr>
          <w:rFonts w:ascii="Palatino Linotype" w:eastAsia="Palatino Linotype" w:hAnsi="Palatino Linotype" w:cs="Palatino Linotype"/>
          <w:b/>
          <w:bCs/>
          <w:color w:val="4A4A4A"/>
          <w:sz w:val="20"/>
          <w:szCs w:val="20"/>
        </w:rPr>
        <w:t>Feature Predictability, Sprint Predictability</w:t>
      </w:r>
      <w:r w:rsidR="00E849E4" w:rsidRPr="00E849E4">
        <w:rPr>
          <w:rFonts w:ascii="Palatino Linotype" w:eastAsia="Palatino Linotype" w:hAnsi="Palatino Linotype" w:cs="Palatino Linotype"/>
          <w:b/>
          <w:bCs/>
          <w:color w:val="4A4A4A"/>
          <w:sz w:val="20"/>
          <w:szCs w:val="20"/>
        </w:rPr>
        <w:t>, Story/Feature cycle time, Story/Feature throughput</w:t>
      </w:r>
      <w:r w:rsidR="00E849E4">
        <w:rPr>
          <w:rFonts w:ascii="Palatino Linotype" w:eastAsia="Palatino Linotype" w:hAnsi="Palatino Linotype" w:cs="Palatino Linotype"/>
          <w:color w:val="4A4A4A"/>
          <w:sz w:val="20"/>
          <w:szCs w:val="20"/>
        </w:rPr>
        <w:t xml:space="preserve"> and use of Gadgets in </w:t>
      </w:r>
      <w:proofErr w:type="spellStart"/>
      <w:r w:rsidR="00E849E4">
        <w:rPr>
          <w:rFonts w:ascii="Palatino Linotype" w:eastAsia="Palatino Linotype" w:hAnsi="Palatino Linotype" w:cs="Palatino Linotype"/>
          <w:color w:val="4A4A4A"/>
          <w:sz w:val="20"/>
          <w:szCs w:val="20"/>
        </w:rPr>
        <w:t>Jira</w:t>
      </w:r>
      <w:proofErr w:type="spellEnd"/>
      <w:r w:rsidR="00E849E4">
        <w:rPr>
          <w:rFonts w:ascii="Palatino Linotype" w:eastAsia="Palatino Linotype" w:hAnsi="Palatino Linotype" w:cs="Palatino Linotype"/>
          <w:color w:val="4A4A4A"/>
          <w:sz w:val="20"/>
          <w:szCs w:val="20"/>
        </w:rPr>
        <w:t xml:space="preserve"> dashboard based on needs.</w:t>
      </w:r>
      <w:r w:rsidR="001429DB" w:rsidRPr="001429DB">
        <w:rPr>
          <w:rFonts w:ascii="Palatino Linotype" w:eastAsia="Palatino Linotype" w:hAnsi="Palatino Linotype" w:cs="Palatino Linotype"/>
          <w:color w:val="4A4A4A"/>
          <w:sz w:val="20"/>
          <w:szCs w:val="20"/>
        </w:rPr>
        <w:t xml:space="preserve"> </w:t>
      </w:r>
      <w:r w:rsidR="001429DB" w:rsidRPr="00622FAF">
        <w:rPr>
          <w:rFonts w:ascii="Palatino Linotype" w:eastAsia="Palatino Linotype" w:hAnsi="Palatino Linotype" w:cs="Palatino Linotype"/>
          <w:b/>
          <w:bCs/>
          <w:color w:val="4A4A4A"/>
          <w:sz w:val="20"/>
          <w:szCs w:val="20"/>
        </w:rPr>
        <w:t>Additional strength</w:t>
      </w:r>
      <w:r w:rsidR="001429DB">
        <w:rPr>
          <w:rFonts w:ascii="Palatino Linotype" w:eastAsia="Palatino Linotype" w:hAnsi="Palatino Linotype" w:cs="Palatino Linotype"/>
          <w:color w:val="4A4A4A"/>
          <w:sz w:val="20"/>
          <w:szCs w:val="20"/>
        </w:rPr>
        <w:t xml:space="preserve"> of having immense experience in</w:t>
      </w:r>
      <w:r w:rsidRPr="001429DB">
        <w:rPr>
          <w:rFonts w:ascii="Palatino Linotype" w:eastAsia="Palatino Linotype" w:hAnsi="Palatino Linotype" w:cs="Palatino Linotype"/>
          <w:color w:val="4A4A4A"/>
          <w:sz w:val="20"/>
          <w:szCs w:val="20"/>
        </w:rPr>
        <w:t xml:space="preserve"> handl</w:t>
      </w:r>
      <w:r w:rsidR="001429DB">
        <w:rPr>
          <w:rFonts w:ascii="Palatino Linotype" w:eastAsia="Palatino Linotype" w:hAnsi="Palatino Linotype" w:cs="Palatino Linotype"/>
          <w:color w:val="4A4A4A"/>
          <w:sz w:val="20"/>
          <w:szCs w:val="20"/>
        </w:rPr>
        <w:t>ing</w:t>
      </w:r>
      <w:r w:rsidRPr="001429DB">
        <w:rPr>
          <w:rFonts w:ascii="Palatino Linotype" w:eastAsia="Palatino Linotype" w:hAnsi="Palatino Linotype" w:cs="Palatino Linotype"/>
          <w:color w:val="4A4A4A"/>
          <w:sz w:val="20"/>
          <w:szCs w:val="20"/>
        </w:rPr>
        <w:t xml:space="preserve"> Onboarding </w:t>
      </w:r>
      <w:r w:rsidR="001429DB">
        <w:rPr>
          <w:rFonts w:ascii="Palatino Linotype" w:eastAsia="Palatino Linotype" w:hAnsi="Palatino Linotype" w:cs="Palatino Linotype"/>
          <w:color w:val="4A4A4A"/>
          <w:sz w:val="20"/>
          <w:szCs w:val="20"/>
        </w:rPr>
        <w:t xml:space="preserve">of </w:t>
      </w:r>
      <w:r w:rsidRPr="001429DB">
        <w:rPr>
          <w:rFonts w:ascii="Palatino Linotype" w:eastAsia="Palatino Linotype" w:hAnsi="Palatino Linotype" w:cs="Palatino Linotype"/>
          <w:color w:val="4A4A4A"/>
          <w:sz w:val="20"/>
          <w:szCs w:val="20"/>
        </w:rPr>
        <w:t xml:space="preserve">new team members, </w:t>
      </w:r>
      <w:r w:rsidR="001429DB">
        <w:rPr>
          <w:rFonts w:ascii="Palatino Linotype" w:eastAsia="Palatino Linotype" w:hAnsi="Palatino Linotype" w:cs="Palatino Linotype"/>
          <w:color w:val="4A4A4A"/>
          <w:sz w:val="20"/>
          <w:szCs w:val="20"/>
        </w:rPr>
        <w:t xml:space="preserve">Managing </w:t>
      </w:r>
      <w:r w:rsidRPr="001429DB">
        <w:rPr>
          <w:rFonts w:ascii="Palatino Linotype" w:eastAsia="Palatino Linotype" w:hAnsi="Palatino Linotype" w:cs="Palatino Linotype"/>
          <w:color w:val="4A4A4A"/>
          <w:sz w:val="20"/>
          <w:szCs w:val="20"/>
        </w:rPr>
        <w:t>Billing for team, work on RFPs, resource management and coaching leads on the project Coordinated with multiple partners (Business, Operations, Technology, Support groups) for program implementation</w:t>
      </w:r>
      <w:r w:rsidR="001429DB">
        <w:rPr>
          <w:rFonts w:ascii="Palatino Linotype" w:eastAsia="Palatino Linotype" w:hAnsi="Palatino Linotype" w:cs="Palatino Linotype"/>
          <w:color w:val="4A4A4A"/>
          <w:sz w:val="20"/>
          <w:szCs w:val="20"/>
        </w:rPr>
        <w:t>.</w:t>
      </w:r>
    </w:p>
    <w:p w14:paraId="5B39EBC7" w14:textId="77777777" w:rsidR="001429DB" w:rsidRDefault="001429DB">
      <w:pPr>
        <w:pStyle w:val="divdocumentsinglecolumn"/>
        <w:spacing w:line="260" w:lineRule="atLeast"/>
        <w:rPr>
          <w:rFonts w:ascii="Palatino Linotype" w:eastAsia="Palatino Linotype" w:hAnsi="Palatino Linotype" w:cs="Palatino Linotype"/>
          <w:color w:val="4A4A4A"/>
          <w:sz w:val="20"/>
          <w:szCs w:val="20"/>
        </w:rPr>
      </w:pPr>
    </w:p>
    <w:p w14:paraId="48AE9605" w14:textId="2D97798D" w:rsidR="001249CB" w:rsidRDefault="001131A3">
      <w:pPr>
        <w:pStyle w:val="divdocumentsinglecolumn"/>
        <w:spacing w:line="260" w:lineRule="atLeast"/>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Result-Oriented</w:t>
      </w:r>
      <w:r w:rsidR="009E10BF">
        <w:rPr>
          <w:rFonts w:ascii="Palatino Linotype" w:eastAsia="Palatino Linotype" w:hAnsi="Palatino Linotype" w:cs="Palatino Linotype"/>
          <w:color w:val="4A4A4A"/>
          <w:sz w:val="20"/>
          <w:szCs w:val="20"/>
        </w:rPr>
        <w:t xml:space="preserve"> Process Engineer with </w:t>
      </w:r>
      <w:r w:rsidR="009E10BF" w:rsidRPr="009E10BF">
        <w:rPr>
          <w:rFonts w:ascii="Palatino Linotype" w:eastAsia="Palatino Linotype" w:hAnsi="Palatino Linotype" w:cs="Palatino Linotype"/>
          <w:b/>
          <w:bCs/>
          <w:color w:val="4A4A4A"/>
          <w:sz w:val="20"/>
          <w:szCs w:val="20"/>
        </w:rPr>
        <w:t>4 Years</w:t>
      </w:r>
      <w:r w:rsidR="009E10BF">
        <w:rPr>
          <w:rFonts w:ascii="Palatino Linotype" w:eastAsia="Palatino Linotype" w:hAnsi="Palatino Linotype" w:cs="Palatino Linotype"/>
          <w:color w:val="4A4A4A"/>
          <w:sz w:val="20"/>
          <w:szCs w:val="20"/>
        </w:rPr>
        <w:t xml:space="preserve"> of Experience in </w:t>
      </w:r>
      <w:proofErr w:type="gramStart"/>
      <w:r>
        <w:rPr>
          <w:rFonts w:ascii="Palatino Linotype" w:eastAsia="Palatino Linotype" w:hAnsi="Palatino Linotype" w:cs="Palatino Linotype"/>
          <w:color w:val="4A4A4A"/>
          <w:sz w:val="20"/>
          <w:szCs w:val="20"/>
        </w:rPr>
        <w:t>Identify</w:t>
      </w:r>
      <w:r w:rsidR="009E10BF">
        <w:rPr>
          <w:rFonts w:ascii="Palatino Linotype" w:eastAsia="Palatino Linotype" w:hAnsi="Palatino Linotype" w:cs="Palatino Linotype"/>
          <w:color w:val="4A4A4A"/>
          <w:sz w:val="20"/>
          <w:szCs w:val="20"/>
        </w:rPr>
        <w:t>ing</w:t>
      </w:r>
      <w:proofErr w:type="gramEnd"/>
      <w:r>
        <w:rPr>
          <w:rFonts w:ascii="Palatino Linotype" w:eastAsia="Palatino Linotype" w:hAnsi="Palatino Linotype" w:cs="Palatino Linotype"/>
          <w:color w:val="4A4A4A"/>
          <w:sz w:val="20"/>
          <w:szCs w:val="20"/>
        </w:rPr>
        <w:t xml:space="preserve"> additional business opportunities, requirements gathering and analysis</w:t>
      </w:r>
      <w:r w:rsidR="009E10BF">
        <w:rPr>
          <w:rFonts w:ascii="Palatino Linotype" w:eastAsia="Palatino Linotype" w:hAnsi="Palatino Linotype" w:cs="Palatino Linotype"/>
          <w:color w:val="4A4A4A"/>
          <w:sz w:val="20"/>
          <w:szCs w:val="20"/>
        </w:rPr>
        <w:t>.</w:t>
      </w:r>
      <w:r>
        <w:rPr>
          <w:rFonts w:ascii="Palatino Linotype" w:eastAsia="Palatino Linotype" w:hAnsi="Palatino Linotype" w:cs="Palatino Linotype"/>
          <w:color w:val="4A4A4A"/>
          <w:sz w:val="20"/>
          <w:szCs w:val="20"/>
        </w:rPr>
        <w:t xml:space="preserve"> </w:t>
      </w:r>
      <w:proofErr w:type="gramStart"/>
      <w:r>
        <w:rPr>
          <w:rFonts w:ascii="Palatino Linotype" w:eastAsia="Palatino Linotype" w:hAnsi="Palatino Linotype" w:cs="Palatino Linotype"/>
          <w:color w:val="4A4A4A"/>
          <w:sz w:val="20"/>
          <w:szCs w:val="20"/>
        </w:rPr>
        <w:t xml:space="preserve">Expertise in preparing Process Maps using </w:t>
      </w:r>
      <w:r w:rsidRPr="009E10BF">
        <w:rPr>
          <w:rFonts w:ascii="Palatino Linotype" w:eastAsia="Palatino Linotype" w:hAnsi="Palatino Linotype" w:cs="Palatino Linotype"/>
          <w:b/>
          <w:bCs/>
          <w:color w:val="4A4A4A"/>
          <w:sz w:val="20"/>
          <w:szCs w:val="20"/>
        </w:rPr>
        <w:t>BPMN Tools</w:t>
      </w:r>
      <w:r w:rsidR="009E10BF" w:rsidRPr="009E10BF">
        <w:rPr>
          <w:rFonts w:ascii="Palatino Linotype" w:eastAsia="Palatino Linotype" w:hAnsi="Palatino Linotype" w:cs="Palatino Linotype"/>
          <w:b/>
          <w:bCs/>
          <w:color w:val="4A4A4A"/>
          <w:sz w:val="20"/>
          <w:szCs w:val="20"/>
        </w:rPr>
        <w:t xml:space="preserve"> like </w:t>
      </w:r>
      <w:proofErr w:type="spellStart"/>
      <w:r w:rsidR="009E10BF" w:rsidRPr="009E10BF">
        <w:rPr>
          <w:rFonts w:ascii="Palatino Linotype" w:eastAsia="Palatino Linotype" w:hAnsi="Palatino Linotype" w:cs="Palatino Linotype"/>
          <w:b/>
          <w:bCs/>
          <w:color w:val="4A4A4A"/>
          <w:sz w:val="20"/>
          <w:szCs w:val="20"/>
        </w:rPr>
        <w:t>Igrafx</w:t>
      </w:r>
      <w:proofErr w:type="spellEnd"/>
      <w:r w:rsidR="009E10BF">
        <w:rPr>
          <w:rFonts w:ascii="Palatino Linotype" w:eastAsia="Palatino Linotype" w:hAnsi="Palatino Linotype" w:cs="Palatino Linotype"/>
          <w:b/>
          <w:bCs/>
          <w:color w:val="4A4A4A"/>
          <w:sz w:val="20"/>
          <w:szCs w:val="20"/>
        </w:rPr>
        <w:t>, ARIS</w:t>
      </w:r>
      <w:r w:rsidR="009E10BF">
        <w:rPr>
          <w:rFonts w:ascii="Palatino Linotype" w:eastAsia="Palatino Linotype" w:hAnsi="Palatino Linotype" w:cs="Palatino Linotype"/>
          <w:color w:val="4A4A4A"/>
          <w:sz w:val="20"/>
          <w:szCs w:val="20"/>
        </w:rPr>
        <w:t>.</w:t>
      </w:r>
      <w:proofErr w:type="gramEnd"/>
      <w:r>
        <w:rPr>
          <w:rFonts w:ascii="Palatino Linotype" w:eastAsia="Palatino Linotype" w:hAnsi="Palatino Linotype" w:cs="Palatino Linotype"/>
          <w:color w:val="4A4A4A"/>
          <w:sz w:val="20"/>
          <w:szCs w:val="20"/>
        </w:rPr>
        <w:t xml:space="preserve"> Execute statistical analysis like </w:t>
      </w:r>
      <w:r w:rsidRPr="001131A3">
        <w:rPr>
          <w:rFonts w:ascii="Palatino Linotype" w:eastAsia="Palatino Linotype" w:hAnsi="Palatino Linotype" w:cs="Palatino Linotype"/>
          <w:b/>
          <w:bCs/>
          <w:color w:val="4A4A4A"/>
          <w:sz w:val="20"/>
          <w:szCs w:val="20"/>
        </w:rPr>
        <w:t>Cost Benefit Analysis, Pareto, and FMEA</w:t>
      </w:r>
      <w:r w:rsidR="009E10BF">
        <w:rPr>
          <w:rFonts w:ascii="Palatino Linotype" w:eastAsia="Palatino Linotype" w:hAnsi="Palatino Linotype" w:cs="Palatino Linotype"/>
          <w:color w:val="4A4A4A"/>
          <w:sz w:val="20"/>
          <w:szCs w:val="20"/>
        </w:rPr>
        <w:t xml:space="preserve"> to </w:t>
      </w:r>
      <w:r w:rsidR="00E96564" w:rsidRPr="00E96564">
        <w:rPr>
          <w:rFonts w:ascii="Palatino Linotype" w:eastAsia="Palatino Linotype" w:hAnsi="Palatino Linotype" w:cs="Palatino Linotype"/>
          <w:color w:val="4A4A4A"/>
          <w:sz w:val="20"/>
          <w:szCs w:val="20"/>
        </w:rPr>
        <w:t>visualize business problems, analyze them, and come up with ways to improve things</w:t>
      </w:r>
      <w:r w:rsidR="00E96564">
        <w:rPr>
          <w:rFonts w:ascii="Palatino Linotype" w:eastAsia="Palatino Linotype" w:hAnsi="Palatino Linotype" w:cs="Palatino Linotype"/>
          <w:color w:val="4A4A4A"/>
          <w:sz w:val="20"/>
          <w:szCs w:val="20"/>
        </w:rPr>
        <w:t>.</w:t>
      </w:r>
      <w:r w:rsidR="00E96564" w:rsidRPr="00E96564">
        <w:rPr>
          <w:rFonts w:ascii="Palatino Linotype" w:eastAsia="Palatino Linotype" w:hAnsi="Palatino Linotype" w:cs="Palatino Linotype"/>
          <w:color w:val="4A4A4A"/>
          <w:sz w:val="20"/>
          <w:szCs w:val="20"/>
        </w:rPr>
        <w:t xml:space="preserve"> </w:t>
      </w:r>
      <w:proofErr w:type="gramStart"/>
      <w:r w:rsidR="00D41CAC">
        <w:rPr>
          <w:rFonts w:ascii="Palatino Linotype" w:eastAsia="Palatino Linotype" w:hAnsi="Palatino Linotype" w:cs="Palatino Linotype"/>
          <w:color w:val="4A4A4A"/>
          <w:sz w:val="20"/>
          <w:szCs w:val="20"/>
        </w:rPr>
        <w:t xml:space="preserve">Saved </w:t>
      </w:r>
      <w:r w:rsidR="00D41CAC" w:rsidRPr="00D41CAC">
        <w:rPr>
          <w:rFonts w:ascii="Palatino Linotype" w:eastAsia="Palatino Linotype" w:hAnsi="Palatino Linotype" w:cs="Palatino Linotype"/>
          <w:b/>
          <w:bCs/>
          <w:color w:val="4A4A4A"/>
          <w:sz w:val="20"/>
          <w:szCs w:val="20"/>
        </w:rPr>
        <w:t>$</w:t>
      </w:r>
      <w:r w:rsidR="00D41CAC">
        <w:rPr>
          <w:rFonts w:ascii="Palatino Linotype" w:eastAsia="Palatino Linotype" w:hAnsi="Palatino Linotype" w:cs="Palatino Linotype"/>
          <w:b/>
          <w:bCs/>
          <w:color w:val="4A4A4A"/>
          <w:sz w:val="20"/>
          <w:szCs w:val="20"/>
        </w:rPr>
        <w:t>3</w:t>
      </w:r>
      <w:r w:rsidR="00D41CAC" w:rsidRPr="00D41CAC">
        <w:rPr>
          <w:rFonts w:ascii="Palatino Linotype" w:eastAsia="Palatino Linotype" w:hAnsi="Palatino Linotype" w:cs="Palatino Linotype"/>
          <w:b/>
          <w:bCs/>
          <w:color w:val="4A4A4A"/>
          <w:sz w:val="20"/>
          <w:szCs w:val="20"/>
        </w:rPr>
        <w:t>50,000</w:t>
      </w:r>
      <w:r w:rsidR="00D41CAC">
        <w:rPr>
          <w:rFonts w:ascii="Palatino Linotype" w:eastAsia="Palatino Linotype" w:hAnsi="Palatino Linotype" w:cs="Palatino Linotype"/>
          <w:color w:val="4A4A4A"/>
          <w:sz w:val="20"/>
          <w:szCs w:val="20"/>
        </w:rPr>
        <w:t xml:space="preserve"> on premiums by retaining back policyholders notifying the importance of their coverage with implementing a design project.</w:t>
      </w:r>
      <w:proofErr w:type="gramEnd"/>
      <w:r w:rsidR="00D41CAC">
        <w:rPr>
          <w:rFonts w:ascii="Palatino Linotype" w:eastAsia="Palatino Linotype" w:hAnsi="Palatino Linotype" w:cs="Palatino Linotype"/>
          <w:color w:val="4A4A4A"/>
          <w:sz w:val="20"/>
          <w:szCs w:val="20"/>
        </w:rPr>
        <w:t xml:space="preserve"> </w:t>
      </w:r>
      <w:r>
        <w:rPr>
          <w:rFonts w:ascii="Palatino Linotype" w:eastAsia="Palatino Linotype" w:hAnsi="Palatino Linotype" w:cs="Palatino Linotype"/>
          <w:color w:val="4A4A4A"/>
          <w:sz w:val="20"/>
          <w:szCs w:val="20"/>
        </w:rPr>
        <w:t>Actively participate</w:t>
      </w:r>
      <w:r w:rsidR="00D41CAC">
        <w:rPr>
          <w:rFonts w:ascii="Palatino Linotype" w:eastAsia="Palatino Linotype" w:hAnsi="Palatino Linotype" w:cs="Palatino Linotype"/>
          <w:color w:val="4A4A4A"/>
          <w:sz w:val="20"/>
          <w:szCs w:val="20"/>
        </w:rPr>
        <w:t>d</w:t>
      </w:r>
      <w:r>
        <w:rPr>
          <w:rFonts w:ascii="Palatino Linotype" w:eastAsia="Palatino Linotype" w:hAnsi="Palatino Linotype" w:cs="Palatino Linotype"/>
          <w:color w:val="4A4A4A"/>
          <w:sz w:val="20"/>
          <w:szCs w:val="20"/>
        </w:rPr>
        <w:t xml:space="preserve"> to share thoughts on competitive market strategies through analysis of related product, market, or share trends Protect team from over-commitment, manage backlog, </w:t>
      </w:r>
      <w:proofErr w:type="gramStart"/>
      <w:r>
        <w:rPr>
          <w:rFonts w:ascii="Palatino Linotype" w:eastAsia="Palatino Linotype" w:hAnsi="Palatino Linotype" w:cs="Palatino Linotype"/>
          <w:color w:val="4A4A4A"/>
          <w:sz w:val="20"/>
          <w:szCs w:val="20"/>
        </w:rPr>
        <w:t>prioritize</w:t>
      </w:r>
      <w:proofErr w:type="gramEnd"/>
      <w:r>
        <w:rPr>
          <w:rFonts w:ascii="Palatino Linotype" w:eastAsia="Palatino Linotype" w:hAnsi="Palatino Linotype" w:cs="Palatino Linotype"/>
          <w:color w:val="4A4A4A"/>
          <w:sz w:val="20"/>
          <w:szCs w:val="20"/>
        </w:rPr>
        <w:t xml:space="preserve"> resolution of defects/bugs as evidenced by the on-time delivery of major initiatives</w:t>
      </w:r>
      <w:r w:rsidR="00E96564">
        <w:rPr>
          <w:rFonts w:ascii="Palatino Linotype" w:eastAsia="Palatino Linotype" w:hAnsi="Palatino Linotype" w:cs="Palatino Linotype"/>
          <w:color w:val="4A4A4A"/>
          <w:sz w:val="20"/>
          <w:szCs w:val="20"/>
        </w:rPr>
        <w:t>.</w:t>
      </w:r>
      <w:r w:rsidR="00D41CAC">
        <w:rPr>
          <w:rFonts w:ascii="Palatino Linotype" w:eastAsia="Palatino Linotype" w:hAnsi="Palatino Linotype" w:cs="Palatino Linotype"/>
          <w:color w:val="4A4A4A"/>
          <w:sz w:val="20"/>
          <w:szCs w:val="20"/>
        </w:rPr>
        <w:t xml:space="preserve"> </w:t>
      </w:r>
    </w:p>
    <w:p w14:paraId="6CBE1F25" w14:textId="77CA8BA2" w:rsidR="001249CB" w:rsidRDefault="001131A3">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Tools &amp; Skills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ivdocumenttable"/>
        <w:tblW w:w="0" w:type="auto"/>
        <w:tblLayout w:type="fixed"/>
        <w:tblCellMar>
          <w:left w:w="0" w:type="dxa"/>
          <w:right w:w="0" w:type="dxa"/>
        </w:tblCellMar>
        <w:tblLook w:val="05E0" w:firstRow="1" w:lastRow="1" w:firstColumn="1" w:lastColumn="1" w:noHBand="0" w:noVBand="1"/>
      </w:tblPr>
      <w:tblGrid>
        <w:gridCol w:w="5420"/>
        <w:gridCol w:w="5420"/>
      </w:tblGrid>
      <w:tr w:rsidR="001249CB" w14:paraId="3EEE7709" w14:textId="77777777">
        <w:tc>
          <w:tcPr>
            <w:tcW w:w="5420" w:type="dxa"/>
            <w:tcMar>
              <w:top w:w="0" w:type="dxa"/>
              <w:left w:w="0" w:type="dxa"/>
              <w:bottom w:w="0" w:type="dxa"/>
              <w:right w:w="0" w:type="dxa"/>
            </w:tcMar>
            <w:hideMark/>
          </w:tcPr>
          <w:p w14:paraId="54BDCCC5" w14:textId="77777777" w:rsidR="001249CB" w:rsidRDefault="00BE4556">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RTC</w:t>
            </w:r>
          </w:p>
          <w:p w14:paraId="10658500" w14:textId="77777777" w:rsidR="001249CB" w:rsidRDefault="00BE4556">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proofErr w:type="spellStart"/>
            <w:r>
              <w:rPr>
                <w:rFonts w:ascii="Palatino Linotype" w:eastAsia="Palatino Linotype" w:hAnsi="Palatino Linotype" w:cs="Palatino Linotype"/>
                <w:color w:val="4A4A4A"/>
                <w:sz w:val="20"/>
                <w:szCs w:val="20"/>
              </w:rPr>
              <w:t>Jira</w:t>
            </w:r>
            <w:proofErr w:type="spellEnd"/>
          </w:p>
          <w:p w14:paraId="21AC05E7" w14:textId="77777777" w:rsidR="001249CB" w:rsidRDefault="00BE4556">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Rally</w:t>
            </w:r>
          </w:p>
          <w:p w14:paraId="5F6B2B89" w14:textId="77777777" w:rsidR="001249CB" w:rsidRDefault="00BE4556">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proofErr w:type="spellStart"/>
            <w:r>
              <w:rPr>
                <w:rFonts w:ascii="Palatino Linotype" w:eastAsia="Palatino Linotype" w:hAnsi="Palatino Linotype" w:cs="Palatino Linotype"/>
                <w:color w:val="4A4A4A"/>
                <w:sz w:val="20"/>
                <w:szCs w:val="20"/>
              </w:rPr>
              <w:t>Igrafx</w:t>
            </w:r>
            <w:proofErr w:type="spellEnd"/>
          </w:p>
          <w:p w14:paraId="4D6A945A" w14:textId="410DCF98" w:rsidR="001131A3" w:rsidRDefault="001131A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ARIS</w:t>
            </w:r>
          </w:p>
          <w:p w14:paraId="2D71FE96" w14:textId="77777777" w:rsidR="001249CB" w:rsidRDefault="00BE4556">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MS Visio</w:t>
            </w:r>
          </w:p>
          <w:p w14:paraId="094095D7" w14:textId="77777777" w:rsidR="001249CB" w:rsidRDefault="00BE4556">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Microsoft Office 365 Suite</w:t>
            </w:r>
          </w:p>
          <w:p w14:paraId="21D32148" w14:textId="77777777" w:rsidR="001249CB" w:rsidRDefault="00BE4556">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TAM</w:t>
            </w:r>
          </w:p>
          <w:p w14:paraId="736BA3C9" w14:textId="77777777" w:rsidR="001249CB" w:rsidRDefault="00BE4556">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proofErr w:type="spellStart"/>
            <w:r>
              <w:rPr>
                <w:rFonts w:ascii="Palatino Linotype" w:eastAsia="Palatino Linotype" w:hAnsi="Palatino Linotype" w:cs="Palatino Linotype"/>
                <w:color w:val="4A4A4A"/>
                <w:sz w:val="20"/>
                <w:szCs w:val="20"/>
              </w:rPr>
              <w:t>Sagitta</w:t>
            </w:r>
            <w:proofErr w:type="spellEnd"/>
          </w:p>
          <w:p w14:paraId="3BB089FE" w14:textId="1CF70727" w:rsidR="001131A3" w:rsidRPr="001131A3" w:rsidRDefault="001131A3" w:rsidP="001131A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AFW</w:t>
            </w:r>
          </w:p>
        </w:tc>
        <w:tc>
          <w:tcPr>
            <w:tcW w:w="5420" w:type="dxa"/>
            <w:tcBorders>
              <w:left w:val="single" w:sz="8" w:space="0" w:color="FEFDFD"/>
            </w:tcBorders>
            <w:tcMar>
              <w:top w:w="0" w:type="dxa"/>
              <w:left w:w="0" w:type="dxa"/>
              <w:bottom w:w="0" w:type="dxa"/>
              <w:right w:w="0" w:type="dxa"/>
            </w:tcMar>
            <w:hideMark/>
          </w:tcPr>
          <w:p w14:paraId="00D1D16C" w14:textId="77777777" w:rsidR="001249CB" w:rsidRDefault="00BE4556">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Agile Project Management</w:t>
            </w:r>
          </w:p>
          <w:p w14:paraId="0C5BBC75" w14:textId="77777777" w:rsidR="001249CB" w:rsidRDefault="00BE4556">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Communication Skills</w:t>
            </w:r>
          </w:p>
          <w:p w14:paraId="36598C07" w14:textId="77777777" w:rsidR="001249CB" w:rsidRDefault="00BE4556">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Backlog Management</w:t>
            </w:r>
          </w:p>
          <w:p w14:paraId="245DBE60" w14:textId="77777777" w:rsidR="001249CB" w:rsidRDefault="00BE4556">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Presentation Skills</w:t>
            </w:r>
          </w:p>
          <w:p w14:paraId="3B5D3228" w14:textId="77777777" w:rsidR="001249CB" w:rsidRDefault="00BE4556">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Teamwork</w:t>
            </w:r>
          </w:p>
          <w:p w14:paraId="0159F4BD" w14:textId="77777777" w:rsidR="001249CB" w:rsidRDefault="00BE4556">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Facilitation Skills</w:t>
            </w:r>
          </w:p>
          <w:p w14:paraId="730E9FB8" w14:textId="77777777" w:rsidR="001249CB" w:rsidRDefault="00BE4556">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Problem-Solving Skills</w:t>
            </w:r>
          </w:p>
          <w:p w14:paraId="1312445E" w14:textId="77777777" w:rsidR="001249CB" w:rsidRDefault="00BE4556">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Reporting</w:t>
            </w:r>
          </w:p>
          <w:p w14:paraId="3ED5862B" w14:textId="77777777" w:rsidR="001249CB" w:rsidRDefault="00BE4556">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Agile</w:t>
            </w:r>
          </w:p>
          <w:p w14:paraId="2088E60E" w14:textId="77777777" w:rsidR="001249CB" w:rsidRDefault="00BE4556">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Waterfall</w:t>
            </w:r>
          </w:p>
        </w:tc>
      </w:tr>
    </w:tbl>
    <w:p w14:paraId="5D5966D7" w14:textId="77777777" w:rsidR="001249CB" w:rsidRDefault="00BE4556">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Certifications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177EFE49" w14:textId="77777777" w:rsidR="00622FAF" w:rsidRDefault="00622FAF" w:rsidP="00622FAF">
      <w:pPr>
        <w:pStyle w:val="divdocumentulli"/>
        <w:numPr>
          <w:ilvl w:val="0"/>
          <w:numId w:val="3"/>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Certified PSM I from Scrum.org</w:t>
      </w:r>
    </w:p>
    <w:p w14:paraId="2A567766" w14:textId="77777777" w:rsidR="00622FAF" w:rsidRDefault="00622FAF" w:rsidP="00622FAF">
      <w:pPr>
        <w:pStyle w:val="divdocumentulli"/>
        <w:numPr>
          <w:ilvl w:val="0"/>
          <w:numId w:val="3"/>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Certified Scrum Master from PMI</w:t>
      </w:r>
    </w:p>
    <w:p w14:paraId="49CB2663" w14:textId="5C9D06B8" w:rsidR="001249CB" w:rsidRDefault="00BE4556">
      <w:pPr>
        <w:pStyle w:val="divdocumentulli"/>
        <w:numPr>
          <w:ilvl w:val="0"/>
          <w:numId w:val="3"/>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Green Belt Certified from ASQ standards</w:t>
      </w:r>
    </w:p>
    <w:p w14:paraId="4032DCC4" w14:textId="77777777" w:rsidR="001249CB" w:rsidRDefault="00BE4556">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lastRenderedPageBreak/>
        <w:t xml:space="preserve">Education and Training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7A4C1B00" w14:textId="77777777" w:rsidR="001249CB" w:rsidRDefault="00BE4556">
      <w:pPr>
        <w:pStyle w:val="divdocumentsinglecolumn"/>
        <w:spacing w:line="260" w:lineRule="atLeast"/>
        <w:rP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Sri </w:t>
      </w:r>
      <w:proofErr w:type="spellStart"/>
      <w:r>
        <w:rPr>
          <w:rStyle w:val="span"/>
          <w:rFonts w:ascii="Palatino Linotype" w:eastAsia="Palatino Linotype" w:hAnsi="Palatino Linotype" w:cs="Palatino Linotype"/>
          <w:color w:val="4A4A4A"/>
          <w:sz w:val="20"/>
          <w:szCs w:val="20"/>
        </w:rPr>
        <w:t>Krishnadevaraya</w:t>
      </w:r>
      <w:proofErr w:type="spellEnd"/>
      <w:r>
        <w:rPr>
          <w:rStyle w:val="span"/>
          <w:rFonts w:ascii="Palatino Linotype" w:eastAsia="Palatino Linotype" w:hAnsi="Palatino Linotype" w:cs="Palatino Linotype"/>
          <w:color w:val="4A4A4A"/>
          <w:sz w:val="20"/>
          <w:szCs w:val="20"/>
        </w:rPr>
        <w:t xml:space="preserve"> University | India</w:t>
      </w:r>
      <w:r>
        <w:rPr>
          <w:rStyle w:val="singlecolumnspanpaddedlinenth-child1"/>
          <w:rFonts w:ascii="Palatino Linotype" w:eastAsia="Palatino Linotype" w:hAnsi="Palatino Linotype" w:cs="Palatino Linotype"/>
          <w:color w:val="4A4A4A"/>
          <w:sz w:val="20"/>
          <w:szCs w:val="20"/>
        </w:rPr>
        <w:t xml:space="preserve"> </w:t>
      </w:r>
    </w:p>
    <w:p w14:paraId="54B4B9FF" w14:textId="67843598" w:rsidR="001249CB" w:rsidRDefault="00BE4556">
      <w:pPr>
        <w:pStyle w:val="spanpaddedline"/>
        <w:spacing w:line="260" w:lineRule="atLeast"/>
        <w:rPr>
          <w:rFonts w:ascii="Palatino Linotype" w:eastAsia="Palatino Linotype" w:hAnsi="Palatino Linotype" w:cs="Palatino Linotype"/>
          <w:color w:val="4A4A4A"/>
          <w:sz w:val="20"/>
          <w:szCs w:val="20"/>
        </w:rPr>
      </w:pPr>
      <w:r>
        <w:rPr>
          <w:rStyle w:val="degree"/>
          <w:rFonts w:ascii="Palatino Linotype" w:eastAsia="Palatino Linotype" w:hAnsi="Palatino Linotype" w:cs="Palatino Linotype"/>
          <w:color w:val="4A4A4A"/>
          <w:sz w:val="20"/>
          <w:szCs w:val="20"/>
        </w:rPr>
        <w:t>Bachelor of Science</w:t>
      </w:r>
      <w:r>
        <w:rPr>
          <w:rStyle w:val="span"/>
          <w:rFonts w:ascii="Palatino Linotype" w:eastAsia="Palatino Linotype" w:hAnsi="Palatino Linotype" w:cs="Palatino Linotype"/>
          <w:color w:val="4A4A4A"/>
          <w:sz w:val="20"/>
          <w:szCs w:val="20"/>
        </w:rPr>
        <w:t xml:space="preserve"> in Computers</w:t>
      </w:r>
      <w:r>
        <w:rPr>
          <w:rFonts w:ascii="Palatino Linotype" w:eastAsia="Palatino Linotype" w:hAnsi="Palatino Linotype" w:cs="Palatino Linotype"/>
          <w:color w:val="4A4A4A"/>
          <w:sz w:val="20"/>
          <w:szCs w:val="20"/>
        </w:rPr>
        <w:t xml:space="preserve"> </w:t>
      </w:r>
      <w:r w:rsidR="00622FAF">
        <w:rPr>
          <w:rFonts w:ascii="Palatino Linotype" w:eastAsia="Palatino Linotype" w:hAnsi="Palatino Linotype" w:cs="Palatino Linotype"/>
          <w:color w:val="4A4A4A"/>
          <w:sz w:val="20"/>
          <w:szCs w:val="20"/>
        </w:rPr>
        <w:t xml:space="preserve">in </w:t>
      </w:r>
      <w:r w:rsidR="00622FAF" w:rsidRPr="00622FAF">
        <w:rPr>
          <w:rFonts w:ascii="Palatino Linotype" w:eastAsia="Palatino Linotype" w:hAnsi="Palatino Linotype" w:cs="Palatino Linotype"/>
          <w:b/>
          <w:bCs/>
          <w:color w:val="4A4A4A"/>
          <w:sz w:val="20"/>
          <w:szCs w:val="20"/>
        </w:rPr>
        <w:t>2007</w:t>
      </w:r>
    </w:p>
    <w:p w14:paraId="3450542A" w14:textId="77777777" w:rsidR="001249CB" w:rsidRDefault="00BE4556">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color w:val="4A4A4A"/>
          <w:sz w:val="20"/>
          <w:szCs w:val="20"/>
        </w:rPr>
      </w:pPr>
      <w:r>
        <w:rPr>
          <w:rStyle w:val="divdocumentdivsectiontitle"/>
          <w:rFonts w:ascii="Palatino Linotype" w:eastAsia="Palatino Linotype" w:hAnsi="Palatino Linotype" w:cs="Palatino Linotype"/>
        </w:rPr>
        <w:t xml:space="preserve">Experience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1249CB" w14:paraId="43D599C4" w14:textId="77777777">
        <w:trPr>
          <w:tblCellSpacing w:w="0" w:type="dxa"/>
        </w:trPr>
        <w:tc>
          <w:tcPr>
            <w:tcW w:w="3880" w:type="dxa"/>
            <w:tcMar>
              <w:top w:w="240" w:type="dxa"/>
              <w:left w:w="0" w:type="dxa"/>
              <w:bottom w:w="0" w:type="dxa"/>
              <w:right w:w="0" w:type="dxa"/>
            </w:tcMar>
            <w:hideMark/>
          </w:tcPr>
          <w:p w14:paraId="54D525EF" w14:textId="101D1DFD" w:rsidR="00622FAF" w:rsidRDefault="00622FAF">
            <w:pPr>
              <w:pStyle w:val="spanpaddedline"/>
              <w:spacing w:line="260" w:lineRule="atLeast"/>
              <w:rPr>
                <w:rStyle w:val="spandateswrapper"/>
                <w:rFonts w:ascii="Palatino Linotype" w:eastAsia="Palatino Linotype" w:hAnsi="Palatino Linotype" w:cs="Palatino Linotype"/>
                <w:color w:val="4A4A4A"/>
                <w:sz w:val="20"/>
                <w:szCs w:val="20"/>
              </w:rPr>
            </w:pPr>
            <w:r w:rsidRPr="00805D70">
              <w:rPr>
                <w:rStyle w:val="span"/>
                <w:rFonts w:ascii="Palatino Linotype" w:eastAsia="Palatino Linotype" w:hAnsi="Palatino Linotype" w:cs="Palatino Linotype"/>
                <w:b/>
                <w:bCs/>
                <w:color w:val="4A4A4A"/>
                <w:sz w:val="20"/>
                <w:szCs w:val="20"/>
              </w:rPr>
              <w:t>Client: United Services Automobile</w:t>
            </w:r>
            <w:r>
              <w:rPr>
                <w:rStyle w:val="span"/>
                <w:rFonts w:ascii="Palatino Linotype" w:eastAsia="Palatino Linotype" w:hAnsi="Palatino Linotype" w:cs="Palatino Linotype"/>
                <w:color w:val="4A4A4A"/>
                <w:sz w:val="20"/>
                <w:szCs w:val="20"/>
              </w:rPr>
              <w:t xml:space="preserve"> Association</w:t>
            </w:r>
          </w:p>
          <w:p w14:paraId="52153E3B" w14:textId="77777777" w:rsidR="001249CB" w:rsidRDefault="00BE4556">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Lead Scrum Master</w:t>
            </w:r>
          </w:p>
          <w:p w14:paraId="14014EBA" w14:textId="18585E68" w:rsidR="001249CB" w:rsidRDefault="00BE4556">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05/202</w:t>
            </w:r>
            <w:r w:rsidR="00221545">
              <w:rPr>
                <w:rStyle w:val="span"/>
                <w:rFonts w:ascii="Palatino Linotype" w:eastAsia="Palatino Linotype" w:hAnsi="Palatino Linotype" w:cs="Palatino Linotype"/>
                <w:i/>
                <w:iCs/>
                <w:color w:val="4A4A4A"/>
                <w:sz w:val="20"/>
                <w:szCs w:val="20"/>
              </w:rPr>
              <w:t>4</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Current</w:t>
            </w:r>
          </w:p>
        </w:tc>
        <w:tc>
          <w:tcPr>
            <w:tcW w:w="6960" w:type="dxa"/>
            <w:tcMar>
              <w:top w:w="240" w:type="dxa"/>
              <w:left w:w="0" w:type="dxa"/>
              <w:bottom w:w="0" w:type="dxa"/>
              <w:right w:w="0" w:type="dxa"/>
            </w:tcMar>
            <w:hideMark/>
          </w:tcPr>
          <w:p w14:paraId="113601A0" w14:textId="60254B7E" w:rsidR="001249CB" w:rsidRDefault="00622FAF" w:rsidP="00622FAF">
            <w:pPr>
              <w:pStyle w:val="divdocumentparlrColmnsinglecolumnulli"/>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b/>
                <w:bCs/>
                <w:color w:val="4A4A4A"/>
                <w:sz w:val="20"/>
                <w:szCs w:val="20"/>
              </w:rPr>
              <w:t xml:space="preserve">   </w:t>
            </w:r>
            <w:r w:rsidR="00122BD1">
              <w:rPr>
                <w:rStyle w:val="span"/>
                <w:rFonts w:ascii="Palatino Linotype" w:eastAsia="Palatino Linotype" w:hAnsi="Palatino Linotype" w:cs="Palatino Linotype"/>
                <w:b/>
                <w:bCs/>
                <w:color w:val="4A4A4A"/>
                <w:sz w:val="20"/>
                <w:szCs w:val="20"/>
              </w:rPr>
              <w:t xml:space="preserve">  </w:t>
            </w:r>
            <w:r w:rsidRPr="00122BD1">
              <w:rPr>
                <w:rStyle w:val="span"/>
                <w:rFonts w:ascii="Palatino Linotype" w:eastAsia="Palatino Linotype" w:hAnsi="Palatino Linotype" w:cs="Palatino Linotype"/>
                <w:b/>
                <w:bCs/>
                <w:color w:val="4A4A4A"/>
                <w:sz w:val="20"/>
                <w:szCs w:val="20"/>
                <w:u w:val="single"/>
              </w:rPr>
              <w:t>Project Description</w:t>
            </w:r>
            <w:r>
              <w:rPr>
                <w:rStyle w:val="span"/>
                <w:rFonts w:ascii="Palatino Linotype" w:eastAsia="Palatino Linotype" w:hAnsi="Palatino Linotype" w:cs="Palatino Linotype"/>
                <w:color w:val="4A4A4A"/>
                <w:sz w:val="20"/>
                <w:szCs w:val="20"/>
              </w:rPr>
              <w:t xml:space="preserve">: </w:t>
            </w:r>
          </w:p>
          <w:p w14:paraId="5FE9189C" w14:textId="48AADA7B" w:rsidR="001249CB" w:rsidRDefault="00BE4556" w:rsidP="00622FAF">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The HAL</w:t>
            </w:r>
            <w:r w:rsidR="00221545">
              <w:rPr>
                <w:rStyle w:val="span"/>
                <w:rFonts w:ascii="Palatino Linotype" w:eastAsia="Palatino Linotype" w:hAnsi="Palatino Linotype" w:cs="Palatino Linotype"/>
                <w:color w:val="4A4A4A"/>
                <w:sz w:val="20"/>
                <w:szCs w:val="20"/>
              </w:rPr>
              <w:t xml:space="preserve">(Health, Annuities &amp; Life) </w:t>
            </w:r>
            <w:r>
              <w:rPr>
                <w:rStyle w:val="span"/>
                <w:rFonts w:ascii="Palatino Linotype" w:eastAsia="Palatino Linotype" w:hAnsi="Palatino Linotype" w:cs="Palatino Linotype"/>
                <w:color w:val="4A4A4A"/>
                <w:sz w:val="20"/>
                <w:szCs w:val="20"/>
              </w:rPr>
              <w:t xml:space="preserve"> system is the heart of USAA insurance processing engine</w:t>
            </w:r>
          </w:p>
          <w:p w14:paraId="0C620F70" w14:textId="6442922F" w:rsidR="001249CB" w:rsidRDefault="00BE4556" w:rsidP="00622FAF">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It processes approximately 50,000 </w:t>
            </w:r>
            <w:r>
              <w:rPr>
                <w:rStyle w:val="span"/>
                <w:rFonts w:ascii="Palatino Linotype" w:eastAsia="Palatino Linotype" w:hAnsi="Palatino Linotype" w:cs="Palatino Linotype"/>
                <w:color w:val="4A4A4A"/>
                <w:sz w:val="20"/>
                <w:szCs w:val="20"/>
              </w:rPr>
              <w:t>transactions on new and existing</w:t>
            </w:r>
            <w:r w:rsidR="00122BD1">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contracts</w:t>
            </w:r>
            <w:r w:rsidR="00622FAF">
              <w:rPr>
                <w:rStyle w:val="span"/>
                <w:rFonts w:ascii="Palatino Linotype" w:eastAsia="Palatino Linotype" w:hAnsi="Palatino Linotype" w:cs="Palatino Linotype"/>
                <w:color w:val="4A4A4A"/>
                <w:sz w:val="20"/>
                <w:szCs w:val="20"/>
              </w:rPr>
              <w:t>.</w:t>
            </w:r>
            <w:r w:rsidR="00622FAF">
              <w:t xml:space="preserve"> </w:t>
            </w:r>
            <w:r w:rsidR="00622FAF" w:rsidRPr="00622FAF">
              <w:rPr>
                <w:rStyle w:val="span"/>
                <w:rFonts w:ascii="Palatino Linotype" w:eastAsia="Palatino Linotype" w:hAnsi="Palatino Linotype" w:cs="Palatino Linotype"/>
                <w:color w:val="4A4A4A"/>
                <w:sz w:val="20"/>
                <w:szCs w:val="20"/>
              </w:rPr>
              <w:t>Approximately 1500 contracts are applied/approved/activated through the system and the sales packet and letters are sent out through the system.</w:t>
            </w:r>
          </w:p>
          <w:p w14:paraId="4E7296E5" w14:textId="77777777" w:rsidR="00622FAF" w:rsidRDefault="00622FAF" w:rsidP="00622FAF">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p>
          <w:p w14:paraId="184DD24D" w14:textId="1800CC3A" w:rsidR="00622FAF" w:rsidRDefault="00622FAF" w:rsidP="00622FAF">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sidRPr="00622FAF">
              <w:rPr>
                <w:rStyle w:val="span"/>
                <w:rFonts w:ascii="Palatino Linotype" w:eastAsia="Palatino Linotype" w:hAnsi="Palatino Linotype" w:cs="Palatino Linotype"/>
                <w:color w:val="4A4A4A"/>
                <w:sz w:val="20"/>
                <w:szCs w:val="20"/>
              </w:rPr>
              <w:t>The online channel and the MSR portal have real time interaction with the HAL system. The java-web application interacts with HAL system through IMS connect and the data transfer is done through RAD calls with the IBM IMS connect</w:t>
            </w:r>
          </w:p>
          <w:p w14:paraId="42E4220E" w14:textId="77777777" w:rsidR="00622FAF" w:rsidRDefault="00622FAF" w:rsidP="00622FAF">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p>
          <w:p w14:paraId="796C5EA0" w14:textId="0EFB81E0" w:rsidR="00622FAF" w:rsidRPr="00622FAF" w:rsidRDefault="00622FAF" w:rsidP="00622FAF">
            <w:pPr>
              <w:pStyle w:val="divdocumentparlrColmnsinglecolumnulli"/>
              <w:spacing w:line="260" w:lineRule="atLeast"/>
              <w:ind w:left="280"/>
              <w:rPr>
                <w:rStyle w:val="span"/>
                <w:rFonts w:ascii="Palatino Linotype" w:eastAsia="Palatino Linotype" w:hAnsi="Palatino Linotype" w:cs="Palatino Linotype"/>
                <w:b/>
                <w:bCs/>
                <w:color w:val="4A4A4A"/>
                <w:sz w:val="20"/>
                <w:szCs w:val="20"/>
              </w:rPr>
            </w:pPr>
            <w:r w:rsidRPr="00622FAF">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rPr>
              <w:t>:</w:t>
            </w:r>
          </w:p>
          <w:p w14:paraId="28F6EB58"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Act as a liaison between business client and technical team and </w:t>
            </w:r>
            <w:r>
              <w:rPr>
                <w:rStyle w:val="span"/>
                <w:rFonts w:ascii="Palatino Linotype" w:eastAsia="Palatino Linotype" w:hAnsi="Palatino Linotype" w:cs="Palatino Linotype"/>
                <w:color w:val="4A4A4A"/>
                <w:sz w:val="20"/>
                <w:szCs w:val="20"/>
              </w:rPr>
              <w:t>perform agile ceremonies for two Scrum Teams</w:t>
            </w:r>
          </w:p>
          <w:p w14:paraId="18973E6E" w14:textId="7F870070"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Follow up with team to make sure the stories and tasks are updated appropriately on </w:t>
            </w:r>
            <w:proofErr w:type="spellStart"/>
            <w:r>
              <w:rPr>
                <w:rStyle w:val="span"/>
                <w:rFonts w:ascii="Palatino Linotype" w:eastAsia="Palatino Linotype" w:hAnsi="Palatino Linotype" w:cs="Palatino Linotype"/>
                <w:color w:val="4A4A4A"/>
                <w:sz w:val="20"/>
                <w:szCs w:val="20"/>
              </w:rPr>
              <w:t>Jira</w:t>
            </w:r>
            <w:proofErr w:type="spellEnd"/>
            <w:r>
              <w:rPr>
                <w:rStyle w:val="span"/>
                <w:rFonts w:ascii="Palatino Linotype" w:eastAsia="Palatino Linotype" w:hAnsi="Palatino Linotype" w:cs="Palatino Linotype"/>
                <w:color w:val="4A4A4A"/>
                <w:sz w:val="20"/>
                <w:szCs w:val="20"/>
              </w:rPr>
              <w:t xml:space="preserve"> up to date</w:t>
            </w:r>
          </w:p>
          <w:p w14:paraId="7D42BD13"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Work in </w:t>
            </w:r>
            <w:proofErr w:type="spellStart"/>
            <w:r>
              <w:rPr>
                <w:rStyle w:val="span"/>
                <w:rFonts w:ascii="Palatino Linotype" w:eastAsia="Palatino Linotype" w:hAnsi="Palatino Linotype" w:cs="Palatino Linotype"/>
                <w:color w:val="4A4A4A"/>
                <w:sz w:val="20"/>
                <w:szCs w:val="20"/>
              </w:rPr>
              <w:t>Kanban</w:t>
            </w:r>
            <w:proofErr w:type="spellEnd"/>
            <w:r>
              <w:rPr>
                <w:rStyle w:val="span"/>
                <w:rFonts w:ascii="Palatino Linotype" w:eastAsia="Palatino Linotype" w:hAnsi="Palatino Linotype" w:cs="Palatino Linotype"/>
                <w:color w:val="4A4A4A"/>
                <w:sz w:val="20"/>
                <w:szCs w:val="20"/>
              </w:rPr>
              <w:t xml:space="preserve"> Model as per the project requirement</w:t>
            </w:r>
          </w:p>
          <w:p w14:paraId="045C8E2C"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 up on the impediments or bugs if any and close it on</w:t>
            </w:r>
            <w:r>
              <w:rPr>
                <w:rStyle w:val="span"/>
                <w:rFonts w:ascii="Palatino Linotype" w:eastAsia="Palatino Linotype" w:hAnsi="Palatino Linotype" w:cs="Palatino Linotype"/>
                <w:color w:val="4A4A4A"/>
                <w:sz w:val="20"/>
                <w:szCs w:val="20"/>
              </w:rPr>
              <w:t xml:space="preserve"> priority</w:t>
            </w:r>
          </w:p>
          <w:p w14:paraId="6DC6E2A8"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point of contact for all the scrum masters from offshore and provide all the updates to the clients</w:t>
            </w:r>
          </w:p>
          <w:p w14:paraId="01F23B79" w14:textId="2D1B8449" w:rsidR="001249CB" w:rsidRDefault="00122BD1"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Active participation in Scrum of Scrum (SOS) meetings with RTE to update the progress of the project and impediments if any</w:t>
            </w:r>
          </w:p>
          <w:p w14:paraId="44E04EEC" w14:textId="69C6F80B" w:rsidR="001249CB" w:rsidRDefault="00122BD1"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Facilitates Sprint Planning, Backlog Grooming and Retrospective sessions with Scrum Team </w:t>
            </w:r>
            <w:r w:rsidR="005E14A2">
              <w:rPr>
                <w:rStyle w:val="span"/>
                <w:rFonts w:ascii="Palatino Linotype" w:eastAsia="Palatino Linotype" w:hAnsi="Palatino Linotype" w:cs="Palatino Linotype"/>
                <w:color w:val="4A4A4A"/>
                <w:sz w:val="20"/>
                <w:szCs w:val="20"/>
              </w:rPr>
              <w:t>and help team to guide and achieve the sprint goal</w:t>
            </w:r>
          </w:p>
          <w:p w14:paraId="6C4095E4" w14:textId="0BFC5148"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Organize</w:t>
            </w:r>
            <w:r w:rsidR="005E14A2">
              <w:rPr>
                <w:rStyle w:val="span"/>
                <w:rFonts w:ascii="Palatino Linotype" w:eastAsia="Palatino Linotype" w:hAnsi="Palatino Linotype" w:cs="Palatino Linotype"/>
                <w:color w:val="4A4A4A"/>
                <w:sz w:val="20"/>
                <w:szCs w:val="20"/>
              </w:rPr>
              <w:t>, Facilitate</w:t>
            </w:r>
            <w:r>
              <w:rPr>
                <w:rStyle w:val="span"/>
                <w:rFonts w:ascii="Palatino Linotype" w:eastAsia="Palatino Linotype" w:hAnsi="Palatino Linotype" w:cs="Palatino Linotype"/>
                <w:color w:val="4A4A4A"/>
                <w:sz w:val="20"/>
                <w:szCs w:val="20"/>
              </w:rPr>
              <w:t xml:space="preserve"> and execute software team training, mentoring, </w:t>
            </w:r>
            <w:proofErr w:type="spellStart"/>
            <w:r>
              <w:rPr>
                <w:rStyle w:val="span"/>
                <w:rFonts w:ascii="Palatino Linotype" w:eastAsia="Palatino Linotype" w:hAnsi="Palatino Linotype" w:cs="Palatino Linotype"/>
                <w:color w:val="4A4A4A"/>
                <w:sz w:val="20"/>
                <w:szCs w:val="20"/>
              </w:rPr>
              <w:t>SAFe</w:t>
            </w:r>
            <w:proofErr w:type="spellEnd"/>
            <w:r>
              <w:rPr>
                <w:rStyle w:val="span"/>
                <w:rFonts w:ascii="Palatino Linotype" w:eastAsia="Palatino Linotype" w:hAnsi="Palatino Linotype" w:cs="Palatino Linotype"/>
                <w:color w:val="4A4A4A"/>
                <w:sz w:val="20"/>
                <w:szCs w:val="20"/>
              </w:rPr>
              <w:t xml:space="preserve"> and Agile Sprint Ceremonies</w:t>
            </w:r>
          </w:p>
          <w:p w14:paraId="04C33ABA" w14:textId="2C8FEDCA"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w:t>
            </w:r>
            <w:r>
              <w:rPr>
                <w:rStyle w:val="span"/>
                <w:rFonts w:ascii="Palatino Linotype" w:eastAsia="Palatino Linotype" w:hAnsi="Palatino Linotype" w:cs="Palatino Linotype"/>
                <w:color w:val="4A4A4A"/>
                <w:sz w:val="20"/>
                <w:szCs w:val="20"/>
              </w:rPr>
              <w:t xml:space="preserve"> offshore and onshore </w:t>
            </w:r>
            <w:r w:rsidR="005E14A2">
              <w:rPr>
                <w:rStyle w:val="span"/>
                <w:rFonts w:ascii="Palatino Linotype" w:eastAsia="Palatino Linotype" w:hAnsi="Palatino Linotype" w:cs="Palatino Linotype"/>
                <w:color w:val="4A4A4A"/>
                <w:sz w:val="20"/>
                <w:szCs w:val="20"/>
              </w:rPr>
              <w:t>scrum</w:t>
            </w:r>
            <w:r>
              <w:rPr>
                <w:rStyle w:val="span"/>
                <w:rFonts w:ascii="Palatino Linotype" w:eastAsia="Palatino Linotype" w:hAnsi="Palatino Linotype" w:cs="Palatino Linotype"/>
                <w:color w:val="4A4A4A"/>
                <w:sz w:val="20"/>
                <w:szCs w:val="20"/>
              </w:rPr>
              <w:t xml:space="preserve"> teams and provide the deliverable to the client on agreed velocity</w:t>
            </w:r>
          </w:p>
          <w:p w14:paraId="50B09E74" w14:textId="57E02CA1" w:rsidR="001249CB" w:rsidRDefault="005E14A2"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Facilitate Definition of Done with scrum team and adhere to complete it to be aligned with organization </w:t>
            </w:r>
          </w:p>
          <w:p w14:paraId="22BB9A6A" w14:textId="4BC0735E" w:rsidR="001249CB" w:rsidRDefault="005E14A2"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Helps Product owner and coach with Grooming, Prioritizing and maintaining the product backlog whenever required.</w:t>
            </w:r>
          </w:p>
          <w:p w14:paraId="121F98EC"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Encouraging collaboration between the scrum team and Product Owner</w:t>
            </w:r>
          </w:p>
          <w:p w14:paraId="613A42FD"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Provide and communicate backlog tracking, monitor </w:t>
            </w:r>
            <w:proofErr w:type="spellStart"/>
            <w:r>
              <w:rPr>
                <w:rStyle w:val="span"/>
                <w:rFonts w:ascii="Palatino Linotype" w:eastAsia="Palatino Linotype" w:hAnsi="Palatino Linotype" w:cs="Palatino Linotype"/>
                <w:color w:val="4A4A4A"/>
                <w:sz w:val="20"/>
                <w:szCs w:val="20"/>
              </w:rPr>
              <w:t>burndown</w:t>
            </w:r>
            <w:proofErr w:type="spellEnd"/>
            <w:r>
              <w:rPr>
                <w:rStyle w:val="span"/>
                <w:rFonts w:ascii="Palatino Linotype" w:eastAsia="Palatino Linotype" w:hAnsi="Palatino Linotype" w:cs="Palatino Linotype"/>
                <w:color w:val="4A4A4A"/>
                <w:sz w:val="20"/>
                <w:szCs w:val="20"/>
              </w:rPr>
              <w:t xml:space="preserve"> charts and product metrics, forecast velocity, and oversee the flow of wo</w:t>
            </w:r>
            <w:r>
              <w:rPr>
                <w:rStyle w:val="span"/>
                <w:rFonts w:ascii="Palatino Linotype" w:eastAsia="Palatino Linotype" w:hAnsi="Palatino Linotype" w:cs="Palatino Linotype"/>
                <w:color w:val="4A4A4A"/>
                <w:sz w:val="20"/>
                <w:szCs w:val="20"/>
              </w:rPr>
              <w:t>rk related to tasks associated with each requirement (user story)</w:t>
            </w:r>
          </w:p>
          <w:p w14:paraId="1328D907"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Responsible for resource management, training &amp; project allocation for new resources</w:t>
            </w:r>
          </w:p>
          <w:p w14:paraId="211A9159"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Engage in continuous effort to help the team attain cadence</w:t>
            </w:r>
          </w:p>
          <w:p w14:paraId="4FDE54ED" w14:textId="77777777" w:rsidR="005E14A2" w:rsidRDefault="005E14A2" w:rsidP="005E14A2">
            <w:pPr>
              <w:pStyle w:val="divdocumentparlrColmnsinglecolumnulli"/>
              <w:spacing w:after="60" w:line="260" w:lineRule="atLeast"/>
              <w:ind w:left="720"/>
              <w:rPr>
                <w:rStyle w:val="span"/>
                <w:rFonts w:ascii="Palatino Linotype" w:eastAsia="Palatino Linotype" w:hAnsi="Palatino Linotype" w:cs="Palatino Linotype"/>
                <w:color w:val="4A4A4A"/>
                <w:sz w:val="20"/>
                <w:szCs w:val="20"/>
              </w:rPr>
            </w:pPr>
          </w:p>
          <w:p w14:paraId="1346D8D4" w14:textId="3116B9B0"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Provides continuous education to the scrum </w:t>
            </w:r>
            <w:r>
              <w:rPr>
                <w:rStyle w:val="span"/>
                <w:rFonts w:ascii="Palatino Linotype" w:eastAsia="Palatino Linotype" w:hAnsi="Palatino Linotype" w:cs="Palatino Linotype"/>
                <w:color w:val="4A4A4A"/>
                <w:sz w:val="20"/>
                <w:szCs w:val="20"/>
              </w:rPr>
              <w:t>team on agile methodology</w:t>
            </w:r>
          </w:p>
          <w:p w14:paraId="1FF8FA29" w14:textId="68EEFB20"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 with other teams (internal/external) and internal business customers to ensure consistent understanding of the intended business outcome and requirements for our team's services and deliverables</w:t>
            </w:r>
          </w:p>
          <w:p w14:paraId="2DA1B2C4"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Continually evaluate, audit, a</w:t>
            </w:r>
            <w:r>
              <w:rPr>
                <w:rStyle w:val="span"/>
                <w:rFonts w:ascii="Palatino Linotype" w:eastAsia="Palatino Linotype" w:hAnsi="Palatino Linotype" w:cs="Palatino Linotype"/>
                <w:color w:val="4A4A4A"/>
                <w:sz w:val="20"/>
                <w:szCs w:val="20"/>
              </w:rPr>
              <w:t>nd make changes as necessary for improving service performance, customer experience and compliance with standards</w:t>
            </w:r>
          </w:p>
          <w:p w14:paraId="2F53C1B3"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Partner up with release management team to understand and coordinate release activities</w:t>
            </w:r>
          </w:p>
          <w:p w14:paraId="3B3AC838" w14:textId="52FEA4DB"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Coordinate with tech leads and </w:t>
            </w:r>
            <w:r w:rsidR="005E14A2">
              <w:rPr>
                <w:rStyle w:val="span"/>
                <w:rFonts w:ascii="Palatino Linotype" w:eastAsia="Palatino Linotype" w:hAnsi="Palatino Linotype" w:cs="Palatino Linotype"/>
                <w:color w:val="4A4A4A"/>
                <w:sz w:val="20"/>
                <w:szCs w:val="20"/>
              </w:rPr>
              <w:t>architects</w:t>
            </w:r>
            <w:r>
              <w:rPr>
                <w:rStyle w:val="span"/>
                <w:rFonts w:ascii="Palatino Linotype" w:eastAsia="Palatino Linotype" w:hAnsi="Palatino Linotype" w:cs="Palatino Linotype"/>
                <w:color w:val="4A4A4A"/>
                <w:sz w:val="20"/>
                <w:szCs w:val="20"/>
              </w:rPr>
              <w:t xml:space="preserve"> for Code Rev</w:t>
            </w:r>
            <w:r>
              <w:rPr>
                <w:rStyle w:val="span"/>
                <w:rFonts w:ascii="Palatino Linotype" w:eastAsia="Palatino Linotype" w:hAnsi="Palatino Linotype" w:cs="Palatino Linotype"/>
                <w:color w:val="4A4A4A"/>
                <w:sz w:val="20"/>
                <w:szCs w:val="20"/>
              </w:rPr>
              <w:t>iews, CRG Approvals before moving to test region</w:t>
            </w:r>
          </w:p>
          <w:p w14:paraId="591FDE2A"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strategic guidance as part of the agile transformation steering committee to effect change at the team and Enterprise level</w:t>
            </w:r>
          </w:p>
          <w:p w14:paraId="369AD896"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Maintain program/projects/release artifacts and continuously update on Box </w:t>
            </w:r>
            <w:r>
              <w:rPr>
                <w:rStyle w:val="span"/>
                <w:rFonts w:ascii="Palatino Linotype" w:eastAsia="Palatino Linotype" w:hAnsi="Palatino Linotype" w:cs="Palatino Linotype"/>
                <w:color w:val="4A4A4A"/>
                <w:sz w:val="20"/>
                <w:szCs w:val="20"/>
              </w:rPr>
              <w:t>Folder</w:t>
            </w:r>
          </w:p>
          <w:p w14:paraId="6D73B879" w14:textId="77777777" w:rsidR="001249CB" w:rsidRDefault="00BE4556" w:rsidP="00122BD1">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Helped the Product Owners develop a vision, and ensure that the vision is constantly communicated to team members in order to develop a common purpose</w:t>
            </w:r>
          </w:p>
          <w:p w14:paraId="32FF498D" w14:textId="77777777" w:rsidR="005E14A2" w:rsidRDefault="005E14A2" w:rsidP="005E14A2">
            <w:pPr>
              <w:pStyle w:val="divdocumentparlrColmnsinglecolumnulli"/>
              <w:spacing w:after="60" w:line="260" w:lineRule="atLeast"/>
              <w:ind w:left="720"/>
              <w:rPr>
                <w:rStyle w:val="span"/>
                <w:rFonts w:ascii="Palatino Linotype" w:eastAsia="Palatino Linotype" w:hAnsi="Palatino Linotype" w:cs="Palatino Linotype"/>
                <w:color w:val="4A4A4A"/>
                <w:sz w:val="20"/>
                <w:szCs w:val="20"/>
              </w:rPr>
            </w:pPr>
          </w:p>
          <w:p w14:paraId="51FBCC33" w14:textId="164B22B8" w:rsidR="001249CB" w:rsidRDefault="005E14A2" w:rsidP="005E14A2">
            <w:pPr>
              <w:pStyle w:val="divdocumentparlrColmnsinglecolumnulli"/>
              <w:spacing w:after="60" w:line="260" w:lineRule="atLeast"/>
              <w:ind w:left="288" w:hanging="288"/>
              <w:rPr>
                <w:rStyle w:val="span"/>
                <w:rFonts w:ascii="Palatino Linotype" w:eastAsia="Palatino Linotype" w:hAnsi="Palatino Linotype" w:cs="Palatino Linotype"/>
                <w:color w:val="4A4A4A"/>
                <w:sz w:val="20"/>
                <w:szCs w:val="20"/>
              </w:rPr>
            </w:pPr>
            <w:r w:rsidRPr="005E14A2">
              <w:rPr>
                <w:rStyle w:val="span"/>
                <w:rFonts w:ascii="Palatino Linotype" w:eastAsia="Palatino Linotype" w:hAnsi="Palatino Linotype" w:cs="Palatino Linotype"/>
                <w:b/>
                <w:bCs/>
                <w:color w:val="4A4A4A"/>
                <w:sz w:val="20"/>
                <w:szCs w:val="20"/>
              </w:rPr>
              <w:t xml:space="preserve">     </w:t>
            </w:r>
            <w:r w:rsidR="006762FB">
              <w:rPr>
                <w:rStyle w:val="span"/>
                <w:rFonts w:ascii="Palatino Linotype" w:eastAsia="Palatino Linotype" w:hAnsi="Palatino Linotype" w:cs="Palatino Linotype"/>
                <w:b/>
                <w:bCs/>
                <w:color w:val="4A4A4A"/>
                <w:sz w:val="20"/>
                <w:szCs w:val="20"/>
              </w:rPr>
              <w:t xml:space="preserve"> </w:t>
            </w:r>
            <w:r w:rsidRPr="005E14A2">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xml:space="preserve">: Agile, Scrum, </w:t>
            </w:r>
            <w:proofErr w:type="spellStart"/>
            <w:r>
              <w:rPr>
                <w:rStyle w:val="span"/>
                <w:rFonts w:ascii="Palatino Linotype" w:eastAsia="Palatino Linotype" w:hAnsi="Palatino Linotype" w:cs="Palatino Linotype"/>
                <w:color w:val="4A4A4A"/>
                <w:sz w:val="20"/>
                <w:szCs w:val="20"/>
              </w:rPr>
              <w:t>Kanban</w:t>
            </w:r>
            <w:proofErr w:type="spellEnd"/>
            <w:r>
              <w:rPr>
                <w:rStyle w:val="span"/>
                <w:rFonts w:ascii="Palatino Linotype" w:eastAsia="Palatino Linotype" w:hAnsi="Palatino Linotype" w:cs="Palatino Linotype"/>
                <w:color w:val="4A4A4A"/>
                <w:sz w:val="20"/>
                <w:szCs w:val="20"/>
              </w:rPr>
              <w:t xml:space="preserve">, JIRA, Rally, Java, Eclipse, </w:t>
            </w:r>
            <w:proofErr w:type="spellStart"/>
            <w:r>
              <w:rPr>
                <w:rStyle w:val="span"/>
                <w:rFonts w:ascii="Palatino Linotype" w:eastAsia="Palatino Linotype" w:hAnsi="Palatino Linotype" w:cs="Palatino Linotype"/>
                <w:color w:val="4A4A4A"/>
                <w:sz w:val="20"/>
                <w:szCs w:val="20"/>
              </w:rPr>
              <w:t>IntelliJ</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GitLab</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PGAdmin</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Mastercraft</w:t>
            </w:r>
            <w:proofErr w:type="spellEnd"/>
          </w:p>
        </w:tc>
      </w:tr>
    </w:tbl>
    <w:p w14:paraId="7478DADA" w14:textId="77777777" w:rsidR="001249CB" w:rsidRDefault="001249CB">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1249CB" w14:paraId="2B027B4F" w14:textId="77777777">
        <w:trPr>
          <w:tblCellSpacing w:w="0" w:type="dxa"/>
        </w:trPr>
        <w:tc>
          <w:tcPr>
            <w:tcW w:w="3880" w:type="dxa"/>
            <w:tcMar>
              <w:top w:w="200" w:type="dxa"/>
              <w:left w:w="0" w:type="dxa"/>
              <w:bottom w:w="0" w:type="dxa"/>
              <w:right w:w="0" w:type="dxa"/>
            </w:tcMar>
            <w:hideMark/>
          </w:tcPr>
          <w:p w14:paraId="5B70D78D" w14:textId="77777777" w:rsidR="001249CB" w:rsidRDefault="00BE4556">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Tata Consultancy Services | San Antonio, USA</w:t>
            </w:r>
          </w:p>
          <w:p w14:paraId="53E94CD0" w14:textId="3834B09D" w:rsidR="005E14A2" w:rsidRDefault="005E14A2">
            <w:pPr>
              <w:pStyle w:val="spanpaddedline"/>
              <w:spacing w:line="260" w:lineRule="atLeast"/>
              <w:rPr>
                <w:rStyle w:val="spandateswrapper"/>
                <w:rFonts w:ascii="Palatino Linotype" w:eastAsia="Palatino Linotype" w:hAnsi="Palatino Linotype" w:cs="Palatino Linotype"/>
                <w:color w:val="4A4A4A"/>
                <w:sz w:val="20"/>
                <w:szCs w:val="20"/>
              </w:rPr>
            </w:pPr>
            <w:r w:rsidRPr="00805D70">
              <w:rPr>
                <w:rStyle w:val="span"/>
                <w:rFonts w:ascii="Palatino Linotype" w:eastAsia="Palatino Linotype" w:hAnsi="Palatino Linotype" w:cs="Palatino Linotype"/>
                <w:b/>
                <w:bCs/>
                <w:color w:val="4A4A4A"/>
                <w:sz w:val="20"/>
                <w:szCs w:val="20"/>
              </w:rPr>
              <w:t>Client: United Services Automobile</w:t>
            </w:r>
            <w:r>
              <w:rPr>
                <w:rStyle w:val="span"/>
                <w:rFonts w:ascii="Palatino Linotype" w:eastAsia="Palatino Linotype" w:hAnsi="Palatino Linotype" w:cs="Palatino Linotype"/>
                <w:color w:val="4A4A4A"/>
                <w:sz w:val="20"/>
                <w:szCs w:val="20"/>
              </w:rPr>
              <w:t xml:space="preserve"> Association</w:t>
            </w:r>
          </w:p>
          <w:p w14:paraId="130A2DE4" w14:textId="77777777" w:rsidR="001249CB" w:rsidRDefault="00BE4556">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Lead Scrum Master</w:t>
            </w:r>
          </w:p>
          <w:p w14:paraId="088F4C5D" w14:textId="13FE83C5" w:rsidR="001249CB" w:rsidRDefault="00BE4556">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11/2021</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w:t>
            </w:r>
            <w:r w:rsidR="004E18B9">
              <w:rPr>
                <w:rStyle w:val="span"/>
                <w:rFonts w:ascii="Palatino Linotype" w:eastAsia="Palatino Linotype" w:hAnsi="Palatino Linotype" w:cs="Palatino Linotype"/>
                <w:i/>
                <w:iCs/>
                <w:color w:val="4A4A4A"/>
                <w:sz w:val="20"/>
                <w:szCs w:val="20"/>
              </w:rPr>
              <w:t>4</w:t>
            </w:r>
            <w:r>
              <w:rPr>
                <w:rStyle w:val="span"/>
                <w:rFonts w:ascii="Palatino Linotype" w:eastAsia="Palatino Linotype" w:hAnsi="Palatino Linotype" w:cs="Palatino Linotype"/>
                <w:i/>
                <w:iCs/>
                <w:color w:val="4A4A4A"/>
                <w:sz w:val="20"/>
                <w:szCs w:val="20"/>
              </w:rPr>
              <w:t>/202</w:t>
            </w:r>
            <w:r w:rsidR="004E18B9">
              <w:rPr>
                <w:rStyle w:val="span"/>
                <w:rFonts w:ascii="Palatino Linotype" w:eastAsia="Palatino Linotype" w:hAnsi="Palatino Linotype" w:cs="Palatino Linotype"/>
                <w:i/>
                <w:iCs/>
                <w:color w:val="4A4A4A"/>
                <w:sz w:val="20"/>
                <w:szCs w:val="20"/>
              </w:rPr>
              <w:t>4</w:t>
            </w:r>
          </w:p>
        </w:tc>
        <w:tc>
          <w:tcPr>
            <w:tcW w:w="6960" w:type="dxa"/>
            <w:tcMar>
              <w:top w:w="200" w:type="dxa"/>
              <w:left w:w="0" w:type="dxa"/>
              <w:bottom w:w="0" w:type="dxa"/>
              <w:right w:w="0" w:type="dxa"/>
            </w:tcMar>
            <w:hideMark/>
          </w:tcPr>
          <w:p w14:paraId="7C7138AA" w14:textId="288C1041" w:rsidR="001249CB" w:rsidRDefault="006762FB" w:rsidP="006762FB">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b/>
                <w:bCs/>
                <w:color w:val="4A4A4A"/>
                <w:sz w:val="20"/>
                <w:szCs w:val="20"/>
                <w:u w:val="single"/>
              </w:rPr>
              <w:t>Project Description</w:t>
            </w:r>
            <w:r>
              <w:rPr>
                <w:rStyle w:val="span"/>
                <w:rFonts w:ascii="Palatino Linotype" w:eastAsia="Palatino Linotype" w:hAnsi="Palatino Linotype" w:cs="Palatino Linotype"/>
                <w:color w:val="4A4A4A"/>
                <w:sz w:val="20"/>
                <w:szCs w:val="20"/>
              </w:rPr>
              <w:t>:</w:t>
            </w:r>
          </w:p>
          <w:p w14:paraId="2F0C46AD" w14:textId="373B9086" w:rsidR="006762FB" w:rsidRDefault="006762FB" w:rsidP="006762FB">
            <w:pPr>
              <w:pStyle w:val="divdocumentparlrColmnsinglecolumnulli"/>
              <w:spacing w:after="120" w:line="260" w:lineRule="atLeast"/>
              <w:ind w:left="274"/>
              <w:rPr>
                <w:rStyle w:val="span"/>
                <w:rFonts w:ascii="Palatino Linotype" w:eastAsia="Palatino Linotype" w:hAnsi="Palatino Linotype" w:cs="Palatino Linotype"/>
                <w:color w:val="4A4A4A"/>
                <w:sz w:val="20"/>
                <w:szCs w:val="20"/>
              </w:rPr>
            </w:pPr>
            <w:proofErr w:type="spellStart"/>
            <w:r w:rsidRPr="006762FB">
              <w:rPr>
                <w:rStyle w:val="span"/>
                <w:rFonts w:ascii="Palatino Linotype" w:eastAsia="Palatino Linotype" w:hAnsi="Palatino Linotype" w:cs="Palatino Linotype"/>
                <w:color w:val="4A4A4A"/>
                <w:sz w:val="20"/>
                <w:szCs w:val="20"/>
              </w:rPr>
              <w:t>Noblr</w:t>
            </w:r>
            <w:proofErr w:type="spellEnd"/>
            <w:r w:rsidRPr="006762FB">
              <w:rPr>
                <w:rStyle w:val="span"/>
                <w:rFonts w:ascii="Palatino Linotype" w:eastAsia="Palatino Linotype" w:hAnsi="Palatino Linotype" w:cs="Palatino Linotype"/>
                <w:color w:val="4A4A4A"/>
                <w:sz w:val="20"/>
                <w:szCs w:val="20"/>
              </w:rPr>
              <w:t xml:space="preserve"> - Usage Based Insurance (UBI) is a new mileage-based premium offering giving members more control over cost. Through the acquisition of </w:t>
            </w:r>
            <w:proofErr w:type="spellStart"/>
            <w:r w:rsidRPr="006762FB">
              <w:rPr>
                <w:rStyle w:val="span"/>
                <w:rFonts w:ascii="Palatino Linotype" w:eastAsia="Palatino Linotype" w:hAnsi="Palatino Linotype" w:cs="Palatino Linotype"/>
                <w:color w:val="4A4A4A"/>
                <w:sz w:val="20"/>
                <w:szCs w:val="20"/>
              </w:rPr>
              <w:t>Noblr</w:t>
            </w:r>
            <w:proofErr w:type="spellEnd"/>
            <w:r w:rsidRPr="006762FB">
              <w:rPr>
                <w:rStyle w:val="span"/>
                <w:rFonts w:ascii="Palatino Linotype" w:eastAsia="Palatino Linotype" w:hAnsi="Palatino Linotype" w:cs="Palatino Linotype"/>
                <w:color w:val="4A4A4A"/>
                <w:sz w:val="20"/>
                <w:szCs w:val="20"/>
              </w:rPr>
              <w:t>, USAA is developing a new auto product offering with unique fixed and variable pricing based on driving behaviors and mileage driven.</w:t>
            </w:r>
          </w:p>
          <w:p w14:paraId="36F6127D" w14:textId="4C4EEA85" w:rsidR="006762FB" w:rsidRPr="006762FB" w:rsidRDefault="006762FB" w:rsidP="006762FB">
            <w:pPr>
              <w:pStyle w:val="divdocumentparlrColmnsinglecolumnulli"/>
              <w:spacing w:after="120" w:line="240" w:lineRule="auto"/>
              <w:ind w:left="274"/>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Following are the capabilities available for the members upon implementation of the project completely:</w:t>
            </w:r>
          </w:p>
          <w:p w14:paraId="3D690F1A" w14:textId="29047EA5" w:rsidR="006762FB" w:rsidRPr="006762FB" w:rsidRDefault="006762FB" w:rsidP="006762FB">
            <w:pPr>
              <w:pStyle w:val="divdocumentparlrColmnsinglecolumnulli"/>
              <w:numPr>
                <w:ilvl w:val="0"/>
                <w:numId w:val="11"/>
              </w:numPr>
              <w:spacing w:line="240" w:lineRule="auto"/>
              <w:ind w:left="720" w:hanging="288"/>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Provide an integrate experience and unified journey offering clear, articulated optionality and flexibility for USAA members</w:t>
            </w:r>
          </w:p>
          <w:p w14:paraId="027531C4" w14:textId="429A1A22" w:rsidR="006762FB" w:rsidRPr="006762FB" w:rsidRDefault="006762FB" w:rsidP="006762FB">
            <w:pPr>
              <w:pStyle w:val="divdocumentparlrColmnsinglecolumnulli"/>
              <w:numPr>
                <w:ilvl w:val="0"/>
                <w:numId w:val="11"/>
              </w:numPr>
              <w:spacing w:line="260" w:lineRule="atLeast"/>
              <w:ind w:left="720" w:hanging="288"/>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Create an independent modern and digital experience to USAA members</w:t>
            </w:r>
          </w:p>
          <w:p w14:paraId="6502CD18" w14:textId="2CE9562E" w:rsidR="006762FB" w:rsidRPr="006762FB" w:rsidRDefault="006762FB" w:rsidP="006762FB">
            <w:pPr>
              <w:pStyle w:val="divdocumentparlrColmnsinglecolumnulli"/>
              <w:numPr>
                <w:ilvl w:val="0"/>
                <w:numId w:val="11"/>
              </w:numPr>
              <w:spacing w:line="260" w:lineRule="atLeast"/>
              <w:ind w:left="720" w:hanging="288"/>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Develop foundational capabilities and innovative talent to build a new telematics platform</w:t>
            </w:r>
          </w:p>
          <w:p w14:paraId="378307F5" w14:textId="0E9BF5A9" w:rsidR="006762FB" w:rsidRPr="006762FB" w:rsidRDefault="006762FB" w:rsidP="006762FB">
            <w:pPr>
              <w:pStyle w:val="divdocumentparlrColmnsinglecolumnulli"/>
              <w:numPr>
                <w:ilvl w:val="0"/>
                <w:numId w:val="11"/>
              </w:numPr>
              <w:spacing w:line="260" w:lineRule="atLeast"/>
              <w:ind w:left="720" w:hanging="288"/>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Create fit-for-purpose decision frameworks and operating routines to provide strategic performance standard and outcome alignment.</w:t>
            </w:r>
          </w:p>
          <w:p w14:paraId="1E97CA65" w14:textId="102C0ACC" w:rsidR="001249CB" w:rsidRDefault="006762FB" w:rsidP="006762FB">
            <w:pPr>
              <w:pStyle w:val="divdocumentparlrColmnsinglecolumnulli"/>
              <w:numPr>
                <w:ilvl w:val="0"/>
                <w:numId w:val="11"/>
              </w:numPr>
              <w:spacing w:line="260" w:lineRule="atLeast"/>
              <w:ind w:left="720" w:hanging="288"/>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color w:val="4A4A4A"/>
                <w:sz w:val="20"/>
                <w:szCs w:val="20"/>
              </w:rPr>
              <w:t xml:space="preserve">Build APIs to get the claims data from </w:t>
            </w:r>
            <w:proofErr w:type="spellStart"/>
            <w:r w:rsidRPr="006762FB">
              <w:rPr>
                <w:rStyle w:val="span"/>
                <w:rFonts w:ascii="Palatino Linotype" w:eastAsia="Palatino Linotype" w:hAnsi="Palatino Linotype" w:cs="Palatino Linotype"/>
                <w:color w:val="4A4A4A"/>
                <w:sz w:val="20"/>
                <w:szCs w:val="20"/>
              </w:rPr>
              <w:t>Noblr</w:t>
            </w:r>
            <w:proofErr w:type="spellEnd"/>
            <w:r w:rsidRPr="006762FB">
              <w:rPr>
                <w:rStyle w:val="span"/>
                <w:rFonts w:ascii="Palatino Linotype" w:eastAsia="Palatino Linotype" w:hAnsi="Palatino Linotype" w:cs="Palatino Linotype"/>
                <w:color w:val="4A4A4A"/>
                <w:sz w:val="20"/>
                <w:szCs w:val="20"/>
              </w:rPr>
              <w:t xml:space="preserve"> cloud database to USAA cloud database to provide the premium on call for the customers.</w:t>
            </w:r>
          </w:p>
          <w:p w14:paraId="1EF9EEF0" w14:textId="77777777" w:rsidR="006762FB" w:rsidRDefault="006762FB" w:rsidP="006762FB">
            <w:pPr>
              <w:pStyle w:val="divdocumentparlrColmnsinglecolumnulli"/>
              <w:spacing w:line="260" w:lineRule="atLeast"/>
              <w:rPr>
                <w:rStyle w:val="span"/>
                <w:rFonts w:ascii="Palatino Linotype" w:eastAsia="Palatino Linotype" w:hAnsi="Palatino Linotype" w:cs="Palatino Linotype"/>
                <w:color w:val="4A4A4A"/>
                <w:sz w:val="20"/>
                <w:szCs w:val="20"/>
              </w:rPr>
            </w:pPr>
          </w:p>
          <w:p w14:paraId="1DFF0B90" w14:textId="1B173E97" w:rsidR="006762FB" w:rsidRDefault="006762FB" w:rsidP="006762FB">
            <w:pPr>
              <w:pStyle w:val="divdocumentparlrColmnsinglecolumnulli"/>
              <w:spacing w:line="260" w:lineRule="atLeast"/>
              <w:ind w:left="280"/>
              <w:rPr>
                <w:rStyle w:val="span"/>
                <w:rFonts w:ascii="Palatino Linotype" w:eastAsia="Palatino Linotype" w:hAnsi="Palatino Linotype" w:cs="Palatino Linotype"/>
                <w:b/>
                <w:bCs/>
                <w:color w:val="4A4A4A"/>
                <w:sz w:val="20"/>
                <w:szCs w:val="20"/>
              </w:rPr>
            </w:pPr>
            <w:r w:rsidRPr="00622FAF">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rPr>
              <w:t>:</w:t>
            </w:r>
          </w:p>
          <w:p w14:paraId="2CABFE46"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liaison between business client and technical team and perform agile ceremonies for two Scrum Teams</w:t>
            </w:r>
          </w:p>
          <w:p w14:paraId="5D469506"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Follow up with team to make sure the stories and tasks are updated appropriately on </w:t>
            </w:r>
            <w:proofErr w:type="spellStart"/>
            <w:r>
              <w:rPr>
                <w:rStyle w:val="span"/>
                <w:rFonts w:ascii="Palatino Linotype" w:eastAsia="Palatino Linotype" w:hAnsi="Palatino Linotype" w:cs="Palatino Linotype"/>
                <w:color w:val="4A4A4A"/>
                <w:sz w:val="20"/>
                <w:szCs w:val="20"/>
              </w:rPr>
              <w:t>Jira</w:t>
            </w:r>
            <w:proofErr w:type="spellEnd"/>
            <w:r>
              <w:rPr>
                <w:rStyle w:val="span"/>
                <w:rFonts w:ascii="Palatino Linotype" w:eastAsia="Palatino Linotype" w:hAnsi="Palatino Linotype" w:cs="Palatino Linotype"/>
                <w:color w:val="4A4A4A"/>
                <w:sz w:val="20"/>
                <w:szCs w:val="20"/>
              </w:rPr>
              <w:t xml:space="preserve"> up to date</w:t>
            </w:r>
          </w:p>
          <w:p w14:paraId="77CFFFF6" w14:textId="65A5709A"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in Scrum Framework Model</w:t>
            </w:r>
          </w:p>
          <w:p w14:paraId="019B7915"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lastRenderedPageBreak/>
              <w:t>Follow up on the impediments or bugs if any and close it on priority</w:t>
            </w:r>
          </w:p>
          <w:p w14:paraId="6A134FB2" w14:textId="4659F698" w:rsidR="006762FB" w:rsidRDefault="0026573D"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Active participation in sprint reviews along with scrum team and stakeholders and take the inputs forward.</w:t>
            </w:r>
          </w:p>
          <w:p w14:paraId="4480BFB8" w14:textId="3FD50450"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point of contact for all the scrum masters from offshore and provide all the updates to the clients</w:t>
            </w:r>
          </w:p>
          <w:p w14:paraId="1A47CC51"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Active participation in Scrum of Scrum (SOS) meetings with RTE to update the progress of the project and impediments if any</w:t>
            </w:r>
          </w:p>
          <w:p w14:paraId="4F75EF87"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Facilitates Sprint Planning, Backlog Grooming and Retrospective sessions with Scrum Team and help team to guide and achieve the sprint goal</w:t>
            </w:r>
          </w:p>
          <w:p w14:paraId="7A72FF68"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Organize, Facilitate and execute software team training, mentoring, </w:t>
            </w:r>
            <w:proofErr w:type="spellStart"/>
            <w:r>
              <w:rPr>
                <w:rStyle w:val="span"/>
                <w:rFonts w:ascii="Palatino Linotype" w:eastAsia="Palatino Linotype" w:hAnsi="Palatino Linotype" w:cs="Palatino Linotype"/>
                <w:color w:val="4A4A4A"/>
                <w:sz w:val="20"/>
                <w:szCs w:val="20"/>
              </w:rPr>
              <w:t>SAFe</w:t>
            </w:r>
            <w:proofErr w:type="spellEnd"/>
            <w:r>
              <w:rPr>
                <w:rStyle w:val="span"/>
                <w:rFonts w:ascii="Palatino Linotype" w:eastAsia="Palatino Linotype" w:hAnsi="Palatino Linotype" w:cs="Palatino Linotype"/>
                <w:color w:val="4A4A4A"/>
                <w:sz w:val="20"/>
                <w:szCs w:val="20"/>
              </w:rPr>
              <w:t xml:space="preserve"> and Agile Sprint Ceremonies</w:t>
            </w:r>
          </w:p>
          <w:p w14:paraId="28BD322B"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offshore and onshore scrum teams and provide the deliverable to the client on agreed velocity</w:t>
            </w:r>
          </w:p>
          <w:p w14:paraId="7D3A58FC"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Facilitate Definition of Done with scrum team and adhere to complete it to be aligned with organization </w:t>
            </w:r>
          </w:p>
          <w:p w14:paraId="11F7B639"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Encouraging collaboration between the scrum team and Product Owner</w:t>
            </w:r>
          </w:p>
          <w:p w14:paraId="67166998"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Provide and communicate backlog tracking, monitor </w:t>
            </w:r>
            <w:proofErr w:type="spellStart"/>
            <w:r>
              <w:rPr>
                <w:rStyle w:val="span"/>
                <w:rFonts w:ascii="Palatino Linotype" w:eastAsia="Palatino Linotype" w:hAnsi="Palatino Linotype" w:cs="Palatino Linotype"/>
                <w:color w:val="4A4A4A"/>
                <w:sz w:val="20"/>
                <w:szCs w:val="20"/>
              </w:rPr>
              <w:t>burndown</w:t>
            </w:r>
            <w:proofErr w:type="spellEnd"/>
            <w:r>
              <w:rPr>
                <w:rStyle w:val="span"/>
                <w:rFonts w:ascii="Palatino Linotype" w:eastAsia="Palatino Linotype" w:hAnsi="Palatino Linotype" w:cs="Palatino Linotype"/>
                <w:color w:val="4A4A4A"/>
                <w:sz w:val="20"/>
                <w:szCs w:val="20"/>
              </w:rPr>
              <w:t xml:space="preserve"> charts and product metrics, forecast velocity, and oversee the flow of work related to tasks associated with each requirement (user story)</w:t>
            </w:r>
          </w:p>
          <w:p w14:paraId="61DDD198"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Responsible for resource management, training &amp; project allocation for new resources</w:t>
            </w:r>
          </w:p>
          <w:p w14:paraId="7083111E"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Provides continuous education to the scrum team on agile methodology</w:t>
            </w:r>
          </w:p>
          <w:p w14:paraId="6F3498C4"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 with other teams (internal/external) and internal business customers to ensure consistent understanding of the intended business outcome and requirements for our team's services and deliverables</w:t>
            </w:r>
          </w:p>
          <w:p w14:paraId="55775D8E"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tech leads and architects for Code Reviews, CRG Approvals before moving to test region</w:t>
            </w:r>
          </w:p>
          <w:p w14:paraId="5F4CF2D1" w14:textId="77777777" w:rsidR="006762FB" w:rsidRDefault="006762FB" w:rsidP="006762F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strategic guidance as part of the agile transformation steering committee to effect change at the team and Enterprise level</w:t>
            </w:r>
          </w:p>
          <w:p w14:paraId="1F26C04D" w14:textId="16DDB816" w:rsidR="006762FB" w:rsidRPr="006762FB" w:rsidRDefault="006762FB" w:rsidP="006762FB">
            <w:pPr>
              <w:pStyle w:val="divdocumentparlrColmnsinglecolumnulli"/>
              <w:spacing w:line="260" w:lineRule="atLeast"/>
              <w:ind w:left="280"/>
              <w:rPr>
                <w:rStyle w:val="span"/>
                <w:rFonts w:ascii="Palatino Linotype" w:eastAsia="Palatino Linotype" w:hAnsi="Palatino Linotype" w:cs="Palatino Linotype"/>
                <w:b/>
                <w:bCs/>
                <w:color w:val="4A4A4A"/>
                <w:sz w:val="20"/>
                <w:szCs w:val="20"/>
              </w:rPr>
            </w:pPr>
          </w:p>
          <w:p w14:paraId="04C23F49" w14:textId="43015590" w:rsidR="001249CB" w:rsidRDefault="00BE4556" w:rsidP="006762FB">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xml:space="preserve">: Agile, Scrum, </w:t>
            </w:r>
            <w:proofErr w:type="spellStart"/>
            <w:r>
              <w:rPr>
                <w:rStyle w:val="span"/>
                <w:rFonts w:ascii="Palatino Linotype" w:eastAsia="Palatino Linotype" w:hAnsi="Palatino Linotype" w:cs="Palatino Linotype"/>
                <w:color w:val="4A4A4A"/>
                <w:sz w:val="20"/>
                <w:szCs w:val="20"/>
              </w:rPr>
              <w:t>Kanban</w:t>
            </w:r>
            <w:proofErr w:type="spellEnd"/>
            <w:r>
              <w:rPr>
                <w:rStyle w:val="span"/>
                <w:rFonts w:ascii="Palatino Linotype" w:eastAsia="Palatino Linotype" w:hAnsi="Palatino Linotype" w:cs="Palatino Linotype"/>
                <w:color w:val="4A4A4A"/>
                <w:sz w:val="20"/>
                <w:szCs w:val="20"/>
              </w:rPr>
              <w:t xml:space="preserve">, JIRA, Rally, </w:t>
            </w:r>
            <w:r w:rsidR="008A0110">
              <w:rPr>
                <w:rStyle w:val="span"/>
                <w:rFonts w:ascii="Palatino Linotype" w:eastAsia="Palatino Linotype" w:hAnsi="Palatino Linotype" w:cs="Palatino Linotype"/>
                <w:color w:val="4A4A4A"/>
                <w:sz w:val="20"/>
                <w:szCs w:val="20"/>
              </w:rPr>
              <w:t xml:space="preserve">AWS, </w:t>
            </w:r>
            <w:r>
              <w:rPr>
                <w:rStyle w:val="span"/>
                <w:rFonts w:ascii="Palatino Linotype" w:eastAsia="Palatino Linotype" w:hAnsi="Palatino Linotype" w:cs="Palatino Linotype"/>
                <w:color w:val="4A4A4A"/>
                <w:sz w:val="20"/>
                <w:szCs w:val="20"/>
              </w:rPr>
              <w:t xml:space="preserve">Java, Eclipse, </w:t>
            </w:r>
            <w:proofErr w:type="spellStart"/>
            <w:r>
              <w:rPr>
                <w:rStyle w:val="span"/>
                <w:rFonts w:ascii="Palatino Linotype" w:eastAsia="Palatino Linotype" w:hAnsi="Palatino Linotype" w:cs="Palatino Linotype"/>
                <w:color w:val="4A4A4A"/>
                <w:sz w:val="20"/>
                <w:szCs w:val="20"/>
              </w:rPr>
              <w:t>IntelliJ</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GitLab</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VSCode</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PGAdmin</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Mastercraft</w:t>
            </w:r>
            <w:proofErr w:type="spellEnd"/>
          </w:p>
        </w:tc>
      </w:tr>
    </w:tbl>
    <w:p w14:paraId="19414A7C" w14:textId="77777777" w:rsidR="001249CB" w:rsidRDefault="001249CB">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1249CB" w14:paraId="0B536604" w14:textId="77777777">
        <w:trPr>
          <w:tblCellSpacing w:w="0" w:type="dxa"/>
        </w:trPr>
        <w:tc>
          <w:tcPr>
            <w:tcW w:w="3880" w:type="dxa"/>
            <w:tcMar>
              <w:top w:w="200" w:type="dxa"/>
              <w:left w:w="0" w:type="dxa"/>
              <w:bottom w:w="0" w:type="dxa"/>
              <w:right w:w="0" w:type="dxa"/>
            </w:tcMar>
            <w:hideMark/>
          </w:tcPr>
          <w:p w14:paraId="78D34724" w14:textId="77777777" w:rsidR="001249CB" w:rsidRDefault="00BE4556">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Tata Consultancy Services | Hyderabad, India</w:t>
            </w:r>
          </w:p>
          <w:p w14:paraId="53B6EBB9" w14:textId="1B5F3527" w:rsidR="0026573D" w:rsidRDefault="0026573D">
            <w:pPr>
              <w:pStyle w:val="spanpaddedline"/>
              <w:spacing w:line="260" w:lineRule="atLeast"/>
              <w:rPr>
                <w:rStyle w:val="spandateswrapper"/>
                <w:rFonts w:ascii="Palatino Linotype" w:eastAsia="Palatino Linotype" w:hAnsi="Palatino Linotype" w:cs="Palatino Linotype"/>
                <w:color w:val="4A4A4A"/>
                <w:sz w:val="20"/>
                <w:szCs w:val="20"/>
              </w:rPr>
            </w:pPr>
            <w:r w:rsidRPr="00805D70">
              <w:rPr>
                <w:rStyle w:val="span"/>
                <w:rFonts w:ascii="Palatino Linotype" w:eastAsia="Palatino Linotype" w:hAnsi="Palatino Linotype" w:cs="Palatino Linotype"/>
                <w:b/>
                <w:bCs/>
                <w:color w:val="4A4A4A"/>
                <w:sz w:val="20"/>
                <w:szCs w:val="20"/>
              </w:rPr>
              <w:t>Client: United Services Automobile</w:t>
            </w:r>
            <w:r>
              <w:rPr>
                <w:rStyle w:val="span"/>
                <w:rFonts w:ascii="Palatino Linotype" w:eastAsia="Palatino Linotype" w:hAnsi="Palatino Linotype" w:cs="Palatino Linotype"/>
                <w:color w:val="4A4A4A"/>
                <w:sz w:val="20"/>
                <w:szCs w:val="20"/>
              </w:rPr>
              <w:t xml:space="preserve"> Association</w:t>
            </w:r>
          </w:p>
          <w:p w14:paraId="5C5D36F3" w14:textId="77777777" w:rsidR="001249CB" w:rsidRDefault="00BE4556">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Scrum Master</w:t>
            </w:r>
          </w:p>
          <w:p w14:paraId="7F11E051" w14:textId="77777777" w:rsidR="001249CB" w:rsidRDefault="00BE4556">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04/2012</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- 10/2021</w:t>
            </w:r>
          </w:p>
        </w:tc>
        <w:tc>
          <w:tcPr>
            <w:tcW w:w="6960" w:type="dxa"/>
            <w:tcMar>
              <w:top w:w="200" w:type="dxa"/>
              <w:left w:w="0" w:type="dxa"/>
              <w:bottom w:w="0" w:type="dxa"/>
              <w:right w:w="0" w:type="dxa"/>
            </w:tcMar>
            <w:hideMark/>
          </w:tcPr>
          <w:p w14:paraId="6BD76DAC" w14:textId="7CC16E14" w:rsidR="001249CB" w:rsidRPr="0026573D" w:rsidRDefault="0026573D" w:rsidP="0026573D">
            <w:pPr>
              <w:pStyle w:val="divdocumentparlrColmnsinglecolumnulli"/>
              <w:spacing w:line="260" w:lineRule="atLeast"/>
              <w:ind w:left="280"/>
              <w:rPr>
                <w:rStyle w:val="span"/>
                <w:rFonts w:ascii="Palatino Linotype" w:eastAsia="Palatino Linotype" w:hAnsi="Palatino Linotype" w:cs="Palatino Linotype"/>
                <w:b/>
                <w:bCs/>
                <w:color w:val="4A4A4A"/>
                <w:sz w:val="20"/>
                <w:szCs w:val="20"/>
              </w:rPr>
            </w:pPr>
            <w:r w:rsidRPr="0026573D">
              <w:rPr>
                <w:rStyle w:val="span"/>
                <w:rFonts w:ascii="Palatino Linotype" w:eastAsia="Palatino Linotype" w:hAnsi="Palatino Linotype" w:cs="Palatino Linotype"/>
                <w:b/>
                <w:bCs/>
                <w:color w:val="4A4A4A"/>
                <w:sz w:val="20"/>
                <w:szCs w:val="20"/>
                <w:u w:val="single"/>
              </w:rPr>
              <w:t>Project Description</w:t>
            </w:r>
            <w:r>
              <w:rPr>
                <w:rStyle w:val="span"/>
                <w:rFonts w:ascii="Palatino Linotype" w:eastAsia="Palatino Linotype" w:hAnsi="Palatino Linotype" w:cs="Palatino Linotype"/>
                <w:b/>
                <w:bCs/>
                <w:color w:val="4A4A4A"/>
                <w:sz w:val="20"/>
                <w:szCs w:val="20"/>
              </w:rPr>
              <w:t>:</w:t>
            </w:r>
          </w:p>
          <w:p w14:paraId="6F585546" w14:textId="28336212" w:rsidR="0026573D" w:rsidRPr="0026573D" w:rsidRDefault="0026573D" w:rsidP="000E34EB">
            <w:pPr>
              <w:pStyle w:val="divdocumentparlrColmnsinglecolumnulli"/>
              <w:numPr>
                <w:ilvl w:val="0"/>
                <w:numId w:val="6"/>
              </w:numPr>
              <w:spacing w:after="120" w:line="240" w:lineRule="auto"/>
              <w:rPr>
                <w:rStyle w:val="span"/>
                <w:rFonts w:ascii="Palatino Linotype" w:eastAsia="Palatino Linotype" w:hAnsi="Palatino Linotype" w:cs="Palatino Linotype"/>
                <w:color w:val="4A4A4A"/>
                <w:sz w:val="20"/>
                <w:szCs w:val="20"/>
              </w:rPr>
            </w:pPr>
            <w:r w:rsidRPr="0026573D">
              <w:rPr>
                <w:rStyle w:val="span"/>
                <w:rFonts w:ascii="Palatino Linotype" w:eastAsia="Palatino Linotype" w:hAnsi="Palatino Linotype" w:cs="Palatino Linotype"/>
                <w:color w:val="4A4A4A"/>
                <w:sz w:val="20"/>
                <w:szCs w:val="20"/>
              </w:rPr>
              <w:t>USAA’s legacy Auto Issue and Maintenance System (AIMS) was replaced by PAS Auto (Policy Administration System for Auto Insurance) program in the year 2005. This transformation effort helped USAA to serve its members better and faster by enabling self service capabilities on internet. However, the regulatory systems in US grew as quickly as Insurance Industry to streamline the business growth and eliminate potential fraud.</w:t>
            </w:r>
          </w:p>
          <w:p w14:paraId="42974F34" w14:textId="4AFA04DC" w:rsidR="001249CB" w:rsidRDefault="0026573D" w:rsidP="000E34EB">
            <w:pPr>
              <w:pStyle w:val="divdocumentparlrColmnsinglecolumnulli"/>
              <w:numPr>
                <w:ilvl w:val="0"/>
                <w:numId w:val="6"/>
              </w:numPr>
              <w:spacing w:line="240" w:lineRule="auto"/>
              <w:rPr>
                <w:rStyle w:val="span"/>
                <w:rFonts w:ascii="Palatino Linotype" w:eastAsia="Palatino Linotype" w:hAnsi="Palatino Linotype" w:cs="Palatino Linotype"/>
                <w:color w:val="4A4A4A"/>
                <w:sz w:val="20"/>
                <w:szCs w:val="20"/>
              </w:rPr>
            </w:pPr>
            <w:r w:rsidRPr="0026573D">
              <w:rPr>
                <w:rStyle w:val="span"/>
                <w:rFonts w:ascii="Palatino Linotype" w:eastAsia="Palatino Linotype" w:hAnsi="Palatino Linotype" w:cs="Palatino Linotype"/>
                <w:color w:val="4A4A4A"/>
                <w:sz w:val="20"/>
                <w:szCs w:val="20"/>
              </w:rPr>
              <w:t xml:space="preserve">USAA’s one of the top priorities is to be 100% compliant with the State-based Insurance regulatory systems without compromising the member experience. The current project i.e., Non-Discretionary Program aims at integrating the regulatory rules with the current system while the application is building up towards member’s </w:t>
            </w:r>
            <w:r w:rsidRPr="0026573D">
              <w:rPr>
                <w:rStyle w:val="span"/>
                <w:rFonts w:ascii="Palatino Linotype" w:eastAsia="Palatino Linotype" w:hAnsi="Palatino Linotype" w:cs="Palatino Linotype"/>
                <w:color w:val="4A4A4A"/>
                <w:sz w:val="20"/>
                <w:szCs w:val="20"/>
              </w:rPr>
              <w:lastRenderedPageBreak/>
              <w:t>experience</w:t>
            </w:r>
          </w:p>
          <w:p w14:paraId="775E66F1" w14:textId="656586F5" w:rsidR="000E34EB" w:rsidRPr="000E34EB" w:rsidRDefault="000E34EB" w:rsidP="000E34EB">
            <w:pPr>
              <w:pStyle w:val="divdocumentparlrColmnsinglecolumnulli"/>
              <w:spacing w:after="120" w:line="260" w:lineRule="atLeast"/>
              <w:ind w:left="360"/>
              <w:rPr>
                <w:rStyle w:val="span"/>
                <w:rFonts w:ascii="Palatino Linotype" w:eastAsia="Palatino Linotype" w:hAnsi="Palatino Linotype" w:cs="Palatino Linotype"/>
                <w:b/>
                <w:bCs/>
                <w:color w:val="4A4A4A"/>
                <w:sz w:val="20"/>
                <w:szCs w:val="20"/>
                <w:u w:val="single"/>
              </w:rPr>
            </w:pPr>
            <w:r w:rsidRPr="000E34EB">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u w:val="single"/>
              </w:rPr>
              <w:t>:</w:t>
            </w:r>
          </w:p>
          <w:p w14:paraId="64661CCA"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liaison between business client and technical team and perform agile ceremonies for two Scrum Teams</w:t>
            </w:r>
          </w:p>
          <w:p w14:paraId="3C6B6F0A"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Follow up with team to make sure the stories and tasks are updated appropriately on </w:t>
            </w:r>
            <w:proofErr w:type="spellStart"/>
            <w:r>
              <w:rPr>
                <w:rStyle w:val="span"/>
                <w:rFonts w:ascii="Palatino Linotype" w:eastAsia="Palatino Linotype" w:hAnsi="Palatino Linotype" w:cs="Palatino Linotype"/>
                <w:color w:val="4A4A4A"/>
                <w:sz w:val="20"/>
                <w:szCs w:val="20"/>
              </w:rPr>
              <w:t>Jira</w:t>
            </w:r>
            <w:proofErr w:type="spellEnd"/>
            <w:r>
              <w:rPr>
                <w:rStyle w:val="span"/>
                <w:rFonts w:ascii="Palatino Linotype" w:eastAsia="Palatino Linotype" w:hAnsi="Palatino Linotype" w:cs="Palatino Linotype"/>
                <w:color w:val="4A4A4A"/>
                <w:sz w:val="20"/>
                <w:szCs w:val="20"/>
              </w:rPr>
              <w:t xml:space="preserve"> up to date</w:t>
            </w:r>
          </w:p>
          <w:p w14:paraId="008FB491" w14:textId="7B8EC02F"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in Scrum Framework Model &amp; Transformation from waterfall to Safe Agile.</w:t>
            </w:r>
          </w:p>
          <w:p w14:paraId="240EE1AA"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 up on the impediments or bugs if any and close it on priority</w:t>
            </w:r>
          </w:p>
          <w:p w14:paraId="69F3F911"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Active participation in sprint reviews along with scrum team and stakeholders and take the inputs forward.</w:t>
            </w:r>
          </w:p>
          <w:p w14:paraId="5538E472"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Active participation in Scrum of Scrum (SOS) meetings with RTE to update the progress of the project and impediments if any</w:t>
            </w:r>
          </w:p>
          <w:p w14:paraId="02A0C535"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Facilitates Sprint Planning, Backlog Grooming and Retrospective sessions with Scrum Team and help team to guide and achieve the sprint goal</w:t>
            </w:r>
          </w:p>
          <w:p w14:paraId="3BDA9912"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offshore and onshore scrum teams and provide the deliverable to the client on agreed velocity</w:t>
            </w:r>
          </w:p>
          <w:p w14:paraId="4C2F1025"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Facilitate Definition of Done with scrum team and adhere to complete it to be aligned with organization </w:t>
            </w:r>
          </w:p>
          <w:p w14:paraId="448B35A8"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Encouraging collaboration between the scrum team and Product Owner</w:t>
            </w:r>
          </w:p>
          <w:p w14:paraId="2B963C2F"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Provide and communicate backlog tracking, monitor </w:t>
            </w:r>
            <w:proofErr w:type="spellStart"/>
            <w:r>
              <w:rPr>
                <w:rStyle w:val="span"/>
                <w:rFonts w:ascii="Palatino Linotype" w:eastAsia="Palatino Linotype" w:hAnsi="Palatino Linotype" w:cs="Palatino Linotype"/>
                <w:color w:val="4A4A4A"/>
                <w:sz w:val="20"/>
                <w:szCs w:val="20"/>
              </w:rPr>
              <w:t>burndown</w:t>
            </w:r>
            <w:proofErr w:type="spellEnd"/>
            <w:r>
              <w:rPr>
                <w:rStyle w:val="span"/>
                <w:rFonts w:ascii="Palatino Linotype" w:eastAsia="Palatino Linotype" w:hAnsi="Palatino Linotype" w:cs="Palatino Linotype"/>
                <w:color w:val="4A4A4A"/>
                <w:sz w:val="20"/>
                <w:szCs w:val="20"/>
              </w:rPr>
              <w:t xml:space="preserve"> charts and product metrics, forecast velocity, and oversee the flow of work related to tasks associated with each requirement (user story)</w:t>
            </w:r>
          </w:p>
          <w:p w14:paraId="495B1705"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Provides continuous education to the scrum team on agile methodology</w:t>
            </w:r>
          </w:p>
          <w:p w14:paraId="764C7731" w14:textId="77777777" w:rsidR="000E34EB" w:rsidRDefault="000E34EB" w:rsidP="000E34EB">
            <w:pPr>
              <w:pStyle w:val="divdocumentparlrColmnsinglecolumnulli"/>
              <w:numPr>
                <w:ilvl w:val="0"/>
                <w:numId w:val="9"/>
              </w:numPr>
              <w:spacing w:after="6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tech leads and architects for Code Reviews, CRG Approvals before moving to test region</w:t>
            </w:r>
          </w:p>
          <w:p w14:paraId="38980208" w14:textId="77777777" w:rsidR="001249CB" w:rsidRDefault="000E34EB" w:rsidP="00F94D3B">
            <w:pPr>
              <w:pStyle w:val="divdocumentparlrColmnsinglecolumnulli"/>
              <w:numPr>
                <w:ilvl w:val="0"/>
                <w:numId w:val="9"/>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strategic guidance as part of the agile transformation steering committee to effect change at the team and Enterprise level</w:t>
            </w:r>
          </w:p>
          <w:p w14:paraId="0D4E2E50" w14:textId="5E2375D3" w:rsidR="00F94D3B" w:rsidRPr="000E34EB" w:rsidRDefault="00F94D3B" w:rsidP="00F94D3B">
            <w:pPr>
              <w:pStyle w:val="divdocumentparlrColmnsinglecolumnulli"/>
              <w:spacing w:after="60" w:line="260" w:lineRule="atLeast"/>
              <w:ind w:left="360"/>
              <w:rPr>
                <w:rStyle w:val="span"/>
                <w:rFonts w:ascii="Palatino Linotype" w:eastAsia="Palatino Linotype" w:hAnsi="Palatino Linotype" w:cs="Palatino Linotype"/>
                <w:color w:val="4A4A4A"/>
                <w:sz w:val="20"/>
                <w:szCs w:val="20"/>
              </w:rPr>
            </w:pPr>
            <w:r w:rsidRPr="006762FB">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xml:space="preserve">: Agile, Scrum, </w:t>
            </w:r>
            <w:proofErr w:type="spellStart"/>
            <w:r>
              <w:rPr>
                <w:rStyle w:val="span"/>
                <w:rFonts w:ascii="Palatino Linotype" w:eastAsia="Palatino Linotype" w:hAnsi="Palatino Linotype" w:cs="Palatino Linotype"/>
                <w:color w:val="4A4A4A"/>
                <w:sz w:val="20"/>
                <w:szCs w:val="20"/>
              </w:rPr>
              <w:t>Kanban</w:t>
            </w:r>
            <w:proofErr w:type="spellEnd"/>
            <w:r>
              <w:rPr>
                <w:rStyle w:val="span"/>
                <w:rFonts w:ascii="Palatino Linotype" w:eastAsia="Palatino Linotype" w:hAnsi="Palatino Linotype" w:cs="Palatino Linotype"/>
                <w:color w:val="4A4A4A"/>
                <w:sz w:val="20"/>
                <w:szCs w:val="20"/>
              </w:rPr>
              <w:t xml:space="preserve">, JIRA, Rally, Java, Eclipse, </w:t>
            </w:r>
            <w:proofErr w:type="spellStart"/>
            <w:r>
              <w:rPr>
                <w:rStyle w:val="span"/>
                <w:rFonts w:ascii="Palatino Linotype" w:eastAsia="Palatino Linotype" w:hAnsi="Palatino Linotype" w:cs="Palatino Linotype"/>
                <w:color w:val="4A4A4A"/>
                <w:sz w:val="20"/>
                <w:szCs w:val="20"/>
              </w:rPr>
              <w:t>IntelliJ</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GitLab</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VSCode</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PGAdmin</w:t>
            </w:r>
            <w:proofErr w:type="spellEnd"/>
            <w:r>
              <w:rPr>
                <w:rStyle w:val="span"/>
                <w:rFonts w:ascii="Palatino Linotype" w:eastAsia="Palatino Linotype" w:hAnsi="Palatino Linotype" w:cs="Palatino Linotype"/>
                <w:color w:val="4A4A4A"/>
                <w:sz w:val="20"/>
                <w:szCs w:val="20"/>
              </w:rPr>
              <w:t xml:space="preserve">, </w:t>
            </w:r>
            <w:proofErr w:type="spellStart"/>
            <w:r>
              <w:rPr>
                <w:rStyle w:val="span"/>
                <w:rFonts w:ascii="Palatino Linotype" w:eastAsia="Palatino Linotype" w:hAnsi="Palatino Linotype" w:cs="Palatino Linotype"/>
                <w:color w:val="4A4A4A"/>
                <w:sz w:val="20"/>
                <w:szCs w:val="20"/>
              </w:rPr>
              <w:t>Mastercraft</w:t>
            </w:r>
            <w:proofErr w:type="spellEnd"/>
          </w:p>
        </w:tc>
      </w:tr>
    </w:tbl>
    <w:p w14:paraId="197D6EB6" w14:textId="77777777" w:rsidR="001249CB" w:rsidRDefault="001249CB">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1249CB" w14:paraId="15D3038C" w14:textId="77777777">
        <w:trPr>
          <w:tblCellSpacing w:w="0" w:type="dxa"/>
        </w:trPr>
        <w:tc>
          <w:tcPr>
            <w:tcW w:w="3880" w:type="dxa"/>
            <w:tcMar>
              <w:top w:w="200" w:type="dxa"/>
              <w:left w:w="0" w:type="dxa"/>
              <w:bottom w:w="0" w:type="dxa"/>
              <w:right w:w="0" w:type="dxa"/>
            </w:tcMar>
            <w:hideMark/>
          </w:tcPr>
          <w:p w14:paraId="7C0D0BFD" w14:textId="77777777" w:rsidR="001249CB" w:rsidRDefault="00BE4556">
            <w:pPr>
              <w:pStyle w:val="spanpaddedline"/>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Tata Consultancy Services | Bangalore, India</w:t>
            </w:r>
          </w:p>
          <w:p w14:paraId="61E1DEB9" w14:textId="312A5080" w:rsidR="000E34EB" w:rsidRPr="00805D70" w:rsidRDefault="000E34EB">
            <w:pPr>
              <w:pStyle w:val="spanpaddedline"/>
              <w:spacing w:line="260" w:lineRule="atLeast"/>
              <w:rPr>
                <w:rStyle w:val="spandateswrapper"/>
                <w:rFonts w:ascii="Palatino Linotype" w:eastAsia="Palatino Linotype" w:hAnsi="Palatino Linotype" w:cs="Palatino Linotype"/>
                <w:b/>
                <w:bCs/>
                <w:color w:val="4A4A4A"/>
                <w:sz w:val="20"/>
                <w:szCs w:val="20"/>
              </w:rPr>
            </w:pPr>
            <w:r w:rsidRPr="00805D70">
              <w:rPr>
                <w:rStyle w:val="span"/>
                <w:rFonts w:ascii="Palatino Linotype" w:eastAsia="Palatino Linotype" w:hAnsi="Palatino Linotype" w:cs="Palatino Linotype"/>
                <w:b/>
                <w:bCs/>
                <w:color w:val="4A4A4A"/>
                <w:sz w:val="20"/>
                <w:szCs w:val="20"/>
              </w:rPr>
              <w:t>Client: PricewaterhouseCoopers</w:t>
            </w:r>
          </w:p>
          <w:p w14:paraId="1B91DAE1" w14:textId="77777777" w:rsidR="001249CB" w:rsidRDefault="00BE4556">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Process Engineer</w:t>
            </w:r>
          </w:p>
          <w:p w14:paraId="4586A7DB" w14:textId="77777777" w:rsidR="001249CB" w:rsidRDefault="00BE4556">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08/2011</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- 03/2012</w:t>
            </w:r>
          </w:p>
        </w:tc>
        <w:tc>
          <w:tcPr>
            <w:tcW w:w="6960" w:type="dxa"/>
            <w:tcMar>
              <w:top w:w="200" w:type="dxa"/>
              <w:left w:w="0" w:type="dxa"/>
              <w:bottom w:w="0" w:type="dxa"/>
              <w:right w:w="0" w:type="dxa"/>
            </w:tcMar>
            <w:hideMark/>
          </w:tcPr>
          <w:p w14:paraId="59E24649" w14:textId="4C9C42B9" w:rsidR="001249CB" w:rsidRDefault="000E34EB" w:rsidP="000E34EB">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r w:rsidRPr="000E34EB">
              <w:rPr>
                <w:rStyle w:val="span"/>
                <w:rFonts w:ascii="Palatino Linotype" w:eastAsia="Palatino Linotype" w:hAnsi="Palatino Linotype" w:cs="Palatino Linotype"/>
                <w:b/>
                <w:bCs/>
                <w:color w:val="4A4A4A"/>
                <w:sz w:val="20"/>
                <w:szCs w:val="20"/>
                <w:u w:val="single"/>
              </w:rPr>
              <w:t>Project Description</w:t>
            </w:r>
            <w:r>
              <w:rPr>
                <w:rStyle w:val="span"/>
                <w:rFonts w:ascii="Palatino Linotype" w:eastAsia="Palatino Linotype" w:hAnsi="Palatino Linotype" w:cs="Palatino Linotype"/>
                <w:color w:val="4A4A4A"/>
                <w:sz w:val="20"/>
                <w:szCs w:val="20"/>
              </w:rPr>
              <w:t xml:space="preserve">: </w:t>
            </w:r>
          </w:p>
          <w:p w14:paraId="58AF5488" w14:textId="1DFE04F4" w:rsidR="001249CB" w:rsidRDefault="000E34EB" w:rsidP="000E34EB">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proofErr w:type="gramStart"/>
            <w:r w:rsidRPr="000E34EB">
              <w:rPr>
                <w:rStyle w:val="span"/>
                <w:rFonts w:ascii="Palatino Linotype" w:eastAsia="Palatino Linotype" w:hAnsi="Palatino Linotype" w:cs="Palatino Linotype"/>
                <w:color w:val="4A4A4A"/>
                <w:sz w:val="20"/>
                <w:szCs w:val="20"/>
              </w:rPr>
              <w:t>eLearning</w:t>
            </w:r>
            <w:proofErr w:type="gramEnd"/>
            <w:r w:rsidRPr="000E34EB">
              <w:rPr>
                <w:rStyle w:val="span"/>
                <w:rFonts w:ascii="Palatino Linotype" w:eastAsia="Palatino Linotype" w:hAnsi="Palatino Linotype" w:cs="Palatino Linotype"/>
                <w:color w:val="4A4A4A"/>
                <w:sz w:val="20"/>
                <w:szCs w:val="20"/>
              </w:rPr>
              <w:t xml:space="preserve"> courseware team verifies auditors to see if they have appropriate credentials in order to continue their services and stay compliant with organization. TCS provides support to develop and maintain the database which contains the </w:t>
            </w:r>
            <w:proofErr w:type="gramStart"/>
            <w:r w:rsidRPr="000E34EB">
              <w:rPr>
                <w:rStyle w:val="span"/>
                <w:rFonts w:ascii="Palatino Linotype" w:eastAsia="Palatino Linotype" w:hAnsi="Palatino Linotype" w:cs="Palatino Linotype"/>
                <w:color w:val="4A4A4A"/>
                <w:sz w:val="20"/>
                <w:szCs w:val="20"/>
              </w:rPr>
              <w:t>auditors</w:t>
            </w:r>
            <w:proofErr w:type="gramEnd"/>
            <w:r w:rsidRPr="000E34EB">
              <w:rPr>
                <w:rStyle w:val="span"/>
                <w:rFonts w:ascii="Palatino Linotype" w:eastAsia="Palatino Linotype" w:hAnsi="Palatino Linotype" w:cs="Palatino Linotype"/>
                <w:color w:val="4A4A4A"/>
                <w:sz w:val="20"/>
                <w:szCs w:val="20"/>
              </w:rPr>
              <w:t xml:space="preserve"> course credits and details in client provided standard template by updating the raw data and sharing it to client within the timeline provided.</w:t>
            </w:r>
          </w:p>
          <w:p w14:paraId="5FB02ED5" w14:textId="77777777" w:rsidR="000E34EB" w:rsidRDefault="000E34EB" w:rsidP="000E34EB">
            <w:pPr>
              <w:pStyle w:val="divdocumentparlrColmnsinglecolumnulli"/>
              <w:spacing w:line="260" w:lineRule="atLeast"/>
              <w:ind w:left="280"/>
              <w:rPr>
                <w:rStyle w:val="span"/>
                <w:rFonts w:ascii="Palatino Linotype" w:eastAsia="Palatino Linotype" w:hAnsi="Palatino Linotype" w:cs="Palatino Linotype"/>
                <w:color w:val="4A4A4A"/>
                <w:sz w:val="20"/>
                <w:szCs w:val="20"/>
              </w:rPr>
            </w:pPr>
          </w:p>
          <w:p w14:paraId="28649C8A" w14:textId="221B3D11" w:rsidR="000E34EB" w:rsidRPr="000E34EB" w:rsidRDefault="000E34EB" w:rsidP="000E34EB">
            <w:pPr>
              <w:pStyle w:val="divdocumentparlrColmnsinglecolumnulli"/>
              <w:spacing w:after="120" w:line="260" w:lineRule="atLeast"/>
              <w:ind w:left="274"/>
              <w:rPr>
                <w:rStyle w:val="span"/>
                <w:rFonts w:ascii="Palatino Linotype" w:eastAsia="Palatino Linotype" w:hAnsi="Palatino Linotype" w:cs="Palatino Linotype"/>
                <w:b/>
                <w:bCs/>
                <w:color w:val="4A4A4A"/>
                <w:sz w:val="20"/>
                <w:szCs w:val="20"/>
                <w:u w:val="single"/>
              </w:rPr>
            </w:pPr>
            <w:r w:rsidRPr="000E34EB">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u w:val="single"/>
              </w:rPr>
              <w:t>:</w:t>
            </w:r>
          </w:p>
          <w:p w14:paraId="594AC277"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Determine CTQs (Crit</w:t>
            </w:r>
            <w:r>
              <w:rPr>
                <w:rStyle w:val="span"/>
                <w:rFonts w:ascii="Palatino Linotype" w:eastAsia="Palatino Linotype" w:hAnsi="Palatino Linotype" w:cs="Palatino Linotype"/>
                <w:color w:val="4A4A4A"/>
                <w:sz w:val="20"/>
                <w:szCs w:val="20"/>
              </w:rPr>
              <w:t>ical to Quality) and Perform root cause analysis and provide recommendations</w:t>
            </w:r>
          </w:p>
          <w:p w14:paraId="24134000"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Identify Key Risk with processes and establish controls, set the strategy for a Six Sigma project implementation and work with executive leadership, and prioritize projects to </w:t>
            </w:r>
            <w:r>
              <w:rPr>
                <w:rStyle w:val="span"/>
                <w:rFonts w:ascii="Palatino Linotype" w:eastAsia="Palatino Linotype" w:hAnsi="Palatino Linotype" w:cs="Palatino Linotype"/>
                <w:color w:val="4A4A4A"/>
                <w:sz w:val="20"/>
                <w:szCs w:val="20"/>
              </w:rPr>
              <w:t xml:space="preserve">ensure work aligns </w:t>
            </w:r>
            <w:r>
              <w:rPr>
                <w:rStyle w:val="span"/>
                <w:rFonts w:ascii="Palatino Linotype" w:eastAsia="Palatino Linotype" w:hAnsi="Palatino Linotype" w:cs="Palatino Linotype"/>
                <w:color w:val="4A4A4A"/>
                <w:sz w:val="20"/>
                <w:szCs w:val="20"/>
              </w:rPr>
              <w:lastRenderedPageBreak/>
              <w:t>with strategic goals</w:t>
            </w:r>
          </w:p>
          <w:p w14:paraId="770FBFC7" w14:textId="77777777" w:rsidR="00F94D3B" w:rsidRDefault="00F94D3B" w:rsidP="00E57C77">
            <w:pPr>
              <w:pStyle w:val="divdocumentparlrColmnsinglecolumnulli"/>
              <w:spacing w:after="120" w:line="260" w:lineRule="atLeast"/>
              <w:ind w:left="720"/>
              <w:rPr>
                <w:rStyle w:val="span"/>
                <w:rFonts w:ascii="Palatino Linotype" w:eastAsia="Palatino Linotype" w:hAnsi="Palatino Linotype" w:cs="Palatino Linotype"/>
                <w:color w:val="4A4A4A"/>
                <w:sz w:val="20"/>
                <w:szCs w:val="20"/>
              </w:rPr>
            </w:pPr>
          </w:p>
          <w:p w14:paraId="118B01A4" w14:textId="116BFE84"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Preparing project plan, managing priorities, resource management, tracking and resolving project risk and issues</w:t>
            </w:r>
          </w:p>
          <w:p w14:paraId="1CCAA88D"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Client coordination and relationship management</w:t>
            </w:r>
          </w:p>
          <w:p w14:paraId="25B0F700"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Coordinate with multiple partners (Business, Operation</w:t>
            </w:r>
            <w:r>
              <w:rPr>
                <w:rStyle w:val="span"/>
                <w:rFonts w:ascii="Palatino Linotype" w:eastAsia="Palatino Linotype" w:hAnsi="Palatino Linotype" w:cs="Palatino Linotype"/>
                <w:color w:val="4A4A4A"/>
                <w:sz w:val="20"/>
                <w:szCs w:val="20"/>
              </w:rPr>
              <w:t>s, Technology, Support groups) for program implementation</w:t>
            </w:r>
          </w:p>
          <w:p w14:paraId="1100834F"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Identify additional business opportunities, requirements gathering and requirements analysis</w:t>
            </w:r>
          </w:p>
          <w:p w14:paraId="5BBA2C0A"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Preparing As-Is process maps for the existing process using BPMN tools</w:t>
            </w:r>
          </w:p>
          <w:p w14:paraId="10385A45"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Analyzing current process maps usi</w:t>
            </w:r>
            <w:r>
              <w:rPr>
                <w:rStyle w:val="span"/>
                <w:rFonts w:ascii="Palatino Linotype" w:eastAsia="Palatino Linotype" w:hAnsi="Palatino Linotype" w:cs="Palatino Linotype"/>
                <w:color w:val="4A4A4A"/>
                <w:sz w:val="20"/>
                <w:szCs w:val="20"/>
              </w:rPr>
              <w:t>ng six sigma methodology</w:t>
            </w:r>
          </w:p>
          <w:p w14:paraId="5CEBCC5A"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Networking with internal and external stakeholders, conducts interviews and gathers data for analysis</w:t>
            </w:r>
          </w:p>
          <w:p w14:paraId="5D0B76E1"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Execute statistical analysis like Cost Benefit Analysis, Pareto, and FMEA</w:t>
            </w:r>
          </w:p>
          <w:p w14:paraId="1BDC7BF1"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Analyze data and identify gaps in the proposed solution</w:t>
            </w:r>
            <w:r>
              <w:rPr>
                <w:rStyle w:val="span"/>
                <w:rFonts w:ascii="Palatino Linotype" w:eastAsia="Palatino Linotype" w:hAnsi="Palatino Linotype" w:cs="Palatino Linotype"/>
                <w:color w:val="4A4A4A"/>
                <w:sz w:val="20"/>
                <w:szCs w:val="20"/>
              </w:rPr>
              <w:t>, make recommendations for resolving gaps, and monitor results</w:t>
            </w:r>
          </w:p>
          <w:p w14:paraId="748B9D19"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Analyze competitive market strategies through analysis of related product, market, or share trends</w:t>
            </w:r>
          </w:p>
          <w:p w14:paraId="2B16AC0A" w14:textId="77777777"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Communicate with customers, competitors, suppliers, professional organizations, or others to s</w:t>
            </w:r>
            <w:r>
              <w:rPr>
                <w:rStyle w:val="span"/>
                <w:rFonts w:ascii="Palatino Linotype" w:eastAsia="Palatino Linotype" w:hAnsi="Palatino Linotype" w:cs="Palatino Linotype"/>
                <w:color w:val="4A4A4A"/>
                <w:sz w:val="20"/>
                <w:szCs w:val="20"/>
              </w:rPr>
              <w:t>tay abreast of industry or business trends</w:t>
            </w:r>
          </w:p>
          <w:p w14:paraId="1FD2BB19" w14:textId="7E98C523" w:rsidR="001249CB" w:rsidRDefault="00BE4556" w:rsidP="00E57C77">
            <w:pPr>
              <w:pStyle w:val="divdocumentparlrColmnsinglecolumnulli"/>
              <w:numPr>
                <w:ilvl w:val="0"/>
                <w:numId w:val="13"/>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Provide domain training to newly joined associates and monitor the team health progress with the tools like </w:t>
            </w:r>
            <w:r w:rsidR="000E34EB">
              <w:rPr>
                <w:rStyle w:val="span"/>
                <w:rFonts w:ascii="Palatino Linotype" w:eastAsia="Palatino Linotype" w:hAnsi="Palatino Linotype" w:cs="Palatino Linotype"/>
                <w:color w:val="4A4A4A"/>
                <w:sz w:val="20"/>
                <w:szCs w:val="20"/>
              </w:rPr>
              <w:t>Gantt</w:t>
            </w:r>
            <w:r>
              <w:rPr>
                <w:rStyle w:val="span"/>
                <w:rFonts w:ascii="Palatino Linotype" w:eastAsia="Palatino Linotype" w:hAnsi="Palatino Linotype" w:cs="Palatino Linotype"/>
                <w:color w:val="4A4A4A"/>
                <w:sz w:val="20"/>
                <w:szCs w:val="20"/>
              </w:rPr>
              <w:t xml:space="preserve"> chart, </w:t>
            </w:r>
            <w:proofErr w:type="spellStart"/>
            <w:r>
              <w:rPr>
                <w:rStyle w:val="span"/>
                <w:rFonts w:ascii="Palatino Linotype" w:eastAsia="Palatino Linotype" w:hAnsi="Palatino Linotype" w:cs="Palatino Linotype"/>
                <w:color w:val="4A4A4A"/>
                <w:sz w:val="20"/>
                <w:szCs w:val="20"/>
              </w:rPr>
              <w:t>pareto</w:t>
            </w:r>
            <w:proofErr w:type="spellEnd"/>
            <w:r>
              <w:rPr>
                <w:rStyle w:val="span"/>
                <w:rFonts w:ascii="Palatino Linotype" w:eastAsia="Palatino Linotype" w:hAnsi="Palatino Linotype" w:cs="Palatino Linotype"/>
                <w:color w:val="4A4A4A"/>
                <w:sz w:val="20"/>
                <w:szCs w:val="20"/>
              </w:rPr>
              <w:t xml:space="preserve"> chart and process in built tools</w:t>
            </w:r>
          </w:p>
          <w:p w14:paraId="4E267630" w14:textId="77777777" w:rsidR="000E34EB" w:rsidRDefault="000E34EB" w:rsidP="000E34EB">
            <w:pPr>
              <w:pStyle w:val="divdocumentparlrColmnsinglecolumnulli"/>
              <w:spacing w:line="260" w:lineRule="atLeast"/>
              <w:ind w:left="360"/>
              <w:rPr>
                <w:rStyle w:val="span"/>
                <w:rFonts w:ascii="Palatino Linotype" w:eastAsia="Palatino Linotype" w:hAnsi="Palatino Linotype" w:cs="Palatino Linotype"/>
                <w:color w:val="4A4A4A"/>
                <w:sz w:val="20"/>
                <w:szCs w:val="20"/>
              </w:rPr>
            </w:pPr>
          </w:p>
          <w:p w14:paraId="41DEA7AA" w14:textId="56FECFA4" w:rsidR="001249CB" w:rsidRDefault="00F94D3B" w:rsidP="00F94D3B">
            <w:pPr>
              <w:pStyle w:val="divdocumentparlrColmnsinglecolumnulli"/>
              <w:spacing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b/>
                <w:bCs/>
                <w:color w:val="4A4A4A"/>
                <w:sz w:val="20"/>
                <w:szCs w:val="20"/>
              </w:rPr>
              <w:t xml:space="preserve">     </w:t>
            </w:r>
            <w:r w:rsidRPr="00F94D3B">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xml:space="preserve">: MS Visio, </w:t>
            </w:r>
            <w:proofErr w:type="spellStart"/>
            <w:r>
              <w:rPr>
                <w:rStyle w:val="span"/>
                <w:rFonts w:ascii="Palatino Linotype" w:eastAsia="Palatino Linotype" w:hAnsi="Palatino Linotype" w:cs="Palatino Linotype"/>
                <w:color w:val="4A4A4A"/>
                <w:sz w:val="20"/>
                <w:szCs w:val="20"/>
              </w:rPr>
              <w:t>Igrafx</w:t>
            </w:r>
            <w:proofErr w:type="spellEnd"/>
            <w:r>
              <w:rPr>
                <w:rStyle w:val="span"/>
                <w:rFonts w:ascii="Palatino Linotype" w:eastAsia="Palatino Linotype" w:hAnsi="Palatino Linotype" w:cs="Palatino Linotype"/>
                <w:color w:val="4A4A4A"/>
                <w:sz w:val="20"/>
                <w:szCs w:val="20"/>
              </w:rPr>
              <w:t>, MS Office</w:t>
            </w:r>
          </w:p>
        </w:tc>
      </w:tr>
    </w:tbl>
    <w:p w14:paraId="5B3BBCB8" w14:textId="77777777" w:rsidR="001249CB" w:rsidRDefault="001249CB">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1249CB" w14:paraId="6782E58E" w14:textId="77777777">
        <w:trPr>
          <w:tblCellSpacing w:w="0" w:type="dxa"/>
        </w:trPr>
        <w:tc>
          <w:tcPr>
            <w:tcW w:w="3880" w:type="dxa"/>
            <w:tcMar>
              <w:top w:w="200" w:type="dxa"/>
              <w:left w:w="0" w:type="dxa"/>
              <w:bottom w:w="0" w:type="dxa"/>
              <w:right w:w="0" w:type="dxa"/>
            </w:tcMar>
            <w:hideMark/>
          </w:tcPr>
          <w:p w14:paraId="1DC3B4CA" w14:textId="77777777" w:rsidR="001249CB" w:rsidRDefault="00BE4556">
            <w:pPr>
              <w:pStyle w:val="spanpaddedline"/>
              <w:spacing w:line="260" w:lineRule="atLeast"/>
              <w:rPr>
                <w:rStyle w:val="span"/>
                <w:rFonts w:ascii="Palatino Linotype" w:eastAsia="Palatino Linotype" w:hAnsi="Palatino Linotype" w:cs="Palatino Linotype"/>
                <w:color w:val="4A4A4A"/>
                <w:sz w:val="20"/>
                <w:szCs w:val="20"/>
              </w:rPr>
            </w:pPr>
            <w:proofErr w:type="spellStart"/>
            <w:r>
              <w:rPr>
                <w:rStyle w:val="span"/>
                <w:rFonts w:ascii="Palatino Linotype" w:eastAsia="Palatino Linotype" w:hAnsi="Palatino Linotype" w:cs="Palatino Linotype"/>
                <w:color w:val="4A4A4A"/>
                <w:sz w:val="20"/>
                <w:szCs w:val="20"/>
              </w:rPr>
              <w:t>Crossdomain</w:t>
            </w:r>
            <w:proofErr w:type="spellEnd"/>
            <w:r>
              <w:rPr>
                <w:rStyle w:val="span"/>
                <w:rFonts w:ascii="Palatino Linotype" w:eastAsia="Palatino Linotype" w:hAnsi="Palatino Linotype" w:cs="Palatino Linotype"/>
                <w:color w:val="4A4A4A"/>
                <w:sz w:val="20"/>
                <w:szCs w:val="20"/>
              </w:rPr>
              <w:t xml:space="preserve"> Solutions </w:t>
            </w:r>
            <w:proofErr w:type="spellStart"/>
            <w:r>
              <w:rPr>
                <w:rStyle w:val="span"/>
                <w:rFonts w:ascii="Palatino Linotype" w:eastAsia="Palatino Linotype" w:hAnsi="Palatino Linotype" w:cs="Palatino Linotype"/>
                <w:color w:val="4A4A4A"/>
                <w:sz w:val="20"/>
                <w:szCs w:val="20"/>
              </w:rPr>
              <w:t>Pvt</w:t>
            </w:r>
            <w:proofErr w:type="spellEnd"/>
            <w:r>
              <w:rPr>
                <w:rStyle w:val="span"/>
                <w:rFonts w:ascii="Palatino Linotype" w:eastAsia="Palatino Linotype" w:hAnsi="Palatino Linotype" w:cs="Palatino Linotype"/>
                <w:color w:val="4A4A4A"/>
                <w:sz w:val="20"/>
                <w:szCs w:val="20"/>
              </w:rPr>
              <w:t xml:space="preserve"> Limited | Bangalore, India</w:t>
            </w:r>
          </w:p>
          <w:p w14:paraId="4FDFE156" w14:textId="1F4C9CAF" w:rsidR="00F94D3B" w:rsidRPr="00805D70" w:rsidRDefault="00F94D3B" w:rsidP="00F94D3B">
            <w:pPr>
              <w:pStyle w:val="divdocumentparlrColmnsinglecolumnulli"/>
              <w:spacing w:line="260" w:lineRule="atLeast"/>
              <w:rPr>
                <w:rStyle w:val="spandateswrapper"/>
                <w:rFonts w:ascii="Palatino Linotype" w:eastAsia="Palatino Linotype" w:hAnsi="Palatino Linotype" w:cs="Palatino Linotype"/>
                <w:b/>
                <w:bCs/>
                <w:color w:val="4A4A4A"/>
                <w:sz w:val="20"/>
                <w:szCs w:val="20"/>
              </w:rPr>
            </w:pPr>
            <w:r w:rsidRPr="00805D70">
              <w:rPr>
                <w:rStyle w:val="span"/>
                <w:rFonts w:ascii="Palatino Linotype" w:eastAsia="Palatino Linotype" w:hAnsi="Palatino Linotype" w:cs="Palatino Linotype"/>
                <w:b/>
                <w:bCs/>
                <w:color w:val="4A4A4A"/>
                <w:sz w:val="20"/>
                <w:szCs w:val="20"/>
              </w:rPr>
              <w:t>Client: Arthur J Gallagher &amp; Co</w:t>
            </w:r>
          </w:p>
          <w:p w14:paraId="77FB69F8" w14:textId="77777777" w:rsidR="001249CB" w:rsidRDefault="00BE4556">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Process Engineer</w:t>
            </w:r>
          </w:p>
          <w:p w14:paraId="031D3EF7" w14:textId="77777777" w:rsidR="001249CB" w:rsidRDefault="00BE4556">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01/2008</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- 07/2011</w:t>
            </w:r>
          </w:p>
        </w:tc>
        <w:tc>
          <w:tcPr>
            <w:tcW w:w="6960" w:type="dxa"/>
            <w:tcMar>
              <w:top w:w="200" w:type="dxa"/>
              <w:left w:w="0" w:type="dxa"/>
              <w:bottom w:w="0" w:type="dxa"/>
              <w:right w:w="0" w:type="dxa"/>
            </w:tcMar>
            <w:hideMark/>
          </w:tcPr>
          <w:p w14:paraId="4A9E60C0" w14:textId="3A82AB10" w:rsidR="00F94D3B" w:rsidRDefault="00F94D3B" w:rsidP="00F94D3B">
            <w:pPr>
              <w:pStyle w:val="divdocumentparlrColmnsinglecolumnulli"/>
              <w:spacing w:after="120" w:line="260" w:lineRule="atLeast"/>
              <w:ind w:left="274"/>
              <w:rPr>
                <w:rStyle w:val="span"/>
                <w:rFonts w:ascii="Palatino Linotype" w:eastAsia="Palatino Linotype" w:hAnsi="Palatino Linotype" w:cs="Palatino Linotype"/>
                <w:color w:val="4A4A4A"/>
                <w:sz w:val="20"/>
                <w:szCs w:val="20"/>
              </w:rPr>
            </w:pPr>
            <w:r w:rsidRPr="000E34EB">
              <w:rPr>
                <w:rStyle w:val="span"/>
                <w:rFonts w:ascii="Palatino Linotype" w:eastAsia="Palatino Linotype" w:hAnsi="Palatino Linotype" w:cs="Palatino Linotype"/>
                <w:b/>
                <w:bCs/>
                <w:color w:val="4A4A4A"/>
                <w:sz w:val="20"/>
                <w:szCs w:val="20"/>
                <w:u w:val="single"/>
              </w:rPr>
              <w:t>Project Description</w:t>
            </w:r>
            <w:r>
              <w:rPr>
                <w:rStyle w:val="span"/>
                <w:rFonts w:ascii="Palatino Linotype" w:eastAsia="Palatino Linotype" w:hAnsi="Palatino Linotype" w:cs="Palatino Linotype"/>
                <w:color w:val="4A4A4A"/>
                <w:sz w:val="20"/>
                <w:szCs w:val="20"/>
              </w:rPr>
              <w:t xml:space="preserve">: </w:t>
            </w:r>
          </w:p>
          <w:p w14:paraId="059332C8" w14:textId="137FE001" w:rsidR="00F94D3B" w:rsidRDefault="00F94D3B" w:rsidP="00F94D3B">
            <w:pPr>
              <w:pStyle w:val="divdocumentparlrColmnsinglecolumnulli"/>
              <w:spacing w:after="120" w:line="260" w:lineRule="atLeast"/>
              <w:ind w:left="274"/>
              <w:rPr>
                <w:rStyle w:val="span"/>
                <w:rFonts w:ascii="Palatino Linotype" w:eastAsia="Palatino Linotype" w:hAnsi="Palatino Linotype" w:cs="Palatino Linotype"/>
                <w:color w:val="4A4A4A"/>
                <w:sz w:val="20"/>
                <w:szCs w:val="20"/>
              </w:rPr>
            </w:pPr>
            <w:r w:rsidRPr="00F94D3B">
              <w:rPr>
                <w:rStyle w:val="span"/>
                <w:rFonts w:ascii="Palatino Linotype" w:eastAsia="Palatino Linotype" w:hAnsi="Palatino Linotype" w:cs="Palatino Linotype"/>
                <w:color w:val="4A4A4A"/>
                <w:sz w:val="20"/>
                <w:szCs w:val="20"/>
              </w:rPr>
              <w:t xml:space="preserve">Arthur J. Gallagher &amp; Co. is an American global insurance brokerage and risk management services. Policy Renewal Prep team sends notification every year to the members before the policy expires. Cross domain helps the client to develop and maintain the Policy renewal app by verifying if they are eligible to continue the policy with the client for the upcoming year based on loss history and previous </w:t>
            </w:r>
            <w:proofErr w:type="gramStart"/>
            <w:r w:rsidRPr="00F94D3B">
              <w:rPr>
                <w:rStyle w:val="span"/>
                <w:rFonts w:ascii="Palatino Linotype" w:eastAsia="Palatino Linotype" w:hAnsi="Palatino Linotype" w:cs="Palatino Linotype"/>
                <w:color w:val="4A4A4A"/>
                <w:sz w:val="20"/>
                <w:szCs w:val="20"/>
              </w:rPr>
              <w:t>years</w:t>
            </w:r>
            <w:proofErr w:type="gramEnd"/>
            <w:r w:rsidRPr="00F94D3B">
              <w:rPr>
                <w:rStyle w:val="span"/>
                <w:rFonts w:ascii="Palatino Linotype" w:eastAsia="Palatino Linotype" w:hAnsi="Palatino Linotype" w:cs="Palatino Linotype"/>
                <w:color w:val="4A4A4A"/>
                <w:sz w:val="20"/>
                <w:szCs w:val="20"/>
              </w:rPr>
              <w:t xml:space="preserve"> policy coverage details with the help of applications like AFW, TAM &amp; SAGITTA based on locations.</w:t>
            </w:r>
          </w:p>
          <w:p w14:paraId="2DEEC920" w14:textId="58C69455" w:rsidR="00F94D3B" w:rsidRPr="00F94D3B" w:rsidRDefault="00F94D3B" w:rsidP="00F94D3B">
            <w:pPr>
              <w:pStyle w:val="divdocumentparlrColmnsinglecolumnulli"/>
              <w:spacing w:after="120" w:line="260" w:lineRule="atLeast"/>
              <w:ind w:left="274"/>
              <w:rPr>
                <w:rStyle w:val="span"/>
                <w:rFonts w:ascii="Palatino Linotype" w:eastAsia="Palatino Linotype" w:hAnsi="Palatino Linotype" w:cs="Palatino Linotype"/>
                <w:b/>
                <w:bCs/>
                <w:color w:val="4A4A4A"/>
                <w:sz w:val="20"/>
                <w:szCs w:val="20"/>
                <w:u w:val="single"/>
              </w:rPr>
            </w:pPr>
            <w:r w:rsidRPr="00F94D3B">
              <w:rPr>
                <w:rStyle w:val="span"/>
                <w:rFonts w:ascii="Palatino Linotype" w:eastAsia="Palatino Linotype" w:hAnsi="Palatino Linotype" w:cs="Palatino Linotype"/>
                <w:b/>
                <w:bCs/>
                <w:color w:val="4A4A4A"/>
                <w:sz w:val="20"/>
                <w:szCs w:val="20"/>
                <w:u w:val="single"/>
              </w:rPr>
              <w:t>Responsibilities</w:t>
            </w:r>
            <w:r>
              <w:rPr>
                <w:rStyle w:val="span"/>
                <w:rFonts w:ascii="Palatino Linotype" w:eastAsia="Palatino Linotype" w:hAnsi="Palatino Linotype" w:cs="Palatino Linotype"/>
                <w:b/>
                <w:bCs/>
                <w:color w:val="4A4A4A"/>
                <w:sz w:val="20"/>
                <w:szCs w:val="20"/>
                <w:u w:val="single"/>
              </w:rPr>
              <w:t>:</w:t>
            </w:r>
          </w:p>
          <w:p w14:paraId="79D85626" w14:textId="77777777" w:rsidR="001249CB" w:rsidRDefault="00BE4556"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Determine CTQs (Critical to Quality) and Perform root cause analysis and provide recommendations</w:t>
            </w:r>
          </w:p>
          <w:p w14:paraId="7B6DE7D6" w14:textId="77777777" w:rsidR="001249CB" w:rsidRDefault="00BE4556"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Identify Key Risk with processes and establish controls, set the strategy for a Six Sigma project implementation and work with executive leadership, and prioritize projects to ensure work aligns with strategic goals</w:t>
            </w:r>
          </w:p>
          <w:p w14:paraId="4263FCA5" w14:textId="77777777" w:rsidR="001249CB" w:rsidRDefault="00BE4556"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Preparing project plan, managing priorit</w:t>
            </w:r>
            <w:r>
              <w:rPr>
                <w:rStyle w:val="span"/>
                <w:rFonts w:ascii="Palatino Linotype" w:eastAsia="Palatino Linotype" w:hAnsi="Palatino Linotype" w:cs="Palatino Linotype"/>
                <w:color w:val="4A4A4A"/>
                <w:sz w:val="20"/>
                <w:szCs w:val="20"/>
              </w:rPr>
              <w:t xml:space="preserve">ies, resource management, </w:t>
            </w:r>
            <w:r>
              <w:rPr>
                <w:rStyle w:val="span"/>
                <w:rFonts w:ascii="Palatino Linotype" w:eastAsia="Palatino Linotype" w:hAnsi="Palatino Linotype" w:cs="Palatino Linotype"/>
                <w:color w:val="4A4A4A"/>
                <w:sz w:val="20"/>
                <w:szCs w:val="20"/>
              </w:rPr>
              <w:lastRenderedPageBreak/>
              <w:t>tracking and resolving project risk and issues</w:t>
            </w:r>
          </w:p>
          <w:p w14:paraId="10E0222E" w14:textId="77777777" w:rsidR="001249CB" w:rsidRDefault="00BE4556"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Act as a single point of contact for the customer for any urgent delivery issues and communication with offshore team</w:t>
            </w:r>
          </w:p>
          <w:p w14:paraId="018C0932" w14:textId="77777777" w:rsidR="001249CB" w:rsidRDefault="00BE4556"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Identify additional business opportunities and Requirements gathe</w:t>
            </w:r>
            <w:r>
              <w:rPr>
                <w:rStyle w:val="span"/>
                <w:rFonts w:ascii="Palatino Linotype" w:eastAsia="Palatino Linotype" w:hAnsi="Palatino Linotype" w:cs="Palatino Linotype"/>
                <w:color w:val="4A4A4A"/>
                <w:sz w:val="20"/>
                <w:szCs w:val="20"/>
              </w:rPr>
              <w:t>ring and requirements analysis</w:t>
            </w:r>
          </w:p>
          <w:p w14:paraId="74496567" w14:textId="77777777" w:rsidR="001249CB" w:rsidRDefault="00BE4556"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Analyzing current process maps using six sigma methodology</w:t>
            </w:r>
          </w:p>
          <w:p w14:paraId="74DA54C1" w14:textId="77777777" w:rsidR="00E57C77" w:rsidRDefault="00E57C77" w:rsidP="00E57C77">
            <w:pPr>
              <w:pStyle w:val="divdocumentparlrColmnsinglecolumnulli"/>
              <w:spacing w:after="120" w:line="260" w:lineRule="atLeast"/>
              <w:rPr>
                <w:rStyle w:val="span"/>
                <w:rFonts w:ascii="Palatino Linotype" w:eastAsia="Palatino Linotype" w:hAnsi="Palatino Linotype" w:cs="Palatino Linotype"/>
                <w:color w:val="4A4A4A"/>
                <w:sz w:val="20"/>
                <w:szCs w:val="20"/>
              </w:rPr>
            </w:pPr>
          </w:p>
          <w:p w14:paraId="3EC420FF" w14:textId="1DC39FE8" w:rsidR="001249CB" w:rsidRDefault="00BE4556"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Execute statistical analysis like Cost Benefit Analysis, Pareto, Cause and effort matrix and FMEA</w:t>
            </w:r>
          </w:p>
          <w:p w14:paraId="0532B054" w14:textId="77777777" w:rsidR="001249CB" w:rsidRDefault="00BE4556"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Analyze data and identify gaps in the proposed solution, make recom</w:t>
            </w:r>
            <w:r>
              <w:rPr>
                <w:rStyle w:val="span"/>
                <w:rFonts w:ascii="Palatino Linotype" w:eastAsia="Palatino Linotype" w:hAnsi="Palatino Linotype" w:cs="Palatino Linotype"/>
                <w:color w:val="4A4A4A"/>
                <w:sz w:val="20"/>
                <w:szCs w:val="20"/>
              </w:rPr>
              <w:t>mendations for resolving gaps, and monitor results</w:t>
            </w:r>
          </w:p>
          <w:p w14:paraId="04A34A41" w14:textId="77777777" w:rsidR="001249CB" w:rsidRDefault="00BE4556" w:rsidP="00E57C77">
            <w:pPr>
              <w:pStyle w:val="divdocumentparlrColmnsinglecolumnulli"/>
              <w:numPr>
                <w:ilvl w:val="0"/>
                <w:numId w:val="14"/>
              </w:numPr>
              <w:spacing w:after="120" w:line="26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Analyze competitive market strategies through analysis of related product, market, or share trends</w:t>
            </w:r>
          </w:p>
          <w:p w14:paraId="1C6EF392" w14:textId="77777777" w:rsidR="001249CB" w:rsidRDefault="00BE4556" w:rsidP="00E57C77">
            <w:pPr>
              <w:pStyle w:val="divdocumentparlrColmnsinglecolumnulli"/>
              <w:spacing w:after="120" w:line="260" w:lineRule="atLeast"/>
              <w:ind w:left="360"/>
              <w:rPr>
                <w:rStyle w:val="span"/>
                <w:rFonts w:ascii="Palatino Linotype" w:eastAsia="Palatino Linotype" w:hAnsi="Palatino Linotype" w:cs="Palatino Linotype"/>
                <w:color w:val="4A4A4A"/>
                <w:sz w:val="20"/>
                <w:szCs w:val="20"/>
              </w:rPr>
            </w:pPr>
            <w:r w:rsidRPr="00805D70">
              <w:rPr>
                <w:rStyle w:val="span"/>
                <w:rFonts w:ascii="Palatino Linotype" w:eastAsia="Palatino Linotype" w:hAnsi="Palatino Linotype" w:cs="Palatino Linotype"/>
                <w:b/>
                <w:bCs/>
                <w:color w:val="4A4A4A"/>
                <w:sz w:val="20"/>
                <w:szCs w:val="20"/>
                <w:u w:val="single"/>
              </w:rPr>
              <w:t>Environment</w:t>
            </w:r>
            <w:r>
              <w:rPr>
                <w:rStyle w:val="span"/>
                <w:rFonts w:ascii="Palatino Linotype" w:eastAsia="Palatino Linotype" w:hAnsi="Palatino Linotype" w:cs="Palatino Linotype"/>
                <w:color w:val="4A4A4A"/>
                <w:sz w:val="20"/>
                <w:szCs w:val="20"/>
              </w:rPr>
              <w:t>: MS Visio, MS Office, TAM, SAGITTA, AFW</w:t>
            </w:r>
          </w:p>
        </w:tc>
      </w:tr>
    </w:tbl>
    <w:p w14:paraId="23AD574C" w14:textId="77777777" w:rsidR="001249CB" w:rsidRDefault="001249CB">
      <w:pPr>
        <w:rPr>
          <w:rStyle w:val="divdocumentdivsectiontitle"/>
          <w:rFonts w:ascii="Palatino Linotype" w:eastAsia="Palatino Linotype" w:hAnsi="Palatino Linotype" w:cs="Palatino Linotype"/>
        </w:rPr>
      </w:pPr>
    </w:p>
    <w:sectPr w:rsidR="001249CB">
      <w:pgSz w:w="12240" w:h="15840"/>
      <w:pgMar w:top="500" w:right="700" w:bottom="5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E82DD925-0B6C-47DF-A025-200868711284}"/>
    <w:embedBold r:id="rId2" w:fontKey="{9424D822-8884-4347-B11C-A5F47BC2CCD4}"/>
    <w:embedItalic r:id="rId3" w:fontKey="{75B0A6A0-625A-4DCD-BEF7-DA6A326328B0}"/>
  </w:font>
  <w:font w:name="Tahoma">
    <w:panose1 w:val="020B0604030504040204"/>
    <w:charset w:val="00"/>
    <w:family w:val="swiss"/>
    <w:pitch w:val="variable"/>
    <w:sig w:usb0="E1002EFF" w:usb1="C000605B" w:usb2="00000029" w:usb3="00000000" w:csb0="000101FF" w:csb1="00000000"/>
    <w:embedRegular r:id="rId4" w:fontKey="{B4A68C99-578A-4864-8AF9-C40C784B64FB}"/>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CFA22688">
      <w:start w:val="1"/>
      <w:numFmt w:val="bullet"/>
      <w:lvlText w:val=""/>
      <w:lvlJc w:val="left"/>
      <w:pPr>
        <w:ind w:left="720" w:hanging="360"/>
      </w:pPr>
      <w:rPr>
        <w:rFonts w:ascii="Symbol" w:hAnsi="Symbol"/>
      </w:rPr>
    </w:lvl>
    <w:lvl w:ilvl="1" w:tplc="AB8EFCF8">
      <w:start w:val="1"/>
      <w:numFmt w:val="bullet"/>
      <w:lvlText w:val="o"/>
      <w:lvlJc w:val="left"/>
      <w:pPr>
        <w:tabs>
          <w:tab w:val="num" w:pos="1440"/>
        </w:tabs>
        <w:ind w:left="1440" w:hanging="360"/>
      </w:pPr>
      <w:rPr>
        <w:rFonts w:ascii="Courier New" w:hAnsi="Courier New"/>
      </w:rPr>
    </w:lvl>
    <w:lvl w:ilvl="2" w:tplc="6C880806">
      <w:start w:val="1"/>
      <w:numFmt w:val="bullet"/>
      <w:lvlText w:val=""/>
      <w:lvlJc w:val="left"/>
      <w:pPr>
        <w:tabs>
          <w:tab w:val="num" w:pos="2160"/>
        </w:tabs>
        <w:ind w:left="2160" w:hanging="360"/>
      </w:pPr>
      <w:rPr>
        <w:rFonts w:ascii="Wingdings" w:hAnsi="Wingdings"/>
      </w:rPr>
    </w:lvl>
    <w:lvl w:ilvl="3" w:tplc="3E5498EC">
      <w:start w:val="1"/>
      <w:numFmt w:val="bullet"/>
      <w:lvlText w:val=""/>
      <w:lvlJc w:val="left"/>
      <w:pPr>
        <w:tabs>
          <w:tab w:val="num" w:pos="2880"/>
        </w:tabs>
        <w:ind w:left="2880" w:hanging="360"/>
      </w:pPr>
      <w:rPr>
        <w:rFonts w:ascii="Symbol" w:hAnsi="Symbol"/>
      </w:rPr>
    </w:lvl>
    <w:lvl w:ilvl="4" w:tplc="2C9495EC">
      <w:start w:val="1"/>
      <w:numFmt w:val="bullet"/>
      <w:lvlText w:val="o"/>
      <w:lvlJc w:val="left"/>
      <w:pPr>
        <w:tabs>
          <w:tab w:val="num" w:pos="3600"/>
        </w:tabs>
        <w:ind w:left="3600" w:hanging="360"/>
      </w:pPr>
      <w:rPr>
        <w:rFonts w:ascii="Courier New" w:hAnsi="Courier New"/>
      </w:rPr>
    </w:lvl>
    <w:lvl w:ilvl="5" w:tplc="29949B56">
      <w:start w:val="1"/>
      <w:numFmt w:val="bullet"/>
      <w:lvlText w:val=""/>
      <w:lvlJc w:val="left"/>
      <w:pPr>
        <w:tabs>
          <w:tab w:val="num" w:pos="4320"/>
        </w:tabs>
        <w:ind w:left="4320" w:hanging="360"/>
      </w:pPr>
      <w:rPr>
        <w:rFonts w:ascii="Wingdings" w:hAnsi="Wingdings"/>
      </w:rPr>
    </w:lvl>
    <w:lvl w:ilvl="6" w:tplc="BB8C76FE">
      <w:start w:val="1"/>
      <w:numFmt w:val="bullet"/>
      <w:lvlText w:val=""/>
      <w:lvlJc w:val="left"/>
      <w:pPr>
        <w:tabs>
          <w:tab w:val="num" w:pos="5040"/>
        </w:tabs>
        <w:ind w:left="5040" w:hanging="360"/>
      </w:pPr>
      <w:rPr>
        <w:rFonts w:ascii="Symbol" w:hAnsi="Symbol"/>
      </w:rPr>
    </w:lvl>
    <w:lvl w:ilvl="7" w:tplc="92100A38">
      <w:start w:val="1"/>
      <w:numFmt w:val="bullet"/>
      <w:lvlText w:val="o"/>
      <w:lvlJc w:val="left"/>
      <w:pPr>
        <w:tabs>
          <w:tab w:val="num" w:pos="5760"/>
        </w:tabs>
        <w:ind w:left="5760" w:hanging="360"/>
      </w:pPr>
      <w:rPr>
        <w:rFonts w:ascii="Courier New" w:hAnsi="Courier New"/>
      </w:rPr>
    </w:lvl>
    <w:lvl w:ilvl="8" w:tplc="7688AF36">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6A1ACBCC">
      <w:start w:val="1"/>
      <w:numFmt w:val="bullet"/>
      <w:lvlText w:val=""/>
      <w:lvlJc w:val="left"/>
      <w:pPr>
        <w:ind w:left="720" w:hanging="360"/>
      </w:pPr>
      <w:rPr>
        <w:rFonts w:ascii="Symbol" w:hAnsi="Symbol"/>
      </w:rPr>
    </w:lvl>
    <w:lvl w:ilvl="1" w:tplc="0B8AF5EE">
      <w:start w:val="1"/>
      <w:numFmt w:val="bullet"/>
      <w:lvlText w:val="o"/>
      <w:lvlJc w:val="left"/>
      <w:pPr>
        <w:tabs>
          <w:tab w:val="num" w:pos="1440"/>
        </w:tabs>
        <w:ind w:left="1440" w:hanging="360"/>
      </w:pPr>
      <w:rPr>
        <w:rFonts w:ascii="Courier New" w:hAnsi="Courier New"/>
      </w:rPr>
    </w:lvl>
    <w:lvl w:ilvl="2" w:tplc="4D9E32D4">
      <w:start w:val="1"/>
      <w:numFmt w:val="bullet"/>
      <w:lvlText w:val=""/>
      <w:lvlJc w:val="left"/>
      <w:pPr>
        <w:tabs>
          <w:tab w:val="num" w:pos="2160"/>
        </w:tabs>
        <w:ind w:left="2160" w:hanging="360"/>
      </w:pPr>
      <w:rPr>
        <w:rFonts w:ascii="Wingdings" w:hAnsi="Wingdings"/>
      </w:rPr>
    </w:lvl>
    <w:lvl w:ilvl="3" w:tplc="3C7CD780">
      <w:start w:val="1"/>
      <w:numFmt w:val="bullet"/>
      <w:lvlText w:val=""/>
      <w:lvlJc w:val="left"/>
      <w:pPr>
        <w:tabs>
          <w:tab w:val="num" w:pos="2880"/>
        </w:tabs>
        <w:ind w:left="2880" w:hanging="360"/>
      </w:pPr>
      <w:rPr>
        <w:rFonts w:ascii="Symbol" w:hAnsi="Symbol"/>
      </w:rPr>
    </w:lvl>
    <w:lvl w:ilvl="4" w:tplc="E642F718">
      <w:start w:val="1"/>
      <w:numFmt w:val="bullet"/>
      <w:lvlText w:val="o"/>
      <w:lvlJc w:val="left"/>
      <w:pPr>
        <w:tabs>
          <w:tab w:val="num" w:pos="3600"/>
        </w:tabs>
        <w:ind w:left="3600" w:hanging="360"/>
      </w:pPr>
      <w:rPr>
        <w:rFonts w:ascii="Courier New" w:hAnsi="Courier New"/>
      </w:rPr>
    </w:lvl>
    <w:lvl w:ilvl="5" w:tplc="07023A5A">
      <w:start w:val="1"/>
      <w:numFmt w:val="bullet"/>
      <w:lvlText w:val=""/>
      <w:lvlJc w:val="left"/>
      <w:pPr>
        <w:tabs>
          <w:tab w:val="num" w:pos="4320"/>
        </w:tabs>
        <w:ind w:left="4320" w:hanging="360"/>
      </w:pPr>
      <w:rPr>
        <w:rFonts w:ascii="Wingdings" w:hAnsi="Wingdings"/>
      </w:rPr>
    </w:lvl>
    <w:lvl w:ilvl="6" w:tplc="D8F0024E">
      <w:start w:val="1"/>
      <w:numFmt w:val="bullet"/>
      <w:lvlText w:val=""/>
      <w:lvlJc w:val="left"/>
      <w:pPr>
        <w:tabs>
          <w:tab w:val="num" w:pos="5040"/>
        </w:tabs>
        <w:ind w:left="5040" w:hanging="360"/>
      </w:pPr>
      <w:rPr>
        <w:rFonts w:ascii="Symbol" w:hAnsi="Symbol"/>
      </w:rPr>
    </w:lvl>
    <w:lvl w:ilvl="7" w:tplc="A2B21214">
      <w:start w:val="1"/>
      <w:numFmt w:val="bullet"/>
      <w:lvlText w:val="o"/>
      <w:lvlJc w:val="left"/>
      <w:pPr>
        <w:tabs>
          <w:tab w:val="num" w:pos="5760"/>
        </w:tabs>
        <w:ind w:left="5760" w:hanging="360"/>
      </w:pPr>
      <w:rPr>
        <w:rFonts w:ascii="Courier New" w:hAnsi="Courier New"/>
      </w:rPr>
    </w:lvl>
    <w:lvl w:ilvl="8" w:tplc="EFC6077C">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16E23B4C">
      <w:start w:val="1"/>
      <w:numFmt w:val="bullet"/>
      <w:lvlText w:val=""/>
      <w:lvlJc w:val="left"/>
      <w:pPr>
        <w:ind w:left="720" w:hanging="360"/>
      </w:pPr>
      <w:rPr>
        <w:rFonts w:ascii="Symbol" w:hAnsi="Symbol"/>
      </w:rPr>
    </w:lvl>
    <w:lvl w:ilvl="1" w:tplc="23BE8460">
      <w:start w:val="1"/>
      <w:numFmt w:val="bullet"/>
      <w:lvlText w:val="o"/>
      <w:lvlJc w:val="left"/>
      <w:pPr>
        <w:tabs>
          <w:tab w:val="num" w:pos="1440"/>
        </w:tabs>
        <w:ind w:left="1440" w:hanging="360"/>
      </w:pPr>
      <w:rPr>
        <w:rFonts w:ascii="Courier New" w:hAnsi="Courier New"/>
      </w:rPr>
    </w:lvl>
    <w:lvl w:ilvl="2" w:tplc="EBFCBC1E">
      <w:start w:val="1"/>
      <w:numFmt w:val="bullet"/>
      <w:lvlText w:val=""/>
      <w:lvlJc w:val="left"/>
      <w:pPr>
        <w:tabs>
          <w:tab w:val="num" w:pos="2160"/>
        </w:tabs>
        <w:ind w:left="2160" w:hanging="360"/>
      </w:pPr>
      <w:rPr>
        <w:rFonts w:ascii="Wingdings" w:hAnsi="Wingdings"/>
      </w:rPr>
    </w:lvl>
    <w:lvl w:ilvl="3" w:tplc="779C2DAA">
      <w:start w:val="1"/>
      <w:numFmt w:val="bullet"/>
      <w:lvlText w:val=""/>
      <w:lvlJc w:val="left"/>
      <w:pPr>
        <w:tabs>
          <w:tab w:val="num" w:pos="2880"/>
        </w:tabs>
        <w:ind w:left="2880" w:hanging="360"/>
      </w:pPr>
      <w:rPr>
        <w:rFonts w:ascii="Symbol" w:hAnsi="Symbol"/>
      </w:rPr>
    </w:lvl>
    <w:lvl w:ilvl="4" w:tplc="54689380">
      <w:start w:val="1"/>
      <w:numFmt w:val="bullet"/>
      <w:lvlText w:val="o"/>
      <w:lvlJc w:val="left"/>
      <w:pPr>
        <w:tabs>
          <w:tab w:val="num" w:pos="3600"/>
        </w:tabs>
        <w:ind w:left="3600" w:hanging="360"/>
      </w:pPr>
      <w:rPr>
        <w:rFonts w:ascii="Courier New" w:hAnsi="Courier New"/>
      </w:rPr>
    </w:lvl>
    <w:lvl w:ilvl="5" w:tplc="15CA35C2">
      <w:start w:val="1"/>
      <w:numFmt w:val="bullet"/>
      <w:lvlText w:val=""/>
      <w:lvlJc w:val="left"/>
      <w:pPr>
        <w:tabs>
          <w:tab w:val="num" w:pos="4320"/>
        </w:tabs>
        <w:ind w:left="4320" w:hanging="360"/>
      </w:pPr>
      <w:rPr>
        <w:rFonts w:ascii="Wingdings" w:hAnsi="Wingdings"/>
      </w:rPr>
    </w:lvl>
    <w:lvl w:ilvl="6" w:tplc="D5BC0ABA">
      <w:start w:val="1"/>
      <w:numFmt w:val="bullet"/>
      <w:lvlText w:val=""/>
      <w:lvlJc w:val="left"/>
      <w:pPr>
        <w:tabs>
          <w:tab w:val="num" w:pos="5040"/>
        </w:tabs>
        <w:ind w:left="5040" w:hanging="360"/>
      </w:pPr>
      <w:rPr>
        <w:rFonts w:ascii="Symbol" w:hAnsi="Symbol"/>
      </w:rPr>
    </w:lvl>
    <w:lvl w:ilvl="7" w:tplc="F1A85768">
      <w:start w:val="1"/>
      <w:numFmt w:val="bullet"/>
      <w:lvlText w:val="o"/>
      <w:lvlJc w:val="left"/>
      <w:pPr>
        <w:tabs>
          <w:tab w:val="num" w:pos="5760"/>
        </w:tabs>
        <w:ind w:left="5760" w:hanging="360"/>
      </w:pPr>
      <w:rPr>
        <w:rFonts w:ascii="Courier New" w:hAnsi="Courier New"/>
      </w:rPr>
    </w:lvl>
    <w:lvl w:ilvl="8" w:tplc="8996C446">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AC6C397E">
      <w:start w:val="1"/>
      <w:numFmt w:val="bullet"/>
      <w:lvlText w:val=""/>
      <w:lvlJc w:val="left"/>
      <w:pPr>
        <w:ind w:left="720" w:hanging="360"/>
      </w:pPr>
      <w:rPr>
        <w:rFonts w:ascii="Symbol" w:hAnsi="Symbol"/>
      </w:rPr>
    </w:lvl>
    <w:lvl w:ilvl="1" w:tplc="1228FBDC">
      <w:start w:val="1"/>
      <w:numFmt w:val="bullet"/>
      <w:lvlText w:val="o"/>
      <w:lvlJc w:val="left"/>
      <w:pPr>
        <w:tabs>
          <w:tab w:val="num" w:pos="1440"/>
        </w:tabs>
        <w:ind w:left="1440" w:hanging="360"/>
      </w:pPr>
      <w:rPr>
        <w:rFonts w:ascii="Courier New" w:hAnsi="Courier New"/>
      </w:rPr>
    </w:lvl>
    <w:lvl w:ilvl="2" w:tplc="B21AFB24">
      <w:start w:val="1"/>
      <w:numFmt w:val="bullet"/>
      <w:lvlText w:val=""/>
      <w:lvlJc w:val="left"/>
      <w:pPr>
        <w:tabs>
          <w:tab w:val="num" w:pos="2160"/>
        </w:tabs>
        <w:ind w:left="2160" w:hanging="360"/>
      </w:pPr>
      <w:rPr>
        <w:rFonts w:ascii="Wingdings" w:hAnsi="Wingdings"/>
      </w:rPr>
    </w:lvl>
    <w:lvl w:ilvl="3" w:tplc="1C2648EA">
      <w:start w:val="1"/>
      <w:numFmt w:val="bullet"/>
      <w:lvlText w:val=""/>
      <w:lvlJc w:val="left"/>
      <w:pPr>
        <w:tabs>
          <w:tab w:val="num" w:pos="2880"/>
        </w:tabs>
        <w:ind w:left="2880" w:hanging="360"/>
      </w:pPr>
      <w:rPr>
        <w:rFonts w:ascii="Symbol" w:hAnsi="Symbol"/>
      </w:rPr>
    </w:lvl>
    <w:lvl w:ilvl="4" w:tplc="C784CEFC">
      <w:start w:val="1"/>
      <w:numFmt w:val="bullet"/>
      <w:lvlText w:val="o"/>
      <w:lvlJc w:val="left"/>
      <w:pPr>
        <w:tabs>
          <w:tab w:val="num" w:pos="3600"/>
        </w:tabs>
        <w:ind w:left="3600" w:hanging="360"/>
      </w:pPr>
      <w:rPr>
        <w:rFonts w:ascii="Courier New" w:hAnsi="Courier New"/>
      </w:rPr>
    </w:lvl>
    <w:lvl w:ilvl="5" w:tplc="11C8664C">
      <w:start w:val="1"/>
      <w:numFmt w:val="bullet"/>
      <w:lvlText w:val=""/>
      <w:lvlJc w:val="left"/>
      <w:pPr>
        <w:tabs>
          <w:tab w:val="num" w:pos="4320"/>
        </w:tabs>
        <w:ind w:left="4320" w:hanging="360"/>
      </w:pPr>
      <w:rPr>
        <w:rFonts w:ascii="Wingdings" w:hAnsi="Wingdings"/>
      </w:rPr>
    </w:lvl>
    <w:lvl w:ilvl="6" w:tplc="03CC12E4">
      <w:start w:val="1"/>
      <w:numFmt w:val="bullet"/>
      <w:lvlText w:val=""/>
      <w:lvlJc w:val="left"/>
      <w:pPr>
        <w:tabs>
          <w:tab w:val="num" w:pos="5040"/>
        </w:tabs>
        <w:ind w:left="5040" w:hanging="360"/>
      </w:pPr>
      <w:rPr>
        <w:rFonts w:ascii="Symbol" w:hAnsi="Symbol"/>
      </w:rPr>
    </w:lvl>
    <w:lvl w:ilvl="7" w:tplc="FF8435F0">
      <w:start w:val="1"/>
      <w:numFmt w:val="bullet"/>
      <w:lvlText w:val="o"/>
      <w:lvlJc w:val="left"/>
      <w:pPr>
        <w:tabs>
          <w:tab w:val="num" w:pos="5760"/>
        </w:tabs>
        <w:ind w:left="5760" w:hanging="360"/>
      </w:pPr>
      <w:rPr>
        <w:rFonts w:ascii="Courier New" w:hAnsi="Courier New"/>
      </w:rPr>
    </w:lvl>
    <w:lvl w:ilvl="8" w:tplc="7FFEC480">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A6A20E68">
      <w:start w:val="1"/>
      <w:numFmt w:val="bullet"/>
      <w:lvlText w:val=""/>
      <w:lvlJc w:val="left"/>
      <w:pPr>
        <w:ind w:left="720" w:hanging="360"/>
      </w:pPr>
      <w:rPr>
        <w:rFonts w:ascii="Symbol" w:hAnsi="Symbol"/>
      </w:rPr>
    </w:lvl>
    <w:lvl w:ilvl="1" w:tplc="1896B65A">
      <w:start w:val="1"/>
      <w:numFmt w:val="bullet"/>
      <w:lvlText w:val="o"/>
      <w:lvlJc w:val="left"/>
      <w:pPr>
        <w:tabs>
          <w:tab w:val="num" w:pos="1440"/>
        </w:tabs>
        <w:ind w:left="1440" w:hanging="360"/>
      </w:pPr>
      <w:rPr>
        <w:rFonts w:ascii="Courier New" w:hAnsi="Courier New"/>
      </w:rPr>
    </w:lvl>
    <w:lvl w:ilvl="2" w:tplc="3F9A7326">
      <w:start w:val="1"/>
      <w:numFmt w:val="bullet"/>
      <w:lvlText w:val=""/>
      <w:lvlJc w:val="left"/>
      <w:pPr>
        <w:tabs>
          <w:tab w:val="num" w:pos="2160"/>
        </w:tabs>
        <w:ind w:left="2160" w:hanging="360"/>
      </w:pPr>
      <w:rPr>
        <w:rFonts w:ascii="Wingdings" w:hAnsi="Wingdings"/>
      </w:rPr>
    </w:lvl>
    <w:lvl w:ilvl="3" w:tplc="FB2C9016">
      <w:start w:val="1"/>
      <w:numFmt w:val="bullet"/>
      <w:lvlText w:val=""/>
      <w:lvlJc w:val="left"/>
      <w:pPr>
        <w:tabs>
          <w:tab w:val="num" w:pos="2880"/>
        </w:tabs>
        <w:ind w:left="2880" w:hanging="360"/>
      </w:pPr>
      <w:rPr>
        <w:rFonts w:ascii="Symbol" w:hAnsi="Symbol"/>
      </w:rPr>
    </w:lvl>
    <w:lvl w:ilvl="4" w:tplc="032CFC98">
      <w:start w:val="1"/>
      <w:numFmt w:val="bullet"/>
      <w:lvlText w:val="o"/>
      <w:lvlJc w:val="left"/>
      <w:pPr>
        <w:tabs>
          <w:tab w:val="num" w:pos="3600"/>
        </w:tabs>
        <w:ind w:left="3600" w:hanging="360"/>
      </w:pPr>
      <w:rPr>
        <w:rFonts w:ascii="Courier New" w:hAnsi="Courier New"/>
      </w:rPr>
    </w:lvl>
    <w:lvl w:ilvl="5" w:tplc="F34AFA52">
      <w:start w:val="1"/>
      <w:numFmt w:val="bullet"/>
      <w:lvlText w:val=""/>
      <w:lvlJc w:val="left"/>
      <w:pPr>
        <w:tabs>
          <w:tab w:val="num" w:pos="4320"/>
        </w:tabs>
        <w:ind w:left="4320" w:hanging="360"/>
      </w:pPr>
      <w:rPr>
        <w:rFonts w:ascii="Wingdings" w:hAnsi="Wingdings"/>
      </w:rPr>
    </w:lvl>
    <w:lvl w:ilvl="6" w:tplc="D4BCA826">
      <w:start w:val="1"/>
      <w:numFmt w:val="bullet"/>
      <w:lvlText w:val=""/>
      <w:lvlJc w:val="left"/>
      <w:pPr>
        <w:tabs>
          <w:tab w:val="num" w:pos="5040"/>
        </w:tabs>
        <w:ind w:left="5040" w:hanging="360"/>
      </w:pPr>
      <w:rPr>
        <w:rFonts w:ascii="Symbol" w:hAnsi="Symbol"/>
      </w:rPr>
    </w:lvl>
    <w:lvl w:ilvl="7" w:tplc="22E293C0">
      <w:start w:val="1"/>
      <w:numFmt w:val="bullet"/>
      <w:lvlText w:val="o"/>
      <w:lvlJc w:val="left"/>
      <w:pPr>
        <w:tabs>
          <w:tab w:val="num" w:pos="5760"/>
        </w:tabs>
        <w:ind w:left="5760" w:hanging="360"/>
      </w:pPr>
      <w:rPr>
        <w:rFonts w:ascii="Courier New" w:hAnsi="Courier New"/>
      </w:rPr>
    </w:lvl>
    <w:lvl w:ilvl="8" w:tplc="C4904D86">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tplc="D34EE162">
      <w:start w:val="1"/>
      <w:numFmt w:val="bullet"/>
      <w:lvlText w:val=""/>
      <w:lvlJc w:val="left"/>
      <w:pPr>
        <w:ind w:left="720" w:hanging="360"/>
      </w:pPr>
      <w:rPr>
        <w:rFonts w:ascii="Symbol" w:hAnsi="Symbol"/>
      </w:rPr>
    </w:lvl>
    <w:lvl w:ilvl="1" w:tplc="09CC3B2A">
      <w:start w:val="1"/>
      <w:numFmt w:val="bullet"/>
      <w:lvlText w:val="o"/>
      <w:lvlJc w:val="left"/>
      <w:pPr>
        <w:tabs>
          <w:tab w:val="num" w:pos="1440"/>
        </w:tabs>
        <w:ind w:left="1440" w:hanging="360"/>
      </w:pPr>
      <w:rPr>
        <w:rFonts w:ascii="Courier New" w:hAnsi="Courier New"/>
      </w:rPr>
    </w:lvl>
    <w:lvl w:ilvl="2" w:tplc="1E0404AC">
      <w:start w:val="1"/>
      <w:numFmt w:val="bullet"/>
      <w:lvlText w:val=""/>
      <w:lvlJc w:val="left"/>
      <w:pPr>
        <w:tabs>
          <w:tab w:val="num" w:pos="2160"/>
        </w:tabs>
        <w:ind w:left="2160" w:hanging="360"/>
      </w:pPr>
      <w:rPr>
        <w:rFonts w:ascii="Wingdings" w:hAnsi="Wingdings"/>
      </w:rPr>
    </w:lvl>
    <w:lvl w:ilvl="3" w:tplc="9648D36E">
      <w:start w:val="1"/>
      <w:numFmt w:val="bullet"/>
      <w:lvlText w:val=""/>
      <w:lvlJc w:val="left"/>
      <w:pPr>
        <w:tabs>
          <w:tab w:val="num" w:pos="2880"/>
        </w:tabs>
        <w:ind w:left="2880" w:hanging="360"/>
      </w:pPr>
      <w:rPr>
        <w:rFonts w:ascii="Symbol" w:hAnsi="Symbol"/>
      </w:rPr>
    </w:lvl>
    <w:lvl w:ilvl="4" w:tplc="9DAC80F8">
      <w:start w:val="1"/>
      <w:numFmt w:val="bullet"/>
      <w:lvlText w:val="o"/>
      <w:lvlJc w:val="left"/>
      <w:pPr>
        <w:tabs>
          <w:tab w:val="num" w:pos="3600"/>
        </w:tabs>
        <w:ind w:left="3600" w:hanging="360"/>
      </w:pPr>
      <w:rPr>
        <w:rFonts w:ascii="Courier New" w:hAnsi="Courier New"/>
      </w:rPr>
    </w:lvl>
    <w:lvl w:ilvl="5" w:tplc="11C8A6CE">
      <w:start w:val="1"/>
      <w:numFmt w:val="bullet"/>
      <w:lvlText w:val=""/>
      <w:lvlJc w:val="left"/>
      <w:pPr>
        <w:tabs>
          <w:tab w:val="num" w:pos="4320"/>
        </w:tabs>
        <w:ind w:left="4320" w:hanging="360"/>
      </w:pPr>
      <w:rPr>
        <w:rFonts w:ascii="Wingdings" w:hAnsi="Wingdings"/>
      </w:rPr>
    </w:lvl>
    <w:lvl w:ilvl="6" w:tplc="C54EE012">
      <w:start w:val="1"/>
      <w:numFmt w:val="bullet"/>
      <w:lvlText w:val=""/>
      <w:lvlJc w:val="left"/>
      <w:pPr>
        <w:tabs>
          <w:tab w:val="num" w:pos="5040"/>
        </w:tabs>
        <w:ind w:left="5040" w:hanging="360"/>
      </w:pPr>
      <w:rPr>
        <w:rFonts w:ascii="Symbol" w:hAnsi="Symbol"/>
      </w:rPr>
    </w:lvl>
    <w:lvl w:ilvl="7" w:tplc="A8B0DD16">
      <w:start w:val="1"/>
      <w:numFmt w:val="bullet"/>
      <w:lvlText w:val="o"/>
      <w:lvlJc w:val="left"/>
      <w:pPr>
        <w:tabs>
          <w:tab w:val="num" w:pos="5760"/>
        </w:tabs>
        <w:ind w:left="5760" w:hanging="360"/>
      </w:pPr>
      <w:rPr>
        <w:rFonts w:ascii="Courier New" w:hAnsi="Courier New"/>
      </w:rPr>
    </w:lvl>
    <w:lvl w:ilvl="8" w:tplc="42A62E6A">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tplc="FCB67730">
      <w:start w:val="1"/>
      <w:numFmt w:val="bullet"/>
      <w:lvlText w:val=""/>
      <w:lvlJc w:val="left"/>
      <w:pPr>
        <w:ind w:left="720" w:hanging="360"/>
      </w:pPr>
      <w:rPr>
        <w:rFonts w:ascii="Symbol" w:hAnsi="Symbol"/>
      </w:rPr>
    </w:lvl>
    <w:lvl w:ilvl="1" w:tplc="EF74BF46">
      <w:start w:val="1"/>
      <w:numFmt w:val="bullet"/>
      <w:lvlText w:val="o"/>
      <w:lvlJc w:val="left"/>
      <w:pPr>
        <w:tabs>
          <w:tab w:val="num" w:pos="1440"/>
        </w:tabs>
        <w:ind w:left="1440" w:hanging="360"/>
      </w:pPr>
      <w:rPr>
        <w:rFonts w:ascii="Courier New" w:hAnsi="Courier New"/>
      </w:rPr>
    </w:lvl>
    <w:lvl w:ilvl="2" w:tplc="66F8D780">
      <w:start w:val="1"/>
      <w:numFmt w:val="bullet"/>
      <w:lvlText w:val=""/>
      <w:lvlJc w:val="left"/>
      <w:pPr>
        <w:tabs>
          <w:tab w:val="num" w:pos="2160"/>
        </w:tabs>
        <w:ind w:left="2160" w:hanging="360"/>
      </w:pPr>
      <w:rPr>
        <w:rFonts w:ascii="Wingdings" w:hAnsi="Wingdings"/>
      </w:rPr>
    </w:lvl>
    <w:lvl w:ilvl="3" w:tplc="C4580D30">
      <w:start w:val="1"/>
      <w:numFmt w:val="bullet"/>
      <w:lvlText w:val=""/>
      <w:lvlJc w:val="left"/>
      <w:pPr>
        <w:tabs>
          <w:tab w:val="num" w:pos="2880"/>
        </w:tabs>
        <w:ind w:left="2880" w:hanging="360"/>
      </w:pPr>
      <w:rPr>
        <w:rFonts w:ascii="Symbol" w:hAnsi="Symbol"/>
      </w:rPr>
    </w:lvl>
    <w:lvl w:ilvl="4" w:tplc="33022900">
      <w:start w:val="1"/>
      <w:numFmt w:val="bullet"/>
      <w:lvlText w:val="o"/>
      <w:lvlJc w:val="left"/>
      <w:pPr>
        <w:tabs>
          <w:tab w:val="num" w:pos="3600"/>
        </w:tabs>
        <w:ind w:left="3600" w:hanging="360"/>
      </w:pPr>
      <w:rPr>
        <w:rFonts w:ascii="Courier New" w:hAnsi="Courier New"/>
      </w:rPr>
    </w:lvl>
    <w:lvl w:ilvl="5" w:tplc="6A662FC6">
      <w:start w:val="1"/>
      <w:numFmt w:val="bullet"/>
      <w:lvlText w:val=""/>
      <w:lvlJc w:val="left"/>
      <w:pPr>
        <w:tabs>
          <w:tab w:val="num" w:pos="4320"/>
        </w:tabs>
        <w:ind w:left="4320" w:hanging="360"/>
      </w:pPr>
      <w:rPr>
        <w:rFonts w:ascii="Wingdings" w:hAnsi="Wingdings"/>
      </w:rPr>
    </w:lvl>
    <w:lvl w:ilvl="6" w:tplc="3538FA80">
      <w:start w:val="1"/>
      <w:numFmt w:val="bullet"/>
      <w:lvlText w:val=""/>
      <w:lvlJc w:val="left"/>
      <w:pPr>
        <w:tabs>
          <w:tab w:val="num" w:pos="5040"/>
        </w:tabs>
        <w:ind w:left="5040" w:hanging="360"/>
      </w:pPr>
      <w:rPr>
        <w:rFonts w:ascii="Symbol" w:hAnsi="Symbol"/>
      </w:rPr>
    </w:lvl>
    <w:lvl w:ilvl="7" w:tplc="84369128">
      <w:start w:val="1"/>
      <w:numFmt w:val="bullet"/>
      <w:lvlText w:val="o"/>
      <w:lvlJc w:val="left"/>
      <w:pPr>
        <w:tabs>
          <w:tab w:val="num" w:pos="5760"/>
        </w:tabs>
        <w:ind w:left="5760" w:hanging="360"/>
      </w:pPr>
      <w:rPr>
        <w:rFonts w:ascii="Courier New" w:hAnsi="Courier New"/>
      </w:rPr>
    </w:lvl>
    <w:lvl w:ilvl="8" w:tplc="4E1AAB44">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tplc="D9E49ACA">
      <w:start w:val="1"/>
      <w:numFmt w:val="bullet"/>
      <w:lvlText w:val=""/>
      <w:lvlJc w:val="left"/>
      <w:pPr>
        <w:ind w:left="720" w:hanging="360"/>
      </w:pPr>
      <w:rPr>
        <w:rFonts w:ascii="Symbol" w:hAnsi="Symbol"/>
      </w:rPr>
    </w:lvl>
    <w:lvl w:ilvl="1" w:tplc="A566BD4E">
      <w:start w:val="1"/>
      <w:numFmt w:val="bullet"/>
      <w:lvlText w:val="o"/>
      <w:lvlJc w:val="left"/>
      <w:pPr>
        <w:tabs>
          <w:tab w:val="num" w:pos="1440"/>
        </w:tabs>
        <w:ind w:left="1440" w:hanging="360"/>
      </w:pPr>
      <w:rPr>
        <w:rFonts w:ascii="Courier New" w:hAnsi="Courier New"/>
      </w:rPr>
    </w:lvl>
    <w:lvl w:ilvl="2" w:tplc="103AFB34">
      <w:start w:val="1"/>
      <w:numFmt w:val="bullet"/>
      <w:lvlText w:val=""/>
      <w:lvlJc w:val="left"/>
      <w:pPr>
        <w:tabs>
          <w:tab w:val="num" w:pos="2160"/>
        </w:tabs>
        <w:ind w:left="2160" w:hanging="360"/>
      </w:pPr>
      <w:rPr>
        <w:rFonts w:ascii="Wingdings" w:hAnsi="Wingdings"/>
      </w:rPr>
    </w:lvl>
    <w:lvl w:ilvl="3" w:tplc="A6DE1CDE">
      <w:start w:val="1"/>
      <w:numFmt w:val="bullet"/>
      <w:lvlText w:val=""/>
      <w:lvlJc w:val="left"/>
      <w:pPr>
        <w:tabs>
          <w:tab w:val="num" w:pos="2880"/>
        </w:tabs>
        <w:ind w:left="2880" w:hanging="360"/>
      </w:pPr>
      <w:rPr>
        <w:rFonts w:ascii="Symbol" w:hAnsi="Symbol"/>
      </w:rPr>
    </w:lvl>
    <w:lvl w:ilvl="4" w:tplc="B818016E">
      <w:start w:val="1"/>
      <w:numFmt w:val="bullet"/>
      <w:lvlText w:val="o"/>
      <w:lvlJc w:val="left"/>
      <w:pPr>
        <w:tabs>
          <w:tab w:val="num" w:pos="3600"/>
        </w:tabs>
        <w:ind w:left="3600" w:hanging="360"/>
      </w:pPr>
      <w:rPr>
        <w:rFonts w:ascii="Courier New" w:hAnsi="Courier New"/>
      </w:rPr>
    </w:lvl>
    <w:lvl w:ilvl="5" w:tplc="21785D1C">
      <w:start w:val="1"/>
      <w:numFmt w:val="bullet"/>
      <w:lvlText w:val=""/>
      <w:lvlJc w:val="left"/>
      <w:pPr>
        <w:tabs>
          <w:tab w:val="num" w:pos="4320"/>
        </w:tabs>
        <w:ind w:left="4320" w:hanging="360"/>
      </w:pPr>
      <w:rPr>
        <w:rFonts w:ascii="Wingdings" w:hAnsi="Wingdings"/>
      </w:rPr>
    </w:lvl>
    <w:lvl w:ilvl="6" w:tplc="9112C4C8">
      <w:start w:val="1"/>
      <w:numFmt w:val="bullet"/>
      <w:lvlText w:val=""/>
      <w:lvlJc w:val="left"/>
      <w:pPr>
        <w:tabs>
          <w:tab w:val="num" w:pos="5040"/>
        </w:tabs>
        <w:ind w:left="5040" w:hanging="360"/>
      </w:pPr>
      <w:rPr>
        <w:rFonts w:ascii="Symbol" w:hAnsi="Symbol"/>
      </w:rPr>
    </w:lvl>
    <w:lvl w:ilvl="7" w:tplc="DC5E9AC0">
      <w:start w:val="1"/>
      <w:numFmt w:val="bullet"/>
      <w:lvlText w:val="o"/>
      <w:lvlJc w:val="left"/>
      <w:pPr>
        <w:tabs>
          <w:tab w:val="num" w:pos="5760"/>
        </w:tabs>
        <w:ind w:left="5760" w:hanging="360"/>
      </w:pPr>
      <w:rPr>
        <w:rFonts w:ascii="Courier New" w:hAnsi="Courier New"/>
      </w:rPr>
    </w:lvl>
    <w:lvl w:ilvl="8" w:tplc="5B787DEE">
      <w:start w:val="1"/>
      <w:numFmt w:val="bullet"/>
      <w:lvlText w:val=""/>
      <w:lvlJc w:val="left"/>
      <w:pPr>
        <w:tabs>
          <w:tab w:val="num" w:pos="6480"/>
        </w:tabs>
        <w:ind w:left="6480" w:hanging="360"/>
      </w:pPr>
      <w:rPr>
        <w:rFonts w:ascii="Wingdings" w:hAnsi="Wingdings"/>
      </w:rPr>
    </w:lvl>
  </w:abstractNum>
  <w:abstractNum w:abstractNumId="8">
    <w:nsid w:val="0095077B"/>
    <w:multiLevelType w:val="hybridMultilevel"/>
    <w:tmpl w:val="39AC048C"/>
    <w:lvl w:ilvl="0" w:tplc="A6A20E68">
      <w:start w:val="1"/>
      <w:numFmt w:val="bullet"/>
      <w:lvlText w:val=""/>
      <w:lvlJc w:val="left"/>
      <w:pPr>
        <w:ind w:left="1000" w:hanging="360"/>
      </w:pPr>
      <w:rPr>
        <w:rFonts w:ascii="Symbol" w:hAnsi="Symbol"/>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9">
    <w:nsid w:val="3EFC7C92"/>
    <w:multiLevelType w:val="hybridMultilevel"/>
    <w:tmpl w:val="EADC932A"/>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0">
    <w:nsid w:val="44925859"/>
    <w:multiLevelType w:val="hybridMultilevel"/>
    <w:tmpl w:val="C3C8489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1">
    <w:nsid w:val="48A94CE2"/>
    <w:multiLevelType w:val="hybridMultilevel"/>
    <w:tmpl w:val="43B4CDA4"/>
    <w:lvl w:ilvl="0" w:tplc="3A0A1808">
      <w:numFmt w:val="bullet"/>
      <w:lvlText w:val="•"/>
      <w:lvlJc w:val="left"/>
      <w:pPr>
        <w:ind w:left="724" w:hanging="444"/>
      </w:pPr>
      <w:rPr>
        <w:rFonts w:ascii="Palatino Linotype" w:eastAsia="Palatino Linotype" w:hAnsi="Palatino Linotype" w:cs="Palatino Linotype"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2">
    <w:nsid w:val="4D07414C"/>
    <w:multiLevelType w:val="hybridMultilevel"/>
    <w:tmpl w:val="52BEAC3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3">
    <w:nsid w:val="57517AF4"/>
    <w:multiLevelType w:val="hybridMultilevel"/>
    <w:tmpl w:val="F5B6DE8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3"/>
  </w:num>
  <w:num w:numId="10">
    <w:abstractNumId w:val="8"/>
  </w:num>
  <w:num w:numId="11">
    <w:abstractNumId w:val="11"/>
  </w:num>
  <w:num w:numId="12">
    <w:abstractNumId w:val="9"/>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9CB"/>
    <w:rsid w:val="000E34EB"/>
    <w:rsid w:val="001131A3"/>
    <w:rsid w:val="00122BD1"/>
    <w:rsid w:val="001249CB"/>
    <w:rsid w:val="001429DB"/>
    <w:rsid w:val="0018516B"/>
    <w:rsid w:val="00221545"/>
    <w:rsid w:val="0026573D"/>
    <w:rsid w:val="003C5E08"/>
    <w:rsid w:val="003D29DB"/>
    <w:rsid w:val="00491032"/>
    <w:rsid w:val="004E18B9"/>
    <w:rsid w:val="00505479"/>
    <w:rsid w:val="005E14A2"/>
    <w:rsid w:val="00622FAF"/>
    <w:rsid w:val="006762FB"/>
    <w:rsid w:val="00805D70"/>
    <w:rsid w:val="008A0110"/>
    <w:rsid w:val="008B5B95"/>
    <w:rsid w:val="009C40E1"/>
    <w:rsid w:val="009E10BF"/>
    <w:rsid w:val="00B13785"/>
    <w:rsid w:val="00BA2AD5"/>
    <w:rsid w:val="00BE4556"/>
    <w:rsid w:val="00C4355B"/>
    <w:rsid w:val="00D41CAC"/>
    <w:rsid w:val="00D838C6"/>
    <w:rsid w:val="00DD2BC8"/>
    <w:rsid w:val="00E57C77"/>
    <w:rsid w:val="00E849E4"/>
    <w:rsid w:val="00E96564"/>
    <w:rsid w:val="00F94D3B"/>
    <w:rsid w:val="00FE6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92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4A4A4A"/>
    </w:r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style>
  <w:style w:type="paragraph" w:customStyle="1" w:styleId="divname">
    <w:name w:val="div_name"/>
    <w:basedOn w:val="div"/>
    <w:pPr>
      <w:spacing w:line="640" w:lineRule="atLeast"/>
      <w:jc w:val="center"/>
    </w:pPr>
    <w:rPr>
      <w:b/>
      <w:bCs/>
      <w:caps/>
      <w:color w:val="4A4A4A"/>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paragraph" w:customStyle="1" w:styleId="divdocumentSECTIONCNTCsectionnotbtnlnk">
    <w:name w:val="div_document_SECTION_CNTC + section_not(.btnlnk)"/>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4A4A4A"/>
      <w:sz w:val="24"/>
      <w:szCs w:val="24"/>
    </w:rPr>
  </w:style>
  <w:style w:type="paragraph" w:customStyle="1" w:styleId="divdocumentsinglecolumn">
    <w:name w:val="div_document_singlecolumn"/>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tblInd w:w="0" w:type="dxa"/>
      <w:tblCellMar>
        <w:top w:w="0" w:type="dxa"/>
        <w:left w:w="108" w:type="dxa"/>
        <w:bottom w:w="0" w:type="dxa"/>
        <w:right w:w="108" w:type="dxa"/>
      </w:tblCellMar>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degree">
    <w:name w:val="degree"/>
    <w:basedOn w:val="DefaultParagraphFont"/>
    <w:rPr>
      <w:b/>
      <w:bCs/>
    </w:rPr>
  </w:style>
  <w:style w:type="character" w:customStyle="1" w:styleId="spandateswrapper">
    <w:name w:val="span_dates_wrapper"/>
    <w:basedOn w:val="span"/>
    <w:rPr>
      <w:sz w:val="24"/>
      <w:szCs w:val="24"/>
      <w:bdr w:val="none" w:sz="0" w:space="0" w:color="auto"/>
      <w:vertAlign w:val="baseline"/>
    </w:rPr>
  </w:style>
  <w:style w:type="paragraph" w:customStyle="1" w:styleId="spandateswrapperParagraph">
    <w:name w:val="span_dates_wrapper Paragraph"/>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E45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55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4A4A4A"/>
    </w:r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style>
  <w:style w:type="paragraph" w:customStyle="1" w:styleId="divname">
    <w:name w:val="div_name"/>
    <w:basedOn w:val="div"/>
    <w:pPr>
      <w:spacing w:line="640" w:lineRule="atLeast"/>
      <w:jc w:val="center"/>
    </w:pPr>
    <w:rPr>
      <w:b/>
      <w:bCs/>
      <w:caps/>
      <w:color w:val="4A4A4A"/>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paragraph" w:customStyle="1" w:styleId="divdocumentSECTIONCNTCsectionnotbtnlnk">
    <w:name w:val="div_document_SECTION_CNTC + section_not(.btnlnk)"/>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4A4A4A"/>
      <w:sz w:val="24"/>
      <w:szCs w:val="24"/>
    </w:rPr>
  </w:style>
  <w:style w:type="paragraph" w:customStyle="1" w:styleId="divdocumentsinglecolumn">
    <w:name w:val="div_document_singlecolumn"/>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tblInd w:w="0" w:type="dxa"/>
      <w:tblCellMar>
        <w:top w:w="0" w:type="dxa"/>
        <w:left w:w="108" w:type="dxa"/>
        <w:bottom w:w="0" w:type="dxa"/>
        <w:right w:w="108" w:type="dxa"/>
      </w:tblCellMar>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degree">
    <w:name w:val="degree"/>
    <w:basedOn w:val="DefaultParagraphFont"/>
    <w:rPr>
      <w:b/>
      <w:bCs/>
    </w:rPr>
  </w:style>
  <w:style w:type="character" w:customStyle="1" w:styleId="spandateswrapper">
    <w:name w:val="span_dates_wrapper"/>
    <w:basedOn w:val="span"/>
    <w:rPr>
      <w:sz w:val="24"/>
      <w:szCs w:val="24"/>
      <w:bdr w:val="none" w:sz="0" w:space="0" w:color="auto"/>
      <w:vertAlign w:val="baseline"/>
    </w:rPr>
  </w:style>
  <w:style w:type="paragraph" w:customStyle="1" w:styleId="spandateswrapperParagraph">
    <w:name w:val="span_dates_wrapper Paragraph"/>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E45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5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2390</Words>
  <Characters>13627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SRINATH RAYADURG KRISTAPPA</vt:lpstr>
    </vt:vector>
  </TitlesOfParts>
  <Company/>
  <LinksUpToDate>false</LinksUpToDate>
  <CharactersWithSpaces>15986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SRINATH RAYADURG KRISTAPPA</dc:title>
  <dc:creator>Srinath Kristappa</dc:creator>
  <cp:lastModifiedBy>india</cp:lastModifiedBy>
  <cp:revision>5</cp:revision>
  <dcterms:created xsi:type="dcterms:W3CDTF">2025-03-14T17:53:00Z</dcterms:created>
  <dcterms:modified xsi:type="dcterms:W3CDTF">2025-03-27T14:38:00Z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8888cccf-4191-4311-b752-3dd81e5c5b74</vt:lpwstr>
  </property>
  <property fmtid="{D5CDD505-2E9C-101B-9397-08002B2CF9AE}" pid="3" name="x1ye=0">
    <vt:lpwstr>YH4AAB+LCAAAAAAABAAUmcWWg0AUBT+IBW5L3J0E2eEuweHrh9nN5HBI6H59b1XCEgzBsQiBwwTP4DTDUYyIECIqUAJFshhlyiZ5VSCS6Hj1kQwxBVJEI5xZGQG/atwusMPbOMbUCBNrKY/LjicYiQ+ATpmfs+6FBwfMT6FiGdCWLqrTtX/g+tIZUSsz/ITOVLSOR2p0pQ7PazcW7AJPaY74ZYPhtTHAE0+uJaK9unb4EhKsj6/7ljp5axfm4Yp</vt:lpwstr>
  </property>
  <property fmtid="{D5CDD505-2E9C-101B-9397-08002B2CF9AE}" pid="4" name="x1ye=1">
    <vt:lpwstr>qhZPIvTt+G327LwiApfwaSZxOSZ9rQE1+9ADqvjucOUEJQ1pGz1NIR8zHggV3AhfQLGwAFOlCV53PT40GLSPbM2xB7YGrT0wafmuzH2y+ie+P6pN9eLx9vVws2DpHLfLWR+eTYXhkV0TIHHgqxjBwda/8nuvyRBJO9Bfm4/8aNSQ+QiTDhpOyMQx54gcuB8Gm+vTmRccYMmg5BJWVKHzyvutRgpXdTb/IQrUPETVZ7K7LYZaKmUK9X+luTLhjog</vt:lpwstr>
  </property>
  <property fmtid="{D5CDD505-2E9C-101B-9397-08002B2CF9AE}" pid="5" name="x1ye=10">
    <vt:lpwstr>RNU7C52scffGxxNeS5NAXa4k2hlMC6ccKn/CmJ8SW+IAYoMvc+wETnnjIkKi3+WEMScyDxQfiszUdg0PBRYH9ud71zR+KeKsNiinu+FL41WtlLdCzfo0hxlJB4kob0z7cy/ay7rU11KD8BApQVv5Nw7xeXKciacHWPUNXz80uF+hoMcaX9BnBfLSbOo0Qa6Pl2pVwsX4DeBZMlGMkpadtw6zS1kjPxDZ5CbvtDQl2g0LiObhVZGfNmYKh+3BAu6</vt:lpwstr>
  </property>
  <property fmtid="{D5CDD505-2E9C-101B-9397-08002B2CF9AE}" pid="6" name="x1ye=100">
    <vt:lpwstr>bzggn6chggi7kPGmQ2/Q9uPXXiDsM0Q8yQED+sEP5aYFO0tF+XbOftP0R7Ye57zb6QeAu+E/5CjfHbValHRkdnNrzP3EOa46w8EBtGD6jSWhUoU0Y1CwehK9MMmz5w1Zseh/ibjYCMjnvDy7m7wfdSA95nH93kc4rySFtuigfwNwSgZYse9KzDc3Ib+Q2Ae7kv2/YcW510hLwpzx8t5rhPNegfHcKvAMlGiNb99JHoUnpb2KOHaeiMbHZiUKiRY</vt:lpwstr>
  </property>
  <property fmtid="{D5CDD505-2E9C-101B-9397-08002B2CF9AE}" pid="7" name="x1ye=101">
    <vt:lpwstr>sDmAtry7UHBvbVZ4VJeYCH8cN2WWmmitsRGRds5fVxt0Bd9ig34ifcVopV2c2+cZvAKhhZE0KNK+CyYfSd2kfrGeN4qnAodLfqTe/ZxBd51GMPj9jOyxgGiu0lSpK9U7jXh0tjRyuuqGiztlJeFNu5ZLDSkwqdKWajbRQ7AL9E9jzXvLlg2y9vTa7oYvyZFVW0byUjc6cVfabsplHsnxlqCtDiNB28EOJZE+lHuHdhMUUxa0dpCF95vd4l7dpRS</vt:lpwstr>
  </property>
  <property fmtid="{D5CDD505-2E9C-101B-9397-08002B2CF9AE}" pid="8" name="x1ye=102">
    <vt:lpwstr>Ulf6NelwiwEqYfUl8NNucTgKzdIwSovEUo+V7sAY0H2meP6GnvRK4gat5cS2Y6vSxZwEIHh33ZYHZbvggZJYlhQgC2PsySqgSMU7sD/afWglHIKJhCF3IaoIm7EDlPfmIYi7HS6aTqkAhnTHwM5y54+WO4cb2y+OUaeIwS5hlsJpOZRge5nHoI/YAkuwrGagLpDpQjo0c4deQmamr8RoXVYrLTDW7dfCt2gcCDhRe9Ya7ThLFOFWXLmisp6fVFw</vt:lpwstr>
  </property>
  <property fmtid="{D5CDD505-2E9C-101B-9397-08002B2CF9AE}" pid="9" name="x1ye=103">
    <vt:lpwstr>M9neEKOnLitTU7m8+hoPS/IhLMo+bXirCoCmvqZno3GsDq5JEbxdMNRx+zvypS22A/9KNEmO+rgffIU0kpr2oifyf3ook9C52xNwNmWh/jx8xDoqP54UEu3+XHMHJP32EpysssMeFViImee0k7zHDbd2MKNaYgwooR5bdtp7jzGIbg6xRcom1m0CPZ03WZipdxn51Seua2m3oNmPNSt2kazH5SCjWX9EDJVIh0DurToXvNzfUhRVQzBjgpQZpPm</vt:lpwstr>
  </property>
  <property fmtid="{D5CDD505-2E9C-101B-9397-08002B2CF9AE}" pid="10" name="x1ye=104">
    <vt:lpwstr>6Wios/KqG/BbwP0U9HkOv0j4fXrqYGlfrCbTf/iscLr7BgwAuWHDNanX1Bsvg2yHJGt6glXv789qPmky0ZrOvWByq3jlS/mjvmZNfHQre59qnSvYpcEArFV76gRQ1gL/Je3K6Zz8xRBr08zRl7Ahu5kTe8fZEY+shHCL1A3pyOucEsTNh8xm9HQDrYltSeZQ/AxV6h7ppOu/E6OC8xtwXTZ0njlbqUCVHnv1Q5r7XctAtTjiTJ1I1UJcgkbNMdf</vt:lpwstr>
  </property>
  <property fmtid="{D5CDD505-2E9C-101B-9397-08002B2CF9AE}" pid="11" name="x1ye=105">
    <vt:lpwstr>dvnDcc1uBZ2RWc9R9SYDX+1jwfa2rXKA5Mo+9VRpc2c89rPmgTMbvbRbCFXeYSLLlHMOfQU4jjKQrHndrxA2bDU2bOcz4V2gUg/DGkkMWswNAgzp5rv4Ey68kkClTgWbhUINiNBfMpiMkTPWG1CNiKgb+nOSo9KG4vgMcAXBwmqYNBJv/nL13VVR8VQg8H4Fv/+hcG04oEM28iS4Wilrz87Mle9H5cm/pay7GG8dTZsRVSLXm32ugK5U5FE9aqT</vt:lpwstr>
  </property>
  <property fmtid="{D5CDD505-2E9C-101B-9397-08002B2CF9AE}" pid="12" name="x1ye=106">
    <vt:lpwstr>lflPL86nFfMaPGODA3PoxzLByntCbbTalRMW3KFsh5U5aRvNYi6RGEUnPt8FOvPGurW6ZCEim9HHrLAdYgeaNXs883355uu8tSdJ5ER67cawGUu4p7+z2Hv2y/Nt9qcc13JjsmBkMy7y45UaKCmk9GpMA6/26mxTLr8j0/x6OTbgfm5QnE2NqJlZWoY7FHdKQBX96Mg7hpZCGYWNT2dfSi1N+kuOU/SFYERO1DMH/O9OwpEDO8BZX22Xo9TQo/Y</vt:lpwstr>
  </property>
  <property fmtid="{D5CDD505-2E9C-101B-9397-08002B2CF9AE}" pid="13" name="x1ye=107">
    <vt:lpwstr>o6S2g/uKWAmJj9QfjQf2/WY+ZkTBnbWfwiD+9pGEWrdBHuOjNUgJC09ZBO38Zm85Xdydat2GQ7MhZrUAKi+8gUvvd/S5dULvyuC0V4L79xV4XISra/RaK/j7gF5qjYkgOqP6pY2apRLEKBH2ux36YnkXNAiftxMrf1PxD/SYXjrQmWDB/9sx9Gh72a6KBwPr2v7B2QN4OV1bAIwF1faie/uwf4dCCFLyYpswufL8/2FvdKZtgjS1mbR+pZdYxCA</vt:lpwstr>
  </property>
  <property fmtid="{D5CDD505-2E9C-101B-9397-08002B2CF9AE}" pid="14" name="x1ye=108">
    <vt:lpwstr>d4QkCCfgsK1C3raRBmpDR+IhPg6uDwGSamBiSRaHqJxUW0gAq0C6ktc3L1mgBSBy/cJCSJDoVY+KCnGnbK0HShLC6pufnpAKDX8IuOeuptWWV1EabFC157H214GmfaLqYfU16CAPUL2giuHnHvEO1vnEFwnCGgkZv9WHR3jx7Rwb71pUBFpuQo7eUEYGZXMJWEt6mJhyPJe/hY0Pe+1DdiiDrSoFiDDm4eY3U4+9vdPI2Hfq0UClUa8lffe9hsZ</vt:lpwstr>
  </property>
  <property fmtid="{D5CDD505-2E9C-101B-9397-08002B2CF9AE}" pid="15" name="x1ye=109">
    <vt:lpwstr>xoR4BpORCCzsgZpZspP5vT1gCwmuGuhuYC5HZv30TeFZYuiZmr+/mfr2VduG7czoiitiiivUWa8g2oA+ZsHxwloGFsCm8CxlC/zof9CTJr/GRnKGP5bFgpQCOKs9qmDG3rbTIlKdHNlhd7FVjeYmnAViSCQM2HLtIWQFlh9MVL+YDqmIoSIj9/s114B3Pk7zxIUsKAV92Y3fzj0d4jyYlCjzj6fn1q8oZv98ra6f2yqbDi09fzWNzb4atEoIgBD</vt:lpwstr>
  </property>
  <property fmtid="{D5CDD505-2E9C-101B-9397-08002B2CF9AE}" pid="16" name="x1ye=11">
    <vt:lpwstr>umAzyfW4GXzjad0+mKTx2Np81m5TMu2U/6mVGD145H8DPMQZ8SpeIQAyx4ctcYjVuzLWn0Ym42rBlKcnUpCuS7mlyale7w/ti71jMHdUWnsi2yxtE2Mq6JFGQIBPAHNXJ98ebaQyWx+N7KPsrQ6ecmWaM/kfVQ5DaHMtIjG5KtHcFJoOI5Nf0mE0LTcaVdu6Hzx2JyY/PkSxnN7wS5wXHwJDo/h0OgB9BQRlCOBv539boLM+dJpnVdQ5XCkKHHg</vt:lpwstr>
  </property>
  <property fmtid="{D5CDD505-2E9C-101B-9397-08002B2CF9AE}" pid="17" name="x1ye=110">
    <vt:lpwstr>Bjsbok0InOi37nAehpi1DJg5ti1ExUnYfjq/mmlxA9sdVn+EikrCbwImJPI+I1vgEB3uBDBCX9fZ7g91dJJTHYAV7/SpUJQdm/FXLp2fchZiZ1FAIfs1/zE8SmlbqiWcWC7//XrnzzrAiGBJ5FJpvIYmg17nXeStal555+soo7jzn58qbAUO8A23rKoy9v9RWrj9NLV9xo3Q9xzoxOLxkFW5uaiiL5h1Pd1j4Xol1Q6M8jmSAVy+/4itAO2xRm9</vt:lpwstr>
  </property>
  <property fmtid="{D5CDD505-2E9C-101B-9397-08002B2CF9AE}" pid="18" name="x1ye=111">
    <vt:lpwstr>114t+v7ju3QU5YcwQGp/JUrl0TlSN5xF5jmqKrp1MO/v3slVGXHmi4YuRe4RGWJP5DkLIeDIOcAlCne8+T3aWe82k4ybwSZ6So6hK4N+JSTf7JMKxmtgc6ZzqES5W9VWeZNF2JcYbnaRiu6cxQRinxHemyrqymiJvJHkOkaQvYpKfe8UcwF/j1NcpaluzYKEcs8Zuf1DxaZ9LtKOHqW0VcqcoxXv9jzmd1r+HZ+4fxin6sMU6rVDDzFj1BwR0Ai</vt:lpwstr>
  </property>
  <property fmtid="{D5CDD505-2E9C-101B-9397-08002B2CF9AE}" pid="19" name="x1ye=112">
    <vt:lpwstr>P9xidKyszcQauwdICfTJdqeOv2FXYCOYHtULt8nW6+dcmicy+sxYQ1bNTyUob1etpydm4/aHyJGgxnZDTrzscnF1xav9wmQKTVJTnPzlERAukSUUxXiI4aEjGfSQOB8RFvsyGx9R8DJw66bWY/MKjuHpwPkMosGuW9NRcFfoAq7xejWEHZXV1tY1ubZeO9tHjU+JsOM5hOQ4J2zhp0wr08WSVpArR6NmeNATuqq/nrEjSCrDxBaPWlXgEw2ETYc</vt:lpwstr>
  </property>
  <property fmtid="{D5CDD505-2E9C-101B-9397-08002B2CF9AE}" pid="20" name="x1ye=113">
    <vt:lpwstr>VCw/n/Aq/xN4u3xevvolsU6qvHgCdvbUu1mlJ/kQU+FDsjYGQ7X+dL9mP6+fnJDYCKJDTCya658DvU01AAUCfEOF9gPc5FFenRueAlZ4+G9Yr1GYhm0ohO2epx8FM7JwdRhUD/ktJSZW4odXT5pwEFyyancbR5yVbDaDcSYusFpO/NNUClmU6CFdfZviDUb1jUu4KheAu9grdFRZx1awnjdGCIPdXZ3Rythnymgmqy/uR7Eus9mMU/crvPhxKXi</vt:lpwstr>
  </property>
  <property fmtid="{D5CDD505-2E9C-101B-9397-08002B2CF9AE}" pid="21" name="x1ye=114">
    <vt:lpwstr>ks8RMsvT2CJSj1G4x1Q+iobbJ6M4auxc0CYfgGepkyzXS5S35vaTKr1ORdbu0370GohW0Gj+/J28G6XzWx+oroKsvEnzVbRnUGv9HzK+SYE7K3S2+d1p+0XaeRBWIO/h0bO7t21liqd32/0nb6vybVPPHXuCzjFLjyTsSkSQ0Tn3HcSY1+nleA3nVR2ghUzfZV5gvFCSTgS5Nes1IUH++VgcgRy9MiAobkmgy8v13+ZisH4tIBnj+aWbmtclgWG</vt:lpwstr>
  </property>
  <property fmtid="{D5CDD505-2E9C-101B-9397-08002B2CF9AE}" pid="22" name="x1ye=115">
    <vt:lpwstr>+flYlezo5Uo9YTBjCcrwJnsTH4ioHvUT1M/A9uEpGOkP8qQPxp3eLb9W6mKBBsPC6cpI3+KAySElvvXkPp5tlPUNoBoyciil7mlPsU/jPOUjJRXlQhs7Mlr+Sy2ic4EgFdBzpvGz44kS2FTnbwNw0HVvLa3EI8le6AIcI0PiIiuIXq0YEAcb+5xQBzVe8cfbePOxHNcQjh/BwT8WrdaouSjI7Zn9Zknlp59SQGQgd61inx34Yb/Zq9AzdY6hVLq</vt:lpwstr>
  </property>
  <property fmtid="{D5CDD505-2E9C-101B-9397-08002B2CF9AE}" pid="23" name="x1ye=116">
    <vt:lpwstr>ZDkRkHBrw5N6W56xzNDbgIQ9I1t75Hhlx7zzYgCSeq6a3tR2XQqQLm6NIBK7HbglfO/OFz8lkrcFgg5sDcxB+vPPHFesVXFfQCO3de8lbefVSHkicS3uRRUdH4CvgHHxRtRjP0fHmriC26aLsoPQCqPY4bN5YZhvO6oA7uuUXzTpN0q8howGYXBKz047ljdqtOisN3AmH4Wf2aWqqo8vGt7L2u6UlEnmYSsL82mpLT9qjxrYYlYaSp9IfZTtvNB</vt:lpwstr>
  </property>
  <property fmtid="{D5CDD505-2E9C-101B-9397-08002B2CF9AE}" pid="24" name="x1ye=117">
    <vt:lpwstr>GzD6Tu5NSsRxZDGyu+Wk25LG6uDKJCycjHOyQDF/0WC5TrGwdOQTwOPDxxANsgwDXmYEATYPmNtaZIbM1Wzk21NCAOGfd6Cy3qjrNagDLdIRdnwlCdm4Vp8PlK3mF3fvZzdAtEFVy2Ma+XRrtJXytYYeSPOHH1G8WmhwEbqiPNd3zQNVc5lLaQxeKu3ex59/Q9zCxk2RoDmOFtc82sqbKP9DKebNlZxvBCDsek5qc1AVGOkqCRNtvkOE0v+eGEb</vt:lpwstr>
  </property>
  <property fmtid="{D5CDD505-2E9C-101B-9397-08002B2CF9AE}" pid="25" name="x1ye=118">
    <vt:lpwstr>+Nk6CLEuV9pghhr9COhOuYNlDNPGyeoyUMDq9Bf1HdVDsWNklciUtTu3FEwX6Yofuyaa3aP+h85zCdePGwHo6iO0S05ybdp7WWUKc0vh60kDZ1hDM+vuES7Rulfenmy9YLBr07f39dztz7HVKARf/uOIZ71Kj+NvM8ODBMTybX7bimoYzOQlGy2S2i4T20lO0QN4Chq22FHAbM4uKENoH7QkxZbR97G9owYBv14DSB7+EQFALgoX/l4Hl8lsfEP</vt:lpwstr>
  </property>
  <property fmtid="{D5CDD505-2E9C-101B-9397-08002B2CF9AE}" pid="26" name="x1ye=119">
    <vt:lpwstr>cHTvR5+z0z69g3D1UQXAeMiZMh+lI8iBZ48VR8gj0BGrbTCYwxqHCYPci8sOfzRCeKCGMw6yWFZXcwX8k9SwjIuYTYs2J+TRYNv5n8IKOPe+Q2wBPwght0xLpjeldUftic0GthHUe06rDsWeT5vzoSL7T5+viNwE/jiBZQ/fYAwbqI2qjAWCoHBtw8050CCnNU40vmtq7S1hEtzDLGfhya0s2WMlovNqSNbg8GU/zNBSNGcjsF5VMIbwG9DXOoI</vt:lpwstr>
  </property>
  <property fmtid="{D5CDD505-2E9C-101B-9397-08002B2CF9AE}" pid="27" name="x1ye=12">
    <vt:lpwstr>hEiEh3KggLMghzkEP3FQc5eHaGJJ0knZsybLtUB3Vs2P2lCauOMCiNtN3QyEezyGXkExNVx2pgwKCtzxB8cw+DHnMryeASdmveVWyI9xiWwVXPVbNYqWkZPF9xWR6JGe4xvB5iCg0QdoyX590R0KgURoLnulfbxE0r+BzDqOplDjSsNH73wVxEN9fBKvzI/0GknQVFewMz7EUm5Cq4Ra8iNTnMvH2RsztpfAhrwC/QxCJwKuu5Wpn5s9EAwTFXO</vt:lpwstr>
  </property>
  <property fmtid="{D5CDD505-2E9C-101B-9397-08002B2CF9AE}" pid="28" name="x1ye=120">
    <vt:lpwstr>GNlr5J1LRcBR52ujOiyQI1qrp/mD4cyAYcWoLn2iz264g8ExsnI5SBiBj92focRVK6dUnR7hF8zmCKLJ/NmwCvU09nohJIOu3xqT8x6M+fLuQnD8yUfcsUZdDB8QXqpLc4yh9gmlfOtv0JDMrSh0U04F6tCnLpG2aJORWp8QF29xKwMQbWlttxKRbNhOMkwks5JIFs21nLLG7DlRcezvVvrJeh7l5XKenSctZn95RTh8oj1Fwx1VT/3dYyFYNl9</vt:lpwstr>
  </property>
  <property fmtid="{D5CDD505-2E9C-101B-9397-08002B2CF9AE}" pid="29" name="x1ye=121">
    <vt:lpwstr>ZwOnhGvkNTROIy90r943dVQLMNg7VXzsFf+JgbECqP/s1jb0YccGWMsLAhgXS56ticQUgRMr9YUys+p6yk+nDVFhgoJzrOmL7yK+QkSz5m3G534Khmvket9T2DJ3enMHXd+4Iu8QPbp0Y8J1PZX2U6QQf0a44DcqwPBLReGpIwNMbYKInIwlpCqFLvapdjk86a8GWPf6/3ZZb/cCWgxlf5PeAWsU++6C4HS/qp6aRU3AuIaW23P95yFHPFvELfk</vt:lpwstr>
  </property>
  <property fmtid="{D5CDD505-2E9C-101B-9397-08002B2CF9AE}" pid="30" name="x1ye=122">
    <vt:lpwstr>z1ZnJAw/ddKnQo8SBWi9lKJpLmQttDfDQk/5y13b48R41tDUM64W91G0Ub1fuoUZw82MBD2fCl2lCxyUTMF0ICg5ugWC3xi205yugmUzeOKWqnAuf1nEej34HYmAowZAErpoW9vERMacc3mFt9Dkf62ZF4Puz1wb1zUMue0mkMkdubpH9u5RIS8DmutTDynbKSnU60Vps/ptRlSieAmexqlaiu7tDTWX9LA/5MglyIjZBP+X7Aui/XnrO3EXLX9</vt:lpwstr>
  </property>
  <property fmtid="{D5CDD505-2E9C-101B-9397-08002B2CF9AE}" pid="31" name="x1ye=123">
    <vt:lpwstr>5He2/5C09OWd1XDgJG+cTPU9+BGtiG1aOxcMfvwWzEeZJH/EkYwcbbIia/UzucBmV7dwp9RIJzA7koJ5ALw5XY1LmxPPOZAm14Gox2X+eDSb2FSZ2sEbiusIVTbr7+BX/VSjYQnaNdsHjh5EH47jK2iYHHUA4tFx2VVcbvkYlTTbRTuox4DP+YEmzz/DcYdudSRnbhE07qD5UBhWr7L/Ok/W+mE37AUzhiIrlwmaDvevLfLbaTz76lbsm4mJ06z</vt:lpwstr>
  </property>
  <property fmtid="{D5CDD505-2E9C-101B-9397-08002B2CF9AE}" pid="32" name="x1ye=124">
    <vt:lpwstr>T4A1gbvbNv78dQRlFu/mUO9+evrlkaXKxjctYbUbKbmhnWV1Epb10SMZfhmtKPF8AWcujj+/n2J3NoeBXYOmxvOSqd8YDNKHzqbC2+gyDhJlJ78TUESHv7W5ATncGLaiNRJTiHpeoJSv02QsXeFO4IeXUjdvCFLlOuUL5yE8QelvdWOtl2j2QwOD7k42/GhKIL0+IShlUm7Zk2FVT1iBzBwZ5SEcVF/R9NDLFwM2XBC6DP0wv2xnhwIy6geu42d</vt:lpwstr>
  </property>
  <property fmtid="{D5CDD505-2E9C-101B-9397-08002B2CF9AE}" pid="33" name="x1ye=125">
    <vt:lpwstr>2+2jCvCpcR9/1RnNqGRBTqXhCBNvoYeOzPb4PAQpams0mEHLgI7skIi89p3gK/IIRkMxTedYakN3NUq9QCrhvgdKKZpq/bdqLE3Z8SaDIQOjdwwk1FiUm36QubOoBD7adNNDrH6pzUld2mSrPHjB2xfUgJsZhSiXvn4hHV3wEv0SKiosfLi0q9khJfHjlY7zqmCVFuvnM8gSAitFgcl7MOXzowJs/Xn0xw+jJBPBtWBelJFOA+23j9l24vqspOh</vt:lpwstr>
  </property>
  <property fmtid="{D5CDD505-2E9C-101B-9397-08002B2CF9AE}" pid="34" name="x1ye=126">
    <vt:lpwstr>7pppnDVqwIMNhUyKlMXkkU4ZejZSunZrlKL0fC2Ws7Uo4kt3Fq0y96Y6f0Yy4cJfO+ch0lV5Urx6LiqEwnWqBwQd2MDLcm5TvYVoz69uzKQoxBLvFkhGbiqy1jlstHG51Ov7ROZOdWBDEnnx3fn79hpSfAAyksJ26rinFlkLCEVOvGtBcYGv0yF8kO5ucN6oBhL2e8v+ctYkNQo0h29Z+mjVcd8ppyybk8U2MP/7nu3b27/Srx2m+ERSf7m3IRY</vt:lpwstr>
  </property>
  <property fmtid="{D5CDD505-2E9C-101B-9397-08002B2CF9AE}" pid="35" name="x1ye=127">
    <vt:lpwstr>04k2/LUaSIW8OaSti3YzwFv/ykrlAWsT8IMjVVW4XaNGFgAaO0UbTh4ERXiA+u5nCTvRnqJgXvV2+7QjSdjzW2bH4e/eEKPVrVu+FhVFfrSl/MBZE5RuQXmWUEtgbe5b7V37h6HGy5KAlaZaS/7BkTswNQn2aqBb4fmkgEz3NyvVH6zoPwMka6MJyUTYM0+ZOzFgbFePD4q78A+2MK0mRYfcgSQv3tpTPGrAcS0sDtECvimKZmh8eSDax/1apOq</vt:lpwstr>
  </property>
  <property fmtid="{D5CDD505-2E9C-101B-9397-08002B2CF9AE}" pid="36" name="x1ye=128">
    <vt:lpwstr>kaDJTlcVW3yZBa9O19jKbnOatCy5HSPJyN3fH3+JomlgfgAA</vt:lpwstr>
  </property>
  <property fmtid="{D5CDD505-2E9C-101B-9397-08002B2CF9AE}" pid="37" name="x1ye=13">
    <vt:lpwstr>akzLVLtsM3XElDT4VGKuRYjZ8kwCZYji2MShv5HfTpduaOHbMCoUm00RDdzZDMEFzbFGVkh8hJEZz7JZBqc9m1Yp6gsEAleTCQR0CVagcr7b4SbL9a12EQbPZGj45h0v3k8/MboOUtzmI9bs9uRuPWIJip9RHk/W22mR4M7JgtqYDth2iZ2XjwksFM8Jbwo8knVbAvonLn8Uz4/fT9nEetmfE1sdiAXDm0Q+9DNjDyLaxmYhbbja8WrzPAIL2g6</vt:lpwstr>
  </property>
  <property fmtid="{D5CDD505-2E9C-101B-9397-08002B2CF9AE}" pid="38" name="x1ye=14">
    <vt:lpwstr>sarCOcsp2CQqIFZBTYHmqvC+oIfLdSPDtJ+3DuZye2tI7RHkB5uIuygmtpE2y7s6uNr0rI+y9+4TsDEoGmOhe841+8UY9yUJ/4jdeNzlVE9idH/e5XR22Xoj84BOJYyVw031mPQobhs5sce/82B+hGVX7761v0wU4vQmu+7DeptjRuK4w5MAYdq6tvcJiT+X73nNW9JyGXN3dOabA1uDcOAtz3Ugx9g5URKQn6fDVl8d3Pz8edwqYUXtaj99j/I</vt:lpwstr>
  </property>
  <property fmtid="{D5CDD505-2E9C-101B-9397-08002B2CF9AE}" pid="39" name="x1ye=15">
    <vt:lpwstr>g3Afbg9rAjf+RWNZeQYiB5jt3sABtYBdpfnM0tyarmPal3DHkSv2wzA9fbRvh+kvy0R/FjZhUbWix3fAjqcbs5FLNK4NEJdLqoVObXpF4UeBORQVNQoXZBg5W2vvIEs6YzX/Lu/CTJSOOa5Cm3R2Udqt+le6i8FiUZoTPFX2i7CdHlqh6GWcS3hgledsifF8CCvx/U4VspDnmfKG6shyzV6Q+5VLN2NcWMwKBQgTTbNYA2kw6vwE3OOgByWc1B5</vt:lpwstr>
  </property>
  <property fmtid="{D5CDD505-2E9C-101B-9397-08002B2CF9AE}" pid="40" name="x1ye=16">
    <vt:lpwstr>+Mhl1NxUqO+9nOJSiEmb3MWF02V5zrGJKqiI9GP23rZzqz32ogFG0eDZxpKCs7yXs4dAtkvh+XcgM8QuqW5Qt3QwhrWQM903X9NIsQA/vKL4MekDgbAr8CSoSbuTV+b8eoqCVAcsm18dU9jMZbHSrjtAfTnR8vNU8cKuJ/zdfPBG5qL0s6sUznNgxvSCzJPDDWkMKicMMtW+IT8FcvmL8sNpYriHqFNiqPQHElyxWm1Ma3w+mSEV1r5KWtEo4Lk</vt:lpwstr>
  </property>
  <property fmtid="{D5CDD505-2E9C-101B-9397-08002B2CF9AE}" pid="41" name="x1ye=17">
    <vt:lpwstr>7o6XNfHH4kUe+pRlhkuE8+rqL1oCGbvQYufPjELqhAc69MlZ7BpgTxwA86VJ4KlLTReWaXSxkd2rkm1ZlIeS3Zo0PACf4Ehr5HVj9Ir0+Xj9m8aWrCEHrav59CIuWYPqnHnH2BQ7wQEFwgCvk+y5GgEIfe3tpJ9TT5JGZdmeLcVG0yyDbrtb22HGclfg+qsaOy3MNxKCezSmivXAvbQp60aLo6gRBIrHuyRHodEqPwoFJJ1anZF8gj+UYXOinSc</vt:lpwstr>
  </property>
  <property fmtid="{D5CDD505-2E9C-101B-9397-08002B2CF9AE}" pid="42" name="x1ye=18">
    <vt:lpwstr>itS3YZOIoAt4XFooXVrSBBB7R/eSHr3879OaMclaX+ulkNDZpVmXux5nK9x4jLD10qukZWDwMesDTR6mGEa6a+Uz/vwqNcWzNBIGgoOIH2HCNikMJaQJ8j8perSWVgzz/AXYUS74M7AMwH+5aGSr5FsXQsZDWMLGZuTj2lvCRh3yti9XzToaTyKNqz0EkejrLzbrhvOZVgnii6CTrYQnKvQB9OKETcXrw2cu5PhTXiy4o7u6yjhOm8QSe/ya7GP</vt:lpwstr>
  </property>
  <property fmtid="{D5CDD505-2E9C-101B-9397-08002B2CF9AE}" pid="43" name="x1ye=19">
    <vt:lpwstr>S3Gx7BLVY7hLtcvU5wLFYmLfcdXnc0truykkn7HQ0saF9NuAh4773H83WHLS6uU5T2ag5fTlRF6mhwPqTazWhg5C33/wMnokc3vHqcoPJ0WpGfDS895DgJEq7E5XmeaaPZBJbOa3YPPm9uSbHbwqddHS3M9vMbb8zUChT89t8xbQo/qmKpmBL6CATUYsRCoyWy53VTXmV1qo3NG4fxgPNiSFb6v49erzPVSZGxo4ktO0XLjibZhFv1X1c/ZP+Ag</vt:lpwstr>
  </property>
  <property fmtid="{D5CDD505-2E9C-101B-9397-08002B2CF9AE}" pid="44" name="x1ye=2">
    <vt:lpwstr>/DUGAz7lsOyn2fzZ1sA4xR3pts/2kJ/sN0UP0VpOBorOpyZbRlXbTCv5TLo1F+bgqc8PTeLyHkkXAxjL8uJZZMgklJhFePUv1RdDZP/mRaKCMC2QPaRzNGy4zyOEf2Wf66UpXkWQT2AAy3Ih1qywSvvTiXblnO93WxPg2fpt5GOuIn7I1mqDZWJ0t9ZuaJFcRYozabfrfLW+9D7D2ixKFciyL/g4167o7aMFkp9wrcLB12e8TVQbxBeBwmHfP9m</vt:lpwstr>
  </property>
  <property fmtid="{D5CDD505-2E9C-101B-9397-08002B2CF9AE}" pid="45" name="x1ye=20">
    <vt:lpwstr>I461a5YNHUOzH1Sqrjd3zqtpEQ6S7sxQjbNUd0ZAq7f9pT2av3jDHn1UeMetEiCgEh8KD0mPPgo0jpD5WgQIupayhyo89lLbKC6c1+6TES1HbiFeshvbhP0noqR5CG4iL4+BlcmhXUthmrpZeLOcCP0kjj1G47Jr8ByBx1TOvhI6nAfhIl1Q/iGqnmSfRZvMN65ERPvR/pCHCLjb0hGKkCWs/Xye5JN+0CJJ7hkbL9DbXDxAb9lMQYFxxUlcJva</vt:lpwstr>
  </property>
  <property fmtid="{D5CDD505-2E9C-101B-9397-08002B2CF9AE}" pid="46" name="x1ye=21">
    <vt:lpwstr>MHRP49gQuBKfX5GlYCFN+gAoLQ8JheQ4MDxQxrzLeZ02xowQP4mH6EQxg1Gg1zI9x9niDxuUfrNDA14frtN5VT2Rzc8RJwKBhCQsL+XrbbBCMBRHX/hQL/wkz8E1EUFd2+3sQO+1yJYJtBIIbVdlKvMht770cIP9++Kgr9yC+WMzFb3l8iayLW1y3utlgLT6aucOfQSf6JcIpu+1Lm1OTxILB028rhZfH8bmivrwcu8qWx8H9cnv4iEHJQr+v50</vt:lpwstr>
  </property>
  <property fmtid="{D5CDD505-2E9C-101B-9397-08002B2CF9AE}" pid="47" name="x1ye=22">
    <vt:lpwstr>0lBIQb+Cr0lPgkBukIWia/mEJauvaiZpVyTO2tCFrpV/ZdgTyM7Pvrc1lHIl9D3vebwZcYB/ftMWCgl5Ax1uycRNtKEdwWBR34yAKDg5bjP7kTAqZexenIBRanfvaviJyCVEL7vCKOyp0b+F3tecWdq0FGqKllS03p19J9alXH8W4yig1e60m1rhH9ibgYWXlr0qt5WOqRzotXWIguPI22km34bhXUttOVPu7FAqLzkuXYFISqUcA4zUVt2YCBm</vt:lpwstr>
  </property>
  <property fmtid="{D5CDD505-2E9C-101B-9397-08002B2CF9AE}" pid="48" name="x1ye=23">
    <vt:lpwstr>hmj+oIpd5QMeUJ7+hXmNq7Lx/GllnoQEhRaTGDFegLNHubiYk3ZWgmJn8R1lJF11kdSqFd5X8/tl7PAXt+U7K/ByxUE8BKad0D1ue4KXPDGfNW9TouBP6crNlLfS36/xzoifhMm9pvfQXivSNgZrHpOXVZ0nljC5ff4/WqkbLCoVOSiKjri+ylpBpZoK1gKxpPVgCZiYMedl6BtxXRtMfNkXCU+Wwf6xczENQXMV0X/6mNjrSxvjRiJssGhUCFk</vt:lpwstr>
  </property>
  <property fmtid="{D5CDD505-2E9C-101B-9397-08002B2CF9AE}" pid="49" name="x1ye=24">
    <vt:lpwstr>Pb0q3FQojln7FU+asOu6uB3J4uFyWPwLLduNXIfXasIUT5bLuWbAik4bCrE8fCXgDA5Rn55L7GvceF0965eirS/ayrLoCzJCrkJpWEL0nXs7P/tnRBjbZhvvKItxOIaLiLK7SylofsfRtYuiaG096tJbhxwSlbXgMTzg6iZQmwbpTaQ5EDoFodzd5w3T4CCTnqqo5LsNv+AHpEchIE1/HvyPOTQouGm9oD5raNW+TT2RdxPtzV7CT1r30s1wogu</vt:lpwstr>
  </property>
  <property fmtid="{D5CDD505-2E9C-101B-9397-08002B2CF9AE}" pid="50" name="x1ye=25">
    <vt:lpwstr>R41b0/uPUaY5pGJ1TsK6++IBwDE5KMPPFkmp50HelkopX3ix5J/Hb3Tg5LaYXxM2ucHBPMhdeLKNW+2j5ljspPFSRwZ+klUk/zZ9ahoH4wIp3IZGGgravtZJwvUdEOXSC+zKFXLsnUfLX786InkEqL8i34rYcJwsHxgRtdpdAlTwg1SF/APEtlKfGSjdh9WWqzeitDmF3fycit60Ix5ALENHZ3HZahTJxRYLpG+3uPki93bY00M/SF0Znwbyf6T</vt:lpwstr>
  </property>
  <property fmtid="{D5CDD505-2E9C-101B-9397-08002B2CF9AE}" pid="51" name="x1ye=26">
    <vt:lpwstr>+s/HJIwDL1iC3BEB17FLpi4n0Yn4t1Ezevd4yan3FpCU0o4gLxHdtXtQlk6TcqKK51vmS/0KsUdjpPpJyUGkHcharpf35EiBEN+zXBT+1PmZJ9H832VOkbYmRtzOcEwHTh3VNo6xrB/zjd0tHAfhvupQoV+syN2wz7Vnw1/rqit79vL09iYBulaw5E5lUaoZxs3ib3D6bjFqw3O7atVDZwxSS5XrbPlbB6P2qctl1M3x0ihqkZaVbxDsJmwXGsS</vt:lpwstr>
  </property>
  <property fmtid="{D5CDD505-2E9C-101B-9397-08002B2CF9AE}" pid="52" name="x1ye=27">
    <vt:lpwstr>YUuDmgovo0oiCC0O+BQZVZizEhIxrCH5t87rruSSw3+dM44vVllqulOOGvt3dbifF3UKjSCg6GCRX+fIC4ItjF3bREehsAeDkHbD8jKxfDwrAADSAqu1Cvgn2oapUGksIZ+9mAB6dxaiu8Eq9+vn/W2Fk/QIsgv38hTTGhnYuIYz8xdF64Sqj1lptqccXG8R5MM7pi4hH81cRMi6VQV9yyVCssDZ8Je9jlqr0q6Fh7idLh1ZZMlFlXV9Gp9vDr3</vt:lpwstr>
  </property>
  <property fmtid="{D5CDD505-2E9C-101B-9397-08002B2CF9AE}" pid="53" name="x1ye=28">
    <vt:lpwstr>i61Z2XbFcK4zlX828HFaQvPvA9SdW/foT1BjtHPpCRxO5u4OSMV/K43lLHWusd3XQovyMLwz551I12SNIDH6LgD8+YbFkhey1X6a/cbrmSqv0WFXiccEfQ6kz4IRGvj7Wb1AlJKWlPgPmy4Le419cuGzuGCVUfe+z6vgkdg435r2cR6th2cLkBucSsuSOsgBgGgu4aFFLiGB30hCgg2E2yGj8tKJoeDho5O0vdDGfbIbsy5hgTiNv32dou50zRN</vt:lpwstr>
  </property>
  <property fmtid="{D5CDD505-2E9C-101B-9397-08002B2CF9AE}" pid="54" name="x1ye=29">
    <vt:lpwstr>+E7PBlbL1jr8M9thmpRI2Kcsv3jnHcZ99aTFyQhbhbDCbJWFxOXtk51/h4ENPJhl7ldKusbnLYU76zGrr3MrTHFYQtW0o18tAtxNVHQV8mh+gIwvRc57ig4D66Ayu/qUBveqaCn7jHgJjiWpPyFWKfv19ZuxpnM4Xkm5nteF+vp0tNX0txH5Uk8V3A22BhSo7Qz2wz248wlxvUhwDWKR1w69gSbc6gMQyFY4igFqf+zSAm4e3jv5k4FJHyKX9sF</vt:lpwstr>
  </property>
  <property fmtid="{D5CDD505-2E9C-101B-9397-08002B2CF9AE}" pid="55" name="x1ye=3">
    <vt:lpwstr>e6j1UGQ/hl6Z1DiWbRrNbYhbu4NdtjghllDdPo96QspH7HKF8wzqggclPGrbEDT05p+7j6Eowpz4fzeSbpEFGLpBN3R017uPMj4JF4H7KLRmHVk88dE480HsVjBqGq2l1xKZHU93EcwNpkSbXjOvNiZIxGSfSJ1V/HhZYlwM8b2DRBpa8D+SPFFAeK3ZlaeBfkzMA453OFqsz7tdSH38Fl+K2V+MXJlOFuyMD9q9MwQ9JS/n9jS8cCEj10dvkjq</vt:lpwstr>
  </property>
  <property fmtid="{D5CDD505-2E9C-101B-9397-08002B2CF9AE}" pid="56" name="x1ye=30">
    <vt:lpwstr>Im9LKrAaW/Klc7uMa/UHYXOoSwwO8UG9Xrx4ZHfSf07vL44IvzdjDudjnAzFpAsCIRwykGbmfUUIZXU69Eo82QyGBCoURwL4zYFGpSJ6CCk7w+DiQl0UqSGcWbu1ARGEp1Nh1Rzi6qFnwVKMhWN8QXUXNQ3OTgHmkF1jQD/7klgtz8kBv51ZgXzAguB1sESjrv0EqUBoKXRWD6MWSq8B8zq3dbr1/YWSsvh9MEVesFVhUjXtm3Waqg9/GSFuXPr</vt:lpwstr>
  </property>
  <property fmtid="{D5CDD505-2E9C-101B-9397-08002B2CF9AE}" pid="57" name="x1ye=31">
    <vt:lpwstr>5g3GmAF7eYGDOvJ6bcm14iOCuZ3o8WqRZXmEkuMMXT8BqcMEsujafLnlVvOy2M7LB9x31T7lf6kMUIORiD5s8XoK9v7Ph3ylx7BuucYy6pcAxc1oK1q3x98C0t+KEUIaUW2c2ZcIAm/O0wy718B6LaioNEUSLO//RKtQs2whuyvAj1FPIz8mIwXCALnHrUfUKE89T2FRvRDv178XTkXDUNzQbFRcgos2CHOX+1750BxDqU6D4/sI/EXrlg1DZ0L</vt:lpwstr>
  </property>
  <property fmtid="{D5CDD505-2E9C-101B-9397-08002B2CF9AE}" pid="58" name="x1ye=32">
    <vt:lpwstr>IpS0HrRA7xSbPK77z0ITyHgcALksIFWC0FEyO+Uv+NUdvCSHvmzpJnqg+F3FVJV0GdniYOdlHYJ1MQRaDndLqPWM4cpE2EW3JiYkPIzzk5JyGa7Ij86xZn6Wv58PSxMdutdRU4IAduPFIKUXkj0Bt9620lOk2vAe8mQ5IFgyX6mfJU5pofsWBUctZjua6vjdeeEaF3n/JMQP0+px2NPq6im6qA4+tHDjMGmet0pvAsy2MTi0bF7MzHSDUUgf1Qv</vt:lpwstr>
  </property>
  <property fmtid="{D5CDD505-2E9C-101B-9397-08002B2CF9AE}" pid="59" name="x1ye=33">
    <vt:lpwstr>X3Ugg2R988/TGOR9ldy/2+mH4mUBS7oFADh3l8mHUhVddfuNkb9PB4ubamAD73TxGrbWQiPgoqiJgFAoi3Mg0mjmP8KoPn7D+dPIpndR40kMfRpffqIkQ3cviInfy7pRysbQQecjRVtEt0HuxRSDJBxIgrcWQs/tX7etauJlytkdk7bgvMRQoQjDj8GIYMh/54LwywoosR/VkxXWv8hvvSZzHni+wwdr1iCGVWgp15Aku2IhCetRhaKBl5KOHCN</vt:lpwstr>
  </property>
  <property fmtid="{D5CDD505-2E9C-101B-9397-08002B2CF9AE}" pid="60" name="x1ye=34">
    <vt:lpwstr>8TLe5tw4LH8JBzMrh+TiRVf1O4JCuK0TeINlXMh9gOW+iRT6ooyZEyqeYSjn2sAKkE8YzYAypH6l7c+TXIxKz1ARmnrgDvi1Y1Q/T+zio6ClDXIwu3myneIJI3FM9Iqf6a9ThqaE2sr/mOJMknBzYassHUPeuB4++XcRbRqbbbPb+MNHZrvidRdNOxnd7j9bM8uAdXb5UE4ziYffx9XUARAY66WrYVo2Nd7uX5ESZFi0DxK2ULcimms5p141FHm</vt:lpwstr>
  </property>
  <property fmtid="{D5CDD505-2E9C-101B-9397-08002B2CF9AE}" pid="61" name="x1ye=35">
    <vt:lpwstr>F9KFWNthTzh8wVuxveM8I5Fozxw06gkOyMKmdtVwW6QBC/D8IMhq2cQozYwYyXrk84kuWx5cnHzoE3jKrdVQYXbMh1w6Q/40fW5d09lOqPiBooHF+r3KSiic7Cq7Kuca0CHVhlAj9+zopkIT2WY6H1xUWwGM3wAM+iQ6sVmhzhd6etJaOoIY+m+eAylL+kMv1MpQ9xY2gpIBdJBpeMVl1fJlPFO+LYFu7o9W8UFE76jND0dzxCf7oKLSLwpuuek</vt:lpwstr>
  </property>
  <property fmtid="{D5CDD505-2E9C-101B-9397-08002B2CF9AE}" pid="62" name="x1ye=36">
    <vt:lpwstr>KqCaXkBq3YSeJJDQP1+PhVyQHtDepaGkQIT+xgihdkHyB/3O61546w6ws0s3bmW0SDtldIzCfn716bde9DARfPxpcQW3F08SqMQcqiiH3FwCgDndsv7i7lbCcKJyiQ04o0znp5UbY+vnj7raO2xeru4nhjHU9WHqvKFf983EmClvkYqYOQKG9cNqSAZdSni5oTYmQmyAr/UNm+nDzKWX4hCepgzRp+94tL2dE3nZhFeK4m/bhb64+2JdJBNBvyy</vt:lpwstr>
  </property>
  <property fmtid="{D5CDD505-2E9C-101B-9397-08002B2CF9AE}" pid="63" name="x1ye=37">
    <vt:lpwstr>92JUth7LwLm3gvxd/bKmr1Z/lj7bJoq1e6xC2jLMVf+n+g4gymuxoxhIbyzYo/EmN0+FXnr47d8o8hMdh0fH4sI4PSRETIGc7TiXKHhYxMZu0BjgLPA7NRJEddb7j0wNlg11gpni1NbFPxz1uXjYBExa5ubOcQffRS063o922+4Vw9JkPlVKEtH28/PwYbTGO5MBvAIst951n7OIuwBfqVptg0cPJEW/dLodCPF0tNooZ+CbV1FLFq5bxmmIPNf</vt:lpwstr>
  </property>
  <property fmtid="{D5CDD505-2E9C-101B-9397-08002B2CF9AE}" pid="64" name="x1ye=38">
    <vt:lpwstr>RckkGowOqDxgnZc1zwRn/3LlUYMN0eHqUXYJArvYB39x+Adod+N6bql9GR+eZEJrO3vKe4REMHv2QjrCwe1Dw58lVNhWBSsDi5GdXllI72+Sxk2QAa3vo2wfz5clWQCax3/r47BVgbJv00RW9JiLjY0twjThubW/wmF15WRUhWK5KF06V4tAzeSbQvRSZogTvJ+kEJip2S5ZJIvDURgjC3P/QB7QoWd7ljGcShd0OU3ZpXHhacAXsMpmfRinkV/</vt:lpwstr>
  </property>
  <property fmtid="{D5CDD505-2E9C-101B-9397-08002B2CF9AE}" pid="65" name="x1ye=39">
    <vt:lpwstr>RprnLjlP8hnZLmpg8nmAJtCVy7es9Rb8lR5Z9602S2u1USGWTqHgqVh310nfKKROS3C6YMgD2bLikUYHPY129+qhkDNk+j6JXu1fbE2tIxh4w0RRb+ZQQ/3Lf78LbMTEF77Bo223ZAd0A4tVFU0GKdcDQwO7/7UtTp9FEczHy3N7ouCN93NTrnB5keRwRHoq4FmfCzC3keH+X6cK76/RrL8yNCQk0ORJiDOewCnmySmy0FLt+AbZHEh+L9gvy1e</vt:lpwstr>
  </property>
  <property fmtid="{D5CDD505-2E9C-101B-9397-08002B2CF9AE}" pid="66" name="x1ye=4">
    <vt:lpwstr>zFrLcIqvQ9O37+zPeT24wanKzDPqoMc/KCNZJqTzeuanzc/kPXMQ+advpfZl2m+d69TmRVx4+mMjN+MRSokPSA4uqFQ2pXvx5fQl7ixfOlbSMcdGi/ddsVpU2IiqZsrzNMBt1AfeIvaBsSdi9KU7/LEjNO0/RCQKPDE9ce0o+4RFJCy/dniiDDf5PSv8Kh3Etx91xguVJhFW6Q5q7r8sNth6upPhU9S4Idn1yAPR9xwv/xIeWEd+QPMrcTT/XOf</vt:lpwstr>
  </property>
  <property fmtid="{D5CDD505-2E9C-101B-9397-08002B2CF9AE}" pid="67" name="x1ye=40">
    <vt:lpwstr>M6y5yL/yKvfdN1qtiVL072geqoCCJZNmDWiMHdJtRbWfbJY5mxm1N6x2ZcDKzmBcR/t2D+6vZg9NCAfoOB3ephi/QJs0FS5OKVg+3GruQ6RWG1Yc15atbA/j0NfnIGLJRWLpRNW0XMnuu99o08IvqhQ14ZnX1MBmS37vfCFZ3ow3KFsvewbQgD80thNSThMrfTSzA5xLRPXdnRYlReiVtYcSe9eYPhgP4AjqrlWvjidKbnHS5Kw3Ndr94JlKmTG</vt:lpwstr>
  </property>
  <property fmtid="{D5CDD505-2E9C-101B-9397-08002B2CF9AE}" pid="68" name="x1ye=41">
    <vt:lpwstr>QCyOIP3EW9lgmTP7MNlSLatrtym8PzydHdkCEmO+dpWhg7Nt41HNsn9nniM0/vtAElMZi3wVRa4/7kZF23DRmStCsms33f/NJknMIj+mrWJl1VIWG6FSEuKEUyhPRHomGtKeve4HCJG538OYzdTHlx6nRL/EetgB4sEdWID8MeLJW0RD5iqGBCDfFySe/8LrMJMhPm5Ehe0Da7uGyege0mKffBJVgHtp+S+Pmx+reJxe1nqibC6bngty52f3RDB</vt:lpwstr>
  </property>
  <property fmtid="{D5CDD505-2E9C-101B-9397-08002B2CF9AE}" pid="69" name="x1ye=42">
    <vt:lpwstr>UQhWSk0CI6o0kNHHtbz6VkwXgerHweYznaQqCGqtqZiRUr2sfk3R8RO6sxihDVKb/iHpBp2a0DHSAHvH+mAn8cjkpF5PdYOYD4HbOqmL608Fafy/Hzo6wCLDdeoycNyFJTBOPniBr4Icz7VFkUr3Yqoca9pfwC7caUxc/fHh1lJW0mQIi4Qs6ZBzoN2PbNZu38Tt+HTIFOcNvKupjvqV5vaHby/ofYgU2s/R4a5H2Kmf2Y3Os74ozzm3d8/Jayr</vt:lpwstr>
  </property>
  <property fmtid="{D5CDD505-2E9C-101B-9397-08002B2CF9AE}" pid="70" name="x1ye=43">
    <vt:lpwstr>B5BHfanhN/uyu8mC51yfnRfUZDKc6XjAiBEu3J8jH4RDdrfgRuY4AupyMu5+uV5r8BWtslk3WJFH9FA7NEkZGwTKUNChqaxRgWcmE8Kz98FlqeJtJ13a0a2zcDsx+NWr1Kiybo6pEW+InjjKQrbGtqD6CpmqXSBV35YrHhxk0pG7uuZo85s2yBLsfm52E6j592IsRxv5eQYgzMErPnVhWnQGZ5P4si5kp/hEl223I0ax1Akz9QvtNJpIKY4Q4X2</vt:lpwstr>
  </property>
  <property fmtid="{D5CDD505-2E9C-101B-9397-08002B2CF9AE}" pid="71" name="x1ye=44">
    <vt:lpwstr>zeo+xBlax7iPORAp2E91qSh4T4atNxiAwyCWrMl8Ux5ZI+AeJJDG1Y6RSAlA8AVFb2H5KnW+KZVH2XB9k9BayP3cElokJgJqUsuA7i2LZG9ypUb0cIMjIaEcj6R7tzgM1NwNOqNcvsUhVIUgh5cUTtTD7JWcz9q8e61WeX6OGdF8O47M4YCBCkKNIItT0t5+hy2FQPjQqmpCp1spqa6U/D5qNx/UHo/dajXDwZfESwqn45VpriSEcuLDeEEK5xe</vt:lpwstr>
  </property>
  <property fmtid="{D5CDD505-2E9C-101B-9397-08002B2CF9AE}" pid="72" name="x1ye=45">
    <vt:lpwstr>Py/PGJ/3VTkWF6ku/jNCWSTNyFpLAKZtslIKl/+2ltGNNv8peXHdcmR/fQW3YQHeywYottlXU2e6+HYZMlsGW22aGMvOovtPoOjHBeshQ/eWO7MHn2RwRYezydslMWhIozHEvLTn3V8LPaWaI7sDiQFSxqTIJsb0Kc6AKXCdQcAnPGPy9ysS+eSwCX5758C7W8Evcv9lNhWz8ho8q5zHRUCaguPDMpqgH1+2n8akyDX4sJkDt50KNwZwOILJmJi</vt:lpwstr>
  </property>
  <property fmtid="{D5CDD505-2E9C-101B-9397-08002B2CF9AE}" pid="73" name="x1ye=46">
    <vt:lpwstr>op8SdqmMTgYfp7U6fTVBXtR1OvM1ui0GzoFs47QtoBcOVDaNfvtDewefthTJ3pvtQbX0bA/U2/vqJNH0QAn4aLXrr2b7BTz5zx4LUqzYMD31FRi3RyggnGbAruxKEoUy+JhtgEL/4bAk3J7bCxJBwZ+wNNoCkMJHhllROWBJf56R1+LkvJn0RVJ21wTHsz1YcFyQPi6yMhqJ3aQdb2UJufd42olL+XAswLq657gO0lC57PS1gbqjKFqowJL66Fm</vt:lpwstr>
  </property>
  <property fmtid="{D5CDD505-2E9C-101B-9397-08002B2CF9AE}" pid="74" name="x1ye=47">
    <vt:lpwstr>ldTDmc7Kkuq0Ki3j7NSSqeVEy1wfi3unV2kr/6AvPCTg2jwtzBwl6WT+D3IN31aUdkgFmxGWRHKidOEOWE70kutiEyr7B7ibiS3F1eEXy7uP6GINdgm0GiTGbY7rugFgL8amHu9sjF++mivzbr4B7/HLMWpj3fFA0Sqaq58nI9UuIsXzxBXRfWiY/mqI7X+qHk/+ZgFit/Oo3CS7Ah/fYCDSpqgUlhhaK+RIZshIbOWKVlhsxd42xQgdg9Jb1u+</vt:lpwstr>
  </property>
  <property fmtid="{D5CDD505-2E9C-101B-9397-08002B2CF9AE}" pid="75" name="x1ye=48">
    <vt:lpwstr>C3HbUPdfmBdBieSiDtwIbvnFgcPkafhShxPf0KcOcGnjj0sAzl1/v+ugDN8SRYw8LzAwip2hP17rLZtPPNtYi/gU9bhZyYUCgrc7r8lrrnM8YQA5fSBmfapdjnb4EQ3Dx5YDh0qmzdR1VaEn+JPLdx6GFxG8pydW0vo3UOwsbBwYLaZswXrP2bdEd9FEIrlgUOYBS/3mcqSSiskRbh3+CTvzSAsvYeYrdicIVVJUGZzXVHznQ6IrNADrWSS+Vo6</vt:lpwstr>
  </property>
  <property fmtid="{D5CDD505-2E9C-101B-9397-08002B2CF9AE}" pid="76" name="x1ye=49">
    <vt:lpwstr>NyuSUvHdpD8zTRvoHc3HfHoLTQ9+ozi8urCt0mdv03ttXQ3dKx55tK8gd+peMDqQ8DyHf/K9QZuEqIsew416vZ0kRvh34td9++oTIswM5cN2V8c7PoH4zW3iuj9clP7jUVfyL67JUaRQMxbHDCJ9K4si8P4CLsdKVhvRUEoiIOcAiooGP6wsEPvf8DK7fYSJpajTB1MKULBYqKcvrjzEuVNZbFKA08mJ+efRZsDupayRW9a2FjWkoBxLqflKGuK</vt:lpwstr>
  </property>
  <property fmtid="{D5CDD505-2E9C-101B-9397-08002B2CF9AE}" pid="77" name="x1ye=5">
    <vt:lpwstr>2nKNLadLZyQKKrZlnHh+OUgUrWxJ/lKgTTQgBStUvKpvNGC0rA79XgSfQbCfF66GI+9f6tbmZk6fSg9thM07Dvb5INJ1R/H3yoNp7CfukERywUG7sHaQjLigW+jkmboIELob9tB0T56P4yrv88SVdTAsYA3BQBQFoMj32y+CJhZ+XCL9LwHLefgmEy3IbmCVNlfiJKdjPfni/A0yT9BYlQh9xzLozg0d+AXNV364f8ATOVjEd96EC9u+WOkSV1u</vt:lpwstr>
  </property>
  <property fmtid="{D5CDD505-2E9C-101B-9397-08002B2CF9AE}" pid="78" name="x1ye=50">
    <vt:lpwstr>JeMjB+QD101z+ETRbRERA6RJtrCEaDz903oJQT/QaGpDz5eknEh6kb5g6U42rxX5TeC2U32EdYFLtTn9u8P3CCN6sJ0vwtLCCcGM5nDQOH9DX/3bTJNK5opBUzwVy6U7NP8SEZCx16ck/woLA+G4XHk9HprSYQH+CSDLH4kY0q+eJES7mfoIEM+lP2/VUMBRXTUQLdcPOzxaABeiGBuU9lvD2Fe3+LsrD9aGo6J4krHtv9kDBjt5oDs2Lsi5y9e</vt:lpwstr>
  </property>
  <property fmtid="{D5CDD505-2E9C-101B-9397-08002B2CF9AE}" pid="79" name="x1ye=51">
    <vt:lpwstr>qFRAno7XSiERyYd9hPJDlc5b78QAuCAIVxGk1Gen4RyvBqt9nKcca53E8DLNtUmz+d+7GS6yHVkDDKtUSEnuIcUMs6Qz32abJ+eilgWUnpBy1vDYApc5K+fYosqNiPYV3IyCXXBW73egBjBa2IgY8n4Hl1cgKuKMejqoTayOKQPnhbkQm4T+BWhSTcr8UP9hGw2zZdtHCBAX7hZtQPES9D69TVz555tvg8jINccy1/nt8KGo+YfLf0pdkNz8vxb</vt:lpwstr>
  </property>
  <property fmtid="{D5CDD505-2E9C-101B-9397-08002B2CF9AE}" pid="80" name="x1ye=52">
    <vt:lpwstr>2l83nMsWFd+TAFjJgnr2s1MtLQHG5FIfiPzKEm162Hnbs19IBKTJ6hgnYc3UDKG6Jmy+NhtKKVErqvPWm1Gb2n019SNngRI09AS5TwalSv6SxqrknA+RK6rQIBf/dCEEuifsE4qQvgpoKsBVFwsXz+9FU6D56v3SvNS1cV7m3aNSs6C58WTdGoLe+gH5cY8Lq5ClunW2plUjPi3BVRnhhPq12R5UYMiwC6JJPyzZCr2acVxHo0ihWvgiw1gtl1x</vt:lpwstr>
  </property>
  <property fmtid="{D5CDD505-2E9C-101B-9397-08002B2CF9AE}" pid="81" name="x1ye=53">
    <vt:lpwstr>PnzRZJWnl0T/VXGxtnlNXnc6UOco10c89NpEPYn0PmlQSA7cDHoExPEjSLr/yhM+F0f15VJiZp3KMne57mLTXrl+PvFRUb0+639iy96/GdJb2LGY76x6VAeikRTy9aR9sCuSDwJq3KRPgthljbeDWMtzkGe9hKmzVmc3+UMIa+f8NHAj9NzhIHmITtF6sMih9vmTszluBD+YO2Po1y2ZdwVTnf1zrNiyFgDy/o7VMsT781fyjcubS2Vge2XtjsB</vt:lpwstr>
  </property>
  <property fmtid="{D5CDD505-2E9C-101B-9397-08002B2CF9AE}" pid="82" name="x1ye=54">
    <vt:lpwstr>Z5or37pljqMK4Ero6jfcrPLyaX8HC/CHeXE2zDvIvQ1Iz6GT98DsWCXDnkqxOOXAr5upLGGoSNAf7oCaAtWemD/UI4+1Xsk/DtLGXXMgeFGiP8JIuKkTE5Mh7BC7SNTao8Fseg9Lh5qq/qbpAfbGc75OTFyR1lj7+gQ1n9ZLcbI6meWH8b7UbNtyQit74KZB0X1kCxzGS83xbIKvflRh0kpcYraj6F3U+Pa4sHmzdu4oQcxQoNCOe04pVbVRI+3</vt:lpwstr>
  </property>
  <property fmtid="{D5CDD505-2E9C-101B-9397-08002B2CF9AE}" pid="83" name="x1ye=55">
    <vt:lpwstr>KQMLXOV7WqoaQmAGjK1VRFEIuwPdw2yLn0oNpjYy7M44wqt2T/WDdZnmP++eIL66JDFirjwB7KiLKsAkiINxAemEBFaiKVpanJYOCVlRWOce7NL4W8wiRnyYjDIogl5VkdcrMu7U0a2h3xZL2z4zX+BGlUIGRLzisPpQIKPbIEEaTbuZ0uzZM6eF2lPO+EMrl4FcwVZrfGHJdyI7BsPHd/nQ/u+uVfxQD3JVa/GbO0PWnPKjx+3yCbZrsu4kUC+</vt:lpwstr>
  </property>
  <property fmtid="{D5CDD505-2E9C-101B-9397-08002B2CF9AE}" pid="84" name="x1ye=56">
    <vt:lpwstr>3U8urbpRwc1k8Kx4lgmuwCwtq6e76+6nv8C2yV3zOJZoAraq3Q32YiwqBen/602tz6hM6iAv4NIdUtcyGQN8hiVpwEry+uEdJk6+C4Dnu+m91kXa82xiPTiUjiWMUrWk2pXnzrJ24Ook7upiQPrRL2nCuYT9dzZxF5Aufi8f2A6WelIzgW9lkdvb77NDR4Ha1GC8/SHLaEra/HDC40pZJNaaII/i4ZGc3kQdUA5Q8VAUBaTqsfj54jRRBg3Jg6+</vt:lpwstr>
  </property>
  <property fmtid="{D5CDD505-2E9C-101B-9397-08002B2CF9AE}" pid="85" name="x1ye=57">
    <vt:lpwstr>jpG8GhifnUuT/k83sCaqQNIQJ3KXkjwE3yww3xleDZk60DwQvJQrlaHai6PQsXNpk9yYgWPc09LrjuO2RZ9IbkbDHUoQG3sEfGZx2UMhEDrlJHAiACIwobsrnOVY9shsVAGCrZLbUnk2l2qU5HIEkwuk4ywlqLV9LJ0Fm4aUV8eXAn089WU7VeJZo8gJsxQy1JpS/Ii4lqPN2HDJU39eXzCtzr6966xAt03zcgIxZOQdqkQT4HeMLXz2Y6rUMYh</vt:lpwstr>
  </property>
  <property fmtid="{D5CDD505-2E9C-101B-9397-08002B2CF9AE}" pid="86" name="x1ye=58">
    <vt:lpwstr>SDr9nUIpJzuFwjIBV6UWi9OH6pcT3eC8KUO9vh9L2Zbu8M+6HSEMCJDHU9ypdkFGT248O5D4YMmquU6dXkV2pL9xD2Pn0mJCEe9FGihQ7nWhqGYRVwvRbCHQic8BUxmDpwW5o616GFfbCuSppRCGa+Z40nxFoyf7zpawgsG/ZOmAkc1Jyoxr7HtnsAxYjDUdi1cupGSsp8mZTDj+8LhsqP8lf9qb/wwTI6uHd+pU3o69GQujG79AnrsWbAS5rbX</vt:lpwstr>
  </property>
  <property fmtid="{D5CDD505-2E9C-101B-9397-08002B2CF9AE}" pid="87" name="x1ye=59">
    <vt:lpwstr>PVOYjUqfWOEHuq6CLkBWX/lCVSH2MECeEc1hf1KxsyFrQM7xFqC6zh4OKoB5Wv5i7hFEhjcSQki4JNqlVs/WZXRjuQdGKivmRqSniLPeu+STET7s1VR85ZXxBBNdCI6awZSb+keNwNIi/lphgef9hDcpmOtTRCjbNyqe4wLWc8JUkkCWrUXLYSaWXuVfa+bZ6p6iFY/DXpZDc1/+myepxep6vP37ZbPHQH1ejw6SLRqU0TLBGQPaBpflWvszB0+</vt:lpwstr>
  </property>
  <property fmtid="{D5CDD505-2E9C-101B-9397-08002B2CF9AE}" pid="88" name="x1ye=6">
    <vt:lpwstr>VE83oFW7k9NBq1CbCGSKC0FJTu5NBFiIpmVLmyNpKOVs9etss8FI/1oER+9jIb1XU6yUeEH/ZX5/z8Qi+lJfMF23MXp93EbFR7PfejuHcNH+gepS1lriXVFa4ZFNU9ODPD8j9wXqrqMKiexmPi5hB8N2Ep/31QFcOS9nGSonVtvh3HnPR4NNjmXkbqUpTCYFhjxfuNlopfSZ2MEMxLvIUvaV6hDTe+azIiHD8PjgHAvBk4xLq2jlMCBOM3o9ajP</vt:lpwstr>
  </property>
  <property fmtid="{D5CDD505-2E9C-101B-9397-08002B2CF9AE}" pid="89" name="x1ye=60">
    <vt:lpwstr>CBV9Qv8xYFpbBEyoJSEAXGY5zhf9njetJ5/+CBwpnivc3foZCLQ9lJ917siP5620x3UQfP8KdMIf2iE/s01PXVitI9LgtoAnSV9oa+oxIC/u0pdJ54hzk8MURVAkVnBhtU2byiq33ttNnXnrn1MBKFKGVY7cp7b7kqLUJakVjqflemJhjtwiIDGXMQ6s7QSplAd/VRVMckW4/f+eVPikDx/FD2CCMboyPcdIlMC9ofmBSxUEceKiIBAyO87Pxh4</vt:lpwstr>
  </property>
  <property fmtid="{D5CDD505-2E9C-101B-9397-08002B2CF9AE}" pid="90" name="x1ye=61">
    <vt:lpwstr>bNTBW7JdlahEb1QM8d70cbcwKrhUl6fxj+gBg8cajqWy6xj7DVORy0nkctu3xcWNG5dnMA/zgpHi8EBlZlS8V+A4YmNeUdIsXwRZa+D44EgzkIjY07hy4UD0vXLlZyjz9IXXoFbCPC6VVCkHHfKlq/OOSm6AZ4n6P0fth5tM9zlXRuDxRfKQO+/y0WUNoYjqWZjeg46vd5rIvyJknhFCiYMr9FqTxoOecon2zXqF3w4n9k5PA8tynY6gCPRkILO</vt:lpwstr>
  </property>
  <property fmtid="{D5CDD505-2E9C-101B-9397-08002B2CF9AE}" pid="91" name="x1ye=62">
    <vt:lpwstr>KsFWnAO5EpoVHahhz5Q4r03CxAa++VuKTZXkb0/SisiGYrcjREKRcw+xwofuincAAL1l+/TzFQZLmhgDKBwBK4NOgRPmCWIqFD2pf7JHEEOuwjvogZLL8elcX090PKaHWGjiSQHmz5jdtkjWKFelfF4IPvgQHRoigQJ+k40YLMc2GnQpwVgtkHHxrKPhgWU5G4Ipt31X1xcQrgxNP57blXaBLqTNDPfL0dYXwZx1GphjCJXmeb7vddwfc5tE7XK</vt:lpwstr>
  </property>
  <property fmtid="{D5CDD505-2E9C-101B-9397-08002B2CF9AE}" pid="92" name="x1ye=63">
    <vt:lpwstr>FpkNBdWKCj+HW8mpzhrC1uj1EJZdQ5YFMc1dHhluhwD02wit2mtZSD5TFr8hC6KiI+h+JljNxByAjSCkUPmPsqXs/E1COYsYJQ5fSnPgSDzLT8TsGBVelHmTa4fbn4u66Pjfe1+TBE/GMG7smdevz9I1GXFkBs5+rZTgr4fieT515v6MV3Z9EdEWP5pMQr+mU4Ho2YelV9W1a4RpzdKQ+LyuJVduSQ86d4xNJMTcrUiuROZIrzsKixxAuFrkBYn</vt:lpwstr>
  </property>
  <property fmtid="{D5CDD505-2E9C-101B-9397-08002B2CF9AE}" pid="93" name="x1ye=64">
    <vt:lpwstr>pFlIHL8lUAHdmCEy9d0Iw1ZPZqet+Dpa8VDQ62us+fUgt6yraMrpxnMCxDYgTDGPrdJaKk3Z1WV8FvxS0LEh04GhJNReY2sHwBg5D/xQ8aUoXUW3N82jCKMYou3r9/OPu611eolbPL3xjvWQ499t3WHKQbFVGOUqpkkW5QwNXFAvM20NF0H4fXPVt/PxdLJrlZVtcBXi/Ei9s/ELj/ghyrVVDWFasZaRLbAZgfMhlNpNL0qtK9jNUYoNCAiYFDD</vt:lpwstr>
  </property>
  <property fmtid="{D5CDD505-2E9C-101B-9397-08002B2CF9AE}" pid="94" name="x1ye=65">
    <vt:lpwstr>Jjg9WFNJGitYeCJCWS+QxeUwBArpv0P4g5nnyADPxYJEFpqVyUi/VD7o0aWdXgbMPyNZXF1ywyCl3wdCX45StWUBebqFKJfUInkJUcGB0VomCs6Dk0xdrfEdR4lcpXJVAcpeR7AUb6qbr8IxZ0Kyv8OMuqxrTdTEBNxhiN7kSfVE6ponJZeohmxlEcK3jnTBhJTb6YY6JLRcLlHm6bj+C3mGrLYN9jivIg1YE+LprEgR9BwU5Ftu9vv2m+Et2fF</vt:lpwstr>
  </property>
  <property fmtid="{D5CDD505-2E9C-101B-9397-08002B2CF9AE}" pid="95" name="x1ye=66">
    <vt:lpwstr>CZkliP5do38zC0d45SR3zQoUyVw6wTnMDyKjKtHQW2c8NEdxNqZKB+UsCxeDAPdwlThNs3oubh70vutbbCjCRoEnDnPt+3VtthbCwy747PZY5f9iNQx8XSjA/5GZg/eVzQ1niuoo3qv9iU7K9qeoH7zm1JhTv20mryIHM/nadXoSPywuD5ktGQn8jK1zpt298yeKx9WvyIhfbBaEi7ZCkGyMoTvMcdZj61kjEoRBwa8lfBeew2CAVR9IO8oLclv</vt:lpwstr>
  </property>
  <property fmtid="{D5CDD505-2E9C-101B-9397-08002B2CF9AE}" pid="96" name="x1ye=67">
    <vt:lpwstr>ffODkw3vcPXh0hZ2VJE/GbuPcd2EH56qnOIZG6V8yqNCG2wc9jK7Huex7kvwoLPoGGl0ZgGQ2CGdmwiAIbzudgc8MlFcoTY0Hw3cSEtZnaV8A5E+J3lAqD8NSnUxXlENCRVCqPV+Kbj0jly7+m5VYgfDppJMtLCFPryy8Dnad7ewQup2vqAFqc4gp8AfmiWtzxhQAkNriIZeWR2TkVbFUdbOjH6Z+LcjytXVXTT9a1qYoqHcDCU0ji9MAKRygVW</vt:lpwstr>
  </property>
  <property fmtid="{D5CDD505-2E9C-101B-9397-08002B2CF9AE}" pid="97" name="x1ye=68">
    <vt:lpwstr>Lkr2Fmnd2nb988h9lTAWHlbE5t+v4GUW4e+u+y0JDUXjL2yyoUZ8fwmRsNkpNuwiStV1wFVWEpV9QqYFGeAiKJRr2If4vNxzjBuNBfrRLMFUU9MzLGDB7WCBAi8r3oceLcLJfyPbSjEgJasVesSln3acfn+Tovi73Q5vQQ81itIu3KB3bpXZ5PIed+qn066fivNYd881OUkou+s2BxY9QdLhqjaoU5hSPNEcrOrHFx8an/myMFWxMcF7M0vrQLQ</vt:lpwstr>
  </property>
  <property fmtid="{D5CDD505-2E9C-101B-9397-08002B2CF9AE}" pid="98" name="x1ye=69">
    <vt:lpwstr>USznDg9aAcoX0BXHBKZw12xN7LLvZL+h54otF3SAwVaqJ0fK46Of0tHu8w1FDYVZTuTvmSy/uNWDn07AT5WaX6xt6CUOnEmokLvwzmFPyFPo4r8BU5E+Y+ylGqrbxtV+f7KiLL869l6WfLrptog5JaLcbkYikA8OFwwU8o9d6n8sl1U4hWy3P+KGoW2ySr1gZNyVCb2ZDVvFW7bM4MtqXHqr6l6cae0HgJYfX3pFIBRp2PJ8xkThsYfiFrzbKSs</vt:lpwstr>
  </property>
  <property fmtid="{D5CDD505-2E9C-101B-9397-08002B2CF9AE}" pid="99" name="x1ye=7">
    <vt:lpwstr>Lgu3DwLJq2RJwj7MYQ7RBLtNkWcjyByyJWeDbC0yzgPSXRiy6p3ZCeWxB4lcb7bLPgrEzkjbeKwSUWFC+TuCObbhJUFfN7ptaphFKxn/jh4ldWc3juJSbu9NQym1kGti1XQnA1yiBQ/qCfQNeKrrVumNMjU6HH301JZv6hHv0D5YtrNT0URbSjPlUn/YPkSD/aiYf0SqVEejx+MgRhjVs7pZXrZy1EQT/7WLkCwmd5NUxX9MaReJX+/jAkxjC2v</vt:lpwstr>
  </property>
  <property fmtid="{D5CDD505-2E9C-101B-9397-08002B2CF9AE}" pid="100" name="x1ye=70">
    <vt:lpwstr>C1qHB2HybxZ1drtKEBxCXv+QLj5gPVAExnyOlCbUFik/w6MM0iOhL4kvzkaQvtCGQ/uYdCavcvBPLi98MD1PNG2eBdAVhB4FaIGAgyTLgCj9j5XyQ6diy+UWC/LKEOV7I2HvIcEgHsYrvE5KAOCMbyykeTPqE5IXfxqH6bHo3Ge6pkAOUe8dECPszQWlzBYWx5D7ETZ+tJbJXAuOlEDDFJBIg/MEixOra6HrM5u42sKA8zk9vFsyjrKgD5oYDzR</vt:lpwstr>
  </property>
  <property fmtid="{D5CDD505-2E9C-101B-9397-08002B2CF9AE}" pid="101" name="x1ye=71">
    <vt:lpwstr>9lFoig5GJlraSaU2ihDG7Wq4xgxuYCUP+sEElsNGyHTZ9Bp6JnDQilwMzhGLZMUan9XbjtbhAXkREe2j52PPj5dLt7Q4TFHWZ4fci6a0BmWKmdGaDq61ordjOX0CeLfElaOfMEpSVRlWkmEsELXBTy/cSyFrzyN+GGbCqNGbmXRL01wrCgzhZzu2ssJBJcCzOk/FoIveywxAgPNLPkG5Vo7Q4bTQ4w6Cft5qidDsD2nWhEkUXon5tE1cIbo768d</vt:lpwstr>
  </property>
  <property fmtid="{D5CDD505-2E9C-101B-9397-08002B2CF9AE}" pid="102" name="x1ye=72">
    <vt:lpwstr>75E6LBZTfA1ZBrnFA+j1SrUyznvcmWcjDNy1c6hg6g0YIssvMPOYgJy2s7cgEfizglz2UHwFuLqUydLefBYYIG35B2Thrz7hv2eNFt0SdiYtvjECMbtxPyEov7D3A/ByZ5CHvbpNx4twLYZKZ4dxG6Lcr7rxzrAtUDEzIC6z86+MPW//vIcMYYkG1mWTmo7xrI8UAD+X2i6GI1NGO6BFdPwAAEr7Iqer5bd9jwJGsVjqscK/bbaUCPDVb9jzGlX</vt:lpwstr>
  </property>
  <property fmtid="{D5CDD505-2E9C-101B-9397-08002B2CF9AE}" pid="103" name="x1ye=73">
    <vt:lpwstr>pFenunWe1hMDhBYlDOVpf6rABWqE1kigcPxrsUx2Ecibez7EjAN+NnR42olEYQfgMDZxX4sm9q3x3C/nSmMPFDSo58+5GM9gMNM6dk/nLpILKlNW72mtueEAdAcLwZG5Y8FMIaoaPxuv7xFyhQJvtrcqLWVLRkeLOqp+o98vmD/PAFf0y9+9cvt6Sdpo0OGEUfH8np8U0M2iPnMFS0VDtceJOzmd7bCy+b+SSAoOjne5+jPA1Yjes0R7AZjojT8</vt:lpwstr>
  </property>
  <property fmtid="{D5CDD505-2E9C-101B-9397-08002B2CF9AE}" pid="104" name="x1ye=74">
    <vt:lpwstr>irAjFtcDsOc9U+5b6Su+gTOtojEgMdq3o9tHoqnjPPR27r73y138aCH0hcI6rtH9k5F+gegGqypF352VMTnSNTLWRLxTbD9vqrtzA5NArY0fY4DuivYMreKce+NlungLL1+NXkaR9nC0EWzpmX4fwLqxcKG8q81XfENFDFu7wPT6SnwjPzbx8BtyuV321vBoIqKaJqcg75kIkis8fAn4fefj2gKKPhCaPICSTi9n5qrLUyH53z/ZBlFzJGZ82fs</vt:lpwstr>
  </property>
  <property fmtid="{D5CDD505-2E9C-101B-9397-08002B2CF9AE}" pid="105" name="x1ye=75">
    <vt:lpwstr>dt/d32Ov48jSyH1vmT+d/4kYssLZq3+IhLsfmXVdFF503PAX4qjn1Y3YKuEix36+QEpYiBa1O5IadCVvKBwPLNHL2bcT5xkaygIGHGTz5xIzmsUFDMLwufnO6Fv5fsXinztx2KNnvbfEC9zGM+EwCuKJMwHqM3HMh8cEjgkf5QFgfjgFlqtakNCdvo1HKrl5wFamH6eOxNDQe4HU/jcFRU28b9aCJ0Ui/0rxMoG0FRBrpqkucVU8dmxTtPWcuqd</vt:lpwstr>
  </property>
  <property fmtid="{D5CDD505-2E9C-101B-9397-08002B2CF9AE}" pid="106" name="x1ye=76">
    <vt:lpwstr>g8/h5dc5iwToRr+CKCHXb8X760r5KFoAXbPcjJWL1dvYeT6e3dNfhDT8SscgwUtJYDAp6CZ1YW1ZB8mKXlOn/oXmXeA6BRzHFBp9govLC/0ms8en1XXjS8RqRISg3Eiw2oDi2wYHdtyUpq/mHnYhSwUWtwj4MuQe3/is91rGTrpNPIZ4106EvG6Bf8VzciiysLM+2thnH9+RUstu/lXQcNZ3W4I9ltfBSpTZ8dmpLChUEL1sWGFCw6yZMs1DqAG</vt:lpwstr>
  </property>
  <property fmtid="{D5CDD505-2E9C-101B-9397-08002B2CF9AE}" pid="107" name="x1ye=77">
    <vt:lpwstr>SbVffFDl1/4Z2rLzZOoDhuzvCVb5K6VsO6Jtn/1+R5Fk6toKuyOtNpGBOq0qMpPkFII3BGtlP6k+ClGTQejKWLcmPXaj0i4vOInNi/kQXmn0kLrQGZ2p/WSQd2obuOjFkUR7UjU97jcHKB9SN0gNogwpAOg/6aIlgJwWFT3EzMM7hrd18a7NbSqtdqjDBKfaQ0IVyu6YzZ6oO3PRHT2YyNeR4VMHgmVnlXQOaFYA1Xm5xdtn14WRjZhOpQS/sVd</vt:lpwstr>
  </property>
  <property fmtid="{D5CDD505-2E9C-101B-9397-08002B2CF9AE}" pid="108" name="x1ye=78">
    <vt:lpwstr>1PqaXdOun7FfMyfdwRUQdgfsC0BGAy/dEhJ2LSNr2NbpzigiPFOfGIeiriQZ+nqoYYItjYmJ/WhLr8q0aXXp9fsIw7agOxYebGXwmPX9OJN1TedRxYPiEiRydpQVIctxnWIet7emj0s6wr/RCo3swgPxdAGzAfHOgMaz07kJdBnhDqbI0wdvat9mrBl3HQ6wqV7XhpqTTHNd3UM+Z7Rv/UCi1ESDu/hG8NklkFaQ5qAaY+MCthgeJa4YQ9nZrpT</vt:lpwstr>
  </property>
  <property fmtid="{D5CDD505-2E9C-101B-9397-08002B2CF9AE}" pid="109" name="x1ye=79">
    <vt:lpwstr>MrspqBuUDVieTJwKjPzuok/OBEsjaDGH08r1z4Jr76ghTiZFTYWwUWORrU7YZfjRpdFdPWEpbVfw5Tm1ev5MDFUCt3uJPfdYrwtNuIQJ6ia6ztcGemt+VERRHoNyCaayC2jHLLdQiOkr/Z+BYYz8EOxCAWazFW7H6nyymR6CcgnswLzNp6Sr5MtwXfvAktoyt0Qt/Qfi/PM1XXAsSH+B13K49MBiUt3xVl2oE4enI4Kj4Q8nOlvvX5/5CWVYaLa</vt:lpwstr>
  </property>
  <property fmtid="{D5CDD505-2E9C-101B-9397-08002B2CF9AE}" pid="110" name="x1ye=8">
    <vt:lpwstr>TNRSBv1EaqSCN5HO4U4IyCwk9Ub8N3H0lq29GjWirepvp1baP+spOGw1BtdDoakPRqp7A25VR3QsF0n9bcjWV2NEtbPln5Pq5g0OzfqJBegeaqEr4H2hwV+CpTldg5Kky1hsgs5D6YNDLjSztWBQhTSXZTIdiZLk7LKvx/mbxWljb8O3C3Bao0+cq+M7aqK7YCO3kILZgupQX7fDLCgADFwOYYleSyGxYB4J7TzaOyrviRuA1HougUo2GLq4A2M</vt:lpwstr>
  </property>
  <property fmtid="{D5CDD505-2E9C-101B-9397-08002B2CF9AE}" pid="111" name="x1ye=80">
    <vt:lpwstr>USBNguVAt9U2r3J43ApXFMReOnhgr/WFt+UN5AkKyco9Z79ub7AmaVVmiAMRBFJMHYA1yU9oEPn0/19m93DY0X184AEUrLrwztfzU/9DxI3szqAYfkwiYwMQLgTYiJdUTa7AOYUfOsC3UNEEH7xDNIOJ6qryb8lqXFT9Bv6t9JKYeCLbp/wBb6el2IEsj1XOo2FDcQpoAutaVz3Css0MIIBJzv3bz9XULtwTp7z1k1K0SxO2hWufhqQoljkvPOu</vt:lpwstr>
  </property>
  <property fmtid="{D5CDD505-2E9C-101B-9397-08002B2CF9AE}" pid="112" name="x1ye=81">
    <vt:lpwstr>gT8yN6KCS5bY0MbOnqi4vG4fHrKNXCflCYX/ua3Eq3N41lP0SXHAZl8d2IzB0dZeXX+qHz6h7hp5xJzWOLDV5b0ntqzaWI2e/iXG0uv69AyLmHT1qM4TCZoNwJK/ldzdY2Oab7JsXaitRKd1o2oh/vOQhjUq6XQIGimaPafjibHE65DQjeIqHtlo/2fuoTFoPchTz6CMrHQz/4w77Ye8ymPJyMD7A6gFbHdC9PFW93UfVQtOSnACIjs4COWVC19</vt:lpwstr>
  </property>
  <property fmtid="{D5CDD505-2E9C-101B-9397-08002B2CF9AE}" pid="113" name="x1ye=82">
    <vt:lpwstr>sGPqun3sPX+guGSNnE7yaOuuB7oIwKLguqDuCz0IQnWBybRyZmiBo2i6QA36m6ZeH9WeGmPsENIKfxa4mYcgU8e2dWL+FA4xR1jSbJixOIpESKjvPRD0BV5pPiYBWrozYlVMwa9lSHeBxN6FfSsqrtKGsDBm+2AzL4CgDSNcILyXAa3TF22LVJXD3dlyMa93wA4Gx6HOD9u6fTyW3sezeGKuJnSn5PKmySFUloYyti/YyC4QtE2LCaFPmSGmRwi</vt:lpwstr>
  </property>
  <property fmtid="{D5CDD505-2E9C-101B-9397-08002B2CF9AE}" pid="114" name="x1ye=83">
    <vt:lpwstr>BeWxWYDlk0HEf+ZVpp8mktbuZzl98/6ZpfR3Zimkfo4FLIijqrRKrxhvOO01uLEatdUJcI3/lBec2wavBJ3nw8/nOEXuh6bLXi6nuv3zxyRMcW4KMZ//V+kiP0cNQ2uIllNWvK34ZpqiLU+OLkgCm5QOKMl5o6W0p+Pmm7D1eOMRH9h4FilnFrCGkAyzMcR477t2dM+Lcjq7kt+gG5hLuoMNsCjH7TQM8/CWUX1S/0GCOwa5Hez2ivxypb/ziW5</vt:lpwstr>
  </property>
  <property fmtid="{D5CDD505-2E9C-101B-9397-08002B2CF9AE}" pid="115" name="x1ye=84">
    <vt:lpwstr>nXByQ6zVnNcX4tl54et8EmpOynI6R4HftXxibelGWXriaKbxdGFvKVilk/7p+MYAHNrmKBb4uKQng1jqA+Dd8odjCsOWka3K2/+VNH3+xlNq03Ds55wSBBfJDsHVk+S43W3IGBU90KISquERankhhqWlJxMsrqsq4HJyIbtv9yZlvl2NB+1Sk5x4GWleGuiAUTaeBlFztYhiWDlDTXPVM+7rs2alfOjyLIYsYOvj/ZTf46kEV/a8d9tKl6EQ1Je</vt:lpwstr>
  </property>
  <property fmtid="{D5CDD505-2E9C-101B-9397-08002B2CF9AE}" pid="116" name="x1ye=85">
    <vt:lpwstr>xQ2vj6hsSqTWF4rqQhqCdfQbmxKRgbKbVADgNWG4ZF9Slpvr8dpm3yr7UFf9yMijXN0+uB+eblUwiwurNfGFmUj+O+WE+TeXrcHS8+XgGsgDyUpUkPNRkD4U2I44L2SKCalic8d5gBF3x5yo6/HL7/caTrS6ibIh5ZXnC5zKsfq3UY2qXkJx9bfHkBNFEx3DV9kZUvQTYfFSbnrlOGl3x6q9KFbq8ssfuS3EOBldI6hCKg2vGu9D5G3RdSIdIWv</vt:lpwstr>
  </property>
  <property fmtid="{D5CDD505-2E9C-101B-9397-08002B2CF9AE}" pid="117" name="x1ye=86">
    <vt:lpwstr>0+vbDiudZjO5vP+IgcE+hivAJSgSsGFoKiFUiYTtEQYRsBUYTnubjHyZDhqUdJxpdQ1cM04S8VXQQ2u++YYXPPoiKVG92IiLTCbxTb8fzao4bUsgbzuhq6H7AIyFIVf+hvXdSHf0bVPh3R4nqR9l/2Ua9CiKyEQR3Rz3YfWxlHme/syglTqgqmshZPnFLuq5NPQi3m09gmYOWULDG6waoifCA5qc7S4ntx7LWgDpfd2K3xyKeqoBpNPjBHAxDFT</vt:lpwstr>
  </property>
  <property fmtid="{D5CDD505-2E9C-101B-9397-08002B2CF9AE}" pid="118" name="x1ye=87">
    <vt:lpwstr>H/PW6dYwfXdQrxmBdgu4nlj5f8OlbCDA45DyYMIRIbHsPGtXaBWiPXiIAkagoJySLy/6Je/30OL3b/FKC4kVSNu+wD9aer9bkQNDvf3lZj+7Q5sG7QnmRE3fufaQoyC1H67DvkITOqA3zNii9J448uHOCcjoGCK8R1mTMwkCrxFl4McJpHFF8zdMyazkWdPcZVS+CppJirTFVKyK1TURE7oXVKpQPvueB8QbTiULAtRTuxT0XiJKS9IOaptth0y</vt:lpwstr>
  </property>
  <property fmtid="{D5CDD505-2E9C-101B-9397-08002B2CF9AE}" pid="119" name="x1ye=88">
    <vt:lpwstr>bQgoB5+KpMJApcWVPmDyd10BdNLfqsD6b/IWH8YRiYF/TuuRgYlNIb/0ywr0YGdMLQySOconnkukhnR2w4jHGi+Ry9WapszMJCn7RynWb3G9FerIokiDOjKqksIgAzGr+V79140Pfr5wRB6tLmpIfavCIUhOr9hcwKT6gScAhC2wqlWrUn+tJKFwou2kDUvq30AK9ITUVPL9VZSZ38dMJZ4XiyytpDVe53x/xMQAsdiVsHugvZfVINZZrGBXlB1</vt:lpwstr>
  </property>
  <property fmtid="{D5CDD505-2E9C-101B-9397-08002B2CF9AE}" pid="120" name="x1ye=89">
    <vt:lpwstr>dtRBYfSlTspkJNUkF9SeVzl9Bzj55RroP4MYKV+BJxFPYGkxDpyejWmTybH/3bQ2qty+ZAxwr/Gk3hae3N2DWKLuIVNtmIX965izPMyvEvUXS3AgFK7+VlBK+8qhKx9J+Y24eP4GD+OT9Uqszki4V5dGbZPkzVa6DKsYY9ooXxMMdFa946Zw66F4pF8i4qaxguTizhh1gj0sKsYbGIxsdM8L+jb/894xPxpxxLJHZHsYCaDoudiKCetLGyulaie</vt:lpwstr>
  </property>
  <property fmtid="{D5CDD505-2E9C-101B-9397-08002B2CF9AE}" pid="121" name="x1ye=9">
    <vt:lpwstr>8/YzMJRaT7SgrnaWm7fKz1zwipbUxPj/eZcu81U4ZZuKiarIbdGyWAf9YHIfMn8r3dIx5v2BPBzGOjG0msamh9xXc2A1vroOLu3ZsIwn9VLIb4ihuHCt6//IlxRG7eAHpDA2Y2oebJ6D0fDdJBanQykeE2rIIqFr0w9wVJh+jav+gG1kXUIDvMxvPfuCGhHGW2Tj5xn36bbXO8QFJaajj7qdtlfCDeNTsKslh7MrM7moCy2iHxR3flsYnJqB9TB</vt:lpwstr>
  </property>
  <property fmtid="{D5CDD505-2E9C-101B-9397-08002B2CF9AE}" pid="122" name="x1ye=90">
    <vt:lpwstr>wbN7NSSYBODUS09EggGKk9DFg/SzWBWwJuvioL35qc9PAtHbk44WWSFRDf6a/q8oiMi4LB+qeSpd29D1e5pCPFq9K8Xo3v0ZW5+SRR5M4I5dGn+TFMhuJMiX6nw0rBUbedAo/ppqhmq04cl45YOEn8e42oUp46DLfcLzv8Jo3btsMFe5sgWr/umeP/Y1yYdKCtQR+Mjj0d/2xQ5wAOvzKCTjyn+UOIbCu+IsfvNu1P94Z0fdgcX6saLlmN01sfj</vt:lpwstr>
  </property>
  <property fmtid="{D5CDD505-2E9C-101B-9397-08002B2CF9AE}" pid="123" name="x1ye=91">
    <vt:lpwstr>dy2XU17X5wStT8/lNpLyvlN5c98goIobMpDMM0HjXTrP18y6ir1s/wi6aGvV9tm/MfdT2+X6M5FCjvFcmx+nZTUOAFeP6H+m9kvFrmgfNSxc9rpy5XhzNJQ7YK/QwOulckoEGOT3WVQQ4Kb0uqANpaV6+fcO5JQcwEnR8hTG7+DLLqDcZts5c7ywrQxW67K7kpJ4nvJcniA+HyC2Yy3PypwmHvC3NJ2pbExbZRLqeUBLWqImVyv2kf+3GeRPoht</vt:lpwstr>
  </property>
  <property fmtid="{D5CDD505-2E9C-101B-9397-08002B2CF9AE}" pid="124" name="x1ye=92">
    <vt:lpwstr>6BKLA32rTGFk4xFkd4ZcHvEXahKs+P1gUNZSImZorBBJoxOckLB/uc4mS9z6VSydUrcH3XWQuHtSDUNK8SUZpmjcTKt+Ojz+6cB7jrKDFdor3GGVnfw6vgewNZI1HeB05XFJBARFdGn829jvNKEUDkzdJ3lXqav0xZHABpvfLCLNUevQpJXEfUKDF+zizNeFVv7sCcVANPpfi0GVqkcwWD4j9FkT+YLhh/P8BeED/j3USEixTepMee+1Tmb5Z4q</vt:lpwstr>
  </property>
  <property fmtid="{D5CDD505-2E9C-101B-9397-08002B2CF9AE}" pid="125" name="x1ye=93">
    <vt:lpwstr>Sj5LyGK7Xv9n/BN13EaJQBUkEqBzFJxoX/4w3GGnjDeCmeozou56E1gh5fTBt2/dBisDfyR9v2wdbmb/7eXtP10glqDSCkhUbBPhCgZl/ewJg76/G5fWvbdj14bVB/m41yx6Jq6yqzCrXsVHQQ4pbEHkd2t8sCK2uSqAhxjyLGJpgUmi8gp4Os06WVAd1sQHesV7AC+KY8igkQsJh5JyYg13+8NSO0yUK9qVBwuo2S7ywTauvMLa9l+W/yTaUGC</vt:lpwstr>
  </property>
  <property fmtid="{D5CDD505-2E9C-101B-9397-08002B2CF9AE}" pid="126" name="x1ye=94">
    <vt:lpwstr>q2t77+vzcfpgBKXF7EsquYJHaulb/orXdJFiver5KXkbiBz3FE/yp9TNngJmvgnXxM5WPYo/hVnzdIMJmtOUqsegvu7di9ajjjUotZF3xSwDYyyNONookJiSfLgqfKSf317nZPP3PjwSWgxVz1Aki1IU8VOjogCL/l2fr797upe9qjQMqeUDjVBbo5QLs8ioqN3SPrwWPI/tuyrlOvdo+p/aTaLGQSfkG1x1xHDqnnA5EgrTVQL4I9pgS2Vj7QG</vt:lpwstr>
  </property>
  <property fmtid="{D5CDD505-2E9C-101B-9397-08002B2CF9AE}" pid="127" name="x1ye=95">
    <vt:lpwstr>Ig9Vx4kHyF08maMfZ0JIO1oiwgm4SOA4g9Q0GKCXaWxY4qNlzqOkGVs2KVPXTsMThVAhy65I9gGdrBNuq3l6vDQPdY5UuH2A9nJWyczPhD82zLcKx9nosZ6fvdRCob1x2tS8QPwsYYKqklZKBvxIEKyc/R9lewi7qM1jNBe8Jgp8jDCIvZuj/DGGiapPyXNBaozPgDj8+MxQrHgxvvCQnLUprCKAlu1mTczWDVdNK4CGQt2GKtW7lOLvI96Py1d</vt:lpwstr>
  </property>
  <property fmtid="{D5CDD505-2E9C-101B-9397-08002B2CF9AE}" pid="128" name="x1ye=96">
    <vt:lpwstr>WRqM3UVOfdqHVGZUALiWoHHCvZYTe711OYWhBUNqE0v+FH596bfrM/WZaZSj3K4KGbFrosbdL27PozhugNHFQUN6D7Na2rQZ5vBno5pdDz+7TaSdKYjgpdfnOAktKNhvSNVpsfZcejUwJ03Fe4VZj/iX8dWWBMpMl8lNMHQZOIQqbgDYzbAMYp2aR4qupD+UqANyG2+g7ZuSzWC7anGZfn85UCcN7XNDjTzh/fk8bdQR9f1Zxcq+Pge8M6ylNS9</vt:lpwstr>
  </property>
  <property fmtid="{D5CDD505-2E9C-101B-9397-08002B2CF9AE}" pid="129" name="x1ye=97">
    <vt:lpwstr>SD5PVCqiK74qhcTF1aM5h3vtn4sLDfpeUQcO62yDQSMBbTOPn85WYb/ubppWXkHASfvqLjMNWpNCOf4Q65uNimDwtfNwiOqQpDI/kNBtTZoaE7zJDtBhbo72Th1g9Eui4HdrTqs0rOsgc8kODUGXElKc9IF4QB0bCPX+n79vt2GVF7mdCSO26KkvilDRr1G2/KThoiZwwdJQKFpbrqq0b99Pwyk9V8nE0ZXyxuHyzAo3cW+rLzHzES9e231HoGN</vt:lpwstr>
  </property>
  <property fmtid="{D5CDD505-2E9C-101B-9397-08002B2CF9AE}" pid="130" name="x1ye=98">
    <vt:lpwstr>/gg1tvJOxnKlPiFuvI9rVXF7AdGQUUVPrc2hA5GwhsGQSMzDbJ4xcHMETiqbHceHRZzsKOeRzaWcxaI4XUxpPHZi7rUUKbB5y26Xe748+yeqBVq/7PCXrK72bQyeAng8/LY7FiSV9hpgeh7F026lYxyBwNX107WnTdd0ugDtjqC0v274jGiGQSIsAyW9QOh5Gp6f/mhV6mGkLvjQto9e/Un64dPqcGNUhym5jUOM9hwsvLE5M0XRVvS29kuLLr8</vt:lpwstr>
  </property>
  <property fmtid="{D5CDD505-2E9C-101B-9397-08002B2CF9AE}" pid="131" name="x1ye=99">
    <vt:lpwstr>JoXCzEFhNtGZ6LWJWBbHjyQCNGvvtJe8FKxpCxbEPES2oHU091QI37pkf7fg7x54QDDTC1fejUlzQp41vUnLhGgpIYfIx4yf0knurF1dgeqplBlUGutV38NMAEWW5Vx3vl4Aqa4v5NASRhOFvmyXk9+m/FjzM/RdUoGgNj812/Rex0CrOV3z1lthj0pdLTtkXASL/fJt8fPrjbbbfXksZ7y9GAjGrekg5YBA+F41gQnmAHmoM0Lb8YSM/cyfAb/</vt:lpwstr>
  </property>
</Properties>
</file>