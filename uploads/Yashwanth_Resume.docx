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715A" w14:textId="2B8E5B07" w:rsidR="008E2346" w:rsidRDefault="00E35821" w:rsidP="00A55A5F">
      <w:pPr>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36"/>
        </w:tabs>
        <w:spacing w:line="276" w:lineRule="auto"/>
        <w:jc w:val="both"/>
        <w:rPr>
          <w:rFonts w:ascii="Cambria" w:eastAsia="Cambria" w:hAnsi="Cambria" w:cs="Cambria"/>
          <w:b/>
          <w:sz w:val="22"/>
          <w:szCs w:val="22"/>
        </w:rPr>
      </w:pPr>
      <w:r>
        <w:rPr>
          <w:rFonts w:ascii="Cambria" w:eastAsia="Cambria" w:hAnsi="Cambria" w:cs="Cambria"/>
          <w:b/>
          <w:sz w:val="22"/>
          <w:szCs w:val="22"/>
        </w:rPr>
        <w:t xml:space="preserve">                                                                                  </w:t>
      </w:r>
      <w:r w:rsidR="0022585F" w:rsidRPr="00C06290">
        <w:rPr>
          <w:rFonts w:ascii="Cambria" w:eastAsia="Cambria" w:hAnsi="Cambria" w:cs="Cambria"/>
          <w:b/>
          <w:sz w:val="28"/>
          <w:szCs w:val="28"/>
        </w:rPr>
        <w:t>Product Manager</w:t>
      </w:r>
    </w:p>
    <w:p w14:paraId="28CA342E" w14:textId="664648FC" w:rsidR="008E2346" w:rsidRDefault="0022132E" w:rsidP="00A55A5F">
      <w:pPr>
        <w:spacing w:line="276" w:lineRule="auto"/>
        <w:jc w:val="both"/>
        <w:rPr>
          <w:rFonts w:ascii="Cambria" w:eastAsia="Cambria" w:hAnsi="Cambria" w:cs="Cambria"/>
          <w:b/>
          <w:sz w:val="22"/>
          <w:szCs w:val="22"/>
        </w:rPr>
      </w:pPr>
      <w:r>
        <w:rPr>
          <w:rFonts w:ascii="Cambria" w:eastAsia="Cambria" w:hAnsi="Cambria" w:cs="Cambria"/>
          <w:b/>
          <w:sz w:val="22"/>
          <w:szCs w:val="22"/>
        </w:rPr>
        <w:t>Yashwanth Raj Penugonda</w:t>
      </w:r>
    </w:p>
    <w:p w14:paraId="7040A22D" w14:textId="4838D341" w:rsidR="008E2346" w:rsidRPr="00DE1B7F" w:rsidRDefault="00E35821" w:rsidP="00A55A5F">
      <w:pPr>
        <w:spacing w:line="276" w:lineRule="auto"/>
        <w:jc w:val="both"/>
        <w:rPr>
          <w:rFonts w:ascii="Cambria" w:eastAsia="Cambria" w:hAnsi="Cambria" w:cs="Cambria"/>
          <w:b/>
          <w:sz w:val="22"/>
          <w:szCs w:val="22"/>
          <w:lang w:val="en-US"/>
        </w:rPr>
      </w:pPr>
      <w:r>
        <w:rPr>
          <w:rFonts w:ascii="Cambria" w:eastAsia="Cambria" w:hAnsi="Cambria" w:cs="Cambria"/>
          <w:b/>
          <w:sz w:val="22"/>
          <w:szCs w:val="22"/>
        </w:rPr>
        <w:t xml:space="preserve">Email ID: </w:t>
      </w:r>
      <w:r w:rsidR="00DE1B7F" w:rsidRPr="00DE1B7F">
        <w:rPr>
          <w:rFonts w:ascii="Cambria" w:eastAsia="Cambria" w:hAnsi="Cambria" w:cs="Cambria"/>
          <w:b/>
          <w:sz w:val="22"/>
          <w:szCs w:val="22"/>
          <w:lang w:val="en-US"/>
        </w:rPr>
        <w:t>yashwanthraj685@gmail.com</w:t>
      </w:r>
    </w:p>
    <w:p w14:paraId="7A9A848A" w14:textId="3D28706D" w:rsidR="008E2346" w:rsidRDefault="00E35821" w:rsidP="00A55A5F">
      <w:pPr>
        <w:spacing w:line="276" w:lineRule="auto"/>
        <w:jc w:val="both"/>
        <w:rPr>
          <w:rFonts w:ascii="Cambria" w:eastAsia="Cambria" w:hAnsi="Cambria" w:cs="Cambria"/>
          <w:b/>
          <w:sz w:val="22"/>
          <w:szCs w:val="22"/>
        </w:rPr>
      </w:pPr>
      <w:bookmarkStart w:id="0" w:name="_heading=h.gjdgxs" w:colFirst="0" w:colLast="0"/>
      <w:bookmarkEnd w:id="0"/>
      <w:r>
        <w:rPr>
          <w:rFonts w:ascii="Cambria" w:eastAsia="Cambria" w:hAnsi="Cambria" w:cs="Cambria"/>
          <w:b/>
          <w:sz w:val="22"/>
          <w:szCs w:val="22"/>
        </w:rPr>
        <w:t xml:space="preserve">Phone No: </w:t>
      </w:r>
      <w:dir w:val="ltr">
        <w:r w:rsidR="00DE1B7F" w:rsidRPr="00DE1B7F">
          <w:rPr>
            <w:rFonts w:ascii="Cambria" w:eastAsia="Cambria" w:hAnsi="Cambria" w:cs="Cambria"/>
            <w:b/>
            <w:sz w:val="22"/>
            <w:szCs w:val="22"/>
          </w:rPr>
          <w:t>(469) 209-1763</w:t>
        </w:r>
      </w:dir>
    </w:p>
    <w:p w14:paraId="14DBAD6D" w14:textId="77777777" w:rsidR="008E2346" w:rsidRDefault="00000000" w:rsidP="00A55A5F">
      <w:pPr>
        <w:spacing w:line="276" w:lineRule="auto"/>
        <w:jc w:val="both"/>
        <w:rPr>
          <w:rFonts w:ascii="Cambria" w:eastAsia="Cambria" w:hAnsi="Cambria" w:cs="Cambria"/>
          <w:b/>
          <w:sz w:val="22"/>
          <w:szCs w:val="22"/>
        </w:rPr>
      </w:pPr>
      <w:r>
        <w:rPr>
          <w:noProof/>
        </w:rPr>
        <w:pict w14:anchorId="78AC8006">
          <v:rect id="_x0000_i1025" alt="" style="width:451.3pt;height:.05pt;mso-width-percent:0;mso-height-percent:0;mso-width-percent:0;mso-height-percent:0" o:hralign="center" o:hrstd="t" o:hr="t" fillcolor="#a0a0a0" stroked="f"/>
        </w:pict>
      </w:r>
    </w:p>
    <w:p w14:paraId="4A98FBD9" w14:textId="77777777" w:rsidR="008E2346" w:rsidRDefault="008E2346" w:rsidP="00A55A5F">
      <w:pPr>
        <w:spacing w:line="276" w:lineRule="auto"/>
        <w:jc w:val="both"/>
        <w:rPr>
          <w:rFonts w:ascii="Cambria" w:eastAsia="Cambria" w:hAnsi="Cambria" w:cs="Cambria"/>
          <w:b/>
          <w:sz w:val="22"/>
          <w:szCs w:val="22"/>
          <w:u w:val="single"/>
        </w:rPr>
      </w:pPr>
    </w:p>
    <w:p w14:paraId="6A029815" w14:textId="77777777" w:rsidR="008E2346" w:rsidRDefault="00E35821" w:rsidP="00A55A5F">
      <w:pPr>
        <w:spacing w:line="276" w:lineRule="auto"/>
        <w:jc w:val="both"/>
        <w:rPr>
          <w:rFonts w:ascii="Cambria" w:eastAsia="Cambria" w:hAnsi="Cambria" w:cs="Cambria"/>
          <w:b/>
          <w:sz w:val="22"/>
          <w:szCs w:val="22"/>
          <w:u w:val="single"/>
        </w:rPr>
      </w:pPr>
      <w:r>
        <w:rPr>
          <w:rFonts w:ascii="Cambria" w:eastAsia="Cambria" w:hAnsi="Cambria" w:cs="Cambria"/>
          <w:b/>
          <w:sz w:val="22"/>
          <w:szCs w:val="22"/>
          <w:u w:val="single"/>
        </w:rPr>
        <w:t>PROFESSIONAL SUMMARY:</w:t>
      </w:r>
    </w:p>
    <w:p w14:paraId="00915F2F" w14:textId="77777777" w:rsidR="008E2346" w:rsidRDefault="008E2346" w:rsidP="00A55A5F">
      <w:pPr>
        <w:pBdr>
          <w:top w:val="nil"/>
          <w:left w:val="nil"/>
          <w:bottom w:val="nil"/>
          <w:right w:val="nil"/>
          <w:between w:val="nil"/>
        </w:pBdr>
        <w:tabs>
          <w:tab w:val="center" w:pos="4320"/>
          <w:tab w:val="right" w:pos="8640"/>
          <w:tab w:val="left" w:pos="0"/>
          <w:tab w:val="left" w:pos="9450"/>
        </w:tabs>
        <w:spacing w:line="276" w:lineRule="auto"/>
        <w:ind w:right="-90"/>
        <w:jc w:val="both"/>
        <w:rPr>
          <w:rFonts w:ascii="Cambria" w:eastAsia="Cambria" w:hAnsi="Cambria" w:cs="Cambria"/>
          <w:sz w:val="22"/>
          <w:szCs w:val="22"/>
        </w:rPr>
      </w:pPr>
    </w:p>
    <w:p w14:paraId="3D605624" w14:textId="64BD1568" w:rsidR="00513A75" w:rsidRPr="00513A75" w:rsidRDefault="00513A75" w:rsidP="00513A75">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513A75">
        <w:rPr>
          <w:rFonts w:ascii="Cambria" w:eastAsia="Cambria" w:hAnsi="Cambria" w:cs="Cambria"/>
          <w:sz w:val="22"/>
          <w:szCs w:val="22"/>
        </w:rPr>
        <w:t>Product Manager</w:t>
      </w:r>
      <w:r w:rsidR="00590DEE">
        <w:rPr>
          <w:rFonts w:ascii="Cambria" w:eastAsia="Cambria" w:hAnsi="Cambria" w:cs="Cambria"/>
          <w:sz w:val="22"/>
          <w:szCs w:val="22"/>
        </w:rPr>
        <w:t>/Technical Product Owner</w:t>
      </w:r>
      <w:r w:rsidRPr="00513A75">
        <w:rPr>
          <w:rFonts w:ascii="Cambria" w:eastAsia="Cambria" w:hAnsi="Cambria" w:cs="Cambria"/>
          <w:sz w:val="22"/>
          <w:szCs w:val="22"/>
        </w:rPr>
        <w:t xml:space="preserve"> with </w:t>
      </w:r>
      <w:r w:rsidR="001E649D">
        <w:rPr>
          <w:rFonts w:ascii="Cambria" w:eastAsia="Cambria" w:hAnsi="Cambria" w:cs="Cambria"/>
          <w:b/>
          <w:bCs/>
          <w:sz w:val="22"/>
          <w:szCs w:val="22"/>
        </w:rPr>
        <w:t>8</w:t>
      </w:r>
      <w:r w:rsidRPr="00513A75">
        <w:rPr>
          <w:rFonts w:ascii="Cambria" w:eastAsia="Cambria" w:hAnsi="Cambria" w:cs="Cambria"/>
          <w:b/>
          <w:bCs/>
          <w:sz w:val="22"/>
          <w:szCs w:val="22"/>
        </w:rPr>
        <w:t xml:space="preserve"> years of experience</w:t>
      </w:r>
      <w:r w:rsidRPr="00513A75">
        <w:rPr>
          <w:rFonts w:ascii="Cambria" w:eastAsia="Cambria" w:hAnsi="Cambria" w:cs="Cambria"/>
          <w:sz w:val="22"/>
          <w:szCs w:val="22"/>
        </w:rPr>
        <w:t xml:space="preserve"> in customer-oriented SaaS product development, focusing on enhancing operational efficiency and driving revenue growth.</w:t>
      </w:r>
    </w:p>
    <w:p w14:paraId="175D66DD" w14:textId="786D355A" w:rsidR="005A1C84" w:rsidRDefault="005A1C84" w:rsidP="005A1C84">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5A1C84">
        <w:rPr>
          <w:rFonts w:ascii="Cambria" w:eastAsia="Cambria" w:hAnsi="Cambria" w:cs="Cambria"/>
          <w:sz w:val="22"/>
          <w:szCs w:val="22"/>
        </w:rPr>
        <w:t xml:space="preserve">Extensive experience in end-to-end </w:t>
      </w:r>
      <w:r w:rsidRPr="005A1C84">
        <w:rPr>
          <w:rFonts w:ascii="Cambria" w:eastAsia="Cambria" w:hAnsi="Cambria" w:cs="Cambria"/>
          <w:b/>
          <w:bCs/>
          <w:sz w:val="22"/>
          <w:szCs w:val="22"/>
        </w:rPr>
        <w:t>product development</w:t>
      </w:r>
      <w:r w:rsidRPr="005A1C84">
        <w:rPr>
          <w:rFonts w:ascii="Cambria" w:eastAsia="Cambria" w:hAnsi="Cambria" w:cs="Cambria"/>
          <w:sz w:val="22"/>
          <w:szCs w:val="22"/>
        </w:rPr>
        <w:t xml:space="preserve"> across all phases, including product strategy, roadmapping, execution, and post-launch optimization </w:t>
      </w:r>
      <w:r w:rsidR="00A04558">
        <w:rPr>
          <w:rFonts w:ascii="Cambria" w:eastAsia="Cambria" w:hAnsi="Cambria" w:cs="Cambria"/>
          <w:sz w:val="22"/>
          <w:szCs w:val="22"/>
        </w:rPr>
        <w:t xml:space="preserve">for </w:t>
      </w:r>
      <w:r w:rsidRPr="005A1C84">
        <w:rPr>
          <w:rFonts w:ascii="Cambria" w:eastAsia="Cambria" w:hAnsi="Cambria" w:cs="Cambria"/>
          <w:sz w:val="22"/>
          <w:szCs w:val="22"/>
        </w:rPr>
        <w:t>SaaS solutions.</w:t>
      </w:r>
    </w:p>
    <w:p w14:paraId="256F1EA4" w14:textId="6EE29219" w:rsidR="009E3703" w:rsidRPr="009E3703" w:rsidRDefault="009E3703" w:rsidP="009E3703">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Deep understanding of </w:t>
      </w:r>
      <w:r w:rsidRPr="00035DF7">
        <w:rPr>
          <w:rFonts w:ascii="Cambria" w:eastAsia="Cambria" w:hAnsi="Cambria" w:cs="Cambria"/>
          <w:b/>
          <w:bCs/>
          <w:sz w:val="22"/>
          <w:szCs w:val="22"/>
        </w:rPr>
        <w:t>agile methodologies</w:t>
      </w:r>
      <w:r w:rsidRPr="00035DF7">
        <w:rPr>
          <w:rFonts w:ascii="Cambria" w:eastAsia="Cambria" w:hAnsi="Cambria" w:cs="Cambria"/>
          <w:sz w:val="22"/>
          <w:szCs w:val="22"/>
        </w:rPr>
        <w:t xml:space="preserve"> and </w:t>
      </w:r>
      <w:r w:rsidRPr="00035DF7">
        <w:rPr>
          <w:rFonts w:ascii="Cambria" w:eastAsia="Cambria" w:hAnsi="Cambria" w:cs="Cambria"/>
          <w:b/>
          <w:bCs/>
          <w:sz w:val="22"/>
          <w:szCs w:val="22"/>
        </w:rPr>
        <w:t>scrum frameworks</w:t>
      </w:r>
      <w:r w:rsidRPr="00035DF7">
        <w:rPr>
          <w:rFonts w:ascii="Cambria" w:eastAsia="Cambria" w:hAnsi="Cambria" w:cs="Cambria"/>
          <w:sz w:val="22"/>
          <w:szCs w:val="22"/>
        </w:rPr>
        <w:t>, including sprint planning, backlog grooming, and team coaching to ensure seamless collaboration and faster time-to-market</w:t>
      </w:r>
      <w:r>
        <w:rPr>
          <w:rFonts w:ascii="Cambria" w:eastAsia="Cambria" w:hAnsi="Cambria" w:cs="Cambria"/>
          <w:sz w:val="22"/>
          <w:szCs w:val="22"/>
        </w:rPr>
        <w:t>.</w:t>
      </w:r>
    </w:p>
    <w:p w14:paraId="774C7160" w14:textId="782A61BA" w:rsidR="00833CB6" w:rsidRPr="00833CB6" w:rsidRDefault="00833CB6" w:rsidP="00833CB6">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833CB6">
        <w:rPr>
          <w:rFonts w:ascii="Cambria" w:eastAsia="Cambria" w:hAnsi="Cambria" w:cs="Cambria"/>
          <w:sz w:val="22"/>
          <w:szCs w:val="22"/>
        </w:rPr>
        <w:t xml:space="preserve">Extensive experience in designing and integrating </w:t>
      </w:r>
      <w:r w:rsidRPr="00833CB6">
        <w:rPr>
          <w:rFonts w:ascii="Cambria" w:eastAsia="Cambria" w:hAnsi="Cambria" w:cs="Cambria"/>
          <w:b/>
          <w:bCs/>
          <w:sz w:val="22"/>
          <w:szCs w:val="22"/>
        </w:rPr>
        <w:t>REST APIs</w:t>
      </w:r>
      <w:r w:rsidRPr="00833CB6">
        <w:rPr>
          <w:rFonts w:ascii="Cambria" w:eastAsia="Cambria" w:hAnsi="Cambria" w:cs="Cambria"/>
          <w:sz w:val="22"/>
          <w:szCs w:val="22"/>
        </w:rPr>
        <w:t xml:space="preserve"> for enterprise solutions, ensuring seamless data exchange and enhancing system interoperability across platforms.</w:t>
      </w:r>
    </w:p>
    <w:p w14:paraId="166E1862" w14:textId="0C5CD671" w:rsidR="00AD0DA4" w:rsidRPr="00AD0DA4" w:rsidRDefault="00AD0DA4" w:rsidP="00AD0DA4">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AD0DA4">
        <w:rPr>
          <w:rFonts w:ascii="Cambria" w:eastAsia="Cambria" w:hAnsi="Cambria" w:cs="Cambria"/>
          <w:sz w:val="22"/>
          <w:szCs w:val="22"/>
        </w:rPr>
        <w:t xml:space="preserve">Proficient in developing and managing </w:t>
      </w:r>
      <w:r w:rsidRPr="00AD0DA4">
        <w:rPr>
          <w:rFonts w:ascii="Cambria" w:eastAsia="Cambria" w:hAnsi="Cambria" w:cs="Cambria"/>
          <w:b/>
          <w:bCs/>
          <w:sz w:val="22"/>
          <w:szCs w:val="22"/>
        </w:rPr>
        <w:t>Content Management Systems (CMS)</w:t>
      </w:r>
      <w:r w:rsidRPr="00AD0DA4">
        <w:rPr>
          <w:rFonts w:ascii="Cambria" w:eastAsia="Cambria" w:hAnsi="Cambria" w:cs="Cambria"/>
          <w:sz w:val="22"/>
          <w:szCs w:val="22"/>
        </w:rPr>
        <w:t xml:space="preserve"> to support dynamic content creation, editing, and deployment for web and mobile applications.</w:t>
      </w:r>
    </w:p>
    <w:p w14:paraId="355C6CCB" w14:textId="491A2DD3" w:rsidR="00513A75" w:rsidRDefault="00AD0DA4" w:rsidP="00F11C8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AD0DA4">
        <w:rPr>
          <w:rFonts w:ascii="Cambria" w:eastAsia="Cambria" w:hAnsi="Cambria" w:cs="Cambria"/>
          <w:sz w:val="22"/>
          <w:szCs w:val="22"/>
        </w:rPr>
        <w:t xml:space="preserve">Skilled in building </w:t>
      </w:r>
      <w:r w:rsidRPr="00AD0DA4">
        <w:rPr>
          <w:rFonts w:ascii="Cambria" w:eastAsia="Cambria" w:hAnsi="Cambria" w:cs="Cambria"/>
          <w:b/>
          <w:bCs/>
          <w:sz w:val="22"/>
          <w:szCs w:val="22"/>
        </w:rPr>
        <w:t>mobile and web applications</w:t>
      </w:r>
      <w:r w:rsidRPr="00AD0DA4">
        <w:rPr>
          <w:rFonts w:ascii="Cambria" w:eastAsia="Cambria" w:hAnsi="Cambria" w:cs="Cambria"/>
          <w:sz w:val="22"/>
          <w:szCs w:val="22"/>
        </w:rPr>
        <w:t xml:space="preserve"> that deliver optimized user experiences, driving cross-platform accessibility and improving engagement.</w:t>
      </w:r>
    </w:p>
    <w:p w14:paraId="678EE44F" w14:textId="036C686E" w:rsidR="003013D5" w:rsidRPr="00F50CC1" w:rsidRDefault="00F66666"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F50CC1">
        <w:rPr>
          <w:rFonts w:ascii="Cambria" w:eastAsia="Cambria" w:hAnsi="Cambria" w:cs="Cambria"/>
          <w:sz w:val="22"/>
          <w:szCs w:val="22"/>
        </w:rPr>
        <w:t xml:space="preserve">Proven ability to drive </w:t>
      </w:r>
      <w:r w:rsidRPr="00F50CC1">
        <w:rPr>
          <w:rFonts w:ascii="Cambria" w:eastAsia="Cambria" w:hAnsi="Cambria" w:cs="Cambria"/>
          <w:b/>
          <w:bCs/>
          <w:sz w:val="22"/>
          <w:szCs w:val="22"/>
        </w:rPr>
        <w:t>workflow efficiency</w:t>
      </w:r>
      <w:r w:rsidRPr="00F50CC1">
        <w:rPr>
          <w:rFonts w:ascii="Cambria" w:eastAsia="Cambria" w:hAnsi="Cambria" w:cs="Cambria"/>
          <w:sz w:val="22"/>
          <w:szCs w:val="22"/>
        </w:rPr>
        <w:t xml:space="preserve"> and improve </w:t>
      </w:r>
      <w:r w:rsidRPr="00F50CC1">
        <w:rPr>
          <w:rFonts w:ascii="Cambria" w:eastAsia="Cambria" w:hAnsi="Cambria" w:cs="Cambria"/>
          <w:b/>
          <w:bCs/>
          <w:sz w:val="22"/>
          <w:szCs w:val="22"/>
        </w:rPr>
        <w:t>operational performance</w:t>
      </w:r>
      <w:r w:rsidRPr="00F50CC1">
        <w:rPr>
          <w:rFonts w:ascii="Cambria" w:eastAsia="Cambria" w:hAnsi="Cambria" w:cs="Cambria"/>
          <w:sz w:val="22"/>
          <w:szCs w:val="22"/>
        </w:rPr>
        <w:t xml:space="preserve"> by</w:t>
      </w:r>
      <w:r w:rsidR="00381D61" w:rsidRPr="00F50CC1">
        <w:rPr>
          <w:rFonts w:ascii="Cambria" w:eastAsia="Cambria" w:hAnsi="Cambria" w:cs="Cambria"/>
          <w:sz w:val="22"/>
          <w:szCs w:val="22"/>
        </w:rPr>
        <w:t xml:space="preserve"> </w:t>
      </w:r>
      <w:r w:rsidRPr="00F50CC1">
        <w:rPr>
          <w:rFonts w:ascii="Cambria" w:eastAsia="Cambria" w:hAnsi="Cambria" w:cs="Cambria"/>
          <w:sz w:val="22"/>
          <w:szCs w:val="22"/>
        </w:rPr>
        <w:t>integrating enterprise systems like CRM, CMS, and external platforms.</w:t>
      </w:r>
    </w:p>
    <w:p w14:paraId="1A0CFB70" w14:textId="01BD472C" w:rsidR="008E2346" w:rsidRDefault="00E35821" w:rsidP="00F11C89">
      <w:pPr>
        <w:numPr>
          <w:ilvl w:val="0"/>
          <w:numId w:val="4"/>
        </w:numPr>
        <w:pBdr>
          <w:top w:val="nil"/>
          <w:left w:val="nil"/>
          <w:bottom w:val="nil"/>
          <w:right w:val="nil"/>
          <w:between w:val="nil"/>
        </w:pBdr>
        <w:spacing w:line="276" w:lineRule="auto"/>
        <w:ind w:left="357" w:hanging="357"/>
        <w:jc w:val="both"/>
        <w:rPr>
          <w:rFonts w:ascii="Cambria" w:eastAsia="Cambria" w:hAnsi="Cambria" w:cs="Cambria"/>
          <w:sz w:val="22"/>
          <w:szCs w:val="22"/>
        </w:rPr>
      </w:pPr>
      <w:r>
        <w:rPr>
          <w:rFonts w:ascii="Cambria" w:eastAsia="Cambria" w:hAnsi="Cambria" w:cs="Cambria"/>
          <w:sz w:val="22"/>
          <w:szCs w:val="22"/>
        </w:rPr>
        <w:t xml:space="preserve">Experience in writing complex </w:t>
      </w:r>
      <w:r>
        <w:rPr>
          <w:rFonts w:ascii="Cambria" w:eastAsia="Cambria" w:hAnsi="Cambria" w:cs="Cambria"/>
          <w:b/>
          <w:sz w:val="22"/>
          <w:szCs w:val="22"/>
        </w:rPr>
        <w:t>SQL Queries</w:t>
      </w:r>
      <w:r>
        <w:rPr>
          <w:rFonts w:ascii="Cambria" w:eastAsia="Cambria" w:hAnsi="Cambria" w:cs="Cambria"/>
          <w:sz w:val="22"/>
          <w:szCs w:val="22"/>
        </w:rPr>
        <w:t xml:space="preserve">.  </w:t>
      </w:r>
    </w:p>
    <w:p w14:paraId="70B99CC1" w14:textId="77777777" w:rsidR="008E2346" w:rsidRDefault="00E35821" w:rsidP="00F11C89">
      <w:pPr>
        <w:numPr>
          <w:ilvl w:val="0"/>
          <w:numId w:val="4"/>
        </w:numPr>
        <w:pBdr>
          <w:top w:val="nil"/>
          <w:left w:val="nil"/>
          <w:bottom w:val="nil"/>
          <w:right w:val="nil"/>
          <w:between w:val="nil"/>
        </w:pBdr>
        <w:spacing w:line="276" w:lineRule="auto"/>
        <w:ind w:left="357" w:hanging="357"/>
        <w:jc w:val="both"/>
        <w:rPr>
          <w:rFonts w:ascii="Cambria" w:eastAsia="Cambria" w:hAnsi="Cambria" w:cs="Cambria"/>
          <w:sz w:val="22"/>
          <w:szCs w:val="22"/>
        </w:rPr>
      </w:pPr>
      <w:r>
        <w:rPr>
          <w:rFonts w:ascii="Cambria" w:eastAsia="Cambria" w:hAnsi="Cambria" w:cs="Cambria"/>
          <w:sz w:val="22"/>
          <w:szCs w:val="22"/>
        </w:rPr>
        <w:t>Excellent communication, Team work, interpersonal and presentation skills, fast learner and organized self-starter</w:t>
      </w:r>
    </w:p>
    <w:p w14:paraId="02814586" w14:textId="77777777" w:rsidR="00035DF7" w:rsidRPr="00035DF7" w:rsidRDefault="00035DF7"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Strong background in </w:t>
      </w:r>
      <w:r w:rsidRPr="00035DF7">
        <w:rPr>
          <w:rFonts w:ascii="Cambria" w:eastAsia="Cambria" w:hAnsi="Cambria" w:cs="Cambria"/>
          <w:b/>
          <w:bCs/>
          <w:sz w:val="22"/>
          <w:szCs w:val="22"/>
        </w:rPr>
        <w:t>AI/ML model development</w:t>
      </w:r>
      <w:r w:rsidRPr="00035DF7">
        <w:rPr>
          <w:rFonts w:ascii="Cambria" w:eastAsia="Cambria" w:hAnsi="Cambria" w:cs="Cambria"/>
          <w:sz w:val="22"/>
          <w:szCs w:val="22"/>
        </w:rPr>
        <w:t>, utilizing machine learning to enhance customer engagement and drive personalized user experiences.</w:t>
      </w:r>
    </w:p>
    <w:p w14:paraId="3674C132" w14:textId="77777777" w:rsidR="00035DF7" w:rsidRPr="00035DF7" w:rsidRDefault="00035DF7"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Hands-on expertise in </w:t>
      </w:r>
      <w:r w:rsidRPr="00035DF7">
        <w:rPr>
          <w:rFonts w:ascii="Cambria" w:eastAsia="Cambria" w:hAnsi="Cambria" w:cs="Cambria"/>
          <w:b/>
          <w:bCs/>
          <w:sz w:val="22"/>
          <w:szCs w:val="22"/>
        </w:rPr>
        <w:t>data pipelines</w:t>
      </w:r>
      <w:r w:rsidRPr="00035DF7">
        <w:rPr>
          <w:rFonts w:ascii="Cambria" w:eastAsia="Cambria" w:hAnsi="Cambria" w:cs="Cambria"/>
          <w:sz w:val="22"/>
          <w:szCs w:val="22"/>
        </w:rPr>
        <w:t xml:space="preserve"> and </w:t>
      </w:r>
      <w:r w:rsidRPr="00035DF7">
        <w:rPr>
          <w:rFonts w:ascii="Cambria" w:eastAsia="Cambria" w:hAnsi="Cambria" w:cs="Cambria"/>
          <w:b/>
          <w:bCs/>
          <w:sz w:val="22"/>
          <w:szCs w:val="22"/>
        </w:rPr>
        <w:t>ETL processes</w:t>
      </w:r>
      <w:r w:rsidRPr="00035DF7">
        <w:rPr>
          <w:rFonts w:ascii="Cambria" w:eastAsia="Cambria" w:hAnsi="Cambria" w:cs="Cambria"/>
          <w:sz w:val="22"/>
          <w:szCs w:val="22"/>
        </w:rPr>
        <w:t xml:space="preserve"> using </w:t>
      </w:r>
      <w:r w:rsidRPr="00035DF7">
        <w:rPr>
          <w:rFonts w:ascii="Cambria" w:eastAsia="Cambria" w:hAnsi="Cambria" w:cs="Cambria"/>
          <w:b/>
          <w:bCs/>
          <w:sz w:val="22"/>
          <w:szCs w:val="22"/>
        </w:rPr>
        <w:t>Python</w:t>
      </w:r>
      <w:r w:rsidRPr="00035DF7">
        <w:rPr>
          <w:rFonts w:ascii="Cambria" w:eastAsia="Cambria" w:hAnsi="Cambria" w:cs="Cambria"/>
          <w:sz w:val="22"/>
          <w:szCs w:val="22"/>
        </w:rPr>
        <w:t xml:space="preserve"> and </w:t>
      </w:r>
      <w:r w:rsidRPr="00035DF7">
        <w:rPr>
          <w:rFonts w:ascii="Cambria" w:eastAsia="Cambria" w:hAnsi="Cambria" w:cs="Cambria"/>
          <w:b/>
          <w:bCs/>
          <w:sz w:val="22"/>
          <w:szCs w:val="22"/>
        </w:rPr>
        <w:t>SQL</w:t>
      </w:r>
      <w:r w:rsidRPr="00035DF7">
        <w:rPr>
          <w:rFonts w:ascii="Cambria" w:eastAsia="Cambria" w:hAnsi="Cambria" w:cs="Cambria"/>
          <w:sz w:val="22"/>
          <w:szCs w:val="22"/>
        </w:rPr>
        <w:t xml:space="preserve"> for automating data collection, transformation, and cleaning, ensuring high data quality and accuracy.</w:t>
      </w:r>
    </w:p>
    <w:p w14:paraId="38247EE5" w14:textId="17515885" w:rsidR="00035DF7" w:rsidRPr="00035DF7" w:rsidRDefault="00035DF7"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Experience in managing </w:t>
      </w:r>
      <w:r w:rsidRPr="00035DF7">
        <w:rPr>
          <w:rFonts w:ascii="Cambria" w:eastAsia="Cambria" w:hAnsi="Cambria" w:cs="Cambria"/>
          <w:b/>
          <w:bCs/>
          <w:sz w:val="22"/>
          <w:szCs w:val="22"/>
        </w:rPr>
        <w:t>AR/VR product development</w:t>
      </w:r>
      <w:r w:rsidRPr="00035DF7">
        <w:rPr>
          <w:rFonts w:ascii="Cambria" w:eastAsia="Cambria" w:hAnsi="Cambria" w:cs="Cambria"/>
          <w:sz w:val="22"/>
          <w:szCs w:val="22"/>
        </w:rPr>
        <w:t xml:space="preserve">, utilizing </w:t>
      </w:r>
      <w:r w:rsidRPr="00035DF7">
        <w:rPr>
          <w:rFonts w:ascii="Cambria" w:eastAsia="Cambria" w:hAnsi="Cambria" w:cs="Cambria"/>
          <w:b/>
          <w:bCs/>
          <w:sz w:val="22"/>
          <w:szCs w:val="22"/>
        </w:rPr>
        <w:t>Unity</w:t>
      </w:r>
      <w:r w:rsidRPr="00035DF7">
        <w:rPr>
          <w:rFonts w:ascii="Cambria" w:eastAsia="Cambria" w:hAnsi="Cambria" w:cs="Cambria"/>
          <w:sz w:val="22"/>
          <w:szCs w:val="22"/>
        </w:rPr>
        <w:t xml:space="preserve">, </w:t>
      </w:r>
      <w:r w:rsidRPr="00035DF7">
        <w:rPr>
          <w:rFonts w:ascii="Cambria" w:eastAsia="Cambria" w:hAnsi="Cambria" w:cs="Cambria"/>
          <w:b/>
          <w:bCs/>
          <w:sz w:val="22"/>
          <w:szCs w:val="22"/>
        </w:rPr>
        <w:t>Unreal Engine</w:t>
      </w:r>
      <w:r w:rsidRPr="00035DF7">
        <w:rPr>
          <w:rFonts w:ascii="Cambria" w:eastAsia="Cambria" w:hAnsi="Cambria" w:cs="Cambria"/>
          <w:sz w:val="22"/>
          <w:szCs w:val="22"/>
        </w:rPr>
        <w:t xml:space="preserve">, and 3D </w:t>
      </w:r>
      <w:r w:rsidR="00011160" w:rsidRPr="00035DF7">
        <w:rPr>
          <w:rFonts w:ascii="Cambria" w:eastAsia="Cambria" w:hAnsi="Cambria" w:cs="Cambria"/>
          <w:sz w:val="22"/>
          <w:szCs w:val="22"/>
        </w:rPr>
        <w:t>modelling</w:t>
      </w:r>
      <w:r w:rsidRPr="00035DF7">
        <w:rPr>
          <w:rFonts w:ascii="Cambria" w:eastAsia="Cambria" w:hAnsi="Cambria" w:cs="Cambria"/>
          <w:sz w:val="22"/>
          <w:szCs w:val="22"/>
        </w:rPr>
        <w:t xml:space="preserve"> to create immersive experiences for sales and marketing applications.</w:t>
      </w:r>
    </w:p>
    <w:p w14:paraId="6B24E7F6" w14:textId="77777777" w:rsidR="00035DF7" w:rsidRPr="00035DF7" w:rsidRDefault="00035DF7"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Adept at developing and automating </w:t>
      </w:r>
      <w:r w:rsidRPr="00035DF7">
        <w:rPr>
          <w:rFonts w:ascii="Cambria" w:eastAsia="Cambria" w:hAnsi="Cambria" w:cs="Cambria"/>
          <w:b/>
          <w:bCs/>
          <w:sz w:val="22"/>
          <w:szCs w:val="22"/>
        </w:rPr>
        <w:t>HRMS systems</w:t>
      </w:r>
      <w:r w:rsidRPr="00035DF7">
        <w:rPr>
          <w:rFonts w:ascii="Cambria" w:eastAsia="Cambria" w:hAnsi="Cambria" w:cs="Cambria"/>
          <w:sz w:val="22"/>
          <w:szCs w:val="22"/>
        </w:rPr>
        <w:t xml:space="preserve"> using </w:t>
      </w:r>
      <w:r w:rsidRPr="00035DF7">
        <w:rPr>
          <w:rFonts w:ascii="Cambria" w:eastAsia="Cambria" w:hAnsi="Cambria" w:cs="Cambria"/>
          <w:b/>
          <w:bCs/>
          <w:sz w:val="22"/>
          <w:szCs w:val="22"/>
        </w:rPr>
        <w:t>Salesforce Cloud</w:t>
      </w:r>
      <w:r w:rsidRPr="00035DF7">
        <w:rPr>
          <w:rFonts w:ascii="Cambria" w:eastAsia="Cambria" w:hAnsi="Cambria" w:cs="Cambria"/>
          <w:sz w:val="22"/>
          <w:szCs w:val="22"/>
        </w:rPr>
        <w:t xml:space="preserve"> to streamline onboarding and offboarding processes, improving operational efficiency in non-profit and enterprise environments.</w:t>
      </w:r>
    </w:p>
    <w:p w14:paraId="01E3C13B" w14:textId="77777777" w:rsidR="00035DF7" w:rsidRPr="00035DF7" w:rsidRDefault="00035DF7"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Strong technical skills in </w:t>
      </w:r>
      <w:r w:rsidRPr="00035DF7">
        <w:rPr>
          <w:rFonts w:ascii="Cambria" w:eastAsia="Cambria" w:hAnsi="Cambria" w:cs="Cambria"/>
          <w:b/>
          <w:bCs/>
          <w:sz w:val="22"/>
          <w:szCs w:val="22"/>
        </w:rPr>
        <w:t>cloud platforms</w:t>
      </w:r>
      <w:r w:rsidRPr="00035DF7">
        <w:rPr>
          <w:rFonts w:ascii="Cambria" w:eastAsia="Cambria" w:hAnsi="Cambria" w:cs="Cambria"/>
          <w:sz w:val="22"/>
          <w:szCs w:val="22"/>
        </w:rPr>
        <w:t xml:space="preserve"> such as </w:t>
      </w:r>
      <w:r w:rsidRPr="00035DF7">
        <w:rPr>
          <w:rFonts w:ascii="Cambria" w:eastAsia="Cambria" w:hAnsi="Cambria" w:cs="Cambria"/>
          <w:b/>
          <w:bCs/>
          <w:sz w:val="22"/>
          <w:szCs w:val="22"/>
        </w:rPr>
        <w:t>AWS</w:t>
      </w:r>
      <w:r w:rsidRPr="00035DF7">
        <w:rPr>
          <w:rFonts w:ascii="Cambria" w:eastAsia="Cambria" w:hAnsi="Cambria" w:cs="Cambria"/>
          <w:sz w:val="22"/>
          <w:szCs w:val="22"/>
        </w:rPr>
        <w:t xml:space="preserve"> and </w:t>
      </w:r>
      <w:r w:rsidRPr="00035DF7">
        <w:rPr>
          <w:rFonts w:ascii="Cambria" w:eastAsia="Cambria" w:hAnsi="Cambria" w:cs="Cambria"/>
          <w:b/>
          <w:bCs/>
          <w:sz w:val="22"/>
          <w:szCs w:val="22"/>
        </w:rPr>
        <w:t>GCP</w:t>
      </w:r>
      <w:r w:rsidRPr="00035DF7">
        <w:rPr>
          <w:rFonts w:ascii="Cambria" w:eastAsia="Cambria" w:hAnsi="Cambria" w:cs="Cambria"/>
          <w:sz w:val="22"/>
          <w:szCs w:val="22"/>
        </w:rPr>
        <w:t>, with expertise in deploying scalable infrastructure for SaaS products.</w:t>
      </w:r>
    </w:p>
    <w:p w14:paraId="390B30DE" w14:textId="1635F4B4" w:rsidR="00035DF7" w:rsidRDefault="00035DF7" w:rsidP="00F11C89">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sidRPr="00035DF7">
        <w:rPr>
          <w:rFonts w:ascii="Cambria" w:eastAsia="Cambria" w:hAnsi="Cambria" w:cs="Cambria"/>
          <w:sz w:val="22"/>
          <w:szCs w:val="22"/>
        </w:rPr>
        <w:t xml:space="preserve">Proficient in using </w:t>
      </w:r>
      <w:r w:rsidRPr="00035DF7">
        <w:rPr>
          <w:rFonts w:ascii="Cambria" w:eastAsia="Cambria" w:hAnsi="Cambria" w:cs="Cambria"/>
          <w:b/>
          <w:bCs/>
          <w:sz w:val="22"/>
          <w:szCs w:val="22"/>
        </w:rPr>
        <w:t>project management tools</w:t>
      </w:r>
      <w:r w:rsidRPr="00035DF7">
        <w:rPr>
          <w:rFonts w:ascii="Cambria" w:eastAsia="Cambria" w:hAnsi="Cambria" w:cs="Cambria"/>
          <w:sz w:val="22"/>
          <w:szCs w:val="22"/>
        </w:rPr>
        <w:t xml:space="preserve"> like </w:t>
      </w:r>
      <w:r w:rsidRPr="00035DF7">
        <w:rPr>
          <w:rFonts w:ascii="Cambria" w:eastAsia="Cambria" w:hAnsi="Cambria" w:cs="Cambria"/>
          <w:b/>
          <w:bCs/>
          <w:sz w:val="22"/>
          <w:szCs w:val="22"/>
        </w:rPr>
        <w:t>Jira</w:t>
      </w:r>
      <w:r w:rsidRPr="00035DF7">
        <w:rPr>
          <w:rFonts w:ascii="Cambria" w:eastAsia="Cambria" w:hAnsi="Cambria" w:cs="Cambria"/>
          <w:sz w:val="22"/>
          <w:szCs w:val="22"/>
        </w:rPr>
        <w:t xml:space="preserve">, </w:t>
      </w:r>
      <w:r w:rsidRPr="00035DF7">
        <w:rPr>
          <w:rFonts w:ascii="Cambria" w:eastAsia="Cambria" w:hAnsi="Cambria" w:cs="Cambria"/>
          <w:b/>
          <w:bCs/>
          <w:sz w:val="22"/>
          <w:szCs w:val="22"/>
        </w:rPr>
        <w:t>Confluence</w:t>
      </w:r>
      <w:r w:rsidRPr="00035DF7">
        <w:rPr>
          <w:rFonts w:ascii="Cambria" w:eastAsia="Cambria" w:hAnsi="Cambria" w:cs="Cambria"/>
          <w:sz w:val="22"/>
          <w:szCs w:val="22"/>
        </w:rPr>
        <w:t xml:space="preserve">, </w:t>
      </w:r>
      <w:r w:rsidRPr="00035DF7">
        <w:rPr>
          <w:rFonts w:ascii="Cambria" w:eastAsia="Cambria" w:hAnsi="Cambria" w:cs="Cambria"/>
          <w:b/>
          <w:bCs/>
          <w:sz w:val="22"/>
          <w:szCs w:val="22"/>
        </w:rPr>
        <w:t>Tableau</w:t>
      </w:r>
      <w:r w:rsidRPr="00035DF7">
        <w:rPr>
          <w:rFonts w:ascii="Cambria" w:eastAsia="Cambria" w:hAnsi="Cambria" w:cs="Cambria"/>
          <w:sz w:val="22"/>
          <w:szCs w:val="22"/>
        </w:rPr>
        <w:t xml:space="preserve">, </w:t>
      </w:r>
      <w:r w:rsidRPr="00035DF7">
        <w:rPr>
          <w:rFonts w:ascii="Cambria" w:eastAsia="Cambria" w:hAnsi="Cambria" w:cs="Cambria"/>
          <w:b/>
          <w:bCs/>
          <w:sz w:val="22"/>
          <w:szCs w:val="22"/>
        </w:rPr>
        <w:t>Figma</w:t>
      </w:r>
      <w:r w:rsidRPr="00035DF7">
        <w:rPr>
          <w:rFonts w:ascii="Cambria" w:eastAsia="Cambria" w:hAnsi="Cambria" w:cs="Cambria"/>
          <w:sz w:val="22"/>
          <w:szCs w:val="22"/>
        </w:rPr>
        <w:t xml:space="preserve">, and </w:t>
      </w:r>
      <w:r w:rsidRPr="00035DF7">
        <w:rPr>
          <w:rFonts w:ascii="Cambria" w:eastAsia="Cambria" w:hAnsi="Cambria" w:cs="Cambria"/>
          <w:b/>
          <w:bCs/>
          <w:sz w:val="22"/>
          <w:szCs w:val="22"/>
        </w:rPr>
        <w:t>Lucidchart</w:t>
      </w:r>
      <w:r w:rsidRPr="00035DF7">
        <w:rPr>
          <w:rFonts w:ascii="Cambria" w:eastAsia="Cambria" w:hAnsi="Cambria" w:cs="Cambria"/>
          <w:sz w:val="22"/>
          <w:szCs w:val="22"/>
        </w:rPr>
        <w:t xml:space="preserve"> for cross-functional collaboration, requirement gathering, and product documentation</w:t>
      </w:r>
      <w:r w:rsidR="00F11C89">
        <w:rPr>
          <w:rFonts w:ascii="Cambria" w:eastAsia="Cambria" w:hAnsi="Cambria" w:cs="Cambria"/>
          <w:sz w:val="22"/>
          <w:szCs w:val="22"/>
        </w:rPr>
        <w:t>.</w:t>
      </w:r>
    </w:p>
    <w:p w14:paraId="1B1583D6" w14:textId="50DE4F50" w:rsidR="009F1BFB" w:rsidRPr="00F501DF" w:rsidRDefault="009F1BFB" w:rsidP="00F501DF">
      <w:pPr>
        <w:numPr>
          <w:ilvl w:val="0"/>
          <w:numId w:val="4"/>
        </w:numPr>
        <w:spacing w:before="100" w:beforeAutospacing="1" w:after="100" w:afterAutospacing="1" w:line="276" w:lineRule="auto"/>
        <w:ind w:left="357" w:hanging="357"/>
        <w:jc w:val="both"/>
        <w:rPr>
          <w:rFonts w:ascii="Cambria" w:eastAsia="Cambria" w:hAnsi="Cambria" w:cs="Cambria"/>
          <w:sz w:val="22"/>
          <w:szCs w:val="22"/>
        </w:rPr>
      </w:pPr>
      <w:r>
        <w:rPr>
          <w:rFonts w:ascii="Cambria" w:eastAsia="Cambria" w:hAnsi="Cambria" w:cs="Cambria"/>
          <w:sz w:val="22"/>
          <w:szCs w:val="22"/>
        </w:rPr>
        <w:t>Strong systematic and critical thinking abilities, exceptionally energetic, great cooperative person with great correspondence and relational aptitudes.</w:t>
      </w:r>
    </w:p>
    <w:p w14:paraId="14AF5C68" w14:textId="166DD783" w:rsidR="00422ABC" w:rsidRDefault="00E35821" w:rsidP="00422ABC">
      <w:pPr>
        <w:spacing w:line="276" w:lineRule="auto"/>
        <w:jc w:val="both"/>
        <w:rPr>
          <w:rFonts w:ascii="Cambria" w:eastAsia="Cambria" w:hAnsi="Cambria" w:cs="Cambria"/>
          <w:b/>
          <w:sz w:val="22"/>
          <w:szCs w:val="22"/>
          <w:u w:val="single"/>
        </w:rPr>
      </w:pPr>
      <w:r>
        <w:rPr>
          <w:rFonts w:ascii="Cambria" w:eastAsia="Cambria" w:hAnsi="Cambria" w:cs="Cambria"/>
          <w:b/>
          <w:sz w:val="22"/>
          <w:szCs w:val="22"/>
          <w:u w:val="single"/>
        </w:rPr>
        <w:t>TECHNICAL SUMMARY:</w:t>
      </w:r>
    </w:p>
    <w:p w14:paraId="6399E373" w14:textId="77777777" w:rsidR="00DC75BB" w:rsidRPr="00422ABC" w:rsidRDefault="00DC75BB" w:rsidP="00422ABC">
      <w:pPr>
        <w:spacing w:line="276" w:lineRule="auto"/>
        <w:jc w:val="both"/>
        <w:rPr>
          <w:rFonts w:ascii="Cambria" w:eastAsia="Cambria" w:hAnsi="Cambria" w:cs="Cambria"/>
          <w:b/>
          <w:sz w:val="22"/>
          <w:szCs w:val="22"/>
          <w:u w:val="single"/>
        </w:rPr>
      </w:pPr>
    </w:p>
    <w:p w14:paraId="2678C2E5" w14:textId="5699CC7B" w:rsidR="00422ABC" w:rsidRPr="00422ABC" w:rsidRDefault="00422ABC" w:rsidP="00422ABC">
      <w:pPr>
        <w:numPr>
          <w:ilvl w:val="0"/>
          <w:numId w:val="18"/>
        </w:numPr>
        <w:spacing w:line="276" w:lineRule="auto"/>
        <w:jc w:val="both"/>
        <w:rPr>
          <w:rFonts w:ascii="Cambria" w:eastAsia="Cambria" w:hAnsi="Cambria" w:cs="Cambria"/>
          <w:sz w:val="22"/>
          <w:szCs w:val="22"/>
        </w:rPr>
      </w:pPr>
      <w:r w:rsidRPr="00422ABC">
        <w:rPr>
          <w:rFonts w:ascii="Cambria" w:eastAsia="Cambria" w:hAnsi="Cambria" w:cs="Cambria"/>
          <w:b/>
          <w:bCs/>
          <w:sz w:val="22"/>
          <w:szCs w:val="22"/>
        </w:rPr>
        <w:t>Programming Languages:</w:t>
      </w:r>
      <w:r w:rsidRPr="00422ABC">
        <w:rPr>
          <w:rFonts w:ascii="Cambria" w:eastAsia="Cambria" w:hAnsi="Cambria" w:cs="Cambria"/>
          <w:sz w:val="22"/>
          <w:szCs w:val="22"/>
        </w:rPr>
        <w:t xml:space="preserve"> Python, SQL, C, JavaScript, HTML, CSS</w:t>
      </w:r>
      <w:r w:rsidR="00DC6572">
        <w:rPr>
          <w:rFonts w:ascii="Cambria" w:eastAsia="Cambria" w:hAnsi="Cambria" w:cs="Cambria"/>
          <w:sz w:val="22"/>
          <w:szCs w:val="22"/>
        </w:rPr>
        <w:t>.</w:t>
      </w:r>
    </w:p>
    <w:p w14:paraId="01D99F1D" w14:textId="354114C3" w:rsidR="00422ABC" w:rsidRPr="00422ABC" w:rsidRDefault="00422ABC" w:rsidP="00422ABC">
      <w:pPr>
        <w:numPr>
          <w:ilvl w:val="0"/>
          <w:numId w:val="18"/>
        </w:numPr>
        <w:spacing w:line="276" w:lineRule="auto"/>
        <w:jc w:val="both"/>
        <w:rPr>
          <w:rFonts w:ascii="Cambria" w:eastAsia="Cambria" w:hAnsi="Cambria" w:cs="Cambria"/>
          <w:sz w:val="22"/>
          <w:szCs w:val="22"/>
        </w:rPr>
      </w:pPr>
      <w:r w:rsidRPr="00422ABC">
        <w:rPr>
          <w:rFonts w:ascii="Cambria" w:eastAsia="Cambria" w:hAnsi="Cambria" w:cs="Cambria"/>
          <w:b/>
          <w:bCs/>
          <w:sz w:val="22"/>
          <w:szCs w:val="22"/>
        </w:rPr>
        <w:t>Frameworks &amp; Technologies:</w:t>
      </w:r>
      <w:r w:rsidRPr="00422ABC">
        <w:rPr>
          <w:rFonts w:ascii="Cambria" w:eastAsia="Cambria" w:hAnsi="Cambria" w:cs="Cambria"/>
          <w:sz w:val="22"/>
          <w:szCs w:val="22"/>
        </w:rPr>
        <w:t xml:space="preserve"> AI/ML, RESTful APIs, AR/VR, ETL, 3D </w:t>
      </w:r>
      <w:r w:rsidR="00DC4731" w:rsidRPr="00422ABC">
        <w:rPr>
          <w:rFonts w:ascii="Cambria" w:eastAsia="Cambria" w:hAnsi="Cambria" w:cs="Cambria"/>
          <w:sz w:val="22"/>
          <w:szCs w:val="22"/>
        </w:rPr>
        <w:t>Modelling</w:t>
      </w:r>
      <w:r w:rsidRPr="00422ABC">
        <w:rPr>
          <w:rFonts w:ascii="Cambria" w:eastAsia="Cambria" w:hAnsi="Cambria" w:cs="Cambria"/>
          <w:sz w:val="22"/>
          <w:szCs w:val="22"/>
        </w:rPr>
        <w:t>, AI-driven Automation, Three.js, Babylon.js, React 3 Fiber</w:t>
      </w:r>
      <w:r w:rsidR="003B6D0F">
        <w:rPr>
          <w:rFonts w:ascii="Cambria" w:eastAsia="Cambria" w:hAnsi="Cambria" w:cs="Cambria"/>
          <w:sz w:val="22"/>
          <w:szCs w:val="22"/>
        </w:rPr>
        <w:t>.</w:t>
      </w:r>
    </w:p>
    <w:p w14:paraId="14B9DFCC" w14:textId="33E440E1" w:rsidR="00422ABC" w:rsidRPr="00422ABC" w:rsidRDefault="00422ABC" w:rsidP="00422ABC">
      <w:pPr>
        <w:numPr>
          <w:ilvl w:val="0"/>
          <w:numId w:val="18"/>
        </w:numPr>
        <w:spacing w:line="276" w:lineRule="auto"/>
        <w:jc w:val="both"/>
        <w:rPr>
          <w:rFonts w:ascii="Cambria" w:eastAsia="Cambria" w:hAnsi="Cambria" w:cs="Cambria"/>
          <w:sz w:val="22"/>
          <w:szCs w:val="22"/>
        </w:rPr>
      </w:pPr>
      <w:r w:rsidRPr="00422ABC">
        <w:rPr>
          <w:rFonts w:ascii="Cambria" w:eastAsia="Cambria" w:hAnsi="Cambria" w:cs="Cambria"/>
          <w:b/>
          <w:bCs/>
          <w:sz w:val="22"/>
          <w:szCs w:val="22"/>
        </w:rPr>
        <w:t>Tools &amp; Platforms:</w:t>
      </w:r>
      <w:r w:rsidRPr="00422ABC">
        <w:rPr>
          <w:rFonts w:ascii="Cambria" w:eastAsia="Cambria" w:hAnsi="Cambria" w:cs="Cambria"/>
          <w:sz w:val="22"/>
          <w:szCs w:val="22"/>
        </w:rPr>
        <w:t xml:space="preserve"> Jira, Confluence, Trello, Tableau, Figma, Miro, Unity, Blender, Lucidchart, Roadmunk, Notion, Balsamiq</w:t>
      </w:r>
      <w:r w:rsidR="00DC6572">
        <w:rPr>
          <w:rFonts w:ascii="Cambria" w:eastAsia="Cambria" w:hAnsi="Cambria" w:cs="Cambria"/>
          <w:sz w:val="22"/>
          <w:szCs w:val="22"/>
        </w:rPr>
        <w:t>.</w:t>
      </w:r>
    </w:p>
    <w:p w14:paraId="39CB5ACC" w14:textId="299AD4D9" w:rsidR="00422ABC" w:rsidRPr="00422ABC" w:rsidRDefault="00422ABC" w:rsidP="00422ABC">
      <w:pPr>
        <w:numPr>
          <w:ilvl w:val="0"/>
          <w:numId w:val="18"/>
        </w:numPr>
        <w:spacing w:line="276" w:lineRule="auto"/>
        <w:jc w:val="both"/>
        <w:rPr>
          <w:rFonts w:ascii="Cambria" w:eastAsia="Cambria" w:hAnsi="Cambria" w:cs="Cambria"/>
          <w:sz w:val="22"/>
          <w:szCs w:val="22"/>
        </w:rPr>
      </w:pPr>
      <w:r w:rsidRPr="00422ABC">
        <w:rPr>
          <w:rFonts w:ascii="Cambria" w:eastAsia="Cambria" w:hAnsi="Cambria" w:cs="Cambria"/>
          <w:b/>
          <w:bCs/>
          <w:sz w:val="22"/>
          <w:szCs w:val="22"/>
        </w:rPr>
        <w:lastRenderedPageBreak/>
        <w:t>Agile &amp; Project Management:</w:t>
      </w:r>
      <w:r w:rsidRPr="00422ABC">
        <w:rPr>
          <w:rFonts w:ascii="Cambria" w:eastAsia="Cambria" w:hAnsi="Cambria" w:cs="Cambria"/>
          <w:sz w:val="22"/>
          <w:szCs w:val="22"/>
        </w:rPr>
        <w:t xml:space="preserve"> Agile Methodologies (Scrum), Sprint Planning, Resource Management, UAT Testing, QA Protocols</w:t>
      </w:r>
      <w:r w:rsidR="00DC6572">
        <w:rPr>
          <w:rFonts w:ascii="Cambria" w:eastAsia="Cambria" w:hAnsi="Cambria" w:cs="Cambria"/>
          <w:sz w:val="22"/>
          <w:szCs w:val="22"/>
        </w:rPr>
        <w:t>.</w:t>
      </w:r>
    </w:p>
    <w:p w14:paraId="49670BBE" w14:textId="484C13A7" w:rsidR="00422ABC" w:rsidRPr="00422ABC" w:rsidRDefault="00422ABC" w:rsidP="00422ABC">
      <w:pPr>
        <w:numPr>
          <w:ilvl w:val="0"/>
          <w:numId w:val="18"/>
        </w:numPr>
        <w:spacing w:line="276" w:lineRule="auto"/>
        <w:jc w:val="both"/>
        <w:rPr>
          <w:rFonts w:ascii="Cambria" w:eastAsia="Cambria" w:hAnsi="Cambria" w:cs="Cambria"/>
          <w:sz w:val="22"/>
          <w:szCs w:val="22"/>
        </w:rPr>
      </w:pPr>
      <w:r w:rsidRPr="00422ABC">
        <w:rPr>
          <w:rFonts w:ascii="Cambria" w:eastAsia="Cambria" w:hAnsi="Cambria" w:cs="Cambria"/>
          <w:b/>
          <w:bCs/>
          <w:sz w:val="22"/>
          <w:szCs w:val="22"/>
        </w:rPr>
        <w:t>Cloud Platforms:</w:t>
      </w:r>
      <w:r w:rsidRPr="00422ABC">
        <w:rPr>
          <w:rFonts w:ascii="Cambria" w:eastAsia="Cambria" w:hAnsi="Cambria" w:cs="Cambria"/>
          <w:sz w:val="22"/>
          <w:szCs w:val="22"/>
        </w:rPr>
        <w:t xml:space="preserve"> AWS, GCP</w:t>
      </w:r>
      <w:r w:rsidR="00DC6572">
        <w:rPr>
          <w:rFonts w:ascii="Cambria" w:eastAsia="Cambria" w:hAnsi="Cambria" w:cs="Cambria"/>
          <w:sz w:val="22"/>
          <w:szCs w:val="22"/>
        </w:rPr>
        <w:t>.</w:t>
      </w:r>
    </w:p>
    <w:p w14:paraId="113A4461" w14:textId="0E3FFFFC" w:rsidR="00422ABC" w:rsidRPr="00422ABC" w:rsidRDefault="00422ABC" w:rsidP="00422ABC">
      <w:pPr>
        <w:numPr>
          <w:ilvl w:val="0"/>
          <w:numId w:val="18"/>
        </w:numPr>
        <w:spacing w:line="276" w:lineRule="auto"/>
        <w:jc w:val="both"/>
        <w:rPr>
          <w:rFonts w:ascii="Cambria" w:eastAsia="Cambria" w:hAnsi="Cambria" w:cs="Cambria"/>
          <w:sz w:val="22"/>
          <w:szCs w:val="22"/>
        </w:rPr>
      </w:pPr>
      <w:r w:rsidRPr="00422ABC">
        <w:rPr>
          <w:rFonts w:ascii="Cambria" w:eastAsia="Cambria" w:hAnsi="Cambria" w:cs="Cambria"/>
          <w:b/>
          <w:bCs/>
          <w:sz w:val="22"/>
          <w:szCs w:val="22"/>
        </w:rPr>
        <w:t>Other Technologies:</w:t>
      </w:r>
      <w:r w:rsidRPr="00422ABC">
        <w:rPr>
          <w:rFonts w:ascii="Cambria" w:eastAsia="Cambria" w:hAnsi="Cambria" w:cs="Cambria"/>
          <w:sz w:val="22"/>
          <w:szCs w:val="22"/>
        </w:rPr>
        <w:t xml:space="preserve"> Salesforce Cloud, Unreal Engine, CMS Systems, Tableau, OpenRefine</w:t>
      </w:r>
      <w:r w:rsidR="00DC6572">
        <w:rPr>
          <w:rFonts w:ascii="Cambria" w:eastAsia="Cambria" w:hAnsi="Cambria" w:cs="Cambria"/>
          <w:sz w:val="22"/>
          <w:szCs w:val="22"/>
        </w:rPr>
        <w:t>.</w:t>
      </w:r>
    </w:p>
    <w:p w14:paraId="46F7AF2A" w14:textId="77777777" w:rsidR="008E2346" w:rsidRDefault="008E2346" w:rsidP="00A55A5F">
      <w:pPr>
        <w:spacing w:line="276" w:lineRule="auto"/>
        <w:jc w:val="both"/>
        <w:rPr>
          <w:rFonts w:ascii="Cambria" w:eastAsia="Cambria" w:hAnsi="Cambria" w:cs="Cambria"/>
          <w:sz w:val="22"/>
          <w:szCs w:val="22"/>
        </w:rPr>
      </w:pPr>
    </w:p>
    <w:p w14:paraId="0810A41A" w14:textId="27238E31" w:rsidR="00475F14" w:rsidRPr="00647CF9" w:rsidRDefault="00E35821" w:rsidP="00647CF9">
      <w:pPr>
        <w:spacing w:line="276" w:lineRule="auto"/>
        <w:jc w:val="both"/>
        <w:rPr>
          <w:rFonts w:ascii="Cambria" w:eastAsia="Cambria" w:hAnsi="Cambria" w:cs="Cambria"/>
          <w:b/>
          <w:sz w:val="22"/>
          <w:szCs w:val="22"/>
          <w:u w:val="single"/>
        </w:rPr>
      </w:pPr>
      <w:r>
        <w:rPr>
          <w:rFonts w:ascii="Cambria" w:eastAsia="Cambria" w:hAnsi="Cambria" w:cs="Cambria"/>
          <w:b/>
          <w:sz w:val="22"/>
          <w:szCs w:val="22"/>
          <w:u w:val="single"/>
        </w:rPr>
        <w:t>PROFESSIONAL EXPERIENCE:</w:t>
      </w:r>
    </w:p>
    <w:p w14:paraId="01741DB7" w14:textId="77777777" w:rsidR="00475F14" w:rsidRDefault="00475F14" w:rsidP="00475F14">
      <w:pPr>
        <w:shd w:val="clear" w:color="auto" w:fill="FFFFFF"/>
        <w:spacing w:line="276" w:lineRule="auto"/>
        <w:rPr>
          <w:rFonts w:ascii="Cambria" w:eastAsia="Cambria" w:hAnsi="Cambria" w:cs="Cambria"/>
          <w:b/>
          <w:sz w:val="22"/>
          <w:szCs w:val="22"/>
        </w:rPr>
      </w:pPr>
    </w:p>
    <w:p w14:paraId="5EA4A5A8" w14:textId="36A25633" w:rsidR="00475F14" w:rsidRDefault="00D84BD4" w:rsidP="00475F14">
      <w:pPr>
        <w:shd w:val="clear" w:color="auto" w:fill="FFFFFF"/>
        <w:spacing w:line="276" w:lineRule="auto"/>
        <w:rPr>
          <w:rFonts w:ascii="Cambria" w:eastAsia="Cambria" w:hAnsi="Cambria" w:cs="Cambria"/>
          <w:b/>
          <w:sz w:val="22"/>
          <w:szCs w:val="22"/>
        </w:rPr>
      </w:pPr>
      <w:r>
        <w:rPr>
          <w:rFonts w:ascii="Cambria" w:eastAsia="Cambria" w:hAnsi="Cambria" w:cs="Cambria"/>
          <w:b/>
          <w:sz w:val="22"/>
          <w:szCs w:val="22"/>
        </w:rPr>
        <w:t>Company</w:t>
      </w:r>
      <w:r w:rsidR="00475F14">
        <w:rPr>
          <w:rFonts w:ascii="Cambria" w:eastAsia="Cambria" w:hAnsi="Cambria" w:cs="Cambria"/>
          <w:b/>
          <w:sz w:val="22"/>
          <w:szCs w:val="22"/>
        </w:rPr>
        <w:t xml:space="preserve">: </w:t>
      </w:r>
      <w:r w:rsidR="00647CF9">
        <w:rPr>
          <w:rFonts w:ascii="Cambria" w:eastAsia="Cambria" w:hAnsi="Cambria" w:cs="Cambria"/>
          <w:b/>
          <w:color w:val="222222"/>
          <w:sz w:val="22"/>
          <w:szCs w:val="22"/>
        </w:rPr>
        <w:t>Community Dreams Foundation</w:t>
      </w:r>
      <w:r w:rsidR="00475F14">
        <w:rPr>
          <w:rFonts w:ascii="Cambria" w:eastAsia="Cambria" w:hAnsi="Cambria" w:cs="Cambria"/>
          <w:b/>
          <w:sz w:val="22"/>
          <w:szCs w:val="22"/>
        </w:rPr>
        <w:tab/>
      </w:r>
      <w:r w:rsidR="00475F14">
        <w:rPr>
          <w:rFonts w:ascii="Cambria" w:eastAsia="Cambria" w:hAnsi="Cambria" w:cs="Cambria"/>
          <w:b/>
          <w:sz w:val="22"/>
          <w:szCs w:val="22"/>
        </w:rPr>
        <w:tab/>
      </w:r>
      <w:r w:rsidR="00475F14">
        <w:rPr>
          <w:rFonts w:ascii="Cambria" w:eastAsia="Cambria" w:hAnsi="Cambria" w:cs="Cambria"/>
          <w:b/>
          <w:sz w:val="22"/>
          <w:szCs w:val="22"/>
        </w:rPr>
        <w:tab/>
        <w:t xml:space="preserve">                                      J</w:t>
      </w:r>
      <w:r w:rsidR="00995640">
        <w:rPr>
          <w:rFonts w:ascii="Cambria" w:eastAsia="Cambria" w:hAnsi="Cambria" w:cs="Cambria"/>
          <w:b/>
          <w:sz w:val="22"/>
          <w:szCs w:val="22"/>
        </w:rPr>
        <w:t>uly</w:t>
      </w:r>
      <w:r w:rsidR="00475F14">
        <w:rPr>
          <w:rFonts w:ascii="Cambria" w:eastAsia="Cambria" w:hAnsi="Cambria" w:cs="Cambria"/>
          <w:b/>
          <w:sz w:val="22"/>
          <w:szCs w:val="22"/>
        </w:rPr>
        <w:t xml:space="preserve"> 20</w:t>
      </w:r>
      <w:r w:rsidR="00995640">
        <w:rPr>
          <w:rFonts w:ascii="Cambria" w:eastAsia="Cambria" w:hAnsi="Cambria" w:cs="Cambria"/>
          <w:b/>
          <w:sz w:val="22"/>
          <w:szCs w:val="22"/>
        </w:rPr>
        <w:t>24</w:t>
      </w:r>
      <w:r w:rsidR="00475F14">
        <w:rPr>
          <w:rFonts w:ascii="Cambria" w:eastAsia="Cambria" w:hAnsi="Cambria" w:cs="Cambria"/>
          <w:b/>
          <w:sz w:val="22"/>
          <w:szCs w:val="22"/>
        </w:rPr>
        <w:t xml:space="preserve"> – </w:t>
      </w:r>
      <w:r w:rsidR="00995640">
        <w:rPr>
          <w:rFonts w:ascii="Cambria" w:eastAsia="Cambria" w:hAnsi="Cambria" w:cs="Cambria"/>
          <w:b/>
          <w:sz w:val="22"/>
          <w:szCs w:val="22"/>
        </w:rPr>
        <w:t>Present</w:t>
      </w:r>
    </w:p>
    <w:p w14:paraId="6D74165D" w14:textId="204FE0E7" w:rsidR="00475F14" w:rsidRDefault="00475F14" w:rsidP="00475F14">
      <w:pPr>
        <w:shd w:val="clear" w:color="auto" w:fill="FFFFFF"/>
        <w:spacing w:line="276" w:lineRule="auto"/>
        <w:rPr>
          <w:rFonts w:ascii="Cambria" w:eastAsia="Cambria" w:hAnsi="Cambria" w:cs="Cambria"/>
          <w:b/>
          <w:sz w:val="22"/>
          <w:szCs w:val="22"/>
        </w:rPr>
      </w:pPr>
      <w:r>
        <w:rPr>
          <w:rFonts w:ascii="Cambria" w:eastAsia="Cambria" w:hAnsi="Cambria" w:cs="Cambria"/>
          <w:b/>
          <w:sz w:val="22"/>
          <w:szCs w:val="22"/>
        </w:rPr>
        <w:t xml:space="preserve">Role: </w:t>
      </w:r>
      <w:r w:rsidR="00A00B79">
        <w:rPr>
          <w:rFonts w:ascii="Cambria" w:eastAsia="Cambria" w:hAnsi="Cambria" w:cs="Cambria"/>
          <w:b/>
          <w:sz w:val="22"/>
          <w:szCs w:val="22"/>
        </w:rPr>
        <w:t>Product Manager</w:t>
      </w:r>
      <w:r w:rsidR="00793F3F">
        <w:rPr>
          <w:rFonts w:ascii="Cambria" w:eastAsia="Cambria" w:hAnsi="Cambria" w:cs="Cambria"/>
          <w:b/>
          <w:sz w:val="22"/>
          <w:szCs w:val="22"/>
        </w:rPr>
        <w:t>/Technical Product Owner</w:t>
      </w:r>
    </w:p>
    <w:p w14:paraId="198AEE84" w14:textId="77777777" w:rsidR="00475F14" w:rsidRDefault="00475F14" w:rsidP="00475F14">
      <w:pPr>
        <w:shd w:val="clear" w:color="auto" w:fill="FFFFFF"/>
        <w:spacing w:line="276" w:lineRule="auto"/>
        <w:rPr>
          <w:rFonts w:ascii="Cambria" w:eastAsia="Cambria" w:hAnsi="Cambria" w:cs="Cambria"/>
          <w:b/>
          <w:sz w:val="22"/>
          <w:szCs w:val="22"/>
        </w:rPr>
      </w:pPr>
    </w:p>
    <w:p w14:paraId="67EB7D95" w14:textId="7BC4E1A5" w:rsidR="0074139E" w:rsidRPr="00A00B79" w:rsidRDefault="00475F14" w:rsidP="00475F14">
      <w:pPr>
        <w:shd w:val="clear" w:color="auto" w:fill="FFFFFF"/>
        <w:spacing w:line="276" w:lineRule="auto"/>
        <w:rPr>
          <w:rFonts w:ascii="Cambria" w:eastAsia="Cambria" w:hAnsi="Cambria" w:cs="Cambria"/>
          <w:sz w:val="22"/>
          <w:szCs w:val="22"/>
        </w:rPr>
      </w:pPr>
      <w:r>
        <w:rPr>
          <w:rFonts w:ascii="Cambria" w:eastAsia="Cambria" w:hAnsi="Cambria" w:cs="Cambria"/>
          <w:b/>
          <w:sz w:val="22"/>
          <w:szCs w:val="22"/>
        </w:rPr>
        <w:t>Description</w:t>
      </w:r>
      <w:r>
        <w:rPr>
          <w:rFonts w:ascii="Cambria" w:eastAsia="Cambria" w:hAnsi="Cambria" w:cs="Cambria"/>
          <w:sz w:val="22"/>
          <w:szCs w:val="22"/>
        </w:rPr>
        <w:t xml:space="preserve">: </w:t>
      </w:r>
      <w:r w:rsidR="0074139E" w:rsidRPr="00A00B79">
        <w:rPr>
          <w:rFonts w:ascii="Cambria" w:eastAsia="Cambria" w:hAnsi="Cambria" w:cs="Cambria"/>
          <w:bCs/>
          <w:sz w:val="22"/>
          <w:szCs w:val="22"/>
          <w:highlight w:val="white"/>
        </w:rPr>
        <w:t>Community Dreams Foundation is a non-profit organization aimed at streamlining the process of matching volunteers with projects based on their skills and interests. The platform leverages AI to enhance workforce management, automate task assignments, and optimize project lifecycle management. As a Product Manager, I am responsible for leading the development and optimization of the task assignment system, ensuring it meets the foundation’s vision for reducing project timelines and enhancing volunteer engagement.</w:t>
      </w:r>
    </w:p>
    <w:p w14:paraId="7A4D16C0" w14:textId="77777777" w:rsidR="00475F14" w:rsidRDefault="00475F14" w:rsidP="00475F14">
      <w:pPr>
        <w:shd w:val="clear" w:color="auto" w:fill="FFFFFF"/>
        <w:spacing w:line="276" w:lineRule="auto"/>
        <w:jc w:val="both"/>
        <w:rPr>
          <w:rFonts w:ascii="Cambria" w:eastAsia="Cambria" w:hAnsi="Cambria" w:cs="Cambria"/>
          <w:b/>
          <w:sz w:val="22"/>
          <w:szCs w:val="22"/>
          <w:u w:val="single"/>
        </w:rPr>
      </w:pPr>
    </w:p>
    <w:p w14:paraId="7A6EBAF6" w14:textId="77777777" w:rsidR="00475F14" w:rsidRDefault="00475F14" w:rsidP="00475F14">
      <w:pPr>
        <w:shd w:val="clear" w:color="auto" w:fill="FFFFFF"/>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14:paraId="3DC172F7" w14:textId="77777777" w:rsidR="00A63A08" w:rsidRDefault="00835153" w:rsidP="00835153">
      <w:pPr>
        <w:numPr>
          <w:ilvl w:val="0"/>
          <w:numId w:val="1"/>
        </w:numPr>
        <w:spacing w:line="276" w:lineRule="auto"/>
        <w:ind w:left="360"/>
        <w:jc w:val="both"/>
        <w:rPr>
          <w:rFonts w:ascii="Cambria" w:eastAsia="Cambria" w:hAnsi="Cambria" w:cs="Cambria"/>
          <w:sz w:val="22"/>
          <w:szCs w:val="22"/>
        </w:rPr>
      </w:pPr>
      <w:r w:rsidRPr="00EF6EF0">
        <w:rPr>
          <w:rFonts w:ascii="Cambria" w:eastAsia="Cambria" w:hAnsi="Cambria" w:cs="Cambria"/>
          <w:b/>
          <w:bCs/>
          <w:sz w:val="22"/>
          <w:szCs w:val="22"/>
        </w:rPr>
        <w:t>Led the development</w:t>
      </w:r>
      <w:r w:rsidRPr="00EF6EF0">
        <w:rPr>
          <w:rFonts w:ascii="Cambria" w:eastAsia="Cambria" w:hAnsi="Cambria" w:cs="Cambria"/>
          <w:sz w:val="22"/>
          <w:szCs w:val="22"/>
        </w:rPr>
        <w:t xml:space="preserve"> of the volunteer management and task assignment system, leveraging AI to match volunteers with projects based on their skills and interests, reducing task allocation time by 40%.</w:t>
      </w:r>
    </w:p>
    <w:p w14:paraId="0CC58DBE" w14:textId="3A27ADF3" w:rsidR="00B761FB" w:rsidRDefault="00091D53" w:rsidP="00835153">
      <w:pPr>
        <w:numPr>
          <w:ilvl w:val="0"/>
          <w:numId w:val="1"/>
        </w:numPr>
        <w:spacing w:line="276" w:lineRule="auto"/>
        <w:ind w:left="360"/>
        <w:jc w:val="both"/>
        <w:rPr>
          <w:rFonts w:ascii="Cambria" w:eastAsia="Cambria" w:hAnsi="Cambria" w:cs="Cambria"/>
          <w:sz w:val="22"/>
          <w:szCs w:val="22"/>
        </w:rPr>
      </w:pPr>
      <w:r>
        <w:rPr>
          <w:rFonts w:ascii="Cambria" w:eastAsia="Cambria" w:hAnsi="Cambria" w:cs="Cambria"/>
          <w:sz w:val="22"/>
          <w:szCs w:val="22"/>
        </w:rPr>
        <w:t>D</w:t>
      </w:r>
      <w:r w:rsidR="00B761FB" w:rsidRPr="00B761FB">
        <w:rPr>
          <w:rFonts w:ascii="Cambria" w:eastAsia="Cambria" w:hAnsi="Cambria" w:cs="Cambria"/>
          <w:sz w:val="22"/>
          <w:szCs w:val="22"/>
        </w:rPr>
        <w:t>evelop</w:t>
      </w:r>
      <w:r>
        <w:rPr>
          <w:rFonts w:ascii="Cambria" w:eastAsia="Cambria" w:hAnsi="Cambria" w:cs="Cambria"/>
          <w:sz w:val="22"/>
          <w:szCs w:val="22"/>
        </w:rPr>
        <w:t>ed</w:t>
      </w:r>
      <w:r w:rsidR="00B761FB" w:rsidRPr="00B761FB">
        <w:rPr>
          <w:rFonts w:ascii="Cambria" w:eastAsia="Cambria" w:hAnsi="Cambria" w:cs="Cambria"/>
          <w:sz w:val="22"/>
          <w:szCs w:val="22"/>
        </w:rPr>
        <w:t xml:space="preserve"> and manage</w:t>
      </w:r>
      <w:r>
        <w:rPr>
          <w:rFonts w:ascii="Cambria" w:eastAsia="Cambria" w:hAnsi="Cambria" w:cs="Cambria"/>
          <w:sz w:val="22"/>
          <w:szCs w:val="22"/>
        </w:rPr>
        <w:t>d</w:t>
      </w:r>
      <w:r w:rsidR="00B761FB" w:rsidRPr="00B761FB">
        <w:rPr>
          <w:rFonts w:ascii="Cambria" w:eastAsia="Cambria" w:hAnsi="Cambria" w:cs="Cambria"/>
          <w:sz w:val="22"/>
          <w:szCs w:val="22"/>
        </w:rPr>
        <w:t xml:space="preserve"> the product backlog for </w:t>
      </w:r>
      <w:r w:rsidR="00B761FB" w:rsidRPr="00596D32">
        <w:rPr>
          <w:rFonts w:ascii="Cambria" w:eastAsia="Cambria" w:hAnsi="Cambria" w:cs="Cambria"/>
          <w:b/>
          <w:bCs/>
          <w:sz w:val="22"/>
          <w:szCs w:val="22"/>
        </w:rPr>
        <w:t>complex backend systems</w:t>
      </w:r>
      <w:r w:rsidR="00B761FB" w:rsidRPr="00B761FB">
        <w:rPr>
          <w:rFonts w:ascii="Cambria" w:eastAsia="Cambria" w:hAnsi="Cambria" w:cs="Cambria"/>
          <w:sz w:val="22"/>
          <w:szCs w:val="22"/>
        </w:rPr>
        <w:t>, ensuring alignment with business objectives and priorities</w:t>
      </w:r>
      <w:r w:rsidR="00C30A53">
        <w:rPr>
          <w:rFonts w:ascii="Cambria" w:eastAsia="Cambria" w:hAnsi="Cambria" w:cs="Cambria"/>
          <w:sz w:val="22"/>
          <w:szCs w:val="22"/>
        </w:rPr>
        <w:t>.</w:t>
      </w:r>
    </w:p>
    <w:p w14:paraId="04AE9C8C" w14:textId="00DD6269" w:rsidR="004201E5" w:rsidRPr="00C60C66" w:rsidRDefault="004201E5" w:rsidP="00C60C66">
      <w:pPr>
        <w:numPr>
          <w:ilvl w:val="0"/>
          <w:numId w:val="1"/>
        </w:numPr>
        <w:spacing w:line="276" w:lineRule="auto"/>
        <w:ind w:left="360"/>
        <w:jc w:val="both"/>
        <w:rPr>
          <w:rFonts w:ascii="Cambria" w:eastAsia="Cambria" w:hAnsi="Cambria" w:cs="Cambria"/>
          <w:sz w:val="22"/>
          <w:szCs w:val="22"/>
        </w:rPr>
      </w:pPr>
      <w:r>
        <w:rPr>
          <w:rFonts w:ascii="Cambria" w:eastAsia="Cambria" w:hAnsi="Cambria" w:cs="Cambria"/>
          <w:sz w:val="22"/>
          <w:szCs w:val="22"/>
        </w:rPr>
        <w:t xml:space="preserve">Implemented </w:t>
      </w:r>
      <w:r>
        <w:rPr>
          <w:rFonts w:ascii="Cambria" w:eastAsia="Cambria" w:hAnsi="Cambria" w:cs="Cambria"/>
          <w:b/>
          <w:sz w:val="22"/>
          <w:szCs w:val="22"/>
        </w:rPr>
        <w:t>agile methodologies</w:t>
      </w:r>
      <w:r>
        <w:rPr>
          <w:rFonts w:ascii="Cambria" w:eastAsia="Cambria" w:hAnsi="Cambria" w:cs="Cambria"/>
          <w:sz w:val="22"/>
          <w:szCs w:val="22"/>
        </w:rPr>
        <w:t>, actively involved in technical meetings, requirement gathering, analysis, planning, effort estimation, coding, development and testing.</w:t>
      </w:r>
    </w:p>
    <w:p w14:paraId="6454411A" w14:textId="77777777" w:rsidR="0049060A" w:rsidRDefault="00835153" w:rsidP="0049060A">
      <w:pPr>
        <w:numPr>
          <w:ilvl w:val="0"/>
          <w:numId w:val="1"/>
        </w:numPr>
        <w:spacing w:line="276" w:lineRule="auto"/>
        <w:ind w:left="360"/>
        <w:jc w:val="both"/>
        <w:rPr>
          <w:rFonts w:ascii="Cambria" w:eastAsia="Cambria" w:hAnsi="Cambria" w:cs="Cambria"/>
          <w:sz w:val="22"/>
          <w:szCs w:val="22"/>
        </w:rPr>
      </w:pPr>
      <w:r w:rsidRPr="00072E59">
        <w:rPr>
          <w:rFonts w:ascii="Cambria" w:eastAsia="Cambria" w:hAnsi="Cambria" w:cs="Cambria"/>
          <w:sz w:val="22"/>
          <w:szCs w:val="22"/>
        </w:rPr>
        <w:t>Collaborated closely with</w:t>
      </w:r>
      <w:r w:rsidRPr="00A63A08">
        <w:rPr>
          <w:rFonts w:ascii="Cambria" w:eastAsia="Cambria" w:hAnsi="Cambria" w:cs="Cambria"/>
          <w:b/>
          <w:bCs/>
          <w:sz w:val="22"/>
          <w:szCs w:val="22"/>
        </w:rPr>
        <w:t xml:space="preserve"> the CEO</w:t>
      </w:r>
      <w:r w:rsidRPr="00A63A08">
        <w:rPr>
          <w:rFonts w:ascii="Cambria" w:eastAsia="Cambria" w:hAnsi="Cambria" w:cs="Cambria"/>
          <w:sz w:val="22"/>
          <w:szCs w:val="22"/>
        </w:rPr>
        <w:t xml:space="preserve"> to define the product vision and roadmap, ensuring alignment with the foundation’s mission and streamlining the volunteer engagement process.</w:t>
      </w:r>
    </w:p>
    <w:p w14:paraId="3491F570" w14:textId="0C30962A" w:rsidR="0049060A" w:rsidRPr="0049060A" w:rsidRDefault="0049060A" w:rsidP="0049060A">
      <w:pPr>
        <w:numPr>
          <w:ilvl w:val="0"/>
          <w:numId w:val="1"/>
        </w:numPr>
        <w:spacing w:line="276" w:lineRule="auto"/>
        <w:ind w:left="360"/>
        <w:jc w:val="both"/>
        <w:rPr>
          <w:rFonts w:ascii="Cambria" w:eastAsia="Cambria" w:hAnsi="Cambria" w:cs="Cambria"/>
          <w:sz w:val="22"/>
          <w:szCs w:val="22"/>
        </w:rPr>
      </w:pPr>
      <w:r w:rsidRPr="0044264E">
        <w:rPr>
          <w:rFonts w:ascii="Cambria" w:eastAsia="Cambria" w:hAnsi="Cambria" w:cs="Cambria"/>
          <w:sz w:val="22"/>
          <w:szCs w:val="22"/>
        </w:rPr>
        <w:t xml:space="preserve">Developed and maintained </w:t>
      </w:r>
      <w:r w:rsidRPr="0038475E">
        <w:rPr>
          <w:rFonts w:ascii="Cambria" w:eastAsia="Cambria" w:hAnsi="Cambria" w:cs="Cambria"/>
          <w:b/>
          <w:bCs/>
          <w:sz w:val="22"/>
          <w:szCs w:val="22"/>
        </w:rPr>
        <w:t>API documentation</w:t>
      </w:r>
      <w:r w:rsidRPr="0044264E">
        <w:rPr>
          <w:rFonts w:ascii="Cambria" w:eastAsia="Cambria" w:hAnsi="Cambria" w:cs="Cambria"/>
          <w:sz w:val="22"/>
          <w:szCs w:val="22"/>
        </w:rPr>
        <w:t xml:space="preserve"> using Swagger, enhancing team understanding and improving integration processes.</w:t>
      </w:r>
    </w:p>
    <w:p w14:paraId="129E10D1" w14:textId="77777777" w:rsidR="00A63A08" w:rsidRDefault="00835153" w:rsidP="00835153">
      <w:pPr>
        <w:numPr>
          <w:ilvl w:val="0"/>
          <w:numId w:val="1"/>
        </w:numPr>
        <w:spacing w:line="276" w:lineRule="auto"/>
        <w:ind w:left="360"/>
        <w:jc w:val="both"/>
        <w:rPr>
          <w:rFonts w:ascii="Cambria" w:eastAsia="Cambria" w:hAnsi="Cambria" w:cs="Cambria"/>
          <w:sz w:val="22"/>
          <w:szCs w:val="22"/>
        </w:rPr>
      </w:pPr>
      <w:r w:rsidRPr="00A63A08">
        <w:rPr>
          <w:rFonts w:ascii="Cambria" w:eastAsia="Cambria" w:hAnsi="Cambria" w:cs="Cambria"/>
          <w:sz w:val="22"/>
          <w:szCs w:val="22"/>
        </w:rPr>
        <w:t xml:space="preserve">Designed </w:t>
      </w:r>
      <w:r w:rsidRPr="00A63A08">
        <w:rPr>
          <w:rFonts w:ascii="Cambria" w:eastAsia="Cambria" w:hAnsi="Cambria" w:cs="Cambria"/>
          <w:b/>
          <w:bCs/>
          <w:sz w:val="22"/>
          <w:szCs w:val="22"/>
        </w:rPr>
        <w:t>user-centric prototypes</w:t>
      </w:r>
      <w:r w:rsidRPr="00A63A08">
        <w:rPr>
          <w:rFonts w:ascii="Cambria" w:eastAsia="Cambria" w:hAnsi="Cambria" w:cs="Cambria"/>
          <w:sz w:val="22"/>
          <w:szCs w:val="22"/>
        </w:rPr>
        <w:t xml:space="preserve"> using </w:t>
      </w:r>
      <w:r w:rsidRPr="00A63A08">
        <w:rPr>
          <w:rFonts w:ascii="Cambria" w:eastAsia="Cambria" w:hAnsi="Cambria" w:cs="Cambria"/>
          <w:b/>
          <w:bCs/>
          <w:sz w:val="22"/>
          <w:szCs w:val="22"/>
        </w:rPr>
        <w:t>Figma</w:t>
      </w:r>
      <w:r w:rsidRPr="00A63A08">
        <w:rPr>
          <w:rFonts w:ascii="Cambria" w:eastAsia="Cambria" w:hAnsi="Cambria" w:cs="Cambria"/>
          <w:sz w:val="22"/>
          <w:szCs w:val="22"/>
        </w:rPr>
        <w:t>, improving stakeholder alignment and facilitating faster feedback loops during the development process.</w:t>
      </w:r>
    </w:p>
    <w:p w14:paraId="21CB4293" w14:textId="77777777" w:rsidR="00A63A08" w:rsidRDefault="00835153" w:rsidP="00A63A08">
      <w:pPr>
        <w:numPr>
          <w:ilvl w:val="0"/>
          <w:numId w:val="1"/>
        </w:numPr>
        <w:spacing w:line="276" w:lineRule="auto"/>
        <w:ind w:left="360"/>
        <w:jc w:val="both"/>
        <w:rPr>
          <w:rFonts w:ascii="Cambria" w:eastAsia="Cambria" w:hAnsi="Cambria" w:cs="Cambria"/>
          <w:sz w:val="22"/>
          <w:szCs w:val="22"/>
        </w:rPr>
      </w:pPr>
      <w:r w:rsidRPr="00A63A08">
        <w:rPr>
          <w:rFonts w:ascii="Cambria" w:eastAsia="Cambria" w:hAnsi="Cambria" w:cs="Cambria"/>
          <w:sz w:val="22"/>
          <w:szCs w:val="22"/>
        </w:rPr>
        <w:t xml:space="preserve">Conducted </w:t>
      </w:r>
      <w:r w:rsidRPr="00A63A08">
        <w:rPr>
          <w:rFonts w:ascii="Cambria" w:eastAsia="Cambria" w:hAnsi="Cambria" w:cs="Cambria"/>
          <w:b/>
          <w:bCs/>
          <w:sz w:val="22"/>
          <w:szCs w:val="22"/>
        </w:rPr>
        <w:t>market research</w:t>
      </w:r>
      <w:r w:rsidRPr="00A63A08">
        <w:rPr>
          <w:rFonts w:ascii="Cambria" w:eastAsia="Cambria" w:hAnsi="Cambria" w:cs="Cambria"/>
          <w:sz w:val="22"/>
          <w:szCs w:val="22"/>
        </w:rPr>
        <w:t xml:space="preserve"> and analyzed competitor platforms, identifying features that improved volunteer engagement and reduced operational inefficiencies.</w:t>
      </w:r>
    </w:p>
    <w:p w14:paraId="0DEB7A9E" w14:textId="77777777" w:rsidR="0091256F" w:rsidRDefault="00835153" w:rsidP="0091256F">
      <w:pPr>
        <w:numPr>
          <w:ilvl w:val="0"/>
          <w:numId w:val="1"/>
        </w:numPr>
        <w:spacing w:line="276" w:lineRule="auto"/>
        <w:ind w:left="360"/>
        <w:jc w:val="both"/>
        <w:rPr>
          <w:rFonts w:ascii="Cambria" w:eastAsia="Cambria" w:hAnsi="Cambria" w:cs="Cambria"/>
          <w:sz w:val="22"/>
          <w:szCs w:val="22"/>
        </w:rPr>
      </w:pPr>
      <w:r w:rsidRPr="00A63A08">
        <w:rPr>
          <w:rFonts w:ascii="Cambria" w:eastAsia="Cambria" w:hAnsi="Cambria" w:cs="Cambria"/>
          <w:b/>
          <w:bCs/>
          <w:sz w:val="22"/>
          <w:szCs w:val="22"/>
        </w:rPr>
        <w:t>Developed user stories</w:t>
      </w:r>
      <w:r w:rsidRPr="00A63A08">
        <w:rPr>
          <w:rFonts w:ascii="Cambria" w:eastAsia="Cambria" w:hAnsi="Cambria" w:cs="Cambria"/>
          <w:sz w:val="22"/>
          <w:szCs w:val="22"/>
        </w:rPr>
        <w:t xml:space="preserve"> based on feedback from volunteers and stakeholders, ensuring the platform met user needs and enhanced project lifecycle efficiency.</w:t>
      </w:r>
    </w:p>
    <w:p w14:paraId="1162B276" w14:textId="17801851" w:rsidR="007627AE" w:rsidRPr="0091256F" w:rsidRDefault="007627AE" w:rsidP="0091256F">
      <w:pPr>
        <w:numPr>
          <w:ilvl w:val="0"/>
          <w:numId w:val="1"/>
        </w:numPr>
        <w:spacing w:line="276" w:lineRule="auto"/>
        <w:ind w:left="360"/>
        <w:jc w:val="both"/>
        <w:rPr>
          <w:rFonts w:ascii="Cambria" w:eastAsia="Cambria" w:hAnsi="Cambria" w:cs="Cambria"/>
          <w:sz w:val="22"/>
          <w:szCs w:val="22"/>
        </w:rPr>
      </w:pPr>
      <w:r w:rsidRPr="00BD3779">
        <w:rPr>
          <w:rFonts w:ascii="Cambria" w:eastAsia="Cambria" w:hAnsi="Cambria" w:cs="Cambria"/>
          <w:sz w:val="22"/>
          <w:szCs w:val="22"/>
        </w:rPr>
        <w:t xml:space="preserve">Created detailed </w:t>
      </w:r>
      <w:r w:rsidRPr="005A12F9">
        <w:rPr>
          <w:rFonts w:ascii="Cambria" w:eastAsia="Cambria" w:hAnsi="Cambria" w:cs="Cambria"/>
          <w:b/>
          <w:bCs/>
          <w:sz w:val="22"/>
          <w:szCs w:val="22"/>
        </w:rPr>
        <w:t>user stories</w:t>
      </w:r>
      <w:r w:rsidRPr="00BD3779">
        <w:rPr>
          <w:rFonts w:ascii="Cambria" w:eastAsia="Cambria" w:hAnsi="Cambria" w:cs="Cambria"/>
          <w:sz w:val="22"/>
          <w:szCs w:val="22"/>
        </w:rPr>
        <w:t xml:space="preserve"> and </w:t>
      </w:r>
      <w:r w:rsidRPr="00FC130A">
        <w:rPr>
          <w:rFonts w:ascii="Cambria" w:eastAsia="Cambria" w:hAnsi="Cambria" w:cs="Cambria"/>
          <w:b/>
          <w:bCs/>
          <w:sz w:val="22"/>
          <w:szCs w:val="22"/>
        </w:rPr>
        <w:t>acceptance criteria</w:t>
      </w:r>
      <w:r w:rsidRPr="00BD3779">
        <w:rPr>
          <w:rFonts w:ascii="Cambria" w:eastAsia="Cambria" w:hAnsi="Cambria" w:cs="Cambria"/>
          <w:sz w:val="22"/>
          <w:szCs w:val="22"/>
        </w:rPr>
        <w:t xml:space="preserve"> that guided development efforts and ensured high-quality deliverables</w:t>
      </w:r>
      <w:r w:rsidR="00BD3779">
        <w:rPr>
          <w:rFonts w:ascii="Cambria" w:eastAsia="Cambria" w:hAnsi="Cambria" w:cs="Cambria"/>
          <w:sz w:val="22"/>
          <w:szCs w:val="22"/>
        </w:rPr>
        <w:t>.</w:t>
      </w:r>
    </w:p>
    <w:p w14:paraId="355E740D" w14:textId="3918A2DF" w:rsidR="00CA17F6" w:rsidRPr="00CA17F6" w:rsidRDefault="00CA17F6" w:rsidP="00CA17F6">
      <w:pPr>
        <w:numPr>
          <w:ilvl w:val="0"/>
          <w:numId w:val="1"/>
        </w:numPr>
        <w:spacing w:line="276" w:lineRule="auto"/>
        <w:ind w:left="360"/>
        <w:jc w:val="both"/>
        <w:rPr>
          <w:rFonts w:ascii="Cambria" w:eastAsia="Cambria" w:hAnsi="Cambria" w:cs="Cambria"/>
          <w:sz w:val="22"/>
          <w:szCs w:val="22"/>
        </w:rPr>
      </w:pPr>
      <w:r w:rsidRPr="00CA17F6">
        <w:rPr>
          <w:rFonts w:ascii="Cambria" w:eastAsia="Cambria" w:hAnsi="Cambria" w:cs="Cambria"/>
          <w:sz w:val="22"/>
          <w:szCs w:val="22"/>
        </w:rPr>
        <w:t xml:space="preserve">Designed and implemented </w:t>
      </w:r>
      <w:r w:rsidRPr="00CA17F6">
        <w:rPr>
          <w:rFonts w:ascii="Cambria" w:eastAsia="Cambria" w:hAnsi="Cambria" w:cs="Cambria"/>
          <w:b/>
          <w:bCs/>
          <w:sz w:val="22"/>
          <w:szCs w:val="22"/>
        </w:rPr>
        <w:t>automated reporting features</w:t>
      </w:r>
      <w:r w:rsidRPr="00CA17F6">
        <w:rPr>
          <w:rFonts w:ascii="Cambria" w:eastAsia="Cambria" w:hAnsi="Cambria" w:cs="Cambria"/>
          <w:sz w:val="22"/>
          <w:szCs w:val="22"/>
        </w:rPr>
        <w:t>, allowing management to track volunteer performance and project progress in real-time.</w:t>
      </w:r>
    </w:p>
    <w:p w14:paraId="57D37A19" w14:textId="77777777" w:rsidR="00D63100" w:rsidRDefault="004A7BEF" w:rsidP="00D63100">
      <w:pPr>
        <w:numPr>
          <w:ilvl w:val="0"/>
          <w:numId w:val="1"/>
        </w:numPr>
        <w:spacing w:line="276" w:lineRule="auto"/>
        <w:ind w:left="360"/>
        <w:jc w:val="both"/>
        <w:rPr>
          <w:rFonts w:ascii="Cambria" w:eastAsia="Cambria" w:hAnsi="Cambria" w:cs="Cambria"/>
          <w:sz w:val="22"/>
          <w:szCs w:val="22"/>
        </w:rPr>
      </w:pPr>
      <w:r w:rsidRPr="004A7BEF">
        <w:rPr>
          <w:rFonts w:ascii="Cambria" w:eastAsia="Cambria" w:hAnsi="Cambria" w:cs="Cambria"/>
          <w:b/>
          <w:bCs/>
          <w:sz w:val="22"/>
          <w:szCs w:val="22"/>
        </w:rPr>
        <w:t>Analyzed volunteer data</w:t>
      </w:r>
      <w:r w:rsidRPr="004A7BEF">
        <w:rPr>
          <w:rFonts w:ascii="Cambria" w:eastAsia="Cambria" w:hAnsi="Cambria" w:cs="Cambria"/>
          <w:sz w:val="22"/>
          <w:szCs w:val="22"/>
        </w:rPr>
        <w:t>, using insights to improve the matching algorithm, resulting in more efficient project completions and higher volunteer satisfaction.</w:t>
      </w:r>
    </w:p>
    <w:p w14:paraId="4E24490E" w14:textId="60A2924D" w:rsidR="00641A80" w:rsidRPr="00D63100" w:rsidRDefault="00641A80" w:rsidP="00D63100">
      <w:pPr>
        <w:numPr>
          <w:ilvl w:val="0"/>
          <w:numId w:val="1"/>
        </w:numPr>
        <w:spacing w:line="276" w:lineRule="auto"/>
        <w:ind w:left="360"/>
        <w:jc w:val="both"/>
        <w:rPr>
          <w:rFonts w:ascii="Cambria" w:eastAsia="Cambria" w:hAnsi="Cambria" w:cs="Cambria"/>
          <w:sz w:val="22"/>
          <w:szCs w:val="22"/>
        </w:rPr>
      </w:pPr>
      <w:r w:rsidRPr="00A96EF6">
        <w:rPr>
          <w:rFonts w:ascii="Cambria" w:eastAsia="Cambria" w:hAnsi="Cambria" w:cs="Cambria"/>
          <w:sz w:val="22"/>
          <w:szCs w:val="22"/>
        </w:rPr>
        <w:t xml:space="preserve">Spearheaded the implementation of </w:t>
      </w:r>
      <w:r w:rsidRPr="00A96EF6">
        <w:rPr>
          <w:rFonts w:ascii="Cambria" w:eastAsia="Cambria" w:hAnsi="Cambria" w:cs="Cambria"/>
          <w:b/>
          <w:bCs/>
          <w:sz w:val="22"/>
          <w:szCs w:val="22"/>
        </w:rPr>
        <w:t>ETL processes</w:t>
      </w:r>
      <w:r w:rsidRPr="00A96EF6">
        <w:rPr>
          <w:rFonts w:ascii="Cambria" w:eastAsia="Cambria" w:hAnsi="Cambria" w:cs="Cambria"/>
          <w:sz w:val="22"/>
          <w:szCs w:val="22"/>
        </w:rPr>
        <w:t xml:space="preserve"> to streamline data integration, resulting in improved data accuracy and reporting efficiency</w:t>
      </w:r>
      <w:r w:rsidR="00D63100" w:rsidRPr="00A96EF6">
        <w:rPr>
          <w:rFonts w:ascii="Cambria" w:eastAsia="Cambria" w:hAnsi="Cambria" w:cs="Cambria"/>
          <w:sz w:val="22"/>
          <w:szCs w:val="22"/>
        </w:rPr>
        <w:t>.</w:t>
      </w:r>
    </w:p>
    <w:p w14:paraId="12CCA442" w14:textId="77777777" w:rsidR="004D3BFC" w:rsidRDefault="001066C8" w:rsidP="004D3BFC">
      <w:pPr>
        <w:numPr>
          <w:ilvl w:val="0"/>
          <w:numId w:val="1"/>
        </w:numPr>
        <w:spacing w:line="276" w:lineRule="auto"/>
        <w:ind w:left="360"/>
        <w:jc w:val="both"/>
        <w:rPr>
          <w:rFonts w:ascii="Cambria" w:eastAsia="Cambria" w:hAnsi="Cambria" w:cs="Cambria"/>
          <w:sz w:val="22"/>
          <w:szCs w:val="22"/>
        </w:rPr>
      </w:pPr>
      <w:r w:rsidRPr="001066C8">
        <w:rPr>
          <w:rFonts w:ascii="Cambria" w:eastAsia="Cambria" w:hAnsi="Cambria" w:cs="Cambria"/>
          <w:sz w:val="22"/>
          <w:szCs w:val="22"/>
        </w:rPr>
        <w:t>Built an</w:t>
      </w:r>
      <w:r w:rsidRPr="001066C8">
        <w:rPr>
          <w:rFonts w:ascii="Cambria" w:eastAsia="Cambria" w:hAnsi="Cambria" w:cs="Cambria"/>
          <w:b/>
          <w:bCs/>
          <w:sz w:val="22"/>
          <w:szCs w:val="22"/>
        </w:rPr>
        <w:t xml:space="preserve"> HRMS portal </w:t>
      </w:r>
      <w:r w:rsidRPr="001066C8">
        <w:rPr>
          <w:rFonts w:ascii="Cambria" w:eastAsia="Cambria" w:hAnsi="Cambria" w:cs="Cambria"/>
          <w:sz w:val="22"/>
          <w:szCs w:val="22"/>
        </w:rPr>
        <w:t>using</w:t>
      </w:r>
      <w:r w:rsidRPr="001066C8">
        <w:rPr>
          <w:rFonts w:ascii="Cambria" w:eastAsia="Cambria" w:hAnsi="Cambria" w:cs="Cambria"/>
          <w:b/>
          <w:bCs/>
          <w:sz w:val="22"/>
          <w:szCs w:val="22"/>
        </w:rPr>
        <w:t xml:space="preserve"> Salesforce Cloud</w:t>
      </w:r>
      <w:r w:rsidRPr="001066C8">
        <w:rPr>
          <w:rFonts w:ascii="Cambria" w:eastAsia="Cambria" w:hAnsi="Cambria" w:cs="Cambria"/>
          <w:sz w:val="22"/>
          <w:szCs w:val="22"/>
        </w:rPr>
        <w:t xml:space="preserve"> to automate onboarding and offboarding processes for volunteers, reducing manual administrative tasks by 50%.</w:t>
      </w:r>
    </w:p>
    <w:p w14:paraId="222CB162" w14:textId="77777777" w:rsidR="00591E19" w:rsidRDefault="004D3BFC" w:rsidP="00591E19">
      <w:pPr>
        <w:numPr>
          <w:ilvl w:val="0"/>
          <w:numId w:val="1"/>
        </w:numPr>
        <w:spacing w:line="276" w:lineRule="auto"/>
        <w:ind w:left="360"/>
        <w:jc w:val="both"/>
        <w:rPr>
          <w:rFonts w:ascii="Cambria" w:eastAsia="Cambria" w:hAnsi="Cambria" w:cs="Cambria"/>
          <w:sz w:val="22"/>
          <w:szCs w:val="22"/>
        </w:rPr>
      </w:pPr>
      <w:r>
        <w:rPr>
          <w:rStyle w:val="Strong"/>
        </w:rPr>
        <w:t>Coordinated with HR teams</w:t>
      </w:r>
      <w:r>
        <w:t xml:space="preserve"> to gather inputs and feedback on the onboarding and offboarding processes, ensuring the HRMS portal met their specific needs and improved overall operational efficiency.</w:t>
      </w:r>
    </w:p>
    <w:p w14:paraId="3267509E" w14:textId="309A7D59" w:rsidR="004D3BFC" w:rsidRPr="00591E19" w:rsidRDefault="00591E19" w:rsidP="00591E19">
      <w:pPr>
        <w:numPr>
          <w:ilvl w:val="0"/>
          <w:numId w:val="1"/>
        </w:numPr>
        <w:spacing w:line="276" w:lineRule="auto"/>
        <w:ind w:left="360"/>
        <w:jc w:val="both"/>
        <w:rPr>
          <w:rFonts w:ascii="Cambria" w:eastAsia="Cambria" w:hAnsi="Cambria" w:cs="Cambria"/>
          <w:sz w:val="22"/>
          <w:szCs w:val="22"/>
        </w:rPr>
      </w:pPr>
      <w:r>
        <w:rPr>
          <w:rStyle w:val="Strong"/>
        </w:rPr>
        <w:lastRenderedPageBreak/>
        <w:t>Implemented an iterative development process</w:t>
      </w:r>
      <w:r>
        <w:t>, rapidly releasing updates and improving platform features based on real-time feedback from volunteers and stakeholders.</w:t>
      </w:r>
    </w:p>
    <w:p w14:paraId="3648561E" w14:textId="77777777" w:rsidR="005C6E6D" w:rsidRDefault="005C6E6D" w:rsidP="005C6E6D">
      <w:pPr>
        <w:spacing w:line="276" w:lineRule="auto"/>
        <w:jc w:val="both"/>
        <w:rPr>
          <w:rFonts w:ascii="Cambria" w:eastAsia="Cambria" w:hAnsi="Cambria" w:cs="Cambria"/>
          <w:sz w:val="22"/>
          <w:szCs w:val="22"/>
        </w:rPr>
      </w:pPr>
    </w:p>
    <w:p w14:paraId="46EE6646" w14:textId="4659B117" w:rsidR="005C6E6D" w:rsidRPr="00277FC0" w:rsidRDefault="005C6E6D" w:rsidP="005C6E6D">
      <w:pPr>
        <w:spacing w:line="276" w:lineRule="auto"/>
        <w:jc w:val="both"/>
        <w:rPr>
          <w:rFonts w:ascii="Cambria" w:eastAsia="Cambria" w:hAnsi="Cambria" w:cs="Cambria"/>
          <w:sz w:val="22"/>
          <w:szCs w:val="22"/>
        </w:rPr>
      </w:pPr>
      <w:r w:rsidRPr="005C6E6D">
        <w:rPr>
          <w:rFonts w:ascii="Cambria" w:eastAsia="Cambria" w:hAnsi="Cambria" w:cs="Cambria"/>
          <w:b/>
          <w:bCs/>
          <w:sz w:val="22"/>
          <w:szCs w:val="22"/>
        </w:rPr>
        <w:t xml:space="preserve">Environment: </w:t>
      </w:r>
      <w:r w:rsidR="00C16477" w:rsidRPr="00C16477">
        <w:rPr>
          <w:rFonts w:ascii="Cambria" w:eastAsia="Cambria" w:hAnsi="Cambria" w:cs="Cambria"/>
          <w:sz w:val="22"/>
          <w:szCs w:val="22"/>
        </w:rPr>
        <w:t>Salesforce Cloud, Python, Figma, Miro, Jira, Confluence, ETL pipelines, RESTful APIs, AI/ML, Tableau</w:t>
      </w:r>
      <w:r w:rsidR="00FC4FF2">
        <w:rPr>
          <w:rFonts w:ascii="Cambria" w:eastAsia="Cambria" w:hAnsi="Cambria" w:cs="Cambria"/>
          <w:sz w:val="22"/>
          <w:szCs w:val="22"/>
        </w:rPr>
        <w:t>, HRMS.</w:t>
      </w:r>
    </w:p>
    <w:p w14:paraId="5A66FC6E" w14:textId="77777777" w:rsidR="00475F14" w:rsidRDefault="00475F14" w:rsidP="00A55A5F">
      <w:pPr>
        <w:spacing w:line="276" w:lineRule="auto"/>
        <w:jc w:val="both"/>
        <w:rPr>
          <w:rFonts w:ascii="Cambria" w:eastAsia="Cambria" w:hAnsi="Cambria" w:cs="Cambria"/>
          <w:b/>
          <w:sz w:val="22"/>
          <w:szCs w:val="22"/>
          <w:u w:val="single"/>
        </w:rPr>
      </w:pPr>
    </w:p>
    <w:p w14:paraId="01FA404A" w14:textId="1E21A8FB" w:rsidR="00220A2B" w:rsidRDefault="00220A2B" w:rsidP="00A55A5F">
      <w:pPr>
        <w:spacing w:line="276" w:lineRule="auto"/>
        <w:jc w:val="both"/>
        <w:rPr>
          <w:rFonts w:ascii="Cambria" w:eastAsia="Cambria" w:hAnsi="Cambria" w:cs="Cambria"/>
          <w:b/>
          <w:sz w:val="22"/>
          <w:szCs w:val="22"/>
        </w:rPr>
      </w:pPr>
      <w:r>
        <w:rPr>
          <w:rFonts w:ascii="Cambria" w:eastAsia="Cambria" w:hAnsi="Cambria" w:cs="Cambria"/>
          <w:b/>
          <w:sz w:val="22"/>
          <w:szCs w:val="22"/>
        </w:rPr>
        <w:t>Company</w:t>
      </w:r>
      <w:r w:rsidR="00E35821">
        <w:rPr>
          <w:rFonts w:ascii="Cambria" w:eastAsia="Cambria" w:hAnsi="Cambria" w:cs="Cambria"/>
          <w:b/>
          <w:sz w:val="22"/>
          <w:szCs w:val="22"/>
        </w:rPr>
        <w:t xml:space="preserve">: </w:t>
      </w:r>
      <w:r w:rsidR="007A2A89">
        <w:rPr>
          <w:rFonts w:ascii="Cambria" w:eastAsia="Cambria" w:hAnsi="Cambria" w:cs="Cambria"/>
          <w:b/>
          <w:sz w:val="22"/>
          <w:szCs w:val="22"/>
        </w:rPr>
        <w:t>Green Project Technologies</w:t>
      </w:r>
      <w:r w:rsidR="00E35821">
        <w:rPr>
          <w:rFonts w:ascii="Cambria" w:eastAsia="Cambria" w:hAnsi="Cambria" w:cs="Cambria"/>
          <w:b/>
          <w:sz w:val="22"/>
          <w:szCs w:val="22"/>
        </w:rPr>
        <w:t xml:space="preserve">                                                                                 </w:t>
      </w:r>
      <w:r w:rsidR="001F00C4">
        <w:rPr>
          <w:rFonts w:ascii="Cambria" w:eastAsia="Cambria" w:hAnsi="Cambria" w:cs="Cambria"/>
          <w:b/>
          <w:sz w:val="22"/>
          <w:szCs w:val="22"/>
        </w:rPr>
        <w:t>Jan</w:t>
      </w:r>
      <w:r w:rsidR="00E35821">
        <w:rPr>
          <w:rFonts w:ascii="Cambria" w:eastAsia="Cambria" w:hAnsi="Cambria" w:cs="Cambria"/>
          <w:b/>
          <w:sz w:val="22"/>
          <w:szCs w:val="22"/>
        </w:rPr>
        <w:t xml:space="preserve"> 202</w:t>
      </w:r>
      <w:r w:rsidR="001F00C4">
        <w:rPr>
          <w:rFonts w:ascii="Cambria" w:eastAsia="Cambria" w:hAnsi="Cambria" w:cs="Cambria"/>
          <w:b/>
          <w:sz w:val="22"/>
          <w:szCs w:val="22"/>
        </w:rPr>
        <w:t>4</w:t>
      </w:r>
      <w:r w:rsidR="00E35821">
        <w:rPr>
          <w:rFonts w:ascii="Cambria" w:eastAsia="Cambria" w:hAnsi="Cambria" w:cs="Cambria"/>
          <w:b/>
          <w:sz w:val="22"/>
          <w:szCs w:val="22"/>
        </w:rPr>
        <w:t xml:space="preserve"> – </w:t>
      </w:r>
      <w:r w:rsidR="001F00C4">
        <w:rPr>
          <w:rFonts w:ascii="Cambria" w:eastAsia="Cambria" w:hAnsi="Cambria" w:cs="Cambria"/>
          <w:b/>
          <w:sz w:val="22"/>
          <w:szCs w:val="22"/>
        </w:rPr>
        <w:t>June 2024</w:t>
      </w:r>
    </w:p>
    <w:p w14:paraId="1472BD59" w14:textId="7373B825" w:rsidR="008E2346" w:rsidRDefault="00E35821" w:rsidP="00A55A5F">
      <w:pPr>
        <w:spacing w:line="276" w:lineRule="auto"/>
        <w:jc w:val="both"/>
        <w:rPr>
          <w:rFonts w:ascii="Cambria" w:eastAsia="Cambria" w:hAnsi="Cambria" w:cs="Cambria"/>
          <w:b/>
          <w:sz w:val="22"/>
          <w:szCs w:val="22"/>
        </w:rPr>
      </w:pPr>
      <w:r>
        <w:rPr>
          <w:rFonts w:ascii="Cambria" w:eastAsia="Cambria" w:hAnsi="Cambria" w:cs="Cambria"/>
          <w:b/>
          <w:sz w:val="22"/>
          <w:szCs w:val="22"/>
        </w:rPr>
        <w:t>Role:</w:t>
      </w:r>
      <w:r w:rsidR="00495803">
        <w:rPr>
          <w:rFonts w:ascii="Cambria" w:eastAsia="Cambria" w:hAnsi="Cambria" w:cs="Cambria"/>
          <w:b/>
          <w:sz w:val="22"/>
          <w:szCs w:val="22"/>
        </w:rPr>
        <w:t xml:space="preserve"> Product</w:t>
      </w:r>
      <w:r>
        <w:rPr>
          <w:rFonts w:ascii="Cambria" w:eastAsia="Cambria" w:hAnsi="Cambria" w:cs="Cambria"/>
          <w:b/>
          <w:sz w:val="22"/>
          <w:szCs w:val="22"/>
        </w:rPr>
        <w:t xml:space="preserve"> </w:t>
      </w:r>
      <w:r w:rsidR="00495803">
        <w:rPr>
          <w:rFonts w:ascii="Cambria" w:eastAsia="Cambria" w:hAnsi="Cambria" w:cs="Cambria"/>
          <w:b/>
          <w:sz w:val="22"/>
          <w:szCs w:val="22"/>
        </w:rPr>
        <w:t>Manager</w:t>
      </w:r>
      <w:r w:rsidR="0085490B">
        <w:rPr>
          <w:rFonts w:ascii="Cambria" w:eastAsia="Cambria" w:hAnsi="Cambria" w:cs="Cambria"/>
          <w:b/>
          <w:sz w:val="22"/>
          <w:szCs w:val="22"/>
        </w:rPr>
        <w:t>/Technical Product Owner</w:t>
      </w:r>
    </w:p>
    <w:p w14:paraId="10D6A9E5" w14:textId="77777777" w:rsidR="008E2346" w:rsidRDefault="008E2346" w:rsidP="00A55A5F">
      <w:pPr>
        <w:spacing w:line="276" w:lineRule="auto"/>
        <w:jc w:val="both"/>
        <w:rPr>
          <w:rFonts w:ascii="Cambria" w:eastAsia="Cambria" w:hAnsi="Cambria" w:cs="Cambria"/>
          <w:b/>
          <w:sz w:val="22"/>
          <w:szCs w:val="22"/>
        </w:rPr>
      </w:pPr>
    </w:p>
    <w:p w14:paraId="0F917CBC" w14:textId="309FC14B" w:rsidR="00280392" w:rsidRPr="00280392" w:rsidRDefault="00E35821" w:rsidP="00A55A5F">
      <w:pPr>
        <w:spacing w:line="276" w:lineRule="auto"/>
        <w:jc w:val="both"/>
        <w:rPr>
          <w:rFonts w:ascii="Cambria" w:eastAsia="Cambria" w:hAnsi="Cambria" w:cs="Cambria"/>
          <w:sz w:val="22"/>
          <w:szCs w:val="22"/>
          <w:lang w:val="en-US"/>
        </w:rPr>
      </w:pPr>
      <w:r>
        <w:rPr>
          <w:rFonts w:ascii="Cambria" w:eastAsia="Cambria" w:hAnsi="Cambria" w:cs="Cambria"/>
          <w:b/>
          <w:sz w:val="22"/>
          <w:szCs w:val="22"/>
        </w:rPr>
        <w:t xml:space="preserve">Project Description: </w:t>
      </w:r>
      <w:r w:rsidR="00280392" w:rsidRPr="00280392">
        <w:rPr>
          <w:rFonts w:ascii="Cambria" w:eastAsia="Cambria" w:hAnsi="Cambria" w:cs="Cambria"/>
          <w:sz w:val="22"/>
          <w:szCs w:val="22"/>
        </w:rPr>
        <w:t>Green Project Technologies is a carbon accounting firm that enables businesses to track, measure, and forecast their carbon emissions to achieve sustainability goals. The platform consolidates carbon emission data from multiple sources, providing real-time benchmarks and audit-ready reports to help companies reduce their environmental impact and comply with regulatory standards.</w:t>
      </w:r>
    </w:p>
    <w:p w14:paraId="411F8B6A" w14:textId="77777777" w:rsidR="008E2346" w:rsidRDefault="008E2346" w:rsidP="00A55A5F">
      <w:pPr>
        <w:spacing w:line="276" w:lineRule="auto"/>
        <w:jc w:val="both"/>
        <w:rPr>
          <w:rFonts w:ascii="Cambria" w:eastAsia="Cambria" w:hAnsi="Cambria" w:cs="Cambria"/>
          <w:sz w:val="22"/>
          <w:szCs w:val="22"/>
        </w:rPr>
      </w:pPr>
    </w:p>
    <w:p w14:paraId="72342983" w14:textId="77777777" w:rsidR="008E2346" w:rsidRDefault="00E35821" w:rsidP="00A55A5F">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14:paraId="22000701" w14:textId="78AA9B14" w:rsidR="003F77F2" w:rsidRDefault="003F77F2" w:rsidP="00A55A5F">
      <w:pPr>
        <w:numPr>
          <w:ilvl w:val="0"/>
          <w:numId w:val="6"/>
        </w:numPr>
        <w:spacing w:line="276" w:lineRule="auto"/>
        <w:jc w:val="both"/>
        <w:rPr>
          <w:rFonts w:ascii="Cambria" w:eastAsia="Cambria" w:hAnsi="Cambria" w:cs="Cambria"/>
          <w:sz w:val="22"/>
          <w:szCs w:val="22"/>
        </w:rPr>
      </w:pPr>
      <w:r w:rsidRPr="003F77F2">
        <w:rPr>
          <w:rFonts w:ascii="Cambria" w:eastAsia="Cambria" w:hAnsi="Cambria" w:cs="Cambria"/>
          <w:sz w:val="22"/>
          <w:szCs w:val="22"/>
          <w:lang w:val="en-US"/>
        </w:rPr>
        <w:t xml:space="preserve">Rallied a </w:t>
      </w:r>
      <w:r w:rsidRPr="00CA6F63">
        <w:rPr>
          <w:rFonts w:ascii="Cambria" w:eastAsia="Cambria" w:hAnsi="Cambria" w:cs="Cambria"/>
          <w:b/>
          <w:bCs/>
          <w:sz w:val="22"/>
          <w:szCs w:val="22"/>
          <w:lang w:val="en-US"/>
        </w:rPr>
        <w:t>multidisciplinary team</w:t>
      </w:r>
      <w:r w:rsidRPr="003F77F2">
        <w:rPr>
          <w:rFonts w:ascii="Cambria" w:eastAsia="Cambria" w:hAnsi="Cambria" w:cs="Cambria"/>
          <w:sz w:val="22"/>
          <w:szCs w:val="22"/>
          <w:lang w:val="en-US"/>
        </w:rPr>
        <w:t xml:space="preserve"> of data engineers</w:t>
      </w:r>
      <w:r w:rsidR="00C01584">
        <w:rPr>
          <w:rFonts w:ascii="Cambria" w:eastAsia="Cambria" w:hAnsi="Cambria" w:cs="Cambria"/>
          <w:sz w:val="22"/>
          <w:szCs w:val="22"/>
        </w:rPr>
        <w:t xml:space="preserve"> and</w:t>
      </w:r>
      <w:r w:rsidRPr="003F77F2">
        <w:rPr>
          <w:rFonts w:ascii="Cambria" w:eastAsia="Cambria" w:hAnsi="Cambria" w:cs="Cambria"/>
          <w:sz w:val="22"/>
          <w:szCs w:val="22"/>
          <w:lang w:val="en-US"/>
        </w:rPr>
        <w:t xml:space="preserve"> analysts to build a carbon emission forecasting tool, enabling companies to project emissions, reach net-zero goals, and improve sustainability metrics.</w:t>
      </w:r>
    </w:p>
    <w:p w14:paraId="0B2CABA6" w14:textId="20A5393E" w:rsidR="00DE3984" w:rsidRPr="003F77F2" w:rsidRDefault="004D2710" w:rsidP="00A55A5F">
      <w:pPr>
        <w:numPr>
          <w:ilvl w:val="0"/>
          <w:numId w:val="6"/>
        </w:numPr>
        <w:spacing w:line="276" w:lineRule="auto"/>
        <w:jc w:val="both"/>
        <w:rPr>
          <w:rFonts w:ascii="Cambria" w:eastAsia="Cambria" w:hAnsi="Cambria" w:cs="Cambria"/>
          <w:sz w:val="22"/>
          <w:szCs w:val="22"/>
        </w:rPr>
      </w:pPr>
      <w:r w:rsidRPr="004D2710">
        <w:rPr>
          <w:rFonts w:ascii="Cambria" w:eastAsia="Cambria" w:hAnsi="Cambria" w:cs="Cambria"/>
          <w:b/>
          <w:bCs/>
          <w:sz w:val="22"/>
          <w:szCs w:val="22"/>
        </w:rPr>
        <w:t>Collaborated with the CEO</w:t>
      </w:r>
      <w:r w:rsidRPr="004D2710">
        <w:rPr>
          <w:rFonts w:ascii="Cambria" w:eastAsia="Cambria" w:hAnsi="Cambria" w:cs="Cambria"/>
          <w:sz w:val="22"/>
          <w:szCs w:val="22"/>
        </w:rPr>
        <w:t xml:space="preserve"> and stakeholders to define product vision and roadmap, ensuring alignment with business objectives and market demand.</w:t>
      </w:r>
    </w:p>
    <w:p w14:paraId="7619837B" w14:textId="77777777" w:rsidR="003F77F2" w:rsidRDefault="003F77F2" w:rsidP="00A55A5F">
      <w:pPr>
        <w:numPr>
          <w:ilvl w:val="0"/>
          <w:numId w:val="6"/>
        </w:numPr>
        <w:spacing w:line="276" w:lineRule="auto"/>
        <w:jc w:val="both"/>
        <w:rPr>
          <w:rFonts w:ascii="Cambria" w:eastAsia="Cambria" w:hAnsi="Cambria" w:cs="Cambria"/>
          <w:sz w:val="22"/>
          <w:szCs w:val="22"/>
        </w:rPr>
      </w:pPr>
      <w:r w:rsidRPr="003F77F2">
        <w:rPr>
          <w:rFonts w:ascii="Cambria" w:eastAsia="Cambria" w:hAnsi="Cambria" w:cs="Cambria"/>
          <w:sz w:val="22"/>
          <w:szCs w:val="22"/>
        </w:rPr>
        <w:t xml:space="preserve">Partnered with UX/UI teams to design and implement 5+ </w:t>
      </w:r>
      <w:r w:rsidRPr="00EA2FD2">
        <w:rPr>
          <w:rFonts w:ascii="Cambria" w:eastAsia="Cambria" w:hAnsi="Cambria" w:cs="Cambria"/>
          <w:b/>
          <w:bCs/>
          <w:sz w:val="22"/>
          <w:szCs w:val="22"/>
        </w:rPr>
        <w:t>user-centered</w:t>
      </w:r>
      <w:r w:rsidRPr="003F77F2">
        <w:rPr>
          <w:rFonts w:ascii="Cambria" w:eastAsia="Cambria" w:hAnsi="Cambria" w:cs="Cambria"/>
          <w:sz w:val="22"/>
          <w:szCs w:val="22"/>
        </w:rPr>
        <w:t xml:space="preserve"> data visualization tools, leading to an improvement in data driven decision making accuracy.</w:t>
      </w:r>
    </w:p>
    <w:p w14:paraId="1E42921C" w14:textId="0E20796E" w:rsidR="004926FD" w:rsidRPr="004926FD" w:rsidRDefault="004926FD" w:rsidP="004926FD">
      <w:pPr>
        <w:numPr>
          <w:ilvl w:val="0"/>
          <w:numId w:val="6"/>
        </w:numPr>
        <w:spacing w:line="276" w:lineRule="auto"/>
        <w:jc w:val="both"/>
        <w:rPr>
          <w:rFonts w:ascii="Cambria" w:eastAsia="Cambria" w:hAnsi="Cambria" w:cs="Cambria"/>
          <w:sz w:val="22"/>
          <w:szCs w:val="22"/>
        </w:rPr>
      </w:pPr>
      <w:r w:rsidRPr="004926FD">
        <w:rPr>
          <w:rFonts w:ascii="Cambria" w:eastAsia="Cambria" w:hAnsi="Cambria" w:cs="Cambria"/>
          <w:sz w:val="22"/>
          <w:szCs w:val="22"/>
        </w:rPr>
        <w:t xml:space="preserve">Implemented a robust </w:t>
      </w:r>
      <w:r w:rsidRPr="004926FD">
        <w:rPr>
          <w:rFonts w:ascii="Cambria" w:eastAsia="Cambria" w:hAnsi="Cambria" w:cs="Cambria"/>
          <w:b/>
          <w:bCs/>
          <w:sz w:val="22"/>
          <w:szCs w:val="22"/>
        </w:rPr>
        <w:t>ETL pipeline</w:t>
      </w:r>
      <w:r w:rsidR="00A23D9D">
        <w:rPr>
          <w:rFonts w:ascii="Cambria" w:eastAsia="Cambria" w:hAnsi="Cambria" w:cs="Cambria"/>
          <w:b/>
          <w:bCs/>
          <w:sz w:val="22"/>
          <w:szCs w:val="22"/>
        </w:rPr>
        <w:t xml:space="preserve"> </w:t>
      </w:r>
      <w:r w:rsidR="00A23D9D">
        <w:rPr>
          <w:rFonts w:ascii="Cambria" w:eastAsia="Cambria" w:hAnsi="Cambria" w:cs="Cambria"/>
          <w:sz w:val="22"/>
          <w:szCs w:val="22"/>
        </w:rPr>
        <w:t>using Python and SQL</w:t>
      </w:r>
      <w:r w:rsidRPr="004926FD">
        <w:rPr>
          <w:rFonts w:ascii="Cambria" w:eastAsia="Cambria" w:hAnsi="Cambria" w:cs="Cambria"/>
          <w:sz w:val="22"/>
          <w:szCs w:val="22"/>
        </w:rPr>
        <w:t>, automating data collection from 10+ external sources and ensuring high-quality, consistent data for accurate emissions forecasting.</w:t>
      </w:r>
    </w:p>
    <w:p w14:paraId="75203F62" w14:textId="58DE4F10" w:rsidR="00642E50" w:rsidRPr="00642E50" w:rsidRDefault="00642E50" w:rsidP="00642E50">
      <w:pPr>
        <w:numPr>
          <w:ilvl w:val="0"/>
          <w:numId w:val="6"/>
        </w:numPr>
        <w:pBdr>
          <w:top w:val="nil"/>
          <w:left w:val="nil"/>
          <w:bottom w:val="nil"/>
          <w:right w:val="nil"/>
          <w:between w:val="nil"/>
        </w:pBdr>
        <w:spacing w:line="276" w:lineRule="auto"/>
        <w:jc w:val="both"/>
        <w:rPr>
          <w:rFonts w:ascii="Cambria" w:eastAsia="Cambria" w:hAnsi="Cambria" w:cs="Cambria"/>
          <w:sz w:val="22"/>
          <w:szCs w:val="22"/>
        </w:rPr>
      </w:pPr>
      <w:r w:rsidRPr="00642E50">
        <w:rPr>
          <w:rFonts w:ascii="Cambria" w:eastAsia="Cambria" w:hAnsi="Cambria" w:cs="Cambria"/>
          <w:sz w:val="22"/>
          <w:szCs w:val="22"/>
        </w:rPr>
        <w:t>Developed industry-specific</w:t>
      </w:r>
      <w:r w:rsidRPr="00642E50">
        <w:rPr>
          <w:rFonts w:ascii="Cambria" w:eastAsia="Cambria" w:hAnsi="Cambria" w:cs="Cambria"/>
          <w:b/>
          <w:bCs/>
          <w:sz w:val="22"/>
          <w:szCs w:val="22"/>
        </w:rPr>
        <w:t xml:space="preserve"> data models</w:t>
      </w:r>
      <w:r w:rsidRPr="00642E50">
        <w:rPr>
          <w:rFonts w:ascii="Cambria" w:eastAsia="Cambria" w:hAnsi="Cambria" w:cs="Cambria"/>
          <w:sz w:val="22"/>
          <w:szCs w:val="22"/>
        </w:rPr>
        <w:t>, improving emissions forecasting accuracy by 25% and providing benchmark comparisons across 15+ industries.</w:t>
      </w:r>
    </w:p>
    <w:p w14:paraId="517AEB47" w14:textId="029ADA8F" w:rsidR="004024D7" w:rsidRDefault="000F07FC" w:rsidP="00F62B93">
      <w:pPr>
        <w:numPr>
          <w:ilvl w:val="0"/>
          <w:numId w:val="6"/>
        </w:numPr>
        <w:pBdr>
          <w:top w:val="nil"/>
          <w:left w:val="nil"/>
          <w:bottom w:val="nil"/>
          <w:right w:val="nil"/>
          <w:between w:val="nil"/>
        </w:pBdr>
        <w:spacing w:line="276" w:lineRule="auto"/>
        <w:jc w:val="both"/>
        <w:rPr>
          <w:rFonts w:ascii="Cambria" w:eastAsia="Cambria" w:hAnsi="Cambria" w:cs="Cambria"/>
          <w:sz w:val="22"/>
          <w:szCs w:val="22"/>
        </w:rPr>
      </w:pPr>
      <w:r w:rsidRPr="000F07FC">
        <w:rPr>
          <w:rFonts w:ascii="Cambria" w:eastAsia="Cambria" w:hAnsi="Cambria" w:cs="Cambria"/>
          <w:sz w:val="22"/>
          <w:szCs w:val="22"/>
        </w:rPr>
        <w:t>Led</w:t>
      </w:r>
      <w:r w:rsidRPr="000F07FC">
        <w:rPr>
          <w:rFonts w:ascii="Cambria" w:eastAsia="Cambria" w:hAnsi="Cambria" w:cs="Cambria"/>
          <w:b/>
          <w:bCs/>
          <w:sz w:val="22"/>
          <w:szCs w:val="22"/>
        </w:rPr>
        <w:t xml:space="preserve"> user testing </w:t>
      </w:r>
      <w:r w:rsidRPr="000F07FC">
        <w:rPr>
          <w:rFonts w:ascii="Cambria" w:eastAsia="Cambria" w:hAnsi="Cambria" w:cs="Cambria"/>
          <w:sz w:val="22"/>
          <w:szCs w:val="22"/>
        </w:rPr>
        <w:t>sessions with 20+ clients to gather feedback on the product, resulting in user-driven improvements that increased customer satisfaction by 40%.</w:t>
      </w:r>
    </w:p>
    <w:p w14:paraId="299EE57A" w14:textId="06D56A52" w:rsidR="009B64E7" w:rsidRPr="00EF42DB" w:rsidRDefault="009B64E7" w:rsidP="00EF42DB">
      <w:pPr>
        <w:numPr>
          <w:ilvl w:val="0"/>
          <w:numId w:val="6"/>
        </w:numPr>
        <w:pBdr>
          <w:top w:val="nil"/>
          <w:left w:val="nil"/>
          <w:bottom w:val="nil"/>
          <w:right w:val="nil"/>
          <w:between w:val="nil"/>
        </w:pBdr>
        <w:spacing w:line="276" w:lineRule="auto"/>
        <w:jc w:val="both"/>
        <w:rPr>
          <w:rFonts w:ascii="Cambria" w:eastAsia="Cambria" w:hAnsi="Cambria" w:cs="Cambria"/>
          <w:sz w:val="22"/>
          <w:szCs w:val="22"/>
        </w:rPr>
      </w:pPr>
      <w:r w:rsidRPr="009B64E7">
        <w:rPr>
          <w:rFonts w:ascii="Cambria" w:eastAsia="Cambria" w:hAnsi="Cambria" w:cs="Cambria"/>
          <w:sz w:val="22"/>
          <w:szCs w:val="22"/>
        </w:rPr>
        <w:t xml:space="preserve">Spearheaded the integration of </w:t>
      </w:r>
      <w:r w:rsidRPr="009B64E7">
        <w:rPr>
          <w:rFonts w:ascii="Cambria" w:eastAsia="Cambria" w:hAnsi="Cambria" w:cs="Cambria"/>
          <w:b/>
          <w:bCs/>
          <w:sz w:val="22"/>
          <w:szCs w:val="22"/>
        </w:rPr>
        <w:t>third-party APIs</w:t>
      </w:r>
      <w:r w:rsidRPr="009B64E7">
        <w:rPr>
          <w:rFonts w:ascii="Cambria" w:eastAsia="Cambria" w:hAnsi="Cambria" w:cs="Cambria"/>
          <w:sz w:val="22"/>
          <w:szCs w:val="22"/>
        </w:rPr>
        <w:t xml:space="preserve"> using </w:t>
      </w:r>
      <w:r w:rsidRPr="009B64E7">
        <w:rPr>
          <w:rFonts w:ascii="Cambria" w:eastAsia="Cambria" w:hAnsi="Cambria" w:cs="Cambria"/>
          <w:b/>
          <w:bCs/>
          <w:sz w:val="22"/>
          <w:szCs w:val="22"/>
        </w:rPr>
        <w:t>RESTful services</w:t>
      </w:r>
      <w:r w:rsidRPr="009B64E7">
        <w:rPr>
          <w:rFonts w:ascii="Cambria" w:eastAsia="Cambria" w:hAnsi="Cambria" w:cs="Cambria"/>
          <w:sz w:val="22"/>
          <w:szCs w:val="22"/>
        </w:rPr>
        <w:t>, reducing manual data input by 60% and ensuring real-time data synchronization.</w:t>
      </w:r>
    </w:p>
    <w:p w14:paraId="70350638" w14:textId="72DE0745" w:rsidR="00A441EB" w:rsidRDefault="0053279D" w:rsidP="00A55A5F">
      <w:pPr>
        <w:numPr>
          <w:ilvl w:val="0"/>
          <w:numId w:val="6"/>
        </w:numPr>
        <w:pBdr>
          <w:top w:val="nil"/>
          <w:left w:val="nil"/>
          <w:bottom w:val="nil"/>
          <w:right w:val="nil"/>
          <w:between w:val="nil"/>
        </w:pBdr>
        <w:spacing w:line="276" w:lineRule="auto"/>
        <w:jc w:val="both"/>
        <w:rPr>
          <w:rFonts w:ascii="Cambria" w:eastAsia="Cambria" w:hAnsi="Cambria" w:cs="Cambria"/>
          <w:sz w:val="22"/>
          <w:szCs w:val="22"/>
        </w:rPr>
      </w:pPr>
      <w:r w:rsidRPr="00C617C4">
        <w:rPr>
          <w:rFonts w:ascii="Cambria" w:eastAsia="Cambria" w:hAnsi="Cambria" w:cs="Cambria"/>
          <w:sz w:val="22"/>
          <w:szCs w:val="22"/>
        </w:rPr>
        <w:t xml:space="preserve">Developed an in-depth </w:t>
      </w:r>
      <w:r w:rsidRPr="00821CE9">
        <w:rPr>
          <w:rFonts w:ascii="Cambria" w:eastAsia="Cambria" w:hAnsi="Cambria" w:cs="Cambria"/>
          <w:b/>
          <w:bCs/>
          <w:sz w:val="22"/>
          <w:szCs w:val="22"/>
        </w:rPr>
        <w:t>integration strategy</w:t>
      </w:r>
      <w:r w:rsidRPr="00C617C4">
        <w:rPr>
          <w:rFonts w:ascii="Cambria" w:eastAsia="Cambria" w:hAnsi="Cambria" w:cs="Cambria"/>
          <w:sz w:val="22"/>
          <w:szCs w:val="22"/>
        </w:rPr>
        <w:t xml:space="preserve"> and implementation guide for new feature adoption, streamlining the process and cutting implementation time by 45%, while maintaining 100% functionality across all user interfaces</w:t>
      </w:r>
      <w:r w:rsidR="00EE750F">
        <w:rPr>
          <w:rFonts w:ascii="Cambria" w:eastAsia="Cambria" w:hAnsi="Cambria" w:cs="Cambria"/>
          <w:sz w:val="22"/>
          <w:szCs w:val="22"/>
        </w:rPr>
        <w:t>.</w:t>
      </w:r>
    </w:p>
    <w:p w14:paraId="29DE81F8" w14:textId="77777777" w:rsidR="00CF30E7" w:rsidRDefault="00B35414" w:rsidP="00CF30E7">
      <w:pPr>
        <w:numPr>
          <w:ilvl w:val="0"/>
          <w:numId w:val="6"/>
        </w:numPr>
        <w:pBdr>
          <w:top w:val="nil"/>
          <w:left w:val="nil"/>
          <w:bottom w:val="nil"/>
          <w:right w:val="nil"/>
          <w:between w:val="nil"/>
        </w:pBdr>
        <w:spacing w:line="276" w:lineRule="auto"/>
        <w:jc w:val="both"/>
        <w:rPr>
          <w:rFonts w:ascii="Cambria" w:eastAsia="Cambria" w:hAnsi="Cambria" w:cs="Cambria"/>
          <w:sz w:val="22"/>
          <w:szCs w:val="22"/>
        </w:rPr>
      </w:pPr>
      <w:r w:rsidRPr="00B35414">
        <w:rPr>
          <w:rFonts w:ascii="Cambria" w:eastAsia="Cambria" w:hAnsi="Cambria" w:cs="Cambria"/>
          <w:sz w:val="22"/>
          <w:szCs w:val="22"/>
        </w:rPr>
        <w:t xml:space="preserve">Designed and developed </w:t>
      </w:r>
      <w:r w:rsidRPr="00B35414">
        <w:rPr>
          <w:rFonts w:ascii="Cambria" w:eastAsia="Cambria" w:hAnsi="Cambria" w:cs="Cambria"/>
          <w:b/>
          <w:bCs/>
          <w:sz w:val="22"/>
          <w:szCs w:val="22"/>
        </w:rPr>
        <w:t>data visualization dashboards</w:t>
      </w:r>
      <w:r w:rsidR="005141A4">
        <w:rPr>
          <w:rFonts w:ascii="Cambria" w:eastAsia="Cambria" w:hAnsi="Cambria" w:cs="Cambria"/>
          <w:b/>
          <w:bCs/>
          <w:sz w:val="22"/>
          <w:szCs w:val="22"/>
        </w:rPr>
        <w:t xml:space="preserve"> </w:t>
      </w:r>
      <w:r w:rsidR="005141A4" w:rsidRPr="005141A4">
        <w:rPr>
          <w:rFonts w:ascii="Cambria" w:eastAsia="Cambria" w:hAnsi="Cambria" w:cs="Cambria"/>
          <w:sz w:val="22"/>
          <w:szCs w:val="22"/>
        </w:rPr>
        <w:t>using</w:t>
      </w:r>
      <w:r w:rsidR="005141A4">
        <w:rPr>
          <w:rFonts w:ascii="Cambria" w:eastAsia="Cambria" w:hAnsi="Cambria" w:cs="Cambria"/>
          <w:b/>
          <w:bCs/>
          <w:sz w:val="22"/>
          <w:szCs w:val="22"/>
        </w:rPr>
        <w:t xml:space="preserve"> Tableau</w:t>
      </w:r>
      <w:r w:rsidRPr="00B35414">
        <w:rPr>
          <w:rFonts w:ascii="Cambria" w:eastAsia="Cambria" w:hAnsi="Cambria" w:cs="Cambria"/>
          <w:sz w:val="22"/>
          <w:szCs w:val="22"/>
        </w:rPr>
        <w:t>, improving decision-making accuracy by 30% through intuitive visual representation of carbon emission data.</w:t>
      </w:r>
    </w:p>
    <w:p w14:paraId="41F1D606" w14:textId="7AF1D0A7" w:rsidR="00076E76" w:rsidRPr="00CF30E7" w:rsidRDefault="00AD701F" w:rsidP="00CF30E7">
      <w:pPr>
        <w:numPr>
          <w:ilvl w:val="0"/>
          <w:numId w:val="6"/>
        </w:numPr>
        <w:pBdr>
          <w:top w:val="nil"/>
          <w:left w:val="nil"/>
          <w:bottom w:val="nil"/>
          <w:right w:val="nil"/>
          <w:between w:val="nil"/>
        </w:pBdr>
        <w:spacing w:line="276" w:lineRule="auto"/>
        <w:jc w:val="both"/>
        <w:rPr>
          <w:rFonts w:ascii="Cambria" w:eastAsia="Cambria" w:hAnsi="Cambria" w:cs="Cambria"/>
          <w:sz w:val="22"/>
          <w:szCs w:val="22"/>
        </w:rPr>
      </w:pPr>
      <w:r w:rsidRPr="00CF30E7">
        <w:rPr>
          <w:b/>
          <w:bCs/>
        </w:rPr>
        <w:t>Monitored key product metrics</w:t>
      </w:r>
      <w:r w:rsidRPr="00AD701F">
        <w:t xml:space="preserve"> post-launch, iterating on features to reduce onboarding time by </w:t>
      </w:r>
      <w:r w:rsidRPr="00CF30E7">
        <w:rPr>
          <w:rFonts w:ascii="Cambria" w:eastAsia="Cambria" w:hAnsi="Cambria" w:cs="Cambria"/>
          <w:sz w:val="22"/>
          <w:szCs w:val="22"/>
        </w:rPr>
        <w:t>50%, improving overall user experience and increasing retention rates.</w:t>
      </w:r>
    </w:p>
    <w:p w14:paraId="3101A90F" w14:textId="77777777" w:rsidR="00076E76" w:rsidRPr="00CF30E7" w:rsidRDefault="00076E76" w:rsidP="00CF30E7">
      <w:pPr>
        <w:pBdr>
          <w:top w:val="nil"/>
          <w:left w:val="nil"/>
          <w:bottom w:val="nil"/>
          <w:right w:val="nil"/>
          <w:between w:val="nil"/>
        </w:pBdr>
        <w:spacing w:line="276" w:lineRule="auto"/>
        <w:jc w:val="both"/>
        <w:rPr>
          <w:rFonts w:ascii="Cambria" w:eastAsia="Cambria" w:hAnsi="Cambria" w:cs="Cambria"/>
          <w:sz w:val="22"/>
          <w:szCs w:val="22"/>
        </w:rPr>
      </w:pPr>
    </w:p>
    <w:p w14:paraId="414C755C" w14:textId="1295080E" w:rsidR="00076E76" w:rsidRPr="00CF30E7" w:rsidRDefault="00076E76" w:rsidP="00CF30E7">
      <w:pPr>
        <w:pBdr>
          <w:top w:val="nil"/>
          <w:left w:val="nil"/>
          <w:bottom w:val="nil"/>
          <w:right w:val="nil"/>
          <w:between w:val="nil"/>
        </w:pBdr>
        <w:spacing w:line="276" w:lineRule="auto"/>
        <w:jc w:val="both"/>
        <w:rPr>
          <w:rFonts w:ascii="Cambria" w:eastAsia="Cambria" w:hAnsi="Cambria" w:cs="Cambria"/>
          <w:sz w:val="22"/>
          <w:szCs w:val="22"/>
        </w:rPr>
      </w:pPr>
      <w:r w:rsidRPr="00076E76">
        <w:rPr>
          <w:rFonts w:ascii="Cambria" w:eastAsia="Cambria" w:hAnsi="Cambria" w:cs="Cambria"/>
          <w:b/>
          <w:bCs/>
          <w:sz w:val="22"/>
          <w:szCs w:val="22"/>
        </w:rPr>
        <w:t>Environment:</w:t>
      </w:r>
      <w:r w:rsidRPr="00076E76">
        <w:rPr>
          <w:rFonts w:ascii="Cambria" w:eastAsia="Cambria" w:hAnsi="Cambria" w:cs="Cambria"/>
          <w:sz w:val="22"/>
          <w:szCs w:val="22"/>
        </w:rPr>
        <w:t xml:space="preserve"> Python, SQL, Tableau,</w:t>
      </w:r>
      <w:r w:rsidR="00DC3AD8">
        <w:rPr>
          <w:rFonts w:ascii="Cambria" w:eastAsia="Cambria" w:hAnsi="Cambria" w:cs="Cambria"/>
          <w:sz w:val="22"/>
          <w:szCs w:val="22"/>
        </w:rPr>
        <w:t xml:space="preserve"> Microsoft</w:t>
      </w:r>
      <w:r w:rsidRPr="00076E76">
        <w:rPr>
          <w:rFonts w:ascii="Cambria" w:eastAsia="Cambria" w:hAnsi="Cambria" w:cs="Cambria"/>
          <w:sz w:val="22"/>
          <w:szCs w:val="22"/>
        </w:rPr>
        <w:t xml:space="preserve"> </w:t>
      </w:r>
      <w:r w:rsidR="001D0D34">
        <w:rPr>
          <w:rFonts w:ascii="Cambria" w:eastAsia="Cambria" w:hAnsi="Cambria" w:cs="Cambria"/>
          <w:sz w:val="22"/>
          <w:szCs w:val="22"/>
        </w:rPr>
        <w:t>Azure</w:t>
      </w:r>
      <w:r w:rsidRPr="00076E76">
        <w:rPr>
          <w:rFonts w:ascii="Cambria" w:eastAsia="Cambria" w:hAnsi="Cambria" w:cs="Cambria"/>
          <w:sz w:val="22"/>
          <w:szCs w:val="22"/>
        </w:rPr>
        <w:t>, RESTful APIs, Salesforce Cloud, Figma, Jira, Confluence, ETL pipelines</w:t>
      </w:r>
      <w:r w:rsidR="00000D04">
        <w:rPr>
          <w:rFonts w:ascii="Cambria" w:eastAsia="Cambria" w:hAnsi="Cambria" w:cs="Cambria"/>
          <w:sz w:val="22"/>
          <w:szCs w:val="22"/>
        </w:rPr>
        <w:t>, MongoDB</w:t>
      </w:r>
      <w:r w:rsidR="002265F9">
        <w:rPr>
          <w:rFonts w:ascii="Cambria" w:eastAsia="Cambria" w:hAnsi="Cambria" w:cs="Cambria"/>
          <w:sz w:val="22"/>
          <w:szCs w:val="22"/>
        </w:rPr>
        <w:t>.</w:t>
      </w:r>
    </w:p>
    <w:p w14:paraId="77A62CCA" w14:textId="77777777" w:rsidR="008E2346" w:rsidRDefault="008E2346" w:rsidP="00A55A5F">
      <w:pPr>
        <w:spacing w:line="276" w:lineRule="auto"/>
        <w:jc w:val="both"/>
        <w:rPr>
          <w:rFonts w:ascii="Cambria" w:eastAsia="Cambria" w:hAnsi="Cambria" w:cs="Cambria"/>
          <w:b/>
          <w:sz w:val="22"/>
          <w:szCs w:val="22"/>
        </w:rPr>
      </w:pPr>
    </w:p>
    <w:p w14:paraId="3D114615" w14:textId="44507966" w:rsidR="008E2346" w:rsidRDefault="00F50250" w:rsidP="00A55A5F">
      <w:pPr>
        <w:spacing w:line="276" w:lineRule="auto"/>
        <w:jc w:val="both"/>
        <w:rPr>
          <w:rFonts w:ascii="Cambria" w:eastAsia="Cambria" w:hAnsi="Cambria" w:cs="Cambria"/>
          <w:b/>
          <w:sz w:val="22"/>
          <w:szCs w:val="22"/>
        </w:rPr>
      </w:pPr>
      <w:r>
        <w:rPr>
          <w:rFonts w:ascii="Cambria" w:eastAsia="Cambria" w:hAnsi="Cambria" w:cs="Cambria"/>
          <w:b/>
          <w:sz w:val="22"/>
          <w:szCs w:val="22"/>
        </w:rPr>
        <w:t>Company</w:t>
      </w:r>
      <w:r w:rsidR="00E35821">
        <w:rPr>
          <w:rFonts w:ascii="Cambria" w:eastAsia="Cambria" w:hAnsi="Cambria" w:cs="Cambria"/>
          <w:b/>
          <w:sz w:val="22"/>
          <w:szCs w:val="22"/>
        </w:rPr>
        <w:t>:</w:t>
      </w:r>
      <w:r w:rsidR="00D77BBA">
        <w:rPr>
          <w:rFonts w:ascii="Cambria" w:eastAsia="Cambria" w:hAnsi="Cambria" w:cs="Cambria"/>
          <w:b/>
          <w:sz w:val="22"/>
          <w:szCs w:val="22"/>
        </w:rPr>
        <w:t xml:space="preserve"> ExploAR</w:t>
      </w:r>
      <w:r w:rsidR="00091D06">
        <w:rPr>
          <w:rFonts w:ascii="Cambria" w:eastAsia="Cambria" w:hAnsi="Cambria" w:cs="Cambria"/>
          <w:b/>
          <w:sz w:val="22"/>
          <w:szCs w:val="22"/>
        </w:rPr>
        <w:tab/>
      </w:r>
      <w:r w:rsidR="00E35821">
        <w:rPr>
          <w:rFonts w:ascii="Cambria" w:eastAsia="Cambria" w:hAnsi="Cambria" w:cs="Cambria"/>
          <w:b/>
          <w:sz w:val="22"/>
          <w:szCs w:val="22"/>
        </w:rPr>
        <w:t xml:space="preserve">         </w:t>
      </w:r>
      <w:r w:rsidR="0023391C">
        <w:rPr>
          <w:rFonts w:ascii="Cambria" w:eastAsia="Cambria" w:hAnsi="Cambria" w:cs="Cambria"/>
          <w:b/>
          <w:sz w:val="22"/>
          <w:szCs w:val="22"/>
        </w:rPr>
        <w:t xml:space="preserve"> </w:t>
      </w:r>
      <w:r w:rsidR="00E35821">
        <w:rPr>
          <w:rFonts w:ascii="Cambria" w:eastAsia="Cambria" w:hAnsi="Cambria" w:cs="Cambria"/>
          <w:b/>
          <w:sz w:val="22"/>
          <w:szCs w:val="22"/>
        </w:rPr>
        <w:t xml:space="preserve">                                                                              </w:t>
      </w:r>
      <w:r w:rsidR="00762856">
        <w:rPr>
          <w:rFonts w:ascii="Cambria" w:eastAsia="Cambria" w:hAnsi="Cambria" w:cs="Cambria"/>
          <w:b/>
          <w:sz w:val="22"/>
          <w:szCs w:val="22"/>
        </w:rPr>
        <w:t xml:space="preserve">               </w:t>
      </w:r>
      <w:r w:rsidR="00E35821">
        <w:rPr>
          <w:rFonts w:ascii="Cambria" w:eastAsia="Cambria" w:hAnsi="Cambria" w:cs="Cambria"/>
          <w:b/>
          <w:sz w:val="22"/>
          <w:szCs w:val="22"/>
        </w:rPr>
        <w:t xml:space="preserve"> </w:t>
      </w:r>
      <w:r w:rsidR="00E35821">
        <w:rPr>
          <w:rFonts w:ascii="Cambria" w:eastAsia="Cambria" w:hAnsi="Cambria" w:cs="Cambria"/>
          <w:b/>
          <w:sz w:val="22"/>
          <w:szCs w:val="22"/>
        </w:rPr>
        <w:tab/>
      </w:r>
      <w:r w:rsidR="00BD008D">
        <w:rPr>
          <w:rFonts w:ascii="Cambria" w:eastAsia="Cambria" w:hAnsi="Cambria" w:cs="Cambria"/>
          <w:b/>
          <w:sz w:val="22"/>
          <w:szCs w:val="22"/>
        </w:rPr>
        <w:t xml:space="preserve">Mar </w:t>
      </w:r>
      <w:r w:rsidR="00E35821">
        <w:rPr>
          <w:rFonts w:ascii="Cambria" w:eastAsia="Cambria" w:hAnsi="Cambria" w:cs="Cambria"/>
          <w:b/>
          <w:sz w:val="22"/>
          <w:szCs w:val="22"/>
        </w:rPr>
        <w:t>202</w:t>
      </w:r>
      <w:r w:rsidR="00BD008D">
        <w:rPr>
          <w:rFonts w:ascii="Cambria" w:eastAsia="Cambria" w:hAnsi="Cambria" w:cs="Cambria"/>
          <w:b/>
          <w:sz w:val="22"/>
          <w:szCs w:val="22"/>
        </w:rPr>
        <w:t>0</w:t>
      </w:r>
      <w:r w:rsidR="00E35821">
        <w:rPr>
          <w:rFonts w:ascii="Cambria" w:eastAsia="Cambria" w:hAnsi="Cambria" w:cs="Cambria"/>
          <w:b/>
          <w:sz w:val="22"/>
          <w:szCs w:val="22"/>
        </w:rPr>
        <w:t xml:space="preserve"> – </w:t>
      </w:r>
      <w:r w:rsidR="00BD008D">
        <w:rPr>
          <w:rFonts w:ascii="Cambria" w:eastAsia="Cambria" w:hAnsi="Cambria" w:cs="Cambria"/>
          <w:b/>
          <w:sz w:val="22"/>
          <w:szCs w:val="22"/>
        </w:rPr>
        <w:t>June</w:t>
      </w:r>
      <w:r w:rsidR="00E35821">
        <w:rPr>
          <w:rFonts w:ascii="Cambria" w:eastAsia="Cambria" w:hAnsi="Cambria" w:cs="Cambria"/>
          <w:b/>
          <w:sz w:val="22"/>
          <w:szCs w:val="22"/>
        </w:rPr>
        <w:t xml:space="preserve"> 20</w:t>
      </w:r>
      <w:r w:rsidR="00BD008D">
        <w:rPr>
          <w:rFonts w:ascii="Cambria" w:eastAsia="Cambria" w:hAnsi="Cambria" w:cs="Cambria"/>
          <w:b/>
          <w:sz w:val="22"/>
          <w:szCs w:val="22"/>
        </w:rPr>
        <w:t>23</w:t>
      </w:r>
    </w:p>
    <w:p w14:paraId="5ABA617A" w14:textId="6A327D84" w:rsidR="008E2346" w:rsidRDefault="00E35821" w:rsidP="00A55A5F">
      <w:pPr>
        <w:spacing w:line="276" w:lineRule="auto"/>
        <w:jc w:val="both"/>
        <w:rPr>
          <w:rFonts w:ascii="Cambria" w:eastAsia="Cambria" w:hAnsi="Cambria" w:cs="Cambria"/>
          <w:b/>
          <w:sz w:val="22"/>
          <w:szCs w:val="22"/>
        </w:rPr>
      </w:pPr>
      <w:r>
        <w:rPr>
          <w:rFonts w:ascii="Cambria" w:eastAsia="Cambria" w:hAnsi="Cambria" w:cs="Cambria"/>
          <w:b/>
          <w:sz w:val="22"/>
          <w:szCs w:val="22"/>
        </w:rPr>
        <w:t xml:space="preserve">Role: </w:t>
      </w:r>
      <w:r w:rsidR="00F7551E">
        <w:rPr>
          <w:rFonts w:ascii="Cambria" w:eastAsia="Cambria" w:hAnsi="Cambria" w:cs="Cambria"/>
          <w:b/>
          <w:sz w:val="22"/>
          <w:szCs w:val="22"/>
        </w:rPr>
        <w:t>Founding Product Manager</w:t>
      </w:r>
      <w:r w:rsidR="0085490B">
        <w:rPr>
          <w:rFonts w:ascii="Cambria" w:eastAsia="Cambria" w:hAnsi="Cambria" w:cs="Cambria"/>
          <w:b/>
          <w:sz w:val="22"/>
          <w:szCs w:val="22"/>
        </w:rPr>
        <w:t>/Technical Product Owner</w:t>
      </w:r>
    </w:p>
    <w:p w14:paraId="3B3A7AF5" w14:textId="77777777" w:rsidR="008E2346" w:rsidRDefault="008E2346" w:rsidP="00A55A5F">
      <w:pPr>
        <w:spacing w:line="276" w:lineRule="auto"/>
        <w:jc w:val="both"/>
        <w:rPr>
          <w:rFonts w:ascii="Cambria" w:eastAsia="Cambria" w:hAnsi="Cambria" w:cs="Cambria"/>
          <w:b/>
          <w:sz w:val="22"/>
          <w:szCs w:val="22"/>
        </w:rPr>
      </w:pPr>
    </w:p>
    <w:p w14:paraId="5CF3D2A8" w14:textId="67E6FDE6" w:rsidR="00E666B7" w:rsidRPr="00E666B7" w:rsidRDefault="00E35821" w:rsidP="00E666B7">
      <w:pPr>
        <w:spacing w:line="276" w:lineRule="auto"/>
        <w:jc w:val="both"/>
        <w:rPr>
          <w:rFonts w:ascii="Cambria" w:eastAsia="Cambria" w:hAnsi="Cambria" w:cs="Cambria"/>
          <w:sz w:val="22"/>
          <w:szCs w:val="22"/>
          <w:lang w:val="en-US"/>
        </w:rPr>
      </w:pPr>
      <w:r>
        <w:rPr>
          <w:rFonts w:ascii="Cambria" w:eastAsia="Cambria" w:hAnsi="Cambria" w:cs="Cambria"/>
          <w:b/>
          <w:sz w:val="22"/>
          <w:szCs w:val="22"/>
        </w:rPr>
        <w:t>Project Description:</w:t>
      </w:r>
      <w:r w:rsidR="000A18D0">
        <w:rPr>
          <w:rFonts w:ascii="Cambria" w:eastAsia="Cambria" w:hAnsi="Cambria" w:cs="Cambria"/>
          <w:sz w:val="22"/>
          <w:szCs w:val="22"/>
        </w:rPr>
        <w:t xml:space="preserve"> </w:t>
      </w:r>
      <w:r w:rsidR="00E666B7" w:rsidRPr="00E666B7">
        <w:rPr>
          <w:rFonts w:ascii="Cambria" w:eastAsia="Cambria" w:hAnsi="Cambria" w:cs="Cambria"/>
          <w:sz w:val="22"/>
          <w:szCs w:val="22"/>
        </w:rPr>
        <w:t xml:space="preserve">ExploAR is an enterprise tool for sales and marketing, with the capability of leveraging augmented reality (AR) to create immersive 3D/AR presentations. The platform enables sales teams to showcase their products interactively, improving customer engagement and accelerating the </w:t>
      </w:r>
      <w:r w:rsidR="00E666B7" w:rsidRPr="00E666B7">
        <w:rPr>
          <w:rFonts w:ascii="Cambria" w:eastAsia="Cambria" w:hAnsi="Cambria" w:cs="Cambria"/>
          <w:sz w:val="22"/>
          <w:szCs w:val="22"/>
        </w:rPr>
        <w:lastRenderedPageBreak/>
        <w:t>sales cycle. It includes a CMS to manage 3D models, track customer interactions, and generate insights for marketing strategies.</w:t>
      </w:r>
    </w:p>
    <w:p w14:paraId="0B8CFE81" w14:textId="77777777" w:rsidR="008E2346" w:rsidRDefault="008E2346" w:rsidP="00A55A5F">
      <w:pPr>
        <w:spacing w:line="276" w:lineRule="auto"/>
        <w:jc w:val="both"/>
        <w:rPr>
          <w:rFonts w:ascii="Cambria" w:eastAsia="Cambria" w:hAnsi="Cambria" w:cs="Cambria"/>
          <w:b/>
          <w:sz w:val="22"/>
          <w:szCs w:val="22"/>
        </w:rPr>
      </w:pPr>
    </w:p>
    <w:p w14:paraId="3B0C5AA1" w14:textId="77777777" w:rsidR="008E2346" w:rsidRDefault="00E35821" w:rsidP="00A55A5F">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14:paraId="7339522D" w14:textId="77777777" w:rsidR="00574A40" w:rsidRPr="00574A40" w:rsidRDefault="00574A40" w:rsidP="00652591">
      <w:pPr>
        <w:numPr>
          <w:ilvl w:val="0"/>
          <w:numId w:val="2"/>
        </w:numPr>
        <w:spacing w:line="276" w:lineRule="auto"/>
        <w:ind w:left="357" w:hanging="357"/>
        <w:jc w:val="both"/>
        <w:rPr>
          <w:rFonts w:ascii="Cambria" w:eastAsia="Cambria" w:hAnsi="Cambria" w:cs="Cambria"/>
          <w:sz w:val="22"/>
          <w:szCs w:val="22"/>
        </w:rPr>
      </w:pPr>
      <w:r w:rsidRPr="00574A40">
        <w:rPr>
          <w:rFonts w:ascii="Cambria" w:eastAsia="Cambria" w:hAnsi="Cambria" w:cs="Cambria"/>
          <w:sz w:val="22"/>
          <w:szCs w:val="22"/>
        </w:rPr>
        <w:t xml:space="preserve">Spearheaded the </w:t>
      </w:r>
      <w:r w:rsidRPr="00EB38A8">
        <w:rPr>
          <w:rFonts w:ascii="Cambria" w:eastAsia="Cambria" w:hAnsi="Cambria" w:cs="Cambria"/>
          <w:b/>
          <w:bCs/>
          <w:sz w:val="22"/>
          <w:szCs w:val="22"/>
        </w:rPr>
        <w:t>end-to-end development</w:t>
      </w:r>
      <w:r w:rsidRPr="00574A40">
        <w:rPr>
          <w:rFonts w:ascii="Cambria" w:eastAsia="Cambria" w:hAnsi="Cambria" w:cs="Cambria"/>
          <w:sz w:val="22"/>
          <w:szCs w:val="22"/>
        </w:rPr>
        <w:t xml:space="preserve"> (0 - 1) of an Enterprise Sales and Marketing Tool for B2B Enterprise OEMs, resulting in over 10,000 successful customer interactions within the first 6 months post-launch.</w:t>
      </w:r>
    </w:p>
    <w:p w14:paraId="791275AA" w14:textId="77777777" w:rsidR="00574A40" w:rsidRPr="00574A40" w:rsidRDefault="00574A40" w:rsidP="00652591">
      <w:pPr>
        <w:numPr>
          <w:ilvl w:val="0"/>
          <w:numId w:val="2"/>
        </w:numPr>
        <w:spacing w:line="276" w:lineRule="auto"/>
        <w:ind w:left="357" w:hanging="357"/>
        <w:jc w:val="both"/>
        <w:rPr>
          <w:rFonts w:ascii="Cambria" w:eastAsia="Cambria" w:hAnsi="Cambria" w:cs="Cambria"/>
          <w:sz w:val="22"/>
          <w:szCs w:val="22"/>
        </w:rPr>
      </w:pPr>
      <w:r w:rsidRPr="00961590">
        <w:rPr>
          <w:rFonts w:ascii="Cambria" w:eastAsia="Cambria" w:hAnsi="Cambria" w:cs="Cambria"/>
          <w:b/>
          <w:bCs/>
          <w:sz w:val="22"/>
          <w:szCs w:val="22"/>
          <w:lang w:val="en-US"/>
        </w:rPr>
        <w:t>Built ExploAR from inception</w:t>
      </w:r>
      <w:r w:rsidRPr="00574A40">
        <w:rPr>
          <w:rFonts w:ascii="Cambria" w:eastAsia="Cambria" w:hAnsi="Cambria" w:cs="Cambria"/>
          <w:sz w:val="22"/>
          <w:szCs w:val="22"/>
          <w:lang w:val="en-US"/>
        </w:rPr>
        <w:t xml:space="preserve"> to a thriving organization, secured 10+ key clients within the first year, grew the head count from 3 to 25, and played a critical role in securing a $100,000 investment.</w:t>
      </w:r>
    </w:p>
    <w:p w14:paraId="5438FB8F" w14:textId="77777777" w:rsidR="00574A40" w:rsidRPr="00574A40" w:rsidRDefault="00574A40" w:rsidP="00652591">
      <w:pPr>
        <w:numPr>
          <w:ilvl w:val="0"/>
          <w:numId w:val="2"/>
        </w:numPr>
        <w:spacing w:line="276" w:lineRule="auto"/>
        <w:ind w:left="357" w:hanging="357"/>
        <w:jc w:val="both"/>
        <w:rPr>
          <w:rFonts w:ascii="Cambria" w:eastAsia="Cambria" w:hAnsi="Cambria" w:cs="Cambria"/>
          <w:sz w:val="22"/>
          <w:szCs w:val="22"/>
        </w:rPr>
      </w:pPr>
      <w:r w:rsidRPr="00574A40">
        <w:rPr>
          <w:rFonts w:ascii="Cambria" w:eastAsia="Cambria" w:hAnsi="Cambria" w:cs="Cambria"/>
          <w:sz w:val="22"/>
          <w:szCs w:val="22"/>
          <w:lang w:val="en-US"/>
        </w:rPr>
        <w:t xml:space="preserve">Domain modelled </w:t>
      </w:r>
      <w:r w:rsidRPr="00D97018">
        <w:rPr>
          <w:rFonts w:ascii="Cambria" w:eastAsia="Cambria" w:hAnsi="Cambria" w:cs="Cambria"/>
          <w:b/>
          <w:bCs/>
          <w:sz w:val="22"/>
          <w:szCs w:val="22"/>
          <w:lang w:val="en-US"/>
        </w:rPr>
        <w:t>API-first products</w:t>
      </w:r>
      <w:r w:rsidRPr="00574A40">
        <w:rPr>
          <w:rFonts w:ascii="Cambria" w:eastAsia="Cambria" w:hAnsi="Cambria" w:cs="Cambria"/>
          <w:sz w:val="22"/>
          <w:szCs w:val="22"/>
          <w:lang w:val="en-US"/>
        </w:rPr>
        <w:t>, establishing integration paths with CRM, CMS, mobile &amp; web applications, and external systems, resulting in a 40% increase in workflow efficiency across enterprise solutions.</w:t>
      </w:r>
    </w:p>
    <w:p w14:paraId="29178015" w14:textId="77777777" w:rsidR="00574A40" w:rsidRPr="00574A40" w:rsidRDefault="00574A40" w:rsidP="00652591">
      <w:pPr>
        <w:numPr>
          <w:ilvl w:val="0"/>
          <w:numId w:val="2"/>
        </w:numPr>
        <w:spacing w:line="276" w:lineRule="auto"/>
        <w:ind w:left="357" w:hanging="357"/>
        <w:jc w:val="both"/>
        <w:rPr>
          <w:rFonts w:ascii="Cambria" w:eastAsia="Cambria" w:hAnsi="Cambria" w:cs="Cambria"/>
          <w:sz w:val="22"/>
          <w:szCs w:val="22"/>
        </w:rPr>
      </w:pPr>
      <w:r w:rsidRPr="00574A40">
        <w:rPr>
          <w:rFonts w:ascii="Cambria" w:eastAsia="Cambria" w:hAnsi="Cambria" w:cs="Cambria"/>
          <w:sz w:val="22"/>
          <w:szCs w:val="22"/>
        </w:rPr>
        <w:t xml:space="preserve">Developed and executed a </w:t>
      </w:r>
      <w:r w:rsidRPr="001F5BF9">
        <w:rPr>
          <w:rFonts w:ascii="Cambria" w:eastAsia="Cambria" w:hAnsi="Cambria" w:cs="Cambria"/>
          <w:b/>
          <w:bCs/>
          <w:sz w:val="22"/>
          <w:szCs w:val="22"/>
        </w:rPr>
        <w:t>targeted go-to-market strategy</w:t>
      </w:r>
      <w:r w:rsidRPr="00574A40">
        <w:rPr>
          <w:rFonts w:ascii="Cambria" w:eastAsia="Cambria" w:hAnsi="Cambria" w:cs="Cambria"/>
          <w:sz w:val="22"/>
          <w:szCs w:val="22"/>
        </w:rPr>
        <w:t xml:space="preserve"> leveraging key channels and messaging, resulting in a 50% increase in adoption rates among ideal customer segments.</w:t>
      </w:r>
    </w:p>
    <w:p w14:paraId="5B22ED59" w14:textId="3FA9DD4D" w:rsidR="00EE1F44" w:rsidRDefault="00EE1F44" w:rsidP="00526EB9">
      <w:pPr>
        <w:numPr>
          <w:ilvl w:val="0"/>
          <w:numId w:val="2"/>
        </w:numPr>
        <w:pBdr>
          <w:top w:val="nil"/>
          <w:left w:val="nil"/>
          <w:bottom w:val="nil"/>
          <w:right w:val="nil"/>
          <w:between w:val="nil"/>
        </w:pBdr>
        <w:spacing w:line="276" w:lineRule="auto"/>
        <w:ind w:left="357" w:hanging="357"/>
        <w:jc w:val="both"/>
        <w:rPr>
          <w:rFonts w:ascii="Cambria" w:eastAsia="Cambria" w:hAnsi="Cambria" w:cs="Cambria"/>
          <w:sz w:val="22"/>
          <w:szCs w:val="22"/>
        </w:rPr>
      </w:pPr>
      <w:r w:rsidRPr="00EE1F44">
        <w:rPr>
          <w:rFonts w:ascii="Cambria" w:eastAsia="Cambria" w:hAnsi="Cambria" w:cs="Cambria"/>
          <w:sz w:val="22"/>
          <w:szCs w:val="22"/>
        </w:rPr>
        <w:t xml:space="preserve">Led </w:t>
      </w:r>
      <w:r w:rsidRPr="00A37E43">
        <w:rPr>
          <w:rFonts w:ascii="Cambria" w:eastAsia="Cambria" w:hAnsi="Cambria" w:cs="Cambria"/>
          <w:sz w:val="22"/>
          <w:szCs w:val="22"/>
        </w:rPr>
        <w:t>60+</w:t>
      </w:r>
      <w:r w:rsidRPr="00EE1F44">
        <w:rPr>
          <w:rFonts w:ascii="Cambria" w:eastAsia="Cambria" w:hAnsi="Cambria" w:cs="Cambria"/>
          <w:b/>
          <w:bCs/>
          <w:sz w:val="22"/>
          <w:szCs w:val="22"/>
        </w:rPr>
        <w:t xml:space="preserve"> user interviews</w:t>
      </w:r>
      <w:r w:rsidRPr="00EE1F44">
        <w:rPr>
          <w:rFonts w:ascii="Cambria" w:eastAsia="Cambria" w:hAnsi="Cambria" w:cs="Cambria"/>
          <w:sz w:val="22"/>
          <w:szCs w:val="22"/>
        </w:rPr>
        <w:t xml:space="preserve"> and gathered </w:t>
      </w:r>
      <w:r w:rsidRPr="00EE1F44">
        <w:rPr>
          <w:rFonts w:ascii="Cambria" w:eastAsia="Cambria" w:hAnsi="Cambria" w:cs="Cambria"/>
          <w:b/>
          <w:bCs/>
          <w:sz w:val="22"/>
          <w:szCs w:val="22"/>
        </w:rPr>
        <w:t>client feedback</w:t>
      </w:r>
      <w:r w:rsidRPr="00EE1F44">
        <w:rPr>
          <w:rFonts w:ascii="Cambria" w:eastAsia="Cambria" w:hAnsi="Cambria" w:cs="Cambria"/>
          <w:sz w:val="22"/>
          <w:szCs w:val="22"/>
        </w:rPr>
        <w:t>, translating findings into detailed user stories</w:t>
      </w:r>
      <w:r w:rsidR="007A4A0A">
        <w:rPr>
          <w:rFonts w:ascii="Cambria" w:eastAsia="Cambria" w:hAnsi="Cambria" w:cs="Cambria"/>
          <w:sz w:val="22"/>
          <w:szCs w:val="22"/>
        </w:rPr>
        <w:t xml:space="preserve"> and </w:t>
      </w:r>
      <w:r w:rsidR="00852F33">
        <w:rPr>
          <w:rFonts w:ascii="Cambria" w:eastAsia="Cambria" w:hAnsi="Cambria" w:cs="Cambria"/>
          <w:sz w:val="22"/>
          <w:szCs w:val="22"/>
        </w:rPr>
        <w:t>c</w:t>
      </w:r>
      <w:r w:rsidRPr="00EE1F44">
        <w:rPr>
          <w:rFonts w:ascii="Cambria" w:eastAsia="Cambria" w:hAnsi="Cambria" w:cs="Cambria"/>
          <w:sz w:val="22"/>
          <w:szCs w:val="22"/>
        </w:rPr>
        <w:t>onstantly groomed product backlog to ensure that feature development aligned with both business needs and customer requirements.</w:t>
      </w:r>
    </w:p>
    <w:p w14:paraId="05B9D20D" w14:textId="77777777" w:rsidR="003D6FB5" w:rsidRPr="0055102A" w:rsidRDefault="003D6FB5" w:rsidP="005143F1">
      <w:pPr>
        <w:numPr>
          <w:ilvl w:val="0"/>
          <w:numId w:val="2"/>
        </w:numPr>
        <w:spacing w:line="276" w:lineRule="auto"/>
        <w:ind w:left="357" w:hanging="357"/>
        <w:jc w:val="both"/>
        <w:rPr>
          <w:rFonts w:ascii="Cambria" w:eastAsia="Cambria" w:hAnsi="Cambria" w:cs="Cambria"/>
          <w:sz w:val="22"/>
          <w:szCs w:val="22"/>
        </w:rPr>
      </w:pPr>
      <w:r w:rsidRPr="0055102A">
        <w:rPr>
          <w:rFonts w:ascii="Cambria" w:eastAsia="Cambria" w:hAnsi="Cambria" w:cs="Cambria"/>
          <w:sz w:val="22"/>
          <w:szCs w:val="22"/>
        </w:rPr>
        <w:t xml:space="preserve">Directed the development and implementation of an </w:t>
      </w:r>
      <w:r w:rsidRPr="00B63A7C">
        <w:rPr>
          <w:rFonts w:ascii="Cambria" w:eastAsia="Cambria" w:hAnsi="Cambria" w:cs="Cambria"/>
          <w:b/>
          <w:bCs/>
          <w:sz w:val="22"/>
          <w:szCs w:val="22"/>
        </w:rPr>
        <w:t>AI/ML model</w:t>
      </w:r>
      <w:r w:rsidRPr="0055102A">
        <w:rPr>
          <w:rFonts w:ascii="Cambria" w:eastAsia="Cambria" w:hAnsi="Cambria" w:cs="Cambria"/>
          <w:sz w:val="22"/>
          <w:szCs w:val="22"/>
        </w:rPr>
        <w:t xml:space="preserve"> that tailored the flow and information of presentations, enhancing customer engagement and leading to a 25% increase in sales effectiveness.</w:t>
      </w:r>
    </w:p>
    <w:p w14:paraId="048ACEEA" w14:textId="3AFAB38E" w:rsidR="001B7F92" w:rsidRPr="001B7F92" w:rsidRDefault="001B7F92" w:rsidP="005143F1">
      <w:pPr>
        <w:numPr>
          <w:ilvl w:val="0"/>
          <w:numId w:val="2"/>
        </w:numPr>
        <w:pBdr>
          <w:top w:val="nil"/>
          <w:left w:val="nil"/>
          <w:bottom w:val="nil"/>
          <w:right w:val="nil"/>
          <w:between w:val="nil"/>
        </w:pBdr>
        <w:spacing w:line="276" w:lineRule="auto"/>
        <w:ind w:left="357" w:hanging="357"/>
        <w:jc w:val="both"/>
        <w:rPr>
          <w:rFonts w:ascii="Cambria" w:eastAsia="Cambria" w:hAnsi="Cambria" w:cs="Cambria"/>
          <w:sz w:val="22"/>
          <w:szCs w:val="22"/>
        </w:rPr>
      </w:pPr>
      <w:r w:rsidRPr="001B7F92">
        <w:rPr>
          <w:rFonts w:ascii="Cambria" w:eastAsia="Cambria" w:hAnsi="Cambria" w:cs="Cambria"/>
          <w:sz w:val="22"/>
          <w:szCs w:val="22"/>
        </w:rPr>
        <w:t xml:space="preserve">Partnered with the engineering team to build both </w:t>
      </w:r>
      <w:r w:rsidRPr="001B7F92">
        <w:rPr>
          <w:rFonts w:ascii="Cambria" w:eastAsia="Cambria" w:hAnsi="Cambria" w:cs="Cambria"/>
          <w:b/>
          <w:bCs/>
          <w:sz w:val="22"/>
          <w:szCs w:val="22"/>
        </w:rPr>
        <w:t>mobile and web applications</w:t>
      </w:r>
      <w:r w:rsidRPr="001B7F92">
        <w:rPr>
          <w:rFonts w:ascii="Cambria" w:eastAsia="Cambria" w:hAnsi="Cambria" w:cs="Cambria"/>
          <w:sz w:val="22"/>
          <w:szCs w:val="22"/>
        </w:rPr>
        <w:t>, enabling seamless cross-platform access for users.</w:t>
      </w:r>
    </w:p>
    <w:p w14:paraId="65CFFF0A" w14:textId="6CC25ED0" w:rsidR="00760E73" w:rsidRPr="00760E73" w:rsidRDefault="00760E73" w:rsidP="005143F1">
      <w:pPr>
        <w:numPr>
          <w:ilvl w:val="0"/>
          <w:numId w:val="2"/>
        </w:numPr>
        <w:pBdr>
          <w:top w:val="nil"/>
          <w:left w:val="nil"/>
          <w:bottom w:val="nil"/>
          <w:right w:val="nil"/>
          <w:between w:val="nil"/>
        </w:pBdr>
        <w:spacing w:line="276" w:lineRule="auto"/>
        <w:ind w:left="357" w:hanging="357"/>
        <w:jc w:val="both"/>
        <w:rPr>
          <w:rFonts w:ascii="Cambria" w:eastAsia="Cambria" w:hAnsi="Cambria" w:cs="Cambria"/>
          <w:sz w:val="22"/>
          <w:szCs w:val="22"/>
        </w:rPr>
      </w:pPr>
      <w:r w:rsidRPr="00760E73">
        <w:rPr>
          <w:rFonts w:ascii="Cambria" w:eastAsia="Cambria" w:hAnsi="Cambria" w:cs="Cambria"/>
          <w:sz w:val="22"/>
          <w:szCs w:val="22"/>
        </w:rPr>
        <w:t xml:space="preserve">Developed and implemented </w:t>
      </w:r>
      <w:r w:rsidRPr="00760E73">
        <w:rPr>
          <w:rFonts w:ascii="Cambria" w:eastAsia="Cambria" w:hAnsi="Cambria" w:cs="Cambria"/>
          <w:b/>
          <w:bCs/>
          <w:sz w:val="22"/>
          <w:szCs w:val="22"/>
        </w:rPr>
        <w:t>security features</w:t>
      </w:r>
      <w:r w:rsidRPr="00760E73">
        <w:rPr>
          <w:rFonts w:ascii="Cambria" w:eastAsia="Cambria" w:hAnsi="Cambria" w:cs="Cambria"/>
          <w:sz w:val="22"/>
          <w:szCs w:val="22"/>
        </w:rPr>
        <w:t xml:space="preserve"> to allow enterprise users to control access levels for team members, enhancing data privacy and security within the platform.</w:t>
      </w:r>
    </w:p>
    <w:p w14:paraId="39AA3289" w14:textId="066569B4" w:rsidR="005224A1" w:rsidRPr="005224A1" w:rsidRDefault="005224A1" w:rsidP="005143F1">
      <w:pPr>
        <w:numPr>
          <w:ilvl w:val="0"/>
          <w:numId w:val="2"/>
        </w:numPr>
        <w:pBdr>
          <w:top w:val="nil"/>
          <w:left w:val="nil"/>
          <w:bottom w:val="nil"/>
          <w:right w:val="nil"/>
          <w:between w:val="nil"/>
        </w:pBdr>
        <w:spacing w:line="276" w:lineRule="auto"/>
        <w:ind w:left="357" w:hanging="357"/>
        <w:jc w:val="both"/>
        <w:rPr>
          <w:rFonts w:ascii="Cambria" w:eastAsia="Cambria" w:hAnsi="Cambria" w:cs="Cambria"/>
          <w:sz w:val="22"/>
          <w:szCs w:val="22"/>
        </w:rPr>
      </w:pPr>
      <w:r w:rsidRPr="005224A1">
        <w:rPr>
          <w:rFonts w:ascii="Cambria" w:eastAsia="Cambria" w:hAnsi="Cambria" w:cs="Cambria"/>
          <w:sz w:val="22"/>
          <w:szCs w:val="22"/>
        </w:rPr>
        <w:t>Conducted market research and competitor analysis, identifying new opportunities that led to strategic pivots and increased market share by 20%.</w:t>
      </w:r>
    </w:p>
    <w:p w14:paraId="69138274" w14:textId="77777777" w:rsidR="00F473EE" w:rsidRPr="00F473EE" w:rsidRDefault="00F473EE" w:rsidP="005143F1">
      <w:pPr>
        <w:numPr>
          <w:ilvl w:val="0"/>
          <w:numId w:val="2"/>
        </w:numPr>
        <w:spacing w:before="100" w:beforeAutospacing="1" w:after="100" w:afterAutospacing="1" w:line="276" w:lineRule="auto"/>
        <w:ind w:left="357" w:hanging="357"/>
        <w:rPr>
          <w:rFonts w:ascii="Cambria" w:eastAsia="Cambria" w:hAnsi="Cambria" w:cs="Cambria"/>
          <w:sz w:val="22"/>
          <w:szCs w:val="22"/>
          <w:lang w:eastAsia="en-IN"/>
        </w:rPr>
      </w:pPr>
      <w:r w:rsidRPr="00F473EE">
        <w:rPr>
          <w:rFonts w:ascii="Cambria" w:eastAsia="Cambria" w:hAnsi="Cambria" w:cs="Cambria"/>
          <w:b/>
          <w:bCs/>
          <w:sz w:val="22"/>
          <w:szCs w:val="22"/>
          <w:lang w:eastAsia="en-IN"/>
        </w:rPr>
        <w:t>Trained and mentored the sales team</w:t>
      </w:r>
      <w:r w:rsidRPr="00F473EE">
        <w:rPr>
          <w:rFonts w:ascii="Cambria" w:eastAsia="Cambria" w:hAnsi="Cambria" w:cs="Cambria"/>
          <w:sz w:val="22"/>
          <w:szCs w:val="22"/>
          <w:lang w:eastAsia="en-IN"/>
        </w:rPr>
        <w:t>, equipping them with the necessary tools and product knowledge to effectively demonstrate the product to potential clients, which contributed to a 30% increase in conversion rates.</w:t>
      </w:r>
    </w:p>
    <w:p w14:paraId="52E3714E" w14:textId="65D4CB4E" w:rsidR="0066012D" w:rsidRPr="0066012D" w:rsidRDefault="0066012D" w:rsidP="0066012D">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sidRPr="0066012D">
        <w:rPr>
          <w:rFonts w:ascii="Cambria" w:eastAsia="Cambria" w:hAnsi="Cambria" w:cs="Cambria"/>
          <w:sz w:val="22"/>
          <w:szCs w:val="22"/>
        </w:rPr>
        <w:t xml:space="preserve">Designed and implemented a </w:t>
      </w:r>
      <w:r w:rsidRPr="0066012D">
        <w:rPr>
          <w:rFonts w:ascii="Cambria" w:eastAsia="Cambria" w:hAnsi="Cambria" w:cs="Cambria"/>
          <w:b/>
          <w:bCs/>
          <w:sz w:val="22"/>
          <w:szCs w:val="22"/>
        </w:rPr>
        <w:t>content management system (CMS)</w:t>
      </w:r>
      <w:r w:rsidRPr="0066012D">
        <w:rPr>
          <w:rFonts w:ascii="Cambria" w:eastAsia="Cambria" w:hAnsi="Cambria" w:cs="Cambria"/>
          <w:sz w:val="22"/>
          <w:szCs w:val="22"/>
        </w:rPr>
        <w:t xml:space="preserve"> that allowed users to upload, edit, and manage 3D models, streamlining AR content creation for sales teams.</w:t>
      </w:r>
    </w:p>
    <w:p w14:paraId="690DCCB1" w14:textId="4B19DA1D" w:rsidR="00E40D42" w:rsidRPr="00E40D42" w:rsidRDefault="00E40D42" w:rsidP="00C639A0">
      <w:pPr>
        <w:numPr>
          <w:ilvl w:val="0"/>
          <w:numId w:val="2"/>
        </w:numPr>
        <w:pBdr>
          <w:top w:val="nil"/>
          <w:left w:val="nil"/>
          <w:bottom w:val="nil"/>
          <w:right w:val="nil"/>
          <w:between w:val="nil"/>
        </w:pBdr>
        <w:spacing w:line="276" w:lineRule="auto"/>
        <w:ind w:left="357" w:hanging="357"/>
        <w:jc w:val="both"/>
        <w:rPr>
          <w:rFonts w:ascii="Cambria" w:eastAsia="Cambria" w:hAnsi="Cambria" w:cs="Cambria"/>
          <w:sz w:val="22"/>
          <w:szCs w:val="22"/>
        </w:rPr>
      </w:pPr>
      <w:r w:rsidRPr="00E40D42">
        <w:rPr>
          <w:rFonts w:ascii="Cambria" w:eastAsia="Cambria" w:hAnsi="Cambria" w:cs="Cambria"/>
          <w:sz w:val="22"/>
          <w:szCs w:val="22"/>
        </w:rPr>
        <w:t>Created and maintained the</w:t>
      </w:r>
      <w:r w:rsidRPr="00E40D42">
        <w:rPr>
          <w:rFonts w:ascii="Cambria" w:eastAsia="Cambria" w:hAnsi="Cambria" w:cs="Cambria"/>
          <w:b/>
          <w:bCs/>
          <w:sz w:val="22"/>
          <w:szCs w:val="22"/>
        </w:rPr>
        <w:t xml:space="preserve"> product roadmap</w:t>
      </w:r>
      <w:r w:rsidRPr="00E40D42">
        <w:rPr>
          <w:rFonts w:ascii="Cambria" w:eastAsia="Cambria" w:hAnsi="Cambria" w:cs="Cambria"/>
          <w:sz w:val="22"/>
          <w:szCs w:val="22"/>
        </w:rPr>
        <w:t>, aligning business goals with product development and feature releases, ensuring timely execution and delivery of key features.</w:t>
      </w:r>
    </w:p>
    <w:p w14:paraId="51729816" w14:textId="63266224" w:rsidR="00E40D42" w:rsidRPr="00E40D42" w:rsidRDefault="00C614B6" w:rsidP="00C639A0">
      <w:pPr>
        <w:numPr>
          <w:ilvl w:val="0"/>
          <w:numId w:val="2"/>
        </w:numPr>
        <w:spacing w:before="100" w:beforeAutospacing="1" w:after="100" w:afterAutospacing="1" w:line="276" w:lineRule="auto"/>
        <w:ind w:left="357" w:hanging="357"/>
        <w:rPr>
          <w:rFonts w:ascii="Cambria" w:eastAsia="Cambria" w:hAnsi="Cambria" w:cs="Cambria"/>
          <w:sz w:val="22"/>
          <w:szCs w:val="22"/>
          <w:lang w:eastAsia="en-IN"/>
        </w:rPr>
      </w:pPr>
      <w:r w:rsidRPr="00C614B6">
        <w:rPr>
          <w:rFonts w:ascii="Cambria" w:eastAsia="Cambria" w:hAnsi="Cambria" w:cs="Cambria"/>
          <w:sz w:val="22"/>
          <w:szCs w:val="22"/>
          <w:lang w:eastAsia="en-IN"/>
        </w:rPr>
        <w:t xml:space="preserve">Implemented and coached </w:t>
      </w:r>
      <w:r w:rsidRPr="00C614B6">
        <w:rPr>
          <w:rFonts w:ascii="Cambria" w:eastAsia="Cambria" w:hAnsi="Cambria" w:cs="Cambria"/>
          <w:b/>
          <w:bCs/>
          <w:sz w:val="22"/>
          <w:szCs w:val="22"/>
          <w:lang w:eastAsia="en-IN"/>
        </w:rPr>
        <w:t>agile methodologies</w:t>
      </w:r>
      <w:r w:rsidRPr="00C614B6">
        <w:rPr>
          <w:rFonts w:ascii="Cambria" w:eastAsia="Cambria" w:hAnsi="Cambria" w:cs="Cambria"/>
          <w:sz w:val="22"/>
          <w:szCs w:val="22"/>
          <w:lang w:eastAsia="en-IN"/>
        </w:rPr>
        <w:t>, introducing scrum practices to improve cross-functional team collaboration and productivity</w:t>
      </w:r>
      <w:r w:rsidR="005B149D">
        <w:rPr>
          <w:rFonts w:ascii="Cambria" w:eastAsia="Cambria" w:hAnsi="Cambria" w:cs="Cambria"/>
          <w:sz w:val="22"/>
          <w:szCs w:val="22"/>
        </w:rPr>
        <w:t>,</w:t>
      </w:r>
      <w:r w:rsidRPr="00C614B6">
        <w:rPr>
          <w:rFonts w:ascii="Cambria" w:eastAsia="Cambria" w:hAnsi="Cambria" w:cs="Cambria"/>
          <w:sz w:val="22"/>
          <w:szCs w:val="22"/>
          <w:lang w:eastAsia="en-IN"/>
        </w:rPr>
        <w:t xml:space="preserve"> </w:t>
      </w:r>
      <w:r w:rsidR="005B149D">
        <w:rPr>
          <w:rFonts w:ascii="Cambria" w:eastAsia="Cambria" w:hAnsi="Cambria" w:cs="Cambria"/>
          <w:sz w:val="22"/>
          <w:szCs w:val="22"/>
        </w:rPr>
        <w:t>e</w:t>
      </w:r>
      <w:r w:rsidRPr="00C614B6">
        <w:rPr>
          <w:rFonts w:ascii="Cambria" w:eastAsia="Cambria" w:hAnsi="Cambria" w:cs="Cambria"/>
          <w:sz w:val="22"/>
          <w:szCs w:val="22"/>
          <w:lang w:eastAsia="en-IN"/>
        </w:rPr>
        <w:t>nabl</w:t>
      </w:r>
      <w:r w:rsidR="005B149D">
        <w:rPr>
          <w:rFonts w:ascii="Cambria" w:eastAsia="Cambria" w:hAnsi="Cambria" w:cs="Cambria"/>
          <w:sz w:val="22"/>
          <w:szCs w:val="22"/>
        </w:rPr>
        <w:t>ing</w:t>
      </w:r>
      <w:r w:rsidRPr="00C614B6">
        <w:rPr>
          <w:rFonts w:ascii="Cambria" w:eastAsia="Cambria" w:hAnsi="Cambria" w:cs="Cambria"/>
          <w:sz w:val="22"/>
          <w:szCs w:val="22"/>
          <w:lang w:eastAsia="en-IN"/>
        </w:rPr>
        <w:t xml:space="preserve"> the team to reduce sprint cycle times by 20% through effective adoption and coaching.</w:t>
      </w:r>
    </w:p>
    <w:p w14:paraId="4DD2E25B" w14:textId="3513FC87" w:rsidR="00E40D42" w:rsidRPr="00E40D42" w:rsidRDefault="00E40D42" w:rsidP="00C639A0">
      <w:pPr>
        <w:numPr>
          <w:ilvl w:val="0"/>
          <w:numId w:val="2"/>
        </w:numPr>
        <w:pBdr>
          <w:top w:val="nil"/>
          <w:left w:val="nil"/>
          <w:bottom w:val="nil"/>
          <w:right w:val="nil"/>
          <w:between w:val="nil"/>
        </w:pBdr>
        <w:spacing w:line="276" w:lineRule="auto"/>
        <w:ind w:left="357" w:hanging="357"/>
        <w:jc w:val="both"/>
        <w:rPr>
          <w:rFonts w:ascii="Cambria" w:eastAsia="Cambria" w:hAnsi="Cambria" w:cs="Cambria"/>
          <w:sz w:val="22"/>
          <w:szCs w:val="22"/>
        </w:rPr>
      </w:pPr>
      <w:r w:rsidRPr="00E40D42">
        <w:rPr>
          <w:rFonts w:ascii="Cambria" w:eastAsia="Cambria" w:hAnsi="Cambria" w:cs="Cambria"/>
          <w:sz w:val="22"/>
          <w:szCs w:val="22"/>
        </w:rPr>
        <w:t xml:space="preserve">Managed </w:t>
      </w:r>
      <w:r w:rsidRPr="00E40D42">
        <w:rPr>
          <w:rFonts w:ascii="Cambria" w:eastAsia="Cambria" w:hAnsi="Cambria" w:cs="Cambria"/>
          <w:b/>
          <w:bCs/>
          <w:sz w:val="22"/>
          <w:szCs w:val="22"/>
        </w:rPr>
        <w:t>client interactions</w:t>
      </w:r>
      <w:r w:rsidRPr="00E40D42">
        <w:rPr>
          <w:rFonts w:ascii="Cambria" w:eastAsia="Cambria" w:hAnsi="Cambria" w:cs="Cambria"/>
          <w:sz w:val="22"/>
          <w:szCs w:val="22"/>
        </w:rPr>
        <w:t>, gathering feedback from over 10 key clients to shape the product features and refine the roadmap, resulting in higher customer satisfaction.</w:t>
      </w:r>
    </w:p>
    <w:p w14:paraId="36116DC5" w14:textId="5EB5FC7B" w:rsidR="00B126F5" w:rsidRPr="00E40D42" w:rsidRDefault="00E40D42" w:rsidP="00E40D42">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sidRPr="00E40D42">
        <w:rPr>
          <w:rFonts w:ascii="Cambria" w:eastAsia="Cambria" w:hAnsi="Cambria" w:cs="Cambria"/>
          <w:sz w:val="22"/>
          <w:szCs w:val="22"/>
        </w:rPr>
        <w:t>Designed and developed</w:t>
      </w:r>
      <w:r w:rsidRPr="00E40D42">
        <w:rPr>
          <w:rFonts w:ascii="Cambria" w:eastAsia="Cambria" w:hAnsi="Cambria" w:cs="Cambria"/>
          <w:b/>
          <w:bCs/>
          <w:sz w:val="22"/>
          <w:szCs w:val="22"/>
        </w:rPr>
        <w:t xml:space="preserve"> prototypes</w:t>
      </w:r>
      <w:r w:rsidRPr="00E40D42">
        <w:rPr>
          <w:rFonts w:ascii="Cambria" w:eastAsia="Cambria" w:hAnsi="Cambria" w:cs="Cambria"/>
          <w:sz w:val="22"/>
          <w:szCs w:val="22"/>
        </w:rPr>
        <w:t xml:space="preserve"> using </w:t>
      </w:r>
      <w:r w:rsidRPr="00E40D42">
        <w:rPr>
          <w:rFonts w:ascii="Cambria" w:eastAsia="Cambria" w:hAnsi="Cambria" w:cs="Cambria"/>
          <w:b/>
          <w:bCs/>
          <w:sz w:val="22"/>
          <w:szCs w:val="22"/>
        </w:rPr>
        <w:t>Figma</w:t>
      </w:r>
      <w:r w:rsidR="00541449">
        <w:rPr>
          <w:rFonts w:ascii="Cambria" w:eastAsia="Cambria" w:hAnsi="Cambria" w:cs="Cambria"/>
          <w:b/>
          <w:bCs/>
          <w:sz w:val="22"/>
          <w:szCs w:val="22"/>
        </w:rPr>
        <w:t xml:space="preserve"> &amp; Miro</w:t>
      </w:r>
      <w:r w:rsidRPr="00E40D42">
        <w:rPr>
          <w:rFonts w:ascii="Cambria" w:eastAsia="Cambria" w:hAnsi="Cambria" w:cs="Cambria"/>
          <w:sz w:val="22"/>
          <w:szCs w:val="22"/>
        </w:rPr>
        <w:t>, enabling rapid iteration and validation of product concepts with clients before development.</w:t>
      </w:r>
    </w:p>
    <w:p w14:paraId="3231C58A" w14:textId="230AA346" w:rsidR="00AC1B52" w:rsidRPr="00AC1B52" w:rsidRDefault="00AC1B52" w:rsidP="00AC1B52">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sidRPr="00AC1B52">
        <w:rPr>
          <w:rFonts w:ascii="Cambria" w:eastAsia="Cambria" w:hAnsi="Cambria" w:cs="Cambria"/>
          <w:sz w:val="22"/>
          <w:szCs w:val="22"/>
        </w:rPr>
        <w:t xml:space="preserve">Built, tested, and expanded multiple </w:t>
      </w:r>
      <w:r w:rsidRPr="00AC1B52">
        <w:rPr>
          <w:rFonts w:ascii="Cambria" w:eastAsia="Cambria" w:hAnsi="Cambria" w:cs="Cambria"/>
          <w:b/>
          <w:bCs/>
          <w:sz w:val="22"/>
          <w:szCs w:val="22"/>
        </w:rPr>
        <w:t>MVPs</w:t>
      </w:r>
      <w:r w:rsidRPr="00AC1B52">
        <w:rPr>
          <w:rFonts w:ascii="Cambria" w:eastAsia="Cambria" w:hAnsi="Cambria" w:cs="Cambria"/>
          <w:sz w:val="22"/>
          <w:szCs w:val="22"/>
        </w:rPr>
        <w:t>, rapidly iterating based on user feedback, leading to quicker product-market validation and reduced time-to-market for new features.</w:t>
      </w:r>
    </w:p>
    <w:p w14:paraId="667698C6" w14:textId="7849B8FA" w:rsidR="00F74331" w:rsidRPr="00F74331" w:rsidRDefault="00F74331" w:rsidP="00F7433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sidRPr="00F74331">
        <w:rPr>
          <w:rFonts w:ascii="Cambria" w:eastAsia="Cambria" w:hAnsi="Cambria" w:cs="Cambria"/>
          <w:b/>
          <w:bCs/>
          <w:sz w:val="22"/>
          <w:szCs w:val="22"/>
        </w:rPr>
        <w:t>Established QA protocols</w:t>
      </w:r>
      <w:r w:rsidRPr="00F74331">
        <w:rPr>
          <w:rFonts w:ascii="Cambria" w:eastAsia="Cambria" w:hAnsi="Cambria" w:cs="Cambria"/>
          <w:sz w:val="22"/>
          <w:szCs w:val="22"/>
        </w:rPr>
        <w:t xml:space="preserve"> and oversaw </w:t>
      </w:r>
      <w:r w:rsidRPr="00F74331">
        <w:rPr>
          <w:rFonts w:ascii="Cambria" w:eastAsia="Cambria" w:hAnsi="Cambria" w:cs="Cambria"/>
          <w:b/>
          <w:bCs/>
          <w:sz w:val="22"/>
          <w:szCs w:val="22"/>
        </w:rPr>
        <w:t>UAT tests</w:t>
      </w:r>
      <w:r w:rsidRPr="00F74331">
        <w:rPr>
          <w:rFonts w:ascii="Cambria" w:eastAsia="Cambria" w:hAnsi="Cambria" w:cs="Cambria"/>
          <w:sz w:val="22"/>
          <w:szCs w:val="22"/>
        </w:rPr>
        <w:t xml:space="preserve"> for mobile (iOS, Android) and web applications, improving overall product quality and reducing post-launch defects by 30%.</w:t>
      </w:r>
    </w:p>
    <w:p w14:paraId="040BCEBF" w14:textId="3F4A5012" w:rsidR="005224A1" w:rsidRDefault="00F74331" w:rsidP="00F7433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sidRPr="00F74331">
        <w:rPr>
          <w:rFonts w:ascii="Cambria" w:eastAsia="Cambria" w:hAnsi="Cambria" w:cs="Cambria"/>
          <w:sz w:val="22"/>
          <w:szCs w:val="22"/>
        </w:rPr>
        <w:t xml:space="preserve">Worked with </w:t>
      </w:r>
      <w:r w:rsidRPr="00F74331">
        <w:rPr>
          <w:rFonts w:ascii="Cambria" w:eastAsia="Cambria" w:hAnsi="Cambria" w:cs="Cambria"/>
          <w:b/>
          <w:bCs/>
          <w:sz w:val="22"/>
          <w:szCs w:val="22"/>
        </w:rPr>
        <w:t>external vendors</w:t>
      </w:r>
      <w:r w:rsidRPr="00F74331">
        <w:rPr>
          <w:rFonts w:ascii="Cambria" w:eastAsia="Cambria" w:hAnsi="Cambria" w:cs="Cambria"/>
          <w:sz w:val="22"/>
          <w:szCs w:val="22"/>
        </w:rPr>
        <w:t xml:space="preserve"> to ensure timely deliverables and integration of third-party systems, meeting project deadlines without compromising product quality.</w:t>
      </w:r>
    </w:p>
    <w:p w14:paraId="69C1B5A6" w14:textId="77777777" w:rsidR="0098439E" w:rsidRDefault="0098439E" w:rsidP="0098439E">
      <w:pPr>
        <w:pBdr>
          <w:top w:val="nil"/>
          <w:left w:val="nil"/>
          <w:bottom w:val="nil"/>
          <w:right w:val="nil"/>
          <w:between w:val="nil"/>
        </w:pBdr>
        <w:spacing w:line="276" w:lineRule="auto"/>
        <w:jc w:val="both"/>
        <w:rPr>
          <w:rFonts w:ascii="Cambria" w:eastAsia="Cambria" w:hAnsi="Cambria" w:cs="Cambria"/>
          <w:sz w:val="22"/>
          <w:szCs w:val="22"/>
        </w:rPr>
      </w:pPr>
    </w:p>
    <w:p w14:paraId="2C651AB6" w14:textId="521304A4" w:rsidR="0098439E" w:rsidRDefault="0098439E" w:rsidP="0098439E">
      <w:pPr>
        <w:pBdr>
          <w:top w:val="nil"/>
          <w:left w:val="nil"/>
          <w:bottom w:val="nil"/>
          <w:right w:val="nil"/>
          <w:between w:val="nil"/>
        </w:pBdr>
        <w:spacing w:line="276" w:lineRule="auto"/>
        <w:jc w:val="both"/>
        <w:rPr>
          <w:rFonts w:ascii="Cambria" w:eastAsia="Cambria" w:hAnsi="Cambria" w:cs="Cambria"/>
          <w:sz w:val="22"/>
          <w:szCs w:val="22"/>
        </w:rPr>
      </w:pPr>
      <w:r w:rsidRPr="0098439E">
        <w:rPr>
          <w:rFonts w:ascii="Cambria" w:eastAsia="Cambria" w:hAnsi="Cambria" w:cs="Cambria"/>
          <w:b/>
          <w:bCs/>
          <w:sz w:val="22"/>
          <w:szCs w:val="22"/>
        </w:rPr>
        <w:t>Environment</w:t>
      </w:r>
      <w:r w:rsidRPr="0098439E">
        <w:rPr>
          <w:rFonts w:ascii="Cambria" w:eastAsia="Cambria" w:hAnsi="Cambria" w:cs="Cambria"/>
          <w:sz w:val="22"/>
          <w:szCs w:val="22"/>
        </w:rPr>
        <w:t>: Unity, Blender, Three.js, Babylon.js, React 3 Fiber, Python, AWS, Jira, Confluence, Figma, RESTful APIs, Unreal Engine, CMS Systems,</w:t>
      </w:r>
      <w:r w:rsidR="00E84A48">
        <w:rPr>
          <w:rFonts w:ascii="Cambria" w:eastAsia="Cambria" w:hAnsi="Cambria" w:cs="Cambria"/>
          <w:sz w:val="22"/>
          <w:szCs w:val="22"/>
        </w:rPr>
        <w:t xml:space="preserve"> CRM,</w:t>
      </w:r>
      <w:r w:rsidR="00B666EC">
        <w:rPr>
          <w:rFonts w:ascii="Cambria" w:eastAsia="Cambria" w:hAnsi="Cambria" w:cs="Cambria"/>
          <w:sz w:val="22"/>
          <w:szCs w:val="22"/>
        </w:rPr>
        <w:t xml:space="preserve"> </w:t>
      </w:r>
      <w:r w:rsidR="00B666EC" w:rsidRPr="00B666EC">
        <w:rPr>
          <w:rFonts w:ascii="Cambria" w:eastAsia="Cambria" w:hAnsi="Cambria" w:cs="Cambria"/>
          <w:sz w:val="22"/>
          <w:szCs w:val="22"/>
        </w:rPr>
        <w:t>MongoDB, Hostinger,</w:t>
      </w:r>
      <w:r w:rsidRPr="0098439E">
        <w:rPr>
          <w:rFonts w:ascii="Cambria" w:eastAsia="Cambria" w:hAnsi="Cambria" w:cs="Cambria"/>
          <w:sz w:val="22"/>
          <w:szCs w:val="22"/>
        </w:rPr>
        <w:t xml:space="preserve"> Salesforce Cloud</w:t>
      </w:r>
      <w:r w:rsidR="003504B6">
        <w:rPr>
          <w:rFonts w:ascii="Cambria" w:eastAsia="Cambria" w:hAnsi="Cambria" w:cs="Cambria"/>
          <w:sz w:val="22"/>
          <w:szCs w:val="22"/>
        </w:rPr>
        <w:t>.</w:t>
      </w:r>
    </w:p>
    <w:p w14:paraId="75DAB554" w14:textId="77777777" w:rsidR="008E2346" w:rsidRDefault="008E2346" w:rsidP="00A55A5F">
      <w:pPr>
        <w:spacing w:line="276" w:lineRule="auto"/>
        <w:jc w:val="both"/>
        <w:rPr>
          <w:rFonts w:ascii="Cambria" w:eastAsia="Cambria" w:hAnsi="Cambria" w:cs="Cambria"/>
          <w:b/>
          <w:sz w:val="22"/>
          <w:szCs w:val="22"/>
        </w:rPr>
      </w:pPr>
    </w:p>
    <w:p w14:paraId="626B5791" w14:textId="35C5C438" w:rsidR="008E2346" w:rsidRDefault="00AC2C18" w:rsidP="00A55A5F">
      <w:pPr>
        <w:spacing w:line="276" w:lineRule="auto"/>
        <w:jc w:val="both"/>
        <w:rPr>
          <w:rFonts w:ascii="Cambria" w:eastAsia="Cambria" w:hAnsi="Cambria" w:cs="Cambria"/>
          <w:b/>
          <w:sz w:val="22"/>
          <w:szCs w:val="22"/>
        </w:rPr>
      </w:pPr>
      <w:r>
        <w:rPr>
          <w:rFonts w:ascii="Cambria" w:eastAsia="Cambria" w:hAnsi="Cambria" w:cs="Cambria"/>
          <w:b/>
          <w:sz w:val="22"/>
          <w:szCs w:val="22"/>
        </w:rPr>
        <w:t>Company</w:t>
      </w:r>
      <w:r w:rsidR="00E35821">
        <w:rPr>
          <w:rFonts w:ascii="Cambria" w:eastAsia="Cambria" w:hAnsi="Cambria" w:cs="Cambria"/>
          <w:b/>
          <w:sz w:val="22"/>
          <w:szCs w:val="22"/>
        </w:rPr>
        <w:t xml:space="preserve">: </w:t>
      </w:r>
      <w:r w:rsidR="0038485D">
        <w:rPr>
          <w:rFonts w:ascii="Cambria" w:eastAsia="Cambria" w:hAnsi="Cambria" w:cs="Cambria"/>
          <w:b/>
          <w:sz w:val="22"/>
          <w:szCs w:val="22"/>
        </w:rPr>
        <w:t>HCL Technologies</w:t>
      </w:r>
      <w:r w:rsidR="008A04FE">
        <w:rPr>
          <w:rFonts w:ascii="Cambria" w:eastAsia="Cambria" w:hAnsi="Cambria" w:cs="Cambria"/>
          <w:b/>
          <w:sz w:val="22"/>
          <w:szCs w:val="22"/>
        </w:rPr>
        <w:tab/>
      </w:r>
      <w:r w:rsidR="008A04FE">
        <w:rPr>
          <w:rFonts w:ascii="Cambria" w:eastAsia="Cambria" w:hAnsi="Cambria" w:cs="Cambria"/>
          <w:b/>
          <w:sz w:val="22"/>
          <w:szCs w:val="22"/>
        </w:rPr>
        <w:tab/>
        <w:t xml:space="preserve">            </w:t>
      </w:r>
      <w:r w:rsidR="00E35821">
        <w:rPr>
          <w:rFonts w:ascii="Cambria" w:eastAsia="Cambria" w:hAnsi="Cambria" w:cs="Cambria"/>
          <w:b/>
          <w:sz w:val="22"/>
          <w:szCs w:val="22"/>
        </w:rPr>
        <w:t xml:space="preserve">                                                                        </w:t>
      </w:r>
      <w:r w:rsidR="00513B86">
        <w:rPr>
          <w:rFonts w:ascii="Cambria" w:eastAsia="Cambria" w:hAnsi="Cambria" w:cs="Cambria"/>
          <w:b/>
          <w:sz w:val="22"/>
          <w:szCs w:val="22"/>
        </w:rPr>
        <w:t>Oct</w:t>
      </w:r>
      <w:r w:rsidR="00E35821">
        <w:rPr>
          <w:rFonts w:ascii="Cambria" w:eastAsia="Cambria" w:hAnsi="Cambria" w:cs="Cambria"/>
          <w:b/>
          <w:sz w:val="22"/>
          <w:szCs w:val="22"/>
        </w:rPr>
        <w:t xml:space="preserve"> 201</w:t>
      </w:r>
      <w:r w:rsidR="00513B86">
        <w:rPr>
          <w:rFonts w:ascii="Cambria" w:eastAsia="Cambria" w:hAnsi="Cambria" w:cs="Cambria"/>
          <w:b/>
          <w:sz w:val="22"/>
          <w:szCs w:val="22"/>
        </w:rPr>
        <w:t>8</w:t>
      </w:r>
      <w:r w:rsidR="00E35821">
        <w:rPr>
          <w:rFonts w:ascii="Cambria" w:eastAsia="Cambria" w:hAnsi="Cambria" w:cs="Cambria"/>
          <w:b/>
          <w:sz w:val="22"/>
          <w:szCs w:val="22"/>
        </w:rPr>
        <w:t xml:space="preserve"> – </w:t>
      </w:r>
      <w:r w:rsidR="00513B86">
        <w:rPr>
          <w:rFonts w:ascii="Cambria" w:eastAsia="Cambria" w:hAnsi="Cambria" w:cs="Cambria"/>
          <w:b/>
          <w:sz w:val="22"/>
          <w:szCs w:val="22"/>
        </w:rPr>
        <w:t>Feb</w:t>
      </w:r>
      <w:r w:rsidR="00E35821">
        <w:rPr>
          <w:rFonts w:ascii="Cambria" w:eastAsia="Cambria" w:hAnsi="Cambria" w:cs="Cambria"/>
          <w:b/>
          <w:sz w:val="22"/>
          <w:szCs w:val="22"/>
        </w:rPr>
        <w:t xml:space="preserve"> 202</w:t>
      </w:r>
      <w:r w:rsidR="00513B86">
        <w:rPr>
          <w:rFonts w:ascii="Cambria" w:eastAsia="Cambria" w:hAnsi="Cambria" w:cs="Cambria"/>
          <w:b/>
          <w:sz w:val="22"/>
          <w:szCs w:val="22"/>
        </w:rPr>
        <w:t>0</w:t>
      </w:r>
    </w:p>
    <w:p w14:paraId="4B0B3FD9" w14:textId="02D03986" w:rsidR="008E2346" w:rsidRDefault="00E35821" w:rsidP="00A55A5F">
      <w:pPr>
        <w:spacing w:line="276" w:lineRule="auto"/>
        <w:jc w:val="both"/>
        <w:rPr>
          <w:rFonts w:ascii="Cambria" w:eastAsia="Cambria" w:hAnsi="Cambria" w:cs="Cambria"/>
          <w:b/>
          <w:sz w:val="22"/>
          <w:szCs w:val="22"/>
        </w:rPr>
      </w:pPr>
      <w:r>
        <w:rPr>
          <w:rFonts w:ascii="Cambria" w:eastAsia="Cambria" w:hAnsi="Cambria" w:cs="Cambria"/>
          <w:b/>
          <w:sz w:val="22"/>
          <w:szCs w:val="22"/>
        </w:rPr>
        <w:t xml:space="preserve">Role: </w:t>
      </w:r>
      <w:r w:rsidR="00B336AA">
        <w:rPr>
          <w:rFonts w:ascii="Cambria" w:eastAsia="Cambria" w:hAnsi="Cambria" w:cs="Cambria"/>
          <w:b/>
          <w:sz w:val="22"/>
          <w:szCs w:val="22"/>
        </w:rPr>
        <w:t>Associate Product Manager</w:t>
      </w:r>
    </w:p>
    <w:p w14:paraId="099D5070" w14:textId="77777777" w:rsidR="008E2346" w:rsidRDefault="008E2346" w:rsidP="00A55A5F">
      <w:pPr>
        <w:spacing w:line="276" w:lineRule="auto"/>
        <w:jc w:val="both"/>
        <w:rPr>
          <w:rFonts w:ascii="Cambria" w:eastAsia="Cambria" w:hAnsi="Cambria" w:cs="Cambria"/>
          <w:b/>
          <w:sz w:val="22"/>
          <w:szCs w:val="22"/>
        </w:rPr>
      </w:pPr>
    </w:p>
    <w:p w14:paraId="2F8B01A7" w14:textId="2E90389C" w:rsidR="00105F99" w:rsidRPr="00BC6C17" w:rsidRDefault="00E35821" w:rsidP="00BC6C17">
      <w:pPr>
        <w:spacing w:line="276" w:lineRule="auto"/>
        <w:jc w:val="both"/>
        <w:rPr>
          <w:rFonts w:ascii="Cambria" w:eastAsia="Cambria" w:hAnsi="Cambria" w:cs="Cambria"/>
          <w:sz w:val="22"/>
          <w:szCs w:val="22"/>
        </w:rPr>
      </w:pPr>
      <w:r>
        <w:rPr>
          <w:rFonts w:ascii="Cambria" w:eastAsia="Cambria" w:hAnsi="Cambria" w:cs="Cambria"/>
          <w:b/>
          <w:sz w:val="22"/>
          <w:szCs w:val="22"/>
        </w:rPr>
        <w:t xml:space="preserve">Project Description: </w:t>
      </w:r>
      <w:r w:rsidR="00BC6C17" w:rsidRPr="00BC6C17">
        <w:rPr>
          <w:rFonts w:ascii="Cambria" w:eastAsia="Cambria" w:hAnsi="Cambria" w:cs="Cambria"/>
          <w:sz w:val="22"/>
          <w:szCs w:val="22"/>
        </w:rPr>
        <w:t>At HCL Technologies,</w:t>
      </w:r>
      <w:r w:rsidR="00105F99">
        <w:rPr>
          <w:rFonts w:ascii="Cambria" w:eastAsia="Cambria" w:hAnsi="Cambria" w:cs="Cambria"/>
          <w:sz w:val="22"/>
          <w:szCs w:val="22"/>
        </w:rPr>
        <w:t xml:space="preserve"> </w:t>
      </w:r>
      <w:r w:rsidR="00105F99" w:rsidRPr="00105F99">
        <w:rPr>
          <w:rFonts w:ascii="Cambria" w:eastAsia="Cambria" w:hAnsi="Cambria" w:cs="Cambria"/>
          <w:sz w:val="22"/>
          <w:szCs w:val="22"/>
        </w:rPr>
        <w:t xml:space="preserve">I was responsible for the </w:t>
      </w:r>
      <w:r w:rsidR="00105F99" w:rsidRPr="00105F99">
        <w:rPr>
          <w:rFonts w:ascii="Cambria" w:eastAsia="Cambria" w:hAnsi="Cambria" w:cs="Cambria"/>
          <w:b/>
          <w:bCs/>
          <w:sz w:val="22"/>
          <w:szCs w:val="22"/>
        </w:rPr>
        <w:t>execution of the product roadmap</w:t>
      </w:r>
      <w:r w:rsidR="00105F99" w:rsidRPr="00105F99">
        <w:rPr>
          <w:rFonts w:ascii="Cambria" w:eastAsia="Cambria" w:hAnsi="Cambria" w:cs="Cambria"/>
          <w:sz w:val="22"/>
          <w:szCs w:val="22"/>
        </w:rPr>
        <w:t xml:space="preserve"> for our client, Robert Bosch. I led a team of 13 HCL employees working onsite at Robert Bosch, ensuring efficient task completion. I collaborated closely with group project managers and product managers to align on project goals, executed the roadmap, and gathered feedback from OEM clients, communicating updates and priorities to all stakeholders.</w:t>
      </w:r>
    </w:p>
    <w:p w14:paraId="334C9562" w14:textId="77777777" w:rsidR="008E2346" w:rsidRDefault="008E2346" w:rsidP="00A55A5F">
      <w:pPr>
        <w:spacing w:line="276" w:lineRule="auto"/>
        <w:jc w:val="both"/>
        <w:rPr>
          <w:rFonts w:ascii="Cambria" w:eastAsia="Cambria" w:hAnsi="Cambria" w:cs="Cambria"/>
          <w:b/>
          <w:sz w:val="22"/>
          <w:szCs w:val="22"/>
        </w:rPr>
      </w:pPr>
    </w:p>
    <w:p w14:paraId="1C0B9BE8" w14:textId="77777777" w:rsidR="008E2346" w:rsidRDefault="00E35821" w:rsidP="00A55A5F">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14:paraId="368B90B6" w14:textId="77777777" w:rsidR="00BF1E81" w:rsidRPr="00065609" w:rsidRDefault="00BF1E81" w:rsidP="00065609">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065609">
        <w:rPr>
          <w:rFonts w:ascii="Cambria" w:eastAsia="Cambria" w:hAnsi="Cambria" w:cs="Cambria"/>
          <w:sz w:val="22"/>
          <w:szCs w:val="22"/>
        </w:rPr>
        <w:t xml:space="preserve">Implemented data-driven solutions that improved </w:t>
      </w:r>
      <w:r w:rsidRPr="0097766F">
        <w:rPr>
          <w:rFonts w:ascii="Cambria" w:eastAsia="Cambria" w:hAnsi="Cambria" w:cs="Cambria"/>
          <w:b/>
          <w:bCs/>
          <w:sz w:val="22"/>
          <w:szCs w:val="22"/>
        </w:rPr>
        <w:t>operational efficiency</w:t>
      </w:r>
      <w:r w:rsidRPr="00065609">
        <w:rPr>
          <w:rFonts w:ascii="Cambria" w:eastAsia="Cambria" w:hAnsi="Cambria" w:cs="Cambria"/>
          <w:sz w:val="22"/>
          <w:szCs w:val="22"/>
        </w:rPr>
        <w:t xml:space="preserve"> within sprints by 10%, driving improvements in workflow efficiency and reducing project delivery times across 3 teams.</w:t>
      </w:r>
    </w:p>
    <w:p w14:paraId="233B5A27" w14:textId="77777777" w:rsidR="00BF1E81" w:rsidRPr="00065609" w:rsidRDefault="00BF1E81" w:rsidP="00065609">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065609">
        <w:rPr>
          <w:rFonts w:ascii="Cambria" w:eastAsia="Cambria" w:hAnsi="Cambria" w:cs="Cambria"/>
          <w:sz w:val="22"/>
          <w:szCs w:val="22"/>
        </w:rPr>
        <w:t xml:space="preserve">Created detailed </w:t>
      </w:r>
      <w:r w:rsidRPr="009847C1">
        <w:rPr>
          <w:rFonts w:ascii="Cambria" w:eastAsia="Cambria" w:hAnsi="Cambria" w:cs="Cambria"/>
          <w:b/>
          <w:bCs/>
          <w:sz w:val="22"/>
          <w:szCs w:val="22"/>
        </w:rPr>
        <w:t>flow diagrams</w:t>
      </w:r>
      <w:r w:rsidRPr="00065609">
        <w:rPr>
          <w:rFonts w:ascii="Cambria" w:eastAsia="Cambria" w:hAnsi="Cambria" w:cs="Cambria"/>
          <w:sz w:val="22"/>
          <w:szCs w:val="22"/>
        </w:rPr>
        <w:t xml:space="preserve"> and </w:t>
      </w:r>
      <w:r w:rsidRPr="009847C1">
        <w:rPr>
          <w:rFonts w:ascii="Cambria" w:eastAsia="Cambria" w:hAnsi="Cambria" w:cs="Cambria"/>
          <w:b/>
          <w:bCs/>
          <w:sz w:val="22"/>
          <w:szCs w:val="22"/>
        </w:rPr>
        <w:t>wireframes</w:t>
      </w:r>
      <w:r w:rsidRPr="00065609">
        <w:rPr>
          <w:rFonts w:ascii="Cambria" w:eastAsia="Cambria" w:hAnsi="Cambria" w:cs="Cambria"/>
          <w:sz w:val="22"/>
          <w:szCs w:val="22"/>
        </w:rPr>
        <w:t xml:space="preserve"> to visualize system interactions and process flows, streamlining the design process and reducing iteration cycles, enhancing client satisfaction.</w:t>
      </w:r>
    </w:p>
    <w:p w14:paraId="66005C54" w14:textId="36FE614F" w:rsidR="00BF1E81" w:rsidRDefault="00BF1E81" w:rsidP="00BF1E81">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065609">
        <w:rPr>
          <w:rFonts w:ascii="Cambria" w:eastAsia="Cambria" w:hAnsi="Cambria" w:cs="Cambria"/>
          <w:sz w:val="22"/>
          <w:szCs w:val="22"/>
        </w:rPr>
        <w:t xml:space="preserve">Executed </w:t>
      </w:r>
      <w:r w:rsidRPr="0021435A">
        <w:rPr>
          <w:rFonts w:ascii="Cambria" w:eastAsia="Cambria" w:hAnsi="Cambria" w:cs="Cambria"/>
          <w:b/>
          <w:bCs/>
          <w:sz w:val="22"/>
          <w:szCs w:val="22"/>
        </w:rPr>
        <w:t>User Acceptance Testing (UAT)</w:t>
      </w:r>
      <w:r w:rsidRPr="00065609">
        <w:rPr>
          <w:rFonts w:ascii="Cambria" w:eastAsia="Cambria" w:hAnsi="Cambria" w:cs="Cambria"/>
          <w:sz w:val="22"/>
          <w:szCs w:val="22"/>
        </w:rPr>
        <w:t xml:space="preserve"> and Black-Box Testing, ensuring product functionality and adherence to industry standards, resulting in a 40% decrease in post-launch defects.</w:t>
      </w:r>
    </w:p>
    <w:p w14:paraId="32F4CB08" w14:textId="4C38EAA9" w:rsidR="00AE3A16" w:rsidRPr="009978D8" w:rsidRDefault="00AF04FD" w:rsidP="009978D8">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9978D8">
        <w:rPr>
          <w:rFonts w:ascii="Cambria" w:eastAsia="Cambria" w:hAnsi="Cambria" w:cs="Cambria"/>
          <w:sz w:val="22"/>
          <w:szCs w:val="22"/>
        </w:rPr>
        <w:t>Co-</w:t>
      </w:r>
      <w:r w:rsidR="00AE3A16" w:rsidRPr="009978D8">
        <w:rPr>
          <w:rFonts w:ascii="Cambria" w:eastAsia="Cambria" w:hAnsi="Cambria" w:cs="Cambria"/>
          <w:sz w:val="22"/>
          <w:szCs w:val="22"/>
        </w:rPr>
        <w:t>Owned product vision and managed end-to-end development, expediting feature deployments by 15% while ensuring alignment with strategic product roadmap and on-time delivery of releases.</w:t>
      </w:r>
    </w:p>
    <w:p w14:paraId="3B513C85" w14:textId="4FB13381" w:rsidR="00BF1E81" w:rsidRDefault="00AF04FD" w:rsidP="00214589">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9978D8">
        <w:rPr>
          <w:rFonts w:ascii="Cambria" w:eastAsia="Cambria" w:hAnsi="Cambria" w:cs="Cambria"/>
          <w:sz w:val="22"/>
          <w:szCs w:val="22"/>
        </w:rPr>
        <w:t xml:space="preserve">Partnered with overseas </w:t>
      </w:r>
      <w:r w:rsidRPr="00394C4F">
        <w:rPr>
          <w:rFonts w:ascii="Cambria" w:eastAsia="Cambria" w:hAnsi="Cambria" w:cs="Cambria"/>
          <w:b/>
          <w:bCs/>
          <w:sz w:val="22"/>
          <w:szCs w:val="22"/>
        </w:rPr>
        <w:t>cross-functional teams</w:t>
      </w:r>
      <w:r w:rsidRPr="009978D8">
        <w:rPr>
          <w:rFonts w:ascii="Cambria" w:eastAsia="Cambria" w:hAnsi="Cambria" w:cs="Cambria"/>
          <w:sz w:val="22"/>
          <w:szCs w:val="22"/>
        </w:rPr>
        <w:t xml:space="preserve"> to tackle coding challenges and advanced technical troubleshooting, resulting in a remarkable 12% reduction in critical incidents and a substantial improvement in product functionality and reliability.</w:t>
      </w:r>
    </w:p>
    <w:p w14:paraId="65408AAD" w14:textId="006CBBDE" w:rsidR="00500FA9" w:rsidRPr="002E25F2" w:rsidRDefault="007C6258" w:rsidP="002E25F2">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D9660E">
        <w:rPr>
          <w:rFonts w:ascii="Cambria" w:eastAsia="Cambria" w:hAnsi="Cambria" w:cs="Cambria"/>
          <w:sz w:val="22"/>
          <w:szCs w:val="22"/>
        </w:rPr>
        <w:t>Modelled</w:t>
      </w:r>
      <w:r w:rsidR="00500FA9" w:rsidRPr="00500FA9">
        <w:rPr>
          <w:rFonts w:ascii="Cambria" w:eastAsia="Cambria" w:hAnsi="Cambria" w:cs="Cambria"/>
          <w:b/>
          <w:bCs/>
          <w:sz w:val="22"/>
          <w:szCs w:val="22"/>
        </w:rPr>
        <w:t xml:space="preserve"> system architectures </w:t>
      </w:r>
      <w:r w:rsidR="00500FA9" w:rsidRPr="00500FA9">
        <w:rPr>
          <w:rFonts w:ascii="Cambria" w:eastAsia="Cambria" w:hAnsi="Cambria" w:cs="Cambria"/>
          <w:sz w:val="22"/>
          <w:szCs w:val="22"/>
        </w:rPr>
        <w:t>using</w:t>
      </w:r>
      <w:r w:rsidR="00500FA9" w:rsidRPr="00500FA9">
        <w:rPr>
          <w:rFonts w:ascii="Cambria" w:eastAsia="Cambria" w:hAnsi="Cambria" w:cs="Cambria"/>
          <w:b/>
          <w:bCs/>
          <w:sz w:val="22"/>
          <w:szCs w:val="22"/>
        </w:rPr>
        <w:t xml:space="preserve"> UML</w:t>
      </w:r>
      <w:r w:rsidR="00500FA9" w:rsidRPr="00500FA9">
        <w:rPr>
          <w:rFonts w:ascii="Cambria" w:eastAsia="Cambria" w:hAnsi="Cambria" w:cs="Cambria"/>
          <w:sz w:val="22"/>
          <w:szCs w:val="22"/>
        </w:rPr>
        <w:t xml:space="preserve"> diagrams in </w:t>
      </w:r>
      <w:r w:rsidR="00500FA9" w:rsidRPr="00500FA9">
        <w:rPr>
          <w:rFonts w:ascii="Cambria" w:eastAsia="Cambria" w:hAnsi="Cambria" w:cs="Cambria"/>
          <w:b/>
          <w:bCs/>
          <w:sz w:val="22"/>
          <w:szCs w:val="22"/>
        </w:rPr>
        <w:t>Enterprise Architect (EA)</w:t>
      </w:r>
      <w:r w:rsidR="00500FA9" w:rsidRPr="00500FA9">
        <w:rPr>
          <w:rFonts w:ascii="Cambria" w:eastAsia="Cambria" w:hAnsi="Cambria" w:cs="Cambria"/>
          <w:sz w:val="22"/>
          <w:szCs w:val="22"/>
        </w:rPr>
        <w:t xml:space="preserve"> to document system requirements, improving clarity in communications between technical and non-technical teams.</w:t>
      </w:r>
    </w:p>
    <w:p w14:paraId="5B1F9FD5" w14:textId="6A4BC394" w:rsidR="007C7B3A" w:rsidRPr="007C7B3A" w:rsidRDefault="007C7B3A" w:rsidP="007C7B3A">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sidRPr="007C7B3A">
        <w:rPr>
          <w:rFonts w:ascii="Cambria" w:eastAsia="Cambria" w:hAnsi="Cambria" w:cs="Cambria"/>
          <w:sz w:val="22"/>
          <w:szCs w:val="22"/>
        </w:rPr>
        <w:t xml:space="preserve">Gathered feedback from </w:t>
      </w:r>
      <w:r w:rsidRPr="007C7B3A">
        <w:rPr>
          <w:rFonts w:ascii="Cambria" w:eastAsia="Cambria" w:hAnsi="Cambria" w:cs="Cambria"/>
          <w:b/>
          <w:bCs/>
          <w:sz w:val="22"/>
          <w:szCs w:val="22"/>
        </w:rPr>
        <w:t>OEM clients</w:t>
      </w:r>
      <w:r w:rsidRPr="007C7B3A">
        <w:rPr>
          <w:rFonts w:ascii="Cambria" w:eastAsia="Cambria" w:hAnsi="Cambria" w:cs="Cambria"/>
          <w:sz w:val="22"/>
          <w:szCs w:val="22"/>
        </w:rPr>
        <w:t xml:space="preserve"> and communicated it to stakeholders, ensuring alignment with client needs and driving continuous improvement of the product.</w:t>
      </w:r>
    </w:p>
    <w:p w14:paraId="45C58DCF" w14:textId="77777777" w:rsidR="008E2346" w:rsidRPr="00A85964" w:rsidRDefault="00E35821" w:rsidP="00A55A5F">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Involved in the design activities from low to medium </w:t>
      </w:r>
      <w:r w:rsidRPr="00624110">
        <w:rPr>
          <w:rFonts w:ascii="Cambria" w:eastAsia="Cambria" w:hAnsi="Cambria" w:cs="Cambria"/>
          <w:b/>
          <w:bCs/>
          <w:sz w:val="22"/>
          <w:szCs w:val="22"/>
        </w:rPr>
        <w:t>complex change requests</w:t>
      </w:r>
      <w:r>
        <w:rPr>
          <w:rFonts w:ascii="Cambria" w:eastAsia="Cambria" w:hAnsi="Cambria" w:cs="Cambria"/>
          <w:sz w:val="22"/>
          <w:szCs w:val="22"/>
        </w:rPr>
        <w:t xml:space="preserve"> and handled multiple high severity issues simultaneously.</w:t>
      </w:r>
    </w:p>
    <w:p w14:paraId="0AC7E4CC" w14:textId="1BB098FF" w:rsidR="003C3B5F" w:rsidRPr="00A85964" w:rsidRDefault="003C3B5F" w:rsidP="00A85964">
      <w:pPr>
        <w:numPr>
          <w:ilvl w:val="0"/>
          <w:numId w:val="5"/>
        </w:numPr>
        <w:pBdr>
          <w:top w:val="nil"/>
          <w:left w:val="nil"/>
          <w:bottom w:val="nil"/>
          <w:right w:val="nil"/>
          <w:between w:val="nil"/>
        </w:pBdr>
        <w:spacing w:line="276" w:lineRule="auto"/>
        <w:jc w:val="both"/>
        <w:rPr>
          <w:rFonts w:ascii="Cambria" w:eastAsia="Cambria" w:hAnsi="Cambria" w:cs="Cambria"/>
          <w:sz w:val="22"/>
          <w:szCs w:val="22"/>
          <w:lang w:eastAsia="en-IN"/>
        </w:rPr>
      </w:pPr>
      <w:r w:rsidRPr="003C3B5F">
        <w:rPr>
          <w:rFonts w:ascii="Cambria" w:eastAsia="Cambria" w:hAnsi="Cambria" w:cs="Cambria"/>
          <w:sz w:val="22"/>
          <w:szCs w:val="22"/>
          <w:lang w:eastAsia="en-IN"/>
        </w:rPr>
        <w:t xml:space="preserve">Worked closely with Robert Bosch </w:t>
      </w:r>
      <w:r w:rsidRPr="003C3B5F">
        <w:rPr>
          <w:rFonts w:ascii="Cambria" w:eastAsia="Cambria" w:hAnsi="Cambria" w:cs="Cambria"/>
          <w:b/>
          <w:bCs/>
          <w:sz w:val="22"/>
          <w:szCs w:val="22"/>
          <w:lang w:eastAsia="en-IN"/>
        </w:rPr>
        <w:t>stakeholders</w:t>
      </w:r>
      <w:r w:rsidRPr="003C3B5F">
        <w:rPr>
          <w:rFonts w:ascii="Cambria" w:eastAsia="Cambria" w:hAnsi="Cambria" w:cs="Cambria"/>
          <w:sz w:val="22"/>
          <w:szCs w:val="22"/>
          <w:lang w:eastAsia="en-IN"/>
        </w:rPr>
        <w:t xml:space="preserve"> to ensure successful </w:t>
      </w:r>
      <w:r w:rsidRPr="003C3B5F">
        <w:rPr>
          <w:rFonts w:ascii="Cambria" w:eastAsia="Cambria" w:hAnsi="Cambria" w:cs="Cambria"/>
          <w:b/>
          <w:bCs/>
          <w:sz w:val="22"/>
          <w:szCs w:val="22"/>
          <w:lang w:eastAsia="en-IN"/>
        </w:rPr>
        <w:t>project delivery</w:t>
      </w:r>
      <w:r w:rsidRPr="003C3B5F">
        <w:rPr>
          <w:rFonts w:ascii="Cambria" w:eastAsia="Cambria" w:hAnsi="Cambria" w:cs="Cambria"/>
          <w:sz w:val="22"/>
          <w:szCs w:val="22"/>
          <w:lang w:eastAsia="en-IN"/>
        </w:rPr>
        <w:t>, while maintaining strong relationships with OEM clients and HCL leadership</w:t>
      </w:r>
      <w:r w:rsidR="00E32FCB" w:rsidRPr="00A85964">
        <w:rPr>
          <w:rFonts w:ascii="Cambria" w:eastAsia="Cambria" w:hAnsi="Cambria" w:cs="Cambria"/>
          <w:sz w:val="22"/>
          <w:szCs w:val="22"/>
          <w:lang w:eastAsia="en-IN"/>
        </w:rPr>
        <w:t>.</w:t>
      </w:r>
    </w:p>
    <w:p w14:paraId="675F7CEA" w14:textId="054EFB8E" w:rsidR="008E2346" w:rsidRDefault="00E35821" w:rsidP="00A55A5F">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Involved in coding, code reviews, unit testing, Prepared and executed Unit Test Cases.</w:t>
      </w:r>
    </w:p>
    <w:p w14:paraId="33C386D1" w14:textId="77777777" w:rsidR="008E2346" w:rsidRDefault="00E35821" w:rsidP="00A55A5F">
      <w:pPr>
        <w:numPr>
          <w:ilvl w:val="0"/>
          <w:numId w:val="5"/>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Worked with </w:t>
      </w:r>
      <w:r w:rsidRPr="009F694F">
        <w:rPr>
          <w:rFonts w:ascii="Cambria" w:eastAsia="Cambria" w:hAnsi="Cambria" w:cs="Cambria"/>
          <w:b/>
          <w:bCs/>
          <w:sz w:val="22"/>
          <w:szCs w:val="22"/>
        </w:rPr>
        <w:t>QA team</w:t>
      </w:r>
      <w:r>
        <w:rPr>
          <w:rFonts w:ascii="Cambria" w:eastAsia="Cambria" w:hAnsi="Cambria" w:cs="Cambria"/>
          <w:sz w:val="22"/>
          <w:szCs w:val="22"/>
        </w:rPr>
        <w:t xml:space="preserve"> in preparation and review of test cases.</w:t>
      </w:r>
    </w:p>
    <w:p w14:paraId="5B118B48" w14:textId="77777777" w:rsidR="005D46A3" w:rsidRDefault="005D46A3" w:rsidP="005D46A3">
      <w:pPr>
        <w:pBdr>
          <w:top w:val="nil"/>
          <w:left w:val="nil"/>
          <w:bottom w:val="nil"/>
          <w:right w:val="nil"/>
          <w:between w:val="nil"/>
        </w:pBdr>
        <w:spacing w:line="276" w:lineRule="auto"/>
        <w:jc w:val="both"/>
        <w:rPr>
          <w:rFonts w:ascii="Cambria" w:eastAsia="Cambria" w:hAnsi="Cambria" w:cs="Cambria"/>
          <w:sz w:val="22"/>
          <w:szCs w:val="22"/>
        </w:rPr>
      </w:pPr>
    </w:p>
    <w:p w14:paraId="254CF80E" w14:textId="2DEC6D30" w:rsidR="005D46A3" w:rsidRPr="005D46A3" w:rsidRDefault="005D46A3" w:rsidP="005D46A3">
      <w:pPr>
        <w:pBdr>
          <w:top w:val="nil"/>
          <w:left w:val="nil"/>
          <w:bottom w:val="nil"/>
          <w:right w:val="nil"/>
          <w:between w:val="nil"/>
        </w:pBdr>
        <w:spacing w:line="276" w:lineRule="auto"/>
        <w:jc w:val="both"/>
        <w:rPr>
          <w:rFonts w:ascii="Cambria" w:eastAsia="Cambria" w:hAnsi="Cambria" w:cs="Cambria"/>
          <w:sz w:val="22"/>
          <w:szCs w:val="22"/>
        </w:rPr>
      </w:pPr>
      <w:r w:rsidRPr="005D46A3">
        <w:rPr>
          <w:rFonts w:ascii="Cambria" w:eastAsia="Cambria" w:hAnsi="Cambria" w:cs="Cambria"/>
          <w:b/>
          <w:bCs/>
          <w:sz w:val="22"/>
          <w:szCs w:val="22"/>
        </w:rPr>
        <w:t>Environment</w:t>
      </w:r>
      <w:r w:rsidRPr="005D46A3">
        <w:rPr>
          <w:rFonts w:ascii="Cambria" w:eastAsia="Cambria" w:hAnsi="Cambria" w:cs="Cambria"/>
          <w:sz w:val="22"/>
          <w:szCs w:val="22"/>
        </w:rPr>
        <w:t xml:space="preserve">: UML, Enterprise Architect (EA), </w:t>
      </w:r>
      <w:r w:rsidR="00E769A3">
        <w:rPr>
          <w:rFonts w:ascii="Cambria" w:eastAsia="Cambria" w:hAnsi="Cambria" w:cs="Cambria"/>
          <w:sz w:val="22"/>
          <w:szCs w:val="22"/>
        </w:rPr>
        <w:t>Cantata</w:t>
      </w:r>
      <w:r w:rsidRPr="005D46A3">
        <w:rPr>
          <w:rFonts w:ascii="Cambria" w:eastAsia="Cambria" w:hAnsi="Cambria" w:cs="Cambria"/>
          <w:sz w:val="22"/>
          <w:szCs w:val="22"/>
        </w:rPr>
        <w:t>, Jira, Python,</w:t>
      </w:r>
      <w:r w:rsidR="00247E23">
        <w:rPr>
          <w:rFonts w:ascii="Cambria" w:eastAsia="Cambria" w:hAnsi="Cambria" w:cs="Cambria"/>
          <w:sz w:val="22"/>
          <w:szCs w:val="22"/>
        </w:rPr>
        <w:t xml:space="preserve"> C++,</w:t>
      </w:r>
      <w:r w:rsidRPr="005D46A3">
        <w:rPr>
          <w:rFonts w:ascii="Cambria" w:eastAsia="Cambria" w:hAnsi="Cambria" w:cs="Cambria"/>
          <w:sz w:val="22"/>
          <w:szCs w:val="22"/>
        </w:rPr>
        <w:t xml:space="preserve"> SQL, RESTful APIs, Agile, Confluence, CMS Systems</w:t>
      </w:r>
      <w:r w:rsidR="0076280F">
        <w:rPr>
          <w:rFonts w:ascii="Cambria" w:eastAsia="Cambria" w:hAnsi="Cambria" w:cs="Cambria"/>
          <w:sz w:val="22"/>
          <w:szCs w:val="22"/>
        </w:rPr>
        <w:t>, Labcar.</w:t>
      </w:r>
    </w:p>
    <w:p w14:paraId="1FBF1288" w14:textId="77777777" w:rsidR="005D46A3" w:rsidRDefault="005D46A3" w:rsidP="005D46A3">
      <w:pPr>
        <w:pBdr>
          <w:top w:val="nil"/>
          <w:left w:val="nil"/>
          <w:bottom w:val="nil"/>
          <w:right w:val="nil"/>
          <w:between w:val="nil"/>
        </w:pBdr>
        <w:spacing w:line="276" w:lineRule="auto"/>
        <w:jc w:val="both"/>
        <w:rPr>
          <w:rFonts w:ascii="Cambria" w:eastAsia="Cambria" w:hAnsi="Cambria" w:cs="Cambria"/>
          <w:sz w:val="22"/>
          <w:szCs w:val="22"/>
        </w:rPr>
      </w:pPr>
    </w:p>
    <w:p w14:paraId="0126C496" w14:textId="18F46B02" w:rsidR="008E2346" w:rsidRDefault="008E2346" w:rsidP="00A55A5F">
      <w:pPr>
        <w:spacing w:line="276" w:lineRule="auto"/>
        <w:jc w:val="both"/>
        <w:rPr>
          <w:rFonts w:ascii="Cambria" w:eastAsia="Cambria" w:hAnsi="Cambria" w:cs="Cambria"/>
          <w:sz w:val="22"/>
          <w:szCs w:val="22"/>
        </w:rPr>
      </w:pPr>
    </w:p>
    <w:p w14:paraId="47505EAC" w14:textId="6BEE87FC" w:rsidR="008E2346" w:rsidRDefault="00B43782" w:rsidP="00A55A5F">
      <w:pPr>
        <w:spacing w:line="276" w:lineRule="auto"/>
        <w:jc w:val="both"/>
        <w:rPr>
          <w:rFonts w:ascii="Cambria" w:eastAsia="Cambria" w:hAnsi="Cambria" w:cs="Cambria"/>
          <w:sz w:val="22"/>
          <w:szCs w:val="22"/>
        </w:rPr>
      </w:pPr>
      <w:r>
        <w:rPr>
          <w:rFonts w:ascii="Cambria" w:eastAsia="Cambria" w:hAnsi="Cambria" w:cs="Cambria"/>
          <w:b/>
          <w:sz w:val="22"/>
          <w:szCs w:val="22"/>
        </w:rPr>
        <w:t>Company</w:t>
      </w:r>
      <w:r w:rsidR="00E35821">
        <w:rPr>
          <w:rFonts w:ascii="Cambria" w:eastAsia="Cambria" w:hAnsi="Cambria" w:cs="Cambria"/>
          <w:b/>
          <w:sz w:val="22"/>
          <w:szCs w:val="22"/>
        </w:rPr>
        <w:t xml:space="preserve">: </w:t>
      </w:r>
      <w:r w:rsidR="006F330C">
        <w:rPr>
          <w:rFonts w:ascii="Cambria" w:eastAsia="Cambria" w:hAnsi="Cambria" w:cs="Cambria"/>
          <w:b/>
          <w:sz w:val="22"/>
          <w:szCs w:val="22"/>
        </w:rPr>
        <w:t>Tech Mahindra</w:t>
      </w:r>
      <w:r w:rsidR="00E35821">
        <w:rPr>
          <w:rFonts w:ascii="Cambria" w:eastAsia="Cambria" w:hAnsi="Cambria" w:cs="Cambria"/>
          <w:b/>
          <w:sz w:val="22"/>
          <w:szCs w:val="22"/>
        </w:rPr>
        <w:t xml:space="preserve">                                                                 </w:t>
      </w:r>
      <w:r w:rsidR="001B1D33">
        <w:rPr>
          <w:rFonts w:ascii="Cambria" w:eastAsia="Cambria" w:hAnsi="Cambria" w:cs="Cambria"/>
          <w:b/>
          <w:sz w:val="22"/>
          <w:szCs w:val="22"/>
        </w:rPr>
        <w:tab/>
      </w:r>
      <w:r w:rsidR="001B1D33">
        <w:rPr>
          <w:rFonts w:ascii="Cambria" w:eastAsia="Cambria" w:hAnsi="Cambria" w:cs="Cambria"/>
          <w:b/>
          <w:sz w:val="22"/>
          <w:szCs w:val="22"/>
        </w:rPr>
        <w:tab/>
      </w:r>
      <w:r w:rsidR="001B1D33">
        <w:rPr>
          <w:rFonts w:ascii="Cambria" w:eastAsia="Cambria" w:hAnsi="Cambria" w:cs="Cambria"/>
          <w:b/>
          <w:sz w:val="22"/>
          <w:szCs w:val="22"/>
        </w:rPr>
        <w:tab/>
      </w:r>
      <w:r w:rsidR="00D30EB1">
        <w:rPr>
          <w:rFonts w:ascii="Cambria" w:eastAsia="Cambria" w:hAnsi="Cambria" w:cs="Cambria"/>
          <w:b/>
          <w:sz w:val="22"/>
          <w:szCs w:val="22"/>
        </w:rPr>
        <w:t xml:space="preserve">  </w:t>
      </w:r>
      <w:r w:rsidR="00E35821">
        <w:rPr>
          <w:rFonts w:ascii="Cambria" w:eastAsia="Cambria" w:hAnsi="Cambria" w:cs="Cambria"/>
          <w:b/>
          <w:sz w:val="22"/>
          <w:szCs w:val="22"/>
        </w:rPr>
        <w:t xml:space="preserve">        </w:t>
      </w:r>
      <w:r w:rsidR="006C209F">
        <w:rPr>
          <w:rFonts w:ascii="Cambria" w:eastAsia="Cambria" w:hAnsi="Cambria" w:cs="Cambria"/>
          <w:b/>
          <w:sz w:val="22"/>
          <w:szCs w:val="22"/>
        </w:rPr>
        <w:t>Sep</w:t>
      </w:r>
      <w:r w:rsidR="00E35821">
        <w:rPr>
          <w:rFonts w:ascii="Cambria" w:eastAsia="Cambria" w:hAnsi="Cambria" w:cs="Cambria"/>
          <w:b/>
          <w:sz w:val="22"/>
          <w:szCs w:val="22"/>
        </w:rPr>
        <w:t xml:space="preserve"> 201</w:t>
      </w:r>
      <w:r w:rsidR="006C209F">
        <w:rPr>
          <w:rFonts w:ascii="Cambria" w:eastAsia="Cambria" w:hAnsi="Cambria" w:cs="Cambria"/>
          <w:b/>
          <w:sz w:val="22"/>
          <w:szCs w:val="22"/>
        </w:rPr>
        <w:t>6</w:t>
      </w:r>
      <w:r w:rsidR="00E35821">
        <w:rPr>
          <w:rFonts w:ascii="Cambria" w:eastAsia="Cambria" w:hAnsi="Cambria" w:cs="Cambria"/>
          <w:b/>
          <w:sz w:val="22"/>
          <w:szCs w:val="22"/>
        </w:rPr>
        <w:t xml:space="preserve"> – </w:t>
      </w:r>
      <w:r w:rsidR="006C209F">
        <w:rPr>
          <w:rFonts w:ascii="Cambria" w:eastAsia="Cambria" w:hAnsi="Cambria" w:cs="Cambria"/>
          <w:b/>
          <w:sz w:val="22"/>
          <w:szCs w:val="22"/>
        </w:rPr>
        <w:t>Oct</w:t>
      </w:r>
      <w:r w:rsidR="00E35821">
        <w:rPr>
          <w:rFonts w:ascii="Cambria" w:eastAsia="Cambria" w:hAnsi="Cambria" w:cs="Cambria"/>
          <w:b/>
          <w:sz w:val="22"/>
          <w:szCs w:val="22"/>
        </w:rPr>
        <w:t xml:space="preserve"> 201</w:t>
      </w:r>
      <w:r w:rsidR="006C209F">
        <w:rPr>
          <w:rFonts w:ascii="Cambria" w:eastAsia="Cambria" w:hAnsi="Cambria" w:cs="Cambria"/>
          <w:b/>
          <w:sz w:val="22"/>
          <w:szCs w:val="22"/>
        </w:rPr>
        <w:t>8</w:t>
      </w:r>
    </w:p>
    <w:p w14:paraId="714CBE74" w14:textId="1773DC83" w:rsidR="008E2346" w:rsidRDefault="00E35821" w:rsidP="00A55A5F">
      <w:pPr>
        <w:pBdr>
          <w:top w:val="nil"/>
          <w:left w:val="nil"/>
          <w:bottom w:val="nil"/>
          <w:right w:val="nil"/>
          <w:between w:val="nil"/>
        </w:pBdr>
        <w:spacing w:line="276" w:lineRule="auto"/>
        <w:jc w:val="both"/>
        <w:rPr>
          <w:rFonts w:ascii="Cambria" w:eastAsia="Cambria" w:hAnsi="Cambria" w:cs="Cambria"/>
          <w:b/>
          <w:sz w:val="22"/>
          <w:szCs w:val="22"/>
        </w:rPr>
      </w:pPr>
      <w:r>
        <w:rPr>
          <w:rFonts w:ascii="Cambria" w:eastAsia="Cambria" w:hAnsi="Cambria" w:cs="Cambria"/>
          <w:b/>
          <w:sz w:val="22"/>
          <w:szCs w:val="22"/>
        </w:rPr>
        <w:t xml:space="preserve">Role: </w:t>
      </w:r>
      <w:r w:rsidR="00973554">
        <w:rPr>
          <w:rFonts w:ascii="Cambria" w:eastAsia="Cambria" w:hAnsi="Cambria" w:cs="Cambria"/>
          <w:b/>
          <w:sz w:val="22"/>
          <w:szCs w:val="22"/>
        </w:rPr>
        <w:t>Software Engineer</w:t>
      </w:r>
    </w:p>
    <w:p w14:paraId="283368DF" w14:textId="77777777" w:rsidR="008E2346" w:rsidRDefault="008E2346" w:rsidP="00A55A5F">
      <w:pPr>
        <w:spacing w:line="276" w:lineRule="auto"/>
        <w:jc w:val="both"/>
        <w:rPr>
          <w:rFonts w:ascii="Cambria" w:eastAsia="Cambria" w:hAnsi="Cambria" w:cs="Cambria"/>
          <w:b/>
          <w:sz w:val="22"/>
          <w:szCs w:val="22"/>
        </w:rPr>
      </w:pPr>
    </w:p>
    <w:p w14:paraId="1D8872BE" w14:textId="16B291FC" w:rsidR="0030749F" w:rsidRPr="0030749F" w:rsidRDefault="00F9460E" w:rsidP="0030749F">
      <w:pPr>
        <w:spacing w:line="276" w:lineRule="auto"/>
        <w:jc w:val="both"/>
        <w:rPr>
          <w:rFonts w:ascii="Cambria" w:eastAsia="Cambria" w:hAnsi="Cambria" w:cs="Cambria"/>
          <w:sz w:val="22"/>
          <w:szCs w:val="22"/>
          <w:lang w:val="en-US"/>
        </w:rPr>
      </w:pPr>
      <w:r>
        <w:rPr>
          <w:rFonts w:ascii="Cambria" w:eastAsia="Cambria" w:hAnsi="Cambria" w:cs="Cambria"/>
          <w:b/>
          <w:sz w:val="22"/>
          <w:szCs w:val="22"/>
        </w:rPr>
        <w:t xml:space="preserve">Project </w:t>
      </w:r>
      <w:r w:rsidR="00E35821">
        <w:rPr>
          <w:rFonts w:ascii="Cambria" w:eastAsia="Cambria" w:hAnsi="Cambria" w:cs="Cambria"/>
          <w:b/>
          <w:sz w:val="22"/>
          <w:szCs w:val="22"/>
        </w:rPr>
        <w:t>Description</w:t>
      </w:r>
      <w:r w:rsidR="00E35821">
        <w:rPr>
          <w:rFonts w:ascii="Cambria" w:eastAsia="Cambria" w:hAnsi="Cambria" w:cs="Cambria"/>
          <w:sz w:val="22"/>
          <w:szCs w:val="22"/>
        </w:rPr>
        <w:t xml:space="preserve">: </w:t>
      </w:r>
      <w:r w:rsidR="0030749F" w:rsidRPr="0030749F">
        <w:rPr>
          <w:rFonts w:ascii="Cambria" w:eastAsia="Cambria" w:hAnsi="Cambria" w:cs="Cambria"/>
          <w:sz w:val="22"/>
          <w:szCs w:val="22"/>
        </w:rPr>
        <w:t>I worked as a software engineer in the aerospace domain, focusing on testing, validation, and quality assurance. I was responsible for conducting extensive black-box testing, ensuring system compliance with industry standards (DO-178B), and optimizing test processes for efficiency. I also collaborated with cross-functional teams to improve system reliability and performance.</w:t>
      </w:r>
    </w:p>
    <w:p w14:paraId="6FCF5733" w14:textId="77777777" w:rsidR="008E2346" w:rsidRDefault="008E2346" w:rsidP="00A55A5F">
      <w:pPr>
        <w:pBdr>
          <w:top w:val="nil"/>
          <w:left w:val="nil"/>
          <w:bottom w:val="nil"/>
          <w:right w:val="nil"/>
          <w:between w:val="nil"/>
        </w:pBdr>
        <w:spacing w:line="276" w:lineRule="auto"/>
        <w:jc w:val="both"/>
        <w:rPr>
          <w:rFonts w:ascii="Cambria" w:eastAsia="Cambria" w:hAnsi="Cambria" w:cs="Cambria"/>
          <w:b/>
          <w:sz w:val="22"/>
          <w:szCs w:val="22"/>
        </w:rPr>
      </w:pPr>
    </w:p>
    <w:p w14:paraId="005136BE" w14:textId="77777777" w:rsidR="008E2346" w:rsidRDefault="00E35821" w:rsidP="00A55A5F">
      <w:p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b/>
          <w:sz w:val="22"/>
          <w:szCs w:val="22"/>
        </w:rPr>
        <w:t>Responsibilities:</w:t>
      </w:r>
    </w:p>
    <w:p w14:paraId="3245FFB3"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 xml:space="preserve">Conducted </w:t>
      </w:r>
      <w:r w:rsidRPr="00561511">
        <w:rPr>
          <w:rFonts w:ascii="Cambria" w:eastAsia="Cambria" w:hAnsi="Cambria" w:cs="Cambria"/>
          <w:b/>
          <w:bCs/>
          <w:sz w:val="22"/>
          <w:szCs w:val="22"/>
          <w:lang w:val="en-US" w:eastAsia="en-IN"/>
        </w:rPr>
        <w:t>black-box testing</w:t>
      </w:r>
      <w:r w:rsidRPr="00561511">
        <w:rPr>
          <w:rFonts w:ascii="Cambria" w:eastAsia="Cambria" w:hAnsi="Cambria" w:cs="Cambria"/>
          <w:sz w:val="22"/>
          <w:szCs w:val="22"/>
          <w:lang w:val="en-US" w:eastAsia="en-IN"/>
        </w:rPr>
        <w:t xml:space="preserve"> for aerospace systems, adhering to </w:t>
      </w:r>
      <w:r w:rsidRPr="00561511">
        <w:rPr>
          <w:rFonts w:ascii="Cambria" w:eastAsia="Cambria" w:hAnsi="Cambria" w:cs="Cambria"/>
          <w:b/>
          <w:bCs/>
          <w:sz w:val="22"/>
          <w:szCs w:val="22"/>
          <w:lang w:val="en-US" w:eastAsia="en-IN"/>
        </w:rPr>
        <w:t>DO-178B</w:t>
      </w:r>
      <w:r w:rsidRPr="00561511">
        <w:rPr>
          <w:rFonts w:ascii="Cambria" w:eastAsia="Cambria" w:hAnsi="Cambria" w:cs="Cambria"/>
          <w:sz w:val="22"/>
          <w:szCs w:val="22"/>
          <w:lang w:val="en-US" w:eastAsia="en-IN"/>
        </w:rPr>
        <w:t xml:space="preserve"> standards, ensuring high-quality outcomes and compliance with aerospace industry requirements.</w:t>
      </w:r>
    </w:p>
    <w:p w14:paraId="426F54E3"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lastRenderedPageBreak/>
        <w:t xml:space="preserve">Led the </w:t>
      </w:r>
      <w:r w:rsidRPr="00561511">
        <w:rPr>
          <w:rFonts w:ascii="Cambria" w:eastAsia="Cambria" w:hAnsi="Cambria" w:cs="Cambria"/>
          <w:b/>
          <w:bCs/>
          <w:sz w:val="22"/>
          <w:szCs w:val="22"/>
          <w:lang w:val="en-US" w:eastAsia="en-IN"/>
        </w:rPr>
        <w:t>development and execution</w:t>
      </w:r>
      <w:r w:rsidRPr="00561511">
        <w:rPr>
          <w:rFonts w:ascii="Cambria" w:eastAsia="Cambria" w:hAnsi="Cambria" w:cs="Cambria"/>
          <w:sz w:val="22"/>
          <w:szCs w:val="22"/>
          <w:lang w:val="en-US" w:eastAsia="en-IN"/>
        </w:rPr>
        <w:t xml:space="preserve"> of over 100 test cases, maintaining 95% audit compliance across all process documents, ensuring system validation was thorough and efficient.</w:t>
      </w:r>
    </w:p>
    <w:p w14:paraId="441860A8"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Optimized the test case execution process, reducing overall execution time by 33% through automation and improved resource allocation strategies.</w:t>
      </w:r>
    </w:p>
    <w:p w14:paraId="7640DEDA"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 xml:space="preserve">Developed </w:t>
      </w:r>
      <w:r w:rsidRPr="00561511">
        <w:rPr>
          <w:rFonts w:ascii="Cambria" w:eastAsia="Cambria" w:hAnsi="Cambria" w:cs="Cambria"/>
          <w:b/>
          <w:bCs/>
          <w:sz w:val="22"/>
          <w:szCs w:val="22"/>
          <w:lang w:val="en-US" w:eastAsia="en-IN"/>
        </w:rPr>
        <w:t>batch scripts</w:t>
      </w:r>
      <w:r w:rsidRPr="00561511">
        <w:rPr>
          <w:rFonts w:ascii="Cambria" w:eastAsia="Cambria" w:hAnsi="Cambria" w:cs="Cambria"/>
          <w:sz w:val="22"/>
          <w:szCs w:val="22"/>
          <w:lang w:val="en-US" w:eastAsia="en-IN"/>
        </w:rPr>
        <w:t xml:space="preserve"> and automated test processes using Python, improving efficiency and reducing manual effort in testing.</w:t>
      </w:r>
    </w:p>
    <w:p w14:paraId="31B23886"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 xml:space="preserve">Worked closely with </w:t>
      </w:r>
      <w:r w:rsidRPr="00561511">
        <w:rPr>
          <w:rFonts w:ascii="Cambria" w:eastAsia="Cambria" w:hAnsi="Cambria" w:cs="Cambria"/>
          <w:b/>
          <w:bCs/>
          <w:sz w:val="22"/>
          <w:szCs w:val="22"/>
          <w:lang w:val="en-US" w:eastAsia="en-IN"/>
        </w:rPr>
        <w:t>cross-functional</w:t>
      </w:r>
      <w:r w:rsidRPr="00561511">
        <w:rPr>
          <w:rFonts w:ascii="Cambria" w:eastAsia="Cambria" w:hAnsi="Cambria" w:cs="Cambria"/>
          <w:sz w:val="22"/>
          <w:szCs w:val="22"/>
          <w:lang w:val="en-US" w:eastAsia="en-IN"/>
        </w:rPr>
        <w:t xml:space="preserve"> teams to troubleshoot and resolve complex software issues, improving system reliability and reducing defects by 20%.</w:t>
      </w:r>
    </w:p>
    <w:p w14:paraId="1D2F32BD"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 xml:space="preserve">Created and maintained detailed </w:t>
      </w:r>
      <w:r w:rsidRPr="00561511">
        <w:rPr>
          <w:rFonts w:ascii="Cambria" w:eastAsia="Cambria" w:hAnsi="Cambria" w:cs="Cambria"/>
          <w:b/>
          <w:bCs/>
          <w:sz w:val="22"/>
          <w:szCs w:val="22"/>
          <w:lang w:val="en-US" w:eastAsia="en-IN"/>
        </w:rPr>
        <w:t>test reports</w:t>
      </w:r>
      <w:r w:rsidRPr="00561511">
        <w:rPr>
          <w:rFonts w:ascii="Cambria" w:eastAsia="Cambria" w:hAnsi="Cambria" w:cs="Cambria"/>
          <w:sz w:val="22"/>
          <w:szCs w:val="22"/>
          <w:lang w:val="en-US" w:eastAsia="en-IN"/>
        </w:rPr>
        <w:t xml:space="preserve"> and process documentation, ensuring full traceability and compliance with industry standards during audits.</w:t>
      </w:r>
    </w:p>
    <w:p w14:paraId="36BA5022"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Collaborated with product and project managers to align testing efforts with project timelines, ensuring that testing phases were completed within schedule without compromising quality.</w:t>
      </w:r>
    </w:p>
    <w:p w14:paraId="24A0E92B"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Utilized VectorCAST for automated testing in the aerospace domain, ensuring compliance with DO-178B protocols for both manual and automated tests.</w:t>
      </w:r>
    </w:p>
    <w:p w14:paraId="4C1DCEAB" w14:textId="77777777" w:rsidR="00561511" w:rsidRPr="00561511" w:rsidRDefault="00561511" w:rsidP="00561511">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eastAsia="en-IN"/>
        </w:rPr>
      </w:pPr>
      <w:r w:rsidRPr="00561511">
        <w:rPr>
          <w:rFonts w:ascii="Cambria" w:eastAsia="Cambria" w:hAnsi="Cambria" w:cs="Cambria"/>
          <w:sz w:val="22"/>
          <w:szCs w:val="22"/>
          <w:lang w:val="en-US" w:eastAsia="en-IN"/>
        </w:rPr>
        <w:t>Automated resource allocation using Python, streamlining the process and saving 33% of overall execution time.</w:t>
      </w:r>
    </w:p>
    <w:p w14:paraId="3A2C49AC" w14:textId="10FDA8ED" w:rsidR="00561511" w:rsidRDefault="00561511" w:rsidP="00EC50B5">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sidRPr="00561511">
        <w:rPr>
          <w:rFonts w:ascii="Cambria" w:eastAsia="Cambria" w:hAnsi="Cambria" w:cs="Cambria"/>
          <w:sz w:val="22"/>
          <w:szCs w:val="22"/>
          <w:lang w:val="en-US" w:eastAsia="en-IN"/>
        </w:rPr>
        <w:t>Supported system integration efforts, ensuring seamless communication and interoperability between different system components, improving overall system performance.</w:t>
      </w:r>
    </w:p>
    <w:p w14:paraId="3F84D632" w14:textId="0065401E" w:rsidR="00DA28BD" w:rsidRPr="00DA28BD" w:rsidRDefault="00DA28BD" w:rsidP="00DA28BD">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sidRPr="00DA28BD">
        <w:rPr>
          <w:rFonts w:ascii="Cambria" w:eastAsia="Cambria" w:hAnsi="Cambria" w:cs="Cambria"/>
          <w:b/>
          <w:bCs/>
          <w:sz w:val="22"/>
          <w:szCs w:val="22"/>
        </w:rPr>
        <w:t>Performed root cause analysis</w:t>
      </w:r>
      <w:r w:rsidRPr="00DA28BD">
        <w:rPr>
          <w:rFonts w:ascii="Cambria" w:eastAsia="Cambria" w:hAnsi="Cambria" w:cs="Cambria"/>
          <w:sz w:val="22"/>
          <w:szCs w:val="22"/>
        </w:rPr>
        <w:t xml:space="preserve"> for recurring defects, implementing preventive measures that reduced the occurrence of issues by 15%.</w:t>
      </w:r>
    </w:p>
    <w:p w14:paraId="1DA0D09B" w14:textId="74CCC366" w:rsidR="008E2346" w:rsidRPr="00DA5AD6" w:rsidRDefault="00DA28BD" w:rsidP="002A0DB2">
      <w:pPr>
        <w:numPr>
          <w:ilvl w:val="0"/>
          <w:numId w:val="3"/>
        </w:numPr>
        <w:pBdr>
          <w:top w:val="nil"/>
          <w:left w:val="nil"/>
          <w:bottom w:val="nil"/>
          <w:right w:val="nil"/>
          <w:between w:val="nil"/>
        </w:pBdr>
        <w:spacing w:line="276" w:lineRule="auto"/>
        <w:jc w:val="both"/>
        <w:rPr>
          <w:rFonts w:ascii="Cambria" w:eastAsia="Cambria" w:hAnsi="Cambria" w:cs="Cambria"/>
          <w:sz w:val="22"/>
          <w:szCs w:val="22"/>
          <w:lang w:val="en-US"/>
        </w:rPr>
      </w:pPr>
      <w:r w:rsidRPr="00DA28BD">
        <w:rPr>
          <w:rFonts w:ascii="Cambria" w:eastAsia="Cambria" w:hAnsi="Cambria" w:cs="Cambria"/>
          <w:b/>
          <w:bCs/>
          <w:sz w:val="22"/>
          <w:szCs w:val="22"/>
        </w:rPr>
        <w:t>Engaged with clients and stakeholders</w:t>
      </w:r>
      <w:r w:rsidRPr="00DA28BD">
        <w:rPr>
          <w:rFonts w:ascii="Cambria" w:eastAsia="Cambria" w:hAnsi="Cambria" w:cs="Cambria"/>
          <w:sz w:val="22"/>
          <w:szCs w:val="22"/>
        </w:rPr>
        <w:t>, providing status updates on test progress, defect resolution, and system validation, contributing to a 20% increase in client satisfaction.</w:t>
      </w:r>
    </w:p>
    <w:p w14:paraId="1ED9489D" w14:textId="77777777" w:rsidR="00DA5AD6" w:rsidRDefault="00DA5AD6" w:rsidP="00DA5AD6">
      <w:pPr>
        <w:pBdr>
          <w:top w:val="nil"/>
          <w:left w:val="nil"/>
          <w:bottom w:val="nil"/>
          <w:right w:val="nil"/>
          <w:between w:val="nil"/>
        </w:pBdr>
        <w:spacing w:line="276" w:lineRule="auto"/>
        <w:jc w:val="both"/>
        <w:rPr>
          <w:rFonts w:ascii="Cambria" w:eastAsia="Cambria" w:hAnsi="Cambria" w:cs="Cambria"/>
          <w:sz w:val="22"/>
          <w:szCs w:val="22"/>
          <w:lang w:val="en-US"/>
        </w:rPr>
      </w:pPr>
    </w:p>
    <w:p w14:paraId="344DB141" w14:textId="766A86F5" w:rsidR="00DA5AD6" w:rsidRPr="00007AC9" w:rsidRDefault="00DA5AD6" w:rsidP="00DA5AD6">
      <w:pPr>
        <w:pBdr>
          <w:top w:val="nil"/>
          <w:left w:val="nil"/>
          <w:bottom w:val="nil"/>
          <w:right w:val="nil"/>
          <w:between w:val="nil"/>
        </w:pBdr>
        <w:spacing w:line="276" w:lineRule="auto"/>
        <w:jc w:val="both"/>
        <w:rPr>
          <w:rFonts w:ascii="Cambria" w:eastAsia="Cambria" w:hAnsi="Cambria" w:cs="Cambria"/>
          <w:sz w:val="22"/>
          <w:szCs w:val="22"/>
        </w:rPr>
      </w:pPr>
      <w:r w:rsidRPr="00DA5AD6">
        <w:rPr>
          <w:rFonts w:ascii="Cambria" w:eastAsia="Cambria" w:hAnsi="Cambria" w:cs="Cambria"/>
          <w:b/>
          <w:bCs/>
          <w:sz w:val="22"/>
          <w:szCs w:val="22"/>
        </w:rPr>
        <w:t>Environment</w:t>
      </w:r>
      <w:r w:rsidRPr="00DA5AD6">
        <w:rPr>
          <w:rFonts w:ascii="Cambria" w:eastAsia="Cambria" w:hAnsi="Cambria" w:cs="Cambria"/>
          <w:sz w:val="22"/>
          <w:szCs w:val="22"/>
        </w:rPr>
        <w:t>: Python, SQL, DO-178B, VectorCAST,</w:t>
      </w:r>
      <w:r w:rsidR="000D12E9">
        <w:rPr>
          <w:rFonts w:ascii="Cambria" w:eastAsia="Cambria" w:hAnsi="Cambria" w:cs="Cambria"/>
          <w:sz w:val="22"/>
          <w:szCs w:val="22"/>
        </w:rPr>
        <w:t xml:space="preserve"> C,</w:t>
      </w:r>
      <w:r w:rsidRPr="00DA5AD6">
        <w:rPr>
          <w:rFonts w:ascii="Cambria" w:eastAsia="Cambria" w:hAnsi="Cambria" w:cs="Cambria"/>
          <w:sz w:val="22"/>
          <w:szCs w:val="22"/>
        </w:rPr>
        <w:t xml:space="preserve"> Batch Scripts, Jira, </w:t>
      </w:r>
      <w:r w:rsidR="001510E5">
        <w:rPr>
          <w:rFonts w:ascii="Cambria" w:eastAsia="Cambria" w:hAnsi="Cambria" w:cs="Cambria"/>
          <w:sz w:val="22"/>
          <w:szCs w:val="22"/>
        </w:rPr>
        <w:t>Waterfall</w:t>
      </w:r>
      <w:r w:rsidRPr="00DA5AD6">
        <w:rPr>
          <w:rFonts w:ascii="Cambria" w:eastAsia="Cambria" w:hAnsi="Cambria" w:cs="Cambria"/>
          <w:sz w:val="22"/>
          <w:szCs w:val="22"/>
        </w:rPr>
        <w:t>, Manual and Automated Testing, Linux, Aerospace Domain, Black-box Testing</w:t>
      </w:r>
      <w:r w:rsidR="00C25795">
        <w:rPr>
          <w:rFonts w:ascii="Cambria" w:eastAsia="Cambria" w:hAnsi="Cambria" w:cs="Cambria"/>
          <w:sz w:val="22"/>
          <w:szCs w:val="22"/>
        </w:rPr>
        <w:t>, MKS Integrity</w:t>
      </w:r>
      <w:r w:rsidR="00007AC9">
        <w:rPr>
          <w:rFonts w:ascii="Cambria" w:eastAsia="Cambria" w:hAnsi="Cambria" w:cs="Cambria"/>
          <w:sz w:val="22"/>
          <w:szCs w:val="22"/>
        </w:rPr>
        <w:t>.</w:t>
      </w:r>
    </w:p>
    <w:p w14:paraId="3D6F7A1D" w14:textId="77777777" w:rsidR="008E2346" w:rsidRDefault="008E2346" w:rsidP="00A55A5F">
      <w:pPr>
        <w:pBdr>
          <w:top w:val="nil"/>
          <w:left w:val="nil"/>
          <w:bottom w:val="nil"/>
          <w:right w:val="nil"/>
          <w:between w:val="nil"/>
        </w:pBdr>
        <w:spacing w:line="276" w:lineRule="auto"/>
        <w:jc w:val="both"/>
        <w:rPr>
          <w:rFonts w:ascii="Cambria" w:eastAsia="Cambria" w:hAnsi="Cambria" w:cs="Cambria"/>
          <w:b/>
          <w:sz w:val="22"/>
          <w:szCs w:val="22"/>
        </w:rPr>
      </w:pPr>
    </w:p>
    <w:sectPr w:rsidR="008E2346">
      <w:pgSz w:w="11906" w:h="16838"/>
      <w:pgMar w:top="1080" w:right="1110" w:bottom="1185"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51A0F600">
      <w:start w:val="1"/>
      <w:numFmt w:val="bullet"/>
      <w:lvlText w:val=""/>
      <w:lvlJc w:val="left"/>
      <w:pPr>
        <w:ind w:left="720" w:hanging="360"/>
      </w:pPr>
      <w:rPr>
        <w:rFonts w:ascii="Symbol" w:hAnsi="Symbol"/>
      </w:rPr>
    </w:lvl>
    <w:lvl w:ilvl="1" w:tplc="02B8AA6C">
      <w:start w:val="1"/>
      <w:numFmt w:val="bullet"/>
      <w:lvlText w:val="o"/>
      <w:lvlJc w:val="left"/>
      <w:pPr>
        <w:tabs>
          <w:tab w:val="num" w:pos="1440"/>
        </w:tabs>
        <w:ind w:left="1440" w:hanging="360"/>
      </w:pPr>
      <w:rPr>
        <w:rFonts w:ascii="Courier New" w:hAnsi="Courier New"/>
      </w:rPr>
    </w:lvl>
    <w:lvl w:ilvl="2" w:tplc="8F763CF0">
      <w:start w:val="1"/>
      <w:numFmt w:val="bullet"/>
      <w:lvlText w:val=""/>
      <w:lvlJc w:val="left"/>
      <w:pPr>
        <w:tabs>
          <w:tab w:val="num" w:pos="2160"/>
        </w:tabs>
        <w:ind w:left="2160" w:hanging="360"/>
      </w:pPr>
      <w:rPr>
        <w:rFonts w:ascii="Wingdings" w:hAnsi="Wingdings"/>
      </w:rPr>
    </w:lvl>
    <w:lvl w:ilvl="3" w:tplc="1B7CA9E2">
      <w:start w:val="1"/>
      <w:numFmt w:val="bullet"/>
      <w:lvlText w:val=""/>
      <w:lvlJc w:val="left"/>
      <w:pPr>
        <w:tabs>
          <w:tab w:val="num" w:pos="2880"/>
        </w:tabs>
        <w:ind w:left="2880" w:hanging="360"/>
      </w:pPr>
      <w:rPr>
        <w:rFonts w:ascii="Symbol" w:hAnsi="Symbol"/>
      </w:rPr>
    </w:lvl>
    <w:lvl w:ilvl="4" w:tplc="B8AC1A0C">
      <w:start w:val="1"/>
      <w:numFmt w:val="bullet"/>
      <w:lvlText w:val="o"/>
      <w:lvlJc w:val="left"/>
      <w:pPr>
        <w:tabs>
          <w:tab w:val="num" w:pos="3600"/>
        </w:tabs>
        <w:ind w:left="3600" w:hanging="360"/>
      </w:pPr>
      <w:rPr>
        <w:rFonts w:ascii="Courier New" w:hAnsi="Courier New"/>
      </w:rPr>
    </w:lvl>
    <w:lvl w:ilvl="5" w:tplc="C61A8284">
      <w:start w:val="1"/>
      <w:numFmt w:val="bullet"/>
      <w:lvlText w:val=""/>
      <w:lvlJc w:val="left"/>
      <w:pPr>
        <w:tabs>
          <w:tab w:val="num" w:pos="4320"/>
        </w:tabs>
        <w:ind w:left="4320" w:hanging="360"/>
      </w:pPr>
      <w:rPr>
        <w:rFonts w:ascii="Wingdings" w:hAnsi="Wingdings"/>
      </w:rPr>
    </w:lvl>
    <w:lvl w:ilvl="6" w:tplc="840AF3EA">
      <w:start w:val="1"/>
      <w:numFmt w:val="bullet"/>
      <w:lvlText w:val=""/>
      <w:lvlJc w:val="left"/>
      <w:pPr>
        <w:tabs>
          <w:tab w:val="num" w:pos="5040"/>
        </w:tabs>
        <w:ind w:left="5040" w:hanging="360"/>
      </w:pPr>
      <w:rPr>
        <w:rFonts w:ascii="Symbol" w:hAnsi="Symbol"/>
      </w:rPr>
    </w:lvl>
    <w:lvl w:ilvl="7" w:tplc="FA8C9A50">
      <w:start w:val="1"/>
      <w:numFmt w:val="bullet"/>
      <w:lvlText w:val="o"/>
      <w:lvlJc w:val="left"/>
      <w:pPr>
        <w:tabs>
          <w:tab w:val="num" w:pos="5760"/>
        </w:tabs>
        <w:ind w:left="5760" w:hanging="360"/>
      </w:pPr>
      <w:rPr>
        <w:rFonts w:ascii="Courier New" w:hAnsi="Courier New"/>
      </w:rPr>
    </w:lvl>
    <w:lvl w:ilvl="8" w:tplc="5686B2A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4"/>
    <w:multiLevelType w:val="hybridMultilevel"/>
    <w:tmpl w:val="00000004"/>
    <w:lvl w:ilvl="0" w:tplc="26EECAC8">
      <w:start w:val="1"/>
      <w:numFmt w:val="bullet"/>
      <w:lvlText w:val=""/>
      <w:lvlJc w:val="left"/>
      <w:pPr>
        <w:ind w:left="720" w:hanging="360"/>
      </w:pPr>
      <w:rPr>
        <w:rFonts w:ascii="Symbol" w:hAnsi="Symbol"/>
      </w:rPr>
    </w:lvl>
    <w:lvl w:ilvl="1" w:tplc="F4309800">
      <w:start w:val="1"/>
      <w:numFmt w:val="bullet"/>
      <w:lvlText w:val="o"/>
      <w:lvlJc w:val="left"/>
      <w:pPr>
        <w:tabs>
          <w:tab w:val="num" w:pos="1440"/>
        </w:tabs>
        <w:ind w:left="1440" w:hanging="360"/>
      </w:pPr>
      <w:rPr>
        <w:rFonts w:ascii="Courier New" w:hAnsi="Courier New"/>
      </w:rPr>
    </w:lvl>
    <w:lvl w:ilvl="2" w:tplc="C1627B22">
      <w:start w:val="1"/>
      <w:numFmt w:val="bullet"/>
      <w:lvlText w:val=""/>
      <w:lvlJc w:val="left"/>
      <w:pPr>
        <w:tabs>
          <w:tab w:val="num" w:pos="2160"/>
        </w:tabs>
        <w:ind w:left="2160" w:hanging="360"/>
      </w:pPr>
      <w:rPr>
        <w:rFonts w:ascii="Wingdings" w:hAnsi="Wingdings"/>
      </w:rPr>
    </w:lvl>
    <w:lvl w:ilvl="3" w:tplc="3A565D3E">
      <w:start w:val="1"/>
      <w:numFmt w:val="bullet"/>
      <w:lvlText w:val=""/>
      <w:lvlJc w:val="left"/>
      <w:pPr>
        <w:tabs>
          <w:tab w:val="num" w:pos="2880"/>
        </w:tabs>
        <w:ind w:left="2880" w:hanging="360"/>
      </w:pPr>
      <w:rPr>
        <w:rFonts w:ascii="Symbol" w:hAnsi="Symbol"/>
      </w:rPr>
    </w:lvl>
    <w:lvl w:ilvl="4" w:tplc="747E8F9A">
      <w:start w:val="1"/>
      <w:numFmt w:val="bullet"/>
      <w:lvlText w:val="o"/>
      <w:lvlJc w:val="left"/>
      <w:pPr>
        <w:tabs>
          <w:tab w:val="num" w:pos="3600"/>
        </w:tabs>
        <w:ind w:left="3600" w:hanging="360"/>
      </w:pPr>
      <w:rPr>
        <w:rFonts w:ascii="Courier New" w:hAnsi="Courier New"/>
      </w:rPr>
    </w:lvl>
    <w:lvl w:ilvl="5" w:tplc="72360846">
      <w:start w:val="1"/>
      <w:numFmt w:val="bullet"/>
      <w:lvlText w:val=""/>
      <w:lvlJc w:val="left"/>
      <w:pPr>
        <w:tabs>
          <w:tab w:val="num" w:pos="4320"/>
        </w:tabs>
        <w:ind w:left="4320" w:hanging="360"/>
      </w:pPr>
      <w:rPr>
        <w:rFonts w:ascii="Wingdings" w:hAnsi="Wingdings"/>
      </w:rPr>
    </w:lvl>
    <w:lvl w:ilvl="6" w:tplc="CD96A62E">
      <w:start w:val="1"/>
      <w:numFmt w:val="bullet"/>
      <w:lvlText w:val=""/>
      <w:lvlJc w:val="left"/>
      <w:pPr>
        <w:tabs>
          <w:tab w:val="num" w:pos="5040"/>
        </w:tabs>
        <w:ind w:left="5040" w:hanging="360"/>
      </w:pPr>
      <w:rPr>
        <w:rFonts w:ascii="Symbol" w:hAnsi="Symbol"/>
      </w:rPr>
    </w:lvl>
    <w:lvl w:ilvl="7" w:tplc="D1009216">
      <w:start w:val="1"/>
      <w:numFmt w:val="bullet"/>
      <w:lvlText w:val="o"/>
      <w:lvlJc w:val="left"/>
      <w:pPr>
        <w:tabs>
          <w:tab w:val="num" w:pos="5760"/>
        </w:tabs>
        <w:ind w:left="5760" w:hanging="360"/>
      </w:pPr>
      <w:rPr>
        <w:rFonts w:ascii="Courier New" w:hAnsi="Courier New"/>
      </w:rPr>
    </w:lvl>
    <w:lvl w:ilvl="8" w:tplc="D83C34E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5"/>
    <w:multiLevelType w:val="hybridMultilevel"/>
    <w:tmpl w:val="00000005"/>
    <w:lvl w:ilvl="0" w:tplc="3A0064EC">
      <w:start w:val="1"/>
      <w:numFmt w:val="bullet"/>
      <w:lvlText w:val=""/>
      <w:lvlJc w:val="left"/>
      <w:pPr>
        <w:ind w:left="720" w:hanging="360"/>
      </w:pPr>
      <w:rPr>
        <w:rFonts w:ascii="Symbol" w:hAnsi="Symbol"/>
      </w:rPr>
    </w:lvl>
    <w:lvl w:ilvl="1" w:tplc="3884A0F0">
      <w:start w:val="1"/>
      <w:numFmt w:val="bullet"/>
      <w:lvlText w:val="o"/>
      <w:lvlJc w:val="left"/>
      <w:pPr>
        <w:tabs>
          <w:tab w:val="num" w:pos="1440"/>
        </w:tabs>
        <w:ind w:left="1440" w:hanging="360"/>
      </w:pPr>
      <w:rPr>
        <w:rFonts w:ascii="Courier New" w:hAnsi="Courier New"/>
      </w:rPr>
    </w:lvl>
    <w:lvl w:ilvl="2" w:tplc="9FBA3620">
      <w:start w:val="1"/>
      <w:numFmt w:val="bullet"/>
      <w:lvlText w:val=""/>
      <w:lvlJc w:val="left"/>
      <w:pPr>
        <w:tabs>
          <w:tab w:val="num" w:pos="2160"/>
        </w:tabs>
        <w:ind w:left="2160" w:hanging="360"/>
      </w:pPr>
      <w:rPr>
        <w:rFonts w:ascii="Wingdings" w:hAnsi="Wingdings"/>
      </w:rPr>
    </w:lvl>
    <w:lvl w:ilvl="3" w:tplc="F0E2A868">
      <w:start w:val="1"/>
      <w:numFmt w:val="bullet"/>
      <w:lvlText w:val=""/>
      <w:lvlJc w:val="left"/>
      <w:pPr>
        <w:tabs>
          <w:tab w:val="num" w:pos="2880"/>
        </w:tabs>
        <w:ind w:left="2880" w:hanging="360"/>
      </w:pPr>
      <w:rPr>
        <w:rFonts w:ascii="Symbol" w:hAnsi="Symbol"/>
      </w:rPr>
    </w:lvl>
    <w:lvl w:ilvl="4" w:tplc="0B1204D4">
      <w:start w:val="1"/>
      <w:numFmt w:val="bullet"/>
      <w:lvlText w:val="o"/>
      <w:lvlJc w:val="left"/>
      <w:pPr>
        <w:tabs>
          <w:tab w:val="num" w:pos="3600"/>
        </w:tabs>
        <w:ind w:left="3600" w:hanging="360"/>
      </w:pPr>
      <w:rPr>
        <w:rFonts w:ascii="Courier New" w:hAnsi="Courier New"/>
      </w:rPr>
    </w:lvl>
    <w:lvl w:ilvl="5" w:tplc="843C8384">
      <w:start w:val="1"/>
      <w:numFmt w:val="bullet"/>
      <w:lvlText w:val=""/>
      <w:lvlJc w:val="left"/>
      <w:pPr>
        <w:tabs>
          <w:tab w:val="num" w:pos="4320"/>
        </w:tabs>
        <w:ind w:left="4320" w:hanging="360"/>
      </w:pPr>
      <w:rPr>
        <w:rFonts w:ascii="Wingdings" w:hAnsi="Wingdings"/>
      </w:rPr>
    </w:lvl>
    <w:lvl w:ilvl="6" w:tplc="C9B812AC">
      <w:start w:val="1"/>
      <w:numFmt w:val="bullet"/>
      <w:lvlText w:val=""/>
      <w:lvlJc w:val="left"/>
      <w:pPr>
        <w:tabs>
          <w:tab w:val="num" w:pos="5040"/>
        </w:tabs>
        <w:ind w:left="5040" w:hanging="360"/>
      </w:pPr>
      <w:rPr>
        <w:rFonts w:ascii="Symbol" w:hAnsi="Symbol"/>
      </w:rPr>
    </w:lvl>
    <w:lvl w:ilvl="7" w:tplc="D3DC3844">
      <w:start w:val="1"/>
      <w:numFmt w:val="bullet"/>
      <w:lvlText w:val="o"/>
      <w:lvlJc w:val="left"/>
      <w:pPr>
        <w:tabs>
          <w:tab w:val="num" w:pos="5760"/>
        </w:tabs>
        <w:ind w:left="5760" w:hanging="360"/>
      </w:pPr>
      <w:rPr>
        <w:rFonts w:ascii="Courier New" w:hAnsi="Courier New"/>
      </w:rPr>
    </w:lvl>
    <w:lvl w:ilvl="8" w:tplc="19C2AA2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hybridMultilevel"/>
    <w:tmpl w:val="00000006"/>
    <w:lvl w:ilvl="0" w:tplc="9A7C0368">
      <w:start w:val="1"/>
      <w:numFmt w:val="bullet"/>
      <w:lvlText w:val=""/>
      <w:lvlJc w:val="left"/>
      <w:pPr>
        <w:ind w:left="720" w:hanging="360"/>
      </w:pPr>
      <w:rPr>
        <w:rFonts w:ascii="Symbol" w:hAnsi="Symbol"/>
      </w:rPr>
    </w:lvl>
    <w:lvl w:ilvl="1" w:tplc="15DA9C68">
      <w:start w:val="1"/>
      <w:numFmt w:val="bullet"/>
      <w:lvlText w:val="o"/>
      <w:lvlJc w:val="left"/>
      <w:pPr>
        <w:tabs>
          <w:tab w:val="num" w:pos="1440"/>
        </w:tabs>
        <w:ind w:left="1440" w:hanging="360"/>
      </w:pPr>
      <w:rPr>
        <w:rFonts w:ascii="Courier New" w:hAnsi="Courier New"/>
      </w:rPr>
    </w:lvl>
    <w:lvl w:ilvl="2" w:tplc="C5223AA2">
      <w:start w:val="1"/>
      <w:numFmt w:val="bullet"/>
      <w:lvlText w:val=""/>
      <w:lvlJc w:val="left"/>
      <w:pPr>
        <w:tabs>
          <w:tab w:val="num" w:pos="2160"/>
        </w:tabs>
        <w:ind w:left="2160" w:hanging="360"/>
      </w:pPr>
      <w:rPr>
        <w:rFonts w:ascii="Wingdings" w:hAnsi="Wingdings"/>
      </w:rPr>
    </w:lvl>
    <w:lvl w:ilvl="3" w:tplc="A6C6720E">
      <w:start w:val="1"/>
      <w:numFmt w:val="bullet"/>
      <w:lvlText w:val=""/>
      <w:lvlJc w:val="left"/>
      <w:pPr>
        <w:tabs>
          <w:tab w:val="num" w:pos="2880"/>
        </w:tabs>
        <w:ind w:left="2880" w:hanging="360"/>
      </w:pPr>
      <w:rPr>
        <w:rFonts w:ascii="Symbol" w:hAnsi="Symbol"/>
      </w:rPr>
    </w:lvl>
    <w:lvl w:ilvl="4" w:tplc="E4BE12B4">
      <w:start w:val="1"/>
      <w:numFmt w:val="bullet"/>
      <w:lvlText w:val="o"/>
      <w:lvlJc w:val="left"/>
      <w:pPr>
        <w:tabs>
          <w:tab w:val="num" w:pos="3600"/>
        </w:tabs>
        <w:ind w:left="3600" w:hanging="360"/>
      </w:pPr>
      <w:rPr>
        <w:rFonts w:ascii="Courier New" w:hAnsi="Courier New"/>
      </w:rPr>
    </w:lvl>
    <w:lvl w:ilvl="5" w:tplc="EFE25450">
      <w:start w:val="1"/>
      <w:numFmt w:val="bullet"/>
      <w:lvlText w:val=""/>
      <w:lvlJc w:val="left"/>
      <w:pPr>
        <w:tabs>
          <w:tab w:val="num" w:pos="4320"/>
        </w:tabs>
        <w:ind w:left="4320" w:hanging="360"/>
      </w:pPr>
      <w:rPr>
        <w:rFonts w:ascii="Wingdings" w:hAnsi="Wingdings"/>
      </w:rPr>
    </w:lvl>
    <w:lvl w:ilvl="6" w:tplc="19482ABE">
      <w:start w:val="1"/>
      <w:numFmt w:val="bullet"/>
      <w:lvlText w:val=""/>
      <w:lvlJc w:val="left"/>
      <w:pPr>
        <w:tabs>
          <w:tab w:val="num" w:pos="5040"/>
        </w:tabs>
        <w:ind w:left="5040" w:hanging="360"/>
      </w:pPr>
      <w:rPr>
        <w:rFonts w:ascii="Symbol" w:hAnsi="Symbol"/>
      </w:rPr>
    </w:lvl>
    <w:lvl w:ilvl="7" w:tplc="1F7C57A0">
      <w:start w:val="1"/>
      <w:numFmt w:val="bullet"/>
      <w:lvlText w:val="o"/>
      <w:lvlJc w:val="left"/>
      <w:pPr>
        <w:tabs>
          <w:tab w:val="num" w:pos="5760"/>
        </w:tabs>
        <w:ind w:left="5760" w:hanging="360"/>
      </w:pPr>
      <w:rPr>
        <w:rFonts w:ascii="Courier New" w:hAnsi="Courier New"/>
      </w:rPr>
    </w:lvl>
    <w:lvl w:ilvl="8" w:tplc="108E82CC">
      <w:start w:val="1"/>
      <w:numFmt w:val="bullet"/>
      <w:lvlText w:val=""/>
      <w:lvlJc w:val="left"/>
      <w:pPr>
        <w:tabs>
          <w:tab w:val="num" w:pos="6480"/>
        </w:tabs>
        <w:ind w:left="6480" w:hanging="360"/>
      </w:pPr>
      <w:rPr>
        <w:rFonts w:ascii="Wingdings" w:hAnsi="Wingdings"/>
      </w:rPr>
    </w:lvl>
  </w:abstractNum>
  <w:abstractNum w:abstractNumId="4" w15:restartNumberingAfterBreak="0">
    <w:nsid w:val="0298353B"/>
    <w:multiLevelType w:val="multilevel"/>
    <w:tmpl w:val="AD5A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F07D6"/>
    <w:multiLevelType w:val="multilevel"/>
    <w:tmpl w:val="A1E2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41750"/>
    <w:multiLevelType w:val="multilevel"/>
    <w:tmpl w:val="F670C31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840C23"/>
    <w:multiLevelType w:val="multilevel"/>
    <w:tmpl w:val="802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583486"/>
    <w:multiLevelType w:val="multilevel"/>
    <w:tmpl w:val="836C5B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AD83B07"/>
    <w:multiLevelType w:val="multilevel"/>
    <w:tmpl w:val="8040BFB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AC3B6C"/>
    <w:multiLevelType w:val="multilevel"/>
    <w:tmpl w:val="A792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F00CC"/>
    <w:multiLevelType w:val="multilevel"/>
    <w:tmpl w:val="833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D0C2D"/>
    <w:multiLevelType w:val="multilevel"/>
    <w:tmpl w:val="B09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C1180"/>
    <w:multiLevelType w:val="multilevel"/>
    <w:tmpl w:val="2B6E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E75CD"/>
    <w:multiLevelType w:val="multilevel"/>
    <w:tmpl w:val="114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E0A35"/>
    <w:multiLevelType w:val="multilevel"/>
    <w:tmpl w:val="82F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207AB"/>
    <w:multiLevelType w:val="multilevel"/>
    <w:tmpl w:val="B6F6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67463"/>
    <w:multiLevelType w:val="multilevel"/>
    <w:tmpl w:val="8C1E0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6E06F39"/>
    <w:multiLevelType w:val="multilevel"/>
    <w:tmpl w:val="4976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A69A9"/>
    <w:multiLevelType w:val="multilevel"/>
    <w:tmpl w:val="B222672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503546"/>
    <w:multiLevelType w:val="multilevel"/>
    <w:tmpl w:val="F98AA99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60717">
    <w:abstractNumId w:val="17"/>
  </w:num>
  <w:num w:numId="2" w16cid:durableId="50350982">
    <w:abstractNumId w:val="19"/>
  </w:num>
  <w:num w:numId="3" w16cid:durableId="857229">
    <w:abstractNumId w:val="20"/>
  </w:num>
  <w:num w:numId="4" w16cid:durableId="302779719">
    <w:abstractNumId w:val="6"/>
  </w:num>
  <w:num w:numId="5" w16cid:durableId="759327245">
    <w:abstractNumId w:val="9"/>
  </w:num>
  <w:num w:numId="6" w16cid:durableId="1061096900">
    <w:abstractNumId w:val="8"/>
  </w:num>
  <w:num w:numId="7" w16cid:durableId="809440161">
    <w:abstractNumId w:val="1"/>
  </w:num>
  <w:num w:numId="8" w16cid:durableId="1564369970">
    <w:abstractNumId w:val="3"/>
  </w:num>
  <w:num w:numId="9" w16cid:durableId="1676884361">
    <w:abstractNumId w:val="5"/>
  </w:num>
  <w:num w:numId="10" w16cid:durableId="284963828">
    <w:abstractNumId w:val="0"/>
  </w:num>
  <w:num w:numId="11" w16cid:durableId="430514776">
    <w:abstractNumId w:val="18"/>
  </w:num>
  <w:num w:numId="12" w16cid:durableId="1813404664">
    <w:abstractNumId w:val="15"/>
  </w:num>
  <w:num w:numId="13" w16cid:durableId="849370858">
    <w:abstractNumId w:val="2"/>
  </w:num>
  <w:num w:numId="14" w16cid:durableId="296761627">
    <w:abstractNumId w:val="13"/>
  </w:num>
  <w:num w:numId="15" w16cid:durableId="896819907">
    <w:abstractNumId w:val="16"/>
  </w:num>
  <w:num w:numId="16" w16cid:durableId="358363058">
    <w:abstractNumId w:val="14"/>
  </w:num>
  <w:num w:numId="17" w16cid:durableId="915478930">
    <w:abstractNumId w:val="10"/>
  </w:num>
  <w:num w:numId="18" w16cid:durableId="915700440">
    <w:abstractNumId w:val="12"/>
  </w:num>
  <w:num w:numId="19" w16cid:durableId="1068959385">
    <w:abstractNumId w:val="11"/>
  </w:num>
  <w:num w:numId="20" w16cid:durableId="643245117">
    <w:abstractNumId w:val="4"/>
  </w:num>
  <w:num w:numId="21" w16cid:durableId="7765616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46"/>
    <w:rsid w:val="00000D04"/>
    <w:rsid w:val="00001F33"/>
    <w:rsid w:val="00007AC9"/>
    <w:rsid w:val="00011160"/>
    <w:rsid w:val="00035DF7"/>
    <w:rsid w:val="00065609"/>
    <w:rsid w:val="00072593"/>
    <w:rsid w:val="00072E59"/>
    <w:rsid w:val="00076E76"/>
    <w:rsid w:val="00077C5E"/>
    <w:rsid w:val="00091D06"/>
    <w:rsid w:val="00091D53"/>
    <w:rsid w:val="00096150"/>
    <w:rsid w:val="000A18D0"/>
    <w:rsid w:val="000D0D5F"/>
    <w:rsid w:val="000D12E9"/>
    <w:rsid w:val="000D162F"/>
    <w:rsid w:val="000F07FC"/>
    <w:rsid w:val="001015A3"/>
    <w:rsid w:val="00105F99"/>
    <w:rsid w:val="001066C8"/>
    <w:rsid w:val="00120C78"/>
    <w:rsid w:val="00126EB9"/>
    <w:rsid w:val="00132AF6"/>
    <w:rsid w:val="001465CD"/>
    <w:rsid w:val="001510E5"/>
    <w:rsid w:val="00151C8E"/>
    <w:rsid w:val="00166EBE"/>
    <w:rsid w:val="0018595A"/>
    <w:rsid w:val="001B0384"/>
    <w:rsid w:val="001B1D33"/>
    <w:rsid w:val="001B7F92"/>
    <w:rsid w:val="001D0D34"/>
    <w:rsid w:val="001E649D"/>
    <w:rsid w:val="001F00C4"/>
    <w:rsid w:val="001F5BF9"/>
    <w:rsid w:val="001F70CB"/>
    <w:rsid w:val="002072DA"/>
    <w:rsid w:val="0021435A"/>
    <w:rsid w:val="00214589"/>
    <w:rsid w:val="00220A2B"/>
    <w:rsid w:val="0022132E"/>
    <w:rsid w:val="0022585F"/>
    <w:rsid w:val="002265F9"/>
    <w:rsid w:val="0023391C"/>
    <w:rsid w:val="00233BA4"/>
    <w:rsid w:val="002468A6"/>
    <w:rsid w:val="00247E23"/>
    <w:rsid w:val="002637AD"/>
    <w:rsid w:val="00276640"/>
    <w:rsid w:val="00277FC0"/>
    <w:rsid w:val="00280392"/>
    <w:rsid w:val="002A0DB2"/>
    <w:rsid w:val="002A7580"/>
    <w:rsid w:val="002C18CF"/>
    <w:rsid w:val="002D0079"/>
    <w:rsid w:val="002D621A"/>
    <w:rsid w:val="002E25F2"/>
    <w:rsid w:val="002E350D"/>
    <w:rsid w:val="002F7161"/>
    <w:rsid w:val="003013D5"/>
    <w:rsid w:val="003070E6"/>
    <w:rsid w:val="003072D3"/>
    <w:rsid w:val="0030749F"/>
    <w:rsid w:val="0032439B"/>
    <w:rsid w:val="00327A7E"/>
    <w:rsid w:val="00333873"/>
    <w:rsid w:val="00337D91"/>
    <w:rsid w:val="00341D45"/>
    <w:rsid w:val="003504B6"/>
    <w:rsid w:val="00363F38"/>
    <w:rsid w:val="00374076"/>
    <w:rsid w:val="00381D61"/>
    <w:rsid w:val="0038475E"/>
    <w:rsid w:val="0038485D"/>
    <w:rsid w:val="00394C4F"/>
    <w:rsid w:val="003A5457"/>
    <w:rsid w:val="003B6D0F"/>
    <w:rsid w:val="003C1555"/>
    <w:rsid w:val="003C3B5F"/>
    <w:rsid w:val="003D6FB5"/>
    <w:rsid w:val="003F2860"/>
    <w:rsid w:val="003F77F2"/>
    <w:rsid w:val="004024D7"/>
    <w:rsid w:val="004201E5"/>
    <w:rsid w:val="00422ABC"/>
    <w:rsid w:val="00425B21"/>
    <w:rsid w:val="0044264E"/>
    <w:rsid w:val="00450CF4"/>
    <w:rsid w:val="004666E7"/>
    <w:rsid w:val="00475F14"/>
    <w:rsid w:val="004851B9"/>
    <w:rsid w:val="0049060A"/>
    <w:rsid w:val="004926FD"/>
    <w:rsid w:val="00492BF7"/>
    <w:rsid w:val="00495803"/>
    <w:rsid w:val="004A12BB"/>
    <w:rsid w:val="004A7BEF"/>
    <w:rsid w:val="004B3F81"/>
    <w:rsid w:val="004C5334"/>
    <w:rsid w:val="004C58EF"/>
    <w:rsid w:val="004D2710"/>
    <w:rsid w:val="004D3BFC"/>
    <w:rsid w:val="004D7AE2"/>
    <w:rsid w:val="004F3B46"/>
    <w:rsid w:val="00500316"/>
    <w:rsid w:val="00500FA9"/>
    <w:rsid w:val="00513A75"/>
    <w:rsid w:val="00513B86"/>
    <w:rsid w:val="005141A4"/>
    <w:rsid w:val="005143F1"/>
    <w:rsid w:val="005224A1"/>
    <w:rsid w:val="00526EB9"/>
    <w:rsid w:val="0053279D"/>
    <w:rsid w:val="00536B7C"/>
    <w:rsid w:val="00541449"/>
    <w:rsid w:val="0055102A"/>
    <w:rsid w:val="00554EF1"/>
    <w:rsid w:val="00561511"/>
    <w:rsid w:val="00574A40"/>
    <w:rsid w:val="00590DEE"/>
    <w:rsid w:val="00591E19"/>
    <w:rsid w:val="00593E37"/>
    <w:rsid w:val="00596D32"/>
    <w:rsid w:val="005A12F9"/>
    <w:rsid w:val="005A1C84"/>
    <w:rsid w:val="005B149D"/>
    <w:rsid w:val="005B6665"/>
    <w:rsid w:val="005C1F95"/>
    <w:rsid w:val="005C6E6D"/>
    <w:rsid w:val="005D3C1C"/>
    <w:rsid w:val="005D46A3"/>
    <w:rsid w:val="005D5715"/>
    <w:rsid w:val="005D5ECA"/>
    <w:rsid w:val="00624110"/>
    <w:rsid w:val="00634082"/>
    <w:rsid w:val="00641A80"/>
    <w:rsid w:val="00642E50"/>
    <w:rsid w:val="0064410A"/>
    <w:rsid w:val="00647CF9"/>
    <w:rsid w:val="00652591"/>
    <w:rsid w:val="0066012D"/>
    <w:rsid w:val="00670AC4"/>
    <w:rsid w:val="00695A77"/>
    <w:rsid w:val="00695BC2"/>
    <w:rsid w:val="006A0D0E"/>
    <w:rsid w:val="006A113B"/>
    <w:rsid w:val="006A2C91"/>
    <w:rsid w:val="006B5DD3"/>
    <w:rsid w:val="006C209F"/>
    <w:rsid w:val="006D0501"/>
    <w:rsid w:val="006F330C"/>
    <w:rsid w:val="00715421"/>
    <w:rsid w:val="0074139E"/>
    <w:rsid w:val="00760E73"/>
    <w:rsid w:val="007627AE"/>
    <w:rsid w:val="0076280F"/>
    <w:rsid w:val="00762856"/>
    <w:rsid w:val="00763099"/>
    <w:rsid w:val="0077557F"/>
    <w:rsid w:val="00793F3F"/>
    <w:rsid w:val="007A2A89"/>
    <w:rsid w:val="007A4A0A"/>
    <w:rsid w:val="007C6258"/>
    <w:rsid w:val="007C7B3A"/>
    <w:rsid w:val="007E4D56"/>
    <w:rsid w:val="008166C7"/>
    <w:rsid w:val="00821CE9"/>
    <w:rsid w:val="00833CB6"/>
    <w:rsid w:val="00835153"/>
    <w:rsid w:val="00850002"/>
    <w:rsid w:val="00852F33"/>
    <w:rsid w:val="0085490B"/>
    <w:rsid w:val="00854987"/>
    <w:rsid w:val="00866FE0"/>
    <w:rsid w:val="00871E14"/>
    <w:rsid w:val="00886898"/>
    <w:rsid w:val="00887B4D"/>
    <w:rsid w:val="00895C2C"/>
    <w:rsid w:val="008A04FE"/>
    <w:rsid w:val="008A1580"/>
    <w:rsid w:val="008C6BC2"/>
    <w:rsid w:val="008D4BE7"/>
    <w:rsid w:val="008E2346"/>
    <w:rsid w:val="008E2779"/>
    <w:rsid w:val="008E5222"/>
    <w:rsid w:val="008F1574"/>
    <w:rsid w:val="008F6376"/>
    <w:rsid w:val="0090403B"/>
    <w:rsid w:val="009123A4"/>
    <w:rsid w:val="0091256F"/>
    <w:rsid w:val="00913294"/>
    <w:rsid w:val="009142B5"/>
    <w:rsid w:val="009145FD"/>
    <w:rsid w:val="00952CCE"/>
    <w:rsid w:val="00961590"/>
    <w:rsid w:val="00973554"/>
    <w:rsid w:val="00974D34"/>
    <w:rsid w:val="0097766F"/>
    <w:rsid w:val="0098439E"/>
    <w:rsid w:val="009847C1"/>
    <w:rsid w:val="00993F66"/>
    <w:rsid w:val="00995640"/>
    <w:rsid w:val="009978D8"/>
    <w:rsid w:val="009A3006"/>
    <w:rsid w:val="009B64E7"/>
    <w:rsid w:val="009E0C5D"/>
    <w:rsid w:val="009E3703"/>
    <w:rsid w:val="009F1BFB"/>
    <w:rsid w:val="009F694F"/>
    <w:rsid w:val="00A00B79"/>
    <w:rsid w:val="00A04558"/>
    <w:rsid w:val="00A20AF3"/>
    <w:rsid w:val="00A23D9D"/>
    <w:rsid w:val="00A32F30"/>
    <w:rsid w:val="00A37E43"/>
    <w:rsid w:val="00A441EB"/>
    <w:rsid w:val="00A55A5F"/>
    <w:rsid w:val="00A63A08"/>
    <w:rsid w:val="00A85964"/>
    <w:rsid w:val="00A96EF6"/>
    <w:rsid w:val="00AB18AB"/>
    <w:rsid w:val="00AC1B52"/>
    <w:rsid w:val="00AC2C18"/>
    <w:rsid w:val="00AD0DA4"/>
    <w:rsid w:val="00AD6C81"/>
    <w:rsid w:val="00AD701F"/>
    <w:rsid w:val="00AE3A16"/>
    <w:rsid w:val="00AE7A83"/>
    <w:rsid w:val="00AF04FD"/>
    <w:rsid w:val="00B126F5"/>
    <w:rsid w:val="00B13AFD"/>
    <w:rsid w:val="00B336AA"/>
    <w:rsid w:val="00B35414"/>
    <w:rsid w:val="00B43782"/>
    <w:rsid w:val="00B62A99"/>
    <w:rsid w:val="00B63A7C"/>
    <w:rsid w:val="00B65FCF"/>
    <w:rsid w:val="00B666EC"/>
    <w:rsid w:val="00B67B3C"/>
    <w:rsid w:val="00B75703"/>
    <w:rsid w:val="00B761FB"/>
    <w:rsid w:val="00B91202"/>
    <w:rsid w:val="00BC6C17"/>
    <w:rsid w:val="00BD008D"/>
    <w:rsid w:val="00BD3779"/>
    <w:rsid w:val="00BE1329"/>
    <w:rsid w:val="00BE756B"/>
    <w:rsid w:val="00BE7982"/>
    <w:rsid w:val="00BF0679"/>
    <w:rsid w:val="00BF1E81"/>
    <w:rsid w:val="00C01584"/>
    <w:rsid w:val="00C06290"/>
    <w:rsid w:val="00C16477"/>
    <w:rsid w:val="00C25795"/>
    <w:rsid w:val="00C30A53"/>
    <w:rsid w:val="00C434AB"/>
    <w:rsid w:val="00C44395"/>
    <w:rsid w:val="00C55059"/>
    <w:rsid w:val="00C60C66"/>
    <w:rsid w:val="00C614B6"/>
    <w:rsid w:val="00C617C4"/>
    <w:rsid w:val="00C639A0"/>
    <w:rsid w:val="00C7666F"/>
    <w:rsid w:val="00C81053"/>
    <w:rsid w:val="00C83A1A"/>
    <w:rsid w:val="00C85839"/>
    <w:rsid w:val="00C92E28"/>
    <w:rsid w:val="00CA17F6"/>
    <w:rsid w:val="00CA6F63"/>
    <w:rsid w:val="00CB2BCD"/>
    <w:rsid w:val="00CD22DD"/>
    <w:rsid w:val="00CE1F24"/>
    <w:rsid w:val="00CF2D21"/>
    <w:rsid w:val="00CF30E7"/>
    <w:rsid w:val="00D30EB1"/>
    <w:rsid w:val="00D63100"/>
    <w:rsid w:val="00D66C6B"/>
    <w:rsid w:val="00D757C2"/>
    <w:rsid w:val="00D77BBA"/>
    <w:rsid w:val="00D84BD4"/>
    <w:rsid w:val="00D9660E"/>
    <w:rsid w:val="00D97018"/>
    <w:rsid w:val="00DA28BD"/>
    <w:rsid w:val="00DA5A1F"/>
    <w:rsid w:val="00DA5AD6"/>
    <w:rsid w:val="00DB18AC"/>
    <w:rsid w:val="00DC3AD8"/>
    <w:rsid w:val="00DC4731"/>
    <w:rsid w:val="00DC6572"/>
    <w:rsid w:val="00DC75BB"/>
    <w:rsid w:val="00DE1B7F"/>
    <w:rsid w:val="00DE3984"/>
    <w:rsid w:val="00DE52A8"/>
    <w:rsid w:val="00DF2F33"/>
    <w:rsid w:val="00E1599A"/>
    <w:rsid w:val="00E32FCB"/>
    <w:rsid w:val="00E331C4"/>
    <w:rsid w:val="00E35821"/>
    <w:rsid w:val="00E40D42"/>
    <w:rsid w:val="00E666B7"/>
    <w:rsid w:val="00E769A3"/>
    <w:rsid w:val="00E84A48"/>
    <w:rsid w:val="00EA2FD2"/>
    <w:rsid w:val="00EB38A8"/>
    <w:rsid w:val="00EC50B5"/>
    <w:rsid w:val="00EE1F44"/>
    <w:rsid w:val="00EE750F"/>
    <w:rsid w:val="00EF3A64"/>
    <w:rsid w:val="00EF42DB"/>
    <w:rsid w:val="00EF48F0"/>
    <w:rsid w:val="00EF6EF0"/>
    <w:rsid w:val="00F05AEF"/>
    <w:rsid w:val="00F10BA0"/>
    <w:rsid w:val="00F11C89"/>
    <w:rsid w:val="00F229A6"/>
    <w:rsid w:val="00F26762"/>
    <w:rsid w:val="00F412D0"/>
    <w:rsid w:val="00F4215F"/>
    <w:rsid w:val="00F46DF4"/>
    <w:rsid w:val="00F473EE"/>
    <w:rsid w:val="00F501DF"/>
    <w:rsid w:val="00F50250"/>
    <w:rsid w:val="00F50CC1"/>
    <w:rsid w:val="00F513DC"/>
    <w:rsid w:val="00F54BEF"/>
    <w:rsid w:val="00F62B93"/>
    <w:rsid w:val="00F63CCE"/>
    <w:rsid w:val="00F64884"/>
    <w:rsid w:val="00F66666"/>
    <w:rsid w:val="00F74331"/>
    <w:rsid w:val="00F74B60"/>
    <w:rsid w:val="00F7551E"/>
    <w:rsid w:val="00F8070A"/>
    <w:rsid w:val="00F83F35"/>
    <w:rsid w:val="00F9024A"/>
    <w:rsid w:val="00F9460E"/>
    <w:rsid w:val="00FC130A"/>
    <w:rsid w:val="00FC3C29"/>
    <w:rsid w:val="00FC4FF2"/>
    <w:rsid w:val="00FD06DC"/>
    <w:rsid w:val="00FE62CD"/>
    <w:rsid w:val="00FF3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35AC"/>
  <w15:docId w15:val="{601B07A9-7DE5-40A0-9738-AE9B51CA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153"/>
    <w:rPr>
      <w:sz w:val="24"/>
      <w:szCs w:val="24"/>
      <w:lang w:val="en-IN" w:eastAsia="en-GB"/>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aliases w:val="h,Header - HPS Document,even"/>
    <w:basedOn w:val="Normal"/>
    <w:link w:val="HeaderChar"/>
    <w:uiPriority w:val="99"/>
    <w:rsid w:val="00BC7FE4"/>
    <w:pPr>
      <w:tabs>
        <w:tab w:val="center" w:pos="4320"/>
        <w:tab w:val="right" w:pos="8640"/>
      </w:tabs>
    </w:pPr>
  </w:style>
  <w:style w:type="character" w:customStyle="1" w:styleId="HeaderChar">
    <w:name w:val="Header Char"/>
    <w:aliases w:val="h Char,Header - HPS Document Char,even Char"/>
    <w:basedOn w:val="DefaultParagraphFont"/>
    <w:link w:val="Header"/>
    <w:uiPriority w:val="99"/>
    <w:rsid w:val="00BC7FE4"/>
    <w:rPr>
      <w:rFonts w:ascii="Times New Roman" w:eastAsia="Times New Roman" w:hAnsi="Times New Roman" w:cs="Times New Roman"/>
      <w:sz w:val="20"/>
      <w:szCs w:val="20"/>
    </w:rPr>
  </w:style>
  <w:style w:type="paragraph" w:customStyle="1" w:styleId="TitleLeft">
    <w:name w:val="Title + Left"/>
    <w:basedOn w:val="Normal"/>
    <w:rsid w:val="00BC7FE4"/>
    <w:pPr>
      <w:suppressAutoHyphens/>
    </w:pPr>
    <w:rPr>
      <w:rFonts w:eastAsia="Calibri"/>
      <w:b/>
      <w:bCs/>
      <w:sz w:val="36"/>
      <w:szCs w:val="36"/>
      <w:lang w:eastAsia="ar-SA"/>
    </w:rPr>
  </w:style>
  <w:style w:type="character" w:styleId="Strong">
    <w:name w:val="Strong"/>
    <w:basedOn w:val="DefaultParagraphFont"/>
    <w:uiPriority w:val="22"/>
    <w:qFormat/>
    <w:rsid w:val="00BC7FE4"/>
    <w:rPr>
      <w:b/>
      <w:bCs/>
    </w:rPr>
  </w:style>
  <w:style w:type="paragraph" w:styleId="NormalWeb">
    <w:name w:val="Normal (Web)"/>
    <w:basedOn w:val="Normal"/>
    <w:uiPriority w:val="99"/>
    <w:unhideWhenUsed/>
    <w:rsid w:val="00BC7FE4"/>
    <w:pPr>
      <w:spacing w:before="100" w:beforeAutospacing="1" w:after="100" w:afterAutospacing="1"/>
    </w:pPr>
  </w:style>
  <w:style w:type="table" w:styleId="TableGrid">
    <w:name w:val="Table Grid"/>
    <w:basedOn w:val="TableNormal"/>
    <w:uiPriority w:val="39"/>
    <w:rsid w:val="00BC7FE4"/>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npaddedlineParagraph">
    <w:name w:val="span_paddedline Paragraph"/>
    <w:basedOn w:val="Normal"/>
    <w:rsid w:val="00BC7FE4"/>
    <w:pPr>
      <w:spacing w:line="240" w:lineRule="atLeast"/>
    </w:pPr>
  </w:style>
  <w:style w:type="character" w:customStyle="1" w:styleId="span">
    <w:name w:val="span"/>
    <w:basedOn w:val="DefaultParagraphFont"/>
    <w:rsid w:val="00BC7FE4"/>
    <w:rPr>
      <w:sz w:val="24"/>
      <w:szCs w:val="24"/>
      <w:bdr w:val="none" w:sz="0" w:space="0" w:color="auto" w:frame="1"/>
      <w:vertAlign w:val="baseline"/>
    </w:rPr>
  </w:style>
  <w:style w:type="paragraph" w:styleId="ListParagraph">
    <w:name w:val="List Paragraph"/>
    <w:basedOn w:val="Normal"/>
    <w:link w:val="ListParagraphChar"/>
    <w:uiPriority w:val="34"/>
    <w:qFormat/>
    <w:rsid w:val="006B7DDF"/>
    <w:pPr>
      <w:ind w:left="720"/>
    </w:pPr>
    <w:rPr>
      <w:rFonts w:ascii="Arial" w:hAnsi="Arial"/>
    </w:rPr>
  </w:style>
  <w:style w:type="character" w:customStyle="1" w:styleId="ListParagraphChar">
    <w:name w:val="List Paragraph Char"/>
    <w:link w:val="ListParagraph"/>
    <w:uiPriority w:val="34"/>
    <w:rsid w:val="006B7DDF"/>
    <w:rPr>
      <w:rFonts w:ascii="Arial" w:eastAsia="Times New Roman" w:hAnsi="Arial" w:cs="Times New Roman"/>
      <w:sz w:val="20"/>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customStyle="1" w:styleId="my-0">
    <w:name w:val="my-0"/>
    <w:basedOn w:val="Normal"/>
    <w:rsid w:val="004906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9">
      <w:bodyDiv w:val="1"/>
      <w:marLeft w:val="0"/>
      <w:marRight w:val="0"/>
      <w:marTop w:val="0"/>
      <w:marBottom w:val="0"/>
      <w:divBdr>
        <w:top w:val="none" w:sz="0" w:space="0" w:color="auto"/>
        <w:left w:val="none" w:sz="0" w:space="0" w:color="auto"/>
        <w:bottom w:val="none" w:sz="0" w:space="0" w:color="auto"/>
        <w:right w:val="none" w:sz="0" w:space="0" w:color="auto"/>
      </w:divBdr>
    </w:div>
    <w:div w:id="10686900">
      <w:bodyDiv w:val="1"/>
      <w:marLeft w:val="0"/>
      <w:marRight w:val="0"/>
      <w:marTop w:val="0"/>
      <w:marBottom w:val="0"/>
      <w:divBdr>
        <w:top w:val="none" w:sz="0" w:space="0" w:color="auto"/>
        <w:left w:val="none" w:sz="0" w:space="0" w:color="auto"/>
        <w:bottom w:val="none" w:sz="0" w:space="0" w:color="auto"/>
        <w:right w:val="none" w:sz="0" w:space="0" w:color="auto"/>
      </w:divBdr>
    </w:div>
    <w:div w:id="108090492">
      <w:bodyDiv w:val="1"/>
      <w:marLeft w:val="0"/>
      <w:marRight w:val="0"/>
      <w:marTop w:val="0"/>
      <w:marBottom w:val="0"/>
      <w:divBdr>
        <w:top w:val="none" w:sz="0" w:space="0" w:color="auto"/>
        <w:left w:val="none" w:sz="0" w:space="0" w:color="auto"/>
        <w:bottom w:val="none" w:sz="0" w:space="0" w:color="auto"/>
        <w:right w:val="none" w:sz="0" w:space="0" w:color="auto"/>
      </w:divBdr>
    </w:div>
    <w:div w:id="147402996">
      <w:bodyDiv w:val="1"/>
      <w:marLeft w:val="0"/>
      <w:marRight w:val="0"/>
      <w:marTop w:val="0"/>
      <w:marBottom w:val="0"/>
      <w:divBdr>
        <w:top w:val="none" w:sz="0" w:space="0" w:color="auto"/>
        <w:left w:val="none" w:sz="0" w:space="0" w:color="auto"/>
        <w:bottom w:val="none" w:sz="0" w:space="0" w:color="auto"/>
        <w:right w:val="none" w:sz="0" w:space="0" w:color="auto"/>
      </w:divBdr>
    </w:div>
    <w:div w:id="154301234">
      <w:bodyDiv w:val="1"/>
      <w:marLeft w:val="0"/>
      <w:marRight w:val="0"/>
      <w:marTop w:val="0"/>
      <w:marBottom w:val="0"/>
      <w:divBdr>
        <w:top w:val="none" w:sz="0" w:space="0" w:color="auto"/>
        <w:left w:val="none" w:sz="0" w:space="0" w:color="auto"/>
        <w:bottom w:val="none" w:sz="0" w:space="0" w:color="auto"/>
        <w:right w:val="none" w:sz="0" w:space="0" w:color="auto"/>
      </w:divBdr>
    </w:div>
    <w:div w:id="154803259">
      <w:bodyDiv w:val="1"/>
      <w:marLeft w:val="0"/>
      <w:marRight w:val="0"/>
      <w:marTop w:val="0"/>
      <w:marBottom w:val="0"/>
      <w:divBdr>
        <w:top w:val="none" w:sz="0" w:space="0" w:color="auto"/>
        <w:left w:val="none" w:sz="0" w:space="0" w:color="auto"/>
        <w:bottom w:val="none" w:sz="0" w:space="0" w:color="auto"/>
        <w:right w:val="none" w:sz="0" w:space="0" w:color="auto"/>
      </w:divBdr>
    </w:div>
    <w:div w:id="170293501">
      <w:bodyDiv w:val="1"/>
      <w:marLeft w:val="0"/>
      <w:marRight w:val="0"/>
      <w:marTop w:val="0"/>
      <w:marBottom w:val="0"/>
      <w:divBdr>
        <w:top w:val="none" w:sz="0" w:space="0" w:color="auto"/>
        <w:left w:val="none" w:sz="0" w:space="0" w:color="auto"/>
        <w:bottom w:val="none" w:sz="0" w:space="0" w:color="auto"/>
        <w:right w:val="none" w:sz="0" w:space="0" w:color="auto"/>
      </w:divBdr>
      <w:divsChild>
        <w:div w:id="924411728">
          <w:marLeft w:val="0"/>
          <w:marRight w:val="0"/>
          <w:marTop w:val="0"/>
          <w:marBottom w:val="0"/>
          <w:divBdr>
            <w:top w:val="none" w:sz="0" w:space="0" w:color="auto"/>
            <w:left w:val="none" w:sz="0" w:space="0" w:color="auto"/>
            <w:bottom w:val="none" w:sz="0" w:space="0" w:color="auto"/>
            <w:right w:val="none" w:sz="0" w:space="0" w:color="auto"/>
          </w:divBdr>
        </w:div>
      </w:divsChild>
    </w:div>
    <w:div w:id="253561330">
      <w:bodyDiv w:val="1"/>
      <w:marLeft w:val="0"/>
      <w:marRight w:val="0"/>
      <w:marTop w:val="0"/>
      <w:marBottom w:val="0"/>
      <w:divBdr>
        <w:top w:val="none" w:sz="0" w:space="0" w:color="auto"/>
        <w:left w:val="none" w:sz="0" w:space="0" w:color="auto"/>
        <w:bottom w:val="none" w:sz="0" w:space="0" w:color="auto"/>
        <w:right w:val="none" w:sz="0" w:space="0" w:color="auto"/>
      </w:divBdr>
    </w:div>
    <w:div w:id="280653626">
      <w:bodyDiv w:val="1"/>
      <w:marLeft w:val="0"/>
      <w:marRight w:val="0"/>
      <w:marTop w:val="0"/>
      <w:marBottom w:val="0"/>
      <w:divBdr>
        <w:top w:val="none" w:sz="0" w:space="0" w:color="auto"/>
        <w:left w:val="none" w:sz="0" w:space="0" w:color="auto"/>
        <w:bottom w:val="none" w:sz="0" w:space="0" w:color="auto"/>
        <w:right w:val="none" w:sz="0" w:space="0" w:color="auto"/>
      </w:divBdr>
    </w:div>
    <w:div w:id="314457613">
      <w:bodyDiv w:val="1"/>
      <w:marLeft w:val="0"/>
      <w:marRight w:val="0"/>
      <w:marTop w:val="0"/>
      <w:marBottom w:val="0"/>
      <w:divBdr>
        <w:top w:val="none" w:sz="0" w:space="0" w:color="auto"/>
        <w:left w:val="none" w:sz="0" w:space="0" w:color="auto"/>
        <w:bottom w:val="none" w:sz="0" w:space="0" w:color="auto"/>
        <w:right w:val="none" w:sz="0" w:space="0" w:color="auto"/>
      </w:divBdr>
    </w:div>
    <w:div w:id="382363538">
      <w:bodyDiv w:val="1"/>
      <w:marLeft w:val="0"/>
      <w:marRight w:val="0"/>
      <w:marTop w:val="0"/>
      <w:marBottom w:val="0"/>
      <w:divBdr>
        <w:top w:val="none" w:sz="0" w:space="0" w:color="auto"/>
        <w:left w:val="none" w:sz="0" w:space="0" w:color="auto"/>
        <w:bottom w:val="none" w:sz="0" w:space="0" w:color="auto"/>
        <w:right w:val="none" w:sz="0" w:space="0" w:color="auto"/>
      </w:divBdr>
      <w:divsChild>
        <w:div w:id="81144929">
          <w:marLeft w:val="0"/>
          <w:marRight w:val="0"/>
          <w:marTop w:val="0"/>
          <w:marBottom w:val="0"/>
          <w:divBdr>
            <w:top w:val="none" w:sz="0" w:space="0" w:color="auto"/>
            <w:left w:val="none" w:sz="0" w:space="0" w:color="auto"/>
            <w:bottom w:val="none" w:sz="0" w:space="0" w:color="auto"/>
            <w:right w:val="none" w:sz="0" w:space="0" w:color="auto"/>
          </w:divBdr>
        </w:div>
      </w:divsChild>
    </w:div>
    <w:div w:id="461577992">
      <w:bodyDiv w:val="1"/>
      <w:marLeft w:val="0"/>
      <w:marRight w:val="0"/>
      <w:marTop w:val="0"/>
      <w:marBottom w:val="0"/>
      <w:divBdr>
        <w:top w:val="none" w:sz="0" w:space="0" w:color="auto"/>
        <w:left w:val="none" w:sz="0" w:space="0" w:color="auto"/>
        <w:bottom w:val="none" w:sz="0" w:space="0" w:color="auto"/>
        <w:right w:val="none" w:sz="0" w:space="0" w:color="auto"/>
      </w:divBdr>
    </w:div>
    <w:div w:id="500700501">
      <w:bodyDiv w:val="1"/>
      <w:marLeft w:val="0"/>
      <w:marRight w:val="0"/>
      <w:marTop w:val="0"/>
      <w:marBottom w:val="0"/>
      <w:divBdr>
        <w:top w:val="none" w:sz="0" w:space="0" w:color="auto"/>
        <w:left w:val="none" w:sz="0" w:space="0" w:color="auto"/>
        <w:bottom w:val="none" w:sz="0" w:space="0" w:color="auto"/>
        <w:right w:val="none" w:sz="0" w:space="0" w:color="auto"/>
      </w:divBdr>
    </w:div>
    <w:div w:id="721171391">
      <w:bodyDiv w:val="1"/>
      <w:marLeft w:val="0"/>
      <w:marRight w:val="0"/>
      <w:marTop w:val="0"/>
      <w:marBottom w:val="0"/>
      <w:divBdr>
        <w:top w:val="none" w:sz="0" w:space="0" w:color="auto"/>
        <w:left w:val="none" w:sz="0" w:space="0" w:color="auto"/>
        <w:bottom w:val="none" w:sz="0" w:space="0" w:color="auto"/>
        <w:right w:val="none" w:sz="0" w:space="0" w:color="auto"/>
      </w:divBdr>
    </w:div>
    <w:div w:id="787239094">
      <w:bodyDiv w:val="1"/>
      <w:marLeft w:val="0"/>
      <w:marRight w:val="0"/>
      <w:marTop w:val="0"/>
      <w:marBottom w:val="0"/>
      <w:divBdr>
        <w:top w:val="none" w:sz="0" w:space="0" w:color="auto"/>
        <w:left w:val="none" w:sz="0" w:space="0" w:color="auto"/>
        <w:bottom w:val="none" w:sz="0" w:space="0" w:color="auto"/>
        <w:right w:val="none" w:sz="0" w:space="0" w:color="auto"/>
      </w:divBdr>
    </w:div>
    <w:div w:id="805048686">
      <w:bodyDiv w:val="1"/>
      <w:marLeft w:val="0"/>
      <w:marRight w:val="0"/>
      <w:marTop w:val="0"/>
      <w:marBottom w:val="0"/>
      <w:divBdr>
        <w:top w:val="none" w:sz="0" w:space="0" w:color="auto"/>
        <w:left w:val="none" w:sz="0" w:space="0" w:color="auto"/>
        <w:bottom w:val="none" w:sz="0" w:space="0" w:color="auto"/>
        <w:right w:val="none" w:sz="0" w:space="0" w:color="auto"/>
      </w:divBdr>
    </w:div>
    <w:div w:id="944996167">
      <w:bodyDiv w:val="1"/>
      <w:marLeft w:val="0"/>
      <w:marRight w:val="0"/>
      <w:marTop w:val="0"/>
      <w:marBottom w:val="0"/>
      <w:divBdr>
        <w:top w:val="none" w:sz="0" w:space="0" w:color="auto"/>
        <w:left w:val="none" w:sz="0" w:space="0" w:color="auto"/>
        <w:bottom w:val="none" w:sz="0" w:space="0" w:color="auto"/>
        <w:right w:val="none" w:sz="0" w:space="0" w:color="auto"/>
      </w:divBdr>
    </w:div>
    <w:div w:id="957568462">
      <w:bodyDiv w:val="1"/>
      <w:marLeft w:val="0"/>
      <w:marRight w:val="0"/>
      <w:marTop w:val="0"/>
      <w:marBottom w:val="0"/>
      <w:divBdr>
        <w:top w:val="none" w:sz="0" w:space="0" w:color="auto"/>
        <w:left w:val="none" w:sz="0" w:space="0" w:color="auto"/>
        <w:bottom w:val="none" w:sz="0" w:space="0" w:color="auto"/>
        <w:right w:val="none" w:sz="0" w:space="0" w:color="auto"/>
      </w:divBdr>
    </w:div>
    <w:div w:id="1034885826">
      <w:bodyDiv w:val="1"/>
      <w:marLeft w:val="0"/>
      <w:marRight w:val="0"/>
      <w:marTop w:val="0"/>
      <w:marBottom w:val="0"/>
      <w:divBdr>
        <w:top w:val="none" w:sz="0" w:space="0" w:color="auto"/>
        <w:left w:val="none" w:sz="0" w:space="0" w:color="auto"/>
        <w:bottom w:val="none" w:sz="0" w:space="0" w:color="auto"/>
        <w:right w:val="none" w:sz="0" w:space="0" w:color="auto"/>
      </w:divBdr>
    </w:div>
    <w:div w:id="1103375903">
      <w:bodyDiv w:val="1"/>
      <w:marLeft w:val="0"/>
      <w:marRight w:val="0"/>
      <w:marTop w:val="0"/>
      <w:marBottom w:val="0"/>
      <w:divBdr>
        <w:top w:val="none" w:sz="0" w:space="0" w:color="auto"/>
        <w:left w:val="none" w:sz="0" w:space="0" w:color="auto"/>
        <w:bottom w:val="none" w:sz="0" w:space="0" w:color="auto"/>
        <w:right w:val="none" w:sz="0" w:space="0" w:color="auto"/>
      </w:divBdr>
    </w:div>
    <w:div w:id="1195508614">
      <w:bodyDiv w:val="1"/>
      <w:marLeft w:val="0"/>
      <w:marRight w:val="0"/>
      <w:marTop w:val="0"/>
      <w:marBottom w:val="0"/>
      <w:divBdr>
        <w:top w:val="none" w:sz="0" w:space="0" w:color="auto"/>
        <w:left w:val="none" w:sz="0" w:space="0" w:color="auto"/>
        <w:bottom w:val="none" w:sz="0" w:space="0" w:color="auto"/>
        <w:right w:val="none" w:sz="0" w:space="0" w:color="auto"/>
      </w:divBdr>
    </w:div>
    <w:div w:id="1209948846">
      <w:bodyDiv w:val="1"/>
      <w:marLeft w:val="0"/>
      <w:marRight w:val="0"/>
      <w:marTop w:val="0"/>
      <w:marBottom w:val="0"/>
      <w:divBdr>
        <w:top w:val="none" w:sz="0" w:space="0" w:color="auto"/>
        <w:left w:val="none" w:sz="0" w:space="0" w:color="auto"/>
        <w:bottom w:val="none" w:sz="0" w:space="0" w:color="auto"/>
        <w:right w:val="none" w:sz="0" w:space="0" w:color="auto"/>
      </w:divBdr>
    </w:div>
    <w:div w:id="1239437562">
      <w:bodyDiv w:val="1"/>
      <w:marLeft w:val="0"/>
      <w:marRight w:val="0"/>
      <w:marTop w:val="0"/>
      <w:marBottom w:val="0"/>
      <w:divBdr>
        <w:top w:val="none" w:sz="0" w:space="0" w:color="auto"/>
        <w:left w:val="none" w:sz="0" w:space="0" w:color="auto"/>
        <w:bottom w:val="none" w:sz="0" w:space="0" w:color="auto"/>
        <w:right w:val="none" w:sz="0" w:space="0" w:color="auto"/>
      </w:divBdr>
    </w:div>
    <w:div w:id="1290866902">
      <w:bodyDiv w:val="1"/>
      <w:marLeft w:val="0"/>
      <w:marRight w:val="0"/>
      <w:marTop w:val="0"/>
      <w:marBottom w:val="0"/>
      <w:divBdr>
        <w:top w:val="none" w:sz="0" w:space="0" w:color="auto"/>
        <w:left w:val="none" w:sz="0" w:space="0" w:color="auto"/>
        <w:bottom w:val="none" w:sz="0" w:space="0" w:color="auto"/>
        <w:right w:val="none" w:sz="0" w:space="0" w:color="auto"/>
      </w:divBdr>
    </w:div>
    <w:div w:id="1306545043">
      <w:bodyDiv w:val="1"/>
      <w:marLeft w:val="0"/>
      <w:marRight w:val="0"/>
      <w:marTop w:val="0"/>
      <w:marBottom w:val="0"/>
      <w:divBdr>
        <w:top w:val="none" w:sz="0" w:space="0" w:color="auto"/>
        <w:left w:val="none" w:sz="0" w:space="0" w:color="auto"/>
        <w:bottom w:val="none" w:sz="0" w:space="0" w:color="auto"/>
        <w:right w:val="none" w:sz="0" w:space="0" w:color="auto"/>
      </w:divBdr>
    </w:div>
    <w:div w:id="1478188152">
      <w:bodyDiv w:val="1"/>
      <w:marLeft w:val="0"/>
      <w:marRight w:val="0"/>
      <w:marTop w:val="0"/>
      <w:marBottom w:val="0"/>
      <w:divBdr>
        <w:top w:val="none" w:sz="0" w:space="0" w:color="auto"/>
        <w:left w:val="none" w:sz="0" w:space="0" w:color="auto"/>
        <w:bottom w:val="none" w:sz="0" w:space="0" w:color="auto"/>
        <w:right w:val="none" w:sz="0" w:space="0" w:color="auto"/>
      </w:divBdr>
    </w:div>
    <w:div w:id="1495799276">
      <w:bodyDiv w:val="1"/>
      <w:marLeft w:val="0"/>
      <w:marRight w:val="0"/>
      <w:marTop w:val="0"/>
      <w:marBottom w:val="0"/>
      <w:divBdr>
        <w:top w:val="none" w:sz="0" w:space="0" w:color="auto"/>
        <w:left w:val="none" w:sz="0" w:space="0" w:color="auto"/>
        <w:bottom w:val="none" w:sz="0" w:space="0" w:color="auto"/>
        <w:right w:val="none" w:sz="0" w:space="0" w:color="auto"/>
      </w:divBdr>
    </w:div>
    <w:div w:id="1501119276">
      <w:bodyDiv w:val="1"/>
      <w:marLeft w:val="0"/>
      <w:marRight w:val="0"/>
      <w:marTop w:val="0"/>
      <w:marBottom w:val="0"/>
      <w:divBdr>
        <w:top w:val="none" w:sz="0" w:space="0" w:color="auto"/>
        <w:left w:val="none" w:sz="0" w:space="0" w:color="auto"/>
        <w:bottom w:val="none" w:sz="0" w:space="0" w:color="auto"/>
        <w:right w:val="none" w:sz="0" w:space="0" w:color="auto"/>
      </w:divBdr>
    </w:div>
    <w:div w:id="1516725941">
      <w:bodyDiv w:val="1"/>
      <w:marLeft w:val="0"/>
      <w:marRight w:val="0"/>
      <w:marTop w:val="0"/>
      <w:marBottom w:val="0"/>
      <w:divBdr>
        <w:top w:val="none" w:sz="0" w:space="0" w:color="auto"/>
        <w:left w:val="none" w:sz="0" w:space="0" w:color="auto"/>
        <w:bottom w:val="none" w:sz="0" w:space="0" w:color="auto"/>
        <w:right w:val="none" w:sz="0" w:space="0" w:color="auto"/>
      </w:divBdr>
    </w:div>
    <w:div w:id="1536384000">
      <w:bodyDiv w:val="1"/>
      <w:marLeft w:val="0"/>
      <w:marRight w:val="0"/>
      <w:marTop w:val="0"/>
      <w:marBottom w:val="0"/>
      <w:divBdr>
        <w:top w:val="none" w:sz="0" w:space="0" w:color="auto"/>
        <w:left w:val="none" w:sz="0" w:space="0" w:color="auto"/>
        <w:bottom w:val="none" w:sz="0" w:space="0" w:color="auto"/>
        <w:right w:val="none" w:sz="0" w:space="0" w:color="auto"/>
      </w:divBdr>
    </w:div>
    <w:div w:id="1699968626">
      <w:bodyDiv w:val="1"/>
      <w:marLeft w:val="0"/>
      <w:marRight w:val="0"/>
      <w:marTop w:val="0"/>
      <w:marBottom w:val="0"/>
      <w:divBdr>
        <w:top w:val="none" w:sz="0" w:space="0" w:color="auto"/>
        <w:left w:val="none" w:sz="0" w:space="0" w:color="auto"/>
        <w:bottom w:val="none" w:sz="0" w:space="0" w:color="auto"/>
        <w:right w:val="none" w:sz="0" w:space="0" w:color="auto"/>
      </w:divBdr>
    </w:div>
    <w:div w:id="1843350574">
      <w:bodyDiv w:val="1"/>
      <w:marLeft w:val="0"/>
      <w:marRight w:val="0"/>
      <w:marTop w:val="0"/>
      <w:marBottom w:val="0"/>
      <w:divBdr>
        <w:top w:val="none" w:sz="0" w:space="0" w:color="auto"/>
        <w:left w:val="none" w:sz="0" w:space="0" w:color="auto"/>
        <w:bottom w:val="none" w:sz="0" w:space="0" w:color="auto"/>
        <w:right w:val="none" w:sz="0" w:space="0" w:color="auto"/>
      </w:divBdr>
    </w:div>
    <w:div w:id="1911964593">
      <w:bodyDiv w:val="1"/>
      <w:marLeft w:val="0"/>
      <w:marRight w:val="0"/>
      <w:marTop w:val="0"/>
      <w:marBottom w:val="0"/>
      <w:divBdr>
        <w:top w:val="none" w:sz="0" w:space="0" w:color="auto"/>
        <w:left w:val="none" w:sz="0" w:space="0" w:color="auto"/>
        <w:bottom w:val="none" w:sz="0" w:space="0" w:color="auto"/>
        <w:right w:val="none" w:sz="0" w:space="0" w:color="auto"/>
      </w:divBdr>
    </w:div>
    <w:div w:id="1968584582">
      <w:bodyDiv w:val="1"/>
      <w:marLeft w:val="0"/>
      <w:marRight w:val="0"/>
      <w:marTop w:val="0"/>
      <w:marBottom w:val="0"/>
      <w:divBdr>
        <w:top w:val="none" w:sz="0" w:space="0" w:color="auto"/>
        <w:left w:val="none" w:sz="0" w:space="0" w:color="auto"/>
        <w:bottom w:val="none" w:sz="0" w:space="0" w:color="auto"/>
        <w:right w:val="none" w:sz="0" w:space="0" w:color="auto"/>
      </w:divBdr>
    </w:div>
    <w:div w:id="2056197878">
      <w:bodyDiv w:val="1"/>
      <w:marLeft w:val="0"/>
      <w:marRight w:val="0"/>
      <w:marTop w:val="0"/>
      <w:marBottom w:val="0"/>
      <w:divBdr>
        <w:top w:val="none" w:sz="0" w:space="0" w:color="auto"/>
        <w:left w:val="none" w:sz="0" w:space="0" w:color="auto"/>
        <w:bottom w:val="none" w:sz="0" w:space="0" w:color="auto"/>
        <w:right w:val="none" w:sz="0" w:space="0" w:color="auto"/>
      </w:divBdr>
    </w:div>
    <w:div w:id="2080668896">
      <w:bodyDiv w:val="1"/>
      <w:marLeft w:val="0"/>
      <w:marRight w:val="0"/>
      <w:marTop w:val="0"/>
      <w:marBottom w:val="0"/>
      <w:divBdr>
        <w:top w:val="none" w:sz="0" w:space="0" w:color="auto"/>
        <w:left w:val="none" w:sz="0" w:space="0" w:color="auto"/>
        <w:bottom w:val="none" w:sz="0" w:space="0" w:color="auto"/>
        <w:right w:val="none" w:sz="0" w:space="0" w:color="auto"/>
      </w:divBdr>
    </w:div>
    <w:div w:id="2096390754">
      <w:bodyDiv w:val="1"/>
      <w:marLeft w:val="0"/>
      <w:marRight w:val="0"/>
      <w:marTop w:val="0"/>
      <w:marBottom w:val="0"/>
      <w:divBdr>
        <w:top w:val="none" w:sz="0" w:space="0" w:color="auto"/>
        <w:left w:val="none" w:sz="0" w:space="0" w:color="auto"/>
        <w:bottom w:val="none" w:sz="0" w:space="0" w:color="auto"/>
        <w:right w:val="none" w:sz="0" w:space="0" w:color="auto"/>
      </w:divBdr>
    </w:div>
    <w:div w:id="2098743878">
      <w:bodyDiv w:val="1"/>
      <w:marLeft w:val="0"/>
      <w:marRight w:val="0"/>
      <w:marTop w:val="0"/>
      <w:marBottom w:val="0"/>
      <w:divBdr>
        <w:top w:val="none" w:sz="0" w:space="0" w:color="auto"/>
        <w:left w:val="none" w:sz="0" w:space="0" w:color="auto"/>
        <w:bottom w:val="none" w:sz="0" w:space="0" w:color="auto"/>
        <w:right w:val="none" w:sz="0" w:space="0" w:color="auto"/>
      </w:divBdr>
    </w:div>
    <w:div w:id="2100983611">
      <w:bodyDiv w:val="1"/>
      <w:marLeft w:val="0"/>
      <w:marRight w:val="0"/>
      <w:marTop w:val="0"/>
      <w:marBottom w:val="0"/>
      <w:divBdr>
        <w:top w:val="none" w:sz="0" w:space="0" w:color="auto"/>
        <w:left w:val="none" w:sz="0" w:space="0" w:color="auto"/>
        <w:bottom w:val="none" w:sz="0" w:space="0" w:color="auto"/>
        <w:right w:val="none" w:sz="0" w:space="0" w:color="auto"/>
      </w:divBdr>
    </w:div>
    <w:div w:id="2137327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wFHzsgR9dtjZlA9m0FtJ7Pw2qg==">AMUW2mVtGlfijiXK/fqwxjrYXaJPZbnapvnpdqGJSODTyRzAGuyDyZc+O29Wucx/kmbWeDaJSVTa2R1ZwToSXDlq3aBPCimgQGtVZFNTrOWX9lzJvdaDWR67DN5YftqWKPWkyPeS1zQ7</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2720</Words>
  <Characters>15506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Mohammed arbaaz</cp:lastModifiedBy>
  <cp:revision>3</cp:revision>
  <dcterms:created xsi:type="dcterms:W3CDTF">2025-02-19T19:23:00Z</dcterms:created>
  <dcterms:modified xsi:type="dcterms:W3CDTF">2025-05-06T14:19:00Z</dcterms:modified>
</cp:coreProperties>
</file>