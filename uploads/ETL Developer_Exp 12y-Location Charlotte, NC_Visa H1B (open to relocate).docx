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4A9C54A" w14:textId="3AD6FC68" w:rsidR="00BF2478" w:rsidRPr="00782DE9" w:rsidRDefault="00BF2478" w:rsidP="00642131">
      <w:pPr>
        <w:pStyle w:val="divname"/>
        <w:pBdr>
          <w:bottom w:val="single" w:sz="12" w:space="1" w:color="auto"/>
        </w:pBdr>
        <w:spacing w:line="240" w:lineRule="auto"/>
        <w:rPr>
          <w:rFonts w:asciiTheme="minorHAnsi" w:hAnsiTheme="minorHAnsi" w:cstheme="minorHAnsi"/>
          <w:sz w:val="22"/>
          <w:szCs w:val="22"/>
        </w:rPr>
      </w:pPr>
      <w:r w:rsidRPr="00BF2478">
        <w:rPr>
          <w:rFonts w:asciiTheme="minorHAnsi" w:hAnsiTheme="minorHAnsi" w:cstheme="minorHAnsi"/>
          <w:sz w:val="22"/>
          <w:szCs w:val="22"/>
        </w:rPr>
        <w:t>ETL Developer/ SQL Developer</w:t>
      </w:r>
    </w:p>
    <w:p w14:paraId="2F613446" w14:textId="77777777" w:rsidR="003B5DF8" w:rsidRPr="00782DE9" w:rsidRDefault="003B5DF8" w:rsidP="00642131">
      <w:pPr>
        <w:pStyle w:val="divdocumentdivsectiontitle"/>
        <w:spacing w:line="240" w:lineRule="auto"/>
        <w:rPr>
          <w:rFonts w:asciiTheme="minorHAnsi" w:hAnsiTheme="minorHAnsi" w:cstheme="minorHAnsi"/>
          <w:b/>
          <w:bCs/>
          <w:sz w:val="22"/>
          <w:szCs w:val="22"/>
        </w:rPr>
      </w:pPr>
    </w:p>
    <w:p w14:paraId="151A9FEC" w14:textId="1262A469" w:rsidR="00B57257" w:rsidRPr="00782DE9" w:rsidRDefault="003B5DF8" w:rsidP="00642131">
      <w:pPr>
        <w:pStyle w:val="divdocumentdivsectiontitle"/>
        <w:spacing w:line="240" w:lineRule="auto"/>
        <w:rPr>
          <w:rFonts w:asciiTheme="minorHAnsi" w:hAnsiTheme="minorHAnsi" w:cstheme="minorHAnsi"/>
          <w:b/>
          <w:bCs/>
          <w:sz w:val="22"/>
          <w:szCs w:val="22"/>
        </w:rPr>
      </w:pPr>
      <w:r w:rsidRPr="00782DE9">
        <w:rPr>
          <w:rFonts w:asciiTheme="minorHAnsi" w:hAnsiTheme="minorHAnsi" w:cstheme="minorHAnsi"/>
          <w:b/>
          <w:bCs/>
          <w:sz w:val="22"/>
          <w:szCs w:val="22"/>
        </w:rPr>
        <w:t>PROFESSIONAL SUMMARY:</w:t>
      </w:r>
    </w:p>
    <w:p w14:paraId="62028FAF" w14:textId="77777777" w:rsidR="00BF2478" w:rsidRPr="00BF2478" w:rsidRDefault="00970142" w:rsidP="00BF2478">
      <w:pPr>
        <w:pStyle w:val="ulli"/>
        <w:numPr>
          <w:ilvl w:val="0"/>
          <w:numId w:val="18"/>
        </w:numPr>
        <w:spacing w:line="240" w:lineRule="auto"/>
        <w:rPr>
          <w:rStyle w:val="span"/>
          <w:rFonts w:asciiTheme="minorHAnsi" w:hAnsiTheme="minorHAnsi" w:cstheme="minorHAnsi"/>
          <w:sz w:val="22"/>
          <w:szCs w:val="22"/>
        </w:rPr>
      </w:pPr>
      <w:r w:rsidRPr="00BF2478">
        <w:rPr>
          <w:rStyle w:val="span"/>
          <w:rFonts w:asciiTheme="minorHAnsi" w:hAnsiTheme="minorHAnsi" w:cstheme="minorHAnsi"/>
          <w:sz w:val="22"/>
          <w:szCs w:val="22"/>
        </w:rPr>
        <w:t>I have 12 years of IT experience</w:t>
      </w:r>
      <w:r w:rsidR="00505E39" w:rsidRPr="00BF2478">
        <w:rPr>
          <w:rStyle w:val="span"/>
          <w:rFonts w:asciiTheme="minorHAnsi" w:hAnsiTheme="minorHAnsi" w:cstheme="minorHAnsi"/>
          <w:sz w:val="22"/>
          <w:szCs w:val="22"/>
        </w:rPr>
        <w:t xml:space="preserve"> </w:t>
      </w:r>
      <w:r w:rsidR="006B3C8B" w:rsidRPr="00BF2478">
        <w:rPr>
          <w:rStyle w:val="span"/>
          <w:rFonts w:asciiTheme="minorHAnsi" w:hAnsiTheme="minorHAnsi" w:cstheme="minorHAnsi"/>
          <w:sz w:val="22"/>
          <w:szCs w:val="22"/>
        </w:rPr>
        <w:t xml:space="preserve">as </w:t>
      </w:r>
      <w:r w:rsidR="0014133F" w:rsidRPr="00BF2478">
        <w:rPr>
          <w:rStyle w:val="span"/>
          <w:rFonts w:asciiTheme="minorHAnsi" w:hAnsiTheme="minorHAnsi" w:cstheme="minorHAnsi"/>
          <w:sz w:val="22"/>
          <w:szCs w:val="22"/>
        </w:rPr>
        <w:t>an</w:t>
      </w:r>
      <w:r w:rsidR="00505E39" w:rsidRPr="00BF2478">
        <w:rPr>
          <w:rStyle w:val="span"/>
          <w:rFonts w:asciiTheme="minorHAnsi" w:hAnsiTheme="minorHAnsi" w:cstheme="minorHAnsi"/>
          <w:sz w:val="22"/>
          <w:szCs w:val="22"/>
        </w:rPr>
        <w:t xml:space="preserve"> </w:t>
      </w:r>
      <w:r w:rsidR="0014133F" w:rsidRPr="00BF2478">
        <w:rPr>
          <w:rStyle w:val="span"/>
          <w:rFonts w:asciiTheme="minorHAnsi" w:hAnsiTheme="minorHAnsi" w:cstheme="minorHAnsi"/>
          <w:sz w:val="22"/>
          <w:szCs w:val="22"/>
        </w:rPr>
        <w:t xml:space="preserve">SQL Server Developer in </w:t>
      </w:r>
      <w:r w:rsidR="00AA4CC8" w:rsidRPr="00BF2478">
        <w:rPr>
          <w:rStyle w:val="span"/>
          <w:rFonts w:asciiTheme="minorHAnsi" w:hAnsiTheme="minorHAnsi" w:cstheme="minorHAnsi"/>
          <w:sz w:val="22"/>
          <w:szCs w:val="22"/>
        </w:rPr>
        <w:t xml:space="preserve">MSBI, </w:t>
      </w:r>
      <w:r w:rsidR="0014133F" w:rsidRPr="00BF2478">
        <w:rPr>
          <w:rStyle w:val="span"/>
          <w:rFonts w:asciiTheme="minorHAnsi" w:hAnsiTheme="minorHAnsi" w:cstheme="minorHAnsi"/>
          <w:sz w:val="22"/>
          <w:szCs w:val="22"/>
        </w:rPr>
        <w:t xml:space="preserve">SSIS, SSRS, SSAS, MS SQL Server 2008 R2/2012/2014, Power BI, SQL Azure, SAP BI, Oracle PL/SQL, </w:t>
      </w:r>
      <w:r w:rsidR="006B3C8B" w:rsidRPr="00BF2478">
        <w:rPr>
          <w:rStyle w:val="span"/>
          <w:rFonts w:asciiTheme="minorHAnsi" w:hAnsiTheme="minorHAnsi" w:cstheme="minorHAnsi"/>
          <w:sz w:val="22"/>
          <w:szCs w:val="22"/>
        </w:rPr>
        <w:t>TSQL, Informatica</w:t>
      </w:r>
      <w:r w:rsidR="0014133F" w:rsidRPr="00BF2478">
        <w:rPr>
          <w:rStyle w:val="span"/>
          <w:rFonts w:asciiTheme="minorHAnsi" w:hAnsiTheme="minorHAnsi" w:cstheme="minorHAnsi"/>
          <w:sz w:val="22"/>
          <w:szCs w:val="22"/>
        </w:rPr>
        <w:t xml:space="preserve">, Unix from requirements gathering to its implementation using Agile methodologies be it on-premises, Cloud only or hybrid. </w:t>
      </w:r>
    </w:p>
    <w:p w14:paraId="50620366" w14:textId="77777777" w:rsidR="00BF2478" w:rsidRPr="00BF2478" w:rsidRDefault="0014133F" w:rsidP="00BF2478">
      <w:pPr>
        <w:pStyle w:val="ulli"/>
        <w:numPr>
          <w:ilvl w:val="0"/>
          <w:numId w:val="18"/>
        </w:numPr>
        <w:spacing w:line="240" w:lineRule="auto"/>
        <w:rPr>
          <w:rStyle w:val="span"/>
          <w:rFonts w:asciiTheme="minorHAnsi" w:hAnsiTheme="minorHAnsi" w:cstheme="minorHAnsi"/>
          <w:sz w:val="22"/>
          <w:szCs w:val="22"/>
        </w:rPr>
      </w:pPr>
      <w:r w:rsidRPr="00BF2478">
        <w:rPr>
          <w:rStyle w:val="span"/>
          <w:rFonts w:asciiTheme="minorHAnsi" w:hAnsiTheme="minorHAnsi" w:cstheme="minorHAnsi"/>
          <w:sz w:val="22"/>
          <w:szCs w:val="22"/>
        </w:rPr>
        <w:t xml:space="preserve">In-depth knowledge and understanding of best practices with </w:t>
      </w:r>
      <w:r w:rsidR="00025E05" w:rsidRPr="00BF2478">
        <w:rPr>
          <w:rStyle w:val="span"/>
          <w:rFonts w:asciiTheme="minorHAnsi" w:hAnsiTheme="minorHAnsi" w:cstheme="minorHAnsi"/>
          <w:sz w:val="22"/>
          <w:szCs w:val="22"/>
        </w:rPr>
        <w:t>a </w:t>
      </w:r>
      <w:r w:rsidRPr="00BF2478">
        <w:rPr>
          <w:rStyle w:val="span"/>
          <w:rFonts w:asciiTheme="minorHAnsi" w:hAnsiTheme="minorHAnsi" w:cstheme="minorHAnsi"/>
          <w:sz w:val="22"/>
          <w:szCs w:val="22"/>
        </w:rPr>
        <w:t>substantial ability to analyze business processes and define optimal procedures</w:t>
      </w:r>
      <w:r w:rsidR="003A245F" w:rsidRPr="00BF2478">
        <w:rPr>
          <w:rStyle w:val="span"/>
          <w:rFonts w:asciiTheme="minorHAnsi" w:hAnsiTheme="minorHAnsi" w:cstheme="minorHAnsi"/>
          <w:sz w:val="22"/>
          <w:szCs w:val="22"/>
        </w:rPr>
        <w:t xml:space="preserve"> and ERP systems</w:t>
      </w:r>
      <w:r w:rsidRPr="00BF2478">
        <w:rPr>
          <w:rStyle w:val="span"/>
          <w:rFonts w:asciiTheme="minorHAnsi" w:hAnsiTheme="minorHAnsi" w:cstheme="minorHAnsi"/>
          <w:sz w:val="22"/>
          <w:szCs w:val="22"/>
        </w:rPr>
        <w:t xml:space="preserve">. </w:t>
      </w:r>
    </w:p>
    <w:p w14:paraId="78FAFCCB" w14:textId="174F1840" w:rsidR="00BF2478" w:rsidRPr="00BF2478" w:rsidRDefault="0014133F" w:rsidP="00BF2478">
      <w:pPr>
        <w:pStyle w:val="ulli"/>
        <w:numPr>
          <w:ilvl w:val="0"/>
          <w:numId w:val="18"/>
        </w:numPr>
        <w:spacing w:line="240" w:lineRule="auto"/>
        <w:rPr>
          <w:rStyle w:val="span"/>
          <w:rFonts w:asciiTheme="minorHAnsi" w:hAnsiTheme="minorHAnsi" w:cstheme="minorHAnsi"/>
          <w:sz w:val="22"/>
          <w:szCs w:val="22"/>
        </w:rPr>
      </w:pPr>
      <w:r w:rsidRPr="00BF2478">
        <w:rPr>
          <w:rStyle w:val="span"/>
          <w:rFonts w:asciiTheme="minorHAnsi" w:hAnsiTheme="minorHAnsi" w:cstheme="minorHAnsi"/>
          <w:sz w:val="22"/>
          <w:szCs w:val="22"/>
        </w:rPr>
        <w:t xml:space="preserve">Possesses strong development and analytical </w:t>
      </w:r>
      <w:r w:rsidR="00AA4CC8" w:rsidRPr="00BF2478">
        <w:rPr>
          <w:rStyle w:val="span"/>
          <w:rFonts w:asciiTheme="minorHAnsi" w:hAnsiTheme="minorHAnsi" w:cstheme="minorHAnsi"/>
          <w:sz w:val="22"/>
          <w:szCs w:val="22"/>
        </w:rPr>
        <w:t xml:space="preserve">skills. </w:t>
      </w:r>
    </w:p>
    <w:p w14:paraId="3817A10F" w14:textId="77777777" w:rsidR="00BF2478" w:rsidRPr="00BF2478" w:rsidRDefault="00AA4CC8" w:rsidP="00BF2478">
      <w:pPr>
        <w:pStyle w:val="ulli"/>
        <w:numPr>
          <w:ilvl w:val="0"/>
          <w:numId w:val="18"/>
        </w:numPr>
        <w:spacing w:line="240" w:lineRule="auto"/>
        <w:rPr>
          <w:rStyle w:val="span"/>
          <w:rFonts w:asciiTheme="minorHAnsi" w:hAnsiTheme="minorHAnsi" w:cstheme="minorHAnsi"/>
          <w:sz w:val="22"/>
          <w:szCs w:val="22"/>
        </w:rPr>
      </w:pPr>
      <w:r w:rsidRPr="00BF2478">
        <w:rPr>
          <w:rStyle w:val="span"/>
          <w:rFonts w:asciiTheme="minorHAnsi" w:hAnsiTheme="minorHAnsi" w:cstheme="minorHAnsi"/>
          <w:sz w:val="22"/>
          <w:szCs w:val="22"/>
        </w:rPr>
        <w:t>Used</w:t>
      </w:r>
      <w:r w:rsidR="0014133F" w:rsidRPr="00BF2478">
        <w:rPr>
          <w:rStyle w:val="span"/>
          <w:rFonts w:asciiTheme="minorHAnsi" w:hAnsiTheme="minorHAnsi" w:cstheme="minorHAnsi"/>
          <w:sz w:val="22"/>
          <w:szCs w:val="22"/>
        </w:rPr>
        <w:t xml:space="preserve"> Microsoft Power BI to extract data from external sources, modify data to certain formats as required in Excel, and created SSIS packages to load Excel sheets from PC to database.</w:t>
      </w:r>
    </w:p>
    <w:p w14:paraId="28B95A27" w14:textId="77777777" w:rsidR="00BF2478" w:rsidRPr="00BF2478" w:rsidRDefault="0014133F" w:rsidP="00BF2478">
      <w:pPr>
        <w:pStyle w:val="ulli"/>
        <w:numPr>
          <w:ilvl w:val="0"/>
          <w:numId w:val="18"/>
        </w:numPr>
        <w:spacing w:line="240" w:lineRule="auto"/>
        <w:rPr>
          <w:rStyle w:val="span"/>
          <w:rFonts w:asciiTheme="minorHAnsi" w:hAnsiTheme="minorHAnsi" w:cstheme="minorHAnsi"/>
          <w:sz w:val="22"/>
          <w:szCs w:val="22"/>
        </w:rPr>
      </w:pPr>
      <w:r w:rsidRPr="00BF2478">
        <w:rPr>
          <w:rStyle w:val="span"/>
          <w:rFonts w:asciiTheme="minorHAnsi" w:hAnsiTheme="minorHAnsi" w:cstheme="minorHAnsi"/>
          <w:sz w:val="22"/>
          <w:szCs w:val="22"/>
        </w:rPr>
        <w:t xml:space="preserve">Used Power BI Power Pivot to develop data analysis prototype and Power View and Power Map to visualize </w:t>
      </w:r>
      <w:r w:rsidR="00882F5D" w:rsidRPr="00BF2478">
        <w:rPr>
          <w:rStyle w:val="span"/>
          <w:rFonts w:asciiTheme="minorHAnsi" w:hAnsiTheme="minorHAnsi" w:cstheme="minorHAnsi"/>
          <w:sz w:val="22"/>
          <w:szCs w:val="22"/>
        </w:rPr>
        <w:t xml:space="preserve">reports. </w:t>
      </w:r>
    </w:p>
    <w:p w14:paraId="2E34D2CA" w14:textId="77777777" w:rsidR="00BF2478" w:rsidRPr="00BF2478" w:rsidRDefault="00882F5D" w:rsidP="00BF2478">
      <w:pPr>
        <w:pStyle w:val="ulli"/>
        <w:numPr>
          <w:ilvl w:val="0"/>
          <w:numId w:val="18"/>
        </w:numPr>
        <w:spacing w:line="240" w:lineRule="auto"/>
        <w:rPr>
          <w:rStyle w:val="span"/>
          <w:rFonts w:asciiTheme="minorHAnsi" w:hAnsiTheme="minorHAnsi" w:cstheme="minorHAnsi"/>
          <w:sz w:val="22"/>
          <w:szCs w:val="22"/>
        </w:rPr>
      </w:pPr>
      <w:r w:rsidRPr="00BF2478">
        <w:rPr>
          <w:rStyle w:val="span"/>
          <w:rFonts w:asciiTheme="minorHAnsi" w:hAnsiTheme="minorHAnsi" w:cstheme="minorHAnsi"/>
          <w:sz w:val="22"/>
          <w:szCs w:val="22"/>
        </w:rPr>
        <w:t>Fair</w:t>
      </w:r>
      <w:r w:rsidR="0014133F" w:rsidRPr="00BF2478">
        <w:rPr>
          <w:rStyle w:val="span"/>
          <w:rFonts w:asciiTheme="minorHAnsi" w:hAnsiTheme="minorHAnsi" w:cstheme="minorHAnsi"/>
          <w:sz w:val="22"/>
          <w:szCs w:val="22"/>
        </w:rPr>
        <w:t xml:space="preserve"> Knowledge of Azure SQL (DB and DWH) and Azure </w:t>
      </w:r>
      <w:r w:rsidR="00AA4CC8" w:rsidRPr="00BF2478">
        <w:rPr>
          <w:rStyle w:val="span"/>
          <w:rFonts w:asciiTheme="minorHAnsi" w:hAnsiTheme="minorHAnsi" w:cstheme="minorHAnsi"/>
          <w:sz w:val="22"/>
          <w:szCs w:val="22"/>
        </w:rPr>
        <w:t xml:space="preserve">Storage. </w:t>
      </w:r>
    </w:p>
    <w:p w14:paraId="50E5CF08" w14:textId="77777777" w:rsidR="00BF2478" w:rsidRPr="00BF2478" w:rsidRDefault="00AA4CC8" w:rsidP="00BF2478">
      <w:pPr>
        <w:pStyle w:val="ulli"/>
        <w:numPr>
          <w:ilvl w:val="0"/>
          <w:numId w:val="18"/>
        </w:numPr>
        <w:spacing w:line="240" w:lineRule="auto"/>
        <w:rPr>
          <w:rStyle w:val="span"/>
          <w:rFonts w:asciiTheme="minorHAnsi" w:hAnsiTheme="minorHAnsi" w:cstheme="minorHAnsi"/>
          <w:sz w:val="22"/>
          <w:szCs w:val="22"/>
        </w:rPr>
      </w:pPr>
      <w:r w:rsidRPr="00BF2478">
        <w:rPr>
          <w:rStyle w:val="span"/>
          <w:rFonts w:asciiTheme="minorHAnsi" w:hAnsiTheme="minorHAnsi" w:cstheme="minorHAnsi"/>
          <w:sz w:val="22"/>
          <w:szCs w:val="22"/>
        </w:rPr>
        <w:t>Strong</w:t>
      </w:r>
      <w:r w:rsidR="0014133F" w:rsidRPr="00BF2478">
        <w:rPr>
          <w:rStyle w:val="span"/>
          <w:rFonts w:asciiTheme="minorHAnsi" w:hAnsiTheme="minorHAnsi" w:cstheme="minorHAnsi"/>
          <w:sz w:val="22"/>
          <w:szCs w:val="22"/>
        </w:rPr>
        <w:t xml:space="preserve"> communication and interpersonal skills. </w:t>
      </w:r>
    </w:p>
    <w:p w14:paraId="23C73A24" w14:textId="77777777" w:rsidR="00BF2478" w:rsidRPr="00BF2478" w:rsidRDefault="0014133F" w:rsidP="00BF2478">
      <w:pPr>
        <w:pStyle w:val="ulli"/>
        <w:numPr>
          <w:ilvl w:val="0"/>
          <w:numId w:val="18"/>
        </w:numPr>
        <w:spacing w:line="240" w:lineRule="auto"/>
        <w:rPr>
          <w:rStyle w:val="span"/>
          <w:rFonts w:asciiTheme="minorHAnsi" w:hAnsiTheme="minorHAnsi" w:cstheme="minorHAnsi"/>
          <w:sz w:val="22"/>
          <w:szCs w:val="22"/>
        </w:rPr>
      </w:pPr>
      <w:r w:rsidRPr="00BF2478">
        <w:rPr>
          <w:rStyle w:val="span"/>
          <w:rFonts w:asciiTheme="minorHAnsi" w:hAnsiTheme="minorHAnsi" w:cstheme="minorHAnsi"/>
          <w:sz w:val="22"/>
          <w:szCs w:val="22"/>
        </w:rPr>
        <w:t>Proficient at grasping new concepts quickly and productively utilizing them</w:t>
      </w:r>
      <w:r w:rsidR="004532E4" w:rsidRPr="00BF2478">
        <w:rPr>
          <w:rStyle w:val="span"/>
          <w:rFonts w:asciiTheme="minorHAnsi" w:hAnsiTheme="minorHAnsi" w:cstheme="minorHAnsi"/>
          <w:sz w:val="22"/>
          <w:szCs w:val="22"/>
        </w:rPr>
        <w:t xml:space="preserve"> Extensive Data virtualization experience in creating </w:t>
      </w:r>
      <w:r w:rsidR="00266087" w:rsidRPr="00BF2478">
        <w:rPr>
          <w:rStyle w:val="span"/>
          <w:rFonts w:asciiTheme="minorHAnsi" w:hAnsiTheme="minorHAnsi" w:cstheme="minorHAnsi"/>
          <w:sz w:val="22"/>
          <w:szCs w:val="22"/>
        </w:rPr>
        <w:t xml:space="preserve">the </w:t>
      </w:r>
      <w:r w:rsidR="004532E4" w:rsidRPr="00BF2478">
        <w:rPr>
          <w:rStyle w:val="span"/>
          <w:rFonts w:asciiTheme="minorHAnsi" w:hAnsiTheme="minorHAnsi" w:cstheme="minorHAnsi"/>
          <w:sz w:val="22"/>
          <w:szCs w:val="22"/>
        </w:rPr>
        <w:t>Base view, Business View, Derived view</w:t>
      </w:r>
      <w:r w:rsidR="00266087" w:rsidRPr="00BF2478">
        <w:rPr>
          <w:rStyle w:val="span"/>
          <w:rFonts w:asciiTheme="minorHAnsi" w:hAnsiTheme="minorHAnsi" w:cstheme="minorHAnsi"/>
          <w:sz w:val="22"/>
          <w:szCs w:val="22"/>
        </w:rPr>
        <w:t xml:space="preserve">, </w:t>
      </w:r>
      <w:r w:rsidR="004532E4" w:rsidRPr="00BF2478">
        <w:rPr>
          <w:rStyle w:val="span"/>
          <w:rFonts w:asciiTheme="minorHAnsi" w:hAnsiTheme="minorHAnsi" w:cstheme="minorHAnsi"/>
          <w:sz w:val="22"/>
          <w:szCs w:val="22"/>
        </w:rPr>
        <w:t>and Data source using Denodo 6.0</w:t>
      </w:r>
      <w:r w:rsidR="00266087" w:rsidRPr="00BF2478">
        <w:rPr>
          <w:rStyle w:val="span"/>
          <w:rFonts w:asciiTheme="minorHAnsi" w:hAnsiTheme="minorHAnsi" w:cstheme="minorHAnsi"/>
          <w:sz w:val="22"/>
          <w:szCs w:val="22"/>
        </w:rPr>
        <w:t>,</w:t>
      </w:r>
      <w:r w:rsidR="004532E4" w:rsidRPr="00BF2478">
        <w:rPr>
          <w:rStyle w:val="span"/>
          <w:rFonts w:asciiTheme="minorHAnsi" w:hAnsiTheme="minorHAnsi" w:cstheme="minorHAnsi"/>
          <w:sz w:val="22"/>
          <w:szCs w:val="22"/>
        </w:rPr>
        <w:t>7.0</w:t>
      </w:r>
      <w:r w:rsidR="00266087" w:rsidRPr="00BF2478">
        <w:rPr>
          <w:rStyle w:val="span"/>
          <w:rFonts w:asciiTheme="minorHAnsi" w:hAnsiTheme="minorHAnsi" w:cstheme="minorHAnsi"/>
          <w:sz w:val="22"/>
          <w:szCs w:val="22"/>
        </w:rPr>
        <w:t xml:space="preserve">,8.0 </w:t>
      </w:r>
      <w:r w:rsidR="004532E4" w:rsidRPr="00BF2478">
        <w:rPr>
          <w:rStyle w:val="span"/>
          <w:rFonts w:asciiTheme="minorHAnsi" w:hAnsiTheme="minorHAnsi" w:cstheme="minorHAnsi"/>
          <w:sz w:val="22"/>
          <w:szCs w:val="22"/>
        </w:rPr>
        <w:t>.</w:t>
      </w:r>
      <w:r w:rsidRPr="00BF2478">
        <w:rPr>
          <w:rStyle w:val="span"/>
          <w:rFonts w:asciiTheme="minorHAnsi" w:hAnsiTheme="minorHAnsi" w:cstheme="minorHAnsi"/>
          <w:sz w:val="22"/>
          <w:szCs w:val="22"/>
        </w:rPr>
        <w:t>.</w:t>
      </w:r>
      <w:r w:rsidR="00EB49ED" w:rsidRPr="00BF2478">
        <w:rPr>
          <w:rStyle w:val="span"/>
          <w:rFonts w:asciiTheme="minorHAnsi" w:hAnsiTheme="minorHAnsi" w:cstheme="minorHAnsi"/>
          <w:sz w:val="22"/>
          <w:szCs w:val="22"/>
        </w:rPr>
        <w:t xml:space="preserve"> Data Visualization: Denodo 6.0/7.0 </w:t>
      </w:r>
      <w:r w:rsidR="00266087" w:rsidRPr="00BF2478">
        <w:rPr>
          <w:rStyle w:val="span"/>
          <w:rFonts w:asciiTheme="minorHAnsi" w:hAnsiTheme="minorHAnsi" w:cstheme="minorHAnsi"/>
          <w:sz w:val="22"/>
          <w:szCs w:val="22"/>
        </w:rPr>
        <w:t xml:space="preserve">/8.0 </w:t>
      </w:r>
      <w:r w:rsidR="00EB49ED" w:rsidRPr="00BF2478">
        <w:rPr>
          <w:rStyle w:val="span"/>
          <w:rFonts w:asciiTheme="minorHAnsi" w:hAnsiTheme="minorHAnsi" w:cstheme="minorHAnsi"/>
          <w:sz w:val="22"/>
          <w:szCs w:val="22"/>
        </w:rPr>
        <w:t xml:space="preserve">Configure Denodo </w:t>
      </w:r>
      <w:r w:rsidR="00266087" w:rsidRPr="00BF2478">
        <w:rPr>
          <w:rStyle w:val="span"/>
          <w:rFonts w:asciiTheme="minorHAnsi" w:hAnsiTheme="minorHAnsi" w:cstheme="minorHAnsi"/>
          <w:sz w:val="22"/>
          <w:szCs w:val="22"/>
        </w:rPr>
        <w:t>8</w:t>
      </w:r>
      <w:r w:rsidR="00EB49ED" w:rsidRPr="00BF2478">
        <w:rPr>
          <w:rStyle w:val="span"/>
          <w:rFonts w:asciiTheme="minorHAnsi" w:hAnsiTheme="minorHAnsi" w:cstheme="minorHAnsi"/>
          <w:sz w:val="22"/>
          <w:szCs w:val="22"/>
        </w:rPr>
        <w:t xml:space="preserve">.0 environment and taken part in documentation. </w:t>
      </w:r>
    </w:p>
    <w:p w14:paraId="13B9F8CE" w14:textId="77777777" w:rsidR="00BF2478" w:rsidRPr="00BF2478" w:rsidRDefault="00EB49ED" w:rsidP="00BF2478">
      <w:pPr>
        <w:pStyle w:val="ulli"/>
        <w:numPr>
          <w:ilvl w:val="0"/>
          <w:numId w:val="18"/>
        </w:numPr>
        <w:spacing w:line="240" w:lineRule="auto"/>
        <w:rPr>
          <w:rStyle w:val="span"/>
          <w:rFonts w:asciiTheme="minorHAnsi" w:hAnsiTheme="minorHAnsi" w:cstheme="minorHAnsi"/>
          <w:sz w:val="22"/>
          <w:szCs w:val="22"/>
        </w:rPr>
      </w:pPr>
      <w:r w:rsidRPr="00BF2478">
        <w:rPr>
          <w:rStyle w:val="span"/>
          <w:rFonts w:asciiTheme="minorHAnsi" w:hAnsiTheme="minorHAnsi" w:cstheme="minorHAnsi"/>
          <w:sz w:val="22"/>
          <w:szCs w:val="22"/>
        </w:rPr>
        <w:t xml:space="preserve">Installed and configured Denodo 7.0 in Windows environment. Developed Data Model by Data Virtualization techniques using Denodo 5.5 / 6.0 by connecting to multiple data sources such as SQL Server, Oracle, Hadoop </w:t>
      </w:r>
      <w:r w:rsidR="00AA4CC8" w:rsidRPr="00BF2478">
        <w:rPr>
          <w:rStyle w:val="span"/>
          <w:rFonts w:asciiTheme="minorHAnsi" w:hAnsiTheme="minorHAnsi" w:cstheme="minorHAnsi"/>
          <w:sz w:val="22"/>
          <w:szCs w:val="22"/>
        </w:rPr>
        <w:t>etc. Upgraded</w:t>
      </w:r>
      <w:r w:rsidRPr="00BF2478">
        <w:rPr>
          <w:rStyle w:val="span"/>
          <w:rFonts w:asciiTheme="minorHAnsi" w:hAnsiTheme="minorHAnsi" w:cstheme="minorHAnsi"/>
          <w:sz w:val="22"/>
          <w:szCs w:val="22"/>
        </w:rPr>
        <w:t> Denodo 5.5 to Denodo Express 6.0</w:t>
      </w:r>
      <w:r w:rsidR="000F533A" w:rsidRPr="00BF2478">
        <w:rPr>
          <w:rStyle w:val="span"/>
          <w:rFonts w:asciiTheme="minorHAnsi" w:hAnsiTheme="minorHAnsi" w:cstheme="minorHAnsi"/>
          <w:sz w:val="22"/>
          <w:szCs w:val="22"/>
        </w:rPr>
        <w:t>, solved many challenges,</w:t>
      </w:r>
      <w:r w:rsidRPr="00BF2478">
        <w:rPr>
          <w:rStyle w:val="span"/>
          <w:rFonts w:asciiTheme="minorHAnsi" w:hAnsiTheme="minorHAnsi" w:cstheme="minorHAnsi"/>
          <w:sz w:val="22"/>
          <w:szCs w:val="22"/>
        </w:rPr>
        <w:t xml:space="preserve"> and provided </w:t>
      </w:r>
      <w:r w:rsidR="006B3C8B" w:rsidRPr="00BF2478">
        <w:rPr>
          <w:rStyle w:val="span"/>
          <w:rFonts w:asciiTheme="minorHAnsi" w:hAnsiTheme="minorHAnsi" w:cstheme="minorHAnsi"/>
          <w:sz w:val="22"/>
          <w:szCs w:val="22"/>
        </w:rPr>
        <w:t>suggestions</w:t>
      </w:r>
      <w:r w:rsidRPr="00BF2478">
        <w:rPr>
          <w:rStyle w:val="span"/>
          <w:rFonts w:asciiTheme="minorHAnsi" w:hAnsiTheme="minorHAnsi" w:cstheme="minorHAnsi"/>
          <w:sz w:val="22"/>
          <w:szCs w:val="22"/>
        </w:rPr>
        <w:t xml:space="preserve"> to Denodo Vendor for future enhancements. </w:t>
      </w:r>
    </w:p>
    <w:p w14:paraId="4266F43A" w14:textId="77777777" w:rsidR="00BF2478" w:rsidRPr="00BF2478" w:rsidRDefault="0014133F" w:rsidP="00BF2478">
      <w:pPr>
        <w:pStyle w:val="ulli"/>
        <w:numPr>
          <w:ilvl w:val="0"/>
          <w:numId w:val="18"/>
        </w:numPr>
        <w:spacing w:line="240" w:lineRule="auto"/>
        <w:rPr>
          <w:rStyle w:val="span"/>
          <w:rFonts w:asciiTheme="minorHAnsi" w:hAnsiTheme="minorHAnsi" w:cstheme="minorHAnsi"/>
          <w:sz w:val="22"/>
          <w:szCs w:val="22"/>
        </w:rPr>
      </w:pPr>
      <w:r w:rsidRPr="00BF2478">
        <w:rPr>
          <w:rStyle w:val="span"/>
          <w:rFonts w:asciiTheme="minorHAnsi" w:hAnsiTheme="minorHAnsi" w:cstheme="minorHAnsi"/>
          <w:sz w:val="22"/>
          <w:szCs w:val="22"/>
        </w:rPr>
        <w:t>Extensive knowledge of Designing, Developing</w:t>
      </w:r>
      <w:r w:rsidR="00724017" w:rsidRPr="00BF2478">
        <w:rPr>
          <w:rStyle w:val="span"/>
          <w:rFonts w:asciiTheme="minorHAnsi" w:hAnsiTheme="minorHAnsi" w:cstheme="minorHAnsi"/>
          <w:sz w:val="22"/>
          <w:szCs w:val="22"/>
        </w:rPr>
        <w:t>,</w:t>
      </w:r>
      <w:r w:rsidRPr="00BF2478">
        <w:rPr>
          <w:rStyle w:val="span"/>
          <w:rFonts w:asciiTheme="minorHAnsi" w:hAnsiTheme="minorHAnsi" w:cstheme="minorHAnsi"/>
          <w:sz w:val="22"/>
          <w:szCs w:val="22"/>
        </w:rPr>
        <w:t xml:space="preserve"> and deploying various kinds of reports using SSRS. </w:t>
      </w:r>
    </w:p>
    <w:p w14:paraId="54D499B0" w14:textId="77777777" w:rsidR="00BF2478" w:rsidRPr="00BF2478" w:rsidRDefault="0014133F" w:rsidP="00BF2478">
      <w:pPr>
        <w:pStyle w:val="ulli"/>
        <w:numPr>
          <w:ilvl w:val="0"/>
          <w:numId w:val="18"/>
        </w:numPr>
        <w:spacing w:line="240" w:lineRule="auto"/>
        <w:rPr>
          <w:rStyle w:val="span"/>
          <w:rFonts w:asciiTheme="minorHAnsi" w:hAnsiTheme="minorHAnsi" w:cstheme="minorHAnsi"/>
          <w:sz w:val="22"/>
          <w:szCs w:val="22"/>
        </w:rPr>
      </w:pPr>
      <w:r w:rsidRPr="00BF2478">
        <w:rPr>
          <w:rStyle w:val="span"/>
          <w:rFonts w:asciiTheme="minorHAnsi" w:hAnsiTheme="minorHAnsi" w:cstheme="minorHAnsi"/>
          <w:sz w:val="22"/>
          <w:szCs w:val="22"/>
        </w:rPr>
        <w:t xml:space="preserve">Experience in working with Report Builder for creating reports in SSRS. Expertise in creating Report Models for building Ad hoc reports using SSRS. </w:t>
      </w:r>
    </w:p>
    <w:p w14:paraId="0265699A" w14:textId="77777777" w:rsidR="00BF2478" w:rsidRPr="00BF2478" w:rsidRDefault="0014133F" w:rsidP="00BF2478">
      <w:pPr>
        <w:pStyle w:val="ulli"/>
        <w:numPr>
          <w:ilvl w:val="0"/>
          <w:numId w:val="18"/>
        </w:numPr>
        <w:spacing w:line="240" w:lineRule="auto"/>
        <w:rPr>
          <w:rStyle w:val="span"/>
          <w:rFonts w:asciiTheme="minorHAnsi" w:hAnsiTheme="minorHAnsi" w:cstheme="minorHAnsi"/>
          <w:sz w:val="22"/>
          <w:szCs w:val="22"/>
        </w:rPr>
      </w:pPr>
      <w:r w:rsidRPr="00BF2478">
        <w:rPr>
          <w:rStyle w:val="span"/>
          <w:rFonts w:asciiTheme="minorHAnsi" w:hAnsiTheme="minorHAnsi" w:cstheme="minorHAnsi"/>
          <w:sz w:val="22"/>
          <w:szCs w:val="22"/>
        </w:rPr>
        <w:t xml:space="preserve">Experience in Report Processing, Subscription, Delivery and </w:t>
      </w:r>
      <w:r w:rsidR="00EB49ED" w:rsidRPr="00BF2478">
        <w:rPr>
          <w:rStyle w:val="span"/>
          <w:rFonts w:asciiTheme="minorHAnsi" w:hAnsiTheme="minorHAnsi" w:cstheme="minorHAnsi"/>
          <w:sz w:val="22"/>
          <w:szCs w:val="22"/>
        </w:rPr>
        <w:t xml:space="preserve">Configurations. </w:t>
      </w:r>
    </w:p>
    <w:p w14:paraId="5BAE5538" w14:textId="77777777" w:rsidR="00BF2478" w:rsidRPr="00BF2478" w:rsidRDefault="00EB49ED" w:rsidP="00BF2478">
      <w:pPr>
        <w:pStyle w:val="ulli"/>
        <w:numPr>
          <w:ilvl w:val="0"/>
          <w:numId w:val="18"/>
        </w:numPr>
        <w:spacing w:line="240" w:lineRule="auto"/>
        <w:rPr>
          <w:rStyle w:val="span"/>
          <w:rFonts w:asciiTheme="minorHAnsi" w:hAnsiTheme="minorHAnsi" w:cstheme="minorHAnsi"/>
          <w:sz w:val="22"/>
          <w:szCs w:val="22"/>
        </w:rPr>
      </w:pPr>
      <w:r w:rsidRPr="00BF2478">
        <w:rPr>
          <w:rStyle w:val="span"/>
          <w:rFonts w:asciiTheme="minorHAnsi" w:hAnsiTheme="minorHAnsi" w:cstheme="minorHAnsi"/>
          <w:sz w:val="22"/>
          <w:szCs w:val="22"/>
        </w:rPr>
        <w:t>Snap</w:t>
      </w:r>
      <w:r w:rsidR="00E904D6" w:rsidRPr="00BF2478">
        <w:rPr>
          <w:rStyle w:val="span"/>
          <w:rFonts w:asciiTheme="minorHAnsi" w:hAnsiTheme="minorHAnsi" w:cstheme="minorHAnsi"/>
          <w:sz w:val="22"/>
          <w:szCs w:val="22"/>
        </w:rPr>
        <w:t xml:space="preserve"> logic,</w:t>
      </w:r>
      <w:r w:rsidR="00CD0F97" w:rsidRPr="00BF2478">
        <w:rPr>
          <w:rStyle w:val="span"/>
          <w:rFonts w:asciiTheme="minorHAnsi" w:hAnsiTheme="minorHAnsi" w:cstheme="minorHAnsi"/>
          <w:sz w:val="22"/>
          <w:szCs w:val="22"/>
        </w:rPr>
        <w:t xml:space="preserve"> Informatica power center 10.</w:t>
      </w:r>
      <w:r w:rsidR="00E904D6" w:rsidRPr="00BF2478">
        <w:rPr>
          <w:rStyle w:val="span"/>
          <w:rFonts w:asciiTheme="minorHAnsi" w:hAnsiTheme="minorHAnsi" w:cstheme="minorHAnsi"/>
          <w:sz w:val="22"/>
          <w:szCs w:val="22"/>
        </w:rPr>
        <w:t xml:space="preserve"> </w:t>
      </w:r>
      <w:r w:rsidR="00CD0F97" w:rsidRPr="00BF2478">
        <w:rPr>
          <w:rStyle w:val="span"/>
          <w:rFonts w:asciiTheme="minorHAnsi" w:hAnsiTheme="minorHAnsi" w:cstheme="minorHAnsi"/>
          <w:sz w:val="22"/>
          <w:szCs w:val="22"/>
        </w:rPr>
        <w:t>x,9.</w:t>
      </w:r>
      <w:r w:rsidR="00E904D6" w:rsidRPr="00BF2478">
        <w:rPr>
          <w:rStyle w:val="span"/>
          <w:rFonts w:asciiTheme="minorHAnsi" w:hAnsiTheme="minorHAnsi" w:cstheme="minorHAnsi"/>
          <w:sz w:val="22"/>
          <w:szCs w:val="22"/>
        </w:rPr>
        <w:t>x,</w:t>
      </w:r>
      <w:r w:rsidR="00EB1779" w:rsidRPr="00BF2478">
        <w:rPr>
          <w:rStyle w:val="span"/>
          <w:rFonts w:asciiTheme="minorHAnsi" w:hAnsiTheme="minorHAnsi" w:cstheme="minorHAnsi"/>
          <w:sz w:val="22"/>
          <w:szCs w:val="22"/>
        </w:rPr>
        <w:t>8. x.7.x</w:t>
      </w:r>
      <w:r w:rsidR="00E904D6" w:rsidRPr="00BF2478">
        <w:rPr>
          <w:rStyle w:val="span"/>
          <w:rFonts w:asciiTheme="minorHAnsi" w:hAnsiTheme="minorHAnsi" w:cstheme="minorHAnsi"/>
          <w:sz w:val="22"/>
          <w:szCs w:val="22"/>
        </w:rPr>
        <w:t xml:space="preserve">, </w:t>
      </w:r>
      <w:r w:rsidR="008B4424" w:rsidRPr="00BF2478">
        <w:rPr>
          <w:rStyle w:val="span"/>
          <w:rFonts w:asciiTheme="minorHAnsi" w:hAnsiTheme="minorHAnsi" w:cstheme="minorHAnsi"/>
          <w:sz w:val="22"/>
          <w:szCs w:val="22"/>
        </w:rPr>
        <w:t>T</w:t>
      </w:r>
      <w:r w:rsidR="00F1567D" w:rsidRPr="00BF2478">
        <w:rPr>
          <w:rStyle w:val="span"/>
          <w:rFonts w:asciiTheme="minorHAnsi" w:hAnsiTheme="minorHAnsi" w:cstheme="minorHAnsi"/>
          <w:sz w:val="22"/>
          <w:szCs w:val="22"/>
        </w:rPr>
        <w:t xml:space="preserve">eradata, </w:t>
      </w:r>
      <w:r w:rsidR="00505E39" w:rsidRPr="00BF2478">
        <w:rPr>
          <w:rStyle w:val="span"/>
          <w:rFonts w:asciiTheme="minorHAnsi" w:hAnsiTheme="minorHAnsi" w:cstheme="minorHAnsi"/>
          <w:sz w:val="22"/>
          <w:szCs w:val="22"/>
        </w:rPr>
        <w:t xml:space="preserve">IICS, Big data, </w:t>
      </w:r>
      <w:r w:rsidR="00970142" w:rsidRPr="00BF2478">
        <w:rPr>
          <w:rStyle w:val="span"/>
          <w:rFonts w:asciiTheme="minorHAnsi" w:hAnsiTheme="minorHAnsi" w:cstheme="minorHAnsi"/>
          <w:sz w:val="22"/>
          <w:szCs w:val="22"/>
        </w:rPr>
        <w:t xml:space="preserve">DBT, </w:t>
      </w:r>
      <w:r w:rsidR="00505E39" w:rsidRPr="00BF2478">
        <w:rPr>
          <w:rStyle w:val="span"/>
          <w:rFonts w:asciiTheme="minorHAnsi" w:hAnsiTheme="minorHAnsi" w:cstheme="minorHAnsi"/>
          <w:sz w:val="22"/>
          <w:szCs w:val="22"/>
        </w:rPr>
        <w:t>ETL Design, Development, Support, En</w:t>
      </w:r>
      <w:r w:rsidR="00E904D6" w:rsidRPr="00BF2478">
        <w:rPr>
          <w:rStyle w:val="span"/>
          <w:rFonts w:asciiTheme="minorHAnsi" w:hAnsiTheme="minorHAnsi" w:cstheme="minorHAnsi"/>
          <w:sz w:val="22"/>
          <w:szCs w:val="22"/>
        </w:rPr>
        <w:t>8. x.7.xnt and</w:t>
      </w:r>
      <w:r w:rsidR="00505E39" w:rsidRPr="00BF2478">
        <w:rPr>
          <w:rStyle w:val="span"/>
          <w:rFonts w:asciiTheme="minorHAnsi" w:hAnsiTheme="minorHAnsi" w:cstheme="minorHAnsi"/>
          <w:sz w:val="22"/>
          <w:szCs w:val="22"/>
        </w:rPr>
        <w:t xml:space="preserve"> Maintaining Data warehousing applications. </w:t>
      </w:r>
    </w:p>
    <w:p w14:paraId="39216FE0" w14:textId="77777777" w:rsidR="00BF2478" w:rsidRPr="00BF2478" w:rsidRDefault="00505E39" w:rsidP="00BF2478">
      <w:pPr>
        <w:pStyle w:val="ulli"/>
        <w:numPr>
          <w:ilvl w:val="0"/>
          <w:numId w:val="18"/>
        </w:numPr>
        <w:spacing w:line="240" w:lineRule="auto"/>
        <w:rPr>
          <w:rStyle w:val="span"/>
          <w:rFonts w:asciiTheme="minorHAnsi" w:hAnsiTheme="minorHAnsi" w:cstheme="minorHAnsi"/>
          <w:sz w:val="22"/>
          <w:szCs w:val="22"/>
        </w:rPr>
      </w:pPr>
      <w:r w:rsidRPr="00BF2478">
        <w:rPr>
          <w:rStyle w:val="span"/>
          <w:rFonts w:asciiTheme="minorHAnsi" w:hAnsiTheme="minorHAnsi" w:cstheme="minorHAnsi"/>
          <w:sz w:val="22"/>
          <w:szCs w:val="22"/>
        </w:rPr>
        <w:t xml:space="preserve">Extensive knowledge </w:t>
      </w:r>
      <w:r w:rsidR="00F1567D" w:rsidRPr="00BF2478">
        <w:rPr>
          <w:rStyle w:val="span"/>
          <w:rFonts w:asciiTheme="minorHAnsi" w:hAnsiTheme="minorHAnsi" w:cstheme="minorHAnsi"/>
          <w:sz w:val="22"/>
          <w:szCs w:val="22"/>
        </w:rPr>
        <w:t>of</w:t>
      </w:r>
      <w:r w:rsidRPr="00BF2478">
        <w:rPr>
          <w:rStyle w:val="span"/>
          <w:rFonts w:asciiTheme="minorHAnsi" w:hAnsiTheme="minorHAnsi" w:cstheme="minorHAnsi"/>
          <w:sz w:val="22"/>
          <w:szCs w:val="22"/>
        </w:rPr>
        <w:t xml:space="preserve"> Python, SQL, PLSQL, T-SQL</w:t>
      </w:r>
      <w:r w:rsidR="00F1567D" w:rsidRPr="00BF2478">
        <w:rPr>
          <w:rStyle w:val="span"/>
          <w:rFonts w:asciiTheme="minorHAnsi" w:hAnsiTheme="minorHAnsi" w:cstheme="minorHAnsi"/>
          <w:sz w:val="22"/>
          <w:szCs w:val="22"/>
        </w:rPr>
        <w:t>,</w:t>
      </w:r>
      <w:r w:rsidRPr="00BF2478">
        <w:rPr>
          <w:rStyle w:val="span"/>
          <w:rFonts w:asciiTheme="minorHAnsi" w:hAnsiTheme="minorHAnsi" w:cstheme="minorHAnsi"/>
          <w:sz w:val="22"/>
          <w:szCs w:val="22"/>
        </w:rPr>
        <w:t xml:space="preserve"> and Linux. </w:t>
      </w:r>
    </w:p>
    <w:p w14:paraId="39353F18" w14:textId="77777777" w:rsidR="00BF2478" w:rsidRPr="00BF2478" w:rsidRDefault="00505E39" w:rsidP="00BF2478">
      <w:pPr>
        <w:pStyle w:val="ulli"/>
        <w:numPr>
          <w:ilvl w:val="0"/>
          <w:numId w:val="18"/>
        </w:numPr>
        <w:spacing w:line="240" w:lineRule="auto"/>
        <w:rPr>
          <w:rStyle w:val="span"/>
          <w:rFonts w:asciiTheme="minorHAnsi" w:hAnsiTheme="minorHAnsi" w:cstheme="minorHAnsi"/>
          <w:sz w:val="22"/>
          <w:szCs w:val="22"/>
        </w:rPr>
      </w:pPr>
      <w:r w:rsidRPr="00BF2478">
        <w:rPr>
          <w:rStyle w:val="span"/>
          <w:rFonts w:asciiTheme="minorHAnsi" w:hAnsiTheme="minorHAnsi" w:cstheme="minorHAnsi"/>
          <w:sz w:val="22"/>
          <w:szCs w:val="22"/>
        </w:rPr>
        <w:t xml:space="preserve">Proactive &amp; goal-oriented professional with </w:t>
      </w:r>
      <w:r w:rsidR="00F1567D" w:rsidRPr="00BF2478">
        <w:rPr>
          <w:rStyle w:val="span"/>
          <w:rFonts w:asciiTheme="minorHAnsi" w:hAnsiTheme="minorHAnsi" w:cstheme="minorHAnsi"/>
          <w:sz w:val="22"/>
          <w:szCs w:val="22"/>
        </w:rPr>
        <w:t xml:space="preserve">an </w:t>
      </w:r>
      <w:r w:rsidRPr="00BF2478">
        <w:rPr>
          <w:rStyle w:val="span"/>
          <w:rFonts w:asciiTheme="minorHAnsi" w:hAnsiTheme="minorHAnsi" w:cstheme="minorHAnsi"/>
          <w:sz w:val="22"/>
          <w:szCs w:val="22"/>
        </w:rPr>
        <w:t xml:space="preserve">established record of success in leading corporate technology initiatives; Adaptability to changing business environments. </w:t>
      </w:r>
    </w:p>
    <w:p w14:paraId="1B5F0BE0" w14:textId="77777777" w:rsidR="00BF2478" w:rsidRPr="00BF2478" w:rsidRDefault="00505E39" w:rsidP="00BF2478">
      <w:pPr>
        <w:pStyle w:val="ulli"/>
        <w:numPr>
          <w:ilvl w:val="0"/>
          <w:numId w:val="18"/>
        </w:numPr>
        <w:spacing w:line="240" w:lineRule="auto"/>
        <w:rPr>
          <w:rStyle w:val="span"/>
          <w:rFonts w:asciiTheme="minorHAnsi" w:hAnsiTheme="minorHAnsi" w:cstheme="minorHAnsi"/>
          <w:sz w:val="22"/>
          <w:szCs w:val="22"/>
        </w:rPr>
      </w:pPr>
      <w:r w:rsidRPr="00BF2478">
        <w:rPr>
          <w:rStyle w:val="span"/>
          <w:rFonts w:asciiTheme="minorHAnsi" w:hAnsiTheme="minorHAnsi" w:cstheme="minorHAnsi"/>
          <w:sz w:val="22"/>
          <w:szCs w:val="22"/>
        </w:rPr>
        <w:t>Good understanding of Star and Snowflake Schema, Dimensional Modeling, Relational Data Modeling</w:t>
      </w:r>
      <w:r w:rsidR="00F1567D" w:rsidRPr="00BF2478">
        <w:rPr>
          <w:rStyle w:val="span"/>
          <w:rFonts w:asciiTheme="minorHAnsi" w:hAnsiTheme="minorHAnsi" w:cstheme="minorHAnsi"/>
          <w:sz w:val="22"/>
          <w:szCs w:val="22"/>
        </w:rPr>
        <w:t>,</w:t>
      </w:r>
      <w:r w:rsidRPr="00BF2478">
        <w:rPr>
          <w:rStyle w:val="span"/>
          <w:rFonts w:asciiTheme="minorHAnsi" w:hAnsiTheme="minorHAnsi" w:cstheme="minorHAnsi"/>
          <w:sz w:val="22"/>
          <w:szCs w:val="22"/>
        </w:rPr>
        <w:t xml:space="preserve"> and Slowly Changing Dimensions. </w:t>
      </w:r>
    </w:p>
    <w:p w14:paraId="38BE5DC1" w14:textId="77777777" w:rsidR="00BF2478" w:rsidRPr="00BF2478" w:rsidRDefault="00505E39" w:rsidP="00BF2478">
      <w:pPr>
        <w:pStyle w:val="ulli"/>
        <w:numPr>
          <w:ilvl w:val="0"/>
          <w:numId w:val="18"/>
        </w:numPr>
        <w:spacing w:line="240" w:lineRule="auto"/>
        <w:rPr>
          <w:rStyle w:val="span"/>
          <w:rFonts w:asciiTheme="minorHAnsi" w:hAnsiTheme="minorHAnsi" w:cstheme="minorHAnsi"/>
          <w:sz w:val="22"/>
          <w:szCs w:val="22"/>
        </w:rPr>
      </w:pPr>
      <w:r w:rsidRPr="00BF2478">
        <w:rPr>
          <w:rStyle w:val="span"/>
          <w:rFonts w:asciiTheme="minorHAnsi" w:hAnsiTheme="minorHAnsi" w:cstheme="minorHAnsi"/>
          <w:sz w:val="22"/>
          <w:szCs w:val="22"/>
        </w:rPr>
        <w:t xml:space="preserve">Expertise in OLTP/OLAP Systems and analysis. </w:t>
      </w:r>
    </w:p>
    <w:p w14:paraId="258B7188" w14:textId="77777777" w:rsidR="00BF2478" w:rsidRPr="00BF2478" w:rsidRDefault="00505E39" w:rsidP="00BF2478">
      <w:pPr>
        <w:pStyle w:val="ulli"/>
        <w:numPr>
          <w:ilvl w:val="0"/>
          <w:numId w:val="18"/>
        </w:numPr>
        <w:spacing w:line="240" w:lineRule="auto"/>
        <w:rPr>
          <w:rStyle w:val="span"/>
          <w:rFonts w:asciiTheme="minorHAnsi" w:hAnsiTheme="minorHAnsi" w:cstheme="minorHAnsi"/>
          <w:sz w:val="22"/>
          <w:szCs w:val="22"/>
        </w:rPr>
      </w:pPr>
      <w:r w:rsidRPr="00BF2478">
        <w:rPr>
          <w:rStyle w:val="span"/>
          <w:rFonts w:asciiTheme="minorHAnsi" w:hAnsiTheme="minorHAnsi" w:cstheme="minorHAnsi"/>
          <w:sz w:val="22"/>
          <w:szCs w:val="22"/>
        </w:rPr>
        <w:t xml:space="preserve">Extracted the data from various sources like SFDC, Salesforce CRM, Siebel CRM, flat files, and other RDBMS databases into staging area and populated onto Data warehouse. </w:t>
      </w:r>
    </w:p>
    <w:p w14:paraId="20776EB3" w14:textId="77777777" w:rsidR="00BF2478" w:rsidRPr="00BF2478" w:rsidRDefault="00505E39" w:rsidP="00BF2478">
      <w:pPr>
        <w:pStyle w:val="ulli"/>
        <w:numPr>
          <w:ilvl w:val="0"/>
          <w:numId w:val="18"/>
        </w:numPr>
        <w:spacing w:line="240" w:lineRule="auto"/>
        <w:rPr>
          <w:rStyle w:val="span"/>
          <w:rFonts w:asciiTheme="minorHAnsi" w:hAnsiTheme="minorHAnsi" w:cstheme="minorHAnsi"/>
          <w:sz w:val="22"/>
          <w:szCs w:val="22"/>
        </w:rPr>
      </w:pPr>
      <w:r w:rsidRPr="00BF2478">
        <w:rPr>
          <w:rStyle w:val="span"/>
          <w:rFonts w:asciiTheme="minorHAnsi" w:hAnsiTheme="minorHAnsi" w:cstheme="minorHAnsi"/>
          <w:sz w:val="22"/>
          <w:szCs w:val="22"/>
        </w:rPr>
        <w:t>Used various transformations like Filter, Expression, Sequence Generator, Update Strategy, Joiner, Lookup, SQL, Stored Procedure</w:t>
      </w:r>
      <w:r w:rsidR="00F1567D" w:rsidRPr="00BF2478">
        <w:rPr>
          <w:rStyle w:val="span"/>
          <w:rFonts w:asciiTheme="minorHAnsi" w:hAnsiTheme="minorHAnsi" w:cstheme="minorHAnsi"/>
          <w:sz w:val="22"/>
          <w:szCs w:val="22"/>
        </w:rPr>
        <w:t>,</w:t>
      </w:r>
      <w:r w:rsidRPr="00BF2478">
        <w:rPr>
          <w:rStyle w:val="span"/>
          <w:rFonts w:asciiTheme="minorHAnsi" w:hAnsiTheme="minorHAnsi" w:cstheme="minorHAnsi"/>
          <w:sz w:val="22"/>
          <w:szCs w:val="22"/>
        </w:rPr>
        <w:t xml:space="preserve"> and Union to develop robust mappings, mapping tasks, and task flows in the Informatica Designer and IICS. Developed complex informatica cloud task flows (parallel) with multiple mapping tasks and Task flows.</w:t>
      </w:r>
    </w:p>
    <w:p w14:paraId="14318B1C" w14:textId="77777777" w:rsidR="00BF2478" w:rsidRPr="00BF2478" w:rsidRDefault="00505E39" w:rsidP="00BF2478">
      <w:pPr>
        <w:pStyle w:val="ulli"/>
        <w:numPr>
          <w:ilvl w:val="0"/>
          <w:numId w:val="18"/>
        </w:numPr>
        <w:spacing w:line="240" w:lineRule="auto"/>
        <w:rPr>
          <w:rStyle w:val="span"/>
          <w:rFonts w:asciiTheme="minorHAnsi" w:hAnsiTheme="minorHAnsi" w:cstheme="minorHAnsi"/>
          <w:sz w:val="22"/>
          <w:szCs w:val="22"/>
        </w:rPr>
      </w:pPr>
      <w:r w:rsidRPr="00BF2478">
        <w:rPr>
          <w:rStyle w:val="span"/>
          <w:rFonts w:asciiTheme="minorHAnsi" w:hAnsiTheme="minorHAnsi" w:cstheme="minorHAnsi"/>
          <w:sz w:val="22"/>
          <w:szCs w:val="22"/>
        </w:rPr>
        <w:t xml:space="preserve">Developed mass ingestion tasks to ingest large datasets from on-prem to AWS cloud -file ingestion. </w:t>
      </w:r>
    </w:p>
    <w:p w14:paraId="14E8F032" w14:textId="77777777" w:rsidR="00BF2478" w:rsidRPr="00BF2478" w:rsidRDefault="00505E39" w:rsidP="00BF2478">
      <w:pPr>
        <w:pStyle w:val="ulli"/>
        <w:numPr>
          <w:ilvl w:val="0"/>
          <w:numId w:val="18"/>
        </w:numPr>
        <w:spacing w:line="240" w:lineRule="auto"/>
        <w:rPr>
          <w:rStyle w:val="span"/>
          <w:rFonts w:asciiTheme="minorHAnsi" w:hAnsiTheme="minorHAnsi" w:cstheme="minorHAnsi"/>
          <w:sz w:val="22"/>
          <w:szCs w:val="22"/>
        </w:rPr>
      </w:pPr>
      <w:r w:rsidRPr="00BF2478">
        <w:rPr>
          <w:rStyle w:val="span"/>
          <w:rFonts w:asciiTheme="minorHAnsi" w:hAnsiTheme="minorHAnsi" w:cstheme="minorHAnsi"/>
          <w:sz w:val="22"/>
          <w:szCs w:val="22"/>
        </w:rPr>
        <w:t xml:space="preserve">Worked on different tasks in Workflows like sessions, event raise, event wait, decision, e-mail, command, worklets, Assignment, Timer, and scheduling of the workflow. </w:t>
      </w:r>
    </w:p>
    <w:p w14:paraId="679022D2" w14:textId="77777777" w:rsidR="00BF2478" w:rsidRPr="00BF2478" w:rsidRDefault="00970142" w:rsidP="00BF2478">
      <w:pPr>
        <w:pStyle w:val="ulli"/>
        <w:numPr>
          <w:ilvl w:val="0"/>
          <w:numId w:val="18"/>
        </w:numPr>
        <w:spacing w:line="240" w:lineRule="auto"/>
        <w:rPr>
          <w:rStyle w:val="span"/>
          <w:rFonts w:asciiTheme="minorHAnsi" w:hAnsiTheme="minorHAnsi" w:cstheme="minorHAnsi"/>
          <w:sz w:val="22"/>
          <w:szCs w:val="22"/>
        </w:rPr>
      </w:pPr>
      <w:r w:rsidRPr="00BF2478">
        <w:rPr>
          <w:rStyle w:val="span"/>
          <w:rFonts w:asciiTheme="minorHAnsi" w:hAnsiTheme="minorHAnsi" w:cstheme="minorHAnsi"/>
          <w:sz w:val="22"/>
          <w:szCs w:val="22"/>
        </w:rPr>
        <w:t>I used Type 2 SCD mappings to update the Changing Dimension Tables slowly</w:t>
      </w:r>
      <w:r w:rsidR="00505E39" w:rsidRPr="00BF2478">
        <w:rPr>
          <w:rStyle w:val="span"/>
          <w:rFonts w:asciiTheme="minorHAnsi" w:hAnsiTheme="minorHAnsi" w:cstheme="minorHAnsi"/>
          <w:sz w:val="22"/>
          <w:szCs w:val="22"/>
        </w:rPr>
        <w:t xml:space="preserve">. </w:t>
      </w:r>
    </w:p>
    <w:p w14:paraId="2AB26514" w14:textId="77777777" w:rsidR="00BF2478" w:rsidRPr="00BF2478" w:rsidRDefault="000F533A" w:rsidP="00BF2478">
      <w:pPr>
        <w:pStyle w:val="ulli"/>
        <w:numPr>
          <w:ilvl w:val="0"/>
          <w:numId w:val="18"/>
        </w:numPr>
        <w:spacing w:line="240" w:lineRule="auto"/>
        <w:rPr>
          <w:rStyle w:val="span"/>
          <w:rFonts w:asciiTheme="minorHAnsi" w:hAnsiTheme="minorHAnsi" w:cstheme="minorHAnsi"/>
          <w:sz w:val="22"/>
          <w:szCs w:val="22"/>
        </w:rPr>
      </w:pPr>
      <w:r w:rsidRPr="00BF2478">
        <w:rPr>
          <w:rStyle w:val="span"/>
          <w:rFonts w:asciiTheme="minorHAnsi" w:hAnsiTheme="minorHAnsi" w:cstheme="minorHAnsi"/>
          <w:sz w:val="22"/>
          <w:szCs w:val="22"/>
        </w:rPr>
        <w:t>They have modified</w:t>
      </w:r>
      <w:r w:rsidR="00505E39" w:rsidRPr="00BF2478">
        <w:rPr>
          <w:rStyle w:val="span"/>
          <w:rFonts w:asciiTheme="minorHAnsi" w:hAnsiTheme="minorHAnsi" w:cstheme="minorHAnsi"/>
          <w:sz w:val="22"/>
          <w:szCs w:val="22"/>
        </w:rPr>
        <w:t xml:space="preserve"> existing mappings for enhancements of new business requirements</w:t>
      </w:r>
      <w:r w:rsidR="00724017" w:rsidRPr="00BF2478">
        <w:rPr>
          <w:rStyle w:val="span"/>
          <w:rFonts w:asciiTheme="minorHAnsi" w:hAnsiTheme="minorHAnsi" w:cstheme="minorHAnsi"/>
          <w:sz w:val="22"/>
          <w:szCs w:val="22"/>
        </w:rPr>
        <w:t>, involved</w:t>
      </w:r>
      <w:r w:rsidR="00505E39" w:rsidRPr="00BF2478">
        <w:rPr>
          <w:rStyle w:val="span"/>
          <w:rFonts w:asciiTheme="minorHAnsi" w:hAnsiTheme="minorHAnsi" w:cstheme="minorHAnsi"/>
          <w:sz w:val="22"/>
          <w:szCs w:val="22"/>
        </w:rPr>
        <w:t xml:space="preserve"> in Performance tuning at source, target, mappings, sessions, and source systems. </w:t>
      </w:r>
    </w:p>
    <w:p w14:paraId="5BCB4C19" w14:textId="77777777" w:rsidR="00BF2478" w:rsidRPr="00BF2478" w:rsidRDefault="00505E39" w:rsidP="00BF2478">
      <w:pPr>
        <w:pStyle w:val="ulli"/>
        <w:numPr>
          <w:ilvl w:val="0"/>
          <w:numId w:val="18"/>
        </w:numPr>
        <w:spacing w:line="240" w:lineRule="auto"/>
        <w:rPr>
          <w:rStyle w:val="span"/>
          <w:rFonts w:asciiTheme="minorHAnsi" w:hAnsiTheme="minorHAnsi" w:cstheme="minorHAnsi"/>
          <w:sz w:val="22"/>
          <w:szCs w:val="22"/>
        </w:rPr>
      </w:pPr>
      <w:r w:rsidRPr="00BF2478">
        <w:rPr>
          <w:rStyle w:val="span"/>
          <w:rFonts w:asciiTheme="minorHAnsi" w:hAnsiTheme="minorHAnsi" w:cstheme="minorHAnsi"/>
          <w:sz w:val="22"/>
          <w:szCs w:val="22"/>
        </w:rPr>
        <w:t xml:space="preserve">Prepared migration document to move the Informatica objects from development to testing and then to production repositories. </w:t>
      </w:r>
    </w:p>
    <w:p w14:paraId="44C9F02C" w14:textId="77777777" w:rsidR="00BF2478" w:rsidRPr="00BF2478" w:rsidRDefault="00505E39" w:rsidP="00BF2478">
      <w:pPr>
        <w:pStyle w:val="ulli"/>
        <w:numPr>
          <w:ilvl w:val="0"/>
          <w:numId w:val="18"/>
        </w:numPr>
        <w:spacing w:line="240" w:lineRule="auto"/>
        <w:rPr>
          <w:rStyle w:val="span"/>
          <w:rFonts w:asciiTheme="minorHAnsi" w:hAnsiTheme="minorHAnsi" w:cstheme="minorHAnsi"/>
          <w:sz w:val="22"/>
          <w:szCs w:val="22"/>
        </w:rPr>
      </w:pPr>
      <w:r w:rsidRPr="00BF2478">
        <w:rPr>
          <w:rStyle w:val="span"/>
          <w:rFonts w:asciiTheme="minorHAnsi" w:hAnsiTheme="minorHAnsi" w:cstheme="minorHAnsi"/>
          <w:sz w:val="22"/>
          <w:szCs w:val="22"/>
        </w:rPr>
        <w:t xml:space="preserve">Hands-on experience with UNIX, power shell Scripting skills with any of the following languages (Ksh, Bash). </w:t>
      </w:r>
    </w:p>
    <w:p w14:paraId="7E7D7946" w14:textId="77777777" w:rsidR="00BF2478" w:rsidRPr="00BF2478" w:rsidRDefault="00505E39" w:rsidP="00BF2478">
      <w:pPr>
        <w:pStyle w:val="ulli"/>
        <w:numPr>
          <w:ilvl w:val="0"/>
          <w:numId w:val="18"/>
        </w:numPr>
        <w:spacing w:line="240" w:lineRule="auto"/>
        <w:rPr>
          <w:rStyle w:val="span"/>
          <w:rFonts w:asciiTheme="minorHAnsi" w:hAnsiTheme="minorHAnsi" w:cstheme="minorHAnsi"/>
          <w:sz w:val="22"/>
          <w:szCs w:val="22"/>
        </w:rPr>
      </w:pPr>
      <w:r w:rsidRPr="00BF2478">
        <w:rPr>
          <w:rStyle w:val="span"/>
          <w:rFonts w:asciiTheme="minorHAnsi" w:hAnsiTheme="minorHAnsi" w:cstheme="minorHAnsi"/>
          <w:sz w:val="22"/>
          <w:szCs w:val="22"/>
        </w:rPr>
        <w:t>Knowledge of Microsoft Azure, Snowflake</w:t>
      </w:r>
      <w:r w:rsidR="00F1567D" w:rsidRPr="00BF2478">
        <w:rPr>
          <w:rStyle w:val="span"/>
          <w:rFonts w:asciiTheme="minorHAnsi" w:hAnsiTheme="minorHAnsi" w:cstheme="minorHAnsi"/>
          <w:sz w:val="22"/>
          <w:szCs w:val="22"/>
        </w:rPr>
        <w:t>,</w:t>
      </w:r>
      <w:r w:rsidRPr="00BF2478">
        <w:rPr>
          <w:rStyle w:val="span"/>
          <w:rFonts w:asciiTheme="minorHAnsi" w:hAnsiTheme="minorHAnsi" w:cstheme="minorHAnsi"/>
          <w:sz w:val="22"/>
          <w:szCs w:val="22"/>
        </w:rPr>
        <w:t xml:space="preserve"> and IICS. </w:t>
      </w:r>
    </w:p>
    <w:p w14:paraId="2B05CC27" w14:textId="77777777" w:rsidR="00BF2478" w:rsidRPr="00BF2478" w:rsidRDefault="00505E39" w:rsidP="00BF2478">
      <w:pPr>
        <w:pStyle w:val="ulli"/>
        <w:numPr>
          <w:ilvl w:val="0"/>
          <w:numId w:val="18"/>
        </w:numPr>
        <w:spacing w:line="240" w:lineRule="auto"/>
        <w:rPr>
          <w:rStyle w:val="span"/>
          <w:rFonts w:asciiTheme="minorHAnsi" w:hAnsiTheme="minorHAnsi" w:cstheme="minorHAnsi"/>
          <w:sz w:val="22"/>
          <w:szCs w:val="22"/>
        </w:rPr>
      </w:pPr>
      <w:r w:rsidRPr="00BF2478">
        <w:rPr>
          <w:rStyle w:val="span"/>
          <w:rFonts w:asciiTheme="minorHAnsi" w:hAnsiTheme="minorHAnsi" w:cstheme="minorHAnsi"/>
          <w:sz w:val="22"/>
          <w:szCs w:val="22"/>
        </w:rPr>
        <w:t xml:space="preserve">Knowledge of Tableau visualization tool. Proactive ETL Developer with [8] years </w:t>
      </w:r>
      <w:r w:rsidR="00F1567D" w:rsidRPr="00BF2478">
        <w:rPr>
          <w:rStyle w:val="span"/>
          <w:rFonts w:asciiTheme="minorHAnsi" w:hAnsiTheme="minorHAnsi" w:cstheme="minorHAnsi"/>
          <w:sz w:val="22"/>
          <w:szCs w:val="22"/>
        </w:rPr>
        <w:t xml:space="preserve">of </w:t>
      </w:r>
      <w:r w:rsidRPr="00BF2478">
        <w:rPr>
          <w:rStyle w:val="span"/>
          <w:rFonts w:asciiTheme="minorHAnsi" w:hAnsiTheme="minorHAnsi" w:cstheme="minorHAnsi"/>
          <w:sz w:val="22"/>
          <w:szCs w:val="22"/>
        </w:rPr>
        <w:t xml:space="preserve">carefully handling and transforming data loads to suit customer needs. </w:t>
      </w:r>
    </w:p>
    <w:p w14:paraId="77003BD7" w14:textId="77777777" w:rsidR="00BF2478" w:rsidRPr="00BF2478" w:rsidRDefault="00505E39" w:rsidP="00BF2478">
      <w:pPr>
        <w:pStyle w:val="ulli"/>
        <w:numPr>
          <w:ilvl w:val="0"/>
          <w:numId w:val="18"/>
        </w:numPr>
        <w:spacing w:line="240" w:lineRule="auto"/>
        <w:rPr>
          <w:rStyle w:val="span"/>
          <w:rFonts w:asciiTheme="minorHAnsi" w:hAnsiTheme="minorHAnsi" w:cstheme="minorHAnsi"/>
          <w:sz w:val="22"/>
          <w:szCs w:val="22"/>
        </w:rPr>
      </w:pPr>
      <w:r w:rsidRPr="00BF2478">
        <w:rPr>
          <w:rStyle w:val="span"/>
          <w:rFonts w:asciiTheme="minorHAnsi" w:hAnsiTheme="minorHAnsi" w:cstheme="minorHAnsi"/>
          <w:sz w:val="22"/>
          <w:szCs w:val="22"/>
        </w:rPr>
        <w:t xml:space="preserve">Versed in all dominant information modeling designs and mapping technologies. </w:t>
      </w:r>
    </w:p>
    <w:p w14:paraId="3975E897" w14:textId="1875B728" w:rsidR="00B57257" w:rsidRPr="00BF2478" w:rsidRDefault="00505E39" w:rsidP="00BF2478">
      <w:pPr>
        <w:pStyle w:val="ulli"/>
        <w:numPr>
          <w:ilvl w:val="0"/>
          <w:numId w:val="18"/>
        </w:numPr>
        <w:spacing w:line="240" w:lineRule="auto"/>
        <w:rPr>
          <w:rStyle w:val="span"/>
          <w:rFonts w:asciiTheme="minorHAnsi" w:hAnsiTheme="minorHAnsi" w:cstheme="minorHAnsi"/>
          <w:sz w:val="22"/>
          <w:szCs w:val="22"/>
        </w:rPr>
      </w:pPr>
      <w:r w:rsidRPr="00BF2478">
        <w:rPr>
          <w:rStyle w:val="span"/>
          <w:rFonts w:asciiTheme="minorHAnsi" w:hAnsiTheme="minorHAnsi" w:cstheme="minorHAnsi"/>
          <w:sz w:val="22"/>
          <w:szCs w:val="22"/>
        </w:rPr>
        <w:t>Dedicated to flawless ETL integrity and impeccable data security during all database maintenance and modification tasks.</w:t>
      </w:r>
    </w:p>
    <w:p w14:paraId="4384CE97" w14:textId="77777777" w:rsidR="003B5DF8" w:rsidRPr="00782DE9" w:rsidRDefault="003B5DF8" w:rsidP="00642131">
      <w:pPr>
        <w:pStyle w:val="p"/>
        <w:spacing w:line="240" w:lineRule="auto"/>
        <w:rPr>
          <w:rFonts w:asciiTheme="minorHAnsi" w:hAnsiTheme="minorHAnsi" w:cstheme="minorHAnsi"/>
          <w:sz w:val="22"/>
          <w:szCs w:val="22"/>
        </w:rPr>
      </w:pPr>
    </w:p>
    <w:p w14:paraId="7B68CA1C" w14:textId="7CE3A02D" w:rsidR="00B57257" w:rsidRPr="00782DE9" w:rsidRDefault="003B5DF8" w:rsidP="00642131">
      <w:pPr>
        <w:pStyle w:val="divdocumentdivsectiontitle"/>
        <w:spacing w:line="240" w:lineRule="auto"/>
        <w:rPr>
          <w:rFonts w:asciiTheme="minorHAnsi" w:hAnsiTheme="minorHAnsi" w:cstheme="minorHAnsi"/>
          <w:b/>
          <w:bCs/>
          <w:sz w:val="22"/>
          <w:szCs w:val="22"/>
        </w:rPr>
      </w:pPr>
      <w:r w:rsidRPr="00782DE9">
        <w:rPr>
          <w:rFonts w:asciiTheme="minorHAnsi" w:hAnsiTheme="minorHAnsi" w:cstheme="minorHAnsi"/>
          <w:b/>
          <w:bCs/>
          <w:sz w:val="22"/>
          <w:szCs w:val="22"/>
        </w:rPr>
        <w:t>TECHNICAL SKILLS:</w:t>
      </w:r>
    </w:p>
    <w:tbl>
      <w:tblPr>
        <w:tblStyle w:val="divdocumenttable"/>
        <w:tblW w:w="0" w:type="auto"/>
        <w:tblLayout w:type="fixed"/>
        <w:tblCellMar>
          <w:left w:w="0" w:type="dxa"/>
          <w:right w:w="0" w:type="dxa"/>
        </w:tblCellMar>
        <w:tblLook w:val="05E0" w:firstRow="1" w:lastRow="1" w:firstColumn="1" w:lastColumn="1" w:noHBand="0" w:noVBand="1"/>
      </w:tblPr>
      <w:tblGrid>
        <w:gridCol w:w="5320"/>
        <w:gridCol w:w="5320"/>
      </w:tblGrid>
      <w:tr w:rsidR="00B57257" w:rsidRPr="00782DE9" w14:paraId="268FA495" w14:textId="77777777">
        <w:tc>
          <w:tcPr>
            <w:tcW w:w="5320" w:type="dxa"/>
            <w:tcMar>
              <w:top w:w="0" w:type="dxa"/>
              <w:left w:w="0" w:type="dxa"/>
              <w:bottom w:w="0" w:type="dxa"/>
              <w:right w:w="0" w:type="dxa"/>
            </w:tcMar>
            <w:hideMark/>
          </w:tcPr>
          <w:p w14:paraId="10CB31AE" w14:textId="77777777" w:rsidR="00F21EBE" w:rsidRPr="00782DE9" w:rsidRDefault="00F21EBE" w:rsidP="00642131">
            <w:pPr>
              <w:pStyle w:val="ulli"/>
              <w:numPr>
                <w:ilvl w:val="0"/>
                <w:numId w:val="1"/>
              </w:numPr>
              <w:pBdr>
                <w:left w:val="none" w:sz="0" w:space="0" w:color="auto"/>
              </w:pBdr>
              <w:spacing w:line="240" w:lineRule="auto"/>
              <w:rPr>
                <w:rFonts w:asciiTheme="minorHAnsi" w:hAnsiTheme="minorHAnsi" w:cstheme="minorHAnsi"/>
                <w:sz w:val="22"/>
                <w:szCs w:val="22"/>
              </w:rPr>
            </w:pPr>
            <w:r w:rsidRPr="00782DE9">
              <w:rPr>
                <w:rFonts w:asciiTheme="minorHAnsi" w:hAnsiTheme="minorHAnsi" w:cstheme="minorHAnsi"/>
                <w:sz w:val="22"/>
                <w:szCs w:val="22"/>
              </w:rPr>
              <w:t>SQL BI</w:t>
            </w:r>
          </w:p>
          <w:p w14:paraId="36D229D9" w14:textId="6B31D014" w:rsidR="00AA4CC8" w:rsidRPr="00782DE9" w:rsidRDefault="00AA4CC8" w:rsidP="00642131">
            <w:pPr>
              <w:pStyle w:val="ulli"/>
              <w:numPr>
                <w:ilvl w:val="0"/>
                <w:numId w:val="1"/>
              </w:numPr>
              <w:pBdr>
                <w:left w:val="none" w:sz="0" w:space="0" w:color="auto"/>
              </w:pBdr>
              <w:spacing w:line="240" w:lineRule="auto"/>
              <w:rPr>
                <w:rFonts w:asciiTheme="minorHAnsi" w:hAnsiTheme="minorHAnsi" w:cstheme="minorHAnsi"/>
                <w:sz w:val="22"/>
                <w:szCs w:val="22"/>
              </w:rPr>
            </w:pPr>
            <w:r w:rsidRPr="00782DE9">
              <w:rPr>
                <w:rFonts w:asciiTheme="minorHAnsi" w:hAnsiTheme="minorHAnsi" w:cstheme="minorHAnsi"/>
                <w:sz w:val="22"/>
                <w:szCs w:val="22"/>
              </w:rPr>
              <w:lastRenderedPageBreak/>
              <w:t>MSBI</w:t>
            </w:r>
          </w:p>
          <w:p w14:paraId="5E3D9063" w14:textId="77777777" w:rsidR="00F21EBE" w:rsidRPr="00782DE9" w:rsidRDefault="00F21EBE" w:rsidP="00642131">
            <w:pPr>
              <w:pStyle w:val="ulli"/>
              <w:numPr>
                <w:ilvl w:val="0"/>
                <w:numId w:val="1"/>
              </w:numPr>
              <w:pBdr>
                <w:left w:val="none" w:sz="0" w:space="0" w:color="auto"/>
              </w:pBdr>
              <w:spacing w:line="240" w:lineRule="auto"/>
              <w:rPr>
                <w:rFonts w:asciiTheme="minorHAnsi" w:hAnsiTheme="minorHAnsi" w:cstheme="minorHAnsi"/>
                <w:sz w:val="22"/>
                <w:szCs w:val="22"/>
              </w:rPr>
            </w:pPr>
            <w:r w:rsidRPr="00782DE9">
              <w:rPr>
                <w:rFonts w:asciiTheme="minorHAnsi" w:hAnsiTheme="minorHAnsi" w:cstheme="minorHAnsi"/>
                <w:sz w:val="22"/>
                <w:szCs w:val="22"/>
              </w:rPr>
              <w:t>SSMS</w:t>
            </w:r>
          </w:p>
          <w:p w14:paraId="7AD91E4C" w14:textId="77777777" w:rsidR="00F21EBE" w:rsidRPr="00782DE9" w:rsidRDefault="00F21EBE" w:rsidP="00642131">
            <w:pPr>
              <w:pStyle w:val="ulli"/>
              <w:numPr>
                <w:ilvl w:val="0"/>
                <w:numId w:val="1"/>
              </w:numPr>
              <w:pBdr>
                <w:left w:val="none" w:sz="0" w:space="0" w:color="auto"/>
              </w:pBdr>
              <w:spacing w:line="240" w:lineRule="auto"/>
              <w:rPr>
                <w:rFonts w:asciiTheme="minorHAnsi" w:hAnsiTheme="minorHAnsi" w:cstheme="minorHAnsi"/>
                <w:sz w:val="22"/>
                <w:szCs w:val="22"/>
              </w:rPr>
            </w:pPr>
            <w:r w:rsidRPr="00782DE9">
              <w:rPr>
                <w:rFonts w:asciiTheme="minorHAnsi" w:hAnsiTheme="minorHAnsi" w:cstheme="minorHAnsi"/>
                <w:sz w:val="22"/>
                <w:szCs w:val="22"/>
              </w:rPr>
              <w:t>SSIS, SSAS, SSRS</w:t>
            </w:r>
          </w:p>
          <w:p w14:paraId="766C3EDF" w14:textId="77777777" w:rsidR="00F21EBE" w:rsidRPr="00782DE9" w:rsidRDefault="00F21EBE" w:rsidP="00642131">
            <w:pPr>
              <w:pStyle w:val="ulli"/>
              <w:numPr>
                <w:ilvl w:val="0"/>
                <w:numId w:val="1"/>
              </w:numPr>
              <w:pBdr>
                <w:left w:val="none" w:sz="0" w:space="0" w:color="auto"/>
              </w:pBdr>
              <w:spacing w:line="240" w:lineRule="auto"/>
              <w:rPr>
                <w:rFonts w:asciiTheme="minorHAnsi" w:hAnsiTheme="minorHAnsi" w:cstheme="minorHAnsi"/>
                <w:sz w:val="22"/>
                <w:szCs w:val="22"/>
              </w:rPr>
            </w:pPr>
            <w:r w:rsidRPr="00782DE9">
              <w:rPr>
                <w:rFonts w:asciiTheme="minorHAnsi" w:hAnsiTheme="minorHAnsi" w:cstheme="minorHAnsi"/>
                <w:sz w:val="22"/>
                <w:szCs w:val="22"/>
              </w:rPr>
              <w:t>Collaborate</w:t>
            </w:r>
          </w:p>
          <w:p w14:paraId="31B4D531" w14:textId="77777777" w:rsidR="00F21EBE" w:rsidRPr="00782DE9" w:rsidRDefault="00F21EBE" w:rsidP="00642131">
            <w:pPr>
              <w:pStyle w:val="ulli"/>
              <w:numPr>
                <w:ilvl w:val="0"/>
                <w:numId w:val="1"/>
              </w:numPr>
              <w:pBdr>
                <w:left w:val="none" w:sz="0" w:space="0" w:color="auto"/>
              </w:pBdr>
              <w:spacing w:line="240" w:lineRule="auto"/>
              <w:rPr>
                <w:rFonts w:asciiTheme="minorHAnsi" w:hAnsiTheme="minorHAnsi" w:cstheme="minorHAnsi"/>
                <w:sz w:val="22"/>
                <w:szCs w:val="22"/>
              </w:rPr>
            </w:pPr>
            <w:r w:rsidRPr="00782DE9">
              <w:rPr>
                <w:rFonts w:asciiTheme="minorHAnsi" w:hAnsiTheme="minorHAnsi" w:cstheme="minorHAnsi"/>
                <w:sz w:val="22"/>
                <w:szCs w:val="22"/>
              </w:rPr>
              <w:t>Monitor</w:t>
            </w:r>
          </w:p>
          <w:p w14:paraId="01638D19" w14:textId="77777777" w:rsidR="00F21EBE" w:rsidRPr="00782DE9" w:rsidRDefault="00F21EBE" w:rsidP="00642131">
            <w:pPr>
              <w:pStyle w:val="ulli"/>
              <w:numPr>
                <w:ilvl w:val="0"/>
                <w:numId w:val="1"/>
              </w:numPr>
              <w:pBdr>
                <w:left w:val="none" w:sz="0" w:space="0" w:color="auto"/>
              </w:pBdr>
              <w:spacing w:line="240" w:lineRule="auto"/>
              <w:rPr>
                <w:rFonts w:asciiTheme="minorHAnsi" w:hAnsiTheme="minorHAnsi" w:cstheme="minorHAnsi"/>
                <w:sz w:val="22"/>
                <w:szCs w:val="22"/>
              </w:rPr>
            </w:pPr>
            <w:r w:rsidRPr="00782DE9">
              <w:rPr>
                <w:rFonts w:asciiTheme="minorHAnsi" w:hAnsiTheme="minorHAnsi" w:cstheme="minorHAnsi"/>
                <w:sz w:val="22"/>
                <w:szCs w:val="22"/>
              </w:rPr>
              <w:t>SQL Azure, BLOB Storage</w:t>
            </w:r>
          </w:p>
          <w:p w14:paraId="6328B8D1" w14:textId="77777777" w:rsidR="00F21EBE" w:rsidRPr="00782DE9" w:rsidRDefault="00F21EBE" w:rsidP="00642131">
            <w:pPr>
              <w:pStyle w:val="ulli"/>
              <w:numPr>
                <w:ilvl w:val="0"/>
                <w:numId w:val="1"/>
              </w:numPr>
              <w:pBdr>
                <w:left w:val="none" w:sz="0" w:space="0" w:color="auto"/>
              </w:pBdr>
              <w:spacing w:line="240" w:lineRule="auto"/>
              <w:rPr>
                <w:rFonts w:asciiTheme="minorHAnsi" w:hAnsiTheme="minorHAnsi" w:cstheme="minorHAnsi"/>
                <w:sz w:val="22"/>
                <w:szCs w:val="22"/>
              </w:rPr>
            </w:pPr>
            <w:r w:rsidRPr="00782DE9">
              <w:rPr>
                <w:rFonts w:asciiTheme="minorHAnsi" w:hAnsiTheme="minorHAnsi" w:cstheme="minorHAnsi"/>
                <w:sz w:val="22"/>
                <w:szCs w:val="22"/>
              </w:rPr>
              <w:t>Master Planning</w:t>
            </w:r>
          </w:p>
          <w:p w14:paraId="7E1E8B87" w14:textId="697D3728" w:rsidR="00B57257" w:rsidRPr="00782DE9" w:rsidRDefault="00505E39" w:rsidP="00642131">
            <w:pPr>
              <w:pStyle w:val="ulli"/>
              <w:numPr>
                <w:ilvl w:val="0"/>
                <w:numId w:val="1"/>
              </w:numPr>
              <w:spacing w:line="240" w:lineRule="auto"/>
              <w:rPr>
                <w:rFonts w:asciiTheme="minorHAnsi" w:hAnsiTheme="minorHAnsi" w:cstheme="minorHAnsi"/>
                <w:sz w:val="22"/>
                <w:szCs w:val="22"/>
              </w:rPr>
            </w:pPr>
            <w:r w:rsidRPr="00782DE9">
              <w:rPr>
                <w:rFonts w:asciiTheme="minorHAnsi" w:hAnsiTheme="minorHAnsi" w:cstheme="minorHAnsi"/>
                <w:sz w:val="22"/>
                <w:szCs w:val="22"/>
              </w:rPr>
              <w:t>Informatica Power Center</w:t>
            </w:r>
          </w:p>
          <w:p w14:paraId="74DBC7E1" w14:textId="77777777" w:rsidR="00B57257" w:rsidRPr="00782DE9" w:rsidRDefault="00505E39" w:rsidP="00642131">
            <w:pPr>
              <w:pStyle w:val="ulli"/>
              <w:numPr>
                <w:ilvl w:val="0"/>
                <w:numId w:val="1"/>
              </w:numPr>
              <w:spacing w:line="240" w:lineRule="auto"/>
              <w:rPr>
                <w:rFonts w:asciiTheme="minorHAnsi" w:hAnsiTheme="minorHAnsi" w:cstheme="minorHAnsi"/>
                <w:sz w:val="22"/>
                <w:szCs w:val="22"/>
              </w:rPr>
            </w:pPr>
            <w:r w:rsidRPr="00782DE9">
              <w:rPr>
                <w:rFonts w:asciiTheme="minorHAnsi" w:hAnsiTheme="minorHAnsi" w:cstheme="minorHAnsi"/>
                <w:sz w:val="22"/>
                <w:szCs w:val="22"/>
              </w:rPr>
              <w:t>Informatica Data Quality</w:t>
            </w:r>
          </w:p>
          <w:p w14:paraId="2E8FFD19" w14:textId="77777777" w:rsidR="00B57257" w:rsidRPr="00782DE9" w:rsidRDefault="00505E39" w:rsidP="00642131">
            <w:pPr>
              <w:pStyle w:val="ulli"/>
              <w:numPr>
                <w:ilvl w:val="0"/>
                <w:numId w:val="1"/>
              </w:numPr>
              <w:spacing w:line="240" w:lineRule="auto"/>
              <w:rPr>
                <w:rFonts w:asciiTheme="minorHAnsi" w:hAnsiTheme="minorHAnsi" w:cstheme="minorHAnsi"/>
                <w:sz w:val="22"/>
                <w:szCs w:val="22"/>
              </w:rPr>
            </w:pPr>
            <w:r w:rsidRPr="00782DE9">
              <w:rPr>
                <w:rFonts w:asciiTheme="minorHAnsi" w:hAnsiTheme="minorHAnsi" w:cstheme="minorHAnsi"/>
                <w:sz w:val="22"/>
                <w:szCs w:val="22"/>
              </w:rPr>
              <w:t>SQL</w:t>
            </w:r>
          </w:p>
          <w:p w14:paraId="64ED7362" w14:textId="77777777" w:rsidR="00B57257" w:rsidRPr="00782DE9" w:rsidRDefault="00505E39" w:rsidP="00642131">
            <w:pPr>
              <w:pStyle w:val="ulli"/>
              <w:numPr>
                <w:ilvl w:val="0"/>
                <w:numId w:val="1"/>
              </w:numPr>
              <w:spacing w:line="240" w:lineRule="auto"/>
              <w:rPr>
                <w:rFonts w:asciiTheme="minorHAnsi" w:hAnsiTheme="minorHAnsi" w:cstheme="minorHAnsi"/>
                <w:sz w:val="22"/>
                <w:szCs w:val="22"/>
              </w:rPr>
            </w:pPr>
            <w:r w:rsidRPr="00782DE9">
              <w:rPr>
                <w:rFonts w:asciiTheme="minorHAnsi" w:hAnsiTheme="minorHAnsi" w:cstheme="minorHAnsi"/>
                <w:sz w:val="22"/>
                <w:szCs w:val="22"/>
              </w:rPr>
              <w:t>PL/SQL</w:t>
            </w:r>
          </w:p>
          <w:p w14:paraId="04706580" w14:textId="77777777" w:rsidR="00B57257" w:rsidRPr="00782DE9" w:rsidRDefault="00505E39" w:rsidP="00642131">
            <w:pPr>
              <w:pStyle w:val="ulli"/>
              <w:numPr>
                <w:ilvl w:val="0"/>
                <w:numId w:val="1"/>
              </w:numPr>
              <w:spacing w:line="240" w:lineRule="auto"/>
              <w:rPr>
                <w:rFonts w:asciiTheme="minorHAnsi" w:hAnsiTheme="minorHAnsi" w:cstheme="minorHAnsi"/>
                <w:sz w:val="22"/>
                <w:szCs w:val="22"/>
              </w:rPr>
            </w:pPr>
            <w:r w:rsidRPr="00782DE9">
              <w:rPr>
                <w:rFonts w:asciiTheme="minorHAnsi" w:hAnsiTheme="minorHAnsi" w:cstheme="minorHAnsi"/>
                <w:sz w:val="22"/>
                <w:szCs w:val="22"/>
              </w:rPr>
              <w:t>Python</w:t>
            </w:r>
          </w:p>
          <w:p w14:paraId="66F28C61" w14:textId="77777777" w:rsidR="00B57257" w:rsidRPr="00782DE9" w:rsidRDefault="00505E39" w:rsidP="00642131">
            <w:pPr>
              <w:pStyle w:val="ulli"/>
              <w:numPr>
                <w:ilvl w:val="0"/>
                <w:numId w:val="1"/>
              </w:numPr>
              <w:spacing w:line="240" w:lineRule="auto"/>
              <w:rPr>
                <w:rFonts w:asciiTheme="minorHAnsi" w:hAnsiTheme="minorHAnsi" w:cstheme="minorHAnsi"/>
                <w:sz w:val="22"/>
                <w:szCs w:val="22"/>
              </w:rPr>
            </w:pPr>
            <w:r w:rsidRPr="00782DE9">
              <w:rPr>
                <w:rFonts w:asciiTheme="minorHAnsi" w:hAnsiTheme="minorHAnsi" w:cstheme="minorHAnsi"/>
                <w:sz w:val="22"/>
                <w:szCs w:val="22"/>
              </w:rPr>
              <w:t>Unix Shell Scripting</w:t>
            </w:r>
          </w:p>
          <w:p w14:paraId="02005DE0" w14:textId="77777777" w:rsidR="00B57257" w:rsidRPr="00782DE9" w:rsidRDefault="00505E39" w:rsidP="00642131">
            <w:pPr>
              <w:pStyle w:val="ulli"/>
              <w:numPr>
                <w:ilvl w:val="0"/>
                <w:numId w:val="1"/>
              </w:numPr>
              <w:spacing w:line="240" w:lineRule="auto"/>
              <w:rPr>
                <w:rFonts w:asciiTheme="minorHAnsi" w:hAnsiTheme="minorHAnsi" w:cstheme="minorHAnsi"/>
                <w:sz w:val="22"/>
                <w:szCs w:val="22"/>
              </w:rPr>
            </w:pPr>
            <w:r w:rsidRPr="00782DE9">
              <w:rPr>
                <w:rFonts w:asciiTheme="minorHAnsi" w:hAnsiTheme="minorHAnsi" w:cstheme="minorHAnsi"/>
                <w:sz w:val="22"/>
                <w:szCs w:val="22"/>
              </w:rPr>
              <w:t>Linux</w:t>
            </w:r>
          </w:p>
          <w:p w14:paraId="631E1EC8" w14:textId="77777777" w:rsidR="00B57257" w:rsidRPr="00782DE9" w:rsidRDefault="00505E39" w:rsidP="00642131">
            <w:pPr>
              <w:pStyle w:val="ulli"/>
              <w:numPr>
                <w:ilvl w:val="0"/>
                <w:numId w:val="1"/>
              </w:numPr>
              <w:spacing w:line="240" w:lineRule="auto"/>
              <w:rPr>
                <w:rFonts w:asciiTheme="minorHAnsi" w:hAnsiTheme="minorHAnsi" w:cstheme="minorHAnsi"/>
                <w:sz w:val="22"/>
                <w:szCs w:val="22"/>
              </w:rPr>
            </w:pPr>
            <w:r w:rsidRPr="00782DE9">
              <w:rPr>
                <w:rFonts w:asciiTheme="minorHAnsi" w:hAnsiTheme="minorHAnsi" w:cstheme="minorHAnsi"/>
                <w:sz w:val="22"/>
                <w:szCs w:val="22"/>
              </w:rPr>
              <w:t>UNIX</w:t>
            </w:r>
          </w:p>
          <w:p w14:paraId="158FD8A5" w14:textId="77777777" w:rsidR="00B57257" w:rsidRPr="00782DE9" w:rsidRDefault="00505E39" w:rsidP="00642131">
            <w:pPr>
              <w:pStyle w:val="ulli"/>
              <w:numPr>
                <w:ilvl w:val="0"/>
                <w:numId w:val="1"/>
              </w:numPr>
              <w:spacing w:line="240" w:lineRule="auto"/>
              <w:rPr>
                <w:rFonts w:asciiTheme="minorHAnsi" w:hAnsiTheme="minorHAnsi" w:cstheme="minorHAnsi"/>
                <w:sz w:val="22"/>
                <w:szCs w:val="22"/>
              </w:rPr>
            </w:pPr>
            <w:r w:rsidRPr="00782DE9">
              <w:rPr>
                <w:rFonts w:asciiTheme="minorHAnsi" w:hAnsiTheme="minorHAnsi" w:cstheme="minorHAnsi"/>
                <w:sz w:val="22"/>
                <w:szCs w:val="22"/>
              </w:rPr>
              <w:t>Windows</w:t>
            </w:r>
          </w:p>
          <w:p w14:paraId="4A76F155" w14:textId="77777777" w:rsidR="00B57257" w:rsidRPr="00782DE9" w:rsidRDefault="00505E39" w:rsidP="00642131">
            <w:pPr>
              <w:pStyle w:val="ulli"/>
              <w:numPr>
                <w:ilvl w:val="0"/>
                <w:numId w:val="1"/>
              </w:numPr>
              <w:spacing w:line="240" w:lineRule="auto"/>
              <w:rPr>
                <w:rFonts w:asciiTheme="minorHAnsi" w:hAnsiTheme="minorHAnsi" w:cstheme="minorHAnsi"/>
                <w:sz w:val="22"/>
                <w:szCs w:val="22"/>
              </w:rPr>
            </w:pPr>
            <w:r w:rsidRPr="00782DE9">
              <w:rPr>
                <w:rFonts w:asciiTheme="minorHAnsi" w:hAnsiTheme="minorHAnsi" w:cstheme="minorHAnsi"/>
                <w:sz w:val="22"/>
                <w:szCs w:val="22"/>
              </w:rPr>
              <w:t>Big data</w:t>
            </w:r>
          </w:p>
          <w:p w14:paraId="501516FB" w14:textId="77777777" w:rsidR="00B57257" w:rsidRPr="00782DE9" w:rsidRDefault="00505E39" w:rsidP="00642131">
            <w:pPr>
              <w:pStyle w:val="ulli"/>
              <w:numPr>
                <w:ilvl w:val="0"/>
                <w:numId w:val="1"/>
              </w:numPr>
              <w:spacing w:line="240" w:lineRule="auto"/>
              <w:rPr>
                <w:rFonts w:asciiTheme="minorHAnsi" w:hAnsiTheme="minorHAnsi" w:cstheme="minorHAnsi"/>
                <w:sz w:val="22"/>
                <w:szCs w:val="22"/>
              </w:rPr>
            </w:pPr>
            <w:r w:rsidRPr="00782DE9">
              <w:rPr>
                <w:rFonts w:asciiTheme="minorHAnsi" w:hAnsiTheme="minorHAnsi" w:cstheme="minorHAnsi"/>
                <w:sz w:val="22"/>
                <w:szCs w:val="22"/>
              </w:rPr>
              <w:t>Oracle</w:t>
            </w:r>
          </w:p>
          <w:p w14:paraId="541F7180" w14:textId="77777777" w:rsidR="00B57257" w:rsidRPr="00782DE9" w:rsidRDefault="00505E39" w:rsidP="00642131">
            <w:pPr>
              <w:pStyle w:val="ulli"/>
              <w:numPr>
                <w:ilvl w:val="0"/>
                <w:numId w:val="1"/>
              </w:numPr>
              <w:spacing w:line="240" w:lineRule="auto"/>
              <w:rPr>
                <w:rFonts w:asciiTheme="minorHAnsi" w:hAnsiTheme="minorHAnsi" w:cstheme="minorHAnsi"/>
                <w:sz w:val="22"/>
                <w:szCs w:val="22"/>
              </w:rPr>
            </w:pPr>
            <w:r w:rsidRPr="00782DE9">
              <w:rPr>
                <w:rFonts w:asciiTheme="minorHAnsi" w:hAnsiTheme="minorHAnsi" w:cstheme="minorHAnsi"/>
                <w:sz w:val="22"/>
                <w:szCs w:val="22"/>
              </w:rPr>
              <w:t>SQL Server</w:t>
            </w:r>
          </w:p>
          <w:p w14:paraId="55521EEE" w14:textId="4FE5C801" w:rsidR="00B57257" w:rsidRPr="00782DE9" w:rsidRDefault="00D30D66" w:rsidP="00642131">
            <w:pPr>
              <w:pStyle w:val="ulli"/>
              <w:numPr>
                <w:ilvl w:val="0"/>
                <w:numId w:val="1"/>
              </w:numPr>
              <w:spacing w:line="240" w:lineRule="auto"/>
              <w:rPr>
                <w:rFonts w:asciiTheme="minorHAnsi" w:hAnsiTheme="minorHAnsi" w:cstheme="minorHAnsi"/>
                <w:sz w:val="22"/>
                <w:szCs w:val="22"/>
              </w:rPr>
            </w:pPr>
            <w:r w:rsidRPr="00782DE9">
              <w:rPr>
                <w:rFonts w:asciiTheme="minorHAnsi" w:hAnsiTheme="minorHAnsi" w:cstheme="minorHAnsi"/>
                <w:sz w:val="22"/>
                <w:szCs w:val="22"/>
              </w:rPr>
              <w:t>Postgres’s SQL</w:t>
            </w:r>
          </w:p>
          <w:p w14:paraId="4A796BB9" w14:textId="77777777" w:rsidR="00B57257" w:rsidRPr="00782DE9" w:rsidRDefault="00505E39" w:rsidP="00642131">
            <w:pPr>
              <w:pStyle w:val="ulli"/>
              <w:numPr>
                <w:ilvl w:val="0"/>
                <w:numId w:val="1"/>
              </w:numPr>
              <w:spacing w:line="240" w:lineRule="auto"/>
              <w:rPr>
                <w:rFonts w:asciiTheme="minorHAnsi" w:hAnsiTheme="minorHAnsi" w:cstheme="minorHAnsi"/>
                <w:sz w:val="22"/>
                <w:szCs w:val="22"/>
              </w:rPr>
            </w:pPr>
            <w:r w:rsidRPr="00782DE9">
              <w:rPr>
                <w:rFonts w:asciiTheme="minorHAnsi" w:hAnsiTheme="minorHAnsi" w:cstheme="minorHAnsi"/>
                <w:sz w:val="22"/>
                <w:szCs w:val="22"/>
              </w:rPr>
              <w:t>Greenplum</w:t>
            </w:r>
          </w:p>
          <w:p w14:paraId="2F267B30" w14:textId="77777777" w:rsidR="00B57257" w:rsidRPr="00782DE9" w:rsidRDefault="00505E39" w:rsidP="00642131">
            <w:pPr>
              <w:pStyle w:val="ulli"/>
              <w:numPr>
                <w:ilvl w:val="0"/>
                <w:numId w:val="1"/>
              </w:numPr>
              <w:spacing w:line="240" w:lineRule="auto"/>
              <w:rPr>
                <w:rFonts w:asciiTheme="minorHAnsi" w:hAnsiTheme="minorHAnsi" w:cstheme="minorHAnsi"/>
                <w:sz w:val="22"/>
                <w:szCs w:val="22"/>
              </w:rPr>
            </w:pPr>
            <w:r w:rsidRPr="00782DE9">
              <w:rPr>
                <w:rFonts w:asciiTheme="minorHAnsi" w:hAnsiTheme="minorHAnsi" w:cstheme="minorHAnsi"/>
                <w:sz w:val="22"/>
                <w:szCs w:val="22"/>
              </w:rPr>
              <w:t>Teradata</w:t>
            </w:r>
          </w:p>
          <w:p w14:paraId="7250B840" w14:textId="77777777" w:rsidR="00B57257" w:rsidRPr="00782DE9" w:rsidRDefault="00505E39" w:rsidP="00642131">
            <w:pPr>
              <w:pStyle w:val="ulli"/>
              <w:numPr>
                <w:ilvl w:val="0"/>
                <w:numId w:val="1"/>
              </w:numPr>
              <w:spacing w:line="240" w:lineRule="auto"/>
              <w:rPr>
                <w:rFonts w:asciiTheme="minorHAnsi" w:hAnsiTheme="minorHAnsi" w:cstheme="minorHAnsi"/>
                <w:sz w:val="22"/>
                <w:szCs w:val="22"/>
              </w:rPr>
            </w:pPr>
            <w:r w:rsidRPr="00782DE9">
              <w:rPr>
                <w:rFonts w:asciiTheme="minorHAnsi" w:hAnsiTheme="minorHAnsi" w:cstheme="minorHAnsi"/>
                <w:sz w:val="22"/>
                <w:szCs w:val="22"/>
              </w:rPr>
              <w:t>Hana</w:t>
            </w:r>
          </w:p>
        </w:tc>
        <w:tc>
          <w:tcPr>
            <w:tcW w:w="5320" w:type="dxa"/>
            <w:tcBorders>
              <w:left w:val="single" w:sz="8" w:space="0" w:color="FEFDFD"/>
            </w:tcBorders>
            <w:tcMar>
              <w:top w:w="0" w:type="dxa"/>
              <w:left w:w="0" w:type="dxa"/>
              <w:bottom w:w="0" w:type="dxa"/>
              <w:right w:w="0" w:type="dxa"/>
            </w:tcMar>
            <w:hideMark/>
          </w:tcPr>
          <w:p w14:paraId="2D81F1CE" w14:textId="4022D798" w:rsidR="00E904D6" w:rsidRPr="00782DE9" w:rsidRDefault="00E904D6" w:rsidP="00642131">
            <w:pPr>
              <w:pStyle w:val="ulli"/>
              <w:numPr>
                <w:ilvl w:val="0"/>
                <w:numId w:val="2"/>
              </w:numPr>
              <w:spacing w:line="240" w:lineRule="auto"/>
              <w:ind w:left="640" w:hanging="261"/>
              <w:rPr>
                <w:rFonts w:asciiTheme="minorHAnsi" w:hAnsiTheme="minorHAnsi" w:cstheme="minorHAnsi"/>
                <w:sz w:val="22"/>
                <w:szCs w:val="22"/>
              </w:rPr>
            </w:pPr>
            <w:r w:rsidRPr="00782DE9">
              <w:rPr>
                <w:rFonts w:asciiTheme="minorHAnsi" w:hAnsiTheme="minorHAnsi" w:cstheme="minorHAnsi"/>
                <w:sz w:val="22"/>
                <w:szCs w:val="22"/>
              </w:rPr>
              <w:lastRenderedPageBreak/>
              <w:t>Snap</w:t>
            </w:r>
            <w:r w:rsidR="00BA4DD5" w:rsidRPr="00782DE9">
              <w:rPr>
                <w:rFonts w:asciiTheme="minorHAnsi" w:hAnsiTheme="minorHAnsi" w:cstheme="minorHAnsi"/>
                <w:sz w:val="22"/>
                <w:szCs w:val="22"/>
              </w:rPr>
              <w:t xml:space="preserve"> </w:t>
            </w:r>
            <w:r w:rsidRPr="00782DE9">
              <w:rPr>
                <w:rFonts w:asciiTheme="minorHAnsi" w:hAnsiTheme="minorHAnsi" w:cstheme="minorHAnsi"/>
                <w:sz w:val="22"/>
                <w:szCs w:val="22"/>
              </w:rPr>
              <w:t>logic</w:t>
            </w:r>
          </w:p>
          <w:p w14:paraId="1DB96AF6" w14:textId="1BE4A45B" w:rsidR="00B57257" w:rsidRPr="00782DE9" w:rsidRDefault="00505E39" w:rsidP="00642131">
            <w:pPr>
              <w:pStyle w:val="ulli"/>
              <w:numPr>
                <w:ilvl w:val="0"/>
                <w:numId w:val="2"/>
              </w:numPr>
              <w:spacing w:line="240" w:lineRule="auto"/>
              <w:ind w:left="640" w:hanging="261"/>
              <w:rPr>
                <w:rFonts w:asciiTheme="minorHAnsi" w:hAnsiTheme="minorHAnsi" w:cstheme="minorHAnsi"/>
                <w:sz w:val="22"/>
                <w:szCs w:val="22"/>
              </w:rPr>
            </w:pPr>
            <w:r w:rsidRPr="00782DE9">
              <w:rPr>
                <w:rFonts w:asciiTheme="minorHAnsi" w:hAnsiTheme="minorHAnsi" w:cstheme="minorHAnsi"/>
                <w:sz w:val="22"/>
                <w:szCs w:val="22"/>
              </w:rPr>
              <w:lastRenderedPageBreak/>
              <w:t>Snowflake</w:t>
            </w:r>
          </w:p>
          <w:p w14:paraId="6D490EA5" w14:textId="77777777" w:rsidR="00B57257" w:rsidRPr="00782DE9" w:rsidRDefault="00505E39" w:rsidP="00642131">
            <w:pPr>
              <w:pStyle w:val="ulli"/>
              <w:numPr>
                <w:ilvl w:val="0"/>
                <w:numId w:val="2"/>
              </w:numPr>
              <w:spacing w:line="240" w:lineRule="auto"/>
              <w:ind w:left="640" w:hanging="261"/>
              <w:rPr>
                <w:rFonts w:asciiTheme="minorHAnsi" w:hAnsiTheme="minorHAnsi" w:cstheme="minorHAnsi"/>
                <w:sz w:val="22"/>
                <w:szCs w:val="22"/>
              </w:rPr>
            </w:pPr>
            <w:r w:rsidRPr="00782DE9">
              <w:rPr>
                <w:rFonts w:asciiTheme="minorHAnsi" w:hAnsiTheme="minorHAnsi" w:cstheme="minorHAnsi"/>
                <w:sz w:val="22"/>
                <w:szCs w:val="22"/>
              </w:rPr>
              <w:t>IICS</w:t>
            </w:r>
          </w:p>
          <w:p w14:paraId="26C3C162" w14:textId="1B0499BF" w:rsidR="00B57257" w:rsidRPr="00782DE9" w:rsidRDefault="00D30D66" w:rsidP="00642131">
            <w:pPr>
              <w:pStyle w:val="ulli"/>
              <w:numPr>
                <w:ilvl w:val="0"/>
                <w:numId w:val="2"/>
              </w:numPr>
              <w:spacing w:line="240" w:lineRule="auto"/>
              <w:ind w:left="640" w:hanging="261"/>
              <w:rPr>
                <w:rFonts w:asciiTheme="minorHAnsi" w:hAnsiTheme="minorHAnsi" w:cstheme="minorHAnsi"/>
                <w:sz w:val="22"/>
                <w:szCs w:val="22"/>
              </w:rPr>
            </w:pPr>
            <w:r w:rsidRPr="00782DE9">
              <w:rPr>
                <w:rFonts w:asciiTheme="minorHAnsi" w:hAnsiTheme="minorHAnsi" w:cstheme="minorHAnsi"/>
                <w:sz w:val="22"/>
                <w:szCs w:val="22"/>
              </w:rPr>
              <w:t>Microsoft Azure</w:t>
            </w:r>
          </w:p>
          <w:p w14:paraId="3EDEA6BE" w14:textId="77777777" w:rsidR="00B57257" w:rsidRPr="00782DE9" w:rsidRDefault="00505E39" w:rsidP="00642131">
            <w:pPr>
              <w:pStyle w:val="ulli"/>
              <w:numPr>
                <w:ilvl w:val="0"/>
                <w:numId w:val="2"/>
              </w:numPr>
              <w:spacing w:line="240" w:lineRule="auto"/>
              <w:ind w:left="640" w:hanging="261"/>
              <w:rPr>
                <w:rFonts w:asciiTheme="minorHAnsi" w:hAnsiTheme="minorHAnsi" w:cstheme="minorHAnsi"/>
                <w:sz w:val="22"/>
                <w:szCs w:val="22"/>
              </w:rPr>
            </w:pPr>
            <w:r w:rsidRPr="00782DE9">
              <w:rPr>
                <w:rFonts w:asciiTheme="minorHAnsi" w:hAnsiTheme="minorHAnsi" w:cstheme="minorHAnsi"/>
                <w:sz w:val="22"/>
                <w:szCs w:val="22"/>
              </w:rPr>
              <w:t>Git</w:t>
            </w:r>
          </w:p>
          <w:p w14:paraId="7EAF8E34" w14:textId="77777777" w:rsidR="00B57257" w:rsidRPr="00782DE9" w:rsidRDefault="00505E39" w:rsidP="00642131">
            <w:pPr>
              <w:pStyle w:val="ulli"/>
              <w:numPr>
                <w:ilvl w:val="0"/>
                <w:numId w:val="2"/>
              </w:numPr>
              <w:spacing w:line="240" w:lineRule="auto"/>
              <w:ind w:left="640" w:hanging="261"/>
              <w:rPr>
                <w:rFonts w:asciiTheme="minorHAnsi" w:hAnsiTheme="minorHAnsi" w:cstheme="minorHAnsi"/>
                <w:sz w:val="22"/>
                <w:szCs w:val="22"/>
              </w:rPr>
            </w:pPr>
            <w:r w:rsidRPr="00782DE9">
              <w:rPr>
                <w:rFonts w:asciiTheme="minorHAnsi" w:hAnsiTheme="minorHAnsi" w:cstheme="minorHAnsi"/>
                <w:sz w:val="22"/>
                <w:szCs w:val="22"/>
              </w:rPr>
              <w:t>GitHub</w:t>
            </w:r>
          </w:p>
          <w:p w14:paraId="2FEF5029" w14:textId="77777777" w:rsidR="00B57257" w:rsidRPr="00782DE9" w:rsidRDefault="00505E39" w:rsidP="00642131">
            <w:pPr>
              <w:pStyle w:val="ulli"/>
              <w:numPr>
                <w:ilvl w:val="0"/>
                <w:numId w:val="2"/>
              </w:numPr>
              <w:spacing w:line="240" w:lineRule="auto"/>
              <w:ind w:left="640" w:hanging="261"/>
              <w:rPr>
                <w:rFonts w:asciiTheme="minorHAnsi" w:hAnsiTheme="minorHAnsi" w:cstheme="minorHAnsi"/>
                <w:sz w:val="22"/>
                <w:szCs w:val="22"/>
              </w:rPr>
            </w:pPr>
            <w:r w:rsidRPr="00782DE9">
              <w:rPr>
                <w:rFonts w:asciiTheme="minorHAnsi" w:hAnsiTheme="minorHAnsi" w:cstheme="minorHAnsi"/>
                <w:sz w:val="22"/>
                <w:szCs w:val="22"/>
              </w:rPr>
              <w:t>Jenkins</w:t>
            </w:r>
          </w:p>
          <w:p w14:paraId="0AE304B2" w14:textId="77777777" w:rsidR="00B57257" w:rsidRPr="00782DE9" w:rsidRDefault="00505E39" w:rsidP="00642131">
            <w:pPr>
              <w:pStyle w:val="ulli"/>
              <w:numPr>
                <w:ilvl w:val="0"/>
                <w:numId w:val="2"/>
              </w:numPr>
              <w:spacing w:line="240" w:lineRule="auto"/>
              <w:ind w:left="640" w:hanging="261"/>
              <w:rPr>
                <w:rFonts w:asciiTheme="minorHAnsi" w:hAnsiTheme="minorHAnsi" w:cstheme="minorHAnsi"/>
                <w:sz w:val="22"/>
                <w:szCs w:val="22"/>
              </w:rPr>
            </w:pPr>
            <w:r w:rsidRPr="00782DE9">
              <w:rPr>
                <w:rFonts w:asciiTheme="minorHAnsi" w:hAnsiTheme="minorHAnsi" w:cstheme="minorHAnsi"/>
                <w:sz w:val="22"/>
                <w:szCs w:val="22"/>
              </w:rPr>
              <w:t>Maven</w:t>
            </w:r>
          </w:p>
          <w:p w14:paraId="4237E54C" w14:textId="77777777" w:rsidR="00B57257" w:rsidRPr="00782DE9" w:rsidRDefault="00505E39" w:rsidP="00642131">
            <w:pPr>
              <w:pStyle w:val="ulli"/>
              <w:numPr>
                <w:ilvl w:val="0"/>
                <w:numId w:val="2"/>
              </w:numPr>
              <w:spacing w:line="240" w:lineRule="auto"/>
              <w:ind w:left="640" w:hanging="261"/>
              <w:rPr>
                <w:rFonts w:asciiTheme="minorHAnsi" w:hAnsiTheme="minorHAnsi" w:cstheme="minorHAnsi"/>
                <w:sz w:val="22"/>
                <w:szCs w:val="22"/>
              </w:rPr>
            </w:pPr>
            <w:r w:rsidRPr="00782DE9">
              <w:rPr>
                <w:rFonts w:asciiTheme="minorHAnsi" w:hAnsiTheme="minorHAnsi" w:cstheme="minorHAnsi"/>
                <w:sz w:val="22"/>
                <w:szCs w:val="22"/>
              </w:rPr>
              <w:t>Pipelines</w:t>
            </w:r>
          </w:p>
          <w:p w14:paraId="75647D22" w14:textId="72949868" w:rsidR="00B57257" w:rsidRPr="00782DE9" w:rsidRDefault="00505E39" w:rsidP="00642131">
            <w:pPr>
              <w:pStyle w:val="ulli"/>
              <w:numPr>
                <w:ilvl w:val="0"/>
                <w:numId w:val="2"/>
              </w:numPr>
              <w:spacing w:line="240" w:lineRule="auto"/>
              <w:ind w:left="640" w:hanging="261"/>
              <w:rPr>
                <w:rFonts w:asciiTheme="minorHAnsi" w:hAnsiTheme="minorHAnsi" w:cstheme="minorHAnsi"/>
                <w:sz w:val="22"/>
                <w:szCs w:val="22"/>
              </w:rPr>
            </w:pPr>
            <w:r w:rsidRPr="00782DE9">
              <w:rPr>
                <w:rFonts w:asciiTheme="minorHAnsi" w:hAnsiTheme="minorHAnsi" w:cstheme="minorHAnsi"/>
                <w:sz w:val="22"/>
                <w:szCs w:val="22"/>
              </w:rPr>
              <w:t xml:space="preserve">Code </w:t>
            </w:r>
            <w:r w:rsidR="00D30D66" w:rsidRPr="00782DE9">
              <w:rPr>
                <w:rFonts w:asciiTheme="minorHAnsi" w:hAnsiTheme="minorHAnsi" w:cstheme="minorHAnsi"/>
                <w:sz w:val="22"/>
                <w:szCs w:val="22"/>
              </w:rPr>
              <w:t>quality.</w:t>
            </w:r>
          </w:p>
          <w:p w14:paraId="2B216A1A" w14:textId="77777777" w:rsidR="00B57257" w:rsidRPr="00782DE9" w:rsidRDefault="00505E39" w:rsidP="00642131">
            <w:pPr>
              <w:pStyle w:val="ulli"/>
              <w:numPr>
                <w:ilvl w:val="0"/>
                <w:numId w:val="2"/>
              </w:numPr>
              <w:spacing w:line="240" w:lineRule="auto"/>
              <w:ind w:left="640" w:hanging="261"/>
              <w:rPr>
                <w:rFonts w:asciiTheme="minorHAnsi" w:hAnsiTheme="minorHAnsi" w:cstheme="minorHAnsi"/>
                <w:sz w:val="22"/>
                <w:szCs w:val="22"/>
              </w:rPr>
            </w:pPr>
            <w:r w:rsidRPr="00782DE9">
              <w:rPr>
                <w:rFonts w:asciiTheme="minorHAnsi" w:hAnsiTheme="minorHAnsi" w:cstheme="minorHAnsi"/>
                <w:sz w:val="22"/>
                <w:szCs w:val="22"/>
              </w:rPr>
              <w:t>Scans</w:t>
            </w:r>
          </w:p>
          <w:p w14:paraId="3BF03EE3" w14:textId="77777777" w:rsidR="00B57257" w:rsidRPr="00782DE9" w:rsidRDefault="00505E39" w:rsidP="00642131">
            <w:pPr>
              <w:pStyle w:val="ulli"/>
              <w:numPr>
                <w:ilvl w:val="0"/>
                <w:numId w:val="2"/>
              </w:numPr>
              <w:spacing w:line="240" w:lineRule="auto"/>
              <w:ind w:left="640" w:hanging="261"/>
              <w:rPr>
                <w:rFonts w:asciiTheme="minorHAnsi" w:hAnsiTheme="minorHAnsi" w:cstheme="minorHAnsi"/>
                <w:sz w:val="22"/>
                <w:szCs w:val="22"/>
              </w:rPr>
            </w:pPr>
            <w:r w:rsidRPr="00782DE9">
              <w:rPr>
                <w:rFonts w:asciiTheme="minorHAnsi" w:hAnsiTheme="minorHAnsi" w:cstheme="minorHAnsi"/>
                <w:sz w:val="22"/>
                <w:szCs w:val="22"/>
              </w:rPr>
              <w:t>Tableau</w:t>
            </w:r>
          </w:p>
          <w:p w14:paraId="0AA96355" w14:textId="77777777" w:rsidR="00B57257" w:rsidRPr="00782DE9" w:rsidRDefault="00505E39" w:rsidP="00642131">
            <w:pPr>
              <w:pStyle w:val="ulli"/>
              <w:numPr>
                <w:ilvl w:val="0"/>
                <w:numId w:val="2"/>
              </w:numPr>
              <w:spacing w:line="240" w:lineRule="auto"/>
              <w:ind w:left="640" w:hanging="261"/>
              <w:rPr>
                <w:rFonts w:asciiTheme="minorHAnsi" w:hAnsiTheme="minorHAnsi" w:cstheme="minorHAnsi"/>
                <w:sz w:val="22"/>
                <w:szCs w:val="22"/>
              </w:rPr>
            </w:pPr>
            <w:r w:rsidRPr="00782DE9">
              <w:rPr>
                <w:rFonts w:asciiTheme="minorHAnsi" w:hAnsiTheme="minorHAnsi" w:cstheme="minorHAnsi"/>
                <w:sz w:val="22"/>
                <w:szCs w:val="22"/>
              </w:rPr>
              <w:t>FR</w:t>
            </w:r>
          </w:p>
          <w:p w14:paraId="1F5477B1" w14:textId="77777777" w:rsidR="00B57257" w:rsidRPr="00782DE9" w:rsidRDefault="00505E39" w:rsidP="00642131">
            <w:pPr>
              <w:pStyle w:val="ulli"/>
              <w:numPr>
                <w:ilvl w:val="0"/>
                <w:numId w:val="2"/>
              </w:numPr>
              <w:spacing w:line="240" w:lineRule="auto"/>
              <w:ind w:left="640" w:hanging="261"/>
              <w:rPr>
                <w:rFonts w:asciiTheme="minorHAnsi" w:hAnsiTheme="minorHAnsi" w:cstheme="minorHAnsi"/>
                <w:sz w:val="22"/>
                <w:szCs w:val="22"/>
              </w:rPr>
            </w:pPr>
            <w:r w:rsidRPr="00782DE9">
              <w:rPr>
                <w:rFonts w:asciiTheme="minorHAnsi" w:hAnsiTheme="minorHAnsi" w:cstheme="minorHAnsi"/>
                <w:sz w:val="22"/>
                <w:szCs w:val="22"/>
              </w:rPr>
              <w:t>Power BI</w:t>
            </w:r>
          </w:p>
          <w:p w14:paraId="0680838B" w14:textId="77777777" w:rsidR="00B57257" w:rsidRPr="00782DE9" w:rsidRDefault="00505E39" w:rsidP="00642131">
            <w:pPr>
              <w:pStyle w:val="ulli"/>
              <w:numPr>
                <w:ilvl w:val="0"/>
                <w:numId w:val="2"/>
              </w:numPr>
              <w:spacing w:line="240" w:lineRule="auto"/>
              <w:ind w:left="640" w:hanging="261"/>
              <w:rPr>
                <w:rFonts w:asciiTheme="minorHAnsi" w:hAnsiTheme="minorHAnsi" w:cstheme="minorHAnsi"/>
                <w:sz w:val="22"/>
                <w:szCs w:val="22"/>
              </w:rPr>
            </w:pPr>
            <w:r w:rsidRPr="00782DE9">
              <w:rPr>
                <w:rFonts w:asciiTheme="minorHAnsi" w:hAnsiTheme="minorHAnsi" w:cstheme="minorHAnsi"/>
                <w:sz w:val="22"/>
                <w:szCs w:val="22"/>
              </w:rPr>
              <w:t>Control-M</w:t>
            </w:r>
          </w:p>
          <w:p w14:paraId="59E2CD7C" w14:textId="77777777" w:rsidR="00B57257" w:rsidRPr="00782DE9" w:rsidRDefault="00505E39" w:rsidP="00642131">
            <w:pPr>
              <w:pStyle w:val="ulli"/>
              <w:numPr>
                <w:ilvl w:val="0"/>
                <w:numId w:val="2"/>
              </w:numPr>
              <w:spacing w:line="240" w:lineRule="auto"/>
              <w:ind w:left="640" w:hanging="261"/>
              <w:rPr>
                <w:rFonts w:asciiTheme="minorHAnsi" w:hAnsiTheme="minorHAnsi" w:cstheme="minorHAnsi"/>
                <w:sz w:val="22"/>
                <w:szCs w:val="22"/>
              </w:rPr>
            </w:pPr>
            <w:r w:rsidRPr="00782DE9">
              <w:rPr>
                <w:rFonts w:asciiTheme="minorHAnsi" w:hAnsiTheme="minorHAnsi" w:cstheme="minorHAnsi"/>
                <w:sz w:val="22"/>
                <w:szCs w:val="22"/>
              </w:rPr>
              <w:t>Tcc</w:t>
            </w:r>
          </w:p>
          <w:p w14:paraId="76CDF1E5" w14:textId="77777777" w:rsidR="007373BF" w:rsidRPr="00782DE9" w:rsidRDefault="007373BF" w:rsidP="00642131">
            <w:pPr>
              <w:pStyle w:val="ulli"/>
              <w:numPr>
                <w:ilvl w:val="0"/>
                <w:numId w:val="2"/>
              </w:numPr>
              <w:spacing w:line="240" w:lineRule="auto"/>
              <w:ind w:left="640" w:hanging="261"/>
              <w:rPr>
                <w:rFonts w:asciiTheme="minorHAnsi" w:hAnsiTheme="minorHAnsi" w:cstheme="minorHAnsi"/>
                <w:sz w:val="22"/>
                <w:szCs w:val="22"/>
              </w:rPr>
            </w:pPr>
            <w:r w:rsidRPr="00782DE9">
              <w:rPr>
                <w:rFonts w:asciiTheme="minorHAnsi" w:hAnsiTheme="minorHAnsi" w:cstheme="minorHAnsi"/>
                <w:sz w:val="22"/>
                <w:szCs w:val="22"/>
              </w:rPr>
              <w:t>DBT</w:t>
            </w:r>
          </w:p>
          <w:p w14:paraId="00962B5A" w14:textId="77777777" w:rsidR="00A75E56" w:rsidRPr="00782DE9" w:rsidRDefault="00A75E56" w:rsidP="00642131">
            <w:pPr>
              <w:pStyle w:val="ulli"/>
              <w:numPr>
                <w:ilvl w:val="0"/>
                <w:numId w:val="2"/>
              </w:numPr>
              <w:spacing w:line="240" w:lineRule="auto"/>
              <w:ind w:left="640" w:hanging="261"/>
              <w:rPr>
                <w:rFonts w:asciiTheme="minorHAnsi" w:hAnsiTheme="minorHAnsi" w:cstheme="minorHAnsi"/>
                <w:sz w:val="22"/>
                <w:szCs w:val="22"/>
              </w:rPr>
            </w:pPr>
            <w:r w:rsidRPr="00782DE9">
              <w:rPr>
                <w:rFonts w:asciiTheme="minorHAnsi" w:hAnsiTheme="minorHAnsi" w:cstheme="minorHAnsi"/>
                <w:sz w:val="22"/>
                <w:szCs w:val="22"/>
              </w:rPr>
              <w:t>Hive</w:t>
            </w:r>
          </w:p>
          <w:p w14:paraId="0B430E7E" w14:textId="66010378" w:rsidR="00E375F2" w:rsidRPr="00782DE9" w:rsidRDefault="00E375F2" w:rsidP="00642131">
            <w:pPr>
              <w:pStyle w:val="ulli"/>
              <w:numPr>
                <w:ilvl w:val="0"/>
                <w:numId w:val="2"/>
              </w:numPr>
              <w:spacing w:line="240" w:lineRule="auto"/>
              <w:ind w:left="640" w:hanging="261"/>
              <w:rPr>
                <w:rFonts w:asciiTheme="minorHAnsi" w:hAnsiTheme="minorHAnsi" w:cstheme="minorHAnsi"/>
                <w:sz w:val="22"/>
                <w:szCs w:val="22"/>
              </w:rPr>
            </w:pPr>
            <w:r w:rsidRPr="00782DE9">
              <w:rPr>
                <w:rFonts w:asciiTheme="minorHAnsi" w:hAnsiTheme="minorHAnsi" w:cstheme="minorHAnsi"/>
                <w:sz w:val="22"/>
                <w:szCs w:val="22"/>
              </w:rPr>
              <w:t>T SQL</w:t>
            </w:r>
          </w:p>
        </w:tc>
      </w:tr>
    </w:tbl>
    <w:p w14:paraId="397B3A5A" w14:textId="77777777" w:rsidR="00D30D66" w:rsidRPr="00782DE9" w:rsidRDefault="00D30D66" w:rsidP="00642131">
      <w:pPr>
        <w:pStyle w:val="divdocumentdivsectiontitle"/>
        <w:spacing w:line="240" w:lineRule="auto"/>
        <w:rPr>
          <w:rFonts w:asciiTheme="minorHAnsi" w:hAnsiTheme="minorHAnsi" w:cstheme="minorHAnsi"/>
          <w:b/>
          <w:bCs/>
          <w:sz w:val="22"/>
          <w:szCs w:val="22"/>
        </w:rPr>
      </w:pPr>
    </w:p>
    <w:p w14:paraId="6C46CFA4" w14:textId="77777777" w:rsidR="00D30D66" w:rsidRPr="00782DE9" w:rsidRDefault="00D30D66" w:rsidP="00642131">
      <w:pPr>
        <w:pStyle w:val="divdocumentdivsectiontitle"/>
        <w:spacing w:line="240" w:lineRule="auto"/>
        <w:rPr>
          <w:rFonts w:asciiTheme="minorHAnsi" w:hAnsiTheme="minorHAnsi" w:cstheme="minorHAnsi"/>
          <w:b/>
          <w:bCs/>
          <w:sz w:val="22"/>
          <w:szCs w:val="22"/>
        </w:rPr>
      </w:pPr>
    </w:p>
    <w:p w14:paraId="6FA9B36E" w14:textId="0C30A4C4" w:rsidR="00B57257" w:rsidRPr="00782DE9" w:rsidRDefault="00D14AAE" w:rsidP="00642131">
      <w:pPr>
        <w:pStyle w:val="divdocumentdivsectiontitle"/>
        <w:spacing w:line="240" w:lineRule="auto"/>
        <w:rPr>
          <w:rFonts w:asciiTheme="minorHAnsi" w:hAnsiTheme="minorHAnsi" w:cstheme="minorHAnsi"/>
          <w:b/>
          <w:bCs/>
          <w:sz w:val="22"/>
          <w:szCs w:val="22"/>
        </w:rPr>
      </w:pPr>
      <w:r w:rsidRPr="00782DE9">
        <w:rPr>
          <w:rFonts w:asciiTheme="minorHAnsi" w:hAnsiTheme="minorHAnsi" w:cstheme="minorHAnsi"/>
          <w:b/>
          <w:bCs/>
          <w:sz w:val="22"/>
          <w:szCs w:val="22"/>
        </w:rPr>
        <w:t>PROFESSIONAL EXPERIENCE:</w:t>
      </w:r>
    </w:p>
    <w:p w14:paraId="3FE8C1F1" w14:textId="77777777" w:rsidR="00584594" w:rsidRPr="00782DE9" w:rsidRDefault="00584594" w:rsidP="00642131">
      <w:pPr>
        <w:pStyle w:val="divdocumentdivsectiontitle"/>
        <w:spacing w:line="240" w:lineRule="auto"/>
        <w:rPr>
          <w:rFonts w:asciiTheme="minorHAnsi" w:hAnsiTheme="minorHAnsi" w:cstheme="minorHAnsi"/>
          <w:b/>
          <w:bCs/>
          <w:sz w:val="22"/>
          <w:szCs w:val="22"/>
        </w:rPr>
      </w:pPr>
    </w:p>
    <w:p w14:paraId="5C5571DA" w14:textId="0F4A734F" w:rsidR="00B57257" w:rsidRPr="00782DE9" w:rsidRDefault="00584594" w:rsidP="00642131">
      <w:pPr>
        <w:pStyle w:val="spanpaddedline"/>
        <w:spacing w:line="240" w:lineRule="auto"/>
        <w:rPr>
          <w:rFonts w:asciiTheme="minorHAnsi" w:hAnsiTheme="minorHAnsi" w:cstheme="minorHAnsi"/>
          <w:sz w:val="22"/>
          <w:szCs w:val="22"/>
        </w:rPr>
      </w:pPr>
      <w:r w:rsidRPr="00782DE9">
        <w:rPr>
          <w:rStyle w:val="spancompanyname"/>
          <w:rFonts w:asciiTheme="minorHAnsi" w:hAnsiTheme="minorHAnsi" w:cstheme="minorHAnsi"/>
          <w:sz w:val="22"/>
          <w:szCs w:val="22"/>
        </w:rPr>
        <w:t>AltaMed</w:t>
      </w:r>
      <w:r w:rsidR="00430F1E">
        <w:rPr>
          <w:rStyle w:val="spancompanyname"/>
          <w:rFonts w:asciiTheme="minorHAnsi" w:hAnsiTheme="minorHAnsi" w:cstheme="minorHAnsi"/>
          <w:sz w:val="22"/>
          <w:szCs w:val="22"/>
        </w:rPr>
        <w:t xml:space="preserve">, </w:t>
      </w:r>
      <w:r w:rsidR="00430F1E" w:rsidRPr="00430F1E">
        <w:rPr>
          <w:rFonts w:asciiTheme="minorHAnsi" w:hAnsiTheme="minorHAnsi" w:cstheme="minorHAnsi"/>
          <w:b/>
          <w:bCs/>
          <w:sz w:val="22"/>
          <w:szCs w:val="22"/>
        </w:rPr>
        <w:t>Los Angeles, CA</w:t>
      </w:r>
      <w:r w:rsidRPr="00782DE9">
        <w:rPr>
          <w:rStyle w:val="spancompanyname"/>
          <w:rFonts w:asciiTheme="minorHAnsi" w:hAnsiTheme="minorHAnsi" w:cstheme="minorHAnsi"/>
          <w:sz w:val="22"/>
          <w:szCs w:val="22"/>
        </w:rPr>
        <w:tab/>
      </w:r>
      <w:r w:rsidRPr="00782DE9">
        <w:rPr>
          <w:rStyle w:val="spancompanyname"/>
          <w:rFonts w:asciiTheme="minorHAnsi" w:hAnsiTheme="minorHAnsi" w:cstheme="minorHAnsi"/>
          <w:sz w:val="22"/>
          <w:szCs w:val="22"/>
        </w:rPr>
        <w:tab/>
      </w:r>
      <w:r w:rsidRPr="00782DE9">
        <w:rPr>
          <w:rStyle w:val="spancompanyname"/>
          <w:rFonts w:asciiTheme="minorHAnsi" w:hAnsiTheme="minorHAnsi" w:cstheme="minorHAnsi"/>
          <w:sz w:val="22"/>
          <w:szCs w:val="22"/>
        </w:rPr>
        <w:tab/>
      </w:r>
      <w:r w:rsidRPr="00782DE9">
        <w:rPr>
          <w:rStyle w:val="spancompanyname"/>
          <w:rFonts w:asciiTheme="minorHAnsi" w:hAnsiTheme="minorHAnsi" w:cstheme="minorHAnsi"/>
          <w:sz w:val="22"/>
          <w:szCs w:val="22"/>
        </w:rPr>
        <w:tab/>
      </w:r>
      <w:r w:rsidRPr="00782DE9">
        <w:rPr>
          <w:rStyle w:val="spancompanyname"/>
          <w:rFonts w:asciiTheme="minorHAnsi" w:hAnsiTheme="minorHAnsi" w:cstheme="minorHAnsi"/>
          <w:sz w:val="22"/>
          <w:szCs w:val="22"/>
        </w:rPr>
        <w:tab/>
      </w:r>
      <w:r w:rsidRPr="00782DE9">
        <w:rPr>
          <w:rStyle w:val="spancompanyname"/>
          <w:rFonts w:asciiTheme="minorHAnsi" w:hAnsiTheme="minorHAnsi" w:cstheme="minorHAnsi"/>
          <w:sz w:val="22"/>
          <w:szCs w:val="22"/>
        </w:rPr>
        <w:tab/>
      </w:r>
      <w:r w:rsidRPr="00782DE9">
        <w:rPr>
          <w:rStyle w:val="spancompanyname"/>
          <w:rFonts w:asciiTheme="minorHAnsi" w:hAnsiTheme="minorHAnsi" w:cstheme="minorHAnsi"/>
          <w:sz w:val="22"/>
          <w:szCs w:val="22"/>
        </w:rPr>
        <w:tab/>
      </w:r>
      <w:r w:rsidR="00033CCA" w:rsidRPr="00782DE9">
        <w:rPr>
          <w:rStyle w:val="span"/>
          <w:rFonts w:asciiTheme="minorHAnsi" w:hAnsiTheme="minorHAnsi" w:cstheme="minorHAnsi"/>
          <w:sz w:val="22"/>
          <w:szCs w:val="22"/>
        </w:rPr>
        <w:tab/>
      </w:r>
      <w:r w:rsidR="00033CCA" w:rsidRPr="00782DE9">
        <w:rPr>
          <w:rStyle w:val="span"/>
          <w:rFonts w:asciiTheme="minorHAnsi" w:hAnsiTheme="minorHAnsi" w:cstheme="minorHAnsi"/>
          <w:sz w:val="22"/>
          <w:szCs w:val="22"/>
        </w:rPr>
        <w:tab/>
      </w:r>
      <w:r w:rsidR="00F21EBE" w:rsidRPr="00782DE9">
        <w:rPr>
          <w:rStyle w:val="span"/>
          <w:rFonts w:asciiTheme="minorHAnsi" w:hAnsiTheme="minorHAnsi" w:cstheme="minorHAnsi"/>
          <w:b/>
          <w:sz w:val="22"/>
          <w:szCs w:val="22"/>
        </w:rPr>
        <w:t xml:space="preserve"> </w:t>
      </w:r>
      <w:r w:rsidR="00505E39" w:rsidRPr="00782DE9">
        <w:rPr>
          <w:rStyle w:val="span"/>
          <w:rFonts w:asciiTheme="minorHAnsi" w:hAnsiTheme="minorHAnsi" w:cstheme="minorHAnsi"/>
          <w:b/>
          <w:sz w:val="22"/>
          <w:szCs w:val="22"/>
        </w:rPr>
        <w:t>03/2023</w:t>
      </w:r>
      <w:r w:rsidR="00505E39" w:rsidRPr="00782DE9">
        <w:rPr>
          <w:rStyle w:val="spanhypenfont"/>
          <w:rFonts w:asciiTheme="minorHAnsi" w:hAnsiTheme="minorHAnsi" w:cstheme="minorHAnsi"/>
          <w:b/>
          <w:sz w:val="22"/>
          <w:szCs w:val="22"/>
        </w:rPr>
        <w:t xml:space="preserve"> </w:t>
      </w:r>
      <w:r w:rsidR="00505E39" w:rsidRPr="00782DE9">
        <w:rPr>
          <w:rStyle w:val="spanhypenfont"/>
          <w:rFonts w:asciiTheme="minorHAnsi" w:eastAsia="PMingLiU" w:hAnsiTheme="minorHAnsi" w:cstheme="minorHAnsi"/>
          <w:b/>
          <w:sz w:val="22"/>
          <w:szCs w:val="22"/>
        </w:rPr>
        <w:t>－</w:t>
      </w:r>
      <w:r w:rsidR="00505E39" w:rsidRPr="00782DE9">
        <w:rPr>
          <w:rStyle w:val="spanhypenfont"/>
          <w:rFonts w:asciiTheme="minorHAnsi" w:hAnsiTheme="minorHAnsi" w:cstheme="minorHAnsi"/>
          <w:b/>
          <w:sz w:val="22"/>
          <w:szCs w:val="22"/>
        </w:rPr>
        <w:t xml:space="preserve"> </w:t>
      </w:r>
      <w:r w:rsidR="00033CCA" w:rsidRPr="00782DE9">
        <w:rPr>
          <w:rStyle w:val="spanhypenfont"/>
          <w:rFonts w:asciiTheme="minorHAnsi" w:hAnsiTheme="minorHAnsi" w:cstheme="minorHAnsi"/>
          <w:b/>
          <w:sz w:val="22"/>
          <w:szCs w:val="22"/>
        </w:rPr>
        <w:t>Till Now</w:t>
      </w:r>
      <w:r w:rsidR="00505E39" w:rsidRPr="00782DE9">
        <w:rPr>
          <w:rStyle w:val="singlecolumnspanpaddedlinenth-child1"/>
          <w:rFonts w:asciiTheme="minorHAnsi" w:hAnsiTheme="minorHAnsi" w:cstheme="minorHAnsi"/>
          <w:sz w:val="22"/>
          <w:szCs w:val="22"/>
        </w:rPr>
        <w:t xml:space="preserve"> </w:t>
      </w:r>
    </w:p>
    <w:p w14:paraId="7BF457F4" w14:textId="608DEDCD" w:rsidR="006E6E05" w:rsidRPr="00782DE9" w:rsidRDefault="00584594" w:rsidP="00642131">
      <w:pPr>
        <w:pStyle w:val="spanpaddedline"/>
        <w:spacing w:line="240" w:lineRule="auto"/>
        <w:rPr>
          <w:rStyle w:val="span"/>
          <w:rFonts w:asciiTheme="minorHAnsi" w:hAnsiTheme="minorHAnsi" w:cstheme="minorHAnsi"/>
          <w:sz w:val="22"/>
          <w:szCs w:val="22"/>
        </w:rPr>
      </w:pPr>
      <w:r w:rsidRPr="00782DE9">
        <w:rPr>
          <w:rStyle w:val="spanjobtitle"/>
          <w:rFonts w:asciiTheme="minorHAnsi" w:hAnsiTheme="minorHAnsi" w:cstheme="minorHAnsi"/>
          <w:sz w:val="22"/>
          <w:szCs w:val="22"/>
        </w:rPr>
        <w:t>SQL Developer /Data Governance /Senior ETL Lead</w:t>
      </w:r>
      <w:r w:rsidRPr="00782DE9">
        <w:rPr>
          <w:rStyle w:val="span"/>
          <w:rFonts w:asciiTheme="minorHAnsi" w:hAnsiTheme="minorHAnsi" w:cstheme="minorHAnsi"/>
          <w:sz w:val="22"/>
          <w:szCs w:val="22"/>
        </w:rPr>
        <w:t xml:space="preserve">                                                       </w:t>
      </w:r>
    </w:p>
    <w:p w14:paraId="344F481A" w14:textId="77777777" w:rsidR="00584594" w:rsidRPr="00782DE9" w:rsidRDefault="00584594" w:rsidP="00642131">
      <w:pPr>
        <w:pStyle w:val="spanpaddedline"/>
        <w:spacing w:line="240" w:lineRule="auto"/>
        <w:rPr>
          <w:rFonts w:asciiTheme="minorHAnsi" w:hAnsiTheme="minorHAnsi" w:cstheme="minorHAnsi"/>
          <w:sz w:val="22"/>
          <w:szCs w:val="22"/>
        </w:rPr>
      </w:pPr>
    </w:p>
    <w:p w14:paraId="4521124A" w14:textId="63E576AF" w:rsidR="00130E75" w:rsidRPr="00782DE9" w:rsidRDefault="00130E75" w:rsidP="00642131">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Experience in designing, developing, and delivering business intelligence solutions using SQL Server Integration </w:t>
      </w:r>
      <w:r w:rsidR="00025E05" w:rsidRPr="00782DE9">
        <w:rPr>
          <w:rStyle w:val="span"/>
          <w:rFonts w:asciiTheme="minorHAnsi" w:hAnsiTheme="minorHAnsi" w:cstheme="minorHAnsi"/>
          <w:sz w:val="22"/>
          <w:szCs w:val="22"/>
        </w:rPr>
        <w:t>Services (</w:t>
      </w:r>
      <w:r w:rsidRPr="00782DE9">
        <w:rPr>
          <w:rStyle w:val="span"/>
          <w:rFonts w:asciiTheme="minorHAnsi" w:hAnsiTheme="minorHAnsi" w:cstheme="minorHAnsi"/>
          <w:sz w:val="22"/>
          <w:szCs w:val="22"/>
        </w:rPr>
        <w:t>SSIS), Analysis Services(SSAS), and Reporting Services(SSRS) Implemented advanced data cleansing in SSIS using Derived Column, Fuzzy Lookup, Fuzzy Grouping and worked with various data transformations like Merge, Sort, Conditional Split and Multicast</w:t>
      </w:r>
    </w:p>
    <w:p w14:paraId="20C768F7" w14:textId="77777777" w:rsidR="00130E75" w:rsidRPr="00782DE9" w:rsidRDefault="00130E75" w:rsidP="00642131">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Experience in Performance Tuning of SSIS packages by using Row Transformations, Block and Unblock Transformations.</w:t>
      </w:r>
    </w:p>
    <w:p w14:paraId="3D314010" w14:textId="77777777" w:rsidR="001514B8" w:rsidRPr="00782DE9" w:rsidRDefault="001514B8" w:rsidP="00642131">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Design and implement Data virtualization layers using Denodo platform for data consumption via API calls &amp; Web service calls.</w:t>
      </w:r>
    </w:p>
    <w:p w14:paraId="5E6A1940" w14:textId="77777777" w:rsidR="00C64066" w:rsidRPr="00782DE9" w:rsidRDefault="00C64066" w:rsidP="00642131">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Followed change management processes, including source code control, versioning, branching, defect tracking and release management.</w:t>
      </w:r>
    </w:p>
    <w:p w14:paraId="1D129B88" w14:textId="77777777" w:rsidR="00130E75" w:rsidRPr="00782DE9" w:rsidRDefault="00130E75" w:rsidP="00642131">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Experience in providing Logging, Error handling by using Event Handler and Performance Tuning in SSIS packages by using Row Transformations, Block and Unblock Transformations.</w:t>
      </w:r>
    </w:p>
    <w:p w14:paraId="6DE5750A" w14:textId="77777777" w:rsidR="00130E75" w:rsidRPr="00782DE9" w:rsidRDefault="00130E75" w:rsidP="00642131">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Built metric reports and identified the formulas and functionality of the dashboard reports and digitizing the metric dashboards with Power BI service</w:t>
      </w:r>
    </w:p>
    <w:p w14:paraId="16C7E929" w14:textId="77777777" w:rsidR="00130E75" w:rsidRPr="00782DE9" w:rsidRDefault="00130E75" w:rsidP="00642131">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Generated custom and parameterized reports using SSRS. Created various visualizations like waterfall, funnel, matrix visualization, scatter plots, combo charts, gauges, cards and KPI. Knowledge of publishing the Power BI Desktop models to Power BI Service to create highly informative dashboards, collaborate using workspaces, apps, and to get quick insights about datasets. Experience in publishing Power BI Desktop reports created in Report view to the Power BI service.</w:t>
      </w:r>
    </w:p>
    <w:p w14:paraId="0E488C5C" w14:textId="77777777" w:rsidR="00130E75" w:rsidRPr="00782DE9" w:rsidRDefault="00130E75" w:rsidP="00642131">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Used Power Query to acquire data and Power BI desktop for designing rich visuals.</w:t>
      </w:r>
    </w:p>
    <w:p w14:paraId="6FC116FB" w14:textId="216E732B" w:rsidR="00E904D6" w:rsidRPr="00BF2478" w:rsidRDefault="00130E75" w:rsidP="00642131">
      <w:pPr>
        <w:pStyle w:val="ulli"/>
        <w:numPr>
          <w:ilvl w:val="0"/>
          <w:numId w:val="18"/>
        </w:numPr>
        <w:spacing w:line="240" w:lineRule="auto"/>
        <w:rPr>
          <w:rStyle w:val="span"/>
          <w:sz w:val="22"/>
          <w:szCs w:val="22"/>
        </w:rPr>
      </w:pPr>
      <w:r w:rsidRPr="00782DE9">
        <w:rPr>
          <w:rStyle w:val="span"/>
          <w:rFonts w:asciiTheme="minorHAnsi" w:hAnsiTheme="minorHAnsi" w:cstheme="minorHAnsi"/>
          <w:sz w:val="22"/>
          <w:szCs w:val="22"/>
        </w:rPr>
        <w:t>Created basic reports using Confidential files as source to fetch the data in Power BI. Designed and developed Power BI graphical and visualization solutions with business requirement documents and plans for creating interactive dashboards.</w:t>
      </w:r>
    </w:p>
    <w:p w14:paraId="239AFE1C" w14:textId="77777777" w:rsidR="00B57257" w:rsidRPr="00782DE9" w:rsidRDefault="00505E39" w:rsidP="00642131">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Coordinating with Business users analyzing the business requirements and translating them into technical requirements</w:t>
      </w:r>
    </w:p>
    <w:p w14:paraId="33D90B68" w14:textId="43B5B7CC" w:rsidR="00E904D6" w:rsidRPr="00782DE9" w:rsidRDefault="006900A5" w:rsidP="00642131">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Build Snap logic pipelines to ingest </w:t>
      </w:r>
      <w:r w:rsidR="00853491" w:rsidRPr="00782DE9">
        <w:rPr>
          <w:rStyle w:val="span"/>
          <w:rFonts w:asciiTheme="minorHAnsi" w:hAnsiTheme="minorHAnsi" w:cstheme="minorHAnsi"/>
          <w:sz w:val="22"/>
          <w:szCs w:val="22"/>
        </w:rPr>
        <w:t xml:space="preserve">data from </w:t>
      </w:r>
      <w:r w:rsidR="00A469B3" w:rsidRPr="00782DE9">
        <w:rPr>
          <w:rStyle w:val="span"/>
          <w:rFonts w:asciiTheme="minorHAnsi" w:hAnsiTheme="minorHAnsi" w:cstheme="minorHAnsi"/>
          <w:sz w:val="22"/>
          <w:szCs w:val="22"/>
        </w:rPr>
        <w:t>various</w:t>
      </w:r>
      <w:r w:rsidR="00853491" w:rsidRPr="00782DE9">
        <w:rPr>
          <w:rStyle w:val="span"/>
          <w:rFonts w:asciiTheme="minorHAnsi" w:hAnsiTheme="minorHAnsi" w:cstheme="minorHAnsi"/>
          <w:sz w:val="22"/>
          <w:szCs w:val="22"/>
        </w:rPr>
        <w:t xml:space="preserve"> sources such as </w:t>
      </w:r>
      <w:r w:rsidR="00A469B3" w:rsidRPr="00782DE9">
        <w:rPr>
          <w:rStyle w:val="span"/>
          <w:rFonts w:asciiTheme="minorHAnsi" w:hAnsiTheme="minorHAnsi" w:cstheme="minorHAnsi"/>
          <w:sz w:val="22"/>
          <w:szCs w:val="22"/>
        </w:rPr>
        <w:t>Oracle</w:t>
      </w:r>
      <w:r w:rsidR="00853491" w:rsidRPr="00782DE9">
        <w:rPr>
          <w:rStyle w:val="span"/>
          <w:rFonts w:asciiTheme="minorHAnsi" w:hAnsiTheme="minorHAnsi" w:cstheme="minorHAnsi"/>
          <w:sz w:val="22"/>
          <w:szCs w:val="22"/>
        </w:rPr>
        <w:t>, S</w:t>
      </w:r>
      <w:r w:rsidR="00A469B3" w:rsidRPr="00782DE9">
        <w:rPr>
          <w:rStyle w:val="span"/>
          <w:rFonts w:asciiTheme="minorHAnsi" w:hAnsiTheme="minorHAnsi" w:cstheme="minorHAnsi"/>
          <w:sz w:val="22"/>
          <w:szCs w:val="22"/>
        </w:rPr>
        <w:t>3, &amp;</w:t>
      </w:r>
      <w:r w:rsidR="00853491" w:rsidRPr="00782DE9">
        <w:rPr>
          <w:rStyle w:val="span"/>
          <w:rFonts w:asciiTheme="minorHAnsi" w:hAnsiTheme="minorHAnsi" w:cstheme="minorHAnsi"/>
          <w:sz w:val="22"/>
          <w:szCs w:val="22"/>
        </w:rPr>
        <w:t xml:space="preserve"> </w:t>
      </w:r>
      <w:r w:rsidR="00A469B3" w:rsidRPr="00782DE9">
        <w:rPr>
          <w:rStyle w:val="span"/>
          <w:rFonts w:asciiTheme="minorHAnsi" w:hAnsiTheme="minorHAnsi" w:cstheme="minorHAnsi"/>
          <w:sz w:val="22"/>
          <w:szCs w:val="22"/>
        </w:rPr>
        <w:t>SFTP, etc..</w:t>
      </w:r>
    </w:p>
    <w:p w14:paraId="0C133C96" w14:textId="566729D4" w:rsidR="00B57257" w:rsidRPr="00782DE9" w:rsidRDefault="00505E39" w:rsidP="00642131">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lastRenderedPageBreak/>
        <w:t>Worked on ETL packages to pull members, Enrollment data</w:t>
      </w:r>
      <w:r w:rsidR="008C3E3F" w:rsidRPr="00782DE9">
        <w:rPr>
          <w:rStyle w:val="span"/>
          <w:rFonts w:asciiTheme="minorHAnsi" w:hAnsiTheme="minorHAnsi" w:cstheme="minorHAnsi"/>
          <w:sz w:val="22"/>
          <w:szCs w:val="22"/>
        </w:rPr>
        <w:t>,</w:t>
      </w:r>
      <w:r w:rsidRPr="00782DE9">
        <w:rPr>
          <w:rStyle w:val="span"/>
          <w:rFonts w:asciiTheme="minorHAnsi" w:hAnsiTheme="minorHAnsi" w:cstheme="minorHAnsi"/>
          <w:sz w:val="22"/>
          <w:szCs w:val="22"/>
        </w:rPr>
        <w:t xml:space="preserve"> and associated claims data from FACETS into </w:t>
      </w:r>
      <w:r w:rsidR="008C3E3F" w:rsidRPr="00782DE9">
        <w:rPr>
          <w:rStyle w:val="span"/>
          <w:rFonts w:asciiTheme="minorHAnsi" w:hAnsiTheme="minorHAnsi" w:cstheme="minorHAnsi"/>
          <w:sz w:val="22"/>
          <w:szCs w:val="22"/>
        </w:rPr>
        <w:t xml:space="preserve">the </w:t>
      </w:r>
      <w:r w:rsidRPr="00782DE9">
        <w:rPr>
          <w:rStyle w:val="span"/>
          <w:rFonts w:asciiTheme="minorHAnsi" w:hAnsiTheme="minorHAnsi" w:cstheme="minorHAnsi"/>
          <w:sz w:val="22"/>
          <w:szCs w:val="22"/>
        </w:rPr>
        <w:t xml:space="preserve">Data </w:t>
      </w:r>
      <w:r w:rsidR="00D30D66" w:rsidRPr="00782DE9">
        <w:rPr>
          <w:rStyle w:val="span"/>
          <w:rFonts w:asciiTheme="minorHAnsi" w:hAnsiTheme="minorHAnsi" w:cstheme="minorHAnsi"/>
          <w:sz w:val="22"/>
          <w:szCs w:val="22"/>
        </w:rPr>
        <w:t>warehouse</w:t>
      </w:r>
      <w:r w:rsidR="00DE583B" w:rsidRPr="00782DE9">
        <w:rPr>
          <w:rStyle w:val="span"/>
          <w:rFonts w:asciiTheme="minorHAnsi" w:hAnsiTheme="minorHAnsi" w:cstheme="minorHAnsi"/>
          <w:sz w:val="22"/>
          <w:szCs w:val="22"/>
        </w:rPr>
        <w:t xml:space="preserve"> Teradata</w:t>
      </w:r>
      <w:r w:rsidR="00D30D66" w:rsidRPr="00782DE9">
        <w:rPr>
          <w:rStyle w:val="span"/>
          <w:rFonts w:asciiTheme="minorHAnsi" w:hAnsiTheme="minorHAnsi" w:cstheme="minorHAnsi"/>
          <w:sz w:val="22"/>
          <w:szCs w:val="22"/>
        </w:rPr>
        <w:t>.</w:t>
      </w:r>
    </w:p>
    <w:p w14:paraId="5907F3BF" w14:textId="7F26BB8E" w:rsidR="00B57257" w:rsidRPr="00782DE9" w:rsidRDefault="00505E39" w:rsidP="00642131">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Generated CMS and State </w:t>
      </w:r>
      <w:r w:rsidR="008C3E3F" w:rsidRPr="00782DE9">
        <w:rPr>
          <w:rStyle w:val="span"/>
          <w:rFonts w:asciiTheme="minorHAnsi" w:hAnsiTheme="minorHAnsi" w:cstheme="minorHAnsi"/>
          <w:sz w:val="22"/>
          <w:szCs w:val="22"/>
        </w:rPr>
        <w:t>regulatory-mandated</w:t>
      </w:r>
      <w:r w:rsidRPr="00782DE9">
        <w:rPr>
          <w:rStyle w:val="span"/>
          <w:rFonts w:asciiTheme="minorHAnsi" w:hAnsiTheme="minorHAnsi" w:cstheme="minorHAnsi"/>
          <w:sz w:val="22"/>
          <w:szCs w:val="22"/>
        </w:rPr>
        <w:t xml:space="preserve"> compliance reports by working with business </w:t>
      </w:r>
      <w:r w:rsidR="00D30D66" w:rsidRPr="00782DE9">
        <w:rPr>
          <w:rStyle w:val="span"/>
          <w:rFonts w:asciiTheme="minorHAnsi" w:hAnsiTheme="minorHAnsi" w:cstheme="minorHAnsi"/>
          <w:sz w:val="22"/>
          <w:szCs w:val="22"/>
        </w:rPr>
        <w:t>users.</w:t>
      </w:r>
    </w:p>
    <w:p w14:paraId="211EDB80" w14:textId="77777777" w:rsidR="00B57257" w:rsidRPr="00782DE9" w:rsidRDefault="00505E39" w:rsidP="00642131">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Worked on Informatica Power Center tools- Designer, Repository Manager, Workflow Manager, and Workflow Monitor</w:t>
      </w:r>
    </w:p>
    <w:p w14:paraId="37D793AB" w14:textId="0F4E2D3F" w:rsidR="00B57257" w:rsidRPr="00782DE9" w:rsidRDefault="00505E39" w:rsidP="00642131">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Parsed high-level design </w:t>
      </w:r>
      <w:r w:rsidR="008C3E3F" w:rsidRPr="00782DE9">
        <w:rPr>
          <w:rStyle w:val="span"/>
          <w:rFonts w:asciiTheme="minorHAnsi" w:hAnsiTheme="minorHAnsi" w:cstheme="minorHAnsi"/>
          <w:sz w:val="22"/>
          <w:szCs w:val="22"/>
        </w:rPr>
        <w:t>specifications</w:t>
      </w:r>
      <w:r w:rsidRPr="00782DE9">
        <w:rPr>
          <w:rStyle w:val="span"/>
          <w:rFonts w:asciiTheme="minorHAnsi" w:hAnsiTheme="minorHAnsi" w:cstheme="minorHAnsi"/>
          <w:sz w:val="22"/>
          <w:szCs w:val="22"/>
        </w:rPr>
        <w:t xml:space="preserve"> to simple ETL coding and mapping </w:t>
      </w:r>
      <w:r w:rsidR="00D30D66" w:rsidRPr="00782DE9">
        <w:rPr>
          <w:rStyle w:val="span"/>
          <w:rFonts w:asciiTheme="minorHAnsi" w:hAnsiTheme="minorHAnsi" w:cstheme="minorHAnsi"/>
          <w:sz w:val="22"/>
          <w:szCs w:val="22"/>
        </w:rPr>
        <w:t>standards.</w:t>
      </w:r>
    </w:p>
    <w:p w14:paraId="6448DC9D" w14:textId="4D5E138A" w:rsidR="00B57257" w:rsidRPr="00782DE9" w:rsidRDefault="00505E39" w:rsidP="00642131">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Designed and customized data models for Data warehouse supporting data from multiple sources in </w:t>
      </w:r>
      <w:r w:rsidR="008C3E3F" w:rsidRPr="00782DE9">
        <w:rPr>
          <w:rStyle w:val="span"/>
          <w:rFonts w:asciiTheme="minorHAnsi" w:hAnsiTheme="minorHAnsi" w:cstheme="minorHAnsi"/>
          <w:sz w:val="22"/>
          <w:szCs w:val="22"/>
        </w:rPr>
        <w:t>real-time</w:t>
      </w:r>
      <w:r w:rsidR="00D30D66" w:rsidRPr="00782DE9">
        <w:rPr>
          <w:rStyle w:val="span"/>
          <w:rFonts w:asciiTheme="minorHAnsi" w:hAnsiTheme="minorHAnsi" w:cstheme="minorHAnsi"/>
          <w:sz w:val="22"/>
          <w:szCs w:val="22"/>
        </w:rPr>
        <w:t>.</w:t>
      </w:r>
    </w:p>
    <w:p w14:paraId="5A44568A" w14:textId="34E83C77" w:rsidR="00B57257" w:rsidRPr="00782DE9" w:rsidRDefault="00505E39" w:rsidP="00642131">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Involved in building the ETL architecture and Source to Target mapping to load data into </w:t>
      </w:r>
      <w:r w:rsidR="00D30D66" w:rsidRPr="00782DE9">
        <w:rPr>
          <w:rStyle w:val="span"/>
          <w:rFonts w:asciiTheme="minorHAnsi" w:hAnsiTheme="minorHAnsi" w:cstheme="minorHAnsi"/>
          <w:sz w:val="22"/>
          <w:szCs w:val="22"/>
        </w:rPr>
        <w:t>Datawarehouse.</w:t>
      </w:r>
    </w:p>
    <w:p w14:paraId="0AB8CE5E" w14:textId="73280AA8" w:rsidR="00B57257" w:rsidRPr="00782DE9" w:rsidRDefault="00505E39" w:rsidP="00642131">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Created mapping documents to outline data flow from sources to </w:t>
      </w:r>
      <w:r w:rsidR="00D30D66" w:rsidRPr="00782DE9">
        <w:rPr>
          <w:rStyle w:val="span"/>
          <w:rFonts w:asciiTheme="minorHAnsi" w:hAnsiTheme="minorHAnsi" w:cstheme="minorHAnsi"/>
          <w:sz w:val="22"/>
          <w:szCs w:val="22"/>
        </w:rPr>
        <w:t>targets.</w:t>
      </w:r>
    </w:p>
    <w:p w14:paraId="6ED1A4A4" w14:textId="337DD6F3" w:rsidR="00B57257" w:rsidRPr="00782DE9" w:rsidRDefault="00505E39" w:rsidP="00642131">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Involved in Dimensional modeling (Star Schema) of the Data warehouse and used Erwin to design the business process, dimensions, and measured </w:t>
      </w:r>
      <w:r w:rsidR="00D30D66" w:rsidRPr="00782DE9">
        <w:rPr>
          <w:rStyle w:val="span"/>
          <w:rFonts w:asciiTheme="minorHAnsi" w:hAnsiTheme="minorHAnsi" w:cstheme="minorHAnsi"/>
          <w:sz w:val="22"/>
          <w:szCs w:val="22"/>
        </w:rPr>
        <w:t>facts.</w:t>
      </w:r>
    </w:p>
    <w:p w14:paraId="7BA62621" w14:textId="3B9784F8" w:rsidR="00B57257" w:rsidRPr="00782DE9" w:rsidRDefault="00505E39" w:rsidP="00642131">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Extracted the data from the flat files and other RDBMS databases into </w:t>
      </w:r>
      <w:r w:rsidR="008C3E3F" w:rsidRPr="00782DE9">
        <w:rPr>
          <w:rStyle w:val="span"/>
          <w:rFonts w:asciiTheme="minorHAnsi" w:hAnsiTheme="minorHAnsi" w:cstheme="minorHAnsi"/>
          <w:sz w:val="22"/>
          <w:szCs w:val="22"/>
        </w:rPr>
        <w:t xml:space="preserve">the </w:t>
      </w:r>
      <w:r w:rsidRPr="00782DE9">
        <w:rPr>
          <w:rStyle w:val="span"/>
          <w:rFonts w:asciiTheme="minorHAnsi" w:hAnsiTheme="minorHAnsi" w:cstheme="minorHAnsi"/>
          <w:sz w:val="22"/>
          <w:szCs w:val="22"/>
        </w:rPr>
        <w:t xml:space="preserve">staging area and </w:t>
      </w:r>
      <w:r w:rsidR="008C3E3F" w:rsidRPr="00782DE9">
        <w:rPr>
          <w:rStyle w:val="span"/>
          <w:rFonts w:asciiTheme="minorHAnsi" w:hAnsiTheme="minorHAnsi" w:cstheme="minorHAnsi"/>
          <w:sz w:val="22"/>
          <w:szCs w:val="22"/>
        </w:rPr>
        <w:t>populated it</w:t>
      </w:r>
      <w:r w:rsidRPr="00782DE9">
        <w:rPr>
          <w:rStyle w:val="span"/>
          <w:rFonts w:asciiTheme="minorHAnsi" w:hAnsiTheme="minorHAnsi" w:cstheme="minorHAnsi"/>
          <w:sz w:val="22"/>
          <w:szCs w:val="22"/>
        </w:rPr>
        <w:t xml:space="preserve"> </w:t>
      </w:r>
      <w:r w:rsidR="008C3E3F" w:rsidRPr="00782DE9">
        <w:rPr>
          <w:rStyle w:val="span"/>
          <w:rFonts w:asciiTheme="minorHAnsi" w:hAnsiTheme="minorHAnsi" w:cstheme="minorHAnsi"/>
          <w:sz w:val="22"/>
          <w:szCs w:val="22"/>
        </w:rPr>
        <w:t>into</w:t>
      </w:r>
      <w:r w:rsidRPr="00782DE9">
        <w:rPr>
          <w:rStyle w:val="span"/>
          <w:rFonts w:asciiTheme="minorHAnsi" w:hAnsiTheme="minorHAnsi" w:cstheme="minorHAnsi"/>
          <w:sz w:val="22"/>
          <w:szCs w:val="22"/>
        </w:rPr>
        <w:t xml:space="preserve"> Data </w:t>
      </w:r>
      <w:r w:rsidR="00D30D66" w:rsidRPr="00782DE9">
        <w:rPr>
          <w:rStyle w:val="span"/>
          <w:rFonts w:asciiTheme="minorHAnsi" w:hAnsiTheme="minorHAnsi" w:cstheme="minorHAnsi"/>
          <w:sz w:val="22"/>
          <w:szCs w:val="22"/>
        </w:rPr>
        <w:t>warehouse.</w:t>
      </w:r>
    </w:p>
    <w:p w14:paraId="3011B840" w14:textId="495DE317" w:rsidR="00B57257" w:rsidRPr="00782DE9" w:rsidRDefault="00505E39" w:rsidP="00642131">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Maintained stored definitions, transformation rules</w:t>
      </w:r>
      <w:r w:rsidR="008C3E3F" w:rsidRPr="00782DE9">
        <w:rPr>
          <w:rStyle w:val="span"/>
          <w:rFonts w:asciiTheme="minorHAnsi" w:hAnsiTheme="minorHAnsi" w:cstheme="minorHAnsi"/>
          <w:sz w:val="22"/>
          <w:szCs w:val="22"/>
        </w:rPr>
        <w:t>,</w:t>
      </w:r>
      <w:r w:rsidRPr="00782DE9">
        <w:rPr>
          <w:rStyle w:val="span"/>
          <w:rFonts w:asciiTheme="minorHAnsi" w:hAnsiTheme="minorHAnsi" w:cstheme="minorHAnsi"/>
          <w:sz w:val="22"/>
          <w:szCs w:val="22"/>
        </w:rPr>
        <w:t xml:space="preserve"> and </w:t>
      </w:r>
      <w:r w:rsidR="008C3E3F" w:rsidRPr="00782DE9">
        <w:rPr>
          <w:rStyle w:val="span"/>
          <w:rFonts w:asciiTheme="minorHAnsi" w:hAnsiTheme="minorHAnsi" w:cstheme="minorHAnsi"/>
          <w:sz w:val="22"/>
          <w:szCs w:val="22"/>
        </w:rPr>
        <w:t>target</w:t>
      </w:r>
      <w:r w:rsidRPr="00782DE9">
        <w:rPr>
          <w:rStyle w:val="span"/>
          <w:rFonts w:asciiTheme="minorHAnsi" w:hAnsiTheme="minorHAnsi" w:cstheme="minorHAnsi"/>
          <w:sz w:val="22"/>
          <w:szCs w:val="22"/>
        </w:rPr>
        <w:t xml:space="preserve"> definitions using Informatica </w:t>
      </w:r>
      <w:r w:rsidR="008C3E3F" w:rsidRPr="00782DE9">
        <w:rPr>
          <w:rStyle w:val="span"/>
          <w:rFonts w:asciiTheme="minorHAnsi" w:hAnsiTheme="minorHAnsi" w:cstheme="minorHAnsi"/>
          <w:sz w:val="22"/>
          <w:szCs w:val="22"/>
        </w:rPr>
        <w:t>Repository</w:t>
      </w:r>
      <w:r w:rsidRPr="00782DE9">
        <w:rPr>
          <w:rStyle w:val="span"/>
          <w:rFonts w:asciiTheme="minorHAnsi" w:hAnsiTheme="minorHAnsi" w:cstheme="minorHAnsi"/>
          <w:sz w:val="22"/>
          <w:szCs w:val="22"/>
        </w:rPr>
        <w:t xml:space="preserve"> </w:t>
      </w:r>
      <w:r w:rsidR="00D30D66" w:rsidRPr="00782DE9">
        <w:rPr>
          <w:rStyle w:val="span"/>
          <w:rFonts w:asciiTheme="minorHAnsi" w:hAnsiTheme="minorHAnsi" w:cstheme="minorHAnsi"/>
          <w:sz w:val="22"/>
          <w:szCs w:val="22"/>
        </w:rPr>
        <w:t>Manager.</w:t>
      </w:r>
    </w:p>
    <w:p w14:paraId="32D63742" w14:textId="77777777" w:rsidR="00B57257" w:rsidRPr="00782DE9" w:rsidRDefault="00505E39" w:rsidP="00642131">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Used various transformations like Filter, Expression, Sequence Generator, Update Strategy, Joiner, Stored Procedure, and Union to develop robust mappings in the Informatica Designer</w:t>
      </w:r>
    </w:p>
    <w:p w14:paraId="5F12A7CE" w14:textId="7CC26099" w:rsidR="00B57257" w:rsidRPr="00782DE9" w:rsidRDefault="00505E39" w:rsidP="00642131">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Developed mapping parameters and variables to support SQL </w:t>
      </w:r>
      <w:r w:rsidR="00D30D66" w:rsidRPr="00782DE9">
        <w:rPr>
          <w:rStyle w:val="span"/>
          <w:rFonts w:asciiTheme="minorHAnsi" w:hAnsiTheme="minorHAnsi" w:cstheme="minorHAnsi"/>
          <w:sz w:val="22"/>
          <w:szCs w:val="22"/>
        </w:rPr>
        <w:t>override.</w:t>
      </w:r>
    </w:p>
    <w:p w14:paraId="69BC78F4" w14:textId="7A684FA5" w:rsidR="00B57257" w:rsidRPr="00782DE9" w:rsidRDefault="00505E39" w:rsidP="00642131">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Created mapplets to use them in different </w:t>
      </w:r>
      <w:r w:rsidR="00D30D66" w:rsidRPr="00782DE9">
        <w:rPr>
          <w:rStyle w:val="span"/>
          <w:rFonts w:asciiTheme="minorHAnsi" w:hAnsiTheme="minorHAnsi" w:cstheme="minorHAnsi"/>
          <w:sz w:val="22"/>
          <w:szCs w:val="22"/>
        </w:rPr>
        <w:t>mappings.</w:t>
      </w:r>
    </w:p>
    <w:p w14:paraId="7E7910CA" w14:textId="77777777" w:rsidR="00B57257" w:rsidRPr="00782DE9" w:rsidRDefault="00505E39" w:rsidP="00642131">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Developed mappings to load into staging tables and then to Dimensions and Facts</w:t>
      </w:r>
    </w:p>
    <w:p w14:paraId="058601A8" w14:textId="045BBA3E" w:rsidR="00B57257" w:rsidRPr="00782DE9" w:rsidRDefault="00505E39" w:rsidP="00642131">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Worked on different tasks in Workflows like sessions, events raise, event wait, decision, e-mail, command, worklets, Assignment, and scheduling of the </w:t>
      </w:r>
      <w:r w:rsidR="00D30D66" w:rsidRPr="00782DE9">
        <w:rPr>
          <w:rStyle w:val="span"/>
          <w:rFonts w:asciiTheme="minorHAnsi" w:hAnsiTheme="minorHAnsi" w:cstheme="minorHAnsi"/>
          <w:sz w:val="22"/>
          <w:szCs w:val="22"/>
        </w:rPr>
        <w:t>workflow.</w:t>
      </w:r>
    </w:p>
    <w:p w14:paraId="00FA4FA5" w14:textId="773C5F65" w:rsidR="00B57257" w:rsidRPr="00782DE9" w:rsidRDefault="00505E39" w:rsidP="00642131">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Created sessions, configured workflows to extract data from various sources, transformed data, and loaded it into </w:t>
      </w:r>
      <w:r w:rsidR="008C3E3F" w:rsidRPr="00782DE9">
        <w:rPr>
          <w:rStyle w:val="span"/>
          <w:rFonts w:asciiTheme="minorHAnsi" w:hAnsiTheme="minorHAnsi" w:cstheme="minorHAnsi"/>
          <w:sz w:val="22"/>
          <w:szCs w:val="22"/>
        </w:rPr>
        <w:t xml:space="preserve">the </w:t>
      </w:r>
      <w:r w:rsidRPr="00782DE9">
        <w:rPr>
          <w:rStyle w:val="span"/>
          <w:rFonts w:asciiTheme="minorHAnsi" w:hAnsiTheme="minorHAnsi" w:cstheme="minorHAnsi"/>
          <w:sz w:val="22"/>
          <w:szCs w:val="22"/>
        </w:rPr>
        <w:t xml:space="preserve">data </w:t>
      </w:r>
      <w:r w:rsidR="00D30D66" w:rsidRPr="00782DE9">
        <w:rPr>
          <w:rStyle w:val="span"/>
          <w:rFonts w:asciiTheme="minorHAnsi" w:hAnsiTheme="minorHAnsi" w:cstheme="minorHAnsi"/>
          <w:sz w:val="22"/>
          <w:szCs w:val="22"/>
        </w:rPr>
        <w:t>warehouse.</w:t>
      </w:r>
    </w:p>
    <w:p w14:paraId="1DCE169B" w14:textId="77777777" w:rsidR="00B57257" w:rsidRPr="00782DE9" w:rsidRDefault="00505E39" w:rsidP="00642131">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Used Type 1 SCD and Type 2 SCD mappings to update slowly Changing Dimension Tables</w:t>
      </w:r>
    </w:p>
    <w:p w14:paraId="0645EB7D" w14:textId="789C5C49" w:rsidR="00B57257" w:rsidRPr="00782DE9" w:rsidRDefault="00505E39" w:rsidP="00642131">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Extensively used </w:t>
      </w:r>
      <w:r w:rsidR="00D30D66" w:rsidRPr="00782DE9">
        <w:rPr>
          <w:rStyle w:val="span"/>
          <w:rFonts w:asciiTheme="minorHAnsi" w:hAnsiTheme="minorHAnsi" w:cstheme="minorHAnsi"/>
          <w:sz w:val="22"/>
          <w:szCs w:val="22"/>
        </w:rPr>
        <w:t>SQL.</w:t>
      </w:r>
    </w:p>
    <w:p w14:paraId="4367DBB6" w14:textId="40AA53A8" w:rsidR="00B57257" w:rsidRPr="00782DE9" w:rsidRDefault="00505E39" w:rsidP="00642131">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Loader to load data from flat files to the database tables in </w:t>
      </w:r>
      <w:r w:rsidR="00D30D66" w:rsidRPr="00782DE9">
        <w:rPr>
          <w:rStyle w:val="span"/>
          <w:rFonts w:asciiTheme="minorHAnsi" w:hAnsiTheme="minorHAnsi" w:cstheme="minorHAnsi"/>
          <w:sz w:val="22"/>
          <w:szCs w:val="22"/>
        </w:rPr>
        <w:t>Oracle.</w:t>
      </w:r>
    </w:p>
    <w:p w14:paraId="0264A748" w14:textId="46AC6B13" w:rsidR="00B57257" w:rsidRPr="00782DE9" w:rsidRDefault="00505E39" w:rsidP="00642131">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Extensively worked on SFDC Salesforce, </w:t>
      </w:r>
      <w:r w:rsidR="008C3E3F" w:rsidRPr="00782DE9">
        <w:rPr>
          <w:rStyle w:val="span"/>
          <w:rFonts w:asciiTheme="minorHAnsi" w:hAnsiTheme="minorHAnsi" w:cstheme="minorHAnsi"/>
          <w:sz w:val="22"/>
          <w:szCs w:val="22"/>
        </w:rPr>
        <w:t xml:space="preserve">and </w:t>
      </w:r>
      <w:r w:rsidRPr="00782DE9">
        <w:rPr>
          <w:rStyle w:val="span"/>
          <w:rFonts w:asciiTheme="minorHAnsi" w:hAnsiTheme="minorHAnsi" w:cstheme="minorHAnsi"/>
          <w:sz w:val="22"/>
          <w:szCs w:val="22"/>
        </w:rPr>
        <w:t>Salesforce CRM as source systems</w:t>
      </w:r>
    </w:p>
    <w:p w14:paraId="6A721BF8" w14:textId="104BEE35" w:rsidR="00B57257" w:rsidRPr="00782DE9" w:rsidRDefault="00505E39" w:rsidP="00642131">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Modified existing mappings for enhancements of new business </w:t>
      </w:r>
      <w:r w:rsidR="00D30D66" w:rsidRPr="00782DE9">
        <w:rPr>
          <w:rStyle w:val="span"/>
          <w:rFonts w:asciiTheme="minorHAnsi" w:hAnsiTheme="minorHAnsi" w:cstheme="minorHAnsi"/>
          <w:sz w:val="22"/>
          <w:szCs w:val="22"/>
        </w:rPr>
        <w:t>requirements.</w:t>
      </w:r>
    </w:p>
    <w:p w14:paraId="36A7D662" w14:textId="1CBD4914" w:rsidR="00B57257" w:rsidRPr="00782DE9" w:rsidRDefault="00505E39" w:rsidP="00642131">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Used Debugger to test the mappings and </w:t>
      </w:r>
      <w:r w:rsidR="008C3E3F" w:rsidRPr="00782DE9">
        <w:rPr>
          <w:rStyle w:val="span"/>
          <w:rFonts w:asciiTheme="minorHAnsi" w:hAnsiTheme="minorHAnsi" w:cstheme="minorHAnsi"/>
          <w:sz w:val="22"/>
          <w:szCs w:val="22"/>
        </w:rPr>
        <w:t>fix</w:t>
      </w:r>
      <w:r w:rsidRPr="00782DE9">
        <w:rPr>
          <w:rStyle w:val="span"/>
          <w:rFonts w:asciiTheme="minorHAnsi" w:hAnsiTheme="minorHAnsi" w:cstheme="minorHAnsi"/>
          <w:sz w:val="22"/>
          <w:szCs w:val="22"/>
        </w:rPr>
        <w:t xml:space="preserve"> the </w:t>
      </w:r>
      <w:r w:rsidR="00D30D66" w:rsidRPr="00782DE9">
        <w:rPr>
          <w:rStyle w:val="span"/>
          <w:rFonts w:asciiTheme="minorHAnsi" w:hAnsiTheme="minorHAnsi" w:cstheme="minorHAnsi"/>
          <w:sz w:val="22"/>
          <w:szCs w:val="22"/>
        </w:rPr>
        <w:t>bugs.</w:t>
      </w:r>
    </w:p>
    <w:p w14:paraId="5FD83D8C" w14:textId="1C83FFE0" w:rsidR="00B57257" w:rsidRPr="00782DE9" w:rsidRDefault="00505E39" w:rsidP="00642131">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Wrote UNIX shell Scripts &amp; PMCMD commands for FTP of files from </w:t>
      </w:r>
      <w:r w:rsidR="008C3E3F" w:rsidRPr="00782DE9">
        <w:rPr>
          <w:rStyle w:val="span"/>
          <w:rFonts w:asciiTheme="minorHAnsi" w:hAnsiTheme="minorHAnsi" w:cstheme="minorHAnsi"/>
          <w:sz w:val="22"/>
          <w:szCs w:val="22"/>
        </w:rPr>
        <w:t xml:space="preserve">a </w:t>
      </w:r>
      <w:r w:rsidRPr="00782DE9">
        <w:rPr>
          <w:rStyle w:val="span"/>
          <w:rFonts w:asciiTheme="minorHAnsi" w:hAnsiTheme="minorHAnsi" w:cstheme="minorHAnsi"/>
          <w:sz w:val="22"/>
          <w:szCs w:val="22"/>
        </w:rPr>
        <w:t xml:space="preserve">remote server and backup of repository and </w:t>
      </w:r>
      <w:r w:rsidR="00D30D66" w:rsidRPr="00782DE9">
        <w:rPr>
          <w:rStyle w:val="span"/>
          <w:rFonts w:asciiTheme="minorHAnsi" w:hAnsiTheme="minorHAnsi" w:cstheme="minorHAnsi"/>
          <w:sz w:val="22"/>
          <w:szCs w:val="22"/>
        </w:rPr>
        <w:t>folder.</w:t>
      </w:r>
    </w:p>
    <w:p w14:paraId="05BE1CCC" w14:textId="607DFBA8" w:rsidR="00B57257" w:rsidRPr="00782DE9" w:rsidRDefault="00505E39" w:rsidP="00642131">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Involved in Performance tuning at source, target, mappings, sessions, and system </w:t>
      </w:r>
      <w:r w:rsidR="00D30D66" w:rsidRPr="00782DE9">
        <w:rPr>
          <w:rStyle w:val="span"/>
          <w:rFonts w:asciiTheme="minorHAnsi" w:hAnsiTheme="minorHAnsi" w:cstheme="minorHAnsi"/>
          <w:sz w:val="22"/>
          <w:szCs w:val="22"/>
        </w:rPr>
        <w:t>levels.</w:t>
      </w:r>
    </w:p>
    <w:p w14:paraId="69637807" w14:textId="77777777" w:rsidR="00B57257" w:rsidRPr="00782DE9" w:rsidRDefault="00505E39" w:rsidP="00642131">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Prepared migration document to move the mappings from development to testing and then to production repositories.</w:t>
      </w:r>
    </w:p>
    <w:p w14:paraId="553106E9" w14:textId="0828AB59" w:rsidR="00697988" w:rsidRPr="00782DE9" w:rsidRDefault="00697988" w:rsidP="00642131">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Simplify high-complexity systems faster and with better quality with DBT</w:t>
      </w:r>
      <w:r w:rsidRPr="00BF2478">
        <w:rPr>
          <w:rStyle w:val="span"/>
          <w:sz w:val="22"/>
          <w:szCs w:val="22"/>
        </w:rPr>
        <w:t>.</w:t>
      </w:r>
    </w:p>
    <w:p w14:paraId="386C86ED" w14:textId="77777777" w:rsidR="006E6E05" w:rsidRPr="00782DE9" w:rsidRDefault="006E6E05" w:rsidP="00642131">
      <w:pPr>
        <w:pStyle w:val="divdocumentsinglecolumn"/>
        <w:spacing w:line="240" w:lineRule="auto"/>
        <w:rPr>
          <w:rStyle w:val="spanjobtitle"/>
          <w:rFonts w:asciiTheme="minorHAnsi" w:hAnsiTheme="minorHAnsi" w:cstheme="minorHAnsi"/>
          <w:sz w:val="22"/>
          <w:szCs w:val="22"/>
        </w:rPr>
      </w:pPr>
    </w:p>
    <w:p w14:paraId="28008E0B" w14:textId="020B86C0" w:rsidR="00B57257" w:rsidRPr="00782DE9" w:rsidRDefault="00505E39" w:rsidP="00642131">
      <w:pPr>
        <w:pStyle w:val="divdocumentsinglecolumn"/>
        <w:spacing w:line="240" w:lineRule="auto"/>
        <w:rPr>
          <w:rFonts w:asciiTheme="minorHAnsi" w:hAnsiTheme="minorHAnsi" w:cstheme="minorHAnsi"/>
          <w:sz w:val="22"/>
          <w:szCs w:val="22"/>
        </w:rPr>
      </w:pPr>
      <w:r w:rsidRPr="00782DE9">
        <w:rPr>
          <w:rStyle w:val="spanjobtitle"/>
          <w:rFonts w:asciiTheme="minorHAnsi" w:hAnsiTheme="minorHAnsi" w:cstheme="minorHAnsi"/>
          <w:sz w:val="22"/>
          <w:szCs w:val="22"/>
        </w:rPr>
        <w:t>Senior ETL Developer</w:t>
      </w:r>
      <w:r w:rsidR="00AA4CC8" w:rsidRPr="00782DE9">
        <w:rPr>
          <w:rStyle w:val="spanjobtitle"/>
          <w:rFonts w:asciiTheme="minorHAnsi" w:hAnsiTheme="minorHAnsi" w:cstheme="minorHAnsi"/>
          <w:sz w:val="22"/>
          <w:szCs w:val="22"/>
        </w:rPr>
        <w:t xml:space="preserve">/ SQL </w:t>
      </w:r>
      <w:r w:rsidR="00A707F1" w:rsidRPr="00782DE9">
        <w:rPr>
          <w:rStyle w:val="spanjobtitle"/>
          <w:rFonts w:asciiTheme="minorHAnsi" w:hAnsiTheme="minorHAnsi" w:cstheme="minorHAnsi"/>
          <w:sz w:val="22"/>
          <w:szCs w:val="22"/>
        </w:rPr>
        <w:t>Lead</w:t>
      </w:r>
      <w:r w:rsidR="00AA4CC8" w:rsidRPr="004B467C">
        <w:rPr>
          <w:rStyle w:val="span"/>
          <w:rFonts w:asciiTheme="minorHAnsi" w:hAnsiTheme="minorHAnsi" w:cstheme="minorHAnsi"/>
          <w:b/>
          <w:sz w:val="22"/>
          <w:szCs w:val="22"/>
        </w:rPr>
        <w:t xml:space="preserve">                                                                           </w:t>
      </w:r>
      <w:r w:rsidR="004B467C">
        <w:rPr>
          <w:rStyle w:val="span"/>
          <w:rFonts w:asciiTheme="minorHAnsi" w:hAnsiTheme="minorHAnsi" w:cstheme="minorHAnsi"/>
          <w:b/>
          <w:sz w:val="22"/>
          <w:szCs w:val="22"/>
        </w:rPr>
        <w:t xml:space="preserve">                             </w:t>
      </w:r>
      <w:r w:rsidR="00AA4CC8" w:rsidRPr="004B467C">
        <w:rPr>
          <w:rStyle w:val="span"/>
          <w:rFonts w:asciiTheme="minorHAnsi" w:hAnsiTheme="minorHAnsi" w:cstheme="minorHAnsi"/>
          <w:b/>
          <w:sz w:val="22"/>
          <w:szCs w:val="22"/>
        </w:rPr>
        <w:t xml:space="preserve"> </w:t>
      </w:r>
      <w:r w:rsidRPr="004B467C">
        <w:rPr>
          <w:rStyle w:val="span"/>
          <w:rFonts w:asciiTheme="minorHAnsi" w:hAnsiTheme="minorHAnsi" w:cstheme="minorHAnsi"/>
          <w:b/>
          <w:sz w:val="22"/>
          <w:szCs w:val="22"/>
        </w:rPr>
        <w:t>0</w:t>
      </w:r>
      <w:r w:rsidR="00D30D66" w:rsidRPr="004B467C">
        <w:rPr>
          <w:rStyle w:val="span"/>
          <w:rFonts w:asciiTheme="minorHAnsi" w:hAnsiTheme="minorHAnsi" w:cstheme="minorHAnsi"/>
          <w:b/>
          <w:sz w:val="22"/>
          <w:szCs w:val="22"/>
        </w:rPr>
        <w:t>9</w:t>
      </w:r>
      <w:r w:rsidRPr="004B467C">
        <w:rPr>
          <w:rStyle w:val="span"/>
          <w:rFonts w:asciiTheme="minorHAnsi" w:hAnsiTheme="minorHAnsi" w:cstheme="minorHAnsi"/>
          <w:b/>
          <w:sz w:val="22"/>
          <w:szCs w:val="22"/>
        </w:rPr>
        <w:t>/2022</w:t>
      </w:r>
      <w:r w:rsidRPr="004B467C">
        <w:rPr>
          <w:rStyle w:val="spanhypenfont"/>
          <w:rFonts w:asciiTheme="minorHAnsi" w:hAnsiTheme="minorHAnsi" w:cstheme="minorHAnsi"/>
          <w:b/>
          <w:sz w:val="22"/>
          <w:szCs w:val="22"/>
        </w:rPr>
        <w:t xml:space="preserve"> </w:t>
      </w:r>
      <w:r w:rsidRPr="004B467C">
        <w:rPr>
          <w:rStyle w:val="spanhypenfont"/>
          <w:rFonts w:asciiTheme="minorHAnsi" w:eastAsia="PMingLiU" w:hAnsiTheme="minorHAnsi" w:cstheme="minorHAnsi"/>
          <w:b/>
          <w:sz w:val="22"/>
          <w:szCs w:val="22"/>
        </w:rPr>
        <w:t>－</w:t>
      </w:r>
      <w:r w:rsidRPr="004B467C">
        <w:rPr>
          <w:rStyle w:val="spanhypenfont"/>
          <w:rFonts w:asciiTheme="minorHAnsi" w:hAnsiTheme="minorHAnsi" w:cstheme="minorHAnsi"/>
          <w:b/>
          <w:sz w:val="22"/>
          <w:szCs w:val="22"/>
        </w:rPr>
        <w:t xml:space="preserve"> </w:t>
      </w:r>
      <w:r w:rsidRPr="004B467C">
        <w:rPr>
          <w:rStyle w:val="span"/>
          <w:rFonts w:asciiTheme="minorHAnsi" w:hAnsiTheme="minorHAnsi" w:cstheme="minorHAnsi"/>
          <w:b/>
          <w:sz w:val="22"/>
          <w:szCs w:val="22"/>
        </w:rPr>
        <w:t>0</w:t>
      </w:r>
      <w:r w:rsidR="00D30D66" w:rsidRPr="004B467C">
        <w:rPr>
          <w:rStyle w:val="span"/>
          <w:rFonts w:asciiTheme="minorHAnsi" w:hAnsiTheme="minorHAnsi" w:cstheme="minorHAnsi"/>
          <w:b/>
          <w:sz w:val="22"/>
          <w:szCs w:val="22"/>
        </w:rPr>
        <w:t>2</w:t>
      </w:r>
      <w:r w:rsidRPr="004B467C">
        <w:rPr>
          <w:rStyle w:val="span"/>
          <w:rFonts w:asciiTheme="minorHAnsi" w:hAnsiTheme="minorHAnsi" w:cstheme="minorHAnsi"/>
          <w:b/>
          <w:sz w:val="22"/>
          <w:szCs w:val="22"/>
        </w:rPr>
        <w:t>/2023</w:t>
      </w:r>
      <w:r w:rsidRPr="00782DE9">
        <w:rPr>
          <w:rStyle w:val="singlecolumnspanpaddedlinenth-child1"/>
          <w:rFonts w:asciiTheme="minorHAnsi" w:hAnsiTheme="minorHAnsi" w:cstheme="minorHAnsi"/>
          <w:sz w:val="22"/>
          <w:szCs w:val="22"/>
        </w:rPr>
        <w:t xml:space="preserve"> </w:t>
      </w:r>
    </w:p>
    <w:p w14:paraId="38560C3F" w14:textId="6EE8724E" w:rsidR="00B57257" w:rsidRPr="00782DE9" w:rsidRDefault="00505E39" w:rsidP="00642131">
      <w:pPr>
        <w:pStyle w:val="spanpaddedline"/>
        <w:spacing w:line="240" w:lineRule="auto"/>
        <w:rPr>
          <w:rFonts w:asciiTheme="minorHAnsi" w:hAnsiTheme="minorHAnsi" w:cstheme="minorHAnsi"/>
          <w:sz w:val="22"/>
          <w:szCs w:val="22"/>
        </w:rPr>
      </w:pPr>
      <w:r w:rsidRPr="00782DE9">
        <w:rPr>
          <w:rStyle w:val="spancompanyname"/>
          <w:rFonts w:asciiTheme="minorHAnsi" w:hAnsiTheme="minorHAnsi" w:cstheme="minorHAnsi"/>
          <w:sz w:val="22"/>
          <w:szCs w:val="22"/>
        </w:rPr>
        <w:t>Apple</w:t>
      </w:r>
      <w:r w:rsidR="00430F1E">
        <w:rPr>
          <w:rFonts w:asciiTheme="minorHAnsi" w:hAnsiTheme="minorHAnsi" w:cstheme="minorHAnsi"/>
          <w:sz w:val="22"/>
          <w:szCs w:val="22"/>
        </w:rPr>
        <w:t xml:space="preserve">, </w:t>
      </w:r>
      <w:r w:rsidR="00430F1E" w:rsidRPr="00430F1E">
        <w:rPr>
          <w:rFonts w:asciiTheme="minorHAnsi" w:hAnsiTheme="minorHAnsi" w:cstheme="minorHAnsi"/>
          <w:b/>
          <w:bCs/>
          <w:sz w:val="22"/>
          <w:szCs w:val="22"/>
        </w:rPr>
        <w:t>Austi</w:t>
      </w:r>
      <w:r w:rsidR="00F03F39">
        <w:rPr>
          <w:rFonts w:asciiTheme="minorHAnsi" w:hAnsiTheme="minorHAnsi" w:cstheme="minorHAnsi"/>
          <w:b/>
          <w:bCs/>
          <w:sz w:val="22"/>
          <w:szCs w:val="22"/>
        </w:rPr>
        <w:t>n</w:t>
      </w:r>
      <w:r w:rsidR="00430F1E" w:rsidRPr="00430F1E">
        <w:rPr>
          <w:rFonts w:asciiTheme="minorHAnsi" w:hAnsiTheme="minorHAnsi" w:cstheme="minorHAnsi"/>
          <w:b/>
          <w:bCs/>
          <w:sz w:val="22"/>
          <w:szCs w:val="22"/>
        </w:rPr>
        <w:t>, TX</w:t>
      </w:r>
    </w:p>
    <w:p w14:paraId="3285B166" w14:textId="77777777" w:rsidR="00584594" w:rsidRPr="00782DE9" w:rsidRDefault="00584594" w:rsidP="00642131">
      <w:pPr>
        <w:pStyle w:val="spanpaddedline"/>
        <w:spacing w:line="240" w:lineRule="auto"/>
        <w:rPr>
          <w:rFonts w:asciiTheme="minorHAnsi" w:hAnsiTheme="minorHAnsi" w:cstheme="minorHAnsi"/>
          <w:sz w:val="22"/>
          <w:szCs w:val="22"/>
        </w:rPr>
      </w:pPr>
    </w:p>
    <w:p w14:paraId="582094F7" w14:textId="524C0667" w:rsidR="00B57257" w:rsidRPr="00782DE9" w:rsidRDefault="00505E39" w:rsidP="00BF2478">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Developed ETL processes and objects such as jobs, transformations, mappings, </w:t>
      </w:r>
      <w:r w:rsidR="008C3E3F" w:rsidRPr="00782DE9">
        <w:rPr>
          <w:rStyle w:val="span"/>
          <w:rFonts w:asciiTheme="minorHAnsi" w:hAnsiTheme="minorHAnsi" w:cstheme="minorHAnsi"/>
          <w:sz w:val="22"/>
          <w:szCs w:val="22"/>
        </w:rPr>
        <w:t xml:space="preserve">and </w:t>
      </w:r>
      <w:r w:rsidRPr="00782DE9">
        <w:rPr>
          <w:rStyle w:val="span"/>
          <w:rFonts w:asciiTheme="minorHAnsi" w:hAnsiTheme="minorHAnsi" w:cstheme="minorHAnsi"/>
          <w:sz w:val="22"/>
          <w:szCs w:val="22"/>
        </w:rPr>
        <w:t>sessions using Informatica PowerCenter 9.6.</w:t>
      </w:r>
      <w:r w:rsidR="00DE583B" w:rsidRPr="00782DE9">
        <w:rPr>
          <w:rStyle w:val="span"/>
          <w:rFonts w:asciiTheme="minorHAnsi" w:hAnsiTheme="minorHAnsi" w:cstheme="minorHAnsi"/>
          <w:sz w:val="22"/>
          <w:szCs w:val="22"/>
        </w:rPr>
        <w:t xml:space="preserve"> and Teradata.</w:t>
      </w:r>
    </w:p>
    <w:p w14:paraId="74FFBDE4" w14:textId="77777777" w:rsidR="00B57257" w:rsidRPr="00782DE9" w:rsidRDefault="00505E39" w:rsidP="00BF2478">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Designed and developed complex mappings with multiple sources and targets to extract data from multiple systems.</w:t>
      </w:r>
    </w:p>
    <w:p w14:paraId="1224BED4" w14:textId="194CBABA" w:rsidR="00B57257" w:rsidRPr="00782DE9" w:rsidRDefault="00505E39" w:rsidP="00BF2478">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Created </w:t>
      </w:r>
      <w:r w:rsidR="008C3E3F" w:rsidRPr="00782DE9">
        <w:rPr>
          <w:rStyle w:val="span"/>
          <w:rFonts w:asciiTheme="minorHAnsi" w:hAnsiTheme="minorHAnsi" w:cstheme="minorHAnsi"/>
          <w:sz w:val="22"/>
          <w:szCs w:val="22"/>
        </w:rPr>
        <w:t>error-handling</w:t>
      </w:r>
      <w:r w:rsidRPr="00782DE9">
        <w:rPr>
          <w:rStyle w:val="span"/>
          <w:rFonts w:asciiTheme="minorHAnsi" w:hAnsiTheme="minorHAnsi" w:cstheme="minorHAnsi"/>
          <w:sz w:val="22"/>
          <w:szCs w:val="22"/>
        </w:rPr>
        <w:t xml:space="preserve"> logic for all the mappings to capture any errors during the ETL process.</w:t>
      </w:r>
    </w:p>
    <w:p w14:paraId="26B98D2E" w14:textId="6B29C932" w:rsidR="00B57257" w:rsidRPr="00782DE9" w:rsidRDefault="00505E39" w:rsidP="00BF2478">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Developed PL and SQL stored procedures to perform various tasks like validation of data in </w:t>
      </w:r>
      <w:r w:rsidR="008C3E3F" w:rsidRPr="00782DE9">
        <w:rPr>
          <w:rStyle w:val="span"/>
          <w:rFonts w:asciiTheme="minorHAnsi" w:hAnsiTheme="minorHAnsi" w:cstheme="minorHAnsi"/>
          <w:sz w:val="22"/>
          <w:szCs w:val="22"/>
        </w:rPr>
        <w:t xml:space="preserve">the </w:t>
      </w:r>
      <w:r w:rsidRPr="00782DE9">
        <w:rPr>
          <w:rStyle w:val="span"/>
          <w:rFonts w:asciiTheme="minorHAnsi" w:hAnsiTheme="minorHAnsi" w:cstheme="minorHAnsi"/>
          <w:sz w:val="22"/>
          <w:szCs w:val="22"/>
        </w:rPr>
        <w:t>staging area before loading into target tables.</w:t>
      </w:r>
    </w:p>
    <w:p w14:paraId="3769E019" w14:textId="1DFE26C4" w:rsidR="00B57257" w:rsidRPr="00782DE9" w:rsidRDefault="00505E39" w:rsidP="00BF2478">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Optimized existing ETL processes by applying different techniques like partitioning, </w:t>
      </w:r>
      <w:r w:rsidR="008C3E3F" w:rsidRPr="00782DE9">
        <w:rPr>
          <w:rStyle w:val="span"/>
          <w:rFonts w:asciiTheme="minorHAnsi" w:hAnsiTheme="minorHAnsi" w:cstheme="minorHAnsi"/>
          <w:sz w:val="22"/>
          <w:szCs w:val="22"/>
        </w:rPr>
        <w:t xml:space="preserve">and </w:t>
      </w:r>
      <w:r w:rsidRPr="00782DE9">
        <w:rPr>
          <w:rStyle w:val="span"/>
          <w:rFonts w:asciiTheme="minorHAnsi" w:hAnsiTheme="minorHAnsi" w:cstheme="minorHAnsi"/>
          <w:sz w:val="22"/>
          <w:szCs w:val="22"/>
        </w:rPr>
        <w:t>indexing.</w:t>
      </w:r>
    </w:p>
    <w:p w14:paraId="73C6F65F" w14:textId="3DC41F7D" w:rsidR="00B57257" w:rsidRPr="00782DE9" w:rsidRDefault="00505E39" w:rsidP="00BF2478">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Configured workflow tasks such as event wait, </w:t>
      </w:r>
      <w:r w:rsidR="008C3E3F" w:rsidRPr="00782DE9">
        <w:rPr>
          <w:rStyle w:val="span"/>
          <w:rFonts w:asciiTheme="minorHAnsi" w:hAnsiTheme="minorHAnsi" w:cstheme="minorHAnsi"/>
          <w:sz w:val="22"/>
          <w:szCs w:val="22"/>
        </w:rPr>
        <w:t xml:space="preserve">and </w:t>
      </w:r>
      <w:r w:rsidRPr="00782DE9">
        <w:rPr>
          <w:rStyle w:val="span"/>
          <w:rFonts w:asciiTheme="minorHAnsi" w:hAnsiTheme="minorHAnsi" w:cstheme="minorHAnsi"/>
          <w:sz w:val="22"/>
          <w:szCs w:val="22"/>
        </w:rPr>
        <w:t xml:space="preserve">email </w:t>
      </w:r>
      <w:r w:rsidR="008C3E3F" w:rsidRPr="00782DE9">
        <w:rPr>
          <w:rStyle w:val="span"/>
          <w:rFonts w:asciiTheme="minorHAnsi" w:hAnsiTheme="minorHAnsi" w:cstheme="minorHAnsi"/>
          <w:sz w:val="22"/>
          <w:szCs w:val="22"/>
        </w:rPr>
        <w:t>tasks</w:t>
      </w:r>
      <w:r w:rsidRPr="00782DE9">
        <w:rPr>
          <w:rStyle w:val="span"/>
          <w:rFonts w:asciiTheme="minorHAnsi" w:hAnsiTheme="minorHAnsi" w:cstheme="minorHAnsi"/>
          <w:sz w:val="22"/>
          <w:szCs w:val="22"/>
        </w:rPr>
        <w:t xml:space="preserve"> for scheduling purposes.</w:t>
      </w:r>
    </w:p>
    <w:p w14:paraId="32E68BCE" w14:textId="77777777" w:rsidR="00B57257" w:rsidRPr="00782DE9" w:rsidRDefault="00505E39" w:rsidP="00BF2478">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Identified bottlenecks in ETL process and resolved them by analyzing the session log files.</w:t>
      </w:r>
    </w:p>
    <w:p w14:paraId="518E29E3" w14:textId="77777777" w:rsidR="00B57257" w:rsidRPr="00782DE9" w:rsidRDefault="00505E39" w:rsidP="00BF2478">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Performed unit testing on the developed code to identify any bugs or issues prior to deployment.</w:t>
      </w:r>
    </w:p>
    <w:p w14:paraId="55E9D150" w14:textId="77777777" w:rsidR="00B57257" w:rsidRPr="00782DE9" w:rsidRDefault="00505E39" w:rsidP="00BF2478">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Assisted business analysts with gathering requirements needed for successful completion of projects involving Data Warehouse development activities based on client's needs.</w:t>
      </w:r>
    </w:p>
    <w:p w14:paraId="060FE0D4" w14:textId="77777777" w:rsidR="00B57257" w:rsidRPr="00782DE9" w:rsidRDefault="00505E39" w:rsidP="00BF2478">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Implemented performance tuning techniques on mappings, sessions and workflows to improve throughput rate of ETL process.</w:t>
      </w:r>
    </w:p>
    <w:p w14:paraId="2AEC2F59" w14:textId="77777777" w:rsidR="00EB1779" w:rsidRPr="00782DE9" w:rsidRDefault="00EB1779" w:rsidP="00BF2478">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Experience in Performance Tuning of SSIS packages by using Row Transformations, Block and Unblock Transformations.</w:t>
      </w:r>
    </w:p>
    <w:p w14:paraId="48AC0710" w14:textId="77777777" w:rsidR="00F56B58" w:rsidRPr="00782DE9" w:rsidRDefault="00F56B58" w:rsidP="00BF2478">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lastRenderedPageBreak/>
        <w:t>Design and implement Data virtualization layers using Denodo platform for data consumption via API calls &amp; Web service calls.</w:t>
      </w:r>
    </w:p>
    <w:p w14:paraId="0A97BCA5" w14:textId="77777777" w:rsidR="00F56B58" w:rsidRPr="00782DE9" w:rsidRDefault="00F56B58" w:rsidP="00BF2478">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Profile &amp; discover data stores, data sources and generate profiling reports.</w:t>
      </w:r>
    </w:p>
    <w:p w14:paraId="7A2CB285" w14:textId="77777777" w:rsidR="00F56B58" w:rsidRPr="00782DE9" w:rsidRDefault="00F56B58" w:rsidP="00BF2478">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Document data quality risks &amp; design data quality solutions.</w:t>
      </w:r>
    </w:p>
    <w:p w14:paraId="2A30D4AC" w14:textId="02D2F4F0" w:rsidR="00B57257" w:rsidRPr="00782DE9" w:rsidRDefault="00505E39" w:rsidP="00BF2478">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Worked closely with database </w:t>
      </w:r>
      <w:r w:rsidR="00D30D66" w:rsidRPr="00782DE9">
        <w:rPr>
          <w:rStyle w:val="span"/>
          <w:rFonts w:asciiTheme="minorHAnsi" w:hAnsiTheme="minorHAnsi" w:cstheme="minorHAnsi"/>
          <w:sz w:val="22"/>
          <w:szCs w:val="22"/>
        </w:rPr>
        <w:t>administrators’</w:t>
      </w:r>
      <w:r w:rsidRPr="00782DE9">
        <w:rPr>
          <w:rStyle w:val="span"/>
          <w:rFonts w:asciiTheme="minorHAnsi" w:hAnsiTheme="minorHAnsi" w:cstheme="minorHAnsi"/>
          <w:sz w:val="22"/>
          <w:szCs w:val="22"/>
        </w:rPr>
        <w:t xml:space="preserve"> team while developing database objects such as triggers, cursors, required for ETL development activities.</w:t>
      </w:r>
    </w:p>
    <w:p w14:paraId="2E5B920B" w14:textId="404D9460" w:rsidR="00B57257" w:rsidRPr="00782DE9" w:rsidRDefault="00505E39" w:rsidP="00BF2478">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Created technical documents including high-level design </w:t>
      </w:r>
      <w:r w:rsidR="00D30D66" w:rsidRPr="00782DE9">
        <w:rPr>
          <w:rStyle w:val="span"/>
          <w:rFonts w:asciiTheme="minorHAnsi" w:hAnsiTheme="minorHAnsi" w:cstheme="minorHAnsi"/>
          <w:sz w:val="22"/>
          <w:szCs w:val="22"/>
        </w:rPr>
        <w:t>documents</w:t>
      </w:r>
      <w:r w:rsidRPr="00782DE9">
        <w:rPr>
          <w:rStyle w:val="span"/>
          <w:rFonts w:asciiTheme="minorHAnsi" w:hAnsiTheme="minorHAnsi" w:cstheme="minorHAnsi"/>
          <w:sz w:val="22"/>
          <w:szCs w:val="22"/>
        </w:rPr>
        <w:t xml:space="preserve">, low-level design </w:t>
      </w:r>
      <w:r w:rsidR="00D30D66" w:rsidRPr="00782DE9">
        <w:rPr>
          <w:rStyle w:val="span"/>
          <w:rFonts w:asciiTheme="minorHAnsi" w:hAnsiTheme="minorHAnsi" w:cstheme="minorHAnsi"/>
          <w:sz w:val="22"/>
          <w:szCs w:val="22"/>
        </w:rPr>
        <w:t>documents</w:t>
      </w:r>
      <w:r w:rsidRPr="00782DE9">
        <w:rPr>
          <w:rStyle w:val="span"/>
          <w:rFonts w:asciiTheme="minorHAnsi" w:hAnsiTheme="minorHAnsi" w:cstheme="minorHAnsi"/>
          <w:sz w:val="22"/>
          <w:szCs w:val="22"/>
        </w:rPr>
        <w:t xml:space="preserve"> and user manual documents related to the development activities done in Informatica PowerCenter 9.6 environment.</w:t>
      </w:r>
    </w:p>
    <w:p w14:paraId="09FE7562" w14:textId="2CFA2B79" w:rsidR="00B57257" w:rsidRPr="00782DE9" w:rsidRDefault="00505E39" w:rsidP="00BF2478">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Provided production support for troubleshooting issues related to Informatica PowerCenter components like source qualifier transformation, lookup </w:t>
      </w:r>
      <w:r w:rsidR="00D30D66" w:rsidRPr="00782DE9">
        <w:rPr>
          <w:rStyle w:val="span"/>
          <w:rFonts w:asciiTheme="minorHAnsi" w:hAnsiTheme="minorHAnsi" w:cstheme="minorHAnsi"/>
          <w:sz w:val="22"/>
          <w:szCs w:val="22"/>
        </w:rPr>
        <w:t>transformation.</w:t>
      </w:r>
    </w:p>
    <w:p w14:paraId="01E9EBB9" w14:textId="77777777" w:rsidR="00B57257" w:rsidRPr="00782DE9" w:rsidRDefault="00505E39" w:rsidP="00BF2478">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Developed shell scripts used for executing batch jobs and monitoring their progress through automated alerts system setup using crontab utility in Linux environment.</w:t>
      </w:r>
    </w:p>
    <w:p w14:paraId="0604D7C0" w14:textId="77777777" w:rsidR="00B57257" w:rsidRPr="00782DE9" w:rsidRDefault="00505E39" w:rsidP="00BF2478">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Monitored daily load status of all the Informatica workflows running in production environment using command line interface.</w:t>
      </w:r>
    </w:p>
    <w:p w14:paraId="02D5956E" w14:textId="77777777" w:rsidR="00B57257" w:rsidRPr="00782DE9" w:rsidRDefault="00505E39" w:rsidP="00BF2478">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Involved in debugging source code written in SQL language used by Informatica PowerCenter components while extracting data from Oracle databases into flat files or vice versa.</w:t>
      </w:r>
    </w:p>
    <w:p w14:paraId="56D25BAA" w14:textId="77777777" w:rsidR="00B57257" w:rsidRPr="00782DE9" w:rsidRDefault="00505E39" w:rsidP="00BF2478">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Collaborated with other teams such as QA team members for bug fixing activities during UAT phase of project life cycle.</w:t>
      </w:r>
    </w:p>
    <w:p w14:paraId="5F137AFA" w14:textId="1A565B57" w:rsidR="00B57257" w:rsidRPr="00782DE9" w:rsidRDefault="00505E39" w:rsidP="00BF2478">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Participated actively in weekly meetings held between IT team members </w:t>
      </w:r>
      <w:r w:rsidR="00D30D66" w:rsidRPr="00782DE9">
        <w:rPr>
          <w:rStyle w:val="span"/>
          <w:rFonts w:asciiTheme="minorHAnsi" w:hAnsiTheme="minorHAnsi" w:cstheme="minorHAnsi"/>
          <w:sz w:val="22"/>
          <w:szCs w:val="22"/>
        </w:rPr>
        <w:t>discussing</w:t>
      </w:r>
      <w:r w:rsidRPr="00782DE9">
        <w:rPr>
          <w:rStyle w:val="span"/>
          <w:rFonts w:asciiTheme="minorHAnsi" w:hAnsiTheme="minorHAnsi" w:cstheme="minorHAnsi"/>
          <w:sz w:val="22"/>
          <w:szCs w:val="22"/>
        </w:rPr>
        <w:t xml:space="preserve"> new initiatives taken up by </w:t>
      </w:r>
      <w:r w:rsidR="00D30D66" w:rsidRPr="00782DE9">
        <w:rPr>
          <w:rStyle w:val="span"/>
          <w:rFonts w:asciiTheme="minorHAnsi" w:hAnsiTheme="minorHAnsi" w:cstheme="minorHAnsi"/>
          <w:sz w:val="22"/>
          <w:szCs w:val="22"/>
        </w:rPr>
        <w:t>organizations</w:t>
      </w:r>
      <w:r w:rsidRPr="00782DE9">
        <w:rPr>
          <w:rStyle w:val="span"/>
          <w:rFonts w:asciiTheme="minorHAnsi" w:hAnsiTheme="minorHAnsi" w:cstheme="minorHAnsi"/>
          <w:sz w:val="22"/>
          <w:szCs w:val="22"/>
        </w:rPr>
        <w:t xml:space="preserve"> concerning Data Warehousing technologies like Hadoop MapReduce framework.</w:t>
      </w:r>
    </w:p>
    <w:p w14:paraId="0961BA31" w14:textId="77777777" w:rsidR="00B57257" w:rsidRPr="00782DE9" w:rsidRDefault="00505E39" w:rsidP="00BF2478">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Managed end-to-end operations of ETL data pipelines, maintaining uptime of 95%.</w:t>
      </w:r>
    </w:p>
    <w:p w14:paraId="05309676" w14:textId="77777777" w:rsidR="00B57257" w:rsidRPr="00782DE9" w:rsidRDefault="00505E39" w:rsidP="00BF2478">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Applied Conceptual, Logical and Physical &amp; Dimensional/Relational model designs to ETL tasks.</w:t>
      </w:r>
    </w:p>
    <w:p w14:paraId="3408EA3C" w14:textId="77777777" w:rsidR="00B57257" w:rsidRPr="00782DE9" w:rsidRDefault="00505E39" w:rsidP="00BF2478">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Analyzed code and corrected errors to optimize output.</w:t>
      </w:r>
    </w:p>
    <w:p w14:paraId="550ED092" w14:textId="77777777" w:rsidR="00B57257" w:rsidRPr="00782DE9" w:rsidRDefault="00505E39" w:rsidP="00BF2478">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Worked closely with systems analysts, engineers and programmers to understand limitations, develop capabilities and resolve software problems.</w:t>
      </w:r>
    </w:p>
    <w:p w14:paraId="34644389" w14:textId="77777777" w:rsidR="00B57257" w:rsidRPr="00782DE9" w:rsidRDefault="00505E39" w:rsidP="00BF2478">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Reviewed project requirements to identify customer expectations and resources needed to meet goals.</w:t>
      </w:r>
    </w:p>
    <w:p w14:paraId="057FB817" w14:textId="77777777" w:rsidR="00B57257" w:rsidRPr="00782DE9" w:rsidRDefault="00505E39" w:rsidP="00BF2478">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Recommended improvements to facilitate team and project workflow.</w:t>
      </w:r>
    </w:p>
    <w:p w14:paraId="0FC5EB41" w14:textId="77777777" w:rsidR="00B57257" w:rsidRPr="00782DE9" w:rsidRDefault="00505E39" w:rsidP="00BF2478">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Resolved customer issues by establishing workarounds and solutions to debug and create defect fixes.</w:t>
      </w:r>
    </w:p>
    <w:p w14:paraId="36DEC620" w14:textId="77777777" w:rsidR="00B57257" w:rsidRPr="00782DE9" w:rsidRDefault="00505E39" w:rsidP="00BF2478">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Analyzed user needs and software requirements to determine design feasibility.</w:t>
      </w:r>
    </w:p>
    <w:p w14:paraId="1B63853B" w14:textId="77777777" w:rsidR="00B57257" w:rsidRPr="00782DE9" w:rsidRDefault="00505E39" w:rsidP="00BF2478">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Programmed applications and tools using object-oriented languages with goals of code abstraction, stability and reuse.</w:t>
      </w:r>
    </w:p>
    <w:p w14:paraId="53FAE679" w14:textId="77777777" w:rsidR="00B57257" w:rsidRPr="00782DE9" w:rsidRDefault="00505E39" w:rsidP="00BF2478">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Collaborated with support team to assist client stakeholders with emergent technical issues and develop effective solutions.</w:t>
      </w:r>
    </w:p>
    <w:p w14:paraId="5B689914" w14:textId="77777777" w:rsidR="00B57257" w:rsidRPr="00782DE9" w:rsidRDefault="00505E39" w:rsidP="00BF2478">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Improved and corrected existing software and system applications.</w:t>
      </w:r>
    </w:p>
    <w:p w14:paraId="56C58E66" w14:textId="77777777" w:rsidR="00B57257" w:rsidRPr="00782DE9" w:rsidRDefault="00505E39" w:rsidP="00BF2478">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Coordinated system installations, testing and code corrections.</w:t>
      </w:r>
    </w:p>
    <w:p w14:paraId="73F4BBBD" w14:textId="77777777" w:rsidR="00B57257" w:rsidRPr="00782DE9" w:rsidRDefault="00505E39" w:rsidP="00BF2478">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Integrated object-oriented design and development techniques into projects to support usability goals.</w:t>
      </w:r>
    </w:p>
    <w:p w14:paraId="0ED335F4" w14:textId="77777777" w:rsidR="00B57257" w:rsidRPr="00782DE9" w:rsidRDefault="00505E39" w:rsidP="00BF2478">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Assessed code during testing stage to determine potential glitches and bugs.</w:t>
      </w:r>
    </w:p>
    <w:p w14:paraId="57C98185" w14:textId="77777777" w:rsidR="00B57257" w:rsidRPr="00782DE9" w:rsidRDefault="00505E39" w:rsidP="00BF2478">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Coordinated installation of software systems and collaborated with user experience team on design and implementation of new features.</w:t>
      </w:r>
    </w:p>
    <w:p w14:paraId="687AA7C7" w14:textId="77777777" w:rsidR="00B57257" w:rsidRPr="00782DE9" w:rsidRDefault="00505E39" w:rsidP="00BF2478">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Coordinated testing and validation procedures through software development lifecycle.</w:t>
      </w:r>
    </w:p>
    <w:p w14:paraId="44835CAD" w14:textId="77777777" w:rsidR="00B57257" w:rsidRPr="00782DE9" w:rsidRDefault="00505E39" w:rsidP="00BF2478">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Modified existing software to correct errors, adapt to newly implemented hardware or upgrade interfaces.</w:t>
      </w:r>
    </w:p>
    <w:p w14:paraId="7E873B73" w14:textId="77777777" w:rsidR="00B57257" w:rsidRPr="00782DE9" w:rsidRDefault="00505E39" w:rsidP="00BF2478">
      <w:pPr>
        <w:pStyle w:val="ulli"/>
        <w:numPr>
          <w:ilvl w:val="0"/>
          <w:numId w:val="18"/>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Utilized established design patterns to expedite novel software creation and support consistent performance results.</w:t>
      </w:r>
    </w:p>
    <w:p w14:paraId="3AC884C0" w14:textId="77777777" w:rsidR="000B51E6" w:rsidRPr="00782DE9" w:rsidRDefault="000B51E6" w:rsidP="00642131">
      <w:pPr>
        <w:pStyle w:val="divdocumentsinglecolumn"/>
        <w:spacing w:line="240" w:lineRule="auto"/>
        <w:rPr>
          <w:rStyle w:val="spanjobtitle"/>
          <w:rFonts w:asciiTheme="minorHAnsi" w:hAnsiTheme="minorHAnsi" w:cstheme="minorHAnsi"/>
          <w:sz w:val="22"/>
          <w:szCs w:val="22"/>
        </w:rPr>
      </w:pPr>
    </w:p>
    <w:p w14:paraId="2500AC7B" w14:textId="647788EC" w:rsidR="00B57257" w:rsidRPr="00782DE9" w:rsidRDefault="00505E39" w:rsidP="00642131">
      <w:pPr>
        <w:pStyle w:val="divdocumentsinglecolumn"/>
        <w:spacing w:line="240" w:lineRule="auto"/>
        <w:rPr>
          <w:rFonts w:asciiTheme="minorHAnsi" w:hAnsiTheme="minorHAnsi" w:cstheme="minorHAnsi"/>
          <w:sz w:val="22"/>
          <w:szCs w:val="22"/>
        </w:rPr>
      </w:pPr>
      <w:r w:rsidRPr="00782DE9">
        <w:rPr>
          <w:rStyle w:val="spanjobtitle"/>
          <w:rFonts w:asciiTheme="minorHAnsi" w:hAnsiTheme="minorHAnsi" w:cstheme="minorHAnsi"/>
          <w:sz w:val="22"/>
          <w:szCs w:val="22"/>
        </w:rPr>
        <w:t>Senior ETL Developer</w:t>
      </w:r>
      <w:r w:rsidR="00AA4CC8" w:rsidRPr="00782DE9">
        <w:rPr>
          <w:rStyle w:val="spanjobtitle"/>
          <w:rFonts w:asciiTheme="minorHAnsi" w:hAnsiTheme="minorHAnsi" w:cstheme="minorHAnsi"/>
          <w:sz w:val="22"/>
          <w:szCs w:val="22"/>
        </w:rPr>
        <w:t xml:space="preserve">/ SQL </w:t>
      </w:r>
      <w:r w:rsidR="00461B64" w:rsidRPr="00782DE9">
        <w:rPr>
          <w:rStyle w:val="spanjobtitle"/>
          <w:rFonts w:asciiTheme="minorHAnsi" w:hAnsiTheme="minorHAnsi" w:cstheme="minorHAnsi"/>
          <w:sz w:val="22"/>
          <w:szCs w:val="22"/>
        </w:rPr>
        <w:t>Developer</w:t>
      </w:r>
      <w:r w:rsidR="00A707F1" w:rsidRPr="00782DE9">
        <w:rPr>
          <w:rStyle w:val="spanjobtitle"/>
          <w:rFonts w:asciiTheme="minorHAnsi" w:hAnsiTheme="minorHAnsi" w:cstheme="minorHAnsi"/>
          <w:sz w:val="22"/>
          <w:szCs w:val="22"/>
        </w:rPr>
        <w:t>/Lead</w:t>
      </w:r>
      <w:r w:rsidR="00A707F1" w:rsidRPr="00782DE9">
        <w:rPr>
          <w:rStyle w:val="span"/>
          <w:rFonts w:asciiTheme="minorHAnsi" w:hAnsiTheme="minorHAnsi" w:cstheme="minorHAnsi"/>
          <w:b/>
          <w:sz w:val="22"/>
          <w:szCs w:val="22"/>
        </w:rPr>
        <w:t xml:space="preserve">  </w:t>
      </w:r>
      <w:r w:rsidR="00AA4CC8" w:rsidRPr="00782DE9">
        <w:rPr>
          <w:rStyle w:val="span"/>
          <w:rFonts w:asciiTheme="minorHAnsi" w:hAnsiTheme="minorHAnsi" w:cstheme="minorHAnsi"/>
          <w:b/>
          <w:sz w:val="22"/>
          <w:szCs w:val="22"/>
        </w:rPr>
        <w:t xml:space="preserve">                                                                      </w:t>
      </w:r>
      <w:r w:rsidR="00584594" w:rsidRPr="00782DE9">
        <w:rPr>
          <w:rStyle w:val="span"/>
          <w:rFonts w:asciiTheme="minorHAnsi" w:hAnsiTheme="minorHAnsi" w:cstheme="minorHAnsi"/>
          <w:b/>
          <w:sz w:val="22"/>
          <w:szCs w:val="22"/>
        </w:rPr>
        <w:tab/>
        <w:t xml:space="preserve">                 </w:t>
      </w:r>
      <w:r w:rsidRPr="00782DE9">
        <w:rPr>
          <w:rStyle w:val="span"/>
          <w:rFonts w:asciiTheme="minorHAnsi" w:hAnsiTheme="minorHAnsi" w:cstheme="minorHAnsi"/>
          <w:b/>
          <w:sz w:val="22"/>
          <w:szCs w:val="22"/>
        </w:rPr>
        <w:t xml:space="preserve"> 02/2021</w:t>
      </w:r>
      <w:r w:rsidRPr="00782DE9">
        <w:rPr>
          <w:rStyle w:val="spanhypenfont"/>
          <w:rFonts w:asciiTheme="minorHAnsi" w:hAnsiTheme="minorHAnsi" w:cstheme="minorHAnsi"/>
          <w:b/>
          <w:sz w:val="22"/>
          <w:szCs w:val="22"/>
        </w:rPr>
        <w:t xml:space="preserve"> </w:t>
      </w:r>
      <w:r w:rsidRPr="00782DE9">
        <w:rPr>
          <w:rStyle w:val="spanhypenfont"/>
          <w:rFonts w:asciiTheme="minorHAnsi" w:eastAsia="PMingLiU" w:hAnsiTheme="minorHAnsi" w:cstheme="minorHAnsi"/>
          <w:b/>
          <w:sz w:val="22"/>
          <w:szCs w:val="22"/>
        </w:rPr>
        <w:t>－</w:t>
      </w:r>
      <w:r w:rsidRPr="00782DE9">
        <w:rPr>
          <w:rStyle w:val="spanhypenfont"/>
          <w:rFonts w:asciiTheme="minorHAnsi" w:hAnsiTheme="minorHAnsi" w:cstheme="minorHAnsi"/>
          <w:b/>
          <w:sz w:val="22"/>
          <w:szCs w:val="22"/>
        </w:rPr>
        <w:t xml:space="preserve"> </w:t>
      </w:r>
      <w:r w:rsidRPr="00782DE9">
        <w:rPr>
          <w:rStyle w:val="span"/>
          <w:rFonts w:asciiTheme="minorHAnsi" w:hAnsiTheme="minorHAnsi" w:cstheme="minorHAnsi"/>
          <w:b/>
          <w:sz w:val="22"/>
          <w:szCs w:val="22"/>
        </w:rPr>
        <w:t>08/2022</w:t>
      </w:r>
      <w:r w:rsidRPr="00782DE9">
        <w:rPr>
          <w:rStyle w:val="singlecolumnspanpaddedlinenth-child1"/>
          <w:rFonts w:asciiTheme="minorHAnsi" w:hAnsiTheme="minorHAnsi" w:cstheme="minorHAnsi"/>
          <w:sz w:val="22"/>
          <w:szCs w:val="22"/>
        </w:rPr>
        <w:t xml:space="preserve"> </w:t>
      </w:r>
    </w:p>
    <w:p w14:paraId="25E5AE59" w14:textId="0FECD355" w:rsidR="00B57257" w:rsidRPr="00782DE9" w:rsidRDefault="00505E39" w:rsidP="00642131">
      <w:pPr>
        <w:pStyle w:val="spanpaddedline"/>
        <w:spacing w:line="240" w:lineRule="auto"/>
        <w:rPr>
          <w:rStyle w:val="spanhypenfont"/>
          <w:rFonts w:asciiTheme="minorHAnsi" w:hAnsiTheme="minorHAnsi" w:cstheme="minorHAnsi"/>
          <w:sz w:val="22"/>
          <w:szCs w:val="22"/>
        </w:rPr>
      </w:pPr>
      <w:r w:rsidRPr="00782DE9">
        <w:rPr>
          <w:rStyle w:val="spancompanyname"/>
          <w:rFonts w:asciiTheme="minorHAnsi" w:hAnsiTheme="minorHAnsi" w:cstheme="minorHAnsi"/>
          <w:sz w:val="22"/>
          <w:szCs w:val="22"/>
        </w:rPr>
        <w:t>Wipro Technologies</w:t>
      </w:r>
      <w:r w:rsidR="00430F1E" w:rsidRPr="00430F1E">
        <w:rPr>
          <w:rStyle w:val="spanhypenfont"/>
          <w:rFonts w:asciiTheme="minorHAnsi" w:hAnsiTheme="minorHAnsi" w:cstheme="minorHAnsi"/>
          <w:b/>
          <w:bCs/>
          <w:sz w:val="22"/>
          <w:szCs w:val="22"/>
        </w:rPr>
        <w:t>, India</w:t>
      </w:r>
    </w:p>
    <w:p w14:paraId="794E2832" w14:textId="77777777" w:rsidR="00584594" w:rsidRPr="00782DE9" w:rsidRDefault="00584594" w:rsidP="00642131">
      <w:pPr>
        <w:pStyle w:val="spanpaddedline"/>
        <w:spacing w:line="240" w:lineRule="auto"/>
        <w:rPr>
          <w:rStyle w:val="spanhypenfont"/>
          <w:rFonts w:asciiTheme="minorHAnsi" w:hAnsiTheme="minorHAnsi" w:cstheme="minorHAnsi"/>
          <w:sz w:val="22"/>
          <w:szCs w:val="22"/>
        </w:rPr>
      </w:pPr>
    </w:p>
    <w:p w14:paraId="7E515015" w14:textId="77777777" w:rsidR="00C0020D" w:rsidRPr="00782DE9" w:rsidRDefault="00C0020D" w:rsidP="00642131">
      <w:pPr>
        <w:pStyle w:val="ulli"/>
        <w:numPr>
          <w:ilvl w:val="0"/>
          <w:numId w:val="20"/>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Implementation and delivery of BI platform solutions to develop and deploy ETL, analytical, reporting and scorecard\dash boarding on SQL Server 2012 using SSAS, SSIS, SSRS.</w:t>
      </w:r>
    </w:p>
    <w:p w14:paraId="107A2DF8" w14:textId="77777777" w:rsidR="00C0020D" w:rsidRPr="00782DE9" w:rsidRDefault="00C0020D" w:rsidP="00642131">
      <w:pPr>
        <w:pStyle w:val="ulli"/>
        <w:numPr>
          <w:ilvl w:val="0"/>
          <w:numId w:val="20"/>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Developed, deployed and monitored SSIS Packages for new ETL Processes and upgraded the existing DTS packages to SSIS for the on-going ETL Processes. Monitored Full/Incremental/Daily Loads and support all scheduled ETL jobs for batch processing.</w:t>
      </w:r>
    </w:p>
    <w:p w14:paraId="51D7BCF8" w14:textId="77777777" w:rsidR="00345D45" w:rsidRPr="00782DE9" w:rsidRDefault="00345D45" w:rsidP="00642131">
      <w:pPr>
        <w:pStyle w:val="ulli"/>
        <w:numPr>
          <w:ilvl w:val="0"/>
          <w:numId w:val="20"/>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Experience working with JSON and AWS is a plus and FHIR format.</w:t>
      </w:r>
    </w:p>
    <w:p w14:paraId="5C794A50" w14:textId="77777777" w:rsidR="00345D45" w:rsidRPr="00782DE9" w:rsidRDefault="00345D45" w:rsidP="00642131">
      <w:pPr>
        <w:pStyle w:val="ulli"/>
        <w:numPr>
          <w:ilvl w:val="0"/>
          <w:numId w:val="20"/>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Supports the definition of, and adherence to, Data Virtualization standards, conventions, principles.</w:t>
      </w:r>
    </w:p>
    <w:p w14:paraId="3424BF32" w14:textId="08387DC8" w:rsidR="00345D45" w:rsidRPr="00782DE9" w:rsidRDefault="00345D45" w:rsidP="00642131">
      <w:pPr>
        <w:pStyle w:val="ulli"/>
        <w:numPr>
          <w:ilvl w:val="0"/>
          <w:numId w:val="20"/>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Address a majority of technical questions concerning customization, integration, enterprise architecture and general </w:t>
      </w:r>
      <w:r w:rsidR="000F76FA" w:rsidRPr="00782DE9">
        <w:rPr>
          <w:rStyle w:val="span"/>
          <w:rFonts w:asciiTheme="minorHAnsi" w:hAnsiTheme="minorHAnsi" w:cstheme="minorHAnsi"/>
          <w:sz w:val="22"/>
          <w:szCs w:val="22"/>
        </w:rPr>
        <w:t>feature/functionality</w:t>
      </w:r>
      <w:r w:rsidRPr="00782DE9">
        <w:rPr>
          <w:rStyle w:val="span"/>
          <w:rFonts w:asciiTheme="minorHAnsi" w:hAnsiTheme="minorHAnsi" w:cstheme="minorHAnsi"/>
          <w:sz w:val="22"/>
          <w:szCs w:val="22"/>
        </w:rPr>
        <w:t xml:space="preserve"> of Denodo.</w:t>
      </w:r>
    </w:p>
    <w:p w14:paraId="3A42372B" w14:textId="77777777" w:rsidR="00C0020D" w:rsidRPr="00782DE9" w:rsidRDefault="00C0020D" w:rsidP="00642131">
      <w:pPr>
        <w:pStyle w:val="ulli"/>
        <w:numPr>
          <w:ilvl w:val="0"/>
          <w:numId w:val="20"/>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lastRenderedPageBreak/>
        <w:t>Involved in Technical decisions for Business requirement, Interaction with Business Analysts, Client team, Development team, Capacity planning and Up gradation of System Configuration. Involved in Installation, Configuration and Deployment of Reports using SSRS with Scale-Out topology.</w:t>
      </w:r>
    </w:p>
    <w:p w14:paraId="194B4FAE" w14:textId="77777777" w:rsidR="00C0020D" w:rsidRPr="00782DE9" w:rsidRDefault="00C0020D" w:rsidP="00642131">
      <w:pPr>
        <w:pStyle w:val="ulli"/>
        <w:numPr>
          <w:ilvl w:val="0"/>
          <w:numId w:val="20"/>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Involved in SQL Server Configuration, Administration, Implementation and Trouble-shooting for Business work. Migrated existing self-service reports and adhoc reports to Power BI.</w:t>
      </w:r>
    </w:p>
    <w:p w14:paraId="793C7EA1" w14:textId="5414B389" w:rsidR="00C0020D" w:rsidRPr="00782DE9" w:rsidRDefault="00C0020D" w:rsidP="00642131">
      <w:pPr>
        <w:pStyle w:val="ulli"/>
        <w:numPr>
          <w:ilvl w:val="0"/>
          <w:numId w:val="20"/>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Developed custom-calculated measures using DAX in Power BI to satisfy business requirements.</w:t>
      </w:r>
    </w:p>
    <w:p w14:paraId="20D2DE13" w14:textId="73FEB626" w:rsidR="00C0020D" w:rsidRPr="00782DE9" w:rsidRDefault="00C0020D" w:rsidP="00642131">
      <w:pPr>
        <w:pStyle w:val="ulli"/>
        <w:numPr>
          <w:ilvl w:val="0"/>
          <w:numId w:val="20"/>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Controlled, and coordinated installations (Security Patches, Service packs) and evaluated the performance before deployment.</w:t>
      </w:r>
    </w:p>
    <w:p w14:paraId="549E54D8" w14:textId="77777777" w:rsidR="00C0020D" w:rsidRPr="00782DE9" w:rsidRDefault="00C0020D" w:rsidP="00642131">
      <w:pPr>
        <w:pStyle w:val="ulli"/>
        <w:numPr>
          <w:ilvl w:val="0"/>
          <w:numId w:val="20"/>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Performed Database Refresh tasks from production to Development and Staging Servers Documenting Business requirements and requirements tracking.</w:t>
      </w:r>
    </w:p>
    <w:p w14:paraId="5929C96B" w14:textId="77777777" w:rsidR="00C0020D" w:rsidRPr="00782DE9" w:rsidRDefault="00C0020D" w:rsidP="00642131">
      <w:pPr>
        <w:pStyle w:val="ulli"/>
        <w:numPr>
          <w:ilvl w:val="0"/>
          <w:numId w:val="20"/>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Document Business Scenarios and testing Objectives.</w:t>
      </w:r>
    </w:p>
    <w:p w14:paraId="3320FDBD" w14:textId="77777777" w:rsidR="00C0020D" w:rsidRPr="00782DE9" w:rsidRDefault="00C0020D" w:rsidP="00642131">
      <w:pPr>
        <w:pStyle w:val="ulli"/>
        <w:numPr>
          <w:ilvl w:val="0"/>
          <w:numId w:val="20"/>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Coordinate with business teams to prepare SIT and UAT test scenarios</w:t>
      </w:r>
    </w:p>
    <w:p w14:paraId="13405FDC" w14:textId="47835AE8" w:rsidR="00C0020D" w:rsidRPr="00782DE9" w:rsidRDefault="00C0020D" w:rsidP="00642131">
      <w:pPr>
        <w:pStyle w:val="ulli"/>
        <w:numPr>
          <w:ilvl w:val="0"/>
          <w:numId w:val="20"/>
        </w:numPr>
        <w:spacing w:line="240" w:lineRule="auto"/>
        <w:rPr>
          <w:rFonts w:asciiTheme="minorHAnsi" w:hAnsiTheme="minorHAnsi" w:cstheme="minorHAnsi"/>
          <w:sz w:val="22"/>
          <w:szCs w:val="22"/>
        </w:rPr>
      </w:pPr>
      <w:r w:rsidRPr="00782DE9">
        <w:rPr>
          <w:rStyle w:val="span"/>
          <w:rFonts w:asciiTheme="minorHAnsi" w:hAnsiTheme="minorHAnsi" w:cstheme="minorHAnsi"/>
          <w:sz w:val="22"/>
          <w:szCs w:val="22"/>
        </w:rPr>
        <w:t>Developed, deployed and monitored SSIS Packages for new ETL Processes and upgraded the existing DTS packages to SSIS for the on-going ETL Processes.</w:t>
      </w:r>
    </w:p>
    <w:p w14:paraId="775E40A1" w14:textId="77777777" w:rsidR="00B57257" w:rsidRPr="00782DE9" w:rsidRDefault="00505E39" w:rsidP="00642131">
      <w:pPr>
        <w:pStyle w:val="ulli"/>
        <w:numPr>
          <w:ilvl w:val="0"/>
          <w:numId w:val="20"/>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Developed ETL processes and objects such as jobs, transformations, mappings, sessions using Informatica PowerCenter 9.6.</w:t>
      </w:r>
    </w:p>
    <w:p w14:paraId="75E25872" w14:textId="77777777" w:rsidR="00B57257" w:rsidRPr="00782DE9" w:rsidRDefault="00505E39" w:rsidP="00642131">
      <w:pPr>
        <w:pStyle w:val="ulli"/>
        <w:numPr>
          <w:ilvl w:val="0"/>
          <w:numId w:val="20"/>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Designed and developed complex mappings with multiple sources and targets to extract data from multiple systems.</w:t>
      </w:r>
    </w:p>
    <w:p w14:paraId="07680647" w14:textId="77777777" w:rsidR="00B57257" w:rsidRPr="00782DE9" w:rsidRDefault="00505E39" w:rsidP="00642131">
      <w:pPr>
        <w:pStyle w:val="ulli"/>
        <w:numPr>
          <w:ilvl w:val="0"/>
          <w:numId w:val="20"/>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Created error handling logic for all the mappings to capture any errors during the ETL process.</w:t>
      </w:r>
    </w:p>
    <w:p w14:paraId="3CC584D2" w14:textId="77777777" w:rsidR="00B57257" w:rsidRPr="00782DE9" w:rsidRDefault="00505E39" w:rsidP="00642131">
      <w:pPr>
        <w:pStyle w:val="ulli"/>
        <w:numPr>
          <w:ilvl w:val="0"/>
          <w:numId w:val="20"/>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Developed PL and SQL stored procedures to perform various tasks like validation of data in staging area before loading into target tables.</w:t>
      </w:r>
    </w:p>
    <w:p w14:paraId="00853A85" w14:textId="77777777" w:rsidR="00B57257" w:rsidRPr="00782DE9" w:rsidRDefault="00505E39" w:rsidP="00642131">
      <w:pPr>
        <w:pStyle w:val="ulli"/>
        <w:numPr>
          <w:ilvl w:val="0"/>
          <w:numId w:val="20"/>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Optimized existing ETL processes by applying different techniques like partitioning, indexing.</w:t>
      </w:r>
    </w:p>
    <w:p w14:paraId="1222A5B5" w14:textId="77777777" w:rsidR="00B57257" w:rsidRPr="00782DE9" w:rsidRDefault="00505E39" w:rsidP="00642131">
      <w:pPr>
        <w:pStyle w:val="ulli"/>
        <w:numPr>
          <w:ilvl w:val="0"/>
          <w:numId w:val="20"/>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Configured workflow tasks such as event wait, email task for scheduling purposes.</w:t>
      </w:r>
    </w:p>
    <w:p w14:paraId="563BDCBB" w14:textId="77777777" w:rsidR="00B57257" w:rsidRPr="00782DE9" w:rsidRDefault="00505E39" w:rsidP="00642131">
      <w:pPr>
        <w:pStyle w:val="ulli"/>
        <w:numPr>
          <w:ilvl w:val="0"/>
          <w:numId w:val="20"/>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Identified bottlenecks in ETL process and resolved them by analyzing the session log files.</w:t>
      </w:r>
    </w:p>
    <w:p w14:paraId="518FDE51" w14:textId="77777777" w:rsidR="00B57257" w:rsidRPr="00782DE9" w:rsidRDefault="00505E39" w:rsidP="00642131">
      <w:pPr>
        <w:pStyle w:val="ulli"/>
        <w:numPr>
          <w:ilvl w:val="0"/>
          <w:numId w:val="20"/>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Performed unit testing on the developed code to identify any bugs or issues prior to deployment.</w:t>
      </w:r>
    </w:p>
    <w:p w14:paraId="1750ACA2" w14:textId="77777777" w:rsidR="00B57257" w:rsidRPr="00782DE9" w:rsidRDefault="00505E39" w:rsidP="00642131">
      <w:pPr>
        <w:pStyle w:val="ulli"/>
        <w:numPr>
          <w:ilvl w:val="0"/>
          <w:numId w:val="20"/>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Implemented performance tuning techniques on mappings, sessions and workflows to improve throughput rate of ETL process.</w:t>
      </w:r>
    </w:p>
    <w:p w14:paraId="0CFB8936" w14:textId="0A345195" w:rsidR="00B57257" w:rsidRPr="00782DE9" w:rsidRDefault="00505E39" w:rsidP="00642131">
      <w:pPr>
        <w:pStyle w:val="ulli"/>
        <w:numPr>
          <w:ilvl w:val="0"/>
          <w:numId w:val="20"/>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Worked closely with database </w:t>
      </w:r>
      <w:r w:rsidR="00D30D66" w:rsidRPr="00782DE9">
        <w:rPr>
          <w:rStyle w:val="span"/>
          <w:rFonts w:asciiTheme="minorHAnsi" w:hAnsiTheme="minorHAnsi" w:cstheme="minorHAnsi"/>
          <w:sz w:val="22"/>
          <w:szCs w:val="22"/>
        </w:rPr>
        <w:t>administrators’</w:t>
      </w:r>
      <w:r w:rsidRPr="00782DE9">
        <w:rPr>
          <w:rStyle w:val="span"/>
          <w:rFonts w:asciiTheme="minorHAnsi" w:hAnsiTheme="minorHAnsi" w:cstheme="minorHAnsi"/>
          <w:sz w:val="22"/>
          <w:szCs w:val="22"/>
        </w:rPr>
        <w:t xml:space="preserve"> team while developing database objects such as triggers, cursors, required for ETL development activities.</w:t>
      </w:r>
    </w:p>
    <w:p w14:paraId="28CBA599" w14:textId="205A19E3" w:rsidR="00B57257" w:rsidRPr="00782DE9" w:rsidRDefault="00505E39" w:rsidP="00642131">
      <w:pPr>
        <w:pStyle w:val="ulli"/>
        <w:numPr>
          <w:ilvl w:val="0"/>
          <w:numId w:val="20"/>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Created technical documents including high-level design </w:t>
      </w:r>
      <w:r w:rsidR="00D30D66" w:rsidRPr="00782DE9">
        <w:rPr>
          <w:rStyle w:val="span"/>
          <w:rFonts w:asciiTheme="minorHAnsi" w:hAnsiTheme="minorHAnsi" w:cstheme="minorHAnsi"/>
          <w:sz w:val="22"/>
          <w:szCs w:val="22"/>
        </w:rPr>
        <w:t>documents</w:t>
      </w:r>
      <w:r w:rsidRPr="00782DE9">
        <w:rPr>
          <w:rStyle w:val="span"/>
          <w:rFonts w:asciiTheme="minorHAnsi" w:hAnsiTheme="minorHAnsi" w:cstheme="minorHAnsi"/>
          <w:sz w:val="22"/>
          <w:szCs w:val="22"/>
        </w:rPr>
        <w:t xml:space="preserve">, low-level design </w:t>
      </w:r>
      <w:r w:rsidR="00D30D66" w:rsidRPr="00782DE9">
        <w:rPr>
          <w:rStyle w:val="span"/>
          <w:rFonts w:asciiTheme="minorHAnsi" w:hAnsiTheme="minorHAnsi" w:cstheme="minorHAnsi"/>
          <w:sz w:val="22"/>
          <w:szCs w:val="22"/>
        </w:rPr>
        <w:t>documents</w:t>
      </w:r>
      <w:r w:rsidRPr="00782DE9">
        <w:rPr>
          <w:rStyle w:val="span"/>
          <w:rFonts w:asciiTheme="minorHAnsi" w:hAnsiTheme="minorHAnsi" w:cstheme="minorHAnsi"/>
          <w:sz w:val="22"/>
          <w:szCs w:val="22"/>
        </w:rPr>
        <w:t xml:space="preserve"> and user manual documents related to the development activities done in Informatica PowerCenter 9.6 environment.</w:t>
      </w:r>
    </w:p>
    <w:p w14:paraId="279CB547" w14:textId="45FB6799" w:rsidR="00B57257" w:rsidRPr="00782DE9" w:rsidRDefault="00505E39" w:rsidP="00642131">
      <w:pPr>
        <w:pStyle w:val="ulli"/>
        <w:numPr>
          <w:ilvl w:val="0"/>
          <w:numId w:val="20"/>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Provided production support for troubleshooting issues related to Informatica PowerCenter components like source qualifier transformation, lookup </w:t>
      </w:r>
      <w:r w:rsidR="00D30D66" w:rsidRPr="00782DE9">
        <w:rPr>
          <w:rStyle w:val="span"/>
          <w:rFonts w:asciiTheme="minorHAnsi" w:hAnsiTheme="minorHAnsi" w:cstheme="minorHAnsi"/>
          <w:sz w:val="22"/>
          <w:szCs w:val="22"/>
        </w:rPr>
        <w:t>transformation.</w:t>
      </w:r>
    </w:p>
    <w:p w14:paraId="41E31E57" w14:textId="77777777" w:rsidR="00B57257" w:rsidRPr="00782DE9" w:rsidRDefault="00505E39" w:rsidP="00642131">
      <w:pPr>
        <w:pStyle w:val="ulli"/>
        <w:numPr>
          <w:ilvl w:val="0"/>
          <w:numId w:val="20"/>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Developed shell scripts used for executing batch jobs and monitoring their progress through automated alerts system setup using crontab utility in Linux environment.</w:t>
      </w:r>
    </w:p>
    <w:p w14:paraId="410FB643" w14:textId="77777777" w:rsidR="00B57257" w:rsidRPr="00782DE9" w:rsidRDefault="00505E39" w:rsidP="00642131">
      <w:pPr>
        <w:pStyle w:val="ulli"/>
        <w:numPr>
          <w:ilvl w:val="0"/>
          <w:numId w:val="20"/>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Monitored daily load status of all the Informatica workflows running in production environment using command line interface.</w:t>
      </w:r>
    </w:p>
    <w:p w14:paraId="12D00D32" w14:textId="77777777" w:rsidR="00B57257" w:rsidRPr="00782DE9" w:rsidRDefault="00505E39" w:rsidP="00642131">
      <w:pPr>
        <w:pStyle w:val="ulli"/>
        <w:numPr>
          <w:ilvl w:val="0"/>
          <w:numId w:val="20"/>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Involved in debugging source code written in SQL language used by Informatica PowerCenter components while extracting data from Oracle databases into flat files or vice versa.</w:t>
      </w:r>
    </w:p>
    <w:p w14:paraId="5296FD5F" w14:textId="77777777" w:rsidR="00B57257" w:rsidRPr="00782DE9" w:rsidRDefault="00505E39" w:rsidP="00642131">
      <w:pPr>
        <w:pStyle w:val="ulli"/>
        <w:numPr>
          <w:ilvl w:val="0"/>
          <w:numId w:val="20"/>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Assisted business analysts with gathering requirements needed for successful completion of projects involving Data Warehouse development activities based on client's needs.</w:t>
      </w:r>
    </w:p>
    <w:p w14:paraId="058306EC" w14:textId="77777777" w:rsidR="00B57257" w:rsidRPr="00782DE9" w:rsidRDefault="00505E39" w:rsidP="00642131">
      <w:pPr>
        <w:pStyle w:val="ulli"/>
        <w:numPr>
          <w:ilvl w:val="0"/>
          <w:numId w:val="20"/>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Collaborated with other teams such as QA team members for bug fixing activities during UAT phase of project life cycle.</w:t>
      </w:r>
    </w:p>
    <w:p w14:paraId="0EAD444F" w14:textId="5E9549B3" w:rsidR="00B57257" w:rsidRPr="00782DE9" w:rsidRDefault="00505E39" w:rsidP="00642131">
      <w:pPr>
        <w:pStyle w:val="ulli"/>
        <w:numPr>
          <w:ilvl w:val="0"/>
          <w:numId w:val="20"/>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Participated actively in weekly meetings held between IT team members </w:t>
      </w:r>
      <w:r w:rsidR="00D30D66" w:rsidRPr="00782DE9">
        <w:rPr>
          <w:rStyle w:val="span"/>
          <w:rFonts w:asciiTheme="minorHAnsi" w:hAnsiTheme="minorHAnsi" w:cstheme="minorHAnsi"/>
          <w:sz w:val="22"/>
          <w:szCs w:val="22"/>
        </w:rPr>
        <w:t>discussing</w:t>
      </w:r>
      <w:r w:rsidRPr="00782DE9">
        <w:rPr>
          <w:rStyle w:val="span"/>
          <w:rFonts w:asciiTheme="minorHAnsi" w:hAnsiTheme="minorHAnsi" w:cstheme="minorHAnsi"/>
          <w:sz w:val="22"/>
          <w:szCs w:val="22"/>
        </w:rPr>
        <w:t xml:space="preserve"> new initiatives taken up by </w:t>
      </w:r>
      <w:r w:rsidR="00D30D66" w:rsidRPr="00782DE9">
        <w:rPr>
          <w:rStyle w:val="span"/>
          <w:rFonts w:asciiTheme="minorHAnsi" w:hAnsiTheme="minorHAnsi" w:cstheme="minorHAnsi"/>
          <w:sz w:val="22"/>
          <w:szCs w:val="22"/>
        </w:rPr>
        <w:t>organizations</w:t>
      </w:r>
      <w:r w:rsidRPr="00782DE9">
        <w:rPr>
          <w:rStyle w:val="span"/>
          <w:rFonts w:asciiTheme="minorHAnsi" w:hAnsiTheme="minorHAnsi" w:cstheme="minorHAnsi"/>
          <w:sz w:val="22"/>
          <w:szCs w:val="22"/>
        </w:rPr>
        <w:t xml:space="preserve"> concerning Data Warehousing technologies like Hadoop MapReduce framework.</w:t>
      </w:r>
    </w:p>
    <w:p w14:paraId="2822437F" w14:textId="77777777" w:rsidR="00B57257" w:rsidRPr="00782DE9" w:rsidRDefault="00505E39" w:rsidP="00642131">
      <w:pPr>
        <w:pStyle w:val="ulli"/>
        <w:numPr>
          <w:ilvl w:val="0"/>
          <w:numId w:val="20"/>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Applied Conceptual, Logical and Physical &amp; Dimensional/Relational model designs to ETL tasks.</w:t>
      </w:r>
    </w:p>
    <w:p w14:paraId="45842CD6" w14:textId="77777777" w:rsidR="00B57257" w:rsidRPr="00782DE9" w:rsidRDefault="00505E39" w:rsidP="00642131">
      <w:pPr>
        <w:pStyle w:val="ulli"/>
        <w:numPr>
          <w:ilvl w:val="0"/>
          <w:numId w:val="20"/>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Analyzed code and corrected errors to optimize output.</w:t>
      </w:r>
    </w:p>
    <w:p w14:paraId="7AB8F571" w14:textId="77777777" w:rsidR="00B57257" w:rsidRPr="00782DE9" w:rsidRDefault="00505E39" w:rsidP="00642131">
      <w:pPr>
        <w:pStyle w:val="ulli"/>
        <w:numPr>
          <w:ilvl w:val="0"/>
          <w:numId w:val="20"/>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Worked closely with systems analysts, engineers and programmers to understand limitations, develop capabilities and resolve software problems.</w:t>
      </w:r>
    </w:p>
    <w:p w14:paraId="24ACD8E1" w14:textId="77777777" w:rsidR="00B57257" w:rsidRPr="00782DE9" w:rsidRDefault="00505E39" w:rsidP="00642131">
      <w:pPr>
        <w:pStyle w:val="ulli"/>
        <w:numPr>
          <w:ilvl w:val="0"/>
          <w:numId w:val="20"/>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Reviewed project requirements to identify customer expectations and resources needed to meet goals.</w:t>
      </w:r>
    </w:p>
    <w:p w14:paraId="1608E7B6" w14:textId="77777777" w:rsidR="00B57257" w:rsidRPr="00782DE9" w:rsidRDefault="00505E39" w:rsidP="00642131">
      <w:pPr>
        <w:pStyle w:val="ulli"/>
        <w:numPr>
          <w:ilvl w:val="0"/>
          <w:numId w:val="20"/>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Recommended improvements to facilitate team and project workflow.</w:t>
      </w:r>
    </w:p>
    <w:p w14:paraId="6EADFEE4" w14:textId="77777777" w:rsidR="00B57257" w:rsidRPr="00782DE9" w:rsidRDefault="00505E39" w:rsidP="00642131">
      <w:pPr>
        <w:pStyle w:val="ulli"/>
        <w:numPr>
          <w:ilvl w:val="0"/>
          <w:numId w:val="20"/>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Resolved customer issues by establishing workarounds and solutions to debug and create defect fixes.</w:t>
      </w:r>
    </w:p>
    <w:p w14:paraId="24185F80" w14:textId="77777777" w:rsidR="00B57257" w:rsidRPr="00782DE9" w:rsidRDefault="00505E39" w:rsidP="00642131">
      <w:pPr>
        <w:pStyle w:val="ulli"/>
        <w:numPr>
          <w:ilvl w:val="0"/>
          <w:numId w:val="20"/>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Analyzed user needs and software requirements to determine design feasibility.</w:t>
      </w:r>
    </w:p>
    <w:p w14:paraId="56146FEA" w14:textId="77777777" w:rsidR="00B57257" w:rsidRPr="00782DE9" w:rsidRDefault="00505E39" w:rsidP="00642131">
      <w:pPr>
        <w:pStyle w:val="ulli"/>
        <w:numPr>
          <w:ilvl w:val="0"/>
          <w:numId w:val="20"/>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Programmed applications and tools using object-oriented languages with goals of code abstraction, stability and reuse.</w:t>
      </w:r>
    </w:p>
    <w:p w14:paraId="6916499C" w14:textId="77777777" w:rsidR="00B57257" w:rsidRPr="00782DE9" w:rsidRDefault="00505E39" w:rsidP="00642131">
      <w:pPr>
        <w:pStyle w:val="ulli"/>
        <w:numPr>
          <w:ilvl w:val="0"/>
          <w:numId w:val="20"/>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lastRenderedPageBreak/>
        <w:t>Collaborated with support team to assist client stakeholders with emergent technical issues and develop effective solutions.</w:t>
      </w:r>
    </w:p>
    <w:p w14:paraId="1712CB34" w14:textId="77777777" w:rsidR="00B57257" w:rsidRPr="00782DE9" w:rsidRDefault="00505E39" w:rsidP="00642131">
      <w:pPr>
        <w:pStyle w:val="ulli"/>
        <w:numPr>
          <w:ilvl w:val="0"/>
          <w:numId w:val="20"/>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Improved and corrected existing software and system applications.</w:t>
      </w:r>
    </w:p>
    <w:p w14:paraId="470A4216" w14:textId="77777777" w:rsidR="00B57257" w:rsidRPr="00782DE9" w:rsidRDefault="00505E39" w:rsidP="00642131">
      <w:pPr>
        <w:pStyle w:val="ulli"/>
        <w:numPr>
          <w:ilvl w:val="0"/>
          <w:numId w:val="20"/>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Coordinated system installations, testing and code corrections.</w:t>
      </w:r>
    </w:p>
    <w:p w14:paraId="2F80E3CC" w14:textId="77777777" w:rsidR="00291E9D" w:rsidRPr="00782DE9" w:rsidRDefault="00291E9D" w:rsidP="00642131">
      <w:pPr>
        <w:pStyle w:val="divdocumentsinglecolumn"/>
        <w:spacing w:line="240" w:lineRule="auto"/>
        <w:rPr>
          <w:rStyle w:val="spanjobtitle"/>
          <w:rFonts w:asciiTheme="minorHAnsi" w:hAnsiTheme="minorHAnsi" w:cstheme="minorHAnsi"/>
          <w:sz w:val="22"/>
          <w:szCs w:val="22"/>
        </w:rPr>
      </w:pPr>
    </w:p>
    <w:p w14:paraId="6F9628AC" w14:textId="03112686" w:rsidR="00B57257" w:rsidRPr="00782DE9" w:rsidRDefault="00AA4CC8" w:rsidP="00642131">
      <w:pPr>
        <w:pStyle w:val="divdocumentsinglecolumn"/>
        <w:spacing w:line="240" w:lineRule="auto"/>
        <w:rPr>
          <w:rFonts w:asciiTheme="minorHAnsi" w:hAnsiTheme="minorHAnsi" w:cstheme="minorHAnsi"/>
          <w:sz w:val="22"/>
          <w:szCs w:val="22"/>
        </w:rPr>
      </w:pPr>
      <w:r w:rsidRPr="00782DE9">
        <w:rPr>
          <w:rStyle w:val="spanjobtitle"/>
          <w:rFonts w:asciiTheme="minorHAnsi" w:hAnsiTheme="minorHAnsi" w:cstheme="minorHAnsi"/>
          <w:sz w:val="22"/>
          <w:szCs w:val="22"/>
        </w:rPr>
        <w:t xml:space="preserve">SQL Developer / </w:t>
      </w:r>
      <w:r w:rsidR="00505E39" w:rsidRPr="00782DE9">
        <w:rPr>
          <w:rStyle w:val="spanjobtitle"/>
          <w:rFonts w:asciiTheme="minorHAnsi" w:hAnsiTheme="minorHAnsi" w:cstheme="minorHAnsi"/>
          <w:sz w:val="22"/>
          <w:szCs w:val="22"/>
        </w:rPr>
        <w:t>ETL Developer (Informatica PowerCenter</w:t>
      </w:r>
      <w:r w:rsidR="00461B64" w:rsidRPr="00782DE9">
        <w:rPr>
          <w:rStyle w:val="spanjobtitle"/>
          <w:rFonts w:asciiTheme="minorHAnsi" w:hAnsiTheme="minorHAnsi" w:cstheme="minorHAnsi"/>
          <w:sz w:val="22"/>
          <w:szCs w:val="22"/>
        </w:rPr>
        <w:t>)</w:t>
      </w:r>
      <w:r w:rsidR="00461B64" w:rsidRPr="00782DE9">
        <w:rPr>
          <w:rStyle w:val="span"/>
          <w:rFonts w:asciiTheme="minorHAnsi" w:hAnsiTheme="minorHAnsi" w:cstheme="minorHAnsi"/>
          <w:sz w:val="22"/>
          <w:szCs w:val="22"/>
        </w:rPr>
        <w:t xml:space="preserve">  </w:t>
      </w:r>
      <w:r w:rsidRPr="00782DE9">
        <w:rPr>
          <w:rStyle w:val="span"/>
          <w:rFonts w:asciiTheme="minorHAnsi" w:hAnsiTheme="minorHAnsi" w:cstheme="minorHAnsi"/>
          <w:sz w:val="22"/>
          <w:szCs w:val="22"/>
        </w:rPr>
        <w:t xml:space="preserve">                                            </w:t>
      </w:r>
      <w:r w:rsidR="00291E9D" w:rsidRPr="00782DE9">
        <w:rPr>
          <w:rStyle w:val="span"/>
          <w:rFonts w:asciiTheme="minorHAnsi" w:hAnsiTheme="minorHAnsi" w:cstheme="minorHAnsi"/>
          <w:sz w:val="22"/>
          <w:szCs w:val="22"/>
        </w:rPr>
        <w:tab/>
      </w:r>
      <w:r w:rsidR="00291E9D" w:rsidRPr="00782DE9">
        <w:rPr>
          <w:rStyle w:val="span"/>
          <w:rFonts w:asciiTheme="minorHAnsi" w:hAnsiTheme="minorHAnsi" w:cstheme="minorHAnsi"/>
          <w:sz w:val="22"/>
          <w:szCs w:val="22"/>
        </w:rPr>
        <w:tab/>
      </w:r>
      <w:r w:rsidRPr="00782DE9">
        <w:rPr>
          <w:rStyle w:val="span"/>
          <w:rFonts w:asciiTheme="minorHAnsi" w:hAnsiTheme="minorHAnsi" w:cstheme="minorHAnsi"/>
          <w:sz w:val="22"/>
          <w:szCs w:val="22"/>
        </w:rPr>
        <w:t xml:space="preserve"> </w:t>
      </w:r>
      <w:r w:rsidR="00505E39" w:rsidRPr="00782DE9">
        <w:rPr>
          <w:rStyle w:val="span"/>
          <w:rFonts w:asciiTheme="minorHAnsi" w:hAnsiTheme="minorHAnsi" w:cstheme="minorHAnsi"/>
          <w:b/>
          <w:sz w:val="22"/>
          <w:szCs w:val="22"/>
        </w:rPr>
        <w:t>07/2015</w:t>
      </w:r>
      <w:r w:rsidR="00505E39" w:rsidRPr="00782DE9">
        <w:rPr>
          <w:rStyle w:val="spanhypenfont"/>
          <w:rFonts w:asciiTheme="minorHAnsi" w:hAnsiTheme="minorHAnsi" w:cstheme="minorHAnsi"/>
          <w:b/>
          <w:sz w:val="22"/>
          <w:szCs w:val="22"/>
        </w:rPr>
        <w:t xml:space="preserve"> </w:t>
      </w:r>
      <w:r w:rsidR="00505E39" w:rsidRPr="00782DE9">
        <w:rPr>
          <w:rStyle w:val="spanhypenfont"/>
          <w:rFonts w:asciiTheme="minorHAnsi" w:eastAsia="PMingLiU" w:hAnsiTheme="minorHAnsi" w:cstheme="minorHAnsi"/>
          <w:b/>
          <w:sz w:val="22"/>
          <w:szCs w:val="22"/>
        </w:rPr>
        <w:t>－</w:t>
      </w:r>
      <w:r w:rsidR="00505E39" w:rsidRPr="00782DE9">
        <w:rPr>
          <w:rStyle w:val="spanhypenfont"/>
          <w:rFonts w:asciiTheme="minorHAnsi" w:hAnsiTheme="minorHAnsi" w:cstheme="minorHAnsi"/>
          <w:b/>
          <w:sz w:val="22"/>
          <w:szCs w:val="22"/>
        </w:rPr>
        <w:t xml:space="preserve"> </w:t>
      </w:r>
      <w:r w:rsidR="00505E39" w:rsidRPr="00782DE9">
        <w:rPr>
          <w:rStyle w:val="span"/>
          <w:rFonts w:asciiTheme="minorHAnsi" w:hAnsiTheme="minorHAnsi" w:cstheme="minorHAnsi"/>
          <w:b/>
          <w:sz w:val="22"/>
          <w:szCs w:val="22"/>
        </w:rPr>
        <w:t>01/2021</w:t>
      </w:r>
      <w:r w:rsidR="00505E39" w:rsidRPr="00782DE9">
        <w:rPr>
          <w:rStyle w:val="singlecolumnspanpaddedlinenth-child1"/>
          <w:rFonts w:asciiTheme="minorHAnsi" w:hAnsiTheme="minorHAnsi" w:cstheme="minorHAnsi"/>
          <w:sz w:val="22"/>
          <w:szCs w:val="22"/>
        </w:rPr>
        <w:t xml:space="preserve"> </w:t>
      </w:r>
    </w:p>
    <w:p w14:paraId="6EA330CA" w14:textId="77D10301" w:rsidR="00B57257" w:rsidRPr="00782DE9" w:rsidRDefault="00505E39" w:rsidP="00642131">
      <w:pPr>
        <w:pStyle w:val="spanpaddedline"/>
        <w:spacing w:line="240" w:lineRule="auto"/>
        <w:rPr>
          <w:rFonts w:asciiTheme="minorHAnsi" w:hAnsiTheme="minorHAnsi" w:cstheme="minorHAnsi"/>
          <w:sz w:val="22"/>
          <w:szCs w:val="22"/>
        </w:rPr>
      </w:pPr>
      <w:r w:rsidRPr="00782DE9">
        <w:rPr>
          <w:rStyle w:val="spancompanyname"/>
          <w:rFonts w:asciiTheme="minorHAnsi" w:hAnsiTheme="minorHAnsi" w:cstheme="minorHAnsi"/>
          <w:sz w:val="22"/>
          <w:szCs w:val="22"/>
        </w:rPr>
        <w:t>DELL</w:t>
      </w:r>
      <w:r w:rsidR="00430F1E">
        <w:rPr>
          <w:rFonts w:asciiTheme="minorHAnsi" w:hAnsiTheme="minorHAnsi" w:cstheme="minorHAnsi"/>
          <w:sz w:val="22"/>
          <w:szCs w:val="22"/>
        </w:rPr>
        <w:t xml:space="preserve">, </w:t>
      </w:r>
      <w:r w:rsidR="00430F1E" w:rsidRPr="00430F1E">
        <w:rPr>
          <w:rFonts w:asciiTheme="minorHAnsi" w:hAnsiTheme="minorHAnsi" w:cstheme="minorHAnsi"/>
          <w:b/>
          <w:bCs/>
          <w:sz w:val="22"/>
          <w:szCs w:val="22"/>
        </w:rPr>
        <w:t>India</w:t>
      </w:r>
    </w:p>
    <w:p w14:paraId="56AA8C57" w14:textId="77777777" w:rsidR="00291E9D" w:rsidRPr="00782DE9" w:rsidRDefault="00291E9D" w:rsidP="00642131">
      <w:pPr>
        <w:pStyle w:val="spanpaddedline"/>
        <w:spacing w:line="240" w:lineRule="auto"/>
        <w:rPr>
          <w:rFonts w:asciiTheme="minorHAnsi" w:hAnsiTheme="minorHAnsi" w:cstheme="minorHAnsi"/>
          <w:sz w:val="22"/>
          <w:szCs w:val="22"/>
        </w:rPr>
      </w:pPr>
    </w:p>
    <w:p w14:paraId="05939B37" w14:textId="7377D442" w:rsidR="00B57257" w:rsidRPr="00782DE9" w:rsidRDefault="00505E39" w:rsidP="00642131">
      <w:pPr>
        <w:pStyle w:val="ulli"/>
        <w:numPr>
          <w:ilvl w:val="0"/>
          <w:numId w:val="21"/>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Involved in using Informatica PowerCenter and Source to Target mapping to load data into Data </w:t>
      </w:r>
      <w:r w:rsidR="00D30D66" w:rsidRPr="00782DE9">
        <w:rPr>
          <w:rStyle w:val="span"/>
          <w:rFonts w:asciiTheme="minorHAnsi" w:hAnsiTheme="minorHAnsi" w:cstheme="minorHAnsi"/>
          <w:sz w:val="22"/>
          <w:szCs w:val="22"/>
        </w:rPr>
        <w:t>warehouse.</w:t>
      </w:r>
    </w:p>
    <w:p w14:paraId="0AB63AC4" w14:textId="77777777" w:rsidR="00B57257" w:rsidRPr="00782DE9" w:rsidRDefault="00505E39" w:rsidP="00642131">
      <w:pPr>
        <w:pStyle w:val="ulli"/>
        <w:numPr>
          <w:ilvl w:val="0"/>
          <w:numId w:val="21"/>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Providing periodic updates to customers on the coding, unit testing, release, and acting as Coordinator between development and business team</w:t>
      </w:r>
    </w:p>
    <w:p w14:paraId="0BF92402" w14:textId="77777777" w:rsidR="00B57257" w:rsidRPr="00782DE9" w:rsidRDefault="00505E39" w:rsidP="00642131">
      <w:pPr>
        <w:pStyle w:val="ulli"/>
        <w:numPr>
          <w:ilvl w:val="0"/>
          <w:numId w:val="21"/>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Involved in Migrating Objects from Teradata to Snowflake</w:t>
      </w:r>
    </w:p>
    <w:p w14:paraId="6FE71A0B" w14:textId="56362A34" w:rsidR="00B57257" w:rsidRPr="00782DE9" w:rsidRDefault="00505E39" w:rsidP="00642131">
      <w:pPr>
        <w:pStyle w:val="ulli"/>
        <w:numPr>
          <w:ilvl w:val="0"/>
          <w:numId w:val="21"/>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Created mapping documents to outline data flow from sources to </w:t>
      </w:r>
      <w:r w:rsidR="00D30D66" w:rsidRPr="00782DE9">
        <w:rPr>
          <w:rStyle w:val="span"/>
          <w:rFonts w:asciiTheme="minorHAnsi" w:hAnsiTheme="minorHAnsi" w:cstheme="minorHAnsi"/>
          <w:sz w:val="22"/>
          <w:szCs w:val="22"/>
        </w:rPr>
        <w:t>targets.</w:t>
      </w:r>
    </w:p>
    <w:p w14:paraId="0FDF167A" w14:textId="065D188D" w:rsidR="00B57257" w:rsidRPr="00782DE9" w:rsidRDefault="00505E39" w:rsidP="00642131">
      <w:pPr>
        <w:pStyle w:val="ulli"/>
        <w:numPr>
          <w:ilvl w:val="0"/>
          <w:numId w:val="21"/>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Parsed high-level design specification to simple ETL coding and mapping </w:t>
      </w:r>
      <w:r w:rsidR="00D30D66" w:rsidRPr="00782DE9">
        <w:rPr>
          <w:rStyle w:val="span"/>
          <w:rFonts w:asciiTheme="minorHAnsi" w:hAnsiTheme="minorHAnsi" w:cstheme="minorHAnsi"/>
          <w:sz w:val="22"/>
          <w:szCs w:val="22"/>
        </w:rPr>
        <w:t>standards.</w:t>
      </w:r>
    </w:p>
    <w:p w14:paraId="7C6E112C" w14:textId="77777777" w:rsidR="00B57257" w:rsidRPr="00782DE9" w:rsidRDefault="00505E39" w:rsidP="00642131">
      <w:pPr>
        <w:pStyle w:val="ulli"/>
        <w:numPr>
          <w:ilvl w:val="0"/>
          <w:numId w:val="21"/>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Developed Schedules for monthly batches using Control-M</w:t>
      </w:r>
    </w:p>
    <w:p w14:paraId="2595B06F" w14:textId="25686287" w:rsidR="00B57257" w:rsidRPr="00782DE9" w:rsidRDefault="00505E39" w:rsidP="00642131">
      <w:pPr>
        <w:pStyle w:val="ulli"/>
        <w:numPr>
          <w:ilvl w:val="0"/>
          <w:numId w:val="21"/>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Created Complex ETL Packages using Source systems to extract data from staging tables to partitioned tables with incremental </w:t>
      </w:r>
      <w:r w:rsidR="00D30D66" w:rsidRPr="00782DE9">
        <w:rPr>
          <w:rStyle w:val="span"/>
          <w:rFonts w:asciiTheme="minorHAnsi" w:hAnsiTheme="minorHAnsi" w:cstheme="minorHAnsi"/>
          <w:sz w:val="22"/>
          <w:szCs w:val="22"/>
        </w:rPr>
        <w:t>loads.</w:t>
      </w:r>
    </w:p>
    <w:p w14:paraId="7A9E5814" w14:textId="398C8DAB" w:rsidR="00B57257" w:rsidRPr="00782DE9" w:rsidRDefault="00505E39" w:rsidP="00642131">
      <w:pPr>
        <w:pStyle w:val="ulli"/>
        <w:numPr>
          <w:ilvl w:val="0"/>
          <w:numId w:val="21"/>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Developed data warehouse model in snowflake for over 100 datasets using </w:t>
      </w:r>
      <w:r w:rsidR="00D30D66" w:rsidRPr="00782DE9">
        <w:rPr>
          <w:rStyle w:val="span"/>
          <w:rFonts w:asciiTheme="minorHAnsi" w:hAnsiTheme="minorHAnsi" w:cstheme="minorHAnsi"/>
          <w:sz w:val="22"/>
          <w:szCs w:val="22"/>
        </w:rPr>
        <w:t>Scape.</w:t>
      </w:r>
    </w:p>
    <w:p w14:paraId="27A5FB97" w14:textId="77777777" w:rsidR="00B57257" w:rsidRPr="00782DE9" w:rsidRDefault="00505E39" w:rsidP="00642131">
      <w:pPr>
        <w:pStyle w:val="ulli"/>
        <w:numPr>
          <w:ilvl w:val="0"/>
          <w:numId w:val="21"/>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Performed data manipulations using various Transformations like Filter, Expression, Lookup, Aggregate, Update Strategy, Normalizer, Joiner, Router, Sorter, and Union</w:t>
      </w:r>
    </w:p>
    <w:p w14:paraId="25B1A14E" w14:textId="78EA1DC3" w:rsidR="00B57257" w:rsidRPr="00782DE9" w:rsidRDefault="00505E39" w:rsidP="00642131">
      <w:pPr>
        <w:pStyle w:val="ulli"/>
        <w:numPr>
          <w:ilvl w:val="0"/>
          <w:numId w:val="21"/>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Worked extensively on Teradata Utilities and used Teradata as a source </w:t>
      </w:r>
      <w:r w:rsidR="00D30D66" w:rsidRPr="00782DE9">
        <w:rPr>
          <w:rStyle w:val="span"/>
          <w:rFonts w:asciiTheme="minorHAnsi" w:hAnsiTheme="minorHAnsi" w:cstheme="minorHAnsi"/>
          <w:sz w:val="22"/>
          <w:szCs w:val="22"/>
        </w:rPr>
        <w:t>system.</w:t>
      </w:r>
    </w:p>
    <w:p w14:paraId="2A85F1D2" w14:textId="3BBF6CB1" w:rsidR="00B57257" w:rsidRPr="00782DE9" w:rsidRDefault="00505E39" w:rsidP="00642131">
      <w:pPr>
        <w:pStyle w:val="ulli"/>
        <w:numPr>
          <w:ilvl w:val="0"/>
          <w:numId w:val="21"/>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Responsible for monitoring all the sessions that are running, scheduled, completed, and failed, debugged the mapping of the failed </w:t>
      </w:r>
      <w:r w:rsidR="00D30D66" w:rsidRPr="00782DE9">
        <w:rPr>
          <w:rStyle w:val="span"/>
          <w:rFonts w:asciiTheme="minorHAnsi" w:hAnsiTheme="minorHAnsi" w:cstheme="minorHAnsi"/>
          <w:sz w:val="22"/>
          <w:szCs w:val="22"/>
        </w:rPr>
        <w:t>session.</w:t>
      </w:r>
    </w:p>
    <w:p w14:paraId="6F9ADFE0" w14:textId="77777777" w:rsidR="00B57257" w:rsidRPr="00782DE9" w:rsidRDefault="00505E39" w:rsidP="00642131">
      <w:pPr>
        <w:pStyle w:val="ulli"/>
        <w:numPr>
          <w:ilvl w:val="0"/>
          <w:numId w:val="21"/>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Analyzed and Created Facts and Dimension Tables</w:t>
      </w:r>
    </w:p>
    <w:p w14:paraId="238B855E" w14:textId="77777777" w:rsidR="00B57257" w:rsidRPr="00782DE9" w:rsidRDefault="00505E39" w:rsidP="00642131">
      <w:pPr>
        <w:pStyle w:val="ulli"/>
        <w:numPr>
          <w:ilvl w:val="0"/>
          <w:numId w:val="21"/>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Tuned performance of Informatica session for large data files by increasing block size, data cache size, sequence buffer length and target-based commit interval</w:t>
      </w:r>
    </w:p>
    <w:p w14:paraId="3A883DB1" w14:textId="77777777" w:rsidR="00B57257" w:rsidRPr="00782DE9" w:rsidRDefault="00505E39" w:rsidP="00642131">
      <w:pPr>
        <w:pStyle w:val="ulli"/>
        <w:numPr>
          <w:ilvl w:val="0"/>
          <w:numId w:val="21"/>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Extensively used SSIS transformations such as Lookup, Derived column, Data conversion, Aggregate, Conditional split, SQL task, Script task and Send Mail task etc</w:t>
      </w:r>
    </w:p>
    <w:p w14:paraId="17B38146" w14:textId="7583A837" w:rsidR="00B57257" w:rsidRPr="00782DE9" w:rsidRDefault="00505E39" w:rsidP="00642131">
      <w:pPr>
        <w:pStyle w:val="ulli"/>
        <w:numPr>
          <w:ilvl w:val="0"/>
          <w:numId w:val="21"/>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Written documentation to describe program development, logic, coding, testing, changes, and </w:t>
      </w:r>
      <w:r w:rsidR="00D30D66" w:rsidRPr="00782DE9">
        <w:rPr>
          <w:rStyle w:val="span"/>
          <w:rFonts w:asciiTheme="minorHAnsi" w:hAnsiTheme="minorHAnsi" w:cstheme="minorHAnsi"/>
          <w:sz w:val="22"/>
          <w:szCs w:val="22"/>
        </w:rPr>
        <w:t>corrections.</w:t>
      </w:r>
    </w:p>
    <w:p w14:paraId="5C732954" w14:textId="50C57E1E" w:rsidR="00B57257" w:rsidRPr="00782DE9" w:rsidRDefault="00505E39" w:rsidP="00642131">
      <w:pPr>
        <w:pStyle w:val="ulli"/>
        <w:numPr>
          <w:ilvl w:val="0"/>
          <w:numId w:val="21"/>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Involved in developing pre and post session commands scripts to the session properties to analyze the statistics before the actual load </w:t>
      </w:r>
      <w:r w:rsidR="00D30D66" w:rsidRPr="00782DE9">
        <w:rPr>
          <w:rStyle w:val="span"/>
          <w:rFonts w:asciiTheme="minorHAnsi" w:hAnsiTheme="minorHAnsi" w:cstheme="minorHAnsi"/>
          <w:sz w:val="22"/>
          <w:szCs w:val="22"/>
        </w:rPr>
        <w:t>happens.</w:t>
      </w:r>
    </w:p>
    <w:p w14:paraId="49055F9F" w14:textId="0CC7AC97" w:rsidR="00B57257" w:rsidRPr="00782DE9" w:rsidRDefault="00505E39" w:rsidP="00642131">
      <w:pPr>
        <w:pStyle w:val="ulli"/>
        <w:numPr>
          <w:ilvl w:val="0"/>
          <w:numId w:val="21"/>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Within specified time, projects are delivered making sure all the requirements gathering, business analysis and designing of the data </w:t>
      </w:r>
      <w:r w:rsidR="00D30D66" w:rsidRPr="00782DE9">
        <w:rPr>
          <w:rStyle w:val="span"/>
          <w:rFonts w:asciiTheme="minorHAnsi" w:hAnsiTheme="minorHAnsi" w:cstheme="minorHAnsi"/>
          <w:sz w:val="22"/>
          <w:szCs w:val="22"/>
        </w:rPr>
        <w:t>marts.</w:t>
      </w:r>
    </w:p>
    <w:p w14:paraId="6E322403" w14:textId="7EC6E06A" w:rsidR="00B57257" w:rsidRPr="00782DE9" w:rsidRDefault="00505E39" w:rsidP="00642131">
      <w:pPr>
        <w:pStyle w:val="ulli"/>
        <w:numPr>
          <w:ilvl w:val="0"/>
          <w:numId w:val="21"/>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Used various Informatica Cloud Task – Data Replication, Data Synchronization and Mapping Task Created </w:t>
      </w:r>
      <w:r w:rsidR="00D30D66" w:rsidRPr="00782DE9">
        <w:rPr>
          <w:rStyle w:val="span"/>
          <w:rFonts w:asciiTheme="minorHAnsi" w:hAnsiTheme="minorHAnsi" w:cstheme="minorHAnsi"/>
          <w:sz w:val="22"/>
          <w:szCs w:val="22"/>
        </w:rPr>
        <w:t>Various</w:t>
      </w:r>
      <w:r w:rsidRPr="00782DE9">
        <w:rPr>
          <w:rStyle w:val="span"/>
          <w:rFonts w:asciiTheme="minorHAnsi" w:hAnsiTheme="minorHAnsi" w:cstheme="minorHAnsi"/>
          <w:sz w:val="22"/>
          <w:szCs w:val="22"/>
        </w:rPr>
        <w:t xml:space="preserve"> Mappings and designed various Task flows to load the data Files into AWS S3 from SQL Server</w:t>
      </w:r>
    </w:p>
    <w:p w14:paraId="149C6B59" w14:textId="77777777" w:rsidR="00B57257" w:rsidRPr="00782DE9" w:rsidRDefault="00505E39" w:rsidP="00642131">
      <w:pPr>
        <w:pStyle w:val="ulli"/>
        <w:numPr>
          <w:ilvl w:val="0"/>
          <w:numId w:val="21"/>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Prepared ETL mapping specification document</w:t>
      </w:r>
    </w:p>
    <w:p w14:paraId="4FCEEA4E" w14:textId="13CE5BD0" w:rsidR="00B57257" w:rsidRPr="00782DE9" w:rsidRDefault="00505E39" w:rsidP="00642131">
      <w:pPr>
        <w:pStyle w:val="ulli"/>
        <w:numPr>
          <w:ilvl w:val="0"/>
          <w:numId w:val="21"/>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Assisted Testing team in creating test plan and test </w:t>
      </w:r>
      <w:r w:rsidR="00D30D66" w:rsidRPr="00782DE9">
        <w:rPr>
          <w:rStyle w:val="span"/>
          <w:rFonts w:asciiTheme="minorHAnsi" w:hAnsiTheme="minorHAnsi" w:cstheme="minorHAnsi"/>
          <w:sz w:val="22"/>
          <w:szCs w:val="22"/>
        </w:rPr>
        <w:t>cases.</w:t>
      </w:r>
    </w:p>
    <w:p w14:paraId="4FFF9C49" w14:textId="77777777" w:rsidR="00B57257" w:rsidRPr="00782DE9" w:rsidRDefault="00505E39" w:rsidP="00642131">
      <w:pPr>
        <w:pStyle w:val="ulli"/>
        <w:numPr>
          <w:ilvl w:val="0"/>
          <w:numId w:val="21"/>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Involved in creating multi-dimensional universe and reports in Business Objects Environment</w:t>
      </w:r>
    </w:p>
    <w:p w14:paraId="1C1B7038" w14:textId="6F959132" w:rsidR="00B57257" w:rsidRPr="00782DE9" w:rsidRDefault="00505E39" w:rsidP="00642131">
      <w:pPr>
        <w:pStyle w:val="ulli"/>
        <w:numPr>
          <w:ilvl w:val="0"/>
          <w:numId w:val="21"/>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Performed data quality analysis, gathered information to determine data sources, data targets, data definitions, data relationships, and documented business </w:t>
      </w:r>
      <w:r w:rsidR="00D30D66" w:rsidRPr="00782DE9">
        <w:rPr>
          <w:rStyle w:val="span"/>
          <w:rFonts w:asciiTheme="minorHAnsi" w:hAnsiTheme="minorHAnsi" w:cstheme="minorHAnsi"/>
          <w:sz w:val="22"/>
          <w:szCs w:val="22"/>
        </w:rPr>
        <w:t>rules.</w:t>
      </w:r>
    </w:p>
    <w:p w14:paraId="63ACC3B2" w14:textId="77777777" w:rsidR="00B57257" w:rsidRPr="00782DE9" w:rsidRDefault="00505E39" w:rsidP="00642131">
      <w:pPr>
        <w:pStyle w:val="ulli"/>
        <w:numPr>
          <w:ilvl w:val="0"/>
          <w:numId w:val="21"/>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Worked on loading Flat Files into Data warehouse.</w:t>
      </w:r>
    </w:p>
    <w:p w14:paraId="67D6D339" w14:textId="77777777" w:rsidR="00291E9D" w:rsidRPr="00782DE9" w:rsidRDefault="00291E9D" w:rsidP="00642131">
      <w:pPr>
        <w:pStyle w:val="divdocumentsinglecolumn"/>
        <w:spacing w:line="240" w:lineRule="auto"/>
        <w:rPr>
          <w:rStyle w:val="spanjobtitle"/>
          <w:rFonts w:asciiTheme="minorHAnsi" w:hAnsiTheme="minorHAnsi" w:cstheme="minorHAnsi"/>
          <w:sz w:val="22"/>
          <w:szCs w:val="22"/>
        </w:rPr>
      </w:pPr>
    </w:p>
    <w:p w14:paraId="75DC7C12" w14:textId="649BFB93" w:rsidR="00B57257" w:rsidRPr="00782DE9" w:rsidRDefault="00AA4CC8" w:rsidP="00642131">
      <w:pPr>
        <w:pStyle w:val="divdocumentsinglecolumn"/>
        <w:spacing w:line="240" w:lineRule="auto"/>
        <w:rPr>
          <w:rFonts w:asciiTheme="minorHAnsi" w:hAnsiTheme="minorHAnsi" w:cstheme="minorHAnsi"/>
          <w:sz w:val="22"/>
          <w:szCs w:val="22"/>
        </w:rPr>
      </w:pPr>
      <w:r w:rsidRPr="00782DE9">
        <w:rPr>
          <w:rStyle w:val="spanjobtitle"/>
          <w:rFonts w:asciiTheme="minorHAnsi" w:hAnsiTheme="minorHAnsi" w:cstheme="minorHAnsi"/>
          <w:sz w:val="22"/>
          <w:szCs w:val="22"/>
        </w:rPr>
        <w:t>SQL Developer /</w:t>
      </w:r>
      <w:r w:rsidR="00505E39" w:rsidRPr="00782DE9">
        <w:rPr>
          <w:rStyle w:val="spanjobtitle"/>
          <w:rFonts w:asciiTheme="minorHAnsi" w:hAnsiTheme="minorHAnsi" w:cstheme="minorHAnsi"/>
          <w:sz w:val="22"/>
          <w:szCs w:val="22"/>
        </w:rPr>
        <w:t xml:space="preserve">ETL </w:t>
      </w:r>
      <w:r w:rsidR="00461B64" w:rsidRPr="00782DE9">
        <w:rPr>
          <w:rStyle w:val="spanjobtitle"/>
          <w:rFonts w:asciiTheme="minorHAnsi" w:hAnsiTheme="minorHAnsi" w:cstheme="minorHAnsi"/>
          <w:sz w:val="22"/>
          <w:szCs w:val="22"/>
        </w:rPr>
        <w:t>Developer</w:t>
      </w:r>
      <w:r w:rsidR="00461B64" w:rsidRPr="00782DE9">
        <w:rPr>
          <w:rStyle w:val="span"/>
          <w:rFonts w:asciiTheme="minorHAnsi" w:hAnsiTheme="minorHAnsi" w:cstheme="minorHAnsi"/>
          <w:sz w:val="22"/>
          <w:szCs w:val="22"/>
        </w:rPr>
        <w:t xml:space="preserve"> </w:t>
      </w:r>
      <w:r w:rsidRPr="00782DE9">
        <w:rPr>
          <w:rStyle w:val="span"/>
          <w:rFonts w:asciiTheme="minorHAnsi" w:hAnsiTheme="minorHAnsi" w:cstheme="minorHAnsi"/>
          <w:sz w:val="22"/>
          <w:szCs w:val="22"/>
        </w:rPr>
        <w:t xml:space="preserve">                                                                          </w:t>
      </w:r>
      <w:r w:rsidR="00291E9D" w:rsidRPr="00782DE9">
        <w:rPr>
          <w:rStyle w:val="span"/>
          <w:rFonts w:asciiTheme="minorHAnsi" w:hAnsiTheme="minorHAnsi" w:cstheme="minorHAnsi"/>
          <w:sz w:val="22"/>
          <w:szCs w:val="22"/>
        </w:rPr>
        <w:tab/>
      </w:r>
      <w:r w:rsidR="00291E9D" w:rsidRPr="00782DE9">
        <w:rPr>
          <w:rStyle w:val="span"/>
          <w:rFonts w:asciiTheme="minorHAnsi" w:hAnsiTheme="minorHAnsi" w:cstheme="minorHAnsi"/>
          <w:sz w:val="22"/>
          <w:szCs w:val="22"/>
        </w:rPr>
        <w:tab/>
        <w:t xml:space="preserve">            </w:t>
      </w:r>
      <w:r w:rsidRPr="00782DE9">
        <w:rPr>
          <w:rStyle w:val="span"/>
          <w:rFonts w:asciiTheme="minorHAnsi" w:hAnsiTheme="minorHAnsi" w:cstheme="minorHAnsi"/>
          <w:sz w:val="22"/>
          <w:szCs w:val="22"/>
        </w:rPr>
        <w:t xml:space="preserve">    </w:t>
      </w:r>
      <w:r w:rsidR="00505E39" w:rsidRPr="00782DE9">
        <w:rPr>
          <w:rStyle w:val="span"/>
          <w:rFonts w:asciiTheme="minorHAnsi" w:hAnsiTheme="minorHAnsi" w:cstheme="minorHAnsi"/>
          <w:b/>
          <w:sz w:val="22"/>
          <w:szCs w:val="22"/>
        </w:rPr>
        <w:t>01/2012</w:t>
      </w:r>
      <w:r w:rsidR="00505E39" w:rsidRPr="00782DE9">
        <w:rPr>
          <w:rStyle w:val="spanhypenfont"/>
          <w:rFonts w:asciiTheme="minorHAnsi" w:hAnsiTheme="minorHAnsi" w:cstheme="minorHAnsi"/>
          <w:b/>
          <w:sz w:val="22"/>
          <w:szCs w:val="22"/>
        </w:rPr>
        <w:t xml:space="preserve"> </w:t>
      </w:r>
      <w:r w:rsidR="00505E39" w:rsidRPr="00782DE9">
        <w:rPr>
          <w:rStyle w:val="spanhypenfont"/>
          <w:rFonts w:asciiTheme="minorHAnsi" w:eastAsia="PMingLiU" w:hAnsiTheme="minorHAnsi" w:cstheme="minorHAnsi"/>
          <w:b/>
          <w:sz w:val="22"/>
          <w:szCs w:val="22"/>
        </w:rPr>
        <w:t>－</w:t>
      </w:r>
      <w:r w:rsidR="00505E39" w:rsidRPr="00782DE9">
        <w:rPr>
          <w:rStyle w:val="spanhypenfont"/>
          <w:rFonts w:asciiTheme="minorHAnsi" w:hAnsiTheme="minorHAnsi" w:cstheme="minorHAnsi"/>
          <w:b/>
          <w:sz w:val="22"/>
          <w:szCs w:val="22"/>
        </w:rPr>
        <w:t xml:space="preserve"> </w:t>
      </w:r>
      <w:r w:rsidR="00505E39" w:rsidRPr="00782DE9">
        <w:rPr>
          <w:rStyle w:val="span"/>
          <w:rFonts w:asciiTheme="minorHAnsi" w:hAnsiTheme="minorHAnsi" w:cstheme="minorHAnsi"/>
          <w:b/>
          <w:sz w:val="22"/>
          <w:szCs w:val="22"/>
        </w:rPr>
        <w:t>06/2015</w:t>
      </w:r>
      <w:r w:rsidR="00505E39" w:rsidRPr="00782DE9">
        <w:rPr>
          <w:rStyle w:val="singlecolumnspanpaddedlinenth-child1"/>
          <w:rFonts w:asciiTheme="minorHAnsi" w:hAnsiTheme="minorHAnsi" w:cstheme="minorHAnsi"/>
          <w:sz w:val="22"/>
          <w:szCs w:val="22"/>
        </w:rPr>
        <w:t xml:space="preserve"> </w:t>
      </w:r>
    </w:p>
    <w:p w14:paraId="2690BAC6" w14:textId="7DB101AF" w:rsidR="00B57257" w:rsidRPr="00782DE9" w:rsidRDefault="00505E39" w:rsidP="00642131">
      <w:pPr>
        <w:pStyle w:val="spanpaddedline"/>
        <w:spacing w:line="240" w:lineRule="auto"/>
        <w:rPr>
          <w:rFonts w:asciiTheme="minorHAnsi" w:hAnsiTheme="minorHAnsi" w:cstheme="minorHAnsi"/>
          <w:sz w:val="22"/>
          <w:szCs w:val="22"/>
        </w:rPr>
      </w:pPr>
      <w:r w:rsidRPr="00782DE9">
        <w:rPr>
          <w:rStyle w:val="spancompanyname"/>
          <w:rFonts w:asciiTheme="minorHAnsi" w:hAnsiTheme="minorHAnsi" w:cstheme="minorHAnsi"/>
          <w:sz w:val="22"/>
          <w:szCs w:val="22"/>
        </w:rPr>
        <w:t>AT&amp;T</w:t>
      </w:r>
      <w:r w:rsidR="00430F1E">
        <w:rPr>
          <w:rStyle w:val="spancompanyname"/>
          <w:rFonts w:asciiTheme="minorHAnsi" w:hAnsiTheme="minorHAnsi" w:cstheme="minorHAnsi"/>
          <w:sz w:val="22"/>
          <w:szCs w:val="22"/>
        </w:rPr>
        <w:t>, India</w:t>
      </w:r>
      <w:r w:rsidRPr="00782DE9">
        <w:rPr>
          <w:rFonts w:asciiTheme="minorHAnsi" w:hAnsiTheme="minorHAnsi" w:cstheme="minorHAnsi"/>
          <w:sz w:val="22"/>
          <w:szCs w:val="22"/>
        </w:rPr>
        <w:t xml:space="preserve"> </w:t>
      </w:r>
    </w:p>
    <w:p w14:paraId="377227F2" w14:textId="77777777" w:rsidR="00291E9D" w:rsidRPr="00782DE9" w:rsidRDefault="00291E9D" w:rsidP="00642131">
      <w:pPr>
        <w:pStyle w:val="spanpaddedline"/>
        <w:spacing w:line="240" w:lineRule="auto"/>
        <w:rPr>
          <w:rFonts w:asciiTheme="minorHAnsi" w:hAnsiTheme="minorHAnsi" w:cstheme="minorHAnsi"/>
          <w:sz w:val="22"/>
          <w:szCs w:val="22"/>
        </w:rPr>
      </w:pPr>
    </w:p>
    <w:p w14:paraId="1959F7B4" w14:textId="77777777" w:rsidR="00B57257" w:rsidRPr="00782DE9" w:rsidRDefault="00505E39" w:rsidP="00642131">
      <w:pPr>
        <w:pStyle w:val="ulli"/>
        <w:numPr>
          <w:ilvl w:val="0"/>
          <w:numId w:val="22"/>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Understanding business rules and sourcing data from multiple source systems</w:t>
      </w:r>
    </w:p>
    <w:p w14:paraId="2B806997" w14:textId="686688B7" w:rsidR="00B57257" w:rsidRPr="00782DE9" w:rsidRDefault="00505E39" w:rsidP="00642131">
      <w:pPr>
        <w:pStyle w:val="ulli"/>
        <w:numPr>
          <w:ilvl w:val="0"/>
          <w:numId w:val="22"/>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Extracted the raw data from Microsoft SQL Server to staging tables using oracle </w:t>
      </w:r>
      <w:r w:rsidR="00D30D66" w:rsidRPr="00782DE9">
        <w:rPr>
          <w:rStyle w:val="span"/>
          <w:rFonts w:asciiTheme="minorHAnsi" w:hAnsiTheme="minorHAnsi" w:cstheme="minorHAnsi"/>
          <w:sz w:val="22"/>
          <w:szCs w:val="22"/>
        </w:rPr>
        <w:t>Datawarehouse.</w:t>
      </w:r>
    </w:p>
    <w:p w14:paraId="785F9E58" w14:textId="34E00EBE" w:rsidR="00B57257" w:rsidRPr="00782DE9" w:rsidRDefault="00505E39" w:rsidP="00642131">
      <w:pPr>
        <w:pStyle w:val="ulli"/>
        <w:numPr>
          <w:ilvl w:val="0"/>
          <w:numId w:val="22"/>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Developed Cloud mappings to extract the data for different </w:t>
      </w:r>
      <w:r w:rsidR="00D30D66" w:rsidRPr="00782DE9">
        <w:rPr>
          <w:rStyle w:val="span"/>
          <w:rFonts w:asciiTheme="minorHAnsi" w:hAnsiTheme="minorHAnsi" w:cstheme="minorHAnsi"/>
          <w:sz w:val="22"/>
          <w:szCs w:val="22"/>
        </w:rPr>
        <w:t>regions.</w:t>
      </w:r>
    </w:p>
    <w:p w14:paraId="074A83AB" w14:textId="77777777" w:rsidR="00B57257" w:rsidRPr="00782DE9" w:rsidRDefault="00505E39" w:rsidP="00642131">
      <w:pPr>
        <w:pStyle w:val="ulli"/>
        <w:numPr>
          <w:ilvl w:val="0"/>
          <w:numId w:val="22"/>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Refreshing the mappings for any changes/additions to Microsoft SQL Server source attributes</w:t>
      </w:r>
    </w:p>
    <w:p w14:paraId="50A9E799" w14:textId="04154DB3" w:rsidR="00B57257" w:rsidRPr="00782DE9" w:rsidRDefault="00505E39" w:rsidP="00642131">
      <w:pPr>
        <w:pStyle w:val="ulli"/>
        <w:numPr>
          <w:ilvl w:val="0"/>
          <w:numId w:val="22"/>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Developed the audit activity for all the cloud </w:t>
      </w:r>
      <w:r w:rsidR="00D30D66" w:rsidRPr="00782DE9">
        <w:rPr>
          <w:rStyle w:val="span"/>
          <w:rFonts w:asciiTheme="minorHAnsi" w:hAnsiTheme="minorHAnsi" w:cstheme="minorHAnsi"/>
          <w:sz w:val="22"/>
          <w:szCs w:val="22"/>
        </w:rPr>
        <w:t>mappings.</w:t>
      </w:r>
    </w:p>
    <w:p w14:paraId="2126C66E" w14:textId="08AD4C98" w:rsidR="00B57257" w:rsidRPr="00782DE9" w:rsidRDefault="00505E39" w:rsidP="00642131">
      <w:pPr>
        <w:pStyle w:val="ulli"/>
        <w:numPr>
          <w:ilvl w:val="0"/>
          <w:numId w:val="22"/>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Automated/Scheduled the cloud jobs to run daily with email notifications for any </w:t>
      </w:r>
      <w:r w:rsidR="00D30D66" w:rsidRPr="00782DE9">
        <w:rPr>
          <w:rStyle w:val="span"/>
          <w:rFonts w:asciiTheme="minorHAnsi" w:hAnsiTheme="minorHAnsi" w:cstheme="minorHAnsi"/>
          <w:sz w:val="22"/>
          <w:szCs w:val="22"/>
        </w:rPr>
        <w:t>failures.</w:t>
      </w:r>
    </w:p>
    <w:p w14:paraId="67972860" w14:textId="15523BDC" w:rsidR="00B57257" w:rsidRPr="00782DE9" w:rsidRDefault="00505E39" w:rsidP="00642131">
      <w:pPr>
        <w:pStyle w:val="ulli"/>
        <w:numPr>
          <w:ilvl w:val="0"/>
          <w:numId w:val="22"/>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Generated automated stats with the staging loads comparing with the present day counts to the previous day </w:t>
      </w:r>
      <w:r w:rsidR="00D30D66" w:rsidRPr="00782DE9">
        <w:rPr>
          <w:rStyle w:val="span"/>
          <w:rFonts w:asciiTheme="minorHAnsi" w:hAnsiTheme="minorHAnsi" w:cstheme="minorHAnsi"/>
          <w:sz w:val="22"/>
          <w:szCs w:val="22"/>
        </w:rPr>
        <w:t>counts.</w:t>
      </w:r>
    </w:p>
    <w:p w14:paraId="2CF4D07B" w14:textId="63C09F71" w:rsidR="00B57257" w:rsidRPr="00782DE9" w:rsidRDefault="00505E39" w:rsidP="00642131">
      <w:pPr>
        <w:pStyle w:val="ulli"/>
        <w:numPr>
          <w:ilvl w:val="0"/>
          <w:numId w:val="22"/>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Created File watcher jobs to setup the dependency between Source systems and PowerCenter </w:t>
      </w:r>
      <w:r w:rsidR="00D30D66" w:rsidRPr="00782DE9">
        <w:rPr>
          <w:rStyle w:val="span"/>
          <w:rFonts w:asciiTheme="minorHAnsi" w:hAnsiTheme="minorHAnsi" w:cstheme="minorHAnsi"/>
          <w:sz w:val="22"/>
          <w:szCs w:val="22"/>
        </w:rPr>
        <w:t>jobs.</w:t>
      </w:r>
    </w:p>
    <w:p w14:paraId="46EEBDD9" w14:textId="696D966B" w:rsidR="00B57257" w:rsidRPr="00782DE9" w:rsidRDefault="00505E39" w:rsidP="00642131">
      <w:pPr>
        <w:pStyle w:val="ulli"/>
        <w:numPr>
          <w:ilvl w:val="0"/>
          <w:numId w:val="22"/>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Created and developed mappings to load the data from staging tables to EDW DataMart tables based on Source to Staging mapping design </w:t>
      </w:r>
      <w:r w:rsidR="00D30D66" w:rsidRPr="00782DE9">
        <w:rPr>
          <w:rStyle w:val="span"/>
          <w:rFonts w:asciiTheme="minorHAnsi" w:hAnsiTheme="minorHAnsi" w:cstheme="minorHAnsi"/>
          <w:sz w:val="22"/>
          <w:szCs w:val="22"/>
        </w:rPr>
        <w:t>document.</w:t>
      </w:r>
    </w:p>
    <w:p w14:paraId="4FF60C64" w14:textId="23BE4145" w:rsidR="00B57257" w:rsidRPr="00782DE9" w:rsidRDefault="00505E39" w:rsidP="00642131">
      <w:pPr>
        <w:pStyle w:val="ulli"/>
        <w:numPr>
          <w:ilvl w:val="0"/>
          <w:numId w:val="22"/>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lastRenderedPageBreak/>
        <w:t xml:space="preserve">Implemented Type1, Type2, CDC and Incremental load </w:t>
      </w:r>
      <w:r w:rsidR="00D30D66" w:rsidRPr="00782DE9">
        <w:rPr>
          <w:rStyle w:val="span"/>
          <w:rFonts w:asciiTheme="minorHAnsi" w:hAnsiTheme="minorHAnsi" w:cstheme="minorHAnsi"/>
          <w:sz w:val="22"/>
          <w:szCs w:val="22"/>
        </w:rPr>
        <w:t>strategies.</w:t>
      </w:r>
    </w:p>
    <w:p w14:paraId="2D463B03" w14:textId="26521065" w:rsidR="00B57257" w:rsidRPr="00782DE9" w:rsidRDefault="00505E39" w:rsidP="00642131">
      <w:pPr>
        <w:pStyle w:val="ulli"/>
        <w:numPr>
          <w:ilvl w:val="0"/>
          <w:numId w:val="22"/>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Followed ETL standards - Audit activity, Job control tables and session </w:t>
      </w:r>
      <w:r w:rsidR="00D30D66" w:rsidRPr="00782DE9">
        <w:rPr>
          <w:rStyle w:val="span"/>
          <w:rFonts w:asciiTheme="minorHAnsi" w:hAnsiTheme="minorHAnsi" w:cstheme="minorHAnsi"/>
          <w:sz w:val="22"/>
          <w:szCs w:val="22"/>
        </w:rPr>
        <w:t>validations.</w:t>
      </w:r>
    </w:p>
    <w:p w14:paraId="7A529E07" w14:textId="77777777" w:rsidR="00B57257" w:rsidRPr="00782DE9" w:rsidRDefault="00505E39" w:rsidP="00642131">
      <w:pPr>
        <w:pStyle w:val="ulli"/>
        <w:numPr>
          <w:ilvl w:val="0"/>
          <w:numId w:val="22"/>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Loading data to the staging tables following the Data Integrity rules of Interface Design Specifications</w:t>
      </w:r>
    </w:p>
    <w:p w14:paraId="4E857EBC" w14:textId="4095987B" w:rsidR="00B57257" w:rsidRPr="00782DE9" w:rsidRDefault="00505E39" w:rsidP="00642131">
      <w:pPr>
        <w:pStyle w:val="ulli"/>
        <w:numPr>
          <w:ilvl w:val="0"/>
          <w:numId w:val="22"/>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Used source external tables to load the data to the staging </w:t>
      </w:r>
      <w:r w:rsidR="00D30D66" w:rsidRPr="00782DE9">
        <w:rPr>
          <w:rStyle w:val="span"/>
          <w:rFonts w:asciiTheme="minorHAnsi" w:hAnsiTheme="minorHAnsi" w:cstheme="minorHAnsi"/>
          <w:sz w:val="22"/>
          <w:szCs w:val="22"/>
        </w:rPr>
        <w:t>tables.</w:t>
      </w:r>
    </w:p>
    <w:p w14:paraId="725BC670" w14:textId="6BA04F2C" w:rsidR="00B57257" w:rsidRPr="00782DE9" w:rsidRDefault="00505E39" w:rsidP="00642131">
      <w:pPr>
        <w:pStyle w:val="ulli"/>
        <w:numPr>
          <w:ilvl w:val="0"/>
          <w:numId w:val="22"/>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Created mapping documents to outline data flow from sources to </w:t>
      </w:r>
      <w:r w:rsidR="00D30D66" w:rsidRPr="00782DE9">
        <w:rPr>
          <w:rStyle w:val="span"/>
          <w:rFonts w:asciiTheme="minorHAnsi" w:hAnsiTheme="minorHAnsi" w:cstheme="minorHAnsi"/>
          <w:sz w:val="22"/>
          <w:szCs w:val="22"/>
        </w:rPr>
        <w:t>targets.</w:t>
      </w:r>
    </w:p>
    <w:p w14:paraId="45D8B637" w14:textId="0EAA07B7" w:rsidR="00B57257" w:rsidRPr="00782DE9" w:rsidRDefault="00505E39" w:rsidP="00642131">
      <w:pPr>
        <w:pStyle w:val="ulli"/>
        <w:numPr>
          <w:ilvl w:val="0"/>
          <w:numId w:val="22"/>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Modified existing mappings for enhancements of new business </w:t>
      </w:r>
      <w:r w:rsidR="00D30D66" w:rsidRPr="00782DE9">
        <w:rPr>
          <w:rStyle w:val="span"/>
          <w:rFonts w:asciiTheme="minorHAnsi" w:hAnsiTheme="minorHAnsi" w:cstheme="minorHAnsi"/>
          <w:sz w:val="22"/>
          <w:szCs w:val="22"/>
        </w:rPr>
        <w:t>requirements.</w:t>
      </w:r>
    </w:p>
    <w:p w14:paraId="25D33BD1" w14:textId="0706BF71" w:rsidR="00B57257" w:rsidRPr="00782DE9" w:rsidRDefault="00505E39" w:rsidP="00642131">
      <w:pPr>
        <w:pStyle w:val="ulli"/>
        <w:numPr>
          <w:ilvl w:val="0"/>
          <w:numId w:val="22"/>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Used Debugger to test the mappings and fixed the </w:t>
      </w:r>
      <w:r w:rsidR="00D30D66" w:rsidRPr="00782DE9">
        <w:rPr>
          <w:rStyle w:val="span"/>
          <w:rFonts w:asciiTheme="minorHAnsi" w:hAnsiTheme="minorHAnsi" w:cstheme="minorHAnsi"/>
          <w:sz w:val="22"/>
          <w:szCs w:val="22"/>
        </w:rPr>
        <w:t>bugs.</w:t>
      </w:r>
    </w:p>
    <w:p w14:paraId="33AA809E" w14:textId="75A08DC0" w:rsidR="00B57257" w:rsidRPr="00782DE9" w:rsidRDefault="00505E39" w:rsidP="00642131">
      <w:pPr>
        <w:pStyle w:val="ulli"/>
        <w:numPr>
          <w:ilvl w:val="0"/>
          <w:numId w:val="22"/>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Prepared migration document to move the mappings from development to testing and then to production </w:t>
      </w:r>
      <w:r w:rsidR="00D30D66" w:rsidRPr="00782DE9">
        <w:rPr>
          <w:rStyle w:val="span"/>
          <w:rFonts w:asciiTheme="minorHAnsi" w:hAnsiTheme="minorHAnsi" w:cstheme="minorHAnsi"/>
          <w:sz w:val="22"/>
          <w:szCs w:val="22"/>
        </w:rPr>
        <w:t>repositories.</w:t>
      </w:r>
    </w:p>
    <w:p w14:paraId="2F14F003" w14:textId="5B782BB9" w:rsidR="00B57257" w:rsidRPr="00782DE9" w:rsidRDefault="00505E39" w:rsidP="00642131">
      <w:pPr>
        <w:pStyle w:val="ulli"/>
        <w:numPr>
          <w:ilvl w:val="0"/>
          <w:numId w:val="22"/>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Created Pre/Post Session/SQL commands in sessions and mappings on the target </w:t>
      </w:r>
      <w:r w:rsidR="00D30D66" w:rsidRPr="00782DE9">
        <w:rPr>
          <w:rStyle w:val="span"/>
          <w:rFonts w:asciiTheme="minorHAnsi" w:hAnsiTheme="minorHAnsi" w:cstheme="minorHAnsi"/>
          <w:sz w:val="22"/>
          <w:szCs w:val="22"/>
        </w:rPr>
        <w:t>instance.</w:t>
      </w:r>
    </w:p>
    <w:p w14:paraId="514868EC" w14:textId="14C38A50" w:rsidR="00B57257" w:rsidRPr="00782DE9" w:rsidRDefault="00505E39" w:rsidP="00642131">
      <w:pPr>
        <w:pStyle w:val="ulli"/>
        <w:numPr>
          <w:ilvl w:val="0"/>
          <w:numId w:val="22"/>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Used Exceptional mappings to generate dynamic parameter files after the staging </w:t>
      </w:r>
      <w:r w:rsidR="00D30D66" w:rsidRPr="00782DE9">
        <w:rPr>
          <w:rStyle w:val="span"/>
          <w:rFonts w:asciiTheme="minorHAnsi" w:hAnsiTheme="minorHAnsi" w:cstheme="minorHAnsi"/>
          <w:sz w:val="22"/>
          <w:szCs w:val="22"/>
        </w:rPr>
        <w:t>loads.</w:t>
      </w:r>
    </w:p>
    <w:p w14:paraId="61EE0AA9" w14:textId="77777777" w:rsidR="00B57257" w:rsidRPr="00782DE9" w:rsidRDefault="00505E39" w:rsidP="00642131">
      <w:pPr>
        <w:pStyle w:val="ulli"/>
        <w:numPr>
          <w:ilvl w:val="0"/>
          <w:numId w:val="22"/>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Used Shared folders to create reusable components (Source, target, email tasks)</w:t>
      </w:r>
    </w:p>
    <w:p w14:paraId="041BE8F0" w14:textId="4E217630" w:rsidR="00B57257" w:rsidRPr="00782DE9" w:rsidRDefault="00505E39" w:rsidP="00642131">
      <w:pPr>
        <w:pStyle w:val="ulli"/>
        <w:numPr>
          <w:ilvl w:val="0"/>
          <w:numId w:val="22"/>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Developed single dynamic ETL mapping to load more than 30 reference </w:t>
      </w:r>
      <w:r w:rsidR="00D30D66" w:rsidRPr="00782DE9">
        <w:rPr>
          <w:rStyle w:val="span"/>
          <w:rFonts w:asciiTheme="minorHAnsi" w:hAnsiTheme="minorHAnsi" w:cstheme="minorHAnsi"/>
          <w:sz w:val="22"/>
          <w:szCs w:val="22"/>
        </w:rPr>
        <w:t>tables.</w:t>
      </w:r>
    </w:p>
    <w:p w14:paraId="3DC3F61C" w14:textId="795B1056" w:rsidR="00B57257" w:rsidRPr="00782DE9" w:rsidRDefault="00505E39" w:rsidP="00642131">
      <w:pPr>
        <w:pStyle w:val="ulli"/>
        <w:numPr>
          <w:ilvl w:val="0"/>
          <w:numId w:val="22"/>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Used SQL Queries to validate the data after </w:t>
      </w:r>
      <w:r w:rsidR="00D30D66" w:rsidRPr="00782DE9">
        <w:rPr>
          <w:rStyle w:val="span"/>
          <w:rFonts w:asciiTheme="minorHAnsi" w:hAnsiTheme="minorHAnsi" w:cstheme="minorHAnsi"/>
          <w:sz w:val="22"/>
          <w:szCs w:val="22"/>
        </w:rPr>
        <w:t>loading.</w:t>
      </w:r>
    </w:p>
    <w:p w14:paraId="21C56F7C" w14:textId="5BBED900" w:rsidR="00B57257" w:rsidRPr="00782DE9" w:rsidRDefault="00505E39" w:rsidP="00642131">
      <w:pPr>
        <w:pStyle w:val="ulli"/>
        <w:numPr>
          <w:ilvl w:val="0"/>
          <w:numId w:val="22"/>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Maintained and automated the production database to retain the history backup tables for 30 </w:t>
      </w:r>
      <w:r w:rsidR="00D30D66" w:rsidRPr="00782DE9">
        <w:rPr>
          <w:rStyle w:val="span"/>
          <w:rFonts w:asciiTheme="minorHAnsi" w:hAnsiTheme="minorHAnsi" w:cstheme="minorHAnsi"/>
          <w:sz w:val="22"/>
          <w:szCs w:val="22"/>
        </w:rPr>
        <w:t>days.</w:t>
      </w:r>
    </w:p>
    <w:p w14:paraId="2E529D53" w14:textId="77777777" w:rsidR="00B57257" w:rsidRPr="00782DE9" w:rsidRDefault="00505E39" w:rsidP="00642131">
      <w:pPr>
        <w:pStyle w:val="ulli"/>
        <w:numPr>
          <w:ilvl w:val="0"/>
          <w:numId w:val="22"/>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Developed/Automated (PowerCenter) jobs through Control M.</w:t>
      </w:r>
    </w:p>
    <w:p w14:paraId="549D44B9" w14:textId="77777777" w:rsidR="00291E9D" w:rsidRPr="00782DE9" w:rsidRDefault="00291E9D" w:rsidP="00642131">
      <w:pPr>
        <w:pStyle w:val="divdocumentdivsectiontitle"/>
        <w:spacing w:line="240" w:lineRule="auto"/>
        <w:rPr>
          <w:rFonts w:asciiTheme="minorHAnsi" w:hAnsiTheme="minorHAnsi" w:cstheme="minorHAnsi"/>
          <w:b/>
          <w:bCs/>
          <w:sz w:val="22"/>
          <w:szCs w:val="22"/>
        </w:rPr>
      </w:pPr>
    </w:p>
    <w:p w14:paraId="326A3240" w14:textId="7A0B2D51" w:rsidR="00B57257" w:rsidRPr="00782DE9" w:rsidRDefault="00291E9D" w:rsidP="00642131">
      <w:pPr>
        <w:pStyle w:val="divdocumentdivsectiontitle"/>
        <w:spacing w:line="240" w:lineRule="auto"/>
        <w:rPr>
          <w:rFonts w:asciiTheme="minorHAnsi" w:hAnsiTheme="minorHAnsi" w:cstheme="minorHAnsi"/>
          <w:b/>
          <w:bCs/>
          <w:sz w:val="22"/>
          <w:szCs w:val="22"/>
        </w:rPr>
      </w:pPr>
      <w:r w:rsidRPr="00782DE9">
        <w:rPr>
          <w:rFonts w:asciiTheme="minorHAnsi" w:hAnsiTheme="minorHAnsi" w:cstheme="minorHAnsi"/>
          <w:b/>
          <w:bCs/>
          <w:sz w:val="22"/>
          <w:szCs w:val="22"/>
        </w:rPr>
        <w:t>EDUCATION:</w:t>
      </w:r>
    </w:p>
    <w:p w14:paraId="2F168476" w14:textId="7AB2DF96" w:rsidR="00B57257" w:rsidRPr="00782DE9" w:rsidRDefault="00642131" w:rsidP="00642131">
      <w:pPr>
        <w:pStyle w:val="ulli"/>
        <w:numPr>
          <w:ilvl w:val="0"/>
          <w:numId w:val="22"/>
        </w:numPr>
        <w:spacing w:line="240" w:lineRule="auto"/>
        <w:rPr>
          <w:rStyle w:val="span"/>
          <w:rFonts w:asciiTheme="minorHAnsi" w:hAnsiTheme="minorHAnsi" w:cstheme="minorHAnsi"/>
          <w:sz w:val="22"/>
          <w:szCs w:val="22"/>
        </w:rPr>
      </w:pPr>
      <w:r w:rsidRPr="00782DE9">
        <w:rPr>
          <w:rStyle w:val="span"/>
          <w:rFonts w:asciiTheme="minorHAnsi" w:hAnsiTheme="minorHAnsi" w:cstheme="minorHAnsi"/>
          <w:sz w:val="22"/>
          <w:szCs w:val="22"/>
        </w:rPr>
        <w:t xml:space="preserve">Masters in embedded systems </w:t>
      </w:r>
      <w:r w:rsidR="0065719C" w:rsidRPr="00782DE9">
        <w:rPr>
          <w:rStyle w:val="span"/>
          <w:rFonts w:asciiTheme="minorHAnsi" w:hAnsiTheme="minorHAnsi" w:cstheme="minorHAnsi"/>
          <w:sz w:val="22"/>
          <w:szCs w:val="22"/>
        </w:rPr>
        <w:t>- Satyabhama</w:t>
      </w:r>
      <w:r w:rsidR="00505E39" w:rsidRPr="00782DE9">
        <w:rPr>
          <w:rStyle w:val="span"/>
          <w:rFonts w:asciiTheme="minorHAnsi" w:hAnsiTheme="minorHAnsi" w:cstheme="minorHAnsi"/>
          <w:sz w:val="22"/>
          <w:szCs w:val="22"/>
        </w:rPr>
        <w:t xml:space="preserve"> University </w:t>
      </w:r>
      <w:r w:rsidR="00505E39" w:rsidRPr="00782DE9">
        <w:rPr>
          <w:rStyle w:val="span"/>
          <w:rFonts w:asciiTheme="minorHAnsi" w:eastAsia="MS Gothic" w:hAnsiTheme="minorHAnsi" w:cstheme="minorHAnsi"/>
          <w:sz w:val="22"/>
          <w:szCs w:val="22"/>
        </w:rPr>
        <w:t>－</w:t>
      </w:r>
      <w:r w:rsidR="00505E39" w:rsidRPr="00782DE9">
        <w:rPr>
          <w:rStyle w:val="span"/>
          <w:rFonts w:asciiTheme="minorHAnsi" w:hAnsiTheme="minorHAnsi" w:cstheme="minorHAnsi"/>
          <w:sz w:val="22"/>
          <w:szCs w:val="22"/>
        </w:rPr>
        <w:t xml:space="preserve"> Chennai </w:t>
      </w:r>
      <w:r w:rsidRPr="00782DE9">
        <w:rPr>
          <w:rStyle w:val="span"/>
          <w:rFonts w:asciiTheme="minorHAnsi" w:hAnsiTheme="minorHAnsi" w:cstheme="minorHAnsi"/>
          <w:sz w:val="22"/>
          <w:szCs w:val="22"/>
        </w:rPr>
        <w:t xml:space="preserve"> - 04/2011</w:t>
      </w:r>
    </w:p>
    <w:p w14:paraId="1AC46EFF" w14:textId="261940E0" w:rsidR="00C8518A" w:rsidRPr="00782DE9" w:rsidRDefault="00642131" w:rsidP="00642131">
      <w:pPr>
        <w:pStyle w:val="ulli"/>
        <w:numPr>
          <w:ilvl w:val="0"/>
          <w:numId w:val="22"/>
        </w:numPr>
        <w:spacing w:line="240" w:lineRule="auto"/>
        <w:rPr>
          <w:rFonts w:asciiTheme="minorHAnsi" w:hAnsiTheme="minorHAnsi" w:cstheme="minorHAnsi"/>
          <w:sz w:val="22"/>
          <w:szCs w:val="22"/>
        </w:rPr>
      </w:pPr>
      <w:r w:rsidRPr="00782DE9">
        <w:rPr>
          <w:rStyle w:val="span"/>
          <w:rFonts w:asciiTheme="minorHAnsi" w:hAnsiTheme="minorHAnsi" w:cstheme="minorHAnsi"/>
          <w:sz w:val="22"/>
          <w:szCs w:val="22"/>
        </w:rPr>
        <w:t>Bachelors in</w:t>
      </w:r>
      <w:r w:rsidRPr="00782DE9">
        <w:rPr>
          <w:rFonts w:asciiTheme="minorHAnsi" w:hAnsiTheme="minorHAnsi" w:cstheme="minorHAnsi"/>
          <w:sz w:val="22"/>
          <w:szCs w:val="22"/>
        </w:rPr>
        <w:t xml:space="preserve"> electronics engineering - </w:t>
      </w:r>
      <w:r w:rsidR="00505E39" w:rsidRPr="00782DE9">
        <w:rPr>
          <w:rFonts w:asciiTheme="minorHAnsi" w:hAnsiTheme="minorHAnsi" w:cstheme="minorHAnsi"/>
          <w:sz w:val="22"/>
          <w:szCs w:val="22"/>
        </w:rPr>
        <w:t xml:space="preserve">06/2009 SRTMU </w:t>
      </w:r>
      <w:r w:rsidR="00505E39" w:rsidRPr="00782DE9">
        <w:rPr>
          <w:rFonts w:asciiTheme="minorHAnsi" w:eastAsia="PMingLiU" w:hAnsiTheme="minorHAnsi" w:cstheme="minorHAnsi"/>
          <w:sz w:val="22"/>
          <w:szCs w:val="22"/>
        </w:rPr>
        <w:t>－</w:t>
      </w:r>
      <w:r w:rsidR="00505E39" w:rsidRPr="00782DE9">
        <w:rPr>
          <w:rFonts w:asciiTheme="minorHAnsi" w:hAnsiTheme="minorHAnsi" w:cstheme="minorHAnsi"/>
          <w:sz w:val="22"/>
          <w:szCs w:val="22"/>
        </w:rPr>
        <w:t xml:space="preserve"> Nanded </w:t>
      </w:r>
      <w:r w:rsidRPr="00782DE9">
        <w:rPr>
          <w:rFonts w:asciiTheme="minorHAnsi" w:hAnsiTheme="minorHAnsi" w:cstheme="minorHAnsi"/>
          <w:sz w:val="22"/>
          <w:szCs w:val="22"/>
        </w:rPr>
        <w:t xml:space="preserve">- </w:t>
      </w:r>
      <w:r w:rsidR="00425C2A" w:rsidRPr="00782DE9">
        <w:rPr>
          <w:rFonts w:asciiTheme="minorHAnsi" w:hAnsiTheme="minorHAnsi" w:cstheme="minorHAnsi"/>
          <w:sz w:val="22"/>
          <w:szCs w:val="22"/>
        </w:rPr>
        <w:t>2024 -</w:t>
      </w:r>
      <w:r w:rsidR="00C8518A" w:rsidRPr="00782DE9">
        <w:rPr>
          <w:rFonts w:asciiTheme="minorHAnsi" w:hAnsiTheme="minorHAnsi" w:cstheme="minorHAnsi"/>
          <w:sz w:val="22"/>
          <w:szCs w:val="22"/>
        </w:rPr>
        <w:t>Snow Pro Certified Professional.</w:t>
      </w:r>
    </w:p>
    <w:sectPr w:rsidR="00C8518A" w:rsidRPr="00782DE9" w:rsidSect="00412C3A">
      <w:pgSz w:w="11907" w:h="16839" w:code="9"/>
      <w:pgMar w:top="567" w:right="567" w:bottom="567" w:left="567"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43AEDE3C">
      <w:start w:val="1"/>
      <w:numFmt w:val="bullet"/>
      <w:lvlText w:val=""/>
      <w:lvlJc w:val="left"/>
      <w:pPr>
        <w:ind w:left="720" w:hanging="360"/>
      </w:pPr>
      <w:rPr>
        <w:rFonts w:ascii="Symbol" w:hAnsi="Symbol"/>
      </w:rPr>
    </w:lvl>
    <w:lvl w:ilvl="1" w:tplc="352424C8">
      <w:start w:val="1"/>
      <w:numFmt w:val="bullet"/>
      <w:lvlText w:val="o"/>
      <w:lvlJc w:val="left"/>
      <w:pPr>
        <w:tabs>
          <w:tab w:val="num" w:pos="1440"/>
        </w:tabs>
        <w:ind w:left="1440" w:hanging="360"/>
      </w:pPr>
      <w:rPr>
        <w:rFonts w:ascii="Courier New" w:hAnsi="Courier New"/>
      </w:rPr>
    </w:lvl>
    <w:lvl w:ilvl="2" w:tplc="827AF256">
      <w:start w:val="1"/>
      <w:numFmt w:val="bullet"/>
      <w:lvlText w:val=""/>
      <w:lvlJc w:val="left"/>
      <w:pPr>
        <w:tabs>
          <w:tab w:val="num" w:pos="2160"/>
        </w:tabs>
        <w:ind w:left="2160" w:hanging="360"/>
      </w:pPr>
      <w:rPr>
        <w:rFonts w:ascii="Wingdings" w:hAnsi="Wingdings"/>
      </w:rPr>
    </w:lvl>
    <w:lvl w:ilvl="3" w:tplc="4D8A34BA">
      <w:start w:val="1"/>
      <w:numFmt w:val="bullet"/>
      <w:lvlText w:val=""/>
      <w:lvlJc w:val="left"/>
      <w:pPr>
        <w:tabs>
          <w:tab w:val="num" w:pos="2880"/>
        </w:tabs>
        <w:ind w:left="2880" w:hanging="360"/>
      </w:pPr>
      <w:rPr>
        <w:rFonts w:ascii="Symbol" w:hAnsi="Symbol"/>
      </w:rPr>
    </w:lvl>
    <w:lvl w:ilvl="4" w:tplc="1F78B536">
      <w:start w:val="1"/>
      <w:numFmt w:val="bullet"/>
      <w:lvlText w:val="o"/>
      <w:lvlJc w:val="left"/>
      <w:pPr>
        <w:tabs>
          <w:tab w:val="num" w:pos="3600"/>
        </w:tabs>
        <w:ind w:left="3600" w:hanging="360"/>
      </w:pPr>
      <w:rPr>
        <w:rFonts w:ascii="Courier New" w:hAnsi="Courier New"/>
      </w:rPr>
    </w:lvl>
    <w:lvl w:ilvl="5" w:tplc="556213B8">
      <w:start w:val="1"/>
      <w:numFmt w:val="bullet"/>
      <w:lvlText w:val=""/>
      <w:lvlJc w:val="left"/>
      <w:pPr>
        <w:tabs>
          <w:tab w:val="num" w:pos="4320"/>
        </w:tabs>
        <w:ind w:left="4320" w:hanging="360"/>
      </w:pPr>
      <w:rPr>
        <w:rFonts w:ascii="Wingdings" w:hAnsi="Wingdings"/>
      </w:rPr>
    </w:lvl>
    <w:lvl w:ilvl="6" w:tplc="B9BC0CD4">
      <w:start w:val="1"/>
      <w:numFmt w:val="bullet"/>
      <w:lvlText w:val=""/>
      <w:lvlJc w:val="left"/>
      <w:pPr>
        <w:tabs>
          <w:tab w:val="num" w:pos="5040"/>
        </w:tabs>
        <w:ind w:left="5040" w:hanging="360"/>
      </w:pPr>
      <w:rPr>
        <w:rFonts w:ascii="Symbol" w:hAnsi="Symbol"/>
      </w:rPr>
    </w:lvl>
    <w:lvl w:ilvl="7" w:tplc="9E000256">
      <w:start w:val="1"/>
      <w:numFmt w:val="bullet"/>
      <w:lvlText w:val="o"/>
      <w:lvlJc w:val="left"/>
      <w:pPr>
        <w:tabs>
          <w:tab w:val="num" w:pos="5760"/>
        </w:tabs>
        <w:ind w:left="5760" w:hanging="360"/>
      </w:pPr>
      <w:rPr>
        <w:rFonts w:ascii="Courier New" w:hAnsi="Courier New"/>
      </w:rPr>
    </w:lvl>
    <w:lvl w:ilvl="8" w:tplc="0B8A0798">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258CD44E">
      <w:start w:val="1"/>
      <w:numFmt w:val="bullet"/>
      <w:lvlText w:val=""/>
      <w:lvlJc w:val="left"/>
      <w:pPr>
        <w:ind w:left="720" w:hanging="360"/>
      </w:pPr>
      <w:rPr>
        <w:rFonts w:ascii="Symbol" w:hAnsi="Symbol"/>
      </w:rPr>
    </w:lvl>
    <w:lvl w:ilvl="1" w:tplc="723AA70A">
      <w:start w:val="1"/>
      <w:numFmt w:val="bullet"/>
      <w:lvlText w:val="o"/>
      <w:lvlJc w:val="left"/>
      <w:pPr>
        <w:tabs>
          <w:tab w:val="num" w:pos="1440"/>
        </w:tabs>
        <w:ind w:left="1440" w:hanging="360"/>
      </w:pPr>
      <w:rPr>
        <w:rFonts w:ascii="Courier New" w:hAnsi="Courier New"/>
      </w:rPr>
    </w:lvl>
    <w:lvl w:ilvl="2" w:tplc="B9765970">
      <w:start w:val="1"/>
      <w:numFmt w:val="bullet"/>
      <w:lvlText w:val=""/>
      <w:lvlJc w:val="left"/>
      <w:pPr>
        <w:tabs>
          <w:tab w:val="num" w:pos="2160"/>
        </w:tabs>
        <w:ind w:left="2160" w:hanging="360"/>
      </w:pPr>
      <w:rPr>
        <w:rFonts w:ascii="Wingdings" w:hAnsi="Wingdings"/>
      </w:rPr>
    </w:lvl>
    <w:lvl w:ilvl="3" w:tplc="91A4A582">
      <w:start w:val="1"/>
      <w:numFmt w:val="bullet"/>
      <w:lvlText w:val=""/>
      <w:lvlJc w:val="left"/>
      <w:pPr>
        <w:tabs>
          <w:tab w:val="num" w:pos="2880"/>
        </w:tabs>
        <w:ind w:left="2880" w:hanging="360"/>
      </w:pPr>
      <w:rPr>
        <w:rFonts w:ascii="Symbol" w:hAnsi="Symbol"/>
      </w:rPr>
    </w:lvl>
    <w:lvl w:ilvl="4" w:tplc="0A3C1214">
      <w:start w:val="1"/>
      <w:numFmt w:val="bullet"/>
      <w:lvlText w:val="o"/>
      <w:lvlJc w:val="left"/>
      <w:pPr>
        <w:tabs>
          <w:tab w:val="num" w:pos="3600"/>
        </w:tabs>
        <w:ind w:left="3600" w:hanging="360"/>
      </w:pPr>
      <w:rPr>
        <w:rFonts w:ascii="Courier New" w:hAnsi="Courier New"/>
      </w:rPr>
    </w:lvl>
    <w:lvl w:ilvl="5" w:tplc="FA88F4BC">
      <w:start w:val="1"/>
      <w:numFmt w:val="bullet"/>
      <w:lvlText w:val=""/>
      <w:lvlJc w:val="left"/>
      <w:pPr>
        <w:tabs>
          <w:tab w:val="num" w:pos="4320"/>
        </w:tabs>
        <w:ind w:left="4320" w:hanging="360"/>
      </w:pPr>
      <w:rPr>
        <w:rFonts w:ascii="Wingdings" w:hAnsi="Wingdings"/>
      </w:rPr>
    </w:lvl>
    <w:lvl w:ilvl="6" w:tplc="7AE04BC6">
      <w:start w:val="1"/>
      <w:numFmt w:val="bullet"/>
      <w:lvlText w:val=""/>
      <w:lvlJc w:val="left"/>
      <w:pPr>
        <w:tabs>
          <w:tab w:val="num" w:pos="5040"/>
        </w:tabs>
        <w:ind w:left="5040" w:hanging="360"/>
      </w:pPr>
      <w:rPr>
        <w:rFonts w:ascii="Symbol" w:hAnsi="Symbol"/>
      </w:rPr>
    </w:lvl>
    <w:lvl w:ilvl="7" w:tplc="76C25E50">
      <w:start w:val="1"/>
      <w:numFmt w:val="bullet"/>
      <w:lvlText w:val="o"/>
      <w:lvlJc w:val="left"/>
      <w:pPr>
        <w:tabs>
          <w:tab w:val="num" w:pos="5760"/>
        </w:tabs>
        <w:ind w:left="5760" w:hanging="360"/>
      </w:pPr>
      <w:rPr>
        <w:rFonts w:ascii="Courier New" w:hAnsi="Courier New"/>
      </w:rPr>
    </w:lvl>
    <w:lvl w:ilvl="8" w:tplc="8A100B92">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4A446A14">
      <w:start w:val="1"/>
      <w:numFmt w:val="bullet"/>
      <w:lvlText w:val=""/>
      <w:lvlJc w:val="left"/>
      <w:pPr>
        <w:ind w:left="720" w:hanging="360"/>
      </w:pPr>
      <w:rPr>
        <w:rFonts w:ascii="Symbol" w:hAnsi="Symbol"/>
      </w:rPr>
    </w:lvl>
    <w:lvl w:ilvl="1" w:tplc="01AC5D98">
      <w:start w:val="1"/>
      <w:numFmt w:val="bullet"/>
      <w:lvlText w:val="o"/>
      <w:lvlJc w:val="left"/>
      <w:pPr>
        <w:tabs>
          <w:tab w:val="num" w:pos="1440"/>
        </w:tabs>
        <w:ind w:left="1440" w:hanging="360"/>
      </w:pPr>
      <w:rPr>
        <w:rFonts w:ascii="Courier New" w:hAnsi="Courier New"/>
      </w:rPr>
    </w:lvl>
    <w:lvl w:ilvl="2" w:tplc="0616DF7C">
      <w:start w:val="1"/>
      <w:numFmt w:val="bullet"/>
      <w:lvlText w:val=""/>
      <w:lvlJc w:val="left"/>
      <w:pPr>
        <w:tabs>
          <w:tab w:val="num" w:pos="2160"/>
        </w:tabs>
        <w:ind w:left="2160" w:hanging="360"/>
      </w:pPr>
      <w:rPr>
        <w:rFonts w:ascii="Wingdings" w:hAnsi="Wingdings"/>
      </w:rPr>
    </w:lvl>
    <w:lvl w:ilvl="3" w:tplc="1C3CA568">
      <w:start w:val="1"/>
      <w:numFmt w:val="bullet"/>
      <w:lvlText w:val=""/>
      <w:lvlJc w:val="left"/>
      <w:pPr>
        <w:tabs>
          <w:tab w:val="num" w:pos="2880"/>
        </w:tabs>
        <w:ind w:left="2880" w:hanging="360"/>
      </w:pPr>
      <w:rPr>
        <w:rFonts w:ascii="Symbol" w:hAnsi="Symbol"/>
      </w:rPr>
    </w:lvl>
    <w:lvl w:ilvl="4" w:tplc="39D05992">
      <w:start w:val="1"/>
      <w:numFmt w:val="bullet"/>
      <w:lvlText w:val="o"/>
      <w:lvlJc w:val="left"/>
      <w:pPr>
        <w:tabs>
          <w:tab w:val="num" w:pos="3600"/>
        </w:tabs>
        <w:ind w:left="3600" w:hanging="360"/>
      </w:pPr>
      <w:rPr>
        <w:rFonts w:ascii="Courier New" w:hAnsi="Courier New"/>
      </w:rPr>
    </w:lvl>
    <w:lvl w:ilvl="5" w:tplc="99863962">
      <w:start w:val="1"/>
      <w:numFmt w:val="bullet"/>
      <w:lvlText w:val=""/>
      <w:lvlJc w:val="left"/>
      <w:pPr>
        <w:tabs>
          <w:tab w:val="num" w:pos="4320"/>
        </w:tabs>
        <w:ind w:left="4320" w:hanging="360"/>
      </w:pPr>
      <w:rPr>
        <w:rFonts w:ascii="Wingdings" w:hAnsi="Wingdings"/>
      </w:rPr>
    </w:lvl>
    <w:lvl w:ilvl="6" w:tplc="E0EC5ADC">
      <w:start w:val="1"/>
      <w:numFmt w:val="bullet"/>
      <w:lvlText w:val=""/>
      <w:lvlJc w:val="left"/>
      <w:pPr>
        <w:tabs>
          <w:tab w:val="num" w:pos="5040"/>
        </w:tabs>
        <w:ind w:left="5040" w:hanging="360"/>
      </w:pPr>
      <w:rPr>
        <w:rFonts w:ascii="Symbol" w:hAnsi="Symbol"/>
      </w:rPr>
    </w:lvl>
    <w:lvl w:ilvl="7" w:tplc="00949812">
      <w:start w:val="1"/>
      <w:numFmt w:val="bullet"/>
      <w:lvlText w:val="o"/>
      <w:lvlJc w:val="left"/>
      <w:pPr>
        <w:tabs>
          <w:tab w:val="num" w:pos="5760"/>
        </w:tabs>
        <w:ind w:left="5760" w:hanging="360"/>
      </w:pPr>
      <w:rPr>
        <w:rFonts w:ascii="Courier New" w:hAnsi="Courier New"/>
      </w:rPr>
    </w:lvl>
    <w:lvl w:ilvl="8" w:tplc="7DEC4C84">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6F383E3E">
      <w:start w:val="1"/>
      <w:numFmt w:val="bullet"/>
      <w:lvlText w:val=""/>
      <w:lvlJc w:val="left"/>
      <w:pPr>
        <w:ind w:left="720" w:hanging="360"/>
      </w:pPr>
      <w:rPr>
        <w:rFonts w:ascii="Symbol" w:hAnsi="Symbol"/>
      </w:rPr>
    </w:lvl>
    <w:lvl w:ilvl="1" w:tplc="28EEA994">
      <w:start w:val="1"/>
      <w:numFmt w:val="bullet"/>
      <w:lvlText w:val="o"/>
      <w:lvlJc w:val="left"/>
      <w:pPr>
        <w:tabs>
          <w:tab w:val="num" w:pos="1440"/>
        </w:tabs>
        <w:ind w:left="1440" w:hanging="360"/>
      </w:pPr>
      <w:rPr>
        <w:rFonts w:ascii="Courier New" w:hAnsi="Courier New"/>
      </w:rPr>
    </w:lvl>
    <w:lvl w:ilvl="2" w:tplc="236090B4">
      <w:start w:val="1"/>
      <w:numFmt w:val="bullet"/>
      <w:lvlText w:val=""/>
      <w:lvlJc w:val="left"/>
      <w:pPr>
        <w:tabs>
          <w:tab w:val="num" w:pos="2160"/>
        </w:tabs>
        <w:ind w:left="2160" w:hanging="360"/>
      </w:pPr>
      <w:rPr>
        <w:rFonts w:ascii="Wingdings" w:hAnsi="Wingdings"/>
      </w:rPr>
    </w:lvl>
    <w:lvl w:ilvl="3" w:tplc="D5DE528C">
      <w:start w:val="1"/>
      <w:numFmt w:val="bullet"/>
      <w:lvlText w:val=""/>
      <w:lvlJc w:val="left"/>
      <w:pPr>
        <w:tabs>
          <w:tab w:val="num" w:pos="2880"/>
        </w:tabs>
        <w:ind w:left="2880" w:hanging="360"/>
      </w:pPr>
      <w:rPr>
        <w:rFonts w:ascii="Symbol" w:hAnsi="Symbol"/>
      </w:rPr>
    </w:lvl>
    <w:lvl w:ilvl="4" w:tplc="3186368A">
      <w:start w:val="1"/>
      <w:numFmt w:val="bullet"/>
      <w:lvlText w:val="o"/>
      <w:lvlJc w:val="left"/>
      <w:pPr>
        <w:tabs>
          <w:tab w:val="num" w:pos="3600"/>
        </w:tabs>
        <w:ind w:left="3600" w:hanging="360"/>
      </w:pPr>
      <w:rPr>
        <w:rFonts w:ascii="Courier New" w:hAnsi="Courier New"/>
      </w:rPr>
    </w:lvl>
    <w:lvl w:ilvl="5" w:tplc="ADEE0726">
      <w:start w:val="1"/>
      <w:numFmt w:val="bullet"/>
      <w:lvlText w:val=""/>
      <w:lvlJc w:val="left"/>
      <w:pPr>
        <w:tabs>
          <w:tab w:val="num" w:pos="4320"/>
        </w:tabs>
        <w:ind w:left="4320" w:hanging="360"/>
      </w:pPr>
      <w:rPr>
        <w:rFonts w:ascii="Wingdings" w:hAnsi="Wingdings"/>
      </w:rPr>
    </w:lvl>
    <w:lvl w:ilvl="6" w:tplc="7C8C82E2">
      <w:start w:val="1"/>
      <w:numFmt w:val="bullet"/>
      <w:lvlText w:val=""/>
      <w:lvlJc w:val="left"/>
      <w:pPr>
        <w:tabs>
          <w:tab w:val="num" w:pos="5040"/>
        </w:tabs>
        <w:ind w:left="5040" w:hanging="360"/>
      </w:pPr>
      <w:rPr>
        <w:rFonts w:ascii="Symbol" w:hAnsi="Symbol"/>
      </w:rPr>
    </w:lvl>
    <w:lvl w:ilvl="7" w:tplc="80F6DB6A">
      <w:start w:val="1"/>
      <w:numFmt w:val="bullet"/>
      <w:lvlText w:val="o"/>
      <w:lvlJc w:val="left"/>
      <w:pPr>
        <w:tabs>
          <w:tab w:val="num" w:pos="5760"/>
        </w:tabs>
        <w:ind w:left="5760" w:hanging="360"/>
      </w:pPr>
      <w:rPr>
        <w:rFonts w:ascii="Courier New" w:hAnsi="Courier New"/>
      </w:rPr>
    </w:lvl>
    <w:lvl w:ilvl="8" w:tplc="17100D26">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03AC1990">
      <w:start w:val="1"/>
      <w:numFmt w:val="bullet"/>
      <w:lvlText w:val=""/>
      <w:lvlJc w:val="left"/>
      <w:pPr>
        <w:ind w:left="720" w:hanging="360"/>
      </w:pPr>
      <w:rPr>
        <w:rFonts w:ascii="Symbol" w:hAnsi="Symbol"/>
      </w:rPr>
    </w:lvl>
    <w:lvl w:ilvl="1" w:tplc="ECBA5250">
      <w:start w:val="1"/>
      <w:numFmt w:val="bullet"/>
      <w:lvlText w:val="o"/>
      <w:lvlJc w:val="left"/>
      <w:pPr>
        <w:tabs>
          <w:tab w:val="num" w:pos="1440"/>
        </w:tabs>
        <w:ind w:left="1440" w:hanging="360"/>
      </w:pPr>
      <w:rPr>
        <w:rFonts w:ascii="Courier New" w:hAnsi="Courier New"/>
      </w:rPr>
    </w:lvl>
    <w:lvl w:ilvl="2" w:tplc="509C07A8">
      <w:start w:val="1"/>
      <w:numFmt w:val="bullet"/>
      <w:lvlText w:val=""/>
      <w:lvlJc w:val="left"/>
      <w:pPr>
        <w:tabs>
          <w:tab w:val="num" w:pos="2160"/>
        </w:tabs>
        <w:ind w:left="2160" w:hanging="360"/>
      </w:pPr>
      <w:rPr>
        <w:rFonts w:ascii="Wingdings" w:hAnsi="Wingdings"/>
      </w:rPr>
    </w:lvl>
    <w:lvl w:ilvl="3" w:tplc="1A6E57B8">
      <w:start w:val="1"/>
      <w:numFmt w:val="bullet"/>
      <w:lvlText w:val=""/>
      <w:lvlJc w:val="left"/>
      <w:pPr>
        <w:tabs>
          <w:tab w:val="num" w:pos="2880"/>
        </w:tabs>
        <w:ind w:left="2880" w:hanging="360"/>
      </w:pPr>
      <w:rPr>
        <w:rFonts w:ascii="Symbol" w:hAnsi="Symbol"/>
      </w:rPr>
    </w:lvl>
    <w:lvl w:ilvl="4" w:tplc="C83C24D6">
      <w:start w:val="1"/>
      <w:numFmt w:val="bullet"/>
      <w:lvlText w:val="o"/>
      <w:lvlJc w:val="left"/>
      <w:pPr>
        <w:tabs>
          <w:tab w:val="num" w:pos="3600"/>
        </w:tabs>
        <w:ind w:left="3600" w:hanging="360"/>
      </w:pPr>
      <w:rPr>
        <w:rFonts w:ascii="Courier New" w:hAnsi="Courier New"/>
      </w:rPr>
    </w:lvl>
    <w:lvl w:ilvl="5" w:tplc="783E4ED6">
      <w:start w:val="1"/>
      <w:numFmt w:val="bullet"/>
      <w:lvlText w:val=""/>
      <w:lvlJc w:val="left"/>
      <w:pPr>
        <w:tabs>
          <w:tab w:val="num" w:pos="4320"/>
        </w:tabs>
        <w:ind w:left="4320" w:hanging="360"/>
      </w:pPr>
      <w:rPr>
        <w:rFonts w:ascii="Wingdings" w:hAnsi="Wingdings"/>
      </w:rPr>
    </w:lvl>
    <w:lvl w:ilvl="6" w:tplc="F6164574">
      <w:start w:val="1"/>
      <w:numFmt w:val="bullet"/>
      <w:lvlText w:val=""/>
      <w:lvlJc w:val="left"/>
      <w:pPr>
        <w:tabs>
          <w:tab w:val="num" w:pos="5040"/>
        </w:tabs>
        <w:ind w:left="5040" w:hanging="360"/>
      </w:pPr>
      <w:rPr>
        <w:rFonts w:ascii="Symbol" w:hAnsi="Symbol"/>
      </w:rPr>
    </w:lvl>
    <w:lvl w:ilvl="7" w:tplc="E0221CF4">
      <w:start w:val="1"/>
      <w:numFmt w:val="bullet"/>
      <w:lvlText w:val="o"/>
      <w:lvlJc w:val="left"/>
      <w:pPr>
        <w:tabs>
          <w:tab w:val="num" w:pos="5760"/>
        </w:tabs>
        <w:ind w:left="5760" w:hanging="360"/>
      </w:pPr>
      <w:rPr>
        <w:rFonts w:ascii="Courier New" w:hAnsi="Courier New"/>
      </w:rPr>
    </w:lvl>
    <w:lvl w:ilvl="8" w:tplc="08889442">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C0A4DE12">
      <w:start w:val="1"/>
      <w:numFmt w:val="bullet"/>
      <w:lvlText w:val=""/>
      <w:lvlJc w:val="left"/>
      <w:pPr>
        <w:ind w:left="720" w:hanging="360"/>
      </w:pPr>
      <w:rPr>
        <w:rFonts w:ascii="Symbol" w:hAnsi="Symbol"/>
      </w:rPr>
    </w:lvl>
    <w:lvl w:ilvl="1" w:tplc="F79CBF18">
      <w:start w:val="1"/>
      <w:numFmt w:val="bullet"/>
      <w:lvlText w:val="o"/>
      <w:lvlJc w:val="left"/>
      <w:pPr>
        <w:tabs>
          <w:tab w:val="num" w:pos="1440"/>
        </w:tabs>
        <w:ind w:left="1440" w:hanging="360"/>
      </w:pPr>
      <w:rPr>
        <w:rFonts w:ascii="Courier New" w:hAnsi="Courier New"/>
      </w:rPr>
    </w:lvl>
    <w:lvl w:ilvl="2" w:tplc="8C68DF56">
      <w:start w:val="1"/>
      <w:numFmt w:val="bullet"/>
      <w:lvlText w:val=""/>
      <w:lvlJc w:val="left"/>
      <w:pPr>
        <w:tabs>
          <w:tab w:val="num" w:pos="2160"/>
        </w:tabs>
        <w:ind w:left="2160" w:hanging="360"/>
      </w:pPr>
      <w:rPr>
        <w:rFonts w:ascii="Wingdings" w:hAnsi="Wingdings"/>
      </w:rPr>
    </w:lvl>
    <w:lvl w:ilvl="3" w:tplc="6532B0C4">
      <w:start w:val="1"/>
      <w:numFmt w:val="bullet"/>
      <w:lvlText w:val=""/>
      <w:lvlJc w:val="left"/>
      <w:pPr>
        <w:tabs>
          <w:tab w:val="num" w:pos="2880"/>
        </w:tabs>
        <w:ind w:left="2880" w:hanging="360"/>
      </w:pPr>
      <w:rPr>
        <w:rFonts w:ascii="Symbol" w:hAnsi="Symbol"/>
      </w:rPr>
    </w:lvl>
    <w:lvl w:ilvl="4" w:tplc="E5D6D2CA">
      <w:start w:val="1"/>
      <w:numFmt w:val="bullet"/>
      <w:lvlText w:val="o"/>
      <w:lvlJc w:val="left"/>
      <w:pPr>
        <w:tabs>
          <w:tab w:val="num" w:pos="3600"/>
        </w:tabs>
        <w:ind w:left="3600" w:hanging="360"/>
      </w:pPr>
      <w:rPr>
        <w:rFonts w:ascii="Courier New" w:hAnsi="Courier New"/>
      </w:rPr>
    </w:lvl>
    <w:lvl w:ilvl="5" w:tplc="3DA44164">
      <w:start w:val="1"/>
      <w:numFmt w:val="bullet"/>
      <w:lvlText w:val=""/>
      <w:lvlJc w:val="left"/>
      <w:pPr>
        <w:tabs>
          <w:tab w:val="num" w:pos="4320"/>
        </w:tabs>
        <w:ind w:left="4320" w:hanging="360"/>
      </w:pPr>
      <w:rPr>
        <w:rFonts w:ascii="Wingdings" w:hAnsi="Wingdings"/>
      </w:rPr>
    </w:lvl>
    <w:lvl w:ilvl="6" w:tplc="1EC4CBE0">
      <w:start w:val="1"/>
      <w:numFmt w:val="bullet"/>
      <w:lvlText w:val=""/>
      <w:lvlJc w:val="left"/>
      <w:pPr>
        <w:tabs>
          <w:tab w:val="num" w:pos="5040"/>
        </w:tabs>
        <w:ind w:left="5040" w:hanging="360"/>
      </w:pPr>
      <w:rPr>
        <w:rFonts w:ascii="Symbol" w:hAnsi="Symbol"/>
      </w:rPr>
    </w:lvl>
    <w:lvl w:ilvl="7" w:tplc="D8664070">
      <w:start w:val="1"/>
      <w:numFmt w:val="bullet"/>
      <w:lvlText w:val="o"/>
      <w:lvlJc w:val="left"/>
      <w:pPr>
        <w:tabs>
          <w:tab w:val="num" w:pos="5760"/>
        </w:tabs>
        <w:ind w:left="5760" w:hanging="360"/>
      </w:pPr>
      <w:rPr>
        <w:rFonts w:ascii="Courier New" w:hAnsi="Courier New"/>
      </w:rPr>
    </w:lvl>
    <w:lvl w:ilvl="8" w:tplc="72C2EAD4">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7F787F04">
      <w:start w:val="1"/>
      <w:numFmt w:val="bullet"/>
      <w:lvlText w:val=""/>
      <w:lvlJc w:val="left"/>
      <w:pPr>
        <w:ind w:left="720" w:hanging="360"/>
      </w:pPr>
      <w:rPr>
        <w:rFonts w:ascii="Symbol" w:hAnsi="Symbol"/>
      </w:rPr>
    </w:lvl>
    <w:lvl w:ilvl="1" w:tplc="1F2AE27A">
      <w:start w:val="1"/>
      <w:numFmt w:val="bullet"/>
      <w:lvlText w:val="o"/>
      <w:lvlJc w:val="left"/>
      <w:pPr>
        <w:tabs>
          <w:tab w:val="num" w:pos="1440"/>
        </w:tabs>
        <w:ind w:left="1440" w:hanging="360"/>
      </w:pPr>
      <w:rPr>
        <w:rFonts w:ascii="Courier New" w:hAnsi="Courier New"/>
      </w:rPr>
    </w:lvl>
    <w:lvl w:ilvl="2" w:tplc="153E3BF0">
      <w:start w:val="1"/>
      <w:numFmt w:val="bullet"/>
      <w:lvlText w:val=""/>
      <w:lvlJc w:val="left"/>
      <w:pPr>
        <w:tabs>
          <w:tab w:val="num" w:pos="2160"/>
        </w:tabs>
        <w:ind w:left="2160" w:hanging="360"/>
      </w:pPr>
      <w:rPr>
        <w:rFonts w:ascii="Wingdings" w:hAnsi="Wingdings"/>
      </w:rPr>
    </w:lvl>
    <w:lvl w:ilvl="3" w:tplc="CF9647D4">
      <w:start w:val="1"/>
      <w:numFmt w:val="bullet"/>
      <w:lvlText w:val=""/>
      <w:lvlJc w:val="left"/>
      <w:pPr>
        <w:tabs>
          <w:tab w:val="num" w:pos="2880"/>
        </w:tabs>
        <w:ind w:left="2880" w:hanging="360"/>
      </w:pPr>
      <w:rPr>
        <w:rFonts w:ascii="Symbol" w:hAnsi="Symbol"/>
      </w:rPr>
    </w:lvl>
    <w:lvl w:ilvl="4" w:tplc="1A548762">
      <w:start w:val="1"/>
      <w:numFmt w:val="bullet"/>
      <w:lvlText w:val="o"/>
      <w:lvlJc w:val="left"/>
      <w:pPr>
        <w:tabs>
          <w:tab w:val="num" w:pos="3600"/>
        </w:tabs>
        <w:ind w:left="3600" w:hanging="360"/>
      </w:pPr>
      <w:rPr>
        <w:rFonts w:ascii="Courier New" w:hAnsi="Courier New"/>
      </w:rPr>
    </w:lvl>
    <w:lvl w:ilvl="5" w:tplc="31B68138">
      <w:start w:val="1"/>
      <w:numFmt w:val="bullet"/>
      <w:lvlText w:val=""/>
      <w:lvlJc w:val="left"/>
      <w:pPr>
        <w:tabs>
          <w:tab w:val="num" w:pos="4320"/>
        </w:tabs>
        <w:ind w:left="4320" w:hanging="360"/>
      </w:pPr>
      <w:rPr>
        <w:rFonts w:ascii="Wingdings" w:hAnsi="Wingdings"/>
      </w:rPr>
    </w:lvl>
    <w:lvl w:ilvl="6" w:tplc="E84AFF9A">
      <w:start w:val="1"/>
      <w:numFmt w:val="bullet"/>
      <w:lvlText w:val=""/>
      <w:lvlJc w:val="left"/>
      <w:pPr>
        <w:tabs>
          <w:tab w:val="num" w:pos="5040"/>
        </w:tabs>
        <w:ind w:left="5040" w:hanging="360"/>
      </w:pPr>
      <w:rPr>
        <w:rFonts w:ascii="Symbol" w:hAnsi="Symbol"/>
      </w:rPr>
    </w:lvl>
    <w:lvl w:ilvl="7" w:tplc="782225D6">
      <w:start w:val="1"/>
      <w:numFmt w:val="bullet"/>
      <w:lvlText w:val="o"/>
      <w:lvlJc w:val="left"/>
      <w:pPr>
        <w:tabs>
          <w:tab w:val="num" w:pos="5760"/>
        </w:tabs>
        <w:ind w:left="5760" w:hanging="360"/>
      </w:pPr>
      <w:rPr>
        <w:rFonts w:ascii="Courier New" w:hAnsi="Courier New"/>
      </w:rPr>
    </w:lvl>
    <w:lvl w:ilvl="8" w:tplc="F5A676EA">
      <w:start w:val="1"/>
      <w:numFmt w:val="bullet"/>
      <w:lvlText w:val=""/>
      <w:lvlJc w:val="left"/>
      <w:pPr>
        <w:tabs>
          <w:tab w:val="num" w:pos="6480"/>
        </w:tabs>
        <w:ind w:left="6480" w:hanging="360"/>
      </w:pPr>
      <w:rPr>
        <w:rFonts w:ascii="Wingdings" w:hAnsi="Wingdings"/>
      </w:rPr>
    </w:lvl>
  </w:abstractNum>
  <w:abstractNum w:abstractNumId="7" w15:restartNumberingAfterBreak="0">
    <w:nsid w:val="0EBC058A"/>
    <w:multiLevelType w:val="hybridMultilevel"/>
    <w:tmpl w:val="761C75B0"/>
    <w:lvl w:ilvl="0" w:tplc="40090001">
      <w:start w:val="1"/>
      <w:numFmt w:val="bullet"/>
      <w:lvlText w:val=""/>
      <w:lvlJc w:val="left"/>
      <w:pPr>
        <w:ind w:left="360" w:hanging="360"/>
      </w:pPr>
      <w:rPr>
        <w:rFonts w:ascii="Symbol" w:hAnsi="Symbol" w:hint="default"/>
      </w:rPr>
    </w:lvl>
    <w:lvl w:ilvl="1" w:tplc="01AC5D98">
      <w:start w:val="1"/>
      <w:numFmt w:val="bullet"/>
      <w:lvlText w:val="o"/>
      <w:lvlJc w:val="left"/>
      <w:pPr>
        <w:tabs>
          <w:tab w:val="num" w:pos="1080"/>
        </w:tabs>
        <w:ind w:left="1080" w:hanging="360"/>
      </w:pPr>
      <w:rPr>
        <w:rFonts w:ascii="Courier New" w:hAnsi="Courier New"/>
      </w:rPr>
    </w:lvl>
    <w:lvl w:ilvl="2" w:tplc="0616DF7C">
      <w:start w:val="1"/>
      <w:numFmt w:val="bullet"/>
      <w:lvlText w:val=""/>
      <w:lvlJc w:val="left"/>
      <w:pPr>
        <w:tabs>
          <w:tab w:val="num" w:pos="1800"/>
        </w:tabs>
        <w:ind w:left="1800" w:hanging="360"/>
      </w:pPr>
      <w:rPr>
        <w:rFonts w:ascii="Wingdings" w:hAnsi="Wingdings"/>
      </w:rPr>
    </w:lvl>
    <w:lvl w:ilvl="3" w:tplc="1C3CA568">
      <w:start w:val="1"/>
      <w:numFmt w:val="bullet"/>
      <w:lvlText w:val=""/>
      <w:lvlJc w:val="left"/>
      <w:pPr>
        <w:tabs>
          <w:tab w:val="num" w:pos="2520"/>
        </w:tabs>
        <w:ind w:left="2520" w:hanging="360"/>
      </w:pPr>
      <w:rPr>
        <w:rFonts w:ascii="Symbol" w:hAnsi="Symbol"/>
      </w:rPr>
    </w:lvl>
    <w:lvl w:ilvl="4" w:tplc="39D05992">
      <w:start w:val="1"/>
      <w:numFmt w:val="bullet"/>
      <w:lvlText w:val="o"/>
      <w:lvlJc w:val="left"/>
      <w:pPr>
        <w:tabs>
          <w:tab w:val="num" w:pos="3240"/>
        </w:tabs>
        <w:ind w:left="3240" w:hanging="360"/>
      </w:pPr>
      <w:rPr>
        <w:rFonts w:ascii="Courier New" w:hAnsi="Courier New"/>
      </w:rPr>
    </w:lvl>
    <w:lvl w:ilvl="5" w:tplc="99863962">
      <w:start w:val="1"/>
      <w:numFmt w:val="bullet"/>
      <w:lvlText w:val=""/>
      <w:lvlJc w:val="left"/>
      <w:pPr>
        <w:tabs>
          <w:tab w:val="num" w:pos="3960"/>
        </w:tabs>
        <w:ind w:left="3960" w:hanging="360"/>
      </w:pPr>
      <w:rPr>
        <w:rFonts w:ascii="Wingdings" w:hAnsi="Wingdings"/>
      </w:rPr>
    </w:lvl>
    <w:lvl w:ilvl="6" w:tplc="E0EC5ADC">
      <w:start w:val="1"/>
      <w:numFmt w:val="bullet"/>
      <w:lvlText w:val=""/>
      <w:lvlJc w:val="left"/>
      <w:pPr>
        <w:tabs>
          <w:tab w:val="num" w:pos="4680"/>
        </w:tabs>
        <w:ind w:left="4680" w:hanging="360"/>
      </w:pPr>
      <w:rPr>
        <w:rFonts w:ascii="Symbol" w:hAnsi="Symbol"/>
      </w:rPr>
    </w:lvl>
    <w:lvl w:ilvl="7" w:tplc="00949812">
      <w:start w:val="1"/>
      <w:numFmt w:val="bullet"/>
      <w:lvlText w:val="o"/>
      <w:lvlJc w:val="left"/>
      <w:pPr>
        <w:tabs>
          <w:tab w:val="num" w:pos="5400"/>
        </w:tabs>
        <w:ind w:left="5400" w:hanging="360"/>
      </w:pPr>
      <w:rPr>
        <w:rFonts w:ascii="Courier New" w:hAnsi="Courier New"/>
      </w:rPr>
    </w:lvl>
    <w:lvl w:ilvl="8" w:tplc="7DEC4C84">
      <w:start w:val="1"/>
      <w:numFmt w:val="bullet"/>
      <w:lvlText w:val=""/>
      <w:lvlJc w:val="left"/>
      <w:pPr>
        <w:tabs>
          <w:tab w:val="num" w:pos="6120"/>
        </w:tabs>
        <w:ind w:left="6120" w:hanging="360"/>
      </w:pPr>
      <w:rPr>
        <w:rFonts w:ascii="Wingdings" w:hAnsi="Wingdings"/>
      </w:rPr>
    </w:lvl>
  </w:abstractNum>
  <w:abstractNum w:abstractNumId="8" w15:restartNumberingAfterBreak="0">
    <w:nsid w:val="13C1011E"/>
    <w:multiLevelType w:val="hybridMultilevel"/>
    <w:tmpl w:val="36F6F9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B5F3C7B"/>
    <w:multiLevelType w:val="multilevel"/>
    <w:tmpl w:val="1BB6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170BB"/>
    <w:multiLevelType w:val="multilevel"/>
    <w:tmpl w:val="2F38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3A4697"/>
    <w:multiLevelType w:val="multilevel"/>
    <w:tmpl w:val="803C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145F25"/>
    <w:multiLevelType w:val="multilevel"/>
    <w:tmpl w:val="A532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3416F1"/>
    <w:multiLevelType w:val="multilevel"/>
    <w:tmpl w:val="8DB4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3C6FFB"/>
    <w:multiLevelType w:val="hybridMultilevel"/>
    <w:tmpl w:val="9F4807C2"/>
    <w:lvl w:ilvl="0" w:tplc="40090001">
      <w:start w:val="1"/>
      <w:numFmt w:val="bullet"/>
      <w:lvlText w:val=""/>
      <w:lvlJc w:val="left"/>
      <w:pPr>
        <w:ind w:left="360" w:hanging="360"/>
      </w:pPr>
      <w:rPr>
        <w:rFonts w:ascii="Symbol" w:hAnsi="Symbol" w:hint="default"/>
      </w:rPr>
    </w:lvl>
    <w:lvl w:ilvl="1" w:tplc="ECBA5250">
      <w:start w:val="1"/>
      <w:numFmt w:val="bullet"/>
      <w:lvlText w:val="o"/>
      <w:lvlJc w:val="left"/>
      <w:pPr>
        <w:tabs>
          <w:tab w:val="num" w:pos="1080"/>
        </w:tabs>
        <w:ind w:left="1080" w:hanging="360"/>
      </w:pPr>
      <w:rPr>
        <w:rFonts w:ascii="Courier New" w:hAnsi="Courier New"/>
      </w:rPr>
    </w:lvl>
    <w:lvl w:ilvl="2" w:tplc="509C07A8">
      <w:start w:val="1"/>
      <w:numFmt w:val="bullet"/>
      <w:lvlText w:val=""/>
      <w:lvlJc w:val="left"/>
      <w:pPr>
        <w:tabs>
          <w:tab w:val="num" w:pos="1800"/>
        </w:tabs>
        <w:ind w:left="1800" w:hanging="360"/>
      </w:pPr>
      <w:rPr>
        <w:rFonts w:ascii="Wingdings" w:hAnsi="Wingdings"/>
      </w:rPr>
    </w:lvl>
    <w:lvl w:ilvl="3" w:tplc="1A6E57B8">
      <w:start w:val="1"/>
      <w:numFmt w:val="bullet"/>
      <w:lvlText w:val=""/>
      <w:lvlJc w:val="left"/>
      <w:pPr>
        <w:tabs>
          <w:tab w:val="num" w:pos="2520"/>
        </w:tabs>
        <w:ind w:left="2520" w:hanging="360"/>
      </w:pPr>
      <w:rPr>
        <w:rFonts w:ascii="Symbol" w:hAnsi="Symbol"/>
      </w:rPr>
    </w:lvl>
    <w:lvl w:ilvl="4" w:tplc="C83C24D6">
      <w:start w:val="1"/>
      <w:numFmt w:val="bullet"/>
      <w:lvlText w:val="o"/>
      <w:lvlJc w:val="left"/>
      <w:pPr>
        <w:tabs>
          <w:tab w:val="num" w:pos="3240"/>
        </w:tabs>
        <w:ind w:left="3240" w:hanging="360"/>
      </w:pPr>
      <w:rPr>
        <w:rFonts w:ascii="Courier New" w:hAnsi="Courier New"/>
      </w:rPr>
    </w:lvl>
    <w:lvl w:ilvl="5" w:tplc="783E4ED6">
      <w:start w:val="1"/>
      <w:numFmt w:val="bullet"/>
      <w:lvlText w:val=""/>
      <w:lvlJc w:val="left"/>
      <w:pPr>
        <w:tabs>
          <w:tab w:val="num" w:pos="3960"/>
        </w:tabs>
        <w:ind w:left="3960" w:hanging="360"/>
      </w:pPr>
      <w:rPr>
        <w:rFonts w:ascii="Wingdings" w:hAnsi="Wingdings"/>
      </w:rPr>
    </w:lvl>
    <w:lvl w:ilvl="6" w:tplc="F6164574">
      <w:start w:val="1"/>
      <w:numFmt w:val="bullet"/>
      <w:lvlText w:val=""/>
      <w:lvlJc w:val="left"/>
      <w:pPr>
        <w:tabs>
          <w:tab w:val="num" w:pos="4680"/>
        </w:tabs>
        <w:ind w:left="4680" w:hanging="360"/>
      </w:pPr>
      <w:rPr>
        <w:rFonts w:ascii="Symbol" w:hAnsi="Symbol"/>
      </w:rPr>
    </w:lvl>
    <w:lvl w:ilvl="7" w:tplc="E0221CF4">
      <w:start w:val="1"/>
      <w:numFmt w:val="bullet"/>
      <w:lvlText w:val="o"/>
      <w:lvlJc w:val="left"/>
      <w:pPr>
        <w:tabs>
          <w:tab w:val="num" w:pos="5400"/>
        </w:tabs>
        <w:ind w:left="5400" w:hanging="360"/>
      </w:pPr>
      <w:rPr>
        <w:rFonts w:ascii="Courier New" w:hAnsi="Courier New"/>
      </w:rPr>
    </w:lvl>
    <w:lvl w:ilvl="8" w:tplc="08889442">
      <w:start w:val="1"/>
      <w:numFmt w:val="bullet"/>
      <w:lvlText w:val=""/>
      <w:lvlJc w:val="left"/>
      <w:pPr>
        <w:tabs>
          <w:tab w:val="num" w:pos="6120"/>
        </w:tabs>
        <w:ind w:left="6120" w:hanging="360"/>
      </w:pPr>
      <w:rPr>
        <w:rFonts w:ascii="Wingdings" w:hAnsi="Wingdings"/>
      </w:rPr>
    </w:lvl>
  </w:abstractNum>
  <w:abstractNum w:abstractNumId="15" w15:restartNumberingAfterBreak="0">
    <w:nsid w:val="3FDD53BB"/>
    <w:multiLevelType w:val="hybridMultilevel"/>
    <w:tmpl w:val="022A4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392CB1"/>
    <w:multiLevelType w:val="multilevel"/>
    <w:tmpl w:val="6C08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6446A0"/>
    <w:multiLevelType w:val="multilevel"/>
    <w:tmpl w:val="76FE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CA124B"/>
    <w:multiLevelType w:val="multilevel"/>
    <w:tmpl w:val="160A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6673BD"/>
    <w:multiLevelType w:val="hybridMultilevel"/>
    <w:tmpl w:val="BF549154"/>
    <w:lvl w:ilvl="0" w:tplc="40090001">
      <w:start w:val="1"/>
      <w:numFmt w:val="bullet"/>
      <w:lvlText w:val=""/>
      <w:lvlJc w:val="left"/>
      <w:pPr>
        <w:ind w:left="360" w:hanging="360"/>
      </w:pPr>
      <w:rPr>
        <w:rFonts w:ascii="Symbol" w:hAnsi="Symbol" w:hint="default"/>
      </w:rPr>
    </w:lvl>
    <w:lvl w:ilvl="1" w:tplc="1F2AE27A">
      <w:start w:val="1"/>
      <w:numFmt w:val="bullet"/>
      <w:lvlText w:val="o"/>
      <w:lvlJc w:val="left"/>
      <w:pPr>
        <w:tabs>
          <w:tab w:val="num" w:pos="1080"/>
        </w:tabs>
        <w:ind w:left="1080" w:hanging="360"/>
      </w:pPr>
      <w:rPr>
        <w:rFonts w:ascii="Courier New" w:hAnsi="Courier New"/>
      </w:rPr>
    </w:lvl>
    <w:lvl w:ilvl="2" w:tplc="153E3BF0">
      <w:start w:val="1"/>
      <w:numFmt w:val="bullet"/>
      <w:lvlText w:val=""/>
      <w:lvlJc w:val="left"/>
      <w:pPr>
        <w:tabs>
          <w:tab w:val="num" w:pos="1800"/>
        </w:tabs>
        <w:ind w:left="1800" w:hanging="360"/>
      </w:pPr>
      <w:rPr>
        <w:rFonts w:ascii="Wingdings" w:hAnsi="Wingdings"/>
      </w:rPr>
    </w:lvl>
    <w:lvl w:ilvl="3" w:tplc="CF9647D4">
      <w:start w:val="1"/>
      <w:numFmt w:val="bullet"/>
      <w:lvlText w:val=""/>
      <w:lvlJc w:val="left"/>
      <w:pPr>
        <w:tabs>
          <w:tab w:val="num" w:pos="2520"/>
        </w:tabs>
        <w:ind w:left="2520" w:hanging="360"/>
      </w:pPr>
      <w:rPr>
        <w:rFonts w:ascii="Symbol" w:hAnsi="Symbol"/>
      </w:rPr>
    </w:lvl>
    <w:lvl w:ilvl="4" w:tplc="1A548762">
      <w:start w:val="1"/>
      <w:numFmt w:val="bullet"/>
      <w:lvlText w:val="o"/>
      <w:lvlJc w:val="left"/>
      <w:pPr>
        <w:tabs>
          <w:tab w:val="num" w:pos="3240"/>
        </w:tabs>
        <w:ind w:left="3240" w:hanging="360"/>
      </w:pPr>
      <w:rPr>
        <w:rFonts w:ascii="Courier New" w:hAnsi="Courier New"/>
      </w:rPr>
    </w:lvl>
    <w:lvl w:ilvl="5" w:tplc="31B68138">
      <w:start w:val="1"/>
      <w:numFmt w:val="bullet"/>
      <w:lvlText w:val=""/>
      <w:lvlJc w:val="left"/>
      <w:pPr>
        <w:tabs>
          <w:tab w:val="num" w:pos="3960"/>
        </w:tabs>
        <w:ind w:left="3960" w:hanging="360"/>
      </w:pPr>
      <w:rPr>
        <w:rFonts w:ascii="Wingdings" w:hAnsi="Wingdings"/>
      </w:rPr>
    </w:lvl>
    <w:lvl w:ilvl="6" w:tplc="E84AFF9A">
      <w:start w:val="1"/>
      <w:numFmt w:val="bullet"/>
      <w:lvlText w:val=""/>
      <w:lvlJc w:val="left"/>
      <w:pPr>
        <w:tabs>
          <w:tab w:val="num" w:pos="4680"/>
        </w:tabs>
        <w:ind w:left="4680" w:hanging="360"/>
      </w:pPr>
      <w:rPr>
        <w:rFonts w:ascii="Symbol" w:hAnsi="Symbol"/>
      </w:rPr>
    </w:lvl>
    <w:lvl w:ilvl="7" w:tplc="782225D6">
      <w:start w:val="1"/>
      <w:numFmt w:val="bullet"/>
      <w:lvlText w:val="o"/>
      <w:lvlJc w:val="left"/>
      <w:pPr>
        <w:tabs>
          <w:tab w:val="num" w:pos="5400"/>
        </w:tabs>
        <w:ind w:left="5400" w:hanging="360"/>
      </w:pPr>
      <w:rPr>
        <w:rFonts w:ascii="Courier New" w:hAnsi="Courier New"/>
      </w:rPr>
    </w:lvl>
    <w:lvl w:ilvl="8" w:tplc="F5A676EA">
      <w:start w:val="1"/>
      <w:numFmt w:val="bullet"/>
      <w:lvlText w:val=""/>
      <w:lvlJc w:val="left"/>
      <w:pPr>
        <w:tabs>
          <w:tab w:val="num" w:pos="6120"/>
        </w:tabs>
        <w:ind w:left="6120" w:hanging="360"/>
      </w:pPr>
      <w:rPr>
        <w:rFonts w:ascii="Wingdings" w:hAnsi="Wingdings"/>
      </w:rPr>
    </w:lvl>
  </w:abstractNum>
  <w:abstractNum w:abstractNumId="20" w15:restartNumberingAfterBreak="0">
    <w:nsid w:val="76EF6FB5"/>
    <w:multiLevelType w:val="multilevel"/>
    <w:tmpl w:val="A0A4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273E8B"/>
    <w:multiLevelType w:val="multilevel"/>
    <w:tmpl w:val="4AD4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F648AC"/>
    <w:multiLevelType w:val="hybridMultilevel"/>
    <w:tmpl w:val="83DCEEDC"/>
    <w:lvl w:ilvl="0" w:tplc="40090001">
      <w:start w:val="1"/>
      <w:numFmt w:val="bullet"/>
      <w:lvlText w:val=""/>
      <w:lvlJc w:val="left"/>
      <w:pPr>
        <w:ind w:left="360" w:hanging="360"/>
      </w:pPr>
      <w:rPr>
        <w:rFonts w:ascii="Symbol" w:hAnsi="Symbol" w:hint="default"/>
      </w:rPr>
    </w:lvl>
    <w:lvl w:ilvl="1" w:tplc="F79CBF18">
      <w:start w:val="1"/>
      <w:numFmt w:val="bullet"/>
      <w:lvlText w:val="o"/>
      <w:lvlJc w:val="left"/>
      <w:pPr>
        <w:tabs>
          <w:tab w:val="num" w:pos="1080"/>
        </w:tabs>
        <w:ind w:left="1080" w:hanging="360"/>
      </w:pPr>
      <w:rPr>
        <w:rFonts w:ascii="Courier New" w:hAnsi="Courier New"/>
      </w:rPr>
    </w:lvl>
    <w:lvl w:ilvl="2" w:tplc="8C68DF56">
      <w:start w:val="1"/>
      <w:numFmt w:val="bullet"/>
      <w:lvlText w:val=""/>
      <w:lvlJc w:val="left"/>
      <w:pPr>
        <w:tabs>
          <w:tab w:val="num" w:pos="1800"/>
        </w:tabs>
        <w:ind w:left="1800" w:hanging="360"/>
      </w:pPr>
      <w:rPr>
        <w:rFonts w:ascii="Wingdings" w:hAnsi="Wingdings"/>
      </w:rPr>
    </w:lvl>
    <w:lvl w:ilvl="3" w:tplc="6532B0C4">
      <w:start w:val="1"/>
      <w:numFmt w:val="bullet"/>
      <w:lvlText w:val=""/>
      <w:lvlJc w:val="left"/>
      <w:pPr>
        <w:tabs>
          <w:tab w:val="num" w:pos="2520"/>
        </w:tabs>
        <w:ind w:left="2520" w:hanging="360"/>
      </w:pPr>
      <w:rPr>
        <w:rFonts w:ascii="Symbol" w:hAnsi="Symbol"/>
      </w:rPr>
    </w:lvl>
    <w:lvl w:ilvl="4" w:tplc="E5D6D2CA">
      <w:start w:val="1"/>
      <w:numFmt w:val="bullet"/>
      <w:lvlText w:val="o"/>
      <w:lvlJc w:val="left"/>
      <w:pPr>
        <w:tabs>
          <w:tab w:val="num" w:pos="3240"/>
        </w:tabs>
        <w:ind w:left="3240" w:hanging="360"/>
      </w:pPr>
      <w:rPr>
        <w:rFonts w:ascii="Courier New" w:hAnsi="Courier New"/>
      </w:rPr>
    </w:lvl>
    <w:lvl w:ilvl="5" w:tplc="3DA44164">
      <w:start w:val="1"/>
      <w:numFmt w:val="bullet"/>
      <w:lvlText w:val=""/>
      <w:lvlJc w:val="left"/>
      <w:pPr>
        <w:tabs>
          <w:tab w:val="num" w:pos="3960"/>
        </w:tabs>
        <w:ind w:left="3960" w:hanging="360"/>
      </w:pPr>
      <w:rPr>
        <w:rFonts w:ascii="Wingdings" w:hAnsi="Wingdings"/>
      </w:rPr>
    </w:lvl>
    <w:lvl w:ilvl="6" w:tplc="1EC4CBE0">
      <w:start w:val="1"/>
      <w:numFmt w:val="bullet"/>
      <w:lvlText w:val=""/>
      <w:lvlJc w:val="left"/>
      <w:pPr>
        <w:tabs>
          <w:tab w:val="num" w:pos="4680"/>
        </w:tabs>
        <w:ind w:left="4680" w:hanging="360"/>
      </w:pPr>
      <w:rPr>
        <w:rFonts w:ascii="Symbol" w:hAnsi="Symbol"/>
      </w:rPr>
    </w:lvl>
    <w:lvl w:ilvl="7" w:tplc="D8664070">
      <w:start w:val="1"/>
      <w:numFmt w:val="bullet"/>
      <w:lvlText w:val="o"/>
      <w:lvlJc w:val="left"/>
      <w:pPr>
        <w:tabs>
          <w:tab w:val="num" w:pos="5400"/>
        </w:tabs>
        <w:ind w:left="5400" w:hanging="360"/>
      </w:pPr>
      <w:rPr>
        <w:rFonts w:ascii="Courier New" w:hAnsi="Courier New"/>
      </w:rPr>
    </w:lvl>
    <w:lvl w:ilvl="8" w:tplc="72C2EAD4">
      <w:start w:val="1"/>
      <w:numFmt w:val="bullet"/>
      <w:lvlText w:val=""/>
      <w:lvlJc w:val="left"/>
      <w:pPr>
        <w:tabs>
          <w:tab w:val="num" w:pos="6120"/>
        </w:tabs>
        <w:ind w:left="6120" w:hanging="360"/>
      </w:pPr>
      <w:rPr>
        <w:rFonts w:ascii="Wingdings" w:hAnsi="Wingdings"/>
      </w:rPr>
    </w:lvl>
  </w:abstractNum>
  <w:num w:numId="1" w16cid:durableId="1061292376">
    <w:abstractNumId w:val="0"/>
  </w:num>
  <w:num w:numId="2" w16cid:durableId="1762526826">
    <w:abstractNumId w:val="1"/>
  </w:num>
  <w:num w:numId="3" w16cid:durableId="520246077">
    <w:abstractNumId w:val="2"/>
  </w:num>
  <w:num w:numId="4" w16cid:durableId="2070154732">
    <w:abstractNumId w:val="3"/>
  </w:num>
  <w:num w:numId="5" w16cid:durableId="822160440">
    <w:abstractNumId w:val="4"/>
  </w:num>
  <w:num w:numId="6" w16cid:durableId="24136132">
    <w:abstractNumId w:val="5"/>
  </w:num>
  <w:num w:numId="7" w16cid:durableId="1015378463">
    <w:abstractNumId w:val="6"/>
  </w:num>
  <w:num w:numId="8" w16cid:durableId="335957875">
    <w:abstractNumId w:val="9"/>
  </w:num>
  <w:num w:numId="9" w16cid:durableId="475874846">
    <w:abstractNumId w:val="13"/>
  </w:num>
  <w:num w:numId="10" w16cid:durableId="1986548828">
    <w:abstractNumId w:val="16"/>
  </w:num>
  <w:num w:numId="11" w16cid:durableId="1714307809">
    <w:abstractNumId w:val="18"/>
  </w:num>
  <w:num w:numId="12" w16cid:durableId="58601162">
    <w:abstractNumId w:val="12"/>
  </w:num>
  <w:num w:numId="13" w16cid:durableId="490482477">
    <w:abstractNumId w:val="21"/>
  </w:num>
  <w:num w:numId="14" w16cid:durableId="2035494899">
    <w:abstractNumId w:val="20"/>
  </w:num>
  <w:num w:numId="15" w16cid:durableId="442960850">
    <w:abstractNumId w:val="10"/>
  </w:num>
  <w:num w:numId="16" w16cid:durableId="782573363">
    <w:abstractNumId w:val="17"/>
  </w:num>
  <w:num w:numId="17" w16cid:durableId="2061588084">
    <w:abstractNumId w:val="11"/>
  </w:num>
  <w:num w:numId="18" w16cid:durableId="993751877">
    <w:abstractNumId w:val="7"/>
  </w:num>
  <w:num w:numId="19" w16cid:durableId="1722628775">
    <w:abstractNumId w:val="8"/>
  </w:num>
  <w:num w:numId="20" w16cid:durableId="1541938092">
    <w:abstractNumId w:val="14"/>
  </w:num>
  <w:num w:numId="21" w16cid:durableId="1498882712">
    <w:abstractNumId w:val="22"/>
  </w:num>
  <w:num w:numId="22" w16cid:durableId="1381708191">
    <w:abstractNumId w:val="19"/>
  </w:num>
  <w:num w:numId="23" w16cid:durableId="17541634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257"/>
    <w:rsid w:val="00025E05"/>
    <w:rsid w:val="00033CCA"/>
    <w:rsid w:val="00057EEC"/>
    <w:rsid w:val="000B51E6"/>
    <w:rsid w:val="000F533A"/>
    <w:rsid w:val="000F76FA"/>
    <w:rsid w:val="00120223"/>
    <w:rsid w:val="00130E75"/>
    <w:rsid w:val="0014133F"/>
    <w:rsid w:val="001514B8"/>
    <w:rsid w:val="001A4621"/>
    <w:rsid w:val="001C2B44"/>
    <w:rsid w:val="001E0E85"/>
    <w:rsid w:val="00266087"/>
    <w:rsid w:val="00291E9D"/>
    <w:rsid w:val="002D7B70"/>
    <w:rsid w:val="002E735C"/>
    <w:rsid w:val="00345D45"/>
    <w:rsid w:val="003A245F"/>
    <w:rsid w:val="003B5DF8"/>
    <w:rsid w:val="00412C3A"/>
    <w:rsid w:val="00425C2A"/>
    <w:rsid w:val="00430F1E"/>
    <w:rsid w:val="004532E4"/>
    <w:rsid w:val="00456942"/>
    <w:rsid w:val="00461B64"/>
    <w:rsid w:val="004730DA"/>
    <w:rsid w:val="004B467C"/>
    <w:rsid w:val="00505E39"/>
    <w:rsid w:val="005132B0"/>
    <w:rsid w:val="00526A07"/>
    <w:rsid w:val="00560926"/>
    <w:rsid w:val="00584594"/>
    <w:rsid w:val="005A1803"/>
    <w:rsid w:val="006352B1"/>
    <w:rsid w:val="00642131"/>
    <w:rsid w:val="0065719C"/>
    <w:rsid w:val="00675D4C"/>
    <w:rsid w:val="006900A5"/>
    <w:rsid w:val="00697988"/>
    <w:rsid w:val="006B159F"/>
    <w:rsid w:val="006B3C8B"/>
    <w:rsid w:val="006E6E05"/>
    <w:rsid w:val="00724017"/>
    <w:rsid w:val="007373BF"/>
    <w:rsid w:val="00776F1C"/>
    <w:rsid w:val="00782DE9"/>
    <w:rsid w:val="00794A47"/>
    <w:rsid w:val="007C3960"/>
    <w:rsid w:val="007D6CF0"/>
    <w:rsid w:val="00853491"/>
    <w:rsid w:val="00882F5D"/>
    <w:rsid w:val="008B4424"/>
    <w:rsid w:val="008B7BC0"/>
    <w:rsid w:val="008C3E3F"/>
    <w:rsid w:val="008D6241"/>
    <w:rsid w:val="00910BCA"/>
    <w:rsid w:val="00914D1B"/>
    <w:rsid w:val="00933FA1"/>
    <w:rsid w:val="00970142"/>
    <w:rsid w:val="009F3E49"/>
    <w:rsid w:val="00A3711B"/>
    <w:rsid w:val="00A469B3"/>
    <w:rsid w:val="00A707F1"/>
    <w:rsid w:val="00A75E56"/>
    <w:rsid w:val="00AA4CC8"/>
    <w:rsid w:val="00B57257"/>
    <w:rsid w:val="00B60F62"/>
    <w:rsid w:val="00BA4DD5"/>
    <w:rsid w:val="00BF2478"/>
    <w:rsid w:val="00C0020D"/>
    <w:rsid w:val="00C64066"/>
    <w:rsid w:val="00C8518A"/>
    <w:rsid w:val="00C95F85"/>
    <w:rsid w:val="00CA273C"/>
    <w:rsid w:val="00CC57F2"/>
    <w:rsid w:val="00CD0F97"/>
    <w:rsid w:val="00CF7296"/>
    <w:rsid w:val="00D031FB"/>
    <w:rsid w:val="00D05C98"/>
    <w:rsid w:val="00D14AAE"/>
    <w:rsid w:val="00D30D66"/>
    <w:rsid w:val="00DE583B"/>
    <w:rsid w:val="00DF3A01"/>
    <w:rsid w:val="00E375F2"/>
    <w:rsid w:val="00E904D6"/>
    <w:rsid w:val="00EA6F8C"/>
    <w:rsid w:val="00EB1779"/>
    <w:rsid w:val="00EB49ED"/>
    <w:rsid w:val="00F03F39"/>
    <w:rsid w:val="00F1567D"/>
    <w:rsid w:val="00F21EBE"/>
    <w:rsid w:val="00F34421"/>
    <w:rsid w:val="00F56B58"/>
    <w:rsid w:val="00F963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860ECA"/>
  <w15:docId w15:val="{A3EDD4A5-CF0B-440F-A36A-C58156FDD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customStyle="1" w:styleId="divdocument">
    <w:name w:val="div_document"/>
    <w:basedOn w:val="Normal"/>
    <w:pPr>
      <w:spacing w:line="280" w:lineRule="atLeast"/>
    </w:pPr>
  </w:style>
  <w:style w:type="paragraph" w:customStyle="1" w:styleId="divdocumentdivSECTIONNAME">
    <w:name w:val="div_document_div_SECTION_NAME"/>
    <w:basedOn w:val="Normal"/>
  </w:style>
  <w:style w:type="paragraph" w:customStyle="1" w:styleId="divdocumentdivparagraph">
    <w:name w:val="div_document_div_paragraph"/>
    <w:basedOn w:val="Normal"/>
  </w:style>
  <w:style w:type="paragraph" w:customStyle="1" w:styleId="divname">
    <w:name w:val="div_name"/>
    <w:basedOn w:val="div"/>
    <w:pPr>
      <w:spacing w:line="540" w:lineRule="atLeast"/>
    </w:pPr>
    <w:rPr>
      <w:b/>
      <w:bCs/>
      <w:color w:val="000000"/>
      <w:sz w:val="42"/>
      <w:szCs w:val="42"/>
    </w:rPr>
  </w:style>
  <w:style w:type="paragraph" w:customStyle="1" w:styleId="div">
    <w:name w:val="div"/>
    <w:basedOn w:val="Normal"/>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character" w:customStyle="1" w:styleId="contactLt">
    <w:name w:val="contactLt"/>
    <w:basedOn w:val="DefaultParagraphFont"/>
  </w:style>
  <w:style w:type="character" w:customStyle="1" w:styleId="contactRt">
    <w:name w:val="contactRt"/>
    <w:basedOn w:val="DefaultParagraphFont"/>
  </w:style>
  <w:style w:type="table" w:customStyle="1" w:styleId="divaddress">
    <w:name w:val="div_address"/>
    <w:basedOn w:val="TableNormal"/>
    <w:tblPr/>
  </w:style>
  <w:style w:type="paragraph" w:customStyle="1" w:styleId="divdocumentSECTIONCNTCsectionnotbtnlnk">
    <w:name w:val="div_document_SECTION_CNTC + section_not(.btnlnk)"/>
    <w:basedOn w:val="Normal"/>
  </w:style>
  <w:style w:type="paragraph" w:customStyle="1" w:styleId="divdocumentdivheading">
    <w:name w:val="div_document_div_heading"/>
    <w:basedOn w:val="Normal"/>
  </w:style>
  <w:style w:type="paragraph" w:customStyle="1" w:styleId="divdocumentdivsectiontitle">
    <w:name w:val="div_document_div_sectiontitle"/>
    <w:basedOn w:val="Normal"/>
    <w:pPr>
      <w:spacing w:line="320" w:lineRule="atLeast"/>
    </w:pPr>
    <w:rPr>
      <w:color w:val="000000"/>
      <w:sz w:val="26"/>
      <w:szCs w:val="26"/>
    </w:rPr>
  </w:style>
  <w:style w:type="paragraph" w:customStyle="1" w:styleId="divdocumentsinglecolumn">
    <w:name w:val="div_document_singlecolumn"/>
    <w:basedOn w:val="Normal"/>
  </w:style>
  <w:style w:type="paragraph" w:customStyle="1" w:styleId="p">
    <w:name w:val="p"/>
    <w:basedOn w:val="Normal"/>
  </w:style>
  <w:style w:type="paragraph" w:customStyle="1" w:styleId="divdocumentsection">
    <w:name w:val="div_document_section"/>
    <w:basedOn w:val="Normal"/>
  </w:style>
  <w:style w:type="paragraph" w:customStyle="1" w:styleId="ulli">
    <w:name w:val="ul_li"/>
    <w:basedOn w:val="Normal"/>
    <w:pPr>
      <w:pBdr>
        <w:left w:val="none" w:sz="0" w:space="3" w:color="auto"/>
      </w:pBdr>
    </w:pPr>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sz w:val="24"/>
      <w:szCs w:val="24"/>
      <w:bdr w:val="none" w:sz="0" w:space="0" w:color="auto"/>
      <w:vertAlign w:val="baseline"/>
    </w:rPr>
  </w:style>
  <w:style w:type="character" w:customStyle="1" w:styleId="spanhypenfont">
    <w:name w:val="span_hypenfont"/>
    <w:basedOn w:val="span"/>
    <w:rPr>
      <w:sz w:val="16"/>
      <w:szCs w:val="16"/>
      <w:bdr w:val="none" w:sz="0" w:space="0" w:color="auto"/>
      <w:vertAlign w:val="baseline"/>
    </w:rPr>
  </w:style>
  <w:style w:type="paragraph" w:customStyle="1" w:styleId="spanpaddedline">
    <w:name w:val="span_paddedline"/>
    <w:basedOn w:val="spanParagraph"/>
  </w:style>
  <w:style w:type="paragraph" w:customStyle="1" w:styleId="spanParagraph">
    <w:name w:val="span Paragraph"/>
    <w:basedOn w:val="Normal"/>
  </w:style>
  <w:style w:type="character" w:customStyle="1" w:styleId="spancompanyname">
    <w:name w:val="span_companyname"/>
    <w:basedOn w:val="span"/>
    <w:rPr>
      <w:b/>
      <w:bCs/>
      <w:sz w:val="24"/>
      <w:szCs w:val="24"/>
      <w:bdr w:val="none" w:sz="0" w:space="0" w:color="auto"/>
      <w:vertAlign w:val="baseline"/>
    </w:rPr>
  </w:style>
  <w:style w:type="character" w:customStyle="1" w:styleId="spaneduDate">
    <w:name w:val="span_eduDate"/>
    <w:basedOn w:val="span"/>
    <w:rPr>
      <w:b/>
      <w:bCs/>
      <w:sz w:val="24"/>
      <w:szCs w:val="24"/>
      <w:bdr w:val="none" w:sz="0" w:space="0" w:color="auto"/>
      <w:vertAlign w:val="baseline"/>
    </w:rPr>
  </w:style>
  <w:style w:type="character" w:customStyle="1" w:styleId="spancompanynameeduc">
    <w:name w:val="span_companyname_educ"/>
    <w:basedOn w:val="span"/>
    <w:rPr>
      <w:b/>
      <w:bCs/>
      <w:sz w:val="24"/>
      <w:szCs w:val="24"/>
      <w:bdr w:val="none" w:sz="0" w:space="0" w:color="auto"/>
      <w:vertAlign w:val="baseline"/>
    </w:rPr>
  </w:style>
  <w:style w:type="character" w:customStyle="1" w:styleId="spandegree">
    <w:name w:val="span_degree"/>
    <w:basedOn w:val="span"/>
    <w:rPr>
      <w:b/>
      <w:bCs/>
      <w:sz w:val="24"/>
      <w:szCs w:val="24"/>
      <w:bdr w:val="none" w:sz="0" w:space="0" w:color="auto"/>
      <w:vertAlign w:val="baseline"/>
    </w:rPr>
  </w:style>
  <w:style w:type="character" w:styleId="Hyperlink">
    <w:name w:val="Hyperlink"/>
    <w:basedOn w:val="DefaultParagraphFont"/>
    <w:uiPriority w:val="99"/>
    <w:unhideWhenUsed/>
    <w:rsid w:val="00D031FB"/>
    <w:rPr>
      <w:color w:val="0000FF" w:themeColor="hyperlink"/>
      <w:u w:val="single"/>
    </w:rPr>
  </w:style>
  <w:style w:type="character" w:styleId="UnresolvedMention">
    <w:name w:val="Unresolved Mention"/>
    <w:basedOn w:val="DefaultParagraphFont"/>
    <w:uiPriority w:val="99"/>
    <w:semiHidden/>
    <w:unhideWhenUsed/>
    <w:rsid w:val="00D031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795208">
      <w:bodyDiv w:val="1"/>
      <w:marLeft w:val="0"/>
      <w:marRight w:val="0"/>
      <w:marTop w:val="0"/>
      <w:marBottom w:val="0"/>
      <w:divBdr>
        <w:top w:val="none" w:sz="0" w:space="0" w:color="auto"/>
        <w:left w:val="none" w:sz="0" w:space="0" w:color="auto"/>
        <w:bottom w:val="none" w:sz="0" w:space="0" w:color="auto"/>
        <w:right w:val="none" w:sz="0" w:space="0" w:color="auto"/>
      </w:divBdr>
    </w:div>
    <w:div w:id="601451816">
      <w:bodyDiv w:val="1"/>
      <w:marLeft w:val="0"/>
      <w:marRight w:val="0"/>
      <w:marTop w:val="0"/>
      <w:marBottom w:val="0"/>
      <w:divBdr>
        <w:top w:val="none" w:sz="0" w:space="0" w:color="auto"/>
        <w:left w:val="none" w:sz="0" w:space="0" w:color="auto"/>
        <w:bottom w:val="none" w:sz="0" w:space="0" w:color="auto"/>
        <w:right w:val="none" w:sz="0" w:space="0" w:color="auto"/>
      </w:divBdr>
    </w:div>
    <w:div w:id="625769524">
      <w:bodyDiv w:val="1"/>
      <w:marLeft w:val="0"/>
      <w:marRight w:val="0"/>
      <w:marTop w:val="0"/>
      <w:marBottom w:val="0"/>
      <w:divBdr>
        <w:top w:val="none" w:sz="0" w:space="0" w:color="auto"/>
        <w:left w:val="none" w:sz="0" w:space="0" w:color="auto"/>
        <w:bottom w:val="none" w:sz="0" w:space="0" w:color="auto"/>
        <w:right w:val="none" w:sz="0" w:space="0" w:color="auto"/>
      </w:divBdr>
    </w:div>
    <w:div w:id="734667278">
      <w:bodyDiv w:val="1"/>
      <w:marLeft w:val="0"/>
      <w:marRight w:val="0"/>
      <w:marTop w:val="0"/>
      <w:marBottom w:val="0"/>
      <w:divBdr>
        <w:top w:val="none" w:sz="0" w:space="0" w:color="auto"/>
        <w:left w:val="none" w:sz="0" w:space="0" w:color="auto"/>
        <w:bottom w:val="none" w:sz="0" w:space="0" w:color="auto"/>
        <w:right w:val="none" w:sz="0" w:space="0" w:color="auto"/>
      </w:divBdr>
      <w:divsChild>
        <w:div w:id="1517385335">
          <w:marLeft w:val="0"/>
          <w:marRight w:val="0"/>
          <w:marTop w:val="0"/>
          <w:marBottom w:val="0"/>
          <w:divBdr>
            <w:top w:val="none" w:sz="0" w:space="0" w:color="auto"/>
            <w:left w:val="none" w:sz="0" w:space="0" w:color="auto"/>
            <w:bottom w:val="none" w:sz="0" w:space="0" w:color="auto"/>
            <w:right w:val="none" w:sz="0" w:space="0" w:color="auto"/>
          </w:divBdr>
        </w:div>
        <w:div w:id="1490053395">
          <w:marLeft w:val="0"/>
          <w:marRight w:val="0"/>
          <w:marTop w:val="0"/>
          <w:marBottom w:val="0"/>
          <w:divBdr>
            <w:top w:val="none" w:sz="0" w:space="0" w:color="auto"/>
            <w:left w:val="none" w:sz="0" w:space="0" w:color="auto"/>
            <w:bottom w:val="none" w:sz="0" w:space="0" w:color="auto"/>
            <w:right w:val="none" w:sz="0" w:space="0" w:color="auto"/>
          </w:divBdr>
        </w:div>
        <w:div w:id="1763523773">
          <w:marLeft w:val="0"/>
          <w:marRight w:val="0"/>
          <w:marTop w:val="0"/>
          <w:marBottom w:val="0"/>
          <w:divBdr>
            <w:top w:val="none" w:sz="0" w:space="0" w:color="auto"/>
            <w:left w:val="none" w:sz="0" w:space="0" w:color="auto"/>
            <w:bottom w:val="none" w:sz="0" w:space="0" w:color="auto"/>
            <w:right w:val="none" w:sz="0" w:space="0" w:color="auto"/>
          </w:divBdr>
        </w:div>
      </w:divsChild>
    </w:div>
    <w:div w:id="848251659">
      <w:bodyDiv w:val="1"/>
      <w:marLeft w:val="0"/>
      <w:marRight w:val="0"/>
      <w:marTop w:val="0"/>
      <w:marBottom w:val="0"/>
      <w:divBdr>
        <w:top w:val="none" w:sz="0" w:space="0" w:color="auto"/>
        <w:left w:val="none" w:sz="0" w:space="0" w:color="auto"/>
        <w:bottom w:val="none" w:sz="0" w:space="0" w:color="auto"/>
        <w:right w:val="none" w:sz="0" w:space="0" w:color="auto"/>
      </w:divBdr>
      <w:divsChild>
        <w:div w:id="965233672">
          <w:marLeft w:val="0"/>
          <w:marRight w:val="0"/>
          <w:marTop w:val="0"/>
          <w:marBottom w:val="0"/>
          <w:divBdr>
            <w:top w:val="none" w:sz="0" w:space="0" w:color="auto"/>
            <w:left w:val="none" w:sz="0" w:space="0" w:color="auto"/>
            <w:bottom w:val="none" w:sz="0" w:space="0" w:color="auto"/>
            <w:right w:val="none" w:sz="0" w:space="0" w:color="auto"/>
          </w:divBdr>
        </w:div>
        <w:div w:id="1927038340">
          <w:marLeft w:val="0"/>
          <w:marRight w:val="0"/>
          <w:marTop w:val="0"/>
          <w:marBottom w:val="0"/>
          <w:divBdr>
            <w:top w:val="none" w:sz="0" w:space="0" w:color="auto"/>
            <w:left w:val="none" w:sz="0" w:space="0" w:color="auto"/>
            <w:bottom w:val="none" w:sz="0" w:space="0" w:color="auto"/>
            <w:right w:val="none" w:sz="0" w:space="0" w:color="auto"/>
          </w:divBdr>
        </w:div>
        <w:div w:id="1660306461">
          <w:marLeft w:val="0"/>
          <w:marRight w:val="0"/>
          <w:marTop w:val="0"/>
          <w:marBottom w:val="0"/>
          <w:divBdr>
            <w:top w:val="none" w:sz="0" w:space="0" w:color="auto"/>
            <w:left w:val="none" w:sz="0" w:space="0" w:color="auto"/>
            <w:bottom w:val="none" w:sz="0" w:space="0" w:color="auto"/>
            <w:right w:val="none" w:sz="0" w:space="0" w:color="auto"/>
          </w:divBdr>
        </w:div>
        <w:div w:id="918056992">
          <w:marLeft w:val="0"/>
          <w:marRight w:val="0"/>
          <w:marTop w:val="0"/>
          <w:marBottom w:val="0"/>
          <w:divBdr>
            <w:top w:val="none" w:sz="0" w:space="0" w:color="auto"/>
            <w:left w:val="none" w:sz="0" w:space="0" w:color="auto"/>
            <w:bottom w:val="none" w:sz="0" w:space="0" w:color="auto"/>
            <w:right w:val="none" w:sz="0" w:space="0" w:color="auto"/>
          </w:divBdr>
        </w:div>
      </w:divsChild>
    </w:div>
    <w:div w:id="941572547">
      <w:bodyDiv w:val="1"/>
      <w:marLeft w:val="0"/>
      <w:marRight w:val="0"/>
      <w:marTop w:val="0"/>
      <w:marBottom w:val="0"/>
      <w:divBdr>
        <w:top w:val="none" w:sz="0" w:space="0" w:color="auto"/>
        <w:left w:val="none" w:sz="0" w:space="0" w:color="auto"/>
        <w:bottom w:val="none" w:sz="0" w:space="0" w:color="auto"/>
        <w:right w:val="none" w:sz="0" w:space="0" w:color="auto"/>
      </w:divBdr>
    </w:div>
    <w:div w:id="1351570913">
      <w:bodyDiv w:val="1"/>
      <w:marLeft w:val="0"/>
      <w:marRight w:val="0"/>
      <w:marTop w:val="0"/>
      <w:marBottom w:val="0"/>
      <w:divBdr>
        <w:top w:val="none" w:sz="0" w:space="0" w:color="auto"/>
        <w:left w:val="none" w:sz="0" w:space="0" w:color="auto"/>
        <w:bottom w:val="none" w:sz="0" w:space="0" w:color="auto"/>
        <w:right w:val="none" w:sz="0" w:space="0" w:color="auto"/>
      </w:divBdr>
      <w:divsChild>
        <w:div w:id="1954053682">
          <w:marLeft w:val="0"/>
          <w:marRight w:val="0"/>
          <w:marTop w:val="0"/>
          <w:marBottom w:val="0"/>
          <w:divBdr>
            <w:top w:val="none" w:sz="0" w:space="0" w:color="auto"/>
            <w:left w:val="none" w:sz="0" w:space="0" w:color="auto"/>
            <w:bottom w:val="none" w:sz="0" w:space="0" w:color="auto"/>
            <w:right w:val="none" w:sz="0" w:space="0" w:color="auto"/>
          </w:divBdr>
        </w:div>
        <w:div w:id="1693800850">
          <w:marLeft w:val="0"/>
          <w:marRight w:val="0"/>
          <w:marTop w:val="0"/>
          <w:marBottom w:val="0"/>
          <w:divBdr>
            <w:top w:val="none" w:sz="0" w:space="0" w:color="auto"/>
            <w:left w:val="none" w:sz="0" w:space="0" w:color="auto"/>
            <w:bottom w:val="none" w:sz="0" w:space="0" w:color="auto"/>
            <w:right w:val="none" w:sz="0" w:space="0" w:color="auto"/>
          </w:divBdr>
        </w:div>
        <w:div w:id="1735156382">
          <w:marLeft w:val="0"/>
          <w:marRight w:val="0"/>
          <w:marTop w:val="0"/>
          <w:marBottom w:val="0"/>
          <w:divBdr>
            <w:top w:val="none" w:sz="0" w:space="0" w:color="auto"/>
            <w:left w:val="none" w:sz="0" w:space="0" w:color="auto"/>
            <w:bottom w:val="none" w:sz="0" w:space="0" w:color="auto"/>
            <w:right w:val="none" w:sz="0" w:space="0" w:color="auto"/>
          </w:divBdr>
        </w:div>
        <w:div w:id="2091265546">
          <w:marLeft w:val="0"/>
          <w:marRight w:val="0"/>
          <w:marTop w:val="0"/>
          <w:marBottom w:val="0"/>
          <w:divBdr>
            <w:top w:val="none" w:sz="0" w:space="0" w:color="auto"/>
            <w:left w:val="none" w:sz="0" w:space="0" w:color="auto"/>
            <w:bottom w:val="none" w:sz="0" w:space="0" w:color="auto"/>
            <w:right w:val="none" w:sz="0" w:space="0" w:color="auto"/>
          </w:divBdr>
        </w:div>
      </w:divsChild>
    </w:div>
    <w:div w:id="1912883514">
      <w:bodyDiv w:val="1"/>
      <w:marLeft w:val="0"/>
      <w:marRight w:val="0"/>
      <w:marTop w:val="0"/>
      <w:marBottom w:val="0"/>
      <w:divBdr>
        <w:top w:val="none" w:sz="0" w:space="0" w:color="auto"/>
        <w:left w:val="none" w:sz="0" w:space="0" w:color="auto"/>
        <w:bottom w:val="none" w:sz="0" w:space="0" w:color="auto"/>
        <w:right w:val="none" w:sz="0" w:space="0" w:color="auto"/>
      </w:divBdr>
      <w:divsChild>
        <w:div w:id="1720471569">
          <w:marLeft w:val="0"/>
          <w:marRight w:val="0"/>
          <w:marTop w:val="0"/>
          <w:marBottom w:val="0"/>
          <w:divBdr>
            <w:top w:val="none" w:sz="0" w:space="0" w:color="auto"/>
            <w:left w:val="none" w:sz="0" w:space="0" w:color="auto"/>
            <w:bottom w:val="none" w:sz="0" w:space="0" w:color="auto"/>
            <w:right w:val="none" w:sz="0" w:space="0" w:color="auto"/>
          </w:divBdr>
        </w:div>
        <w:div w:id="780956005">
          <w:marLeft w:val="0"/>
          <w:marRight w:val="0"/>
          <w:marTop w:val="0"/>
          <w:marBottom w:val="0"/>
          <w:divBdr>
            <w:top w:val="none" w:sz="0" w:space="0" w:color="auto"/>
            <w:left w:val="none" w:sz="0" w:space="0" w:color="auto"/>
            <w:bottom w:val="none" w:sz="0" w:space="0" w:color="auto"/>
            <w:right w:val="none" w:sz="0" w:space="0" w:color="auto"/>
          </w:divBdr>
        </w:div>
        <w:div w:id="1793203538">
          <w:marLeft w:val="0"/>
          <w:marRight w:val="0"/>
          <w:marTop w:val="0"/>
          <w:marBottom w:val="0"/>
          <w:divBdr>
            <w:top w:val="none" w:sz="0" w:space="0" w:color="auto"/>
            <w:left w:val="none" w:sz="0" w:space="0" w:color="auto"/>
            <w:bottom w:val="none" w:sz="0" w:space="0" w:color="auto"/>
            <w:right w:val="none" w:sz="0" w:space="0" w:color="auto"/>
          </w:divBdr>
        </w:div>
        <w:div w:id="1898392986">
          <w:marLeft w:val="0"/>
          <w:marRight w:val="0"/>
          <w:marTop w:val="0"/>
          <w:marBottom w:val="0"/>
          <w:divBdr>
            <w:top w:val="none" w:sz="0" w:space="0" w:color="auto"/>
            <w:left w:val="none" w:sz="0" w:space="0" w:color="auto"/>
            <w:bottom w:val="none" w:sz="0" w:space="0" w:color="auto"/>
            <w:right w:val="none" w:sz="0" w:space="0" w:color="auto"/>
          </w:divBdr>
        </w:div>
      </w:divsChild>
    </w:div>
    <w:div w:id="1945306916">
      <w:bodyDiv w:val="1"/>
      <w:marLeft w:val="0"/>
      <w:marRight w:val="0"/>
      <w:marTop w:val="0"/>
      <w:marBottom w:val="0"/>
      <w:divBdr>
        <w:top w:val="none" w:sz="0" w:space="0" w:color="auto"/>
        <w:left w:val="none" w:sz="0" w:space="0" w:color="auto"/>
        <w:bottom w:val="none" w:sz="0" w:space="0" w:color="auto"/>
        <w:right w:val="none" w:sz="0" w:space="0" w:color="auto"/>
      </w:divBdr>
      <w:divsChild>
        <w:div w:id="386153587">
          <w:marLeft w:val="0"/>
          <w:marRight w:val="0"/>
          <w:marTop w:val="0"/>
          <w:marBottom w:val="0"/>
          <w:divBdr>
            <w:top w:val="none" w:sz="0" w:space="0" w:color="auto"/>
            <w:left w:val="none" w:sz="0" w:space="0" w:color="auto"/>
            <w:bottom w:val="none" w:sz="0" w:space="0" w:color="auto"/>
            <w:right w:val="none" w:sz="0" w:space="0" w:color="auto"/>
          </w:divBdr>
        </w:div>
        <w:div w:id="725840873">
          <w:marLeft w:val="0"/>
          <w:marRight w:val="0"/>
          <w:marTop w:val="0"/>
          <w:marBottom w:val="0"/>
          <w:divBdr>
            <w:top w:val="none" w:sz="0" w:space="0" w:color="auto"/>
            <w:left w:val="none" w:sz="0" w:space="0" w:color="auto"/>
            <w:bottom w:val="none" w:sz="0" w:space="0" w:color="auto"/>
            <w:right w:val="none" w:sz="0" w:space="0" w:color="auto"/>
          </w:divBdr>
        </w:div>
        <w:div w:id="1042049875">
          <w:marLeft w:val="0"/>
          <w:marRight w:val="0"/>
          <w:marTop w:val="0"/>
          <w:marBottom w:val="0"/>
          <w:divBdr>
            <w:top w:val="none" w:sz="0" w:space="0" w:color="auto"/>
            <w:left w:val="none" w:sz="0" w:space="0" w:color="auto"/>
            <w:bottom w:val="none" w:sz="0" w:space="0" w:color="auto"/>
            <w:right w:val="none" w:sz="0" w:space="0" w:color="auto"/>
          </w:divBdr>
        </w:div>
      </w:divsChild>
    </w:div>
    <w:div w:id="1963804868">
      <w:bodyDiv w:val="1"/>
      <w:marLeft w:val="0"/>
      <w:marRight w:val="0"/>
      <w:marTop w:val="0"/>
      <w:marBottom w:val="0"/>
      <w:divBdr>
        <w:top w:val="none" w:sz="0" w:space="0" w:color="auto"/>
        <w:left w:val="none" w:sz="0" w:space="0" w:color="auto"/>
        <w:bottom w:val="none" w:sz="0" w:space="0" w:color="auto"/>
        <w:right w:val="none" w:sz="0" w:space="0" w:color="auto"/>
      </w:divBdr>
      <w:divsChild>
        <w:div w:id="742413527">
          <w:marLeft w:val="0"/>
          <w:marRight w:val="0"/>
          <w:marTop w:val="0"/>
          <w:marBottom w:val="0"/>
          <w:divBdr>
            <w:top w:val="none" w:sz="0" w:space="0" w:color="auto"/>
            <w:left w:val="none" w:sz="0" w:space="0" w:color="auto"/>
            <w:bottom w:val="none" w:sz="0" w:space="0" w:color="auto"/>
            <w:right w:val="none" w:sz="0" w:space="0" w:color="auto"/>
          </w:divBdr>
        </w:div>
        <w:div w:id="1335113384">
          <w:marLeft w:val="0"/>
          <w:marRight w:val="0"/>
          <w:marTop w:val="0"/>
          <w:marBottom w:val="0"/>
          <w:divBdr>
            <w:top w:val="none" w:sz="0" w:space="0" w:color="auto"/>
            <w:left w:val="none" w:sz="0" w:space="0" w:color="auto"/>
            <w:bottom w:val="none" w:sz="0" w:space="0" w:color="auto"/>
            <w:right w:val="none" w:sz="0" w:space="0" w:color="auto"/>
          </w:divBdr>
        </w:div>
        <w:div w:id="1887331707">
          <w:marLeft w:val="0"/>
          <w:marRight w:val="0"/>
          <w:marTop w:val="0"/>
          <w:marBottom w:val="0"/>
          <w:divBdr>
            <w:top w:val="none" w:sz="0" w:space="0" w:color="auto"/>
            <w:left w:val="none" w:sz="0" w:space="0" w:color="auto"/>
            <w:bottom w:val="none" w:sz="0" w:space="0" w:color="auto"/>
            <w:right w:val="none" w:sz="0" w:space="0" w:color="auto"/>
          </w:divBdr>
        </w:div>
        <w:div w:id="92834534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3B4FA9-7E3E-4BD2-BA2C-E1E8801D83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3930</Words>
  <Characters>20715</Characters>
  <Application>Microsoft Office Word</Application>
  <DocSecurity>0</DocSecurity>
  <Lines>1381</Lines>
  <Paragraphs>1449</Paragraphs>
  <ScaleCrop>false</ScaleCrop>
  <HeadingPairs>
    <vt:vector size="2" baseType="variant">
      <vt:variant>
        <vt:lpstr>Title</vt:lpstr>
      </vt:variant>
      <vt:variant>
        <vt:i4>1</vt:i4>
      </vt:variant>
    </vt:vector>
  </HeadingPairs>
  <TitlesOfParts>
    <vt:vector size="1" baseType="lpstr">
      <vt:lpstr>Vamsi M</vt:lpstr>
    </vt:vector>
  </TitlesOfParts>
  <Company/>
  <LinksUpToDate>false</LinksUpToDate>
  <CharactersWithSpaces>23196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Vamsi M</dc:title>
  <dc:creator>vamsikrishna mandava</dc:creator>
  <cp:lastModifiedBy>pc</cp:lastModifiedBy>
  <cp:revision>3</cp:revision>
  <dcterms:created xsi:type="dcterms:W3CDTF">2025-04-01T15:15:00Z</dcterms:created>
  <dcterms:modified xsi:type="dcterms:W3CDTF">2025-04-01T20:38:00Z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45eda9e0-92ec-4ecf-925c-b2eb0909d324</vt:lpwstr>
  </property>
  <property fmtid="{D5CDD505-2E9C-101B-9397-08002B2CF9AE}" pid="3" name="x1ye=0">
    <vt:lpwstr>4KUAAB+LCAAAAAAABAAUm0V2hAAQBQ/EArcl7oPrDh3c/fSZ7POCdf9fRQgMcTDBigSD8zTKwiRJYxBLEjzJihyFwLSJhXBT67jRmS0UZVzItGiGx4L2lDgj8OgLXWplBifi73Qae56b803mBitgdFvltMucKtqENFvEuk1txzgPClvju3ndKVMp7ZzZ0cPd2jJJiwE6uBmn42b7pfBhU8B8keHse6i94cRI/1KxbgEvqEyTekWJtOrJ96R2OHQ</vt:lpwstr>
  </property>
  <property fmtid="{D5CDD505-2E9C-101B-9397-08002B2CF9AE}" pid="4" name="x1ye=1">
    <vt:lpwstr>lkZXZSGtAA+vr0sgzbcl4PKMkZ0NvpDrPawrfhJCRc1usHKF7o71OcGYoJ+/QWeyF6BayXIGTAs+hsFyum2099ANCmXrzmB8j23TU2rjicJX6ixDcdIssuDJ9YJxA2OIp2ik85pooI1pmz8bYqfzJ5smhBfrr9jZJgV7PYzmkwKS6G2wmMvmCxXFZquHC4/xXAvemYbM9MphTSm2+6Y8D1oM3Y0DV5YK5J4pZmdJcc2244HOm/8IORG/+Cz3ZS1</vt:lpwstr>
  </property>
  <property fmtid="{D5CDD505-2E9C-101B-9397-08002B2CF9AE}" pid="5" name="x1ye=10">
    <vt:lpwstr>08L9juMKeGwM+CsGz8bGFG+/ztlPrBBCjLZk8coXxLkZ6IOfYcU/7qz4GTwAoKqb3gNCIuHQ1E7sB5iv7unNykghQW1upC3seQEKeerl5AKeHL+S2IWQ+loeek4iOU4/UrYdZshIG+9sETRYStvXBzjmBlCziIQWfrJA5+3LPSz4Xvwf79CacOrALLm3CVnu9mk0Tb90iDcQyKwuBuVV1a39hPRt15MtMrsocR7909ZyBUj8PRVn3trSgHdZAPO</vt:lpwstr>
  </property>
  <property fmtid="{D5CDD505-2E9C-101B-9397-08002B2CF9AE}" pid="6" name="x1ye=100">
    <vt:lpwstr>okONOrFaXn5XgroI4Kt2O5SbjEEGfoKm+zU8Yd62b0dBkb+nLpYnVqJLuJBBxoZCH/Shu4U8FVie+H0BagtlO7BSkCbY5sBIDRVPVkTYmyHtn/inIgD37bwZnMIB64E1FUJFewYn3fwimugouX7hJyUA/a2DlAc+xbbX7vj3OaqO9HCne9zbZsRYW2mTxGDZzrW2NqGvWpA1b4HvCTVeG8hXH6oe5TRs8D8/TtUxPwe8Ad3QNE5EqVpRDtxz28T</vt:lpwstr>
  </property>
  <property fmtid="{D5CDD505-2E9C-101B-9397-08002B2CF9AE}" pid="7" name="x1ye=101">
    <vt:lpwstr>hOvGQ5oNBGkeUj1opMp3oqTJUkpnYvhcpj5HwA6Ke50CizQCbFpuuVtKbSvJNnE9qFqtAXKCBpw57obbhqliQAocaJ91Q+eFvzrGwcRDFkOBRRdx0ssfg7BBgOlTOGzR9DaK/Z/w8UbKQIfZg2Nv7j3uMe5OaR3En70ukcK/ote3OZIe4UhO23eMLz8eApay9R7bRr2FLUMU7fhs5Ssvb/sXkigaRFO2+p8UvKSumpSC63dd51kpeRy2cQTbVd6</vt:lpwstr>
  </property>
  <property fmtid="{D5CDD505-2E9C-101B-9397-08002B2CF9AE}" pid="8" name="x1ye=102">
    <vt:lpwstr>BVR1xFs4TptaA7RRRORcdE5A+Gjj8Qtpl+p8NJK+L8d92nkAG1tKqsfbrHdaeEvbh15SUigpVBEKs2rPaERIW2U/0BJfTtBXjaIq4PjJyjenxVpWpIqLDFfAd3ZZQEP6z5iUa5SSJuwI9wtAOS3deeVincMARcCAgKZd5NE32zn8MYR9FsqEctobqaCm0hdW/ig5vtwXK1pvx1vEaCTGwm1MFh6vWC9qAqVx+fNdL4HfMteml89HgEPnPUZ6mjS</vt:lpwstr>
  </property>
  <property fmtid="{D5CDD505-2E9C-101B-9397-08002B2CF9AE}" pid="9" name="x1ye=103">
    <vt:lpwstr>cK3KdefaZghWhrAbKl7XEzZKjmE95F/FndwuGNY9ceQ1AOSiBXuQhgL1Cz/OhDpcvGWKZGv4GX/GcWUOs+mfXXFMY8g56QQ0JAAN7s5q0ZnRVS8sHZEJNFnWhn/INjgnVCdbQaAJ7GIPDpFb2He750G9mnYTfiEuD+L5JfHZ0ntkFdvuP/FAVZFIHgzPF0Y3u/d/XrZzzvxtERkfSVYbageA0mhtNA0kGLBipKSGC9yiGc1VHG2EkxtPkjSBVJj</vt:lpwstr>
  </property>
  <property fmtid="{D5CDD505-2E9C-101B-9397-08002B2CF9AE}" pid="10" name="x1ye=104">
    <vt:lpwstr>Zh+0lRdcnmJJXl6b/Dk9GAGJUr/AK12UFh8qi8oII8113NmFULDIg+SBXAz+af7SKlGDqkL0GTUqqJBaYhScmKAfltsLneos8QIM7aV51HMSzJc5ZdVMVHt0GMpT3jiu7EpG6TnKN8DBvKV1rr3nAx8R+NtsIwATq2H1V/lGhtnkohIuSALZk2MFUK2G0ln2qNJTwd2DRtxaXdNrQY4pTRKodiIXgLNi7flDCsRlu0jmJFlDOyX2jmmXk+IBF1c</vt:lpwstr>
  </property>
  <property fmtid="{D5CDD505-2E9C-101B-9397-08002B2CF9AE}" pid="11" name="x1ye=105">
    <vt:lpwstr>UgYC9fov43hqiJ1rd9PFGPS5NzbPBrFlLDG+SMuIQNkSbpVfFJZ8LFaLI+mQhxeKisM9tYb864S+Lylp2Ka7hCNdf3EOYcp3Z/hZNHBhLPGB1ELszMnmJ9fF/pXGlDNdqB0PycKxEpJzi24cAnoNqHM2oP+nwQp/B0srSj/4GYYplqK0/4PwDZVvcAvjbwRIsvyulB6Y54cpOXhxlonzQaoAExAi/e1ycXvUrgjzgpN/r+77z8GHuKgLieJlLqT</vt:lpwstr>
  </property>
  <property fmtid="{D5CDD505-2E9C-101B-9397-08002B2CF9AE}" pid="12" name="x1ye=106">
    <vt:lpwstr>U499vdEybpKFh0xEP3x4jBCCxW2SQzTTev57ESirSaG4UMyPYlvUOk5xevF3NfaRmAhuaUgXw0accq2VZBsR+fLeSylmUYSBIXF4fJ1mKcPzWkWsKo6+aX53ax0KjRa8pbrwNINxr0kJbwAb7HtYteP62PgKHHxoShW9c7Qi2Q5lxhj3N3QLqiwEU8OpKKHvMwLZqMFvb9k2myf9t2l2fePd064XUj9mY6Ec6Y1Of7yP4dvBG+wmx9ANupTOCUy</vt:lpwstr>
  </property>
  <property fmtid="{D5CDD505-2E9C-101B-9397-08002B2CF9AE}" pid="13" name="x1ye=107">
    <vt:lpwstr>zrjpxocHqiqXcbdYHPPsOhwG5qFjzVvlpP6TBBOJjHqnVQ1F22ReoXWjddXvt3aUgIM1ZzPVzcrgmeVqzS9gBtxBQQAlxb/i0tVTZFseCSj9Lr66B9crlHLRnYL+pLGINHTafsCRpSF3eiatmDEVyo0mCK4QGrOTmLU8tqtZRw6i1ZxB/brYmrZWxWCcwKL1WsPw/YOtRrfLRR324LCUc/TfswzIEFfIah3sSHtdRD5AHNajxLce4QqVcceweV/</vt:lpwstr>
  </property>
  <property fmtid="{D5CDD505-2E9C-101B-9397-08002B2CF9AE}" pid="14" name="x1ye=108">
    <vt:lpwstr>Vr3wf+LKlRXi3pd2U4WFrQd1p18qCCHMGEtVrK+a8Ud+fDOMGsOf1Qs0eZmaHZjWUGB+Myz2gVwfc38uTcd/MWgrkDy2xzctn1ooGIztfBNfmjSpPLNK66DzEQJlnYwcWOe2zhKEP9ew8JpIBe2YZTW6mmL9EQDco7t2BNVEwobPDDmT9JZergtJ0w5ZKCpL0qx0uspeR6GumwWTobqPaJMBWKdBkPyWokzIgMWer1uuI7PjwbkuUri80E+Xj3v</vt:lpwstr>
  </property>
  <property fmtid="{D5CDD505-2E9C-101B-9397-08002B2CF9AE}" pid="15" name="x1ye=109">
    <vt:lpwstr>lam6qgyonYZ5c8ThlYr3fP5WRobqpLu47nK+R8+473BFGXgSZimJgyRpLJttYoG0oZ0Jhf1w3si8kMY+xQW9zwHuPyQ2ig2udCnpNFj3GYU/Va/gUP9ARUb/b6hLl/NU5/VdpMBF8Dxsa5EGnCpIB2YWkmYvFIj5NE/ySIRHJv00nSOhI/wbaheo+ifkfHPaM3AfU1Y3qdQpqWsYnIuK2r/xGBLQhTd9ZurljBaVWPjBBhegKOdBzXj8NhZN2i5</vt:lpwstr>
  </property>
  <property fmtid="{D5CDD505-2E9C-101B-9397-08002B2CF9AE}" pid="16" name="x1ye=11">
    <vt:lpwstr>Ssf4h3jeAguRL1OWg+U1rc0ouBauKBFPaIeog5uBTLl2KunhnUGtmB80nq25fxCl/459iLPT2Z+N7NdImQSRMB4vlMsarFhtLPh/4Cs9JWgk+noRVPi0IRY06oJVMV78UjgBhraQOtc2qgyt834e4NriF4OqDiGYty0JXP8BfTepug1B5vG/CXmuuoV6RCy4JTQcCk2sd8g4jjR0tFGyFv3O4q6+Aqa9uZ5+Kt5qEkAUkuiyWKHXnTCB/j1ylKH</vt:lpwstr>
  </property>
  <property fmtid="{D5CDD505-2E9C-101B-9397-08002B2CF9AE}" pid="17" name="x1ye=110">
    <vt:lpwstr>tcAnRLI4xIz69JHfINjmEzWwq/mKCVh9cqjJZ0ZWGAuBqEJtp1pYC+qOXzV3QBv+u4vw3wSyY4wtcT2iWoADFOprdsNmK9CoErIz/b2lgFeQZqSDd18NRWNaXYFxqsxRxfFiQ/K+XfFVUTHHa6I54eOGjuA+ADT1f18ofERezAz/REzUT/AB7+Ta8sitv1R+omYgKN2EtJOx5UqR6afCLxmtdIOzRUspWCVZYG76SGAn3FCFyw+53B+0aCki7nu</vt:lpwstr>
  </property>
  <property fmtid="{D5CDD505-2E9C-101B-9397-08002B2CF9AE}" pid="18" name="x1ye=111">
    <vt:lpwstr>/hUCyK5evx21eVmhT2hR9PGxEjI/my6FNpW96M+YDyojlG3u0Wy/kjEIKJ9EX7P3d1SjTnbcJqA7CiuefmrkPCVhmdllw5ThFfcqHhHZr+krRRAim8zeikBlQXNFX6TLaLmNbOOioyMXeJLOH9q6BxeKbigrKH3+zyW8CAh8sDaIEXWgAg+t+qQT+yYWxRDqW8gcKmnzfy9PgTpBS4fP5J6TVPR3ACuFALVH1+ErjHYkGOJH0+l38F9IQRK1RkA</vt:lpwstr>
  </property>
  <property fmtid="{D5CDD505-2E9C-101B-9397-08002B2CF9AE}" pid="19" name="x1ye=112">
    <vt:lpwstr>oYLa7mjTUbBM5jfbknXNWtwpRAGtM6KY+ukeqmIoZHh9/uYdffUdtQ8wiCBN80aMDXqQAeHRR8/S3310JpOXKsw0X8EVajTezCYTY7DrwKYMJsCHFq2+m6hmzQvYf/7oWVdFTwgy28nXGkK27VH6wLh7W0ubWSdcGwMQ/Sx/j3v+wE7yqj2nch4D9tPG5bOXZQA/rTaifFXzoqSTCWL3PHMngEIdn59abMz9UFm5KL6KGAJlRSGrOU7OaJqZ1vH</vt:lpwstr>
  </property>
  <property fmtid="{D5CDD505-2E9C-101B-9397-08002B2CF9AE}" pid="20" name="x1ye=113">
    <vt:lpwstr>BGRrX0NLnDuXVCcZgNZMVBHruqcf5MZsjQi6xDz6Y2TqP2MfzJtua1h2/UIu4e9rUl0J1pTAP3czAxDt7KYdDR8ficN65jLEjELIqW/TlLcqZerOl17Sb0gPEI6UaS3aegbWMXft947oN0Kl8ddPQiZrCsqCyjPlGA6ev4Y62QNxQyWTBGje9C8uwOmxbgzLFtprVS9CAph16GPhW0IQSP+djTrBAAH1H13RGtswDdDjkfZEfMQ10ohaAzNyGJi</vt:lpwstr>
  </property>
  <property fmtid="{D5CDD505-2E9C-101B-9397-08002B2CF9AE}" pid="21" name="x1ye=114">
    <vt:lpwstr>bRjb6VfjU4BTcMPPHSW/elud6I1RptehtOBYc33SSVqIjrA9f0i6+H0qFkyoNoImqI5KQFOuuimABbbeVdNVALGz3oiurjExXecYclx1S4WjY9i50VHIg3r7zwEjA0qh3aUmxa4FgtJeU1923Ta+PgwzdwT9qmo/oEpwMRRBWp+9k6htye2TPQ6I/5NKXiGz/eCND2Sy5xjI26xileBm6sdE018pHYavq0oFP3J1pgh/ghCHObU4HJxWeP6fmDI</vt:lpwstr>
  </property>
  <property fmtid="{D5CDD505-2E9C-101B-9397-08002B2CF9AE}" pid="22" name="x1ye=115">
    <vt:lpwstr>iM7wznOCjhHK6/JW1ewtFvtmbfxWWIgZq2PQ2cpIInWtRTwu0K5bLO2HNw9HXJfvprGKDkRm4Xq754pMjQTPlmceCxuTfv8aPjZ9mn/+j2iYGFCCRu1fSbLhJunsM/g7xAppLr9NBE6fr5KOo0sk8yQDyrOfd1fQEZsJTPJ8m/drnsWj/UXJoRpfR1BOZ6RtQu5/Sz3JhZ2jRw/3e0Te/+Q5Ah9jEYNN84Z4vX7miHz+Fka99uuZjvGbonBCpvm</vt:lpwstr>
  </property>
  <property fmtid="{D5CDD505-2E9C-101B-9397-08002B2CF9AE}" pid="23" name="x1ye=116">
    <vt:lpwstr>lm2H27KKz4/zsXnSEXH3mc0xmZhgVnZClpPVtUpNgldcGT/31bdF+HEtvXg8VVdHwKg4wLEoClLqz7tRD+MRmOrJr9qkbI2bJNz4YnPWjGvoUip+Yyc2qnvrJ8DKj8reb0sIdj+KmAIOTLQVaD1b5D1xi/TiA044FOVJXqsQLuGbnz9VHkAYUw5YLH5TYSACjeNa53JnlNFsRo2oQqSr3RbvomZeQ86YCrb7Ike2qCyrAfGM7hGJFpUh7ygGayh</vt:lpwstr>
  </property>
  <property fmtid="{D5CDD505-2E9C-101B-9397-08002B2CF9AE}" pid="24" name="x1ye=117">
    <vt:lpwstr>z+Gs/ksn716ahsF7sAEoeudXrokLWFAeGIrBt0RuGoHBsn/z3FjHrNxfmyJTyEZrnlWItoMfDc5wFB1UlgKFTimAI0sQzo8s1nBfKh32VI0NhwrH8zs40zB4y1dYIgxCswIRfiyXGHq4BIi7DKuAHpoCyqfV3BaHfRHQ8zd7V6NZqDrMExtBrUTPY7xzHueLri0dRrIDJHohJFEYXI3kqmLoMBeuaHEyAZFkS2p5GsZI6LxMdRRcLGfDU7sLmEb</vt:lpwstr>
  </property>
  <property fmtid="{D5CDD505-2E9C-101B-9397-08002B2CF9AE}" pid="25" name="x1ye=118">
    <vt:lpwstr>AqkGLYf7M6oVbBXmCBaslJer9n6k81IlsdCPdXuFFG7tgJnGIjZy//cI8xO/PR+KQVOV4tpxsqkwjKJyo71qcbCEnF8++/oTCzwmvHYDjwQ3i0yVLfjh/Vg1cPA7BSPgoe24Ev6WIuxL+BXOJ/2U+ifL9jnGt3mXddU49cxNU4TPvVSB/zboNm7IpDnYBd5zepchLlhskWYFsujhTThGVxfDxBiUrcLpeviUWUJNDp40PtQ8qlxlKf8ZmVmlXHm</vt:lpwstr>
  </property>
  <property fmtid="{D5CDD505-2E9C-101B-9397-08002B2CF9AE}" pid="26" name="x1ye=119">
    <vt:lpwstr>VWG9J0P4WUgN12RlSPTBuG5YVJdnDdTmBQRlBi+HdJbR+UmJZpDqrsYLuQoYypxAV7M1d4b2mK/eIBL814nNfSzL9vJxYgysk9sXWSQd6s7Ux/GeOWRVhwZ8tGf3qZ41D0IkWx26IR0iv3eoR4AwZDs7l1ymXBVMCrBL0AQMekmVpEmx4fx9X5o7C5Ah/zXwNr8RaGo4rIV+mQdET1KAk+GwE1V9Mu373TR5HtPCRuIAhY3H+7uZogzzZ2TA2sq</vt:lpwstr>
  </property>
  <property fmtid="{D5CDD505-2E9C-101B-9397-08002B2CF9AE}" pid="27" name="x1ye=12">
    <vt:lpwstr>q6TVg89dnMLHcE+2ND9flpUwLAwrhWk5CUOHeFRkOF92S23RXrceKCP5BfDJH+WvSs+syVSh2cOkXat5w6Q9FOVRVTpVnOkEH/pW5wB2W4kshZhpYdWGusJ8oKv3psXXIjw3q/T3OEXss0F2/hA9Y3ui5RON7bQgvEMD8i7ewIW1hpBcNcV6rfx2k2cnts2BVxeMDdgEh7NUn1jtB5aAwfj+0CQPYXa+5ouS+he3u6CBAA2iuGJpKl/yUASerVg</vt:lpwstr>
  </property>
  <property fmtid="{D5CDD505-2E9C-101B-9397-08002B2CF9AE}" pid="28" name="x1ye=120">
    <vt:lpwstr>oipCzKN29klaIr8Bq3Qj169v8tSTnO3ooyK2qRF0UvqgZskH+n1GCGpoof7QAfjdUHxbuFCf43ZTXLesDiWHGiIcrnr3XSn+OzQW77420ulQolYlB+rtaX6gSpkRybbdOH/n9NsFcAS8SExvZCxOqs1BsUFGzWSEiqF2EwyjihBwYmRYuscDiF/jRzXn/mOsdhnK3fwBSH5qs7O4AlhZw98V1ucPbjbTcaxhAS1n85KFtcIEi71vcaD4EWrx/XA</vt:lpwstr>
  </property>
  <property fmtid="{D5CDD505-2E9C-101B-9397-08002B2CF9AE}" pid="29" name="x1ye=121">
    <vt:lpwstr>3rEs8GfduBi3gANgvEp3LmzFXb7NJmqFL1nR3mUrf8rjM22k0/HBGQwIxdz/Ems9qBj9eSrDPRClfyBTuOEepakQ/GYcY7rBO7LdyPzu0eXXKPgetmOkxVsMNzKEprgB30tjr8rpXysZPJ5sLAFsn9J23LEf/yIBoxth8SS2KiS0vEqmUK00Ayy4ybrpouCH3bmNy+FR170ypeRzhpLbtpFIG4DDy3jGxUrzvO6UgDVD9Qu9z21PLEQ8ASyEfIz</vt:lpwstr>
  </property>
  <property fmtid="{D5CDD505-2E9C-101B-9397-08002B2CF9AE}" pid="30" name="x1ye=122">
    <vt:lpwstr>IEmPhVyVxlnLZ9Y0aDCmL60Xo9k33Dc/ZAju6lb9qDH1GqoCSm7uuzZRSzmZ/93LDOkIiVIUhy8nC4tuyQu5U0GRqih7VbLbUE+oToSh+hxPjA1tpMvke09+OWLQs9QY2B0rbz0sgfNc/vZtQcuVzXamF+bu17+TVRAW0kioxDYvZLyUZn5YhY5RddIiIjeZOFbkdLF97WFF8Kh8dbkwT8RhE9ZR+B8qhwn63xDOLpDhGyiHXC1y8P96n7MycHw</vt:lpwstr>
  </property>
  <property fmtid="{D5CDD505-2E9C-101B-9397-08002B2CF9AE}" pid="31" name="x1ye=123">
    <vt:lpwstr>x7pN1i1scXDz1Ga+HqJfmHKH8q4C9MQZGwiIPHt6fXbeWgFgfMlWqT6DJqCjo+pY1YftvI7soar3zc4ohEVyv6VpjxpXDPxUdYvJ9DsWFL67/na3wqFRBI2jeyEAEK+0ZwIRzXlpU+BukQ7FrtDm5jIjgFN1tM9De6o51Tx7pIdPaNdR/9OyeN1ZZpKG8WVk+/mvTIIMM9T18MftZQRiwptpocEaftew3P5nl3vRPEpM6TxPCdwHInG4xMCB1Hf</vt:lpwstr>
  </property>
  <property fmtid="{D5CDD505-2E9C-101B-9397-08002B2CF9AE}" pid="32" name="x1ye=124">
    <vt:lpwstr>ev12jptjN/BKKjX11Z/IDGhYvhE4syKGItZ51ksx1OoTg9VR0j/kNtcKDAXqGHLz5HdAoH7Lu6GpNpBV11jaPcxoL/5GtqlyO/LYpZC6Rzba1Z70Z4/qTYYDNfFTbhKSVaSUAE+k+uFoui8H1wrP2ECISqDXn2vTlZfyuGiJYkHVBSrx6z9JLk8Db0Of1n4R9Uc7OwyHTHSUbx+H2ctyzzAakZxR7Uv8oba1NW4oMIo69PH0KWWQhm14ObyNZrr</vt:lpwstr>
  </property>
  <property fmtid="{D5CDD505-2E9C-101B-9397-08002B2CF9AE}" pid="33" name="x1ye=125">
    <vt:lpwstr>HH/XLySz6GS245QWyEil29oaMud0Ye7C3XNyv0nSNDuSYdvt8IzctdupfT04JG2GIgcz2EKUnNSUBBQLYoGf3Hl82RqvwGvYJg77mrYdCL8rXl4jAXF+DW66/ymf5JXptmfIPKYS8qld67jrdqbf4ISyRqrNqpYAaOU2ORhmuHSD7UwNQFgw7rxU7GK611VEmgAO2rC8SsiGYHXkgdAqiMd7f2ha2XnTKyVtlbuYHnPZM1ZD3YOUqhGgkimndbh</vt:lpwstr>
  </property>
  <property fmtid="{D5CDD505-2E9C-101B-9397-08002B2CF9AE}" pid="34" name="x1ye=126">
    <vt:lpwstr>KmN4q9uJiL65c1vtGW/NvUzWJP0newbi1g7Tiq6L8jpmvAqfiyBDCl/i3rZIxh8/BRAsnp5kEzB4EOQDhUfAsvp2tXF/I48FBGYmxG+vGKXMRC7hWhzf6lmd1P7maQvPYNtqIRkh7tv6RLmx9xtn3YC0Lgy1SjNA+ucHKsi5R9jbvN7Qf9eElYAZSp0ImPfNjR7BU2guV09JFzA+Xlfde/dDsds2rsH/iy4TOGxzFG+MJHq+rO8f3ADr24NtF3N</vt:lpwstr>
  </property>
  <property fmtid="{D5CDD505-2E9C-101B-9397-08002B2CF9AE}" pid="35" name="x1ye=127">
    <vt:lpwstr>hDRvzBfmX/qLAU4hDKD/fuZvwRseKmHlWXTDKYwmOmtvjgwQM1M2utgFS/N3pr06rWXPjy+NNSRbKyR2d4l2EUXiSnXND9mVHyxDd6EYEJ892aWkVJU7u4WwqHlsUSEcXP0xT/gM6WNHX/anpkHR8IycssSXByssP8tdl85Lx/CF5Mhtzy8Xi73+TsS1yL5HsR9Dkfuovq7rMty4ezf6akwTohD6L8ZfRu4GeRl6Yh/X7tQMEuoYfhta2sVNUvI</vt:lpwstr>
  </property>
  <property fmtid="{D5CDD505-2E9C-101B-9397-08002B2CF9AE}" pid="36" name="x1ye=128">
    <vt:lpwstr>NT4DFnWNFFhqTJ3Okj1TFfiz/UpVLEv1HgMBZkGQDJ42EcuH2VcR7gUigJah8zElk1Aj0RGztEZPW0czGoBtILpwWRYer6v8XWyUtIywwQZ+OzulduCWYmmxJMeIx7tIs97czj5nNttIEEw/bdDiXJvbOaYHrmqgZkMf5vlJWlSrJl1L/HjQ/AcAad7HT/sLi1PhJZ1/U7HU9aF/6m4JYXal09G1cGpjxQyTkMkOC9n4OoMkPovBQniERsTrtcs</vt:lpwstr>
  </property>
  <property fmtid="{D5CDD505-2E9C-101B-9397-08002B2CF9AE}" pid="37" name="x1ye=129">
    <vt:lpwstr>dD9YT8HMoeUubghTLIM8HopIkzOxw37EO0vYcd9Oze7OgzcGioL48iSsr1QhjrcHmHv9ye5YHUCKnxv1iw0VhuDG1zKLEAhAeAStT6rf7fSEUeXIQ8jZ+A8Aw+Lja/qndXZwOh/g8cAlmWKnLaRVcaf6D6VzJzjOu7VnjiR87E+sHXENwhTffoLe+FLJbl2v4atQqwFDwu2PjU08BSiy6ETkbBTKd5OK9S032oy9RZH4FI2KHzv2m/vcusnuGk4</vt:lpwstr>
  </property>
  <property fmtid="{D5CDD505-2E9C-101B-9397-08002B2CF9AE}" pid="38" name="x1ye=13">
    <vt:lpwstr>wQMGwuXhSfpef7nIUtRoFOaIQBnIZMaG+qyqx0Lm24rO6nDVCK96mFoHwYvVsI/m51UHtBMtyVW7yzSD0pzdyRZqdfyjJB6uYsD7hZNF3/oDZnh+ULXw9QYfiH1qth+PPvdK3Ph5RktyVEPEgKkWjZCQCThN/bQroMbZ5BDt2qk94mw47cH0XzAS39K65loVxZj3mpkOCm3AlALZ7YOR5ZmNNNYS9fnIQZVoPgInLvtUVdjaK9ZQyHn+gnZwJe4</vt:lpwstr>
  </property>
  <property fmtid="{D5CDD505-2E9C-101B-9397-08002B2CF9AE}" pid="39" name="x1ye=130">
    <vt:lpwstr>xWFhwWoJmWVBW8/Crq8o/a1Q3rqnMpTj1lFQd4olInQBvRjF6o89hKVzCxvkgaQl+KKbvUsi8O/g55tA2QxyaeE3nlaE4Shuy3G4VZrY+DSanlilkZ3WFM9nBVlLwrOY5vIua/s7CHDRIwUx2GHdovlb/fMDq219TtcqLhZr7ehps5JB8W36+jcMQxAA3SlvXTYZY7wAMLQyz+pbBaJhmJd4m9CA8VgQZ+sXecAqBWeIHMU5iiOCU9CKTj8exj8</vt:lpwstr>
  </property>
  <property fmtid="{D5CDD505-2E9C-101B-9397-08002B2CF9AE}" pid="40" name="x1ye=131">
    <vt:lpwstr>XDr9+o4VcP74lLbsSK2KXyZorvV1Y0TkBaorqSHoBkSGARnY1mwFal+ekRh8d5ZlqM31Pi4Cy0mFf/Z0QjKjKrmjEFraAumTZgLjwMmf/mj4AOr+Z6oIGkTzZAv8pBjQgwSS9QGvqkoC8ou2PqncIdO3Ci/DGrn04ys5z0//YXI3DC0uTelg7N05GXFBARLulzi75K7pL3KicHRMk7uwAY8VSfFQZexF8eGOnyqgPXJnVQZgeEhw3FBwUuysJWX</vt:lpwstr>
  </property>
  <property fmtid="{D5CDD505-2E9C-101B-9397-08002B2CF9AE}" pid="41" name="x1ye=132">
    <vt:lpwstr>WJd9cJzKHL3aSTA4cAYJEmKK8sF8vlilSqjzUglUS/PDEOYSk+K7w77acFykJGztW+Cpm+J6YFhk9dqdngxquffq2U9qcZYcwti9tFOLyPF8lvXmzPtJUekGUEGyNe0axzodk3tRfd8vRwtZWWi/yjHu48SLrwoHmNkgAIqS+SKiwSepP6QC8lF2Yj5jKi8qDhlh36gdrQioqFFGqt38UgXOHxpL9oXS4l6fBu9NENW66gl6YWkpi5wPE71EKaW</vt:lpwstr>
  </property>
  <property fmtid="{D5CDD505-2E9C-101B-9397-08002B2CF9AE}" pid="42" name="x1ye=133">
    <vt:lpwstr>nAvIOGhUld9bfH2bl3ecaXD0jvzrLSj5pYD8gqFyyreXQwxSyoV0kPigbN3zNl5TOkm214NnrJmeP+2YhtgkQ/rhsejhmg0WlA9SBUl8YUqDgmDLQ0VJmbGG3tKqWId/j4vEm8GoMC9/14te7FeUeEbr9GziHrs+TI/SL+mjARuu6iMSp3TLOZ0xCZ7jPeOht7XCw516VbpEykZzbSOjU89kB39DWbKomN85eKtZiF/itfqr86+gsll2Fgij6QQ</vt:lpwstr>
  </property>
  <property fmtid="{D5CDD505-2E9C-101B-9397-08002B2CF9AE}" pid="43" name="x1ye=134">
    <vt:lpwstr>xwGyLBLRB0hrs7X/+4b5yqFIHu3mslqdNCkwJsACUcW6p20MpbeV6hu/wK3Joi3/PQCzIsWDq6rGWZxq6G6Pph0MfiqBHSTzcaPIFmqNEUFNTMw+vtiPsrZKyxVc5fz5WjlYOWH6OSO/ycpS5pUJpBpySu2Uric8DBg4j78PMhm/XE6TyJyCTbUQy06FYS0M9nubaFwpnyXuxbWcCiUq5P8qINvuh3eIjdRrkwo26yAJnVdnKRwEkE3BzN6l4I+</vt:lpwstr>
  </property>
  <property fmtid="{D5CDD505-2E9C-101B-9397-08002B2CF9AE}" pid="44" name="x1ye=135">
    <vt:lpwstr>OpZPydrtJl3Cxik8WE5jfKWsdU7qc0mX3GU3z2Re4oK36gKtoy8nhpEXsQIq6uGypcw480n5rs3e6qxko18QpBMmMhhb8+U7PQuwSCu5aPApdSRXbFyhLoGcSHtf7OpDyXyo3pRy6+HqG9RR3t8onueFwl4+u19hPgThCC4L9MxazeBEIwbOmKJzX3tp8/GX4eX1CRfVeVfLfw4OfxVXR/x069X2VjIbMAtdsBaqs9P2t48/p5TDRCitTeVaiWZ</vt:lpwstr>
  </property>
  <property fmtid="{D5CDD505-2E9C-101B-9397-08002B2CF9AE}" pid="45" name="x1ye=136">
    <vt:lpwstr>bpYmsGq/efMLbe6GhsmLcXw/lzLxIiZk7jADVQd+zlFSnE7f1R92pzIAOAapH3oFfpNQ2kfrdpiQtwWcVuzbr9nzADfO60kL2GAgyNYgE86NC5wk5ckkKY0sehxZkKSWcyo1L6Ff/vaW/gI+F8ZXOcvIXncftXrdD8A4Dpftu3WEMqTcTfUkvDVuiqKJ6tk2oyGL70pncCbnRPFIMv9qfQ3FHOws7JhsRudUmb75eW/694eQTYZVhqOogLiQHWH</vt:lpwstr>
  </property>
  <property fmtid="{D5CDD505-2E9C-101B-9397-08002B2CF9AE}" pid="46" name="x1ye=137">
    <vt:lpwstr>/nXVVcnjJhhTEeVOakoji/Gj0V1EV8dnl8HrkkwXlPrdafpstHiAHrejDKMLOaR23lIy5ci6JJjER7CN4Ou8AGYDtZvPZKZFR3bnsIUEOlPIpprBt/QLzY0i6BIS09iX4kmEyKSLu+HsoPh6H8on4BF8Gm5HHO8puj3l4JpGWVLtL8x5l0okXvpMf9LedLI0zYdPRX+68zGIW4Rsqz2CQ7PYZILfCBQPxPLMGtb6j37zDUHHDNNRV9sTu8wWtCw</vt:lpwstr>
  </property>
  <property fmtid="{D5CDD505-2E9C-101B-9397-08002B2CF9AE}" pid="47" name="x1ye=138">
    <vt:lpwstr>D8UUDj0MGS8XsBbGh4YuF+UvO3LwSljfs8Vc6r6DvwKqckSzhLm6t7bflPaTOO/2SqBMxxXFvPCAtK/LKCQ0C+OfyANuFUN5lh70ws9h5fjA2o5naVJ8oXcmmUDQjLOyUUbVGjA+GWb/U6UmmXw50Dj10IjdzJTb+6A+r7cHWlZFFHj5vd1+RUP1uYMh1UCiyOk5eQ8QuQawH6DkK1pkVEfb7GAeyP6UDuxnwoBWr3tS0aEBldsTRwAaS70bdB9</vt:lpwstr>
  </property>
  <property fmtid="{D5CDD505-2E9C-101B-9397-08002B2CF9AE}" pid="48" name="x1ye=139">
    <vt:lpwstr>r0+djkoigXPE2bi7xvtmg2rVw/zXIh43PMIbaXgn5eHRGMLkBTuplHyLDSb5pZVhCrUqyb1OcK91ZWcbhvVyYcOXUVAkKWawCKJOskrOclhFyTrD6S4hv2lJa+A1wmk7j7s0ZMQGi8AUYRJEbJGmkBcmvBHtCDS0l3+UzbNFBhowgjtO5OULd2snLRfK3ZU8oRxRsdswzWvbMw2MiGE324XOmp2zHEwlefrScPnfX4hJ2vNNjfOpqJz3WgSOA++</vt:lpwstr>
  </property>
  <property fmtid="{D5CDD505-2E9C-101B-9397-08002B2CF9AE}" pid="49" name="x1ye=14">
    <vt:lpwstr>huBN2Cipz8hk1F+2ElT7nRrX+6YIx6EA3Ix54Ta3dPLnUUskPqz3f47YD8KMUU4l2Rvxy8d4ddQ4MM2Ulkx4kfkZVAE+FHL6IwBZeWyUutn1udjtRyCDvklzCFr4cwxwc1mfQ3bkY+va0e3ITrEIskFVO2381kxfIMGbsxRVo1hrKf7eGHzjYLyVUiQt1RzaRV9eaONB10QMHXx+c3JX/1kkqbJuU4h4zLG0pxBVxn94jsj28tMLp1H4eXLgtvc</vt:lpwstr>
  </property>
  <property fmtid="{D5CDD505-2E9C-101B-9397-08002B2CF9AE}" pid="50" name="x1ye=140">
    <vt:lpwstr>ozrHM4xzDYjb/M8Aa2DypVsA2WdBbBBceDzG3/DUju40umnqFT7j1he0+yxHo+o0sXhJcQ9ZcPfv6P/hAl8HLxOGcsKknSuzEzRUlZwQoZZCT85+HC/ycVu51toaSmxlTRtJk9is+uGb7AC5C+Y7mEEIc9LgEEAge61KYlY4RyUpDY3FF0pGuseS6u/VtFWB5fGkYZ2iT2DaPa3gMj+Orn0b5vtBOd7aT1v0o9j3MkHdYi9wxCPX4XsPI3H8nAt</vt:lpwstr>
  </property>
  <property fmtid="{D5CDD505-2E9C-101B-9397-08002B2CF9AE}" pid="51" name="x1ye=141">
    <vt:lpwstr>gIRIFtZt6T7JaraUFMrgVY7iIqlmz0VAA9F8C9YkwYXfy1ZCTGV5gyswzEAZt3uUoK5d8CwugQRGsnD73KYxKA9Rj0Vwe9KvPsWGoKyS5373mcQB8KKo1aRAGp0nK7YMjAJBExOkzRKWIx+Pco92gYvgSAU+PL/VK61bNkAmWixqtf0PAnHkMCN24Bl6UTBCQK+16/xJWcxPQZ15/GKhSsYOsg9rero239rHKhFjYCVgVGB8EWWMXXjV+SMHpfX</vt:lpwstr>
  </property>
  <property fmtid="{D5CDD505-2E9C-101B-9397-08002B2CF9AE}" pid="52" name="x1ye=142">
    <vt:lpwstr>pgfi04Piva3DXvzJ6D8BAf2gEyPgZP/Ug+KNYZrYXv1zUXdD9giHvkAD+1DHnhEG/Qx6jCs2H52Gi3QqGzRuySlTB/qQ9gWQLiO54CWD1f75XQRt5Zuzb/ZJBVZVtfSWFaUXSRf6plKQBNr+Xmu0zjqGv3oayp8ouUJW2yYgSV2jyku0MaiL7AkHCpvpmH48S9BGCq89vpc/2+k/wD3JosM5O89iX8twpsJgeo8RLqtbvIkOud7nHx6RWfTUHLf</vt:lpwstr>
  </property>
  <property fmtid="{D5CDD505-2E9C-101B-9397-08002B2CF9AE}" pid="53" name="x1ye=143">
    <vt:lpwstr>H7kggVWbMXcmGcFGahuFjvd0KFw35Zilf6UZJF3gujxsZmvgJDOOaURfWCe4bVY3DkADWP08XYbt7DoaoOM3sFCIOOYtM/sJmdLd1qlnVNbxpF31TP8MsWQMeycHSwM0pcXxNH1+2sUxzw9wcqZHvZzmt3/cLk/T3NpGnjOYTjcfn1SYVrbhZFE1MG12RFRAnFJwTxCsqeTbvKkx3gxJpqhPKguwLU2do2DxyQXi0T3SAa2Xyk5TfEjxFOG1T74</vt:lpwstr>
  </property>
  <property fmtid="{D5CDD505-2E9C-101B-9397-08002B2CF9AE}" pid="54" name="x1ye=144">
    <vt:lpwstr>VVuAJXhFGWVuITwsdUekRFz6ndzd3oZDYXmH3HdF0vHMmvL5FtBj3eCs5u+8aaCXn0Bz4jJ6+lQubVWRLpKp8AXBtAOznYitCHE7Rx2NDgxSH1cKEFzaG/1ZsjkkO0fUDy0qPziuMZT71r3/Rjs5zCSPHIstR5qVQhhwxqNTMJgtDOUIpWtzqOmdTBF2F2Abs4zVkJv+iiKOImqboM83yFE+umZhIP1v+pMwBUTD+MfJ8e+LMLDv7hTUpJNxM5d</vt:lpwstr>
  </property>
  <property fmtid="{D5CDD505-2E9C-101B-9397-08002B2CF9AE}" pid="55" name="x1ye=145">
    <vt:lpwstr>ouSu6NQlWVHjFVTITDAxINAce+TQloWCGLqBVIyxLM+8VaYm4FVK0FTW6G2xu3pZTNvhVRVcxBWH8CVKCB9iS2n9JZmNiKqHeRyj6phnAJMhTHiE/G9UDQo2F2pySA93uAhKKzt/XL1HM//3qB3+N0NmuwzM9xPG1+WR8zQKtws10P3s7bGS9lgVLi8lRtTmzMkEFSAHzXpuDzJUqf5hHZ7YxePtiPaR+XF3j9sQJn/S3Xdq3yInAGRq45xQuMe</vt:lpwstr>
  </property>
  <property fmtid="{D5CDD505-2E9C-101B-9397-08002B2CF9AE}" pid="56" name="x1ye=146">
    <vt:lpwstr>Ap4qsjn2jEpEOyae6PxcbPJv9e5dnvdmqe+az34+Xkss3CThFr2ArqQpmz+Grd7yfom0g49sI5Wt39kZEmYlRo+sW6LNg3SH66NyKE8p0RbCNx0tWjykgB5heKDVEd/W1Qvwj+gS6Z7FIhWsorS0zH3yM7HIzWLna79HIvtYo3Mfm29golLOTbBm5Fi+iMM0pvG1oMB5J11i6qXxxdRlscoQQ59nqlYxWre2dGvmMKz/0XCcSugsobC/neuvVXY</vt:lpwstr>
  </property>
  <property fmtid="{D5CDD505-2E9C-101B-9397-08002B2CF9AE}" pid="57" name="x1ye=147">
    <vt:lpwstr>p4FDhkSgsR0F0hNNdOY+DuwnnXVanI4r+x5hqrkIYPmZ455/XOWcRHTKuledAsvlYU1cP3eHebKnabeED8ZI3Mw9ZHSNQHN5DLGc2qmqCU09sSoOFkgnfYn4Uc88z8QSTq4M1y8CEHjrV3p6WrWVu/R9ejRcqKJeHivvb2OzII8JA9lQm7ClSBZzphewOH5I7IAl3Ecoxk/6FVaTjlfIGSyCh3qcbIpmCFX+totdE16J6wSi59OxcUrJEU1c+qt</vt:lpwstr>
  </property>
  <property fmtid="{D5CDD505-2E9C-101B-9397-08002B2CF9AE}" pid="58" name="x1ye=148">
    <vt:lpwstr>oKOY4a3xxzEaOC1eKP67a2RhIIHTygrKTkeufbpyfWNajmXIQpOfDLHd6sxxIepQkb2h/dN0he049IQrT6qey/q4bQwufcJjZpt3PqmX1ULJspMq/MK5d4JS7sgixu6GlIxMl93potaCq97SEKEUiPyBz/f5RaKDMFKQ1lWNmJexeD8OtDdjTRqfVRUPJC22GtmCN4Tf0MIpmw26Uo/i5D6AwNszoIVf3oPyTn3YNXQke/Uov9RtC7Q7RQE752u</vt:lpwstr>
  </property>
  <property fmtid="{D5CDD505-2E9C-101B-9397-08002B2CF9AE}" pid="59" name="x1ye=149">
    <vt:lpwstr>1jbFzm+HYYqJH3wU+WxH/Qi73RbSX5ygplqLPnl8SiWRLndd1QwgUhfbR1AzjtwY3hAYLyikaZyUqfFf8TuHEUiej9vTVPOcGHzWY3g0Rnk405IvOWGk392tZueuV3t3ZuUv0Mh400vQ5IXT1CRHthX1pz/DDuBV69OkFIvBlNbm45q/DV7eXxncC/uZCQh/I+BivJOs0qyXpAOCSipj+TDEc2Gzkahw3BOpRFsQTqEYTJIuS8cm3B1ppnsMLy8</vt:lpwstr>
  </property>
  <property fmtid="{D5CDD505-2E9C-101B-9397-08002B2CF9AE}" pid="60" name="x1ye=15">
    <vt:lpwstr>5r4EV65D8gTcXWKtwNzOi1+PWDNkXKHKofrrSFuu1jGLVo38hA2C2n0OYjGQnOkCgQi0aY7qw7fRUM67CQk1dWeeJbvIxmxK53vlrQFq4wEqCsOHDld2f2iGkXp1r2qYVFJg3LSmkE1V9I1a3hfeAYlMaljINUJu5z6efdlWqOxrQXDIkNWkd94gRHgG3kn0ZUwqT1mWMybFnDKO8L9SQDfib6/fL3SbH70NwkW/UKMuiCWt5E3lTQNkF+px5Dq</vt:lpwstr>
  </property>
  <property fmtid="{D5CDD505-2E9C-101B-9397-08002B2CF9AE}" pid="61" name="x1ye=150">
    <vt:lpwstr>HgVhvi9eM4h97wZ7siAmgdSWAsnJ0Qz1uKCb+fQvVFffEBCA7oi89DeyLBahwtvenQxp8aZEqOBXIhQyLhdzN7IkH3YOT3CxbgHJSxtAp6SDsN4BMa/MQoCeRKMqScXKZU8SK+b420H3YNCnf0/sUqa6Brq7Q68e2LfMwHUqJCd2VHZiESBmLC9nduiWCvIPpxqJMFPkNV84NHuOrDn15YzMmWaETwFLQD8sy5nloc7BKRP8ADtA+GI8brU2jUV</vt:lpwstr>
  </property>
  <property fmtid="{D5CDD505-2E9C-101B-9397-08002B2CF9AE}" pid="62" name="x1ye=151">
    <vt:lpwstr>EOD0HXyYZUu2AXtYLqZD+um1NxZCy9it+XT9CLw7ZC+qOxqajyhssFwkkKxUEWTtBgFQT2tgSe1iSzUfjKL86WD61mPDnKDm6T+HHpwqsLZQ0rmNDBPf75vIe64X4gpPH75X8UStATaSLvNkfxZIHcfuMRbb6Oca2E3Ptt1HvQcElxsb7dYZvr0Yhe1sfrT3mQH8fHTxRPjFYgTAw4dJt73hCzNIB6trbj9WMrMb0+AQYgN+RmZ1nIA5l6BdX7B</vt:lpwstr>
  </property>
  <property fmtid="{D5CDD505-2E9C-101B-9397-08002B2CF9AE}" pid="63" name="x1ye=152">
    <vt:lpwstr>pDS9LLsj55GUtiuAcsAtTvz1QSyKMiF/DS5vvRhwmdP/OH2bRrX5VstSM2zOIl9QQaQ+/g1JxiIMHqFfqZLrz1Q/w1mz7swayN7ROODPSPhbpuM3GIiu9J3JHOoM+HYUrEbRF+t60lxjCDRXd0lFWI95k+fvorUvweKxVZKssnnEj9ue0ErnEMUgEm97pYH9WQpBNscoUKleEzUuYvPmWjd1xle7krD4BAL3/m6uD1CDU82GLqVw3kIZagiIaR+</vt:lpwstr>
  </property>
  <property fmtid="{D5CDD505-2E9C-101B-9397-08002B2CF9AE}" pid="64" name="x1ye=153">
    <vt:lpwstr>zGivB/G3WxRI/Tn5INAFNsLZ8s88g2yc31sSEijpBKiZSdjOrK/CmMHfRWI/7lq8IiVYD4HvdFV/+qC14nF455K1+W0qdTnxUF7TIHk8/pjE8qD+Sdv25XBuJgq3UE4gXbyV+sgdFDFtQA+/hZoEcRWMMZ47xSrU2Ox+Rq+Rho4/f8zHVOt6hE/ACr5HsqTSoQDDomUaZiCBQQh0ISkZgUuj4soVZJKpNtcL3o+sLBKHgOA2mInvtk6CpWO1tkj</vt:lpwstr>
  </property>
  <property fmtid="{D5CDD505-2E9C-101B-9397-08002B2CF9AE}" pid="65" name="x1ye=154">
    <vt:lpwstr>Btc5colIaY+WJC6ZXtL0G7o5J4lOR3t5fP2Ud0KK1E+9j89T7fz4nDzWohEFstY1WzMCA2e8VQ8CqxASJGPnXs1HCpOGeWHD4Qvvj6sY3L9fMpnUn0tEf9sccmt/DRh3Kq8glcZLQ3MJVRAuN3+LUu3aVTOWLEYGqjX2T8YIUCwbPq3wLhv4Uqx/Yzwrql8mpTsWi/kjOlfO0Gniv+KAmjlp34OSrRLynsqUwhwBPVwt0PtNttcpdB5dNof35S3</vt:lpwstr>
  </property>
  <property fmtid="{D5CDD505-2E9C-101B-9397-08002B2CF9AE}" pid="66" name="x1ye=155">
    <vt:lpwstr>lzB0EBddcNNqfWDLjIns0y0C4HXFQ2M11oiLIRPomwWKUzgJXnp429pfMqWGc3HPg72a3OfDP+zlODmoay+rwqxYMYvPyhzkj2ykV105AE3O+WRNre6IN1ZH7tTsgCoaAtXKU3h9Pxsswt/6aWL82S8QqFE69lza6Npqfv2dYp2k7ufZ6MBILWCYdeiZv8APfR847HWQ1KQ/vFI6JbhvsgvnIAk9dispuR8up/ZBDeO6R2WNy/tirDn7DsPszYy</vt:lpwstr>
  </property>
  <property fmtid="{D5CDD505-2E9C-101B-9397-08002B2CF9AE}" pid="67" name="x1ye=156">
    <vt:lpwstr>D0Fi0rSip9woOkNPQB/0Ug867crcQhZb6Vs/cnejD4HecdRYKF6z+R9ffc3dl4UscI+fJ6Ylyvh6JBImoAbqfCMraMKoMu32eR6alCx12VhexavtfKROOH+Qj4+HmHELDwcmo+Bf+5OVF0hfsskLIOd1jrWjsvAzNw/QUedUafpCCaCP36f8PUjihGwmS+eIMd5Z7mFlmztMzT4eESlo+1A6+MqbosqO6JSSPPE5zHdz2dU/p06ejEDSnuic5Ep</vt:lpwstr>
  </property>
  <property fmtid="{D5CDD505-2E9C-101B-9397-08002B2CF9AE}" pid="68" name="x1ye=157">
    <vt:lpwstr>Pl18eBw3QBBTRH92ylMBS5dlquIvu4baWxm+Ha5CSgoIwIZP6mFfNCgfWvsV3BG4NvC5mk7+TFguUsAyJhRhrSFPkHeLxdrWAFilhbloeEebLK+kAkSTq+XBVOSmoRBa3Y1T0HFm6j2F/h3ZL8REuIOPd9UxIrBM6f/93EZMSvke8xdtZHRVYS/Qg8FZpSabKONyOsNOuE71cYpNKd3kqJzYFbKD1hocNY4t34HPTeG2yluAfiknXi/Mb3cuN7f</vt:lpwstr>
  </property>
  <property fmtid="{D5CDD505-2E9C-101B-9397-08002B2CF9AE}" pid="69" name="x1ye=158">
    <vt:lpwstr>LXjSTqK31D9HXy/BszgcRu0VHDZKkm8QA8ff2D9HxHUHobzvD50mcCHMSZIWEr+IaZxKSj3Led0l5TQ7sfsj69NJvlZN8vcziAmh8eM7df5GsGCN2CfggViQu+jC01vJTpfLOWQe2mw1zbJtbKMpAC8mUSkR/MwtWlATrIrYXGPyxivurnQmab3LdFMSLadqVTuip+iHmjeUz6i5/LAX/Jeob29Nvim4hhZtrYooRCJagfaGNTOabLmxYRkUClb</vt:lpwstr>
  </property>
  <property fmtid="{D5CDD505-2E9C-101B-9397-08002B2CF9AE}" pid="70" name="x1ye=159">
    <vt:lpwstr>0rTfiz1SVNBCQDE930Qfjda+lYHmjxtqgGgS6RSX7CCybFT1lf1xO69D5VSENGGkmzaNWAPGc0qQHXsq1W9CMBb8A8hRjaoTmRzWhWdIEYvphR1zt7vLmSrR4Krbc7PpiJl8BpS29jZhJyvo7xKs3hMjR9Q8qY4yqAeztajfoHCB80j94MYSAV7oliG2SbFvq52tJaPsPfDXu+xZq+k8XTroxgZHWLB0HW4z64GNM71f7z43TahW1pfArMM+mlU</vt:lpwstr>
  </property>
  <property fmtid="{D5CDD505-2E9C-101B-9397-08002B2CF9AE}" pid="71" name="x1ye=16">
    <vt:lpwstr>dm4VpXnjDQE65cfSJXyl6buk8fskA/6sLL3z6G+JpcGrCpx8FEnZezelZt6xfDjPVLJ0rdu6YSIGEe8PVI7JV92Zu7h5eOW7L6zjJQ0ZadxBtG/IcB+zQPoVCTvh8rAfoUaVRoYtimEG26DxViahsA7Aedz9Bbz8C7XRv+v6O9N5WnWU1sen4nNqnU5zYvxcoOMRgmeCU5hInSAN5LOXQ/MDJ93TuVylmNrqvFDX8wo5T13KcpZetb65xfu3vKI</vt:lpwstr>
  </property>
  <property fmtid="{D5CDD505-2E9C-101B-9397-08002B2CF9AE}" pid="72" name="x1ye=160">
    <vt:lpwstr>WyNp2T5x/Q6CeWZdL8uRb3cTRgIYXEE8KsiIge5O4tXG8s4UaOn6zlCirLD/JBKztwn1bwsqX8VTePYJa4uRMDN2sKma6i4ACYTd1ex4SN/AiHClsXqVAqakxSFtupIjOcxY862iNI92TxOUVC7lyQD1hnW6OCwQflbBHgbvOr/ifYJCEAnuckwIaGPJ/smbZjIC5fCuLl/M78C0HVCZIkJi2RcTApYEcCVnPhIe6TYR3SDsMGg0lnfph8j0mQD</vt:lpwstr>
  </property>
  <property fmtid="{D5CDD505-2E9C-101B-9397-08002B2CF9AE}" pid="73" name="x1ye=161">
    <vt:lpwstr>nEgJUxLLFVgR13nuSZeuoGJzp/94k7xarajU56NtXEqhKYjBqGof7a/OEX5aaemaPy6u730bfVx/U357Bpycv+rIrvxtjhzUep7ZKQCiKuJ/RFwRuTi64rYCugR8UspjYMnY73DEXKq7Ij6yFlbXTxvpUk4QP4XYW0jml0QQXDAYDSEyLZdP32JdwPxQ0SEPWZbaje05LUlGPSqqfSMnPDy17vKgMlYDR+5ay16zHhQOmH95/A4IckivhfascfL</vt:lpwstr>
  </property>
  <property fmtid="{D5CDD505-2E9C-101B-9397-08002B2CF9AE}" pid="74" name="x1ye=162">
    <vt:lpwstr>P726Uq495Vtsl3ZUkoa/kOrjZFXkthF13NxRk3QGMSDK2qYSbD8x1LyYo0BSx3/rFv59393dIG9Nl/VyGfGUrFO7njtKLMM+kTFcRchxfWYr5Lu03g+65XK60hXfbL8ik64Lg3JYkGsn2ojb0gRixCDcxhJosFoOzLd96HEo/0yrw0PbS5/Hqjk6g5gxHZcK8Bifwstx4VhoYoZwNWKuWb5vN5C/mbLyfQb/zryVIzDAnUo5FSF4+7Mss371GQx</vt:lpwstr>
  </property>
  <property fmtid="{D5CDD505-2E9C-101B-9397-08002B2CF9AE}" pid="75" name="x1ye=163">
    <vt:lpwstr>c3Ja7UreO2Kp0CmOGm/gj/Huq28e3eyWE7aGC80TWCad37WyLC/8/f54gTXeON5sZM979/hI8qNnOUcIIhVJodYHaeSM75MiURmFdzIJMnbkr1z2W0oVqJ3UCufg9vA8GP2LpA9QSGtWUTEdX3Ik2Ybq6MFZ05XmvOpFTQItQ7ZEKqVmcRYWtQeIZ2lkfJ50IougZckdZRyMCjOgc8HJrhwZseqxZ/VyLaGgCG2wI4auSqi68bH4Jqi3YfSMGHj</vt:lpwstr>
  </property>
  <property fmtid="{D5CDD505-2E9C-101B-9397-08002B2CF9AE}" pid="76" name="x1ye=164">
    <vt:lpwstr>kOsKUPlGbX5eIQRiEjVnFVwxkQbLK8EOJTLYyb6GmwTfiPg9C7VwT75+c1rjlh+QyK+rjEw2ZabuujRH6s97H2IE1QDxTU2xr+9p3fPJYRjQoVXr8wATlr4tpNmvq/B1XAPio/zcGEuIqD8jgeEBo70379bPiUUGRw0l4lMeOdZP+U3qJRjFPbVHOYkym7Qdye3Ul5m+UANSabFnAvLTn2swBzpu2y+w1wPHkjSniRYFfwVrW56vSrtGRRp5q7c</vt:lpwstr>
  </property>
  <property fmtid="{D5CDD505-2E9C-101B-9397-08002B2CF9AE}" pid="77" name="x1ye=165">
    <vt:lpwstr>51y9AAKJg0PqdZ9EhjEC+WJd71GZKkv+mi3EX70OjCAN15ByfMWRHixKI4AOCVdS8gUNTRVi48k0BUqqwK3K9wa25qv/NjrbzMRN+QhM8nHl8XHT4HomWFcnXtdTAwbDcf9qky9S0RgTMndq/RYcYidZ37v7Iy7q+KDpEDqOEB1HBDOMlHSveP5WheNJTJJkb00lNJ/ys46V2QkAOVOqodVwM6HnKsGGHRWI08g2Z39GHGhmsBzVl4PTGICl8l1</vt:lpwstr>
  </property>
  <property fmtid="{D5CDD505-2E9C-101B-9397-08002B2CF9AE}" pid="78" name="x1ye=166">
    <vt:lpwstr>nMuoumCUO+ZDg9GBwasqEmQ224wNL9vTP33k1OS5/5aq6SC9rDGd5WG9mF2j7zTbAZPASU7mA+Y2cN0kHkcp3TqUvvuyBm8PTn+3pMAbr/XYp0DPKQyMQ0tMmkH8XapDsxvvkaWOhgSyZOm7mTHrs70ahlti70Y2jnYo6RKyq+zH998v/Rx/ZwSHHX0CEYcQdoSMFrijdOzO62yjokasPebvkph/cIqhVZtQRcoysNQ5YUfbIxu9VQvdYBtMRV+</vt:lpwstr>
  </property>
  <property fmtid="{D5CDD505-2E9C-101B-9397-08002B2CF9AE}" pid="79" name="x1ye=167">
    <vt:lpwstr>Tv9jCaI5HScrzeYcSe/ysp+FGxpr5Y35/DnMcJv3Ho3D6XCIraZtUd7DvQqqj30sZGA0nJLTzZ1HlQOD8RP9LGbJ9suYlDsd5R2VaUFyO+VHHa3UesVT/ZDTytWSVg+2jyMsFm4AxtfrP6BjlMy0hRVMPEC5GOeYpEd8TN25OxGb2AsEbjBUgWX02vmWS+prkQBC4WPi6spOmymg3UYfxn7jT4PUqwK3mgLCccwNdW4CfUnj1/FludeB9l03X1J</vt:lpwstr>
  </property>
  <property fmtid="{D5CDD505-2E9C-101B-9397-08002B2CF9AE}" pid="80" name="x1ye=168">
    <vt:lpwstr>7tk9Wysv5x/4J7yugHBU9uFabJ3XEa3MCjLjSqWCh1la9baQgoDZeIBkWXz+AU5Ds9ngpQAA</vt:lpwstr>
  </property>
  <property fmtid="{D5CDD505-2E9C-101B-9397-08002B2CF9AE}" pid="81" name="x1ye=17">
    <vt:lpwstr>MHcQ5itfVcRlM36+B5aq3YQcL86v8W+cIW/GzkhkkoZcSgNCmZPL3CHTZEocgGtqxWozzQKed3PUcwU1L/vHbjEKaj13wJ3cJYMK6SK/mPXrVnmZaSWWiooFmJdGyleUT3+kgDc/geZ6Ymd4ndi7NSbnnrkNlRcMe2hSwWYuUk0yoxUya3hl9VGKW5FRl0PmAp7Y66/nGO0sx3jj5HEIYY5LTX5WKf+ArfDy1oeb9eHEf8VlJKg1A7Ep6EYbaDR</vt:lpwstr>
  </property>
  <property fmtid="{D5CDD505-2E9C-101B-9397-08002B2CF9AE}" pid="82" name="x1ye=18">
    <vt:lpwstr>8tB4fOf1/+eeWmBpCkQoo+lBHQPokvoFwjJZg5/LGPJ+JhxZA4RZBnmhith9gq1TA7MxnQNUaBS92XEd/Q1AvklAy5c5xOTqqjTP5e1J7EGyuH4CJQZgnosK7tI05vF6VzPdi0Cqd8F3omvjkYUzQZZNEF47QKdQgxK0osgUpK/8xRF+Th+gkFjmKJsV3AuoNdkH9bwQeSc3b7H0z9VK32Uwge6U8i4EzuT+mTIxsQwV6/bVT06fHi9BeMpTOt+</vt:lpwstr>
  </property>
  <property fmtid="{D5CDD505-2E9C-101B-9397-08002B2CF9AE}" pid="83" name="x1ye=19">
    <vt:lpwstr>tGNQt/xBHkjBJQLMkxUpbRQdWLx8uP/u3v3QP9W/SZ839uthJj8GvTeOeESwbK6RF5MYBedbTskX+f1xFIwldcqF327jZ88ZyxBmd6nrg08CbdkHXH+8+rvyDUL6NtBBfHe5c6XGA26QuFe+nyQBhxnplOAkq9IXgfV2RU5wNXR35y+ga7VS3jMfL1oh7Bz++tBj+YwMIkRn6KnsZhtkcusrkdyshY8gnrd1BTDDkMnLB5rIf1L776OF9304/hK</vt:lpwstr>
  </property>
  <property fmtid="{D5CDD505-2E9C-101B-9397-08002B2CF9AE}" pid="84" name="x1ye=2">
    <vt:lpwstr>VVcR2UBMbBkg6WoWLqtbqcED+wfrTvnh/LDducfhhJ9JJ4n1ivnCv5Vy+dCJKSzyZhphNSw8qBZEa2YG+ZDtBt9eCIblLu6jUXNkMmVmgc+AwM2k2ciCr3jLIK2j1P9dckQcaDH2zrLfcFpW1+jQ085o4MR9AivjieDrYiFQCLxXr88UE/fRtQAWHIP5huO8p3znafgb9F3oErI63MHQg9GWXK2mCWbqChfJX11DnQwEVgms6jEgl886lIzgDqu</vt:lpwstr>
  </property>
  <property fmtid="{D5CDD505-2E9C-101B-9397-08002B2CF9AE}" pid="85" name="x1ye=20">
    <vt:lpwstr>fSRxOrYsqn9cYYKMLVxiaI+uTjX4fTPR2Cb6S8XHCwinn/Z287Ox6F4svvokpUA7HJlRRWh78jjrLOul/Y7NMKt75VGwU5gfWkkwQybpJ/uWWalU4iUS7hlbK2o8YkkXoxQNJ6Ad6YwfGeoU3uE7Sp6bcrGpe8HZCACHD7L11Zx3XY6NMZ5mZeanyIKzvD0KjZXIODyT2WVI4ev7qoX8DG4cDrLIU+m8PNG746Qwsz0AwqO+k4u16XqLqsgmrR9</vt:lpwstr>
  </property>
  <property fmtid="{D5CDD505-2E9C-101B-9397-08002B2CF9AE}" pid="86" name="x1ye=21">
    <vt:lpwstr>irGlRWLE1hif1y/mqv6zJQHY6wCGkmc2Nfqhczg0w/u6yGOTGG7uYSPaarxj4+Iu2TE8Ug3UV9zKhFZi5JyG/7OTeVuVuFbsyTopf0cQq9luQ8Z6R7RvOg0XuSjBKN6WJxi+AMyr76KKRFueoCToI1mMt5ovXEM1rZtusO9tUye2Kq3IWIRTmD+Spn19L8nUt9yOdMyxoYY8gMn7Dewz2yGOsUT+lwwBKVekono9LO86fR9SNWBtHX+bi3V/xGj</vt:lpwstr>
  </property>
  <property fmtid="{D5CDD505-2E9C-101B-9397-08002B2CF9AE}" pid="87" name="x1ye=22">
    <vt:lpwstr>8AxEQaHvxUukIfZml0e8WroSx2A2VI2Ubp0Dj0fnw4seg1xdO6eEEpsaGbAHoVv13OrI0McdYAe8aS0J+n0fQalyVGNXt+h9WQ77W+qEDsAShcQXBrAel7YTFv3egMCPEnEC0E1Gsn8qFC+VUjGGYsKVM57UBlCoQCGwSvrqHrIh/M85la0J2SE2iw+Ac/5A0jvnPZXH9Krx98ns9ou4VrUF0gX9WL63yBKuwi2B4eWa/g1X7IsLkqQ2w2VSPoj</vt:lpwstr>
  </property>
  <property fmtid="{D5CDD505-2E9C-101B-9397-08002B2CF9AE}" pid="88" name="x1ye=23">
    <vt:lpwstr>Ig7zYZNbWB34JNiMCFDEFj/OV4JdI7WeHdRbUXCmw3cK7itEQBShh/9eX4/z3kTZNopsaJf4KXVNsopObNWn9XfYS2i+15w72sE0HlAp6donyL0KJ7YrfuK34sUFno8MOtTLC0gpIg12LfAibVpP5F3a/nnJnt+8f1yZltJFhouB/IH9ZqRewkfwrdhZx136WVQ7da12J37EVly+W5I2GEHmFKj/dYVP6o8TG3ljH5kCZdvyjOI42tuYCgn0/f7</vt:lpwstr>
  </property>
  <property fmtid="{D5CDD505-2E9C-101B-9397-08002B2CF9AE}" pid="89" name="x1ye=24">
    <vt:lpwstr>BY7R/d4AYl/6O4HuVkRDzhf7rBLM5Hny4wE4IxFsbOf+CUdEkk30CECGCkoZ7/ko+LLHRrcCr7zr+aA/iWnTRCZ47uv34/fWw92yYINPkWnAw6/9AJaV11Z7Rl8QZSVeQsjP0KrDtTEtklUWiq6npexCKrlueA7g+QFx1XPDZhnh+W5psZor3MJIMY35CcCAKiczL4kXhMzTTcq8mNTQrcVdRMvyYt3X+GYd7SLCIVT3eggHL2eC1GwydYw8A8k</vt:lpwstr>
  </property>
  <property fmtid="{D5CDD505-2E9C-101B-9397-08002B2CF9AE}" pid="90" name="x1ye=25">
    <vt:lpwstr>wlc+YXC/ktCLi46mOcHFDlaX1VcyaJSbYt5IC+Q50AjBXf2vQyqAWVnz35hzUk2PtDxKMZkbjzKj8yv575HhnSI3sywdFjZ9uFB6mnbfV6KeXMRRKhoABIKT9k10pXD47z0H2p0Y1g0gFfWSsuA/uvVRrv8lypThOb1gCjzG5STj61NQuAFXig4xBC0K+KshzRoY3xncVJIXmZ80ikNEGGqu/twFaL5YptN+UG3wUAif/GFh2Bqdoi9j5E4/SgH</vt:lpwstr>
  </property>
  <property fmtid="{D5CDD505-2E9C-101B-9397-08002B2CF9AE}" pid="91" name="x1ye=26">
    <vt:lpwstr>M6ASCzPFQqxBDU7GM4NPIeiYzFABmTTOtF3BSYy7l7gFX1abHza4NUJcCTJGfmhvpfLsYunisLLC/iBdSrJZQokd81QdJGfeTI3PU0EaAMbcmoqYpy6afEqNbrH1shH5ne/IoWJzbFjxmTrtVOTwjpXQoAr9+Zbe1h0KQBpXRpf8CQGEnIKKXbKIjncpWX2YZKjucESsZMZzFwtNGHesJise83blj+qNvPwog/YIh8eVnbpmfa6dfGtF0mPN239</vt:lpwstr>
  </property>
  <property fmtid="{D5CDD505-2E9C-101B-9397-08002B2CF9AE}" pid="92" name="x1ye=27">
    <vt:lpwstr>qO28bLqkWXsbUVfpOW0V+PsuWvmFud+5oPAxO7HDBCsfbgJ4c4uXLI5Li35ORfjRxrht6xezjjHh+EYfzKgqOe6eXSNjC1sL/aOt+Ew2fPm6oNx4KRWh6SCPzjQv72IGkY1Uo55n8StU9+ZEOglLf0KfA3NCr+bOvBZr+rMRTiY9P+SEMOgsrkIJufSzSU3ewox7gZcgpRcix4hhmo+GFD8+PS5jpJtmAVC2i0S/On+gqQyezex7YnIXURmER2U</vt:lpwstr>
  </property>
  <property fmtid="{D5CDD505-2E9C-101B-9397-08002B2CF9AE}" pid="93" name="x1ye=28">
    <vt:lpwstr>RL91R6njB64JrgGOlitKq5WYWVsS1kcrYJ9hgmUNT+KW/4VfMh32qCyIKXw8EjW9LfiV9gcPAjsHwbNUxjSGbfRzv4Xq9/hVozRnpJZivoFzyDRz5T84qfk4ZVQA5gD2iuOgetuLJUk2JXK9P6vqUjX6LtAXSX/0igu/rXBMHLUBF8lilboPsjXssVqDrgLTWYtje4LeDd4L59gWM5zQeUqRHio+lmcpr70z11jaLtjptxOf0lNwM6ysS2v7hAN</vt:lpwstr>
  </property>
  <property fmtid="{D5CDD505-2E9C-101B-9397-08002B2CF9AE}" pid="94" name="x1ye=29">
    <vt:lpwstr>l2PbZc6Lx1xH8QrVBmrJPSCz0OLlKREzku3fPkOtUDkWutvoC8Bl7EpveWz0JCco31VLQgGF+8D+ISf2Xl6I2hm/YCfGTkNBRvr/7mdbshUsv6KW1L7V2CYcaGH26vhhrPr3tSCtG9uIwzX1bM+2/C/OlhDG1yDhC6TjuNgX3kwa8iL1PIlHqn7DVnyIiuiMmQMXSfYC1vos563UDCgmZgh+ILbUv8aETiB+HyQOr/tEUKko4w+BGDtjSrUfPV/</vt:lpwstr>
  </property>
  <property fmtid="{D5CDD505-2E9C-101B-9397-08002B2CF9AE}" pid="95" name="x1ye=3">
    <vt:lpwstr>Ae/QCTM95xXM6d/+b7qSuQxVVSOzzzE2bAoCtyYpId29TjkuQMuXuCLuPhkCajiLfDBINDRNoeC1tqrTbmwAQ181+/uiHpQsorVQKY9vY7I/R6tPCc6HPDyll6uyuwVKokNu50pqH92VPLcd1E1YwQ4o7BZxzJZmkv3+ksuiD7aE8Vk2HEjGzggpSTvDcAgZcUaPi6g+stIsNk9ubPjoJ2zJLz121eIJr+KuFTGBBAPDn18ovg3JBjGRLNCDJb/</vt:lpwstr>
  </property>
  <property fmtid="{D5CDD505-2E9C-101B-9397-08002B2CF9AE}" pid="96" name="x1ye=30">
    <vt:lpwstr>ErL6jUMvx1X5lyKWYUDfpTPd+Dho1khiUS1FaJurj6gPpwTwhZdjqyNk5RCsZ+04vf4nR/Fj3BBJFpshlpnzwWR+ZLaCIlBC3e4zk8DylcmSA2eVavpF6JbK5E+vLGw3IoA0FhB14JUD/d5AsdaNte6dfKBfopEfItysJj8EAbaqEEKpetA0EB1VvDkfeI3Q2ryZW5/O4beiLPWD69v+kjdZ7Vl7HaEug0+Z0Mq1OgtKcoWiQPkEiBWp2qljpZo</vt:lpwstr>
  </property>
  <property fmtid="{D5CDD505-2E9C-101B-9397-08002B2CF9AE}" pid="97" name="x1ye=31">
    <vt:lpwstr>r3kC/tNxPAhV0IBGc+qxFD2WWa+HkuccWIjvhkwrPAJFDRJtfK7+lLKDkyvnk6gez9wcJGuuVHo+SVD4RHAWT3RrtiQfLNF3IOT9EZsRe9L/f2opXg23ByLC8nHxuaEyCq303yAHo72c76IOh5FmmofqFfZWc4tt0Te1yfUQnKWTF34AB7T+TOu9suX5nQuXq4xrWU+vD6HeW10kMxhfCFndtZJKUXFjZLtNwM7uFM0n8CK8adxXUS+e9Va7hTU</vt:lpwstr>
  </property>
  <property fmtid="{D5CDD505-2E9C-101B-9397-08002B2CF9AE}" pid="98" name="x1ye=32">
    <vt:lpwstr>tUDxNOIQM+GnpVPRb0aKIHMLQZnllVCXFvs7hcthA/mrXaplHwLeMO63kNIfTsysSiwH+I6jQsUrMZD2SjQ2T/p887GBnLgJ0ybHterlkMeuPJ0zfGZj3Qk55jANGNLsfXPpSVyMGxSu18MvP7ErXr+z1KNYL0kHl+qDUMynSG641GKjLgIegSBY9Gf1dqzdITu21mh/LERmkoZaqCHFecfS65VNhWYlRBw0hvOR+mbSD0qXL2TDFkNUJKMwgtn</vt:lpwstr>
  </property>
  <property fmtid="{D5CDD505-2E9C-101B-9397-08002B2CF9AE}" pid="99" name="x1ye=33">
    <vt:lpwstr>ESSo+0e/E8JE+zBbdEr9n44s+Zv6SQx643xQxht7Yq+8BwG0NSZ62aXg3t62pizxAkm4LR0fybUKCPbzmBr+dLyVUXddfjQm7TYJTA4qcnpD5Fqza4FgcOwDQMHEZfJzxwVnuQ7cuUTKM2918ctxoMIydvKgin9eVI7aACHWG9o8IQyPHlhdozQImVaTnKU/lNuGgW4uTQx73KuHpICmoaHtYWu8H7kbiJyCKq8cN/uhjnDrocZSXwhxEe1tGKn</vt:lpwstr>
  </property>
  <property fmtid="{D5CDD505-2E9C-101B-9397-08002B2CF9AE}" pid="100" name="x1ye=34">
    <vt:lpwstr>gExAQoMFBRpOAp+nIC7tRsrdLtQFya1A5hFW/GhxczO3JSN5BscLrmK/iCua85rVwd/eUSFeFr6NjzRbBdl9giITE1cTkRYQoTYazOlGr+TG6p091zN9bSfpsCwXkcLPK15uFET66dsBWSrFTXEO89RbbvKobcdjK8O9/75wR2ChJ3CpK4pvCWw7KTsle2qfE0QJoCgctoEn9+TwzEJFxIZmvsnI+vsiigYRRbXEyNdRtfJMssCK0BizPCiBFxh</vt:lpwstr>
  </property>
  <property fmtid="{D5CDD505-2E9C-101B-9397-08002B2CF9AE}" pid="101" name="x1ye=35">
    <vt:lpwstr>qAN2AlswybtdujYQN/J5Np1u15DUI4kpyD5WfI5fbZVEYHYhsxVS7/phzEv8ePue36hozEbYpa0CuZaUZb47KXqyAUr0GGbt9JiOPjCtIKByo1cZE/3DVfl318nOldXqc4vwmPQSXfRu6ztsTig0JJ02bulujHmrC+VnLixuAaLLQpaOMhTqCwH4HOOWht6bvYviT0UG8SOmrbRVVbSQiRdgQjsSIY8ShiSDs7PAW2eKXtmIJ8reHQD4P3kODTi</vt:lpwstr>
  </property>
  <property fmtid="{D5CDD505-2E9C-101B-9397-08002B2CF9AE}" pid="102" name="x1ye=36">
    <vt:lpwstr>tbNSnf4KKbzlJ4L3guX3DvBe1fqyzi4tYeB1nGtnq1yWrU7i3Wo8OJgD9GZSF+vVY+msJ+4xaGr3LqhF80j+Ylcvtx+7mxjIivkz11jsf68R6PupYRpMzkTqU5AmOl2VHNbs4sLTPaCBSUxpLNSg13xgoK70MJKSsMSZEAYJdEv13f2SS9CBOi3RFCXQXuTKrWnI/gjxIUcT7bCOCG3ZP3+z396DWQa4v5EoW+Ee+nC+bTJUDbv/iSS1actfzXV</vt:lpwstr>
  </property>
  <property fmtid="{D5CDD505-2E9C-101B-9397-08002B2CF9AE}" pid="103" name="x1ye=37">
    <vt:lpwstr>OKDK+QPbTLRgSONBRsYqc8J0w6fMhWbsZppPExQ9MjHFfREhhec6o8eZeIstSB7/RiVhC8HwT5l0ytfLJuuYn+YUVoXSk1eAL0a0EmKT6NRUQ99OgPFzOrmyB1l+TtdRAqZqU5J080v1uU/ouPE2IjM2VmE6qQWE1394uopKzNDHw8fUUvQGt7u5DVbklDJC6idWPZYaKGp7vB4nA3fY+16ix22J5vQw3xtHkOFzhwMQjfHz2AoZsD0DeXaJynF</vt:lpwstr>
  </property>
  <property fmtid="{D5CDD505-2E9C-101B-9397-08002B2CF9AE}" pid="104" name="x1ye=38">
    <vt:lpwstr>YhxYe9g5b68N/9g2NpH4PEWylf8sbS2rXyB9gjGnyIW6DaIsyXoUi+XoYrtzSW6wz5Pq6cZBomv/qbwN6J9V++RQ9X7VYmOcFGoaT6Td1vouQUV/T8jEuT/pNUhvpNGZKEtaEaxyXQn3SMIAGdo4pV4/mpGQZIGVtio/e5kSbBkFjXOBQ+lgsYtXHfzy3ngClYr81owlzWHOYnGwxDNn6NPyXApnfw/eSOrEDcdAFHv4dCNLLUzGSxIFl4BVCKv</vt:lpwstr>
  </property>
  <property fmtid="{D5CDD505-2E9C-101B-9397-08002B2CF9AE}" pid="105" name="x1ye=39">
    <vt:lpwstr>ejhV+AJfqMmOw8xaaH7WJ2GOvhMfKiL2HFEFVAP8Qaz5oow8FSiY7K1n/ze2+vyuK1Q8GYhPf5bC/NGjdivmCScGGFY62jIAyRRvRhoBqZno23Q8WfQacpq7cLzXeHiAfjmxWtNYk7cKE4sYbaNO3ZM6jKeKd/uCVqZFkrjO6HGNbZ5qn1t9+f3ELfSffc7hkhNGb+TBbnGicxz+VQdSE5AzsXb5Wc/S2zByVBwEZnUkw3OgZmA9bHEW5HNUBww</vt:lpwstr>
  </property>
  <property fmtid="{D5CDD505-2E9C-101B-9397-08002B2CF9AE}" pid="106" name="x1ye=4">
    <vt:lpwstr>NVJNY4o1ykjLi2sHpD/dJhKgsRwmP339xoYyyojKbLKo84A9BEVMOTGhXaRMHicJF0yPTbgKCWC2vqx5sB5SpOxgN85KzA0BI9scIQqaYrs8lHJYTFG+wuEmGpdMVD6u01lhQAX4OVGv4VyG2xRprLhpPNwzh5M50eAT0n3ZVsxu3v2G3feqxIzm9RN5NOVzQGbWXa9YAIJsGQK//k4o2xaesGR6EOZo8J4JLubkBI3pdwoZs7PyUNSgkOfPQSh</vt:lpwstr>
  </property>
  <property fmtid="{D5CDD505-2E9C-101B-9397-08002B2CF9AE}" pid="107" name="x1ye=40">
    <vt:lpwstr>DccQjZ9nQcQz/RTxPa9ZEwfzqoshxp+Ia6GMhL7gk8rKSFgPEIR6DotBSUKlpf7uwkwrZxDeSqQOFVr+6MNBfKmEU+OsD3xVb+nC6lr9YshOIeGJL+lHyAdt+uJz6tmTS+Eszc0fColQ5PbN1BtEujgr+khQqCRtSps/0hDcil0tKXpIq2Lzd88DcCBnwn6D+bN/e6Mr3OHgOay3sc0XiVsc0KE8x10Yf1Tsb0Gx2bJhQcNH59AHctOENFANOrn</vt:lpwstr>
  </property>
  <property fmtid="{D5CDD505-2E9C-101B-9397-08002B2CF9AE}" pid="108" name="x1ye=41">
    <vt:lpwstr>goeORMqBihPIy0UcsrkwDTPPPJ9gbfVWa4WeWULETzfXTOec7h9Owo+PUAdZjYy8Ue5oafNqRBhSTWFnhZp1GZtc74T+7DMvHSO1IP/vf8W6tT7wtBbTeUyybjjOAlvUTzyK+6yfUVn2H2ZbYOFkt5VUzX5PlohAfiiv26ddbeIP2Xz6iUZ8DvsKRcc79Xim5tA/UfMtBeUzzy7XqD7eptdh58AXqZUlQhn3Gi+GFhH+cMm6+KiU5yKzezzDQmE</vt:lpwstr>
  </property>
  <property fmtid="{D5CDD505-2E9C-101B-9397-08002B2CF9AE}" pid="109" name="x1ye=42">
    <vt:lpwstr>CJ8/JNc4R+fkUe7fkPWM5P502qJ5ANJUjxHiJdafWJHxCZ8BEQIB+inz5YJeqQNso5yU++j5JPn3PA9TrDTDU3jpa4+NbyfhU5axDqfcok3XJ9LYUNPA1p1cvQstFuJmd/Z7I506P7cY6aZUt/8xcMGrCUhvQ1zWGEwUn5FVwA0kGugHK1tMytYtuK615zoAFuj3SiJzJ7nsdLyBVzkWscLsNi/LxC9AY7rtvzXc2rY2DAr/9bwMSLN6WA/dS3q</vt:lpwstr>
  </property>
  <property fmtid="{D5CDD505-2E9C-101B-9397-08002B2CF9AE}" pid="110" name="x1ye=43">
    <vt:lpwstr>0yUIf9/d2jR0kztfoOKnQi3708VWNuCm+vSSKf7nAsW5TlTP5JIgzIQE4rkbOA2g3gSwCE2tCelQ3NYwjCjPcH4XERD5xIvxc1yBYHVWRY9LcHpvJ6jvGaol0clmxzCZ79avGhI1uHYan+Uu9YlU4n/f5wUayXhrNRYvBoaF1lkQ1c+VoFShrQW8BKdlbpbqKnYLUrLuyQSaON0hqf2EDFFTBoDzyj6Mk12En2OZfRIIqOoTS3CbJwIeL8O3MOi</vt:lpwstr>
  </property>
  <property fmtid="{D5CDD505-2E9C-101B-9397-08002B2CF9AE}" pid="111" name="x1ye=44">
    <vt:lpwstr>sWCdnpRzAcDWQIV17Y+ud64WPPQVdCgFtmSh2A10ecZpttKPIy8KP+nXzSFoX+BwCOvMmNpKFjhT8EBkvoJM1xFlL30SSQvUIrf1Zv5ile5cn2qu2LvAVurUDrYw8K9LcbhFiImCo1PgSR9M7ZrzkybmCLCwHm01P2lpUgtV9VSPQn3jzwp9v7wozSUQ547vrLaKBKBBwWeI0pC2A2sVedJm6RYaBM3mQPNJsxPdTQVB93I5YMpijEL3QcSPOHF</vt:lpwstr>
  </property>
  <property fmtid="{D5CDD505-2E9C-101B-9397-08002B2CF9AE}" pid="112" name="x1ye=45">
    <vt:lpwstr>KmmHLTFzTh3ECkGF+dM0SJERsXjK9H2dcs09D2AR5exV7+TFAxqCRWvBe4h3xFGrD9rIvIM/bkIqkQLfjokU+ptJSrMyvzqbPyhDWogOO3uoJMKrsufE0ba/FsnSqMuK7o9PvyxXP1SHfQvzYbbf28ioHyOtKgLIUy8A+lLFXwFZAxeQMQA4v/OVBecQPGNxjVh7Y4rrXQ/CqNrNhm/ZZePshGkQ0dHLBnK7Vhe93z4dt6nDC6EhNYfW7bw290k</vt:lpwstr>
  </property>
  <property fmtid="{D5CDD505-2E9C-101B-9397-08002B2CF9AE}" pid="113" name="x1ye=46">
    <vt:lpwstr>jtQZ1lkI7Bp1E24Iu1HvaPkdLhDJwO2zC35dliBVh1hnM8MOBed/nF3FdqjMsmAaj9F4xtt1tJLgW76729+BkcIXLTgb715ldNPMR+7wbaMr0SkF83cQeuNYjDobuynkjYWTQNJzh2OIzjhmtCTtiOsZ/RjYjnAw5nHSJR4lk/2a9sVBp1EMZNROL5JLPzdwGWjxx87djBPDfIYgwlGlM0mg2OwiP4lff99Xva5IvnMRITt52g+IimixpnJozjE</vt:lpwstr>
  </property>
  <property fmtid="{D5CDD505-2E9C-101B-9397-08002B2CF9AE}" pid="114" name="x1ye=47">
    <vt:lpwstr>VM/lgzKn2pH8KGM3d3BmZeph7K+KgeC96848jriXNFMcXqwmnao29LZyOaU3aTvzfHHfDoJiGw19jcxtIiCMuePjJcW9Pry+OhP9Z3SbkwEYQPigfj61RDdXvb8wlLM5uDCBbqlnBupHOGcXeUKnCaim8x5PBLg9wBSZckU9XvrsYeMGo17xfehYQM7CmW67LIQnrlotDyOXhDikWijX6IutW2K2HTJWpYmhueBCJbY3zzRa6JrnDvLJnEAYnkn</vt:lpwstr>
  </property>
  <property fmtid="{D5CDD505-2E9C-101B-9397-08002B2CF9AE}" pid="115" name="x1ye=48">
    <vt:lpwstr>KC96m5itSs2SYwA7rMdxjMewE3miFR0bPTunoqV7k+VbFFVCczBiLsI2+D/J7X/3I06LjJSSKJJzNJHf6KGKka1nrcJqMW0e7Mf7x6cLl+PX4aG6qTo9ePJ32lxWye8idZlkoyXx/zusm1v6DBYiqqFjiW13L0+nzwZ3O3FCUcPBc979v19S0ywSQO6OU1DElGIF5StLU3J8EYKTRcaomfNjUfd8YbYAALl5LrqPO1B2Aq4Xr++edUjLX6rmfqx</vt:lpwstr>
  </property>
  <property fmtid="{D5CDD505-2E9C-101B-9397-08002B2CF9AE}" pid="116" name="x1ye=49">
    <vt:lpwstr>TwvpkrqJ+j7K+B1SJVjjtA/dLCUjFI9LJfo30yMm/jfykU0rnh0Z9HJHfllAviPLX4akKSR0Jc0S23JRuf6wHfzMw5/KnqhOt477YxYZouhpc0KUYKrHZdODBIJsb7KdpWtxI4LvwdjFfvHPi5j5zLamTy+Nfivik2DK2nk66RQz5pas9noqojLGAjyXFLFwJrYbvOio6uQ8ecEMYCfKmYGQkWna5DVGnK5XEiaWwYvl7XqMIgPI7OT+LI4BMi7</vt:lpwstr>
  </property>
  <property fmtid="{D5CDD505-2E9C-101B-9397-08002B2CF9AE}" pid="117" name="x1ye=5">
    <vt:lpwstr>GAYy1iRp4VRlpyTVTqa1dsXNYTFaZGzedzqjdqnXEzcpkBHzI/oL7kQkWULqY2ugr40uMMZJgyuAwO7KiSfaidZrxupGb4rVhGoRjjdBf4MrTom8SburaPTIPwmT2kqXd17DR1IczBBu1d6EVvZTQs+Rgtbv0Wp+c+30DAwNBbrUkgtm3+uVpz7Kfcl6Ui2yFVEfZoTXrf79t1QwjUyRnX58B67q7VLONC/r0qECU2tkWyxFCZV7S91wc+5SSPT</vt:lpwstr>
  </property>
  <property fmtid="{D5CDD505-2E9C-101B-9397-08002B2CF9AE}" pid="118" name="x1ye=50">
    <vt:lpwstr>GnK8If76AP+HTf1YafoZgJbfjefrDAInwP8hhVIDV8xru48Uzfc9/VwZgqOtOM1mzYK2iKNat4DYTj8+gsT/fYiw77hnKeOj1PBLj7O8+GScuwRd9v9PoIVhkUmC/p77ZEMDfGrMvns4GLNe25a7RLm8LReiJjo6vYBi3VPax+nqMN/H3s2Y9TEK3zE2ag3kkqPPZoOcjfoBcZoDejlb3a2IjHKJkp0HGguC/io/PhPk6J9a5z80uJOlDgq+xON</vt:lpwstr>
  </property>
  <property fmtid="{D5CDD505-2E9C-101B-9397-08002B2CF9AE}" pid="119" name="x1ye=51">
    <vt:lpwstr>deONiq9qYJQ8TdWSgdF/ZtKEFv3dgAnaYPCt4/hyBYXRIFd4QLmewuNqQMhZSTNTsVyCwnkD9L2fgrs7XuIFBJn6NvFQZbkTyAk2gM546b6qB/2m5wypkM9U3b2bObOHeMnjYD7GwSifk0a0p26fmH4eWKMT1Ey8TG9mGlQZq7P5ZB4LIgK6BOJnCGh1EXN3yY8s8YY5zNjE51VLUb/HAo7uuCDorXSUliWBrcBhpEhnYlY8yx7zGWAksL6Ozbl</vt:lpwstr>
  </property>
  <property fmtid="{D5CDD505-2E9C-101B-9397-08002B2CF9AE}" pid="120" name="x1ye=52">
    <vt:lpwstr>Ld76vj4TGzjCEzglegLnpuIW7LCWJ8RxzI5UVmSL5p/qNrMXNbD8jbHPIua4cbCDnUthN1pUjS8vJLZI86HMGng0/uC1ToqKZp09BUOzL/MCShI3vFcq0lUNbfIlAQu2pFe8JV2J4nOJPmCNtrqV0Xn2sKBVx5lzdC85eXzb66yPwYViuOiiTQA79D6VOLAknARikN6IOd801crCDIreFKRM9mNm/kpyHOf7uMubuf8S100cPT99AS4mZg8bQOY</vt:lpwstr>
  </property>
  <property fmtid="{D5CDD505-2E9C-101B-9397-08002B2CF9AE}" pid="121" name="x1ye=53">
    <vt:lpwstr>/JKb6nq+gayIwLCE1dr6I6qk6D5iIfbWaPDiDfp2NPx/WjxAoaJvgZqoZHrvGa3J2J5P4/9SAkZosjipINIm+lJR4RRtatxpr1WADDe2hyvaLOhTulCxXaFlmHkpjapAeye7uB51fkURw3xJrc+ql7WeF2bwecaEZE+iQ1qJKtrw75GOxyjY9CkgZjVWfN2mLnzIw4mKAmxKyajnQLQdqqqpHPVMgpLWBMZs0id8ytuYaLsnn0YCfpq/C+z7m3q</vt:lpwstr>
  </property>
  <property fmtid="{D5CDD505-2E9C-101B-9397-08002B2CF9AE}" pid="122" name="x1ye=54">
    <vt:lpwstr>VfFgRroA2VrgVogdpI6CMAOOvKjupabQQq/NGqwmfqgek3OoblYoYuyZWgn0yydpAoWWTR+3GwYWz+dUi07gNejl8amrGI9vIW1arBfs9BkJsypnThxenruSI5NhFtoWBbMDnotZAm9U2lzriziEyXF0cstHLu0haSqFj51oAuuvxSkbHUBX7Q2kpG/EI6VbQ3rM68QPGsgH8AHneCJaLrwqtPai7oXD4uAtS/o8WmCVh8RaHni94F4mTlr0hLI</vt:lpwstr>
  </property>
  <property fmtid="{D5CDD505-2E9C-101B-9397-08002B2CF9AE}" pid="123" name="x1ye=55">
    <vt:lpwstr>ZpqPyUW/hpW9wl6S8IxGi9XryA6lOiGC9h3Ccsn+pX9+5Xw+6cXlJaY2JZkx/ZGYaoSs9X1aGnXVBzxB/IcNihdwIufXm0kwFONgUZLOe8kN+G4PPGMH5YC6wyeZPXuRxZGXbv7xXXYVev73SQtnYN79Tw7ejf+JNnIOnLk/ma7a3lEG+my28AExvUZdXMZETYQjfTGLg2RyHfdkVg/6j8IhpwHZ+Jr5J1ORWFIhotyV6VgvwQsmtk2w/7C9+Zx</vt:lpwstr>
  </property>
  <property fmtid="{D5CDD505-2E9C-101B-9397-08002B2CF9AE}" pid="124" name="x1ye=56">
    <vt:lpwstr>dgkaLRFCQAQGEJ3kjDjfdRSy70ed5oOdqfY1BbyWfzfVF6/sJ0UB1NN7Xk0lZ5zpqnzDy+j0i4v8PNONA7kgf2HraZFN2Jicr7nwwSXaouaZIn9Xhe6ZXNypl02uoXhgfI2DCAY3k0TyRwMAgtJ9g/4sg+ZS+1gRoGDviEYspg1vQBbuZFwueW18v575RRHH8krYDDq0Pz0gn58qK/cm9veZRqPzvmOA8huVcqqAPf1dP7iFkOKHmPb+NdboJz/</vt:lpwstr>
  </property>
  <property fmtid="{D5CDD505-2E9C-101B-9397-08002B2CF9AE}" pid="125" name="x1ye=57">
    <vt:lpwstr>WDc9xPr+hti12NYAbiMyfd/ioEqXFJLCB9uGUDmwWuDsZQOJXRj+qfHTlP+iL+FJ7XzBeK9IAKoRlNbOuelGG6b0JatNtKSn3EAwTbIYAj+s3jsHFgGBFrw+cyOs3vVDljK97rZcQI/F3jXLSZkXyh3SXstc4hvUbLYbfazi0WngM/XCvh7m9E7Gn+KqW3b5CleRs56abJ3hMxiTf1NUZLcpIVuyZ4mkZWqec3s6oN86EptaAWpsPe7NlsppkAj</vt:lpwstr>
  </property>
  <property fmtid="{D5CDD505-2E9C-101B-9397-08002B2CF9AE}" pid="126" name="x1ye=58">
    <vt:lpwstr>mYWyD5NNgQLRL0G9zqC7sMvx4I3whymbioVkmO3GKjFnTQK7QQnKnq4zzzXaPSDDWaB8Ehw2kZ3uj37rVD96gXN5z/vwILN6v77eZ6KbPYKSApPiSx9NEN/6r4EbbEasd1d0e3+oK4yziH5KlLIBx7h/t2vVqd0VMx/8VrSza746BbYv4waw0asV7cag0EpBfGy2y2H0hr1y7D0ut3wTIiKqJghcbFfurMvk7YSzDcVlgDITfkPk8I0OSdjXEtA</vt:lpwstr>
  </property>
  <property fmtid="{D5CDD505-2E9C-101B-9397-08002B2CF9AE}" pid="127" name="x1ye=59">
    <vt:lpwstr>dHvppAc7c7R6O+YzdupEj+3QQ6WK8qd1PpqQfZE/krVGm/F7C8LaBy1Mv0MIz27dB9UMvU2E5zxsV6rEynC8qCBn715uFDSoEt2bVuBSbz9RvbC/PD+rhQCc7a4nQB0uD6ZxavlhF8V2oPnHcSeVdbAq3OrIaJ8LS0kFh2hwMHmpbXd+G1hoMml3BkOCIgeKoBS1qUW9lsEGo9jPiD2XM9YGoEf1qBplKIB3LSQXWHCb5x7qBOSAWHiRJn0YIcX</vt:lpwstr>
  </property>
  <property fmtid="{D5CDD505-2E9C-101B-9397-08002B2CF9AE}" pid="128" name="x1ye=6">
    <vt:lpwstr>xMBBVQknPdhzMjiRIz2+zyMXo5mcr5UwNeKFxYIrXEObWUoec4N604hIZIb/hs08W+canrG+gSI//LIgiWbGe3D0Qndk9OO0+MtDnvR/dQt5Jn2B26JTNRtm1lW5ED7ezI5s86wdSHNZnwlMuXqU8qHyQ2/zBGZDvd4m4eZWDXbje6LeLPJpAuiSOUYXjXSw5NGQ3jhH86uqjdA7YHSYH4D4vLBumGgu6DwlnOoHKZPNh2AZysO9DsG7spEuYLS</vt:lpwstr>
  </property>
  <property fmtid="{D5CDD505-2E9C-101B-9397-08002B2CF9AE}" pid="129" name="x1ye=60">
    <vt:lpwstr>xofR3Bu6e+0gm7pmwroDqgOdM/wYzWdovQLc05VOmp3Qi1B9DVIKtodCVQ+ykrNV8pSBj/yr9f3rtmQ7V3iNpKyLfQh+DOT4Ptz1QkohGexY7UsdqA98OCsGzdX1yUJZpEGLtUlrGIJEKI7HwUBguAjTzk/+rt/kUj7Q78Iyho94no1o+IftKA9hyxpseu/R7u+UphwvcQJgPGewULM/wCDgZuv//6LGmMM3h1KxeEIemMy03YqNHhzUdA3ANud</vt:lpwstr>
  </property>
  <property fmtid="{D5CDD505-2E9C-101B-9397-08002B2CF9AE}" pid="130" name="x1ye=61">
    <vt:lpwstr>TONPZ22z0tvU7+KuAAZeEVLQpUkOWRTCCAJYdEqHHbxHp9LGDIzh/CFV6PQi7Px42f0eTzdBQw9JO739mrZivhxcn55N5D4kOTfGXsS96F3jbvfbvp7SGbf/g+ZT4XPaMX7YmpJxNptUqT990YBLa601lPwXYdVeEI0ddhvC5zXmKazm96HLGDkazPrPsyoADr2jLo0t7PzsaSARFUTI+SMNQf2gSEDycB6690ogsRjs7zw8h5CB2eExdQ8Kf2r</vt:lpwstr>
  </property>
  <property fmtid="{D5CDD505-2E9C-101B-9397-08002B2CF9AE}" pid="131" name="x1ye=62">
    <vt:lpwstr>hMBKuS9BtkH9M+oLOWHPm1Wyhx2L6Ii4gPYKUH8s+rWz439HhlrxMOD/SXIUhO4mJahrjo41xjCrSx/stQKCY4iyqlYh5u5Lk7MgaE3xWntFjgKJjoxBi7Y6hxApMNJHa+IrsX5hS7QofK5frjE0reCzg2V/juNGY7X68lbtMN0JP5+ehe01Zh/jP+6dYiK8LKM643HZBv4precIVKeDc91obzDyxnmrh+6VA1TfoKg166IB4qogtL8vv2XJt/G</vt:lpwstr>
  </property>
  <property fmtid="{D5CDD505-2E9C-101B-9397-08002B2CF9AE}" pid="132" name="x1ye=63">
    <vt:lpwstr>R6wqPRhTu344rJvlF808hW9huq5VrbjzCJ2z9IbUinLP2+sIgDuZktm7LEPHuinCvBs6LJPNh7X92s4DQNyaD97hQ82duaa4jUrBYtGYmBjP/5GZUGPhaPuiGqjJBLabDEW8YHKqdmOiA+KPPhGHs++PaqlneWUGVldmeOnbYTbMeYZHKed0VTVC07CAH6Bwkirn+ChXpIaN6H4adjr5R8Bl1NcVBeAAMPlJKSnu/Vb0E7Kdg6c0VEwoU7gRvGA</vt:lpwstr>
  </property>
  <property fmtid="{D5CDD505-2E9C-101B-9397-08002B2CF9AE}" pid="133" name="x1ye=64">
    <vt:lpwstr>WyQ77JmIelL47VMKHYjYgwbZLELspKuXdbxAngNckP/g2o53exWa761Mn3hjEM0+MbFtmvgTUwHa/Y5wX7mDf38qIq5vnHifxZhZ62tv1ZCGAzDDS4Z5/oeNiyVBAAlEC+Yo5p+VU7vnUIyEqIn9+YrxFXUSIed5ApAmUnU2IgQCkmTYjOdAZgHEREzWIe6N2BhfBLNpBRMP8PKcBQa/iPpU69iuoSDmyqBmRwfex0A3qCIaYI0VUwyC/JCEviT</vt:lpwstr>
  </property>
  <property fmtid="{D5CDD505-2E9C-101B-9397-08002B2CF9AE}" pid="134" name="x1ye=65">
    <vt:lpwstr>9fxdvKkN9mmMOCL2hgkOLF5psQnyzxMIa3uGw1nkWXUvudZSgTOpmhfRRMhw9jvD9jp/hEuZ8p1OjOvTGiq23vi8ZGOQ8Hqk9n8IOrq4TdM+bCLmiPvLLq0EPuh0Fsw6lGlWFrkGKyCJ3PWps+BG8R1pp7Bc/L7bUUIesg/QqkXNrjKYUpQ6zODVOxhXNlvpFACLwunhVSoi9IThDeztdlV7xdbN9z3H61kZfb4z+myCNP5dc7MWcGtqaApiGU9</vt:lpwstr>
  </property>
  <property fmtid="{D5CDD505-2E9C-101B-9397-08002B2CF9AE}" pid="135" name="x1ye=66">
    <vt:lpwstr>be4usyzyOa/T1Vl9l/tFk8OCMl2hXKya9dFPyVvNFgOlpodtfsTHc5IGyMiPomwVwPn+vEsYr11p/r4a+CEnlDlULtnx1VdYOrq71p2TsD53G8USNxsatKTOQ+pjfhYjvRBeY4aOw2epSPyp/up6NiBaOg1cne9k1tfoQ0jLVST6P/ODqLJUehAIp+EAskWJa4Q3DZ4e7O1w89y66uSuDJveck9GuGCcFJtNIZAB8j30RY/yKaXc7BW1Iie7CiM</vt:lpwstr>
  </property>
  <property fmtid="{D5CDD505-2E9C-101B-9397-08002B2CF9AE}" pid="136" name="x1ye=67">
    <vt:lpwstr>kbls2c/iRONNAEy7dPdqoAhpa22SLe44a3o+RgT9LeQFl9jIF+hDJCZTe0gAuQicJuaHXb7aO+W29KSWUSOmkMJphwVcCSI1Lt8YGRCi5nXZb4G3QkKu7ikxwGh3hsiyaLku2166lEPYWyTXTdVHFAU5gxyUNde4jRKXLuiXqye3/imMDsRBtBDR4k3ujjBXjaej/TuY0uawfi7Z0afUdnPz15kUpR6AJCx61LnZl7JsBE2f6wW7ldb/LZv8WmP</vt:lpwstr>
  </property>
  <property fmtid="{D5CDD505-2E9C-101B-9397-08002B2CF9AE}" pid="137" name="x1ye=68">
    <vt:lpwstr>pJV7O039Tobt4n3W3Itj/YT8hWLwCGxfjOUU7Do/xGYwtWnPZ0WAzHcXTkX2p8jo1rr2h6lJk1pjCngbBCcvsgJpnS+104FCaFJEddG39oFnZsXLOMqfW6C0NZq1ZWb5awxN2cPAxKhr4jseOlZYaoPl1i2LBYgxID53PABNvZxVCWXg2L+AeLglS4xTFV5a4z6yKtjfr9z+KvYWiBRfDqUY0PXJ+wJi9itc9Z02cHH6DQrO3pybudNvwljDPoz</vt:lpwstr>
  </property>
  <property fmtid="{D5CDD505-2E9C-101B-9397-08002B2CF9AE}" pid="138" name="x1ye=69">
    <vt:lpwstr>PV8yOzGItGO6fk4yYIsuX5fISrO14Q7OpmrB3rrzPN+zz+XCYPLjSTd5J+UxzQwBBkGYlHhyNPNpiVN6LgqxPEIksm56aFe1EFZIJ8GmMORoVfnZKE1+WJxLjm54ryR7j5lmh0+JrBSMGdl8zevqW/Rh+j+kgHUsTFLch6BSVfvg7nqxJ9OprtW8oqqtChti+1UXGyWKKzwN+y0ssxLd6cJ+OttIakRF2Ffq0/jjyAEUxmbHcA2TwQ5MqxctWuu</vt:lpwstr>
  </property>
  <property fmtid="{D5CDD505-2E9C-101B-9397-08002B2CF9AE}" pid="139" name="x1ye=7">
    <vt:lpwstr>MfmJTkKtarY8cSMT3aAFAF+SXsaqT5bHgN2Is0mDQk1iAN0eYZX4togAb45QgWySDmcx+EZVOj7SaSqTJcr93871Xnk966yx7AfpRtht0+NVseSzVjoSha/Foir8YrWwx0xmUQr6VBAUUqDaAx+4F0byXfTYGiHrPnyErUMoLfmhEbGtEU5BCuL5/smWrvgCl8rpN8qy37tqoZ0UCZGFJ+1X8WAWHaE+1XB9Q0gy2yjDwzKdMjwy3B+hRNBwhKS</vt:lpwstr>
  </property>
  <property fmtid="{D5CDD505-2E9C-101B-9397-08002B2CF9AE}" pid="140" name="x1ye=70">
    <vt:lpwstr>OsclzwBnY2Hh5Y+WUSLbvfBless+XKqbsGmOlaR0aUZhjBDN+RxK1+rlGodm/QoxylZ7cFQhnDVunoDsM1XC83wX5lvDx6AvB0SexXnrV3JtW8rGSwWeHsnqfZQ8N7h7lMw9KVVc7rtunkuSFFpmSe+0YCv8XL/bfxTmQXlws7lY1BTVOu0hoohPCwJjSkx6Hjo0dz2vx8VH9NtXtRsbx1PfdjcfznJBQenYbZxZh8OzD/qzJOoO+TllH47MzkV</vt:lpwstr>
  </property>
  <property fmtid="{D5CDD505-2E9C-101B-9397-08002B2CF9AE}" pid="141" name="x1ye=71">
    <vt:lpwstr>QEK2SEw3+oSB0twzQruwuhmrD03eb5SLgGXcO87rvmrZ1+AHK2v7zdzeHhBYyaf9mdk6UPH01W2uucOCxgTss+yHt0VniL0NNv+YeRr2eKXG+QetEpZXAM9N0xKyRIYffrV7chxte/1I0y+Lkor+MtI5XHCo4zMDE2OIM5LAiw4F6DEzuyZrRrSb96zbiDoyp3EiyB3RWkWj6ufDn9ap3n4X1O+e+HGkPq3ZzZ+A/AZfTdMc4upauqTgEy9qBoD</vt:lpwstr>
  </property>
  <property fmtid="{D5CDD505-2E9C-101B-9397-08002B2CF9AE}" pid="142" name="x1ye=72">
    <vt:lpwstr>SdAQcNcrdMl58kupSdT94tx0wMkALHEkfYBekOrknSahljuzlfy5vqlAbkJIjGGsn7GfMTUGTAZsaN3c1FYiBb88VAELMEoYcj9az5YjUWBdxl+P/Eay7CJGW6e/a5Opk1NfU0bvB0fX/CdAxLAFzva5OIPsQxV+AAnoDx7X2Y2P7mf+bdYJ9qk0bJzN4Q9y0rNKS4GsPW4j5IwnwISw7sY32F5qvCYN//wUtZ8EC7yGKuVmlpAPH9WB4x3sesj</vt:lpwstr>
  </property>
  <property fmtid="{D5CDD505-2E9C-101B-9397-08002B2CF9AE}" pid="143" name="x1ye=73">
    <vt:lpwstr>U8FPo1LhxGDBQIYsSsEemlcNYNiTKaMLYEwG9mV2PFoubxTCY0I5brvpGUBM9JG1pl4Ut10VLAl98unrFkwWR2wl5iqdxP7FwdzCNwwe4EUhg8lXPQBfOCSPVHHghpNaYrB+IaA+FQo9ZBYCtDT9Xd5nOHNAd4If4C/QzDe5ED2KFM+1A61PGUkmC7iPNXuHOrsdnPbmnnHbo1100p1L734FRpt7v0wYM2W5CQgdUeWbvx6jCmTWrqvCBUiZ+Fk</vt:lpwstr>
  </property>
  <property fmtid="{D5CDD505-2E9C-101B-9397-08002B2CF9AE}" pid="144" name="x1ye=74">
    <vt:lpwstr>LAqvk8pkInJqmcfpRQdBd7RyqqZMZWEf2JpZnnZjCb6eOl/L7X00p56lFgd/9W7t5bZQIkzxKcVPDZEWospw6pt1MzuuA+inVEMf7w2ABKErU6HZdTn5D7xokxDwD9qf4e3/iUAcP96uu9v88LDYIeqtLFrX4vpBSlYnFcGBMk3M3OBu5Ns3Kc5qui69n9zRtxevr5e6sYDNb2112bVqPPruGKrKEea04r7McRVUsck80+PmVeCGJOSJm8iDN4J</vt:lpwstr>
  </property>
  <property fmtid="{D5CDD505-2E9C-101B-9397-08002B2CF9AE}" pid="145" name="x1ye=75">
    <vt:lpwstr>7bakfBtAiFs8WwadXh3jvHSpH7UoZ+M1x08CPM80PnPBogryIU7PLK8Gn8tGU5vY00M6RhwLnT+ye1JIbwl3qBXNjy3X/E2yM9sn/XL9rWBJR6lDv0AtLGulMuKLWmjBrmk1r6jMSIqDGELZsDj/Y9QZ8xze6oZpNMGxa1vrIJyLR0cpqBb98lYgFvSs50EBu+ij9mbpao9Pcy94zqpNhSsnPJLfQf5UXS0QodVY6cJAY9EA8lr5RktrS21U5kQ</vt:lpwstr>
  </property>
  <property fmtid="{D5CDD505-2E9C-101B-9397-08002B2CF9AE}" pid="146" name="x1ye=76">
    <vt:lpwstr>L8x4I2IBRGi+LIPhTs7Pz8x/V0SIF8+jkUVwI8UBML2urpsUCTFL9IB5rxUcKCnKkp37EEynvSUmZFXo8kDTExDrTWfb66h3sjERM9se7N9JJpcSsWBxv3jwemGow5EcWj8aBAKiQi8iAgGnym1i9wH0AsCPvqRzNxm/MyusIMJ3RoCoA70LpQsnL6cNaNn07/YDz+5g09aIH8TL6uy8Z7rsKjzjXi8vgCP1SsfmBgd5a4IVnPqVJ8tPasQnuUT</vt:lpwstr>
  </property>
  <property fmtid="{D5CDD505-2E9C-101B-9397-08002B2CF9AE}" pid="147" name="x1ye=77">
    <vt:lpwstr>x3bVjCH68LoQZKCbssY7+QYa9MzR+Rfw+ebMxfL0PeLIPK/4UzJtfr4oK0eS2BTxQOo4ShWcHt9hysYH0RqRLg4e8HmEcMQHfulXqE8vFDNDqunFsdfvxMtKpsI9tZ0Vdc3MOHeNUa1VKSq2EmKJMk3IDeesj96IBJix7cFf1Gv5d65RLZptQ+mzU0V9WMLr04ByZGYV1o1bAfa9QW6qPUJldyTlfmHdGFDDpnDhHBDHIJv5lV6BKrS2jr6EFE1</vt:lpwstr>
  </property>
  <property fmtid="{D5CDD505-2E9C-101B-9397-08002B2CF9AE}" pid="148" name="x1ye=78">
    <vt:lpwstr>zDrU4CrLhOoNR7XCYieAjc5xhe5UfEGSCXV+z3rbNM2FQfmkkZ9vcHVxSVf534Ea3tBz0lZAis+HpcPrTD2T3hPZ060z5fNCyst5EFJG2e40BbyuxVYOc7TnR8PzH3cyAnEozkdF3Q3zQLmHIbR4oRoiA3VZmkcO0S8TeSn7APj4p8QstgxFOLVb8a0MFJQc0nC59FN8ognGWq+OCtvzgHwpUHoHtqSQO3mrOK1LgWQlrSIK8md+2T2B6WyHGon</vt:lpwstr>
  </property>
  <property fmtid="{D5CDD505-2E9C-101B-9397-08002B2CF9AE}" pid="149" name="x1ye=79">
    <vt:lpwstr>Ee6RqS0PxDm2EYwjyKttn6Obo8wE0j0kcb0w3dhnuIEnDFvfiCL/sjIA6qC7EF3+Wt9QRkRyjcpMWWJ9TJ8zJB+SL3w6Wn9ii9yVjx4x69vOrT6gC5ZBbnhgITG6snQYbfRnJbR4ED9efXjxwyAUczJm2mse2BYDGCiMAnVbLlztuet5e37wZ/rB4ctzw9WiDjNIJ94czUAKdpagTPeVYS19a0vEYpz/Zcouw8AR9VutTzGR9mPSRu74QdbH4o4</vt:lpwstr>
  </property>
  <property fmtid="{D5CDD505-2E9C-101B-9397-08002B2CF9AE}" pid="150" name="x1ye=8">
    <vt:lpwstr>FciPTpMvE120zZm7nbfXarkHzaNnhEPvR7SBqBkPK9hFtOMynCHINAMV9KCr+y/bmV7UbLunRuaM18kDPE/L3Ek0Q5BophJtEH3BAHXaT0Rdba1ty1+84DX5YXlowIe0xc3XTTI84ga1BMDP4wTUvR/KfCIh7e5a3YDRcCuAg9z2ZdWigO5vGqD8llXpuPLAk7KpbQcNCfb+xvbeyMr3gL1p4TYjG5eaf1aas3MDn3SkeaqLdeU4fBZMfw7RmIq</vt:lpwstr>
  </property>
  <property fmtid="{D5CDD505-2E9C-101B-9397-08002B2CF9AE}" pid="151" name="x1ye=80">
    <vt:lpwstr>Ao8Mzb2XcL9gDFN0Jab1wsHrJXozHeArbrx2yHfmBaeYUrndgiXlBK4ObCFHiZKlhlaRQFLi+l16TZMmVgojMFznCPiNvgBCuehZ73ojoTwM3fMVG8nAFGxir0iZmSkpGPe4g3jiIKbjYwvknQLl+v4+7n1jWAu8kZFRcJnpz+ErC4I10Mq5NBr8QR8XDxyCUNGPKeH21BbMvbWmDYbHZH1C50frvRuJbr63qXcdcl4JGW148wOpKWoLhnSXaKG</vt:lpwstr>
  </property>
  <property fmtid="{D5CDD505-2E9C-101B-9397-08002B2CF9AE}" pid="152" name="x1ye=81">
    <vt:lpwstr>nn193LWHe0lBVEAnsfhDqkX94YiWvbkgLBCN3+IBaH2WJP9TloWqnKYV3up4cCY9g7b6agCVKD4wr7qZPJyV0G94qECFrzoU6bhjJgNYd3yKtvDL+GUq1qspBNuX631O8xVZoeFJ8M6XtTJhg+H3oNWgoKmHoOm6Pg1Q9UNnpEju9ncG2Lrr6UPmwzbvfO+Z7dabvhY6NDUzq7J9FbA+J7inqQvsr6gST7uO7WEYs5dLXDeTiolcOuqs12NPp84</vt:lpwstr>
  </property>
  <property fmtid="{D5CDD505-2E9C-101B-9397-08002B2CF9AE}" pid="153" name="x1ye=82">
    <vt:lpwstr>3AGTG+9YhUMXhJY9/45xf19NxNXsVKO2+IkROfqgslwuVtmiQvc9TVtuK3jeNl/2Zc1qtNuk9jh5FImzRhjUrM29gKc5P+rQzNQJwDdG5+JhlOk3I4glb3zNyssoPovpMvS9K6dBeBccz0j2D5X5NCW0i0cDaApNH3RBTtlQyum2x9sMkuNBVsEe5qDqqOZIVElmbUbCjSmfcN4PUMIDzOpznuJ3bxremX0rWvPPoLoLtrWt/vSt9xyUeyCDMT3</vt:lpwstr>
  </property>
  <property fmtid="{D5CDD505-2E9C-101B-9397-08002B2CF9AE}" pid="154" name="x1ye=83">
    <vt:lpwstr>DzNRe/pUrBs5w8vGXL3tSfEHQkymzK4/s3YZ1uzYdi/l9Ca8sabozDLqUn9uOfW/B6k6x6/9ghx7znB0IkMTyAYz8WebJRSuqAKt7CGMTCf6LW+98E1H/MCmP01YKFHMsD/JeEtXKJVRYyKiTQ4SGCHOsOJen692R4vtmoMsr3Z7IpDqfcJ6x3ssUhQlLEriXsNcqup2iTef1M90+1C2BRIbj4VpCOUQncU/tFqWf8KtE21VuILxmZpnlSHGudn</vt:lpwstr>
  </property>
  <property fmtid="{D5CDD505-2E9C-101B-9397-08002B2CF9AE}" pid="155" name="x1ye=84">
    <vt:lpwstr>1aoI7chtM8iuSy9pYmFOTabAWfbIco+M6K2e4DciDTYf2d8mMau1TR32WxDNCEd9gPjQfb38BJhnuHRJLzAj5+QIrIeYfkdSEUzGXsSqD6ef0luvgnZaDdDF6kvKB/P481nxbzEg/fpedDBakI01JzEH+k+Rk7a6r1WPISLnv9h1il0scrukRZFwHXabd28vd6RX4HYXQwDwhK4GBKy/MzGO2Kxp0RtQEkKa/aRexMlNGcnwx98x0e6qdkcuGtV</vt:lpwstr>
  </property>
  <property fmtid="{D5CDD505-2E9C-101B-9397-08002B2CF9AE}" pid="156" name="x1ye=85">
    <vt:lpwstr>eI/4wHZBkTPukLmPAIGBC14Rg/HtfR42v4JFPN/dIvkUUhUdEPwYFpRNXwvBqiK+hpT9ppJL5Sweq1eujYpFlMd5WsjIyewDuALss746RpMfAUnIqKpaf0c7wjso7uKBlJhTm1lHShASedL9oQtm2NJu66uOufwdPEI/LBCWM0L71kfAgwQxL/bXUUPsSF3vf0Qt20WQ4LF27wFKOArWV7fvkNXa09Hx/K/NVMaAIx0zyeUG/JHkTVGbXTWCmjl</vt:lpwstr>
  </property>
  <property fmtid="{D5CDD505-2E9C-101B-9397-08002B2CF9AE}" pid="157" name="x1ye=86">
    <vt:lpwstr>rah48SvELI4W1GWE3PqR4of5b0HQqAzpfQEVcxeSsJiZZ3u+ajmSnAIZkgYMcl9cwPJ80HzPAjBivbgj4Dfk8knWaPY7mbekkAg0h4y7mqv0lJkoRLf3UAOZmhqsda75xBL34bJ5nKEF56rMhlyVQOYGYh5UweP5r2RGFVwsRXjnYNofE3Axz5nfvtcztWzS56i31QDsQnmmqGN9jltCvBVa3ev5LQzIyODm+rTlEYn9iTxDr5+rO2hU0DtQIYT</vt:lpwstr>
  </property>
  <property fmtid="{D5CDD505-2E9C-101B-9397-08002B2CF9AE}" pid="158" name="x1ye=87">
    <vt:lpwstr>HsoGEO87lAL1WBi2tn3fj4clpmUZz6J3Ri1Pe9I2pketWeB8ImRVpCtHModDDpp7QdQNIvZqsgo6jfdhNgeOzOUej/qikIt5SNLCV5OvBLv3cF54w0wYpoZ14wq5e1tKixqoy4MGFyYGhg1v/PCLN/ASl/oFHMkoB7/KP0iZrhbpD7yWa5InulWkxWRiPb76QFjp8Czo3EWNxdpf9ceSWKzBPtd9BT32IFg/LrlIsDyReFiU+LCZUdBQhVw3ACf</vt:lpwstr>
  </property>
  <property fmtid="{D5CDD505-2E9C-101B-9397-08002B2CF9AE}" pid="159" name="x1ye=88">
    <vt:lpwstr>flUXmlIdVS3iOma2Z54sO3U3B/SO7T64/a6lDrlx2J3iVYYHvNaTIKQB9aIDpWBKwLq8JPsEx7ScPmGI407XFPmJtwggg3ihC6H/YHf4u8zrWtn4e2yhUz/CBqS7nIBWCrfh1X2MbuNIqZpgaeTZghOSFyo71tLr2DdC98cEixH1GxKV6coybE5Rjed/MjtWtEz10NbgVEy3fenlKQbe399Ds/a+zOP0R8iUGF78ftE74r/VOjLePWNEoRRWkcq</vt:lpwstr>
  </property>
  <property fmtid="{D5CDD505-2E9C-101B-9397-08002B2CF9AE}" pid="160" name="x1ye=89">
    <vt:lpwstr>RfRkvUFxlC2FreMsXd4rzm4LW/LwizdrdmsnMItv2Dok/QaCYtK36tBRJtp6ldLvFaYDVV4ZqYkabR/04kZHWXL4bZKWwCJY8a8VarAJUxyiItwtMqzbS0E86ZhFGMxU3OAqgU9eoL3dj8LmAgEL5Mlm7Tjagaa+NfY2BCfPQ071yzcKiBQGoVM0kQXh1U2JqTQ+x8u23gb55NvIFLJGRTdfvoswb/m1RXC/2w1dgsqV+5L0Lxj4jPvKBkQt+Is</vt:lpwstr>
  </property>
  <property fmtid="{D5CDD505-2E9C-101B-9397-08002B2CF9AE}" pid="161" name="x1ye=9">
    <vt:lpwstr>ihCk5JRC2lLdnwyBZP2tpk/aDBkCtPMIpfgeL3aviRsFskUgvzBKHr8fYkwVmfTI/HjhY8lqYI0E/R5wqX8zMev+OGjZ3ciVKvDkCZEdc5GgkPjmO+l1PnohXnlHkFRAIiYiQVdAr9BBvdGNGqGdzcJniC6i3qp8XNyg6spcg3Vg/lYjDpimJ1pfl66sRxJzb2zwuaiy4vOE01HThG1/RF6N7vo34VtvixUlU87MYnwcoEjZvhfsceUGizUM0p7</vt:lpwstr>
  </property>
  <property fmtid="{D5CDD505-2E9C-101B-9397-08002B2CF9AE}" pid="162" name="x1ye=90">
    <vt:lpwstr>8vrsU3J5Mz7ZbwxBpEpvzzLm1xVoH5qWdDvh2fb5XiCdZINMuf1yT0II+fFR4eTKxfzuc2/3ZttTuk0qmdb8Am835ycEddAnDPDNN++AC3klB3CRMGYumIBr9YYEjEfyk0YJ+DfW7sKJZX5LVv36ywZOOMukXgtvSVWWfojIxqySkKvlTOOJhzLkFqjmksv3RXuNQEi/Uv4rwWHV4teHsPl632cc8Ruv9G7izlK6QvD5Hmq5F+JKyORSmWX6iNg</vt:lpwstr>
  </property>
  <property fmtid="{D5CDD505-2E9C-101B-9397-08002B2CF9AE}" pid="163" name="x1ye=91">
    <vt:lpwstr>cIWlLLsc8HQxaahWG8oQGXmXrdB86ldU6LLNvTZvf0A28LVfkTaO6x9+NmMCZ86vn639LYiSEZrp7VgI14WNAwXpnWVO+FEiNsmQ0+sRktETFBPdtOjiHgBZdwVKeKAmWXAyRe/EjGNwvn5ELVC+MCwzuS+mzt/sJla4sITw3LPvntYFaT2xo8KNOXQy2tKk3IIa6Ar3qBkkw5l+xEgARcp7ihuE9BHTpSwZcVXO+IBpDj0QKNt65wU3pzZPeQa</vt:lpwstr>
  </property>
  <property fmtid="{D5CDD505-2E9C-101B-9397-08002B2CF9AE}" pid="164" name="x1ye=92">
    <vt:lpwstr>QJC3UyaC74jGZ+CBEFljUg2upz5WqAYbHiLdDWW/Fl2C90oyOkhB5tjXaIBDS5R+mhaZVbfDRPdqbpjzqaTA1sEnlMmyuR2joi+ZV5/6lZjtExppnlm+hR356i/QiH7oh8fKl1QAWYWJPiN92FoSXXPr26Y1h+WmmE04Bz4XWqG84YKdeVHKI1+NOMLcyOj3R3/Wc+l7IXa0avygUpRyt8snWnqfu+hzp9L5BE4OecSr5MFC3DDpuUvagflbeUn</vt:lpwstr>
  </property>
  <property fmtid="{D5CDD505-2E9C-101B-9397-08002B2CF9AE}" pid="165" name="x1ye=93">
    <vt:lpwstr>1cX51Pjz2Sl57BWkfb+nOvSM+O9UlGXKrLecbbm3krNOKjo7TVpzykPrbO/UmgPOxrI64AL5aguUYHct/Awf6WWJHuT9ELdWCg4tc8NFG46AhfVgqs+iYquxdZL7V/QwB8m3YIou5papYfLWeJVNj3mY9LU9zJ36B8WJ/z7wtb0Wl3+Em717qtzuVZcFhdIiv+75mMaxY7WHUlJANybp8yDS4ici59VEn5Tl1crUriYo/QuCLBodXYtYD0cVDbG</vt:lpwstr>
  </property>
  <property fmtid="{D5CDD505-2E9C-101B-9397-08002B2CF9AE}" pid="166" name="x1ye=94">
    <vt:lpwstr>pW2makDuPvC6+HobTIJH7RefMbYAqNU3Im3/TeQXPHZjEFDW0MxaVfvKcAon1W5qeFr++CTWsgdZv4UncrlqmAaBlRYK6Wr1woJtMccAB2UasT8ejpcVEozQNrepisVDKap764t+LMKzGTvFvSnUfxHvgBiKQRg3tFbbpdlV/UrEOlgHPfkdmjgGZvkItBbEaAKwN8v8s3/ChJq6ZOo7DiCs2Fx9i6rwGGQR/EyJ94UnIzgvOf4jjDzOrJnJ7Co</vt:lpwstr>
  </property>
  <property fmtid="{D5CDD505-2E9C-101B-9397-08002B2CF9AE}" pid="167" name="x1ye=95">
    <vt:lpwstr>hdi93TFawRwqjZGxEJAAOe0vkF7hqr4TJtitH6zEW39VFanEcR3D3b6PtVulc90+O/ckY8aMOUCvx76Fdk3ISFuNWgCVAdPQfEo1xStNwMT0BSLU9VUAseeTkgSBYm2UpvTGM7iGojCAxze4W6JZWTh2Xed7q5UifObLBQu7MkfFUaDEacQUvu9wdFepXPlqVuoVxFy/sDOOVqA+nf+gTMyuIW/DnqdnF8+ANYX/I/FtKT+AJYwG294geEYwVFK</vt:lpwstr>
  </property>
  <property fmtid="{D5CDD505-2E9C-101B-9397-08002B2CF9AE}" pid="168" name="x1ye=96">
    <vt:lpwstr>CCikZ4RIvmudX/mXTI4fr9TKscAE5Z/5Q3XFHWqFiQHI4eiwbCbL3eAssx5QNJu/cugkrDSyPTskdiYkDZicTrZNku08dKjuCg+Zfez1/jp+X13RAjvvoPpdpuXB0y6CEPEHpPFBhjm5t0LgzugOTkMxnxYEKB1SePestbZqw442yUQMkjFzCXrwWy2kJStsmjWhRcw3+PegTJyeZ/sB2J8nfwXhroHKVksbj1dMcxNYkd7VJyKQyb/yVE89/p2</vt:lpwstr>
  </property>
  <property fmtid="{D5CDD505-2E9C-101B-9397-08002B2CF9AE}" pid="169" name="x1ye=97">
    <vt:lpwstr>5DQEvQFvB5HbYDlpeLR5VMN3Cny7EeVoBfx8uSxhNnFPxtvnGx1g1LOq8XVDpV008PpX1UWaE+yV+n3PnGWVjzc3ld48z6A7mN5F/fTQ7QU6C9DZpCiYF02WBAbjpRy2b+fb7WksoLX2G7SRyijvM16331dyQGTM++zAfpqKsLZ1U3JsovUO2cC4mqqH4uYq7ivM8ngAmHpRdXA1dSss6J0SqyMQJAjTpIPpJLGJCaTvsmBVYFx0+Ww3/zKe1WP</vt:lpwstr>
  </property>
  <property fmtid="{D5CDD505-2E9C-101B-9397-08002B2CF9AE}" pid="170" name="x1ye=98">
    <vt:lpwstr>uT9QMERhhuL13fSdsGr4RY0/cqjdXNEuDQ0w+nRpMZXS7dmuL4sRGCXvi+c8TY+YUWRwrTPVtDNtHtEMLEdmD2uisj41yq7KReXghuoyY3cMCZOsD2dfJqdYm/h5opeKD7N5syTnW5alOTZ1PJT1+TZFYiSTmgvw/PPtB+bBcOF7766YVfXUVXngMXKsWe+31lCgUCigc51eRcPunzJnCBCP6c9/k5VXbjc4FRrAFHY0+88wUq9G/YQJ7YTRCcs</vt:lpwstr>
  </property>
  <property fmtid="{D5CDD505-2E9C-101B-9397-08002B2CF9AE}" pid="171" name="x1ye=99">
    <vt:lpwstr>R+tNSsb7I4V+VQ/XIz2Q73aO/77uItlNwvonaQCYFToIcGLaPkLMeJ3No1QHsDsXOfUVutvbLbv4B3ZWW5t2oLZzIcJyVkRQza6ovQ18eCZHcLr8PR3T7km9RkuYDifVjwX+ek8crGEuIwLDBgaJPE1DmmO7yVqoDgcz5xuJkAUK+1eBujzMfBq4ZE3DJhm41cXOaJlxvRCFJl0L59ULBlM8towC0mxqFZWIUEgcqH9mlSEluMPQEXRZ0y0z/II</vt:lpwstr>
  </property>
  <property fmtid="{D5CDD505-2E9C-101B-9397-08002B2CF9AE}" pid="172" name="GrammarlyDocumentId">
    <vt:lpwstr>3efa93290029ba81c42eb545384deaf17ba528f29eb44c734816e337233f40be</vt:lpwstr>
  </property>
</Properties>
</file>