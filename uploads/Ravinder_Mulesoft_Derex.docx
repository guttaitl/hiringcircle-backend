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E167" w14:textId="77777777" w:rsidR="00675D9E" w:rsidRPr="00100C3F" w:rsidRDefault="00675D9E" w:rsidP="00675D9E">
      <w:pPr>
        <w:ind w:left="-720" w:right="-720"/>
        <w:contextualSpacing/>
        <w:jc w:val="center"/>
        <w:rPr>
          <w:rFonts w:ascii="Garamond" w:hAnsi="Garamond"/>
          <w:b/>
          <w:caps/>
        </w:rPr>
      </w:pPr>
      <w:r w:rsidRPr="00100C3F">
        <w:rPr>
          <w:rFonts w:ascii="Garamond" w:hAnsi="Garamond"/>
          <w:b/>
          <w:caps/>
        </w:rPr>
        <w:t xml:space="preserve">RAVInder PAIDIGALLA      </w:t>
      </w:r>
    </w:p>
    <w:p w14:paraId="15486A97" w14:textId="77777777" w:rsidR="00C34160" w:rsidRDefault="00675D9E" w:rsidP="00675D9E">
      <w:pPr>
        <w:ind w:left="-720" w:right="-720"/>
        <w:contextualSpacing/>
        <w:jc w:val="center"/>
        <w:rPr>
          <w:rFonts w:ascii="Garamond" w:hAnsi="Garamond"/>
          <w:b/>
          <w:caps/>
        </w:rPr>
      </w:pPr>
      <w:r w:rsidRPr="00100C3F">
        <w:rPr>
          <w:rFonts w:ascii="Garamond" w:hAnsi="Garamond"/>
          <w:b/>
          <w:caps/>
        </w:rPr>
        <w:t xml:space="preserve">Certified MuleSoft Developer </w:t>
      </w:r>
    </w:p>
    <w:p w14:paraId="33A4182A" w14:textId="3F896730" w:rsidR="00675D9E" w:rsidRPr="00100C3F" w:rsidRDefault="00675D9E" w:rsidP="00675D9E">
      <w:pPr>
        <w:ind w:left="-720" w:right="-720"/>
        <w:contextualSpacing/>
        <w:jc w:val="center"/>
        <w:rPr>
          <w:rFonts w:ascii="Garamond" w:hAnsi="Garamond"/>
          <w:b/>
          <w:noProof/>
        </w:rPr>
      </w:pPr>
      <w:r w:rsidRPr="00100C3F">
        <w:rPr>
          <w:rFonts w:ascii="Garamond" w:hAnsi="Garamond"/>
          <w:b/>
          <w:caps/>
        </w:rPr>
        <w:t xml:space="preserve">      </w:t>
      </w:r>
    </w:p>
    <w:p w14:paraId="51E9CB59" w14:textId="0A8A3ABC" w:rsidR="00675D9E" w:rsidRPr="003F3A4B" w:rsidRDefault="00675D9E" w:rsidP="00675D9E">
      <w:pPr>
        <w:pBdr>
          <w:bottom w:val="single" w:sz="4" w:space="1" w:color="auto"/>
        </w:pBdr>
        <w:contextualSpacing/>
        <w:rPr>
          <w:rFonts w:ascii="Garamond" w:hAnsi="Garamond"/>
          <w:b/>
        </w:rPr>
      </w:pPr>
      <w:r w:rsidRPr="003F3A4B">
        <w:rPr>
          <w:rFonts w:ascii="Garamond" w:hAnsi="Garamond"/>
          <w:b/>
        </w:rPr>
        <w:t>PROFESSIONAL SUMMARY</w:t>
      </w:r>
    </w:p>
    <w:p w14:paraId="112B09C6" w14:textId="77777777" w:rsidR="00675D9E" w:rsidRPr="003F3A4B" w:rsidRDefault="00675D9E" w:rsidP="00675D9E">
      <w:pPr>
        <w:contextualSpacing/>
        <w:rPr>
          <w:rFonts w:ascii="Garamond" w:hAnsi="Garamond"/>
        </w:rPr>
      </w:pPr>
    </w:p>
    <w:p w14:paraId="2B6440E8" w14:textId="77777777" w:rsidR="00577F09" w:rsidRPr="00577F09" w:rsidRDefault="00675D9E" w:rsidP="001C79BA">
      <w:pPr>
        <w:numPr>
          <w:ilvl w:val="0"/>
          <w:numId w:val="6"/>
        </w:numPr>
        <w:spacing w:before="30" w:after="30"/>
        <w:contextualSpacing/>
        <w:jc w:val="both"/>
        <w:rPr>
          <w:rFonts w:ascii="Garamond" w:hAnsi="Garamond"/>
          <w:b/>
        </w:rPr>
      </w:pPr>
      <w:r>
        <w:rPr>
          <w:rFonts w:ascii="Garamond" w:hAnsi="Garamond"/>
        </w:rPr>
        <w:t xml:space="preserve"> </w:t>
      </w:r>
      <w:r w:rsidR="001C79BA" w:rsidRPr="001C79BA">
        <w:rPr>
          <w:rFonts w:ascii="Garamond" w:hAnsi="Garamond"/>
          <w:b/>
          <w:bCs/>
        </w:rPr>
        <w:t xml:space="preserve">MuleSoft Integration Developer with 9+ years of experience across the full Software Development Life Cycle, including design, development, testing, deployment, and production support. </w:t>
      </w:r>
    </w:p>
    <w:p w14:paraId="5D8C6DB0" w14:textId="77777777" w:rsidR="00577F09" w:rsidRPr="00577F09" w:rsidRDefault="001C79BA" w:rsidP="001C79BA">
      <w:pPr>
        <w:numPr>
          <w:ilvl w:val="0"/>
          <w:numId w:val="6"/>
        </w:numPr>
        <w:spacing w:before="30" w:after="30"/>
        <w:contextualSpacing/>
        <w:jc w:val="both"/>
        <w:rPr>
          <w:rFonts w:ascii="Garamond" w:hAnsi="Garamond"/>
          <w:b/>
        </w:rPr>
      </w:pPr>
      <w:r w:rsidRPr="001C79BA">
        <w:rPr>
          <w:rFonts w:ascii="Garamond" w:hAnsi="Garamond"/>
          <w:b/>
          <w:bCs/>
        </w:rPr>
        <w:t>Over 8 years of hands</w:t>
      </w:r>
      <w:r w:rsidRPr="001C79BA">
        <w:rPr>
          <w:rFonts w:ascii="Garamond" w:hAnsi="Garamond"/>
          <w:b/>
          <w:bCs/>
        </w:rPr>
        <w:noBreakHyphen/>
        <w:t>on expertise building enterprise integrations using MuleSoft 3.x and 4.x, API</w:t>
      </w:r>
      <w:r w:rsidRPr="001C79BA">
        <w:rPr>
          <w:rFonts w:ascii="Garamond" w:hAnsi="Garamond"/>
          <w:b/>
          <w:bCs/>
        </w:rPr>
        <w:noBreakHyphen/>
        <w:t xml:space="preserve">led architecture, </w:t>
      </w:r>
      <w:proofErr w:type="spellStart"/>
      <w:r w:rsidRPr="001C79BA">
        <w:rPr>
          <w:rFonts w:ascii="Garamond" w:hAnsi="Garamond"/>
          <w:b/>
          <w:bCs/>
        </w:rPr>
        <w:t>CloudHub</w:t>
      </w:r>
      <w:proofErr w:type="spellEnd"/>
      <w:r w:rsidRPr="001C79BA">
        <w:rPr>
          <w:rFonts w:ascii="Garamond" w:hAnsi="Garamond"/>
          <w:b/>
          <w:bCs/>
        </w:rPr>
        <w:t>, Runtime Fabric, and event</w:t>
      </w:r>
      <w:r w:rsidRPr="001C79BA">
        <w:rPr>
          <w:rFonts w:ascii="Garamond" w:hAnsi="Garamond"/>
          <w:b/>
          <w:bCs/>
        </w:rPr>
        <w:noBreakHyphen/>
        <w:t xml:space="preserve">driven patterns. Strong background integrating legacy, cloud, and modern applications across Telecom, Banking, Insurance, and Healthcare domains. </w:t>
      </w:r>
    </w:p>
    <w:p w14:paraId="0F46A2BE" w14:textId="247018E4" w:rsidR="00675D9E" w:rsidRPr="00E94191" w:rsidRDefault="001C79BA" w:rsidP="001C79BA">
      <w:pPr>
        <w:numPr>
          <w:ilvl w:val="0"/>
          <w:numId w:val="6"/>
        </w:numPr>
        <w:spacing w:before="30" w:after="30"/>
        <w:contextualSpacing/>
        <w:jc w:val="both"/>
        <w:rPr>
          <w:rFonts w:ascii="Garamond" w:hAnsi="Garamond"/>
          <w:b/>
        </w:rPr>
      </w:pPr>
      <w:r w:rsidRPr="001C79BA">
        <w:rPr>
          <w:rFonts w:ascii="Garamond" w:hAnsi="Garamond"/>
          <w:b/>
          <w:bCs/>
        </w:rPr>
        <w:t xml:space="preserve">Skilled in </w:t>
      </w:r>
      <w:proofErr w:type="spellStart"/>
      <w:r w:rsidRPr="001C79BA">
        <w:rPr>
          <w:rFonts w:ascii="Garamond" w:hAnsi="Garamond"/>
          <w:b/>
          <w:bCs/>
        </w:rPr>
        <w:t>DataWeave</w:t>
      </w:r>
      <w:proofErr w:type="spellEnd"/>
      <w:r w:rsidRPr="001C79BA">
        <w:rPr>
          <w:rFonts w:ascii="Garamond" w:hAnsi="Garamond"/>
          <w:b/>
          <w:bCs/>
        </w:rPr>
        <w:t xml:space="preserve">, RAML, CI/CD, DevOps, Kafka, AWS, </w:t>
      </w:r>
      <w:proofErr w:type="spellStart"/>
      <w:r w:rsidRPr="001C79BA">
        <w:rPr>
          <w:rFonts w:ascii="Garamond" w:hAnsi="Garamond"/>
          <w:b/>
          <w:bCs/>
        </w:rPr>
        <w:t>Anypoint</w:t>
      </w:r>
      <w:proofErr w:type="spellEnd"/>
      <w:r w:rsidRPr="001C79BA">
        <w:rPr>
          <w:rFonts w:ascii="Garamond" w:hAnsi="Garamond"/>
          <w:b/>
          <w:bCs/>
        </w:rPr>
        <w:t xml:space="preserve"> MQ, and secure API development. Known for delivering scalable, reusable, and high</w:t>
      </w:r>
      <w:r w:rsidRPr="001C79BA">
        <w:rPr>
          <w:rFonts w:ascii="Garamond" w:hAnsi="Garamond"/>
          <w:b/>
          <w:bCs/>
        </w:rPr>
        <w:noBreakHyphen/>
        <w:t>performance integration solutions, mentoring teams, and driving best practices.</w:t>
      </w:r>
    </w:p>
    <w:p w14:paraId="10F7F419" w14:textId="77777777" w:rsidR="00E94191" w:rsidRPr="003F3A4B" w:rsidRDefault="00E94191" w:rsidP="00E94191">
      <w:pPr>
        <w:spacing w:before="30" w:after="30"/>
        <w:ind w:left="720"/>
        <w:contextualSpacing/>
        <w:jc w:val="both"/>
        <w:rPr>
          <w:rFonts w:ascii="Garamond" w:hAnsi="Garamond"/>
          <w:b/>
        </w:rPr>
      </w:pPr>
    </w:p>
    <w:p w14:paraId="23DE1962" w14:textId="77777777" w:rsidR="00675D9E" w:rsidRPr="003F3A4B" w:rsidRDefault="00675D9E" w:rsidP="00675D9E">
      <w:pPr>
        <w:pBdr>
          <w:bottom w:val="single" w:sz="4" w:space="1" w:color="auto"/>
        </w:pBdr>
        <w:contextualSpacing/>
        <w:jc w:val="both"/>
        <w:rPr>
          <w:rFonts w:ascii="Garamond" w:hAnsi="Garamond"/>
          <w:b/>
        </w:rPr>
      </w:pPr>
      <w:r w:rsidRPr="003F3A4B">
        <w:rPr>
          <w:rFonts w:ascii="Garamond" w:hAnsi="Garamond"/>
          <w:b/>
        </w:rPr>
        <w:t>EDUCATION</w:t>
      </w:r>
    </w:p>
    <w:p w14:paraId="1A808D96" w14:textId="77777777" w:rsidR="00675D9E" w:rsidRPr="003F3A4B" w:rsidRDefault="00675D9E" w:rsidP="00675D9E">
      <w:pPr>
        <w:contextualSpacing/>
        <w:jc w:val="both"/>
        <w:rPr>
          <w:rFonts w:ascii="Garamond" w:eastAsia="MS Mincho" w:hAnsi="Garamond"/>
          <w:b/>
        </w:rPr>
      </w:pPr>
    </w:p>
    <w:p w14:paraId="50C463D2" w14:textId="77777777" w:rsidR="00675D9E" w:rsidRPr="003F3A4B" w:rsidRDefault="00675D9E" w:rsidP="002E2530">
      <w:pPr>
        <w:pStyle w:val="ListParagraph"/>
        <w:numPr>
          <w:ilvl w:val="0"/>
          <w:numId w:val="6"/>
        </w:numPr>
        <w:suppressAutoHyphens w:val="0"/>
        <w:jc w:val="both"/>
        <w:rPr>
          <w:rFonts w:ascii="Garamond" w:hAnsi="Garamond"/>
          <w:b/>
          <w:bCs/>
          <w:color w:val="000000"/>
          <w:lang w:eastAsia="en-US"/>
        </w:rPr>
      </w:pPr>
      <w:r w:rsidRPr="003F3A4B">
        <w:rPr>
          <w:rFonts w:ascii="Garamond" w:hAnsi="Garamond"/>
          <w:b/>
          <w:bCs/>
          <w:color w:val="000000"/>
          <w:lang w:eastAsia="en-US"/>
        </w:rPr>
        <w:t>Master of Computer Applications (MCA)</w:t>
      </w:r>
      <w:r w:rsidRPr="00117B46">
        <w:rPr>
          <w:rFonts w:ascii="Garamond" w:hAnsi="Garamond"/>
          <w:b/>
          <w:bCs/>
          <w:color w:val="000000"/>
          <w:lang w:eastAsia="en-US"/>
        </w:rPr>
        <w:t xml:space="preserve"> in National Institute of Technology Raipur(2013)</w:t>
      </w:r>
    </w:p>
    <w:p w14:paraId="19364F33" w14:textId="77777777" w:rsidR="00675D9E" w:rsidRDefault="00675D9E" w:rsidP="002E2530">
      <w:pPr>
        <w:pStyle w:val="ListParagraph"/>
        <w:numPr>
          <w:ilvl w:val="0"/>
          <w:numId w:val="6"/>
        </w:numPr>
        <w:suppressAutoHyphens w:val="0"/>
        <w:jc w:val="both"/>
        <w:rPr>
          <w:rFonts w:ascii="Garamond" w:hAnsi="Garamond"/>
          <w:b/>
          <w:bCs/>
          <w:color w:val="000000"/>
          <w:lang w:eastAsia="en-US"/>
        </w:rPr>
      </w:pPr>
      <w:r w:rsidRPr="003F3A4B">
        <w:rPr>
          <w:rFonts w:ascii="Garamond" w:hAnsi="Garamond"/>
          <w:b/>
          <w:bCs/>
          <w:color w:val="000000"/>
          <w:lang w:eastAsia="en-US"/>
        </w:rPr>
        <w:t>Bachelor of Sciences (B. Sc)</w:t>
      </w:r>
      <w:r>
        <w:rPr>
          <w:rFonts w:ascii="Garamond" w:hAnsi="Garamond"/>
          <w:b/>
          <w:bCs/>
          <w:color w:val="000000"/>
          <w:lang w:val="en-IN" w:eastAsia="en-US"/>
        </w:rPr>
        <w:t xml:space="preserve"> in Osmania University(2010)</w:t>
      </w:r>
    </w:p>
    <w:p w14:paraId="53891E2F" w14:textId="77777777" w:rsidR="00675D9E" w:rsidRPr="00392EFE" w:rsidRDefault="00675D9E" w:rsidP="00675D9E">
      <w:pPr>
        <w:pStyle w:val="ListParagraph"/>
        <w:suppressAutoHyphens w:val="0"/>
        <w:ind w:left="360"/>
        <w:jc w:val="both"/>
        <w:rPr>
          <w:rFonts w:ascii="Garamond" w:hAnsi="Garamond"/>
          <w:b/>
          <w:bCs/>
          <w:color w:val="000000"/>
          <w:lang w:val="en-IN" w:eastAsia="en-US"/>
        </w:rPr>
      </w:pPr>
      <w:r>
        <w:rPr>
          <w:rFonts w:ascii="Garamond" w:hAnsi="Garamond"/>
          <w:b/>
          <w:bCs/>
          <w:color w:val="000000"/>
          <w:lang w:val="en-IN" w:eastAsia="en-US"/>
        </w:rPr>
        <w:t xml:space="preserve">  </w:t>
      </w:r>
    </w:p>
    <w:p w14:paraId="4E57D5ED" w14:textId="77777777" w:rsidR="00675D9E" w:rsidRPr="003F3A4B" w:rsidRDefault="00675D9E" w:rsidP="00675D9E">
      <w:pPr>
        <w:pBdr>
          <w:bottom w:val="single" w:sz="4" w:space="1" w:color="auto"/>
        </w:pBdr>
        <w:contextualSpacing/>
        <w:jc w:val="both"/>
        <w:rPr>
          <w:rFonts w:ascii="Garamond" w:hAnsi="Garamond"/>
          <w:b/>
        </w:rPr>
      </w:pPr>
      <w:r w:rsidRPr="003F3A4B">
        <w:rPr>
          <w:rFonts w:ascii="Garamond" w:hAnsi="Garamond"/>
          <w:b/>
        </w:rPr>
        <w:t>Certifications</w:t>
      </w:r>
      <w:r w:rsidRPr="003F3A4B">
        <w:rPr>
          <w:rFonts w:ascii="Garamond" w:hAnsi="Garamond"/>
          <w:b/>
        </w:rPr>
        <w:tab/>
      </w:r>
    </w:p>
    <w:p w14:paraId="1AB6D1AC" w14:textId="77777777" w:rsidR="00675D9E" w:rsidRDefault="00675D9E" w:rsidP="002E2530">
      <w:pPr>
        <w:pStyle w:val="ListParagraph"/>
        <w:numPr>
          <w:ilvl w:val="0"/>
          <w:numId w:val="6"/>
        </w:numPr>
        <w:suppressAutoHyphens w:val="0"/>
        <w:jc w:val="both"/>
        <w:rPr>
          <w:rFonts w:ascii="Garamond" w:hAnsi="Garamond"/>
          <w:b/>
          <w:bCs/>
          <w:color w:val="000000"/>
          <w:lang w:eastAsia="en-US"/>
        </w:rPr>
      </w:pPr>
      <w:r w:rsidRPr="003F3A4B">
        <w:rPr>
          <w:rFonts w:ascii="Garamond" w:hAnsi="Garamond"/>
          <w:b/>
          <w:bCs/>
          <w:color w:val="000000"/>
          <w:lang w:eastAsia="en-US"/>
        </w:rPr>
        <w:t xml:space="preserve">MuleSoft Certified Developer - Level 1 (Mule 4) </w:t>
      </w:r>
    </w:p>
    <w:p w14:paraId="72966E86" w14:textId="77777777" w:rsidR="00675D9E" w:rsidRPr="00B1309F" w:rsidRDefault="00675D9E" w:rsidP="002E2530">
      <w:pPr>
        <w:pStyle w:val="ListParagraph"/>
        <w:numPr>
          <w:ilvl w:val="0"/>
          <w:numId w:val="6"/>
        </w:numPr>
        <w:suppressAutoHyphens w:val="0"/>
        <w:jc w:val="both"/>
        <w:rPr>
          <w:rFonts w:ascii="Garamond" w:hAnsi="Garamond"/>
          <w:b/>
          <w:bCs/>
          <w:color w:val="000000"/>
          <w:lang w:eastAsia="en-US"/>
        </w:rPr>
      </w:pPr>
      <w:r>
        <w:rPr>
          <w:rFonts w:ascii="Garamond" w:hAnsi="Garamond"/>
          <w:b/>
          <w:bCs/>
          <w:color w:val="000000"/>
          <w:lang w:val="en-IN" w:eastAsia="en-US"/>
        </w:rPr>
        <w:t>MuleSoft Integration Architect Level 1 (Mule 4)</w:t>
      </w:r>
    </w:p>
    <w:p w14:paraId="2606B9D8" w14:textId="77777777" w:rsidR="00675D9E" w:rsidRPr="003F3A4B" w:rsidRDefault="00675D9E" w:rsidP="00675D9E">
      <w:pPr>
        <w:spacing w:before="30" w:after="30"/>
        <w:ind w:left="720"/>
        <w:contextualSpacing/>
        <w:jc w:val="both"/>
        <w:rPr>
          <w:rFonts w:ascii="Garamond" w:hAnsi="Garamond"/>
          <w:noProof/>
        </w:rPr>
      </w:pPr>
    </w:p>
    <w:p w14:paraId="6B14643D" w14:textId="77777777" w:rsidR="00675D9E" w:rsidRPr="003F3A4B" w:rsidRDefault="00675D9E" w:rsidP="00675D9E">
      <w:pPr>
        <w:pBdr>
          <w:bottom w:val="single" w:sz="4" w:space="1" w:color="auto"/>
        </w:pBdr>
        <w:spacing w:before="30" w:after="30"/>
        <w:contextualSpacing/>
        <w:jc w:val="both"/>
        <w:rPr>
          <w:rFonts w:ascii="Garamond" w:hAnsi="Garamond"/>
          <w:b/>
        </w:rPr>
      </w:pPr>
      <w:r w:rsidRPr="003F3A4B">
        <w:rPr>
          <w:rFonts w:ascii="Garamond" w:hAnsi="Garamond"/>
          <w:b/>
        </w:rPr>
        <w:t>Technical Skills</w:t>
      </w:r>
    </w:p>
    <w:p w14:paraId="08567106" w14:textId="77777777" w:rsidR="00675D9E" w:rsidRPr="003F3A4B" w:rsidRDefault="00675D9E" w:rsidP="00675D9E">
      <w:pPr>
        <w:spacing w:before="30" w:after="30"/>
        <w:contextualSpacing/>
        <w:jc w:val="both"/>
        <w:rPr>
          <w:rFonts w:ascii="Garamond" w:hAnsi="Garamond"/>
        </w:rPr>
      </w:pPr>
    </w:p>
    <w:p w14:paraId="0456FA0B" w14:textId="77777777" w:rsidR="00A97633" w:rsidRPr="00CB602F" w:rsidRDefault="00A97633" w:rsidP="00A97633">
      <w:pPr>
        <w:pStyle w:val="ListParagraph"/>
        <w:numPr>
          <w:ilvl w:val="0"/>
          <w:numId w:val="13"/>
        </w:numPr>
        <w:suppressAutoHyphens w:val="0"/>
        <w:jc w:val="both"/>
        <w:rPr>
          <w:rFonts w:ascii="Garamond" w:hAnsi="Garamond"/>
          <w:color w:val="000000"/>
          <w:lang w:val="en-US" w:eastAsia="en-US"/>
        </w:rPr>
      </w:pPr>
      <w:r w:rsidRPr="00A97633">
        <w:rPr>
          <w:rFonts w:ascii="Garamond" w:hAnsi="Garamond"/>
          <w:b/>
          <w:bCs/>
          <w:color w:val="000000"/>
          <w:lang w:val="en-US" w:eastAsia="en-US"/>
        </w:rPr>
        <w:t xml:space="preserve">Integration &amp; APIs: </w:t>
      </w:r>
      <w:r w:rsidRPr="00CB602F">
        <w:rPr>
          <w:rFonts w:ascii="Garamond" w:hAnsi="Garamond"/>
          <w:color w:val="000000"/>
          <w:lang w:val="en-US" w:eastAsia="en-US"/>
        </w:rPr>
        <w:t>MuleSoft 3.x/4.x, API</w:t>
      </w:r>
      <w:r w:rsidRPr="00CB602F">
        <w:rPr>
          <w:rFonts w:ascii="Garamond" w:hAnsi="Garamond"/>
          <w:color w:val="000000"/>
          <w:lang w:val="en-US" w:eastAsia="en-US"/>
        </w:rPr>
        <w:noBreakHyphen/>
        <w:t xml:space="preserve">Led Architecture, </w:t>
      </w:r>
      <w:proofErr w:type="spellStart"/>
      <w:r w:rsidRPr="00CB602F">
        <w:rPr>
          <w:rFonts w:ascii="Garamond" w:hAnsi="Garamond"/>
          <w:color w:val="000000"/>
          <w:lang w:val="en-US" w:eastAsia="en-US"/>
        </w:rPr>
        <w:t>Anypoint</w:t>
      </w:r>
      <w:proofErr w:type="spellEnd"/>
      <w:r w:rsidRPr="00CB602F">
        <w:rPr>
          <w:rFonts w:ascii="Garamond" w:hAnsi="Garamond"/>
          <w:color w:val="000000"/>
          <w:lang w:val="en-US" w:eastAsia="en-US"/>
        </w:rPr>
        <w:t xml:space="preserve"> Platform, Design Center, Exchange, API Manager, RAML, OAS, </w:t>
      </w:r>
      <w:proofErr w:type="spellStart"/>
      <w:r w:rsidRPr="00CB602F">
        <w:rPr>
          <w:rFonts w:ascii="Garamond" w:hAnsi="Garamond"/>
          <w:color w:val="000000"/>
          <w:lang w:val="en-US" w:eastAsia="en-US"/>
        </w:rPr>
        <w:t>DataWeave</w:t>
      </w:r>
      <w:proofErr w:type="spellEnd"/>
      <w:r w:rsidRPr="00CB602F">
        <w:rPr>
          <w:rFonts w:ascii="Garamond" w:hAnsi="Garamond"/>
          <w:color w:val="000000"/>
          <w:lang w:val="en-US" w:eastAsia="en-US"/>
        </w:rPr>
        <w:t xml:space="preserve"> 2.0 </w:t>
      </w:r>
    </w:p>
    <w:p w14:paraId="3284D3DE" w14:textId="77777777" w:rsidR="00A97633" w:rsidRDefault="00A97633" w:rsidP="00A97633">
      <w:pPr>
        <w:pStyle w:val="ListParagraph"/>
        <w:numPr>
          <w:ilvl w:val="0"/>
          <w:numId w:val="13"/>
        </w:numPr>
        <w:suppressAutoHyphens w:val="0"/>
        <w:jc w:val="both"/>
        <w:rPr>
          <w:rFonts w:ascii="Garamond" w:hAnsi="Garamond"/>
          <w:b/>
          <w:bCs/>
          <w:color w:val="000000"/>
          <w:lang w:val="en-US" w:eastAsia="en-US"/>
        </w:rPr>
      </w:pPr>
      <w:r w:rsidRPr="00A97633">
        <w:rPr>
          <w:rFonts w:ascii="Garamond" w:hAnsi="Garamond"/>
          <w:b/>
          <w:bCs/>
          <w:color w:val="000000"/>
          <w:lang w:val="en-US" w:eastAsia="en-US"/>
        </w:rPr>
        <w:t xml:space="preserve">Languages &amp; Frameworks: </w:t>
      </w:r>
      <w:r w:rsidRPr="00CB602F">
        <w:rPr>
          <w:rFonts w:ascii="Garamond" w:hAnsi="Garamond"/>
          <w:color w:val="000000"/>
          <w:lang w:val="en-US" w:eastAsia="en-US"/>
        </w:rPr>
        <w:t>Java, Spring 4.x, JAX</w:t>
      </w:r>
      <w:r w:rsidRPr="00CB602F">
        <w:rPr>
          <w:rFonts w:ascii="Garamond" w:hAnsi="Garamond"/>
          <w:color w:val="000000"/>
          <w:lang w:val="en-US" w:eastAsia="en-US"/>
        </w:rPr>
        <w:noBreakHyphen/>
        <w:t>RS, JAX</w:t>
      </w:r>
      <w:r w:rsidRPr="00CB602F">
        <w:rPr>
          <w:rFonts w:ascii="Garamond" w:hAnsi="Garamond"/>
          <w:color w:val="000000"/>
          <w:lang w:val="en-US" w:eastAsia="en-US"/>
        </w:rPr>
        <w:noBreakHyphen/>
        <w:t>WS</w:t>
      </w:r>
      <w:r w:rsidRPr="00A97633">
        <w:rPr>
          <w:rFonts w:ascii="Garamond" w:hAnsi="Garamond"/>
          <w:b/>
          <w:bCs/>
          <w:color w:val="000000"/>
          <w:lang w:val="en-US" w:eastAsia="en-US"/>
        </w:rPr>
        <w:t xml:space="preserve"> </w:t>
      </w:r>
    </w:p>
    <w:p w14:paraId="781218D9" w14:textId="77777777" w:rsidR="00A97633" w:rsidRDefault="00A97633" w:rsidP="00A97633">
      <w:pPr>
        <w:pStyle w:val="ListParagraph"/>
        <w:numPr>
          <w:ilvl w:val="0"/>
          <w:numId w:val="13"/>
        </w:numPr>
        <w:suppressAutoHyphens w:val="0"/>
        <w:jc w:val="both"/>
        <w:rPr>
          <w:rFonts w:ascii="Garamond" w:hAnsi="Garamond"/>
          <w:b/>
          <w:bCs/>
          <w:color w:val="000000"/>
          <w:lang w:val="en-US" w:eastAsia="en-US"/>
        </w:rPr>
      </w:pPr>
      <w:r w:rsidRPr="00A97633">
        <w:rPr>
          <w:rFonts w:ascii="Garamond" w:hAnsi="Garamond"/>
          <w:b/>
          <w:bCs/>
          <w:color w:val="000000"/>
          <w:lang w:val="en-US" w:eastAsia="en-US"/>
        </w:rPr>
        <w:t xml:space="preserve">Cloud &amp; Messaging: </w:t>
      </w:r>
      <w:r w:rsidRPr="00CB602F">
        <w:rPr>
          <w:rFonts w:ascii="Garamond" w:hAnsi="Garamond"/>
          <w:color w:val="000000"/>
          <w:lang w:val="en-US" w:eastAsia="en-US"/>
        </w:rPr>
        <w:t xml:space="preserve">AWS S3, AWS SQS, </w:t>
      </w:r>
      <w:proofErr w:type="spellStart"/>
      <w:r w:rsidRPr="00CB602F">
        <w:rPr>
          <w:rFonts w:ascii="Garamond" w:hAnsi="Garamond"/>
          <w:color w:val="000000"/>
          <w:lang w:val="en-US" w:eastAsia="en-US"/>
        </w:rPr>
        <w:t>Anypoint</w:t>
      </w:r>
      <w:proofErr w:type="spellEnd"/>
      <w:r w:rsidRPr="00CB602F">
        <w:rPr>
          <w:rFonts w:ascii="Garamond" w:hAnsi="Garamond"/>
          <w:color w:val="000000"/>
          <w:lang w:val="en-US" w:eastAsia="en-US"/>
        </w:rPr>
        <w:t xml:space="preserve"> MQ, Apache Kafka, Azure Event Hubs DevOps &amp; Tools: Azure DevOps, Maven, Git, GitHub, Bitbucket, SVN, Jenkins</w:t>
      </w:r>
      <w:r w:rsidRPr="00A97633">
        <w:rPr>
          <w:rFonts w:ascii="Garamond" w:hAnsi="Garamond"/>
          <w:b/>
          <w:bCs/>
          <w:color w:val="000000"/>
          <w:lang w:val="en-US" w:eastAsia="en-US"/>
        </w:rPr>
        <w:t xml:space="preserve"> </w:t>
      </w:r>
    </w:p>
    <w:p w14:paraId="478CE538" w14:textId="77777777" w:rsidR="00A97633" w:rsidRDefault="00A97633" w:rsidP="00A97633">
      <w:pPr>
        <w:pStyle w:val="ListParagraph"/>
        <w:numPr>
          <w:ilvl w:val="0"/>
          <w:numId w:val="13"/>
        </w:numPr>
        <w:suppressAutoHyphens w:val="0"/>
        <w:jc w:val="both"/>
        <w:rPr>
          <w:rFonts w:ascii="Garamond" w:hAnsi="Garamond"/>
          <w:b/>
          <w:bCs/>
          <w:color w:val="000000"/>
          <w:lang w:val="en-US" w:eastAsia="en-US"/>
        </w:rPr>
      </w:pPr>
      <w:r w:rsidRPr="00A97633">
        <w:rPr>
          <w:rFonts w:ascii="Garamond" w:hAnsi="Garamond"/>
          <w:b/>
          <w:bCs/>
          <w:color w:val="000000"/>
          <w:lang w:val="en-US" w:eastAsia="en-US"/>
        </w:rPr>
        <w:t xml:space="preserve">Testing &amp; Monitoring: </w:t>
      </w:r>
      <w:r w:rsidRPr="00CB602F">
        <w:rPr>
          <w:rFonts w:ascii="Garamond" w:hAnsi="Garamond"/>
          <w:color w:val="000000"/>
          <w:lang w:val="en-US" w:eastAsia="en-US"/>
        </w:rPr>
        <w:t xml:space="preserve">MUnit, JUnit, Dynatrace, </w:t>
      </w:r>
      <w:proofErr w:type="spellStart"/>
      <w:r w:rsidRPr="00CB602F">
        <w:rPr>
          <w:rFonts w:ascii="Garamond" w:hAnsi="Garamond"/>
          <w:color w:val="000000"/>
          <w:lang w:val="en-US" w:eastAsia="en-US"/>
        </w:rPr>
        <w:t>Anypoint</w:t>
      </w:r>
      <w:proofErr w:type="spellEnd"/>
      <w:r w:rsidRPr="00CB602F">
        <w:rPr>
          <w:rFonts w:ascii="Garamond" w:hAnsi="Garamond"/>
          <w:color w:val="000000"/>
          <w:lang w:val="en-US" w:eastAsia="en-US"/>
        </w:rPr>
        <w:t xml:space="preserve"> Monitoring</w:t>
      </w:r>
      <w:r w:rsidRPr="00A97633">
        <w:rPr>
          <w:rFonts w:ascii="Garamond" w:hAnsi="Garamond"/>
          <w:b/>
          <w:bCs/>
          <w:color w:val="000000"/>
          <w:lang w:val="en-US" w:eastAsia="en-US"/>
        </w:rPr>
        <w:t xml:space="preserve"> </w:t>
      </w:r>
    </w:p>
    <w:p w14:paraId="26AD4FE1" w14:textId="77777777" w:rsidR="00A97633" w:rsidRDefault="00A97633" w:rsidP="00A97633">
      <w:pPr>
        <w:pStyle w:val="ListParagraph"/>
        <w:numPr>
          <w:ilvl w:val="0"/>
          <w:numId w:val="13"/>
        </w:numPr>
        <w:suppressAutoHyphens w:val="0"/>
        <w:jc w:val="both"/>
        <w:rPr>
          <w:rFonts w:ascii="Garamond" w:hAnsi="Garamond"/>
          <w:b/>
          <w:bCs/>
          <w:color w:val="000000"/>
          <w:lang w:val="en-US" w:eastAsia="en-US"/>
        </w:rPr>
      </w:pPr>
      <w:r w:rsidRPr="00A97633">
        <w:rPr>
          <w:rFonts w:ascii="Garamond" w:hAnsi="Garamond"/>
          <w:b/>
          <w:bCs/>
          <w:color w:val="000000"/>
          <w:lang w:val="en-US" w:eastAsia="en-US"/>
        </w:rPr>
        <w:t xml:space="preserve">Databases: </w:t>
      </w:r>
      <w:r w:rsidRPr="00CB602F">
        <w:rPr>
          <w:rFonts w:ascii="Garamond" w:hAnsi="Garamond"/>
          <w:color w:val="000000"/>
          <w:lang w:val="en-US" w:eastAsia="en-US"/>
        </w:rPr>
        <w:t>Oracle, MySQL, SQL Server</w:t>
      </w:r>
      <w:r w:rsidRPr="00A97633">
        <w:rPr>
          <w:rFonts w:ascii="Garamond" w:hAnsi="Garamond"/>
          <w:b/>
          <w:bCs/>
          <w:color w:val="000000"/>
          <w:lang w:val="en-US" w:eastAsia="en-US"/>
        </w:rPr>
        <w:t xml:space="preserve"> </w:t>
      </w:r>
    </w:p>
    <w:p w14:paraId="28EC4FF7" w14:textId="03426F1D" w:rsidR="00675D9E" w:rsidRPr="00C34160" w:rsidRDefault="00A97633" w:rsidP="00A97633">
      <w:pPr>
        <w:pStyle w:val="ListParagraph"/>
        <w:numPr>
          <w:ilvl w:val="0"/>
          <w:numId w:val="13"/>
        </w:numPr>
        <w:suppressAutoHyphens w:val="0"/>
        <w:jc w:val="both"/>
        <w:rPr>
          <w:rFonts w:ascii="Garamond" w:hAnsi="Garamond"/>
          <w:color w:val="000000"/>
          <w:lang w:eastAsia="en-US"/>
        </w:rPr>
      </w:pPr>
      <w:r w:rsidRPr="00A97633">
        <w:rPr>
          <w:rFonts w:ascii="Garamond" w:hAnsi="Garamond"/>
          <w:b/>
          <w:bCs/>
          <w:color w:val="000000"/>
          <w:lang w:val="en-US" w:eastAsia="en-US"/>
        </w:rPr>
        <w:t xml:space="preserve">Other: </w:t>
      </w:r>
      <w:r w:rsidRPr="00CB602F">
        <w:rPr>
          <w:rFonts w:ascii="Garamond" w:hAnsi="Garamond"/>
          <w:color w:val="000000"/>
          <w:lang w:val="en-US" w:eastAsia="en-US"/>
        </w:rPr>
        <w:t>SOAP/REST Web Services, Tomcat, Docker, Kubernetes, Splunk, Postman, SoapUI</w:t>
      </w:r>
    </w:p>
    <w:p w14:paraId="7A1C4EAC" w14:textId="77777777" w:rsidR="00C34160" w:rsidRPr="00C34160" w:rsidRDefault="00C34160" w:rsidP="00C34160">
      <w:pPr>
        <w:suppressAutoHyphens w:val="0"/>
        <w:ind w:left="360"/>
        <w:jc w:val="both"/>
        <w:rPr>
          <w:rFonts w:ascii="Garamond" w:hAnsi="Garamond"/>
          <w:color w:val="000000"/>
          <w:lang w:eastAsia="en-US"/>
        </w:rPr>
      </w:pPr>
    </w:p>
    <w:p w14:paraId="38F39AE1" w14:textId="7878B10F" w:rsidR="003B2869" w:rsidRPr="003B2869" w:rsidRDefault="00675D9E" w:rsidP="003B2869">
      <w:pPr>
        <w:pStyle w:val="ListParagraph"/>
        <w:pBdr>
          <w:bottom w:val="single" w:sz="4" w:space="1" w:color="auto"/>
        </w:pBdr>
        <w:suppressAutoHyphens w:val="0"/>
        <w:ind w:left="0"/>
        <w:jc w:val="both"/>
        <w:rPr>
          <w:rFonts w:ascii="Garamond" w:hAnsi="Garamond"/>
          <w:b/>
          <w:bCs/>
          <w:color w:val="000000"/>
          <w:lang w:val="en-US" w:eastAsia="en-US"/>
        </w:rPr>
      </w:pPr>
      <w:r>
        <w:rPr>
          <w:rFonts w:ascii="Garamond" w:hAnsi="Garamond"/>
          <w:b/>
          <w:bCs/>
          <w:color w:val="000000"/>
          <w:lang w:val="en-US" w:eastAsia="en-US"/>
        </w:rPr>
        <w:t>Professional Experience:</w:t>
      </w:r>
    </w:p>
    <w:p w14:paraId="56F77F90" w14:textId="77777777" w:rsidR="003B2869" w:rsidRDefault="003B2869" w:rsidP="00675D9E">
      <w:pPr>
        <w:pStyle w:val="ListParagraph"/>
        <w:suppressAutoHyphens w:val="0"/>
        <w:ind w:left="0"/>
        <w:jc w:val="both"/>
        <w:rPr>
          <w:rFonts w:ascii="Garamond" w:hAnsi="Garamond"/>
          <w:b/>
          <w:bCs/>
          <w:color w:val="000000"/>
          <w:lang w:val="en-IN" w:eastAsia="en-US"/>
        </w:rPr>
      </w:pPr>
    </w:p>
    <w:p w14:paraId="24AC13D9" w14:textId="3E8F7A27" w:rsidR="00097662" w:rsidRDefault="00097662" w:rsidP="00675D9E">
      <w:pPr>
        <w:pStyle w:val="ListParagraph"/>
        <w:suppressAutoHyphens w:val="0"/>
        <w:ind w:left="0"/>
        <w:jc w:val="both"/>
        <w:rPr>
          <w:rFonts w:ascii="Garamond" w:hAnsi="Garamond"/>
          <w:b/>
          <w:bCs/>
          <w:color w:val="000000"/>
          <w:lang w:val="en-IN" w:eastAsia="en-US"/>
        </w:rPr>
      </w:pPr>
      <w:r>
        <w:rPr>
          <w:rFonts w:ascii="Garamond" w:hAnsi="Garamond"/>
          <w:b/>
          <w:bCs/>
          <w:color w:val="000000"/>
          <w:lang w:val="en-IN" w:eastAsia="en-US"/>
        </w:rPr>
        <w:t xml:space="preserve">Candescent </w:t>
      </w:r>
    </w:p>
    <w:p w14:paraId="464AB170" w14:textId="7D67D667" w:rsidR="00097662" w:rsidRDefault="00097662" w:rsidP="00675D9E">
      <w:pPr>
        <w:pStyle w:val="ListParagraph"/>
        <w:suppressAutoHyphens w:val="0"/>
        <w:ind w:left="0"/>
        <w:jc w:val="both"/>
        <w:rPr>
          <w:rFonts w:ascii="Garamond" w:hAnsi="Garamond"/>
          <w:b/>
          <w:bCs/>
          <w:color w:val="000000"/>
          <w:lang w:val="en-IN" w:eastAsia="en-US"/>
        </w:rPr>
      </w:pPr>
      <w:r>
        <w:rPr>
          <w:rFonts w:ascii="Garamond" w:hAnsi="Garamond"/>
          <w:b/>
          <w:bCs/>
          <w:color w:val="000000"/>
          <w:lang w:val="en-IN" w:eastAsia="en-US"/>
        </w:rPr>
        <w:t>Sr MuleSoft Integration Developer</w:t>
      </w:r>
      <w:r>
        <w:rPr>
          <w:rFonts w:ascii="Garamond" w:hAnsi="Garamond"/>
          <w:b/>
          <w:bCs/>
          <w:color w:val="000000"/>
          <w:lang w:val="en-IN" w:eastAsia="en-US"/>
        </w:rPr>
        <w:tab/>
      </w:r>
      <w:r>
        <w:rPr>
          <w:rFonts w:ascii="Garamond" w:hAnsi="Garamond"/>
          <w:b/>
          <w:bCs/>
          <w:color w:val="000000"/>
          <w:lang w:val="en-IN" w:eastAsia="en-US"/>
        </w:rPr>
        <w:tab/>
      </w:r>
      <w:r>
        <w:rPr>
          <w:rFonts w:ascii="Garamond" w:hAnsi="Garamond"/>
          <w:b/>
          <w:bCs/>
          <w:color w:val="000000"/>
          <w:lang w:val="en-IN" w:eastAsia="en-US"/>
        </w:rPr>
        <w:tab/>
      </w:r>
      <w:r>
        <w:rPr>
          <w:rFonts w:ascii="Garamond" w:hAnsi="Garamond"/>
          <w:b/>
          <w:bCs/>
          <w:color w:val="000000"/>
          <w:lang w:val="en-IN" w:eastAsia="en-US"/>
        </w:rPr>
        <w:tab/>
      </w:r>
      <w:r>
        <w:rPr>
          <w:rFonts w:ascii="Garamond" w:hAnsi="Garamond"/>
          <w:b/>
          <w:bCs/>
          <w:color w:val="000000"/>
          <w:lang w:val="en-IN" w:eastAsia="en-US"/>
        </w:rPr>
        <w:tab/>
      </w:r>
      <w:r w:rsidR="00CF03EC">
        <w:rPr>
          <w:rFonts w:ascii="Garamond" w:hAnsi="Garamond"/>
          <w:b/>
          <w:bCs/>
          <w:color w:val="000000"/>
          <w:lang w:val="en-IN" w:eastAsia="en-US"/>
        </w:rPr>
        <w:t>Aug</w:t>
      </w:r>
      <w:r>
        <w:rPr>
          <w:rFonts w:ascii="Garamond" w:hAnsi="Garamond"/>
          <w:b/>
          <w:bCs/>
          <w:color w:val="000000"/>
          <w:lang w:val="en-IN" w:eastAsia="en-US"/>
        </w:rPr>
        <w:t xml:space="preserve"> 202</w:t>
      </w:r>
      <w:r w:rsidR="00CF03EC">
        <w:rPr>
          <w:rFonts w:ascii="Garamond" w:hAnsi="Garamond"/>
          <w:b/>
          <w:bCs/>
          <w:color w:val="000000"/>
          <w:lang w:val="en-IN" w:eastAsia="en-US"/>
        </w:rPr>
        <w:t>4</w:t>
      </w:r>
      <w:r>
        <w:rPr>
          <w:rFonts w:ascii="Garamond" w:hAnsi="Garamond"/>
          <w:b/>
          <w:bCs/>
          <w:color w:val="000000"/>
          <w:lang w:val="en-IN" w:eastAsia="en-US"/>
        </w:rPr>
        <w:t xml:space="preserve"> to </w:t>
      </w:r>
      <w:r w:rsidR="00271784">
        <w:rPr>
          <w:rFonts w:ascii="Garamond" w:hAnsi="Garamond"/>
          <w:b/>
          <w:bCs/>
          <w:color w:val="000000"/>
          <w:lang w:val="en-IN" w:eastAsia="en-US"/>
        </w:rPr>
        <w:t>Present</w:t>
      </w:r>
    </w:p>
    <w:p w14:paraId="1BA8EA21" w14:textId="77777777" w:rsidR="00097662" w:rsidRDefault="00097662" w:rsidP="00675D9E">
      <w:pPr>
        <w:pStyle w:val="ListParagraph"/>
        <w:suppressAutoHyphens w:val="0"/>
        <w:ind w:left="0"/>
        <w:jc w:val="both"/>
        <w:rPr>
          <w:rFonts w:ascii="Garamond" w:hAnsi="Garamond"/>
          <w:b/>
          <w:bCs/>
          <w:color w:val="000000"/>
          <w:lang w:val="en-IN" w:eastAsia="en-US"/>
        </w:rPr>
      </w:pPr>
    </w:p>
    <w:p w14:paraId="51071905" w14:textId="77777777" w:rsidR="00E227C1" w:rsidRPr="00E227C1" w:rsidRDefault="00E227C1" w:rsidP="00763C4A">
      <w:pPr>
        <w:suppressAutoHyphens w:val="0"/>
        <w:jc w:val="both"/>
        <w:rPr>
          <w:rFonts w:ascii="Garamond" w:hAnsi="Garamond"/>
          <w:color w:val="000000"/>
          <w:lang w:eastAsia="en-US"/>
        </w:rPr>
      </w:pPr>
      <w:r w:rsidRPr="00E227C1">
        <w:rPr>
          <w:rFonts w:ascii="Garamond" w:hAnsi="Garamond"/>
          <w:color w:val="000000"/>
          <w:lang w:eastAsia="en-US"/>
        </w:rPr>
        <w:t>Candescent provides digital banking, account opening, and branch solutions for financial institutions. The project involves implementing a new MuleSoft Integration Platform to support integrations across NetSuite, Workday, Concur, ServiceNow, Salesforce, Jira, and Zuora.</w:t>
      </w:r>
    </w:p>
    <w:p w14:paraId="54A4B7E3" w14:textId="145D0EA2" w:rsidR="00763C4A" w:rsidRPr="00907036" w:rsidRDefault="00763C4A" w:rsidP="00763C4A">
      <w:pPr>
        <w:suppressAutoHyphens w:val="0"/>
        <w:jc w:val="both"/>
        <w:rPr>
          <w:rFonts w:ascii="Garamond" w:hAnsi="Garamond"/>
          <w:b/>
          <w:bCs/>
          <w:color w:val="000000"/>
          <w:lang w:val="en-IN" w:eastAsia="en-US"/>
        </w:rPr>
      </w:pPr>
      <w:r w:rsidRPr="00907036">
        <w:rPr>
          <w:rFonts w:ascii="Garamond" w:hAnsi="Garamond"/>
          <w:b/>
          <w:bCs/>
          <w:color w:val="000000"/>
          <w:lang w:val="en-IN" w:eastAsia="en-US"/>
        </w:rPr>
        <w:lastRenderedPageBreak/>
        <w:t>Roles &amp; Responsibilities:</w:t>
      </w:r>
    </w:p>
    <w:p w14:paraId="3254BAA7" w14:textId="2395D5CC" w:rsidR="00907036" w:rsidRDefault="0004795E" w:rsidP="002E2530">
      <w:pPr>
        <w:pStyle w:val="ListParagraph"/>
        <w:numPr>
          <w:ilvl w:val="0"/>
          <w:numId w:val="11"/>
        </w:numPr>
        <w:suppressAutoHyphens w:val="0"/>
        <w:jc w:val="both"/>
        <w:rPr>
          <w:rFonts w:ascii="Garamond" w:hAnsi="Garamond"/>
          <w:color w:val="000000"/>
          <w:lang w:val="en-IN" w:eastAsia="en-US"/>
        </w:rPr>
      </w:pPr>
      <w:r>
        <w:rPr>
          <w:rFonts w:ascii="Garamond" w:hAnsi="Garamond"/>
          <w:color w:val="000000"/>
          <w:lang w:val="en-IN" w:eastAsia="en-US"/>
        </w:rPr>
        <w:t xml:space="preserve">Designed and developed end-to end MuleSoft integrations using </w:t>
      </w:r>
      <w:r w:rsidRPr="00663507">
        <w:rPr>
          <w:rFonts w:ascii="Garamond" w:hAnsi="Garamond"/>
          <w:b/>
          <w:bCs/>
          <w:color w:val="000000"/>
          <w:lang w:val="en-IN" w:eastAsia="en-US"/>
        </w:rPr>
        <w:t>API-led connectivity</w:t>
      </w:r>
      <w:r>
        <w:rPr>
          <w:rFonts w:ascii="Garamond" w:hAnsi="Garamond"/>
          <w:color w:val="000000"/>
          <w:lang w:val="en-IN" w:eastAsia="en-US"/>
        </w:rPr>
        <w:t xml:space="preserve"> and polling mechanism</w:t>
      </w:r>
    </w:p>
    <w:p w14:paraId="6279DD95" w14:textId="060C60ED" w:rsidR="0004795E" w:rsidRDefault="0004795E" w:rsidP="002E2530">
      <w:pPr>
        <w:pStyle w:val="ListParagraph"/>
        <w:numPr>
          <w:ilvl w:val="0"/>
          <w:numId w:val="11"/>
        </w:numPr>
        <w:suppressAutoHyphens w:val="0"/>
        <w:jc w:val="both"/>
        <w:rPr>
          <w:rFonts w:ascii="Garamond" w:hAnsi="Garamond"/>
          <w:color w:val="000000"/>
          <w:lang w:val="en-IN" w:eastAsia="en-US"/>
        </w:rPr>
      </w:pPr>
      <w:r>
        <w:rPr>
          <w:rFonts w:ascii="Garamond" w:hAnsi="Garamond"/>
          <w:color w:val="000000"/>
          <w:lang w:val="en-IN" w:eastAsia="en-US"/>
        </w:rPr>
        <w:t xml:space="preserve">Developed </w:t>
      </w:r>
      <w:proofErr w:type="spellStart"/>
      <w:r w:rsidRPr="004A31B5">
        <w:rPr>
          <w:rFonts w:ascii="Garamond" w:hAnsi="Garamond"/>
          <w:b/>
          <w:bCs/>
          <w:color w:val="000000"/>
          <w:lang w:val="en-IN" w:eastAsia="en-US"/>
        </w:rPr>
        <w:t>Dataweave</w:t>
      </w:r>
      <w:proofErr w:type="spellEnd"/>
      <w:r w:rsidRPr="004A31B5">
        <w:rPr>
          <w:rFonts w:ascii="Garamond" w:hAnsi="Garamond"/>
          <w:b/>
          <w:bCs/>
          <w:color w:val="000000"/>
          <w:lang w:val="en-IN" w:eastAsia="en-US"/>
        </w:rPr>
        <w:t xml:space="preserve"> transformations</w:t>
      </w:r>
      <w:r>
        <w:rPr>
          <w:rFonts w:ascii="Garamond" w:hAnsi="Garamond"/>
          <w:color w:val="000000"/>
          <w:lang w:val="en-IN" w:eastAsia="en-US"/>
        </w:rPr>
        <w:t xml:space="preserve"> for mapping source and target systems.</w:t>
      </w:r>
    </w:p>
    <w:p w14:paraId="4562E362" w14:textId="7D224376" w:rsidR="00250DD6" w:rsidRDefault="00250DD6" w:rsidP="002E2530">
      <w:pPr>
        <w:pStyle w:val="ListParagraph"/>
        <w:numPr>
          <w:ilvl w:val="0"/>
          <w:numId w:val="11"/>
        </w:numPr>
        <w:suppressAutoHyphens w:val="0"/>
        <w:jc w:val="both"/>
        <w:rPr>
          <w:rFonts w:ascii="Garamond" w:hAnsi="Garamond"/>
          <w:color w:val="000000"/>
          <w:lang w:val="en-IN" w:eastAsia="en-US"/>
        </w:rPr>
      </w:pPr>
      <w:r>
        <w:rPr>
          <w:rFonts w:ascii="Garamond" w:hAnsi="Garamond"/>
          <w:color w:val="000000"/>
          <w:lang w:val="en-IN" w:eastAsia="en-US"/>
        </w:rPr>
        <w:t xml:space="preserve">Implemented batch jobs </w:t>
      </w:r>
      <w:r w:rsidRPr="005A5276">
        <w:rPr>
          <w:rFonts w:ascii="Garamond" w:hAnsi="Garamond"/>
          <w:b/>
          <w:bCs/>
          <w:color w:val="000000"/>
          <w:lang w:val="en-IN" w:eastAsia="en-US"/>
        </w:rPr>
        <w:t>pagination logic</w:t>
      </w:r>
      <w:r>
        <w:rPr>
          <w:rFonts w:ascii="Garamond" w:hAnsi="Garamond"/>
          <w:color w:val="000000"/>
          <w:lang w:val="en-IN" w:eastAsia="en-US"/>
        </w:rPr>
        <w:t xml:space="preserve"> and timestamp-based syncing for scheduled and real-time processing.</w:t>
      </w:r>
    </w:p>
    <w:p w14:paraId="76AE3497" w14:textId="213F049D" w:rsidR="006514F4" w:rsidRPr="006514F4" w:rsidRDefault="006514F4" w:rsidP="002E2530">
      <w:pPr>
        <w:pStyle w:val="ListParagraph"/>
        <w:numPr>
          <w:ilvl w:val="0"/>
          <w:numId w:val="11"/>
        </w:numPr>
        <w:suppressAutoHyphens w:val="0"/>
        <w:jc w:val="both"/>
        <w:rPr>
          <w:rFonts w:ascii="Garamond" w:hAnsi="Garamond"/>
          <w:color w:val="000000"/>
          <w:lang w:val="en-IN" w:eastAsia="en-US"/>
        </w:rPr>
      </w:pPr>
      <w:r w:rsidRPr="006514F4">
        <w:rPr>
          <w:rFonts w:ascii="Garamond" w:hAnsi="Garamond"/>
          <w:color w:val="000000"/>
          <w:lang w:val="en-US" w:eastAsia="en-US"/>
        </w:rPr>
        <w:t xml:space="preserve">Designed and implemented </w:t>
      </w:r>
      <w:r w:rsidRPr="006514F4">
        <w:rPr>
          <w:rFonts w:ascii="Garamond" w:hAnsi="Garamond"/>
          <w:b/>
          <w:bCs/>
          <w:color w:val="000000"/>
          <w:lang w:val="en-US" w:eastAsia="en-US"/>
        </w:rPr>
        <w:t>Event-Driven Architectures</w:t>
      </w:r>
      <w:r w:rsidRPr="006514F4">
        <w:rPr>
          <w:rFonts w:ascii="Garamond" w:hAnsi="Garamond"/>
          <w:color w:val="000000"/>
          <w:lang w:val="en-US" w:eastAsia="en-US"/>
        </w:rPr>
        <w:t xml:space="preserve"> using the </w:t>
      </w:r>
      <w:r w:rsidRPr="006514F4">
        <w:rPr>
          <w:rFonts w:ascii="Garamond" w:hAnsi="Garamond"/>
          <w:b/>
          <w:bCs/>
          <w:color w:val="000000"/>
          <w:lang w:val="en-US" w:eastAsia="en-US"/>
        </w:rPr>
        <w:t>MuleSoft Kafka Connector</w:t>
      </w:r>
      <w:r w:rsidRPr="006514F4">
        <w:rPr>
          <w:rFonts w:ascii="Garamond" w:hAnsi="Garamond"/>
          <w:color w:val="000000"/>
          <w:lang w:val="en-US" w:eastAsia="en-US"/>
        </w:rPr>
        <w:t xml:space="preserve"> to consume and produce high-volume message streams.</w:t>
      </w:r>
    </w:p>
    <w:p w14:paraId="04F6A7D0" w14:textId="142FE7F2" w:rsidR="006514F4" w:rsidRDefault="006514F4" w:rsidP="002E2530">
      <w:pPr>
        <w:pStyle w:val="ListParagraph"/>
        <w:numPr>
          <w:ilvl w:val="0"/>
          <w:numId w:val="11"/>
        </w:numPr>
        <w:suppressAutoHyphens w:val="0"/>
        <w:jc w:val="both"/>
        <w:rPr>
          <w:rFonts w:ascii="Garamond" w:hAnsi="Garamond"/>
          <w:color w:val="000000"/>
          <w:lang w:val="en-IN" w:eastAsia="en-US"/>
        </w:rPr>
      </w:pPr>
      <w:r w:rsidRPr="006514F4">
        <w:rPr>
          <w:rFonts w:ascii="Garamond" w:hAnsi="Garamond"/>
          <w:b/>
          <w:bCs/>
          <w:color w:val="000000"/>
          <w:lang w:val="en-US" w:eastAsia="en-US"/>
        </w:rPr>
        <w:t>Kafka Implementation:</w:t>
      </w:r>
      <w:r w:rsidRPr="006514F4">
        <w:rPr>
          <w:rFonts w:ascii="Garamond" w:hAnsi="Garamond"/>
          <w:color w:val="000000"/>
          <w:lang w:val="en-US" w:eastAsia="en-US"/>
        </w:rPr>
        <w:t xml:space="preserve"> Designed high-throughput data pipelines using the </w:t>
      </w:r>
      <w:r w:rsidRPr="006514F4">
        <w:rPr>
          <w:rFonts w:ascii="Garamond" w:hAnsi="Garamond"/>
          <w:b/>
          <w:bCs/>
          <w:color w:val="000000"/>
          <w:lang w:val="en-US" w:eastAsia="en-US"/>
        </w:rPr>
        <w:t>MuleSoft Kafka Connector</w:t>
      </w:r>
      <w:r w:rsidRPr="006514F4">
        <w:rPr>
          <w:rFonts w:ascii="Garamond" w:hAnsi="Garamond"/>
          <w:color w:val="000000"/>
          <w:lang w:val="en-US" w:eastAsia="en-US"/>
        </w:rPr>
        <w:t>, configuring</w:t>
      </w:r>
    </w:p>
    <w:p w14:paraId="09EBE51E" w14:textId="2F087CDF" w:rsidR="00250DD6" w:rsidRDefault="00250DD6" w:rsidP="002E2530">
      <w:pPr>
        <w:pStyle w:val="ListParagraph"/>
        <w:numPr>
          <w:ilvl w:val="0"/>
          <w:numId w:val="11"/>
        </w:numPr>
        <w:suppressAutoHyphens w:val="0"/>
        <w:jc w:val="both"/>
        <w:rPr>
          <w:rFonts w:ascii="Garamond" w:hAnsi="Garamond"/>
          <w:color w:val="000000"/>
          <w:lang w:val="en-IN" w:eastAsia="en-US"/>
        </w:rPr>
      </w:pPr>
      <w:r>
        <w:rPr>
          <w:rFonts w:ascii="Garamond" w:hAnsi="Garamond"/>
          <w:color w:val="000000"/>
          <w:lang w:val="en-IN" w:eastAsia="en-US"/>
        </w:rPr>
        <w:t xml:space="preserve">Integrated Salesforce with Jira using </w:t>
      </w:r>
      <w:r w:rsidR="0019430B">
        <w:rPr>
          <w:rFonts w:ascii="Garamond" w:hAnsi="Garamond"/>
          <w:color w:val="000000"/>
          <w:lang w:val="en-IN" w:eastAsia="en-US"/>
        </w:rPr>
        <w:t>polling-based</w:t>
      </w:r>
      <w:r>
        <w:rPr>
          <w:rFonts w:ascii="Garamond" w:hAnsi="Garamond"/>
          <w:color w:val="000000"/>
          <w:lang w:val="en-IN" w:eastAsia="en-US"/>
        </w:rPr>
        <w:t xml:space="preserve"> flows to fetch tickets and comments with </w:t>
      </w:r>
      <w:proofErr w:type="spellStart"/>
      <w:r w:rsidR="0019430B">
        <w:rPr>
          <w:rFonts w:ascii="Garamond" w:hAnsi="Garamond"/>
          <w:color w:val="000000"/>
          <w:lang w:val="en-IN" w:eastAsia="en-US"/>
        </w:rPr>
        <w:t>u</w:t>
      </w:r>
      <w:r>
        <w:rPr>
          <w:rFonts w:ascii="Garamond" w:hAnsi="Garamond"/>
          <w:color w:val="000000"/>
          <w:lang w:val="en-IN" w:eastAsia="en-US"/>
        </w:rPr>
        <w:t>p</w:t>
      </w:r>
      <w:r w:rsidR="0019430B">
        <w:rPr>
          <w:rFonts w:ascii="Garamond" w:hAnsi="Garamond"/>
          <w:color w:val="000000"/>
          <w:lang w:val="en-IN" w:eastAsia="en-US"/>
        </w:rPr>
        <w:t>s</w:t>
      </w:r>
      <w:r>
        <w:rPr>
          <w:rFonts w:ascii="Garamond" w:hAnsi="Garamond"/>
          <w:color w:val="000000"/>
          <w:lang w:val="en-IN" w:eastAsia="en-US"/>
        </w:rPr>
        <w:t>ert</w:t>
      </w:r>
      <w:proofErr w:type="spellEnd"/>
      <w:r>
        <w:rPr>
          <w:rFonts w:ascii="Garamond" w:hAnsi="Garamond"/>
          <w:color w:val="000000"/>
          <w:lang w:val="en-IN" w:eastAsia="en-US"/>
        </w:rPr>
        <w:t xml:space="preserve"> operations.</w:t>
      </w:r>
    </w:p>
    <w:p w14:paraId="5E2AFAA5" w14:textId="09CF653F" w:rsidR="00250DD6" w:rsidRDefault="00250DD6" w:rsidP="002E2530">
      <w:pPr>
        <w:pStyle w:val="ListParagraph"/>
        <w:numPr>
          <w:ilvl w:val="0"/>
          <w:numId w:val="11"/>
        </w:numPr>
        <w:suppressAutoHyphens w:val="0"/>
        <w:jc w:val="both"/>
        <w:rPr>
          <w:rFonts w:ascii="Garamond" w:hAnsi="Garamond"/>
          <w:color w:val="000000"/>
          <w:lang w:val="en-IN" w:eastAsia="en-US"/>
        </w:rPr>
      </w:pPr>
      <w:r>
        <w:rPr>
          <w:rFonts w:ascii="Garamond" w:hAnsi="Garamond"/>
          <w:color w:val="000000"/>
          <w:lang w:val="en-IN" w:eastAsia="en-US"/>
        </w:rPr>
        <w:t xml:space="preserve">Applied </w:t>
      </w:r>
      <w:r w:rsidRPr="004A31B5">
        <w:rPr>
          <w:rFonts w:ascii="Garamond" w:hAnsi="Garamond"/>
          <w:b/>
          <w:bCs/>
          <w:color w:val="000000"/>
          <w:lang w:val="en-IN" w:eastAsia="en-US"/>
        </w:rPr>
        <w:t>error handling frameworks using try-catch, error handler</w:t>
      </w:r>
      <w:r>
        <w:rPr>
          <w:rFonts w:ascii="Garamond" w:hAnsi="Garamond"/>
          <w:color w:val="000000"/>
          <w:lang w:val="en-IN" w:eastAsia="en-US"/>
        </w:rPr>
        <w:t xml:space="preserve">, and notifications flows for failure alerts with csv </w:t>
      </w:r>
      <w:r w:rsidR="0019430B">
        <w:rPr>
          <w:rFonts w:ascii="Garamond" w:hAnsi="Garamond"/>
          <w:color w:val="000000"/>
          <w:lang w:val="en-IN" w:eastAsia="en-US"/>
        </w:rPr>
        <w:t>attachments</w:t>
      </w:r>
      <w:r>
        <w:rPr>
          <w:rFonts w:ascii="Garamond" w:hAnsi="Garamond"/>
          <w:color w:val="000000"/>
          <w:lang w:val="en-IN" w:eastAsia="en-US"/>
        </w:rPr>
        <w:t xml:space="preserve"> and record-level reporting.</w:t>
      </w:r>
    </w:p>
    <w:p w14:paraId="3193CE4F" w14:textId="76003B37" w:rsidR="00250DD6" w:rsidRDefault="00250DD6" w:rsidP="002E2530">
      <w:pPr>
        <w:pStyle w:val="ListParagraph"/>
        <w:numPr>
          <w:ilvl w:val="0"/>
          <w:numId w:val="11"/>
        </w:numPr>
        <w:suppressAutoHyphens w:val="0"/>
        <w:jc w:val="both"/>
        <w:rPr>
          <w:rFonts w:ascii="Garamond" w:hAnsi="Garamond"/>
          <w:color w:val="000000"/>
          <w:lang w:val="en-IN" w:eastAsia="en-US"/>
        </w:rPr>
      </w:pPr>
      <w:r>
        <w:rPr>
          <w:rFonts w:ascii="Garamond" w:hAnsi="Garamond"/>
          <w:color w:val="000000"/>
          <w:lang w:val="en-IN" w:eastAsia="en-US"/>
        </w:rPr>
        <w:t xml:space="preserve">Managed </w:t>
      </w:r>
      <w:r w:rsidRPr="004A31B5">
        <w:rPr>
          <w:rFonts w:ascii="Garamond" w:hAnsi="Garamond"/>
          <w:b/>
          <w:bCs/>
          <w:color w:val="000000"/>
          <w:lang w:val="en-IN" w:eastAsia="en-US"/>
        </w:rPr>
        <w:t>object store v2</w:t>
      </w:r>
      <w:r>
        <w:rPr>
          <w:rFonts w:ascii="Garamond" w:hAnsi="Garamond"/>
          <w:color w:val="000000"/>
          <w:lang w:val="en-IN" w:eastAsia="en-US"/>
        </w:rPr>
        <w:t xml:space="preserve"> for maintaining state in incremental data sync and deduplication logic.</w:t>
      </w:r>
    </w:p>
    <w:p w14:paraId="7E8DCBB1" w14:textId="5227A545" w:rsidR="00D07075" w:rsidRPr="00DF11C5" w:rsidRDefault="00D07075" w:rsidP="002E2530">
      <w:pPr>
        <w:pStyle w:val="ListParagraph"/>
        <w:numPr>
          <w:ilvl w:val="0"/>
          <w:numId w:val="11"/>
        </w:numPr>
        <w:suppressAutoHyphens w:val="0"/>
        <w:jc w:val="both"/>
        <w:rPr>
          <w:rFonts w:ascii="Garamond" w:hAnsi="Garamond"/>
          <w:color w:val="000000"/>
          <w:lang w:val="en-IN" w:eastAsia="en-US"/>
        </w:rPr>
      </w:pPr>
      <w:r w:rsidRPr="00D07075">
        <w:rPr>
          <w:rFonts w:ascii="Garamond" w:hAnsi="Garamond"/>
          <w:color w:val="000000"/>
          <w:lang w:val="en-US" w:eastAsia="en-US"/>
        </w:rPr>
        <w:t xml:space="preserve">Designed and developed </w:t>
      </w:r>
      <w:r w:rsidRPr="00D07075">
        <w:rPr>
          <w:rFonts w:ascii="Garamond" w:hAnsi="Garamond"/>
          <w:b/>
          <w:bCs/>
          <w:color w:val="000000"/>
          <w:lang w:val="en-US" w:eastAsia="en-US"/>
        </w:rPr>
        <w:t>MuleSoft APIs/flows</w:t>
      </w:r>
      <w:r w:rsidRPr="00D07075">
        <w:rPr>
          <w:rFonts w:ascii="Garamond" w:hAnsi="Garamond"/>
          <w:color w:val="000000"/>
          <w:lang w:val="en-US" w:eastAsia="en-US"/>
        </w:rPr>
        <w:t xml:space="preserve"> to integrate ServiceNow with enterprise systems for Incident, Problem, and Change Management processes.</w:t>
      </w:r>
    </w:p>
    <w:p w14:paraId="677D8263" w14:textId="0295D052" w:rsidR="00DF11C5" w:rsidRPr="00A3391E" w:rsidRDefault="00DF11C5" w:rsidP="002E2530">
      <w:pPr>
        <w:pStyle w:val="ListParagraph"/>
        <w:numPr>
          <w:ilvl w:val="0"/>
          <w:numId w:val="11"/>
        </w:numPr>
        <w:suppressAutoHyphens w:val="0"/>
        <w:jc w:val="both"/>
        <w:rPr>
          <w:rFonts w:ascii="Garamond" w:hAnsi="Garamond"/>
          <w:color w:val="000000"/>
          <w:lang w:val="en-IN" w:eastAsia="en-US"/>
        </w:rPr>
      </w:pPr>
      <w:r w:rsidRPr="00DF11C5">
        <w:rPr>
          <w:rFonts w:ascii="Garamond" w:hAnsi="Garamond"/>
          <w:color w:val="000000"/>
          <w:lang w:val="en-US" w:eastAsia="en-US"/>
        </w:rPr>
        <w:t xml:space="preserve">Built </w:t>
      </w:r>
      <w:proofErr w:type="spellStart"/>
      <w:r w:rsidRPr="00DF11C5">
        <w:rPr>
          <w:rFonts w:ascii="Garamond" w:hAnsi="Garamond"/>
          <w:b/>
          <w:bCs/>
          <w:color w:val="000000"/>
          <w:lang w:val="en-US" w:eastAsia="en-US"/>
        </w:rPr>
        <w:t>DataWeave</w:t>
      </w:r>
      <w:proofErr w:type="spellEnd"/>
      <w:r w:rsidRPr="00DF11C5">
        <w:rPr>
          <w:rFonts w:ascii="Garamond" w:hAnsi="Garamond"/>
          <w:b/>
          <w:bCs/>
          <w:color w:val="000000"/>
          <w:lang w:val="en-US" w:eastAsia="en-US"/>
        </w:rPr>
        <w:t xml:space="preserve"> transformations</w:t>
      </w:r>
      <w:r w:rsidRPr="00DF11C5">
        <w:rPr>
          <w:rFonts w:ascii="Garamond" w:hAnsi="Garamond"/>
          <w:color w:val="000000"/>
          <w:lang w:val="en-US" w:eastAsia="en-US"/>
        </w:rPr>
        <w:t xml:space="preserve"> to map ServiceNow JSON structures with Salesforce, Jira, and other enterprise system payloads.</w:t>
      </w:r>
    </w:p>
    <w:p w14:paraId="7EBD345B" w14:textId="71A12549" w:rsidR="00A3391E" w:rsidRDefault="00A3391E" w:rsidP="002E2530">
      <w:pPr>
        <w:pStyle w:val="ListParagraph"/>
        <w:numPr>
          <w:ilvl w:val="0"/>
          <w:numId w:val="11"/>
        </w:numPr>
        <w:suppressAutoHyphens w:val="0"/>
        <w:jc w:val="both"/>
        <w:rPr>
          <w:rFonts w:ascii="Garamond" w:hAnsi="Garamond"/>
          <w:color w:val="000000"/>
          <w:lang w:val="en-IN" w:eastAsia="en-US"/>
        </w:rPr>
      </w:pPr>
      <w:r w:rsidRPr="00A3391E">
        <w:rPr>
          <w:rFonts w:ascii="Garamond" w:hAnsi="Garamond"/>
          <w:color w:val="000000"/>
          <w:lang w:val="en-US" w:eastAsia="en-US"/>
        </w:rPr>
        <w:t xml:space="preserve">Automated </w:t>
      </w:r>
      <w:r w:rsidRPr="00A3391E">
        <w:rPr>
          <w:rFonts w:ascii="Garamond" w:hAnsi="Garamond"/>
          <w:b/>
          <w:bCs/>
          <w:color w:val="000000"/>
          <w:lang w:val="en-US" w:eastAsia="en-US"/>
        </w:rPr>
        <w:t>incident creation and updates</w:t>
      </w:r>
      <w:r w:rsidRPr="00A3391E">
        <w:rPr>
          <w:rFonts w:ascii="Garamond" w:hAnsi="Garamond"/>
          <w:color w:val="000000"/>
          <w:lang w:val="en-US" w:eastAsia="en-US"/>
        </w:rPr>
        <w:t xml:space="preserve"> in ServiceNow based on events, errors, or business rules captured in MuleSoft flows.</w:t>
      </w:r>
    </w:p>
    <w:p w14:paraId="32250255" w14:textId="1B16E278" w:rsidR="00D20279" w:rsidRDefault="00D20279" w:rsidP="002E2530">
      <w:pPr>
        <w:pStyle w:val="ListParagraph"/>
        <w:numPr>
          <w:ilvl w:val="0"/>
          <w:numId w:val="11"/>
        </w:numPr>
        <w:suppressAutoHyphens w:val="0"/>
        <w:jc w:val="both"/>
        <w:rPr>
          <w:rFonts w:ascii="Garamond" w:hAnsi="Garamond"/>
          <w:color w:val="000000"/>
          <w:lang w:val="en-IN" w:eastAsia="en-US"/>
        </w:rPr>
      </w:pPr>
      <w:r w:rsidRPr="00D20279">
        <w:rPr>
          <w:rFonts w:ascii="Garamond" w:hAnsi="Garamond"/>
          <w:color w:val="000000"/>
          <w:lang w:val="en-US" w:eastAsia="en-US"/>
        </w:rPr>
        <w:t>Collaborated with cross-functional teams including solution architects, developers, DevOps, and operations to define and implement integration strategies.</w:t>
      </w:r>
    </w:p>
    <w:p w14:paraId="60246B52" w14:textId="5A29228B" w:rsidR="00AA4555" w:rsidRDefault="00AA4555" w:rsidP="002E2530">
      <w:pPr>
        <w:pStyle w:val="ListParagraph"/>
        <w:numPr>
          <w:ilvl w:val="0"/>
          <w:numId w:val="11"/>
        </w:numPr>
        <w:suppressAutoHyphens w:val="0"/>
        <w:jc w:val="both"/>
        <w:rPr>
          <w:rFonts w:ascii="Garamond" w:hAnsi="Garamond"/>
          <w:color w:val="000000"/>
          <w:lang w:val="en-IN" w:eastAsia="en-US"/>
        </w:rPr>
      </w:pPr>
      <w:r w:rsidRPr="00AA4555">
        <w:rPr>
          <w:rFonts w:ascii="Garamond" w:hAnsi="Garamond"/>
          <w:color w:val="000000"/>
          <w:lang w:val="en-US" w:eastAsia="en-US"/>
        </w:rPr>
        <w:t xml:space="preserve">Created and managed API specifications using RAML and implemented them on </w:t>
      </w:r>
      <w:proofErr w:type="spellStart"/>
      <w:r w:rsidRPr="00AA4555">
        <w:rPr>
          <w:rFonts w:ascii="Garamond" w:hAnsi="Garamond"/>
          <w:color w:val="000000"/>
          <w:lang w:val="en-US" w:eastAsia="en-US"/>
        </w:rPr>
        <w:t>Anypoint</w:t>
      </w:r>
      <w:proofErr w:type="spellEnd"/>
      <w:r w:rsidRPr="00AA4555">
        <w:rPr>
          <w:rFonts w:ascii="Garamond" w:hAnsi="Garamond"/>
          <w:color w:val="000000"/>
          <w:lang w:val="en-US" w:eastAsia="en-US"/>
        </w:rPr>
        <w:t xml:space="preserve"> Platform.</w:t>
      </w:r>
    </w:p>
    <w:p w14:paraId="6E94BA24" w14:textId="4BB627F9" w:rsidR="00250DD6" w:rsidRDefault="00250DD6" w:rsidP="002E2530">
      <w:pPr>
        <w:pStyle w:val="ListParagraph"/>
        <w:numPr>
          <w:ilvl w:val="0"/>
          <w:numId w:val="11"/>
        </w:numPr>
        <w:suppressAutoHyphens w:val="0"/>
        <w:jc w:val="both"/>
        <w:rPr>
          <w:rFonts w:ascii="Garamond" w:hAnsi="Garamond"/>
          <w:color w:val="000000"/>
          <w:lang w:val="en-IN" w:eastAsia="en-US"/>
        </w:rPr>
      </w:pPr>
      <w:r>
        <w:rPr>
          <w:rFonts w:ascii="Garamond" w:hAnsi="Garamond"/>
          <w:color w:val="000000"/>
          <w:lang w:val="en-IN" w:eastAsia="en-US"/>
        </w:rPr>
        <w:t xml:space="preserve">Secured APIs with </w:t>
      </w:r>
      <w:r w:rsidR="003524C1" w:rsidRPr="004A31B5">
        <w:rPr>
          <w:rFonts w:ascii="Garamond" w:hAnsi="Garamond"/>
          <w:b/>
          <w:bCs/>
          <w:color w:val="000000"/>
          <w:lang w:val="en-IN" w:eastAsia="en-US"/>
        </w:rPr>
        <w:t>O</w:t>
      </w:r>
      <w:r w:rsidRPr="004A31B5">
        <w:rPr>
          <w:rFonts w:ascii="Garamond" w:hAnsi="Garamond"/>
          <w:b/>
          <w:bCs/>
          <w:color w:val="000000"/>
          <w:lang w:val="en-IN" w:eastAsia="en-US"/>
        </w:rPr>
        <w:t>Auth2.0, client credentials</w:t>
      </w:r>
      <w:r>
        <w:rPr>
          <w:rFonts w:ascii="Garamond" w:hAnsi="Garamond"/>
          <w:color w:val="000000"/>
          <w:lang w:val="en-IN" w:eastAsia="en-US"/>
        </w:rPr>
        <w:t xml:space="preserve"> and policies like client ID enforcement,</w:t>
      </w:r>
    </w:p>
    <w:p w14:paraId="605C7485" w14:textId="0B65A747" w:rsidR="00250DD6" w:rsidRDefault="00250DD6" w:rsidP="002E2530">
      <w:pPr>
        <w:pStyle w:val="ListParagraph"/>
        <w:numPr>
          <w:ilvl w:val="0"/>
          <w:numId w:val="11"/>
        </w:numPr>
        <w:suppressAutoHyphens w:val="0"/>
        <w:jc w:val="both"/>
        <w:rPr>
          <w:rFonts w:ascii="Garamond" w:hAnsi="Garamond"/>
          <w:color w:val="000000"/>
          <w:lang w:val="en-IN" w:eastAsia="en-US"/>
        </w:rPr>
      </w:pPr>
      <w:r>
        <w:rPr>
          <w:rFonts w:ascii="Garamond" w:hAnsi="Garamond"/>
          <w:color w:val="000000"/>
          <w:lang w:val="en-IN" w:eastAsia="en-US"/>
        </w:rPr>
        <w:t xml:space="preserve">Build </w:t>
      </w:r>
      <w:r w:rsidRPr="004A31B5">
        <w:rPr>
          <w:rFonts w:ascii="Garamond" w:hAnsi="Garamond"/>
          <w:b/>
          <w:bCs/>
          <w:color w:val="000000"/>
          <w:lang w:val="en-IN" w:eastAsia="en-US"/>
        </w:rPr>
        <w:t>Munit test</w:t>
      </w:r>
      <w:r>
        <w:rPr>
          <w:rFonts w:ascii="Garamond" w:hAnsi="Garamond"/>
          <w:color w:val="000000"/>
          <w:lang w:val="en-IN" w:eastAsia="en-US"/>
        </w:rPr>
        <w:t xml:space="preserve"> cases with mocking for external systems and achieved high code coverage across critical flows.</w:t>
      </w:r>
    </w:p>
    <w:p w14:paraId="032C3082" w14:textId="6AF01F68" w:rsidR="00250DD6" w:rsidRDefault="00250DD6" w:rsidP="002E2530">
      <w:pPr>
        <w:pStyle w:val="ListParagraph"/>
        <w:numPr>
          <w:ilvl w:val="0"/>
          <w:numId w:val="11"/>
        </w:numPr>
        <w:suppressAutoHyphens w:val="0"/>
        <w:jc w:val="both"/>
        <w:rPr>
          <w:rFonts w:ascii="Garamond" w:hAnsi="Garamond"/>
          <w:color w:val="000000"/>
          <w:lang w:val="en-IN" w:eastAsia="en-US"/>
        </w:rPr>
      </w:pPr>
      <w:r>
        <w:rPr>
          <w:rFonts w:ascii="Garamond" w:hAnsi="Garamond"/>
          <w:color w:val="000000"/>
          <w:lang w:val="en-IN" w:eastAsia="en-US"/>
        </w:rPr>
        <w:t xml:space="preserve">Participated in code </w:t>
      </w:r>
      <w:r w:rsidR="0019430B">
        <w:rPr>
          <w:rFonts w:ascii="Garamond" w:hAnsi="Garamond"/>
          <w:color w:val="000000"/>
          <w:lang w:val="en-IN" w:eastAsia="en-US"/>
        </w:rPr>
        <w:t>reviews,</w:t>
      </w:r>
      <w:r>
        <w:rPr>
          <w:rFonts w:ascii="Garamond" w:hAnsi="Garamond"/>
          <w:color w:val="000000"/>
          <w:lang w:val="en-IN" w:eastAsia="en-US"/>
        </w:rPr>
        <w:t xml:space="preserve"> deployment planning.</w:t>
      </w:r>
    </w:p>
    <w:p w14:paraId="67A01883" w14:textId="1DC231F9" w:rsidR="006514F4" w:rsidRDefault="006514F4" w:rsidP="002E2530">
      <w:pPr>
        <w:pStyle w:val="ListParagraph"/>
        <w:numPr>
          <w:ilvl w:val="0"/>
          <w:numId w:val="11"/>
        </w:numPr>
        <w:suppressAutoHyphens w:val="0"/>
        <w:jc w:val="both"/>
        <w:rPr>
          <w:rFonts w:ascii="Garamond" w:hAnsi="Garamond"/>
          <w:color w:val="000000"/>
          <w:lang w:val="en-IN" w:eastAsia="en-US"/>
        </w:rPr>
      </w:pPr>
      <w:r w:rsidRPr="006514F4">
        <w:rPr>
          <w:rFonts w:ascii="Garamond" w:hAnsi="Garamond"/>
          <w:color w:val="000000"/>
          <w:lang w:val="en-US" w:eastAsia="en-US"/>
        </w:rPr>
        <w:t xml:space="preserve">Proactively monitored integration health and performance using </w:t>
      </w:r>
      <w:r w:rsidRPr="006514F4">
        <w:rPr>
          <w:rFonts w:ascii="Garamond" w:hAnsi="Garamond"/>
          <w:b/>
          <w:bCs/>
          <w:color w:val="000000"/>
          <w:lang w:val="en-US" w:eastAsia="en-US"/>
        </w:rPr>
        <w:t>Dynatrace</w:t>
      </w:r>
      <w:r w:rsidRPr="006514F4">
        <w:rPr>
          <w:rFonts w:ascii="Garamond" w:hAnsi="Garamond"/>
          <w:color w:val="000000"/>
          <w:lang w:val="en-US" w:eastAsia="en-US"/>
        </w:rPr>
        <w:t xml:space="preserve"> and </w:t>
      </w:r>
      <w:proofErr w:type="spellStart"/>
      <w:r w:rsidRPr="006514F4">
        <w:rPr>
          <w:rFonts w:ascii="Garamond" w:hAnsi="Garamond"/>
          <w:b/>
          <w:bCs/>
          <w:color w:val="000000"/>
          <w:lang w:val="en-US" w:eastAsia="en-US"/>
        </w:rPr>
        <w:t>Anypoint</w:t>
      </w:r>
      <w:proofErr w:type="spellEnd"/>
      <w:r w:rsidRPr="006514F4">
        <w:rPr>
          <w:rFonts w:ascii="Garamond" w:hAnsi="Garamond"/>
          <w:b/>
          <w:bCs/>
          <w:color w:val="000000"/>
          <w:lang w:val="en-US" w:eastAsia="en-US"/>
        </w:rPr>
        <w:t xml:space="preserve"> Monitoring</w:t>
      </w:r>
    </w:p>
    <w:p w14:paraId="17281CAF" w14:textId="3F1D5229" w:rsidR="00250DD6" w:rsidRPr="0004795E" w:rsidRDefault="00250DD6" w:rsidP="002E2530">
      <w:pPr>
        <w:pStyle w:val="ListParagraph"/>
        <w:numPr>
          <w:ilvl w:val="0"/>
          <w:numId w:val="11"/>
        </w:numPr>
        <w:suppressAutoHyphens w:val="0"/>
        <w:jc w:val="both"/>
        <w:rPr>
          <w:rFonts w:ascii="Garamond" w:hAnsi="Garamond"/>
          <w:color w:val="000000"/>
          <w:lang w:val="en-IN" w:eastAsia="en-US"/>
        </w:rPr>
      </w:pPr>
      <w:r>
        <w:rPr>
          <w:rFonts w:ascii="Garamond" w:hAnsi="Garamond"/>
          <w:color w:val="000000"/>
          <w:lang w:val="en-IN" w:eastAsia="en-US"/>
        </w:rPr>
        <w:t xml:space="preserve">Delivered integration documentation including </w:t>
      </w:r>
      <w:r w:rsidRPr="0030000B">
        <w:rPr>
          <w:rFonts w:ascii="Garamond" w:hAnsi="Garamond"/>
          <w:b/>
          <w:bCs/>
          <w:color w:val="000000"/>
          <w:lang w:val="en-IN" w:eastAsia="en-US"/>
        </w:rPr>
        <w:t>sequence diagram, flow diagrams</w:t>
      </w:r>
      <w:r>
        <w:rPr>
          <w:rFonts w:ascii="Garamond" w:hAnsi="Garamond"/>
          <w:color w:val="000000"/>
          <w:lang w:val="en-IN" w:eastAsia="en-US"/>
        </w:rPr>
        <w:t xml:space="preserve"> and error scenarios and field mapping for across functional teams.</w:t>
      </w:r>
    </w:p>
    <w:p w14:paraId="48A82397" w14:textId="77777777" w:rsidR="00763C4A" w:rsidRPr="00763C4A" w:rsidRDefault="00763C4A" w:rsidP="00763C4A">
      <w:pPr>
        <w:suppressAutoHyphens w:val="0"/>
        <w:jc w:val="both"/>
        <w:rPr>
          <w:rFonts w:ascii="Garamond" w:hAnsi="Garamond"/>
          <w:color w:val="000000"/>
          <w:lang w:val="en-IN" w:eastAsia="en-US"/>
        </w:rPr>
      </w:pPr>
    </w:p>
    <w:p w14:paraId="389AEA73" w14:textId="77777777" w:rsidR="00097662" w:rsidRDefault="00097662" w:rsidP="00675D9E">
      <w:pPr>
        <w:pStyle w:val="ListParagraph"/>
        <w:suppressAutoHyphens w:val="0"/>
        <w:ind w:left="0"/>
        <w:jc w:val="both"/>
        <w:rPr>
          <w:rFonts w:ascii="Garamond" w:hAnsi="Garamond"/>
          <w:b/>
          <w:bCs/>
          <w:color w:val="000000"/>
          <w:lang w:val="en-IN" w:eastAsia="en-US"/>
        </w:rPr>
      </w:pPr>
    </w:p>
    <w:p w14:paraId="52EFD5EE" w14:textId="77777777" w:rsidR="00097662" w:rsidRDefault="00097662" w:rsidP="00675D9E">
      <w:pPr>
        <w:pStyle w:val="ListParagraph"/>
        <w:suppressAutoHyphens w:val="0"/>
        <w:ind w:left="0"/>
        <w:jc w:val="both"/>
        <w:rPr>
          <w:rFonts w:ascii="Garamond" w:hAnsi="Garamond"/>
          <w:b/>
          <w:bCs/>
          <w:color w:val="000000"/>
          <w:lang w:val="en-IN" w:eastAsia="en-US"/>
        </w:rPr>
      </w:pPr>
    </w:p>
    <w:p w14:paraId="3CB1502C" w14:textId="3A3D4139" w:rsidR="00D317BF" w:rsidRDefault="00D317BF" w:rsidP="00D317BF">
      <w:pPr>
        <w:pStyle w:val="ListParagraph"/>
        <w:suppressAutoHyphens w:val="0"/>
        <w:ind w:left="0"/>
        <w:jc w:val="both"/>
        <w:rPr>
          <w:rFonts w:ascii="Garamond" w:hAnsi="Garamond"/>
          <w:b/>
          <w:bCs/>
          <w:color w:val="000000"/>
          <w:lang w:val="en-IN" w:eastAsia="en-US"/>
        </w:rPr>
      </w:pPr>
      <w:r>
        <w:rPr>
          <w:rFonts w:ascii="Garamond" w:hAnsi="Garamond"/>
          <w:b/>
          <w:bCs/>
          <w:color w:val="000000"/>
          <w:lang w:val="en-IN" w:eastAsia="en-US"/>
        </w:rPr>
        <w:t>Common Spirit Health</w:t>
      </w:r>
      <w:r>
        <w:rPr>
          <w:rFonts w:ascii="Garamond" w:hAnsi="Garamond"/>
          <w:b/>
          <w:bCs/>
          <w:color w:val="000000"/>
          <w:lang w:val="en-IN" w:eastAsia="en-US"/>
        </w:rPr>
        <w:tab/>
      </w:r>
      <w:r>
        <w:rPr>
          <w:rFonts w:ascii="Garamond" w:hAnsi="Garamond"/>
          <w:b/>
          <w:bCs/>
          <w:color w:val="000000"/>
          <w:lang w:val="en-IN" w:eastAsia="en-US"/>
        </w:rPr>
        <w:tab/>
      </w:r>
      <w:r>
        <w:rPr>
          <w:rFonts w:ascii="Garamond" w:hAnsi="Garamond"/>
          <w:b/>
          <w:bCs/>
          <w:color w:val="000000"/>
          <w:lang w:val="en-IN" w:eastAsia="en-US"/>
        </w:rPr>
        <w:tab/>
      </w:r>
      <w:r>
        <w:rPr>
          <w:rFonts w:ascii="Garamond" w:hAnsi="Garamond"/>
          <w:b/>
          <w:bCs/>
          <w:color w:val="000000"/>
          <w:lang w:val="en-IN" w:eastAsia="en-US"/>
        </w:rPr>
        <w:tab/>
      </w:r>
      <w:r>
        <w:rPr>
          <w:rFonts w:ascii="Garamond" w:hAnsi="Garamond"/>
          <w:b/>
          <w:bCs/>
          <w:color w:val="000000"/>
          <w:lang w:val="en-IN" w:eastAsia="en-US"/>
        </w:rPr>
        <w:tab/>
      </w:r>
      <w:r>
        <w:rPr>
          <w:rFonts w:ascii="Garamond" w:hAnsi="Garamond"/>
          <w:b/>
          <w:bCs/>
          <w:color w:val="000000"/>
          <w:lang w:val="en-IN" w:eastAsia="en-US"/>
        </w:rPr>
        <w:tab/>
      </w:r>
      <w:r w:rsidR="00CF03EC">
        <w:rPr>
          <w:rFonts w:ascii="Garamond" w:hAnsi="Garamond"/>
          <w:b/>
          <w:bCs/>
          <w:color w:val="000000"/>
          <w:lang w:val="en-IN" w:eastAsia="en-US"/>
        </w:rPr>
        <w:t>June</w:t>
      </w:r>
      <w:r>
        <w:rPr>
          <w:rFonts w:ascii="Garamond" w:hAnsi="Garamond"/>
          <w:b/>
          <w:bCs/>
          <w:color w:val="000000"/>
          <w:lang w:val="en-IN" w:eastAsia="en-US"/>
        </w:rPr>
        <w:t xml:space="preserve"> 202</w:t>
      </w:r>
      <w:r w:rsidR="00CF03EC">
        <w:rPr>
          <w:rFonts w:ascii="Garamond" w:hAnsi="Garamond"/>
          <w:b/>
          <w:bCs/>
          <w:color w:val="000000"/>
          <w:lang w:val="en-IN" w:eastAsia="en-US"/>
        </w:rPr>
        <w:t>3</w:t>
      </w:r>
      <w:r>
        <w:rPr>
          <w:rFonts w:ascii="Garamond" w:hAnsi="Garamond"/>
          <w:b/>
          <w:bCs/>
          <w:color w:val="000000"/>
          <w:lang w:val="en-IN" w:eastAsia="en-US"/>
        </w:rPr>
        <w:t xml:space="preserve"> to </w:t>
      </w:r>
      <w:r w:rsidR="00CF03EC">
        <w:rPr>
          <w:rFonts w:ascii="Garamond" w:hAnsi="Garamond"/>
          <w:b/>
          <w:bCs/>
          <w:color w:val="000000"/>
          <w:lang w:val="en-IN" w:eastAsia="en-US"/>
        </w:rPr>
        <w:t>Aug</w:t>
      </w:r>
      <w:r w:rsidR="00097662">
        <w:rPr>
          <w:rFonts w:ascii="Garamond" w:hAnsi="Garamond"/>
          <w:b/>
          <w:bCs/>
          <w:color w:val="000000"/>
          <w:lang w:val="en-IN" w:eastAsia="en-US"/>
        </w:rPr>
        <w:t xml:space="preserve"> 2024</w:t>
      </w:r>
    </w:p>
    <w:p w14:paraId="795D7096" w14:textId="77777777" w:rsidR="00D317BF" w:rsidRDefault="00D317BF" w:rsidP="00D317BF">
      <w:pPr>
        <w:pStyle w:val="ListParagraph"/>
        <w:suppressAutoHyphens w:val="0"/>
        <w:ind w:left="0"/>
        <w:jc w:val="both"/>
        <w:rPr>
          <w:rFonts w:ascii="Garamond" w:hAnsi="Garamond"/>
          <w:b/>
          <w:bCs/>
          <w:color w:val="000000"/>
          <w:lang w:val="en-IN" w:eastAsia="en-US"/>
        </w:rPr>
      </w:pPr>
      <w:r>
        <w:rPr>
          <w:rFonts w:ascii="Garamond" w:hAnsi="Garamond"/>
          <w:b/>
          <w:bCs/>
          <w:color w:val="000000"/>
          <w:lang w:val="en-IN" w:eastAsia="en-US"/>
        </w:rPr>
        <w:t>Sr MuleSoft Integration Developer</w:t>
      </w:r>
    </w:p>
    <w:p w14:paraId="10B52B13" w14:textId="77777777" w:rsidR="00D317BF" w:rsidRPr="00AD0304" w:rsidRDefault="00D317BF" w:rsidP="00D317BF">
      <w:pPr>
        <w:pStyle w:val="ListParagraph"/>
        <w:suppressAutoHyphens w:val="0"/>
        <w:ind w:left="0"/>
        <w:jc w:val="both"/>
        <w:rPr>
          <w:rFonts w:ascii="Garamond" w:hAnsi="Garamond"/>
          <w:b/>
          <w:bCs/>
          <w:color w:val="000000"/>
          <w:lang w:val="en-IN" w:eastAsia="en-US"/>
        </w:rPr>
      </w:pPr>
    </w:p>
    <w:p w14:paraId="5472B12F" w14:textId="07F66925" w:rsidR="009422D7" w:rsidRPr="00BF37DE" w:rsidRDefault="00BF37DE" w:rsidP="00D317BF">
      <w:pPr>
        <w:pBdr>
          <w:top w:val="nil"/>
          <w:left w:val="nil"/>
          <w:bottom w:val="nil"/>
          <w:right w:val="nil"/>
          <w:between w:val="nil"/>
        </w:pBdr>
        <w:contextualSpacing/>
        <w:rPr>
          <w:rFonts w:ascii="Garamond" w:hAnsi="Garamond"/>
        </w:rPr>
      </w:pPr>
      <w:r w:rsidRPr="00BF37DE">
        <w:rPr>
          <w:rFonts w:ascii="Garamond" w:hAnsi="Garamond"/>
          <w:color w:val="000000"/>
          <w:lang w:eastAsia="en-US"/>
        </w:rPr>
        <w:t>CommonSpirit is the largest Catholic hospital chain in the U.S., integrating systems across Dignity Health and EPIC.</w:t>
      </w:r>
    </w:p>
    <w:p w14:paraId="7347FC9F" w14:textId="55710292" w:rsidR="00D317BF" w:rsidRDefault="00D317BF" w:rsidP="00D317BF">
      <w:pPr>
        <w:pBdr>
          <w:top w:val="nil"/>
          <w:left w:val="nil"/>
          <w:bottom w:val="nil"/>
          <w:right w:val="nil"/>
          <w:between w:val="nil"/>
        </w:pBdr>
        <w:contextualSpacing/>
        <w:rPr>
          <w:rFonts w:ascii="Garamond" w:hAnsi="Garamond"/>
          <w:b/>
          <w:bCs/>
          <w:color w:val="000000"/>
        </w:rPr>
      </w:pPr>
      <w:r w:rsidRPr="003F3A4B">
        <w:rPr>
          <w:rFonts w:ascii="Garamond" w:hAnsi="Garamond"/>
          <w:b/>
          <w:bCs/>
          <w:color w:val="000000"/>
        </w:rPr>
        <w:t xml:space="preserve">Roles &amp; Responsibilities: </w:t>
      </w:r>
    </w:p>
    <w:p w14:paraId="02341619" w14:textId="57EAB081" w:rsidR="00D317BF" w:rsidRDefault="009652B3" w:rsidP="002E2530">
      <w:pPr>
        <w:numPr>
          <w:ilvl w:val="0"/>
          <w:numId w:val="7"/>
        </w:numPr>
        <w:contextualSpacing/>
        <w:rPr>
          <w:rFonts w:ascii="Garamond" w:eastAsia="Calibri" w:hAnsi="Garamond"/>
          <w:lang w:val="en"/>
        </w:rPr>
      </w:pPr>
      <w:r w:rsidRPr="009652B3">
        <w:rPr>
          <w:rFonts w:ascii="Garamond" w:eastAsia="Calibri" w:hAnsi="Garamond"/>
        </w:rPr>
        <w:t xml:space="preserve">Engaged in high-level mapping discussions with product </w:t>
      </w:r>
      <w:r w:rsidR="00C4379A" w:rsidRPr="009652B3">
        <w:rPr>
          <w:rFonts w:ascii="Garamond" w:eastAsia="Calibri" w:hAnsi="Garamond"/>
        </w:rPr>
        <w:t>owners.</w:t>
      </w:r>
    </w:p>
    <w:p w14:paraId="03EFF9C8" w14:textId="77777777" w:rsidR="009652B3" w:rsidRPr="009652B3" w:rsidRDefault="009652B3" w:rsidP="002E2530">
      <w:pPr>
        <w:numPr>
          <w:ilvl w:val="0"/>
          <w:numId w:val="7"/>
        </w:numPr>
        <w:contextualSpacing/>
        <w:rPr>
          <w:rFonts w:ascii="Garamond" w:eastAsia="Calibri" w:hAnsi="Garamond"/>
          <w:lang w:val="en"/>
        </w:rPr>
      </w:pPr>
      <w:r w:rsidRPr="009652B3">
        <w:rPr>
          <w:rFonts w:ascii="Garamond" w:eastAsia="Calibri" w:hAnsi="Garamond"/>
        </w:rPr>
        <w:t>Participated in story grooming and refinement sessions.</w:t>
      </w:r>
    </w:p>
    <w:p w14:paraId="71E8992A" w14:textId="573438D2" w:rsidR="00DC422A" w:rsidRDefault="009652B3" w:rsidP="002E2530">
      <w:pPr>
        <w:numPr>
          <w:ilvl w:val="0"/>
          <w:numId w:val="7"/>
        </w:numPr>
        <w:contextualSpacing/>
        <w:rPr>
          <w:rFonts w:ascii="Garamond" w:eastAsia="Calibri" w:hAnsi="Garamond"/>
          <w:lang w:val="en"/>
        </w:rPr>
      </w:pPr>
      <w:r w:rsidRPr="009652B3">
        <w:rPr>
          <w:rFonts w:ascii="Garamond" w:eastAsia="Calibri" w:hAnsi="Garamond"/>
        </w:rPr>
        <w:lastRenderedPageBreak/>
        <w:t xml:space="preserve">Created discovery and design documents in Confluence based on mapping sheets and specification </w:t>
      </w:r>
      <w:r w:rsidR="00C4379A" w:rsidRPr="009652B3">
        <w:rPr>
          <w:rFonts w:ascii="Garamond" w:eastAsia="Calibri" w:hAnsi="Garamond"/>
        </w:rPr>
        <w:t>documents.</w:t>
      </w:r>
    </w:p>
    <w:p w14:paraId="402080B7" w14:textId="2B414618" w:rsidR="009652B3" w:rsidRPr="009652B3" w:rsidRDefault="009652B3" w:rsidP="002E2530">
      <w:pPr>
        <w:numPr>
          <w:ilvl w:val="0"/>
          <w:numId w:val="7"/>
        </w:numPr>
        <w:contextualSpacing/>
        <w:rPr>
          <w:rFonts w:ascii="Garamond" w:eastAsia="Calibri" w:hAnsi="Garamond"/>
          <w:lang w:val="en"/>
        </w:rPr>
      </w:pPr>
      <w:r w:rsidRPr="009652B3">
        <w:rPr>
          <w:rFonts w:ascii="Garamond" w:eastAsia="Calibri" w:hAnsi="Garamond"/>
        </w:rPr>
        <w:t>Developed RAML according to project requirements</w:t>
      </w:r>
      <w:r>
        <w:rPr>
          <w:rFonts w:ascii="Garamond" w:eastAsia="Calibri" w:hAnsi="Garamond"/>
        </w:rPr>
        <w:t xml:space="preserve"> </w:t>
      </w:r>
      <w:r w:rsidRPr="009652B3">
        <w:rPr>
          <w:rFonts w:ascii="Garamond" w:eastAsia="Calibri" w:hAnsi="Garamond"/>
        </w:rPr>
        <w:t>specifications.</w:t>
      </w:r>
    </w:p>
    <w:p w14:paraId="131860EC" w14:textId="77777777" w:rsidR="002D3ECD" w:rsidRDefault="002D3ECD" w:rsidP="002E2530">
      <w:pPr>
        <w:numPr>
          <w:ilvl w:val="0"/>
          <w:numId w:val="7"/>
        </w:numPr>
        <w:contextualSpacing/>
        <w:rPr>
          <w:rFonts w:ascii="Garamond" w:eastAsia="Calibri" w:hAnsi="Garamond"/>
          <w:lang w:val="en"/>
        </w:rPr>
      </w:pPr>
      <w:r w:rsidRPr="002D3ECD">
        <w:rPr>
          <w:rFonts w:ascii="Garamond" w:eastAsia="Calibri" w:hAnsi="Garamond"/>
        </w:rPr>
        <w:t>Configured property files in Azure Config for API integration.</w:t>
      </w:r>
      <w:r w:rsidRPr="002D3ECD">
        <w:rPr>
          <w:rFonts w:ascii="Garamond" w:eastAsia="Calibri" w:hAnsi="Garamond"/>
          <w:lang w:val="en"/>
        </w:rPr>
        <w:t xml:space="preserve"> </w:t>
      </w:r>
    </w:p>
    <w:p w14:paraId="4AD3C32B" w14:textId="77777777" w:rsidR="002D3ECD" w:rsidRDefault="002D3ECD" w:rsidP="002E2530">
      <w:pPr>
        <w:numPr>
          <w:ilvl w:val="0"/>
          <w:numId w:val="7"/>
        </w:numPr>
        <w:contextualSpacing/>
        <w:rPr>
          <w:rFonts w:ascii="Garamond" w:eastAsia="Calibri" w:hAnsi="Garamond"/>
          <w:lang w:val="en"/>
        </w:rPr>
      </w:pPr>
      <w:r w:rsidRPr="002D3ECD">
        <w:rPr>
          <w:rFonts w:ascii="Garamond" w:eastAsia="Calibri" w:hAnsi="Garamond"/>
        </w:rPr>
        <w:t>Designed and developed APIs to integrate with EPIC and Cerner systems.</w:t>
      </w:r>
      <w:r w:rsidRPr="002D3ECD">
        <w:rPr>
          <w:rFonts w:ascii="Garamond" w:eastAsia="Calibri" w:hAnsi="Garamond"/>
          <w:lang w:val="en"/>
        </w:rPr>
        <w:t xml:space="preserve"> </w:t>
      </w:r>
    </w:p>
    <w:p w14:paraId="4CDB8EE6" w14:textId="77777777" w:rsidR="002D3ECD" w:rsidRDefault="002D3ECD" w:rsidP="002E2530">
      <w:pPr>
        <w:numPr>
          <w:ilvl w:val="0"/>
          <w:numId w:val="7"/>
        </w:numPr>
        <w:contextualSpacing/>
        <w:rPr>
          <w:rFonts w:ascii="Garamond" w:eastAsia="Calibri" w:hAnsi="Garamond"/>
          <w:lang w:val="en"/>
        </w:rPr>
      </w:pPr>
      <w:r w:rsidRPr="002D3ECD">
        <w:rPr>
          <w:rFonts w:ascii="Garamond" w:eastAsia="Calibri" w:hAnsi="Garamond"/>
        </w:rPr>
        <w:t>Built an API to integrate Salesforce with end systems.</w:t>
      </w:r>
      <w:r w:rsidRPr="002D3ECD">
        <w:rPr>
          <w:rFonts w:ascii="Garamond" w:eastAsia="Calibri" w:hAnsi="Garamond"/>
          <w:lang w:val="en"/>
        </w:rPr>
        <w:t xml:space="preserve"> </w:t>
      </w:r>
    </w:p>
    <w:p w14:paraId="7948543B" w14:textId="77777777" w:rsidR="002D3ECD" w:rsidRDefault="002D3ECD" w:rsidP="002E2530">
      <w:pPr>
        <w:numPr>
          <w:ilvl w:val="0"/>
          <w:numId w:val="7"/>
        </w:numPr>
        <w:contextualSpacing/>
        <w:rPr>
          <w:rFonts w:ascii="Garamond" w:eastAsia="Calibri" w:hAnsi="Garamond"/>
          <w:lang w:val="en"/>
        </w:rPr>
      </w:pPr>
      <w:r w:rsidRPr="002D3ECD">
        <w:rPr>
          <w:rFonts w:ascii="Garamond" w:eastAsia="Calibri" w:hAnsi="Garamond"/>
        </w:rPr>
        <w:t xml:space="preserve">Conducted performance testing on APIs using </w:t>
      </w:r>
      <w:r w:rsidRPr="00827223">
        <w:rPr>
          <w:rFonts w:ascii="Garamond" w:eastAsia="Calibri" w:hAnsi="Garamond"/>
          <w:b/>
          <w:bCs/>
        </w:rPr>
        <w:t>JMeter</w:t>
      </w:r>
      <w:r w:rsidRPr="002D3ECD">
        <w:rPr>
          <w:rFonts w:ascii="Garamond" w:eastAsia="Calibri" w:hAnsi="Garamond"/>
        </w:rPr>
        <w:t xml:space="preserve"> to simulate multiple requests prior to production.</w:t>
      </w:r>
      <w:r w:rsidRPr="002D3ECD">
        <w:rPr>
          <w:rFonts w:ascii="Garamond" w:eastAsia="Calibri" w:hAnsi="Garamond"/>
          <w:lang w:val="en"/>
        </w:rPr>
        <w:t xml:space="preserve"> </w:t>
      </w:r>
    </w:p>
    <w:p w14:paraId="4C7F7E38" w14:textId="57A4FB7C" w:rsidR="008F4B7E" w:rsidRDefault="008F4B7E" w:rsidP="002E2530">
      <w:pPr>
        <w:numPr>
          <w:ilvl w:val="0"/>
          <w:numId w:val="7"/>
        </w:numPr>
        <w:contextualSpacing/>
        <w:rPr>
          <w:rFonts w:ascii="Garamond" w:eastAsia="Calibri" w:hAnsi="Garamond"/>
          <w:lang w:val="en"/>
        </w:rPr>
      </w:pPr>
      <w:r w:rsidRPr="008F4B7E">
        <w:rPr>
          <w:rFonts w:ascii="Garamond" w:eastAsia="Calibri" w:hAnsi="Garamond"/>
        </w:rPr>
        <w:t>Troubleshot and resolved complex issues in API Gateway deployments using tools such as</w:t>
      </w:r>
      <w:r w:rsidR="00864DAF">
        <w:rPr>
          <w:rFonts w:ascii="Garamond" w:eastAsia="Calibri" w:hAnsi="Garamond"/>
        </w:rPr>
        <w:t xml:space="preserve"> </w:t>
      </w:r>
      <w:r w:rsidRPr="00827223">
        <w:rPr>
          <w:rFonts w:ascii="Garamond" w:eastAsia="Calibri" w:hAnsi="Garamond"/>
          <w:b/>
          <w:bCs/>
        </w:rPr>
        <w:t>Dynatrace</w:t>
      </w:r>
      <w:r w:rsidRPr="008F4B7E">
        <w:rPr>
          <w:rFonts w:ascii="Garamond" w:eastAsia="Calibri" w:hAnsi="Garamond"/>
        </w:rPr>
        <w:t xml:space="preserve">, and </w:t>
      </w:r>
      <w:proofErr w:type="spellStart"/>
      <w:r w:rsidRPr="00827223">
        <w:rPr>
          <w:rFonts w:ascii="Garamond" w:eastAsia="Calibri" w:hAnsi="Garamond"/>
          <w:b/>
          <w:bCs/>
        </w:rPr>
        <w:t>Anypoint</w:t>
      </w:r>
      <w:proofErr w:type="spellEnd"/>
      <w:r w:rsidRPr="00827223">
        <w:rPr>
          <w:rFonts w:ascii="Garamond" w:eastAsia="Calibri" w:hAnsi="Garamond"/>
          <w:b/>
          <w:bCs/>
        </w:rPr>
        <w:t xml:space="preserve"> Monitoring</w:t>
      </w:r>
      <w:r w:rsidRPr="008F4B7E">
        <w:rPr>
          <w:rFonts w:ascii="Garamond" w:eastAsia="Calibri" w:hAnsi="Garamond"/>
        </w:rPr>
        <w:t>.</w:t>
      </w:r>
    </w:p>
    <w:p w14:paraId="434E1B42" w14:textId="785BBF6A" w:rsidR="00C0737F" w:rsidRDefault="00C0737F" w:rsidP="002E2530">
      <w:pPr>
        <w:numPr>
          <w:ilvl w:val="0"/>
          <w:numId w:val="7"/>
        </w:numPr>
        <w:contextualSpacing/>
        <w:rPr>
          <w:rFonts w:ascii="Garamond" w:eastAsia="Calibri" w:hAnsi="Garamond"/>
          <w:lang w:val="en"/>
        </w:rPr>
      </w:pPr>
      <w:r w:rsidRPr="00C0737F">
        <w:rPr>
          <w:rFonts w:ascii="Garamond" w:eastAsia="Calibri" w:hAnsi="Garamond"/>
        </w:rPr>
        <w:t>Supported development teams with issue resolution, mentoring, and knowledge sharing on MuleSoft architecture and development practices.</w:t>
      </w:r>
    </w:p>
    <w:p w14:paraId="30C3FB0E" w14:textId="6B48FB8C" w:rsidR="00D20279" w:rsidRDefault="00D20279" w:rsidP="002E2530">
      <w:pPr>
        <w:numPr>
          <w:ilvl w:val="0"/>
          <w:numId w:val="7"/>
        </w:numPr>
        <w:contextualSpacing/>
        <w:rPr>
          <w:rFonts w:ascii="Garamond" w:eastAsia="Calibri" w:hAnsi="Garamond"/>
          <w:lang w:val="en"/>
        </w:rPr>
      </w:pPr>
      <w:r w:rsidRPr="00D20279">
        <w:rPr>
          <w:rFonts w:ascii="Garamond" w:eastAsia="Calibri" w:hAnsi="Garamond"/>
        </w:rPr>
        <w:t xml:space="preserve">Ensured high availability and operational readiness through deployments in </w:t>
      </w:r>
      <w:proofErr w:type="spellStart"/>
      <w:r w:rsidRPr="00D75FB2">
        <w:rPr>
          <w:rFonts w:ascii="Garamond" w:eastAsia="Calibri" w:hAnsi="Garamond"/>
          <w:b/>
          <w:bCs/>
        </w:rPr>
        <w:t>CloudHub</w:t>
      </w:r>
      <w:proofErr w:type="spellEnd"/>
      <w:r w:rsidRPr="00D75FB2">
        <w:rPr>
          <w:rFonts w:ascii="Garamond" w:eastAsia="Calibri" w:hAnsi="Garamond"/>
          <w:b/>
          <w:bCs/>
        </w:rPr>
        <w:t xml:space="preserve"> and Runtime Fabric (RTF),</w:t>
      </w:r>
      <w:r w:rsidRPr="00D20279">
        <w:rPr>
          <w:rFonts w:ascii="Garamond" w:eastAsia="Calibri" w:hAnsi="Garamond"/>
        </w:rPr>
        <w:t xml:space="preserve"> and containerization tools such as </w:t>
      </w:r>
      <w:r w:rsidRPr="00D75FB2">
        <w:rPr>
          <w:rFonts w:ascii="Garamond" w:eastAsia="Calibri" w:hAnsi="Garamond"/>
          <w:b/>
          <w:bCs/>
        </w:rPr>
        <w:t>Docker</w:t>
      </w:r>
      <w:r w:rsidRPr="00D20279">
        <w:rPr>
          <w:rFonts w:ascii="Garamond" w:eastAsia="Calibri" w:hAnsi="Garamond"/>
        </w:rPr>
        <w:t xml:space="preserve"> and </w:t>
      </w:r>
      <w:r w:rsidRPr="00D75FB2">
        <w:rPr>
          <w:rFonts w:ascii="Garamond" w:eastAsia="Calibri" w:hAnsi="Garamond"/>
          <w:b/>
          <w:bCs/>
        </w:rPr>
        <w:t>Kubernetes.</w:t>
      </w:r>
    </w:p>
    <w:p w14:paraId="2A9273DB" w14:textId="77777777" w:rsidR="002D3ECD" w:rsidRDefault="002D3ECD" w:rsidP="002E2530">
      <w:pPr>
        <w:numPr>
          <w:ilvl w:val="0"/>
          <w:numId w:val="7"/>
        </w:numPr>
        <w:contextualSpacing/>
        <w:rPr>
          <w:rFonts w:ascii="Garamond" w:eastAsia="Calibri" w:hAnsi="Garamond"/>
          <w:lang w:val="en"/>
        </w:rPr>
      </w:pPr>
      <w:r w:rsidRPr="002D3ECD">
        <w:rPr>
          <w:rFonts w:ascii="Garamond" w:eastAsia="Calibri" w:hAnsi="Garamond"/>
        </w:rPr>
        <w:t>Implemented standardized error handling for page size validation and pagination.</w:t>
      </w:r>
      <w:r w:rsidRPr="002D3ECD">
        <w:rPr>
          <w:rFonts w:ascii="Garamond" w:eastAsia="Calibri" w:hAnsi="Garamond"/>
          <w:lang w:val="en"/>
        </w:rPr>
        <w:t xml:space="preserve"> </w:t>
      </w:r>
    </w:p>
    <w:p w14:paraId="17FDACC0" w14:textId="3AB62F1E" w:rsidR="001726E2" w:rsidRDefault="002D3ECD" w:rsidP="001726E2">
      <w:pPr>
        <w:contextualSpacing/>
        <w:rPr>
          <w:rFonts w:ascii="Garamond" w:eastAsia="Calibri" w:hAnsi="Garamond"/>
        </w:rPr>
      </w:pPr>
      <w:r w:rsidRPr="002D3ECD">
        <w:rPr>
          <w:rFonts w:ascii="Garamond" w:eastAsia="Calibri" w:hAnsi="Garamond"/>
        </w:rPr>
        <w:t>Attended daily scrum meetings to track project progress, resolve blockers, and discuss solutions.</w:t>
      </w:r>
    </w:p>
    <w:p w14:paraId="33742B52" w14:textId="77777777" w:rsidR="002D3ECD" w:rsidRDefault="002D3ECD" w:rsidP="001726E2">
      <w:pPr>
        <w:contextualSpacing/>
        <w:rPr>
          <w:rFonts w:ascii="Garamond" w:eastAsia="Calibri" w:hAnsi="Garamond"/>
          <w:lang w:val="en"/>
        </w:rPr>
      </w:pPr>
    </w:p>
    <w:p w14:paraId="12C60970" w14:textId="6C6CC779" w:rsidR="001726E2" w:rsidRDefault="001726E2" w:rsidP="001726E2">
      <w:pPr>
        <w:contextualSpacing/>
        <w:rPr>
          <w:rFonts w:ascii="Garamond" w:eastAsia="Calibri" w:hAnsi="Garamond"/>
          <w:lang w:val="en"/>
        </w:rPr>
      </w:pPr>
      <w:r w:rsidRPr="003F3A4B">
        <w:rPr>
          <w:rFonts w:ascii="Garamond" w:hAnsi="Garamond"/>
          <w:b/>
          <w:bCs/>
        </w:rPr>
        <w:t>Technologies Used</w:t>
      </w:r>
      <w:r w:rsidRPr="003F3A4B">
        <w:rPr>
          <w:rFonts w:ascii="Garamond" w:hAnsi="Garamond"/>
        </w:rPr>
        <w:t xml:space="preserve">: </w:t>
      </w:r>
      <w:r w:rsidRPr="003F3A4B">
        <w:rPr>
          <w:rFonts w:ascii="Garamond" w:hAnsi="Garamond"/>
          <w:color w:val="000000"/>
          <w:lang w:eastAsia="en-US"/>
        </w:rPr>
        <w:t>Mule 4.</w:t>
      </w:r>
      <w:r>
        <w:rPr>
          <w:rFonts w:ascii="Garamond" w:hAnsi="Garamond"/>
          <w:color w:val="000000"/>
          <w:lang w:eastAsia="en-US"/>
        </w:rPr>
        <w:t>4</w:t>
      </w:r>
      <w:r w:rsidRPr="003F3A4B">
        <w:rPr>
          <w:rFonts w:ascii="Garamond" w:hAnsi="Garamond"/>
          <w:color w:val="000000"/>
          <w:lang w:eastAsia="en-US"/>
        </w:rPr>
        <w:t xml:space="preserve">, Any point Studio, </w:t>
      </w:r>
      <w:r>
        <w:rPr>
          <w:rFonts w:ascii="Garamond" w:hAnsi="Garamond"/>
          <w:color w:val="000000"/>
          <w:lang w:eastAsia="en-US"/>
        </w:rPr>
        <w:t>Azure DevOps</w:t>
      </w:r>
      <w:r w:rsidRPr="003F3A4B">
        <w:rPr>
          <w:rFonts w:ascii="Garamond" w:hAnsi="Garamond"/>
          <w:color w:val="000000"/>
          <w:lang w:eastAsia="en-US"/>
        </w:rPr>
        <w:t>, GitHub Desktop Tool, Postman Tool</w:t>
      </w:r>
      <w:r>
        <w:rPr>
          <w:rFonts w:ascii="Garamond" w:hAnsi="Garamond"/>
          <w:color w:val="000000"/>
          <w:lang w:eastAsia="en-US"/>
        </w:rPr>
        <w:t>,</w:t>
      </w:r>
      <w:r w:rsidRPr="003F3A4B">
        <w:rPr>
          <w:rFonts w:ascii="Garamond" w:hAnsi="Garamond"/>
          <w:color w:val="000000"/>
          <w:lang w:eastAsia="en-US"/>
        </w:rPr>
        <w:t xml:space="preserve"> Any point platform,</w:t>
      </w:r>
      <w:r w:rsidR="00273AE6">
        <w:rPr>
          <w:rFonts w:ascii="Garamond" w:hAnsi="Garamond"/>
          <w:color w:val="000000"/>
          <w:lang w:eastAsia="en-US"/>
        </w:rPr>
        <w:t xml:space="preserve"> </w:t>
      </w:r>
      <w:r w:rsidR="00F71B48">
        <w:rPr>
          <w:rFonts w:ascii="Garamond" w:hAnsi="Garamond"/>
          <w:color w:val="000000"/>
          <w:lang w:eastAsia="en-US"/>
        </w:rPr>
        <w:t>JMeter</w:t>
      </w:r>
      <w:r w:rsidRPr="003F3A4B">
        <w:rPr>
          <w:rFonts w:ascii="Garamond" w:hAnsi="Garamond"/>
          <w:color w:val="000000"/>
          <w:lang w:eastAsia="en-US"/>
        </w:rPr>
        <w:t xml:space="preserve"> Maven</w:t>
      </w:r>
      <w:r>
        <w:rPr>
          <w:rFonts w:ascii="Garamond" w:hAnsi="Garamond"/>
          <w:color w:val="000000"/>
          <w:lang w:eastAsia="en-US"/>
        </w:rPr>
        <w:t>.</w:t>
      </w:r>
    </w:p>
    <w:p w14:paraId="552D5E03" w14:textId="77777777" w:rsidR="007C3CCD" w:rsidRPr="00DC422A" w:rsidRDefault="007C3CCD" w:rsidP="007C3CCD">
      <w:pPr>
        <w:ind w:left="360"/>
        <w:contextualSpacing/>
        <w:rPr>
          <w:rFonts w:ascii="Garamond" w:eastAsia="Calibri" w:hAnsi="Garamond"/>
          <w:lang w:val="en"/>
        </w:rPr>
      </w:pPr>
    </w:p>
    <w:p w14:paraId="12C1A54D" w14:textId="052A3E80" w:rsidR="00DC422A" w:rsidRPr="009422D7" w:rsidRDefault="00DC422A" w:rsidP="00DC422A">
      <w:pPr>
        <w:ind w:left="720"/>
        <w:contextualSpacing/>
        <w:rPr>
          <w:rFonts w:ascii="Garamond" w:eastAsia="Calibri" w:hAnsi="Garamond"/>
          <w:lang w:val="en"/>
        </w:rPr>
      </w:pPr>
    </w:p>
    <w:p w14:paraId="00FB94AC" w14:textId="77777777" w:rsidR="00675D9E" w:rsidRPr="003F3A4B" w:rsidRDefault="00675D9E" w:rsidP="00675D9E">
      <w:pPr>
        <w:pBdr>
          <w:bottom w:val="single" w:sz="4" w:space="1" w:color="auto"/>
        </w:pBdr>
        <w:contextualSpacing/>
        <w:rPr>
          <w:rFonts w:ascii="Garamond" w:hAnsi="Garamond"/>
        </w:rPr>
      </w:pPr>
    </w:p>
    <w:p w14:paraId="4E83326C" w14:textId="77777777" w:rsidR="00675D9E" w:rsidRDefault="00675D9E" w:rsidP="00675D9E">
      <w:pPr>
        <w:pStyle w:val="ListParagraph"/>
        <w:suppressAutoHyphens w:val="0"/>
        <w:ind w:left="0"/>
        <w:jc w:val="both"/>
        <w:rPr>
          <w:rFonts w:ascii="Garamond" w:hAnsi="Garamond"/>
          <w:b/>
          <w:bCs/>
          <w:color w:val="000000"/>
          <w:lang w:eastAsia="en-US"/>
        </w:rPr>
      </w:pPr>
    </w:p>
    <w:p w14:paraId="1A322BF6" w14:textId="77777777" w:rsidR="00675D9E" w:rsidRPr="003F3A4B" w:rsidRDefault="00675D9E" w:rsidP="00675D9E">
      <w:pPr>
        <w:pStyle w:val="ListParagraph"/>
        <w:suppressAutoHyphens w:val="0"/>
        <w:ind w:left="0"/>
        <w:jc w:val="both"/>
        <w:rPr>
          <w:rFonts w:ascii="Garamond" w:hAnsi="Garamond"/>
          <w:b/>
          <w:bCs/>
          <w:color w:val="000000"/>
          <w:lang w:eastAsia="en-US"/>
        </w:rPr>
      </w:pPr>
    </w:p>
    <w:p w14:paraId="11CD2954" w14:textId="77777777" w:rsidR="00675D9E" w:rsidRDefault="00675D9E" w:rsidP="00675D9E">
      <w:pPr>
        <w:contextualSpacing/>
        <w:jc w:val="both"/>
        <w:rPr>
          <w:rFonts w:ascii="Garamond" w:hAnsi="Garamond"/>
          <w:b/>
        </w:rPr>
      </w:pPr>
      <w:r w:rsidRPr="003F3A4B">
        <w:rPr>
          <w:rFonts w:ascii="Garamond" w:hAnsi="Garamond"/>
          <w:b/>
        </w:rPr>
        <w:t xml:space="preserve">Pacific Life, </w:t>
      </w:r>
      <w:hyperlink r:id="rId7" w:tooltip="Newport Beach, California" w:history="1">
        <w:r w:rsidRPr="003F3A4B">
          <w:rPr>
            <w:rFonts w:ascii="Garamond" w:hAnsi="Garamond"/>
            <w:b/>
          </w:rPr>
          <w:t>Newport Beach, C</w:t>
        </w:r>
      </w:hyperlink>
      <w:r w:rsidRPr="003F3A4B">
        <w:rPr>
          <w:rFonts w:ascii="Garamond" w:hAnsi="Garamond"/>
          <w:b/>
        </w:rPr>
        <w:t xml:space="preserve">A                                                    </w:t>
      </w:r>
      <w:r>
        <w:rPr>
          <w:rFonts w:ascii="Garamond" w:hAnsi="Garamond"/>
          <w:b/>
        </w:rPr>
        <w:tab/>
        <w:t>April</w:t>
      </w:r>
      <w:r w:rsidRPr="003F3A4B">
        <w:rPr>
          <w:rFonts w:ascii="Garamond" w:hAnsi="Garamond"/>
          <w:b/>
        </w:rPr>
        <w:t xml:space="preserve"> 202</w:t>
      </w:r>
      <w:r>
        <w:rPr>
          <w:rFonts w:ascii="Garamond" w:hAnsi="Garamond"/>
          <w:b/>
        </w:rPr>
        <w:t>1</w:t>
      </w:r>
      <w:r w:rsidRPr="003F3A4B">
        <w:rPr>
          <w:rFonts w:ascii="Garamond" w:hAnsi="Garamond"/>
          <w:b/>
        </w:rPr>
        <w:t xml:space="preserve"> to</w:t>
      </w:r>
      <w:r>
        <w:rPr>
          <w:rFonts w:ascii="Garamond" w:hAnsi="Garamond"/>
          <w:b/>
        </w:rPr>
        <w:t xml:space="preserve"> April 2023</w:t>
      </w:r>
    </w:p>
    <w:p w14:paraId="06B72E65" w14:textId="77777777" w:rsidR="00675D9E" w:rsidRPr="003F3A4B" w:rsidRDefault="00675D9E" w:rsidP="00675D9E">
      <w:pPr>
        <w:contextualSpacing/>
        <w:jc w:val="both"/>
        <w:rPr>
          <w:rFonts w:ascii="Garamond" w:hAnsi="Garamond"/>
          <w:b/>
        </w:rPr>
      </w:pPr>
      <w:r>
        <w:rPr>
          <w:rFonts w:ascii="Garamond" w:hAnsi="Garamond"/>
          <w:b/>
        </w:rPr>
        <w:t xml:space="preserve">Sr MuleSoft Integration Developer </w:t>
      </w:r>
    </w:p>
    <w:p w14:paraId="3C7B98FB" w14:textId="77777777" w:rsidR="00675D9E" w:rsidRDefault="00675D9E" w:rsidP="00675D9E">
      <w:pPr>
        <w:contextualSpacing/>
        <w:rPr>
          <w:rFonts w:ascii="Garamond" w:hAnsi="Garamond"/>
        </w:rPr>
      </w:pPr>
    </w:p>
    <w:p w14:paraId="6CA8A92D" w14:textId="77777777" w:rsidR="00675D9E" w:rsidRPr="003F3A4B" w:rsidRDefault="00675D9E" w:rsidP="00675D9E">
      <w:pPr>
        <w:contextualSpacing/>
        <w:rPr>
          <w:rFonts w:ascii="Garamond" w:hAnsi="Garamond"/>
        </w:rPr>
      </w:pPr>
      <w:r w:rsidRPr="003F3A4B">
        <w:rPr>
          <w:rFonts w:ascii="Garamond" w:hAnsi="Garamond"/>
        </w:rPr>
        <w:t>Pacific Life Insurance Company is an American insurance company providing life insurance products, annuities, and mutual funds, and offers a variety of investment products and services to individuals, businesses, and pension plans.</w:t>
      </w:r>
    </w:p>
    <w:p w14:paraId="1D6F14F1" w14:textId="77777777" w:rsidR="00675D9E" w:rsidRPr="003F3A4B" w:rsidRDefault="00675D9E" w:rsidP="00675D9E">
      <w:pPr>
        <w:contextualSpacing/>
        <w:rPr>
          <w:rFonts w:ascii="Garamond" w:hAnsi="Garamond"/>
        </w:rPr>
      </w:pPr>
    </w:p>
    <w:p w14:paraId="4983231D" w14:textId="77777777" w:rsidR="00675D9E" w:rsidRDefault="00675D9E" w:rsidP="00675D9E">
      <w:pPr>
        <w:pBdr>
          <w:top w:val="nil"/>
          <w:left w:val="nil"/>
          <w:bottom w:val="nil"/>
          <w:right w:val="nil"/>
          <w:between w:val="nil"/>
        </w:pBdr>
        <w:contextualSpacing/>
        <w:rPr>
          <w:rFonts w:ascii="Garamond" w:hAnsi="Garamond"/>
          <w:b/>
          <w:bCs/>
          <w:color w:val="000000"/>
        </w:rPr>
      </w:pPr>
      <w:r w:rsidRPr="003F3A4B">
        <w:rPr>
          <w:rFonts w:ascii="Garamond" w:hAnsi="Garamond"/>
          <w:b/>
          <w:bCs/>
          <w:color w:val="000000"/>
        </w:rPr>
        <w:t xml:space="preserve">Roles &amp; Responsibilities: </w:t>
      </w:r>
    </w:p>
    <w:p w14:paraId="46E6E6E7" w14:textId="77777777" w:rsidR="00675D9E" w:rsidRDefault="00675D9E" w:rsidP="002E2530">
      <w:pPr>
        <w:numPr>
          <w:ilvl w:val="0"/>
          <w:numId w:val="7"/>
        </w:numPr>
        <w:contextualSpacing/>
        <w:rPr>
          <w:rFonts w:ascii="Garamond" w:eastAsia="Calibri" w:hAnsi="Garamond"/>
          <w:lang w:val="en"/>
        </w:rPr>
      </w:pPr>
      <w:r>
        <w:rPr>
          <w:rFonts w:ascii="Garamond" w:eastAsia="Calibri" w:hAnsi="Garamond"/>
          <w:lang w:val="en"/>
        </w:rPr>
        <w:t>Design and Develop enterprise services API Specification using RAML and REST Schema.</w:t>
      </w:r>
    </w:p>
    <w:p w14:paraId="2334FDD1" w14:textId="77777777" w:rsidR="00675D9E" w:rsidRPr="001A60F6" w:rsidRDefault="00675D9E" w:rsidP="002E2530">
      <w:pPr>
        <w:numPr>
          <w:ilvl w:val="0"/>
          <w:numId w:val="7"/>
        </w:numPr>
        <w:contextualSpacing/>
        <w:rPr>
          <w:rFonts w:ascii="Garamond" w:eastAsia="Calibri" w:hAnsi="Garamond"/>
          <w:lang w:val="en"/>
        </w:rPr>
      </w:pPr>
      <w:r>
        <w:rPr>
          <w:rFonts w:ascii="Garamond" w:eastAsia="Calibri" w:hAnsi="Garamond"/>
          <w:lang w:val="en"/>
        </w:rPr>
        <w:t xml:space="preserve">Created Some POC before Implementing in </w:t>
      </w:r>
      <w:r w:rsidRPr="00B03A7B">
        <w:rPr>
          <w:rFonts w:ascii="Garamond" w:eastAsia="Calibri" w:hAnsi="Garamond"/>
          <w:b/>
          <w:bCs/>
          <w:lang w:val="en"/>
        </w:rPr>
        <w:t>API Custom Policy</w:t>
      </w:r>
      <w:r>
        <w:rPr>
          <w:rFonts w:ascii="Garamond" w:eastAsia="Calibri" w:hAnsi="Garamond"/>
          <w:lang w:val="en"/>
        </w:rPr>
        <w:t xml:space="preserve"> in Our Application.</w:t>
      </w:r>
    </w:p>
    <w:p w14:paraId="0C4C73CA" w14:textId="77777777" w:rsidR="00675D9E" w:rsidRPr="003F3A4B" w:rsidRDefault="00675D9E" w:rsidP="002E2530">
      <w:pPr>
        <w:numPr>
          <w:ilvl w:val="0"/>
          <w:numId w:val="7"/>
        </w:numPr>
        <w:contextualSpacing/>
        <w:rPr>
          <w:rFonts w:ascii="Garamond" w:eastAsia="Calibri" w:hAnsi="Garamond"/>
          <w:lang w:val="en"/>
        </w:rPr>
      </w:pPr>
      <w:r w:rsidRPr="003F3A4B">
        <w:rPr>
          <w:rFonts w:ascii="Garamond" w:eastAsia="Calibri" w:hAnsi="Garamond"/>
          <w:lang w:val="en"/>
        </w:rPr>
        <w:t>Implement</w:t>
      </w:r>
      <w:r>
        <w:rPr>
          <w:rFonts w:ascii="Garamond" w:eastAsia="Calibri" w:hAnsi="Garamond"/>
          <w:lang w:val="en"/>
        </w:rPr>
        <w:t xml:space="preserve">ed </w:t>
      </w:r>
      <w:r w:rsidRPr="007B0852">
        <w:rPr>
          <w:rFonts w:ascii="Garamond" w:eastAsia="Calibri" w:hAnsi="Garamond"/>
          <w:b/>
          <w:bCs/>
          <w:lang w:val="en"/>
        </w:rPr>
        <w:t>AWS S3 bucket</w:t>
      </w:r>
      <w:r w:rsidRPr="003F3A4B">
        <w:rPr>
          <w:rFonts w:ascii="Garamond" w:eastAsia="Calibri" w:hAnsi="Garamond"/>
          <w:lang w:val="en"/>
        </w:rPr>
        <w:t xml:space="preserve"> </w:t>
      </w:r>
      <w:r>
        <w:rPr>
          <w:rFonts w:ascii="Garamond" w:eastAsia="Calibri" w:hAnsi="Garamond"/>
          <w:lang w:val="en"/>
        </w:rPr>
        <w:t xml:space="preserve">Connector </w:t>
      </w:r>
      <w:r w:rsidRPr="003F3A4B">
        <w:rPr>
          <w:rFonts w:ascii="Garamond" w:eastAsia="Calibri" w:hAnsi="Garamond"/>
          <w:lang w:val="en"/>
        </w:rPr>
        <w:t xml:space="preserve">and </w:t>
      </w:r>
      <w:r w:rsidRPr="007B0852">
        <w:rPr>
          <w:rFonts w:ascii="Garamond" w:eastAsia="Calibri" w:hAnsi="Garamond"/>
          <w:b/>
          <w:bCs/>
          <w:lang w:val="en"/>
        </w:rPr>
        <w:t>SQS services</w:t>
      </w:r>
      <w:r w:rsidRPr="003F3A4B">
        <w:rPr>
          <w:rFonts w:ascii="Garamond" w:eastAsia="Calibri" w:hAnsi="Garamond"/>
          <w:lang w:val="en"/>
        </w:rPr>
        <w:t xml:space="preserve"> in our API’s</w:t>
      </w:r>
    </w:p>
    <w:p w14:paraId="6C02B2E5" w14:textId="04F5722C" w:rsidR="00675D9E" w:rsidRPr="003F3A4B" w:rsidRDefault="00675D9E" w:rsidP="002E2530">
      <w:pPr>
        <w:numPr>
          <w:ilvl w:val="0"/>
          <w:numId w:val="7"/>
        </w:numPr>
        <w:contextualSpacing/>
        <w:rPr>
          <w:rFonts w:ascii="Garamond" w:eastAsia="Calibri" w:hAnsi="Garamond"/>
          <w:lang w:val="en"/>
        </w:rPr>
      </w:pPr>
      <w:r w:rsidRPr="003F3A4B">
        <w:rPr>
          <w:rFonts w:ascii="Garamond" w:eastAsia="Calibri" w:hAnsi="Garamond"/>
          <w:lang w:val="en"/>
        </w:rPr>
        <w:t>migrat</w:t>
      </w:r>
      <w:r>
        <w:rPr>
          <w:rFonts w:ascii="Garamond" w:eastAsia="Calibri" w:hAnsi="Garamond"/>
          <w:lang w:val="en"/>
        </w:rPr>
        <w:t>ed</w:t>
      </w:r>
      <w:r w:rsidRPr="003F3A4B">
        <w:rPr>
          <w:rFonts w:ascii="Garamond" w:eastAsia="Calibri" w:hAnsi="Garamond"/>
          <w:lang w:val="en"/>
        </w:rPr>
        <w:t xml:space="preserve"> normal </w:t>
      </w:r>
      <w:r w:rsidR="00F83695" w:rsidRPr="003F3A4B">
        <w:rPr>
          <w:rFonts w:ascii="Garamond" w:eastAsia="Calibri" w:hAnsi="Garamond"/>
          <w:lang w:val="en"/>
        </w:rPr>
        <w:t>APIs</w:t>
      </w:r>
      <w:r w:rsidRPr="003F3A4B">
        <w:rPr>
          <w:rFonts w:ascii="Garamond" w:eastAsia="Calibri" w:hAnsi="Garamond"/>
          <w:lang w:val="en"/>
        </w:rPr>
        <w:t xml:space="preserve">. into Maven archetype </w:t>
      </w:r>
      <w:r w:rsidR="00F83695" w:rsidRPr="003F3A4B">
        <w:rPr>
          <w:rFonts w:ascii="Garamond" w:eastAsia="Calibri" w:hAnsi="Garamond"/>
          <w:lang w:val="en"/>
        </w:rPr>
        <w:t>APIs</w:t>
      </w:r>
      <w:r w:rsidRPr="003F3A4B">
        <w:rPr>
          <w:rFonts w:ascii="Garamond" w:eastAsia="Calibri" w:hAnsi="Garamond"/>
          <w:lang w:val="en"/>
        </w:rPr>
        <w:t>.</w:t>
      </w:r>
    </w:p>
    <w:p w14:paraId="3E95E2F8" w14:textId="77777777" w:rsidR="00675D9E" w:rsidRPr="003F3A4B" w:rsidRDefault="00675D9E" w:rsidP="002E2530">
      <w:pPr>
        <w:numPr>
          <w:ilvl w:val="0"/>
          <w:numId w:val="7"/>
        </w:numPr>
        <w:contextualSpacing/>
        <w:rPr>
          <w:rFonts w:ascii="Garamond" w:eastAsia="Calibri" w:hAnsi="Garamond"/>
          <w:lang w:val="en"/>
        </w:rPr>
      </w:pPr>
      <w:r w:rsidRPr="003F3A4B">
        <w:rPr>
          <w:rFonts w:ascii="Garamond" w:eastAsia="Calibri" w:hAnsi="Garamond"/>
          <w:lang w:val="en"/>
        </w:rPr>
        <w:t xml:space="preserve">Implemented </w:t>
      </w:r>
      <w:proofErr w:type="spellStart"/>
      <w:r w:rsidRPr="00F56A24">
        <w:rPr>
          <w:rFonts w:ascii="Garamond" w:eastAsia="Calibri" w:hAnsi="Garamond"/>
          <w:b/>
          <w:bCs/>
          <w:lang w:val="en"/>
        </w:rPr>
        <w:t>Healthcheckdependencies</w:t>
      </w:r>
      <w:proofErr w:type="spellEnd"/>
      <w:r w:rsidRPr="003F3A4B">
        <w:rPr>
          <w:rFonts w:ascii="Garamond" w:eastAsia="Calibri" w:hAnsi="Garamond"/>
          <w:lang w:val="en"/>
        </w:rPr>
        <w:t xml:space="preserve"> to our APIs to check dependent API’s status.</w:t>
      </w:r>
    </w:p>
    <w:p w14:paraId="17310D9A" w14:textId="77777777" w:rsidR="00675D9E" w:rsidRPr="003F3A4B" w:rsidRDefault="00675D9E" w:rsidP="002E2530">
      <w:pPr>
        <w:numPr>
          <w:ilvl w:val="0"/>
          <w:numId w:val="7"/>
        </w:numPr>
        <w:contextualSpacing/>
        <w:rPr>
          <w:rFonts w:ascii="Garamond" w:eastAsia="Calibri" w:hAnsi="Garamond"/>
          <w:lang w:val="en"/>
        </w:rPr>
      </w:pPr>
      <w:r>
        <w:rPr>
          <w:rFonts w:ascii="Garamond" w:eastAsia="Calibri" w:hAnsi="Garamond"/>
          <w:lang w:val="en"/>
        </w:rPr>
        <w:t>Responsible for Implementing RAML in Design Center Based on API Spec.</w:t>
      </w:r>
    </w:p>
    <w:p w14:paraId="4FE387B0" w14:textId="77777777" w:rsidR="00675D9E" w:rsidRPr="003F3A4B" w:rsidRDefault="00675D9E" w:rsidP="002E2530">
      <w:pPr>
        <w:numPr>
          <w:ilvl w:val="0"/>
          <w:numId w:val="7"/>
        </w:numPr>
        <w:contextualSpacing/>
        <w:rPr>
          <w:rFonts w:ascii="Garamond" w:hAnsi="Garamond"/>
        </w:rPr>
      </w:pPr>
      <w:r>
        <w:rPr>
          <w:rFonts w:ascii="Garamond" w:hAnsi="Garamond"/>
        </w:rPr>
        <w:t>I</w:t>
      </w:r>
      <w:r w:rsidRPr="003F3A4B">
        <w:rPr>
          <w:rFonts w:ascii="Garamond" w:hAnsi="Garamond"/>
        </w:rPr>
        <w:t>mplement</w:t>
      </w:r>
      <w:r>
        <w:rPr>
          <w:rFonts w:ascii="Garamond" w:hAnsi="Garamond"/>
        </w:rPr>
        <w:t>ed</w:t>
      </w:r>
      <w:r w:rsidRPr="003F3A4B">
        <w:rPr>
          <w:rFonts w:ascii="Garamond" w:hAnsi="Garamond"/>
        </w:rPr>
        <w:t xml:space="preserve"> </w:t>
      </w:r>
      <w:r w:rsidRPr="00975230">
        <w:rPr>
          <w:rFonts w:ascii="Garamond" w:hAnsi="Garamond"/>
          <w:b/>
          <w:bCs/>
        </w:rPr>
        <w:t>Teams Notifications</w:t>
      </w:r>
      <w:r w:rsidRPr="003F3A4B">
        <w:rPr>
          <w:rFonts w:ascii="Garamond" w:hAnsi="Garamond"/>
        </w:rPr>
        <w:t xml:space="preserve"> in the APIs.</w:t>
      </w:r>
    </w:p>
    <w:p w14:paraId="66D9545C" w14:textId="77777777" w:rsidR="00675D9E" w:rsidRPr="00C21B28" w:rsidRDefault="00675D9E" w:rsidP="002E2530">
      <w:pPr>
        <w:numPr>
          <w:ilvl w:val="0"/>
          <w:numId w:val="7"/>
        </w:numPr>
        <w:contextualSpacing/>
        <w:rPr>
          <w:rFonts w:ascii="Garamond" w:hAnsi="Garamond"/>
        </w:rPr>
      </w:pPr>
      <w:r>
        <w:rPr>
          <w:rFonts w:ascii="Garamond" w:hAnsi="Garamond"/>
        </w:rPr>
        <w:t>I</w:t>
      </w:r>
      <w:r w:rsidRPr="003F3A4B">
        <w:rPr>
          <w:rFonts w:ascii="Garamond" w:hAnsi="Garamond"/>
        </w:rPr>
        <w:t>mprov</w:t>
      </w:r>
      <w:r>
        <w:rPr>
          <w:rFonts w:ascii="Garamond" w:hAnsi="Garamond"/>
        </w:rPr>
        <w:t>ed</w:t>
      </w:r>
      <w:r w:rsidRPr="003F3A4B">
        <w:rPr>
          <w:rFonts w:ascii="Garamond" w:hAnsi="Garamond"/>
        </w:rPr>
        <w:t xml:space="preserve"> error handling responses based on client required format.</w:t>
      </w:r>
    </w:p>
    <w:p w14:paraId="3A863D11" w14:textId="77777777" w:rsidR="00675D9E" w:rsidRPr="003F3A4B" w:rsidRDefault="00675D9E" w:rsidP="002E2530">
      <w:pPr>
        <w:numPr>
          <w:ilvl w:val="0"/>
          <w:numId w:val="7"/>
        </w:numPr>
        <w:contextualSpacing/>
        <w:rPr>
          <w:rFonts w:ascii="Garamond" w:hAnsi="Garamond"/>
        </w:rPr>
      </w:pPr>
      <w:r w:rsidRPr="003F3A4B">
        <w:rPr>
          <w:rFonts w:ascii="Garamond" w:hAnsi="Garamond"/>
        </w:rPr>
        <w:t>Developed Mule flows to integrate Data from various sources into Database</w:t>
      </w:r>
      <w:r>
        <w:rPr>
          <w:rFonts w:ascii="Garamond" w:hAnsi="Garamond"/>
        </w:rPr>
        <w:t xml:space="preserve"> (</w:t>
      </w:r>
      <w:r w:rsidRPr="00516933">
        <w:rPr>
          <w:rFonts w:ascii="Garamond" w:hAnsi="Garamond"/>
          <w:b/>
          <w:bCs/>
        </w:rPr>
        <w:t>SQL</w:t>
      </w:r>
      <w:r>
        <w:rPr>
          <w:rFonts w:ascii="Garamond" w:hAnsi="Garamond"/>
        </w:rPr>
        <w:t>)</w:t>
      </w:r>
      <w:r w:rsidRPr="003F3A4B">
        <w:rPr>
          <w:rFonts w:ascii="Garamond" w:hAnsi="Garamond"/>
        </w:rPr>
        <w:t xml:space="preserve"> from </w:t>
      </w:r>
      <w:proofErr w:type="spellStart"/>
      <w:r w:rsidRPr="003F3A4B">
        <w:rPr>
          <w:rFonts w:ascii="Garamond" w:hAnsi="Garamond"/>
        </w:rPr>
        <w:t>AnypointMQ</w:t>
      </w:r>
      <w:proofErr w:type="spellEnd"/>
      <w:r w:rsidRPr="003F3A4B">
        <w:rPr>
          <w:rFonts w:ascii="Garamond" w:hAnsi="Garamond"/>
        </w:rPr>
        <w:t xml:space="preserve"> and queues some transformations were also done at the Integration Layer.</w:t>
      </w:r>
    </w:p>
    <w:p w14:paraId="4AE18161" w14:textId="77777777" w:rsidR="00675D9E" w:rsidRDefault="00675D9E" w:rsidP="002E2530">
      <w:pPr>
        <w:numPr>
          <w:ilvl w:val="0"/>
          <w:numId w:val="7"/>
        </w:numPr>
        <w:contextualSpacing/>
        <w:rPr>
          <w:rFonts w:ascii="Garamond" w:hAnsi="Garamond"/>
        </w:rPr>
      </w:pPr>
      <w:r w:rsidRPr="003F3A4B">
        <w:rPr>
          <w:rFonts w:ascii="Garamond" w:hAnsi="Garamond"/>
        </w:rPr>
        <w:t>Implemented API Migration into Maven archetype Project.</w:t>
      </w:r>
    </w:p>
    <w:p w14:paraId="6F7A59B0" w14:textId="77777777" w:rsidR="00A16620" w:rsidRDefault="008B5659" w:rsidP="002E2530">
      <w:pPr>
        <w:numPr>
          <w:ilvl w:val="0"/>
          <w:numId w:val="7"/>
        </w:numPr>
        <w:contextualSpacing/>
        <w:rPr>
          <w:rFonts w:ascii="Garamond" w:hAnsi="Garamond"/>
        </w:rPr>
      </w:pPr>
      <w:r>
        <w:rPr>
          <w:rFonts w:ascii="Garamond" w:hAnsi="Garamond"/>
        </w:rPr>
        <w:t xml:space="preserve">Integrated with </w:t>
      </w:r>
      <w:r w:rsidRPr="008B5659">
        <w:rPr>
          <w:rFonts w:ascii="Garamond" w:hAnsi="Garamond"/>
          <w:b/>
          <w:bCs/>
        </w:rPr>
        <w:t>CICS Transaction Gateway</w:t>
      </w:r>
      <w:r>
        <w:rPr>
          <w:rFonts w:ascii="Garamond" w:hAnsi="Garamond"/>
        </w:rPr>
        <w:t xml:space="preserve"> in our APIs to connect with CICS systems data exchange between modern applications and legacy mainframe environments.</w:t>
      </w:r>
    </w:p>
    <w:p w14:paraId="0F954B0C" w14:textId="44436D61" w:rsidR="00517D8D" w:rsidRPr="00B82B97" w:rsidRDefault="008B5659" w:rsidP="002E2530">
      <w:pPr>
        <w:numPr>
          <w:ilvl w:val="0"/>
          <w:numId w:val="7"/>
        </w:numPr>
        <w:contextualSpacing/>
        <w:rPr>
          <w:rFonts w:ascii="Garamond" w:hAnsi="Garamond"/>
        </w:rPr>
      </w:pPr>
      <w:r>
        <w:rPr>
          <w:rFonts w:ascii="Garamond" w:hAnsi="Garamond"/>
        </w:rPr>
        <w:lastRenderedPageBreak/>
        <w:t xml:space="preserve">Developed different APIs using CICS connector to get </w:t>
      </w:r>
      <w:r w:rsidRPr="008B5659">
        <w:rPr>
          <w:rFonts w:ascii="Garamond" w:hAnsi="Garamond"/>
          <w:b/>
          <w:bCs/>
        </w:rPr>
        <w:t xml:space="preserve">COBOL </w:t>
      </w:r>
      <w:r w:rsidR="00517D8D">
        <w:rPr>
          <w:rFonts w:ascii="Garamond" w:hAnsi="Garamond"/>
          <w:b/>
          <w:bCs/>
        </w:rPr>
        <w:t>Copybook</w:t>
      </w:r>
      <w:r>
        <w:rPr>
          <w:rFonts w:ascii="Garamond" w:hAnsi="Garamond"/>
        </w:rPr>
        <w:t xml:space="preserve"> Format into flat files.</w:t>
      </w:r>
    </w:p>
    <w:p w14:paraId="482D35A9" w14:textId="77777777" w:rsidR="00675D9E" w:rsidRDefault="00675D9E" w:rsidP="002E2530">
      <w:pPr>
        <w:numPr>
          <w:ilvl w:val="0"/>
          <w:numId w:val="7"/>
        </w:numPr>
        <w:contextualSpacing/>
        <w:rPr>
          <w:rFonts w:ascii="Garamond" w:hAnsi="Garamond"/>
        </w:rPr>
      </w:pPr>
      <w:r w:rsidRPr="003F3A4B">
        <w:rPr>
          <w:rFonts w:ascii="Garamond" w:hAnsi="Garamond"/>
        </w:rPr>
        <w:t xml:space="preserve">Migrated APIs from Cloud hub to </w:t>
      </w:r>
      <w:r w:rsidRPr="0083438C">
        <w:rPr>
          <w:rFonts w:ascii="Garamond" w:hAnsi="Garamond"/>
          <w:b/>
          <w:bCs/>
        </w:rPr>
        <w:t>RTF (Runtime Fabric</w:t>
      </w:r>
      <w:r w:rsidRPr="003F3A4B">
        <w:rPr>
          <w:rFonts w:ascii="Garamond" w:hAnsi="Garamond"/>
        </w:rPr>
        <w:t>)</w:t>
      </w:r>
      <w:r>
        <w:rPr>
          <w:rFonts w:ascii="Garamond" w:hAnsi="Garamond"/>
        </w:rPr>
        <w:t>.</w:t>
      </w:r>
    </w:p>
    <w:p w14:paraId="097082EB" w14:textId="77777777" w:rsidR="00675D9E" w:rsidRPr="003F3A4B" w:rsidRDefault="00675D9E" w:rsidP="002E2530">
      <w:pPr>
        <w:numPr>
          <w:ilvl w:val="0"/>
          <w:numId w:val="7"/>
        </w:numPr>
        <w:contextualSpacing/>
        <w:rPr>
          <w:rFonts w:ascii="Garamond" w:hAnsi="Garamond"/>
        </w:rPr>
      </w:pPr>
      <w:r w:rsidRPr="003F3A4B">
        <w:rPr>
          <w:rFonts w:ascii="Garamond" w:hAnsi="Garamond"/>
        </w:rPr>
        <w:t>Created a New API to create update and delete Buckets and objects in the AWS Platform</w:t>
      </w:r>
    </w:p>
    <w:p w14:paraId="3C5B21C6" w14:textId="77777777" w:rsidR="00675D9E" w:rsidRPr="003F3A4B" w:rsidRDefault="00675D9E" w:rsidP="002E2530">
      <w:pPr>
        <w:numPr>
          <w:ilvl w:val="0"/>
          <w:numId w:val="7"/>
        </w:numPr>
        <w:contextualSpacing/>
        <w:rPr>
          <w:rFonts w:ascii="Garamond" w:hAnsi="Garamond"/>
        </w:rPr>
      </w:pPr>
      <w:r>
        <w:rPr>
          <w:rFonts w:ascii="Garamond" w:hAnsi="Garamond"/>
        </w:rPr>
        <w:t xml:space="preserve">Proposed to client to Implement </w:t>
      </w:r>
      <w:r w:rsidRPr="003C7DBD">
        <w:rPr>
          <w:rFonts w:ascii="Garamond" w:hAnsi="Garamond"/>
          <w:b/>
          <w:bCs/>
        </w:rPr>
        <w:t xml:space="preserve">instance </w:t>
      </w:r>
      <w:r w:rsidRPr="00C744C0">
        <w:rPr>
          <w:rFonts w:ascii="Garamond" w:hAnsi="Garamond"/>
          <w:b/>
          <w:bCs/>
        </w:rPr>
        <w:t>Label</w:t>
      </w:r>
      <w:r w:rsidRPr="003F3A4B">
        <w:rPr>
          <w:rFonts w:ascii="Garamond" w:hAnsi="Garamond"/>
        </w:rPr>
        <w:t xml:space="preserve"> concept</w:t>
      </w:r>
      <w:r>
        <w:rPr>
          <w:rFonts w:ascii="Garamond" w:hAnsi="Garamond"/>
        </w:rPr>
        <w:t xml:space="preserve"> and Implemented All the APIs with the help of Junior Resources</w:t>
      </w:r>
      <w:r w:rsidRPr="003F3A4B">
        <w:rPr>
          <w:rFonts w:ascii="Garamond" w:hAnsi="Garamond"/>
        </w:rPr>
        <w:t>.</w:t>
      </w:r>
    </w:p>
    <w:p w14:paraId="0F2B8FCF" w14:textId="77777777" w:rsidR="00675D9E" w:rsidRDefault="00675D9E" w:rsidP="002E2530">
      <w:pPr>
        <w:numPr>
          <w:ilvl w:val="0"/>
          <w:numId w:val="7"/>
        </w:numPr>
        <w:contextualSpacing/>
        <w:rPr>
          <w:rFonts w:ascii="Garamond" w:hAnsi="Garamond"/>
        </w:rPr>
      </w:pPr>
      <w:r w:rsidRPr="003F3A4B">
        <w:rPr>
          <w:rFonts w:ascii="Garamond" w:hAnsi="Garamond"/>
        </w:rPr>
        <w:t>Collaborate with developers within my team and from other team members for effective implementation of projects.</w:t>
      </w:r>
    </w:p>
    <w:p w14:paraId="1538BABD" w14:textId="77777777" w:rsidR="00675D9E" w:rsidRDefault="00675D9E" w:rsidP="002E2530">
      <w:pPr>
        <w:numPr>
          <w:ilvl w:val="0"/>
          <w:numId w:val="7"/>
        </w:numPr>
        <w:contextualSpacing/>
        <w:rPr>
          <w:rFonts w:ascii="Garamond" w:hAnsi="Garamond"/>
        </w:rPr>
      </w:pPr>
      <w:r>
        <w:rPr>
          <w:rFonts w:ascii="Garamond" w:hAnsi="Garamond"/>
        </w:rPr>
        <w:t xml:space="preserve">Implemented security mechanisms like Security certificates, key Exchange encryption decryption an OAuth Authentication &amp; Authorization using Access Token.  </w:t>
      </w:r>
    </w:p>
    <w:p w14:paraId="3C60A387" w14:textId="77777777" w:rsidR="00675D9E" w:rsidRDefault="00675D9E" w:rsidP="002E2530">
      <w:pPr>
        <w:numPr>
          <w:ilvl w:val="0"/>
          <w:numId w:val="7"/>
        </w:numPr>
        <w:contextualSpacing/>
        <w:rPr>
          <w:rFonts w:ascii="Garamond" w:hAnsi="Garamond"/>
        </w:rPr>
      </w:pPr>
      <w:r w:rsidRPr="003F5D3E">
        <w:rPr>
          <w:rFonts w:ascii="Garamond" w:hAnsi="Garamond"/>
        </w:rPr>
        <w:t>Create an Integration Component with third party application using Mule ESB.</w:t>
      </w:r>
    </w:p>
    <w:p w14:paraId="626E34BA" w14:textId="77777777" w:rsidR="00675D9E" w:rsidRPr="003F3A4B" w:rsidRDefault="00675D9E" w:rsidP="002E2530">
      <w:pPr>
        <w:numPr>
          <w:ilvl w:val="0"/>
          <w:numId w:val="7"/>
        </w:numPr>
        <w:contextualSpacing/>
        <w:rPr>
          <w:rFonts w:ascii="Garamond" w:hAnsi="Garamond"/>
        </w:rPr>
      </w:pPr>
      <w:r>
        <w:rPr>
          <w:rFonts w:ascii="Garamond" w:hAnsi="Garamond"/>
        </w:rPr>
        <w:t>Implemented FTP to send files from one Location to another location.</w:t>
      </w:r>
    </w:p>
    <w:p w14:paraId="38E9B6BC" w14:textId="77777777" w:rsidR="00675D9E" w:rsidRDefault="00675D9E" w:rsidP="002E2530">
      <w:pPr>
        <w:numPr>
          <w:ilvl w:val="0"/>
          <w:numId w:val="7"/>
        </w:numPr>
        <w:contextualSpacing/>
        <w:rPr>
          <w:rFonts w:ascii="Garamond" w:hAnsi="Garamond"/>
        </w:rPr>
      </w:pPr>
      <w:r w:rsidRPr="003F3A4B">
        <w:rPr>
          <w:rFonts w:ascii="Garamond" w:hAnsi="Garamond"/>
        </w:rPr>
        <w:t>Constant touch with project scrum masters for better understanding of critical project stories/tasks for better deliverables in time.</w:t>
      </w:r>
    </w:p>
    <w:p w14:paraId="79142B1A" w14:textId="77777777" w:rsidR="00675D9E" w:rsidRDefault="00675D9E" w:rsidP="002E2530">
      <w:pPr>
        <w:numPr>
          <w:ilvl w:val="0"/>
          <w:numId w:val="7"/>
        </w:numPr>
        <w:contextualSpacing/>
        <w:rPr>
          <w:rFonts w:ascii="Garamond" w:eastAsia="Calibri" w:hAnsi="Garamond"/>
          <w:lang w:val="en"/>
        </w:rPr>
      </w:pPr>
      <w:r>
        <w:rPr>
          <w:rFonts w:ascii="Garamond" w:eastAsia="Calibri" w:hAnsi="Garamond"/>
          <w:lang w:val="en"/>
        </w:rPr>
        <w:t>Participate in daily scrum meetings to discuss the progress of the project and any blockage of the work and the solutions of the block.</w:t>
      </w:r>
    </w:p>
    <w:p w14:paraId="15C6785D" w14:textId="77777777" w:rsidR="00675D9E" w:rsidRPr="00265B15" w:rsidRDefault="00675D9E" w:rsidP="002E2530">
      <w:pPr>
        <w:numPr>
          <w:ilvl w:val="0"/>
          <w:numId w:val="7"/>
        </w:numPr>
        <w:contextualSpacing/>
        <w:rPr>
          <w:rFonts w:ascii="Garamond" w:eastAsia="Calibri" w:hAnsi="Garamond"/>
          <w:lang w:val="en"/>
        </w:rPr>
      </w:pPr>
      <w:r w:rsidRPr="00265B15">
        <w:rPr>
          <w:rFonts w:ascii="Garamond" w:eastAsia="Calibri" w:hAnsi="Garamond"/>
          <w:lang w:val="en"/>
        </w:rPr>
        <w:t>responsible for deploying the service components to the Dev, QA and Preprod environments</w:t>
      </w:r>
      <w:r>
        <w:rPr>
          <w:rFonts w:ascii="Garamond" w:eastAsia="Calibri" w:hAnsi="Garamond"/>
          <w:lang w:val="en"/>
        </w:rPr>
        <w:t xml:space="preserve"> </w:t>
      </w:r>
      <w:r w:rsidRPr="00265B15">
        <w:rPr>
          <w:rFonts w:ascii="Garamond" w:eastAsia="Calibri" w:hAnsi="Garamond"/>
          <w:lang w:val="en"/>
        </w:rPr>
        <w:t xml:space="preserve">through </w:t>
      </w:r>
      <w:r>
        <w:rPr>
          <w:rFonts w:ascii="Garamond" w:eastAsia="Calibri" w:hAnsi="Garamond"/>
          <w:lang w:val="en"/>
        </w:rPr>
        <w:t xml:space="preserve">Azure DevOps </w:t>
      </w:r>
      <w:r w:rsidRPr="00265B15">
        <w:rPr>
          <w:rFonts w:ascii="Garamond" w:eastAsia="Calibri" w:hAnsi="Garamond"/>
          <w:lang w:val="en"/>
        </w:rPr>
        <w:t>CI/CD pipeline.</w:t>
      </w:r>
    </w:p>
    <w:p w14:paraId="7A043B42" w14:textId="77777777" w:rsidR="00675D9E" w:rsidRDefault="00675D9E" w:rsidP="00675D9E">
      <w:pPr>
        <w:contextualSpacing/>
        <w:rPr>
          <w:rFonts w:ascii="Garamond" w:hAnsi="Garamond"/>
        </w:rPr>
      </w:pPr>
    </w:p>
    <w:p w14:paraId="0F624B04" w14:textId="77777777" w:rsidR="00675D9E" w:rsidRPr="003F3A4B" w:rsidRDefault="00675D9E" w:rsidP="00675D9E">
      <w:pPr>
        <w:contextualSpacing/>
        <w:rPr>
          <w:rFonts w:ascii="Garamond" w:eastAsia="Calibri" w:hAnsi="Garamond"/>
          <w:lang w:val="en"/>
        </w:rPr>
      </w:pPr>
      <w:r w:rsidRPr="003F3A4B">
        <w:rPr>
          <w:rFonts w:ascii="Garamond" w:hAnsi="Garamond"/>
          <w:b/>
          <w:bCs/>
        </w:rPr>
        <w:t>Technologies Used</w:t>
      </w:r>
      <w:r w:rsidRPr="003F3A4B">
        <w:rPr>
          <w:rFonts w:ascii="Garamond" w:hAnsi="Garamond"/>
        </w:rPr>
        <w:t xml:space="preserve">: </w:t>
      </w:r>
      <w:r w:rsidRPr="003F3A4B">
        <w:rPr>
          <w:rFonts w:ascii="Garamond" w:hAnsi="Garamond"/>
          <w:color w:val="000000"/>
          <w:lang w:eastAsia="en-US"/>
        </w:rPr>
        <w:t>Mule 4.3, Any point Studio, Azure Dev</w:t>
      </w:r>
      <w:r>
        <w:rPr>
          <w:rFonts w:ascii="Garamond" w:hAnsi="Garamond"/>
          <w:color w:val="000000"/>
          <w:lang w:eastAsia="en-US"/>
        </w:rPr>
        <w:t>O</w:t>
      </w:r>
      <w:r w:rsidRPr="003F3A4B">
        <w:rPr>
          <w:rFonts w:ascii="Garamond" w:hAnsi="Garamond"/>
          <w:color w:val="000000"/>
          <w:lang w:eastAsia="en-US"/>
        </w:rPr>
        <w:t>ps, GitHub Desktop Tool, SoapUI, Postman Tool, AWS S3 Bucket, AWS SQS, Splunk, Jira. Any point platform, Maven, Microsoft SQL Server.</w:t>
      </w:r>
    </w:p>
    <w:p w14:paraId="48E48BA1" w14:textId="77777777" w:rsidR="00675D9E" w:rsidRPr="003F3A4B" w:rsidRDefault="00675D9E" w:rsidP="00675D9E">
      <w:pPr>
        <w:pBdr>
          <w:bottom w:val="single" w:sz="4" w:space="1" w:color="auto"/>
        </w:pBdr>
        <w:contextualSpacing/>
        <w:rPr>
          <w:rFonts w:ascii="Garamond" w:hAnsi="Garamond"/>
        </w:rPr>
      </w:pPr>
    </w:p>
    <w:p w14:paraId="02CD7BA7" w14:textId="77777777" w:rsidR="00675D9E" w:rsidRPr="003F3A4B" w:rsidRDefault="00675D9E" w:rsidP="00675D9E">
      <w:pPr>
        <w:ind w:left="720"/>
        <w:contextualSpacing/>
        <w:rPr>
          <w:rFonts w:ascii="Garamond" w:hAnsi="Garamond"/>
        </w:rPr>
      </w:pPr>
    </w:p>
    <w:p w14:paraId="200D792E" w14:textId="77777777" w:rsidR="00675D9E" w:rsidRPr="003F3A4B" w:rsidRDefault="00675D9E" w:rsidP="00675D9E">
      <w:pPr>
        <w:contextualSpacing/>
        <w:rPr>
          <w:rFonts w:ascii="Garamond" w:hAnsi="Garamond"/>
          <w:b/>
          <w:bCs/>
        </w:rPr>
      </w:pPr>
      <w:r>
        <w:rPr>
          <w:b/>
          <w:sz w:val="22"/>
          <w:szCs w:val="22"/>
        </w:rPr>
        <w:t xml:space="preserve">Mars, </w:t>
      </w:r>
      <w:r w:rsidRPr="003C154A">
        <w:rPr>
          <w:b/>
          <w:sz w:val="22"/>
          <w:szCs w:val="22"/>
        </w:rPr>
        <w:t>India</w:t>
      </w:r>
      <w:r>
        <w:rPr>
          <w:b/>
          <w:sz w:val="22"/>
          <w:szCs w:val="22"/>
        </w:rPr>
        <w:tab/>
      </w:r>
      <w:r>
        <w:rPr>
          <w:b/>
          <w:sz w:val="22"/>
          <w:szCs w:val="22"/>
        </w:rPr>
        <w:tab/>
      </w:r>
      <w:r>
        <w:rPr>
          <w:b/>
          <w:sz w:val="22"/>
          <w:szCs w:val="22"/>
        </w:rPr>
        <w:tab/>
      </w:r>
      <w:r w:rsidRPr="003F3A4B">
        <w:rPr>
          <w:rFonts w:ascii="Garamond" w:hAnsi="Garamond"/>
          <w:b/>
          <w:bCs/>
        </w:rPr>
        <w:tab/>
      </w:r>
      <w:r>
        <w:rPr>
          <w:rFonts w:ascii="Garamond" w:hAnsi="Garamond"/>
          <w:b/>
          <w:bCs/>
        </w:rPr>
        <w:tab/>
      </w:r>
      <w:r>
        <w:rPr>
          <w:rFonts w:ascii="Garamond" w:hAnsi="Garamond"/>
          <w:b/>
          <w:bCs/>
        </w:rPr>
        <w:tab/>
      </w:r>
      <w:r>
        <w:rPr>
          <w:rFonts w:ascii="Garamond" w:hAnsi="Garamond"/>
          <w:b/>
          <w:bCs/>
        </w:rPr>
        <w:tab/>
      </w:r>
      <w:r>
        <w:rPr>
          <w:rFonts w:ascii="Garamond" w:hAnsi="Garamond"/>
          <w:b/>
          <w:bCs/>
        </w:rPr>
        <w:tab/>
      </w:r>
      <w:r>
        <w:rPr>
          <w:rFonts w:ascii="Garamond" w:eastAsia="Meiryo" w:hAnsi="Garamond"/>
          <w:b/>
          <w:bCs/>
        </w:rPr>
        <w:t xml:space="preserve">Jan </w:t>
      </w:r>
      <w:r w:rsidRPr="003F3A4B">
        <w:rPr>
          <w:rFonts w:ascii="Garamond" w:eastAsia="Meiryo" w:hAnsi="Garamond"/>
          <w:b/>
          <w:bCs/>
        </w:rPr>
        <w:t>201</w:t>
      </w:r>
      <w:r>
        <w:rPr>
          <w:rFonts w:ascii="Garamond" w:eastAsia="Meiryo" w:hAnsi="Garamond"/>
          <w:b/>
          <w:bCs/>
        </w:rPr>
        <w:t>9</w:t>
      </w:r>
      <w:r w:rsidRPr="003F3A4B">
        <w:rPr>
          <w:rFonts w:ascii="Garamond" w:eastAsia="Meiryo" w:hAnsi="Garamond"/>
          <w:b/>
          <w:bCs/>
        </w:rPr>
        <w:t xml:space="preserve"> to </w:t>
      </w:r>
      <w:r>
        <w:rPr>
          <w:rFonts w:ascii="Garamond" w:eastAsia="Meiryo" w:hAnsi="Garamond"/>
          <w:b/>
          <w:bCs/>
        </w:rPr>
        <w:t>Mar</w:t>
      </w:r>
      <w:r w:rsidRPr="003F3A4B">
        <w:rPr>
          <w:rFonts w:ascii="Garamond" w:eastAsia="Meiryo" w:hAnsi="Garamond"/>
          <w:b/>
          <w:bCs/>
        </w:rPr>
        <w:t xml:space="preserve"> 202</w:t>
      </w:r>
      <w:r>
        <w:rPr>
          <w:rFonts w:ascii="Garamond" w:eastAsia="Meiryo" w:hAnsi="Garamond"/>
          <w:b/>
          <w:bCs/>
        </w:rPr>
        <w:t>1</w:t>
      </w:r>
    </w:p>
    <w:p w14:paraId="3FEEA671" w14:textId="77777777" w:rsidR="00675D9E" w:rsidRPr="003F3A4B" w:rsidRDefault="00675D9E" w:rsidP="00675D9E">
      <w:pPr>
        <w:contextualSpacing/>
        <w:rPr>
          <w:rFonts w:ascii="Garamond" w:hAnsi="Garamond"/>
          <w:b/>
          <w:bCs/>
        </w:rPr>
      </w:pPr>
      <w:r w:rsidRPr="003F3A4B">
        <w:rPr>
          <w:rFonts w:ascii="Garamond" w:hAnsi="Garamond"/>
          <w:b/>
          <w:bCs/>
        </w:rPr>
        <w:t xml:space="preserve">MuleSoft </w:t>
      </w:r>
      <w:r>
        <w:rPr>
          <w:rFonts w:ascii="Garamond" w:hAnsi="Garamond"/>
          <w:b/>
          <w:bCs/>
        </w:rPr>
        <w:t xml:space="preserve">Integration </w:t>
      </w:r>
      <w:r w:rsidRPr="003F3A4B">
        <w:rPr>
          <w:rFonts w:ascii="Garamond" w:hAnsi="Garamond"/>
          <w:b/>
          <w:bCs/>
        </w:rPr>
        <w:t xml:space="preserve">Developer </w:t>
      </w:r>
    </w:p>
    <w:p w14:paraId="41740788" w14:textId="77777777" w:rsidR="00675D9E" w:rsidRDefault="00675D9E" w:rsidP="00675D9E">
      <w:pPr>
        <w:contextualSpacing/>
        <w:rPr>
          <w:rFonts w:ascii="Garamond" w:hAnsi="Garamond"/>
        </w:rPr>
      </w:pPr>
    </w:p>
    <w:p w14:paraId="1B51B504" w14:textId="77777777" w:rsidR="00675D9E" w:rsidRPr="003F3A4B" w:rsidRDefault="00675D9E" w:rsidP="00675D9E">
      <w:pPr>
        <w:contextualSpacing/>
        <w:rPr>
          <w:rFonts w:ascii="Garamond" w:hAnsi="Garamond"/>
        </w:rPr>
      </w:pPr>
      <w:r w:rsidRPr="003F3A4B">
        <w:rPr>
          <w:rFonts w:ascii="Garamond" w:hAnsi="Garamond"/>
          <w:b/>
          <w:bCs/>
        </w:rPr>
        <w:t>Mars</w:t>
      </w:r>
      <w:r w:rsidRPr="003F3A4B">
        <w:rPr>
          <w:rFonts w:ascii="Garamond" w:hAnsi="Garamond"/>
        </w:rPr>
        <w:t xml:space="preserve"> is evolving as a digital business which will exponentially increase the number of new integrations.  To facilitate this, Integration Hub was formed who takes a pervasive approach to integration.</w:t>
      </w:r>
    </w:p>
    <w:p w14:paraId="289A0E4E" w14:textId="77777777" w:rsidR="00675D9E" w:rsidRPr="003F3A4B" w:rsidRDefault="00675D9E" w:rsidP="00675D9E">
      <w:pPr>
        <w:pBdr>
          <w:top w:val="nil"/>
          <w:left w:val="nil"/>
          <w:bottom w:val="nil"/>
          <w:right w:val="nil"/>
          <w:between w:val="nil"/>
        </w:pBdr>
        <w:contextualSpacing/>
        <w:rPr>
          <w:rFonts w:ascii="Garamond" w:hAnsi="Garamond"/>
          <w:b/>
          <w:bCs/>
          <w:color w:val="000000"/>
        </w:rPr>
      </w:pPr>
    </w:p>
    <w:p w14:paraId="3923947D" w14:textId="77777777" w:rsidR="00675D9E" w:rsidRDefault="00675D9E" w:rsidP="00675D9E">
      <w:pPr>
        <w:pBdr>
          <w:top w:val="nil"/>
          <w:left w:val="nil"/>
          <w:bottom w:val="nil"/>
          <w:right w:val="nil"/>
          <w:between w:val="nil"/>
        </w:pBdr>
        <w:contextualSpacing/>
        <w:rPr>
          <w:rFonts w:ascii="Garamond" w:hAnsi="Garamond"/>
          <w:b/>
          <w:bCs/>
          <w:color w:val="000000"/>
        </w:rPr>
      </w:pPr>
      <w:r w:rsidRPr="003F3A4B">
        <w:rPr>
          <w:rFonts w:ascii="Garamond" w:hAnsi="Garamond"/>
          <w:b/>
          <w:bCs/>
          <w:color w:val="000000"/>
        </w:rPr>
        <w:t xml:space="preserve">Roles &amp; Responsibilities: </w:t>
      </w:r>
    </w:p>
    <w:p w14:paraId="25044432" w14:textId="77777777" w:rsidR="00675D9E" w:rsidRPr="003F3A4B" w:rsidRDefault="00675D9E" w:rsidP="002E2530">
      <w:pPr>
        <w:numPr>
          <w:ilvl w:val="0"/>
          <w:numId w:val="8"/>
        </w:numPr>
        <w:contextualSpacing/>
        <w:rPr>
          <w:rFonts w:ascii="Garamond" w:eastAsia="Calibri" w:hAnsi="Garamond"/>
          <w:lang w:val="en"/>
        </w:rPr>
      </w:pPr>
      <w:r w:rsidRPr="003F3A4B">
        <w:rPr>
          <w:rFonts w:ascii="Garamond" w:eastAsia="Calibri" w:hAnsi="Garamond"/>
          <w:lang w:val="en"/>
        </w:rPr>
        <w:t>Analyzed Business Requirements and understanding the scope of Integration using Mule ESB.</w:t>
      </w:r>
    </w:p>
    <w:p w14:paraId="2FB90244" w14:textId="41CEC907" w:rsidR="00675D9E" w:rsidRPr="003F3A4B" w:rsidRDefault="00675D9E" w:rsidP="002E2530">
      <w:pPr>
        <w:numPr>
          <w:ilvl w:val="0"/>
          <w:numId w:val="8"/>
        </w:numPr>
        <w:contextualSpacing/>
        <w:rPr>
          <w:rFonts w:ascii="Garamond" w:eastAsia="Calibri" w:hAnsi="Garamond"/>
          <w:lang w:val="en"/>
        </w:rPr>
      </w:pPr>
      <w:r w:rsidRPr="003F3A4B">
        <w:rPr>
          <w:rFonts w:ascii="Garamond" w:eastAsia="Calibri" w:hAnsi="Garamond"/>
          <w:lang w:val="en"/>
        </w:rPr>
        <w:t xml:space="preserve">Implementing </w:t>
      </w:r>
      <w:r w:rsidRPr="003F3A4B">
        <w:rPr>
          <w:rFonts w:ascii="Garamond" w:eastAsia="Calibri" w:hAnsi="Garamond"/>
          <w:b/>
          <w:bCs/>
          <w:lang w:val="en"/>
        </w:rPr>
        <w:t>Pub Sub Pattern &amp; Circuit Breaker</w:t>
      </w:r>
      <w:r w:rsidRPr="003F3A4B">
        <w:rPr>
          <w:rFonts w:ascii="Garamond" w:eastAsia="Calibri" w:hAnsi="Garamond"/>
          <w:lang w:val="en"/>
        </w:rPr>
        <w:t xml:space="preserve"> for different </w:t>
      </w:r>
      <w:r w:rsidR="00DF1846" w:rsidRPr="003F3A4B">
        <w:rPr>
          <w:rFonts w:ascii="Garamond" w:eastAsia="Calibri" w:hAnsi="Garamond"/>
          <w:lang w:val="en"/>
        </w:rPr>
        <w:t>APIs</w:t>
      </w:r>
      <w:r w:rsidRPr="003F3A4B">
        <w:rPr>
          <w:rFonts w:ascii="Garamond" w:eastAsia="Calibri" w:hAnsi="Garamond"/>
          <w:lang w:val="en"/>
        </w:rPr>
        <w:t>.</w:t>
      </w:r>
    </w:p>
    <w:p w14:paraId="6798A4D8" w14:textId="77777777" w:rsidR="00675D9E" w:rsidRPr="003F3A4B" w:rsidRDefault="00675D9E" w:rsidP="002E2530">
      <w:pPr>
        <w:numPr>
          <w:ilvl w:val="0"/>
          <w:numId w:val="8"/>
        </w:numPr>
        <w:contextualSpacing/>
        <w:rPr>
          <w:rFonts w:ascii="Garamond" w:eastAsia="Calibri" w:hAnsi="Garamond"/>
          <w:lang w:val="en"/>
        </w:rPr>
      </w:pPr>
      <w:r w:rsidRPr="003F3A4B">
        <w:rPr>
          <w:rFonts w:ascii="Garamond" w:eastAsia="Calibri" w:hAnsi="Garamond"/>
          <w:lang w:val="en"/>
        </w:rPr>
        <w:t>Implementing new APIs based on Client Requirement.</w:t>
      </w:r>
    </w:p>
    <w:p w14:paraId="65F8F0DF" w14:textId="77777777" w:rsidR="00675D9E" w:rsidRPr="003F3A4B" w:rsidRDefault="00675D9E" w:rsidP="002E2530">
      <w:pPr>
        <w:numPr>
          <w:ilvl w:val="0"/>
          <w:numId w:val="8"/>
        </w:numPr>
        <w:contextualSpacing/>
        <w:rPr>
          <w:rFonts w:ascii="Garamond" w:eastAsia="Calibri" w:hAnsi="Garamond"/>
          <w:lang w:val="en"/>
        </w:rPr>
      </w:pPr>
      <w:r w:rsidRPr="003F3A4B">
        <w:rPr>
          <w:rFonts w:ascii="Garamond" w:eastAsia="Calibri" w:hAnsi="Garamond"/>
          <w:lang w:val="en"/>
        </w:rPr>
        <w:t>Implement</w:t>
      </w:r>
      <w:r>
        <w:rPr>
          <w:rFonts w:ascii="Garamond" w:eastAsia="Calibri" w:hAnsi="Garamond"/>
          <w:lang w:val="en"/>
        </w:rPr>
        <w:t>ed</w:t>
      </w:r>
      <w:r w:rsidRPr="003F3A4B">
        <w:rPr>
          <w:rFonts w:ascii="Garamond" w:eastAsia="Calibri" w:hAnsi="Garamond"/>
          <w:lang w:val="en"/>
        </w:rPr>
        <w:t xml:space="preserve"> </w:t>
      </w:r>
      <w:r w:rsidRPr="003F3A4B">
        <w:rPr>
          <w:rFonts w:ascii="Garamond" w:eastAsia="Calibri" w:hAnsi="Garamond"/>
          <w:b/>
          <w:bCs/>
          <w:lang w:val="en"/>
        </w:rPr>
        <w:t>OKTA Authentication</w:t>
      </w:r>
      <w:r w:rsidRPr="003F3A4B">
        <w:rPr>
          <w:rFonts w:ascii="Garamond" w:eastAsia="Calibri" w:hAnsi="Garamond"/>
          <w:lang w:val="en"/>
        </w:rPr>
        <w:t xml:space="preserve"> Mechanism for API.</w:t>
      </w:r>
    </w:p>
    <w:p w14:paraId="1A3D8543" w14:textId="1D6CE19E" w:rsidR="00675D9E" w:rsidRPr="003F3A4B" w:rsidRDefault="00675D9E" w:rsidP="002E2530">
      <w:pPr>
        <w:numPr>
          <w:ilvl w:val="0"/>
          <w:numId w:val="8"/>
        </w:numPr>
        <w:contextualSpacing/>
        <w:rPr>
          <w:rFonts w:ascii="Garamond" w:eastAsia="Calibri" w:hAnsi="Garamond"/>
          <w:lang w:val="en"/>
        </w:rPr>
      </w:pPr>
      <w:r w:rsidRPr="003F3A4B">
        <w:rPr>
          <w:rFonts w:ascii="Garamond" w:eastAsia="Calibri" w:hAnsi="Garamond"/>
          <w:lang w:val="en"/>
        </w:rPr>
        <w:t xml:space="preserve">Implementing </w:t>
      </w:r>
      <w:proofErr w:type="spellStart"/>
      <w:r w:rsidR="0001234E" w:rsidRPr="003F3A4B">
        <w:rPr>
          <w:rFonts w:ascii="Garamond" w:eastAsia="Calibri" w:hAnsi="Garamond"/>
          <w:lang w:val="en"/>
        </w:rPr>
        <w:t>Munit</w:t>
      </w:r>
      <w:r w:rsidR="0001234E">
        <w:rPr>
          <w:rFonts w:ascii="Garamond" w:eastAsia="Calibri" w:hAnsi="Garamond"/>
          <w:lang w:val="en"/>
        </w:rPr>
        <w:t>s</w:t>
      </w:r>
      <w:proofErr w:type="spellEnd"/>
      <w:r w:rsidRPr="003F3A4B">
        <w:rPr>
          <w:rFonts w:ascii="Garamond" w:eastAsia="Calibri" w:hAnsi="Garamond"/>
          <w:lang w:val="en"/>
        </w:rPr>
        <w:t xml:space="preserve"> (</w:t>
      </w:r>
      <w:r w:rsidRPr="003F3A4B">
        <w:rPr>
          <w:rFonts w:ascii="Garamond" w:eastAsia="Calibri" w:hAnsi="Garamond"/>
          <w:b/>
          <w:bCs/>
          <w:lang w:val="en"/>
        </w:rPr>
        <w:t>Assert, Mock, Spy</w:t>
      </w:r>
      <w:r w:rsidRPr="003F3A4B">
        <w:rPr>
          <w:rFonts w:ascii="Garamond" w:eastAsia="Calibri" w:hAnsi="Garamond"/>
          <w:lang w:val="en"/>
        </w:rPr>
        <w:t>) Components as part of unit testing and functional testing.</w:t>
      </w:r>
    </w:p>
    <w:p w14:paraId="452E248B" w14:textId="77777777" w:rsidR="00675D9E" w:rsidRPr="003F3A4B" w:rsidRDefault="00675D9E" w:rsidP="002E2530">
      <w:pPr>
        <w:numPr>
          <w:ilvl w:val="0"/>
          <w:numId w:val="8"/>
        </w:numPr>
        <w:contextualSpacing/>
        <w:rPr>
          <w:rFonts w:ascii="Garamond" w:eastAsia="Calibri" w:hAnsi="Garamond"/>
          <w:lang w:val="en"/>
        </w:rPr>
      </w:pPr>
      <w:r>
        <w:rPr>
          <w:rFonts w:ascii="Garamond" w:eastAsia="Calibri" w:hAnsi="Garamond"/>
          <w:lang w:val="en"/>
        </w:rPr>
        <w:t xml:space="preserve">Implemented </w:t>
      </w:r>
      <w:proofErr w:type="spellStart"/>
      <w:r w:rsidRPr="007B0852">
        <w:rPr>
          <w:rFonts w:ascii="Garamond" w:eastAsia="Calibri" w:hAnsi="Garamond"/>
          <w:b/>
          <w:bCs/>
          <w:lang w:val="en"/>
        </w:rPr>
        <w:t>Anypoint</w:t>
      </w:r>
      <w:proofErr w:type="spellEnd"/>
      <w:r w:rsidRPr="007B0852">
        <w:rPr>
          <w:rFonts w:ascii="Garamond" w:eastAsia="Calibri" w:hAnsi="Garamond"/>
          <w:b/>
          <w:bCs/>
          <w:lang w:val="en"/>
        </w:rPr>
        <w:t xml:space="preserve"> MQ</w:t>
      </w:r>
      <w:r w:rsidRPr="003F3A4B">
        <w:rPr>
          <w:rFonts w:ascii="Garamond" w:eastAsia="Calibri" w:hAnsi="Garamond"/>
          <w:lang w:val="en"/>
        </w:rPr>
        <w:t xml:space="preserve"> in </w:t>
      </w:r>
      <w:r>
        <w:rPr>
          <w:rFonts w:ascii="Garamond" w:eastAsia="Calibri" w:hAnsi="Garamond"/>
          <w:lang w:val="en"/>
        </w:rPr>
        <w:t xml:space="preserve">API and </w:t>
      </w:r>
      <w:r w:rsidRPr="003F3A4B">
        <w:rPr>
          <w:rFonts w:ascii="Garamond" w:eastAsia="Calibri" w:hAnsi="Garamond"/>
          <w:lang w:val="en"/>
        </w:rPr>
        <w:t>Runtime Manager</w:t>
      </w:r>
      <w:r>
        <w:rPr>
          <w:rFonts w:ascii="Garamond" w:eastAsia="Calibri" w:hAnsi="Garamond"/>
          <w:lang w:val="en"/>
        </w:rPr>
        <w:t>.</w:t>
      </w:r>
    </w:p>
    <w:p w14:paraId="163CD419" w14:textId="77777777" w:rsidR="00675D9E" w:rsidRPr="003F3A4B" w:rsidRDefault="00675D9E" w:rsidP="002E2530">
      <w:pPr>
        <w:numPr>
          <w:ilvl w:val="0"/>
          <w:numId w:val="8"/>
        </w:numPr>
        <w:contextualSpacing/>
        <w:rPr>
          <w:rFonts w:ascii="Garamond" w:eastAsia="Calibri" w:hAnsi="Garamond"/>
          <w:lang w:val="en"/>
        </w:rPr>
      </w:pPr>
      <w:r>
        <w:rPr>
          <w:rFonts w:ascii="Garamond" w:eastAsia="Calibri" w:hAnsi="Garamond"/>
          <w:lang w:val="en"/>
        </w:rPr>
        <w:t>Attended</w:t>
      </w:r>
      <w:r w:rsidRPr="003F3A4B">
        <w:rPr>
          <w:rFonts w:ascii="Garamond" w:eastAsia="Calibri" w:hAnsi="Garamond"/>
          <w:lang w:val="en"/>
        </w:rPr>
        <w:t xml:space="preserve"> regression E2E </w:t>
      </w:r>
      <w:r>
        <w:rPr>
          <w:rFonts w:ascii="Garamond" w:eastAsia="Calibri" w:hAnsi="Garamond"/>
          <w:lang w:val="en"/>
        </w:rPr>
        <w:t xml:space="preserve">Testing </w:t>
      </w:r>
      <w:r w:rsidRPr="003F3A4B">
        <w:rPr>
          <w:rFonts w:ascii="Garamond" w:eastAsia="Calibri" w:hAnsi="Garamond"/>
          <w:lang w:val="en"/>
        </w:rPr>
        <w:t>with Client</w:t>
      </w:r>
      <w:r>
        <w:rPr>
          <w:rFonts w:ascii="Garamond" w:eastAsia="Calibri" w:hAnsi="Garamond"/>
          <w:lang w:val="en"/>
        </w:rPr>
        <w:t>.</w:t>
      </w:r>
    </w:p>
    <w:p w14:paraId="36A17044" w14:textId="77777777" w:rsidR="00675D9E" w:rsidRPr="003F3A4B" w:rsidRDefault="00675D9E" w:rsidP="002E2530">
      <w:pPr>
        <w:numPr>
          <w:ilvl w:val="0"/>
          <w:numId w:val="8"/>
        </w:numPr>
        <w:contextualSpacing/>
        <w:rPr>
          <w:rFonts w:ascii="Garamond" w:eastAsia="Calibri" w:hAnsi="Garamond"/>
          <w:lang w:val="en"/>
        </w:rPr>
      </w:pPr>
      <w:r w:rsidRPr="003F3A4B">
        <w:rPr>
          <w:rFonts w:ascii="Garamond" w:eastAsia="Calibri" w:hAnsi="Garamond"/>
          <w:lang w:val="en"/>
        </w:rPr>
        <w:t>Developed Munit 2.0 test flows to reach test standard coverage</w:t>
      </w:r>
      <w:r>
        <w:rPr>
          <w:rFonts w:ascii="Garamond" w:eastAsia="Calibri" w:hAnsi="Garamond"/>
          <w:lang w:val="en"/>
        </w:rPr>
        <w:t>.</w:t>
      </w:r>
    </w:p>
    <w:p w14:paraId="6A5CA87B" w14:textId="77777777" w:rsidR="00675D9E" w:rsidRPr="003F3A4B" w:rsidRDefault="00675D9E" w:rsidP="002E2530">
      <w:pPr>
        <w:numPr>
          <w:ilvl w:val="0"/>
          <w:numId w:val="8"/>
        </w:numPr>
        <w:contextualSpacing/>
        <w:rPr>
          <w:rFonts w:ascii="Garamond" w:eastAsia="Calibri" w:hAnsi="Garamond"/>
          <w:lang w:val="en"/>
        </w:rPr>
      </w:pPr>
      <w:r w:rsidRPr="003F3A4B">
        <w:rPr>
          <w:rFonts w:ascii="Garamond" w:eastAsia="Calibri" w:hAnsi="Garamond"/>
          <w:lang w:val="en"/>
        </w:rPr>
        <w:t>Designed and implemented caching strategies for improved performance.</w:t>
      </w:r>
    </w:p>
    <w:p w14:paraId="7FB87755" w14:textId="77777777" w:rsidR="00675D9E" w:rsidRDefault="00675D9E" w:rsidP="002E2530">
      <w:pPr>
        <w:numPr>
          <w:ilvl w:val="0"/>
          <w:numId w:val="8"/>
        </w:numPr>
        <w:contextualSpacing/>
        <w:rPr>
          <w:rFonts w:ascii="Garamond" w:eastAsia="Calibri" w:hAnsi="Garamond"/>
          <w:lang w:val="en"/>
        </w:rPr>
      </w:pPr>
      <w:r w:rsidRPr="003F3A4B">
        <w:rPr>
          <w:rFonts w:ascii="Garamond" w:eastAsia="Calibri" w:hAnsi="Garamond"/>
          <w:lang w:val="en"/>
        </w:rPr>
        <w:t>Working on deploying the applications from on-premises and cloud into Run Time Fabric cluster.</w:t>
      </w:r>
    </w:p>
    <w:p w14:paraId="62C6F35C" w14:textId="77777777" w:rsidR="00675D9E" w:rsidRDefault="00675D9E" w:rsidP="002E2530">
      <w:pPr>
        <w:numPr>
          <w:ilvl w:val="0"/>
          <w:numId w:val="8"/>
        </w:numPr>
        <w:contextualSpacing/>
        <w:rPr>
          <w:rFonts w:ascii="Garamond" w:eastAsia="Calibri" w:hAnsi="Garamond"/>
          <w:lang w:val="en"/>
        </w:rPr>
      </w:pPr>
      <w:r>
        <w:rPr>
          <w:rFonts w:ascii="Garamond" w:eastAsia="Calibri" w:hAnsi="Garamond"/>
          <w:lang w:val="en"/>
        </w:rPr>
        <w:lastRenderedPageBreak/>
        <w:t xml:space="preserve">File send different locations using </w:t>
      </w:r>
      <w:r w:rsidRPr="00EB1A04">
        <w:rPr>
          <w:rFonts w:ascii="Garamond" w:eastAsia="Calibri" w:hAnsi="Garamond"/>
          <w:b/>
          <w:bCs/>
          <w:lang w:val="en"/>
        </w:rPr>
        <w:t>SFTP Connector</w:t>
      </w:r>
      <w:r>
        <w:rPr>
          <w:rFonts w:ascii="Garamond" w:eastAsia="Calibri" w:hAnsi="Garamond"/>
          <w:b/>
          <w:bCs/>
          <w:lang w:val="en"/>
        </w:rPr>
        <w:t>.</w:t>
      </w:r>
    </w:p>
    <w:p w14:paraId="0572F774" w14:textId="77777777" w:rsidR="00675D9E" w:rsidRDefault="00675D9E" w:rsidP="002E2530">
      <w:pPr>
        <w:numPr>
          <w:ilvl w:val="0"/>
          <w:numId w:val="8"/>
        </w:numPr>
        <w:contextualSpacing/>
        <w:rPr>
          <w:rFonts w:ascii="Garamond" w:eastAsia="Calibri" w:hAnsi="Garamond"/>
          <w:lang w:val="en"/>
        </w:rPr>
      </w:pPr>
      <w:r w:rsidRPr="00DB7C7C">
        <w:rPr>
          <w:rFonts w:ascii="Garamond" w:eastAsia="Calibri" w:hAnsi="Garamond"/>
          <w:lang w:val="en"/>
        </w:rPr>
        <w:t>Attending peer reviews, daily status meetings &amp; frequent team meetings.</w:t>
      </w:r>
    </w:p>
    <w:p w14:paraId="268BC741" w14:textId="1997AB5E" w:rsidR="00675D9E" w:rsidRDefault="00675D9E" w:rsidP="002E2530">
      <w:pPr>
        <w:numPr>
          <w:ilvl w:val="0"/>
          <w:numId w:val="8"/>
        </w:numPr>
        <w:contextualSpacing/>
        <w:rPr>
          <w:rFonts w:ascii="Garamond" w:eastAsia="Calibri" w:hAnsi="Garamond"/>
          <w:lang w:val="en"/>
        </w:rPr>
      </w:pPr>
      <w:r w:rsidRPr="000479A2">
        <w:rPr>
          <w:rFonts w:ascii="Garamond" w:eastAsia="Calibri" w:hAnsi="Garamond"/>
          <w:lang w:val="en"/>
        </w:rPr>
        <w:t xml:space="preserve"> Creat</w:t>
      </w:r>
      <w:r>
        <w:rPr>
          <w:rFonts w:ascii="Garamond" w:eastAsia="Calibri" w:hAnsi="Garamond"/>
          <w:lang w:val="en"/>
        </w:rPr>
        <w:t xml:space="preserve">ed </w:t>
      </w:r>
      <w:r w:rsidRPr="000479A2">
        <w:rPr>
          <w:rFonts w:ascii="Garamond" w:eastAsia="Calibri" w:hAnsi="Garamond"/>
          <w:lang w:val="en"/>
        </w:rPr>
        <w:t>postman collections</w:t>
      </w:r>
      <w:r>
        <w:rPr>
          <w:rFonts w:ascii="Garamond" w:eastAsia="Calibri" w:hAnsi="Garamond"/>
          <w:lang w:val="en"/>
        </w:rPr>
        <w:t xml:space="preserve"> for All the </w:t>
      </w:r>
      <w:r w:rsidR="00630905">
        <w:rPr>
          <w:rFonts w:ascii="Garamond" w:eastAsia="Calibri" w:hAnsi="Garamond"/>
          <w:lang w:val="en"/>
        </w:rPr>
        <w:t>APIs</w:t>
      </w:r>
      <w:r w:rsidRPr="000479A2">
        <w:rPr>
          <w:rFonts w:ascii="Garamond" w:eastAsia="Calibri" w:hAnsi="Garamond"/>
          <w:lang w:val="en"/>
        </w:rPr>
        <w:t>.</w:t>
      </w:r>
    </w:p>
    <w:p w14:paraId="5B67BF3C" w14:textId="77777777" w:rsidR="00675D9E" w:rsidRPr="003F3A4B" w:rsidRDefault="00675D9E" w:rsidP="002E2530">
      <w:pPr>
        <w:numPr>
          <w:ilvl w:val="0"/>
          <w:numId w:val="8"/>
        </w:numPr>
        <w:contextualSpacing/>
        <w:rPr>
          <w:rFonts w:ascii="Garamond" w:eastAsia="Calibri" w:hAnsi="Garamond"/>
          <w:lang w:val="en"/>
        </w:rPr>
      </w:pPr>
      <w:r>
        <w:rPr>
          <w:rFonts w:ascii="Garamond" w:eastAsia="Calibri" w:hAnsi="Garamond"/>
          <w:lang w:val="en"/>
        </w:rPr>
        <w:t xml:space="preserve">Implemented </w:t>
      </w:r>
      <w:r w:rsidRPr="00AE3928">
        <w:rPr>
          <w:rFonts w:ascii="Garamond" w:eastAsia="Calibri" w:hAnsi="Garamond"/>
          <w:b/>
          <w:bCs/>
          <w:lang w:val="en"/>
        </w:rPr>
        <w:t>Salesforce integration</w:t>
      </w:r>
      <w:r>
        <w:rPr>
          <w:rFonts w:ascii="Garamond" w:eastAsia="Calibri" w:hAnsi="Garamond"/>
          <w:lang w:val="en"/>
        </w:rPr>
        <w:t xml:space="preserve"> to send data from SAP IDOC to salesforce.</w:t>
      </w:r>
    </w:p>
    <w:p w14:paraId="36204A99" w14:textId="77777777" w:rsidR="00675D9E" w:rsidRDefault="00675D9E" w:rsidP="00675D9E">
      <w:pPr>
        <w:contextualSpacing/>
        <w:rPr>
          <w:rFonts w:ascii="Garamond" w:hAnsi="Garamond"/>
        </w:rPr>
      </w:pPr>
    </w:p>
    <w:p w14:paraId="0FDA9558" w14:textId="77777777" w:rsidR="00675D9E" w:rsidRDefault="00675D9E" w:rsidP="00675D9E">
      <w:pPr>
        <w:pBdr>
          <w:bottom w:val="single" w:sz="4" w:space="1" w:color="auto"/>
        </w:pBdr>
        <w:contextualSpacing/>
        <w:rPr>
          <w:rFonts w:ascii="Garamond" w:hAnsi="Garamond"/>
          <w:color w:val="000000"/>
          <w:lang w:eastAsia="en-US"/>
        </w:rPr>
      </w:pPr>
      <w:r w:rsidRPr="003F3A4B">
        <w:rPr>
          <w:rFonts w:ascii="Garamond" w:hAnsi="Garamond"/>
          <w:b/>
          <w:bCs/>
        </w:rPr>
        <w:t>Technologies Used</w:t>
      </w:r>
      <w:r w:rsidRPr="003F3A4B">
        <w:rPr>
          <w:rFonts w:ascii="Garamond" w:hAnsi="Garamond"/>
        </w:rPr>
        <w:t xml:space="preserve">: </w:t>
      </w:r>
      <w:r w:rsidRPr="003F3A4B">
        <w:rPr>
          <w:rFonts w:ascii="Garamond" w:hAnsi="Garamond"/>
          <w:color w:val="000000"/>
          <w:lang w:eastAsia="en-US"/>
        </w:rPr>
        <w:t xml:space="preserve">Mule 4, </w:t>
      </w:r>
      <w:proofErr w:type="spellStart"/>
      <w:r w:rsidRPr="003F3A4B">
        <w:rPr>
          <w:rFonts w:ascii="Garamond" w:hAnsi="Garamond"/>
          <w:color w:val="000000"/>
          <w:lang w:eastAsia="en-US"/>
        </w:rPr>
        <w:t>Anypoint</w:t>
      </w:r>
      <w:proofErr w:type="spellEnd"/>
      <w:r w:rsidRPr="003F3A4B">
        <w:rPr>
          <w:rFonts w:ascii="Garamond" w:hAnsi="Garamond"/>
          <w:color w:val="000000"/>
          <w:lang w:eastAsia="en-US"/>
        </w:rPr>
        <w:t xml:space="preserve"> Studio, Bit Bucket, Git GUI, SoapUI, Postman Tool, Jenkins, </w:t>
      </w:r>
      <w:proofErr w:type="spellStart"/>
      <w:r w:rsidRPr="003F3A4B">
        <w:rPr>
          <w:rFonts w:ascii="Garamond" w:hAnsi="Garamond"/>
          <w:color w:val="000000"/>
          <w:lang w:eastAsia="en-US"/>
        </w:rPr>
        <w:t>Anypoint</w:t>
      </w:r>
      <w:proofErr w:type="spellEnd"/>
      <w:r w:rsidRPr="003F3A4B">
        <w:rPr>
          <w:rFonts w:ascii="Garamond" w:hAnsi="Garamond"/>
          <w:color w:val="000000"/>
          <w:lang w:eastAsia="en-US"/>
        </w:rPr>
        <w:t xml:space="preserve"> MQ, Splunk, Maven, SharePoint.</w:t>
      </w:r>
    </w:p>
    <w:p w14:paraId="4FA00891" w14:textId="77777777" w:rsidR="00675D9E" w:rsidRDefault="00675D9E" w:rsidP="00675D9E">
      <w:pPr>
        <w:pBdr>
          <w:bottom w:val="single" w:sz="4" w:space="1" w:color="auto"/>
        </w:pBdr>
        <w:contextualSpacing/>
        <w:rPr>
          <w:rFonts w:ascii="Garamond" w:hAnsi="Garamond"/>
          <w:color w:val="000000"/>
          <w:lang w:eastAsia="en-US"/>
        </w:rPr>
      </w:pPr>
    </w:p>
    <w:p w14:paraId="497573F9" w14:textId="77777777" w:rsidR="00675D9E" w:rsidRPr="003F3A4B" w:rsidRDefault="00675D9E" w:rsidP="00675D9E">
      <w:pPr>
        <w:pBdr>
          <w:bottom w:val="single" w:sz="4" w:space="1" w:color="auto"/>
        </w:pBdr>
        <w:contextualSpacing/>
        <w:rPr>
          <w:rFonts w:ascii="Garamond" w:eastAsia="Calibri" w:hAnsi="Garamond"/>
          <w:lang w:val="en"/>
        </w:rPr>
      </w:pPr>
    </w:p>
    <w:p w14:paraId="39EEF45E" w14:textId="77777777" w:rsidR="00675D9E" w:rsidRDefault="00675D9E" w:rsidP="00675D9E">
      <w:pPr>
        <w:contextualSpacing/>
        <w:rPr>
          <w:rFonts w:ascii="Garamond" w:hAnsi="Garamond"/>
        </w:rPr>
      </w:pPr>
    </w:p>
    <w:p w14:paraId="1F219CFB" w14:textId="77777777" w:rsidR="00675D9E" w:rsidRDefault="00675D9E" w:rsidP="00675D9E">
      <w:pPr>
        <w:contextualSpacing/>
        <w:rPr>
          <w:b/>
          <w:sz w:val="22"/>
          <w:szCs w:val="22"/>
        </w:rPr>
      </w:pPr>
    </w:p>
    <w:p w14:paraId="67901310" w14:textId="77777777" w:rsidR="00675D9E" w:rsidRDefault="00675D9E" w:rsidP="00675D9E">
      <w:pPr>
        <w:contextualSpacing/>
        <w:rPr>
          <w:b/>
          <w:sz w:val="22"/>
          <w:szCs w:val="22"/>
        </w:rPr>
      </w:pPr>
    </w:p>
    <w:p w14:paraId="1D382A66" w14:textId="77777777" w:rsidR="00675D9E" w:rsidRDefault="00675D9E" w:rsidP="00675D9E">
      <w:pPr>
        <w:contextualSpacing/>
        <w:rPr>
          <w:b/>
          <w:sz w:val="22"/>
          <w:szCs w:val="22"/>
        </w:rPr>
      </w:pPr>
    </w:p>
    <w:p w14:paraId="0EBF5FE0" w14:textId="77777777" w:rsidR="00675D9E" w:rsidRDefault="00675D9E" w:rsidP="00675D9E">
      <w:pPr>
        <w:contextualSpacing/>
        <w:rPr>
          <w:b/>
          <w:sz w:val="22"/>
          <w:szCs w:val="22"/>
        </w:rPr>
      </w:pPr>
    </w:p>
    <w:p w14:paraId="5ECDDF87" w14:textId="77777777" w:rsidR="00675D9E" w:rsidRPr="003F3A4B" w:rsidRDefault="00675D9E" w:rsidP="00675D9E">
      <w:pPr>
        <w:contextualSpacing/>
        <w:rPr>
          <w:rFonts w:ascii="Garamond" w:hAnsi="Garamond"/>
          <w:b/>
          <w:bCs/>
        </w:rPr>
      </w:pPr>
      <w:r>
        <w:rPr>
          <w:b/>
          <w:sz w:val="22"/>
          <w:szCs w:val="22"/>
        </w:rPr>
        <w:t>T-Mobile (Sprint)</w:t>
      </w:r>
      <w:r w:rsidRPr="003C154A">
        <w:rPr>
          <w:b/>
          <w:sz w:val="22"/>
          <w:szCs w:val="22"/>
        </w:rPr>
        <w:t>,</w:t>
      </w:r>
      <w:r>
        <w:rPr>
          <w:b/>
          <w:sz w:val="22"/>
          <w:szCs w:val="22"/>
        </w:rPr>
        <w:t xml:space="preserve"> India</w:t>
      </w:r>
      <w:r>
        <w:rPr>
          <w:b/>
          <w:sz w:val="22"/>
          <w:szCs w:val="22"/>
        </w:rPr>
        <w:tab/>
      </w:r>
      <w:r>
        <w:rPr>
          <w:b/>
          <w:sz w:val="22"/>
          <w:szCs w:val="22"/>
        </w:rPr>
        <w:tab/>
      </w:r>
      <w:r w:rsidRPr="003F3A4B">
        <w:rPr>
          <w:rFonts w:ascii="Garamond" w:hAnsi="Garamond"/>
          <w:b/>
          <w:bCs/>
          <w:color w:val="000000"/>
        </w:rPr>
        <w:tab/>
      </w:r>
      <w:r w:rsidRPr="003F3A4B">
        <w:rPr>
          <w:rFonts w:ascii="Garamond" w:hAnsi="Garamond"/>
          <w:b/>
          <w:bCs/>
          <w:color w:val="000000"/>
        </w:rPr>
        <w:tab/>
      </w:r>
      <w:r w:rsidRPr="003F3A4B">
        <w:rPr>
          <w:rFonts w:ascii="Garamond" w:hAnsi="Garamond"/>
          <w:b/>
          <w:bCs/>
          <w:color w:val="000000"/>
        </w:rPr>
        <w:tab/>
      </w:r>
      <w:r>
        <w:rPr>
          <w:rFonts w:ascii="Garamond" w:hAnsi="Garamond"/>
          <w:b/>
          <w:bCs/>
          <w:color w:val="000000"/>
        </w:rPr>
        <w:tab/>
      </w:r>
      <w:r>
        <w:rPr>
          <w:rFonts w:ascii="Garamond" w:eastAsia="Meiryo" w:hAnsi="Garamond"/>
          <w:b/>
          <w:bCs/>
        </w:rPr>
        <w:t>Mar</w:t>
      </w:r>
      <w:r w:rsidRPr="003F3A4B">
        <w:rPr>
          <w:rFonts w:ascii="Garamond" w:eastAsia="Meiryo" w:hAnsi="Garamond"/>
          <w:b/>
          <w:bCs/>
        </w:rPr>
        <w:t xml:space="preserve"> 201</w:t>
      </w:r>
      <w:r>
        <w:rPr>
          <w:rFonts w:ascii="Garamond" w:eastAsia="Meiryo" w:hAnsi="Garamond"/>
          <w:b/>
          <w:bCs/>
        </w:rPr>
        <w:t>7</w:t>
      </w:r>
      <w:r w:rsidRPr="003F3A4B">
        <w:rPr>
          <w:rFonts w:ascii="Garamond" w:eastAsia="Meiryo" w:hAnsi="Garamond"/>
          <w:b/>
          <w:bCs/>
        </w:rPr>
        <w:t xml:space="preserve"> to </w:t>
      </w:r>
      <w:r>
        <w:rPr>
          <w:rFonts w:ascii="Garamond" w:eastAsia="Meiryo" w:hAnsi="Garamond"/>
          <w:b/>
          <w:bCs/>
        </w:rPr>
        <w:t>Dec</w:t>
      </w:r>
      <w:r w:rsidRPr="003F3A4B">
        <w:rPr>
          <w:rFonts w:ascii="Garamond" w:eastAsia="Meiryo" w:hAnsi="Garamond"/>
          <w:b/>
          <w:bCs/>
        </w:rPr>
        <w:t xml:space="preserve"> 201</w:t>
      </w:r>
      <w:r>
        <w:rPr>
          <w:rFonts w:ascii="Garamond" w:eastAsia="Meiryo" w:hAnsi="Garamond"/>
          <w:b/>
          <w:bCs/>
        </w:rPr>
        <w:t>8</w:t>
      </w:r>
      <w:r w:rsidRPr="003F3A4B">
        <w:rPr>
          <w:rFonts w:ascii="Garamond" w:eastAsia="Meiryo" w:hAnsi="Garamond"/>
          <w:b/>
          <w:bCs/>
        </w:rPr>
        <w:tab/>
      </w:r>
      <w:r w:rsidRPr="003F3A4B">
        <w:rPr>
          <w:rFonts w:ascii="Garamond" w:hAnsi="Garamond"/>
          <w:b/>
          <w:bCs/>
          <w:color w:val="000000"/>
        </w:rPr>
        <w:t xml:space="preserve">   </w:t>
      </w:r>
    </w:p>
    <w:p w14:paraId="1B051F01" w14:textId="77777777" w:rsidR="00675D9E" w:rsidRPr="003F3A4B" w:rsidRDefault="00675D9E" w:rsidP="00675D9E">
      <w:pPr>
        <w:contextualSpacing/>
        <w:rPr>
          <w:rFonts w:ascii="Garamond" w:eastAsia="Calibri" w:hAnsi="Garamond"/>
          <w:b/>
          <w:bCs/>
          <w:lang w:val="en"/>
        </w:rPr>
      </w:pPr>
      <w:r w:rsidRPr="003F3A4B">
        <w:rPr>
          <w:rFonts w:ascii="Garamond" w:eastAsia="Calibri" w:hAnsi="Garamond"/>
          <w:b/>
          <w:bCs/>
          <w:lang w:val="en"/>
        </w:rPr>
        <w:t xml:space="preserve">MuleSoft </w:t>
      </w:r>
      <w:r>
        <w:rPr>
          <w:rFonts w:ascii="Garamond" w:eastAsia="Calibri" w:hAnsi="Garamond"/>
          <w:b/>
          <w:bCs/>
          <w:lang w:val="en"/>
        </w:rPr>
        <w:t xml:space="preserve">Integration </w:t>
      </w:r>
      <w:r w:rsidRPr="003F3A4B">
        <w:rPr>
          <w:rFonts w:ascii="Garamond" w:eastAsia="Calibri" w:hAnsi="Garamond"/>
          <w:b/>
          <w:bCs/>
          <w:lang w:val="en"/>
        </w:rPr>
        <w:t>Developer</w:t>
      </w:r>
    </w:p>
    <w:p w14:paraId="2E831E7D" w14:textId="77777777" w:rsidR="00675D9E" w:rsidRDefault="00675D9E" w:rsidP="00675D9E">
      <w:pPr>
        <w:contextualSpacing/>
        <w:rPr>
          <w:rFonts w:ascii="Garamond" w:eastAsia="Calibri" w:hAnsi="Garamond"/>
          <w:lang w:val="en"/>
        </w:rPr>
      </w:pPr>
    </w:p>
    <w:p w14:paraId="773572EE" w14:textId="77777777" w:rsidR="00675D9E" w:rsidRDefault="00675D9E" w:rsidP="00675D9E">
      <w:pPr>
        <w:contextualSpacing/>
        <w:rPr>
          <w:rFonts w:ascii="Garamond" w:eastAsia="Calibri" w:hAnsi="Garamond"/>
          <w:lang w:val="en"/>
        </w:rPr>
      </w:pPr>
      <w:r w:rsidRPr="003F3A4B">
        <w:rPr>
          <w:rFonts w:ascii="Garamond" w:hAnsi="Garamond"/>
          <w:b/>
          <w:bCs/>
          <w:color w:val="000000"/>
        </w:rPr>
        <w:t>AIVA (Artificial Intelligence Virtual Agent)</w:t>
      </w:r>
      <w:r>
        <w:rPr>
          <w:rFonts w:ascii="Garamond" w:hAnsi="Garamond"/>
          <w:b/>
          <w:bCs/>
          <w:color w:val="000000"/>
        </w:rPr>
        <w:t xml:space="preserve"> </w:t>
      </w:r>
      <w:r w:rsidRPr="003F3A4B">
        <w:rPr>
          <w:rFonts w:ascii="Garamond" w:eastAsia="Calibri" w:hAnsi="Garamond"/>
          <w:lang w:val="en"/>
        </w:rPr>
        <w:t>Sprint is a telecommunications company which is the third largest wireless telecommunications network in United States. Sprint has its own website i.e., “www.sprint.com” which acts as a store front where a user can perform different actions like purchasing devices, premium content etc...</w:t>
      </w:r>
    </w:p>
    <w:p w14:paraId="58870647" w14:textId="77777777" w:rsidR="00675D9E" w:rsidRPr="003F3A4B" w:rsidRDefault="00675D9E" w:rsidP="00675D9E">
      <w:pPr>
        <w:contextualSpacing/>
        <w:rPr>
          <w:rFonts w:ascii="Garamond" w:eastAsia="Calibri" w:hAnsi="Garamond"/>
          <w:lang w:val="en"/>
        </w:rPr>
      </w:pPr>
      <w:r w:rsidRPr="003F3A4B">
        <w:rPr>
          <w:rFonts w:ascii="Garamond" w:eastAsia="Calibri" w:hAnsi="Garamond"/>
          <w:lang w:val="en"/>
        </w:rPr>
        <w:t xml:space="preserve">Artificial Intelligence Virtual Agent (AIVA) as a MuleSoft </w:t>
      </w:r>
      <w:r>
        <w:rPr>
          <w:rFonts w:ascii="Garamond" w:eastAsia="Calibri" w:hAnsi="Garamond"/>
          <w:lang w:val="en"/>
        </w:rPr>
        <w:t>API</w:t>
      </w:r>
      <w:r w:rsidRPr="003F3A4B">
        <w:rPr>
          <w:rFonts w:ascii="Garamond" w:eastAsia="Calibri" w:hAnsi="Garamond"/>
          <w:lang w:val="en"/>
        </w:rPr>
        <w:t xml:space="preserve"> to integrate the IBM Watson, Chat Platform &amp; JBoss services.</w:t>
      </w:r>
    </w:p>
    <w:p w14:paraId="4F08A856" w14:textId="77777777" w:rsidR="00675D9E" w:rsidRPr="003F3A4B" w:rsidRDefault="00675D9E" w:rsidP="00675D9E">
      <w:pPr>
        <w:pBdr>
          <w:top w:val="nil"/>
          <w:left w:val="nil"/>
          <w:bottom w:val="nil"/>
          <w:right w:val="nil"/>
          <w:between w:val="nil"/>
        </w:pBdr>
        <w:contextualSpacing/>
        <w:rPr>
          <w:rFonts w:ascii="Garamond" w:hAnsi="Garamond"/>
          <w:b/>
          <w:bCs/>
          <w:color w:val="000000"/>
        </w:rPr>
      </w:pPr>
    </w:p>
    <w:p w14:paraId="1A2EBD37" w14:textId="77777777" w:rsidR="00675D9E" w:rsidRDefault="00675D9E" w:rsidP="00675D9E">
      <w:pPr>
        <w:pBdr>
          <w:top w:val="nil"/>
          <w:left w:val="nil"/>
          <w:bottom w:val="nil"/>
          <w:right w:val="nil"/>
          <w:between w:val="nil"/>
        </w:pBdr>
        <w:contextualSpacing/>
        <w:rPr>
          <w:rFonts w:ascii="Garamond" w:hAnsi="Garamond"/>
          <w:b/>
          <w:bCs/>
          <w:color w:val="000000"/>
        </w:rPr>
      </w:pPr>
      <w:r w:rsidRPr="003F3A4B">
        <w:rPr>
          <w:rFonts w:ascii="Garamond" w:hAnsi="Garamond"/>
          <w:b/>
          <w:bCs/>
          <w:color w:val="000000"/>
        </w:rPr>
        <w:t xml:space="preserve">Roles &amp; Responsibilities: </w:t>
      </w:r>
    </w:p>
    <w:p w14:paraId="0E1DB5E2" w14:textId="77777777" w:rsidR="00675D9E" w:rsidRPr="003F3A4B" w:rsidRDefault="00675D9E" w:rsidP="002E2530">
      <w:pPr>
        <w:numPr>
          <w:ilvl w:val="0"/>
          <w:numId w:val="9"/>
        </w:numPr>
        <w:contextualSpacing/>
        <w:rPr>
          <w:rFonts w:ascii="Garamond" w:eastAsia="Calibri" w:hAnsi="Garamond"/>
          <w:lang w:val="en"/>
        </w:rPr>
      </w:pPr>
      <w:r w:rsidRPr="003F3A4B">
        <w:rPr>
          <w:rFonts w:ascii="Garamond" w:eastAsia="Calibri" w:hAnsi="Garamond"/>
          <w:lang w:val="en"/>
        </w:rPr>
        <w:t>Analyzed Business Requirements and understanding the scope of Integration using Mule ESB.</w:t>
      </w:r>
    </w:p>
    <w:p w14:paraId="24D75CD8" w14:textId="77777777" w:rsidR="00675D9E" w:rsidRPr="003F3A4B" w:rsidRDefault="00675D9E" w:rsidP="002E2530">
      <w:pPr>
        <w:numPr>
          <w:ilvl w:val="0"/>
          <w:numId w:val="9"/>
        </w:numPr>
        <w:contextualSpacing/>
        <w:rPr>
          <w:rFonts w:ascii="Garamond" w:eastAsia="Calibri" w:hAnsi="Garamond"/>
          <w:lang w:val="en"/>
        </w:rPr>
      </w:pPr>
      <w:r w:rsidRPr="003F3A4B">
        <w:rPr>
          <w:rFonts w:ascii="Garamond" w:eastAsia="Calibri" w:hAnsi="Garamond"/>
          <w:lang w:val="en"/>
        </w:rPr>
        <w:t>Designed RESTful webservices using RAML and shared with internal clients.</w:t>
      </w:r>
    </w:p>
    <w:p w14:paraId="751197B8" w14:textId="77777777" w:rsidR="00675D9E" w:rsidRPr="003F3A4B" w:rsidRDefault="00675D9E" w:rsidP="002E2530">
      <w:pPr>
        <w:pStyle w:val="m6476425219214576382gmail-xmsonormal"/>
        <w:numPr>
          <w:ilvl w:val="0"/>
          <w:numId w:val="9"/>
        </w:numPr>
        <w:shd w:val="clear" w:color="auto" w:fill="FFFFFF"/>
        <w:spacing w:before="0" w:beforeAutospacing="0" w:after="0" w:afterAutospacing="0"/>
        <w:contextualSpacing/>
        <w:jc w:val="both"/>
        <w:rPr>
          <w:rFonts w:ascii="Garamond" w:hAnsi="Garamond"/>
        </w:rPr>
      </w:pPr>
      <w:r w:rsidRPr="003F3A4B">
        <w:rPr>
          <w:rFonts w:ascii="Garamond" w:eastAsia="Calibri" w:hAnsi="Garamond"/>
          <w:lang w:val="en" w:eastAsia="ar-SA"/>
        </w:rPr>
        <w:t>Always adhered to the development best practices include naming and routing standards</w:t>
      </w:r>
      <w:r w:rsidRPr="003F3A4B">
        <w:rPr>
          <w:rFonts w:ascii="Garamond" w:hAnsi="Garamond"/>
        </w:rPr>
        <w:t>.</w:t>
      </w:r>
    </w:p>
    <w:p w14:paraId="3EF65219" w14:textId="77777777" w:rsidR="00675D9E" w:rsidRPr="003F3A4B" w:rsidRDefault="00675D9E" w:rsidP="002E2530">
      <w:pPr>
        <w:numPr>
          <w:ilvl w:val="0"/>
          <w:numId w:val="9"/>
        </w:numPr>
        <w:contextualSpacing/>
        <w:rPr>
          <w:rFonts w:ascii="Garamond" w:eastAsia="Calibri" w:hAnsi="Garamond"/>
          <w:lang w:val="en"/>
        </w:rPr>
      </w:pPr>
      <w:r w:rsidRPr="003F3A4B">
        <w:rPr>
          <w:rFonts w:ascii="Garamond" w:eastAsia="Calibri" w:hAnsi="Garamond"/>
          <w:lang w:val="en"/>
        </w:rPr>
        <w:t xml:space="preserve">Created </w:t>
      </w:r>
      <w:proofErr w:type="spellStart"/>
      <w:r w:rsidRPr="003F3A4B">
        <w:rPr>
          <w:rFonts w:ascii="Garamond" w:eastAsia="Calibri" w:hAnsi="Garamond"/>
          <w:lang w:val="en"/>
        </w:rPr>
        <w:t>MUnits</w:t>
      </w:r>
      <w:proofErr w:type="spellEnd"/>
      <w:r w:rsidRPr="003F3A4B">
        <w:rPr>
          <w:rFonts w:ascii="Garamond" w:eastAsia="Calibri" w:hAnsi="Garamond"/>
          <w:lang w:val="en"/>
        </w:rPr>
        <w:t xml:space="preserve"> as part of unit testing and functional testing.</w:t>
      </w:r>
    </w:p>
    <w:p w14:paraId="0AB8646C" w14:textId="77777777" w:rsidR="00675D9E" w:rsidRPr="003F3A4B" w:rsidRDefault="00675D9E" w:rsidP="002E2530">
      <w:pPr>
        <w:numPr>
          <w:ilvl w:val="0"/>
          <w:numId w:val="9"/>
        </w:numPr>
        <w:contextualSpacing/>
        <w:rPr>
          <w:rFonts w:ascii="Garamond" w:eastAsia="Calibri" w:hAnsi="Garamond"/>
          <w:lang w:val="en"/>
        </w:rPr>
      </w:pPr>
      <w:r w:rsidRPr="003F3A4B">
        <w:rPr>
          <w:rFonts w:ascii="Garamond" w:eastAsia="Calibri" w:hAnsi="Garamond"/>
          <w:lang w:val="en"/>
        </w:rPr>
        <w:t>Coordinated with testers during Integration and Functional Testing.</w:t>
      </w:r>
    </w:p>
    <w:p w14:paraId="5EF146D1" w14:textId="77777777" w:rsidR="00675D9E" w:rsidRPr="003F3A4B" w:rsidRDefault="00675D9E" w:rsidP="002E2530">
      <w:pPr>
        <w:numPr>
          <w:ilvl w:val="0"/>
          <w:numId w:val="9"/>
        </w:numPr>
        <w:contextualSpacing/>
        <w:rPr>
          <w:rFonts w:ascii="Garamond" w:eastAsia="Calibri" w:hAnsi="Garamond"/>
          <w:lang w:val="en"/>
        </w:rPr>
      </w:pPr>
      <w:r w:rsidRPr="003F3A4B">
        <w:rPr>
          <w:rFonts w:ascii="Garamond" w:eastAsia="Calibri" w:hAnsi="Garamond"/>
          <w:lang w:val="en"/>
        </w:rPr>
        <w:t>Developing MuleSoft orchestrations, schemas, error handling and libraries for connecting internal and external systems and delivering high quality, low defect features on schedule.</w:t>
      </w:r>
    </w:p>
    <w:p w14:paraId="6936B9FB" w14:textId="77777777" w:rsidR="00675D9E" w:rsidRPr="003F3A4B" w:rsidRDefault="00675D9E" w:rsidP="002E2530">
      <w:pPr>
        <w:numPr>
          <w:ilvl w:val="0"/>
          <w:numId w:val="9"/>
        </w:numPr>
        <w:contextualSpacing/>
        <w:rPr>
          <w:rFonts w:ascii="Garamond" w:eastAsia="Calibri" w:hAnsi="Garamond"/>
          <w:lang w:val="en"/>
        </w:rPr>
      </w:pPr>
      <w:r w:rsidRPr="003F3A4B">
        <w:rPr>
          <w:rFonts w:ascii="Garamond" w:eastAsia="Calibri" w:hAnsi="Garamond"/>
          <w:lang w:val="en"/>
        </w:rPr>
        <w:t>Code walk-throughs, Mule Debugging, and Error fixing.</w:t>
      </w:r>
    </w:p>
    <w:p w14:paraId="7389CE43" w14:textId="77777777" w:rsidR="00675D9E" w:rsidRDefault="00675D9E" w:rsidP="00675D9E">
      <w:pPr>
        <w:pBdr>
          <w:bottom w:val="single" w:sz="4" w:space="1" w:color="auto"/>
        </w:pBdr>
        <w:contextualSpacing/>
        <w:rPr>
          <w:rFonts w:ascii="Garamond" w:eastAsia="Calibri" w:hAnsi="Garamond"/>
          <w:lang w:val="en"/>
        </w:rPr>
      </w:pPr>
    </w:p>
    <w:p w14:paraId="08BAD8C1" w14:textId="77777777" w:rsidR="00675D9E" w:rsidRPr="00C43FE4" w:rsidRDefault="00675D9E" w:rsidP="00675D9E">
      <w:pPr>
        <w:pBdr>
          <w:bottom w:val="single" w:sz="4" w:space="1" w:color="auto"/>
        </w:pBdr>
        <w:contextualSpacing/>
        <w:rPr>
          <w:rFonts w:ascii="Garamond" w:eastAsia="Calibri" w:hAnsi="Garamond"/>
          <w:lang w:val="en"/>
        </w:rPr>
      </w:pPr>
      <w:r w:rsidRPr="003F3A4B">
        <w:rPr>
          <w:rFonts w:ascii="Garamond" w:hAnsi="Garamond"/>
          <w:b/>
          <w:bCs/>
        </w:rPr>
        <w:t>Technologies Used</w:t>
      </w:r>
      <w:r w:rsidRPr="003F3A4B">
        <w:rPr>
          <w:rFonts w:ascii="Garamond" w:hAnsi="Garamond"/>
        </w:rPr>
        <w:t xml:space="preserve">: </w:t>
      </w:r>
      <w:r w:rsidRPr="003F3A4B">
        <w:rPr>
          <w:rFonts w:ascii="Garamond" w:hAnsi="Garamond"/>
          <w:color w:val="000000"/>
          <w:lang w:eastAsia="en-US"/>
        </w:rPr>
        <w:t>Mule 3</w:t>
      </w:r>
      <w:r>
        <w:rPr>
          <w:rFonts w:ascii="Garamond" w:hAnsi="Garamond"/>
          <w:color w:val="000000"/>
          <w:lang w:eastAsia="en-US"/>
        </w:rPr>
        <w:t>,</w:t>
      </w:r>
      <w:r w:rsidRPr="003F3A4B">
        <w:rPr>
          <w:rFonts w:ascii="Garamond" w:hAnsi="Garamond"/>
          <w:color w:val="000000"/>
          <w:lang w:eastAsia="en-US"/>
        </w:rPr>
        <w:t xml:space="preserve"> JBoss Rules, </w:t>
      </w:r>
      <w:proofErr w:type="spellStart"/>
      <w:r w:rsidRPr="003F3A4B">
        <w:rPr>
          <w:rFonts w:ascii="Garamond" w:hAnsi="Garamond"/>
          <w:color w:val="000000"/>
          <w:lang w:eastAsia="en-US"/>
        </w:rPr>
        <w:t>Anypoint</w:t>
      </w:r>
      <w:proofErr w:type="spellEnd"/>
      <w:r w:rsidRPr="003F3A4B">
        <w:rPr>
          <w:rFonts w:ascii="Garamond" w:hAnsi="Garamond"/>
          <w:color w:val="000000"/>
          <w:lang w:eastAsia="en-US"/>
        </w:rPr>
        <w:t xml:space="preserve"> Studio, Source Tree</w:t>
      </w:r>
    </w:p>
    <w:p w14:paraId="031A13B2" w14:textId="77777777" w:rsidR="00675D9E" w:rsidRPr="003C4A49" w:rsidRDefault="00675D9E" w:rsidP="00675D9E">
      <w:pPr>
        <w:pBdr>
          <w:bottom w:val="single" w:sz="4" w:space="1" w:color="auto"/>
        </w:pBdr>
        <w:contextualSpacing/>
        <w:rPr>
          <w:rFonts w:ascii="Garamond" w:hAnsi="Garamond"/>
          <w:b/>
          <w:bCs/>
        </w:rPr>
      </w:pPr>
    </w:p>
    <w:p w14:paraId="1A725441" w14:textId="77777777" w:rsidR="00675D9E" w:rsidRDefault="00675D9E" w:rsidP="00675D9E">
      <w:pPr>
        <w:contextualSpacing/>
        <w:rPr>
          <w:b/>
          <w:sz w:val="22"/>
          <w:szCs w:val="22"/>
        </w:rPr>
      </w:pPr>
    </w:p>
    <w:p w14:paraId="2F170B1F" w14:textId="77777777" w:rsidR="00675D9E" w:rsidRDefault="00675D9E" w:rsidP="00675D9E">
      <w:pPr>
        <w:contextualSpacing/>
        <w:rPr>
          <w:b/>
          <w:sz w:val="22"/>
          <w:szCs w:val="22"/>
        </w:rPr>
      </w:pPr>
    </w:p>
    <w:p w14:paraId="22127603" w14:textId="77777777" w:rsidR="00675D9E" w:rsidRDefault="00675D9E" w:rsidP="00675D9E">
      <w:pPr>
        <w:contextualSpacing/>
        <w:rPr>
          <w:rFonts w:ascii="Garamond" w:hAnsi="Garamond"/>
        </w:rPr>
      </w:pPr>
      <w:r w:rsidRPr="003C154A">
        <w:rPr>
          <w:b/>
          <w:sz w:val="22"/>
          <w:szCs w:val="22"/>
        </w:rPr>
        <w:t>Integra Micro Software Services, Bangalore</w:t>
      </w:r>
      <w:r>
        <w:rPr>
          <w:b/>
          <w:sz w:val="22"/>
          <w:szCs w:val="22"/>
        </w:rPr>
        <w:t xml:space="preserve">                                                 </w:t>
      </w:r>
      <w:r>
        <w:rPr>
          <w:rFonts w:ascii="Garamond" w:eastAsia="Meiryo" w:hAnsi="Garamond"/>
          <w:b/>
          <w:bCs/>
        </w:rPr>
        <w:t>June</w:t>
      </w:r>
      <w:r w:rsidRPr="003C4A49">
        <w:rPr>
          <w:rFonts w:ascii="Garamond" w:eastAsia="Meiryo" w:hAnsi="Garamond"/>
          <w:b/>
          <w:bCs/>
        </w:rPr>
        <w:t xml:space="preserve"> 201</w:t>
      </w:r>
      <w:r>
        <w:rPr>
          <w:rFonts w:ascii="Garamond" w:eastAsia="Meiryo" w:hAnsi="Garamond"/>
          <w:b/>
          <w:bCs/>
        </w:rPr>
        <w:t>6</w:t>
      </w:r>
      <w:r w:rsidRPr="003C4A49">
        <w:rPr>
          <w:rFonts w:ascii="Garamond" w:eastAsia="Meiryo" w:hAnsi="Garamond"/>
          <w:b/>
          <w:bCs/>
        </w:rPr>
        <w:t xml:space="preserve"> to </w:t>
      </w:r>
      <w:r>
        <w:rPr>
          <w:rFonts w:ascii="Garamond" w:eastAsia="Meiryo" w:hAnsi="Garamond"/>
          <w:b/>
          <w:bCs/>
        </w:rPr>
        <w:t>Jan</w:t>
      </w:r>
      <w:r w:rsidRPr="003C4A49">
        <w:rPr>
          <w:rFonts w:ascii="Garamond" w:eastAsia="Meiryo" w:hAnsi="Garamond"/>
          <w:b/>
          <w:bCs/>
        </w:rPr>
        <w:t xml:space="preserve"> 201</w:t>
      </w:r>
      <w:r>
        <w:rPr>
          <w:rFonts w:ascii="Garamond" w:eastAsia="Meiryo" w:hAnsi="Garamond"/>
          <w:b/>
          <w:bCs/>
        </w:rPr>
        <w:t>7</w:t>
      </w:r>
    </w:p>
    <w:p w14:paraId="39460B16" w14:textId="77777777" w:rsidR="00675D9E" w:rsidRDefault="00675D9E" w:rsidP="00675D9E">
      <w:pPr>
        <w:contextualSpacing/>
        <w:rPr>
          <w:rFonts w:ascii="Garamond" w:hAnsi="Garamond"/>
          <w:b/>
          <w:bCs/>
        </w:rPr>
      </w:pPr>
      <w:r>
        <w:rPr>
          <w:rFonts w:ascii="Garamond" w:hAnsi="Garamond"/>
          <w:b/>
          <w:bCs/>
        </w:rPr>
        <w:t>Java Developer</w:t>
      </w:r>
    </w:p>
    <w:p w14:paraId="4F241518" w14:textId="77777777" w:rsidR="00675D9E" w:rsidRDefault="00675D9E" w:rsidP="00675D9E">
      <w:pPr>
        <w:contextualSpacing/>
        <w:rPr>
          <w:rFonts w:ascii="Garamond" w:hAnsi="Garamond"/>
          <w:b/>
          <w:bCs/>
        </w:rPr>
      </w:pPr>
    </w:p>
    <w:p w14:paraId="364A2C36" w14:textId="77777777" w:rsidR="00675D9E" w:rsidRPr="003F3A4B" w:rsidRDefault="00675D9E" w:rsidP="00675D9E">
      <w:pPr>
        <w:contextualSpacing/>
        <w:jc w:val="both"/>
        <w:rPr>
          <w:rFonts w:ascii="Garamond" w:eastAsia="Calibri" w:hAnsi="Garamond"/>
          <w:lang w:val="en"/>
        </w:rPr>
      </w:pPr>
      <w:r w:rsidRPr="003F3A4B">
        <w:rPr>
          <w:rFonts w:ascii="Garamond" w:eastAsia="Calibri" w:hAnsi="Garamond"/>
          <w:lang w:val="en"/>
        </w:rPr>
        <w:t>Talent Management portal is an internal web portal developed to be used primarily by the employees. It is a role-based portal where every user can use the application, but only registered users are able to save the data to database. The users are restricted to access various functionalities depending on the employee’s role in the organization.</w:t>
      </w:r>
    </w:p>
    <w:p w14:paraId="568EDC12" w14:textId="77777777" w:rsidR="00675D9E" w:rsidRDefault="00675D9E" w:rsidP="00675D9E">
      <w:pPr>
        <w:contextualSpacing/>
        <w:rPr>
          <w:rFonts w:ascii="Garamond" w:hAnsi="Garamond"/>
          <w:b/>
          <w:bCs/>
        </w:rPr>
      </w:pPr>
    </w:p>
    <w:p w14:paraId="419D912E" w14:textId="77777777" w:rsidR="00675D9E" w:rsidRDefault="00675D9E" w:rsidP="00675D9E">
      <w:pPr>
        <w:contextualSpacing/>
        <w:rPr>
          <w:rFonts w:ascii="Garamond" w:hAnsi="Garamond"/>
          <w:b/>
          <w:bCs/>
        </w:rPr>
      </w:pPr>
      <w:r w:rsidRPr="003F3A4B">
        <w:rPr>
          <w:rFonts w:ascii="Garamond" w:hAnsi="Garamond"/>
          <w:b/>
          <w:bCs/>
        </w:rPr>
        <w:t xml:space="preserve">Roles &amp; Responsibilities: </w:t>
      </w:r>
    </w:p>
    <w:p w14:paraId="47CC76AF" w14:textId="77777777" w:rsidR="00B1748D" w:rsidRPr="00B1748D" w:rsidRDefault="00B1748D" w:rsidP="002E2530">
      <w:pPr>
        <w:numPr>
          <w:ilvl w:val="0"/>
          <w:numId w:val="9"/>
        </w:numPr>
        <w:contextualSpacing/>
        <w:rPr>
          <w:rFonts w:ascii="Garamond" w:eastAsia="Calibri" w:hAnsi="Garamond"/>
          <w:lang w:val="en"/>
        </w:rPr>
      </w:pPr>
      <w:r w:rsidRPr="00B1748D">
        <w:rPr>
          <w:rFonts w:ascii="Garamond" w:hAnsi="Garamond"/>
          <w:bCs/>
        </w:rPr>
        <w:t>Contributed to various development tasks in the assigned project as part of a cross-functional team</w:t>
      </w:r>
    </w:p>
    <w:p w14:paraId="78CC9CF3" w14:textId="77777777" w:rsidR="00B1748D" w:rsidRPr="00B1748D" w:rsidRDefault="00B1748D" w:rsidP="002E2530">
      <w:pPr>
        <w:numPr>
          <w:ilvl w:val="0"/>
          <w:numId w:val="9"/>
        </w:numPr>
        <w:contextualSpacing/>
        <w:rPr>
          <w:rFonts w:ascii="Garamond" w:eastAsia="Calibri" w:hAnsi="Garamond"/>
          <w:lang w:val="en"/>
        </w:rPr>
      </w:pPr>
      <w:r w:rsidRPr="00B1748D">
        <w:rPr>
          <w:rFonts w:ascii="Garamond" w:eastAsia="Calibri" w:hAnsi="Garamond"/>
        </w:rPr>
        <w:t>Modified and developed new functionalities based on evolving project requirements.</w:t>
      </w:r>
    </w:p>
    <w:p w14:paraId="0917EC18" w14:textId="77777777" w:rsidR="00B1748D" w:rsidRPr="00B1748D" w:rsidRDefault="00B1748D" w:rsidP="002E2530">
      <w:pPr>
        <w:numPr>
          <w:ilvl w:val="0"/>
          <w:numId w:val="9"/>
        </w:numPr>
        <w:contextualSpacing/>
        <w:rPr>
          <w:rFonts w:ascii="Garamond" w:eastAsia="Calibri" w:hAnsi="Garamond"/>
          <w:lang w:val="en"/>
        </w:rPr>
      </w:pPr>
      <w:r w:rsidRPr="00B1748D">
        <w:rPr>
          <w:rFonts w:ascii="Garamond" w:eastAsia="Calibri" w:hAnsi="Garamond"/>
        </w:rPr>
        <w:t>Developed and implemented Command-to-BO (Business Object) and BO-to-Command mappers to streamline data flow.</w:t>
      </w:r>
    </w:p>
    <w:p w14:paraId="73E91406" w14:textId="24B9F18A" w:rsidR="00675D9E" w:rsidRPr="003C4A49" w:rsidRDefault="00B1748D" w:rsidP="002E2530">
      <w:pPr>
        <w:numPr>
          <w:ilvl w:val="0"/>
          <w:numId w:val="9"/>
        </w:numPr>
        <w:contextualSpacing/>
        <w:rPr>
          <w:rFonts w:ascii="Garamond" w:eastAsia="Calibri" w:hAnsi="Garamond"/>
          <w:lang w:val="en"/>
        </w:rPr>
      </w:pPr>
      <w:r w:rsidRPr="00B1748D">
        <w:rPr>
          <w:rFonts w:ascii="Garamond" w:eastAsia="Calibri" w:hAnsi="Garamond"/>
        </w:rPr>
        <w:t>Updated JSP pages to align with user requirements and enhance the user interface.</w:t>
      </w:r>
      <w:r w:rsidR="00675D9E" w:rsidRPr="003C4A49">
        <w:rPr>
          <w:rFonts w:ascii="Garamond" w:eastAsia="Calibri" w:hAnsi="Garamond"/>
          <w:lang w:val="en"/>
        </w:rPr>
        <w:t xml:space="preserve"> </w:t>
      </w:r>
    </w:p>
    <w:p w14:paraId="4FB224D6" w14:textId="28AF5F07" w:rsidR="00675D9E" w:rsidRPr="003C4A49" w:rsidRDefault="00B1748D" w:rsidP="002E2530">
      <w:pPr>
        <w:numPr>
          <w:ilvl w:val="0"/>
          <w:numId w:val="9"/>
        </w:numPr>
        <w:contextualSpacing/>
        <w:rPr>
          <w:rFonts w:ascii="Garamond" w:eastAsia="Calibri" w:hAnsi="Garamond"/>
          <w:lang w:val="en"/>
        </w:rPr>
      </w:pPr>
      <w:r w:rsidRPr="00B1748D">
        <w:rPr>
          <w:rFonts w:ascii="Garamond" w:eastAsia="Calibri" w:hAnsi="Garamond"/>
        </w:rPr>
        <w:t>Designed and implemented controllers using the Spring framework to manage application flow effectively.</w:t>
      </w:r>
    </w:p>
    <w:p w14:paraId="003C0CEC" w14:textId="77777777" w:rsidR="00675D9E" w:rsidRPr="003F3A4B" w:rsidRDefault="00675D9E" w:rsidP="00675D9E">
      <w:pPr>
        <w:contextualSpacing/>
        <w:rPr>
          <w:rFonts w:ascii="Garamond" w:hAnsi="Garamond"/>
        </w:rPr>
      </w:pPr>
    </w:p>
    <w:p w14:paraId="1AC871C9" w14:textId="77777777" w:rsidR="00675D9E" w:rsidRPr="00EC4529" w:rsidRDefault="00675D9E" w:rsidP="00675D9E">
      <w:pPr>
        <w:pStyle w:val="HTMLPreformatted"/>
        <w:contextualSpacing/>
        <w:rPr>
          <w:rFonts w:ascii="Garamond" w:eastAsia="Calibri" w:hAnsi="Garamond" w:cs="Times New Roman"/>
          <w:sz w:val="24"/>
          <w:szCs w:val="24"/>
          <w:lang w:val="en" w:eastAsia="ar-SA"/>
        </w:rPr>
      </w:pPr>
      <w:r w:rsidRPr="003C4A49">
        <w:rPr>
          <w:rFonts w:ascii="Garamond" w:eastAsia="Meiryo" w:hAnsi="Garamond" w:cs="Times New Roman"/>
          <w:b/>
          <w:bCs/>
          <w:sz w:val="24"/>
          <w:szCs w:val="24"/>
        </w:rPr>
        <w:t xml:space="preserve">Technologies:  </w:t>
      </w:r>
      <w:r w:rsidRPr="00EC4529">
        <w:rPr>
          <w:rFonts w:ascii="Garamond" w:eastAsia="Calibri" w:hAnsi="Garamond" w:cs="Times New Roman"/>
          <w:sz w:val="24"/>
          <w:szCs w:val="24"/>
          <w:lang w:val="en" w:eastAsia="ar-SA"/>
        </w:rPr>
        <w:t>Java, Log4j, Spring, Hibernate, CSS, jQuery, MySQL, Maven, SVN, Apache Tomcat</w:t>
      </w:r>
    </w:p>
    <w:p w14:paraId="16C1DA68" w14:textId="77777777" w:rsidR="00675D9E" w:rsidRPr="003C4A49" w:rsidRDefault="00675D9E" w:rsidP="00675D9E">
      <w:pPr>
        <w:pBdr>
          <w:bottom w:val="single" w:sz="4" w:space="1" w:color="auto"/>
        </w:pBdr>
        <w:contextualSpacing/>
        <w:rPr>
          <w:rFonts w:ascii="Garamond" w:hAnsi="Garamond"/>
          <w:b/>
          <w:bCs/>
        </w:rPr>
      </w:pPr>
    </w:p>
    <w:p w14:paraId="25E473FE" w14:textId="77777777" w:rsidR="00675D9E" w:rsidRDefault="00675D9E" w:rsidP="00675D9E">
      <w:pPr>
        <w:contextualSpacing/>
        <w:rPr>
          <w:rFonts w:ascii="Garamond" w:hAnsi="Garamond"/>
          <w:b/>
          <w:bCs/>
        </w:rPr>
      </w:pPr>
    </w:p>
    <w:p w14:paraId="5378B971" w14:textId="77777777" w:rsidR="00675D9E" w:rsidRDefault="00675D9E" w:rsidP="00675D9E">
      <w:pPr>
        <w:contextualSpacing/>
        <w:rPr>
          <w:rFonts w:ascii="Garamond" w:hAnsi="Garamond"/>
          <w:b/>
          <w:bCs/>
        </w:rPr>
      </w:pPr>
    </w:p>
    <w:p w14:paraId="596F14E4" w14:textId="77777777" w:rsidR="00675D9E" w:rsidRPr="003F3A4B" w:rsidRDefault="00675D9E" w:rsidP="00675D9E">
      <w:pPr>
        <w:contextualSpacing/>
        <w:rPr>
          <w:rFonts w:ascii="Garamond" w:hAnsi="Garamond"/>
        </w:rPr>
      </w:pPr>
    </w:p>
    <w:p w14:paraId="77FC7A03" w14:textId="77777777" w:rsidR="00255CC8" w:rsidRDefault="00255CC8"/>
    <w:sectPr w:rsidR="00255CC8" w:rsidSect="00D50DC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1AD4A" w14:textId="77777777" w:rsidR="00F97C0B" w:rsidRDefault="00F97C0B">
      <w:r>
        <w:separator/>
      </w:r>
    </w:p>
  </w:endnote>
  <w:endnote w:type="continuationSeparator" w:id="0">
    <w:p w14:paraId="52DB03CF" w14:textId="77777777" w:rsidR="00F97C0B" w:rsidRDefault="00F97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CEF63" w14:textId="77777777" w:rsidR="00F97C0B" w:rsidRDefault="00F97C0B">
      <w:r>
        <w:separator/>
      </w:r>
    </w:p>
  </w:footnote>
  <w:footnote w:type="continuationSeparator" w:id="0">
    <w:p w14:paraId="707F0FF0" w14:textId="77777777" w:rsidR="00F97C0B" w:rsidRDefault="00F97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7F4E" w14:textId="5DBFBBFF" w:rsidR="0015321E" w:rsidRDefault="00675D9E">
    <w:pPr>
      <w:pStyle w:val="Header"/>
    </w:pPr>
    <w:r w:rsidRPr="003F3A4B">
      <w:rPr>
        <w:rFonts w:ascii="Garamond" w:hAnsi="Garamond"/>
        <w:noProof/>
      </w:rPr>
      <w:drawing>
        <wp:inline distT="0" distB="0" distL="0" distR="0" wp14:anchorId="15815DCD" wp14:editId="5BF84018">
          <wp:extent cx="1282700" cy="425450"/>
          <wp:effectExtent l="0" t="0" r="0" b="0"/>
          <wp:docPr id="79229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425450"/>
                  </a:xfrm>
                  <a:prstGeom prst="rect">
                    <a:avLst/>
                  </a:prstGeom>
                  <a:noFill/>
                  <a:ln>
                    <a:noFill/>
                  </a:ln>
                </pic:spPr>
              </pic:pic>
            </a:graphicData>
          </a:graphic>
        </wp:inline>
      </w:drawing>
    </w:r>
    <w:r w:rsidRPr="00D26451">
      <w:t xml:space="preserve"> </w:t>
    </w:r>
    <w:r>
      <w:fldChar w:fldCharType="begin"/>
    </w:r>
    <w:r>
      <w:instrText xml:space="preserve"> INCLUDEPICTURE "https://www.passquestion.com/uploads/pqcom/images/20200515/43228d806412f55fc5ccd9cc0a8c19ae.jpg" \* MERGEFORMATINET </w:instrText>
    </w:r>
    <w:r>
      <w:fldChar w:fldCharType="separate"/>
    </w:r>
    <w:r>
      <w:fldChar w:fldCharType="begin"/>
    </w:r>
    <w:r>
      <w:instrText xml:space="preserve"> INCLUDEPICTURE  "https://www.passquestion.com/uploads/pqcom/images/20200515/43228d806412f55fc5ccd9cc0a8c19ae.jpg" \* MERGEFORMATINET </w:instrText>
    </w:r>
    <w:r>
      <w:fldChar w:fldCharType="separate"/>
    </w:r>
    <w:r>
      <w:fldChar w:fldCharType="begin"/>
    </w:r>
    <w:r>
      <w:instrText xml:space="preserve"> INCLUDEPICTURE  "https://www.passquestion.com/uploads/pqcom/images/20200515/43228d806412f55fc5ccd9cc0a8c19ae.jpg" \* MERGEFORMATINET </w:instrText>
    </w:r>
    <w:r>
      <w:fldChar w:fldCharType="separate"/>
    </w:r>
    <w:r>
      <w:fldChar w:fldCharType="begin"/>
    </w:r>
    <w:r>
      <w:instrText xml:space="preserve"> INCLUDEPICTURE  "https://www.passquestion.com/uploads/pqcom/images/20200515/43228d806412f55fc5ccd9cc0a8c19ae.jpg" \* MERGEFORMATINET </w:instrText>
    </w:r>
    <w:r>
      <w:fldChar w:fldCharType="separate"/>
    </w:r>
    <w:r>
      <w:fldChar w:fldCharType="begin"/>
    </w:r>
    <w:r>
      <w:instrText xml:space="preserve"> INCLUDEPICTURE  "https://www.passquestion.com/uploads/pqcom/images/20200515/43228d806412f55fc5ccd9cc0a8c19ae.jpg" \* MERGEFORMATINET </w:instrText>
    </w:r>
    <w:r>
      <w:fldChar w:fldCharType="separate"/>
    </w:r>
    <w:r>
      <w:fldChar w:fldCharType="begin"/>
    </w:r>
    <w:r>
      <w:instrText xml:space="preserve"> INCLUDEPICTURE  "https://www.passquestion.com/uploads/pqcom/images/20200515/43228d806412f55fc5ccd9cc0a8c19ae.jpg" \* MERGEFORMATINET </w:instrText>
    </w:r>
    <w:r>
      <w:fldChar w:fldCharType="separate"/>
    </w:r>
    <w:r>
      <w:fldChar w:fldCharType="begin"/>
    </w:r>
    <w:r>
      <w:instrText xml:space="preserve"> INCLUDEPICTURE  "https://www.passquestion.com/uploads/pqcom/images/20200515/43228d806412f55fc5ccd9cc0a8c19ae.jpg" \* MERGEFORMATINET </w:instrText>
    </w:r>
    <w:r>
      <w:fldChar w:fldCharType="separate"/>
    </w:r>
    <w:r>
      <w:fldChar w:fldCharType="begin"/>
    </w:r>
    <w:r>
      <w:instrText xml:space="preserve"> INCLUDEPICTURE  "https://www.passquestion.com/uploads/pqcom/images/20200515/43228d806412f55fc5ccd9cc0a8c19ae.jpg" \* MERGEFORMATINET </w:instrText>
    </w:r>
    <w:r>
      <w:fldChar w:fldCharType="separate"/>
    </w:r>
    <w:r>
      <w:fldChar w:fldCharType="begin"/>
    </w:r>
    <w:r>
      <w:instrText xml:space="preserve"> INCLUDEPICTURE  "https://www.passquestion.com/uploads/pqcom/images/20200515/43228d806412f55fc5ccd9cc0a8c19ae.jpg" \* MERGEFORMATINET </w:instrText>
    </w:r>
    <w:r>
      <w:fldChar w:fldCharType="separate"/>
    </w:r>
    <w:r>
      <w:fldChar w:fldCharType="begin"/>
    </w:r>
    <w:r>
      <w:instrText xml:space="preserve"> INCLUDEPICTURE  "https://www.passquestion.com/uploads/pqcom/images/20200515/43228d806412f55fc5ccd9cc0a8c19ae.jpg" \* MERGEFORMATINET </w:instrText>
    </w:r>
    <w:r>
      <w:fldChar w:fldCharType="separate"/>
    </w:r>
    <w:r>
      <w:fldChar w:fldCharType="begin"/>
    </w:r>
    <w:r>
      <w:instrText xml:space="preserve"> INCLUDEPICTURE  "https://www.passquestion.com/uploads/pqcom/images/20200515/43228d806412f55fc5ccd9cc0a8c19ae.jpg" \* MERGEFORMATINET </w:instrText>
    </w:r>
    <w:r>
      <w:fldChar w:fldCharType="separate"/>
    </w:r>
    <w:r>
      <w:fldChar w:fldCharType="begin"/>
    </w:r>
    <w:r>
      <w:instrText xml:space="preserve"> INCLUDEPICTURE  "https://www.passquestion.com/uploads/pqcom/images/20200515/43228d806412f55fc5ccd9cc0a8c19ae.jpg" \* MERGEFORMATINET </w:instrText>
    </w:r>
    <w:r>
      <w:fldChar w:fldCharType="separate"/>
    </w:r>
    <w:r w:rsidR="00D75FB2">
      <w:fldChar w:fldCharType="begin"/>
    </w:r>
    <w:r w:rsidR="00D75FB2">
      <w:instrText xml:space="preserve"> INCLUDEPICTURE  "https://www.passquestion.com/uploads/pqcom/images/20200515/43228d806412f55fc5ccd9cc0a8c19ae.jpg" \* MERGEFORMATINET </w:instrText>
    </w:r>
    <w:r w:rsidR="00D75FB2">
      <w:fldChar w:fldCharType="separate"/>
    </w:r>
    <w:r w:rsidR="001029C8">
      <w:fldChar w:fldCharType="begin"/>
    </w:r>
    <w:r w:rsidR="001029C8">
      <w:instrText xml:space="preserve"> INCLUDEPICTURE  "https://www.passquestion.com/uploads/pqcom/images/20200515/43228d806412f55fc5ccd9cc0a8c19ae.jpg" \* MERGEFORMATINET </w:instrText>
    </w:r>
    <w:r w:rsidR="001029C8">
      <w:fldChar w:fldCharType="separate"/>
    </w:r>
    <w:r w:rsidR="00355BFD">
      <w:fldChar w:fldCharType="begin"/>
    </w:r>
    <w:r w:rsidR="00355BFD">
      <w:instrText xml:space="preserve"> INCLUDEPICTURE  "https://www.passquestion.com/uploads/pqcom/images/20200515/43228d806412f55fc5ccd9cc0a8c19ae.jpg" \* MERGEFORMATINET </w:instrText>
    </w:r>
    <w:r w:rsidR="00355BFD">
      <w:fldChar w:fldCharType="separate"/>
    </w:r>
    <w:r w:rsidR="00A3391E">
      <w:fldChar w:fldCharType="begin"/>
    </w:r>
    <w:r w:rsidR="00A3391E">
      <w:instrText xml:space="preserve"> INCLUDEPICTURE  "https://www.passquestion.com/uploads/pqcom/images/20200515/43228d806412f55fc5ccd9cc0a8c19ae.jpg" \* MERGEFORMATINET </w:instrText>
    </w:r>
    <w:r w:rsidR="00A3391E">
      <w:fldChar w:fldCharType="separate"/>
    </w:r>
    <w:r>
      <w:fldChar w:fldCharType="begin"/>
    </w:r>
    <w:r>
      <w:instrText xml:space="preserve"> INCLUDEPICTURE  "https://www.passquestion.com/uploads/pqcom/images/20200515/43228d806412f55fc5ccd9cc0a8c19ae.jpg" \* MERGEFORMATINET </w:instrText>
    </w:r>
    <w:r>
      <w:fldChar w:fldCharType="separate"/>
    </w:r>
    <w:r>
      <w:fldChar w:fldCharType="begin"/>
    </w:r>
    <w:r>
      <w:instrText xml:space="preserve"> INCLUDEPICTURE  "https://www.passquestion.com/uploads/pqcom/images/20200515/43228d806412f55fc5ccd9cc0a8c19ae.jpg" \* MERGEFORMATINET </w:instrText>
    </w:r>
    <w:r>
      <w:fldChar w:fldCharType="separate"/>
    </w:r>
    <w:r w:rsidR="00D04446">
      <w:fldChar w:fldCharType="begin"/>
    </w:r>
    <w:r w:rsidR="00D04446">
      <w:instrText xml:space="preserve"> INCLUDEPICTURE  "https://www.passquestion.com/uploads/pqcom/images/20200515/43228d806412f55fc5ccd9cc0a8c19ae.jpg" \* MERGEFORMATINET </w:instrText>
    </w:r>
    <w:r w:rsidR="00D04446">
      <w:fldChar w:fldCharType="separate"/>
    </w:r>
    <w:r w:rsidR="00000000">
      <w:fldChar w:fldCharType="begin"/>
    </w:r>
    <w:r w:rsidR="00000000">
      <w:instrText xml:space="preserve"> INCLUDEPICTURE  "https://www.passquestion.com/uploads/pqcom/images/20200515/43228d806412f55fc5ccd9cc0a8c19ae.jpg" \* MERGEFORMATINET </w:instrText>
    </w:r>
    <w:r w:rsidR="00000000">
      <w:fldChar w:fldCharType="separate"/>
    </w:r>
    <w:r w:rsidR="00C34160">
      <w:pict w14:anchorId="1EF835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CIA-Level 1 MuleSoft Certified Integration Architect - Level 1 Training Questions" style="width:97.2pt;height:34.8pt">
          <v:imagedata r:id="rId2" r:href="rId3"/>
        </v:shape>
      </w:pict>
    </w:r>
    <w:r w:rsidR="00000000">
      <w:fldChar w:fldCharType="end"/>
    </w:r>
    <w:r w:rsidR="00D04446">
      <w:fldChar w:fldCharType="end"/>
    </w:r>
    <w:r>
      <w:fldChar w:fldCharType="end"/>
    </w:r>
    <w:r>
      <w:fldChar w:fldCharType="end"/>
    </w:r>
    <w:r w:rsidR="00A3391E">
      <w:fldChar w:fldCharType="end"/>
    </w:r>
    <w:r w:rsidR="00355BFD">
      <w:fldChar w:fldCharType="end"/>
    </w:r>
    <w:r w:rsidR="001029C8">
      <w:fldChar w:fldCharType="end"/>
    </w:r>
    <w:r w:rsidR="00D75FB2">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5"/>
    <w:lvl w:ilvl="0">
      <w:start w:val="1"/>
      <w:numFmt w:val="bullet"/>
      <w:lvlText w:val=""/>
      <w:lvlJc w:val="left"/>
      <w:pPr>
        <w:tabs>
          <w:tab w:val="num" w:pos="720"/>
        </w:tabs>
        <w:ind w:left="720" w:hanging="360"/>
      </w:pPr>
      <w:rPr>
        <w:rFonts w:ascii="Wingdings" w:hAnsi="Wingdings"/>
        <w:b/>
        <w:i w:val="0"/>
      </w:rPr>
    </w:lvl>
    <w:lvl w:ilvl="1">
      <w:start w:val="1"/>
      <w:numFmt w:val="decimal"/>
      <w:lvlText w:val="%1.%2."/>
      <w:lvlJc w:val="left"/>
      <w:pPr>
        <w:tabs>
          <w:tab w:val="num" w:pos="1512"/>
        </w:tabs>
        <w:ind w:left="1512" w:hanging="432"/>
      </w:pPr>
    </w:lvl>
    <w:lvl w:ilvl="2">
      <w:start w:val="1"/>
      <w:numFmt w:val="decimal"/>
      <w:lvlText w:val="%1.%2.%3."/>
      <w:lvlJc w:val="left"/>
      <w:pPr>
        <w:tabs>
          <w:tab w:val="num" w:pos="2160"/>
        </w:tabs>
        <w:ind w:left="1944" w:hanging="504"/>
      </w:pPr>
    </w:lvl>
    <w:lvl w:ilvl="3">
      <w:start w:val="1"/>
      <w:numFmt w:val="decimal"/>
      <w:lvlText w:val="%1.%2.%3.%4."/>
      <w:lvlJc w:val="left"/>
      <w:pPr>
        <w:tabs>
          <w:tab w:val="num" w:pos="2520"/>
        </w:tabs>
        <w:ind w:left="2448" w:hanging="648"/>
      </w:pPr>
    </w:lvl>
    <w:lvl w:ilvl="4">
      <w:start w:val="1"/>
      <w:numFmt w:val="decimal"/>
      <w:lvlText w:val="%1.%2.%3.%4.%5."/>
      <w:lvlJc w:val="left"/>
      <w:pPr>
        <w:tabs>
          <w:tab w:val="num" w:pos="3240"/>
        </w:tabs>
        <w:ind w:left="2952" w:hanging="792"/>
      </w:pPr>
    </w:lvl>
    <w:lvl w:ilvl="5">
      <w:start w:val="1"/>
      <w:numFmt w:val="decimal"/>
      <w:lvlText w:val="%1.%2.%3.%4.%5.%6."/>
      <w:lvlJc w:val="left"/>
      <w:pPr>
        <w:tabs>
          <w:tab w:val="num" w:pos="3600"/>
        </w:tabs>
        <w:ind w:left="3456" w:hanging="936"/>
      </w:pPr>
    </w:lvl>
    <w:lvl w:ilvl="6">
      <w:start w:val="1"/>
      <w:numFmt w:val="decimal"/>
      <w:lvlText w:val="%1.%2.%3.%4.%5.%6.%7."/>
      <w:lvlJc w:val="left"/>
      <w:pPr>
        <w:tabs>
          <w:tab w:val="num" w:pos="4320"/>
        </w:tabs>
        <w:ind w:left="3960" w:hanging="1080"/>
      </w:pPr>
    </w:lvl>
    <w:lvl w:ilvl="7">
      <w:start w:val="1"/>
      <w:numFmt w:val="decimal"/>
      <w:lvlText w:val="%1.%2.%3.%4.%5.%6.%7.%8."/>
      <w:lvlJc w:val="left"/>
      <w:pPr>
        <w:tabs>
          <w:tab w:val="num" w:pos="4680"/>
        </w:tabs>
        <w:ind w:left="4464" w:hanging="1224"/>
      </w:pPr>
    </w:lvl>
    <w:lvl w:ilvl="8">
      <w:start w:val="1"/>
      <w:numFmt w:val="decimal"/>
      <w:lvlText w:val="%1.%2.%3.%4.%5.%6.%7.%8.%9."/>
      <w:lvlJc w:val="left"/>
      <w:pPr>
        <w:tabs>
          <w:tab w:val="num" w:pos="5400"/>
        </w:tabs>
        <w:ind w:left="5040" w:hanging="1440"/>
      </w:pPr>
    </w:lvl>
  </w:abstractNum>
  <w:abstractNum w:abstractNumId="2" w15:restartNumberingAfterBreak="0">
    <w:nsid w:val="00000003"/>
    <w:multiLevelType w:val="multilevel"/>
    <w:tmpl w:val="00000003"/>
    <w:name w:val="WW8Num12"/>
    <w:lvl w:ilvl="0">
      <w:start w:val="1"/>
      <w:numFmt w:val="bullet"/>
      <w:lvlText w:val=""/>
      <w:lvlJc w:val="left"/>
      <w:pPr>
        <w:tabs>
          <w:tab w:val="num" w:pos="0"/>
        </w:tabs>
        <w:ind w:left="360" w:hanging="360"/>
      </w:pPr>
      <w:rPr>
        <w:rFonts w:ascii="Wingdings" w:hAnsi="Wingdings"/>
      </w:rPr>
    </w:lvl>
    <w:lvl w:ilvl="1">
      <w:start w:val="1"/>
      <w:numFmt w:val="bullet"/>
      <w:lvlText w:val=""/>
      <w:lvlJc w:val="left"/>
      <w:pPr>
        <w:tabs>
          <w:tab w:val="num" w:pos="0"/>
        </w:tabs>
        <w:ind w:left="720" w:hanging="360"/>
      </w:pPr>
      <w:rPr>
        <w:rFonts w:ascii="Wingdings" w:hAnsi="Wingdings"/>
      </w:rPr>
    </w:lvl>
    <w:lvl w:ilvl="2">
      <w:start w:val="1"/>
      <w:numFmt w:val="bullet"/>
      <w:lvlText w:val=""/>
      <w:lvlJc w:val="left"/>
      <w:pPr>
        <w:tabs>
          <w:tab w:val="num" w:pos="0"/>
        </w:tabs>
        <w:ind w:left="1080" w:hanging="360"/>
      </w:pPr>
      <w:rPr>
        <w:rFonts w:ascii="Wingdings" w:hAnsi="Wingdings"/>
      </w:rPr>
    </w:lvl>
    <w:lvl w:ilvl="3">
      <w:start w:val="1"/>
      <w:numFmt w:val="bullet"/>
      <w:lvlText w:val=""/>
      <w:lvlJc w:val="left"/>
      <w:pPr>
        <w:tabs>
          <w:tab w:val="num" w:pos="0"/>
        </w:tabs>
        <w:ind w:left="1440" w:hanging="360"/>
      </w:pPr>
      <w:rPr>
        <w:rFonts w:ascii="Symbol" w:hAnsi="Symbol"/>
      </w:rPr>
    </w:lvl>
    <w:lvl w:ilvl="4">
      <w:start w:val="1"/>
      <w:numFmt w:val="bullet"/>
      <w:lvlText w:val=""/>
      <w:lvlJc w:val="left"/>
      <w:pPr>
        <w:tabs>
          <w:tab w:val="num" w:pos="0"/>
        </w:tabs>
        <w:ind w:left="1800" w:hanging="360"/>
      </w:pPr>
      <w:rPr>
        <w:rFonts w:ascii="Symbol" w:hAnsi="Symbol"/>
      </w:rPr>
    </w:lvl>
    <w:lvl w:ilvl="5">
      <w:start w:val="1"/>
      <w:numFmt w:val="bullet"/>
      <w:lvlText w:val=""/>
      <w:lvlJc w:val="left"/>
      <w:pPr>
        <w:tabs>
          <w:tab w:val="num" w:pos="0"/>
        </w:tabs>
        <w:ind w:left="2160" w:hanging="360"/>
      </w:pPr>
      <w:rPr>
        <w:rFonts w:ascii="Wingdings" w:hAnsi="Wingdings"/>
      </w:rPr>
    </w:lvl>
    <w:lvl w:ilvl="6">
      <w:start w:val="1"/>
      <w:numFmt w:val="bullet"/>
      <w:lvlText w:val=""/>
      <w:lvlJc w:val="left"/>
      <w:pPr>
        <w:tabs>
          <w:tab w:val="num" w:pos="0"/>
        </w:tabs>
        <w:ind w:left="2520" w:hanging="360"/>
      </w:pPr>
      <w:rPr>
        <w:rFonts w:ascii="Wingdings" w:hAnsi="Wingdings"/>
      </w:rPr>
    </w:lvl>
    <w:lvl w:ilvl="7">
      <w:start w:val="1"/>
      <w:numFmt w:val="bullet"/>
      <w:lvlText w:val=""/>
      <w:lvlJc w:val="left"/>
      <w:pPr>
        <w:tabs>
          <w:tab w:val="num" w:pos="0"/>
        </w:tabs>
        <w:ind w:left="2880" w:hanging="360"/>
      </w:pPr>
      <w:rPr>
        <w:rFonts w:ascii="Symbol" w:hAnsi="Symbol"/>
      </w:rPr>
    </w:lvl>
    <w:lvl w:ilvl="8">
      <w:start w:val="1"/>
      <w:numFmt w:val="bullet"/>
      <w:lvlText w:val=""/>
      <w:lvlJc w:val="left"/>
      <w:pPr>
        <w:tabs>
          <w:tab w:val="num" w:pos="0"/>
        </w:tabs>
        <w:ind w:left="3240" w:hanging="360"/>
      </w:pPr>
      <w:rPr>
        <w:rFonts w:ascii="Symbol" w:hAnsi="Symbol"/>
      </w:rPr>
    </w:lvl>
  </w:abstractNum>
  <w:abstractNum w:abstractNumId="3" w15:restartNumberingAfterBreak="0">
    <w:nsid w:val="00000004"/>
    <w:multiLevelType w:val="singleLevel"/>
    <w:tmpl w:val="00000004"/>
    <w:name w:val="WW8Num22"/>
    <w:lvl w:ilvl="0">
      <w:start w:val="1"/>
      <w:numFmt w:val="bullet"/>
      <w:pStyle w:val="Achievement"/>
      <w:lvlText w:val=""/>
      <w:lvlJc w:val="left"/>
      <w:pPr>
        <w:tabs>
          <w:tab w:val="num" w:pos="720"/>
        </w:tabs>
        <w:ind w:left="720" w:hanging="360"/>
      </w:pPr>
      <w:rPr>
        <w:rFonts w:ascii="Symbol" w:hAnsi="Symbol"/>
      </w:rPr>
    </w:lvl>
  </w:abstractNum>
  <w:abstractNum w:abstractNumId="4" w15:restartNumberingAfterBreak="0">
    <w:nsid w:val="006E3CDA"/>
    <w:multiLevelType w:val="hybridMultilevel"/>
    <w:tmpl w:val="389AE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42AF5"/>
    <w:multiLevelType w:val="hybridMultilevel"/>
    <w:tmpl w:val="84B21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7" w15:restartNumberingAfterBreak="0">
    <w:nsid w:val="4BB7014A"/>
    <w:multiLevelType w:val="hybridMultilevel"/>
    <w:tmpl w:val="0BD2E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A15CB8"/>
    <w:multiLevelType w:val="hybridMultilevel"/>
    <w:tmpl w:val="88E07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411387C"/>
    <w:multiLevelType w:val="multilevel"/>
    <w:tmpl w:val="A5BC90D0"/>
    <w:lvl w:ilvl="0">
      <w:start w:val="1"/>
      <w:numFmt w:val="decimal"/>
      <w:pStyle w:val="Outline1"/>
      <w:lvlText w:val="%1."/>
      <w:lvlJc w:val="left"/>
      <w:pPr>
        <w:tabs>
          <w:tab w:val="num" w:pos="1287"/>
        </w:tabs>
        <w:ind w:left="1287" w:hanging="567"/>
      </w:pPr>
      <w:rPr>
        <w:rFonts w:hint="default"/>
        <w:b w:val="0"/>
        <w:i w:val="0"/>
      </w:rPr>
    </w:lvl>
    <w:lvl w:ilvl="1">
      <w:start w:val="1"/>
      <w:numFmt w:val="lowerLetter"/>
      <w:lvlText w:val="(%2)"/>
      <w:lvlJc w:val="left"/>
      <w:pPr>
        <w:tabs>
          <w:tab w:val="num" w:pos="1619"/>
        </w:tabs>
        <w:ind w:left="1619" w:hanging="692"/>
      </w:pPr>
      <w:rPr>
        <w:rFonts w:hint="default"/>
        <w:b w:val="0"/>
        <w:i w:val="0"/>
      </w:rPr>
    </w:lvl>
    <w:lvl w:ilvl="2">
      <w:start w:val="1"/>
      <w:numFmt w:val="lowerRoman"/>
      <w:lvlText w:val="(%3)"/>
      <w:lvlJc w:val="left"/>
      <w:pPr>
        <w:tabs>
          <w:tab w:val="num" w:pos="2339"/>
        </w:tabs>
        <w:ind w:left="2339" w:hanging="720"/>
      </w:pPr>
      <w:rPr>
        <w:rFonts w:hint="default"/>
        <w:b w:val="0"/>
        <w:i w:val="0"/>
      </w:rPr>
    </w:lvl>
    <w:lvl w:ilvl="3">
      <w:start w:val="1"/>
      <w:numFmt w:val="none"/>
      <w:lvlText w:val=""/>
      <w:lvlJc w:val="left"/>
      <w:pPr>
        <w:tabs>
          <w:tab w:val="num" w:pos="2315"/>
        </w:tabs>
        <w:ind w:left="2315" w:hanging="360"/>
      </w:pPr>
      <w:rPr>
        <w:rFonts w:hint="default"/>
      </w:rPr>
    </w:lvl>
    <w:lvl w:ilvl="4">
      <w:start w:val="1"/>
      <w:numFmt w:val="none"/>
      <w:lvlText w:val=""/>
      <w:lvlJc w:val="left"/>
      <w:pPr>
        <w:tabs>
          <w:tab w:val="num" w:pos="2675"/>
        </w:tabs>
        <w:ind w:left="2675" w:hanging="360"/>
      </w:pPr>
      <w:rPr>
        <w:rFonts w:hint="default"/>
      </w:rPr>
    </w:lvl>
    <w:lvl w:ilvl="5">
      <w:start w:val="1"/>
      <w:numFmt w:val="none"/>
      <w:lvlText w:val=""/>
      <w:lvlJc w:val="left"/>
      <w:pPr>
        <w:tabs>
          <w:tab w:val="num" w:pos="3035"/>
        </w:tabs>
        <w:ind w:left="3035" w:hanging="360"/>
      </w:pPr>
      <w:rPr>
        <w:rFonts w:hint="default"/>
      </w:rPr>
    </w:lvl>
    <w:lvl w:ilvl="6">
      <w:start w:val="1"/>
      <w:numFmt w:val="none"/>
      <w:lvlText w:val=""/>
      <w:lvlJc w:val="left"/>
      <w:pPr>
        <w:tabs>
          <w:tab w:val="num" w:pos="3395"/>
        </w:tabs>
        <w:ind w:left="3395" w:hanging="360"/>
      </w:pPr>
      <w:rPr>
        <w:rFonts w:hint="default"/>
      </w:rPr>
    </w:lvl>
    <w:lvl w:ilvl="7">
      <w:start w:val="1"/>
      <w:numFmt w:val="none"/>
      <w:lvlText w:val=""/>
      <w:lvlJc w:val="left"/>
      <w:pPr>
        <w:tabs>
          <w:tab w:val="num" w:pos="3755"/>
        </w:tabs>
        <w:ind w:left="3755" w:hanging="360"/>
      </w:pPr>
      <w:rPr>
        <w:rFonts w:hint="default"/>
      </w:rPr>
    </w:lvl>
    <w:lvl w:ilvl="8">
      <w:start w:val="1"/>
      <w:numFmt w:val="none"/>
      <w:lvlText w:val=""/>
      <w:lvlJc w:val="left"/>
      <w:pPr>
        <w:tabs>
          <w:tab w:val="num" w:pos="4115"/>
        </w:tabs>
        <w:ind w:left="4115" w:hanging="360"/>
      </w:pPr>
      <w:rPr>
        <w:rFonts w:hint="default"/>
      </w:rPr>
    </w:lvl>
  </w:abstractNum>
  <w:abstractNum w:abstractNumId="10" w15:restartNumberingAfterBreak="0">
    <w:nsid w:val="6BA8690A"/>
    <w:multiLevelType w:val="hybridMultilevel"/>
    <w:tmpl w:val="061A6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747C59"/>
    <w:multiLevelType w:val="multilevel"/>
    <w:tmpl w:val="F58A4FE6"/>
    <w:lvl w:ilvl="0">
      <w:start w:val="1"/>
      <w:numFmt w:val="bullet"/>
      <w:pStyle w:val="Bullet"/>
      <w:lvlText w:val=""/>
      <w:lvlJc w:val="left"/>
      <w:pPr>
        <w:tabs>
          <w:tab w:val="num" w:pos="720"/>
        </w:tabs>
        <w:ind w:left="720" w:hanging="360"/>
      </w:pPr>
      <w:rPr>
        <w:rFonts w:ascii="Wingdings" w:hAnsi="Wingdings" w:hint="default"/>
        <w:color w:val="0076A2"/>
        <w:sz w:val="18"/>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73DE51F9"/>
    <w:multiLevelType w:val="hybridMultilevel"/>
    <w:tmpl w:val="16D06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0B61AE"/>
    <w:multiLevelType w:val="hybridMultilevel"/>
    <w:tmpl w:val="47B8E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6E2AF6"/>
    <w:multiLevelType w:val="hybridMultilevel"/>
    <w:tmpl w:val="94D65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0636689">
    <w:abstractNumId w:val="0"/>
  </w:num>
  <w:num w:numId="2" w16cid:durableId="1014066922">
    <w:abstractNumId w:val="3"/>
  </w:num>
  <w:num w:numId="3" w16cid:durableId="1326595234">
    <w:abstractNumId w:val="9"/>
  </w:num>
  <w:num w:numId="4" w16cid:durableId="528876125">
    <w:abstractNumId w:val="6"/>
  </w:num>
  <w:num w:numId="5" w16cid:durableId="526993570">
    <w:abstractNumId w:val="11"/>
  </w:num>
  <w:num w:numId="6" w16cid:durableId="1378428334">
    <w:abstractNumId w:val="7"/>
  </w:num>
  <w:num w:numId="7" w16cid:durableId="2069573710">
    <w:abstractNumId w:val="4"/>
  </w:num>
  <w:num w:numId="8" w16cid:durableId="1737630384">
    <w:abstractNumId w:val="10"/>
  </w:num>
  <w:num w:numId="9" w16cid:durableId="49620310">
    <w:abstractNumId w:val="12"/>
  </w:num>
  <w:num w:numId="10" w16cid:durableId="967277564">
    <w:abstractNumId w:val="8"/>
  </w:num>
  <w:num w:numId="11" w16cid:durableId="2137789677">
    <w:abstractNumId w:val="13"/>
  </w:num>
  <w:num w:numId="12" w16cid:durableId="330376533">
    <w:abstractNumId w:val="14"/>
  </w:num>
  <w:num w:numId="13" w16cid:durableId="2136291402">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99A"/>
    <w:rsid w:val="0001234E"/>
    <w:rsid w:val="00012972"/>
    <w:rsid w:val="00024BF3"/>
    <w:rsid w:val="0004795E"/>
    <w:rsid w:val="000751DA"/>
    <w:rsid w:val="00097662"/>
    <w:rsid w:val="000E1BC9"/>
    <w:rsid w:val="001029C8"/>
    <w:rsid w:val="0015321E"/>
    <w:rsid w:val="00167970"/>
    <w:rsid w:val="001726E2"/>
    <w:rsid w:val="0019430B"/>
    <w:rsid w:val="001C79BA"/>
    <w:rsid w:val="0021190A"/>
    <w:rsid w:val="00241EA9"/>
    <w:rsid w:val="00250DD6"/>
    <w:rsid w:val="00255CC8"/>
    <w:rsid w:val="00271784"/>
    <w:rsid w:val="00273AE6"/>
    <w:rsid w:val="002A1AC7"/>
    <w:rsid w:val="002A215B"/>
    <w:rsid w:val="002D3ECD"/>
    <w:rsid w:val="002E2530"/>
    <w:rsid w:val="002E33EF"/>
    <w:rsid w:val="002F4CBB"/>
    <w:rsid w:val="0030000B"/>
    <w:rsid w:val="00321116"/>
    <w:rsid w:val="00334692"/>
    <w:rsid w:val="003524C1"/>
    <w:rsid w:val="00355BFD"/>
    <w:rsid w:val="00365255"/>
    <w:rsid w:val="003B2869"/>
    <w:rsid w:val="003B4840"/>
    <w:rsid w:val="00417297"/>
    <w:rsid w:val="0043172F"/>
    <w:rsid w:val="0044337F"/>
    <w:rsid w:val="00460546"/>
    <w:rsid w:val="00490DD3"/>
    <w:rsid w:val="004A199A"/>
    <w:rsid w:val="004A31B5"/>
    <w:rsid w:val="004E006C"/>
    <w:rsid w:val="004F0AAB"/>
    <w:rsid w:val="004F3B8E"/>
    <w:rsid w:val="00517D8D"/>
    <w:rsid w:val="00577F09"/>
    <w:rsid w:val="00593207"/>
    <w:rsid w:val="005A5276"/>
    <w:rsid w:val="005A55D4"/>
    <w:rsid w:val="005A7DB6"/>
    <w:rsid w:val="005D18A2"/>
    <w:rsid w:val="005E3147"/>
    <w:rsid w:val="005F59BA"/>
    <w:rsid w:val="005F61A3"/>
    <w:rsid w:val="00630905"/>
    <w:rsid w:val="006323A3"/>
    <w:rsid w:val="006514F4"/>
    <w:rsid w:val="00663507"/>
    <w:rsid w:val="00675D9E"/>
    <w:rsid w:val="006A7EB3"/>
    <w:rsid w:val="00736F70"/>
    <w:rsid w:val="0074083F"/>
    <w:rsid w:val="00761BEA"/>
    <w:rsid w:val="00763C4A"/>
    <w:rsid w:val="007B7F6A"/>
    <w:rsid w:val="007C3CCD"/>
    <w:rsid w:val="007C3F41"/>
    <w:rsid w:val="007D3092"/>
    <w:rsid w:val="007F7D06"/>
    <w:rsid w:val="00800993"/>
    <w:rsid w:val="00827223"/>
    <w:rsid w:val="008477A5"/>
    <w:rsid w:val="00864DAF"/>
    <w:rsid w:val="0088721A"/>
    <w:rsid w:val="008925F9"/>
    <w:rsid w:val="008B5659"/>
    <w:rsid w:val="008E5749"/>
    <w:rsid w:val="008F4B7E"/>
    <w:rsid w:val="00907036"/>
    <w:rsid w:val="009422D7"/>
    <w:rsid w:val="009643B4"/>
    <w:rsid w:val="009652B3"/>
    <w:rsid w:val="00992AF0"/>
    <w:rsid w:val="009C3617"/>
    <w:rsid w:val="00A054C3"/>
    <w:rsid w:val="00A16620"/>
    <w:rsid w:val="00A26B10"/>
    <w:rsid w:val="00A3391E"/>
    <w:rsid w:val="00A53415"/>
    <w:rsid w:val="00A97633"/>
    <w:rsid w:val="00AA4555"/>
    <w:rsid w:val="00AA7B80"/>
    <w:rsid w:val="00AD72C9"/>
    <w:rsid w:val="00AF7CB0"/>
    <w:rsid w:val="00B10736"/>
    <w:rsid w:val="00B1748D"/>
    <w:rsid w:val="00B82B97"/>
    <w:rsid w:val="00B8678D"/>
    <w:rsid w:val="00B87BDA"/>
    <w:rsid w:val="00B97991"/>
    <w:rsid w:val="00BF37DE"/>
    <w:rsid w:val="00C0737F"/>
    <w:rsid w:val="00C34160"/>
    <w:rsid w:val="00C365B9"/>
    <w:rsid w:val="00C4379A"/>
    <w:rsid w:val="00C96A5B"/>
    <w:rsid w:val="00CA07FC"/>
    <w:rsid w:val="00CB602F"/>
    <w:rsid w:val="00CC0F55"/>
    <w:rsid w:val="00CC1335"/>
    <w:rsid w:val="00CD0446"/>
    <w:rsid w:val="00CE252F"/>
    <w:rsid w:val="00CF03EC"/>
    <w:rsid w:val="00D04446"/>
    <w:rsid w:val="00D07075"/>
    <w:rsid w:val="00D101B4"/>
    <w:rsid w:val="00D1389E"/>
    <w:rsid w:val="00D20279"/>
    <w:rsid w:val="00D317BF"/>
    <w:rsid w:val="00D50DCB"/>
    <w:rsid w:val="00D52C6E"/>
    <w:rsid w:val="00D7516D"/>
    <w:rsid w:val="00D75FB2"/>
    <w:rsid w:val="00D82AB4"/>
    <w:rsid w:val="00DB1F84"/>
    <w:rsid w:val="00DB37B5"/>
    <w:rsid w:val="00DC422A"/>
    <w:rsid w:val="00DC4823"/>
    <w:rsid w:val="00DD07AB"/>
    <w:rsid w:val="00DD2256"/>
    <w:rsid w:val="00DF11C5"/>
    <w:rsid w:val="00DF1846"/>
    <w:rsid w:val="00E108C0"/>
    <w:rsid w:val="00E14031"/>
    <w:rsid w:val="00E227C1"/>
    <w:rsid w:val="00E43A85"/>
    <w:rsid w:val="00E532A7"/>
    <w:rsid w:val="00E7618B"/>
    <w:rsid w:val="00E770C8"/>
    <w:rsid w:val="00E94191"/>
    <w:rsid w:val="00EA3CD3"/>
    <w:rsid w:val="00EC7FE2"/>
    <w:rsid w:val="00F67A87"/>
    <w:rsid w:val="00F71B48"/>
    <w:rsid w:val="00F722D6"/>
    <w:rsid w:val="00F83695"/>
    <w:rsid w:val="00F97C0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686AD"/>
  <w15:chartTrackingRefBased/>
  <w15:docId w15:val="{1D48DA8D-F4E6-46D5-B463-1F9E9069D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D9E"/>
    <w:pPr>
      <w:suppressAutoHyphens/>
      <w:spacing w:after="0" w:line="240" w:lineRule="auto"/>
    </w:pPr>
    <w:rPr>
      <w:rFonts w:ascii="Times New Roman" w:eastAsia="Times New Roman" w:hAnsi="Times New Roman" w:cs="Times New Roman"/>
      <w:kern w:val="0"/>
      <w:sz w:val="24"/>
      <w:szCs w:val="24"/>
      <w:lang w:val="en-US" w:eastAsia="ar-SA"/>
      <w14:ligatures w14:val="none"/>
    </w:rPr>
  </w:style>
  <w:style w:type="paragraph" w:styleId="Heading1">
    <w:name w:val="heading 1"/>
    <w:basedOn w:val="Normal"/>
    <w:next w:val="Normal"/>
    <w:link w:val="Heading1Char"/>
    <w:qFormat/>
    <w:rsid w:val="00675D9E"/>
    <w:pPr>
      <w:widowControl w:val="0"/>
      <w:numPr>
        <w:numId w:val="1"/>
      </w:numPr>
      <w:autoSpaceDE w:val="0"/>
      <w:outlineLvl w:val="0"/>
    </w:pPr>
    <w:rPr>
      <w:rFonts w:ascii="Verdana" w:hAnsi="Verdana"/>
    </w:rPr>
  </w:style>
  <w:style w:type="paragraph" w:styleId="Heading2">
    <w:name w:val="heading 2"/>
    <w:basedOn w:val="Normal"/>
    <w:next w:val="Normal"/>
    <w:link w:val="Heading2Char"/>
    <w:uiPriority w:val="9"/>
    <w:semiHidden/>
    <w:unhideWhenUsed/>
    <w:qFormat/>
    <w:rsid w:val="00675D9E"/>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675D9E"/>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675D9E"/>
    <w:pPr>
      <w:keepNext/>
      <w:numPr>
        <w:ilvl w:val="3"/>
        <w:numId w:val="1"/>
      </w:numPr>
      <w:spacing w:before="240" w:after="60"/>
      <w:outlineLvl w:val="3"/>
    </w:pPr>
    <w:rPr>
      <w:b/>
      <w:bCs/>
      <w:sz w:val="28"/>
      <w:szCs w:val="28"/>
    </w:rPr>
  </w:style>
  <w:style w:type="paragraph" w:styleId="Heading6">
    <w:name w:val="heading 6"/>
    <w:basedOn w:val="Normal"/>
    <w:next w:val="Normal"/>
    <w:link w:val="Heading6Char"/>
    <w:qFormat/>
    <w:rsid w:val="00675D9E"/>
    <w:pPr>
      <w:numPr>
        <w:ilvl w:val="5"/>
        <w:numId w:val="1"/>
      </w:num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5D9E"/>
    <w:rPr>
      <w:rFonts w:ascii="Verdana" w:eastAsia="Times New Roman" w:hAnsi="Verdana" w:cs="Times New Roman"/>
      <w:kern w:val="0"/>
      <w:sz w:val="24"/>
      <w:szCs w:val="24"/>
      <w:lang w:val="en-US" w:eastAsia="ar-SA"/>
      <w14:ligatures w14:val="none"/>
    </w:rPr>
  </w:style>
  <w:style w:type="character" w:customStyle="1" w:styleId="Heading2Char">
    <w:name w:val="Heading 2 Char"/>
    <w:basedOn w:val="DefaultParagraphFont"/>
    <w:link w:val="Heading2"/>
    <w:uiPriority w:val="9"/>
    <w:semiHidden/>
    <w:rsid w:val="00675D9E"/>
    <w:rPr>
      <w:rFonts w:ascii="Cambria" w:eastAsia="Times New Roman" w:hAnsi="Cambria" w:cs="Times New Roman"/>
      <w:b/>
      <w:bCs/>
      <w:i/>
      <w:iCs/>
      <w:kern w:val="0"/>
      <w:sz w:val="28"/>
      <w:szCs w:val="28"/>
      <w:lang w:val="en-US" w:eastAsia="ar-SA"/>
      <w14:ligatures w14:val="none"/>
    </w:rPr>
  </w:style>
  <w:style w:type="character" w:customStyle="1" w:styleId="Heading3Char">
    <w:name w:val="Heading 3 Char"/>
    <w:basedOn w:val="DefaultParagraphFont"/>
    <w:link w:val="Heading3"/>
    <w:uiPriority w:val="9"/>
    <w:rsid w:val="00675D9E"/>
    <w:rPr>
      <w:rFonts w:ascii="Cambria" w:eastAsia="Times New Roman" w:hAnsi="Cambria" w:cs="Times New Roman"/>
      <w:b/>
      <w:bCs/>
      <w:kern w:val="0"/>
      <w:sz w:val="26"/>
      <w:szCs w:val="26"/>
      <w:lang w:val="en-US" w:eastAsia="ar-SA"/>
      <w14:ligatures w14:val="none"/>
    </w:rPr>
  </w:style>
  <w:style w:type="character" w:customStyle="1" w:styleId="Heading4Char">
    <w:name w:val="Heading 4 Char"/>
    <w:basedOn w:val="DefaultParagraphFont"/>
    <w:link w:val="Heading4"/>
    <w:rsid w:val="00675D9E"/>
    <w:rPr>
      <w:rFonts w:ascii="Times New Roman" w:eastAsia="Times New Roman" w:hAnsi="Times New Roman" w:cs="Times New Roman"/>
      <w:b/>
      <w:bCs/>
      <w:kern w:val="0"/>
      <w:sz w:val="28"/>
      <w:szCs w:val="28"/>
      <w:lang w:val="en-US" w:eastAsia="ar-SA"/>
      <w14:ligatures w14:val="none"/>
    </w:rPr>
  </w:style>
  <w:style w:type="character" w:customStyle="1" w:styleId="Heading6Char">
    <w:name w:val="Heading 6 Char"/>
    <w:basedOn w:val="DefaultParagraphFont"/>
    <w:link w:val="Heading6"/>
    <w:rsid w:val="00675D9E"/>
    <w:rPr>
      <w:rFonts w:ascii="Times New Roman" w:eastAsia="Times New Roman" w:hAnsi="Times New Roman" w:cs="Times New Roman"/>
      <w:b/>
      <w:bCs/>
      <w:kern w:val="0"/>
      <w:lang w:val="en-US" w:eastAsia="ar-SA"/>
      <w14:ligatures w14:val="none"/>
    </w:rPr>
  </w:style>
  <w:style w:type="character" w:customStyle="1" w:styleId="WW8Num1z0">
    <w:name w:val="WW8Num1z0"/>
    <w:rsid w:val="00675D9E"/>
    <w:rPr>
      <w:rFonts w:ascii="Symbol" w:hAnsi="Symbol"/>
    </w:rPr>
  </w:style>
  <w:style w:type="character" w:customStyle="1" w:styleId="WW8Num1z1">
    <w:name w:val="WW8Num1z1"/>
    <w:rsid w:val="00675D9E"/>
    <w:rPr>
      <w:rFonts w:ascii="Courier New" w:hAnsi="Courier New" w:cs="Courier New"/>
    </w:rPr>
  </w:style>
  <w:style w:type="character" w:customStyle="1" w:styleId="WW8Num1z2">
    <w:name w:val="WW8Num1z2"/>
    <w:rsid w:val="00675D9E"/>
    <w:rPr>
      <w:rFonts w:ascii="Wingdings" w:hAnsi="Wingdings"/>
    </w:rPr>
  </w:style>
  <w:style w:type="character" w:customStyle="1" w:styleId="WW8Num2z0">
    <w:name w:val="WW8Num2z0"/>
    <w:rsid w:val="00675D9E"/>
    <w:rPr>
      <w:rFonts w:ascii="Symbol" w:hAnsi="Symbol"/>
    </w:rPr>
  </w:style>
  <w:style w:type="character" w:customStyle="1" w:styleId="WW8Num2z1">
    <w:name w:val="WW8Num2z1"/>
    <w:rsid w:val="00675D9E"/>
    <w:rPr>
      <w:rFonts w:ascii="Courier New" w:hAnsi="Courier New" w:cs="Courier New"/>
    </w:rPr>
  </w:style>
  <w:style w:type="character" w:customStyle="1" w:styleId="WW8Num2z2">
    <w:name w:val="WW8Num2z2"/>
    <w:rsid w:val="00675D9E"/>
    <w:rPr>
      <w:rFonts w:ascii="Wingdings" w:hAnsi="Wingdings"/>
    </w:rPr>
  </w:style>
  <w:style w:type="character" w:customStyle="1" w:styleId="WW8Num3z0">
    <w:name w:val="WW8Num3z0"/>
    <w:rsid w:val="00675D9E"/>
    <w:rPr>
      <w:rFonts w:ascii="Symbol" w:hAnsi="Symbol"/>
    </w:rPr>
  </w:style>
  <w:style w:type="character" w:customStyle="1" w:styleId="WW8Num3z1">
    <w:name w:val="WW8Num3z1"/>
    <w:rsid w:val="00675D9E"/>
    <w:rPr>
      <w:rFonts w:ascii="Courier New" w:hAnsi="Courier New" w:cs="Courier New"/>
    </w:rPr>
  </w:style>
  <w:style w:type="character" w:customStyle="1" w:styleId="WW8Num3z2">
    <w:name w:val="WW8Num3z2"/>
    <w:rsid w:val="00675D9E"/>
    <w:rPr>
      <w:rFonts w:ascii="Wingdings" w:hAnsi="Wingdings"/>
    </w:rPr>
  </w:style>
  <w:style w:type="character" w:customStyle="1" w:styleId="WW8Num4z0">
    <w:name w:val="WW8Num4z0"/>
    <w:rsid w:val="00675D9E"/>
    <w:rPr>
      <w:rFonts w:ascii="Symbol" w:hAnsi="Symbol"/>
    </w:rPr>
  </w:style>
  <w:style w:type="character" w:customStyle="1" w:styleId="WW8Num4z1">
    <w:name w:val="WW8Num4z1"/>
    <w:rsid w:val="00675D9E"/>
    <w:rPr>
      <w:rFonts w:ascii="Courier New" w:hAnsi="Courier New" w:cs="Courier New"/>
    </w:rPr>
  </w:style>
  <w:style w:type="character" w:customStyle="1" w:styleId="WW8Num4z2">
    <w:name w:val="WW8Num4z2"/>
    <w:rsid w:val="00675D9E"/>
    <w:rPr>
      <w:rFonts w:ascii="Wingdings" w:hAnsi="Wingdings"/>
    </w:rPr>
  </w:style>
  <w:style w:type="character" w:customStyle="1" w:styleId="WW8Num5z0">
    <w:name w:val="WW8Num5z0"/>
    <w:rsid w:val="00675D9E"/>
    <w:rPr>
      <w:rFonts w:ascii="Wingdings" w:hAnsi="Wingdings"/>
      <w:b/>
      <w:i w:val="0"/>
    </w:rPr>
  </w:style>
  <w:style w:type="character" w:customStyle="1" w:styleId="WW8Num6z0">
    <w:name w:val="WW8Num6z0"/>
    <w:rsid w:val="00675D9E"/>
    <w:rPr>
      <w:rFonts w:ascii="Symbol" w:hAnsi="Symbol"/>
    </w:rPr>
  </w:style>
  <w:style w:type="character" w:customStyle="1" w:styleId="WW8Num6z1">
    <w:name w:val="WW8Num6z1"/>
    <w:rsid w:val="00675D9E"/>
    <w:rPr>
      <w:rFonts w:ascii="Courier New" w:hAnsi="Courier New" w:cs="Courier New"/>
    </w:rPr>
  </w:style>
  <w:style w:type="character" w:customStyle="1" w:styleId="WW8Num6z2">
    <w:name w:val="WW8Num6z2"/>
    <w:rsid w:val="00675D9E"/>
    <w:rPr>
      <w:rFonts w:ascii="Wingdings" w:hAnsi="Wingdings"/>
    </w:rPr>
  </w:style>
  <w:style w:type="character" w:customStyle="1" w:styleId="WW8Num7z0">
    <w:name w:val="WW8Num7z0"/>
    <w:rsid w:val="00675D9E"/>
    <w:rPr>
      <w:rFonts w:ascii="Symbol" w:hAnsi="Symbol"/>
    </w:rPr>
  </w:style>
  <w:style w:type="character" w:customStyle="1" w:styleId="WW8Num7z1">
    <w:name w:val="WW8Num7z1"/>
    <w:rsid w:val="00675D9E"/>
    <w:rPr>
      <w:rFonts w:ascii="Courier New" w:hAnsi="Courier New" w:cs="Courier New"/>
    </w:rPr>
  </w:style>
  <w:style w:type="character" w:customStyle="1" w:styleId="WW8Num7z2">
    <w:name w:val="WW8Num7z2"/>
    <w:rsid w:val="00675D9E"/>
    <w:rPr>
      <w:rFonts w:ascii="Wingdings" w:hAnsi="Wingdings"/>
    </w:rPr>
  </w:style>
  <w:style w:type="character" w:customStyle="1" w:styleId="WW8Num8z0">
    <w:name w:val="WW8Num8z0"/>
    <w:rsid w:val="00675D9E"/>
    <w:rPr>
      <w:rFonts w:ascii="Symbol" w:hAnsi="Symbol"/>
    </w:rPr>
  </w:style>
  <w:style w:type="character" w:customStyle="1" w:styleId="WW8Num8z1">
    <w:name w:val="WW8Num8z1"/>
    <w:rsid w:val="00675D9E"/>
    <w:rPr>
      <w:rFonts w:ascii="Courier New" w:hAnsi="Courier New" w:cs="Courier New"/>
    </w:rPr>
  </w:style>
  <w:style w:type="character" w:customStyle="1" w:styleId="WW8Num8z2">
    <w:name w:val="WW8Num8z2"/>
    <w:rsid w:val="00675D9E"/>
    <w:rPr>
      <w:rFonts w:ascii="Wingdings" w:hAnsi="Wingdings"/>
    </w:rPr>
  </w:style>
  <w:style w:type="character" w:customStyle="1" w:styleId="WW8Num9z0">
    <w:name w:val="WW8Num9z0"/>
    <w:rsid w:val="00675D9E"/>
    <w:rPr>
      <w:rFonts w:ascii="Symbol" w:hAnsi="Symbol"/>
    </w:rPr>
  </w:style>
  <w:style w:type="character" w:customStyle="1" w:styleId="WW8Num9z1">
    <w:name w:val="WW8Num9z1"/>
    <w:rsid w:val="00675D9E"/>
    <w:rPr>
      <w:rFonts w:ascii="Courier New" w:hAnsi="Courier New" w:cs="Courier New"/>
    </w:rPr>
  </w:style>
  <w:style w:type="character" w:customStyle="1" w:styleId="WW8Num9z2">
    <w:name w:val="WW8Num9z2"/>
    <w:rsid w:val="00675D9E"/>
    <w:rPr>
      <w:rFonts w:ascii="Wingdings" w:hAnsi="Wingdings"/>
    </w:rPr>
  </w:style>
  <w:style w:type="character" w:customStyle="1" w:styleId="WW8Num10z0">
    <w:name w:val="WW8Num10z0"/>
    <w:rsid w:val="00675D9E"/>
    <w:rPr>
      <w:rFonts w:ascii="Symbol" w:hAnsi="Symbol"/>
    </w:rPr>
  </w:style>
  <w:style w:type="character" w:customStyle="1" w:styleId="WW8Num10z1">
    <w:name w:val="WW8Num10z1"/>
    <w:rsid w:val="00675D9E"/>
    <w:rPr>
      <w:rFonts w:ascii="Courier New" w:hAnsi="Courier New" w:cs="Courier New"/>
    </w:rPr>
  </w:style>
  <w:style w:type="character" w:customStyle="1" w:styleId="WW8Num10z2">
    <w:name w:val="WW8Num10z2"/>
    <w:rsid w:val="00675D9E"/>
    <w:rPr>
      <w:rFonts w:ascii="Wingdings" w:hAnsi="Wingdings"/>
    </w:rPr>
  </w:style>
  <w:style w:type="character" w:customStyle="1" w:styleId="WW8Num11z0">
    <w:name w:val="WW8Num11z0"/>
    <w:rsid w:val="00675D9E"/>
    <w:rPr>
      <w:rFonts w:ascii="Symbol" w:hAnsi="Symbol"/>
    </w:rPr>
  </w:style>
  <w:style w:type="character" w:customStyle="1" w:styleId="WW8Num11z1">
    <w:name w:val="WW8Num11z1"/>
    <w:rsid w:val="00675D9E"/>
    <w:rPr>
      <w:rFonts w:ascii="Courier New" w:hAnsi="Courier New" w:cs="Courier New"/>
    </w:rPr>
  </w:style>
  <w:style w:type="character" w:customStyle="1" w:styleId="WW8Num11z2">
    <w:name w:val="WW8Num11z2"/>
    <w:rsid w:val="00675D9E"/>
    <w:rPr>
      <w:rFonts w:ascii="Wingdings" w:hAnsi="Wingdings"/>
    </w:rPr>
  </w:style>
  <w:style w:type="character" w:customStyle="1" w:styleId="WW8Num12z0">
    <w:name w:val="WW8Num12z0"/>
    <w:rsid w:val="00675D9E"/>
    <w:rPr>
      <w:rFonts w:ascii="Wingdings" w:hAnsi="Wingdings"/>
    </w:rPr>
  </w:style>
  <w:style w:type="character" w:customStyle="1" w:styleId="WW8Num12z3">
    <w:name w:val="WW8Num12z3"/>
    <w:rsid w:val="00675D9E"/>
    <w:rPr>
      <w:rFonts w:ascii="Symbol" w:hAnsi="Symbol"/>
    </w:rPr>
  </w:style>
  <w:style w:type="character" w:customStyle="1" w:styleId="WW8Num13z0">
    <w:name w:val="WW8Num13z0"/>
    <w:rsid w:val="00675D9E"/>
    <w:rPr>
      <w:rFonts w:ascii="Symbol" w:hAnsi="Symbol"/>
    </w:rPr>
  </w:style>
  <w:style w:type="character" w:customStyle="1" w:styleId="WW8Num13z1">
    <w:name w:val="WW8Num13z1"/>
    <w:rsid w:val="00675D9E"/>
    <w:rPr>
      <w:rFonts w:ascii="Courier New" w:hAnsi="Courier New" w:cs="Courier New"/>
    </w:rPr>
  </w:style>
  <w:style w:type="character" w:customStyle="1" w:styleId="WW8Num13z2">
    <w:name w:val="WW8Num13z2"/>
    <w:rsid w:val="00675D9E"/>
    <w:rPr>
      <w:rFonts w:ascii="Wingdings" w:hAnsi="Wingdings"/>
    </w:rPr>
  </w:style>
  <w:style w:type="character" w:customStyle="1" w:styleId="WW8Num14z0">
    <w:name w:val="WW8Num14z0"/>
    <w:rsid w:val="00675D9E"/>
    <w:rPr>
      <w:rFonts w:ascii="Symbol" w:hAnsi="Symbol"/>
    </w:rPr>
  </w:style>
  <w:style w:type="character" w:customStyle="1" w:styleId="WW8Num14z1">
    <w:name w:val="WW8Num14z1"/>
    <w:rsid w:val="00675D9E"/>
    <w:rPr>
      <w:rFonts w:ascii="Courier New" w:hAnsi="Courier New" w:cs="Courier New"/>
    </w:rPr>
  </w:style>
  <w:style w:type="character" w:customStyle="1" w:styleId="WW8Num14z2">
    <w:name w:val="WW8Num14z2"/>
    <w:rsid w:val="00675D9E"/>
    <w:rPr>
      <w:rFonts w:ascii="Wingdings" w:hAnsi="Wingdings"/>
    </w:rPr>
  </w:style>
  <w:style w:type="character" w:customStyle="1" w:styleId="WW8Num15z0">
    <w:name w:val="WW8Num15z0"/>
    <w:rsid w:val="00675D9E"/>
    <w:rPr>
      <w:rFonts w:ascii="Symbol" w:hAnsi="Symbol"/>
    </w:rPr>
  </w:style>
  <w:style w:type="character" w:customStyle="1" w:styleId="WW8Num15z1">
    <w:name w:val="WW8Num15z1"/>
    <w:rsid w:val="00675D9E"/>
    <w:rPr>
      <w:rFonts w:ascii="Courier New" w:hAnsi="Courier New" w:cs="Courier New"/>
    </w:rPr>
  </w:style>
  <w:style w:type="character" w:customStyle="1" w:styleId="WW8Num15z2">
    <w:name w:val="WW8Num15z2"/>
    <w:rsid w:val="00675D9E"/>
    <w:rPr>
      <w:rFonts w:ascii="Wingdings" w:hAnsi="Wingdings"/>
    </w:rPr>
  </w:style>
  <w:style w:type="character" w:customStyle="1" w:styleId="WW8Num16z0">
    <w:name w:val="WW8Num16z0"/>
    <w:rsid w:val="00675D9E"/>
    <w:rPr>
      <w:rFonts w:ascii="Symbol" w:hAnsi="Symbol"/>
    </w:rPr>
  </w:style>
  <w:style w:type="character" w:customStyle="1" w:styleId="WW8Num16z1">
    <w:name w:val="WW8Num16z1"/>
    <w:rsid w:val="00675D9E"/>
    <w:rPr>
      <w:rFonts w:ascii="Courier New" w:hAnsi="Courier New" w:cs="Courier New"/>
    </w:rPr>
  </w:style>
  <w:style w:type="character" w:customStyle="1" w:styleId="WW8Num16z2">
    <w:name w:val="WW8Num16z2"/>
    <w:rsid w:val="00675D9E"/>
    <w:rPr>
      <w:rFonts w:ascii="Wingdings" w:hAnsi="Wingdings"/>
    </w:rPr>
  </w:style>
  <w:style w:type="character" w:customStyle="1" w:styleId="WW8Num17z0">
    <w:name w:val="WW8Num17z0"/>
    <w:rsid w:val="00675D9E"/>
    <w:rPr>
      <w:rFonts w:ascii="Symbol" w:hAnsi="Symbol"/>
    </w:rPr>
  </w:style>
  <w:style w:type="character" w:customStyle="1" w:styleId="WW8Num17z1">
    <w:name w:val="WW8Num17z1"/>
    <w:rsid w:val="00675D9E"/>
    <w:rPr>
      <w:rFonts w:ascii="Courier New" w:hAnsi="Courier New" w:cs="Courier New"/>
    </w:rPr>
  </w:style>
  <w:style w:type="character" w:customStyle="1" w:styleId="WW8Num17z2">
    <w:name w:val="WW8Num17z2"/>
    <w:rsid w:val="00675D9E"/>
    <w:rPr>
      <w:rFonts w:ascii="Wingdings" w:hAnsi="Wingdings"/>
    </w:rPr>
  </w:style>
  <w:style w:type="character" w:customStyle="1" w:styleId="WW8Num18z0">
    <w:name w:val="WW8Num18z0"/>
    <w:rsid w:val="00675D9E"/>
    <w:rPr>
      <w:rFonts w:ascii="Symbol" w:hAnsi="Symbol"/>
    </w:rPr>
  </w:style>
  <w:style w:type="character" w:customStyle="1" w:styleId="WW8Num18z1">
    <w:name w:val="WW8Num18z1"/>
    <w:rsid w:val="00675D9E"/>
    <w:rPr>
      <w:rFonts w:ascii="Courier New" w:hAnsi="Courier New" w:cs="Courier New"/>
    </w:rPr>
  </w:style>
  <w:style w:type="character" w:customStyle="1" w:styleId="WW8Num18z2">
    <w:name w:val="WW8Num18z2"/>
    <w:rsid w:val="00675D9E"/>
    <w:rPr>
      <w:rFonts w:ascii="Wingdings" w:hAnsi="Wingdings"/>
    </w:rPr>
  </w:style>
  <w:style w:type="character" w:customStyle="1" w:styleId="WW8Num19z0">
    <w:name w:val="WW8Num19z0"/>
    <w:rsid w:val="00675D9E"/>
    <w:rPr>
      <w:rFonts w:ascii="Wingdings" w:hAnsi="Wingdings"/>
    </w:rPr>
  </w:style>
  <w:style w:type="character" w:customStyle="1" w:styleId="WW8Num20z0">
    <w:name w:val="WW8Num20z0"/>
    <w:rsid w:val="00675D9E"/>
    <w:rPr>
      <w:rFonts w:ascii="Wingdings" w:eastAsia="Times New Roman" w:hAnsi="Wingdings"/>
    </w:rPr>
  </w:style>
  <w:style w:type="character" w:customStyle="1" w:styleId="WW8Num20z1">
    <w:name w:val="WW8Num20z1"/>
    <w:rsid w:val="00675D9E"/>
    <w:rPr>
      <w:rFonts w:ascii="Courier New" w:hAnsi="Courier New"/>
    </w:rPr>
  </w:style>
  <w:style w:type="character" w:customStyle="1" w:styleId="WW8Num20z2">
    <w:name w:val="WW8Num20z2"/>
    <w:rsid w:val="00675D9E"/>
    <w:rPr>
      <w:rFonts w:ascii="Wingdings" w:hAnsi="Wingdings"/>
    </w:rPr>
  </w:style>
  <w:style w:type="character" w:customStyle="1" w:styleId="WW8Num20z3">
    <w:name w:val="WW8Num20z3"/>
    <w:rsid w:val="00675D9E"/>
    <w:rPr>
      <w:rFonts w:ascii="Symbol" w:hAnsi="Symbol"/>
    </w:rPr>
  </w:style>
  <w:style w:type="character" w:customStyle="1" w:styleId="WW8Num21z0">
    <w:name w:val="WW8Num21z0"/>
    <w:rsid w:val="00675D9E"/>
    <w:rPr>
      <w:rFonts w:ascii="Symbol" w:hAnsi="Symbol"/>
    </w:rPr>
  </w:style>
  <w:style w:type="character" w:customStyle="1" w:styleId="WW8Num21z1">
    <w:name w:val="WW8Num21z1"/>
    <w:rsid w:val="00675D9E"/>
    <w:rPr>
      <w:rFonts w:ascii="Courier New" w:hAnsi="Courier New" w:cs="Courier New"/>
    </w:rPr>
  </w:style>
  <w:style w:type="character" w:customStyle="1" w:styleId="WW8Num21z2">
    <w:name w:val="WW8Num21z2"/>
    <w:rsid w:val="00675D9E"/>
    <w:rPr>
      <w:rFonts w:ascii="Wingdings" w:hAnsi="Wingdings"/>
    </w:rPr>
  </w:style>
  <w:style w:type="character" w:customStyle="1" w:styleId="WW8Num22z0">
    <w:name w:val="WW8Num22z0"/>
    <w:rsid w:val="00675D9E"/>
    <w:rPr>
      <w:rFonts w:ascii="Symbol" w:hAnsi="Symbol"/>
    </w:rPr>
  </w:style>
  <w:style w:type="character" w:customStyle="1" w:styleId="WW8Num22z1">
    <w:name w:val="WW8Num22z1"/>
    <w:rsid w:val="00675D9E"/>
    <w:rPr>
      <w:rFonts w:ascii="Courier New" w:hAnsi="Courier New" w:cs="Courier New"/>
    </w:rPr>
  </w:style>
  <w:style w:type="character" w:customStyle="1" w:styleId="WW8Num22z2">
    <w:name w:val="WW8Num22z2"/>
    <w:rsid w:val="00675D9E"/>
    <w:rPr>
      <w:rFonts w:ascii="Wingdings" w:hAnsi="Wingdings"/>
    </w:rPr>
  </w:style>
  <w:style w:type="character" w:customStyle="1" w:styleId="WW8Num23z0">
    <w:name w:val="WW8Num23z0"/>
    <w:rsid w:val="00675D9E"/>
    <w:rPr>
      <w:rFonts w:ascii="Wingdings" w:hAnsi="Wingdings"/>
    </w:rPr>
  </w:style>
  <w:style w:type="character" w:customStyle="1" w:styleId="WW8Num24z0">
    <w:name w:val="WW8Num24z0"/>
    <w:rsid w:val="00675D9E"/>
    <w:rPr>
      <w:rFonts w:ascii="Symbol" w:hAnsi="Symbol"/>
    </w:rPr>
  </w:style>
  <w:style w:type="character" w:customStyle="1" w:styleId="WW8Num24z1">
    <w:name w:val="WW8Num24z1"/>
    <w:rsid w:val="00675D9E"/>
    <w:rPr>
      <w:rFonts w:ascii="Courier New" w:hAnsi="Courier New" w:cs="Courier New"/>
    </w:rPr>
  </w:style>
  <w:style w:type="character" w:customStyle="1" w:styleId="WW8Num24z2">
    <w:name w:val="WW8Num24z2"/>
    <w:rsid w:val="00675D9E"/>
    <w:rPr>
      <w:rFonts w:ascii="Wingdings" w:hAnsi="Wingdings"/>
    </w:rPr>
  </w:style>
  <w:style w:type="character" w:customStyle="1" w:styleId="WW8Num25z0">
    <w:name w:val="WW8Num25z0"/>
    <w:rsid w:val="00675D9E"/>
    <w:rPr>
      <w:rFonts w:ascii="Symbol" w:hAnsi="Symbol"/>
    </w:rPr>
  </w:style>
  <w:style w:type="character" w:customStyle="1" w:styleId="WW8Num25z1">
    <w:name w:val="WW8Num25z1"/>
    <w:rsid w:val="00675D9E"/>
    <w:rPr>
      <w:rFonts w:ascii="Courier New" w:hAnsi="Courier New" w:cs="Courier New"/>
    </w:rPr>
  </w:style>
  <w:style w:type="character" w:customStyle="1" w:styleId="WW8Num25z2">
    <w:name w:val="WW8Num25z2"/>
    <w:rsid w:val="00675D9E"/>
    <w:rPr>
      <w:rFonts w:ascii="Wingdings" w:hAnsi="Wingdings"/>
    </w:rPr>
  </w:style>
  <w:style w:type="character" w:customStyle="1" w:styleId="WW8Num26z0">
    <w:name w:val="WW8Num26z0"/>
    <w:rsid w:val="00675D9E"/>
    <w:rPr>
      <w:rFonts w:ascii="Symbol" w:hAnsi="Symbol"/>
    </w:rPr>
  </w:style>
  <w:style w:type="character" w:customStyle="1" w:styleId="WW8Num26z1">
    <w:name w:val="WW8Num26z1"/>
    <w:rsid w:val="00675D9E"/>
    <w:rPr>
      <w:rFonts w:ascii="Courier New" w:hAnsi="Courier New" w:cs="Courier New"/>
    </w:rPr>
  </w:style>
  <w:style w:type="character" w:customStyle="1" w:styleId="WW8Num26z2">
    <w:name w:val="WW8Num26z2"/>
    <w:rsid w:val="00675D9E"/>
    <w:rPr>
      <w:rFonts w:ascii="Wingdings" w:hAnsi="Wingdings"/>
    </w:rPr>
  </w:style>
  <w:style w:type="character" w:customStyle="1" w:styleId="WW8Num27z0">
    <w:name w:val="WW8Num27z0"/>
    <w:rsid w:val="00675D9E"/>
    <w:rPr>
      <w:rFonts w:ascii="Symbol" w:hAnsi="Symbol"/>
    </w:rPr>
  </w:style>
  <w:style w:type="character" w:customStyle="1" w:styleId="WW8Num27z1">
    <w:name w:val="WW8Num27z1"/>
    <w:rsid w:val="00675D9E"/>
    <w:rPr>
      <w:rFonts w:ascii="Courier New" w:hAnsi="Courier New" w:cs="Courier New"/>
    </w:rPr>
  </w:style>
  <w:style w:type="character" w:customStyle="1" w:styleId="WW8Num27z2">
    <w:name w:val="WW8Num27z2"/>
    <w:rsid w:val="00675D9E"/>
    <w:rPr>
      <w:rFonts w:ascii="Wingdings" w:hAnsi="Wingdings"/>
    </w:rPr>
  </w:style>
  <w:style w:type="character" w:customStyle="1" w:styleId="WW8Num28z0">
    <w:name w:val="WW8Num28z0"/>
    <w:rsid w:val="00675D9E"/>
    <w:rPr>
      <w:rFonts w:ascii="Symbol" w:hAnsi="Symbol"/>
    </w:rPr>
  </w:style>
  <w:style w:type="character" w:customStyle="1" w:styleId="WW8Num28z1">
    <w:name w:val="WW8Num28z1"/>
    <w:rsid w:val="00675D9E"/>
    <w:rPr>
      <w:rFonts w:ascii="Courier New" w:hAnsi="Courier New" w:cs="Courier New"/>
    </w:rPr>
  </w:style>
  <w:style w:type="character" w:customStyle="1" w:styleId="WW8Num28z2">
    <w:name w:val="WW8Num28z2"/>
    <w:rsid w:val="00675D9E"/>
    <w:rPr>
      <w:rFonts w:ascii="Wingdings" w:hAnsi="Wingdings"/>
    </w:rPr>
  </w:style>
  <w:style w:type="character" w:customStyle="1" w:styleId="WW8Num29z0">
    <w:name w:val="WW8Num29z0"/>
    <w:rsid w:val="00675D9E"/>
    <w:rPr>
      <w:rFonts w:ascii="Wingdings" w:hAnsi="Wingdings"/>
    </w:rPr>
  </w:style>
  <w:style w:type="character" w:customStyle="1" w:styleId="WW8Num30z0">
    <w:name w:val="WW8Num30z0"/>
    <w:rsid w:val="00675D9E"/>
    <w:rPr>
      <w:rFonts w:ascii="Wingdings" w:hAnsi="Wingdings"/>
    </w:rPr>
  </w:style>
  <w:style w:type="character" w:styleId="Hyperlink">
    <w:name w:val="Hyperlink"/>
    <w:uiPriority w:val="99"/>
    <w:rsid w:val="00675D9E"/>
    <w:rPr>
      <w:color w:val="0000FF"/>
      <w:u w:val="single"/>
    </w:rPr>
  </w:style>
  <w:style w:type="character" w:styleId="FollowedHyperlink">
    <w:name w:val="FollowedHyperlink"/>
    <w:rsid w:val="00675D9E"/>
    <w:rPr>
      <w:color w:val="0000FF"/>
      <w:u w:val="single"/>
    </w:rPr>
  </w:style>
  <w:style w:type="character" w:styleId="Strong">
    <w:name w:val="Strong"/>
    <w:uiPriority w:val="22"/>
    <w:qFormat/>
    <w:rsid w:val="00675D9E"/>
    <w:rPr>
      <w:b/>
      <w:bCs/>
    </w:rPr>
  </w:style>
  <w:style w:type="character" w:styleId="PageNumber">
    <w:name w:val="page number"/>
    <w:basedOn w:val="DefaultParagraphFont"/>
    <w:rsid w:val="00675D9E"/>
  </w:style>
  <w:style w:type="character" w:customStyle="1" w:styleId="BalloonTextChar">
    <w:name w:val="Balloon Text Char"/>
    <w:rsid w:val="00675D9E"/>
    <w:rPr>
      <w:rFonts w:ascii="Tahoma" w:hAnsi="Tahoma" w:cs="Tahoma"/>
      <w:sz w:val="16"/>
      <w:szCs w:val="16"/>
    </w:rPr>
  </w:style>
  <w:style w:type="character" w:customStyle="1" w:styleId="bodytext1">
    <w:name w:val="bodytext1"/>
    <w:rsid w:val="00675D9E"/>
    <w:rPr>
      <w:rFonts w:ascii="Arial" w:hAnsi="Arial" w:cs="Arial"/>
      <w:color w:val="333333"/>
      <w:sz w:val="17"/>
      <w:szCs w:val="17"/>
    </w:rPr>
  </w:style>
  <w:style w:type="character" w:customStyle="1" w:styleId="NormalWebChar">
    <w:name w:val="Normal (Web) Char"/>
    <w:rsid w:val="00675D9E"/>
    <w:rPr>
      <w:rFonts w:cs="Angsana New"/>
      <w:sz w:val="24"/>
      <w:szCs w:val="24"/>
      <w:lang w:val="en-US" w:eastAsia="ar-SA" w:bidi="ar-SA"/>
    </w:rPr>
  </w:style>
  <w:style w:type="paragraph" w:customStyle="1" w:styleId="Heading">
    <w:name w:val="Heading"/>
    <w:basedOn w:val="Normal"/>
    <w:next w:val="BodyText"/>
    <w:rsid w:val="00675D9E"/>
    <w:pPr>
      <w:keepNext/>
      <w:spacing w:before="240" w:after="120"/>
    </w:pPr>
    <w:rPr>
      <w:rFonts w:ascii="Arial" w:eastAsia="Microsoft YaHei" w:hAnsi="Arial" w:cs="Mangal"/>
      <w:sz w:val="28"/>
      <w:szCs w:val="28"/>
    </w:rPr>
  </w:style>
  <w:style w:type="paragraph" w:styleId="BodyText">
    <w:name w:val="Body Text"/>
    <w:basedOn w:val="Normal"/>
    <w:link w:val="BodyTextChar"/>
    <w:rsid w:val="00675D9E"/>
    <w:pPr>
      <w:spacing w:after="120"/>
    </w:pPr>
  </w:style>
  <w:style w:type="character" w:customStyle="1" w:styleId="BodyTextChar">
    <w:name w:val="Body Text Char"/>
    <w:basedOn w:val="DefaultParagraphFont"/>
    <w:link w:val="BodyText"/>
    <w:rsid w:val="00675D9E"/>
    <w:rPr>
      <w:rFonts w:ascii="Times New Roman" w:eastAsia="Times New Roman" w:hAnsi="Times New Roman" w:cs="Times New Roman"/>
      <w:kern w:val="0"/>
      <w:sz w:val="24"/>
      <w:szCs w:val="24"/>
      <w:lang w:val="en-US" w:eastAsia="ar-SA"/>
      <w14:ligatures w14:val="none"/>
    </w:rPr>
  </w:style>
  <w:style w:type="paragraph" w:styleId="List">
    <w:name w:val="List"/>
    <w:basedOn w:val="BodyText"/>
    <w:rsid w:val="00675D9E"/>
    <w:rPr>
      <w:rFonts w:cs="Mangal"/>
    </w:rPr>
  </w:style>
  <w:style w:type="paragraph" w:styleId="Caption">
    <w:name w:val="caption"/>
    <w:basedOn w:val="Normal"/>
    <w:qFormat/>
    <w:rsid w:val="00675D9E"/>
    <w:pPr>
      <w:suppressLineNumbers/>
      <w:spacing w:before="120" w:after="120"/>
    </w:pPr>
    <w:rPr>
      <w:rFonts w:cs="Mangal"/>
      <w:i/>
      <w:iCs/>
    </w:rPr>
  </w:style>
  <w:style w:type="paragraph" w:customStyle="1" w:styleId="Index">
    <w:name w:val="Index"/>
    <w:basedOn w:val="Normal"/>
    <w:rsid w:val="00675D9E"/>
    <w:pPr>
      <w:suppressLineNumbers/>
    </w:pPr>
    <w:rPr>
      <w:rFonts w:cs="Mangal"/>
    </w:rPr>
  </w:style>
  <w:style w:type="paragraph" w:styleId="Header">
    <w:name w:val="header"/>
    <w:basedOn w:val="Normal"/>
    <w:link w:val="HeaderChar"/>
    <w:rsid w:val="00675D9E"/>
    <w:pPr>
      <w:tabs>
        <w:tab w:val="center" w:pos="4320"/>
        <w:tab w:val="right" w:pos="8640"/>
      </w:tabs>
    </w:pPr>
  </w:style>
  <w:style w:type="character" w:customStyle="1" w:styleId="HeaderChar">
    <w:name w:val="Header Char"/>
    <w:basedOn w:val="DefaultParagraphFont"/>
    <w:link w:val="Header"/>
    <w:rsid w:val="00675D9E"/>
    <w:rPr>
      <w:rFonts w:ascii="Times New Roman" w:eastAsia="Times New Roman" w:hAnsi="Times New Roman" w:cs="Times New Roman"/>
      <w:kern w:val="0"/>
      <w:sz w:val="24"/>
      <w:szCs w:val="24"/>
      <w:lang w:val="en-US" w:eastAsia="ar-SA"/>
      <w14:ligatures w14:val="none"/>
    </w:rPr>
  </w:style>
  <w:style w:type="paragraph" w:styleId="Footer">
    <w:name w:val="footer"/>
    <w:basedOn w:val="Normal"/>
    <w:link w:val="FooterChar"/>
    <w:uiPriority w:val="99"/>
    <w:rsid w:val="00675D9E"/>
    <w:pPr>
      <w:tabs>
        <w:tab w:val="center" w:pos="4320"/>
        <w:tab w:val="right" w:pos="8640"/>
      </w:tabs>
    </w:pPr>
  </w:style>
  <w:style w:type="character" w:customStyle="1" w:styleId="FooterChar">
    <w:name w:val="Footer Char"/>
    <w:basedOn w:val="DefaultParagraphFont"/>
    <w:link w:val="Footer"/>
    <w:uiPriority w:val="99"/>
    <w:rsid w:val="00675D9E"/>
    <w:rPr>
      <w:rFonts w:ascii="Times New Roman" w:eastAsia="Times New Roman" w:hAnsi="Times New Roman" w:cs="Times New Roman"/>
      <w:kern w:val="0"/>
      <w:sz w:val="24"/>
      <w:szCs w:val="24"/>
      <w:lang w:val="en-US" w:eastAsia="ar-SA"/>
      <w14:ligatures w14:val="none"/>
    </w:rPr>
  </w:style>
  <w:style w:type="paragraph" w:styleId="BodyTextIndent2">
    <w:name w:val="Body Text Indent 2"/>
    <w:basedOn w:val="Normal"/>
    <w:link w:val="BodyTextIndent2Char"/>
    <w:rsid w:val="00675D9E"/>
    <w:pPr>
      <w:spacing w:after="120" w:line="480" w:lineRule="auto"/>
      <w:ind w:left="360"/>
    </w:pPr>
    <w:rPr>
      <w:lang w:val="en-GB"/>
    </w:rPr>
  </w:style>
  <w:style w:type="character" w:customStyle="1" w:styleId="BodyTextIndent2Char">
    <w:name w:val="Body Text Indent 2 Char"/>
    <w:basedOn w:val="DefaultParagraphFont"/>
    <w:link w:val="BodyTextIndent2"/>
    <w:rsid w:val="00675D9E"/>
    <w:rPr>
      <w:rFonts w:ascii="Times New Roman" w:eastAsia="Times New Roman" w:hAnsi="Times New Roman" w:cs="Times New Roman"/>
      <w:kern w:val="0"/>
      <w:sz w:val="24"/>
      <w:szCs w:val="24"/>
      <w:lang w:val="en-GB" w:eastAsia="ar-SA"/>
      <w14:ligatures w14:val="none"/>
    </w:rPr>
  </w:style>
  <w:style w:type="paragraph" w:styleId="z-TopofForm">
    <w:name w:val="HTML Top of Form"/>
    <w:basedOn w:val="Normal"/>
    <w:next w:val="Normal"/>
    <w:link w:val="z-TopofFormChar"/>
    <w:rsid w:val="00675D9E"/>
    <w:pPr>
      <w:pBdr>
        <w:bottom w:val="single" w:sz="4" w:space="1" w:color="000000"/>
      </w:pBdr>
      <w:jc w:val="center"/>
    </w:pPr>
    <w:rPr>
      <w:rFonts w:ascii="Arial" w:hAnsi="Arial" w:cs="Arial"/>
      <w:vanish/>
      <w:sz w:val="16"/>
      <w:szCs w:val="16"/>
    </w:rPr>
  </w:style>
  <w:style w:type="character" w:customStyle="1" w:styleId="z-TopofFormChar">
    <w:name w:val="z-Top of Form Char"/>
    <w:basedOn w:val="DefaultParagraphFont"/>
    <w:link w:val="z-TopofForm"/>
    <w:rsid w:val="00675D9E"/>
    <w:rPr>
      <w:rFonts w:ascii="Arial" w:eastAsia="Times New Roman" w:hAnsi="Arial" w:cs="Arial"/>
      <w:vanish/>
      <w:kern w:val="0"/>
      <w:sz w:val="16"/>
      <w:szCs w:val="16"/>
      <w:lang w:val="en-US" w:eastAsia="ar-SA"/>
      <w14:ligatures w14:val="none"/>
    </w:rPr>
  </w:style>
  <w:style w:type="paragraph" w:styleId="z-BottomofForm">
    <w:name w:val="HTML Bottom of Form"/>
    <w:basedOn w:val="Normal"/>
    <w:next w:val="Normal"/>
    <w:link w:val="z-BottomofFormChar"/>
    <w:rsid w:val="00675D9E"/>
    <w:pPr>
      <w:pBdr>
        <w:top w:val="single" w:sz="4" w:space="1" w:color="000000"/>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675D9E"/>
    <w:rPr>
      <w:rFonts w:ascii="Arial" w:eastAsia="Times New Roman" w:hAnsi="Arial" w:cs="Arial"/>
      <w:vanish/>
      <w:kern w:val="0"/>
      <w:sz w:val="16"/>
      <w:szCs w:val="16"/>
      <w:lang w:val="en-US" w:eastAsia="ar-SA"/>
      <w14:ligatures w14:val="none"/>
    </w:rPr>
  </w:style>
  <w:style w:type="paragraph" w:styleId="BalloonText">
    <w:name w:val="Balloon Text"/>
    <w:basedOn w:val="Normal"/>
    <w:link w:val="BalloonTextChar1"/>
    <w:rsid w:val="00675D9E"/>
    <w:rPr>
      <w:rFonts w:ascii="Tahoma" w:hAnsi="Tahoma"/>
      <w:sz w:val="16"/>
      <w:szCs w:val="16"/>
      <w:lang w:val="x-none"/>
    </w:rPr>
  </w:style>
  <w:style w:type="character" w:customStyle="1" w:styleId="BalloonTextChar1">
    <w:name w:val="Balloon Text Char1"/>
    <w:basedOn w:val="DefaultParagraphFont"/>
    <w:link w:val="BalloonText"/>
    <w:rsid w:val="00675D9E"/>
    <w:rPr>
      <w:rFonts w:ascii="Tahoma" w:eastAsia="Times New Roman" w:hAnsi="Tahoma" w:cs="Times New Roman"/>
      <w:kern w:val="0"/>
      <w:sz w:val="16"/>
      <w:szCs w:val="16"/>
      <w:lang w:val="x-none" w:eastAsia="ar-SA"/>
      <w14:ligatures w14:val="none"/>
    </w:rPr>
  </w:style>
  <w:style w:type="paragraph" w:customStyle="1" w:styleId="Achievement">
    <w:name w:val="Achievement"/>
    <w:basedOn w:val="BodyText"/>
    <w:rsid w:val="00675D9E"/>
    <w:pPr>
      <w:numPr>
        <w:numId w:val="2"/>
      </w:numPr>
      <w:spacing w:after="0" w:line="220" w:lineRule="atLeast"/>
      <w:jc w:val="both"/>
    </w:pPr>
    <w:rPr>
      <w:sz w:val="22"/>
      <w:szCs w:val="22"/>
    </w:rPr>
  </w:style>
  <w:style w:type="paragraph" w:customStyle="1" w:styleId="Outline1">
    <w:name w:val="Outline1"/>
    <w:link w:val="Outline1Char"/>
    <w:rsid w:val="00675D9E"/>
    <w:pPr>
      <w:keepNext/>
      <w:numPr>
        <w:numId w:val="3"/>
      </w:numPr>
      <w:spacing w:before="120" w:after="120" w:line="240" w:lineRule="auto"/>
    </w:pPr>
    <w:rPr>
      <w:rFonts w:ascii="Arial" w:eastAsia="Times New Roman" w:hAnsi="Arial" w:cs="Arial"/>
      <w:kern w:val="0"/>
      <w:sz w:val="20"/>
      <w:szCs w:val="20"/>
      <w:lang w:val="en-GB"/>
      <w14:ligatures w14:val="none"/>
    </w:rPr>
  </w:style>
  <w:style w:type="character" w:customStyle="1" w:styleId="Outline1Char">
    <w:name w:val="Outline1 Char"/>
    <w:link w:val="Outline1"/>
    <w:locked/>
    <w:rsid w:val="00675D9E"/>
    <w:rPr>
      <w:rFonts w:ascii="Arial" w:eastAsia="Times New Roman" w:hAnsi="Arial" w:cs="Arial"/>
      <w:kern w:val="0"/>
      <w:sz w:val="20"/>
      <w:szCs w:val="20"/>
      <w:lang w:val="en-GB"/>
      <w14:ligatures w14:val="none"/>
    </w:rPr>
  </w:style>
  <w:style w:type="character" w:customStyle="1" w:styleId="apple-converted-space">
    <w:name w:val="apple-converted-space"/>
    <w:basedOn w:val="DefaultParagraphFont"/>
    <w:rsid w:val="00675D9E"/>
  </w:style>
  <w:style w:type="paragraph" w:customStyle="1" w:styleId="NormalArial">
    <w:name w:val="Normal + Arial"/>
    <w:aliases w:val="10 ptNormal + Arial,10 pt"/>
    <w:basedOn w:val="Normal"/>
    <w:rsid w:val="00675D9E"/>
    <w:pPr>
      <w:suppressAutoHyphens w:val="0"/>
      <w:jc w:val="both"/>
    </w:pPr>
    <w:rPr>
      <w:rFonts w:ascii="Arial" w:hAnsi="Arial"/>
      <w:sz w:val="18"/>
      <w:lang w:val="en-GB" w:eastAsia="en-US"/>
    </w:rPr>
  </w:style>
  <w:style w:type="paragraph" w:styleId="List2">
    <w:name w:val="List 2"/>
    <w:basedOn w:val="Normal"/>
    <w:uiPriority w:val="99"/>
    <w:semiHidden/>
    <w:unhideWhenUsed/>
    <w:rsid w:val="00675D9E"/>
    <w:pPr>
      <w:ind w:left="720" w:hanging="360"/>
      <w:contextualSpacing/>
    </w:pPr>
    <w:rPr>
      <w:color w:val="00000A"/>
      <w:sz w:val="20"/>
      <w:szCs w:val="20"/>
      <w:lang w:eastAsia="en-US"/>
    </w:rPr>
  </w:style>
  <w:style w:type="paragraph" w:styleId="NoSpacing">
    <w:name w:val="No Spacing"/>
    <w:link w:val="NoSpacingChar"/>
    <w:uiPriority w:val="1"/>
    <w:qFormat/>
    <w:rsid w:val="00675D9E"/>
    <w:pPr>
      <w:spacing w:after="0" w:line="240" w:lineRule="auto"/>
    </w:pPr>
    <w:rPr>
      <w:rFonts w:ascii="Calibri" w:eastAsia="Times New Roman" w:hAnsi="Calibri" w:cs="Times New Roman"/>
      <w:kern w:val="0"/>
      <w:lang w:val="en-US"/>
      <w14:ligatures w14:val="none"/>
    </w:rPr>
  </w:style>
  <w:style w:type="paragraph" w:styleId="ListParagraph">
    <w:name w:val="List Paragraph"/>
    <w:aliases w:val="Figure_name,List Paragraph1,Bullet- First level"/>
    <w:basedOn w:val="Normal"/>
    <w:link w:val="ListParagraphChar"/>
    <w:uiPriority w:val="99"/>
    <w:qFormat/>
    <w:rsid w:val="00675D9E"/>
    <w:pPr>
      <w:ind w:left="720"/>
      <w:contextualSpacing/>
    </w:pPr>
    <w:rPr>
      <w:lang w:val="x-none"/>
    </w:rPr>
  </w:style>
  <w:style w:type="character" w:customStyle="1" w:styleId="ListParagraphChar">
    <w:name w:val="List Paragraph Char"/>
    <w:aliases w:val="Figure_name Char,List Paragraph1 Char,Bullet- First level Char"/>
    <w:link w:val="ListParagraph"/>
    <w:uiPriority w:val="99"/>
    <w:locked/>
    <w:rsid w:val="00675D9E"/>
    <w:rPr>
      <w:rFonts w:ascii="Times New Roman" w:eastAsia="Times New Roman" w:hAnsi="Times New Roman" w:cs="Times New Roman"/>
      <w:kern w:val="0"/>
      <w:sz w:val="24"/>
      <w:szCs w:val="24"/>
      <w:lang w:val="x-none" w:eastAsia="ar-SA"/>
      <w14:ligatures w14:val="none"/>
    </w:rPr>
  </w:style>
  <w:style w:type="paragraph" w:styleId="HTMLPreformatted">
    <w:name w:val="HTML Preformatted"/>
    <w:basedOn w:val="Normal"/>
    <w:link w:val="HTMLPreformattedChar"/>
    <w:uiPriority w:val="99"/>
    <w:unhideWhenUsed/>
    <w:rsid w:val="00675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75D9E"/>
    <w:rPr>
      <w:rFonts w:ascii="Courier New" w:eastAsia="Times New Roman" w:hAnsi="Courier New" w:cs="Courier New"/>
      <w:kern w:val="0"/>
      <w:sz w:val="20"/>
      <w:szCs w:val="20"/>
      <w:lang w:val="en-US"/>
      <w14:ligatures w14:val="none"/>
    </w:rPr>
  </w:style>
  <w:style w:type="paragraph" w:customStyle="1" w:styleId="ResumeBullet">
    <w:name w:val="Resume Bullet"/>
    <w:basedOn w:val="Normal"/>
    <w:next w:val="ResumeBullet2"/>
    <w:rsid w:val="00675D9E"/>
    <w:pPr>
      <w:keepLines/>
      <w:widowControl w:val="0"/>
      <w:numPr>
        <w:numId w:val="4"/>
      </w:numPr>
      <w:suppressAutoHyphens w:val="0"/>
      <w:spacing w:before="60"/>
    </w:pPr>
    <w:rPr>
      <w:sz w:val="20"/>
      <w:lang w:eastAsia="en-US"/>
    </w:rPr>
  </w:style>
  <w:style w:type="paragraph" w:customStyle="1" w:styleId="ResumeBullet2">
    <w:name w:val="Resume Bullet 2"/>
    <w:rsid w:val="00675D9E"/>
    <w:pPr>
      <w:numPr>
        <w:ilvl w:val="1"/>
        <w:numId w:val="4"/>
      </w:numPr>
      <w:spacing w:after="0" w:line="240" w:lineRule="auto"/>
    </w:pPr>
    <w:rPr>
      <w:rFonts w:ascii="Times New Roman" w:eastAsia="Times New Roman" w:hAnsi="Times New Roman" w:cs="Times New Roman"/>
      <w:noProof/>
      <w:kern w:val="0"/>
      <w:sz w:val="20"/>
      <w:szCs w:val="20"/>
      <w:lang w:val="en-US"/>
      <w14:ligatures w14:val="none"/>
    </w:rPr>
  </w:style>
  <w:style w:type="paragraph" w:customStyle="1" w:styleId="Bullet">
    <w:name w:val="Bullet"/>
    <w:basedOn w:val="Normal"/>
    <w:rsid w:val="00675D9E"/>
    <w:pPr>
      <w:numPr>
        <w:numId w:val="5"/>
      </w:numPr>
      <w:suppressAutoHyphens w:val="0"/>
    </w:pPr>
    <w:rPr>
      <w:rFonts w:ascii="Trebuchet MS" w:eastAsia="MS Mincho" w:hAnsi="Trebuchet MS"/>
      <w:sz w:val="22"/>
      <w:lang w:eastAsia="ja-JP"/>
    </w:rPr>
  </w:style>
  <w:style w:type="paragraph" w:customStyle="1" w:styleId="m6476425219214576382gmail-xmsonormal">
    <w:name w:val="m_6476425219214576382gmail-x_msonormal"/>
    <w:basedOn w:val="Normal"/>
    <w:rsid w:val="00675D9E"/>
    <w:pPr>
      <w:suppressAutoHyphens w:val="0"/>
      <w:spacing w:before="100" w:beforeAutospacing="1" w:after="100" w:afterAutospacing="1"/>
    </w:pPr>
    <w:rPr>
      <w:lang w:eastAsia="en-US"/>
    </w:rPr>
  </w:style>
  <w:style w:type="character" w:customStyle="1" w:styleId="NoSpacingChar">
    <w:name w:val="No Spacing Char"/>
    <w:link w:val="NoSpacing"/>
    <w:uiPriority w:val="1"/>
    <w:locked/>
    <w:rsid w:val="00675D9E"/>
    <w:rPr>
      <w:rFonts w:ascii="Calibri" w:eastAsia="Times New Roman" w:hAnsi="Calibri" w:cs="Times New Roman"/>
      <w:kern w:val="0"/>
      <w:lang w:val="en-US"/>
      <w14:ligatures w14:val="none"/>
    </w:rPr>
  </w:style>
  <w:style w:type="paragraph" w:customStyle="1" w:styleId="ulli">
    <w:name w:val="ul_li"/>
    <w:basedOn w:val="Normal"/>
    <w:rsid w:val="00675D9E"/>
    <w:pPr>
      <w:suppressAutoHyphens w:val="0"/>
      <w:spacing w:line="240" w:lineRule="atLeast"/>
    </w:pPr>
    <w:rPr>
      <w:lang w:eastAsia="en-US"/>
    </w:rPr>
  </w:style>
  <w:style w:type="character" w:customStyle="1" w:styleId="span">
    <w:name w:val="span"/>
    <w:rsid w:val="00675D9E"/>
    <w:rPr>
      <w:sz w:val="24"/>
      <w:szCs w:val="24"/>
      <w:bdr w:val="none" w:sz="0" w:space="0" w:color="auto" w:frame="1"/>
      <w:vertAlign w:val="baseline"/>
    </w:rPr>
  </w:style>
  <w:style w:type="paragraph" w:styleId="BodyText2">
    <w:name w:val="Body Text 2"/>
    <w:basedOn w:val="Normal"/>
    <w:link w:val="BodyText2Char"/>
    <w:uiPriority w:val="99"/>
    <w:semiHidden/>
    <w:unhideWhenUsed/>
    <w:rsid w:val="00675D9E"/>
    <w:pPr>
      <w:spacing w:after="120" w:line="480" w:lineRule="auto"/>
    </w:pPr>
  </w:style>
  <w:style w:type="character" w:customStyle="1" w:styleId="BodyText2Char">
    <w:name w:val="Body Text 2 Char"/>
    <w:basedOn w:val="DefaultParagraphFont"/>
    <w:link w:val="BodyText2"/>
    <w:uiPriority w:val="99"/>
    <w:semiHidden/>
    <w:rsid w:val="00675D9E"/>
    <w:rPr>
      <w:rFonts w:ascii="Times New Roman" w:eastAsia="Times New Roman" w:hAnsi="Times New Roman" w:cs="Times New Roman"/>
      <w:kern w:val="0"/>
      <w:sz w:val="24"/>
      <w:szCs w:val="24"/>
      <w:lang w:val="en-US" w:eastAsia="ar-SA"/>
      <w14:ligatures w14:val="none"/>
    </w:rPr>
  </w:style>
  <w:style w:type="character" w:styleId="UnresolvedMention">
    <w:name w:val="Unresolved Mention"/>
    <w:basedOn w:val="DefaultParagraphFont"/>
    <w:uiPriority w:val="99"/>
    <w:semiHidden/>
    <w:unhideWhenUsed/>
    <w:rsid w:val="00C96A5B"/>
    <w:rPr>
      <w:color w:val="605E5C"/>
      <w:shd w:val="clear" w:color="auto" w:fill="E1DFDD"/>
    </w:rPr>
  </w:style>
  <w:style w:type="paragraph" w:styleId="NormalWeb">
    <w:name w:val="Normal (Web)"/>
    <w:basedOn w:val="Normal"/>
    <w:uiPriority w:val="99"/>
    <w:semiHidden/>
    <w:unhideWhenUsed/>
    <w:rsid w:val="00E532A7"/>
    <w:pPr>
      <w:suppressAutoHyphens w:val="0"/>
      <w:spacing w:before="100" w:beforeAutospacing="1" w:after="100" w:afterAutospacing="1"/>
    </w:pPr>
    <w:rPr>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Newport_Beach,_Californ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https://www.passquestion.com/uploads/pqcom/images/20200515/43228d806412f55fc5ccd9cc0a8c19ae.jpg" TargetMode="External"/><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1812</Words>
  <Characters>10329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Paidigalla</dc:creator>
  <cp:keywords/>
  <dc:description/>
  <cp:lastModifiedBy>Derex</cp:lastModifiedBy>
  <cp:revision>44</cp:revision>
  <dcterms:created xsi:type="dcterms:W3CDTF">2025-10-21T20:21:00Z</dcterms:created>
  <dcterms:modified xsi:type="dcterms:W3CDTF">2026-02-25T14:08:00Z</dcterms:modified>
</cp:coreProperties>
</file>