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7BFEF" w14:textId="77777777" w:rsidR="00CB5020" w:rsidRPr="00090D25" w:rsidRDefault="00CB5020" w:rsidP="00FC507F">
      <w:pPr>
        <w:spacing w:after="0" w:line="240" w:lineRule="auto"/>
        <w:jc w:val="center"/>
        <w:rPr>
          <w:rFonts w:cstheme="minorHAnsi"/>
          <w:sz w:val="22"/>
          <w:szCs w:val="22"/>
        </w:rPr>
      </w:pPr>
      <w:r w:rsidRPr="00090D25">
        <w:rPr>
          <w:rFonts w:cstheme="minorHAnsi"/>
          <w:sz w:val="22"/>
          <w:szCs w:val="22"/>
        </w:rPr>
        <w:t>Kunal M</w:t>
      </w:r>
    </w:p>
    <w:p w14:paraId="50B17D97" w14:textId="442BF5AD" w:rsidR="00CB5020" w:rsidRPr="00090D25" w:rsidRDefault="00000000" w:rsidP="00FC507F">
      <w:pPr>
        <w:spacing w:line="240" w:lineRule="auto"/>
        <w:rPr>
          <w:rFonts w:cstheme="minorHAnsi"/>
          <w:sz w:val="22"/>
          <w:szCs w:val="22"/>
        </w:rPr>
      </w:pPr>
      <w:r>
        <w:rPr>
          <w:rFonts w:cstheme="minorHAnsi"/>
          <w:sz w:val="22"/>
          <w:szCs w:val="22"/>
        </w:rPr>
        <w:pict w14:anchorId="657CD64C">
          <v:rect id="_x0000_i1025" style="width:0;height:1.5pt" o:hralign="center" o:hrstd="t" o:hr="t" fillcolor="#a0a0a0" stroked="f"/>
        </w:pict>
      </w:r>
    </w:p>
    <w:p w14:paraId="7BBC3DF4" w14:textId="77777777" w:rsidR="00CB5020" w:rsidRPr="00090D25" w:rsidRDefault="00CB5020" w:rsidP="00FC507F">
      <w:pPr>
        <w:pStyle w:val="divdocumentdivsectiontitle"/>
        <w:pBdr>
          <w:bottom w:val="single" w:sz="16" w:space="5" w:color="DADADA"/>
        </w:pBdr>
        <w:spacing w:after="140" w:line="240" w:lineRule="auto"/>
        <w:ind w:right="340"/>
        <w:rPr>
          <w:rStyle w:val="left-box"/>
          <w:rFonts w:asciiTheme="minorHAnsi" w:hAnsiTheme="minorHAnsi" w:cstheme="minorHAnsi"/>
          <w:b/>
          <w:bCs/>
          <w:spacing w:val="13"/>
          <w:sz w:val="22"/>
          <w:szCs w:val="22"/>
        </w:rPr>
      </w:pPr>
      <w:r w:rsidRPr="00090D25">
        <w:rPr>
          <w:rStyle w:val="left-box"/>
          <w:rFonts w:asciiTheme="minorHAnsi" w:hAnsiTheme="minorHAnsi" w:cstheme="minorHAnsi"/>
          <w:b/>
          <w:bCs/>
          <w:spacing w:val="13"/>
          <w:sz w:val="22"/>
          <w:szCs w:val="22"/>
        </w:rPr>
        <w:t>Summary</w:t>
      </w:r>
    </w:p>
    <w:p w14:paraId="0D8E3460" w14:textId="678AB198" w:rsidR="00090D25" w:rsidRPr="00090D25" w:rsidRDefault="00090D25" w:rsidP="00FC507F">
      <w:pPr>
        <w:spacing w:line="240" w:lineRule="auto"/>
        <w:rPr>
          <w:rFonts w:eastAsia="Trebuchet MS" w:cstheme="minorHAnsi"/>
          <w:color w:val="2A2A2A"/>
          <w:spacing w:val="10"/>
          <w:kern w:val="0"/>
          <w:sz w:val="22"/>
          <w:szCs w:val="22"/>
          <w14:ligatures w14:val="none"/>
        </w:rPr>
      </w:pPr>
      <w:r w:rsidRPr="00090D25">
        <w:rPr>
          <w:rFonts w:eastAsia="Trebuchet MS" w:cstheme="minorHAnsi"/>
          <w:color w:val="2A2A2A"/>
          <w:spacing w:val="10"/>
          <w:kern w:val="0"/>
          <w:sz w:val="22"/>
          <w:szCs w:val="22"/>
          <w14:ligatures w14:val="none"/>
        </w:rPr>
        <w:t xml:space="preserve">Results-driven </w:t>
      </w:r>
      <w:r w:rsidRPr="00090D25">
        <w:rPr>
          <w:rFonts w:eastAsia="Trebuchet MS" w:cstheme="minorHAnsi"/>
          <w:b/>
          <w:bCs/>
          <w:color w:val="2A2A2A"/>
          <w:spacing w:val="10"/>
          <w:kern w:val="0"/>
          <w:sz w:val="22"/>
          <w:szCs w:val="22"/>
          <w14:ligatures w14:val="none"/>
        </w:rPr>
        <w:t xml:space="preserve">Software Engineering </w:t>
      </w:r>
      <w:r w:rsidR="009413B6">
        <w:rPr>
          <w:rFonts w:eastAsia="Trebuchet MS" w:cstheme="minorHAnsi"/>
          <w:b/>
          <w:bCs/>
          <w:color w:val="2A2A2A"/>
          <w:spacing w:val="10"/>
          <w:kern w:val="0"/>
          <w:sz w:val="22"/>
          <w:szCs w:val="22"/>
          <w14:ligatures w14:val="none"/>
        </w:rPr>
        <w:t>Lead/Manager</w:t>
      </w:r>
      <w:r w:rsidRPr="00090D25">
        <w:rPr>
          <w:rFonts w:eastAsia="Trebuchet MS" w:cstheme="minorHAnsi"/>
          <w:b/>
          <w:bCs/>
          <w:color w:val="2A2A2A"/>
          <w:spacing w:val="10"/>
          <w:kern w:val="0"/>
          <w:sz w:val="22"/>
          <w:szCs w:val="22"/>
          <w14:ligatures w14:val="none"/>
        </w:rPr>
        <w:t xml:space="preserve"> with 15+ years of experience in Information Technology</w:t>
      </w:r>
      <w:r w:rsidRPr="00090D25">
        <w:rPr>
          <w:rFonts w:eastAsia="Trebuchet MS" w:cstheme="minorHAnsi"/>
          <w:color w:val="2A2A2A"/>
          <w:spacing w:val="10"/>
          <w:kern w:val="0"/>
          <w:sz w:val="22"/>
          <w:szCs w:val="22"/>
          <w14:ligatures w14:val="none"/>
        </w:rPr>
        <w:t xml:space="preserve">, </w:t>
      </w:r>
      <w:r w:rsidRPr="00090D25">
        <w:rPr>
          <w:rFonts w:eastAsia="Trebuchet MS" w:cstheme="minorHAnsi"/>
          <w:b/>
          <w:bCs/>
          <w:color w:val="2A2A2A"/>
          <w:spacing w:val="10"/>
          <w:kern w:val="0"/>
          <w:sz w:val="22"/>
          <w:szCs w:val="22"/>
          <w14:ligatures w14:val="none"/>
        </w:rPr>
        <w:t xml:space="preserve">AWS </w:t>
      </w:r>
      <w:r w:rsidR="00341C02" w:rsidRPr="00090D25">
        <w:rPr>
          <w:rFonts w:eastAsia="Trebuchet MS" w:cstheme="minorHAnsi"/>
          <w:b/>
          <w:bCs/>
          <w:color w:val="2A2A2A"/>
          <w:spacing w:val="10"/>
          <w:kern w:val="0"/>
          <w:sz w:val="22"/>
          <w:szCs w:val="22"/>
          <w14:ligatures w14:val="none"/>
        </w:rPr>
        <w:t>Certified</w:t>
      </w:r>
      <w:r w:rsidRPr="00090D25">
        <w:rPr>
          <w:rFonts w:eastAsia="Trebuchet MS" w:cstheme="minorHAnsi"/>
          <w:b/>
          <w:bCs/>
          <w:color w:val="2A2A2A"/>
          <w:spacing w:val="10"/>
          <w:kern w:val="0"/>
          <w:sz w:val="22"/>
          <w:szCs w:val="22"/>
          <w14:ligatures w14:val="none"/>
        </w:rPr>
        <w:t>, and Oracle Certified Java Professional</w:t>
      </w:r>
      <w:r w:rsidRPr="00090D25">
        <w:rPr>
          <w:rFonts w:eastAsia="Trebuchet MS" w:cstheme="minorHAnsi"/>
          <w:color w:val="2A2A2A"/>
          <w:spacing w:val="10"/>
          <w:kern w:val="0"/>
          <w:sz w:val="22"/>
          <w:szCs w:val="22"/>
          <w14:ligatures w14:val="none"/>
        </w:rPr>
        <w:t xml:space="preserve">, with proven success leading complex enterprise technology initiatives and large-scale software development programs. Demonstrated ability to </w:t>
      </w:r>
      <w:r w:rsidRPr="00090D25">
        <w:rPr>
          <w:rFonts w:eastAsia="Trebuchet MS" w:cstheme="minorHAnsi"/>
          <w:b/>
          <w:bCs/>
          <w:color w:val="2A2A2A"/>
          <w:spacing w:val="10"/>
          <w:kern w:val="0"/>
          <w:sz w:val="22"/>
          <w:szCs w:val="22"/>
          <w14:ligatures w14:val="none"/>
        </w:rPr>
        <w:t>build, mentor, and lead high-performing engineering teams</w:t>
      </w:r>
      <w:r w:rsidRPr="00090D25">
        <w:rPr>
          <w:rFonts w:eastAsia="Trebuchet MS" w:cstheme="minorHAnsi"/>
          <w:color w:val="2A2A2A"/>
          <w:spacing w:val="10"/>
          <w:kern w:val="0"/>
          <w:sz w:val="22"/>
          <w:szCs w:val="22"/>
          <w14:ligatures w14:val="none"/>
        </w:rPr>
        <w:t xml:space="preserve"> while managing the full software development lifecycle from concept through delivery.</w:t>
      </w:r>
    </w:p>
    <w:p w14:paraId="237BF435" w14:textId="77777777" w:rsidR="00090D25" w:rsidRPr="00090D25" w:rsidRDefault="00090D25" w:rsidP="00FC507F">
      <w:pPr>
        <w:spacing w:line="240" w:lineRule="auto"/>
        <w:rPr>
          <w:rFonts w:eastAsia="Trebuchet MS" w:cstheme="minorHAnsi"/>
          <w:color w:val="2A2A2A"/>
          <w:spacing w:val="10"/>
          <w:kern w:val="0"/>
          <w:sz w:val="22"/>
          <w:szCs w:val="22"/>
          <w14:ligatures w14:val="none"/>
        </w:rPr>
      </w:pPr>
      <w:r w:rsidRPr="00090D25">
        <w:rPr>
          <w:rFonts w:eastAsia="Trebuchet MS" w:cstheme="minorHAnsi"/>
          <w:color w:val="2A2A2A"/>
          <w:spacing w:val="10"/>
          <w:kern w:val="0"/>
          <w:sz w:val="22"/>
          <w:szCs w:val="22"/>
          <w14:ligatures w14:val="none"/>
        </w:rPr>
        <w:t xml:space="preserve">Strong expertise in </w:t>
      </w:r>
      <w:r w:rsidRPr="00090D25">
        <w:rPr>
          <w:rFonts w:eastAsia="Trebuchet MS" w:cstheme="minorHAnsi"/>
          <w:b/>
          <w:bCs/>
          <w:color w:val="2A2A2A"/>
          <w:spacing w:val="10"/>
          <w:kern w:val="0"/>
          <w:sz w:val="22"/>
          <w:szCs w:val="22"/>
          <w14:ligatures w14:val="none"/>
        </w:rPr>
        <w:t>strategic planning, cloud adoption, project management, and process optimization</w:t>
      </w:r>
      <w:r w:rsidRPr="00090D25">
        <w:rPr>
          <w:rFonts w:eastAsia="Trebuchet MS" w:cstheme="minorHAnsi"/>
          <w:color w:val="2A2A2A"/>
          <w:spacing w:val="10"/>
          <w:kern w:val="0"/>
          <w:sz w:val="22"/>
          <w:szCs w:val="22"/>
          <w14:ligatures w14:val="none"/>
        </w:rPr>
        <w:t xml:space="preserve">, consistently aligning technology solutions with business goals. Proven track record of </w:t>
      </w:r>
      <w:r w:rsidRPr="00090D25">
        <w:rPr>
          <w:rFonts w:eastAsia="Trebuchet MS" w:cstheme="minorHAnsi"/>
          <w:b/>
          <w:bCs/>
          <w:color w:val="2A2A2A"/>
          <w:spacing w:val="10"/>
          <w:kern w:val="0"/>
          <w:sz w:val="22"/>
          <w:szCs w:val="22"/>
          <w14:ligatures w14:val="none"/>
        </w:rPr>
        <w:t>delivering scalable, high-quality applications on time and within budget</w:t>
      </w:r>
      <w:r w:rsidRPr="00090D25">
        <w:rPr>
          <w:rFonts w:eastAsia="Trebuchet MS" w:cstheme="minorHAnsi"/>
          <w:color w:val="2A2A2A"/>
          <w:spacing w:val="10"/>
          <w:kern w:val="0"/>
          <w:sz w:val="22"/>
          <w:szCs w:val="22"/>
          <w14:ligatures w14:val="none"/>
        </w:rPr>
        <w:t>, improving operational efficiency and driving digital transformation. Adept at collaborating with cross-functional stakeholders, implementing modern development practices, and fostering innovation to enhance business functionality, productivity, and long-term organizational growth</w:t>
      </w:r>
    </w:p>
    <w:p w14:paraId="52890E21" w14:textId="07EEF4A6" w:rsidR="0014396F" w:rsidRPr="00090D25" w:rsidRDefault="00000000" w:rsidP="00FC507F">
      <w:pPr>
        <w:spacing w:line="240" w:lineRule="auto"/>
        <w:rPr>
          <w:rFonts w:cstheme="minorHAnsi"/>
          <w:sz w:val="22"/>
          <w:szCs w:val="22"/>
        </w:rPr>
      </w:pPr>
      <w:r>
        <w:rPr>
          <w:rFonts w:cstheme="minorHAnsi"/>
          <w:sz w:val="22"/>
          <w:szCs w:val="22"/>
        </w:rPr>
        <w:pict w14:anchorId="6CC6210E">
          <v:rect id="_x0000_i1026" style="width:0;height:1.5pt" o:hrstd="t" o:hr="t" fillcolor="#a0a0a0" stroked="f"/>
        </w:pict>
      </w:r>
    </w:p>
    <w:p w14:paraId="31F4A3F0" w14:textId="7402C122" w:rsidR="00F10AC1" w:rsidRPr="00090D25" w:rsidRDefault="00F10AC1" w:rsidP="00FC507F">
      <w:pPr>
        <w:spacing w:line="240" w:lineRule="auto"/>
        <w:rPr>
          <w:rFonts w:cstheme="minorHAnsi"/>
          <w:b/>
          <w:bCs/>
          <w:sz w:val="22"/>
          <w:szCs w:val="22"/>
        </w:rPr>
      </w:pPr>
      <w:r w:rsidRPr="00F10AC1">
        <w:rPr>
          <w:rFonts w:cstheme="minorHAnsi"/>
          <w:b/>
          <w:bCs/>
          <w:sz w:val="22"/>
          <w:szCs w:val="22"/>
        </w:rPr>
        <w:t>Technical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8"/>
        <w:gridCol w:w="8282"/>
      </w:tblGrid>
      <w:tr w:rsidR="00F10AC1" w:rsidRPr="00F10AC1" w14:paraId="73750D3D" w14:textId="77777777" w:rsidTr="00090D25">
        <w:trPr>
          <w:tblHeader/>
          <w:tblCellSpacing w:w="15" w:type="dxa"/>
        </w:trPr>
        <w:tc>
          <w:tcPr>
            <w:tcW w:w="0" w:type="auto"/>
            <w:vAlign w:val="center"/>
          </w:tcPr>
          <w:p w14:paraId="31B0EEAE" w14:textId="1B31D4CA" w:rsidR="00F10AC1" w:rsidRPr="00F10AC1" w:rsidRDefault="00F10AC1" w:rsidP="00FC507F">
            <w:pPr>
              <w:spacing w:after="0" w:line="240" w:lineRule="auto"/>
              <w:rPr>
                <w:rFonts w:cstheme="minorHAnsi"/>
                <w:b/>
                <w:bCs/>
                <w:sz w:val="22"/>
                <w:szCs w:val="22"/>
              </w:rPr>
            </w:pPr>
            <w:r w:rsidRPr="00F10AC1">
              <w:rPr>
                <w:rFonts w:cstheme="minorHAnsi"/>
                <w:b/>
                <w:bCs/>
                <w:sz w:val="22"/>
                <w:szCs w:val="22"/>
              </w:rPr>
              <w:t>Programming Languages</w:t>
            </w:r>
          </w:p>
        </w:tc>
        <w:tc>
          <w:tcPr>
            <w:tcW w:w="0" w:type="auto"/>
            <w:vAlign w:val="center"/>
          </w:tcPr>
          <w:p w14:paraId="6BC158B5" w14:textId="61BD09BF" w:rsidR="00F10AC1" w:rsidRPr="00F10AC1" w:rsidRDefault="00F10AC1" w:rsidP="00FC507F">
            <w:pPr>
              <w:spacing w:after="0" w:line="240" w:lineRule="auto"/>
              <w:rPr>
                <w:rFonts w:cstheme="minorHAnsi"/>
                <w:b/>
                <w:bCs/>
                <w:sz w:val="22"/>
                <w:szCs w:val="22"/>
              </w:rPr>
            </w:pPr>
            <w:r w:rsidRPr="00F10AC1">
              <w:rPr>
                <w:rFonts w:cstheme="minorHAnsi"/>
                <w:sz w:val="22"/>
                <w:szCs w:val="22"/>
              </w:rPr>
              <w:t>Java (6/7/8/11/17), Python, Go, C, C++, JavaScript</w:t>
            </w:r>
          </w:p>
        </w:tc>
      </w:tr>
      <w:tr w:rsidR="00F10AC1" w:rsidRPr="00F10AC1" w14:paraId="757F2E55" w14:textId="77777777" w:rsidTr="00090D25">
        <w:trPr>
          <w:tblCellSpacing w:w="15" w:type="dxa"/>
        </w:trPr>
        <w:tc>
          <w:tcPr>
            <w:tcW w:w="0" w:type="auto"/>
            <w:vAlign w:val="center"/>
            <w:hideMark/>
          </w:tcPr>
          <w:p w14:paraId="6C89D62B" w14:textId="2558A6CE" w:rsidR="00F10AC1" w:rsidRPr="00F10AC1" w:rsidRDefault="00F10AC1" w:rsidP="00FC507F">
            <w:pPr>
              <w:spacing w:after="0" w:line="240" w:lineRule="auto"/>
              <w:rPr>
                <w:rFonts w:cstheme="minorHAnsi"/>
                <w:sz w:val="22"/>
                <w:szCs w:val="22"/>
              </w:rPr>
            </w:pPr>
            <w:r w:rsidRPr="00F10AC1">
              <w:rPr>
                <w:rFonts w:cstheme="minorHAnsi"/>
                <w:b/>
                <w:bCs/>
                <w:sz w:val="22"/>
                <w:szCs w:val="22"/>
              </w:rPr>
              <w:t>Backend Development</w:t>
            </w:r>
          </w:p>
        </w:tc>
        <w:tc>
          <w:tcPr>
            <w:tcW w:w="0" w:type="auto"/>
            <w:vAlign w:val="center"/>
            <w:hideMark/>
          </w:tcPr>
          <w:p w14:paraId="7EEA16F2" w14:textId="12EBF5C7" w:rsidR="00F10AC1" w:rsidRPr="00F10AC1" w:rsidRDefault="00F10AC1" w:rsidP="00FC507F">
            <w:pPr>
              <w:spacing w:after="0" w:line="240" w:lineRule="auto"/>
              <w:rPr>
                <w:rFonts w:cstheme="minorHAnsi"/>
                <w:sz w:val="22"/>
                <w:szCs w:val="22"/>
              </w:rPr>
            </w:pPr>
            <w:r w:rsidRPr="00F10AC1">
              <w:rPr>
                <w:rFonts w:cstheme="minorHAnsi"/>
                <w:sz w:val="22"/>
                <w:szCs w:val="22"/>
              </w:rPr>
              <w:t>Core Java, J2EE, JDBC, JPA, JSP, Servlets, Multithreading, Collections Framework</w:t>
            </w:r>
          </w:p>
        </w:tc>
      </w:tr>
      <w:tr w:rsidR="00F10AC1" w:rsidRPr="00F10AC1" w14:paraId="7BA18A6A" w14:textId="77777777" w:rsidTr="00090D25">
        <w:trPr>
          <w:tblCellSpacing w:w="15" w:type="dxa"/>
        </w:trPr>
        <w:tc>
          <w:tcPr>
            <w:tcW w:w="0" w:type="auto"/>
            <w:vAlign w:val="center"/>
            <w:hideMark/>
          </w:tcPr>
          <w:p w14:paraId="2B216CCA" w14:textId="24F7944C" w:rsidR="00F10AC1" w:rsidRPr="00F10AC1" w:rsidRDefault="00F10AC1" w:rsidP="00FC507F">
            <w:pPr>
              <w:spacing w:after="0" w:line="240" w:lineRule="auto"/>
              <w:rPr>
                <w:rFonts w:cstheme="minorHAnsi"/>
                <w:sz w:val="22"/>
                <w:szCs w:val="22"/>
              </w:rPr>
            </w:pPr>
            <w:r w:rsidRPr="00F10AC1">
              <w:rPr>
                <w:rFonts w:cstheme="minorHAnsi"/>
                <w:b/>
                <w:bCs/>
                <w:sz w:val="22"/>
                <w:szCs w:val="22"/>
              </w:rPr>
              <w:t>Frameworks</w:t>
            </w:r>
          </w:p>
        </w:tc>
        <w:tc>
          <w:tcPr>
            <w:tcW w:w="0" w:type="auto"/>
            <w:vAlign w:val="center"/>
            <w:hideMark/>
          </w:tcPr>
          <w:p w14:paraId="3C57493D" w14:textId="4625DB83" w:rsidR="00F10AC1" w:rsidRPr="00F10AC1" w:rsidRDefault="00F10AC1" w:rsidP="00FC507F">
            <w:pPr>
              <w:spacing w:after="0" w:line="240" w:lineRule="auto"/>
              <w:rPr>
                <w:rFonts w:cstheme="minorHAnsi"/>
                <w:sz w:val="22"/>
                <w:szCs w:val="22"/>
              </w:rPr>
            </w:pPr>
            <w:r w:rsidRPr="00F10AC1">
              <w:rPr>
                <w:rFonts w:cstheme="minorHAnsi"/>
                <w:sz w:val="22"/>
                <w:szCs w:val="22"/>
              </w:rPr>
              <w:t>Spring Framework, Spring Boot, Spring MVC, Spring Batch, Hibernate</w:t>
            </w:r>
          </w:p>
        </w:tc>
      </w:tr>
      <w:tr w:rsidR="00F10AC1" w:rsidRPr="00F10AC1" w14:paraId="2E32AE9F" w14:textId="77777777" w:rsidTr="00090D25">
        <w:trPr>
          <w:tblCellSpacing w:w="15" w:type="dxa"/>
        </w:trPr>
        <w:tc>
          <w:tcPr>
            <w:tcW w:w="0" w:type="auto"/>
            <w:vAlign w:val="center"/>
            <w:hideMark/>
          </w:tcPr>
          <w:p w14:paraId="7F47FBDD" w14:textId="33859048" w:rsidR="00F10AC1" w:rsidRPr="00F10AC1" w:rsidRDefault="00F10AC1" w:rsidP="00FC507F">
            <w:pPr>
              <w:spacing w:after="0" w:line="240" w:lineRule="auto"/>
              <w:rPr>
                <w:rFonts w:cstheme="minorHAnsi"/>
                <w:sz w:val="22"/>
                <w:szCs w:val="22"/>
              </w:rPr>
            </w:pPr>
            <w:r w:rsidRPr="00F10AC1">
              <w:rPr>
                <w:rFonts w:cstheme="minorHAnsi"/>
                <w:b/>
                <w:bCs/>
                <w:sz w:val="22"/>
                <w:szCs w:val="22"/>
              </w:rPr>
              <w:t>Microservices &amp; API Development</w:t>
            </w:r>
          </w:p>
        </w:tc>
        <w:tc>
          <w:tcPr>
            <w:tcW w:w="0" w:type="auto"/>
            <w:vAlign w:val="center"/>
            <w:hideMark/>
          </w:tcPr>
          <w:p w14:paraId="07965B21" w14:textId="716ECEBB" w:rsidR="00F10AC1" w:rsidRPr="00F10AC1" w:rsidRDefault="00F10AC1" w:rsidP="00FC507F">
            <w:pPr>
              <w:spacing w:after="0" w:line="240" w:lineRule="auto"/>
              <w:rPr>
                <w:rFonts w:cstheme="minorHAnsi"/>
                <w:sz w:val="22"/>
                <w:szCs w:val="22"/>
              </w:rPr>
            </w:pPr>
            <w:r w:rsidRPr="00F10AC1">
              <w:rPr>
                <w:rFonts w:cstheme="minorHAnsi"/>
                <w:sz w:val="22"/>
                <w:szCs w:val="22"/>
              </w:rPr>
              <w:t>Microservices Architecture, RESTful Web Services, API Design &amp; Development, Swagger/</w:t>
            </w:r>
            <w:proofErr w:type="spellStart"/>
            <w:r w:rsidRPr="00F10AC1">
              <w:rPr>
                <w:rFonts w:cstheme="minorHAnsi"/>
                <w:sz w:val="22"/>
                <w:szCs w:val="22"/>
              </w:rPr>
              <w:t>OpenAPI</w:t>
            </w:r>
            <w:proofErr w:type="spellEnd"/>
            <w:r w:rsidRPr="00F10AC1">
              <w:rPr>
                <w:rFonts w:cstheme="minorHAnsi"/>
                <w:sz w:val="22"/>
                <w:szCs w:val="22"/>
              </w:rPr>
              <w:t>, JSON, XML</w:t>
            </w:r>
          </w:p>
        </w:tc>
      </w:tr>
      <w:tr w:rsidR="00F10AC1" w:rsidRPr="00F10AC1" w14:paraId="2AFC4A1C" w14:textId="77777777" w:rsidTr="00090D25">
        <w:trPr>
          <w:tblCellSpacing w:w="15" w:type="dxa"/>
        </w:trPr>
        <w:tc>
          <w:tcPr>
            <w:tcW w:w="0" w:type="auto"/>
            <w:vAlign w:val="center"/>
            <w:hideMark/>
          </w:tcPr>
          <w:p w14:paraId="6961D4FD" w14:textId="207A1676" w:rsidR="00F10AC1" w:rsidRPr="00F10AC1" w:rsidRDefault="00F10AC1" w:rsidP="00FC507F">
            <w:pPr>
              <w:spacing w:after="0" w:line="240" w:lineRule="auto"/>
              <w:rPr>
                <w:rFonts w:cstheme="minorHAnsi"/>
                <w:sz w:val="22"/>
                <w:szCs w:val="22"/>
              </w:rPr>
            </w:pPr>
            <w:r w:rsidRPr="00F10AC1">
              <w:rPr>
                <w:rFonts w:cstheme="minorHAnsi"/>
                <w:b/>
                <w:bCs/>
                <w:sz w:val="22"/>
                <w:szCs w:val="22"/>
              </w:rPr>
              <w:t>Frontend Technologies</w:t>
            </w:r>
          </w:p>
        </w:tc>
        <w:tc>
          <w:tcPr>
            <w:tcW w:w="0" w:type="auto"/>
            <w:vAlign w:val="center"/>
            <w:hideMark/>
          </w:tcPr>
          <w:p w14:paraId="6934D5D5" w14:textId="05866D99" w:rsidR="00F10AC1" w:rsidRPr="00F10AC1" w:rsidRDefault="00F10AC1" w:rsidP="00FC507F">
            <w:pPr>
              <w:spacing w:after="0" w:line="240" w:lineRule="auto"/>
              <w:rPr>
                <w:rFonts w:cstheme="minorHAnsi"/>
                <w:sz w:val="22"/>
                <w:szCs w:val="22"/>
              </w:rPr>
            </w:pPr>
            <w:r w:rsidRPr="00F10AC1">
              <w:rPr>
                <w:rFonts w:cstheme="minorHAnsi"/>
                <w:sz w:val="22"/>
                <w:szCs w:val="22"/>
              </w:rPr>
              <w:t>HTML5, CSS3, JavaScript, React, Angular, jQuery, AJAX</w:t>
            </w:r>
          </w:p>
        </w:tc>
      </w:tr>
      <w:tr w:rsidR="00F10AC1" w:rsidRPr="00F10AC1" w14:paraId="76E7CBD1" w14:textId="77777777" w:rsidTr="00090D25">
        <w:trPr>
          <w:tblCellSpacing w:w="15" w:type="dxa"/>
        </w:trPr>
        <w:tc>
          <w:tcPr>
            <w:tcW w:w="0" w:type="auto"/>
            <w:vAlign w:val="center"/>
            <w:hideMark/>
          </w:tcPr>
          <w:p w14:paraId="2BB3E612" w14:textId="2ADC6CC0" w:rsidR="00F10AC1" w:rsidRPr="00F10AC1" w:rsidRDefault="00F10AC1" w:rsidP="00FC507F">
            <w:pPr>
              <w:spacing w:after="0" w:line="240" w:lineRule="auto"/>
              <w:rPr>
                <w:rFonts w:cstheme="minorHAnsi"/>
                <w:sz w:val="22"/>
                <w:szCs w:val="22"/>
              </w:rPr>
            </w:pPr>
            <w:r w:rsidRPr="00F10AC1">
              <w:rPr>
                <w:rFonts w:cstheme="minorHAnsi"/>
                <w:b/>
                <w:bCs/>
                <w:sz w:val="22"/>
                <w:szCs w:val="22"/>
              </w:rPr>
              <w:t>Databases &amp; Data Access</w:t>
            </w:r>
          </w:p>
        </w:tc>
        <w:tc>
          <w:tcPr>
            <w:tcW w:w="0" w:type="auto"/>
            <w:vAlign w:val="center"/>
            <w:hideMark/>
          </w:tcPr>
          <w:p w14:paraId="2F8E0879" w14:textId="1A3C48F9" w:rsidR="00F10AC1" w:rsidRPr="00F10AC1" w:rsidRDefault="00F10AC1" w:rsidP="00FC507F">
            <w:pPr>
              <w:spacing w:after="0" w:line="240" w:lineRule="auto"/>
              <w:rPr>
                <w:rFonts w:cstheme="minorHAnsi"/>
                <w:sz w:val="22"/>
                <w:szCs w:val="22"/>
              </w:rPr>
            </w:pPr>
            <w:r w:rsidRPr="00F10AC1">
              <w:rPr>
                <w:rFonts w:cstheme="minorHAnsi"/>
                <w:sz w:val="22"/>
                <w:szCs w:val="22"/>
              </w:rPr>
              <w:t>Oracle, SQL Server, MySQL, MariaDB, IBM DB2, Cassandra, MongoDB, SQL, PL/SQL</w:t>
            </w:r>
          </w:p>
        </w:tc>
      </w:tr>
      <w:tr w:rsidR="00F10AC1" w:rsidRPr="00F10AC1" w14:paraId="04718D72" w14:textId="77777777" w:rsidTr="00090D25">
        <w:trPr>
          <w:tblCellSpacing w:w="15" w:type="dxa"/>
        </w:trPr>
        <w:tc>
          <w:tcPr>
            <w:tcW w:w="0" w:type="auto"/>
            <w:vAlign w:val="center"/>
            <w:hideMark/>
          </w:tcPr>
          <w:p w14:paraId="3583042B" w14:textId="3F9CEFB5" w:rsidR="00F10AC1" w:rsidRPr="00F10AC1" w:rsidRDefault="00F10AC1" w:rsidP="00FC507F">
            <w:pPr>
              <w:spacing w:after="0" w:line="240" w:lineRule="auto"/>
              <w:rPr>
                <w:rFonts w:cstheme="minorHAnsi"/>
                <w:sz w:val="22"/>
                <w:szCs w:val="22"/>
              </w:rPr>
            </w:pPr>
            <w:r w:rsidRPr="00F10AC1">
              <w:rPr>
                <w:rFonts w:cstheme="minorHAnsi"/>
                <w:b/>
                <w:bCs/>
                <w:sz w:val="22"/>
                <w:szCs w:val="22"/>
              </w:rPr>
              <w:t>Cloud Platforms</w:t>
            </w:r>
          </w:p>
        </w:tc>
        <w:tc>
          <w:tcPr>
            <w:tcW w:w="0" w:type="auto"/>
            <w:vAlign w:val="center"/>
            <w:hideMark/>
          </w:tcPr>
          <w:p w14:paraId="7E43A72E" w14:textId="052A6D56" w:rsidR="00F10AC1" w:rsidRPr="00F10AC1" w:rsidRDefault="00F10AC1" w:rsidP="00FC507F">
            <w:pPr>
              <w:spacing w:after="0" w:line="240" w:lineRule="auto"/>
              <w:rPr>
                <w:rFonts w:cstheme="minorHAnsi"/>
                <w:sz w:val="22"/>
                <w:szCs w:val="22"/>
              </w:rPr>
            </w:pPr>
            <w:r w:rsidRPr="00F10AC1">
              <w:rPr>
                <w:rFonts w:cstheme="minorHAnsi"/>
                <w:sz w:val="22"/>
                <w:szCs w:val="22"/>
              </w:rPr>
              <w:t>Amazon Web Services (AWS), Pivotal Cloud Foundry (PCF), OpenShift</w:t>
            </w:r>
          </w:p>
        </w:tc>
      </w:tr>
      <w:tr w:rsidR="00F10AC1" w:rsidRPr="00F10AC1" w14:paraId="2A685843" w14:textId="77777777" w:rsidTr="00090D25">
        <w:trPr>
          <w:tblCellSpacing w:w="15" w:type="dxa"/>
        </w:trPr>
        <w:tc>
          <w:tcPr>
            <w:tcW w:w="0" w:type="auto"/>
            <w:vAlign w:val="center"/>
            <w:hideMark/>
          </w:tcPr>
          <w:p w14:paraId="134BFA1A" w14:textId="752CDB3D" w:rsidR="00F10AC1" w:rsidRPr="00F10AC1" w:rsidRDefault="00F10AC1" w:rsidP="00FC507F">
            <w:pPr>
              <w:spacing w:after="0" w:line="240" w:lineRule="auto"/>
              <w:rPr>
                <w:rFonts w:cstheme="minorHAnsi"/>
                <w:sz w:val="22"/>
                <w:szCs w:val="22"/>
              </w:rPr>
            </w:pPr>
            <w:r w:rsidRPr="00F10AC1">
              <w:rPr>
                <w:rFonts w:cstheme="minorHAnsi"/>
                <w:b/>
                <w:bCs/>
                <w:sz w:val="22"/>
                <w:szCs w:val="22"/>
              </w:rPr>
              <w:t>Containers &amp; Orchestration</w:t>
            </w:r>
          </w:p>
        </w:tc>
        <w:tc>
          <w:tcPr>
            <w:tcW w:w="0" w:type="auto"/>
            <w:vAlign w:val="center"/>
            <w:hideMark/>
          </w:tcPr>
          <w:p w14:paraId="64C666F3" w14:textId="3AA4B3BA" w:rsidR="00F10AC1" w:rsidRPr="00F10AC1" w:rsidRDefault="00F10AC1" w:rsidP="00FC507F">
            <w:pPr>
              <w:spacing w:after="0" w:line="240" w:lineRule="auto"/>
              <w:rPr>
                <w:rFonts w:cstheme="minorHAnsi"/>
                <w:sz w:val="22"/>
                <w:szCs w:val="22"/>
              </w:rPr>
            </w:pPr>
            <w:r w:rsidRPr="00F10AC1">
              <w:rPr>
                <w:rFonts w:cstheme="minorHAnsi"/>
                <w:sz w:val="22"/>
                <w:szCs w:val="22"/>
              </w:rPr>
              <w:t>Docker, Kubernetes, Helm</w:t>
            </w:r>
          </w:p>
        </w:tc>
      </w:tr>
      <w:tr w:rsidR="00F10AC1" w:rsidRPr="00F10AC1" w14:paraId="4F89F6D0" w14:textId="77777777" w:rsidTr="00090D25">
        <w:trPr>
          <w:tblCellSpacing w:w="15" w:type="dxa"/>
        </w:trPr>
        <w:tc>
          <w:tcPr>
            <w:tcW w:w="0" w:type="auto"/>
            <w:vAlign w:val="center"/>
            <w:hideMark/>
          </w:tcPr>
          <w:p w14:paraId="000ECFF8" w14:textId="351D2A96" w:rsidR="00F10AC1" w:rsidRPr="00F10AC1" w:rsidRDefault="00F10AC1" w:rsidP="00FC507F">
            <w:pPr>
              <w:spacing w:after="0" w:line="240" w:lineRule="auto"/>
              <w:rPr>
                <w:rFonts w:cstheme="minorHAnsi"/>
                <w:sz w:val="22"/>
                <w:szCs w:val="22"/>
              </w:rPr>
            </w:pPr>
            <w:r w:rsidRPr="00F10AC1">
              <w:rPr>
                <w:rFonts w:cstheme="minorHAnsi"/>
                <w:b/>
                <w:bCs/>
                <w:sz w:val="22"/>
                <w:szCs w:val="22"/>
              </w:rPr>
              <w:t>DevOps &amp; CI/CD</w:t>
            </w:r>
          </w:p>
        </w:tc>
        <w:tc>
          <w:tcPr>
            <w:tcW w:w="0" w:type="auto"/>
            <w:vAlign w:val="center"/>
            <w:hideMark/>
          </w:tcPr>
          <w:p w14:paraId="534D1776" w14:textId="434CDAB8" w:rsidR="00F10AC1" w:rsidRPr="00F10AC1" w:rsidRDefault="00F10AC1" w:rsidP="00FC507F">
            <w:pPr>
              <w:spacing w:after="0" w:line="240" w:lineRule="auto"/>
              <w:rPr>
                <w:rFonts w:cstheme="minorHAnsi"/>
                <w:sz w:val="22"/>
                <w:szCs w:val="22"/>
              </w:rPr>
            </w:pPr>
            <w:r w:rsidRPr="00F10AC1">
              <w:rPr>
                <w:rFonts w:cstheme="minorHAnsi"/>
                <w:sz w:val="22"/>
                <w:szCs w:val="22"/>
              </w:rPr>
              <w:t>Jenkins, Concourse CI, GitHub Actions, CI/CD Pipeline Implementation</w:t>
            </w:r>
          </w:p>
        </w:tc>
      </w:tr>
      <w:tr w:rsidR="00F10AC1" w:rsidRPr="00F10AC1" w14:paraId="77064217" w14:textId="77777777" w:rsidTr="00090D25">
        <w:trPr>
          <w:tblCellSpacing w:w="15" w:type="dxa"/>
        </w:trPr>
        <w:tc>
          <w:tcPr>
            <w:tcW w:w="0" w:type="auto"/>
            <w:vAlign w:val="center"/>
            <w:hideMark/>
          </w:tcPr>
          <w:p w14:paraId="7ACE7515" w14:textId="3518BAE0" w:rsidR="00F10AC1" w:rsidRPr="00F10AC1" w:rsidRDefault="00F10AC1" w:rsidP="00FC507F">
            <w:pPr>
              <w:spacing w:after="0" w:line="240" w:lineRule="auto"/>
              <w:rPr>
                <w:rFonts w:cstheme="minorHAnsi"/>
                <w:sz w:val="22"/>
                <w:szCs w:val="22"/>
              </w:rPr>
            </w:pPr>
            <w:r w:rsidRPr="00F10AC1">
              <w:rPr>
                <w:rFonts w:cstheme="minorHAnsi"/>
                <w:b/>
                <w:bCs/>
                <w:sz w:val="22"/>
                <w:szCs w:val="22"/>
              </w:rPr>
              <w:t>Messaging &amp; Streaming</w:t>
            </w:r>
          </w:p>
        </w:tc>
        <w:tc>
          <w:tcPr>
            <w:tcW w:w="0" w:type="auto"/>
            <w:vAlign w:val="center"/>
            <w:hideMark/>
          </w:tcPr>
          <w:p w14:paraId="5D6E9991" w14:textId="13261FF8" w:rsidR="00F10AC1" w:rsidRPr="00F10AC1" w:rsidRDefault="00F10AC1" w:rsidP="00FC507F">
            <w:pPr>
              <w:spacing w:after="0" w:line="240" w:lineRule="auto"/>
              <w:rPr>
                <w:rFonts w:cstheme="minorHAnsi"/>
                <w:sz w:val="22"/>
                <w:szCs w:val="22"/>
              </w:rPr>
            </w:pPr>
            <w:r w:rsidRPr="00F10AC1">
              <w:rPr>
                <w:rFonts w:cstheme="minorHAnsi"/>
                <w:sz w:val="22"/>
                <w:szCs w:val="22"/>
              </w:rPr>
              <w:t>Apache Kafka, RabbitMQ</w:t>
            </w:r>
          </w:p>
        </w:tc>
      </w:tr>
      <w:tr w:rsidR="00F10AC1" w:rsidRPr="00F10AC1" w14:paraId="1B53AD6E" w14:textId="77777777" w:rsidTr="00090D25">
        <w:trPr>
          <w:tblCellSpacing w:w="15" w:type="dxa"/>
        </w:trPr>
        <w:tc>
          <w:tcPr>
            <w:tcW w:w="0" w:type="auto"/>
            <w:vAlign w:val="center"/>
            <w:hideMark/>
          </w:tcPr>
          <w:p w14:paraId="46225435" w14:textId="3593E809" w:rsidR="00F10AC1" w:rsidRPr="00F10AC1" w:rsidRDefault="00F10AC1" w:rsidP="00FC507F">
            <w:pPr>
              <w:spacing w:after="0" w:line="240" w:lineRule="auto"/>
              <w:rPr>
                <w:rFonts w:cstheme="minorHAnsi"/>
                <w:sz w:val="22"/>
                <w:szCs w:val="22"/>
              </w:rPr>
            </w:pPr>
            <w:r w:rsidRPr="00F10AC1">
              <w:rPr>
                <w:rFonts w:cstheme="minorHAnsi"/>
                <w:b/>
                <w:bCs/>
                <w:sz w:val="22"/>
                <w:szCs w:val="22"/>
              </w:rPr>
              <w:t>Version Control &amp; Build Tools</w:t>
            </w:r>
          </w:p>
        </w:tc>
        <w:tc>
          <w:tcPr>
            <w:tcW w:w="0" w:type="auto"/>
            <w:vAlign w:val="center"/>
            <w:hideMark/>
          </w:tcPr>
          <w:p w14:paraId="2E0545CE" w14:textId="638E515D" w:rsidR="00F10AC1" w:rsidRPr="00F10AC1" w:rsidRDefault="00F10AC1" w:rsidP="00FC507F">
            <w:pPr>
              <w:spacing w:after="0" w:line="240" w:lineRule="auto"/>
              <w:rPr>
                <w:rFonts w:cstheme="minorHAnsi"/>
                <w:sz w:val="22"/>
                <w:szCs w:val="22"/>
              </w:rPr>
            </w:pPr>
            <w:r w:rsidRPr="00F10AC1">
              <w:rPr>
                <w:rFonts w:cstheme="minorHAnsi"/>
                <w:sz w:val="22"/>
                <w:szCs w:val="22"/>
              </w:rPr>
              <w:t>Git, GitHub, SVN, Maven, Gradle, Ivy</w:t>
            </w:r>
          </w:p>
        </w:tc>
      </w:tr>
      <w:tr w:rsidR="00F10AC1" w:rsidRPr="00F10AC1" w14:paraId="4E943789" w14:textId="77777777" w:rsidTr="00090D25">
        <w:trPr>
          <w:tblCellSpacing w:w="15" w:type="dxa"/>
        </w:trPr>
        <w:tc>
          <w:tcPr>
            <w:tcW w:w="0" w:type="auto"/>
            <w:vAlign w:val="center"/>
            <w:hideMark/>
          </w:tcPr>
          <w:p w14:paraId="74311446" w14:textId="1B34934C" w:rsidR="00F10AC1" w:rsidRPr="00F10AC1" w:rsidRDefault="00F10AC1" w:rsidP="00FC507F">
            <w:pPr>
              <w:spacing w:after="0" w:line="240" w:lineRule="auto"/>
              <w:rPr>
                <w:rFonts w:cstheme="minorHAnsi"/>
                <w:sz w:val="22"/>
                <w:szCs w:val="22"/>
              </w:rPr>
            </w:pPr>
            <w:r w:rsidRPr="00F10AC1">
              <w:rPr>
                <w:rFonts w:cstheme="minorHAnsi"/>
                <w:b/>
                <w:bCs/>
                <w:sz w:val="22"/>
                <w:szCs w:val="22"/>
              </w:rPr>
              <w:t>Testing Frameworks</w:t>
            </w:r>
          </w:p>
        </w:tc>
        <w:tc>
          <w:tcPr>
            <w:tcW w:w="0" w:type="auto"/>
            <w:vAlign w:val="center"/>
            <w:hideMark/>
          </w:tcPr>
          <w:p w14:paraId="19E3ADEE" w14:textId="61BDD001" w:rsidR="00F10AC1" w:rsidRPr="00F10AC1" w:rsidRDefault="00F10AC1" w:rsidP="00FC507F">
            <w:pPr>
              <w:spacing w:after="0" w:line="240" w:lineRule="auto"/>
              <w:rPr>
                <w:rFonts w:cstheme="minorHAnsi"/>
                <w:sz w:val="22"/>
                <w:szCs w:val="22"/>
              </w:rPr>
            </w:pPr>
            <w:r w:rsidRPr="00F10AC1">
              <w:rPr>
                <w:rFonts w:cstheme="minorHAnsi"/>
                <w:sz w:val="22"/>
                <w:szCs w:val="22"/>
              </w:rPr>
              <w:t>JUnit, Mockito, Jest, JMeter</w:t>
            </w:r>
          </w:p>
        </w:tc>
      </w:tr>
      <w:tr w:rsidR="00F10AC1" w:rsidRPr="00F10AC1" w14:paraId="4C304FE9" w14:textId="77777777" w:rsidTr="00090D25">
        <w:trPr>
          <w:tblCellSpacing w:w="15" w:type="dxa"/>
        </w:trPr>
        <w:tc>
          <w:tcPr>
            <w:tcW w:w="0" w:type="auto"/>
            <w:vAlign w:val="center"/>
            <w:hideMark/>
          </w:tcPr>
          <w:p w14:paraId="272365D4" w14:textId="713180D9" w:rsidR="00F10AC1" w:rsidRPr="00F10AC1" w:rsidRDefault="00F10AC1" w:rsidP="00FC507F">
            <w:pPr>
              <w:spacing w:after="0" w:line="240" w:lineRule="auto"/>
              <w:rPr>
                <w:rFonts w:cstheme="minorHAnsi"/>
                <w:sz w:val="22"/>
                <w:szCs w:val="22"/>
              </w:rPr>
            </w:pPr>
            <w:r w:rsidRPr="00F10AC1">
              <w:rPr>
                <w:rFonts w:cstheme="minorHAnsi"/>
                <w:b/>
                <w:bCs/>
                <w:sz w:val="22"/>
                <w:szCs w:val="22"/>
              </w:rPr>
              <w:t>Monitoring &amp; Observability</w:t>
            </w:r>
          </w:p>
        </w:tc>
        <w:tc>
          <w:tcPr>
            <w:tcW w:w="0" w:type="auto"/>
            <w:vAlign w:val="center"/>
            <w:hideMark/>
          </w:tcPr>
          <w:p w14:paraId="14062E71" w14:textId="25DB913A" w:rsidR="00F10AC1" w:rsidRPr="00F10AC1" w:rsidRDefault="00F10AC1" w:rsidP="00FC507F">
            <w:pPr>
              <w:spacing w:after="0" w:line="240" w:lineRule="auto"/>
              <w:rPr>
                <w:rFonts w:cstheme="minorHAnsi"/>
                <w:sz w:val="22"/>
                <w:szCs w:val="22"/>
              </w:rPr>
            </w:pPr>
            <w:r w:rsidRPr="00F10AC1">
              <w:rPr>
                <w:rFonts w:cstheme="minorHAnsi"/>
                <w:sz w:val="22"/>
                <w:szCs w:val="22"/>
              </w:rPr>
              <w:t>Prometheus, Grafana, ELK Stack, Splunk</w:t>
            </w:r>
          </w:p>
        </w:tc>
      </w:tr>
      <w:tr w:rsidR="00F10AC1" w:rsidRPr="00F10AC1" w14:paraId="68456711" w14:textId="77777777" w:rsidTr="00090D25">
        <w:trPr>
          <w:tblCellSpacing w:w="15" w:type="dxa"/>
        </w:trPr>
        <w:tc>
          <w:tcPr>
            <w:tcW w:w="0" w:type="auto"/>
            <w:vAlign w:val="center"/>
            <w:hideMark/>
          </w:tcPr>
          <w:p w14:paraId="74767396" w14:textId="25B7656A" w:rsidR="00F10AC1" w:rsidRPr="00F10AC1" w:rsidRDefault="00F10AC1" w:rsidP="00FC507F">
            <w:pPr>
              <w:spacing w:after="0" w:line="240" w:lineRule="auto"/>
              <w:rPr>
                <w:rFonts w:cstheme="minorHAnsi"/>
                <w:sz w:val="22"/>
                <w:szCs w:val="22"/>
              </w:rPr>
            </w:pPr>
            <w:r w:rsidRPr="00F10AC1">
              <w:rPr>
                <w:rFonts w:cstheme="minorHAnsi"/>
                <w:b/>
                <w:bCs/>
                <w:sz w:val="22"/>
                <w:szCs w:val="22"/>
              </w:rPr>
              <w:t>Application Servers</w:t>
            </w:r>
          </w:p>
        </w:tc>
        <w:tc>
          <w:tcPr>
            <w:tcW w:w="0" w:type="auto"/>
            <w:vAlign w:val="center"/>
            <w:hideMark/>
          </w:tcPr>
          <w:p w14:paraId="7F3D2871" w14:textId="144714EC" w:rsidR="00F10AC1" w:rsidRPr="00F10AC1" w:rsidRDefault="00F10AC1" w:rsidP="00FC507F">
            <w:pPr>
              <w:spacing w:after="0" w:line="240" w:lineRule="auto"/>
              <w:rPr>
                <w:rFonts w:cstheme="minorHAnsi"/>
                <w:sz w:val="22"/>
                <w:szCs w:val="22"/>
              </w:rPr>
            </w:pPr>
            <w:r w:rsidRPr="00F10AC1">
              <w:rPr>
                <w:rFonts w:cstheme="minorHAnsi"/>
                <w:sz w:val="22"/>
                <w:szCs w:val="22"/>
              </w:rPr>
              <w:t>Apache Tomcat, IBM WebSphere, JBoss</w:t>
            </w:r>
          </w:p>
        </w:tc>
      </w:tr>
      <w:tr w:rsidR="00F10AC1" w:rsidRPr="00F10AC1" w14:paraId="212915F7" w14:textId="77777777" w:rsidTr="00090D25">
        <w:trPr>
          <w:tblCellSpacing w:w="15" w:type="dxa"/>
        </w:trPr>
        <w:tc>
          <w:tcPr>
            <w:tcW w:w="0" w:type="auto"/>
            <w:vAlign w:val="center"/>
            <w:hideMark/>
          </w:tcPr>
          <w:p w14:paraId="498FE64B" w14:textId="72B1A71C" w:rsidR="00F10AC1" w:rsidRPr="00F10AC1" w:rsidRDefault="00F10AC1" w:rsidP="00FC507F">
            <w:pPr>
              <w:spacing w:after="0" w:line="240" w:lineRule="auto"/>
              <w:rPr>
                <w:rFonts w:cstheme="minorHAnsi"/>
                <w:sz w:val="22"/>
                <w:szCs w:val="22"/>
              </w:rPr>
            </w:pPr>
            <w:r w:rsidRPr="00F10AC1">
              <w:rPr>
                <w:rFonts w:cstheme="minorHAnsi"/>
                <w:b/>
                <w:bCs/>
                <w:sz w:val="22"/>
                <w:szCs w:val="22"/>
              </w:rPr>
              <w:t>Development Tools / IDEs</w:t>
            </w:r>
          </w:p>
        </w:tc>
        <w:tc>
          <w:tcPr>
            <w:tcW w:w="0" w:type="auto"/>
            <w:vAlign w:val="center"/>
            <w:hideMark/>
          </w:tcPr>
          <w:p w14:paraId="3082B366" w14:textId="4B3A4CE2" w:rsidR="00F10AC1" w:rsidRPr="00F10AC1" w:rsidRDefault="00F10AC1" w:rsidP="00FC507F">
            <w:pPr>
              <w:spacing w:after="0" w:line="240" w:lineRule="auto"/>
              <w:rPr>
                <w:rFonts w:cstheme="minorHAnsi"/>
                <w:sz w:val="22"/>
                <w:szCs w:val="22"/>
              </w:rPr>
            </w:pPr>
            <w:r w:rsidRPr="00F10AC1">
              <w:rPr>
                <w:rFonts w:cstheme="minorHAnsi"/>
                <w:sz w:val="22"/>
                <w:szCs w:val="22"/>
              </w:rPr>
              <w:t>IntelliJ IDEA, Eclipse, Spring Tool Suite (STS)</w:t>
            </w:r>
          </w:p>
        </w:tc>
      </w:tr>
      <w:tr w:rsidR="00F10AC1" w:rsidRPr="00F10AC1" w14:paraId="7B299F22" w14:textId="77777777" w:rsidTr="00090D25">
        <w:trPr>
          <w:tblCellSpacing w:w="15" w:type="dxa"/>
        </w:trPr>
        <w:tc>
          <w:tcPr>
            <w:tcW w:w="0" w:type="auto"/>
            <w:vAlign w:val="center"/>
            <w:hideMark/>
          </w:tcPr>
          <w:p w14:paraId="403C6A44" w14:textId="38520071" w:rsidR="00F10AC1" w:rsidRPr="00F10AC1" w:rsidRDefault="00F10AC1" w:rsidP="00FC507F">
            <w:pPr>
              <w:spacing w:after="0" w:line="240" w:lineRule="auto"/>
              <w:rPr>
                <w:rFonts w:cstheme="minorHAnsi"/>
                <w:sz w:val="22"/>
                <w:szCs w:val="22"/>
              </w:rPr>
            </w:pPr>
            <w:r w:rsidRPr="00F10AC1">
              <w:rPr>
                <w:rFonts w:cstheme="minorHAnsi"/>
                <w:b/>
                <w:bCs/>
                <w:sz w:val="22"/>
                <w:szCs w:val="22"/>
              </w:rPr>
              <w:t>Project Management Tools</w:t>
            </w:r>
          </w:p>
        </w:tc>
        <w:tc>
          <w:tcPr>
            <w:tcW w:w="0" w:type="auto"/>
            <w:vAlign w:val="center"/>
            <w:hideMark/>
          </w:tcPr>
          <w:p w14:paraId="68C57BC2" w14:textId="200D674A" w:rsidR="00F10AC1" w:rsidRPr="00F10AC1" w:rsidRDefault="00F10AC1" w:rsidP="00FC507F">
            <w:pPr>
              <w:spacing w:after="0" w:line="240" w:lineRule="auto"/>
              <w:rPr>
                <w:rFonts w:cstheme="minorHAnsi"/>
                <w:sz w:val="22"/>
                <w:szCs w:val="22"/>
              </w:rPr>
            </w:pPr>
            <w:r w:rsidRPr="00F10AC1">
              <w:rPr>
                <w:rFonts w:cstheme="minorHAnsi"/>
                <w:sz w:val="22"/>
                <w:szCs w:val="22"/>
              </w:rPr>
              <w:t>Jira, HP Quality Center, Bugzilla, Pivotal Tracker</w:t>
            </w:r>
          </w:p>
        </w:tc>
      </w:tr>
      <w:tr w:rsidR="00F10AC1" w:rsidRPr="00F10AC1" w14:paraId="374E6665" w14:textId="77777777" w:rsidTr="00090D25">
        <w:trPr>
          <w:tblCellSpacing w:w="15" w:type="dxa"/>
        </w:trPr>
        <w:tc>
          <w:tcPr>
            <w:tcW w:w="0" w:type="auto"/>
            <w:vAlign w:val="center"/>
            <w:hideMark/>
          </w:tcPr>
          <w:p w14:paraId="06CADD81" w14:textId="68620182" w:rsidR="00F10AC1" w:rsidRPr="00F10AC1" w:rsidRDefault="00F10AC1" w:rsidP="00FC507F">
            <w:pPr>
              <w:spacing w:after="0" w:line="240" w:lineRule="auto"/>
              <w:rPr>
                <w:rFonts w:cstheme="minorHAnsi"/>
                <w:sz w:val="22"/>
                <w:szCs w:val="22"/>
              </w:rPr>
            </w:pPr>
            <w:r w:rsidRPr="00F10AC1">
              <w:rPr>
                <w:rFonts w:cstheme="minorHAnsi"/>
                <w:b/>
                <w:bCs/>
                <w:sz w:val="22"/>
                <w:szCs w:val="22"/>
              </w:rPr>
              <w:t>Architecture &amp; Design</w:t>
            </w:r>
          </w:p>
        </w:tc>
        <w:tc>
          <w:tcPr>
            <w:tcW w:w="0" w:type="auto"/>
            <w:vAlign w:val="center"/>
            <w:hideMark/>
          </w:tcPr>
          <w:p w14:paraId="2FA064F9" w14:textId="52FC1240" w:rsidR="00F10AC1" w:rsidRPr="00F10AC1" w:rsidRDefault="00F10AC1" w:rsidP="00FC507F">
            <w:pPr>
              <w:spacing w:after="0" w:line="240" w:lineRule="auto"/>
              <w:rPr>
                <w:rFonts w:cstheme="minorHAnsi"/>
                <w:sz w:val="22"/>
                <w:szCs w:val="22"/>
              </w:rPr>
            </w:pPr>
            <w:r w:rsidRPr="00F10AC1">
              <w:rPr>
                <w:rFonts w:cstheme="minorHAnsi"/>
                <w:sz w:val="22"/>
                <w:szCs w:val="22"/>
              </w:rPr>
              <w:t>Microservices Architecture, System Architecture, Design Patterns (MVC, DAO, DTO, Singleton)</w:t>
            </w:r>
          </w:p>
        </w:tc>
      </w:tr>
      <w:tr w:rsidR="00F10AC1" w:rsidRPr="00F10AC1" w14:paraId="49ED2267" w14:textId="77777777" w:rsidTr="00090D25">
        <w:trPr>
          <w:tblCellSpacing w:w="15" w:type="dxa"/>
        </w:trPr>
        <w:tc>
          <w:tcPr>
            <w:tcW w:w="0" w:type="auto"/>
            <w:vAlign w:val="center"/>
            <w:hideMark/>
          </w:tcPr>
          <w:p w14:paraId="55BB0489" w14:textId="76794FCB" w:rsidR="00F10AC1" w:rsidRPr="00F10AC1" w:rsidRDefault="00F10AC1" w:rsidP="00FC507F">
            <w:pPr>
              <w:spacing w:after="0" w:line="240" w:lineRule="auto"/>
              <w:rPr>
                <w:rFonts w:cstheme="minorHAnsi"/>
                <w:sz w:val="22"/>
                <w:szCs w:val="22"/>
              </w:rPr>
            </w:pPr>
            <w:r w:rsidRPr="00F10AC1">
              <w:rPr>
                <w:rFonts w:cstheme="minorHAnsi"/>
                <w:b/>
                <w:bCs/>
                <w:sz w:val="22"/>
                <w:szCs w:val="22"/>
              </w:rPr>
              <w:t>Methodologies</w:t>
            </w:r>
          </w:p>
        </w:tc>
        <w:tc>
          <w:tcPr>
            <w:tcW w:w="0" w:type="auto"/>
            <w:vAlign w:val="center"/>
            <w:hideMark/>
          </w:tcPr>
          <w:p w14:paraId="02A9DF6E" w14:textId="6D68F044" w:rsidR="00F10AC1" w:rsidRPr="00F10AC1" w:rsidRDefault="00F10AC1" w:rsidP="00FC507F">
            <w:pPr>
              <w:spacing w:after="0" w:line="240" w:lineRule="auto"/>
              <w:rPr>
                <w:rFonts w:cstheme="minorHAnsi"/>
                <w:sz w:val="22"/>
                <w:szCs w:val="22"/>
              </w:rPr>
            </w:pPr>
            <w:r w:rsidRPr="00F10AC1">
              <w:rPr>
                <w:rFonts w:cstheme="minorHAnsi"/>
                <w:sz w:val="22"/>
                <w:szCs w:val="22"/>
              </w:rPr>
              <w:t>Agile (Scrum), Waterfall, Test Driven Development (TDD), CI/CD Practices</w:t>
            </w:r>
          </w:p>
        </w:tc>
      </w:tr>
      <w:tr w:rsidR="00F10AC1" w:rsidRPr="00F10AC1" w14:paraId="2B2E24B2" w14:textId="77777777" w:rsidTr="00090D25">
        <w:trPr>
          <w:tblCellSpacing w:w="15" w:type="dxa"/>
        </w:trPr>
        <w:tc>
          <w:tcPr>
            <w:tcW w:w="0" w:type="auto"/>
            <w:vAlign w:val="center"/>
            <w:hideMark/>
          </w:tcPr>
          <w:p w14:paraId="294DA00A" w14:textId="5298A9E4" w:rsidR="00F10AC1" w:rsidRPr="00F10AC1" w:rsidRDefault="00F10AC1" w:rsidP="00FC507F">
            <w:pPr>
              <w:spacing w:after="0" w:line="240" w:lineRule="auto"/>
              <w:rPr>
                <w:rFonts w:cstheme="minorHAnsi"/>
                <w:sz w:val="22"/>
                <w:szCs w:val="22"/>
              </w:rPr>
            </w:pPr>
            <w:r w:rsidRPr="00F10AC1">
              <w:rPr>
                <w:rFonts w:cstheme="minorHAnsi"/>
                <w:b/>
                <w:bCs/>
                <w:sz w:val="22"/>
                <w:szCs w:val="22"/>
              </w:rPr>
              <w:t>Operating Systems</w:t>
            </w:r>
          </w:p>
        </w:tc>
        <w:tc>
          <w:tcPr>
            <w:tcW w:w="0" w:type="auto"/>
            <w:vAlign w:val="center"/>
            <w:hideMark/>
          </w:tcPr>
          <w:p w14:paraId="22016937" w14:textId="1A3E24C3" w:rsidR="00F10AC1" w:rsidRPr="00F10AC1" w:rsidRDefault="00F10AC1" w:rsidP="00FC507F">
            <w:pPr>
              <w:spacing w:after="0" w:line="240" w:lineRule="auto"/>
              <w:rPr>
                <w:rFonts w:cstheme="minorHAnsi"/>
                <w:sz w:val="22"/>
                <w:szCs w:val="22"/>
              </w:rPr>
            </w:pPr>
            <w:r w:rsidRPr="00F10AC1">
              <w:rPr>
                <w:rFonts w:cstheme="minorHAnsi"/>
                <w:sz w:val="22"/>
                <w:szCs w:val="22"/>
              </w:rPr>
              <w:t>Linux, Windows, macOS</w:t>
            </w:r>
          </w:p>
        </w:tc>
      </w:tr>
      <w:tr w:rsidR="00F10AC1" w:rsidRPr="00F10AC1" w14:paraId="20B19A6A" w14:textId="77777777" w:rsidTr="00090D25">
        <w:trPr>
          <w:tblCellSpacing w:w="15" w:type="dxa"/>
        </w:trPr>
        <w:tc>
          <w:tcPr>
            <w:tcW w:w="0" w:type="auto"/>
            <w:vAlign w:val="center"/>
            <w:hideMark/>
          </w:tcPr>
          <w:p w14:paraId="24427F9B" w14:textId="0D1E0E0B" w:rsidR="00F10AC1" w:rsidRPr="00F10AC1" w:rsidRDefault="00F10AC1" w:rsidP="00FC507F">
            <w:pPr>
              <w:spacing w:after="0" w:line="240" w:lineRule="auto"/>
              <w:rPr>
                <w:rFonts w:cstheme="minorHAnsi"/>
                <w:sz w:val="22"/>
                <w:szCs w:val="22"/>
              </w:rPr>
            </w:pPr>
            <w:r w:rsidRPr="00F10AC1">
              <w:rPr>
                <w:rFonts w:cstheme="minorHAnsi"/>
                <w:b/>
                <w:bCs/>
                <w:sz w:val="22"/>
                <w:szCs w:val="22"/>
              </w:rPr>
              <w:t>Professional Skills</w:t>
            </w:r>
          </w:p>
        </w:tc>
        <w:tc>
          <w:tcPr>
            <w:tcW w:w="0" w:type="auto"/>
            <w:vAlign w:val="center"/>
            <w:hideMark/>
          </w:tcPr>
          <w:p w14:paraId="262626F7" w14:textId="029F226C" w:rsidR="00F10AC1" w:rsidRPr="00F10AC1" w:rsidRDefault="00F10AC1" w:rsidP="00FC507F">
            <w:pPr>
              <w:spacing w:after="0" w:line="240" w:lineRule="auto"/>
              <w:rPr>
                <w:rFonts w:cstheme="minorHAnsi"/>
                <w:sz w:val="22"/>
                <w:szCs w:val="22"/>
              </w:rPr>
            </w:pPr>
            <w:r w:rsidRPr="00F10AC1">
              <w:rPr>
                <w:rFonts w:cstheme="minorHAnsi"/>
                <w:sz w:val="22"/>
                <w:szCs w:val="22"/>
              </w:rPr>
              <w:t>Technical Leadership, Code Review, Performance Optimization, Cloud Migration, Problem Solving, Software Development Life Cycle (SDLC)</w:t>
            </w:r>
          </w:p>
        </w:tc>
      </w:tr>
      <w:tr w:rsidR="00F10AC1" w:rsidRPr="00F10AC1" w14:paraId="15C1E705" w14:textId="77777777" w:rsidTr="00090D25">
        <w:trPr>
          <w:tblCellSpacing w:w="15" w:type="dxa"/>
        </w:trPr>
        <w:tc>
          <w:tcPr>
            <w:tcW w:w="0" w:type="auto"/>
            <w:vAlign w:val="center"/>
          </w:tcPr>
          <w:p w14:paraId="587D8F53" w14:textId="786056D4" w:rsidR="00F10AC1" w:rsidRPr="00F10AC1" w:rsidRDefault="00F10AC1" w:rsidP="00FC507F">
            <w:pPr>
              <w:spacing w:after="0" w:line="240" w:lineRule="auto"/>
              <w:rPr>
                <w:rFonts w:cstheme="minorHAnsi"/>
                <w:sz w:val="22"/>
                <w:szCs w:val="22"/>
              </w:rPr>
            </w:pPr>
          </w:p>
        </w:tc>
        <w:tc>
          <w:tcPr>
            <w:tcW w:w="0" w:type="auto"/>
            <w:vAlign w:val="center"/>
          </w:tcPr>
          <w:p w14:paraId="63F0538B" w14:textId="1D62F511" w:rsidR="00F10AC1" w:rsidRPr="00F10AC1" w:rsidRDefault="00F10AC1" w:rsidP="00FC507F">
            <w:pPr>
              <w:spacing w:after="0" w:line="240" w:lineRule="auto"/>
              <w:rPr>
                <w:rFonts w:cstheme="minorHAnsi"/>
                <w:sz w:val="22"/>
                <w:szCs w:val="22"/>
              </w:rPr>
            </w:pPr>
          </w:p>
        </w:tc>
      </w:tr>
    </w:tbl>
    <w:p w14:paraId="03AA66E7" w14:textId="77777777" w:rsidR="00CB5020" w:rsidRPr="00090D25" w:rsidRDefault="00CB5020" w:rsidP="00FC507F">
      <w:pPr>
        <w:pStyle w:val="divdocumentdivsectiontitle"/>
        <w:pBdr>
          <w:bottom w:val="single" w:sz="16" w:space="5" w:color="DADADA"/>
        </w:pBdr>
        <w:spacing w:after="140" w:line="240" w:lineRule="auto"/>
        <w:rPr>
          <w:rStyle w:val="right-box"/>
          <w:rFonts w:asciiTheme="minorHAnsi" w:hAnsiTheme="minorHAnsi" w:cstheme="minorHAnsi"/>
          <w:b/>
          <w:bCs/>
          <w:spacing w:val="13"/>
          <w:sz w:val="22"/>
          <w:szCs w:val="22"/>
        </w:rPr>
      </w:pPr>
      <w:r w:rsidRPr="00090D25">
        <w:rPr>
          <w:rStyle w:val="right-box"/>
          <w:rFonts w:asciiTheme="minorHAnsi" w:hAnsiTheme="minorHAnsi" w:cstheme="minorHAnsi"/>
          <w:b/>
          <w:bCs/>
          <w:spacing w:val="13"/>
          <w:sz w:val="22"/>
          <w:szCs w:val="22"/>
        </w:rPr>
        <w:t>Experience</w:t>
      </w:r>
    </w:p>
    <w:p w14:paraId="3B3A70ED" w14:textId="4FE6645E" w:rsidR="00CB5020" w:rsidRPr="00090D25" w:rsidRDefault="000E5EF4" w:rsidP="00FC507F">
      <w:pPr>
        <w:pStyle w:val="divdocumentsinglecolumn"/>
        <w:rPr>
          <w:rFonts w:asciiTheme="minorHAnsi" w:eastAsia="Trebuchet MS" w:hAnsiTheme="minorHAnsi" w:cstheme="minorHAnsi"/>
          <w:sz w:val="22"/>
          <w:szCs w:val="22"/>
        </w:rPr>
      </w:pPr>
      <w:r w:rsidRPr="00090D25">
        <w:rPr>
          <w:rStyle w:val="divdocumentcompanyname"/>
          <w:rFonts w:asciiTheme="minorHAnsi" w:eastAsia="Trebuchet MS" w:hAnsiTheme="minorHAnsi" w:cstheme="minorHAnsi"/>
          <w:b/>
          <w:bCs/>
          <w:color w:val="2A2A2A"/>
        </w:rPr>
        <w:lastRenderedPageBreak/>
        <w:t xml:space="preserve">Client: </w:t>
      </w:r>
      <w:r w:rsidR="00CB5020" w:rsidRPr="00090D25">
        <w:rPr>
          <w:rStyle w:val="divdocumentcompanyname"/>
          <w:rFonts w:asciiTheme="minorHAnsi" w:eastAsia="Trebuchet MS" w:hAnsiTheme="minorHAnsi" w:cstheme="minorHAnsi"/>
          <w:b/>
          <w:bCs/>
          <w:color w:val="2A2A2A"/>
        </w:rPr>
        <w:t>Discover Financial Services</w:t>
      </w:r>
      <w:r w:rsidRPr="00090D25">
        <w:rPr>
          <w:rStyle w:val="divdocumentcompanyname"/>
          <w:rFonts w:asciiTheme="minorHAnsi" w:eastAsia="Trebuchet MS" w:hAnsiTheme="minorHAnsi" w:cstheme="minorHAnsi"/>
          <w:b/>
          <w:bCs/>
          <w:color w:val="2A2A2A"/>
        </w:rPr>
        <w:t xml:space="preserve">, </w:t>
      </w:r>
      <w:r w:rsidR="00977E30" w:rsidRPr="00090D25">
        <w:rPr>
          <w:rStyle w:val="divdocumentcompanyname"/>
          <w:rFonts w:asciiTheme="minorHAnsi" w:eastAsia="Trebuchet MS" w:hAnsiTheme="minorHAnsi" w:cstheme="minorHAnsi"/>
          <w:b/>
          <w:bCs/>
          <w:color w:val="2A2A2A"/>
        </w:rPr>
        <w:t>Atlanta,</w:t>
      </w:r>
      <w:r w:rsidR="00977E30" w:rsidRPr="00090D25">
        <w:rPr>
          <w:rFonts w:asciiTheme="minorHAnsi" w:eastAsia="Trebuchet MS" w:hAnsiTheme="minorHAnsi" w:cstheme="minorHAnsi"/>
          <w:sz w:val="22"/>
          <w:szCs w:val="22"/>
        </w:rPr>
        <w:t xml:space="preserve"> GA</w:t>
      </w:r>
    </w:p>
    <w:p w14:paraId="4C0B191A" w14:textId="6E885675" w:rsidR="00CB5020" w:rsidRPr="00090D25" w:rsidRDefault="000E5EF4" w:rsidP="00FC507F">
      <w:pPr>
        <w:pStyle w:val="paddedline"/>
        <w:rPr>
          <w:rStyle w:val="right-box"/>
          <w:rFonts w:asciiTheme="minorHAnsi" w:eastAsia="Trebuchet MS" w:hAnsiTheme="minorHAnsi" w:cstheme="minorHAnsi"/>
          <w:color w:val="2A2A2A"/>
          <w:spacing w:val="10"/>
          <w:sz w:val="22"/>
          <w:szCs w:val="22"/>
        </w:rPr>
      </w:pPr>
      <w:r w:rsidRPr="00090D25">
        <w:rPr>
          <w:rStyle w:val="span"/>
          <w:rFonts w:asciiTheme="minorHAnsi" w:eastAsia="Trebuchet MS" w:hAnsiTheme="minorHAnsi" w:cstheme="minorHAnsi"/>
          <w:b/>
          <w:bCs/>
          <w:color w:val="2A2A2A"/>
          <w:spacing w:val="10"/>
          <w:sz w:val="22"/>
          <w:szCs w:val="22"/>
        </w:rPr>
        <w:t>Role: Software Technical Lead</w:t>
      </w:r>
      <w:r w:rsidRPr="00090D25">
        <w:rPr>
          <w:rStyle w:val="span"/>
          <w:rFonts w:asciiTheme="minorHAnsi" w:eastAsia="Trebuchet MS" w:hAnsiTheme="minorHAnsi" w:cstheme="minorHAnsi"/>
          <w:color w:val="2A2A2A"/>
          <w:spacing w:val="10"/>
          <w:sz w:val="22"/>
          <w:szCs w:val="22"/>
        </w:rPr>
        <w:tab/>
      </w:r>
      <w:r w:rsidRPr="00090D25">
        <w:rPr>
          <w:rStyle w:val="span"/>
          <w:rFonts w:asciiTheme="minorHAnsi" w:eastAsia="Trebuchet MS" w:hAnsiTheme="minorHAnsi" w:cstheme="minorHAnsi"/>
          <w:color w:val="2A2A2A"/>
          <w:spacing w:val="10"/>
          <w:sz w:val="22"/>
          <w:szCs w:val="22"/>
        </w:rPr>
        <w:tab/>
      </w:r>
      <w:r w:rsidRPr="00090D25">
        <w:rPr>
          <w:rStyle w:val="span"/>
          <w:rFonts w:asciiTheme="minorHAnsi" w:eastAsia="Trebuchet MS" w:hAnsiTheme="minorHAnsi" w:cstheme="minorHAnsi"/>
          <w:color w:val="2A2A2A"/>
          <w:spacing w:val="10"/>
          <w:sz w:val="22"/>
          <w:szCs w:val="22"/>
        </w:rPr>
        <w:tab/>
      </w:r>
      <w:r w:rsidRPr="00090D25">
        <w:rPr>
          <w:rStyle w:val="span"/>
          <w:rFonts w:asciiTheme="minorHAnsi" w:eastAsia="Trebuchet MS" w:hAnsiTheme="minorHAnsi" w:cstheme="minorHAnsi"/>
          <w:color w:val="2A2A2A"/>
          <w:spacing w:val="10"/>
          <w:sz w:val="22"/>
          <w:szCs w:val="22"/>
        </w:rPr>
        <w:tab/>
      </w:r>
      <w:r w:rsidRPr="00090D25">
        <w:rPr>
          <w:rStyle w:val="span"/>
          <w:rFonts w:asciiTheme="minorHAnsi" w:eastAsia="Trebuchet MS" w:hAnsiTheme="minorHAnsi" w:cstheme="minorHAnsi"/>
          <w:color w:val="2A2A2A"/>
          <w:spacing w:val="10"/>
          <w:sz w:val="22"/>
          <w:szCs w:val="22"/>
        </w:rPr>
        <w:tab/>
      </w:r>
      <w:r w:rsidRPr="00090D25">
        <w:rPr>
          <w:rStyle w:val="span"/>
          <w:rFonts w:asciiTheme="minorHAnsi" w:eastAsia="Trebuchet MS" w:hAnsiTheme="minorHAnsi" w:cstheme="minorHAnsi"/>
          <w:color w:val="2A2A2A"/>
          <w:spacing w:val="10"/>
          <w:sz w:val="22"/>
          <w:szCs w:val="22"/>
        </w:rPr>
        <w:tab/>
      </w:r>
      <w:r w:rsidRPr="00090D25">
        <w:rPr>
          <w:rStyle w:val="span"/>
          <w:rFonts w:asciiTheme="minorHAnsi" w:eastAsia="Trebuchet MS" w:hAnsiTheme="minorHAnsi" w:cstheme="minorHAnsi"/>
          <w:color w:val="2A2A2A"/>
          <w:spacing w:val="10"/>
          <w:sz w:val="22"/>
          <w:szCs w:val="22"/>
        </w:rPr>
        <w:tab/>
      </w:r>
      <w:r w:rsidRPr="00090D25">
        <w:rPr>
          <w:rStyle w:val="span"/>
          <w:rFonts w:asciiTheme="minorHAnsi" w:eastAsia="Trebuchet MS" w:hAnsiTheme="minorHAnsi" w:cstheme="minorHAnsi"/>
          <w:color w:val="2A2A2A"/>
          <w:spacing w:val="10"/>
          <w:sz w:val="22"/>
          <w:szCs w:val="22"/>
        </w:rPr>
        <w:tab/>
      </w:r>
      <w:r w:rsidR="00CB5020" w:rsidRPr="00090D25">
        <w:rPr>
          <w:rStyle w:val="datesWrapper"/>
          <w:rFonts w:asciiTheme="minorHAnsi" w:eastAsia="Trebuchet MS" w:hAnsiTheme="minorHAnsi" w:cstheme="minorHAnsi"/>
          <w:b/>
          <w:bCs/>
          <w:color w:val="2A2A2A"/>
          <w:spacing w:val="10"/>
          <w:sz w:val="22"/>
          <w:szCs w:val="22"/>
        </w:rPr>
        <w:t xml:space="preserve"> </w:t>
      </w:r>
      <w:r w:rsidR="00CB5020" w:rsidRPr="00090D25">
        <w:rPr>
          <w:rStyle w:val="span"/>
          <w:rFonts w:asciiTheme="minorHAnsi" w:eastAsia="Trebuchet MS" w:hAnsiTheme="minorHAnsi" w:cstheme="minorHAnsi"/>
          <w:b/>
          <w:bCs/>
          <w:color w:val="2A2A2A"/>
          <w:spacing w:val="10"/>
          <w:sz w:val="22"/>
          <w:szCs w:val="22"/>
        </w:rPr>
        <w:t>10/2022 to Current</w:t>
      </w:r>
      <w:r w:rsidR="00CB5020" w:rsidRPr="00090D25">
        <w:rPr>
          <w:rStyle w:val="datesWrapper"/>
          <w:rFonts w:asciiTheme="minorHAnsi" w:eastAsia="Trebuchet MS" w:hAnsiTheme="minorHAnsi" w:cstheme="minorHAnsi"/>
          <w:color w:val="2A2A2A"/>
          <w:spacing w:val="10"/>
          <w:sz w:val="22"/>
          <w:szCs w:val="22"/>
        </w:rPr>
        <w:t xml:space="preserve"> </w:t>
      </w:r>
    </w:p>
    <w:p w14:paraId="60CECE97" w14:textId="77777777" w:rsidR="00CB5020" w:rsidRDefault="00CB5020" w:rsidP="00FC507F">
      <w:pPr>
        <w:pStyle w:val="documentulli"/>
        <w:numPr>
          <w:ilvl w:val="0"/>
          <w:numId w:val="8"/>
        </w:numPr>
        <w:spacing w:before="60"/>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Managing and mentoring 8 engineers, responsible for their performance evaluation, career development, and personal growth.</w:t>
      </w:r>
    </w:p>
    <w:p w14:paraId="3A1F7E56" w14:textId="546B2B50" w:rsidR="0039722C" w:rsidRPr="0039722C" w:rsidRDefault="0039722C" w:rsidP="00FC507F">
      <w:pPr>
        <w:pStyle w:val="documentulli"/>
        <w:numPr>
          <w:ilvl w:val="0"/>
          <w:numId w:val="8"/>
        </w:numPr>
        <w:spacing w:before="60"/>
        <w:rPr>
          <w:rStyle w:val="right-box"/>
          <w:rFonts w:asciiTheme="minorHAnsi" w:eastAsia="Trebuchet MS" w:hAnsiTheme="minorHAnsi" w:cstheme="minorHAnsi"/>
          <w:color w:val="2A2A2A"/>
          <w:spacing w:val="10"/>
          <w:sz w:val="22"/>
          <w:szCs w:val="22"/>
        </w:rPr>
      </w:pPr>
      <w:r w:rsidRPr="0039722C">
        <w:rPr>
          <w:rStyle w:val="right-box"/>
          <w:rFonts w:asciiTheme="minorHAnsi" w:eastAsia="Trebuchet MS" w:hAnsiTheme="minorHAnsi" w:cstheme="minorHAnsi"/>
          <w:color w:val="2A2A2A"/>
          <w:spacing w:val="10"/>
          <w:sz w:val="22"/>
          <w:szCs w:val="22"/>
        </w:rPr>
        <w:t>Manage the full software development lifecycle, including planning, design, development, testing, and deployment.</w:t>
      </w:r>
    </w:p>
    <w:p w14:paraId="2B42E246" w14:textId="28E5B72F" w:rsidR="0039722C" w:rsidRPr="0039722C" w:rsidRDefault="0039722C" w:rsidP="00FC507F">
      <w:pPr>
        <w:pStyle w:val="documentulli"/>
        <w:numPr>
          <w:ilvl w:val="0"/>
          <w:numId w:val="8"/>
        </w:numPr>
        <w:spacing w:before="60"/>
        <w:rPr>
          <w:rStyle w:val="right-box"/>
          <w:rFonts w:asciiTheme="minorHAnsi" w:eastAsia="Trebuchet MS" w:hAnsiTheme="minorHAnsi" w:cstheme="minorHAnsi"/>
          <w:color w:val="2A2A2A"/>
          <w:spacing w:val="10"/>
          <w:sz w:val="22"/>
          <w:szCs w:val="22"/>
        </w:rPr>
      </w:pPr>
      <w:r w:rsidRPr="0039722C">
        <w:rPr>
          <w:rStyle w:val="right-box"/>
          <w:rFonts w:asciiTheme="minorHAnsi" w:eastAsia="Trebuchet MS" w:hAnsiTheme="minorHAnsi" w:cstheme="minorHAnsi"/>
          <w:color w:val="2A2A2A"/>
          <w:spacing w:val="10"/>
          <w:sz w:val="22"/>
          <w:szCs w:val="22"/>
        </w:rPr>
        <w:t>Drive cloud adoption initiatives using AWS services including EC2, S3, RDS, and serverless components.</w:t>
      </w:r>
    </w:p>
    <w:p w14:paraId="5FD655DE" w14:textId="56903C6D" w:rsidR="0039722C" w:rsidRDefault="0039722C" w:rsidP="00FC507F">
      <w:pPr>
        <w:pStyle w:val="documentulli"/>
        <w:numPr>
          <w:ilvl w:val="0"/>
          <w:numId w:val="8"/>
        </w:numPr>
        <w:spacing w:before="60"/>
        <w:rPr>
          <w:rStyle w:val="right-box"/>
          <w:rFonts w:asciiTheme="minorHAnsi" w:eastAsia="Trebuchet MS" w:hAnsiTheme="minorHAnsi" w:cstheme="minorHAnsi"/>
          <w:color w:val="2A2A2A"/>
          <w:spacing w:val="10"/>
          <w:sz w:val="22"/>
          <w:szCs w:val="22"/>
        </w:rPr>
      </w:pPr>
      <w:r w:rsidRPr="0039722C">
        <w:rPr>
          <w:rStyle w:val="right-box"/>
          <w:rFonts w:asciiTheme="minorHAnsi" w:eastAsia="Trebuchet MS" w:hAnsiTheme="minorHAnsi" w:cstheme="minorHAnsi"/>
          <w:color w:val="2A2A2A"/>
          <w:spacing w:val="10"/>
          <w:sz w:val="22"/>
          <w:szCs w:val="22"/>
        </w:rPr>
        <w:t>Implement containerized environments using Docker and Kubernetes to improve scalability and deployment efficiency.</w:t>
      </w:r>
    </w:p>
    <w:p w14:paraId="14A1843B" w14:textId="17D5CC2B" w:rsidR="0039722C" w:rsidRDefault="0039722C" w:rsidP="00FC507F">
      <w:pPr>
        <w:pStyle w:val="documentulli"/>
        <w:numPr>
          <w:ilvl w:val="0"/>
          <w:numId w:val="8"/>
        </w:numPr>
        <w:spacing w:before="60"/>
        <w:rPr>
          <w:rStyle w:val="right-box"/>
          <w:rFonts w:asciiTheme="minorHAnsi" w:eastAsia="Trebuchet MS" w:hAnsiTheme="minorHAnsi" w:cstheme="minorHAnsi"/>
          <w:color w:val="2A2A2A"/>
          <w:spacing w:val="10"/>
          <w:sz w:val="22"/>
          <w:szCs w:val="22"/>
        </w:rPr>
      </w:pPr>
      <w:r w:rsidRPr="0039722C">
        <w:rPr>
          <w:rStyle w:val="right-box"/>
          <w:rFonts w:asciiTheme="minorHAnsi" w:eastAsia="Trebuchet MS" w:hAnsiTheme="minorHAnsi" w:cstheme="minorHAnsi"/>
          <w:color w:val="2A2A2A"/>
          <w:spacing w:val="10"/>
          <w:sz w:val="22"/>
          <w:szCs w:val="22"/>
        </w:rPr>
        <w:t>Architect and implement microservices-based platforms using Java, Spring Boot, and cloud-native technologies.</w:t>
      </w:r>
    </w:p>
    <w:p w14:paraId="17AD6613" w14:textId="045100BE" w:rsidR="00974428" w:rsidRDefault="00974428" w:rsidP="00FC507F">
      <w:pPr>
        <w:pStyle w:val="documentulli"/>
        <w:numPr>
          <w:ilvl w:val="0"/>
          <w:numId w:val="8"/>
        </w:numPr>
        <w:spacing w:before="60"/>
        <w:rPr>
          <w:rStyle w:val="right-box"/>
          <w:rFonts w:asciiTheme="minorHAnsi" w:eastAsia="Trebuchet MS" w:hAnsiTheme="minorHAnsi" w:cstheme="minorHAnsi"/>
          <w:color w:val="2A2A2A"/>
          <w:spacing w:val="10"/>
          <w:sz w:val="22"/>
          <w:szCs w:val="22"/>
        </w:rPr>
      </w:pPr>
      <w:r w:rsidRPr="00974428">
        <w:rPr>
          <w:rStyle w:val="right-box"/>
          <w:rFonts w:asciiTheme="minorHAnsi" w:eastAsia="Trebuchet MS" w:hAnsiTheme="minorHAnsi" w:cstheme="minorHAnsi"/>
          <w:color w:val="2A2A2A"/>
          <w:spacing w:val="10"/>
          <w:sz w:val="22"/>
          <w:szCs w:val="22"/>
        </w:rPr>
        <w:t>designing and deploying cloud-native enterprise applications on Amazon Web Services (AWS), leveraging services such as EC2, S3, RDS, Lambda, API Gateway, CloudFront, and Elastic Load Balancer (ELB) to build highly available and scalable systems</w:t>
      </w:r>
    </w:p>
    <w:p w14:paraId="354FC8CB" w14:textId="1403ECE2" w:rsidR="00974428" w:rsidRPr="0039722C" w:rsidRDefault="00974428" w:rsidP="00FC507F">
      <w:pPr>
        <w:pStyle w:val="documentulli"/>
        <w:numPr>
          <w:ilvl w:val="0"/>
          <w:numId w:val="8"/>
        </w:numPr>
        <w:spacing w:before="60"/>
        <w:rPr>
          <w:rStyle w:val="right-box"/>
          <w:rFonts w:asciiTheme="minorHAnsi" w:eastAsia="Trebuchet MS" w:hAnsiTheme="minorHAnsi" w:cstheme="minorHAnsi"/>
          <w:color w:val="2A2A2A"/>
          <w:spacing w:val="10"/>
          <w:sz w:val="22"/>
          <w:szCs w:val="22"/>
        </w:rPr>
      </w:pPr>
      <w:r w:rsidRPr="00974428">
        <w:rPr>
          <w:rStyle w:val="right-box"/>
          <w:rFonts w:asciiTheme="minorHAnsi" w:eastAsia="Trebuchet MS" w:hAnsiTheme="minorHAnsi" w:cstheme="minorHAnsi"/>
          <w:color w:val="2A2A2A"/>
          <w:spacing w:val="10"/>
          <w:sz w:val="22"/>
          <w:szCs w:val="22"/>
        </w:rPr>
        <w:t>Implement cloud-native solutions using AWS services including EC2, S3, and RDS</w:t>
      </w:r>
    </w:p>
    <w:p w14:paraId="3AEB09BF" w14:textId="16DFF0AE" w:rsidR="0039722C" w:rsidRPr="0039722C" w:rsidRDefault="0039722C" w:rsidP="00FC507F">
      <w:pPr>
        <w:pStyle w:val="documentulli"/>
        <w:numPr>
          <w:ilvl w:val="0"/>
          <w:numId w:val="8"/>
        </w:numPr>
        <w:spacing w:before="60"/>
        <w:rPr>
          <w:rStyle w:val="right-box"/>
          <w:rFonts w:asciiTheme="minorHAnsi" w:eastAsia="Trebuchet MS" w:hAnsiTheme="minorHAnsi" w:cstheme="minorHAnsi"/>
          <w:color w:val="2A2A2A"/>
          <w:spacing w:val="10"/>
          <w:sz w:val="22"/>
          <w:szCs w:val="22"/>
        </w:rPr>
      </w:pPr>
      <w:r w:rsidRPr="0039722C">
        <w:rPr>
          <w:rStyle w:val="right-box"/>
          <w:rFonts w:asciiTheme="minorHAnsi" w:eastAsia="Trebuchet MS" w:hAnsiTheme="minorHAnsi" w:cstheme="minorHAnsi"/>
          <w:color w:val="2A2A2A"/>
          <w:spacing w:val="10"/>
          <w:sz w:val="22"/>
          <w:szCs w:val="22"/>
        </w:rPr>
        <w:t>Design secure RESTful APIs and distributed systems to support high-volume enterprise applications.</w:t>
      </w:r>
    </w:p>
    <w:p w14:paraId="3311019B" w14:textId="65E1B3A9" w:rsidR="0039722C" w:rsidRDefault="0039722C" w:rsidP="00FC507F">
      <w:pPr>
        <w:pStyle w:val="documentulli"/>
        <w:numPr>
          <w:ilvl w:val="0"/>
          <w:numId w:val="8"/>
        </w:numPr>
        <w:spacing w:before="60"/>
        <w:rPr>
          <w:rStyle w:val="right-box"/>
          <w:rFonts w:asciiTheme="minorHAnsi" w:eastAsia="Trebuchet MS" w:hAnsiTheme="minorHAnsi" w:cstheme="minorHAnsi"/>
          <w:color w:val="2A2A2A"/>
          <w:spacing w:val="10"/>
          <w:sz w:val="22"/>
          <w:szCs w:val="22"/>
        </w:rPr>
      </w:pPr>
      <w:r w:rsidRPr="0039722C">
        <w:rPr>
          <w:rStyle w:val="right-box"/>
          <w:rFonts w:asciiTheme="minorHAnsi" w:eastAsia="Trebuchet MS" w:hAnsiTheme="minorHAnsi" w:cstheme="minorHAnsi"/>
          <w:color w:val="2A2A2A"/>
          <w:spacing w:val="10"/>
          <w:sz w:val="22"/>
          <w:szCs w:val="22"/>
        </w:rPr>
        <w:t>Establish CI/CD pipelines using Jenkins, GitHub Actions, and Terraform to automate deployment processes</w:t>
      </w:r>
    </w:p>
    <w:p w14:paraId="47750DD1" w14:textId="140413BF" w:rsidR="00974428" w:rsidRDefault="00974428" w:rsidP="00FC507F">
      <w:pPr>
        <w:pStyle w:val="documentulli"/>
        <w:numPr>
          <w:ilvl w:val="0"/>
          <w:numId w:val="8"/>
        </w:numPr>
        <w:spacing w:before="60"/>
        <w:rPr>
          <w:rStyle w:val="right-box"/>
          <w:rFonts w:asciiTheme="minorHAnsi" w:eastAsia="Trebuchet MS" w:hAnsiTheme="minorHAnsi" w:cstheme="minorHAnsi"/>
          <w:color w:val="2A2A2A"/>
          <w:spacing w:val="10"/>
          <w:sz w:val="22"/>
          <w:szCs w:val="22"/>
        </w:rPr>
      </w:pPr>
      <w:r w:rsidRPr="00974428">
        <w:rPr>
          <w:rStyle w:val="right-box"/>
          <w:rFonts w:asciiTheme="minorHAnsi" w:eastAsia="Trebuchet MS" w:hAnsiTheme="minorHAnsi" w:cstheme="minorHAnsi"/>
          <w:color w:val="2A2A2A"/>
          <w:spacing w:val="10"/>
          <w:sz w:val="22"/>
          <w:szCs w:val="22"/>
        </w:rPr>
        <w:t>Build scalable systems deployed on AWS cloud infrastructure including EC2, S3, RDS, and Lambda.</w:t>
      </w:r>
    </w:p>
    <w:p w14:paraId="17877A0C" w14:textId="3C463919" w:rsidR="00974428" w:rsidRPr="00090D25" w:rsidRDefault="00974428" w:rsidP="00FC507F">
      <w:pPr>
        <w:pStyle w:val="documentulli"/>
        <w:numPr>
          <w:ilvl w:val="0"/>
          <w:numId w:val="8"/>
        </w:numPr>
        <w:spacing w:before="60"/>
        <w:rPr>
          <w:rStyle w:val="right-box"/>
          <w:rFonts w:asciiTheme="minorHAnsi" w:eastAsia="Trebuchet MS" w:hAnsiTheme="minorHAnsi" w:cstheme="minorHAnsi"/>
          <w:color w:val="2A2A2A"/>
          <w:spacing w:val="10"/>
          <w:sz w:val="22"/>
          <w:szCs w:val="22"/>
        </w:rPr>
      </w:pPr>
      <w:r w:rsidRPr="00974428">
        <w:rPr>
          <w:rStyle w:val="right-box"/>
          <w:rFonts w:asciiTheme="minorHAnsi" w:eastAsia="Trebuchet MS" w:hAnsiTheme="minorHAnsi" w:cstheme="minorHAnsi"/>
          <w:color w:val="2A2A2A"/>
          <w:spacing w:val="10"/>
          <w:sz w:val="22"/>
          <w:szCs w:val="22"/>
        </w:rPr>
        <w:t>Implemented cloud-based infrastructure using AWS and container orchestration with Kubernetes.</w:t>
      </w:r>
    </w:p>
    <w:p w14:paraId="78D85004" w14:textId="77777777" w:rsidR="00CB5020" w:rsidRPr="00090D25" w:rsidRDefault="00CB5020" w:rsidP="00FC507F">
      <w:pPr>
        <w:pStyle w:val="documentulli"/>
        <w:numPr>
          <w:ilvl w:val="0"/>
          <w:numId w:val="8"/>
        </w:numPr>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Implemented well-architected, well-documented, high-quality code at a fast pace.</w:t>
      </w:r>
    </w:p>
    <w:p w14:paraId="1D82AF81" w14:textId="77777777" w:rsidR="00CB5020" w:rsidRPr="00090D25" w:rsidRDefault="00CB5020" w:rsidP="00FC507F">
      <w:pPr>
        <w:pStyle w:val="documentulli"/>
        <w:numPr>
          <w:ilvl w:val="0"/>
          <w:numId w:val="8"/>
        </w:numPr>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Led hiring process by coordinating recruitment efforts and developing employee onboarding program.</w:t>
      </w:r>
    </w:p>
    <w:p w14:paraId="399399B1" w14:textId="77777777" w:rsidR="00CB5020" w:rsidRPr="00090D25" w:rsidRDefault="00CB5020" w:rsidP="00FC507F">
      <w:pPr>
        <w:pStyle w:val="documentulli"/>
        <w:numPr>
          <w:ilvl w:val="0"/>
          <w:numId w:val="8"/>
        </w:numPr>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Developed micro-service applications using Java 11, maven, and spring boot 2.6.9.</w:t>
      </w:r>
    </w:p>
    <w:p w14:paraId="6E7BED1F" w14:textId="77777777" w:rsidR="00CB5020" w:rsidRPr="00090D25" w:rsidRDefault="00CB5020" w:rsidP="00FC507F">
      <w:pPr>
        <w:pStyle w:val="documentulli"/>
        <w:numPr>
          <w:ilvl w:val="0"/>
          <w:numId w:val="8"/>
        </w:numPr>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Followed agile methodology during project development and oversaw software development in sprints.</w:t>
      </w:r>
    </w:p>
    <w:p w14:paraId="2344A597" w14:textId="77777777" w:rsidR="00CB5020" w:rsidRPr="00090D25" w:rsidRDefault="00CB5020" w:rsidP="00FC507F">
      <w:pPr>
        <w:pStyle w:val="documentulli"/>
        <w:numPr>
          <w:ilvl w:val="0"/>
          <w:numId w:val="8"/>
        </w:numPr>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Set up full CI/CD pipelines in Jenkins, so that each commit will go through standard process of software lifecycle and get tested well enough before it can make it to the production on OCP.</w:t>
      </w:r>
    </w:p>
    <w:p w14:paraId="1B9157EA" w14:textId="77777777" w:rsidR="00CB5020" w:rsidRPr="00090D25" w:rsidRDefault="00CB5020" w:rsidP="00FC507F">
      <w:pPr>
        <w:pStyle w:val="documentulli"/>
        <w:numPr>
          <w:ilvl w:val="0"/>
          <w:numId w:val="8"/>
        </w:numPr>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Conducted application code reviews to ensure compliance with application development best practices.</w:t>
      </w:r>
    </w:p>
    <w:p w14:paraId="31E67F7B" w14:textId="77777777" w:rsidR="00CB5020" w:rsidRPr="00090D25" w:rsidRDefault="00CB5020" w:rsidP="00FC507F">
      <w:pPr>
        <w:pStyle w:val="documentulli"/>
        <w:numPr>
          <w:ilvl w:val="0"/>
          <w:numId w:val="8"/>
        </w:numPr>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Improved application test coverage by introducing engineering practices such as BDD / TDD.</w:t>
      </w:r>
    </w:p>
    <w:p w14:paraId="72B5527E" w14:textId="77777777" w:rsidR="00CB5020" w:rsidRPr="00090D25" w:rsidRDefault="00CB5020" w:rsidP="00FC507F">
      <w:pPr>
        <w:pStyle w:val="documentulli"/>
        <w:numPr>
          <w:ilvl w:val="0"/>
          <w:numId w:val="8"/>
        </w:numPr>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Improved application performance by 30% by re-architecting the software application.</w:t>
      </w:r>
    </w:p>
    <w:p w14:paraId="312AB08C" w14:textId="77777777" w:rsidR="00CB5020" w:rsidRPr="00090D25" w:rsidRDefault="00CB5020" w:rsidP="00FC507F">
      <w:pPr>
        <w:pStyle w:val="documentulli"/>
        <w:numPr>
          <w:ilvl w:val="0"/>
          <w:numId w:val="8"/>
        </w:numPr>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Led the migration of legacy systems to cloud with the help of modern tech stacks.</w:t>
      </w:r>
    </w:p>
    <w:p w14:paraId="4DC3BF9A" w14:textId="77777777" w:rsidR="00CB5020" w:rsidRPr="00090D25" w:rsidRDefault="00CB5020" w:rsidP="00FC507F">
      <w:pPr>
        <w:pStyle w:val="documentulli"/>
        <w:numPr>
          <w:ilvl w:val="0"/>
          <w:numId w:val="8"/>
        </w:numPr>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Piloted continuous delivery of applications, introducing new features and use cases.</w:t>
      </w:r>
    </w:p>
    <w:p w14:paraId="69057D7F" w14:textId="77777777" w:rsidR="00090D25" w:rsidRPr="00090D25" w:rsidRDefault="00090D25" w:rsidP="00FC507F">
      <w:pPr>
        <w:pStyle w:val="documentulli"/>
        <w:rPr>
          <w:rStyle w:val="right-box"/>
          <w:rFonts w:asciiTheme="minorHAnsi" w:eastAsia="Trebuchet MS" w:hAnsiTheme="minorHAnsi" w:cstheme="minorHAnsi"/>
          <w:color w:val="2A2A2A"/>
          <w:spacing w:val="10"/>
          <w:sz w:val="22"/>
          <w:szCs w:val="22"/>
        </w:rPr>
      </w:pPr>
    </w:p>
    <w:p w14:paraId="699A617E" w14:textId="3C455858" w:rsidR="00CB5020" w:rsidRPr="00090D25" w:rsidRDefault="00977E30" w:rsidP="00FC507F">
      <w:pPr>
        <w:pStyle w:val="divdocumentsinglecolumn"/>
        <w:rPr>
          <w:rStyle w:val="divdocumentcompanyname"/>
          <w:rFonts w:asciiTheme="minorHAnsi" w:eastAsia="Trebuchet MS" w:hAnsiTheme="minorHAnsi" w:cstheme="minorHAnsi"/>
          <w:b/>
          <w:bCs/>
        </w:rPr>
      </w:pPr>
      <w:r w:rsidRPr="00090D25">
        <w:rPr>
          <w:rStyle w:val="divdocumentcompanyname"/>
          <w:rFonts w:asciiTheme="minorHAnsi" w:eastAsia="Trebuchet MS" w:hAnsiTheme="minorHAnsi" w:cstheme="minorHAnsi"/>
          <w:b/>
          <w:bCs/>
          <w:color w:val="2A2A2A"/>
        </w:rPr>
        <w:t xml:space="preserve">Client: </w:t>
      </w:r>
      <w:r w:rsidR="0039722C">
        <w:rPr>
          <w:rStyle w:val="divdocumentcompanyname"/>
          <w:rFonts w:asciiTheme="minorHAnsi" w:eastAsia="Trebuchet MS" w:hAnsiTheme="minorHAnsi" w:cstheme="minorHAnsi"/>
          <w:b/>
          <w:bCs/>
          <w:color w:val="2A2A2A"/>
        </w:rPr>
        <w:t>Home Depo</w:t>
      </w:r>
      <w:r w:rsidR="00564791">
        <w:rPr>
          <w:rStyle w:val="divdocumentcompanyname"/>
          <w:rFonts w:asciiTheme="minorHAnsi" w:eastAsia="Trebuchet MS" w:hAnsiTheme="minorHAnsi" w:cstheme="minorHAnsi"/>
          <w:b/>
          <w:bCs/>
          <w:color w:val="2A2A2A"/>
        </w:rPr>
        <w:t>t</w:t>
      </w:r>
      <w:r w:rsidRPr="00090D25">
        <w:rPr>
          <w:rStyle w:val="divdocumentcompanyname"/>
          <w:rFonts w:asciiTheme="minorHAnsi" w:eastAsia="Trebuchet MS" w:hAnsiTheme="minorHAnsi" w:cstheme="minorHAnsi"/>
          <w:b/>
          <w:bCs/>
        </w:rPr>
        <w:t>, Michigan</w:t>
      </w:r>
    </w:p>
    <w:p w14:paraId="629B03DA" w14:textId="255FAD44" w:rsidR="00CB5020" w:rsidRPr="00090D25" w:rsidRDefault="00977E30" w:rsidP="00FC507F">
      <w:pPr>
        <w:pStyle w:val="divdocumentsinglecolumn"/>
        <w:rPr>
          <w:rStyle w:val="right-box"/>
          <w:rFonts w:asciiTheme="minorHAnsi" w:eastAsia="Trebuchet MS" w:hAnsiTheme="minorHAnsi" w:cstheme="minorHAnsi"/>
          <w:b/>
          <w:bCs/>
          <w:color w:val="2A2A2A"/>
          <w:sz w:val="22"/>
          <w:szCs w:val="22"/>
        </w:rPr>
      </w:pPr>
      <w:r w:rsidRPr="00090D25">
        <w:rPr>
          <w:rStyle w:val="divdocumentcompanyname"/>
          <w:rFonts w:asciiTheme="minorHAnsi" w:eastAsia="Trebuchet MS" w:hAnsiTheme="minorHAnsi" w:cstheme="minorHAnsi"/>
          <w:b/>
          <w:bCs/>
        </w:rPr>
        <w:t xml:space="preserve">Role: </w:t>
      </w:r>
      <w:r w:rsidR="00CB5020" w:rsidRPr="00090D25">
        <w:rPr>
          <w:rStyle w:val="divdocumentcompanyname"/>
          <w:rFonts w:asciiTheme="minorHAnsi" w:eastAsia="Trebuchet MS" w:hAnsiTheme="minorHAnsi" w:cstheme="minorHAnsi"/>
          <w:b/>
          <w:bCs/>
        </w:rPr>
        <w:t xml:space="preserve">Technical </w:t>
      </w:r>
      <w:r w:rsidRPr="00090D25">
        <w:rPr>
          <w:rStyle w:val="divdocumentcompanyname"/>
          <w:rFonts w:asciiTheme="minorHAnsi" w:eastAsia="Trebuchet MS" w:hAnsiTheme="minorHAnsi" w:cstheme="minorHAnsi"/>
          <w:b/>
          <w:bCs/>
        </w:rPr>
        <w:t>Lead</w:t>
      </w:r>
      <w:r w:rsidR="00CB5020" w:rsidRPr="00090D25">
        <w:rPr>
          <w:rStyle w:val="divdocumentcompanyname"/>
          <w:rFonts w:asciiTheme="minorHAnsi" w:eastAsia="Trebuchet MS" w:hAnsiTheme="minorHAnsi" w:cstheme="minorHAnsi"/>
          <w:b/>
          <w:bCs/>
        </w:rPr>
        <w:t xml:space="preserve"> </w:t>
      </w:r>
      <w:r w:rsidR="000E5EF4" w:rsidRPr="00090D25">
        <w:rPr>
          <w:rStyle w:val="divdocumentcompanyname"/>
          <w:rFonts w:asciiTheme="minorHAnsi" w:eastAsia="Trebuchet MS" w:hAnsiTheme="minorHAnsi" w:cstheme="minorHAnsi"/>
          <w:b/>
          <w:bCs/>
        </w:rPr>
        <w:tab/>
      </w:r>
      <w:r w:rsidR="000E5EF4" w:rsidRPr="00090D25">
        <w:rPr>
          <w:rStyle w:val="divdocumentcompanyname"/>
          <w:rFonts w:asciiTheme="minorHAnsi" w:eastAsia="Trebuchet MS" w:hAnsiTheme="minorHAnsi" w:cstheme="minorHAnsi"/>
          <w:b/>
          <w:bCs/>
        </w:rPr>
        <w:tab/>
      </w:r>
      <w:r w:rsidR="000E5EF4" w:rsidRPr="00090D25">
        <w:rPr>
          <w:rStyle w:val="divdocumentcompanyname"/>
          <w:rFonts w:asciiTheme="minorHAnsi" w:eastAsia="Trebuchet MS" w:hAnsiTheme="minorHAnsi" w:cstheme="minorHAnsi"/>
          <w:b/>
          <w:bCs/>
        </w:rPr>
        <w:tab/>
      </w:r>
      <w:r w:rsidR="000E5EF4" w:rsidRPr="00090D25">
        <w:rPr>
          <w:rStyle w:val="divdocumentcompanyname"/>
          <w:rFonts w:asciiTheme="minorHAnsi" w:eastAsia="Trebuchet MS" w:hAnsiTheme="minorHAnsi" w:cstheme="minorHAnsi"/>
          <w:b/>
          <w:bCs/>
        </w:rPr>
        <w:tab/>
      </w:r>
      <w:r w:rsidR="000E5EF4" w:rsidRPr="00090D25">
        <w:rPr>
          <w:rStyle w:val="divdocumentcompanyname"/>
          <w:rFonts w:asciiTheme="minorHAnsi" w:eastAsia="Trebuchet MS" w:hAnsiTheme="minorHAnsi" w:cstheme="minorHAnsi"/>
          <w:b/>
          <w:bCs/>
        </w:rPr>
        <w:tab/>
      </w:r>
      <w:r w:rsidR="000E5EF4" w:rsidRPr="00090D25">
        <w:rPr>
          <w:rStyle w:val="divdocumentcompanyname"/>
          <w:rFonts w:asciiTheme="minorHAnsi" w:eastAsia="Trebuchet MS" w:hAnsiTheme="minorHAnsi" w:cstheme="minorHAnsi"/>
          <w:b/>
          <w:bCs/>
        </w:rPr>
        <w:tab/>
      </w:r>
      <w:r w:rsidR="00CB5020" w:rsidRPr="00090D25">
        <w:rPr>
          <w:rStyle w:val="divdocumentcompanyname"/>
          <w:rFonts w:asciiTheme="minorHAnsi" w:eastAsia="Trebuchet MS" w:hAnsiTheme="minorHAnsi" w:cstheme="minorHAnsi"/>
          <w:b/>
          <w:bCs/>
        </w:rPr>
        <w:t xml:space="preserve">                                  </w:t>
      </w:r>
      <w:r w:rsidR="000E5EF4" w:rsidRPr="00090D25">
        <w:rPr>
          <w:rStyle w:val="divdocumentcompanyname"/>
          <w:rFonts w:asciiTheme="minorHAnsi" w:eastAsia="Trebuchet MS" w:hAnsiTheme="minorHAnsi" w:cstheme="minorHAnsi"/>
          <w:b/>
          <w:bCs/>
        </w:rPr>
        <w:t xml:space="preserve">  </w:t>
      </w:r>
      <w:r w:rsidR="00CB5020" w:rsidRPr="00090D25">
        <w:rPr>
          <w:rStyle w:val="divdocumentcompanyname"/>
          <w:rFonts w:asciiTheme="minorHAnsi" w:eastAsia="Trebuchet MS" w:hAnsiTheme="minorHAnsi" w:cstheme="minorHAnsi"/>
          <w:b/>
          <w:bCs/>
        </w:rPr>
        <w:t>10/2020 to 09/2022</w:t>
      </w:r>
      <w:r w:rsidR="00CB5020" w:rsidRPr="00090D25">
        <w:rPr>
          <w:rStyle w:val="datesWrapper"/>
          <w:rFonts w:asciiTheme="minorHAnsi" w:eastAsia="Trebuchet MS" w:hAnsiTheme="minorHAnsi" w:cstheme="minorHAnsi"/>
          <w:b/>
          <w:bCs/>
          <w:color w:val="2A2A2A"/>
          <w:sz w:val="22"/>
          <w:szCs w:val="22"/>
        </w:rPr>
        <w:t xml:space="preserve"> </w:t>
      </w:r>
    </w:p>
    <w:p w14:paraId="6FEF9D4E" w14:textId="77777777" w:rsidR="00CB5020" w:rsidRPr="00090D25" w:rsidRDefault="00CB5020" w:rsidP="00FC507F">
      <w:pPr>
        <w:pStyle w:val="documentulli"/>
        <w:numPr>
          <w:ilvl w:val="0"/>
          <w:numId w:val="7"/>
        </w:numPr>
        <w:spacing w:before="60"/>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Managing multiple agile teams with overall strength of 10 resources.</w:t>
      </w:r>
    </w:p>
    <w:p w14:paraId="5672B4BE" w14:textId="77777777" w:rsidR="00CB5020" w:rsidRDefault="00CB5020" w:rsidP="00FC507F">
      <w:pPr>
        <w:pStyle w:val="documentulli"/>
        <w:numPr>
          <w:ilvl w:val="0"/>
          <w:numId w:val="7"/>
        </w:numPr>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Lead teams in designing and implementing the THD's home grown solution to communicate with external Vendors.</w:t>
      </w:r>
    </w:p>
    <w:p w14:paraId="331E31E8" w14:textId="473F2687" w:rsidR="0039722C" w:rsidRPr="0039722C" w:rsidRDefault="0039722C" w:rsidP="00FC507F">
      <w:pPr>
        <w:pStyle w:val="documentulli"/>
        <w:numPr>
          <w:ilvl w:val="0"/>
          <w:numId w:val="7"/>
        </w:numPr>
        <w:rPr>
          <w:rStyle w:val="right-box"/>
          <w:rFonts w:asciiTheme="minorHAnsi" w:eastAsia="Trebuchet MS" w:hAnsiTheme="minorHAnsi" w:cstheme="minorHAnsi"/>
          <w:color w:val="2A2A2A"/>
          <w:spacing w:val="10"/>
          <w:sz w:val="22"/>
          <w:szCs w:val="22"/>
        </w:rPr>
      </w:pPr>
      <w:r w:rsidRPr="0039722C">
        <w:rPr>
          <w:rStyle w:val="right-box"/>
          <w:rFonts w:asciiTheme="minorHAnsi" w:eastAsia="Trebuchet MS" w:hAnsiTheme="minorHAnsi" w:cstheme="minorHAnsi"/>
          <w:color w:val="2A2A2A"/>
          <w:spacing w:val="10"/>
          <w:sz w:val="22"/>
          <w:szCs w:val="22"/>
        </w:rPr>
        <w:t>Implemented containerized microservices using Docker and Kubernetes.</w:t>
      </w:r>
    </w:p>
    <w:p w14:paraId="092650C4" w14:textId="2F83930B" w:rsidR="0039722C" w:rsidRPr="0039722C" w:rsidRDefault="0039722C" w:rsidP="00FC507F">
      <w:pPr>
        <w:pStyle w:val="documentulli"/>
        <w:numPr>
          <w:ilvl w:val="0"/>
          <w:numId w:val="7"/>
        </w:numPr>
        <w:rPr>
          <w:rStyle w:val="right-box"/>
          <w:rFonts w:asciiTheme="minorHAnsi" w:eastAsia="Trebuchet MS" w:hAnsiTheme="minorHAnsi" w:cstheme="minorHAnsi"/>
          <w:color w:val="2A2A2A"/>
          <w:spacing w:val="10"/>
          <w:sz w:val="22"/>
          <w:szCs w:val="22"/>
        </w:rPr>
      </w:pPr>
      <w:r w:rsidRPr="0039722C">
        <w:rPr>
          <w:rStyle w:val="right-box"/>
          <w:rFonts w:asciiTheme="minorHAnsi" w:eastAsia="Trebuchet MS" w:hAnsiTheme="minorHAnsi" w:cstheme="minorHAnsi"/>
          <w:color w:val="2A2A2A"/>
          <w:spacing w:val="10"/>
          <w:sz w:val="22"/>
          <w:szCs w:val="22"/>
        </w:rPr>
        <w:t>Designed data management strategies using PostgreSQL, MySQL, and Cassandra.</w:t>
      </w:r>
    </w:p>
    <w:p w14:paraId="34943865" w14:textId="1DF516D8" w:rsidR="0039722C" w:rsidRPr="00090D25" w:rsidRDefault="0039722C" w:rsidP="00FC507F">
      <w:pPr>
        <w:pStyle w:val="documentulli"/>
        <w:numPr>
          <w:ilvl w:val="0"/>
          <w:numId w:val="7"/>
        </w:numPr>
        <w:rPr>
          <w:rStyle w:val="right-box"/>
          <w:rFonts w:asciiTheme="minorHAnsi" w:eastAsia="Trebuchet MS" w:hAnsiTheme="minorHAnsi" w:cstheme="minorHAnsi"/>
          <w:color w:val="2A2A2A"/>
          <w:spacing w:val="10"/>
          <w:sz w:val="22"/>
          <w:szCs w:val="22"/>
        </w:rPr>
      </w:pPr>
      <w:r w:rsidRPr="0039722C">
        <w:rPr>
          <w:rStyle w:val="right-box"/>
          <w:rFonts w:asciiTheme="minorHAnsi" w:eastAsia="Trebuchet MS" w:hAnsiTheme="minorHAnsi" w:cstheme="minorHAnsi"/>
          <w:color w:val="2A2A2A"/>
          <w:spacing w:val="10"/>
          <w:sz w:val="22"/>
          <w:szCs w:val="22"/>
        </w:rPr>
        <w:t>Developed infrastructure automation scripts using Terraform and DevOps tools</w:t>
      </w:r>
    </w:p>
    <w:p w14:paraId="098CBD29" w14:textId="77777777" w:rsidR="00CB5020" w:rsidRPr="00090D25" w:rsidRDefault="00CB5020" w:rsidP="00FC507F">
      <w:pPr>
        <w:pStyle w:val="documentulli"/>
        <w:numPr>
          <w:ilvl w:val="0"/>
          <w:numId w:val="7"/>
        </w:numPr>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Collaborate with Product Management in defining the product vision and guiding teams on planning, designing, and building software.</w:t>
      </w:r>
    </w:p>
    <w:p w14:paraId="77418317" w14:textId="77777777" w:rsidR="00CB5020" w:rsidRPr="00090D25" w:rsidRDefault="00CB5020" w:rsidP="00FC507F">
      <w:pPr>
        <w:pStyle w:val="documentulli"/>
        <w:numPr>
          <w:ilvl w:val="0"/>
          <w:numId w:val="7"/>
        </w:numPr>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Coordinated product roadmap to enhance quality, consistency, and client satisfaction.</w:t>
      </w:r>
    </w:p>
    <w:p w14:paraId="274F0836" w14:textId="77777777" w:rsidR="00CB5020" w:rsidRPr="00090D25" w:rsidRDefault="00CB5020" w:rsidP="00FC507F">
      <w:pPr>
        <w:pStyle w:val="documentulli"/>
        <w:numPr>
          <w:ilvl w:val="0"/>
          <w:numId w:val="7"/>
        </w:numPr>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Manage team members including setting objectives, reviewing performance, and establishing a positive working environment.</w:t>
      </w:r>
    </w:p>
    <w:p w14:paraId="1DFAC707" w14:textId="77777777" w:rsidR="00CB5020" w:rsidRDefault="00CB5020" w:rsidP="00FC507F">
      <w:pPr>
        <w:pStyle w:val="documentulli"/>
        <w:numPr>
          <w:ilvl w:val="0"/>
          <w:numId w:val="7"/>
        </w:numPr>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Ensured compliance with the established agile software development methodology and Software Development Life Cycle (SDLC) for these projects.</w:t>
      </w:r>
    </w:p>
    <w:p w14:paraId="7D8019F2" w14:textId="28682171" w:rsidR="00974428" w:rsidRPr="00974428" w:rsidRDefault="00974428" w:rsidP="00FC507F">
      <w:pPr>
        <w:pStyle w:val="documentulli"/>
        <w:numPr>
          <w:ilvl w:val="0"/>
          <w:numId w:val="7"/>
        </w:numPr>
        <w:rPr>
          <w:rStyle w:val="right-box"/>
          <w:rFonts w:asciiTheme="minorHAnsi" w:eastAsia="Trebuchet MS" w:hAnsiTheme="minorHAnsi" w:cstheme="minorHAnsi"/>
          <w:color w:val="2A2A2A"/>
          <w:spacing w:val="10"/>
          <w:sz w:val="22"/>
          <w:szCs w:val="22"/>
        </w:rPr>
      </w:pPr>
      <w:r w:rsidRPr="00974428">
        <w:rPr>
          <w:rStyle w:val="right-box"/>
          <w:rFonts w:asciiTheme="minorHAnsi" w:eastAsia="Trebuchet MS" w:hAnsiTheme="minorHAnsi" w:cstheme="minorHAnsi"/>
          <w:color w:val="2A2A2A"/>
          <w:spacing w:val="10"/>
          <w:sz w:val="22"/>
          <w:szCs w:val="22"/>
        </w:rPr>
        <w:t>Built secure APIs supporting financial transactions and payment systems.</w:t>
      </w:r>
    </w:p>
    <w:p w14:paraId="0D34BB60" w14:textId="5AC61219" w:rsidR="00974428" w:rsidRPr="00974428" w:rsidRDefault="00974428" w:rsidP="00FC507F">
      <w:pPr>
        <w:pStyle w:val="documentulli"/>
        <w:numPr>
          <w:ilvl w:val="0"/>
          <w:numId w:val="7"/>
        </w:numPr>
        <w:rPr>
          <w:rStyle w:val="right-box"/>
          <w:rFonts w:asciiTheme="minorHAnsi" w:eastAsia="Trebuchet MS" w:hAnsiTheme="minorHAnsi" w:cstheme="minorHAnsi"/>
          <w:color w:val="2A2A2A"/>
          <w:spacing w:val="10"/>
          <w:sz w:val="22"/>
          <w:szCs w:val="22"/>
        </w:rPr>
      </w:pPr>
      <w:r w:rsidRPr="00974428">
        <w:rPr>
          <w:rStyle w:val="right-box"/>
          <w:rFonts w:asciiTheme="minorHAnsi" w:eastAsia="Trebuchet MS" w:hAnsiTheme="minorHAnsi" w:cstheme="minorHAnsi"/>
          <w:color w:val="2A2A2A"/>
          <w:spacing w:val="10"/>
          <w:sz w:val="22"/>
          <w:szCs w:val="22"/>
        </w:rPr>
        <w:t>Implemented OAuth-based authentication and API security frameworks.</w:t>
      </w:r>
    </w:p>
    <w:p w14:paraId="56A2C8A3" w14:textId="3B050DAB" w:rsidR="00974428" w:rsidRPr="00090D25" w:rsidRDefault="00974428" w:rsidP="00FC507F">
      <w:pPr>
        <w:pStyle w:val="documentulli"/>
        <w:numPr>
          <w:ilvl w:val="0"/>
          <w:numId w:val="7"/>
        </w:numPr>
        <w:rPr>
          <w:rStyle w:val="right-box"/>
          <w:rFonts w:asciiTheme="minorHAnsi" w:eastAsia="Trebuchet MS" w:hAnsiTheme="minorHAnsi" w:cstheme="minorHAnsi"/>
          <w:color w:val="2A2A2A"/>
          <w:spacing w:val="10"/>
          <w:sz w:val="22"/>
          <w:szCs w:val="22"/>
        </w:rPr>
      </w:pPr>
      <w:r w:rsidRPr="00974428">
        <w:rPr>
          <w:rStyle w:val="right-box"/>
          <w:rFonts w:asciiTheme="minorHAnsi" w:eastAsia="Trebuchet MS" w:hAnsiTheme="minorHAnsi" w:cstheme="minorHAnsi"/>
          <w:color w:val="2A2A2A"/>
          <w:spacing w:val="10"/>
          <w:sz w:val="22"/>
          <w:szCs w:val="22"/>
        </w:rPr>
        <w:lastRenderedPageBreak/>
        <w:t>Designed high-performance database queries using Oracle and SQL Server</w:t>
      </w:r>
    </w:p>
    <w:p w14:paraId="38B20EFE" w14:textId="77777777" w:rsidR="00CB5020" w:rsidRPr="00090D25" w:rsidRDefault="00CB5020" w:rsidP="00FC507F">
      <w:pPr>
        <w:pStyle w:val="documentulli"/>
        <w:numPr>
          <w:ilvl w:val="0"/>
          <w:numId w:val="7"/>
        </w:numPr>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Conducted application code reviews to ensure compliance with application development best practices.</w:t>
      </w:r>
    </w:p>
    <w:p w14:paraId="21F5E9A3" w14:textId="77777777" w:rsidR="00CB5020" w:rsidRPr="00090D25" w:rsidRDefault="00CB5020" w:rsidP="00FC507F">
      <w:pPr>
        <w:pStyle w:val="documentulli"/>
        <w:numPr>
          <w:ilvl w:val="0"/>
          <w:numId w:val="7"/>
        </w:numPr>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Implemented well-architected, documented, and high-quality code rapidly.</w:t>
      </w:r>
    </w:p>
    <w:p w14:paraId="7210D101" w14:textId="77777777" w:rsidR="00CB5020" w:rsidRPr="00090D25" w:rsidRDefault="00CB5020" w:rsidP="00FC507F">
      <w:pPr>
        <w:pStyle w:val="documentulli"/>
        <w:numPr>
          <w:ilvl w:val="0"/>
          <w:numId w:val="7"/>
        </w:numPr>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Contributed to story planning discussions and selected user stories for the sprints.</w:t>
      </w:r>
    </w:p>
    <w:p w14:paraId="0A2EF573" w14:textId="77777777" w:rsidR="00CB5020" w:rsidRPr="00090D25" w:rsidRDefault="00CB5020" w:rsidP="00FC507F">
      <w:pPr>
        <w:pStyle w:val="documentulli"/>
        <w:numPr>
          <w:ilvl w:val="0"/>
          <w:numId w:val="7"/>
        </w:numPr>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Developed micro-service applications using Java 11, maven, and spring boot 2.3.7.</w:t>
      </w:r>
    </w:p>
    <w:p w14:paraId="468AE769" w14:textId="77777777" w:rsidR="00CB5020" w:rsidRPr="00090D25" w:rsidRDefault="00CB5020" w:rsidP="00FC507F">
      <w:pPr>
        <w:pStyle w:val="documentulli"/>
        <w:numPr>
          <w:ilvl w:val="0"/>
          <w:numId w:val="7"/>
        </w:numPr>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Collaborated with architects, system engineers, business analysts, quality assurance, design analysts, and project management to plan and implement new features and enhancements.</w:t>
      </w:r>
    </w:p>
    <w:p w14:paraId="59DC8E8B" w14:textId="77777777" w:rsidR="00CB5020" w:rsidRPr="00090D25" w:rsidRDefault="00CB5020" w:rsidP="00FC507F">
      <w:pPr>
        <w:pStyle w:val="documentulli"/>
        <w:numPr>
          <w:ilvl w:val="0"/>
          <w:numId w:val="7"/>
        </w:numPr>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Set up full CI/CD pipelines in concourse/Jenkins, so that each commit will go through standard process of software lifecycle and gets tested well enough before it can make it to the production on PCF.</w:t>
      </w:r>
    </w:p>
    <w:p w14:paraId="7D555DCF" w14:textId="77777777" w:rsidR="00CB5020" w:rsidRPr="00090D25" w:rsidRDefault="00CB5020" w:rsidP="00FC507F">
      <w:pPr>
        <w:pStyle w:val="documentulli"/>
        <w:numPr>
          <w:ilvl w:val="0"/>
          <w:numId w:val="7"/>
        </w:numPr>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Leading customer interface meetings, including setting the agenda and facilitating the meeting.</w:t>
      </w:r>
    </w:p>
    <w:p w14:paraId="4EFCBCF1" w14:textId="77777777" w:rsidR="00CB5020" w:rsidRPr="00090D25" w:rsidRDefault="00CB5020" w:rsidP="00FC507F">
      <w:pPr>
        <w:pStyle w:val="documentulli"/>
        <w:numPr>
          <w:ilvl w:val="0"/>
          <w:numId w:val="7"/>
        </w:numPr>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Led hiring process, owning recruiting and developing employee onboarding process.</w:t>
      </w:r>
    </w:p>
    <w:p w14:paraId="50E9555F" w14:textId="77777777" w:rsidR="00CB5020" w:rsidRPr="00090D25" w:rsidRDefault="00CB5020" w:rsidP="00FC507F">
      <w:pPr>
        <w:pStyle w:val="documentulli"/>
        <w:numPr>
          <w:ilvl w:val="0"/>
          <w:numId w:val="7"/>
        </w:numPr>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Used JIRA and Pivotal Tracker for story/bug tracking, issue tracking and project management.</w:t>
      </w:r>
    </w:p>
    <w:p w14:paraId="227D05F7" w14:textId="0D345CB7" w:rsidR="00CB5020" w:rsidRPr="00090D25" w:rsidRDefault="00977E30" w:rsidP="00FC507F">
      <w:pPr>
        <w:pStyle w:val="divdocumentsinglecolumn"/>
        <w:spacing w:before="300"/>
        <w:rPr>
          <w:rStyle w:val="right-box"/>
          <w:rFonts w:asciiTheme="minorHAnsi" w:eastAsia="Trebuchet MS" w:hAnsiTheme="minorHAnsi" w:cstheme="minorHAnsi"/>
          <w:b/>
          <w:bCs/>
          <w:color w:val="2A2A2A"/>
          <w:sz w:val="22"/>
          <w:szCs w:val="22"/>
        </w:rPr>
      </w:pPr>
      <w:r w:rsidRPr="00090D25">
        <w:rPr>
          <w:rStyle w:val="divdocumentcompanyname"/>
          <w:rFonts w:asciiTheme="minorHAnsi" w:eastAsia="Trebuchet MS" w:hAnsiTheme="minorHAnsi" w:cstheme="minorHAnsi"/>
          <w:b/>
          <w:bCs/>
          <w:color w:val="2A2A2A"/>
        </w:rPr>
        <w:t>Client: Ford Motors</w:t>
      </w:r>
      <w:r w:rsidR="00974428">
        <w:rPr>
          <w:rStyle w:val="divdocumentcompanyname"/>
          <w:rFonts w:asciiTheme="minorHAnsi" w:eastAsia="Trebuchet MS" w:hAnsiTheme="minorHAnsi" w:cstheme="minorHAnsi"/>
          <w:b/>
          <w:bCs/>
          <w:color w:val="2A2A2A"/>
        </w:rPr>
        <w:t>, Michigan</w:t>
      </w:r>
    </w:p>
    <w:p w14:paraId="315A9026" w14:textId="208DA38F" w:rsidR="00CB5020" w:rsidRPr="00090D25" w:rsidRDefault="00977E30" w:rsidP="00FC507F">
      <w:pPr>
        <w:pStyle w:val="paddedline"/>
        <w:rPr>
          <w:rStyle w:val="right-box"/>
          <w:rFonts w:asciiTheme="minorHAnsi" w:eastAsia="Trebuchet MS" w:hAnsiTheme="minorHAnsi" w:cstheme="minorHAnsi"/>
          <w:b/>
          <w:bCs/>
          <w:color w:val="2A2A2A"/>
          <w:spacing w:val="10"/>
          <w:sz w:val="22"/>
          <w:szCs w:val="22"/>
        </w:rPr>
      </w:pPr>
      <w:r w:rsidRPr="00090D25">
        <w:rPr>
          <w:rStyle w:val="span"/>
          <w:rFonts w:asciiTheme="minorHAnsi" w:eastAsia="Trebuchet MS" w:hAnsiTheme="minorHAnsi" w:cstheme="minorHAnsi"/>
          <w:b/>
          <w:bCs/>
          <w:color w:val="2A2A2A"/>
          <w:spacing w:val="10"/>
          <w:sz w:val="22"/>
          <w:szCs w:val="22"/>
        </w:rPr>
        <w:t xml:space="preserve">Role: </w:t>
      </w:r>
      <w:r w:rsidR="00CB5020" w:rsidRPr="00090D25">
        <w:rPr>
          <w:rStyle w:val="span"/>
          <w:rFonts w:asciiTheme="minorHAnsi" w:eastAsia="Trebuchet MS" w:hAnsiTheme="minorHAnsi" w:cstheme="minorHAnsi"/>
          <w:b/>
          <w:bCs/>
          <w:color w:val="2A2A2A"/>
          <w:spacing w:val="10"/>
          <w:sz w:val="22"/>
          <w:szCs w:val="22"/>
        </w:rPr>
        <w:t>Full Stack Java Lead</w:t>
      </w:r>
      <w:r w:rsidR="00CB5020" w:rsidRPr="00090D25">
        <w:rPr>
          <w:rStyle w:val="right-box"/>
          <w:rFonts w:asciiTheme="minorHAnsi" w:eastAsia="Trebuchet MS" w:hAnsiTheme="minorHAnsi" w:cstheme="minorHAnsi"/>
          <w:b/>
          <w:bCs/>
          <w:color w:val="2A2A2A"/>
          <w:spacing w:val="10"/>
          <w:sz w:val="22"/>
          <w:szCs w:val="22"/>
        </w:rPr>
        <w:t xml:space="preserve"> </w:t>
      </w:r>
      <w:r w:rsidR="00CB5020" w:rsidRPr="00090D25">
        <w:rPr>
          <w:rStyle w:val="span"/>
          <w:rFonts w:asciiTheme="minorHAnsi" w:eastAsia="Trebuchet MS" w:hAnsiTheme="minorHAnsi" w:cstheme="minorHAnsi"/>
          <w:b/>
          <w:bCs/>
          <w:color w:val="2A2A2A"/>
          <w:spacing w:val="10"/>
          <w:sz w:val="22"/>
          <w:szCs w:val="22"/>
        </w:rPr>
        <w:t>   </w:t>
      </w:r>
      <w:r w:rsidRPr="00090D25">
        <w:rPr>
          <w:rStyle w:val="span"/>
          <w:rFonts w:asciiTheme="minorHAnsi" w:eastAsia="Trebuchet MS" w:hAnsiTheme="minorHAnsi" w:cstheme="minorHAnsi"/>
          <w:b/>
          <w:bCs/>
          <w:color w:val="2A2A2A"/>
          <w:spacing w:val="10"/>
          <w:sz w:val="22"/>
          <w:szCs w:val="22"/>
        </w:rPr>
        <w:tab/>
      </w:r>
      <w:r w:rsidRPr="00090D25">
        <w:rPr>
          <w:rStyle w:val="span"/>
          <w:rFonts w:asciiTheme="minorHAnsi" w:eastAsia="Trebuchet MS" w:hAnsiTheme="minorHAnsi" w:cstheme="minorHAnsi"/>
          <w:b/>
          <w:bCs/>
          <w:color w:val="2A2A2A"/>
          <w:spacing w:val="10"/>
          <w:sz w:val="22"/>
          <w:szCs w:val="22"/>
        </w:rPr>
        <w:tab/>
      </w:r>
      <w:r w:rsidRPr="00090D25">
        <w:rPr>
          <w:rStyle w:val="span"/>
          <w:rFonts w:asciiTheme="minorHAnsi" w:eastAsia="Trebuchet MS" w:hAnsiTheme="minorHAnsi" w:cstheme="minorHAnsi"/>
          <w:b/>
          <w:bCs/>
          <w:color w:val="2A2A2A"/>
          <w:spacing w:val="10"/>
          <w:sz w:val="22"/>
          <w:szCs w:val="22"/>
        </w:rPr>
        <w:tab/>
      </w:r>
      <w:r w:rsidRPr="00090D25">
        <w:rPr>
          <w:rStyle w:val="span"/>
          <w:rFonts w:asciiTheme="minorHAnsi" w:eastAsia="Trebuchet MS" w:hAnsiTheme="minorHAnsi" w:cstheme="minorHAnsi"/>
          <w:b/>
          <w:bCs/>
          <w:color w:val="2A2A2A"/>
          <w:spacing w:val="10"/>
          <w:sz w:val="22"/>
          <w:szCs w:val="22"/>
        </w:rPr>
        <w:tab/>
      </w:r>
      <w:r w:rsidRPr="00090D25">
        <w:rPr>
          <w:rStyle w:val="span"/>
          <w:rFonts w:asciiTheme="minorHAnsi" w:eastAsia="Trebuchet MS" w:hAnsiTheme="minorHAnsi" w:cstheme="minorHAnsi"/>
          <w:b/>
          <w:bCs/>
          <w:color w:val="2A2A2A"/>
          <w:spacing w:val="10"/>
          <w:sz w:val="22"/>
          <w:szCs w:val="22"/>
        </w:rPr>
        <w:tab/>
      </w:r>
      <w:r w:rsidRPr="00090D25">
        <w:rPr>
          <w:rStyle w:val="span"/>
          <w:rFonts w:asciiTheme="minorHAnsi" w:eastAsia="Trebuchet MS" w:hAnsiTheme="minorHAnsi" w:cstheme="minorHAnsi"/>
          <w:b/>
          <w:bCs/>
          <w:color w:val="2A2A2A"/>
          <w:spacing w:val="10"/>
          <w:sz w:val="22"/>
          <w:szCs w:val="22"/>
        </w:rPr>
        <w:tab/>
      </w:r>
      <w:r w:rsidRPr="00090D25">
        <w:rPr>
          <w:rStyle w:val="span"/>
          <w:rFonts w:asciiTheme="minorHAnsi" w:eastAsia="Trebuchet MS" w:hAnsiTheme="minorHAnsi" w:cstheme="minorHAnsi"/>
          <w:b/>
          <w:bCs/>
          <w:color w:val="2A2A2A"/>
          <w:spacing w:val="10"/>
          <w:sz w:val="22"/>
          <w:szCs w:val="22"/>
        </w:rPr>
        <w:tab/>
      </w:r>
      <w:r w:rsidR="00CB5020" w:rsidRPr="00090D25">
        <w:rPr>
          <w:rStyle w:val="span"/>
          <w:rFonts w:asciiTheme="minorHAnsi" w:eastAsia="Trebuchet MS" w:hAnsiTheme="minorHAnsi" w:cstheme="minorHAnsi"/>
          <w:b/>
          <w:bCs/>
          <w:color w:val="2A2A2A"/>
          <w:spacing w:val="10"/>
          <w:sz w:val="22"/>
          <w:szCs w:val="22"/>
        </w:rPr>
        <w:t>  </w:t>
      </w:r>
      <w:r w:rsidR="00CB5020" w:rsidRPr="00090D25">
        <w:rPr>
          <w:rStyle w:val="datesWrapper"/>
          <w:rFonts w:asciiTheme="minorHAnsi" w:eastAsia="Trebuchet MS" w:hAnsiTheme="minorHAnsi" w:cstheme="minorHAnsi"/>
          <w:b/>
          <w:bCs/>
          <w:color w:val="2A2A2A"/>
          <w:spacing w:val="10"/>
          <w:sz w:val="22"/>
          <w:szCs w:val="22"/>
        </w:rPr>
        <w:t xml:space="preserve">            </w:t>
      </w:r>
      <w:r w:rsidR="00CB5020" w:rsidRPr="00090D25">
        <w:rPr>
          <w:rStyle w:val="span"/>
          <w:rFonts w:asciiTheme="minorHAnsi" w:eastAsia="Trebuchet MS" w:hAnsiTheme="minorHAnsi" w:cstheme="minorHAnsi"/>
          <w:b/>
          <w:bCs/>
          <w:color w:val="2A2A2A"/>
          <w:spacing w:val="10"/>
          <w:sz w:val="22"/>
          <w:szCs w:val="22"/>
        </w:rPr>
        <w:t>08/2019 to 08/2020</w:t>
      </w:r>
      <w:r w:rsidR="00CB5020" w:rsidRPr="00090D25">
        <w:rPr>
          <w:rStyle w:val="datesWrapper"/>
          <w:rFonts w:asciiTheme="minorHAnsi" w:eastAsia="Trebuchet MS" w:hAnsiTheme="minorHAnsi" w:cstheme="minorHAnsi"/>
          <w:b/>
          <w:bCs/>
          <w:color w:val="2A2A2A"/>
          <w:spacing w:val="10"/>
          <w:sz w:val="22"/>
          <w:szCs w:val="22"/>
        </w:rPr>
        <w:t xml:space="preserve"> </w:t>
      </w:r>
    </w:p>
    <w:p w14:paraId="7A58DD37" w14:textId="77777777" w:rsidR="00CB5020" w:rsidRPr="00090D25" w:rsidRDefault="00CB5020" w:rsidP="00FC507F">
      <w:pPr>
        <w:pStyle w:val="documentulli"/>
        <w:numPr>
          <w:ilvl w:val="0"/>
          <w:numId w:val="3"/>
        </w:numPr>
        <w:spacing w:before="60"/>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Developed and supported applications using Agile XP/dev-ops model and TDD, facilitating management of feature subscriptions for Ford and Lincoln cars.</w:t>
      </w:r>
    </w:p>
    <w:p w14:paraId="3E2B77E6" w14:textId="77777777" w:rsidR="00CB5020" w:rsidRPr="00090D25" w:rsidRDefault="00CB5020" w:rsidP="00FC507F">
      <w:pPr>
        <w:pStyle w:val="documentulli"/>
        <w:numPr>
          <w:ilvl w:val="0"/>
          <w:numId w:val="3"/>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Participated in design discussions, delivering solutions that aligned with project goals and improved implementation processes.</w:t>
      </w:r>
    </w:p>
    <w:p w14:paraId="24A38235" w14:textId="77777777" w:rsidR="00CB5020" w:rsidRPr="00090D25" w:rsidRDefault="00CB5020" w:rsidP="00FC507F">
      <w:pPr>
        <w:pStyle w:val="documentulli"/>
        <w:numPr>
          <w:ilvl w:val="0"/>
          <w:numId w:val="3"/>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Responsible for migrating the Web services from shared Java environment to PCF- Cloud platform.</w:t>
      </w:r>
    </w:p>
    <w:p w14:paraId="2FC6E1F4" w14:textId="77777777" w:rsidR="00CB5020" w:rsidRPr="00090D25" w:rsidRDefault="00CB5020" w:rsidP="00FC507F">
      <w:pPr>
        <w:pStyle w:val="documentulli"/>
        <w:numPr>
          <w:ilvl w:val="0"/>
          <w:numId w:val="3"/>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Developed and maintained Micro Services to provide RESTful API utilizing Spring Boot with Spring MVC.</w:t>
      </w:r>
    </w:p>
    <w:p w14:paraId="7AB37622" w14:textId="77777777" w:rsidR="00974428" w:rsidRDefault="00CB5020" w:rsidP="00FC507F">
      <w:pPr>
        <w:pStyle w:val="documentulli"/>
        <w:numPr>
          <w:ilvl w:val="0"/>
          <w:numId w:val="3"/>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Implemented data access layer i.e., DAO Classes using Hibernate as an ORM tool and configured xml files according to hibernate framework.</w:t>
      </w:r>
    </w:p>
    <w:p w14:paraId="11D0BB98" w14:textId="77777777" w:rsidR="00974428" w:rsidRDefault="00974428" w:rsidP="00FC507F">
      <w:pPr>
        <w:pStyle w:val="documentulli"/>
        <w:numPr>
          <w:ilvl w:val="0"/>
          <w:numId w:val="3"/>
        </w:numPr>
        <w:ind w:left="180" w:hanging="183"/>
        <w:rPr>
          <w:rStyle w:val="right-box"/>
          <w:rFonts w:asciiTheme="minorHAnsi" w:eastAsia="Trebuchet MS" w:hAnsiTheme="minorHAnsi" w:cstheme="minorHAnsi"/>
          <w:color w:val="2A2A2A"/>
          <w:spacing w:val="10"/>
          <w:sz w:val="22"/>
          <w:szCs w:val="22"/>
        </w:rPr>
      </w:pPr>
      <w:r w:rsidRPr="00974428">
        <w:rPr>
          <w:rStyle w:val="right-box"/>
          <w:rFonts w:asciiTheme="minorHAnsi" w:eastAsia="Trebuchet MS" w:hAnsiTheme="minorHAnsi" w:cstheme="minorHAnsi"/>
          <w:color w:val="2A2A2A"/>
          <w:spacing w:val="10"/>
          <w:sz w:val="22"/>
          <w:szCs w:val="22"/>
        </w:rPr>
        <w:t>Designed and implemented enterprise backend platforms using Java, Spring Boot, and microservices architecture.</w:t>
      </w:r>
    </w:p>
    <w:p w14:paraId="181C12A0" w14:textId="443DCC3B" w:rsidR="00974428" w:rsidRPr="00974428" w:rsidRDefault="00974428" w:rsidP="00FC507F">
      <w:pPr>
        <w:pStyle w:val="documentulli"/>
        <w:numPr>
          <w:ilvl w:val="0"/>
          <w:numId w:val="3"/>
        </w:numPr>
        <w:ind w:left="180" w:hanging="183"/>
        <w:rPr>
          <w:rStyle w:val="right-box"/>
          <w:rFonts w:asciiTheme="minorHAnsi" w:eastAsia="Trebuchet MS" w:hAnsiTheme="minorHAnsi" w:cstheme="minorHAnsi"/>
          <w:color w:val="2A2A2A"/>
          <w:spacing w:val="10"/>
          <w:sz w:val="22"/>
          <w:szCs w:val="22"/>
        </w:rPr>
      </w:pPr>
      <w:r w:rsidRPr="00974428">
        <w:rPr>
          <w:rStyle w:val="right-box"/>
          <w:rFonts w:asciiTheme="minorHAnsi" w:eastAsia="Trebuchet MS" w:hAnsiTheme="minorHAnsi" w:cstheme="minorHAnsi"/>
          <w:color w:val="2A2A2A"/>
          <w:spacing w:val="10"/>
          <w:sz w:val="22"/>
          <w:szCs w:val="22"/>
        </w:rPr>
        <w:t>Developed APIs supporting vehicle data platforms and connected vehicle services</w:t>
      </w:r>
    </w:p>
    <w:p w14:paraId="05C24600" w14:textId="77777777" w:rsidR="00CB5020" w:rsidRPr="00090D25" w:rsidRDefault="00CB5020" w:rsidP="00FC507F">
      <w:pPr>
        <w:pStyle w:val="documentulli"/>
        <w:numPr>
          <w:ilvl w:val="0"/>
          <w:numId w:val="3"/>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Expertise on Swagger API which can generate all the Rest Services automatically and provides an ease of interaction with the remote services.</w:t>
      </w:r>
    </w:p>
    <w:p w14:paraId="090425FA" w14:textId="77777777" w:rsidR="00CB5020" w:rsidRPr="00090D25" w:rsidRDefault="00CB5020" w:rsidP="00FC507F">
      <w:pPr>
        <w:pStyle w:val="documentulli"/>
        <w:numPr>
          <w:ilvl w:val="0"/>
          <w:numId w:val="3"/>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Used JMeter to Performance Test applications.</w:t>
      </w:r>
    </w:p>
    <w:p w14:paraId="7F318F3B" w14:textId="77777777" w:rsidR="00CB5020" w:rsidRPr="00090D25" w:rsidRDefault="00CB5020" w:rsidP="00FC507F">
      <w:pPr>
        <w:pStyle w:val="documentulli"/>
        <w:numPr>
          <w:ilvl w:val="0"/>
          <w:numId w:val="3"/>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Collaborated with architects, engineers, analysts, and project management to plan and implement new features, ensuring alignment with business requirements and stakeholder expectations.</w:t>
      </w:r>
    </w:p>
    <w:p w14:paraId="2B50B91B" w14:textId="77777777" w:rsidR="00CB5020" w:rsidRPr="00090D25" w:rsidRDefault="00CB5020" w:rsidP="00FC507F">
      <w:pPr>
        <w:pStyle w:val="documentulli"/>
        <w:numPr>
          <w:ilvl w:val="0"/>
          <w:numId w:val="3"/>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Designing sustainable systems with the help of my team to provide a stable and fast product that helps in the management of features.</w:t>
      </w:r>
    </w:p>
    <w:p w14:paraId="52D9FF39" w14:textId="77777777" w:rsidR="00CB5020" w:rsidRPr="00090D25" w:rsidRDefault="00CB5020" w:rsidP="00FC507F">
      <w:pPr>
        <w:pStyle w:val="documentulli"/>
        <w:numPr>
          <w:ilvl w:val="0"/>
          <w:numId w:val="3"/>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Developed various micro-service apps Java 8 and spring boot 2.</w:t>
      </w:r>
    </w:p>
    <w:p w14:paraId="10211350" w14:textId="77777777" w:rsidR="00CB5020" w:rsidRPr="00090D25" w:rsidRDefault="00CB5020" w:rsidP="00FC507F">
      <w:pPr>
        <w:pStyle w:val="documentulli"/>
        <w:numPr>
          <w:ilvl w:val="0"/>
          <w:numId w:val="3"/>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Utilized agile methodology throughout project development and supervised software development in sprints by participating in daily stand-ups and documenting meeting minutes on Rally.</w:t>
      </w:r>
    </w:p>
    <w:p w14:paraId="5FEEA33A" w14:textId="77777777" w:rsidR="00CB5020" w:rsidRPr="00090D25" w:rsidRDefault="00CB5020" w:rsidP="00FC507F">
      <w:pPr>
        <w:pStyle w:val="documentulli"/>
        <w:numPr>
          <w:ilvl w:val="0"/>
          <w:numId w:val="3"/>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Setup full CI/CD pipelines in concourse/Jenkins, so that each commit will go through standard process of software lifecycle and gets tested well enough before it can make it to the production on PCF.</w:t>
      </w:r>
    </w:p>
    <w:p w14:paraId="027288FD" w14:textId="30DE100E" w:rsidR="00977E30" w:rsidRPr="00090D25" w:rsidRDefault="00CB5020" w:rsidP="00FC507F">
      <w:pPr>
        <w:pStyle w:val="documentulli"/>
        <w:numPr>
          <w:ilvl w:val="0"/>
          <w:numId w:val="3"/>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Deployed applications into Continuous integration environments like Jenkins/Concourse to integrate and deploy code on CI environments for development testing.</w:t>
      </w:r>
    </w:p>
    <w:p w14:paraId="5D234880" w14:textId="77777777" w:rsidR="00090D25" w:rsidRPr="00090D25" w:rsidRDefault="00090D25" w:rsidP="00FC507F">
      <w:pPr>
        <w:pStyle w:val="documentulli"/>
        <w:rPr>
          <w:rStyle w:val="right-box"/>
          <w:rFonts w:asciiTheme="minorHAnsi" w:eastAsia="Trebuchet MS" w:hAnsiTheme="minorHAnsi" w:cstheme="minorHAnsi"/>
          <w:color w:val="2A2A2A"/>
          <w:spacing w:val="10"/>
          <w:sz w:val="22"/>
          <w:szCs w:val="22"/>
        </w:rPr>
      </w:pPr>
    </w:p>
    <w:p w14:paraId="42E8F12B" w14:textId="5A564FEF" w:rsidR="00CB5020" w:rsidRPr="00090D25" w:rsidRDefault="00977E30" w:rsidP="00FC507F">
      <w:pPr>
        <w:pStyle w:val="divdocumentsinglecolumn"/>
        <w:rPr>
          <w:rStyle w:val="divdocumentcompanyname"/>
          <w:rFonts w:asciiTheme="minorHAnsi" w:eastAsia="Trebuchet MS" w:hAnsiTheme="minorHAnsi" w:cstheme="minorHAnsi"/>
          <w:b/>
          <w:bCs/>
          <w:color w:val="2A2A2A"/>
        </w:rPr>
      </w:pPr>
      <w:r w:rsidRPr="00090D25">
        <w:rPr>
          <w:rStyle w:val="divdocumentcompanyname"/>
          <w:rFonts w:asciiTheme="minorHAnsi" w:eastAsia="Trebuchet MS" w:hAnsiTheme="minorHAnsi" w:cstheme="minorHAnsi"/>
          <w:b/>
          <w:bCs/>
          <w:color w:val="2A2A2A"/>
        </w:rPr>
        <w:t>Client: Home Depo</w:t>
      </w:r>
      <w:r w:rsidR="00564791">
        <w:rPr>
          <w:rStyle w:val="divdocumentcompanyname"/>
          <w:rFonts w:asciiTheme="minorHAnsi" w:eastAsia="Trebuchet MS" w:hAnsiTheme="minorHAnsi" w:cstheme="minorHAnsi"/>
          <w:b/>
          <w:bCs/>
          <w:color w:val="2A2A2A"/>
        </w:rPr>
        <w:t>t</w:t>
      </w:r>
      <w:r w:rsidR="00974428">
        <w:rPr>
          <w:rStyle w:val="divdocumentcompanyname"/>
          <w:rFonts w:asciiTheme="minorHAnsi" w:eastAsia="Trebuchet MS" w:hAnsiTheme="minorHAnsi" w:cstheme="minorHAnsi"/>
          <w:b/>
          <w:bCs/>
          <w:color w:val="2A2A2A"/>
        </w:rPr>
        <w:t>, Georgia</w:t>
      </w:r>
    </w:p>
    <w:p w14:paraId="7D78E0EC" w14:textId="40F9BB05" w:rsidR="00CB5020" w:rsidRPr="00090D25" w:rsidRDefault="00977E30" w:rsidP="00FC507F">
      <w:pPr>
        <w:pStyle w:val="divdocumentsinglecolumn"/>
        <w:rPr>
          <w:rStyle w:val="divdocumentcompanyname"/>
          <w:rFonts w:asciiTheme="minorHAnsi" w:eastAsia="Trebuchet MS" w:hAnsiTheme="minorHAnsi" w:cstheme="minorHAnsi"/>
          <w:b/>
          <w:bCs/>
          <w:color w:val="2A2A2A"/>
        </w:rPr>
      </w:pPr>
      <w:r w:rsidRPr="00090D25">
        <w:rPr>
          <w:rStyle w:val="divdocumentcompanyname"/>
          <w:rFonts w:asciiTheme="minorHAnsi" w:eastAsia="Trebuchet MS" w:hAnsiTheme="minorHAnsi" w:cstheme="minorHAnsi"/>
          <w:b/>
          <w:bCs/>
          <w:color w:val="2A2A2A"/>
        </w:rPr>
        <w:t xml:space="preserve">Role: </w:t>
      </w:r>
      <w:r w:rsidR="00CB5020" w:rsidRPr="00090D25">
        <w:rPr>
          <w:rStyle w:val="divdocumentcompanyname"/>
          <w:rFonts w:asciiTheme="minorHAnsi" w:eastAsia="Trebuchet MS" w:hAnsiTheme="minorHAnsi" w:cstheme="minorHAnsi"/>
          <w:b/>
          <w:bCs/>
          <w:color w:val="2A2A2A"/>
        </w:rPr>
        <w:t xml:space="preserve">Full Stack Java Lead                              </w:t>
      </w:r>
      <w:r w:rsidRPr="00090D25">
        <w:rPr>
          <w:rStyle w:val="divdocumentcompanyname"/>
          <w:rFonts w:asciiTheme="minorHAnsi" w:eastAsia="Trebuchet MS" w:hAnsiTheme="minorHAnsi" w:cstheme="minorHAnsi"/>
          <w:b/>
          <w:bCs/>
          <w:color w:val="2A2A2A"/>
        </w:rPr>
        <w:tab/>
      </w:r>
      <w:r w:rsidRPr="00090D25">
        <w:rPr>
          <w:rStyle w:val="divdocumentcompanyname"/>
          <w:rFonts w:asciiTheme="minorHAnsi" w:eastAsia="Trebuchet MS" w:hAnsiTheme="minorHAnsi" w:cstheme="minorHAnsi"/>
          <w:b/>
          <w:bCs/>
          <w:color w:val="2A2A2A"/>
        </w:rPr>
        <w:tab/>
      </w:r>
      <w:r w:rsidRPr="00090D25">
        <w:rPr>
          <w:rStyle w:val="divdocumentcompanyname"/>
          <w:rFonts w:asciiTheme="minorHAnsi" w:eastAsia="Trebuchet MS" w:hAnsiTheme="minorHAnsi" w:cstheme="minorHAnsi"/>
          <w:b/>
          <w:bCs/>
          <w:color w:val="2A2A2A"/>
        </w:rPr>
        <w:tab/>
      </w:r>
      <w:r w:rsidRPr="00090D25">
        <w:rPr>
          <w:rStyle w:val="divdocumentcompanyname"/>
          <w:rFonts w:asciiTheme="minorHAnsi" w:eastAsia="Trebuchet MS" w:hAnsiTheme="minorHAnsi" w:cstheme="minorHAnsi"/>
          <w:b/>
          <w:bCs/>
          <w:color w:val="2A2A2A"/>
        </w:rPr>
        <w:tab/>
      </w:r>
      <w:r w:rsidRPr="00090D25">
        <w:rPr>
          <w:rStyle w:val="divdocumentcompanyname"/>
          <w:rFonts w:asciiTheme="minorHAnsi" w:eastAsia="Trebuchet MS" w:hAnsiTheme="minorHAnsi" w:cstheme="minorHAnsi"/>
          <w:b/>
          <w:bCs/>
          <w:color w:val="2A2A2A"/>
        </w:rPr>
        <w:tab/>
      </w:r>
      <w:r w:rsidRPr="00090D25">
        <w:rPr>
          <w:rStyle w:val="divdocumentcompanyname"/>
          <w:rFonts w:asciiTheme="minorHAnsi" w:eastAsia="Trebuchet MS" w:hAnsiTheme="minorHAnsi" w:cstheme="minorHAnsi"/>
          <w:b/>
          <w:bCs/>
          <w:color w:val="2A2A2A"/>
        </w:rPr>
        <w:tab/>
      </w:r>
      <w:r w:rsidR="00CB5020" w:rsidRPr="00090D25">
        <w:rPr>
          <w:rStyle w:val="divdocumentcompanyname"/>
          <w:rFonts w:asciiTheme="minorHAnsi" w:eastAsia="Trebuchet MS" w:hAnsiTheme="minorHAnsi" w:cstheme="minorHAnsi"/>
          <w:b/>
          <w:bCs/>
          <w:color w:val="2A2A2A"/>
        </w:rPr>
        <w:t xml:space="preserve">10/2012 to 08/2019 </w:t>
      </w:r>
    </w:p>
    <w:p w14:paraId="2159C9ED" w14:textId="77777777" w:rsidR="00CB5020" w:rsidRPr="00090D25" w:rsidRDefault="00CB5020" w:rsidP="00FC507F">
      <w:pPr>
        <w:pStyle w:val="documentulli"/>
        <w:numPr>
          <w:ilvl w:val="0"/>
          <w:numId w:val="4"/>
        </w:numPr>
        <w:spacing w:before="60"/>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Working in Agile XP/dev-ops model using TDD to develop and support the applications for the calendar and reservation teams.</w:t>
      </w:r>
    </w:p>
    <w:p w14:paraId="0CA45D3F" w14:textId="77777777" w:rsidR="00CB5020" w:rsidRPr="00090D25" w:rsidRDefault="00CB5020" w:rsidP="00FC507F">
      <w:pPr>
        <w:pStyle w:val="documentulli"/>
        <w:numPr>
          <w:ilvl w:val="0"/>
          <w:numId w:val="4"/>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Contributed to story planning discussions and selected user stories for the sprints.</w:t>
      </w:r>
    </w:p>
    <w:p w14:paraId="1899ECB1" w14:textId="77777777" w:rsidR="00CB5020" w:rsidRPr="00090D25" w:rsidRDefault="00CB5020" w:rsidP="00FC507F">
      <w:pPr>
        <w:pStyle w:val="documentulli"/>
        <w:numPr>
          <w:ilvl w:val="0"/>
          <w:numId w:val="4"/>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Designed Java Components and integrated using Spring framework with Hibernate Object/Relational persistence mechanism.</w:t>
      </w:r>
    </w:p>
    <w:p w14:paraId="6419FB9E" w14:textId="77777777" w:rsidR="00CB5020" w:rsidRPr="00090D25" w:rsidRDefault="00CB5020" w:rsidP="00FC507F">
      <w:pPr>
        <w:pStyle w:val="documentulli"/>
        <w:numPr>
          <w:ilvl w:val="0"/>
          <w:numId w:val="4"/>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Developed micro-service applications for calendar team using Java 8 and Spring Boot 1.5.8 – 2.0.0, enhancing the team's capability to manage reservations and scheduling.</w:t>
      </w:r>
    </w:p>
    <w:p w14:paraId="53D6DAE0" w14:textId="77777777" w:rsidR="00CB5020" w:rsidRPr="00090D25" w:rsidRDefault="00CB5020" w:rsidP="00FC507F">
      <w:pPr>
        <w:pStyle w:val="documentulli"/>
        <w:numPr>
          <w:ilvl w:val="0"/>
          <w:numId w:val="4"/>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lastRenderedPageBreak/>
        <w:t>Contributed to batch processing using the Spring Batch framework to retry orders that were stuck in the system.</w:t>
      </w:r>
    </w:p>
    <w:p w14:paraId="7497B497" w14:textId="77777777" w:rsidR="00CB5020" w:rsidRPr="00090D25" w:rsidRDefault="00CB5020" w:rsidP="00FC507F">
      <w:pPr>
        <w:pStyle w:val="documentulli"/>
        <w:numPr>
          <w:ilvl w:val="0"/>
          <w:numId w:val="4"/>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Coordinated with architects, engineering, analysts, quality assurance, and project management to plan and implement new features and enhancements, collaborating with external clients and internal teams to ensure alignment with business needs.</w:t>
      </w:r>
    </w:p>
    <w:p w14:paraId="7AF7F04D" w14:textId="77777777" w:rsidR="00CB5020" w:rsidRPr="00090D25" w:rsidRDefault="00CB5020" w:rsidP="00FC507F">
      <w:pPr>
        <w:pStyle w:val="documentulli"/>
        <w:numPr>
          <w:ilvl w:val="0"/>
          <w:numId w:val="4"/>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Used multithreading in programming to improve overall performance using Singleton design pattern in Hibernate Utility class.</w:t>
      </w:r>
    </w:p>
    <w:p w14:paraId="14CAA619" w14:textId="77777777" w:rsidR="00CB5020" w:rsidRPr="00090D25" w:rsidRDefault="00CB5020" w:rsidP="00FC507F">
      <w:pPr>
        <w:pStyle w:val="documentulli"/>
        <w:numPr>
          <w:ilvl w:val="0"/>
          <w:numId w:val="4"/>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Developed the persistence layer using Hibernate Framework, created the POJO objects and mapped using Hibernate annotations and Transaction Management.</w:t>
      </w:r>
    </w:p>
    <w:p w14:paraId="3D52C4C1" w14:textId="77777777" w:rsidR="00CB5020" w:rsidRPr="00090D25" w:rsidRDefault="00CB5020" w:rsidP="00FC507F">
      <w:pPr>
        <w:pStyle w:val="documentulli"/>
        <w:numPr>
          <w:ilvl w:val="0"/>
          <w:numId w:val="4"/>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Wrote DAO classes to retrieve the information from various database like Oracle, Maria DB, My SQL, Cassandra, etc. using Hibernate.</w:t>
      </w:r>
    </w:p>
    <w:p w14:paraId="2B52F861" w14:textId="77777777" w:rsidR="00CB5020" w:rsidRPr="00090D25" w:rsidRDefault="00CB5020" w:rsidP="00FC507F">
      <w:pPr>
        <w:pStyle w:val="documentulli"/>
        <w:numPr>
          <w:ilvl w:val="0"/>
          <w:numId w:val="4"/>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Set up CI/CD pipelines in concourse/Jenkins to ensure each commit followed standard software lifecycle processes and underwent thorough testing before deployment to production on PCF.</w:t>
      </w:r>
    </w:p>
    <w:p w14:paraId="290F7A08" w14:textId="77777777" w:rsidR="00CB5020" w:rsidRPr="00090D25" w:rsidRDefault="00CB5020" w:rsidP="00FC507F">
      <w:pPr>
        <w:pStyle w:val="documentulli"/>
        <w:numPr>
          <w:ilvl w:val="0"/>
          <w:numId w:val="4"/>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Used Gradle to define the dependencies and build the application and used JUnit for suite execution and Assertions.</w:t>
      </w:r>
    </w:p>
    <w:p w14:paraId="51C941BF" w14:textId="77777777" w:rsidR="00CB5020" w:rsidRPr="00090D25" w:rsidRDefault="00CB5020" w:rsidP="00FC507F">
      <w:pPr>
        <w:pStyle w:val="documentulli"/>
        <w:numPr>
          <w:ilvl w:val="0"/>
          <w:numId w:val="4"/>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Resolved critical production issues in less than 2 hours, for 99% times.</w:t>
      </w:r>
    </w:p>
    <w:p w14:paraId="30EC291C" w14:textId="77777777" w:rsidR="00CB5020" w:rsidRPr="00090D25" w:rsidRDefault="00CB5020" w:rsidP="00FC507F">
      <w:pPr>
        <w:pStyle w:val="documentulli"/>
        <w:numPr>
          <w:ilvl w:val="0"/>
          <w:numId w:val="4"/>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Drafted user stories and resolved PR issues through debugging.</w:t>
      </w:r>
    </w:p>
    <w:p w14:paraId="6EF1E026" w14:textId="77777777" w:rsidR="00CB5020" w:rsidRPr="00090D25" w:rsidRDefault="00CB5020" w:rsidP="00FC507F">
      <w:pPr>
        <w:pStyle w:val="documentulli"/>
        <w:numPr>
          <w:ilvl w:val="0"/>
          <w:numId w:val="4"/>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Ensured timely order corrections in response to store-raised tickets.</w:t>
      </w:r>
    </w:p>
    <w:p w14:paraId="0807CC59" w14:textId="77777777" w:rsidR="00090D25" w:rsidRPr="00090D25" w:rsidRDefault="00090D25" w:rsidP="00FC507F">
      <w:pPr>
        <w:pStyle w:val="divdocumentsinglecolumn"/>
        <w:rPr>
          <w:rStyle w:val="divdocumentcompanyname"/>
          <w:rFonts w:asciiTheme="minorHAnsi" w:eastAsia="Trebuchet MS" w:hAnsiTheme="minorHAnsi" w:cstheme="minorHAnsi"/>
          <w:b/>
          <w:bCs/>
          <w:color w:val="2A2A2A"/>
        </w:rPr>
      </w:pPr>
    </w:p>
    <w:p w14:paraId="50310EDC" w14:textId="304BABB3" w:rsidR="00CB5020" w:rsidRPr="00090D25" w:rsidRDefault="00090D25" w:rsidP="00FC507F">
      <w:pPr>
        <w:pStyle w:val="divdocumentsinglecolumn"/>
        <w:rPr>
          <w:rStyle w:val="divdocumentcompanyname"/>
          <w:rFonts w:asciiTheme="minorHAnsi" w:eastAsia="Trebuchet MS" w:hAnsiTheme="minorHAnsi" w:cstheme="minorHAnsi"/>
          <w:b/>
          <w:bCs/>
        </w:rPr>
      </w:pPr>
      <w:r w:rsidRPr="00090D25">
        <w:rPr>
          <w:rStyle w:val="divdocumentcompanyname"/>
          <w:rFonts w:asciiTheme="minorHAnsi" w:eastAsia="Trebuchet MS" w:hAnsiTheme="minorHAnsi" w:cstheme="minorHAnsi"/>
          <w:b/>
          <w:bCs/>
          <w:color w:val="2A2A2A"/>
        </w:rPr>
        <w:t xml:space="preserve">Client: </w:t>
      </w:r>
      <w:proofErr w:type="spellStart"/>
      <w:r w:rsidR="00CB5020" w:rsidRPr="00090D25">
        <w:rPr>
          <w:rStyle w:val="divdocumentcompanyname"/>
          <w:rFonts w:asciiTheme="minorHAnsi" w:eastAsia="Trebuchet MS" w:hAnsiTheme="minorHAnsi" w:cstheme="minorHAnsi"/>
          <w:b/>
          <w:bCs/>
          <w:color w:val="2A2A2A"/>
        </w:rPr>
        <w:t>NextFocus</w:t>
      </w:r>
      <w:proofErr w:type="spellEnd"/>
      <w:r w:rsidR="00CB5020" w:rsidRPr="00090D25">
        <w:rPr>
          <w:rStyle w:val="divdocumentcompanyname"/>
          <w:rFonts w:asciiTheme="minorHAnsi" w:eastAsia="Trebuchet MS" w:hAnsiTheme="minorHAnsi" w:cstheme="minorHAnsi"/>
          <w:b/>
          <w:bCs/>
          <w:color w:val="2A2A2A"/>
        </w:rPr>
        <w:t xml:space="preserve"> Inc.</w:t>
      </w:r>
      <w:r w:rsidR="00CB5020" w:rsidRPr="00090D25">
        <w:rPr>
          <w:rStyle w:val="divdocumentcompanyname"/>
          <w:rFonts w:asciiTheme="minorHAnsi" w:eastAsia="Trebuchet MS" w:hAnsiTheme="minorHAnsi" w:cstheme="minorHAnsi"/>
          <w:b/>
          <w:bCs/>
        </w:rPr>
        <w:t xml:space="preserve"> </w:t>
      </w:r>
      <w:r w:rsidR="00974428">
        <w:rPr>
          <w:rStyle w:val="divdocumentcompanyname"/>
          <w:rFonts w:asciiTheme="minorHAnsi" w:eastAsia="Trebuchet MS" w:hAnsiTheme="minorHAnsi" w:cstheme="minorHAnsi"/>
          <w:b/>
          <w:bCs/>
        </w:rPr>
        <w:t>India</w:t>
      </w:r>
    </w:p>
    <w:p w14:paraId="0513EDE9" w14:textId="73A07B20" w:rsidR="00CB5020" w:rsidRPr="00090D25" w:rsidRDefault="00090D25" w:rsidP="00FC507F">
      <w:pPr>
        <w:pStyle w:val="divdocumentsinglecolumn"/>
        <w:rPr>
          <w:rStyle w:val="divdocumentcompanyname"/>
          <w:rFonts w:asciiTheme="minorHAnsi" w:eastAsia="Trebuchet MS" w:hAnsiTheme="minorHAnsi" w:cstheme="minorHAnsi"/>
          <w:b/>
          <w:bCs/>
        </w:rPr>
      </w:pPr>
      <w:r w:rsidRPr="00090D25">
        <w:rPr>
          <w:rStyle w:val="divdocumentcompanyname"/>
          <w:rFonts w:asciiTheme="minorHAnsi" w:eastAsia="Trebuchet MS" w:hAnsiTheme="minorHAnsi" w:cstheme="minorHAnsi"/>
          <w:b/>
          <w:bCs/>
        </w:rPr>
        <w:t xml:space="preserve">Role: </w:t>
      </w:r>
      <w:r w:rsidR="00CB5020" w:rsidRPr="00090D25">
        <w:rPr>
          <w:rStyle w:val="divdocumentcompanyname"/>
          <w:rFonts w:asciiTheme="minorHAnsi" w:eastAsia="Trebuchet MS" w:hAnsiTheme="minorHAnsi" w:cstheme="minorHAnsi"/>
          <w:b/>
          <w:bCs/>
        </w:rPr>
        <w:t xml:space="preserve">Database Developer          </w:t>
      </w:r>
      <w:r w:rsidRPr="00090D25">
        <w:rPr>
          <w:rStyle w:val="divdocumentcompanyname"/>
          <w:rFonts w:asciiTheme="minorHAnsi" w:eastAsia="Trebuchet MS" w:hAnsiTheme="minorHAnsi" w:cstheme="minorHAnsi"/>
          <w:b/>
          <w:bCs/>
        </w:rPr>
        <w:tab/>
      </w:r>
      <w:r w:rsidRPr="00090D25">
        <w:rPr>
          <w:rStyle w:val="divdocumentcompanyname"/>
          <w:rFonts w:asciiTheme="minorHAnsi" w:eastAsia="Trebuchet MS" w:hAnsiTheme="minorHAnsi" w:cstheme="minorHAnsi"/>
          <w:b/>
          <w:bCs/>
        </w:rPr>
        <w:tab/>
      </w:r>
      <w:r w:rsidRPr="00090D25">
        <w:rPr>
          <w:rStyle w:val="divdocumentcompanyname"/>
          <w:rFonts w:asciiTheme="minorHAnsi" w:eastAsia="Trebuchet MS" w:hAnsiTheme="minorHAnsi" w:cstheme="minorHAnsi"/>
          <w:b/>
          <w:bCs/>
        </w:rPr>
        <w:tab/>
      </w:r>
      <w:r w:rsidRPr="00090D25">
        <w:rPr>
          <w:rStyle w:val="divdocumentcompanyname"/>
          <w:rFonts w:asciiTheme="minorHAnsi" w:eastAsia="Trebuchet MS" w:hAnsiTheme="minorHAnsi" w:cstheme="minorHAnsi"/>
          <w:b/>
          <w:bCs/>
        </w:rPr>
        <w:tab/>
      </w:r>
      <w:r w:rsidRPr="00090D25">
        <w:rPr>
          <w:rStyle w:val="divdocumentcompanyname"/>
          <w:rFonts w:asciiTheme="minorHAnsi" w:eastAsia="Trebuchet MS" w:hAnsiTheme="minorHAnsi" w:cstheme="minorHAnsi"/>
          <w:b/>
          <w:bCs/>
        </w:rPr>
        <w:tab/>
      </w:r>
      <w:r w:rsidRPr="00090D25">
        <w:rPr>
          <w:rStyle w:val="divdocumentcompanyname"/>
          <w:rFonts w:asciiTheme="minorHAnsi" w:eastAsia="Trebuchet MS" w:hAnsiTheme="minorHAnsi" w:cstheme="minorHAnsi"/>
          <w:b/>
          <w:bCs/>
        </w:rPr>
        <w:tab/>
      </w:r>
      <w:r w:rsidR="00CB5020" w:rsidRPr="00090D25">
        <w:rPr>
          <w:rStyle w:val="divdocumentcompanyname"/>
          <w:rFonts w:asciiTheme="minorHAnsi" w:eastAsia="Trebuchet MS" w:hAnsiTheme="minorHAnsi" w:cstheme="minorHAnsi"/>
          <w:b/>
          <w:bCs/>
        </w:rPr>
        <w:t xml:space="preserve">                         04/2008 to 09/2009 </w:t>
      </w:r>
    </w:p>
    <w:p w14:paraId="689AAAE8" w14:textId="77777777" w:rsidR="00CB5020" w:rsidRPr="00090D25" w:rsidRDefault="00CB5020" w:rsidP="00FC507F">
      <w:pPr>
        <w:pStyle w:val="documentulli"/>
        <w:numPr>
          <w:ilvl w:val="0"/>
          <w:numId w:val="5"/>
        </w:numPr>
        <w:spacing w:before="60"/>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Designed and implemented stored procedures, views, and other application database code objects.</w:t>
      </w:r>
    </w:p>
    <w:p w14:paraId="109B6704" w14:textId="77777777" w:rsidR="00CB5020" w:rsidRPr="00090D25" w:rsidRDefault="00CB5020" w:rsidP="00FC507F">
      <w:pPr>
        <w:pStyle w:val="documentulli"/>
        <w:numPr>
          <w:ilvl w:val="0"/>
          <w:numId w:val="5"/>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Maintained SQL scripts, indexes, and complex queries to enable accurate data analysis and extraction.</w:t>
      </w:r>
    </w:p>
    <w:p w14:paraId="34CBCB09" w14:textId="77777777" w:rsidR="00CB5020" w:rsidRPr="00090D25" w:rsidRDefault="00CB5020" w:rsidP="00FC507F">
      <w:pPr>
        <w:pStyle w:val="documentulli"/>
        <w:numPr>
          <w:ilvl w:val="0"/>
          <w:numId w:val="5"/>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Collaborated with stakeholders, developers, and production teams to identify business needs and explore solution options.</w:t>
      </w:r>
    </w:p>
    <w:p w14:paraId="0938F629" w14:textId="77777777" w:rsidR="00CB5020" w:rsidRPr="00090D25" w:rsidRDefault="00CB5020" w:rsidP="00FC507F">
      <w:pPr>
        <w:pStyle w:val="documentulli"/>
        <w:numPr>
          <w:ilvl w:val="0"/>
          <w:numId w:val="5"/>
        </w:numPr>
        <w:ind w:left="180" w:hanging="183"/>
        <w:rPr>
          <w:rStyle w:val="right-box"/>
          <w:rFonts w:asciiTheme="minorHAnsi" w:eastAsia="Trebuchet MS" w:hAnsiTheme="minorHAnsi" w:cstheme="minorHAnsi"/>
          <w:color w:val="2A2A2A"/>
          <w:spacing w:val="10"/>
          <w:sz w:val="22"/>
          <w:szCs w:val="22"/>
        </w:rPr>
      </w:pPr>
      <w:r w:rsidRPr="00090D25">
        <w:rPr>
          <w:rStyle w:val="right-box"/>
          <w:rFonts w:asciiTheme="minorHAnsi" w:eastAsia="Trebuchet MS" w:hAnsiTheme="minorHAnsi" w:cstheme="minorHAnsi"/>
          <w:color w:val="2A2A2A"/>
          <w:spacing w:val="10"/>
          <w:sz w:val="22"/>
          <w:szCs w:val="22"/>
        </w:rPr>
        <w:t>Applied best practices to uphold data security and integrity across applications.</w:t>
      </w:r>
    </w:p>
    <w:p w14:paraId="605F1144" w14:textId="77777777" w:rsidR="00F10AC1" w:rsidRPr="00090D25" w:rsidRDefault="00F10AC1" w:rsidP="00FC507F">
      <w:pPr>
        <w:pStyle w:val="divdocumentdivsectiontitle"/>
        <w:pBdr>
          <w:bottom w:val="single" w:sz="16" w:space="5" w:color="DADADA"/>
        </w:pBdr>
        <w:spacing w:before="300" w:after="140" w:line="240" w:lineRule="auto"/>
        <w:rPr>
          <w:rStyle w:val="right-box"/>
          <w:rFonts w:asciiTheme="minorHAnsi" w:hAnsiTheme="minorHAnsi" w:cstheme="minorHAnsi"/>
          <w:b/>
          <w:bCs/>
          <w:spacing w:val="13"/>
          <w:sz w:val="22"/>
          <w:szCs w:val="22"/>
        </w:rPr>
      </w:pPr>
    </w:p>
    <w:p w14:paraId="62225718" w14:textId="77777777" w:rsidR="00F10AC1" w:rsidRPr="00090D25" w:rsidRDefault="00F10AC1" w:rsidP="00FC507F">
      <w:pPr>
        <w:pStyle w:val="divdocumentdivsectiontitle"/>
        <w:pBdr>
          <w:bottom w:val="single" w:sz="16" w:space="5" w:color="DADADA"/>
        </w:pBdr>
        <w:spacing w:line="240" w:lineRule="auto"/>
        <w:ind w:right="340"/>
        <w:rPr>
          <w:rStyle w:val="left-box"/>
          <w:rFonts w:asciiTheme="minorHAnsi" w:hAnsiTheme="minorHAnsi" w:cstheme="minorHAnsi"/>
          <w:b/>
          <w:bCs/>
          <w:spacing w:val="13"/>
          <w:sz w:val="22"/>
          <w:szCs w:val="22"/>
        </w:rPr>
      </w:pPr>
      <w:r w:rsidRPr="00090D25">
        <w:rPr>
          <w:rStyle w:val="left-box"/>
          <w:rFonts w:asciiTheme="minorHAnsi" w:hAnsiTheme="minorHAnsi" w:cstheme="minorHAnsi"/>
          <w:b/>
          <w:bCs/>
          <w:spacing w:val="13"/>
          <w:sz w:val="22"/>
          <w:szCs w:val="22"/>
        </w:rPr>
        <w:t>Education</w:t>
      </w:r>
    </w:p>
    <w:p w14:paraId="5A741C64" w14:textId="77777777" w:rsidR="00F10AC1" w:rsidRPr="00090D25" w:rsidRDefault="00F10AC1" w:rsidP="00FC507F">
      <w:pPr>
        <w:pStyle w:val="documentleft-boxsinglecolumn"/>
        <w:ind w:right="340"/>
        <w:rPr>
          <w:rStyle w:val="left-box"/>
          <w:rFonts w:asciiTheme="minorHAnsi" w:eastAsia="Trebuchet MS" w:hAnsiTheme="minorHAnsi" w:cstheme="minorHAnsi"/>
          <w:color w:val="2A2A2A"/>
          <w:spacing w:val="10"/>
          <w:sz w:val="22"/>
          <w:szCs w:val="22"/>
        </w:rPr>
      </w:pPr>
      <w:r w:rsidRPr="00090D25">
        <w:rPr>
          <w:rStyle w:val="documenttxtBold"/>
          <w:rFonts w:asciiTheme="minorHAnsi" w:eastAsia="Trebuchet MS" w:hAnsiTheme="minorHAnsi" w:cstheme="minorHAnsi"/>
          <w:color w:val="2A2A2A"/>
          <w:spacing w:val="10"/>
          <w:sz w:val="22"/>
          <w:szCs w:val="22"/>
        </w:rPr>
        <w:t>Master of Science</w:t>
      </w:r>
      <w:r w:rsidRPr="00090D25">
        <w:rPr>
          <w:rStyle w:val="singlecolumnspanpaddedlinenth-child1"/>
          <w:rFonts w:asciiTheme="minorHAnsi" w:eastAsia="Trebuchet MS" w:hAnsiTheme="minorHAnsi" w:cstheme="minorHAnsi"/>
          <w:color w:val="2A2A2A"/>
          <w:spacing w:val="10"/>
          <w:sz w:val="22"/>
          <w:szCs w:val="22"/>
        </w:rPr>
        <w:t xml:space="preserve"> </w:t>
      </w:r>
    </w:p>
    <w:p w14:paraId="33721F04" w14:textId="77777777" w:rsidR="00F10AC1" w:rsidRPr="00090D25" w:rsidRDefault="00F10AC1" w:rsidP="00FC507F">
      <w:pPr>
        <w:pStyle w:val="paddedline"/>
        <w:ind w:right="340"/>
        <w:rPr>
          <w:rStyle w:val="left-box"/>
          <w:rFonts w:asciiTheme="minorHAnsi" w:eastAsia="Trebuchet MS" w:hAnsiTheme="minorHAnsi" w:cstheme="minorHAnsi"/>
          <w:color w:val="2A2A2A"/>
          <w:spacing w:val="10"/>
          <w:sz w:val="22"/>
          <w:szCs w:val="22"/>
        </w:rPr>
      </w:pPr>
      <w:r w:rsidRPr="00090D25">
        <w:rPr>
          <w:rStyle w:val="span"/>
          <w:rFonts w:asciiTheme="minorHAnsi" w:eastAsia="Trebuchet MS" w:hAnsiTheme="minorHAnsi" w:cstheme="minorHAnsi"/>
          <w:color w:val="2A2A2A"/>
          <w:spacing w:val="10"/>
          <w:sz w:val="22"/>
          <w:szCs w:val="22"/>
        </w:rPr>
        <w:t>C.W. Post, LIU</w:t>
      </w:r>
    </w:p>
    <w:p w14:paraId="3C1CAB81" w14:textId="77777777" w:rsidR="00F10AC1" w:rsidRPr="00090D25" w:rsidRDefault="00F10AC1" w:rsidP="00FC507F">
      <w:pPr>
        <w:pStyle w:val="paddedline"/>
        <w:ind w:right="340"/>
        <w:rPr>
          <w:rStyle w:val="left-box"/>
          <w:rFonts w:asciiTheme="minorHAnsi" w:eastAsia="Trebuchet MS" w:hAnsiTheme="minorHAnsi" w:cstheme="minorHAnsi"/>
          <w:color w:val="2A2A2A"/>
          <w:spacing w:val="10"/>
          <w:sz w:val="22"/>
          <w:szCs w:val="22"/>
        </w:rPr>
      </w:pPr>
      <w:r w:rsidRPr="00090D25">
        <w:rPr>
          <w:rStyle w:val="span"/>
          <w:rFonts w:asciiTheme="minorHAnsi" w:eastAsia="Trebuchet MS" w:hAnsiTheme="minorHAnsi" w:cstheme="minorHAnsi"/>
          <w:color w:val="2A2A2A"/>
          <w:spacing w:val="10"/>
          <w:sz w:val="22"/>
          <w:szCs w:val="22"/>
        </w:rPr>
        <w:t>Information Systems, 05/2012</w:t>
      </w:r>
    </w:p>
    <w:p w14:paraId="117840E4" w14:textId="77777777" w:rsidR="000E5EF4" w:rsidRPr="00090D25" w:rsidRDefault="000E5EF4" w:rsidP="00FC507F">
      <w:pPr>
        <w:pStyle w:val="documentleft-boxsinglecolumn"/>
        <w:ind w:right="340"/>
        <w:rPr>
          <w:rStyle w:val="documenttxtBold"/>
          <w:rFonts w:asciiTheme="minorHAnsi" w:eastAsia="Trebuchet MS" w:hAnsiTheme="minorHAnsi" w:cstheme="minorHAnsi"/>
          <w:color w:val="2A2A2A"/>
          <w:spacing w:val="10"/>
          <w:sz w:val="22"/>
          <w:szCs w:val="22"/>
        </w:rPr>
      </w:pPr>
    </w:p>
    <w:p w14:paraId="2C4E7C82" w14:textId="7DC53467" w:rsidR="00F10AC1" w:rsidRPr="00090D25" w:rsidRDefault="00F10AC1" w:rsidP="00FC507F">
      <w:pPr>
        <w:pStyle w:val="documentleft-boxsinglecolumn"/>
        <w:ind w:right="340"/>
        <w:rPr>
          <w:rStyle w:val="left-box"/>
          <w:rFonts w:asciiTheme="minorHAnsi" w:eastAsia="Trebuchet MS" w:hAnsiTheme="minorHAnsi" w:cstheme="minorHAnsi"/>
          <w:color w:val="2A2A2A"/>
          <w:spacing w:val="10"/>
          <w:sz w:val="22"/>
          <w:szCs w:val="22"/>
        </w:rPr>
      </w:pPr>
      <w:r w:rsidRPr="00090D25">
        <w:rPr>
          <w:rStyle w:val="documenttxtBold"/>
          <w:rFonts w:asciiTheme="minorHAnsi" w:eastAsia="Trebuchet MS" w:hAnsiTheme="minorHAnsi" w:cstheme="minorHAnsi"/>
          <w:color w:val="2A2A2A"/>
          <w:spacing w:val="10"/>
          <w:sz w:val="22"/>
          <w:szCs w:val="22"/>
        </w:rPr>
        <w:t>Bachelor of Engineering</w:t>
      </w:r>
      <w:r w:rsidRPr="00090D25">
        <w:rPr>
          <w:rStyle w:val="singlecolumnspanpaddedlinenth-child1"/>
          <w:rFonts w:asciiTheme="minorHAnsi" w:eastAsia="Trebuchet MS" w:hAnsiTheme="minorHAnsi" w:cstheme="minorHAnsi"/>
          <w:color w:val="2A2A2A"/>
          <w:spacing w:val="10"/>
          <w:sz w:val="22"/>
          <w:szCs w:val="22"/>
        </w:rPr>
        <w:t xml:space="preserve"> </w:t>
      </w:r>
    </w:p>
    <w:p w14:paraId="5A0B45DE" w14:textId="77777777" w:rsidR="00F10AC1" w:rsidRPr="00090D25" w:rsidRDefault="00F10AC1" w:rsidP="00FC507F">
      <w:pPr>
        <w:pStyle w:val="paddedline"/>
        <w:ind w:right="340"/>
        <w:rPr>
          <w:rStyle w:val="left-box"/>
          <w:rFonts w:asciiTheme="minorHAnsi" w:eastAsia="Trebuchet MS" w:hAnsiTheme="minorHAnsi" w:cstheme="minorHAnsi"/>
          <w:color w:val="2A2A2A"/>
          <w:spacing w:val="10"/>
          <w:sz w:val="22"/>
          <w:szCs w:val="22"/>
        </w:rPr>
      </w:pPr>
      <w:r w:rsidRPr="00090D25">
        <w:rPr>
          <w:rStyle w:val="span"/>
          <w:rFonts w:asciiTheme="minorHAnsi" w:eastAsia="Trebuchet MS" w:hAnsiTheme="minorHAnsi" w:cstheme="minorHAnsi"/>
          <w:color w:val="2A2A2A"/>
          <w:spacing w:val="10"/>
          <w:sz w:val="22"/>
          <w:szCs w:val="22"/>
        </w:rPr>
        <w:t>K.J. Somaiya Institute of Engineering and Information Technology, Mumbai University</w:t>
      </w:r>
    </w:p>
    <w:p w14:paraId="7D8429CA" w14:textId="77777777" w:rsidR="00F10AC1" w:rsidRPr="00090D25" w:rsidRDefault="00F10AC1" w:rsidP="00FC507F">
      <w:pPr>
        <w:pStyle w:val="paddedline"/>
        <w:ind w:right="340"/>
        <w:rPr>
          <w:rStyle w:val="left-box"/>
          <w:rFonts w:asciiTheme="minorHAnsi" w:eastAsia="Trebuchet MS" w:hAnsiTheme="minorHAnsi" w:cstheme="minorHAnsi"/>
          <w:color w:val="2A2A2A"/>
          <w:spacing w:val="10"/>
          <w:sz w:val="22"/>
          <w:szCs w:val="22"/>
        </w:rPr>
      </w:pPr>
      <w:r w:rsidRPr="00090D25">
        <w:rPr>
          <w:rStyle w:val="span"/>
          <w:rFonts w:asciiTheme="minorHAnsi" w:eastAsia="Trebuchet MS" w:hAnsiTheme="minorHAnsi" w:cstheme="minorHAnsi"/>
          <w:color w:val="2A2A2A"/>
          <w:spacing w:val="10"/>
          <w:sz w:val="22"/>
          <w:szCs w:val="22"/>
        </w:rPr>
        <w:t>Computer Engineering, 12/2007</w:t>
      </w:r>
    </w:p>
    <w:p w14:paraId="30EB0EEB" w14:textId="77777777" w:rsidR="000E5EF4" w:rsidRPr="00090D25" w:rsidRDefault="000E5EF4" w:rsidP="00FC507F">
      <w:pPr>
        <w:pStyle w:val="divdocumentdivsectiontitle"/>
        <w:pBdr>
          <w:bottom w:val="single" w:sz="16" w:space="5" w:color="DADADA"/>
        </w:pBdr>
        <w:spacing w:line="240" w:lineRule="auto"/>
        <w:ind w:right="340"/>
        <w:rPr>
          <w:rStyle w:val="left-box"/>
          <w:rFonts w:asciiTheme="minorHAnsi" w:hAnsiTheme="minorHAnsi" w:cstheme="minorHAnsi"/>
          <w:b/>
          <w:bCs/>
          <w:spacing w:val="13"/>
          <w:sz w:val="22"/>
          <w:szCs w:val="22"/>
        </w:rPr>
      </w:pPr>
    </w:p>
    <w:p w14:paraId="1C08AF7B" w14:textId="4D5E2CD7" w:rsidR="00F10AC1" w:rsidRPr="00090D25" w:rsidRDefault="00F10AC1" w:rsidP="00FC507F">
      <w:pPr>
        <w:pStyle w:val="divdocumentdivsectiontitle"/>
        <w:pBdr>
          <w:bottom w:val="single" w:sz="16" w:space="5" w:color="DADADA"/>
        </w:pBdr>
        <w:spacing w:line="240" w:lineRule="auto"/>
        <w:ind w:right="340"/>
        <w:rPr>
          <w:rStyle w:val="left-box"/>
          <w:rFonts w:asciiTheme="minorHAnsi" w:hAnsiTheme="minorHAnsi" w:cstheme="minorHAnsi"/>
          <w:b/>
          <w:bCs/>
          <w:spacing w:val="13"/>
          <w:sz w:val="22"/>
          <w:szCs w:val="22"/>
        </w:rPr>
      </w:pPr>
      <w:r w:rsidRPr="00090D25">
        <w:rPr>
          <w:rStyle w:val="left-box"/>
          <w:rFonts w:asciiTheme="minorHAnsi" w:hAnsiTheme="minorHAnsi" w:cstheme="minorHAnsi"/>
          <w:b/>
          <w:bCs/>
          <w:spacing w:val="13"/>
          <w:sz w:val="22"/>
          <w:szCs w:val="22"/>
        </w:rPr>
        <w:t>Certifications</w:t>
      </w:r>
    </w:p>
    <w:p w14:paraId="1440C160" w14:textId="44533A6C" w:rsidR="00F10AC1" w:rsidRPr="00090D25" w:rsidRDefault="00F10AC1" w:rsidP="00FC507F">
      <w:pPr>
        <w:pStyle w:val="documentleft-boxsinglecolumn"/>
        <w:ind w:right="340"/>
        <w:rPr>
          <w:rStyle w:val="left-box"/>
          <w:rFonts w:asciiTheme="minorHAnsi" w:eastAsia="Trebuchet MS" w:hAnsiTheme="minorHAnsi" w:cstheme="minorHAnsi"/>
          <w:color w:val="2A2A2A"/>
          <w:spacing w:val="10"/>
          <w:sz w:val="22"/>
          <w:szCs w:val="22"/>
        </w:rPr>
      </w:pPr>
      <w:r w:rsidRPr="00090D25">
        <w:rPr>
          <w:rStyle w:val="left-box"/>
          <w:rFonts w:asciiTheme="minorHAnsi" w:eastAsia="Trebuchet MS" w:hAnsiTheme="minorHAnsi" w:cstheme="minorHAnsi"/>
          <w:color w:val="2A2A2A"/>
          <w:spacing w:val="10"/>
          <w:sz w:val="22"/>
          <w:szCs w:val="22"/>
        </w:rPr>
        <w:t>AWS</w:t>
      </w:r>
      <w:r w:rsidR="00DC63E2">
        <w:rPr>
          <w:rStyle w:val="left-box"/>
          <w:rFonts w:asciiTheme="minorHAnsi" w:eastAsia="Trebuchet MS" w:hAnsiTheme="minorHAnsi" w:cstheme="minorHAnsi"/>
          <w:color w:val="2A2A2A"/>
          <w:spacing w:val="10"/>
          <w:sz w:val="22"/>
          <w:szCs w:val="22"/>
        </w:rPr>
        <w:t xml:space="preserve"> Certified</w:t>
      </w:r>
      <w:r w:rsidRPr="00090D25">
        <w:rPr>
          <w:rStyle w:val="left-box"/>
          <w:rFonts w:asciiTheme="minorHAnsi" w:eastAsia="Trebuchet MS" w:hAnsiTheme="minorHAnsi" w:cstheme="minorHAnsi"/>
          <w:color w:val="2A2A2A"/>
          <w:spacing w:val="10"/>
          <w:sz w:val="22"/>
          <w:szCs w:val="22"/>
        </w:rPr>
        <w:t xml:space="preserve"> Cloud </w:t>
      </w:r>
      <w:r w:rsidR="00DC63E2">
        <w:rPr>
          <w:rStyle w:val="left-box"/>
          <w:rFonts w:asciiTheme="minorHAnsi" w:eastAsia="Trebuchet MS" w:hAnsiTheme="minorHAnsi" w:cstheme="minorHAnsi"/>
          <w:color w:val="2A2A2A"/>
          <w:spacing w:val="10"/>
          <w:sz w:val="22"/>
          <w:szCs w:val="22"/>
        </w:rPr>
        <w:t>Practitioner</w:t>
      </w:r>
    </w:p>
    <w:p w14:paraId="1347427D" w14:textId="77777777" w:rsidR="00F10AC1" w:rsidRPr="00090D25" w:rsidRDefault="00F10AC1" w:rsidP="00FC507F">
      <w:pPr>
        <w:pStyle w:val="documentleft-boxsinglecolumn"/>
        <w:ind w:right="340"/>
        <w:rPr>
          <w:rStyle w:val="left-box"/>
          <w:rFonts w:asciiTheme="minorHAnsi" w:eastAsia="Trebuchet MS" w:hAnsiTheme="minorHAnsi" w:cstheme="minorHAnsi"/>
          <w:color w:val="2A2A2A"/>
          <w:spacing w:val="10"/>
          <w:sz w:val="22"/>
          <w:szCs w:val="22"/>
        </w:rPr>
      </w:pPr>
      <w:r w:rsidRPr="00090D25">
        <w:rPr>
          <w:rStyle w:val="left-box"/>
          <w:rFonts w:asciiTheme="minorHAnsi" w:eastAsia="Trebuchet MS" w:hAnsiTheme="minorHAnsi" w:cstheme="minorHAnsi"/>
          <w:color w:val="2A2A2A"/>
          <w:spacing w:val="10"/>
          <w:sz w:val="22"/>
          <w:szCs w:val="22"/>
        </w:rPr>
        <w:t>Oracle Certified Professional, Java SE 8 Programmer</w:t>
      </w:r>
    </w:p>
    <w:p w14:paraId="274A4EA9" w14:textId="77777777" w:rsidR="00F10AC1" w:rsidRPr="00090D25" w:rsidRDefault="00F10AC1" w:rsidP="00FC507F">
      <w:pPr>
        <w:pStyle w:val="divdocumentdivsectiontitle"/>
        <w:pBdr>
          <w:bottom w:val="single" w:sz="16" w:space="5" w:color="DADADA"/>
        </w:pBdr>
        <w:spacing w:line="240" w:lineRule="auto"/>
        <w:rPr>
          <w:rStyle w:val="right-box"/>
          <w:rFonts w:asciiTheme="minorHAnsi" w:hAnsiTheme="minorHAnsi" w:cstheme="minorHAnsi"/>
          <w:b/>
          <w:bCs/>
          <w:spacing w:val="13"/>
          <w:sz w:val="22"/>
          <w:szCs w:val="22"/>
        </w:rPr>
      </w:pPr>
      <w:r w:rsidRPr="00090D25">
        <w:rPr>
          <w:rStyle w:val="left-box"/>
          <w:rFonts w:asciiTheme="minorHAnsi" w:eastAsia="Trebuchet MS" w:hAnsiTheme="minorHAnsi" w:cstheme="minorHAnsi"/>
          <w:color w:val="2A2A2A"/>
          <w:spacing w:val="10"/>
          <w:sz w:val="22"/>
          <w:szCs w:val="22"/>
        </w:rPr>
        <w:t>Oracle Certified Associate, Java SE 8 Programmer</w:t>
      </w:r>
    </w:p>
    <w:p w14:paraId="694826DC" w14:textId="266C6423" w:rsidR="00CB5020" w:rsidRPr="00090D25" w:rsidRDefault="00CB5020" w:rsidP="00FC507F">
      <w:pPr>
        <w:pStyle w:val="divdocumentdivsectiontitle"/>
        <w:pBdr>
          <w:bottom w:val="single" w:sz="16" w:space="5" w:color="DADADA"/>
        </w:pBdr>
        <w:spacing w:line="240" w:lineRule="auto"/>
        <w:ind w:right="340"/>
        <w:rPr>
          <w:rStyle w:val="left-box"/>
          <w:rFonts w:asciiTheme="minorHAnsi" w:hAnsiTheme="minorHAnsi" w:cstheme="minorHAnsi"/>
          <w:b/>
          <w:bCs/>
          <w:spacing w:val="13"/>
          <w:sz w:val="22"/>
          <w:szCs w:val="22"/>
        </w:rPr>
      </w:pPr>
      <w:r w:rsidRPr="00090D25">
        <w:rPr>
          <w:rStyle w:val="left-box"/>
          <w:rFonts w:asciiTheme="minorHAnsi" w:hAnsiTheme="minorHAnsi" w:cstheme="minorHAnsi"/>
          <w:b/>
          <w:bCs/>
          <w:spacing w:val="13"/>
          <w:sz w:val="22"/>
          <w:szCs w:val="22"/>
        </w:rPr>
        <w:t>Personal Information</w:t>
      </w:r>
    </w:p>
    <w:p w14:paraId="68A8A97B" w14:textId="77777777" w:rsidR="00CB5020" w:rsidRPr="00090D25" w:rsidRDefault="00CB5020" w:rsidP="00FC507F">
      <w:pPr>
        <w:pStyle w:val="documentleft-boxsinglecolumn"/>
        <w:ind w:right="340"/>
        <w:rPr>
          <w:rStyle w:val="left-box"/>
          <w:rFonts w:asciiTheme="minorHAnsi" w:eastAsia="Trebuchet MS" w:hAnsiTheme="minorHAnsi" w:cstheme="minorHAnsi"/>
          <w:sz w:val="22"/>
          <w:szCs w:val="22"/>
        </w:rPr>
      </w:pPr>
      <w:r w:rsidRPr="00090D25">
        <w:rPr>
          <w:rStyle w:val="left-box"/>
          <w:rFonts w:asciiTheme="minorHAnsi" w:eastAsia="Trebuchet MS" w:hAnsiTheme="minorHAnsi" w:cstheme="minorHAnsi"/>
          <w:sz w:val="22"/>
          <w:szCs w:val="22"/>
        </w:rPr>
        <w:t>Visa Status: I-140 Approved in July 2020, H1-B (valid until Aug 2028)</w:t>
      </w:r>
    </w:p>
    <w:p w14:paraId="5AFFA379" w14:textId="77777777" w:rsidR="00F10AC1" w:rsidRPr="00090D25" w:rsidRDefault="00F10AC1" w:rsidP="00FC507F">
      <w:pPr>
        <w:pStyle w:val="documentleft-boxsinglecolumn"/>
        <w:ind w:right="340"/>
        <w:rPr>
          <w:rStyle w:val="left-box"/>
          <w:rFonts w:asciiTheme="minorHAnsi" w:eastAsia="Trebuchet MS" w:hAnsiTheme="minorHAnsi" w:cstheme="minorHAnsi"/>
          <w:sz w:val="22"/>
          <w:szCs w:val="22"/>
        </w:rPr>
      </w:pPr>
      <w:r w:rsidRPr="00090D25">
        <w:rPr>
          <w:rStyle w:val="left-box"/>
          <w:rFonts w:asciiTheme="minorHAnsi" w:eastAsia="Trebuchet MS" w:hAnsiTheme="minorHAnsi" w:cstheme="minorHAnsi"/>
          <w:sz w:val="22"/>
          <w:szCs w:val="22"/>
        </w:rPr>
        <w:t>Date of Birth: 11/03/85</w:t>
      </w:r>
    </w:p>
    <w:p w14:paraId="3715D0FF" w14:textId="77777777" w:rsidR="00F10AC1" w:rsidRPr="00090D25" w:rsidRDefault="00F10AC1" w:rsidP="00FC507F">
      <w:pPr>
        <w:pStyle w:val="documentleft-boxsinglecolumn"/>
        <w:ind w:right="340"/>
        <w:rPr>
          <w:rStyle w:val="left-box"/>
          <w:rFonts w:asciiTheme="minorHAnsi" w:eastAsia="Trebuchet MS" w:hAnsiTheme="minorHAnsi" w:cstheme="minorHAnsi"/>
          <w:sz w:val="22"/>
          <w:szCs w:val="22"/>
        </w:rPr>
      </w:pPr>
    </w:p>
    <w:p w14:paraId="29940B99" w14:textId="77777777" w:rsidR="00CB5020" w:rsidRPr="00090D25" w:rsidRDefault="00CB5020" w:rsidP="00FC507F">
      <w:pPr>
        <w:pStyle w:val="documentleft-boxsinglecolumn"/>
        <w:ind w:right="340"/>
        <w:rPr>
          <w:rStyle w:val="left-box"/>
          <w:rFonts w:asciiTheme="minorHAnsi" w:eastAsia="Trebuchet MS" w:hAnsiTheme="minorHAnsi" w:cstheme="minorHAnsi"/>
          <w:color w:val="2A2A2A"/>
          <w:spacing w:val="10"/>
          <w:sz w:val="22"/>
          <w:szCs w:val="22"/>
        </w:rPr>
      </w:pPr>
    </w:p>
    <w:sectPr w:rsidR="00CB5020" w:rsidRPr="00090D25" w:rsidSect="00F10AC1">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8F181" w14:textId="77777777" w:rsidR="007474BA" w:rsidRDefault="007474BA" w:rsidP="00F10AC1">
      <w:pPr>
        <w:spacing w:after="0" w:line="240" w:lineRule="auto"/>
      </w:pPr>
      <w:r>
        <w:separator/>
      </w:r>
    </w:p>
  </w:endnote>
  <w:endnote w:type="continuationSeparator" w:id="0">
    <w:p w14:paraId="7E99B8E9" w14:textId="77777777" w:rsidR="007474BA" w:rsidRDefault="007474BA" w:rsidP="00F10A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doni MT">
    <w:panose1 w:val="02070603080606020203"/>
    <w:charset w:val="00"/>
    <w:family w:val="roman"/>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7E432" w14:textId="77777777" w:rsidR="007474BA" w:rsidRDefault="007474BA" w:rsidP="00F10AC1">
      <w:pPr>
        <w:spacing w:after="0" w:line="240" w:lineRule="auto"/>
      </w:pPr>
      <w:r>
        <w:separator/>
      </w:r>
    </w:p>
  </w:footnote>
  <w:footnote w:type="continuationSeparator" w:id="0">
    <w:p w14:paraId="429A1439" w14:textId="77777777" w:rsidR="007474BA" w:rsidRDefault="007474BA" w:rsidP="00F10A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hybridMultilevel"/>
    <w:tmpl w:val="00000003"/>
    <w:lvl w:ilvl="0" w:tplc="919CB4B6">
      <w:start w:val="1"/>
      <w:numFmt w:val="bullet"/>
      <w:lvlText w:val=""/>
      <w:lvlJc w:val="left"/>
      <w:pPr>
        <w:ind w:left="-1265" w:hanging="360"/>
      </w:pPr>
      <w:rPr>
        <w:rFonts w:ascii="Symbol" w:hAnsi="Symbol"/>
      </w:rPr>
    </w:lvl>
    <w:lvl w:ilvl="1" w:tplc="3DE84B0A">
      <w:start w:val="1"/>
      <w:numFmt w:val="bullet"/>
      <w:lvlText w:val="o"/>
      <w:lvlJc w:val="left"/>
      <w:pPr>
        <w:tabs>
          <w:tab w:val="num" w:pos="-545"/>
        </w:tabs>
        <w:ind w:left="-545" w:hanging="360"/>
      </w:pPr>
      <w:rPr>
        <w:rFonts w:ascii="Courier New" w:hAnsi="Courier New"/>
      </w:rPr>
    </w:lvl>
    <w:lvl w:ilvl="2" w:tplc="518CF416">
      <w:start w:val="1"/>
      <w:numFmt w:val="bullet"/>
      <w:lvlText w:val=""/>
      <w:lvlJc w:val="left"/>
      <w:pPr>
        <w:tabs>
          <w:tab w:val="num" w:pos="175"/>
        </w:tabs>
        <w:ind w:left="175" w:hanging="360"/>
      </w:pPr>
      <w:rPr>
        <w:rFonts w:ascii="Wingdings" w:hAnsi="Wingdings"/>
      </w:rPr>
    </w:lvl>
    <w:lvl w:ilvl="3" w:tplc="84260BD4">
      <w:start w:val="1"/>
      <w:numFmt w:val="bullet"/>
      <w:lvlText w:val=""/>
      <w:lvlJc w:val="left"/>
      <w:pPr>
        <w:tabs>
          <w:tab w:val="num" w:pos="895"/>
        </w:tabs>
        <w:ind w:left="895" w:hanging="360"/>
      </w:pPr>
      <w:rPr>
        <w:rFonts w:ascii="Symbol" w:hAnsi="Symbol"/>
      </w:rPr>
    </w:lvl>
    <w:lvl w:ilvl="4" w:tplc="19041760">
      <w:start w:val="1"/>
      <w:numFmt w:val="bullet"/>
      <w:lvlText w:val="o"/>
      <w:lvlJc w:val="left"/>
      <w:pPr>
        <w:tabs>
          <w:tab w:val="num" w:pos="1615"/>
        </w:tabs>
        <w:ind w:left="1615" w:hanging="360"/>
      </w:pPr>
      <w:rPr>
        <w:rFonts w:ascii="Courier New" w:hAnsi="Courier New"/>
      </w:rPr>
    </w:lvl>
    <w:lvl w:ilvl="5" w:tplc="300EDEC6">
      <w:start w:val="1"/>
      <w:numFmt w:val="bullet"/>
      <w:lvlText w:val=""/>
      <w:lvlJc w:val="left"/>
      <w:pPr>
        <w:tabs>
          <w:tab w:val="num" w:pos="2335"/>
        </w:tabs>
        <w:ind w:left="2335" w:hanging="360"/>
      </w:pPr>
      <w:rPr>
        <w:rFonts w:ascii="Wingdings" w:hAnsi="Wingdings"/>
      </w:rPr>
    </w:lvl>
    <w:lvl w:ilvl="6" w:tplc="F1609C6C">
      <w:start w:val="1"/>
      <w:numFmt w:val="bullet"/>
      <w:lvlText w:val=""/>
      <w:lvlJc w:val="left"/>
      <w:pPr>
        <w:tabs>
          <w:tab w:val="num" w:pos="3055"/>
        </w:tabs>
        <w:ind w:left="3055" w:hanging="360"/>
      </w:pPr>
      <w:rPr>
        <w:rFonts w:ascii="Symbol" w:hAnsi="Symbol"/>
      </w:rPr>
    </w:lvl>
    <w:lvl w:ilvl="7" w:tplc="4B1CCD82">
      <w:start w:val="1"/>
      <w:numFmt w:val="bullet"/>
      <w:lvlText w:val="o"/>
      <w:lvlJc w:val="left"/>
      <w:pPr>
        <w:tabs>
          <w:tab w:val="num" w:pos="3775"/>
        </w:tabs>
        <w:ind w:left="3775" w:hanging="360"/>
      </w:pPr>
      <w:rPr>
        <w:rFonts w:ascii="Courier New" w:hAnsi="Courier New"/>
      </w:rPr>
    </w:lvl>
    <w:lvl w:ilvl="8" w:tplc="9EBACFEC">
      <w:start w:val="1"/>
      <w:numFmt w:val="bullet"/>
      <w:lvlText w:val=""/>
      <w:lvlJc w:val="left"/>
      <w:pPr>
        <w:tabs>
          <w:tab w:val="num" w:pos="4495"/>
        </w:tabs>
        <w:ind w:left="4495" w:hanging="360"/>
      </w:pPr>
      <w:rPr>
        <w:rFonts w:ascii="Wingdings" w:hAnsi="Wingdings"/>
      </w:rPr>
    </w:lvl>
  </w:abstractNum>
  <w:abstractNum w:abstractNumId="1" w15:restartNumberingAfterBreak="0">
    <w:nsid w:val="00000004"/>
    <w:multiLevelType w:val="hybridMultilevel"/>
    <w:tmpl w:val="00000004"/>
    <w:lvl w:ilvl="0" w:tplc="5808A21C">
      <w:start w:val="1"/>
      <w:numFmt w:val="bullet"/>
      <w:lvlText w:val=""/>
      <w:lvlJc w:val="left"/>
      <w:pPr>
        <w:ind w:left="-1265" w:hanging="360"/>
      </w:pPr>
      <w:rPr>
        <w:rFonts w:ascii="Symbol" w:hAnsi="Symbol"/>
      </w:rPr>
    </w:lvl>
    <w:lvl w:ilvl="1" w:tplc="8E0E4A00">
      <w:start w:val="1"/>
      <w:numFmt w:val="bullet"/>
      <w:lvlText w:val="o"/>
      <w:lvlJc w:val="left"/>
      <w:pPr>
        <w:tabs>
          <w:tab w:val="num" w:pos="-545"/>
        </w:tabs>
        <w:ind w:left="-545" w:hanging="360"/>
      </w:pPr>
      <w:rPr>
        <w:rFonts w:ascii="Courier New" w:hAnsi="Courier New"/>
      </w:rPr>
    </w:lvl>
    <w:lvl w:ilvl="2" w:tplc="39E43B12">
      <w:start w:val="1"/>
      <w:numFmt w:val="bullet"/>
      <w:lvlText w:val=""/>
      <w:lvlJc w:val="left"/>
      <w:pPr>
        <w:tabs>
          <w:tab w:val="num" w:pos="175"/>
        </w:tabs>
        <w:ind w:left="175" w:hanging="360"/>
      </w:pPr>
      <w:rPr>
        <w:rFonts w:ascii="Wingdings" w:hAnsi="Wingdings"/>
      </w:rPr>
    </w:lvl>
    <w:lvl w:ilvl="3" w:tplc="98A8060A">
      <w:start w:val="1"/>
      <w:numFmt w:val="bullet"/>
      <w:lvlText w:val=""/>
      <w:lvlJc w:val="left"/>
      <w:pPr>
        <w:tabs>
          <w:tab w:val="num" w:pos="895"/>
        </w:tabs>
        <w:ind w:left="895" w:hanging="360"/>
      </w:pPr>
      <w:rPr>
        <w:rFonts w:ascii="Symbol" w:hAnsi="Symbol"/>
      </w:rPr>
    </w:lvl>
    <w:lvl w:ilvl="4" w:tplc="F4FCF07C">
      <w:start w:val="1"/>
      <w:numFmt w:val="bullet"/>
      <w:lvlText w:val="o"/>
      <w:lvlJc w:val="left"/>
      <w:pPr>
        <w:tabs>
          <w:tab w:val="num" w:pos="1615"/>
        </w:tabs>
        <w:ind w:left="1615" w:hanging="360"/>
      </w:pPr>
      <w:rPr>
        <w:rFonts w:ascii="Courier New" w:hAnsi="Courier New"/>
      </w:rPr>
    </w:lvl>
    <w:lvl w:ilvl="5" w:tplc="5B2C252A">
      <w:start w:val="1"/>
      <w:numFmt w:val="bullet"/>
      <w:lvlText w:val=""/>
      <w:lvlJc w:val="left"/>
      <w:pPr>
        <w:tabs>
          <w:tab w:val="num" w:pos="2335"/>
        </w:tabs>
        <w:ind w:left="2335" w:hanging="360"/>
      </w:pPr>
      <w:rPr>
        <w:rFonts w:ascii="Wingdings" w:hAnsi="Wingdings"/>
      </w:rPr>
    </w:lvl>
    <w:lvl w:ilvl="6" w:tplc="1B447B9A">
      <w:start w:val="1"/>
      <w:numFmt w:val="bullet"/>
      <w:lvlText w:val=""/>
      <w:lvlJc w:val="left"/>
      <w:pPr>
        <w:tabs>
          <w:tab w:val="num" w:pos="3055"/>
        </w:tabs>
        <w:ind w:left="3055" w:hanging="360"/>
      </w:pPr>
      <w:rPr>
        <w:rFonts w:ascii="Symbol" w:hAnsi="Symbol"/>
      </w:rPr>
    </w:lvl>
    <w:lvl w:ilvl="7" w:tplc="278ED0EA">
      <w:start w:val="1"/>
      <w:numFmt w:val="bullet"/>
      <w:lvlText w:val="o"/>
      <w:lvlJc w:val="left"/>
      <w:pPr>
        <w:tabs>
          <w:tab w:val="num" w:pos="3775"/>
        </w:tabs>
        <w:ind w:left="3775" w:hanging="360"/>
      </w:pPr>
      <w:rPr>
        <w:rFonts w:ascii="Courier New" w:hAnsi="Courier New"/>
      </w:rPr>
    </w:lvl>
    <w:lvl w:ilvl="8" w:tplc="48DC8832">
      <w:start w:val="1"/>
      <w:numFmt w:val="bullet"/>
      <w:lvlText w:val=""/>
      <w:lvlJc w:val="left"/>
      <w:pPr>
        <w:tabs>
          <w:tab w:val="num" w:pos="4495"/>
        </w:tabs>
        <w:ind w:left="4495" w:hanging="360"/>
      </w:pPr>
      <w:rPr>
        <w:rFonts w:ascii="Wingdings" w:hAnsi="Wingdings"/>
      </w:rPr>
    </w:lvl>
  </w:abstractNum>
  <w:abstractNum w:abstractNumId="2" w15:restartNumberingAfterBreak="0">
    <w:nsid w:val="00000005"/>
    <w:multiLevelType w:val="hybridMultilevel"/>
    <w:tmpl w:val="00000005"/>
    <w:lvl w:ilvl="0" w:tplc="D68EA4B2">
      <w:start w:val="1"/>
      <w:numFmt w:val="bullet"/>
      <w:lvlText w:val=""/>
      <w:lvlJc w:val="left"/>
      <w:pPr>
        <w:ind w:left="720" w:hanging="360"/>
      </w:pPr>
      <w:rPr>
        <w:rFonts w:ascii="Symbol" w:hAnsi="Symbol"/>
      </w:rPr>
    </w:lvl>
    <w:lvl w:ilvl="1" w:tplc="E3F8618C">
      <w:start w:val="1"/>
      <w:numFmt w:val="bullet"/>
      <w:lvlText w:val="o"/>
      <w:lvlJc w:val="left"/>
      <w:pPr>
        <w:tabs>
          <w:tab w:val="num" w:pos="1440"/>
        </w:tabs>
        <w:ind w:left="1440" w:hanging="360"/>
      </w:pPr>
      <w:rPr>
        <w:rFonts w:ascii="Courier New" w:hAnsi="Courier New"/>
      </w:rPr>
    </w:lvl>
    <w:lvl w:ilvl="2" w:tplc="AA68FF30">
      <w:start w:val="1"/>
      <w:numFmt w:val="bullet"/>
      <w:lvlText w:val=""/>
      <w:lvlJc w:val="left"/>
      <w:pPr>
        <w:tabs>
          <w:tab w:val="num" w:pos="2160"/>
        </w:tabs>
        <w:ind w:left="2160" w:hanging="360"/>
      </w:pPr>
      <w:rPr>
        <w:rFonts w:ascii="Wingdings" w:hAnsi="Wingdings"/>
      </w:rPr>
    </w:lvl>
    <w:lvl w:ilvl="3" w:tplc="5A2E3352">
      <w:start w:val="1"/>
      <w:numFmt w:val="bullet"/>
      <w:lvlText w:val=""/>
      <w:lvlJc w:val="left"/>
      <w:pPr>
        <w:tabs>
          <w:tab w:val="num" w:pos="2880"/>
        </w:tabs>
        <w:ind w:left="2880" w:hanging="360"/>
      </w:pPr>
      <w:rPr>
        <w:rFonts w:ascii="Symbol" w:hAnsi="Symbol"/>
      </w:rPr>
    </w:lvl>
    <w:lvl w:ilvl="4" w:tplc="1AE89C8E">
      <w:start w:val="1"/>
      <w:numFmt w:val="bullet"/>
      <w:lvlText w:val="o"/>
      <w:lvlJc w:val="left"/>
      <w:pPr>
        <w:tabs>
          <w:tab w:val="num" w:pos="3600"/>
        </w:tabs>
        <w:ind w:left="3600" w:hanging="360"/>
      </w:pPr>
      <w:rPr>
        <w:rFonts w:ascii="Courier New" w:hAnsi="Courier New"/>
      </w:rPr>
    </w:lvl>
    <w:lvl w:ilvl="5" w:tplc="956822C6">
      <w:start w:val="1"/>
      <w:numFmt w:val="bullet"/>
      <w:lvlText w:val=""/>
      <w:lvlJc w:val="left"/>
      <w:pPr>
        <w:tabs>
          <w:tab w:val="num" w:pos="4320"/>
        </w:tabs>
        <w:ind w:left="4320" w:hanging="360"/>
      </w:pPr>
      <w:rPr>
        <w:rFonts w:ascii="Wingdings" w:hAnsi="Wingdings"/>
      </w:rPr>
    </w:lvl>
    <w:lvl w:ilvl="6" w:tplc="88E89972">
      <w:start w:val="1"/>
      <w:numFmt w:val="bullet"/>
      <w:lvlText w:val=""/>
      <w:lvlJc w:val="left"/>
      <w:pPr>
        <w:tabs>
          <w:tab w:val="num" w:pos="5040"/>
        </w:tabs>
        <w:ind w:left="5040" w:hanging="360"/>
      </w:pPr>
      <w:rPr>
        <w:rFonts w:ascii="Symbol" w:hAnsi="Symbol"/>
      </w:rPr>
    </w:lvl>
    <w:lvl w:ilvl="7" w:tplc="29CCDF04">
      <w:start w:val="1"/>
      <w:numFmt w:val="bullet"/>
      <w:lvlText w:val="o"/>
      <w:lvlJc w:val="left"/>
      <w:pPr>
        <w:tabs>
          <w:tab w:val="num" w:pos="5760"/>
        </w:tabs>
        <w:ind w:left="5760" w:hanging="360"/>
      </w:pPr>
      <w:rPr>
        <w:rFonts w:ascii="Courier New" w:hAnsi="Courier New"/>
      </w:rPr>
    </w:lvl>
    <w:lvl w:ilvl="8" w:tplc="5B368854">
      <w:start w:val="1"/>
      <w:numFmt w:val="bullet"/>
      <w:lvlText w:val=""/>
      <w:lvlJc w:val="left"/>
      <w:pPr>
        <w:tabs>
          <w:tab w:val="num" w:pos="6480"/>
        </w:tabs>
        <w:ind w:left="6480" w:hanging="360"/>
      </w:pPr>
      <w:rPr>
        <w:rFonts w:ascii="Wingdings" w:hAnsi="Wingdings"/>
      </w:rPr>
    </w:lvl>
  </w:abstractNum>
  <w:abstractNum w:abstractNumId="3" w15:restartNumberingAfterBreak="0">
    <w:nsid w:val="00000006"/>
    <w:multiLevelType w:val="hybridMultilevel"/>
    <w:tmpl w:val="00000006"/>
    <w:lvl w:ilvl="0" w:tplc="62B2D9F0">
      <w:start w:val="1"/>
      <w:numFmt w:val="bullet"/>
      <w:lvlText w:val=""/>
      <w:lvlJc w:val="left"/>
      <w:pPr>
        <w:ind w:left="720" w:hanging="360"/>
      </w:pPr>
      <w:rPr>
        <w:rFonts w:ascii="Symbol" w:hAnsi="Symbol"/>
      </w:rPr>
    </w:lvl>
    <w:lvl w:ilvl="1" w:tplc="4802FD3C">
      <w:start w:val="1"/>
      <w:numFmt w:val="bullet"/>
      <w:lvlText w:val="o"/>
      <w:lvlJc w:val="left"/>
      <w:pPr>
        <w:tabs>
          <w:tab w:val="num" w:pos="1440"/>
        </w:tabs>
        <w:ind w:left="1440" w:hanging="360"/>
      </w:pPr>
      <w:rPr>
        <w:rFonts w:ascii="Courier New" w:hAnsi="Courier New"/>
      </w:rPr>
    </w:lvl>
    <w:lvl w:ilvl="2" w:tplc="AAF404EA">
      <w:start w:val="1"/>
      <w:numFmt w:val="bullet"/>
      <w:lvlText w:val=""/>
      <w:lvlJc w:val="left"/>
      <w:pPr>
        <w:tabs>
          <w:tab w:val="num" w:pos="2160"/>
        </w:tabs>
        <w:ind w:left="2160" w:hanging="360"/>
      </w:pPr>
      <w:rPr>
        <w:rFonts w:ascii="Wingdings" w:hAnsi="Wingdings"/>
      </w:rPr>
    </w:lvl>
    <w:lvl w:ilvl="3" w:tplc="EEAE0ABC">
      <w:start w:val="1"/>
      <w:numFmt w:val="bullet"/>
      <w:lvlText w:val=""/>
      <w:lvlJc w:val="left"/>
      <w:pPr>
        <w:tabs>
          <w:tab w:val="num" w:pos="2880"/>
        </w:tabs>
        <w:ind w:left="2880" w:hanging="360"/>
      </w:pPr>
      <w:rPr>
        <w:rFonts w:ascii="Symbol" w:hAnsi="Symbol"/>
      </w:rPr>
    </w:lvl>
    <w:lvl w:ilvl="4" w:tplc="3DA2EB7A">
      <w:start w:val="1"/>
      <w:numFmt w:val="bullet"/>
      <w:lvlText w:val="o"/>
      <w:lvlJc w:val="left"/>
      <w:pPr>
        <w:tabs>
          <w:tab w:val="num" w:pos="3600"/>
        </w:tabs>
        <w:ind w:left="3600" w:hanging="360"/>
      </w:pPr>
      <w:rPr>
        <w:rFonts w:ascii="Courier New" w:hAnsi="Courier New"/>
      </w:rPr>
    </w:lvl>
    <w:lvl w:ilvl="5" w:tplc="6FBAA724">
      <w:start w:val="1"/>
      <w:numFmt w:val="bullet"/>
      <w:lvlText w:val=""/>
      <w:lvlJc w:val="left"/>
      <w:pPr>
        <w:tabs>
          <w:tab w:val="num" w:pos="4320"/>
        </w:tabs>
        <w:ind w:left="4320" w:hanging="360"/>
      </w:pPr>
      <w:rPr>
        <w:rFonts w:ascii="Wingdings" w:hAnsi="Wingdings"/>
      </w:rPr>
    </w:lvl>
    <w:lvl w:ilvl="6" w:tplc="7F380BC8">
      <w:start w:val="1"/>
      <w:numFmt w:val="bullet"/>
      <w:lvlText w:val=""/>
      <w:lvlJc w:val="left"/>
      <w:pPr>
        <w:tabs>
          <w:tab w:val="num" w:pos="5040"/>
        </w:tabs>
        <w:ind w:left="5040" w:hanging="360"/>
      </w:pPr>
      <w:rPr>
        <w:rFonts w:ascii="Symbol" w:hAnsi="Symbol"/>
      </w:rPr>
    </w:lvl>
    <w:lvl w:ilvl="7" w:tplc="660C738A">
      <w:start w:val="1"/>
      <w:numFmt w:val="bullet"/>
      <w:lvlText w:val="o"/>
      <w:lvlJc w:val="left"/>
      <w:pPr>
        <w:tabs>
          <w:tab w:val="num" w:pos="5760"/>
        </w:tabs>
        <w:ind w:left="5760" w:hanging="360"/>
      </w:pPr>
      <w:rPr>
        <w:rFonts w:ascii="Courier New" w:hAnsi="Courier New"/>
      </w:rPr>
    </w:lvl>
    <w:lvl w:ilvl="8" w:tplc="E1E82F16">
      <w:start w:val="1"/>
      <w:numFmt w:val="bullet"/>
      <w:lvlText w:val=""/>
      <w:lvlJc w:val="left"/>
      <w:pPr>
        <w:tabs>
          <w:tab w:val="num" w:pos="6480"/>
        </w:tabs>
        <w:ind w:left="6480" w:hanging="360"/>
      </w:pPr>
      <w:rPr>
        <w:rFonts w:ascii="Wingdings" w:hAnsi="Wingdings"/>
      </w:rPr>
    </w:lvl>
  </w:abstractNum>
  <w:abstractNum w:abstractNumId="4" w15:restartNumberingAfterBreak="0">
    <w:nsid w:val="00000007"/>
    <w:multiLevelType w:val="hybridMultilevel"/>
    <w:tmpl w:val="00000007"/>
    <w:lvl w:ilvl="0" w:tplc="476EB8C6">
      <w:start w:val="1"/>
      <w:numFmt w:val="bullet"/>
      <w:lvlText w:val=""/>
      <w:lvlJc w:val="left"/>
      <w:pPr>
        <w:ind w:left="720" w:hanging="360"/>
      </w:pPr>
      <w:rPr>
        <w:rFonts w:ascii="Symbol" w:hAnsi="Symbol"/>
      </w:rPr>
    </w:lvl>
    <w:lvl w:ilvl="1" w:tplc="FEACD538">
      <w:start w:val="1"/>
      <w:numFmt w:val="bullet"/>
      <w:lvlText w:val="o"/>
      <w:lvlJc w:val="left"/>
      <w:pPr>
        <w:tabs>
          <w:tab w:val="num" w:pos="1440"/>
        </w:tabs>
        <w:ind w:left="1440" w:hanging="360"/>
      </w:pPr>
      <w:rPr>
        <w:rFonts w:ascii="Courier New" w:hAnsi="Courier New"/>
      </w:rPr>
    </w:lvl>
    <w:lvl w:ilvl="2" w:tplc="6C2A1CF4">
      <w:start w:val="1"/>
      <w:numFmt w:val="bullet"/>
      <w:lvlText w:val=""/>
      <w:lvlJc w:val="left"/>
      <w:pPr>
        <w:tabs>
          <w:tab w:val="num" w:pos="2160"/>
        </w:tabs>
        <w:ind w:left="2160" w:hanging="360"/>
      </w:pPr>
      <w:rPr>
        <w:rFonts w:ascii="Wingdings" w:hAnsi="Wingdings"/>
      </w:rPr>
    </w:lvl>
    <w:lvl w:ilvl="3" w:tplc="09E88758">
      <w:start w:val="1"/>
      <w:numFmt w:val="bullet"/>
      <w:lvlText w:val=""/>
      <w:lvlJc w:val="left"/>
      <w:pPr>
        <w:tabs>
          <w:tab w:val="num" w:pos="2880"/>
        </w:tabs>
        <w:ind w:left="2880" w:hanging="360"/>
      </w:pPr>
      <w:rPr>
        <w:rFonts w:ascii="Symbol" w:hAnsi="Symbol"/>
      </w:rPr>
    </w:lvl>
    <w:lvl w:ilvl="4" w:tplc="A44ED5E8">
      <w:start w:val="1"/>
      <w:numFmt w:val="bullet"/>
      <w:lvlText w:val="o"/>
      <w:lvlJc w:val="left"/>
      <w:pPr>
        <w:tabs>
          <w:tab w:val="num" w:pos="3600"/>
        </w:tabs>
        <w:ind w:left="3600" w:hanging="360"/>
      </w:pPr>
      <w:rPr>
        <w:rFonts w:ascii="Courier New" w:hAnsi="Courier New"/>
      </w:rPr>
    </w:lvl>
    <w:lvl w:ilvl="5" w:tplc="CCC09CE6">
      <w:start w:val="1"/>
      <w:numFmt w:val="bullet"/>
      <w:lvlText w:val=""/>
      <w:lvlJc w:val="left"/>
      <w:pPr>
        <w:tabs>
          <w:tab w:val="num" w:pos="4320"/>
        </w:tabs>
        <w:ind w:left="4320" w:hanging="360"/>
      </w:pPr>
      <w:rPr>
        <w:rFonts w:ascii="Wingdings" w:hAnsi="Wingdings"/>
      </w:rPr>
    </w:lvl>
    <w:lvl w:ilvl="6" w:tplc="C90C868E">
      <w:start w:val="1"/>
      <w:numFmt w:val="bullet"/>
      <w:lvlText w:val=""/>
      <w:lvlJc w:val="left"/>
      <w:pPr>
        <w:tabs>
          <w:tab w:val="num" w:pos="5040"/>
        </w:tabs>
        <w:ind w:left="5040" w:hanging="360"/>
      </w:pPr>
      <w:rPr>
        <w:rFonts w:ascii="Symbol" w:hAnsi="Symbol"/>
      </w:rPr>
    </w:lvl>
    <w:lvl w:ilvl="7" w:tplc="96220430">
      <w:start w:val="1"/>
      <w:numFmt w:val="bullet"/>
      <w:lvlText w:val="o"/>
      <w:lvlJc w:val="left"/>
      <w:pPr>
        <w:tabs>
          <w:tab w:val="num" w:pos="5760"/>
        </w:tabs>
        <w:ind w:left="5760" w:hanging="360"/>
      </w:pPr>
      <w:rPr>
        <w:rFonts w:ascii="Courier New" w:hAnsi="Courier New"/>
      </w:rPr>
    </w:lvl>
    <w:lvl w:ilvl="8" w:tplc="F2624A52">
      <w:start w:val="1"/>
      <w:numFmt w:val="bullet"/>
      <w:lvlText w:val=""/>
      <w:lvlJc w:val="left"/>
      <w:pPr>
        <w:tabs>
          <w:tab w:val="num" w:pos="6480"/>
        </w:tabs>
        <w:ind w:left="6480" w:hanging="360"/>
      </w:pPr>
      <w:rPr>
        <w:rFonts w:ascii="Wingdings" w:hAnsi="Wingdings"/>
      </w:rPr>
    </w:lvl>
  </w:abstractNum>
  <w:abstractNum w:abstractNumId="5" w15:restartNumberingAfterBreak="0">
    <w:nsid w:val="00000008"/>
    <w:multiLevelType w:val="hybridMultilevel"/>
    <w:tmpl w:val="00000008"/>
    <w:lvl w:ilvl="0" w:tplc="AD589750">
      <w:start w:val="1"/>
      <w:numFmt w:val="bullet"/>
      <w:lvlText w:val=""/>
      <w:lvlJc w:val="left"/>
      <w:pPr>
        <w:ind w:left="720" w:hanging="360"/>
      </w:pPr>
      <w:rPr>
        <w:rFonts w:ascii="Symbol" w:hAnsi="Symbol"/>
      </w:rPr>
    </w:lvl>
    <w:lvl w:ilvl="1" w:tplc="5F56C620">
      <w:start w:val="1"/>
      <w:numFmt w:val="bullet"/>
      <w:lvlText w:val="o"/>
      <w:lvlJc w:val="left"/>
      <w:pPr>
        <w:tabs>
          <w:tab w:val="num" w:pos="1440"/>
        </w:tabs>
        <w:ind w:left="1440" w:hanging="360"/>
      </w:pPr>
      <w:rPr>
        <w:rFonts w:ascii="Courier New" w:hAnsi="Courier New"/>
      </w:rPr>
    </w:lvl>
    <w:lvl w:ilvl="2" w:tplc="690EB81E">
      <w:start w:val="1"/>
      <w:numFmt w:val="bullet"/>
      <w:lvlText w:val=""/>
      <w:lvlJc w:val="left"/>
      <w:pPr>
        <w:tabs>
          <w:tab w:val="num" w:pos="2160"/>
        </w:tabs>
        <w:ind w:left="2160" w:hanging="360"/>
      </w:pPr>
      <w:rPr>
        <w:rFonts w:ascii="Wingdings" w:hAnsi="Wingdings"/>
      </w:rPr>
    </w:lvl>
    <w:lvl w:ilvl="3" w:tplc="E37CB638">
      <w:start w:val="1"/>
      <w:numFmt w:val="bullet"/>
      <w:lvlText w:val=""/>
      <w:lvlJc w:val="left"/>
      <w:pPr>
        <w:tabs>
          <w:tab w:val="num" w:pos="2880"/>
        </w:tabs>
        <w:ind w:left="2880" w:hanging="360"/>
      </w:pPr>
      <w:rPr>
        <w:rFonts w:ascii="Symbol" w:hAnsi="Symbol"/>
      </w:rPr>
    </w:lvl>
    <w:lvl w:ilvl="4" w:tplc="F0B86148">
      <w:start w:val="1"/>
      <w:numFmt w:val="bullet"/>
      <w:lvlText w:val="o"/>
      <w:lvlJc w:val="left"/>
      <w:pPr>
        <w:tabs>
          <w:tab w:val="num" w:pos="3600"/>
        </w:tabs>
        <w:ind w:left="3600" w:hanging="360"/>
      </w:pPr>
      <w:rPr>
        <w:rFonts w:ascii="Courier New" w:hAnsi="Courier New"/>
      </w:rPr>
    </w:lvl>
    <w:lvl w:ilvl="5" w:tplc="83F25C42">
      <w:start w:val="1"/>
      <w:numFmt w:val="bullet"/>
      <w:lvlText w:val=""/>
      <w:lvlJc w:val="left"/>
      <w:pPr>
        <w:tabs>
          <w:tab w:val="num" w:pos="4320"/>
        </w:tabs>
        <w:ind w:left="4320" w:hanging="360"/>
      </w:pPr>
      <w:rPr>
        <w:rFonts w:ascii="Wingdings" w:hAnsi="Wingdings"/>
      </w:rPr>
    </w:lvl>
    <w:lvl w:ilvl="6" w:tplc="B538D772">
      <w:start w:val="1"/>
      <w:numFmt w:val="bullet"/>
      <w:lvlText w:val=""/>
      <w:lvlJc w:val="left"/>
      <w:pPr>
        <w:tabs>
          <w:tab w:val="num" w:pos="5040"/>
        </w:tabs>
        <w:ind w:left="5040" w:hanging="360"/>
      </w:pPr>
      <w:rPr>
        <w:rFonts w:ascii="Symbol" w:hAnsi="Symbol"/>
      </w:rPr>
    </w:lvl>
    <w:lvl w:ilvl="7" w:tplc="D3445DE0">
      <w:start w:val="1"/>
      <w:numFmt w:val="bullet"/>
      <w:lvlText w:val="o"/>
      <w:lvlJc w:val="left"/>
      <w:pPr>
        <w:tabs>
          <w:tab w:val="num" w:pos="5760"/>
        </w:tabs>
        <w:ind w:left="5760" w:hanging="360"/>
      </w:pPr>
      <w:rPr>
        <w:rFonts w:ascii="Courier New" w:hAnsi="Courier New"/>
      </w:rPr>
    </w:lvl>
    <w:lvl w:ilvl="8" w:tplc="D9E4BB0C">
      <w:start w:val="1"/>
      <w:numFmt w:val="bullet"/>
      <w:lvlText w:val=""/>
      <w:lvlJc w:val="left"/>
      <w:pPr>
        <w:tabs>
          <w:tab w:val="num" w:pos="6480"/>
        </w:tabs>
        <w:ind w:left="6480" w:hanging="360"/>
      </w:pPr>
      <w:rPr>
        <w:rFonts w:ascii="Wingdings" w:hAnsi="Wingdings"/>
      </w:rPr>
    </w:lvl>
  </w:abstractNum>
  <w:abstractNum w:abstractNumId="6" w15:restartNumberingAfterBreak="0">
    <w:nsid w:val="458412DB"/>
    <w:multiLevelType w:val="hybridMultilevel"/>
    <w:tmpl w:val="0B7268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EE02BDA"/>
    <w:multiLevelType w:val="hybridMultilevel"/>
    <w:tmpl w:val="E77E8B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79108077">
    <w:abstractNumId w:val="0"/>
  </w:num>
  <w:num w:numId="2" w16cid:durableId="1844007411">
    <w:abstractNumId w:val="1"/>
  </w:num>
  <w:num w:numId="3" w16cid:durableId="2107267929">
    <w:abstractNumId w:val="2"/>
  </w:num>
  <w:num w:numId="4" w16cid:durableId="698823468">
    <w:abstractNumId w:val="3"/>
  </w:num>
  <w:num w:numId="5" w16cid:durableId="1217006497">
    <w:abstractNumId w:val="4"/>
  </w:num>
  <w:num w:numId="6" w16cid:durableId="1245722831">
    <w:abstractNumId w:val="5"/>
  </w:num>
  <w:num w:numId="7" w16cid:durableId="942959241">
    <w:abstractNumId w:val="6"/>
  </w:num>
  <w:num w:numId="8" w16cid:durableId="9300911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020"/>
    <w:rsid w:val="000213EF"/>
    <w:rsid w:val="00090D25"/>
    <w:rsid w:val="000E5EF4"/>
    <w:rsid w:val="0012265C"/>
    <w:rsid w:val="0014396F"/>
    <w:rsid w:val="001B34A8"/>
    <w:rsid w:val="00251188"/>
    <w:rsid w:val="00341C02"/>
    <w:rsid w:val="0039722C"/>
    <w:rsid w:val="00564791"/>
    <w:rsid w:val="00591F1A"/>
    <w:rsid w:val="007474BA"/>
    <w:rsid w:val="009413B6"/>
    <w:rsid w:val="00974428"/>
    <w:rsid w:val="00977E30"/>
    <w:rsid w:val="00AD13B2"/>
    <w:rsid w:val="00AF50A1"/>
    <w:rsid w:val="00CB377C"/>
    <w:rsid w:val="00CB5020"/>
    <w:rsid w:val="00DC63E2"/>
    <w:rsid w:val="00F10AC1"/>
    <w:rsid w:val="00F83620"/>
    <w:rsid w:val="00FC50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BB9F1"/>
  <w15:chartTrackingRefBased/>
  <w15:docId w15:val="{559E453C-3736-440D-AD3C-4EFCD3641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50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50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50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50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50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50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0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0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0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0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50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50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50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50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50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0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0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020"/>
    <w:rPr>
      <w:rFonts w:eastAsiaTheme="majorEastAsia" w:cstheme="majorBidi"/>
      <w:color w:val="272727" w:themeColor="text1" w:themeTint="D8"/>
    </w:rPr>
  </w:style>
  <w:style w:type="paragraph" w:styleId="Title">
    <w:name w:val="Title"/>
    <w:basedOn w:val="Normal"/>
    <w:next w:val="Normal"/>
    <w:link w:val="TitleChar"/>
    <w:uiPriority w:val="10"/>
    <w:qFormat/>
    <w:rsid w:val="00CB50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0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0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0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020"/>
    <w:pPr>
      <w:spacing w:before="160"/>
      <w:jc w:val="center"/>
    </w:pPr>
    <w:rPr>
      <w:i/>
      <w:iCs/>
      <w:color w:val="404040" w:themeColor="text1" w:themeTint="BF"/>
    </w:rPr>
  </w:style>
  <w:style w:type="character" w:customStyle="1" w:styleId="QuoteChar">
    <w:name w:val="Quote Char"/>
    <w:basedOn w:val="DefaultParagraphFont"/>
    <w:link w:val="Quote"/>
    <w:uiPriority w:val="29"/>
    <w:rsid w:val="00CB5020"/>
    <w:rPr>
      <w:i/>
      <w:iCs/>
      <w:color w:val="404040" w:themeColor="text1" w:themeTint="BF"/>
    </w:rPr>
  </w:style>
  <w:style w:type="paragraph" w:styleId="ListParagraph">
    <w:name w:val="List Paragraph"/>
    <w:basedOn w:val="Normal"/>
    <w:uiPriority w:val="34"/>
    <w:qFormat/>
    <w:rsid w:val="00CB5020"/>
    <w:pPr>
      <w:ind w:left="720"/>
      <w:contextualSpacing/>
    </w:pPr>
  </w:style>
  <w:style w:type="character" w:styleId="IntenseEmphasis">
    <w:name w:val="Intense Emphasis"/>
    <w:basedOn w:val="DefaultParagraphFont"/>
    <w:uiPriority w:val="21"/>
    <w:qFormat/>
    <w:rsid w:val="00CB5020"/>
    <w:rPr>
      <w:i/>
      <w:iCs/>
      <w:color w:val="2F5496" w:themeColor="accent1" w:themeShade="BF"/>
    </w:rPr>
  </w:style>
  <w:style w:type="paragraph" w:styleId="IntenseQuote">
    <w:name w:val="Intense Quote"/>
    <w:basedOn w:val="Normal"/>
    <w:next w:val="Normal"/>
    <w:link w:val="IntenseQuoteChar"/>
    <w:uiPriority w:val="30"/>
    <w:qFormat/>
    <w:rsid w:val="00CB50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5020"/>
    <w:rPr>
      <w:i/>
      <w:iCs/>
      <w:color w:val="2F5496" w:themeColor="accent1" w:themeShade="BF"/>
    </w:rPr>
  </w:style>
  <w:style w:type="character" w:styleId="IntenseReference">
    <w:name w:val="Intense Reference"/>
    <w:basedOn w:val="DefaultParagraphFont"/>
    <w:uiPriority w:val="32"/>
    <w:qFormat/>
    <w:rsid w:val="00CB5020"/>
    <w:rPr>
      <w:b/>
      <w:bCs/>
      <w:smallCaps/>
      <w:color w:val="2F5496" w:themeColor="accent1" w:themeShade="BF"/>
      <w:spacing w:val="5"/>
    </w:rPr>
  </w:style>
  <w:style w:type="character" w:customStyle="1" w:styleId="span">
    <w:name w:val="span"/>
    <w:basedOn w:val="DefaultParagraphFont"/>
    <w:rsid w:val="00CB5020"/>
    <w:rPr>
      <w:sz w:val="24"/>
      <w:szCs w:val="24"/>
      <w:bdr w:val="none" w:sz="0" w:space="0" w:color="auto"/>
      <w:vertAlign w:val="baseline"/>
    </w:rPr>
  </w:style>
  <w:style w:type="paragraph" w:customStyle="1" w:styleId="paddedline">
    <w:name w:val="paddedline"/>
    <w:basedOn w:val="Normal"/>
    <w:rsid w:val="00CB5020"/>
    <w:pPr>
      <w:spacing w:after="0" w:line="240" w:lineRule="auto"/>
      <w:textAlignment w:val="baseline"/>
    </w:pPr>
    <w:rPr>
      <w:rFonts w:ascii="Times New Roman" w:eastAsia="Times New Roman" w:hAnsi="Times New Roman" w:cs="Times New Roman"/>
      <w:kern w:val="0"/>
      <w14:ligatures w14:val="none"/>
    </w:rPr>
  </w:style>
  <w:style w:type="paragraph" w:customStyle="1" w:styleId="divdocumentdivsectiontitle">
    <w:name w:val="div_document_div_sectiontitle"/>
    <w:basedOn w:val="Normal"/>
    <w:rsid w:val="00CB5020"/>
    <w:pPr>
      <w:spacing w:after="0" w:line="380" w:lineRule="atLeast"/>
      <w:textAlignment w:val="baseline"/>
    </w:pPr>
    <w:rPr>
      <w:rFonts w:ascii="Bodoni MT" w:eastAsia="Bodoni MT" w:hAnsi="Bodoni MT" w:cs="Bodoni MT"/>
      <w:color w:val="0967C4"/>
      <w:kern w:val="0"/>
      <w:sz w:val="28"/>
      <w:szCs w:val="28"/>
      <w14:ligatures w14:val="none"/>
    </w:rPr>
  </w:style>
  <w:style w:type="character" w:customStyle="1" w:styleId="singlecolumnspanpaddedlinenth-child1">
    <w:name w:val="singlecolumn_span_paddedline_nth-child(1)"/>
    <w:basedOn w:val="DefaultParagraphFont"/>
    <w:rsid w:val="00CB5020"/>
  </w:style>
  <w:style w:type="paragraph" w:customStyle="1" w:styleId="documentulli">
    <w:name w:val="document_ul_li"/>
    <w:basedOn w:val="Normal"/>
    <w:rsid w:val="00CB5020"/>
    <w:pPr>
      <w:spacing w:after="0" w:line="240" w:lineRule="auto"/>
      <w:textAlignment w:val="baseline"/>
    </w:pPr>
    <w:rPr>
      <w:rFonts w:ascii="Times New Roman" w:eastAsia="Times New Roman" w:hAnsi="Times New Roman" w:cs="Times New Roman"/>
      <w:kern w:val="0"/>
      <w14:ligatures w14:val="none"/>
    </w:rPr>
  </w:style>
  <w:style w:type="character" w:customStyle="1" w:styleId="right-box">
    <w:name w:val="right-box"/>
    <w:basedOn w:val="DefaultParagraphFont"/>
    <w:rsid w:val="00CB5020"/>
  </w:style>
  <w:style w:type="paragraph" w:customStyle="1" w:styleId="divdocumentsinglecolumn">
    <w:name w:val="div_document_singlecolumn"/>
    <w:basedOn w:val="Normal"/>
    <w:rsid w:val="00CB5020"/>
    <w:pPr>
      <w:spacing w:after="0" w:line="240" w:lineRule="auto"/>
      <w:textAlignment w:val="baseline"/>
    </w:pPr>
    <w:rPr>
      <w:rFonts w:ascii="Times New Roman" w:eastAsia="Times New Roman" w:hAnsi="Times New Roman" w:cs="Times New Roman"/>
      <w:spacing w:val="10"/>
      <w:kern w:val="0"/>
      <w14:ligatures w14:val="none"/>
    </w:rPr>
  </w:style>
  <w:style w:type="character" w:customStyle="1" w:styleId="divdocumentcompanyname">
    <w:name w:val="div_document_companyname"/>
    <w:basedOn w:val="DefaultParagraphFont"/>
    <w:rsid w:val="00CB5020"/>
    <w:rPr>
      <w:sz w:val="22"/>
      <w:szCs w:val="22"/>
    </w:rPr>
  </w:style>
  <w:style w:type="character" w:customStyle="1" w:styleId="datesWrapper">
    <w:name w:val="datesWrapper"/>
    <w:basedOn w:val="DefaultParagraphFont"/>
    <w:rsid w:val="00CB5020"/>
  </w:style>
  <w:style w:type="table" w:customStyle="1" w:styleId="documentparentContainer">
    <w:name w:val="document_parentContainer"/>
    <w:basedOn w:val="TableNormal"/>
    <w:rsid w:val="00CB5020"/>
    <w:pPr>
      <w:spacing w:after="0" w:line="240" w:lineRule="auto"/>
    </w:pPr>
    <w:rPr>
      <w:rFonts w:ascii="Times New Roman" w:eastAsia="Times New Roman" w:hAnsi="Times New Roman" w:cs="Times New Roman"/>
      <w:kern w:val="0"/>
      <w:sz w:val="20"/>
      <w:szCs w:val="20"/>
      <w14:ligatures w14:val="none"/>
    </w:rPr>
    <w:tblPr/>
  </w:style>
  <w:style w:type="character" w:customStyle="1" w:styleId="left-box">
    <w:name w:val="left-box"/>
    <w:basedOn w:val="DefaultParagraphFont"/>
    <w:rsid w:val="00CB5020"/>
  </w:style>
  <w:style w:type="paragraph" w:customStyle="1" w:styleId="p">
    <w:name w:val="p"/>
    <w:basedOn w:val="Normal"/>
    <w:rsid w:val="00CB5020"/>
    <w:pPr>
      <w:spacing w:after="0" w:line="240" w:lineRule="auto"/>
      <w:textAlignment w:val="baseline"/>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10AC1"/>
    <w:rPr>
      <w:b/>
      <w:bCs/>
    </w:rPr>
  </w:style>
  <w:style w:type="paragraph" w:styleId="Header">
    <w:name w:val="header"/>
    <w:basedOn w:val="Normal"/>
    <w:link w:val="HeaderChar"/>
    <w:uiPriority w:val="99"/>
    <w:unhideWhenUsed/>
    <w:rsid w:val="00F10A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0AC1"/>
  </w:style>
  <w:style w:type="paragraph" w:styleId="Footer">
    <w:name w:val="footer"/>
    <w:basedOn w:val="Normal"/>
    <w:link w:val="FooterChar"/>
    <w:uiPriority w:val="99"/>
    <w:unhideWhenUsed/>
    <w:rsid w:val="00F10A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0AC1"/>
  </w:style>
  <w:style w:type="paragraph" w:customStyle="1" w:styleId="documentleft-boxsinglecolumn">
    <w:name w:val="document_left-box_singlecolumn"/>
    <w:basedOn w:val="Normal"/>
    <w:rsid w:val="00F10AC1"/>
    <w:pPr>
      <w:spacing w:after="0" w:line="240" w:lineRule="auto"/>
      <w:textAlignment w:val="baseline"/>
    </w:pPr>
    <w:rPr>
      <w:rFonts w:ascii="Times New Roman" w:eastAsia="Times New Roman" w:hAnsi="Times New Roman" w:cs="Times New Roman"/>
      <w:kern w:val="0"/>
      <w14:ligatures w14:val="none"/>
    </w:rPr>
  </w:style>
  <w:style w:type="character" w:customStyle="1" w:styleId="documenttxtBold">
    <w:name w:val="document_txtBold"/>
    <w:basedOn w:val="DefaultParagraphFont"/>
    <w:rsid w:val="00F10AC1"/>
    <w:rPr>
      <w:b/>
      <w:bCs/>
    </w:rPr>
  </w:style>
  <w:style w:type="character" w:styleId="Hyperlink">
    <w:name w:val="Hyperlink"/>
    <w:basedOn w:val="DefaultParagraphFont"/>
    <w:uiPriority w:val="99"/>
    <w:unhideWhenUsed/>
    <w:rsid w:val="000E5EF4"/>
    <w:rPr>
      <w:color w:val="0563C1" w:themeColor="hyperlink"/>
      <w:u w:val="single"/>
    </w:rPr>
  </w:style>
  <w:style w:type="character" w:styleId="UnresolvedMention">
    <w:name w:val="Unresolved Mention"/>
    <w:basedOn w:val="DefaultParagraphFont"/>
    <w:uiPriority w:val="99"/>
    <w:semiHidden/>
    <w:unhideWhenUsed/>
    <w:rsid w:val="000E5E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1812</Words>
  <Characters>10335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Bruce@infovenit.com</dc:creator>
  <cp:keywords/>
  <dc:description/>
  <cp:lastModifiedBy>Dell</cp:lastModifiedBy>
  <cp:revision>2</cp:revision>
  <dcterms:created xsi:type="dcterms:W3CDTF">2026-03-17T16:48:00Z</dcterms:created>
  <dcterms:modified xsi:type="dcterms:W3CDTF">2026-03-17T16:48:00Z</dcterms:modified>
</cp:coreProperties>
</file>