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CD055A" w14:textId="77777777" w:rsidR="00D53885" w:rsidRPr="008E06E4" w:rsidRDefault="00E5507E">
      <w:pPr>
        <w:pStyle w:val="Heading1"/>
        <w:jc w:val="center"/>
        <w:rPr>
          <w:rFonts w:ascii="Calibri" w:hAnsi="Calibri"/>
          <w:sz w:val="24"/>
          <w:szCs w:val="24"/>
          <w:u w:val="none"/>
        </w:rPr>
      </w:pPr>
      <w:r w:rsidRPr="008E06E4">
        <w:rPr>
          <w:rFonts w:ascii="Calibri" w:hAnsi="Calibri"/>
          <w:sz w:val="24"/>
          <w:szCs w:val="24"/>
          <w:u w:val="none"/>
        </w:rPr>
        <w:t>Neeti Gupta</w:t>
      </w:r>
    </w:p>
    <w:p w14:paraId="14531541" w14:textId="77777777" w:rsidR="005F6421" w:rsidRPr="008E06E4" w:rsidRDefault="005F6421" w:rsidP="005F6421"/>
    <w:p w14:paraId="526323FF" w14:textId="77777777" w:rsidR="005F6421" w:rsidRPr="008E06E4" w:rsidRDefault="005F6421" w:rsidP="005F6421">
      <w:pPr>
        <w:rPr>
          <w:rFonts w:ascii="Calibri" w:hAnsi="Calibri"/>
        </w:rPr>
      </w:pPr>
      <w:hyperlink r:id="rId5" w:history="1">
        <w:r w:rsidRPr="008E06E4">
          <w:rPr>
            <w:rStyle w:val="Hyperlink"/>
            <w:rFonts w:ascii="Calibri" w:hAnsi="Calibri"/>
          </w:rPr>
          <w:t>Neetigupta0509@gmail.com</w:t>
        </w:r>
      </w:hyperlink>
    </w:p>
    <w:p w14:paraId="4068CF1E" w14:textId="77777777" w:rsidR="005F6421" w:rsidRPr="008E06E4" w:rsidRDefault="005F6421" w:rsidP="005F6421">
      <w:pPr>
        <w:rPr>
          <w:rFonts w:ascii="Calibri" w:hAnsi="Calibri"/>
        </w:rPr>
      </w:pPr>
      <w:r w:rsidRPr="008E06E4">
        <w:rPr>
          <w:rFonts w:ascii="Calibri" w:hAnsi="Calibri"/>
        </w:rPr>
        <w:t>+1-248-587-6072</w:t>
      </w:r>
    </w:p>
    <w:p w14:paraId="0FDE97CE" w14:textId="77777777" w:rsidR="00D53885" w:rsidRPr="008E06E4" w:rsidRDefault="0029635D" w:rsidP="05828986">
      <w:pPr>
        <w:ind w:left="720" w:firstLine="720"/>
        <w:jc w:val="both"/>
        <w:rPr>
          <w:rFonts w:ascii="Calibri" w:hAnsi="Calibri" w:cs="Calibri"/>
        </w:rPr>
      </w:pPr>
      <w:r w:rsidRPr="008E06E4">
        <w:rPr>
          <w:rFonts w:ascii="Calibri" w:hAnsi="Calibri" w:cs="Calibri"/>
        </w:rPr>
        <w:tab/>
      </w:r>
      <w:r w:rsidRPr="008E06E4">
        <w:rPr>
          <w:rFonts w:ascii="Calibri" w:hAnsi="Calibri" w:cs="Calibri"/>
        </w:rPr>
        <w:tab/>
      </w:r>
      <w:r w:rsidRPr="008E06E4">
        <w:rPr>
          <w:rFonts w:ascii="Calibri" w:hAnsi="Calibri" w:cs="Calibri"/>
        </w:rPr>
        <w:tab/>
      </w:r>
      <w:r w:rsidRPr="008E06E4">
        <w:rPr>
          <w:rFonts w:ascii="Calibri" w:hAnsi="Calibri" w:cs="Calibri"/>
        </w:rPr>
        <w:tab/>
      </w:r>
      <w:r w:rsidRPr="008E06E4">
        <w:rPr>
          <w:rFonts w:ascii="Calibri" w:hAnsi="Calibri" w:cs="Calibri"/>
        </w:rPr>
        <w:tab/>
      </w:r>
    </w:p>
    <w:p w14:paraId="69726E82" w14:textId="77777777" w:rsidR="00D53885" w:rsidRPr="008E06E4" w:rsidRDefault="00D53885">
      <w:pPr>
        <w:spacing w:line="120" w:lineRule="auto"/>
        <w:jc w:val="both"/>
        <w:rPr>
          <w:rFonts w:ascii="Calibri" w:hAnsi="Calibri" w:cs="Calibri"/>
        </w:rPr>
      </w:pPr>
    </w:p>
    <w:p w14:paraId="660665AA" w14:textId="77777777" w:rsidR="00D53885" w:rsidRPr="008E06E4" w:rsidRDefault="0029635D">
      <w:pPr>
        <w:widowControl w:val="0"/>
        <w:pBdr>
          <w:left w:val="single" w:sz="1" w:space="0" w:color="000000"/>
          <w:bottom w:val="single" w:sz="1" w:space="1" w:color="000000"/>
        </w:pBdr>
        <w:shd w:val="clear" w:color="auto" w:fill="C0C0C0"/>
        <w:autoSpaceDE w:val="0"/>
        <w:jc w:val="both"/>
        <w:rPr>
          <w:rFonts w:ascii="Calibri" w:hAnsi="Calibri" w:cs="Calibri"/>
        </w:rPr>
      </w:pPr>
      <w:r w:rsidRPr="008E06E4">
        <w:rPr>
          <w:rFonts w:ascii="Calibri" w:eastAsia="Arial" w:hAnsi="Calibri" w:cs="Calibri"/>
          <w:b/>
          <w:bCs/>
          <w:smallCaps/>
          <w:lang w:eastAsia="en-US" w:bidi="en-US"/>
        </w:rPr>
        <w:t>Professional Summary</w:t>
      </w:r>
    </w:p>
    <w:p w14:paraId="1E770EF0" w14:textId="77777777" w:rsidR="00D53885" w:rsidRPr="008E06E4" w:rsidRDefault="00D53885">
      <w:pPr>
        <w:widowControl w:val="0"/>
        <w:tabs>
          <w:tab w:val="left" w:pos="720"/>
        </w:tabs>
        <w:autoSpaceDE w:val="0"/>
        <w:spacing w:line="120" w:lineRule="auto"/>
        <w:ind w:left="720"/>
        <w:jc w:val="both"/>
        <w:rPr>
          <w:rFonts w:ascii="Calibri" w:hAnsi="Calibri" w:cs="Calibri"/>
        </w:rPr>
      </w:pPr>
    </w:p>
    <w:p w14:paraId="2FB089DE" w14:textId="404A8DE4" w:rsidR="00914203" w:rsidRPr="008E06E4" w:rsidRDefault="786ABE85" w:rsidP="00914203">
      <w:pPr>
        <w:widowControl w:val="0"/>
        <w:numPr>
          <w:ilvl w:val="0"/>
          <w:numId w:val="1"/>
        </w:numPr>
        <w:tabs>
          <w:tab w:val="left" w:pos="720"/>
        </w:tabs>
        <w:autoSpaceDE w:val="0"/>
        <w:spacing w:line="276" w:lineRule="auto"/>
        <w:ind w:left="714" w:hanging="357"/>
        <w:jc w:val="both"/>
        <w:rPr>
          <w:rFonts w:ascii="Calibri" w:hAnsi="Calibri" w:cs="Calibri"/>
          <w:color w:val="000000" w:themeColor="text1"/>
        </w:rPr>
      </w:pPr>
      <w:r w:rsidRPr="008E06E4">
        <w:rPr>
          <w:rFonts w:ascii="Calibri" w:hAnsi="Calibri" w:cs="Calibri"/>
          <w:color w:val="000000" w:themeColor="text1"/>
        </w:rPr>
        <w:t xml:space="preserve">More than </w:t>
      </w:r>
      <w:r w:rsidR="00B737F0" w:rsidRPr="008E06E4">
        <w:rPr>
          <w:rFonts w:ascii="Calibri" w:hAnsi="Calibri" w:cs="Calibri"/>
          <w:color w:val="000000" w:themeColor="text1"/>
        </w:rPr>
        <w:t>1</w:t>
      </w:r>
      <w:r w:rsidR="00934704">
        <w:rPr>
          <w:rFonts w:ascii="Calibri" w:hAnsi="Calibri" w:cs="Calibri"/>
          <w:color w:val="000000" w:themeColor="text1"/>
        </w:rPr>
        <w:t>3</w:t>
      </w:r>
      <w:r w:rsidRPr="008E06E4">
        <w:rPr>
          <w:rFonts w:ascii="Calibri" w:hAnsi="Calibri" w:cs="Calibri"/>
          <w:color w:val="000000" w:themeColor="text1"/>
        </w:rPr>
        <w:t xml:space="preserve"> years of experience in software analysis, design, development</w:t>
      </w:r>
      <w:r w:rsidR="00914203" w:rsidRPr="008E06E4">
        <w:rPr>
          <w:rFonts w:ascii="Calibri" w:hAnsi="Calibri" w:cs="Calibri"/>
          <w:color w:val="000000" w:themeColor="text1"/>
        </w:rPr>
        <w:t xml:space="preserve">, </w:t>
      </w:r>
      <w:r w:rsidR="00524B50" w:rsidRPr="008E06E4">
        <w:rPr>
          <w:rFonts w:ascii="Calibri" w:hAnsi="Calibri" w:cs="Calibri"/>
          <w:color w:val="000000" w:themeColor="text1"/>
        </w:rPr>
        <w:t xml:space="preserve">support, </w:t>
      </w:r>
      <w:r w:rsidR="00914203" w:rsidRPr="008E06E4">
        <w:rPr>
          <w:rFonts w:ascii="Calibri" w:hAnsi="Calibri" w:cs="Calibri"/>
          <w:color w:val="000000" w:themeColor="text1"/>
        </w:rPr>
        <w:t xml:space="preserve">maintenance and customization </w:t>
      </w:r>
      <w:r w:rsidR="00C049BE" w:rsidRPr="008E06E4">
        <w:rPr>
          <w:rFonts w:ascii="Calibri" w:hAnsi="Calibri" w:cs="Calibri"/>
          <w:color w:val="000000" w:themeColor="text1"/>
        </w:rPr>
        <w:t>of applications and</w:t>
      </w:r>
      <w:r w:rsidR="00914203" w:rsidRPr="008E06E4">
        <w:rPr>
          <w:rFonts w:ascii="Calibri" w:hAnsi="Calibri" w:cs="Calibri"/>
          <w:color w:val="000000" w:themeColor="text1"/>
        </w:rPr>
        <w:t xml:space="preserve"> in various domains like </w:t>
      </w:r>
      <w:r w:rsidR="00914203" w:rsidRPr="008E06E4">
        <w:rPr>
          <w:rFonts w:ascii="Calibri" w:hAnsi="Calibri" w:cs="Calibri"/>
          <w:b/>
          <w:color w:val="000000" w:themeColor="text1"/>
        </w:rPr>
        <w:t>Banking and Finance, Health Care,</w:t>
      </w:r>
      <w:r w:rsidR="00914203" w:rsidRPr="008E06E4">
        <w:rPr>
          <w:rFonts w:ascii="Calibri" w:hAnsi="Calibri" w:cs="Calibri"/>
          <w:color w:val="000000" w:themeColor="text1"/>
        </w:rPr>
        <w:t xml:space="preserve"> </w:t>
      </w:r>
      <w:r w:rsidR="00914203" w:rsidRPr="008E06E4">
        <w:rPr>
          <w:rFonts w:ascii="Calibri" w:hAnsi="Calibri" w:cs="Calibri"/>
          <w:b/>
          <w:bCs/>
          <w:color w:val="000000" w:themeColor="text1"/>
        </w:rPr>
        <w:t>Media, Oil and Gas</w:t>
      </w:r>
      <w:r w:rsidR="00914203" w:rsidRPr="008E06E4">
        <w:rPr>
          <w:rFonts w:ascii="Calibri" w:hAnsi="Calibri" w:cs="Calibri"/>
          <w:color w:val="000000" w:themeColor="text1"/>
        </w:rPr>
        <w:t xml:space="preserve"> and </w:t>
      </w:r>
      <w:r w:rsidR="00914203" w:rsidRPr="008E06E4">
        <w:rPr>
          <w:rFonts w:ascii="Calibri" w:hAnsi="Calibri" w:cs="Calibri"/>
          <w:b/>
          <w:bCs/>
          <w:color w:val="000000" w:themeColor="text1"/>
        </w:rPr>
        <w:t>Embedded systems</w:t>
      </w:r>
      <w:r w:rsidR="00914203" w:rsidRPr="008E06E4">
        <w:rPr>
          <w:rFonts w:ascii="Calibri" w:hAnsi="Calibri" w:cs="Calibri"/>
          <w:color w:val="000000" w:themeColor="text1"/>
        </w:rPr>
        <w:t>.</w:t>
      </w:r>
    </w:p>
    <w:p w14:paraId="2D282F48" w14:textId="5C121635" w:rsidR="00B25FAA" w:rsidRPr="008E06E4" w:rsidRDefault="00914203" w:rsidP="786ABE85">
      <w:pPr>
        <w:widowControl w:val="0"/>
        <w:numPr>
          <w:ilvl w:val="0"/>
          <w:numId w:val="1"/>
        </w:numPr>
        <w:tabs>
          <w:tab w:val="left" w:pos="720"/>
        </w:tabs>
        <w:autoSpaceDE w:val="0"/>
        <w:spacing w:line="276" w:lineRule="auto"/>
        <w:ind w:left="714" w:hanging="357"/>
        <w:jc w:val="both"/>
        <w:rPr>
          <w:rFonts w:ascii="Calibri" w:hAnsi="Calibri" w:cs="Calibri"/>
          <w:color w:val="000000" w:themeColor="text1"/>
        </w:rPr>
      </w:pPr>
      <w:r w:rsidRPr="008E06E4">
        <w:rPr>
          <w:rFonts w:ascii="Calibri" w:hAnsi="Calibri" w:cs="Calibri"/>
          <w:color w:val="000000" w:themeColor="text1"/>
        </w:rPr>
        <w:t>P</w:t>
      </w:r>
      <w:r w:rsidR="786ABE85" w:rsidRPr="008E06E4">
        <w:rPr>
          <w:rFonts w:ascii="Calibri" w:hAnsi="Calibri" w:cs="Calibri"/>
          <w:color w:val="000000" w:themeColor="text1"/>
        </w:rPr>
        <w:t xml:space="preserve">rogramming languages </w:t>
      </w:r>
      <w:r w:rsidRPr="008E06E4">
        <w:rPr>
          <w:rFonts w:ascii="Calibri" w:hAnsi="Calibri" w:cs="Calibri"/>
          <w:color w:val="000000" w:themeColor="text1"/>
        </w:rPr>
        <w:t>experience in</w:t>
      </w:r>
      <w:r w:rsidR="786ABE85" w:rsidRPr="008E06E4">
        <w:rPr>
          <w:rFonts w:ascii="Calibri" w:hAnsi="Calibri" w:cs="Calibri"/>
          <w:color w:val="000000" w:themeColor="text1"/>
        </w:rPr>
        <w:t xml:space="preserve"> </w:t>
      </w:r>
      <w:r w:rsidR="786ABE85" w:rsidRPr="008E06E4">
        <w:rPr>
          <w:rFonts w:ascii="Calibri" w:hAnsi="Calibri" w:cs="Calibri"/>
          <w:b/>
          <w:bCs/>
          <w:color w:val="000000" w:themeColor="text1"/>
        </w:rPr>
        <w:t>C, C++</w:t>
      </w:r>
      <w:r w:rsidR="786ABE85" w:rsidRPr="008E06E4">
        <w:rPr>
          <w:rFonts w:ascii="Calibri" w:hAnsi="Calibri" w:cs="Calibri"/>
          <w:color w:val="000000" w:themeColor="text1"/>
        </w:rPr>
        <w:t xml:space="preserve"> </w:t>
      </w:r>
      <w:r w:rsidR="00C049BE" w:rsidRPr="008E06E4">
        <w:rPr>
          <w:rFonts w:ascii="Calibri" w:hAnsi="Calibri" w:cs="Calibri"/>
          <w:color w:val="000000" w:themeColor="text1"/>
        </w:rPr>
        <w:t>on</w:t>
      </w:r>
      <w:r w:rsidR="786ABE85" w:rsidRPr="008E06E4">
        <w:rPr>
          <w:rFonts w:ascii="Calibri" w:hAnsi="Calibri" w:cs="Calibri"/>
          <w:color w:val="000000" w:themeColor="text1"/>
        </w:rPr>
        <w:t xml:space="preserve"> </w:t>
      </w:r>
      <w:r w:rsidR="786ABE85" w:rsidRPr="008E06E4">
        <w:rPr>
          <w:rFonts w:ascii="Calibri" w:hAnsi="Calibri" w:cs="Calibri"/>
          <w:b/>
          <w:bCs/>
          <w:color w:val="000000" w:themeColor="text1"/>
        </w:rPr>
        <w:t>UNIX, Linux and Windows</w:t>
      </w:r>
      <w:r w:rsidR="786ABE85" w:rsidRPr="008E06E4">
        <w:rPr>
          <w:rFonts w:ascii="Calibri" w:hAnsi="Calibri" w:cs="Calibri"/>
          <w:color w:val="000000" w:themeColor="text1"/>
        </w:rPr>
        <w:t>.</w:t>
      </w:r>
      <w:r w:rsidR="00B25FAA" w:rsidRPr="008E06E4">
        <w:rPr>
          <w:rFonts w:ascii="Calibri" w:hAnsi="Calibri" w:cs="Calibri"/>
          <w:color w:val="000000" w:themeColor="text1"/>
        </w:rPr>
        <w:t xml:space="preserve"> </w:t>
      </w:r>
    </w:p>
    <w:p w14:paraId="41B49575" w14:textId="7FB01DFE" w:rsidR="00B25FAA" w:rsidRPr="008E06E4" w:rsidRDefault="00914203" w:rsidP="00ED6FFA">
      <w:pPr>
        <w:widowControl w:val="0"/>
        <w:numPr>
          <w:ilvl w:val="0"/>
          <w:numId w:val="1"/>
        </w:numPr>
        <w:tabs>
          <w:tab w:val="left" w:pos="720"/>
        </w:tabs>
        <w:autoSpaceDE w:val="0"/>
        <w:spacing w:line="276" w:lineRule="auto"/>
        <w:ind w:left="714" w:hanging="357"/>
        <w:jc w:val="both"/>
        <w:rPr>
          <w:rFonts w:ascii="Calibri" w:hAnsi="Calibri" w:cs="Calibri"/>
          <w:color w:val="000000" w:themeColor="text1"/>
        </w:rPr>
      </w:pPr>
      <w:r w:rsidRPr="008E06E4">
        <w:rPr>
          <w:rFonts w:ascii="Calibri" w:hAnsi="Calibri" w:cs="Calibri"/>
          <w:color w:val="000000" w:themeColor="text1"/>
        </w:rPr>
        <w:t xml:space="preserve">Worked on </w:t>
      </w:r>
      <w:r w:rsidR="00B25FAA" w:rsidRPr="008E06E4">
        <w:rPr>
          <w:rFonts w:ascii="Calibri" w:hAnsi="Calibri" w:cs="Calibri"/>
          <w:b/>
          <w:color w:val="000000" w:themeColor="text1"/>
        </w:rPr>
        <w:t>C</w:t>
      </w:r>
      <w:r w:rsidRPr="008E06E4">
        <w:rPr>
          <w:rFonts w:ascii="Calibri" w:hAnsi="Calibri" w:cs="Calibri"/>
          <w:b/>
          <w:color w:val="000000" w:themeColor="text1"/>
        </w:rPr>
        <w:t>AE</w:t>
      </w:r>
      <w:r w:rsidR="00B25FAA" w:rsidRPr="008E06E4">
        <w:rPr>
          <w:rFonts w:ascii="Calibri" w:hAnsi="Calibri" w:cs="Calibri"/>
          <w:color w:val="000000" w:themeColor="text1"/>
        </w:rPr>
        <w:t xml:space="preserve"> </w:t>
      </w:r>
      <w:r w:rsidRPr="008E06E4">
        <w:rPr>
          <w:rFonts w:ascii="Calibri" w:hAnsi="Calibri" w:cs="Calibri"/>
          <w:color w:val="000000" w:themeColor="text1"/>
        </w:rPr>
        <w:t>projects for customizing photocenter projects for various locale</w:t>
      </w:r>
      <w:r w:rsidR="00ED6FFA" w:rsidRPr="008E06E4">
        <w:rPr>
          <w:rFonts w:ascii="Calibri" w:hAnsi="Calibri" w:cs="Calibri"/>
          <w:color w:val="000000" w:themeColor="text1"/>
        </w:rPr>
        <w:t>s</w:t>
      </w:r>
      <w:r w:rsidRPr="008E06E4">
        <w:rPr>
          <w:rFonts w:ascii="Calibri" w:hAnsi="Calibri" w:cs="Calibri"/>
          <w:color w:val="000000" w:themeColor="text1"/>
        </w:rPr>
        <w:t xml:space="preserve">, using </w:t>
      </w:r>
      <w:r w:rsidR="00ED6FFA" w:rsidRPr="008E06E4">
        <w:rPr>
          <w:rFonts w:ascii="Calibri" w:hAnsi="Calibri" w:cs="Calibri"/>
          <w:b/>
          <w:color w:val="000000" w:themeColor="text1"/>
        </w:rPr>
        <w:t>VB</w:t>
      </w:r>
      <w:r w:rsidRPr="008E06E4">
        <w:rPr>
          <w:rFonts w:ascii="Calibri" w:hAnsi="Calibri" w:cs="Calibri"/>
          <w:b/>
          <w:color w:val="000000" w:themeColor="text1"/>
        </w:rPr>
        <w:t xml:space="preserve"> Script</w:t>
      </w:r>
      <w:r w:rsidR="00ED6FFA" w:rsidRPr="008E06E4">
        <w:rPr>
          <w:rFonts w:ascii="Calibri" w:hAnsi="Calibri" w:cs="Calibri"/>
          <w:color w:val="000000" w:themeColor="text1"/>
        </w:rPr>
        <w:t xml:space="preserve"> and </w:t>
      </w:r>
      <w:r w:rsidR="00ED6FFA" w:rsidRPr="008E06E4">
        <w:rPr>
          <w:rFonts w:ascii="Calibri" w:hAnsi="Calibri" w:cs="Calibri"/>
          <w:b/>
          <w:color w:val="000000" w:themeColor="text1"/>
        </w:rPr>
        <w:t>XML</w:t>
      </w:r>
      <w:r w:rsidR="00ED6FFA" w:rsidRPr="008E06E4">
        <w:rPr>
          <w:rFonts w:ascii="Calibri" w:hAnsi="Calibri" w:cs="Calibri"/>
          <w:color w:val="000000" w:themeColor="text1"/>
        </w:rPr>
        <w:t xml:space="preserve"> technologies. </w:t>
      </w:r>
    </w:p>
    <w:p w14:paraId="27561692" w14:textId="7235D4BF" w:rsidR="00C6039A" w:rsidRPr="008E06E4" w:rsidRDefault="786ABE85" w:rsidP="00ED6FFA">
      <w:pPr>
        <w:widowControl w:val="0"/>
        <w:numPr>
          <w:ilvl w:val="0"/>
          <w:numId w:val="1"/>
        </w:numPr>
        <w:tabs>
          <w:tab w:val="left" w:pos="720"/>
        </w:tabs>
        <w:autoSpaceDE w:val="0"/>
        <w:spacing w:line="276" w:lineRule="auto"/>
        <w:ind w:left="714" w:hanging="357"/>
        <w:jc w:val="both"/>
        <w:rPr>
          <w:rFonts w:ascii="Calibri" w:hAnsi="Calibri" w:cs="Calibri"/>
          <w:color w:val="000000" w:themeColor="text1"/>
        </w:rPr>
      </w:pPr>
      <w:r w:rsidRPr="008E06E4">
        <w:rPr>
          <w:rFonts w:ascii="Calibri" w:hAnsi="Calibri" w:cs="Calibri"/>
          <w:color w:val="000000" w:themeColor="text1"/>
        </w:rPr>
        <w:t xml:space="preserve">Proficient in </w:t>
      </w:r>
      <w:r w:rsidRPr="008E06E4">
        <w:rPr>
          <w:rFonts w:ascii="Calibri" w:hAnsi="Calibri" w:cs="Calibri"/>
          <w:b/>
          <w:bCs/>
          <w:color w:val="000000" w:themeColor="text1"/>
        </w:rPr>
        <w:t>Object-Oriented Programming</w:t>
      </w:r>
      <w:r w:rsidRPr="008E06E4">
        <w:rPr>
          <w:rFonts w:ascii="Calibri" w:hAnsi="Calibri" w:cs="Calibri"/>
          <w:color w:val="000000" w:themeColor="text1"/>
        </w:rPr>
        <w:t xml:space="preserve"> (OOP), </w:t>
      </w:r>
      <w:r w:rsidRPr="008E06E4">
        <w:rPr>
          <w:rFonts w:ascii="Calibri" w:hAnsi="Calibri" w:cs="Calibri"/>
          <w:b/>
          <w:bCs/>
          <w:color w:val="000000" w:themeColor="text1"/>
        </w:rPr>
        <w:t>Object Oriented Analysis</w:t>
      </w:r>
      <w:r w:rsidRPr="008E06E4">
        <w:rPr>
          <w:rFonts w:ascii="Calibri" w:hAnsi="Calibri" w:cs="Calibri"/>
          <w:color w:val="000000" w:themeColor="text1"/>
        </w:rPr>
        <w:t xml:space="preserve">, and </w:t>
      </w:r>
      <w:r w:rsidRPr="008E06E4">
        <w:rPr>
          <w:rFonts w:ascii="Calibri" w:hAnsi="Calibri" w:cs="Calibri"/>
          <w:b/>
          <w:bCs/>
          <w:color w:val="000000" w:themeColor="text1"/>
        </w:rPr>
        <w:t>Systems Developmental Life Cycle (SDLC)</w:t>
      </w:r>
      <w:r w:rsidR="00ED6FFA" w:rsidRPr="008E06E4">
        <w:rPr>
          <w:rFonts w:ascii="Calibri" w:hAnsi="Calibri" w:cs="Calibri"/>
          <w:b/>
          <w:bCs/>
          <w:color w:val="000000" w:themeColor="text1"/>
        </w:rPr>
        <w:t xml:space="preserve"> </w:t>
      </w:r>
      <w:r w:rsidR="00ED6FFA" w:rsidRPr="008E06E4">
        <w:rPr>
          <w:rFonts w:ascii="Calibri" w:hAnsi="Calibri" w:cs="Calibri"/>
          <w:bCs/>
          <w:color w:val="000000" w:themeColor="text1"/>
        </w:rPr>
        <w:t>around</w:t>
      </w:r>
      <w:r w:rsidR="00ED6FFA" w:rsidRPr="008E06E4">
        <w:rPr>
          <w:rFonts w:ascii="Calibri" w:hAnsi="Calibri" w:cs="Calibri"/>
          <w:b/>
          <w:bCs/>
          <w:color w:val="000000" w:themeColor="text1"/>
        </w:rPr>
        <w:t xml:space="preserve"> C++11, C++ 14 and C++17</w:t>
      </w:r>
      <w:r w:rsidRPr="008E06E4">
        <w:rPr>
          <w:rFonts w:ascii="Calibri" w:hAnsi="Calibri" w:cs="Calibri"/>
          <w:b/>
          <w:bCs/>
          <w:color w:val="000000" w:themeColor="text1"/>
        </w:rPr>
        <w:t>.</w:t>
      </w:r>
    </w:p>
    <w:p w14:paraId="751ABC77" w14:textId="3C53AC98" w:rsidR="001839E5" w:rsidRPr="008E06E4" w:rsidRDefault="001839E5" w:rsidP="00C6039A">
      <w:pPr>
        <w:pStyle w:val="ListBullet"/>
        <w:widowControl w:val="0"/>
        <w:numPr>
          <w:ilvl w:val="0"/>
          <w:numId w:val="1"/>
        </w:numPr>
        <w:tabs>
          <w:tab w:val="left" w:pos="720"/>
        </w:tabs>
        <w:autoSpaceDE w:val="0"/>
        <w:spacing w:line="276" w:lineRule="auto"/>
        <w:ind w:right="0"/>
        <w:rPr>
          <w:rFonts w:ascii="Calibri" w:hAnsi="Calibri" w:cs="Calibri"/>
          <w:color w:val="000000" w:themeColor="text1"/>
          <w:sz w:val="24"/>
          <w:szCs w:val="24"/>
        </w:rPr>
      </w:pPr>
      <w:r w:rsidRPr="008E06E4">
        <w:rPr>
          <w:rFonts w:ascii="Calibri" w:hAnsi="Calibri" w:cs="Calibri"/>
          <w:color w:val="000000" w:themeColor="text1"/>
          <w:sz w:val="24"/>
          <w:szCs w:val="24"/>
        </w:rPr>
        <w:t xml:space="preserve">   </w:t>
      </w:r>
      <w:r w:rsidR="00281C40" w:rsidRPr="008E06E4">
        <w:rPr>
          <w:rFonts w:ascii="Calibri" w:hAnsi="Calibri" w:cs="Calibri"/>
          <w:color w:val="000000" w:themeColor="text1"/>
          <w:sz w:val="24"/>
          <w:szCs w:val="24"/>
        </w:rPr>
        <w:t xml:space="preserve">Capable of development on multi-user UNIX environment using </w:t>
      </w:r>
      <w:r w:rsidR="00281C40" w:rsidRPr="008E06E4">
        <w:rPr>
          <w:rFonts w:ascii="Calibri" w:hAnsi="Calibri" w:cs="Calibri"/>
          <w:b/>
          <w:color w:val="000000" w:themeColor="text1"/>
          <w:sz w:val="24"/>
          <w:szCs w:val="24"/>
        </w:rPr>
        <w:t>vi editor</w:t>
      </w:r>
      <w:r w:rsidR="00281C40" w:rsidRPr="008E06E4">
        <w:rPr>
          <w:rFonts w:ascii="Calibri" w:hAnsi="Calibri" w:cs="Calibri"/>
          <w:color w:val="000000" w:themeColor="text1"/>
          <w:sz w:val="24"/>
          <w:szCs w:val="24"/>
        </w:rPr>
        <w:t xml:space="preserve"> and </w:t>
      </w:r>
      <w:proofErr w:type="spellStart"/>
      <w:r w:rsidR="00281C40" w:rsidRPr="008E06E4">
        <w:rPr>
          <w:rFonts w:ascii="Calibri" w:hAnsi="Calibri" w:cs="Calibri"/>
          <w:b/>
          <w:color w:val="000000" w:themeColor="text1"/>
          <w:sz w:val="24"/>
          <w:szCs w:val="24"/>
        </w:rPr>
        <w:t>gcc</w:t>
      </w:r>
      <w:proofErr w:type="spellEnd"/>
      <w:r w:rsidR="00281C40" w:rsidRPr="008E06E4">
        <w:rPr>
          <w:rFonts w:ascii="Calibri" w:hAnsi="Calibri" w:cs="Calibri"/>
          <w:color w:val="000000" w:themeColor="text1"/>
          <w:sz w:val="24"/>
          <w:szCs w:val="24"/>
        </w:rPr>
        <w:t xml:space="preserve"> compiler</w:t>
      </w:r>
    </w:p>
    <w:p w14:paraId="790F637A" w14:textId="32FD72BC" w:rsidR="006449F3" w:rsidRPr="008E06E4" w:rsidRDefault="00C6039A" w:rsidP="00B25FAA">
      <w:pPr>
        <w:pStyle w:val="ListBullet"/>
        <w:widowControl w:val="0"/>
        <w:numPr>
          <w:ilvl w:val="0"/>
          <w:numId w:val="1"/>
        </w:numPr>
        <w:tabs>
          <w:tab w:val="left" w:pos="720"/>
        </w:tabs>
        <w:autoSpaceDE w:val="0"/>
        <w:spacing w:line="276" w:lineRule="auto"/>
        <w:ind w:right="0"/>
        <w:rPr>
          <w:rFonts w:ascii="Calibri" w:hAnsi="Calibri" w:cs="Calibri"/>
          <w:color w:val="000000" w:themeColor="text1"/>
          <w:sz w:val="24"/>
          <w:szCs w:val="24"/>
        </w:rPr>
      </w:pPr>
      <w:r w:rsidRPr="008E06E4">
        <w:rPr>
          <w:rFonts w:ascii="Calibri" w:hAnsi="Calibri" w:cs="Calibri"/>
          <w:color w:val="000000" w:themeColor="text1"/>
          <w:sz w:val="24"/>
          <w:szCs w:val="24"/>
        </w:rPr>
        <w:t xml:space="preserve">   </w:t>
      </w:r>
      <w:r w:rsidR="00FD72C6" w:rsidRPr="008E06E4">
        <w:rPr>
          <w:rFonts w:ascii="Calibri" w:hAnsi="Calibri" w:cs="Calibri"/>
          <w:color w:val="000000" w:themeColor="text1"/>
          <w:sz w:val="24"/>
          <w:szCs w:val="24"/>
        </w:rPr>
        <w:t>Expert</w:t>
      </w:r>
      <w:r w:rsidRPr="008E06E4">
        <w:rPr>
          <w:rFonts w:ascii="Calibri" w:hAnsi="Calibri" w:cs="Calibri"/>
          <w:color w:val="000000" w:themeColor="text1"/>
          <w:sz w:val="24"/>
          <w:szCs w:val="24"/>
        </w:rPr>
        <w:t xml:space="preserve"> in </w:t>
      </w:r>
      <w:r w:rsidRPr="008E06E4">
        <w:rPr>
          <w:rFonts w:ascii="Calibri" w:hAnsi="Calibri"/>
          <w:color w:val="000000" w:themeColor="text1"/>
          <w:sz w:val="24"/>
          <w:szCs w:val="24"/>
          <w:shd w:val="clear" w:color="auto" w:fill="FFFFFF"/>
        </w:rPr>
        <w:t xml:space="preserve">Dialog based application development using </w:t>
      </w:r>
      <w:r w:rsidRPr="008E06E4">
        <w:rPr>
          <w:rFonts w:ascii="Calibri" w:hAnsi="Calibri"/>
          <w:b/>
          <w:color w:val="000000" w:themeColor="text1"/>
          <w:sz w:val="24"/>
          <w:szCs w:val="24"/>
          <w:shd w:val="clear" w:color="auto" w:fill="FFFFFF"/>
        </w:rPr>
        <w:t xml:space="preserve">Microsoft Foundation </w:t>
      </w:r>
      <w:proofErr w:type="gramStart"/>
      <w:r w:rsidRPr="008E06E4">
        <w:rPr>
          <w:rFonts w:ascii="Calibri" w:hAnsi="Calibri"/>
          <w:b/>
          <w:color w:val="000000" w:themeColor="text1"/>
          <w:sz w:val="24"/>
          <w:szCs w:val="24"/>
          <w:shd w:val="clear" w:color="auto" w:fill="FFFFFF"/>
        </w:rPr>
        <w:t>Classes(</w:t>
      </w:r>
      <w:proofErr w:type="gramEnd"/>
      <w:r w:rsidRPr="008E06E4">
        <w:rPr>
          <w:rFonts w:ascii="Calibri" w:hAnsi="Calibri"/>
          <w:b/>
          <w:color w:val="000000" w:themeColor="text1"/>
          <w:sz w:val="24"/>
          <w:szCs w:val="24"/>
          <w:shd w:val="clear" w:color="auto" w:fill="FFFFFF"/>
        </w:rPr>
        <w:t>MFC)</w:t>
      </w:r>
      <w:r w:rsidRPr="008E06E4">
        <w:rPr>
          <w:rFonts w:ascii="Calibri" w:hAnsi="Calibri"/>
          <w:color w:val="000000" w:themeColor="text1"/>
          <w:sz w:val="24"/>
          <w:szCs w:val="24"/>
          <w:shd w:val="clear" w:color="auto" w:fill="FFFFFF"/>
        </w:rPr>
        <w:t xml:space="preserve"> and </w:t>
      </w:r>
      <w:r w:rsidR="00F54EAA" w:rsidRPr="008E06E4">
        <w:rPr>
          <w:rFonts w:ascii="Calibri" w:hAnsi="Calibri"/>
          <w:b/>
          <w:color w:val="000000" w:themeColor="text1"/>
          <w:sz w:val="24"/>
          <w:szCs w:val="24"/>
          <w:shd w:val="clear" w:color="auto" w:fill="FFFFFF"/>
        </w:rPr>
        <w:t xml:space="preserve">Visual </w:t>
      </w:r>
      <w:r w:rsidRPr="008E06E4">
        <w:rPr>
          <w:rFonts w:ascii="Calibri" w:hAnsi="Calibri"/>
          <w:b/>
          <w:color w:val="000000" w:themeColor="text1"/>
          <w:sz w:val="24"/>
          <w:szCs w:val="24"/>
          <w:shd w:val="clear" w:color="auto" w:fill="FFFFFF"/>
        </w:rPr>
        <w:t>C++.</w:t>
      </w:r>
    </w:p>
    <w:p w14:paraId="40275ADB" w14:textId="66F50B7E" w:rsidR="006833D8" w:rsidRPr="008E06E4" w:rsidRDefault="006833D8" w:rsidP="006833D8">
      <w:pPr>
        <w:pStyle w:val="ListBullet"/>
        <w:widowControl w:val="0"/>
        <w:numPr>
          <w:ilvl w:val="0"/>
          <w:numId w:val="1"/>
        </w:numPr>
        <w:tabs>
          <w:tab w:val="left" w:pos="720"/>
        </w:tabs>
        <w:autoSpaceDE w:val="0"/>
        <w:spacing w:line="276" w:lineRule="auto"/>
        <w:rPr>
          <w:rFonts w:ascii="Calibri" w:hAnsi="Calibri" w:cs="Calibri"/>
          <w:b/>
          <w:color w:val="000000" w:themeColor="text1"/>
          <w:sz w:val="24"/>
          <w:szCs w:val="24"/>
        </w:rPr>
      </w:pPr>
      <w:r w:rsidRPr="008E06E4">
        <w:rPr>
          <w:rFonts w:ascii="Calibri" w:hAnsi="Calibri" w:cs="Calibri"/>
          <w:color w:val="000000" w:themeColor="text1"/>
          <w:sz w:val="24"/>
          <w:szCs w:val="24"/>
        </w:rPr>
        <w:t xml:space="preserve">   Hands on experience in implementing advanced C++ Code, STL libraries such as </w:t>
      </w:r>
      <w:r w:rsidRPr="008E06E4">
        <w:rPr>
          <w:rFonts w:ascii="Calibri" w:hAnsi="Calibri" w:cs="Calibri"/>
          <w:b/>
          <w:color w:val="000000" w:themeColor="text1"/>
          <w:sz w:val="24"/>
          <w:szCs w:val="24"/>
        </w:rPr>
        <w:t>Vector, List, Map</w:t>
      </w:r>
      <w:r w:rsidRPr="008E06E4">
        <w:rPr>
          <w:rFonts w:ascii="Calibri" w:hAnsi="Calibri" w:cs="Calibri"/>
          <w:color w:val="000000" w:themeColor="text1"/>
          <w:sz w:val="24"/>
          <w:szCs w:val="24"/>
        </w:rPr>
        <w:t xml:space="preserve"> etc.</w:t>
      </w:r>
    </w:p>
    <w:p w14:paraId="65BA39D9" w14:textId="3D08C19F" w:rsidR="00ED6FFA" w:rsidRPr="008E06E4" w:rsidRDefault="00ED6FFA" w:rsidP="00ED6FFA">
      <w:pPr>
        <w:pStyle w:val="ListBullet"/>
        <w:widowControl w:val="0"/>
        <w:numPr>
          <w:ilvl w:val="0"/>
          <w:numId w:val="1"/>
        </w:numPr>
        <w:tabs>
          <w:tab w:val="left" w:pos="720"/>
        </w:tabs>
        <w:autoSpaceDE w:val="0"/>
        <w:spacing w:line="276" w:lineRule="auto"/>
        <w:ind w:right="0"/>
        <w:rPr>
          <w:rFonts w:ascii="Calibri" w:hAnsi="Calibri" w:cs="Calibri"/>
          <w:color w:val="000000" w:themeColor="text1"/>
          <w:sz w:val="24"/>
          <w:szCs w:val="24"/>
        </w:rPr>
      </w:pPr>
      <w:r w:rsidRPr="008E06E4">
        <w:rPr>
          <w:rFonts w:ascii="Calibri" w:hAnsi="Calibri" w:cs="Calibri"/>
          <w:color w:val="000000" w:themeColor="text1"/>
          <w:sz w:val="24"/>
          <w:szCs w:val="24"/>
        </w:rPr>
        <w:t xml:space="preserve">    </w:t>
      </w:r>
      <w:r w:rsidRPr="008E06E4">
        <w:rPr>
          <w:rFonts w:ascii="Calibri" w:hAnsi="Calibri"/>
          <w:color w:val="000000" w:themeColor="text1"/>
          <w:sz w:val="24"/>
          <w:szCs w:val="24"/>
          <w:shd w:val="clear" w:color="auto" w:fill="FFFFFF"/>
        </w:rPr>
        <w:t xml:space="preserve">Strong debugging and </w:t>
      </w:r>
      <w:r w:rsidRPr="008E06E4">
        <w:rPr>
          <w:rFonts w:ascii="Calibri" w:hAnsi="Calibri" w:cs="Segoe UI"/>
          <w:color w:val="000000" w:themeColor="text1"/>
          <w:sz w:val="24"/>
          <w:szCs w:val="24"/>
          <w:shd w:val="clear" w:color="auto" w:fill="FFFFFF"/>
        </w:rPr>
        <w:t xml:space="preserve">analytical </w:t>
      </w:r>
      <w:r w:rsidRPr="008E06E4">
        <w:rPr>
          <w:rFonts w:ascii="Calibri" w:hAnsi="Calibri"/>
          <w:color w:val="000000" w:themeColor="text1"/>
          <w:sz w:val="24"/>
          <w:szCs w:val="24"/>
          <w:shd w:val="clear" w:color="auto" w:fill="FFFFFF"/>
        </w:rPr>
        <w:t xml:space="preserve">skills using </w:t>
      </w:r>
      <w:r w:rsidRPr="008E06E4">
        <w:rPr>
          <w:rFonts w:ascii="Calibri" w:hAnsi="Calibri" w:cs="Segoe UI"/>
          <w:color w:val="000000" w:themeColor="text1"/>
          <w:sz w:val="24"/>
          <w:szCs w:val="24"/>
          <w:shd w:val="clear" w:color="auto" w:fill="FFFFFF"/>
        </w:rPr>
        <w:t xml:space="preserve">Visual Studio </w:t>
      </w:r>
      <w:r w:rsidRPr="008E06E4">
        <w:rPr>
          <w:rFonts w:ascii="Calibri" w:hAnsi="Calibri" w:cs="Segoe UI"/>
          <w:b/>
          <w:color w:val="000000" w:themeColor="text1"/>
          <w:sz w:val="24"/>
          <w:szCs w:val="24"/>
          <w:shd w:val="clear" w:color="auto" w:fill="FFFFFF"/>
        </w:rPr>
        <w:t>Windows Debugger</w:t>
      </w:r>
      <w:r w:rsidRPr="008E06E4">
        <w:rPr>
          <w:rFonts w:ascii="Calibri" w:hAnsi="Calibri" w:cs="Segoe UI"/>
          <w:color w:val="000000" w:themeColor="text1"/>
          <w:sz w:val="24"/>
          <w:szCs w:val="24"/>
          <w:shd w:val="clear" w:color="auto" w:fill="FFFFFF"/>
        </w:rPr>
        <w:t xml:space="preserve"> and </w:t>
      </w:r>
      <w:r w:rsidRPr="008E06E4">
        <w:rPr>
          <w:rFonts w:ascii="Calibri" w:hAnsi="Calibri" w:cs="Segoe UI"/>
          <w:b/>
          <w:color w:val="000000" w:themeColor="text1"/>
          <w:sz w:val="24"/>
          <w:szCs w:val="24"/>
          <w:shd w:val="clear" w:color="auto" w:fill="FFFFFF"/>
        </w:rPr>
        <w:t>GDB</w:t>
      </w:r>
      <w:r w:rsidRPr="008E06E4">
        <w:rPr>
          <w:rFonts w:ascii="Calibri" w:hAnsi="Calibri" w:cs="Segoe UI"/>
          <w:color w:val="000000" w:themeColor="text1"/>
          <w:sz w:val="24"/>
          <w:szCs w:val="24"/>
          <w:shd w:val="clear" w:color="auto" w:fill="FFFFFF"/>
        </w:rPr>
        <w:t>.</w:t>
      </w:r>
    </w:p>
    <w:p w14:paraId="5E683448" w14:textId="77777777" w:rsidR="007912B8" w:rsidRPr="008E06E4" w:rsidRDefault="00E5507E" w:rsidP="786ABE85">
      <w:pPr>
        <w:pStyle w:val="ListBullet"/>
        <w:numPr>
          <w:ilvl w:val="0"/>
          <w:numId w:val="1"/>
        </w:numPr>
        <w:spacing w:line="276" w:lineRule="auto"/>
        <w:ind w:right="0"/>
        <w:rPr>
          <w:rFonts w:ascii="Calibri" w:hAnsi="Calibri" w:cs="Calibri"/>
          <w:color w:val="000000" w:themeColor="text1"/>
          <w:sz w:val="24"/>
          <w:szCs w:val="24"/>
        </w:rPr>
      </w:pPr>
      <w:r w:rsidRPr="008E06E4">
        <w:rPr>
          <w:rFonts w:ascii="Calibri" w:hAnsi="Calibri" w:cs="Calibri"/>
          <w:color w:val="000000" w:themeColor="text1"/>
          <w:sz w:val="24"/>
          <w:szCs w:val="24"/>
        </w:rPr>
        <w:t xml:space="preserve"> </w:t>
      </w:r>
      <w:r w:rsidR="786ABE85" w:rsidRPr="008E06E4">
        <w:rPr>
          <w:rFonts w:ascii="Calibri" w:hAnsi="Calibri" w:cs="Calibri"/>
          <w:color w:val="000000" w:themeColor="text1"/>
          <w:sz w:val="24"/>
          <w:szCs w:val="24"/>
        </w:rPr>
        <w:t xml:space="preserve">  </w:t>
      </w:r>
      <w:r w:rsidR="00F54EAA" w:rsidRPr="008E06E4">
        <w:rPr>
          <w:rFonts w:ascii="Calibri" w:hAnsi="Calibri" w:cs="Calibri"/>
          <w:color w:val="000000" w:themeColor="text1"/>
          <w:sz w:val="24"/>
          <w:szCs w:val="24"/>
        </w:rPr>
        <w:t xml:space="preserve"> </w:t>
      </w:r>
      <w:r w:rsidR="786ABE85" w:rsidRPr="008E06E4">
        <w:rPr>
          <w:rFonts w:ascii="Calibri" w:hAnsi="Calibri" w:cs="Calibri"/>
          <w:color w:val="000000" w:themeColor="text1"/>
          <w:sz w:val="24"/>
          <w:szCs w:val="24"/>
        </w:rPr>
        <w:t xml:space="preserve">Experience in </w:t>
      </w:r>
      <w:r w:rsidR="007912B8" w:rsidRPr="008E06E4">
        <w:rPr>
          <w:rFonts w:ascii="Calibri" w:hAnsi="Calibri" w:cs="Calibri"/>
          <w:color w:val="000000" w:themeColor="text1"/>
          <w:sz w:val="24"/>
          <w:szCs w:val="24"/>
        </w:rPr>
        <w:t xml:space="preserve">Windows </w:t>
      </w:r>
      <w:r w:rsidR="007912B8" w:rsidRPr="008E06E4">
        <w:rPr>
          <w:rFonts w:ascii="Calibri" w:hAnsi="Calibri" w:cs="Calibri"/>
          <w:b/>
          <w:color w:val="000000" w:themeColor="text1"/>
          <w:sz w:val="24"/>
          <w:szCs w:val="24"/>
        </w:rPr>
        <w:t>IPC and RPC</w:t>
      </w:r>
      <w:r w:rsidR="007912B8" w:rsidRPr="008E06E4">
        <w:rPr>
          <w:rFonts w:ascii="Calibri" w:hAnsi="Calibri" w:cs="Calibri"/>
          <w:color w:val="000000" w:themeColor="text1"/>
          <w:sz w:val="24"/>
          <w:szCs w:val="24"/>
        </w:rPr>
        <w:t xml:space="preserve"> using </w:t>
      </w:r>
      <w:r w:rsidR="786ABE85" w:rsidRPr="008E06E4">
        <w:rPr>
          <w:rFonts w:ascii="Calibri" w:hAnsi="Calibri" w:cs="Calibri"/>
          <w:b/>
          <w:bCs/>
          <w:color w:val="000000" w:themeColor="text1"/>
          <w:sz w:val="24"/>
          <w:szCs w:val="24"/>
        </w:rPr>
        <w:t>socket-programming</w:t>
      </w:r>
      <w:r w:rsidR="007912B8" w:rsidRPr="008E06E4">
        <w:rPr>
          <w:rFonts w:ascii="Calibri" w:hAnsi="Calibri" w:cs="Calibri"/>
          <w:color w:val="000000" w:themeColor="text1"/>
          <w:sz w:val="24"/>
          <w:szCs w:val="24"/>
        </w:rPr>
        <w:t xml:space="preserve"> and</w:t>
      </w:r>
      <w:r w:rsidR="786ABE85" w:rsidRPr="008E06E4">
        <w:rPr>
          <w:rFonts w:ascii="Calibri" w:hAnsi="Calibri" w:cs="Calibri"/>
          <w:color w:val="000000" w:themeColor="text1"/>
          <w:sz w:val="24"/>
          <w:szCs w:val="24"/>
        </w:rPr>
        <w:t xml:space="preserve"> </w:t>
      </w:r>
      <w:r w:rsidR="007912B8" w:rsidRPr="008E06E4">
        <w:rPr>
          <w:rFonts w:ascii="Calibri" w:hAnsi="Calibri" w:cs="Calibri"/>
          <w:b/>
          <w:color w:val="000000" w:themeColor="text1"/>
          <w:sz w:val="24"/>
          <w:szCs w:val="24"/>
        </w:rPr>
        <w:t>named pipes</w:t>
      </w:r>
      <w:r w:rsidR="007912B8" w:rsidRPr="008E06E4">
        <w:rPr>
          <w:rFonts w:ascii="Calibri" w:hAnsi="Calibri" w:cs="Calibri"/>
          <w:color w:val="000000" w:themeColor="text1"/>
          <w:sz w:val="24"/>
          <w:szCs w:val="24"/>
        </w:rPr>
        <w:t>.</w:t>
      </w:r>
    </w:p>
    <w:p w14:paraId="5EAA9CD3" w14:textId="77777777" w:rsidR="00D53885" w:rsidRPr="008E06E4" w:rsidRDefault="007912B8" w:rsidP="786ABE85">
      <w:pPr>
        <w:pStyle w:val="ListBullet"/>
        <w:numPr>
          <w:ilvl w:val="0"/>
          <w:numId w:val="1"/>
        </w:numPr>
        <w:spacing w:line="276" w:lineRule="auto"/>
        <w:ind w:right="0"/>
        <w:rPr>
          <w:rFonts w:ascii="Calibri" w:hAnsi="Calibri" w:cs="Calibri"/>
          <w:color w:val="000000" w:themeColor="text1"/>
          <w:sz w:val="24"/>
          <w:szCs w:val="24"/>
        </w:rPr>
      </w:pPr>
      <w:r w:rsidRPr="008E06E4">
        <w:rPr>
          <w:rFonts w:ascii="Calibri" w:hAnsi="Calibri" w:cs="Calibri"/>
          <w:color w:val="000000" w:themeColor="text1"/>
          <w:sz w:val="24"/>
          <w:szCs w:val="24"/>
        </w:rPr>
        <w:t xml:space="preserve">    Very well-versed in </w:t>
      </w:r>
      <w:r w:rsidR="786ABE85" w:rsidRPr="008E06E4">
        <w:rPr>
          <w:rFonts w:ascii="Calibri" w:hAnsi="Calibri" w:cs="Calibri"/>
          <w:b/>
          <w:bCs/>
          <w:color w:val="000000" w:themeColor="text1"/>
          <w:sz w:val="24"/>
          <w:szCs w:val="24"/>
        </w:rPr>
        <w:t>multithreading</w:t>
      </w:r>
      <w:r w:rsidR="786ABE85" w:rsidRPr="008E06E4">
        <w:rPr>
          <w:rFonts w:ascii="Calibri" w:hAnsi="Calibri" w:cs="Calibri"/>
          <w:color w:val="000000" w:themeColor="text1"/>
          <w:sz w:val="24"/>
          <w:szCs w:val="24"/>
        </w:rPr>
        <w:t>,</w:t>
      </w:r>
      <w:r w:rsidR="005F2433" w:rsidRPr="008E06E4">
        <w:rPr>
          <w:rFonts w:ascii="Calibri" w:hAnsi="Calibri" w:cs="Calibri"/>
          <w:color w:val="000000" w:themeColor="text1"/>
          <w:sz w:val="24"/>
          <w:szCs w:val="24"/>
        </w:rPr>
        <w:t xml:space="preserve"> signal </w:t>
      </w:r>
      <w:r w:rsidR="786ABE85" w:rsidRPr="008E06E4">
        <w:rPr>
          <w:rFonts w:ascii="Calibri" w:hAnsi="Calibri" w:cs="Calibri"/>
          <w:color w:val="000000" w:themeColor="text1"/>
          <w:sz w:val="24"/>
          <w:szCs w:val="24"/>
        </w:rPr>
        <w:t>and exception handling.</w:t>
      </w:r>
    </w:p>
    <w:p w14:paraId="42D894B1" w14:textId="77777777" w:rsidR="00D53885" w:rsidRPr="008E06E4" w:rsidRDefault="786ABE85" w:rsidP="786ABE85">
      <w:pPr>
        <w:widowControl w:val="0"/>
        <w:numPr>
          <w:ilvl w:val="0"/>
          <w:numId w:val="1"/>
        </w:numPr>
        <w:tabs>
          <w:tab w:val="left" w:pos="720"/>
        </w:tabs>
        <w:autoSpaceDE w:val="0"/>
        <w:spacing w:line="276" w:lineRule="auto"/>
        <w:jc w:val="both"/>
        <w:rPr>
          <w:rFonts w:ascii="Calibri" w:hAnsi="Calibri" w:cs="Calibri"/>
          <w:color w:val="000000" w:themeColor="text1"/>
        </w:rPr>
      </w:pPr>
      <w:r w:rsidRPr="008E06E4">
        <w:rPr>
          <w:rFonts w:ascii="Calibri" w:hAnsi="Calibri" w:cs="Calibri"/>
          <w:color w:val="000000" w:themeColor="text1"/>
        </w:rPr>
        <w:t xml:space="preserve">Proficient in </w:t>
      </w:r>
      <w:r w:rsidRPr="008E06E4">
        <w:rPr>
          <w:rFonts w:ascii="Calibri" w:hAnsi="Calibri" w:cs="Calibri"/>
          <w:b/>
          <w:bCs/>
          <w:color w:val="000000" w:themeColor="text1"/>
        </w:rPr>
        <w:t>memory management</w:t>
      </w:r>
      <w:r w:rsidRPr="008E06E4">
        <w:rPr>
          <w:rFonts w:ascii="Calibri" w:hAnsi="Calibri" w:cs="Calibri"/>
          <w:color w:val="000000" w:themeColor="text1"/>
        </w:rPr>
        <w:t>, pointer handling, callbacks, function</w:t>
      </w:r>
      <w:r w:rsidR="00A91A56" w:rsidRPr="008E06E4">
        <w:rPr>
          <w:rFonts w:ascii="Calibri" w:hAnsi="Calibri" w:cs="Calibri"/>
          <w:color w:val="000000" w:themeColor="text1"/>
        </w:rPr>
        <w:t xml:space="preserve"> pointers and Functions in C/C++</w:t>
      </w:r>
      <w:r w:rsidRPr="008E06E4">
        <w:rPr>
          <w:rFonts w:ascii="Calibri" w:hAnsi="Calibri" w:cs="Calibri"/>
          <w:color w:val="000000" w:themeColor="text1"/>
        </w:rPr>
        <w:t>.</w:t>
      </w:r>
    </w:p>
    <w:p w14:paraId="09CD33F4" w14:textId="77777777" w:rsidR="00E5507E" w:rsidRPr="008E06E4" w:rsidRDefault="00E5507E" w:rsidP="00E5507E">
      <w:pPr>
        <w:pStyle w:val="ListBullet"/>
        <w:widowControl w:val="0"/>
        <w:numPr>
          <w:ilvl w:val="0"/>
          <w:numId w:val="1"/>
        </w:numPr>
        <w:autoSpaceDE w:val="0"/>
        <w:spacing w:line="276" w:lineRule="auto"/>
        <w:ind w:right="0"/>
        <w:rPr>
          <w:rFonts w:ascii="Calibri" w:hAnsi="Calibri" w:cs="Calibri"/>
          <w:color w:val="000000" w:themeColor="text1"/>
          <w:sz w:val="24"/>
          <w:szCs w:val="24"/>
        </w:rPr>
      </w:pPr>
      <w:r w:rsidRPr="008E06E4">
        <w:rPr>
          <w:rFonts w:ascii="Calibri" w:hAnsi="Calibri" w:cs="Calibri"/>
          <w:color w:val="000000" w:themeColor="text1"/>
          <w:sz w:val="24"/>
          <w:szCs w:val="24"/>
        </w:rPr>
        <w:t xml:space="preserve">    </w:t>
      </w:r>
      <w:r w:rsidR="00A91A56" w:rsidRPr="008E06E4">
        <w:rPr>
          <w:rFonts w:ascii="Calibri" w:hAnsi="Calibri" w:cs="Calibri"/>
          <w:color w:val="000000" w:themeColor="text1"/>
          <w:sz w:val="24"/>
          <w:szCs w:val="24"/>
        </w:rPr>
        <w:t>Performed</w:t>
      </w:r>
      <w:r w:rsidR="786ABE85" w:rsidRPr="008E06E4">
        <w:rPr>
          <w:rFonts w:ascii="Calibri" w:hAnsi="Calibri" w:cs="Calibri"/>
          <w:color w:val="000000" w:themeColor="text1"/>
          <w:sz w:val="24"/>
          <w:szCs w:val="24"/>
        </w:rPr>
        <w:t xml:space="preserve"> mo</w:t>
      </w:r>
      <w:r w:rsidR="005F2433" w:rsidRPr="008E06E4">
        <w:rPr>
          <w:rFonts w:ascii="Calibri" w:hAnsi="Calibri" w:cs="Calibri"/>
          <w:color w:val="000000" w:themeColor="text1"/>
          <w:sz w:val="24"/>
          <w:szCs w:val="24"/>
        </w:rPr>
        <w:t xml:space="preserve">dule testing, integration </w:t>
      </w:r>
      <w:r w:rsidR="00A91A56" w:rsidRPr="008E06E4">
        <w:rPr>
          <w:rFonts w:ascii="Calibri" w:hAnsi="Calibri" w:cs="Calibri"/>
          <w:color w:val="000000" w:themeColor="text1"/>
          <w:sz w:val="24"/>
          <w:szCs w:val="24"/>
        </w:rPr>
        <w:t>and system testing of</w:t>
      </w:r>
      <w:r w:rsidR="786ABE85" w:rsidRPr="008E06E4">
        <w:rPr>
          <w:rFonts w:ascii="Calibri" w:hAnsi="Calibri" w:cs="Calibri"/>
          <w:color w:val="000000" w:themeColor="text1"/>
          <w:sz w:val="24"/>
          <w:szCs w:val="24"/>
        </w:rPr>
        <w:t xml:space="preserve"> the application.</w:t>
      </w:r>
      <w:r w:rsidRPr="008E06E4">
        <w:rPr>
          <w:rFonts w:ascii="Calibri" w:hAnsi="Calibri" w:cs="Calibri"/>
          <w:color w:val="000000" w:themeColor="text1"/>
          <w:sz w:val="24"/>
          <w:szCs w:val="24"/>
        </w:rPr>
        <w:t xml:space="preserve">    </w:t>
      </w:r>
    </w:p>
    <w:p w14:paraId="204ECF77" w14:textId="77777777" w:rsidR="00260F68" w:rsidRPr="008E06E4" w:rsidRDefault="00260F68" w:rsidP="00E5507E">
      <w:pPr>
        <w:pStyle w:val="ListBullet"/>
        <w:widowControl w:val="0"/>
        <w:numPr>
          <w:ilvl w:val="0"/>
          <w:numId w:val="1"/>
        </w:numPr>
        <w:tabs>
          <w:tab w:val="left" w:pos="720"/>
        </w:tabs>
        <w:autoSpaceDE w:val="0"/>
        <w:spacing w:line="276" w:lineRule="auto"/>
        <w:ind w:right="0"/>
        <w:rPr>
          <w:rFonts w:ascii="Calibri" w:hAnsi="Calibri" w:cs="Calibri"/>
          <w:color w:val="000000" w:themeColor="text1"/>
          <w:sz w:val="24"/>
          <w:szCs w:val="24"/>
        </w:rPr>
      </w:pPr>
      <w:r w:rsidRPr="008E06E4">
        <w:rPr>
          <w:rFonts w:ascii="Calibri" w:hAnsi="Calibri"/>
          <w:color w:val="000000" w:themeColor="text1"/>
          <w:sz w:val="24"/>
          <w:szCs w:val="24"/>
          <w:shd w:val="clear" w:color="auto" w:fill="FFFFFF"/>
        </w:rPr>
        <w:t xml:space="preserve">    Trained in Full Stack Developer related technologies like Spring Boot, REST API, MVC,</w:t>
      </w:r>
      <w:r w:rsidR="0086153E" w:rsidRPr="008E06E4">
        <w:rPr>
          <w:rFonts w:ascii="Calibri" w:hAnsi="Calibri"/>
          <w:color w:val="000000" w:themeColor="text1"/>
          <w:sz w:val="24"/>
          <w:szCs w:val="24"/>
          <w:shd w:val="clear" w:color="auto" w:fill="FFFFFF"/>
        </w:rPr>
        <w:t xml:space="preserve"> Junit,</w:t>
      </w:r>
      <w:r w:rsidRPr="008E06E4">
        <w:rPr>
          <w:rFonts w:ascii="Calibri" w:hAnsi="Calibri"/>
          <w:color w:val="000000" w:themeColor="text1"/>
          <w:sz w:val="24"/>
          <w:szCs w:val="24"/>
          <w:shd w:val="clear" w:color="auto" w:fill="FFFFFF"/>
        </w:rPr>
        <w:t xml:space="preserve"> Maven and Angular JS</w:t>
      </w:r>
    </w:p>
    <w:p w14:paraId="182833FE" w14:textId="77777777" w:rsidR="00B25FAA" w:rsidRPr="008E06E4" w:rsidRDefault="00E5507E" w:rsidP="786ABE85">
      <w:pPr>
        <w:pStyle w:val="ListBullet"/>
        <w:widowControl w:val="0"/>
        <w:numPr>
          <w:ilvl w:val="0"/>
          <w:numId w:val="1"/>
        </w:numPr>
        <w:tabs>
          <w:tab w:val="left" w:pos="720"/>
        </w:tabs>
        <w:autoSpaceDE w:val="0"/>
        <w:spacing w:line="276" w:lineRule="auto"/>
        <w:ind w:right="0"/>
        <w:rPr>
          <w:rFonts w:ascii="Calibri" w:hAnsi="Calibri" w:cs="Calibri"/>
          <w:color w:val="000000" w:themeColor="text1"/>
          <w:sz w:val="24"/>
          <w:szCs w:val="24"/>
        </w:rPr>
      </w:pPr>
      <w:r w:rsidRPr="008E06E4">
        <w:rPr>
          <w:rFonts w:ascii="Calibri" w:hAnsi="Calibri"/>
          <w:color w:val="000000" w:themeColor="text1"/>
          <w:sz w:val="24"/>
          <w:szCs w:val="24"/>
          <w:shd w:val="clear" w:color="auto" w:fill="FFFFFF"/>
        </w:rPr>
        <w:t xml:space="preserve">    Effective user of </w:t>
      </w:r>
      <w:r w:rsidRPr="008E06E4">
        <w:rPr>
          <w:rFonts w:ascii="Calibri" w:hAnsi="Calibri"/>
          <w:b/>
          <w:bCs/>
          <w:color w:val="000000" w:themeColor="text1"/>
          <w:sz w:val="24"/>
          <w:szCs w:val="24"/>
        </w:rPr>
        <w:t xml:space="preserve">Team foundation </w:t>
      </w:r>
      <w:proofErr w:type="gramStart"/>
      <w:r w:rsidRPr="008E06E4">
        <w:rPr>
          <w:rFonts w:ascii="Calibri" w:hAnsi="Calibri"/>
          <w:b/>
          <w:bCs/>
          <w:color w:val="000000" w:themeColor="text1"/>
          <w:sz w:val="24"/>
          <w:szCs w:val="24"/>
        </w:rPr>
        <w:t>Server</w:t>
      </w:r>
      <w:r w:rsidRPr="008E06E4">
        <w:rPr>
          <w:rFonts w:ascii="Calibri" w:hAnsi="Calibri"/>
          <w:bCs/>
          <w:color w:val="000000" w:themeColor="text1"/>
          <w:sz w:val="24"/>
          <w:szCs w:val="24"/>
        </w:rPr>
        <w:t>(</w:t>
      </w:r>
      <w:proofErr w:type="gramEnd"/>
      <w:r w:rsidRPr="008E06E4">
        <w:rPr>
          <w:rFonts w:ascii="Calibri" w:hAnsi="Calibri"/>
          <w:bCs/>
          <w:color w:val="000000" w:themeColor="text1"/>
          <w:sz w:val="24"/>
          <w:szCs w:val="24"/>
        </w:rPr>
        <w:t xml:space="preserve">TFS), </w:t>
      </w:r>
      <w:r w:rsidRPr="008E06E4">
        <w:rPr>
          <w:rFonts w:ascii="Calibri" w:hAnsi="Calibri"/>
          <w:b/>
          <w:bCs/>
          <w:color w:val="000000" w:themeColor="text1"/>
          <w:sz w:val="24"/>
          <w:szCs w:val="24"/>
        </w:rPr>
        <w:t>HP Quality Center(</w:t>
      </w:r>
      <w:r w:rsidRPr="008E06E4">
        <w:rPr>
          <w:rFonts w:ascii="Calibri" w:hAnsi="Calibri"/>
          <w:bCs/>
          <w:color w:val="000000" w:themeColor="text1"/>
          <w:sz w:val="24"/>
          <w:szCs w:val="24"/>
        </w:rPr>
        <w:t xml:space="preserve">QC ), </w:t>
      </w:r>
      <w:r w:rsidRPr="008E06E4">
        <w:rPr>
          <w:rFonts w:ascii="Calibri" w:hAnsi="Calibri"/>
          <w:b/>
          <w:bCs/>
          <w:color w:val="000000" w:themeColor="text1"/>
          <w:sz w:val="24"/>
          <w:szCs w:val="24"/>
        </w:rPr>
        <w:t>Borland Star Team</w:t>
      </w:r>
      <w:r w:rsidRPr="008E06E4">
        <w:rPr>
          <w:rFonts w:ascii="Calibri" w:hAnsi="Calibri"/>
          <w:bCs/>
          <w:color w:val="000000" w:themeColor="text1"/>
          <w:sz w:val="24"/>
          <w:szCs w:val="24"/>
        </w:rPr>
        <w:t xml:space="preserve">, </w:t>
      </w:r>
      <w:r w:rsidRPr="008E06E4">
        <w:rPr>
          <w:rFonts w:ascii="Calibri" w:hAnsi="Calibri"/>
          <w:b/>
          <w:bCs/>
          <w:color w:val="000000" w:themeColor="text1"/>
          <w:sz w:val="24"/>
          <w:szCs w:val="24"/>
        </w:rPr>
        <w:t>Tortoise SVN</w:t>
      </w:r>
      <w:r w:rsidRPr="008E06E4">
        <w:rPr>
          <w:rFonts w:ascii="Calibri" w:hAnsi="Calibri"/>
          <w:bCs/>
          <w:color w:val="000000" w:themeColor="text1"/>
          <w:sz w:val="24"/>
          <w:szCs w:val="24"/>
        </w:rPr>
        <w:t xml:space="preserve">, </w:t>
      </w:r>
      <w:r w:rsidRPr="008E06E4">
        <w:rPr>
          <w:rFonts w:ascii="Calibri" w:hAnsi="Calibri"/>
          <w:b/>
          <w:bCs/>
          <w:color w:val="000000" w:themeColor="text1"/>
          <w:sz w:val="24"/>
          <w:szCs w:val="24"/>
        </w:rPr>
        <w:t>Visual</w:t>
      </w:r>
      <w:r w:rsidRPr="008E06E4">
        <w:rPr>
          <w:rFonts w:ascii="Calibri" w:hAnsi="Calibri"/>
          <w:bCs/>
          <w:color w:val="000000" w:themeColor="text1"/>
          <w:sz w:val="24"/>
          <w:szCs w:val="24"/>
        </w:rPr>
        <w:t xml:space="preserve"> </w:t>
      </w:r>
      <w:r w:rsidRPr="008E06E4">
        <w:rPr>
          <w:rFonts w:ascii="Calibri" w:hAnsi="Calibri"/>
          <w:b/>
          <w:bCs/>
          <w:color w:val="000000" w:themeColor="text1"/>
          <w:sz w:val="24"/>
          <w:szCs w:val="24"/>
        </w:rPr>
        <w:t>Source Safe</w:t>
      </w:r>
      <w:r w:rsidRPr="008E06E4">
        <w:rPr>
          <w:rFonts w:ascii="Calibri" w:hAnsi="Calibri"/>
          <w:bCs/>
          <w:color w:val="000000" w:themeColor="text1"/>
          <w:sz w:val="24"/>
          <w:szCs w:val="24"/>
        </w:rPr>
        <w:t>(VSS), Git</w:t>
      </w:r>
    </w:p>
    <w:p w14:paraId="0A79C813" w14:textId="228458E0" w:rsidR="00D53885" w:rsidRPr="008E06E4" w:rsidRDefault="00B25FAA" w:rsidP="786ABE85">
      <w:pPr>
        <w:pStyle w:val="ListBullet"/>
        <w:widowControl w:val="0"/>
        <w:numPr>
          <w:ilvl w:val="0"/>
          <w:numId w:val="1"/>
        </w:numPr>
        <w:tabs>
          <w:tab w:val="left" w:pos="720"/>
        </w:tabs>
        <w:autoSpaceDE w:val="0"/>
        <w:spacing w:line="276" w:lineRule="auto"/>
        <w:ind w:right="0"/>
        <w:rPr>
          <w:rFonts w:ascii="Calibri" w:hAnsi="Calibri" w:cs="Calibri"/>
          <w:color w:val="000000" w:themeColor="text1"/>
          <w:sz w:val="24"/>
          <w:szCs w:val="24"/>
        </w:rPr>
      </w:pPr>
      <w:r w:rsidRPr="008E06E4">
        <w:rPr>
          <w:rFonts w:ascii="Calibri" w:hAnsi="Calibri" w:cs="Calibri"/>
          <w:color w:val="000000" w:themeColor="text1"/>
          <w:sz w:val="24"/>
          <w:szCs w:val="24"/>
        </w:rPr>
        <w:t xml:space="preserve">    Worked on Python script for generating test data for testing.</w:t>
      </w:r>
      <w:r w:rsidR="00E5507E" w:rsidRPr="008E06E4">
        <w:rPr>
          <w:rFonts w:ascii="Calibri" w:hAnsi="Calibri"/>
          <w:color w:val="000000" w:themeColor="text1"/>
          <w:sz w:val="24"/>
          <w:szCs w:val="24"/>
          <w:shd w:val="clear" w:color="auto" w:fill="FFFFFF"/>
        </w:rPr>
        <w:t xml:space="preserve">   </w:t>
      </w:r>
    </w:p>
    <w:p w14:paraId="7CFD2B15" w14:textId="77777777" w:rsidR="00AD38C0" w:rsidRPr="008E06E4" w:rsidRDefault="00FD72C6" w:rsidP="786ABE85">
      <w:pPr>
        <w:pStyle w:val="ListBullet"/>
        <w:widowControl w:val="0"/>
        <w:numPr>
          <w:ilvl w:val="0"/>
          <w:numId w:val="1"/>
        </w:numPr>
        <w:tabs>
          <w:tab w:val="left" w:pos="720"/>
        </w:tabs>
        <w:autoSpaceDE w:val="0"/>
        <w:spacing w:line="276" w:lineRule="auto"/>
        <w:ind w:right="0"/>
        <w:rPr>
          <w:rFonts w:ascii="Calibri" w:hAnsi="Calibri" w:cs="Calibri"/>
          <w:color w:val="000000" w:themeColor="text1"/>
          <w:sz w:val="24"/>
          <w:szCs w:val="24"/>
        </w:rPr>
      </w:pPr>
      <w:r w:rsidRPr="008E06E4">
        <w:rPr>
          <w:rFonts w:ascii="Calibri" w:hAnsi="Calibri"/>
          <w:color w:val="000000" w:themeColor="text1"/>
          <w:sz w:val="24"/>
          <w:szCs w:val="24"/>
          <w:shd w:val="clear" w:color="auto" w:fill="FFFFFF"/>
        </w:rPr>
        <w:t xml:space="preserve">    Worked on</w:t>
      </w:r>
      <w:r w:rsidR="00AD38C0" w:rsidRPr="008E06E4">
        <w:rPr>
          <w:rFonts w:ascii="Calibri" w:hAnsi="Calibri"/>
          <w:color w:val="000000" w:themeColor="text1"/>
          <w:sz w:val="24"/>
          <w:szCs w:val="24"/>
          <w:shd w:val="clear" w:color="auto" w:fill="FFFFFF"/>
        </w:rPr>
        <w:t xml:space="preserve"> </w:t>
      </w:r>
      <w:r w:rsidR="00AD38C0" w:rsidRPr="008E06E4">
        <w:rPr>
          <w:rFonts w:ascii="Calibri" w:hAnsi="Calibri"/>
          <w:b/>
          <w:color w:val="000000" w:themeColor="text1"/>
          <w:sz w:val="24"/>
          <w:szCs w:val="24"/>
          <w:shd w:val="clear" w:color="auto" w:fill="FFFFFF"/>
        </w:rPr>
        <w:t>Selenium Web Driver</w:t>
      </w:r>
      <w:r w:rsidR="00AD38C0" w:rsidRPr="008E06E4">
        <w:rPr>
          <w:rFonts w:ascii="Calibri" w:hAnsi="Calibri"/>
          <w:color w:val="000000" w:themeColor="text1"/>
          <w:sz w:val="24"/>
          <w:szCs w:val="24"/>
          <w:shd w:val="clear" w:color="auto" w:fill="FFFFFF"/>
        </w:rPr>
        <w:t xml:space="preserve"> with Java code merge.</w:t>
      </w:r>
    </w:p>
    <w:p w14:paraId="176ACEF3" w14:textId="77777777" w:rsidR="00693AFD" w:rsidRPr="008E06E4" w:rsidRDefault="00693AFD" w:rsidP="786ABE85">
      <w:pPr>
        <w:pStyle w:val="ListBullet"/>
        <w:widowControl w:val="0"/>
        <w:numPr>
          <w:ilvl w:val="0"/>
          <w:numId w:val="1"/>
        </w:numPr>
        <w:tabs>
          <w:tab w:val="left" w:pos="720"/>
        </w:tabs>
        <w:autoSpaceDE w:val="0"/>
        <w:spacing w:line="276" w:lineRule="auto"/>
        <w:ind w:right="0"/>
        <w:rPr>
          <w:rFonts w:ascii="Calibri" w:hAnsi="Calibri" w:cs="Calibri"/>
          <w:color w:val="000000" w:themeColor="text1"/>
          <w:sz w:val="24"/>
          <w:szCs w:val="24"/>
        </w:rPr>
      </w:pPr>
      <w:r w:rsidRPr="008E06E4">
        <w:rPr>
          <w:rFonts w:ascii="Calibri" w:hAnsi="Calibri"/>
          <w:color w:val="000000" w:themeColor="text1"/>
          <w:sz w:val="24"/>
          <w:szCs w:val="24"/>
          <w:shd w:val="clear" w:color="auto" w:fill="FFFFFF"/>
        </w:rPr>
        <w:t xml:space="preserve">    Achieved various rewards n recognition and appreciations at various stages of projects in multiple business units. Cleared assessments for band progressions within companies.</w:t>
      </w:r>
    </w:p>
    <w:p w14:paraId="7791FFBD" w14:textId="77777777" w:rsidR="0086153E" w:rsidRPr="008E06E4" w:rsidRDefault="786ABE85" w:rsidP="786ABE85">
      <w:pPr>
        <w:widowControl w:val="0"/>
        <w:numPr>
          <w:ilvl w:val="0"/>
          <w:numId w:val="1"/>
        </w:numPr>
        <w:tabs>
          <w:tab w:val="left" w:pos="720"/>
        </w:tabs>
        <w:autoSpaceDE w:val="0"/>
        <w:spacing w:line="276" w:lineRule="auto"/>
        <w:jc w:val="both"/>
        <w:rPr>
          <w:rFonts w:ascii="Calibri" w:eastAsia="Arial" w:hAnsi="Calibri" w:cs="Calibri"/>
          <w:b/>
          <w:bCs/>
          <w:smallCaps/>
          <w:color w:val="000000" w:themeColor="text1"/>
          <w:lang w:eastAsia="en-US" w:bidi="en-US"/>
        </w:rPr>
      </w:pPr>
      <w:r w:rsidRPr="008E06E4">
        <w:rPr>
          <w:rFonts w:ascii="Calibri" w:hAnsi="Calibri" w:cs="Calibri"/>
          <w:color w:val="000000" w:themeColor="text1"/>
        </w:rPr>
        <w:lastRenderedPageBreak/>
        <w:t>Well-organized, result oriented individual with proven ability to implement standards, procedures and processes that improve business functionality</w:t>
      </w:r>
      <w:r w:rsidR="0086153E" w:rsidRPr="008E06E4">
        <w:rPr>
          <w:rFonts w:ascii="Calibri" w:hAnsi="Calibri" w:cs="Calibri"/>
          <w:color w:val="000000" w:themeColor="text1"/>
        </w:rPr>
        <w:t>.</w:t>
      </w:r>
    </w:p>
    <w:p w14:paraId="370CF018" w14:textId="77777777" w:rsidR="00FD72C6" w:rsidRPr="008E06E4" w:rsidRDefault="0086153E" w:rsidP="0086153E">
      <w:pPr>
        <w:widowControl w:val="0"/>
        <w:numPr>
          <w:ilvl w:val="0"/>
          <w:numId w:val="1"/>
        </w:numPr>
        <w:tabs>
          <w:tab w:val="left" w:pos="720"/>
        </w:tabs>
        <w:autoSpaceDE w:val="0"/>
        <w:spacing w:line="276" w:lineRule="auto"/>
        <w:jc w:val="both"/>
        <w:rPr>
          <w:rFonts w:ascii="Calibri" w:eastAsia="Arial" w:hAnsi="Calibri" w:cs="Calibri"/>
          <w:b/>
          <w:bCs/>
          <w:smallCaps/>
          <w:color w:val="000000" w:themeColor="text1"/>
          <w:lang w:eastAsia="en-US" w:bidi="en-US"/>
        </w:rPr>
      </w:pPr>
      <w:r w:rsidRPr="008E06E4">
        <w:rPr>
          <w:rFonts w:ascii="Calibri" w:hAnsi="Calibri" w:cs="Calibri"/>
          <w:color w:val="000000" w:themeColor="text1"/>
        </w:rPr>
        <w:t>Can work in teams as well as individual</w:t>
      </w:r>
      <w:r w:rsidR="00FD72C6" w:rsidRPr="008E06E4">
        <w:rPr>
          <w:rFonts w:ascii="Calibri" w:hAnsi="Calibri" w:cs="Calibri"/>
          <w:color w:val="000000" w:themeColor="text1"/>
        </w:rPr>
        <w:t>.</w:t>
      </w:r>
    </w:p>
    <w:p w14:paraId="06639B12" w14:textId="77777777" w:rsidR="00FD72C6" w:rsidRPr="008E06E4" w:rsidRDefault="005F2433" w:rsidP="00FD72C6">
      <w:pPr>
        <w:widowControl w:val="0"/>
        <w:numPr>
          <w:ilvl w:val="0"/>
          <w:numId w:val="1"/>
        </w:numPr>
        <w:tabs>
          <w:tab w:val="left" w:pos="720"/>
        </w:tabs>
        <w:autoSpaceDE w:val="0"/>
        <w:spacing w:line="276" w:lineRule="auto"/>
        <w:jc w:val="both"/>
        <w:rPr>
          <w:rFonts w:ascii="Calibri" w:eastAsia="Arial" w:hAnsi="Calibri" w:cs="Calibri"/>
          <w:b/>
          <w:bCs/>
          <w:smallCaps/>
          <w:color w:val="000000" w:themeColor="text1"/>
          <w:lang w:eastAsia="en-US" w:bidi="en-US"/>
        </w:rPr>
      </w:pPr>
      <w:r w:rsidRPr="008E06E4">
        <w:rPr>
          <w:rFonts w:ascii="Calibri" w:hAnsi="Calibri" w:cs="Calibri"/>
          <w:color w:val="000000" w:themeColor="text1"/>
        </w:rPr>
        <w:t>Trained and mentored</w:t>
      </w:r>
      <w:r w:rsidR="00FD72C6" w:rsidRPr="008E06E4">
        <w:rPr>
          <w:rFonts w:ascii="Calibri" w:hAnsi="Calibri" w:cs="Calibri"/>
          <w:color w:val="000000" w:themeColor="text1"/>
        </w:rPr>
        <w:t xml:space="preserve"> </w:t>
      </w:r>
      <w:proofErr w:type="gramStart"/>
      <w:r w:rsidR="00FD72C6" w:rsidRPr="008E06E4">
        <w:rPr>
          <w:rFonts w:ascii="Calibri" w:hAnsi="Calibri" w:cs="Calibri"/>
          <w:color w:val="000000" w:themeColor="text1"/>
        </w:rPr>
        <w:t>new-comers</w:t>
      </w:r>
      <w:proofErr w:type="gramEnd"/>
      <w:r w:rsidR="00FD72C6" w:rsidRPr="008E06E4">
        <w:rPr>
          <w:rFonts w:ascii="Calibri" w:hAnsi="Calibri" w:cs="Calibri"/>
          <w:color w:val="000000" w:themeColor="text1"/>
        </w:rPr>
        <w:t xml:space="preserve"> in the team, with technical and non-technical</w:t>
      </w:r>
      <w:r w:rsidRPr="008E06E4">
        <w:rPr>
          <w:rFonts w:ascii="Calibri" w:hAnsi="Calibri" w:cs="Calibri"/>
          <w:color w:val="000000" w:themeColor="text1"/>
        </w:rPr>
        <w:t xml:space="preserve"> </w:t>
      </w:r>
      <w:r w:rsidR="00FD72C6" w:rsidRPr="008E06E4">
        <w:rPr>
          <w:rFonts w:ascii="Calibri" w:hAnsi="Calibri" w:cs="Calibri"/>
          <w:color w:val="000000" w:themeColor="text1"/>
        </w:rPr>
        <w:t>(pr</w:t>
      </w:r>
      <w:r w:rsidRPr="008E06E4">
        <w:rPr>
          <w:rFonts w:ascii="Calibri" w:hAnsi="Calibri" w:cs="Calibri"/>
          <w:color w:val="000000" w:themeColor="text1"/>
        </w:rPr>
        <w:t>ocess and</w:t>
      </w:r>
      <w:r w:rsidR="00FD72C6" w:rsidRPr="008E06E4">
        <w:rPr>
          <w:rFonts w:ascii="Calibri" w:hAnsi="Calibri" w:cs="Calibri"/>
          <w:color w:val="000000" w:themeColor="text1"/>
        </w:rPr>
        <w:t xml:space="preserve"> behavioral</w:t>
      </w:r>
      <w:r w:rsidRPr="008E06E4">
        <w:rPr>
          <w:rFonts w:ascii="Calibri" w:hAnsi="Calibri" w:cs="Calibri"/>
          <w:color w:val="000000" w:themeColor="text1"/>
        </w:rPr>
        <w:t xml:space="preserve"> related</w:t>
      </w:r>
      <w:r w:rsidR="00FD72C6" w:rsidRPr="008E06E4">
        <w:rPr>
          <w:rFonts w:ascii="Calibri" w:hAnsi="Calibri" w:cs="Calibri"/>
          <w:color w:val="000000" w:themeColor="text1"/>
        </w:rPr>
        <w:t>) assistance.</w:t>
      </w:r>
    </w:p>
    <w:p w14:paraId="3640A68E" w14:textId="77777777" w:rsidR="786ABE85" w:rsidRPr="008E06E4" w:rsidRDefault="786ABE85" w:rsidP="786ABE85">
      <w:pPr>
        <w:spacing w:line="276" w:lineRule="auto"/>
        <w:ind w:left="360"/>
        <w:jc w:val="both"/>
        <w:rPr>
          <w:rFonts w:ascii="Calibri" w:hAnsi="Calibri" w:cs="Calibri"/>
        </w:rPr>
      </w:pPr>
    </w:p>
    <w:p w14:paraId="69426515" w14:textId="77777777" w:rsidR="786ABE85" w:rsidRPr="008E06E4" w:rsidRDefault="786ABE85" w:rsidP="786ABE85">
      <w:pPr>
        <w:spacing w:line="276" w:lineRule="auto"/>
        <w:ind w:left="360"/>
        <w:jc w:val="both"/>
        <w:rPr>
          <w:rFonts w:ascii="Calibri" w:hAnsi="Calibri" w:cs="Calibri"/>
        </w:rPr>
      </w:pPr>
    </w:p>
    <w:p w14:paraId="332CCC1E" w14:textId="77777777" w:rsidR="786ABE85" w:rsidRPr="008E06E4" w:rsidRDefault="786ABE85" w:rsidP="786ABE85">
      <w:pPr>
        <w:spacing w:line="276" w:lineRule="auto"/>
        <w:ind w:left="360"/>
        <w:jc w:val="both"/>
        <w:rPr>
          <w:rFonts w:ascii="Calibri" w:hAnsi="Calibri" w:cs="Calibri"/>
        </w:rPr>
      </w:pPr>
    </w:p>
    <w:p w14:paraId="589F6D8B" w14:textId="77777777" w:rsidR="00D53885" w:rsidRPr="008E06E4" w:rsidRDefault="0029635D">
      <w:pPr>
        <w:widowControl w:val="0"/>
        <w:pBdr>
          <w:left w:val="single" w:sz="1" w:space="4" w:color="000000"/>
          <w:bottom w:val="single" w:sz="1" w:space="1" w:color="000000"/>
        </w:pBdr>
        <w:shd w:val="clear" w:color="auto" w:fill="C0C0C0"/>
        <w:autoSpaceDE w:val="0"/>
        <w:jc w:val="both"/>
        <w:rPr>
          <w:rFonts w:ascii="Calibri" w:eastAsia="Arial" w:hAnsi="Calibri" w:cs="Calibri"/>
          <w:b/>
          <w:bCs/>
          <w:u w:val="single"/>
          <w:lang w:eastAsia="en-US" w:bidi="en-US"/>
        </w:rPr>
      </w:pPr>
      <w:r w:rsidRPr="008E06E4">
        <w:rPr>
          <w:rFonts w:ascii="Calibri" w:eastAsia="Arial" w:hAnsi="Calibri" w:cs="Calibri"/>
          <w:b/>
          <w:bCs/>
          <w:smallCaps/>
          <w:lang w:eastAsia="en-US" w:bidi="en-US"/>
        </w:rPr>
        <w:t>Education Qualification</w:t>
      </w:r>
    </w:p>
    <w:p w14:paraId="773A54BF" w14:textId="77777777" w:rsidR="00D53885" w:rsidRPr="008E06E4" w:rsidRDefault="00D53885">
      <w:pPr>
        <w:widowControl w:val="0"/>
        <w:autoSpaceDE w:val="0"/>
        <w:ind w:left="720"/>
        <w:jc w:val="both"/>
        <w:rPr>
          <w:rFonts w:ascii="Calibri" w:eastAsia="Arial" w:hAnsi="Calibri" w:cs="Calibri"/>
          <w:b/>
          <w:bCs/>
          <w:u w:val="single"/>
          <w:lang w:eastAsia="en-US" w:bidi="en-US"/>
        </w:rPr>
      </w:pPr>
    </w:p>
    <w:p w14:paraId="13D208C5" w14:textId="77777777" w:rsidR="00D53885" w:rsidRPr="008E06E4" w:rsidRDefault="0086153E">
      <w:pPr>
        <w:widowControl w:val="0"/>
        <w:numPr>
          <w:ilvl w:val="0"/>
          <w:numId w:val="8"/>
        </w:numPr>
        <w:autoSpaceDE w:val="0"/>
        <w:jc w:val="both"/>
        <w:rPr>
          <w:rFonts w:ascii="Calibri" w:eastAsia="Arial" w:hAnsi="Calibri" w:cs="Calibri"/>
          <w:b/>
          <w:bCs/>
          <w:u w:val="single"/>
          <w:lang w:eastAsia="en-US" w:bidi="en-US"/>
        </w:rPr>
      </w:pPr>
      <w:proofErr w:type="gramStart"/>
      <w:r w:rsidRPr="008E06E4">
        <w:rPr>
          <w:rFonts w:ascii="Calibri" w:eastAsia="Arial" w:hAnsi="Calibri" w:cs="Calibri"/>
          <w:lang w:eastAsia="en-US" w:bidi="en-US"/>
        </w:rPr>
        <w:t>Masters in Computer Applications</w:t>
      </w:r>
      <w:proofErr w:type="gramEnd"/>
      <w:r w:rsidRPr="008E06E4">
        <w:rPr>
          <w:rFonts w:ascii="Calibri" w:eastAsia="Arial" w:hAnsi="Calibri" w:cs="Calibri"/>
          <w:lang w:eastAsia="en-US" w:bidi="en-US"/>
        </w:rPr>
        <w:t xml:space="preserve"> from Motilal Nehru National Institute of Technologies, Allahabad</w:t>
      </w:r>
      <w:r w:rsidR="00A91A56" w:rsidRPr="008E06E4">
        <w:rPr>
          <w:rFonts w:ascii="Calibri" w:eastAsia="Arial" w:hAnsi="Calibri" w:cs="Calibri"/>
          <w:lang w:eastAsia="en-US" w:bidi="en-US"/>
        </w:rPr>
        <w:t>, India</w:t>
      </w:r>
      <w:r w:rsidRPr="008E06E4">
        <w:rPr>
          <w:rFonts w:ascii="Calibri" w:eastAsia="Arial" w:hAnsi="Calibri" w:cs="Calibri"/>
          <w:lang w:eastAsia="en-US" w:bidi="en-US"/>
        </w:rPr>
        <w:t xml:space="preserve"> 2005</w:t>
      </w:r>
      <w:r w:rsidR="0029635D" w:rsidRPr="008E06E4">
        <w:rPr>
          <w:rFonts w:ascii="Calibri" w:eastAsia="Arial" w:hAnsi="Calibri" w:cs="Calibri"/>
          <w:lang w:eastAsia="en-US" w:bidi="en-US"/>
        </w:rPr>
        <w:t>.</w:t>
      </w:r>
    </w:p>
    <w:p w14:paraId="7BA717E6" w14:textId="77777777" w:rsidR="00FD72C6" w:rsidRPr="008E06E4" w:rsidRDefault="00FD72C6">
      <w:pPr>
        <w:widowControl w:val="0"/>
        <w:numPr>
          <w:ilvl w:val="0"/>
          <w:numId w:val="8"/>
        </w:numPr>
        <w:autoSpaceDE w:val="0"/>
        <w:jc w:val="both"/>
        <w:rPr>
          <w:rFonts w:ascii="Calibri" w:eastAsia="Arial" w:hAnsi="Calibri" w:cs="Calibri"/>
          <w:b/>
          <w:bCs/>
          <w:u w:val="single"/>
          <w:lang w:eastAsia="en-US" w:bidi="en-US"/>
        </w:rPr>
      </w:pPr>
      <w:r w:rsidRPr="008E06E4">
        <w:rPr>
          <w:rFonts w:ascii="Calibri" w:eastAsia="Arial" w:hAnsi="Calibri" w:cs="Calibri"/>
          <w:lang w:eastAsia="en-US" w:bidi="en-US"/>
        </w:rPr>
        <w:t>Earned badge in Advance Java training from Mobi Boot Camp, Troy, Michigan</w:t>
      </w:r>
      <w:r w:rsidR="00A91A56" w:rsidRPr="008E06E4">
        <w:rPr>
          <w:rFonts w:ascii="Calibri" w:eastAsia="Arial" w:hAnsi="Calibri" w:cs="Calibri"/>
          <w:lang w:eastAsia="en-US" w:bidi="en-US"/>
        </w:rPr>
        <w:t xml:space="preserve"> 2020</w:t>
      </w:r>
    </w:p>
    <w:p w14:paraId="544CC472" w14:textId="77777777" w:rsidR="00A91A56" w:rsidRPr="008E06E4" w:rsidRDefault="00A91A56">
      <w:pPr>
        <w:widowControl w:val="0"/>
        <w:numPr>
          <w:ilvl w:val="0"/>
          <w:numId w:val="8"/>
        </w:numPr>
        <w:autoSpaceDE w:val="0"/>
        <w:jc w:val="both"/>
        <w:rPr>
          <w:rFonts w:ascii="Calibri" w:eastAsia="Arial" w:hAnsi="Calibri" w:cs="Calibri"/>
          <w:b/>
          <w:bCs/>
          <w:u w:val="single"/>
          <w:lang w:eastAsia="en-US" w:bidi="en-US"/>
        </w:rPr>
      </w:pPr>
      <w:proofErr w:type="gramStart"/>
      <w:r w:rsidRPr="008E06E4">
        <w:rPr>
          <w:rFonts w:ascii="Calibri" w:eastAsia="Arial" w:hAnsi="Calibri" w:cs="Calibri"/>
          <w:lang w:eastAsia="en-US" w:bidi="en-US"/>
        </w:rPr>
        <w:t>Bachelors of Science</w:t>
      </w:r>
      <w:proofErr w:type="gramEnd"/>
      <w:r w:rsidRPr="008E06E4">
        <w:rPr>
          <w:rFonts w:ascii="Calibri" w:eastAsia="Arial" w:hAnsi="Calibri" w:cs="Calibri"/>
          <w:lang w:eastAsia="en-US" w:bidi="en-US"/>
        </w:rPr>
        <w:t xml:space="preserve"> from MJP </w:t>
      </w:r>
      <w:proofErr w:type="spellStart"/>
      <w:r w:rsidRPr="008E06E4">
        <w:rPr>
          <w:rFonts w:ascii="Calibri" w:eastAsia="Arial" w:hAnsi="Calibri" w:cs="Calibri"/>
          <w:lang w:eastAsia="en-US" w:bidi="en-US"/>
        </w:rPr>
        <w:t>RohillKhand</w:t>
      </w:r>
      <w:proofErr w:type="spellEnd"/>
      <w:r w:rsidRPr="008E06E4">
        <w:rPr>
          <w:rFonts w:ascii="Calibri" w:eastAsia="Arial" w:hAnsi="Calibri" w:cs="Calibri"/>
          <w:lang w:eastAsia="en-US" w:bidi="en-US"/>
        </w:rPr>
        <w:t xml:space="preserve"> University, Bareilly, India 2001</w:t>
      </w:r>
    </w:p>
    <w:p w14:paraId="201926DA" w14:textId="77777777" w:rsidR="00FD72C6" w:rsidRPr="008E06E4" w:rsidRDefault="00FD72C6" w:rsidP="00FD72C6">
      <w:pPr>
        <w:widowControl w:val="0"/>
        <w:autoSpaceDE w:val="0"/>
        <w:ind w:left="720"/>
        <w:jc w:val="both"/>
        <w:rPr>
          <w:rFonts w:ascii="Calibri" w:eastAsia="Arial" w:hAnsi="Calibri" w:cs="Calibri"/>
          <w:lang w:eastAsia="en-US" w:bidi="en-US"/>
        </w:rPr>
      </w:pPr>
    </w:p>
    <w:p w14:paraId="7FF44013" w14:textId="77777777" w:rsidR="00A91A56" w:rsidRPr="008E06E4" w:rsidRDefault="00A91A56" w:rsidP="0086153E">
      <w:pPr>
        <w:widowControl w:val="0"/>
        <w:autoSpaceDE w:val="0"/>
        <w:ind w:left="720"/>
        <w:jc w:val="both"/>
        <w:rPr>
          <w:rFonts w:ascii="Calibri" w:eastAsia="Arial" w:hAnsi="Calibri" w:cs="Calibri"/>
          <w:b/>
          <w:bCs/>
          <w:u w:val="single"/>
          <w:lang w:eastAsia="en-US" w:bidi="en-US"/>
        </w:rPr>
      </w:pPr>
    </w:p>
    <w:p w14:paraId="584B12A9" w14:textId="77777777" w:rsidR="00A91A56" w:rsidRPr="008E06E4" w:rsidRDefault="00A91A56" w:rsidP="0086153E">
      <w:pPr>
        <w:widowControl w:val="0"/>
        <w:autoSpaceDE w:val="0"/>
        <w:ind w:left="720"/>
        <w:jc w:val="both"/>
        <w:rPr>
          <w:rFonts w:ascii="Calibri" w:eastAsia="Arial" w:hAnsi="Calibri" w:cs="Calibri"/>
          <w:b/>
          <w:bCs/>
          <w:u w:val="single"/>
          <w:lang w:eastAsia="en-US" w:bidi="en-US"/>
        </w:rPr>
      </w:pPr>
    </w:p>
    <w:p w14:paraId="5317BDAD" w14:textId="77777777" w:rsidR="00D53885" w:rsidRPr="008E06E4" w:rsidRDefault="0029635D">
      <w:pPr>
        <w:widowControl w:val="0"/>
        <w:pBdr>
          <w:left w:val="single" w:sz="1" w:space="4" w:color="000000"/>
          <w:bottom w:val="single" w:sz="1" w:space="1" w:color="000000"/>
        </w:pBdr>
        <w:shd w:val="clear" w:color="auto" w:fill="C0C0C0"/>
        <w:autoSpaceDE w:val="0"/>
        <w:jc w:val="both"/>
        <w:rPr>
          <w:rFonts w:ascii="Calibri" w:eastAsia="Arial" w:hAnsi="Calibri" w:cs="Calibri"/>
          <w:lang w:eastAsia="en-US" w:bidi="en-US"/>
        </w:rPr>
      </w:pPr>
      <w:r w:rsidRPr="008E06E4">
        <w:rPr>
          <w:rFonts w:ascii="Calibri" w:eastAsia="Arial" w:hAnsi="Calibri" w:cs="Calibri"/>
          <w:b/>
          <w:bCs/>
          <w:smallCaps/>
          <w:lang w:eastAsia="en-US" w:bidi="en-US"/>
        </w:rPr>
        <w:t>Technical Skillset</w:t>
      </w:r>
    </w:p>
    <w:p w14:paraId="50D47F59" w14:textId="77777777" w:rsidR="00D53885" w:rsidRPr="008E06E4" w:rsidRDefault="00D53885">
      <w:pPr>
        <w:widowControl w:val="0"/>
        <w:autoSpaceDE w:val="0"/>
        <w:jc w:val="both"/>
        <w:rPr>
          <w:rFonts w:ascii="Calibri" w:eastAsia="Arial" w:hAnsi="Calibri" w:cs="Calibri"/>
          <w:lang w:eastAsia="en-US" w:bidi="en-US"/>
        </w:rPr>
      </w:pPr>
    </w:p>
    <w:tbl>
      <w:tblPr>
        <w:tblW w:w="8946" w:type="dxa"/>
        <w:tblInd w:w="-45" w:type="dxa"/>
        <w:tblLayout w:type="fixed"/>
        <w:tblLook w:val="0000" w:firstRow="0" w:lastRow="0" w:firstColumn="0" w:lastColumn="0" w:noHBand="0" w:noVBand="0"/>
      </w:tblPr>
      <w:tblGrid>
        <w:gridCol w:w="3414"/>
        <w:gridCol w:w="5532"/>
      </w:tblGrid>
      <w:tr w:rsidR="00D53885" w:rsidRPr="008E06E4" w14:paraId="60F2646B"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03264996" w14:textId="77777777" w:rsidR="00D53885" w:rsidRPr="008E06E4" w:rsidRDefault="0029635D">
            <w:pPr>
              <w:spacing w:line="276" w:lineRule="auto"/>
              <w:jc w:val="both"/>
              <w:rPr>
                <w:rFonts w:ascii="Calibri" w:hAnsi="Calibri" w:cs="Calibri"/>
                <w:color w:val="000000"/>
              </w:rPr>
            </w:pPr>
            <w:r w:rsidRPr="008E06E4">
              <w:rPr>
                <w:rFonts w:ascii="Calibri" w:hAnsi="Calibri" w:cs="Calibri"/>
                <w:b/>
                <w:color w:val="000000"/>
              </w:rPr>
              <w:t>Programming</w:t>
            </w:r>
            <w:r w:rsidR="00F374C5" w:rsidRPr="008E06E4">
              <w:rPr>
                <w:rFonts w:ascii="Calibri" w:hAnsi="Calibri" w:cs="Calibri"/>
                <w:b/>
                <w:color w:val="000000"/>
              </w:rPr>
              <w:t>/Scripting</w:t>
            </w:r>
            <w:r w:rsidRPr="008E06E4">
              <w:rPr>
                <w:rFonts w:ascii="Calibri" w:hAnsi="Calibri" w:cs="Calibri"/>
                <w:b/>
                <w:color w:val="000000"/>
              </w:rPr>
              <w:t xml:space="preserve"> Languages</w:t>
            </w:r>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EE1A135" w14:textId="77777777" w:rsidR="00D53885" w:rsidRPr="008E06E4" w:rsidRDefault="0029635D" w:rsidP="00F374C5">
            <w:pPr>
              <w:spacing w:line="276" w:lineRule="auto"/>
              <w:jc w:val="both"/>
            </w:pPr>
            <w:r w:rsidRPr="008E06E4">
              <w:rPr>
                <w:rFonts w:ascii="Calibri" w:hAnsi="Calibri" w:cs="Calibri"/>
                <w:color w:val="000000"/>
              </w:rPr>
              <w:t xml:space="preserve">C, C++, </w:t>
            </w:r>
            <w:r w:rsidR="00F54EAA" w:rsidRPr="008E06E4">
              <w:rPr>
                <w:rFonts w:ascii="Calibri" w:hAnsi="Calibri" w:cs="Calibri"/>
                <w:color w:val="000000"/>
              </w:rPr>
              <w:t xml:space="preserve">VC++, </w:t>
            </w:r>
            <w:r w:rsidR="0086153E" w:rsidRPr="008E06E4">
              <w:rPr>
                <w:rFonts w:ascii="Calibri" w:hAnsi="Calibri" w:cs="Calibri"/>
                <w:color w:val="000000"/>
              </w:rPr>
              <w:t>Core</w:t>
            </w:r>
            <w:r w:rsidRPr="008E06E4">
              <w:rPr>
                <w:rFonts w:ascii="Calibri" w:hAnsi="Calibri" w:cs="Calibri"/>
                <w:color w:val="000000"/>
              </w:rPr>
              <w:t xml:space="preserve"> Java</w:t>
            </w:r>
            <w:r w:rsidR="0086153E" w:rsidRPr="008E06E4">
              <w:rPr>
                <w:rFonts w:ascii="Calibri" w:hAnsi="Calibri" w:cs="Calibri"/>
                <w:color w:val="000000"/>
              </w:rPr>
              <w:t>, SQL</w:t>
            </w:r>
            <w:r w:rsidR="00F374C5" w:rsidRPr="008E06E4">
              <w:rPr>
                <w:rFonts w:ascii="Calibri" w:hAnsi="Calibri" w:cs="Calibri"/>
                <w:color w:val="000000"/>
              </w:rPr>
              <w:t>, Unix-shell, Python</w:t>
            </w:r>
          </w:p>
        </w:tc>
      </w:tr>
      <w:tr w:rsidR="00D53885" w:rsidRPr="008E06E4" w14:paraId="2C22CD26"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4E033882" w14:textId="77777777" w:rsidR="00D53885" w:rsidRPr="008E06E4" w:rsidRDefault="0029635D">
            <w:pPr>
              <w:spacing w:line="276" w:lineRule="auto"/>
              <w:jc w:val="both"/>
              <w:rPr>
                <w:rFonts w:ascii="Calibri" w:hAnsi="Calibri" w:cs="Calibri"/>
                <w:color w:val="000000"/>
              </w:rPr>
            </w:pPr>
            <w:r w:rsidRPr="008E06E4">
              <w:rPr>
                <w:rFonts w:ascii="Calibri" w:hAnsi="Calibri" w:cs="Calibri"/>
                <w:b/>
                <w:color w:val="000000"/>
              </w:rPr>
              <w:t>Operating System</w:t>
            </w:r>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C9BB2AF" w14:textId="77777777" w:rsidR="00D53885" w:rsidRPr="008E06E4" w:rsidRDefault="0029635D">
            <w:pPr>
              <w:spacing w:line="276" w:lineRule="auto"/>
              <w:jc w:val="both"/>
            </w:pPr>
            <w:r w:rsidRPr="008E06E4">
              <w:rPr>
                <w:rFonts w:ascii="Calibri" w:hAnsi="Calibri" w:cs="Calibri"/>
                <w:color w:val="000000"/>
              </w:rPr>
              <w:t>Linux, UNIX, Windows</w:t>
            </w:r>
          </w:p>
        </w:tc>
      </w:tr>
      <w:tr w:rsidR="00D53885" w:rsidRPr="008E06E4" w14:paraId="1013F325"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4E250218" w14:textId="77777777" w:rsidR="00D53885" w:rsidRPr="008E06E4" w:rsidRDefault="0029635D">
            <w:pPr>
              <w:spacing w:line="276" w:lineRule="auto"/>
              <w:jc w:val="both"/>
              <w:rPr>
                <w:rFonts w:ascii="Calibri" w:hAnsi="Calibri" w:cs="Calibri"/>
                <w:color w:val="000000"/>
              </w:rPr>
            </w:pPr>
            <w:r w:rsidRPr="008E06E4">
              <w:rPr>
                <w:rFonts w:ascii="Calibri" w:hAnsi="Calibri" w:cs="Calibri"/>
                <w:b/>
                <w:color w:val="000000"/>
              </w:rPr>
              <w:t>Debugging Tools</w:t>
            </w:r>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CCE4402" w14:textId="77777777" w:rsidR="00D53885" w:rsidRPr="008E06E4" w:rsidRDefault="0029635D" w:rsidP="0086153E">
            <w:pPr>
              <w:spacing w:line="276" w:lineRule="auto"/>
              <w:jc w:val="both"/>
            </w:pPr>
            <w:r w:rsidRPr="008E06E4">
              <w:rPr>
                <w:rFonts w:ascii="Calibri" w:hAnsi="Calibri" w:cs="Calibri"/>
                <w:color w:val="000000"/>
              </w:rPr>
              <w:t xml:space="preserve">GDB, </w:t>
            </w:r>
            <w:r w:rsidR="0086153E" w:rsidRPr="008E06E4">
              <w:rPr>
                <w:rFonts w:ascii="Calibri" w:hAnsi="Calibri" w:cs="Calibri"/>
                <w:color w:val="000000"/>
              </w:rPr>
              <w:t>Visual Studio Debugger</w:t>
            </w:r>
          </w:p>
        </w:tc>
      </w:tr>
      <w:tr w:rsidR="00D53885" w:rsidRPr="008E06E4" w14:paraId="42E1F4D5"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68639400" w14:textId="77777777" w:rsidR="00D53885" w:rsidRPr="008E06E4" w:rsidRDefault="0029635D">
            <w:pPr>
              <w:spacing w:line="276" w:lineRule="auto"/>
              <w:jc w:val="both"/>
              <w:rPr>
                <w:rFonts w:ascii="Calibri" w:hAnsi="Calibri" w:cs="Calibri"/>
              </w:rPr>
            </w:pPr>
            <w:r w:rsidRPr="008E06E4">
              <w:rPr>
                <w:rFonts w:ascii="Calibri" w:hAnsi="Calibri" w:cs="Calibri"/>
                <w:b/>
              </w:rPr>
              <w:t>Testing Tools</w:t>
            </w:r>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31C1BB" w14:textId="33AC00EF" w:rsidR="00D53885" w:rsidRPr="008E06E4" w:rsidRDefault="00AD38C0">
            <w:pPr>
              <w:spacing w:line="276" w:lineRule="auto"/>
              <w:jc w:val="both"/>
              <w:rPr>
                <w:rFonts w:ascii="Calibri" w:hAnsi="Calibri"/>
              </w:rPr>
            </w:pPr>
            <w:r w:rsidRPr="008E06E4">
              <w:rPr>
                <w:rFonts w:ascii="Calibri" w:hAnsi="Calibri"/>
              </w:rPr>
              <w:t xml:space="preserve">Selenium Web Driver, </w:t>
            </w:r>
            <w:proofErr w:type="spellStart"/>
            <w:r w:rsidRPr="008E06E4">
              <w:rPr>
                <w:rFonts w:ascii="Calibri" w:hAnsi="Calibri"/>
              </w:rPr>
              <w:t>TestNg</w:t>
            </w:r>
            <w:proofErr w:type="spellEnd"/>
            <w:r w:rsidRPr="008E06E4">
              <w:rPr>
                <w:rFonts w:ascii="Calibri" w:hAnsi="Calibri"/>
              </w:rPr>
              <w:t>, J</w:t>
            </w:r>
            <w:r w:rsidR="00934704" w:rsidRPr="008E06E4">
              <w:rPr>
                <w:rFonts w:ascii="Calibri" w:hAnsi="Calibri"/>
              </w:rPr>
              <w:t>u</w:t>
            </w:r>
            <w:r w:rsidRPr="008E06E4">
              <w:rPr>
                <w:rFonts w:ascii="Calibri" w:hAnsi="Calibri"/>
              </w:rPr>
              <w:t>nit</w:t>
            </w:r>
          </w:p>
        </w:tc>
      </w:tr>
      <w:tr w:rsidR="00D53885" w:rsidRPr="008E06E4" w14:paraId="73AAA60C"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717A574F" w14:textId="77777777" w:rsidR="00D53885" w:rsidRPr="008E06E4" w:rsidRDefault="0034546A">
            <w:pPr>
              <w:spacing w:line="276" w:lineRule="auto"/>
              <w:jc w:val="both"/>
              <w:rPr>
                <w:rFonts w:ascii="Calibri" w:hAnsi="Calibri" w:cs="Calibri"/>
                <w:b/>
              </w:rPr>
            </w:pPr>
            <w:r w:rsidRPr="008E06E4">
              <w:rPr>
                <w:rFonts w:ascii="Calibri" w:hAnsi="Calibri" w:cs="Calibri"/>
                <w:b/>
              </w:rPr>
              <w:t>Memory Leak Testing Tool</w:t>
            </w:r>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D7459EC" w14:textId="77777777" w:rsidR="00D53885" w:rsidRPr="008E06E4" w:rsidRDefault="0034546A">
            <w:pPr>
              <w:spacing w:line="276" w:lineRule="auto"/>
              <w:jc w:val="both"/>
              <w:rPr>
                <w:rFonts w:ascii="Calibri" w:hAnsi="Calibri"/>
              </w:rPr>
            </w:pPr>
            <w:r w:rsidRPr="008E06E4">
              <w:rPr>
                <w:rFonts w:ascii="Calibri" w:hAnsi="Calibri"/>
              </w:rPr>
              <w:t xml:space="preserve">Memory Validator, </w:t>
            </w:r>
            <w:proofErr w:type="spellStart"/>
            <w:r w:rsidRPr="008E06E4">
              <w:rPr>
                <w:rFonts w:ascii="Calibri" w:hAnsi="Calibri"/>
              </w:rPr>
              <w:t>Windbg</w:t>
            </w:r>
            <w:proofErr w:type="spellEnd"/>
          </w:p>
        </w:tc>
      </w:tr>
      <w:tr w:rsidR="00D53885" w:rsidRPr="008E06E4" w14:paraId="6721A13F"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74B1092D" w14:textId="77777777" w:rsidR="00D53885" w:rsidRPr="008E06E4" w:rsidRDefault="00AD38C0">
            <w:pPr>
              <w:spacing w:line="276" w:lineRule="auto"/>
              <w:jc w:val="both"/>
              <w:rPr>
                <w:rFonts w:ascii="Calibri" w:hAnsi="Calibri" w:cs="Calibri"/>
              </w:rPr>
            </w:pPr>
            <w:r w:rsidRPr="008E06E4">
              <w:rPr>
                <w:rFonts w:ascii="Calibri" w:hAnsi="Calibri" w:cs="Calibri"/>
                <w:b/>
              </w:rPr>
              <w:t>Version Control and bugs</w:t>
            </w:r>
            <w:r w:rsidR="00867CD8" w:rsidRPr="008E06E4">
              <w:rPr>
                <w:rFonts w:ascii="Calibri" w:hAnsi="Calibri" w:cs="Calibri"/>
                <w:b/>
              </w:rPr>
              <w:t xml:space="preserve"> tracking tools</w:t>
            </w:r>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6B9F610" w14:textId="77777777" w:rsidR="00D53885" w:rsidRPr="008E06E4" w:rsidRDefault="00AD38C0" w:rsidP="00AD38C0">
            <w:pPr>
              <w:spacing w:line="276" w:lineRule="auto"/>
              <w:jc w:val="both"/>
            </w:pPr>
            <w:r w:rsidRPr="008E06E4">
              <w:rPr>
                <w:rFonts w:ascii="Calibri" w:hAnsi="Calibri"/>
                <w:bCs/>
                <w:color w:val="000000" w:themeColor="text1"/>
              </w:rPr>
              <w:t>TFS, Borland Star Team, SVN, VSS, Git, Bugzilla</w:t>
            </w:r>
            <w:r w:rsidRPr="008E06E4">
              <w:rPr>
                <w:rFonts w:ascii="Calibri" w:hAnsi="Calibri"/>
                <w:color w:val="000000" w:themeColor="text1"/>
                <w:shd w:val="clear" w:color="auto" w:fill="FFFFFF"/>
              </w:rPr>
              <w:t xml:space="preserve">, </w:t>
            </w:r>
            <w:r w:rsidRPr="008E06E4">
              <w:rPr>
                <w:rFonts w:ascii="Calibri" w:hAnsi="Calibri"/>
                <w:bCs/>
                <w:color w:val="000000" w:themeColor="text1"/>
              </w:rPr>
              <w:t>HP QC</w:t>
            </w:r>
          </w:p>
        </w:tc>
      </w:tr>
      <w:tr w:rsidR="00D53885" w:rsidRPr="008E06E4" w14:paraId="7FF3D197"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1033DB23" w14:textId="77777777" w:rsidR="00D53885" w:rsidRPr="008E06E4" w:rsidRDefault="0029635D">
            <w:pPr>
              <w:spacing w:line="276" w:lineRule="auto"/>
              <w:jc w:val="both"/>
              <w:rPr>
                <w:rFonts w:ascii="Calibri" w:hAnsi="Calibri" w:cs="Calibri"/>
              </w:rPr>
            </w:pPr>
            <w:r w:rsidRPr="008E06E4">
              <w:rPr>
                <w:rFonts w:ascii="Calibri" w:hAnsi="Calibri" w:cs="Calibri"/>
                <w:b/>
              </w:rPr>
              <w:t>Scripting Languages</w:t>
            </w:r>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06A7ABF" w14:textId="77777777" w:rsidR="00D53885" w:rsidRPr="008E06E4" w:rsidRDefault="0029635D" w:rsidP="0086153E">
            <w:pPr>
              <w:spacing w:line="276" w:lineRule="auto"/>
              <w:jc w:val="both"/>
            </w:pPr>
            <w:r w:rsidRPr="008E06E4">
              <w:rPr>
                <w:rFonts w:ascii="Calibri" w:hAnsi="Calibri" w:cs="Calibri"/>
              </w:rPr>
              <w:t xml:space="preserve">UNIX Shell Scripting, </w:t>
            </w:r>
            <w:r w:rsidR="0086153E" w:rsidRPr="008E06E4">
              <w:rPr>
                <w:rFonts w:ascii="Calibri" w:hAnsi="Calibri" w:cs="Calibri"/>
              </w:rPr>
              <w:t>VB Script, TypeScript</w:t>
            </w:r>
          </w:p>
        </w:tc>
      </w:tr>
      <w:tr w:rsidR="00D53885" w:rsidRPr="008E06E4" w14:paraId="1DDD04D7"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47BC96C0" w14:textId="77777777" w:rsidR="00D53885" w:rsidRPr="008E06E4" w:rsidRDefault="0029635D">
            <w:pPr>
              <w:spacing w:line="276" w:lineRule="auto"/>
              <w:jc w:val="both"/>
              <w:rPr>
                <w:rFonts w:ascii="Calibri" w:hAnsi="Calibri" w:cs="Calibri"/>
              </w:rPr>
            </w:pPr>
            <w:proofErr w:type="spellStart"/>
            <w:r w:rsidRPr="008E06E4">
              <w:rPr>
                <w:rFonts w:ascii="Calibri" w:hAnsi="Calibri" w:cs="Calibri"/>
                <w:b/>
              </w:rPr>
              <w:t>D</w:t>
            </w:r>
            <w:r w:rsidR="005F2433" w:rsidRPr="008E06E4">
              <w:rPr>
                <w:rFonts w:ascii="Calibri" w:hAnsi="Calibri" w:cs="Calibri"/>
                <w:b/>
              </w:rPr>
              <w:t>ata</w:t>
            </w:r>
            <w:r w:rsidRPr="008E06E4">
              <w:rPr>
                <w:rFonts w:ascii="Calibri" w:hAnsi="Calibri" w:cs="Calibri"/>
                <w:b/>
              </w:rPr>
              <w:t>B</w:t>
            </w:r>
            <w:r w:rsidR="005F2433" w:rsidRPr="008E06E4">
              <w:rPr>
                <w:rFonts w:ascii="Calibri" w:hAnsi="Calibri" w:cs="Calibri"/>
                <w:b/>
              </w:rPr>
              <w:t>ase</w:t>
            </w:r>
            <w:proofErr w:type="spellEnd"/>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8F01832" w14:textId="77777777" w:rsidR="00D53885" w:rsidRPr="008E06E4" w:rsidRDefault="0086153E">
            <w:pPr>
              <w:spacing w:line="276" w:lineRule="auto"/>
              <w:jc w:val="both"/>
            </w:pPr>
            <w:r w:rsidRPr="008E06E4">
              <w:rPr>
                <w:rFonts w:ascii="Calibri" w:hAnsi="Calibri" w:cs="Calibri"/>
              </w:rPr>
              <w:t>SQL server</w:t>
            </w:r>
          </w:p>
        </w:tc>
      </w:tr>
      <w:tr w:rsidR="00D53885" w:rsidRPr="008E06E4" w14:paraId="7167A568" w14:textId="77777777" w:rsidTr="00F374C5">
        <w:tc>
          <w:tcPr>
            <w:tcW w:w="3414" w:type="dxa"/>
            <w:tcBorders>
              <w:top w:val="single" w:sz="4" w:space="0" w:color="000000" w:themeColor="text1"/>
              <w:left w:val="single" w:sz="4" w:space="0" w:color="000000" w:themeColor="text1"/>
              <w:bottom w:val="single" w:sz="4" w:space="0" w:color="000000" w:themeColor="text1"/>
            </w:tcBorders>
            <w:shd w:val="clear" w:color="auto" w:fill="auto"/>
          </w:tcPr>
          <w:p w14:paraId="430F7B4E" w14:textId="77777777" w:rsidR="00D53885" w:rsidRPr="008E06E4" w:rsidRDefault="0029635D">
            <w:pPr>
              <w:spacing w:line="276" w:lineRule="auto"/>
              <w:jc w:val="both"/>
              <w:rPr>
                <w:rFonts w:ascii="Calibri" w:hAnsi="Calibri" w:cs="Calibri"/>
              </w:rPr>
            </w:pPr>
            <w:r w:rsidRPr="008E06E4">
              <w:rPr>
                <w:rFonts w:ascii="Calibri" w:hAnsi="Calibri" w:cs="Calibri"/>
                <w:b/>
              </w:rPr>
              <w:t>IDE</w:t>
            </w:r>
          </w:p>
        </w:tc>
        <w:tc>
          <w:tcPr>
            <w:tcW w:w="5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3FA38F3" w14:textId="77777777" w:rsidR="00D53885" w:rsidRPr="008E06E4" w:rsidRDefault="0029635D">
            <w:pPr>
              <w:spacing w:line="276" w:lineRule="auto"/>
              <w:jc w:val="both"/>
            </w:pPr>
            <w:r w:rsidRPr="008E06E4">
              <w:rPr>
                <w:rFonts w:ascii="Calibri" w:hAnsi="Calibri" w:cs="Calibri"/>
              </w:rPr>
              <w:t>Visual Studio, Eclipse</w:t>
            </w:r>
          </w:p>
        </w:tc>
      </w:tr>
    </w:tbl>
    <w:p w14:paraId="30416C89" w14:textId="7EA38EAE" w:rsidR="00D53885" w:rsidRDefault="00D53885">
      <w:pPr>
        <w:jc w:val="both"/>
        <w:rPr>
          <w:rFonts w:ascii="Calibri" w:hAnsi="Calibri" w:cs="Calibri"/>
        </w:rPr>
      </w:pPr>
    </w:p>
    <w:p w14:paraId="63A59A20" w14:textId="6316B3A3" w:rsidR="007A56A0" w:rsidRDefault="007A56A0">
      <w:pPr>
        <w:jc w:val="both"/>
        <w:rPr>
          <w:rFonts w:ascii="Calibri" w:hAnsi="Calibri" w:cs="Calibri"/>
        </w:rPr>
      </w:pPr>
    </w:p>
    <w:p w14:paraId="78F65146" w14:textId="1C98DB33" w:rsidR="007A56A0" w:rsidRDefault="007A56A0">
      <w:pPr>
        <w:jc w:val="both"/>
        <w:rPr>
          <w:rFonts w:ascii="Calibri" w:hAnsi="Calibri" w:cs="Calibri"/>
        </w:rPr>
      </w:pPr>
    </w:p>
    <w:p w14:paraId="2F1DF53E" w14:textId="2B560A77" w:rsidR="007A56A0" w:rsidRDefault="007A56A0">
      <w:pPr>
        <w:jc w:val="both"/>
        <w:rPr>
          <w:rFonts w:ascii="Calibri" w:hAnsi="Calibri" w:cs="Calibri"/>
        </w:rPr>
      </w:pPr>
    </w:p>
    <w:p w14:paraId="1EDC40E3" w14:textId="02B20D26" w:rsidR="007A56A0" w:rsidRDefault="007A56A0">
      <w:pPr>
        <w:jc w:val="both"/>
        <w:rPr>
          <w:rFonts w:ascii="Calibri" w:hAnsi="Calibri" w:cs="Calibri"/>
        </w:rPr>
      </w:pPr>
    </w:p>
    <w:p w14:paraId="03AF25A1" w14:textId="71433527" w:rsidR="007A56A0" w:rsidRDefault="007A56A0">
      <w:pPr>
        <w:jc w:val="both"/>
        <w:rPr>
          <w:rFonts w:ascii="Calibri" w:hAnsi="Calibri" w:cs="Calibri"/>
        </w:rPr>
      </w:pPr>
    </w:p>
    <w:p w14:paraId="3A5B1BAF" w14:textId="5441E350" w:rsidR="007A56A0" w:rsidRDefault="007A56A0">
      <w:pPr>
        <w:jc w:val="both"/>
        <w:rPr>
          <w:rFonts w:ascii="Calibri" w:hAnsi="Calibri" w:cs="Calibri"/>
        </w:rPr>
      </w:pPr>
    </w:p>
    <w:p w14:paraId="7EBA4CA0" w14:textId="4C1A8ACA" w:rsidR="007A56A0" w:rsidRDefault="007A56A0">
      <w:pPr>
        <w:jc w:val="both"/>
        <w:rPr>
          <w:rFonts w:ascii="Calibri" w:hAnsi="Calibri" w:cs="Calibri"/>
        </w:rPr>
      </w:pPr>
    </w:p>
    <w:p w14:paraId="314B3A2E" w14:textId="2E03C589" w:rsidR="007A56A0" w:rsidRDefault="007A56A0">
      <w:pPr>
        <w:jc w:val="both"/>
        <w:rPr>
          <w:rFonts w:ascii="Calibri" w:hAnsi="Calibri" w:cs="Calibri"/>
        </w:rPr>
      </w:pPr>
    </w:p>
    <w:p w14:paraId="61BDF5E7" w14:textId="77777777" w:rsidR="007A56A0" w:rsidRPr="008E06E4" w:rsidRDefault="007A56A0">
      <w:pPr>
        <w:jc w:val="both"/>
        <w:rPr>
          <w:rFonts w:ascii="Calibri" w:hAnsi="Calibri" w:cs="Calibri"/>
        </w:rPr>
      </w:pPr>
    </w:p>
    <w:p w14:paraId="58ED9105" w14:textId="77777777" w:rsidR="00D53885" w:rsidRPr="008E06E4" w:rsidRDefault="00D53885">
      <w:pPr>
        <w:jc w:val="both"/>
        <w:rPr>
          <w:rFonts w:ascii="Calibri" w:hAnsi="Calibri" w:cs="Calibri"/>
        </w:rPr>
      </w:pPr>
    </w:p>
    <w:p w14:paraId="2CE15112" w14:textId="532DE521" w:rsidR="00D53885" w:rsidRPr="008E06E4" w:rsidRDefault="0029635D">
      <w:pPr>
        <w:pBdr>
          <w:left w:val="single" w:sz="1" w:space="4" w:color="000000"/>
          <w:bottom w:val="single" w:sz="1" w:space="1" w:color="000000"/>
        </w:pBdr>
        <w:shd w:val="clear" w:color="auto" w:fill="C0C0C0"/>
        <w:jc w:val="both"/>
        <w:rPr>
          <w:rFonts w:ascii="Calibri" w:hAnsi="Calibri" w:cs="Calibri"/>
          <w:b/>
          <w:bCs/>
        </w:rPr>
      </w:pPr>
      <w:r w:rsidRPr="008E06E4">
        <w:rPr>
          <w:rFonts w:ascii="Calibri" w:hAnsi="Calibri" w:cs="Calibri"/>
          <w:b/>
          <w:bCs/>
          <w:smallCaps/>
        </w:rPr>
        <w:lastRenderedPageBreak/>
        <w:t>Professional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50"/>
        <w:gridCol w:w="90"/>
      </w:tblGrid>
      <w:tr w:rsidR="00DD0C27" w:rsidRPr="008E06E4" w14:paraId="41A1A64A" w14:textId="77777777" w:rsidTr="00327F10">
        <w:trPr>
          <w:gridAfter w:val="1"/>
          <w:wAfter w:w="90" w:type="dxa"/>
          <w:trHeight w:val="936"/>
        </w:trPr>
        <w:tc>
          <w:tcPr>
            <w:tcW w:w="8550" w:type="dxa"/>
          </w:tcPr>
          <w:p w14:paraId="5AEFFABA" w14:textId="77777777" w:rsidR="00DD0C27" w:rsidRPr="008E06E4" w:rsidRDefault="00DD0C27" w:rsidP="00DD0C27">
            <w:pPr>
              <w:pStyle w:val="Company"/>
              <w:spacing w:before="0"/>
              <w:rPr>
                <w:b/>
                <w:color w:val="595959" w:themeColor="text1" w:themeTint="A6"/>
                <w:sz w:val="24"/>
                <w:szCs w:val="24"/>
              </w:rPr>
            </w:pPr>
          </w:p>
          <w:p w14:paraId="4F8F96A7" w14:textId="107FF988" w:rsidR="007A56A0" w:rsidRPr="008E06E4" w:rsidRDefault="007A56A0" w:rsidP="007A56A0">
            <w:pPr>
              <w:pStyle w:val="Company"/>
              <w:spacing w:before="0"/>
              <w:rPr>
                <w:b/>
                <w:bCs/>
                <w:color w:val="auto"/>
                <w:sz w:val="24"/>
                <w:szCs w:val="24"/>
                <w:u w:val="single"/>
              </w:rPr>
            </w:pPr>
            <w:proofErr w:type="spellStart"/>
            <w:r>
              <w:rPr>
                <w:b/>
                <w:bCs/>
                <w:color w:val="auto"/>
                <w:sz w:val="24"/>
                <w:szCs w:val="24"/>
                <w:u w:val="single"/>
              </w:rPr>
              <w:t>Aorton</w:t>
            </w:r>
            <w:proofErr w:type="spellEnd"/>
            <w:r>
              <w:rPr>
                <w:b/>
                <w:bCs/>
                <w:color w:val="auto"/>
                <w:sz w:val="24"/>
                <w:szCs w:val="24"/>
                <w:u w:val="single"/>
              </w:rPr>
              <w:t xml:space="preserve"> Inc</w:t>
            </w:r>
            <w:r w:rsidRPr="008E06E4">
              <w:rPr>
                <w:b/>
                <w:bCs/>
                <w:color w:val="auto"/>
                <w:sz w:val="24"/>
                <w:szCs w:val="24"/>
                <w:u w:val="single"/>
              </w:rPr>
              <w:t xml:space="preserve">, </w:t>
            </w:r>
            <w:r>
              <w:rPr>
                <w:b/>
                <w:bCs/>
                <w:color w:val="auto"/>
                <w:sz w:val="24"/>
                <w:szCs w:val="24"/>
                <w:u w:val="single"/>
              </w:rPr>
              <w:t>NC</w:t>
            </w:r>
            <w:r w:rsidRPr="008E06E4">
              <w:rPr>
                <w:b/>
                <w:bCs/>
                <w:color w:val="auto"/>
                <w:sz w:val="24"/>
                <w:szCs w:val="24"/>
                <w:u w:val="single"/>
              </w:rPr>
              <w:t xml:space="preserve"> (C++ </w:t>
            </w:r>
            <w:proofErr w:type="gramStart"/>
            <w:r w:rsidRPr="008E06E4">
              <w:rPr>
                <w:b/>
                <w:bCs/>
                <w:color w:val="auto"/>
                <w:sz w:val="24"/>
                <w:szCs w:val="24"/>
                <w:u w:val="single"/>
              </w:rPr>
              <w:t xml:space="preserve">Developer)   </w:t>
            </w:r>
            <w:proofErr w:type="gramEnd"/>
            <w:r w:rsidRPr="008E06E4">
              <w:rPr>
                <w:b/>
                <w:bCs/>
                <w:color w:val="auto"/>
                <w:sz w:val="24"/>
                <w:szCs w:val="24"/>
                <w:u w:val="single"/>
              </w:rPr>
              <w:t xml:space="preserve">                                                              </w:t>
            </w:r>
            <w:r>
              <w:rPr>
                <w:b/>
                <w:bCs/>
                <w:color w:val="auto"/>
                <w:sz w:val="24"/>
                <w:szCs w:val="24"/>
                <w:u w:val="single"/>
              </w:rPr>
              <w:t>04</w:t>
            </w:r>
            <w:r w:rsidRPr="008E06E4">
              <w:rPr>
                <w:b/>
                <w:bCs/>
                <w:color w:val="auto"/>
                <w:sz w:val="24"/>
                <w:szCs w:val="24"/>
                <w:u w:val="single"/>
              </w:rPr>
              <w:t>/202</w:t>
            </w:r>
            <w:r>
              <w:rPr>
                <w:b/>
                <w:bCs/>
                <w:color w:val="auto"/>
                <w:sz w:val="24"/>
                <w:szCs w:val="24"/>
                <w:u w:val="single"/>
              </w:rPr>
              <w:t>3</w:t>
            </w:r>
            <w:r w:rsidRPr="008E06E4">
              <w:rPr>
                <w:b/>
                <w:bCs/>
                <w:color w:val="auto"/>
                <w:sz w:val="24"/>
                <w:szCs w:val="24"/>
                <w:u w:val="single"/>
              </w:rPr>
              <w:t>-till today</w:t>
            </w:r>
          </w:p>
          <w:p w14:paraId="5293688C" w14:textId="77777777" w:rsidR="007A56A0" w:rsidRPr="008E06E4" w:rsidRDefault="007A56A0" w:rsidP="007A56A0">
            <w:pPr>
              <w:pStyle w:val="Company"/>
              <w:spacing w:before="0"/>
              <w:rPr>
                <w:b/>
                <w:bCs/>
                <w:color w:val="auto"/>
                <w:sz w:val="24"/>
                <w:szCs w:val="24"/>
                <w:u w:val="single"/>
              </w:rPr>
            </w:pPr>
          </w:p>
          <w:p w14:paraId="7C1EA191" w14:textId="4D614256" w:rsidR="007A56A0" w:rsidRPr="008E06E4" w:rsidRDefault="007A56A0" w:rsidP="007A56A0">
            <w:pPr>
              <w:pStyle w:val="ListParagraph"/>
              <w:numPr>
                <w:ilvl w:val="0"/>
                <w:numId w:val="16"/>
              </w:numPr>
              <w:suppressAutoHyphens w:val="0"/>
              <w:contextualSpacing/>
            </w:pPr>
            <w:r w:rsidRPr="008E06E4">
              <w:t xml:space="preserve">CLIENT: </w:t>
            </w:r>
            <w:r w:rsidRPr="007A56A0">
              <w:rPr>
                <w:b/>
              </w:rPr>
              <w:t>Fidelity Investments</w:t>
            </w:r>
          </w:p>
          <w:p w14:paraId="3E29284B" w14:textId="13B186E5" w:rsidR="007A56A0" w:rsidRPr="008E06E4" w:rsidRDefault="007A56A0" w:rsidP="007A56A0">
            <w:pPr>
              <w:pStyle w:val="ListParagraph"/>
              <w:numPr>
                <w:ilvl w:val="0"/>
                <w:numId w:val="16"/>
              </w:numPr>
              <w:suppressAutoHyphens w:val="0"/>
              <w:contextualSpacing/>
            </w:pPr>
            <w:r w:rsidRPr="008E06E4">
              <w:t xml:space="preserve">TECHNOLOGY: C++, </w:t>
            </w:r>
            <w:r>
              <w:t>Visual Studio, Windows, IIS, COM</w:t>
            </w:r>
          </w:p>
          <w:p w14:paraId="4BFB9F62" w14:textId="77777777" w:rsidR="007A56A0" w:rsidRDefault="007A56A0" w:rsidP="007A56A0">
            <w:pPr>
              <w:pStyle w:val="ListParagraph"/>
              <w:numPr>
                <w:ilvl w:val="0"/>
                <w:numId w:val="16"/>
              </w:numPr>
              <w:suppressAutoHyphens w:val="0"/>
              <w:contextualSpacing/>
            </w:pPr>
            <w:r w:rsidRPr="008E06E4">
              <w:t>DETAILS:</w:t>
            </w:r>
          </w:p>
          <w:p w14:paraId="56AF6FFF" w14:textId="33E7983F" w:rsidR="007A56A0" w:rsidRDefault="0027745A" w:rsidP="00B01AAE">
            <w:pPr>
              <w:pStyle w:val="ListParagraph"/>
              <w:numPr>
                <w:ilvl w:val="0"/>
                <w:numId w:val="30"/>
              </w:numPr>
              <w:suppressAutoHyphens w:val="0"/>
              <w:ind w:hanging="790"/>
              <w:contextualSpacing/>
            </w:pPr>
            <w:r>
              <w:t xml:space="preserve">Enhancing features for new clients in </w:t>
            </w:r>
            <w:r w:rsidRPr="009261B4">
              <w:rPr>
                <w:b/>
                <w:bCs/>
              </w:rPr>
              <w:t>Defined Benefit</w:t>
            </w:r>
            <w:r>
              <w:t xml:space="preserve"> </w:t>
            </w:r>
            <w:r w:rsidR="009261B4">
              <w:t xml:space="preserve">applications developed in Visual </w:t>
            </w:r>
            <w:r w:rsidR="007A56A0">
              <w:t>C++</w:t>
            </w:r>
            <w:r w:rsidR="009261B4">
              <w:t>,</w:t>
            </w:r>
            <w:r w:rsidR="007A56A0">
              <w:t xml:space="preserve"> MFC</w:t>
            </w:r>
            <w:r w:rsidR="007A56A0" w:rsidRPr="008E06E4">
              <w:t>.</w:t>
            </w:r>
          </w:p>
          <w:p w14:paraId="68C7E697" w14:textId="62EDC554" w:rsidR="0027745A" w:rsidRDefault="0027745A" w:rsidP="007A56A0">
            <w:pPr>
              <w:pStyle w:val="ListParagraph"/>
              <w:numPr>
                <w:ilvl w:val="0"/>
                <w:numId w:val="30"/>
              </w:numPr>
              <w:suppressAutoHyphens w:val="0"/>
              <w:ind w:hanging="790"/>
              <w:contextualSpacing/>
            </w:pPr>
            <w:r>
              <w:t>Dealing with production issues</w:t>
            </w:r>
            <w:r w:rsidR="003A7EEF">
              <w:t xml:space="preserve"> in large batch calculations</w:t>
            </w:r>
            <w:r>
              <w:t>,</w:t>
            </w:r>
            <w:r w:rsidR="00704EF7">
              <w:t xml:space="preserve"> analyzing </w:t>
            </w:r>
            <w:r w:rsidR="00704EF7" w:rsidRPr="00145800">
              <w:rPr>
                <w:b/>
                <w:bCs/>
              </w:rPr>
              <w:t>Splunk</w:t>
            </w:r>
            <w:r w:rsidR="00704EF7">
              <w:t xml:space="preserve"> logs,</w:t>
            </w:r>
            <w:r>
              <w:t xml:space="preserve"> remediation and providing fixes.</w:t>
            </w:r>
          </w:p>
          <w:p w14:paraId="5D1BC396" w14:textId="7FD0E837" w:rsidR="00145800" w:rsidRDefault="00145800" w:rsidP="007A56A0">
            <w:pPr>
              <w:pStyle w:val="ListParagraph"/>
              <w:numPr>
                <w:ilvl w:val="0"/>
                <w:numId w:val="30"/>
              </w:numPr>
              <w:suppressAutoHyphens w:val="0"/>
              <w:ind w:hanging="790"/>
              <w:contextualSpacing/>
            </w:pPr>
            <w:r>
              <w:t>Database programming, including stored proc changes in SQL Server.</w:t>
            </w:r>
          </w:p>
          <w:p w14:paraId="1027BC73" w14:textId="1ABAC0FC" w:rsidR="00E36D46" w:rsidRDefault="00360E00" w:rsidP="007A56A0">
            <w:pPr>
              <w:pStyle w:val="ListParagraph"/>
              <w:numPr>
                <w:ilvl w:val="0"/>
                <w:numId w:val="30"/>
              </w:numPr>
              <w:suppressAutoHyphens w:val="0"/>
              <w:ind w:hanging="790"/>
              <w:contextualSpacing/>
            </w:pPr>
            <w:r>
              <w:t xml:space="preserve">Analyzing current design pattern to help in </w:t>
            </w:r>
            <w:r w:rsidR="00D66659">
              <w:t>code optimization and modernization.</w:t>
            </w:r>
            <w:r w:rsidR="0027745A">
              <w:t xml:space="preserve"> </w:t>
            </w:r>
          </w:p>
          <w:p w14:paraId="7D61FE99" w14:textId="447BA584" w:rsidR="00186D9F" w:rsidRDefault="00186D9F" w:rsidP="007A56A0">
            <w:pPr>
              <w:pStyle w:val="ListParagraph"/>
              <w:numPr>
                <w:ilvl w:val="0"/>
                <w:numId w:val="30"/>
              </w:numPr>
              <w:suppressAutoHyphens w:val="0"/>
              <w:ind w:hanging="790"/>
              <w:contextualSpacing/>
            </w:pPr>
            <w:r>
              <w:t>Creating new interfaces and methods on COM layer to handle web requests in batches.</w:t>
            </w:r>
          </w:p>
          <w:p w14:paraId="676E24DE" w14:textId="40D85822" w:rsidR="00DF46A7" w:rsidRDefault="00DF46A7" w:rsidP="007A56A0">
            <w:pPr>
              <w:pStyle w:val="ListParagraph"/>
              <w:numPr>
                <w:ilvl w:val="0"/>
                <w:numId w:val="30"/>
              </w:numPr>
              <w:suppressAutoHyphens w:val="0"/>
              <w:ind w:hanging="790"/>
              <w:contextualSpacing/>
            </w:pPr>
            <w:r>
              <w:t xml:space="preserve">Platform modernization </w:t>
            </w:r>
            <w:r w:rsidR="0027745A">
              <w:t>from Visual Studio 2003 .Net to Visual Studio 2022</w:t>
            </w:r>
          </w:p>
          <w:p w14:paraId="48A67B4D" w14:textId="253AE0F0" w:rsidR="00145800" w:rsidRDefault="00145800" w:rsidP="007A56A0">
            <w:pPr>
              <w:pStyle w:val="ListParagraph"/>
              <w:numPr>
                <w:ilvl w:val="0"/>
                <w:numId w:val="30"/>
              </w:numPr>
              <w:suppressAutoHyphens w:val="0"/>
              <w:ind w:hanging="790"/>
              <w:contextualSpacing/>
            </w:pPr>
            <w:r>
              <w:t xml:space="preserve">Monitoring </w:t>
            </w:r>
            <w:r w:rsidR="0057103C">
              <w:t>the usage of 3</w:t>
            </w:r>
            <w:r w:rsidR="0057103C" w:rsidRPr="0057103C">
              <w:rPr>
                <w:vertAlign w:val="superscript"/>
              </w:rPr>
              <w:t>rd</w:t>
            </w:r>
            <w:r w:rsidR="0057103C">
              <w:t xml:space="preserve"> party library like </w:t>
            </w:r>
            <w:proofErr w:type="spellStart"/>
            <w:r w:rsidR="0057103C">
              <w:t>SourcePro</w:t>
            </w:r>
            <w:proofErr w:type="spellEnd"/>
            <w:r w:rsidR="0057103C">
              <w:t xml:space="preserve">, </w:t>
            </w:r>
            <w:proofErr w:type="gramStart"/>
            <w:r w:rsidR="0057103C">
              <w:t>Perforce</w:t>
            </w:r>
            <w:proofErr w:type="gramEnd"/>
            <w:r w:rsidR="0057103C">
              <w:t xml:space="preserve"> component and successful removal of its dependency in current setup.</w:t>
            </w:r>
          </w:p>
          <w:p w14:paraId="6700B876" w14:textId="7855B0C1" w:rsidR="0027745A" w:rsidRDefault="00704EF7" w:rsidP="009B22B8">
            <w:pPr>
              <w:pStyle w:val="ListParagraph"/>
              <w:numPr>
                <w:ilvl w:val="0"/>
                <w:numId w:val="30"/>
              </w:numPr>
              <w:suppressAutoHyphens w:val="0"/>
              <w:ind w:hanging="790"/>
              <w:contextualSpacing/>
            </w:pPr>
            <w:r>
              <w:t>Agile based project, Jira tracking, involved in sprint planning and execution.</w:t>
            </w:r>
          </w:p>
          <w:p w14:paraId="3BC87C13" w14:textId="77777777" w:rsidR="007A56A0" w:rsidRPr="007A56A0" w:rsidRDefault="007A56A0" w:rsidP="007A56A0">
            <w:pPr>
              <w:pStyle w:val="ListParagraph"/>
              <w:suppressAutoHyphens w:val="0"/>
              <w:ind w:left="1499"/>
              <w:contextualSpacing/>
            </w:pPr>
          </w:p>
          <w:p w14:paraId="78F077A4" w14:textId="77777777" w:rsidR="007A56A0" w:rsidRDefault="007A56A0" w:rsidP="007A56A0">
            <w:pPr>
              <w:pStyle w:val="Company"/>
              <w:spacing w:before="0"/>
              <w:rPr>
                <w:b/>
                <w:bCs/>
                <w:color w:val="auto"/>
                <w:sz w:val="24"/>
                <w:szCs w:val="24"/>
                <w:u w:val="single"/>
              </w:rPr>
            </w:pPr>
          </w:p>
          <w:p w14:paraId="43728D95" w14:textId="0ED3BDA5" w:rsidR="000D0211" w:rsidRPr="008E06E4" w:rsidRDefault="000D0211" w:rsidP="007A56A0">
            <w:pPr>
              <w:pStyle w:val="Company"/>
              <w:spacing w:before="0"/>
              <w:rPr>
                <w:b/>
                <w:bCs/>
                <w:color w:val="auto"/>
                <w:sz w:val="24"/>
                <w:szCs w:val="24"/>
                <w:u w:val="single"/>
              </w:rPr>
            </w:pPr>
            <w:proofErr w:type="spellStart"/>
            <w:r w:rsidRPr="008E06E4">
              <w:rPr>
                <w:b/>
                <w:bCs/>
                <w:color w:val="auto"/>
                <w:sz w:val="24"/>
                <w:szCs w:val="24"/>
                <w:u w:val="single"/>
              </w:rPr>
              <w:t>LnT</w:t>
            </w:r>
            <w:proofErr w:type="spellEnd"/>
            <w:r w:rsidRPr="008E06E4">
              <w:rPr>
                <w:b/>
                <w:bCs/>
                <w:color w:val="auto"/>
                <w:sz w:val="24"/>
                <w:szCs w:val="24"/>
                <w:u w:val="single"/>
              </w:rPr>
              <w:t xml:space="preserve"> Infotech, FL (C++ </w:t>
            </w:r>
            <w:proofErr w:type="gramStart"/>
            <w:r w:rsidRPr="008E06E4">
              <w:rPr>
                <w:b/>
                <w:bCs/>
                <w:color w:val="auto"/>
                <w:sz w:val="24"/>
                <w:szCs w:val="24"/>
                <w:u w:val="single"/>
              </w:rPr>
              <w:t xml:space="preserve">Developer)   </w:t>
            </w:r>
            <w:proofErr w:type="gramEnd"/>
            <w:r w:rsidRPr="008E06E4">
              <w:rPr>
                <w:b/>
                <w:bCs/>
                <w:color w:val="auto"/>
                <w:sz w:val="24"/>
                <w:szCs w:val="24"/>
                <w:u w:val="single"/>
              </w:rPr>
              <w:t xml:space="preserve">                     </w:t>
            </w:r>
            <w:r w:rsidR="00FF75A6" w:rsidRPr="008E06E4">
              <w:rPr>
                <w:b/>
                <w:bCs/>
                <w:color w:val="auto"/>
                <w:sz w:val="24"/>
                <w:szCs w:val="24"/>
                <w:u w:val="single"/>
              </w:rPr>
              <w:t xml:space="preserve">                                         </w:t>
            </w:r>
            <w:r w:rsidRPr="008E06E4">
              <w:rPr>
                <w:b/>
                <w:bCs/>
                <w:color w:val="auto"/>
                <w:sz w:val="24"/>
                <w:szCs w:val="24"/>
                <w:u w:val="single"/>
              </w:rPr>
              <w:t>12/2021-</w:t>
            </w:r>
            <w:r w:rsidR="007A56A0">
              <w:rPr>
                <w:b/>
                <w:bCs/>
                <w:color w:val="auto"/>
                <w:sz w:val="24"/>
                <w:szCs w:val="24"/>
                <w:u w:val="single"/>
              </w:rPr>
              <w:t>02/2023</w:t>
            </w:r>
          </w:p>
          <w:p w14:paraId="697394C6" w14:textId="77777777" w:rsidR="00524B50" w:rsidRPr="008E06E4" w:rsidRDefault="00524B50" w:rsidP="000D0211">
            <w:pPr>
              <w:pStyle w:val="Company"/>
              <w:spacing w:before="0"/>
              <w:rPr>
                <w:b/>
                <w:bCs/>
                <w:color w:val="auto"/>
                <w:sz w:val="24"/>
                <w:szCs w:val="24"/>
                <w:u w:val="single"/>
              </w:rPr>
            </w:pPr>
          </w:p>
          <w:p w14:paraId="1CAE6912" w14:textId="77777777" w:rsidR="000D0211" w:rsidRPr="008E06E4" w:rsidRDefault="000D0211" w:rsidP="001E5FD7">
            <w:pPr>
              <w:pStyle w:val="ListParagraph"/>
              <w:numPr>
                <w:ilvl w:val="0"/>
                <w:numId w:val="16"/>
              </w:numPr>
              <w:suppressAutoHyphens w:val="0"/>
              <w:contextualSpacing/>
            </w:pPr>
            <w:r w:rsidRPr="008E06E4">
              <w:t xml:space="preserve">CLIENT: </w:t>
            </w:r>
            <w:r w:rsidRPr="008E06E4">
              <w:rPr>
                <w:b/>
              </w:rPr>
              <w:t>Citi Groups</w:t>
            </w:r>
          </w:p>
          <w:p w14:paraId="6A018624" w14:textId="77777777" w:rsidR="000D0211" w:rsidRPr="008E06E4" w:rsidRDefault="000D0211" w:rsidP="001E5FD7">
            <w:pPr>
              <w:pStyle w:val="ListParagraph"/>
              <w:numPr>
                <w:ilvl w:val="0"/>
                <w:numId w:val="16"/>
              </w:numPr>
              <w:suppressAutoHyphens w:val="0"/>
              <w:contextualSpacing/>
            </w:pPr>
            <w:r w:rsidRPr="008E06E4">
              <w:t>TECHNOLOGY: C++, Linux</w:t>
            </w:r>
          </w:p>
          <w:p w14:paraId="57841288" w14:textId="77777777" w:rsidR="000D0211" w:rsidRPr="008E06E4" w:rsidRDefault="000D0211" w:rsidP="001E5FD7">
            <w:pPr>
              <w:pStyle w:val="ListParagraph"/>
              <w:numPr>
                <w:ilvl w:val="0"/>
                <w:numId w:val="16"/>
              </w:numPr>
              <w:suppressAutoHyphens w:val="0"/>
              <w:contextualSpacing/>
            </w:pPr>
            <w:r w:rsidRPr="008E06E4">
              <w:t>DETAILS:</w:t>
            </w:r>
          </w:p>
          <w:p w14:paraId="00C7C420" w14:textId="61794816" w:rsidR="000D0211" w:rsidRPr="008E06E4" w:rsidRDefault="00327F10" w:rsidP="001E5FD7">
            <w:pPr>
              <w:pStyle w:val="ListParagraph"/>
              <w:numPr>
                <w:ilvl w:val="0"/>
                <w:numId w:val="30"/>
              </w:numPr>
              <w:suppressAutoHyphens w:val="0"/>
              <w:ind w:hanging="790"/>
              <w:contextualSpacing/>
            </w:pPr>
            <w:r w:rsidRPr="008E06E4">
              <w:t>D</w:t>
            </w:r>
            <w:r w:rsidR="000D0211" w:rsidRPr="008E06E4">
              <w:t>ebugging and bug fixing</w:t>
            </w:r>
            <w:r w:rsidRPr="008E06E4">
              <w:t xml:space="preserve"> in various assets and SWAP trades related applications</w:t>
            </w:r>
            <w:r w:rsidR="000D0211" w:rsidRPr="008E06E4">
              <w:t>.</w:t>
            </w:r>
          </w:p>
          <w:p w14:paraId="63CBAB3F" w14:textId="1410ADC6" w:rsidR="00CC5800" w:rsidRPr="008E06E4" w:rsidRDefault="00CC5800" w:rsidP="001E5FD7">
            <w:pPr>
              <w:pStyle w:val="ListParagraph"/>
              <w:numPr>
                <w:ilvl w:val="0"/>
                <w:numId w:val="30"/>
              </w:numPr>
              <w:suppressAutoHyphens w:val="0"/>
              <w:ind w:hanging="790"/>
              <w:contextualSpacing/>
            </w:pPr>
            <w:r w:rsidRPr="008E06E4">
              <w:t>Developing logics related to asset validation, listing issues and displaying summary in Cash Flow Hedge.</w:t>
            </w:r>
          </w:p>
          <w:p w14:paraId="6B3362FF" w14:textId="4504BD41" w:rsidR="00CC5800" w:rsidRPr="008E06E4" w:rsidRDefault="00763CAC" w:rsidP="001E5FD7">
            <w:pPr>
              <w:pStyle w:val="ListParagraph"/>
              <w:numPr>
                <w:ilvl w:val="0"/>
                <w:numId w:val="30"/>
              </w:numPr>
              <w:suppressAutoHyphens w:val="0"/>
              <w:ind w:hanging="790"/>
              <w:contextualSpacing/>
            </w:pPr>
            <w:r w:rsidRPr="008E06E4">
              <w:t>Client API design changes for performance enhancements using containers</w:t>
            </w:r>
            <w:r w:rsidR="00CC5800" w:rsidRPr="008E06E4">
              <w:t>.</w:t>
            </w:r>
          </w:p>
          <w:p w14:paraId="0ABBB581" w14:textId="77777777" w:rsidR="000D0211" w:rsidRPr="008E06E4" w:rsidRDefault="000D0211" w:rsidP="00DD0C27">
            <w:pPr>
              <w:pStyle w:val="Company"/>
              <w:spacing w:before="0"/>
              <w:rPr>
                <w:b/>
                <w:color w:val="595959" w:themeColor="text1" w:themeTint="A6"/>
                <w:sz w:val="24"/>
                <w:szCs w:val="24"/>
              </w:rPr>
            </w:pPr>
          </w:p>
          <w:p w14:paraId="5E2EB9FA" w14:textId="77777777" w:rsidR="000D0211" w:rsidRPr="008E06E4" w:rsidRDefault="000D0211" w:rsidP="00DD0C27">
            <w:pPr>
              <w:pStyle w:val="Company"/>
              <w:spacing w:before="0"/>
              <w:rPr>
                <w:b/>
                <w:color w:val="595959" w:themeColor="text1" w:themeTint="A6"/>
                <w:sz w:val="24"/>
                <w:szCs w:val="24"/>
              </w:rPr>
            </w:pPr>
          </w:p>
        </w:tc>
      </w:tr>
      <w:tr w:rsidR="00DD0C27" w:rsidRPr="008E06E4" w14:paraId="78818539" w14:textId="77777777" w:rsidTr="00327F10">
        <w:tblPrEx>
          <w:tblCellMar>
            <w:left w:w="108" w:type="dxa"/>
            <w:right w:w="108" w:type="dxa"/>
          </w:tblCellMar>
        </w:tblPrEx>
        <w:tc>
          <w:tcPr>
            <w:tcW w:w="8640" w:type="dxa"/>
            <w:gridSpan w:val="2"/>
          </w:tcPr>
          <w:p w14:paraId="71754DC8" w14:textId="6A8C7C9D" w:rsidR="00DD0C27" w:rsidRPr="008E06E4" w:rsidRDefault="00DD0C27" w:rsidP="00DD0C27">
            <w:pPr>
              <w:pStyle w:val="Company"/>
              <w:spacing w:before="0"/>
              <w:rPr>
                <w:b/>
                <w:bCs/>
                <w:color w:val="auto"/>
                <w:sz w:val="24"/>
                <w:szCs w:val="24"/>
                <w:u w:val="single"/>
              </w:rPr>
            </w:pPr>
            <w:r w:rsidRPr="008E06E4">
              <w:rPr>
                <w:b/>
                <w:bCs/>
                <w:color w:val="auto"/>
                <w:sz w:val="24"/>
                <w:szCs w:val="24"/>
                <w:u w:val="single"/>
              </w:rPr>
              <w:t>Software Global, TX</w:t>
            </w:r>
            <w:r w:rsidR="00215EE4" w:rsidRPr="008E06E4">
              <w:rPr>
                <w:b/>
                <w:bCs/>
                <w:color w:val="auto"/>
                <w:sz w:val="24"/>
                <w:szCs w:val="24"/>
                <w:u w:val="single"/>
              </w:rPr>
              <w:t xml:space="preserve"> </w:t>
            </w:r>
            <w:proofErr w:type="gramStart"/>
            <w:r w:rsidR="004169AF" w:rsidRPr="008E06E4">
              <w:rPr>
                <w:b/>
                <w:bCs/>
                <w:color w:val="auto"/>
                <w:sz w:val="24"/>
                <w:szCs w:val="24"/>
                <w:u w:val="single"/>
              </w:rPr>
              <w:t>(</w:t>
            </w:r>
            <w:r w:rsidR="00F85DD7" w:rsidRPr="008E06E4">
              <w:rPr>
                <w:b/>
                <w:bCs/>
                <w:color w:val="auto"/>
                <w:sz w:val="24"/>
                <w:szCs w:val="24"/>
                <w:u w:val="single"/>
              </w:rPr>
              <w:t xml:space="preserve"> </w:t>
            </w:r>
            <w:r w:rsidR="004169AF" w:rsidRPr="008E06E4">
              <w:rPr>
                <w:b/>
                <w:bCs/>
                <w:color w:val="auto"/>
                <w:sz w:val="24"/>
                <w:szCs w:val="24"/>
                <w:u w:val="single"/>
              </w:rPr>
              <w:t>PL</w:t>
            </w:r>
            <w:proofErr w:type="gramEnd"/>
            <w:r w:rsidR="004169AF" w:rsidRPr="008E06E4">
              <w:rPr>
                <w:b/>
                <w:bCs/>
                <w:color w:val="auto"/>
                <w:sz w:val="24"/>
                <w:szCs w:val="24"/>
                <w:u w:val="single"/>
              </w:rPr>
              <w:t>/SQL</w:t>
            </w:r>
            <w:r w:rsidRPr="008E06E4">
              <w:rPr>
                <w:b/>
                <w:bCs/>
                <w:color w:val="auto"/>
                <w:sz w:val="24"/>
                <w:szCs w:val="24"/>
                <w:u w:val="single"/>
              </w:rPr>
              <w:t xml:space="preserve"> Developer)   </w:t>
            </w:r>
            <w:r w:rsidR="004169AF" w:rsidRPr="008E06E4">
              <w:rPr>
                <w:b/>
                <w:bCs/>
                <w:color w:val="auto"/>
                <w:sz w:val="24"/>
                <w:szCs w:val="24"/>
                <w:u w:val="single"/>
              </w:rPr>
              <w:t xml:space="preserve"> </w:t>
            </w:r>
            <w:r w:rsidRPr="008E06E4">
              <w:rPr>
                <w:b/>
                <w:bCs/>
                <w:color w:val="auto"/>
                <w:sz w:val="24"/>
                <w:szCs w:val="24"/>
                <w:u w:val="single"/>
              </w:rPr>
              <w:t xml:space="preserve">                                            0</w:t>
            </w:r>
            <w:r w:rsidR="00E27081" w:rsidRPr="008E06E4">
              <w:rPr>
                <w:b/>
                <w:bCs/>
                <w:color w:val="auto"/>
                <w:sz w:val="24"/>
                <w:szCs w:val="24"/>
                <w:u w:val="single"/>
              </w:rPr>
              <w:t>2</w:t>
            </w:r>
            <w:r w:rsidR="004169AF" w:rsidRPr="008E06E4">
              <w:rPr>
                <w:b/>
                <w:bCs/>
                <w:color w:val="auto"/>
                <w:sz w:val="24"/>
                <w:szCs w:val="24"/>
                <w:u w:val="single"/>
              </w:rPr>
              <w:t>/2021</w:t>
            </w:r>
            <w:r w:rsidRPr="008E06E4">
              <w:rPr>
                <w:b/>
                <w:bCs/>
                <w:color w:val="auto"/>
                <w:sz w:val="24"/>
                <w:szCs w:val="24"/>
                <w:u w:val="single"/>
              </w:rPr>
              <w:t>-</w:t>
            </w:r>
            <w:r w:rsidR="000D0211" w:rsidRPr="008E06E4">
              <w:rPr>
                <w:b/>
                <w:bCs/>
                <w:color w:val="auto"/>
                <w:sz w:val="24"/>
                <w:szCs w:val="24"/>
                <w:u w:val="single"/>
              </w:rPr>
              <w:t>12/2021</w:t>
            </w:r>
          </w:p>
          <w:p w14:paraId="3C35D6E3" w14:textId="77777777" w:rsidR="00DD0C27" w:rsidRPr="008E06E4" w:rsidRDefault="00DD0C27" w:rsidP="00DD0C27">
            <w:pPr>
              <w:pStyle w:val="Company"/>
              <w:spacing w:before="0"/>
              <w:rPr>
                <w:bCs/>
                <w:color w:val="auto"/>
                <w:sz w:val="24"/>
                <w:szCs w:val="24"/>
                <w:u w:val="single"/>
              </w:rPr>
            </w:pPr>
          </w:p>
        </w:tc>
      </w:tr>
      <w:tr w:rsidR="004169AF" w:rsidRPr="008E06E4" w14:paraId="063F3843" w14:textId="77777777" w:rsidTr="00327F10">
        <w:tblPrEx>
          <w:tblCellMar>
            <w:left w:w="108" w:type="dxa"/>
            <w:right w:w="108" w:type="dxa"/>
          </w:tblCellMar>
        </w:tblPrEx>
        <w:tc>
          <w:tcPr>
            <w:tcW w:w="8640" w:type="dxa"/>
            <w:gridSpan w:val="2"/>
          </w:tcPr>
          <w:p w14:paraId="1BE0D5D8" w14:textId="459B71E7" w:rsidR="004169AF" w:rsidRPr="008E06E4" w:rsidRDefault="004169AF" w:rsidP="00F87014">
            <w:pPr>
              <w:pStyle w:val="ListParagraph"/>
              <w:numPr>
                <w:ilvl w:val="0"/>
                <w:numId w:val="16"/>
              </w:numPr>
              <w:suppressAutoHyphens w:val="0"/>
              <w:contextualSpacing/>
              <w:rPr>
                <w:rFonts w:cs="Segoe UI"/>
                <w:color w:val="000000" w:themeColor="text1"/>
                <w:shd w:val="clear" w:color="auto" w:fill="FFFFFF"/>
              </w:rPr>
            </w:pPr>
            <w:r w:rsidRPr="008E06E4">
              <w:rPr>
                <w:bCs/>
              </w:rPr>
              <w:t xml:space="preserve">CLIENT:   </w:t>
            </w:r>
            <w:r w:rsidRPr="008E06E4">
              <w:rPr>
                <w:rFonts w:cs="Segoe UI"/>
                <w:b/>
                <w:color w:val="000000" w:themeColor="text1"/>
                <w:shd w:val="clear" w:color="auto" w:fill="FFFFFF"/>
              </w:rPr>
              <w:t>HCL America, Inc.</w:t>
            </w:r>
            <w:r w:rsidR="00763CAC" w:rsidRPr="008E06E4">
              <w:rPr>
                <w:rFonts w:cs="Segoe UI"/>
                <w:b/>
                <w:color w:val="000000" w:themeColor="text1"/>
                <w:shd w:val="clear" w:color="auto" w:fill="FFFFFF"/>
              </w:rPr>
              <w:t>, Freddie Mac.</w:t>
            </w:r>
          </w:p>
          <w:p w14:paraId="1B7875F2" w14:textId="77777777" w:rsidR="00F87014" w:rsidRPr="008E06E4" w:rsidRDefault="00F87014" w:rsidP="00F87014">
            <w:pPr>
              <w:pStyle w:val="ListParagraph"/>
              <w:numPr>
                <w:ilvl w:val="0"/>
                <w:numId w:val="16"/>
              </w:numPr>
              <w:suppressAutoHyphens w:val="0"/>
              <w:contextualSpacing/>
              <w:rPr>
                <w:rFonts w:ascii="Segoe UI" w:hAnsi="Segoe UI" w:cs="Segoe UI"/>
                <w:b/>
                <w:color w:val="000000" w:themeColor="text1"/>
                <w:shd w:val="clear" w:color="auto" w:fill="FFFFFF"/>
              </w:rPr>
            </w:pPr>
            <w:r w:rsidRPr="008E06E4">
              <w:rPr>
                <w:rFonts w:asciiTheme="minorHAnsi" w:hAnsiTheme="minorHAnsi"/>
                <w:bCs/>
              </w:rPr>
              <w:t xml:space="preserve">TECHNOLOGY:  </w:t>
            </w:r>
            <w:r w:rsidRPr="008E06E4">
              <w:t xml:space="preserve">C/C++, </w:t>
            </w:r>
            <w:r w:rsidR="00F85DD7" w:rsidRPr="008E06E4">
              <w:t xml:space="preserve">SQL, Linux, </w:t>
            </w:r>
            <w:r w:rsidRPr="008E06E4">
              <w:t>TFS, Visual Studio</w:t>
            </w:r>
          </w:p>
          <w:p w14:paraId="77517A69" w14:textId="77777777" w:rsidR="00392D30" w:rsidRPr="008E06E4" w:rsidRDefault="00F87014" w:rsidP="00392D30">
            <w:pPr>
              <w:pStyle w:val="ListParagraph"/>
              <w:numPr>
                <w:ilvl w:val="0"/>
                <w:numId w:val="16"/>
              </w:numPr>
              <w:suppressAutoHyphens w:val="0"/>
              <w:contextualSpacing/>
              <w:rPr>
                <w:b/>
                <w:bCs/>
              </w:rPr>
            </w:pPr>
            <w:r w:rsidRPr="008E06E4">
              <w:rPr>
                <w:rFonts w:asciiTheme="minorHAnsi" w:hAnsiTheme="minorHAnsi"/>
                <w:bCs/>
              </w:rPr>
              <w:t>DETAILS:</w:t>
            </w:r>
            <w:r w:rsidR="00F253B1" w:rsidRPr="008E06E4">
              <w:rPr>
                <w:rFonts w:asciiTheme="minorHAnsi" w:hAnsiTheme="minorHAnsi"/>
                <w:bCs/>
              </w:rPr>
              <w:t xml:space="preserve"> </w:t>
            </w:r>
          </w:p>
          <w:p w14:paraId="0BD20283" w14:textId="77777777" w:rsidR="004169AF" w:rsidRPr="008E06E4" w:rsidRDefault="00392D30" w:rsidP="00392D30">
            <w:pPr>
              <w:pStyle w:val="ListParagraph"/>
              <w:numPr>
                <w:ilvl w:val="0"/>
                <w:numId w:val="30"/>
              </w:numPr>
              <w:suppressAutoHyphens w:val="0"/>
              <w:ind w:hanging="790"/>
              <w:contextualSpacing/>
              <w:rPr>
                <w:bCs/>
              </w:rPr>
            </w:pPr>
            <w:r w:rsidRPr="008E06E4">
              <w:rPr>
                <w:rFonts w:asciiTheme="minorHAnsi" w:hAnsiTheme="minorHAnsi"/>
                <w:bCs/>
              </w:rPr>
              <w:lastRenderedPageBreak/>
              <w:t>Create and maintain facility/professional data within a defined hierarchy that includes network, facility, group or network, clinic or office and individual physician</w:t>
            </w:r>
          </w:p>
          <w:p w14:paraId="12B71284" w14:textId="77777777" w:rsidR="00392D30" w:rsidRPr="008E06E4" w:rsidRDefault="00392D30" w:rsidP="00392D30">
            <w:pPr>
              <w:pStyle w:val="ListParagraph"/>
              <w:numPr>
                <w:ilvl w:val="0"/>
                <w:numId w:val="30"/>
              </w:numPr>
              <w:suppressAutoHyphens w:val="0"/>
              <w:ind w:hanging="790"/>
              <w:contextualSpacing/>
              <w:rPr>
                <w:rFonts w:asciiTheme="minorHAnsi" w:hAnsiTheme="minorHAnsi"/>
                <w:bCs/>
              </w:rPr>
            </w:pPr>
            <w:r w:rsidRPr="008E06E4">
              <w:rPr>
                <w:rFonts w:asciiTheme="minorHAnsi" w:hAnsiTheme="minorHAnsi"/>
                <w:bCs/>
              </w:rPr>
              <w:t>Accept claims, via EDI or paper, adjudicate them manually or systematically</w:t>
            </w:r>
          </w:p>
          <w:p w14:paraId="144E0AE7" w14:textId="77777777" w:rsidR="00392D30" w:rsidRPr="008E06E4" w:rsidRDefault="00392D30" w:rsidP="00392D30">
            <w:pPr>
              <w:pStyle w:val="ListParagraph"/>
              <w:numPr>
                <w:ilvl w:val="0"/>
                <w:numId w:val="30"/>
              </w:numPr>
              <w:suppressAutoHyphens w:val="0"/>
              <w:ind w:hanging="790"/>
              <w:contextualSpacing/>
              <w:rPr>
                <w:rFonts w:asciiTheme="minorHAnsi" w:hAnsiTheme="minorHAnsi"/>
                <w:bCs/>
              </w:rPr>
            </w:pPr>
            <w:r w:rsidRPr="008E06E4">
              <w:rPr>
                <w:rFonts w:asciiTheme="minorHAnsi" w:hAnsiTheme="minorHAnsi"/>
                <w:bCs/>
              </w:rPr>
              <w:t>Administer claims reimbursement based on standard or customized reimbursement rules</w:t>
            </w:r>
          </w:p>
          <w:p w14:paraId="1104F532" w14:textId="77777777" w:rsidR="00392D30" w:rsidRPr="008E06E4" w:rsidRDefault="00392D30" w:rsidP="00392D30">
            <w:pPr>
              <w:pStyle w:val="ListParagraph"/>
              <w:numPr>
                <w:ilvl w:val="0"/>
                <w:numId w:val="30"/>
              </w:numPr>
              <w:suppressAutoHyphens w:val="0"/>
              <w:ind w:hanging="790"/>
              <w:contextualSpacing/>
              <w:rPr>
                <w:b/>
                <w:bCs/>
              </w:rPr>
            </w:pPr>
            <w:r w:rsidRPr="008E06E4">
              <w:rPr>
                <w:rFonts w:asciiTheme="minorHAnsi" w:hAnsiTheme="minorHAnsi"/>
                <w:bCs/>
              </w:rPr>
              <w:t>Maintain system codes, including service, diagnostic and internal codes, and benefit categories</w:t>
            </w:r>
          </w:p>
        </w:tc>
      </w:tr>
      <w:tr w:rsidR="00DD0C27" w:rsidRPr="008E06E4" w14:paraId="2F6C85D9" w14:textId="77777777" w:rsidTr="00327F10">
        <w:tblPrEx>
          <w:tblCellMar>
            <w:left w:w="108" w:type="dxa"/>
            <w:right w:w="108" w:type="dxa"/>
          </w:tblCellMar>
        </w:tblPrEx>
        <w:trPr>
          <w:trHeight w:val="1581"/>
        </w:trPr>
        <w:tc>
          <w:tcPr>
            <w:tcW w:w="8640" w:type="dxa"/>
            <w:gridSpan w:val="2"/>
          </w:tcPr>
          <w:p w14:paraId="425E258D" w14:textId="77777777" w:rsidR="009A0B69" w:rsidRPr="008E06E4" w:rsidRDefault="009A0B69" w:rsidP="009A0B69">
            <w:pPr>
              <w:pStyle w:val="ListParagraph"/>
              <w:numPr>
                <w:ilvl w:val="0"/>
                <w:numId w:val="16"/>
              </w:numPr>
              <w:suppressAutoHyphens w:val="0"/>
              <w:contextualSpacing/>
            </w:pPr>
            <w:r w:rsidRPr="008E06E4">
              <w:rPr>
                <w:rFonts w:asciiTheme="minorHAnsi" w:hAnsiTheme="minorHAnsi"/>
              </w:rPr>
              <w:lastRenderedPageBreak/>
              <w:t>ROLES AND RESPONSIBILITES:</w:t>
            </w:r>
          </w:p>
          <w:p w14:paraId="30D36971" w14:textId="77777777" w:rsidR="009A0B69" w:rsidRPr="008E06E4" w:rsidRDefault="009A0B69" w:rsidP="009A0B69">
            <w:pPr>
              <w:pStyle w:val="ListParagraph"/>
              <w:numPr>
                <w:ilvl w:val="0"/>
                <w:numId w:val="30"/>
              </w:numPr>
              <w:suppressAutoHyphens w:val="0"/>
              <w:ind w:hanging="790"/>
              <w:contextualSpacing/>
              <w:rPr>
                <w:rFonts w:asciiTheme="minorHAnsi" w:hAnsiTheme="minorHAnsi"/>
                <w:color w:val="000000" w:themeColor="text1"/>
              </w:rPr>
            </w:pPr>
            <w:r w:rsidRPr="008E06E4">
              <w:t xml:space="preserve"> Bug fixing and enhancement in </w:t>
            </w:r>
            <w:r w:rsidRPr="008E06E4">
              <w:rPr>
                <w:rFonts w:asciiTheme="minorHAnsi" w:hAnsiTheme="minorHAnsi" w:cs="Arial"/>
                <w:color w:val="000000" w:themeColor="text1"/>
                <w:shd w:val="clear" w:color="auto" w:fill="FFFFFF"/>
              </w:rPr>
              <w:t>Claims</w:t>
            </w:r>
            <w:r w:rsidR="00D6581A" w:rsidRPr="008E06E4">
              <w:rPr>
                <w:rFonts w:asciiTheme="minorHAnsi" w:hAnsiTheme="minorHAnsi" w:cs="Arial"/>
                <w:color w:val="000000" w:themeColor="text1"/>
                <w:shd w:val="clear" w:color="auto" w:fill="FFFFFF"/>
              </w:rPr>
              <w:t>.</w:t>
            </w:r>
            <w:r w:rsidRPr="008E06E4">
              <w:rPr>
                <w:rFonts w:asciiTheme="minorHAnsi" w:hAnsiTheme="minorHAnsi" w:cs="Arial"/>
                <w:color w:val="000000" w:themeColor="text1"/>
                <w:shd w:val="clear" w:color="auto" w:fill="FFFFFF"/>
              </w:rPr>
              <w:t xml:space="preserve"> Adjudication engine is Pro-C on Linux with significant SQL code in an Oracle back-end.</w:t>
            </w:r>
            <w:r w:rsidRPr="008E06E4">
              <w:rPr>
                <w:rFonts w:asciiTheme="minorHAnsi" w:hAnsiTheme="minorHAnsi"/>
                <w:color w:val="000000" w:themeColor="text1"/>
              </w:rPr>
              <w:t xml:space="preserve"> </w:t>
            </w:r>
          </w:p>
          <w:p w14:paraId="3980D803" w14:textId="77777777" w:rsidR="009A0B69" w:rsidRPr="008E06E4" w:rsidRDefault="009A0B69" w:rsidP="006160C9">
            <w:pPr>
              <w:pStyle w:val="ListParagraph"/>
              <w:numPr>
                <w:ilvl w:val="0"/>
                <w:numId w:val="30"/>
              </w:numPr>
              <w:suppressAutoHyphens w:val="0"/>
              <w:ind w:hanging="790"/>
              <w:contextualSpacing/>
              <w:rPr>
                <w:rFonts w:asciiTheme="minorHAnsi" w:hAnsiTheme="minorHAnsi"/>
                <w:bCs/>
                <w:color w:val="000000" w:themeColor="text1"/>
              </w:rPr>
            </w:pPr>
            <w:r w:rsidRPr="008E06E4">
              <w:rPr>
                <w:rFonts w:asciiTheme="minorHAnsi" w:hAnsiTheme="minorHAnsi" w:cs="Arial"/>
                <w:color w:val="000000" w:themeColor="text1"/>
                <w:shd w:val="clear" w:color="auto" w:fill="FFFFFF"/>
              </w:rPr>
              <w:t xml:space="preserve">Write SQLs and Stored Procedures, </w:t>
            </w:r>
            <w:r w:rsidRPr="008E06E4">
              <w:rPr>
                <w:rFonts w:asciiTheme="minorHAnsi" w:hAnsiTheme="minorHAnsi"/>
                <w:color w:val="000000" w:themeColor="text1"/>
              </w:rPr>
              <w:t xml:space="preserve">functions, triggers and other elements </w:t>
            </w:r>
            <w:r w:rsidR="00DD0C27" w:rsidRPr="008E06E4">
              <w:rPr>
                <w:rFonts w:asciiTheme="minorHAnsi" w:hAnsiTheme="minorHAnsi"/>
                <w:color w:val="000000" w:themeColor="text1"/>
              </w:rPr>
              <w:t xml:space="preserve">in Oracle 10g/11g </w:t>
            </w:r>
            <w:r w:rsidRPr="008E06E4">
              <w:rPr>
                <w:rFonts w:asciiTheme="minorHAnsi" w:hAnsiTheme="minorHAnsi"/>
                <w:color w:val="000000" w:themeColor="text1"/>
              </w:rPr>
              <w:t xml:space="preserve">claims </w:t>
            </w:r>
            <w:r w:rsidR="00DD0C27" w:rsidRPr="008E06E4">
              <w:rPr>
                <w:rFonts w:asciiTheme="minorHAnsi" w:hAnsiTheme="minorHAnsi"/>
                <w:color w:val="000000" w:themeColor="text1"/>
              </w:rPr>
              <w:t xml:space="preserve">database </w:t>
            </w:r>
            <w:r w:rsidR="004B4921" w:rsidRPr="008E06E4">
              <w:rPr>
                <w:rFonts w:asciiTheme="minorHAnsi" w:hAnsiTheme="minorHAnsi"/>
                <w:color w:val="000000" w:themeColor="text1"/>
              </w:rPr>
              <w:t>for claim processing, unlocking, deletion, pushing in queue, DF/RF load and finalizing.</w:t>
            </w:r>
          </w:p>
          <w:p w14:paraId="1EEBBB44" w14:textId="77777777" w:rsidR="004B4921" w:rsidRPr="008E06E4" w:rsidRDefault="004B4921" w:rsidP="004B4921">
            <w:pPr>
              <w:pStyle w:val="ListParagraph"/>
              <w:suppressAutoHyphens w:val="0"/>
              <w:ind w:left="1499"/>
              <w:contextualSpacing/>
              <w:rPr>
                <w:rFonts w:asciiTheme="minorHAnsi" w:hAnsiTheme="minorHAnsi"/>
                <w:bCs/>
                <w:color w:val="000000" w:themeColor="text1"/>
              </w:rPr>
            </w:pPr>
          </w:p>
          <w:p w14:paraId="547BE0D1" w14:textId="77777777" w:rsidR="00DD0C27" w:rsidRPr="008E06E4" w:rsidRDefault="00645073" w:rsidP="005B3F3F">
            <w:pPr>
              <w:pStyle w:val="BulletedList"/>
              <w:numPr>
                <w:ilvl w:val="0"/>
                <w:numId w:val="0"/>
              </w:numPr>
              <w:ind w:left="720"/>
              <w:rPr>
                <w:color w:val="auto"/>
                <w:sz w:val="24"/>
                <w:szCs w:val="24"/>
              </w:rPr>
            </w:pPr>
            <w:r w:rsidRPr="008E06E4">
              <w:rPr>
                <w:color w:val="auto"/>
                <w:sz w:val="24"/>
                <w:szCs w:val="24"/>
              </w:rPr>
              <w:t xml:space="preserve">Environment: C/C++, </w:t>
            </w:r>
            <w:r w:rsidR="009A0B69" w:rsidRPr="008E06E4">
              <w:rPr>
                <w:color w:val="auto"/>
                <w:sz w:val="24"/>
                <w:szCs w:val="24"/>
              </w:rPr>
              <w:t xml:space="preserve">Pro*C, </w:t>
            </w:r>
            <w:r w:rsidR="00DD0C27" w:rsidRPr="008E06E4">
              <w:rPr>
                <w:color w:val="auto"/>
                <w:sz w:val="24"/>
                <w:szCs w:val="24"/>
              </w:rPr>
              <w:t xml:space="preserve">SQL, </w:t>
            </w:r>
            <w:proofErr w:type="gramStart"/>
            <w:r w:rsidR="00DD0C27" w:rsidRPr="008E06E4">
              <w:rPr>
                <w:color w:val="auto"/>
                <w:sz w:val="24"/>
                <w:szCs w:val="24"/>
              </w:rPr>
              <w:t>Linux,  Design</w:t>
            </w:r>
            <w:proofErr w:type="gramEnd"/>
            <w:r w:rsidR="00DD0C27" w:rsidRPr="008E06E4">
              <w:rPr>
                <w:color w:val="auto"/>
                <w:sz w:val="24"/>
                <w:szCs w:val="24"/>
              </w:rPr>
              <w:t xml:space="preserve"> Patterns, TFS, Visual Studio</w:t>
            </w:r>
          </w:p>
        </w:tc>
      </w:tr>
    </w:tbl>
    <w:p w14:paraId="71579A17" w14:textId="77777777" w:rsidR="00D53885" w:rsidRPr="008E06E4" w:rsidRDefault="00D53885">
      <w:pPr>
        <w:jc w:val="both"/>
        <w:rPr>
          <w:rFonts w:ascii="Calibri" w:hAnsi="Calibri" w:cs="Calibri"/>
          <w:b/>
          <w:bCs/>
        </w:rPr>
      </w:pPr>
    </w:p>
    <w:p w14:paraId="48BF5067" w14:textId="77777777" w:rsidR="005F2433" w:rsidRPr="008E06E4" w:rsidRDefault="005F2433">
      <w:pPr>
        <w:jc w:val="both"/>
        <w:rPr>
          <w:rFonts w:ascii="Calibri" w:hAnsi="Calibri" w:cs="Calibri"/>
          <w:b/>
          <w:bCs/>
        </w:rPr>
      </w:pPr>
    </w:p>
    <w:p w14:paraId="6E7C568F" w14:textId="77777777" w:rsidR="00F87014" w:rsidRPr="008E06E4" w:rsidRDefault="00F87014">
      <w:pPr>
        <w:jc w:val="both"/>
        <w:rPr>
          <w:rFonts w:ascii="Calibri" w:hAnsi="Calibri" w:cs="Calibri"/>
          <w:b/>
          <w:bCs/>
        </w:rPr>
      </w:pPr>
    </w:p>
    <w:p w14:paraId="33118F4E" w14:textId="77777777" w:rsidR="00DD0C27" w:rsidRPr="008E06E4" w:rsidRDefault="00DD0C27">
      <w:pPr>
        <w:jc w:val="both"/>
        <w:rPr>
          <w:rFonts w:ascii="Calibri" w:hAnsi="Calibri" w:cs="Calibri"/>
          <w:b/>
          <w:bCs/>
        </w:rPr>
      </w:pPr>
    </w:p>
    <w:p w14:paraId="43B377C8" w14:textId="77777777" w:rsidR="00645073" w:rsidRPr="008E06E4" w:rsidRDefault="00645073">
      <w:pPr>
        <w:jc w:val="both"/>
        <w:rPr>
          <w:rFonts w:ascii="Calibri" w:hAnsi="Calibri" w:cs="Calibri"/>
          <w:b/>
          <w:bCs/>
        </w:rPr>
      </w:pPr>
    </w:p>
    <w:p w14:paraId="57070254" w14:textId="77777777" w:rsidR="00FA020E" w:rsidRPr="008E06E4" w:rsidRDefault="00016F0B" w:rsidP="0034546A">
      <w:pPr>
        <w:tabs>
          <w:tab w:val="left" w:pos="6080"/>
        </w:tabs>
        <w:rPr>
          <w:rFonts w:asciiTheme="minorHAnsi" w:eastAsia="Calibri" w:hAnsiTheme="minorHAnsi"/>
          <w:b/>
          <w:bCs/>
        </w:rPr>
      </w:pPr>
      <w:r w:rsidRPr="008E06E4">
        <w:rPr>
          <w:rFonts w:asciiTheme="minorHAnsi" w:eastAsia="Calibri" w:hAnsiTheme="minorHAnsi"/>
          <w:b/>
          <w:bCs/>
        </w:rPr>
        <w:t xml:space="preserve">Trainings and </w:t>
      </w:r>
      <w:r w:rsidR="00DD0C27" w:rsidRPr="008E06E4">
        <w:rPr>
          <w:rFonts w:asciiTheme="minorHAnsi" w:eastAsia="Calibri" w:hAnsiTheme="minorHAnsi"/>
          <w:b/>
          <w:bCs/>
        </w:rPr>
        <w:t>tasks</w:t>
      </w:r>
      <w:r w:rsidR="001342D4" w:rsidRPr="008E06E4">
        <w:rPr>
          <w:rFonts w:asciiTheme="minorHAnsi" w:eastAsia="Calibri" w:hAnsiTheme="minorHAnsi"/>
          <w:b/>
          <w:bCs/>
        </w:rPr>
        <w:t xml:space="preserve"> </w:t>
      </w:r>
      <w:r w:rsidR="00DD0C27" w:rsidRPr="008E06E4">
        <w:rPr>
          <w:rFonts w:asciiTheme="minorHAnsi" w:eastAsia="Calibri" w:hAnsiTheme="minorHAnsi"/>
          <w:b/>
          <w:bCs/>
        </w:rPr>
        <w:t>completed</w:t>
      </w:r>
      <w:r w:rsidR="00076590" w:rsidRPr="008E06E4">
        <w:rPr>
          <w:rFonts w:asciiTheme="minorHAnsi" w:eastAsia="Calibri" w:hAnsiTheme="minorHAnsi"/>
          <w:b/>
          <w:bCs/>
        </w:rPr>
        <w:t xml:space="preserve"> as freelancer</w:t>
      </w:r>
      <w:r w:rsidR="00FF2426" w:rsidRPr="008E06E4">
        <w:rPr>
          <w:rFonts w:asciiTheme="minorHAnsi" w:eastAsia="Calibri" w:hAnsiTheme="minorHAnsi"/>
          <w:b/>
          <w:bCs/>
        </w:rPr>
        <w:t xml:space="preserve"> after maternity </w:t>
      </w:r>
      <w:r w:rsidR="00E97F7A" w:rsidRPr="008E06E4">
        <w:rPr>
          <w:rFonts w:asciiTheme="minorHAnsi" w:eastAsia="Calibri" w:hAnsiTheme="minorHAnsi"/>
          <w:b/>
          <w:bCs/>
        </w:rPr>
        <w:t>break</w:t>
      </w:r>
      <w:r w:rsidR="00392D30" w:rsidRPr="008E06E4">
        <w:rPr>
          <w:rFonts w:asciiTheme="minorHAnsi" w:eastAsia="Calibri" w:hAnsiTheme="minorHAnsi"/>
          <w:b/>
          <w:bCs/>
        </w:rPr>
        <w:t>,</w:t>
      </w:r>
    </w:p>
    <w:p w14:paraId="42F14614" w14:textId="68FB6E72" w:rsidR="00FA020E" w:rsidRPr="008E06E4" w:rsidRDefault="002F41EA" w:rsidP="00FA020E">
      <w:pPr>
        <w:tabs>
          <w:tab w:val="left" w:pos="6080"/>
        </w:tabs>
        <w:rPr>
          <w:rFonts w:asciiTheme="minorHAnsi" w:hAnsiTheme="minorHAnsi"/>
        </w:rPr>
      </w:pPr>
      <w:r w:rsidRPr="008E06E4">
        <w:rPr>
          <w:rFonts w:asciiTheme="minorHAnsi" w:eastAsia="Calibri" w:hAnsiTheme="minorHAnsi"/>
          <w:b/>
          <w:bCs/>
          <w:u w:val="single"/>
        </w:rPr>
        <w:t>along with</w:t>
      </w:r>
      <w:r w:rsidR="00FF2426" w:rsidRPr="008E06E4">
        <w:rPr>
          <w:rFonts w:asciiTheme="minorHAnsi" w:eastAsia="Calibri" w:hAnsiTheme="minorHAnsi"/>
          <w:b/>
          <w:bCs/>
          <w:u w:val="single"/>
        </w:rPr>
        <w:t xml:space="preserve"> </w:t>
      </w:r>
      <w:proofErr w:type="gramStart"/>
      <w:r w:rsidR="00FF2426" w:rsidRPr="008E06E4">
        <w:rPr>
          <w:rFonts w:asciiTheme="minorHAnsi" w:eastAsia="Calibri" w:hAnsiTheme="minorHAnsi"/>
          <w:b/>
          <w:bCs/>
          <w:u w:val="single"/>
        </w:rPr>
        <w:t>child care</w:t>
      </w:r>
      <w:proofErr w:type="gramEnd"/>
      <w:r w:rsidR="00DD0C27" w:rsidRPr="008E06E4">
        <w:rPr>
          <w:rFonts w:asciiTheme="minorHAnsi" w:eastAsia="Calibri" w:hAnsiTheme="minorHAnsi"/>
          <w:b/>
          <w:bCs/>
          <w:u w:val="single"/>
        </w:rPr>
        <w:t xml:space="preserve">                          </w:t>
      </w:r>
      <w:r w:rsidR="00FA020E" w:rsidRPr="008E06E4">
        <w:rPr>
          <w:rFonts w:asciiTheme="minorHAnsi" w:eastAsia="Calibri" w:hAnsiTheme="minorHAnsi"/>
          <w:b/>
          <w:bCs/>
          <w:u w:val="single"/>
        </w:rPr>
        <w:t xml:space="preserve">                                                      </w:t>
      </w:r>
      <w:r w:rsidR="00E97F7A" w:rsidRPr="008E06E4">
        <w:rPr>
          <w:rFonts w:asciiTheme="minorHAnsi" w:eastAsia="Calibri" w:hAnsiTheme="minorHAnsi"/>
          <w:b/>
          <w:bCs/>
          <w:u w:val="single"/>
        </w:rPr>
        <w:t xml:space="preserve">     </w:t>
      </w:r>
      <w:r w:rsidR="00E97F7A" w:rsidRPr="008E06E4">
        <w:rPr>
          <w:rFonts w:asciiTheme="minorHAnsi" w:eastAsia="Calibri" w:hAnsiTheme="minorHAnsi"/>
          <w:u w:val="single"/>
        </w:rPr>
        <w:t xml:space="preserve">11/2017 – </w:t>
      </w:r>
      <w:r w:rsidR="00DD0C27" w:rsidRPr="008E06E4">
        <w:rPr>
          <w:rFonts w:asciiTheme="minorHAnsi" w:eastAsia="Calibri" w:hAnsiTheme="minorHAnsi"/>
          <w:u w:val="single"/>
        </w:rPr>
        <w:t>06</w:t>
      </w:r>
      <w:r w:rsidR="00FA020E" w:rsidRPr="008E06E4">
        <w:rPr>
          <w:rFonts w:asciiTheme="minorHAnsi" w:eastAsia="Calibri" w:hAnsiTheme="minorHAnsi"/>
          <w:u w:val="single"/>
        </w:rPr>
        <w:t>/20</w:t>
      </w:r>
      <w:r w:rsidR="00E97F7A" w:rsidRPr="008E06E4">
        <w:rPr>
          <w:rFonts w:asciiTheme="minorHAnsi" w:eastAsia="Calibri" w:hAnsiTheme="minorHAnsi"/>
          <w:u w:val="single"/>
        </w:rPr>
        <w:t>19</w:t>
      </w:r>
    </w:p>
    <w:p w14:paraId="3D1A46E1" w14:textId="77777777" w:rsidR="0034546A" w:rsidRPr="008E06E4" w:rsidRDefault="004B3667" w:rsidP="0034546A">
      <w:pPr>
        <w:tabs>
          <w:tab w:val="left" w:pos="6080"/>
        </w:tabs>
        <w:rPr>
          <w:rFonts w:asciiTheme="minorHAnsi" w:eastAsia="Calibri" w:hAnsiTheme="minorHAnsi"/>
          <w:b/>
          <w:bCs/>
          <w:u w:val="single"/>
        </w:rPr>
      </w:pPr>
      <w:r w:rsidRPr="008E06E4">
        <w:rPr>
          <w:rFonts w:asciiTheme="minorHAnsi" w:hAnsiTheme="minorHAnsi"/>
        </w:rPr>
        <w:tab/>
        <w:t xml:space="preserve">    </w:t>
      </w:r>
    </w:p>
    <w:p w14:paraId="341E08DF" w14:textId="77777777" w:rsidR="0034546A" w:rsidRPr="008E06E4" w:rsidRDefault="0034546A" w:rsidP="0034546A">
      <w:pPr>
        <w:spacing w:line="21" w:lineRule="exact"/>
        <w:rPr>
          <w:rFonts w:asciiTheme="minorHAnsi" w:hAnsiTheme="minorHAnsi"/>
        </w:rPr>
      </w:pPr>
    </w:p>
    <w:p w14:paraId="7F471266" w14:textId="77777777" w:rsidR="0034546A" w:rsidRPr="008E06E4" w:rsidRDefault="0034546A" w:rsidP="0034546A">
      <w:pPr>
        <w:pStyle w:val="ListParagraph"/>
        <w:numPr>
          <w:ilvl w:val="0"/>
          <w:numId w:val="16"/>
        </w:numPr>
        <w:suppressAutoHyphens w:val="0"/>
        <w:contextualSpacing/>
        <w:rPr>
          <w:rFonts w:asciiTheme="minorHAnsi" w:eastAsia="Calibri" w:hAnsiTheme="minorHAnsi"/>
          <w:bCs/>
        </w:rPr>
      </w:pPr>
      <w:r w:rsidRPr="008E06E4">
        <w:rPr>
          <w:rFonts w:asciiTheme="minorHAnsi" w:eastAsia="Calibri" w:hAnsiTheme="minorHAnsi"/>
          <w:bCs/>
        </w:rPr>
        <w:t xml:space="preserve">CLIENT: </w:t>
      </w:r>
      <w:r w:rsidR="00FF2426" w:rsidRPr="008E06E4">
        <w:rPr>
          <w:rFonts w:asciiTheme="minorHAnsi" w:eastAsia="Calibri" w:hAnsiTheme="minorHAnsi"/>
          <w:b/>
          <w:bCs/>
        </w:rPr>
        <w:t>BVI Solar</w:t>
      </w:r>
      <w:r w:rsidR="004B3667" w:rsidRPr="008E06E4">
        <w:rPr>
          <w:rFonts w:asciiTheme="minorHAnsi" w:eastAsia="Calibri" w:hAnsiTheme="minorHAnsi"/>
          <w:bCs/>
        </w:rPr>
        <w:tab/>
      </w:r>
      <w:r w:rsidR="004B3667" w:rsidRPr="008E06E4">
        <w:rPr>
          <w:rFonts w:asciiTheme="minorHAnsi" w:eastAsia="Calibri" w:hAnsiTheme="minorHAnsi"/>
          <w:bCs/>
        </w:rPr>
        <w:tab/>
      </w:r>
      <w:r w:rsidR="004B3667" w:rsidRPr="008E06E4">
        <w:rPr>
          <w:rFonts w:asciiTheme="minorHAnsi" w:eastAsia="Calibri" w:hAnsiTheme="minorHAnsi"/>
          <w:bCs/>
        </w:rPr>
        <w:tab/>
      </w:r>
      <w:r w:rsidR="004B3667" w:rsidRPr="008E06E4">
        <w:rPr>
          <w:rFonts w:asciiTheme="minorHAnsi" w:eastAsia="Calibri" w:hAnsiTheme="minorHAnsi"/>
          <w:bCs/>
        </w:rPr>
        <w:tab/>
      </w:r>
      <w:r w:rsidR="004B3667" w:rsidRPr="008E06E4">
        <w:rPr>
          <w:rFonts w:asciiTheme="minorHAnsi" w:eastAsia="Calibri" w:hAnsiTheme="minorHAnsi"/>
          <w:bCs/>
        </w:rPr>
        <w:tab/>
      </w:r>
      <w:r w:rsidR="004B3667" w:rsidRPr="008E06E4">
        <w:rPr>
          <w:rFonts w:asciiTheme="minorHAnsi" w:eastAsia="Calibri" w:hAnsiTheme="minorHAnsi"/>
          <w:bCs/>
        </w:rPr>
        <w:tab/>
      </w:r>
    </w:p>
    <w:p w14:paraId="6499C684" w14:textId="77777777" w:rsidR="0034546A" w:rsidRPr="008E06E4" w:rsidRDefault="0034546A" w:rsidP="0034546A">
      <w:pPr>
        <w:pStyle w:val="ListParagraph"/>
        <w:numPr>
          <w:ilvl w:val="0"/>
          <w:numId w:val="16"/>
        </w:numPr>
        <w:suppressAutoHyphens w:val="0"/>
        <w:contextualSpacing/>
        <w:rPr>
          <w:rFonts w:asciiTheme="minorHAnsi" w:eastAsia="Calibri" w:hAnsiTheme="minorHAnsi"/>
          <w:bCs/>
        </w:rPr>
      </w:pPr>
      <w:r w:rsidRPr="008E06E4">
        <w:rPr>
          <w:rFonts w:asciiTheme="minorHAnsi" w:eastAsia="Calibri" w:hAnsiTheme="minorHAnsi"/>
          <w:bCs/>
        </w:rPr>
        <w:t>TECHNOLOGY: Angular JS</w:t>
      </w:r>
      <w:r w:rsidR="00FF2426" w:rsidRPr="008E06E4">
        <w:rPr>
          <w:rFonts w:asciiTheme="minorHAnsi" w:eastAsia="Calibri" w:hAnsiTheme="minorHAnsi"/>
          <w:bCs/>
        </w:rPr>
        <w:t xml:space="preserve">, </w:t>
      </w:r>
      <w:r w:rsidR="00FA020E" w:rsidRPr="008E06E4">
        <w:rPr>
          <w:rFonts w:asciiTheme="minorHAnsi" w:eastAsia="Calibri" w:hAnsiTheme="minorHAnsi"/>
          <w:bCs/>
        </w:rPr>
        <w:t xml:space="preserve">Nodejs, </w:t>
      </w:r>
      <w:r w:rsidR="00076590" w:rsidRPr="008E06E4">
        <w:rPr>
          <w:rFonts w:asciiTheme="minorHAnsi" w:eastAsia="Calibri" w:hAnsiTheme="minorHAnsi"/>
          <w:bCs/>
        </w:rPr>
        <w:t>TypeScript</w:t>
      </w:r>
      <w:r w:rsidR="00FA020E" w:rsidRPr="008E06E4">
        <w:rPr>
          <w:rFonts w:asciiTheme="minorHAnsi" w:eastAsia="Calibri" w:hAnsiTheme="minorHAnsi"/>
          <w:bCs/>
        </w:rPr>
        <w:t>, .NET core, SQL server</w:t>
      </w:r>
      <w:r w:rsidR="007B3CC5" w:rsidRPr="008E06E4">
        <w:rPr>
          <w:rFonts w:asciiTheme="minorHAnsi" w:eastAsia="Calibri" w:hAnsiTheme="minorHAnsi"/>
          <w:bCs/>
        </w:rPr>
        <w:t>, C Programming</w:t>
      </w:r>
    </w:p>
    <w:p w14:paraId="7A61B2B5" w14:textId="77777777" w:rsidR="0034546A" w:rsidRPr="008E06E4" w:rsidRDefault="0034546A" w:rsidP="0034546A">
      <w:pPr>
        <w:pStyle w:val="ListParagraph"/>
        <w:numPr>
          <w:ilvl w:val="0"/>
          <w:numId w:val="16"/>
        </w:numPr>
        <w:suppressAutoHyphens w:val="0"/>
        <w:contextualSpacing/>
        <w:rPr>
          <w:rFonts w:asciiTheme="minorHAnsi" w:eastAsia="Calibri" w:hAnsiTheme="minorHAnsi"/>
        </w:rPr>
      </w:pPr>
      <w:r w:rsidRPr="008E06E4">
        <w:rPr>
          <w:rFonts w:asciiTheme="minorHAnsi" w:eastAsia="Calibri" w:hAnsiTheme="minorHAnsi"/>
          <w:bCs/>
        </w:rPr>
        <w:t xml:space="preserve">ROLE: </w:t>
      </w:r>
      <w:r w:rsidR="00FA020E" w:rsidRPr="008E06E4">
        <w:rPr>
          <w:rFonts w:asciiTheme="minorHAnsi" w:eastAsia="Calibri" w:hAnsiTheme="minorHAnsi"/>
          <w:bCs/>
        </w:rPr>
        <w:t xml:space="preserve">Freelance </w:t>
      </w:r>
      <w:r w:rsidR="00FA020E" w:rsidRPr="008E06E4">
        <w:rPr>
          <w:rFonts w:asciiTheme="minorHAnsi" w:eastAsia="Calibri" w:hAnsiTheme="minorHAnsi"/>
        </w:rPr>
        <w:t>Developer</w:t>
      </w:r>
    </w:p>
    <w:p w14:paraId="1111B428" w14:textId="77777777" w:rsidR="0034546A" w:rsidRPr="008E06E4" w:rsidRDefault="0034546A" w:rsidP="00FA020E">
      <w:pPr>
        <w:pStyle w:val="ListParagraph"/>
        <w:numPr>
          <w:ilvl w:val="0"/>
          <w:numId w:val="30"/>
        </w:numPr>
        <w:suppressAutoHyphens w:val="0"/>
        <w:ind w:hanging="790"/>
        <w:contextualSpacing/>
        <w:rPr>
          <w:rFonts w:asciiTheme="minorHAnsi" w:hAnsiTheme="minorHAnsi"/>
        </w:rPr>
      </w:pPr>
      <w:r w:rsidRPr="008E06E4">
        <w:rPr>
          <w:rFonts w:asciiTheme="minorHAnsi" w:eastAsia="Calibri" w:hAnsiTheme="minorHAnsi"/>
        </w:rPr>
        <w:t>PROJECT</w:t>
      </w:r>
      <w:r w:rsidR="00FA020E" w:rsidRPr="008E06E4">
        <w:rPr>
          <w:rFonts w:asciiTheme="minorHAnsi" w:eastAsia="Calibri" w:hAnsiTheme="minorHAnsi"/>
        </w:rPr>
        <w:t>1</w:t>
      </w:r>
      <w:r w:rsidRPr="008E06E4">
        <w:rPr>
          <w:rFonts w:asciiTheme="minorHAnsi" w:eastAsia="Calibri" w:hAnsiTheme="minorHAnsi"/>
        </w:rPr>
        <w:t>:</w:t>
      </w:r>
      <w:r w:rsidR="005943A5" w:rsidRPr="008E06E4">
        <w:rPr>
          <w:rFonts w:asciiTheme="minorHAnsi" w:eastAsia="Calibri" w:hAnsiTheme="minorHAnsi"/>
        </w:rPr>
        <w:t xml:space="preserve">  </w:t>
      </w:r>
      <w:r w:rsidR="002C3589" w:rsidRPr="008E06E4">
        <w:rPr>
          <w:rFonts w:asciiTheme="minorHAnsi" w:hAnsiTheme="minorHAnsi"/>
        </w:rPr>
        <w:t>Created</w:t>
      </w:r>
      <w:r w:rsidR="008C66AA" w:rsidRPr="008E06E4">
        <w:rPr>
          <w:rFonts w:asciiTheme="minorHAnsi" w:hAnsiTheme="minorHAnsi"/>
        </w:rPr>
        <w:t xml:space="preserve"> table for comparing</w:t>
      </w:r>
      <w:r w:rsidRPr="008E06E4">
        <w:rPr>
          <w:rFonts w:asciiTheme="minorHAnsi" w:hAnsiTheme="minorHAnsi"/>
        </w:rPr>
        <w:t xml:space="preserve"> features like data, price, call forwarding </w:t>
      </w:r>
      <w:proofErr w:type="spellStart"/>
      <w:r w:rsidRPr="008E06E4">
        <w:rPr>
          <w:rFonts w:asciiTheme="minorHAnsi" w:hAnsiTheme="minorHAnsi"/>
        </w:rPr>
        <w:t>etc</w:t>
      </w:r>
      <w:proofErr w:type="spellEnd"/>
      <w:r w:rsidRPr="008E06E4">
        <w:rPr>
          <w:rFonts w:asciiTheme="minorHAnsi" w:hAnsiTheme="minorHAnsi"/>
        </w:rPr>
        <w:t xml:space="preserve"> in the compare cellular plan webpage</w:t>
      </w:r>
      <w:r w:rsidR="00FA020E" w:rsidRPr="008E06E4">
        <w:rPr>
          <w:rFonts w:asciiTheme="minorHAnsi" w:hAnsiTheme="minorHAnsi"/>
        </w:rPr>
        <w:t xml:space="preserve"> using </w:t>
      </w:r>
      <w:r w:rsidR="00FA020E" w:rsidRPr="008E06E4">
        <w:rPr>
          <w:rFonts w:asciiTheme="minorHAnsi" w:hAnsiTheme="minorHAnsi"/>
          <w:b/>
        </w:rPr>
        <w:t>Angular</w:t>
      </w:r>
      <w:r w:rsidR="004B3667" w:rsidRPr="008E06E4">
        <w:rPr>
          <w:rFonts w:asciiTheme="minorHAnsi" w:hAnsiTheme="minorHAnsi"/>
        </w:rPr>
        <w:t xml:space="preserve">. </w:t>
      </w:r>
    </w:p>
    <w:p w14:paraId="6F39134F" w14:textId="77777777" w:rsidR="00FA020E" w:rsidRPr="008E06E4" w:rsidRDefault="00FA020E" w:rsidP="00FA020E">
      <w:pPr>
        <w:pStyle w:val="ListParagraph"/>
        <w:numPr>
          <w:ilvl w:val="0"/>
          <w:numId w:val="30"/>
        </w:numPr>
        <w:suppressAutoHyphens w:val="0"/>
        <w:ind w:hanging="790"/>
        <w:contextualSpacing/>
        <w:rPr>
          <w:rFonts w:asciiTheme="minorHAnsi" w:hAnsiTheme="minorHAnsi"/>
        </w:rPr>
      </w:pPr>
      <w:r w:rsidRPr="008E06E4">
        <w:rPr>
          <w:rFonts w:asciiTheme="minorHAnsi" w:eastAsia="Calibri" w:hAnsiTheme="minorHAnsi"/>
        </w:rPr>
        <w:t xml:space="preserve">PROJECT2:  Creating application to perform CRUD activities on customer database using </w:t>
      </w:r>
      <w:r w:rsidRPr="008E06E4">
        <w:rPr>
          <w:rFonts w:asciiTheme="minorHAnsi" w:eastAsia="Calibri" w:hAnsiTheme="minorHAnsi"/>
          <w:b/>
        </w:rPr>
        <w:t>ASP.Net Core and SQL Server.</w:t>
      </w:r>
    </w:p>
    <w:p w14:paraId="7BA6A10D" w14:textId="77777777" w:rsidR="00E97F7A" w:rsidRPr="008E06E4" w:rsidRDefault="00E97F7A" w:rsidP="00E97F7A">
      <w:pPr>
        <w:suppressAutoHyphens w:val="0"/>
        <w:ind w:left="709"/>
        <w:contextualSpacing/>
        <w:rPr>
          <w:rFonts w:asciiTheme="minorHAnsi" w:hAnsiTheme="minorHAnsi"/>
        </w:rPr>
      </w:pPr>
    </w:p>
    <w:p w14:paraId="427D6A88" w14:textId="77777777" w:rsidR="007B3CC5" w:rsidRPr="008E06E4" w:rsidRDefault="007B3CC5" w:rsidP="007B3CC5">
      <w:pPr>
        <w:pStyle w:val="ListParagraph"/>
        <w:numPr>
          <w:ilvl w:val="0"/>
          <w:numId w:val="30"/>
        </w:numPr>
        <w:suppressAutoHyphens w:val="0"/>
        <w:ind w:hanging="790"/>
        <w:contextualSpacing/>
        <w:rPr>
          <w:rFonts w:asciiTheme="minorHAnsi" w:hAnsiTheme="minorHAnsi"/>
        </w:rPr>
      </w:pPr>
      <w:r w:rsidRPr="008E06E4">
        <w:rPr>
          <w:rFonts w:asciiTheme="minorHAnsi" w:hAnsiTheme="minorHAnsi"/>
        </w:rPr>
        <w:t xml:space="preserve">PROJECT3:  </w:t>
      </w:r>
      <w:r w:rsidR="004A63E6" w:rsidRPr="008E06E4">
        <w:rPr>
          <w:rFonts w:asciiTheme="minorHAnsi" w:hAnsiTheme="minorHAnsi"/>
          <w:b/>
        </w:rPr>
        <w:t>DDS Loader</w:t>
      </w:r>
      <w:r w:rsidR="004A63E6" w:rsidRPr="008E06E4">
        <w:rPr>
          <w:rFonts w:asciiTheme="minorHAnsi" w:hAnsiTheme="minorHAnsi"/>
        </w:rPr>
        <w:t xml:space="preserve">: </w:t>
      </w:r>
      <w:r w:rsidR="001545D0" w:rsidRPr="008E06E4">
        <w:rPr>
          <w:rFonts w:asciiTheme="minorHAnsi" w:hAnsiTheme="minorHAnsi"/>
          <w:b/>
        </w:rPr>
        <w:t>C</w:t>
      </w:r>
      <w:r w:rsidR="001545D0" w:rsidRPr="008E06E4">
        <w:rPr>
          <w:rFonts w:asciiTheme="minorHAnsi" w:hAnsiTheme="minorHAnsi"/>
        </w:rPr>
        <w:t xml:space="preserve"> </w:t>
      </w:r>
      <w:proofErr w:type="gramStart"/>
      <w:r w:rsidR="001545D0" w:rsidRPr="008E06E4">
        <w:rPr>
          <w:rFonts w:asciiTheme="minorHAnsi" w:hAnsiTheme="minorHAnsi"/>
        </w:rPr>
        <w:t xml:space="preserve">programming </w:t>
      </w:r>
      <w:r w:rsidR="008C66AA" w:rsidRPr="008E06E4">
        <w:rPr>
          <w:rFonts w:asciiTheme="minorHAnsi" w:hAnsiTheme="minorHAnsi"/>
        </w:rPr>
        <w:t>based</w:t>
      </w:r>
      <w:proofErr w:type="gramEnd"/>
      <w:r w:rsidR="008C66AA" w:rsidRPr="008E06E4">
        <w:rPr>
          <w:rFonts w:asciiTheme="minorHAnsi" w:hAnsiTheme="minorHAnsi"/>
        </w:rPr>
        <w:t xml:space="preserve"> application for connecting and loading advertisements</w:t>
      </w:r>
      <w:r w:rsidR="001545D0" w:rsidRPr="008E06E4">
        <w:rPr>
          <w:rFonts w:asciiTheme="minorHAnsi" w:hAnsiTheme="minorHAnsi"/>
        </w:rPr>
        <w:t xml:space="preserve">, </w:t>
      </w:r>
      <w:r w:rsidR="008C66AA" w:rsidRPr="008E06E4">
        <w:rPr>
          <w:rFonts w:asciiTheme="minorHAnsi" w:hAnsiTheme="minorHAnsi"/>
        </w:rPr>
        <w:t xml:space="preserve">for a </w:t>
      </w:r>
      <w:proofErr w:type="spellStart"/>
      <w:r w:rsidR="008C66AA" w:rsidRPr="008E06E4">
        <w:rPr>
          <w:rFonts w:asciiTheme="minorHAnsi" w:hAnsiTheme="minorHAnsi"/>
        </w:rPr>
        <w:t>RealEstate</w:t>
      </w:r>
      <w:proofErr w:type="spellEnd"/>
      <w:r w:rsidR="008C66AA" w:rsidRPr="008E06E4">
        <w:rPr>
          <w:rFonts w:asciiTheme="minorHAnsi" w:hAnsiTheme="minorHAnsi"/>
        </w:rPr>
        <w:t xml:space="preserve"> website</w:t>
      </w:r>
      <w:r w:rsidR="001545D0" w:rsidRPr="008E06E4">
        <w:rPr>
          <w:rFonts w:asciiTheme="minorHAnsi" w:hAnsiTheme="minorHAnsi"/>
        </w:rPr>
        <w:t xml:space="preserve">. </w:t>
      </w:r>
      <w:r w:rsidR="004A63E6" w:rsidRPr="008E06E4">
        <w:rPr>
          <w:rFonts w:asciiTheme="minorHAnsi" w:hAnsiTheme="minorHAnsi"/>
        </w:rPr>
        <w:t xml:space="preserve">A command-line application on </w:t>
      </w:r>
      <w:r w:rsidR="004A63E6" w:rsidRPr="008E06E4">
        <w:rPr>
          <w:rFonts w:asciiTheme="minorHAnsi" w:hAnsiTheme="minorHAnsi"/>
          <w:b/>
        </w:rPr>
        <w:t>UNIX</w:t>
      </w:r>
      <w:r w:rsidR="004A63E6" w:rsidRPr="008E06E4">
        <w:rPr>
          <w:rFonts w:asciiTheme="minorHAnsi" w:hAnsiTheme="minorHAnsi"/>
        </w:rPr>
        <w:t xml:space="preserve"> platform. </w:t>
      </w:r>
      <w:r w:rsidR="001545D0" w:rsidRPr="008E06E4">
        <w:rPr>
          <w:rFonts w:asciiTheme="minorHAnsi" w:hAnsiTheme="minorHAnsi"/>
        </w:rPr>
        <w:t>Ads are read from feed file given by client and parsing is done by tokenizing on the colon (:)</w:t>
      </w:r>
      <w:r w:rsidR="004A63E6" w:rsidRPr="008E06E4">
        <w:rPr>
          <w:rFonts w:asciiTheme="minorHAnsi" w:hAnsiTheme="minorHAnsi"/>
        </w:rPr>
        <w:t xml:space="preserve">. Parsing ads details into queries, run to connect database add data to ads table. </w:t>
      </w:r>
      <w:r w:rsidR="001545D0" w:rsidRPr="008E06E4">
        <w:rPr>
          <w:b/>
        </w:rPr>
        <w:t xml:space="preserve"> </w:t>
      </w:r>
    </w:p>
    <w:p w14:paraId="606CB227" w14:textId="77777777" w:rsidR="0034546A" w:rsidRPr="008E06E4" w:rsidRDefault="0034546A" w:rsidP="0034546A">
      <w:pPr>
        <w:rPr>
          <w:rFonts w:asciiTheme="minorHAnsi" w:eastAsia="Calibri" w:hAnsiTheme="minorHAnsi" w:cs="Calibri"/>
          <w:b/>
          <w:bCs/>
          <w:u w:val="single"/>
        </w:rPr>
      </w:pPr>
    </w:p>
    <w:p w14:paraId="44FB7EB3" w14:textId="77777777" w:rsidR="00016F0B" w:rsidRPr="008E06E4" w:rsidRDefault="00016F0B" w:rsidP="00016F0B">
      <w:pPr>
        <w:suppressAutoHyphens w:val="0"/>
        <w:ind w:left="360" w:hanging="360"/>
        <w:rPr>
          <w:rFonts w:asciiTheme="minorHAnsi" w:hAnsiTheme="minorHAnsi"/>
        </w:rPr>
      </w:pPr>
      <w:r w:rsidRPr="008E06E4">
        <w:rPr>
          <w:rFonts w:asciiTheme="minorHAnsi" w:hAnsiTheme="minorHAnsi"/>
          <w:b/>
        </w:rPr>
        <w:t>Advanced Java and JEE</w:t>
      </w:r>
      <w:r w:rsidRPr="008E06E4">
        <w:rPr>
          <w:rFonts w:asciiTheme="minorHAnsi" w:hAnsiTheme="minorHAnsi"/>
        </w:rPr>
        <w:t xml:space="preserve"> </w:t>
      </w:r>
      <w:r w:rsidRPr="008E06E4">
        <w:rPr>
          <w:rFonts w:asciiTheme="minorHAnsi" w:hAnsiTheme="minorHAnsi"/>
        </w:rPr>
        <w:tab/>
      </w:r>
      <w:r w:rsidRPr="008E06E4">
        <w:rPr>
          <w:rFonts w:asciiTheme="minorHAnsi" w:hAnsiTheme="minorHAnsi"/>
        </w:rPr>
        <w:tab/>
      </w:r>
      <w:r w:rsidRPr="008E06E4">
        <w:rPr>
          <w:rFonts w:asciiTheme="minorHAnsi" w:hAnsiTheme="minorHAnsi"/>
        </w:rPr>
        <w:tab/>
      </w:r>
      <w:r w:rsidRPr="008E06E4">
        <w:rPr>
          <w:rFonts w:asciiTheme="minorHAnsi" w:hAnsiTheme="minorHAnsi"/>
        </w:rPr>
        <w:tab/>
      </w:r>
      <w:r w:rsidRPr="008E06E4">
        <w:rPr>
          <w:rFonts w:asciiTheme="minorHAnsi" w:hAnsiTheme="minorHAnsi"/>
        </w:rPr>
        <w:tab/>
      </w:r>
      <w:r w:rsidRPr="008E06E4">
        <w:rPr>
          <w:rFonts w:asciiTheme="minorHAnsi" w:hAnsiTheme="minorHAnsi"/>
        </w:rPr>
        <w:tab/>
      </w:r>
      <w:r w:rsidRPr="008E06E4">
        <w:rPr>
          <w:rFonts w:asciiTheme="minorHAnsi" w:hAnsiTheme="minorHAnsi"/>
        </w:rPr>
        <w:tab/>
        <w:t xml:space="preserve">    09/2020</w:t>
      </w:r>
    </w:p>
    <w:p w14:paraId="7F386E84" w14:textId="77777777" w:rsidR="00016F0B" w:rsidRPr="008E06E4" w:rsidRDefault="00016F0B" w:rsidP="00016F0B">
      <w:pPr>
        <w:ind w:left="360" w:hanging="360"/>
        <w:rPr>
          <w:rFonts w:asciiTheme="minorHAnsi" w:hAnsiTheme="minorHAnsi"/>
        </w:rPr>
      </w:pPr>
      <w:r w:rsidRPr="008E06E4">
        <w:rPr>
          <w:rFonts w:asciiTheme="minorHAnsi" w:hAnsiTheme="minorHAnsi"/>
          <w:bCs/>
        </w:rPr>
        <w:t xml:space="preserve">Certificate of Achievement </w:t>
      </w:r>
      <w:r w:rsidRPr="008E06E4">
        <w:rPr>
          <w:rFonts w:asciiTheme="minorHAnsi" w:hAnsiTheme="minorHAnsi"/>
        </w:rPr>
        <w:t>Mobi Boot Camp</w:t>
      </w:r>
      <w:r w:rsidRPr="008E06E4">
        <w:rPr>
          <w:rFonts w:asciiTheme="minorHAnsi" w:hAnsiTheme="minorHAnsi"/>
        </w:rPr>
        <w:tab/>
      </w:r>
    </w:p>
    <w:p w14:paraId="32F4C7D3" w14:textId="77777777" w:rsidR="00016F0B" w:rsidRPr="008E06E4" w:rsidRDefault="00016F0B" w:rsidP="00016F0B">
      <w:pPr>
        <w:ind w:left="360" w:hanging="360"/>
        <w:rPr>
          <w:rFonts w:asciiTheme="minorHAnsi" w:hAnsiTheme="minorHAnsi"/>
        </w:rPr>
      </w:pPr>
      <w:r w:rsidRPr="008E06E4">
        <w:rPr>
          <w:rFonts w:asciiTheme="minorHAnsi" w:hAnsiTheme="minorHAnsi"/>
        </w:rPr>
        <w:t>Awarded scholarship from NCWIT to addend this program</w:t>
      </w:r>
    </w:p>
    <w:p w14:paraId="73A2A584" w14:textId="77777777" w:rsidR="00016F0B" w:rsidRPr="008E06E4" w:rsidRDefault="00016F0B" w:rsidP="00016F0B">
      <w:pPr>
        <w:ind w:left="360" w:hanging="360"/>
        <w:rPr>
          <w:rFonts w:asciiTheme="minorHAnsi" w:hAnsiTheme="minorHAnsi"/>
        </w:rPr>
      </w:pPr>
      <w:r w:rsidRPr="008E06E4">
        <w:rPr>
          <w:rFonts w:asciiTheme="minorHAnsi" w:hAnsiTheme="minorHAnsi"/>
        </w:rPr>
        <w:t>Successfully passed and earned digital certificate</w:t>
      </w:r>
    </w:p>
    <w:p w14:paraId="41B4BE2D" w14:textId="77777777" w:rsidR="00016F0B" w:rsidRPr="008E06E4" w:rsidRDefault="00016F0B" w:rsidP="0034546A">
      <w:pPr>
        <w:rPr>
          <w:rFonts w:asciiTheme="minorHAnsi" w:eastAsia="Calibri" w:hAnsiTheme="minorHAnsi" w:cs="Calibri"/>
          <w:b/>
          <w:bCs/>
          <w:u w:val="single"/>
        </w:rPr>
      </w:pPr>
    </w:p>
    <w:p w14:paraId="4DF09CB0" w14:textId="77777777" w:rsidR="00016F0B" w:rsidRPr="008E06E4" w:rsidRDefault="00016F0B" w:rsidP="0034546A">
      <w:pPr>
        <w:rPr>
          <w:rFonts w:asciiTheme="minorHAnsi" w:eastAsia="Calibri" w:hAnsiTheme="minorHAnsi" w:cs="Calibri"/>
          <w:b/>
          <w:bCs/>
          <w:u w:val="single"/>
        </w:rPr>
      </w:pPr>
    </w:p>
    <w:p w14:paraId="22B7EBB3" w14:textId="77777777" w:rsidR="00016F0B" w:rsidRDefault="00016F0B" w:rsidP="0034546A">
      <w:pPr>
        <w:rPr>
          <w:rFonts w:asciiTheme="minorHAnsi" w:eastAsia="Calibri" w:hAnsiTheme="minorHAnsi" w:cs="Calibri"/>
          <w:b/>
          <w:bCs/>
          <w:u w:val="single"/>
        </w:rPr>
      </w:pPr>
    </w:p>
    <w:p w14:paraId="3D992385" w14:textId="77777777" w:rsidR="00704EF7" w:rsidRPr="008E06E4" w:rsidRDefault="00704EF7" w:rsidP="0034546A">
      <w:pPr>
        <w:rPr>
          <w:rFonts w:asciiTheme="minorHAnsi" w:eastAsia="Calibri" w:hAnsiTheme="minorHAnsi" w:cs="Calibri"/>
          <w:b/>
          <w:bCs/>
          <w:u w:val="single"/>
        </w:rPr>
      </w:pPr>
    </w:p>
    <w:p w14:paraId="04D9EAC1" w14:textId="77777777" w:rsidR="00016F0B" w:rsidRPr="008E06E4" w:rsidRDefault="00016F0B" w:rsidP="0034546A">
      <w:pPr>
        <w:rPr>
          <w:rFonts w:asciiTheme="minorHAnsi" w:eastAsia="Calibri" w:hAnsiTheme="minorHAnsi" w:cs="Calibri"/>
          <w:b/>
          <w:bCs/>
          <w:u w:val="single"/>
        </w:rPr>
      </w:pPr>
    </w:p>
    <w:p w14:paraId="370F8E7C" w14:textId="77777777" w:rsidR="0034546A" w:rsidRPr="008E06E4" w:rsidRDefault="0034546A" w:rsidP="0034546A">
      <w:pPr>
        <w:rPr>
          <w:rFonts w:asciiTheme="minorHAnsi" w:eastAsia="Calibri" w:hAnsiTheme="minorHAnsi" w:cs="Calibri"/>
          <w:b/>
          <w:bCs/>
          <w:u w:val="single"/>
        </w:rPr>
      </w:pPr>
    </w:p>
    <w:p w14:paraId="6AD9F081" w14:textId="117ED356" w:rsidR="0034546A" w:rsidRPr="008E06E4" w:rsidRDefault="00704EF7" w:rsidP="0034546A">
      <w:pPr>
        <w:rPr>
          <w:rFonts w:asciiTheme="minorHAnsi" w:eastAsia="Calibri" w:hAnsiTheme="minorHAnsi"/>
          <w:u w:val="single"/>
        </w:rPr>
      </w:pPr>
      <w:proofErr w:type="spellStart"/>
      <w:r>
        <w:rPr>
          <w:rFonts w:asciiTheme="minorHAnsi" w:eastAsia="Calibri" w:hAnsiTheme="minorHAnsi"/>
          <w:b/>
          <w:bCs/>
          <w:u w:val="single"/>
        </w:rPr>
        <w:t>Coforge</w:t>
      </w:r>
      <w:proofErr w:type="spellEnd"/>
      <w:r w:rsidR="0034546A" w:rsidRPr="008E06E4">
        <w:rPr>
          <w:rFonts w:asciiTheme="minorHAnsi" w:eastAsia="Calibri" w:hAnsiTheme="minorHAnsi"/>
          <w:b/>
          <w:bCs/>
          <w:u w:val="single"/>
        </w:rPr>
        <w:t>, India (Technical Analyst)</w:t>
      </w:r>
      <w:r w:rsidR="0034546A" w:rsidRPr="008E06E4">
        <w:rPr>
          <w:rFonts w:asciiTheme="minorHAnsi" w:eastAsia="Calibri" w:hAnsiTheme="minorHAnsi"/>
          <w:b/>
          <w:bCs/>
          <w:u w:val="single"/>
        </w:rPr>
        <w:tab/>
      </w:r>
      <w:r w:rsidR="0034546A" w:rsidRPr="008E06E4">
        <w:rPr>
          <w:rFonts w:asciiTheme="minorHAnsi" w:eastAsia="Calibri" w:hAnsiTheme="minorHAnsi"/>
          <w:b/>
          <w:bCs/>
          <w:u w:val="single"/>
        </w:rPr>
        <w:tab/>
      </w:r>
      <w:r w:rsidR="0034546A" w:rsidRPr="008E06E4">
        <w:rPr>
          <w:rFonts w:asciiTheme="minorHAnsi" w:eastAsia="Calibri" w:hAnsiTheme="minorHAnsi"/>
          <w:b/>
          <w:bCs/>
          <w:u w:val="single"/>
        </w:rPr>
        <w:tab/>
      </w:r>
      <w:r w:rsidR="0034546A" w:rsidRPr="008E06E4">
        <w:rPr>
          <w:rFonts w:asciiTheme="minorHAnsi" w:eastAsia="Calibri" w:hAnsiTheme="minorHAnsi"/>
          <w:b/>
          <w:bCs/>
          <w:u w:val="single"/>
        </w:rPr>
        <w:tab/>
        <w:t xml:space="preserve"> </w:t>
      </w:r>
      <w:r w:rsidR="002135C0" w:rsidRPr="008E06E4">
        <w:rPr>
          <w:rFonts w:asciiTheme="minorHAnsi" w:eastAsia="Calibri" w:hAnsiTheme="minorHAnsi"/>
          <w:u w:val="single"/>
        </w:rPr>
        <w:t xml:space="preserve">   </w:t>
      </w:r>
      <w:r w:rsidR="002135C0" w:rsidRPr="007A56A0">
        <w:rPr>
          <w:rFonts w:asciiTheme="minorHAnsi" w:eastAsia="Calibri" w:hAnsiTheme="minorHAnsi"/>
          <w:b/>
          <w:u w:val="single"/>
        </w:rPr>
        <w:t>01/2013 - 02/2015</w:t>
      </w:r>
    </w:p>
    <w:p w14:paraId="45EC6D50" w14:textId="77777777" w:rsidR="0034546A" w:rsidRPr="008E06E4" w:rsidRDefault="0034546A" w:rsidP="0034546A">
      <w:pPr>
        <w:rPr>
          <w:rFonts w:asciiTheme="minorHAnsi" w:hAnsiTheme="minorHAnsi"/>
          <w:u w:val="single"/>
        </w:rPr>
      </w:pPr>
    </w:p>
    <w:tbl>
      <w:tblPr>
        <w:tblW w:w="10360" w:type="dxa"/>
        <w:tblLayout w:type="fixed"/>
        <w:tblCellMar>
          <w:left w:w="0" w:type="dxa"/>
          <w:right w:w="0" w:type="dxa"/>
        </w:tblCellMar>
        <w:tblLook w:val="04A0" w:firstRow="1" w:lastRow="0" w:firstColumn="1" w:lastColumn="0" w:noHBand="0" w:noVBand="1"/>
      </w:tblPr>
      <w:tblGrid>
        <w:gridCol w:w="7200"/>
        <w:gridCol w:w="3160"/>
      </w:tblGrid>
      <w:tr w:rsidR="0034546A" w:rsidRPr="008E06E4" w14:paraId="01F96BD6" w14:textId="77777777" w:rsidTr="00F92884">
        <w:trPr>
          <w:trHeight w:val="293"/>
        </w:trPr>
        <w:tc>
          <w:tcPr>
            <w:tcW w:w="7200" w:type="dxa"/>
            <w:vAlign w:val="bottom"/>
          </w:tcPr>
          <w:p w14:paraId="1A2A77FF" w14:textId="77777777" w:rsidR="0034546A" w:rsidRPr="008E06E4" w:rsidRDefault="0034546A" w:rsidP="0034546A">
            <w:pPr>
              <w:suppressAutoHyphens w:val="0"/>
              <w:contextualSpacing/>
              <w:rPr>
                <w:rFonts w:asciiTheme="minorHAnsi" w:eastAsia="Calibri" w:hAnsiTheme="minorHAnsi"/>
                <w:b/>
                <w:bCs/>
              </w:rPr>
            </w:pPr>
            <w:r w:rsidRPr="008E06E4">
              <w:rPr>
                <w:rFonts w:asciiTheme="minorHAnsi" w:eastAsia="Calibri" w:hAnsiTheme="minorHAnsi"/>
                <w:b/>
              </w:rPr>
              <w:t>PROJECT NAME:  FORGE</w:t>
            </w:r>
            <w:r w:rsidRPr="008E06E4">
              <w:rPr>
                <w:rFonts w:asciiTheme="minorHAnsi" w:eastAsia="Calibri" w:hAnsiTheme="minorHAnsi"/>
                <w:b/>
                <w:bCs/>
              </w:rPr>
              <w:t xml:space="preserve"> </w:t>
            </w:r>
          </w:p>
          <w:p w14:paraId="6A4A349F" w14:textId="77777777" w:rsidR="0034546A" w:rsidRPr="008E06E4" w:rsidRDefault="0034546A" w:rsidP="0034546A">
            <w:pPr>
              <w:pStyle w:val="ListParagraph"/>
              <w:numPr>
                <w:ilvl w:val="0"/>
                <w:numId w:val="10"/>
              </w:numPr>
              <w:suppressAutoHyphens w:val="0"/>
              <w:contextualSpacing/>
              <w:rPr>
                <w:rFonts w:asciiTheme="minorHAnsi" w:eastAsia="Calibri" w:hAnsiTheme="minorHAnsi"/>
                <w:bCs/>
              </w:rPr>
            </w:pPr>
            <w:r w:rsidRPr="008E06E4">
              <w:rPr>
                <w:rFonts w:asciiTheme="minorHAnsi" w:eastAsia="Calibri" w:hAnsiTheme="minorHAnsi"/>
                <w:bCs/>
              </w:rPr>
              <w:t xml:space="preserve">CLIENT:                    </w:t>
            </w:r>
            <w:r w:rsidRPr="008E06E4">
              <w:rPr>
                <w:rFonts w:asciiTheme="minorHAnsi" w:eastAsia="Calibri" w:hAnsiTheme="minorHAnsi"/>
                <w:b/>
                <w:bCs/>
              </w:rPr>
              <w:t>Advance digital, NJ, USA</w:t>
            </w:r>
          </w:p>
          <w:p w14:paraId="3BD1A070" w14:textId="77777777" w:rsidR="0034546A" w:rsidRPr="008E06E4" w:rsidRDefault="00206821" w:rsidP="0034546A">
            <w:pPr>
              <w:pStyle w:val="ListParagraph"/>
              <w:numPr>
                <w:ilvl w:val="0"/>
                <w:numId w:val="10"/>
              </w:numPr>
              <w:suppressAutoHyphens w:val="0"/>
              <w:contextualSpacing/>
              <w:rPr>
                <w:rFonts w:asciiTheme="minorHAnsi" w:eastAsia="Calibri" w:hAnsiTheme="minorHAnsi"/>
                <w:bCs/>
              </w:rPr>
            </w:pPr>
            <w:r w:rsidRPr="008E06E4">
              <w:rPr>
                <w:rFonts w:asciiTheme="minorHAnsi" w:eastAsia="Calibri" w:hAnsiTheme="minorHAnsi"/>
                <w:bCs/>
              </w:rPr>
              <w:t>ENVIRONMENT</w:t>
            </w:r>
            <w:r w:rsidR="0034546A" w:rsidRPr="008E06E4">
              <w:rPr>
                <w:rFonts w:asciiTheme="minorHAnsi" w:eastAsia="Calibri" w:hAnsiTheme="minorHAnsi"/>
                <w:bCs/>
              </w:rPr>
              <w:t xml:space="preserve">: </w:t>
            </w:r>
            <w:r w:rsidRPr="008E06E4">
              <w:rPr>
                <w:rFonts w:asciiTheme="minorHAnsi" w:eastAsia="Calibri" w:hAnsiTheme="minorHAnsi"/>
                <w:bCs/>
              </w:rPr>
              <w:t xml:space="preserve"> </w:t>
            </w:r>
            <w:r w:rsidR="0034546A" w:rsidRPr="008E06E4">
              <w:rPr>
                <w:rFonts w:asciiTheme="minorHAnsi" w:eastAsia="Calibri" w:hAnsiTheme="minorHAnsi"/>
                <w:bCs/>
              </w:rPr>
              <w:t xml:space="preserve">   C programming, Unix and SQL</w:t>
            </w:r>
            <w:r w:rsidR="002C3589" w:rsidRPr="008E06E4">
              <w:rPr>
                <w:rFonts w:asciiTheme="minorHAnsi" w:eastAsia="Calibri" w:hAnsiTheme="minorHAnsi"/>
                <w:bCs/>
              </w:rPr>
              <w:t>, SQL server</w:t>
            </w:r>
            <w:r w:rsidRPr="008E06E4">
              <w:rPr>
                <w:rFonts w:asciiTheme="minorHAnsi" w:eastAsia="Calibri" w:hAnsiTheme="minorHAnsi"/>
                <w:bCs/>
              </w:rPr>
              <w:t>, Python</w:t>
            </w:r>
          </w:p>
          <w:p w14:paraId="7404B902" w14:textId="77777777" w:rsidR="0034546A" w:rsidRPr="008E06E4" w:rsidRDefault="0034546A" w:rsidP="0034546A">
            <w:pPr>
              <w:pStyle w:val="ListParagraph"/>
              <w:numPr>
                <w:ilvl w:val="0"/>
                <w:numId w:val="10"/>
              </w:numPr>
              <w:suppressAutoHyphens w:val="0"/>
              <w:contextualSpacing/>
              <w:rPr>
                <w:rFonts w:asciiTheme="minorHAnsi" w:eastAsia="Calibri" w:hAnsiTheme="minorHAnsi"/>
              </w:rPr>
            </w:pPr>
            <w:r w:rsidRPr="008E06E4">
              <w:rPr>
                <w:rFonts w:asciiTheme="minorHAnsi" w:eastAsia="Calibri" w:hAnsiTheme="minorHAnsi"/>
              </w:rPr>
              <w:t>DETAILS:</w:t>
            </w:r>
          </w:p>
        </w:tc>
        <w:tc>
          <w:tcPr>
            <w:tcW w:w="3160" w:type="dxa"/>
            <w:vAlign w:val="bottom"/>
          </w:tcPr>
          <w:p w14:paraId="743A7723" w14:textId="77777777" w:rsidR="0034546A" w:rsidRPr="008E06E4" w:rsidRDefault="0034546A" w:rsidP="00F92884">
            <w:pPr>
              <w:ind w:left="810"/>
              <w:jc w:val="right"/>
              <w:rPr>
                <w:rFonts w:asciiTheme="minorHAnsi" w:hAnsiTheme="minorHAnsi"/>
              </w:rPr>
            </w:pPr>
          </w:p>
        </w:tc>
      </w:tr>
    </w:tbl>
    <w:p w14:paraId="58AA966E" w14:textId="77777777" w:rsidR="0034546A" w:rsidRPr="008E06E4" w:rsidRDefault="0034546A" w:rsidP="0034546A">
      <w:pPr>
        <w:spacing w:line="21" w:lineRule="exact"/>
        <w:rPr>
          <w:rFonts w:asciiTheme="minorHAnsi" w:hAnsiTheme="minorHAnsi"/>
        </w:rPr>
      </w:pPr>
    </w:p>
    <w:p w14:paraId="2359E1D1" w14:textId="77777777" w:rsidR="0034546A" w:rsidRPr="008E06E4" w:rsidRDefault="0034546A" w:rsidP="0034546A">
      <w:pPr>
        <w:spacing w:line="22" w:lineRule="exact"/>
        <w:rPr>
          <w:rFonts w:asciiTheme="minorHAnsi" w:hAnsiTheme="minorHAnsi"/>
        </w:rPr>
      </w:pPr>
    </w:p>
    <w:p w14:paraId="4A38CFF7" w14:textId="77777777" w:rsidR="0034546A" w:rsidRPr="008E06E4" w:rsidRDefault="0034546A" w:rsidP="0034546A">
      <w:pPr>
        <w:pStyle w:val="ListParagraph"/>
        <w:numPr>
          <w:ilvl w:val="1"/>
          <w:numId w:val="17"/>
        </w:numPr>
        <w:suppressAutoHyphens w:val="0"/>
        <w:spacing w:line="200" w:lineRule="exact"/>
        <w:ind w:left="993" w:hanging="284"/>
        <w:contextualSpacing/>
        <w:rPr>
          <w:rFonts w:asciiTheme="minorHAnsi" w:hAnsiTheme="minorHAnsi"/>
          <w:bCs/>
          <w:lang w:val="en-IN"/>
        </w:rPr>
      </w:pPr>
      <w:r w:rsidRPr="008E06E4">
        <w:rPr>
          <w:rFonts w:asciiTheme="minorHAnsi" w:hAnsiTheme="minorHAnsi"/>
          <w:bCs/>
          <w:lang w:val="en-IN"/>
        </w:rPr>
        <w:t xml:space="preserve">C </w:t>
      </w:r>
      <w:proofErr w:type="gramStart"/>
      <w:r w:rsidRPr="008E06E4">
        <w:rPr>
          <w:rFonts w:asciiTheme="minorHAnsi" w:hAnsiTheme="minorHAnsi"/>
          <w:bCs/>
          <w:lang w:val="en-IN"/>
        </w:rPr>
        <w:t>programming based</w:t>
      </w:r>
      <w:proofErr w:type="gramEnd"/>
      <w:r w:rsidRPr="008E06E4">
        <w:rPr>
          <w:rFonts w:asciiTheme="minorHAnsi" w:hAnsiTheme="minorHAnsi"/>
          <w:bCs/>
          <w:lang w:val="en-IN"/>
        </w:rPr>
        <w:t xml:space="preserve"> controller, which runs on HTTP</w:t>
      </w:r>
      <w:r w:rsidR="002C3589" w:rsidRPr="008E06E4">
        <w:rPr>
          <w:rFonts w:asciiTheme="minorHAnsi" w:hAnsiTheme="minorHAnsi"/>
          <w:bCs/>
          <w:lang w:val="en-IN"/>
        </w:rPr>
        <w:t xml:space="preserve"> Apache</w:t>
      </w:r>
      <w:r w:rsidRPr="008E06E4">
        <w:rPr>
          <w:rFonts w:asciiTheme="minorHAnsi" w:hAnsiTheme="minorHAnsi"/>
          <w:bCs/>
          <w:lang w:val="en-IN"/>
        </w:rPr>
        <w:t xml:space="preserve"> server.</w:t>
      </w:r>
    </w:p>
    <w:p w14:paraId="008F03B0" w14:textId="77777777" w:rsidR="0034546A" w:rsidRPr="008E06E4" w:rsidRDefault="0034546A" w:rsidP="0034546A">
      <w:pPr>
        <w:pStyle w:val="ListParagraph"/>
        <w:numPr>
          <w:ilvl w:val="1"/>
          <w:numId w:val="17"/>
        </w:numPr>
        <w:suppressAutoHyphens w:val="0"/>
        <w:spacing w:line="200" w:lineRule="exact"/>
        <w:ind w:left="993" w:hanging="284"/>
        <w:contextualSpacing/>
        <w:rPr>
          <w:rFonts w:asciiTheme="minorHAnsi" w:hAnsiTheme="minorHAnsi"/>
          <w:bCs/>
          <w:lang w:val="en-IN"/>
        </w:rPr>
      </w:pPr>
      <w:r w:rsidRPr="008E06E4">
        <w:rPr>
          <w:rFonts w:asciiTheme="minorHAnsi" w:hAnsiTheme="minorHAnsi"/>
          <w:bCs/>
          <w:lang w:val="en-IN"/>
        </w:rPr>
        <w:t>It listens to the incoming TCP/IP connections from Real Estate</w:t>
      </w:r>
      <w:r w:rsidR="0052783C" w:rsidRPr="008E06E4">
        <w:rPr>
          <w:rFonts w:asciiTheme="minorHAnsi" w:hAnsiTheme="minorHAnsi"/>
          <w:bCs/>
          <w:lang w:val="en-IN"/>
        </w:rPr>
        <w:t xml:space="preserve"> </w:t>
      </w:r>
      <w:r w:rsidRPr="008E06E4">
        <w:rPr>
          <w:rFonts w:asciiTheme="minorHAnsi" w:hAnsiTheme="minorHAnsi"/>
          <w:bCs/>
          <w:lang w:val="en-IN"/>
        </w:rPr>
        <w:t>websites, parse the URIs into SQL queries.</w:t>
      </w:r>
    </w:p>
    <w:p w14:paraId="098D18F5" w14:textId="77777777" w:rsidR="0034546A" w:rsidRPr="008E06E4" w:rsidRDefault="0034546A" w:rsidP="0034546A">
      <w:pPr>
        <w:pStyle w:val="ListParagraph"/>
        <w:numPr>
          <w:ilvl w:val="1"/>
          <w:numId w:val="17"/>
        </w:numPr>
        <w:suppressAutoHyphens w:val="0"/>
        <w:spacing w:line="200" w:lineRule="exact"/>
        <w:ind w:left="993" w:hanging="284"/>
        <w:contextualSpacing/>
        <w:rPr>
          <w:rFonts w:asciiTheme="minorHAnsi" w:hAnsiTheme="minorHAnsi"/>
        </w:rPr>
      </w:pPr>
      <w:r w:rsidRPr="008E06E4">
        <w:rPr>
          <w:rFonts w:asciiTheme="minorHAnsi" w:hAnsiTheme="minorHAnsi"/>
          <w:bCs/>
          <w:lang w:val="en-IN"/>
        </w:rPr>
        <w:t>SQL queries the database and sends the response back to the waiting browser</w:t>
      </w:r>
    </w:p>
    <w:p w14:paraId="05033451" w14:textId="77777777" w:rsidR="0034546A" w:rsidRPr="008E06E4" w:rsidRDefault="0034546A" w:rsidP="0034546A">
      <w:pPr>
        <w:pStyle w:val="ListParagraph"/>
        <w:spacing w:line="200" w:lineRule="exact"/>
        <w:ind w:left="993"/>
        <w:rPr>
          <w:rFonts w:asciiTheme="minorHAnsi" w:hAnsiTheme="minorHAnsi"/>
        </w:rPr>
      </w:pPr>
    </w:p>
    <w:p w14:paraId="66FAC713" w14:textId="77777777" w:rsidR="0034546A" w:rsidRPr="008E06E4" w:rsidRDefault="0034546A" w:rsidP="0034546A">
      <w:pPr>
        <w:pStyle w:val="ListParagraph"/>
        <w:numPr>
          <w:ilvl w:val="0"/>
          <w:numId w:val="10"/>
        </w:numPr>
        <w:suppressAutoHyphens w:val="0"/>
        <w:contextualSpacing/>
        <w:rPr>
          <w:rFonts w:asciiTheme="minorHAnsi" w:eastAsia="Calibri" w:hAnsiTheme="minorHAnsi"/>
        </w:rPr>
      </w:pPr>
      <w:r w:rsidRPr="008E06E4">
        <w:rPr>
          <w:rFonts w:asciiTheme="minorHAnsi" w:eastAsia="Calibri" w:hAnsiTheme="minorHAnsi"/>
        </w:rPr>
        <w:t xml:space="preserve">ROLES AND RESPONSIBILITES:     </w:t>
      </w:r>
    </w:p>
    <w:p w14:paraId="3DB41C93" w14:textId="77777777" w:rsidR="0034546A" w:rsidRPr="008E06E4" w:rsidRDefault="00867CD8" w:rsidP="0034546A">
      <w:pPr>
        <w:pStyle w:val="ListParagraph"/>
        <w:numPr>
          <w:ilvl w:val="0"/>
          <w:numId w:val="18"/>
        </w:numPr>
        <w:suppressAutoHyphens w:val="0"/>
        <w:spacing w:line="200" w:lineRule="exact"/>
        <w:ind w:left="993" w:hanging="284"/>
        <w:contextualSpacing/>
        <w:rPr>
          <w:rFonts w:asciiTheme="minorHAnsi" w:hAnsiTheme="minorHAnsi"/>
        </w:rPr>
      </w:pPr>
      <w:r w:rsidRPr="008E06E4">
        <w:rPr>
          <w:rFonts w:asciiTheme="minorHAnsi" w:eastAsia="Calibri" w:hAnsiTheme="minorHAnsi"/>
        </w:rPr>
        <w:t>Application development, e</w:t>
      </w:r>
      <w:r w:rsidR="0034546A" w:rsidRPr="008E06E4">
        <w:rPr>
          <w:rFonts w:asciiTheme="minorHAnsi" w:eastAsia="Calibri" w:hAnsiTheme="minorHAnsi"/>
        </w:rPr>
        <w:t xml:space="preserve">nhancements and bug fixing </w:t>
      </w:r>
      <w:r w:rsidR="002C3589" w:rsidRPr="008E06E4">
        <w:rPr>
          <w:rFonts w:asciiTheme="minorHAnsi" w:eastAsia="Calibri" w:hAnsiTheme="minorHAnsi"/>
        </w:rPr>
        <w:t>in C programming in Ubuntu.</w:t>
      </w:r>
    </w:p>
    <w:p w14:paraId="41B90E84" w14:textId="77777777" w:rsidR="0034546A" w:rsidRPr="008E06E4" w:rsidRDefault="0034546A" w:rsidP="0034546A">
      <w:pPr>
        <w:pStyle w:val="ListParagraph"/>
        <w:numPr>
          <w:ilvl w:val="0"/>
          <w:numId w:val="18"/>
        </w:numPr>
        <w:suppressAutoHyphens w:val="0"/>
        <w:spacing w:line="200" w:lineRule="exact"/>
        <w:ind w:left="993" w:hanging="284"/>
        <w:contextualSpacing/>
        <w:rPr>
          <w:rFonts w:asciiTheme="minorHAnsi" w:hAnsiTheme="minorHAnsi"/>
        </w:rPr>
      </w:pPr>
      <w:r w:rsidRPr="008E06E4">
        <w:rPr>
          <w:rFonts w:asciiTheme="minorHAnsi" w:eastAsia="Calibri" w:hAnsiTheme="minorHAnsi"/>
        </w:rPr>
        <w:t>Unit testing</w:t>
      </w:r>
      <w:r w:rsidR="002C3589" w:rsidRPr="008E06E4">
        <w:rPr>
          <w:rFonts w:asciiTheme="minorHAnsi" w:eastAsia="Calibri" w:hAnsiTheme="minorHAnsi"/>
        </w:rPr>
        <w:t xml:space="preserve"> and verifying filtered results with queries results on SQL server.</w:t>
      </w:r>
    </w:p>
    <w:p w14:paraId="736EB2FE" w14:textId="2BFF8A28" w:rsidR="0034546A" w:rsidRPr="008E06E4" w:rsidRDefault="002C3589" w:rsidP="0034546A">
      <w:pPr>
        <w:pStyle w:val="ListParagraph"/>
        <w:numPr>
          <w:ilvl w:val="0"/>
          <w:numId w:val="18"/>
        </w:numPr>
        <w:suppressAutoHyphens w:val="0"/>
        <w:spacing w:line="200" w:lineRule="exact"/>
        <w:ind w:left="993" w:hanging="284"/>
        <w:contextualSpacing/>
        <w:rPr>
          <w:rFonts w:asciiTheme="minorHAnsi" w:hAnsiTheme="minorHAnsi"/>
        </w:rPr>
      </w:pPr>
      <w:r w:rsidRPr="008E06E4">
        <w:rPr>
          <w:rFonts w:asciiTheme="minorHAnsi" w:eastAsia="Calibri" w:hAnsiTheme="minorHAnsi"/>
        </w:rPr>
        <w:t xml:space="preserve">Developing </w:t>
      </w:r>
      <w:r w:rsidR="00CC5800" w:rsidRPr="008E06E4">
        <w:rPr>
          <w:rFonts w:asciiTheme="minorHAnsi" w:eastAsia="Calibri" w:hAnsiTheme="minorHAnsi"/>
        </w:rPr>
        <w:t>tools</w:t>
      </w:r>
      <w:r w:rsidR="0034546A" w:rsidRPr="008E06E4">
        <w:rPr>
          <w:rFonts w:asciiTheme="minorHAnsi" w:eastAsia="Calibri" w:hAnsiTheme="minorHAnsi"/>
        </w:rPr>
        <w:t xml:space="preserve"> for</w:t>
      </w:r>
      <w:r w:rsidR="00CC5800" w:rsidRPr="008E06E4">
        <w:rPr>
          <w:rFonts w:asciiTheme="minorHAnsi" w:eastAsia="Calibri" w:hAnsiTheme="minorHAnsi"/>
        </w:rPr>
        <w:t xml:space="preserve"> reading daily feeds,</w:t>
      </w:r>
      <w:r w:rsidR="0034546A" w:rsidRPr="008E06E4">
        <w:rPr>
          <w:rFonts w:asciiTheme="minorHAnsi" w:eastAsia="Calibri" w:hAnsiTheme="minorHAnsi"/>
        </w:rPr>
        <w:t xml:space="preserve"> inserting/editing tables in the database</w:t>
      </w:r>
      <w:r w:rsidRPr="008E06E4">
        <w:rPr>
          <w:rFonts w:asciiTheme="minorHAnsi" w:eastAsia="Calibri" w:hAnsiTheme="minorHAnsi"/>
        </w:rPr>
        <w:t xml:space="preserve"> by editing/parsing SQL queries and executing them.</w:t>
      </w:r>
    </w:p>
    <w:p w14:paraId="78D5C0B1" w14:textId="77777777" w:rsidR="00305799" w:rsidRPr="008E06E4" w:rsidRDefault="00305799" w:rsidP="0034546A">
      <w:pPr>
        <w:pStyle w:val="ListParagraph"/>
        <w:numPr>
          <w:ilvl w:val="0"/>
          <w:numId w:val="18"/>
        </w:numPr>
        <w:suppressAutoHyphens w:val="0"/>
        <w:spacing w:line="200" w:lineRule="exact"/>
        <w:ind w:left="993" w:hanging="284"/>
        <w:contextualSpacing/>
        <w:rPr>
          <w:rFonts w:asciiTheme="minorHAnsi" w:hAnsiTheme="minorHAnsi"/>
        </w:rPr>
      </w:pPr>
      <w:r w:rsidRPr="008E06E4">
        <w:rPr>
          <w:rFonts w:asciiTheme="minorHAnsi" w:eastAsia="Calibri" w:hAnsiTheme="minorHAnsi"/>
        </w:rPr>
        <w:t>Documenting the structure and code flow to create understanding for the various modules of application.</w:t>
      </w:r>
    </w:p>
    <w:p w14:paraId="3B4E4169" w14:textId="77777777" w:rsidR="0034546A" w:rsidRPr="008E06E4" w:rsidRDefault="0034546A" w:rsidP="0034546A">
      <w:pPr>
        <w:spacing w:line="1" w:lineRule="exact"/>
        <w:rPr>
          <w:rFonts w:asciiTheme="minorHAnsi" w:eastAsia="Symbol" w:hAnsiTheme="minorHAnsi"/>
        </w:rPr>
      </w:pPr>
    </w:p>
    <w:p w14:paraId="44301D67" w14:textId="77777777" w:rsidR="0034546A" w:rsidRPr="008E06E4" w:rsidRDefault="0034546A" w:rsidP="0034546A">
      <w:pPr>
        <w:spacing w:line="200" w:lineRule="exact"/>
        <w:rPr>
          <w:rFonts w:asciiTheme="minorHAnsi" w:hAnsiTheme="minorHAnsi"/>
        </w:rPr>
      </w:pPr>
      <w:r w:rsidRPr="008E06E4">
        <w:rPr>
          <w:rFonts w:asciiTheme="minorHAnsi" w:hAnsiTheme="minorHAnsi"/>
        </w:rPr>
        <w:t xml:space="preserve"> </w:t>
      </w:r>
    </w:p>
    <w:p w14:paraId="04E4E478" w14:textId="77777777" w:rsidR="005F2433" w:rsidRPr="008E06E4" w:rsidRDefault="005F2433" w:rsidP="0034546A">
      <w:pPr>
        <w:rPr>
          <w:rFonts w:asciiTheme="minorHAnsi" w:eastAsia="Calibri" w:hAnsiTheme="minorHAnsi"/>
          <w:b/>
          <w:u w:val="single"/>
        </w:rPr>
      </w:pPr>
    </w:p>
    <w:p w14:paraId="5C1D8039" w14:textId="77777777" w:rsidR="00DD0C27" w:rsidRPr="008E06E4" w:rsidRDefault="00DD0C27" w:rsidP="0034546A">
      <w:pPr>
        <w:rPr>
          <w:rFonts w:asciiTheme="minorHAnsi" w:eastAsia="Calibri" w:hAnsiTheme="minorHAnsi"/>
          <w:b/>
          <w:u w:val="single"/>
        </w:rPr>
      </w:pPr>
    </w:p>
    <w:p w14:paraId="72CCE01F" w14:textId="77777777" w:rsidR="00DD0C27" w:rsidRPr="008E06E4" w:rsidRDefault="00DD0C27" w:rsidP="0034546A">
      <w:pPr>
        <w:rPr>
          <w:rFonts w:asciiTheme="minorHAnsi" w:eastAsia="Calibri" w:hAnsiTheme="minorHAnsi"/>
          <w:b/>
          <w:u w:val="single"/>
        </w:rPr>
      </w:pPr>
    </w:p>
    <w:p w14:paraId="38BF082A" w14:textId="77777777" w:rsidR="00DD0C27" w:rsidRPr="008E06E4" w:rsidRDefault="00DD0C27" w:rsidP="0034546A">
      <w:pPr>
        <w:rPr>
          <w:rFonts w:asciiTheme="minorHAnsi" w:eastAsia="Calibri" w:hAnsiTheme="minorHAnsi"/>
          <w:b/>
          <w:u w:val="single"/>
        </w:rPr>
      </w:pPr>
    </w:p>
    <w:p w14:paraId="13A8F353" w14:textId="77777777" w:rsidR="005B3F3F" w:rsidRPr="008E06E4" w:rsidRDefault="005B3F3F" w:rsidP="0034546A">
      <w:pPr>
        <w:rPr>
          <w:rFonts w:asciiTheme="minorHAnsi" w:eastAsia="Calibri" w:hAnsiTheme="minorHAnsi"/>
          <w:b/>
          <w:u w:val="single"/>
        </w:rPr>
      </w:pPr>
    </w:p>
    <w:p w14:paraId="538B763E" w14:textId="77777777" w:rsidR="00DD0C27" w:rsidRPr="008E06E4" w:rsidRDefault="00DD0C27" w:rsidP="0034546A">
      <w:pPr>
        <w:rPr>
          <w:rFonts w:asciiTheme="minorHAnsi" w:eastAsia="Calibri" w:hAnsiTheme="minorHAnsi"/>
          <w:b/>
          <w:u w:val="single"/>
        </w:rPr>
      </w:pPr>
    </w:p>
    <w:p w14:paraId="2844001E" w14:textId="77777777" w:rsidR="00016F0B" w:rsidRPr="008E06E4" w:rsidRDefault="00016F0B" w:rsidP="0034546A">
      <w:pPr>
        <w:rPr>
          <w:rFonts w:asciiTheme="minorHAnsi" w:eastAsia="Calibri" w:hAnsiTheme="minorHAnsi"/>
          <w:b/>
          <w:u w:val="single"/>
        </w:rPr>
      </w:pPr>
    </w:p>
    <w:p w14:paraId="53C53F56" w14:textId="61E05EF3" w:rsidR="0034546A" w:rsidRPr="007A56A0" w:rsidRDefault="0034546A" w:rsidP="0034546A">
      <w:pPr>
        <w:rPr>
          <w:rFonts w:asciiTheme="minorHAnsi" w:eastAsia="Calibri" w:hAnsiTheme="minorHAnsi"/>
          <w:b/>
          <w:u w:val="single"/>
        </w:rPr>
      </w:pPr>
      <w:r w:rsidRPr="008E06E4">
        <w:rPr>
          <w:rFonts w:asciiTheme="minorHAnsi" w:eastAsia="Calibri" w:hAnsiTheme="minorHAnsi"/>
          <w:b/>
          <w:u w:val="single"/>
        </w:rPr>
        <w:t xml:space="preserve">WIPRO Technologies, India (Project Engineer) </w:t>
      </w:r>
      <w:r w:rsidRPr="008E06E4">
        <w:rPr>
          <w:rFonts w:asciiTheme="minorHAnsi" w:eastAsia="Calibri" w:hAnsiTheme="minorHAnsi"/>
          <w:b/>
          <w:u w:val="single"/>
        </w:rPr>
        <w:tab/>
      </w:r>
      <w:r w:rsidRPr="008E06E4">
        <w:rPr>
          <w:rFonts w:asciiTheme="minorHAnsi" w:eastAsia="Calibri" w:hAnsiTheme="minorHAnsi"/>
          <w:b/>
          <w:u w:val="single"/>
        </w:rPr>
        <w:tab/>
      </w:r>
      <w:r w:rsidRPr="008E06E4">
        <w:rPr>
          <w:rFonts w:asciiTheme="minorHAnsi" w:eastAsia="Calibri" w:hAnsiTheme="minorHAnsi"/>
          <w:b/>
          <w:u w:val="single"/>
        </w:rPr>
        <w:tab/>
      </w:r>
      <w:r w:rsidRPr="007A56A0">
        <w:rPr>
          <w:rFonts w:asciiTheme="minorHAnsi" w:eastAsia="Calibri" w:hAnsiTheme="minorHAnsi"/>
          <w:b/>
          <w:u w:val="single"/>
        </w:rPr>
        <w:t>07/2005 – 12/2012</w:t>
      </w:r>
    </w:p>
    <w:p w14:paraId="511BA82C" w14:textId="77777777" w:rsidR="0034546A" w:rsidRPr="008E06E4" w:rsidRDefault="0034546A" w:rsidP="0034546A">
      <w:pPr>
        <w:suppressAutoHyphens w:val="0"/>
        <w:contextualSpacing/>
        <w:rPr>
          <w:rFonts w:asciiTheme="minorHAnsi" w:eastAsia="Calibri" w:hAnsiTheme="minorHAnsi"/>
          <w:b/>
          <w:u w:val="single"/>
        </w:rPr>
      </w:pPr>
    </w:p>
    <w:p w14:paraId="2D0F8956" w14:textId="77777777" w:rsidR="0034546A" w:rsidRPr="008E06E4" w:rsidRDefault="0034546A" w:rsidP="0034546A">
      <w:pPr>
        <w:suppressAutoHyphens w:val="0"/>
        <w:contextualSpacing/>
        <w:rPr>
          <w:rFonts w:asciiTheme="minorHAnsi" w:eastAsia="Calibri" w:hAnsiTheme="minorHAnsi"/>
          <w:b/>
        </w:rPr>
      </w:pPr>
      <w:r w:rsidRPr="008E06E4">
        <w:rPr>
          <w:rFonts w:asciiTheme="minorHAnsi" w:eastAsia="Calibri" w:hAnsiTheme="minorHAnsi"/>
          <w:b/>
        </w:rPr>
        <w:t>PROJECT NAME: INSITE CORE</w:t>
      </w:r>
    </w:p>
    <w:p w14:paraId="48146A8E" w14:textId="77777777" w:rsidR="0034546A" w:rsidRPr="008E06E4" w:rsidRDefault="0034546A" w:rsidP="0034546A">
      <w:pPr>
        <w:pStyle w:val="ListParagraph"/>
        <w:numPr>
          <w:ilvl w:val="0"/>
          <w:numId w:val="11"/>
        </w:numPr>
        <w:suppressAutoHyphens w:val="0"/>
        <w:contextualSpacing/>
        <w:rPr>
          <w:rFonts w:asciiTheme="minorHAnsi" w:eastAsia="Calibri" w:hAnsiTheme="minorHAnsi"/>
        </w:rPr>
      </w:pPr>
      <w:r w:rsidRPr="008E06E4">
        <w:rPr>
          <w:rFonts w:asciiTheme="minorHAnsi" w:eastAsia="Calibri" w:hAnsiTheme="minorHAnsi"/>
        </w:rPr>
        <w:t xml:space="preserve">CLIENT: </w:t>
      </w:r>
      <w:r w:rsidR="00206821" w:rsidRPr="008E06E4">
        <w:rPr>
          <w:rFonts w:asciiTheme="minorHAnsi" w:eastAsia="Calibri" w:hAnsiTheme="minorHAnsi"/>
        </w:rPr>
        <w:t xml:space="preserve">                </w:t>
      </w:r>
      <w:r w:rsidRPr="008E06E4">
        <w:rPr>
          <w:rFonts w:asciiTheme="minorHAnsi" w:eastAsia="Calibri" w:hAnsiTheme="minorHAnsi"/>
          <w:b/>
        </w:rPr>
        <w:t>Halliburton, TX, US</w:t>
      </w:r>
    </w:p>
    <w:p w14:paraId="524899E9" w14:textId="77777777" w:rsidR="0034546A" w:rsidRPr="008E06E4" w:rsidRDefault="00206821" w:rsidP="0034546A">
      <w:pPr>
        <w:pStyle w:val="ListParagraph"/>
        <w:numPr>
          <w:ilvl w:val="0"/>
          <w:numId w:val="11"/>
        </w:numPr>
        <w:suppressAutoHyphens w:val="0"/>
        <w:contextualSpacing/>
        <w:rPr>
          <w:rFonts w:asciiTheme="minorHAnsi" w:eastAsia="Calibri" w:hAnsiTheme="minorHAnsi"/>
        </w:rPr>
      </w:pPr>
      <w:r w:rsidRPr="008E06E4">
        <w:rPr>
          <w:rFonts w:asciiTheme="minorHAnsi" w:eastAsia="Calibri" w:hAnsiTheme="minorHAnsi"/>
        </w:rPr>
        <w:t>ENVIRONMENT</w:t>
      </w:r>
      <w:r w:rsidR="0034546A" w:rsidRPr="008E06E4">
        <w:rPr>
          <w:rFonts w:asciiTheme="minorHAnsi" w:eastAsia="Calibri" w:hAnsiTheme="minorHAnsi"/>
        </w:rPr>
        <w:t xml:space="preserve">: </w:t>
      </w:r>
      <w:proofErr w:type="gramStart"/>
      <w:r w:rsidR="0034546A" w:rsidRPr="008E06E4">
        <w:rPr>
          <w:rFonts w:asciiTheme="minorHAnsi" w:eastAsia="Calibri" w:hAnsiTheme="minorHAnsi"/>
        </w:rPr>
        <w:t>C++ ,</w:t>
      </w:r>
      <w:proofErr w:type="gramEnd"/>
      <w:r w:rsidR="00743F8C" w:rsidRPr="008E06E4">
        <w:rPr>
          <w:rFonts w:asciiTheme="minorHAnsi" w:eastAsia="Calibri" w:hAnsiTheme="minorHAnsi"/>
        </w:rPr>
        <w:t xml:space="preserve"> MFC,</w:t>
      </w:r>
      <w:r w:rsidR="0034546A" w:rsidRPr="008E06E4">
        <w:rPr>
          <w:rFonts w:asciiTheme="minorHAnsi" w:eastAsia="Calibri" w:hAnsiTheme="minorHAnsi"/>
        </w:rPr>
        <w:t xml:space="preserve"> Visual Studio, </w:t>
      </w:r>
      <w:r w:rsidR="00867CD8" w:rsidRPr="008E06E4">
        <w:rPr>
          <w:rFonts w:asciiTheme="minorHAnsi" w:eastAsia="Calibri" w:hAnsiTheme="minorHAnsi"/>
        </w:rPr>
        <w:t xml:space="preserve">Core Java, </w:t>
      </w:r>
      <w:r w:rsidR="0034546A" w:rsidRPr="008E06E4">
        <w:rPr>
          <w:rFonts w:asciiTheme="minorHAnsi" w:hAnsiTheme="minorHAnsi"/>
          <w:bCs/>
        </w:rPr>
        <w:t>Team foundation Server(TFS)</w:t>
      </w:r>
    </w:p>
    <w:p w14:paraId="46454EB2" w14:textId="77777777" w:rsidR="0034546A" w:rsidRPr="008E06E4" w:rsidRDefault="0034546A" w:rsidP="0034546A">
      <w:pPr>
        <w:pStyle w:val="ListParagraph"/>
        <w:numPr>
          <w:ilvl w:val="0"/>
          <w:numId w:val="11"/>
        </w:numPr>
        <w:suppressAutoHyphens w:val="0"/>
        <w:contextualSpacing/>
        <w:rPr>
          <w:rFonts w:asciiTheme="minorHAnsi" w:eastAsia="Calibri" w:hAnsiTheme="minorHAnsi"/>
        </w:rPr>
      </w:pPr>
      <w:r w:rsidRPr="008E06E4">
        <w:rPr>
          <w:rFonts w:asciiTheme="minorHAnsi" w:eastAsia="Calibri" w:hAnsiTheme="minorHAnsi"/>
        </w:rPr>
        <w:t>DETAILS:</w:t>
      </w:r>
    </w:p>
    <w:p w14:paraId="6BE8CE57" w14:textId="77777777" w:rsidR="0034546A" w:rsidRPr="008E06E4" w:rsidRDefault="0034546A" w:rsidP="0034546A">
      <w:pPr>
        <w:pStyle w:val="ListParagraph"/>
        <w:numPr>
          <w:ilvl w:val="0"/>
          <w:numId w:val="20"/>
        </w:numPr>
        <w:suppressAutoHyphens w:val="0"/>
        <w:ind w:left="993" w:hanging="284"/>
        <w:contextualSpacing/>
        <w:rPr>
          <w:rFonts w:asciiTheme="minorHAnsi" w:hAnsiTheme="minorHAnsi"/>
          <w:shd w:val="clear" w:color="auto" w:fill="FFFFFF"/>
        </w:rPr>
      </w:pPr>
      <w:proofErr w:type="spellStart"/>
      <w:r w:rsidRPr="008E06E4">
        <w:rPr>
          <w:rFonts w:asciiTheme="minorHAnsi" w:hAnsiTheme="minorHAnsi"/>
          <w:shd w:val="clear" w:color="auto" w:fill="FFFFFF"/>
        </w:rPr>
        <w:t>DecisionSpace</w:t>
      </w:r>
      <w:proofErr w:type="spellEnd"/>
      <w:r w:rsidRPr="008E06E4">
        <w:rPr>
          <w:rFonts w:asciiTheme="minorHAnsi" w:hAnsiTheme="minorHAnsi"/>
          <w:shd w:val="clear" w:color="auto" w:fill="FFFFFF"/>
        </w:rPr>
        <w:t xml:space="preserve"> InSite is a real-time data management, acquisition, analysis and reporting software technology that has the capability to collect, process, store, and export data. </w:t>
      </w:r>
    </w:p>
    <w:p w14:paraId="5D40CAFA" w14:textId="77777777" w:rsidR="0034546A" w:rsidRPr="008E06E4" w:rsidRDefault="0034546A" w:rsidP="0034546A">
      <w:pPr>
        <w:pStyle w:val="ListParagraph"/>
        <w:numPr>
          <w:ilvl w:val="0"/>
          <w:numId w:val="20"/>
        </w:numPr>
        <w:suppressAutoHyphens w:val="0"/>
        <w:ind w:left="993" w:hanging="284"/>
        <w:contextualSpacing/>
        <w:rPr>
          <w:rFonts w:asciiTheme="minorHAnsi" w:eastAsia="Calibri" w:hAnsiTheme="minorHAnsi"/>
        </w:rPr>
      </w:pPr>
      <w:r w:rsidRPr="008E06E4">
        <w:rPr>
          <w:rFonts w:asciiTheme="minorHAnsi" w:hAnsiTheme="minorHAnsi"/>
          <w:shd w:val="clear" w:color="auto" w:fill="FFFFFF"/>
        </w:rPr>
        <w:t>The product family consists of 3 distinct areas: Data management and preservation, data communications using high-speed or industry standard protocols, data presentation and analytics allowing end-users to understand the situation that the real-time data is describing.</w:t>
      </w:r>
    </w:p>
    <w:p w14:paraId="19B7BDE7" w14:textId="77777777" w:rsidR="0034546A" w:rsidRPr="008E06E4" w:rsidRDefault="0034546A" w:rsidP="0034546A">
      <w:pPr>
        <w:pStyle w:val="ListParagraph"/>
        <w:numPr>
          <w:ilvl w:val="0"/>
          <w:numId w:val="11"/>
        </w:numPr>
        <w:suppressAutoHyphens w:val="0"/>
        <w:contextualSpacing/>
        <w:rPr>
          <w:rFonts w:asciiTheme="minorHAnsi" w:eastAsia="Calibri" w:hAnsiTheme="minorHAnsi"/>
        </w:rPr>
      </w:pPr>
      <w:r w:rsidRPr="008E06E4">
        <w:rPr>
          <w:rFonts w:asciiTheme="minorHAnsi" w:eastAsia="Calibri" w:hAnsiTheme="minorHAnsi"/>
        </w:rPr>
        <w:t>ROLE AN RESPONSIBILITIES:</w:t>
      </w:r>
    </w:p>
    <w:p w14:paraId="38FCFBAB" w14:textId="77777777" w:rsidR="002C3589" w:rsidRPr="008E06E4" w:rsidRDefault="002C3589" w:rsidP="0034546A">
      <w:pPr>
        <w:pStyle w:val="ListParagraph"/>
        <w:numPr>
          <w:ilvl w:val="0"/>
          <w:numId w:val="19"/>
        </w:numPr>
        <w:suppressAutoHyphens w:val="0"/>
        <w:ind w:left="993" w:hanging="284"/>
        <w:contextualSpacing/>
        <w:rPr>
          <w:rFonts w:asciiTheme="minorHAnsi" w:eastAsia="Calibri" w:hAnsiTheme="minorHAnsi"/>
        </w:rPr>
      </w:pPr>
      <w:r w:rsidRPr="008E06E4">
        <w:rPr>
          <w:rFonts w:asciiTheme="minorHAnsi" w:eastAsia="Calibri" w:hAnsiTheme="minorHAnsi"/>
        </w:rPr>
        <w:t xml:space="preserve">Application development using Visual </w:t>
      </w:r>
      <w:proofErr w:type="gramStart"/>
      <w:r w:rsidRPr="008E06E4">
        <w:rPr>
          <w:rFonts w:asciiTheme="minorHAnsi" w:eastAsia="Calibri" w:hAnsiTheme="minorHAnsi"/>
        </w:rPr>
        <w:t>C++(</w:t>
      </w:r>
      <w:proofErr w:type="gramEnd"/>
      <w:r w:rsidRPr="008E06E4">
        <w:rPr>
          <w:rFonts w:asciiTheme="minorHAnsi" w:eastAsia="Calibri" w:hAnsiTheme="minorHAnsi"/>
        </w:rPr>
        <w:t>Dialog based),</w:t>
      </w:r>
      <w:r w:rsidR="00743F8C" w:rsidRPr="008E06E4">
        <w:rPr>
          <w:rFonts w:asciiTheme="minorHAnsi" w:eastAsia="Calibri" w:hAnsiTheme="minorHAnsi"/>
        </w:rPr>
        <w:t xml:space="preserve"> MFC,</w:t>
      </w:r>
      <w:r w:rsidRPr="008E06E4">
        <w:rPr>
          <w:rFonts w:asciiTheme="minorHAnsi" w:eastAsia="Calibri" w:hAnsiTheme="minorHAnsi"/>
        </w:rPr>
        <w:t xml:space="preserve"> Windows</w:t>
      </w:r>
    </w:p>
    <w:p w14:paraId="5C4FA42A" w14:textId="77777777" w:rsidR="0034546A" w:rsidRPr="008E06E4" w:rsidRDefault="00867CD8" w:rsidP="0034546A">
      <w:pPr>
        <w:pStyle w:val="ListParagraph"/>
        <w:numPr>
          <w:ilvl w:val="0"/>
          <w:numId w:val="19"/>
        </w:numPr>
        <w:suppressAutoHyphens w:val="0"/>
        <w:ind w:left="993" w:hanging="284"/>
        <w:contextualSpacing/>
        <w:rPr>
          <w:rFonts w:asciiTheme="minorHAnsi" w:eastAsia="Calibri" w:hAnsiTheme="minorHAnsi"/>
        </w:rPr>
      </w:pPr>
      <w:r w:rsidRPr="008E06E4">
        <w:rPr>
          <w:rFonts w:asciiTheme="minorHAnsi" w:eastAsia="Calibri" w:hAnsiTheme="minorHAnsi"/>
        </w:rPr>
        <w:lastRenderedPageBreak/>
        <w:t>Fixing bugs reported during migration</w:t>
      </w:r>
      <w:r w:rsidR="0034546A" w:rsidRPr="008E06E4">
        <w:rPr>
          <w:rFonts w:asciiTheme="minorHAnsi" w:eastAsia="Calibri" w:hAnsiTheme="minorHAnsi"/>
        </w:rPr>
        <w:t xml:space="preserve"> from Windows</w:t>
      </w:r>
      <w:r w:rsidR="0052783C" w:rsidRPr="008E06E4">
        <w:rPr>
          <w:rFonts w:asciiTheme="minorHAnsi" w:eastAsia="Calibri" w:hAnsiTheme="minorHAnsi"/>
        </w:rPr>
        <w:t xml:space="preserve"> </w:t>
      </w:r>
      <w:r w:rsidR="0034546A" w:rsidRPr="008E06E4">
        <w:rPr>
          <w:rFonts w:asciiTheme="minorHAnsi" w:eastAsia="Calibri" w:hAnsiTheme="minorHAnsi"/>
        </w:rPr>
        <w:t>XP to Windows7</w:t>
      </w:r>
      <w:r w:rsidR="002C3589" w:rsidRPr="008E06E4">
        <w:rPr>
          <w:rFonts w:asciiTheme="minorHAnsi" w:eastAsia="Calibri" w:hAnsiTheme="minorHAnsi"/>
        </w:rPr>
        <w:t>. Understanding session level security in Window7 and making necessary changes in the code to adapt.</w:t>
      </w:r>
    </w:p>
    <w:p w14:paraId="7659BF50" w14:textId="77777777" w:rsidR="0034546A" w:rsidRPr="008E06E4" w:rsidRDefault="0034546A" w:rsidP="0034546A">
      <w:pPr>
        <w:pStyle w:val="ListParagraph"/>
        <w:numPr>
          <w:ilvl w:val="0"/>
          <w:numId w:val="19"/>
        </w:numPr>
        <w:suppressAutoHyphens w:val="0"/>
        <w:ind w:left="993" w:hanging="284"/>
        <w:contextualSpacing/>
        <w:rPr>
          <w:rFonts w:asciiTheme="minorHAnsi" w:eastAsia="Calibri" w:hAnsiTheme="minorHAnsi"/>
        </w:rPr>
      </w:pPr>
      <w:r w:rsidRPr="008E06E4">
        <w:rPr>
          <w:rFonts w:asciiTheme="minorHAnsi" w:eastAsia="Calibri" w:hAnsiTheme="minorHAnsi"/>
        </w:rPr>
        <w:t>Feature Enhancements</w:t>
      </w:r>
      <w:r w:rsidR="00305799" w:rsidRPr="008E06E4">
        <w:rPr>
          <w:rFonts w:asciiTheme="minorHAnsi" w:eastAsia="Calibri" w:hAnsiTheme="minorHAnsi"/>
        </w:rPr>
        <w:t xml:space="preserve"> and unit testing.</w:t>
      </w:r>
    </w:p>
    <w:p w14:paraId="6C0D5B04" w14:textId="77777777" w:rsidR="00305799" w:rsidRPr="008E06E4" w:rsidRDefault="00305799" w:rsidP="00305799">
      <w:pPr>
        <w:pStyle w:val="ListParagraph"/>
        <w:suppressAutoHyphens w:val="0"/>
        <w:ind w:left="993"/>
        <w:contextualSpacing/>
        <w:rPr>
          <w:rFonts w:asciiTheme="minorHAnsi" w:eastAsia="Calibri" w:hAnsiTheme="minorHAnsi"/>
        </w:rPr>
      </w:pPr>
    </w:p>
    <w:p w14:paraId="5769AB80" w14:textId="77777777" w:rsidR="0034546A" w:rsidRPr="008E06E4" w:rsidRDefault="0034546A" w:rsidP="0034546A">
      <w:pPr>
        <w:rPr>
          <w:rFonts w:asciiTheme="minorHAnsi" w:hAnsiTheme="minorHAnsi"/>
          <w:shd w:val="clear" w:color="auto" w:fill="FFFFFF"/>
        </w:rPr>
      </w:pPr>
    </w:p>
    <w:p w14:paraId="0BE541DE" w14:textId="77777777" w:rsidR="0034546A" w:rsidRPr="008E06E4" w:rsidRDefault="0034546A" w:rsidP="0034546A">
      <w:pPr>
        <w:suppressAutoHyphens w:val="0"/>
        <w:contextualSpacing/>
        <w:rPr>
          <w:rFonts w:asciiTheme="minorHAnsi" w:hAnsiTheme="minorHAnsi"/>
          <w:u w:val="single"/>
          <w:shd w:val="clear" w:color="auto" w:fill="FFFFFF"/>
        </w:rPr>
      </w:pPr>
      <w:r w:rsidRPr="008E06E4">
        <w:rPr>
          <w:rFonts w:asciiTheme="minorHAnsi" w:eastAsia="Calibri" w:hAnsiTheme="minorHAnsi"/>
          <w:b/>
          <w:u w:val="single"/>
        </w:rPr>
        <w:t>PROJECT NAME: CUSTOMISED APPLICATION ENGINEERING</w:t>
      </w:r>
    </w:p>
    <w:p w14:paraId="751C987E" w14:textId="77777777" w:rsidR="0034546A" w:rsidRPr="008E06E4" w:rsidRDefault="0034546A" w:rsidP="0034546A">
      <w:pPr>
        <w:pStyle w:val="ListParagraph"/>
        <w:numPr>
          <w:ilvl w:val="0"/>
          <w:numId w:val="12"/>
        </w:numPr>
        <w:suppressAutoHyphens w:val="0"/>
        <w:contextualSpacing/>
        <w:rPr>
          <w:rFonts w:asciiTheme="minorHAnsi" w:eastAsia="Calibri" w:hAnsiTheme="minorHAnsi"/>
          <w:b/>
        </w:rPr>
      </w:pPr>
      <w:r w:rsidRPr="008E06E4">
        <w:rPr>
          <w:rFonts w:asciiTheme="minorHAnsi" w:eastAsia="Calibri" w:hAnsiTheme="minorHAnsi"/>
        </w:rPr>
        <w:t xml:space="preserve">CLIENT: </w:t>
      </w:r>
      <w:r w:rsidR="00206821" w:rsidRPr="008E06E4">
        <w:rPr>
          <w:rFonts w:asciiTheme="minorHAnsi" w:eastAsia="Calibri" w:hAnsiTheme="minorHAnsi"/>
        </w:rPr>
        <w:t xml:space="preserve">               </w:t>
      </w:r>
      <w:r w:rsidRPr="008E06E4">
        <w:rPr>
          <w:rFonts w:asciiTheme="minorHAnsi" w:eastAsia="Calibri" w:hAnsiTheme="minorHAnsi"/>
          <w:b/>
        </w:rPr>
        <w:t>Hewlett Packard, Germany</w:t>
      </w:r>
    </w:p>
    <w:p w14:paraId="6513187A" w14:textId="77777777" w:rsidR="0034546A" w:rsidRPr="008E06E4" w:rsidRDefault="00206821" w:rsidP="0034546A">
      <w:pPr>
        <w:pStyle w:val="ListParagraph"/>
        <w:numPr>
          <w:ilvl w:val="0"/>
          <w:numId w:val="12"/>
        </w:numPr>
        <w:suppressAutoHyphens w:val="0"/>
        <w:contextualSpacing/>
        <w:rPr>
          <w:rFonts w:asciiTheme="minorHAnsi" w:eastAsia="Calibri" w:hAnsiTheme="minorHAnsi"/>
        </w:rPr>
      </w:pPr>
      <w:r w:rsidRPr="008E06E4">
        <w:rPr>
          <w:rFonts w:asciiTheme="minorHAnsi" w:eastAsia="Calibri" w:hAnsiTheme="minorHAnsi"/>
        </w:rPr>
        <w:t>ENVIRONMENT</w:t>
      </w:r>
      <w:r w:rsidR="0034546A" w:rsidRPr="008E06E4">
        <w:rPr>
          <w:rFonts w:asciiTheme="minorHAnsi" w:eastAsia="Calibri" w:hAnsiTheme="minorHAnsi"/>
        </w:rPr>
        <w:t xml:space="preserve">: VB scripting, Java script, XML and </w:t>
      </w:r>
      <w:proofErr w:type="spellStart"/>
      <w:r w:rsidR="0034546A" w:rsidRPr="008E06E4">
        <w:rPr>
          <w:rFonts w:asciiTheme="minorHAnsi" w:eastAsia="Calibri" w:hAnsiTheme="minorHAnsi"/>
        </w:rPr>
        <w:t>Installshield</w:t>
      </w:r>
      <w:proofErr w:type="spellEnd"/>
    </w:p>
    <w:p w14:paraId="289EE028" w14:textId="77777777" w:rsidR="0034546A" w:rsidRPr="008E06E4" w:rsidRDefault="0034546A" w:rsidP="0034546A">
      <w:pPr>
        <w:pStyle w:val="ListParagraph"/>
        <w:numPr>
          <w:ilvl w:val="0"/>
          <w:numId w:val="12"/>
        </w:numPr>
        <w:suppressAutoHyphens w:val="0"/>
        <w:contextualSpacing/>
        <w:rPr>
          <w:rFonts w:asciiTheme="minorHAnsi" w:eastAsia="Calibri" w:hAnsiTheme="minorHAnsi"/>
        </w:rPr>
      </w:pPr>
      <w:r w:rsidRPr="008E06E4">
        <w:rPr>
          <w:rFonts w:asciiTheme="minorHAnsi" w:eastAsia="Calibri" w:hAnsiTheme="minorHAnsi"/>
        </w:rPr>
        <w:t>DETAILS:</w:t>
      </w:r>
    </w:p>
    <w:p w14:paraId="720A1E38" w14:textId="77777777" w:rsidR="0034546A" w:rsidRPr="008E06E4" w:rsidRDefault="0034546A" w:rsidP="0034546A">
      <w:pPr>
        <w:pStyle w:val="ListParagraph"/>
        <w:numPr>
          <w:ilvl w:val="0"/>
          <w:numId w:val="21"/>
        </w:numPr>
        <w:suppressAutoHyphens w:val="0"/>
        <w:ind w:left="993" w:hanging="284"/>
        <w:contextualSpacing/>
        <w:rPr>
          <w:rFonts w:asciiTheme="minorHAnsi" w:eastAsia="Calibri" w:hAnsiTheme="minorHAnsi"/>
        </w:rPr>
      </w:pPr>
      <w:r w:rsidRPr="008E06E4">
        <w:rPr>
          <w:rFonts w:asciiTheme="minorHAnsi" w:eastAsia="Calibri" w:hAnsiTheme="minorHAnsi"/>
        </w:rPr>
        <w:t>Customizing Hewlett-Packard photo printing applications for various customers. Achieved different regional settings by changing in XML based configuration files and install-settings</w:t>
      </w:r>
    </w:p>
    <w:p w14:paraId="09363352" w14:textId="77777777" w:rsidR="0034546A" w:rsidRPr="008E06E4" w:rsidRDefault="0034546A" w:rsidP="0034546A">
      <w:pPr>
        <w:pStyle w:val="ListParagraph"/>
        <w:numPr>
          <w:ilvl w:val="0"/>
          <w:numId w:val="12"/>
        </w:numPr>
        <w:suppressAutoHyphens w:val="0"/>
        <w:contextualSpacing/>
        <w:rPr>
          <w:rFonts w:asciiTheme="minorHAnsi" w:eastAsia="Calibri" w:hAnsiTheme="minorHAnsi"/>
        </w:rPr>
      </w:pPr>
      <w:r w:rsidRPr="008E06E4">
        <w:rPr>
          <w:rFonts w:asciiTheme="minorHAnsi" w:eastAsia="Calibri" w:hAnsiTheme="minorHAnsi"/>
        </w:rPr>
        <w:t xml:space="preserve">ROLES AND RESPONSIBILITIES: </w:t>
      </w:r>
    </w:p>
    <w:p w14:paraId="7F5B96B2" w14:textId="77777777" w:rsidR="0034546A" w:rsidRPr="008E06E4" w:rsidRDefault="0034546A" w:rsidP="0034546A">
      <w:pPr>
        <w:pStyle w:val="ListParagraph"/>
        <w:numPr>
          <w:ilvl w:val="0"/>
          <w:numId w:val="21"/>
        </w:numPr>
        <w:suppressAutoHyphens w:val="0"/>
        <w:ind w:left="993" w:hanging="284"/>
        <w:contextualSpacing/>
        <w:rPr>
          <w:rFonts w:asciiTheme="minorHAnsi" w:eastAsia="Calibri" w:hAnsiTheme="minorHAnsi"/>
        </w:rPr>
      </w:pPr>
      <w:r w:rsidRPr="008E06E4">
        <w:rPr>
          <w:rFonts w:asciiTheme="minorHAnsi" w:eastAsia="Calibri" w:hAnsiTheme="minorHAnsi"/>
        </w:rPr>
        <w:t>Onsite-offshore coordination</w:t>
      </w:r>
    </w:p>
    <w:p w14:paraId="77B1168F" w14:textId="77777777" w:rsidR="0034546A" w:rsidRPr="008E06E4" w:rsidRDefault="0034546A" w:rsidP="0034546A">
      <w:pPr>
        <w:pStyle w:val="ListParagraph"/>
        <w:numPr>
          <w:ilvl w:val="0"/>
          <w:numId w:val="21"/>
        </w:numPr>
        <w:suppressAutoHyphens w:val="0"/>
        <w:ind w:left="993" w:hanging="284"/>
        <w:contextualSpacing/>
        <w:rPr>
          <w:rFonts w:asciiTheme="minorHAnsi" w:eastAsia="Calibri" w:hAnsiTheme="minorHAnsi"/>
        </w:rPr>
      </w:pPr>
      <w:r w:rsidRPr="008E06E4">
        <w:rPr>
          <w:rFonts w:asciiTheme="minorHAnsi" w:eastAsia="Calibri" w:hAnsiTheme="minorHAnsi"/>
        </w:rPr>
        <w:t xml:space="preserve">Editing </w:t>
      </w:r>
      <w:r w:rsidR="00867CD8" w:rsidRPr="008E06E4">
        <w:rPr>
          <w:rFonts w:asciiTheme="minorHAnsi" w:eastAsia="Calibri" w:hAnsiTheme="minorHAnsi"/>
        </w:rPr>
        <w:t xml:space="preserve">VB </w:t>
      </w:r>
      <w:r w:rsidRPr="008E06E4">
        <w:rPr>
          <w:rFonts w:asciiTheme="minorHAnsi" w:eastAsia="Calibri" w:hAnsiTheme="minorHAnsi"/>
        </w:rPr>
        <w:t>scripts and XML files for configuration changes in the application, packaging using InstallShield</w:t>
      </w:r>
    </w:p>
    <w:p w14:paraId="5FBB5B5E" w14:textId="77777777" w:rsidR="0034546A" w:rsidRPr="008E06E4" w:rsidRDefault="0034546A" w:rsidP="0034546A">
      <w:pPr>
        <w:pStyle w:val="ListParagraph"/>
        <w:numPr>
          <w:ilvl w:val="0"/>
          <w:numId w:val="21"/>
        </w:numPr>
        <w:suppressAutoHyphens w:val="0"/>
        <w:ind w:left="993" w:hanging="284"/>
        <w:contextualSpacing/>
        <w:rPr>
          <w:rFonts w:asciiTheme="minorHAnsi" w:eastAsia="Calibri" w:hAnsiTheme="minorHAnsi"/>
        </w:rPr>
      </w:pPr>
      <w:r w:rsidRPr="008E06E4">
        <w:rPr>
          <w:rFonts w:asciiTheme="minorHAnsi" w:eastAsia="Calibri" w:hAnsiTheme="minorHAnsi"/>
        </w:rPr>
        <w:t>Developing various tools using VB script to help support staff fetch information from the database</w:t>
      </w:r>
    </w:p>
    <w:p w14:paraId="31AD02E3" w14:textId="77777777" w:rsidR="00867CD8" w:rsidRPr="008E06E4" w:rsidRDefault="00867CD8" w:rsidP="0034546A">
      <w:pPr>
        <w:pStyle w:val="ListParagraph"/>
        <w:numPr>
          <w:ilvl w:val="0"/>
          <w:numId w:val="21"/>
        </w:numPr>
        <w:suppressAutoHyphens w:val="0"/>
        <w:ind w:left="993" w:hanging="284"/>
        <w:contextualSpacing/>
        <w:rPr>
          <w:rFonts w:asciiTheme="minorHAnsi" w:eastAsia="Calibri" w:hAnsiTheme="minorHAnsi"/>
        </w:rPr>
      </w:pPr>
      <w:r w:rsidRPr="008E06E4">
        <w:rPr>
          <w:rFonts w:asciiTheme="minorHAnsi" w:eastAsia="Calibri" w:hAnsiTheme="minorHAnsi"/>
        </w:rPr>
        <w:t>Creating test automation scripts using Selenium web driver.</w:t>
      </w:r>
      <w:r w:rsidR="00305799" w:rsidRPr="008E06E4">
        <w:rPr>
          <w:rFonts w:asciiTheme="minorHAnsi" w:eastAsia="Calibri" w:hAnsiTheme="minorHAnsi"/>
        </w:rPr>
        <w:t xml:space="preserve"> </w:t>
      </w:r>
    </w:p>
    <w:p w14:paraId="55547ADB" w14:textId="77777777" w:rsidR="00305799" w:rsidRPr="008E06E4" w:rsidRDefault="00305799" w:rsidP="0034546A">
      <w:pPr>
        <w:pStyle w:val="ListParagraph"/>
        <w:numPr>
          <w:ilvl w:val="0"/>
          <w:numId w:val="21"/>
        </w:numPr>
        <w:suppressAutoHyphens w:val="0"/>
        <w:ind w:left="993" w:hanging="284"/>
        <w:contextualSpacing/>
        <w:rPr>
          <w:rFonts w:asciiTheme="minorHAnsi" w:eastAsia="Calibri" w:hAnsiTheme="minorHAnsi"/>
        </w:rPr>
      </w:pPr>
      <w:r w:rsidRPr="008E06E4">
        <w:rPr>
          <w:rFonts w:asciiTheme="minorHAnsi" w:eastAsia="Calibri" w:hAnsiTheme="minorHAnsi"/>
        </w:rPr>
        <w:t>Participation in manual testing before every release cycle.</w:t>
      </w:r>
    </w:p>
    <w:p w14:paraId="24FA0CD6" w14:textId="77777777" w:rsidR="0034546A" w:rsidRPr="008E06E4" w:rsidRDefault="0034546A" w:rsidP="0034546A">
      <w:pPr>
        <w:widowControl w:val="0"/>
        <w:autoSpaceDE w:val="0"/>
        <w:autoSpaceDN w:val="0"/>
        <w:adjustRightInd w:val="0"/>
        <w:rPr>
          <w:rFonts w:asciiTheme="minorHAnsi" w:eastAsia="Calibri" w:hAnsiTheme="minorHAnsi"/>
        </w:rPr>
      </w:pPr>
      <w:bookmarkStart w:id="0" w:name="page3"/>
      <w:bookmarkEnd w:id="0"/>
    </w:p>
    <w:p w14:paraId="27CB2916" w14:textId="77777777" w:rsidR="0034546A" w:rsidRPr="008E06E4" w:rsidRDefault="0034546A" w:rsidP="0034546A">
      <w:pPr>
        <w:widowControl w:val="0"/>
        <w:autoSpaceDE w:val="0"/>
        <w:autoSpaceDN w:val="0"/>
        <w:adjustRightInd w:val="0"/>
        <w:rPr>
          <w:rFonts w:asciiTheme="minorHAnsi" w:eastAsia="Calibri" w:hAnsiTheme="minorHAnsi"/>
        </w:rPr>
      </w:pPr>
    </w:p>
    <w:p w14:paraId="37F40570" w14:textId="77777777" w:rsidR="0034546A" w:rsidRPr="008E06E4" w:rsidRDefault="0034546A" w:rsidP="0034546A">
      <w:pPr>
        <w:widowControl w:val="0"/>
        <w:suppressAutoHyphens w:val="0"/>
        <w:autoSpaceDE w:val="0"/>
        <w:autoSpaceDN w:val="0"/>
        <w:adjustRightInd w:val="0"/>
        <w:contextualSpacing/>
        <w:rPr>
          <w:rFonts w:asciiTheme="minorHAnsi" w:eastAsia="Calibri" w:hAnsiTheme="minorHAnsi"/>
          <w:b/>
          <w:u w:val="single"/>
        </w:rPr>
      </w:pPr>
      <w:r w:rsidRPr="008E06E4">
        <w:rPr>
          <w:rFonts w:asciiTheme="minorHAnsi" w:eastAsia="Calibri" w:hAnsiTheme="minorHAnsi"/>
          <w:b/>
          <w:u w:val="single"/>
        </w:rPr>
        <w:t>PROJECT NAME: SNMP PROXY AGENT</w:t>
      </w:r>
    </w:p>
    <w:p w14:paraId="2781685D" w14:textId="77777777" w:rsidR="0034546A" w:rsidRPr="008E06E4" w:rsidRDefault="0034546A" w:rsidP="0034546A">
      <w:pPr>
        <w:pStyle w:val="ListParagraph"/>
        <w:widowControl w:val="0"/>
        <w:numPr>
          <w:ilvl w:val="0"/>
          <w:numId w:val="13"/>
        </w:numPr>
        <w:suppressAutoHyphens w:val="0"/>
        <w:autoSpaceDE w:val="0"/>
        <w:autoSpaceDN w:val="0"/>
        <w:adjustRightInd w:val="0"/>
        <w:contextualSpacing/>
        <w:rPr>
          <w:rFonts w:asciiTheme="minorHAnsi" w:eastAsia="Calibri" w:hAnsiTheme="minorHAnsi"/>
          <w:b/>
        </w:rPr>
      </w:pPr>
      <w:r w:rsidRPr="008E06E4">
        <w:rPr>
          <w:rFonts w:asciiTheme="minorHAnsi" w:eastAsia="Calibri" w:hAnsiTheme="minorHAnsi"/>
        </w:rPr>
        <w:t>CLIENT:</w:t>
      </w:r>
      <w:r w:rsidR="00206821" w:rsidRPr="008E06E4">
        <w:rPr>
          <w:rFonts w:asciiTheme="minorHAnsi" w:eastAsia="Calibri" w:hAnsiTheme="minorHAnsi"/>
        </w:rPr>
        <w:t xml:space="preserve">                </w:t>
      </w:r>
      <w:r w:rsidRPr="008E06E4">
        <w:rPr>
          <w:rFonts w:asciiTheme="minorHAnsi" w:eastAsia="Calibri" w:hAnsiTheme="minorHAnsi"/>
          <w:b/>
        </w:rPr>
        <w:t>Hewlett Packard, Oregon, US</w:t>
      </w:r>
    </w:p>
    <w:p w14:paraId="2A8D86FC" w14:textId="77777777" w:rsidR="0034546A" w:rsidRPr="008E06E4" w:rsidRDefault="00206821" w:rsidP="0034546A">
      <w:pPr>
        <w:pStyle w:val="ListParagraph"/>
        <w:widowControl w:val="0"/>
        <w:numPr>
          <w:ilvl w:val="0"/>
          <w:numId w:val="13"/>
        </w:numPr>
        <w:suppressAutoHyphens w:val="0"/>
        <w:autoSpaceDE w:val="0"/>
        <w:autoSpaceDN w:val="0"/>
        <w:adjustRightInd w:val="0"/>
        <w:contextualSpacing/>
        <w:rPr>
          <w:rFonts w:asciiTheme="minorHAnsi" w:eastAsia="Calibri" w:hAnsiTheme="minorHAnsi"/>
        </w:rPr>
      </w:pPr>
      <w:r w:rsidRPr="008E06E4">
        <w:rPr>
          <w:rFonts w:asciiTheme="minorHAnsi" w:eastAsia="Calibri" w:hAnsiTheme="minorHAnsi"/>
        </w:rPr>
        <w:t>ENVIRONMENT</w:t>
      </w:r>
      <w:r w:rsidR="0034546A" w:rsidRPr="008E06E4">
        <w:rPr>
          <w:rFonts w:asciiTheme="minorHAnsi" w:eastAsia="Calibri" w:hAnsiTheme="minorHAnsi"/>
        </w:rPr>
        <w:t xml:space="preserve">: </w:t>
      </w:r>
      <w:proofErr w:type="gramStart"/>
      <w:r w:rsidR="0034546A" w:rsidRPr="008E06E4">
        <w:rPr>
          <w:rFonts w:asciiTheme="minorHAnsi" w:eastAsia="Calibri" w:hAnsiTheme="minorHAnsi"/>
        </w:rPr>
        <w:t>C++ ,</w:t>
      </w:r>
      <w:proofErr w:type="gramEnd"/>
      <w:r w:rsidR="0034546A" w:rsidRPr="008E06E4">
        <w:rPr>
          <w:rFonts w:asciiTheme="minorHAnsi" w:eastAsia="Calibri" w:hAnsiTheme="minorHAnsi"/>
        </w:rPr>
        <w:t xml:space="preserve"> COM, </w:t>
      </w:r>
      <w:r w:rsidR="00A22585" w:rsidRPr="008E06E4">
        <w:rPr>
          <w:rFonts w:asciiTheme="minorHAnsi" w:hAnsiTheme="minorHAnsi"/>
          <w:bCs/>
        </w:rPr>
        <w:t>Windows Services</w:t>
      </w:r>
    </w:p>
    <w:p w14:paraId="12804B2A" w14:textId="77777777" w:rsidR="0034546A" w:rsidRPr="008E06E4" w:rsidRDefault="0034546A" w:rsidP="0034546A">
      <w:pPr>
        <w:pStyle w:val="ListParagraph"/>
        <w:numPr>
          <w:ilvl w:val="0"/>
          <w:numId w:val="13"/>
        </w:numPr>
        <w:suppressAutoHyphens w:val="0"/>
        <w:contextualSpacing/>
        <w:rPr>
          <w:rFonts w:asciiTheme="minorHAnsi" w:eastAsia="Calibri" w:hAnsiTheme="minorHAnsi"/>
        </w:rPr>
      </w:pPr>
      <w:r w:rsidRPr="008E06E4">
        <w:rPr>
          <w:rFonts w:asciiTheme="minorHAnsi" w:eastAsia="Calibri" w:hAnsiTheme="minorHAnsi"/>
        </w:rPr>
        <w:t>DETAILS-</w:t>
      </w:r>
    </w:p>
    <w:p w14:paraId="5ED04706" w14:textId="77777777" w:rsidR="0034546A" w:rsidRPr="008E06E4" w:rsidRDefault="0034546A" w:rsidP="0034546A">
      <w:pPr>
        <w:spacing w:line="20" w:lineRule="exact"/>
        <w:rPr>
          <w:rFonts w:asciiTheme="minorHAnsi" w:hAnsiTheme="minorHAnsi"/>
        </w:rPr>
      </w:pPr>
    </w:p>
    <w:p w14:paraId="774196EE" w14:textId="77777777" w:rsidR="0034546A" w:rsidRPr="008E06E4" w:rsidRDefault="0034546A" w:rsidP="0034546A">
      <w:pPr>
        <w:pStyle w:val="ListParagraph"/>
        <w:numPr>
          <w:ilvl w:val="0"/>
          <w:numId w:val="22"/>
        </w:numPr>
        <w:suppressAutoHyphens w:val="0"/>
        <w:ind w:left="993" w:hanging="284"/>
        <w:contextualSpacing/>
        <w:rPr>
          <w:rFonts w:asciiTheme="minorHAnsi" w:hAnsiTheme="minorHAnsi"/>
          <w:lang w:val="en-IN"/>
        </w:rPr>
      </w:pPr>
      <w:r w:rsidRPr="008E06E4">
        <w:rPr>
          <w:rFonts w:asciiTheme="minorHAnsi" w:hAnsiTheme="minorHAnsi"/>
          <w:lang w:val="en-IN"/>
        </w:rPr>
        <w:t xml:space="preserve">SNMP extension agent which will help management applications like Web </w:t>
      </w:r>
      <w:proofErr w:type="spellStart"/>
      <w:r w:rsidRPr="008E06E4">
        <w:rPr>
          <w:rFonts w:asciiTheme="minorHAnsi" w:hAnsiTheme="minorHAnsi"/>
          <w:lang w:val="en-IN"/>
        </w:rPr>
        <w:t>JetAdmin</w:t>
      </w:r>
      <w:proofErr w:type="spellEnd"/>
      <w:r w:rsidRPr="008E06E4">
        <w:rPr>
          <w:rFonts w:asciiTheme="minorHAnsi" w:hAnsiTheme="minorHAnsi"/>
          <w:lang w:val="en-IN"/>
        </w:rPr>
        <w:t xml:space="preserve"> to monitor and manage all direct connect printers. This application will be installed in client's system and will be attached to Window's SNMP service and act as an interface between Management application and the peripheral device like printers, scanners. </w:t>
      </w:r>
    </w:p>
    <w:p w14:paraId="2A481BED" w14:textId="77777777" w:rsidR="0034546A" w:rsidRPr="008E06E4" w:rsidRDefault="0034546A" w:rsidP="0034546A">
      <w:pPr>
        <w:pStyle w:val="ListParagraph"/>
        <w:numPr>
          <w:ilvl w:val="0"/>
          <w:numId w:val="22"/>
        </w:numPr>
        <w:suppressAutoHyphens w:val="0"/>
        <w:ind w:left="993" w:hanging="284"/>
        <w:contextualSpacing/>
        <w:rPr>
          <w:rFonts w:asciiTheme="minorHAnsi" w:hAnsiTheme="minorHAnsi"/>
          <w:lang w:val="en-IN"/>
        </w:rPr>
      </w:pPr>
      <w:r w:rsidRPr="008E06E4">
        <w:rPr>
          <w:rFonts w:asciiTheme="minorHAnsi" w:hAnsiTheme="minorHAnsi"/>
          <w:lang w:val="en-IN"/>
        </w:rPr>
        <w:t>SNMP proxy enumerates all supported online printers/ scanners installed and connected to client's system processes SNMP request and channelize the request to the desired device to get the response. It again reprocesses the response from the printer and sends the response back to Windows SNMP service.</w:t>
      </w:r>
    </w:p>
    <w:p w14:paraId="2B64297E" w14:textId="77777777" w:rsidR="00C0238C" w:rsidRPr="008E06E4" w:rsidRDefault="00C0238C" w:rsidP="0034546A">
      <w:pPr>
        <w:pStyle w:val="ListParagraph"/>
        <w:numPr>
          <w:ilvl w:val="0"/>
          <w:numId w:val="22"/>
        </w:numPr>
        <w:suppressAutoHyphens w:val="0"/>
        <w:ind w:left="993" w:hanging="284"/>
        <w:contextualSpacing/>
        <w:rPr>
          <w:rFonts w:asciiTheme="minorHAnsi" w:hAnsiTheme="minorHAnsi"/>
          <w:lang w:val="en-IN"/>
        </w:rPr>
      </w:pPr>
      <w:r w:rsidRPr="008E06E4">
        <w:rPr>
          <w:rFonts w:asciiTheme="minorHAnsi" w:hAnsiTheme="minorHAnsi"/>
          <w:lang w:val="en-IN"/>
        </w:rPr>
        <w:t>Use of Singleton, factory, builder, adapter, Façade and Iterator design pattern.</w:t>
      </w:r>
    </w:p>
    <w:p w14:paraId="3C988ACF" w14:textId="77777777" w:rsidR="0034546A" w:rsidRPr="008E06E4" w:rsidRDefault="0034546A" w:rsidP="0034546A">
      <w:pPr>
        <w:pStyle w:val="ListParagraph"/>
        <w:numPr>
          <w:ilvl w:val="0"/>
          <w:numId w:val="13"/>
        </w:numPr>
        <w:suppressAutoHyphens w:val="0"/>
        <w:contextualSpacing/>
        <w:rPr>
          <w:rFonts w:asciiTheme="minorHAnsi" w:eastAsia="Calibri" w:hAnsiTheme="minorHAnsi"/>
        </w:rPr>
      </w:pPr>
      <w:r w:rsidRPr="008E06E4">
        <w:rPr>
          <w:rFonts w:asciiTheme="minorHAnsi" w:eastAsia="Calibri" w:hAnsiTheme="minorHAnsi"/>
        </w:rPr>
        <w:t xml:space="preserve">ROLES AND RESPONSIBILITIES: </w:t>
      </w:r>
    </w:p>
    <w:p w14:paraId="4311FE57" w14:textId="77777777" w:rsidR="00A22585" w:rsidRPr="008E06E4" w:rsidRDefault="00C0238C" w:rsidP="0034546A">
      <w:pPr>
        <w:pStyle w:val="ListParagraph"/>
        <w:numPr>
          <w:ilvl w:val="0"/>
          <w:numId w:val="23"/>
        </w:numPr>
        <w:suppressAutoHyphens w:val="0"/>
        <w:ind w:left="993" w:hanging="284"/>
        <w:contextualSpacing/>
        <w:rPr>
          <w:rFonts w:asciiTheme="minorHAnsi" w:eastAsia="Calibri" w:hAnsiTheme="minorHAnsi"/>
        </w:rPr>
      </w:pPr>
      <w:r w:rsidRPr="008E06E4">
        <w:rPr>
          <w:rFonts w:asciiTheme="minorHAnsi" w:eastAsia="Calibri" w:hAnsiTheme="minorHAnsi"/>
        </w:rPr>
        <w:t>Writing PML adapter code</w:t>
      </w:r>
      <w:r w:rsidR="00A22585" w:rsidRPr="008E06E4">
        <w:rPr>
          <w:rFonts w:asciiTheme="minorHAnsi" w:eastAsia="Calibri" w:hAnsiTheme="minorHAnsi"/>
        </w:rPr>
        <w:t xml:space="preserve"> to add scanner </w:t>
      </w:r>
      <w:r w:rsidR="00305799" w:rsidRPr="008E06E4">
        <w:rPr>
          <w:rFonts w:asciiTheme="minorHAnsi" w:eastAsia="Calibri" w:hAnsiTheme="minorHAnsi"/>
        </w:rPr>
        <w:t xml:space="preserve">support. </w:t>
      </w:r>
      <w:r w:rsidRPr="008E06E4">
        <w:rPr>
          <w:rFonts w:asciiTheme="minorHAnsi" w:eastAsia="Calibri" w:hAnsiTheme="minorHAnsi"/>
        </w:rPr>
        <w:t>Extending COM interfaces provided by Tulip scan drivers, so that proxy agent could discover and track the scanners in LAN.</w:t>
      </w:r>
    </w:p>
    <w:p w14:paraId="245732F6" w14:textId="77777777" w:rsidR="0034546A" w:rsidRPr="008E06E4" w:rsidRDefault="0034546A" w:rsidP="0034546A">
      <w:pPr>
        <w:pStyle w:val="ListParagraph"/>
        <w:numPr>
          <w:ilvl w:val="0"/>
          <w:numId w:val="23"/>
        </w:numPr>
        <w:suppressAutoHyphens w:val="0"/>
        <w:ind w:left="993" w:hanging="284"/>
        <w:contextualSpacing/>
        <w:rPr>
          <w:rFonts w:asciiTheme="minorHAnsi" w:eastAsia="Calibri" w:hAnsiTheme="minorHAnsi"/>
        </w:rPr>
      </w:pPr>
      <w:r w:rsidRPr="008E06E4">
        <w:rPr>
          <w:rFonts w:asciiTheme="minorHAnsi" w:eastAsia="Calibri" w:hAnsiTheme="minorHAnsi"/>
        </w:rPr>
        <w:t>Developing testing tool which will fetch response for queries coming in the form of OIDs. The queries were related to physical state of devices like cartridge status, errors like paper jam etc.</w:t>
      </w:r>
    </w:p>
    <w:p w14:paraId="404ADBA9" w14:textId="77777777" w:rsidR="0034546A" w:rsidRPr="008E06E4" w:rsidRDefault="0034546A" w:rsidP="0034546A">
      <w:pPr>
        <w:pStyle w:val="ListParagraph"/>
        <w:numPr>
          <w:ilvl w:val="0"/>
          <w:numId w:val="23"/>
        </w:numPr>
        <w:suppressAutoHyphens w:val="0"/>
        <w:ind w:left="993" w:hanging="284"/>
        <w:contextualSpacing/>
        <w:rPr>
          <w:rFonts w:asciiTheme="minorHAnsi" w:hAnsiTheme="minorHAnsi"/>
          <w:lang w:val="en-IN"/>
        </w:rPr>
      </w:pPr>
      <w:r w:rsidRPr="008E06E4">
        <w:rPr>
          <w:rFonts w:asciiTheme="minorHAnsi" w:eastAsia="Calibri" w:hAnsiTheme="minorHAnsi"/>
        </w:rPr>
        <w:lastRenderedPageBreak/>
        <w:t>Bug fixing and unit testing was an important part of my role</w:t>
      </w:r>
    </w:p>
    <w:p w14:paraId="12D9C980" w14:textId="77777777" w:rsidR="00C0238C" w:rsidRPr="008E06E4" w:rsidRDefault="00C0238C" w:rsidP="00C0238C">
      <w:pPr>
        <w:pStyle w:val="ListParagraph"/>
        <w:suppressAutoHyphens w:val="0"/>
        <w:ind w:left="993"/>
        <w:contextualSpacing/>
        <w:rPr>
          <w:rFonts w:asciiTheme="minorHAnsi" w:hAnsiTheme="minorHAnsi"/>
          <w:lang w:val="en-IN"/>
        </w:rPr>
      </w:pPr>
    </w:p>
    <w:p w14:paraId="4813E494" w14:textId="77777777" w:rsidR="0034546A" w:rsidRPr="008E06E4" w:rsidRDefault="0034546A" w:rsidP="0034546A">
      <w:pPr>
        <w:rPr>
          <w:rFonts w:asciiTheme="minorHAnsi" w:hAnsiTheme="minorHAnsi"/>
          <w:lang w:val="en-IN"/>
        </w:rPr>
      </w:pPr>
    </w:p>
    <w:p w14:paraId="3E34DAA2" w14:textId="77777777" w:rsidR="0034546A" w:rsidRPr="008E06E4" w:rsidRDefault="0034546A" w:rsidP="0034546A">
      <w:pPr>
        <w:suppressAutoHyphens w:val="0"/>
        <w:contextualSpacing/>
        <w:rPr>
          <w:rFonts w:asciiTheme="minorHAnsi" w:eastAsia="Calibri" w:hAnsiTheme="minorHAnsi"/>
          <w:b/>
          <w:u w:val="single"/>
        </w:rPr>
      </w:pPr>
      <w:r w:rsidRPr="008E06E4">
        <w:rPr>
          <w:rFonts w:asciiTheme="minorHAnsi" w:eastAsia="Calibri" w:hAnsiTheme="minorHAnsi"/>
          <w:b/>
          <w:u w:val="single"/>
        </w:rPr>
        <w:t>PROJECT NAME: BACKUP and RESTORE</w:t>
      </w:r>
    </w:p>
    <w:p w14:paraId="0CB43CAA" w14:textId="77777777" w:rsidR="005B3F3F" w:rsidRPr="008E06E4" w:rsidRDefault="005B3F3F" w:rsidP="0034546A">
      <w:pPr>
        <w:suppressAutoHyphens w:val="0"/>
        <w:contextualSpacing/>
        <w:rPr>
          <w:rFonts w:asciiTheme="minorHAnsi" w:hAnsiTheme="minorHAnsi"/>
          <w:u w:val="single"/>
          <w:lang w:val="en-IN"/>
        </w:rPr>
      </w:pPr>
    </w:p>
    <w:p w14:paraId="798807FE" w14:textId="77777777" w:rsidR="0034546A" w:rsidRPr="008E06E4" w:rsidRDefault="0034546A" w:rsidP="0034546A">
      <w:pPr>
        <w:pStyle w:val="ListParagraph"/>
        <w:numPr>
          <w:ilvl w:val="0"/>
          <w:numId w:val="14"/>
        </w:numPr>
        <w:suppressAutoHyphens w:val="0"/>
        <w:contextualSpacing/>
        <w:rPr>
          <w:rFonts w:asciiTheme="minorHAnsi" w:eastAsia="Calibri" w:hAnsiTheme="minorHAnsi"/>
        </w:rPr>
      </w:pPr>
      <w:r w:rsidRPr="008E06E4">
        <w:rPr>
          <w:rFonts w:asciiTheme="minorHAnsi" w:eastAsia="Calibri" w:hAnsiTheme="minorHAnsi"/>
        </w:rPr>
        <w:t xml:space="preserve">CLIENT: </w:t>
      </w:r>
      <w:r w:rsidR="00206821" w:rsidRPr="008E06E4">
        <w:rPr>
          <w:rFonts w:asciiTheme="minorHAnsi" w:eastAsia="Calibri" w:hAnsiTheme="minorHAnsi"/>
        </w:rPr>
        <w:t xml:space="preserve">                </w:t>
      </w:r>
      <w:r w:rsidR="00206821" w:rsidRPr="008E06E4">
        <w:rPr>
          <w:rFonts w:asciiTheme="minorHAnsi" w:eastAsia="Calibri" w:hAnsiTheme="minorHAnsi"/>
          <w:b/>
        </w:rPr>
        <w:t>T</w:t>
      </w:r>
      <w:r w:rsidRPr="008E06E4">
        <w:rPr>
          <w:rFonts w:asciiTheme="minorHAnsi" w:eastAsia="Calibri" w:hAnsiTheme="minorHAnsi"/>
          <w:b/>
        </w:rPr>
        <w:t>oshiba-Tec, Japan</w:t>
      </w:r>
    </w:p>
    <w:p w14:paraId="72A78AFD" w14:textId="77777777" w:rsidR="0034546A" w:rsidRPr="008E06E4" w:rsidRDefault="00206821" w:rsidP="0034546A">
      <w:pPr>
        <w:pStyle w:val="ListParagraph"/>
        <w:numPr>
          <w:ilvl w:val="0"/>
          <w:numId w:val="14"/>
        </w:numPr>
        <w:suppressAutoHyphens w:val="0"/>
        <w:contextualSpacing/>
        <w:rPr>
          <w:rFonts w:asciiTheme="minorHAnsi" w:eastAsia="Calibri" w:hAnsiTheme="minorHAnsi"/>
        </w:rPr>
      </w:pPr>
      <w:r w:rsidRPr="008E06E4">
        <w:rPr>
          <w:rFonts w:asciiTheme="minorHAnsi" w:eastAsia="Calibri" w:hAnsiTheme="minorHAnsi"/>
        </w:rPr>
        <w:t>ENVIRONMENT</w:t>
      </w:r>
      <w:r w:rsidR="0034546A" w:rsidRPr="008E06E4">
        <w:rPr>
          <w:rFonts w:asciiTheme="minorHAnsi" w:eastAsia="Calibri" w:hAnsiTheme="minorHAnsi"/>
        </w:rPr>
        <w:t xml:space="preserve">: C++, Windows and </w:t>
      </w:r>
      <w:proofErr w:type="gramStart"/>
      <w:r w:rsidR="0034546A" w:rsidRPr="008E06E4">
        <w:rPr>
          <w:rFonts w:asciiTheme="minorHAnsi" w:eastAsia="Calibri" w:hAnsiTheme="minorHAnsi"/>
        </w:rPr>
        <w:t>MFC(</w:t>
      </w:r>
      <w:proofErr w:type="gramEnd"/>
      <w:r w:rsidR="0034546A" w:rsidRPr="008E06E4">
        <w:rPr>
          <w:rFonts w:asciiTheme="minorHAnsi" w:eastAsia="Calibri" w:hAnsiTheme="minorHAnsi"/>
        </w:rPr>
        <w:t>Dialog based)</w:t>
      </w:r>
    </w:p>
    <w:p w14:paraId="208C0585" w14:textId="77777777" w:rsidR="0034546A" w:rsidRPr="008E06E4" w:rsidRDefault="0034546A" w:rsidP="0034546A">
      <w:pPr>
        <w:pStyle w:val="ListParagraph"/>
        <w:numPr>
          <w:ilvl w:val="0"/>
          <w:numId w:val="14"/>
        </w:numPr>
        <w:suppressAutoHyphens w:val="0"/>
        <w:contextualSpacing/>
        <w:rPr>
          <w:rFonts w:asciiTheme="minorHAnsi" w:eastAsia="Calibri" w:hAnsiTheme="minorHAnsi"/>
        </w:rPr>
      </w:pPr>
      <w:r w:rsidRPr="008E06E4">
        <w:rPr>
          <w:rFonts w:asciiTheme="minorHAnsi" w:eastAsia="Calibri" w:hAnsiTheme="minorHAnsi"/>
        </w:rPr>
        <w:t>DETAILS-</w:t>
      </w:r>
    </w:p>
    <w:p w14:paraId="36BC91AA" w14:textId="77777777" w:rsidR="0034546A" w:rsidRPr="008E06E4" w:rsidRDefault="0034546A" w:rsidP="0034546A">
      <w:pPr>
        <w:pStyle w:val="ListParagraph"/>
        <w:numPr>
          <w:ilvl w:val="0"/>
          <w:numId w:val="26"/>
        </w:numPr>
        <w:suppressAutoHyphens w:val="0"/>
        <w:ind w:left="993" w:hanging="284"/>
        <w:contextualSpacing/>
        <w:rPr>
          <w:rFonts w:asciiTheme="minorHAnsi" w:eastAsia="Calibri" w:hAnsiTheme="minorHAnsi"/>
        </w:rPr>
      </w:pPr>
      <w:r w:rsidRPr="008E06E4">
        <w:rPr>
          <w:rFonts w:asciiTheme="minorHAnsi" w:hAnsiTheme="minorHAnsi"/>
          <w:lang w:val="en-IN"/>
        </w:rPr>
        <w:t>Application taking the backup of the data saved in MFP and restoring back to MFPs. The user interface provides the information related to data stored in the MFP and enabling user to select the data from the MFP and schedule the backup as per schedule (Once/Weekly/Daily)</w:t>
      </w:r>
    </w:p>
    <w:p w14:paraId="7B2CF222" w14:textId="77777777" w:rsidR="0034546A" w:rsidRPr="008E06E4" w:rsidRDefault="0034546A" w:rsidP="0034546A">
      <w:pPr>
        <w:pStyle w:val="ListParagraph"/>
        <w:numPr>
          <w:ilvl w:val="0"/>
          <w:numId w:val="14"/>
        </w:numPr>
        <w:suppressAutoHyphens w:val="0"/>
        <w:contextualSpacing/>
        <w:rPr>
          <w:rFonts w:asciiTheme="minorHAnsi" w:eastAsia="Calibri" w:hAnsiTheme="minorHAnsi"/>
        </w:rPr>
      </w:pPr>
      <w:r w:rsidRPr="008E06E4">
        <w:rPr>
          <w:rFonts w:asciiTheme="minorHAnsi" w:eastAsia="Calibri" w:hAnsiTheme="minorHAnsi"/>
        </w:rPr>
        <w:t xml:space="preserve">ROLE AND RESPONSIBILITIES: </w:t>
      </w:r>
    </w:p>
    <w:p w14:paraId="0651F838" w14:textId="77777777" w:rsidR="0034546A" w:rsidRPr="008E06E4" w:rsidRDefault="0034546A" w:rsidP="0034546A">
      <w:pPr>
        <w:pStyle w:val="ListParagraph"/>
        <w:numPr>
          <w:ilvl w:val="0"/>
          <w:numId w:val="27"/>
        </w:numPr>
        <w:suppressAutoHyphens w:val="0"/>
        <w:ind w:hanging="11"/>
        <w:contextualSpacing/>
        <w:rPr>
          <w:rFonts w:asciiTheme="minorHAnsi" w:eastAsia="Calibri" w:hAnsiTheme="minorHAnsi"/>
        </w:rPr>
      </w:pPr>
      <w:r w:rsidRPr="008E06E4">
        <w:rPr>
          <w:rFonts w:asciiTheme="minorHAnsi" w:hAnsiTheme="minorHAnsi"/>
          <w:lang w:val="en-IN"/>
        </w:rPr>
        <w:t xml:space="preserve">Development of </w:t>
      </w:r>
      <w:proofErr w:type="gramStart"/>
      <w:r w:rsidRPr="008E06E4">
        <w:rPr>
          <w:rFonts w:asciiTheme="minorHAnsi" w:hAnsiTheme="minorHAnsi"/>
          <w:lang w:val="en-IN"/>
        </w:rPr>
        <w:t>dialog based</w:t>
      </w:r>
      <w:proofErr w:type="gramEnd"/>
      <w:r w:rsidRPr="008E06E4">
        <w:rPr>
          <w:rFonts w:asciiTheme="minorHAnsi" w:hAnsiTheme="minorHAnsi"/>
          <w:lang w:val="en-IN"/>
        </w:rPr>
        <w:t xml:space="preserve"> GUI using Property Pages and various controls such as buttons, edit boxes, progress bars etc.</w:t>
      </w:r>
    </w:p>
    <w:p w14:paraId="11AC252F" w14:textId="77777777" w:rsidR="0034546A" w:rsidRPr="008E06E4" w:rsidRDefault="0034546A" w:rsidP="0034546A">
      <w:pPr>
        <w:pStyle w:val="ListParagraph"/>
        <w:numPr>
          <w:ilvl w:val="0"/>
          <w:numId w:val="27"/>
        </w:numPr>
        <w:suppressAutoHyphens w:val="0"/>
        <w:ind w:hanging="11"/>
        <w:contextualSpacing/>
        <w:rPr>
          <w:rFonts w:asciiTheme="minorHAnsi" w:eastAsia="Calibri" w:hAnsiTheme="minorHAnsi"/>
        </w:rPr>
      </w:pPr>
      <w:r w:rsidRPr="008E06E4">
        <w:rPr>
          <w:rFonts w:asciiTheme="minorHAnsi" w:hAnsiTheme="minorHAnsi"/>
          <w:lang w:val="en-IN"/>
        </w:rPr>
        <w:t>Enable user to select the data to backup and restore and scheduling.</w:t>
      </w:r>
    </w:p>
    <w:p w14:paraId="141B2F54" w14:textId="77777777" w:rsidR="0034546A" w:rsidRPr="008E06E4" w:rsidRDefault="0034546A" w:rsidP="0034546A">
      <w:pPr>
        <w:pStyle w:val="ListParagraph"/>
        <w:numPr>
          <w:ilvl w:val="0"/>
          <w:numId w:val="27"/>
        </w:numPr>
        <w:suppressAutoHyphens w:val="0"/>
        <w:ind w:hanging="11"/>
        <w:contextualSpacing/>
        <w:rPr>
          <w:rFonts w:asciiTheme="minorHAnsi" w:eastAsia="Calibri" w:hAnsiTheme="minorHAnsi"/>
        </w:rPr>
      </w:pPr>
      <w:r w:rsidRPr="008E06E4">
        <w:rPr>
          <w:rFonts w:asciiTheme="minorHAnsi" w:hAnsiTheme="minorHAnsi"/>
          <w:lang w:val="en-IN"/>
        </w:rPr>
        <w:t>Multithreading to show real time progress of data backup/restore to desktop.</w:t>
      </w:r>
    </w:p>
    <w:p w14:paraId="71F36648" w14:textId="77777777" w:rsidR="0034546A" w:rsidRPr="008E06E4" w:rsidRDefault="0034546A" w:rsidP="0034546A">
      <w:pPr>
        <w:pStyle w:val="ListParagraph"/>
        <w:numPr>
          <w:ilvl w:val="0"/>
          <w:numId w:val="27"/>
        </w:numPr>
        <w:suppressAutoHyphens w:val="0"/>
        <w:ind w:hanging="11"/>
        <w:contextualSpacing/>
        <w:rPr>
          <w:rFonts w:asciiTheme="minorHAnsi" w:eastAsia="Calibri" w:hAnsiTheme="minorHAnsi"/>
        </w:rPr>
      </w:pPr>
      <w:r w:rsidRPr="008E06E4">
        <w:rPr>
          <w:rFonts w:asciiTheme="minorHAnsi" w:hAnsiTheme="minorHAnsi"/>
          <w:lang w:val="en-IN"/>
        </w:rPr>
        <w:t>Fixing the GUI and Windows related bugs on the application side</w:t>
      </w:r>
      <w:r w:rsidRPr="008E06E4">
        <w:rPr>
          <w:rFonts w:asciiTheme="minorHAnsi" w:eastAsia="Calibri" w:hAnsiTheme="minorHAnsi"/>
        </w:rPr>
        <w:t>.</w:t>
      </w:r>
    </w:p>
    <w:p w14:paraId="21A7BDE9" w14:textId="77777777" w:rsidR="00A147E6" w:rsidRPr="008E06E4" w:rsidRDefault="00A147E6" w:rsidP="00A147E6">
      <w:pPr>
        <w:pStyle w:val="ListParagraph"/>
        <w:suppressAutoHyphens w:val="0"/>
        <w:contextualSpacing/>
        <w:rPr>
          <w:rFonts w:asciiTheme="minorHAnsi" w:eastAsia="Calibri" w:hAnsiTheme="minorHAnsi"/>
        </w:rPr>
      </w:pPr>
    </w:p>
    <w:p w14:paraId="3B2D60E5" w14:textId="77777777" w:rsidR="00016F0B" w:rsidRPr="008E06E4" w:rsidRDefault="00016F0B" w:rsidP="00A147E6">
      <w:pPr>
        <w:pStyle w:val="ListParagraph"/>
        <w:suppressAutoHyphens w:val="0"/>
        <w:contextualSpacing/>
        <w:rPr>
          <w:rFonts w:asciiTheme="minorHAnsi" w:eastAsia="Calibri" w:hAnsiTheme="minorHAnsi"/>
        </w:rPr>
      </w:pPr>
    </w:p>
    <w:p w14:paraId="56EB1572" w14:textId="77777777" w:rsidR="0034546A" w:rsidRPr="008E06E4" w:rsidRDefault="0034546A" w:rsidP="0034546A">
      <w:pPr>
        <w:rPr>
          <w:rFonts w:asciiTheme="minorHAnsi" w:hAnsiTheme="minorHAnsi"/>
          <w:lang w:val="en-IN"/>
        </w:rPr>
      </w:pPr>
      <w:r w:rsidRPr="008E06E4">
        <w:rPr>
          <w:rFonts w:asciiTheme="minorHAnsi" w:hAnsiTheme="minorHAnsi"/>
          <w:lang w:val="en-IN"/>
        </w:rPr>
        <w:t>.</w:t>
      </w:r>
    </w:p>
    <w:p w14:paraId="13A2919B" w14:textId="77777777" w:rsidR="0034546A" w:rsidRPr="008E06E4" w:rsidRDefault="0034546A" w:rsidP="0034546A">
      <w:pPr>
        <w:suppressAutoHyphens w:val="0"/>
        <w:contextualSpacing/>
        <w:rPr>
          <w:rFonts w:asciiTheme="minorHAnsi" w:hAnsiTheme="minorHAnsi"/>
          <w:b/>
          <w:bCs/>
          <w:u w:val="single"/>
          <w:lang w:val="en-IN"/>
        </w:rPr>
      </w:pPr>
      <w:r w:rsidRPr="008E06E4">
        <w:rPr>
          <w:rFonts w:asciiTheme="minorHAnsi" w:eastAsia="Calibri" w:hAnsiTheme="minorHAnsi"/>
          <w:b/>
          <w:u w:val="single"/>
        </w:rPr>
        <w:t>PROJECT: REMOTE SCAN DRIVER</w:t>
      </w:r>
    </w:p>
    <w:p w14:paraId="5EB89CF5" w14:textId="77777777" w:rsidR="0034546A" w:rsidRPr="008E06E4" w:rsidRDefault="0034546A" w:rsidP="0034546A">
      <w:pPr>
        <w:pStyle w:val="ListParagraph"/>
        <w:numPr>
          <w:ilvl w:val="0"/>
          <w:numId w:val="15"/>
        </w:numPr>
        <w:suppressAutoHyphens w:val="0"/>
        <w:contextualSpacing/>
        <w:rPr>
          <w:rFonts w:asciiTheme="minorHAnsi" w:eastAsia="Calibri" w:hAnsiTheme="minorHAnsi"/>
        </w:rPr>
      </w:pPr>
      <w:r w:rsidRPr="008E06E4">
        <w:rPr>
          <w:rFonts w:asciiTheme="minorHAnsi" w:eastAsia="Calibri" w:hAnsiTheme="minorHAnsi"/>
        </w:rPr>
        <w:t xml:space="preserve">CLIENT: </w:t>
      </w:r>
      <w:r w:rsidR="00206821" w:rsidRPr="008E06E4">
        <w:rPr>
          <w:rFonts w:asciiTheme="minorHAnsi" w:eastAsia="Calibri" w:hAnsiTheme="minorHAnsi"/>
        </w:rPr>
        <w:t xml:space="preserve">              </w:t>
      </w:r>
      <w:r w:rsidR="00206821" w:rsidRPr="008E06E4">
        <w:rPr>
          <w:rFonts w:asciiTheme="minorHAnsi" w:eastAsia="Calibri" w:hAnsiTheme="minorHAnsi"/>
          <w:b/>
        </w:rPr>
        <w:t xml:space="preserve"> </w:t>
      </w:r>
      <w:r w:rsidRPr="008E06E4">
        <w:rPr>
          <w:rFonts w:asciiTheme="minorHAnsi" w:eastAsia="Calibri" w:hAnsiTheme="minorHAnsi"/>
          <w:b/>
        </w:rPr>
        <w:t>Toshiba-Tec, Japan</w:t>
      </w:r>
    </w:p>
    <w:p w14:paraId="6B6A3EF0" w14:textId="77777777" w:rsidR="0034546A" w:rsidRPr="008E06E4" w:rsidRDefault="00206821" w:rsidP="0034546A">
      <w:pPr>
        <w:pStyle w:val="ListParagraph"/>
        <w:numPr>
          <w:ilvl w:val="0"/>
          <w:numId w:val="15"/>
        </w:numPr>
        <w:suppressAutoHyphens w:val="0"/>
        <w:contextualSpacing/>
        <w:rPr>
          <w:rFonts w:asciiTheme="minorHAnsi" w:eastAsia="Calibri" w:hAnsiTheme="minorHAnsi"/>
        </w:rPr>
      </w:pPr>
      <w:r w:rsidRPr="008E06E4">
        <w:rPr>
          <w:rFonts w:asciiTheme="minorHAnsi" w:eastAsia="Calibri" w:hAnsiTheme="minorHAnsi"/>
        </w:rPr>
        <w:t>ENVIRONMENT</w:t>
      </w:r>
      <w:r w:rsidR="0034546A" w:rsidRPr="008E06E4">
        <w:rPr>
          <w:rFonts w:asciiTheme="minorHAnsi" w:eastAsia="Calibri" w:hAnsiTheme="minorHAnsi"/>
        </w:rPr>
        <w:t xml:space="preserve">: C++, Windows and </w:t>
      </w:r>
      <w:proofErr w:type="gramStart"/>
      <w:r w:rsidR="0034546A" w:rsidRPr="008E06E4">
        <w:rPr>
          <w:rFonts w:asciiTheme="minorHAnsi" w:eastAsia="Calibri" w:hAnsiTheme="minorHAnsi"/>
        </w:rPr>
        <w:t>MFC(</w:t>
      </w:r>
      <w:proofErr w:type="gramEnd"/>
      <w:r w:rsidR="0034546A" w:rsidRPr="008E06E4">
        <w:rPr>
          <w:rFonts w:asciiTheme="minorHAnsi" w:eastAsia="Calibri" w:hAnsiTheme="minorHAnsi"/>
        </w:rPr>
        <w:t>Dialog based)</w:t>
      </w:r>
    </w:p>
    <w:p w14:paraId="65FD7884" w14:textId="77777777" w:rsidR="0034546A" w:rsidRPr="008E06E4" w:rsidRDefault="0034546A" w:rsidP="0034546A">
      <w:pPr>
        <w:pStyle w:val="ListParagraph"/>
        <w:numPr>
          <w:ilvl w:val="0"/>
          <w:numId w:val="15"/>
        </w:numPr>
        <w:suppressAutoHyphens w:val="0"/>
        <w:contextualSpacing/>
        <w:rPr>
          <w:rFonts w:asciiTheme="minorHAnsi" w:eastAsia="Calibri" w:hAnsiTheme="minorHAnsi"/>
        </w:rPr>
      </w:pPr>
      <w:r w:rsidRPr="008E06E4">
        <w:rPr>
          <w:rFonts w:asciiTheme="minorHAnsi" w:eastAsia="Calibri" w:hAnsiTheme="minorHAnsi"/>
        </w:rPr>
        <w:t>DETAILS:</w:t>
      </w:r>
    </w:p>
    <w:p w14:paraId="48055F8E" w14:textId="77777777" w:rsidR="0034546A" w:rsidRPr="008E06E4" w:rsidRDefault="0034546A" w:rsidP="0034546A">
      <w:pPr>
        <w:pStyle w:val="ListParagraph"/>
        <w:widowControl w:val="0"/>
        <w:autoSpaceDE w:val="0"/>
        <w:autoSpaceDN w:val="0"/>
        <w:adjustRightInd w:val="0"/>
        <w:ind w:left="709"/>
        <w:rPr>
          <w:rFonts w:asciiTheme="minorHAnsi" w:eastAsia="Calibri" w:hAnsiTheme="minorHAnsi"/>
        </w:rPr>
      </w:pPr>
      <w:r w:rsidRPr="008E06E4">
        <w:rPr>
          <w:rFonts w:asciiTheme="minorHAnsi" w:hAnsiTheme="minorHAnsi"/>
        </w:rPr>
        <w:t>With the Remote Scan driver, documents set on the equipment can be scanned remotely from your computer. Your scans are loaded into a TWAIN-compliant application</w:t>
      </w:r>
      <w:r w:rsidRPr="008E06E4">
        <w:rPr>
          <w:rFonts w:asciiTheme="minorHAnsi" w:eastAsia="Calibri" w:hAnsiTheme="minorHAnsi"/>
        </w:rPr>
        <w:t xml:space="preserve"> </w:t>
      </w:r>
    </w:p>
    <w:p w14:paraId="112FB13E" w14:textId="77777777" w:rsidR="0034546A" w:rsidRPr="008E06E4" w:rsidRDefault="0034546A" w:rsidP="0034546A">
      <w:pPr>
        <w:pStyle w:val="ListParagraph"/>
        <w:widowControl w:val="0"/>
        <w:numPr>
          <w:ilvl w:val="0"/>
          <w:numId w:val="24"/>
        </w:numPr>
        <w:suppressAutoHyphens w:val="0"/>
        <w:autoSpaceDE w:val="0"/>
        <w:autoSpaceDN w:val="0"/>
        <w:adjustRightInd w:val="0"/>
        <w:ind w:left="709" w:hanging="425"/>
        <w:contextualSpacing/>
        <w:rPr>
          <w:rFonts w:asciiTheme="minorHAnsi" w:eastAsia="Calibri" w:hAnsiTheme="minorHAnsi"/>
        </w:rPr>
      </w:pPr>
      <w:r w:rsidRPr="008E06E4">
        <w:rPr>
          <w:rFonts w:asciiTheme="minorHAnsi" w:eastAsia="Calibri" w:hAnsiTheme="minorHAnsi"/>
        </w:rPr>
        <w:t xml:space="preserve">ROLES AND RESPONSIBILITIES: </w:t>
      </w:r>
    </w:p>
    <w:p w14:paraId="6DAF4527" w14:textId="77777777" w:rsidR="0034546A" w:rsidRPr="008E06E4" w:rsidRDefault="0034546A" w:rsidP="0034546A">
      <w:pPr>
        <w:pStyle w:val="ListParagraph"/>
        <w:numPr>
          <w:ilvl w:val="0"/>
          <w:numId w:val="25"/>
        </w:numPr>
        <w:suppressAutoHyphens w:val="0"/>
        <w:ind w:left="993" w:hanging="284"/>
        <w:contextualSpacing/>
        <w:rPr>
          <w:rFonts w:asciiTheme="minorHAnsi" w:eastAsia="Calibri" w:hAnsiTheme="minorHAnsi"/>
        </w:rPr>
      </w:pPr>
      <w:r w:rsidRPr="008E06E4">
        <w:rPr>
          <w:rFonts w:asciiTheme="minorHAnsi" w:hAnsiTheme="minorHAnsi"/>
          <w:lang w:val="en-IN"/>
        </w:rPr>
        <w:t xml:space="preserve">Development of </w:t>
      </w:r>
      <w:proofErr w:type="gramStart"/>
      <w:r w:rsidRPr="008E06E4">
        <w:rPr>
          <w:rFonts w:asciiTheme="minorHAnsi" w:hAnsiTheme="minorHAnsi"/>
          <w:lang w:val="en-IN"/>
        </w:rPr>
        <w:t>dialog based</w:t>
      </w:r>
      <w:proofErr w:type="gramEnd"/>
      <w:r w:rsidRPr="008E06E4">
        <w:rPr>
          <w:rFonts w:asciiTheme="minorHAnsi" w:hAnsiTheme="minorHAnsi"/>
          <w:lang w:val="en-IN"/>
        </w:rPr>
        <w:t xml:space="preserve"> GUI using Property Pages and various controls to display the image related capabilities of scanner.</w:t>
      </w:r>
    </w:p>
    <w:p w14:paraId="77FCDAC2" w14:textId="77777777" w:rsidR="0034546A" w:rsidRPr="008E06E4" w:rsidRDefault="0034546A" w:rsidP="0034546A">
      <w:pPr>
        <w:pStyle w:val="ListParagraph"/>
        <w:numPr>
          <w:ilvl w:val="0"/>
          <w:numId w:val="25"/>
        </w:numPr>
        <w:suppressAutoHyphens w:val="0"/>
        <w:ind w:left="993" w:hanging="284"/>
        <w:contextualSpacing/>
        <w:rPr>
          <w:rFonts w:asciiTheme="minorHAnsi" w:eastAsia="Calibri" w:hAnsiTheme="minorHAnsi"/>
        </w:rPr>
      </w:pPr>
      <w:r w:rsidRPr="008E06E4">
        <w:rPr>
          <w:rFonts w:asciiTheme="minorHAnsi" w:hAnsiTheme="minorHAnsi"/>
          <w:lang w:val="en-IN"/>
        </w:rPr>
        <w:t>Enable user to select and set the desired properties of image to be acquired from the scanners by clicking on controls.</w:t>
      </w:r>
    </w:p>
    <w:p w14:paraId="3A612C67" w14:textId="77777777" w:rsidR="0034546A" w:rsidRPr="008E06E4" w:rsidRDefault="0034546A" w:rsidP="0034546A">
      <w:pPr>
        <w:pStyle w:val="ListParagraph"/>
        <w:numPr>
          <w:ilvl w:val="0"/>
          <w:numId w:val="25"/>
        </w:numPr>
        <w:suppressAutoHyphens w:val="0"/>
        <w:ind w:left="993" w:hanging="284"/>
        <w:contextualSpacing/>
        <w:rPr>
          <w:rFonts w:asciiTheme="minorHAnsi" w:eastAsia="Calibri" w:hAnsiTheme="minorHAnsi"/>
        </w:rPr>
      </w:pPr>
      <w:r w:rsidRPr="008E06E4">
        <w:rPr>
          <w:rFonts w:asciiTheme="minorHAnsi" w:hAnsiTheme="minorHAnsi"/>
          <w:lang w:val="en-IN"/>
        </w:rPr>
        <w:t>Multithreading to show real time progress of image scanning and pulling to desktop.</w:t>
      </w:r>
    </w:p>
    <w:p w14:paraId="3CF142DC" w14:textId="77777777" w:rsidR="00D53885" w:rsidRPr="008E06E4" w:rsidRDefault="0034546A" w:rsidP="0034546A">
      <w:pPr>
        <w:pStyle w:val="ListParagraph"/>
        <w:numPr>
          <w:ilvl w:val="0"/>
          <w:numId w:val="25"/>
        </w:numPr>
        <w:suppressAutoHyphens w:val="0"/>
        <w:ind w:left="993" w:hanging="284"/>
        <w:contextualSpacing/>
        <w:rPr>
          <w:rFonts w:asciiTheme="minorHAnsi" w:hAnsiTheme="minorHAnsi" w:cs="Calibri"/>
          <w:color w:val="000000"/>
        </w:rPr>
      </w:pPr>
      <w:r w:rsidRPr="008E06E4">
        <w:rPr>
          <w:rFonts w:asciiTheme="minorHAnsi" w:hAnsiTheme="minorHAnsi"/>
          <w:lang w:val="en-IN"/>
        </w:rPr>
        <w:t>Fixing the GUI and Windows related bugs on the application side</w:t>
      </w:r>
    </w:p>
    <w:p w14:paraId="0E9ECACA" w14:textId="77777777" w:rsidR="00D53885" w:rsidRPr="008E06E4" w:rsidRDefault="00D53885">
      <w:pPr>
        <w:widowControl w:val="0"/>
        <w:tabs>
          <w:tab w:val="left" w:pos="720"/>
        </w:tabs>
        <w:autoSpaceDE w:val="0"/>
        <w:jc w:val="both"/>
        <w:rPr>
          <w:rFonts w:ascii="Calibri" w:hAnsi="Calibri" w:cs="Calibri"/>
          <w:color w:val="000000"/>
        </w:rPr>
      </w:pPr>
    </w:p>
    <w:sectPr w:rsidR="00D53885" w:rsidRPr="008E06E4" w:rsidSect="006F6FD1">
      <w:pgSz w:w="12240" w:h="15840"/>
      <w:pgMar w:top="1260" w:right="1800" w:bottom="1260" w:left="1800"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OpenSymbol">
    <w:altName w:val="Arial Unicode MS"/>
    <w:charset w:val="80"/>
    <w:family w:val="auto"/>
    <w:pitch w:val="default"/>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hybridMultilevel"/>
    <w:tmpl w:val="00000002"/>
    <w:name w:val="WW8Num2"/>
    <w:lvl w:ilvl="0" w:tplc="0D0CE4E6">
      <w:start w:val="1"/>
      <w:numFmt w:val="bullet"/>
      <w:lvlText w:val=""/>
      <w:lvlJc w:val="left"/>
      <w:pPr>
        <w:tabs>
          <w:tab w:val="num" w:pos="720"/>
        </w:tabs>
        <w:ind w:left="720" w:hanging="360"/>
      </w:pPr>
      <w:rPr>
        <w:rFonts w:ascii="Symbol" w:hAnsi="Symbol" w:cs="Symbol"/>
        <w:sz w:val="22"/>
        <w:szCs w:val="22"/>
      </w:rPr>
    </w:lvl>
    <w:lvl w:ilvl="1" w:tplc="C9346B92">
      <w:numFmt w:val="decimal"/>
      <w:lvlText w:val=""/>
      <w:lvlJc w:val="left"/>
    </w:lvl>
    <w:lvl w:ilvl="2" w:tplc="58F87E70">
      <w:numFmt w:val="decimal"/>
      <w:lvlText w:val=""/>
      <w:lvlJc w:val="left"/>
    </w:lvl>
    <w:lvl w:ilvl="3" w:tplc="145429AA">
      <w:numFmt w:val="decimal"/>
      <w:lvlText w:val=""/>
      <w:lvlJc w:val="left"/>
    </w:lvl>
    <w:lvl w:ilvl="4" w:tplc="C0481444">
      <w:numFmt w:val="decimal"/>
      <w:lvlText w:val=""/>
      <w:lvlJc w:val="left"/>
    </w:lvl>
    <w:lvl w:ilvl="5" w:tplc="BF36129E">
      <w:numFmt w:val="decimal"/>
      <w:lvlText w:val=""/>
      <w:lvlJc w:val="left"/>
    </w:lvl>
    <w:lvl w:ilvl="6" w:tplc="92C4DEC2">
      <w:numFmt w:val="decimal"/>
      <w:lvlText w:val=""/>
      <w:lvlJc w:val="left"/>
    </w:lvl>
    <w:lvl w:ilvl="7" w:tplc="534878D8">
      <w:numFmt w:val="decimal"/>
      <w:lvlText w:val=""/>
      <w:lvlJc w:val="left"/>
    </w:lvl>
    <w:lvl w:ilvl="8" w:tplc="58844700">
      <w:numFmt w:val="decimal"/>
      <w:lvlText w:val=""/>
      <w:lvlJc w:val="left"/>
    </w:lvl>
  </w:abstractNum>
  <w:abstractNum w:abstractNumId="2" w15:restartNumberingAfterBreak="0">
    <w:nsid w:val="00000003"/>
    <w:multiLevelType w:val="hybridMultilevel"/>
    <w:tmpl w:val="00000003"/>
    <w:name w:val="WW8Num3"/>
    <w:lvl w:ilvl="0" w:tplc="79FE6F40">
      <w:start w:val="1"/>
      <w:numFmt w:val="bullet"/>
      <w:lvlText w:val=""/>
      <w:lvlJc w:val="left"/>
      <w:pPr>
        <w:tabs>
          <w:tab w:val="num" w:pos="0"/>
        </w:tabs>
        <w:ind w:left="720" w:hanging="360"/>
      </w:pPr>
      <w:rPr>
        <w:rFonts w:ascii="Symbol" w:hAnsi="Symbol" w:cs="Symbol"/>
        <w:caps w:val="0"/>
        <w:smallCaps w:val="0"/>
        <w:color w:val="000000"/>
        <w:sz w:val="22"/>
        <w:szCs w:val="22"/>
      </w:rPr>
    </w:lvl>
    <w:lvl w:ilvl="1" w:tplc="53EAAEDA">
      <w:numFmt w:val="decimal"/>
      <w:lvlText w:val=""/>
      <w:lvlJc w:val="left"/>
    </w:lvl>
    <w:lvl w:ilvl="2" w:tplc="744C0668">
      <w:numFmt w:val="decimal"/>
      <w:lvlText w:val=""/>
      <w:lvlJc w:val="left"/>
    </w:lvl>
    <w:lvl w:ilvl="3" w:tplc="01E29B1E">
      <w:numFmt w:val="decimal"/>
      <w:lvlText w:val=""/>
      <w:lvlJc w:val="left"/>
    </w:lvl>
    <w:lvl w:ilvl="4" w:tplc="6D8AAC4E">
      <w:numFmt w:val="decimal"/>
      <w:lvlText w:val=""/>
      <w:lvlJc w:val="left"/>
    </w:lvl>
    <w:lvl w:ilvl="5" w:tplc="CAAA69CE">
      <w:numFmt w:val="decimal"/>
      <w:lvlText w:val=""/>
      <w:lvlJc w:val="left"/>
    </w:lvl>
    <w:lvl w:ilvl="6" w:tplc="73EED024">
      <w:numFmt w:val="decimal"/>
      <w:lvlText w:val=""/>
      <w:lvlJc w:val="left"/>
    </w:lvl>
    <w:lvl w:ilvl="7" w:tplc="78CC8A2E">
      <w:numFmt w:val="decimal"/>
      <w:lvlText w:val=""/>
      <w:lvlJc w:val="left"/>
    </w:lvl>
    <w:lvl w:ilvl="8" w:tplc="8BD86336">
      <w:numFmt w:val="decimal"/>
      <w:lvlText w:val=""/>
      <w:lvlJc w:val="left"/>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05"/>
    <w:multiLevelType w:val="hybridMultilevel"/>
    <w:tmpl w:val="00000005"/>
    <w:name w:val="WW8Num5"/>
    <w:lvl w:ilvl="0" w:tplc="13527E20">
      <w:start w:val="1"/>
      <w:numFmt w:val="bullet"/>
      <w:lvlText w:val=""/>
      <w:lvlJc w:val="left"/>
      <w:pPr>
        <w:tabs>
          <w:tab w:val="num" w:pos="0"/>
        </w:tabs>
        <w:ind w:left="720" w:hanging="360"/>
      </w:pPr>
      <w:rPr>
        <w:rFonts w:ascii="Symbol" w:hAnsi="Symbol" w:cs="StarSymbol"/>
        <w:color w:val="000000"/>
        <w:sz w:val="18"/>
        <w:szCs w:val="18"/>
        <w:lang w:val="en-US"/>
      </w:rPr>
    </w:lvl>
    <w:lvl w:ilvl="1" w:tplc="2E248B96">
      <w:numFmt w:val="decimal"/>
      <w:lvlText w:val=""/>
      <w:lvlJc w:val="left"/>
    </w:lvl>
    <w:lvl w:ilvl="2" w:tplc="88DC0466">
      <w:numFmt w:val="decimal"/>
      <w:lvlText w:val=""/>
      <w:lvlJc w:val="left"/>
    </w:lvl>
    <w:lvl w:ilvl="3" w:tplc="126AAFDE">
      <w:numFmt w:val="decimal"/>
      <w:lvlText w:val=""/>
      <w:lvlJc w:val="left"/>
    </w:lvl>
    <w:lvl w:ilvl="4" w:tplc="4F84043A">
      <w:numFmt w:val="decimal"/>
      <w:lvlText w:val=""/>
      <w:lvlJc w:val="left"/>
    </w:lvl>
    <w:lvl w:ilvl="5" w:tplc="8792688E">
      <w:numFmt w:val="decimal"/>
      <w:lvlText w:val=""/>
      <w:lvlJc w:val="left"/>
    </w:lvl>
    <w:lvl w:ilvl="6" w:tplc="97F41176">
      <w:numFmt w:val="decimal"/>
      <w:lvlText w:val=""/>
      <w:lvlJc w:val="left"/>
    </w:lvl>
    <w:lvl w:ilvl="7" w:tplc="417469EA">
      <w:numFmt w:val="decimal"/>
      <w:lvlText w:val=""/>
      <w:lvlJc w:val="left"/>
    </w:lvl>
    <w:lvl w:ilvl="8" w:tplc="ABA8DA30">
      <w:numFmt w:val="decimal"/>
      <w:lvlText w:val=""/>
      <w:lvlJc w:val="left"/>
    </w:lvl>
  </w:abstractNum>
  <w:abstractNum w:abstractNumId="5" w15:restartNumberingAfterBreak="0">
    <w:nsid w:val="00000006"/>
    <w:multiLevelType w:val="hybridMultilevel"/>
    <w:tmpl w:val="00000006"/>
    <w:name w:val="WW8Num6"/>
    <w:lvl w:ilvl="0" w:tplc="47F86692">
      <w:start w:val="1"/>
      <w:numFmt w:val="bullet"/>
      <w:lvlText w:val=""/>
      <w:lvlJc w:val="left"/>
      <w:pPr>
        <w:tabs>
          <w:tab w:val="num" w:pos="0"/>
        </w:tabs>
        <w:ind w:left="720" w:hanging="360"/>
      </w:pPr>
      <w:rPr>
        <w:rFonts w:ascii="Symbol" w:hAnsi="Symbol" w:cs="Times New Roman" w:hint="default"/>
        <w:lang w:val="en-US"/>
      </w:rPr>
    </w:lvl>
    <w:lvl w:ilvl="1" w:tplc="4B623CBA">
      <w:numFmt w:val="decimal"/>
      <w:lvlText w:val=""/>
      <w:lvlJc w:val="left"/>
    </w:lvl>
    <w:lvl w:ilvl="2" w:tplc="0DD01F36">
      <w:numFmt w:val="decimal"/>
      <w:lvlText w:val=""/>
      <w:lvlJc w:val="left"/>
    </w:lvl>
    <w:lvl w:ilvl="3" w:tplc="C194FC54">
      <w:numFmt w:val="decimal"/>
      <w:lvlText w:val=""/>
      <w:lvlJc w:val="left"/>
    </w:lvl>
    <w:lvl w:ilvl="4" w:tplc="B58071E2">
      <w:numFmt w:val="decimal"/>
      <w:lvlText w:val=""/>
      <w:lvlJc w:val="left"/>
    </w:lvl>
    <w:lvl w:ilvl="5" w:tplc="70E46D22">
      <w:numFmt w:val="decimal"/>
      <w:lvlText w:val=""/>
      <w:lvlJc w:val="left"/>
    </w:lvl>
    <w:lvl w:ilvl="6" w:tplc="350C63BA">
      <w:numFmt w:val="decimal"/>
      <w:lvlText w:val=""/>
      <w:lvlJc w:val="left"/>
    </w:lvl>
    <w:lvl w:ilvl="7" w:tplc="409283FE">
      <w:numFmt w:val="decimal"/>
      <w:lvlText w:val=""/>
      <w:lvlJc w:val="left"/>
    </w:lvl>
    <w:lvl w:ilvl="8" w:tplc="25A4518C">
      <w:numFmt w:val="decimal"/>
      <w:lvlText w:val=""/>
      <w:lvlJc w:val="left"/>
    </w:lvl>
  </w:abstractNum>
  <w:abstractNum w:abstractNumId="6" w15:restartNumberingAfterBreak="0">
    <w:nsid w:val="029E1FEE"/>
    <w:multiLevelType w:val="hybridMultilevel"/>
    <w:tmpl w:val="E6C837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9C67B1"/>
    <w:multiLevelType w:val="hybridMultilevel"/>
    <w:tmpl w:val="610C9C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05466F"/>
    <w:multiLevelType w:val="hybridMultilevel"/>
    <w:tmpl w:val="A970C10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59F1D6E"/>
    <w:multiLevelType w:val="hybridMultilevel"/>
    <w:tmpl w:val="FFFFFFFF"/>
    <w:lvl w:ilvl="0" w:tplc="66261752">
      <w:start w:val="1"/>
      <w:numFmt w:val="bullet"/>
      <w:lvlText w:val=""/>
      <w:lvlJc w:val="left"/>
      <w:pPr>
        <w:ind w:left="720" w:hanging="360"/>
      </w:pPr>
      <w:rPr>
        <w:rFonts w:ascii="Symbol" w:hAnsi="Symbol" w:hint="default"/>
      </w:rPr>
    </w:lvl>
    <w:lvl w:ilvl="1" w:tplc="E4C87A4E">
      <w:start w:val="1"/>
      <w:numFmt w:val="bullet"/>
      <w:lvlText w:val="o"/>
      <w:lvlJc w:val="left"/>
      <w:pPr>
        <w:ind w:left="1440" w:hanging="360"/>
      </w:pPr>
      <w:rPr>
        <w:rFonts w:ascii="Courier New" w:hAnsi="Courier New" w:hint="default"/>
      </w:rPr>
    </w:lvl>
    <w:lvl w:ilvl="2" w:tplc="6D40C5D6">
      <w:start w:val="1"/>
      <w:numFmt w:val="bullet"/>
      <w:lvlText w:val=""/>
      <w:lvlJc w:val="left"/>
      <w:pPr>
        <w:ind w:left="2160" w:hanging="360"/>
      </w:pPr>
      <w:rPr>
        <w:rFonts w:ascii="Wingdings" w:hAnsi="Wingdings" w:hint="default"/>
      </w:rPr>
    </w:lvl>
    <w:lvl w:ilvl="3" w:tplc="37B45004">
      <w:start w:val="1"/>
      <w:numFmt w:val="bullet"/>
      <w:lvlText w:val=""/>
      <w:lvlJc w:val="left"/>
      <w:pPr>
        <w:ind w:left="2880" w:hanging="360"/>
      </w:pPr>
      <w:rPr>
        <w:rFonts w:ascii="Symbol" w:hAnsi="Symbol" w:hint="default"/>
      </w:rPr>
    </w:lvl>
    <w:lvl w:ilvl="4" w:tplc="2B0261E2">
      <w:start w:val="1"/>
      <w:numFmt w:val="bullet"/>
      <w:lvlText w:val="o"/>
      <w:lvlJc w:val="left"/>
      <w:pPr>
        <w:ind w:left="3600" w:hanging="360"/>
      </w:pPr>
      <w:rPr>
        <w:rFonts w:ascii="Courier New" w:hAnsi="Courier New" w:hint="default"/>
      </w:rPr>
    </w:lvl>
    <w:lvl w:ilvl="5" w:tplc="7842F8EE">
      <w:start w:val="1"/>
      <w:numFmt w:val="bullet"/>
      <w:lvlText w:val=""/>
      <w:lvlJc w:val="left"/>
      <w:pPr>
        <w:ind w:left="4320" w:hanging="360"/>
      </w:pPr>
      <w:rPr>
        <w:rFonts w:ascii="Wingdings" w:hAnsi="Wingdings" w:hint="default"/>
      </w:rPr>
    </w:lvl>
    <w:lvl w:ilvl="6" w:tplc="6D0AB3B2">
      <w:start w:val="1"/>
      <w:numFmt w:val="bullet"/>
      <w:lvlText w:val=""/>
      <w:lvlJc w:val="left"/>
      <w:pPr>
        <w:ind w:left="5040" w:hanging="360"/>
      </w:pPr>
      <w:rPr>
        <w:rFonts w:ascii="Symbol" w:hAnsi="Symbol" w:hint="default"/>
      </w:rPr>
    </w:lvl>
    <w:lvl w:ilvl="7" w:tplc="34C60A28">
      <w:start w:val="1"/>
      <w:numFmt w:val="bullet"/>
      <w:lvlText w:val="o"/>
      <w:lvlJc w:val="left"/>
      <w:pPr>
        <w:ind w:left="5760" w:hanging="360"/>
      </w:pPr>
      <w:rPr>
        <w:rFonts w:ascii="Courier New" w:hAnsi="Courier New" w:hint="default"/>
      </w:rPr>
    </w:lvl>
    <w:lvl w:ilvl="8" w:tplc="F72C1ECE">
      <w:start w:val="1"/>
      <w:numFmt w:val="bullet"/>
      <w:lvlText w:val=""/>
      <w:lvlJc w:val="left"/>
      <w:pPr>
        <w:ind w:left="6480" w:hanging="360"/>
      </w:pPr>
      <w:rPr>
        <w:rFonts w:ascii="Wingdings" w:hAnsi="Wingdings" w:hint="default"/>
      </w:rPr>
    </w:lvl>
  </w:abstractNum>
  <w:abstractNum w:abstractNumId="10" w15:restartNumberingAfterBreak="0">
    <w:nsid w:val="182C76D9"/>
    <w:multiLevelType w:val="hybridMultilevel"/>
    <w:tmpl w:val="050848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E0C673A"/>
    <w:multiLevelType w:val="hybridMultilevel"/>
    <w:tmpl w:val="FFFFFFFF"/>
    <w:lvl w:ilvl="0" w:tplc="ECD8B348">
      <w:start w:val="1"/>
      <w:numFmt w:val="bullet"/>
      <w:lvlText w:val=""/>
      <w:lvlJc w:val="left"/>
      <w:pPr>
        <w:ind w:left="720" w:hanging="360"/>
      </w:pPr>
      <w:rPr>
        <w:rFonts w:ascii="Symbol" w:hAnsi="Symbol" w:hint="default"/>
      </w:rPr>
    </w:lvl>
    <w:lvl w:ilvl="1" w:tplc="71C03A0E">
      <w:start w:val="1"/>
      <w:numFmt w:val="bullet"/>
      <w:lvlText w:val="o"/>
      <w:lvlJc w:val="left"/>
      <w:pPr>
        <w:ind w:left="1440" w:hanging="360"/>
      </w:pPr>
      <w:rPr>
        <w:rFonts w:ascii="Courier New" w:hAnsi="Courier New" w:hint="default"/>
      </w:rPr>
    </w:lvl>
    <w:lvl w:ilvl="2" w:tplc="AB205ABA">
      <w:start w:val="1"/>
      <w:numFmt w:val="bullet"/>
      <w:lvlText w:val=""/>
      <w:lvlJc w:val="left"/>
      <w:pPr>
        <w:ind w:left="2160" w:hanging="360"/>
      </w:pPr>
      <w:rPr>
        <w:rFonts w:ascii="Wingdings" w:hAnsi="Wingdings" w:hint="default"/>
      </w:rPr>
    </w:lvl>
    <w:lvl w:ilvl="3" w:tplc="0052A070">
      <w:start w:val="1"/>
      <w:numFmt w:val="bullet"/>
      <w:lvlText w:val=""/>
      <w:lvlJc w:val="left"/>
      <w:pPr>
        <w:ind w:left="2880" w:hanging="360"/>
      </w:pPr>
      <w:rPr>
        <w:rFonts w:ascii="Symbol" w:hAnsi="Symbol" w:hint="default"/>
      </w:rPr>
    </w:lvl>
    <w:lvl w:ilvl="4" w:tplc="539E34EC">
      <w:start w:val="1"/>
      <w:numFmt w:val="bullet"/>
      <w:lvlText w:val="o"/>
      <w:lvlJc w:val="left"/>
      <w:pPr>
        <w:ind w:left="3600" w:hanging="360"/>
      </w:pPr>
      <w:rPr>
        <w:rFonts w:ascii="Courier New" w:hAnsi="Courier New" w:hint="default"/>
      </w:rPr>
    </w:lvl>
    <w:lvl w:ilvl="5" w:tplc="8DA6B666">
      <w:start w:val="1"/>
      <w:numFmt w:val="bullet"/>
      <w:lvlText w:val=""/>
      <w:lvlJc w:val="left"/>
      <w:pPr>
        <w:ind w:left="4320" w:hanging="360"/>
      </w:pPr>
      <w:rPr>
        <w:rFonts w:ascii="Wingdings" w:hAnsi="Wingdings" w:hint="default"/>
      </w:rPr>
    </w:lvl>
    <w:lvl w:ilvl="6" w:tplc="DBD4FF9E">
      <w:start w:val="1"/>
      <w:numFmt w:val="bullet"/>
      <w:lvlText w:val=""/>
      <w:lvlJc w:val="left"/>
      <w:pPr>
        <w:ind w:left="5040" w:hanging="360"/>
      </w:pPr>
      <w:rPr>
        <w:rFonts w:ascii="Symbol" w:hAnsi="Symbol" w:hint="default"/>
      </w:rPr>
    </w:lvl>
    <w:lvl w:ilvl="7" w:tplc="E9168ADC">
      <w:start w:val="1"/>
      <w:numFmt w:val="bullet"/>
      <w:lvlText w:val="o"/>
      <w:lvlJc w:val="left"/>
      <w:pPr>
        <w:ind w:left="5760" w:hanging="360"/>
      </w:pPr>
      <w:rPr>
        <w:rFonts w:ascii="Courier New" w:hAnsi="Courier New" w:hint="default"/>
      </w:rPr>
    </w:lvl>
    <w:lvl w:ilvl="8" w:tplc="9F564558">
      <w:start w:val="1"/>
      <w:numFmt w:val="bullet"/>
      <w:lvlText w:val=""/>
      <w:lvlJc w:val="left"/>
      <w:pPr>
        <w:ind w:left="6480" w:hanging="360"/>
      </w:pPr>
      <w:rPr>
        <w:rFonts w:ascii="Wingdings" w:hAnsi="Wingdings" w:hint="default"/>
      </w:rPr>
    </w:lvl>
  </w:abstractNum>
  <w:abstractNum w:abstractNumId="12" w15:restartNumberingAfterBreak="0">
    <w:nsid w:val="1F2B79FE"/>
    <w:multiLevelType w:val="hybridMultilevel"/>
    <w:tmpl w:val="B27CD48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EB3563B"/>
    <w:multiLevelType w:val="hybridMultilevel"/>
    <w:tmpl w:val="C5E6A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726F94"/>
    <w:multiLevelType w:val="hybridMultilevel"/>
    <w:tmpl w:val="B3007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EE2711"/>
    <w:multiLevelType w:val="hybridMultilevel"/>
    <w:tmpl w:val="DC1A8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EA47C3"/>
    <w:multiLevelType w:val="hybridMultilevel"/>
    <w:tmpl w:val="A5A8C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B45D7D"/>
    <w:multiLevelType w:val="hybridMultilevel"/>
    <w:tmpl w:val="6E88E4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6486A03"/>
    <w:multiLevelType w:val="hybridMultilevel"/>
    <w:tmpl w:val="8210465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6E629F1"/>
    <w:multiLevelType w:val="hybridMultilevel"/>
    <w:tmpl w:val="753E4A7C"/>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0" w15:restartNumberingAfterBreak="0">
    <w:nsid w:val="51514F29"/>
    <w:multiLevelType w:val="hybridMultilevel"/>
    <w:tmpl w:val="4CE8C8CA"/>
    <w:lvl w:ilvl="0" w:tplc="6FEE593C">
      <w:start w:val="1"/>
      <w:numFmt w:val="bullet"/>
      <w:pStyle w:va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485C98"/>
    <w:multiLevelType w:val="hybridMultilevel"/>
    <w:tmpl w:val="C08E79C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E9E125F"/>
    <w:multiLevelType w:val="hybridMultilevel"/>
    <w:tmpl w:val="09905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7F3DFE"/>
    <w:multiLevelType w:val="hybridMultilevel"/>
    <w:tmpl w:val="DE364710"/>
    <w:lvl w:ilvl="0" w:tplc="4009000B">
      <w:start w:val="1"/>
      <w:numFmt w:val="bullet"/>
      <w:lvlText w:val=""/>
      <w:lvlJc w:val="left"/>
      <w:pPr>
        <w:ind w:left="1499" w:hanging="360"/>
      </w:pPr>
      <w:rPr>
        <w:rFonts w:ascii="Wingdings" w:hAnsi="Wingdings" w:hint="default"/>
      </w:rPr>
    </w:lvl>
    <w:lvl w:ilvl="1" w:tplc="40090003" w:tentative="1">
      <w:start w:val="1"/>
      <w:numFmt w:val="bullet"/>
      <w:lvlText w:val="o"/>
      <w:lvlJc w:val="left"/>
      <w:pPr>
        <w:ind w:left="2219" w:hanging="360"/>
      </w:pPr>
      <w:rPr>
        <w:rFonts w:ascii="Courier New" w:hAnsi="Courier New" w:cs="Courier New" w:hint="default"/>
      </w:rPr>
    </w:lvl>
    <w:lvl w:ilvl="2" w:tplc="40090005" w:tentative="1">
      <w:start w:val="1"/>
      <w:numFmt w:val="bullet"/>
      <w:lvlText w:val=""/>
      <w:lvlJc w:val="left"/>
      <w:pPr>
        <w:ind w:left="2939" w:hanging="360"/>
      </w:pPr>
      <w:rPr>
        <w:rFonts w:ascii="Wingdings" w:hAnsi="Wingdings" w:hint="default"/>
      </w:rPr>
    </w:lvl>
    <w:lvl w:ilvl="3" w:tplc="40090001" w:tentative="1">
      <w:start w:val="1"/>
      <w:numFmt w:val="bullet"/>
      <w:lvlText w:val=""/>
      <w:lvlJc w:val="left"/>
      <w:pPr>
        <w:ind w:left="3659" w:hanging="360"/>
      </w:pPr>
      <w:rPr>
        <w:rFonts w:ascii="Symbol" w:hAnsi="Symbol" w:hint="default"/>
      </w:rPr>
    </w:lvl>
    <w:lvl w:ilvl="4" w:tplc="40090003" w:tentative="1">
      <w:start w:val="1"/>
      <w:numFmt w:val="bullet"/>
      <w:lvlText w:val="o"/>
      <w:lvlJc w:val="left"/>
      <w:pPr>
        <w:ind w:left="4379" w:hanging="360"/>
      </w:pPr>
      <w:rPr>
        <w:rFonts w:ascii="Courier New" w:hAnsi="Courier New" w:cs="Courier New" w:hint="default"/>
      </w:rPr>
    </w:lvl>
    <w:lvl w:ilvl="5" w:tplc="40090005" w:tentative="1">
      <w:start w:val="1"/>
      <w:numFmt w:val="bullet"/>
      <w:lvlText w:val=""/>
      <w:lvlJc w:val="left"/>
      <w:pPr>
        <w:ind w:left="5099" w:hanging="360"/>
      </w:pPr>
      <w:rPr>
        <w:rFonts w:ascii="Wingdings" w:hAnsi="Wingdings" w:hint="default"/>
      </w:rPr>
    </w:lvl>
    <w:lvl w:ilvl="6" w:tplc="40090001" w:tentative="1">
      <w:start w:val="1"/>
      <w:numFmt w:val="bullet"/>
      <w:lvlText w:val=""/>
      <w:lvlJc w:val="left"/>
      <w:pPr>
        <w:ind w:left="5819" w:hanging="360"/>
      </w:pPr>
      <w:rPr>
        <w:rFonts w:ascii="Symbol" w:hAnsi="Symbol" w:hint="default"/>
      </w:rPr>
    </w:lvl>
    <w:lvl w:ilvl="7" w:tplc="40090003" w:tentative="1">
      <w:start w:val="1"/>
      <w:numFmt w:val="bullet"/>
      <w:lvlText w:val="o"/>
      <w:lvlJc w:val="left"/>
      <w:pPr>
        <w:ind w:left="6539" w:hanging="360"/>
      </w:pPr>
      <w:rPr>
        <w:rFonts w:ascii="Courier New" w:hAnsi="Courier New" w:cs="Courier New" w:hint="default"/>
      </w:rPr>
    </w:lvl>
    <w:lvl w:ilvl="8" w:tplc="40090005" w:tentative="1">
      <w:start w:val="1"/>
      <w:numFmt w:val="bullet"/>
      <w:lvlText w:val=""/>
      <w:lvlJc w:val="left"/>
      <w:pPr>
        <w:ind w:left="7259" w:hanging="360"/>
      </w:pPr>
      <w:rPr>
        <w:rFonts w:ascii="Wingdings" w:hAnsi="Wingdings" w:hint="default"/>
      </w:rPr>
    </w:lvl>
  </w:abstractNum>
  <w:abstractNum w:abstractNumId="24" w15:restartNumberingAfterBreak="0">
    <w:nsid w:val="63F14E82"/>
    <w:multiLevelType w:val="hybridMultilevel"/>
    <w:tmpl w:val="2320D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55692A"/>
    <w:multiLevelType w:val="hybridMultilevel"/>
    <w:tmpl w:val="7D7EEAD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7BB4F50"/>
    <w:multiLevelType w:val="multilevel"/>
    <w:tmpl w:val="DB82B94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68280A76"/>
    <w:multiLevelType w:val="hybridMultilevel"/>
    <w:tmpl w:val="21C86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5C46D3"/>
    <w:multiLevelType w:val="hybridMultilevel"/>
    <w:tmpl w:val="B1B4E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1D6BF8"/>
    <w:multiLevelType w:val="hybridMultilevel"/>
    <w:tmpl w:val="B0F09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090D14"/>
    <w:multiLevelType w:val="hybridMultilevel"/>
    <w:tmpl w:val="F65024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B94354D"/>
    <w:multiLevelType w:val="hybridMultilevel"/>
    <w:tmpl w:val="A5A420C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77697729">
    <w:abstractNumId w:val="9"/>
  </w:num>
  <w:num w:numId="2" w16cid:durableId="2060862325">
    <w:abstractNumId w:val="11"/>
  </w:num>
  <w:num w:numId="3" w16cid:durableId="559555281">
    <w:abstractNumId w:val="0"/>
  </w:num>
  <w:num w:numId="4" w16cid:durableId="5525353">
    <w:abstractNumId w:val="1"/>
  </w:num>
  <w:num w:numId="5" w16cid:durableId="1805930410">
    <w:abstractNumId w:val="2"/>
  </w:num>
  <w:num w:numId="6" w16cid:durableId="1990204605">
    <w:abstractNumId w:val="3"/>
  </w:num>
  <w:num w:numId="7" w16cid:durableId="733695835">
    <w:abstractNumId w:val="4"/>
  </w:num>
  <w:num w:numId="8" w16cid:durableId="2113278585">
    <w:abstractNumId w:val="5"/>
  </w:num>
  <w:num w:numId="9" w16cid:durableId="1762218203">
    <w:abstractNumId w:val="15"/>
  </w:num>
  <w:num w:numId="10" w16cid:durableId="7371573">
    <w:abstractNumId w:val="22"/>
  </w:num>
  <w:num w:numId="11" w16cid:durableId="128479607">
    <w:abstractNumId w:val="28"/>
  </w:num>
  <w:num w:numId="12" w16cid:durableId="621767767">
    <w:abstractNumId w:val="27"/>
  </w:num>
  <w:num w:numId="13" w16cid:durableId="241573881">
    <w:abstractNumId w:val="16"/>
  </w:num>
  <w:num w:numId="14" w16cid:durableId="659312734">
    <w:abstractNumId w:val="24"/>
  </w:num>
  <w:num w:numId="15" w16cid:durableId="1351639413">
    <w:abstractNumId w:val="29"/>
  </w:num>
  <w:num w:numId="16" w16cid:durableId="141167295">
    <w:abstractNumId w:val="14"/>
  </w:num>
  <w:num w:numId="17" w16cid:durableId="168639411">
    <w:abstractNumId w:val="26"/>
  </w:num>
  <w:num w:numId="18" w16cid:durableId="609581863">
    <w:abstractNumId w:val="19"/>
  </w:num>
  <w:num w:numId="19" w16cid:durableId="2141654204">
    <w:abstractNumId w:val="17"/>
  </w:num>
  <w:num w:numId="20" w16cid:durableId="531650731">
    <w:abstractNumId w:val="30"/>
  </w:num>
  <w:num w:numId="21" w16cid:durableId="1878590374">
    <w:abstractNumId w:val="21"/>
  </w:num>
  <w:num w:numId="22" w16cid:durableId="1736705012">
    <w:abstractNumId w:val="25"/>
  </w:num>
  <w:num w:numId="23" w16cid:durableId="1959146288">
    <w:abstractNumId w:val="12"/>
  </w:num>
  <w:num w:numId="24" w16cid:durableId="279261071">
    <w:abstractNumId w:val="10"/>
  </w:num>
  <w:num w:numId="25" w16cid:durableId="423385998">
    <w:abstractNumId w:val="18"/>
  </w:num>
  <w:num w:numId="26" w16cid:durableId="1316834027">
    <w:abstractNumId w:val="31"/>
  </w:num>
  <w:num w:numId="27" w16cid:durableId="893468584">
    <w:abstractNumId w:val="7"/>
  </w:num>
  <w:num w:numId="28" w16cid:durableId="1843931103">
    <w:abstractNumId w:val="13"/>
  </w:num>
  <w:num w:numId="29" w16cid:durableId="1075587359">
    <w:abstractNumId w:val="8"/>
  </w:num>
  <w:num w:numId="30" w16cid:durableId="2057587421">
    <w:abstractNumId w:val="23"/>
  </w:num>
  <w:num w:numId="31" w16cid:durableId="1267807831">
    <w:abstractNumId w:val="20"/>
  </w:num>
  <w:num w:numId="32" w16cid:durableId="18612414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ACF39E0"/>
    <w:rsid w:val="000156D0"/>
    <w:rsid w:val="00016F0B"/>
    <w:rsid w:val="00041296"/>
    <w:rsid w:val="00076590"/>
    <w:rsid w:val="000849AB"/>
    <w:rsid w:val="00087D0C"/>
    <w:rsid w:val="000D0211"/>
    <w:rsid w:val="000F30A4"/>
    <w:rsid w:val="001342D4"/>
    <w:rsid w:val="00145800"/>
    <w:rsid w:val="001545D0"/>
    <w:rsid w:val="001839E5"/>
    <w:rsid w:val="00186D9F"/>
    <w:rsid w:val="001B0284"/>
    <w:rsid w:val="001E4F31"/>
    <w:rsid w:val="001E5FD7"/>
    <w:rsid w:val="001F3845"/>
    <w:rsid w:val="00206821"/>
    <w:rsid w:val="002135C0"/>
    <w:rsid w:val="00215EE4"/>
    <w:rsid w:val="00222B16"/>
    <w:rsid w:val="00260F68"/>
    <w:rsid w:val="0027745A"/>
    <w:rsid w:val="00281C40"/>
    <w:rsid w:val="0029635D"/>
    <w:rsid w:val="002C3589"/>
    <w:rsid w:val="002F41EA"/>
    <w:rsid w:val="00305799"/>
    <w:rsid w:val="00327F10"/>
    <w:rsid w:val="0034546A"/>
    <w:rsid w:val="00360E00"/>
    <w:rsid w:val="00392D30"/>
    <w:rsid w:val="003A7EEF"/>
    <w:rsid w:val="004169AF"/>
    <w:rsid w:val="0045477A"/>
    <w:rsid w:val="0046704D"/>
    <w:rsid w:val="004A63E6"/>
    <w:rsid w:val="004B3667"/>
    <w:rsid w:val="004B4921"/>
    <w:rsid w:val="005034DB"/>
    <w:rsid w:val="00524471"/>
    <w:rsid w:val="00524B50"/>
    <w:rsid w:val="0052783C"/>
    <w:rsid w:val="00566AC0"/>
    <w:rsid w:val="0057103C"/>
    <w:rsid w:val="005943A5"/>
    <w:rsid w:val="00596C72"/>
    <w:rsid w:val="005B3F3F"/>
    <w:rsid w:val="005F2433"/>
    <w:rsid w:val="005F6421"/>
    <w:rsid w:val="006449F3"/>
    <w:rsid w:val="00645073"/>
    <w:rsid w:val="006833D8"/>
    <w:rsid w:val="00691ECC"/>
    <w:rsid w:val="00693AFD"/>
    <w:rsid w:val="006A5690"/>
    <w:rsid w:val="006F6FD1"/>
    <w:rsid w:val="00704EF7"/>
    <w:rsid w:val="00714A76"/>
    <w:rsid w:val="0073448A"/>
    <w:rsid w:val="00743F8C"/>
    <w:rsid w:val="00763CAC"/>
    <w:rsid w:val="007912B8"/>
    <w:rsid w:val="007A56A0"/>
    <w:rsid w:val="007B3CC5"/>
    <w:rsid w:val="007C039D"/>
    <w:rsid w:val="007F3723"/>
    <w:rsid w:val="0080144B"/>
    <w:rsid w:val="0086153E"/>
    <w:rsid w:val="00867CD8"/>
    <w:rsid w:val="008C4E16"/>
    <w:rsid w:val="008C66AA"/>
    <w:rsid w:val="008E06E4"/>
    <w:rsid w:val="008E5B9D"/>
    <w:rsid w:val="00914203"/>
    <w:rsid w:val="009261B4"/>
    <w:rsid w:val="00934704"/>
    <w:rsid w:val="009A0B69"/>
    <w:rsid w:val="009E06DA"/>
    <w:rsid w:val="00A147E6"/>
    <w:rsid w:val="00A22585"/>
    <w:rsid w:val="00A91A56"/>
    <w:rsid w:val="00A9352C"/>
    <w:rsid w:val="00AD38C0"/>
    <w:rsid w:val="00B25FAA"/>
    <w:rsid w:val="00B41BC3"/>
    <w:rsid w:val="00B737F0"/>
    <w:rsid w:val="00C0238C"/>
    <w:rsid w:val="00C049BE"/>
    <w:rsid w:val="00C41DC4"/>
    <w:rsid w:val="00C57F88"/>
    <w:rsid w:val="00C6039A"/>
    <w:rsid w:val="00CB0A56"/>
    <w:rsid w:val="00CC5800"/>
    <w:rsid w:val="00D5003C"/>
    <w:rsid w:val="00D53885"/>
    <w:rsid w:val="00D6581A"/>
    <w:rsid w:val="00D66659"/>
    <w:rsid w:val="00DB65F1"/>
    <w:rsid w:val="00DD0C27"/>
    <w:rsid w:val="00DD313B"/>
    <w:rsid w:val="00DD5E73"/>
    <w:rsid w:val="00DF46A7"/>
    <w:rsid w:val="00E20FC7"/>
    <w:rsid w:val="00E27081"/>
    <w:rsid w:val="00E316CF"/>
    <w:rsid w:val="00E36D46"/>
    <w:rsid w:val="00E5507E"/>
    <w:rsid w:val="00E92B8A"/>
    <w:rsid w:val="00E97F7A"/>
    <w:rsid w:val="00ED6FFA"/>
    <w:rsid w:val="00EE7063"/>
    <w:rsid w:val="00F253B1"/>
    <w:rsid w:val="00F374C5"/>
    <w:rsid w:val="00F413CD"/>
    <w:rsid w:val="00F5392F"/>
    <w:rsid w:val="00F54EAA"/>
    <w:rsid w:val="00F56268"/>
    <w:rsid w:val="00F73567"/>
    <w:rsid w:val="00F85DD7"/>
    <w:rsid w:val="00F87014"/>
    <w:rsid w:val="00F92884"/>
    <w:rsid w:val="00FA020E"/>
    <w:rsid w:val="00FD72C6"/>
    <w:rsid w:val="00FF0EF3"/>
    <w:rsid w:val="00FF2426"/>
    <w:rsid w:val="00FF75A6"/>
    <w:rsid w:val="05828986"/>
    <w:rsid w:val="2ACF39E0"/>
    <w:rsid w:val="69CBA3D4"/>
    <w:rsid w:val="786ABE8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8DB1F67"/>
  <w15:docId w15:val="{7B4D7AA7-D6EF-4334-AEAA-37D6A8A78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FD1"/>
    <w:pPr>
      <w:suppressAutoHyphens/>
    </w:pPr>
    <w:rPr>
      <w:sz w:val="24"/>
      <w:szCs w:val="24"/>
      <w:lang w:eastAsia="ar-SA"/>
    </w:rPr>
  </w:style>
  <w:style w:type="paragraph" w:styleId="Heading1">
    <w:name w:val="heading 1"/>
    <w:basedOn w:val="Normal"/>
    <w:next w:val="Normal"/>
    <w:qFormat/>
    <w:rsid w:val="006F6FD1"/>
    <w:pPr>
      <w:keepNext/>
      <w:tabs>
        <w:tab w:val="num" w:pos="0"/>
      </w:tabs>
      <w:ind w:left="432" w:hanging="432"/>
      <w:outlineLvl w:val="0"/>
    </w:pPr>
    <w:rPr>
      <w:rFonts w:ascii="Arial" w:hAnsi="Arial" w:cs="Arial"/>
      <w:b/>
      <w:bCs/>
      <w:sz w:val="20"/>
      <w:szCs w:val="20"/>
      <w:u w:val="single"/>
    </w:rPr>
  </w:style>
  <w:style w:type="paragraph" w:styleId="Heading2">
    <w:name w:val="heading 2"/>
    <w:basedOn w:val="Normal"/>
    <w:next w:val="Normal"/>
    <w:qFormat/>
    <w:rsid w:val="006F6FD1"/>
    <w:pPr>
      <w:keepNext/>
      <w:tabs>
        <w:tab w:val="num" w:pos="0"/>
      </w:tabs>
      <w:ind w:left="576" w:hanging="576"/>
      <w:outlineLvl w:val="1"/>
    </w:pPr>
    <w:rPr>
      <w:rFonts w:ascii="Arial" w:hAnsi="Arial" w:cs="Arial"/>
      <w:b/>
      <w:bCs/>
      <w:sz w:val="20"/>
      <w:szCs w:val="20"/>
    </w:rPr>
  </w:style>
  <w:style w:type="paragraph" w:styleId="Heading3">
    <w:name w:val="heading 3"/>
    <w:basedOn w:val="Normal"/>
    <w:next w:val="Normal"/>
    <w:qFormat/>
    <w:rsid w:val="006F6FD1"/>
    <w:pPr>
      <w:widowControl w:val="0"/>
      <w:tabs>
        <w:tab w:val="num" w:pos="0"/>
      </w:tabs>
      <w:autoSpaceDE w:val="0"/>
      <w:ind w:left="720" w:hanging="720"/>
      <w:outlineLvl w:val="2"/>
    </w:pPr>
  </w:style>
  <w:style w:type="paragraph" w:styleId="Heading4">
    <w:name w:val="heading 4"/>
    <w:basedOn w:val="Normal"/>
    <w:next w:val="Normal"/>
    <w:qFormat/>
    <w:rsid w:val="006F6FD1"/>
    <w:pPr>
      <w:keepNext/>
      <w:tabs>
        <w:tab w:val="num" w:pos="0"/>
      </w:tabs>
      <w:ind w:left="864" w:hanging="864"/>
      <w:outlineLvl w:val="3"/>
    </w:pPr>
    <w:rPr>
      <w:rFonts w:ascii="Verdana" w:hAnsi="Verdana" w:cs="Arial"/>
      <w:b/>
      <w:bCs/>
      <w:sz w:val="22"/>
      <w:szCs w:val="20"/>
    </w:rPr>
  </w:style>
  <w:style w:type="paragraph" w:styleId="Heading6">
    <w:name w:val="heading 6"/>
    <w:basedOn w:val="Normal"/>
    <w:next w:val="Normal"/>
    <w:qFormat/>
    <w:rsid w:val="006F6FD1"/>
    <w:pPr>
      <w:keepNext/>
      <w:tabs>
        <w:tab w:val="num" w:pos="0"/>
      </w:tabs>
      <w:ind w:left="1152" w:hanging="1152"/>
      <w:jc w:val="both"/>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F6FD1"/>
  </w:style>
  <w:style w:type="character" w:customStyle="1" w:styleId="WW8Num1z1">
    <w:name w:val="WW8Num1z1"/>
    <w:rsid w:val="006F6FD1"/>
  </w:style>
  <w:style w:type="character" w:customStyle="1" w:styleId="WW8Num1z2">
    <w:name w:val="WW8Num1z2"/>
    <w:rsid w:val="006F6FD1"/>
  </w:style>
  <w:style w:type="character" w:customStyle="1" w:styleId="WW8Num1z3">
    <w:name w:val="WW8Num1z3"/>
    <w:rsid w:val="006F6FD1"/>
  </w:style>
  <w:style w:type="character" w:customStyle="1" w:styleId="WW8Num1z4">
    <w:name w:val="WW8Num1z4"/>
    <w:rsid w:val="006F6FD1"/>
  </w:style>
  <w:style w:type="character" w:customStyle="1" w:styleId="WW8Num1z5">
    <w:name w:val="WW8Num1z5"/>
    <w:rsid w:val="006F6FD1"/>
  </w:style>
  <w:style w:type="character" w:customStyle="1" w:styleId="WW8Num1z6">
    <w:name w:val="WW8Num1z6"/>
    <w:rsid w:val="006F6FD1"/>
  </w:style>
  <w:style w:type="character" w:customStyle="1" w:styleId="WW8Num1z7">
    <w:name w:val="WW8Num1z7"/>
    <w:rsid w:val="006F6FD1"/>
  </w:style>
  <w:style w:type="character" w:customStyle="1" w:styleId="WW8Num1z8">
    <w:name w:val="WW8Num1z8"/>
    <w:rsid w:val="006F6FD1"/>
  </w:style>
  <w:style w:type="character" w:customStyle="1" w:styleId="WW8Num2z0">
    <w:name w:val="WW8Num2z0"/>
    <w:rsid w:val="006F6FD1"/>
    <w:rPr>
      <w:rFonts w:ascii="Symbol" w:hAnsi="Symbol" w:cs="Symbol"/>
      <w:sz w:val="22"/>
      <w:szCs w:val="22"/>
    </w:rPr>
  </w:style>
  <w:style w:type="character" w:customStyle="1" w:styleId="WW8Num3z0">
    <w:name w:val="WW8Num3z0"/>
    <w:rsid w:val="006F6FD1"/>
    <w:rPr>
      <w:rFonts w:ascii="Symbol" w:hAnsi="Symbol" w:cs="Symbol"/>
      <w:caps w:val="0"/>
      <w:smallCaps w:val="0"/>
      <w:color w:val="000000"/>
      <w:sz w:val="22"/>
      <w:szCs w:val="22"/>
    </w:rPr>
  </w:style>
  <w:style w:type="character" w:customStyle="1" w:styleId="WW8Num4z0">
    <w:name w:val="WW8Num4z0"/>
    <w:rsid w:val="006F6FD1"/>
    <w:rPr>
      <w:rFonts w:ascii="Wingdings" w:hAnsi="Wingdings" w:cs="Wingdings"/>
    </w:rPr>
  </w:style>
  <w:style w:type="character" w:customStyle="1" w:styleId="WW8Num5z0">
    <w:name w:val="WW8Num5z0"/>
    <w:rsid w:val="006F6FD1"/>
    <w:rPr>
      <w:rFonts w:ascii="Symbol" w:hAnsi="Symbol" w:cs="StarSymbol"/>
      <w:color w:val="000000"/>
      <w:sz w:val="18"/>
      <w:szCs w:val="18"/>
      <w:lang w:val="en-US"/>
    </w:rPr>
  </w:style>
  <w:style w:type="character" w:customStyle="1" w:styleId="WW8Num6z0">
    <w:name w:val="WW8Num6z0"/>
    <w:rsid w:val="006F6FD1"/>
    <w:rPr>
      <w:rFonts w:ascii="Wingdings" w:hAnsi="Wingdings" w:cs="Times New Roman" w:hint="default"/>
      <w:lang w:val="en-US"/>
    </w:rPr>
  </w:style>
  <w:style w:type="character" w:customStyle="1" w:styleId="WW8Num6z1">
    <w:name w:val="WW8Num6z1"/>
    <w:rsid w:val="006F6FD1"/>
    <w:rPr>
      <w:rFonts w:ascii="Courier New" w:hAnsi="Courier New" w:cs="Courier New" w:hint="default"/>
    </w:rPr>
  </w:style>
  <w:style w:type="character" w:customStyle="1" w:styleId="WW8Num6z2">
    <w:name w:val="WW8Num6z2"/>
    <w:rsid w:val="006F6FD1"/>
    <w:rPr>
      <w:rFonts w:ascii="Wingdings" w:hAnsi="Wingdings" w:cs="Wingdings" w:hint="default"/>
    </w:rPr>
  </w:style>
  <w:style w:type="character" w:customStyle="1" w:styleId="WW8Num6z3">
    <w:name w:val="WW8Num6z3"/>
    <w:rsid w:val="006F6FD1"/>
    <w:rPr>
      <w:rFonts w:ascii="Symbol" w:hAnsi="Symbol" w:cs="Times New Roman" w:hint="default"/>
    </w:rPr>
  </w:style>
  <w:style w:type="character" w:customStyle="1" w:styleId="WW8Num6z4">
    <w:name w:val="WW8Num6z4"/>
    <w:rsid w:val="006F6FD1"/>
  </w:style>
  <w:style w:type="character" w:customStyle="1" w:styleId="WW8Num6z5">
    <w:name w:val="WW8Num6z5"/>
    <w:rsid w:val="006F6FD1"/>
  </w:style>
  <w:style w:type="character" w:customStyle="1" w:styleId="WW8Num6z6">
    <w:name w:val="WW8Num6z6"/>
    <w:rsid w:val="006F6FD1"/>
  </w:style>
  <w:style w:type="character" w:customStyle="1" w:styleId="WW8Num6z7">
    <w:name w:val="WW8Num6z7"/>
    <w:rsid w:val="006F6FD1"/>
  </w:style>
  <w:style w:type="character" w:customStyle="1" w:styleId="WW8Num6z8">
    <w:name w:val="WW8Num6z8"/>
    <w:rsid w:val="006F6FD1"/>
  </w:style>
  <w:style w:type="character" w:customStyle="1" w:styleId="WW8Num7z0">
    <w:name w:val="WW8Num7z0"/>
    <w:rsid w:val="006F6FD1"/>
    <w:rPr>
      <w:rFonts w:ascii="Symbol" w:hAnsi="Symbol" w:cs="Symbol" w:hint="default"/>
      <w:sz w:val="22"/>
      <w:szCs w:val="22"/>
    </w:rPr>
  </w:style>
  <w:style w:type="character" w:customStyle="1" w:styleId="WW8Num7z1">
    <w:name w:val="WW8Num7z1"/>
    <w:rsid w:val="006F6FD1"/>
    <w:rPr>
      <w:rFonts w:ascii="Courier New" w:hAnsi="Courier New" w:cs="Courier New" w:hint="default"/>
    </w:rPr>
  </w:style>
  <w:style w:type="character" w:customStyle="1" w:styleId="WW8Num7z2">
    <w:name w:val="WW8Num7z2"/>
    <w:rsid w:val="006F6FD1"/>
    <w:rPr>
      <w:rFonts w:ascii="Wingdings" w:hAnsi="Wingdings" w:cs="Wingdings" w:hint="default"/>
    </w:rPr>
  </w:style>
  <w:style w:type="character" w:customStyle="1" w:styleId="WW8Num8z0">
    <w:name w:val="WW8Num8z0"/>
    <w:rsid w:val="006F6FD1"/>
    <w:rPr>
      <w:rFonts w:ascii="Wingdings" w:hAnsi="Wingdings" w:cs="Wingdings" w:hint="default"/>
    </w:rPr>
  </w:style>
  <w:style w:type="character" w:customStyle="1" w:styleId="WW8Num8z1">
    <w:name w:val="WW8Num8z1"/>
    <w:rsid w:val="006F6FD1"/>
    <w:rPr>
      <w:rFonts w:ascii="Courier New" w:hAnsi="Courier New" w:cs="Courier New" w:hint="default"/>
    </w:rPr>
  </w:style>
  <w:style w:type="character" w:customStyle="1" w:styleId="WW8Num8z2">
    <w:name w:val="WW8Num8z2"/>
    <w:rsid w:val="006F6FD1"/>
    <w:rPr>
      <w:rFonts w:ascii="Wingdings" w:hAnsi="Wingdings" w:cs="Wingdings" w:hint="default"/>
    </w:rPr>
  </w:style>
  <w:style w:type="character" w:customStyle="1" w:styleId="DefaultParagraphFont0">
    <w:name w:val="Default Paragraph Font0"/>
    <w:rsid w:val="006F6FD1"/>
  </w:style>
  <w:style w:type="character" w:customStyle="1" w:styleId="WW-DefaultParagraphFont">
    <w:name w:val="WW-Default Paragraph Font"/>
    <w:rsid w:val="006F6FD1"/>
  </w:style>
  <w:style w:type="character" w:customStyle="1" w:styleId="WW8Num2z1">
    <w:name w:val="WW8Num2z1"/>
    <w:rsid w:val="006F6FD1"/>
  </w:style>
  <w:style w:type="character" w:customStyle="1" w:styleId="WW8Num2z2">
    <w:name w:val="WW8Num2z2"/>
    <w:rsid w:val="006F6FD1"/>
  </w:style>
  <w:style w:type="character" w:customStyle="1" w:styleId="WW8Num2z3">
    <w:name w:val="WW8Num2z3"/>
    <w:rsid w:val="006F6FD1"/>
  </w:style>
  <w:style w:type="character" w:customStyle="1" w:styleId="WW8Num2z4">
    <w:name w:val="WW8Num2z4"/>
    <w:rsid w:val="006F6FD1"/>
  </w:style>
  <w:style w:type="character" w:customStyle="1" w:styleId="WW8Num2z5">
    <w:name w:val="WW8Num2z5"/>
    <w:rsid w:val="006F6FD1"/>
  </w:style>
  <w:style w:type="character" w:customStyle="1" w:styleId="WW8Num2z6">
    <w:name w:val="WW8Num2z6"/>
    <w:rsid w:val="006F6FD1"/>
  </w:style>
  <w:style w:type="character" w:customStyle="1" w:styleId="WW8Num2z7">
    <w:name w:val="WW8Num2z7"/>
    <w:rsid w:val="006F6FD1"/>
  </w:style>
  <w:style w:type="character" w:customStyle="1" w:styleId="WW8Num2z8">
    <w:name w:val="WW8Num2z8"/>
    <w:rsid w:val="006F6FD1"/>
  </w:style>
  <w:style w:type="character" w:customStyle="1" w:styleId="WW8Num7z3">
    <w:name w:val="WW8Num7z3"/>
    <w:rsid w:val="006F6FD1"/>
  </w:style>
  <w:style w:type="character" w:customStyle="1" w:styleId="WW8Num7z4">
    <w:name w:val="WW8Num7z4"/>
    <w:rsid w:val="006F6FD1"/>
  </w:style>
  <w:style w:type="character" w:customStyle="1" w:styleId="WW8Num7z5">
    <w:name w:val="WW8Num7z5"/>
    <w:rsid w:val="006F6FD1"/>
  </w:style>
  <w:style w:type="character" w:customStyle="1" w:styleId="WW8Num7z6">
    <w:name w:val="WW8Num7z6"/>
    <w:rsid w:val="006F6FD1"/>
  </w:style>
  <w:style w:type="character" w:customStyle="1" w:styleId="WW8Num7z7">
    <w:name w:val="WW8Num7z7"/>
    <w:rsid w:val="006F6FD1"/>
  </w:style>
  <w:style w:type="character" w:customStyle="1" w:styleId="WW8Num7z8">
    <w:name w:val="WW8Num7z8"/>
    <w:rsid w:val="006F6FD1"/>
  </w:style>
  <w:style w:type="character" w:customStyle="1" w:styleId="WW8Num4z1">
    <w:name w:val="WW8Num4z1"/>
    <w:rsid w:val="006F6FD1"/>
    <w:rPr>
      <w:rFonts w:ascii="Wingdings 2" w:hAnsi="Wingdings 2" w:cs="Courier New"/>
    </w:rPr>
  </w:style>
  <w:style w:type="character" w:customStyle="1" w:styleId="WW8Num4z2">
    <w:name w:val="WW8Num4z2"/>
    <w:rsid w:val="006F6FD1"/>
    <w:rPr>
      <w:rFonts w:ascii="StarSymbol" w:hAnsi="StarSymbol" w:cs="StarSymbol"/>
    </w:rPr>
  </w:style>
  <w:style w:type="character" w:customStyle="1" w:styleId="WW8Num8z3">
    <w:name w:val="WW8Num8z3"/>
    <w:rsid w:val="006F6FD1"/>
    <w:rPr>
      <w:rFonts w:ascii="Symbol" w:hAnsi="Symbol" w:cs="Symbol" w:hint="default"/>
    </w:rPr>
  </w:style>
  <w:style w:type="character" w:customStyle="1" w:styleId="WW8Num9z0">
    <w:name w:val="WW8Num9z0"/>
    <w:rsid w:val="006F6FD1"/>
    <w:rPr>
      <w:rFonts w:ascii="Symbol" w:hAnsi="Symbol" w:cs="Symbol" w:hint="default"/>
    </w:rPr>
  </w:style>
  <w:style w:type="character" w:customStyle="1" w:styleId="WW8Num9z1">
    <w:name w:val="WW8Num9z1"/>
    <w:rsid w:val="006F6FD1"/>
    <w:rPr>
      <w:rFonts w:ascii="Courier New" w:hAnsi="Courier New" w:cs="Courier New" w:hint="default"/>
    </w:rPr>
  </w:style>
  <w:style w:type="character" w:customStyle="1" w:styleId="WW8Num9z2">
    <w:name w:val="WW8Num9z2"/>
    <w:rsid w:val="006F6FD1"/>
    <w:rPr>
      <w:rFonts w:ascii="Wingdings" w:hAnsi="Wingdings" w:cs="Wingdings" w:hint="default"/>
    </w:rPr>
  </w:style>
  <w:style w:type="character" w:customStyle="1" w:styleId="WW8Num10z0">
    <w:name w:val="WW8Num10z0"/>
    <w:rsid w:val="006F6FD1"/>
    <w:rPr>
      <w:rFonts w:ascii="Wingdings" w:hAnsi="Wingdings" w:cs="Times New Roman" w:hint="default"/>
    </w:rPr>
  </w:style>
  <w:style w:type="character" w:customStyle="1" w:styleId="WW8Num10z1">
    <w:name w:val="WW8Num10z1"/>
    <w:rsid w:val="006F6FD1"/>
    <w:rPr>
      <w:rFonts w:ascii="Courier New" w:hAnsi="Courier New" w:cs="Courier New" w:hint="default"/>
    </w:rPr>
  </w:style>
  <w:style w:type="character" w:customStyle="1" w:styleId="WW8Num10z3">
    <w:name w:val="WW8Num10z3"/>
    <w:rsid w:val="006F6FD1"/>
    <w:rPr>
      <w:rFonts w:ascii="Symbol" w:hAnsi="Symbol" w:cs="Times New Roman" w:hint="default"/>
    </w:rPr>
  </w:style>
  <w:style w:type="character" w:customStyle="1" w:styleId="WW8Num11z0">
    <w:name w:val="WW8Num11z0"/>
    <w:rsid w:val="006F6FD1"/>
    <w:rPr>
      <w:rFonts w:ascii="Wingdings" w:hAnsi="Wingdings" w:cs="Wingdings" w:hint="default"/>
    </w:rPr>
  </w:style>
  <w:style w:type="character" w:customStyle="1" w:styleId="WW8Num11z1">
    <w:name w:val="WW8Num11z1"/>
    <w:rsid w:val="006F6FD1"/>
    <w:rPr>
      <w:rFonts w:ascii="Courier New" w:hAnsi="Courier New" w:cs="Courier New" w:hint="default"/>
    </w:rPr>
  </w:style>
  <w:style w:type="character" w:customStyle="1" w:styleId="WW8Num11z3">
    <w:name w:val="WW8Num11z3"/>
    <w:rsid w:val="006F6FD1"/>
    <w:rPr>
      <w:rFonts w:ascii="Symbol" w:hAnsi="Symbol" w:cs="Symbol" w:hint="default"/>
    </w:rPr>
  </w:style>
  <w:style w:type="character" w:customStyle="1" w:styleId="WW8Num12z0">
    <w:name w:val="WW8Num12z0"/>
    <w:rsid w:val="006F6FD1"/>
    <w:rPr>
      <w:rFonts w:ascii="Symbol" w:hAnsi="Symbol" w:cs="Symbol" w:hint="default"/>
    </w:rPr>
  </w:style>
  <w:style w:type="character" w:customStyle="1" w:styleId="WW8Num12z1">
    <w:name w:val="WW8Num12z1"/>
    <w:rsid w:val="006F6FD1"/>
    <w:rPr>
      <w:rFonts w:ascii="Courier New" w:hAnsi="Courier New" w:cs="Courier New" w:hint="default"/>
    </w:rPr>
  </w:style>
  <w:style w:type="character" w:customStyle="1" w:styleId="WW8Num12z2">
    <w:name w:val="WW8Num12z2"/>
    <w:rsid w:val="006F6FD1"/>
    <w:rPr>
      <w:rFonts w:ascii="Wingdings" w:hAnsi="Wingdings" w:cs="Times New Roman" w:hint="default"/>
    </w:rPr>
  </w:style>
  <w:style w:type="character" w:customStyle="1" w:styleId="WW8Num13z0">
    <w:name w:val="WW8Num13z0"/>
    <w:rsid w:val="006F6FD1"/>
    <w:rPr>
      <w:rFonts w:ascii="Symbol" w:hAnsi="Symbol" w:cs="Symbol" w:hint="default"/>
    </w:rPr>
  </w:style>
  <w:style w:type="character" w:customStyle="1" w:styleId="WW8Num13z1">
    <w:name w:val="WW8Num13z1"/>
    <w:rsid w:val="006F6FD1"/>
    <w:rPr>
      <w:rFonts w:ascii="Courier New" w:hAnsi="Courier New" w:cs="Courier New" w:hint="default"/>
    </w:rPr>
  </w:style>
  <w:style w:type="character" w:customStyle="1" w:styleId="WW8Num13z2">
    <w:name w:val="WW8Num13z2"/>
    <w:rsid w:val="006F6FD1"/>
    <w:rPr>
      <w:rFonts w:ascii="Wingdings" w:hAnsi="Wingdings" w:cs="Wingdings" w:hint="default"/>
    </w:rPr>
  </w:style>
  <w:style w:type="character" w:customStyle="1" w:styleId="WW8Num14z0">
    <w:name w:val="WW8Num14z0"/>
    <w:rsid w:val="006F6FD1"/>
    <w:rPr>
      <w:rFonts w:ascii="Wingdings" w:hAnsi="Wingdings" w:cs="Times New Roman" w:hint="default"/>
    </w:rPr>
  </w:style>
  <w:style w:type="character" w:customStyle="1" w:styleId="WW8Num14z1">
    <w:name w:val="WW8Num14z1"/>
    <w:rsid w:val="006F6FD1"/>
    <w:rPr>
      <w:rFonts w:ascii="Courier New" w:hAnsi="Courier New" w:cs="Courier New" w:hint="default"/>
    </w:rPr>
  </w:style>
  <w:style w:type="character" w:customStyle="1" w:styleId="WW8Num14z3">
    <w:name w:val="WW8Num14z3"/>
    <w:rsid w:val="006F6FD1"/>
    <w:rPr>
      <w:rFonts w:ascii="Symbol" w:hAnsi="Symbol" w:cs="Times New Roman" w:hint="default"/>
    </w:rPr>
  </w:style>
  <w:style w:type="character" w:customStyle="1" w:styleId="WW8Num15z0">
    <w:name w:val="WW8Num15z0"/>
    <w:rsid w:val="006F6FD1"/>
    <w:rPr>
      <w:rFonts w:ascii="Symbol" w:hAnsi="Symbol" w:cs="Symbol" w:hint="default"/>
    </w:rPr>
  </w:style>
  <w:style w:type="character" w:customStyle="1" w:styleId="WW8Num15z1">
    <w:name w:val="WW8Num15z1"/>
    <w:rsid w:val="006F6FD1"/>
    <w:rPr>
      <w:rFonts w:ascii="Courier New" w:hAnsi="Courier New" w:cs="Courier New" w:hint="default"/>
    </w:rPr>
  </w:style>
  <w:style w:type="character" w:customStyle="1" w:styleId="WW8Num15z2">
    <w:name w:val="WW8Num15z2"/>
    <w:rsid w:val="006F6FD1"/>
    <w:rPr>
      <w:rFonts w:ascii="Wingdings" w:hAnsi="Wingdings" w:cs="Wingdings" w:hint="default"/>
    </w:rPr>
  </w:style>
  <w:style w:type="character" w:customStyle="1" w:styleId="WW8Num16z0">
    <w:name w:val="WW8Num16z0"/>
    <w:rsid w:val="006F6FD1"/>
    <w:rPr>
      <w:rFonts w:ascii="Symbol" w:hAnsi="Symbol" w:cs="Symbol" w:hint="default"/>
    </w:rPr>
  </w:style>
  <w:style w:type="character" w:customStyle="1" w:styleId="WW8Num16z1">
    <w:name w:val="WW8Num16z1"/>
    <w:rsid w:val="006F6FD1"/>
    <w:rPr>
      <w:rFonts w:ascii="Courier New" w:hAnsi="Courier New" w:cs="Courier New" w:hint="default"/>
    </w:rPr>
  </w:style>
  <w:style w:type="character" w:customStyle="1" w:styleId="WW8Num16z2">
    <w:name w:val="WW8Num16z2"/>
    <w:rsid w:val="006F6FD1"/>
    <w:rPr>
      <w:rFonts w:ascii="Wingdings" w:hAnsi="Wingdings" w:cs="Wingdings" w:hint="default"/>
    </w:rPr>
  </w:style>
  <w:style w:type="character" w:customStyle="1" w:styleId="WW8Num17z0">
    <w:name w:val="WW8Num17z0"/>
    <w:rsid w:val="006F6FD1"/>
    <w:rPr>
      <w:rFonts w:ascii="Wingdings" w:hAnsi="Wingdings" w:cs="Wingdings" w:hint="default"/>
    </w:rPr>
  </w:style>
  <w:style w:type="character" w:customStyle="1" w:styleId="WW8Num17z1">
    <w:name w:val="WW8Num17z1"/>
    <w:rsid w:val="006F6FD1"/>
    <w:rPr>
      <w:rFonts w:ascii="Courier New" w:hAnsi="Courier New" w:cs="Courier New" w:hint="default"/>
    </w:rPr>
  </w:style>
  <w:style w:type="character" w:customStyle="1" w:styleId="WW8Num17z3">
    <w:name w:val="WW8Num17z3"/>
    <w:rsid w:val="006F6FD1"/>
    <w:rPr>
      <w:rFonts w:ascii="Symbol" w:hAnsi="Symbol" w:cs="Symbol" w:hint="default"/>
    </w:rPr>
  </w:style>
  <w:style w:type="character" w:customStyle="1" w:styleId="WW8Num18z0">
    <w:name w:val="WW8Num18z0"/>
    <w:rsid w:val="006F6FD1"/>
    <w:rPr>
      <w:rFonts w:ascii="Symbol" w:hAnsi="Symbol" w:cs="Symbol" w:hint="default"/>
    </w:rPr>
  </w:style>
  <w:style w:type="character" w:customStyle="1" w:styleId="WW8Num18z1">
    <w:name w:val="WW8Num18z1"/>
    <w:rsid w:val="006F6FD1"/>
    <w:rPr>
      <w:rFonts w:ascii="Courier New" w:hAnsi="Courier New" w:cs="Courier New" w:hint="default"/>
    </w:rPr>
  </w:style>
  <w:style w:type="character" w:customStyle="1" w:styleId="WW8Num18z2">
    <w:name w:val="WW8Num18z2"/>
    <w:rsid w:val="006F6FD1"/>
    <w:rPr>
      <w:rFonts w:ascii="Wingdings" w:hAnsi="Wingdings" w:cs="Wingdings" w:hint="default"/>
    </w:rPr>
  </w:style>
  <w:style w:type="character" w:customStyle="1" w:styleId="WW8Num19z0">
    <w:name w:val="WW8Num19z0"/>
    <w:rsid w:val="006F6FD1"/>
    <w:rPr>
      <w:rFonts w:ascii="Symbol" w:hAnsi="Symbol" w:cs="Symbol" w:hint="default"/>
    </w:rPr>
  </w:style>
  <w:style w:type="character" w:customStyle="1" w:styleId="WW8Num19z1">
    <w:name w:val="WW8Num19z1"/>
    <w:rsid w:val="006F6FD1"/>
    <w:rPr>
      <w:rFonts w:ascii="Courier New" w:hAnsi="Courier New" w:cs="Courier New" w:hint="default"/>
    </w:rPr>
  </w:style>
  <w:style w:type="character" w:customStyle="1" w:styleId="WW8Num19z2">
    <w:name w:val="WW8Num19z2"/>
    <w:rsid w:val="006F6FD1"/>
    <w:rPr>
      <w:rFonts w:ascii="Wingdings" w:hAnsi="Wingdings" w:cs="Wingdings" w:hint="default"/>
    </w:rPr>
  </w:style>
  <w:style w:type="character" w:customStyle="1" w:styleId="WW8Num20z0">
    <w:name w:val="WW8Num20z0"/>
    <w:rsid w:val="006F6FD1"/>
    <w:rPr>
      <w:rFonts w:ascii="Wingdings" w:hAnsi="Wingdings" w:cs="Times New Roman" w:hint="default"/>
    </w:rPr>
  </w:style>
  <w:style w:type="character" w:customStyle="1" w:styleId="WW8Num20z1">
    <w:name w:val="WW8Num20z1"/>
    <w:rsid w:val="006F6FD1"/>
    <w:rPr>
      <w:rFonts w:ascii="Courier New" w:hAnsi="Courier New" w:cs="Courier New" w:hint="default"/>
    </w:rPr>
  </w:style>
  <w:style w:type="character" w:customStyle="1" w:styleId="WW8Num20z3">
    <w:name w:val="WW8Num20z3"/>
    <w:rsid w:val="006F6FD1"/>
    <w:rPr>
      <w:rFonts w:ascii="Symbol" w:hAnsi="Symbol" w:cs="Times New Roman" w:hint="default"/>
    </w:rPr>
  </w:style>
  <w:style w:type="character" w:customStyle="1" w:styleId="WW8Num21z0">
    <w:name w:val="WW8Num21z0"/>
    <w:rsid w:val="006F6FD1"/>
    <w:rPr>
      <w:rFonts w:ascii="Symbol" w:hAnsi="Symbol" w:cs="Symbol" w:hint="default"/>
    </w:rPr>
  </w:style>
  <w:style w:type="character" w:customStyle="1" w:styleId="WW8Num21z1">
    <w:name w:val="WW8Num21z1"/>
    <w:rsid w:val="006F6FD1"/>
    <w:rPr>
      <w:rFonts w:ascii="Courier New" w:hAnsi="Courier New" w:cs="Courier New" w:hint="default"/>
    </w:rPr>
  </w:style>
  <w:style w:type="character" w:customStyle="1" w:styleId="WW8Num21z2">
    <w:name w:val="WW8Num21z2"/>
    <w:rsid w:val="006F6FD1"/>
    <w:rPr>
      <w:rFonts w:ascii="Wingdings" w:hAnsi="Wingdings" w:cs="Times New Roman" w:hint="default"/>
    </w:rPr>
  </w:style>
  <w:style w:type="character" w:customStyle="1" w:styleId="WW8Num22z0">
    <w:name w:val="WW8Num22z0"/>
    <w:rsid w:val="006F6FD1"/>
    <w:rPr>
      <w:rFonts w:ascii="Wingdings" w:hAnsi="Wingdings" w:cs="Wingdings" w:hint="default"/>
    </w:rPr>
  </w:style>
  <w:style w:type="character" w:customStyle="1" w:styleId="WW8Num22z1">
    <w:name w:val="WW8Num22z1"/>
    <w:rsid w:val="006F6FD1"/>
    <w:rPr>
      <w:rFonts w:ascii="Courier New" w:hAnsi="Courier New" w:cs="Courier New" w:hint="default"/>
    </w:rPr>
  </w:style>
  <w:style w:type="character" w:customStyle="1" w:styleId="WW8Num22z3">
    <w:name w:val="WW8Num22z3"/>
    <w:rsid w:val="006F6FD1"/>
    <w:rPr>
      <w:rFonts w:ascii="Symbol" w:hAnsi="Symbol" w:cs="Symbol" w:hint="default"/>
    </w:rPr>
  </w:style>
  <w:style w:type="character" w:customStyle="1" w:styleId="WW8Num23z0">
    <w:name w:val="WW8Num23z0"/>
    <w:rsid w:val="006F6FD1"/>
    <w:rPr>
      <w:rFonts w:ascii="Symbol" w:hAnsi="Symbol" w:cs="Symbol" w:hint="default"/>
      <w:color w:val="000000"/>
      <w:sz w:val="22"/>
      <w:szCs w:val="22"/>
      <w:lang w:val="en-US"/>
    </w:rPr>
  </w:style>
  <w:style w:type="character" w:customStyle="1" w:styleId="WW8Num23z1">
    <w:name w:val="WW8Num23z1"/>
    <w:rsid w:val="006F6FD1"/>
    <w:rPr>
      <w:rFonts w:ascii="Courier New" w:hAnsi="Courier New" w:cs="Courier New" w:hint="default"/>
    </w:rPr>
  </w:style>
  <w:style w:type="character" w:customStyle="1" w:styleId="WW8Num23z2">
    <w:name w:val="WW8Num23z2"/>
    <w:rsid w:val="006F6FD1"/>
    <w:rPr>
      <w:rFonts w:ascii="Wingdings" w:hAnsi="Wingdings" w:cs="Wingdings" w:hint="default"/>
    </w:rPr>
  </w:style>
  <w:style w:type="character" w:customStyle="1" w:styleId="WW8Num24z0">
    <w:name w:val="WW8Num24z0"/>
    <w:rsid w:val="006F6FD1"/>
    <w:rPr>
      <w:rFonts w:ascii="Wingdings" w:hAnsi="Wingdings" w:cs="Wingdings" w:hint="default"/>
    </w:rPr>
  </w:style>
  <w:style w:type="character" w:customStyle="1" w:styleId="WW8Num24z1">
    <w:name w:val="WW8Num24z1"/>
    <w:rsid w:val="006F6FD1"/>
    <w:rPr>
      <w:rFonts w:ascii="Courier New" w:hAnsi="Courier New" w:cs="Courier New" w:hint="default"/>
    </w:rPr>
  </w:style>
  <w:style w:type="character" w:customStyle="1" w:styleId="WW8Num24z3">
    <w:name w:val="WW8Num24z3"/>
    <w:rsid w:val="006F6FD1"/>
    <w:rPr>
      <w:rFonts w:ascii="Symbol" w:hAnsi="Symbol" w:cs="Symbol" w:hint="default"/>
    </w:rPr>
  </w:style>
  <w:style w:type="character" w:customStyle="1" w:styleId="WW8Num25z0">
    <w:name w:val="WW8Num25z0"/>
    <w:rsid w:val="006F6FD1"/>
    <w:rPr>
      <w:rFonts w:ascii="Wingdings" w:hAnsi="Wingdings" w:cs="Times New Roman" w:hint="default"/>
    </w:rPr>
  </w:style>
  <w:style w:type="character" w:customStyle="1" w:styleId="WW8Num25z1">
    <w:name w:val="WW8Num25z1"/>
    <w:rsid w:val="006F6FD1"/>
    <w:rPr>
      <w:rFonts w:ascii="Courier New" w:hAnsi="Courier New" w:cs="Courier New" w:hint="default"/>
    </w:rPr>
  </w:style>
  <w:style w:type="character" w:customStyle="1" w:styleId="WW8Num25z3">
    <w:name w:val="WW8Num25z3"/>
    <w:rsid w:val="006F6FD1"/>
    <w:rPr>
      <w:rFonts w:ascii="Symbol" w:hAnsi="Symbol" w:cs="Times New Roman" w:hint="default"/>
    </w:rPr>
  </w:style>
  <w:style w:type="character" w:customStyle="1" w:styleId="WW8Num26z0">
    <w:name w:val="WW8Num26z0"/>
    <w:rsid w:val="006F6FD1"/>
    <w:rPr>
      <w:rFonts w:ascii="Symbol" w:hAnsi="Symbol" w:cs="Symbol" w:hint="default"/>
    </w:rPr>
  </w:style>
  <w:style w:type="character" w:customStyle="1" w:styleId="WW8Num26z1">
    <w:name w:val="WW8Num26z1"/>
    <w:rsid w:val="006F6FD1"/>
    <w:rPr>
      <w:rFonts w:ascii="Courier New" w:hAnsi="Courier New" w:cs="Times New Roman" w:hint="default"/>
    </w:rPr>
  </w:style>
  <w:style w:type="character" w:customStyle="1" w:styleId="WW8Num26z2">
    <w:name w:val="WW8Num26z2"/>
    <w:rsid w:val="006F6FD1"/>
    <w:rPr>
      <w:rFonts w:ascii="Wingdings" w:hAnsi="Wingdings" w:cs="Wingdings" w:hint="default"/>
    </w:rPr>
  </w:style>
  <w:style w:type="character" w:customStyle="1" w:styleId="WW8NumSt27z0">
    <w:name w:val="WW8NumSt27z0"/>
    <w:rsid w:val="006F6FD1"/>
    <w:rPr>
      <w:rFonts w:ascii="Symbol" w:hAnsi="Symbol" w:cs="Symbol" w:hint="default"/>
    </w:rPr>
  </w:style>
  <w:style w:type="character" w:customStyle="1" w:styleId="WW-DefaultParagraphFont1">
    <w:name w:val="WW-Default Paragraph Font1"/>
    <w:rsid w:val="006F6FD1"/>
  </w:style>
  <w:style w:type="character" w:styleId="Hyperlink">
    <w:name w:val="Hyperlink"/>
    <w:rsid w:val="006F6FD1"/>
    <w:rPr>
      <w:color w:val="0000FF"/>
      <w:u w:val="single"/>
    </w:rPr>
  </w:style>
  <w:style w:type="character" w:styleId="FollowedHyperlink">
    <w:name w:val="FollowedHyperlink"/>
    <w:rsid w:val="006F6FD1"/>
    <w:rPr>
      <w:color w:val="800080"/>
      <w:u w:val="single"/>
    </w:rPr>
  </w:style>
  <w:style w:type="character" w:customStyle="1" w:styleId="apple-style-span">
    <w:name w:val="apple-style-span"/>
    <w:rsid w:val="006F6FD1"/>
  </w:style>
  <w:style w:type="character" w:customStyle="1" w:styleId="apple-converted-space">
    <w:name w:val="apple-converted-space"/>
    <w:rsid w:val="006F6FD1"/>
  </w:style>
  <w:style w:type="character" w:customStyle="1" w:styleId="hl">
    <w:name w:val="hl"/>
    <w:rsid w:val="006F6FD1"/>
  </w:style>
  <w:style w:type="character" w:customStyle="1" w:styleId="BalloonTextChar">
    <w:name w:val="Balloon Text Char"/>
    <w:rsid w:val="006F6FD1"/>
    <w:rPr>
      <w:rFonts w:ascii="Segoe UI" w:hAnsi="Segoe UI" w:cs="Segoe UI"/>
      <w:sz w:val="18"/>
      <w:szCs w:val="18"/>
    </w:rPr>
  </w:style>
  <w:style w:type="character" w:customStyle="1" w:styleId="Bullets">
    <w:name w:val="Bullets"/>
    <w:rsid w:val="006F6FD1"/>
    <w:rPr>
      <w:rFonts w:ascii="OpenSymbol" w:eastAsia="OpenSymbol" w:hAnsi="OpenSymbol" w:cs="OpenSymbol"/>
    </w:rPr>
  </w:style>
  <w:style w:type="paragraph" w:customStyle="1" w:styleId="Heading">
    <w:name w:val="Heading"/>
    <w:basedOn w:val="Normal"/>
    <w:next w:val="BodyText"/>
    <w:rsid w:val="006F6FD1"/>
    <w:pPr>
      <w:keepNext/>
      <w:spacing w:before="240" w:after="120"/>
    </w:pPr>
    <w:rPr>
      <w:rFonts w:ascii="Arial" w:eastAsia="Microsoft YaHei" w:hAnsi="Arial" w:cs="Mangal"/>
      <w:sz w:val="28"/>
      <w:szCs w:val="28"/>
    </w:rPr>
  </w:style>
  <w:style w:type="paragraph" w:styleId="BodyText">
    <w:name w:val="Body Text"/>
    <w:basedOn w:val="Normal"/>
    <w:rsid w:val="006F6FD1"/>
    <w:pPr>
      <w:widowControl w:val="0"/>
      <w:autoSpaceDE w:val="0"/>
    </w:pPr>
    <w:rPr>
      <w:rFonts w:eastAsia="MS Mincho"/>
      <w:b/>
      <w:bCs/>
    </w:rPr>
  </w:style>
  <w:style w:type="paragraph" w:styleId="List">
    <w:name w:val="List"/>
    <w:basedOn w:val="BodyText"/>
    <w:rsid w:val="006F6FD1"/>
    <w:rPr>
      <w:rFonts w:cs="Mangal"/>
    </w:rPr>
  </w:style>
  <w:style w:type="paragraph" w:styleId="Caption">
    <w:name w:val="caption"/>
    <w:basedOn w:val="Normal"/>
    <w:qFormat/>
    <w:rsid w:val="006F6FD1"/>
    <w:pPr>
      <w:suppressLineNumbers/>
      <w:spacing w:before="120" w:after="120"/>
    </w:pPr>
    <w:rPr>
      <w:rFonts w:cs="Mangal"/>
      <w:i/>
      <w:iCs/>
    </w:rPr>
  </w:style>
  <w:style w:type="paragraph" w:customStyle="1" w:styleId="Index">
    <w:name w:val="Index"/>
    <w:basedOn w:val="Normal"/>
    <w:rsid w:val="006F6FD1"/>
    <w:pPr>
      <w:suppressLineNumbers/>
    </w:pPr>
    <w:rPr>
      <w:rFonts w:cs="Mangal"/>
    </w:rPr>
  </w:style>
  <w:style w:type="paragraph" w:styleId="BodyTextIndent">
    <w:name w:val="Body Text Indent"/>
    <w:basedOn w:val="Normal"/>
    <w:rsid w:val="006F6FD1"/>
    <w:pPr>
      <w:widowControl w:val="0"/>
      <w:autoSpaceDE w:val="0"/>
      <w:jc w:val="both"/>
    </w:pPr>
  </w:style>
  <w:style w:type="paragraph" w:styleId="PlainText">
    <w:name w:val="Plain Text"/>
    <w:basedOn w:val="Normal"/>
    <w:rsid w:val="006F6FD1"/>
    <w:rPr>
      <w:rFonts w:ascii="Courier New" w:hAnsi="Courier New" w:cs="Courier New"/>
      <w:sz w:val="20"/>
      <w:szCs w:val="20"/>
    </w:rPr>
  </w:style>
  <w:style w:type="paragraph" w:styleId="BodyText2">
    <w:name w:val="Body Text 2"/>
    <w:basedOn w:val="Normal"/>
    <w:rsid w:val="006F6FD1"/>
    <w:pPr>
      <w:spacing w:after="120" w:line="480" w:lineRule="auto"/>
    </w:pPr>
  </w:style>
  <w:style w:type="paragraph" w:styleId="BodyTextIndent3">
    <w:name w:val="Body Text Indent 3"/>
    <w:basedOn w:val="Normal"/>
    <w:rsid w:val="006F6FD1"/>
    <w:pPr>
      <w:spacing w:after="120"/>
      <w:ind w:left="360"/>
    </w:pPr>
    <w:rPr>
      <w:sz w:val="16"/>
      <w:szCs w:val="16"/>
    </w:rPr>
  </w:style>
  <w:style w:type="paragraph" w:customStyle="1" w:styleId="WW-Default">
    <w:name w:val="WW-Default"/>
    <w:rsid w:val="006F6FD1"/>
    <w:pPr>
      <w:suppressAutoHyphens/>
      <w:autoSpaceDE w:val="0"/>
    </w:pPr>
    <w:rPr>
      <w:color w:val="000000"/>
      <w:sz w:val="24"/>
      <w:szCs w:val="24"/>
      <w:lang w:eastAsia="ar-SA"/>
    </w:rPr>
  </w:style>
  <w:style w:type="paragraph" w:customStyle="1" w:styleId="StyleTimesNewRomanBlackJustifiedLeft025">
    <w:name w:val="Style Times New Roman Black Justified Left:  0.25&quot;"/>
    <w:basedOn w:val="WW-Default"/>
    <w:next w:val="WW-Default"/>
    <w:rsid w:val="006F6FD1"/>
    <w:rPr>
      <w:color w:val="auto"/>
      <w:sz w:val="20"/>
    </w:rPr>
  </w:style>
  <w:style w:type="paragraph" w:customStyle="1" w:styleId="ww-plaintext">
    <w:name w:val="ww-plaintext"/>
    <w:basedOn w:val="Normal"/>
    <w:rsid w:val="006F6FD1"/>
    <w:rPr>
      <w:rFonts w:ascii="Courier New" w:hAnsi="Courier New" w:cs="Courier New"/>
      <w:sz w:val="20"/>
      <w:szCs w:val="20"/>
    </w:rPr>
  </w:style>
  <w:style w:type="paragraph" w:styleId="ListParagraph">
    <w:name w:val="List Paragraph"/>
    <w:basedOn w:val="Normal"/>
    <w:uiPriority w:val="34"/>
    <w:qFormat/>
    <w:rsid w:val="006F6FD1"/>
    <w:pPr>
      <w:ind w:left="720"/>
    </w:pPr>
  </w:style>
  <w:style w:type="paragraph" w:styleId="ListBullet">
    <w:name w:val="List Bullet"/>
    <w:basedOn w:val="Normal"/>
    <w:rsid w:val="006F6FD1"/>
    <w:pPr>
      <w:tabs>
        <w:tab w:val="left" w:pos="540"/>
        <w:tab w:val="num" w:pos="720"/>
      </w:tabs>
      <w:ind w:left="540" w:right="-90"/>
      <w:jc w:val="both"/>
    </w:pPr>
    <w:rPr>
      <w:rFonts w:ascii="Arial" w:eastAsia="MS Mincho" w:hAnsi="Arial" w:cs="Arial"/>
      <w:sz w:val="20"/>
      <w:szCs w:val="20"/>
    </w:rPr>
  </w:style>
  <w:style w:type="paragraph" w:styleId="BalloonText">
    <w:name w:val="Balloon Text"/>
    <w:basedOn w:val="Normal"/>
    <w:rsid w:val="006F6FD1"/>
    <w:rPr>
      <w:rFonts w:ascii="Segoe UI" w:hAnsi="Segoe UI" w:cs="Segoe UI"/>
      <w:sz w:val="18"/>
      <w:szCs w:val="18"/>
    </w:rPr>
  </w:style>
  <w:style w:type="paragraph" w:customStyle="1" w:styleId="TableContents">
    <w:name w:val="Table Contents"/>
    <w:basedOn w:val="Normal"/>
    <w:rsid w:val="006F6FD1"/>
    <w:pPr>
      <w:suppressLineNumbers/>
    </w:pPr>
  </w:style>
  <w:style w:type="paragraph" w:customStyle="1" w:styleId="TableHeading">
    <w:name w:val="Table Heading"/>
    <w:basedOn w:val="TableContents"/>
    <w:rsid w:val="006F6FD1"/>
    <w:pPr>
      <w:jc w:val="center"/>
    </w:pPr>
    <w:rPr>
      <w:b/>
      <w:bCs/>
    </w:rPr>
  </w:style>
  <w:style w:type="paragraph" w:customStyle="1" w:styleId="BulletedList">
    <w:name w:val="Bulleted List"/>
    <w:basedOn w:val="Normal"/>
    <w:qFormat/>
    <w:rsid w:val="00DD0C27"/>
    <w:pPr>
      <w:numPr>
        <w:numId w:val="31"/>
      </w:numPr>
      <w:suppressAutoHyphens w:val="0"/>
      <w:contextualSpacing/>
    </w:pPr>
    <w:rPr>
      <w:rFonts w:ascii="Calibri" w:eastAsia="Calibri" w:hAnsi="Calibri" w:cs="Calibri"/>
      <w:color w:val="595959"/>
      <w:sz w:val="22"/>
      <w:szCs w:val="20"/>
      <w:lang w:eastAsia="en-US"/>
    </w:rPr>
  </w:style>
  <w:style w:type="paragraph" w:customStyle="1" w:styleId="Company">
    <w:name w:val="Company"/>
    <w:link w:val="CompanyChar"/>
    <w:qFormat/>
    <w:rsid w:val="00DD0C27"/>
    <w:pPr>
      <w:tabs>
        <w:tab w:val="right" w:pos="9360"/>
      </w:tabs>
      <w:spacing w:before="120"/>
    </w:pPr>
    <w:rPr>
      <w:rFonts w:ascii="Calibri" w:eastAsia="Calibri" w:hAnsi="Calibri"/>
      <w:color w:val="595959"/>
      <w:sz w:val="22"/>
      <w:szCs w:val="22"/>
      <w:lang w:eastAsia="en-US"/>
    </w:rPr>
  </w:style>
  <w:style w:type="character" w:customStyle="1" w:styleId="CompanyChar">
    <w:name w:val="Company Char"/>
    <w:link w:val="Company"/>
    <w:locked/>
    <w:rsid w:val="00DD0C27"/>
    <w:rPr>
      <w:rFonts w:ascii="Calibri" w:eastAsia="Calibri" w:hAnsi="Calibri"/>
      <w:color w:val="595959"/>
      <w:sz w:val="22"/>
      <w:szCs w:val="22"/>
      <w:lang w:eastAsia="en-US"/>
    </w:rPr>
  </w:style>
  <w:style w:type="table" w:styleId="TableGrid">
    <w:name w:val="Table Grid"/>
    <w:basedOn w:val="TableNormal"/>
    <w:uiPriority w:val="39"/>
    <w:rsid w:val="00DD0C27"/>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21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eetigupta05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1807</Words>
  <Characters>10302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dc:creator>
  <cp:lastModifiedBy>Gupta, Neeti (WIY)</cp:lastModifiedBy>
  <cp:revision>2</cp:revision>
  <cp:lastPrinted>2017-06-14T19:13:00Z</cp:lastPrinted>
  <dcterms:created xsi:type="dcterms:W3CDTF">2025-11-20T01:28:00Z</dcterms:created>
  <dcterms:modified xsi:type="dcterms:W3CDTF">2025-11-20T01:28:00Z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1e874c-a24d-4c24-87f6-b6d613f5442b_Enabled">
    <vt:lpwstr>true</vt:lpwstr>
  </property>
  <property fmtid="{D5CDD505-2E9C-101B-9397-08002B2CF9AE}" pid="3" name="MSIP_Label_031e874c-a24d-4c24-87f6-b6d613f5442b_SetDate">
    <vt:lpwstr>2024-12-02T20:52:58Z</vt:lpwstr>
  </property>
  <property fmtid="{D5CDD505-2E9C-101B-9397-08002B2CF9AE}" pid="4" name="MSIP_Label_031e874c-a24d-4c24-87f6-b6d613f5442b_Method">
    <vt:lpwstr>Privileged</vt:lpwstr>
  </property>
  <property fmtid="{D5CDD505-2E9C-101B-9397-08002B2CF9AE}" pid="5" name="MSIP_Label_031e874c-a24d-4c24-87f6-b6d613f5442b_Name">
    <vt:lpwstr>Non-Business</vt:lpwstr>
  </property>
  <property fmtid="{D5CDD505-2E9C-101B-9397-08002B2CF9AE}" pid="6" name="MSIP_Label_031e874c-a24d-4c24-87f6-b6d613f5442b_SiteId">
    <vt:lpwstr>7521acbc-a68c-41e5-a975-1cf83066dd19</vt:lpwstr>
  </property>
  <property fmtid="{D5CDD505-2E9C-101B-9397-08002B2CF9AE}" pid="7" name="MSIP_Label_031e874c-a24d-4c24-87f6-b6d613f5442b_ActionId">
    <vt:lpwstr>47f93346-b34a-4ec2-aa99-b899af734827</vt:lpwstr>
  </property>
  <property fmtid="{D5CDD505-2E9C-101B-9397-08002B2CF9AE}" pid="8" name="MSIP_Label_031e874c-a24d-4c24-87f6-b6d613f5442b_ContentBits">
    <vt:lpwstr>0</vt:lpwstr>
  </property>
</Properties>
</file>