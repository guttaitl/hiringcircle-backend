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3ADE" w14:textId="499629E2" w:rsidR="00E23DD9" w:rsidRPr="00702D99" w:rsidRDefault="00702D99" w:rsidP="00BD134F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Likith</w:t>
      </w:r>
      <w:r w:rsidR="00687341">
        <w:rPr>
          <w:rFonts w:asciiTheme="minorHAnsi" w:hAnsiTheme="minorHAnsi" w:cstheme="minorHAnsi"/>
          <w:b/>
          <w:bCs/>
        </w:rPr>
        <w:t xml:space="preserve"> </w:t>
      </w:r>
      <w:r w:rsidR="000A1200">
        <w:rPr>
          <w:rFonts w:asciiTheme="minorHAnsi" w:hAnsiTheme="minorHAnsi" w:cstheme="minorHAnsi"/>
          <w:b/>
          <w:bCs/>
        </w:rPr>
        <w:t xml:space="preserve">Roshan </w:t>
      </w:r>
      <w:r w:rsidR="00687341">
        <w:rPr>
          <w:rFonts w:asciiTheme="minorHAnsi" w:hAnsiTheme="minorHAnsi" w:cstheme="minorHAnsi"/>
          <w:b/>
          <w:bCs/>
        </w:rPr>
        <w:t>C</w:t>
      </w:r>
      <w:r w:rsidR="000A1200">
        <w:rPr>
          <w:rFonts w:asciiTheme="minorHAnsi" w:hAnsiTheme="minorHAnsi" w:cstheme="minorHAnsi"/>
          <w:b/>
          <w:bCs/>
        </w:rPr>
        <w:t>hinnabathini</w:t>
      </w:r>
      <w:r w:rsidR="00886EC2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</w:t>
      </w:r>
    </w:p>
    <w:p w14:paraId="1A4854C1" w14:textId="4B8A5E20" w:rsidR="00E23DD9" w:rsidRPr="00AC00D4" w:rsidRDefault="00697B9D" w:rsidP="00BD134F">
      <w:pPr>
        <w:rPr>
          <w:rFonts w:asciiTheme="minorHAnsi" w:hAnsiTheme="minorHAnsi" w:cstheme="minorHAnsi"/>
        </w:rPr>
      </w:pPr>
      <w:r w:rsidRPr="00AC00D4">
        <w:rPr>
          <w:rFonts w:asciiTheme="minorHAnsi" w:eastAsia="Calibri" w:hAnsiTheme="minorHAnsi" w:cstheme="minorHAnsi"/>
          <w:b/>
          <w:bCs/>
        </w:rPr>
        <w:t>Data Engineer</w:t>
      </w:r>
    </w:p>
    <w:p w14:paraId="63E83E90" w14:textId="7892CF38" w:rsidR="00E23DD9" w:rsidRPr="00AC00D4" w:rsidRDefault="006041ED" w:rsidP="00BD134F"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>Likith</w:t>
      </w:r>
      <w:r w:rsidR="000D2C6A">
        <w:rPr>
          <w:rFonts w:asciiTheme="minorHAnsi" w:eastAsia="Calibri" w:hAnsiTheme="minorHAnsi" w:cstheme="minorHAnsi"/>
          <w:b/>
          <w:bCs/>
        </w:rPr>
        <w:t>roshan2208</w:t>
      </w:r>
      <w:r w:rsidR="00697B9D" w:rsidRPr="00AC00D4">
        <w:rPr>
          <w:rFonts w:asciiTheme="minorHAnsi" w:eastAsia="Calibri" w:hAnsiTheme="minorHAnsi" w:cstheme="minorHAnsi"/>
          <w:b/>
          <w:bCs/>
        </w:rPr>
        <w:t>@gmail.com</w:t>
      </w:r>
    </w:p>
    <w:p w14:paraId="23B7EC6E" w14:textId="43145CAB" w:rsidR="00A46B30" w:rsidRDefault="00E41F8D" w:rsidP="00BD134F">
      <w:pPr>
        <w:rPr>
          <w:rFonts w:asciiTheme="minorHAnsi" w:eastAsia="Calibri" w:hAnsiTheme="minorHAnsi" w:cstheme="minorHAnsi"/>
          <w:b/>
          <w:bCs/>
        </w:rPr>
      </w:pPr>
      <w:r>
        <w:rPr>
          <w:rFonts w:asciiTheme="minorHAnsi" w:eastAsia="Calibri" w:hAnsiTheme="minorHAnsi" w:cstheme="minorHAnsi"/>
          <w:b/>
          <w:bCs/>
        </w:rPr>
        <w:t>(216)-258-5661</w:t>
      </w:r>
    </w:p>
    <w:p w14:paraId="69D8459C" w14:textId="098ECCF0" w:rsidR="00ED4817" w:rsidRPr="00AC00D4" w:rsidRDefault="00ED4817" w:rsidP="00BD134F">
      <w:pPr>
        <w:pStyle w:val="Heading6"/>
      </w:pPr>
    </w:p>
    <w:p w14:paraId="3D0CE212" w14:textId="487B2BBE" w:rsidR="00E23DD9" w:rsidRPr="00AC00D4" w:rsidRDefault="00ED4817" w:rsidP="00BD134F">
      <w:pPr>
        <w:jc w:val="both"/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  <w:bCs/>
        </w:rPr>
        <w:t xml:space="preserve">Professional </w:t>
      </w:r>
      <w:r w:rsidR="00BD134F" w:rsidRPr="00AC00D4">
        <w:rPr>
          <w:rFonts w:asciiTheme="minorHAnsi" w:eastAsia="Calibri" w:hAnsiTheme="minorHAnsi" w:cstheme="minorHAnsi"/>
          <w:b/>
          <w:bCs/>
        </w:rPr>
        <w:t>Summary:</w:t>
      </w:r>
      <w:r w:rsidR="00BD134F">
        <w:rPr>
          <w:rFonts w:asciiTheme="minorHAnsi" w:eastAsia="Calibri" w:hAnsiTheme="minorHAnsi" w:cstheme="minorHAnsi"/>
          <w:b/>
          <w:bCs/>
        </w:rPr>
        <w:t xml:space="preserve"> -</w:t>
      </w:r>
    </w:p>
    <w:p w14:paraId="3249AE8C" w14:textId="77777777" w:rsidR="00E23DD9" w:rsidRPr="008E447C" w:rsidRDefault="00697B9D" w:rsidP="00BD134F">
      <w:pP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> </w:t>
      </w:r>
    </w:p>
    <w:p w14:paraId="00101A1F" w14:textId="03A238D8" w:rsidR="00744413" w:rsidRPr="008E447C" w:rsidRDefault="00697B9D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Over </w:t>
      </w:r>
      <w:r w:rsidR="001753D3">
        <w:rPr>
          <w:rFonts w:asciiTheme="minorHAnsi" w:eastAsia="Calibri" w:hAnsiTheme="minorHAnsi" w:cstheme="minorHAnsi"/>
          <w:b/>
          <w:bCs/>
          <w:sz w:val="22"/>
          <w:szCs w:val="22"/>
        </w:rPr>
        <w:t>7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years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of IT experience in a variety of industries working on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Data</w:t>
      </w:r>
      <w:r w:rsidRPr="008E447C">
        <w:rPr>
          <w:rFonts w:asciiTheme="minorHAnsi" w:eastAsia="Calibri" w:hAnsiTheme="minorHAnsi" w:cstheme="minorHAnsi"/>
          <w:sz w:val="22"/>
          <w:szCs w:val="22"/>
        </w:rPr>
        <w:t> t</w:t>
      </w:r>
      <w:r w:rsidR="00820A8E">
        <w:rPr>
          <w:rFonts w:asciiTheme="minorHAnsi" w:eastAsia="Calibri" w:hAnsiTheme="minorHAnsi" w:cstheme="minorHAnsi"/>
          <w:sz w:val="22"/>
          <w:szCs w:val="22"/>
        </w:rPr>
        <w:t>ools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using technologies such </w:t>
      </w:r>
      <w:r w:rsidR="00471F6A">
        <w:rPr>
          <w:rFonts w:asciiTheme="minorHAnsi" w:eastAsia="Calibri" w:hAnsiTheme="minorHAnsi" w:cstheme="minorHAnsi"/>
          <w:sz w:val="22"/>
          <w:szCs w:val="22"/>
        </w:rPr>
        <w:t xml:space="preserve">as </w:t>
      </w:r>
      <w:r w:rsidR="00471F6A" w:rsidRPr="00471F6A">
        <w:rPr>
          <w:rFonts w:asciiTheme="minorHAnsi" w:eastAsia="Calibri" w:hAnsiTheme="minorHAnsi" w:cstheme="minorHAnsi"/>
          <w:b/>
          <w:bCs/>
          <w:sz w:val="22"/>
          <w:szCs w:val="22"/>
        </w:rPr>
        <w:t>Hadoop</w:t>
      </w:r>
      <w:r w:rsidR="00471F6A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="00471F6A" w:rsidRPr="00471F6A">
        <w:rPr>
          <w:rFonts w:asciiTheme="minorHAnsi" w:eastAsia="Calibri" w:hAnsiTheme="minorHAnsi" w:cstheme="minorHAnsi"/>
          <w:b/>
          <w:bCs/>
          <w:sz w:val="22"/>
          <w:szCs w:val="22"/>
        </w:rPr>
        <w:t>Spark</w:t>
      </w:r>
      <w:r w:rsidR="00471F6A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distributions.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Hadoop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working environment includes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Hadoop, Spark, MapReduce, Kafka, Hive, Sqoop, HBase.</w:t>
      </w:r>
      <w:r w:rsidR="00744413" w:rsidRPr="008E447C">
        <w:rPr>
          <w:rFonts w:asciiTheme="minorHAnsi" w:hAnsiTheme="minorHAnsi" w:cstheme="minorHAnsi"/>
          <w:sz w:val="22"/>
          <w:szCs w:val="22"/>
        </w:rPr>
        <w:t xml:space="preserve"> Can </w:t>
      </w:r>
      <w:r w:rsidR="00744413" w:rsidRPr="008E447C">
        <w:rPr>
          <w:rFonts w:asciiTheme="minorHAnsi" w:eastAsia="Calibri" w:hAnsiTheme="minorHAnsi" w:cstheme="minorHAnsi"/>
          <w:sz w:val="22"/>
          <w:szCs w:val="22"/>
        </w:rPr>
        <w:t xml:space="preserve">work parallelly in both </w:t>
      </w:r>
      <w:r w:rsidR="00744413" w:rsidRPr="008E447C">
        <w:rPr>
          <w:rFonts w:asciiTheme="minorHAnsi" w:eastAsia="Calibri" w:hAnsiTheme="minorHAnsi" w:cstheme="minorHAnsi"/>
          <w:b/>
          <w:sz w:val="22"/>
          <w:szCs w:val="22"/>
        </w:rPr>
        <w:t>GCP</w:t>
      </w:r>
      <w:r w:rsidR="00744413" w:rsidRPr="008E447C">
        <w:rPr>
          <w:rFonts w:asciiTheme="minorHAnsi" w:eastAsia="Calibri" w:hAnsiTheme="minorHAnsi" w:cstheme="minorHAnsi"/>
          <w:sz w:val="22"/>
          <w:szCs w:val="22"/>
        </w:rPr>
        <w:t xml:space="preserve"> and </w:t>
      </w:r>
      <w:r w:rsidR="00744413" w:rsidRPr="00003A38">
        <w:rPr>
          <w:rFonts w:asciiTheme="minorHAnsi" w:eastAsia="Calibri" w:hAnsiTheme="minorHAnsi" w:cstheme="minorHAnsi"/>
          <w:b/>
          <w:bCs/>
          <w:sz w:val="22"/>
          <w:szCs w:val="22"/>
        </w:rPr>
        <w:t>Azure</w:t>
      </w:r>
      <w:r w:rsidR="00744413" w:rsidRPr="008E447C">
        <w:rPr>
          <w:rFonts w:asciiTheme="minorHAnsi" w:eastAsia="Calibri" w:hAnsiTheme="minorHAnsi" w:cstheme="minorHAnsi"/>
          <w:sz w:val="22"/>
          <w:szCs w:val="22"/>
        </w:rPr>
        <w:t xml:space="preserve"> Clouds coherently.</w:t>
      </w:r>
    </w:p>
    <w:p w14:paraId="7114A55A" w14:textId="28128E36" w:rsidR="00744413" w:rsidRPr="008E447C" w:rsidRDefault="00744413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Very keen </w:t>
      </w:r>
      <w:r w:rsidR="006B03C6" w:rsidRPr="008E447C">
        <w:rPr>
          <w:rFonts w:asciiTheme="minorHAnsi" w:eastAsia="Calibri" w:hAnsiTheme="minorHAnsi" w:cstheme="minorHAnsi"/>
          <w:sz w:val="22"/>
          <w:szCs w:val="22"/>
        </w:rPr>
        <w:t>to know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="00E74548" w:rsidRPr="008E447C">
        <w:rPr>
          <w:rFonts w:asciiTheme="minorHAnsi" w:eastAsia="Calibri" w:hAnsiTheme="minorHAnsi" w:cstheme="minorHAnsi"/>
          <w:sz w:val="22"/>
          <w:szCs w:val="22"/>
        </w:rPr>
        <w:t>the newer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techno stack that Google Cloud platform (</w:t>
      </w:r>
      <w:r w:rsidRPr="008E447C">
        <w:rPr>
          <w:rFonts w:asciiTheme="minorHAnsi" w:eastAsia="Calibri" w:hAnsiTheme="minorHAnsi" w:cstheme="minorHAnsi"/>
          <w:b/>
          <w:sz w:val="22"/>
          <w:szCs w:val="22"/>
        </w:rPr>
        <w:t>GCP</w:t>
      </w:r>
      <w:r w:rsidRPr="008E447C">
        <w:rPr>
          <w:rFonts w:asciiTheme="minorHAnsi" w:eastAsia="Calibri" w:hAnsiTheme="minorHAnsi" w:cstheme="minorHAnsi"/>
          <w:sz w:val="22"/>
          <w:szCs w:val="22"/>
        </w:rPr>
        <w:t>)</w:t>
      </w:r>
      <w:r w:rsidR="00E74548">
        <w:rPr>
          <w:rFonts w:asciiTheme="minorHAnsi" w:eastAsia="Calibri" w:hAnsiTheme="minorHAnsi" w:cstheme="minorHAnsi"/>
          <w:sz w:val="22"/>
          <w:szCs w:val="22"/>
        </w:rPr>
        <w:t xml:space="preserve">and </w:t>
      </w:r>
      <w:r w:rsidR="00E74548">
        <w:rPr>
          <w:rFonts w:asciiTheme="minorHAnsi" w:eastAsia="Calibri" w:hAnsiTheme="minorHAnsi" w:cstheme="minorHAnsi"/>
          <w:b/>
          <w:bCs/>
          <w:sz w:val="22"/>
          <w:szCs w:val="22"/>
        </w:rPr>
        <w:t>Azure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gramStart"/>
      <w:r w:rsidRPr="008E447C">
        <w:rPr>
          <w:rFonts w:asciiTheme="minorHAnsi" w:eastAsia="Calibri" w:hAnsiTheme="minorHAnsi" w:cstheme="minorHAnsi"/>
          <w:sz w:val="22"/>
          <w:szCs w:val="22"/>
        </w:rPr>
        <w:t>adds</w:t>
      </w:r>
      <w:proofErr w:type="gramEnd"/>
      <w:r w:rsidRPr="008E447C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2CD7E21E" w14:textId="6B53758E" w:rsidR="00E23DD9" w:rsidRPr="008E447C" w:rsidRDefault="00697B9D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>Fluent programming experience with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Python,</w:t>
      </w:r>
      <w:r w:rsidR="00677F1F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Scala,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SQL</w:t>
      </w:r>
      <w:r w:rsidR="00677F1F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.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</w:t>
      </w:r>
    </w:p>
    <w:p w14:paraId="710A6998" w14:textId="77777777" w:rsidR="00E23DD9" w:rsidRPr="008E447C" w:rsidRDefault="00697B9D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Hands-on experience in developing and deploying enterprise-based applications using major Hadoop ecosystem components like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MapReduce, YARN, Hive, HBase, Flume, Sqoop, Spark </w:t>
      </w:r>
      <w:proofErr w:type="spellStart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MLlib</w:t>
      </w:r>
      <w:proofErr w:type="spellEnd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, Spark </w:t>
      </w:r>
      <w:proofErr w:type="spellStart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GraphX</w:t>
      </w:r>
      <w:proofErr w:type="spellEnd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, Spark SQL, Kafka.</w:t>
      </w:r>
    </w:p>
    <w:p w14:paraId="77EA4AE5" w14:textId="77777777" w:rsidR="008E447C" w:rsidRPr="008E447C" w:rsidRDefault="008E447C" w:rsidP="00BD134F">
      <w:pPr>
        <w:numPr>
          <w:ilvl w:val="0"/>
          <w:numId w:val="1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hAnsiTheme="minorHAnsi" w:cstheme="minorHAnsi"/>
          <w:sz w:val="22"/>
          <w:szCs w:val="22"/>
        </w:rPr>
        <w:t xml:space="preserve">Carried out data transformation and cleansing using SQL queries, </w:t>
      </w:r>
      <w:r w:rsidRPr="008E447C">
        <w:rPr>
          <w:rFonts w:asciiTheme="minorHAnsi" w:hAnsiTheme="minorHAnsi" w:cstheme="minorHAnsi"/>
          <w:b/>
          <w:sz w:val="22"/>
          <w:szCs w:val="22"/>
        </w:rPr>
        <w:t>Python</w:t>
      </w:r>
      <w:r w:rsidRPr="008E447C">
        <w:rPr>
          <w:rFonts w:asciiTheme="minorHAnsi" w:hAnsiTheme="minorHAnsi" w:cstheme="minorHAnsi"/>
          <w:sz w:val="22"/>
          <w:szCs w:val="22"/>
        </w:rPr>
        <w:t xml:space="preserve"> and Pyspark.</w:t>
      </w:r>
    </w:p>
    <w:p w14:paraId="3781DE1C" w14:textId="77777777" w:rsidR="00E23DD9" w:rsidRPr="008E447C" w:rsidRDefault="00697B9D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Adept at configuring and installing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Hadoop/Spark Ecosystem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Components</w:t>
      </w:r>
      <w:r w:rsidRPr="008E447C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0C32B59C" w14:textId="77777777" w:rsidR="00E23DD9" w:rsidRPr="008E447C" w:rsidRDefault="00697B9D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Proficient with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Spark Core, Spark SQL, Spark </w:t>
      </w:r>
      <w:proofErr w:type="spellStart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MLlib</w:t>
      </w:r>
      <w:proofErr w:type="spellEnd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, Spark </w:t>
      </w:r>
      <w:proofErr w:type="spellStart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GraphX</w:t>
      </w:r>
      <w:proofErr w:type="spellEnd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</w:t>
      </w:r>
      <w:r w:rsidRPr="008E447C">
        <w:rPr>
          <w:rFonts w:asciiTheme="minorHAnsi" w:eastAsia="Calibri" w:hAnsiTheme="minorHAnsi" w:cstheme="minorHAnsi"/>
          <w:sz w:val="22"/>
          <w:szCs w:val="22"/>
        </w:rPr>
        <w:t>and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Spark Streaming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for processing and transforming complex data using in-memory computing capabilities written in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Scala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. Worked with Spark to improve efficiency of existing algorithms using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Spark Context, Spark SQL, Spark </w:t>
      </w:r>
      <w:proofErr w:type="spellStart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MLlib</w:t>
      </w:r>
      <w:proofErr w:type="spellEnd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, Data Frame, Pair RDD's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and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Spark YARN</w:t>
      </w:r>
      <w:r w:rsidRPr="008E447C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106DE88F" w14:textId="77777777" w:rsidR="00E23DD9" w:rsidRPr="008E447C" w:rsidRDefault="00697B9D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 xml:space="preserve">Experience in application of various data sources like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  <w:shd w:val="clear" w:color="auto" w:fill="FFFFFF"/>
        </w:rPr>
        <w:t>Oracle SE2</w:t>
      </w:r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 xml:space="preserve">,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  <w:shd w:val="clear" w:color="auto" w:fill="FFFFFF"/>
        </w:rPr>
        <w:t>SQL Server</w:t>
      </w:r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>, Flat Files and Unstructured files into a data warehouse.</w:t>
      </w:r>
    </w:p>
    <w:p w14:paraId="76ADDF38" w14:textId="2726F95A" w:rsidR="008E447C" w:rsidRPr="008E447C" w:rsidRDefault="006B03C6" w:rsidP="00BD134F">
      <w:pPr>
        <w:numPr>
          <w:ilvl w:val="0"/>
          <w:numId w:val="1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hAnsiTheme="minorHAnsi" w:cstheme="minorHAnsi"/>
          <w:sz w:val="22"/>
          <w:szCs w:val="22"/>
        </w:rPr>
        <w:t>Hands-on</w:t>
      </w:r>
      <w:r w:rsidR="008E447C" w:rsidRPr="008E447C">
        <w:rPr>
          <w:rFonts w:asciiTheme="minorHAnsi" w:hAnsiTheme="minorHAnsi" w:cstheme="minorHAnsi"/>
          <w:sz w:val="22"/>
          <w:szCs w:val="22"/>
        </w:rPr>
        <w:t xml:space="preserve"> experience with different programming languages such as </w:t>
      </w:r>
      <w:r w:rsidR="00774E6D" w:rsidRPr="008E447C">
        <w:rPr>
          <w:rFonts w:asciiTheme="minorHAnsi" w:hAnsiTheme="minorHAnsi" w:cstheme="minorHAnsi"/>
          <w:b/>
          <w:sz w:val="22"/>
          <w:szCs w:val="22"/>
        </w:rPr>
        <w:t>Python</w:t>
      </w:r>
      <w:r w:rsidR="00774E6D" w:rsidRPr="008E447C">
        <w:rPr>
          <w:rFonts w:asciiTheme="minorHAnsi" w:hAnsiTheme="minorHAnsi" w:cstheme="minorHAnsi"/>
          <w:sz w:val="22"/>
          <w:szCs w:val="22"/>
        </w:rPr>
        <w:t xml:space="preserve"> and</w:t>
      </w:r>
      <w:r w:rsidR="008E447C" w:rsidRPr="008E447C">
        <w:rPr>
          <w:rFonts w:asciiTheme="minorHAnsi" w:hAnsiTheme="minorHAnsi" w:cstheme="minorHAnsi"/>
          <w:sz w:val="22"/>
          <w:szCs w:val="22"/>
        </w:rPr>
        <w:t xml:space="preserve"> </w:t>
      </w:r>
      <w:r w:rsidR="00774E6D">
        <w:rPr>
          <w:rFonts w:asciiTheme="minorHAnsi" w:hAnsiTheme="minorHAnsi" w:cstheme="minorHAnsi"/>
          <w:b/>
          <w:bCs/>
          <w:sz w:val="22"/>
          <w:szCs w:val="22"/>
        </w:rPr>
        <w:t>PySpark</w:t>
      </w:r>
    </w:p>
    <w:p w14:paraId="637F62FB" w14:textId="77777777" w:rsidR="00E23DD9" w:rsidRPr="008E447C" w:rsidRDefault="00697B9D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Able to use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Sqoop 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to migrate data between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RDBMS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NoSQL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databases and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HDFS.</w:t>
      </w:r>
    </w:p>
    <w:p w14:paraId="29051765" w14:textId="74C2C6DA" w:rsidR="00E23DD9" w:rsidRPr="008E447C" w:rsidRDefault="00697B9D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>Experience in Extraction, Transformation and Loading (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ETL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) data from various sources into Data Warehouses, as well as data processing like collecting, </w:t>
      </w:r>
      <w:r w:rsidR="00677F1F" w:rsidRPr="008E447C">
        <w:rPr>
          <w:rFonts w:asciiTheme="minorHAnsi" w:eastAsia="Calibri" w:hAnsiTheme="minorHAnsi" w:cstheme="minorHAnsi"/>
          <w:sz w:val="22"/>
          <w:szCs w:val="22"/>
        </w:rPr>
        <w:t>aggregating,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and moving data from various sources using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Apache Flume,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Kafka, </w:t>
      </w:r>
      <w:proofErr w:type="spellStart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PowerBI</w:t>
      </w:r>
      <w:proofErr w:type="spellEnd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</w:t>
      </w:r>
      <w:r w:rsidRPr="008E447C">
        <w:rPr>
          <w:rFonts w:asciiTheme="minorHAnsi" w:eastAsia="Calibri" w:hAnsiTheme="minorHAnsi" w:cstheme="minorHAnsi"/>
          <w:sz w:val="22"/>
          <w:szCs w:val="22"/>
        </w:rPr>
        <w:t>and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Microsoft SSIS.</w:t>
      </w:r>
    </w:p>
    <w:p w14:paraId="435F39DC" w14:textId="2AC8656A" w:rsidR="00E23DD9" w:rsidRPr="00DB6420" w:rsidRDefault="00697B9D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Hands-on experience with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Hadoop architecture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and various components such as Hadoop File System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HDFS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Job Tracker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</w:t>
      </w:r>
      <w:proofErr w:type="spellStart"/>
      <w:proofErr w:type="gramStart"/>
      <w:r w:rsidR="00CF48B1" w:rsidRPr="00CF48B1">
        <w:rPr>
          <w:rFonts w:asciiTheme="minorHAnsi" w:eastAsia="Calibri" w:hAnsiTheme="minorHAnsi" w:cstheme="minorHAnsi"/>
          <w:b/>
          <w:sz w:val="22"/>
          <w:szCs w:val="22"/>
        </w:rPr>
        <w:t>GCP</w:t>
      </w:r>
      <w:r w:rsidR="00CF48B1">
        <w:rPr>
          <w:rFonts w:asciiTheme="minorHAnsi" w:eastAsia="Calibri" w:hAnsiTheme="minorHAnsi" w:cstheme="minorHAnsi"/>
          <w:sz w:val="22"/>
          <w:szCs w:val="22"/>
        </w:rPr>
        <w:t>,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Task</w:t>
      </w:r>
      <w:proofErr w:type="spellEnd"/>
      <w:proofErr w:type="gramEnd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Tracker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Name Node</w:t>
      </w:r>
      <w:r w:rsidRPr="008E447C">
        <w:rPr>
          <w:rFonts w:asciiTheme="minorHAnsi" w:eastAsia="Calibri" w:hAnsiTheme="minorHAnsi" w:cstheme="minorHAnsi"/>
          <w:sz w:val="22"/>
          <w:szCs w:val="22"/>
        </w:rPr>
        <w:t>, 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Data Node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and Hadoop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MapReduce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programming.</w:t>
      </w:r>
    </w:p>
    <w:p w14:paraId="75F55D0C" w14:textId="1AB28E70" w:rsidR="00DB6420" w:rsidRPr="00DB6420" w:rsidRDefault="00DB6420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DB6420">
        <w:rPr>
          <w:rFonts w:asciiTheme="minorHAnsi" w:hAnsiTheme="minorHAnsi" w:cstheme="minorHAnsi"/>
          <w:sz w:val="22"/>
          <w:szCs w:val="22"/>
        </w:rPr>
        <w:t xml:space="preserve">Hands on experience on Unified Data Analytics with </w:t>
      </w:r>
      <w:r w:rsidRPr="00DB6420">
        <w:rPr>
          <w:rFonts w:asciiTheme="minorHAnsi" w:hAnsiTheme="minorHAnsi" w:cstheme="minorHAnsi"/>
          <w:b/>
          <w:bCs/>
          <w:sz w:val="22"/>
          <w:szCs w:val="22"/>
        </w:rPr>
        <w:t>Databricks</w:t>
      </w:r>
      <w:r w:rsidRPr="00DB6420">
        <w:rPr>
          <w:rFonts w:asciiTheme="minorHAnsi" w:hAnsiTheme="minorHAnsi" w:cstheme="minorHAnsi"/>
          <w:sz w:val="22"/>
          <w:szCs w:val="22"/>
        </w:rPr>
        <w:t xml:space="preserve">, </w:t>
      </w:r>
      <w:r w:rsidRPr="00DB6420">
        <w:rPr>
          <w:rFonts w:asciiTheme="minorHAnsi" w:hAnsiTheme="minorHAnsi" w:cstheme="minorHAnsi"/>
          <w:b/>
          <w:bCs/>
          <w:sz w:val="22"/>
          <w:szCs w:val="22"/>
        </w:rPr>
        <w:t>Databricks</w:t>
      </w:r>
      <w:r w:rsidRPr="00DB6420">
        <w:rPr>
          <w:rFonts w:asciiTheme="minorHAnsi" w:hAnsiTheme="minorHAnsi" w:cstheme="minorHAnsi"/>
          <w:sz w:val="22"/>
          <w:szCs w:val="22"/>
        </w:rPr>
        <w:t xml:space="preserve"> Workspace User Interface,</w:t>
      </w:r>
      <w:r w:rsidR="006B03C6">
        <w:rPr>
          <w:rFonts w:asciiTheme="minorHAnsi" w:hAnsiTheme="minorHAnsi" w:cstheme="minorHAnsi"/>
          <w:sz w:val="22"/>
          <w:szCs w:val="22"/>
        </w:rPr>
        <w:t xml:space="preserve"> m</w:t>
      </w:r>
      <w:r w:rsidRPr="00DB6420">
        <w:rPr>
          <w:rFonts w:asciiTheme="minorHAnsi" w:hAnsiTheme="minorHAnsi" w:cstheme="minorHAnsi"/>
          <w:sz w:val="22"/>
          <w:szCs w:val="22"/>
        </w:rPr>
        <w:t xml:space="preserve">anaging </w:t>
      </w:r>
      <w:r w:rsidRPr="00DB6420">
        <w:rPr>
          <w:rFonts w:asciiTheme="minorHAnsi" w:hAnsiTheme="minorHAnsi" w:cstheme="minorHAnsi"/>
          <w:b/>
          <w:bCs/>
          <w:sz w:val="22"/>
          <w:szCs w:val="22"/>
        </w:rPr>
        <w:t>Databricks</w:t>
      </w:r>
      <w:r w:rsidRPr="00DB6420">
        <w:rPr>
          <w:rFonts w:asciiTheme="minorHAnsi" w:hAnsiTheme="minorHAnsi" w:cstheme="minorHAnsi"/>
          <w:sz w:val="22"/>
          <w:szCs w:val="22"/>
        </w:rPr>
        <w:t xml:space="preserve"> Notebooks, Delta Lake with Python, Delta Lake with Spark SQL.</w:t>
      </w:r>
    </w:p>
    <w:p w14:paraId="64E74E2D" w14:textId="0B8B24DC" w:rsidR="00DB6420" w:rsidRPr="008E447C" w:rsidRDefault="00DB6420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DB6420">
        <w:rPr>
          <w:rFonts w:asciiTheme="minorHAnsi" w:hAnsiTheme="minorHAnsi" w:cstheme="minorHAnsi"/>
          <w:sz w:val="22"/>
          <w:szCs w:val="22"/>
        </w:rPr>
        <w:t xml:space="preserve">Good understanding of Spark Architecture with </w:t>
      </w:r>
      <w:r w:rsidRPr="00DB6420">
        <w:rPr>
          <w:rFonts w:asciiTheme="minorHAnsi" w:hAnsiTheme="minorHAnsi" w:cstheme="minorHAnsi"/>
          <w:b/>
          <w:bCs/>
          <w:sz w:val="22"/>
          <w:szCs w:val="22"/>
        </w:rPr>
        <w:t>Databricks</w:t>
      </w:r>
      <w:r w:rsidRPr="00DB6420">
        <w:rPr>
          <w:rFonts w:asciiTheme="minorHAnsi" w:hAnsiTheme="minorHAnsi" w:cstheme="minorHAnsi"/>
          <w:sz w:val="22"/>
          <w:szCs w:val="22"/>
        </w:rPr>
        <w:t>, Structured Streaming. Setting Up AWS and</w:t>
      </w:r>
      <w:r w:rsidR="006B03C6">
        <w:rPr>
          <w:rFonts w:asciiTheme="minorHAnsi" w:hAnsiTheme="minorHAnsi" w:cstheme="minorHAnsi"/>
          <w:sz w:val="22"/>
          <w:szCs w:val="22"/>
        </w:rPr>
        <w:t xml:space="preserve"> </w:t>
      </w:r>
      <w:r w:rsidRPr="00DB6420">
        <w:rPr>
          <w:rFonts w:asciiTheme="minorHAnsi" w:hAnsiTheme="minorHAnsi" w:cstheme="minorHAnsi"/>
          <w:sz w:val="22"/>
          <w:szCs w:val="22"/>
        </w:rPr>
        <w:t xml:space="preserve">Microsoft Azure with </w:t>
      </w:r>
      <w:r w:rsidRPr="00DB6420">
        <w:rPr>
          <w:rFonts w:asciiTheme="minorHAnsi" w:hAnsiTheme="minorHAnsi" w:cstheme="minorHAnsi"/>
          <w:b/>
          <w:bCs/>
          <w:sz w:val="22"/>
          <w:szCs w:val="22"/>
        </w:rPr>
        <w:t>Databricks</w:t>
      </w:r>
      <w:r w:rsidRPr="00DB6420">
        <w:rPr>
          <w:rFonts w:asciiTheme="minorHAnsi" w:hAnsiTheme="minorHAnsi" w:cstheme="minorHAnsi"/>
          <w:sz w:val="22"/>
          <w:szCs w:val="22"/>
        </w:rPr>
        <w:t xml:space="preserve">, </w:t>
      </w:r>
      <w:r w:rsidRPr="00DB6420">
        <w:rPr>
          <w:rFonts w:asciiTheme="minorHAnsi" w:hAnsiTheme="minorHAnsi" w:cstheme="minorHAnsi"/>
          <w:b/>
          <w:bCs/>
          <w:sz w:val="22"/>
          <w:szCs w:val="22"/>
        </w:rPr>
        <w:t>Databricks</w:t>
      </w:r>
      <w:r w:rsidRPr="00DB6420">
        <w:rPr>
          <w:rFonts w:asciiTheme="minorHAnsi" w:hAnsiTheme="minorHAnsi" w:cstheme="minorHAnsi"/>
          <w:sz w:val="22"/>
          <w:szCs w:val="22"/>
        </w:rPr>
        <w:t xml:space="preserve"> Workspace for Business Analytics, Manage Clusters </w:t>
      </w:r>
      <w:r w:rsidR="006B03C6" w:rsidRPr="00DB6420">
        <w:rPr>
          <w:rFonts w:asciiTheme="minorHAnsi" w:hAnsiTheme="minorHAnsi" w:cstheme="minorHAnsi"/>
          <w:sz w:val="22"/>
          <w:szCs w:val="22"/>
        </w:rPr>
        <w:t>in</w:t>
      </w:r>
      <w:r w:rsidR="006B03C6">
        <w:rPr>
          <w:rFonts w:asciiTheme="minorHAnsi" w:hAnsiTheme="minorHAnsi" w:cstheme="minorHAnsi"/>
          <w:sz w:val="22"/>
          <w:szCs w:val="22"/>
        </w:rPr>
        <w:t xml:space="preserve"> </w:t>
      </w:r>
      <w:r w:rsidRPr="00DB6420">
        <w:rPr>
          <w:rFonts w:asciiTheme="minorHAnsi" w:hAnsiTheme="minorHAnsi" w:cstheme="minorHAnsi"/>
          <w:sz w:val="22"/>
          <w:szCs w:val="22"/>
        </w:rPr>
        <w:t>Databricks, Managing the Machine Learning Lifecycle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73B814B" w14:textId="0165AC9E" w:rsidR="00E23DD9" w:rsidRPr="008E447C" w:rsidRDefault="00697B9D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Comprehensive experience in developing simple to complex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Map reduce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and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Streaming jobs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using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Scala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and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Java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for data cleansing, </w:t>
      </w:r>
      <w:r w:rsidR="00677F1F" w:rsidRPr="008E447C">
        <w:rPr>
          <w:rFonts w:asciiTheme="minorHAnsi" w:eastAsia="Calibri" w:hAnsiTheme="minorHAnsi" w:cstheme="minorHAnsi"/>
          <w:sz w:val="22"/>
          <w:szCs w:val="22"/>
        </w:rPr>
        <w:t>filtering,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and data aggregation. Also possess detailed knowledge of MapReduce framework.</w:t>
      </w:r>
    </w:p>
    <w:p w14:paraId="00DBE1F5" w14:textId="77777777" w:rsidR="00E23DD9" w:rsidRPr="008E447C" w:rsidRDefault="00697B9D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Used IDEs like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Eclipse, IntelliJ IDE, PyCharm IDE, Notepad ++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and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Visual Studio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for development.</w:t>
      </w:r>
    </w:p>
    <w:p w14:paraId="2A179ACD" w14:textId="77777777" w:rsidR="008E447C" w:rsidRPr="008E447C" w:rsidRDefault="008E447C" w:rsidP="00BD134F">
      <w:pPr>
        <w:numPr>
          <w:ilvl w:val="0"/>
          <w:numId w:val="1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hAnsiTheme="minorHAnsi" w:cstheme="minorHAnsi"/>
          <w:sz w:val="22"/>
          <w:szCs w:val="22"/>
        </w:rPr>
        <w:t xml:space="preserve">Experience in handling </w:t>
      </w:r>
      <w:r w:rsidRPr="008E447C">
        <w:rPr>
          <w:rFonts w:asciiTheme="minorHAnsi" w:hAnsiTheme="minorHAnsi" w:cstheme="minorHAnsi"/>
          <w:b/>
          <w:sz w:val="22"/>
          <w:szCs w:val="22"/>
        </w:rPr>
        <w:t>python</w:t>
      </w:r>
      <w:r w:rsidRPr="008E447C">
        <w:rPr>
          <w:rFonts w:asciiTheme="minorHAnsi" w:hAnsiTheme="minorHAnsi" w:cstheme="minorHAnsi"/>
          <w:sz w:val="22"/>
          <w:szCs w:val="22"/>
        </w:rPr>
        <w:t xml:space="preserve"> and spark context when writing Pyspark programs for ETL.</w:t>
      </w:r>
    </w:p>
    <w:p w14:paraId="0E7820F7" w14:textId="77777777" w:rsidR="00E23DD9" w:rsidRPr="008E447C" w:rsidRDefault="00697B9D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Seasoned practice in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Machine Learning algorithms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and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Predictive Modeling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such as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Linear Regression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Logistic Regression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Naïve Bayes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Decision Tree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Random Forest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KNN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Neural Networks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and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K-means Clustering</w:t>
      </w:r>
      <w:r w:rsidRPr="008E447C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3195569C" w14:textId="045E291F" w:rsidR="00E23DD9" w:rsidRPr="008E447C" w:rsidRDefault="00697B9D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 xml:space="preserve">Ample knowledge of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  <w:shd w:val="clear" w:color="auto" w:fill="FFFFFF"/>
        </w:rPr>
        <w:t>data architecture</w:t>
      </w:r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 xml:space="preserve"> </w:t>
      </w:r>
      <w:r w:rsidR="00774E6D"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>includes</w:t>
      </w:r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 xml:space="preserve"> data ingestion pipeline design, Hadoop/Spark architecture, data modeling, data mining, machine learning and advanced data processing. </w:t>
      </w:r>
    </w:p>
    <w:p w14:paraId="7390A289" w14:textId="77777777" w:rsidR="000A1200" w:rsidRDefault="00697B9D" w:rsidP="00BD134F">
      <w:pPr>
        <w:numPr>
          <w:ilvl w:val="0"/>
          <w:numId w:val="1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Proficient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SQL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experience in querying, data extraction/transformations and developing queries for a wide range of applications.</w:t>
      </w:r>
    </w:p>
    <w:p w14:paraId="105DEBC4" w14:textId="06728CCF" w:rsidR="00E23DD9" w:rsidRPr="000A1200" w:rsidRDefault="00697B9D" w:rsidP="00BD134F">
      <w:p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0A1200">
        <w:rPr>
          <w:rFonts w:asciiTheme="minorHAnsi" w:eastAsia="Calibri" w:hAnsiTheme="minorHAnsi" w:cstheme="minorHAnsi"/>
          <w:sz w:val="22"/>
          <w:szCs w:val="22"/>
        </w:rPr>
        <w:t> </w:t>
      </w:r>
    </w:p>
    <w:p w14:paraId="7E2A7785" w14:textId="4409AA2B" w:rsidR="00E23DD9" w:rsidRDefault="00697B9D" w:rsidP="00BD134F">
      <w:pPr>
        <w:jc w:val="both"/>
        <w:rPr>
          <w:rFonts w:asciiTheme="minorHAnsi" w:eastAsia="Calibri" w:hAnsiTheme="minorHAnsi" w:cstheme="minorHAnsi"/>
          <w:b/>
          <w:bCs/>
        </w:rPr>
      </w:pPr>
      <w:r w:rsidRPr="00AC00D4">
        <w:rPr>
          <w:rFonts w:asciiTheme="minorHAnsi" w:eastAsia="Calibri" w:hAnsiTheme="minorHAnsi" w:cstheme="minorHAnsi"/>
          <w:b/>
          <w:bCs/>
        </w:rPr>
        <w:t xml:space="preserve">Technical </w:t>
      </w:r>
      <w:r w:rsidR="00BD134F" w:rsidRPr="00AC00D4">
        <w:rPr>
          <w:rFonts w:asciiTheme="minorHAnsi" w:eastAsia="Calibri" w:hAnsiTheme="minorHAnsi" w:cstheme="minorHAnsi"/>
          <w:b/>
          <w:bCs/>
        </w:rPr>
        <w:t>Skills:</w:t>
      </w:r>
      <w:r w:rsidR="00BD134F">
        <w:rPr>
          <w:rFonts w:asciiTheme="minorHAnsi" w:eastAsia="Calibri" w:hAnsiTheme="minorHAnsi" w:cstheme="minorHAnsi"/>
          <w:b/>
          <w:bCs/>
        </w:rPr>
        <w:t xml:space="preserve"> -</w:t>
      </w:r>
    </w:p>
    <w:p w14:paraId="25AFCF84" w14:textId="77777777" w:rsidR="007A33CF" w:rsidRDefault="007A33CF" w:rsidP="00BD134F">
      <w:pPr>
        <w:jc w:val="both"/>
        <w:rPr>
          <w:rFonts w:asciiTheme="minorHAnsi" w:eastAsia="Calibri" w:hAnsiTheme="minorHAnsi"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7200"/>
      </w:tblGrid>
      <w:tr w:rsidR="007A33CF" w14:paraId="579B3355" w14:textId="77777777" w:rsidTr="00BD134F">
        <w:tc>
          <w:tcPr>
            <w:tcW w:w="3235" w:type="dxa"/>
          </w:tcPr>
          <w:p w14:paraId="3DD5DC6C" w14:textId="682A2778" w:rsidR="007A33CF" w:rsidRDefault="007A33CF" w:rsidP="00BD134F">
            <w:pPr>
              <w:rPr>
                <w:rFonts w:asciiTheme="minorHAnsi" w:eastAsia="Calibri" w:hAnsiTheme="minorHAnsi" w:cstheme="minorHAnsi"/>
                <w:b/>
                <w:bCs/>
              </w:rPr>
            </w:pPr>
            <w:r w:rsidRPr="009E7931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Hadoop/Big Data Technologies</w:t>
            </w:r>
          </w:p>
        </w:tc>
        <w:tc>
          <w:tcPr>
            <w:tcW w:w="7200" w:type="dxa"/>
          </w:tcPr>
          <w:p w14:paraId="5075F094" w14:textId="44806C7A" w:rsidR="007A33CF" w:rsidRPr="00BD134F" w:rsidRDefault="007A33CF" w:rsidP="00BD134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8E447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HDFS, Hive, Pig, Sqoop, Yarn, Spark, Spark SQL, Kafka</w:t>
            </w:r>
            <w:r w:rsidR="003838E7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, Airflow</w:t>
            </w:r>
          </w:p>
        </w:tc>
      </w:tr>
      <w:tr w:rsidR="007A33CF" w14:paraId="2C698E12" w14:textId="77777777" w:rsidTr="00BD134F">
        <w:tc>
          <w:tcPr>
            <w:tcW w:w="3235" w:type="dxa"/>
          </w:tcPr>
          <w:p w14:paraId="780D2E59" w14:textId="34391D6E" w:rsidR="007A33CF" w:rsidRDefault="007A33CF" w:rsidP="00BD134F">
            <w:pPr>
              <w:rPr>
                <w:rFonts w:asciiTheme="minorHAnsi" w:eastAsia="Calibri" w:hAnsiTheme="minorHAnsi" w:cstheme="minorHAnsi"/>
                <w:b/>
                <w:bCs/>
              </w:rPr>
            </w:pPr>
            <w:r w:rsidRPr="009E7931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Google Cloud Platform</w:t>
            </w:r>
          </w:p>
        </w:tc>
        <w:tc>
          <w:tcPr>
            <w:tcW w:w="7200" w:type="dxa"/>
          </w:tcPr>
          <w:p w14:paraId="2CB810CF" w14:textId="6034FA1A" w:rsidR="007A33CF" w:rsidRDefault="007A33CF" w:rsidP="00BD134F">
            <w:pPr>
              <w:rPr>
                <w:rFonts w:asciiTheme="minorHAnsi" w:eastAsia="Calibri" w:hAnsiTheme="minorHAnsi" w:cstheme="minorHAnsi"/>
                <w:b/>
                <w:bCs/>
              </w:rPr>
            </w:pPr>
            <w:r w:rsidRPr="008E447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GCP Cloud Storage, Big Query, Composer, Cloud Dataproc, Cloud SQL, Cloud Functions, Cloud Pub/Sub.</w:t>
            </w:r>
          </w:p>
        </w:tc>
      </w:tr>
      <w:tr w:rsidR="007A33CF" w14:paraId="57119D94" w14:textId="77777777" w:rsidTr="00BD134F">
        <w:tc>
          <w:tcPr>
            <w:tcW w:w="3235" w:type="dxa"/>
          </w:tcPr>
          <w:p w14:paraId="687C1D35" w14:textId="132FB22D" w:rsidR="007A33CF" w:rsidRDefault="003D053F" w:rsidP="00BD134F">
            <w:pPr>
              <w:rPr>
                <w:rFonts w:asciiTheme="minorHAnsi" w:eastAsia="Calibri" w:hAnsiTheme="minorHAnsi" w:cstheme="minorHAnsi"/>
                <w:b/>
                <w:bCs/>
              </w:rPr>
            </w:pPr>
            <w:r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Azure Cloud</w:t>
            </w:r>
          </w:p>
        </w:tc>
        <w:tc>
          <w:tcPr>
            <w:tcW w:w="7200" w:type="dxa"/>
          </w:tcPr>
          <w:p w14:paraId="7C795DD5" w14:textId="153C3682" w:rsidR="007A33CF" w:rsidRPr="007A33CF" w:rsidRDefault="007A33CF" w:rsidP="00BD134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8E447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Azure Storage, Azure </w:t>
            </w:r>
            <w:r w:rsidR="00D448EE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SQL</w:t>
            </w:r>
            <w:r w:rsidRPr="008E447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, Azure Data Factory, Azure Analysis Services</w:t>
            </w: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, Databricks.</w:t>
            </w:r>
            <w:r w:rsidR="000602D7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ADLS (Gen 2)</w:t>
            </w:r>
          </w:p>
        </w:tc>
      </w:tr>
      <w:tr w:rsidR="007A33CF" w14:paraId="3CE4FC43" w14:textId="77777777" w:rsidTr="00BD134F">
        <w:tc>
          <w:tcPr>
            <w:tcW w:w="3235" w:type="dxa"/>
          </w:tcPr>
          <w:p w14:paraId="59D71181" w14:textId="1158B54B" w:rsidR="007A33CF" w:rsidRDefault="007A33CF" w:rsidP="00BD134F">
            <w:pPr>
              <w:rPr>
                <w:rFonts w:asciiTheme="minorHAnsi" w:eastAsia="Calibri" w:hAnsiTheme="minorHAnsi" w:cstheme="minorHAnsi"/>
                <w:b/>
                <w:bCs/>
              </w:rPr>
            </w:pPr>
            <w:r w:rsidRPr="009E7931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Hadoop Distributions</w:t>
            </w:r>
          </w:p>
        </w:tc>
        <w:tc>
          <w:tcPr>
            <w:tcW w:w="7200" w:type="dxa"/>
          </w:tcPr>
          <w:p w14:paraId="2AC75A6E" w14:textId="4BB60D73" w:rsidR="007A33CF" w:rsidRPr="007A33CF" w:rsidRDefault="007A33CF" w:rsidP="00BD134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8E447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Horton works and Cloudera Hadoop</w:t>
            </w:r>
          </w:p>
        </w:tc>
      </w:tr>
      <w:tr w:rsidR="007A33CF" w14:paraId="02CD4B62" w14:textId="77777777" w:rsidTr="00BD134F">
        <w:tc>
          <w:tcPr>
            <w:tcW w:w="3235" w:type="dxa"/>
          </w:tcPr>
          <w:p w14:paraId="37AE6910" w14:textId="27F5876A" w:rsidR="007A33CF" w:rsidRDefault="007A33CF" w:rsidP="00BD134F">
            <w:pPr>
              <w:rPr>
                <w:rFonts w:asciiTheme="minorHAnsi" w:eastAsia="Calibri" w:hAnsiTheme="minorHAnsi" w:cstheme="minorHAnsi"/>
                <w:b/>
                <w:bCs/>
              </w:rPr>
            </w:pPr>
            <w:r w:rsidRPr="009E7931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7200" w:type="dxa"/>
          </w:tcPr>
          <w:p w14:paraId="390152AB" w14:textId="69B54770" w:rsidR="007A33CF" w:rsidRPr="007A33CF" w:rsidRDefault="007A33CF" w:rsidP="00BD134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82007B">
              <w:rPr>
                <w:rFonts w:asciiTheme="minorHAnsi" w:eastAsia="Calibri" w:hAnsiTheme="minorHAnsi" w:cstheme="minorHAnsi"/>
                <w:sz w:val="22"/>
                <w:szCs w:val="22"/>
              </w:rPr>
              <w:t>Shell scripting, SQL, PL/SQL, Python, PySpark, Pig, Hive QL, Scala, Regular Expressions</w:t>
            </w:r>
            <w:r w:rsidR="00BB2D8E">
              <w:rPr>
                <w:rFonts w:asciiTheme="minorHAnsi" w:eastAsia="Calibri" w:hAnsiTheme="minorHAnsi" w:cstheme="minorHAnsi"/>
                <w:sz w:val="22"/>
                <w:szCs w:val="22"/>
              </w:rPr>
              <w:t>, ML algorithms</w:t>
            </w:r>
          </w:p>
        </w:tc>
      </w:tr>
      <w:tr w:rsidR="007A33CF" w14:paraId="138CDA7C" w14:textId="77777777" w:rsidTr="00BD134F">
        <w:tc>
          <w:tcPr>
            <w:tcW w:w="3235" w:type="dxa"/>
          </w:tcPr>
          <w:p w14:paraId="18D1993D" w14:textId="4E18C976" w:rsidR="007A33CF" w:rsidRDefault="007A33CF" w:rsidP="00BD134F">
            <w:pPr>
              <w:rPr>
                <w:rFonts w:asciiTheme="minorHAnsi" w:eastAsia="Calibri" w:hAnsiTheme="minorHAnsi" w:cstheme="minorHAnsi"/>
                <w:b/>
                <w:bCs/>
              </w:rPr>
            </w:pPr>
            <w:r w:rsidRPr="009E7931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lastRenderedPageBreak/>
              <w:t>Tools</w:t>
            </w:r>
          </w:p>
        </w:tc>
        <w:tc>
          <w:tcPr>
            <w:tcW w:w="7200" w:type="dxa"/>
          </w:tcPr>
          <w:p w14:paraId="3BF07A33" w14:textId="644E36E3" w:rsidR="007A33CF" w:rsidRPr="007A33CF" w:rsidRDefault="007A33CF" w:rsidP="00BD134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8E447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Teradata SQL Assistant, </w:t>
            </w:r>
            <w:proofErr w:type="spellStart"/>
            <w:r w:rsidRPr="008E447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Pycharm</w:t>
            </w:r>
            <w:proofErr w:type="spellEnd"/>
            <w:r w:rsidRPr="008E447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, Autosys</w:t>
            </w:r>
          </w:p>
        </w:tc>
      </w:tr>
      <w:tr w:rsidR="007A33CF" w14:paraId="1D6F08D0" w14:textId="77777777" w:rsidTr="00BD134F">
        <w:tc>
          <w:tcPr>
            <w:tcW w:w="3235" w:type="dxa"/>
          </w:tcPr>
          <w:p w14:paraId="1DA6865D" w14:textId="74BB3CCF" w:rsidR="007A33CF" w:rsidRDefault="007A33CF" w:rsidP="00BD134F">
            <w:pPr>
              <w:rPr>
                <w:rFonts w:asciiTheme="minorHAnsi" w:eastAsia="Calibri" w:hAnsiTheme="minorHAnsi" w:cstheme="minorHAnsi"/>
                <w:b/>
                <w:bCs/>
              </w:rPr>
            </w:pPr>
            <w:r w:rsidRPr="009E7931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7200" w:type="dxa"/>
          </w:tcPr>
          <w:p w14:paraId="187D63EC" w14:textId="47767108" w:rsidR="007A33CF" w:rsidRPr="007A33CF" w:rsidRDefault="007A33CF" w:rsidP="00BD134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8E447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Linux</w:t>
            </w:r>
            <w:r w:rsidR="00F450E9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 xml:space="preserve"> </w:t>
            </w:r>
            <w:r w:rsidRPr="008E447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and Windows</w:t>
            </w:r>
          </w:p>
        </w:tc>
      </w:tr>
      <w:tr w:rsidR="007A33CF" w14:paraId="0EA71648" w14:textId="77777777" w:rsidTr="00BD134F">
        <w:tc>
          <w:tcPr>
            <w:tcW w:w="3235" w:type="dxa"/>
          </w:tcPr>
          <w:p w14:paraId="47B1D041" w14:textId="0E2AE1F3" w:rsidR="007A33CF" w:rsidRDefault="007A33CF" w:rsidP="00BD134F">
            <w:pPr>
              <w:rPr>
                <w:rFonts w:asciiTheme="minorHAnsi" w:eastAsia="Calibri" w:hAnsiTheme="minorHAnsi" w:cstheme="minorHAnsi"/>
                <w:b/>
                <w:bCs/>
              </w:rPr>
            </w:pPr>
            <w:r w:rsidRPr="009E7931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7200" w:type="dxa"/>
          </w:tcPr>
          <w:p w14:paraId="0B8F2C67" w14:textId="6B1E28EF" w:rsidR="007A33CF" w:rsidRPr="007A33CF" w:rsidRDefault="007A33CF" w:rsidP="00BD134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8E447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Teradata, SQL Server, MySQL 4.x/5.x</w:t>
            </w:r>
            <w:r w:rsidR="00F450E9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, Snowflake</w:t>
            </w:r>
            <w:r w:rsidR="00CE30E8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, Cosmos DB, MongoDB</w:t>
            </w:r>
          </w:p>
        </w:tc>
      </w:tr>
      <w:tr w:rsidR="007A33CF" w14:paraId="670AB6C1" w14:textId="77777777" w:rsidTr="00BD134F">
        <w:tc>
          <w:tcPr>
            <w:tcW w:w="3235" w:type="dxa"/>
          </w:tcPr>
          <w:p w14:paraId="3B0E77BD" w14:textId="5EA87C11" w:rsidR="007A33CF" w:rsidRDefault="007A33CF" w:rsidP="00BD134F">
            <w:pPr>
              <w:rPr>
                <w:rFonts w:asciiTheme="minorHAnsi" w:eastAsia="Calibri" w:hAnsiTheme="minorHAnsi" w:cstheme="minorHAnsi"/>
                <w:b/>
                <w:bCs/>
              </w:rPr>
            </w:pPr>
            <w:r w:rsidRPr="009E7931"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  <w:t>ETL Tools</w:t>
            </w:r>
          </w:p>
        </w:tc>
        <w:tc>
          <w:tcPr>
            <w:tcW w:w="7200" w:type="dxa"/>
          </w:tcPr>
          <w:p w14:paraId="35144E40" w14:textId="67696AA3" w:rsidR="007A33CF" w:rsidRPr="007A33CF" w:rsidRDefault="007A33CF" w:rsidP="00BD134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8E447C"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Data Studio</w:t>
            </w:r>
          </w:p>
        </w:tc>
      </w:tr>
      <w:tr w:rsidR="007A33CF" w14:paraId="5CD2DBA1" w14:textId="77777777" w:rsidTr="00BD134F">
        <w:tc>
          <w:tcPr>
            <w:tcW w:w="3235" w:type="dxa"/>
          </w:tcPr>
          <w:p w14:paraId="3AF4B6D5" w14:textId="0DCE57A5" w:rsidR="007A33CF" w:rsidRPr="009E7931" w:rsidRDefault="007A33CF" w:rsidP="00BD134F">
            <w:pPr>
              <w:rPr>
                <w:rFonts w:asciiTheme="minorHAnsi" w:eastAsia="Calibri" w:hAnsiTheme="minorHAnsi" w:cstheme="minorHAnsi"/>
                <w:b/>
                <w:bCs/>
                <w:sz w:val="22"/>
                <w:szCs w:val="22"/>
              </w:rPr>
            </w:pPr>
            <w:r w:rsidRPr="008E447C">
              <w:rPr>
                <w:rFonts w:asciiTheme="minorHAnsi" w:eastAsia="Calibri" w:hAnsiTheme="minorHAnsi" w:cstheme="minorHAnsi"/>
                <w:b/>
                <w:bCs/>
                <w:color w:val="00000A"/>
                <w:sz w:val="22"/>
                <w:szCs w:val="22"/>
              </w:rPr>
              <w:t>Reporting</w:t>
            </w:r>
          </w:p>
        </w:tc>
        <w:tc>
          <w:tcPr>
            <w:tcW w:w="7200" w:type="dxa"/>
          </w:tcPr>
          <w:p w14:paraId="5916DAC0" w14:textId="5B6DF5D5" w:rsidR="007A33CF" w:rsidRPr="008E447C" w:rsidRDefault="007A33CF" w:rsidP="00BD134F">
            <w:pP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8E447C">
              <w:rPr>
                <w:rFonts w:asciiTheme="minorHAnsi" w:eastAsia="Calibri" w:hAnsiTheme="minorHAnsi" w:cstheme="minorHAnsi"/>
                <w:color w:val="00000A"/>
                <w:sz w:val="22"/>
                <w:szCs w:val="22"/>
              </w:rPr>
              <w:t>Tableau</w:t>
            </w:r>
            <w:r>
              <w:rPr>
                <w:rFonts w:asciiTheme="minorHAnsi" w:eastAsia="Calibri" w:hAnsiTheme="minorHAnsi" w:cstheme="minorHAnsi"/>
                <w:color w:val="00000A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Theme="minorHAnsi" w:eastAsia="Calibri" w:hAnsiTheme="minorHAnsi" w:cstheme="minorHAnsi"/>
                <w:color w:val="00000A"/>
                <w:sz w:val="22"/>
                <w:szCs w:val="22"/>
              </w:rPr>
              <w:t>PowerBI</w:t>
            </w:r>
            <w:proofErr w:type="spellEnd"/>
          </w:p>
        </w:tc>
      </w:tr>
    </w:tbl>
    <w:p w14:paraId="4C4973B8" w14:textId="386A3F3B" w:rsidR="00E23DD9" w:rsidRPr="007A33CF" w:rsidRDefault="00E23DD9" w:rsidP="00BD134F">
      <w:p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700027D1" w14:textId="77777777" w:rsidR="00657B96" w:rsidRPr="008E447C" w:rsidRDefault="00657B96" w:rsidP="00BD134F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38E933AF" w14:textId="77777777" w:rsidR="00E23DD9" w:rsidRDefault="00697B9D" w:rsidP="00BD134F">
      <w:pPr>
        <w:jc w:val="both"/>
        <w:rPr>
          <w:rFonts w:asciiTheme="minorHAnsi" w:eastAsia="Calibri" w:hAnsiTheme="minorHAnsi" w:cstheme="minorHAnsi"/>
          <w:b/>
          <w:bCs/>
        </w:rPr>
      </w:pPr>
      <w:r w:rsidRPr="007A33CF">
        <w:rPr>
          <w:rFonts w:asciiTheme="minorHAnsi" w:eastAsia="Calibri" w:hAnsiTheme="minorHAnsi" w:cstheme="minorHAnsi"/>
          <w:b/>
          <w:bCs/>
          <w:u w:val="single"/>
        </w:rPr>
        <w:t>Professional Experience</w:t>
      </w:r>
      <w:r w:rsidRPr="00AC00D4">
        <w:rPr>
          <w:rFonts w:asciiTheme="minorHAnsi" w:eastAsia="Calibri" w:hAnsiTheme="minorHAnsi" w:cstheme="minorHAnsi"/>
          <w:b/>
          <w:bCs/>
        </w:rPr>
        <w:t>:</w:t>
      </w:r>
    </w:p>
    <w:p w14:paraId="2FBE0846" w14:textId="3A3E69B9" w:rsidR="000F731E" w:rsidRPr="000F731E" w:rsidRDefault="000F731E" w:rsidP="00BD134F">
      <w:pPr>
        <w:jc w:val="both"/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0F731E">
        <w:rPr>
          <w:rFonts w:asciiTheme="minorHAnsi" w:eastAsia="Calibri" w:hAnsiTheme="minorHAnsi" w:cstheme="minorHAnsi"/>
          <w:b/>
          <w:bCs/>
          <w:sz w:val="22"/>
          <w:szCs w:val="22"/>
        </w:rPr>
        <w:t>Albertsons</w:t>
      </w:r>
      <w:r w:rsidR="00995665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Retail Inc </w:t>
      </w:r>
      <w:r w:rsidR="00290114">
        <w:rPr>
          <w:rFonts w:asciiTheme="minorHAnsi" w:eastAsia="Calibri" w:hAnsiTheme="minorHAnsi" w:cstheme="minorHAnsi"/>
          <w:b/>
          <w:bCs/>
          <w:sz w:val="22"/>
          <w:szCs w:val="22"/>
        </w:rPr>
        <w:t>-</w:t>
      </w:r>
      <w:r w:rsidR="00995665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</w:t>
      </w:r>
      <w:r w:rsidRPr="000F731E">
        <w:rPr>
          <w:rFonts w:asciiTheme="minorHAnsi" w:eastAsia="Calibri" w:hAnsiTheme="minorHAnsi" w:cstheme="minorHAnsi"/>
          <w:b/>
          <w:bCs/>
          <w:sz w:val="22"/>
          <w:szCs w:val="22"/>
        </w:rPr>
        <w:t>Dallas, TX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                                </w:t>
      </w:r>
      <w:r w:rsidR="009C2EDD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                     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             </w:t>
      </w:r>
      <w:r w:rsidR="00BD134F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                           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Sep 2023 – Till date</w:t>
      </w:r>
    </w:p>
    <w:p w14:paraId="1E5DDF61" w14:textId="2248654E" w:rsidR="000F731E" w:rsidRDefault="000F731E" w:rsidP="00BD134F">
      <w:pPr>
        <w:jc w:val="both"/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0F731E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Data Engineer </w:t>
      </w:r>
    </w:p>
    <w:p w14:paraId="02E617D1" w14:textId="77777777" w:rsidR="000F731E" w:rsidRDefault="000F731E" w:rsidP="00BD134F">
      <w:pPr>
        <w:jc w:val="both"/>
        <w:rPr>
          <w:rFonts w:asciiTheme="minorHAnsi" w:eastAsia="Calibri" w:hAnsiTheme="minorHAnsi" w:cstheme="minorHAnsi"/>
          <w:b/>
          <w:bCs/>
          <w:sz w:val="22"/>
          <w:szCs w:val="22"/>
        </w:rPr>
      </w:pPr>
    </w:p>
    <w:p w14:paraId="69EE0AFF" w14:textId="1620C9B0" w:rsidR="000F731E" w:rsidRDefault="000F731E" w:rsidP="00BD134F">
      <w:pPr>
        <w:jc w:val="both"/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t>Responsibilities:</w:t>
      </w:r>
    </w:p>
    <w:p w14:paraId="5366AAFA" w14:textId="6A942410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F731E">
        <w:rPr>
          <w:rFonts w:asciiTheme="minorHAnsi" w:eastAsia="Calibri" w:hAnsiTheme="minorHAnsi" w:cstheme="minorHAnsi"/>
          <w:sz w:val="22"/>
          <w:szCs w:val="22"/>
        </w:rPr>
        <w:t xml:space="preserve">Extracted data from Snowflake using Snowflake Connector for Python or Spark, transforming it into a format compatible with </w:t>
      </w:r>
      <w:r>
        <w:rPr>
          <w:rFonts w:asciiTheme="minorHAnsi" w:eastAsia="Calibri" w:hAnsiTheme="minorHAnsi" w:cstheme="minorHAnsi"/>
          <w:sz w:val="22"/>
          <w:szCs w:val="22"/>
        </w:rPr>
        <w:t xml:space="preserve">GCP </w:t>
      </w:r>
      <w:proofErr w:type="spellStart"/>
      <w:r w:rsidRPr="000F731E">
        <w:rPr>
          <w:rFonts w:asciiTheme="minorHAnsi" w:eastAsia="Calibri" w:hAnsiTheme="minorHAnsi" w:cstheme="minorHAnsi"/>
          <w:sz w:val="22"/>
          <w:szCs w:val="22"/>
        </w:rPr>
        <w:t>BigQuery's</w:t>
      </w:r>
      <w:proofErr w:type="spellEnd"/>
      <w:r w:rsidRPr="000F731E">
        <w:rPr>
          <w:rFonts w:asciiTheme="minorHAnsi" w:eastAsia="Calibri" w:hAnsiTheme="minorHAnsi" w:cstheme="minorHAnsi"/>
          <w:sz w:val="22"/>
          <w:szCs w:val="22"/>
        </w:rPr>
        <w:t xml:space="preserve"> schema requirements.</w:t>
      </w:r>
    </w:p>
    <w:p w14:paraId="1E7283D6" w14:textId="65209042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F731E">
        <w:rPr>
          <w:rFonts w:asciiTheme="minorHAnsi" w:eastAsia="Calibri" w:hAnsiTheme="minorHAnsi" w:cstheme="minorHAnsi"/>
          <w:sz w:val="22"/>
          <w:szCs w:val="22"/>
        </w:rPr>
        <w:t>Implemented data preprocessing steps using</w:t>
      </w:r>
      <w:r>
        <w:rPr>
          <w:rFonts w:asciiTheme="minorHAnsi" w:eastAsia="Calibri" w:hAnsiTheme="minorHAnsi" w:cstheme="minorHAnsi"/>
          <w:sz w:val="22"/>
          <w:szCs w:val="22"/>
        </w:rPr>
        <w:t xml:space="preserve"> python,</w:t>
      </w:r>
      <w:r w:rsidRPr="000F731E">
        <w:rPr>
          <w:rFonts w:asciiTheme="minorHAnsi" w:eastAsia="Calibri" w:hAnsiTheme="minorHAnsi" w:cstheme="minorHAnsi"/>
          <w:sz w:val="22"/>
          <w:szCs w:val="22"/>
        </w:rPr>
        <w:t xml:space="preserve"> PySpark on Databricks to clean and preprocess raw data for training and inference in </w:t>
      </w:r>
      <w:r>
        <w:rPr>
          <w:rFonts w:asciiTheme="minorHAnsi" w:eastAsia="Calibri" w:hAnsiTheme="minorHAnsi" w:cstheme="minorHAnsi"/>
          <w:sz w:val="22"/>
          <w:szCs w:val="22"/>
        </w:rPr>
        <w:t xml:space="preserve">GCP </w:t>
      </w:r>
      <w:proofErr w:type="spellStart"/>
      <w:r w:rsidRPr="000F731E">
        <w:rPr>
          <w:rFonts w:asciiTheme="minorHAnsi" w:eastAsia="Calibri" w:hAnsiTheme="minorHAnsi" w:cstheme="minorHAnsi"/>
          <w:sz w:val="22"/>
          <w:szCs w:val="22"/>
        </w:rPr>
        <w:t>BigQuery</w:t>
      </w:r>
      <w:proofErr w:type="spellEnd"/>
      <w:r w:rsidRPr="000F731E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6C32DC7B" w14:textId="61601146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F731E">
        <w:rPr>
          <w:rFonts w:asciiTheme="minorHAnsi" w:eastAsia="Calibri" w:hAnsiTheme="minorHAnsi" w:cstheme="minorHAnsi"/>
          <w:sz w:val="22"/>
          <w:szCs w:val="22"/>
        </w:rPr>
        <w:t xml:space="preserve">Developed and trained machine learning models using Spark </w:t>
      </w:r>
      <w:proofErr w:type="spellStart"/>
      <w:r w:rsidRPr="000F731E">
        <w:rPr>
          <w:rFonts w:asciiTheme="minorHAnsi" w:eastAsia="Calibri" w:hAnsiTheme="minorHAnsi" w:cstheme="minorHAnsi"/>
          <w:sz w:val="22"/>
          <w:szCs w:val="22"/>
        </w:rPr>
        <w:t>MLlib</w:t>
      </w:r>
      <w:proofErr w:type="spellEnd"/>
      <w:r w:rsidRPr="000F731E">
        <w:rPr>
          <w:rFonts w:asciiTheme="minorHAnsi" w:eastAsia="Calibri" w:hAnsiTheme="minorHAnsi" w:cstheme="minorHAnsi"/>
          <w:sz w:val="22"/>
          <w:szCs w:val="22"/>
        </w:rPr>
        <w:t xml:space="preserve"> or TensorFlow on Databricks, leveraging distributed computing capabilities to handle large datasets efficiently.</w:t>
      </w:r>
    </w:p>
    <w:p w14:paraId="1985D8BD" w14:textId="22DC9637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F731E">
        <w:rPr>
          <w:rFonts w:asciiTheme="minorHAnsi" w:eastAsia="Calibri" w:hAnsiTheme="minorHAnsi" w:cstheme="minorHAnsi"/>
          <w:sz w:val="22"/>
          <w:szCs w:val="22"/>
        </w:rPr>
        <w:t>Implemented cross-validation and hyperparameter tuning techniques to optimize model performance on Databricks clusters.</w:t>
      </w:r>
    </w:p>
    <w:p w14:paraId="225839BE" w14:textId="75BC2700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F731E">
        <w:rPr>
          <w:rFonts w:asciiTheme="minorHAnsi" w:eastAsia="Calibri" w:hAnsiTheme="minorHAnsi" w:cstheme="minorHAnsi"/>
          <w:sz w:val="22"/>
          <w:szCs w:val="22"/>
        </w:rPr>
        <w:t>Serialized trained models into a format compatible with TensorFlow Serving or Saved</w:t>
      </w:r>
      <w:r w:rsidR="00242D18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0F731E">
        <w:rPr>
          <w:rFonts w:asciiTheme="minorHAnsi" w:eastAsia="Calibri" w:hAnsiTheme="minorHAnsi" w:cstheme="minorHAnsi"/>
          <w:sz w:val="22"/>
          <w:szCs w:val="22"/>
        </w:rPr>
        <w:t>Model for deployment on</w:t>
      </w:r>
      <w:r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0F731E">
        <w:rPr>
          <w:rFonts w:asciiTheme="minorHAnsi" w:eastAsia="Calibri" w:hAnsiTheme="minorHAnsi" w:cstheme="minorHAnsi"/>
          <w:sz w:val="22"/>
          <w:szCs w:val="22"/>
        </w:rPr>
        <w:t>BigQuery</w:t>
      </w:r>
      <w:proofErr w:type="spellEnd"/>
      <w:r w:rsidRPr="000F731E">
        <w:rPr>
          <w:rFonts w:asciiTheme="minorHAnsi" w:eastAsia="Calibri" w:hAnsiTheme="minorHAnsi" w:cstheme="minorHAnsi"/>
          <w:sz w:val="22"/>
          <w:szCs w:val="22"/>
        </w:rPr>
        <w:t xml:space="preserve"> ML.</w:t>
      </w:r>
    </w:p>
    <w:p w14:paraId="5F46253A" w14:textId="6DFB5ADC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F731E">
        <w:rPr>
          <w:rFonts w:asciiTheme="minorHAnsi" w:eastAsia="Calibri" w:hAnsiTheme="minorHAnsi" w:cstheme="minorHAnsi"/>
          <w:sz w:val="22"/>
          <w:szCs w:val="22"/>
        </w:rPr>
        <w:t xml:space="preserve">Developed deployment pipelines on Databricks to automate model deployment and inference integration with </w:t>
      </w:r>
      <w:r>
        <w:rPr>
          <w:rFonts w:asciiTheme="minorHAnsi" w:eastAsia="Calibri" w:hAnsiTheme="minorHAnsi" w:cstheme="minorHAnsi"/>
          <w:sz w:val="22"/>
          <w:szCs w:val="22"/>
        </w:rPr>
        <w:t xml:space="preserve">GCP </w:t>
      </w:r>
      <w:proofErr w:type="spellStart"/>
      <w:r w:rsidRPr="000F731E">
        <w:rPr>
          <w:rFonts w:asciiTheme="minorHAnsi" w:eastAsia="Calibri" w:hAnsiTheme="minorHAnsi" w:cstheme="minorHAnsi"/>
          <w:sz w:val="22"/>
          <w:szCs w:val="22"/>
        </w:rPr>
        <w:t>BigQuery</w:t>
      </w:r>
      <w:proofErr w:type="spellEnd"/>
      <w:r w:rsidRPr="000F731E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5582EAB5" w14:textId="4B0090A0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F731E">
        <w:rPr>
          <w:rFonts w:asciiTheme="minorHAnsi" w:eastAsia="Calibri" w:hAnsiTheme="minorHAnsi" w:cstheme="minorHAnsi"/>
          <w:sz w:val="22"/>
          <w:szCs w:val="22"/>
        </w:rPr>
        <w:t xml:space="preserve">Integrated trained models with </w:t>
      </w:r>
      <w:proofErr w:type="spellStart"/>
      <w:r w:rsidRPr="000F731E">
        <w:rPr>
          <w:rFonts w:asciiTheme="minorHAnsi" w:eastAsia="Calibri" w:hAnsiTheme="minorHAnsi" w:cstheme="minorHAnsi"/>
          <w:sz w:val="22"/>
          <w:szCs w:val="22"/>
        </w:rPr>
        <w:t>BigQuery</w:t>
      </w:r>
      <w:proofErr w:type="spellEnd"/>
      <w:r w:rsidRPr="000F731E">
        <w:rPr>
          <w:rFonts w:asciiTheme="minorHAnsi" w:eastAsia="Calibri" w:hAnsiTheme="minorHAnsi" w:cstheme="minorHAnsi"/>
          <w:sz w:val="22"/>
          <w:szCs w:val="22"/>
        </w:rPr>
        <w:t xml:space="preserve"> ML for scalable and cost-effective predictions directly within the </w:t>
      </w:r>
      <w:r>
        <w:rPr>
          <w:rFonts w:asciiTheme="minorHAnsi" w:eastAsia="Calibri" w:hAnsiTheme="minorHAnsi" w:cstheme="minorHAnsi"/>
          <w:sz w:val="22"/>
          <w:szCs w:val="22"/>
        </w:rPr>
        <w:t xml:space="preserve">GCP </w:t>
      </w:r>
      <w:proofErr w:type="spellStart"/>
      <w:r w:rsidRPr="000F731E">
        <w:rPr>
          <w:rFonts w:asciiTheme="minorHAnsi" w:eastAsia="Calibri" w:hAnsiTheme="minorHAnsi" w:cstheme="minorHAnsi"/>
          <w:sz w:val="22"/>
          <w:szCs w:val="22"/>
        </w:rPr>
        <w:t>BigQuery</w:t>
      </w:r>
      <w:proofErr w:type="spellEnd"/>
      <w:r w:rsidRPr="000F731E">
        <w:rPr>
          <w:rFonts w:asciiTheme="minorHAnsi" w:eastAsia="Calibri" w:hAnsiTheme="minorHAnsi" w:cstheme="minorHAnsi"/>
          <w:sz w:val="22"/>
          <w:szCs w:val="22"/>
        </w:rPr>
        <w:t xml:space="preserve"> environment.</w:t>
      </w:r>
    </w:p>
    <w:p w14:paraId="491B79B0" w14:textId="72E2E6C3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F731E">
        <w:rPr>
          <w:rFonts w:asciiTheme="minorHAnsi" w:eastAsia="Calibri" w:hAnsiTheme="minorHAnsi" w:cstheme="minorHAnsi"/>
          <w:sz w:val="22"/>
          <w:szCs w:val="22"/>
        </w:rPr>
        <w:t>Utilized Databricks to orchestrate data pipelines that feed predictions back into Snowflake or other downstream systems for operational use.</w:t>
      </w:r>
    </w:p>
    <w:p w14:paraId="24347B09" w14:textId="091147A1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F731E">
        <w:rPr>
          <w:rFonts w:asciiTheme="minorHAnsi" w:eastAsia="Calibri" w:hAnsiTheme="minorHAnsi" w:cstheme="minorHAnsi"/>
          <w:sz w:val="22"/>
          <w:szCs w:val="22"/>
        </w:rPr>
        <w:t>Implemented monitoring and logging mechanisms on Databricks to track model performance metrics and detect anomalies in production environments.</w:t>
      </w:r>
    </w:p>
    <w:p w14:paraId="07BB4209" w14:textId="77777777" w:rsidR="000602D7" w:rsidRDefault="000602D7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602D7">
        <w:rPr>
          <w:rFonts w:asciiTheme="minorHAnsi" w:eastAsia="Calibri" w:hAnsiTheme="minorHAnsi" w:cstheme="minorHAnsi"/>
          <w:sz w:val="22"/>
          <w:szCs w:val="22"/>
        </w:rPr>
        <w:t>Integrated ADLS with Azure Data Factory and Azure Synapse Analytics for end-to-end ETL/ELT pipelines.</w:t>
      </w:r>
    </w:p>
    <w:p w14:paraId="00D7FD95" w14:textId="77777777" w:rsidR="000602D7" w:rsidRDefault="000602D7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602D7">
        <w:rPr>
          <w:rFonts w:asciiTheme="minorHAnsi" w:eastAsia="Calibri" w:hAnsiTheme="minorHAnsi" w:cstheme="minorHAnsi"/>
          <w:sz w:val="22"/>
          <w:szCs w:val="22"/>
        </w:rPr>
        <w:t>Built and maintained bronze, silver, and gold layers in ADLS to support analytics and reporting workloads.</w:t>
      </w:r>
    </w:p>
    <w:p w14:paraId="07565809" w14:textId="77777777" w:rsidR="000602D7" w:rsidRDefault="000602D7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602D7">
        <w:rPr>
          <w:rFonts w:asciiTheme="minorHAnsi" w:eastAsia="Calibri" w:hAnsiTheme="minorHAnsi" w:cstheme="minorHAnsi"/>
          <w:sz w:val="22"/>
          <w:szCs w:val="22"/>
        </w:rPr>
        <w:t>Reduced data processing latency by optimizing read/write patterns in ADLS.</w:t>
      </w:r>
    </w:p>
    <w:p w14:paraId="28A712EB" w14:textId="591B4C98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F731E">
        <w:rPr>
          <w:rFonts w:asciiTheme="minorHAnsi" w:eastAsia="Calibri" w:hAnsiTheme="minorHAnsi" w:cstheme="minorHAnsi"/>
          <w:sz w:val="22"/>
          <w:szCs w:val="22"/>
        </w:rPr>
        <w:t>Deployed machine learning workflows on Kubeflow pipelines, orchestrating end-to-end ML workflows for data preprocessing, model training, and deployment.</w:t>
      </w:r>
    </w:p>
    <w:p w14:paraId="4B52AAFD" w14:textId="60486F91" w:rsidR="000F731E" w:rsidRDefault="000F731E" w:rsidP="00BD134F">
      <w:pPr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F09F1">
        <w:rPr>
          <w:rFonts w:asciiTheme="minorHAnsi" w:eastAsia="Calibri" w:hAnsiTheme="minorHAnsi" w:cstheme="minorHAnsi"/>
          <w:sz w:val="22"/>
          <w:szCs w:val="22"/>
        </w:rPr>
        <w:t xml:space="preserve">Automated and built Machine learning model pipelines using frameworks such as sci-kit learn on user identity security data to detect fraud and deployed them using </w:t>
      </w:r>
      <w:r>
        <w:rPr>
          <w:rFonts w:asciiTheme="minorHAnsi" w:eastAsia="Calibri" w:hAnsiTheme="minorHAnsi" w:cstheme="minorHAnsi"/>
          <w:sz w:val="22"/>
          <w:szCs w:val="22"/>
        </w:rPr>
        <w:t xml:space="preserve">Kubeflow. </w:t>
      </w:r>
      <w:r w:rsidRPr="002F09F1">
        <w:rPr>
          <w:rFonts w:asciiTheme="minorHAnsi" w:eastAsia="Calibri" w:hAnsiTheme="minorHAnsi" w:cstheme="minorHAnsi"/>
          <w:sz w:val="22"/>
          <w:szCs w:val="22"/>
        </w:rPr>
        <w:t>(anomaly detection</w:t>
      </w:r>
      <w:r w:rsidR="00E74548" w:rsidRPr="002F09F1">
        <w:rPr>
          <w:rFonts w:asciiTheme="minorHAnsi" w:eastAsia="Calibri" w:hAnsiTheme="minorHAnsi" w:cstheme="minorHAnsi"/>
          <w:sz w:val="22"/>
          <w:szCs w:val="22"/>
        </w:rPr>
        <w:t>).</w:t>
      </w:r>
    </w:p>
    <w:p w14:paraId="6AA7FD3A" w14:textId="77777777" w:rsidR="00D9133B" w:rsidRPr="00365441" w:rsidRDefault="00D9133B" w:rsidP="00BD134F">
      <w:pPr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>Experience with cloud services such as GCP, Azure Cloud, Databricks, Azure HD Insights, ADF, and similar platforms.</w:t>
      </w:r>
    </w:p>
    <w:p w14:paraId="448CDA85" w14:textId="5D16DE37" w:rsidR="00D9133B" w:rsidRPr="00D9133B" w:rsidRDefault="00D9133B" w:rsidP="00BD134F">
      <w:pPr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Proficient in working with Google </w:t>
      </w:r>
      <w:proofErr w:type="spellStart"/>
      <w:r w:rsidRPr="00365441">
        <w:rPr>
          <w:rFonts w:asciiTheme="minorHAnsi" w:eastAsia="Calibri" w:hAnsiTheme="minorHAnsi" w:cstheme="minorHAnsi"/>
          <w:sz w:val="22"/>
          <w:szCs w:val="22"/>
        </w:rPr>
        <w:t>BigQuery</w:t>
      </w:r>
      <w:proofErr w:type="spellEnd"/>
      <w:r w:rsidRPr="00365441">
        <w:rPr>
          <w:rFonts w:asciiTheme="minorHAnsi" w:eastAsia="Calibri" w:hAnsiTheme="minorHAnsi" w:cstheme="minorHAnsi"/>
          <w:sz w:val="22"/>
          <w:szCs w:val="22"/>
        </w:rPr>
        <w:t>, Dataproc, and Airflow for data processing and orchestration.</w:t>
      </w:r>
    </w:p>
    <w:p w14:paraId="1C947809" w14:textId="5259E363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F731E">
        <w:rPr>
          <w:rFonts w:asciiTheme="minorHAnsi" w:eastAsia="Calibri" w:hAnsiTheme="minorHAnsi" w:cstheme="minorHAnsi"/>
          <w:sz w:val="22"/>
          <w:szCs w:val="22"/>
        </w:rPr>
        <w:t>Managed and optimized Google Cloud Dataproc clusters for efficient data processing and analytics, leveraging Apache Hadoop, Spark, and other open-source frameworks.</w:t>
      </w:r>
    </w:p>
    <w:p w14:paraId="349F4BBA" w14:textId="0ED26027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F731E">
        <w:rPr>
          <w:rFonts w:asciiTheme="minorHAnsi" w:eastAsia="Calibri" w:hAnsiTheme="minorHAnsi" w:cstheme="minorHAnsi"/>
          <w:sz w:val="22"/>
          <w:szCs w:val="22"/>
        </w:rPr>
        <w:t>Designed and implemented data processing pipelines on Dataproc using Apache Spark and PySpark, handling large-scale data ingestion, transformation, and analysis.</w:t>
      </w:r>
    </w:p>
    <w:p w14:paraId="0588C729" w14:textId="18D7CE5E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F731E">
        <w:rPr>
          <w:rFonts w:asciiTheme="minorHAnsi" w:eastAsia="Calibri" w:hAnsiTheme="minorHAnsi" w:cstheme="minorHAnsi"/>
          <w:sz w:val="22"/>
          <w:szCs w:val="22"/>
        </w:rPr>
        <w:t xml:space="preserve">Integrated Dataproc with Google Cloud Storage (GCS) and </w:t>
      </w:r>
      <w:proofErr w:type="spellStart"/>
      <w:r w:rsidRPr="000F731E">
        <w:rPr>
          <w:rFonts w:asciiTheme="minorHAnsi" w:eastAsia="Calibri" w:hAnsiTheme="minorHAnsi" w:cstheme="minorHAnsi"/>
          <w:sz w:val="22"/>
          <w:szCs w:val="22"/>
        </w:rPr>
        <w:t>BigQuery</w:t>
      </w:r>
      <w:proofErr w:type="spellEnd"/>
      <w:r w:rsidRPr="000F731E">
        <w:rPr>
          <w:rFonts w:asciiTheme="minorHAnsi" w:eastAsia="Calibri" w:hAnsiTheme="minorHAnsi" w:cstheme="minorHAnsi"/>
          <w:sz w:val="22"/>
          <w:szCs w:val="22"/>
        </w:rPr>
        <w:t xml:space="preserve"> to ingest and export data seamlessly across Google Cloud Platform services.</w:t>
      </w:r>
    </w:p>
    <w:p w14:paraId="2EA7EDFD" w14:textId="6B40113E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Supported</w:t>
      </w:r>
      <w:r w:rsidRPr="000F731E">
        <w:rPr>
          <w:rFonts w:asciiTheme="minorHAnsi" w:eastAsia="Calibri" w:hAnsiTheme="minorHAnsi" w:cstheme="minorHAnsi"/>
          <w:sz w:val="22"/>
          <w:szCs w:val="22"/>
        </w:rPr>
        <w:t xml:space="preserve"> API gateway solutions like Google Cloud Endpoints</w:t>
      </w:r>
      <w:r>
        <w:rPr>
          <w:rFonts w:asciiTheme="minorHAnsi" w:eastAsia="Calibri" w:hAnsiTheme="minorHAnsi" w:cstheme="minorHAnsi"/>
          <w:sz w:val="22"/>
          <w:szCs w:val="22"/>
        </w:rPr>
        <w:t xml:space="preserve"> t</w:t>
      </w:r>
      <w:r w:rsidRPr="000F731E">
        <w:rPr>
          <w:rFonts w:asciiTheme="minorHAnsi" w:eastAsia="Calibri" w:hAnsiTheme="minorHAnsi" w:cstheme="minorHAnsi"/>
          <w:sz w:val="22"/>
          <w:szCs w:val="22"/>
        </w:rPr>
        <w:t>o manage API traffic, enforce security policies, and enable rate limiting.</w:t>
      </w:r>
    </w:p>
    <w:p w14:paraId="7007041C" w14:textId="0B857194" w:rsidR="000F731E" w:rsidRDefault="000F731E" w:rsidP="00BD134F">
      <w:pPr>
        <w:pStyle w:val="ListParagraph"/>
        <w:numPr>
          <w:ilvl w:val="0"/>
          <w:numId w:val="25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F731E">
        <w:rPr>
          <w:rFonts w:asciiTheme="minorHAnsi" w:eastAsia="Calibri" w:hAnsiTheme="minorHAnsi" w:cstheme="minorHAnsi"/>
          <w:sz w:val="22"/>
          <w:szCs w:val="22"/>
        </w:rPr>
        <w:t>Designed API endpoints for model prediction, incorporating input validation, error handling, and response formatting according to industry standards.</w:t>
      </w:r>
    </w:p>
    <w:p w14:paraId="0DE43FF3" w14:textId="77777777" w:rsidR="006B03C6" w:rsidRPr="006B03C6" w:rsidRDefault="006B03C6" w:rsidP="00BD134F">
      <w:pPr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2FEE35F8" w14:textId="6F2340D6" w:rsidR="006B03C6" w:rsidRPr="00BD134F" w:rsidRDefault="00242D18" w:rsidP="00BD134F">
      <w:pPr>
        <w:jc w:val="both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Environment: </w:t>
      </w:r>
      <w:r>
        <w:rPr>
          <w:rFonts w:asciiTheme="minorHAnsi" w:eastAsia="Calibri" w:hAnsiTheme="minorHAnsi" w:cstheme="minorHAnsi"/>
          <w:sz w:val="22"/>
          <w:szCs w:val="22"/>
        </w:rPr>
        <w:t xml:space="preserve">Apache Spark, Python, Pyspark, Snowflake, GCP, </w:t>
      </w:r>
      <w:proofErr w:type="spellStart"/>
      <w:r>
        <w:rPr>
          <w:rFonts w:asciiTheme="minorHAnsi" w:eastAsia="Calibri" w:hAnsiTheme="minorHAnsi" w:cstheme="minorHAnsi"/>
          <w:sz w:val="22"/>
          <w:szCs w:val="22"/>
        </w:rPr>
        <w:t>Bigquery</w:t>
      </w:r>
      <w:proofErr w:type="spellEnd"/>
      <w:r>
        <w:rPr>
          <w:rFonts w:asciiTheme="minorHAnsi" w:eastAsia="Calibri" w:hAnsiTheme="minorHAnsi" w:cstheme="minorHAnsi"/>
          <w:sz w:val="22"/>
          <w:szCs w:val="22"/>
        </w:rPr>
        <w:t xml:space="preserve">, Dataproc, GCS, Kubeflow, </w:t>
      </w:r>
      <w:r w:rsidR="00121B71">
        <w:rPr>
          <w:rFonts w:asciiTheme="minorHAnsi" w:eastAsia="Calibri" w:hAnsiTheme="minorHAnsi" w:cstheme="minorHAnsi"/>
          <w:sz w:val="22"/>
          <w:szCs w:val="22"/>
        </w:rPr>
        <w:t>Databricks, Kubernetes</w:t>
      </w:r>
      <w:r>
        <w:rPr>
          <w:rFonts w:asciiTheme="minorHAnsi" w:eastAsia="Calibri" w:hAnsiTheme="minorHAnsi" w:cstheme="minorHAnsi"/>
          <w:sz w:val="22"/>
          <w:szCs w:val="22"/>
        </w:rPr>
        <w:t>, Hadoop, CI/CD, API development.</w:t>
      </w:r>
    </w:p>
    <w:p w14:paraId="7C5A1B44" w14:textId="4EC3E477" w:rsidR="00365441" w:rsidRPr="00365441" w:rsidRDefault="008051FD" w:rsidP="00BD134F">
      <w:pPr>
        <w:jc w:val="both"/>
        <w:rPr>
          <w:rFonts w:asciiTheme="minorHAnsi" w:eastAsia="Calibri" w:hAnsiTheme="minorHAnsi" w:cstheme="minorHAnsi"/>
          <w:b/>
          <w:bCs/>
          <w:sz w:val="22"/>
          <w:szCs w:val="22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W</w:t>
      </w:r>
      <w:r w:rsidR="00365441"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t>almart</w:t>
      </w:r>
      <w:r w:rsidR="0053595A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</w:t>
      </w:r>
      <w:r w:rsidR="00BD134F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- </w:t>
      </w:r>
      <w:r w:rsidR="00BD134F"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t>Dallas</w:t>
      </w:r>
      <w:r w:rsidR="00365441"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t>, TX</w:t>
      </w:r>
      <w:r w:rsidR="00365441"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="00365441"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="00365441"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="00365441"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="007A788E">
        <w:rPr>
          <w:rFonts w:asciiTheme="minorHAnsi" w:eastAsia="Calibri" w:hAnsiTheme="minorHAnsi" w:cstheme="minorHAnsi"/>
          <w:b/>
          <w:bCs/>
          <w:sz w:val="22"/>
          <w:szCs w:val="22"/>
        </w:rPr>
        <w:tab/>
      </w:r>
      <w:r w:rsidR="00365441"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tab/>
        <w:t xml:space="preserve">                            </w:t>
      </w:r>
      <w:r w:rsidR="00BD134F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                     </w:t>
      </w:r>
      <w:r w:rsidR="00365441"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t>Sep 202</w:t>
      </w:r>
      <w:r w:rsidR="00AF7BFD">
        <w:rPr>
          <w:rFonts w:asciiTheme="minorHAnsi" w:eastAsia="Calibri" w:hAnsiTheme="minorHAnsi" w:cstheme="minorHAnsi"/>
          <w:b/>
          <w:bCs/>
          <w:sz w:val="22"/>
          <w:szCs w:val="22"/>
        </w:rPr>
        <w:t>1</w:t>
      </w:r>
      <w:r w:rsidR="00365441"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</w:t>
      </w:r>
      <w:r w:rsidR="000F731E">
        <w:rPr>
          <w:rFonts w:asciiTheme="minorHAnsi" w:eastAsia="Calibri" w:hAnsiTheme="minorHAnsi" w:cstheme="minorHAnsi"/>
          <w:b/>
          <w:bCs/>
          <w:sz w:val="22"/>
          <w:szCs w:val="22"/>
        </w:rPr>
        <w:t>–</w:t>
      </w:r>
      <w:r w:rsidR="00365441"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</w:t>
      </w:r>
      <w:r w:rsidR="000F731E">
        <w:rPr>
          <w:rFonts w:asciiTheme="minorHAnsi" w:eastAsia="Calibri" w:hAnsiTheme="minorHAnsi" w:cstheme="minorHAnsi"/>
          <w:b/>
          <w:bCs/>
          <w:sz w:val="22"/>
          <w:szCs w:val="22"/>
        </w:rPr>
        <w:t>Aug 2023</w:t>
      </w:r>
    </w:p>
    <w:p w14:paraId="27D4E7B5" w14:textId="634B8BA8" w:rsidR="00365441" w:rsidRPr="00365441" w:rsidRDefault="00365441" w:rsidP="00BD134F">
      <w:pPr>
        <w:jc w:val="both"/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t>Data Engineer</w:t>
      </w:r>
    </w:p>
    <w:p w14:paraId="2DC9C2BA" w14:textId="77777777" w:rsidR="00365441" w:rsidRPr="00365441" w:rsidRDefault="00365441" w:rsidP="00BD134F">
      <w:pPr>
        <w:jc w:val="both"/>
        <w:rPr>
          <w:rFonts w:asciiTheme="minorHAnsi" w:eastAsia="Calibri" w:hAnsiTheme="minorHAnsi" w:cstheme="minorHAnsi"/>
          <w:b/>
          <w:bCs/>
          <w:sz w:val="22"/>
          <w:szCs w:val="22"/>
        </w:rPr>
      </w:pPr>
    </w:p>
    <w:p w14:paraId="30402759" w14:textId="77777777" w:rsidR="00365441" w:rsidRPr="00365441" w:rsidRDefault="00365441" w:rsidP="00BD134F">
      <w:pPr>
        <w:jc w:val="both"/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lastRenderedPageBreak/>
        <w:t>Responsibilities:</w:t>
      </w:r>
    </w:p>
    <w:p w14:paraId="283249A4" w14:textId="35C53F79" w:rsidR="00365441" w:rsidRDefault="00365441" w:rsidP="00BD134F">
      <w:pPr>
        <w:numPr>
          <w:ilvl w:val="0"/>
          <w:numId w:val="24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As </w:t>
      </w:r>
      <w:r w:rsidR="00BB6C96" w:rsidRPr="00365441">
        <w:rPr>
          <w:rFonts w:asciiTheme="minorHAnsi" w:eastAsia="Calibri" w:hAnsiTheme="minorHAnsi" w:cstheme="minorHAnsi"/>
          <w:sz w:val="22"/>
          <w:szCs w:val="22"/>
        </w:rPr>
        <w:t>a</w:t>
      </w: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 data engineer gather, design the requirements, and develop the requirements of users to migrate data from on-premises systems Teradata, MySQL, DB2, Informix and Hadoop by using Apache Airflow workflow tool into Azure blob storage and Google cloud storage.</w:t>
      </w:r>
    </w:p>
    <w:p w14:paraId="5AE35C79" w14:textId="5EB8F9FE" w:rsidR="006B03C6" w:rsidRDefault="006B03C6" w:rsidP="00BD134F">
      <w:pPr>
        <w:numPr>
          <w:ilvl w:val="0"/>
          <w:numId w:val="24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Part of</w:t>
      </w:r>
      <w:r w:rsidRPr="006B03C6">
        <w:rPr>
          <w:rFonts w:asciiTheme="minorHAnsi" w:eastAsia="Calibri" w:hAnsiTheme="minorHAnsi" w:cstheme="minorHAnsi"/>
          <w:sz w:val="22"/>
          <w:szCs w:val="22"/>
        </w:rPr>
        <w:t xml:space="preserve"> features/architectural changes to improve performance, avoid single point of failures</w:t>
      </w:r>
      <w:r>
        <w:rPr>
          <w:rFonts w:asciiTheme="minorHAnsi" w:eastAsia="Calibri" w:hAnsiTheme="minorHAnsi" w:cstheme="minorHAnsi"/>
          <w:sz w:val="22"/>
          <w:szCs w:val="22"/>
        </w:rPr>
        <w:t>.</w:t>
      </w:r>
    </w:p>
    <w:p w14:paraId="441CED86" w14:textId="546C6D48" w:rsidR="006B03C6" w:rsidRDefault="006B03C6" w:rsidP="00BD134F">
      <w:pPr>
        <w:numPr>
          <w:ilvl w:val="0"/>
          <w:numId w:val="24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</w:t>
      </w:r>
      <w:r w:rsidRPr="006B03C6">
        <w:rPr>
          <w:rFonts w:asciiTheme="minorHAnsi" w:eastAsia="Calibri" w:hAnsiTheme="minorHAnsi" w:cstheme="minorHAnsi"/>
          <w:sz w:val="22"/>
          <w:szCs w:val="22"/>
        </w:rPr>
        <w:t xml:space="preserve">mplemented automation towards $1M/year cloud cost savings to reduce redundant data, reusable </w:t>
      </w:r>
      <w:proofErr w:type="spellStart"/>
      <w:r w:rsidRPr="006B03C6">
        <w:rPr>
          <w:rFonts w:asciiTheme="minorHAnsi" w:eastAsia="Calibri" w:hAnsiTheme="minorHAnsi" w:cstheme="minorHAnsi"/>
          <w:sz w:val="22"/>
          <w:szCs w:val="22"/>
        </w:rPr>
        <w:t>dataproc</w:t>
      </w:r>
      <w:proofErr w:type="spellEnd"/>
      <w:r w:rsidRPr="006B03C6">
        <w:rPr>
          <w:rFonts w:asciiTheme="minorHAnsi" w:eastAsia="Calibri" w:hAnsiTheme="minorHAnsi" w:cstheme="minorHAnsi"/>
          <w:sz w:val="22"/>
          <w:szCs w:val="22"/>
        </w:rPr>
        <w:t xml:space="preserve"> clusters with expiration, life cycle policies for dev/testing env cloud storage buckets/azure containers.</w:t>
      </w:r>
    </w:p>
    <w:p w14:paraId="525213AC" w14:textId="77777777" w:rsidR="000602D7" w:rsidRDefault="000602D7" w:rsidP="00BD134F">
      <w:pPr>
        <w:numPr>
          <w:ilvl w:val="0"/>
          <w:numId w:val="24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0602D7">
        <w:rPr>
          <w:rFonts w:asciiTheme="minorHAnsi" w:eastAsia="Calibri" w:hAnsiTheme="minorHAnsi" w:cstheme="minorHAnsi"/>
          <w:sz w:val="22"/>
          <w:szCs w:val="22"/>
        </w:rPr>
        <w:t>Used ADLS as the primary data source for Spark (Azure Databricks) workloads.</w:t>
      </w:r>
    </w:p>
    <w:p w14:paraId="3DC6DB90" w14:textId="7B785497" w:rsidR="00D448EE" w:rsidRPr="00D448EE" w:rsidRDefault="00D448EE" w:rsidP="00BD134F">
      <w:pPr>
        <w:numPr>
          <w:ilvl w:val="0"/>
          <w:numId w:val="24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D448EE">
        <w:rPr>
          <w:rFonts w:asciiTheme="minorHAnsi" w:eastAsia="Calibri" w:hAnsiTheme="minorHAnsi" w:cstheme="minorHAnsi"/>
          <w:sz w:val="22"/>
          <w:szCs w:val="22"/>
        </w:rPr>
        <w:t>Built and maintained end-to-end data pipelines on Databricks using Apache Spark (PySpark/SQL) to process large-scale retail, supply chain, and transactional datasets.</w:t>
      </w:r>
    </w:p>
    <w:p w14:paraId="4A3221E6" w14:textId="129C66F9" w:rsidR="00D448EE" w:rsidRPr="00D448EE" w:rsidRDefault="00D448EE" w:rsidP="00BD134F">
      <w:pPr>
        <w:numPr>
          <w:ilvl w:val="0"/>
          <w:numId w:val="24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D448EE">
        <w:rPr>
          <w:rFonts w:asciiTheme="minorHAnsi" w:eastAsia="Calibri" w:hAnsiTheme="minorHAnsi" w:cstheme="minorHAnsi"/>
          <w:sz w:val="22"/>
          <w:szCs w:val="22"/>
        </w:rPr>
        <w:t xml:space="preserve">Implemented Delta Lake for reliable data storage, enabling ACID transactions, schema enforcement, time travel, and efficient </w:t>
      </w:r>
      <w:proofErr w:type="spellStart"/>
      <w:r w:rsidRPr="00D448EE">
        <w:rPr>
          <w:rFonts w:asciiTheme="minorHAnsi" w:eastAsia="Calibri" w:hAnsiTheme="minorHAnsi" w:cstheme="minorHAnsi"/>
          <w:sz w:val="22"/>
          <w:szCs w:val="22"/>
        </w:rPr>
        <w:t>upserts</w:t>
      </w:r>
      <w:proofErr w:type="spellEnd"/>
      <w:r w:rsidRPr="00D448EE">
        <w:rPr>
          <w:rFonts w:asciiTheme="minorHAnsi" w:eastAsia="Calibri" w:hAnsiTheme="minorHAnsi" w:cstheme="minorHAnsi"/>
          <w:sz w:val="22"/>
          <w:szCs w:val="22"/>
        </w:rPr>
        <w:t>/merges for analytical and reporting workloads.</w:t>
      </w:r>
    </w:p>
    <w:p w14:paraId="7C30E863" w14:textId="456B3B18" w:rsidR="006B03C6" w:rsidRPr="00365441" w:rsidRDefault="006B03C6" w:rsidP="00BD134F">
      <w:pPr>
        <w:numPr>
          <w:ilvl w:val="0"/>
          <w:numId w:val="24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6B03C6">
        <w:rPr>
          <w:rFonts w:asciiTheme="minorHAnsi" w:eastAsia="Calibri" w:hAnsiTheme="minorHAnsi" w:cstheme="minorHAnsi"/>
          <w:sz w:val="22"/>
          <w:szCs w:val="22"/>
        </w:rPr>
        <w:t>Worked on adding automated way to track airflow DAG's runtimes and task info saved into persistent big query table to build analytics for SLA, Failure patterns, etc.,</w:t>
      </w:r>
    </w:p>
    <w:p w14:paraId="2C3FD6EC" w14:textId="77777777" w:rsidR="00365441" w:rsidRPr="00365441" w:rsidRDefault="00365441" w:rsidP="00BD134F">
      <w:pPr>
        <w:numPr>
          <w:ilvl w:val="0"/>
          <w:numId w:val="2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>Leveraged statistical modeling techniques to analyze structured and unstructured datasets, extracting valuable insights and identifying patterns.</w:t>
      </w:r>
    </w:p>
    <w:p w14:paraId="2824D402" w14:textId="77777777" w:rsidR="00365441" w:rsidRPr="00365441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>Conducted data cleaning, screening, and exploration activities to ensure data quality and integrity.</w:t>
      </w:r>
    </w:p>
    <w:p w14:paraId="27E61404" w14:textId="77777777" w:rsidR="00365441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Utilized data visualization tools such as Tableau, </w:t>
      </w:r>
      <w:proofErr w:type="spellStart"/>
      <w:r w:rsidRPr="00365441">
        <w:rPr>
          <w:rFonts w:asciiTheme="minorHAnsi" w:eastAsia="Calibri" w:hAnsiTheme="minorHAnsi" w:cstheme="minorHAnsi"/>
          <w:sz w:val="22"/>
          <w:szCs w:val="22"/>
        </w:rPr>
        <w:t>PowerBI</w:t>
      </w:r>
      <w:proofErr w:type="spellEnd"/>
      <w:r w:rsidRPr="00365441">
        <w:rPr>
          <w:rFonts w:asciiTheme="minorHAnsi" w:eastAsia="Calibri" w:hAnsiTheme="minorHAnsi" w:cstheme="minorHAnsi"/>
          <w:sz w:val="22"/>
          <w:szCs w:val="22"/>
        </w:rPr>
        <w:t>, and Looker to create meaningful and visually appealing representations of data.</w:t>
      </w:r>
    </w:p>
    <w:p w14:paraId="2C8F465D" w14:textId="77777777" w:rsidR="00D448EE" w:rsidRPr="00D448EE" w:rsidRDefault="00D448EE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D448EE">
        <w:rPr>
          <w:rFonts w:asciiTheme="minorHAnsi" w:eastAsia="Calibri" w:hAnsiTheme="minorHAnsi" w:cstheme="minorHAnsi"/>
          <w:sz w:val="22"/>
          <w:szCs w:val="22"/>
        </w:rPr>
        <w:t>Used Databricks Workflows (Jobs) to orchestrate batch and incremental pipelines, ensuring SLA-driven execution, dependency management, and automated retries.</w:t>
      </w:r>
    </w:p>
    <w:p w14:paraId="73B06BFD" w14:textId="4524B70D" w:rsidR="00DD72D1" w:rsidRDefault="00DD72D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DD72D1">
        <w:rPr>
          <w:rFonts w:asciiTheme="minorHAnsi" w:eastAsia="Calibri" w:hAnsiTheme="minorHAnsi" w:cstheme="minorHAnsi"/>
          <w:sz w:val="22"/>
          <w:szCs w:val="22"/>
        </w:rPr>
        <w:t>Developed automated reporting processes within Looker, reducing manual reporting effort and providing consistent, up-to-date business insights.</w:t>
      </w:r>
    </w:p>
    <w:p w14:paraId="5091C9DB" w14:textId="253B7F09" w:rsidR="00D448EE" w:rsidRPr="00D448EE" w:rsidRDefault="00D448EE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D448EE">
        <w:rPr>
          <w:rFonts w:asciiTheme="minorHAnsi" w:eastAsia="Calibri" w:hAnsiTheme="minorHAnsi" w:cstheme="minorHAnsi"/>
          <w:sz w:val="22"/>
          <w:szCs w:val="22"/>
        </w:rPr>
        <w:t>Leveraged Unity Catalog to implement centralized data governance, managing table-, schema-, and column-level access controls across multiple Databricks workspaces.</w:t>
      </w:r>
    </w:p>
    <w:p w14:paraId="409A9546" w14:textId="33B56288" w:rsidR="00365441" w:rsidRPr="00365441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>Worked with Big Data technologies including Spark, Spark SQL, PySpark, HDFS (Hadoop), and MapReduce to process and analyze large datasets efficiently.</w:t>
      </w:r>
    </w:p>
    <w:p w14:paraId="56839B5B" w14:textId="77777777" w:rsidR="00D448EE" w:rsidRPr="00D448EE" w:rsidRDefault="00D448EE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D448EE">
        <w:rPr>
          <w:rFonts w:asciiTheme="minorHAnsi" w:eastAsia="Calibri" w:hAnsiTheme="minorHAnsi" w:cstheme="minorHAnsi"/>
          <w:sz w:val="22"/>
          <w:szCs w:val="22"/>
        </w:rPr>
        <w:t>Monitored and troubleshot Databricks jobs using Spark UI, cluster metrics, and logs to identify bottlenecks and failures.</w:t>
      </w:r>
    </w:p>
    <w:p w14:paraId="67FB17B6" w14:textId="3AEDF959" w:rsidR="002F09F1" w:rsidRDefault="002F09F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2F09F1">
        <w:rPr>
          <w:rFonts w:asciiTheme="minorHAnsi" w:eastAsia="Calibri" w:hAnsiTheme="minorHAnsi" w:cstheme="minorHAnsi"/>
          <w:sz w:val="22"/>
          <w:szCs w:val="22"/>
        </w:rPr>
        <w:t xml:space="preserve">Automating Deployment of Machine learning models with a continuous integration and continuous deployment model. Automating machine learning pipeline with various tools like tensor-flow and </w:t>
      </w:r>
      <w:proofErr w:type="spellStart"/>
      <w:r w:rsidRPr="002F09F1">
        <w:rPr>
          <w:rFonts w:asciiTheme="minorHAnsi" w:eastAsia="Calibri" w:hAnsiTheme="minorHAnsi" w:cstheme="minorHAnsi"/>
          <w:sz w:val="22"/>
          <w:szCs w:val="22"/>
        </w:rPr>
        <w:t>kube</w:t>
      </w:r>
      <w:proofErr w:type="spellEnd"/>
      <w:r w:rsidRPr="002F09F1">
        <w:rPr>
          <w:rFonts w:asciiTheme="minorHAnsi" w:eastAsia="Calibri" w:hAnsiTheme="minorHAnsi" w:cstheme="minorHAnsi"/>
          <w:sz w:val="22"/>
          <w:szCs w:val="22"/>
        </w:rPr>
        <w:t>- flow. Deployment in a micro service architecture.</w:t>
      </w:r>
    </w:p>
    <w:p w14:paraId="318D81B2" w14:textId="77777777" w:rsidR="00D448EE" w:rsidRPr="00D448EE" w:rsidRDefault="00D448EE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D448EE">
        <w:rPr>
          <w:rFonts w:asciiTheme="minorHAnsi" w:eastAsia="Calibri" w:hAnsiTheme="minorHAnsi" w:cstheme="minorHAnsi"/>
          <w:sz w:val="22"/>
          <w:szCs w:val="22"/>
        </w:rPr>
        <w:t>Developed Databricks SQL dashboards and views to support business analytics, reporting, and downstream BI tools.</w:t>
      </w:r>
    </w:p>
    <w:p w14:paraId="2738EF7A" w14:textId="3EE6A67B" w:rsidR="007A607B" w:rsidRPr="00365441" w:rsidRDefault="007A607B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7A607B">
        <w:rPr>
          <w:rFonts w:asciiTheme="minorHAnsi" w:eastAsia="Calibri" w:hAnsiTheme="minorHAnsi" w:cstheme="minorHAnsi"/>
          <w:sz w:val="22"/>
          <w:szCs w:val="22"/>
        </w:rPr>
        <w:t>Building/Maintaining Docker container clusters managed by Kubernetes Linux, Bash, GIT, Docker, on GCP (Google Cloud Platform). Utilized Kubernetes and Docker for the runtime environment of the CI/CD system to build, test deploy.</w:t>
      </w:r>
    </w:p>
    <w:p w14:paraId="74052E8D" w14:textId="63D086EE" w:rsidR="00365441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Experience in GCP </w:t>
      </w:r>
      <w:proofErr w:type="spellStart"/>
      <w:r w:rsidRPr="00365441">
        <w:rPr>
          <w:rFonts w:asciiTheme="minorHAnsi" w:eastAsia="Calibri" w:hAnsiTheme="minorHAnsi" w:cstheme="minorHAnsi"/>
          <w:sz w:val="22"/>
          <w:szCs w:val="22"/>
        </w:rPr>
        <w:t>dataproc</w:t>
      </w:r>
      <w:proofErr w:type="spellEnd"/>
      <w:r w:rsidRPr="00365441">
        <w:rPr>
          <w:rFonts w:asciiTheme="minorHAnsi" w:eastAsia="Calibri" w:hAnsiTheme="minorHAnsi" w:cstheme="minorHAnsi"/>
          <w:sz w:val="22"/>
          <w:szCs w:val="22"/>
        </w:rPr>
        <w:t>, G</w:t>
      </w:r>
      <w:r w:rsidR="007A607B">
        <w:rPr>
          <w:rFonts w:asciiTheme="minorHAnsi" w:eastAsia="Calibri" w:hAnsiTheme="minorHAnsi" w:cstheme="minorHAnsi"/>
          <w:sz w:val="22"/>
          <w:szCs w:val="22"/>
        </w:rPr>
        <w:t xml:space="preserve">oogle </w:t>
      </w:r>
      <w:r w:rsidRPr="00365441">
        <w:rPr>
          <w:rFonts w:asciiTheme="minorHAnsi" w:eastAsia="Calibri" w:hAnsiTheme="minorHAnsi" w:cstheme="minorHAnsi"/>
          <w:sz w:val="22"/>
          <w:szCs w:val="22"/>
        </w:rPr>
        <w:t>C</w:t>
      </w:r>
      <w:r w:rsidR="007A607B">
        <w:rPr>
          <w:rFonts w:asciiTheme="minorHAnsi" w:eastAsia="Calibri" w:hAnsiTheme="minorHAnsi" w:cstheme="minorHAnsi"/>
          <w:sz w:val="22"/>
          <w:szCs w:val="22"/>
        </w:rPr>
        <w:t xml:space="preserve">loud </w:t>
      </w:r>
      <w:r w:rsidRPr="00365441">
        <w:rPr>
          <w:rFonts w:asciiTheme="minorHAnsi" w:eastAsia="Calibri" w:hAnsiTheme="minorHAnsi" w:cstheme="minorHAnsi"/>
          <w:sz w:val="22"/>
          <w:szCs w:val="22"/>
        </w:rPr>
        <w:t>S</w:t>
      </w:r>
      <w:r w:rsidR="007A607B">
        <w:rPr>
          <w:rFonts w:asciiTheme="minorHAnsi" w:eastAsia="Calibri" w:hAnsiTheme="minorHAnsi" w:cstheme="minorHAnsi"/>
          <w:sz w:val="22"/>
          <w:szCs w:val="22"/>
        </w:rPr>
        <w:t>torage</w:t>
      </w: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, Cloud functions, </w:t>
      </w:r>
      <w:proofErr w:type="spellStart"/>
      <w:r w:rsidRPr="00365441">
        <w:rPr>
          <w:rFonts w:asciiTheme="minorHAnsi" w:eastAsia="Calibri" w:hAnsiTheme="minorHAnsi" w:cstheme="minorHAnsi"/>
          <w:sz w:val="22"/>
          <w:szCs w:val="22"/>
        </w:rPr>
        <w:t>BigQuery</w:t>
      </w:r>
      <w:proofErr w:type="spellEnd"/>
      <w:r w:rsidRPr="00365441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2736351F" w14:textId="65A0ADE5" w:rsidR="00D448EE" w:rsidRPr="00D448EE" w:rsidRDefault="00D448EE" w:rsidP="00BD134F">
      <w:pPr>
        <w:pStyle w:val="ListParagraph"/>
        <w:numPr>
          <w:ilvl w:val="0"/>
          <w:numId w:val="22"/>
        </w:numPr>
        <w:rPr>
          <w:rFonts w:asciiTheme="minorHAnsi" w:eastAsia="Calibri" w:hAnsiTheme="minorHAnsi" w:cstheme="minorHAnsi"/>
          <w:sz w:val="22"/>
          <w:szCs w:val="22"/>
        </w:rPr>
      </w:pPr>
      <w:r w:rsidRPr="00D448EE">
        <w:rPr>
          <w:rFonts w:asciiTheme="minorHAnsi" w:eastAsia="Calibri" w:hAnsiTheme="minorHAnsi" w:cstheme="minorHAnsi"/>
          <w:sz w:val="22"/>
          <w:szCs w:val="22"/>
        </w:rPr>
        <w:t>Used Databricks Repos with Git for version control, CI/CD-friendly development, and collaborative notebook workflows.</w:t>
      </w:r>
    </w:p>
    <w:p w14:paraId="54B879FB" w14:textId="01B566D2" w:rsidR="00687341" w:rsidRPr="00687341" w:rsidRDefault="00687341" w:rsidP="00BD134F">
      <w:pPr>
        <w:pStyle w:val="ListParagraph"/>
        <w:numPr>
          <w:ilvl w:val="0"/>
          <w:numId w:val="22"/>
        </w:numPr>
        <w:rPr>
          <w:rFonts w:asciiTheme="minorHAnsi" w:eastAsia="Calibri" w:hAnsiTheme="minorHAnsi" w:cstheme="minorHAnsi"/>
          <w:sz w:val="22"/>
          <w:szCs w:val="22"/>
        </w:rPr>
      </w:pPr>
      <w:r w:rsidRPr="00687341">
        <w:rPr>
          <w:rFonts w:asciiTheme="minorHAnsi" w:eastAsia="Calibri" w:hAnsiTheme="minorHAnsi" w:cstheme="minorHAnsi"/>
          <w:sz w:val="22"/>
          <w:szCs w:val="22"/>
        </w:rPr>
        <w:t>Developed and maintained Docker containers for various applications, enabling seamless deployment on Google Cloud Run</w:t>
      </w:r>
      <w:r>
        <w:rPr>
          <w:rFonts w:asciiTheme="minorHAnsi" w:eastAsia="Calibri" w:hAnsiTheme="minorHAnsi" w:cstheme="minorHAnsi"/>
          <w:sz w:val="22"/>
          <w:szCs w:val="22"/>
        </w:rPr>
        <w:t xml:space="preserve"> along with Walmart internally developed tool Concord.</w:t>
      </w:r>
    </w:p>
    <w:p w14:paraId="05D7D1A9" w14:textId="77777777" w:rsidR="00365441" w:rsidRPr="00365441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Experience in moving data between GCP and Azure using Azure Data Factory.          </w:t>
      </w:r>
    </w:p>
    <w:p w14:paraId="4392EC61" w14:textId="77777777" w:rsidR="00365441" w:rsidRPr="00365441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Used Cloud Shell SDK in GCP to configure the services Data Proc, Storage, </w:t>
      </w:r>
      <w:proofErr w:type="spellStart"/>
      <w:r w:rsidRPr="00365441">
        <w:rPr>
          <w:rFonts w:asciiTheme="minorHAnsi" w:eastAsia="Calibri" w:hAnsiTheme="minorHAnsi" w:cstheme="minorHAnsi"/>
          <w:sz w:val="22"/>
          <w:szCs w:val="22"/>
        </w:rPr>
        <w:t>BigQuery</w:t>
      </w:r>
      <w:proofErr w:type="spellEnd"/>
      <w:r w:rsidRPr="00365441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7683109D" w14:textId="6FAD7403" w:rsidR="00365441" w:rsidRPr="00365441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>A part of writing transformation Python, Pyspark</w:t>
      </w:r>
      <w:r w:rsidR="00121B71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365441">
        <w:rPr>
          <w:rFonts w:asciiTheme="minorHAnsi" w:eastAsia="Calibri" w:hAnsiTheme="minorHAnsi" w:cstheme="minorHAnsi"/>
          <w:sz w:val="22"/>
          <w:szCs w:val="22"/>
        </w:rPr>
        <w:t>code to clean the data on the business requirement.</w:t>
      </w:r>
    </w:p>
    <w:p w14:paraId="1D214CE6" w14:textId="01D43EC4" w:rsidR="00365441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Made use of </w:t>
      </w:r>
      <w:r w:rsidR="00677F1F">
        <w:rPr>
          <w:rFonts w:asciiTheme="minorHAnsi" w:eastAsia="Calibri" w:hAnsiTheme="minorHAnsi" w:cstheme="minorHAnsi"/>
          <w:sz w:val="22"/>
          <w:szCs w:val="22"/>
        </w:rPr>
        <w:t>UNIX</w:t>
      </w: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 scripting to connect it to multi </w:t>
      </w:r>
      <w:r w:rsidR="00677F1F" w:rsidRPr="00365441">
        <w:rPr>
          <w:rFonts w:asciiTheme="minorHAnsi" w:eastAsia="Calibri" w:hAnsiTheme="minorHAnsi" w:cstheme="minorHAnsi"/>
          <w:sz w:val="22"/>
          <w:szCs w:val="22"/>
        </w:rPr>
        <w:t>clouds</w:t>
      </w: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 like GCP and Azure to extract the data files in the vice versa process</w:t>
      </w:r>
      <w:r w:rsidR="00121B71">
        <w:rPr>
          <w:rFonts w:asciiTheme="minorHAnsi" w:eastAsia="Calibri" w:hAnsiTheme="minorHAnsi" w:cstheme="minorHAnsi"/>
          <w:sz w:val="22"/>
          <w:szCs w:val="22"/>
        </w:rPr>
        <w:t xml:space="preserve"> to spin up and stop the </w:t>
      </w:r>
      <w:proofErr w:type="spellStart"/>
      <w:r w:rsidR="00121B71">
        <w:rPr>
          <w:rFonts w:asciiTheme="minorHAnsi" w:eastAsia="Calibri" w:hAnsiTheme="minorHAnsi" w:cstheme="minorHAnsi"/>
          <w:sz w:val="22"/>
          <w:szCs w:val="22"/>
        </w:rPr>
        <w:t>dataproc</w:t>
      </w:r>
      <w:proofErr w:type="spellEnd"/>
      <w:r w:rsidR="00121B71">
        <w:rPr>
          <w:rFonts w:asciiTheme="minorHAnsi" w:eastAsia="Calibri" w:hAnsiTheme="minorHAnsi" w:cstheme="minorHAnsi"/>
          <w:sz w:val="22"/>
          <w:szCs w:val="22"/>
        </w:rPr>
        <w:t xml:space="preserve"> clusters.</w:t>
      </w:r>
    </w:p>
    <w:p w14:paraId="218FE2C2" w14:textId="77777777" w:rsidR="00365441" w:rsidRPr="00365441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Proficient in working with Google </w:t>
      </w:r>
      <w:proofErr w:type="spellStart"/>
      <w:r w:rsidRPr="00365441">
        <w:rPr>
          <w:rFonts w:asciiTheme="minorHAnsi" w:eastAsia="Calibri" w:hAnsiTheme="minorHAnsi" w:cstheme="minorHAnsi"/>
          <w:sz w:val="22"/>
          <w:szCs w:val="22"/>
        </w:rPr>
        <w:t>BigQuery</w:t>
      </w:r>
      <w:proofErr w:type="spellEnd"/>
      <w:r w:rsidRPr="00365441">
        <w:rPr>
          <w:rFonts w:asciiTheme="minorHAnsi" w:eastAsia="Calibri" w:hAnsiTheme="minorHAnsi" w:cstheme="minorHAnsi"/>
          <w:sz w:val="22"/>
          <w:szCs w:val="22"/>
        </w:rPr>
        <w:t>, Dataproc, and Airflow for data processing and orchestration.</w:t>
      </w:r>
    </w:p>
    <w:p w14:paraId="27FADFBB" w14:textId="147B5220" w:rsidR="00365441" w:rsidRPr="00365441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Experience working with the Dataset (&gt;100M) and sometimes </w:t>
      </w:r>
      <w:r w:rsidR="007A788E">
        <w:rPr>
          <w:rFonts w:asciiTheme="minorHAnsi" w:eastAsia="Calibri" w:hAnsiTheme="minorHAnsi" w:cstheme="minorHAnsi"/>
          <w:sz w:val="22"/>
          <w:szCs w:val="22"/>
        </w:rPr>
        <w:t xml:space="preserve">in </w:t>
      </w:r>
      <w:r w:rsidRPr="00365441">
        <w:rPr>
          <w:rFonts w:asciiTheme="minorHAnsi" w:eastAsia="Calibri" w:hAnsiTheme="minorHAnsi" w:cstheme="minorHAnsi"/>
          <w:sz w:val="22"/>
          <w:szCs w:val="22"/>
        </w:rPr>
        <w:t>B</w:t>
      </w:r>
      <w:r w:rsidR="007A788E">
        <w:rPr>
          <w:rFonts w:asciiTheme="minorHAnsi" w:eastAsia="Calibri" w:hAnsiTheme="minorHAnsi" w:cstheme="minorHAnsi"/>
          <w:sz w:val="22"/>
          <w:szCs w:val="22"/>
        </w:rPr>
        <w:t>illions</w:t>
      </w:r>
      <w:r w:rsidRPr="00365441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438822DF" w14:textId="77777777" w:rsidR="00365441" w:rsidRPr="00365441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>Proficient in advanced SQL query authoring and relational databases, effectively retrieving and manipulating data where the data validation is done writing the certain SQL functions.</w:t>
      </w:r>
    </w:p>
    <w:p w14:paraId="58AE9FC0" w14:textId="77777777" w:rsidR="00365441" w:rsidRPr="00365441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>Experience with highly complex SQL queries, joins, subqueries, and aggregations to extract valuable information.</w:t>
      </w:r>
    </w:p>
    <w:p w14:paraId="3E336151" w14:textId="77777777" w:rsidR="00365441" w:rsidRPr="00365441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>Developed and optimized SQL queries to improve query performance and database efficiency.</w:t>
      </w:r>
    </w:p>
    <w:p w14:paraId="54292EBA" w14:textId="77777777" w:rsidR="00365441" w:rsidRPr="00365441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>Collaborated with database administrators to design and optimize database schemas and indexing strategies.</w:t>
      </w:r>
    </w:p>
    <w:p w14:paraId="73667173" w14:textId="54EC4034" w:rsidR="006B03C6" w:rsidRDefault="00365441" w:rsidP="00BD134F">
      <w:pPr>
        <w:numPr>
          <w:ilvl w:val="0"/>
          <w:numId w:val="22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sz w:val="22"/>
          <w:szCs w:val="22"/>
        </w:rPr>
        <w:t>Proficient in object-oriented/object function scripting languages</w:t>
      </w:r>
      <w:r w:rsidR="007A788E">
        <w:rPr>
          <w:rFonts w:asciiTheme="minorHAnsi" w:eastAsia="Calibri" w:hAnsiTheme="minorHAnsi" w:cstheme="minorHAnsi"/>
          <w:sz w:val="22"/>
          <w:szCs w:val="22"/>
        </w:rPr>
        <w:t xml:space="preserve"> in </w:t>
      </w:r>
      <w:r w:rsidRPr="00365441">
        <w:rPr>
          <w:rFonts w:asciiTheme="minorHAnsi" w:eastAsia="Calibri" w:hAnsiTheme="minorHAnsi" w:cstheme="minorHAnsi"/>
          <w:sz w:val="22"/>
          <w:szCs w:val="22"/>
        </w:rPr>
        <w:t>Python</w:t>
      </w:r>
      <w:r w:rsidR="007A788E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5B1207DB" w14:textId="77777777" w:rsidR="000A1200" w:rsidRPr="000A1200" w:rsidRDefault="000A1200" w:rsidP="00BD134F">
      <w:pPr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58E7128C" w14:textId="54185630" w:rsidR="00365441" w:rsidRPr="00677F1F" w:rsidRDefault="00365441" w:rsidP="00BD134F">
      <w:p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365441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Environment: </w:t>
      </w: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Apache Spark, SQL, Tableau, Power BI, Spark SQL, Pyspark, GCP, Data Proc, </w:t>
      </w:r>
      <w:proofErr w:type="spellStart"/>
      <w:r w:rsidRPr="00365441">
        <w:rPr>
          <w:rFonts w:asciiTheme="minorHAnsi" w:eastAsia="Calibri" w:hAnsiTheme="minorHAnsi" w:cstheme="minorHAnsi"/>
          <w:sz w:val="22"/>
          <w:szCs w:val="22"/>
        </w:rPr>
        <w:t>BiqQuery</w:t>
      </w:r>
      <w:proofErr w:type="spellEnd"/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, Azure Databricks, Python, </w:t>
      </w:r>
      <w:r w:rsidR="007803D3">
        <w:rPr>
          <w:rFonts w:asciiTheme="minorHAnsi" w:eastAsia="Calibri" w:hAnsiTheme="minorHAnsi" w:cstheme="minorHAnsi"/>
          <w:sz w:val="22"/>
          <w:szCs w:val="22"/>
        </w:rPr>
        <w:t xml:space="preserve">Pyspark, </w:t>
      </w:r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Airflow, Cloud Shell, GCS bucket, </w:t>
      </w:r>
      <w:proofErr w:type="spellStart"/>
      <w:r w:rsidRPr="00365441">
        <w:rPr>
          <w:rFonts w:asciiTheme="minorHAnsi" w:eastAsia="Calibri" w:hAnsiTheme="minorHAnsi" w:cstheme="minorHAnsi"/>
          <w:sz w:val="22"/>
          <w:szCs w:val="22"/>
        </w:rPr>
        <w:t>Gsutil</w:t>
      </w:r>
      <w:proofErr w:type="spellEnd"/>
      <w:r w:rsidRPr="00365441">
        <w:rPr>
          <w:rFonts w:asciiTheme="minorHAnsi" w:eastAsia="Calibri" w:hAnsiTheme="minorHAnsi" w:cstheme="minorHAnsi"/>
          <w:sz w:val="22"/>
          <w:szCs w:val="22"/>
        </w:rPr>
        <w:t xml:space="preserve">, Bq command line utilities, ETL workflows, </w:t>
      </w:r>
      <w:r w:rsidR="00677F1F">
        <w:rPr>
          <w:rFonts w:asciiTheme="minorHAnsi" w:eastAsia="Calibri" w:hAnsiTheme="minorHAnsi" w:cstheme="minorHAnsi"/>
          <w:sz w:val="22"/>
          <w:szCs w:val="22"/>
        </w:rPr>
        <w:t>UNIX</w:t>
      </w:r>
      <w:r w:rsidRPr="00365441">
        <w:rPr>
          <w:rFonts w:asciiTheme="minorHAnsi" w:eastAsia="Calibri" w:hAnsiTheme="minorHAnsi" w:cstheme="minorHAnsi"/>
          <w:sz w:val="22"/>
          <w:szCs w:val="22"/>
        </w:rPr>
        <w:t>,</w:t>
      </w:r>
      <w:r w:rsidR="00755C1C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365441">
        <w:rPr>
          <w:rFonts w:asciiTheme="minorHAnsi" w:eastAsia="Calibri" w:hAnsiTheme="minorHAnsi" w:cstheme="minorHAnsi"/>
          <w:sz w:val="22"/>
          <w:szCs w:val="22"/>
        </w:rPr>
        <w:t>Data pipelines, Data warehouse</w:t>
      </w:r>
      <w:r w:rsidR="00677F1F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61208F56" w14:textId="77777777" w:rsidR="00AC00D4" w:rsidRPr="008E447C" w:rsidRDefault="00AC00D4" w:rsidP="00BD134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AA75447" w14:textId="11087800" w:rsidR="00E23DD9" w:rsidRDefault="00CE2008" w:rsidP="00BD134F">
      <w:pPr>
        <w:jc w:val="both"/>
        <w:rPr>
          <w:rFonts w:asciiTheme="minorHAnsi" w:eastAsia="Calibri" w:hAnsiTheme="minorHAnsi" w:cstheme="minorHAnsi"/>
          <w:b/>
          <w:bCs/>
          <w:sz w:val="22"/>
          <w:szCs w:val="22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>BCBS</w:t>
      </w:r>
      <w:r w:rsidR="00BE5D2A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Insurance -</w:t>
      </w:r>
      <w:r w:rsidR="003935F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</w:t>
      </w:r>
      <w:r w:rsidR="00365441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Chicago, </w:t>
      </w:r>
      <w:r w:rsidR="003935F0">
        <w:rPr>
          <w:rFonts w:asciiTheme="minorHAnsi" w:eastAsia="Calibri" w:hAnsiTheme="minorHAnsi" w:cstheme="minorHAnsi"/>
          <w:b/>
          <w:bCs/>
          <w:sz w:val="22"/>
          <w:szCs w:val="22"/>
        </w:rPr>
        <w:t>IL</w:t>
      </w:r>
      <w:r w:rsidR="00702D99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</w:t>
      </w:r>
      <w:r w:rsidR="00C8628F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                                                         </w:t>
      </w:r>
      <w:r w:rsidR="00697B9D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</w:t>
      </w:r>
      <w:r w:rsidR="00AF7BFD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  </w:t>
      </w:r>
      <w:r w:rsidR="00702D99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              </w:t>
      </w:r>
      <w:r w:rsidR="00BD134F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                       </w:t>
      </w:r>
      <w:r w:rsidR="00702D99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</w:t>
      </w:r>
      <w:r w:rsidR="00AF7BFD">
        <w:rPr>
          <w:rFonts w:asciiTheme="minorHAnsi" w:eastAsia="Calibri" w:hAnsiTheme="minorHAnsi" w:cstheme="minorHAnsi"/>
          <w:b/>
          <w:bCs/>
          <w:sz w:val="22"/>
          <w:szCs w:val="22"/>
        </w:rPr>
        <w:t>Feb</w:t>
      </w:r>
      <w:r w:rsidR="00697B9D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202</w:t>
      </w:r>
      <w:r w:rsidR="00AF7BFD">
        <w:rPr>
          <w:rFonts w:asciiTheme="minorHAnsi" w:eastAsia="Calibri" w:hAnsiTheme="minorHAnsi" w:cstheme="minorHAnsi"/>
          <w:b/>
          <w:bCs/>
          <w:sz w:val="22"/>
          <w:szCs w:val="22"/>
        </w:rPr>
        <w:t>0</w:t>
      </w:r>
      <w:r w:rsidR="00697B9D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– </w:t>
      </w:r>
      <w:r w:rsidR="00365441">
        <w:rPr>
          <w:rFonts w:asciiTheme="minorHAnsi" w:eastAsia="Calibri" w:hAnsiTheme="minorHAnsi" w:cstheme="minorHAnsi"/>
          <w:b/>
          <w:bCs/>
          <w:sz w:val="22"/>
          <w:szCs w:val="22"/>
        </w:rPr>
        <w:t>Aug 202</w:t>
      </w:r>
      <w:r w:rsidR="00F9197A">
        <w:rPr>
          <w:rFonts w:asciiTheme="minorHAnsi" w:eastAsia="Calibri" w:hAnsiTheme="minorHAnsi" w:cstheme="minorHAnsi"/>
          <w:b/>
          <w:bCs/>
          <w:sz w:val="22"/>
          <w:szCs w:val="22"/>
        </w:rPr>
        <w:t>1</w:t>
      </w:r>
    </w:p>
    <w:p w14:paraId="0CD68BE9" w14:textId="1839849B" w:rsidR="0003013C" w:rsidRPr="008E447C" w:rsidRDefault="0003013C" w:rsidP="00BD134F">
      <w:pP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Data Engineer</w:t>
      </w:r>
    </w:p>
    <w:p w14:paraId="7058F604" w14:textId="77777777" w:rsidR="00E23DD9" w:rsidRPr="008E447C" w:rsidRDefault="00697B9D" w:rsidP="00BD134F">
      <w:pP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> </w:t>
      </w:r>
    </w:p>
    <w:p w14:paraId="1FE2E992" w14:textId="77777777" w:rsidR="00E23DD9" w:rsidRPr="008E447C" w:rsidRDefault="00697B9D" w:rsidP="00BD134F">
      <w:pP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Responsibilities:</w:t>
      </w:r>
    </w:p>
    <w:p w14:paraId="004BC35E" w14:textId="14D9B283" w:rsidR="00744413" w:rsidRPr="008E447C" w:rsidRDefault="00C64302" w:rsidP="00BD134F">
      <w:pPr>
        <w:numPr>
          <w:ilvl w:val="0"/>
          <w:numId w:val="2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</w:t>
      </w:r>
      <w:r w:rsidR="009D0200" w:rsidRPr="009D0200">
        <w:rPr>
          <w:rFonts w:asciiTheme="minorHAnsi" w:hAnsiTheme="minorHAnsi" w:cstheme="minorHAnsi"/>
          <w:sz w:val="22"/>
          <w:szCs w:val="22"/>
        </w:rPr>
        <w:t>ata sources and destinations</w:t>
      </w:r>
      <w:r w:rsidR="00881011">
        <w:rPr>
          <w:rFonts w:asciiTheme="minorHAnsi" w:hAnsiTheme="minorHAnsi" w:cstheme="minorHAnsi"/>
          <w:sz w:val="22"/>
          <w:szCs w:val="22"/>
        </w:rPr>
        <w:t xml:space="preserve"> </w:t>
      </w:r>
      <w:r w:rsidR="00744413" w:rsidRPr="008E447C">
        <w:rPr>
          <w:rFonts w:asciiTheme="minorHAnsi" w:hAnsiTheme="minorHAnsi" w:cstheme="minorHAnsi"/>
          <w:sz w:val="22"/>
          <w:szCs w:val="22"/>
        </w:rPr>
        <w:t xml:space="preserve">Migrating an entire oracle database to </w:t>
      </w:r>
      <w:proofErr w:type="spellStart"/>
      <w:r w:rsidR="00744413" w:rsidRPr="008E447C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="00744413" w:rsidRPr="008E447C">
        <w:rPr>
          <w:rFonts w:asciiTheme="minorHAnsi" w:hAnsiTheme="minorHAnsi" w:cstheme="minorHAnsi"/>
          <w:sz w:val="22"/>
          <w:szCs w:val="22"/>
        </w:rPr>
        <w:t xml:space="preserve"> and </w:t>
      </w:r>
      <w:r w:rsidR="00677F1F" w:rsidRPr="008E447C">
        <w:rPr>
          <w:rFonts w:asciiTheme="minorHAnsi" w:hAnsiTheme="minorHAnsi" w:cstheme="minorHAnsi"/>
          <w:sz w:val="22"/>
          <w:szCs w:val="22"/>
        </w:rPr>
        <w:t>using</w:t>
      </w:r>
      <w:r w:rsidR="00744413" w:rsidRPr="008E447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73C9B">
        <w:rPr>
          <w:rFonts w:asciiTheme="minorHAnsi" w:hAnsiTheme="minorHAnsi" w:cstheme="minorHAnsi"/>
          <w:sz w:val="22"/>
          <w:szCs w:val="22"/>
        </w:rPr>
        <w:t>P</w:t>
      </w:r>
      <w:r w:rsidR="00744413" w:rsidRPr="008E447C">
        <w:rPr>
          <w:rFonts w:asciiTheme="minorHAnsi" w:hAnsiTheme="minorHAnsi" w:cstheme="minorHAnsi"/>
          <w:sz w:val="22"/>
          <w:szCs w:val="22"/>
        </w:rPr>
        <w:t>ower</w:t>
      </w:r>
      <w:r w:rsidR="00573C9B">
        <w:rPr>
          <w:rFonts w:asciiTheme="minorHAnsi" w:hAnsiTheme="minorHAnsi" w:cstheme="minorHAnsi"/>
          <w:sz w:val="22"/>
          <w:szCs w:val="22"/>
        </w:rPr>
        <w:t>BI</w:t>
      </w:r>
      <w:proofErr w:type="spellEnd"/>
      <w:r w:rsidR="00744413" w:rsidRPr="008E447C">
        <w:rPr>
          <w:rFonts w:asciiTheme="minorHAnsi" w:hAnsiTheme="minorHAnsi" w:cstheme="minorHAnsi"/>
          <w:sz w:val="22"/>
          <w:szCs w:val="22"/>
        </w:rPr>
        <w:t xml:space="preserve"> for reporting.</w:t>
      </w:r>
    </w:p>
    <w:p w14:paraId="7592A3D8" w14:textId="25748D81" w:rsidR="00744413" w:rsidRPr="00881011" w:rsidRDefault="00744413" w:rsidP="00BD134F">
      <w:pPr>
        <w:numPr>
          <w:ilvl w:val="0"/>
          <w:numId w:val="2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hAnsiTheme="minorHAnsi" w:cstheme="minorHAnsi"/>
          <w:sz w:val="22"/>
          <w:szCs w:val="22"/>
        </w:rPr>
        <w:t xml:space="preserve">Build data pipelines in airflow in </w:t>
      </w:r>
      <w:r w:rsidRPr="009E7931">
        <w:rPr>
          <w:rFonts w:asciiTheme="minorHAnsi" w:hAnsiTheme="minorHAnsi" w:cstheme="minorHAnsi"/>
          <w:b/>
          <w:sz w:val="22"/>
          <w:szCs w:val="22"/>
        </w:rPr>
        <w:t>GCP</w:t>
      </w:r>
      <w:r w:rsidRPr="008E447C">
        <w:rPr>
          <w:rFonts w:asciiTheme="minorHAnsi" w:hAnsiTheme="minorHAnsi" w:cstheme="minorHAnsi"/>
          <w:sz w:val="22"/>
          <w:szCs w:val="22"/>
        </w:rPr>
        <w:t xml:space="preserve"> f</w:t>
      </w:r>
      <w:r w:rsidRPr="00881011">
        <w:rPr>
          <w:rFonts w:asciiTheme="minorHAnsi" w:hAnsiTheme="minorHAnsi" w:cstheme="minorHAnsi"/>
          <w:sz w:val="22"/>
          <w:szCs w:val="22"/>
        </w:rPr>
        <w:t>or ETL related jobs using different airflow operators.</w:t>
      </w:r>
    </w:p>
    <w:p w14:paraId="15A4863D" w14:textId="77777777" w:rsidR="00744413" w:rsidRPr="008E447C" w:rsidRDefault="00744413" w:rsidP="00BD134F">
      <w:pPr>
        <w:numPr>
          <w:ilvl w:val="0"/>
          <w:numId w:val="2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hAnsiTheme="minorHAnsi" w:cstheme="minorHAnsi"/>
          <w:sz w:val="22"/>
          <w:szCs w:val="22"/>
        </w:rPr>
        <w:t xml:space="preserve">Experience in </w:t>
      </w:r>
      <w:r w:rsidRPr="009E7931">
        <w:rPr>
          <w:rFonts w:asciiTheme="minorHAnsi" w:hAnsiTheme="minorHAnsi" w:cstheme="minorHAnsi"/>
          <w:b/>
          <w:sz w:val="22"/>
          <w:szCs w:val="22"/>
        </w:rPr>
        <w:t>GCP</w:t>
      </w:r>
      <w:r w:rsidRPr="008E447C">
        <w:rPr>
          <w:rFonts w:asciiTheme="minorHAnsi" w:hAnsiTheme="minorHAnsi" w:cstheme="minorHAnsi"/>
          <w:sz w:val="22"/>
          <w:szCs w:val="22"/>
        </w:rPr>
        <w:t xml:space="preserve"> Dataproc, </w:t>
      </w:r>
      <w:r w:rsidRPr="009E7931">
        <w:rPr>
          <w:rFonts w:asciiTheme="minorHAnsi" w:hAnsiTheme="minorHAnsi" w:cstheme="minorHAnsi"/>
          <w:b/>
          <w:sz w:val="22"/>
          <w:szCs w:val="22"/>
        </w:rPr>
        <w:t>GCS</w:t>
      </w:r>
      <w:r w:rsidRPr="008E447C">
        <w:rPr>
          <w:rFonts w:asciiTheme="minorHAnsi" w:hAnsiTheme="minorHAnsi" w:cstheme="minorHAnsi"/>
          <w:sz w:val="22"/>
          <w:szCs w:val="22"/>
        </w:rPr>
        <w:t xml:space="preserve">, Cloud functions, </w:t>
      </w:r>
      <w:proofErr w:type="spellStart"/>
      <w:r w:rsidRPr="008E447C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8E447C">
        <w:rPr>
          <w:rFonts w:asciiTheme="minorHAnsi" w:hAnsiTheme="minorHAnsi" w:cstheme="minorHAnsi"/>
          <w:sz w:val="22"/>
          <w:szCs w:val="22"/>
        </w:rPr>
        <w:t>.</w:t>
      </w:r>
    </w:p>
    <w:p w14:paraId="3FC3D317" w14:textId="4DA26D86" w:rsidR="00744413" w:rsidRPr="006B03C6" w:rsidRDefault="00744413" w:rsidP="00BD134F">
      <w:pPr>
        <w:numPr>
          <w:ilvl w:val="0"/>
          <w:numId w:val="2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hAnsiTheme="minorHAnsi" w:cstheme="minorHAnsi"/>
          <w:sz w:val="22"/>
          <w:szCs w:val="22"/>
        </w:rPr>
        <w:t xml:space="preserve">Experience in moving data between </w:t>
      </w:r>
      <w:r w:rsidRPr="009E7931">
        <w:rPr>
          <w:rFonts w:asciiTheme="minorHAnsi" w:hAnsiTheme="minorHAnsi" w:cstheme="minorHAnsi"/>
          <w:b/>
          <w:sz w:val="22"/>
          <w:szCs w:val="22"/>
        </w:rPr>
        <w:t>GCP</w:t>
      </w:r>
      <w:r w:rsidRPr="008E447C">
        <w:rPr>
          <w:rFonts w:asciiTheme="minorHAnsi" w:hAnsiTheme="minorHAnsi" w:cstheme="minorHAnsi"/>
          <w:sz w:val="22"/>
          <w:szCs w:val="22"/>
        </w:rPr>
        <w:t xml:space="preserve"> and Azure </w:t>
      </w:r>
      <w:r w:rsidR="007A788E">
        <w:rPr>
          <w:rFonts w:asciiTheme="minorHAnsi" w:hAnsiTheme="minorHAnsi" w:cstheme="minorHAnsi"/>
          <w:sz w:val="22"/>
          <w:szCs w:val="22"/>
        </w:rPr>
        <w:t>Databricks.</w:t>
      </w:r>
    </w:p>
    <w:p w14:paraId="77B21559" w14:textId="2B2AF113" w:rsidR="00687341" w:rsidRPr="008E447C" w:rsidRDefault="00687341" w:rsidP="00BD134F">
      <w:pPr>
        <w:numPr>
          <w:ilvl w:val="0"/>
          <w:numId w:val="2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687341">
        <w:rPr>
          <w:rFonts w:asciiTheme="minorHAnsi" w:hAnsiTheme="minorHAnsi" w:cstheme="minorHAnsi"/>
          <w:sz w:val="22"/>
          <w:szCs w:val="22"/>
        </w:rPr>
        <w:t>Utilized serverless computing capabilities of Google Cloud Run to auto-scale applications based on incoming traffic and ensure optimal performance.</w:t>
      </w:r>
    </w:p>
    <w:p w14:paraId="57FE153B" w14:textId="7E32FD56" w:rsidR="00E23DD9" w:rsidRPr="00573C9B" w:rsidRDefault="00744413" w:rsidP="00BD134F">
      <w:pPr>
        <w:numPr>
          <w:ilvl w:val="0"/>
          <w:numId w:val="2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Parallel we </w:t>
      </w:r>
      <w:r w:rsidR="00697B9D" w:rsidRPr="008E447C">
        <w:rPr>
          <w:rFonts w:asciiTheme="minorHAnsi" w:eastAsia="Calibri" w:hAnsiTheme="minorHAnsi" w:cstheme="minorHAnsi"/>
          <w:sz w:val="22"/>
          <w:szCs w:val="22"/>
        </w:rPr>
        <w:t>Like Access, Excel, CSV, Oracle, flat files using connectors, tasks and transformations provided by</w:t>
      </w:r>
      <w:r w:rsidR="00697B9D" w:rsidRPr="009E7931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="00C64302">
        <w:rPr>
          <w:rFonts w:asciiTheme="minorHAnsi" w:eastAsia="Calibri" w:hAnsiTheme="minorHAnsi" w:cstheme="minorHAnsi"/>
          <w:bCs/>
          <w:sz w:val="22"/>
          <w:szCs w:val="22"/>
        </w:rPr>
        <w:t>Azure</w:t>
      </w:r>
      <w:r w:rsidR="00697B9D" w:rsidRPr="009E7931">
        <w:rPr>
          <w:rFonts w:asciiTheme="minorHAnsi" w:eastAsia="Calibri" w:hAnsiTheme="minorHAnsi" w:cstheme="minorHAnsi"/>
          <w:bCs/>
          <w:sz w:val="22"/>
          <w:szCs w:val="22"/>
        </w:rPr>
        <w:t xml:space="preserve"> Data</w:t>
      </w:r>
      <w:r w:rsidR="00C64302">
        <w:rPr>
          <w:rFonts w:asciiTheme="minorHAnsi" w:eastAsia="Calibri" w:hAnsiTheme="minorHAnsi" w:cstheme="minorHAnsi"/>
          <w:bCs/>
          <w:sz w:val="22"/>
          <w:szCs w:val="22"/>
        </w:rPr>
        <w:t xml:space="preserve"> Factory</w:t>
      </w:r>
      <w:r w:rsidR="00697B9D" w:rsidRPr="009E7931">
        <w:rPr>
          <w:rFonts w:asciiTheme="minorHAnsi" w:eastAsia="Calibri" w:hAnsiTheme="minorHAnsi" w:cstheme="minorHAnsi"/>
          <w:bCs/>
          <w:sz w:val="22"/>
          <w:szCs w:val="22"/>
        </w:rPr>
        <w:t xml:space="preserve"> Pipeline.</w:t>
      </w:r>
    </w:p>
    <w:p w14:paraId="467A741E" w14:textId="5418A032" w:rsidR="003146FE" w:rsidRDefault="003146FE" w:rsidP="00BD134F">
      <w:pPr>
        <w:numPr>
          <w:ilvl w:val="0"/>
          <w:numId w:val="2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3146FE">
        <w:rPr>
          <w:rFonts w:asciiTheme="minorHAnsi" w:hAnsiTheme="minorHAnsi" w:cstheme="minorHAnsi"/>
          <w:sz w:val="22"/>
          <w:szCs w:val="22"/>
        </w:rPr>
        <w:t xml:space="preserve">Responsible for designing and implementing the data pipeline using Big Data tools including </w:t>
      </w:r>
      <w:r w:rsidRPr="003146FE">
        <w:rPr>
          <w:rFonts w:asciiTheme="minorHAnsi" w:hAnsiTheme="minorHAnsi" w:cstheme="minorHAnsi"/>
          <w:b/>
          <w:bCs/>
          <w:sz w:val="22"/>
          <w:szCs w:val="22"/>
        </w:rPr>
        <w:t>Hive</w:t>
      </w:r>
      <w:r w:rsidRPr="003146FE">
        <w:rPr>
          <w:rFonts w:asciiTheme="minorHAnsi" w:hAnsiTheme="minorHAnsi" w:cstheme="minorHAnsi"/>
          <w:sz w:val="22"/>
          <w:szCs w:val="22"/>
        </w:rPr>
        <w:t>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3146FE">
        <w:rPr>
          <w:rFonts w:asciiTheme="minorHAnsi" w:hAnsiTheme="minorHAnsi" w:cstheme="minorHAnsi"/>
          <w:sz w:val="22"/>
          <w:szCs w:val="22"/>
        </w:rPr>
        <w:t xml:space="preserve">Oozie, </w:t>
      </w:r>
      <w:r w:rsidRPr="003146FE">
        <w:rPr>
          <w:rFonts w:asciiTheme="minorHAnsi" w:hAnsiTheme="minorHAnsi" w:cstheme="minorHAnsi"/>
          <w:b/>
          <w:bCs/>
          <w:sz w:val="22"/>
          <w:szCs w:val="22"/>
        </w:rPr>
        <w:t>Airflow</w:t>
      </w:r>
      <w:r w:rsidRPr="003146FE">
        <w:rPr>
          <w:rFonts w:asciiTheme="minorHAnsi" w:hAnsiTheme="minorHAnsi" w:cstheme="minorHAnsi"/>
          <w:sz w:val="22"/>
          <w:szCs w:val="22"/>
        </w:rPr>
        <w:t xml:space="preserve">, </w:t>
      </w:r>
      <w:r w:rsidRPr="003146FE">
        <w:rPr>
          <w:rFonts w:asciiTheme="minorHAnsi" w:hAnsiTheme="minorHAnsi" w:cstheme="minorHAnsi"/>
          <w:b/>
          <w:bCs/>
          <w:sz w:val="22"/>
          <w:szCs w:val="22"/>
        </w:rPr>
        <w:t>Spark</w:t>
      </w:r>
      <w:r w:rsidRPr="003146FE">
        <w:rPr>
          <w:rFonts w:asciiTheme="minorHAnsi" w:hAnsiTheme="minorHAnsi" w:cstheme="minorHAnsi"/>
          <w:sz w:val="22"/>
          <w:szCs w:val="22"/>
        </w:rPr>
        <w:t>, Sqoop, Nifi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FA20421" w14:textId="0FB38C80" w:rsidR="003146FE" w:rsidRDefault="003146FE" w:rsidP="00BD134F">
      <w:pPr>
        <w:numPr>
          <w:ilvl w:val="0"/>
          <w:numId w:val="2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3146FE">
        <w:rPr>
          <w:rFonts w:asciiTheme="minorHAnsi" w:hAnsiTheme="minorHAnsi" w:cstheme="minorHAnsi"/>
          <w:sz w:val="22"/>
          <w:szCs w:val="22"/>
        </w:rPr>
        <w:t xml:space="preserve">Installed and configured </w:t>
      </w:r>
      <w:r w:rsidRPr="003146FE">
        <w:rPr>
          <w:rFonts w:asciiTheme="minorHAnsi" w:hAnsiTheme="minorHAnsi" w:cstheme="minorHAnsi"/>
          <w:b/>
          <w:bCs/>
          <w:sz w:val="22"/>
          <w:szCs w:val="22"/>
        </w:rPr>
        <w:t>Apache</w:t>
      </w:r>
      <w:r w:rsidRPr="003146FE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>A</w:t>
      </w:r>
      <w:r w:rsidRPr="003146FE">
        <w:rPr>
          <w:rFonts w:asciiTheme="minorHAnsi" w:hAnsiTheme="minorHAnsi" w:cstheme="minorHAnsi"/>
          <w:b/>
          <w:bCs/>
          <w:sz w:val="22"/>
          <w:szCs w:val="22"/>
        </w:rPr>
        <w:t>irflow</w:t>
      </w:r>
      <w:r w:rsidRPr="003146FE">
        <w:rPr>
          <w:rFonts w:asciiTheme="minorHAnsi" w:hAnsiTheme="minorHAnsi" w:cstheme="minorHAnsi"/>
          <w:sz w:val="22"/>
          <w:szCs w:val="22"/>
        </w:rPr>
        <w:t xml:space="preserve"> for workflow management and created workflows in pyt</w:t>
      </w:r>
      <w:r>
        <w:rPr>
          <w:rFonts w:asciiTheme="minorHAnsi" w:hAnsiTheme="minorHAnsi" w:cstheme="minorHAnsi"/>
          <w:sz w:val="22"/>
          <w:szCs w:val="22"/>
        </w:rPr>
        <w:t>hon</w:t>
      </w:r>
      <w:r w:rsidR="00FB2CA2">
        <w:rPr>
          <w:rFonts w:asciiTheme="minorHAnsi" w:hAnsiTheme="minorHAnsi" w:cstheme="minorHAnsi"/>
          <w:sz w:val="22"/>
          <w:szCs w:val="22"/>
        </w:rPr>
        <w:t xml:space="preserve"> and Scala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911B4B9" w14:textId="6CCF0386" w:rsidR="00E83CDC" w:rsidRPr="00B533FF" w:rsidRDefault="00E83CDC" w:rsidP="00BD134F">
      <w:pPr>
        <w:numPr>
          <w:ilvl w:val="0"/>
          <w:numId w:val="2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E83CDC">
        <w:rPr>
          <w:rFonts w:asciiTheme="minorHAnsi" w:hAnsiTheme="minorHAnsi" w:cstheme="minorHAnsi"/>
          <w:sz w:val="22"/>
          <w:szCs w:val="22"/>
        </w:rPr>
        <w:t>Wrote complex SQL scripts in Snowflake, leveraging statistical aggregate functions and analytical functions to support ETL processes. Ensured the creation of insightful reports and analytics for stakeholders.</w:t>
      </w:r>
    </w:p>
    <w:p w14:paraId="009D5DCB" w14:textId="68165ADD" w:rsidR="00B533FF" w:rsidRPr="00B533FF" w:rsidRDefault="00B533FF" w:rsidP="00BD134F">
      <w:pPr>
        <w:numPr>
          <w:ilvl w:val="0"/>
          <w:numId w:val="2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B533FF">
        <w:rPr>
          <w:rFonts w:asciiTheme="minorHAnsi" w:hAnsiTheme="minorHAnsi" w:cstheme="minorHAnsi"/>
          <w:sz w:val="22"/>
          <w:szCs w:val="22"/>
        </w:rPr>
        <w:t>Experience in developing Spark applications using Spark-SQL</w:t>
      </w:r>
      <w:r w:rsidR="00365441">
        <w:rPr>
          <w:rFonts w:asciiTheme="minorHAnsi" w:hAnsiTheme="minorHAnsi" w:cstheme="minorHAnsi"/>
          <w:sz w:val="22"/>
          <w:szCs w:val="22"/>
        </w:rPr>
        <w:t>.</w:t>
      </w:r>
    </w:p>
    <w:p w14:paraId="7D5796E6" w14:textId="5AD88EC7" w:rsidR="00B533FF" w:rsidRDefault="00B533FF" w:rsidP="00BD134F">
      <w:pPr>
        <w:numPr>
          <w:ilvl w:val="0"/>
          <w:numId w:val="2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B533FF">
        <w:rPr>
          <w:rFonts w:asciiTheme="minorHAnsi" w:hAnsiTheme="minorHAnsi" w:cstheme="minorHAnsi"/>
          <w:b/>
          <w:bCs/>
          <w:sz w:val="22"/>
          <w:szCs w:val="22"/>
        </w:rPr>
        <w:t>Databricks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B533FF">
        <w:rPr>
          <w:rFonts w:asciiTheme="minorHAnsi" w:hAnsiTheme="minorHAnsi" w:cstheme="minorHAnsi"/>
          <w:sz w:val="22"/>
          <w:szCs w:val="22"/>
        </w:rPr>
        <w:t>for data extraction,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B533FF">
        <w:rPr>
          <w:rFonts w:asciiTheme="minorHAnsi" w:hAnsiTheme="minorHAnsi" w:cstheme="minorHAnsi"/>
          <w:sz w:val="22"/>
          <w:szCs w:val="22"/>
        </w:rPr>
        <w:t>transformation, and aggregation from multiple file formats for Analyzing&amp; transforming the data to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B533FF">
        <w:rPr>
          <w:rFonts w:asciiTheme="minorHAnsi" w:hAnsiTheme="minorHAnsi" w:cstheme="minorHAnsi"/>
          <w:sz w:val="22"/>
          <w:szCs w:val="22"/>
        </w:rPr>
        <w:t>uncover insights into the customer usage patterns.</w:t>
      </w:r>
    </w:p>
    <w:p w14:paraId="40EA4521" w14:textId="2CC2A94C" w:rsidR="00B533FF" w:rsidRPr="00B533FF" w:rsidRDefault="00B533FF" w:rsidP="00BD134F">
      <w:pPr>
        <w:numPr>
          <w:ilvl w:val="0"/>
          <w:numId w:val="2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B533FF">
        <w:rPr>
          <w:rFonts w:asciiTheme="minorHAnsi" w:hAnsiTheme="minorHAnsi" w:cstheme="minorHAnsi"/>
          <w:sz w:val="22"/>
          <w:szCs w:val="22"/>
        </w:rPr>
        <w:t xml:space="preserve">Responsible for estimating the cluster size, monitoring, and troubleshooting of the Spark </w:t>
      </w:r>
      <w:proofErr w:type="spellStart"/>
      <w:r w:rsidRPr="00B533FF">
        <w:rPr>
          <w:rFonts w:asciiTheme="minorHAnsi" w:hAnsiTheme="minorHAnsi" w:cstheme="minorHAnsi"/>
          <w:b/>
          <w:bCs/>
          <w:sz w:val="22"/>
          <w:szCs w:val="22"/>
        </w:rPr>
        <w:t>databricks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677F1F" w:rsidRPr="00B533FF">
        <w:rPr>
          <w:rFonts w:asciiTheme="minorHAnsi" w:hAnsiTheme="minorHAnsi" w:cstheme="minorHAnsi"/>
          <w:sz w:val="22"/>
          <w:szCs w:val="22"/>
        </w:rPr>
        <w:t>cluster.</w:t>
      </w:r>
    </w:p>
    <w:p w14:paraId="49815E43" w14:textId="77777777" w:rsidR="00E23DD9" w:rsidRPr="008E447C" w:rsidRDefault="00697B9D" w:rsidP="00BD134F">
      <w:pPr>
        <w:numPr>
          <w:ilvl w:val="0"/>
          <w:numId w:val="2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Utilized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Spark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SQL API in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PySpark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to extract and load data and perform SQL queries.</w:t>
      </w:r>
    </w:p>
    <w:p w14:paraId="030A046A" w14:textId="7DDDEFB9" w:rsidR="00E23DD9" w:rsidRPr="008E447C" w:rsidRDefault="00697B9D" w:rsidP="00BD134F">
      <w:pPr>
        <w:numPr>
          <w:ilvl w:val="0"/>
          <w:numId w:val="2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Worked on developing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Pyspark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script to </w:t>
      </w:r>
      <w:r w:rsidR="00FB2CA2" w:rsidRPr="008E447C">
        <w:rPr>
          <w:rFonts w:asciiTheme="minorHAnsi" w:eastAsia="Calibri" w:hAnsiTheme="minorHAnsi" w:cstheme="minorHAnsi"/>
          <w:sz w:val="22"/>
          <w:szCs w:val="22"/>
        </w:rPr>
        <w:t>encrypt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the raw data by using </w:t>
      </w:r>
      <w:r w:rsidR="00677F1F" w:rsidRPr="008E447C">
        <w:rPr>
          <w:rFonts w:asciiTheme="minorHAnsi" w:eastAsia="Calibri" w:hAnsiTheme="minorHAnsi" w:cstheme="minorHAnsi"/>
          <w:sz w:val="22"/>
          <w:szCs w:val="22"/>
        </w:rPr>
        <w:t>hashing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algorithms concepts on client specified columns.</w:t>
      </w:r>
    </w:p>
    <w:p w14:paraId="1E19C5F9" w14:textId="77777777" w:rsidR="00E23DD9" w:rsidRPr="008E447C" w:rsidRDefault="00697B9D" w:rsidP="00BD134F">
      <w:pPr>
        <w:numPr>
          <w:ilvl w:val="0"/>
          <w:numId w:val="2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Created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Tableau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reports with complex calculations and worked on Ad-hoc reporting using </w:t>
      </w:r>
      <w:proofErr w:type="spellStart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PowerBI</w:t>
      </w:r>
      <w:proofErr w:type="spellEnd"/>
      <w:r w:rsidRPr="008E447C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0DAB18CA" w14:textId="77777777" w:rsidR="00E23DD9" w:rsidRPr="008E447C" w:rsidRDefault="00697B9D" w:rsidP="00BD134F">
      <w:pPr>
        <w:numPr>
          <w:ilvl w:val="0"/>
          <w:numId w:val="2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Worked on the tuning of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SQL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Queries to bring down run time by working on Indexes and Execution Plan.</w:t>
      </w:r>
    </w:p>
    <w:p w14:paraId="77E2C7EF" w14:textId="1755CB1E" w:rsidR="00E23DD9" w:rsidRPr="008E447C" w:rsidRDefault="00697B9D" w:rsidP="00BD134F">
      <w:pPr>
        <w:numPr>
          <w:ilvl w:val="0"/>
          <w:numId w:val="2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Performing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ETL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testing activities like running the Jobs, Extracting the data using necessary queries from database transform, and </w:t>
      </w:r>
      <w:r w:rsidR="006B03C6" w:rsidRPr="008E447C">
        <w:rPr>
          <w:rFonts w:asciiTheme="minorHAnsi" w:eastAsia="Calibri" w:hAnsiTheme="minorHAnsi" w:cstheme="minorHAnsi"/>
          <w:sz w:val="22"/>
          <w:szCs w:val="22"/>
        </w:rPr>
        <w:t>uploading them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into the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Data warehouse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servers.</w:t>
      </w:r>
    </w:p>
    <w:p w14:paraId="54F0CE17" w14:textId="77777777" w:rsidR="00E23DD9" w:rsidRPr="008E447C" w:rsidRDefault="00697B9D" w:rsidP="00BD134F">
      <w:pPr>
        <w:numPr>
          <w:ilvl w:val="0"/>
          <w:numId w:val="2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>Data Ingestion to one or more Azure Services - (Azure Data Lake, Azure Storage, Azure SQL, Azure DW) and processing the data in In 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Azure Databricks.</w:t>
      </w:r>
    </w:p>
    <w:p w14:paraId="351F27BD" w14:textId="6B50887E" w:rsidR="00E23DD9" w:rsidRPr="008E447C" w:rsidRDefault="00697B9D" w:rsidP="00BD134F">
      <w:pPr>
        <w:numPr>
          <w:ilvl w:val="0"/>
          <w:numId w:val="2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Implemented Copy activity, Custom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Azure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Data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Factory Pipeline Activities</w:t>
      </w:r>
      <w:r w:rsidR="006B03C6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146581CD" w14:textId="77777777" w:rsidR="00E23DD9" w:rsidRPr="008E447C" w:rsidRDefault="00697B9D" w:rsidP="00BD134F">
      <w:pPr>
        <w:numPr>
          <w:ilvl w:val="0"/>
          <w:numId w:val="3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Implement ad-hoc analysis solutions using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Azure Data Lake Analytics/Store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HDInsight</w:t>
      </w:r>
    </w:p>
    <w:p w14:paraId="0E6E640E" w14:textId="1C385F18" w:rsidR="00E23DD9" w:rsidRPr="006B03C6" w:rsidRDefault="00697B9D" w:rsidP="00BD134F">
      <w:pPr>
        <w:numPr>
          <w:ilvl w:val="0"/>
          <w:numId w:val="3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Worked on a direct query using </w:t>
      </w:r>
      <w:proofErr w:type="spellStart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PowerBI</w:t>
      </w:r>
      <w:proofErr w:type="spellEnd"/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to compare legacy data with </w:t>
      </w:r>
      <w:r w:rsidR="006B03C6" w:rsidRPr="008E447C">
        <w:rPr>
          <w:rFonts w:asciiTheme="minorHAnsi" w:eastAsia="Calibri" w:hAnsiTheme="minorHAnsi" w:cstheme="minorHAnsi"/>
          <w:sz w:val="22"/>
          <w:szCs w:val="22"/>
        </w:rPr>
        <w:t>current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data and generated reports and </w:t>
      </w:r>
      <w:r w:rsidR="00FB2CA2" w:rsidRPr="008E447C">
        <w:rPr>
          <w:rFonts w:asciiTheme="minorHAnsi" w:eastAsia="Calibri" w:hAnsiTheme="minorHAnsi" w:cstheme="minorHAnsi"/>
          <w:sz w:val="22"/>
          <w:szCs w:val="22"/>
        </w:rPr>
        <w:t>stored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dashboards.</w:t>
      </w:r>
    </w:p>
    <w:p w14:paraId="132ACEF8" w14:textId="77777777" w:rsidR="006B03C6" w:rsidRPr="008E447C" w:rsidRDefault="006B03C6" w:rsidP="00BD134F">
      <w:p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</w:p>
    <w:p w14:paraId="444FE0C0" w14:textId="525F28BB" w:rsidR="00C8628F" w:rsidRPr="008E447C" w:rsidRDefault="00697B9D" w:rsidP="00BD134F">
      <w:pPr>
        <w:jc w:val="both"/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Environment</w:t>
      </w:r>
      <w:r w:rsidR="00921429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:</w:t>
      </w:r>
      <w:r w:rsidR="00921429" w:rsidRPr="008E447C">
        <w:rPr>
          <w:rFonts w:asciiTheme="minorHAnsi" w:eastAsia="Calibri" w:hAnsiTheme="minorHAnsi" w:cstheme="minorHAnsi"/>
          <w:sz w:val="22"/>
          <w:szCs w:val="22"/>
        </w:rPr>
        <w:t xml:space="preserve"> MS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SQL Server 2016, T-SQL, SQL Server Integration Services (SSIS), SQL Server Reporting Services (SSRS), SQL Server Analysis Services (SSAS), Advance Excel (creating formulas, pivot tables, </w:t>
      </w:r>
      <w:r w:rsidR="00B533FF">
        <w:rPr>
          <w:rFonts w:asciiTheme="minorHAnsi" w:eastAsia="Calibri" w:hAnsiTheme="minorHAnsi" w:cstheme="minorHAnsi"/>
          <w:sz w:val="22"/>
          <w:szCs w:val="22"/>
        </w:rPr>
        <w:t>Databricks</w:t>
      </w:r>
      <w:r w:rsidR="00755C1C">
        <w:rPr>
          <w:rFonts w:asciiTheme="minorHAnsi" w:eastAsia="Calibri" w:hAnsiTheme="minorHAnsi" w:cstheme="minorHAnsi"/>
          <w:sz w:val="22"/>
          <w:szCs w:val="22"/>
        </w:rPr>
        <w:t>,</w:t>
      </w:r>
      <w:r w:rsidR="003146FE">
        <w:rPr>
          <w:rFonts w:asciiTheme="minorHAnsi" w:eastAsia="Calibri" w:hAnsiTheme="minorHAnsi" w:cstheme="minorHAnsi"/>
          <w:sz w:val="22"/>
          <w:szCs w:val="22"/>
        </w:rPr>
        <w:t xml:space="preserve"> Airflow,</w:t>
      </w:r>
      <w:r w:rsidR="00B533FF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8E447C">
        <w:rPr>
          <w:rFonts w:asciiTheme="minorHAnsi" w:eastAsia="Calibri" w:hAnsiTheme="minorHAnsi" w:cstheme="minorHAnsi"/>
          <w:sz w:val="22"/>
          <w:szCs w:val="22"/>
        </w:rPr>
        <w:t>Hlookup</w:t>
      </w:r>
      <w:proofErr w:type="spellEnd"/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</w:t>
      </w:r>
      <w:proofErr w:type="spellStart"/>
      <w:r w:rsidRPr="008E447C">
        <w:rPr>
          <w:rFonts w:asciiTheme="minorHAnsi" w:eastAsia="Calibri" w:hAnsiTheme="minorHAnsi" w:cstheme="minorHAnsi"/>
          <w:sz w:val="22"/>
          <w:szCs w:val="22"/>
        </w:rPr>
        <w:t>Vlookup</w:t>
      </w:r>
      <w:proofErr w:type="spellEnd"/>
      <w:r w:rsidRPr="008E447C">
        <w:rPr>
          <w:rFonts w:asciiTheme="minorHAnsi" w:eastAsia="Calibri" w:hAnsiTheme="minorHAnsi" w:cstheme="minorHAnsi"/>
          <w:sz w:val="22"/>
          <w:szCs w:val="22"/>
        </w:rPr>
        <w:t>, Macros), Spark, Python</w:t>
      </w:r>
      <w:r w:rsidR="00A102AF">
        <w:rPr>
          <w:rFonts w:asciiTheme="minorHAnsi" w:eastAsia="Calibri" w:hAnsiTheme="minorHAnsi" w:cstheme="minorHAnsi"/>
          <w:sz w:val="22"/>
          <w:szCs w:val="22"/>
        </w:rPr>
        <w:t>, Scala</w:t>
      </w:r>
      <w:r w:rsidRPr="008E447C">
        <w:rPr>
          <w:rFonts w:asciiTheme="minorHAnsi" w:eastAsia="Calibri" w:hAnsiTheme="minorHAnsi" w:cstheme="minorHAnsi"/>
          <w:sz w:val="22"/>
          <w:szCs w:val="22"/>
        </w:rPr>
        <w:t>, ETL, Power BI, Tableau, Hive, Power BI, AWS Data Pipeline,</w:t>
      </w:r>
      <w:r w:rsidR="00755C1C">
        <w:rPr>
          <w:rFonts w:asciiTheme="minorHAnsi" w:eastAsia="Calibri" w:hAnsiTheme="minorHAnsi" w:cstheme="minorHAnsi"/>
          <w:sz w:val="22"/>
          <w:szCs w:val="22"/>
        </w:rPr>
        <w:t xml:space="preserve"> </w:t>
      </w:r>
    </w:p>
    <w:p w14:paraId="5E50FA1C" w14:textId="5BDEEC1C" w:rsidR="00E23DD9" w:rsidRPr="008E447C" w:rsidRDefault="00E23DD9" w:rsidP="00BD134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397E5E0" w14:textId="77777777" w:rsidR="00E23DD9" w:rsidRPr="008E447C" w:rsidRDefault="00697B9D" w:rsidP="00BD134F">
      <w:pP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> </w:t>
      </w:r>
    </w:p>
    <w:p w14:paraId="151882C0" w14:textId="1C475409" w:rsidR="00E23DD9" w:rsidRPr="00AF7BFD" w:rsidRDefault="00AF7BFD" w:rsidP="00BD134F">
      <w:pPr>
        <w:jc w:val="both"/>
        <w:rPr>
          <w:rFonts w:asciiTheme="minorHAnsi" w:eastAsia="Calibri" w:hAnsiTheme="minorHAnsi" w:cstheme="minorHAnsi"/>
          <w:b/>
          <w:bCs/>
          <w:sz w:val="22"/>
          <w:szCs w:val="22"/>
          <w:lang w:val="en-IN"/>
        </w:rPr>
      </w:pPr>
      <w:proofErr w:type="spellStart"/>
      <w:r w:rsidRPr="00AF7BFD">
        <w:rPr>
          <w:rFonts w:asciiTheme="minorHAnsi" w:eastAsia="Calibri" w:hAnsiTheme="minorHAnsi" w:cstheme="minorHAnsi"/>
          <w:b/>
          <w:bCs/>
          <w:sz w:val="22"/>
          <w:szCs w:val="22"/>
          <w:lang w:val="en-IN"/>
        </w:rPr>
        <w:t>vCentric</w:t>
      </w:r>
      <w:proofErr w:type="spellEnd"/>
      <w:r w:rsidRPr="00AF7BFD">
        <w:rPr>
          <w:rFonts w:asciiTheme="minorHAnsi" w:eastAsia="Calibri" w:hAnsiTheme="minorHAnsi" w:cstheme="minorHAnsi"/>
          <w:b/>
          <w:bCs/>
          <w:sz w:val="22"/>
          <w:szCs w:val="22"/>
          <w:lang w:val="en-IN"/>
        </w:rPr>
        <w:t xml:space="preserve"> Technologies P Ltd.</w:t>
      </w:r>
      <w:r>
        <w:rPr>
          <w:rFonts w:asciiTheme="minorHAnsi" w:eastAsia="Calibri" w:hAnsiTheme="minorHAnsi" w:cstheme="minorHAnsi"/>
          <w:b/>
          <w:bCs/>
          <w:sz w:val="22"/>
          <w:szCs w:val="22"/>
          <w:lang w:val="en-IN"/>
        </w:rPr>
        <w:t>, Hyderabad, India</w:t>
      </w:r>
      <w:r w:rsidR="00697B9D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   </w:t>
      </w:r>
      <w:r w:rsidR="004A74F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                                                </w:t>
      </w:r>
      <w:r w:rsidR="00BD134F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                            </w:t>
      </w:r>
      <w:r w:rsidR="004A74F0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Dec</w:t>
      </w:r>
      <w:r w:rsidR="00697B9D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20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18</w:t>
      </w:r>
      <w:r w:rsidR="00697B9D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– 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Dec</w:t>
      </w:r>
      <w:r w:rsidR="00697B9D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</w:t>
      </w:r>
      <w:r w:rsidR="004A74F0">
        <w:rPr>
          <w:rFonts w:asciiTheme="minorHAnsi" w:eastAsia="Calibri" w:hAnsiTheme="minorHAnsi" w:cstheme="minorHAnsi"/>
          <w:b/>
          <w:bCs/>
          <w:sz w:val="22"/>
          <w:szCs w:val="22"/>
        </w:rPr>
        <w:t>2</w:t>
      </w:r>
      <w:r w:rsidR="002F5D2D">
        <w:rPr>
          <w:rFonts w:asciiTheme="minorHAnsi" w:eastAsia="Calibri" w:hAnsiTheme="minorHAnsi" w:cstheme="minorHAnsi"/>
          <w:b/>
          <w:bCs/>
          <w:sz w:val="22"/>
          <w:szCs w:val="22"/>
        </w:rPr>
        <w:t>0</w:t>
      </w:r>
      <w:r>
        <w:rPr>
          <w:rFonts w:asciiTheme="minorHAnsi" w:eastAsia="Calibri" w:hAnsiTheme="minorHAnsi" w:cstheme="minorHAnsi"/>
          <w:b/>
          <w:bCs/>
          <w:sz w:val="22"/>
          <w:szCs w:val="22"/>
        </w:rPr>
        <w:t>19</w:t>
      </w:r>
    </w:p>
    <w:p w14:paraId="05EC5518" w14:textId="1FC0CCCC" w:rsidR="0003013C" w:rsidRPr="008E447C" w:rsidRDefault="000A1200" w:rsidP="00BD134F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Jr. </w:t>
      </w:r>
      <w:r w:rsidR="0003013C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Data Engineer</w:t>
      </w:r>
    </w:p>
    <w:p w14:paraId="486FD933" w14:textId="77777777" w:rsidR="0003013C" w:rsidRPr="008E447C" w:rsidRDefault="0003013C" w:rsidP="00BD134F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85CCEF2" w14:textId="77777777" w:rsidR="00E23DD9" w:rsidRPr="008E447C" w:rsidRDefault="00697B9D" w:rsidP="00BD134F">
      <w:pP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Responsibilities:</w:t>
      </w:r>
    </w:p>
    <w:p w14:paraId="4B7C19E4" w14:textId="6EA2317F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Experience in building and architecting multiple Data pipelines, end to end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ETL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and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ELT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process for Data ingestion and transformation in </w:t>
      </w:r>
      <w:r w:rsidR="00A102AF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GCP.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</w:t>
      </w:r>
    </w:p>
    <w:p w14:paraId="011BF6C3" w14:textId="77777777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Implemented a Continuous Delivery pipeline with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Docker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and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Git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Hub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</w:t>
      </w:r>
    </w:p>
    <w:p w14:paraId="28D63DBB" w14:textId="3401619D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Worked with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g-cloud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function with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Python</w:t>
      </w:r>
      <w:r w:rsidR="00A102AF">
        <w:rPr>
          <w:rFonts w:asciiTheme="minorHAnsi" w:eastAsia="Calibri" w:hAnsiTheme="minorHAnsi" w:cstheme="minorHAnsi"/>
          <w:b/>
          <w:bCs/>
          <w:sz w:val="22"/>
          <w:szCs w:val="22"/>
        </w:rPr>
        <w:t>, Scala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to load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Data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="00921429" w:rsidRPr="008E447C">
        <w:rPr>
          <w:rFonts w:asciiTheme="minorHAnsi" w:eastAsia="Calibri" w:hAnsiTheme="minorHAnsi" w:cstheme="minorHAnsi"/>
          <w:sz w:val="22"/>
          <w:szCs w:val="22"/>
        </w:rPr>
        <w:t>into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8E447C">
        <w:rPr>
          <w:rFonts w:asciiTheme="minorHAnsi" w:eastAsia="Calibri" w:hAnsiTheme="minorHAnsi" w:cstheme="minorHAnsi"/>
          <w:sz w:val="22"/>
          <w:szCs w:val="22"/>
        </w:rPr>
        <w:t>Big</w:t>
      </w:r>
      <w:r w:rsidR="00F42623">
        <w:rPr>
          <w:rFonts w:asciiTheme="minorHAnsi" w:eastAsia="Calibri" w:hAnsiTheme="minorHAnsi" w:cstheme="minorHAnsi"/>
          <w:sz w:val="22"/>
          <w:szCs w:val="22"/>
        </w:rPr>
        <w:t>Q</w:t>
      </w:r>
      <w:r w:rsidRPr="008E447C">
        <w:rPr>
          <w:rFonts w:asciiTheme="minorHAnsi" w:eastAsia="Calibri" w:hAnsiTheme="minorHAnsi" w:cstheme="minorHAnsi"/>
          <w:sz w:val="22"/>
          <w:szCs w:val="22"/>
        </w:rPr>
        <w:t>uery</w:t>
      </w:r>
      <w:proofErr w:type="spellEnd"/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for on arrival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csv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files in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GCS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="00A102AF" w:rsidRPr="008E447C">
        <w:rPr>
          <w:rFonts w:asciiTheme="minorHAnsi" w:eastAsia="Calibri" w:hAnsiTheme="minorHAnsi" w:cstheme="minorHAnsi"/>
          <w:sz w:val="22"/>
          <w:szCs w:val="22"/>
        </w:rPr>
        <w:t>bucket.</w:t>
      </w:r>
    </w:p>
    <w:p w14:paraId="3E0AECD3" w14:textId="24162592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Process and load bound and unbound Data from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Google pub/sub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topic to </w:t>
      </w:r>
      <w:proofErr w:type="spellStart"/>
      <w:r w:rsidRPr="008E447C">
        <w:rPr>
          <w:rFonts w:asciiTheme="minorHAnsi" w:eastAsia="Calibri" w:hAnsiTheme="minorHAnsi" w:cstheme="minorHAnsi"/>
          <w:sz w:val="22"/>
          <w:szCs w:val="22"/>
        </w:rPr>
        <w:t>Big</w:t>
      </w:r>
      <w:r w:rsidR="00F42623">
        <w:rPr>
          <w:rFonts w:asciiTheme="minorHAnsi" w:eastAsia="Calibri" w:hAnsiTheme="minorHAnsi" w:cstheme="minorHAnsi"/>
          <w:sz w:val="22"/>
          <w:szCs w:val="22"/>
        </w:rPr>
        <w:t>Q</w:t>
      </w:r>
      <w:r w:rsidRPr="008E447C">
        <w:rPr>
          <w:rFonts w:asciiTheme="minorHAnsi" w:eastAsia="Calibri" w:hAnsiTheme="minorHAnsi" w:cstheme="minorHAnsi"/>
          <w:sz w:val="22"/>
          <w:szCs w:val="22"/>
        </w:rPr>
        <w:t>uery</w:t>
      </w:r>
      <w:proofErr w:type="spellEnd"/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using cloud Dataflow with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Python</w:t>
      </w:r>
      <w:r w:rsidR="00A102AF">
        <w:rPr>
          <w:rFonts w:asciiTheme="minorHAnsi" w:eastAsia="Calibri" w:hAnsiTheme="minorHAnsi" w:cstheme="minorHAnsi"/>
          <w:b/>
          <w:bCs/>
          <w:sz w:val="22"/>
          <w:szCs w:val="22"/>
        </w:rPr>
        <w:t>.</w:t>
      </w:r>
    </w:p>
    <w:p w14:paraId="442C4157" w14:textId="77777777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Devised simple and complex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SQL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scripts to check and validate Dataflow in various applications.</w:t>
      </w:r>
    </w:p>
    <w:p w14:paraId="70D3914D" w14:textId="77777777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lastRenderedPageBreak/>
        <w:t xml:space="preserve">Performed Data Analysis, Data Migration, Data Cleansing, Transformation, Integration, Data Import, and Data Export through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Python</w:t>
      </w:r>
      <w:r w:rsidRPr="008E447C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0CA9A1DC" w14:textId="303A4206" w:rsidR="00E23DD9" w:rsidRPr="00E83CD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Performed data engineering functions: data extract, transformation, loading, and integration in support of enterprise data infrastructures – data warehouse, operational data stores and master data </w:t>
      </w:r>
      <w:r w:rsidR="00A102AF" w:rsidRPr="008E447C">
        <w:rPr>
          <w:rFonts w:asciiTheme="minorHAnsi" w:eastAsia="Calibri" w:hAnsiTheme="minorHAnsi" w:cstheme="minorHAnsi"/>
          <w:sz w:val="22"/>
          <w:szCs w:val="22"/>
        </w:rPr>
        <w:t>management.</w:t>
      </w:r>
    </w:p>
    <w:p w14:paraId="7F851CB6" w14:textId="0419F7ED" w:rsidR="00E83CDC" w:rsidRDefault="00E83CDC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E83CDC">
        <w:rPr>
          <w:rFonts w:asciiTheme="minorHAnsi" w:hAnsiTheme="minorHAnsi" w:cstheme="minorHAnsi"/>
          <w:sz w:val="22"/>
          <w:szCs w:val="22"/>
        </w:rPr>
        <w:t xml:space="preserve">Established monitoring and logging practices for both Snowflake and </w:t>
      </w:r>
      <w:proofErr w:type="spellStart"/>
      <w:r w:rsidRPr="00E83CDC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E83CDC">
        <w:rPr>
          <w:rFonts w:asciiTheme="minorHAnsi" w:hAnsiTheme="minorHAnsi" w:cstheme="minorHAnsi"/>
          <w:sz w:val="22"/>
          <w:szCs w:val="22"/>
        </w:rPr>
        <w:t>, enabling proactive identification of performance issues and facilitating continuous improvement initiatives.</w:t>
      </w:r>
    </w:p>
    <w:p w14:paraId="4843AD12" w14:textId="105EFDD3" w:rsidR="00E83CDC" w:rsidRDefault="00E83CDC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E83CDC">
        <w:rPr>
          <w:rFonts w:asciiTheme="minorHAnsi" w:hAnsiTheme="minorHAnsi" w:cstheme="minorHAnsi"/>
          <w:sz w:val="22"/>
          <w:szCs w:val="22"/>
        </w:rPr>
        <w:t xml:space="preserve">Collaborated with cross-functional teams to integrate Snowflake and </w:t>
      </w:r>
      <w:proofErr w:type="spellStart"/>
      <w:r w:rsidRPr="00E83CDC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E83CDC">
        <w:rPr>
          <w:rFonts w:asciiTheme="minorHAnsi" w:hAnsiTheme="minorHAnsi" w:cstheme="minorHAnsi"/>
          <w:sz w:val="22"/>
          <w:szCs w:val="22"/>
        </w:rPr>
        <w:t xml:space="preserve"> into a unified data architecture. Ensured seamless data flow and consistency across multi-cloud environments.</w:t>
      </w:r>
    </w:p>
    <w:p w14:paraId="45131630" w14:textId="53771BD9" w:rsidR="00E83CDC" w:rsidRPr="008E447C" w:rsidRDefault="00E83CDC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E83CDC">
        <w:rPr>
          <w:rFonts w:asciiTheme="minorHAnsi" w:hAnsiTheme="minorHAnsi" w:cstheme="minorHAnsi"/>
          <w:sz w:val="22"/>
          <w:szCs w:val="22"/>
        </w:rPr>
        <w:t xml:space="preserve">Documented best practices, configurations, and workflows for Snowflake and </w:t>
      </w:r>
      <w:proofErr w:type="spellStart"/>
      <w:r w:rsidRPr="00E83CDC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E83CDC">
        <w:rPr>
          <w:rFonts w:asciiTheme="minorHAnsi" w:hAnsiTheme="minorHAnsi" w:cstheme="minorHAnsi"/>
          <w:sz w:val="22"/>
          <w:szCs w:val="22"/>
        </w:rPr>
        <w:t>, creating valuable resources for the team. Facilitated knowledge sharing and onboarding of new team members.</w:t>
      </w:r>
    </w:p>
    <w:p w14:paraId="62B32B65" w14:textId="77777777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>Responsible for data services and data movement infrastructures</w:t>
      </w:r>
    </w:p>
    <w:p w14:paraId="0E949D8F" w14:textId="49D73BD7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good experience with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ETL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concepts, building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ETL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solutions and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Data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="00677F1F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modeling.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</w:t>
      </w:r>
    </w:p>
    <w:p w14:paraId="766D1E95" w14:textId="611F7D59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Architected several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DAGs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(Directed Acyclic Graph) for automating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ETL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pipelines</w:t>
      </w:r>
      <w:r w:rsidR="00677F1F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533B3DB4" w14:textId="1CD56658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Hands on experience </w:t>
      </w:r>
      <w:r w:rsidR="00677F1F" w:rsidRPr="008E447C">
        <w:rPr>
          <w:rFonts w:asciiTheme="minorHAnsi" w:eastAsia="Calibri" w:hAnsiTheme="minorHAnsi" w:cstheme="minorHAnsi"/>
          <w:sz w:val="22"/>
          <w:szCs w:val="22"/>
        </w:rPr>
        <w:t>in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architecting the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ETL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transformation layers and writing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spark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jobs to do the processing.</w:t>
      </w:r>
    </w:p>
    <w:p w14:paraId="22BAFABC" w14:textId="77777777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>Gather and process raw data at scale (including writing scripts, web scraping, calling APIs, write SQL queries, writing applications)</w:t>
      </w:r>
    </w:p>
    <w:p w14:paraId="7A31B7B0" w14:textId="77777777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>Experience in fact dimensional modeling (Star schema, Snowflake schema), transactional modeling and SCD (Slowly changing dimension)</w:t>
      </w:r>
    </w:p>
    <w:p w14:paraId="6060E062" w14:textId="63A838FD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Devised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PL</w:t>
      </w:r>
      <w:r w:rsidRPr="008E447C">
        <w:rPr>
          <w:rFonts w:asciiTheme="minorHAnsi" w:eastAsia="Calibri" w:hAnsiTheme="minorHAnsi" w:cstheme="minorHAnsi"/>
          <w:sz w:val="22"/>
          <w:szCs w:val="22"/>
        </w:rPr>
        <w:t>/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SQL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Stored Procedures, Functions, Triggers, </w:t>
      </w:r>
      <w:r w:rsidR="00677F1F" w:rsidRPr="008E447C">
        <w:rPr>
          <w:rFonts w:asciiTheme="minorHAnsi" w:eastAsia="Calibri" w:hAnsiTheme="minorHAnsi" w:cstheme="minorHAnsi"/>
          <w:sz w:val="22"/>
          <w:szCs w:val="22"/>
        </w:rPr>
        <w:t>Views,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and packages. Made use of Indexing, Aggregation and Materialized views to optimize query performance.</w:t>
      </w:r>
    </w:p>
    <w:p w14:paraId="7F8CFCC5" w14:textId="12C7B1BC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>Developed logistic regression models (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Python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) to predict subscription response rate based on customers variables like past transactions, response to prior mailings, promotions, demographics, </w:t>
      </w:r>
      <w:r w:rsidR="00921429" w:rsidRPr="008E447C">
        <w:rPr>
          <w:rFonts w:asciiTheme="minorHAnsi" w:eastAsia="Calibri" w:hAnsiTheme="minorHAnsi" w:cstheme="minorHAnsi"/>
          <w:sz w:val="22"/>
          <w:szCs w:val="22"/>
        </w:rPr>
        <w:t>interests,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hobbies, etc.</w:t>
      </w:r>
    </w:p>
    <w:p w14:paraId="5ECA045B" w14:textId="04BC4F90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Develop near real time data pipeline using </w:t>
      </w:r>
      <w:r w:rsidR="00677F1F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spark.</w:t>
      </w:r>
    </w:p>
    <w:p w14:paraId="0715FB64" w14:textId="3C61688A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Process and load bound and unbound Data from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Google pub/</w:t>
      </w:r>
      <w:r w:rsidR="00677F1F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subtopic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to </w:t>
      </w:r>
      <w:proofErr w:type="spellStart"/>
      <w:r w:rsidRPr="008E447C">
        <w:rPr>
          <w:rFonts w:asciiTheme="minorHAnsi" w:eastAsia="Calibri" w:hAnsiTheme="minorHAnsi" w:cstheme="minorHAnsi"/>
          <w:sz w:val="22"/>
          <w:szCs w:val="22"/>
        </w:rPr>
        <w:t>Bigquery</w:t>
      </w:r>
      <w:proofErr w:type="spellEnd"/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using cloud Dataflow with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Python</w:t>
      </w:r>
    </w:p>
    <w:p w14:paraId="7159E71E" w14:textId="594FB116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>Hands of experience in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 GCP, Big Query, GCS bucket, G - cloud function, cloud dataflow, Pub/</w:t>
      </w:r>
      <w:proofErr w:type="spellStart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suB</w:t>
      </w:r>
      <w:proofErr w:type="spellEnd"/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cloud shell, GSUTIL, BQ command line utilities, Data Proc, Stack </w:t>
      </w:r>
      <w:r w:rsidR="00677F1F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driver.</w:t>
      </w:r>
    </w:p>
    <w:p w14:paraId="21046828" w14:textId="673BC9AB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Implemented Apache Airflow for authoring, </w:t>
      </w:r>
      <w:r w:rsidR="00677F1F" w:rsidRPr="008E447C">
        <w:rPr>
          <w:rFonts w:asciiTheme="minorHAnsi" w:eastAsia="Calibri" w:hAnsiTheme="minorHAnsi" w:cstheme="minorHAnsi"/>
          <w:sz w:val="22"/>
          <w:szCs w:val="22"/>
        </w:rPr>
        <w:t>scheduling,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and monitoring Data Pipelines</w:t>
      </w:r>
    </w:p>
    <w:p w14:paraId="411C7C8E" w14:textId="77777777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Proficient in </w:t>
      </w: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Machine Learning techniques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(Decision Trees, Linear/Logistic Regressors) and Statistical Modeling </w:t>
      </w:r>
    </w:p>
    <w:p w14:paraId="7CE32BFF" w14:textId="7CB949DC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Worked on confluence and </w:t>
      </w:r>
      <w:r w:rsidR="00677F1F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Jira.</w:t>
      </w:r>
    </w:p>
    <w:p w14:paraId="321BE2BA" w14:textId="77777777" w:rsidR="00E23DD9" w:rsidRPr="008E447C" w:rsidRDefault="00697B9D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>skilled in data visualization like Matplotlib and seaborn library</w:t>
      </w:r>
    </w:p>
    <w:p w14:paraId="5AA2B1CB" w14:textId="77777777" w:rsidR="006249C4" w:rsidRDefault="00921429" w:rsidP="00BD134F">
      <w:pPr>
        <w:numPr>
          <w:ilvl w:val="0"/>
          <w:numId w:val="5"/>
        </w:num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sz w:val="22"/>
          <w:szCs w:val="22"/>
        </w:rPr>
        <w:t>Hands-on</w:t>
      </w:r>
      <w:r w:rsidR="00697B9D" w:rsidRPr="008E447C">
        <w:rPr>
          <w:rFonts w:asciiTheme="minorHAnsi" w:eastAsia="Calibri" w:hAnsiTheme="minorHAnsi" w:cstheme="minorHAnsi"/>
          <w:sz w:val="22"/>
          <w:szCs w:val="22"/>
        </w:rPr>
        <w:t xml:space="preserve"> experience with big data tools like </w:t>
      </w:r>
      <w:r w:rsidR="00697B9D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Hadoop</w:t>
      </w:r>
      <w:r w:rsidR="00697B9D" w:rsidRPr="008E447C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="00697B9D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Spark</w:t>
      </w:r>
      <w:r w:rsidR="00697B9D" w:rsidRPr="008E447C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="00697B9D"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Hive</w:t>
      </w:r>
    </w:p>
    <w:p w14:paraId="0989ADB8" w14:textId="3B58381B" w:rsidR="00E23DD9" w:rsidRPr="006249C4" w:rsidRDefault="00697B9D" w:rsidP="00BD134F">
      <w:pPr>
        <w:pBdr>
          <w:left w:val="none" w:sz="0" w:space="7" w:color="auto"/>
        </w:pBdr>
        <w:jc w:val="both"/>
        <w:rPr>
          <w:rFonts w:asciiTheme="minorHAnsi" w:hAnsiTheme="minorHAnsi" w:cstheme="minorHAnsi"/>
          <w:sz w:val="22"/>
          <w:szCs w:val="22"/>
        </w:rPr>
      </w:pPr>
      <w:r w:rsidRPr="006249C4">
        <w:rPr>
          <w:rFonts w:asciiTheme="minorHAnsi" w:eastAsia="Calibri" w:hAnsiTheme="minorHAnsi" w:cstheme="minorHAnsi"/>
          <w:sz w:val="22"/>
          <w:szCs w:val="22"/>
        </w:rPr>
        <w:t> </w:t>
      </w:r>
    </w:p>
    <w:p w14:paraId="0DEAC410" w14:textId="7587FC20" w:rsidR="007A33CF" w:rsidRPr="00E64C87" w:rsidRDefault="00697B9D" w:rsidP="00BD134F">
      <w:pPr>
        <w:jc w:val="both"/>
        <w:rPr>
          <w:rFonts w:asciiTheme="minorHAnsi" w:hAnsiTheme="minorHAnsi" w:cstheme="minorHAnsi"/>
          <w:sz w:val="22"/>
          <w:szCs w:val="22"/>
        </w:rPr>
      </w:pPr>
      <w:r w:rsidRPr="008E447C">
        <w:rPr>
          <w:rFonts w:asciiTheme="minorHAnsi" w:eastAsia="Calibri" w:hAnsiTheme="minorHAnsi" w:cstheme="minorHAnsi"/>
          <w:b/>
          <w:bCs/>
          <w:sz w:val="22"/>
          <w:szCs w:val="22"/>
        </w:rPr>
        <w:t>Environment: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</w:t>
      </w:r>
      <w:proofErr w:type="spellStart"/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>Gcp</w:t>
      </w:r>
      <w:proofErr w:type="spellEnd"/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 xml:space="preserve">, </w:t>
      </w:r>
      <w:proofErr w:type="spellStart"/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>Bigquery</w:t>
      </w:r>
      <w:proofErr w:type="spellEnd"/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 xml:space="preserve">, </w:t>
      </w:r>
      <w:proofErr w:type="spellStart"/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>Gcs</w:t>
      </w:r>
      <w:proofErr w:type="spellEnd"/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 xml:space="preserve"> Bucket, G-Cloud Function, Apache Beam, Cloud Dataflow, Cloud Shell, </w:t>
      </w:r>
      <w:proofErr w:type="spellStart"/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>Gsutil</w:t>
      </w:r>
      <w:proofErr w:type="spellEnd"/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 xml:space="preserve">, </w:t>
      </w:r>
      <w:r w:rsidRPr="008E447C">
        <w:rPr>
          <w:rFonts w:asciiTheme="minorHAnsi" w:eastAsia="Calibri" w:hAnsiTheme="minorHAnsi" w:cstheme="minorHAnsi"/>
          <w:sz w:val="22"/>
          <w:szCs w:val="22"/>
        </w:rPr>
        <w:t>Docker, Kubernetes</w:t>
      </w:r>
      <w:r w:rsidR="00755C1C">
        <w:rPr>
          <w:rFonts w:asciiTheme="minorHAnsi" w:eastAsia="Calibri" w:hAnsiTheme="minorHAnsi" w:cstheme="minorHAnsi"/>
          <w:sz w:val="22"/>
          <w:szCs w:val="22"/>
        </w:rPr>
        <w:t>,</w:t>
      </w:r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 Apache Airflow, Python, Pandas, Matplotlib, seaborn library, text mining, </w:t>
      </w:r>
      <w:proofErr w:type="spellStart"/>
      <w:r w:rsidRPr="008E447C">
        <w:rPr>
          <w:rFonts w:asciiTheme="minorHAnsi" w:eastAsia="Calibri" w:hAnsiTheme="minorHAnsi" w:cstheme="minorHAnsi"/>
          <w:sz w:val="22"/>
          <w:szCs w:val="22"/>
        </w:rPr>
        <w:t>Numpy</w:t>
      </w:r>
      <w:proofErr w:type="spellEnd"/>
      <w:r w:rsidRPr="008E447C">
        <w:rPr>
          <w:rFonts w:asciiTheme="minorHAnsi" w:eastAsia="Calibri" w:hAnsiTheme="minorHAnsi" w:cstheme="minorHAnsi"/>
          <w:sz w:val="22"/>
          <w:szCs w:val="22"/>
        </w:rPr>
        <w:t xml:space="preserve">, Scikit-learn, Heat maps, Bar charts, Line charts, ETL workflows, linear regression, multivariate regression, </w:t>
      </w:r>
      <w:r w:rsidRPr="008E447C">
        <w:rPr>
          <w:rFonts w:asciiTheme="minorHAnsi" w:eastAsia="Calibri" w:hAnsiTheme="minorHAnsi" w:cstheme="minorHAnsi"/>
          <w:sz w:val="22"/>
          <w:szCs w:val="22"/>
          <w:shd w:val="clear" w:color="auto" w:fill="FFFFFF"/>
        </w:rPr>
        <w:t>Python, Scala, Spark</w:t>
      </w:r>
    </w:p>
    <w:sectPr w:rsidR="007A33CF" w:rsidRPr="00E64C87" w:rsidSect="00BD134F"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0BE8600">
      <w:start w:val="1"/>
      <w:numFmt w:val="bullet"/>
      <w:lvlText w:val=""/>
      <w:lvlJc w:val="left"/>
      <w:pPr>
        <w:ind w:left="360" w:hanging="360"/>
      </w:pPr>
      <w:rPr>
        <w:rFonts w:ascii="Symbol" w:hAnsi="Symbol"/>
        <w:b w:val="0"/>
        <w:bCs w:val="0"/>
      </w:rPr>
    </w:lvl>
    <w:lvl w:ilvl="1" w:tplc="55FE653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17A6A47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EAF2065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238404B8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7BE8F14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6C98678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D266100A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91D8ABC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388FA9A">
      <w:start w:val="1"/>
      <w:numFmt w:val="bullet"/>
      <w:lvlText w:val=""/>
      <w:lvlJc w:val="left"/>
      <w:pPr>
        <w:ind w:left="360" w:hanging="360"/>
      </w:pPr>
      <w:rPr>
        <w:rFonts w:ascii="Symbol" w:hAnsi="Symbol"/>
        <w:b w:val="0"/>
        <w:bCs w:val="0"/>
      </w:rPr>
    </w:lvl>
    <w:lvl w:ilvl="1" w:tplc="9E70DD8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402A0B2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1294086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86D0431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ED1AC68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00701E18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045CA44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0B3C65E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8747D48">
      <w:start w:val="1"/>
      <w:numFmt w:val="bullet"/>
      <w:lvlText w:val=""/>
      <w:lvlJc w:val="left"/>
      <w:pPr>
        <w:ind w:left="360" w:hanging="360"/>
      </w:pPr>
      <w:rPr>
        <w:rFonts w:ascii="Symbol" w:hAnsi="Symbol"/>
        <w:b w:val="0"/>
        <w:bCs w:val="0"/>
      </w:rPr>
    </w:lvl>
    <w:lvl w:ilvl="1" w:tplc="D1706A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61EAAEC4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2D74288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B16AC33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9968A07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6BC26BF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67A6C12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730AB57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22C06FE">
      <w:start w:val="1"/>
      <w:numFmt w:val="bullet"/>
      <w:lvlText w:val=""/>
      <w:lvlJc w:val="left"/>
      <w:pPr>
        <w:ind w:left="360" w:hanging="360"/>
      </w:pPr>
      <w:rPr>
        <w:rFonts w:ascii="Symbol" w:hAnsi="Symbol"/>
        <w:b w:val="0"/>
        <w:bCs w:val="0"/>
      </w:rPr>
    </w:lvl>
    <w:lvl w:ilvl="1" w:tplc="84D0850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1B12DC5A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F02A043E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384C189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DBF8373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785490D0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F062A54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98789B0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C9CEE70">
      <w:start w:val="1"/>
      <w:numFmt w:val="bullet"/>
      <w:lvlText w:val=""/>
      <w:lvlJc w:val="left"/>
      <w:pPr>
        <w:ind w:left="360" w:hanging="360"/>
      </w:pPr>
      <w:rPr>
        <w:rFonts w:ascii="Symbol" w:hAnsi="Symbol"/>
        <w:b w:val="0"/>
        <w:bCs w:val="0"/>
      </w:rPr>
    </w:lvl>
    <w:lvl w:ilvl="1" w:tplc="C5DCFE6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7460EE9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DF9AC97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6EB0BE10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040A4EB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5412C68E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B832E560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2E8E8BBA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89D8C156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79AE98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594E96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A641C8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4244C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D0E06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BDA7E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4B8F8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ECD1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F196C87A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7B5ABC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4921D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EEE13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0EEF0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0825B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F253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9A37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E6873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4BA8012A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1E90C6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CC6A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096E7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F80BB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B40C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242C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20865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5DAE4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2760A86"/>
    <w:multiLevelType w:val="hybridMultilevel"/>
    <w:tmpl w:val="B55C24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4B82E59"/>
    <w:multiLevelType w:val="multilevel"/>
    <w:tmpl w:val="6B12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C1980"/>
    <w:multiLevelType w:val="multilevel"/>
    <w:tmpl w:val="F0C2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C04495"/>
    <w:multiLevelType w:val="hybridMultilevel"/>
    <w:tmpl w:val="FB466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0D7E00"/>
    <w:multiLevelType w:val="hybridMultilevel"/>
    <w:tmpl w:val="2D2AF3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B739AC"/>
    <w:multiLevelType w:val="multilevel"/>
    <w:tmpl w:val="6066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C0447"/>
    <w:multiLevelType w:val="multilevel"/>
    <w:tmpl w:val="9478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76879"/>
    <w:multiLevelType w:val="hybridMultilevel"/>
    <w:tmpl w:val="48DC7B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6C06EF"/>
    <w:multiLevelType w:val="multilevel"/>
    <w:tmpl w:val="7ADA6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E7B28"/>
    <w:multiLevelType w:val="multilevel"/>
    <w:tmpl w:val="E596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F6D8D"/>
    <w:multiLevelType w:val="hybridMultilevel"/>
    <w:tmpl w:val="22603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9F48F1"/>
    <w:multiLevelType w:val="multilevel"/>
    <w:tmpl w:val="001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90CBF"/>
    <w:multiLevelType w:val="multilevel"/>
    <w:tmpl w:val="465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11AC5"/>
    <w:multiLevelType w:val="multilevel"/>
    <w:tmpl w:val="3714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9677D"/>
    <w:multiLevelType w:val="multilevel"/>
    <w:tmpl w:val="CF88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E6EF8"/>
    <w:multiLevelType w:val="hybridMultilevel"/>
    <w:tmpl w:val="7A941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6D3943"/>
    <w:multiLevelType w:val="hybridMultilevel"/>
    <w:tmpl w:val="0486E8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5249859">
    <w:abstractNumId w:val="0"/>
  </w:num>
  <w:num w:numId="2" w16cid:durableId="158348376">
    <w:abstractNumId w:val="1"/>
  </w:num>
  <w:num w:numId="3" w16cid:durableId="226887692">
    <w:abstractNumId w:val="2"/>
  </w:num>
  <w:num w:numId="4" w16cid:durableId="782697490">
    <w:abstractNumId w:val="3"/>
  </w:num>
  <w:num w:numId="5" w16cid:durableId="847985737">
    <w:abstractNumId w:val="4"/>
  </w:num>
  <w:num w:numId="6" w16cid:durableId="694774405">
    <w:abstractNumId w:val="5"/>
  </w:num>
  <w:num w:numId="7" w16cid:durableId="826745650">
    <w:abstractNumId w:val="6"/>
  </w:num>
  <w:num w:numId="8" w16cid:durableId="1503155073">
    <w:abstractNumId w:val="7"/>
  </w:num>
  <w:num w:numId="9" w16cid:durableId="561136397">
    <w:abstractNumId w:val="20"/>
  </w:num>
  <w:num w:numId="10" w16cid:durableId="386343980">
    <w:abstractNumId w:val="13"/>
  </w:num>
  <w:num w:numId="11" w16cid:durableId="1996227213">
    <w:abstractNumId w:val="9"/>
  </w:num>
  <w:num w:numId="12" w16cid:durableId="1209610164">
    <w:abstractNumId w:val="17"/>
  </w:num>
  <w:num w:numId="13" w16cid:durableId="1781728640">
    <w:abstractNumId w:val="21"/>
  </w:num>
  <w:num w:numId="14" w16cid:durableId="14698679">
    <w:abstractNumId w:val="22"/>
  </w:num>
  <w:num w:numId="15" w16cid:durableId="1989044950">
    <w:abstractNumId w:val="16"/>
  </w:num>
  <w:num w:numId="16" w16cid:durableId="1614942678">
    <w:abstractNumId w:val="14"/>
  </w:num>
  <w:num w:numId="17" w16cid:durableId="1349797739">
    <w:abstractNumId w:val="10"/>
  </w:num>
  <w:num w:numId="18" w16cid:durableId="1376268682">
    <w:abstractNumId w:val="19"/>
  </w:num>
  <w:num w:numId="19" w16cid:durableId="1601599402">
    <w:abstractNumId w:val="23"/>
  </w:num>
  <w:num w:numId="20" w16cid:durableId="1555314945">
    <w:abstractNumId w:val="11"/>
  </w:num>
  <w:num w:numId="21" w16cid:durableId="1408772560">
    <w:abstractNumId w:val="12"/>
  </w:num>
  <w:num w:numId="22" w16cid:durableId="1091317258">
    <w:abstractNumId w:val="15"/>
  </w:num>
  <w:num w:numId="23" w16cid:durableId="1618023468">
    <w:abstractNumId w:val="8"/>
  </w:num>
  <w:num w:numId="24" w16cid:durableId="45809930">
    <w:abstractNumId w:val="24"/>
  </w:num>
  <w:num w:numId="25" w16cid:durableId="9720614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D9"/>
    <w:rsid w:val="00003A38"/>
    <w:rsid w:val="00003D38"/>
    <w:rsid w:val="00025F1A"/>
    <w:rsid w:val="0003013C"/>
    <w:rsid w:val="000602D7"/>
    <w:rsid w:val="00070603"/>
    <w:rsid w:val="000915D4"/>
    <w:rsid w:val="000A1200"/>
    <w:rsid w:val="000D2C6A"/>
    <w:rsid w:val="000F731E"/>
    <w:rsid w:val="00121B71"/>
    <w:rsid w:val="001321A6"/>
    <w:rsid w:val="00156FE8"/>
    <w:rsid w:val="001753D3"/>
    <w:rsid w:val="001B4931"/>
    <w:rsid w:val="00242D18"/>
    <w:rsid w:val="002435E5"/>
    <w:rsid w:val="0026386D"/>
    <w:rsid w:val="002710E1"/>
    <w:rsid w:val="00290114"/>
    <w:rsid w:val="002A68E1"/>
    <w:rsid w:val="002D2228"/>
    <w:rsid w:val="002D6DF4"/>
    <w:rsid w:val="002F09F1"/>
    <w:rsid w:val="002F5D2D"/>
    <w:rsid w:val="00310348"/>
    <w:rsid w:val="003146FE"/>
    <w:rsid w:val="00365441"/>
    <w:rsid w:val="003838E7"/>
    <w:rsid w:val="003935F0"/>
    <w:rsid w:val="003D053F"/>
    <w:rsid w:val="003F5F14"/>
    <w:rsid w:val="00470433"/>
    <w:rsid w:val="00471F6A"/>
    <w:rsid w:val="004A74F0"/>
    <w:rsid w:val="004E70F4"/>
    <w:rsid w:val="00534B99"/>
    <w:rsid w:val="0053595A"/>
    <w:rsid w:val="00544FB9"/>
    <w:rsid w:val="00573C9B"/>
    <w:rsid w:val="005939D3"/>
    <w:rsid w:val="006041ED"/>
    <w:rsid w:val="006249C4"/>
    <w:rsid w:val="00657B96"/>
    <w:rsid w:val="00674F1D"/>
    <w:rsid w:val="00677F1F"/>
    <w:rsid w:val="00687341"/>
    <w:rsid w:val="006907E2"/>
    <w:rsid w:val="00697B9D"/>
    <w:rsid w:val="006B03C6"/>
    <w:rsid w:val="00702D99"/>
    <w:rsid w:val="00744413"/>
    <w:rsid w:val="00755C1C"/>
    <w:rsid w:val="00774E6D"/>
    <w:rsid w:val="007803D3"/>
    <w:rsid w:val="00796F3C"/>
    <w:rsid w:val="007A33CF"/>
    <w:rsid w:val="007A607B"/>
    <w:rsid w:val="007A788E"/>
    <w:rsid w:val="007B67F7"/>
    <w:rsid w:val="007E49DF"/>
    <w:rsid w:val="007F0B6F"/>
    <w:rsid w:val="008051FD"/>
    <w:rsid w:val="00806B50"/>
    <w:rsid w:val="00820A8E"/>
    <w:rsid w:val="008371E8"/>
    <w:rsid w:val="00866FDC"/>
    <w:rsid w:val="00881011"/>
    <w:rsid w:val="00886EC2"/>
    <w:rsid w:val="00895FBB"/>
    <w:rsid w:val="008E2660"/>
    <w:rsid w:val="008E41E2"/>
    <w:rsid w:val="008E447C"/>
    <w:rsid w:val="00921429"/>
    <w:rsid w:val="0093453F"/>
    <w:rsid w:val="00995665"/>
    <w:rsid w:val="009977AF"/>
    <w:rsid w:val="009A3691"/>
    <w:rsid w:val="009C2EDD"/>
    <w:rsid w:val="009D0200"/>
    <w:rsid w:val="009E7931"/>
    <w:rsid w:val="00A102AF"/>
    <w:rsid w:val="00A46B30"/>
    <w:rsid w:val="00A675CD"/>
    <w:rsid w:val="00AB4357"/>
    <w:rsid w:val="00AC00D4"/>
    <w:rsid w:val="00AF7BFD"/>
    <w:rsid w:val="00B22850"/>
    <w:rsid w:val="00B244B9"/>
    <w:rsid w:val="00B30D50"/>
    <w:rsid w:val="00B533FF"/>
    <w:rsid w:val="00B75E94"/>
    <w:rsid w:val="00B9704F"/>
    <w:rsid w:val="00BA15C1"/>
    <w:rsid w:val="00BB0A60"/>
    <w:rsid w:val="00BB1837"/>
    <w:rsid w:val="00BB2D8E"/>
    <w:rsid w:val="00BB3F98"/>
    <w:rsid w:val="00BB6C96"/>
    <w:rsid w:val="00BD134F"/>
    <w:rsid w:val="00BE5D2A"/>
    <w:rsid w:val="00C157DB"/>
    <w:rsid w:val="00C64302"/>
    <w:rsid w:val="00C64607"/>
    <w:rsid w:val="00C8628F"/>
    <w:rsid w:val="00C9697C"/>
    <w:rsid w:val="00CD7FEC"/>
    <w:rsid w:val="00CE2008"/>
    <w:rsid w:val="00CE30E8"/>
    <w:rsid w:val="00CF48B1"/>
    <w:rsid w:val="00D448EE"/>
    <w:rsid w:val="00D506FA"/>
    <w:rsid w:val="00D56EC5"/>
    <w:rsid w:val="00D9133B"/>
    <w:rsid w:val="00D9668F"/>
    <w:rsid w:val="00DB6420"/>
    <w:rsid w:val="00DD72D1"/>
    <w:rsid w:val="00DF5936"/>
    <w:rsid w:val="00E041F9"/>
    <w:rsid w:val="00E20E75"/>
    <w:rsid w:val="00E23DD9"/>
    <w:rsid w:val="00E24AE0"/>
    <w:rsid w:val="00E41F8D"/>
    <w:rsid w:val="00E64C87"/>
    <w:rsid w:val="00E74548"/>
    <w:rsid w:val="00E83CDC"/>
    <w:rsid w:val="00E96135"/>
    <w:rsid w:val="00ED4817"/>
    <w:rsid w:val="00F3455A"/>
    <w:rsid w:val="00F42623"/>
    <w:rsid w:val="00F450E9"/>
    <w:rsid w:val="00F55740"/>
    <w:rsid w:val="00F64FCE"/>
    <w:rsid w:val="00F9197A"/>
    <w:rsid w:val="00FB2CA2"/>
    <w:rsid w:val="00FC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AEA1"/>
  <w15:docId w15:val="{0CB2F5FD-F2C0-4904-93C4-466869FE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33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rFonts w:ascii="Calibri" w:eastAsia="Calibri" w:hAnsi="Calibri" w:cs="Calibri"/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rFonts w:ascii="Calibri" w:eastAsia="Calibri" w:hAnsi="Calibri" w:cs="Calibri"/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rFonts w:ascii="Calibri" w:eastAsia="Calibri" w:hAnsi="Calibri" w:cs="Calibri"/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rFonts w:ascii="Calibri" w:eastAsia="Calibri" w:hAnsi="Calibri" w:cs="Calibri"/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rFonts w:ascii="Calibri" w:eastAsia="Calibri" w:hAnsi="Calibri" w:cs="Calibri"/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rFonts w:ascii="Calibri" w:eastAsia="Calibri" w:hAnsi="Calibri" w:cs="Calibri"/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styleId="NormalWeb">
    <w:name w:val="Normal (Web)"/>
    <w:basedOn w:val="Normal"/>
    <w:uiPriority w:val="99"/>
    <w:semiHidden/>
    <w:unhideWhenUsed/>
    <w:rsid w:val="0074441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44413"/>
    <w:rPr>
      <w:b/>
      <w:bCs/>
    </w:rPr>
  </w:style>
  <w:style w:type="paragraph" w:styleId="ListParagraph">
    <w:name w:val="List Paragraph"/>
    <w:basedOn w:val="Normal"/>
    <w:uiPriority w:val="34"/>
    <w:qFormat/>
    <w:rsid w:val="002D22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48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817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A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134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5</Pages>
  <Words>2811</Words>
  <Characters>16027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Srinija.ch</dc:creator>
  <cp:lastModifiedBy>Vamashi Navath</cp:lastModifiedBy>
  <cp:revision>91</cp:revision>
  <dcterms:created xsi:type="dcterms:W3CDTF">2022-07-11T18:17:00Z</dcterms:created>
  <dcterms:modified xsi:type="dcterms:W3CDTF">2026-02-12T21:38:00Z</dcterms:modified>
</cp:coreProperties>
</file>