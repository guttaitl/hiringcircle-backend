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nametable"/>
        <w:tblW w:w="1152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520"/>
      </w:tblGrid>
      <w:tr w:rsidR="00F5341B" w14:paraId="3C6E154A" w14:textId="77777777">
        <w:trPr>
          <w:tblCellSpacing w:w="0" w:type="dxa"/>
        </w:trPr>
        <w:tc>
          <w:tcPr>
            <w:tcW w:w="0" w:type="auto"/>
            <w:shd w:val="clear" w:color="auto" w:fill="394D6B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FEDCE79" w14:textId="77777777" w:rsidR="00F5341B" w:rsidRDefault="00000000">
            <w:pPr>
              <w:pStyle w:val="documentmono-1asposemonogram"/>
              <w:pBdr>
                <w:top w:val="none" w:sz="0" w:space="20" w:color="auto"/>
              </w:pBdr>
              <w:jc w:val="center"/>
              <w:rPr>
                <w:rStyle w:val="divdocumentdivPARAGRAPHNAME"/>
                <w:shd w:val="clear" w:color="auto" w:fill="auto"/>
              </w:rPr>
            </w:pPr>
            <w:r>
              <w:rPr>
                <w:rStyle w:val="divdocumentdivPARAGRAPHNAME"/>
                <w:noProof/>
                <w:shd w:val="clear" w:color="auto" w:fill="auto"/>
              </w:rPr>
              <w:drawing>
                <wp:inline distT="0" distB="0" distL="0" distR="0" wp14:anchorId="452C3286" wp14:editId="4B9B0DE1">
                  <wp:extent cx="443953" cy="444199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53" cy="44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mono-1asposemonogramany"/>
                <w:color w:val="FFFFFF"/>
              </w:rPr>
              <w:t xml:space="preserve"> </w:t>
            </w:r>
          </w:p>
          <w:p w14:paraId="0116C49D" w14:textId="6923C797" w:rsidR="00F5341B" w:rsidRDefault="00081D4A">
            <w:pPr>
              <w:pStyle w:val="documentmono-1asposemonogramanyParagraph"/>
              <w:spacing w:line="20" w:lineRule="exact"/>
              <w:jc w:val="center"/>
              <w:rPr>
                <w:rStyle w:val="documentmono-1asposemonogramany"/>
                <w:color w:va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6704A5B" wp14:editId="7A4FF981">
                      <wp:simplePos x="0" y="0"/>
                      <wp:positionH relativeFrom="column">
                        <wp:align>center</wp:align>
                      </wp:positionH>
                      <wp:positionV relativeFrom="page">
                        <wp:posOffset>355600</wp:posOffset>
                      </wp:positionV>
                      <wp:extent cx="233680" cy="508000"/>
                      <wp:effectExtent l="0" t="0" r="0" b="0"/>
                      <wp:wrapNone/>
                      <wp:docPr id="13605133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3680" cy="5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3C9F85" w14:textId="77777777" w:rsidR="00F5341B" w:rsidRDefault="00000000">
                                  <w:pPr>
                                    <w:pStyle w:val="documentmono-1asposemonogramanyParagraph"/>
                                    <w:jc w:val="center"/>
                                    <w:rPr>
                                      <w:rStyle w:val="documentmono-1asposemonogramany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Style w:val="documentmono-1asposemonogramany"/>
                                      <w:color w:val="FFFFFF"/>
                                    </w:rPr>
                                    <w:t>SV</w:t>
                                  </w:r>
                                </w:p>
                              </w:txbxContent>
                            </wps:txbx>
                            <wps:bodyPr rot="0" vert="horz" wrap="none" lIns="1270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6704A5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0;margin-top:28pt;width:18.4pt;height:40pt;z-index:251658240;visibility:visible;mso-wrap-style:non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" stroked="f">
                      <v:fill opacity="0"/>
                      <v:textbox inset="1pt,0,0,0">
                        <w:txbxContent>
                          <w:p w14:paraId="023C9F85" w14:textId="77777777" w:rsidR="00F5341B" w:rsidRDefault="00000000">
                            <w:pPr>
                              <w:pStyle w:val="documentmono-1asposemonogramanyParagraph"/>
                              <w:jc w:val="center"/>
                              <w:rPr>
                                <w:rStyle w:val="documentmono-1asposemonogramany"/>
                                <w:color w:val="FFFFFF"/>
                              </w:rPr>
                            </w:pPr>
                            <w:r>
                              <w:rPr>
                                <w:rStyle w:val="documentmono-1asposemonogramany"/>
                                <w:color w:val="FFFFFF"/>
                              </w:rPr>
                              <w:t>SV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6181678A" w14:textId="77777777" w:rsidR="00F5341B" w:rsidRDefault="00000000">
            <w:pPr>
              <w:spacing w:after="300" w:line="720" w:lineRule="atLeast"/>
              <w:jc w:val="center"/>
              <w:textAlignment w:val="auto"/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</w:pPr>
            <w:r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Siva</w:t>
            </w:r>
            <w:r>
              <w:rPr>
                <w:rStyle w:val="divdocumentdivPARAGRAPHNAME"/>
                <w:rFonts w:ascii="Georgia" w:eastAsia="Georgia" w:hAnsi="Georgia" w:cs="Georgia"/>
                <w:b/>
                <w:bCs/>
                <w:i/>
                <w:iCs/>
                <w:spacing w:val="30"/>
                <w:sz w:val="52"/>
                <w:szCs w:val="52"/>
                <w:shd w:val="clear" w:color="auto" w:fill="auto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Vajja</w:t>
            </w:r>
          </w:p>
        </w:tc>
      </w:tr>
    </w:tbl>
    <w:p w14:paraId="66339C5C" w14:textId="77777777" w:rsidR="00F5341B" w:rsidRDefault="00F5341B">
      <w:pPr>
        <w:rPr>
          <w:vanish/>
        </w:rPr>
      </w:pPr>
    </w:p>
    <w:tbl>
      <w:tblPr>
        <w:tblStyle w:val="divdocument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6"/>
        <w:gridCol w:w="6630"/>
        <w:gridCol w:w="310"/>
        <w:gridCol w:w="310"/>
        <w:gridCol w:w="3750"/>
        <w:gridCol w:w="310"/>
      </w:tblGrid>
      <w:tr w:rsidR="00F5341B" w14:paraId="1A972095" w14:textId="77777777">
        <w:tc>
          <w:tcPr>
            <w:tcW w:w="2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5026583" w14:textId="77777777" w:rsidR="00F5341B" w:rsidRDefault="00F5341B">
            <w:pPr>
              <w:pStyle w:val="leftboxleftpaddingcellParagraph"/>
              <w:spacing w:line="300" w:lineRule="atLeast"/>
              <w:textAlignment w:val="auto"/>
              <w:rPr>
                <w:rStyle w:val="leftboxlef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66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7FD489B" w14:textId="77777777" w:rsidR="00F5341B" w:rsidRDefault="00000000">
            <w:pPr>
              <w:pStyle w:val="divdocumentdivsectiontitle"/>
              <w:pBdr>
                <w:top w:val="none" w:sz="0" w:space="15" w:color="auto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Professional Summary</w:t>
            </w:r>
          </w:p>
          <w:p w14:paraId="3AD71902" w14:textId="0D34C5F2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· Over </w:t>
            </w:r>
            <w:r w:rsidR="000420D3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10+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years of experience in Design, Development and Deployment of Python applications.</w:t>
            </w:r>
          </w:p>
          <w:p w14:paraId="68E72C21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Developed backend modules using Python on Django, Flask Web Framework using ORM models.</w:t>
            </w:r>
          </w:p>
          <w:p w14:paraId="0794D5FE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· Developed </w:t>
            </w:r>
            <w:proofErr w:type="spellStart"/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etl</w:t>
            </w:r>
            <w:proofErr w:type="spellEnd"/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jobs in Python to extract and load data into various databases.</w:t>
            </w:r>
          </w:p>
          <w:p w14:paraId="73E2293E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Used Test driven approach for developing the application and implemented the unit tests using Python Unit test framework.</w:t>
            </w:r>
          </w:p>
          <w:p w14:paraId="58FE898F" w14:textId="77777777" w:rsidR="00AF4B43" w:rsidRDefault="00000000" w:rsidP="00AF4B43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Good experience in developing web applications and implementing Model View Control (MVC) architecture using server - side applications like Django, Flask.</w:t>
            </w:r>
          </w:p>
          <w:p w14:paraId="27E8DA07" w14:textId="032A4779" w:rsidR="00AF4B43" w:rsidRDefault="00AF4B43" w:rsidP="00AF4B43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Expertise python scripting with focus on DevOps tools, CI/CD, Infrastructure Automation, Azure, AWS Cloud Architecture.</w:t>
            </w:r>
          </w:p>
          <w:p w14:paraId="4B45F937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Managed and reviewed Hadoop log file and worked in analyzing SQL scripts and designed the solution for the process using Spark.</w:t>
            </w:r>
          </w:p>
          <w:p w14:paraId="56767F42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Extensive experience working in SaaS, IaaS.</w:t>
            </w:r>
          </w:p>
          <w:p w14:paraId="1AFCDD5F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Developed Dynamic and static queries for Microsoft SQL server, worked on complex inner and outer joins. Analyzed and improved the performance of various queries and stored procedures.</w:t>
            </w:r>
          </w:p>
          <w:p w14:paraId="71C5498B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Experience in agile environment using a CI/CD model methodology.</w:t>
            </w:r>
          </w:p>
          <w:p w14:paraId="38A35700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Designed front end using HTML, Bootstrap, Node JS, CSS, and JavaScript.</w:t>
            </w:r>
          </w:p>
          <w:p w14:paraId="6D4D7E6D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Experience in Object-Oriented Programming using concepts like Multi- Threading, Exception Handling and Collections.</w:t>
            </w:r>
          </w:p>
          <w:p w14:paraId="50F81D39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Worked on client-server architecture-based enterprise application software in Python.</w:t>
            </w:r>
          </w:p>
          <w:p w14:paraId="5985F6D6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Developed the required XML Schema documents and implemented the framework for parsing XML documents.</w:t>
            </w:r>
          </w:p>
          <w:p w14:paraId="035B5580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· Worked on various applications using python integrated IDEs PyCharm, </w:t>
            </w:r>
            <w:proofErr w:type="spellStart"/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Jupyter</w:t>
            </w:r>
            <w:proofErr w:type="spellEnd"/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Notebook, </w:t>
            </w:r>
            <w:proofErr w:type="spellStart"/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VSCode</w:t>
            </w:r>
            <w:proofErr w:type="spellEnd"/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61EBB63C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· Used various debuggers like </w:t>
            </w:r>
            <w:proofErr w:type="spellStart"/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pdb</w:t>
            </w:r>
            <w:proofErr w:type="spellEnd"/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gdb</w:t>
            </w:r>
            <w:proofErr w:type="spellEnd"/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and static analysis tools like </w:t>
            </w:r>
            <w:proofErr w:type="spellStart"/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pylint</w:t>
            </w:r>
            <w:proofErr w:type="spellEnd"/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, Coverity.</w:t>
            </w:r>
          </w:p>
          <w:p w14:paraId="2ABB187B" w14:textId="77777777" w:rsidR="00F5341B" w:rsidRDefault="00000000">
            <w:pPr>
              <w:pStyle w:val="p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Involved in the Complete Software development life cycle (SDLC) to develop the application.</w:t>
            </w:r>
          </w:p>
          <w:p w14:paraId="66A6E3C0" w14:textId="77777777" w:rsidR="00F5341B" w:rsidRDefault="00000000">
            <w:pPr>
              <w:pStyle w:val="p"/>
              <w:spacing w:after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· Worked on projects designed with agile/scrum and waterfall methodologies, high-quality deliverables delivered on-time.</w:t>
            </w:r>
          </w:p>
          <w:p w14:paraId="2B7C1804" w14:textId="77777777" w:rsidR="00F5341B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Work History</w:t>
            </w:r>
          </w:p>
          <w:p w14:paraId="52B20E12" w14:textId="3377AFAF" w:rsidR="00F5341B" w:rsidRDefault="00000000">
            <w:pPr>
              <w:pStyle w:val="divdocumentleft-boxsinglecolumn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 xml:space="preserve"> </w:t>
            </w:r>
            <w:r w:rsidR="000420D3" w:rsidRPr="000420D3">
              <w:rPr>
                <w:rStyle w:val="span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USAA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Python Developer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13D2A05C" w14:textId="0B0EF5E1" w:rsidR="00F5341B" w:rsidRPr="000420D3" w:rsidRDefault="000420D3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0420D3">
              <w:rPr>
                <w:rStyle w:val="span"/>
                <w:rFonts w:ascii="Palatino Linotype" w:eastAsia="Palatino Linotype" w:hAnsi="Palatino Linotype"/>
                <w:i/>
                <w:iCs/>
              </w:rPr>
              <w:t xml:space="preserve"> </w:t>
            </w:r>
            <w:r w:rsidRPr="000420D3">
              <w:rPr>
                <w:rStyle w:val="span"/>
                <w:rFonts w:ascii="Palatino Linotype" w:eastAsia="Palatino Linotype" w:hAnsi="Palatino Linotype"/>
              </w:rPr>
              <w:t>San Antonio</w:t>
            </w:r>
            <w:r>
              <w:rPr>
                <w:rStyle w:val="span"/>
                <w:rFonts w:ascii="Palatino Linotype" w:eastAsia="Palatino Linotype" w:hAnsi="Palatino Linotype"/>
              </w:rPr>
              <w:t>, TX</w:t>
            </w:r>
            <w:r w:rsidRPr="000420D3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125E9868" w14:textId="278AE2A2" w:rsidR="00F5341B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</w:t>
            </w:r>
            <w:r w:rsidR="00C86578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4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/202</w:t>
            </w:r>
            <w:r w:rsidR="00C86578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3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Current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52097CFC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Understand the user requirements and breakdown the tasks accordingly to implement in timely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manner</w:t>
            </w:r>
            <w:proofErr w:type="gramEnd"/>
          </w:p>
          <w:p w14:paraId="510CBA05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Utilized Django Web Framework for creating web applications utilizing model view control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engineering</w:t>
            </w:r>
            <w:proofErr w:type="gramEnd"/>
          </w:p>
          <w:p w14:paraId="70492FEC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Build the REST API's using Django and integrate with the Angular app on AWS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service</w:t>
            </w:r>
            <w:proofErr w:type="gramEnd"/>
          </w:p>
          <w:p w14:paraId="42C07655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Experienced working with Django and PostgreSQL</w:t>
            </w:r>
          </w:p>
          <w:p w14:paraId="6C886F9F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Worked with Django user management modules to create authenticated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application</w:t>
            </w:r>
            <w:proofErr w:type="gramEnd"/>
          </w:p>
          <w:p w14:paraId="492F114F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Experienced working with GIT, version control to commit the changes and follow the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workflow</w:t>
            </w:r>
            <w:proofErr w:type="gramEnd"/>
          </w:p>
          <w:p w14:paraId="2DB7E8EE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Wrote Python scripts to parse JSON documents and load the data in PostgreSQL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database</w:t>
            </w:r>
            <w:proofErr w:type="gramEnd"/>
          </w:p>
          <w:p w14:paraId="036FB527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Worked on the backend application by using Django Web Framework to create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API's</w:t>
            </w:r>
            <w:proofErr w:type="gramEnd"/>
          </w:p>
          <w:p w14:paraId="6F853F9B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Knowledge in integrating the backend and front, sorting the issues and bugs during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integration</w:t>
            </w:r>
            <w:proofErr w:type="gramEnd"/>
          </w:p>
          <w:p w14:paraId="65E5FE1D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Worked with JIRA to manage the issues, track the bugs and prioritize the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issues</w:t>
            </w:r>
            <w:proofErr w:type="gramEnd"/>
          </w:p>
          <w:p w14:paraId="43529273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Used Django APIs to access the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database</w:t>
            </w:r>
            <w:proofErr w:type="gramEnd"/>
          </w:p>
          <w:p w14:paraId="51C91F8A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Experience in working with TDD/BDD environments and Scrum development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lifecycle</w:t>
            </w:r>
            <w:proofErr w:type="gramEnd"/>
          </w:p>
          <w:p w14:paraId="2BCBE233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Worked with IDE's and testing the API calls using postman before integrating with the front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end</w:t>
            </w:r>
            <w:proofErr w:type="gramEnd"/>
          </w:p>
          <w:p w14:paraId="47B19C0A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Experienced in documenting the API's using tools like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swagger</w:t>
            </w:r>
            <w:proofErr w:type="gramEnd"/>
          </w:p>
          <w:p w14:paraId="03BBF97D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Good knowledge of scrum and agile methodologies</w:t>
            </w:r>
          </w:p>
          <w:p w14:paraId="5D5ED952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Worked on communication platforms like Slack, Microsoft Teams to share files and communicate among the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team</w:t>
            </w:r>
            <w:proofErr w:type="gramEnd"/>
          </w:p>
          <w:p w14:paraId="1AC3FF60" w14:textId="77777777" w:rsidR="00F5341B" w:rsidRDefault="00000000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Environment: Python, Django, JSON, HTML/CSS, JavaScript, PostgreSQL, Git, Linux, JIRA, Shell Scripting, Rest Framework,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pdb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, Swagger, Agile/Scrum</w:t>
            </w:r>
          </w:p>
          <w:p w14:paraId="6C28BE85" w14:textId="77777777" w:rsidR="00F5341B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State of Michigan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Python Developer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221DA71" w14:textId="77777777" w:rsidR="00F5341B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Lansing,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17C61112" w14:textId="12ECA5E7" w:rsidR="00F5341B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01/2020 - 0</w:t>
            </w:r>
            <w:r w:rsidR="00C86578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3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/202</w:t>
            </w:r>
            <w:r w:rsidR="00C86578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3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2489A84C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Designed and developed Django REST Services with ORM models along with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templates</w:t>
            </w:r>
            <w:proofErr w:type="gramEnd"/>
          </w:p>
          <w:p w14:paraId="500A2D65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Implemented Business logic, data exchange, and XML processing and graph creation using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Python</w:t>
            </w:r>
            <w:proofErr w:type="gramEnd"/>
          </w:p>
          <w:p w14:paraId="317C67F7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Designed and Developed Oracle Stored Procedures and UNIX Shell Scripts for Data Import/Export and Conversions</w:t>
            </w:r>
          </w:p>
          <w:p w14:paraId="0CAD3444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Developed views and templates with Python and Django's view controller and templating language to created user-friendly website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interface</w:t>
            </w:r>
            <w:proofErr w:type="gramEnd"/>
          </w:p>
          <w:p w14:paraId="6BBADDC2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Created unit test/regression test framework and scripts for testing various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modules</w:t>
            </w:r>
            <w:proofErr w:type="gramEnd"/>
          </w:p>
          <w:p w14:paraId="7ADA3922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 xml:space="preserve">Extensively used Python requests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urllib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and urllib2 module to call web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services</w:t>
            </w:r>
            <w:proofErr w:type="gramEnd"/>
          </w:p>
          <w:p w14:paraId="20CECFA7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Used NumPy for numerical analysis &amp; matplotlib libraries part of sci-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kit to do data analysis and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plotting</w:t>
            </w:r>
            <w:proofErr w:type="gramEnd"/>
          </w:p>
          <w:p w14:paraId="39010EB6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user interfaces using CSS, HTML, JavaScript, jQuery, JSON, bootstrap, Node.js, Angular.js</w:t>
            </w:r>
          </w:p>
          <w:p w14:paraId="789E3C2C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Developed scripts in Python and Excel VBA to automate the data analysis, generating statistics isolating trends in memory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failures</w:t>
            </w:r>
            <w:proofErr w:type="gramEnd"/>
          </w:p>
          <w:p w14:paraId="69775EF1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Analyzed data using Excel VBA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scripts</w:t>
            </w:r>
            <w:proofErr w:type="gramEnd"/>
          </w:p>
          <w:p w14:paraId="2382203D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Worked with shell scripting (bash) to automate administration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tasks</w:t>
            </w:r>
            <w:proofErr w:type="gramEnd"/>
          </w:p>
          <w:p w14:paraId="521B9216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Designed, developed, implemented, and maintained solutions for using Docker, Jenkins, GIT, Puppet for micro services and continuous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deployment</w:t>
            </w:r>
            <w:proofErr w:type="gramEnd"/>
          </w:p>
          <w:p w14:paraId="06C02C3D" w14:textId="09D42EC9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Expertise python scripting with focus on DevOps tools, CI/CD</w:t>
            </w:r>
            <w:r w:rsidR="009B5FF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, Infrastructure Automation, Azure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Cloud Architecture</w:t>
            </w:r>
            <w:r w:rsidR="009B5FF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156DD643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Developing software in Python and web development frameworks such as Flask</w:t>
            </w:r>
          </w:p>
          <w:p w14:paraId="31C1815D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Developed Views and Templates with Python and to create a user-friendly website interface Django's view controller and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template</w:t>
            </w:r>
            <w:proofErr w:type="gramEnd"/>
          </w:p>
          <w:p w14:paraId="678C8907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Designed and developed data management system using NoSQL, Mongo DB, and MySQL</w:t>
            </w:r>
          </w:p>
          <w:p w14:paraId="1571ACE2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Used Unit Test library for testing python and other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programs</w:t>
            </w:r>
            <w:proofErr w:type="gramEnd"/>
          </w:p>
          <w:p w14:paraId="45021DB0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Network modules, Socket programming and Web server hosting capabilities of Python for some applications (ex</w:t>
            </w:r>
          </w:p>
          <w:p w14:paraId="7D39BCA1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IoT devices)</w:t>
            </w:r>
          </w:p>
          <w:p w14:paraId="2B066892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Resolved ongoing problems and accurately documented progress of Python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project</w:t>
            </w:r>
            <w:proofErr w:type="gramEnd"/>
          </w:p>
          <w:p w14:paraId="2FE67B16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JIRA was used for agile/scrum process tracking and tracking the status of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development</w:t>
            </w:r>
            <w:proofErr w:type="gramEnd"/>
          </w:p>
          <w:p w14:paraId="380CD0DC" w14:textId="77777777" w:rsidR="00F5341B" w:rsidRDefault="00000000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Environment: Python, Django, JSON, HTML/CSS, JavaScript, PostgreSQL, Git, Linux, JIRA, Shell Scripting, Rest Framework,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pdb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, Swagger, Agile/Scrum</w:t>
            </w:r>
          </w:p>
          <w:p w14:paraId="5EB567E7" w14:textId="77777777" w:rsidR="00F5341B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AbbVie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Python Developer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05FFCE8" w14:textId="77777777" w:rsidR="00F5341B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Waukegan, IL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2D763104" w14:textId="580757A0" w:rsidR="00F5341B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</w:t>
            </w:r>
            <w:r w:rsidR="000420D3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5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/201</w:t>
            </w:r>
            <w:r w:rsidR="000420D3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6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- 12/2019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2A432D1D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Designed and developed web applications using Flask web framework for python models or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scripts</w:t>
            </w:r>
            <w:proofErr w:type="gramEnd"/>
          </w:p>
          <w:p w14:paraId="6E267006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Built the REST API with Flask to deploy on the web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service</w:t>
            </w:r>
            <w:proofErr w:type="gramEnd"/>
          </w:p>
          <w:p w14:paraId="53A482C0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Built and maintained the directory structure to deploy multiple models on the web service by post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call</w:t>
            </w:r>
            <w:proofErr w:type="gramEnd"/>
          </w:p>
          <w:p w14:paraId="6938E13B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Experienced in writing the web applications for the code written in python which is migrated from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SPSS</w:t>
            </w:r>
            <w:proofErr w:type="gramEnd"/>
          </w:p>
          <w:p w14:paraId="46257A56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While deploying REST APIs on the web server, written the configuration, logging and exception handling</w:t>
            </w:r>
          </w:p>
          <w:p w14:paraId="26D31048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Worked on Swagger spec to create API using a specific JSON or YAML schema that outlines the names, order, and other details of the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API</w:t>
            </w:r>
            <w:proofErr w:type="gramEnd"/>
          </w:p>
          <w:p w14:paraId="0A24683C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Used Pandas library for statistical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Analysis</w:t>
            </w:r>
            <w:proofErr w:type="gramEnd"/>
          </w:p>
          <w:p w14:paraId="31BF839D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 xml:space="preserve">Used NumPy for Numerical analysis for Insurance premium and managed large datasets using Panda data frames and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MySQL</w:t>
            </w:r>
            <w:proofErr w:type="gramEnd"/>
          </w:p>
          <w:p w14:paraId="1B28F242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Tested the Models by integrating with Apache web server and performing the necessary configuration changes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needed</w:t>
            </w:r>
            <w:proofErr w:type="gramEnd"/>
          </w:p>
          <w:p w14:paraId="0CE287C0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Wrote Python scripts to parse JSON documents and load the data in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database</w:t>
            </w:r>
            <w:proofErr w:type="gramEnd"/>
          </w:p>
          <w:p w14:paraId="697E85F2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Executed the models on the Big Data platform, deploy the applications on the Big Data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server</w:t>
            </w:r>
            <w:proofErr w:type="gramEnd"/>
          </w:p>
          <w:p w14:paraId="35E593C5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Deployed Django with Apache web server and mod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wsgi</w:t>
            </w:r>
            <w:proofErr w:type="spellEnd"/>
          </w:p>
          <w:p w14:paraId="4362B3E6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Good knowledge of Web Services with protocols SOAP, REST</w:t>
            </w:r>
          </w:p>
          <w:p w14:paraId="3C9C5566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Solid understanding of web technology and experience using or creating web-based REST APIs</w:t>
            </w:r>
          </w:p>
          <w:p w14:paraId="5484F189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Documented the process, directory structure, configuration changes, and permissions to deploy the models on the Big Data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platform</w:t>
            </w:r>
            <w:proofErr w:type="gramEnd"/>
          </w:p>
          <w:p w14:paraId="0B32F98D" w14:textId="77777777" w:rsidR="00F5341B" w:rsidRDefault="00000000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Environment: Python, Flask,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Pyspark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JSON, HTML/CSS, Hadoop, Bootstrap, PyCharm, MySQL, T-SQL, NoSQL, Mongo DB, Git, Linux, Apache, Shell Scripting, Perl, NumPy, Matplotlib, Selenium,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PyLint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pdb</w:t>
            </w:r>
            <w:proofErr w:type="spellEnd"/>
          </w:p>
          <w:p w14:paraId="3D9C5576" w14:textId="77777777" w:rsidR="00F5341B" w:rsidRDefault="00000000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proofErr w:type="spellStart"/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Innominds</w:t>
            </w:r>
            <w:proofErr w:type="spellEnd"/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Software Pvt Ltd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Python Developer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31877565" w14:textId="77777777" w:rsidR="00F5341B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Hyderabad, India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34AF8240" w14:textId="4CDEF92C" w:rsidR="00F5341B" w:rsidRDefault="00000000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</w:t>
            </w:r>
            <w:r w:rsidR="000420D3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6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/201</w:t>
            </w:r>
            <w:r w:rsidR="000420D3"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4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- 12/2015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4C24B3EE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Used Amazon Web Services (AWS) for improved efficiency of storage and fast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access</w:t>
            </w:r>
            <w:proofErr w:type="gramEnd"/>
          </w:p>
          <w:p w14:paraId="371793C5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Added support for Amazon AWS S3 and RDS to host static/media files and the database into Amazon Cloud</w:t>
            </w:r>
          </w:p>
          <w:p w14:paraId="1E8CAC08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Used AWS Rest API gateway and connected with lambda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functionality</w:t>
            </w:r>
            <w:proofErr w:type="gramEnd"/>
          </w:p>
          <w:p w14:paraId="15B082FB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Participated in the complete SDLC process and used PHP to develop website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functionality</w:t>
            </w:r>
            <w:proofErr w:type="gramEnd"/>
          </w:p>
          <w:p w14:paraId="2F9D8305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backend modules using Python on Django Web Framework</w:t>
            </w:r>
          </w:p>
          <w:p w14:paraId="48B81442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Designed and developed Use-Case, Class and Object Diagrams using UML Rational Rose for Object Oriented Analysis (OOA)/Object Oriented Design techniques (OOD)</w:t>
            </w:r>
          </w:p>
          <w:p w14:paraId="58EDFFB7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Designed and developed data management system using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PostgreSQL</w:t>
            </w:r>
            <w:proofErr w:type="gramEnd"/>
          </w:p>
          <w:p w14:paraId="3D780438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Built application logic using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Python</w:t>
            </w:r>
            <w:proofErr w:type="gramEnd"/>
          </w:p>
          <w:p w14:paraId="4046B209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Implemented public segmentation using unsupervised machine learning algorithms by implementing k-means algorithm using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Spark</w:t>
            </w:r>
            <w:proofErr w:type="gramEnd"/>
          </w:p>
          <w:p w14:paraId="7328C700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Used Django APIs for database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access</w:t>
            </w:r>
            <w:proofErr w:type="gramEnd"/>
          </w:p>
          <w:p w14:paraId="7E6752FE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Used Python Data structures like lists, dictionaries, and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tuples</w:t>
            </w:r>
            <w:proofErr w:type="gramEnd"/>
          </w:p>
          <w:p w14:paraId="5CE7CE30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Experienced in working with complicated List comprehensions, generators, lambda functions and various built-in functions like map, filter </w:t>
            </w:r>
            <w:proofErr w:type="spellStart"/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etc</w:t>
            </w:r>
            <w:proofErr w:type="spellEnd"/>
            <w:proofErr w:type="gramEnd"/>
          </w:p>
          <w:p w14:paraId="43DDE147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Provided GUI utilizing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PyQt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for the end user to create, modify and view reports based on client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data</w:t>
            </w:r>
            <w:proofErr w:type="gramEnd"/>
          </w:p>
          <w:p w14:paraId="32183277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Used Python to extract information from XML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files</w:t>
            </w:r>
            <w:proofErr w:type="gramEnd"/>
          </w:p>
          <w:p w14:paraId="6554D89E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Expertise in Service Oriented Architecture (SOA) and its related technologies like Web Services, WSDLs, SOAP, XML, XSD, XSLT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etc</w:t>
            </w:r>
            <w:proofErr w:type="spellEnd"/>
          </w:p>
          <w:p w14:paraId="030719FE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Participated in requirement gathering and worked closely with the architect in designing and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modelling</w:t>
            </w:r>
            <w:proofErr w:type="gramEnd"/>
          </w:p>
          <w:p w14:paraId="427CCAAA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 xml:space="preserve">Worked on development of SQL and stored procedures on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MySQL</w:t>
            </w:r>
            <w:proofErr w:type="gramEnd"/>
          </w:p>
          <w:p w14:paraId="4877A7BD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shopping cart for Library and integrated web services to access the payment (E-commerce)</w:t>
            </w:r>
          </w:p>
          <w:p w14:paraId="316ACF2F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Designed and developed a horizontally scalable APIs using Python Flask</w:t>
            </w:r>
          </w:p>
          <w:p w14:paraId="699B0986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Designed Cassandra schema for the </w:t>
            </w:r>
            <w:proofErr w:type="gram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APIs</w:t>
            </w:r>
            <w:proofErr w:type="gramEnd"/>
          </w:p>
          <w:p w14:paraId="7BC95682" w14:textId="77777777" w:rsidR="00F5341B" w:rsidRDefault="00000000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Environment: Python, AWS, Linux, Java/J2EE, JavaScript, Django Framework, SQL, MySQL, Lambda, jQuery, Node.js Apache web server, Spark Flask, Cassandra</w:t>
            </w:r>
          </w:p>
          <w:p w14:paraId="7608AA97" w14:textId="77777777" w:rsidR="00F5341B" w:rsidRDefault="00000000">
            <w:pPr>
              <w:pStyle w:val="paddingdiv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 </w:t>
            </w:r>
          </w:p>
        </w:tc>
        <w:tc>
          <w:tcPr>
            <w:tcW w:w="3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5855C50" w14:textId="77777777" w:rsidR="00F5341B" w:rsidRDefault="00F5341B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83353D6" w14:textId="77777777" w:rsidR="00F5341B" w:rsidRDefault="00F5341B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75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address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30"/>
              <w:gridCol w:w="3320"/>
            </w:tblGrid>
            <w:tr w:rsidR="00F5341B" w14:paraId="0D35CFF1" w14:textId="77777777">
              <w:trPr>
                <w:trHeight w:val="280"/>
              </w:trPr>
              <w:tc>
                <w:tcPr>
                  <w:tcW w:w="43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4240C5C" w14:textId="77777777" w:rsidR="00F5341B" w:rsidRDefault="00000000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right-box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  <w:shd w:val="clear" w:color="auto" w:fill="auto"/>
                    </w:rPr>
                    <w:drawing>
                      <wp:inline distT="0" distB="0" distL="0" distR="0" wp14:anchorId="6CE141D3" wp14:editId="18A72168">
                        <wp:extent cx="140148" cy="102158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30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05FB1A8A" w14:textId="77777777" w:rsidR="00F5341B" w:rsidRDefault="00000000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svscipy@gmail.com</w:t>
                  </w:r>
                </w:p>
              </w:tc>
            </w:tr>
            <w:tr w:rsidR="00F5341B" w14:paraId="3D84E3B6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476FFAE" w14:textId="77777777" w:rsidR="00F5341B" w:rsidRDefault="00000000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5EB96008" wp14:editId="08A5F72A">
                        <wp:extent cx="127463" cy="152923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443B99B7" w14:textId="4146F404" w:rsidR="00F5341B" w:rsidRDefault="00000000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9</w:t>
                  </w:r>
                  <w:r w:rsidR="000420D3"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29-486-2486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F5341B" w14:paraId="6316AAE9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2E209BFA" w14:textId="77777777" w:rsidR="00F5341B" w:rsidRDefault="00000000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6207BB15" wp14:editId="5DA0F0A4">
                        <wp:extent cx="114779" cy="140232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340C9E03" w14:textId="77777777" w:rsidR="00F5341B" w:rsidRDefault="00000000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vanish/>
                      <w:color w:val="4A4A4A"/>
                      <w:sz w:val="20"/>
                      <w:szCs w:val="20"/>
                    </w:rPr>
                    <w:t>Edison, NJ 08817</w:t>
                  </w:r>
                  <w:r>
                    <w:rPr>
                      <w:rStyle w:val="documentzipprefi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Edison, NJ 08817</w:t>
                  </w:r>
                  <w:r>
                    <w:rPr>
                      <w:rStyle w:val="documentzipsuffi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77A793F8" w14:textId="77777777" w:rsidR="00F5341B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Skills</w:t>
            </w:r>
          </w:p>
          <w:p w14:paraId="72E47D70" w14:textId="77777777" w:rsidR="00F5341B" w:rsidRDefault="00000000">
            <w:pPr>
              <w:pStyle w:val="divdocumentulli"/>
              <w:numPr>
                <w:ilvl w:val="0"/>
                <w:numId w:val="5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Programming Languages: Python, Shell Scripting</w:t>
            </w:r>
          </w:p>
          <w:p w14:paraId="42AD24B4" w14:textId="75177A15" w:rsidR="00F5341B" w:rsidRDefault="00000000">
            <w:pPr>
              <w:pStyle w:val="divdocumentulli"/>
              <w:numPr>
                <w:ilvl w:val="0"/>
                <w:numId w:val="6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Databases: MySQL, Oracle, </w:t>
            </w:r>
            <w:r w:rsidR="009B5FF8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Dynamo DB,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Mongo DB</w:t>
            </w:r>
          </w:p>
          <w:p w14:paraId="0765E057" w14:textId="77777777" w:rsidR="00F5341B" w:rsidRDefault="00000000">
            <w:pPr>
              <w:pStyle w:val="divdocumentulli"/>
              <w:numPr>
                <w:ilvl w:val="0"/>
                <w:numId w:val="7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Web Technologies: CSS, HTML5, JS, jQuery, REST, JSON, Django, Flask, MVC, XML, Ajax.</w:t>
            </w:r>
          </w:p>
          <w:p w14:paraId="6A5C2000" w14:textId="77777777" w:rsidR="00F5341B" w:rsidRDefault="00000000">
            <w:pPr>
              <w:pStyle w:val="divdocumentulli"/>
              <w:numPr>
                <w:ilvl w:val="0"/>
                <w:numId w:val="8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Operating Systems: Windows.</w:t>
            </w:r>
          </w:p>
          <w:p w14:paraId="6B449B41" w14:textId="77777777" w:rsidR="00F5341B" w:rsidRDefault="00000000">
            <w:pPr>
              <w:pStyle w:val="divdocumentulli"/>
              <w:numPr>
                <w:ilvl w:val="0"/>
                <w:numId w:val="9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Tools &amp; Servers.: Jenkins, WebSphere, Apache Active MQ,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pylint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Coverity,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pdb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, </w:t>
            </w:r>
            <w:proofErr w:type="spellStart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gdb</w:t>
            </w:r>
            <w:proofErr w:type="spellEnd"/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.</w:t>
            </w:r>
          </w:p>
          <w:p w14:paraId="42050519" w14:textId="77777777" w:rsidR="00F5341B" w:rsidRDefault="00000000">
            <w:pPr>
              <w:pStyle w:val="divdocumentulli"/>
              <w:numPr>
                <w:ilvl w:val="0"/>
                <w:numId w:val="10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Python Libraries: Scikit- learn, NumPy, SciPy, Matplotlib, Pandas, Regression and Classification Algorithms.</w:t>
            </w:r>
          </w:p>
          <w:p w14:paraId="55A16CEB" w14:textId="77777777" w:rsidR="00F5341B" w:rsidRDefault="00000000">
            <w:pPr>
              <w:pStyle w:val="divdocumentsectionskillSecscspdiv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 </w:t>
            </w:r>
          </w:p>
          <w:p w14:paraId="2CDC4F3C" w14:textId="77777777" w:rsidR="00F5341B" w:rsidRDefault="00000000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Education</w:t>
            </w:r>
          </w:p>
          <w:p w14:paraId="1AD87ECD" w14:textId="77777777" w:rsidR="00F5341B" w:rsidRDefault="00000000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04/2017</w:t>
            </w: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</w:p>
          <w:p w14:paraId="7E853551" w14:textId="77777777" w:rsidR="00F5341B" w:rsidRDefault="00000000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Kent State University</w:t>
            </w:r>
          </w:p>
          <w:p w14:paraId="575B6321" w14:textId="77777777" w:rsidR="00F5341B" w:rsidRDefault="00000000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Kent, OH</w:t>
            </w:r>
          </w:p>
          <w:p w14:paraId="67F6C8D2" w14:textId="77777777" w:rsidR="00F5341B" w:rsidRDefault="00000000">
            <w:pPr>
              <w:pStyle w:val="paddedline"/>
              <w:spacing w:after="400"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Master of Science</w:t>
            </w:r>
            <w:r>
              <w:rPr>
                <w:rStyle w:val="documentbeforecolonspac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: Information Technology</w:t>
            </w: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1830658" w14:textId="77777777" w:rsidR="00F5341B" w:rsidRDefault="00F5341B">
            <w:pPr>
              <w:pStyle w:val="rightboxpaddingcellParagraph"/>
              <w:shd w:val="clear" w:color="auto" w:fill="auto"/>
              <w:spacing w:line="300" w:lineRule="atLeast"/>
              <w:textAlignment w:val="auto"/>
              <w:rPr>
                <w:rStyle w:val="rightbox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</w:tc>
      </w:tr>
      <w:tr w:rsidR="00F5341B" w14:paraId="070C8278" w14:textId="77777777">
        <w:tblPrEx>
          <w:tblCellMar>
            <w:left w:w="108" w:type="dxa"/>
            <w:right w:w="108" w:type="dxa"/>
          </w:tblCellMar>
        </w:tblPrEx>
        <w:trPr>
          <w:trHeight w:val="11980"/>
        </w:trPr>
        <w:tc>
          <w:tcPr>
            <w:tcW w:w="210" w:type="dxa"/>
            <w:shd w:val="clear" w:color="auto" w:fill="auto"/>
          </w:tcPr>
          <w:p w14:paraId="32C9B9F7" w14:textId="77777777" w:rsidR="00F5341B" w:rsidRDefault="00F5341B"/>
        </w:tc>
        <w:tc>
          <w:tcPr>
            <w:tcW w:w="6630" w:type="dxa"/>
            <w:shd w:val="clear" w:color="auto" w:fill="auto"/>
          </w:tcPr>
          <w:p w14:paraId="7FF002CB" w14:textId="77777777" w:rsidR="00F5341B" w:rsidRDefault="00F5341B"/>
        </w:tc>
        <w:tc>
          <w:tcPr>
            <w:tcW w:w="310" w:type="dxa"/>
            <w:shd w:val="clear" w:color="auto" w:fill="auto"/>
          </w:tcPr>
          <w:p w14:paraId="35A827EF" w14:textId="77777777" w:rsidR="00F5341B" w:rsidRDefault="00F5341B"/>
        </w:tc>
        <w:tc>
          <w:tcPr>
            <w:tcW w:w="310" w:type="dxa"/>
            <w:shd w:val="clear" w:color="auto" w:fill="F5F5F5"/>
          </w:tcPr>
          <w:p w14:paraId="0F10D990" w14:textId="77777777" w:rsidR="00F5341B" w:rsidRDefault="00F5341B"/>
        </w:tc>
        <w:tc>
          <w:tcPr>
            <w:tcW w:w="3750" w:type="dxa"/>
            <w:shd w:val="clear" w:color="auto" w:fill="F5F5F5"/>
          </w:tcPr>
          <w:p w14:paraId="147725B5" w14:textId="77777777" w:rsidR="00F5341B" w:rsidRDefault="00F5341B"/>
        </w:tc>
        <w:tc>
          <w:tcPr>
            <w:tcW w:w="310" w:type="dxa"/>
            <w:shd w:val="clear" w:color="auto" w:fill="F5F5F5"/>
          </w:tcPr>
          <w:p w14:paraId="39EE53AA" w14:textId="77777777" w:rsidR="00F5341B" w:rsidRDefault="00F5341B"/>
        </w:tc>
      </w:tr>
    </w:tbl>
    <w:p w14:paraId="05F5E3AE" w14:textId="77777777" w:rsidR="00F5341B" w:rsidRDefault="00000000">
      <w:pPr>
        <w:pStyle w:val="div"/>
        <w:spacing w:line="2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color w:val="FFFFFF"/>
          <w:sz w:val="2"/>
        </w:rPr>
        <w:t>.</w:t>
      </w:r>
    </w:p>
    <w:sectPr w:rsidR="00F5341B">
      <w:pgSz w:w="12240" w:h="15840"/>
      <w:pgMar w:top="360" w:right="360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1" w:fontKey="{9F187341-A5EB-4981-BEA6-65DAF2F6A2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2" w:fontKey="{B8BB7827-EF33-4BEA-9268-094B0BF5845D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3" w:fontKey="{54A74309-868B-445D-9FA4-6F21A0F65958}"/>
    <w:embedBold r:id="rId4" w:fontKey="{CAA6A547-1EE5-4BD6-9838-EA6738072834}"/>
    <w:embedItalic r:id="rId5" w:fontKey="{E1BEDB51-2FC9-496D-94B2-A742E750F71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96B64F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0654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A34E1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E462C6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18C85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0A449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C80FF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A865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140F2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8B873C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24E7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3489F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0A7B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C216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7C49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C18B9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E6688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7EAD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3D2413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4EC1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3AD6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7E05D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A2040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0CCF7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2EA75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ACC55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D8C34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5EF8D0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F6F72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72FD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C88D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68C5D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2296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EA0A51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6AA0B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AE32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37CD3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C0F0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67C89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47274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E0EB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EAE3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FCA6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2E4D6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A6CC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9BCC6A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0C11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A26A1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1A8F7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46ABB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6A8B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4A41C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B767F8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82A68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7007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B688F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7CA4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C4E8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1E09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770B0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8E20F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4A3F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94C8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27D474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CEAF7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2A2C2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3E471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14E09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194AC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04CC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56E1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DD44A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253CF9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60C67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405F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AA8CF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BC83B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81886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263B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4AB5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B10AE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1708FF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AAF0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002A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3092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58E6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A20E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A8CE2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2BE6EF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D808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628660080">
    <w:abstractNumId w:val="0"/>
  </w:num>
  <w:num w:numId="2" w16cid:durableId="505360773">
    <w:abstractNumId w:val="1"/>
  </w:num>
  <w:num w:numId="3" w16cid:durableId="1384597187">
    <w:abstractNumId w:val="2"/>
  </w:num>
  <w:num w:numId="4" w16cid:durableId="293751897">
    <w:abstractNumId w:val="3"/>
  </w:num>
  <w:num w:numId="5" w16cid:durableId="113717667">
    <w:abstractNumId w:val="4"/>
  </w:num>
  <w:num w:numId="6" w16cid:durableId="1825394562">
    <w:abstractNumId w:val="5"/>
  </w:num>
  <w:num w:numId="7" w16cid:durableId="157700210">
    <w:abstractNumId w:val="6"/>
  </w:num>
  <w:num w:numId="8" w16cid:durableId="1760641892">
    <w:abstractNumId w:val="7"/>
  </w:num>
  <w:num w:numId="9" w16cid:durableId="573128028">
    <w:abstractNumId w:val="8"/>
  </w:num>
  <w:num w:numId="10" w16cid:durableId="273422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41B"/>
    <w:rsid w:val="000420D3"/>
    <w:rsid w:val="00081D4A"/>
    <w:rsid w:val="009B5FF8"/>
    <w:rsid w:val="00AF4B43"/>
    <w:rsid w:val="00BD6BB0"/>
    <w:rsid w:val="00C86578"/>
    <w:rsid w:val="00F5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0E6C1"/>
  <w15:docId w15:val="{77BB7052-B381-4E72-8FBD-B162F469B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</w:style>
  <w:style w:type="paragraph" w:customStyle="1" w:styleId="divdocumentdivfirstsection">
    <w:name w:val="div_document_div_firstsection"/>
    <w:basedOn w:val="Normal"/>
  </w:style>
  <w:style w:type="character" w:customStyle="1" w:styleId="divdocumentdivPARAGRAPHNAME">
    <w:name w:val="div_document_div_PARAGRAPH_NAME"/>
    <w:basedOn w:val="DefaultParagraphFont"/>
    <w:rPr>
      <w:color w:val="FFFFFF"/>
      <w:bdr w:val="none" w:sz="0" w:space="0" w:color="auto"/>
      <w:shd w:val="clear" w:color="auto" w:fill="394D6B"/>
    </w:rPr>
  </w:style>
  <w:style w:type="paragraph" w:customStyle="1" w:styleId="divname">
    <w:name w:val="div_name"/>
    <w:basedOn w:val="div"/>
    <w:pPr>
      <w:spacing w:line="720" w:lineRule="atLeast"/>
    </w:pPr>
    <w:rPr>
      <w:sz w:val="52"/>
      <w:szCs w:val="52"/>
    </w:rPr>
  </w:style>
  <w:style w:type="paragraph" w:customStyle="1" w:styleId="documentmono-1asposemonogram">
    <w:name w:val="document_mono-1_asposemonogram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documentmono-1asposemonogramany">
    <w:name w:val="document_mono-1_asposemonogram_any"/>
    <w:basedOn w:val="DefaultParagraphFont"/>
    <w:rPr>
      <w:rFonts w:ascii="Playfair Display" w:eastAsia="Playfair Display" w:hAnsi="Playfair Display" w:cs="Playfair Display"/>
      <w:b w:val="0"/>
      <w:bCs w:val="0"/>
      <w:spacing w:val="39"/>
      <w:sz w:val="23"/>
      <w:szCs w:val="23"/>
    </w:rPr>
  </w:style>
  <w:style w:type="paragraph" w:customStyle="1" w:styleId="documentmono-1asposemonogramanyParagraph">
    <w:name w:val="document_mono-1_asposemonogram_any Paragraph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nametable">
    <w:name w:val="nametable"/>
    <w:basedOn w:val="TableNormal"/>
    <w:tblPr/>
  </w:style>
  <w:style w:type="character" w:customStyle="1" w:styleId="leftboxleftpaddingcell">
    <w:name w:val="leftboxleftpaddingcell"/>
    <w:basedOn w:val="DefaultParagraphFont"/>
  </w:style>
  <w:style w:type="paragraph" w:customStyle="1" w:styleId="leftboxleftpaddingcellParagraph">
    <w:name w:val="leftboxleftpaddingcell Paragraph"/>
    <w:basedOn w:val="Normal"/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  <w:pPr>
      <w:pBdr>
        <w:top w:val="none" w:sz="0" w:space="20" w:color="auto"/>
      </w:pBdr>
    </w:pPr>
  </w:style>
  <w:style w:type="paragraph" w:customStyle="1" w:styleId="divdocumentleft-boxheading">
    <w:name w:val="div_document_left-box_heading"/>
    <w:basedOn w:val="Normal"/>
    <w:pPr>
      <w:pBdr>
        <w:top w:val="single" w:sz="8" w:space="0" w:color="C4C4C4"/>
      </w:pBdr>
    </w:pPr>
  </w:style>
  <w:style w:type="paragraph" w:customStyle="1" w:styleId="divdocumentdivsectiontitle">
    <w:name w:val="div_document_div_sectiontitle"/>
    <w:basedOn w:val="Normal"/>
    <w:pPr>
      <w:spacing w:line="340" w:lineRule="atLeast"/>
    </w:pPr>
  </w:style>
  <w:style w:type="paragraph" w:customStyle="1" w:styleId="divdocumentdivparagraph">
    <w:name w:val="div_document_div_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character" w:customStyle="1" w:styleId="documenttotl-expr">
    <w:name w:val="document_totl-expr"/>
    <w:basedOn w:val="DefaultParagraphFont"/>
    <w:rPr>
      <w:i/>
      <w:iCs/>
      <w:color w:val="FFFFFF"/>
      <w:sz w:val="16"/>
      <w:szCs w:val="16"/>
    </w:rPr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paragraph" w:customStyle="1" w:styleId="paddingdiv">
    <w:name w:val="paddingdiv"/>
    <w:basedOn w:val="Normal"/>
    <w:pPr>
      <w:spacing w:line="400" w:lineRule="atLeast"/>
    </w:p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rightboxpaddingcell">
    <w:name w:val="rightboxpaddingcell"/>
    <w:basedOn w:val="DefaultParagraphFont"/>
    <w:rPr>
      <w:shd w:val="clear" w:color="auto" w:fill="F5F5F5"/>
    </w:rPr>
  </w:style>
  <w:style w:type="character" w:customStyle="1" w:styleId="right-box">
    <w:name w:val="right-box"/>
    <w:basedOn w:val="DefaultParagraphFont"/>
    <w:rPr>
      <w:shd w:val="clear" w:color="auto" w:fill="F5F5F5"/>
    </w:rPr>
  </w:style>
  <w:style w:type="character" w:customStyle="1" w:styleId="documentaddressiconRowiconSvg">
    <w:name w:val="document_address_iconRow_iconSvg"/>
    <w:basedOn w:val="DefaultParagraphFont"/>
  </w:style>
  <w:style w:type="character" w:customStyle="1" w:styleId="documentaddressiconRowiconTxt">
    <w:name w:val="document_address_iconRow_iconTxt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ivdocumentsectionskillSec">
    <w:name w:val="div_document_section_skillSec"/>
    <w:basedOn w:val="Normal"/>
  </w:style>
  <w:style w:type="paragraph" w:customStyle="1" w:styleId="divdocumentright-boxheading">
    <w:name w:val="div_document_right-box_heading"/>
    <w:basedOn w:val="Normal"/>
    <w:pPr>
      <w:pBdr>
        <w:top w:val="single" w:sz="8" w:space="0" w:color="C4C4C4"/>
      </w:pBdr>
    </w:pPr>
  </w:style>
  <w:style w:type="paragraph" w:customStyle="1" w:styleId="divdocumentskillSecdivparagraph">
    <w:name w:val="div_document_skillSec_div_paragraph"/>
    <w:basedOn w:val="Normal"/>
  </w:style>
  <w:style w:type="character" w:customStyle="1" w:styleId="documentskillSecparagraphfieldp">
    <w:name w:val="document_skillSec_paragraph_field_p"/>
    <w:basedOn w:val="DefaultParagraphFont"/>
  </w:style>
  <w:style w:type="paragraph" w:customStyle="1" w:styleId="divdocumentsectionskillSecscspdiv">
    <w:name w:val="div_document_section_skillSec_scspdiv"/>
    <w:basedOn w:val="Normal"/>
    <w:pPr>
      <w:spacing w:line="400" w:lineRule="atLeast"/>
    </w:p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rightboxpaddingcellParagraph">
    <w:name w:val="rightboxpaddingcell Paragraph"/>
    <w:basedOn w:val="Normal"/>
    <w:pPr>
      <w:shd w:val="clear" w:color="auto" w:fill="F5F5F5"/>
    </w:pPr>
    <w:rPr>
      <w:shd w:val="clear" w:color="auto" w:fill="F5F5F5"/>
    </w:r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11647</TotalTime>
  <Pages>5</Pages>
  <Words>1447</Words>
  <Characters>8250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Siva Vajja</vt:lpstr>
    </vt:vector>
  </TitlesOfParts>
  <Company/>
  <LinksUpToDate>false</LinksUpToDate>
  <CharactersWithSpaces>9678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Siva Vajja</dc:title>
  <dc:creator>sivakrishna vajja</dc:creator>
  <cp:lastModifiedBy>sivakrishna vajja</cp:lastModifiedBy>
  <cp:revision>5</cp:revision>
  <dcterms:created xsi:type="dcterms:W3CDTF">2025-04-04T15:09:00Z</dcterms:created>
  <dcterms:modified xsi:type="dcterms:W3CDTF">2025-05-05T15:02:00Z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9f80971b-19b4-47ae-9e9f-20c001a4458a</vt:lpwstr>
  </property>
  <property fmtid="{D5CDD505-2E9C-101B-9397-08002B2CF9AE}" pid="3" name="x1ye=0">
    <vt:lpwstr>THUAAB+LCAAAAAAABAAUm0V25EAQBQ+khZiWYmZqaSdmZp1+PFv7dXUrK/NnhAEhERZFcJTDRJZBOIoUWUogeBJjKJgUMUIhutwJSBbeGQKxFpjTaZZgZC061kpeS3cVLsuGXI4x0DEiJiV/5nc6UCAEPU7WaNiRe3C4GnwOU+tEv7WdHiPy4YobjPsCHaWckYyVWvAhsN+ANyVymz+kVHYjxXwB1x9cLw3cZQK014p2a3rOug2EXp+7asQ20Dn</vt:lpwstr>
  </property>
  <property fmtid="{D5CDD505-2E9C-101B-9397-08002B2CF9AE}" pid="4" name="x1ye=1">
    <vt:lpwstr>mM6PKeQzq0J1LR+kXFR6w6jpm+4ySBIFeoMb6Dld6D7gDvK1+C7+Nxs5+pU5KvrinZr1DC3Squjw7tFNVU2U3ugkCZuyzGRGAAtejZ0F8jR2VXgZgsg1lhASzPNqXeKVOIJXjNXJBPT1xE5QWHpiXwEIrEamafqeZEglU9D83ROPRf1Dn9/BDSOTHEawIeVw1HCYTk+z0Wv89dy8FS+4H92ySjMdrdTdgi8yssFlzi4yoYB0jUyhat1vpS2ISJZ</vt:lpwstr>
  </property>
  <property fmtid="{D5CDD505-2E9C-101B-9397-08002B2CF9AE}" pid="5" name="x1ye=10">
    <vt:lpwstr>/L17pQXcQDLFNzLJ6ExBY24+PaB/Y1jW/5ItJYGU9omy4LJCezJUE4iKIvyjsjctUJ881yeeMmW+Y1er/JyVIecSoigW8bSFUHe0D9WAydhi9KAeL+bsOplsR00C5UFK7AjcOYTmGLldU1LU0dvbVjK69pEpIGtxSQyNfl5+hh30n81nMNuro/XCet7rwj+OJmAPkhSaKFbrxGCoc8tPZzK59ew7q+zYZMx/abKNahWeBG2YybQBGReLS3KunmG</vt:lpwstr>
  </property>
  <property fmtid="{D5CDD505-2E9C-101B-9397-08002B2CF9AE}" pid="6" name="x1ye=100">
    <vt:lpwstr>XWSNT3SkGWTrQ5GHi77keF6M3ZHxWcWA8FxyP0eR7oyfMWvEr8GGYB3st5TBd0O9YHpohjCq6vim+HdBMv8b1riHoHH4GsFR24JyPBk0RHl1GSQByO6KJFJ404nshTBY3vKoOZCgAkdx5NCvVgsfPiD/TLVW4hvKr0zyR3YRkTlxkaml4a/31OagNP3mRq++ew+3MXGHzpT83KUF2TCT87TtOsScQbVx+l/lQz/C2STfO2HxM4+WDipqmkDyrzv</vt:lpwstr>
  </property>
  <property fmtid="{D5CDD505-2E9C-101B-9397-08002B2CF9AE}" pid="7" name="x1ye=101">
    <vt:lpwstr>soNS+YumdttP62mkjOIjDg3AZGH2NJCoBEXjWOutZhP9TzPeliB+syCSLTHt43I3rBEd+Kvz18oSw6xQRx+arSAm9nzfTjPdfpYJe2lnwT5Z/cMPw8OQ1w08WHeX0XA0UHSJ+mVKjuXwQljX3nQn/u0x/C41RqwYMqAjhefgd1jifHArwaOtoEC3gNKIkB0Sc7nH7xyIrA0Y4ZKhvzKe3vMOKj96PCZ2LTtyo1hmO163PEullvR0wTyj5gJSsl7</vt:lpwstr>
  </property>
  <property fmtid="{D5CDD505-2E9C-101B-9397-08002B2CF9AE}" pid="8" name="x1ye=102">
    <vt:lpwstr>tAYRuUQSWYFrtJQc0vIKLb3OcytqYjtFbLTr+CsaYm1q72D9SnAQsatp/4N2ar6uPd4xeRNhwB9c/XDCemCkG0ZKdHVnt8SpTje5ItZyJnjGems8QlcKPEuAkD4sX+1EGQq5v5oVFmYIyAdQC/yoPDV/WisokPCQHunMUSdeBdf33ykEmC5aENerqjlIwutOQizc/U4frkWU45l2EtKfQ933OCqr2wjxVP/Gexj5HNBKm4E01riZ8IFMc8g31DF</vt:lpwstr>
  </property>
  <property fmtid="{D5CDD505-2E9C-101B-9397-08002B2CF9AE}" pid="9" name="x1ye=103">
    <vt:lpwstr>RdDRUexXqNOV7oGlui6nPzJaKsMTYpddqiPFwZwNwApATO8z6asd8pYVNGVI8s+VsNbFfnnJDAD8E8pcLo+dQFxhLdd9tXPpakGTHJh2uqF5H+GBtTDkU2kVYQRS/OO4+e5gRCel7GdRz6fzsH6edbFR8mPYyna+AP8vRWRyC+9+4w8TmcqLPH9G2odmx5IwtiFhLMJJxBGCo8jwgPs7jFd8XjN3jC++jRdOBL7yO5dWHWZ3DQLq5nlftssycjn</vt:lpwstr>
  </property>
  <property fmtid="{D5CDD505-2E9C-101B-9397-08002B2CF9AE}" pid="10" name="x1ye=104">
    <vt:lpwstr>Jd2iJprnMcFUOM81IY50iD/l2quG8HdX1hz/pBG19LyjNljDJRcZ13DmPg4y0uwAT3oc0pAfalmhxxVSQxfFYpur2zV4eaaJ4CbmkPUaxutHu9MbyBiSMGoBtNTe/Slj7ahJJmRydBM/90BAjDE/ZkbZ8BhOwBDrQQNX8ccQf/EjzgIT7pl6i/FoCZMbY3SGjrKJHcu7PKFX7xRaIUWjcDPGQKtacSuG7PDIUhbJ+/FRBCVB0IsFW+Z3KH4OdzF</vt:lpwstr>
  </property>
  <property fmtid="{D5CDD505-2E9C-101B-9397-08002B2CF9AE}" pid="11" name="x1ye=105">
    <vt:lpwstr>NAX7nhEo2L1FmbzBEk/TdgQql4PQCGcsWy3mCtxqlAt0+I0ublP6ApW/zN2hdJlWPSE77ImrlpwXuWLYyRyb3Kj8oCBtTifc9XBX3e/uLcm1Luj8KFV4tmJPrkJxsvX8nT5SmaA4K+6rrZCKlz48FQ8EhrOBCmbnMQi5chplXt1o5xoELGtL1GBsghPCjZQQieSgqnt5LigHFzcbgoeOAFram+twLUQGFZw4C9IqrT8OR5o2syVBVtY3dRC+qno</vt:lpwstr>
  </property>
  <property fmtid="{D5CDD505-2E9C-101B-9397-08002B2CF9AE}" pid="12" name="x1ye=106">
    <vt:lpwstr>sRRH02WpYGy+erEslbPDRgM1Zd1EFTXUJJyybC9KbyqP7xhKBshOXXwEz3AG5ODz55hX6XidrqApw3jCGf6jc4U2xChbkX1Pzb/N3/N2c79l2i6OiciFwlKbk9FvGgIsUCkdWxgvx8bNZoOVoYpDTa1udFHC1CCu2366LIB4BwJVl+Gz05oM6FSdJ+PsCDtIzzNULBIPNvPzPMVyC+qdJflOYKkskP5Ph6fa3viGkTZSVjvn3gVYzEhweDYCjBF</vt:lpwstr>
  </property>
  <property fmtid="{D5CDD505-2E9C-101B-9397-08002B2CF9AE}" pid="13" name="x1ye=107">
    <vt:lpwstr>dSS7WJgCv14TM1nDOjkHY8OPvYDXvrU5EK+AJSsu7ogjDILNyLeAkNFTEvzTTftdNALX2T2QJCjUdDK7QpOhdVkfuZdySBdKkj/91H3sAlwxePQ/n2QzormY759YcoM92ucbFZvPpJD5iQThS5REDwaHEA6ooTIxGCSGa666uFs8oHQCZOPp6WxlUmPeq3ZwJQRD7KUx8kKcdifwLpoIomCWQMpX81OgiZ2BMoouBtCK4amEvE9aWAHSQDC72y2</vt:lpwstr>
  </property>
  <property fmtid="{D5CDD505-2E9C-101B-9397-08002B2CF9AE}" pid="14" name="x1ye=108">
    <vt:lpwstr>sTfJ+VcUoZ8UqV+AUeHCrxwVrk46BHE7kmjG/Vyvea8AysMGO+WEQesa1vMof6cuoiUmiYEu+4NkHC7aIi67tT3zyAHGdenjqX9DDMIxXkalna2j+svvBFMY1ZkLhn86Hm1hohD19HLTlu8lIAGUYb/S80S8mAU6Rb5+ZncdEQGZ2W+YuNaK8g55WaWN7SJbcZpwE+v86ZPlOuKPIhLh8PblB4NtUPxE+z75blnaL1zicQWxIql5FjWAq1yp7pD</vt:lpwstr>
  </property>
  <property fmtid="{D5CDD505-2E9C-101B-9397-08002B2CF9AE}" pid="15" name="x1ye=109">
    <vt:lpwstr>iHCGNm9aDFRUUb2wCdaxxXwE4n2dWopH1BEN6vgOmMtLrpH3dTZnLqh+s6IGnCnqZUefnt8bfe4SqeFTYlNshetokU96cgwLR6YfPhB7oalzf5UCCX8PHX75pNONwJvirBhuzSlpXcTFVhVOszyeybo4CxeD5ayw7CHJJM6u7Vx8zW7jc6ykxfewG3sAnWoScHChf5YRi4xLP3foS/aSqdsYVjiYDeE258ktKY4Qt9gbuYhkHXmLo1RKXGXwHb7</vt:lpwstr>
  </property>
  <property fmtid="{D5CDD505-2E9C-101B-9397-08002B2CF9AE}" pid="16" name="x1ye=11">
    <vt:lpwstr>t2VUrfq0i76QwnvPFCbZ3OK7nFcDZ3a0WFb9nKRvmr3apqToHv+r2NiwHrmOlUJsRCl69zQ0jJWbEMqsxvItiKxLL5OQMz/qOLwJY7spa84inwT2ACKP6EELIUhmZW8Xe5RLGIAo5A8avVIQydyJ+2+riTOsJZScFrjtSMH9/KOxprZSXYXsPnBhPQouBARfXm+crKwC44MbEH+UB1mEs8LLBTwEfUFNqI9bSLy7ps1BZ4/PeP9xOHQjZbD0Ggs</vt:lpwstr>
  </property>
  <property fmtid="{D5CDD505-2E9C-101B-9397-08002B2CF9AE}" pid="17" name="x1ye=110">
    <vt:lpwstr>yGpXFjOvEu9YU994VHBvwIjaNoLJhbJsP1VlNjm5ZqQ/T0rvKrFUugwttdflWqGx+B2rpYWJ2aTxGwThE6RQekypkENg74Ls3i7UxIjMg6Fn6UTaC5pKDSd2ci8qI2Hj7SZvRvHxxH16nQ6KMS4wcqYnpXd5KMUqkDemZMfUfkfzBv/DqHeeDVh3PCWVSB+hEtrq/0BxQ1nDlkbPlsGK3hxEx8W4OGltZwwMQxQ81eZUvhv3mpH2oFZrwWV2XPz</vt:lpwstr>
  </property>
  <property fmtid="{D5CDD505-2E9C-101B-9397-08002B2CF9AE}" pid="18" name="x1ye=111">
    <vt:lpwstr>Wu+e/L7TSHwIbCoSPkJ/VTWZBQ6Z8stSVqEx1/o+bRlvoJ4FYbaWQbLOG6Kw8Dy0bAEVIBwCYu1gJ5Mk7fVxX1t78OxbVcRC5eO4nNsPsGnny3rCP9jLPNld7MkUFqy5CX6hqD+K1IbMbttYl16fkfbmWPk7C8dpV9MD/R8IOakY9hRMjbrPL60ToMXQ6Y8ZUbj2YMC3VBJVcMFfZMXoyuODr+NY+/Fw1QyclsFsJ4gXLCObUAyo32Asv30OU2i</vt:lpwstr>
  </property>
  <property fmtid="{D5CDD505-2E9C-101B-9397-08002B2CF9AE}" pid="19" name="x1ye=112">
    <vt:lpwstr>svOTpdvCD8DLuu/405bt+3UCU1DEJDv2ZZOY4Ktbyp2ZVphIRBiPvwr0srA9bm0xKxX6hu7afT7hI/b+WSRpCNeEe0w4/n2X4eSon9LF/cqWNjTiZcF9Kbz5BdDhMOcvSSJofb6bUOWC/LFitBaGE0rg3weNO851nZ2hgI6fBiMFc/qXo6XBJIscNVGlWF70puiybgXA1WJkRVoISPdJTojFVmJcljq5JEBDzpRWyMJB9qPj4CmUu1RXNK0gLi3</vt:lpwstr>
  </property>
  <property fmtid="{D5CDD505-2E9C-101B-9397-08002B2CF9AE}" pid="20" name="x1ye=113">
    <vt:lpwstr>WhUuyvqPlKZAjucqVR3iIL6EsAhO9TehikaZTKvHTuBTA2h9B384xg3U/EtO+AjGtaeOfzdq/kIxNQsAMMYVs/IaTkZ49dZmGUOh6VqtWiEu61NnQgbvesVWhDwYGWpmPLwUxjRFIWvvWuQlg/CPnamMwd7714o4sgOUFZGdnF7wPZidmGQKk3IrItUPd7n2DhOLdmQiwfQ6YNDImhFKzAjzgIRVsw06HYRohIZMDnzBSgvW1qe43OC7MjisfKe</vt:lpwstr>
  </property>
  <property fmtid="{D5CDD505-2E9C-101B-9397-08002B2CF9AE}" pid="21" name="x1ye=114">
    <vt:lpwstr>2xFWzghykC/GhS7r68fy9xOOFfE2rE6tNokR/pYhOFJyy9wt3vmZWK71E1lW7oP9lt/MFvrqh2xc2dOLZ+eNqqVTq1KiLwoL/33cHORV2JP0IvzL7ouCT8S5vZV/csNqHu3V2xNj6bE0kKSdIxLmN+l84cscdQp47/7iT4Iu0l61y16t+uWS3h1EWIF29PO2QhTtvdhTQrJdHgV91kGpBtjpvwsBMdPXki7GnCO8fJ2vEuDkLGGQWnHEAVrmOBy</vt:lpwstr>
  </property>
  <property fmtid="{D5CDD505-2E9C-101B-9397-08002B2CF9AE}" pid="22" name="x1ye=115">
    <vt:lpwstr>acbviXlBOsuvMNT7QSWjfWl9D1kWNKQyrmfrphhSprmSN3cx6CQPrzCbtsgy4KUrrgXDec2EsLm3CLvj+Gs12ugqXoiw0HrG8DKFRLnBTg1MkFTyDx+I3iw3HJOg350xerajXZkrny5we263MW3dC3j8ZxrtuXx5hodseaKD84/yx1aesAL0LGiM0SYZeOx7q1hMr3UrLHCt/qakIpoRBysFS5xM6MyQFi/N/gLtjsFbWLbCWnUV680Ls4XyxUU</vt:lpwstr>
  </property>
  <property fmtid="{D5CDD505-2E9C-101B-9397-08002B2CF9AE}" pid="23" name="x1ye=116">
    <vt:lpwstr>sMv2QFlDNxge/0ZdPxBtXBlefOXXNKxRxWOm2xqnwgaa9oPdc3w+hiD+xJ9E7Z/FCMVHYciizK+S83pXXvo5YEbOVotmAnlQtJORmYRYVRRGvf/+D8f1zfzelHdo/Wnc1sJ3aqgAQkR1pJ+TPslg4cl5wfb0YRGLvQcqX8yLke7VSrN91EBjWZ8gZsZ67HwQ4rzJsU2bDGZa4YPcHvHrU4+Hd/X3hCRZUJSPxpMlqgzgfu4e5OZ7AevGCcrAvO7</vt:lpwstr>
  </property>
  <property fmtid="{D5CDD505-2E9C-101B-9397-08002B2CF9AE}" pid="24" name="x1ye=117">
    <vt:lpwstr>BHKMrecgXJvsghT8Z9UsHFOQ6e1cVBvddbKo8UvyRUVYJmQk0OPgwJFoV4iXfi699eG9jqLVgoQcTO8qU+npDV7uPvPpx8E0FsWpZYBn4rbboEnvZKtiY4YA8vvSicpDLRq/9lYAXIzf/rYEal4zPumzc/n0S3ypilUKAABZD7fMTmXdlYQqf4IOVF/LDdzryfeJUCf2K5EG1jm75RiJ1MaY4Yxahgi5MXX+cvA6c2OinW05tpe6xY/7k1O3w/J</vt:lpwstr>
  </property>
  <property fmtid="{D5CDD505-2E9C-101B-9397-08002B2CF9AE}" pid="25" name="x1ye=118">
    <vt:lpwstr>0nps4sb0Wgr0bLWdvu1yj/JLYAqwLXnAXozQRk1ZIjtjAM6GYqvdSOl7YJFQEbK7KKSCiJZXeXQQUprYTLRcUCYBoGW+bycFGtLp/U76o/OBA1N4RuuJJGCZn0BaCFPoSyjNiVwJiKVUjnN0G7KqU57Llsn06mH4NIaZ/7leOUt2RT+kBfCsb2sLPCNgHV6KrKsXyKaeBO/dGzOj+ihlvadZ+U+4CncO91uflCPbUhms9k6+cAgMwwqvjff+mA0</vt:lpwstr>
  </property>
  <property fmtid="{D5CDD505-2E9C-101B-9397-08002B2CF9AE}" pid="26" name="x1ye=119">
    <vt:lpwstr>XRMdQAA</vt:lpwstr>
  </property>
  <property fmtid="{D5CDD505-2E9C-101B-9397-08002B2CF9AE}" pid="27" name="x1ye=12">
    <vt:lpwstr>a1YnYFBR+uHIf6gYAJlvwiLiptBQz3mVTYZ+zs992Estcs9c3PWDt+37PruD87vnaqaBAb8TWN70e8qZUktuppKDy1ncn7MuiGI0w44o/ilpD/CqhcVfLw9jtf0RnKh++wHCibw7kixe6nYaD9QjXp6P4goSySGtXG2S3F0K+sGFaCXXqNBcx7zKsXBGTXF9qBkfJVeeP/k3CoiJiLK0ZG9ZCFGek4i2p/BIteyLGLBdTgcMWMRtwqcZxQ8KS7H</vt:lpwstr>
  </property>
  <property fmtid="{D5CDD505-2E9C-101B-9397-08002B2CF9AE}" pid="28" name="x1ye=13">
    <vt:lpwstr>26DMc7PwN6KKqwzyanlSG6mPZT+PKOQC6yKDbzXeYA8SM5/KmvEaIZGG9E9cQ6zLwN1VPJtQgwBenDSiQ0FS7U0+etHgI446MY/0xTOFi775+o+dsDWML3qFKK5CvmF41GTMH8wECnFSYcvGaFz+jNDVBP4M701Clzshje5uCHdBnaLMOApnGeyxlo/y5ps36qCjgLGRlaY+qUvIII3GXe861l2Aw2p7dxIo27IpoAnXsyEJdmVcW1JeUZaeRm4</vt:lpwstr>
  </property>
  <property fmtid="{D5CDD505-2E9C-101B-9397-08002B2CF9AE}" pid="29" name="x1ye=14">
    <vt:lpwstr>v0PV6Psmcuo2ZpHyVM7n1mV1b00dfsc4D0r99fuCFo1pfH+gyeT/XmlM/X3Gc6RxGYR8ILqh3OFzvR0txSbpoyZEzPAa0SRNC2eF2iSj+5boy1b9elnVyrIN/5q3mBKXkUHl3FMQLVV1t41pyjECI3gRe4VkhkadiJmZ15FitJ4l7Bz8pYrSH1NQQY6us+L1NzrvceOPI1cqcOTD6e+7l49nT3NvcCe5YS00rK6jb0aoSriQo8iordj9LYzJ3iq</vt:lpwstr>
  </property>
  <property fmtid="{D5CDD505-2E9C-101B-9397-08002B2CF9AE}" pid="30" name="x1ye=15">
    <vt:lpwstr>TAMK1CD4Bhw2lDriH+u6uAuGLQSrQgbmpNC4OOvehWqpzKn8O/iL14e2bRXSeLVyk/+W7GtPx1aq/TNtRU5j0YUCALyNxcjJEejX8+lZfoRlFJ//OFViMaVIiTVZUCWk1C9M2pmPyPSL9ymV1AGJPXvi4b2uu7ix39AfIZm8lOxn74SLUmUWPLwxu62QY60P1sprEyc5ZUMfJuzyFjZTb/B+nEqB87rp1JygBuakd/XjHpDrCXBKIojS06Y80Fe</vt:lpwstr>
  </property>
  <property fmtid="{D5CDD505-2E9C-101B-9397-08002B2CF9AE}" pid="31" name="x1ye=16">
    <vt:lpwstr>erHkwiPcUFHRi422BYNcbAVP8BXyJfALmfwrvGGFUWVwwHtyqyBoFkclydj044WNmpJoEcky8TLOjqO7ezNwynDjbWSba0JpEyASLR3OKbkOn/EpPF8dJiYvIH5pzt+FpUZw3e09S2QLslQ6rK8qmp1rgSveX6ATStJh8t+73rc9ieiHcFt5fLaGha54tUUiwXpTZ9GlpzcwtJL0a3VvJr9f+qHvtv2VJr7n/t70WLlFx8zY/A7mLGwGLDcpiba</vt:lpwstr>
  </property>
  <property fmtid="{D5CDD505-2E9C-101B-9397-08002B2CF9AE}" pid="32" name="x1ye=17">
    <vt:lpwstr>C0JmndroDFjI9gIKQEBeDz+GzIWK4L8XCH0NTQDQ/QfLtmPJj2qKG0DE2Vn81xpMB8K1teBPB/jI1qSYN1gR17z2/h2xg/ouCwlCyw8DxyL0s6/5ayv2bCHYs0MeBNUbgJKkYoPX42wCZ/BECvDE83DfhL4Cuv9uZqIcW34CEnrpMWbMq2WXb0+JDaQWRQVucVy35639nFskPbP5eoaPVE18GqmpX+AE/HpbIdxaYQa1x+7SKOHIbli0Ff/fouj</vt:lpwstr>
  </property>
  <property fmtid="{D5CDD505-2E9C-101B-9397-08002B2CF9AE}" pid="33" name="x1ye=18">
    <vt:lpwstr>nmQCUZUMNQZIf/nOP4kIZ4wvTkzNkIP1DoMuE3KDP2KMNqU+pcBErAVG7A27WILanbGOWNWr/wQgPnqmFeft0ZBQahFVb4WvESPTSKDofXuPQrNFHL8m3kKJAMMWv46X94iPEQBuCp9sTDucCEJnBW68+AsxZsdfgyykFhepBibZvSjhNRS170H8agSpuHRc2GfsYe14XIuoKg8iYjXhJahuBsXTKrzl8JRgt4lesmZFmXcHnzb8QeyeW+Ho9Ce</vt:lpwstr>
  </property>
  <property fmtid="{D5CDD505-2E9C-101B-9397-08002B2CF9AE}" pid="34" name="x1ye=19">
    <vt:lpwstr>jMxDZFp+RVhcvYdk7hjV4BO8uh3kzcz/6jOkh5YRgoItM9yu+nV3EfwL4yyj+7qsl5ZS9LDatGYtpQMr/He9wKibZHf7G9LlFRf0jMlVswRIMi8nvPmGz53IovvvRCUsXIyquuBoacWScpMd3Zrip92nftV6GGAyd72FH+4IyOcU1EG9FqvF3bAIptTu0MbrMCeCj9fZWN+Nb24k+ne5zHiX+w5SYToasF9H4nTlx7V+kxy+mfrIqBkjKyL7GAk</vt:lpwstr>
  </property>
  <property fmtid="{D5CDD505-2E9C-101B-9397-08002B2CF9AE}" pid="35" name="x1ye=2">
    <vt:lpwstr>WR9VmBMBICE73jJ4Q7+EnYwhgW4IjoFyR0Dnr1R9uZXmwLbc3NoOvIL7u6Q/7WgaB6sRwRGGGhHe8p+zwQj2HURrP/FLa7o1OazxiJZgJEzuxrGzk/fENVqdUNYtcVx6hDvdm3fmkyAJv3BqK124+kTNjA/5bv2O5+Cc5RHiorBzyM1uFM4PY6otnq5rIDzbREKgiTWqbP20avxy9x+H3dNsE/yqx0ZyCCnQ5K3gLbgZp+gDF4V8NUCtteXTotu</vt:lpwstr>
  </property>
  <property fmtid="{D5CDD505-2E9C-101B-9397-08002B2CF9AE}" pid="36" name="x1ye=20">
    <vt:lpwstr>Of7dVi5q2CINSmpM/nO5dNop5kM3G4FYyKJ31N8Lr6sbLry2pIY2dxEruah6Tax9o/PF/nb/2kofBCH5V2rW0Qur366JO2tW0WYZKJOu+2bnYw8p9MdSVJz5WkgZzLet2tarmXGFDf5FHGSX9KR+ptUgU+HTAC9JwTBTGRJFhJld2vzNBhQLwA22tjven7Wf3wqvQFQLgbW2jjdgD0POZVgDMdDfSHbPhtDujr5yboziTxPZ7N4Yy0B4QH4XU5S</vt:lpwstr>
  </property>
  <property fmtid="{D5CDD505-2E9C-101B-9397-08002B2CF9AE}" pid="37" name="x1ye=21">
    <vt:lpwstr>iGsY17K39SLwD/i5i75xWrWvR7i9Pp0TlDaGE198MCv7/GAyMvntywElHYCQI/wijZKQ40qnq79q2EOR09A9jimMaYQd9fpYnGSNH3zyH4ZY+GUgDjjrm1q8yQ+g32Nzl24Uqa3Ip+Z2MhfhnKs/y1qW5VvwDUHdzLqmuz5inwSfFzCxAdfux7IPN1ywi+/PDCe1LXT75yoQtrd6jHl952czSn+QzWj1pBGS1zQmB9PAIPVhZQn0OZfHWmJ9zGY</vt:lpwstr>
  </property>
  <property fmtid="{D5CDD505-2E9C-101B-9397-08002B2CF9AE}" pid="38" name="x1ye=22">
    <vt:lpwstr>cioFVMYWX+W5AeVGY7YSKBgi4kF/JUd83rdykHZ+SZHqMVNLimmOWSKxYZWPtzl5YpD5W5ZMJ/fWUU6qlRToVUdljOR+eLFeTpGWG01HDJaTHm3y9gDOdWfNZSz9Jed/ImlSmpgtatUIy8fwyms7/uW1iY39vPo74CwcsxuK5RKlWl25Ohb28u1crAz9DzAEbjdf3Wu47W+ZOaR2LOnt5gH4yPnx+veuZXhTlCFrSwFqdWsOo6BbS+9g8yl+7xe</vt:lpwstr>
  </property>
  <property fmtid="{D5CDD505-2E9C-101B-9397-08002B2CF9AE}" pid="39" name="x1ye=23">
    <vt:lpwstr>L8Qb4ZpY2xvuhlZCcUSMFayfm9PJKuTlhwjcaYizKiW1ubWfoz+8gXZpnbXdoj3695Iw58/JvoldfYnnM1ElbRrxkuLyE0DvzDhBPE1Ai+M345gyCHewqWwaju59mOj1ej2c8jqwyWs4lTBppggne71IyLArxByQNZ7rcPIgGBmT7FzX+h2iqE31lhOid/XtxPeY0xRa4PJGLtRK2PNT/mNxoyYWwZqSf8MBxRPKIj40MLlxVMlybMG729zYRal</vt:lpwstr>
  </property>
  <property fmtid="{D5CDD505-2E9C-101B-9397-08002B2CF9AE}" pid="40" name="x1ye=24">
    <vt:lpwstr>wSipf+uZIIl/55xYW+HoA6RG8gPuD4lrQosXgmaHGq2FB3fyIIBS21h941ZmFb4axoFB5SyxlxDLJCKfgrsjyxA9km3oUB36fn+QBNgFZQPnHZJ6XXUB13+ONZ6G33FpKBnsk+54yR7N/JyTY+tqZ3Q6YX5HPGHYeKRc1w90HBwNif4IgjF6YyEwZ2dp+YHAF4VfaixbcVcND6kTbOwHjaK2HQnoxX32IOpzk+0t1oVZCcLerUhTOztIkIBFh7g</vt:lpwstr>
  </property>
  <property fmtid="{D5CDD505-2E9C-101B-9397-08002B2CF9AE}" pid="41" name="x1ye=25">
    <vt:lpwstr>quu9Ubhroj+EztrWUWiOPRaKN4r2LPA3OL/ScVUFSPtyR5MqONEMGQYvt/DftQgAqU2Uhc3UuNLYcByHYb+jjnXMJRFPclwdCTUYRQXmW817UFPYco1iBjcOMoKx1Sf5slXzCqFpR109xVEDe2jyANWheomzCrlTVQsldRSX664wMXhP2cH2HvdhtEND/ChknvDQz3PG3RCMgIZ70gcgBsrQPEg5+dq/7WYCsnmagUTxJlVUTySO7jdbsL0R/gW</vt:lpwstr>
  </property>
  <property fmtid="{D5CDD505-2E9C-101B-9397-08002B2CF9AE}" pid="42" name="x1ye=26">
    <vt:lpwstr>WJqEw24rVp+hBDxy3wtUeCuYfCC4CSCknW2iqUBwUuczL/TqeDR3YTltu0qRytyRjSv8bJZQikahT84+863CeIb8U/cTKzO9lZfFIRK7cZADxKFBYYK1gpj+izYO0tUU/ndTujAb1lUjTkIVLn6GpcwD8koRrLDLIYcwb+fKcMw70xc+sohdCoIYdIyGlkKyv84TGAAqOdUpOQ6cgKvoR4gzRSFxN7kN1W63LZDchWifLb/8nXH1Z0Hcw31iVHA</vt:lpwstr>
  </property>
  <property fmtid="{D5CDD505-2E9C-101B-9397-08002B2CF9AE}" pid="43" name="x1ye=27">
    <vt:lpwstr>W/SHr7kWQBjRYpriFBT7J+kM+ajibpLJ4EyOFoY44PqrNNVZlu2vgPU2McpBHKeTXPBWrr916B/AsDtRk5AlyuSz9BUBEst0FqI7UXV/IwH/tfvkSxiaTo7PY7gx/X3UTRpCMzvxdMYByl1/Yp34P9Azlp0i6eZEzO/qNMueSPKc+go5Pl5lKYGVBQjyPtX4fkX1sY1YFvsyyf41xLPj22SWFJ2bRc/w8dFacFQq1LlpjJIIJ0iOe5ohnXKJxXJ</vt:lpwstr>
  </property>
  <property fmtid="{D5CDD505-2E9C-101B-9397-08002B2CF9AE}" pid="44" name="x1ye=28">
    <vt:lpwstr>++CHz2KpGZPloswI8AQTq/BmdhF7ijlom1TW+ZxkqLopQ6yy9OxGj39haIDT0dY4ZG+79JwBZq3kYrlH0LNBCSzeE1KgRDEHoiH579jSbDO0oGayJh5roiMKAp/w4eflk9tQw8gSF+axwm1WM7oeu9jBv2U0v/K3RU28kQ5Aq426cW4riROw8iSDIzMDMAWvwDkq7dnloBwlkjhELC9B8BH7vsf9B4lrhVhfUgfsq2Na31mV9genpoI7+LEMvaL</vt:lpwstr>
  </property>
  <property fmtid="{D5CDD505-2E9C-101B-9397-08002B2CF9AE}" pid="45" name="x1ye=29">
    <vt:lpwstr>OmsgboCJ6DuamlsLe0cBrCFAjjhvgmx5CfxUXqcPZqbmMWRJ87ZeKyD8rzXs7uggWZIYG4ZdoLey/7d9c+K6fM6md7rdXHp03wG6Ht0L4XfpdxSL7xCiX98xE5yJXrqSNxfekyHWkgSHNIifhf0CepTmknSqUb1ucJaURvT3ZM415Xz6XRKu1viiE2YmsZveDDKL4t952Drl6RvszVFWu3mUmf2q/EnsU3NR+tvhUncVlFKQJ5DlHLO2OXAAJg9</vt:lpwstr>
  </property>
  <property fmtid="{D5CDD505-2E9C-101B-9397-08002B2CF9AE}" pid="46" name="x1ye=3">
    <vt:lpwstr>+a8fmPEeVJooYX9rKMEDafRpMhxEAMNoufYTGOvA/dJ/kqX5wFnyJjKHntu8OAoXhPX8Tt5ikMsJQrOXKlx5edLLO9+D63Xh+pVwmvbcViEe6IZZfWhz9BvmPoVXRD+jqzA5WdbCGBQP4mOtcgD6RYTtkKVpBPte6NIA2HeMYJG3othiDl+1P7GQPay8JFKwyrcs6xJ6a3vlEXchDOB7zeQH2x/lnlM+YXgdRf05vCOdp81tM7l3CMqcgtXe7Wm</vt:lpwstr>
  </property>
  <property fmtid="{D5CDD505-2E9C-101B-9397-08002B2CF9AE}" pid="47" name="x1ye=30">
    <vt:lpwstr>sTmQ3ul7gvvjnA3uJaxpW145iuOd0Cy84FXVOhopvqRfeQN2xNaPW1AzqSQ/59e9uIZ9sNwDpucyJnry3apdAAdndLexQ6uQ+8FQ5Dq6u6/4YeROi3m6Q92d2zYI9fspM7DyMldFW6XvIjFQN4tEYgCde1xWJ9y02blMuCQJneWGKIKLYFH1JQMi4oOhM+TIpliij1pIGBOpDBB8EgwySXD7cGQ6xF0MjGPacK9lIOZKR/wBEZQA02764NgaM7u</vt:lpwstr>
  </property>
  <property fmtid="{D5CDD505-2E9C-101B-9397-08002B2CF9AE}" pid="48" name="x1ye=31">
    <vt:lpwstr>bvUmX5xvEgLrGcelbBE9q0iUlz4nf3OhMY1VY12IEgmzXBuf2n5y3sgQ0GvjgwbVFHonYAIRa/ANkNe/1reozh0EZk64hZLarFrZFUVkOrst3dxFJE51IQH9pdAdSH+DPx3jwItM3UapHOsMZKuwtvB6rzLRhZV+10XCNfMX+1nvexfqc46fRGMu7qsslp67fV9WoOf7hn+eRntnjPOB6Ax1WraTCnVfn9UUDHke2yJvWO5O9GDYRX1X3jamrHf</vt:lpwstr>
  </property>
  <property fmtid="{D5CDD505-2E9C-101B-9397-08002B2CF9AE}" pid="49" name="x1ye=32">
    <vt:lpwstr>o03+6usXM1u300DFysrde4FtpPQrJAIVwWmiXz4+8QAyyO9GHlAAHoo5/k/j8C+Mcz0myVAoAuOkCRj2luG0a4LQf+vp7YLkTFV91nmesX0ze+gzvDENHDhbEi0YPX1PR3kEIARUEtKFJaKYBo2KpmoXMirrrUFwEZpLL4dK9cH60ggyTT0Rb4fKN7zabGZEX6JSEs9Ky7nRMboPV7urYxfV4zX4EI6LESFteIqMESD0Z3JpTFJv31Q3OHnsVID</vt:lpwstr>
  </property>
  <property fmtid="{D5CDD505-2E9C-101B-9397-08002B2CF9AE}" pid="50" name="x1ye=33">
    <vt:lpwstr>BqtfahQmtPlSGca01YigzYpNaKUT7oY+rfkvwQwxgX09WYj6umjv7zgP+PqD8cmkk9PoApIF6XqJv6Nx48ogJHyVE8v5hagDHqw80acG3lE70ardWPrAAp71Q5afSLZVD+H7jOs9NYALusRSdqhTtK6pvAyHBIEsW9PX9bKLXPPjwz2qK1fXKNfmHzcvBpGnSbMklw8hBG2ouO01vQKUiZdqqmtx3S9z+ITTsGjWQmwB5KgPE/S3mN6KFZWWWS/</vt:lpwstr>
  </property>
  <property fmtid="{D5CDD505-2E9C-101B-9397-08002B2CF9AE}" pid="51" name="x1ye=34">
    <vt:lpwstr>BmDnLImVsSE1WVlWNxzyesXFPJmL88C1Aosj2a4J0IzHdvl98zwYQNPvnhg7N6E2uaiaWYpzYUBEDEf9eyrNn45RIeObxS/VDMNQ2O3NNtitRuIbHmb5pelM/3EBKxYdURqKOrmSfztNOpelrPjBtlex9Y49iwYISHob0EPEuST9e/p9AQYsGvhgiL3bPoTntz6KE58UQmu5cIO/flevc7ivr19Sm8+nG4f8eZbfDZcf9ipdXhh7IHFlm0zR8FA</vt:lpwstr>
  </property>
  <property fmtid="{D5CDD505-2E9C-101B-9397-08002B2CF9AE}" pid="52" name="x1ye=35">
    <vt:lpwstr>VFY/MWdwx6EdyglCs1NHhIL+/2p3foTJ26v1IGBNfIj2wpOpu9PX/RoPIqB/vVRLPPoPQy5XkIrTCtu6pqdMgj0PF+L82iMUW7tKfU6wJLw26Q0byOg0lBiY2e33pxxC7AZ35HW3da2lOH+LFOUnB0wZXHMH9zV4O/VLfQB5YZu2OaVQFFF83XPtA0VqC6Qmd3JyqkLVKfh6LVUZLuSPgScF8bbtTkwMNn3fEgoriKIQp9yiNw5X9v4Farab7ye</vt:lpwstr>
  </property>
  <property fmtid="{D5CDD505-2E9C-101B-9397-08002B2CF9AE}" pid="53" name="x1ye=36">
    <vt:lpwstr>rc61/dB6uTBRen8/l4Z6QYlOdjdrFpTlv9QRVu94uuWP/FzjoniXifZufrAf/bpF3jp4CoI+32R/hEgwr3l3+yw15+9upsiOcNrS8m2RXSSJtHnvEMk5A0iUJyf+jc8PyQxZswVO4r5IVdWUGCSEH5RNuXc0dzoczUwpl2oQi/EGKAZDVlGqNoCTVuU8qELwWi0YeLJf4ZCJInhFFq6NLL1PL++Wa82RGjJnR5Ymkkkvbch4c7XXxUnYZf+8q0Q</vt:lpwstr>
  </property>
  <property fmtid="{D5CDD505-2E9C-101B-9397-08002B2CF9AE}" pid="54" name="x1ye=37">
    <vt:lpwstr>MOwxpR/y4wsVlfVWJaCIipyFvtgNR7FPlruwszYfp59yjeqt54gAOwxoXgSU/S/pbD0vAEeqfpUX+lEVS7WP5UZlcLbWe/nsD3/gpEBaPj4Y0YafmU0Jz+v5m7vIekpXo3W73SajoLW/J53bTXMMjMute4VxuoSTc9lSveXLWZnLkmD8M24+2/lag30LvxXEkN3XuWOPIiieiJtE4h4CT+3YJ/sox5gWnDPBsQD2vYcYz/e6tIrigpYHTU+YGH4</vt:lpwstr>
  </property>
  <property fmtid="{D5CDD505-2E9C-101B-9397-08002B2CF9AE}" pid="55" name="x1ye=38">
    <vt:lpwstr>3wV+VnyGL/u8QmyBNU+vNBF4VdJUPetfJPQ1ZmqNzbRq6bsoCTwoDTX2amcyy3hvqq+vK4T0yjDx12ZC7ZrN6fVpydIMEMbRMr8u58eJc/SmC8LTir2jBUebURtlZ+JNtzq4J72GIOXa6AsdxH58T/4c/fZMMBO8uTPtqyCf8tJkjW6YS/AUO9JJWkly+hmFbx8pszNBHutMQHhpE7fI2WwM1XuG+krgl241zqD/b9XQQF3IDuF3bqq+mmSQRqP</vt:lpwstr>
  </property>
  <property fmtid="{D5CDD505-2E9C-101B-9397-08002B2CF9AE}" pid="56" name="x1ye=39">
    <vt:lpwstr>9tK0O0S63b+Z67s8wxBfzRUyCIY4G1Pa80to9UFpW6LxSYt8kYtSLGeouyE8Rdx/qEZt0dZ+I/SZ0wJ8l5rD5Kz4t2wUqpSp+lQuBKur7qp8wKPK572QAwKw75k8e0QhuOz6iDMSj+Q8VzpzuIES40ToO2v0Cmyx0E5XadZbFANQz4QVX+imVPbsifDTxXe2iF3tY5LMjGAW3gv8x2B7Irryoa5MkwKKcfNC3woZevsA7ws2xN1n7My4VQHOOKY</vt:lpwstr>
  </property>
  <property fmtid="{D5CDD505-2E9C-101B-9397-08002B2CF9AE}" pid="57" name="x1ye=4">
    <vt:lpwstr>uJcBhTiBgA4/B6U8on4FPBXswPU3H2V/D5Po1pP1QanMkjUKaZ5LYwC1uFfOuIsKNFLHDublyvXrQ0vaylSZIYXnGoUI0+PMdDieslUdSLe6Vbsk5fQWOFaAgeLlndUv2Rzz0IAkh4iw+dxRUH+xopGK/dOrS97EWv+qeoNRzRxbIO2cVgSB+XRJ/olBrRQAk6bmSj8yM5wke1UjJVVQcIoAr3KddfPSR3FMGmogm5lpW6Zrl7SjZoQiVKm/vdL</vt:lpwstr>
  </property>
  <property fmtid="{D5CDD505-2E9C-101B-9397-08002B2CF9AE}" pid="58" name="x1ye=40">
    <vt:lpwstr>QoXUtJqoukhAd7ntIbwCzAySXGfc4TiucR3YA1+QP5uYYODEvX5GpFTYavsGqyK0x1bsiD9r8JS0hf5u6SCwOfo9XZs55e4b6R3plgiND28nXNVVd8kY4ywBlFgtvfY32637/sLtOYia/duksU1TyrB9ZjgU+p4Busp+KP6xS4XEA9z25iNasZRlqgwHUAzttplfVtzU+KM2zjY5JTZQ9ohcS34Af2Dzl3xokhf+wLwZr06pWNEUh3VySQWZPqH</vt:lpwstr>
  </property>
  <property fmtid="{D5CDD505-2E9C-101B-9397-08002B2CF9AE}" pid="59" name="x1ye=41">
    <vt:lpwstr>ze9kiOvxFT5aS1iHszeyIglGuia5IDMUyerljjKOMTFjjyRH27f5rcht6hmc0EelR/GZ7MeYnW9tL0BzKKhXqyNyUkGfEut7L3vEVLtMe3CuhTp/t1N/G9cH8IXierIrirgQkCwy+V8yMyho5Bfwo0+4fUsZy0RBMI6h5uxcCUospuGlU3KTWNZPy+TcJoazoLhYIA3fpVQ9lCJT+hEqBFkHseYmc5DA0RbTuOkIEgYJ61mGqfyMpwm1a76lwoE</vt:lpwstr>
  </property>
  <property fmtid="{D5CDD505-2E9C-101B-9397-08002B2CF9AE}" pid="60" name="x1ye=42">
    <vt:lpwstr>WIJelIWXGQfL45yQuJ2icK2gnq4/3Yy3TTQ/R1jYOOZ5WJkj48Y1t0Q2h5/HK2THvTP1xCBmSYu8k8oBikVsjqygKaSojGLB1tGWzB46uVXDMaSIxItBE93670rhQgZbGaSkenaVFdAvn9XbHUK5jc6N8YAjF5AwlqRbROEL/pHJex7+iHicpm55QyoVuY8lALPZu1aL7kkdRexjRepTt3HYUpN+cbP00WzIWoNmtKp0NS4w+RLjQ7lHYYwUH1D</vt:lpwstr>
  </property>
  <property fmtid="{D5CDD505-2E9C-101B-9397-08002B2CF9AE}" pid="61" name="x1ye=43">
    <vt:lpwstr>swM0zmc48GvXhgYjm/TwDty6kM0LR9PU86KVTLUNRs/PSiOoxfxV91agLohgjqDeC4NcqfAAO1ji+MpkXrsH9PNXJqivCH9iVALwoPnMHzSvofiXyTPlfcm69u5hfprV0mSNsn6LB0K4tmfzg/lD0+6Aqb+gly5ibmBJ4oqQPxT4DvQSFOR4zfchEUT4kJws/L7/hax5P0ZxZTlamnLJOjeRePDN6lF24/ZPF5f4wTtENv/YiHKTO/UVItrmZMq</vt:lpwstr>
  </property>
  <property fmtid="{D5CDD505-2E9C-101B-9397-08002B2CF9AE}" pid="62" name="x1ye=44">
    <vt:lpwstr>o+mXxztYD5SjE/f0GnNrvnfobrpt9Kl1P1eZ8ebawwYRzxTZQ0ppNOP2ZGZWhuYqxRSPCYgtJa5YmxiTZCIGiUQidfbpKdC4ZDUwpAlHGRzSNS+0pTquQ/lcWiEwaAkAGoXP+ERg+YdoQbtg0233GsL3dlwtX4JILcoPDDBSCLxTkPufraOg7CQhbtlO+/eJnst12R768y6MSoS/I2hlNn3xy4YAin73eWJwZgpga14DWevbRWmllIkDCkuJuWR</vt:lpwstr>
  </property>
  <property fmtid="{D5CDD505-2E9C-101B-9397-08002B2CF9AE}" pid="63" name="x1ye=45">
    <vt:lpwstr>eb7JU8+DYybQxAUmaavenWJSXRs+A1AdDBqEY+hOpToK69G+2KiwXA6lOGGdXvkHT7CQCPljAT/65YKw1mavGyXMZltQCBWqrMu2YWe5vmTDO/Q6KXVA3LWJIfHFJuIsSSJI/B1DofvN06JgYuvosN1xkQj6KxRGUKcEGULOMmc/Fs26pu+aanLiR0D3ONsv91ZUslY4E8GXCNmx2YEJY+deA4B9h6BSg/RGsewuz2CeMAGZAH7myU7WZ8YJ2ZD</vt:lpwstr>
  </property>
  <property fmtid="{D5CDD505-2E9C-101B-9397-08002B2CF9AE}" pid="64" name="x1ye=46">
    <vt:lpwstr>oV6dRZob2Yt4oOjdpG1ds8Tka/EwvZJPG6IGbcvZYANo5P2brU2RJg3Y8TaCVDa50JRVWYmDZDN8OwhFz177MbBmhilbl2F/jTCEFWfvOJ1KHl8k7yzNLPjUqLQJ4WuY62PVb8bMLRdV46ws2btYqMJP9YZhSlgDzI/sUByeu4v5N8fhybAunl1Vdilg38NQEtGW4kpVD3mTKK9Phj+9kZah4ph2hYSd6Fj0gmHaFptsnmMr6MTmqHweyVld5Ts</vt:lpwstr>
  </property>
  <property fmtid="{D5CDD505-2E9C-101B-9397-08002B2CF9AE}" pid="65" name="x1ye=47">
    <vt:lpwstr>iacewmF8WPjQs4axjDPThtBVZQGmd4Pydh4M52YLoHP39gm9ZOSpwtqKfassUxfhW88B0kuSGPkJpG1CwlvanYev1mjVthvJ5E+WZUtPcX0IsAC2g3G/yalmnihni4dVPw5aWww7XeFlMLh7EUHgyfd1dEZdMASHu+qWg8V9jj8YGjPLL7+YyNAaxZMGdJoxmF7b5h9oDb7Mnc3aOhvGsq/ccCe2Op5ThaCGVP1PnD1pRC7feVhxC5ijEUoinxe</vt:lpwstr>
  </property>
  <property fmtid="{D5CDD505-2E9C-101B-9397-08002B2CF9AE}" pid="66" name="x1ye=48">
    <vt:lpwstr>5IFFeD2aDYppJAEN7GMuXLHwUcEr6BdEaPB8BitNLM+zJC9oOYr6NcUeJomec19YFczDlfF71eGEUlghYQ3Lr1VTaEufJKXldnKjJ21iNyYRCrsFbf2vtsr8Ykk3YA0nAjmxwoQdnXLU9ODf8NSGOBdB/qPvyHIO+zBL7/N/CTN/hWS4pxXuiQhNwXIHqTYgc3d1V7rpTjxSBB6Q+dnZrb5jHOs/wuNL9FS12/62KWG67/UXilxJyDm8tCQ/+yE</vt:lpwstr>
  </property>
  <property fmtid="{D5CDD505-2E9C-101B-9397-08002B2CF9AE}" pid="67" name="x1ye=49">
    <vt:lpwstr>tH2wu3dofksUXqP8BkEPIUnwFvloY6ZBtK7YFoGOFXOAecbgjmMXY9s0pVxwx+ObjwMDkA7/ao7daC6YnyQgsC/1ayklis31TgZ8DOg5WKiSzGTGrUeVMyGDeMUGOVlpn976AHlI2XXtUs9qVJKMZuCA2fqwJamW/wPLlLdYAwIiyg0N+m5Qy1YO7mBA4OC0DVI1oO4IDci+ncJqZIfcB5UFAd9KoBqhkGT/lhtov5hTrcsFrbVbhgZBei4jxwL</vt:lpwstr>
  </property>
  <property fmtid="{D5CDD505-2E9C-101B-9397-08002B2CF9AE}" pid="68" name="x1ye=5">
    <vt:lpwstr>BOTupcuHoubykK9ixhEcRVI+MmUKsQxwFXTSYEPImehztRhl9xx0vpH2HDIJdUxY7b6hkN3DkgOVnr/gJ/tSJUUDQbMc4HIJr2DwK6zFp2N8D/V3d50bi9qhPuA5ls2WT2vFYN1dGVHJgrabidVuCB5oygeXXmBwQ7WxfsQ/+DJFQz1fLe3ZgZEKYXE8jHjwAuuPKfNs1jp9sjeJGUNuipQ36EaCTFKqBZvi5rRed/dxWaE0rGLI9S8XQK9wvHb</vt:lpwstr>
  </property>
  <property fmtid="{D5CDD505-2E9C-101B-9397-08002B2CF9AE}" pid="69" name="x1ye=50">
    <vt:lpwstr>bd1bRS2HK1PfOh7dIEh3BFHJQ1TAWSKQ6lIPqGFsrAs68S2q+yOSLQTCKYauQvgl8d+XUMSMo1Sy6w0KjaWV0vyAjpzHdS27TrppwLwMQsGXP+Df4toWLq91ql3p+8VV5BcBehB1fxGKIgeZvkGvtAN5l+p/XAEA/jx85zrA8wU8j5F6d2Bi5Njq6UjyLM1IYcb62CSPc9jh3c+kBtM1Oab7P46YfSmsHV4Trg54xggJwtfcohj6V/ymqdH1Ryy</vt:lpwstr>
  </property>
  <property fmtid="{D5CDD505-2E9C-101B-9397-08002B2CF9AE}" pid="70" name="x1ye=51">
    <vt:lpwstr>1iyyXbJXZGUTKdfakXG4u97aN3v15x/tL3xe53Vt9HouwM0kXRqoGtKSb+j945wyEtbqZeXpMxJEm4Dzj2gXUEhAXM2ojN9dvLcHGmz/mLjB7Jx88c3jc85fFumpb/yLAabgPbXIeO2mWUhOJdmjeIiDYeSYnh7d73fqiBhp39HQutd8TiN/yx7Hr2r8Bj/iMt+9BNKalMn1lHnOeeYoht3xWUxusvC/JP2L7aWuE/Px6go2c/3FYihEG+SNmp0</vt:lpwstr>
  </property>
  <property fmtid="{D5CDD505-2E9C-101B-9397-08002B2CF9AE}" pid="71" name="x1ye=52">
    <vt:lpwstr>XWIMRWn9hvCLtQcZ3/tEoLGQ/urb0FbwfAvGUV/wjAFCF/xOPwbiDM9F+xc89Dtx+LpA+QXYN/pmpMdJD52WpQPL0QUiaElKwFG6KIHlBn6KsaM54pISnA4peUNOFhqGw+MK03ccZg30sYVaFUq/y5CNUBCY2I4T2ugCyiQ+pnf9dp/FmZUfyB8yBJbFTIaaQ9Lffibu4wo5xucGEpJdGmIug6tzl7fRuYBK/urON7X9vbe2Udbfp63JWWv9vyk</vt:lpwstr>
  </property>
  <property fmtid="{D5CDD505-2E9C-101B-9397-08002B2CF9AE}" pid="72" name="x1ye=53">
    <vt:lpwstr>6SQtDKO+kUhQigs8l142TtvqJY7fEdRfonznUAifBnx3MiO9v5j3UGB8Blft+kbIXSicTcX96QpakfPU32a4FC0UaP9Fh8+4rAuAF/XwZJ63JpxgVc83OHB0DbaYr/5ijGMgm/mce6ePt0QRyNNbaWMUjGZkdrLcRxzdZImBe5d0fHy40SD4qYneiiccoHwaIZYwC5FN2nNiINoQv4qCkL6ThkVZszmiXwvPKpVCOpyXZTKXarPljPlVuBqBT/p</vt:lpwstr>
  </property>
  <property fmtid="{D5CDD505-2E9C-101B-9397-08002B2CF9AE}" pid="73" name="x1ye=54">
    <vt:lpwstr>grsptt9M27GMe1YPQ9iUO7hsGAhsTrQNRGUTlS/CXjJ8r9yhQXEh/+aN/kR6I+mwIQj3hAeC5XAaT9fUNZDee7D6jvQdsYvt0GYf0+abgP3oirXoyEH1n8Bd7E7CPEZ2hyHbmIoX/OvSaBRosX2Qg/7q95f70ndkPyY+G71rqAfYFufpj9LxEBQnvVgl47hh3yb5WXfD2zr5KXDVB1llQDlpAAjY2X0oLiDLtACin93PFkE5Z/btUkqrpnArBwA</vt:lpwstr>
  </property>
  <property fmtid="{D5CDD505-2E9C-101B-9397-08002B2CF9AE}" pid="74" name="x1ye=55">
    <vt:lpwstr>cndLF9EdEf/nfYCoVCVRxoO0pXjNsBrKul+3Qk+E1S4enMIOTAXkVhDGPv5WPySsMohwK///9e3JAq0iGXgf25d/6jwyU6cabpjlS/aH7NpJMe0NbNwMZxWM3kmoeVQHBrG8kvIqvPIsv90roonTvgpvlLdARc5c5M0+XjMuAhFlsb98eYdAWfzDPAZ4T+A7uJkLcWfuNTPzDeBGsi2E8Jjxmxv4z93OGYQkm2R+vtu9HsGkSYujhsnRNnam/TN</vt:lpwstr>
  </property>
  <property fmtid="{D5CDD505-2E9C-101B-9397-08002B2CF9AE}" pid="75" name="x1ye=56">
    <vt:lpwstr>CIEn53AF8gZkZ9xQtMuBvCxJRGyUbmAVXuLAcVQompToC303m87oOxx4KOlmtBcxu5oGCrsU4Z5ofd4w4Ixz/I/GRNlScQowQDrlhnoWysgczh/dC3lIdGxkhEB5ryUC51Gwdskf12QXDFsk/QvcyPjkO6ELupwcXXi5in301GtqVfzGAGipiv9BFmoOnkqgLp5ULj6k+G/EY4AhZ8P0CMQ1Ep6DEfIiBlFCuFCOWzwEXyAthinEvAYqVLr6m5a</vt:lpwstr>
  </property>
  <property fmtid="{D5CDD505-2E9C-101B-9397-08002B2CF9AE}" pid="76" name="x1ye=57">
    <vt:lpwstr>Z/uvMYaz7zjQvsKC0n4JqlgUosl+/2poipi97y5jCf0DFAcRteNqe2xbFRBD3twnIuffyxbE+XeTNv7Y8TKM8hG4qe0AFLKRCzdtvJGqO7Gvg76L701x9YwiMjAo6/57mJwFJ8CzgsUHEuTsycqX2wqWb/dnCF9VSr4YraqPr301+82e13wCudJcguaLjD2/rMotNMtL9sBaCnL3mDwBWn74JP7fpfmCqaom485UOSPBMo1qz+r6S3CT7oEyKf1</vt:lpwstr>
  </property>
  <property fmtid="{D5CDD505-2E9C-101B-9397-08002B2CF9AE}" pid="77" name="x1ye=58">
    <vt:lpwstr>dGVBc7RDfOPNXr74FQASaCSf0uqRxlSr2WKmES8ijQ/0yJAO4mhfetGat38EOAYZx4BftO0DYoIiLZF+OwmVvfJsPKkX68vLxONUSxwzt4PTljRK2vcMaJJomA+MY/s4XTtcjaJl6RX4bEzc6kXPzbVsk8jCrOlzgQh4FzfDD7xaGCI/BoiaYt0taL6e0YiExaM629ApqOVZnbJEvKF2WLWegeCjVw0cYiqwUSyd1Q1zHObDLLAZRZ9b906ZE8o</vt:lpwstr>
  </property>
  <property fmtid="{D5CDD505-2E9C-101B-9397-08002B2CF9AE}" pid="78" name="x1ye=59">
    <vt:lpwstr>yPiFSffA2IxlujTNdPuRhQsfsCieWJOE+9KbP/y4A91ourwEjgBmydZuQfxxyK6O7/FZWjr2+ozV0AQLqxdmAMM0sRE/yRhMNnDt1300+9p+P/bnsicPyitWOWuySzDu/xPP37gfFD7pZpo06kDMsHcbX7jze1RvlVoNE7kVg+DSvxOYhgm30J5JKbsWk9NZ5AFmo6/si4K/90qUt4x1EzywxWV8+0lwgzRurBukrqfXJ7LTJWyqdU+8/26TbAF</vt:lpwstr>
  </property>
  <property fmtid="{D5CDD505-2E9C-101B-9397-08002B2CF9AE}" pid="79" name="x1ye=6">
    <vt:lpwstr>4SSoJo7Nj2O6JX9RY/v/2bYpMEk37CqHOHLrN9rqMqqwG4hUH3aVnsqUmc8HaVe+inCouV09ZdyCzxTqTl0W0wBxbLXqujCbWlfSZ35Nkeym3RFdTyw1i4D27o6vqayaSmWI9HnSdcrToT5Qt9tNR0PnHKKfRF7mgGYBoXmxkJEXQlyfRdu4FVs8POd5vnudazFicubU3QGa69vvHu1QEp5lke5X197c3lV1q4gpXouja81bfUE48pT8CNVTbyw</vt:lpwstr>
  </property>
  <property fmtid="{D5CDD505-2E9C-101B-9397-08002B2CF9AE}" pid="80" name="x1ye=60">
    <vt:lpwstr>xH/sRRQlX6gKDcaMP1kA791B6HMgjhAzKyH6gEUjCkw/MUj3z/rtriCwxDUDSij/4f//P/KO1Fy4y7XBY9ePRwRCefGbcZz/kT6ETS0/b8q0zyIb/TKI7PXj28N8JfYjL9AK46RMSvF4UHrlmhqVwZa2OTpY47K/cHoXNJIykwckxlMalQMPjsnx7wx475VpBuELreflDgHTxcZ+9p/5k7yGu8kpZnRAggdpVAAxVraJEd7fiFrCJonuB8AitiO</vt:lpwstr>
  </property>
  <property fmtid="{D5CDD505-2E9C-101B-9397-08002B2CF9AE}" pid="81" name="x1ye=61">
    <vt:lpwstr>vvtbhnt4cVYcuj1lGhzl/raKXGfnztbuZiLMpn6WM+OU0jXgtRu9rtqAQ5pMsP5zt7nm7HpfNBIuCeR2x/TGVewRes41P5z/c730309iiWjbqHV69xbdE85ceDK1oRnfdtl81Vh2U0+swP4x82i4Kpy+5yTpUQy+mZ+s2ivI17mm2BRnSIs0jsk4clWrJZ3kG871675Ff4R0B/IXTn0mwTPSz0tuzwqQSMxBqH6GS8rR+sOQlHjLOOxX9e8NQgG</vt:lpwstr>
  </property>
  <property fmtid="{D5CDD505-2E9C-101B-9397-08002B2CF9AE}" pid="82" name="x1ye=62">
    <vt:lpwstr>ksJdirIt0H5iqoc2d3XPIwG/njC3qKuYjKckckzo70wIqZhsa/3IuvtAmEn2/KYFgZC/zkMd8PBjUCM0LS5VlK9DIEvsShizFHgRM+Zd5SQlhLyaqINU1NTM0vZDA55c7RrEiyPxJEdNpGzAzQN7VNcq4Cb5jr8kcd8i4j7i+CehMsYOqukwYNZKnO30n7K0liVdFQonTBo47EFH9BYc7bGKVrST2ABg2NTU6p1IO/DkF4XsL2+0rI3RMhfkG/u</vt:lpwstr>
  </property>
  <property fmtid="{D5CDD505-2E9C-101B-9397-08002B2CF9AE}" pid="83" name="x1ye=63">
    <vt:lpwstr>rv56/L21ifHv32HOcBBE3LSzqwR3J2810u0ZyJvIJqcNG1k6gJewntLG9yTxnXnh7meQfGyNi8qdubxJzHf+q5b74ut+FfCIb2siDW1qx+Pv11mKEmO6dNEuTf2GUqzO5hsa9kp9XJY3fDSTbBTKnE6vxdysdm2dXeiriE458fWDH/tBcJuPhl/+3gWfFMn/0AmCX6I7nLCQ9A5+zYhCP2xVhdQ98zKZ1OUvZO6vxS8VyCnmCIQ2JNQIH2WXPJ4</vt:lpwstr>
  </property>
  <property fmtid="{D5CDD505-2E9C-101B-9397-08002B2CF9AE}" pid="84" name="x1ye=64">
    <vt:lpwstr>+davZi0OfGrGN1V7nGZKZmL1lsI6n++HM4wBjS/XBvsjO2uSg+H3E0umdDvtQEtl4TAxa1H9kX9+lP0p6Kgj4aXG3g/WmfoeAbrHAgBADuCGtKXoFT9iXf85gbN9PDDWMz6pltto1mMY+Z6YlclujAZtFj2h3B7ExJOqats+tAtidTaV6tmOZgkLPDK3O/bnuFVJO24YMtQF55w2QmBd/opt94lDC9guroHzKUhJzpK6nO3Wp++q+Msj7i9OLU2</vt:lpwstr>
  </property>
  <property fmtid="{D5CDD505-2E9C-101B-9397-08002B2CF9AE}" pid="85" name="x1ye=65">
    <vt:lpwstr>maE3jMcdlUcLXzSssczBgtL9+dSVxe4PqGQ76d3tSPLbtVFXmQJ2EKKq6FkaQtKE/N4ElRJNCO+FWCllQKPtemxGtlOwpF/TGm7oXY4xyo31sMkNCXj/U+mngVQKMpsBD9YCENyQH7sQlTsNWTVKIp/UHce6L+w97nOPxooXlubWdC3WOcU/K7vgusDaHgT9pvZOplk/iT/vj1tGzZIJGiTNes3jW2pwknPqWym61p5GFW7v/cu63HAf7vj7Ra1</vt:lpwstr>
  </property>
  <property fmtid="{D5CDD505-2E9C-101B-9397-08002B2CF9AE}" pid="86" name="x1ye=66">
    <vt:lpwstr>qgpFwmru7E43Y1l6Q4C7z7N03bCcn8xT83Kny1xoncffITbFRheQ8h2Sv7LeyyXEXjrRiQrQkK6vxxZQhuFIzMDuIR/J/i8kdUBb/hAPig/hAfvwxC5avrIGyJFP++l/msSodm0RSS/Qiz/fF/hjeZU1Q5JfK2x7K97r+Kzlu5VSiKoh9EQU7FK8hJ5ExHBiFy5usf7lx47EH3nL3X8kjXlxhIFeQ+x7mls49dQwqBm+Dv1OrIFwt/g2mqJbS9M</vt:lpwstr>
  </property>
  <property fmtid="{D5CDD505-2E9C-101B-9397-08002B2CF9AE}" pid="87" name="x1ye=67">
    <vt:lpwstr>Zk9Q+ulra121g0x4eOZJhitDhHVdcw28C5ou7y2X+f8fIpzdOv7zCVkERww2KSrUPtGCNyPQD6UzaGmVTLaZpOxBwVIHgxKnLGYl6uFOJ2/zHFB8OyfXVYvPWrrEBdTE8GJHOPyUSx+RejFiaONB3bRQP6h4jkomfPjlKYXS0DpDqCWYDg9NJmNjA6+B6jdk3iqvfUzi21qPFLfKr1IyzryplsmHqlnL4yh7G2sffQ9k9e1OH6eCmPSgzHcvVHq</vt:lpwstr>
  </property>
  <property fmtid="{D5CDD505-2E9C-101B-9397-08002B2CF9AE}" pid="88" name="x1ye=68">
    <vt:lpwstr>Z4vkvtRDm0FJg4pJqsF/rDTRWr9jTyKpD7AGk2JOX0WECr+DHbFi0U04+iccF3CXt6XguIdwQOHqpLESuUq3tXIhMDEKor5FJLJ6I6nNgEawMxftv90Y5eDoJNmMQ+9Raww5s/w92Y2a+V1vBeo842KuHqXKKsZqKrl6G9PkdSFohRossDQCNQtsNu6DMxTYSLueCunlZ86AjYNxvcukSh3cl3beieDhZDDw++kA7E2rwJu33iRsEmocHR1UY+H</vt:lpwstr>
  </property>
  <property fmtid="{D5CDD505-2E9C-101B-9397-08002B2CF9AE}" pid="89" name="x1ye=69">
    <vt:lpwstr>ckfy6Q+78i29TLF09Mk5qrUVnpRhGRuZO3cC2Rn1ruLRRylY6957CdIEeDkzS1+uZT2SVXWOX/QbRtApKSVCzHOgbclgboFsLKIcBkvYZMs+Hz7IXSSzjtJXTLKgrMHLbf1Qn1LCgU2Sx7bkAWF3cbderMUXwWznbiJ1bvDXPAI2DC8lYcQ1z1+wxd8V0BfERBxI2X7nZuCMBUz7Oj7ZPzcL63y71mKFacpSkWr0GUWNBP+ex1LbqnzgtUNb3+G</vt:lpwstr>
  </property>
  <property fmtid="{D5CDD505-2E9C-101B-9397-08002B2CF9AE}" pid="90" name="x1ye=7">
    <vt:lpwstr>alloDFRZ+dzUSRFgTkCr1Gs4KIqSiSqLXBbb7yxKeQKQcTCp5fK3W/J6mrlOXqxFmT3m2AJ4TrRr179MLTGBV2iy9LKys1MhHAWI+5K5t2+KUKQ4KZOtSV5AaUGpht88soavXWwn01Zn5M7qUTX1JZhuM6OjGSDKJgTSVwV+tT05r27j6acEJvmBMN5fpYS3Ca7LUkfpIB1f0/FN2QwfjsZNhC6VN1AdEsC6PaNmilwsK4AKd0vzltLBe9TSQ7L</vt:lpwstr>
  </property>
  <property fmtid="{D5CDD505-2E9C-101B-9397-08002B2CF9AE}" pid="91" name="x1ye=70">
    <vt:lpwstr>7MuVE7BCLmUvd7ud7SROlagGpugcVsue1lt66Nf4goTDD0qwlG7me6+viX/8VvvewkPhCptWkpeZfAhMFdiH6M1ieOGVNfFxfZSqHv6pnTpHrMc+DXR/hto89jmSSkuJMGCBJGDOJbeyulXvOmdxS/tAKxPmP8UBLR2qrUcumW05L7jVTZk5++b6xPjZcsyy5Fj/av83PspwWRo8HNmnU+dMsY00Ed85LO5wxNU0ngNOdJxOW/eCN+RL0D4wAZ4</vt:lpwstr>
  </property>
  <property fmtid="{D5CDD505-2E9C-101B-9397-08002B2CF9AE}" pid="92" name="x1ye=71">
    <vt:lpwstr>24KhI+19jOZavpVNMOyexZKWDzJmPH3rseTRevgVrKij77kHIlx1sdpw4Qs6QpyHAACxG8S8Dm4iaAM3MwiYhZwm1RnXbVNuAla/XUbERWAz8s340qN4zzl1JmbVug7NYUDrGkP9h1aScuDsvrbRJRX64Ko4iV2uVRu35E1Se9zht5o9oqbEMKNqPd58WxDtt/E20O0sMX4IftNC3mhhuTdUxzXUGZVkEZ+ghzK3wtL36BtrYjNjPJbdKDnqVny</vt:lpwstr>
  </property>
  <property fmtid="{D5CDD505-2E9C-101B-9397-08002B2CF9AE}" pid="93" name="x1ye=72">
    <vt:lpwstr>GId62eL22hiCcVxcUdNIwIln2GFb4z8r/PfZSLkUptC3Mhw2wPjAMpk2h5BKAFkZgH2jKjTlHObMsZgb3YzeqV/kBdFnmZB5bV9kfwa6ZO+poAlH45YQNhEKobBkPt2t5/iNM1Lh8sSdVe2bWG4l6Qd810hJyLIvCwg5tS/MohMlvASDT4VnuLeQLoVBgVJ7qsa9hgCHr9TUJqcYnGHFohfNUZlgF3KP5qTCd0/Hkf0+jzt3M7zii78QxLWKL9s</vt:lpwstr>
  </property>
  <property fmtid="{D5CDD505-2E9C-101B-9397-08002B2CF9AE}" pid="94" name="x1ye=73">
    <vt:lpwstr>CCAkvfHPuhn2kKrqJwk+mGHR1mvg2yrLpsF+q81zvLNuXrRdFtBWmIGm23gQ30vEvVXq31xJ6ORs/vmc9fJjE5RyBmCb4wCLu0O+t7TVY5xyULB1Ia/5hjrAM284GlTmKny/xYlUIgMQX4smy68cbBWDTmhGstM1eNooJCEHoFqsxe4HeSKGlEF+FPRJ5LhJm6sTvyd0fNf9CyI35x23u0s81VfUTw9RoJz6JF6FN4K4Bm5/52QZLhC7BtVa79I</vt:lpwstr>
  </property>
  <property fmtid="{D5CDD505-2E9C-101B-9397-08002B2CF9AE}" pid="95" name="x1ye=74">
    <vt:lpwstr>hyWCG4gVGKjU1tZ9hrCUv9Sl5N84XPAoCTtxL8nUbHve5PHL1slEer590kMu/pkB+jC6eeeH2eCzk3DpSlT4b5ILVyfPiLlPq4XBVrtEJPq3HmPr06yx60PV/qgav+haBgLVbEKsaA/nRN7xvdDidUGmgBxyFh/77akcEHqYmLEBwAuf9uWQXqjWE2ajnkxU5cDZbTr0shqu0eKHjTrua+TpT4OvBDX9vyQA+iJDMOK01UQEsrwr3evntWsPN4/</vt:lpwstr>
  </property>
  <property fmtid="{D5CDD505-2E9C-101B-9397-08002B2CF9AE}" pid="96" name="x1ye=75">
    <vt:lpwstr>yJL9rAEV/cnd21uch7dwVF4wdqdBWW8UJ6nrdm3eXA3e0m9m392XXAKvk0ZC9TNR5BnbSmWN7ULLY8sAW3ryFkaDIISNFhqyVK6oPv7I4uJkgpEkOWUn0IIRkQyUmaNgIizIjoVspfKk4Y9V9Knv1JGlGbHhzWACjv6W8gOtLrH1bGNcs1JtTq+VKAoz2TB8U04W66uFMbinECSKhybPb/PtLq+ikt2xOUoXUl9C5T+AYf0q2Cbjave/YCL5qj2</vt:lpwstr>
  </property>
  <property fmtid="{D5CDD505-2E9C-101B-9397-08002B2CF9AE}" pid="97" name="x1ye=76">
    <vt:lpwstr>1VevjBlbTmXuu83cKP8C+ARC6aiP+SQjJ+Q6j/+it1L36eiQi84fKa3fx4Rd4v3IsiLkuz7D9jX9DltEMgPShFgG+mNagQ/AqdDSOy72+JyezhXTPRha25RdwOCY8Fl3LOf7FXXSlsbLXVzv+Iull08o+08XxLvZtFOvohcJZtIcssvhbVIgmR+lcAhneU+bbNQzWrXvyLQc157yNQVaiuFwPUA2XQ6rhffr61nKd7eacsMpi+64dSAURPSND2a</vt:lpwstr>
  </property>
  <property fmtid="{D5CDD505-2E9C-101B-9397-08002B2CF9AE}" pid="98" name="x1ye=77">
    <vt:lpwstr>GMgqj+QhjkLnQlDXO8kcCEuDzDszkghs+KOBtUVC5xXLrTPikK2lw/xxaCXkaP+dBC6PsqAwG9/LJzE54/xThpgqs5WfwCxaakieR6GGWY+DBHhoMdXHidpShL5UuEakVg8vo5hnM4O26dlCLUDw1VofiHu3jNip5EMU5xi7sgq/IGNgjIeEmTbCYbrAsmmH3HMNmfCXgc675GaGOBcxZhr7NdmwC+0FjN5GJcknxYjoCN0vvTf2J/oxX0CuhjU</vt:lpwstr>
  </property>
  <property fmtid="{D5CDD505-2E9C-101B-9397-08002B2CF9AE}" pid="99" name="x1ye=78">
    <vt:lpwstr>SrvRYQ7lNHX9p8pUF+VNefpSSWnnOX8FKx/Syzj08JaGfA3PP2sVI4gbD825iTls1fAgIlg9KPnsSa+E0KDOdY0kITJzxJVXGHnhvOI8WN3qlBkQluVuebK5WLbf5RNXZ+xBayNp62oJhTQDUbQyJyaoOESzfEQDjwXZM9GpJu8Vy5JFwzofszWwhCICesXPUbWndh9/SyVpE2akXRLEkaFC8RStS1C2IvXBi68sz6q+HD/JJXXufz4g5zzQkv2</vt:lpwstr>
  </property>
  <property fmtid="{D5CDD505-2E9C-101B-9397-08002B2CF9AE}" pid="100" name="x1ye=79">
    <vt:lpwstr>zyJNZjrnGl3niEDZCn5b56nDI9Wk+sSZxuYHGVNGv/SilJ6IrP4eI+pmJYvj0UQNVA/lTJKAlr1Ml+Kvm/uZ3p9O5ZBf63JA1wVMQCqOFA4VpEkWGQQX0b1GcOk+3hy7kftUr9+ODdhX1PVeQS/0HO1xfCdQeKiafJT70EEGjQ9SiwgIJmqXQUn5hsBR5aVIyb5RvyrIGtnf7GcywoVf9PNkMrR/q5opDNY4evdp/s6UIppOu9QSPno+Ww9EOHh</vt:lpwstr>
  </property>
  <property fmtid="{D5CDD505-2E9C-101B-9397-08002B2CF9AE}" pid="101" name="x1ye=8">
    <vt:lpwstr>K8HE8FrzYFiS9tBhlM7LS1hAh8pd8DRLMpmaVdMbKcA1/9G4GyQ7fykvfB0c2rxtiapT1yjfAAKFFXEVBXQ18LAHWpYP9lZ11ZD96/TqERZklMg5HrC4pIqM98uFbPzVQUrstbtiYgZAREr9UETizoOwM9Kx/pJxJhtqdhqUFvHyyMN+MIm9mt+zRVgnEerYLM/eSJIklJxKJ3G1psU0XOVhEKYyetCjFQiiFzsNliqQsrc8iT241rzVlhXD7HE</vt:lpwstr>
  </property>
  <property fmtid="{D5CDD505-2E9C-101B-9397-08002B2CF9AE}" pid="102" name="x1ye=80">
    <vt:lpwstr>IkVKkhg0ITMZylMNfBVwZHaY9y0urKYprV1WFHO9pY315xJOgTE/Rb6PcN42TfStvzrb+nCff9GN9Ht0pqBpz+Yq9U+SsM+IYnqjspGZrDWMTMDtDVR64dgrekfF3k09wJVYw2/JhUogg5Yg+83iaEbm3uIF74q4JWGERn5aKI4Mi76vm5wAy2+wCdaONW8AiemTKV2caOgMnCyPcgtwcsN93v9tKL+gM0YiXyNVkYs273gRRq4VMtet2+DumYx</vt:lpwstr>
  </property>
  <property fmtid="{D5CDD505-2E9C-101B-9397-08002B2CF9AE}" pid="103" name="x1ye=81">
    <vt:lpwstr>c55KcokSgaHd94UQGZ9Rhjcem8+R7C8wVynA9X4DwiRrD96ebh0oIGWjG2eJJQhe6tExxbLZLRKLmWtygKtfPvvxIxDN4eHxN4sDdcdZ2L6iSEXk4naN2H2KKYTgqAcULai12NY8rByM1eADnrMiVVqTUO9axXbkCqc+9bwKq6PUKn2b80lTmHOnvM3weE7utmlD+Gu7X4+VjdAXAVd8ZVXE2SnLaCfvaqhvPYkUYtoo/lta/E8StAOh8c2TsnC</vt:lpwstr>
  </property>
  <property fmtid="{D5CDD505-2E9C-101B-9397-08002B2CF9AE}" pid="104" name="x1ye=82">
    <vt:lpwstr>t5jSXd6Q32vq5Rmo0cUpP1s8mPTZTKIKPy75fd7TEE+SCTUrvo3T11BxMXhMYSLzLvbjrNLjJ0cEd39BPBa4vWmHRnMS94L21Yojh/9bTNc3Fo3YSu8pymZPWruffPKxXS/3I65bwVyKg1d9tUJzIUyo9b+mUDnUp7/AkW+32aFqq4SGoJ+tOi3kaSWvWmFQTiJrMc+wvO3L4jPy7zCW0ZxRUXAd7W1s/ToLXBcCl02Q2TFb8O86Tt2PTxVrPgI</vt:lpwstr>
  </property>
  <property fmtid="{D5CDD505-2E9C-101B-9397-08002B2CF9AE}" pid="105" name="x1ye=83">
    <vt:lpwstr>RPkcQJq4I8f+3kgdP4N7EAD09my31NPVzXAo/AnzIAR5hIlipk6IqV3XLRm4TVN5FndNHHwWiaGjpeCmBAB8p7tWFio4rprNTBLkW3Pg82VRdwpvZUZhTClpI47nlf/zPBZp8X3yeUMrMrJC6AKyMiZA9+T4zwKPogG8efPro2mIuWyG+gVuylQQmsSjq0yEoY5S92/spBEcQA0kQPWRIbdD7Cp2jMvJALiIaw0a53UhwFZCa/QeuNdspLnMM0Z</vt:lpwstr>
  </property>
  <property fmtid="{D5CDD505-2E9C-101B-9397-08002B2CF9AE}" pid="106" name="x1ye=84">
    <vt:lpwstr>DfzEH50c6YkYws2+9JrWN3pJEQFlm7/bm3T129fDtogbWyQEuTLyLjTfZxylK1d7Sl/yJfzUbDXfJ6za8Q67ExTb0G+D7qY1A3KALx5ZuUDMqj33NDeuH8WscOw5SNJXhnjpbcy5AN2ocuU+T/243uz9Vq2PhJzJIfTZIp3Jy9yn8zsMUWWkWXjNLwRWn8TUDOmTZG+d5s39wKCHYnucPJC1cIStoSpZQrldF0dkC8yJnAKwrvj5MZDcZXWwyec</vt:lpwstr>
  </property>
  <property fmtid="{D5CDD505-2E9C-101B-9397-08002B2CF9AE}" pid="107" name="x1ye=85">
    <vt:lpwstr>KNZ8XUpeEZjD6Ozsk2afqIPXglNA5NlpOcXZ95AgRi9pnYwTt4NG1l2Euf38d+Z0AnrTRkF5H6NZRXbpzsTZhct3FC+/S1tHM2vIP/KHv26q2ifi+Pgt4D8AQY/9a6vhL6JTdXUb95jXI/kZ9c8OfzJGdHv7yLHDJb220KETJNYW2aDNe4NL84C/aHcW23IdOzdqttpr6VvsFzw6VCUefwvCaiKAlA9Alg+oFnh+UH35YR7t8uHy+fD1Jri237J</vt:lpwstr>
  </property>
  <property fmtid="{D5CDD505-2E9C-101B-9397-08002B2CF9AE}" pid="108" name="x1ye=86">
    <vt:lpwstr>1Xuohz6fmUhgTzX2WGuwbEbf2zLJpepRITBUIDS4PQ87xObQQWb9IpPqV610mrLldH9lGL0SMLzkTOOCAnWfYRZ4ZDrU6K4Lhm7FT28+/mDO6YLCQDMapGJinmbnISNIeodZpL+/u5LyZdJ261d++NbmHFYWs238ngiyXkwh6YOfU8otgfCtiYgMs6uOXrM2tzcXi4Sn28OQzOruj+g+Y38BtOiTfY2hRlksjSxIWTdhlxBShjvjjvq4ivPW/11</vt:lpwstr>
  </property>
  <property fmtid="{D5CDD505-2E9C-101B-9397-08002B2CF9AE}" pid="109" name="x1ye=87">
    <vt:lpwstr>0anpDK6RxkJl9Kcky8h1DNQoUFKDEcmdpRy/xC/ABTVihya2LiRiXu06njIlCdlyXEo9tC5ZqVR7jQob61KGMAqiJMF2ZTcJ5gM8U9S1KrTkSZxKpyFRkjjxiEIFfsy/WfSMb9C4zvNfx2PCyzH0yhXdgLwnTYrt7EGGfKSLKlNWOOfE5nRO7W8VYig4suZ+KSK6rWPtd14mldrJA8fY0HqVjo8o0RuUtNN7EZPEDq/Xk02uNE1RmO5lW1O+ey1</vt:lpwstr>
  </property>
  <property fmtid="{D5CDD505-2E9C-101B-9397-08002B2CF9AE}" pid="110" name="x1ye=88">
    <vt:lpwstr>hxXsGF1402KOyzn4AOmQFVkfNMe4/pCMjGZ7jvrZ0nV/hRXGpHL+Bs5hYTawQ4TeRTvzmIIt8EC750QBSR0h0gRV1u4jOgaPuOOhbss3XZ0dCvyeOqqPVKogpZaFuA+K2XsqLmo5zc3fXOdSwOOHYCo4VuuXinyaaKsXBxU1qr0Y5UKfbKuHkqsWSAkxGZmldztGE1Zweh/P0K+Hj7L0xpyZb3f4hoXMQIPomXCNFtCxEiRMo9nVXXYQdl8c7qM</vt:lpwstr>
  </property>
  <property fmtid="{D5CDD505-2E9C-101B-9397-08002B2CF9AE}" pid="111" name="x1ye=89">
    <vt:lpwstr>qEdxO27fAZ4jIRq6cxuhDWV6zToXcbUF1Zbpjy/LcIsw6WYr7M1WRJuHLv40JXFlVV/PufVpA1jg0uaRMUyGeeqKD+JolOZC/Jv1AE/ezt1T6UGDmMMkRDqPV4xjEMZU6e4s1ujFyXOsaqfCiAKPStsEn+31LZqUgoCHsdvTtogPNr01aZ2SppBEmKvPZx07TvPISEHMfZB0MNmbYocJHMBaAMKUYDbNwxlBYXV1YR8xR9vYw7tbxR+k0O8/Mzd</vt:lpwstr>
  </property>
  <property fmtid="{D5CDD505-2E9C-101B-9397-08002B2CF9AE}" pid="112" name="x1ye=9">
    <vt:lpwstr>Chsvob8P9tZuRIGT/11Vohn853bPmkS7+r9rifoXhjtxCYCMPvwVY5HFfmJvvvS/4bh8XD+wYBiyRrxzE86pDzcAvh0uQS1qYnVpio5/r4ZA2SV/InxQ1fR6NnOIPOUkQxaD2tFfRpbkPDCVvXb+kiJ0ySB9NagRBHtRGLKmBD+ribeBvnpWmzhG39REXcFCLQue1HD7BUO7tUXYvQZX+4qOlsrBLgZxTuYsOgfo1KPXZ+RwugWsmgi9HG8E7o9</vt:lpwstr>
  </property>
  <property fmtid="{D5CDD505-2E9C-101B-9397-08002B2CF9AE}" pid="113" name="x1ye=90">
    <vt:lpwstr>POZA7QDphCJPsBYwFIPb3f8poeDSLE+KV0hTAcblwOGSAg+X5MgBJZ6YS5Bu+3ogLAFP2G/uwgTt40d2M0bmesjnBhAdiuZpjJCdlARKVOhHaYHm4D/X45d6vbYwXvZxWvwLZv4xyqRNTFLyqtCllbZEyp7I2uTYW1yooQ85QA1/gDRmj62ash4c/n9i2Fjxa5ARnvUi31S3k8toS81aIG1txf2Vk5pglYgEbt+wnVqU/9FK1/JuO5JSpI5DmfL</vt:lpwstr>
  </property>
  <property fmtid="{D5CDD505-2E9C-101B-9397-08002B2CF9AE}" pid="114" name="x1ye=91">
    <vt:lpwstr>66BHK0/9hD102piQffqUIFKG4iukxLqDRmBQfj1plOxXqDea4fh2Phdg89Q+KqGx544m0d4C1UlJStlHqdf+EM6hh+1PsqySAHDtjxci9OloisRBALB0XZcyO1ziUXqkIX8/Q0JJoPSbNiyAnq3hS794Yh7WDkrixJtKpl+D6kF/VDn/ixj2/zKdG7MBu0HdWXefG9T07LG/mmRMFkYkYbHSd9epE6RCULxgN8qOaU3S69Tbvgctsbhv82YP/JP</vt:lpwstr>
  </property>
  <property fmtid="{D5CDD505-2E9C-101B-9397-08002B2CF9AE}" pid="115" name="x1ye=92">
    <vt:lpwstr>DoED3NrsweRfrUOJffZx2SPDye7jZ5e52ht+rIIxsoT1e6dkdlc6ZSB+xZRrRz6cckdT2XFatt3GOP2tY4XmcTHX+rbaoR9OkPwOxSIR0h6M0myw1g0vADBsPUweXCbb5041w9yVJLWfBwTTaPN73GZKQtB1ivQW+4Zr8M5Nq1+JWszdUL8sHwNOOsRfBaApJtNfHxRIwFY8CK5FH0pbRs1x0J650d7qeOYKWnEJwdkSPisGrIQJPoZ6/pX9Kzg</vt:lpwstr>
  </property>
  <property fmtid="{D5CDD505-2E9C-101B-9397-08002B2CF9AE}" pid="116" name="x1ye=93">
    <vt:lpwstr>iFJC/gwf7unTRpOlrjnZptS8+8hl4hR+zhCyTXsjVQrA0tK8mZYe1Aa1/pg3PhBfIT1iuN5AFFDDA3npivAaY1oEx+HvtOGRSPKIoUb5cNhFTc646O8R118jXc1b/wTiLClkpM1CU0OZVcv0sfNAoOd/A0C/SL5LOjwbcfeSpCGCsJdBiYG7rXc3Pu7W9ayQrgQ7i5ed7dyNk8bvhAr7merbPmdhjspWlVyUFV3Rv0y6ExFl9uo0O9OdB/iV84g</vt:lpwstr>
  </property>
  <property fmtid="{D5CDD505-2E9C-101B-9397-08002B2CF9AE}" pid="117" name="x1ye=94">
    <vt:lpwstr>gMB2N9s9EZ6jyN3JHt2bXx1LEJk5u+qdqzPjV1PUcdMp9FBRbF+PHqbt02pojqD7NJwCnDTV0F3DbGt6VAdwkF3+6YraUsAfqMRUdGDvM+Rb2bq3c07blgFa4OevyVOn65dRLNAKv5uwVCrn7A9pHaH31wgOjnim4PT782qmNbvW+dVfcpBVOD+yse1SKq9tslXxhdjaHcn0YpPK1XlTKuRemLvsESjKA5DiNQCPRnmPvm6JarTm7b2RCmG8lRe</vt:lpwstr>
  </property>
  <property fmtid="{D5CDD505-2E9C-101B-9397-08002B2CF9AE}" pid="118" name="x1ye=95">
    <vt:lpwstr>HEXrQxGkC2QgwXnS4HfyC1GoKerZaD/bhTUVqHl+AvLB8l0+qU+BV5bC0TqCeftwXg3tNtHz8lARlKv8WKJIfi+mo0pc8jAfoep3IbWqpbDlDz9G68CUNNYC6g6sWmCH1oKxk8P7oTvfRFarKCQqSoQaE2f+LGSENsBgTSYUEkrwHIMTO45pwSBT0dkuGvFX65lT6klY2/7HB/cKu+SuAHW9g6ovAzKIU3JBZyhGFjksgiQqUBlnO7cK2e3BAM7</vt:lpwstr>
  </property>
  <property fmtid="{D5CDD505-2E9C-101B-9397-08002B2CF9AE}" pid="119" name="x1ye=96">
    <vt:lpwstr>5uToHYbdo1aUuYzq9mPhuscR0yFsFrfOkgIvYDbl+aoPeRefvkw9BdAlUy9eIIHgOcytb6FRVkww2i+OadOkip4mfzKgkXGBwYf4sT+q/5KX3e479lniz1qSDGypn9Fbu2gUL89qA4aX7WuheoBBS7DTPglnnEvugDe4WmfRR2auPnFKe4FV0QqnfD7nvZsH4xJty+gFh30BmVwj2tyX7+jams45OtGvcYLjvCaBRfOsLqEPSYRL+Tl7SKl/U01</vt:lpwstr>
  </property>
  <property fmtid="{D5CDD505-2E9C-101B-9397-08002B2CF9AE}" pid="120" name="x1ye=97">
    <vt:lpwstr>s1qv+0jXAtwUgCJALtkTI1L7nUbO4GCaBKM5Z5yTDE8TaDAi//NaZ3gvUgaNIrPA6qpg9TyQ/lYcbOGrg7ypRaKuxVNAt/ZXLQ6dFwBbon7iMcT3gets5TlxhM6vZ1+M3rul7sJVNoiEnFNaaeUSe6sDsQ/uAsA/3IZvsZHx+4cwwlRXWbtiPYpw8UeQGGtDAxoCMXC5aDuUbb0CA0TsWzZYqHiJ2zTneeduRD7m0FwQlQatHrqDWn27hOAtVq3</vt:lpwstr>
  </property>
  <property fmtid="{D5CDD505-2E9C-101B-9397-08002B2CF9AE}" pid="121" name="x1ye=98">
    <vt:lpwstr>ufS8c21bXt7UP+uE6XcZC5s6UAQAvnI7wYMwcAfbFbRAyeSgm55GUeGO3pixS4ZAY+ZLuzfUf8OsaMI10hD66/qYgtFwksLOAcEXh9XjR8n9wYfeqjE/9F8fXludLuzu5DXmzKk3X7nl1/LLDGBxC5cQrDtk+Up8YdhKdQ3TSxVKDFTLe9fSg0+Twrqph7zc2FVLdE1zH1NLQ71htTkyYd+N3tm69jNaNglFmYe1s0OWwObCuPz5xsNCxkQ2Uh5</vt:lpwstr>
  </property>
  <property fmtid="{D5CDD505-2E9C-101B-9397-08002B2CF9AE}" pid="122" name="x1ye=99">
    <vt:lpwstr>1xSh80uytxtoQQecPAQfnnlBF0cYB/hDaF7Q31l/V6tbTXeVCnJexLc36bkXu6COnJfVL5xjU+SxbdbTQfBbCaMPuvQph9LLcbWm9kSyx7yiXlm5ydq9bNtqiKwCsuF/y1x/oLP4dEqSyf9O2U5YoCCpkCmYnOulQS2qOtg8Yxg98OIFoRUI/WQq9NTiXMTBkW32GDOVDIkKGbLBDiQsuHQDwznMMO476G32+kwLSXg2Ih0un+KzJB4DR99DOj4</vt:lpwstr>
  </property>
</Properties>
</file>