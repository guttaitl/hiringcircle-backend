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1EF0" w14:textId="77777777" w:rsidR="00B475E2" w:rsidRDefault="00B475E2" w:rsidP="00007F1B">
      <w:pPr>
        <w:pStyle w:val="NoSpacing"/>
        <w:jc w:val="center"/>
        <w:rPr>
          <w:rFonts w:ascii="Century Gothic" w:hAnsi="Century Gothic" w:cstheme="minorHAnsi"/>
          <w:b/>
          <w:sz w:val="19"/>
          <w:szCs w:val="19"/>
        </w:rPr>
      </w:pPr>
      <w:bookmarkStart w:id="0" w:name="_Hlk167814433"/>
    </w:p>
    <w:p w14:paraId="1CA09039" w14:textId="77777777" w:rsidR="00B475E2" w:rsidRDefault="00B475E2" w:rsidP="00007F1B">
      <w:pPr>
        <w:pStyle w:val="NoSpacing"/>
        <w:jc w:val="center"/>
        <w:rPr>
          <w:rFonts w:ascii="Century Gothic" w:hAnsi="Century Gothic" w:cstheme="minorHAnsi"/>
          <w:b/>
          <w:sz w:val="19"/>
          <w:szCs w:val="19"/>
        </w:rPr>
      </w:pPr>
    </w:p>
    <w:p w14:paraId="21F7B97E" w14:textId="3583CEC8" w:rsidR="00D7166D" w:rsidRPr="00B475E2" w:rsidRDefault="00D2489A" w:rsidP="00007F1B">
      <w:pPr>
        <w:pStyle w:val="NoSpacing"/>
        <w:jc w:val="center"/>
        <w:rPr>
          <w:rFonts w:ascii="Century Gothic" w:hAnsi="Century Gothic" w:cstheme="minorHAnsi"/>
          <w:b/>
          <w:sz w:val="24"/>
          <w:szCs w:val="24"/>
        </w:rPr>
      </w:pPr>
      <w:r w:rsidRPr="00B475E2">
        <w:rPr>
          <w:rFonts w:ascii="Century Gothic" w:hAnsi="Century Gothic" w:cstheme="minorHAnsi"/>
          <w:b/>
          <w:sz w:val="24"/>
          <w:szCs w:val="24"/>
        </w:rPr>
        <w:t>ANURITHA VORUGANTI</w:t>
      </w:r>
    </w:p>
    <w:p w14:paraId="209953B0" w14:textId="766D9948" w:rsidR="00D7166D" w:rsidRPr="00B475E2" w:rsidRDefault="00794ABC" w:rsidP="00004488">
      <w:pPr>
        <w:pStyle w:val="NoSpacing"/>
        <w:jc w:val="center"/>
        <w:rPr>
          <w:rFonts w:ascii="Century Gothic" w:hAnsi="Century Gothic" w:cstheme="minorHAnsi"/>
          <w:b/>
          <w:sz w:val="24"/>
          <w:szCs w:val="24"/>
        </w:rPr>
      </w:pPr>
      <w:r w:rsidRPr="00B475E2">
        <w:rPr>
          <w:rFonts w:ascii="Century Gothic" w:hAnsi="Century Gothic" w:cstheme="minorHAnsi"/>
          <w:b/>
          <w:sz w:val="24"/>
          <w:szCs w:val="24"/>
        </w:rPr>
        <w:t xml:space="preserve">Sr. </w:t>
      </w:r>
      <w:r w:rsidR="00D7166D" w:rsidRPr="00B475E2">
        <w:rPr>
          <w:rFonts w:ascii="Century Gothic" w:hAnsi="Century Gothic" w:cstheme="minorHAnsi"/>
          <w:b/>
          <w:sz w:val="24"/>
          <w:szCs w:val="24"/>
        </w:rPr>
        <w:t>Full Stack .Net Developer</w:t>
      </w:r>
    </w:p>
    <w:p w14:paraId="1F183ADD" w14:textId="41824932" w:rsidR="001F3083" w:rsidRPr="00966256" w:rsidRDefault="00C05BB0" w:rsidP="00004488">
      <w:pPr>
        <w:pStyle w:val="NoSpacing"/>
        <w:jc w:val="center"/>
        <w:rPr>
          <w:b/>
          <w:bCs/>
          <w:noProof/>
          <w:sz w:val="24"/>
          <w:szCs w:val="24"/>
        </w:rPr>
      </w:pPr>
      <w:r w:rsidRPr="00B475E2">
        <w:rPr>
          <w:rFonts w:ascii="Century Gothic" w:hAnsi="Century Gothic" w:cstheme="minorHAnsi"/>
          <w:b/>
          <w:sz w:val="24"/>
          <w:szCs w:val="24"/>
        </w:rPr>
        <w:t xml:space="preserve">+1 </w:t>
      </w:r>
      <w:proofErr w:type="gramStart"/>
      <w:r w:rsidRPr="00B475E2">
        <w:rPr>
          <w:rFonts w:ascii="Century Gothic" w:hAnsi="Century Gothic" w:cstheme="minorHAnsi"/>
          <w:b/>
          <w:sz w:val="24"/>
          <w:szCs w:val="24"/>
        </w:rPr>
        <w:t>(</w:t>
      </w:r>
      <w:r w:rsidR="00966256" w:rsidRPr="00966256">
        <w:rPr>
          <w:rFonts w:ascii="Century Gothic" w:hAnsi="Century Gothic" w:cstheme="minorHAnsi"/>
          <w:b/>
          <w:bCs/>
          <w:sz w:val="24"/>
          <w:szCs w:val="24"/>
        </w:rPr>
        <w:t> 732</w:t>
      </w:r>
      <w:proofErr w:type="gramEnd"/>
      <w:r w:rsidR="00966256">
        <w:rPr>
          <w:rFonts w:ascii="Century Gothic" w:hAnsi="Century Gothic" w:cstheme="minorHAnsi"/>
          <w:b/>
          <w:bCs/>
          <w:sz w:val="24"/>
          <w:szCs w:val="24"/>
        </w:rPr>
        <w:t>)</w:t>
      </w:r>
      <w:r w:rsidR="00966256" w:rsidRPr="00966256">
        <w:rPr>
          <w:rFonts w:ascii="Century Gothic" w:hAnsi="Century Gothic" w:cstheme="minorHAnsi"/>
          <w:b/>
          <w:bCs/>
          <w:sz w:val="24"/>
          <w:szCs w:val="24"/>
        </w:rPr>
        <w:t>-746-0749</w:t>
      </w:r>
      <w:r w:rsidR="00966256">
        <w:rPr>
          <w:rFonts w:ascii="Century Gothic" w:hAnsi="Century Gothic" w:cstheme="minorHAnsi"/>
          <w:b/>
          <w:bCs/>
          <w:sz w:val="24"/>
          <w:szCs w:val="24"/>
        </w:rPr>
        <w:t xml:space="preserve"> </w:t>
      </w:r>
      <w:r w:rsidR="00966256" w:rsidRPr="00966256">
        <w:rPr>
          <w:b/>
          <w:bCs/>
        </w:rPr>
        <w:t>sandeep@itkeysource.com</w:t>
      </w:r>
    </w:p>
    <w:p w14:paraId="0287EE49" w14:textId="423108E3" w:rsidR="008D2EC5" w:rsidRPr="00BF7ED1" w:rsidRDefault="008D2EC5" w:rsidP="008D2EC5">
      <w:pPr>
        <w:pStyle w:val="NoSpacing"/>
        <w:rPr>
          <w:rStyle w:val="Hyperlink"/>
          <w:rFonts w:ascii="Century Gothic" w:hAnsi="Century Gothic" w:cstheme="minorHAnsi"/>
          <w:b/>
          <w:color w:val="auto"/>
          <w:sz w:val="19"/>
          <w:szCs w:val="19"/>
          <w:u w:val="none"/>
        </w:rPr>
      </w:pPr>
      <w:r>
        <w:rPr>
          <w:rStyle w:val="Hyperlink"/>
          <w:rFonts w:ascii="Century Gothic" w:hAnsi="Century Gothic" w:cstheme="minorHAnsi"/>
          <w:b/>
          <w:color w:val="auto"/>
          <w:sz w:val="19"/>
          <w:szCs w:val="19"/>
          <w:u w:val="none"/>
        </w:rPr>
        <w:br w:type="textWrapping" w:clear="all"/>
      </w:r>
    </w:p>
    <w:p w14:paraId="4A13087B" w14:textId="4A99BE94" w:rsidR="00D2489A" w:rsidRPr="00BF7ED1" w:rsidRDefault="00000000" w:rsidP="00004488">
      <w:pPr>
        <w:pStyle w:val="NoSpacing"/>
        <w:jc w:val="both"/>
        <w:rPr>
          <w:rFonts w:ascii="Century Gothic" w:hAnsi="Century Gothic" w:cstheme="minorHAnsi"/>
          <w:b/>
          <w:sz w:val="19"/>
          <w:szCs w:val="19"/>
        </w:rPr>
      </w:pPr>
      <w:r>
        <w:rPr>
          <w:rFonts w:ascii="Century Gothic" w:hAnsi="Century Gothic" w:cstheme="minorHAnsi"/>
          <w:b/>
          <w:sz w:val="19"/>
          <w:szCs w:val="19"/>
        </w:rPr>
        <w:pict w14:anchorId="1F636614">
          <v:rect id="_x0000_i1025" style="width:540pt;height:1pt" o:hrstd="t" o:hrnoshade="t" o:hr="t" fillcolor="#fde9d9 [665]" stroked="f"/>
        </w:pict>
      </w:r>
    </w:p>
    <w:bookmarkEnd w:id="0"/>
    <w:p w14:paraId="48F07164" w14:textId="1F31515E" w:rsidR="00C05BB0" w:rsidRPr="00E34432" w:rsidRDefault="001F4514" w:rsidP="00004488">
      <w:pPr>
        <w:jc w:val="both"/>
        <w:rPr>
          <w:rFonts w:ascii="Century Gothic" w:hAnsi="Century Gothic" w:cstheme="minorHAnsi"/>
          <w:b/>
          <w:color w:val="984806" w:themeColor="accent6" w:themeShade="80"/>
        </w:rPr>
      </w:pPr>
      <w:r w:rsidRPr="00E34432">
        <w:rPr>
          <w:rFonts w:ascii="Century Gothic" w:hAnsi="Century Gothic" w:cstheme="minorHAnsi"/>
          <w:b/>
          <w:color w:val="984806" w:themeColor="accent6" w:themeShade="80"/>
        </w:rPr>
        <w:t>PROFESSIONAL SUMMARY</w:t>
      </w:r>
    </w:p>
    <w:p w14:paraId="6A6066C9" w14:textId="77777777" w:rsidR="001F3083" w:rsidRPr="00BF7ED1" w:rsidRDefault="001F3083" w:rsidP="00004488">
      <w:pPr>
        <w:jc w:val="both"/>
        <w:rPr>
          <w:rFonts w:ascii="Century Gothic" w:eastAsia="Calibri" w:hAnsi="Century Gothic" w:cstheme="minorHAnsi"/>
          <w:b/>
          <w:color w:val="C0504D" w:themeColor="accent2"/>
          <w:sz w:val="19"/>
          <w:szCs w:val="19"/>
          <w:u w:val="thick"/>
        </w:rPr>
      </w:pPr>
    </w:p>
    <w:p w14:paraId="2FAD9D53" w14:textId="772C6F49" w:rsidR="00C05BB0" w:rsidRPr="00BF7ED1" w:rsidRDefault="009B541A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eastAsia="en-IN" w:bidi="hi-IN"/>
        </w:rPr>
      </w:pPr>
      <w:r w:rsidRPr="009B541A">
        <w:rPr>
          <w:rFonts w:ascii="Century Gothic" w:hAnsi="Century Gothic" w:cstheme="minorHAnsi"/>
          <w:sz w:val="24"/>
          <w:szCs w:val="24"/>
        </w:rPr>
        <w:t xml:space="preserve">10+ Years of </w:t>
      </w:r>
      <w:r w:rsidR="00C05BB0" w:rsidRPr="009B541A">
        <w:rPr>
          <w:rFonts w:ascii="Century Gothic" w:hAnsi="Century Gothic" w:cstheme="minorHAnsi"/>
          <w:sz w:val="19"/>
          <w:szCs w:val="19"/>
          <w:lang w:eastAsia="en-IN" w:bidi="hi-IN"/>
        </w:rPr>
        <w:t>experience</w:t>
      </w:r>
      <w:r w:rsidR="00C05BB0"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 </w:t>
      </w:r>
      <w:r>
        <w:rPr>
          <w:rFonts w:ascii="Century Gothic" w:hAnsi="Century Gothic" w:cstheme="minorHAnsi"/>
          <w:sz w:val="19"/>
          <w:szCs w:val="19"/>
          <w:lang w:eastAsia="en-IN" w:bidi="hi-IN"/>
        </w:rPr>
        <w:t xml:space="preserve">as a Full Stack Dot Net Developer </w:t>
      </w:r>
      <w:r w:rsidR="00C05BB0" w:rsidRPr="00BF7ED1">
        <w:rPr>
          <w:rFonts w:ascii="Century Gothic" w:hAnsi="Century Gothic" w:cstheme="minorHAnsi"/>
          <w:sz w:val="19"/>
          <w:szCs w:val="19"/>
          <w:lang w:eastAsia="en-IN" w:bidi="hi-IN"/>
        </w:rPr>
        <w:t>specializing in object-oriented design and development of web and desktop</w:t>
      </w:r>
      <w:r w:rsidR="008D110A"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 </w:t>
      </w:r>
      <w:r w:rsidR="00C05BB0" w:rsidRPr="00BF7ED1">
        <w:rPr>
          <w:rFonts w:ascii="Century Gothic" w:hAnsi="Century Gothic" w:cstheme="minorHAnsi"/>
          <w:sz w:val="19"/>
          <w:szCs w:val="19"/>
          <w:lang w:eastAsia="en-IN" w:bidi="hi-IN"/>
        </w:rPr>
        <w:t>applications using .</w:t>
      </w:r>
      <w:r w:rsidR="00C05BB0"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NET technologies.</w:t>
      </w:r>
    </w:p>
    <w:p w14:paraId="38A686D1" w14:textId="48AC9C7E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>Involved in all phases of the System Development Life Cycle (SDLC) from initial requirements through analysis, design,</w:t>
      </w:r>
    </w:p>
    <w:p w14:paraId="32795025" w14:textId="710DC75F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>programming, testing, documentation, and implementation.</w:t>
      </w:r>
    </w:p>
    <w:p w14:paraId="730470DB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Expertise in designing and developing reusable user controls using Partial Views and Layouts in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ASP.Net MVC web applications.</w:t>
      </w:r>
    </w:p>
    <w:p w14:paraId="6C061FBD" w14:textId="20FC570E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Extensive experience with .NET components: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C#, .Net Core, ASP.Net, VB.NET, PL/SQL, ASP.Net MVC, ADO.Net,</w:t>
      </w:r>
    </w:p>
    <w:p w14:paraId="0C6A8476" w14:textId="678ECAC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ADO.Net Entity Framework.</w:t>
      </w:r>
    </w:p>
    <w:p w14:paraId="6D6862EE" w14:textId="339CD152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Proficient in developing Single Page Applications (SPAs) using Angular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(versions 2/4/6/8/9/10/12/14</w:t>
      </w:r>
      <w:r w:rsidR="001F3083"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/16/18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)</w:t>
      </w: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,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JavaScript, and jQuery.</w:t>
      </w:r>
    </w:p>
    <w:p w14:paraId="58A829EA" w14:textId="53528939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val="en-GB"/>
        </w:rPr>
      </w:pP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Experienced with traditional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Waterfall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 and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Agile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 development methodologies, ensuring timely and quality software delivery.</w:t>
      </w:r>
    </w:p>
    <w:p w14:paraId="206731A4" w14:textId="433C413C" w:rsidR="00B77672" w:rsidRPr="00BF7ED1" w:rsidRDefault="00B77672" w:rsidP="00B77672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val="en-GB"/>
        </w:rPr>
      </w:pPr>
      <w:r w:rsidRPr="00BF7ED1">
        <w:rPr>
          <w:rFonts w:ascii="Century Gothic" w:hAnsi="Century Gothic" w:cstheme="minorHAnsi"/>
          <w:sz w:val="19"/>
          <w:szCs w:val="19"/>
          <w:lang w:val="en-GB"/>
        </w:rPr>
        <w:t>Deployed containerized .</w:t>
      </w:r>
      <w:r w:rsidRPr="00BF7ED1">
        <w:rPr>
          <w:rFonts w:ascii="Century Gothic" w:hAnsi="Century Gothic" w:cstheme="minorHAnsi"/>
          <w:b/>
          <w:sz w:val="19"/>
          <w:szCs w:val="19"/>
          <w:lang w:val="en-GB"/>
        </w:rPr>
        <w:t>NET Core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 applications on EC2 instances with automated CI/CD pipelines using GitHub Actions.</w:t>
      </w:r>
    </w:p>
    <w:p w14:paraId="465CCDC0" w14:textId="2A968E39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val="en-GB"/>
        </w:rPr>
      </w:pPr>
      <w:r w:rsidRPr="00BF7ED1">
        <w:rPr>
          <w:rFonts w:ascii="Century Gothic" w:hAnsi="Century Gothic" w:cstheme="minorHAnsi"/>
          <w:sz w:val="19"/>
          <w:szCs w:val="19"/>
          <w:lang w:val="en-GB"/>
        </w:rPr>
        <w:t>Strong working experience with .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NET Core 6.0, 3.1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,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 xml:space="preserve">.NET Framework </w:t>
      </w:r>
      <w:r w:rsidR="00B761B7"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 xml:space="preserve">8.0, 6.0,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 xml:space="preserve">4.7,4.5, 4.0, 3.5 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>and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 xml:space="preserve"> 3.0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>.</w:t>
      </w:r>
    </w:p>
    <w:p w14:paraId="714E0D1F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Mobile development experience with responsive design for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Android</w:t>
      </w: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 and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iOS</w:t>
      </w: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 platforms.</w:t>
      </w:r>
    </w:p>
    <w:p w14:paraId="5A5A5E50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Skilled in database design, creating databases, tables, complex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T-SQL</w:t>
      </w: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 stored procedures, views, cursors, scripts, and triggers.</w:t>
      </w:r>
    </w:p>
    <w:p w14:paraId="594D6A9B" w14:textId="0BA4804B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>Strong understanding and hands-on experience in both front-end (Vue.js, JavaScript, HTML, CSS) and back-end (ASP.NET,</w:t>
      </w:r>
    </w:p>
    <w:p w14:paraId="57E10D3C" w14:textId="419DAEF3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>C#, Web APIs) development, ensuring seamless integration and efficient communication between UI and server.</w:t>
      </w:r>
    </w:p>
    <w:p w14:paraId="6FC59F65" w14:textId="784ED1C0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Strong UI development skills with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HTML5, DHTML, CSS, JavaScript, Angular JS, React JS, Node.js, AJAX, JQUERY, Kendo UI, JSON, and XML.</w:t>
      </w:r>
    </w:p>
    <w:p w14:paraId="02D1BC53" w14:textId="43739AB7" w:rsidR="00061A27" w:rsidRPr="00BF7ED1" w:rsidRDefault="00061A27" w:rsidP="00061A27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bCs/>
          <w:sz w:val="19"/>
          <w:szCs w:val="19"/>
          <w:lang w:eastAsia="en-IN" w:bidi="hi-IN"/>
        </w:rPr>
        <w:t>Created scalable, fault-tolerant pipelines in Go, using Kafka and Redis Streams for message brokering.</w:t>
      </w:r>
    </w:p>
    <w:p w14:paraId="0B80D56A" w14:textId="0DD8A0BE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Worked extensively with .NET </w:t>
      </w:r>
      <w:r w:rsidR="00B761B7"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8.0 </w:t>
      </w: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applications using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Visual Studio .NET (2015/2012/2010/2008) and technologies like C#.Net, .Net core, Angular JS (versions 2/4/6/8/9/12), Node.js, VB.net, Asp.net, Telerik Controls, Silverlight, AJAX, XML, and JavaScript.</w:t>
      </w:r>
    </w:p>
    <w:p w14:paraId="6887F063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Designed reusable user controls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(.ascx)</w:t>
      </w: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 and custom controls in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ASP.Net web pages/forms.</w:t>
      </w:r>
    </w:p>
    <w:p w14:paraId="421DFE99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Utilized third-party tools like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Telerik RAD control and scripting languages JavaScript and VBScript.</w:t>
      </w:r>
    </w:p>
    <w:p w14:paraId="13BD1E5C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Experience with backend components such as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RESTful</w:t>
      </w:r>
    </w:p>
    <w:p w14:paraId="59425CAD" w14:textId="176E970E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services, XML web services (SOAP, WSDL), Web API, WCF services, and Windows services.</w:t>
      </w:r>
    </w:p>
    <w:p w14:paraId="61EA4DF5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val="en-GB"/>
        </w:rPr>
      </w:pP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Developed and deployed microservices architecture on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AWS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 using containers and orchestration tools like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ECS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,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EKS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,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Docker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 and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Kubernetes</w:t>
      </w:r>
    </w:p>
    <w:p w14:paraId="74BDAC88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val="en-GB"/>
        </w:rPr>
      </w:pP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Experience with AWS services including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EC2, S3, Lambda, API Gateway, DynamoDB, RDS, and CloudFormation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>.</w:t>
      </w:r>
    </w:p>
    <w:p w14:paraId="2B6B03AA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Strong foundation in JavaScript and expertise in Angular and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 xml:space="preserve">HTML5/CSS3 </w:t>
      </w: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>development, with experience in frameworks</w:t>
      </w:r>
    </w:p>
    <w:p w14:paraId="2B90D944" w14:textId="3ABAB1DE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like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Backbone.js, Require.js, Node.js, Angular.js, Ext.js, and responsive design.</w:t>
      </w:r>
    </w:p>
    <w:p w14:paraId="6EEBC2EB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Created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WPF/Silverlight applications using MVVM architecture</w:t>
      </w: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>.</w:t>
      </w:r>
    </w:p>
    <w:p w14:paraId="65A19A92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Used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Jira</w:t>
      </w: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 for bug tracking.</w:t>
      </w:r>
    </w:p>
    <w:p w14:paraId="03B3ADC8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Document authoring experience with SharePoint and Windows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Azure Cloud Services</w:t>
      </w: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>.</w:t>
      </w:r>
    </w:p>
    <w:p w14:paraId="1F1E83DC" w14:textId="62955942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Extensive hands-on experience with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MS-Office suite, including MS-Access, MS-Front Page, MS PowerPoint, MS Excel, and</w:t>
      </w:r>
      <w:r w:rsidR="00864FFE"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 xml:space="preserve">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MS Project.</w:t>
      </w:r>
    </w:p>
    <w:p w14:paraId="70B55D38" w14:textId="30190922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val="en-GB"/>
        </w:rPr>
      </w:pP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Extensive experience in developing UI applications using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 xml:space="preserve">Angular, ReactJs, Blazor, HTML, Java script, jQuery, CSS, PWA 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&amp;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Typescript.</w:t>
      </w:r>
    </w:p>
    <w:p w14:paraId="4B803265" w14:textId="48A03D16" w:rsidR="000239C6" w:rsidRPr="00BF7ED1" w:rsidRDefault="000239C6" w:rsidP="000239C6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Cs/>
          <w:sz w:val="19"/>
          <w:szCs w:val="19"/>
          <w:lang w:val="en-GB"/>
        </w:rPr>
      </w:pPr>
      <w:r w:rsidRPr="00BF7ED1">
        <w:rPr>
          <w:rFonts w:ascii="Century Gothic" w:hAnsi="Century Gothic" w:cstheme="minorHAnsi"/>
          <w:bCs/>
          <w:sz w:val="19"/>
          <w:szCs w:val="19"/>
          <w:lang w:val="en-GB"/>
        </w:rPr>
        <w:t>Containerized .NET Core applications with Docker, ensuring isolated and reproducible environments for all services.</w:t>
      </w:r>
    </w:p>
    <w:p w14:paraId="78C6266D" w14:textId="2919255D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Created data access layers using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ADO.Net and ADO.Net Entity Framework for databases like MS SQL Server, MongoDB, Oracle, and MS Access.</w:t>
      </w:r>
    </w:p>
    <w:p w14:paraId="64BD11D1" w14:textId="77777777" w:rsidR="00C05BB0" w:rsidRPr="00BF7ED1" w:rsidRDefault="00C05BB0" w:rsidP="00004488">
      <w:pPr>
        <w:pStyle w:val="NoSpacing"/>
        <w:numPr>
          <w:ilvl w:val="0"/>
          <w:numId w:val="32"/>
        </w:numPr>
        <w:jc w:val="both"/>
        <w:rPr>
          <w:rFonts w:ascii="Century Gothic" w:hAnsi="Century Gothic" w:cstheme="minorHAnsi"/>
          <w:sz w:val="19"/>
          <w:szCs w:val="19"/>
          <w:lang w:eastAsia="en-IN" w:bidi="hi-IN"/>
        </w:rPr>
      </w:pP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Used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eastAsia="en-IN" w:bidi="hi-IN"/>
        </w:rPr>
        <w:t>Team Foundation Server (TFS) and Visual Source Safe 6.0</w:t>
      </w:r>
      <w:r w:rsidRPr="00BF7ED1">
        <w:rPr>
          <w:rFonts w:ascii="Century Gothic" w:hAnsi="Century Gothic" w:cstheme="minorHAnsi"/>
          <w:sz w:val="19"/>
          <w:szCs w:val="19"/>
          <w:lang w:eastAsia="en-IN" w:bidi="hi-IN"/>
        </w:rPr>
        <w:t xml:space="preserve"> for version control.</w:t>
      </w:r>
    </w:p>
    <w:p w14:paraId="21BBC5A3" w14:textId="0457B202" w:rsidR="00B321DE" w:rsidRPr="00BF7ED1" w:rsidRDefault="00B321DE" w:rsidP="00004488">
      <w:pPr>
        <w:pStyle w:val="ListBullet"/>
        <w:numPr>
          <w:ilvl w:val="0"/>
          <w:numId w:val="0"/>
        </w:numPr>
        <w:jc w:val="both"/>
        <w:rPr>
          <w:rFonts w:ascii="Century Gothic" w:hAnsi="Century Gothic" w:cstheme="minorHAnsi"/>
          <w:sz w:val="19"/>
          <w:szCs w:val="19"/>
          <w:lang w:val="en-GB"/>
        </w:rPr>
      </w:pPr>
    </w:p>
    <w:p w14:paraId="00E37C40" w14:textId="77777777" w:rsidR="00B9198D" w:rsidRDefault="00B9198D" w:rsidP="00004488">
      <w:pPr>
        <w:jc w:val="both"/>
        <w:rPr>
          <w:rFonts w:ascii="Century Gothic" w:hAnsi="Century Gothic" w:cstheme="minorHAnsi"/>
          <w:b/>
          <w:color w:val="984806" w:themeColor="accent6" w:themeShade="80"/>
          <w:sz w:val="19"/>
          <w:szCs w:val="19"/>
          <w:u w:val="thick"/>
        </w:rPr>
      </w:pPr>
    </w:p>
    <w:p w14:paraId="6BCC0595" w14:textId="77777777" w:rsidR="00E34432" w:rsidRPr="00E34432" w:rsidRDefault="00E34432" w:rsidP="00004488">
      <w:pPr>
        <w:jc w:val="both"/>
        <w:rPr>
          <w:rFonts w:ascii="Century Gothic" w:hAnsi="Century Gothic" w:cstheme="minorHAnsi"/>
          <w:b/>
          <w:color w:val="984806" w:themeColor="accent6" w:themeShade="80"/>
          <w:sz w:val="19"/>
          <w:szCs w:val="19"/>
        </w:rPr>
      </w:pPr>
    </w:p>
    <w:p w14:paraId="44616042" w14:textId="55A6670B" w:rsidR="00C05BB0" w:rsidRPr="00E34432" w:rsidRDefault="00B9198D" w:rsidP="00004488">
      <w:pPr>
        <w:jc w:val="both"/>
        <w:rPr>
          <w:rFonts w:ascii="Century Gothic" w:hAnsi="Century Gothic" w:cstheme="minorHAnsi"/>
          <w:b/>
          <w:color w:val="984806" w:themeColor="accent6" w:themeShade="80"/>
        </w:rPr>
      </w:pPr>
      <w:r w:rsidRPr="00E34432">
        <w:rPr>
          <w:rFonts w:ascii="Century Gothic" w:hAnsi="Century Gothic" w:cstheme="minorHAnsi"/>
          <w:b/>
          <w:color w:val="984806" w:themeColor="accent6" w:themeShade="80"/>
        </w:rPr>
        <w:t>EXPERTISE</w:t>
      </w:r>
    </w:p>
    <w:p w14:paraId="038EAA7D" w14:textId="77777777" w:rsidR="00B9198D" w:rsidRDefault="00B9198D" w:rsidP="00004488">
      <w:pPr>
        <w:jc w:val="both"/>
        <w:rPr>
          <w:rFonts w:ascii="Century Gothic" w:hAnsi="Century Gothic" w:cstheme="minorHAnsi"/>
          <w:b/>
          <w:color w:val="984806" w:themeColor="accent6" w:themeShade="80"/>
          <w:sz w:val="19"/>
          <w:szCs w:val="19"/>
          <w:u w:val="thick"/>
        </w:rPr>
      </w:pPr>
    </w:p>
    <w:p w14:paraId="0662E0E6" w14:textId="2B00D2BB" w:rsidR="00B9198D" w:rsidRPr="00BF7ED1" w:rsidRDefault="00B9198D" w:rsidP="00543D47">
      <w:pPr>
        <w:tabs>
          <w:tab w:val="left" w:pos="10800"/>
        </w:tabs>
        <w:jc w:val="center"/>
        <w:rPr>
          <w:rFonts w:ascii="Century Gothic" w:hAnsi="Century Gothic" w:cstheme="minorHAnsi"/>
          <w:b/>
          <w:color w:val="984806" w:themeColor="accent6" w:themeShade="80"/>
          <w:sz w:val="19"/>
          <w:szCs w:val="19"/>
          <w:u w:val="thick"/>
        </w:rPr>
      </w:pPr>
      <w:r>
        <w:rPr>
          <w:noProof/>
        </w:rPr>
        <w:drawing>
          <wp:inline distT="0" distB="0" distL="0" distR="0" wp14:anchorId="4A6CFBF2" wp14:editId="3E3EEB9D">
            <wp:extent cx="6829425" cy="2675251"/>
            <wp:effectExtent l="0" t="0" r="0" b="0"/>
            <wp:docPr id="2" name="Picture 2" descr="What Skills are Required to Become a .NET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Skills are Required to Become a .NET Developer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35" r="-695" b="8642"/>
                    <a:stretch/>
                  </pic:blipFill>
                  <pic:spPr bwMode="auto">
                    <a:xfrm>
                      <a:off x="0" y="0"/>
                      <a:ext cx="6843507" cy="268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1FB2C" w14:textId="6FFFAF89" w:rsidR="00863C71" w:rsidRPr="00BF7ED1" w:rsidRDefault="00863C71" w:rsidP="00004488">
      <w:pPr>
        <w:jc w:val="both"/>
        <w:rPr>
          <w:rFonts w:ascii="Century Gothic" w:hAnsi="Century Gothic" w:cstheme="minorHAnsi"/>
          <w:b/>
          <w:color w:val="C0504D" w:themeColor="accent2"/>
          <w:sz w:val="19"/>
          <w:szCs w:val="19"/>
          <w:u w:val="thick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8280"/>
      </w:tblGrid>
      <w:tr w:rsidR="00864FFE" w:rsidRPr="00BF7ED1" w14:paraId="10D1540C" w14:textId="77777777" w:rsidTr="00FF79B7">
        <w:trPr>
          <w:jc w:val="center"/>
        </w:trPr>
        <w:tc>
          <w:tcPr>
            <w:tcW w:w="2340" w:type="dxa"/>
          </w:tcPr>
          <w:p w14:paraId="6839F993" w14:textId="6E462914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eastAsia="Calibri" w:hAnsi="Century Gothic" w:cstheme="minorHAnsi"/>
                <w:b/>
                <w:sz w:val="19"/>
                <w:szCs w:val="19"/>
              </w:rPr>
              <w:t>.Net Technologies</w:t>
            </w:r>
          </w:p>
        </w:tc>
        <w:tc>
          <w:tcPr>
            <w:tcW w:w="8280" w:type="dxa"/>
          </w:tcPr>
          <w:p w14:paraId="13286C59" w14:textId="5A33E0C2" w:rsidR="00864FFE" w:rsidRPr="00BF7ED1" w:rsidRDefault="008154C0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>.NET 8.0/6.0</w:t>
            </w:r>
            <w:r w:rsidR="00864FFE"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 xml:space="preserve">, Web Services, Windows Forms, ADO.NET, AJAX, WCF, WPF, React, Angular JS, Angular </w:t>
            </w:r>
            <w:r w:rsidR="00690A36"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>18/16/</w:t>
            </w:r>
            <w:r w:rsidR="00864FFE"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>2/4/6</w:t>
            </w:r>
            <w:r w:rsidR="00B761B7"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>/8/9/12/14, D3. Js, OLE DB/ODBC, ASP.NET 6.0/4.6/4.5/4.0/3.5</w:t>
            </w:r>
          </w:p>
        </w:tc>
      </w:tr>
      <w:tr w:rsidR="00864FFE" w:rsidRPr="00BF7ED1" w14:paraId="590DD72B" w14:textId="77777777" w:rsidTr="00FF79B7">
        <w:trPr>
          <w:jc w:val="center"/>
        </w:trPr>
        <w:tc>
          <w:tcPr>
            <w:tcW w:w="2340" w:type="dxa"/>
          </w:tcPr>
          <w:p w14:paraId="49920F4D" w14:textId="485D1EC1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eastAsia="Calibri" w:hAnsi="Century Gothic" w:cstheme="minorHAnsi"/>
                <w:b/>
                <w:sz w:val="19"/>
                <w:szCs w:val="19"/>
              </w:rPr>
              <w:t>Web Services</w:t>
            </w:r>
          </w:p>
        </w:tc>
        <w:tc>
          <w:tcPr>
            <w:tcW w:w="8280" w:type="dxa"/>
          </w:tcPr>
          <w:p w14:paraId="0361C6A2" w14:textId="3771ACC7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>Soap, Web API, WCF, Web Services.</w:t>
            </w:r>
          </w:p>
        </w:tc>
      </w:tr>
      <w:tr w:rsidR="008F08EE" w:rsidRPr="00BF7ED1" w14:paraId="4972DF73" w14:textId="77777777" w:rsidTr="00FF79B7">
        <w:trPr>
          <w:jc w:val="center"/>
        </w:trPr>
        <w:tc>
          <w:tcPr>
            <w:tcW w:w="2340" w:type="dxa"/>
          </w:tcPr>
          <w:p w14:paraId="2445C6D3" w14:textId="6D8C46B7" w:rsidR="008F08EE" w:rsidRPr="00BF7ED1" w:rsidRDefault="008F08EE" w:rsidP="008F08EE">
            <w:pPr>
              <w:jc w:val="both"/>
              <w:rPr>
                <w:rFonts w:ascii="Century Gothic" w:eastAsia="Calibri" w:hAnsi="Century Gothic" w:cstheme="minorHAnsi"/>
                <w:b/>
                <w:sz w:val="19"/>
                <w:szCs w:val="19"/>
              </w:rPr>
            </w:pPr>
            <w:r w:rsidRPr="00BF7ED1">
              <w:rPr>
                <w:rFonts w:ascii="Century Gothic" w:eastAsia="Calibri" w:hAnsi="Century Gothic" w:cstheme="minorHAnsi"/>
                <w:b/>
                <w:sz w:val="19"/>
                <w:szCs w:val="19"/>
              </w:rPr>
              <w:t>Languages/Utilities</w:t>
            </w:r>
          </w:p>
        </w:tc>
        <w:tc>
          <w:tcPr>
            <w:tcW w:w="8280" w:type="dxa"/>
          </w:tcPr>
          <w:p w14:paraId="23E9551C" w14:textId="3981C195" w:rsidR="008F08EE" w:rsidRPr="00BF7ED1" w:rsidRDefault="008F08EE" w:rsidP="008F08EE">
            <w:pPr>
              <w:jc w:val="both"/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</w:pPr>
            <w:r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>C#, VB.NET, C, Visual Basic 5.0/6.0 (VB), Python, Shell scripting, UML, SQL.</w:t>
            </w:r>
          </w:p>
        </w:tc>
      </w:tr>
      <w:tr w:rsidR="00864FFE" w:rsidRPr="00BF7ED1" w14:paraId="6AECA6CF" w14:textId="77777777" w:rsidTr="00FF79B7">
        <w:trPr>
          <w:jc w:val="center"/>
        </w:trPr>
        <w:tc>
          <w:tcPr>
            <w:tcW w:w="2340" w:type="dxa"/>
          </w:tcPr>
          <w:p w14:paraId="03046DCF" w14:textId="1EFE1FE4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eastAsia="Calibri" w:hAnsi="Century Gothic" w:cstheme="minorHAnsi"/>
                <w:b/>
                <w:sz w:val="19"/>
                <w:szCs w:val="19"/>
              </w:rPr>
              <w:t>Web Technologies</w:t>
            </w:r>
          </w:p>
        </w:tc>
        <w:tc>
          <w:tcPr>
            <w:tcW w:w="8280" w:type="dxa"/>
          </w:tcPr>
          <w:p w14:paraId="5BF541DD" w14:textId="161A4041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>XML, IIS 5.0/6.0/7.0, HTML5, DHTML, CSS3.</w:t>
            </w:r>
          </w:p>
        </w:tc>
      </w:tr>
      <w:tr w:rsidR="00864FFE" w:rsidRPr="00BF7ED1" w14:paraId="737AF161" w14:textId="77777777" w:rsidTr="00FF79B7">
        <w:trPr>
          <w:jc w:val="center"/>
        </w:trPr>
        <w:tc>
          <w:tcPr>
            <w:tcW w:w="2340" w:type="dxa"/>
          </w:tcPr>
          <w:p w14:paraId="13C836C8" w14:textId="081FA99A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eastAsia="Calibri" w:hAnsi="Century Gothic" w:cstheme="minorHAnsi"/>
                <w:b/>
                <w:sz w:val="19"/>
                <w:szCs w:val="19"/>
              </w:rPr>
              <w:t>Databases</w:t>
            </w:r>
          </w:p>
        </w:tc>
        <w:tc>
          <w:tcPr>
            <w:tcW w:w="8280" w:type="dxa"/>
          </w:tcPr>
          <w:p w14:paraId="02EA5992" w14:textId="41BA1DF6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 xml:space="preserve">MS SQL Server 2008R2, 2012, 2014, 2016, </w:t>
            </w:r>
            <w:r w:rsidRPr="00BF7ED1">
              <w:rPr>
                <w:rFonts w:ascii="Century Gothic" w:hAnsi="Century Gothic" w:cstheme="minorHAnsi"/>
                <w:w w:val="90"/>
                <w:sz w:val="19"/>
                <w:szCs w:val="19"/>
              </w:rPr>
              <w:t>Oracle, Cosmos DB, No SQL, MongoDB</w:t>
            </w:r>
            <w:r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>,</w:t>
            </w:r>
          </w:p>
        </w:tc>
      </w:tr>
      <w:tr w:rsidR="00864FFE" w:rsidRPr="00BF7ED1" w14:paraId="238E48C5" w14:textId="77777777" w:rsidTr="00FF79B7">
        <w:trPr>
          <w:jc w:val="center"/>
        </w:trPr>
        <w:tc>
          <w:tcPr>
            <w:tcW w:w="2340" w:type="dxa"/>
          </w:tcPr>
          <w:p w14:paraId="4E8B110C" w14:textId="1C1C35DE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hAnsi="Century Gothic" w:cstheme="minorHAnsi"/>
                <w:b/>
                <w:bCs/>
                <w:sz w:val="19"/>
                <w:szCs w:val="19"/>
                <w:lang w:eastAsia="en-IN" w:bidi="hi-IN"/>
              </w:rPr>
              <w:t>Scripting</w:t>
            </w:r>
          </w:p>
        </w:tc>
        <w:tc>
          <w:tcPr>
            <w:tcW w:w="8280" w:type="dxa"/>
          </w:tcPr>
          <w:p w14:paraId="4819DF09" w14:textId="014B54C7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>jQuery, VB Script, and JavaScript,</w:t>
            </w:r>
          </w:p>
        </w:tc>
      </w:tr>
      <w:tr w:rsidR="00864FFE" w:rsidRPr="00BF7ED1" w14:paraId="40882CA3" w14:textId="77777777" w:rsidTr="00FF79B7">
        <w:trPr>
          <w:jc w:val="center"/>
        </w:trPr>
        <w:tc>
          <w:tcPr>
            <w:tcW w:w="2340" w:type="dxa"/>
          </w:tcPr>
          <w:p w14:paraId="248A61A5" w14:textId="42000293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eastAsia="Calibri" w:hAnsi="Century Gothic" w:cstheme="minorHAnsi"/>
                <w:b/>
                <w:sz w:val="19"/>
                <w:szCs w:val="19"/>
              </w:rPr>
              <w:t>Operating Systems</w:t>
            </w:r>
          </w:p>
        </w:tc>
        <w:tc>
          <w:tcPr>
            <w:tcW w:w="8280" w:type="dxa"/>
          </w:tcPr>
          <w:p w14:paraId="6BD0B3A2" w14:textId="156FA8A8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>Windows NT/95/98/2000 and UNIX, MS-DOS, Win 2k3 Servers, Xp, Windows 7/Windows 8/ Windows 10, Linux.</w:t>
            </w:r>
          </w:p>
        </w:tc>
      </w:tr>
      <w:tr w:rsidR="00864FFE" w:rsidRPr="00BF7ED1" w14:paraId="42AE6155" w14:textId="77777777" w:rsidTr="00FF79B7">
        <w:trPr>
          <w:jc w:val="center"/>
        </w:trPr>
        <w:tc>
          <w:tcPr>
            <w:tcW w:w="2340" w:type="dxa"/>
          </w:tcPr>
          <w:p w14:paraId="43253A83" w14:textId="77A5FF82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eastAsia="Calibri" w:hAnsi="Century Gothic" w:cstheme="minorHAnsi"/>
                <w:b/>
                <w:sz w:val="19"/>
                <w:szCs w:val="19"/>
              </w:rPr>
              <w:t>Cloud Technologies</w:t>
            </w:r>
          </w:p>
        </w:tc>
        <w:tc>
          <w:tcPr>
            <w:tcW w:w="8280" w:type="dxa"/>
          </w:tcPr>
          <w:p w14:paraId="06429081" w14:textId="36480D32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eastAsia="Calibri" w:hAnsi="Century Gothic" w:cstheme="minorHAnsi"/>
                <w:sz w:val="19"/>
                <w:szCs w:val="19"/>
              </w:rPr>
              <w:t>AWS Cloud Components S3, IAM, EC2, ALB, Lambda, Elastic Bean Stalk, ECS, RDS, Azure, GCP, CloudWatch, BigQuery.</w:t>
            </w:r>
          </w:p>
        </w:tc>
      </w:tr>
      <w:tr w:rsidR="00864FFE" w:rsidRPr="00BF7ED1" w14:paraId="082016EF" w14:textId="77777777" w:rsidTr="00FF79B7">
        <w:trPr>
          <w:jc w:val="center"/>
        </w:trPr>
        <w:tc>
          <w:tcPr>
            <w:tcW w:w="2340" w:type="dxa"/>
          </w:tcPr>
          <w:p w14:paraId="2F3937C2" w14:textId="052F1175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eastAsia="Calibri" w:hAnsi="Century Gothic" w:cstheme="minorHAnsi"/>
                <w:b/>
                <w:sz w:val="19"/>
                <w:szCs w:val="19"/>
              </w:rPr>
              <w:t>Tools</w:t>
            </w:r>
          </w:p>
        </w:tc>
        <w:tc>
          <w:tcPr>
            <w:tcW w:w="8280" w:type="dxa"/>
          </w:tcPr>
          <w:p w14:paraId="411CC78C" w14:textId="79BD6442" w:rsidR="00864FFE" w:rsidRPr="00BF7ED1" w:rsidRDefault="00864FFE" w:rsidP="00004488">
            <w:pPr>
              <w:jc w:val="both"/>
              <w:rPr>
                <w:rFonts w:ascii="Century Gothic" w:hAnsi="Century Gothic" w:cstheme="minorHAnsi"/>
                <w:b/>
                <w:color w:val="C0504D" w:themeColor="accent2"/>
                <w:sz w:val="19"/>
                <w:szCs w:val="19"/>
                <w:u w:val="thick"/>
              </w:rPr>
            </w:pPr>
            <w:r w:rsidRPr="00BF7ED1">
              <w:rPr>
                <w:rFonts w:ascii="Century Gothic" w:hAnsi="Century Gothic" w:cstheme="minorHAnsi"/>
                <w:sz w:val="19"/>
                <w:szCs w:val="19"/>
                <w:lang w:eastAsia="en-IN" w:bidi="hi-IN"/>
              </w:rPr>
              <w:t>Team Foundation Server (TFS, GIT, Visual Source Safe, SQL Server Reporting Services (SSRS), PL/SQL Developer, Rational Application Developer 6.0, Active Reports, Crystal Reports and MS-Office.</w:t>
            </w:r>
          </w:p>
        </w:tc>
      </w:tr>
    </w:tbl>
    <w:p w14:paraId="69DD9D1B" w14:textId="40EB5F10" w:rsidR="00C05BB0" w:rsidRPr="00F82764" w:rsidRDefault="00C05BB0" w:rsidP="00004488">
      <w:pPr>
        <w:jc w:val="both"/>
        <w:rPr>
          <w:rFonts w:ascii="Century Gothic" w:eastAsia="Calibri" w:hAnsi="Century Gothic" w:cstheme="minorHAnsi"/>
          <w:b/>
          <w:u w:val="single"/>
        </w:rPr>
      </w:pPr>
    </w:p>
    <w:p w14:paraId="2383C237" w14:textId="73A6B957" w:rsidR="00C05BB0" w:rsidRPr="00F82764" w:rsidRDefault="00C05BB0" w:rsidP="00004488">
      <w:pPr>
        <w:jc w:val="both"/>
        <w:rPr>
          <w:rFonts w:ascii="Century Gothic" w:hAnsi="Century Gothic" w:cstheme="minorHAnsi"/>
          <w:b/>
          <w:color w:val="984806" w:themeColor="accent6" w:themeShade="80"/>
        </w:rPr>
      </w:pPr>
      <w:r w:rsidRPr="00F82764">
        <w:rPr>
          <w:rFonts w:ascii="Century Gothic" w:hAnsi="Century Gothic" w:cstheme="minorHAnsi"/>
          <w:b/>
          <w:color w:val="984806" w:themeColor="accent6" w:themeShade="80"/>
        </w:rPr>
        <w:t>PROFESSIONAL EXPERIENCE</w:t>
      </w:r>
    </w:p>
    <w:p w14:paraId="006CD5EE" w14:textId="67D86CF8" w:rsidR="000B5CBE" w:rsidRPr="00F82764" w:rsidRDefault="000B5CBE" w:rsidP="00004488">
      <w:pPr>
        <w:jc w:val="both"/>
        <w:rPr>
          <w:rFonts w:ascii="Century Gothic" w:hAnsi="Century Gothic" w:cstheme="minorHAnsi"/>
          <w:b/>
        </w:rPr>
      </w:pPr>
    </w:p>
    <w:p w14:paraId="62B7EC1C" w14:textId="4E02BA39" w:rsidR="003C047F" w:rsidRPr="00BF7ED1" w:rsidRDefault="000B5CBE" w:rsidP="00967977">
      <w:pPr>
        <w:pBdr>
          <w:bottom w:val="single" w:sz="4" w:space="1" w:color="auto"/>
        </w:pBdr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 xml:space="preserve">Client: </w:t>
      </w:r>
      <w:r w:rsidRPr="00BF7ED1">
        <w:rPr>
          <w:rFonts w:ascii="Century Gothic" w:hAnsi="Century Gothic" w:cstheme="minorHAnsi"/>
          <w:b/>
          <w:sz w:val="19"/>
          <w:szCs w:val="19"/>
        </w:rPr>
        <w:t>Cummins - Dot Net Full Stack Developer, IN</w:t>
      </w:r>
      <w:r w:rsidR="00544AF0" w:rsidRPr="00BF7ED1">
        <w:rPr>
          <w:rFonts w:ascii="Century Gothic" w:hAnsi="Century Gothic" w:cstheme="minorHAnsi"/>
          <w:b/>
          <w:sz w:val="19"/>
          <w:szCs w:val="19"/>
        </w:rPr>
        <w:t>.</w:t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ab/>
        <w:t xml:space="preserve">                                                              Jan 2025 - Present</w:t>
      </w:r>
    </w:p>
    <w:p w14:paraId="5290C66C" w14:textId="5C4014F5" w:rsidR="000B5CBE" w:rsidRPr="00BF7ED1" w:rsidRDefault="000B5CBE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</w:rPr>
      </w:pPr>
    </w:p>
    <w:p w14:paraId="17190191" w14:textId="77777777" w:rsidR="000B5CBE" w:rsidRPr="00BF7ED1" w:rsidRDefault="000B5CBE" w:rsidP="00967977">
      <w:pPr>
        <w:shd w:val="clear" w:color="auto" w:fill="FFFFFF" w:themeFill="background1"/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Sr .Net Full Stack Developer.</w:t>
      </w:r>
    </w:p>
    <w:p w14:paraId="355DD378" w14:textId="5D5B2453" w:rsidR="000B5CBE" w:rsidRPr="00BF7ED1" w:rsidRDefault="000B5CBE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Responsibilities:</w:t>
      </w:r>
    </w:p>
    <w:p w14:paraId="66EFED12" w14:textId="1E05972A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and maintained Windows-based applications using </w:t>
      </w:r>
      <w:r w:rsidRPr="00BF7ED1">
        <w:rPr>
          <w:rFonts w:ascii="Century Gothic" w:hAnsi="Century Gothic" w:cstheme="minorHAnsi"/>
          <w:b/>
          <w:sz w:val="19"/>
          <w:szCs w:val="19"/>
        </w:rPr>
        <w:t>WPF</w:t>
      </w:r>
      <w:r w:rsidRPr="00BF7ED1">
        <w:rPr>
          <w:rFonts w:ascii="Century Gothic" w:hAnsi="Century Gothic" w:cstheme="minorHAnsi"/>
          <w:sz w:val="19"/>
          <w:szCs w:val="19"/>
        </w:rPr>
        <w:t xml:space="preserve">, </w:t>
      </w:r>
      <w:r w:rsidRPr="00BF7ED1">
        <w:rPr>
          <w:rFonts w:ascii="Century Gothic" w:hAnsi="Century Gothic" w:cstheme="minorHAnsi"/>
          <w:b/>
          <w:sz w:val="19"/>
          <w:szCs w:val="19"/>
        </w:rPr>
        <w:t>Telerik</w:t>
      </w:r>
      <w:r w:rsidRPr="00BF7ED1">
        <w:rPr>
          <w:rFonts w:ascii="Century Gothic" w:hAnsi="Century Gothic" w:cstheme="minorHAnsi"/>
          <w:sz w:val="19"/>
          <w:szCs w:val="19"/>
        </w:rPr>
        <w:t xml:space="preserve">, and </w:t>
      </w:r>
      <w:r w:rsidRPr="00BF7ED1">
        <w:rPr>
          <w:rFonts w:ascii="Century Gothic" w:hAnsi="Century Gothic" w:cstheme="minorHAnsi"/>
          <w:b/>
          <w:sz w:val="19"/>
          <w:szCs w:val="19"/>
        </w:rPr>
        <w:t>.NET Core</w:t>
      </w:r>
      <w:r w:rsidRPr="00BF7ED1">
        <w:rPr>
          <w:rFonts w:ascii="Century Gothic" w:hAnsi="Century Gothic" w:cstheme="minorHAnsi"/>
          <w:sz w:val="19"/>
          <w:szCs w:val="19"/>
        </w:rPr>
        <w:t xml:space="preserve">, following </w:t>
      </w:r>
      <w:r w:rsidRPr="00BF7ED1">
        <w:rPr>
          <w:rFonts w:ascii="Century Gothic" w:hAnsi="Century Gothic" w:cstheme="minorHAnsi"/>
          <w:b/>
          <w:sz w:val="19"/>
          <w:szCs w:val="19"/>
        </w:rPr>
        <w:t>MVVM architecture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21CC6E80" w14:textId="6B6CEB85" w:rsidR="00564557" w:rsidRPr="00BF7ED1" w:rsidRDefault="00564557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Implemented a </w:t>
      </w:r>
      <w:r w:rsidRPr="00BF7ED1">
        <w:rPr>
          <w:rFonts w:ascii="Century Gothic" w:hAnsi="Century Gothic" w:cstheme="minorHAnsi"/>
          <w:b/>
          <w:sz w:val="19"/>
          <w:szCs w:val="19"/>
        </w:rPr>
        <w:t>Node JS</w:t>
      </w:r>
      <w:r w:rsidRPr="00BF7ED1">
        <w:rPr>
          <w:rFonts w:ascii="Century Gothic" w:hAnsi="Century Gothic" w:cstheme="minorHAnsi"/>
          <w:sz w:val="19"/>
          <w:szCs w:val="19"/>
        </w:rPr>
        <w:t xml:space="preserve"> server to manage authentication. Integrated automated testing with Jenkins and SonarQube, enabling smooth deployment pipelines for both front-end and back-end components of full-stack .NET Core applications.</w:t>
      </w:r>
    </w:p>
    <w:p w14:paraId="4C944E7E" w14:textId="1E6615D4" w:rsidR="00945475" w:rsidRPr="00BF7ED1" w:rsidRDefault="00945475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Optimized web application performance using </w:t>
      </w:r>
      <w:r w:rsidRPr="00BF7ED1">
        <w:rPr>
          <w:rFonts w:ascii="Century Gothic" w:hAnsi="Century Gothic" w:cstheme="minorHAnsi"/>
          <w:b/>
          <w:sz w:val="19"/>
          <w:szCs w:val="19"/>
        </w:rPr>
        <w:t xml:space="preserve">Angular 18 </w:t>
      </w:r>
      <w:r w:rsidRPr="00BF7ED1">
        <w:rPr>
          <w:rFonts w:ascii="Century Gothic" w:hAnsi="Century Gothic" w:cstheme="minorHAnsi"/>
          <w:sz w:val="19"/>
          <w:szCs w:val="19"/>
        </w:rPr>
        <w:t xml:space="preserve">Change Detection Strategy and lazy loading, ensuring faster initial loads while integrating .NET Core services through </w:t>
      </w:r>
      <w:r w:rsidRPr="00BF7ED1">
        <w:rPr>
          <w:rFonts w:ascii="Century Gothic" w:hAnsi="Century Gothic" w:cstheme="minorHAnsi"/>
          <w:b/>
          <w:sz w:val="19"/>
          <w:szCs w:val="19"/>
        </w:rPr>
        <w:t>SignalR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real-time updates.</w:t>
      </w:r>
    </w:p>
    <w:p w14:paraId="1D66C23A" w14:textId="79C4FDD8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Designed and implemented desktop tools for </w:t>
      </w:r>
      <w:r w:rsidRPr="00BF7ED1">
        <w:rPr>
          <w:rFonts w:ascii="Century Gothic" w:hAnsi="Century Gothic" w:cstheme="minorHAnsi"/>
          <w:b/>
          <w:sz w:val="19"/>
          <w:szCs w:val="19"/>
        </w:rPr>
        <w:t>ECM monitoring and reflashing</w:t>
      </w:r>
      <w:r w:rsidRPr="00BF7ED1">
        <w:rPr>
          <w:rFonts w:ascii="Century Gothic" w:hAnsi="Century Gothic" w:cstheme="minorHAnsi"/>
          <w:sz w:val="19"/>
          <w:szCs w:val="19"/>
        </w:rPr>
        <w:t xml:space="preserve">, integrated with </w:t>
      </w:r>
      <w:r w:rsidRPr="00BF7ED1">
        <w:rPr>
          <w:rFonts w:ascii="Century Gothic" w:hAnsi="Century Gothic" w:cstheme="minorHAnsi"/>
          <w:b/>
          <w:sz w:val="19"/>
          <w:szCs w:val="19"/>
        </w:rPr>
        <w:t>Calterm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diagnostics and calibration.</w:t>
      </w:r>
    </w:p>
    <w:p w14:paraId="154B33BE" w14:textId="0DAEBDB6" w:rsidR="006024C5" w:rsidRPr="00BF7ED1" w:rsidRDefault="006024C5" w:rsidP="006024C5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Built RESTful APIs using .NET Core and </w:t>
      </w:r>
      <w:r w:rsidRPr="00BF7ED1">
        <w:rPr>
          <w:rFonts w:ascii="Century Gothic" w:hAnsi="Century Gothic" w:cstheme="minorHAnsi"/>
          <w:b/>
          <w:sz w:val="19"/>
          <w:szCs w:val="19"/>
        </w:rPr>
        <w:t>C#,</w:t>
      </w:r>
      <w:r w:rsidRPr="00BF7ED1">
        <w:rPr>
          <w:rFonts w:ascii="Century Gothic" w:hAnsi="Century Gothic" w:cstheme="minorHAnsi"/>
          <w:sz w:val="19"/>
          <w:szCs w:val="19"/>
        </w:rPr>
        <w:t xml:space="preserve"> integrating with Entity Framework Core and SQL Server for high-throughput data access layers.</w:t>
      </w:r>
    </w:p>
    <w:p w14:paraId="29883209" w14:textId="6E556814" w:rsidR="004362E0" w:rsidRPr="00BF7ED1" w:rsidRDefault="00E21CE1" w:rsidP="001C2F26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Built and supported internal desktop and web apps using </w:t>
      </w:r>
      <w:r w:rsidRPr="00BF7ED1">
        <w:rPr>
          <w:rFonts w:ascii="Century Gothic" w:hAnsi="Century Gothic" w:cstheme="minorHAnsi"/>
          <w:b/>
          <w:sz w:val="19"/>
          <w:szCs w:val="19"/>
        </w:rPr>
        <w:t>C#</w:t>
      </w:r>
      <w:r w:rsidR="00794ABC" w:rsidRPr="00BF7ED1">
        <w:rPr>
          <w:rFonts w:ascii="Century Gothic" w:hAnsi="Century Gothic" w:cstheme="minorHAnsi"/>
          <w:b/>
          <w:sz w:val="19"/>
          <w:szCs w:val="19"/>
        </w:rPr>
        <w:t>,</w:t>
      </w:r>
      <w:r w:rsidRPr="00BF7ED1">
        <w:rPr>
          <w:rFonts w:ascii="Century Gothic" w:hAnsi="Century Gothic" w:cstheme="minorHAnsi"/>
          <w:b/>
          <w:sz w:val="19"/>
          <w:szCs w:val="19"/>
        </w:rPr>
        <w:t xml:space="preserve"> .NET 8</w:t>
      </w:r>
      <w:r w:rsidR="00794ABC" w:rsidRPr="00BF7ED1">
        <w:rPr>
          <w:rFonts w:ascii="Century Gothic" w:hAnsi="Century Gothic" w:cstheme="minorHAnsi"/>
          <w:b/>
          <w:sz w:val="19"/>
          <w:szCs w:val="19"/>
        </w:rPr>
        <w:t>.0</w:t>
      </w:r>
      <w:r w:rsidRPr="00BF7ED1">
        <w:rPr>
          <w:rFonts w:ascii="Century Gothic" w:hAnsi="Century Gothic" w:cstheme="minorHAnsi"/>
          <w:sz w:val="19"/>
          <w:szCs w:val="19"/>
        </w:rPr>
        <w:t xml:space="preserve">, </w:t>
      </w:r>
      <w:r w:rsidRPr="00BF7ED1">
        <w:rPr>
          <w:rFonts w:ascii="Century Gothic" w:hAnsi="Century Gothic" w:cstheme="minorHAnsi"/>
          <w:b/>
          <w:sz w:val="19"/>
          <w:szCs w:val="19"/>
        </w:rPr>
        <w:t>.NET Core</w:t>
      </w:r>
      <w:r w:rsidRPr="00BF7ED1">
        <w:rPr>
          <w:rFonts w:ascii="Century Gothic" w:hAnsi="Century Gothic" w:cstheme="minorHAnsi"/>
          <w:sz w:val="19"/>
          <w:szCs w:val="19"/>
        </w:rPr>
        <w:t xml:space="preserve">, and </w:t>
      </w:r>
      <w:r w:rsidRPr="00BF7ED1">
        <w:rPr>
          <w:rFonts w:ascii="Century Gothic" w:hAnsi="Century Gothic" w:cstheme="minorHAnsi"/>
          <w:b/>
          <w:sz w:val="19"/>
          <w:szCs w:val="19"/>
        </w:rPr>
        <w:t>.NET Standard</w:t>
      </w:r>
      <w:r w:rsidRPr="00BF7ED1">
        <w:rPr>
          <w:rFonts w:ascii="Century Gothic" w:hAnsi="Century Gothic" w:cstheme="minorHAnsi"/>
          <w:sz w:val="19"/>
          <w:szCs w:val="19"/>
        </w:rPr>
        <w:t xml:space="preserve">, deployed across </w:t>
      </w:r>
      <w:r w:rsidRPr="00BF7ED1">
        <w:rPr>
          <w:rFonts w:ascii="Century Gothic" w:hAnsi="Century Gothic" w:cstheme="minorHAnsi"/>
          <w:b/>
          <w:sz w:val="19"/>
          <w:szCs w:val="19"/>
        </w:rPr>
        <w:t>on-premises and hybrid cloud environments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20F88568" w14:textId="68F45949" w:rsidR="004362E0" w:rsidRPr="00BF7ED1" w:rsidRDefault="004362E0" w:rsidP="004362E0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Developed serverless event-driven microservices with AWS Lambda, triggered by S3, API Gateway, and CloudWatch Events.</w:t>
      </w:r>
    </w:p>
    <w:p w14:paraId="53C942F0" w14:textId="2ADAAFB8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Enhanced ECM communication via </w:t>
      </w:r>
      <w:r w:rsidRPr="00BF7ED1">
        <w:rPr>
          <w:rFonts w:ascii="Century Gothic" w:hAnsi="Century Gothic" w:cstheme="minorHAnsi"/>
          <w:b/>
          <w:sz w:val="19"/>
          <w:szCs w:val="19"/>
        </w:rPr>
        <w:t>PCL (Portable Communication Library)</w:t>
      </w:r>
      <w:r w:rsidRPr="00BF7ED1">
        <w:rPr>
          <w:rFonts w:ascii="Century Gothic" w:hAnsi="Century Gothic" w:cstheme="minorHAnsi"/>
          <w:sz w:val="19"/>
          <w:szCs w:val="19"/>
        </w:rPr>
        <w:t>, enabling stable protocol interfacing.</w:t>
      </w:r>
    </w:p>
    <w:p w14:paraId="6B19DC8F" w14:textId="72F149C0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Designed </w:t>
      </w:r>
      <w:r w:rsidRPr="00BF7ED1">
        <w:rPr>
          <w:rFonts w:ascii="Century Gothic" w:hAnsi="Century Gothic" w:cstheme="minorHAnsi"/>
          <w:b/>
          <w:sz w:val="19"/>
          <w:szCs w:val="19"/>
        </w:rPr>
        <w:t>microservices-based applications</w:t>
      </w:r>
      <w:r w:rsidRPr="00BF7ED1">
        <w:rPr>
          <w:rFonts w:ascii="Century Gothic" w:hAnsi="Century Gothic" w:cstheme="minorHAnsi"/>
          <w:sz w:val="19"/>
          <w:szCs w:val="19"/>
        </w:rPr>
        <w:t xml:space="preserve"> using C++ and .NET, ensuring modular scalability and real-time performance.</w:t>
      </w:r>
    </w:p>
    <w:p w14:paraId="2DA742B6" w14:textId="40188E69" w:rsidR="003A444A" w:rsidRPr="00BF7ED1" w:rsidRDefault="003A444A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lastRenderedPageBreak/>
        <w:t xml:space="preserve">Integrated Bicep with Azure Automation and </w:t>
      </w:r>
      <w:r w:rsidRPr="00BF7ED1">
        <w:rPr>
          <w:rFonts w:ascii="Century Gothic" w:hAnsi="Century Gothic" w:cstheme="minorHAnsi"/>
          <w:b/>
          <w:sz w:val="19"/>
          <w:szCs w:val="19"/>
        </w:rPr>
        <w:t>PowerShell scripts</w:t>
      </w:r>
      <w:r w:rsidRPr="00BF7ED1">
        <w:rPr>
          <w:rFonts w:ascii="Century Gothic" w:hAnsi="Century Gothic" w:cstheme="minorHAnsi"/>
          <w:sz w:val="19"/>
          <w:szCs w:val="19"/>
        </w:rPr>
        <w:t xml:space="preserve"> to automate patching and maintenance of deployed infrastructure, improving operational efficiency.</w:t>
      </w:r>
    </w:p>
    <w:p w14:paraId="697C8015" w14:textId="3814C7CC" w:rsidR="00372BE5" w:rsidRPr="00BF7ED1" w:rsidRDefault="00372BE5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Created dynamic, interactive </w:t>
      </w:r>
      <w:r w:rsidRPr="00BF7ED1">
        <w:rPr>
          <w:rFonts w:ascii="Century Gothic" w:hAnsi="Century Gothic" w:cstheme="minorHAnsi"/>
          <w:b/>
          <w:sz w:val="19"/>
          <w:szCs w:val="19"/>
        </w:rPr>
        <w:t>SSMS, SSRS reports</w:t>
      </w:r>
      <w:r w:rsidRPr="00BF7ED1">
        <w:rPr>
          <w:rFonts w:ascii="Century Gothic" w:hAnsi="Century Gothic" w:cstheme="minorHAnsi"/>
          <w:sz w:val="19"/>
          <w:szCs w:val="19"/>
        </w:rPr>
        <w:t xml:space="preserve"> within ASP.NET applications, pulling data from both </w:t>
      </w:r>
      <w:r w:rsidRPr="00BF7ED1">
        <w:rPr>
          <w:rFonts w:ascii="Century Gothic" w:hAnsi="Century Gothic" w:cstheme="minorHAnsi"/>
          <w:b/>
          <w:sz w:val="19"/>
          <w:szCs w:val="19"/>
        </w:rPr>
        <w:t>SQL Server (via SSMS)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MongoDB, offering end-users flexible reporting options across different data stores.</w:t>
      </w:r>
    </w:p>
    <w:p w14:paraId="5A2F3EF4" w14:textId="318B2E62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</w:t>
      </w:r>
      <w:r w:rsidRPr="00BF7ED1">
        <w:rPr>
          <w:rFonts w:ascii="Century Gothic" w:hAnsi="Century Gothic" w:cstheme="minorHAnsi"/>
          <w:b/>
          <w:sz w:val="19"/>
          <w:szCs w:val="19"/>
        </w:rPr>
        <w:t>RESTful APIs</w:t>
      </w:r>
      <w:r w:rsidRPr="00BF7ED1">
        <w:rPr>
          <w:rFonts w:ascii="Century Gothic" w:hAnsi="Century Gothic" w:cstheme="minorHAnsi"/>
          <w:sz w:val="19"/>
          <w:szCs w:val="19"/>
        </w:rPr>
        <w:t xml:space="preserve"> using ASP.NET Core for seamless backend integration.</w:t>
      </w:r>
    </w:p>
    <w:p w14:paraId="437F3600" w14:textId="6933A773" w:rsidR="004C7C19" w:rsidRPr="00BF7ED1" w:rsidRDefault="004C7C19" w:rsidP="004C7C19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Integrated ElasticSearch into .NET APIs for advanced search capabilities across structured and unstructured data.</w:t>
      </w:r>
    </w:p>
    <w:p w14:paraId="618EEAC9" w14:textId="1EEDC305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Built </w:t>
      </w:r>
      <w:r w:rsidRPr="00BF7ED1">
        <w:rPr>
          <w:rFonts w:ascii="Century Gothic" w:hAnsi="Century Gothic" w:cstheme="minorHAnsi"/>
          <w:b/>
          <w:sz w:val="19"/>
          <w:szCs w:val="19"/>
        </w:rPr>
        <w:t>dashboards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ECM data visualization and engine tuning, using </w:t>
      </w:r>
      <w:r w:rsidRPr="00BF7ED1">
        <w:rPr>
          <w:rFonts w:ascii="Century Gothic" w:hAnsi="Century Gothic" w:cstheme="minorHAnsi"/>
          <w:b/>
          <w:sz w:val="19"/>
          <w:szCs w:val="19"/>
        </w:rPr>
        <w:t>TypeScript</w:t>
      </w:r>
      <w:r w:rsidRPr="00BF7ED1">
        <w:rPr>
          <w:rFonts w:ascii="Century Gothic" w:hAnsi="Century Gothic" w:cstheme="minorHAnsi"/>
          <w:sz w:val="19"/>
          <w:szCs w:val="19"/>
        </w:rPr>
        <w:t xml:space="preserve">, </w:t>
      </w:r>
      <w:r w:rsidRPr="00BF7ED1">
        <w:rPr>
          <w:rFonts w:ascii="Century Gothic" w:hAnsi="Century Gothic" w:cstheme="minorHAnsi"/>
          <w:b/>
          <w:sz w:val="19"/>
          <w:szCs w:val="19"/>
        </w:rPr>
        <w:t>Redux</w:t>
      </w:r>
      <w:r w:rsidRPr="00BF7ED1">
        <w:rPr>
          <w:rFonts w:ascii="Century Gothic" w:hAnsi="Century Gothic" w:cstheme="minorHAnsi"/>
          <w:sz w:val="19"/>
          <w:szCs w:val="19"/>
        </w:rPr>
        <w:t xml:space="preserve">, </w:t>
      </w:r>
      <w:r w:rsidRPr="00BF7ED1">
        <w:rPr>
          <w:rFonts w:ascii="Century Gothic" w:hAnsi="Century Gothic" w:cstheme="minorHAnsi"/>
          <w:b/>
          <w:sz w:val="19"/>
          <w:szCs w:val="19"/>
        </w:rPr>
        <w:t>Chart.js</w:t>
      </w:r>
      <w:r w:rsidRPr="00BF7ED1">
        <w:rPr>
          <w:rFonts w:ascii="Century Gothic" w:hAnsi="Century Gothic" w:cstheme="minorHAnsi"/>
          <w:sz w:val="19"/>
          <w:szCs w:val="19"/>
        </w:rPr>
        <w:t xml:space="preserve">, and </w:t>
      </w:r>
      <w:r w:rsidRPr="00BF7ED1">
        <w:rPr>
          <w:rFonts w:ascii="Century Gothic" w:hAnsi="Century Gothic" w:cstheme="minorHAnsi"/>
          <w:b/>
          <w:sz w:val="19"/>
          <w:szCs w:val="19"/>
        </w:rPr>
        <w:t>AG Grid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42D1FA2F" w14:textId="2C0D64FE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Integrated </w:t>
      </w:r>
      <w:r w:rsidRPr="00BF7ED1">
        <w:rPr>
          <w:rFonts w:ascii="Century Gothic" w:hAnsi="Century Gothic" w:cstheme="minorHAnsi"/>
          <w:b/>
          <w:sz w:val="19"/>
          <w:szCs w:val="19"/>
        </w:rPr>
        <w:t>REST APIs</w:t>
      </w:r>
      <w:r w:rsidRPr="00BF7ED1">
        <w:rPr>
          <w:rFonts w:ascii="Century Gothic" w:hAnsi="Century Gothic" w:cstheme="minorHAnsi"/>
          <w:sz w:val="19"/>
          <w:szCs w:val="19"/>
        </w:rPr>
        <w:t xml:space="preserve"> in </w:t>
      </w:r>
      <w:r w:rsidR="005C6406" w:rsidRPr="00BF7ED1">
        <w:rPr>
          <w:rFonts w:ascii="Century Gothic" w:hAnsi="Century Gothic" w:cstheme="minorHAnsi"/>
          <w:b/>
          <w:sz w:val="19"/>
          <w:szCs w:val="19"/>
        </w:rPr>
        <w:t>Angular 18</w:t>
      </w:r>
      <w:r w:rsidRPr="00BF7ED1">
        <w:rPr>
          <w:rFonts w:ascii="Century Gothic" w:hAnsi="Century Gothic" w:cstheme="minorHAnsi"/>
          <w:sz w:val="19"/>
          <w:szCs w:val="19"/>
        </w:rPr>
        <w:t xml:space="preserve"> to fetch diagnostic data and dynamically display reflashing logs.</w:t>
      </w:r>
    </w:p>
    <w:p w14:paraId="0C77BCC3" w14:textId="0618452F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Applied </w:t>
      </w:r>
      <w:r w:rsidRPr="00BF7ED1">
        <w:rPr>
          <w:rFonts w:ascii="Century Gothic" w:hAnsi="Century Gothic" w:cstheme="minorHAnsi"/>
          <w:b/>
          <w:sz w:val="19"/>
          <w:szCs w:val="19"/>
        </w:rPr>
        <w:t>JWT-based role access</w:t>
      </w:r>
      <w:r w:rsidR="005C6406" w:rsidRPr="00BF7ED1">
        <w:rPr>
          <w:rFonts w:ascii="Century Gothic" w:hAnsi="Century Gothic" w:cstheme="minorHAnsi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sz w:val="19"/>
          <w:szCs w:val="19"/>
        </w:rPr>
        <w:t xml:space="preserve">and </w:t>
      </w:r>
      <w:r w:rsidRPr="00BF7ED1">
        <w:rPr>
          <w:rFonts w:ascii="Century Gothic" w:hAnsi="Century Gothic" w:cstheme="minorHAnsi"/>
          <w:b/>
          <w:sz w:val="19"/>
          <w:szCs w:val="19"/>
        </w:rPr>
        <w:t>custom hooks</w:t>
      </w:r>
      <w:r w:rsidRPr="00BF7ED1">
        <w:rPr>
          <w:rFonts w:ascii="Century Gothic" w:hAnsi="Century Gothic" w:cstheme="minorHAnsi"/>
          <w:sz w:val="19"/>
          <w:szCs w:val="19"/>
        </w:rPr>
        <w:t xml:space="preserve"> to streamline the user experience.</w:t>
      </w:r>
    </w:p>
    <w:p w14:paraId="6C22DB50" w14:textId="594BFAA2" w:rsidR="002963A2" w:rsidRPr="00BF7ED1" w:rsidRDefault="002963A2" w:rsidP="002963A2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Designed and deployed Helm charts for Kubernetes-based microservices, automating rollouts and environment configs.</w:t>
      </w:r>
    </w:p>
    <w:p w14:paraId="61D96A74" w14:textId="0C1A5E6E" w:rsidR="00330E45" w:rsidRPr="00BF7ED1" w:rsidRDefault="00330E45" w:rsidP="00330E45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Developed high-performance RESTful services in Go, leveraging goroutines and channels for concurrency.</w:t>
      </w:r>
    </w:p>
    <w:p w14:paraId="68913697" w14:textId="75FDFE10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Ensured </w:t>
      </w:r>
      <w:r w:rsidRPr="00BF7ED1">
        <w:rPr>
          <w:rFonts w:ascii="Century Gothic" w:hAnsi="Century Gothic" w:cstheme="minorHAnsi"/>
          <w:b/>
          <w:sz w:val="19"/>
          <w:szCs w:val="19"/>
        </w:rPr>
        <w:t>cross-browser compatibility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responsive layouts using CSS3, Flexbox, and media queries.</w:t>
      </w:r>
    </w:p>
    <w:p w14:paraId="25E83013" w14:textId="404AC780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Optimized API and UI performance with </w:t>
      </w:r>
      <w:r w:rsidRPr="00BF7ED1">
        <w:rPr>
          <w:rFonts w:ascii="Century Gothic" w:hAnsi="Century Gothic" w:cstheme="minorHAnsi"/>
          <w:b/>
          <w:sz w:val="19"/>
          <w:szCs w:val="19"/>
        </w:rPr>
        <w:t>profiling tools</w:t>
      </w:r>
      <w:r w:rsidRPr="00BF7ED1">
        <w:rPr>
          <w:rFonts w:ascii="Century Gothic" w:hAnsi="Century Gothic" w:cstheme="minorHAnsi"/>
          <w:sz w:val="19"/>
          <w:szCs w:val="19"/>
        </w:rPr>
        <w:t xml:space="preserve">, </w:t>
      </w:r>
      <w:r w:rsidRPr="00BF7ED1">
        <w:rPr>
          <w:rFonts w:ascii="Century Gothic" w:hAnsi="Century Gothic" w:cstheme="minorHAnsi"/>
          <w:b/>
          <w:sz w:val="19"/>
          <w:szCs w:val="19"/>
        </w:rPr>
        <w:t>lazy loading</w:t>
      </w:r>
      <w:r w:rsidRPr="00BF7ED1">
        <w:rPr>
          <w:rFonts w:ascii="Century Gothic" w:hAnsi="Century Gothic" w:cstheme="minorHAnsi"/>
          <w:sz w:val="19"/>
          <w:szCs w:val="19"/>
        </w:rPr>
        <w:t xml:space="preserve">, and </w:t>
      </w:r>
      <w:r w:rsidRPr="00BF7ED1">
        <w:rPr>
          <w:rFonts w:ascii="Century Gothic" w:hAnsi="Century Gothic" w:cstheme="minorHAnsi"/>
          <w:b/>
          <w:sz w:val="19"/>
          <w:szCs w:val="19"/>
        </w:rPr>
        <w:t>code splitting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0FD44122" w14:textId="29B3B307" w:rsidR="00F45F03" w:rsidRPr="00BF7ED1" w:rsidRDefault="00F45F03" w:rsidP="00F45F03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Developed backend APIs with Node.js and TypeScript, integrating with MongoDB and deployed via Docker containers.</w:t>
      </w:r>
    </w:p>
    <w:p w14:paraId="42C0AF4B" w14:textId="2F169579" w:rsidR="004B707D" w:rsidRPr="00BF7ED1" w:rsidRDefault="006D6629" w:rsidP="00784960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Optimized backend </w:t>
      </w:r>
      <w:r w:rsidRPr="00BF7ED1">
        <w:rPr>
          <w:rFonts w:ascii="Century Gothic" w:hAnsi="Century Gothic" w:cstheme="minorHAnsi"/>
          <w:b/>
          <w:sz w:val="19"/>
          <w:szCs w:val="19"/>
        </w:rPr>
        <w:t>Java code performance</w:t>
      </w:r>
      <w:r w:rsidRPr="00BF7ED1">
        <w:rPr>
          <w:rFonts w:ascii="Century Gothic" w:hAnsi="Century Gothic" w:cstheme="minorHAnsi"/>
          <w:sz w:val="19"/>
          <w:szCs w:val="19"/>
        </w:rPr>
        <w:t xml:space="preserve"> by integrating </w:t>
      </w:r>
      <w:r w:rsidRPr="00BF7ED1">
        <w:rPr>
          <w:rFonts w:ascii="Century Gothic" w:hAnsi="Century Gothic" w:cstheme="minorHAnsi"/>
          <w:b/>
          <w:sz w:val="19"/>
          <w:szCs w:val="19"/>
        </w:rPr>
        <w:t>Apache Kafka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Azure Event Hubs for real-time messaging and stream processing in complex workflows.</w:t>
      </w:r>
    </w:p>
    <w:p w14:paraId="2C912678" w14:textId="7511AE5A" w:rsidR="004B707D" w:rsidRPr="00BF7ED1" w:rsidRDefault="004B707D" w:rsidP="004B707D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Monitored system health using the ELK stack, integrating with Prometheus and Grafana for holistic observability.</w:t>
      </w:r>
    </w:p>
    <w:p w14:paraId="6D4F0F59" w14:textId="339434BF" w:rsidR="00496D20" w:rsidRPr="00BF7ED1" w:rsidRDefault="00496D20" w:rsidP="00496D20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Migrated legacy applications from .NET Framework to .NET Core, enhancing performance and compatibility with Linux-based Docker containers.</w:t>
      </w:r>
    </w:p>
    <w:p w14:paraId="0ECE8B98" w14:textId="5D86C0CC" w:rsidR="00416BC8" w:rsidRPr="00BF7ED1" w:rsidRDefault="00416BC8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Created and deployed Web Services using </w:t>
      </w:r>
      <w:r w:rsidRPr="00BF7ED1">
        <w:rPr>
          <w:rFonts w:ascii="Century Gothic" w:hAnsi="Century Gothic" w:cstheme="minorHAnsi"/>
          <w:b/>
          <w:sz w:val="19"/>
          <w:szCs w:val="19"/>
        </w:rPr>
        <w:t>ASP.NET, SOAP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</w:t>
      </w:r>
      <w:r w:rsidRPr="00BF7ED1">
        <w:rPr>
          <w:rFonts w:ascii="Century Gothic" w:hAnsi="Century Gothic" w:cstheme="minorHAnsi"/>
          <w:b/>
          <w:sz w:val="19"/>
          <w:szCs w:val="19"/>
        </w:rPr>
        <w:t>XML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Pulling Customer Service Records and database objects using </w:t>
      </w:r>
      <w:r w:rsidRPr="00BF7ED1">
        <w:rPr>
          <w:rFonts w:ascii="Century Gothic" w:hAnsi="Century Gothic" w:cstheme="minorHAnsi"/>
          <w:b/>
          <w:sz w:val="19"/>
          <w:szCs w:val="19"/>
        </w:rPr>
        <w:t>Cassandra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159F43EE" w14:textId="5AE32B29" w:rsidR="001C2F26" w:rsidRPr="00BF7ED1" w:rsidRDefault="001C2F26" w:rsidP="001C2F26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Created RESTful APIs with API Gateway integrated with Lambda (Node.js/C#), implementing request transformation and rate limiting.</w:t>
      </w:r>
    </w:p>
    <w:p w14:paraId="57890DFC" w14:textId="1905E9D9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Configured </w:t>
      </w:r>
      <w:r w:rsidRPr="00BF7ED1">
        <w:rPr>
          <w:rFonts w:ascii="Century Gothic" w:hAnsi="Century Gothic" w:cstheme="minorHAnsi"/>
          <w:b/>
          <w:sz w:val="19"/>
          <w:szCs w:val="19"/>
        </w:rPr>
        <w:t>CI/CD pipelines using Azure DevOps</w:t>
      </w:r>
      <w:r w:rsidRPr="00BF7ED1">
        <w:rPr>
          <w:rFonts w:ascii="Century Gothic" w:hAnsi="Century Gothic" w:cstheme="minorHAnsi"/>
          <w:sz w:val="19"/>
          <w:szCs w:val="19"/>
        </w:rPr>
        <w:t xml:space="preserve">, integrated </w:t>
      </w:r>
      <w:r w:rsidRPr="00BF7ED1">
        <w:rPr>
          <w:rFonts w:ascii="Century Gothic" w:hAnsi="Century Gothic" w:cstheme="minorHAnsi"/>
          <w:b/>
          <w:sz w:val="19"/>
          <w:szCs w:val="19"/>
        </w:rPr>
        <w:t>Git</w:t>
      </w:r>
      <w:r w:rsidRPr="00BF7ED1">
        <w:rPr>
          <w:rFonts w:ascii="Century Gothic" w:hAnsi="Century Gothic" w:cstheme="minorHAnsi"/>
          <w:sz w:val="19"/>
          <w:szCs w:val="19"/>
        </w:rPr>
        <w:t xml:space="preserve">, implemented gated builds, and participated in peer </w:t>
      </w:r>
      <w:r w:rsidRPr="00BF7ED1">
        <w:rPr>
          <w:rFonts w:ascii="Century Gothic" w:hAnsi="Century Gothic" w:cstheme="minorHAnsi"/>
          <w:b/>
          <w:sz w:val="19"/>
          <w:szCs w:val="19"/>
        </w:rPr>
        <w:t>code reviews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12E8E5A1" w14:textId="5A992727" w:rsidR="00A92E18" w:rsidRPr="00BF7ED1" w:rsidRDefault="00A92E18" w:rsidP="00A92E1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Configured Kubernetes Ingress Controllers to route traffic to services with SSL termination using Cert-Manager.</w:t>
      </w:r>
    </w:p>
    <w:p w14:paraId="4DCAF5C3" w14:textId="35A45811" w:rsidR="00247935" w:rsidRPr="00BF7ED1" w:rsidRDefault="00247935" w:rsidP="00247935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Built event-driven services in Node.js, using Kafka as a message broker for real-time data processing.</w:t>
      </w:r>
    </w:p>
    <w:p w14:paraId="58FD0959" w14:textId="77777777" w:rsidR="006056C2" w:rsidRPr="00BF7ED1" w:rsidRDefault="006056C2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and optimized complex </w:t>
      </w:r>
      <w:r w:rsidRPr="00BF7ED1">
        <w:rPr>
          <w:rFonts w:ascii="Century Gothic" w:hAnsi="Century Gothic" w:cstheme="minorHAnsi"/>
          <w:b/>
          <w:sz w:val="19"/>
          <w:szCs w:val="19"/>
        </w:rPr>
        <w:t>LINQ</w:t>
      </w:r>
      <w:r w:rsidRPr="00BF7ED1">
        <w:rPr>
          <w:rFonts w:ascii="Century Gothic" w:hAnsi="Century Gothic" w:cstheme="minorHAnsi"/>
          <w:sz w:val="19"/>
          <w:szCs w:val="19"/>
        </w:rPr>
        <w:t xml:space="preserve"> queries using </w:t>
      </w:r>
      <w:r w:rsidRPr="00BF7ED1">
        <w:rPr>
          <w:rFonts w:ascii="Century Gothic" w:hAnsi="Century Gothic" w:cstheme="minorHAnsi"/>
          <w:b/>
          <w:sz w:val="19"/>
          <w:szCs w:val="19"/>
        </w:rPr>
        <w:t>Entity Framework Core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efficient data retrieval from SQL Server and other relational databases.</w:t>
      </w:r>
    </w:p>
    <w:p w14:paraId="3FEA6885" w14:textId="0924B778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Designed multi-threaded applications to handle high-volume ECM data streams.</w:t>
      </w:r>
    </w:p>
    <w:p w14:paraId="609F390E" w14:textId="1617A03C" w:rsidR="003A444A" w:rsidRPr="00BF7ED1" w:rsidRDefault="003A444A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Designed and developed custom authentication and authorization logic in Vue.js using OAuth2 and JWT tokens passed from the ASP.NET Core back-end.</w:t>
      </w:r>
    </w:p>
    <w:p w14:paraId="236ACB48" w14:textId="6A14F1B9" w:rsidR="003A444A" w:rsidRPr="00BF7ED1" w:rsidRDefault="003A444A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Created and deployed custom plugins in </w:t>
      </w:r>
      <w:r w:rsidRPr="00BF7ED1">
        <w:rPr>
          <w:rFonts w:ascii="Century Gothic" w:hAnsi="Century Gothic" w:cstheme="minorHAnsi"/>
          <w:b/>
          <w:sz w:val="19"/>
          <w:szCs w:val="19"/>
        </w:rPr>
        <w:t>Dynamics 365</w:t>
      </w:r>
      <w:r w:rsidRPr="00BF7ED1">
        <w:rPr>
          <w:rFonts w:ascii="Century Gothic" w:hAnsi="Century Gothic" w:cstheme="minorHAnsi"/>
          <w:sz w:val="19"/>
          <w:szCs w:val="19"/>
        </w:rPr>
        <w:t xml:space="preserve"> using C# and .NET</w:t>
      </w:r>
      <w:r w:rsidR="00794ABC" w:rsidRPr="00BF7ED1">
        <w:rPr>
          <w:rFonts w:ascii="Century Gothic" w:hAnsi="Century Gothic" w:cstheme="minorHAnsi"/>
          <w:sz w:val="19"/>
          <w:szCs w:val="19"/>
        </w:rPr>
        <w:t xml:space="preserve"> 8.0</w:t>
      </w:r>
      <w:r w:rsidRPr="00BF7ED1">
        <w:rPr>
          <w:rFonts w:ascii="Century Gothic" w:hAnsi="Century Gothic" w:cstheme="minorHAnsi"/>
          <w:sz w:val="19"/>
          <w:szCs w:val="19"/>
        </w:rPr>
        <w:t xml:space="preserve"> to extend business logic and integrate with third-party applications such as SharePoint and SQL Server.</w:t>
      </w:r>
    </w:p>
    <w:p w14:paraId="64385409" w14:textId="3477E96F" w:rsidR="005765FC" w:rsidRPr="00BF7ED1" w:rsidRDefault="005765FC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Orchestrated container deployments using in </w:t>
      </w:r>
      <w:r w:rsidRPr="00BF7ED1">
        <w:rPr>
          <w:rFonts w:ascii="Century Gothic" w:hAnsi="Century Gothic" w:cstheme="minorHAnsi"/>
          <w:b/>
          <w:sz w:val="19"/>
          <w:szCs w:val="19"/>
        </w:rPr>
        <w:t>devOps</w:t>
      </w:r>
      <w:r w:rsidRPr="00BF7ED1">
        <w:rPr>
          <w:rFonts w:ascii="Century Gothic" w:hAnsi="Century Gothic" w:cstheme="minorHAnsi"/>
          <w:sz w:val="19"/>
          <w:szCs w:val="19"/>
        </w:rPr>
        <w:t xml:space="preserve"> using </w:t>
      </w:r>
      <w:r w:rsidRPr="00BF7ED1">
        <w:rPr>
          <w:rFonts w:ascii="Century Gothic" w:hAnsi="Century Gothic" w:cstheme="minorHAnsi"/>
          <w:b/>
          <w:sz w:val="19"/>
          <w:szCs w:val="19"/>
        </w:rPr>
        <w:t>Kubernetes</w:t>
      </w:r>
      <w:r w:rsidRPr="00BF7ED1">
        <w:rPr>
          <w:rFonts w:ascii="Century Gothic" w:hAnsi="Century Gothic" w:cstheme="minorHAnsi"/>
          <w:sz w:val="19"/>
          <w:szCs w:val="19"/>
        </w:rPr>
        <w:t xml:space="preserve"> on Azure AKS, allowing for scalable and resilient deployment of microservices and ASP.NET Core APIs.</w:t>
      </w:r>
    </w:p>
    <w:p w14:paraId="774325CE" w14:textId="4D82AED1" w:rsidR="00733987" w:rsidRPr="00BF7ED1" w:rsidRDefault="00733987" w:rsidP="00733987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Utilized </w:t>
      </w:r>
      <w:r w:rsidR="00772CED" w:rsidRPr="00BF7ED1">
        <w:rPr>
          <w:rFonts w:ascii="Century Gothic" w:hAnsi="Century Gothic" w:cstheme="minorHAnsi"/>
          <w:sz w:val="19"/>
          <w:szCs w:val="19"/>
        </w:rPr>
        <w:t xml:space="preserve">AWS </w:t>
      </w:r>
      <w:r w:rsidRPr="00BF7ED1">
        <w:rPr>
          <w:rFonts w:ascii="Century Gothic" w:hAnsi="Century Gothic" w:cstheme="minorHAnsi"/>
          <w:sz w:val="19"/>
          <w:szCs w:val="19"/>
        </w:rPr>
        <w:t>S3 for static web hosting, secure document storage, and lifecycle rules for data archiving and deletion.</w:t>
      </w:r>
    </w:p>
    <w:p w14:paraId="52D83A0A" w14:textId="5AAD92F3" w:rsidR="00496D20" w:rsidRPr="00BF7ED1" w:rsidRDefault="00496D20" w:rsidP="00496D20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Implemented custom middleware and API versioning in .NET Core Web APIs, integrating with Swagger for documentation and testing.</w:t>
      </w:r>
    </w:p>
    <w:p w14:paraId="45D2B847" w14:textId="74326771" w:rsidR="009F2345" w:rsidRPr="00BF7ED1" w:rsidRDefault="009F2345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Designed and deployed </w:t>
      </w:r>
      <w:r w:rsidRPr="00BF7ED1">
        <w:rPr>
          <w:rFonts w:ascii="Century Gothic" w:hAnsi="Century Gothic" w:cstheme="minorHAnsi"/>
          <w:b/>
          <w:sz w:val="19"/>
          <w:szCs w:val="19"/>
        </w:rPr>
        <w:t>GraphQL APIs</w:t>
      </w:r>
      <w:r w:rsidRPr="00BF7ED1">
        <w:rPr>
          <w:rFonts w:ascii="Century Gothic" w:hAnsi="Century Gothic" w:cstheme="minorHAnsi"/>
          <w:sz w:val="19"/>
          <w:szCs w:val="19"/>
        </w:rPr>
        <w:t xml:space="preserve"> using ASP.NET Core and </w:t>
      </w:r>
      <w:r w:rsidRPr="00BF7ED1">
        <w:rPr>
          <w:rFonts w:ascii="Century Gothic" w:hAnsi="Century Gothic" w:cstheme="minorHAnsi"/>
          <w:b/>
          <w:sz w:val="19"/>
          <w:szCs w:val="19"/>
        </w:rPr>
        <w:t>GraphQL.NET</w:t>
      </w:r>
      <w:r w:rsidRPr="00BF7ED1">
        <w:rPr>
          <w:rFonts w:ascii="Century Gothic" w:hAnsi="Century Gothic" w:cstheme="minorHAnsi"/>
          <w:sz w:val="19"/>
          <w:szCs w:val="19"/>
        </w:rPr>
        <w:t>, allowing more flexible and efficient data queries from the front-end.</w:t>
      </w:r>
    </w:p>
    <w:p w14:paraId="78627F0D" w14:textId="04973DE0" w:rsidR="00372BE5" w:rsidRPr="00BF7ED1" w:rsidRDefault="00372BE5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Configured containerized environments using Docker, ensuring consistency across development, staging, and production environments for both .NET Core applications and their dependencies.</w:t>
      </w:r>
    </w:p>
    <w:p w14:paraId="392D7365" w14:textId="289FDFDD" w:rsidR="00241FCF" w:rsidRPr="00BF7ED1" w:rsidRDefault="00241FCF" w:rsidP="00241FCF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Built CLI utilities in Rust for secure configuration parsing and deployment management tasks.</w:t>
      </w:r>
    </w:p>
    <w:p w14:paraId="51610CE6" w14:textId="6B352ADD" w:rsidR="002230C1" w:rsidRPr="00BF7ED1" w:rsidRDefault="002230C1" w:rsidP="002230C1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Used Express.js with TypeScript to create modular, testable HTTP services, deployed on AWS Lambda using the Serverless Framework.</w:t>
      </w:r>
    </w:p>
    <w:p w14:paraId="7C7A067C" w14:textId="7E2BDDA4" w:rsidR="00BB2A7D" w:rsidRPr="00BF7ED1" w:rsidRDefault="00BB2A7D" w:rsidP="00BB2A7D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Automated infrastructure provisioning with </w:t>
      </w:r>
      <w:r w:rsidR="005364C1" w:rsidRPr="00BF7ED1">
        <w:rPr>
          <w:rFonts w:ascii="Century Gothic" w:hAnsi="Century Gothic" w:cstheme="minorHAnsi"/>
          <w:sz w:val="19"/>
          <w:szCs w:val="19"/>
        </w:rPr>
        <w:t xml:space="preserve">AWS </w:t>
      </w:r>
      <w:r w:rsidRPr="00BF7ED1">
        <w:rPr>
          <w:rFonts w:ascii="Century Gothic" w:hAnsi="Century Gothic" w:cstheme="minorHAnsi"/>
          <w:sz w:val="19"/>
          <w:szCs w:val="19"/>
        </w:rPr>
        <w:t>CloudFormation and Terraform, managing Lambda, S3, and IAM roles.</w:t>
      </w:r>
    </w:p>
    <w:p w14:paraId="650B710F" w14:textId="11A4F3D3" w:rsidR="00A61148" w:rsidRPr="00BF7ED1" w:rsidRDefault="00A61148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powerful Single Page Application and dynamic responsive Web Application with </w:t>
      </w:r>
      <w:r w:rsidRPr="00BF7ED1">
        <w:rPr>
          <w:rFonts w:ascii="Century Gothic" w:hAnsi="Century Gothic" w:cstheme="minorHAnsi"/>
          <w:b/>
          <w:sz w:val="19"/>
          <w:szCs w:val="19"/>
        </w:rPr>
        <w:t>Angular 18/16.</w:t>
      </w:r>
    </w:p>
    <w:p w14:paraId="1EB88658" w14:textId="0E2EB901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Implemented backend database access using </w:t>
      </w:r>
      <w:r w:rsidRPr="00BF7ED1">
        <w:rPr>
          <w:rFonts w:ascii="Century Gothic" w:hAnsi="Century Gothic" w:cstheme="minorHAnsi"/>
          <w:b/>
          <w:sz w:val="19"/>
          <w:szCs w:val="19"/>
        </w:rPr>
        <w:t>SQL Server and Oracle</w:t>
      </w:r>
      <w:r w:rsidRPr="00BF7ED1">
        <w:rPr>
          <w:rFonts w:ascii="Century Gothic" w:hAnsi="Century Gothic" w:cstheme="minorHAnsi"/>
          <w:sz w:val="19"/>
          <w:szCs w:val="19"/>
        </w:rPr>
        <w:t>, supporting real-time and historical data storage.</w:t>
      </w:r>
    </w:p>
    <w:p w14:paraId="28069126" w14:textId="7C0AD657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Deployed components in a </w:t>
      </w:r>
      <w:r w:rsidRPr="00BF7ED1">
        <w:rPr>
          <w:rFonts w:ascii="Century Gothic" w:hAnsi="Century Gothic" w:cstheme="minorHAnsi"/>
          <w:b/>
          <w:sz w:val="19"/>
          <w:szCs w:val="19"/>
        </w:rPr>
        <w:t>hybrid cloud architecture</w:t>
      </w:r>
      <w:r w:rsidRPr="00BF7ED1">
        <w:rPr>
          <w:rFonts w:ascii="Century Gothic" w:hAnsi="Century Gothic" w:cstheme="minorHAnsi"/>
          <w:sz w:val="19"/>
          <w:szCs w:val="19"/>
        </w:rPr>
        <w:t xml:space="preserve"> with Azure, using service endpoints and configuration-driven deployment.</w:t>
      </w:r>
    </w:p>
    <w:p w14:paraId="46CDC14A" w14:textId="0B3172B7" w:rsidR="00045C09" w:rsidRPr="00BF7ED1" w:rsidRDefault="00045C09" w:rsidP="00045C09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Designed and optimized NoSQL schemas in</w:t>
      </w:r>
      <w:r w:rsidR="001543D5" w:rsidRPr="00BF7ED1">
        <w:rPr>
          <w:rFonts w:ascii="Century Gothic" w:hAnsi="Century Gothic" w:cstheme="minorHAnsi"/>
          <w:sz w:val="19"/>
          <w:szCs w:val="19"/>
        </w:rPr>
        <w:t xml:space="preserve"> AWS</w:t>
      </w:r>
      <w:r w:rsidRPr="00BF7ED1">
        <w:rPr>
          <w:rFonts w:ascii="Century Gothic" w:hAnsi="Century Gothic" w:cstheme="minorHAnsi"/>
          <w:sz w:val="19"/>
          <w:szCs w:val="19"/>
        </w:rPr>
        <w:t xml:space="preserve"> DynamoDB, enabling high-performance lookups with Global Secondary Indexes.</w:t>
      </w:r>
    </w:p>
    <w:p w14:paraId="030A92CD" w14:textId="1C26408F" w:rsidR="00AF422D" w:rsidRPr="00BF7ED1" w:rsidRDefault="00AF422D" w:rsidP="00AF422D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Created ETL jobs in Python using Pandas, deployed on AWS Batch, and stored data in PostgreSQL.</w:t>
      </w:r>
    </w:p>
    <w:p w14:paraId="1EFB149B" w14:textId="4B3A750A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Supported production releases, hotfixes, and performance tuning using </w:t>
      </w:r>
      <w:r w:rsidRPr="00BF7ED1">
        <w:rPr>
          <w:rFonts w:ascii="Century Gothic" w:hAnsi="Century Gothic" w:cstheme="minorHAnsi"/>
          <w:b/>
          <w:sz w:val="19"/>
          <w:szCs w:val="19"/>
        </w:rPr>
        <w:t>Agile/Scrum</w:t>
      </w:r>
      <w:r w:rsidRPr="00BF7ED1">
        <w:rPr>
          <w:rFonts w:ascii="Century Gothic" w:hAnsi="Century Gothic" w:cstheme="minorHAnsi"/>
          <w:sz w:val="19"/>
          <w:szCs w:val="19"/>
        </w:rPr>
        <w:t xml:space="preserve"> methodologies.</w:t>
      </w:r>
    </w:p>
    <w:p w14:paraId="215241D2" w14:textId="4385CE03" w:rsidR="00E21CE1" w:rsidRPr="00BF7ED1" w:rsidRDefault="00E21CE1" w:rsidP="00004488">
      <w:pPr>
        <w:pStyle w:val="NoSpacing"/>
        <w:numPr>
          <w:ilvl w:val="0"/>
          <w:numId w:val="38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Collaborated with hardware, firmware, and software teams for end-to-end ECM diagnostics development.</w:t>
      </w:r>
    </w:p>
    <w:p w14:paraId="2CA7C59E" w14:textId="77777777" w:rsidR="00C97C62" w:rsidRPr="00BF7ED1" w:rsidRDefault="00C97C62" w:rsidP="00004488">
      <w:pPr>
        <w:pStyle w:val="NoSpacing"/>
        <w:jc w:val="both"/>
        <w:rPr>
          <w:rFonts w:ascii="Century Gothic" w:hAnsi="Century Gothic" w:cstheme="minorHAnsi"/>
          <w:sz w:val="19"/>
          <w:szCs w:val="19"/>
        </w:rPr>
      </w:pPr>
    </w:p>
    <w:p w14:paraId="7F3D234D" w14:textId="387DDDA5" w:rsidR="005B0249" w:rsidRPr="00BF7ED1" w:rsidRDefault="005B0249" w:rsidP="00007F1B">
      <w:pPr>
        <w:pStyle w:val="NoSpacing"/>
        <w:jc w:val="both"/>
        <w:rPr>
          <w:rFonts w:ascii="Century Gothic" w:hAnsi="Century Gothic" w:cstheme="minorHAnsi"/>
          <w:i/>
          <w:sz w:val="19"/>
          <w:szCs w:val="19"/>
        </w:rPr>
      </w:pPr>
      <w:r w:rsidRPr="00BF7ED1">
        <w:rPr>
          <w:rFonts w:ascii="Century Gothic" w:hAnsi="Century Gothic" w:cstheme="minorHAnsi"/>
          <w:b/>
          <w:i/>
          <w:sz w:val="19"/>
          <w:szCs w:val="19"/>
          <w:u w:val="single"/>
        </w:rPr>
        <w:lastRenderedPageBreak/>
        <w:t>Environment:</w:t>
      </w:r>
      <w:r w:rsidRPr="00BF7ED1">
        <w:rPr>
          <w:rFonts w:ascii="Century Gothic" w:hAnsi="Century Gothic" w:cstheme="minorHAnsi"/>
          <w:i/>
          <w:sz w:val="19"/>
          <w:szCs w:val="19"/>
        </w:rPr>
        <w:t xml:space="preserve"> WPF, Telerik, .NET </w:t>
      </w:r>
      <w:r w:rsidR="00C97C62" w:rsidRPr="00BF7ED1">
        <w:rPr>
          <w:rFonts w:ascii="Century Gothic" w:hAnsi="Century Gothic" w:cstheme="minorHAnsi"/>
          <w:i/>
          <w:sz w:val="19"/>
          <w:szCs w:val="19"/>
        </w:rPr>
        <w:t>8.0</w:t>
      </w:r>
      <w:r w:rsidRPr="00BF7ED1">
        <w:rPr>
          <w:rFonts w:ascii="Century Gothic" w:hAnsi="Century Gothic" w:cstheme="minorHAnsi"/>
          <w:i/>
          <w:sz w:val="19"/>
          <w:szCs w:val="19"/>
        </w:rPr>
        <w:t>, MVVM, Node.js, Jenkins, SonarQube, Angular 18, SignalR, Calterm, PCL (Portable Communication Library), C++, Bicep, PowerShell, SSMS, SSRS, MongoDB, RESTful APIs, TypeScript, Redux, Chart.js, AG Grid.</w:t>
      </w:r>
    </w:p>
    <w:p w14:paraId="0E76CF40" w14:textId="16D3B6F4" w:rsidR="000B5CBE" w:rsidRPr="00BF7ED1" w:rsidRDefault="000B5CBE" w:rsidP="00004488">
      <w:pPr>
        <w:jc w:val="both"/>
        <w:rPr>
          <w:rFonts w:ascii="Century Gothic" w:hAnsi="Century Gothic" w:cstheme="minorHAnsi"/>
          <w:bCs/>
          <w:color w:val="000000" w:themeColor="text1"/>
          <w:sz w:val="19"/>
          <w:szCs w:val="19"/>
        </w:rPr>
      </w:pPr>
    </w:p>
    <w:p w14:paraId="21D86EA2" w14:textId="3798C432" w:rsidR="007F5231" w:rsidRPr="00BF7ED1" w:rsidRDefault="00C05BB0" w:rsidP="00A405E8">
      <w:pPr>
        <w:pBdr>
          <w:bottom w:val="single" w:sz="4" w:space="1" w:color="auto"/>
        </w:pBdr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Client:</w:t>
      </w:r>
      <w:r w:rsidRPr="00BF7ED1">
        <w:rPr>
          <w:rFonts w:ascii="Century Gothic" w:hAnsi="Century Gothic" w:cstheme="minorHAnsi"/>
          <w:sz w:val="19"/>
          <w:szCs w:val="19"/>
        </w:rPr>
        <w:t xml:space="preserve"> </w:t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>National Rural Utilities Cooperative Finance Corporation, VA</w:t>
      </w:r>
      <w:r w:rsidR="00A405E8" w:rsidRPr="00BF7ED1">
        <w:rPr>
          <w:rFonts w:ascii="Century Gothic" w:eastAsia="Calibri" w:hAnsi="Century Gothic" w:cstheme="minorHAnsi"/>
          <w:b/>
          <w:sz w:val="19"/>
          <w:szCs w:val="19"/>
        </w:rPr>
        <w:t>.</w:t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ab/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ab/>
        <w:t xml:space="preserve">            </w:t>
      </w:r>
      <w:r w:rsidR="0059065E" w:rsidRPr="00BF7ED1">
        <w:rPr>
          <w:rFonts w:ascii="Century Gothic" w:eastAsia="Calibri" w:hAnsi="Century Gothic" w:cstheme="minorHAnsi"/>
          <w:b/>
          <w:sz w:val="19"/>
          <w:szCs w:val="19"/>
        </w:rPr>
        <w:t xml:space="preserve">        </w:t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>No</w:t>
      </w:r>
      <w:r w:rsidR="00C53470" w:rsidRPr="00BF7ED1">
        <w:rPr>
          <w:rFonts w:ascii="Century Gothic" w:eastAsia="Calibri" w:hAnsi="Century Gothic" w:cstheme="minorHAnsi"/>
          <w:b/>
          <w:sz w:val="19"/>
          <w:szCs w:val="19"/>
        </w:rPr>
        <w:t>v</w:t>
      </w:r>
      <w:r w:rsidR="00BF19E7" w:rsidRPr="00BF7ED1">
        <w:rPr>
          <w:rFonts w:ascii="Century Gothic" w:eastAsia="Calibri" w:hAnsi="Century Gothic" w:cstheme="minorHAnsi"/>
          <w:b/>
          <w:sz w:val="19"/>
          <w:szCs w:val="19"/>
        </w:rPr>
        <w:t xml:space="preserve"> </w:t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>2022 -</w:t>
      </w:r>
      <w:r w:rsidR="00BF19E7" w:rsidRPr="00BF7ED1">
        <w:rPr>
          <w:rFonts w:ascii="Century Gothic" w:eastAsia="Calibri" w:hAnsi="Century Gothic" w:cstheme="minorHAnsi"/>
          <w:b/>
          <w:sz w:val="19"/>
          <w:szCs w:val="19"/>
        </w:rPr>
        <w:t xml:space="preserve"> </w:t>
      </w:r>
      <w:r w:rsidR="000B5CBE" w:rsidRPr="00BF7ED1">
        <w:rPr>
          <w:rFonts w:ascii="Century Gothic" w:eastAsia="Calibri" w:hAnsi="Century Gothic" w:cstheme="minorHAnsi"/>
          <w:b/>
          <w:sz w:val="19"/>
          <w:szCs w:val="19"/>
        </w:rPr>
        <w:t>Dec 2024</w:t>
      </w:r>
    </w:p>
    <w:p w14:paraId="10BE8F80" w14:textId="284FD472" w:rsidR="00C05BB0" w:rsidRPr="00BF7ED1" w:rsidRDefault="00C05BB0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</w:rPr>
      </w:pPr>
    </w:p>
    <w:p w14:paraId="7993DAF8" w14:textId="48505C0B" w:rsidR="00C05BB0" w:rsidRPr="00BF7ED1" w:rsidRDefault="00F6604C" w:rsidP="00A405E8">
      <w:pPr>
        <w:shd w:val="clear" w:color="auto" w:fill="FFFFFF" w:themeFill="background1"/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Sr</w:t>
      </w:r>
      <w:r w:rsidR="00C05BB0" w:rsidRPr="00BF7ED1">
        <w:rPr>
          <w:rFonts w:ascii="Century Gothic" w:eastAsia="Calibri" w:hAnsi="Century Gothic" w:cstheme="minorHAnsi"/>
          <w:b/>
          <w:sz w:val="19"/>
          <w:szCs w:val="19"/>
        </w:rPr>
        <w:t xml:space="preserve"> .Net Full Stack Developer.</w:t>
      </w:r>
    </w:p>
    <w:p w14:paraId="38444226" w14:textId="1995D848" w:rsidR="00C05BB0" w:rsidRPr="00BF7ED1" w:rsidRDefault="00C05BB0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Responsibilities:</w:t>
      </w:r>
    </w:p>
    <w:p w14:paraId="6314733B" w14:textId="77777777" w:rsidR="000B5CBE" w:rsidRPr="00BF7ED1" w:rsidRDefault="000B5CBE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</w:rPr>
      </w:pPr>
    </w:p>
    <w:p w14:paraId="3F21A00A" w14:textId="4723C607" w:rsidR="003C047F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and maintained financial web applications using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ASP.NET</w:t>
      </w:r>
      <w:r w:rsidR="002C35B6" w:rsidRPr="00BF7ED1">
        <w:rPr>
          <w:rFonts w:ascii="Century Gothic" w:hAnsi="Century Gothic" w:cstheme="minorHAnsi"/>
          <w:sz w:val="19"/>
          <w:szCs w:val="19"/>
        </w:rPr>
        <w:t xml:space="preserve"> Core </w:t>
      </w:r>
      <w:r w:rsidRPr="00BF7ED1">
        <w:rPr>
          <w:rFonts w:ascii="Century Gothic" w:hAnsi="Century Gothic" w:cstheme="minorHAnsi"/>
          <w:sz w:val="19"/>
          <w:szCs w:val="19"/>
        </w:rPr>
        <w:t xml:space="preserve">and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SQL</w:t>
      </w:r>
      <w:r w:rsidRPr="00BF7ED1">
        <w:rPr>
          <w:rFonts w:ascii="Century Gothic" w:hAnsi="Century Gothic" w:cstheme="minorHAnsi"/>
          <w:sz w:val="19"/>
          <w:szCs w:val="19"/>
        </w:rPr>
        <w:t xml:space="preserve"> Server.</w:t>
      </w:r>
    </w:p>
    <w:p w14:paraId="0805683E" w14:textId="77777777" w:rsidR="003C047F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Designed and optimized RESTful APIs for seamless integration between front-end and back-end systems.</w:t>
      </w:r>
    </w:p>
    <w:p w14:paraId="527CC65F" w14:textId="5EAAC173" w:rsidR="003C047F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Worked with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AWS</w:t>
      </w:r>
      <w:r w:rsidRPr="00BF7ED1">
        <w:rPr>
          <w:rFonts w:ascii="Century Gothic" w:hAnsi="Century Gothic" w:cstheme="minorHAnsi"/>
          <w:sz w:val="19"/>
          <w:szCs w:val="19"/>
        </w:rPr>
        <w:t xml:space="preserve"> cloud services, including Lambda,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S3</w:t>
      </w:r>
      <w:r w:rsidRPr="00BF7ED1">
        <w:rPr>
          <w:rFonts w:ascii="Century Gothic" w:hAnsi="Century Gothic" w:cstheme="minorHAnsi"/>
          <w:sz w:val="19"/>
          <w:szCs w:val="19"/>
        </w:rPr>
        <w:t xml:space="preserve">,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RDS</w:t>
      </w:r>
      <w:r w:rsidRPr="00BF7ED1">
        <w:rPr>
          <w:rFonts w:ascii="Century Gothic" w:hAnsi="Century Gothic" w:cstheme="minorHAnsi"/>
          <w:sz w:val="19"/>
          <w:szCs w:val="19"/>
        </w:rPr>
        <w:t>, and API Gateway.</w:t>
      </w:r>
    </w:p>
    <w:p w14:paraId="57CC33F7" w14:textId="704D4C55" w:rsidR="00EA1CFA" w:rsidRPr="00BF7ED1" w:rsidRDefault="00EA1CFA" w:rsidP="00EA1CFA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Enabled secure, scalable file uploads to S3 directly from the frontend via pre-signed URLs generated by .NET APIs.</w:t>
      </w:r>
    </w:p>
    <w:p w14:paraId="1377BE22" w14:textId="3FC18EDE" w:rsidR="008759CE" w:rsidRPr="00BF7ED1" w:rsidRDefault="008759CE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Employed Redis in Nest.JS, React.js, for caching strategies, enhancing application performance and reducing database load, and used RedisInsight for monitoring and management.</w:t>
      </w:r>
    </w:p>
    <w:p w14:paraId="7F92B562" w14:textId="37ACEC38" w:rsidR="00992031" w:rsidRPr="00BF7ED1" w:rsidRDefault="00992031" w:rsidP="00992031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Created dashboards in Kibana to visualize application logs and track system KPIs in real time.</w:t>
      </w:r>
    </w:p>
    <w:p w14:paraId="77C4444F" w14:textId="37598B0A" w:rsidR="00582872" w:rsidRPr="00BF7ED1" w:rsidRDefault="00582872" w:rsidP="00582872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Automated CI/CD pipelines for Node.js apps using Jest, ESLint, and Docker for testing and containerization.</w:t>
      </w:r>
    </w:p>
    <w:p w14:paraId="7573FD75" w14:textId="04CA9F7D" w:rsidR="00E120C6" w:rsidRPr="00BF7ED1" w:rsidRDefault="00E120C6" w:rsidP="00E120C6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Implemented a centralized logging solution for AWS-hosted services using CloudWatch Logs, ElasticSearch, and Logstash.</w:t>
      </w:r>
    </w:p>
    <w:p w14:paraId="19320FA8" w14:textId="1D896ACD" w:rsidR="00451AE3" w:rsidRPr="00BF7ED1" w:rsidRDefault="00451AE3" w:rsidP="00451AE3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Utilized SignalR in .NET Framework to build real-time features like chat and notifications in enterprise web applications.</w:t>
      </w:r>
    </w:p>
    <w:p w14:paraId="17D31F07" w14:textId="2F0B565C" w:rsidR="003C047F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Implemented security measures using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OAuth2</w:t>
      </w:r>
      <w:r w:rsidRPr="00BF7ED1">
        <w:rPr>
          <w:rFonts w:ascii="Century Gothic" w:hAnsi="Century Gothic" w:cstheme="minorHAnsi"/>
          <w:sz w:val="19"/>
          <w:szCs w:val="19"/>
        </w:rPr>
        <w:t>, OpenID Connect (OIDC), and AWS Cognito.</w:t>
      </w:r>
    </w:p>
    <w:p w14:paraId="60FCD4AC" w14:textId="2A1D884B" w:rsidR="005F736A" w:rsidRPr="00BF7ED1" w:rsidRDefault="005F736A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Built real-time communication features using Socket.IO and integrated them into full-stack applications with .NET </w:t>
      </w:r>
      <w:r w:rsidR="00794ABC" w:rsidRPr="00BF7ED1">
        <w:rPr>
          <w:rFonts w:ascii="Century Gothic" w:hAnsi="Century Gothic" w:cstheme="minorHAnsi"/>
          <w:sz w:val="19"/>
          <w:szCs w:val="19"/>
        </w:rPr>
        <w:t>8</w:t>
      </w:r>
      <w:r w:rsidRPr="00BF7ED1">
        <w:rPr>
          <w:rFonts w:ascii="Century Gothic" w:hAnsi="Century Gothic" w:cstheme="minorHAnsi"/>
          <w:sz w:val="19"/>
          <w:szCs w:val="19"/>
        </w:rPr>
        <w:t xml:space="preserve"> SignalR to support real-time updates.</w:t>
      </w:r>
    </w:p>
    <w:p w14:paraId="4A0268AE" w14:textId="4D645E54" w:rsidR="00E82863" w:rsidRPr="00BF7ED1" w:rsidRDefault="00E82863" w:rsidP="00E82863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Created log retention policies and index lifecycle management for cost-effective storage in ElasticSearch.</w:t>
      </w:r>
    </w:p>
    <w:p w14:paraId="53E01232" w14:textId="46A53DEA" w:rsidR="0009372B" w:rsidRPr="00BF7ED1" w:rsidRDefault="0009372B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Automated report generation in SSRS using C# and </w:t>
      </w:r>
      <w:r w:rsidRPr="00BF7ED1">
        <w:rPr>
          <w:rFonts w:ascii="Century Gothic" w:hAnsi="Century Gothic" w:cstheme="minorHAnsi"/>
          <w:b/>
          <w:sz w:val="19"/>
          <w:szCs w:val="19"/>
        </w:rPr>
        <w:t>PowerShell scripts</w:t>
      </w:r>
      <w:r w:rsidRPr="00BF7ED1">
        <w:rPr>
          <w:rFonts w:ascii="Century Gothic" w:hAnsi="Century Gothic" w:cstheme="minorHAnsi"/>
          <w:sz w:val="19"/>
          <w:szCs w:val="19"/>
        </w:rPr>
        <w:t>, scheduling and delivering reports that pull from both NoSQL (MongoDB) and relational databases (</w:t>
      </w:r>
      <w:r w:rsidRPr="00BF7ED1">
        <w:rPr>
          <w:rFonts w:ascii="Century Gothic" w:hAnsi="Century Gothic" w:cstheme="minorHAnsi"/>
          <w:b/>
          <w:sz w:val="19"/>
          <w:szCs w:val="19"/>
        </w:rPr>
        <w:t>SQL Server, Cassandra</w:t>
      </w:r>
      <w:r w:rsidRPr="00BF7ED1">
        <w:rPr>
          <w:rFonts w:ascii="Century Gothic" w:hAnsi="Century Gothic" w:cstheme="minorHAnsi"/>
          <w:sz w:val="19"/>
          <w:szCs w:val="19"/>
        </w:rPr>
        <w:t>), ensuring a seamless multi-database reporting system.</w:t>
      </w:r>
    </w:p>
    <w:p w14:paraId="195A1454" w14:textId="7D9C9F57" w:rsidR="003C047F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Developed and deployed microservices architecture on AWS using Docker and Kubernetes.</w:t>
      </w:r>
    </w:p>
    <w:p w14:paraId="7C99D99E" w14:textId="5685D395" w:rsidR="008C5058" w:rsidRPr="00BF7ED1" w:rsidRDefault="008C5058" w:rsidP="008C505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Integrated Go-based microservices into a polyglot architecture using gRPC and Protocol Buffers.</w:t>
      </w:r>
    </w:p>
    <w:p w14:paraId="6712EA18" w14:textId="0291333A" w:rsidR="004B296C" w:rsidRPr="00BF7ED1" w:rsidRDefault="004B296C" w:rsidP="004B296C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Implemented CI/CD pipelines using GitHub Actions and ArgoCD, automating Docker image builds and K8s deployments.</w:t>
      </w:r>
    </w:p>
    <w:p w14:paraId="2FCAAA9E" w14:textId="77777777" w:rsidR="003C047F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Integrated SSIS packages for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ETL</w:t>
      </w:r>
      <w:r w:rsidRPr="00BF7ED1">
        <w:rPr>
          <w:rFonts w:ascii="Century Gothic" w:hAnsi="Century Gothic" w:cstheme="minorHAnsi"/>
          <w:sz w:val="19"/>
          <w:szCs w:val="19"/>
        </w:rPr>
        <w:t xml:space="preserve"> operations, optimizing data transfer and processing.</w:t>
      </w:r>
    </w:p>
    <w:p w14:paraId="35DFFFBD" w14:textId="7CFF5EDD" w:rsidR="00386709" w:rsidRPr="00BF7ED1" w:rsidRDefault="00386709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and deployed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AWS Lambda</w:t>
      </w:r>
      <w:r w:rsidRPr="00BF7ED1">
        <w:rPr>
          <w:rFonts w:ascii="Century Gothic" w:hAnsi="Century Gothic" w:cstheme="minorHAnsi"/>
          <w:sz w:val="19"/>
          <w:szCs w:val="19"/>
        </w:rPr>
        <w:t xml:space="preserve"> functions for coverage token retention service as part of microservice architecture.</w:t>
      </w:r>
    </w:p>
    <w:p w14:paraId="6BE741F0" w14:textId="6BD58730" w:rsidR="00EB791F" w:rsidRPr="00BF7ED1" w:rsidRDefault="00EB791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Implemented security measures such as </w:t>
      </w:r>
      <w:r w:rsidRPr="00BF7ED1">
        <w:rPr>
          <w:rFonts w:ascii="Century Gothic" w:hAnsi="Century Gothic" w:cstheme="minorHAnsi"/>
          <w:b/>
          <w:sz w:val="19"/>
          <w:szCs w:val="19"/>
        </w:rPr>
        <w:t>SSL/TLS encryption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token-based authentication for both REST and SOAP services, ensuring data integrity and confidentiality.</w:t>
      </w:r>
    </w:p>
    <w:p w14:paraId="29E6156D" w14:textId="06CB9DE6" w:rsidR="00202A17" w:rsidRPr="00BF7ED1" w:rsidRDefault="00202A17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interactive and responsive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ReactJS components</w:t>
      </w:r>
      <w:r w:rsidRPr="00BF7ED1">
        <w:rPr>
          <w:rFonts w:ascii="Century Gothic" w:hAnsi="Century Gothic" w:cstheme="minorHAnsi"/>
          <w:sz w:val="19"/>
          <w:szCs w:val="19"/>
        </w:rPr>
        <w:t xml:space="preserve"> to enhance financial dashboards and transaction workflows.</w:t>
      </w:r>
    </w:p>
    <w:p w14:paraId="7AD0CC8A" w14:textId="0AFFDA69" w:rsidR="00202A17" w:rsidRPr="00BF7ED1" w:rsidRDefault="00202A17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Integrated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React front-end with .NET Core APIs</w:t>
      </w:r>
      <w:r w:rsidRPr="00BF7ED1">
        <w:rPr>
          <w:rFonts w:ascii="Century Gothic" w:hAnsi="Century Gothic" w:cstheme="minorHAnsi"/>
          <w:sz w:val="19"/>
          <w:szCs w:val="19"/>
        </w:rPr>
        <w:t>, enabling secure and seamless communication between UI and backend services.</w:t>
      </w:r>
    </w:p>
    <w:p w14:paraId="3743B116" w14:textId="15C20657" w:rsidR="00202A17" w:rsidRPr="00BF7ED1" w:rsidRDefault="00202A17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Used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React Hooks</w:t>
      </w:r>
      <w:r w:rsidRPr="00BF7ED1">
        <w:rPr>
          <w:rFonts w:ascii="Century Gothic" w:hAnsi="Century Gothic" w:cstheme="minorHAnsi"/>
          <w:sz w:val="19"/>
          <w:szCs w:val="19"/>
        </w:rPr>
        <w:t xml:space="preserve"> (useState, useEffect, useContext) to manage state and side effects across modular components.</w:t>
      </w:r>
    </w:p>
    <w:p w14:paraId="20549C0A" w14:textId="1BD6D119" w:rsidR="00CA22AD" w:rsidRPr="00BF7ED1" w:rsidRDefault="00202A17" w:rsidP="00FE465E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Built reusable UI libraries using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React + Bootstrap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consistency across enterprise apps.</w:t>
      </w:r>
    </w:p>
    <w:p w14:paraId="6CC1544A" w14:textId="68F2DFC8" w:rsidR="00CA22AD" w:rsidRPr="00BF7ED1" w:rsidRDefault="00CA22AD" w:rsidP="00CA22AD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Configured Beats (Filebeat/Metricbeat) to ship logs and metrics from EC2 instances to ELK.</w:t>
      </w:r>
    </w:p>
    <w:p w14:paraId="23CCFA19" w14:textId="0329D604" w:rsidR="00BB1315" w:rsidRPr="00BF7ED1" w:rsidRDefault="00BB1315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Utilized C#, Win Forms (</w:t>
      </w:r>
      <w:r w:rsidRPr="00BF7ED1">
        <w:rPr>
          <w:rFonts w:ascii="Century Gothic" w:hAnsi="Century Gothic" w:cstheme="minorHAnsi"/>
          <w:b/>
          <w:sz w:val="19"/>
          <w:szCs w:val="19"/>
        </w:rPr>
        <w:t>MVC Pattern</w:t>
      </w:r>
      <w:r w:rsidRPr="00BF7ED1">
        <w:rPr>
          <w:rFonts w:ascii="Century Gothic" w:hAnsi="Century Gothic" w:cstheme="minorHAnsi"/>
          <w:sz w:val="19"/>
          <w:szCs w:val="19"/>
        </w:rPr>
        <w:t xml:space="preserve">), Web Services, Entity Framework, </w:t>
      </w:r>
      <w:r w:rsidRPr="00BF7ED1">
        <w:rPr>
          <w:rFonts w:ascii="Century Gothic" w:hAnsi="Century Gothic" w:cstheme="minorHAnsi"/>
          <w:b/>
          <w:sz w:val="19"/>
          <w:szCs w:val="19"/>
        </w:rPr>
        <w:t>LINQ</w:t>
      </w:r>
      <w:r w:rsidRPr="00BF7ED1">
        <w:rPr>
          <w:rFonts w:ascii="Century Gothic" w:hAnsi="Century Gothic" w:cstheme="minorHAnsi"/>
          <w:sz w:val="19"/>
          <w:szCs w:val="19"/>
        </w:rPr>
        <w:t xml:space="preserve">, and </w:t>
      </w:r>
      <w:r w:rsidRPr="00BF7ED1">
        <w:rPr>
          <w:rFonts w:ascii="Century Gothic" w:hAnsi="Century Gothic" w:cstheme="minorHAnsi"/>
          <w:b/>
          <w:sz w:val="19"/>
          <w:szCs w:val="19"/>
        </w:rPr>
        <w:t>Oracle 11g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development tasks.</w:t>
      </w:r>
    </w:p>
    <w:p w14:paraId="3FEE42FC" w14:textId="11032741" w:rsidR="00202A17" w:rsidRPr="00BF7ED1" w:rsidRDefault="00202A17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Implemented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JWT-based authentication flows</w:t>
      </w:r>
      <w:r w:rsidRPr="00BF7ED1">
        <w:rPr>
          <w:rFonts w:ascii="Century Gothic" w:hAnsi="Century Gothic" w:cstheme="minorHAnsi"/>
          <w:sz w:val="19"/>
          <w:szCs w:val="19"/>
        </w:rPr>
        <w:t xml:space="preserve"> in React to secure access to sensitive financial data.</w:t>
      </w:r>
    </w:p>
    <w:p w14:paraId="41059C04" w14:textId="48CC66EA" w:rsidR="00760128" w:rsidRPr="00BF7ED1" w:rsidRDefault="00760128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Implemented Form Handling and Validation using ASP.NET Core MVC/MVVM in conjunction with React.js for seamless client-server interaction.</w:t>
      </w:r>
    </w:p>
    <w:p w14:paraId="6494FD44" w14:textId="376C23A5" w:rsidR="00635F53" w:rsidRPr="00BF7ED1" w:rsidRDefault="00635F53" w:rsidP="00635F53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Integrated </w:t>
      </w:r>
      <w:r w:rsidR="00686EBE" w:rsidRPr="00BF7ED1">
        <w:rPr>
          <w:rFonts w:ascii="Century Gothic" w:hAnsi="Century Gothic" w:cstheme="minorHAnsi"/>
          <w:sz w:val="19"/>
          <w:szCs w:val="19"/>
        </w:rPr>
        <w:t xml:space="preserve">AWS </w:t>
      </w:r>
      <w:r w:rsidRPr="00BF7ED1">
        <w:rPr>
          <w:rFonts w:ascii="Century Gothic" w:hAnsi="Century Gothic" w:cstheme="minorHAnsi"/>
          <w:sz w:val="19"/>
          <w:szCs w:val="19"/>
        </w:rPr>
        <w:t>SNS and SQS for async messaging and decoupled architecture across Lambda-based workflows.</w:t>
      </w:r>
    </w:p>
    <w:p w14:paraId="328C9EBB" w14:textId="29AD482F" w:rsidR="00202A17" w:rsidRPr="00BF7ED1" w:rsidRDefault="00202A17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Applied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React Router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client-side navigation and implemented role-based route protection.</w:t>
      </w:r>
    </w:p>
    <w:p w14:paraId="77B6F1DC" w14:textId="251B12D8" w:rsidR="00B264D9" w:rsidRPr="00BF7ED1" w:rsidRDefault="00B264D9" w:rsidP="00B264D9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Built CLI tools in Python for log parsing and file operations, utilized in cloud-based CI pipelines.</w:t>
      </w:r>
    </w:p>
    <w:p w14:paraId="534CE232" w14:textId="3BFE08F5" w:rsidR="00823830" w:rsidRPr="00BF7ED1" w:rsidRDefault="00823830" w:rsidP="00823830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Designed multithreaded background services in .NET Core using IHostedService, orchestrated via Kubernetes CronJobs.</w:t>
      </w:r>
    </w:p>
    <w:p w14:paraId="1789DCC2" w14:textId="0E9CE1F9" w:rsidR="00BB1315" w:rsidRPr="00BF7ED1" w:rsidRDefault="00BB1315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Leveraged </w:t>
      </w:r>
      <w:r w:rsidRPr="00BF7ED1">
        <w:rPr>
          <w:rFonts w:ascii="Century Gothic" w:hAnsi="Century Gothic" w:cstheme="minorHAnsi"/>
          <w:b/>
          <w:sz w:val="19"/>
          <w:szCs w:val="19"/>
        </w:rPr>
        <w:t>Visual Studio Code</w:t>
      </w:r>
      <w:r w:rsidRPr="00BF7ED1">
        <w:rPr>
          <w:rFonts w:ascii="Century Gothic" w:hAnsi="Century Gothic" w:cstheme="minorHAnsi"/>
          <w:sz w:val="19"/>
          <w:szCs w:val="19"/>
        </w:rPr>
        <w:t xml:space="preserve"> with </w:t>
      </w:r>
      <w:r w:rsidRPr="00BF7ED1">
        <w:rPr>
          <w:rFonts w:ascii="Century Gothic" w:hAnsi="Century Gothic" w:cstheme="minorHAnsi"/>
          <w:b/>
          <w:sz w:val="19"/>
          <w:szCs w:val="19"/>
        </w:rPr>
        <w:t>Docker extensions</w:t>
      </w:r>
      <w:r w:rsidRPr="00BF7ED1">
        <w:rPr>
          <w:rFonts w:ascii="Century Gothic" w:hAnsi="Century Gothic" w:cstheme="minorHAnsi"/>
          <w:sz w:val="19"/>
          <w:szCs w:val="19"/>
        </w:rPr>
        <w:t xml:space="preserve"> to develop and debug containerized applications across local and cloud environments.</w:t>
      </w:r>
    </w:p>
    <w:p w14:paraId="3395B8C4" w14:textId="5E8BEAC5" w:rsidR="00003A85" w:rsidRPr="00BF7ED1" w:rsidRDefault="00003A85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Integrated GitLab CI for version control and deployment automation (DevOps), ensuring smooth collaboration between developers working on the .NET Core backend and React.js or Vue.js front-end applications.</w:t>
      </w:r>
    </w:p>
    <w:p w14:paraId="57B235F6" w14:textId="0CC86DB2" w:rsidR="00202A17" w:rsidRPr="00BF7ED1" w:rsidRDefault="00202A17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Optimized React apps using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code splitting</w:t>
      </w:r>
      <w:r w:rsidRPr="00BF7ED1">
        <w:rPr>
          <w:rFonts w:ascii="Century Gothic" w:hAnsi="Century Gothic" w:cstheme="minorHAnsi"/>
          <w:sz w:val="19"/>
          <w:szCs w:val="19"/>
        </w:rPr>
        <w:t>, lazy loading, and memoization to improve performance.</w:t>
      </w:r>
    </w:p>
    <w:p w14:paraId="6ACD09E3" w14:textId="5F9EDA22" w:rsidR="00202A17" w:rsidRPr="00BF7ED1" w:rsidRDefault="00202A17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Integrated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form validation</w:t>
      </w:r>
      <w:r w:rsidRPr="00BF7ED1">
        <w:rPr>
          <w:rFonts w:ascii="Century Gothic" w:hAnsi="Century Gothic" w:cstheme="minorHAnsi"/>
          <w:sz w:val="19"/>
          <w:szCs w:val="19"/>
        </w:rPr>
        <w:t xml:space="preserve"> using libraries like Formik and Yup, ensuring robust client-side validations.</w:t>
      </w:r>
    </w:p>
    <w:p w14:paraId="57013C67" w14:textId="53B25304" w:rsidR="00202A17" w:rsidRPr="00BF7ED1" w:rsidRDefault="00202A17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Collaborated with designers to implement UI/UX best practices using Figma handoffs and real-time feedback.</w:t>
      </w:r>
    </w:p>
    <w:p w14:paraId="7C77133D" w14:textId="154A942D" w:rsidR="00202A17" w:rsidRPr="00BF7ED1" w:rsidRDefault="00202A17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Ensured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cross-browser compatibility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accessibility compliance (WCAG) in all React components.</w:t>
      </w:r>
    </w:p>
    <w:p w14:paraId="0D00298C" w14:textId="77777777" w:rsidR="003C047F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Improved performance tuning of SQL Server databases to enhance application response time.</w:t>
      </w:r>
    </w:p>
    <w:p w14:paraId="5A469189" w14:textId="5A86D1D0" w:rsidR="003C047F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lastRenderedPageBreak/>
        <w:t>Implemented Vue.js components and developed responsive UI layouts using Bootstrap and Material Design.</w:t>
      </w:r>
    </w:p>
    <w:p w14:paraId="012BF15B" w14:textId="110A1AC6" w:rsidR="00044435" w:rsidRPr="00BF7ED1" w:rsidRDefault="00044435" w:rsidP="00044435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Used Kustomize to manage Kubernetes configurations across dev, staging, and production environments.</w:t>
      </w:r>
    </w:p>
    <w:p w14:paraId="604A1F04" w14:textId="32768A50" w:rsidR="003C047F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Created and maintained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CI/CD</w:t>
      </w:r>
      <w:r w:rsidRPr="00BF7ED1">
        <w:rPr>
          <w:rFonts w:ascii="Century Gothic" w:hAnsi="Century Gothic" w:cstheme="minorHAnsi"/>
          <w:sz w:val="19"/>
          <w:szCs w:val="19"/>
        </w:rPr>
        <w:t xml:space="preserve"> pipelines using Jenkins and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Azure</w:t>
      </w:r>
      <w:r w:rsidRPr="00BF7ED1">
        <w:rPr>
          <w:rFonts w:ascii="Century Gothic" w:hAnsi="Century Gothic" w:cstheme="minorHAnsi"/>
          <w:sz w:val="19"/>
          <w:szCs w:val="19"/>
        </w:rPr>
        <w:t xml:space="preserve"> DevOps.</w:t>
      </w:r>
    </w:p>
    <w:p w14:paraId="08A4E81F" w14:textId="7B7962B0" w:rsidR="00BE2EFF" w:rsidRPr="00BF7ED1" w:rsidRDefault="00BE2EFF" w:rsidP="00BE2EFF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Wrote performance-critical batch jobs in Rust, ensuring memory safety and zero-cost abstractions.</w:t>
      </w:r>
    </w:p>
    <w:p w14:paraId="749CC294" w14:textId="5190A40B" w:rsidR="004E69FB" w:rsidRPr="00BF7ED1" w:rsidRDefault="004E69FB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Wrote and optimized complex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SQL queries and stored procedures</w:t>
      </w:r>
      <w:r w:rsidRPr="00BF7ED1">
        <w:rPr>
          <w:rFonts w:ascii="Century Gothic" w:hAnsi="Century Gothic" w:cstheme="minorHAnsi"/>
          <w:sz w:val="19"/>
          <w:szCs w:val="19"/>
        </w:rPr>
        <w:t xml:space="preserve"> to handle backend data processing</w:t>
      </w:r>
    </w:p>
    <w:p w14:paraId="1694CC06" w14:textId="54F12818" w:rsidR="003C047F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Participated in Agile development, including sprint planning, daily standups, and retrospectives.</w:t>
      </w:r>
    </w:p>
    <w:p w14:paraId="429C15FB" w14:textId="5B12350B" w:rsidR="008374D5" w:rsidRPr="00BF7ED1" w:rsidRDefault="008374D5" w:rsidP="008374D5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Applied SOLID principles and design patterns in C# for maintainable, testable enterprise applications integrated with RabbitMQ.</w:t>
      </w:r>
    </w:p>
    <w:p w14:paraId="6489CF38" w14:textId="0B209F91" w:rsidR="007A41DF" w:rsidRPr="00BF7ED1" w:rsidRDefault="007A41DF" w:rsidP="007A41DF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Developed Windows Services and Console Apps using .NET Framework, used for data synchronization across FTP/SFTP servers.</w:t>
      </w:r>
    </w:p>
    <w:p w14:paraId="7D964022" w14:textId="0B4C11A9" w:rsidR="001B08D5" w:rsidRPr="00BF7ED1" w:rsidRDefault="001B08D5" w:rsidP="001B08D5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Monitored AWS Lambda performance with X-Ray tracing and CloudWatch metrics, setting up alarms for SLA violations.</w:t>
      </w:r>
    </w:p>
    <w:p w14:paraId="6563C769" w14:textId="44E2C3B6" w:rsidR="003C047F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Led code reviews, debugging, and troubleshooting of applications in a fast-paced environment.</w:t>
      </w:r>
    </w:p>
    <w:p w14:paraId="4A7B0651" w14:textId="792A90C8" w:rsidR="00BB1315" w:rsidRPr="00BF7ED1" w:rsidRDefault="00BB1315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Utilized continuous integration and deployment (CI/CD) pipelines with tools like Jenkins to automate the build and deployment process for REST and SOAP services.</w:t>
      </w:r>
    </w:p>
    <w:p w14:paraId="3FE6010E" w14:textId="0CE98049" w:rsidR="003C047F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Collaborated with QA teams to ensure thorough unit and integration testing.</w:t>
      </w:r>
    </w:p>
    <w:p w14:paraId="74EB1C80" w14:textId="01D9669A" w:rsidR="00272DA8" w:rsidRPr="00BF7ED1" w:rsidRDefault="00272DA8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Used ReSharper’s unit test runner for quick execution of </w:t>
      </w:r>
      <w:r w:rsidRPr="00BF7ED1">
        <w:rPr>
          <w:rFonts w:ascii="Century Gothic" w:hAnsi="Century Gothic" w:cstheme="minorHAnsi"/>
          <w:b/>
          <w:sz w:val="19"/>
          <w:szCs w:val="19"/>
        </w:rPr>
        <w:t>xUnit, NUnit</w:t>
      </w:r>
      <w:r w:rsidRPr="00BF7ED1">
        <w:rPr>
          <w:rFonts w:ascii="Century Gothic" w:hAnsi="Century Gothic" w:cstheme="minorHAnsi"/>
          <w:sz w:val="19"/>
          <w:szCs w:val="19"/>
        </w:rPr>
        <w:t xml:space="preserve">, and </w:t>
      </w:r>
      <w:r w:rsidRPr="00BF7ED1">
        <w:rPr>
          <w:rFonts w:ascii="Century Gothic" w:hAnsi="Century Gothic" w:cstheme="minorHAnsi"/>
          <w:b/>
          <w:sz w:val="19"/>
          <w:szCs w:val="19"/>
        </w:rPr>
        <w:t>MSTest tests</w:t>
      </w:r>
      <w:r w:rsidRPr="00BF7ED1">
        <w:rPr>
          <w:rFonts w:ascii="Century Gothic" w:hAnsi="Century Gothic" w:cstheme="minorHAnsi"/>
          <w:sz w:val="19"/>
          <w:szCs w:val="19"/>
        </w:rPr>
        <w:t>, ensuring high code quality.</w:t>
      </w:r>
    </w:p>
    <w:p w14:paraId="4DC8FED5" w14:textId="23352BBF" w:rsidR="00292FEB" w:rsidRPr="00BF7ED1" w:rsidRDefault="003C047F" w:rsidP="00004488">
      <w:pPr>
        <w:pStyle w:val="NoSpacing"/>
        <w:numPr>
          <w:ilvl w:val="0"/>
          <w:numId w:val="37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Provided production support and addressed incidents and bugs to m</w:t>
      </w:r>
      <w:r w:rsidR="00864FFE" w:rsidRPr="00BF7ED1">
        <w:rPr>
          <w:rFonts w:ascii="Century Gothic" w:hAnsi="Century Gothic" w:cstheme="minorHAnsi"/>
          <w:sz w:val="19"/>
          <w:szCs w:val="19"/>
        </w:rPr>
        <w:t>aintain application reliability.</w:t>
      </w:r>
    </w:p>
    <w:p w14:paraId="7B4FD7BF" w14:textId="77777777" w:rsidR="005B0249" w:rsidRPr="00BF7ED1" w:rsidRDefault="005B0249" w:rsidP="00004488">
      <w:pPr>
        <w:pStyle w:val="NoSpacing"/>
        <w:jc w:val="both"/>
        <w:rPr>
          <w:rFonts w:ascii="Century Gothic" w:hAnsi="Century Gothic" w:cstheme="minorHAnsi"/>
          <w:sz w:val="19"/>
          <w:szCs w:val="19"/>
        </w:rPr>
      </w:pPr>
    </w:p>
    <w:p w14:paraId="49DC12D5" w14:textId="2E57D9EB" w:rsidR="005B0249" w:rsidRPr="00BF7ED1" w:rsidRDefault="005B0249" w:rsidP="00157446">
      <w:pPr>
        <w:pStyle w:val="NoSpacing"/>
        <w:jc w:val="both"/>
        <w:rPr>
          <w:rFonts w:ascii="Century Gothic" w:hAnsi="Century Gothic" w:cstheme="minorHAnsi"/>
          <w:i/>
          <w:sz w:val="19"/>
          <w:szCs w:val="19"/>
        </w:rPr>
      </w:pPr>
      <w:r w:rsidRPr="00BF7ED1">
        <w:rPr>
          <w:rFonts w:ascii="Century Gothic" w:hAnsi="Century Gothic" w:cstheme="minorHAnsi"/>
          <w:b/>
          <w:i/>
          <w:sz w:val="19"/>
          <w:szCs w:val="19"/>
        </w:rPr>
        <w:t xml:space="preserve">Environment: </w:t>
      </w:r>
      <w:r w:rsidRPr="00BF7ED1">
        <w:rPr>
          <w:rFonts w:ascii="Century Gothic" w:hAnsi="Century Gothic" w:cstheme="minorHAnsi"/>
          <w:i/>
          <w:sz w:val="19"/>
          <w:szCs w:val="19"/>
        </w:rPr>
        <w:t>ASP.NET Core, SQL Server, AWS Lambda, AWS S3, AWS RDS, AWS API Gateway, Redis, Nest.JS, React.js, OAuth2, OpenID Connect (OIDC), AWS Cognito, Socket.IO, .NET 8 SignalR, SSRS, PowerShell, MongoDB, Cassandra, Docker, Kubernetes, JWT, GitLab CI.</w:t>
      </w:r>
    </w:p>
    <w:p w14:paraId="212FC591" w14:textId="0B15AC01" w:rsidR="000B5CBE" w:rsidRPr="00BF7ED1" w:rsidRDefault="000B5CBE" w:rsidP="00004488">
      <w:pPr>
        <w:spacing w:line="276" w:lineRule="auto"/>
        <w:jc w:val="both"/>
        <w:rPr>
          <w:rFonts w:ascii="Century Gothic" w:hAnsi="Century Gothic" w:cstheme="minorHAnsi"/>
          <w:sz w:val="19"/>
          <w:szCs w:val="19"/>
        </w:rPr>
      </w:pPr>
    </w:p>
    <w:p w14:paraId="7FDDC9EB" w14:textId="2858251A" w:rsidR="006D74F8" w:rsidRPr="00BF7ED1" w:rsidRDefault="00C05BB0" w:rsidP="00A405E8">
      <w:pPr>
        <w:pBdr>
          <w:bottom w:val="single" w:sz="4" w:space="1" w:color="auto"/>
        </w:pBdr>
        <w:jc w:val="both"/>
        <w:rPr>
          <w:rFonts w:ascii="Century Gothic" w:eastAsia="Calibri" w:hAnsi="Century Gothic" w:cstheme="minorHAnsi"/>
          <w:b/>
          <w:bCs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bCs/>
          <w:sz w:val="19"/>
          <w:szCs w:val="19"/>
        </w:rPr>
        <w:t>Client: Net Health. Pittsburgh - PA</w:t>
      </w:r>
      <w:r w:rsidRPr="00BF7ED1">
        <w:rPr>
          <w:rFonts w:ascii="Century Gothic" w:eastAsia="Calibri" w:hAnsi="Century Gothic" w:cstheme="minorHAnsi"/>
          <w:b/>
          <w:bCs/>
          <w:sz w:val="19"/>
          <w:szCs w:val="19"/>
        </w:rPr>
        <w:tab/>
      </w:r>
      <w:r w:rsidRPr="00BF7ED1">
        <w:rPr>
          <w:rFonts w:ascii="Century Gothic" w:eastAsia="Calibri" w:hAnsi="Century Gothic" w:cstheme="minorHAnsi"/>
          <w:b/>
          <w:bCs/>
          <w:sz w:val="19"/>
          <w:szCs w:val="19"/>
        </w:rPr>
        <w:tab/>
      </w:r>
      <w:r w:rsidRPr="00BF7ED1">
        <w:rPr>
          <w:rFonts w:ascii="Century Gothic" w:eastAsia="Calibri" w:hAnsi="Century Gothic" w:cstheme="minorHAnsi"/>
          <w:b/>
          <w:bCs/>
          <w:sz w:val="19"/>
          <w:szCs w:val="19"/>
        </w:rPr>
        <w:tab/>
      </w:r>
      <w:r w:rsidRPr="00BF7ED1">
        <w:rPr>
          <w:rFonts w:ascii="Century Gothic" w:eastAsia="Calibri" w:hAnsi="Century Gothic" w:cstheme="minorHAnsi"/>
          <w:b/>
          <w:bCs/>
          <w:sz w:val="19"/>
          <w:szCs w:val="19"/>
        </w:rPr>
        <w:tab/>
      </w:r>
      <w:r w:rsidRPr="00BF7ED1">
        <w:rPr>
          <w:rFonts w:ascii="Century Gothic" w:eastAsia="Calibri" w:hAnsi="Century Gothic" w:cstheme="minorHAnsi"/>
          <w:b/>
          <w:bCs/>
          <w:sz w:val="19"/>
          <w:szCs w:val="19"/>
        </w:rPr>
        <w:tab/>
      </w:r>
      <w:r w:rsidRPr="00BF7ED1">
        <w:rPr>
          <w:rFonts w:ascii="Century Gothic" w:eastAsia="Calibri" w:hAnsi="Century Gothic" w:cstheme="minorHAnsi"/>
          <w:b/>
          <w:bCs/>
          <w:sz w:val="19"/>
          <w:szCs w:val="19"/>
        </w:rPr>
        <w:tab/>
        <w:t xml:space="preserve">             </w:t>
      </w:r>
      <w:r w:rsidR="00C3124E" w:rsidRPr="00BF7ED1">
        <w:rPr>
          <w:rFonts w:ascii="Century Gothic" w:eastAsia="Calibri" w:hAnsi="Century Gothic" w:cstheme="minorHAnsi"/>
          <w:b/>
          <w:bCs/>
          <w:sz w:val="19"/>
          <w:szCs w:val="19"/>
        </w:rPr>
        <w:t>April</w:t>
      </w:r>
      <w:r w:rsidRPr="00BF7ED1">
        <w:rPr>
          <w:rFonts w:ascii="Century Gothic" w:eastAsia="Calibri" w:hAnsi="Century Gothic" w:cstheme="minorHAnsi"/>
          <w:b/>
          <w:bCs/>
          <w:sz w:val="19"/>
          <w:szCs w:val="19"/>
        </w:rPr>
        <w:t xml:space="preserve"> 202</w:t>
      </w:r>
      <w:r w:rsidR="00C3124E" w:rsidRPr="00BF7ED1">
        <w:rPr>
          <w:rFonts w:ascii="Century Gothic" w:eastAsia="Calibri" w:hAnsi="Century Gothic" w:cstheme="minorHAnsi"/>
          <w:b/>
          <w:bCs/>
          <w:sz w:val="19"/>
          <w:szCs w:val="19"/>
        </w:rPr>
        <w:t>0</w:t>
      </w:r>
      <w:r w:rsidRPr="00BF7ED1">
        <w:rPr>
          <w:rFonts w:ascii="Century Gothic" w:eastAsia="Calibri" w:hAnsi="Century Gothic" w:cstheme="minorHAnsi"/>
          <w:b/>
          <w:bCs/>
          <w:sz w:val="19"/>
          <w:szCs w:val="19"/>
        </w:rPr>
        <w:t xml:space="preserve"> - Oct 2022</w:t>
      </w:r>
    </w:p>
    <w:p w14:paraId="59C3B15D" w14:textId="50A19F45" w:rsidR="00C05BB0" w:rsidRPr="00BF7ED1" w:rsidRDefault="00C05BB0" w:rsidP="00004488">
      <w:pPr>
        <w:jc w:val="both"/>
        <w:rPr>
          <w:rFonts w:ascii="Century Gothic" w:eastAsia="Calibri" w:hAnsi="Century Gothic" w:cstheme="minorHAnsi"/>
          <w:b/>
          <w:bCs/>
          <w:sz w:val="19"/>
          <w:szCs w:val="19"/>
        </w:rPr>
      </w:pPr>
    </w:p>
    <w:p w14:paraId="437830A0" w14:textId="7583B29C" w:rsidR="00C05BB0" w:rsidRPr="00BF7ED1" w:rsidRDefault="00C05BB0" w:rsidP="00A405E8">
      <w:pPr>
        <w:shd w:val="clear" w:color="auto" w:fill="FFFFFF" w:themeFill="background1"/>
        <w:jc w:val="both"/>
        <w:rPr>
          <w:rFonts w:ascii="Century Gothic" w:eastAsia="Calibri" w:hAnsi="Century Gothic" w:cstheme="minorHAnsi"/>
          <w:b/>
          <w:bCs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bCs/>
          <w:sz w:val="19"/>
          <w:szCs w:val="19"/>
        </w:rPr>
        <w:t>.Net Full Stack Developer</w:t>
      </w:r>
    </w:p>
    <w:p w14:paraId="74EE3CEB" w14:textId="77777777" w:rsidR="00C05BB0" w:rsidRPr="00BF7ED1" w:rsidRDefault="00C05BB0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Responsibilities:</w:t>
      </w:r>
    </w:p>
    <w:p w14:paraId="72A3F88E" w14:textId="68129915" w:rsidR="00C05BB0" w:rsidRPr="00BF7ED1" w:rsidRDefault="00C05BB0" w:rsidP="00004488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Handled diverse assignments involving IT analysis, design, development, implementation, and maintenance related to customer databases and applications.</w:t>
      </w:r>
    </w:p>
    <w:p w14:paraId="2C87967E" w14:textId="78C5576A" w:rsidR="00BC0A5E" w:rsidRPr="00BF7ED1" w:rsidRDefault="00BC0A5E" w:rsidP="00BC0A5E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Integrated Python Flask microservices with RabbitMQ, using background workers and retry mechanisms.</w:t>
      </w:r>
    </w:p>
    <w:p w14:paraId="17836316" w14:textId="516C2A14" w:rsidR="00C05BB0" w:rsidRPr="00BF7ED1" w:rsidRDefault="00C05BB0" w:rsidP="00004488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Designed customer </w:t>
      </w:r>
      <w:r w:rsidRPr="00BF7ED1">
        <w:rPr>
          <w:rFonts w:ascii="Century Gothic" w:hAnsi="Century Gothic" w:cstheme="minorHAnsi"/>
          <w:b/>
          <w:sz w:val="19"/>
          <w:szCs w:val="19"/>
        </w:rPr>
        <w:t xml:space="preserve">SOA </w:t>
      </w:r>
      <w:r w:rsidRPr="00BF7ED1">
        <w:rPr>
          <w:rFonts w:ascii="Century Gothic" w:hAnsi="Century Gothic" w:cstheme="minorHAnsi"/>
          <w:sz w:val="19"/>
          <w:szCs w:val="19"/>
        </w:rPr>
        <w:t xml:space="preserve">solutions using </w:t>
      </w:r>
      <w:r w:rsidRPr="00BF7ED1">
        <w:rPr>
          <w:rFonts w:ascii="Century Gothic" w:hAnsi="Century Gothic" w:cstheme="minorHAnsi"/>
          <w:b/>
          <w:sz w:val="19"/>
          <w:szCs w:val="19"/>
        </w:rPr>
        <w:t>XML,</w:t>
      </w:r>
      <w:r w:rsidRPr="00BF7ED1">
        <w:rPr>
          <w:rFonts w:ascii="Century Gothic" w:hAnsi="Century Gothic" w:cstheme="minorHAnsi"/>
          <w:sz w:val="19"/>
          <w:szCs w:val="19"/>
        </w:rPr>
        <w:t xml:space="preserve"> relational databases, and infrastructure specifications to maximize overall system performance and availability.</w:t>
      </w:r>
    </w:p>
    <w:p w14:paraId="3D971569" w14:textId="0D60DBA6" w:rsidR="00952681" w:rsidRPr="00BF7ED1" w:rsidRDefault="00952681" w:rsidP="00004488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Experienced</w:t>
      </w:r>
      <w:r w:rsidRPr="00BF7ED1">
        <w:rPr>
          <w:rFonts w:ascii="Century Gothic" w:hAnsi="Century Gothic" w:cstheme="minorHAnsi"/>
          <w:spacing w:val="-13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sz w:val="19"/>
          <w:szCs w:val="19"/>
        </w:rPr>
        <w:t>working</w:t>
      </w:r>
      <w:r w:rsidRPr="00BF7ED1">
        <w:rPr>
          <w:rFonts w:ascii="Century Gothic" w:hAnsi="Century Gothic" w:cstheme="minorHAnsi"/>
          <w:spacing w:val="-12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sz w:val="19"/>
          <w:szCs w:val="19"/>
        </w:rPr>
        <w:t>with</w:t>
      </w:r>
      <w:r w:rsidRPr="00BF7ED1">
        <w:rPr>
          <w:rFonts w:ascii="Century Gothic" w:hAnsi="Century Gothic" w:cstheme="minorHAnsi"/>
          <w:spacing w:val="-14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sz w:val="19"/>
          <w:szCs w:val="19"/>
        </w:rPr>
        <w:t>modern</w:t>
      </w:r>
      <w:r w:rsidRPr="00BF7ED1">
        <w:rPr>
          <w:rFonts w:ascii="Century Gothic" w:hAnsi="Century Gothic" w:cstheme="minorHAnsi"/>
          <w:spacing w:val="-12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sz w:val="19"/>
          <w:szCs w:val="19"/>
        </w:rPr>
        <w:t>front-end</w:t>
      </w:r>
      <w:r w:rsidRPr="00BF7ED1">
        <w:rPr>
          <w:rFonts w:ascii="Century Gothic" w:hAnsi="Century Gothic" w:cstheme="minorHAnsi"/>
          <w:spacing w:val="-12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sz w:val="19"/>
          <w:szCs w:val="19"/>
        </w:rPr>
        <w:t>frameworks</w:t>
      </w:r>
      <w:r w:rsidRPr="00BF7ED1">
        <w:rPr>
          <w:rFonts w:ascii="Century Gothic" w:hAnsi="Century Gothic" w:cstheme="minorHAnsi"/>
          <w:spacing w:val="-12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sz w:val="19"/>
          <w:szCs w:val="19"/>
        </w:rPr>
        <w:t>(</w:t>
      </w:r>
      <w:r w:rsidRPr="00BF7ED1">
        <w:rPr>
          <w:rFonts w:ascii="Century Gothic" w:hAnsi="Century Gothic" w:cstheme="minorHAnsi"/>
          <w:b/>
          <w:sz w:val="19"/>
          <w:szCs w:val="19"/>
        </w:rPr>
        <w:t>Angular</w:t>
      </w:r>
      <w:r w:rsidRPr="00BF7ED1">
        <w:rPr>
          <w:rFonts w:ascii="Century Gothic" w:hAnsi="Century Gothic" w:cstheme="minorHAnsi"/>
          <w:b/>
          <w:spacing w:val="-13"/>
          <w:sz w:val="19"/>
          <w:szCs w:val="19"/>
        </w:rPr>
        <w:t xml:space="preserve"> </w:t>
      </w:r>
      <w:r w:rsidR="00E24811" w:rsidRPr="00BF7ED1">
        <w:rPr>
          <w:rFonts w:ascii="Century Gothic" w:hAnsi="Century Gothic" w:cstheme="minorHAnsi"/>
          <w:b/>
          <w:sz w:val="19"/>
          <w:szCs w:val="19"/>
        </w:rPr>
        <w:t>12</w:t>
      </w:r>
      <w:r w:rsidRPr="00BF7ED1">
        <w:rPr>
          <w:rFonts w:ascii="Century Gothic" w:hAnsi="Century Gothic" w:cstheme="minorHAnsi"/>
          <w:b/>
          <w:sz w:val="19"/>
          <w:szCs w:val="19"/>
        </w:rPr>
        <w:t>,</w:t>
      </w:r>
      <w:r w:rsidRPr="00BF7ED1">
        <w:rPr>
          <w:rFonts w:ascii="Century Gothic" w:hAnsi="Century Gothic" w:cstheme="minorHAnsi"/>
          <w:b/>
          <w:spacing w:val="-12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b/>
          <w:sz w:val="19"/>
          <w:szCs w:val="19"/>
        </w:rPr>
        <w:t>C#.net,</w:t>
      </w:r>
      <w:r w:rsidRPr="00BF7ED1">
        <w:rPr>
          <w:rFonts w:ascii="Century Gothic" w:hAnsi="Century Gothic" w:cstheme="minorHAnsi"/>
          <w:b/>
          <w:spacing w:val="-12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b/>
          <w:sz w:val="19"/>
          <w:szCs w:val="19"/>
        </w:rPr>
        <w:t>JavaScript,</w:t>
      </w:r>
      <w:r w:rsidRPr="00BF7ED1">
        <w:rPr>
          <w:rFonts w:ascii="Century Gothic" w:hAnsi="Century Gothic" w:cstheme="minorHAnsi"/>
          <w:b/>
          <w:spacing w:val="-12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b/>
          <w:sz w:val="19"/>
          <w:szCs w:val="19"/>
        </w:rPr>
        <w:t>CSS,</w:t>
      </w:r>
      <w:r w:rsidRPr="00BF7ED1">
        <w:rPr>
          <w:rFonts w:ascii="Century Gothic" w:hAnsi="Century Gothic" w:cstheme="minorHAnsi"/>
          <w:b/>
          <w:spacing w:val="-12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b/>
          <w:sz w:val="19"/>
          <w:szCs w:val="19"/>
        </w:rPr>
        <w:t>XML,</w:t>
      </w:r>
      <w:r w:rsidRPr="00BF7ED1">
        <w:rPr>
          <w:rFonts w:ascii="Century Gothic" w:hAnsi="Century Gothic" w:cstheme="minorHAnsi"/>
          <w:b/>
          <w:spacing w:val="-12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b/>
          <w:sz w:val="19"/>
          <w:szCs w:val="19"/>
        </w:rPr>
        <w:t>HMTL,</w:t>
      </w:r>
      <w:r w:rsidRPr="00BF7ED1">
        <w:rPr>
          <w:rFonts w:ascii="Century Gothic" w:hAnsi="Century Gothic" w:cstheme="minorHAnsi"/>
          <w:b/>
          <w:spacing w:val="-12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b/>
          <w:sz w:val="19"/>
          <w:szCs w:val="19"/>
        </w:rPr>
        <w:t>SQL/TSQL, Node.js, ASP.NET, Visual Studio 2019/2017</w:t>
      </w:r>
      <w:r w:rsidRPr="00BF7ED1">
        <w:rPr>
          <w:rFonts w:ascii="Century Gothic" w:hAnsi="Century Gothic" w:cstheme="minorHAnsi"/>
          <w:sz w:val="19"/>
          <w:szCs w:val="19"/>
        </w:rPr>
        <w:t>.)</w:t>
      </w:r>
    </w:p>
    <w:p w14:paraId="57D71AB0" w14:textId="171E3013" w:rsidR="0037732B" w:rsidRPr="00BF7ED1" w:rsidRDefault="0037732B" w:rsidP="0037732B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Integrated third-party APIs into .NET Core services using HttpClientFactory and handled resilient retries with Polly.</w:t>
      </w:r>
    </w:p>
    <w:p w14:paraId="267D1471" w14:textId="117B61E5" w:rsidR="00C05BB0" w:rsidRPr="00BF7ED1" w:rsidRDefault="00C05BB0" w:rsidP="00004488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and consumed </w:t>
      </w:r>
      <w:r w:rsidRPr="00BF7ED1">
        <w:rPr>
          <w:rFonts w:ascii="Century Gothic" w:hAnsi="Century Gothic" w:cstheme="minorHAnsi"/>
          <w:b/>
          <w:sz w:val="19"/>
          <w:szCs w:val="19"/>
        </w:rPr>
        <w:t xml:space="preserve">WCF </w:t>
      </w:r>
      <w:r w:rsidRPr="00BF7ED1">
        <w:rPr>
          <w:rFonts w:ascii="Century Gothic" w:hAnsi="Century Gothic" w:cstheme="minorHAnsi"/>
          <w:sz w:val="19"/>
          <w:szCs w:val="19"/>
        </w:rPr>
        <w:t>Web Services to access data layer components.</w:t>
      </w:r>
    </w:p>
    <w:p w14:paraId="45674B8F" w14:textId="52DBC503" w:rsidR="003D2823" w:rsidRPr="00BF7ED1" w:rsidRDefault="003D2823" w:rsidP="003D2823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Set up horizontal pod autoscaling and resource limits in Kubernetes based on CPU and memory thresholds.</w:t>
      </w:r>
    </w:p>
    <w:p w14:paraId="2785F789" w14:textId="42C69DEB" w:rsidR="00C05BB0" w:rsidRPr="00BF7ED1" w:rsidRDefault="00C05BB0" w:rsidP="00004488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and deployed using </w:t>
      </w:r>
      <w:r w:rsidRPr="00BF7ED1">
        <w:rPr>
          <w:rFonts w:ascii="Century Gothic" w:hAnsi="Century Gothic" w:cstheme="minorHAnsi"/>
          <w:b/>
          <w:sz w:val="19"/>
          <w:szCs w:val="19"/>
        </w:rPr>
        <w:t>PowerShell</w:t>
      </w:r>
      <w:r w:rsidRPr="00BF7ED1">
        <w:rPr>
          <w:rFonts w:ascii="Century Gothic" w:hAnsi="Century Gothic" w:cstheme="minorHAnsi"/>
          <w:sz w:val="19"/>
          <w:szCs w:val="19"/>
        </w:rPr>
        <w:t xml:space="preserve"> scripts on </w:t>
      </w:r>
      <w:r w:rsidRPr="00BF7ED1">
        <w:rPr>
          <w:rFonts w:ascii="Century Gothic" w:hAnsi="Century Gothic" w:cstheme="minorHAnsi"/>
          <w:b/>
          <w:sz w:val="19"/>
          <w:szCs w:val="19"/>
        </w:rPr>
        <w:t>Azure</w:t>
      </w:r>
      <w:r w:rsidRPr="00BF7ED1">
        <w:rPr>
          <w:rFonts w:ascii="Century Gothic" w:hAnsi="Century Gothic" w:cstheme="minorHAnsi"/>
          <w:sz w:val="19"/>
          <w:szCs w:val="19"/>
        </w:rPr>
        <w:t xml:space="preserve">; automated deployment of packages with </w:t>
      </w:r>
      <w:r w:rsidRPr="00BF7ED1">
        <w:rPr>
          <w:rFonts w:ascii="Century Gothic" w:hAnsi="Century Gothic" w:cstheme="minorHAnsi"/>
          <w:b/>
          <w:sz w:val="19"/>
          <w:szCs w:val="19"/>
        </w:rPr>
        <w:t>PowerShell</w:t>
      </w:r>
      <w:r w:rsidRPr="00BF7ED1">
        <w:rPr>
          <w:rFonts w:ascii="Century Gothic" w:hAnsi="Century Gothic" w:cstheme="minorHAnsi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b/>
          <w:sz w:val="19"/>
          <w:szCs w:val="19"/>
        </w:rPr>
        <w:t>scripts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153BC5EA" w14:textId="0FAEE211" w:rsidR="00F26F54" w:rsidRPr="00BF7ED1" w:rsidRDefault="00952681" w:rsidP="0036479D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Built hybrid data access layers in .NET to support both NoSQL (MongoDB, Cassandra) and RDBMS (SQL Server, PostgreSQL), deploying infrastructure using Bicep and leveraging Jenkins for CI/CD pipelines.</w:t>
      </w:r>
    </w:p>
    <w:p w14:paraId="281E71CA" w14:textId="312467C4" w:rsidR="00F26F54" w:rsidRPr="00BF7ED1" w:rsidRDefault="00F26F54" w:rsidP="00F26F54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Used ElasticSearch to centralize security audit logs and enabled alerting with Watcher for intrusion detection.</w:t>
      </w:r>
    </w:p>
    <w:p w14:paraId="1EB6AF68" w14:textId="70CEB747" w:rsidR="00CC12E6" w:rsidRPr="00BF7ED1" w:rsidRDefault="00CC12E6" w:rsidP="00004488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Engineered automated </w:t>
      </w:r>
      <w:r w:rsidRPr="00BF7ED1">
        <w:rPr>
          <w:rFonts w:ascii="Century Gothic" w:hAnsi="Century Gothic" w:cstheme="minorHAnsi"/>
          <w:b/>
          <w:sz w:val="19"/>
          <w:szCs w:val="19"/>
        </w:rPr>
        <w:t>SFTP workflows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syncing sensitive healthcare data between internal services and third-party systems.</w:t>
      </w:r>
    </w:p>
    <w:p w14:paraId="23511D0D" w14:textId="77777777" w:rsidR="00C05BB0" w:rsidRPr="00BF7ED1" w:rsidRDefault="00C05BB0" w:rsidP="00004488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Integrated </w:t>
      </w:r>
      <w:r w:rsidRPr="00BF7ED1">
        <w:rPr>
          <w:rFonts w:ascii="Century Gothic" w:hAnsi="Century Gothic" w:cstheme="minorHAnsi"/>
          <w:b/>
          <w:sz w:val="19"/>
          <w:szCs w:val="19"/>
        </w:rPr>
        <w:t>RabbitMQ</w:t>
      </w:r>
      <w:r w:rsidRPr="00BF7ED1">
        <w:rPr>
          <w:rFonts w:ascii="Century Gothic" w:hAnsi="Century Gothic" w:cstheme="minorHAnsi"/>
          <w:sz w:val="19"/>
          <w:szCs w:val="19"/>
        </w:rPr>
        <w:t xml:space="preserve"> with </w:t>
      </w:r>
      <w:r w:rsidRPr="00BF7ED1">
        <w:rPr>
          <w:rFonts w:ascii="Century Gothic" w:hAnsi="Century Gothic" w:cstheme="minorHAnsi"/>
          <w:b/>
          <w:sz w:val="19"/>
          <w:szCs w:val="19"/>
        </w:rPr>
        <w:t xml:space="preserve">ASP.NET </w:t>
      </w:r>
      <w:r w:rsidRPr="00BF7ED1">
        <w:rPr>
          <w:rFonts w:ascii="Century Gothic" w:hAnsi="Century Gothic" w:cstheme="minorHAnsi"/>
          <w:sz w:val="19"/>
          <w:szCs w:val="19"/>
        </w:rPr>
        <w:t>Core for handling background tasks.</w:t>
      </w:r>
    </w:p>
    <w:p w14:paraId="79D45243" w14:textId="77777777" w:rsidR="00C05BB0" w:rsidRPr="00BF7ED1" w:rsidRDefault="00C05BB0" w:rsidP="00004488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Utilized </w:t>
      </w:r>
      <w:r w:rsidRPr="00BF7ED1">
        <w:rPr>
          <w:rFonts w:ascii="Century Gothic" w:hAnsi="Century Gothic" w:cstheme="minorHAnsi"/>
          <w:b/>
          <w:sz w:val="19"/>
          <w:szCs w:val="19"/>
        </w:rPr>
        <w:t>Linux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server management, automated deployment processes with </w:t>
      </w:r>
      <w:r w:rsidRPr="00BF7ED1">
        <w:rPr>
          <w:rFonts w:ascii="Century Gothic" w:hAnsi="Century Gothic" w:cstheme="minorHAnsi"/>
          <w:b/>
          <w:sz w:val="19"/>
          <w:szCs w:val="19"/>
        </w:rPr>
        <w:t>shell scripting</w:t>
      </w:r>
      <w:r w:rsidRPr="00BF7ED1">
        <w:rPr>
          <w:rFonts w:ascii="Century Gothic" w:hAnsi="Century Gothic" w:cstheme="minorHAnsi"/>
          <w:sz w:val="19"/>
          <w:szCs w:val="19"/>
        </w:rPr>
        <w:t>, and ensured system reliability and efficiency.</w:t>
      </w:r>
    </w:p>
    <w:p w14:paraId="6164CCAC" w14:textId="77777777" w:rsidR="00C05BB0" w:rsidRPr="00BF7ED1" w:rsidRDefault="00C05BB0" w:rsidP="00004488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Designed Master pages with new icons, logos, buttons, colors, images, and fonts for application aesthetics using </w:t>
      </w:r>
      <w:r w:rsidRPr="00BF7ED1">
        <w:rPr>
          <w:rFonts w:ascii="Century Gothic" w:hAnsi="Century Gothic" w:cstheme="minorHAnsi"/>
          <w:b/>
          <w:sz w:val="19"/>
          <w:szCs w:val="19"/>
        </w:rPr>
        <w:t>SASS</w:t>
      </w:r>
      <w:r w:rsidRPr="00BF7ED1">
        <w:rPr>
          <w:rFonts w:ascii="Century Gothic" w:hAnsi="Century Gothic" w:cstheme="minorHAnsi"/>
          <w:sz w:val="19"/>
          <w:szCs w:val="19"/>
        </w:rPr>
        <w:t xml:space="preserve"> styles and </w:t>
      </w:r>
      <w:r w:rsidRPr="00BF7ED1">
        <w:rPr>
          <w:rFonts w:ascii="Century Gothic" w:hAnsi="Century Gothic" w:cstheme="minorHAnsi"/>
          <w:b/>
          <w:sz w:val="19"/>
          <w:szCs w:val="19"/>
        </w:rPr>
        <w:t>HTML</w:t>
      </w:r>
      <w:r w:rsidRPr="00BF7ED1">
        <w:rPr>
          <w:rFonts w:ascii="Century Gothic" w:hAnsi="Century Gothic" w:cstheme="minorHAnsi"/>
          <w:sz w:val="19"/>
          <w:szCs w:val="19"/>
        </w:rPr>
        <w:t>/</w:t>
      </w:r>
      <w:r w:rsidRPr="00BF7ED1">
        <w:rPr>
          <w:rFonts w:ascii="Century Gothic" w:hAnsi="Century Gothic" w:cstheme="minorHAnsi"/>
          <w:b/>
          <w:sz w:val="19"/>
          <w:szCs w:val="19"/>
        </w:rPr>
        <w:t>HTML5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31DF8E8C" w14:textId="2561C2CD" w:rsidR="003C047F" w:rsidRPr="00BF7ED1" w:rsidRDefault="00C05BB0" w:rsidP="00004488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Integrated </w:t>
      </w:r>
      <w:r w:rsidRPr="00BF7ED1">
        <w:rPr>
          <w:rFonts w:ascii="Century Gothic" w:hAnsi="Century Gothic" w:cstheme="minorHAnsi"/>
          <w:b/>
          <w:sz w:val="19"/>
          <w:szCs w:val="19"/>
        </w:rPr>
        <w:t>Vue.js</w:t>
      </w:r>
      <w:r w:rsidRPr="00BF7ED1">
        <w:rPr>
          <w:rFonts w:ascii="Century Gothic" w:hAnsi="Century Gothic" w:cstheme="minorHAnsi"/>
          <w:sz w:val="19"/>
          <w:szCs w:val="19"/>
        </w:rPr>
        <w:t xml:space="preserve"> applications with backend services, including RESTful APIs and WebSockets, ensuring seamless data fetching and real-time communication.</w:t>
      </w:r>
    </w:p>
    <w:p w14:paraId="64F4773A" w14:textId="2412C48C" w:rsidR="00DB118E" w:rsidRPr="00BF7ED1" w:rsidRDefault="00C05BB0" w:rsidP="0033149C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Implemented </w:t>
      </w:r>
      <w:r w:rsidRPr="0033149C">
        <w:rPr>
          <w:rFonts w:ascii="Century Gothic" w:hAnsi="Century Gothic" w:cstheme="minorHAnsi"/>
          <w:sz w:val="19"/>
          <w:szCs w:val="19"/>
        </w:rPr>
        <w:t>Angular</w:t>
      </w:r>
      <w:r w:rsidRPr="00BF7ED1">
        <w:rPr>
          <w:rFonts w:ascii="Century Gothic" w:hAnsi="Century Gothic" w:cstheme="minorHAnsi"/>
          <w:sz w:val="19"/>
          <w:szCs w:val="19"/>
        </w:rPr>
        <w:t xml:space="preserve"> </w:t>
      </w:r>
      <w:r w:rsidRPr="0033149C">
        <w:rPr>
          <w:rFonts w:ascii="Century Gothic" w:hAnsi="Century Gothic" w:cstheme="minorHAnsi"/>
          <w:sz w:val="19"/>
          <w:szCs w:val="19"/>
        </w:rPr>
        <w:t>6</w:t>
      </w:r>
      <w:r w:rsidRPr="00BF7ED1">
        <w:rPr>
          <w:rFonts w:ascii="Century Gothic" w:hAnsi="Century Gothic" w:cstheme="minorHAnsi"/>
          <w:sz w:val="19"/>
          <w:szCs w:val="19"/>
        </w:rPr>
        <w:t xml:space="preserve"> with </w:t>
      </w:r>
      <w:r w:rsidRPr="0033149C">
        <w:rPr>
          <w:rFonts w:ascii="Century Gothic" w:hAnsi="Century Gothic" w:cstheme="minorHAnsi"/>
          <w:b/>
          <w:sz w:val="19"/>
          <w:szCs w:val="19"/>
        </w:rPr>
        <w:t>TypeScript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</w:t>
      </w:r>
      <w:r w:rsidRPr="0033149C">
        <w:rPr>
          <w:rFonts w:ascii="Century Gothic" w:hAnsi="Century Gothic" w:cstheme="minorHAnsi"/>
          <w:sz w:val="19"/>
          <w:szCs w:val="19"/>
        </w:rPr>
        <w:t>HTML5</w:t>
      </w:r>
      <w:r w:rsidRPr="00BF7ED1">
        <w:rPr>
          <w:rFonts w:ascii="Century Gothic" w:hAnsi="Century Gothic" w:cstheme="minorHAnsi"/>
          <w:sz w:val="19"/>
          <w:szCs w:val="19"/>
        </w:rPr>
        <w:t>.</w:t>
      </w:r>
      <w:r w:rsidR="00DB118E" w:rsidRPr="00BF7ED1">
        <w:rPr>
          <w:rFonts w:ascii="Century Gothic" w:hAnsi="Century Gothic" w:cstheme="minorHAnsi"/>
          <w:sz w:val="19"/>
          <w:szCs w:val="19"/>
        </w:rPr>
        <w:t xml:space="preserve"> Building/Maintaining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Docker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container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clusters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managed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by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Kubernetes, Linux, Bash, GIT, Docker</w:t>
      </w:r>
      <w:r w:rsidR="00DB118E" w:rsidRPr="00BF7ED1">
        <w:rPr>
          <w:rFonts w:ascii="Century Gothic" w:hAnsi="Century Gothic" w:cstheme="minorHAnsi"/>
          <w:sz w:val="19"/>
          <w:szCs w:val="19"/>
        </w:rPr>
        <w:t>,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Utilized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33149C">
        <w:rPr>
          <w:rFonts w:ascii="Century Gothic" w:hAnsi="Century Gothic" w:cstheme="minorHAnsi"/>
          <w:b/>
          <w:sz w:val="19"/>
          <w:szCs w:val="19"/>
        </w:rPr>
        <w:t>Kubernetes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and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33149C">
        <w:rPr>
          <w:rFonts w:ascii="Century Gothic" w:hAnsi="Century Gothic" w:cstheme="minorHAnsi"/>
          <w:b/>
          <w:sz w:val="19"/>
          <w:szCs w:val="19"/>
        </w:rPr>
        <w:t>Docker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for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the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runtime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environment of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the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CI/CD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system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</w:t>
      </w:r>
      <w:r w:rsidR="00DB118E" w:rsidRPr="00BF7ED1">
        <w:rPr>
          <w:rFonts w:ascii="Century Gothic" w:hAnsi="Century Gothic" w:cstheme="minorHAnsi"/>
          <w:sz w:val="19"/>
          <w:szCs w:val="19"/>
        </w:rPr>
        <w:t>to</w:t>
      </w:r>
      <w:r w:rsidR="00DB118E" w:rsidRPr="0033149C">
        <w:rPr>
          <w:rFonts w:ascii="Century Gothic" w:hAnsi="Century Gothic" w:cstheme="minorHAnsi"/>
          <w:sz w:val="19"/>
          <w:szCs w:val="19"/>
        </w:rPr>
        <w:t xml:space="preserve"> build, test deploy.</w:t>
      </w:r>
    </w:p>
    <w:p w14:paraId="7F0AF404" w14:textId="5E33F070" w:rsidR="00244600" w:rsidRPr="00BF7ED1" w:rsidRDefault="00244600" w:rsidP="0033149C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Used Go to build a lightweight reverse proxy, integrated with Consul for service discovery.</w:t>
      </w:r>
    </w:p>
    <w:p w14:paraId="099BD753" w14:textId="2F84647E" w:rsidR="00A83DBB" w:rsidRPr="00D53416" w:rsidRDefault="00A83DBB" w:rsidP="00D53416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Tuned ElasticSearch indexing strategies and shard settings to optimize performance for large-scale search operations.</w:t>
      </w:r>
      <w:r w:rsidR="00D53416">
        <w:rPr>
          <w:rFonts w:ascii="Century Gothic" w:hAnsi="Century Gothic" w:cstheme="minorHAnsi"/>
          <w:sz w:val="19"/>
          <w:szCs w:val="19"/>
        </w:rPr>
        <w:t xml:space="preserve"> </w:t>
      </w:r>
      <w:r w:rsidR="00D53416" w:rsidRPr="00BF7ED1">
        <w:rPr>
          <w:rFonts w:ascii="Century Gothic" w:hAnsi="Century Gothic" w:cstheme="minorHAnsi"/>
          <w:sz w:val="19"/>
          <w:szCs w:val="19"/>
        </w:rPr>
        <w:t xml:space="preserve">Conducted extensive testing and validation of </w:t>
      </w:r>
      <w:r w:rsidR="00D53416" w:rsidRPr="00BF7ED1">
        <w:rPr>
          <w:rFonts w:ascii="Century Gothic" w:hAnsi="Century Gothic" w:cstheme="minorHAnsi"/>
          <w:b/>
          <w:sz w:val="19"/>
          <w:szCs w:val="19"/>
        </w:rPr>
        <w:t xml:space="preserve">SSIS </w:t>
      </w:r>
      <w:r w:rsidR="00D53416" w:rsidRPr="00BF7ED1">
        <w:rPr>
          <w:rFonts w:ascii="Century Gothic" w:hAnsi="Century Gothic" w:cstheme="minorHAnsi"/>
          <w:sz w:val="19"/>
          <w:szCs w:val="19"/>
        </w:rPr>
        <w:t>packages to ensure data accuracy and reliability.</w:t>
      </w:r>
    </w:p>
    <w:p w14:paraId="3802E8F5" w14:textId="2DC7E1D1" w:rsidR="00C05BB0" w:rsidRPr="00BF7ED1" w:rsidRDefault="00667ABF" w:rsidP="0033149C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Used </w:t>
      </w:r>
      <w:r w:rsidRPr="0033149C">
        <w:rPr>
          <w:rFonts w:ascii="Century Gothic" w:hAnsi="Century Gothic" w:cstheme="minorHAnsi"/>
          <w:sz w:val="19"/>
          <w:szCs w:val="19"/>
        </w:rPr>
        <w:t>Swagger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generating documentation for </w:t>
      </w:r>
      <w:r w:rsidRPr="0033149C">
        <w:rPr>
          <w:rFonts w:ascii="Century Gothic" w:hAnsi="Century Gothic" w:cstheme="minorHAnsi"/>
          <w:b/>
          <w:sz w:val="19"/>
          <w:szCs w:val="19"/>
        </w:rPr>
        <w:t>Node.js APIs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</w:t>
      </w:r>
      <w:r w:rsidRPr="0033149C">
        <w:rPr>
          <w:rFonts w:ascii="Century Gothic" w:hAnsi="Century Gothic" w:cstheme="minorHAnsi"/>
          <w:b/>
          <w:sz w:val="19"/>
          <w:szCs w:val="19"/>
        </w:rPr>
        <w:t>ASP.NET Core services,</w:t>
      </w:r>
      <w:r w:rsidRPr="00BF7ED1">
        <w:rPr>
          <w:rFonts w:ascii="Century Gothic" w:hAnsi="Century Gothic" w:cstheme="minorHAnsi"/>
          <w:sz w:val="19"/>
          <w:szCs w:val="19"/>
        </w:rPr>
        <w:t xml:space="preserve"> ensuring proper API usage and simplifying frontend-backend communication.</w:t>
      </w:r>
    </w:p>
    <w:p w14:paraId="682EC9D1" w14:textId="374BBF52" w:rsidR="007631CC" w:rsidRPr="00BF7ED1" w:rsidRDefault="007631CC" w:rsidP="0033149C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Built multi-tenant web applications in </w:t>
      </w:r>
      <w:r w:rsidRPr="0033149C">
        <w:rPr>
          <w:rFonts w:ascii="Century Gothic" w:hAnsi="Century Gothic" w:cstheme="minorHAnsi"/>
          <w:b/>
          <w:sz w:val="19"/>
          <w:szCs w:val="19"/>
        </w:rPr>
        <w:t>ASP.NET Core MVC</w:t>
      </w:r>
      <w:r w:rsidRPr="00BF7ED1">
        <w:rPr>
          <w:rFonts w:ascii="Century Gothic" w:hAnsi="Century Gothic" w:cstheme="minorHAnsi"/>
          <w:sz w:val="19"/>
          <w:szCs w:val="19"/>
        </w:rPr>
        <w:t>, using AutoMapper, FluentValidation, and Serilog for logging.</w:t>
      </w:r>
    </w:p>
    <w:p w14:paraId="62AFCB94" w14:textId="77777777" w:rsidR="00C05BB0" w:rsidRPr="00BF7ED1" w:rsidRDefault="00C05BB0" w:rsidP="00004488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b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lastRenderedPageBreak/>
        <w:t>Developed a customer Database Management System using .</w:t>
      </w:r>
      <w:r w:rsidRPr="00BF7ED1">
        <w:rPr>
          <w:rFonts w:ascii="Century Gothic" w:hAnsi="Century Gothic" w:cstheme="minorHAnsi"/>
          <w:b/>
          <w:sz w:val="19"/>
          <w:szCs w:val="19"/>
        </w:rPr>
        <w:t xml:space="preserve">NET, </w:t>
      </w:r>
      <w:r w:rsidRPr="00BF7ED1">
        <w:rPr>
          <w:rFonts w:ascii="Century Gothic" w:hAnsi="Century Gothic" w:cstheme="minorHAnsi"/>
          <w:sz w:val="19"/>
          <w:szCs w:val="19"/>
        </w:rPr>
        <w:t>and</w:t>
      </w:r>
      <w:r w:rsidRPr="00BF7ED1">
        <w:rPr>
          <w:rFonts w:ascii="Century Gothic" w:hAnsi="Century Gothic" w:cstheme="minorHAnsi"/>
          <w:b/>
          <w:sz w:val="19"/>
          <w:szCs w:val="19"/>
        </w:rPr>
        <w:t xml:space="preserve"> Angular 12</w:t>
      </w:r>
      <w:r w:rsidRPr="00BF7ED1">
        <w:rPr>
          <w:rFonts w:ascii="Century Gothic" w:hAnsi="Century Gothic" w:cstheme="minorHAnsi"/>
          <w:sz w:val="19"/>
          <w:szCs w:val="19"/>
        </w:rPr>
        <w:t xml:space="preserve"> with </w:t>
      </w:r>
      <w:r w:rsidRPr="00BF7ED1">
        <w:rPr>
          <w:rFonts w:ascii="Century Gothic" w:hAnsi="Century Gothic" w:cstheme="minorHAnsi"/>
          <w:b/>
          <w:sz w:val="19"/>
          <w:szCs w:val="19"/>
        </w:rPr>
        <w:t xml:space="preserve">GIT </w:t>
      </w:r>
      <w:r w:rsidRPr="00BF7ED1">
        <w:rPr>
          <w:rFonts w:ascii="Century Gothic" w:hAnsi="Century Gothic" w:cstheme="minorHAnsi"/>
          <w:sz w:val="19"/>
          <w:szCs w:val="19"/>
        </w:rPr>
        <w:t xml:space="preserve">for version control and </w:t>
      </w:r>
      <w:r w:rsidRPr="00BF7ED1">
        <w:rPr>
          <w:rFonts w:ascii="Century Gothic" w:hAnsi="Century Gothic" w:cstheme="minorHAnsi"/>
          <w:b/>
          <w:sz w:val="19"/>
          <w:szCs w:val="19"/>
        </w:rPr>
        <w:t>CI/CD</w:t>
      </w:r>
      <w:r w:rsidRPr="00BF7ED1">
        <w:rPr>
          <w:rFonts w:ascii="Century Gothic" w:hAnsi="Century Gothic" w:cstheme="minorHAnsi"/>
          <w:sz w:val="19"/>
          <w:szCs w:val="19"/>
        </w:rPr>
        <w:t xml:space="preserve"> integration with </w:t>
      </w:r>
      <w:r w:rsidRPr="00BF7ED1">
        <w:rPr>
          <w:rFonts w:ascii="Century Gothic" w:hAnsi="Century Gothic" w:cstheme="minorHAnsi"/>
          <w:b/>
          <w:sz w:val="19"/>
          <w:szCs w:val="19"/>
        </w:rPr>
        <w:t>Azure DevOps.</w:t>
      </w:r>
    </w:p>
    <w:p w14:paraId="0D21DF09" w14:textId="77777777" w:rsidR="00C05BB0" w:rsidRPr="00BF7ED1" w:rsidRDefault="00C05BB0" w:rsidP="00004488">
      <w:pPr>
        <w:pStyle w:val="NoSpacing"/>
        <w:numPr>
          <w:ilvl w:val="0"/>
          <w:numId w:val="36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Adapted web application to run on Windows Azure with </w:t>
      </w:r>
      <w:r w:rsidRPr="00BF7ED1">
        <w:rPr>
          <w:rFonts w:ascii="Century Gothic" w:hAnsi="Century Gothic" w:cstheme="minorHAnsi"/>
          <w:b/>
          <w:sz w:val="19"/>
          <w:szCs w:val="19"/>
        </w:rPr>
        <w:t>SQL</w:t>
      </w:r>
      <w:r w:rsidRPr="00BF7ED1">
        <w:rPr>
          <w:rFonts w:ascii="Century Gothic" w:hAnsi="Century Gothic" w:cstheme="minorHAnsi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b/>
          <w:sz w:val="19"/>
          <w:szCs w:val="19"/>
        </w:rPr>
        <w:t>Azure</w:t>
      </w:r>
      <w:r w:rsidRPr="00BF7ED1">
        <w:rPr>
          <w:rFonts w:ascii="Century Gothic" w:hAnsi="Century Gothic" w:cstheme="minorHAnsi"/>
          <w:sz w:val="19"/>
          <w:szCs w:val="19"/>
        </w:rPr>
        <w:t xml:space="preserve">, using </w:t>
      </w:r>
      <w:r w:rsidRPr="00BF7ED1">
        <w:rPr>
          <w:rFonts w:ascii="Century Gothic" w:hAnsi="Century Gothic" w:cstheme="minorHAnsi"/>
          <w:b/>
          <w:sz w:val="19"/>
          <w:szCs w:val="19"/>
        </w:rPr>
        <w:t>Azure</w:t>
      </w:r>
      <w:r w:rsidRPr="00BF7ED1">
        <w:rPr>
          <w:rFonts w:ascii="Century Gothic" w:hAnsi="Century Gothic" w:cstheme="minorHAnsi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b/>
          <w:sz w:val="19"/>
          <w:szCs w:val="19"/>
        </w:rPr>
        <w:t>Queues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background processing.</w:t>
      </w:r>
    </w:p>
    <w:p w14:paraId="1F5A58FF" w14:textId="77777777" w:rsidR="005B0249" w:rsidRPr="00BF7ED1" w:rsidRDefault="005B0249" w:rsidP="00004488">
      <w:pPr>
        <w:pStyle w:val="NoSpacing"/>
        <w:jc w:val="both"/>
        <w:rPr>
          <w:rFonts w:ascii="Century Gothic" w:hAnsi="Century Gothic" w:cstheme="minorHAnsi"/>
          <w:sz w:val="19"/>
          <w:szCs w:val="19"/>
        </w:rPr>
      </w:pPr>
    </w:p>
    <w:p w14:paraId="1924A691" w14:textId="69ACA59D" w:rsidR="003F5870" w:rsidRPr="00BF7ED1" w:rsidRDefault="003F5870" w:rsidP="008D5510">
      <w:pPr>
        <w:pStyle w:val="NoSpacing"/>
        <w:jc w:val="both"/>
        <w:rPr>
          <w:rFonts w:ascii="Century Gothic" w:hAnsi="Century Gothic" w:cstheme="minorHAnsi"/>
          <w:i/>
          <w:sz w:val="19"/>
          <w:szCs w:val="19"/>
        </w:rPr>
      </w:pPr>
      <w:r w:rsidRPr="00BF7ED1">
        <w:rPr>
          <w:rFonts w:ascii="Century Gothic" w:hAnsi="Century Gothic" w:cstheme="minorHAnsi"/>
          <w:b/>
          <w:i/>
          <w:sz w:val="19"/>
          <w:szCs w:val="19"/>
          <w:u w:val="single"/>
        </w:rPr>
        <w:t>Environment</w:t>
      </w:r>
      <w:r w:rsidRPr="00BF7ED1">
        <w:rPr>
          <w:rFonts w:ascii="Century Gothic" w:hAnsi="Century Gothic" w:cstheme="minorHAnsi"/>
          <w:i/>
          <w:sz w:val="19"/>
          <w:szCs w:val="19"/>
          <w:u w:val="single"/>
        </w:rPr>
        <w:t xml:space="preserve">: </w:t>
      </w:r>
      <w:r w:rsidRPr="00BF7ED1">
        <w:rPr>
          <w:rFonts w:ascii="Century Gothic" w:hAnsi="Century Gothic" w:cstheme="minorHAnsi"/>
          <w:i/>
          <w:sz w:val="19"/>
          <w:szCs w:val="19"/>
        </w:rPr>
        <w:t>Angular 12, C#.NET, JavaScript, CSS, XML, HTML, SQL/TSQL, Node.js, ASP.NET, Visual Studio 2019/2017, WCF Web Services, PowerShell, MongoDB, Cassandra, SQL Server, PostgreSQL, Bicep.</w:t>
      </w:r>
    </w:p>
    <w:p w14:paraId="461FA00F" w14:textId="2CB816BB" w:rsidR="003C047F" w:rsidRPr="00BF7ED1" w:rsidRDefault="003C047F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</w:rPr>
      </w:pPr>
    </w:p>
    <w:p w14:paraId="4B05426D" w14:textId="725FE567" w:rsidR="00EE1626" w:rsidRPr="00BF7ED1" w:rsidRDefault="00C05BB0" w:rsidP="00A405E8">
      <w:pPr>
        <w:pBdr>
          <w:bottom w:val="single" w:sz="4" w:space="1" w:color="auto"/>
        </w:pBdr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Client: State of Arkansas. Little Rock - AR.</w:t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ab/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ab/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ab/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ab/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ab/>
        <w:t xml:space="preserve">               </w:t>
      </w:r>
      <w:r w:rsidR="00E47948" w:rsidRPr="00BF7ED1">
        <w:rPr>
          <w:rFonts w:ascii="Century Gothic" w:eastAsia="Calibri" w:hAnsi="Century Gothic" w:cstheme="minorHAnsi"/>
          <w:b/>
          <w:sz w:val="19"/>
          <w:szCs w:val="19"/>
        </w:rPr>
        <w:t xml:space="preserve">  </w:t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>Oct 2018 - Feb 2020</w:t>
      </w:r>
    </w:p>
    <w:p w14:paraId="73B7AF24" w14:textId="77777777" w:rsidR="003C047F" w:rsidRPr="00BF7ED1" w:rsidRDefault="003C047F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</w:rPr>
      </w:pPr>
    </w:p>
    <w:p w14:paraId="322396DE" w14:textId="61991948" w:rsidR="00C05BB0" w:rsidRPr="00BF7ED1" w:rsidRDefault="00E47948" w:rsidP="00A405E8">
      <w:pPr>
        <w:shd w:val="clear" w:color="auto" w:fill="FFFFFF" w:themeFill="background1"/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.</w:t>
      </w:r>
      <w:r w:rsidR="00C05BB0" w:rsidRPr="00BF7ED1">
        <w:rPr>
          <w:rFonts w:ascii="Century Gothic" w:eastAsia="Calibri" w:hAnsi="Century Gothic" w:cstheme="minorHAnsi"/>
          <w:b/>
          <w:sz w:val="19"/>
          <w:szCs w:val="19"/>
        </w:rPr>
        <w:t>Net Full Stack Developer</w:t>
      </w:r>
    </w:p>
    <w:p w14:paraId="1A5F8603" w14:textId="77777777" w:rsidR="00C05BB0" w:rsidRPr="00BF7ED1" w:rsidRDefault="00C05BB0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  <w:cs/>
          <w:lang w:bidi="hi-IN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Responsibilities</w:t>
      </w:r>
      <w:r w:rsidRPr="00BF7ED1">
        <w:rPr>
          <w:rFonts w:ascii="Century Gothic" w:eastAsia="Calibri" w:hAnsi="Century Gothic" w:cstheme="minorHAnsi"/>
          <w:b/>
          <w:sz w:val="19"/>
          <w:szCs w:val="19"/>
          <w:cs/>
          <w:lang w:bidi="hi-IN"/>
        </w:rPr>
        <w:t>:</w:t>
      </w:r>
    </w:p>
    <w:p w14:paraId="5DA4DFE1" w14:textId="77777777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Responsible for the design, analysis, and code implementation using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ASP.Net MVC</w:t>
      </w:r>
      <w:r w:rsidRPr="00BF7ED1">
        <w:rPr>
          <w:rFonts w:ascii="Century Gothic" w:hAnsi="Century Gothic" w:cstheme="minorHAnsi"/>
          <w:sz w:val="19"/>
          <w:szCs w:val="19"/>
        </w:rPr>
        <w:t xml:space="preserve">,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ReactJS</w:t>
      </w:r>
      <w:r w:rsidRPr="00BF7ED1">
        <w:rPr>
          <w:rFonts w:ascii="Century Gothic" w:hAnsi="Century Gothic" w:cstheme="minorHAnsi"/>
          <w:sz w:val="19"/>
          <w:szCs w:val="19"/>
        </w:rPr>
        <w:t xml:space="preserve">,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Web API</w:t>
      </w:r>
      <w:r w:rsidRPr="00BF7ED1">
        <w:rPr>
          <w:rFonts w:ascii="Century Gothic" w:hAnsi="Century Gothic" w:cstheme="minorHAnsi"/>
          <w:sz w:val="19"/>
          <w:szCs w:val="19"/>
        </w:rPr>
        <w:t xml:space="preserve">, and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Microsoft Azure Cloud</w:t>
      </w:r>
      <w:r w:rsidRPr="00BF7ED1">
        <w:rPr>
          <w:rFonts w:ascii="Century Gothic" w:hAnsi="Century Gothic" w:cstheme="minorHAnsi"/>
          <w:sz w:val="19"/>
          <w:szCs w:val="19"/>
        </w:rPr>
        <w:t>, ensuring alignment with project requirements.</w:t>
      </w:r>
    </w:p>
    <w:p w14:paraId="05E5F537" w14:textId="3C3B14FC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Managed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SQL</w:t>
      </w:r>
      <w:r w:rsidRPr="00BF7ED1">
        <w:rPr>
          <w:rFonts w:ascii="Century Gothic" w:hAnsi="Century Gothic" w:cstheme="minorHAnsi"/>
          <w:sz w:val="19"/>
          <w:szCs w:val="19"/>
        </w:rPr>
        <w:t xml:space="preserve"> server jobs, including the development and maintenance tasks, to support backend processes effectively.</w:t>
      </w:r>
    </w:p>
    <w:p w14:paraId="6686F8D8" w14:textId="5E8062BF" w:rsidR="004A74B0" w:rsidRPr="00BF7ED1" w:rsidRDefault="004A74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Collaborated with DevOps teams to configure Octopus steps, deployment targets, and lifecycle management.</w:t>
      </w:r>
    </w:p>
    <w:p w14:paraId="40EB38CC" w14:textId="1757D34B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Created and managed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VSO Build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Release definitions, streamlining continuous integration and continuous deployment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(CI/CD) pipelines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1F519481" w14:textId="5CF7417E" w:rsidR="004744FB" w:rsidRPr="00BF7ED1" w:rsidRDefault="004744FB" w:rsidP="004744FB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Deployed and monitored containers using Prometheus, Grafana, and Kube-State-Metrics for system health insights.</w:t>
      </w:r>
    </w:p>
    <w:p w14:paraId="52821C82" w14:textId="6A7C5A8F" w:rsidR="0014770F" w:rsidRPr="00BF7ED1" w:rsidRDefault="0014770F" w:rsidP="0014770F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Refactored tightly coupled monoliths into microservices using .NET Core, MediatR, and distributed tracing with OpenTelemetry.</w:t>
      </w:r>
    </w:p>
    <w:p w14:paraId="3FAB09E6" w14:textId="463F4824" w:rsidR="006B12A1" w:rsidRPr="00BF7ED1" w:rsidRDefault="006B12A1" w:rsidP="006B12A1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Developed TypeScript SDKs for internal APIs and published them via npm, ensuring code reuse across services.</w:t>
      </w:r>
    </w:p>
    <w:p w14:paraId="1AEEB21E" w14:textId="77777777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  <w:lang w:val="en-GB"/>
        </w:rPr>
      </w:pP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Implemented a 'server less' architecture using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API Gateway, Lambda,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 and deployed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AWS Lambda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 code from Amazon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S3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 buckets. Created a Lambda Deployment function and configured it to receive events from S3 bucket.</w:t>
      </w:r>
    </w:p>
    <w:p w14:paraId="5233F1BA" w14:textId="77777777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  <w:lang w:val="en-GB"/>
        </w:rPr>
      </w:pP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Conducted performance tuning of </w:t>
      </w:r>
      <w:r w:rsidRPr="00BF7ED1">
        <w:rPr>
          <w:rFonts w:ascii="Century Gothic" w:hAnsi="Century Gothic" w:cstheme="minorHAnsi"/>
          <w:b/>
          <w:bCs/>
          <w:sz w:val="19"/>
          <w:szCs w:val="19"/>
          <w:lang w:val="en-GB"/>
        </w:rPr>
        <w:t>PL/SQL</w:t>
      </w:r>
      <w:r w:rsidRPr="00BF7ED1">
        <w:rPr>
          <w:rFonts w:ascii="Century Gothic" w:hAnsi="Century Gothic" w:cstheme="minorHAnsi"/>
          <w:sz w:val="19"/>
          <w:szCs w:val="19"/>
          <w:lang w:val="en-GB"/>
        </w:rPr>
        <w:t xml:space="preserve"> code to improve execution efficiency.</w:t>
      </w:r>
    </w:p>
    <w:p w14:paraId="3A435717" w14:textId="12F52E0A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Gained significant experience with cloud platforms, including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 xml:space="preserve">Microsoft Azure </w:t>
      </w:r>
      <w:r w:rsidRPr="00BF7ED1">
        <w:rPr>
          <w:rFonts w:ascii="Century Gothic" w:hAnsi="Century Gothic" w:cstheme="minorHAnsi"/>
          <w:sz w:val="19"/>
          <w:szCs w:val="19"/>
        </w:rPr>
        <w:t>and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 xml:space="preserve"> AWS</w:t>
      </w:r>
      <w:r w:rsidRPr="00BF7ED1">
        <w:rPr>
          <w:rFonts w:ascii="Century Gothic" w:hAnsi="Century Gothic" w:cstheme="minorHAnsi"/>
          <w:sz w:val="19"/>
          <w:szCs w:val="19"/>
        </w:rPr>
        <w:t>, to ensure applications were scalable and securely hosted.</w:t>
      </w:r>
    </w:p>
    <w:p w14:paraId="4470D343" w14:textId="77777777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b/>
          <w:sz w:val="19"/>
          <w:szCs w:val="19"/>
          <w:u w:val="single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Worked on </w:t>
      </w:r>
      <w:r w:rsidRPr="00BF7ED1">
        <w:rPr>
          <w:rFonts w:ascii="Century Gothic" w:hAnsi="Century Gothic" w:cstheme="minorHAnsi"/>
          <w:b/>
          <w:sz w:val="19"/>
          <w:szCs w:val="19"/>
        </w:rPr>
        <w:t>React JS</w:t>
      </w:r>
      <w:r w:rsidRPr="00BF7ED1">
        <w:rPr>
          <w:rFonts w:ascii="Century Gothic" w:hAnsi="Century Gothic" w:cstheme="minorHAnsi"/>
          <w:sz w:val="19"/>
          <w:szCs w:val="19"/>
        </w:rPr>
        <w:t xml:space="preserve"> Virtual Dom and React views, rendering using components which contains additional components called custom </w:t>
      </w:r>
      <w:r w:rsidRPr="00BF7ED1">
        <w:rPr>
          <w:rFonts w:ascii="Century Gothic" w:hAnsi="Century Gothic" w:cstheme="minorHAnsi"/>
          <w:b/>
          <w:sz w:val="19"/>
          <w:szCs w:val="19"/>
        </w:rPr>
        <w:t>HTML</w:t>
      </w:r>
      <w:r w:rsidRPr="00BF7ED1">
        <w:rPr>
          <w:rFonts w:ascii="Century Gothic" w:hAnsi="Century Gothic" w:cstheme="minorHAnsi"/>
          <w:sz w:val="19"/>
          <w:szCs w:val="19"/>
        </w:rPr>
        <w:t xml:space="preserve"> tags.</w:t>
      </w:r>
    </w:p>
    <w:p w14:paraId="37659D3D" w14:textId="77777777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Oversaw Microsoft Azure deployments and support, including the use of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Azure Cosmos DB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database creation and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CRUD</w:t>
      </w:r>
      <w:r w:rsidRPr="00BF7ED1">
        <w:rPr>
          <w:rFonts w:ascii="Century Gothic" w:hAnsi="Century Gothic" w:cstheme="minorHAnsi"/>
          <w:sz w:val="19"/>
          <w:szCs w:val="19"/>
        </w:rPr>
        <w:t xml:space="preserve"> operations, ensuring scalability and performance.</w:t>
      </w:r>
    </w:p>
    <w:p w14:paraId="504DF637" w14:textId="77777777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Integrated applications with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SAP</w:t>
      </w:r>
      <w:r w:rsidRPr="00BF7ED1">
        <w:rPr>
          <w:rFonts w:ascii="Century Gothic" w:hAnsi="Century Gothic" w:cstheme="minorHAnsi"/>
          <w:sz w:val="19"/>
          <w:szCs w:val="19"/>
        </w:rPr>
        <w:t xml:space="preserve"> systems, enabling seamless data exchange and enhancing business processes.</w:t>
      </w:r>
    </w:p>
    <w:p w14:paraId="59EB79A4" w14:textId="77777777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Utilized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SASS</w:t>
      </w:r>
      <w:r w:rsidRPr="00BF7ED1">
        <w:rPr>
          <w:rFonts w:ascii="Century Gothic" w:hAnsi="Century Gothic" w:cstheme="minorHAnsi"/>
          <w:sz w:val="19"/>
          <w:szCs w:val="19"/>
        </w:rPr>
        <w:t xml:space="preserve"> for writing more maintainable and scalable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CSS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39A6645E" w14:textId="77777777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and optimized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SQL</w:t>
      </w:r>
      <w:r w:rsidRPr="00BF7ED1">
        <w:rPr>
          <w:rFonts w:ascii="Century Gothic" w:hAnsi="Century Gothic" w:cstheme="minorHAnsi"/>
          <w:sz w:val="19"/>
          <w:szCs w:val="19"/>
        </w:rPr>
        <w:t xml:space="preserve"> server queries and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stored procedures</w:t>
      </w:r>
      <w:r w:rsidRPr="00BF7ED1">
        <w:rPr>
          <w:rFonts w:ascii="Century Gothic" w:hAnsi="Century Gothic" w:cstheme="minorHAnsi"/>
          <w:sz w:val="19"/>
          <w:szCs w:val="19"/>
        </w:rPr>
        <w:t>, improving database performance and data retrieval efficiency.</w:t>
      </w:r>
    </w:p>
    <w:p w14:paraId="281C930B" w14:textId="77777777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Integrated PowerApps and Power BI for enhanced reporting and dashboards.</w:t>
      </w:r>
    </w:p>
    <w:p w14:paraId="6B41E4F6" w14:textId="0F4FF441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eastAsiaTheme="minorHAnsi" w:hAnsi="Century Gothic" w:cstheme="minorHAnsi"/>
          <w:sz w:val="19"/>
          <w:szCs w:val="19"/>
          <w:lang w:eastAsia="ja-JP"/>
        </w:rPr>
      </w:pPr>
      <w:r w:rsidRPr="00BF7ED1">
        <w:rPr>
          <w:rFonts w:ascii="Century Gothic" w:eastAsiaTheme="minorHAnsi" w:hAnsi="Century Gothic" w:cstheme="minorHAnsi"/>
          <w:sz w:val="19"/>
          <w:szCs w:val="19"/>
          <w:lang w:eastAsia="ja-JP"/>
        </w:rPr>
        <w:t xml:space="preserve">Design, develop and build application using React and Redux consuming the payloads received from the </w:t>
      </w:r>
      <w:r w:rsidRPr="00BF7ED1">
        <w:rPr>
          <w:rFonts w:ascii="Century Gothic" w:eastAsiaTheme="minorHAnsi" w:hAnsi="Century Gothic" w:cstheme="minorHAnsi"/>
          <w:b/>
          <w:bCs/>
          <w:sz w:val="19"/>
          <w:szCs w:val="19"/>
          <w:lang w:eastAsia="ja-JP"/>
        </w:rPr>
        <w:t>ASP.NET Web API Core 2.0</w:t>
      </w:r>
      <w:r w:rsidRPr="00BF7ED1">
        <w:rPr>
          <w:rFonts w:ascii="Century Gothic" w:eastAsiaTheme="minorHAnsi" w:hAnsi="Century Gothic" w:cstheme="minorHAnsi"/>
          <w:sz w:val="19"/>
          <w:szCs w:val="19"/>
          <w:lang w:eastAsia="ja-JP"/>
        </w:rPr>
        <w:t>.</w:t>
      </w:r>
    </w:p>
    <w:p w14:paraId="095A08CE" w14:textId="3E7B3BCC" w:rsidR="00DF654A" w:rsidRPr="00BF7ED1" w:rsidRDefault="00DF654A" w:rsidP="00DF654A">
      <w:pPr>
        <w:pStyle w:val="NoSpacing"/>
        <w:numPr>
          <w:ilvl w:val="0"/>
          <w:numId w:val="35"/>
        </w:numPr>
        <w:jc w:val="both"/>
        <w:rPr>
          <w:rFonts w:ascii="Century Gothic" w:eastAsiaTheme="minorHAnsi" w:hAnsi="Century Gothic" w:cstheme="minorHAnsi"/>
          <w:sz w:val="19"/>
          <w:szCs w:val="19"/>
          <w:lang w:eastAsia="ja-JP"/>
        </w:rPr>
      </w:pPr>
      <w:r w:rsidRPr="00BF7ED1">
        <w:rPr>
          <w:rFonts w:ascii="Century Gothic" w:eastAsiaTheme="minorHAnsi" w:hAnsi="Century Gothic" w:cstheme="minorHAnsi"/>
          <w:sz w:val="19"/>
          <w:szCs w:val="19"/>
          <w:lang w:eastAsia="ja-JP"/>
        </w:rPr>
        <w:t>Used FastAPI in Python to create lightweight microservices with built-in validation, OpenAPI support, and async I/O.</w:t>
      </w:r>
    </w:p>
    <w:p w14:paraId="53533F13" w14:textId="6CCF296E" w:rsidR="00C05BB0" w:rsidRPr="00BF7ED1" w:rsidRDefault="00C05BB0" w:rsidP="00004488">
      <w:pPr>
        <w:pStyle w:val="NoSpacing"/>
        <w:numPr>
          <w:ilvl w:val="0"/>
          <w:numId w:val="35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Utilized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 xml:space="preserve">Hasura’s </w:t>
      </w:r>
      <w:r w:rsidRPr="00BF7ED1">
        <w:rPr>
          <w:rFonts w:ascii="Century Gothic" w:hAnsi="Century Gothic" w:cstheme="minorHAnsi"/>
          <w:sz w:val="19"/>
          <w:szCs w:val="19"/>
        </w:rPr>
        <w:t>real-time subscriptions for live updates on product availability.</w:t>
      </w:r>
    </w:p>
    <w:p w14:paraId="4D046003" w14:textId="77777777" w:rsidR="003F5870" w:rsidRPr="00BF7ED1" w:rsidRDefault="003F5870" w:rsidP="00004488">
      <w:pPr>
        <w:pStyle w:val="NoSpacing"/>
        <w:jc w:val="both"/>
        <w:rPr>
          <w:rFonts w:ascii="Century Gothic" w:hAnsi="Century Gothic" w:cstheme="minorHAnsi"/>
          <w:sz w:val="19"/>
          <w:szCs w:val="19"/>
        </w:rPr>
      </w:pPr>
    </w:p>
    <w:p w14:paraId="627548A9" w14:textId="7BB0E9C0" w:rsidR="003F5870" w:rsidRPr="00BF7ED1" w:rsidRDefault="003F5870" w:rsidP="008D5510">
      <w:pPr>
        <w:pStyle w:val="NoSpacing"/>
        <w:jc w:val="both"/>
        <w:rPr>
          <w:rFonts w:ascii="Century Gothic" w:eastAsiaTheme="minorHAnsi" w:hAnsi="Century Gothic" w:cstheme="minorHAnsi"/>
          <w:bCs/>
          <w:i/>
          <w:sz w:val="19"/>
          <w:szCs w:val="19"/>
          <w:lang w:eastAsia="ja-JP"/>
        </w:rPr>
      </w:pPr>
      <w:r w:rsidRPr="00BF7ED1">
        <w:rPr>
          <w:rFonts w:ascii="Century Gothic" w:eastAsiaTheme="minorHAnsi" w:hAnsi="Century Gothic" w:cstheme="minorHAnsi"/>
          <w:b/>
          <w:bCs/>
          <w:i/>
          <w:sz w:val="19"/>
          <w:szCs w:val="19"/>
          <w:u w:val="single"/>
          <w:lang w:eastAsia="ja-JP"/>
        </w:rPr>
        <w:t>Environment:</w:t>
      </w:r>
      <w:r w:rsidRPr="00BF7ED1">
        <w:rPr>
          <w:rFonts w:ascii="Century Gothic" w:eastAsiaTheme="minorHAnsi" w:hAnsi="Century Gothic" w:cstheme="minorHAnsi"/>
          <w:b/>
          <w:bCs/>
          <w:i/>
          <w:sz w:val="19"/>
          <w:szCs w:val="19"/>
          <w:lang w:eastAsia="ja-JP"/>
        </w:rPr>
        <w:t xml:space="preserve"> </w:t>
      </w:r>
      <w:r w:rsidRPr="00BF7ED1">
        <w:rPr>
          <w:rFonts w:ascii="Century Gothic" w:eastAsiaTheme="minorHAnsi" w:hAnsi="Century Gothic" w:cstheme="minorHAnsi"/>
          <w:bCs/>
          <w:i/>
          <w:sz w:val="19"/>
          <w:szCs w:val="19"/>
          <w:lang w:eastAsia="ja-JP"/>
        </w:rPr>
        <w:t>ASP.NET MVC, ReactJS, Web API, Microsoft Azure, SQL Server, Octopus, VSO Build, VSO Release, AWS Lambda, API Gateway, PL/SQL, Azure Cosmos DB, SAP, SASS, PowerApps, Power BI, Redux.</w:t>
      </w:r>
    </w:p>
    <w:p w14:paraId="734A6EC0" w14:textId="6367FADF" w:rsidR="002955EF" w:rsidRPr="00BF7ED1" w:rsidRDefault="002955EF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</w:rPr>
      </w:pPr>
    </w:p>
    <w:p w14:paraId="31B10F46" w14:textId="1935241C" w:rsidR="00D7166D" w:rsidRPr="00BF7ED1" w:rsidRDefault="00D7166D" w:rsidP="00A405E8">
      <w:pPr>
        <w:pBdr>
          <w:bottom w:val="single" w:sz="4" w:space="1" w:color="auto"/>
        </w:pBdr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 xml:space="preserve">Client: Kraft Heinz, Chicago, IL.                                                                                                  </w:t>
      </w:r>
      <w:r w:rsidR="00BF19E7" w:rsidRPr="00BF7ED1">
        <w:rPr>
          <w:rFonts w:ascii="Century Gothic" w:eastAsia="Calibri" w:hAnsi="Century Gothic" w:cstheme="minorHAnsi"/>
          <w:b/>
          <w:sz w:val="19"/>
          <w:szCs w:val="19"/>
        </w:rPr>
        <w:t xml:space="preserve">           </w:t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>Dec 2017 - Sep 2018</w:t>
      </w:r>
    </w:p>
    <w:p w14:paraId="5725933A" w14:textId="06479A40" w:rsidR="008D4A6E" w:rsidRPr="00BF7ED1" w:rsidRDefault="008D4A6E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</w:rPr>
      </w:pPr>
    </w:p>
    <w:p w14:paraId="5D5D2437" w14:textId="77777777" w:rsidR="00D7166D" w:rsidRPr="00BF7ED1" w:rsidRDefault="00D7166D" w:rsidP="00A405E8">
      <w:pPr>
        <w:shd w:val="clear" w:color="auto" w:fill="FFFFFF" w:themeFill="background1"/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.Net Full Stack Developer</w:t>
      </w:r>
    </w:p>
    <w:p w14:paraId="5C3D72B9" w14:textId="5C5CDC03" w:rsidR="00D7166D" w:rsidRPr="00BF7ED1" w:rsidRDefault="00D7166D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  <w:cs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Responsibilities</w:t>
      </w:r>
      <w:r w:rsidRPr="00BF7ED1">
        <w:rPr>
          <w:rFonts w:ascii="Century Gothic" w:eastAsia="Calibri" w:hAnsi="Century Gothic" w:cstheme="minorHAnsi"/>
          <w:b/>
          <w:sz w:val="19"/>
          <w:szCs w:val="19"/>
          <w:cs/>
          <w:lang w:bidi="hi-IN"/>
        </w:rPr>
        <w:t>:</w:t>
      </w:r>
    </w:p>
    <w:p w14:paraId="2AA5D035" w14:textId="6B312AFA" w:rsidR="00C05BB0" w:rsidRPr="00BF7ED1" w:rsidRDefault="00C05BB0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Designed and developed abstract classes, interfaces, and classes to construct business logic using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C#,</w:t>
      </w:r>
      <w:r w:rsidRPr="00BF7ED1">
        <w:rPr>
          <w:rFonts w:ascii="Century Gothic" w:hAnsi="Century Gothic" w:cstheme="minorHAnsi"/>
          <w:sz w:val="19"/>
          <w:szCs w:val="19"/>
        </w:rPr>
        <w:t xml:space="preserve"> Entity Framework, and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SQL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36314F41" w14:textId="77777777" w:rsidR="00C05BB0" w:rsidRPr="00BF7ED1" w:rsidRDefault="00C05BB0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business layer, data layer, and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WCF</w:t>
      </w:r>
      <w:r w:rsidRPr="00BF7ED1">
        <w:rPr>
          <w:rFonts w:ascii="Century Gothic" w:hAnsi="Century Gothic" w:cstheme="minorHAnsi"/>
          <w:sz w:val="19"/>
          <w:szCs w:val="19"/>
        </w:rPr>
        <w:t xml:space="preserve"> services for integration modules.</w:t>
      </w:r>
    </w:p>
    <w:p w14:paraId="1CBA4DD4" w14:textId="77777777" w:rsidR="00C05BB0" w:rsidRPr="00BF7ED1" w:rsidRDefault="00C05BB0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Set up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WCF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Entity Framework n-tier architectures to improve data transfer efficiency and enable service-oriented architecture.</w:t>
      </w:r>
    </w:p>
    <w:p w14:paraId="32486FFE" w14:textId="77777777" w:rsidR="00C05BB0" w:rsidRPr="00BF7ED1" w:rsidRDefault="00C05BB0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Experienced with deploying, maintaining, and troubleshooting applications on Microsoft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Azure</w:t>
      </w:r>
      <w:r w:rsidRPr="00BF7ED1">
        <w:rPr>
          <w:rFonts w:ascii="Century Gothic" w:hAnsi="Century Gothic" w:cstheme="minorHAnsi"/>
          <w:sz w:val="19"/>
          <w:szCs w:val="19"/>
        </w:rPr>
        <w:t xml:space="preserve"> Cloud Infrastructure.</w:t>
      </w:r>
    </w:p>
    <w:p w14:paraId="3FAEAC08" w14:textId="77777777" w:rsidR="001E3CDD" w:rsidRPr="00BF7ED1" w:rsidRDefault="00C05BB0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Converted manual functional and regression scripts to keyword-driven automated scripts.</w:t>
      </w:r>
    </w:p>
    <w:p w14:paraId="520168FD" w14:textId="36E6649D" w:rsidR="00C05BB0" w:rsidRPr="00BF7ED1" w:rsidRDefault="00C05BB0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Engaged in team collaboration through peer code reviews to deliver optimal enterprise solutions</w:t>
      </w:r>
    </w:p>
    <w:p w14:paraId="1B259F02" w14:textId="77777777" w:rsidR="00C05BB0" w:rsidRPr="00BF7ED1" w:rsidRDefault="00C05BB0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Extensive experience with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WPF</w:t>
      </w:r>
      <w:r w:rsidRPr="00BF7ED1">
        <w:rPr>
          <w:rFonts w:ascii="Century Gothic" w:hAnsi="Century Gothic" w:cstheme="minorHAnsi"/>
          <w:sz w:val="19"/>
          <w:szCs w:val="19"/>
        </w:rPr>
        <w:t xml:space="preserve"> integrated into the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C# ASP.NET</w:t>
      </w:r>
      <w:r w:rsidRPr="00BF7ED1">
        <w:rPr>
          <w:rFonts w:ascii="Century Gothic" w:hAnsi="Century Gothic" w:cstheme="minorHAnsi"/>
          <w:sz w:val="19"/>
          <w:szCs w:val="19"/>
        </w:rPr>
        <w:t xml:space="preserve"> framework.</w:t>
      </w:r>
    </w:p>
    <w:p w14:paraId="0D51D530" w14:textId="77777777" w:rsidR="00C05BB0" w:rsidRPr="00BF7ED1" w:rsidRDefault="00C05BB0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client-side applications using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AngularJS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JavaScript</w:t>
      </w:r>
      <w:r w:rsidRPr="00BF7ED1">
        <w:rPr>
          <w:rFonts w:ascii="Century Gothic" w:hAnsi="Century Gothic" w:cstheme="minorHAnsi"/>
          <w:sz w:val="19"/>
          <w:szCs w:val="19"/>
        </w:rPr>
        <w:t xml:space="preserve"> in a Model View Controller (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MVC</w:t>
      </w:r>
      <w:r w:rsidRPr="00BF7ED1">
        <w:rPr>
          <w:rFonts w:ascii="Century Gothic" w:hAnsi="Century Gothic" w:cstheme="minorHAnsi"/>
          <w:sz w:val="19"/>
          <w:szCs w:val="19"/>
        </w:rPr>
        <w:t>) framework.</w:t>
      </w:r>
    </w:p>
    <w:p w14:paraId="176C5487" w14:textId="77777777" w:rsidR="00C05BB0" w:rsidRPr="00BF7ED1" w:rsidRDefault="00C05BB0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Replaced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ASP.NET</w:t>
      </w:r>
      <w:r w:rsidRPr="00BF7ED1">
        <w:rPr>
          <w:rFonts w:ascii="Century Gothic" w:hAnsi="Century Gothic" w:cstheme="minorHAnsi"/>
          <w:sz w:val="19"/>
          <w:szCs w:val="19"/>
        </w:rPr>
        <w:t xml:space="preserve"> handlers by designing and consuming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REST</w:t>
      </w:r>
      <w:r w:rsidRPr="00BF7ED1">
        <w:rPr>
          <w:rFonts w:ascii="Century Gothic" w:hAnsi="Century Gothic" w:cstheme="minorHAnsi"/>
          <w:sz w:val="19"/>
          <w:szCs w:val="19"/>
        </w:rPr>
        <w:t xml:space="preserve"> Web API Controllers.</w:t>
      </w:r>
    </w:p>
    <w:p w14:paraId="577012F9" w14:textId="47AD27E5" w:rsidR="00C05BB0" w:rsidRPr="00BF7ED1" w:rsidRDefault="0097102C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Hasura GraphQL APIs are consumed using </w:t>
      </w:r>
      <w:r w:rsidR="00C05BB0" w:rsidRPr="00BF7ED1">
        <w:rPr>
          <w:rFonts w:ascii="Century Gothic" w:hAnsi="Century Gothic" w:cstheme="minorHAnsi"/>
          <w:b/>
          <w:bCs/>
          <w:sz w:val="19"/>
          <w:szCs w:val="19"/>
        </w:rPr>
        <w:t>HttpClient’</w:t>
      </w:r>
      <w:r w:rsidR="00C05BB0" w:rsidRPr="00BF7ED1">
        <w:rPr>
          <w:rFonts w:ascii="Century Gothic" w:hAnsi="Century Gothic" w:cstheme="minorHAnsi"/>
          <w:sz w:val="19"/>
          <w:szCs w:val="19"/>
        </w:rPr>
        <w:t xml:space="preserve"> in the .NET backend for efficient data fetching and mutations.</w:t>
      </w:r>
    </w:p>
    <w:p w14:paraId="0194C0AA" w14:textId="77777777" w:rsidR="00C05BB0" w:rsidRPr="00BF7ED1" w:rsidRDefault="00C05BB0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lastRenderedPageBreak/>
        <w:t xml:space="preserve">Implemented data binding using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jQuery</w:t>
      </w:r>
      <w:r w:rsidRPr="00BF7ED1">
        <w:rPr>
          <w:rFonts w:ascii="Century Gothic" w:hAnsi="Century Gothic" w:cstheme="minorHAnsi"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UI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JavaScript</w:t>
      </w:r>
      <w:r w:rsidRPr="00BF7ED1">
        <w:rPr>
          <w:rFonts w:ascii="Century Gothic" w:hAnsi="Century Gothic" w:cstheme="minorHAnsi"/>
          <w:sz w:val="19"/>
          <w:szCs w:val="19"/>
        </w:rPr>
        <w:t xml:space="preserve"> templating.</w:t>
      </w:r>
    </w:p>
    <w:p w14:paraId="42AFE3F1" w14:textId="77777777" w:rsidR="00C05BB0" w:rsidRPr="00BF7ED1" w:rsidRDefault="00C05BB0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Leveraged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AngularJS</w:t>
      </w:r>
      <w:r w:rsidRPr="00BF7ED1">
        <w:rPr>
          <w:rFonts w:ascii="Century Gothic" w:hAnsi="Century Gothic" w:cstheme="minorHAnsi"/>
          <w:sz w:val="19"/>
          <w:szCs w:val="19"/>
        </w:rPr>
        <w:t xml:space="preserve"> resources for data access, encapsulating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URLs,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standardizing data access interfaces.</w:t>
      </w:r>
    </w:p>
    <w:p w14:paraId="70C87881" w14:textId="170A91A8" w:rsidR="00C05BB0" w:rsidRPr="00BF7ED1" w:rsidRDefault="00C05BB0" w:rsidP="00004488">
      <w:pPr>
        <w:pStyle w:val="NoSpacing"/>
        <w:numPr>
          <w:ilvl w:val="0"/>
          <w:numId w:val="34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Integrated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 xml:space="preserve">Angular </w:t>
      </w:r>
      <w:r w:rsidRPr="00BF7ED1">
        <w:rPr>
          <w:rFonts w:ascii="Century Gothic" w:hAnsi="Century Gothic" w:cstheme="minorHAnsi"/>
          <w:sz w:val="19"/>
          <w:szCs w:val="19"/>
        </w:rPr>
        <w:t xml:space="preserve">with </w:t>
      </w:r>
      <w:r w:rsidRPr="00BF7ED1">
        <w:rPr>
          <w:rFonts w:ascii="Century Gothic" w:hAnsi="Century Gothic" w:cstheme="minorHAnsi"/>
          <w:b/>
          <w:bCs/>
          <w:sz w:val="19"/>
          <w:szCs w:val="19"/>
        </w:rPr>
        <w:t>RESTful</w:t>
      </w:r>
      <w:r w:rsidRPr="00BF7ED1">
        <w:rPr>
          <w:rFonts w:ascii="Century Gothic" w:hAnsi="Century Gothic" w:cstheme="minorHAnsi"/>
          <w:sz w:val="19"/>
          <w:szCs w:val="19"/>
        </w:rPr>
        <w:t xml:space="preserve"> APIs to fetch and display data efficiently.</w:t>
      </w:r>
    </w:p>
    <w:p w14:paraId="23DC246B" w14:textId="77777777" w:rsidR="00C27D54" w:rsidRPr="00BF7ED1" w:rsidRDefault="00C27D54" w:rsidP="00004488">
      <w:pPr>
        <w:pStyle w:val="NoSpacing"/>
        <w:jc w:val="both"/>
        <w:rPr>
          <w:rFonts w:ascii="Century Gothic" w:hAnsi="Century Gothic" w:cstheme="minorHAnsi"/>
          <w:b/>
          <w:bCs/>
          <w:i/>
          <w:sz w:val="19"/>
          <w:szCs w:val="19"/>
        </w:rPr>
      </w:pPr>
    </w:p>
    <w:p w14:paraId="0B82A7BC" w14:textId="1E00E84A" w:rsidR="00C27D54" w:rsidRPr="00BF7ED1" w:rsidRDefault="00C27D54" w:rsidP="008D5510">
      <w:pPr>
        <w:pStyle w:val="NoSpacing"/>
        <w:jc w:val="both"/>
        <w:rPr>
          <w:rFonts w:ascii="Century Gothic" w:hAnsi="Century Gothic" w:cstheme="minorHAnsi"/>
          <w:bCs/>
          <w:i/>
          <w:sz w:val="19"/>
          <w:szCs w:val="19"/>
        </w:rPr>
      </w:pPr>
      <w:r w:rsidRPr="00BF7ED1">
        <w:rPr>
          <w:rFonts w:ascii="Century Gothic" w:hAnsi="Century Gothic" w:cstheme="minorHAnsi"/>
          <w:b/>
          <w:bCs/>
          <w:i/>
          <w:sz w:val="19"/>
          <w:szCs w:val="19"/>
          <w:u w:val="single"/>
        </w:rPr>
        <w:t>Environment:</w:t>
      </w:r>
      <w:r w:rsidRPr="00BF7ED1">
        <w:rPr>
          <w:rFonts w:ascii="Century Gothic" w:hAnsi="Century Gothic" w:cstheme="minorHAnsi"/>
          <w:b/>
          <w:bCs/>
          <w:i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bCs/>
          <w:i/>
          <w:sz w:val="19"/>
          <w:szCs w:val="19"/>
        </w:rPr>
        <w:t>C#, Entity Framework, SQL, WCF, Microsoft Azure, AngularJS, JavaScript, WPF, MVC, REST Web API, Hasura GraphQL, HttpClient, jQuery UI, JavaScript templating, Angular.</w:t>
      </w:r>
    </w:p>
    <w:p w14:paraId="721AD7F0" w14:textId="77777777" w:rsidR="00C05BB0" w:rsidRPr="00BF7ED1" w:rsidRDefault="00C05BB0" w:rsidP="00004488">
      <w:pPr>
        <w:pStyle w:val="NoSpacing"/>
        <w:ind w:left="720"/>
        <w:jc w:val="both"/>
        <w:rPr>
          <w:rFonts w:ascii="Century Gothic" w:hAnsi="Century Gothic" w:cstheme="minorHAnsi"/>
          <w:sz w:val="19"/>
          <w:szCs w:val="19"/>
        </w:rPr>
      </w:pPr>
    </w:p>
    <w:p w14:paraId="507195B3" w14:textId="5CABB31A" w:rsidR="00E9053D" w:rsidRPr="00BF7ED1" w:rsidRDefault="00C05BB0" w:rsidP="00A405E8">
      <w:pPr>
        <w:pBdr>
          <w:bottom w:val="single" w:sz="4" w:space="1" w:color="auto"/>
        </w:pBdr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 xml:space="preserve">Client: Portware LLC, Hyderabad, India.                                                                     </w:t>
      </w:r>
      <w:r w:rsidR="00BF19E7" w:rsidRPr="00BF7ED1">
        <w:rPr>
          <w:rFonts w:ascii="Century Gothic" w:eastAsia="Calibri" w:hAnsi="Century Gothic" w:cstheme="minorHAnsi"/>
          <w:b/>
          <w:sz w:val="19"/>
          <w:szCs w:val="19"/>
        </w:rPr>
        <w:t xml:space="preserve">                      July 2012 - </w:t>
      </w:r>
      <w:r w:rsidRPr="00BF7ED1">
        <w:rPr>
          <w:rFonts w:ascii="Century Gothic" w:eastAsia="Calibri" w:hAnsi="Century Gothic" w:cstheme="minorHAnsi"/>
          <w:b/>
          <w:sz w:val="19"/>
          <w:szCs w:val="19"/>
        </w:rPr>
        <w:t>Aug 2016</w:t>
      </w:r>
    </w:p>
    <w:p w14:paraId="4202C7B5" w14:textId="77777777" w:rsidR="00DA30A3" w:rsidRPr="00BF7ED1" w:rsidRDefault="00DA30A3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</w:rPr>
      </w:pPr>
    </w:p>
    <w:p w14:paraId="0E9A37E4" w14:textId="7EF0D705" w:rsidR="00C05BB0" w:rsidRPr="00BF7ED1" w:rsidRDefault="00C05BB0" w:rsidP="00DA30A3">
      <w:pPr>
        <w:shd w:val="clear" w:color="auto" w:fill="FFFFFF" w:themeFill="background1"/>
        <w:jc w:val="both"/>
        <w:rPr>
          <w:rFonts w:ascii="Century Gothic" w:eastAsia="Calibri" w:hAnsi="Century Gothic" w:cstheme="minorHAnsi"/>
          <w:b/>
          <w:sz w:val="19"/>
          <w:szCs w:val="19"/>
          <w:u w:val="single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.Net Developer</w:t>
      </w:r>
    </w:p>
    <w:p w14:paraId="4D5EF028" w14:textId="77777777" w:rsidR="00C05BB0" w:rsidRPr="00BF7ED1" w:rsidRDefault="00C05BB0" w:rsidP="00004488">
      <w:pPr>
        <w:jc w:val="both"/>
        <w:rPr>
          <w:rFonts w:ascii="Century Gothic" w:eastAsia="Calibri" w:hAnsi="Century Gothic" w:cstheme="minorHAnsi"/>
          <w:b/>
          <w:sz w:val="19"/>
          <w:szCs w:val="19"/>
        </w:rPr>
      </w:pPr>
      <w:r w:rsidRPr="00BF7ED1">
        <w:rPr>
          <w:rFonts w:ascii="Century Gothic" w:eastAsia="Calibri" w:hAnsi="Century Gothic" w:cstheme="minorHAnsi"/>
          <w:b/>
          <w:sz w:val="19"/>
          <w:szCs w:val="19"/>
        </w:rPr>
        <w:t>Responsibilities:</w:t>
      </w:r>
    </w:p>
    <w:p w14:paraId="4E300F90" w14:textId="77777777" w:rsidR="00C05BB0" w:rsidRPr="00BF7ED1" w:rsidRDefault="00C05BB0" w:rsidP="00004488">
      <w:pPr>
        <w:pStyle w:val="NoSpacing"/>
        <w:numPr>
          <w:ilvl w:val="0"/>
          <w:numId w:val="33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Developed cross-browser compatible, customer-facing online applications based on n-tier architecture.</w:t>
      </w:r>
    </w:p>
    <w:p w14:paraId="24D1E9C5" w14:textId="77777777" w:rsidR="00C05BB0" w:rsidRPr="00BF7ED1" w:rsidRDefault="00C05BB0" w:rsidP="00004488">
      <w:pPr>
        <w:pStyle w:val="NoSpacing"/>
        <w:numPr>
          <w:ilvl w:val="0"/>
          <w:numId w:val="33"/>
        </w:numPr>
        <w:jc w:val="both"/>
        <w:rPr>
          <w:rFonts w:ascii="Century Gothic" w:hAnsi="Century Gothic" w:cstheme="minorHAnsi"/>
          <w:b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Leveraged </w:t>
      </w:r>
      <w:r w:rsidRPr="00BF7ED1">
        <w:rPr>
          <w:rFonts w:ascii="Century Gothic" w:hAnsi="Century Gothic" w:cstheme="minorHAnsi"/>
          <w:b/>
          <w:sz w:val="19"/>
          <w:szCs w:val="19"/>
        </w:rPr>
        <w:t>ASP.NET, C#,</w:t>
      </w:r>
      <w:r w:rsidRPr="00BF7ED1">
        <w:rPr>
          <w:rFonts w:ascii="Century Gothic" w:hAnsi="Century Gothic" w:cstheme="minorHAnsi"/>
          <w:sz w:val="19"/>
          <w:szCs w:val="19"/>
        </w:rPr>
        <w:t xml:space="preserve"> Service-Oriented Architecture </w:t>
      </w:r>
      <w:r w:rsidRPr="00BF7ED1">
        <w:rPr>
          <w:rFonts w:ascii="Century Gothic" w:hAnsi="Century Gothic" w:cstheme="minorHAnsi"/>
          <w:b/>
          <w:sz w:val="19"/>
          <w:szCs w:val="19"/>
        </w:rPr>
        <w:t>(SOA)</w:t>
      </w:r>
      <w:r w:rsidRPr="00BF7ED1">
        <w:rPr>
          <w:rFonts w:ascii="Century Gothic" w:hAnsi="Century Gothic" w:cstheme="minorHAnsi"/>
          <w:sz w:val="19"/>
          <w:szCs w:val="19"/>
        </w:rPr>
        <w:t xml:space="preserve">, and Windows Communication Foundation </w:t>
      </w:r>
      <w:r w:rsidRPr="00BF7ED1">
        <w:rPr>
          <w:rFonts w:ascii="Century Gothic" w:hAnsi="Century Gothic" w:cstheme="minorHAnsi"/>
          <w:b/>
          <w:sz w:val="19"/>
          <w:szCs w:val="19"/>
        </w:rPr>
        <w:t>(WCF).</w:t>
      </w:r>
    </w:p>
    <w:p w14:paraId="2401F7F8" w14:textId="77777777" w:rsidR="00C05BB0" w:rsidRPr="00BF7ED1" w:rsidRDefault="00C05BB0" w:rsidP="00004488">
      <w:pPr>
        <w:pStyle w:val="NoSpacing"/>
        <w:numPr>
          <w:ilvl w:val="0"/>
          <w:numId w:val="33"/>
        </w:numPr>
        <w:jc w:val="both"/>
        <w:rPr>
          <w:rFonts w:ascii="Century Gothic" w:hAnsi="Century Gothic" w:cstheme="minorHAnsi"/>
          <w:b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Created various web forms, custom controls, and user controls using </w:t>
      </w:r>
      <w:r w:rsidRPr="00BF7ED1">
        <w:rPr>
          <w:rFonts w:ascii="Century Gothic" w:hAnsi="Century Gothic" w:cstheme="minorHAnsi"/>
          <w:b/>
          <w:sz w:val="19"/>
          <w:szCs w:val="19"/>
        </w:rPr>
        <w:t>ASP.NET, C#, and JavaScript.</w:t>
      </w:r>
    </w:p>
    <w:p w14:paraId="7BE4900B" w14:textId="742783F7" w:rsidR="00C05BB0" w:rsidRPr="00BF7ED1" w:rsidRDefault="00C05BB0" w:rsidP="00004488">
      <w:pPr>
        <w:pStyle w:val="NoSpacing"/>
        <w:numPr>
          <w:ilvl w:val="0"/>
          <w:numId w:val="33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Extensively used </w:t>
      </w:r>
      <w:r w:rsidRPr="00BF7ED1">
        <w:rPr>
          <w:rFonts w:ascii="Century Gothic" w:hAnsi="Century Gothic" w:cstheme="minorHAnsi"/>
          <w:b/>
          <w:sz w:val="19"/>
          <w:szCs w:val="19"/>
        </w:rPr>
        <w:t>LINQ</w:t>
      </w:r>
      <w:r w:rsidRPr="00BF7ED1">
        <w:rPr>
          <w:rFonts w:ascii="Century Gothic" w:hAnsi="Century Gothic" w:cstheme="minorHAnsi"/>
          <w:sz w:val="19"/>
          <w:szCs w:val="19"/>
        </w:rPr>
        <w:t xml:space="preserve"> to Objects for querying objects as per requirements.</w:t>
      </w:r>
    </w:p>
    <w:p w14:paraId="0A76F83A" w14:textId="77777777" w:rsidR="00C05BB0" w:rsidRPr="00BF7ED1" w:rsidRDefault="00C05BB0" w:rsidP="00004488">
      <w:pPr>
        <w:pStyle w:val="NoSpacing"/>
        <w:numPr>
          <w:ilvl w:val="0"/>
          <w:numId w:val="33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Designed pages using </w:t>
      </w:r>
      <w:r w:rsidRPr="00BF7ED1">
        <w:rPr>
          <w:rFonts w:ascii="Century Gothic" w:hAnsi="Century Gothic" w:cstheme="minorHAnsi"/>
          <w:b/>
          <w:sz w:val="19"/>
          <w:szCs w:val="19"/>
        </w:rPr>
        <w:t>AJAX.</w:t>
      </w:r>
    </w:p>
    <w:p w14:paraId="317F6CB5" w14:textId="77777777" w:rsidR="00C05BB0" w:rsidRPr="00BF7ED1" w:rsidRDefault="00C05BB0" w:rsidP="00004488">
      <w:pPr>
        <w:pStyle w:val="NoSpacing"/>
        <w:numPr>
          <w:ilvl w:val="0"/>
          <w:numId w:val="33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>Wrote complex stored procedures in</w:t>
      </w:r>
      <w:r w:rsidRPr="00BF7ED1">
        <w:rPr>
          <w:rFonts w:ascii="Century Gothic" w:hAnsi="Century Gothic" w:cstheme="minorHAnsi"/>
          <w:b/>
          <w:sz w:val="19"/>
          <w:szCs w:val="19"/>
        </w:rPr>
        <w:t xml:space="preserve"> SQL</w:t>
      </w:r>
      <w:r w:rsidRPr="00BF7ED1">
        <w:rPr>
          <w:rFonts w:ascii="Century Gothic" w:hAnsi="Century Gothic" w:cstheme="minorHAnsi"/>
          <w:sz w:val="19"/>
          <w:szCs w:val="19"/>
        </w:rPr>
        <w:t xml:space="preserve"> to pull data from </w:t>
      </w:r>
      <w:r w:rsidRPr="00BF7ED1">
        <w:rPr>
          <w:rFonts w:ascii="Century Gothic" w:hAnsi="Century Gothic" w:cstheme="minorHAnsi"/>
          <w:b/>
          <w:sz w:val="19"/>
          <w:szCs w:val="19"/>
        </w:rPr>
        <w:t>DB2 and Oracle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007A2BDB" w14:textId="77777777" w:rsidR="00C05BB0" w:rsidRPr="00BF7ED1" w:rsidRDefault="00C05BB0" w:rsidP="00004488">
      <w:pPr>
        <w:pStyle w:val="NoSpacing"/>
        <w:numPr>
          <w:ilvl w:val="0"/>
          <w:numId w:val="33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Involved in database designing, views, and stored procedures in </w:t>
      </w:r>
      <w:r w:rsidRPr="00BF7ED1">
        <w:rPr>
          <w:rFonts w:ascii="Century Gothic" w:hAnsi="Century Gothic" w:cstheme="minorHAnsi"/>
          <w:b/>
          <w:sz w:val="19"/>
          <w:szCs w:val="19"/>
        </w:rPr>
        <w:t>SQL Server.</w:t>
      </w:r>
    </w:p>
    <w:p w14:paraId="6400136E" w14:textId="7A9EB4F7" w:rsidR="00C05BB0" w:rsidRPr="00BF7ED1" w:rsidRDefault="00C05BB0" w:rsidP="00BF7ED1">
      <w:pPr>
        <w:pStyle w:val="NoSpacing"/>
        <w:numPr>
          <w:ilvl w:val="0"/>
          <w:numId w:val="33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Developed web pages with </w:t>
      </w:r>
      <w:r w:rsidRPr="00BF7ED1">
        <w:rPr>
          <w:rFonts w:ascii="Century Gothic" w:hAnsi="Century Gothic" w:cstheme="minorHAnsi"/>
          <w:b/>
          <w:sz w:val="19"/>
          <w:szCs w:val="19"/>
        </w:rPr>
        <w:t>ASP.NET</w:t>
      </w:r>
      <w:r w:rsidRPr="00BF7ED1">
        <w:rPr>
          <w:rFonts w:ascii="Century Gothic" w:hAnsi="Century Gothic" w:cstheme="minorHAnsi"/>
          <w:sz w:val="19"/>
          <w:szCs w:val="19"/>
        </w:rPr>
        <w:t xml:space="preserve"> using </w:t>
      </w:r>
      <w:r w:rsidRPr="00BF7ED1">
        <w:rPr>
          <w:rFonts w:ascii="Century Gothic" w:hAnsi="Century Gothic" w:cstheme="minorHAnsi"/>
          <w:b/>
          <w:sz w:val="19"/>
          <w:szCs w:val="19"/>
        </w:rPr>
        <w:t>JavaScript, client-side validation, server controls, HTML5 controls, jQuery, and CSS.</w:t>
      </w:r>
      <w:r w:rsidR="00BF7ED1" w:rsidRPr="00BF7ED1">
        <w:rPr>
          <w:rFonts w:ascii="Century Gothic" w:hAnsi="Century Gothic" w:cstheme="minorHAnsi"/>
          <w:sz w:val="19"/>
          <w:szCs w:val="19"/>
        </w:rPr>
        <w:t xml:space="preserve"> Developed web-based applications using </w:t>
      </w:r>
      <w:r w:rsidR="00BF7ED1" w:rsidRPr="00BF7ED1">
        <w:rPr>
          <w:rFonts w:ascii="Century Gothic" w:hAnsi="Century Gothic" w:cstheme="minorHAnsi"/>
          <w:b/>
          <w:sz w:val="19"/>
          <w:szCs w:val="19"/>
        </w:rPr>
        <w:t>MVC 5</w:t>
      </w:r>
      <w:r w:rsidR="00BF7ED1" w:rsidRPr="00BF7ED1">
        <w:rPr>
          <w:rFonts w:ascii="Century Gothic" w:hAnsi="Century Gothic" w:cstheme="minorHAnsi"/>
          <w:sz w:val="19"/>
          <w:szCs w:val="19"/>
        </w:rPr>
        <w:t xml:space="preserve"> architecture.</w:t>
      </w:r>
    </w:p>
    <w:p w14:paraId="71F658AC" w14:textId="77777777" w:rsidR="00C05BB0" w:rsidRPr="00BF7ED1" w:rsidRDefault="00C05BB0" w:rsidP="00004488">
      <w:pPr>
        <w:pStyle w:val="NoSpacing"/>
        <w:numPr>
          <w:ilvl w:val="0"/>
          <w:numId w:val="33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Used </w:t>
      </w:r>
      <w:r w:rsidRPr="00BF7ED1">
        <w:rPr>
          <w:rFonts w:ascii="Century Gothic" w:hAnsi="Century Gothic" w:cstheme="minorHAnsi"/>
          <w:b/>
          <w:sz w:val="19"/>
          <w:szCs w:val="19"/>
        </w:rPr>
        <w:t>Angular</w:t>
      </w:r>
      <w:r w:rsidRPr="00BF7ED1">
        <w:rPr>
          <w:rFonts w:ascii="Century Gothic" w:hAnsi="Century Gothic" w:cstheme="minorHAnsi"/>
          <w:sz w:val="19"/>
          <w:szCs w:val="19"/>
        </w:rPr>
        <w:t xml:space="preserve"> to connect the web application to back-end APIs, used RESTful methods to interact with APIs.</w:t>
      </w:r>
    </w:p>
    <w:p w14:paraId="7338361B" w14:textId="77777777" w:rsidR="00C05BB0" w:rsidRPr="00BF7ED1" w:rsidRDefault="00C05BB0" w:rsidP="00004488">
      <w:pPr>
        <w:pStyle w:val="NoSpacing"/>
        <w:numPr>
          <w:ilvl w:val="0"/>
          <w:numId w:val="33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Consumed </w:t>
      </w:r>
      <w:r w:rsidRPr="00BF7ED1">
        <w:rPr>
          <w:rFonts w:ascii="Century Gothic" w:hAnsi="Century Gothic" w:cstheme="minorHAnsi"/>
          <w:b/>
          <w:sz w:val="19"/>
          <w:szCs w:val="19"/>
        </w:rPr>
        <w:t>REST</w:t>
      </w:r>
      <w:r w:rsidRPr="00BF7ED1">
        <w:rPr>
          <w:rFonts w:ascii="Century Gothic" w:hAnsi="Century Gothic" w:cstheme="minorHAnsi"/>
          <w:sz w:val="19"/>
          <w:szCs w:val="19"/>
        </w:rPr>
        <w:t xml:space="preserve"> Web services, </w:t>
      </w:r>
      <w:r w:rsidRPr="00BF7ED1">
        <w:rPr>
          <w:rFonts w:ascii="Century Gothic" w:hAnsi="Century Gothic" w:cstheme="minorHAnsi"/>
          <w:b/>
          <w:sz w:val="19"/>
          <w:szCs w:val="19"/>
        </w:rPr>
        <w:t>Web API</w:t>
      </w:r>
      <w:r w:rsidRPr="00BF7ED1">
        <w:rPr>
          <w:rFonts w:ascii="Century Gothic" w:hAnsi="Century Gothic" w:cstheme="minorHAnsi"/>
          <w:sz w:val="19"/>
          <w:szCs w:val="19"/>
        </w:rPr>
        <w:t xml:space="preserve"> and </w:t>
      </w:r>
      <w:r w:rsidRPr="00BF7ED1">
        <w:rPr>
          <w:rFonts w:ascii="Century Gothic" w:hAnsi="Century Gothic" w:cstheme="minorHAnsi"/>
          <w:b/>
          <w:sz w:val="19"/>
          <w:szCs w:val="19"/>
        </w:rPr>
        <w:t>WCF</w:t>
      </w:r>
      <w:r w:rsidRPr="00BF7ED1">
        <w:rPr>
          <w:rFonts w:ascii="Century Gothic" w:hAnsi="Century Gothic" w:cstheme="minorHAnsi"/>
          <w:sz w:val="19"/>
          <w:szCs w:val="19"/>
        </w:rPr>
        <w:t xml:space="preserve"> Web services through client scripts (</w:t>
      </w:r>
      <w:r w:rsidRPr="00BF7ED1">
        <w:rPr>
          <w:rFonts w:ascii="Century Gothic" w:hAnsi="Century Gothic" w:cstheme="minorHAnsi"/>
          <w:b/>
          <w:sz w:val="19"/>
          <w:szCs w:val="19"/>
        </w:rPr>
        <w:t>Ajax, jQuery and Angular</w:t>
      </w:r>
      <w:r w:rsidRPr="00BF7ED1">
        <w:rPr>
          <w:rFonts w:ascii="Century Gothic" w:hAnsi="Century Gothic" w:cstheme="minorHAnsi"/>
          <w:sz w:val="19"/>
          <w:szCs w:val="19"/>
        </w:rPr>
        <w:t xml:space="preserve">) and server-side code. Used Multithreading, </w:t>
      </w:r>
      <w:r w:rsidRPr="00BF7ED1">
        <w:rPr>
          <w:rFonts w:ascii="Century Gothic" w:hAnsi="Century Gothic" w:cstheme="minorHAnsi"/>
          <w:b/>
          <w:sz w:val="19"/>
          <w:szCs w:val="19"/>
        </w:rPr>
        <w:t>TCP/IP</w:t>
      </w:r>
      <w:r w:rsidRPr="00BF7ED1">
        <w:rPr>
          <w:rFonts w:ascii="Century Gothic" w:hAnsi="Century Gothic" w:cstheme="minorHAnsi"/>
          <w:sz w:val="19"/>
          <w:szCs w:val="19"/>
        </w:rPr>
        <w:t>, Socket programming.</w:t>
      </w:r>
    </w:p>
    <w:p w14:paraId="4E80A477" w14:textId="77777777" w:rsidR="00C05BB0" w:rsidRPr="00BF7ED1" w:rsidRDefault="00C05BB0" w:rsidP="00004488">
      <w:pPr>
        <w:pStyle w:val="NoSpacing"/>
        <w:numPr>
          <w:ilvl w:val="0"/>
          <w:numId w:val="33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Implemented object-relational mapping using </w:t>
      </w:r>
      <w:r w:rsidRPr="00BF7ED1">
        <w:rPr>
          <w:rFonts w:ascii="Century Gothic" w:hAnsi="Century Gothic" w:cstheme="minorHAnsi"/>
          <w:b/>
          <w:sz w:val="19"/>
          <w:szCs w:val="19"/>
        </w:rPr>
        <w:t>NHibernate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7D438430" w14:textId="2EAC9C0F" w:rsidR="00C05BB0" w:rsidRPr="00BF7ED1" w:rsidRDefault="00C05BB0" w:rsidP="00004488">
      <w:pPr>
        <w:pStyle w:val="NoSpacing"/>
        <w:numPr>
          <w:ilvl w:val="0"/>
          <w:numId w:val="33"/>
        </w:numPr>
        <w:jc w:val="both"/>
        <w:rPr>
          <w:rFonts w:ascii="Century Gothic" w:hAnsi="Century Gothic" w:cstheme="minorHAnsi"/>
          <w:sz w:val="19"/>
          <w:szCs w:val="19"/>
        </w:rPr>
      </w:pPr>
      <w:r w:rsidRPr="00BF7ED1">
        <w:rPr>
          <w:rFonts w:ascii="Century Gothic" w:hAnsi="Century Gothic" w:cstheme="minorHAnsi"/>
          <w:sz w:val="19"/>
          <w:szCs w:val="19"/>
        </w:rPr>
        <w:t xml:space="preserve">Worked on data warehousing, data marts, </w:t>
      </w:r>
      <w:r w:rsidRPr="00BF7ED1">
        <w:rPr>
          <w:rFonts w:ascii="Century Gothic" w:hAnsi="Century Gothic" w:cstheme="minorHAnsi"/>
          <w:b/>
          <w:sz w:val="19"/>
          <w:szCs w:val="19"/>
        </w:rPr>
        <w:t>BI</w:t>
      </w:r>
      <w:r w:rsidRPr="00BF7ED1">
        <w:rPr>
          <w:rFonts w:ascii="Century Gothic" w:hAnsi="Century Gothic" w:cstheme="minorHAnsi"/>
          <w:sz w:val="19"/>
          <w:szCs w:val="19"/>
        </w:rPr>
        <w:t xml:space="preserve">, planning, and </w:t>
      </w:r>
      <w:r w:rsidRPr="00BF7ED1">
        <w:rPr>
          <w:rFonts w:ascii="Century Gothic" w:hAnsi="Century Gothic" w:cstheme="minorHAnsi"/>
          <w:b/>
          <w:sz w:val="19"/>
          <w:szCs w:val="19"/>
        </w:rPr>
        <w:t>ETL concepts</w:t>
      </w:r>
      <w:r w:rsidRPr="00BF7ED1">
        <w:rPr>
          <w:rFonts w:ascii="Century Gothic" w:hAnsi="Century Gothic" w:cstheme="minorHAnsi"/>
          <w:sz w:val="19"/>
          <w:szCs w:val="19"/>
        </w:rPr>
        <w:t>.</w:t>
      </w:r>
    </w:p>
    <w:p w14:paraId="6F643B0E" w14:textId="77777777" w:rsidR="00BF19E7" w:rsidRPr="00BF7ED1" w:rsidRDefault="00BF19E7" w:rsidP="00004488">
      <w:pPr>
        <w:pStyle w:val="NoSpacing"/>
        <w:jc w:val="both"/>
        <w:rPr>
          <w:rFonts w:ascii="Century Gothic" w:hAnsi="Century Gothic" w:cstheme="minorHAnsi"/>
          <w:b/>
          <w:i/>
          <w:sz w:val="19"/>
          <w:szCs w:val="19"/>
        </w:rPr>
      </w:pPr>
    </w:p>
    <w:p w14:paraId="2EEBC391" w14:textId="61680A69" w:rsidR="00BF19E7" w:rsidRPr="00BF7ED1" w:rsidRDefault="00BF19E7" w:rsidP="00CB76BF">
      <w:pPr>
        <w:pStyle w:val="NoSpacing"/>
        <w:jc w:val="both"/>
        <w:rPr>
          <w:rFonts w:ascii="Century Gothic" w:hAnsi="Century Gothic" w:cstheme="minorHAnsi"/>
          <w:i/>
          <w:sz w:val="19"/>
          <w:szCs w:val="19"/>
        </w:rPr>
      </w:pPr>
      <w:r w:rsidRPr="00BF7ED1">
        <w:rPr>
          <w:rFonts w:ascii="Century Gothic" w:hAnsi="Century Gothic" w:cstheme="minorHAnsi"/>
          <w:b/>
          <w:i/>
          <w:sz w:val="19"/>
          <w:szCs w:val="19"/>
          <w:u w:val="single"/>
        </w:rPr>
        <w:t>Environment:</w:t>
      </w:r>
      <w:r w:rsidRPr="00BF7ED1">
        <w:rPr>
          <w:rFonts w:ascii="Century Gothic" w:hAnsi="Century Gothic" w:cstheme="minorHAnsi"/>
          <w:b/>
          <w:i/>
          <w:sz w:val="19"/>
          <w:szCs w:val="19"/>
        </w:rPr>
        <w:t xml:space="preserve"> </w:t>
      </w:r>
      <w:r w:rsidRPr="00BF7ED1">
        <w:rPr>
          <w:rFonts w:ascii="Century Gothic" w:hAnsi="Century Gothic" w:cstheme="minorHAnsi"/>
          <w:i/>
          <w:sz w:val="19"/>
          <w:szCs w:val="19"/>
        </w:rPr>
        <w:t>ASP.NET, C#, Service-Oriented Architecture (SOA), Windows Communication Foundation (WCF), LINQ, AJAX, SQL, DB2, Oracle, SQL Server, JavaScript, jQuery, HTML5, Angular, NHibernate.</w:t>
      </w:r>
    </w:p>
    <w:sectPr w:rsidR="00BF19E7" w:rsidRPr="00BF7ED1" w:rsidSect="00BF7ED1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630" w:right="720" w:bottom="540" w:left="720" w:header="0" w:footer="0" w:gutter="0"/>
      <w:pgBorders w:offsetFrom="page">
        <w:top w:val="threeDEmboss" w:sz="12" w:space="24" w:color="auto"/>
        <w:left w:val="threeDEmboss" w:sz="12" w:space="24" w:color="auto"/>
        <w:bottom w:val="threeDEngrave" w:sz="12" w:space="24" w:color="auto"/>
        <w:right w:val="threeDEngrave" w:sz="12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286D5" w14:textId="77777777" w:rsidR="00FC53FE" w:rsidRDefault="00FC53FE">
      <w:r>
        <w:separator/>
      </w:r>
    </w:p>
  </w:endnote>
  <w:endnote w:type="continuationSeparator" w:id="0">
    <w:p w14:paraId="11CDEA79" w14:textId="77777777" w:rsidR="00FC53FE" w:rsidRDefault="00FC5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Yu Gothic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CE61" w14:textId="767847E9" w:rsidR="00C06B9A" w:rsidRDefault="00C06B9A">
    <w:pPr>
      <w:pStyle w:val="Footer"/>
      <w:jc w:val="right"/>
    </w:pPr>
  </w:p>
  <w:p w14:paraId="1C50F6BB" w14:textId="77777777" w:rsidR="00C06B9A" w:rsidRDefault="00C06B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C6089" w14:textId="48AC80DB" w:rsidR="003511F0" w:rsidRDefault="003511F0">
    <w:pPr>
      <w:pStyle w:val="Footer"/>
      <w:jc w:val="center"/>
    </w:pPr>
  </w:p>
  <w:p w14:paraId="76821261" w14:textId="77777777" w:rsidR="003511F0" w:rsidRDefault="00351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AA3C8" w14:textId="77777777" w:rsidR="00FC53FE" w:rsidRDefault="00FC53FE">
      <w:r>
        <w:separator/>
      </w:r>
    </w:p>
  </w:footnote>
  <w:footnote w:type="continuationSeparator" w:id="0">
    <w:p w14:paraId="5D0139E5" w14:textId="77777777" w:rsidR="00FC53FE" w:rsidRDefault="00FC5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AF31B" w14:textId="17554D3F" w:rsidR="00751B0C" w:rsidRDefault="002B17D2" w:rsidP="002D4E1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51B0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725CB">
      <w:rPr>
        <w:rStyle w:val="PageNumber"/>
        <w:noProof/>
      </w:rPr>
      <w:t>1</w:t>
    </w:r>
    <w:r>
      <w:rPr>
        <w:rStyle w:val="PageNumber"/>
      </w:rPr>
      <w:fldChar w:fldCharType="end"/>
    </w:r>
  </w:p>
  <w:p w14:paraId="303D4394" w14:textId="77777777" w:rsidR="00751B0C" w:rsidRDefault="00751B0C" w:rsidP="002D4E1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BBC1" w14:textId="6970B1A8" w:rsidR="00BB23B5" w:rsidRDefault="00BB23B5" w:rsidP="00BF14C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DFB23" w14:textId="1F1B4D1C" w:rsidR="00751B0C" w:rsidRPr="00BB75A4" w:rsidRDefault="00751B0C" w:rsidP="00FE0A20">
    <w:pPr>
      <w:pStyle w:val="Header"/>
      <w:jc w:val="right"/>
      <w:rPr>
        <w:rFonts w:cs="Arial"/>
        <w:b/>
        <w:color w:val="00008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12"/>
    <w:lvl w:ilvl="0">
      <w:start w:val="1"/>
      <w:numFmt w:val="bullet"/>
      <w:lvlText w:val=""/>
      <w:lvlJc w:val="left"/>
      <w:pPr>
        <w:tabs>
          <w:tab w:val="num" w:pos="0"/>
        </w:tabs>
        <w:ind w:left="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singleLevel"/>
    <w:tmpl w:val="00000004"/>
    <w:name w:val="WW8Num13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" w15:restartNumberingAfterBreak="0">
    <w:nsid w:val="00000006"/>
    <w:multiLevelType w:val="multilevel"/>
    <w:tmpl w:val="00000006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Courier New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Courier New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Courier New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/>
      </w:rPr>
    </w:lvl>
  </w:abstractNum>
  <w:abstractNum w:abstractNumId="3" w15:restartNumberingAfterBreak="0">
    <w:nsid w:val="08B536A1"/>
    <w:multiLevelType w:val="hybridMultilevel"/>
    <w:tmpl w:val="0DE80182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4" w15:restartNumberingAfterBreak="0">
    <w:nsid w:val="09E5441C"/>
    <w:multiLevelType w:val="hybridMultilevel"/>
    <w:tmpl w:val="2CB463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0E6C57"/>
    <w:multiLevelType w:val="multilevel"/>
    <w:tmpl w:val="5016BE7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22234"/>
    <w:multiLevelType w:val="hybridMultilevel"/>
    <w:tmpl w:val="ACAA6C40"/>
    <w:lvl w:ilvl="0" w:tplc="7BE47AF0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F5672D"/>
    <w:multiLevelType w:val="hybridMultilevel"/>
    <w:tmpl w:val="243EC3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B193B"/>
    <w:multiLevelType w:val="hybridMultilevel"/>
    <w:tmpl w:val="48D68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902BB"/>
    <w:multiLevelType w:val="hybridMultilevel"/>
    <w:tmpl w:val="C1D80E6E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1DD34D0A"/>
    <w:multiLevelType w:val="hybridMultilevel"/>
    <w:tmpl w:val="2368A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051CC"/>
    <w:multiLevelType w:val="multilevel"/>
    <w:tmpl w:val="A5E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928DD"/>
    <w:multiLevelType w:val="hybridMultilevel"/>
    <w:tmpl w:val="41A6E84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0449CF"/>
    <w:multiLevelType w:val="multilevel"/>
    <w:tmpl w:val="2DF2E2E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40E99"/>
    <w:multiLevelType w:val="hybridMultilevel"/>
    <w:tmpl w:val="9238FDFC"/>
    <w:lvl w:ilvl="0" w:tplc="7BE47AF0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080C37"/>
    <w:multiLevelType w:val="hybridMultilevel"/>
    <w:tmpl w:val="B33C8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8430C4"/>
    <w:multiLevelType w:val="hybridMultilevel"/>
    <w:tmpl w:val="E0B07E72"/>
    <w:lvl w:ilvl="0" w:tplc="0409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2F3A7035"/>
    <w:multiLevelType w:val="hybridMultilevel"/>
    <w:tmpl w:val="BF3872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1803B7"/>
    <w:multiLevelType w:val="hybridMultilevel"/>
    <w:tmpl w:val="6BBC8D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5573C"/>
    <w:multiLevelType w:val="hybridMultilevel"/>
    <w:tmpl w:val="A3547B04"/>
    <w:lvl w:ilvl="0" w:tplc="7BE47AF0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2C7A0C"/>
    <w:multiLevelType w:val="hybridMultilevel"/>
    <w:tmpl w:val="F3408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F62C76"/>
    <w:multiLevelType w:val="hybridMultilevel"/>
    <w:tmpl w:val="E176156A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41A51B3C"/>
    <w:multiLevelType w:val="hybridMultilevel"/>
    <w:tmpl w:val="2A1005EA"/>
    <w:lvl w:ilvl="0" w:tplc="7BE47AF0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E32F13"/>
    <w:multiLevelType w:val="hybridMultilevel"/>
    <w:tmpl w:val="29865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DC5FB7"/>
    <w:multiLevelType w:val="hybridMultilevel"/>
    <w:tmpl w:val="98380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64617C"/>
    <w:multiLevelType w:val="multilevel"/>
    <w:tmpl w:val="3D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B482C"/>
    <w:multiLevelType w:val="hybridMultilevel"/>
    <w:tmpl w:val="27821D7C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9E17DD9"/>
    <w:multiLevelType w:val="hybridMultilevel"/>
    <w:tmpl w:val="866EC8DA"/>
    <w:lvl w:ilvl="0" w:tplc="00000004">
      <w:start w:val="1"/>
      <w:numFmt w:val="bullet"/>
      <w:pStyle w:val="Head1Bullet"/>
      <w:lvlText w:val="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color w:val="FF66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97563"/>
    <w:multiLevelType w:val="hybridMultilevel"/>
    <w:tmpl w:val="50F084D8"/>
    <w:lvl w:ilvl="0" w:tplc="7BE47AF0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582AB9"/>
    <w:multiLevelType w:val="hybridMultilevel"/>
    <w:tmpl w:val="84FE6672"/>
    <w:lvl w:ilvl="0" w:tplc="7BE47AF0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6D85E71"/>
    <w:multiLevelType w:val="hybridMultilevel"/>
    <w:tmpl w:val="B08A3C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73674B8"/>
    <w:multiLevelType w:val="hybridMultilevel"/>
    <w:tmpl w:val="54EA116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A925B1A"/>
    <w:multiLevelType w:val="hybridMultilevel"/>
    <w:tmpl w:val="08481EC4"/>
    <w:lvl w:ilvl="0" w:tplc="8FB6BCA8">
      <w:start w:val="1"/>
      <w:numFmt w:val="bullet"/>
      <w:pStyle w:val="InfoBlu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AD357C"/>
    <w:multiLevelType w:val="hybridMultilevel"/>
    <w:tmpl w:val="3E48C5EC"/>
    <w:lvl w:ilvl="0" w:tplc="7BE47AF0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4979BE"/>
    <w:multiLevelType w:val="hybridMultilevel"/>
    <w:tmpl w:val="F5D6DA86"/>
    <w:lvl w:ilvl="0" w:tplc="1AC6621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5F0787"/>
    <w:multiLevelType w:val="hybridMultilevel"/>
    <w:tmpl w:val="057017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9E744F"/>
    <w:multiLevelType w:val="multilevel"/>
    <w:tmpl w:val="A24A7500"/>
    <w:lvl w:ilvl="0">
      <w:start w:val="1"/>
      <w:numFmt w:val="bullet"/>
      <w:pStyle w:val="ListBullet"/>
      <w:lvlText w:val=""/>
      <w:lvlJc w:val="left"/>
      <w:pPr>
        <w:ind w:left="785" w:hanging="360"/>
      </w:pPr>
      <w:rPr>
        <w:rFonts w:ascii="Wingdings" w:hAnsi="Wingdings" w:hint="default"/>
        <w:color w:val="404040" w:themeColor="text1" w:themeTint="BF"/>
        <w:sz w:val="24"/>
        <w:szCs w:val="24"/>
      </w:rPr>
    </w:lvl>
    <w:lvl w:ilvl="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  <w:color w:val="auto"/>
      </w:rPr>
    </w:lvl>
  </w:abstractNum>
  <w:abstractNum w:abstractNumId="37" w15:restartNumberingAfterBreak="0">
    <w:nsid w:val="6F6A1118"/>
    <w:multiLevelType w:val="hybridMultilevel"/>
    <w:tmpl w:val="16844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E460A8"/>
    <w:multiLevelType w:val="hybridMultilevel"/>
    <w:tmpl w:val="9A900B16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9" w15:restartNumberingAfterBreak="0">
    <w:nsid w:val="75FB61B1"/>
    <w:multiLevelType w:val="hybridMultilevel"/>
    <w:tmpl w:val="1E18C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016CEC"/>
    <w:multiLevelType w:val="hybridMultilevel"/>
    <w:tmpl w:val="C37269A8"/>
    <w:lvl w:ilvl="0" w:tplc="7BE47AF0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95A40D3"/>
    <w:multiLevelType w:val="hybridMultilevel"/>
    <w:tmpl w:val="5544735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2" w15:restartNumberingAfterBreak="0">
    <w:nsid w:val="7EE32818"/>
    <w:multiLevelType w:val="hybridMultilevel"/>
    <w:tmpl w:val="82403418"/>
    <w:lvl w:ilvl="0" w:tplc="19264790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80493444">
    <w:abstractNumId w:val="42"/>
  </w:num>
  <w:num w:numId="2" w16cid:durableId="405886303">
    <w:abstractNumId w:val="32"/>
  </w:num>
  <w:num w:numId="3" w16cid:durableId="983582028">
    <w:abstractNumId w:val="27"/>
  </w:num>
  <w:num w:numId="4" w16cid:durableId="753279380">
    <w:abstractNumId w:val="31"/>
  </w:num>
  <w:num w:numId="5" w16cid:durableId="2137747680">
    <w:abstractNumId w:val="5"/>
  </w:num>
  <w:num w:numId="6" w16cid:durableId="1083138964">
    <w:abstractNumId w:val="10"/>
  </w:num>
  <w:num w:numId="7" w16cid:durableId="947155374">
    <w:abstractNumId w:val="37"/>
  </w:num>
  <w:num w:numId="8" w16cid:durableId="1909992103">
    <w:abstractNumId w:val="24"/>
  </w:num>
  <w:num w:numId="9" w16cid:durableId="1713536661">
    <w:abstractNumId w:val="39"/>
  </w:num>
  <w:num w:numId="10" w16cid:durableId="1571311486">
    <w:abstractNumId w:val="23"/>
  </w:num>
  <w:num w:numId="11" w16cid:durableId="944340952">
    <w:abstractNumId w:val="36"/>
  </w:num>
  <w:num w:numId="12" w16cid:durableId="19167590">
    <w:abstractNumId w:val="11"/>
  </w:num>
  <w:num w:numId="13" w16cid:durableId="878781493">
    <w:abstractNumId w:val="12"/>
  </w:num>
  <w:num w:numId="14" w16cid:durableId="794644738">
    <w:abstractNumId w:val="36"/>
  </w:num>
  <w:num w:numId="15" w16cid:durableId="1542743521">
    <w:abstractNumId w:val="9"/>
  </w:num>
  <w:num w:numId="16" w16cid:durableId="481048259">
    <w:abstractNumId w:val="21"/>
  </w:num>
  <w:num w:numId="17" w16cid:durableId="731271280">
    <w:abstractNumId w:val="26"/>
  </w:num>
  <w:num w:numId="18" w16cid:durableId="1512180505">
    <w:abstractNumId w:val="38"/>
  </w:num>
  <w:num w:numId="19" w16cid:durableId="1717463751">
    <w:abstractNumId w:val="3"/>
  </w:num>
  <w:num w:numId="20" w16cid:durableId="1744450894">
    <w:abstractNumId w:val="20"/>
  </w:num>
  <w:num w:numId="21" w16cid:durableId="109325291">
    <w:abstractNumId w:val="25"/>
  </w:num>
  <w:num w:numId="22" w16cid:durableId="1877229719">
    <w:abstractNumId w:val="8"/>
  </w:num>
  <w:num w:numId="23" w16cid:durableId="1376351338">
    <w:abstractNumId w:val="41"/>
  </w:num>
  <w:num w:numId="24" w16cid:durableId="1598556495">
    <w:abstractNumId w:val="13"/>
  </w:num>
  <w:num w:numId="25" w16cid:durableId="1660421804">
    <w:abstractNumId w:val="7"/>
  </w:num>
  <w:num w:numId="26" w16cid:durableId="917641961">
    <w:abstractNumId w:val="16"/>
  </w:num>
  <w:num w:numId="27" w16cid:durableId="2127771353">
    <w:abstractNumId w:val="18"/>
  </w:num>
  <w:num w:numId="28" w16cid:durableId="847478501">
    <w:abstractNumId w:val="17"/>
  </w:num>
  <w:num w:numId="29" w16cid:durableId="833254568">
    <w:abstractNumId w:val="34"/>
  </w:num>
  <w:num w:numId="30" w16cid:durableId="203442143">
    <w:abstractNumId w:val="35"/>
  </w:num>
  <w:num w:numId="31" w16cid:durableId="1864246102">
    <w:abstractNumId w:val="29"/>
  </w:num>
  <w:num w:numId="32" w16cid:durableId="817114831">
    <w:abstractNumId w:val="40"/>
  </w:num>
  <w:num w:numId="33" w16cid:durableId="1396078133">
    <w:abstractNumId w:val="22"/>
  </w:num>
  <w:num w:numId="34" w16cid:durableId="174423910">
    <w:abstractNumId w:val="28"/>
  </w:num>
  <w:num w:numId="35" w16cid:durableId="1302534625">
    <w:abstractNumId w:val="14"/>
  </w:num>
  <w:num w:numId="36" w16cid:durableId="1405910204">
    <w:abstractNumId w:val="6"/>
  </w:num>
  <w:num w:numId="37" w16cid:durableId="700936783">
    <w:abstractNumId w:val="33"/>
  </w:num>
  <w:num w:numId="38" w16cid:durableId="271476312">
    <w:abstractNumId w:val="19"/>
  </w:num>
  <w:num w:numId="39" w16cid:durableId="1602756655">
    <w:abstractNumId w:val="30"/>
  </w:num>
  <w:num w:numId="40" w16cid:durableId="1946842536">
    <w:abstractNumId w:val="15"/>
  </w:num>
  <w:num w:numId="41" w16cid:durableId="1670788537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CA" w:vendorID="64" w:dllVersion="4096" w:nlCheck="1" w:checkStyle="0"/>
  <w:activeWritingStyle w:appName="MSWord" w:lang="en-CA" w:vendorID="64" w:dllVersion="6" w:nlCheck="1" w:checkStyle="0"/>
  <w:activeWritingStyle w:appName="MSWord" w:lang="en-GB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E16"/>
    <w:rsid w:val="000009A6"/>
    <w:rsid w:val="00000B1F"/>
    <w:rsid w:val="0000317E"/>
    <w:rsid w:val="00003A85"/>
    <w:rsid w:val="00003E81"/>
    <w:rsid w:val="00004488"/>
    <w:rsid w:val="000044BA"/>
    <w:rsid w:val="00007F1B"/>
    <w:rsid w:val="00007FFB"/>
    <w:rsid w:val="00013D03"/>
    <w:rsid w:val="0001529D"/>
    <w:rsid w:val="00015FD1"/>
    <w:rsid w:val="00017D14"/>
    <w:rsid w:val="00020543"/>
    <w:rsid w:val="00020CA7"/>
    <w:rsid w:val="000239C6"/>
    <w:rsid w:val="00025205"/>
    <w:rsid w:val="00026C94"/>
    <w:rsid w:val="00026C98"/>
    <w:rsid w:val="00027891"/>
    <w:rsid w:val="000278E9"/>
    <w:rsid w:val="0003037A"/>
    <w:rsid w:val="000328E7"/>
    <w:rsid w:val="00035087"/>
    <w:rsid w:val="00035A2F"/>
    <w:rsid w:val="00035B36"/>
    <w:rsid w:val="00036681"/>
    <w:rsid w:val="000403F1"/>
    <w:rsid w:val="00043C75"/>
    <w:rsid w:val="00044435"/>
    <w:rsid w:val="00045C09"/>
    <w:rsid w:val="00046B5E"/>
    <w:rsid w:val="00050131"/>
    <w:rsid w:val="00050604"/>
    <w:rsid w:val="000508CB"/>
    <w:rsid w:val="00050C19"/>
    <w:rsid w:val="00051ED9"/>
    <w:rsid w:val="0005225B"/>
    <w:rsid w:val="00053B53"/>
    <w:rsid w:val="00056443"/>
    <w:rsid w:val="00057451"/>
    <w:rsid w:val="00061A27"/>
    <w:rsid w:val="0006248F"/>
    <w:rsid w:val="000668C5"/>
    <w:rsid w:val="00067309"/>
    <w:rsid w:val="00073935"/>
    <w:rsid w:val="0008254A"/>
    <w:rsid w:val="00082921"/>
    <w:rsid w:val="0008376C"/>
    <w:rsid w:val="00083E27"/>
    <w:rsid w:val="00083F19"/>
    <w:rsid w:val="0009163D"/>
    <w:rsid w:val="00091F08"/>
    <w:rsid w:val="0009372B"/>
    <w:rsid w:val="00093A9C"/>
    <w:rsid w:val="0009486E"/>
    <w:rsid w:val="000961A2"/>
    <w:rsid w:val="00096BBF"/>
    <w:rsid w:val="000A16EF"/>
    <w:rsid w:val="000A1E13"/>
    <w:rsid w:val="000A4AF8"/>
    <w:rsid w:val="000A6651"/>
    <w:rsid w:val="000B31D0"/>
    <w:rsid w:val="000B3636"/>
    <w:rsid w:val="000B3A1D"/>
    <w:rsid w:val="000B4863"/>
    <w:rsid w:val="000B4F73"/>
    <w:rsid w:val="000B5CBE"/>
    <w:rsid w:val="000B5F7E"/>
    <w:rsid w:val="000B7C95"/>
    <w:rsid w:val="000C1550"/>
    <w:rsid w:val="000C1EC4"/>
    <w:rsid w:val="000C3223"/>
    <w:rsid w:val="000C54E2"/>
    <w:rsid w:val="000D0B14"/>
    <w:rsid w:val="000D25DB"/>
    <w:rsid w:val="000D3C29"/>
    <w:rsid w:val="000D42BB"/>
    <w:rsid w:val="000D4B63"/>
    <w:rsid w:val="000D4E17"/>
    <w:rsid w:val="000D5A42"/>
    <w:rsid w:val="000D5D47"/>
    <w:rsid w:val="000D68C6"/>
    <w:rsid w:val="000E083E"/>
    <w:rsid w:val="000E107C"/>
    <w:rsid w:val="000E50C2"/>
    <w:rsid w:val="000E6437"/>
    <w:rsid w:val="000E678E"/>
    <w:rsid w:val="000E7020"/>
    <w:rsid w:val="000F28AF"/>
    <w:rsid w:val="000F2E07"/>
    <w:rsid w:val="000F430E"/>
    <w:rsid w:val="000F4914"/>
    <w:rsid w:val="000F64B9"/>
    <w:rsid w:val="00100223"/>
    <w:rsid w:val="00102196"/>
    <w:rsid w:val="0010351A"/>
    <w:rsid w:val="00103824"/>
    <w:rsid w:val="00103ED8"/>
    <w:rsid w:val="00103EDC"/>
    <w:rsid w:val="00105D31"/>
    <w:rsid w:val="00110175"/>
    <w:rsid w:val="00113AB7"/>
    <w:rsid w:val="00113F3A"/>
    <w:rsid w:val="00114AF5"/>
    <w:rsid w:val="00116C69"/>
    <w:rsid w:val="00117890"/>
    <w:rsid w:val="00117BA4"/>
    <w:rsid w:val="001227B9"/>
    <w:rsid w:val="0012282C"/>
    <w:rsid w:val="001231AE"/>
    <w:rsid w:val="00123580"/>
    <w:rsid w:val="00123651"/>
    <w:rsid w:val="00123C24"/>
    <w:rsid w:val="0012535F"/>
    <w:rsid w:val="001277DA"/>
    <w:rsid w:val="0013000A"/>
    <w:rsid w:val="001324BF"/>
    <w:rsid w:val="001326F0"/>
    <w:rsid w:val="0013452C"/>
    <w:rsid w:val="00135554"/>
    <w:rsid w:val="00136AA9"/>
    <w:rsid w:val="00136F2E"/>
    <w:rsid w:val="001407D3"/>
    <w:rsid w:val="00140B2B"/>
    <w:rsid w:val="00143237"/>
    <w:rsid w:val="00143A60"/>
    <w:rsid w:val="00146EA6"/>
    <w:rsid w:val="00147037"/>
    <w:rsid w:val="00147380"/>
    <w:rsid w:val="0014770F"/>
    <w:rsid w:val="00147FB1"/>
    <w:rsid w:val="001507D5"/>
    <w:rsid w:val="00151326"/>
    <w:rsid w:val="001543D5"/>
    <w:rsid w:val="00157446"/>
    <w:rsid w:val="0016040E"/>
    <w:rsid w:val="001617D8"/>
    <w:rsid w:val="00161C23"/>
    <w:rsid w:val="00162333"/>
    <w:rsid w:val="0016346F"/>
    <w:rsid w:val="00163651"/>
    <w:rsid w:val="001643D6"/>
    <w:rsid w:val="00164530"/>
    <w:rsid w:val="00164713"/>
    <w:rsid w:val="001665B2"/>
    <w:rsid w:val="00167086"/>
    <w:rsid w:val="00167E67"/>
    <w:rsid w:val="00170925"/>
    <w:rsid w:val="00172C5F"/>
    <w:rsid w:val="00175E59"/>
    <w:rsid w:val="0018063A"/>
    <w:rsid w:val="00180CD4"/>
    <w:rsid w:val="00181AFF"/>
    <w:rsid w:val="001843A0"/>
    <w:rsid w:val="00184EDB"/>
    <w:rsid w:val="0018518A"/>
    <w:rsid w:val="001856EE"/>
    <w:rsid w:val="00187E6F"/>
    <w:rsid w:val="001916F5"/>
    <w:rsid w:val="00191B0E"/>
    <w:rsid w:val="0019361D"/>
    <w:rsid w:val="0019532F"/>
    <w:rsid w:val="00195E0E"/>
    <w:rsid w:val="00196B8A"/>
    <w:rsid w:val="001A1F35"/>
    <w:rsid w:val="001A217D"/>
    <w:rsid w:val="001A235A"/>
    <w:rsid w:val="001A6F9D"/>
    <w:rsid w:val="001A794A"/>
    <w:rsid w:val="001A7A05"/>
    <w:rsid w:val="001B08D5"/>
    <w:rsid w:val="001B1A31"/>
    <w:rsid w:val="001B21B1"/>
    <w:rsid w:val="001B3E9F"/>
    <w:rsid w:val="001B5F98"/>
    <w:rsid w:val="001C095E"/>
    <w:rsid w:val="001C2F26"/>
    <w:rsid w:val="001C525D"/>
    <w:rsid w:val="001C6715"/>
    <w:rsid w:val="001C72AC"/>
    <w:rsid w:val="001D232A"/>
    <w:rsid w:val="001D24A6"/>
    <w:rsid w:val="001D3276"/>
    <w:rsid w:val="001D4FE3"/>
    <w:rsid w:val="001D6D71"/>
    <w:rsid w:val="001D7D96"/>
    <w:rsid w:val="001E09D4"/>
    <w:rsid w:val="001E3CDD"/>
    <w:rsid w:val="001E3FDF"/>
    <w:rsid w:val="001E56CC"/>
    <w:rsid w:val="001E6A31"/>
    <w:rsid w:val="001F26A9"/>
    <w:rsid w:val="001F3083"/>
    <w:rsid w:val="001F4514"/>
    <w:rsid w:val="001F73DC"/>
    <w:rsid w:val="001F76AC"/>
    <w:rsid w:val="0020268C"/>
    <w:rsid w:val="00202A17"/>
    <w:rsid w:val="00202BAE"/>
    <w:rsid w:val="0020339E"/>
    <w:rsid w:val="00207E65"/>
    <w:rsid w:val="00210F58"/>
    <w:rsid w:val="0021242D"/>
    <w:rsid w:val="002149D5"/>
    <w:rsid w:val="00215653"/>
    <w:rsid w:val="0021666D"/>
    <w:rsid w:val="00216968"/>
    <w:rsid w:val="002179F6"/>
    <w:rsid w:val="00217C54"/>
    <w:rsid w:val="00217EBE"/>
    <w:rsid w:val="00220411"/>
    <w:rsid w:val="002230C1"/>
    <w:rsid w:val="00227A5D"/>
    <w:rsid w:val="00227A82"/>
    <w:rsid w:val="00230AD2"/>
    <w:rsid w:val="002356EE"/>
    <w:rsid w:val="00235E97"/>
    <w:rsid w:val="00237747"/>
    <w:rsid w:val="00241FCF"/>
    <w:rsid w:val="0024300D"/>
    <w:rsid w:val="00244600"/>
    <w:rsid w:val="00245B59"/>
    <w:rsid w:val="00247935"/>
    <w:rsid w:val="0025075C"/>
    <w:rsid w:val="00251CEA"/>
    <w:rsid w:val="00252BE5"/>
    <w:rsid w:val="00253ECD"/>
    <w:rsid w:val="00255A0A"/>
    <w:rsid w:val="00256A9A"/>
    <w:rsid w:val="002616F8"/>
    <w:rsid w:val="00261EE0"/>
    <w:rsid w:val="00262865"/>
    <w:rsid w:val="00262FBA"/>
    <w:rsid w:val="002633EA"/>
    <w:rsid w:val="00263F4C"/>
    <w:rsid w:val="002653CA"/>
    <w:rsid w:val="00266B01"/>
    <w:rsid w:val="00266DA9"/>
    <w:rsid w:val="00267C60"/>
    <w:rsid w:val="00272DA8"/>
    <w:rsid w:val="00273456"/>
    <w:rsid w:val="00273A78"/>
    <w:rsid w:val="00273F5A"/>
    <w:rsid w:val="002769C3"/>
    <w:rsid w:val="00276BE5"/>
    <w:rsid w:val="00280A89"/>
    <w:rsid w:val="00284EA3"/>
    <w:rsid w:val="00287CBE"/>
    <w:rsid w:val="0029084E"/>
    <w:rsid w:val="00292FEB"/>
    <w:rsid w:val="002941C0"/>
    <w:rsid w:val="002955EF"/>
    <w:rsid w:val="00295BFC"/>
    <w:rsid w:val="00295D58"/>
    <w:rsid w:val="002963A2"/>
    <w:rsid w:val="002A0D19"/>
    <w:rsid w:val="002A481B"/>
    <w:rsid w:val="002A4F67"/>
    <w:rsid w:val="002A54DC"/>
    <w:rsid w:val="002A6934"/>
    <w:rsid w:val="002B1557"/>
    <w:rsid w:val="002B17D2"/>
    <w:rsid w:val="002B300B"/>
    <w:rsid w:val="002B468B"/>
    <w:rsid w:val="002B55FC"/>
    <w:rsid w:val="002B5C34"/>
    <w:rsid w:val="002C0B23"/>
    <w:rsid w:val="002C0D33"/>
    <w:rsid w:val="002C0D48"/>
    <w:rsid w:val="002C1920"/>
    <w:rsid w:val="002C217E"/>
    <w:rsid w:val="002C35B6"/>
    <w:rsid w:val="002C68B9"/>
    <w:rsid w:val="002D137E"/>
    <w:rsid w:val="002D14F8"/>
    <w:rsid w:val="002D4E16"/>
    <w:rsid w:val="002E6628"/>
    <w:rsid w:val="002F06CE"/>
    <w:rsid w:val="002F154F"/>
    <w:rsid w:val="002F2295"/>
    <w:rsid w:val="002F2998"/>
    <w:rsid w:val="002F32B1"/>
    <w:rsid w:val="002F7509"/>
    <w:rsid w:val="002F7534"/>
    <w:rsid w:val="00300881"/>
    <w:rsid w:val="00300FAC"/>
    <w:rsid w:val="003028BF"/>
    <w:rsid w:val="00302970"/>
    <w:rsid w:val="00302C35"/>
    <w:rsid w:val="00304198"/>
    <w:rsid w:val="00312267"/>
    <w:rsid w:val="0031415B"/>
    <w:rsid w:val="00321360"/>
    <w:rsid w:val="00324577"/>
    <w:rsid w:val="003253D7"/>
    <w:rsid w:val="00330E45"/>
    <w:rsid w:val="0033149C"/>
    <w:rsid w:val="00336C0C"/>
    <w:rsid w:val="00336FAF"/>
    <w:rsid w:val="0033747B"/>
    <w:rsid w:val="003376D5"/>
    <w:rsid w:val="00337871"/>
    <w:rsid w:val="00344108"/>
    <w:rsid w:val="0034747E"/>
    <w:rsid w:val="0034777B"/>
    <w:rsid w:val="00350B4C"/>
    <w:rsid w:val="003511F0"/>
    <w:rsid w:val="00351A68"/>
    <w:rsid w:val="003529BF"/>
    <w:rsid w:val="00355663"/>
    <w:rsid w:val="00356B09"/>
    <w:rsid w:val="00362739"/>
    <w:rsid w:val="0036382F"/>
    <w:rsid w:val="0036479D"/>
    <w:rsid w:val="003707A5"/>
    <w:rsid w:val="003725CB"/>
    <w:rsid w:val="00372BE5"/>
    <w:rsid w:val="00376475"/>
    <w:rsid w:val="0037732B"/>
    <w:rsid w:val="00377AA8"/>
    <w:rsid w:val="00381637"/>
    <w:rsid w:val="003827A5"/>
    <w:rsid w:val="003853A9"/>
    <w:rsid w:val="00386709"/>
    <w:rsid w:val="00390AD3"/>
    <w:rsid w:val="00394303"/>
    <w:rsid w:val="00395F57"/>
    <w:rsid w:val="00396AE6"/>
    <w:rsid w:val="003A00EC"/>
    <w:rsid w:val="003A0111"/>
    <w:rsid w:val="003A2CB3"/>
    <w:rsid w:val="003A3D05"/>
    <w:rsid w:val="003A43D7"/>
    <w:rsid w:val="003A444A"/>
    <w:rsid w:val="003A4524"/>
    <w:rsid w:val="003A4894"/>
    <w:rsid w:val="003B1A5E"/>
    <w:rsid w:val="003B7E46"/>
    <w:rsid w:val="003C047F"/>
    <w:rsid w:val="003C240F"/>
    <w:rsid w:val="003C249E"/>
    <w:rsid w:val="003C5ADE"/>
    <w:rsid w:val="003C64FF"/>
    <w:rsid w:val="003C749A"/>
    <w:rsid w:val="003C7611"/>
    <w:rsid w:val="003D078A"/>
    <w:rsid w:val="003D0AE4"/>
    <w:rsid w:val="003D264D"/>
    <w:rsid w:val="003D2823"/>
    <w:rsid w:val="003D4912"/>
    <w:rsid w:val="003E15B2"/>
    <w:rsid w:val="003E2217"/>
    <w:rsid w:val="003E3904"/>
    <w:rsid w:val="003E398A"/>
    <w:rsid w:val="003E5821"/>
    <w:rsid w:val="003E7B52"/>
    <w:rsid w:val="003F147D"/>
    <w:rsid w:val="003F1889"/>
    <w:rsid w:val="003F1ED0"/>
    <w:rsid w:val="003F341D"/>
    <w:rsid w:val="003F5870"/>
    <w:rsid w:val="00402E94"/>
    <w:rsid w:val="00405EC0"/>
    <w:rsid w:val="004063CE"/>
    <w:rsid w:val="0041018D"/>
    <w:rsid w:val="00416A7C"/>
    <w:rsid w:val="00416BC8"/>
    <w:rsid w:val="00416E56"/>
    <w:rsid w:val="004172C3"/>
    <w:rsid w:val="00417659"/>
    <w:rsid w:val="004206D4"/>
    <w:rsid w:val="004208F9"/>
    <w:rsid w:val="00421693"/>
    <w:rsid w:val="00421D69"/>
    <w:rsid w:val="0042292A"/>
    <w:rsid w:val="004274D5"/>
    <w:rsid w:val="00430F78"/>
    <w:rsid w:val="00434F77"/>
    <w:rsid w:val="004362E0"/>
    <w:rsid w:val="00440A9E"/>
    <w:rsid w:val="00440F62"/>
    <w:rsid w:val="004417B6"/>
    <w:rsid w:val="0044241B"/>
    <w:rsid w:val="00442CA1"/>
    <w:rsid w:val="00444F00"/>
    <w:rsid w:val="004452D9"/>
    <w:rsid w:val="00445D03"/>
    <w:rsid w:val="004505F5"/>
    <w:rsid w:val="00450707"/>
    <w:rsid w:val="00451AE3"/>
    <w:rsid w:val="0046084D"/>
    <w:rsid w:val="0046109C"/>
    <w:rsid w:val="00462194"/>
    <w:rsid w:val="00465D38"/>
    <w:rsid w:val="00466423"/>
    <w:rsid w:val="00471BA7"/>
    <w:rsid w:val="004735B5"/>
    <w:rsid w:val="00473BE1"/>
    <w:rsid w:val="004743E0"/>
    <w:rsid w:val="004744FB"/>
    <w:rsid w:val="00474B3D"/>
    <w:rsid w:val="0047523A"/>
    <w:rsid w:val="004756A2"/>
    <w:rsid w:val="00475D2C"/>
    <w:rsid w:val="00482DD2"/>
    <w:rsid w:val="00482F6C"/>
    <w:rsid w:val="00483354"/>
    <w:rsid w:val="0048362C"/>
    <w:rsid w:val="004851AE"/>
    <w:rsid w:val="00495CDB"/>
    <w:rsid w:val="00496D20"/>
    <w:rsid w:val="004976B7"/>
    <w:rsid w:val="004A0397"/>
    <w:rsid w:val="004A0FB3"/>
    <w:rsid w:val="004A3A39"/>
    <w:rsid w:val="004A4BE1"/>
    <w:rsid w:val="004A7136"/>
    <w:rsid w:val="004A74B0"/>
    <w:rsid w:val="004B03F2"/>
    <w:rsid w:val="004B074C"/>
    <w:rsid w:val="004B296C"/>
    <w:rsid w:val="004B5B84"/>
    <w:rsid w:val="004B6156"/>
    <w:rsid w:val="004B707D"/>
    <w:rsid w:val="004C244E"/>
    <w:rsid w:val="004C2518"/>
    <w:rsid w:val="004C598A"/>
    <w:rsid w:val="004C752C"/>
    <w:rsid w:val="004C7972"/>
    <w:rsid w:val="004C7C19"/>
    <w:rsid w:val="004D101F"/>
    <w:rsid w:val="004D166C"/>
    <w:rsid w:val="004D2250"/>
    <w:rsid w:val="004D573C"/>
    <w:rsid w:val="004E0490"/>
    <w:rsid w:val="004E2F82"/>
    <w:rsid w:val="004E5301"/>
    <w:rsid w:val="004E69FB"/>
    <w:rsid w:val="004E7D7C"/>
    <w:rsid w:val="004F0EB4"/>
    <w:rsid w:val="004F2A40"/>
    <w:rsid w:val="004F53C1"/>
    <w:rsid w:val="004F68F1"/>
    <w:rsid w:val="004F6ACE"/>
    <w:rsid w:val="004F7D21"/>
    <w:rsid w:val="00506CB1"/>
    <w:rsid w:val="005154C2"/>
    <w:rsid w:val="0051620B"/>
    <w:rsid w:val="005173B9"/>
    <w:rsid w:val="00520F82"/>
    <w:rsid w:val="00521F57"/>
    <w:rsid w:val="00524C8E"/>
    <w:rsid w:val="005254BD"/>
    <w:rsid w:val="00525EC5"/>
    <w:rsid w:val="00526198"/>
    <w:rsid w:val="00531BDA"/>
    <w:rsid w:val="00536203"/>
    <w:rsid w:val="005364C1"/>
    <w:rsid w:val="0054275B"/>
    <w:rsid w:val="00543147"/>
    <w:rsid w:val="00543D47"/>
    <w:rsid w:val="00544AF0"/>
    <w:rsid w:val="00544C71"/>
    <w:rsid w:val="00547180"/>
    <w:rsid w:val="005476D7"/>
    <w:rsid w:val="005479E6"/>
    <w:rsid w:val="00550AC0"/>
    <w:rsid w:val="00550B46"/>
    <w:rsid w:val="005533D5"/>
    <w:rsid w:val="00556F81"/>
    <w:rsid w:val="00564557"/>
    <w:rsid w:val="00564936"/>
    <w:rsid w:val="00564B79"/>
    <w:rsid w:val="00565DD6"/>
    <w:rsid w:val="005713AB"/>
    <w:rsid w:val="005722EF"/>
    <w:rsid w:val="005754B2"/>
    <w:rsid w:val="005765FC"/>
    <w:rsid w:val="00577B12"/>
    <w:rsid w:val="00580AF6"/>
    <w:rsid w:val="0058283D"/>
    <w:rsid w:val="00582872"/>
    <w:rsid w:val="00585F18"/>
    <w:rsid w:val="005870F5"/>
    <w:rsid w:val="0059065E"/>
    <w:rsid w:val="00591D5A"/>
    <w:rsid w:val="0059490E"/>
    <w:rsid w:val="005949BC"/>
    <w:rsid w:val="00594D9B"/>
    <w:rsid w:val="00595641"/>
    <w:rsid w:val="005964CC"/>
    <w:rsid w:val="005A1179"/>
    <w:rsid w:val="005A4D67"/>
    <w:rsid w:val="005B0249"/>
    <w:rsid w:val="005B2B7A"/>
    <w:rsid w:val="005B3AB1"/>
    <w:rsid w:val="005B68DA"/>
    <w:rsid w:val="005B6A73"/>
    <w:rsid w:val="005C045D"/>
    <w:rsid w:val="005C3473"/>
    <w:rsid w:val="005C4352"/>
    <w:rsid w:val="005C6406"/>
    <w:rsid w:val="005C7A9A"/>
    <w:rsid w:val="005D1E9A"/>
    <w:rsid w:val="005D2409"/>
    <w:rsid w:val="005D51BD"/>
    <w:rsid w:val="005D63C2"/>
    <w:rsid w:val="005E10C6"/>
    <w:rsid w:val="005E30E1"/>
    <w:rsid w:val="005E4422"/>
    <w:rsid w:val="005E5FA7"/>
    <w:rsid w:val="005E6F9E"/>
    <w:rsid w:val="005E7578"/>
    <w:rsid w:val="005F150A"/>
    <w:rsid w:val="005F1F78"/>
    <w:rsid w:val="005F3114"/>
    <w:rsid w:val="005F53D6"/>
    <w:rsid w:val="005F736A"/>
    <w:rsid w:val="006020A1"/>
    <w:rsid w:val="006024C5"/>
    <w:rsid w:val="00602AFD"/>
    <w:rsid w:val="00604DC2"/>
    <w:rsid w:val="00605127"/>
    <w:rsid w:val="0060544B"/>
    <w:rsid w:val="006056C2"/>
    <w:rsid w:val="006062BF"/>
    <w:rsid w:val="00606832"/>
    <w:rsid w:val="00606FBD"/>
    <w:rsid w:val="00607B5D"/>
    <w:rsid w:val="0061001C"/>
    <w:rsid w:val="00613362"/>
    <w:rsid w:val="00613BDB"/>
    <w:rsid w:val="00613CEB"/>
    <w:rsid w:val="00614AE7"/>
    <w:rsid w:val="00616C19"/>
    <w:rsid w:val="00621C69"/>
    <w:rsid w:val="00625902"/>
    <w:rsid w:val="00625DF9"/>
    <w:rsid w:val="0063035B"/>
    <w:rsid w:val="00630516"/>
    <w:rsid w:val="006313B8"/>
    <w:rsid w:val="00635D7D"/>
    <w:rsid w:val="00635F53"/>
    <w:rsid w:val="00637431"/>
    <w:rsid w:val="006415B3"/>
    <w:rsid w:val="0064294A"/>
    <w:rsid w:val="00642AF3"/>
    <w:rsid w:val="00644E3F"/>
    <w:rsid w:val="00645E1C"/>
    <w:rsid w:val="00647A3D"/>
    <w:rsid w:val="00652398"/>
    <w:rsid w:val="0065350C"/>
    <w:rsid w:val="006535DE"/>
    <w:rsid w:val="006552AB"/>
    <w:rsid w:val="0065541A"/>
    <w:rsid w:val="00657A99"/>
    <w:rsid w:val="006601AD"/>
    <w:rsid w:val="006643FF"/>
    <w:rsid w:val="00664D4E"/>
    <w:rsid w:val="006657EE"/>
    <w:rsid w:val="0066743D"/>
    <w:rsid w:val="006675B2"/>
    <w:rsid w:val="00667ABF"/>
    <w:rsid w:val="00671359"/>
    <w:rsid w:val="006740E3"/>
    <w:rsid w:val="0067723F"/>
    <w:rsid w:val="00680704"/>
    <w:rsid w:val="006844F9"/>
    <w:rsid w:val="0068632E"/>
    <w:rsid w:val="00686EBE"/>
    <w:rsid w:val="00690A36"/>
    <w:rsid w:val="00690FD5"/>
    <w:rsid w:val="00691472"/>
    <w:rsid w:val="00693015"/>
    <w:rsid w:val="00696BE7"/>
    <w:rsid w:val="006A0688"/>
    <w:rsid w:val="006A147C"/>
    <w:rsid w:val="006A35FA"/>
    <w:rsid w:val="006A4373"/>
    <w:rsid w:val="006A46C3"/>
    <w:rsid w:val="006A5FF1"/>
    <w:rsid w:val="006A721C"/>
    <w:rsid w:val="006A7317"/>
    <w:rsid w:val="006A73A6"/>
    <w:rsid w:val="006B12A1"/>
    <w:rsid w:val="006B1E9E"/>
    <w:rsid w:val="006B2A94"/>
    <w:rsid w:val="006B2BB0"/>
    <w:rsid w:val="006B3E9F"/>
    <w:rsid w:val="006B3FBF"/>
    <w:rsid w:val="006B4177"/>
    <w:rsid w:val="006B496A"/>
    <w:rsid w:val="006B6E5C"/>
    <w:rsid w:val="006B7B1B"/>
    <w:rsid w:val="006C0548"/>
    <w:rsid w:val="006C752F"/>
    <w:rsid w:val="006D0762"/>
    <w:rsid w:val="006D3EF7"/>
    <w:rsid w:val="006D42E5"/>
    <w:rsid w:val="006D577C"/>
    <w:rsid w:val="006D6629"/>
    <w:rsid w:val="006D74F8"/>
    <w:rsid w:val="006E2F56"/>
    <w:rsid w:val="006E5891"/>
    <w:rsid w:val="006E6351"/>
    <w:rsid w:val="006F2814"/>
    <w:rsid w:val="006F3019"/>
    <w:rsid w:val="006F790A"/>
    <w:rsid w:val="007027A0"/>
    <w:rsid w:val="00704192"/>
    <w:rsid w:val="00706F99"/>
    <w:rsid w:val="00710193"/>
    <w:rsid w:val="007114C4"/>
    <w:rsid w:val="00711957"/>
    <w:rsid w:val="00711D19"/>
    <w:rsid w:val="00712559"/>
    <w:rsid w:val="0071511D"/>
    <w:rsid w:val="007158C5"/>
    <w:rsid w:val="00716385"/>
    <w:rsid w:val="00720D26"/>
    <w:rsid w:val="00721320"/>
    <w:rsid w:val="0072324C"/>
    <w:rsid w:val="00723620"/>
    <w:rsid w:val="007239E5"/>
    <w:rsid w:val="00723DBF"/>
    <w:rsid w:val="00724171"/>
    <w:rsid w:val="0072441A"/>
    <w:rsid w:val="00724EE8"/>
    <w:rsid w:val="007274D8"/>
    <w:rsid w:val="007275EE"/>
    <w:rsid w:val="00732B0B"/>
    <w:rsid w:val="0073310F"/>
    <w:rsid w:val="00733987"/>
    <w:rsid w:val="007346CC"/>
    <w:rsid w:val="00741DD4"/>
    <w:rsid w:val="0074290F"/>
    <w:rsid w:val="00743043"/>
    <w:rsid w:val="007436DC"/>
    <w:rsid w:val="00743964"/>
    <w:rsid w:val="00743A21"/>
    <w:rsid w:val="00744468"/>
    <w:rsid w:val="00751394"/>
    <w:rsid w:val="00751B0C"/>
    <w:rsid w:val="0075390E"/>
    <w:rsid w:val="007541D7"/>
    <w:rsid w:val="00756EC4"/>
    <w:rsid w:val="007574D7"/>
    <w:rsid w:val="00760128"/>
    <w:rsid w:val="007627F9"/>
    <w:rsid w:val="00762BFD"/>
    <w:rsid w:val="007631CC"/>
    <w:rsid w:val="00766788"/>
    <w:rsid w:val="00770077"/>
    <w:rsid w:val="0077110A"/>
    <w:rsid w:val="00772CED"/>
    <w:rsid w:val="0077577B"/>
    <w:rsid w:val="007806AD"/>
    <w:rsid w:val="00780D78"/>
    <w:rsid w:val="007831F2"/>
    <w:rsid w:val="00783494"/>
    <w:rsid w:val="00784681"/>
    <w:rsid w:val="00784960"/>
    <w:rsid w:val="00786629"/>
    <w:rsid w:val="00794ABC"/>
    <w:rsid w:val="00796797"/>
    <w:rsid w:val="007A1CA8"/>
    <w:rsid w:val="007A1E71"/>
    <w:rsid w:val="007A41DF"/>
    <w:rsid w:val="007A4741"/>
    <w:rsid w:val="007A4BF2"/>
    <w:rsid w:val="007A5A46"/>
    <w:rsid w:val="007A68A4"/>
    <w:rsid w:val="007B0B6E"/>
    <w:rsid w:val="007B2FB6"/>
    <w:rsid w:val="007B3368"/>
    <w:rsid w:val="007B339A"/>
    <w:rsid w:val="007B5BA1"/>
    <w:rsid w:val="007B5D22"/>
    <w:rsid w:val="007B60B6"/>
    <w:rsid w:val="007B65C8"/>
    <w:rsid w:val="007B69D0"/>
    <w:rsid w:val="007C2458"/>
    <w:rsid w:val="007C385B"/>
    <w:rsid w:val="007C40D8"/>
    <w:rsid w:val="007D074B"/>
    <w:rsid w:val="007F1727"/>
    <w:rsid w:val="007F3030"/>
    <w:rsid w:val="007F3F10"/>
    <w:rsid w:val="007F5231"/>
    <w:rsid w:val="007F708B"/>
    <w:rsid w:val="007F7A1F"/>
    <w:rsid w:val="00801BDA"/>
    <w:rsid w:val="00801F41"/>
    <w:rsid w:val="008022A8"/>
    <w:rsid w:val="00802B0D"/>
    <w:rsid w:val="008042F5"/>
    <w:rsid w:val="00806649"/>
    <w:rsid w:val="008069DF"/>
    <w:rsid w:val="008107E6"/>
    <w:rsid w:val="00812DEE"/>
    <w:rsid w:val="00813882"/>
    <w:rsid w:val="008154C0"/>
    <w:rsid w:val="008165E4"/>
    <w:rsid w:val="00816849"/>
    <w:rsid w:val="00821448"/>
    <w:rsid w:val="00821AC7"/>
    <w:rsid w:val="00822981"/>
    <w:rsid w:val="00823018"/>
    <w:rsid w:val="00823830"/>
    <w:rsid w:val="00825FEB"/>
    <w:rsid w:val="00831085"/>
    <w:rsid w:val="00832675"/>
    <w:rsid w:val="00833486"/>
    <w:rsid w:val="00836844"/>
    <w:rsid w:val="008374D5"/>
    <w:rsid w:val="008409EA"/>
    <w:rsid w:val="00840FD7"/>
    <w:rsid w:val="008417ED"/>
    <w:rsid w:val="0084337B"/>
    <w:rsid w:val="00843DA3"/>
    <w:rsid w:val="00845F60"/>
    <w:rsid w:val="00847BE8"/>
    <w:rsid w:val="00850686"/>
    <w:rsid w:val="008544F6"/>
    <w:rsid w:val="0085521F"/>
    <w:rsid w:val="008555F4"/>
    <w:rsid w:val="008568B6"/>
    <w:rsid w:val="00856A02"/>
    <w:rsid w:val="00857D55"/>
    <w:rsid w:val="00863C71"/>
    <w:rsid w:val="00864FFE"/>
    <w:rsid w:val="00865642"/>
    <w:rsid w:val="0086672B"/>
    <w:rsid w:val="00866A13"/>
    <w:rsid w:val="0087143C"/>
    <w:rsid w:val="008757F7"/>
    <w:rsid w:val="008759CE"/>
    <w:rsid w:val="008853FB"/>
    <w:rsid w:val="00891EB8"/>
    <w:rsid w:val="00895ECC"/>
    <w:rsid w:val="008A2726"/>
    <w:rsid w:val="008A5727"/>
    <w:rsid w:val="008A7BF9"/>
    <w:rsid w:val="008B0164"/>
    <w:rsid w:val="008B0EC9"/>
    <w:rsid w:val="008B0F9C"/>
    <w:rsid w:val="008B5226"/>
    <w:rsid w:val="008B56ED"/>
    <w:rsid w:val="008B6F18"/>
    <w:rsid w:val="008C0811"/>
    <w:rsid w:val="008C133E"/>
    <w:rsid w:val="008C1B2F"/>
    <w:rsid w:val="008C3412"/>
    <w:rsid w:val="008C3E79"/>
    <w:rsid w:val="008C48C7"/>
    <w:rsid w:val="008C5058"/>
    <w:rsid w:val="008D110A"/>
    <w:rsid w:val="008D1DCB"/>
    <w:rsid w:val="008D2EC5"/>
    <w:rsid w:val="008D4529"/>
    <w:rsid w:val="008D4A6E"/>
    <w:rsid w:val="008D535C"/>
    <w:rsid w:val="008D5510"/>
    <w:rsid w:val="008E08FD"/>
    <w:rsid w:val="008E1601"/>
    <w:rsid w:val="008E20DC"/>
    <w:rsid w:val="008E2183"/>
    <w:rsid w:val="008E3CE9"/>
    <w:rsid w:val="008E4369"/>
    <w:rsid w:val="008E57C2"/>
    <w:rsid w:val="008E5871"/>
    <w:rsid w:val="008F08EE"/>
    <w:rsid w:val="008F29C3"/>
    <w:rsid w:val="008F462A"/>
    <w:rsid w:val="008F6F7C"/>
    <w:rsid w:val="008F7355"/>
    <w:rsid w:val="00901B59"/>
    <w:rsid w:val="00902382"/>
    <w:rsid w:val="009125F2"/>
    <w:rsid w:val="00913594"/>
    <w:rsid w:val="00913CB4"/>
    <w:rsid w:val="0091411F"/>
    <w:rsid w:val="00917CC8"/>
    <w:rsid w:val="00917CEA"/>
    <w:rsid w:val="00923F57"/>
    <w:rsid w:val="00925596"/>
    <w:rsid w:val="0092689D"/>
    <w:rsid w:val="00926FEA"/>
    <w:rsid w:val="0093383D"/>
    <w:rsid w:val="009409B6"/>
    <w:rsid w:val="009443D2"/>
    <w:rsid w:val="009451BA"/>
    <w:rsid w:val="00945475"/>
    <w:rsid w:val="009466DC"/>
    <w:rsid w:val="009507FD"/>
    <w:rsid w:val="00950ADD"/>
    <w:rsid w:val="00950B94"/>
    <w:rsid w:val="00952681"/>
    <w:rsid w:val="00954AC6"/>
    <w:rsid w:val="00956EE7"/>
    <w:rsid w:val="0096134D"/>
    <w:rsid w:val="009622C2"/>
    <w:rsid w:val="00965C4B"/>
    <w:rsid w:val="00966256"/>
    <w:rsid w:val="009666F6"/>
    <w:rsid w:val="00967977"/>
    <w:rsid w:val="0097102C"/>
    <w:rsid w:val="00971163"/>
    <w:rsid w:val="009721DB"/>
    <w:rsid w:val="00972543"/>
    <w:rsid w:val="0097278C"/>
    <w:rsid w:val="00976208"/>
    <w:rsid w:val="00977195"/>
    <w:rsid w:val="00977B71"/>
    <w:rsid w:val="00982E26"/>
    <w:rsid w:val="0098444B"/>
    <w:rsid w:val="00985897"/>
    <w:rsid w:val="0098714D"/>
    <w:rsid w:val="00987B1F"/>
    <w:rsid w:val="0099052D"/>
    <w:rsid w:val="00992031"/>
    <w:rsid w:val="00992699"/>
    <w:rsid w:val="00992A7D"/>
    <w:rsid w:val="009942A4"/>
    <w:rsid w:val="0099750C"/>
    <w:rsid w:val="009A0C02"/>
    <w:rsid w:val="009A13D3"/>
    <w:rsid w:val="009A3646"/>
    <w:rsid w:val="009A5B06"/>
    <w:rsid w:val="009A7B07"/>
    <w:rsid w:val="009B0F85"/>
    <w:rsid w:val="009B29D5"/>
    <w:rsid w:val="009B2E95"/>
    <w:rsid w:val="009B3F65"/>
    <w:rsid w:val="009B541A"/>
    <w:rsid w:val="009B54FA"/>
    <w:rsid w:val="009B661C"/>
    <w:rsid w:val="009B7E73"/>
    <w:rsid w:val="009C05B3"/>
    <w:rsid w:val="009C1889"/>
    <w:rsid w:val="009C2EAE"/>
    <w:rsid w:val="009C3E2D"/>
    <w:rsid w:val="009C4EF8"/>
    <w:rsid w:val="009C5075"/>
    <w:rsid w:val="009C5CC1"/>
    <w:rsid w:val="009C6865"/>
    <w:rsid w:val="009D62B2"/>
    <w:rsid w:val="009D6F9B"/>
    <w:rsid w:val="009E1D39"/>
    <w:rsid w:val="009E3409"/>
    <w:rsid w:val="009F177A"/>
    <w:rsid w:val="009F2345"/>
    <w:rsid w:val="009F4E09"/>
    <w:rsid w:val="009F5D0F"/>
    <w:rsid w:val="009F6F31"/>
    <w:rsid w:val="009F7272"/>
    <w:rsid w:val="00A04A0E"/>
    <w:rsid w:val="00A05B3F"/>
    <w:rsid w:val="00A07678"/>
    <w:rsid w:val="00A125B1"/>
    <w:rsid w:val="00A15F51"/>
    <w:rsid w:val="00A25071"/>
    <w:rsid w:val="00A25D1C"/>
    <w:rsid w:val="00A26AD0"/>
    <w:rsid w:val="00A27B36"/>
    <w:rsid w:val="00A329F7"/>
    <w:rsid w:val="00A35506"/>
    <w:rsid w:val="00A3562A"/>
    <w:rsid w:val="00A366D3"/>
    <w:rsid w:val="00A37D9C"/>
    <w:rsid w:val="00A405E8"/>
    <w:rsid w:val="00A41D7A"/>
    <w:rsid w:val="00A424D4"/>
    <w:rsid w:val="00A4300D"/>
    <w:rsid w:val="00A43315"/>
    <w:rsid w:val="00A45852"/>
    <w:rsid w:val="00A45EFB"/>
    <w:rsid w:val="00A464BB"/>
    <w:rsid w:val="00A4680F"/>
    <w:rsid w:val="00A509B9"/>
    <w:rsid w:val="00A52FB5"/>
    <w:rsid w:val="00A52FED"/>
    <w:rsid w:val="00A538CF"/>
    <w:rsid w:val="00A53ECB"/>
    <w:rsid w:val="00A55225"/>
    <w:rsid w:val="00A61148"/>
    <w:rsid w:val="00A6157D"/>
    <w:rsid w:val="00A627E7"/>
    <w:rsid w:val="00A648E2"/>
    <w:rsid w:val="00A657DF"/>
    <w:rsid w:val="00A65854"/>
    <w:rsid w:val="00A70337"/>
    <w:rsid w:val="00A71E1F"/>
    <w:rsid w:val="00A731E1"/>
    <w:rsid w:val="00A73CD8"/>
    <w:rsid w:val="00A77C19"/>
    <w:rsid w:val="00A77CA9"/>
    <w:rsid w:val="00A83DBB"/>
    <w:rsid w:val="00A83DFC"/>
    <w:rsid w:val="00A83FCE"/>
    <w:rsid w:val="00A849BA"/>
    <w:rsid w:val="00A853EB"/>
    <w:rsid w:val="00A86F1E"/>
    <w:rsid w:val="00A87BE7"/>
    <w:rsid w:val="00A907D6"/>
    <w:rsid w:val="00A919E2"/>
    <w:rsid w:val="00A91CC2"/>
    <w:rsid w:val="00A9222E"/>
    <w:rsid w:val="00A92D09"/>
    <w:rsid w:val="00A92E18"/>
    <w:rsid w:val="00A93FE4"/>
    <w:rsid w:val="00A96F29"/>
    <w:rsid w:val="00A970F7"/>
    <w:rsid w:val="00AA2B67"/>
    <w:rsid w:val="00AA3142"/>
    <w:rsid w:val="00AA3E67"/>
    <w:rsid w:val="00AA7AE7"/>
    <w:rsid w:val="00AB1823"/>
    <w:rsid w:val="00AB1FF7"/>
    <w:rsid w:val="00AB3A30"/>
    <w:rsid w:val="00AB43A9"/>
    <w:rsid w:val="00AB7F07"/>
    <w:rsid w:val="00AC358E"/>
    <w:rsid w:val="00AC4438"/>
    <w:rsid w:val="00AC53A2"/>
    <w:rsid w:val="00AC7211"/>
    <w:rsid w:val="00AC772B"/>
    <w:rsid w:val="00AD0C71"/>
    <w:rsid w:val="00AD1F2E"/>
    <w:rsid w:val="00AD4013"/>
    <w:rsid w:val="00AD5352"/>
    <w:rsid w:val="00AD6B1A"/>
    <w:rsid w:val="00AE2266"/>
    <w:rsid w:val="00AE28C2"/>
    <w:rsid w:val="00AE4887"/>
    <w:rsid w:val="00AE59EC"/>
    <w:rsid w:val="00AF0DA8"/>
    <w:rsid w:val="00AF1661"/>
    <w:rsid w:val="00AF3229"/>
    <w:rsid w:val="00AF422D"/>
    <w:rsid w:val="00AF59CA"/>
    <w:rsid w:val="00AF7403"/>
    <w:rsid w:val="00B03E7B"/>
    <w:rsid w:val="00B06944"/>
    <w:rsid w:val="00B06E72"/>
    <w:rsid w:val="00B10132"/>
    <w:rsid w:val="00B126EF"/>
    <w:rsid w:val="00B153DB"/>
    <w:rsid w:val="00B21F7F"/>
    <w:rsid w:val="00B251C2"/>
    <w:rsid w:val="00B26464"/>
    <w:rsid w:val="00B264D9"/>
    <w:rsid w:val="00B266C5"/>
    <w:rsid w:val="00B27D2F"/>
    <w:rsid w:val="00B31170"/>
    <w:rsid w:val="00B321DE"/>
    <w:rsid w:val="00B339AD"/>
    <w:rsid w:val="00B34451"/>
    <w:rsid w:val="00B35768"/>
    <w:rsid w:val="00B35F98"/>
    <w:rsid w:val="00B360FC"/>
    <w:rsid w:val="00B3728F"/>
    <w:rsid w:val="00B475E2"/>
    <w:rsid w:val="00B50662"/>
    <w:rsid w:val="00B50BA9"/>
    <w:rsid w:val="00B52DB2"/>
    <w:rsid w:val="00B551D6"/>
    <w:rsid w:val="00B55D29"/>
    <w:rsid w:val="00B57C32"/>
    <w:rsid w:val="00B60B84"/>
    <w:rsid w:val="00B61CA4"/>
    <w:rsid w:val="00B625C0"/>
    <w:rsid w:val="00B62E45"/>
    <w:rsid w:val="00B635F7"/>
    <w:rsid w:val="00B64EF1"/>
    <w:rsid w:val="00B66093"/>
    <w:rsid w:val="00B67108"/>
    <w:rsid w:val="00B67D30"/>
    <w:rsid w:val="00B72611"/>
    <w:rsid w:val="00B75B02"/>
    <w:rsid w:val="00B761B7"/>
    <w:rsid w:val="00B77672"/>
    <w:rsid w:val="00B80893"/>
    <w:rsid w:val="00B80CC4"/>
    <w:rsid w:val="00B81393"/>
    <w:rsid w:val="00B81533"/>
    <w:rsid w:val="00B84EAF"/>
    <w:rsid w:val="00B85741"/>
    <w:rsid w:val="00B86683"/>
    <w:rsid w:val="00B87257"/>
    <w:rsid w:val="00B9026B"/>
    <w:rsid w:val="00B9198D"/>
    <w:rsid w:val="00B925A6"/>
    <w:rsid w:val="00B92B62"/>
    <w:rsid w:val="00B92F85"/>
    <w:rsid w:val="00B93EE9"/>
    <w:rsid w:val="00B94A09"/>
    <w:rsid w:val="00BA0A0D"/>
    <w:rsid w:val="00BA547E"/>
    <w:rsid w:val="00BA6AC6"/>
    <w:rsid w:val="00BA74A7"/>
    <w:rsid w:val="00BB1315"/>
    <w:rsid w:val="00BB1B30"/>
    <w:rsid w:val="00BB1C93"/>
    <w:rsid w:val="00BB2323"/>
    <w:rsid w:val="00BB23B5"/>
    <w:rsid w:val="00BB2A7D"/>
    <w:rsid w:val="00BB42CC"/>
    <w:rsid w:val="00BB5745"/>
    <w:rsid w:val="00BB5944"/>
    <w:rsid w:val="00BB75A4"/>
    <w:rsid w:val="00BC06AF"/>
    <w:rsid w:val="00BC0A5E"/>
    <w:rsid w:val="00BC22D0"/>
    <w:rsid w:val="00BC568C"/>
    <w:rsid w:val="00BC65B1"/>
    <w:rsid w:val="00BC69BA"/>
    <w:rsid w:val="00BC728E"/>
    <w:rsid w:val="00BD3C62"/>
    <w:rsid w:val="00BD48FC"/>
    <w:rsid w:val="00BD49BB"/>
    <w:rsid w:val="00BE0ABC"/>
    <w:rsid w:val="00BE2EFF"/>
    <w:rsid w:val="00BE7BB4"/>
    <w:rsid w:val="00BF14C6"/>
    <w:rsid w:val="00BF19E7"/>
    <w:rsid w:val="00BF5D2B"/>
    <w:rsid w:val="00BF5EF8"/>
    <w:rsid w:val="00BF7434"/>
    <w:rsid w:val="00BF7ED1"/>
    <w:rsid w:val="00C018BA"/>
    <w:rsid w:val="00C0239F"/>
    <w:rsid w:val="00C055D4"/>
    <w:rsid w:val="00C05BB0"/>
    <w:rsid w:val="00C06B9A"/>
    <w:rsid w:val="00C10D25"/>
    <w:rsid w:val="00C10E7E"/>
    <w:rsid w:val="00C153FD"/>
    <w:rsid w:val="00C165B8"/>
    <w:rsid w:val="00C24AF1"/>
    <w:rsid w:val="00C24F64"/>
    <w:rsid w:val="00C27D54"/>
    <w:rsid w:val="00C3124E"/>
    <w:rsid w:val="00C31703"/>
    <w:rsid w:val="00C327F0"/>
    <w:rsid w:val="00C33849"/>
    <w:rsid w:val="00C35A4A"/>
    <w:rsid w:val="00C35D52"/>
    <w:rsid w:val="00C374BA"/>
    <w:rsid w:val="00C40802"/>
    <w:rsid w:val="00C471CF"/>
    <w:rsid w:val="00C50F5E"/>
    <w:rsid w:val="00C5289C"/>
    <w:rsid w:val="00C53470"/>
    <w:rsid w:val="00C56993"/>
    <w:rsid w:val="00C645E7"/>
    <w:rsid w:val="00C70023"/>
    <w:rsid w:val="00C704A5"/>
    <w:rsid w:val="00C714C3"/>
    <w:rsid w:val="00C71CA2"/>
    <w:rsid w:val="00C777F6"/>
    <w:rsid w:val="00C81379"/>
    <w:rsid w:val="00C817A3"/>
    <w:rsid w:val="00C8379E"/>
    <w:rsid w:val="00C8438B"/>
    <w:rsid w:val="00C85D02"/>
    <w:rsid w:val="00C87B38"/>
    <w:rsid w:val="00C9011B"/>
    <w:rsid w:val="00C907D1"/>
    <w:rsid w:val="00C912DD"/>
    <w:rsid w:val="00C91DCA"/>
    <w:rsid w:val="00C92E9B"/>
    <w:rsid w:val="00C931F5"/>
    <w:rsid w:val="00C96C1F"/>
    <w:rsid w:val="00C97C62"/>
    <w:rsid w:val="00CA1515"/>
    <w:rsid w:val="00CA1547"/>
    <w:rsid w:val="00CA22AD"/>
    <w:rsid w:val="00CA2E86"/>
    <w:rsid w:val="00CA7262"/>
    <w:rsid w:val="00CA7D01"/>
    <w:rsid w:val="00CB1D85"/>
    <w:rsid w:val="00CB2069"/>
    <w:rsid w:val="00CB3231"/>
    <w:rsid w:val="00CB3541"/>
    <w:rsid w:val="00CB3EBF"/>
    <w:rsid w:val="00CB42CD"/>
    <w:rsid w:val="00CB4416"/>
    <w:rsid w:val="00CB76BF"/>
    <w:rsid w:val="00CC12E6"/>
    <w:rsid w:val="00CC2E9C"/>
    <w:rsid w:val="00CC5982"/>
    <w:rsid w:val="00CC5AC4"/>
    <w:rsid w:val="00CD1BE3"/>
    <w:rsid w:val="00CD27AB"/>
    <w:rsid w:val="00CD7C7C"/>
    <w:rsid w:val="00CE4393"/>
    <w:rsid w:val="00CE46CA"/>
    <w:rsid w:val="00CE7B12"/>
    <w:rsid w:val="00CF1F72"/>
    <w:rsid w:val="00CF3EE4"/>
    <w:rsid w:val="00CF41F9"/>
    <w:rsid w:val="00CF450B"/>
    <w:rsid w:val="00CF564D"/>
    <w:rsid w:val="00D00BA9"/>
    <w:rsid w:val="00D01020"/>
    <w:rsid w:val="00D02154"/>
    <w:rsid w:val="00D031A5"/>
    <w:rsid w:val="00D10F6F"/>
    <w:rsid w:val="00D14063"/>
    <w:rsid w:val="00D155FC"/>
    <w:rsid w:val="00D16626"/>
    <w:rsid w:val="00D17D8B"/>
    <w:rsid w:val="00D217A9"/>
    <w:rsid w:val="00D22016"/>
    <w:rsid w:val="00D24208"/>
    <w:rsid w:val="00D2489A"/>
    <w:rsid w:val="00D24925"/>
    <w:rsid w:val="00D249B5"/>
    <w:rsid w:val="00D272C5"/>
    <w:rsid w:val="00D30BD1"/>
    <w:rsid w:val="00D3238F"/>
    <w:rsid w:val="00D344FA"/>
    <w:rsid w:val="00D36D57"/>
    <w:rsid w:val="00D426ED"/>
    <w:rsid w:val="00D43776"/>
    <w:rsid w:val="00D4495E"/>
    <w:rsid w:val="00D454AE"/>
    <w:rsid w:val="00D4748A"/>
    <w:rsid w:val="00D47DD9"/>
    <w:rsid w:val="00D5076B"/>
    <w:rsid w:val="00D50FF1"/>
    <w:rsid w:val="00D53416"/>
    <w:rsid w:val="00D5526C"/>
    <w:rsid w:val="00D64313"/>
    <w:rsid w:val="00D66896"/>
    <w:rsid w:val="00D7166D"/>
    <w:rsid w:val="00D72A78"/>
    <w:rsid w:val="00D733B0"/>
    <w:rsid w:val="00D73584"/>
    <w:rsid w:val="00D7406B"/>
    <w:rsid w:val="00D75C67"/>
    <w:rsid w:val="00D82631"/>
    <w:rsid w:val="00D8263A"/>
    <w:rsid w:val="00D86C83"/>
    <w:rsid w:val="00D871BE"/>
    <w:rsid w:val="00D91078"/>
    <w:rsid w:val="00D9114F"/>
    <w:rsid w:val="00D92D43"/>
    <w:rsid w:val="00D94826"/>
    <w:rsid w:val="00D949C9"/>
    <w:rsid w:val="00DA03BB"/>
    <w:rsid w:val="00DA07BA"/>
    <w:rsid w:val="00DA300C"/>
    <w:rsid w:val="00DA30A3"/>
    <w:rsid w:val="00DB118E"/>
    <w:rsid w:val="00DB1CEB"/>
    <w:rsid w:val="00DB28F0"/>
    <w:rsid w:val="00DB51DD"/>
    <w:rsid w:val="00DC1744"/>
    <w:rsid w:val="00DC1E10"/>
    <w:rsid w:val="00DC5578"/>
    <w:rsid w:val="00DD35AC"/>
    <w:rsid w:val="00DD4679"/>
    <w:rsid w:val="00DD6098"/>
    <w:rsid w:val="00DD7639"/>
    <w:rsid w:val="00DE0557"/>
    <w:rsid w:val="00DE1A00"/>
    <w:rsid w:val="00DE5986"/>
    <w:rsid w:val="00DE6784"/>
    <w:rsid w:val="00DE71ED"/>
    <w:rsid w:val="00DE77DB"/>
    <w:rsid w:val="00DE7814"/>
    <w:rsid w:val="00DE7E5D"/>
    <w:rsid w:val="00DF009D"/>
    <w:rsid w:val="00DF654A"/>
    <w:rsid w:val="00E039B1"/>
    <w:rsid w:val="00E0480D"/>
    <w:rsid w:val="00E07D6F"/>
    <w:rsid w:val="00E120C6"/>
    <w:rsid w:val="00E13DA7"/>
    <w:rsid w:val="00E20016"/>
    <w:rsid w:val="00E21CE1"/>
    <w:rsid w:val="00E21EBB"/>
    <w:rsid w:val="00E24811"/>
    <w:rsid w:val="00E25E89"/>
    <w:rsid w:val="00E27900"/>
    <w:rsid w:val="00E279AA"/>
    <w:rsid w:val="00E320B0"/>
    <w:rsid w:val="00E34432"/>
    <w:rsid w:val="00E41525"/>
    <w:rsid w:val="00E426BE"/>
    <w:rsid w:val="00E44D2B"/>
    <w:rsid w:val="00E45122"/>
    <w:rsid w:val="00E47948"/>
    <w:rsid w:val="00E523EC"/>
    <w:rsid w:val="00E563D6"/>
    <w:rsid w:val="00E56BB3"/>
    <w:rsid w:val="00E57E01"/>
    <w:rsid w:val="00E61A7A"/>
    <w:rsid w:val="00E6323F"/>
    <w:rsid w:val="00E640C5"/>
    <w:rsid w:val="00E64369"/>
    <w:rsid w:val="00E65A4C"/>
    <w:rsid w:val="00E67E63"/>
    <w:rsid w:val="00E726CD"/>
    <w:rsid w:val="00E82863"/>
    <w:rsid w:val="00E82B43"/>
    <w:rsid w:val="00E83B20"/>
    <w:rsid w:val="00E849B1"/>
    <w:rsid w:val="00E86F32"/>
    <w:rsid w:val="00E9053D"/>
    <w:rsid w:val="00E90F55"/>
    <w:rsid w:val="00EA1CFA"/>
    <w:rsid w:val="00EA215D"/>
    <w:rsid w:val="00EA291E"/>
    <w:rsid w:val="00EA32CD"/>
    <w:rsid w:val="00EA3305"/>
    <w:rsid w:val="00EA38A1"/>
    <w:rsid w:val="00EA4796"/>
    <w:rsid w:val="00EA4EF6"/>
    <w:rsid w:val="00EA702C"/>
    <w:rsid w:val="00EA7A3D"/>
    <w:rsid w:val="00EB1554"/>
    <w:rsid w:val="00EB1CA6"/>
    <w:rsid w:val="00EB61E9"/>
    <w:rsid w:val="00EB6794"/>
    <w:rsid w:val="00EB791F"/>
    <w:rsid w:val="00EB7988"/>
    <w:rsid w:val="00EC0033"/>
    <w:rsid w:val="00EC17D0"/>
    <w:rsid w:val="00EC2DBA"/>
    <w:rsid w:val="00EC377C"/>
    <w:rsid w:val="00EC556D"/>
    <w:rsid w:val="00EC67FC"/>
    <w:rsid w:val="00EC6E26"/>
    <w:rsid w:val="00ED1D20"/>
    <w:rsid w:val="00ED3B5A"/>
    <w:rsid w:val="00ED3E3B"/>
    <w:rsid w:val="00ED4A95"/>
    <w:rsid w:val="00ED50E0"/>
    <w:rsid w:val="00ED704C"/>
    <w:rsid w:val="00ED7C7E"/>
    <w:rsid w:val="00EE1626"/>
    <w:rsid w:val="00EE2EA4"/>
    <w:rsid w:val="00EE3176"/>
    <w:rsid w:val="00EE4A19"/>
    <w:rsid w:val="00EE4ED9"/>
    <w:rsid w:val="00EE7A7F"/>
    <w:rsid w:val="00EF22BF"/>
    <w:rsid w:val="00EF2785"/>
    <w:rsid w:val="00EF2BB2"/>
    <w:rsid w:val="00EF4823"/>
    <w:rsid w:val="00EF568F"/>
    <w:rsid w:val="00EF630A"/>
    <w:rsid w:val="00F008CE"/>
    <w:rsid w:val="00F00E7B"/>
    <w:rsid w:val="00F00F50"/>
    <w:rsid w:val="00F03723"/>
    <w:rsid w:val="00F03CE1"/>
    <w:rsid w:val="00F059B4"/>
    <w:rsid w:val="00F067CC"/>
    <w:rsid w:val="00F0748F"/>
    <w:rsid w:val="00F1055F"/>
    <w:rsid w:val="00F10F68"/>
    <w:rsid w:val="00F12989"/>
    <w:rsid w:val="00F13C5D"/>
    <w:rsid w:val="00F1562C"/>
    <w:rsid w:val="00F205FB"/>
    <w:rsid w:val="00F21B40"/>
    <w:rsid w:val="00F22F40"/>
    <w:rsid w:val="00F24CED"/>
    <w:rsid w:val="00F26B66"/>
    <w:rsid w:val="00F26F54"/>
    <w:rsid w:val="00F26F86"/>
    <w:rsid w:val="00F3056C"/>
    <w:rsid w:val="00F31C4E"/>
    <w:rsid w:val="00F34F83"/>
    <w:rsid w:val="00F356A5"/>
    <w:rsid w:val="00F35718"/>
    <w:rsid w:val="00F378C7"/>
    <w:rsid w:val="00F45F03"/>
    <w:rsid w:val="00F4731A"/>
    <w:rsid w:val="00F53E29"/>
    <w:rsid w:val="00F61B4D"/>
    <w:rsid w:val="00F61D83"/>
    <w:rsid w:val="00F63307"/>
    <w:rsid w:val="00F63AC6"/>
    <w:rsid w:val="00F64F37"/>
    <w:rsid w:val="00F654B9"/>
    <w:rsid w:val="00F6604C"/>
    <w:rsid w:val="00F66457"/>
    <w:rsid w:val="00F664DA"/>
    <w:rsid w:val="00F66B26"/>
    <w:rsid w:val="00F66EE0"/>
    <w:rsid w:val="00F76180"/>
    <w:rsid w:val="00F80F38"/>
    <w:rsid w:val="00F81B89"/>
    <w:rsid w:val="00F82764"/>
    <w:rsid w:val="00F82C6B"/>
    <w:rsid w:val="00F83808"/>
    <w:rsid w:val="00F8467F"/>
    <w:rsid w:val="00F85CF8"/>
    <w:rsid w:val="00F9278E"/>
    <w:rsid w:val="00F93FB4"/>
    <w:rsid w:val="00F95AD0"/>
    <w:rsid w:val="00F96940"/>
    <w:rsid w:val="00FA2FE4"/>
    <w:rsid w:val="00FB216B"/>
    <w:rsid w:val="00FB36AA"/>
    <w:rsid w:val="00FB3B13"/>
    <w:rsid w:val="00FB5258"/>
    <w:rsid w:val="00FB5B3A"/>
    <w:rsid w:val="00FB609A"/>
    <w:rsid w:val="00FB7590"/>
    <w:rsid w:val="00FB75C2"/>
    <w:rsid w:val="00FC0BF7"/>
    <w:rsid w:val="00FC53FE"/>
    <w:rsid w:val="00FC70C3"/>
    <w:rsid w:val="00FC7E2E"/>
    <w:rsid w:val="00FD178B"/>
    <w:rsid w:val="00FD18F3"/>
    <w:rsid w:val="00FD2579"/>
    <w:rsid w:val="00FD4973"/>
    <w:rsid w:val="00FD6084"/>
    <w:rsid w:val="00FE0A20"/>
    <w:rsid w:val="00FE0A95"/>
    <w:rsid w:val="00FE1466"/>
    <w:rsid w:val="00FE465E"/>
    <w:rsid w:val="00FE4C70"/>
    <w:rsid w:val="00FF177C"/>
    <w:rsid w:val="00FF2026"/>
    <w:rsid w:val="00FF2A2D"/>
    <w:rsid w:val="00FF456E"/>
    <w:rsid w:val="00FF5528"/>
    <w:rsid w:val="00FF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C338D"/>
  <w15:docId w15:val="{0C857F91-0687-40E7-BC4B-21D97986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6EF"/>
    <w:rPr>
      <w:rFonts w:ascii="Arial" w:eastAsia="Times New Roman" w:hAnsi="Arial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E16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50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43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5B8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4E16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link w:val="Header"/>
    <w:uiPriority w:val="99"/>
    <w:rsid w:val="002D4E16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2D4E16"/>
  </w:style>
  <w:style w:type="paragraph" w:customStyle="1" w:styleId="headingstyle">
    <w:name w:val="heading style"/>
    <w:basedOn w:val="Heading1"/>
    <w:next w:val="Heading1"/>
    <w:rsid w:val="002D4E16"/>
    <w:pPr>
      <w:keepLines w:val="0"/>
      <w:shd w:val="clear" w:color="auto" w:fill="C0C0C0"/>
      <w:spacing w:before="240" w:after="120"/>
      <w:ind w:left="-360" w:right="-360" w:firstLine="360"/>
    </w:pPr>
    <w:rPr>
      <w:rFonts w:ascii="Arial" w:hAnsi="Arial" w:cs="Arial"/>
      <w:color w:val="000080"/>
      <w:kern w:val="32"/>
      <w:sz w:val="22"/>
      <w:szCs w:val="20"/>
    </w:rPr>
  </w:style>
  <w:style w:type="paragraph" w:customStyle="1" w:styleId="MainName">
    <w:name w:val="Main Name"/>
    <w:basedOn w:val="Normal"/>
    <w:rsid w:val="002D4E16"/>
    <w:pPr>
      <w:spacing w:before="120" w:after="360"/>
      <w:jc w:val="center"/>
    </w:pPr>
    <w:rPr>
      <w:rFonts w:cs="Arial"/>
      <w:b/>
      <w:sz w:val="28"/>
      <w:szCs w:val="22"/>
    </w:rPr>
  </w:style>
  <w:style w:type="table" w:styleId="TableClassic2">
    <w:name w:val="Table Classic 2"/>
    <w:basedOn w:val="TableNormal"/>
    <w:rsid w:val="002D4E16"/>
    <w:rPr>
      <w:rFonts w:ascii="Times New Roman" w:eastAsia="Times New Roman" w:hAnsi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qFormat/>
    <w:rsid w:val="002D4E16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2D4E16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66743D"/>
    <w:rPr>
      <w:rFonts w:ascii="Cambria" w:eastAsia="Times New Roman" w:hAnsi="Cambria" w:cs="Times New Roman"/>
      <w:b/>
      <w:bCs/>
      <w:sz w:val="26"/>
      <w:szCs w:val="26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list1,Number_1,ListPa"/>
    <w:basedOn w:val="Normal"/>
    <w:link w:val="ListParagraphChar"/>
    <w:uiPriority w:val="34"/>
    <w:qFormat/>
    <w:rsid w:val="00891EB8"/>
    <w:pPr>
      <w:ind w:left="720"/>
      <w:contextualSpacing/>
    </w:pPr>
    <w:rPr>
      <w:rFonts w:ascii="Times New Roman" w:hAnsi="Times New Roman"/>
      <w:sz w:val="24"/>
      <w:szCs w:val="24"/>
    </w:rPr>
  </w:style>
  <w:style w:type="character" w:customStyle="1" w:styleId="text1">
    <w:name w:val="text1"/>
    <w:uiPriority w:val="99"/>
    <w:rsid w:val="00891EB8"/>
    <w:rPr>
      <w:rFonts w:ascii="Arial" w:hAnsi="Arial" w:cs="Arial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891EB8"/>
    <w:pPr>
      <w:ind w:left="720" w:hanging="720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link w:val="BodyTextIndent"/>
    <w:uiPriority w:val="99"/>
    <w:semiHidden/>
    <w:rsid w:val="00891EB8"/>
    <w:rPr>
      <w:rFonts w:ascii="Times New Roman" w:eastAsia="Times New Roman" w:hAnsi="Times New Roman"/>
      <w:sz w:val="24"/>
      <w:szCs w:val="24"/>
    </w:rPr>
  </w:style>
  <w:style w:type="paragraph" w:customStyle="1" w:styleId="NormalArial">
    <w:name w:val="Normal+Arial"/>
    <w:basedOn w:val="Normal"/>
    <w:rsid w:val="004D101F"/>
    <w:pPr>
      <w:widowControl w:val="0"/>
      <w:numPr>
        <w:numId w:val="1"/>
      </w:numPr>
      <w:autoSpaceDE w:val="0"/>
      <w:autoSpaceDN w:val="0"/>
      <w:adjustRightInd w:val="0"/>
      <w:jc w:val="both"/>
    </w:pPr>
    <w:rPr>
      <w:rFonts w:cs="Arial"/>
    </w:rPr>
  </w:style>
  <w:style w:type="paragraph" w:customStyle="1" w:styleId="NormalArial0">
    <w:name w:val="Normal + Arial"/>
    <w:aliases w:val="10 pt,Justified,After:  6 pt + Bold"/>
    <w:basedOn w:val="NormalArial"/>
    <w:rsid w:val="004D101F"/>
  </w:style>
  <w:style w:type="paragraph" w:styleId="BodyText">
    <w:name w:val="Body Text"/>
    <w:basedOn w:val="Normal"/>
    <w:link w:val="BodyTextChar"/>
    <w:uiPriority w:val="99"/>
    <w:semiHidden/>
    <w:unhideWhenUsed/>
    <w:rsid w:val="004D101F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4D101F"/>
    <w:rPr>
      <w:rFonts w:ascii="Arial" w:eastAsia="Times New Roman" w:hAnsi="Arial"/>
    </w:rPr>
  </w:style>
  <w:style w:type="character" w:customStyle="1" w:styleId="StyleTimesNewRoman11pt">
    <w:name w:val="Style Times New Roman 11 pt"/>
    <w:rsid w:val="004D101F"/>
    <w:rPr>
      <w:rFonts w:ascii="Garamond" w:hAnsi="Garamond"/>
      <w:sz w:val="22"/>
    </w:rPr>
  </w:style>
  <w:style w:type="paragraph" w:customStyle="1" w:styleId="resume">
    <w:name w:val="resume"/>
    <w:basedOn w:val="Normal"/>
    <w:rsid w:val="00083E27"/>
    <w:pPr>
      <w:ind w:left="2160" w:hanging="2160"/>
    </w:pPr>
    <w:rPr>
      <w:rFonts w:ascii="Book Antiqua" w:hAnsi="Book Antiqua"/>
      <w:sz w:val="24"/>
    </w:rPr>
  </w:style>
  <w:style w:type="character" w:customStyle="1" w:styleId="fn">
    <w:name w:val="fn"/>
    <w:basedOn w:val="DefaultParagraphFont"/>
    <w:rsid w:val="00083E27"/>
  </w:style>
  <w:style w:type="character" w:customStyle="1" w:styleId="apple-style-span">
    <w:name w:val="apple-style-span"/>
    <w:rsid w:val="00083E27"/>
  </w:style>
  <w:style w:type="character" w:customStyle="1" w:styleId="apple-converted-space">
    <w:name w:val="apple-converted-space"/>
    <w:basedOn w:val="DefaultParagraphFont"/>
    <w:qFormat/>
    <w:rsid w:val="00083E27"/>
  </w:style>
  <w:style w:type="character" w:styleId="Emphasis">
    <w:name w:val="Emphasis"/>
    <w:qFormat/>
    <w:rsid w:val="00083E27"/>
    <w:rPr>
      <w:i/>
      <w:iCs/>
    </w:rPr>
  </w:style>
  <w:style w:type="character" w:customStyle="1" w:styleId="Heading2Char">
    <w:name w:val="Heading 2 Char"/>
    <w:link w:val="Heading2"/>
    <w:uiPriority w:val="9"/>
    <w:rsid w:val="002F7509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uiPriority w:val="99"/>
    <w:unhideWhenUsed/>
    <w:rsid w:val="008C133E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BodyText2Char">
    <w:name w:val="Body Text 2 Char"/>
    <w:link w:val="BodyText2"/>
    <w:uiPriority w:val="99"/>
    <w:rsid w:val="008C133E"/>
    <w:rPr>
      <w:sz w:val="22"/>
      <w:szCs w:val="22"/>
    </w:rPr>
  </w:style>
  <w:style w:type="paragraph" w:customStyle="1" w:styleId="Style-1">
    <w:name w:val="Style-1"/>
    <w:rsid w:val="008C133E"/>
    <w:rPr>
      <w:rFonts w:ascii="Times New Roman" w:eastAsia="Times New Roman" w:hAnsi="Times New Roman"/>
      <w:lang w:val="en-US" w:eastAsia="en-US"/>
    </w:rPr>
  </w:style>
  <w:style w:type="paragraph" w:customStyle="1" w:styleId="ListStyle">
    <w:name w:val="ListStyle"/>
    <w:rsid w:val="008C133E"/>
    <w:rPr>
      <w:rFonts w:ascii="Times New Roman" w:eastAsia="Times New Roman" w:hAnsi="Times New Roman"/>
      <w:lang w:val="en-US" w:eastAsia="en-US"/>
    </w:rPr>
  </w:style>
  <w:style w:type="paragraph" w:customStyle="1" w:styleId="Style-7">
    <w:name w:val="Style-7"/>
    <w:rsid w:val="008C133E"/>
    <w:rPr>
      <w:rFonts w:ascii="Times New Roman" w:eastAsia="Times New Roman" w:hAnsi="Times New Roman"/>
      <w:lang w:val="en-US" w:eastAsia="en-US"/>
    </w:rPr>
  </w:style>
  <w:style w:type="paragraph" w:styleId="NoSpacing">
    <w:name w:val="No Spacing"/>
    <w:link w:val="NoSpacingChar"/>
    <w:uiPriority w:val="1"/>
    <w:qFormat/>
    <w:rsid w:val="00972543"/>
    <w:rPr>
      <w:sz w:val="22"/>
      <w:szCs w:val="22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C165B8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InfoBlue">
    <w:name w:val="InfoBlue"/>
    <w:basedOn w:val="Normal"/>
    <w:next w:val="BodyText"/>
    <w:autoRedefine/>
    <w:uiPriority w:val="99"/>
    <w:rsid w:val="00C165B8"/>
    <w:pPr>
      <w:widowControl w:val="0"/>
      <w:numPr>
        <w:numId w:val="2"/>
      </w:numPr>
      <w:spacing w:line="240" w:lineRule="atLeast"/>
      <w:ind w:right="-43"/>
      <w:jc w:val="both"/>
    </w:pPr>
    <w:rPr>
      <w:rFonts w:ascii="Times New Roman" w:hAnsi="Times New Roman"/>
      <w:sz w:val="22"/>
      <w:szCs w:val="22"/>
    </w:rPr>
  </w:style>
  <w:style w:type="paragraph" w:customStyle="1" w:styleId="Normal1">
    <w:name w:val="Normal1"/>
    <w:uiPriority w:val="99"/>
    <w:qFormat/>
    <w:rsid w:val="0067723F"/>
    <w:rPr>
      <w:rFonts w:ascii="MS Sans Serif" w:eastAsia="Times New Roman" w:hAnsi="MS Sans Serif"/>
      <w:lang w:val="en-US" w:eastAsia="en-US"/>
    </w:rPr>
  </w:style>
  <w:style w:type="character" w:styleId="Hyperlink">
    <w:name w:val="Hyperlink"/>
    <w:uiPriority w:val="99"/>
    <w:unhideWhenUsed/>
    <w:rsid w:val="00BF7434"/>
    <w:rPr>
      <w:color w:val="0563C1"/>
      <w:u w:val="single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B93EE9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751B0C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qFormat/>
    <w:locked/>
    <w:rsid w:val="002A0D19"/>
    <w:rPr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2A0D1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A0D19"/>
    <w:rPr>
      <w:rFonts w:ascii="Arial" w:eastAsia="Times New Roman" w:hAnsi="Arial"/>
      <w:lang w:val="en-US" w:eastAsia="en-US"/>
    </w:rPr>
  </w:style>
  <w:style w:type="character" w:customStyle="1" w:styleId="NameInitials">
    <w:name w:val="Name Initials"/>
    <w:uiPriority w:val="1"/>
    <w:qFormat/>
    <w:rsid w:val="00D733B0"/>
    <w:rPr>
      <w:color w:val="FFFFFF"/>
      <w:sz w:val="96"/>
      <w:bdr w:val="single" w:sz="48" w:space="0" w:color="DFF0D4"/>
      <w:shd w:val="clear" w:color="auto" w:fill="64A73B"/>
    </w:rPr>
  </w:style>
  <w:style w:type="character" w:styleId="Strong">
    <w:name w:val="Strong"/>
    <w:uiPriority w:val="22"/>
    <w:qFormat/>
    <w:rsid w:val="00D733B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3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3B5"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WW8Num5z3">
    <w:name w:val="WW8Num5z3"/>
    <w:rsid w:val="00C31703"/>
    <w:rPr>
      <w:rFonts w:ascii="Symbol" w:hAnsi="Symbol"/>
    </w:rPr>
  </w:style>
  <w:style w:type="paragraph" w:customStyle="1" w:styleId="ListParagraph1">
    <w:name w:val="List Paragraph1"/>
    <w:basedOn w:val="Normal"/>
    <w:uiPriority w:val="34"/>
    <w:qFormat/>
    <w:rsid w:val="007F303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Head1Bullet">
    <w:name w:val="Head1Bullet"/>
    <w:basedOn w:val="Normal"/>
    <w:rsid w:val="00D64313"/>
    <w:pPr>
      <w:numPr>
        <w:numId w:val="3"/>
      </w:numPr>
    </w:pPr>
    <w:rPr>
      <w:rFonts w:ascii="Times New Roman" w:hAnsi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65B1"/>
    <w:rPr>
      <w:color w:val="605E5C"/>
      <w:shd w:val="clear" w:color="auto" w:fill="E1DFDD"/>
    </w:rPr>
  </w:style>
  <w:style w:type="table" w:customStyle="1" w:styleId="1">
    <w:name w:val="1"/>
    <w:basedOn w:val="TableNormal"/>
    <w:rsid w:val="00C05BB0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Bullet">
    <w:name w:val="List Bullet"/>
    <w:basedOn w:val="Normal"/>
    <w:uiPriority w:val="10"/>
    <w:qFormat/>
    <w:rsid w:val="00C05BB0"/>
    <w:pPr>
      <w:numPr>
        <w:numId w:val="11"/>
      </w:numPr>
      <w:spacing w:after="80"/>
    </w:pPr>
    <w:rPr>
      <w:rFonts w:ascii="Times New Roman" w:hAnsi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7C6101DAE5A44A8115F74F344783E" ma:contentTypeVersion="0" ma:contentTypeDescription="Create a new document." ma:contentTypeScope="" ma:versionID="b1671aa635578f9800624de444ec8e5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77DBB068-BF46-430A-B8FF-80D12B0B2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ABBDB4-5359-4B2D-8C1B-1A5B1519D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92BDCF-0D8E-4814-9ED2-D0999EEE76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D047D70-726F-451F-A7D8-80E49D0601C8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3974</Words>
  <Characters>22654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ANURITHA </vt:lpstr>
    </vt:vector>
  </TitlesOfParts>
  <Company>Microsoft</Company>
  <LinksUpToDate>false</LinksUpToDate>
  <CharactersWithSpaces>26575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ANURITHA </dc:title>
  <dc:subject/>
  <dc:creator>ANURITHA </dc:creator>
  <cp:keywords/>
  <dc:description/>
  <cp:lastModifiedBy>ITKS70</cp:lastModifiedBy>
  <cp:revision>143</cp:revision>
  <dcterms:created xsi:type="dcterms:W3CDTF">2025-03-10T06:13:00Z</dcterms:created>
  <dcterms:modified xsi:type="dcterms:W3CDTF">2025-05-30T15:21:00Z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5b4866b70ce7014f313760c6e7498ff097d05aba330fc21f169ef708962b5376</vt:lpwstr>
  </property>
</Properties>
</file>