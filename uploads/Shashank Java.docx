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4284" w14:textId="72A944B6" w:rsidR="007F3518" w:rsidRPr="00356A28" w:rsidRDefault="00356A28" w:rsidP="00356A28">
      <w:pPr>
        <w:spacing w:after="0" w:line="240" w:lineRule="auto"/>
        <w:jc w:val="both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5DEFB67" wp14:editId="68D4DBF9">
            <wp:simplePos x="0" y="0"/>
            <wp:positionH relativeFrom="column">
              <wp:posOffset>6139180</wp:posOffset>
            </wp:positionH>
            <wp:positionV relativeFrom="paragraph">
              <wp:posOffset>0</wp:posOffset>
            </wp:positionV>
            <wp:extent cx="527050" cy="617220"/>
            <wp:effectExtent l="0" t="0" r="6350" b="0"/>
            <wp:wrapTight wrapText="bothSides">
              <wp:wrapPolygon edited="0">
                <wp:start x="0" y="0"/>
                <wp:lineTo x="0" y="20667"/>
                <wp:lineTo x="21080" y="20667"/>
                <wp:lineTo x="21080" y="0"/>
                <wp:lineTo x="0" y="0"/>
              </wp:wrapPolygon>
            </wp:wrapTight>
            <wp:docPr id="9710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9" t="3572" r="8929" b="4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E52" w:rsidRPr="00356A28">
        <w:rPr>
          <w:rFonts w:ascii="Calibri" w:hAnsi="Calibri" w:cs="Calibri"/>
          <w:b/>
          <w:sz w:val="36"/>
          <w:szCs w:val="36"/>
        </w:rPr>
        <w:t>Shashank S</w:t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  <w:r w:rsidR="00971E52" w:rsidRPr="00356A28">
        <w:rPr>
          <w:rFonts w:ascii="Calibri" w:hAnsi="Calibri" w:cs="Calibri"/>
          <w:b/>
          <w:sz w:val="36"/>
          <w:szCs w:val="36"/>
        </w:rPr>
        <w:tab/>
      </w:r>
    </w:p>
    <w:p w14:paraId="1C0873C8" w14:textId="0C4F7726" w:rsidR="00FB77D3" w:rsidRPr="00356A28" w:rsidRDefault="005A22AE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Sr. Java/J2EE Developer</w:t>
      </w:r>
    </w:p>
    <w:p w14:paraId="4E1B804E" w14:textId="77777777" w:rsidR="00356A28" w:rsidRDefault="00356A28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328E5D92" w14:textId="6D1808EE" w:rsidR="00F339AD" w:rsidRPr="00356A28" w:rsidRDefault="00F339AD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Summary</w:t>
      </w:r>
      <w:r w:rsidR="00356A28">
        <w:rPr>
          <w:rFonts w:ascii="Calibri" w:hAnsi="Calibri" w:cs="Calibri"/>
          <w:b/>
        </w:rPr>
        <w:t xml:space="preserve"> </w:t>
      </w:r>
      <w:r w:rsidRPr="00356A28">
        <w:rPr>
          <w:rFonts w:ascii="Calibri" w:hAnsi="Calibri" w:cs="Calibri"/>
          <w:b/>
        </w:rPr>
        <w:t xml:space="preserve"> </w:t>
      </w:r>
    </w:p>
    <w:p w14:paraId="3E462278" w14:textId="77777777" w:rsidR="00EC1B55" w:rsidRPr="00356A28" w:rsidRDefault="00EC1B55" w:rsidP="00356A28">
      <w:pPr>
        <w:pStyle w:val="ListParagraph"/>
        <w:widowControl w:val="0"/>
        <w:numPr>
          <w:ilvl w:val="0"/>
          <w:numId w:val="25"/>
        </w:numPr>
        <w:contextualSpacing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Professional J2EE Software Developer with 12+ years of focused experience of Web based applications with provisioning of groundbreaking and customized solutions to meet changeable industry requirements.</w:t>
      </w:r>
    </w:p>
    <w:p w14:paraId="23A52193" w14:textId="534D3742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Participated in entire Software Development Life Cycle (SDLC) including Requirement</w:t>
      </w:r>
      <w:r w:rsidRPr="00356A28">
        <w:rPr>
          <w:rFonts w:ascii="Calibri" w:eastAsia="MS Mincho" w:hAnsi="Calibri" w:cs="Calibri"/>
        </w:rPr>
        <w:t xml:space="preserve"> </w:t>
      </w:r>
      <w:r w:rsidRPr="00356A28">
        <w:rPr>
          <w:rFonts w:ascii="Calibri" w:hAnsi="Calibri" w:cs="Calibri"/>
        </w:rPr>
        <w:t>Analysis, Design, Development,</w:t>
      </w:r>
      <w:r w:rsidR="00356A28">
        <w:rPr>
          <w:rFonts w:ascii="Calibri" w:hAnsi="Calibri" w:cs="Calibri"/>
        </w:rPr>
        <w:t xml:space="preserve"> </w:t>
      </w:r>
      <w:r w:rsidRPr="00356A28">
        <w:rPr>
          <w:rFonts w:ascii="Calibri" w:hAnsi="Calibri" w:cs="Calibri"/>
        </w:rPr>
        <w:t>Unit &amp; Integration testing using Junit &amp; Mockito, debugging, Implementation, Documentation and production support</w:t>
      </w:r>
    </w:p>
    <w:p w14:paraId="0430BD55" w14:textId="226F38AC" w:rsidR="00EC1B55" w:rsidRPr="00356A28" w:rsidRDefault="00EC1B55" w:rsidP="00356A28">
      <w:pPr>
        <w:pStyle w:val="ListParagraph"/>
        <w:widowControl w:val="0"/>
        <w:numPr>
          <w:ilvl w:val="0"/>
          <w:numId w:val="25"/>
        </w:numPr>
        <w:suppressAutoHyphens/>
        <w:autoSpaceDE w:val="0"/>
        <w:ind w:right="36"/>
        <w:jc w:val="both"/>
        <w:rPr>
          <w:rFonts w:ascii="Calibri" w:eastAsia="Times New Roman" w:hAnsi="Calibri" w:cs="Calibri"/>
        </w:rPr>
      </w:pPr>
      <w:r w:rsidRPr="00356A28">
        <w:rPr>
          <w:rFonts w:ascii="Calibri" w:hAnsi="Calibri" w:cs="Calibri"/>
        </w:rPr>
        <w:t>Hands-on experience in developing RESTful APIs, microservices, and cloud-native solutions, improving API response time and deployment efficiency through optimized design</w:t>
      </w:r>
      <w:r w:rsidR="0019527D" w:rsidRPr="00356A28">
        <w:rPr>
          <w:rFonts w:ascii="Calibri" w:hAnsi="Calibri" w:cs="Calibri"/>
        </w:rPr>
        <w:t xml:space="preserve"> </w:t>
      </w:r>
      <w:r w:rsidRPr="00356A28">
        <w:rPr>
          <w:rFonts w:ascii="Calibri" w:hAnsi="Calibri" w:cs="Calibri"/>
        </w:rPr>
        <w:t>Servlets, JavaScript, HTML5, DHTML, Ajax, CSS and UI responsive designs with Angular, React JS, Bootstrap.</w:t>
      </w:r>
    </w:p>
    <w:p w14:paraId="558F68CB" w14:textId="77777777" w:rsidR="00E715B6" w:rsidRPr="00356A28" w:rsidRDefault="00E715B6" w:rsidP="00356A28">
      <w:pPr>
        <w:pStyle w:val="ListParagraph"/>
        <w:numPr>
          <w:ilvl w:val="0"/>
          <w:numId w:val="25"/>
        </w:numPr>
        <w:suppressAutoHyphens/>
        <w:spacing w:before="40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Experienced in utilizing tools in N-tier and Microservices architecture applications using Spring Boot authentications: LDAP authentication, Database authentication and Pre-Authentication.</w:t>
      </w:r>
    </w:p>
    <w:p w14:paraId="5CDC0F63" w14:textId="77777777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Expertise in Java 8 &amp; 11 with experience in Java 17/21, and modern frameworks including Spring 6, Spring Boot 3, Spring Security, and Spring MVC for scalable microservices development.</w:t>
      </w:r>
    </w:p>
    <w:p w14:paraId="3BE583A4" w14:textId="24126CD3" w:rsidR="00570954" w:rsidRPr="00356A28" w:rsidRDefault="008B3AF2" w:rsidP="00356A28">
      <w:pPr>
        <w:pStyle w:val="NormalWeb"/>
        <w:numPr>
          <w:ilvl w:val="0"/>
          <w:numId w:val="25"/>
        </w:numPr>
        <w:jc w:val="both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356A28">
        <w:rPr>
          <w:rStyle w:val="Strong"/>
          <w:rFonts w:ascii="Calibri" w:hAnsi="Calibri" w:cs="Calibri"/>
          <w:b w:val="0"/>
          <w:bCs w:val="0"/>
          <w:sz w:val="22"/>
          <w:szCs w:val="22"/>
        </w:rPr>
        <w:t>Hands-on experience in building modern single-page applications using ReactJS with reusable components and hooks.</w:t>
      </w:r>
    </w:p>
    <w:p w14:paraId="1B00B5B1" w14:textId="7BD92F91" w:rsidR="00864581" w:rsidRPr="00356A28" w:rsidRDefault="00864581" w:rsidP="00356A28">
      <w:pPr>
        <w:pStyle w:val="NormalWeb"/>
        <w:numPr>
          <w:ilvl w:val="0"/>
          <w:numId w:val="25"/>
        </w:numPr>
        <w:jc w:val="both"/>
        <w:rPr>
          <w:rStyle w:val="Strong"/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  <w:lang w:val="en-US"/>
        </w:rPr>
        <w:t>Proven experience in integrating React frontend with Spring Boot backend services.</w:t>
      </w:r>
    </w:p>
    <w:p w14:paraId="01473AEF" w14:textId="3ED63CC1" w:rsidR="00EC1B55" w:rsidRPr="00356A28" w:rsidRDefault="00EC1B55" w:rsidP="00356A28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Style w:val="Strong"/>
          <w:rFonts w:ascii="Calibri" w:hAnsi="Calibri" w:cs="Calibri"/>
          <w:b w:val="0"/>
          <w:bCs w:val="0"/>
          <w:sz w:val="22"/>
          <w:szCs w:val="22"/>
        </w:rPr>
        <w:t>Experienced in configuring and utilizing AWS CLI</w:t>
      </w:r>
      <w:r w:rsidRPr="00356A28">
        <w:rPr>
          <w:rFonts w:ascii="Calibri" w:hAnsi="Calibri" w:cs="Calibri"/>
          <w:sz w:val="22"/>
          <w:szCs w:val="22"/>
        </w:rPr>
        <w:t xml:space="preserve"> for managing AWS services through Python scripting, automating tasks and workflows to enhance operational efficiency.</w:t>
      </w:r>
    </w:p>
    <w:p w14:paraId="24ACA0DE" w14:textId="77777777" w:rsidR="00EC1B55" w:rsidRPr="00356A28" w:rsidRDefault="00EC1B55" w:rsidP="00356A28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Style w:val="Strong"/>
          <w:rFonts w:ascii="Calibri" w:hAnsi="Calibri" w:cs="Calibri"/>
          <w:b w:val="0"/>
          <w:bCs w:val="0"/>
          <w:sz w:val="22"/>
          <w:szCs w:val="22"/>
        </w:rPr>
        <w:t>Skilled in managing AWS security groups</w:t>
      </w:r>
      <w:r w:rsidRPr="00356A28">
        <w:rPr>
          <w:rFonts w:ascii="Calibri" w:hAnsi="Calibri" w:cs="Calibri"/>
          <w:sz w:val="22"/>
          <w:szCs w:val="22"/>
        </w:rPr>
        <w:t>, focusing on high availability, fault tolerance, and auto-scaling by leveraging Terraform templates to automate infrastructure provisioning. Proficient in continuous integration and deployment using AWS Lambda and AWS CodePipeline.</w:t>
      </w:r>
    </w:p>
    <w:p w14:paraId="0DA4276A" w14:textId="77777777" w:rsidR="00EC1B55" w:rsidRPr="00356A28" w:rsidRDefault="00EC1B55" w:rsidP="00356A28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Style w:val="Strong"/>
          <w:rFonts w:ascii="Calibri" w:hAnsi="Calibri" w:cs="Calibri"/>
          <w:b w:val="0"/>
          <w:bCs w:val="0"/>
          <w:sz w:val="22"/>
          <w:szCs w:val="22"/>
        </w:rPr>
        <w:t>Experience in Amazon IAM</w:t>
      </w:r>
      <w:r w:rsidRPr="00356A28">
        <w:rPr>
          <w:rFonts w:ascii="Calibri" w:hAnsi="Calibri" w:cs="Calibri"/>
          <w:b/>
          <w:bCs/>
          <w:sz w:val="22"/>
          <w:szCs w:val="22"/>
        </w:rPr>
        <w:t>,</w:t>
      </w:r>
      <w:r w:rsidRPr="00356A28">
        <w:rPr>
          <w:rFonts w:ascii="Calibri" w:hAnsi="Calibri" w:cs="Calibri"/>
          <w:sz w:val="22"/>
          <w:szCs w:val="22"/>
        </w:rPr>
        <w:t xml:space="preserve"> creating and managing custom users and groups to ensure proper access controls and security within AWS environments.</w:t>
      </w:r>
    </w:p>
    <w:p w14:paraId="6D88C66A" w14:textId="77777777" w:rsidR="00EC1B55" w:rsidRPr="00356A28" w:rsidRDefault="00EC1B55" w:rsidP="00356A28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Style w:val="Strong"/>
          <w:rFonts w:ascii="Calibri" w:hAnsi="Calibri" w:cs="Calibri"/>
          <w:b w:val="0"/>
          <w:bCs w:val="0"/>
          <w:sz w:val="22"/>
          <w:szCs w:val="22"/>
        </w:rPr>
        <w:t>Proficient in deploying web applications to AWS cloud</w:t>
      </w:r>
      <w:r w:rsidRPr="00356A28">
        <w:rPr>
          <w:rFonts w:ascii="Calibri" w:hAnsi="Calibri" w:cs="Calibri"/>
          <w:b/>
          <w:bCs/>
          <w:sz w:val="22"/>
          <w:szCs w:val="22"/>
        </w:rPr>
        <w:t>,</w:t>
      </w:r>
      <w:r w:rsidRPr="00356A28">
        <w:rPr>
          <w:rFonts w:ascii="Calibri" w:hAnsi="Calibri" w:cs="Calibri"/>
          <w:sz w:val="22"/>
          <w:szCs w:val="22"/>
        </w:rPr>
        <w:t xml:space="preserve"> automating configurations using Terraform to improve deployment efficiency and infrastructure consistency.</w:t>
      </w:r>
    </w:p>
    <w:p w14:paraId="3330BBD8" w14:textId="77777777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Strong background in configuration management and DevOps using Git, Bitbucket, SVN, Jira, Jenkins, Docker, Kubernetes, enabling reliable CI/CD pipelines.</w:t>
      </w:r>
    </w:p>
    <w:p w14:paraId="1E89BA62" w14:textId="77777777" w:rsidR="008D1D7F" w:rsidRPr="00356A28" w:rsidRDefault="008D1D7F" w:rsidP="00356A28">
      <w:pPr>
        <w:pStyle w:val="ListParagraph"/>
        <w:widowControl w:val="0"/>
        <w:numPr>
          <w:ilvl w:val="0"/>
          <w:numId w:val="25"/>
        </w:numPr>
        <w:contextualSpacing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Experience in databases such as Oracle, MySQL and Postgres, along with version control tools Git, SVN and CI/CD platforms, developing and deploying RESTful APIs and SOAP services using Spring technologies.</w:t>
      </w:r>
    </w:p>
    <w:p w14:paraId="24BFFBF9" w14:textId="77777777" w:rsidR="008D1D7F" w:rsidRPr="00356A28" w:rsidRDefault="008D1D7F" w:rsidP="00356A28">
      <w:pPr>
        <w:pStyle w:val="ListParagraph"/>
        <w:widowControl w:val="0"/>
        <w:numPr>
          <w:ilvl w:val="0"/>
          <w:numId w:val="25"/>
        </w:numPr>
        <w:contextualSpacing/>
        <w:jc w:val="both"/>
        <w:rPr>
          <w:rFonts w:ascii="Calibri" w:hAnsi="Calibri" w:cs="Calibri"/>
        </w:rPr>
      </w:pPr>
      <w:r w:rsidRPr="00356A28">
        <w:rPr>
          <w:rStyle w:val="Strong"/>
          <w:rFonts w:ascii="Calibri" w:hAnsi="Calibri" w:cs="Calibri"/>
          <w:b w:val="0"/>
          <w:bCs w:val="0"/>
        </w:rPr>
        <w:t>Proficient in utilizing AWS cloud services</w:t>
      </w:r>
      <w:r w:rsidRPr="00356A28">
        <w:rPr>
          <w:rFonts w:ascii="Calibri" w:hAnsi="Calibri" w:cs="Calibri"/>
          <w:b/>
          <w:bCs/>
        </w:rPr>
        <w:t xml:space="preserve">, </w:t>
      </w:r>
      <w:r w:rsidRPr="00356A28">
        <w:rPr>
          <w:rFonts w:ascii="Calibri" w:hAnsi="Calibri" w:cs="Calibri"/>
        </w:rPr>
        <w:t>including S3, EC2, Elastic Load Balancing, Auto Scaling, Security Groups, VPC, IAM, Route 53, Elastic Beanstalk, RDS, and SQS, to architect and maintain scalable and secure cloud-based solutions.</w:t>
      </w:r>
    </w:p>
    <w:p w14:paraId="579231B4" w14:textId="6B5976D2" w:rsidR="008D1D7F" w:rsidRPr="00356A28" w:rsidRDefault="008D1D7F" w:rsidP="00356A28">
      <w:pPr>
        <w:pStyle w:val="ListParagraph"/>
        <w:widowControl w:val="0"/>
        <w:numPr>
          <w:ilvl w:val="0"/>
          <w:numId w:val="25"/>
        </w:numPr>
        <w:contextualSpacing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Involved in developing Shell Scripts to execute the batch jobs.</w:t>
      </w:r>
    </w:p>
    <w:p w14:paraId="6FA31BEB" w14:textId="77777777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  <w:kern w:val="2"/>
        </w:rPr>
        <w:t xml:space="preserve">Have excellent Relational </w:t>
      </w:r>
      <w:r w:rsidRPr="00356A28">
        <w:rPr>
          <w:rFonts w:ascii="Calibri" w:hAnsi="Calibri" w:cs="Calibri"/>
        </w:rPr>
        <w:t xml:space="preserve">Database understanding and experience with Oracle 10g/11g/12c, SQL Server 2005 and MySQL 5.0/5.5. </w:t>
      </w:r>
    </w:p>
    <w:p w14:paraId="5F72E707" w14:textId="77777777" w:rsidR="00EC1B55" w:rsidRPr="00356A28" w:rsidRDefault="00EC1B55" w:rsidP="00356A28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color w:val="000000"/>
        </w:rPr>
      </w:pPr>
      <w:r w:rsidRPr="00356A28">
        <w:rPr>
          <w:rFonts w:ascii="Calibri" w:eastAsia="Times New Roman" w:hAnsi="Calibri" w:cs="Calibri"/>
        </w:rPr>
        <w:t>Strong debugging and troubleshooting skills using IDE tools, Log4j, Kibana, and application monitoring, which helped reduce production defects and improve application reliability.</w:t>
      </w:r>
    </w:p>
    <w:p w14:paraId="5615DDAB" w14:textId="77777777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Experience working with Agile Methodologies including SCRUM and Test-Driven Development.</w:t>
      </w:r>
    </w:p>
    <w:p w14:paraId="1FE5D911" w14:textId="77777777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Expertise in Configuration management and cloud infrastructure, Automation by using various tools like GitHub, Bitbucket, SVN, Ant, Maven, Jira, Jenkins, Docker, Kubernetes.</w:t>
      </w:r>
    </w:p>
    <w:p w14:paraId="4FC522E3" w14:textId="77777777" w:rsidR="00EC1B55" w:rsidRPr="00356A28" w:rsidRDefault="00EC1B55" w:rsidP="00356A28">
      <w:pPr>
        <w:pStyle w:val="ListParagraph"/>
        <w:numPr>
          <w:ilvl w:val="0"/>
          <w:numId w:val="25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Good experience working in Unix and Linux environments</w:t>
      </w:r>
    </w:p>
    <w:p w14:paraId="2725CED0" w14:textId="77777777" w:rsidR="00390B57" w:rsidRPr="00356A28" w:rsidRDefault="00390B57" w:rsidP="00356A28">
      <w:pPr>
        <w:suppressAutoHyphens/>
        <w:spacing w:after="0" w:line="240" w:lineRule="auto"/>
        <w:ind w:left="360"/>
        <w:jc w:val="both"/>
        <w:rPr>
          <w:rFonts w:ascii="Calibri" w:hAnsi="Calibri" w:cs="Calibri"/>
        </w:rPr>
      </w:pPr>
    </w:p>
    <w:p w14:paraId="4F9298FD" w14:textId="77777777" w:rsidR="00454361" w:rsidRPr="00454361" w:rsidRDefault="00454361" w:rsidP="00454361">
      <w:pPr>
        <w:spacing w:after="0" w:line="240" w:lineRule="auto"/>
        <w:jc w:val="both"/>
        <w:rPr>
          <w:rFonts w:ascii="Calibri" w:hAnsi="Calibri" w:cs="Calibri"/>
          <w:b/>
        </w:rPr>
      </w:pPr>
      <w:r w:rsidRPr="00454361">
        <w:rPr>
          <w:rFonts w:ascii="Calibri" w:hAnsi="Calibri" w:cs="Calibri"/>
          <w:b/>
        </w:rPr>
        <w:t>Education:</w:t>
      </w:r>
    </w:p>
    <w:p w14:paraId="460406B0" w14:textId="36D79C6C" w:rsidR="00454361" w:rsidRPr="00454361" w:rsidRDefault="00454361" w:rsidP="00454361">
      <w:pPr>
        <w:pStyle w:val="ListParagraph"/>
        <w:numPr>
          <w:ilvl w:val="0"/>
          <w:numId w:val="30"/>
        </w:numPr>
        <w:ind w:left="426" w:hanging="426"/>
        <w:rPr>
          <w:rFonts w:ascii="Calibri" w:hAnsi="Calibri" w:cs="Calibri"/>
          <w:bCs/>
        </w:rPr>
      </w:pPr>
      <w:r w:rsidRPr="00454361">
        <w:rPr>
          <w:rFonts w:ascii="Calibri" w:hAnsi="Calibri" w:cs="Calibri"/>
          <w:bCs/>
        </w:rPr>
        <w:t>Masters in Computer Science from University of Hertfordshire, UK.</w:t>
      </w:r>
    </w:p>
    <w:p w14:paraId="4227158D" w14:textId="13394963" w:rsidR="00454361" w:rsidRPr="00454361" w:rsidRDefault="00454361" w:rsidP="00454361">
      <w:pPr>
        <w:pStyle w:val="ListParagraph"/>
        <w:numPr>
          <w:ilvl w:val="0"/>
          <w:numId w:val="30"/>
        </w:numPr>
        <w:ind w:left="426" w:hanging="426"/>
        <w:rPr>
          <w:rFonts w:ascii="Calibri" w:hAnsi="Calibri" w:cs="Calibri"/>
          <w:bCs/>
        </w:rPr>
      </w:pPr>
      <w:r w:rsidRPr="00454361">
        <w:rPr>
          <w:rFonts w:ascii="Calibri" w:hAnsi="Calibri" w:cs="Calibri"/>
          <w:bCs/>
        </w:rPr>
        <w:t>Bachelors in Electrical and Electronics Engineering from JNTU, Hyderabad, India</w:t>
      </w:r>
    </w:p>
    <w:p w14:paraId="31B4E3F5" w14:textId="77777777" w:rsidR="00454361" w:rsidRDefault="00454361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67E92F39" w14:textId="383A5AA9" w:rsidR="00390B57" w:rsidRPr="00356A28" w:rsidRDefault="00390B57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Certifications:</w:t>
      </w:r>
    </w:p>
    <w:p w14:paraId="77C58122" w14:textId="77777777" w:rsidR="00390B57" w:rsidRPr="00356A28" w:rsidRDefault="00390B57" w:rsidP="00356A28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bCs/>
        </w:rPr>
      </w:pPr>
      <w:r w:rsidRPr="00356A28">
        <w:rPr>
          <w:rFonts w:ascii="Calibri" w:hAnsi="Calibri" w:cs="Calibri"/>
          <w:bCs/>
        </w:rPr>
        <w:t>AWS Certified Solutions Architect – Associate</w:t>
      </w:r>
    </w:p>
    <w:p w14:paraId="00FA4835" w14:textId="3CB9A41E" w:rsidR="00E94B8D" w:rsidRPr="00356A28" w:rsidRDefault="00E94B8D" w:rsidP="00356A28">
      <w:pPr>
        <w:widowControl w:val="0"/>
        <w:spacing w:line="240" w:lineRule="auto"/>
        <w:contextualSpacing/>
        <w:jc w:val="both"/>
        <w:rPr>
          <w:rFonts w:ascii="Calibri" w:hAnsi="Calibri" w:cs="Calibri"/>
        </w:rPr>
      </w:pPr>
    </w:p>
    <w:p w14:paraId="5D06BEAE" w14:textId="77777777" w:rsidR="00454361" w:rsidRDefault="00454361" w:rsidP="00356A28">
      <w:pPr>
        <w:spacing w:line="240" w:lineRule="auto"/>
        <w:jc w:val="both"/>
        <w:rPr>
          <w:rFonts w:ascii="Calibri" w:hAnsi="Calibri" w:cs="Calibri"/>
          <w:b/>
        </w:rPr>
      </w:pPr>
    </w:p>
    <w:p w14:paraId="1228EC5F" w14:textId="6A8014AE" w:rsidR="00EE2210" w:rsidRPr="00356A28" w:rsidRDefault="006E6FDA" w:rsidP="00356A28">
      <w:pPr>
        <w:spacing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 xml:space="preserve">Technical </w:t>
      </w:r>
      <w:r w:rsidR="00454361" w:rsidRPr="00356A28">
        <w:rPr>
          <w:rFonts w:ascii="Calibri" w:hAnsi="Calibri" w:cs="Calibri"/>
          <w:b/>
        </w:rPr>
        <w:t>Skills</w:t>
      </w:r>
      <w:r w:rsidR="00454361">
        <w:rPr>
          <w:rFonts w:ascii="Calibri" w:hAnsi="Calibri" w:cs="Calibr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7983"/>
      </w:tblGrid>
      <w:tr w:rsidR="008C5FDE" w:rsidRPr="00356A28" w14:paraId="05B9744B" w14:textId="77777777" w:rsidTr="00356A28">
        <w:tc>
          <w:tcPr>
            <w:tcW w:w="2785" w:type="dxa"/>
          </w:tcPr>
          <w:p w14:paraId="47CA7BB5" w14:textId="539E214F" w:rsidR="008C5FDE" w:rsidRPr="00356A28" w:rsidRDefault="008C5FDE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lastRenderedPageBreak/>
              <w:t>Languages</w:t>
            </w:r>
          </w:p>
        </w:tc>
        <w:tc>
          <w:tcPr>
            <w:tcW w:w="7983" w:type="dxa"/>
          </w:tcPr>
          <w:p w14:paraId="3DF89D5B" w14:textId="2AFE518B" w:rsidR="008C5FDE" w:rsidRPr="00356A28" w:rsidRDefault="008C5FDE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hAnsi="Calibri" w:cs="Calibri"/>
              </w:rPr>
              <w:t>Java JDK 5/6/7/8, J2EE CDI, C,</w:t>
            </w:r>
            <w:r w:rsidR="00866B3B" w:rsidRPr="00356A28">
              <w:rPr>
                <w:rFonts w:ascii="Calibri" w:hAnsi="Calibri" w:cs="Calibri"/>
              </w:rPr>
              <w:t xml:space="preserve"> </w:t>
            </w:r>
            <w:r w:rsidRPr="00356A28">
              <w:rPr>
                <w:rFonts w:ascii="Calibri" w:hAnsi="Calibri" w:cs="Calibri"/>
              </w:rPr>
              <w:t>C++ SQL, HQL, Unix (Bash Scripting)</w:t>
            </w:r>
          </w:p>
        </w:tc>
      </w:tr>
      <w:tr w:rsidR="00335BCC" w:rsidRPr="00356A28" w14:paraId="66BD5A57" w14:textId="77777777" w:rsidTr="00356A28">
        <w:tc>
          <w:tcPr>
            <w:tcW w:w="2785" w:type="dxa"/>
          </w:tcPr>
          <w:p w14:paraId="02964E54" w14:textId="77777777" w:rsidR="00335BCC" w:rsidRPr="00356A28" w:rsidRDefault="00335BCC" w:rsidP="00356A28">
            <w:pP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Frameworks</w:t>
            </w:r>
          </w:p>
        </w:tc>
        <w:tc>
          <w:tcPr>
            <w:tcW w:w="7983" w:type="dxa"/>
          </w:tcPr>
          <w:p w14:paraId="5B47A622" w14:textId="1501B00F" w:rsidR="00335BCC" w:rsidRPr="00356A28" w:rsidRDefault="00335BCC" w:rsidP="0045436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Calibri" w:hAnsi="Calibri" w:cs="Calibri"/>
                <w:sz w:val="22"/>
                <w:szCs w:val="22"/>
              </w:rPr>
            </w:pPr>
            <w:r w:rsidRPr="00356A28">
              <w:rPr>
                <w:rFonts w:ascii="Calibri" w:hAnsi="Calibri" w:cs="Calibri"/>
                <w:sz w:val="22"/>
                <w:szCs w:val="22"/>
              </w:rPr>
              <w:t>Spring Boot 3, Spring 6, Spring MVC, Spring Security, Spring Batch, Hibernate/JPA, Struts, JSF, Mockito, JUnit</w:t>
            </w:r>
          </w:p>
        </w:tc>
      </w:tr>
      <w:tr w:rsidR="00B31CEC" w:rsidRPr="00356A28" w14:paraId="23E317C2" w14:textId="77777777" w:rsidTr="00356A28">
        <w:tc>
          <w:tcPr>
            <w:tcW w:w="2785" w:type="dxa"/>
          </w:tcPr>
          <w:p w14:paraId="093FB358" w14:textId="487C5DB4" w:rsidR="00B31CEC" w:rsidRPr="00356A28" w:rsidRDefault="00B31CEC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Microservices &amp; APIs</w:t>
            </w:r>
          </w:p>
        </w:tc>
        <w:tc>
          <w:tcPr>
            <w:tcW w:w="7983" w:type="dxa"/>
          </w:tcPr>
          <w:p w14:paraId="6BCFF47C" w14:textId="7CB7D16D" w:rsidR="00B31CEC" w:rsidRPr="00356A28" w:rsidRDefault="00B31CEC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hAnsi="Calibri" w:cs="Calibri"/>
              </w:rPr>
              <w:t>RESTful APIs, SOAP, Apache CXF, Swagger, OAuth2, JWT, Kafka (event-driven systems</w:t>
            </w:r>
          </w:p>
        </w:tc>
      </w:tr>
      <w:tr w:rsidR="000F7D58" w:rsidRPr="00356A28" w14:paraId="7BD74F36" w14:textId="77777777" w:rsidTr="00356A28">
        <w:tc>
          <w:tcPr>
            <w:tcW w:w="2785" w:type="dxa"/>
          </w:tcPr>
          <w:p w14:paraId="5A1337BB" w14:textId="1079554E" w:rsidR="000F7D58" w:rsidRPr="00356A28" w:rsidRDefault="000F7D58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 xml:space="preserve">Web Technologies  </w:t>
            </w:r>
          </w:p>
        </w:tc>
        <w:tc>
          <w:tcPr>
            <w:tcW w:w="7983" w:type="dxa"/>
          </w:tcPr>
          <w:p w14:paraId="2E4DDB00" w14:textId="2BDD1765" w:rsidR="000F7D58" w:rsidRPr="00356A28" w:rsidRDefault="000F7D58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hAnsi="Calibri" w:cs="Calibri"/>
              </w:rPr>
              <w:t>AngularJS, React JS, HTML5, CSS3, JavaScript, Bootstrap</w:t>
            </w:r>
          </w:p>
        </w:tc>
      </w:tr>
      <w:tr w:rsidR="00335BCC" w:rsidRPr="00356A28" w14:paraId="208C1A75" w14:textId="77777777" w:rsidTr="00356A28">
        <w:tc>
          <w:tcPr>
            <w:tcW w:w="2785" w:type="dxa"/>
          </w:tcPr>
          <w:p w14:paraId="0E06BE03" w14:textId="77777777" w:rsidR="00335BCC" w:rsidRPr="00356A28" w:rsidRDefault="00335BCC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 xml:space="preserve">J2EE Technologies  </w:t>
            </w:r>
          </w:p>
        </w:tc>
        <w:tc>
          <w:tcPr>
            <w:tcW w:w="7983" w:type="dxa"/>
          </w:tcPr>
          <w:p w14:paraId="33B42214" w14:textId="77777777" w:rsidR="00335BCC" w:rsidRPr="00356A28" w:rsidRDefault="00335BCC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eastAsia="Calibri" w:hAnsi="Calibri" w:cs="Calibri"/>
              </w:rPr>
              <w:t>JSP, Servlets, EJB 2.1 &amp; 3.0, JMS</w:t>
            </w:r>
          </w:p>
        </w:tc>
      </w:tr>
      <w:tr w:rsidR="00FA427A" w:rsidRPr="00356A28" w14:paraId="77B49EA8" w14:textId="77777777" w:rsidTr="00356A28">
        <w:tc>
          <w:tcPr>
            <w:tcW w:w="2785" w:type="dxa"/>
          </w:tcPr>
          <w:p w14:paraId="169A7B03" w14:textId="48D3A87D" w:rsidR="00FA427A" w:rsidRPr="00356A28" w:rsidRDefault="00FA427A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AWS &amp; Cloud Technologies</w:t>
            </w:r>
          </w:p>
        </w:tc>
        <w:tc>
          <w:tcPr>
            <w:tcW w:w="7983" w:type="dxa"/>
          </w:tcPr>
          <w:p w14:paraId="3F6DF09D" w14:textId="6FD8C6ED" w:rsidR="00FA427A" w:rsidRPr="00356A28" w:rsidRDefault="00FA427A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eastAsia="Calibri" w:hAnsi="Calibri" w:cs="Calibri"/>
              </w:rPr>
              <w:t>EC2, S3, Lambda, RDS, VPC, CloudFormation, ECS, EKS, CloudWatch, IAM, SNS, SQS, Route53, Load Balancers, Auto Scaling, Lambda, API Gateway</w:t>
            </w:r>
          </w:p>
        </w:tc>
      </w:tr>
      <w:tr w:rsidR="002760A4" w:rsidRPr="00356A28" w14:paraId="2705406B" w14:textId="77777777" w:rsidTr="00356A28">
        <w:tc>
          <w:tcPr>
            <w:tcW w:w="2785" w:type="dxa"/>
          </w:tcPr>
          <w:p w14:paraId="39DFAF08" w14:textId="77777777" w:rsidR="002760A4" w:rsidRPr="00356A28" w:rsidRDefault="002760A4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Database</w:t>
            </w:r>
          </w:p>
        </w:tc>
        <w:tc>
          <w:tcPr>
            <w:tcW w:w="7983" w:type="dxa"/>
          </w:tcPr>
          <w:p w14:paraId="554A860B" w14:textId="3D277542" w:rsidR="002760A4" w:rsidRPr="00356A28" w:rsidRDefault="002760A4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eastAsia="Calibri" w:hAnsi="Calibri" w:cs="Calibri"/>
              </w:rPr>
              <w:t xml:space="preserve"> MySQL, Oracle, MongoDB, </w:t>
            </w:r>
            <w:r w:rsidR="00356A28" w:rsidRPr="00356A28">
              <w:rPr>
                <w:rFonts w:ascii="Calibri" w:eastAsia="Calibri" w:hAnsi="Calibri" w:cs="Calibri"/>
              </w:rPr>
              <w:t>PostgreSQL</w:t>
            </w:r>
          </w:p>
        </w:tc>
      </w:tr>
      <w:tr w:rsidR="00FA427A" w:rsidRPr="00356A28" w14:paraId="26660311" w14:textId="77777777" w:rsidTr="00356A28">
        <w:tc>
          <w:tcPr>
            <w:tcW w:w="2785" w:type="dxa"/>
          </w:tcPr>
          <w:p w14:paraId="0F851C58" w14:textId="77777777" w:rsidR="00FA427A" w:rsidRPr="00356A28" w:rsidRDefault="00FA427A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Servers</w:t>
            </w:r>
            <w:r w:rsidRPr="00356A28">
              <w:rPr>
                <w:rFonts w:ascii="Calibri" w:eastAsia="Calibri" w:hAnsi="Calibri" w:cs="Calibri"/>
                <w:b/>
              </w:rPr>
              <w:tab/>
            </w:r>
          </w:p>
        </w:tc>
        <w:tc>
          <w:tcPr>
            <w:tcW w:w="7983" w:type="dxa"/>
          </w:tcPr>
          <w:p w14:paraId="009D1CC9" w14:textId="5A02817B" w:rsidR="00FA427A" w:rsidRPr="00356A28" w:rsidRDefault="00FA427A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eastAsia="Calibri" w:hAnsi="Calibri" w:cs="Calibri"/>
              </w:rPr>
              <w:t>Tomcat, JBoss, WebLogic, WebSphere</w:t>
            </w:r>
          </w:p>
        </w:tc>
      </w:tr>
      <w:tr w:rsidR="000E05E3" w:rsidRPr="00356A28" w14:paraId="4693C499" w14:textId="77777777" w:rsidTr="00356A28">
        <w:tc>
          <w:tcPr>
            <w:tcW w:w="2785" w:type="dxa"/>
          </w:tcPr>
          <w:p w14:paraId="329077EC" w14:textId="76F0A756" w:rsidR="000E05E3" w:rsidRPr="00356A28" w:rsidRDefault="000E05E3" w:rsidP="00356A28">
            <w:pP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Tools &amp; Monitoring</w:t>
            </w:r>
          </w:p>
        </w:tc>
        <w:tc>
          <w:tcPr>
            <w:tcW w:w="7983" w:type="dxa"/>
          </w:tcPr>
          <w:p w14:paraId="6B55686B" w14:textId="0370799B" w:rsidR="000E05E3" w:rsidRPr="00356A28" w:rsidRDefault="000E05E3" w:rsidP="00356A28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6A28">
              <w:rPr>
                <w:rFonts w:ascii="Calibri" w:hAnsi="Calibri" w:cs="Calibri"/>
                <w:sz w:val="22"/>
                <w:szCs w:val="22"/>
              </w:rPr>
              <w:t>Git, GitHub, Bitbucket, Jira, Postman, Kibana, Log4j</w:t>
            </w:r>
          </w:p>
        </w:tc>
      </w:tr>
      <w:tr w:rsidR="000E05E3" w:rsidRPr="00356A28" w14:paraId="4C9B4DBE" w14:textId="77777777" w:rsidTr="00356A28">
        <w:tc>
          <w:tcPr>
            <w:tcW w:w="2785" w:type="dxa"/>
          </w:tcPr>
          <w:p w14:paraId="21570994" w14:textId="77777777" w:rsidR="000E05E3" w:rsidRPr="00356A28" w:rsidRDefault="000E05E3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Version Control</w:t>
            </w:r>
          </w:p>
        </w:tc>
        <w:tc>
          <w:tcPr>
            <w:tcW w:w="7983" w:type="dxa"/>
          </w:tcPr>
          <w:p w14:paraId="231736BA" w14:textId="75F6D106" w:rsidR="000E05E3" w:rsidRPr="00356A28" w:rsidRDefault="000E05E3" w:rsidP="00356A28">
            <w:pPr>
              <w:widowControl w:val="0"/>
              <w:spacing w:line="240" w:lineRule="auto"/>
              <w:contextualSpacing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hAnsi="Calibri" w:cs="Calibri"/>
              </w:rPr>
              <w:t xml:space="preserve">Subversion </w:t>
            </w:r>
            <w:r w:rsidR="00454361" w:rsidRPr="00356A28">
              <w:rPr>
                <w:rFonts w:ascii="Calibri" w:hAnsi="Calibri" w:cs="Calibri"/>
              </w:rPr>
              <w:t>SVN (</w:t>
            </w:r>
            <w:r w:rsidR="00356A28" w:rsidRPr="00356A28">
              <w:rPr>
                <w:rFonts w:ascii="Calibri" w:hAnsi="Calibri" w:cs="Calibri"/>
              </w:rPr>
              <w:t>subclause</w:t>
            </w:r>
            <w:r w:rsidRPr="00356A28">
              <w:rPr>
                <w:rFonts w:ascii="Calibri" w:hAnsi="Calibri" w:cs="Calibri"/>
              </w:rPr>
              <w:t>, tortoise), CVS, GIT-Bitbucket/stash.</w:t>
            </w:r>
          </w:p>
        </w:tc>
      </w:tr>
      <w:tr w:rsidR="000E05E3" w:rsidRPr="00356A28" w14:paraId="7F968E7E" w14:textId="77777777" w:rsidTr="00356A28">
        <w:tc>
          <w:tcPr>
            <w:tcW w:w="2785" w:type="dxa"/>
          </w:tcPr>
          <w:p w14:paraId="7D02597F" w14:textId="77777777" w:rsidR="000E05E3" w:rsidRPr="00356A28" w:rsidRDefault="000E05E3" w:rsidP="00356A28">
            <w:pP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Operating Systems</w:t>
            </w:r>
          </w:p>
        </w:tc>
        <w:tc>
          <w:tcPr>
            <w:tcW w:w="7983" w:type="dxa"/>
          </w:tcPr>
          <w:p w14:paraId="5E30576B" w14:textId="403F88DE" w:rsidR="000E05E3" w:rsidRPr="00356A28" w:rsidRDefault="000E05E3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hAnsi="Calibri" w:cs="Calibri"/>
              </w:rPr>
              <w:t>Windows 7, Windows XP, Windows Server 2003, Linux, Unix and Sun Solaris</w:t>
            </w:r>
          </w:p>
        </w:tc>
      </w:tr>
      <w:tr w:rsidR="000E05E3" w:rsidRPr="00356A28" w14:paraId="6E21CD50" w14:textId="77777777" w:rsidTr="00356A28">
        <w:tc>
          <w:tcPr>
            <w:tcW w:w="2785" w:type="dxa"/>
          </w:tcPr>
          <w:p w14:paraId="4DE563D2" w14:textId="77777777" w:rsidR="000E05E3" w:rsidRPr="00356A28" w:rsidRDefault="000E05E3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 w:rsidRPr="00356A28">
              <w:rPr>
                <w:rFonts w:ascii="Calibri" w:eastAsia="Calibri" w:hAnsi="Calibri" w:cs="Calibri"/>
                <w:b/>
              </w:rPr>
              <w:t>IDE</w:t>
            </w:r>
          </w:p>
        </w:tc>
        <w:tc>
          <w:tcPr>
            <w:tcW w:w="7983" w:type="dxa"/>
          </w:tcPr>
          <w:p w14:paraId="7433466E" w14:textId="0A8FD03F" w:rsidR="000E05E3" w:rsidRPr="00356A28" w:rsidRDefault="00CA3814" w:rsidP="00356A2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 w:rsidRPr="00356A28">
              <w:rPr>
                <w:rFonts w:ascii="Calibri" w:hAnsi="Calibri" w:cs="Calibri"/>
              </w:rPr>
              <w:t>IntelliJ</w:t>
            </w:r>
            <w:r w:rsidR="00BE1721" w:rsidRPr="00356A28">
              <w:rPr>
                <w:rFonts w:ascii="Calibri" w:hAnsi="Calibri" w:cs="Calibri"/>
              </w:rPr>
              <w:t xml:space="preserve">, </w:t>
            </w:r>
            <w:r w:rsidR="000E05E3" w:rsidRPr="00356A28">
              <w:rPr>
                <w:rFonts w:ascii="Calibri" w:hAnsi="Calibri" w:cs="Calibri"/>
              </w:rPr>
              <w:t>Eclipse</w:t>
            </w:r>
            <w:r w:rsidR="00BE1721" w:rsidRPr="00356A28">
              <w:rPr>
                <w:rFonts w:ascii="Calibri" w:hAnsi="Calibri" w:cs="Calibri"/>
              </w:rPr>
              <w:t xml:space="preserve"> and Visual studio</w:t>
            </w:r>
            <w:r w:rsidR="000E05E3" w:rsidRPr="00356A28">
              <w:rPr>
                <w:rFonts w:ascii="Calibri" w:hAnsi="Calibri" w:cs="Calibri"/>
              </w:rPr>
              <w:t>.</w:t>
            </w:r>
          </w:p>
        </w:tc>
      </w:tr>
    </w:tbl>
    <w:p w14:paraId="537EB13F" w14:textId="77777777" w:rsidR="00E71AA6" w:rsidRPr="00356A28" w:rsidRDefault="00E71AA6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2DE213D9" w14:textId="794B295C" w:rsidR="00D65B48" w:rsidRPr="00356A28" w:rsidRDefault="00F339AD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Projects /Experience</w:t>
      </w:r>
      <w:r w:rsidR="00446C3F" w:rsidRPr="00356A28">
        <w:rPr>
          <w:rFonts w:ascii="Calibri" w:hAnsi="Calibri" w:cs="Calibri"/>
          <w:b/>
        </w:rPr>
        <w:t>:</w:t>
      </w:r>
    </w:p>
    <w:p w14:paraId="218D24DC" w14:textId="77777777" w:rsidR="00446C3F" w:rsidRPr="00356A28" w:rsidRDefault="00446C3F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2C577CC0" w14:textId="539B3B88" w:rsidR="00446C3F" w:rsidRPr="00356A28" w:rsidRDefault="00446C3F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Sr. Java Developer</w:t>
      </w:r>
    </w:p>
    <w:p w14:paraId="2CC4DD3F" w14:textId="462B72DE" w:rsidR="00446C3F" w:rsidRPr="00356A28" w:rsidRDefault="00446C3F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Verizon, NJ</w:t>
      </w:r>
    </w:p>
    <w:p w14:paraId="0AFD213A" w14:textId="6980C878" w:rsidR="00446C3F" w:rsidRPr="00356A28" w:rsidRDefault="00446C3F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Chatbot, RCS messaging Integration</w:t>
      </w:r>
      <w:r w:rsidR="00480006" w:rsidRPr="00356A28">
        <w:rPr>
          <w:rFonts w:ascii="Calibri" w:hAnsi="Calibri" w:cs="Calibri"/>
          <w:b/>
        </w:rPr>
        <w:t xml:space="preserve">                                                                                     </w:t>
      </w:r>
      <w:r w:rsidR="00454361">
        <w:rPr>
          <w:rFonts w:ascii="Calibri" w:hAnsi="Calibri" w:cs="Calibri"/>
          <w:b/>
        </w:rPr>
        <w:t xml:space="preserve">                      </w:t>
      </w:r>
      <w:r w:rsidR="00336272" w:rsidRPr="00356A28">
        <w:rPr>
          <w:rFonts w:ascii="Calibri" w:hAnsi="Calibri" w:cs="Calibri"/>
          <w:b/>
        </w:rPr>
        <w:t xml:space="preserve"> </w:t>
      </w:r>
      <w:r w:rsidR="00480006" w:rsidRPr="00356A28">
        <w:rPr>
          <w:rFonts w:ascii="Calibri" w:hAnsi="Calibri" w:cs="Calibri"/>
          <w:b/>
        </w:rPr>
        <w:t xml:space="preserve"> </w:t>
      </w:r>
      <w:r w:rsidR="00336272" w:rsidRPr="00356A28">
        <w:rPr>
          <w:rFonts w:ascii="Calibri" w:hAnsi="Calibri" w:cs="Calibri"/>
          <w:b/>
        </w:rPr>
        <w:t xml:space="preserve">March 2023 </w:t>
      </w:r>
      <w:r w:rsidR="00480006" w:rsidRPr="00356A28">
        <w:rPr>
          <w:rFonts w:ascii="Calibri" w:hAnsi="Calibri" w:cs="Calibri"/>
          <w:b/>
        </w:rPr>
        <w:t xml:space="preserve">– </w:t>
      </w:r>
      <w:r w:rsidR="00356A28">
        <w:rPr>
          <w:rFonts w:ascii="Calibri" w:hAnsi="Calibri" w:cs="Calibri"/>
          <w:b/>
        </w:rPr>
        <w:t>present</w:t>
      </w:r>
    </w:p>
    <w:p w14:paraId="0A5C0EF3" w14:textId="77777777" w:rsidR="00356A28" w:rsidRDefault="00356A28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2E5C3B2E" w14:textId="0BE27981" w:rsidR="006466D2" w:rsidRPr="00356A28" w:rsidRDefault="009669FF" w:rsidP="00356A28">
      <w:pPr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  <w:b/>
        </w:rPr>
        <w:t>Responsibilities:</w:t>
      </w:r>
    </w:p>
    <w:p w14:paraId="3C77CC24" w14:textId="51A7C5F3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Played a key role in the implementation of </w:t>
      </w:r>
      <w:r w:rsidRPr="00454361">
        <w:rPr>
          <w:rFonts w:ascii="Calibri" w:hAnsi="Calibri" w:cs="Calibri"/>
          <w:bCs/>
        </w:rPr>
        <w:t>Verizon RCS-based conversational messaging solutions</w:t>
      </w:r>
      <w:r w:rsidRPr="00454361">
        <w:rPr>
          <w:rFonts w:ascii="Calibri" w:hAnsi="Calibri" w:cs="Calibri"/>
        </w:rPr>
        <w:t xml:space="preserve">, integrating </w:t>
      </w:r>
      <w:r w:rsidRPr="00454361">
        <w:rPr>
          <w:rFonts w:ascii="Calibri" w:hAnsi="Calibri" w:cs="Calibri"/>
          <w:bCs/>
        </w:rPr>
        <w:t xml:space="preserve">Google </w:t>
      </w:r>
      <w:r w:rsidR="00356A28" w:rsidRPr="00454361">
        <w:rPr>
          <w:rFonts w:ascii="Calibri" w:hAnsi="Calibri" w:cs="Calibri"/>
          <w:bCs/>
        </w:rPr>
        <w:t>Dialog flow</w:t>
      </w:r>
      <w:r w:rsidRPr="00454361">
        <w:rPr>
          <w:rFonts w:ascii="Calibri" w:hAnsi="Calibri" w:cs="Calibri"/>
        </w:rPr>
        <w:t xml:space="preserve"> with backend enterprise systems following Verizon RCS high-level architecture.</w:t>
      </w:r>
    </w:p>
    <w:p w14:paraId="5ADF4590" w14:textId="401EBB50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Designed, developed, and configured </w:t>
      </w:r>
      <w:r w:rsidRPr="00454361">
        <w:rPr>
          <w:rFonts w:ascii="Calibri" w:hAnsi="Calibri" w:cs="Calibri"/>
          <w:bCs/>
        </w:rPr>
        <w:t xml:space="preserve">Google </w:t>
      </w:r>
      <w:r w:rsidR="00454361" w:rsidRPr="00454361">
        <w:rPr>
          <w:rFonts w:ascii="Calibri" w:hAnsi="Calibri" w:cs="Calibri"/>
          <w:bCs/>
        </w:rPr>
        <w:t>Dialog flow</w:t>
      </w:r>
      <w:r w:rsidRPr="00454361">
        <w:rPr>
          <w:rFonts w:ascii="Calibri" w:hAnsi="Calibri" w:cs="Calibri"/>
          <w:bCs/>
        </w:rPr>
        <w:t xml:space="preserve"> (CX/ES) agents</w:t>
      </w:r>
      <w:r w:rsidRPr="00454361">
        <w:rPr>
          <w:rFonts w:ascii="Calibri" w:hAnsi="Calibri" w:cs="Calibri"/>
        </w:rPr>
        <w:t>, including intents, entities, flows/pages, fulfillment logic, context/session management, and multi-turn conversational handling.</w:t>
      </w:r>
    </w:p>
    <w:p w14:paraId="427C7FE7" w14:textId="1BCD65E5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Implemented </w:t>
      </w:r>
      <w:r w:rsidR="00454361" w:rsidRPr="00454361">
        <w:rPr>
          <w:rFonts w:ascii="Calibri" w:hAnsi="Calibri" w:cs="Calibri"/>
          <w:bCs/>
        </w:rPr>
        <w:t>Dialog flow</w:t>
      </w:r>
      <w:r w:rsidRPr="00454361">
        <w:rPr>
          <w:rFonts w:ascii="Calibri" w:hAnsi="Calibri" w:cs="Calibri"/>
          <w:bCs/>
        </w:rPr>
        <w:t xml:space="preserve"> webhook services</w:t>
      </w:r>
      <w:r w:rsidRPr="00454361">
        <w:rPr>
          <w:rFonts w:ascii="Calibri" w:hAnsi="Calibri" w:cs="Calibri"/>
        </w:rPr>
        <w:t xml:space="preserve"> using </w:t>
      </w:r>
      <w:r w:rsidRPr="00454361">
        <w:rPr>
          <w:rFonts w:ascii="Calibri" w:hAnsi="Calibri" w:cs="Calibri"/>
          <w:bCs/>
        </w:rPr>
        <w:t>Java Spring Boot microservices</w:t>
      </w:r>
      <w:r w:rsidRPr="00454361">
        <w:rPr>
          <w:rFonts w:ascii="Calibri" w:hAnsi="Calibri" w:cs="Calibri"/>
        </w:rPr>
        <w:t xml:space="preserve"> to process user intents and orchestrate backend system interactions.</w:t>
      </w:r>
    </w:p>
    <w:p w14:paraId="3D438B8C" w14:textId="47BCE492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Integrated </w:t>
      </w:r>
      <w:r w:rsidR="00454361" w:rsidRPr="00454361">
        <w:rPr>
          <w:rFonts w:ascii="Calibri" w:hAnsi="Calibri" w:cs="Calibri"/>
        </w:rPr>
        <w:t>Dialog flow</w:t>
      </w:r>
      <w:r w:rsidRPr="00454361">
        <w:rPr>
          <w:rFonts w:ascii="Calibri" w:hAnsi="Calibri" w:cs="Calibri"/>
        </w:rPr>
        <w:t xml:space="preserve"> with </w:t>
      </w:r>
      <w:r w:rsidRPr="00454361">
        <w:rPr>
          <w:rFonts w:ascii="Calibri" w:hAnsi="Calibri" w:cs="Calibri"/>
          <w:bCs/>
        </w:rPr>
        <w:t xml:space="preserve">Verizon Messaging Gateway </w:t>
      </w:r>
      <w:r w:rsidRPr="00454361">
        <w:rPr>
          <w:rFonts w:ascii="Calibri" w:hAnsi="Calibri" w:cs="Calibri"/>
        </w:rPr>
        <w:t xml:space="preserve">and </w:t>
      </w:r>
      <w:r w:rsidRPr="00454361">
        <w:rPr>
          <w:rFonts w:ascii="Calibri" w:hAnsi="Calibri" w:cs="Calibri"/>
          <w:bCs/>
        </w:rPr>
        <w:t xml:space="preserve">Verizon Communication Routing Platform </w:t>
      </w:r>
      <w:r w:rsidRPr="00454361">
        <w:rPr>
          <w:rFonts w:ascii="Calibri" w:hAnsi="Calibri" w:cs="Calibri"/>
        </w:rPr>
        <w:t>for message routing and asynchronous event handling.</w:t>
      </w:r>
    </w:p>
    <w:p w14:paraId="032359CB" w14:textId="24DCAE9B" w:rsidR="00846402" w:rsidRPr="00454361" w:rsidRDefault="00846402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Implemented Python-based scripting in </w:t>
      </w:r>
      <w:r w:rsidR="00454361" w:rsidRPr="00454361">
        <w:rPr>
          <w:rFonts w:ascii="Calibri" w:hAnsi="Calibri" w:cs="Calibri"/>
        </w:rPr>
        <w:t>Dialog flow</w:t>
      </w:r>
      <w:r w:rsidRPr="00454361">
        <w:rPr>
          <w:rFonts w:ascii="Calibri" w:hAnsi="Calibri" w:cs="Calibri"/>
        </w:rPr>
        <w:t xml:space="preserve"> playbooks to enhance chatbot automation, enabling dynamic intent handling, API integrations, and real-time data processing in Verizon conversational AI solutions.</w:t>
      </w:r>
    </w:p>
    <w:p w14:paraId="634D5066" w14:textId="77777777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Developed </w:t>
      </w:r>
      <w:r w:rsidRPr="00454361">
        <w:rPr>
          <w:rFonts w:ascii="Calibri" w:hAnsi="Calibri" w:cs="Calibri"/>
          <w:bCs/>
        </w:rPr>
        <w:t>scalable backend microservices</w:t>
      </w:r>
      <w:r w:rsidRPr="00454361">
        <w:rPr>
          <w:rFonts w:ascii="Calibri" w:hAnsi="Calibri" w:cs="Calibri"/>
        </w:rPr>
        <w:t xml:space="preserve"> using </w:t>
      </w:r>
      <w:r w:rsidRPr="00454361">
        <w:rPr>
          <w:rFonts w:ascii="Calibri" w:hAnsi="Calibri" w:cs="Calibri"/>
          <w:bCs/>
        </w:rPr>
        <w:t>Spring Boot</w:t>
      </w:r>
      <w:r w:rsidRPr="00454361">
        <w:rPr>
          <w:rFonts w:ascii="Calibri" w:hAnsi="Calibri" w:cs="Calibri"/>
        </w:rPr>
        <w:t>, exposing RESTful APIs for chatbot fulfillment, orchestration, and integration with Verizon backend systems.</w:t>
      </w:r>
    </w:p>
    <w:p w14:paraId="28125164" w14:textId="77777777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Designed and implemented </w:t>
      </w:r>
      <w:r w:rsidRPr="00454361">
        <w:rPr>
          <w:rFonts w:ascii="Calibri" w:hAnsi="Calibri" w:cs="Calibri"/>
          <w:bCs/>
        </w:rPr>
        <w:t>secure authentication and authorization mechanisms</w:t>
      </w:r>
      <w:r w:rsidRPr="00454361">
        <w:rPr>
          <w:rFonts w:ascii="Calibri" w:hAnsi="Calibri" w:cs="Calibri"/>
        </w:rPr>
        <w:t xml:space="preserve"> using </w:t>
      </w:r>
      <w:r w:rsidRPr="00454361">
        <w:rPr>
          <w:rFonts w:ascii="Calibri" w:hAnsi="Calibri" w:cs="Calibri"/>
          <w:bCs/>
        </w:rPr>
        <w:t>OAuth 2.0 and JWT</w:t>
      </w:r>
      <w:r w:rsidRPr="00454361">
        <w:rPr>
          <w:rFonts w:ascii="Calibri" w:hAnsi="Calibri" w:cs="Calibri"/>
        </w:rPr>
        <w:t xml:space="preserve"> for chatbot-to-backend and service-to-service communication.</w:t>
      </w:r>
    </w:p>
    <w:p w14:paraId="61C9383A" w14:textId="77777777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Implemented </w:t>
      </w:r>
      <w:r w:rsidRPr="00454361">
        <w:rPr>
          <w:rFonts w:ascii="Calibri" w:hAnsi="Calibri" w:cs="Calibri"/>
          <w:bCs/>
        </w:rPr>
        <w:t>asynchronous messaging and event-driven processing</w:t>
      </w:r>
      <w:r w:rsidRPr="00454361">
        <w:rPr>
          <w:rFonts w:ascii="Calibri" w:hAnsi="Calibri" w:cs="Calibri"/>
        </w:rPr>
        <w:t xml:space="preserve"> using </w:t>
      </w:r>
      <w:r w:rsidRPr="00454361">
        <w:rPr>
          <w:rFonts w:ascii="Calibri" w:hAnsi="Calibri" w:cs="Calibri"/>
          <w:bCs/>
        </w:rPr>
        <w:t>Apache Kafka</w:t>
      </w:r>
      <w:r w:rsidRPr="00454361">
        <w:rPr>
          <w:rFonts w:ascii="Calibri" w:hAnsi="Calibri" w:cs="Calibri"/>
        </w:rPr>
        <w:t xml:space="preserve"> for high-volume RCS message handling and backend workflows.</w:t>
      </w:r>
    </w:p>
    <w:p w14:paraId="7F7EED2C" w14:textId="77777777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Built robust </w:t>
      </w:r>
      <w:r w:rsidRPr="00454361">
        <w:rPr>
          <w:rFonts w:ascii="Calibri" w:hAnsi="Calibri" w:cs="Calibri"/>
          <w:bCs/>
        </w:rPr>
        <w:t>error handling, fallback intents, retry mechanisms, and agent escalation workflows</w:t>
      </w:r>
      <w:r w:rsidRPr="00454361">
        <w:rPr>
          <w:rFonts w:ascii="Calibri" w:hAnsi="Calibri" w:cs="Calibri"/>
        </w:rPr>
        <w:t xml:space="preserve"> to support live agent handoff scenarios.</w:t>
      </w:r>
    </w:p>
    <w:p w14:paraId="435DA499" w14:textId="2F787826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Managed conversational </w:t>
      </w:r>
      <w:r w:rsidRPr="00454361">
        <w:rPr>
          <w:rFonts w:ascii="Calibri" w:hAnsi="Calibri" w:cs="Calibri"/>
          <w:bCs/>
        </w:rPr>
        <w:t>session state, context variables, and parameters</w:t>
      </w:r>
      <w:r w:rsidRPr="00454361">
        <w:rPr>
          <w:rFonts w:ascii="Calibri" w:hAnsi="Calibri" w:cs="Calibri"/>
        </w:rPr>
        <w:t xml:space="preserve"> across multiple </w:t>
      </w:r>
      <w:r w:rsidR="00454361" w:rsidRPr="00454361">
        <w:rPr>
          <w:rFonts w:ascii="Calibri" w:hAnsi="Calibri" w:cs="Calibri"/>
        </w:rPr>
        <w:t>Dialog flow</w:t>
      </w:r>
      <w:r w:rsidRPr="00454361">
        <w:rPr>
          <w:rFonts w:ascii="Calibri" w:hAnsi="Calibri" w:cs="Calibri"/>
        </w:rPr>
        <w:t xml:space="preserve"> intents and backend services.</w:t>
      </w:r>
    </w:p>
    <w:p w14:paraId="1CF2241B" w14:textId="0270C74E" w:rsidR="001A5E2C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Created and maintained </w:t>
      </w:r>
      <w:r w:rsidRPr="00454361">
        <w:rPr>
          <w:rFonts w:ascii="Calibri" w:hAnsi="Calibri" w:cs="Calibri"/>
          <w:bCs/>
        </w:rPr>
        <w:t>REST clients</w:t>
      </w:r>
      <w:r w:rsidRPr="00454361">
        <w:rPr>
          <w:rFonts w:ascii="Calibri" w:hAnsi="Calibri" w:cs="Calibri"/>
        </w:rPr>
        <w:t xml:space="preserve"> using Spring components (</w:t>
      </w:r>
      <w:r w:rsidR="00454361" w:rsidRPr="00454361">
        <w:rPr>
          <w:rFonts w:ascii="Calibri" w:hAnsi="Calibri" w:cs="Calibri"/>
        </w:rPr>
        <w:t>Rest Template</w:t>
      </w:r>
      <w:r w:rsidRPr="00454361">
        <w:rPr>
          <w:rFonts w:ascii="Calibri" w:hAnsi="Calibri" w:cs="Calibri"/>
        </w:rPr>
        <w:t>/</w:t>
      </w:r>
      <w:r w:rsidR="00454361" w:rsidRPr="00454361">
        <w:rPr>
          <w:rFonts w:ascii="Calibri" w:hAnsi="Calibri" w:cs="Calibri"/>
        </w:rPr>
        <w:t>Web Client</w:t>
      </w:r>
      <w:r w:rsidRPr="00454361">
        <w:rPr>
          <w:rFonts w:ascii="Calibri" w:hAnsi="Calibri" w:cs="Calibri"/>
        </w:rPr>
        <w:t>) for synchronous and asynchronous communication with downstream systems.</w:t>
      </w:r>
    </w:p>
    <w:p w14:paraId="2AD27DCD" w14:textId="37599CF0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Documented APIs using </w:t>
      </w:r>
      <w:r w:rsidRPr="00454361">
        <w:rPr>
          <w:rFonts w:ascii="Calibri" w:hAnsi="Calibri" w:cs="Calibri"/>
          <w:bCs/>
        </w:rPr>
        <w:t>Swagger/</w:t>
      </w:r>
      <w:r w:rsidR="00454361" w:rsidRPr="00454361">
        <w:rPr>
          <w:rFonts w:ascii="Calibri" w:hAnsi="Calibri" w:cs="Calibri"/>
          <w:bCs/>
        </w:rPr>
        <w:t>OpenAI</w:t>
      </w:r>
      <w:r w:rsidRPr="00454361">
        <w:rPr>
          <w:rFonts w:ascii="Calibri" w:hAnsi="Calibri" w:cs="Calibri"/>
        </w:rPr>
        <w:t xml:space="preserve"> to enable easy integration and testing by internal and external teams.</w:t>
      </w:r>
    </w:p>
    <w:p w14:paraId="191234BA" w14:textId="77777777" w:rsidR="0055386F" w:rsidRPr="00454361" w:rsidRDefault="0055386F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>Deployed and managed applications on AWS EC2, configured IAM roles, security groups, and VPC networking.</w:t>
      </w:r>
    </w:p>
    <w:p w14:paraId="6A7D87AE" w14:textId="77777777" w:rsidR="0055386F" w:rsidRPr="00454361" w:rsidRDefault="0055386F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>Integrated applications and AWS Lambda functions with AWS CloudWatch for centralized logging, monitoring, metrics, and alerting.</w:t>
      </w:r>
    </w:p>
    <w:p w14:paraId="6CCAFC52" w14:textId="77777777" w:rsidR="0055386F" w:rsidRPr="00454361" w:rsidRDefault="0055386F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>Implemented AWS RDS (PostgreSQL) for persistent storage with performance tuning and index strategies.</w:t>
      </w:r>
    </w:p>
    <w:p w14:paraId="6830F983" w14:textId="156BA573" w:rsidR="002A099B" w:rsidRPr="00454361" w:rsidRDefault="00355DCF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>Implemented CI/CD pipelines using GitLab and Jenkins for automated build, testing, and deployment of microservices, reducing deployment time by 60% and enabling 15+ daily releases across environments.</w:t>
      </w:r>
    </w:p>
    <w:p w14:paraId="39E100D7" w14:textId="77777777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lastRenderedPageBreak/>
        <w:t xml:space="preserve">Used </w:t>
      </w:r>
      <w:r w:rsidRPr="00454361">
        <w:rPr>
          <w:rFonts w:ascii="Calibri" w:hAnsi="Calibri" w:cs="Calibri"/>
          <w:bCs/>
        </w:rPr>
        <w:t>Postman</w:t>
      </w:r>
      <w:r w:rsidRPr="00454361">
        <w:rPr>
          <w:rFonts w:ascii="Calibri" w:hAnsi="Calibri" w:cs="Calibri"/>
        </w:rPr>
        <w:t xml:space="preserve"> for API testing and validation; implemented </w:t>
      </w:r>
      <w:r w:rsidRPr="00454361">
        <w:rPr>
          <w:rFonts w:ascii="Calibri" w:hAnsi="Calibri" w:cs="Calibri"/>
          <w:bCs/>
        </w:rPr>
        <w:t>JUnit and Mockito</w:t>
      </w:r>
      <w:r w:rsidRPr="00454361">
        <w:rPr>
          <w:rFonts w:ascii="Calibri" w:hAnsi="Calibri" w:cs="Calibri"/>
        </w:rPr>
        <w:t xml:space="preserve"> for unit and integration testing.</w:t>
      </w:r>
    </w:p>
    <w:p w14:paraId="07EA0150" w14:textId="1BC960A4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Actively participated in </w:t>
      </w:r>
      <w:r w:rsidRPr="00454361">
        <w:rPr>
          <w:rFonts w:ascii="Calibri" w:hAnsi="Calibri" w:cs="Calibri"/>
          <w:bCs/>
        </w:rPr>
        <w:t>Agile/Scrum</w:t>
      </w:r>
      <w:r w:rsidRPr="00454361">
        <w:rPr>
          <w:rFonts w:ascii="Calibri" w:hAnsi="Calibri" w:cs="Calibri"/>
        </w:rPr>
        <w:t xml:space="preserve"> including sprint planning, daily stand-ups, backlog grooming, code reviews, sprint demos, and retrospectives using </w:t>
      </w:r>
      <w:r w:rsidRPr="00454361">
        <w:rPr>
          <w:rFonts w:ascii="Calibri" w:hAnsi="Calibri" w:cs="Calibri"/>
          <w:bCs/>
        </w:rPr>
        <w:t>JIRA</w:t>
      </w:r>
      <w:r w:rsidRPr="00454361">
        <w:rPr>
          <w:rFonts w:ascii="Calibri" w:hAnsi="Calibri" w:cs="Calibri"/>
        </w:rPr>
        <w:t>.</w:t>
      </w:r>
    </w:p>
    <w:p w14:paraId="37411F4C" w14:textId="77777777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Monitored application performance and logs using </w:t>
      </w:r>
      <w:r w:rsidRPr="00454361">
        <w:rPr>
          <w:rFonts w:ascii="Calibri" w:hAnsi="Calibri" w:cs="Calibri"/>
          <w:bCs/>
        </w:rPr>
        <w:t>Kibana</w:t>
      </w:r>
      <w:r w:rsidRPr="00454361">
        <w:rPr>
          <w:rFonts w:ascii="Calibri" w:hAnsi="Calibri" w:cs="Calibri"/>
        </w:rPr>
        <w:t xml:space="preserve"> and supported </w:t>
      </w:r>
      <w:r w:rsidRPr="00454361">
        <w:rPr>
          <w:rFonts w:ascii="Calibri" w:hAnsi="Calibri" w:cs="Calibri"/>
          <w:bCs/>
        </w:rPr>
        <w:t>production deployments</w:t>
      </w:r>
      <w:r w:rsidRPr="00454361">
        <w:rPr>
          <w:rFonts w:ascii="Calibri" w:hAnsi="Calibri" w:cs="Calibri"/>
        </w:rPr>
        <w:t>, incident analysis, and root cause resolution.</w:t>
      </w:r>
    </w:p>
    <w:p w14:paraId="585A7A27" w14:textId="15449A46" w:rsidR="002A099B" w:rsidRPr="00454361" w:rsidRDefault="002A099B" w:rsidP="00454361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454361">
        <w:rPr>
          <w:rFonts w:ascii="Calibri" w:hAnsi="Calibri" w:cs="Calibri"/>
        </w:rPr>
        <w:t xml:space="preserve">Collaborated closely with cross-functional teams including product owners, RCS platform teams, </w:t>
      </w:r>
      <w:r w:rsidR="00454361" w:rsidRPr="00454361">
        <w:rPr>
          <w:rFonts w:ascii="Calibri" w:hAnsi="Calibri" w:cs="Calibri"/>
        </w:rPr>
        <w:t>Dialog flow</w:t>
      </w:r>
      <w:r w:rsidRPr="00454361">
        <w:rPr>
          <w:rFonts w:ascii="Calibri" w:hAnsi="Calibri" w:cs="Calibri"/>
        </w:rPr>
        <w:t xml:space="preserve"> architects, and backend system owners.</w:t>
      </w:r>
    </w:p>
    <w:p w14:paraId="136FC29E" w14:textId="77777777" w:rsidR="0085246E" w:rsidRPr="00356A28" w:rsidRDefault="0085246E" w:rsidP="00356A28">
      <w:pPr>
        <w:spacing w:after="0" w:line="240" w:lineRule="auto"/>
        <w:ind w:left="360"/>
        <w:jc w:val="both"/>
        <w:rPr>
          <w:rFonts w:ascii="Calibri" w:hAnsi="Calibri" w:cs="Calibri"/>
          <w:b/>
          <w:bCs/>
          <w:lang w:val="en-IN"/>
        </w:rPr>
      </w:pPr>
    </w:p>
    <w:p w14:paraId="74F1E6C9" w14:textId="59E0EE9F" w:rsidR="00446C3F" w:rsidRPr="00356A28" w:rsidRDefault="00446C3F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  <w:bCs/>
          <w:lang w:val="en-IN"/>
        </w:rPr>
        <w:t xml:space="preserve">Environment: </w:t>
      </w:r>
      <w:r w:rsidRPr="00356A28">
        <w:rPr>
          <w:rFonts w:ascii="Calibri" w:hAnsi="Calibri" w:cs="Calibri"/>
          <w:bCs/>
          <w:lang w:val="en-IN"/>
        </w:rPr>
        <w:t xml:space="preserve">Java, J2EE, Spring Boot, Rest, Micro Services, </w:t>
      </w:r>
      <w:r w:rsidR="00114244" w:rsidRPr="00356A28">
        <w:rPr>
          <w:rFonts w:ascii="Calibri" w:hAnsi="Calibri" w:cs="Calibri"/>
          <w:bCs/>
          <w:lang w:val="en-IN"/>
        </w:rPr>
        <w:t>ReactJS</w:t>
      </w:r>
      <w:r w:rsidRPr="00356A28">
        <w:rPr>
          <w:rFonts w:ascii="Calibri" w:hAnsi="Calibri" w:cs="Calibri"/>
          <w:bCs/>
          <w:lang w:val="en-IN"/>
        </w:rPr>
        <w:t>, KAFKA,</w:t>
      </w:r>
      <w:r w:rsidR="00260329" w:rsidRPr="00356A28">
        <w:rPr>
          <w:rFonts w:ascii="Calibri" w:hAnsi="Calibri" w:cs="Calibri"/>
          <w:bCs/>
          <w:lang w:val="en-IN"/>
        </w:rPr>
        <w:t xml:space="preserve"> </w:t>
      </w:r>
      <w:r w:rsidR="00454361" w:rsidRPr="00356A28">
        <w:rPr>
          <w:rFonts w:ascii="Calibri" w:hAnsi="Calibri" w:cs="Calibri"/>
          <w:bCs/>
          <w:lang w:val="en-IN"/>
        </w:rPr>
        <w:t>Dialog Flow</w:t>
      </w:r>
      <w:r w:rsidR="00243D3B" w:rsidRPr="00356A28">
        <w:rPr>
          <w:rFonts w:ascii="Calibri" w:hAnsi="Calibri" w:cs="Calibri"/>
          <w:bCs/>
          <w:lang w:val="en-IN"/>
        </w:rPr>
        <w:t>,</w:t>
      </w:r>
      <w:r w:rsidRPr="00356A28">
        <w:rPr>
          <w:rFonts w:ascii="Calibri" w:hAnsi="Calibri" w:cs="Calibri"/>
          <w:bCs/>
          <w:lang w:val="en-IN"/>
        </w:rPr>
        <w:t xml:space="preserve"> </w:t>
      </w:r>
      <w:r w:rsidR="00243D3B" w:rsidRPr="00356A28">
        <w:rPr>
          <w:rFonts w:ascii="Calibri" w:hAnsi="Calibri" w:cs="Calibri"/>
          <w:bCs/>
          <w:lang w:val="en-IN"/>
        </w:rPr>
        <w:t>Postgres</w:t>
      </w:r>
      <w:r w:rsidRPr="00356A28">
        <w:rPr>
          <w:rFonts w:ascii="Calibri" w:hAnsi="Calibri" w:cs="Calibri"/>
          <w:bCs/>
          <w:lang w:val="en-IN"/>
        </w:rPr>
        <w:t xml:space="preserve">, </w:t>
      </w:r>
      <w:r w:rsidR="00860297" w:rsidRPr="00356A28">
        <w:rPr>
          <w:rFonts w:ascii="Calibri" w:hAnsi="Calibri" w:cs="Calibri"/>
          <w:bCs/>
          <w:lang w:val="en-IN"/>
        </w:rPr>
        <w:t>JSON</w:t>
      </w:r>
      <w:r w:rsidRPr="00356A28">
        <w:rPr>
          <w:rFonts w:ascii="Calibri" w:hAnsi="Calibri" w:cs="Calibri"/>
          <w:bCs/>
          <w:lang w:val="en-IN"/>
        </w:rPr>
        <w:t xml:space="preserve">, XML, Windows, </w:t>
      </w:r>
      <w:r w:rsidR="008D58B2" w:rsidRPr="00356A28">
        <w:rPr>
          <w:rFonts w:ascii="Calibri" w:hAnsi="Calibri" w:cs="Calibri"/>
          <w:bCs/>
          <w:lang w:val="en-IN"/>
        </w:rPr>
        <w:t>GitLab</w:t>
      </w:r>
      <w:r w:rsidRPr="00356A28">
        <w:rPr>
          <w:rFonts w:ascii="Calibri" w:hAnsi="Calibri" w:cs="Calibri"/>
          <w:bCs/>
          <w:lang w:val="en-IN"/>
        </w:rPr>
        <w:t>,</w:t>
      </w:r>
      <w:r w:rsidR="0078327E" w:rsidRPr="00356A28">
        <w:rPr>
          <w:rFonts w:ascii="Calibri" w:hAnsi="Calibri" w:cs="Calibri"/>
          <w:bCs/>
          <w:lang w:val="en-IN"/>
        </w:rPr>
        <w:t xml:space="preserve"> Jules,</w:t>
      </w:r>
      <w:r w:rsidRPr="00356A28">
        <w:rPr>
          <w:rFonts w:ascii="Calibri" w:hAnsi="Calibri" w:cs="Calibri"/>
          <w:bCs/>
          <w:lang w:val="en-IN"/>
        </w:rPr>
        <w:t xml:space="preserve"> Jira</w:t>
      </w:r>
      <w:r w:rsidR="00591981" w:rsidRPr="00356A28">
        <w:rPr>
          <w:rFonts w:ascii="Calibri" w:hAnsi="Calibri" w:cs="Calibri"/>
          <w:bCs/>
          <w:lang w:val="en-IN"/>
        </w:rPr>
        <w:t>, Kibana</w:t>
      </w:r>
      <w:r w:rsidR="0001133D" w:rsidRPr="00356A28">
        <w:rPr>
          <w:rFonts w:ascii="Calibri" w:hAnsi="Calibri" w:cs="Calibri"/>
          <w:bCs/>
          <w:lang w:val="en-IN"/>
        </w:rPr>
        <w:t xml:space="preserve">, </w:t>
      </w:r>
      <w:r w:rsidR="00454361" w:rsidRPr="00356A28">
        <w:rPr>
          <w:rFonts w:ascii="Calibri" w:hAnsi="Calibri" w:cs="Calibri"/>
          <w:bCs/>
          <w:lang w:val="en-IN"/>
        </w:rPr>
        <w:t>Live person</w:t>
      </w:r>
    </w:p>
    <w:p w14:paraId="410E9E63" w14:textId="77777777" w:rsidR="00BB7907" w:rsidRPr="00356A28" w:rsidRDefault="00BB7907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1220BC0B" w14:textId="0D6EF8A8" w:rsidR="00796D55" w:rsidRPr="00356A28" w:rsidRDefault="00796D55" w:rsidP="00356A28">
      <w:pPr>
        <w:spacing w:after="0" w:line="240" w:lineRule="auto"/>
        <w:jc w:val="both"/>
        <w:rPr>
          <w:rFonts w:ascii="Calibri" w:hAnsi="Calibri" w:cs="Calibri"/>
          <w:b/>
          <w:color w:val="000000"/>
        </w:rPr>
      </w:pPr>
      <w:r w:rsidRPr="00356A28">
        <w:rPr>
          <w:rFonts w:ascii="Calibri" w:hAnsi="Calibri" w:cs="Calibri"/>
          <w:b/>
          <w:color w:val="000000"/>
        </w:rPr>
        <w:t xml:space="preserve">Sr. </w:t>
      </w:r>
      <w:r w:rsidR="005F0FD8" w:rsidRPr="00356A28">
        <w:rPr>
          <w:rFonts w:ascii="Calibri" w:hAnsi="Calibri" w:cs="Calibri"/>
          <w:b/>
          <w:color w:val="000000"/>
        </w:rPr>
        <w:t>Java/J2ee Developer</w:t>
      </w:r>
      <w:r w:rsidR="00454361">
        <w:rPr>
          <w:rFonts w:ascii="Calibri" w:hAnsi="Calibri" w:cs="Calibri"/>
          <w:b/>
          <w:color w:val="000000"/>
        </w:rPr>
        <w:t xml:space="preserve">                                                                    </w:t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  <w:t xml:space="preserve"> October</w:t>
      </w:r>
      <w:r w:rsidR="00454361" w:rsidRPr="00356A28">
        <w:rPr>
          <w:rFonts w:ascii="Calibri" w:hAnsi="Calibri" w:cs="Calibri"/>
          <w:b/>
        </w:rPr>
        <w:t xml:space="preserve"> 2021 – February 2023</w:t>
      </w:r>
    </w:p>
    <w:p w14:paraId="1C57B70C" w14:textId="77777777" w:rsidR="005E3DDB" w:rsidRPr="00356A28" w:rsidRDefault="005E3DDB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Alight Solutions</w:t>
      </w:r>
    </w:p>
    <w:p w14:paraId="25F17F1B" w14:textId="252F2A92" w:rsidR="00D539FA" w:rsidRPr="00356A28" w:rsidRDefault="007D1B94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BNYM</w:t>
      </w:r>
      <w:r w:rsidR="00BA3222" w:rsidRPr="00356A28">
        <w:rPr>
          <w:rFonts w:ascii="Calibri" w:hAnsi="Calibri" w:cs="Calibri"/>
          <w:b/>
        </w:rPr>
        <w:t>, NY</w:t>
      </w:r>
    </w:p>
    <w:p w14:paraId="1EAEB71A" w14:textId="4902321F" w:rsidR="002B0522" w:rsidRPr="00356A28" w:rsidRDefault="009C2639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WMC</w:t>
      </w:r>
      <w:r w:rsidR="00796D55" w:rsidRPr="00356A28">
        <w:rPr>
          <w:rFonts w:ascii="Calibri" w:hAnsi="Calibri" w:cs="Calibri"/>
          <w:b/>
        </w:rPr>
        <w:t xml:space="preserve"> Integration</w:t>
      </w:r>
    </w:p>
    <w:p w14:paraId="47ADAD91" w14:textId="77777777" w:rsidR="00454361" w:rsidRDefault="00454361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4CA0C0D6" w14:textId="50E6F765" w:rsidR="00796D55" w:rsidRPr="00356A28" w:rsidRDefault="002B0522" w:rsidP="00356A28">
      <w:pPr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  <w:b/>
        </w:rPr>
        <w:t>Responsibilities:</w:t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2641AF" w:rsidRPr="00356A28">
        <w:rPr>
          <w:rFonts w:ascii="Calibri" w:hAnsi="Calibri" w:cs="Calibri"/>
          <w:b/>
        </w:rPr>
        <w:t xml:space="preserve">                </w:t>
      </w:r>
      <w:r w:rsidR="00971E52" w:rsidRPr="00356A28">
        <w:rPr>
          <w:rFonts w:ascii="Calibri" w:hAnsi="Calibri" w:cs="Calibri"/>
          <w:b/>
        </w:rPr>
        <w:tab/>
      </w:r>
      <w:r w:rsidR="00971E52" w:rsidRPr="00356A28">
        <w:rPr>
          <w:rFonts w:ascii="Calibri" w:hAnsi="Calibri" w:cs="Calibri"/>
          <w:b/>
        </w:rPr>
        <w:tab/>
      </w:r>
      <w:r w:rsidR="00971E52" w:rsidRPr="00356A28">
        <w:rPr>
          <w:rFonts w:ascii="Calibri" w:hAnsi="Calibri" w:cs="Calibri"/>
          <w:b/>
        </w:rPr>
        <w:tab/>
      </w:r>
      <w:r w:rsidR="002641AF" w:rsidRPr="00356A28">
        <w:rPr>
          <w:rFonts w:ascii="Calibri" w:hAnsi="Calibri" w:cs="Calibri"/>
          <w:b/>
        </w:rPr>
        <w:t xml:space="preserve"> </w:t>
      </w:r>
      <w:r w:rsidR="00D04F17" w:rsidRPr="00356A28">
        <w:rPr>
          <w:rFonts w:ascii="Calibri" w:hAnsi="Calibri" w:cs="Calibri"/>
          <w:b/>
        </w:rPr>
        <w:tab/>
      </w:r>
      <w:r w:rsidR="008647C7" w:rsidRPr="00356A28">
        <w:rPr>
          <w:rFonts w:ascii="Calibri" w:hAnsi="Calibri" w:cs="Calibri"/>
          <w:b/>
        </w:rPr>
        <w:t xml:space="preserve"> </w:t>
      </w:r>
      <w:r w:rsidR="002641AF" w:rsidRPr="00356A28">
        <w:rPr>
          <w:rFonts w:ascii="Calibri" w:hAnsi="Calibri" w:cs="Calibri"/>
          <w:b/>
        </w:rPr>
        <w:t xml:space="preserve"> </w:t>
      </w:r>
      <w:r w:rsidR="0093233F" w:rsidRPr="00356A28">
        <w:rPr>
          <w:rFonts w:ascii="Calibri" w:hAnsi="Calibri" w:cs="Calibri"/>
          <w:b/>
        </w:rPr>
        <w:t xml:space="preserve"> </w:t>
      </w:r>
    </w:p>
    <w:p w14:paraId="2C6175ED" w14:textId="4362D5E7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Involved in various phases of software development life cycle of the application like requirement gathering, design, analysis and code development.</w:t>
      </w:r>
    </w:p>
    <w:p w14:paraId="40CF8ADA" w14:textId="21433CE2" w:rsidR="009120E4" w:rsidRPr="00356A28" w:rsidRDefault="007F3518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Involved</w:t>
      </w:r>
      <w:r w:rsidR="009120E4" w:rsidRPr="00356A28">
        <w:rPr>
          <w:rFonts w:ascii="Calibri" w:hAnsi="Calibri" w:cs="Calibri"/>
        </w:rPr>
        <w:t xml:space="preserve"> in enhancing existing MEAN (MongoDB, Express, Angular and Node) stack applications and provided the required support.</w:t>
      </w:r>
    </w:p>
    <w:p w14:paraId="4C33CC93" w14:textId="63AE5CCA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 xml:space="preserve">Responsible for creating efficient design and development user interface screens using angular, HTML, CSS, JavaScript, jQuery, ajax and </w:t>
      </w:r>
      <w:r w:rsidR="00454361" w:rsidRPr="00356A28">
        <w:rPr>
          <w:rFonts w:ascii="Calibri" w:hAnsi="Calibri" w:cs="Calibri"/>
        </w:rPr>
        <w:t>Json</w:t>
      </w:r>
      <w:r w:rsidRPr="00356A28">
        <w:rPr>
          <w:rFonts w:ascii="Calibri" w:hAnsi="Calibri" w:cs="Calibri"/>
        </w:rPr>
        <w:t>.</w:t>
      </w:r>
    </w:p>
    <w:p w14:paraId="69389329" w14:textId="029076DB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Develop</w:t>
      </w:r>
      <w:r w:rsidR="00722935" w:rsidRPr="00356A28">
        <w:rPr>
          <w:rFonts w:ascii="Calibri" w:hAnsi="Calibri" w:cs="Calibri"/>
        </w:rPr>
        <w:t>ed</w:t>
      </w:r>
      <w:r w:rsidRPr="00356A28">
        <w:rPr>
          <w:rFonts w:ascii="Calibri" w:hAnsi="Calibri" w:cs="Calibri"/>
        </w:rPr>
        <w:t xml:space="preserve"> various screens for the front end using React</w:t>
      </w:r>
      <w:r w:rsidR="00454361">
        <w:rPr>
          <w:rFonts w:ascii="Calibri" w:hAnsi="Calibri" w:cs="Calibri"/>
        </w:rPr>
        <w:t xml:space="preserve"> </w:t>
      </w:r>
      <w:r w:rsidRPr="00356A28">
        <w:rPr>
          <w:rFonts w:ascii="Calibri" w:hAnsi="Calibri" w:cs="Calibri"/>
        </w:rPr>
        <w:t>J</w:t>
      </w:r>
      <w:r w:rsidR="00454361">
        <w:rPr>
          <w:rFonts w:ascii="Calibri" w:hAnsi="Calibri" w:cs="Calibri"/>
        </w:rPr>
        <w:t>S</w:t>
      </w:r>
      <w:r w:rsidRPr="00356A28">
        <w:rPr>
          <w:rFonts w:ascii="Calibri" w:hAnsi="Calibri" w:cs="Calibri"/>
        </w:rPr>
        <w:t xml:space="preserve"> and used various predefined components from </w:t>
      </w:r>
      <w:r w:rsidR="00D33EF7" w:rsidRPr="00356A28">
        <w:rPr>
          <w:rFonts w:ascii="Calibri" w:hAnsi="Calibri" w:cs="Calibri"/>
        </w:rPr>
        <w:t>NPM (</w:t>
      </w:r>
      <w:r w:rsidRPr="00356A28">
        <w:rPr>
          <w:rFonts w:ascii="Calibri" w:hAnsi="Calibri" w:cs="Calibri"/>
        </w:rPr>
        <w:t>Node Package Manager) and Redux Library.</w:t>
      </w:r>
    </w:p>
    <w:p w14:paraId="551F87A7" w14:textId="3032338B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Programmed in Angular</w:t>
      </w:r>
      <w:r w:rsidR="00D2353B" w:rsidRPr="00356A28">
        <w:rPr>
          <w:rFonts w:ascii="Calibri" w:hAnsi="Calibri" w:cs="Calibri"/>
        </w:rPr>
        <w:t xml:space="preserve"> 7</w:t>
      </w:r>
      <w:r w:rsidRPr="00356A28">
        <w:rPr>
          <w:rFonts w:ascii="Calibri" w:hAnsi="Calibri" w:cs="Calibri"/>
        </w:rPr>
        <w:t xml:space="preserve"> to upload</w:t>
      </w:r>
      <w:r w:rsidR="00D2353B" w:rsidRPr="00356A28">
        <w:rPr>
          <w:rFonts w:ascii="Calibri" w:hAnsi="Calibri" w:cs="Calibri"/>
        </w:rPr>
        <w:t xml:space="preserve"> </w:t>
      </w:r>
      <w:r w:rsidRPr="00356A28">
        <w:rPr>
          <w:rFonts w:ascii="Calibri" w:hAnsi="Calibri" w:cs="Calibri"/>
        </w:rPr>
        <w:t>(post) files/images to the AWS s3 browser from front end by installing NPM package of AWS-SDK.</w:t>
      </w:r>
    </w:p>
    <w:p w14:paraId="6E7755E9" w14:textId="723072CF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 xml:space="preserve">Worked on Rest Web Services as well as Node Rest framework for </w:t>
      </w:r>
      <w:r w:rsidR="00454361" w:rsidRPr="00356A28">
        <w:rPr>
          <w:rFonts w:ascii="Calibri" w:hAnsi="Calibri" w:cs="Calibri"/>
        </w:rPr>
        <w:t>back-end</w:t>
      </w:r>
      <w:r w:rsidRPr="00356A28">
        <w:rPr>
          <w:rFonts w:ascii="Calibri" w:hAnsi="Calibri" w:cs="Calibri"/>
        </w:rPr>
        <w:t xml:space="preserve"> services used Mongo DB(NOSQL) for data base services and RESTFUL web services.</w:t>
      </w:r>
    </w:p>
    <w:p w14:paraId="5731A7AF" w14:textId="41A3F7F2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Performed GitHub/GitHub-Desktop bash and Terminal commands to clone, fetch, merge and push the code and create pull request for changes that are made.</w:t>
      </w:r>
    </w:p>
    <w:p w14:paraId="7D9E2C36" w14:textId="67BCD29F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Developed cross platform server-side applications using Node.js, Angular</w:t>
      </w:r>
      <w:r w:rsidR="00D2353B" w:rsidRPr="00356A28">
        <w:rPr>
          <w:rFonts w:ascii="Calibri" w:hAnsi="Calibri" w:cs="Calibri"/>
        </w:rPr>
        <w:t xml:space="preserve"> 8</w:t>
      </w:r>
      <w:r w:rsidRPr="00356A28">
        <w:rPr>
          <w:rFonts w:ascii="Calibri" w:hAnsi="Calibri" w:cs="Calibri"/>
        </w:rPr>
        <w:t xml:space="preserve"> to achieve scalability in real-time web applications.</w:t>
      </w:r>
    </w:p>
    <w:p w14:paraId="4B6599A5" w14:textId="4D461865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Developed various database interaction objects by implementing the DAO patterns and using JDBC as Model Component.</w:t>
      </w:r>
    </w:p>
    <w:p w14:paraId="66CAB8EC" w14:textId="7D2852DE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 xml:space="preserve">Create REST clients to consume data from other partner applications and involved in creating POC's using MEAN stack enhancing existing REST </w:t>
      </w:r>
      <w:r w:rsidR="00454361" w:rsidRPr="00356A28">
        <w:rPr>
          <w:rFonts w:ascii="Calibri" w:hAnsi="Calibri" w:cs="Calibri"/>
        </w:rPr>
        <w:t>APIs</w:t>
      </w:r>
      <w:r w:rsidRPr="00356A28">
        <w:rPr>
          <w:rFonts w:ascii="Calibri" w:hAnsi="Calibri" w:cs="Calibri"/>
        </w:rPr>
        <w:t xml:space="preserve"> developed.</w:t>
      </w:r>
    </w:p>
    <w:p w14:paraId="4D824D2A" w14:textId="01B76D74" w:rsidR="009120E4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>Used Postman to test API's, used Git for the version control, JIRA for bug tracking and project management, JUnit for java unit tests.</w:t>
      </w:r>
    </w:p>
    <w:p w14:paraId="4B7941EF" w14:textId="5187750E" w:rsidR="009120E4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>Followed Agile methodology and involved in daily SCRUM meetings, spring planning, showcase and retrospective and used JIRA AS tracking tool for the sprints.</w:t>
      </w:r>
    </w:p>
    <w:p w14:paraId="797DCABB" w14:textId="78C902C2" w:rsidR="009120E4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 xml:space="preserve">Developing </w:t>
      </w:r>
      <w:r w:rsidR="004E7AA7" w:rsidRPr="00356A28">
        <w:rPr>
          <w:rFonts w:ascii="Calibri" w:hAnsi="Calibri" w:cs="Calibri"/>
          <w:sz w:val="22"/>
          <w:szCs w:val="22"/>
        </w:rPr>
        <w:t>Microservices and</w:t>
      </w:r>
      <w:r w:rsidRPr="00356A28">
        <w:rPr>
          <w:rFonts w:ascii="Calibri" w:hAnsi="Calibri" w:cs="Calibri"/>
          <w:sz w:val="22"/>
          <w:szCs w:val="22"/>
        </w:rPr>
        <w:t xml:space="preserve"> creating API's usi</w:t>
      </w:r>
      <w:r w:rsidR="00940BFB" w:rsidRPr="00356A28">
        <w:rPr>
          <w:rFonts w:ascii="Calibri" w:hAnsi="Calibri" w:cs="Calibri"/>
          <w:sz w:val="22"/>
          <w:szCs w:val="22"/>
        </w:rPr>
        <w:t>n</w:t>
      </w:r>
      <w:r w:rsidRPr="00356A28">
        <w:rPr>
          <w:rFonts w:ascii="Calibri" w:hAnsi="Calibri" w:cs="Calibri"/>
          <w:sz w:val="22"/>
          <w:szCs w:val="22"/>
        </w:rPr>
        <w:t>g Java Spring Boot framework using maven as a build tool.</w:t>
      </w:r>
    </w:p>
    <w:p w14:paraId="217B80E7" w14:textId="020AB914" w:rsidR="00F55D79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>All the functionality is implemented using spring boot and hibernate ORM. Implemented Java EE components using Sprint MVC, Spring IOC, Sprint transactions</w:t>
      </w:r>
      <w:r w:rsidR="00813017" w:rsidRPr="00356A28">
        <w:rPr>
          <w:rFonts w:ascii="Calibri" w:hAnsi="Calibri" w:cs="Calibri"/>
          <w:sz w:val="22"/>
          <w:szCs w:val="22"/>
        </w:rPr>
        <w:t>.</w:t>
      </w:r>
      <w:r w:rsidRPr="00356A28">
        <w:rPr>
          <w:rFonts w:ascii="Calibri" w:hAnsi="Calibri" w:cs="Calibri"/>
          <w:sz w:val="22"/>
          <w:szCs w:val="22"/>
        </w:rPr>
        <w:t xml:space="preserve"> </w:t>
      </w:r>
    </w:p>
    <w:p w14:paraId="0A53218F" w14:textId="45937AF9" w:rsidR="009120E4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>Developed Docker files, Docker image and containers for the application by configure Docker file, using Docker Compose to manage images.</w:t>
      </w:r>
    </w:p>
    <w:p w14:paraId="7F15776C" w14:textId="7D854731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eastAsia="Times New Roman" w:hAnsi="Calibri" w:cs="Calibri"/>
          <w:lang w:eastAsia="ar-SA"/>
        </w:rPr>
      </w:pPr>
      <w:r w:rsidRPr="00356A28">
        <w:rPr>
          <w:rFonts w:ascii="Calibri" w:eastAsia="Times New Roman" w:hAnsi="Calibri" w:cs="Calibri"/>
          <w:lang w:eastAsia="ar-SA"/>
        </w:rPr>
        <w:t xml:space="preserve">Developed application to perform CRUD operations using java 8 on Oracle and designed web application to connect to User Pool, </w:t>
      </w:r>
      <w:r w:rsidR="00D33EF7" w:rsidRPr="00356A28">
        <w:rPr>
          <w:rFonts w:ascii="Calibri" w:eastAsia="Times New Roman" w:hAnsi="Calibri" w:cs="Calibri"/>
          <w:lang w:eastAsia="ar-SA"/>
        </w:rPr>
        <w:t>create</w:t>
      </w:r>
      <w:r w:rsidRPr="00356A28">
        <w:rPr>
          <w:rFonts w:ascii="Calibri" w:eastAsia="Times New Roman" w:hAnsi="Calibri" w:cs="Calibri"/>
          <w:lang w:eastAsia="ar-SA"/>
        </w:rPr>
        <w:t xml:space="preserve"> user and verify login using AWS </w:t>
      </w:r>
      <w:r w:rsidR="00D33EF7" w:rsidRPr="00356A28">
        <w:rPr>
          <w:rFonts w:ascii="Calibri" w:eastAsia="Times New Roman" w:hAnsi="Calibri" w:cs="Calibri"/>
          <w:lang w:eastAsia="ar-SA"/>
        </w:rPr>
        <w:t>Cognito</w:t>
      </w:r>
      <w:r w:rsidRPr="00356A28">
        <w:rPr>
          <w:rFonts w:ascii="Calibri" w:eastAsia="Times New Roman" w:hAnsi="Calibri" w:cs="Calibri"/>
          <w:lang w:eastAsia="ar-SA"/>
        </w:rPr>
        <w:t xml:space="preserve"> for security.</w:t>
      </w:r>
    </w:p>
    <w:p w14:paraId="30A6DC32" w14:textId="0A3BACE7" w:rsidR="009120E4" w:rsidRPr="00356A28" w:rsidRDefault="009120E4" w:rsidP="00356A28">
      <w:pPr>
        <w:numPr>
          <w:ilvl w:val="0"/>
          <w:numId w:val="11"/>
        </w:numPr>
        <w:suppressAutoHyphens/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eastAsia="Times New Roman" w:hAnsi="Calibri" w:cs="Calibri"/>
          <w:lang w:eastAsia="ar-SA"/>
        </w:rPr>
        <w:t>Done designing and development of RESTful API and services using best practices to interact within microservices and with the front end.</w:t>
      </w:r>
    </w:p>
    <w:p w14:paraId="7C0CC1C2" w14:textId="5D1686BE" w:rsidR="009120E4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 xml:space="preserve">Created Swagger API to </w:t>
      </w:r>
      <w:r w:rsidR="00FC2329" w:rsidRPr="00356A28">
        <w:rPr>
          <w:rFonts w:ascii="Calibri" w:hAnsi="Calibri" w:cs="Calibri"/>
          <w:sz w:val="22"/>
          <w:szCs w:val="22"/>
        </w:rPr>
        <w:t>generate</w:t>
      </w:r>
      <w:r w:rsidRPr="00356A28">
        <w:rPr>
          <w:rFonts w:ascii="Calibri" w:hAnsi="Calibri" w:cs="Calibri"/>
          <w:sz w:val="22"/>
          <w:szCs w:val="22"/>
        </w:rPr>
        <w:t xml:space="preserve"> interactive API documentation </w:t>
      </w:r>
      <w:r w:rsidR="00FC2329" w:rsidRPr="00356A28">
        <w:rPr>
          <w:rFonts w:ascii="Calibri" w:hAnsi="Calibri" w:cs="Calibri"/>
          <w:sz w:val="22"/>
          <w:szCs w:val="22"/>
        </w:rPr>
        <w:t>that</w:t>
      </w:r>
      <w:r w:rsidRPr="00356A28">
        <w:rPr>
          <w:rFonts w:ascii="Calibri" w:hAnsi="Calibri" w:cs="Calibri"/>
          <w:sz w:val="22"/>
          <w:szCs w:val="22"/>
        </w:rPr>
        <w:t xml:space="preserve"> lets users try out the API calls directly from the browser.</w:t>
      </w:r>
    </w:p>
    <w:p w14:paraId="07CFB5A2" w14:textId="4E755EE3" w:rsidR="009120E4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lastRenderedPageBreak/>
        <w:t xml:space="preserve">Created Typescript reusable components and services to consume REST API's using </w:t>
      </w:r>
      <w:r w:rsidR="00FC2329" w:rsidRPr="00356A28">
        <w:rPr>
          <w:rFonts w:ascii="Calibri" w:hAnsi="Calibri" w:cs="Calibri"/>
          <w:sz w:val="22"/>
          <w:szCs w:val="22"/>
        </w:rPr>
        <w:t>components-based</w:t>
      </w:r>
      <w:r w:rsidRPr="00356A28">
        <w:rPr>
          <w:rFonts w:ascii="Calibri" w:hAnsi="Calibri" w:cs="Calibri"/>
          <w:sz w:val="22"/>
          <w:szCs w:val="22"/>
        </w:rPr>
        <w:t xml:space="preserve"> architecture provided by Angular.</w:t>
      </w:r>
    </w:p>
    <w:p w14:paraId="6617917F" w14:textId="229C2187" w:rsidR="00796D55" w:rsidRPr="00356A28" w:rsidRDefault="009120E4" w:rsidP="00356A28">
      <w:pPr>
        <w:pStyle w:val="Normal10PT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 xml:space="preserve">Follow Agile development approach using JIRA </w:t>
      </w:r>
      <w:r w:rsidR="00FC2329" w:rsidRPr="00356A28">
        <w:rPr>
          <w:rFonts w:ascii="Calibri" w:hAnsi="Calibri" w:cs="Calibri"/>
          <w:sz w:val="22"/>
          <w:szCs w:val="22"/>
        </w:rPr>
        <w:t>(daily</w:t>
      </w:r>
      <w:r w:rsidRPr="00356A28">
        <w:rPr>
          <w:rFonts w:ascii="Calibri" w:hAnsi="Calibri" w:cs="Calibri"/>
          <w:sz w:val="22"/>
          <w:szCs w:val="22"/>
        </w:rPr>
        <w:t xml:space="preserve"> standups, planning meetings, story estimation, code </w:t>
      </w:r>
      <w:r w:rsidR="00FC2329" w:rsidRPr="00356A28">
        <w:rPr>
          <w:rFonts w:ascii="Calibri" w:hAnsi="Calibri" w:cs="Calibri"/>
          <w:sz w:val="22"/>
          <w:szCs w:val="22"/>
        </w:rPr>
        <w:t>review)</w:t>
      </w:r>
    </w:p>
    <w:p w14:paraId="2EF5F312" w14:textId="77777777" w:rsidR="005A18E8" w:rsidRPr="00356A28" w:rsidRDefault="005A18E8" w:rsidP="00356A28">
      <w:pPr>
        <w:pStyle w:val="Normal10PT"/>
        <w:jc w:val="both"/>
        <w:rPr>
          <w:rFonts w:ascii="Calibri" w:hAnsi="Calibri" w:cs="Calibri"/>
          <w:sz w:val="22"/>
          <w:szCs w:val="22"/>
        </w:rPr>
      </w:pPr>
    </w:p>
    <w:p w14:paraId="1670F727" w14:textId="54CA224D" w:rsidR="00BE7470" w:rsidRPr="00356A28" w:rsidRDefault="00D65B48" w:rsidP="00356A28">
      <w:pPr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  <w:b/>
        </w:rPr>
        <w:t>Environment</w:t>
      </w:r>
      <w:r w:rsidRPr="00356A28">
        <w:rPr>
          <w:rFonts w:ascii="Calibri" w:hAnsi="Calibri" w:cs="Calibri"/>
        </w:rPr>
        <w:t xml:space="preserve">: Java, J2EE, </w:t>
      </w:r>
      <w:r w:rsidR="00B05824" w:rsidRPr="00356A28">
        <w:rPr>
          <w:rFonts w:ascii="Calibri" w:hAnsi="Calibri" w:cs="Calibri"/>
        </w:rPr>
        <w:t xml:space="preserve">Spring Boot, Rest, </w:t>
      </w:r>
      <w:r w:rsidR="00804BAB" w:rsidRPr="00356A28">
        <w:rPr>
          <w:rFonts w:ascii="Calibri" w:hAnsi="Calibri" w:cs="Calibri"/>
        </w:rPr>
        <w:t>Micro</w:t>
      </w:r>
      <w:r w:rsidR="00B05824" w:rsidRPr="00356A28">
        <w:rPr>
          <w:rFonts w:ascii="Calibri" w:hAnsi="Calibri" w:cs="Calibri"/>
        </w:rPr>
        <w:t xml:space="preserve"> Services, Angular, Docker, Kubernet</w:t>
      </w:r>
      <w:r w:rsidR="00804BAB" w:rsidRPr="00356A28">
        <w:rPr>
          <w:rFonts w:ascii="Calibri" w:hAnsi="Calibri" w:cs="Calibri"/>
        </w:rPr>
        <w:t>es,</w:t>
      </w:r>
      <w:r w:rsidRPr="00356A28">
        <w:rPr>
          <w:rFonts w:ascii="Calibri" w:hAnsi="Calibri" w:cs="Calibri"/>
        </w:rPr>
        <w:t xml:space="preserve"> Oracle1</w:t>
      </w:r>
      <w:r w:rsidR="00804BAB" w:rsidRPr="00356A28">
        <w:rPr>
          <w:rFonts w:ascii="Calibri" w:hAnsi="Calibri" w:cs="Calibri"/>
        </w:rPr>
        <w:t>1</w:t>
      </w:r>
      <w:r w:rsidRPr="00356A28">
        <w:rPr>
          <w:rFonts w:ascii="Calibri" w:hAnsi="Calibri" w:cs="Calibri"/>
        </w:rPr>
        <w:t xml:space="preserve">g, HTML, DHTML, </w:t>
      </w:r>
      <w:r w:rsidR="009F29DC" w:rsidRPr="00356A28">
        <w:rPr>
          <w:rFonts w:ascii="Calibri" w:hAnsi="Calibri" w:cs="Calibri"/>
        </w:rPr>
        <w:t xml:space="preserve">Jasmine, </w:t>
      </w:r>
      <w:r w:rsidRPr="00356A28">
        <w:rPr>
          <w:rFonts w:ascii="Calibri" w:hAnsi="Calibri" w:cs="Calibri"/>
        </w:rPr>
        <w:t xml:space="preserve">XML, XSLT, SQL, PL/SQL, Windows, </w:t>
      </w:r>
      <w:r w:rsidR="00804BAB" w:rsidRPr="00356A28">
        <w:rPr>
          <w:rFonts w:ascii="Calibri" w:hAnsi="Calibri" w:cs="Calibri"/>
        </w:rPr>
        <w:t>LINUX</w:t>
      </w:r>
      <w:r w:rsidRPr="00356A28">
        <w:rPr>
          <w:rFonts w:ascii="Calibri" w:hAnsi="Calibri" w:cs="Calibri"/>
        </w:rPr>
        <w:t xml:space="preserve">, </w:t>
      </w:r>
      <w:r w:rsidR="00804BAB" w:rsidRPr="00356A28">
        <w:rPr>
          <w:rFonts w:ascii="Calibri" w:hAnsi="Calibri" w:cs="Calibri"/>
        </w:rPr>
        <w:t>GitHub</w:t>
      </w:r>
      <w:r w:rsidR="00BE7470" w:rsidRPr="00356A28">
        <w:rPr>
          <w:rFonts w:ascii="Calibri" w:hAnsi="Calibri" w:cs="Calibri"/>
        </w:rPr>
        <w:t>.</w:t>
      </w:r>
    </w:p>
    <w:p w14:paraId="1B895451" w14:textId="71EACBEA" w:rsidR="00BB7907" w:rsidRPr="00356A28" w:rsidRDefault="00BB7907" w:rsidP="00356A28">
      <w:pPr>
        <w:spacing w:after="0" w:line="240" w:lineRule="auto"/>
        <w:jc w:val="both"/>
        <w:rPr>
          <w:rFonts w:ascii="Calibri" w:hAnsi="Calibri" w:cs="Calibri"/>
          <w:b/>
          <w:color w:val="000000"/>
        </w:rPr>
      </w:pPr>
    </w:p>
    <w:p w14:paraId="3616B4C1" w14:textId="6AA4784C" w:rsidR="00BE7470" w:rsidRPr="00454361" w:rsidRDefault="00BE7470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  <w:color w:val="000000"/>
        </w:rPr>
        <w:t>Sr. Java</w:t>
      </w:r>
      <w:r w:rsidR="007F3518" w:rsidRPr="00356A28">
        <w:rPr>
          <w:rFonts w:ascii="Calibri" w:hAnsi="Calibri" w:cs="Calibri"/>
          <w:b/>
          <w:color w:val="000000"/>
        </w:rPr>
        <w:t xml:space="preserve"> </w:t>
      </w:r>
      <w:r w:rsidR="007841B1" w:rsidRPr="00356A28">
        <w:rPr>
          <w:rFonts w:ascii="Calibri" w:hAnsi="Calibri" w:cs="Calibri"/>
          <w:b/>
          <w:color w:val="000000"/>
        </w:rPr>
        <w:t xml:space="preserve">Full </w:t>
      </w:r>
      <w:r w:rsidR="00033D5E" w:rsidRPr="00356A28">
        <w:rPr>
          <w:rFonts w:ascii="Calibri" w:hAnsi="Calibri" w:cs="Calibri"/>
          <w:b/>
          <w:color w:val="000000"/>
        </w:rPr>
        <w:t>Stack</w:t>
      </w:r>
      <w:r w:rsidRPr="00356A28">
        <w:rPr>
          <w:rFonts w:ascii="Calibri" w:hAnsi="Calibri" w:cs="Calibri"/>
          <w:b/>
          <w:color w:val="000000"/>
        </w:rPr>
        <w:t xml:space="preserve"> Developer</w:t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</w:r>
      <w:r w:rsidR="00454361">
        <w:rPr>
          <w:rFonts w:ascii="Calibri" w:hAnsi="Calibri" w:cs="Calibri"/>
          <w:b/>
          <w:color w:val="000000"/>
        </w:rPr>
        <w:tab/>
        <w:t xml:space="preserve">      </w:t>
      </w:r>
      <w:r w:rsidR="00454361" w:rsidRPr="00356A28">
        <w:rPr>
          <w:rFonts w:ascii="Calibri" w:hAnsi="Calibri" w:cs="Calibri"/>
          <w:b/>
        </w:rPr>
        <w:t>April 2013 – September 202</w:t>
      </w:r>
      <w:r w:rsidR="00454361">
        <w:rPr>
          <w:rFonts w:ascii="Calibri" w:hAnsi="Calibri" w:cs="Calibri"/>
          <w:b/>
        </w:rPr>
        <w:t>1</w:t>
      </w:r>
    </w:p>
    <w:p w14:paraId="62900EF0" w14:textId="20566ABA" w:rsidR="007F3518" w:rsidRPr="00356A28" w:rsidRDefault="007F3518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 xml:space="preserve">Alight </w:t>
      </w:r>
      <w:r w:rsidR="00A564D2" w:rsidRPr="00356A28">
        <w:rPr>
          <w:rFonts w:ascii="Calibri" w:hAnsi="Calibri" w:cs="Calibri"/>
          <w:b/>
        </w:rPr>
        <w:t>Solutions</w:t>
      </w:r>
    </w:p>
    <w:p w14:paraId="61BE32F7" w14:textId="0B941E19" w:rsidR="00B528C5" w:rsidRPr="00356A28" w:rsidRDefault="00BE7470" w:rsidP="00356A28">
      <w:pPr>
        <w:spacing w:after="0" w:line="240" w:lineRule="auto"/>
        <w:jc w:val="both"/>
        <w:rPr>
          <w:rFonts w:ascii="Calibri" w:hAnsi="Calibri" w:cs="Calibri"/>
          <w:b/>
        </w:rPr>
      </w:pPr>
      <w:r w:rsidRPr="00356A28">
        <w:rPr>
          <w:rFonts w:ascii="Calibri" w:hAnsi="Calibri" w:cs="Calibri"/>
          <w:b/>
        </w:rPr>
        <w:t>Eureka</w:t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7F3518" w:rsidRPr="00356A28">
        <w:rPr>
          <w:rFonts w:ascii="Calibri" w:hAnsi="Calibri" w:cs="Calibri"/>
          <w:b/>
        </w:rPr>
        <w:tab/>
      </w:r>
      <w:r w:rsidR="00971F21" w:rsidRPr="00356A28">
        <w:rPr>
          <w:rFonts w:ascii="Calibri" w:hAnsi="Calibri" w:cs="Calibri"/>
          <w:b/>
        </w:rPr>
        <w:t xml:space="preserve">                    </w:t>
      </w:r>
    </w:p>
    <w:p w14:paraId="10D36C89" w14:textId="77777777" w:rsidR="00454361" w:rsidRDefault="00454361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40B3C2AF" w14:textId="0F001287" w:rsidR="00914AF4" w:rsidRPr="00356A28" w:rsidRDefault="00914AF4" w:rsidP="00356A28">
      <w:pPr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  <w:b/>
        </w:rPr>
        <w:t>Responsibilities:</w:t>
      </w:r>
    </w:p>
    <w:p w14:paraId="1085D82C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Implemented new functionalities in the existing application based on the new requirements.</w:t>
      </w:r>
    </w:p>
    <w:p w14:paraId="79C2C10F" w14:textId="77777777" w:rsidR="008058C9" w:rsidRPr="00356A28" w:rsidRDefault="008058C9" w:rsidP="00454361">
      <w:pPr>
        <w:pStyle w:val="ListParagraph"/>
        <w:numPr>
          <w:ilvl w:val="0"/>
          <w:numId w:val="18"/>
        </w:numPr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Created tables and SQL queries and procedures using PL/SQL as per requirement.</w:t>
      </w:r>
    </w:p>
    <w:p w14:paraId="3F755BAE" w14:textId="77777777" w:rsidR="008058C9" w:rsidRPr="00356A28" w:rsidRDefault="008058C9" w:rsidP="00454361">
      <w:pPr>
        <w:pStyle w:val="Normal10PT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356A28">
        <w:rPr>
          <w:rFonts w:ascii="Calibri" w:hAnsi="Calibri" w:cs="Calibri"/>
          <w:sz w:val="22"/>
          <w:szCs w:val="22"/>
        </w:rPr>
        <w:t>Designed the application in layered approach like Presentation, Service, DAO, Utils and Test modules.</w:t>
      </w:r>
    </w:p>
    <w:p w14:paraId="144AE62D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Developed stored procedures and triggers.</w:t>
      </w:r>
    </w:p>
    <w:p w14:paraId="186CF629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Participated in discussions with product analyst for Requirement Gathering and Design.</w:t>
      </w:r>
    </w:p>
    <w:p w14:paraId="272C4402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Used Singleton, MVC, Factory Pattern and DAO design patterns</w:t>
      </w:r>
    </w:p>
    <w:p w14:paraId="6839D4A5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Implemented Web Services client to access the exposed web service.</w:t>
      </w:r>
    </w:p>
    <w:p w14:paraId="0D9FA891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Implemented REST messages for communication between web service client and service provider.</w:t>
      </w:r>
    </w:p>
    <w:p w14:paraId="4112885C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Involved in creating the Hibernate POJO Objects and mapped using Hibernate Annotations.</w:t>
      </w:r>
    </w:p>
    <w:p w14:paraId="7F060869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Developed Restful Web services for transmission of data in JSON format.</w:t>
      </w:r>
    </w:p>
    <w:p w14:paraId="257D9FEE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Used Spring IOC for dependency injection</w:t>
      </w:r>
    </w:p>
    <w:p w14:paraId="5F6D23A2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Spring Dependency Injection implemented for required objects.</w:t>
      </w:r>
    </w:p>
    <w:p w14:paraId="78FCE433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Developed JUnit test cases for unit testing.</w:t>
      </w:r>
    </w:p>
    <w:p w14:paraId="18CB7D61" w14:textId="41998A8E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 xml:space="preserve">Implemented Web-Services to integrate between different applications (internal and </w:t>
      </w:r>
      <w:r w:rsidR="00454361" w:rsidRPr="00356A28">
        <w:rPr>
          <w:rFonts w:ascii="Calibri" w:hAnsi="Calibri" w:cs="Calibri"/>
        </w:rPr>
        <w:t>third-party</w:t>
      </w:r>
      <w:r w:rsidRPr="00356A28">
        <w:rPr>
          <w:rFonts w:ascii="Calibri" w:hAnsi="Calibri" w:cs="Calibri"/>
        </w:rPr>
        <w:t xml:space="preserve"> Components using Restful services.</w:t>
      </w:r>
    </w:p>
    <w:p w14:paraId="5195A7A9" w14:textId="577FB94C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 xml:space="preserve">Developed the XML files, </w:t>
      </w:r>
      <w:r w:rsidR="00454361" w:rsidRPr="00356A28">
        <w:rPr>
          <w:rFonts w:ascii="Calibri" w:hAnsi="Calibri" w:cs="Calibri"/>
        </w:rPr>
        <w:t>DTDs</w:t>
      </w:r>
      <w:r w:rsidRPr="00356A28">
        <w:rPr>
          <w:rFonts w:ascii="Calibri" w:hAnsi="Calibri" w:cs="Calibri"/>
        </w:rPr>
        <w:t>, and parsed them by using SAX parser for the TAF module.</w:t>
      </w:r>
    </w:p>
    <w:p w14:paraId="754DEBC9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Implemented logger for debugging and testing purposes using Log4j</w:t>
      </w:r>
    </w:p>
    <w:p w14:paraId="495B85B7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Designed and developed application based on Spring MVC design pattern.</w:t>
      </w:r>
    </w:p>
    <w:p w14:paraId="57259585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Used Spring validation and wrote validation rules.</w:t>
      </w:r>
    </w:p>
    <w:p w14:paraId="57E5F990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Automated the build and deployment process using ANT build script.</w:t>
      </w:r>
    </w:p>
    <w:p w14:paraId="2CA3F8E2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Implemented persistence layer using Hibernate (Spring + Hibernate integration).</w:t>
      </w:r>
    </w:p>
    <w:p w14:paraId="298FBB56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Used Clear Quest for issue tracking.</w:t>
      </w:r>
    </w:p>
    <w:p w14:paraId="0A12A5CA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Used Eclipse tool for application development.</w:t>
      </w:r>
    </w:p>
    <w:p w14:paraId="086EFE2B" w14:textId="77777777" w:rsidR="008058C9" w:rsidRPr="00356A28" w:rsidRDefault="008058C9" w:rsidP="00454361">
      <w:pPr>
        <w:pStyle w:val="ListParagraph"/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</w:rPr>
        <w:t>Worked with clients for issues and provided quick solutions.</w:t>
      </w:r>
    </w:p>
    <w:p w14:paraId="46AA5DAC" w14:textId="77777777" w:rsidR="00101E31" w:rsidRPr="00356A28" w:rsidRDefault="00101E31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03BE4982" w14:textId="7CE70B53" w:rsidR="00BE7470" w:rsidRPr="00356A28" w:rsidRDefault="009F7771" w:rsidP="00356A28">
      <w:pPr>
        <w:spacing w:after="0" w:line="240" w:lineRule="auto"/>
        <w:jc w:val="both"/>
        <w:rPr>
          <w:rFonts w:ascii="Calibri" w:hAnsi="Calibri" w:cs="Calibri"/>
        </w:rPr>
      </w:pPr>
      <w:r w:rsidRPr="00356A28">
        <w:rPr>
          <w:rFonts w:ascii="Calibri" w:hAnsi="Calibri" w:cs="Calibri"/>
          <w:b/>
        </w:rPr>
        <w:t>Environment</w:t>
      </w:r>
      <w:r w:rsidRPr="00356A28">
        <w:rPr>
          <w:rFonts w:ascii="Calibri" w:hAnsi="Calibri" w:cs="Calibri"/>
        </w:rPr>
        <w:t>:</w:t>
      </w:r>
      <w:r w:rsidR="00C14E2E" w:rsidRPr="00356A28">
        <w:rPr>
          <w:rFonts w:ascii="Calibri" w:hAnsi="Calibri" w:cs="Calibri"/>
        </w:rPr>
        <w:t xml:space="preserve"> Java, J2EE, Spring Boot, Rest, Micro Services, Angular, Docker, Kubernetes, Oracle11g, HTML, DHTML, Jasmine, XML, XSLT, SQL, PL/SQL, Windows, LINUX, GitHub</w:t>
      </w:r>
      <w:r w:rsidRPr="00356A28">
        <w:rPr>
          <w:rFonts w:ascii="Calibri" w:hAnsi="Calibri" w:cs="Calibri"/>
        </w:rPr>
        <w:t>.</w:t>
      </w:r>
    </w:p>
    <w:p w14:paraId="70C53936" w14:textId="5930B823" w:rsidR="00E33569" w:rsidRPr="00356A28" w:rsidRDefault="00E33569" w:rsidP="00356A28">
      <w:pPr>
        <w:spacing w:after="0" w:line="240" w:lineRule="auto"/>
        <w:jc w:val="both"/>
        <w:rPr>
          <w:rFonts w:ascii="Calibri" w:hAnsi="Calibri" w:cs="Calibri"/>
        </w:rPr>
      </w:pPr>
    </w:p>
    <w:p w14:paraId="6A6CE04D" w14:textId="77777777" w:rsidR="00E33569" w:rsidRPr="00356A28" w:rsidRDefault="00E33569" w:rsidP="00356A28">
      <w:pPr>
        <w:spacing w:after="0" w:line="240" w:lineRule="auto"/>
        <w:jc w:val="both"/>
        <w:rPr>
          <w:rFonts w:ascii="Calibri" w:hAnsi="Calibri" w:cs="Calibri"/>
          <w:b/>
        </w:rPr>
      </w:pPr>
    </w:p>
    <w:sectPr w:rsidR="00E33569" w:rsidRPr="00356A28" w:rsidSect="00356A28">
      <w:pgSz w:w="12240" w:h="15840"/>
      <w:pgMar w:top="709" w:right="709" w:bottom="709" w:left="70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758B" w14:textId="77777777" w:rsidR="00010D65" w:rsidRDefault="00010D65" w:rsidP="00F339AD">
      <w:pPr>
        <w:spacing w:after="0" w:line="240" w:lineRule="auto"/>
      </w:pPr>
      <w:r>
        <w:separator/>
      </w:r>
    </w:p>
  </w:endnote>
  <w:endnote w:type="continuationSeparator" w:id="0">
    <w:p w14:paraId="012F35C2" w14:textId="77777777" w:rsidR="00010D65" w:rsidRDefault="00010D65" w:rsidP="00F33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F3B5" w14:textId="77777777" w:rsidR="00010D65" w:rsidRDefault="00010D65" w:rsidP="00F339AD">
      <w:pPr>
        <w:spacing w:after="0" w:line="240" w:lineRule="auto"/>
      </w:pPr>
      <w:r>
        <w:separator/>
      </w:r>
    </w:p>
  </w:footnote>
  <w:footnote w:type="continuationSeparator" w:id="0">
    <w:p w14:paraId="0E1C065D" w14:textId="77777777" w:rsidR="00010D65" w:rsidRDefault="00010D65" w:rsidP="00F33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F8A3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10345132"/>
    <w:multiLevelType w:val="hybridMultilevel"/>
    <w:tmpl w:val="7E26D6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BB7059"/>
    <w:multiLevelType w:val="hybridMultilevel"/>
    <w:tmpl w:val="9E28FB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8F3709"/>
    <w:multiLevelType w:val="hybridMultilevel"/>
    <w:tmpl w:val="EE7832C4"/>
    <w:lvl w:ilvl="0" w:tplc="5EA4251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A5D35"/>
    <w:multiLevelType w:val="hybridMultilevel"/>
    <w:tmpl w:val="607A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82E52"/>
    <w:multiLevelType w:val="hybridMultilevel"/>
    <w:tmpl w:val="93025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6106B"/>
    <w:multiLevelType w:val="hybridMultilevel"/>
    <w:tmpl w:val="1AEC49E8"/>
    <w:lvl w:ilvl="0" w:tplc="5EA42514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E38DB"/>
    <w:multiLevelType w:val="hybridMultilevel"/>
    <w:tmpl w:val="CD8C280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8E7348"/>
    <w:multiLevelType w:val="multilevel"/>
    <w:tmpl w:val="A8BCA95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B20494F"/>
    <w:multiLevelType w:val="hybridMultilevel"/>
    <w:tmpl w:val="464C34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51A9D"/>
    <w:multiLevelType w:val="hybridMultilevel"/>
    <w:tmpl w:val="3EAE1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0213F"/>
    <w:multiLevelType w:val="hybridMultilevel"/>
    <w:tmpl w:val="500659F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5B7D1677"/>
    <w:multiLevelType w:val="hybridMultilevel"/>
    <w:tmpl w:val="2C38CC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6F02F0"/>
    <w:multiLevelType w:val="hybridMultilevel"/>
    <w:tmpl w:val="BD38A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A4780"/>
    <w:multiLevelType w:val="hybridMultilevel"/>
    <w:tmpl w:val="6652B43A"/>
    <w:lvl w:ilvl="0" w:tplc="8618D4F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630E14"/>
    <w:multiLevelType w:val="hybridMultilevel"/>
    <w:tmpl w:val="9F285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7F3FDC"/>
    <w:multiLevelType w:val="hybridMultilevel"/>
    <w:tmpl w:val="215C1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67290"/>
    <w:multiLevelType w:val="hybridMultilevel"/>
    <w:tmpl w:val="B464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362A08"/>
    <w:multiLevelType w:val="hybridMultilevel"/>
    <w:tmpl w:val="84CAAA62"/>
    <w:lvl w:ilvl="0" w:tplc="00000005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418F3"/>
    <w:multiLevelType w:val="hybridMultilevel"/>
    <w:tmpl w:val="EE3C27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1865F4"/>
    <w:multiLevelType w:val="hybridMultilevel"/>
    <w:tmpl w:val="3F44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201FDE"/>
    <w:multiLevelType w:val="multilevel"/>
    <w:tmpl w:val="7AC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65E9D"/>
    <w:multiLevelType w:val="hybridMultilevel"/>
    <w:tmpl w:val="E698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669B2"/>
    <w:multiLevelType w:val="hybridMultilevel"/>
    <w:tmpl w:val="484E43AA"/>
    <w:lvl w:ilvl="0" w:tplc="E0EA23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735405"/>
    <w:multiLevelType w:val="hybridMultilevel"/>
    <w:tmpl w:val="1C9E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2778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6152351">
    <w:abstractNumId w:val="14"/>
  </w:num>
  <w:num w:numId="3" w16cid:durableId="1436710516">
    <w:abstractNumId w:val="14"/>
  </w:num>
  <w:num w:numId="4" w16cid:durableId="685595106">
    <w:abstractNumId w:val="8"/>
  </w:num>
  <w:num w:numId="5" w16cid:durableId="1878614758">
    <w:abstractNumId w:val="25"/>
  </w:num>
  <w:num w:numId="6" w16cid:durableId="87697804">
    <w:abstractNumId w:val="23"/>
  </w:num>
  <w:num w:numId="7" w16cid:durableId="263272172">
    <w:abstractNumId w:val="7"/>
  </w:num>
  <w:num w:numId="8" w16cid:durableId="1080634819">
    <w:abstractNumId w:val="2"/>
  </w:num>
  <w:num w:numId="9" w16cid:durableId="707602793">
    <w:abstractNumId w:val="1"/>
  </w:num>
  <w:num w:numId="10" w16cid:durableId="994988497">
    <w:abstractNumId w:val="3"/>
  </w:num>
  <w:num w:numId="11" w16cid:durableId="205804280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2187693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284867">
    <w:abstractNumId w:val="21"/>
  </w:num>
  <w:num w:numId="14" w16cid:durableId="125126133">
    <w:abstractNumId w:val="0"/>
  </w:num>
  <w:num w:numId="15" w16cid:durableId="1082289911">
    <w:abstractNumId w:val="12"/>
  </w:num>
  <w:num w:numId="16" w16cid:durableId="304433763">
    <w:abstractNumId w:val="10"/>
  </w:num>
  <w:num w:numId="17" w16cid:durableId="2011786796">
    <w:abstractNumId w:val="27"/>
  </w:num>
  <w:num w:numId="18" w16cid:durableId="179322004">
    <w:abstractNumId w:val="18"/>
  </w:num>
  <w:num w:numId="19" w16cid:durableId="1645813596">
    <w:abstractNumId w:val="15"/>
  </w:num>
  <w:num w:numId="20" w16cid:durableId="2092191420">
    <w:abstractNumId w:val="24"/>
  </w:num>
  <w:num w:numId="21" w16cid:durableId="658460178">
    <w:abstractNumId w:val="16"/>
  </w:num>
  <w:num w:numId="22" w16cid:durableId="1852793455">
    <w:abstractNumId w:val="19"/>
  </w:num>
  <w:num w:numId="23" w16cid:durableId="2122651223">
    <w:abstractNumId w:val="22"/>
  </w:num>
  <w:num w:numId="24" w16cid:durableId="1623078288">
    <w:abstractNumId w:val="11"/>
  </w:num>
  <w:num w:numId="25" w16cid:durableId="594019638">
    <w:abstractNumId w:val="5"/>
  </w:num>
  <w:num w:numId="26" w16cid:durableId="1053895283">
    <w:abstractNumId w:val="20"/>
  </w:num>
  <w:num w:numId="27" w16cid:durableId="955453360">
    <w:abstractNumId w:val="4"/>
  </w:num>
  <w:num w:numId="28" w16cid:durableId="1717503719">
    <w:abstractNumId w:val="13"/>
  </w:num>
  <w:num w:numId="29" w16cid:durableId="1257179308">
    <w:abstractNumId w:val="6"/>
  </w:num>
  <w:num w:numId="30" w16cid:durableId="442000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9AD"/>
    <w:rsid w:val="0000237F"/>
    <w:rsid w:val="000028AE"/>
    <w:rsid w:val="00005CA8"/>
    <w:rsid w:val="00010B6A"/>
    <w:rsid w:val="00010D65"/>
    <w:rsid w:val="0001133D"/>
    <w:rsid w:val="00015572"/>
    <w:rsid w:val="00020128"/>
    <w:rsid w:val="000268E0"/>
    <w:rsid w:val="00033D5E"/>
    <w:rsid w:val="000345C2"/>
    <w:rsid w:val="00035328"/>
    <w:rsid w:val="00047983"/>
    <w:rsid w:val="000520E2"/>
    <w:rsid w:val="000629B2"/>
    <w:rsid w:val="000947D7"/>
    <w:rsid w:val="000B0025"/>
    <w:rsid w:val="000D69F0"/>
    <w:rsid w:val="000E05E3"/>
    <w:rsid w:val="000E465B"/>
    <w:rsid w:val="000E57BB"/>
    <w:rsid w:val="000E5FAC"/>
    <w:rsid w:val="000F17D1"/>
    <w:rsid w:val="000F20DF"/>
    <w:rsid w:val="000F7D58"/>
    <w:rsid w:val="00101E31"/>
    <w:rsid w:val="0010680A"/>
    <w:rsid w:val="00106998"/>
    <w:rsid w:val="00114244"/>
    <w:rsid w:val="0012379C"/>
    <w:rsid w:val="00137894"/>
    <w:rsid w:val="001436AE"/>
    <w:rsid w:val="001554E4"/>
    <w:rsid w:val="00162AEE"/>
    <w:rsid w:val="001649B4"/>
    <w:rsid w:val="0017423A"/>
    <w:rsid w:val="00183258"/>
    <w:rsid w:val="0018448A"/>
    <w:rsid w:val="0019527D"/>
    <w:rsid w:val="00196609"/>
    <w:rsid w:val="00197B13"/>
    <w:rsid w:val="001A5E2C"/>
    <w:rsid w:val="001C12FF"/>
    <w:rsid w:val="001C558B"/>
    <w:rsid w:val="001E0BB8"/>
    <w:rsid w:val="001E1853"/>
    <w:rsid w:val="001E251B"/>
    <w:rsid w:val="001E5A0F"/>
    <w:rsid w:val="001E7645"/>
    <w:rsid w:val="001F0691"/>
    <w:rsid w:val="00200934"/>
    <w:rsid w:val="002055F8"/>
    <w:rsid w:val="00210E70"/>
    <w:rsid w:val="00213B3B"/>
    <w:rsid w:val="00215BFE"/>
    <w:rsid w:val="00221987"/>
    <w:rsid w:val="00235A9C"/>
    <w:rsid w:val="00243D3B"/>
    <w:rsid w:val="0025053F"/>
    <w:rsid w:val="0025504A"/>
    <w:rsid w:val="00260329"/>
    <w:rsid w:val="00262AE6"/>
    <w:rsid w:val="002641AF"/>
    <w:rsid w:val="002760A4"/>
    <w:rsid w:val="002A099B"/>
    <w:rsid w:val="002B0522"/>
    <w:rsid w:val="002B2272"/>
    <w:rsid w:val="002C10BB"/>
    <w:rsid w:val="002C110D"/>
    <w:rsid w:val="002C3A7C"/>
    <w:rsid w:val="002E7698"/>
    <w:rsid w:val="00312B7E"/>
    <w:rsid w:val="00316FC0"/>
    <w:rsid w:val="00317F9F"/>
    <w:rsid w:val="0032683D"/>
    <w:rsid w:val="00334BD4"/>
    <w:rsid w:val="00335BCC"/>
    <w:rsid w:val="00336272"/>
    <w:rsid w:val="003403E9"/>
    <w:rsid w:val="003410AA"/>
    <w:rsid w:val="00343581"/>
    <w:rsid w:val="00345A7F"/>
    <w:rsid w:val="00346CD3"/>
    <w:rsid w:val="00355C0D"/>
    <w:rsid w:val="00355DCF"/>
    <w:rsid w:val="00356A28"/>
    <w:rsid w:val="00384B08"/>
    <w:rsid w:val="00390B57"/>
    <w:rsid w:val="00391E44"/>
    <w:rsid w:val="003A0184"/>
    <w:rsid w:val="003A15D9"/>
    <w:rsid w:val="003A28FC"/>
    <w:rsid w:val="003A4ED6"/>
    <w:rsid w:val="003B7216"/>
    <w:rsid w:val="003E302E"/>
    <w:rsid w:val="003F29A8"/>
    <w:rsid w:val="00417C31"/>
    <w:rsid w:val="004234FE"/>
    <w:rsid w:val="00423DC7"/>
    <w:rsid w:val="00444581"/>
    <w:rsid w:val="004462DB"/>
    <w:rsid w:val="00446C3F"/>
    <w:rsid w:val="00454361"/>
    <w:rsid w:val="0046677F"/>
    <w:rsid w:val="00480006"/>
    <w:rsid w:val="00480622"/>
    <w:rsid w:val="0048068A"/>
    <w:rsid w:val="00494645"/>
    <w:rsid w:val="004A59C5"/>
    <w:rsid w:val="004E3F4B"/>
    <w:rsid w:val="004E630C"/>
    <w:rsid w:val="004E7AA7"/>
    <w:rsid w:val="004F2925"/>
    <w:rsid w:val="00500213"/>
    <w:rsid w:val="0052397D"/>
    <w:rsid w:val="0053519A"/>
    <w:rsid w:val="00546597"/>
    <w:rsid w:val="0055386F"/>
    <w:rsid w:val="00554E99"/>
    <w:rsid w:val="0056050F"/>
    <w:rsid w:val="00565800"/>
    <w:rsid w:val="00566C47"/>
    <w:rsid w:val="00570954"/>
    <w:rsid w:val="00572DE3"/>
    <w:rsid w:val="005762A8"/>
    <w:rsid w:val="00577177"/>
    <w:rsid w:val="00582CE2"/>
    <w:rsid w:val="00587509"/>
    <w:rsid w:val="00591981"/>
    <w:rsid w:val="00593FB4"/>
    <w:rsid w:val="00595AF2"/>
    <w:rsid w:val="00597F5A"/>
    <w:rsid w:val="005A18E8"/>
    <w:rsid w:val="005A22AE"/>
    <w:rsid w:val="005C0ECA"/>
    <w:rsid w:val="005E3DDB"/>
    <w:rsid w:val="005E4BA8"/>
    <w:rsid w:val="005F0FD8"/>
    <w:rsid w:val="005F3569"/>
    <w:rsid w:val="006049C0"/>
    <w:rsid w:val="0060643D"/>
    <w:rsid w:val="0061544C"/>
    <w:rsid w:val="00616916"/>
    <w:rsid w:val="00623557"/>
    <w:rsid w:val="00637925"/>
    <w:rsid w:val="00637963"/>
    <w:rsid w:val="00641F12"/>
    <w:rsid w:val="006424B0"/>
    <w:rsid w:val="006466D2"/>
    <w:rsid w:val="00653ACF"/>
    <w:rsid w:val="00665BE9"/>
    <w:rsid w:val="00665FCB"/>
    <w:rsid w:val="0067334B"/>
    <w:rsid w:val="00681A08"/>
    <w:rsid w:val="006821EA"/>
    <w:rsid w:val="00691137"/>
    <w:rsid w:val="006919BA"/>
    <w:rsid w:val="00695886"/>
    <w:rsid w:val="00696BE5"/>
    <w:rsid w:val="006A3497"/>
    <w:rsid w:val="006A4ED3"/>
    <w:rsid w:val="006B65C6"/>
    <w:rsid w:val="006C2C84"/>
    <w:rsid w:val="006C789D"/>
    <w:rsid w:val="006C7E09"/>
    <w:rsid w:val="006D12CE"/>
    <w:rsid w:val="006D2702"/>
    <w:rsid w:val="006D5B83"/>
    <w:rsid w:val="006E20C2"/>
    <w:rsid w:val="006E6E79"/>
    <w:rsid w:val="006E6FDA"/>
    <w:rsid w:val="006F0391"/>
    <w:rsid w:val="00701BA0"/>
    <w:rsid w:val="007029C0"/>
    <w:rsid w:val="007129C9"/>
    <w:rsid w:val="00715CE3"/>
    <w:rsid w:val="00722935"/>
    <w:rsid w:val="007352DD"/>
    <w:rsid w:val="00747D2D"/>
    <w:rsid w:val="0075197C"/>
    <w:rsid w:val="00754E67"/>
    <w:rsid w:val="007608AF"/>
    <w:rsid w:val="007627B5"/>
    <w:rsid w:val="00776676"/>
    <w:rsid w:val="0078327E"/>
    <w:rsid w:val="007841B1"/>
    <w:rsid w:val="00784677"/>
    <w:rsid w:val="00785A10"/>
    <w:rsid w:val="00792557"/>
    <w:rsid w:val="00795DC8"/>
    <w:rsid w:val="00796D55"/>
    <w:rsid w:val="007974CB"/>
    <w:rsid w:val="007B2399"/>
    <w:rsid w:val="007B5244"/>
    <w:rsid w:val="007C00CB"/>
    <w:rsid w:val="007C7F89"/>
    <w:rsid w:val="007D1B94"/>
    <w:rsid w:val="007D2D17"/>
    <w:rsid w:val="007E63C4"/>
    <w:rsid w:val="007F3518"/>
    <w:rsid w:val="007F5C2E"/>
    <w:rsid w:val="00801256"/>
    <w:rsid w:val="00804BAB"/>
    <w:rsid w:val="008058C9"/>
    <w:rsid w:val="0080676D"/>
    <w:rsid w:val="00813017"/>
    <w:rsid w:val="00820CA4"/>
    <w:rsid w:val="008231CA"/>
    <w:rsid w:val="00830A5C"/>
    <w:rsid w:val="0083461A"/>
    <w:rsid w:val="00844FD9"/>
    <w:rsid w:val="00846402"/>
    <w:rsid w:val="0085246E"/>
    <w:rsid w:val="00854D44"/>
    <w:rsid w:val="00860297"/>
    <w:rsid w:val="00864581"/>
    <w:rsid w:val="008647C7"/>
    <w:rsid w:val="00866B3B"/>
    <w:rsid w:val="00867B11"/>
    <w:rsid w:val="00875FFB"/>
    <w:rsid w:val="008772D6"/>
    <w:rsid w:val="008802E7"/>
    <w:rsid w:val="0089124B"/>
    <w:rsid w:val="00897A56"/>
    <w:rsid w:val="008B319D"/>
    <w:rsid w:val="008B3AF2"/>
    <w:rsid w:val="008B53A7"/>
    <w:rsid w:val="008C2E26"/>
    <w:rsid w:val="008C2E32"/>
    <w:rsid w:val="008C5FDE"/>
    <w:rsid w:val="008D1D7F"/>
    <w:rsid w:val="008D58B2"/>
    <w:rsid w:val="00907F0A"/>
    <w:rsid w:val="009120E4"/>
    <w:rsid w:val="00914AF4"/>
    <w:rsid w:val="00924D1A"/>
    <w:rsid w:val="009314AC"/>
    <w:rsid w:val="0093233F"/>
    <w:rsid w:val="00940BFB"/>
    <w:rsid w:val="00947FA9"/>
    <w:rsid w:val="00950632"/>
    <w:rsid w:val="00952AD2"/>
    <w:rsid w:val="00957FD9"/>
    <w:rsid w:val="009669FF"/>
    <w:rsid w:val="00971E52"/>
    <w:rsid w:val="00971F21"/>
    <w:rsid w:val="009748E3"/>
    <w:rsid w:val="009753F3"/>
    <w:rsid w:val="0098673E"/>
    <w:rsid w:val="009A23DA"/>
    <w:rsid w:val="009B4079"/>
    <w:rsid w:val="009C2639"/>
    <w:rsid w:val="009C4A93"/>
    <w:rsid w:val="009C5824"/>
    <w:rsid w:val="009C78F7"/>
    <w:rsid w:val="009E1E83"/>
    <w:rsid w:val="009F29DC"/>
    <w:rsid w:val="009F7771"/>
    <w:rsid w:val="00A01B10"/>
    <w:rsid w:val="00A22C3D"/>
    <w:rsid w:val="00A24226"/>
    <w:rsid w:val="00A321F0"/>
    <w:rsid w:val="00A52367"/>
    <w:rsid w:val="00A53874"/>
    <w:rsid w:val="00A5526C"/>
    <w:rsid w:val="00A564D2"/>
    <w:rsid w:val="00A6457A"/>
    <w:rsid w:val="00A7050B"/>
    <w:rsid w:val="00A72A7A"/>
    <w:rsid w:val="00A942ED"/>
    <w:rsid w:val="00A94C8E"/>
    <w:rsid w:val="00A9680E"/>
    <w:rsid w:val="00AA693D"/>
    <w:rsid w:val="00AA6F3A"/>
    <w:rsid w:val="00AB4BF7"/>
    <w:rsid w:val="00AC737C"/>
    <w:rsid w:val="00AD57B9"/>
    <w:rsid w:val="00AD797E"/>
    <w:rsid w:val="00AE5C65"/>
    <w:rsid w:val="00AF1DED"/>
    <w:rsid w:val="00B05824"/>
    <w:rsid w:val="00B15590"/>
    <w:rsid w:val="00B31CEC"/>
    <w:rsid w:val="00B42016"/>
    <w:rsid w:val="00B42178"/>
    <w:rsid w:val="00B522FF"/>
    <w:rsid w:val="00B528C5"/>
    <w:rsid w:val="00B92364"/>
    <w:rsid w:val="00B96EEA"/>
    <w:rsid w:val="00BA3222"/>
    <w:rsid w:val="00BB7907"/>
    <w:rsid w:val="00BC564F"/>
    <w:rsid w:val="00BC63FE"/>
    <w:rsid w:val="00BD031B"/>
    <w:rsid w:val="00BE1721"/>
    <w:rsid w:val="00BE3B0A"/>
    <w:rsid w:val="00BE7470"/>
    <w:rsid w:val="00BE7FAE"/>
    <w:rsid w:val="00C00B55"/>
    <w:rsid w:val="00C1069A"/>
    <w:rsid w:val="00C14E2E"/>
    <w:rsid w:val="00C161A8"/>
    <w:rsid w:val="00C16A87"/>
    <w:rsid w:val="00C341AA"/>
    <w:rsid w:val="00C367C1"/>
    <w:rsid w:val="00C60FC6"/>
    <w:rsid w:val="00C650BC"/>
    <w:rsid w:val="00C70254"/>
    <w:rsid w:val="00C712E5"/>
    <w:rsid w:val="00C74AE0"/>
    <w:rsid w:val="00C80783"/>
    <w:rsid w:val="00C960B4"/>
    <w:rsid w:val="00CA3814"/>
    <w:rsid w:val="00CB46D8"/>
    <w:rsid w:val="00CB7BB6"/>
    <w:rsid w:val="00CC15F7"/>
    <w:rsid w:val="00CD75AB"/>
    <w:rsid w:val="00CE2CF6"/>
    <w:rsid w:val="00CF3807"/>
    <w:rsid w:val="00D00E3E"/>
    <w:rsid w:val="00D04F17"/>
    <w:rsid w:val="00D0735A"/>
    <w:rsid w:val="00D077AF"/>
    <w:rsid w:val="00D2353B"/>
    <w:rsid w:val="00D2483D"/>
    <w:rsid w:val="00D25E7E"/>
    <w:rsid w:val="00D33903"/>
    <w:rsid w:val="00D33EF7"/>
    <w:rsid w:val="00D34918"/>
    <w:rsid w:val="00D539FA"/>
    <w:rsid w:val="00D65B48"/>
    <w:rsid w:val="00D741CF"/>
    <w:rsid w:val="00D9682B"/>
    <w:rsid w:val="00DA1CE4"/>
    <w:rsid w:val="00DA634B"/>
    <w:rsid w:val="00DB77AB"/>
    <w:rsid w:val="00E01C29"/>
    <w:rsid w:val="00E03540"/>
    <w:rsid w:val="00E06013"/>
    <w:rsid w:val="00E064B6"/>
    <w:rsid w:val="00E06CFB"/>
    <w:rsid w:val="00E204C9"/>
    <w:rsid w:val="00E33569"/>
    <w:rsid w:val="00E35C1A"/>
    <w:rsid w:val="00E3697A"/>
    <w:rsid w:val="00E37A42"/>
    <w:rsid w:val="00E47E5E"/>
    <w:rsid w:val="00E53B76"/>
    <w:rsid w:val="00E61D73"/>
    <w:rsid w:val="00E62381"/>
    <w:rsid w:val="00E639A1"/>
    <w:rsid w:val="00E65246"/>
    <w:rsid w:val="00E6643B"/>
    <w:rsid w:val="00E715B6"/>
    <w:rsid w:val="00E71AA6"/>
    <w:rsid w:val="00E75C01"/>
    <w:rsid w:val="00E94B8D"/>
    <w:rsid w:val="00EA4FDA"/>
    <w:rsid w:val="00EA564C"/>
    <w:rsid w:val="00EA70FD"/>
    <w:rsid w:val="00EB3D49"/>
    <w:rsid w:val="00EB652C"/>
    <w:rsid w:val="00EC1B55"/>
    <w:rsid w:val="00EC605C"/>
    <w:rsid w:val="00EC7A7B"/>
    <w:rsid w:val="00ED1524"/>
    <w:rsid w:val="00ED2C6F"/>
    <w:rsid w:val="00ED31B5"/>
    <w:rsid w:val="00ED62E1"/>
    <w:rsid w:val="00ED71C1"/>
    <w:rsid w:val="00ED7B50"/>
    <w:rsid w:val="00EE2210"/>
    <w:rsid w:val="00EF0871"/>
    <w:rsid w:val="00EF5B92"/>
    <w:rsid w:val="00F01D83"/>
    <w:rsid w:val="00F034F2"/>
    <w:rsid w:val="00F04ACB"/>
    <w:rsid w:val="00F13285"/>
    <w:rsid w:val="00F2121C"/>
    <w:rsid w:val="00F217B1"/>
    <w:rsid w:val="00F25CB7"/>
    <w:rsid w:val="00F27453"/>
    <w:rsid w:val="00F339AD"/>
    <w:rsid w:val="00F3502D"/>
    <w:rsid w:val="00F553B2"/>
    <w:rsid w:val="00F55D79"/>
    <w:rsid w:val="00F600CF"/>
    <w:rsid w:val="00F61322"/>
    <w:rsid w:val="00F76C02"/>
    <w:rsid w:val="00F90F04"/>
    <w:rsid w:val="00FA427A"/>
    <w:rsid w:val="00FB77D3"/>
    <w:rsid w:val="00FC2329"/>
    <w:rsid w:val="00FC293A"/>
    <w:rsid w:val="00FD1027"/>
    <w:rsid w:val="00F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93E"/>
  <w15:chartTrackingRefBased/>
  <w15:docId w15:val="{F29D7986-3C07-4D1C-9D7A-72E4EB77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9AD"/>
  </w:style>
  <w:style w:type="paragraph" w:styleId="Footer">
    <w:name w:val="footer"/>
    <w:basedOn w:val="Normal"/>
    <w:link w:val="FooterChar"/>
    <w:uiPriority w:val="99"/>
    <w:unhideWhenUsed/>
    <w:rsid w:val="00F33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9AD"/>
  </w:style>
  <w:style w:type="table" w:styleId="TableGrid">
    <w:name w:val="Table Grid"/>
    <w:basedOn w:val="TableNormal"/>
    <w:uiPriority w:val="39"/>
    <w:rsid w:val="00F33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9AD"/>
    <w:pPr>
      <w:spacing w:after="0" w:line="240" w:lineRule="auto"/>
      <w:ind w:left="720"/>
    </w:pPr>
    <w:rPr>
      <w:rFonts w:eastAsiaTheme="minorEastAsia"/>
    </w:rPr>
  </w:style>
  <w:style w:type="character" w:styleId="Hyperlink">
    <w:name w:val="Hyperlink"/>
    <w:semiHidden/>
    <w:rsid w:val="003E302E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3E302E"/>
    <w:pPr>
      <w:suppressAutoHyphens/>
      <w:spacing w:after="0" w:line="240" w:lineRule="auto"/>
      <w:jc w:val="both"/>
    </w:pPr>
    <w:rPr>
      <w:rFonts w:ascii="Arial" w:eastAsia="Times New Roman" w:hAnsi="Arial" w:cs="Arial"/>
      <w:color w:val="333333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3E302E"/>
    <w:rPr>
      <w:rFonts w:ascii="Arial" w:eastAsia="Times New Roman" w:hAnsi="Arial" w:cs="Arial"/>
      <w:color w:val="333333"/>
      <w:sz w:val="20"/>
      <w:szCs w:val="20"/>
      <w:lang w:eastAsia="ar-SA"/>
    </w:rPr>
  </w:style>
  <w:style w:type="paragraph" w:customStyle="1" w:styleId="Normal10PT">
    <w:name w:val="Normal + 10PT"/>
    <w:basedOn w:val="Normal"/>
    <w:rsid w:val="003E302E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NormalArial">
    <w:name w:val="Normal + Arial"/>
    <w:basedOn w:val="Normal10PT"/>
    <w:rsid w:val="003E302E"/>
    <w:rPr>
      <w:rFonts w:ascii="Arial" w:hAnsi="Arial" w:cs="Arial"/>
    </w:rPr>
  </w:style>
  <w:style w:type="paragraph" w:styleId="ListBullet">
    <w:name w:val="List Bullet"/>
    <w:basedOn w:val="Normal"/>
    <w:uiPriority w:val="99"/>
    <w:unhideWhenUsed/>
    <w:rsid w:val="00866B3B"/>
    <w:pPr>
      <w:numPr>
        <w:numId w:val="14"/>
      </w:numPr>
      <w:spacing w:after="0" w:line="240" w:lineRule="auto"/>
      <w:contextualSpacing/>
    </w:pPr>
    <w:rPr>
      <w:rFonts w:ascii="Times New Roman" w:eastAsia="Calibri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B77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C1B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B7AA398AE2C4428C728B6F2AADF4F2" ma:contentTypeVersion="14" ma:contentTypeDescription="Create a new document." ma:contentTypeScope="" ma:versionID="d5812c33dd854fd4c890316790e694af">
  <xsd:schema xmlns:xsd="http://www.w3.org/2001/XMLSchema" xmlns:xs="http://www.w3.org/2001/XMLSchema" xmlns:p="http://schemas.microsoft.com/office/2006/metadata/properties" xmlns:ns3="acc209d6-5d76-4a91-beba-58c1c535c760" xmlns:ns4="d5e62447-9054-4280-b453-62ee522a5ce7" targetNamespace="http://schemas.microsoft.com/office/2006/metadata/properties" ma:root="true" ma:fieldsID="877b09c0177afc78a3faaf275e9222af" ns3:_="" ns4:_="">
    <xsd:import namespace="acc209d6-5d76-4a91-beba-58c1c535c760"/>
    <xsd:import namespace="d5e62447-9054-4280-b453-62ee522a5c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c209d6-5d76-4a91-beba-58c1c535c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62447-9054-4280-b453-62ee522a5ce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F19567-9D79-4C7C-B65B-3C4234373E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2D7F19-71C7-42AF-86A5-3B6889854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c209d6-5d76-4a91-beba-58c1c535c760"/>
    <ds:schemaRef ds:uri="d5e62447-9054-4280-b453-62ee522a5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55332A-F364-4AAC-8C39-62314FF82A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1956</Words>
  <Characters>11154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 Karaka</dc:creator>
  <cp:keywords/>
  <dc:description/>
  <cp:lastModifiedBy>Kivyo-Pc-8</cp:lastModifiedBy>
  <cp:revision>7</cp:revision>
  <dcterms:created xsi:type="dcterms:W3CDTF">2026-03-11T15:00:00Z</dcterms:created>
  <dcterms:modified xsi:type="dcterms:W3CDTF">2026-03-18T14:25:00Z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0x01010001B7AA398AE2C4428C728B6F2AADF4F2</vt:lpwstr>
  </property>
</Properties>
</file>