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C83E8E" w14:textId="77777777" w:rsidR="000D2370" w:rsidRPr="000B59F2" w:rsidRDefault="000D2370" w:rsidP="000B59F2">
      <w:pPr>
        <w:pStyle w:val="NoSpacing"/>
        <w:jc w:val="center"/>
        <w:rPr>
          <w:b/>
          <w:bCs/>
        </w:rPr>
      </w:pPr>
      <w:r w:rsidRPr="000B59F2">
        <w:rPr>
          <w:b/>
          <w:bCs/>
        </w:rPr>
        <w:t>Naveen Kumar Chirra</w:t>
      </w:r>
    </w:p>
    <w:p w14:paraId="34B6C6D4" w14:textId="77777777" w:rsidR="001A650D" w:rsidRPr="000B59F2" w:rsidRDefault="001A650D" w:rsidP="000B59F2">
      <w:pPr>
        <w:pStyle w:val="NoSpacing"/>
        <w:jc w:val="center"/>
        <w:rPr>
          <w:b/>
          <w:bCs/>
        </w:rPr>
      </w:pPr>
      <w:r w:rsidRPr="000B59F2">
        <w:rPr>
          <w:b/>
          <w:bCs/>
        </w:rPr>
        <w:t>+1 248-832-3137</w:t>
      </w:r>
    </w:p>
    <w:p w14:paraId="2467632F" w14:textId="77777777" w:rsidR="001A650D" w:rsidRPr="000B59F2" w:rsidRDefault="0092670A" w:rsidP="000B59F2">
      <w:pPr>
        <w:pStyle w:val="NoSpacing"/>
        <w:jc w:val="center"/>
        <w:rPr>
          <w:b/>
          <w:bCs/>
        </w:rPr>
      </w:pPr>
      <w:hyperlink r:id="rId8" w:history="1">
        <w:r w:rsidR="001A650D" w:rsidRPr="000B59F2">
          <w:rPr>
            <w:rStyle w:val="Hyperlink"/>
            <w:rFonts w:ascii="Calibri" w:hAnsi="Calibri" w:cs="Calibri"/>
            <w:b/>
            <w:bCs/>
          </w:rPr>
          <w:t>naveenkumar.chirra@gmail.com</w:t>
        </w:r>
      </w:hyperlink>
    </w:p>
    <w:p w14:paraId="2114BE81" w14:textId="24B6C988" w:rsidR="000D2370" w:rsidRPr="000B59F2" w:rsidRDefault="000D2370" w:rsidP="000B59F2">
      <w:pPr>
        <w:pStyle w:val="NoSpacing"/>
        <w:jc w:val="center"/>
        <w:rPr>
          <w:b/>
          <w:bCs/>
        </w:rPr>
      </w:pPr>
      <w:r w:rsidRPr="000B59F2">
        <w:rPr>
          <w:b/>
          <w:bCs/>
        </w:rPr>
        <w:t>DevOps</w:t>
      </w:r>
      <w:r w:rsidR="00487E8C" w:rsidRPr="000B59F2">
        <w:rPr>
          <w:b/>
          <w:bCs/>
        </w:rPr>
        <w:t xml:space="preserve">/Cloud </w:t>
      </w:r>
      <w:r w:rsidR="007D757C">
        <w:rPr>
          <w:b/>
          <w:bCs/>
        </w:rPr>
        <w:t>Architect</w:t>
      </w:r>
      <w:bookmarkStart w:id="0" w:name="_GoBack"/>
      <w:bookmarkEnd w:id="0"/>
    </w:p>
    <w:p w14:paraId="3109272F" w14:textId="77777777" w:rsidR="009A37A7" w:rsidRPr="00407D9E" w:rsidRDefault="009A37A7" w:rsidP="000B59F2">
      <w:pPr>
        <w:pStyle w:val="NoSpacing"/>
      </w:pPr>
    </w:p>
    <w:p w14:paraId="4730F756" w14:textId="18BC49F5" w:rsidR="000D2370" w:rsidRPr="000B59F2" w:rsidRDefault="001A650D" w:rsidP="000B59F2">
      <w:pPr>
        <w:pStyle w:val="NoSpacing"/>
        <w:rPr>
          <w:b/>
          <w:bCs/>
        </w:rPr>
      </w:pPr>
      <w:r w:rsidRPr="000B59F2">
        <w:rPr>
          <w:b/>
          <w:bCs/>
        </w:rPr>
        <w:t>Summary</w:t>
      </w:r>
    </w:p>
    <w:p w14:paraId="3C8D8019" w14:textId="4DEF2E5C" w:rsidR="000D2370" w:rsidRPr="00407D9E" w:rsidRDefault="000D2370" w:rsidP="000B59F2">
      <w:pPr>
        <w:pStyle w:val="NoSpacing"/>
      </w:pPr>
      <w:r w:rsidRPr="00407D9E">
        <w:t>Experienced Full Stack DevOps</w:t>
      </w:r>
      <w:r w:rsidR="00FE633C">
        <w:t xml:space="preserve"> Architect</w:t>
      </w:r>
      <w:r w:rsidRPr="00407D9E">
        <w:t xml:space="preserve"> and Cloud Engineer with over 13 years of expertise in building, deploying, and managing robust and scalable cloud infrastructure. Proven track record in implementing CI/CD pipelines, automation, and configuration management using AWS, Ansible, Chef, and Azure DevOps. Adept at working with both AWS and Azure cloud platforms and ensuring seamless integration across diverse environments.</w:t>
      </w:r>
    </w:p>
    <w:p w14:paraId="36E22F59" w14:textId="77777777" w:rsidR="001A650D" w:rsidRDefault="001A650D" w:rsidP="000B59F2">
      <w:pPr>
        <w:pStyle w:val="NoSpacing"/>
      </w:pPr>
    </w:p>
    <w:p w14:paraId="07926F07" w14:textId="1E3F3610" w:rsidR="00BD2C5B" w:rsidRPr="000B59F2" w:rsidRDefault="000D2370" w:rsidP="000B59F2">
      <w:pPr>
        <w:pStyle w:val="NoSpacing"/>
        <w:rPr>
          <w:rFonts w:eastAsia="Times New Roman"/>
          <w:b/>
          <w:bCs/>
        </w:rPr>
      </w:pPr>
      <w:r w:rsidRPr="000B59F2">
        <w:rPr>
          <w:b/>
          <w:bCs/>
        </w:rPr>
        <w:t>Professional Skills</w:t>
      </w:r>
    </w:p>
    <w:p w14:paraId="6AA898A9" w14:textId="77777777" w:rsidR="000D2370" w:rsidRPr="008C21B0" w:rsidRDefault="000D2370" w:rsidP="00C91BD2">
      <w:pPr>
        <w:pStyle w:val="NoSpacing"/>
        <w:numPr>
          <w:ilvl w:val="0"/>
          <w:numId w:val="1"/>
        </w:numPr>
        <w:rPr>
          <w:rFonts w:eastAsia="Times New Roman"/>
        </w:rPr>
      </w:pPr>
      <w:r w:rsidRPr="00407D9E">
        <w:rPr>
          <w:rFonts w:eastAsia="Times New Roman"/>
        </w:rPr>
        <w:t>E</w:t>
      </w:r>
      <w:r w:rsidRPr="008C21B0">
        <w:rPr>
          <w:rFonts w:eastAsia="Times New Roman"/>
        </w:rPr>
        <w:t>xperienced in DevOps, specializing in AWS and Azure environments.</w:t>
      </w:r>
    </w:p>
    <w:p w14:paraId="2658DA48" w14:textId="2CE85F91" w:rsidR="00BD2C5B" w:rsidRPr="008C21B0" w:rsidRDefault="00BD2C5B" w:rsidP="00C91BD2">
      <w:pPr>
        <w:pStyle w:val="NoSpacing"/>
        <w:numPr>
          <w:ilvl w:val="0"/>
          <w:numId w:val="1"/>
        </w:numPr>
        <w:rPr>
          <w:rFonts w:eastAsia="Times New Roman"/>
        </w:rPr>
      </w:pPr>
      <w:r w:rsidRPr="00407D9E">
        <w:rPr>
          <w:rFonts w:eastAsia="Times New Roman"/>
        </w:rPr>
        <w:t>Team Leader for DevOps Confidential &amp; AEM Administrator teams overseeing</w:t>
      </w:r>
    </w:p>
    <w:p w14:paraId="501B9A79" w14:textId="08AA4CC5" w:rsidR="00BD2C5B" w:rsidRPr="008C21B0" w:rsidRDefault="00BD2C5B" w:rsidP="00C91BD2">
      <w:pPr>
        <w:pStyle w:val="NoSpacing"/>
        <w:numPr>
          <w:ilvl w:val="0"/>
          <w:numId w:val="1"/>
        </w:numPr>
        <w:rPr>
          <w:rFonts w:eastAsia="Times New Roman"/>
        </w:rPr>
      </w:pPr>
      <w:r w:rsidRPr="00407D9E">
        <w:rPr>
          <w:rFonts w:eastAsia="Times New Roman"/>
        </w:rPr>
        <w:t>Personally, responsible for leading design of every single aspect of the AEM platform including security, configuration, infrastructure, integration, and ongoing maintenance and support.</w:t>
      </w:r>
    </w:p>
    <w:p w14:paraId="048F682D" w14:textId="3B7FFF8C" w:rsidR="00BD2C5B" w:rsidRPr="00FE633C" w:rsidRDefault="00BD2C5B" w:rsidP="00C91BD2">
      <w:pPr>
        <w:pStyle w:val="NoSpacing"/>
        <w:numPr>
          <w:ilvl w:val="0"/>
          <w:numId w:val="1"/>
        </w:numPr>
        <w:rPr>
          <w:rFonts w:eastAsia="Times New Roman"/>
          <w:color w:val="182433"/>
        </w:rPr>
      </w:pPr>
      <w:r w:rsidRPr="00407D9E">
        <w:rPr>
          <w:rFonts w:eastAsia="Times New Roman"/>
        </w:rPr>
        <w:t>Resolved significant security gaps in Dispatcher and AEM security configurations.</w:t>
      </w:r>
    </w:p>
    <w:p w14:paraId="0143DF2B" w14:textId="05FD1821" w:rsidR="00FE633C" w:rsidRPr="00407D9E" w:rsidRDefault="00FE633C" w:rsidP="00C91BD2">
      <w:pPr>
        <w:pStyle w:val="NoSpacing"/>
        <w:numPr>
          <w:ilvl w:val="0"/>
          <w:numId w:val="1"/>
        </w:numPr>
        <w:rPr>
          <w:rFonts w:eastAsia="Times New Roman"/>
          <w:color w:val="182433"/>
        </w:rPr>
      </w:pPr>
      <w:r w:rsidRPr="00FE633C">
        <w:rPr>
          <w:rFonts w:eastAsia="Times New Roman"/>
          <w:color w:val="182433"/>
        </w:rPr>
        <w:t xml:space="preserve">Experienced in creating projects in Argo CD and deploying Argo CD into Kubernetes cluster from </w:t>
      </w:r>
      <w:r w:rsidR="001A650D" w:rsidRPr="00FE633C">
        <w:rPr>
          <w:rFonts w:eastAsia="Times New Roman"/>
          <w:color w:val="182433"/>
        </w:rPr>
        <w:t>scratch</w:t>
      </w:r>
      <w:r w:rsidRPr="00FE633C">
        <w:rPr>
          <w:rFonts w:eastAsia="Times New Roman"/>
          <w:color w:val="182433"/>
        </w:rPr>
        <w:t>.</w:t>
      </w:r>
    </w:p>
    <w:p w14:paraId="4ACCE66B" w14:textId="24C66DA7" w:rsidR="00BD2C5B" w:rsidRPr="00941387" w:rsidRDefault="00BD2C5B" w:rsidP="00C91BD2">
      <w:pPr>
        <w:pStyle w:val="NoSpacing"/>
        <w:numPr>
          <w:ilvl w:val="0"/>
          <w:numId w:val="1"/>
        </w:numPr>
        <w:rPr>
          <w:rFonts w:eastAsia="Times New Roman"/>
          <w:color w:val="182433"/>
        </w:rPr>
      </w:pPr>
      <w:r w:rsidRPr="00407D9E">
        <w:rPr>
          <w:rFonts w:eastAsia="Times New Roman"/>
        </w:rPr>
        <w:t>Sole responsibility to ensure all DevOps AEM Administrators were working towards required tasks daily.</w:t>
      </w:r>
    </w:p>
    <w:p w14:paraId="182E7710" w14:textId="38851BCF" w:rsidR="00941387" w:rsidRPr="00941387" w:rsidRDefault="00941387" w:rsidP="00C91BD2">
      <w:pPr>
        <w:pStyle w:val="NoSpacing"/>
        <w:numPr>
          <w:ilvl w:val="0"/>
          <w:numId w:val="1"/>
        </w:numPr>
        <w:rPr>
          <w:rFonts w:eastAsia="Times New Roman"/>
        </w:rPr>
      </w:pPr>
      <w:r w:rsidRPr="00941387">
        <w:rPr>
          <w:rFonts w:eastAsia="Times New Roman"/>
        </w:rPr>
        <w:t>Managed and optimized Azure Kubernetes Service (AKS) clusters to deploy, manage, and scale containerized applications using Kubernetes, leveraging features like node pools, autoscaling, and VMSS (Virtual Machine Scale Sets). Implemented CI/CD pipelines with Azure DevOps, Helm charts, and Kubernetes manifests, monitored clusters with Azure Monitor, Prometheus, and Grafana for real-time metrics and alerting, and secured environments by integrating Azure Active Directory (AAD) for authentication, implementing network policies, and using Azure Key Vault for secrets management.</w:t>
      </w:r>
    </w:p>
    <w:p w14:paraId="60F581B4" w14:textId="77777777" w:rsidR="000D2370" w:rsidRDefault="000D2370" w:rsidP="00C91BD2">
      <w:pPr>
        <w:pStyle w:val="NoSpacing"/>
        <w:numPr>
          <w:ilvl w:val="0"/>
          <w:numId w:val="1"/>
        </w:numPr>
        <w:rPr>
          <w:rFonts w:eastAsia="Times New Roman"/>
          <w:color w:val="182433"/>
        </w:rPr>
      </w:pPr>
      <w:r w:rsidRPr="00407D9E">
        <w:rPr>
          <w:rFonts w:eastAsia="Times New Roman"/>
          <w:color w:val="182433"/>
        </w:rPr>
        <w:t>Proficient in Infrastructure as Code (IaC) using Terraform for AWS and Azure.</w:t>
      </w:r>
    </w:p>
    <w:p w14:paraId="6B852C37" w14:textId="5D2729A7" w:rsidR="0096338F" w:rsidRPr="0096338F" w:rsidRDefault="0096338F" w:rsidP="00C91BD2">
      <w:pPr>
        <w:pStyle w:val="NoSpacing"/>
        <w:numPr>
          <w:ilvl w:val="0"/>
          <w:numId w:val="1"/>
        </w:numPr>
        <w:rPr>
          <w:rFonts w:eastAsia="Times New Roman"/>
          <w:color w:val="182433"/>
        </w:rPr>
      </w:pPr>
      <w:r w:rsidRPr="0096338F">
        <w:rPr>
          <w:rFonts w:eastAsia="Times New Roman"/>
          <w:color w:val="182433"/>
        </w:rPr>
        <w:t xml:space="preserve">Automated infrastructure provisioning and management using AWS CloudFormation, </w:t>
      </w:r>
      <w:r w:rsidR="008C21B0" w:rsidRPr="0096338F">
        <w:rPr>
          <w:rFonts w:eastAsia="Times New Roman"/>
          <w:color w:val="182433"/>
        </w:rPr>
        <w:t>Terraform, and</w:t>
      </w:r>
      <w:r w:rsidRPr="0096338F">
        <w:rPr>
          <w:rFonts w:eastAsia="Times New Roman"/>
          <w:color w:val="182433"/>
        </w:rPr>
        <w:t xml:space="preserve"> AWS CDK, ensuring consistent and scalable environments.</w:t>
      </w:r>
    </w:p>
    <w:p w14:paraId="6583A121" w14:textId="448155EC" w:rsidR="0096338F" w:rsidRPr="0096338F" w:rsidRDefault="0096338F" w:rsidP="00C91BD2">
      <w:pPr>
        <w:pStyle w:val="NoSpacing"/>
        <w:numPr>
          <w:ilvl w:val="0"/>
          <w:numId w:val="1"/>
        </w:numPr>
        <w:rPr>
          <w:rFonts w:eastAsia="Times New Roman"/>
          <w:color w:val="182433"/>
        </w:rPr>
      </w:pPr>
      <w:r w:rsidRPr="0096338F">
        <w:rPr>
          <w:rFonts w:eastAsia="Times New Roman"/>
          <w:color w:val="182433"/>
        </w:rPr>
        <w:t>Implemented comprehensive monitoring solutions with AWS CloudWatch, Prometheus, and Grafana, and established robust incident response protocols to minimize downtime and improve</w:t>
      </w:r>
      <w:r w:rsidR="008C21B0" w:rsidRPr="008C21B0">
        <w:rPr>
          <w:rFonts w:eastAsia="Times New Roman"/>
          <w:color w:val="182433"/>
        </w:rPr>
        <w:t xml:space="preserve"> </w:t>
      </w:r>
      <w:r w:rsidRPr="0096338F">
        <w:rPr>
          <w:rFonts w:eastAsia="Times New Roman"/>
          <w:color w:val="182433"/>
        </w:rPr>
        <w:t>system reliability.</w:t>
      </w:r>
    </w:p>
    <w:p w14:paraId="3491102D" w14:textId="0DE13CD9" w:rsidR="008C21B0" w:rsidRDefault="008C21B0" w:rsidP="00C91BD2">
      <w:pPr>
        <w:pStyle w:val="NoSpacing"/>
        <w:numPr>
          <w:ilvl w:val="0"/>
          <w:numId w:val="1"/>
        </w:numPr>
        <w:rPr>
          <w:rFonts w:eastAsia="Times New Roman"/>
          <w:color w:val="182433"/>
        </w:rPr>
      </w:pPr>
      <w:r w:rsidRPr="008C21B0">
        <w:rPr>
          <w:rFonts w:eastAsia="Times New Roman"/>
          <w:color w:val="182433"/>
        </w:rPr>
        <w:t>Optimized application performance and scalability using AWS services such as EC2 Auto Scaling, Elastic Load Balancing (ELB), and Amazon RDS, ensuring high availability and efficient resource utilization.</w:t>
      </w:r>
    </w:p>
    <w:p w14:paraId="2BD9FD18" w14:textId="771796F8" w:rsidR="00351B6F" w:rsidRPr="008C21B0" w:rsidRDefault="00351B6F" w:rsidP="00C91BD2">
      <w:pPr>
        <w:pStyle w:val="NoSpacing"/>
        <w:numPr>
          <w:ilvl w:val="0"/>
          <w:numId w:val="1"/>
        </w:numPr>
        <w:rPr>
          <w:rFonts w:eastAsia="Times New Roman"/>
          <w:color w:val="182433"/>
        </w:rPr>
      </w:pPr>
      <w:r w:rsidRPr="00351B6F">
        <w:rPr>
          <w:rFonts w:eastAsia="Times New Roman"/>
          <w:color w:val="182433"/>
        </w:rPr>
        <w:t>Deployed EC2, Lambda, ECS Fargate, and EKS clusters via CDK stacks.</w:t>
      </w:r>
    </w:p>
    <w:p w14:paraId="71F02A04" w14:textId="77777777" w:rsidR="008C21B0" w:rsidRPr="008C21B0" w:rsidRDefault="008C21B0" w:rsidP="00C91BD2">
      <w:pPr>
        <w:pStyle w:val="NoSpacing"/>
        <w:numPr>
          <w:ilvl w:val="0"/>
          <w:numId w:val="1"/>
        </w:numPr>
        <w:rPr>
          <w:rFonts w:eastAsia="Times New Roman"/>
          <w:color w:val="182433"/>
        </w:rPr>
      </w:pPr>
      <w:r w:rsidRPr="008C21B0">
        <w:rPr>
          <w:rFonts w:eastAsia="Times New Roman"/>
          <w:color w:val="182433"/>
        </w:rPr>
        <w:t>Designed and implemented CI/CD pipelines using tools like Jenkins, GitLab CI, and GitHub Actions to automate build, test, and deployment processes, ensuring rapid and reliable software delivery.</w:t>
      </w:r>
    </w:p>
    <w:p w14:paraId="217780D5" w14:textId="22DFF70E" w:rsidR="0096338F" w:rsidRPr="008C21B0" w:rsidRDefault="008C21B0" w:rsidP="00C91BD2">
      <w:pPr>
        <w:pStyle w:val="NoSpacing"/>
        <w:numPr>
          <w:ilvl w:val="0"/>
          <w:numId w:val="1"/>
        </w:numPr>
        <w:rPr>
          <w:rFonts w:eastAsia="Times New Roman"/>
          <w:color w:val="182433"/>
        </w:rPr>
      </w:pPr>
      <w:r w:rsidRPr="008C21B0">
        <w:rPr>
          <w:rFonts w:eastAsia="Times New Roman"/>
          <w:color w:val="182433"/>
        </w:rPr>
        <w:t>Implemented automated monitoring and logging solutions using Prometheus, Grafana, ELK Stack, and AWS CloudWatch to provide real-time insights and proactive incident management.</w:t>
      </w:r>
    </w:p>
    <w:p w14:paraId="457DCF53" w14:textId="7585C85D" w:rsidR="000D2370" w:rsidRPr="008C21B0" w:rsidRDefault="000D2370" w:rsidP="00C91BD2">
      <w:pPr>
        <w:pStyle w:val="NoSpacing"/>
        <w:numPr>
          <w:ilvl w:val="0"/>
          <w:numId w:val="1"/>
        </w:numPr>
        <w:rPr>
          <w:rFonts w:eastAsia="Times New Roman"/>
          <w:color w:val="182433"/>
        </w:rPr>
      </w:pPr>
      <w:r w:rsidRPr="008C21B0">
        <w:rPr>
          <w:rFonts w:eastAsia="Times New Roman"/>
          <w:color w:val="182433"/>
        </w:rPr>
        <w:t>Expert in Docker containerization and Kubernetes orchestration for scalable deployments.</w:t>
      </w:r>
    </w:p>
    <w:p w14:paraId="3416AE74" w14:textId="36C2C242" w:rsidR="0096338F" w:rsidRPr="008C21B0" w:rsidRDefault="0096338F" w:rsidP="00C91BD2">
      <w:pPr>
        <w:pStyle w:val="NoSpacing"/>
        <w:numPr>
          <w:ilvl w:val="0"/>
          <w:numId w:val="1"/>
        </w:numPr>
        <w:rPr>
          <w:rFonts w:eastAsia="Times New Roman"/>
          <w:color w:val="182433"/>
        </w:rPr>
      </w:pPr>
      <w:r w:rsidRPr="0096338F">
        <w:rPr>
          <w:rFonts w:eastAsia="Times New Roman"/>
          <w:color w:val="182433"/>
        </w:rPr>
        <w:t>Automated Docker workflows with CI/CD tools (Jenkins, GitLab CI, GitHub Actions), integrated with Kubernetes, and optimized container performance and resource usage.</w:t>
      </w:r>
    </w:p>
    <w:p w14:paraId="06878370" w14:textId="77777777" w:rsidR="000D2370" w:rsidRPr="008C21B0" w:rsidRDefault="000D2370" w:rsidP="00C91BD2">
      <w:pPr>
        <w:pStyle w:val="NoSpacing"/>
        <w:numPr>
          <w:ilvl w:val="0"/>
          <w:numId w:val="1"/>
        </w:numPr>
        <w:rPr>
          <w:rFonts w:eastAsia="Times New Roman"/>
          <w:color w:val="182433"/>
        </w:rPr>
      </w:pPr>
      <w:r w:rsidRPr="008C21B0">
        <w:rPr>
          <w:rFonts w:eastAsia="Times New Roman"/>
          <w:color w:val="182433"/>
        </w:rPr>
        <w:t>Hands-on experience with AWS services including EC2, S3, RDS, EKS, and Lambda.</w:t>
      </w:r>
    </w:p>
    <w:p w14:paraId="17CA22D3" w14:textId="77777777" w:rsidR="000D2370" w:rsidRPr="008C21B0" w:rsidRDefault="000D2370" w:rsidP="00C91BD2">
      <w:pPr>
        <w:pStyle w:val="NoSpacing"/>
        <w:numPr>
          <w:ilvl w:val="0"/>
          <w:numId w:val="1"/>
        </w:numPr>
        <w:rPr>
          <w:rFonts w:eastAsia="Times New Roman"/>
          <w:color w:val="182433"/>
        </w:rPr>
      </w:pPr>
      <w:r w:rsidRPr="008C21B0">
        <w:rPr>
          <w:rFonts w:eastAsia="Times New Roman"/>
          <w:color w:val="182433"/>
        </w:rPr>
        <w:lastRenderedPageBreak/>
        <w:t>Skilled in Azure Cloud Services such as AKS, VPC, Service Bus, and Key Vault.</w:t>
      </w:r>
    </w:p>
    <w:p w14:paraId="40A6C8E7"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Developed and maintained CI/CD pipelines using Jenkins and GitOps.</w:t>
      </w:r>
    </w:p>
    <w:p w14:paraId="59760DFF"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Implemented Configuration Management using Ansible playbooks.</w:t>
      </w:r>
    </w:p>
    <w:p w14:paraId="2103E5CD"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Automated deployment processes using Python and Bash scripting.</w:t>
      </w:r>
    </w:p>
    <w:p w14:paraId="2D93AE1C"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Designed and executed cloud migration strategies for legacy and microservices applications.</w:t>
      </w:r>
    </w:p>
    <w:p w14:paraId="158B2A56"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Experience with monitoring and logging tools like Prometheus, Grafana, and ELK stack.</w:t>
      </w:r>
    </w:p>
    <w:p w14:paraId="16E3E7A2"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Implemented Istio Service Mesh for advanced traffic management and tracing.</w:t>
      </w:r>
    </w:p>
    <w:p w14:paraId="4039E2C8"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Developed Helm charts for Kubernetes resource management.</w:t>
      </w:r>
    </w:p>
    <w:p w14:paraId="07BDDD97"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Managed and scaled Kubernetes clusters in both AWS and Azure environments.</w:t>
      </w:r>
    </w:p>
    <w:p w14:paraId="19EA8F8C" w14:textId="25A7CA95"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 xml:space="preserve">Proficient in using Git </w:t>
      </w:r>
      <w:r w:rsidR="00F439B8">
        <w:rPr>
          <w:rFonts w:eastAsia="Times New Roman"/>
          <w:color w:val="182433"/>
        </w:rPr>
        <w:t xml:space="preserve">migration </w:t>
      </w:r>
      <w:r w:rsidRPr="00407D9E">
        <w:rPr>
          <w:rFonts w:eastAsia="Times New Roman"/>
          <w:color w:val="182433"/>
        </w:rPr>
        <w:t>for version control and collaboration.</w:t>
      </w:r>
    </w:p>
    <w:p w14:paraId="5691AF58"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Strong background in Linux/Unix system administration and scripting.</w:t>
      </w:r>
    </w:p>
    <w:p w14:paraId="2E00B9BB"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Experience in deploying applications using Blue/Green and Canary strategies.</w:t>
      </w:r>
    </w:p>
    <w:p w14:paraId="6CE210F3"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Proficient in secret management using HashiCorp Vault in Kubernetes environments.</w:t>
      </w:r>
    </w:p>
    <w:p w14:paraId="37B12833"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Implemented SRE practices to monitor and maintain AI MLOps infrastructure.</w:t>
      </w:r>
    </w:p>
    <w:p w14:paraId="225FF1FD" w14:textId="77777777" w:rsidR="000D2370" w:rsidRPr="00407D9E" w:rsidRDefault="000D2370" w:rsidP="00C91BD2">
      <w:pPr>
        <w:pStyle w:val="NoSpacing"/>
        <w:numPr>
          <w:ilvl w:val="0"/>
          <w:numId w:val="1"/>
        </w:numPr>
        <w:rPr>
          <w:rFonts w:eastAsia="Times New Roman"/>
          <w:color w:val="182433"/>
        </w:rPr>
      </w:pPr>
      <w:r w:rsidRPr="00407D9E">
        <w:rPr>
          <w:rFonts w:eastAsia="Times New Roman"/>
          <w:color w:val="182433"/>
        </w:rPr>
        <w:t>Automated routine tasks and processes within Jira, Confluence, and Bitbucket using custom scripts.</w:t>
      </w:r>
    </w:p>
    <w:p w14:paraId="2C55A04E" w14:textId="77777777" w:rsidR="00CD4105" w:rsidRPr="00407D9E" w:rsidRDefault="000D2370" w:rsidP="00C91BD2">
      <w:pPr>
        <w:pStyle w:val="NoSpacing"/>
        <w:numPr>
          <w:ilvl w:val="0"/>
          <w:numId w:val="1"/>
        </w:numPr>
        <w:rPr>
          <w:rFonts w:eastAsia="Times New Roman"/>
          <w:color w:val="182433"/>
        </w:rPr>
      </w:pPr>
      <w:r w:rsidRPr="00407D9E">
        <w:rPr>
          <w:rFonts w:eastAsia="Times New Roman"/>
          <w:color w:val="182433"/>
        </w:rPr>
        <w:t>Extensive knowledge in updating security patches and deploying packages using Ansible.</w:t>
      </w:r>
    </w:p>
    <w:p w14:paraId="13F75372" w14:textId="77777777" w:rsidR="00CD4105" w:rsidRPr="00407D9E" w:rsidRDefault="00CD4105" w:rsidP="00C91BD2">
      <w:pPr>
        <w:pStyle w:val="NoSpacing"/>
        <w:numPr>
          <w:ilvl w:val="0"/>
          <w:numId w:val="1"/>
        </w:numPr>
        <w:rPr>
          <w:rFonts w:eastAsia="Times New Roman"/>
          <w:color w:val="182433"/>
        </w:rPr>
      </w:pPr>
      <w:r w:rsidRPr="00407D9E">
        <w:t>Integrated Datadog for real-time monitoring, enabling proactive issue detection and resolution.</w:t>
      </w:r>
    </w:p>
    <w:p w14:paraId="79D211F0" w14:textId="77777777" w:rsidR="00CD4105" w:rsidRPr="00407D9E" w:rsidRDefault="00CD4105" w:rsidP="00C91BD2">
      <w:pPr>
        <w:pStyle w:val="NoSpacing"/>
        <w:numPr>
          <w:ilvl w:val="0"/>
          <w:numId w:val="1"/>
        </w:numPr>
        <w:rPr>
          <w:rFonts w:eastAsia="Times New Roman"/>
          <w:color w:val="182433"/>
        </w:rPr>
      </w:pPr>
      <w:r w:rsidRPr="00407D9E">
        <w:t>Configured Datadog dashboards for infrastructure and application performance monitoring.</w:t>
      </w:r>
    </w:p>
    <w:p w14:paraId="79FB5CB5" w14:textId="32A833A5" w:rsidR="00CD4105" w:rsidRPr="00B163BF" w:rsidRDefault="00CD4105" w:rsidP="00C91BD2">
      <w:pPr>
        <w:pStyle w:val="NoSpacing"/>
        <w:numPr>
          <w:ilvl w:val="0"/>
          <w:numId w:val="1"/>
        </w:numPr>
        <w:rPr>
          <w:rFonts w:eastAsia="Times New Roman"/>
          <w:color w:val="182433"/>
        </w:rPr>
      </w:pPr>
      <w:r w:rsidRPr="00407D9E">
        <w:t>Established alerting and anomaly detection using Datadog to enhance system reliability.</w:t>
      </w:r>
    </w:p>
    <w:p w14:paraId="233E706C" w14:textId="77777777" w:rsidR="00E71395" w:rsidRPr="00407D9E" w:rsidRDefault="00E71395" w:rsidP="000B59F2">
      <w:pPr>
        <w:pStyle w:val="NoSpacing"/>
        <w:rPr>
          <w:color w:val="000000"/>
        </w:rPr>
      </w:pPr>
    </w:p>
    <w:p w14:paraId="2D6B9449" w14:textId="41342C2F" w:rsidR="008C6840" w:rsidRPr="000B59F2" w:rsidRDefault="000B59F2" w:rsidP="000B59F2">
      <w:pPr>
        <w:pStyle w:val="NoSpacing"/>
        <w:rPr>
          <w:b/>
          <w:bCs/>
          <w:noProof/>
        </w:rPr>
      </w:pPr>
      <w:r w:rsidRPr="000B59F2">
        <w:rPr>
          <w:b/>
          <w:bCs/>
          <w:noProof/>
        </w:rPr>
        <w:t>Skills</w:t>
      </w:r>
    </w:p>
    <w:p w14:paraId="1F110CF2" w14:textId="505E3F6F" w:rsidR="00D63943" w:rsidRPr="00407D9E" w:rsidRDefault="001C3C69" w:rsidP="00C91BD2">
      <w:pPr>
        <w:pStyle w:val="NoSpacing"/>
        <w:numPr>
          <w:ilvl w:val="0"/>
          <w:numId w:val="2"/>
        </w:numPr>
        <w:ind w:left="360"/>
      </w:pPr>
      <w:r w:rsidRPr="00407D9E">
        <w:t xml:space="preserve">Cloud </w:t>
      </w:r>
      <w:r w:rsidR="00351B6F">
        <w:t>Computing &amp; Infrastructure</w:t>
      </w:r>
      <w:r w:rsidRPr="00407D9E">
        <w:t>:</w:t>
      </w:r>
      <w:r w:rsidR="000B59F2">
        <w:t xml:space="preserve"> </w:t>
      </w:r>
      <w:r w:rsidRPr="00407D9E">
        <w:t>AWS</w:t>
      </w:r>
      <w:r w:rsidR="00763F93" w:rsidRPr="00407D9E">
        <w:t>,</w:t>
      </w:r>
      <w:r w:rsidR="000B59F2">
        <w:t xml:space="preserve"> </w:t>
      </w:r>
      <w:r w:rsidR="00763F93" w:rsidRPr="00407D9E">
        <w:t>Azure</w:t>
      </w:r>
      <w:r w:rsidR="00FE633C">
        <w:t>,</w:t>
      </w:r>
      <w:r w:rsidR="000B59F2">
        <w:t xml:space="preserve"> </w:t>
      </w:r>
      <w:r w:rsidR="00FE633C">
        <w:t>GCP</w:t>
      </w:r>
    </w:p>
    <w:p w14:paraId="13247F14" w14:textId="0298E9A8" w:rsidR="001C3C69" w:rsidRPr="00407D9E" w:rsidRDefault="00D63943" w:rsidP="00C91BD2">
      <w:pPr>
        <w:pStyle w:val="NoSpacing"/>
        <w:numPr>
          <w:ilvl w:val="0"/>
          <w:numId w:val="2"/>
        </w:numPr>
        <w:ind w:left="360"/>
      </w:pPr>
      <w:r w:rsidRPr="00407D9E">
        <w:t>AEM:</w:t>
      </w:r>
      <w:r w:rsidR="000B59F2">
        <w:t xml:space="preserve"> </w:t>
      </w:r>
      <w:r w:rsidRPr="00407D9E">
        <w:t>6.1/6.2/6.3</w:t>
      </w:r>
      <w:r w:rsidR="00880A23" w:rsidRPr="00407D9E">
        <w:br/>
        <w:t>Containerization: Docker, Kubernetes (AKS,</w:t>
      </w:r>
      <w:r w:rsidR="000B59F2">
        <w:t xml:space="preserve"> </w:t>
      </w:r>
      <w:r w:rsidR="00880A23" w:rsidRPr="00407D9E">
        <w:t>EKS)</w:t>
      </w:r>
    </w:p>
    <w:p w14:paraId="7A2BCB79" w14:textId="7746D117" w:rsidR="00A04C8F" w:rsidRPr="00407D9E" w:rsidRDefault="00A04C8F" w:rsidP="00C91BD2">
      <w:pPr>
        <w:pStyle w:val="NoSpacing"/>
        <w:numPr>
          <w:ilvl w:val="0"/>
          <w:numId w:val="2"/>
        </w:numPr>
        <w:ind w:left="360"/>
      </w:pPr>
      <w:r w:rsidRPr="00407D9E">
        <w:t>Build Tools: Jenkins, Bamboo</w:t>
      </w:r>
      <w:r w:rsidR="00E3725C" w:rsidRPr="00407D9E">
        <w:t>, Azure DevOps</w:t>
      </w:r>
      <w:r w:rsidR="00941387">
        <w:t>, Agro CD</w:t>
      </w:r>
    </w:p>
    <w:p w14:paraId="62DB6BA3" w14:textId="38251B66" w:rsidR="00FE633C" w:rsidRPr="00407D9E" w:rsidRDefault="00A04C8F" w:rsidP="00C91BD2">
      <w:pPr>
        <w:pStyle w:val="NoSpacing"/>
        <w:numPr>
          <w:ilvl w:val="0"/>
          <w:numId w:val="2"/>
        </w:numPr>
        <w:ind w:left="360"/>
      </w:pPr>
      <w:r w:rsidRPr="00407D9E">
        <w:t>Version Control: Gitlab, Bitbucket</w:t>
      </w:r>
    </w:p>
    <w:p w14:paraId="4A1FFA1B" w14:textId="11197DC6" w:rsidR="00763F93" w:rsidRDefault="00763F93" w:rsidP="00C91BD2">
      <w:pPr>
        <w:pStyle w:val="NoSpacing"/>
        <w:numPr>
          <w:ilvl w:val="0"/>
          <w:numId w:val="2"/>
        </w:numPr>
        <w:ind w:left="360"/>
      </w:pPr>
      <w:r w:rsidRPr="00407D9E">
        <w:t>Configuration Management Tools</w:t>
      </w:r>
      <w:r w:rsidR="001C3C69" w:rsidRPr="00407D9E">
        <w:t>:</w:t>
      </w:r>
      <w:r w:rsidR="000B59F2">
        <w:t xml:space="preserve"> </w:t>
      </w:r>
      <w:r w:rsidR="001C3C69" w:rsidRPr="00407D9E">
        <w:t>Chef,</w:t>
      </w:r>
      <w:r w:rsidR="00A04C8F" w:rsidRPr="00407D9E">
        <w:t xml:space="preserve"> </w:t>
      </w:r>
      <w:r w:rsidR="001C3C69" w:rsidRPr="00407D9E">
        <w:t>Ansible</w:t>
      </w:r>
    </w:p>
    <w:p w14:paraId="0699C091" w14:textId="14C7A8EF" w:rsidR="000C7E0E" w:rsidRPr="00407D9E" w:rsidRDefault="000C7E0E" w:rsidP="00C91BD2">
      <w:pPr>
        <w:pStyle w:val="NoSpacing"/>
        <w:numPr>
          <w:ilvl w:val="0"/>
          <w:numId w:val="2"/>
        </w:numPr>
        <w:ind w:left="360"/>
      </w:pPr>
      <w:r w:rsidRPr="000C7E0E">
        <w:t>Embedded Systems</w:t>
      </w:r>
      <w:r>
        <w:t>: Yocto</w:t>
      </w:r>
    </w:p>
    <w:p w14:paraId="47CACC7A" w14:textId="3C72800D" w:rsidR="001C3C69" w:rsidRPr="00407D9E" w:rsidRDefault="00763F93" w:rsidP="00C91BD2">
      <w:pPr>
        <w:pStyle w:val="NoSpacing"/>
        <w:numPr>
          <w:ilvl w:val="0"/>
          <w:numId w:val="2"/>
        </w:numPr>
        <w:ind w:left="360"/>
      </w:pPr>
      <w:r w:rsidRPr="00407D9E">
        <w:t xml:space="preserve">Containers: </w:t>
      </w:r>
      <w:r w:rsidR="001C3C69" w:rsidRPr="00407D9E">
        <w:t>Docker</w:t>
      </w:r>
      <w:r w:rsidRPr="00407D9E">
        <w:t>, Azure AKS, AWS ECS</w:t>
      </w:r>
      <w:r w:rsidR="00351B6F">
        <w:t>, Kubernetes</w:t>
      </w:r>
    </w:p>
    <w:p w14:paraId="4A134906" w14:textId="0CB621A2" w:rsidR="001C3C69" w:rsidRPr="00407D9E" w:rsidRDefault="00A04C8F" w:rsidP="00C91BD2">
      <w:pPr>
        <w:pStyle w:val="NoSpacing"/>
        <w:numPr>
          <w:ilvl w:val="0"/>
          <w:numId w:val="2"/>
        </w:numPr>
        <w:ind w:left="360"/>
      </w:pPr>
      <w:r w:rsidRPr="00407D9E">
        <w:t>Scripting</w:t>
      </w:r>
      <w:r w:rsidR="001C3C69" w:rsidRPr="00407D9E">
        <w:t xml:space="preserve"> Languages:</w:t>
      </w:r>
      <w:r w:rsidR="000B59F2">
        <w:t xml:space="preserve"> </w:t>
      </w:r>
      <w:r w:rsidRPr="00407D9E">
        <w:t>S</w:t>
      </w:r>
      <w:r w:rsidR="001C3C69" w:rsidRPr="00407D9E">
        <w:t xml:space="preserve">hell scripting, </w:t>
      </w:r>
      <w:r w:rsidR="00880A23" w:rsidRPr="00407D9E">
        <w:t>Python, Golang</w:t>
      </w:r>
      <w:r w:rsidR="001C3C69" w:rsidRPr="00407D9E">
        <w:t>, YAML</w:t>
      </w:r>
    </w:p>
    <w:p w14:paraId="60E549D0" w14:textId="12486FB9" w:rsidR="001C3C69" w:rsidRPr="00407D9E" w:rsidRDefault="001C3C69" w:rsidP="00C91BD2">
      <w:pPr>
        <w:pStyle w:val="NoSpacing"/>
        <w:numPr>
          <w:ilvl w:val="0"/>
          <w:numId w:val="2"/>
        </w:numPr>
        <w:ind w:left="360"/>
      </w:pPr>
      <w:r w:rsidRPr="00407D9E">
        <w:t>Operating Systems:</w:t>
      </w:r>
      <w:r w:rsidR="000B59F2">
        <w:t xml:space="preserve"> </w:t>
      </w:r>
      <w:r w:rsidRPr="00407D9E">
        <w:t>UNIX, Linux, Windows</w:t>
      </w:r>
    </w:p>
    <w:p w14:paraId="574D9A36" w14:textId="5BEFA37E" w:rsidR="00E3725C" w:rsidRPr="00407D9E" w:rsidRDefault="00E3725C" w:rsidP="00C91BD2">
      <w:pPr>
        <w:pStyle w:val="NoSpacing"/>
        <w:numPr>
          <w:ilvl w:val="0"/>
          <w:numId w:val="2"/>
        </w:numPr>
        <w:ind w:left="360"/>
      </w:pPr>
      <w:r w:rsidRPr="00407D9E">
        <w:t>Infrastructure Tools:</w:t>
      </w:r>
      <w:r w:rsidR="000B59F2">
        <w:t xml:space="preserve"> </w:t>
      </w:r>
      <w:r w:rsidRPr="00407D9E">
        <w:t xml:space="preserve">Terraform, CloudFormation Templets </w:t>
      </w:r>
    </w:p>
    <w:p w14:paraId="5721E7CD" w14:textId="70E6ACD0" w:rsidR="001C3C69" w:rsidRPr="00407D9E" w:rsidRDefault="001C3C69" w:rsidP="00C91BD2">
      <w:pPr>
        <w:pStyle w:val="NoSpacing"/>
        <w:numPr>
          <w:ilvl w:val="0"/>
          <w:numId w:val="2"/>
        </w:numPr>
        <w:ind w:left="360"/>
      </w:pPr>
      <w:r w:rsidRPr="00407D9E">
        <w:t>Web Servers:</w:t>
      </w:r>
      <w:r w:rsidR="000B59F2">
        <w:t xml:space="preserve"> </w:t>
      </w:r>
      <w:r w:rsidRPr="00407D9E">
        <w:t>Apache 1.x/2.x, IIS 7</w:t>
      </w:r>
    </w:p>
    <w:p w14:paraId="4AC689AD" w14:textId="18977812" w:rsidR="001C3C69" w:rsidRPr="00407D9E" w:rsidRDefault="001C3C69" w:rsidP="00C91BD2">
      <w:pPr>
        <w:pStyle w:val="NoSpacing"/>
        <w:numPr>
          <w:ilvl w:val="0"/>
          <w:numId w:val="2"/>
        </w:numPr>
        <w:ind w:left="360"/>
      </w:pPr>
      <w:r w:rsidRPr="00407D9E">
        <w:t xml:space="preserve">Monitoring </w:t>
      </w:r>
      <w:r w:rsidR="002A5297" w:rsidRPr="00407D9E">
        <w:t>tools:</w:t>
      </w:r>
      <w:r w:rsidR="000B59F2">
        <w:t xml:space="preserve"> </w:t>
      </w:r>
      <w:r w:rsidRPr="00407D9E">
        <w:t>Nagios, Newrelic, Pingdom,</w:t>
      </w:r>
      <w:r w:rsidR="00FE633C">
        <w:t xml:space="preserve"> Prometheus, Grafana</w:t>
      </w:r>
    </w:p>
    <w:p w14:paraId="3D9C8265" w14:textId="32EF3762" w:rsidR="00E71395" w:rsidRPr="00407D9E" w:rsidRDefault="00E71395" w:rsidP="00C91BD2">
      <w:pPr>
        <w:pStyle w:val="NoSpacing"/>
        <w:numPr>
          <w:ilvl w:val="0"/>
          <w:numId w:val="2"/>
        </w:numPr>
        <w:ind w:left="360"/>
      </w:pPr>
      <w:r w:rsidRPr="00407D9E">
        <w:t xml:space="preserve">Log </w:t>
      </w:r>
      <w:r w:rsidR="002A5297" w:rsidRPr="00407D9E">
        <w:t>Analysis:</w:t>
      </w:r>
      <w:r w:rsidR="000B59F2">
        <w:t xml:space="preserve"> </w:t>
      </w:r>
      <w:r w:rsidRPr="00407D9E">
        <w:t>Splunk, Datadog</w:t>
      </w:r>
    </w:p>
    <w:p w14:paraId="56BC0253" w14:textId="00F639DC" w:rsidR="00FE633C" w:rsidRDefault="00880A23" w:rsidP="00C91BD2">
      <w:pPr>
        <w:pStyle w:val="NoSpacing"/>
        <w:numPr>
          <w:ilvl w:val="0"/>
          <w:numId w:val="2"/>
        </w:numPr>
        <w:ind w:left="360"/>
      </w:pPr>
      <w:r w:rsidRPr="00407D9E">
        <w:t>Artifact Repository:</w:t>
      </w:r>
      <w:r w:rsidR="000B59F2">
        <w:t xml:space="preserve"> </w:t>
      </w:r>
      <w:r w:rsidRPr="00407D9E">
        <w:t xml:space="preserve">Jfrog Artifactory </w:t>
      </w:r>
    </w:p>
    <w:p w14:paraId="5397092F" w14:textId="17B2AEE3" w:rsidR="00E72644" w:rsidRDefault="00FE633C" w:rsidP="00C91BD2">
      <w:pPr>
        <w:pStyle w:val="NoSpacing"/>
        <w:numPr>
          <w:ilvl w:val="0"/>
          <w:numId w:val="2"/>
        </w:numPr>
        <w:ind w:left="360"/>
      </w:pPr>
      <w:r w:rsidRPr="00E72644">
        <w:t>Collaboration and Communication</w:t>
      </w:r>
      <w:r>
        <w:t xml:space="preserve">: JIRA/Confluence </w:t>
      </w:r>
    </w:p>
    <w:p w14:paraId="3930F1A7" w14:textId="77777777" w:rsidR="00E72644" w:rsidRDefault="00E72644" w:rsidP="000B59F2">
      <w:pPr>
        <w:pStyle w:val="NoSpacing"/>
      </w:pPr>
    </w:p>
    <w:p w14:paraId="68F1401E" w14:textId="3081D315" w:rsidR="00E72644" w:rsidRPr="000B59F2" w:rsidRDefault="000B59F2" w:rsidP="000B59F2">
      <w:pPr>
        <w:pStyle w:val="NoSpacing"/>
        <w:rPr>
          <w:b/>
          <w:bCs/>
        </w:rPr>
      </w:pPr>
      <w:r w:rsidRPr="000B59F2">
        <w:rPr>
          <w:b/>
          <w:bCs/>
        </w:rPr>
        <w:t xml:space="preserve">Core </w:t>
      </w:r>
      <w:r>
        <w:rPr>
          <w:b/>
          <w:bCs/>
        </w:rPr>
        <w:t>C</w:t>
      </w:r>
      <w:r w:rsidRPr="000B59F2">
        <w:rPr>
          <w:b/>
          <w:bCs/>
        </w:rPr>
        <w:t>ompetencies</w:t>
      </w:r>
    </w:p>
    <w:p w14:paraId="384340A6" w14:textId="020084BF" w:rsidR="001C3C69" w:rsidRPr="00E72644" w:rsidRDefault="00E72644" w:rsidP="00C91BD2">
      <w:pPr>
        <w:pStyle w:val="NoSpacing"/>
        <w:numPr>
          <w:ilvl w:val="0"/>
          <w:numId w:val="3"/>
        </w:numPr>
      </w:pPr>
      <w:r w:rsidRPr="00E72644">
        <w:t>Project Management</w:t>
      </w:r>
    </w:p>
    <w:p w14:paraId="37CA7266" w14:textId="39E397FB" w:rsidR="00E72644" w:rsidRPr="00E72644" w:rsidRDefault="00E72644" w:rsidP="00C91BD2">
      <w:pPr>
        <w:pStyle w:val="NoSpacing"/>
        <w:numPr>
          <w:ilvl w:val="0"/>
          <w:numId w:val="3"/>
        </w:numPr>
      </w:pPr>
      <w:r w:rsidRPr="00E72644">
        <w:t>DevOps Architecting</w:t>
      </w:r>
    </w:p>
    <w:p w14:paraId="1EA0D1B0" w14:textId="0B42D18E" w:rsidR="00E72644" w:rsidRPr="00E72644" w:rsidRDefault="00E72644" w:rsidP="00C91BD2">
      <w:pPr>
        <w:pStyle w:val="NoSpacing"/>
        <w:numPr>
          <w:ilvl w:val="0"/>
          <w:numId w:val="3"/>
        </w:numPr>
      </w:pPr>
      <w:r w:rsidRPr="00E72644">
        <w:t>Resource Management</w:t>
      </w:r>
    </w:p>
    <w:p w14:paraId="21A707BF" w14:textId="77777777" w:rsidR="00E72644" w:rsidRDefault="00E72644" w:rsidP="00C91BD2">
      <w:pPr>
        <w:pStyle w:val="NoSpacing"/>
        <w:numPr>
          <w:ilvl w:val="0"/>
          <w:numId w:val="3"/>
        </w:numPr>
      </w:pPr>
      <w:r w:rsidRPr="00E72644">
        <w:t>Agile Methodology Framework</w:t>
      </w:r>
    </w:p>
    <w:p w14:paraId="591BBAF3" w14:textId="77777777" w:rsidR="00E72644" w:rsidRDefault="00E72644" w:rsidP="00C91BD2">
      <w:pPr>
        <w:pStyle w:val="NoSpacing"/>
        <w:numPr>
          <w:ilvl w:val="0"/>
          <w:numId w:val="3"/>
        </w:numPr>
      </w:pPr>
      <w:r w:rsidRPr="00E72644">
        <w:t>Web Applications / SDLC</w:t>
      </w:r>
    </w:p>
    <w:p w14:paraId="1B332D95" w14:textId="137DB880" w:rsidR="00E72644" w:rsidRPr="00E72644" w:rsidRDefault="00E72644" w:rsidP="00C91BD2">
      <w:pPr>
        <w:pStyle w:val="NoSpacing"/>
        <w:numPr>
          <w:ilvl w:val="0"/>
          <w:numId w:val="3"/>
        </w:numPr>
      </w:pPr>
      <w:r w:rsidRPr="00E72644">
        <w:t>Incident Management</w:t>
      </w:r>
    </w:p>
    <w:p w14:paraId="1F4A616B" w14:textId="1B2C7AE9" w:rsidR="00E72644" w:rsidRPr="00E72644" w:rsidRDefault="00E72644" w:rsidP="00C91BD2">
      <w:pPr>
        <w:pStyle w:val="NoSpacing"/>
        <w:numPr>
          <w:ilvl w:val="0"/>
          <w:numId w:val="3"/>
        </w:numPr>
      </w:pPr>
      <w:r w:rsidRPr="00E72644">
        <w:t>Problem Management</w:t>
      </w:r>
    </w:p>
    <w:p w14:paraId="62C4487D" w14:textId="1F1DCD83" w:rsidR="00E72644" w:rsidRPr="00E72644" w:rsidRDefault="00E72644" w:rsidP="00C91BD2">
      <w:pPr>
        <w:pStyle w:val="NoSpacing"/>
        <w:numPr>
          <w:ilvl w:val="0"/>
          <w:numId w:val="3"/>
        </w:numPr>
      </w:pPr>
      <w:r w:rsidRPr="00E72644">
        <w:lastRenderedPageBreak/>
        <w:t xml:space="preserve">Release Management </w:t>
      </w:r>
    </w:p>
    <w:p w14:paraId="11D8B8FD" w14:textId="52FF0C32" w:rsidR="00E72644" w:rsidRDefault="00E72644" w:rsidP="000B59F2">
      <w:pPr>
        <w:pStyle w:val="NoSpacing"/>
      </w:pPr>
    </w:p>
    <w:p w14:paraId="0713DF9F" w14:textId="6538C75C" w:rsidR="00634024" w:rsidRPr="000B59F2" w:rsidRDefault="000B59F2" w:rsidP="000B59F2">
      <w:pPr>
        <w:pStyle w:val="NoSpacing"/>
        <w:rPr>
          <w:b/>
          <w:bCs/>
        </w:rPr>
      </w:pPr>
      <w:r w:rsidRPr="000B59F2">
        <w:rPr>
          <w:b/>
          <w:bCs/>
        </w:rPr>
        <w:t>Certification</w:t>
      </w:r>
    </w:p>
    <w:p w14:paraId="20769CE6" w14:textId="77777777" w:rsidR="001C3C69" w:rsidRPr="00407D9E" w:rsidRDefault="001C3C69" w:rsidP="000B59F2">
      <w:pPr>
        <w:pStyle w:val="NoSpacing"/>
      </w:pPr>
      <w:r w:rsidRPr="00407D9E">
        <w:rPr>
          <w:shd w:val="clear" w:color="auto" w:fill="FFFFFF"/>
        </w:rPr>
        <w:t>AWS Certified SysOps Administrator - Associate</w:t>
      </w:r>
      <w:r w:rsidRPr="00407D9E">
        <w:t>.</w:t>
      </w:r>
    </w:p>
    <w:p w14:paraId="016DD7A2" w14:textId="77777777" w:rsidR="009A37A7" w:rsidRPr="00407D9E" w:rsidRDefault="009A37A7" w:rsidP="000B59F2">
      <w:pPr>
        <w:pStyle w:val="NoSpacing"/>
      </w:pPr>
    </w:p>
    <w:p w14:paraId="6DF61E8A" w14:textId="05BC707E" w:rsidR="0042153E" w:rsidRPr="00407D9E" w:rsidRDefault="000B59F2" w:rsidP="000B59F2">
      <w:pPr>
        <w:pStyle w:val="NoSpacing"/>
      </w:pPr>
      <w:r w:rsidRPr="000B59F2">
        <w:rPr>
          <w:b/>
          <w:bCs/>
        </w:rPr>
        <w:t>Professional Experience</w:t>
      </w:r>
    </w:p>
    <w:p w14:paraId="58439B65" w14:textId="77777777" w:rsidR="00A21068" w:rsidRPr="000B59F2" w:rsidRDefault="00E3725C" w:rsidP="000B59F2">
      <w:pPr>
        <w:pStyle w:val="NoSpacing"/>
        <w:rPr>
          <w:b/>
          <w:bCs/>
        </w:rPr>
      </w:pPr>
      <w:r w:rsidRPr="000B59F2">
        <w:rPr>
          <w:b/>
          <w:bCs/>
        </w:rPr>
        <w:t xml:space="preserve">Credera </w:t>
      </w:r>
      <w:r w:rsidR="00A21068" w:rsidRPr="000B59F2">
        <w:rPr>
          <w:b/>
          <w:bCs/>
        </w:rPr>
        <w:t xml:space="preserve">Enterprises Company, LLC </w:t>
      </w:r>
      <w:r w:rsidR="00A21068" w:rsidRPr="000B59F2">
        <w:rPr>
          <w:b/>
          <w:bCs/>
        </w:rPr>
        <w:tab/>
      </w:r>
      <w:r w:rsidR="00A21068" w:rsidRPr="000B59F2">
        <w:rPr>
          <w:b/>
          <w:bCs/>
        </w:rPr>
        <w:tab/>
      </w:r>
      <w:r w:rsidR="00A21068" w:rsidRPr="000B59F2">
        <w:rPr>
          <w:b/>
          <w:bCs/>
        </w:rPr>
        <w:tab/>
      </w:r>
      <w:r w:rsidR="00A21068" w:rsidRPr="000B59F2">
        <w:rPr>
          <w:b/>
          <w:bCs/>
        </w:rPr>
        <w:tab/>
      </w:r>
      <w:r w:rsidR="00A21068" w:rsidRPr="000B59F2">
        <w:rPr>
          <w:b/>
          <w:bCs/>
        </w:rPr>
        <w:tab/>
      </w:r>
      <w:r w:rsidR="009A37A7" w:rsidRPr="000B59F2">
        <w:rPr>
          <w:b/>
          <w:bCs/>
        </w:rPr>
        <w:tab/>
        <w:t xml:space="preserve">        </w:t>
      </w:r>
      <w:r w:rsidR="00A21068" w:rsidRPr="000B59F2">
        <w:rPr>
          <w:b/>
          <w:bCs/>
        </w:rPr>
        <w:t>July 2022 – Present</w:t>
      </w:r>
    </w:p>
    <w:p w14:paraId="62D4B1DD" w14:textId="0983BD92" w:rsidR="000B59F2" w:rsidRPr="000B59F2" w:rsidRDefault="000B59F2" w:rsidP="000B59F2">
      <w:pPr>
        <w:pStyle w:val="NoSpacing"/>
        <w:rPr>
          <w:b/>
          <w:bCs/>
        </w:rPr>
      </w:pPr>
      <w:r w:rsidRPr="000B59F2">
        <w:rPr>
          <w:b/>
          <w:bCs/>
        </w:rPr>
        <w:t>DevOps Lead</w:t>
      </w:r>
      <w:r w:rsidR="00CA379A">
        <w:rPr>
          <w:b/>
          <w:bCs/>
        </w:rPr>
        <w:t xml:space="preserve">/Architect </w:t>
      </w:r>
    </w:p>
    <w:p w14:paraId="34AD47EF" w14:textId="14303704" w:rsidR="00C76B52" w:rsidRPr="000B59F2" w:rsidRDefault="00A21068" w:rsidP="000B59F2">
      <w:pPr>
        <w:pStyle w:val="NoSpacing"/>
        <w:rPr>
          <w:b/>
          <w:bCs/>
        </w:rPr>
      </w:pPr>
      <w:r w:rsidRPr="000B59F2">
        <w:rPr>
          <w:b/>
          <w:bCs/>
        </w:rPr>
        <w:t>Responsibilities:</w:t>
      </w:r>
    </w:p>
    <w:p w14:paraId="76AD7848" w14:textId="6FFB134C" w:rsidR="00DF3000" w:rsidRDefault="00DF3000" w:rsidP="00C91BD2">
      <w:pPr>
        <w:pStyle w:val="NoSpacing"/>
        <w:numPr>
          <w:ilvl w:val="0"/>
          <w:numId w:val="4"/>
        </w:numPr>
        <w:rPr>
          <w:rFonts w:eastAsia="Times New Roman"/>
        </w:rPr>
      </w:pPr>
      <w:r w:rsidRPr="00407D9E">
        <w:rPr>
          <w:rFonts w:eastAsia="Times New Roman"/>
        </w:rPr>
        <w:t>Created all environments (Dev, Staging, Preprod, and Prod) in AWS using VPC, EC2, ELB, routing rules, security groups, AWS CDN, and more.</w:t>
      </w:r>
    </w:p>
    <w:p w14:paraId="18594066" w14:textId="77777777" w:rsidR="000F151E" w:rsidRPr="000F151E" w:rsidRDefault="000F151E" w:rsidP="00C91BD2">
      <w:pPr>
        <w:pStyle w:val="NoSpacing"/>
        <w:numPr>
          <w:ilvl w:val="0"/>
          <w:numId w:val="4"/>
        </w:numPr>
        <w:rPr>
          <w:rFonts w:eastAsia="Times New Roman"/>
        </w:rPr>
      </w:pPr>
      <w:r w:rsidRPr="000F151E">
        <w:rPr>
          <w:rFonts w:eastAsia="Times New Roman"/>
        </w:rPr>
        <w:t>Achieved a 40% reduction in Mean Time to Detect (MTTD) by implementing automated anomaly detection and alerting mechanisms, ensuring rapid identification of issues.</w:t>
      </w:r>
    </w:p>
    <w:p w14:paraId="02BD9FD8" w14:textId="2DC5B4EF" w:rsidR="000F151E" w:rsidRPr="000F151E" w:rsidRDefault="000F151E" w:rsidP="00C91BD2">
      <w:pPr>
        <w:pStyle w:val="NoSpacing"/>
        <w:numPr>
          <w:ilvl w:val="0"/>
          <w:numId w:val="4"/>
        </w:numPr>
        <w:rPr>
          <w:rFonts w:eastAsia="Times New Roman"/>
        </w:rPr>
      </w:pPr>
      <w:r w:rsidRPr="000F151E">
        <w:rPr>
          <w:rFonts w:eastAsia="Times New Roman"/>
        </w:rPr>
        <w:t>Reduced Mean Time to Repair (MTTR) by 30% through the adoption of standardized incident response procedures and the integration of automated remediation workflows.</w:t>
      </w:r>
    </w:p>
    <w:p w14:paraId="63039ABA" w14:textId="1B0466FB" w:rsidR="00351B6F" w:rsidRDefault="00351B6F" w:rsidP="00C91BD2">
      <w:pPr>
        <w:pStyle w:val="NoSpacing"/>
        <w:numPr>
          <w:ilvl w:val="0"/>
          <w:numId w:val="4"/>
        </w:numPr>
        <w:rPr>
          <w:rFonts w:eastAsia="Times New Roman"/>
        </w:rPr>
      </w:pPr>
      <w:r w:rsidRPr="00351B6F">
        <w:rPr>
          <w:rFonts w:eastAsia="Times New Roman"/>
        </w:rPr>
        <w:t>Migrated 70+ Spring Boot microservices from Tanzu to AWS ECS Faregate Platform</w:t>
      </w:r>
    </w:p>
    <w:p w14:paraId="274F10AC" w14:textId="3E38D771" w:rsidR="00351B6F" w:rsidRPr="00351B6F" w:rsidRDefault="00351B6F" w:rsidP="00C91BD2">
      <w:pPr>
        <w:pStyle w:val="NoSpacing"/>
        <w:numPr>
          <w:ilvl w:val="0"/>
          <w:numId w:val="4"/>
        </w:numPr>
        <w:rPr>
          <w:rFonts w:eastAsia="Times New Roman"/>
        </w:rPr>
      </w:pPr>
      <w:r w:rsidRPr="00351B6F">
        <w:rPr>
          <w:rFonts w:eastAsia="Times New Roman"/>
        </w:rPr>
        <w:t>Implemented a configuration utility for Spring Boot configurations</w:t>
      </w:r>
    </w:p>
    <w:p w14:paraId="1F3F666F" w14:textId="78436631" w:rsidR="00351B6F" w:rsidRPr="00351B6F" w:rsidRDefault="00351B6F" w:rsidP="00C91BD2">
      <w:pPr>
        <w:pStyle w:val="NoSpacing"/>
        <w:numPr>
          <w:ilvl w:val="0"/>
          <w:numId w:val="4"/>
        </w:numPr>
        <w:rPr>
          <w:rFonts w:eastAsia="Times New Roman"/>
        </w:rPr>
      </w:pPr>
      <w:r w:rsidRPr="00351B6F">
        <w:rPr>
          <w:rFonts w:eastAsia="Times New Roman"/>
        </w:rPr>
        <w:t>Service discovery for ECS services</w:t>
      </w:r>
    </w:p>
    <w:p w14:paraId="08453A93" w14:textId="473AEA75" w:rsidR="00351B6F" w:rsidRPr="00351B6F" w:rsidRDefault="00351B6F" w:rsidP="00C91BD2">
      <w:pPr>
        <w:pStyle w:val="NoSpacing"/>
        <w:numPr>
          <w:ilvl w:val="0"/>
          <w:numId w:val="4"/>
        </w:numPr>
        <w:rPr>
          <w:rFonts w:eastAsia="Times New Roman"/>
        </w:rPr>
      </w:pPr>
      <w:r w:rsidRPr="00351B6F">
        <w:rPr>
          <w:rFonts w:eastAsia="Times New Roman"/>
        </w:rPr>
        <w:t>Configured ECS Auto Scaling</w:t>
      </w:r>
    </w:p>
    <w:p w14:paraId="08307BBF" w14:textId="2B6CED13" w:rsidR="00351B6F" w:rsidRPr="00407D9E" w:rsidRDefault="00351B6F" w:rsidP="00C91BD2">
      <w:pPr>
        <w:pStyle w:val="NoSpacing"/>
        <w:numPr>
          <w:ilvl w:val="0"/>
          <w:numId w:val="4"/>
        </w:numPr>
        <w:rPr>
          <w:rFonts w:eastAsia="Times New Roman"/>
        </w:rPr>
      </w:pPr>
      <w:r w:rsidRPr="00351B6F">
        <w:rPr>
          <w:rFonts w:eastAsia="Times New Roman"/>
        </w:rPr>
        <w:t>Automated provisioning of AWS resources using TypeScript/Python with AWS CDK.</w:t>
      </w:r>
    </w:p>
    <w:p w14:paraId="4FA23CBC" w14:textId="77777777" w:rsidR="005611CD" w:rsidRPr="005611CD" w:rsidRDefault="005611CD" w:rsidP="00C91BD2">
      <w:pPr>
        <w:pStyle w:val="NoSpacing"/>
        <w:numPr>
          <w:ilvl w:val="0"/>
          <w:numId w:val="4"/>
        </w:numPr>
        <w:rPr>
          <w:rFonts w:eastAsia="Times New Roman"/>
          <w:color w:val="182433"/>
        </w:rPr>
      </w:pPr>
      <w:r w:rsidRPr="005611CD">
        <w:rPr>
          <w:rFonts w:eastAsia="Times New Roman"/>
          <w:color w:val="182433"/>
        </w:rPr>
        <w:t>Managed the installation, configuration, and maintenance of AEM instances, ensuring optimal performance and uptime.</w:t>
      </w:r>
    </w:p>
    <w:p w14:paraId="1E00D164" w14:textId="77777777" w:rsidR="005611CD" w:rsidRPr="005611CD" w:rsidRDefault="005611CD" w:rsidP="00C91BD2">
      <w:pPr>
        <w:pStyle w:val="NoSpacing"/>
        <w:numPr>
          <w:ilvl w:val="0"/>
          <w:numId w:val="4"/>
        </w:numPr>
        <w:rPr>
          <w:rFonts w:eastAsia="Times New Roman"/>
          <w:color w:val="182433"/>
        </w:rPr>
      </w:pPr>
      <w:r w:rsidRPr="005611CD">
        <w:rPr>
          <w:rFonts w:eastAsia="Times New Roman"/>
          <w:color w:val="182433"/>
        </w:rPr>
        <w:t>Conducted regular upgrades and applied patches to maintain system security and stability.</w:t>
      </w:r>
    </w:p>
    <w:p w14:paraId="206D9BAF" w14:textId="77777777" w:rsidR="005611CD" w:rsidRPr="005611CD" w:rsidRDefault="005611CD" w:rsidP="00C91BD2">
      <w:pPr>
        <w:pStyle w:val="NoSpacing"/>
        <w:numPr>
          <w:ilvl w:val="0"/>
          <w:numId w:val="4"/>
        </w:numPr>
        <w:rPr>
          <w:rFonts w:eastAsia="Times New Roman"/>
          <w:color w:val="182433"/>
        </w:rPr>
      </w:pPr>
      <w:r w:rsidRPr="005611CD">
        <w:rPr>
          <w:rFonts w:eastAsia="Times New Roman"/>
          <w:color w:val="182433"/>
        </w:rPr>
        <w:t>Configured and managed user access controls and permissions, ensuring secure and compliant content management.</w:t>
      </w:r>
    </w:p>
    <w:p w14:paraId="463A8C42" w14:textId="69A719B4" w:rsidR="005611CD" w:rsidRDefault="005611CD" w:rsidP="00C91BD2">
      <w:pPr>
        <w:pStyle w:val="NoSpacing"/>
        <w:numPr>
          <w:ilvl w:val="0"/>
          <w:numId w:val="4"/>
        </w:numPr>
        <w:rPr>
          <w:rFonts w:eastAsia="Times New Roman"/>
          <w:color w:val="182433"/>
        </w:rPr>
      </w:pPr>
      <w:r w:rsidRPr="005611CD">
        <w:rPr>
          <w:rFonts w:eastAsia="Times New Roman"/>
          <w:color w:val="182433"/>
        </w:rPr>
        <w:t>Monitored system performance and implemented tuning measures to enhance responsiveness and</w:t>
      </w:r>
      <w:r w:rsidR="00187046">
        <w:rPr>
          <w:rFonts w:eastAsia="Times New Roman"/>
          <w:color w:val="182433"/>
        </w:rPr>
        <w:t xml:space="preserve"> </w:t>
      </w:r>
      <w:r w:rsidRPr="005611CD">
        <w:rPr>
          <w:rFonts w:eastAsia="Times New Roman"/>
          <w:color w:val="182433"/>
        </w:rPr>
        <w:t>resource utilization.</w:t>
      </w:r>
    </w:p>
    <w:p w14:paraId="727A89E0" w14:textId="51BDA1D3" w:rsidR="00187046" w:rsidRPr="00187046" w:rsidRDefault="00187046" w:rsidP="00C91BD2">
      <w:pPr>
        <w:pStyle w:val="NoSpacing"/>
        <w:numPr>
          <w:ilvl w:val="0"/>
          <w:numId w:val="4"/>
        </w:numPr>
        <w:rPr>
          <w:rFonts w:eastAsia="Times New Roman"/>
          <w:color w:val="182433"/>
        </w:rPr>
      </w:pPr>
      <w:r w:rsidRPr="00187046">
        <w:rPr>
          <w:rFonts w:eastAsia="Times New Roman"/>
          <w:color w:val="182433"/>
        </w:rPr>
        <w:t xml:space="preserve">Designed, deployed, and managed API Gateway solutions using Azure API Management (APIM) to secure, monitor, and optimize APIs, configuring policies for rate limiting, </w:t>
      </w:r>
      <w:r w:rsidR="000B59F2" w:rsidRPr="00187046">
        <w:rPr>
          <w:rFonts w:eastAsia="Times New Roman"/>
          <w:color w:val="182433"/>
        </w:rPr>
        <w:t>catching</w:t>
      </w:r>
      <w:r w:rsidRPr="00187046">
        <w:rPr>
          <w:rFonts w:eastAsia="Times New Roman"/>
          <w:color w:val="182433"/>
        </w:rPr>
        <w:t>, authentication, and authorization, implementing versioning and revisions, integrating with backend services like Azure Functions and Logic Apps, and monitoring performance with built-in analytics and Azure Monitor.</w:t>
      </w:r>
    </w:p>
    <w:p w14:paraId="0DA52A26" w14:textId="77777777" w:rsidR="00187046" w:rsidRPr="00187046" w:rsidRDefault="00187046" w:rsidP="00C91BD2">
      <w:pPr>
        <w:pStyle w:val="NoSpacing"/>
        <w:numPr>
          <w:ilvl w:val="0"/>
          <w:numId w:val="4"/>
        </w:numPr>
        <w:rPr>
          <w:rFonts w:eastAsia="Times New Roman"/>
        </w:rPr>
      </w:pPr>
      <w:r w:rsidRPr="00187046">
        <w:rPr>
          <w:rFonts w:eastAsia="Times New Roman"/>
        </w:rPr>
        <w:t>Designed, implemented, and automated RBAC policies and custom roles to control access to Azure resources, ensuring compliance, least privilege access, and security best practices, while integrating with Azure Active Directory (AAD) and using Azure Policy and Blueprints for streamlined provisioning.</w:t>
      </w:r>
    </w:p>
    <w:p w14:paraId="297312D4" w14:textId="78E2FDDA" w:rsidR="00DF3000" w:rsidRPr="00187046" w:rsidRDefault="00DF3000" w:rsidP="00C91BD2">
      <w:pPr>
        <w:pStyle w:val="NoSpacing"/>
        <w:numPr>
          <w:ilvl w:val="0"/>
          <w:numId w:val="4"/>
        </w:numPr>
        <w:rPr>
          <w:rFonts w:eastAsia="Times New Roman"/>
        </w:rPr>
      </w:pPr>
      <w:r w:rsidRPr="00187046">
        <w:rPr>
          <w:rFonts w:eastAsia="Times New Roman"/>
        </w:rPr>
        <w:t>Worked on CloudFormation templates with Ansible automation to create new environments.</w:t>
      </w:r>
    </w:p>
    <w:p w14:paraId="3EA608F0" w14:textId="77777777" w:rsidR="00DF3000" w:rsidRPr="00407D9E" w:rsidRDefault="00DF3000" w:rsidP="00C91BD2">
      <w:pPr>
        <w:pStyle w:val="NoSpacing"/>
        <w:numPr>
          <w:ilvl w:val="0"/>
          <w:numId w:val="4"/>
        </w:numPr>
        <w:rPr>
          <w:rFonts w:eastAsia="Times New Roman"/>
        </w:rPr>
      </w:pPr>
      <w:r w:rsidRPr="00407D9E">
        <w:rPr>
          <w:rFonts w:eastAsia="Times New Roman"/>
        </w:rPr>
        <w:t>Configured the production environment on Auto Scaling based on New Relic Apdex scores.</w:t>
      </w:r>
    </w:p>
    <w:p w14:paraId="02B1A254" w14:textId="77777777" w:rsidR="00DF3000" w:rsidRPr="00407D9E" w:rsidRDefault="00DF3000" w:rsidP="00C91BD2">
      <w:pPr>
        <w:pStyle w:val="NoSpacing"/>
        <w:numPr>
          <w:ilvl w:val="0"/>
          <w:numId w:val="4"/>
        </w:numPr>
        <w:rPr>
          <w:rFonts w:eastAsia="Times New Roman"/>
        </w:rPr>
      </w:pPr>
      <w:r w:rsidRPr="00407D9E">
        <w:rPr>
          <w:rFonts w:eastAsia="Times New Roman"/>
        </w:rPr>
        <w:t>Responsible for server and application patching.</w:t>
      </w:r>
    </w:p>
    <w:p w14:paraId="73AD1A66" w14:textId="77777777" w:rsidR="00DF3000" w:rsidRPr="00407D9E" w:rsidRDefault="00DF3000" w:rsidP="00C91BD2">
      <w:pPr>
        <w:pStyle w:val="NoSpacing"/>
        <w:numPr>
          <w:ilvl w:val="0"/>
          <w:numId w:val="4"/>
        </w:numPr>
        <w:rPr>
          <w:rFonts w:eastAsia="Times New Roman"/>
        </w:rPr>
      </w:pPr>
      <w:r w:rsidRPr="00407D9E">
        <w:rPr>
          <w:rFonts w:eastAsia="Times New Roman"/>
        </w:rPr>
        <w:t>Automated the backup process with Ansible and implemented it with Jenkins build jobs.</w:t>
      </w:r>
    </w:p>
    <w:p w14:paraId="52DAA980" w14:textId="77777777" w:rsidR="00DF3000" w:rsidRPr="00407D9E" w:rsidRDefault="00DF3000" w:rsidP="00C91BD2">
      <w:pPr>
        <w:pStyle w:val="NoSpacing"/>
        <w:numPr>
          <w:ilvl w:val="0"/>
          <w:numId w:val="4"/>
        </w:numPr>
        <w:rPr>
          <w:rFonts w:eastAsia="Times New Roman"/>
        </w:rPr>
      </w:pPr>
      <w:r w:rsidRPr="00407D9E">
        <w:rPr>
          <w:rFonts w:eastAsia="Times New Roman"/>
        </w:rPr>
        <w:t>Experienced in all aspects of the SDLC process, including analysis, planning, development, testing, and implementation in Agile.</w:t>
      </w:r>
    </w:p>
    <w:p w14:paraId="29A57A3A" w14:textId="77777777" w:rsidR="00DF3000" w:rsidRPr="00407D9E" w:rsidRDefault="00DF3000" w:rsidP="00C91BD2">
      <w:pPr>
        <w:pStyle w:val="NoSpacing"/>
        <w:numPr>
          <w:ilvl w:val="0"/>
          <w:numId w:val="4"/>
        </w:numPr>
        <w:rPr>
          <w:rFonts w:eastAsia="Times New Roman"/>
        </w:rPr>
      </w:pPr>
      <w:r w:rsidRPr="00407D9E">
        <w:rPr>
          <w:rFonts w:eastAsia="Times New Roman"/>
        </w:rPr>
        <w:t>Ensured 99.9% uptime of the production environment and provided 24x7 on-call L1/L2/L3 support for all applications and production sites.</w:t>
      </w:r>
    </w:p>
    <w:p w14:paraId="4C4EDE08" w14:textId="77777777" w:rsidR="00DF3000" w:rsidRPr="008C21B0" w:rsidRDefault="00DF3000" w:rsidP="00C91BD2">
      <w:pPr>
        <w:pStyle w:val="NoSpacing"/>
        <w:numPr>
          <w:ilvl w:val="0"/>
          <w:numId w:val="4"/>
        </w:numPr>
        <w:rPr>
          <w:rFonts w:eastAsia="Times New Roman"/>
        </w:rPr>
      </w:pPr>
      <w:r w:rsidRPr="00407D9E">
        <w:rPr>
          <w:rFonts w:eastAsia="Times New Roman"/>
        </w:rPr>
        <w:t xml:space="preserve">Developed and configured rules and queries to monitor applications using Pingdom, New Relic, and </w:t>
      </w:r>
      <w:r w:rsidRPr="008C21B0">
        <w:rPr>
          <w:rFonts w:eastAsia="Times New Roman"/>
        </w:rPr>
        <w:t>Splunk tools for notifications.</w:t>
      </w:r>
    </w:p>
    <w:p w14:paraId="08A8C661" w14:textId="77777777" w:rsidR="00DF3000" w:rsidRPr="008C21B0" w:rsidRDefault="00DF3000" w:rsidP="00C91BD2">
      <w:pPr>
        <w:pStyle w:val="NoSpacing"/>
        <w:numPr>
          <w:ilvl w:val="0"/>
          <w:numId w:val="4"/>
        </w:numPr>
        <w:rPr>
          <w:rFonts w:eastAsia="Times New Roman"/>
        </w:rPr>
      </w:pPr>
      <w:r w:rsidRPr="008C21B0">
        <w:rPr>
          <w:rFonts w:eastAsia="Times New Roman"/>
        </w:rPr>
        <w:lastRenderedPageBreak/>
        <w:t>Created a proactive monitoring system to mitigate outages in environments and updated run books for smooth operations.</w:t>
      </w:r>
    </w:p>
    <w:p w14:paraId="4DCF392D" w14:textId="77777777" w:rsidR="00DF3000" w:rsidRPr="008C21B0" w:rsidRDefault="00DF3000" w:rsidP="00C91BD2">
      <w:pPr>
        <w:pStyle w:val="NoSpacing"/>
        <w:numPr>
          <w:ilvl w:val="0"/>
          <w:numId w:val="4"/>
        </w:numPr>
        <w:rPr>
          <w:rFonts w:eastAsia="Times New Roman"/>
        </w:rPr>
      </w:pPr>
      <w:r w:rsidRPr="008C21B0">
        <w:rPr>
          <w:rFonts w:eastAsia="Times New Roman"/>
        </w:rPr>
        <w:t>Created a complete development environment for developers using Docker images, closely matching the production environment.</w:t>
      </w:r>
    </w:p>
    <w:p w14:paraId="235401BC" w14:textId="77777777" w:rsidR="0096338F" w:rsidRPr="0096338F" w:rsidRDefault="0096338F" w:rsidP="00C91BD2">
      <w:pPr>
        <w:pStyle w:val="NoSpacing"/>
        <w:numPr>
          <w:ilvl w:val="0"/>
          <w:numId w:val="4"/>
        </w:numPr>
        <w:rPr>
          <w:rFonts w:eastAsia="Times New Roman"/>
          <w:color w:val="182433"/>
        </w:rPr>
      </w:pPr>
      <w:r w:rsidRPr="0096338F">
        <w:rPr>
          <w:rFonts w:eastAsia="Times New Roman"/>
          <w:color w:val="182433"/>
        </w:rPr>
        <w:t>Configured and managed API gateways (e.g., Apigee, AWS API Gateway) to handle routing, authentication, rate limiting, and monitoring of API traffic.</w:t>
      </w:r>
    </w:p>
    <w:p w14:paraId="3F5CAF75" w14:textId="6214D56E" w:rsidR="0096338F" w:rsidRPr="008C21B0" w:rsidRDefault="0096338F" w:rsidP="00C91BD2">
      <w:pPr>
        <w:pStyle w:val="NoSpacing"/>
        <w:numPr>
          <w:ilvl w:val="0"/>
          <w:numId w:val="4"/>
        </w:numPr>
        <w:rPr>
          <w:rFonts w:eastAsia="Times New Roman"/>
          <w:color w:val="182433"/>
        </w:rPr>
      </w:pPr>
      <w:r w:rsidRPr="0096338F">
        <w:rPr>
          <w:rFonts w:eastAsia="Times New Roman"/>
          <w:color w:val="182433"/>
        </w:rPr>
        <w:t>Implemented robust security measures for APIs, including OAuth, JWT, and API keys, and set up monitoring and analytics to track API usage and performance.</w:t>
      </w:r>
    </w:p>
    <w:p w14:paraId="21D14732" w14:textId="77777777" w:rsidR="00DF3000" w:rsidRPr="008C21B0" w:rsidRDefault="00DF3000" w:rsidP="00C91BD2">
      <w:pPr>
        <w:pStyle w:val="NoSpacing"/>
        <w:numPr>
          <w:ilvl w:val="0"/>
          <w:numId w:val="4"/>
        </w:numPr>
        <w:rPr>
          <w:rFonts w:eastAsia="Times New Roman"/>
        </w:rPr>
      </w:pPr>
      <w:r w:rsidRPr="008C21B0">
        <w:rPr>
          <w:rFonts w:eastAsia="Times New Roman"/>
        </w:rPr>
        <w:t>Set up an AI regression tool using EC2 images with Docker containers.</w:t>
      </w:r>
    </w:p>
    <w:p w14:paraId="72DA006F" w14:textId="77777777" w:rsidR="0096338F" w:rsidRPr="008C21B0" w:rsidRDefault="0096338F" w:rsidP="00C91BD2">
      <w:pPr>
        <w:pStyle w:val="NoSpacing"/>
        <w:numPr>
          <w:ilvl w:val="0"/>
          <w:numId w:val="4"/>
        </w:numPr>
        <w:rPr>
          <w:rFonts w:eastAsia="Times New Roman"/>
          <w:color w:val="182433"/>
        </w:rPr>
      </w:pPr>
      <w:r w:rsidRPr="0096338F">
        <w:rPr>
          <w:rFonts w:eastAsia="Times New Roman"/>
          <w:color w:val="182433"/>
        </w:rPr>
        <w:t>Installed, configured, and optimized Docker on various operating systems (Windows, macOS, Linux), including resource management and networking setups.</w:t>
      </w:r>
    </w:p>
    <w:p w14:paraId="08075F6D" w14:textId="55ECF78F" w:rsidR="0096338F" w:rsidRPr="008C21B0" w:rsidRDefault="0096338F" w:rsidP="00C91BD2">
      <w:pPr>
        <w:pStyle w:val="NoSpacing"/>
        <w:numPr>
          <w:ilvl w:val="0"/>
          <w:numId w:val="4"/>
        </w:numPr>
        <w:rPr>
          <w:rFonts w:eastAsia="Times New Roman"/>
          <w:color w:val="182433"/>
        </w:rPr>
      </w:pPr>
      <w:r w:rsidRPr="0096338F">
        <w:rPr>
          <w:rFonts w:eastAsia="Times New Roman"/>
          <w:color w:val="182433"/>
        </w:rPr>
        <w:t xml:space="preserve">Authored </w:t>
      </w:r>
      <w:r w:rsidR="000B59F2" w:rsidRPr="0096338F">
        <w:rPr>
          <w:rFonts w:eastAsia="Times New Roman"/>
          <w:color w:val="182433"/>
        </w:rPr>
        <w:t>Docker files</w:t>
      </w:r>
      <w:r w:rsidRPr="0096338F">
        <w:rPr>
          <w:rFonts w:eastAsia="Times New Roman"/>
          <w:color w:val="182433"/>
        </w:rPr>
        <w:t>, built Docker images, and managed containers using</w:t>
      </w:r>
      <w:r w:rsidRPr="008C21B0">
        <w:rPr>
          <w:rFonts w:eastAsia="Times New Roman"/>
          <w:color w:val="182433"/>
        </w:rPr>
        <w:t xml:space="preserve"> Docker Build and Run </w:t>
      </w:r>
      <w:r w:rsidRPr="0096338F">
        <w:rPr>
          <w:rFonts w:eastAsia="Times New Roman"/>
          <w:color w:val="182433"/>
        </w:rPr>
        <w:t>and Docker Compose for multi-container applications.</w:t>
      </w:r>
    </w:p>
    <w:p w14:paraId="7AB35E84" w14:textId="77777777" w:rsidR="0096338F" w:rsidRPr="008C21B0" w:rsidRDefault="0096338F" w:rsidP="00C91BD2">
      <w:pPr>
        <w:pStyle w:val="NoSpacing"/>
        <w:numPr>
          <w:ilvl w:val="0"/>
          <w:numId w:val="4"/>
        </w:numPr>
        <w:rPr>
          <w:rFonts w:eastAsia="Times New Roman"/>
          <w:color w:val="182433"/>
        </w:rPr>
      </w:pPr>
      <w:r w:rsidRPr="0096338F">
        <w:rPr>
          <w:rFonts w:eastAsia="Times New Roman"/>
          <w:color w:val="182433"/>
        </w:rPr>
        <w:t>Integrated with Docker Hub, Azure Container Registry (ACR), and Amazon Elastic Container Registry (ECR), managing image tagging and pushing with secure authentication.</w:t>
      </w:r>
    </w:p>
    <w:p w14:paraId="56BE3453" w14:textId="7E4623EC" w:rsidR="0096338F" w:rsidRPr="008C21B0" w:rsidRDefault="0096338F" w:rsidP="00C91BD2">
      <w:pPr>
        <w:pStyle w:val="NoSpacing"/>
        <w:numPr>
          <w:ilvl w:val="0"/>
          <w:numId w:val="4"/>
        </w:numPr>
        <w:rPr>
          <w:rFonts w:eastAsia="Times New Roman"/>
          <w:color w:val="182433"/>
        </w:rPr>
      </w:pPr>
      <w:r w:rsidRPr="0096338F">
        <w:rPr>
          <w:rFonts w:eastAsia="Times New Roman"/>
          <w:color w:val="182433"/>
        </w:rPr>
        <w:t>Automated Docker workflows with CI/CD tools (Jenkins, GitLab CI, GitHub Actions), integrated with Kubernetes, and optimized container performance and resource usage.</w:t>
      </w:r>
    </w:p>
    <w:p w14:paraId="79F5804E" w14:textId="77777777" w:rsidR="00DF3000" w:rsidRPr="008C21B0" w:rsidRDefault="00DF3000" w:rsidP="00C91BD2">
      <w:pPr>
        <w:pStyle w:val="NoSpacing"/>
        <w:numPr>
          <w:ilvl w:val="0"/>
          <w:numId w:val="4"/>
        </w:numPr>
        <w:rPr>
          <w:rFonts w:eastAsia="Times New Roman"/>
        </w:rPr>
      </w:pPr>
      <w:r w:rsidRPr="008C21B0">
        <w:rPr>
          <w:rFonts w:eastAsia="Times New Roman"/>
        </w:rPr>
        <w:t>Implemented the Blue-Green deployment model to mitigate downtime during deployments.</w:t>
      </w:r>
    </w:p>
    <w:p w14:paraId="5A482D64" w14:textId="77777777" w:rsidR="00DF3000" w:rsidRPr="008C21B0" w:rsidRDefault="00DF3000" w:rsidP="00C91BD2">
      <w:pPr>
        <w:pStyle w:val="NoSpacing"/>
        <w:numPr>
          <w:ilvl w:val="0"/>
          <w:numId w:val="4"/>
        </w:numPr>
        <w:rPr>
          <w:rFonts w:eastAsia="Times New Roman"/>
        </w:rPr>
      </w:pPr>
      <w:r w:rsidRPr="008C21B0">
        <w:rPr>
          <w:rFonts w:eastAsia="Times New Roman"/>
        </w:rPr>
        <w:t>Automated the entire deployment process for Apache, enabling a single repository to be deployed to all environments.</w:t>
      </w:r>
    </w:p>
    <w:p w14:paraId="1E023550" w14:textId="77777777" w:rsidR="00DF3000" w:rsidRPr="008C21B0" w:rsidRDefault="00DF3000" w:rsidP="00C91BD2">
      <w:pPr>
        <w:pStyle w:val="NoSpacing"/>
        <w:numPr>
          <w:ilvl w:val="0"/>
          <w:numId w:val="4"/>
        </w:numPr>
        <w:rPr>
          <w:rFonts w:eastAsia="Times New Roman"/>
        </w:rPr>
      </w:pPr>
      <w:r w:rsidRPr="008C21B0">
        <w:rPr>
          <w:rFonts w:eastAsia="Times New Roman"/>
        </w:rPr>
        <w:t>Gained extensive experience with Apache web server, including creating and modifying new sites, security, and rewrite rules.</w:t>
      </w:r>
    </w:p>
    <w:p w14:paraId="55C40BB0" w14:textId="77777777" w:rsidR="00DF3000" w:rsidRPr="008C21B0" w:rsidRDefault="00DF3000" w:rsidP="00C91BD2">
      <w:pPr>
        <w:pStyle w:val="NoSpacing"/>
        <w:numPr>
          <w:ilvl w:val="0"/>
          <w:numId w:val="4"/>
        </w:numPr>
        <w:rPr>
          <w:rFonts w:eastAsia="Times New Roman"/>
        </w:rPr>
      </w:pPr>
      <w:r w:rsidRPr="008C21B0">
        <w:rPr>
          <w:rFonts w:eastAsia="Times New Roman"/>
        </w:rPr>
        <w:t>Implemented caching strategies to reduce the load on infrastructures and improve end-user experience.</w:t>
      </w:r>
    </w:p>
    <w:p w14:paraId="13F47012" w14:textId="77777777" w:rsidR="00DF3000" w:rsidRPr="00407D9E" w:rsidRDefault="00DF3000" w:rsidP="00C91BD2">
      <w:pPr>
        <w:pStyle w:val="NoSpacing"/>
        <w:numPr>
          <w:ilvl w:val="0"/>
          <w:numId w:val="4"/>
        </w:numPr>
        <w:rPr>
          <w:rFonts w:eastAsia="Times New Roman"/>
        </w:rPr>
      </w:pPr>
      <w:r w:rsidRPr="00407D9E">
        <w:rPr>
          <w:rFonts w:eastAsia="Times New Roman"/>
        </w:rPr>
        <w:t>Integrated Azure DevOps with existing workflows to enhance development and operational efficiencies.</w:t>
      </w:r>
    </w:p>
    <w:p w14:paraId="237C1A10" w14:textId="77777777" w:rsidR="00DF3000" w:rsidRPr="00407D9E" w:rsidRDefault="00DF3000" w:rsidP="00C91BD2">
      <w:pPr>
        <w:pStyle w:val="NoSpacing"/>
        <w:numPr>
          <w:ilvl w:val="0"/>
          <w:numId w:val="4"/>
        </w:numPr>
        <w:rPr>
          <w:rFonts w:eastAsia="Times New Roman"/>
        </w:rPr>
      </w:pPr>
      <w:r w:rsidRPr="00407D9E">
        <w:rPr>
          <w:rFonts w:eastAsia="Times New Roman"/>
        </w:rPr>
        <w:t>Implemented infrastructure as code (IaC) using Terraform and CloudFormation templates.</w:t>
      </w:r>
    </w:p>
    <w:p w14:paraId="6B00A224" w14:textId="77777777" w:rsidR="00DF3000" w:rsidRPr="00407D9E" w:rsidRDefault="00DF3000" w:rsidP="00C91BD2">
      <w:pPr>
        <w:pStyle w:val="NoSpacing"/>
        <w:numPr>
          <w:ilvl w:val="0"/>
          <w:numId w:val="4"/>
        </w:numPr>
        <w:rPr>
          <w:rFonts w:eastAsia="Times New Roman"/>
        </w:rPr>
      </w:pPr>
      <w:r w:rsidRPr="00407D9E">
        <w:rPr>
          <w:rFonts w:eastAsia="Times New Roman"/>
        </w:rPr>
        <w:t>Managed container orchestration using Docker, Azure AKS, and AWS ECS.</w:t>
      </w:r>
    </w:p>
    <w:p w14:paraId="1259201D" w14:textId="77777777" w:rsidR="00DF3000" w:rsidRPr="005E4862" w:rsidRDefault="00DF3000" w:rsidP="00C91BD2">
      <w:pPr>
        <w:pStyle w:val="NoSpacing"/>
        <w:numPr>
          <w:ilvl w:val="0"/>
          <w:numId w:val="4"/>
        </w:numPr>
        <w:rPr>
          <w:color w:val="000000"/>
        </w:rPr>
      </w:pPr>
      <w:r w:rsidRPr="005E4862">
        <w:rPr>
          <w:color w:val="000000"/>
        </w:rPr>
        <w:t>Developed and maintained CI/CD pipelines using Jenkins, Bamboo, and Azure DevOps.</w:t>
      </w:r>
    </w:p>
    <w:p w14:paraId="0031B4B5" w14:textId="3D753F2F" w:rsidR="00DF3000" w:rsidRPr="005E4862" w:rsidRDefault="00F439B8" w:rsidP="00C91BD2">
      <w:pPr>
        <w:pStyle w:val="NoSpacing"/>
        <w:numPr>
          <w:ilvl w:val="0"/>
          <w:numId w:val="4"/>
        </w:numPr>
        <w:rPr>
          <w:color w:val="000000"/>
        </w:rPr>
      </w:pPr>
      <w:r>
        <w:rPr>
          <w:color w:val="000000"/>
        </w:rPr>
        <w:t>Used Git migration</w:t>
      </w:r>
      <w:r w:rsidR="00DF3000" w:rsidRPr="005E4862">
        <w:rPr>
          <w:color w:val="000000"/>
        </w:rPr>
        <w:t xml:space="preserve"> and Bitbucket for version control, ensuring robust source code management.</w:t>
      </w:r>
    </w:p>
    <w:p w14:paraId="05F7CD8D" w14:textId="77777777" w:rsidR="00DF3000" w:rsidRPr="005E4862" w:rsidRDefault="00DF3000" w:rsidP="00C91BD2">
      <w:pPr>
        <w:pStyle w:val="NoSpacing"/>
        <w:numPr>
          <w:ilvl w:val="0"/>
          <w:numId w:val="4"/>
        </w:numPr>
        <w:rPr>
          <w:color w:val="000000"/>
        </w:rPr>
      </w:pPr>
      <w:r w:rsidRPr="005E4862">
        <w:rPr>
          <w:color w:val="000000"/>
        </w:rPr>
        <w:t>Provided comprehensive support for production and development environments, ensuring high availability and performance.</w:t>
      </w:r>
    </w:p>
    <w:p w14:paraId="0E95558D" w14:textId="77777777" w:rsidR="00DF3000" w:rsidRPr="00407D9E" w:rsidRDefault="00DF3000" w:rsidP="00C91BD2">
      <w:pPr>
        <w:pStyle w:val="NoSpacing"/>
        <w:numPr>
          <w:ilvl w:val="0"/>
          <w:numId w:val="4"/>
        </w:numPr>
        <w:rPr>
          <w:rFonts w:eastAsia="Times New Roman"/>
        </w:rPr>
      </w:pPr>
      <w:r w:rsidRPr="00407D9E">
        <w:rPr>
          <w:rFonts w:eastAsia="Times New Roman"/>
        </w:rPr>
        <w:t>Conducted regular performance tuning and optimization of web servers and application servers.</w:t>
      </w:r>
    </w:p>
    <w:p w14:paraId="11FFB828" w14:textId="77777777" w:rsidR="00DF3000" w:rsidRPr="00407D9E" w:rsidRDefault="00DF3000" w:rsidP="00C91BD2">
      <w:pPr>
        <w:pStyle w:val="NoSpacing"/>
        <w:numPr>
          <w:ilvl w:val="0"/>
          <w:numId w:val="4"/>
        </w:numPr>
        <w:rPr>
          <w:rFonts w:eastAsia="Times New Roman"/>
        </w:rPr>
      </w:pPr>
      <w:r w:rsidRPr="00407D9E">
        <w:rPr>
          <w:rFonts w:eastAsia="Times New Roman"/>
        </w:rPr>
        <w:t>Performed detailed root cause analysis for outages and implemented appropriate fixes.</w:t>
      </w:r>
    </w:p>
    <w:p w14:paraId="1A488977" w14:textId="77777777" w:rsidR="00DF3000" w:rsidRPr="00407D9E" w:rsidRDefault="00DF3000" w:rsidP="00C91BD2">
      <w:pPr>
        <w:pStyle w:val="NoSpacing"/>
        <w:numPr>
          <w:ilvl w:val="0"/>
          <w:numId w:val="4"/>
        </w:numPr>
        <w:rPr>
          <w:rFonts w:eastAsia="Times New Roman"/>
        </w:rPr>
      </w:pPr>
      <w:r w:rsidRPr="00407D9E">
        <w:rPr>
          <w:rFonts w:eastAsia="Times New Roman"/>
        </w:rPr>
        <w:t>Developed technical documentation and runbooks to ensure smooth operations and knowledge transfer.</w:t>
      </w:r>
    </w:p>
    <w:p w14:paraId="68ABE2BC" w14:textId="77777777" w:rsidR="00C76B52" w:rsidRPr="00407D9E" w:rsidRDefault="00C76B52" w:rsidP="000B59F2">
      <w:pPr>
        <w:pStyle w:val="NoSpacing"/>
      </w:pPr>
    </w:p>
    <w:p w14:paraId="46438701" w14:textId="5785A922" w:rsidR="004D0C9E" w:rsidRPr="000B59F2" w:rsidRDefault="000B59F2" w:rsidP="000B59F2">
      <w:pPr>
        <w:pStyle w:val="NoSpacing"/>
        <w:rPr>
          <w:b/>
          <w:bCs/>
        </w:rPr>
      </w:pPr>
      <w:bookmarkStart w:id="1" w:name="OLE_LINK1"/>
      <w:bookmarkStart w:id="2" w:name="OLE_LINK2"/>
      <w:r w:rsidRPr="000B59F2">
        <w:rPr>
          <w:b/>
          <w:bCs/>
        </w:rPr>
        <w:t>Tech aspect</w:t>
      </w:r>
      <w:r w:rsidR="004D0C9E" w:rsidRPr="000B59F2">
        <w:rPr>
          <w:b/>
          <w:bCs/>
        </w:rPr>
        <w:t xml:space="preserve"> Solutions Pvt Ltd </w:t>
      </w:r>
      <w:r w:rsidR="004D0C9E" w:rsidRPr="000B59F2">
        <w:rPr>
          <w:b/>
          <w:bCs/>
        </w:rPr>
        <w:tab/>
      </w:r>
      <w:r w:rsidR="004D0C9E" w:rsidRPr="000B59F2">
        <w:rPr>
          <w:b/>
          <w:bCs/>
        </w:rPr>
        <w:tab/>
      </w:r>
      <w:r w:rsidR="004D0C9E" w:rsidRPr="000B59F2">
        <w:rPr>
          <w:b/>
          <w:bCs/>
        </w:rPr>
        <w:tab/>
      </w:r>
      <w:r w:rsidR="004D0C9E" w:rsidRPr="000B59F2">
        <w:rPr>
          <w:b/>
          <w:bCs/>
        </w:rPr>
        <w:tab/>
      </w:r>
      <w:r w:rsidR="004D0C9E" w:rsidRPr="000B59F2">
        <w:rPr>
          <w:b/>
          <w:bCs/>
        </w:rPr>
        <w:tab/>
      </w:r>
      <w:r>
        <w:rPr>
          <w:b/>
          <w:bCs/>
        </w:rPr>
        <w:tab/>
      </w:r>
      <w:r>
        <w:rPr>
          <w:b/>
          <w:bCs/>
        </w:rPr>
        <w:tab/>
      </w:r>
      <w:r w:rsidR="009A37A7" w:rsidRPr="000B59F2">
        <w:rPr>
          <w:b/>
          <w:bCs/>
        </w:rPr>
        <w:t xml:space="preserve">    </w:t>
      </w:r>
      <w:r w:rsidR="004D0C9E" w:rsidRPr="000B59F2">
        <w:rPr>
          <w:b/>
          <w:bCs/>
        </w:rPr>
        <w:t>Feb 2016 – June 2022</w:t>
      </w:r>
    </w:p>
    <w:p w14:paraId="3B5358A3" w14:textId="77777777" w:rsidR="000B59F2" w:rsidRPr="000B59F2" w:rsidRDefault="000B59F2" w:rsidP="000B59F2">
      <w:pPr>
        <w:pStyle w:val="NoSpacing"/>
        <w:rPr>
          <w:b/>
          <w:bCs/>
        </w:rPr>
      </w:pPr>
      <w:r w:rsidRPr="000B59F2">
        <w:rPr>
          <w:b/>
          <w:bCs/>
        </w:rPr>
        <w:t xml:space="preserve">Site Reliability Engineer – Technical Lead </w:t>
      </w:r>
    </w:p>
    <w:p w14:paraId="279EFC5E" w14:textId="174CFF17" w:rsidR="002E47EC" w:rsidRPr="000B59F2" w:rsidRDefault="004D0C9E" w:rsidP="000B59F2">
      <w:pPr>
        <w:pStyle w:val="NoSpacing"/>
        <w:rPr>
          <w:b/>
          <w:bCs/>
        </w:rPr>
      </w:pPr>
      <w:r w:rsidRPr="000B59F2">
        <w:rPr>
          <w:b/>
          <w:bCs/>
        </w:rPr>
        <w:t>Responsibilities:</w:t>
      </w:r>
    </w:p>
    <w:bookmarkEnd w:id="1"/>
    <w:bookmarkEnd w:id="2"/>
    <w:p w14:paraId="5EFAF352" w14:textId="77777777" w:rsidR="005E4862" w:rsidRPr="005E4862" w:rsidRDefault="004D0C9E" w:rsidP="00C91BD2">
      <w:pPr>
        <w:pStyle w:val="NoSpacing"/>
        <w:numPr>
          <w:ilvl w:val="0"/>
          <w:numId w:val="5"/>
        </w:numPr>
        <w:rPr>
          <w:color w:val="000000"/>
        </w:rPr>
      </w:pPr>
      <w:r w:rsidRPr="00407D9E">
        <w:rPr>
          <w:color w:val="000000"/>
        </w:rPr>
        <w:t xml:space="preserve">Responsible for </w:t>
      </w:r>
      <w:r w:rsidR="002E47EC" w:rsidRPr="00407D9E">
        <w:rPr>
          <w:color w:val="000000"/>
        </w:rPr>
        <w:t>server-based</w:t>
      </w:r>
      <w:r w:rsidRPr="00407D9E">
        <w:rPr>
          <w:color w:val="000000"/>
        </w:rPr>
        <w:t xml:space="preserve"> installations, configurations and for organizing continuous integration </w:t>
      </w:r>
      <w:r w:rsidRPr="005E4862">
        <w:rPr>
          <w:color w:val="000000"/>
        </w:rPr>
        <w:t>of various software components and applications.</w:t>
      </w:r>
    </w:p>
    <w:p w14:paraId="2378533D" w14:textId="77777777" w:rsidR="005E4862" w:rsidRPr="005E4862" w:rsidRDefault="005E4862" w:rsidP="00C91BD2">
      <w:pPr>
        <w:pStyle w:val="NoSpacing"/>
        <w:numPr>
          <w:ilvl w:val="0"/>
          <w:numId w:val="5"/>
        </w:numPr>
        <w:rPr>
          <w:color w:val="000000"/>
        </w:rPr>
      </w:pPr>
      <w:r w:rsidRPr="005E4862">
        <w:rPr>
          <w:color w:val="000000"/>
        </w:rPr>
        <w:t>Successfully led the implementation and customization of ServiceNow modules, including Incident Management, Change Management, and Problem Management, enhancing IT service delivery and support processes.</w:t>
      </w:r>
    </w:p>
    <w:p w14:paraId="011056B6" w14:textId="77777777" w:rsidR="005E4862" w:rsidRPr="005E4862" w:rsidRDefault="005E4862" w:rsidP="00C91BD2">
      <w:pPr>
        <w:pStyle w:val="NoSpacing"/>
        <w:numPr>
          <w:ilvl w:val="0"/>
          <w:numId w:val="5"/>
        </w:numPr>
        <w:rPr>
          <w:color w:val="000000"/>
        </w:rPr>
      </w:pPr>
      <w:r w:rsidRPr="005E4862">
        <w:rPr>
          <w:color w:val="000000"/>
        </w:rPr>
        <w:t>Implemented SRE best practices to enhance system reliability, availability, and performance, achieving a 99.9% uptime SLA for critical services.</w:t>
      </w:r>
    </w:p>
    <w:p w14:paraId="7F65A222" w14:textId="130ECAF3" w:rsidR="005E4862" w:rsidRPr="005E4862" w:rsidRDefault="005E4862" w:rsidP="00C91BD2">
      <w:pPr>
        <w:pStyle w:val="NoSpacing"/>
        <w:numPr>
          <w:ilvl w:val="0"/>
          <w:numId w:val="5"/>
        </w:numPr>
        <w:rPr>
          <w:color w:val="000000"/>
        </w:rPr>
      </w:pPr>
      <w:r w:rsidRPr="005E4862">
        <w:rPr>
          <w:color w:val="000000"/>
        </w:rPr>
        <w:lastRenderedPageBreak/>
        <w:t>Designed and deployed automated monitoring and alerting solutions using tools such as Prometheus, Grafana, and Datadog, ensuring real-time visibility into system health and performance.</w:t>
      </w:r>
    </w:p>
    <w:p w14:paraId="724FD659" w14:textId="4278F082" w:rsidR="004D0C9E" w:rsidRPr="00407D9E" w:rsidRDefault="004D0C9E" w:rsidP="00C91BD2">
      <w:pPr>
        <w:pStyle w:val="NoSpacing"/>
        <w:numPr>
          <w:ilvl w:val="0"/>
          <w:numId w:val="5"/>
        </w:numPr>
        <w:rPr>
          <w:color w:val="000000"/>
        </w:rPr>
      </w:pPr>
      <w:r w:rsidRPr="00407D9E">
        <w:rPr>
          <w:color w:val="000000"/>
        </w:rPr>
        <w:t xml:space="preserve">Responsible for performing </w:t>
      </w:r>
      <w:r w:rsidR="000B59F2" w:rsidRPr="00407D9E">
        <w:rPr>
          <w:color w:val="000000"/>
        </w:rPr>
        <w:t>day-to-day</w:t>
      </w:r>
      <w:r w:rsidRPr="00407D9E">
        <w:rPr>
          <w:color w:val="000000"/>
        </w:rPr>
        <w:t xml:space="preserve"> system checks on all 500 nodes and their configuration management using Chef.</w:t>
      </w:r>
    </w:p>
    <w:p w14:paraId="7BDF0B77" w14:textId="77777777" w:rsidR="004D0C9E" w:rsidRPr="00407D9E" w:rsidRDefault="004D0C9E" w:rsidP="00C91BD2">
      <w:pPr>
        <w:pStyle w:val="NoSpacing"/>
        <w:numPr>
          <w:ilvl w:val="0"/>
          <w:numId w:val="5"/>
        </w:numPr>
        <w:rPr>
          <w:color w:val="000000"/>
        </w:rPr>
      </w:pPr>
      <w:r w:rsidRPr="00407D9E">
        <w:rPr>
          <w:color w:val="000000"/>
        </w:rPr>
        <w:t>Responsible for managing DevOps Infrastructure and its supporting tools for 100+ developers on 5 concurrent releases.</w:t>
      </w:r>
    </w:p>
    <w:p w14:paraId="36C7CD17" w14:textId="77777777" w:rsidR="004D0C9E" w:rsidRPr="00407D9E" w:rsidRDefault="004D0C9E" w:rsidP="00C91BD2">
      <w:pPr>
        <w:pStyle w:val="NoSpacing"/>
        <w:numPr>
          <w:ilvl w:val="0"/>
          <w:numId w:val="5"/>
        </w:numPr>
        <w:rPr>
          <w:color w:val="000000"/>
        </w:rPr>
      </w:pPr>
      <w:r w:rsidRPr="00407D9E">
        <w:rPr>
          <w:color w:val="000000"/>
        </w:rPr>
        <w:t>Experience in Design, installation and administration of Jenkins and created master slave configuration to implement multiple parallel builds throughout the build farm.</w:t>
      </w:r>
    </w:p>
    <w:p w14:paraId="2A13C4BF" w14:textId="77777777" w:rsidR="004D0C9E" w:rsidRPr="00407D9E" w:rsidRDefault="004D0C9E" w:rsidP="00C91BD2">
      <w:pPr>
        <w:pStyle w:val="NoSpacing"/>
        <w:numPr>
          <w:ilvl w:val="0"/>
          <w:numId w:val="5"/>
        </w:numPr>
        <w:rPr>
          <w:color w:val="000000"/>
        </w:rPr>
      </w:pPr>
      <w:r w:rsidRPr="00407D9E">
        <w:rPr>
          <w:color w:val="000000"/>
        </w:rPr>
        <w:t>Configured failover in enterprise Jenkins for high availability in AWS.</w:t>
      </w:r>
    </w:p>
    <w:p w14:paraId="536FA19C" w14:textId="77777777" w:rsidR="004D0C9E" w:rsidRPr="00407D9E" w:rsidRDefault="004D0C9E" w:rsidP="00C91BD2">
      <w:pPr>
        <w:pStyle w:val="NoSpacing"/>
        <w:numPr>
          <w:ilvl w:val="0"/>
          <w:numId w:val="5"/>
        </w:numPr>
        <w:rPr>
          <w:color w:val="000000"/>
        </w:rPr>
      </w:pPr>
      <w:r w:rsidRPr="00407D9E">
        <w:rPr>
          <w:color w:val="000000"/>
        </w:rPr>
        <w:t>Configured maven projects with local and JFROG repositories and scheduled projects in Jenkins for continuous integration.</w:t>
      </w:r>
    </w:p>
    <w:p w14:paraId="7C97CFC9" w14:textId="77777777" w:rsidR="004D0C9E" w:rsidRPr="00407D9E" w:rsidRDefault="004D0C9E" w:rsidP="00C91BD2">
      <w:pPr>
        <w:pStyle w:val="NoSpacing"/>
        <w:numPr>
          <w:ilvl w:val="0"/>
          <w:numId w:val="5"/>
        </w:numPr>
        <w:rPr>
          <w:color w:val="000000"/>
        </w:rPr>
      </w:pPr>
      <w:r w:rsidRPr="00407D9E">
        <w:rPr>
          <w:color w:val="000000"/>
        </w:rPr>
        <w:t>Worked with engineers, QA and other teams to ensure automated test efforts are tightly integrated with build systems and in fixing the error while doing deployment and building (Agile projects)</w:t>
      </w:r>
    </w:p>
    <w:p w14:paraId="670B445C" w14:textId="77777777" w:rsidR="004D0C9E" w:rsidRPr="00407D9E" w:rsidRDefault="004D0C9E" w:rsidP="00C91BD2">
      <w:pPr>
        <w:pStyle w:val="NoSpacing"/>
        <w:numPr>
          <w:ilvl w:val="0"/>
          <w:numId w:val="5"/>
        </w:numPr>
        <w:rPr>
          <w:color w:val="000000"/>
        </w:rPr>
      </w:pPr>
      <w:r w:rsidRPr="00407D9E">
        <w:rPr>
          <w:color w:val="000000"/>
        </w:rPr>
        <w:t>Debugged build failures and worked with Developers and QA people to resolve the related issues.</w:t>
      </w:r>
    </w:p>
    <w:p w14:paraId="364A5E4E" w14:textId="77777777" w:rsidR="004D0C9E" w:rsidRPr="00407D9E" w:rsidRDefault="004D0C9E" w:rsidP="00C91BD2">
      <w:pPr>
        <w:pStyle w:val="NoSpacing"/>
        <w:numPr>
          <w:ilvl w:val="0"/>
          <w:numId w:val="5"/>
        </w:numPr>
        <w:rPr>
          <w:color w:val="000000"/>
        </w:rPr>
      </w:pPr>
      <w:r w:rsidRPr="00407D9E">
        <w:rPr>
          <w:color w:val="000000"/>
        </w:rPr>
        <w:t>Experience in Continuous deployment using Jenkins pipeline and Chef in Test Environment.</w:t>
      </w:r>
    </w:p>
    <w:p w14:paraId="5E10AADB" w14:textId="77777777" w:rsidR="004D0C9E" w:rsidRPr="00407D9E" w:rsidRDefault="004D0C9E" w:rsidP="00C91BD2">
      <w:pPr>
        <w:pStyle w:val="NoSpacing"/>
        <w:numPr>
          <w:ilvl w:val="0"/>
          <w:numId w:val="5"/>
        </w:numPr>
        <w:rPr>
          <w:color w:val="000000"/>
        </w:rPr>
      </w:pPr>
      <w:r w:rsidRPr="00407D9E">
        <w:rPr>
          <w:color w:val="000000"/>
        </w:rPr>
        <w:t>Responsible for launching Amazon EC2 cloud Instances using Amazon Images (Linux/Ubuntu) and configuring launched instances with respect to specific applications.</w:t>
      </w:r>
    </w:p>
    <w:p w14:paraId="40776934" w14:textId="77777777" w:rsidR="004D0C9E" w:rsidRPr="00407D9E" w:rsidRDefault="004D0C9E" w:rsidP="00C91BD2">
      <w:pPr>
        <w:pStyle w:val="NoSpacing"/>
        <w:numPr>
          <w:ilvl w:val="0"/>
          <w:numId w:val="5"/>
        </w:numPr>
        <w:rPr>
          <w:color w:val="000000"/>
        </w:rPr>
      </w:pPr>
      <w:r w:rsidRPr="00407D9E">
        <w:rPr>
          <w:color w:val="000000"/>
        </w:rPr>
        <w:t>Responsible for Writing/modifying Chef Recipes to manage deployments and for automation of infrastructure.</w:t>
      </w:r>
    </w:p>
    <w:p w14:paraId="400BBAF8" w14:textId="77777777" w:rsidR="004D0C9E" w:rsidRPr="00407D9E" w:rsidRDefault="004D0C9E" w:rsidP="00C91BD2">
      <w:pPr>
        <w:pStyle w:val="NoSpacing"/>
        <w:numPr>
          <w:ilvl w:val="0"/>
          <w:numId w:val="5"/>
        </w:numPr>
        <w:rPr>
          <w:color w:val="000000"/>
        </w:rPr>
      </w:pPr>
      <w:r w:rsidRPr="00407D9E">
        <w:rPr>
          <w:color w:val="000000"/>
        </w:rPr>
        <w:t>Experience in testing infrastructure code using Vagrant, Test-Kitchen and chef-zero.</w:t>
      </w:r>
    </w:p>
    <w:p w14:paraId="1D109616" w14:textId="77777777" w:rsidR="004D0C9E" w:rsidRPr="00407D9E" w:rsidRDefault="004D0C9E" w:rsidP="00C91BD2">
      <w:pPr>
        <w:pStyle w:val="NoSpacing"/>
        <w:numPr>
          <w:ilvl w:val="0"/>
          <w:numId w:val="5"/>
        </w:numPr>
        <w:rPr>
          <w:color w:val="000000"/>
        </w:rPr>
      </w:pPr>
      <w:r w:rsidRPr="00407D9E">
        <w:rPr>
          <w:color w:val="000000"/>
        </w:rPr>
        <w:t>Experience in performing static code analysis using Sonar Qube and reporting the same to the developers for improvements in code.</w:t>
      </w:r>
    </w:p>
    <w:p w14:paraId="205A833D" w14:textId="5BF157E5" w:rsidR="004D0C9E" w:rsidRPr="00407D9E" w:rsidRDefault="004D0C9E" w:rsidP="00C91BD2">
      <w:pPr>
        <w:pStyle w:val="NoSpacing"/>
        <w:numPr>
          <w:ilvl w:val="0"/>
          <w:numId w:val="5"/>
        </w:numPr>
        <w:rPr>
          <w:color w:val="000000"/>
        </w:rPr>
      </w:pPr>
      <w:r w:rsidRPr="00407D9E">
        <w:rPr>
          <w:color w:val="000000"/>
        </w:rPr>
        <w:t xml:space="preserve">Configured centralized log collection using SPLUNK for parsing common web </w:t>
      </w:r>
      <w:r w:rsidR="000B59F2" w:rsidRPr="00407D9E">
        <w:rPr>
          <w:color w:val="000000"/>
        </w:rPr>
        <w:t>servers</w:t>
      </w:r>
      <w:r w:rsidRPr="00407D9E">
        <w:rPr>
          <w:color w:val="000000"/>
        </w:rPr>
        <w:t>, app server logs, syslog for intrusion detection.</w:t>
      </w:r>
    </w:p>
    <w:p w14:paraId="4B698C4F" w14:textId="77777777" w:rsidR="004D0C9E" w:rsidRPr="00407D9E" w:rsidRDefault="004D0C9E" w:rsidP="00C91BD2">
      <w:pPr>
        <w:pStyle w:val="NoSpacing"/>
        <w:numPr>
          <w:ilvl w:val="0"/>
          <w:numId w:val="5"/>
        </w:numPr>
        <w:rPr>
          <w:color w:val="000000"/>
        </w:rPr>
      </w:pPr>
      <w:r w:rsidRPr="00407D9E">
        <w:rPr>
          <w:color w:val="000000"/>
        </w:rPr>
        <w:t>Worked on JIRA dashboard where system wide issues are tracked and communicated to the appropriate teams for bug resolution.</w:t>
      </w:r>
    </w:p>
    <w:p w14:paraId="2B3881AD" w14:textId="40814879" w:rsidR="004D0C9E" w:rsidRPr="00407D9E" w:rsidRDefault="004D0C9E" w:rsidP="00C91BD2">
      <w:pPr>
        <w:pStyle w:val="NoSpacing"/>
        <w:numPr>
          <w:ilvl w:val="0"/>
          <w:numId w:val="5"/>
        </w:numPr>
        <w:rPr>
          <w:color w:val="000000"/>
        </w:rPr>
      </w:pPr>
      <w:r w:rsidRPr="00407D9E">
        <w:rPr>
          <w:color w:val="000000"/>
        </w:rPr>
        <w:t xml:space="preserve">Managing software repositories and ensuring </w:t>
      </w:r>
      <w:r w:rsidR="000B59F2" w:rsidRPr="00407D9E">
        <w:rPr>
          <w:color w:val="000000"/>
        </w:rPr>
        <w:t>effective</w:t>
      </w:r>
      <w:r w:rsidRPr="00407D9E">
        <w:rPr>
          <w:color w:val="000000"/>
        </w:rPr>
        <w:t xml:space="preserve"> tagging and branching strategies are maintained in GIT across all the environments.</w:t>
      </w:r>
    </w:p>
    <w:p w14:paraId="31D38E8F" w14:textId="77777777" w:rsidR="004D0C9E" w:rsidRPr="00407D9E" w:rsidRDefault="004D0C9E" w:rsidP="00C91BD2">
      <w:pPr>
        <w:pStyle w:val="NoSpacing"/>
        <w:numPr>
          <w:ilvl w:val="0"/>
          <w:numId w:val="5"/>
        </w:numPr>
        <w:rPr>
          <w:color w:val="000000"/>
        </w:rPr>
      </w:pPr>
      <w:r w:rsidRPr="00407D9E">
        <w:rPr>
          <w:color w:val="000000"/>
        </w:rPr>
        <w:t>Responsible for providing spontaneous issue resolution by engaging WebSphere admins, DBA’s, DEV’s and test teams and played a central point of contact role.</w:t>
      </w:r>
    </w:p>
    <w:p w14:paraId="1C10CD15" w14:textId="673C82D0" w:rsidR="004D0C9E" w:rsidRPr="00407D9E" w:rsidRDefault="004D0C9E" w:rsidP="00C91BD2">
      <w:pPr>
        <w:pStyle w:val="NoSpacing"/>
        <w:numPr>
          <w:ilvl w:val="0"/>
          <w:numId w:val="5"/>
        </w:numPr>
        <w:rPr>
          <w:color w:val="000000"/>
        </w:rPr>
      </w:pPr>
      <w:r w:rsidRPr="00407D9E">
        <w:rPr>
          <w:color w:val="000000"/>
        </w:rPr>
        <w:t xml:space="preserve">Participated in weekly release meetings with technology stake holders to identify and mitigate the potential </w:t>
      </w:r>
      <w:r w:rsidR="000B59F2" w:rsidRPr="00407D9E">
        <w:rPr>
          <w:color w:val="000000"/>
        </w:rPr>
        <w:t>risks</w:t>
      </w:r>
      <w:r w:rsidRPr="00407D9E">
        <w:rPr>
          <w:color w:val="000000"/>
        </w:rPr>
        <w:t xml:space="preserve"> associated with the releases.</w:t>
      </w:r>
    </w:p>
    <w:p w14:paraId="4B985CE5" w14:textId="77777777" w:rsidR="004D0C9E" w:rsidRPr="00407D9E" w:rsidRDefault="004D0C9E" w:rsidP="00C91BD2">
      <w:pPr>
        <w:pStyle w:val="NoSpacing"/>
        <w:numPr>
          <w:ilvl w:val="0"/>
          <w:numId w:val="5"/>
        </w:numPr>
        <w:rPr>
          <w:color w:val="000000"/>
        </w:rPr>
      </w:pPr>
      <w:r w:rsidRPr="00407D9E">
        <w:rPr>
          <w:color w:val="000000"/>
        </w:rPr>
        <w:t>Worked closely with Developers, QA, Performance, UAT testers and IT teams to understand the new features or changes going forward in application and for gathering environment/infrastructure requirements (performance, scalability, reliability and security).</w:t>
      </w:r>
    </w:p>
    <w:p w14:paraId="0D433800" w14:textId="77777777" w:rsidR="000B59F2" w:rsidRDefault="000B59F2" w:rsidP="000B59F2">
      <w:pPr>
        <w:pStyle w:val="NoSpacing"/>
      </w:pPr>
    </w:p>
    <w:p w14:paraId="1B7A0B54" w14:textId="4BB8C5E1" w:rsidR="002E47EC" w:rsidRPr="000B59F2" w:rsidRDefault="002E47EC" w:rsidP="000B59F2">
      <w:pPr>
        <w:pStyle w:val="NoSpacing"/>
        <w:rPr>
          <w:b/>
          <w:bCs/>
        </w:rPr>
      </w:pPr>
      <w:r w:rsidRPr="000B59F2">
        <w:rPr>
          <w:b/>
          <w:bCs/>
        </w:rPr>
        <w:t xml:space="preserve">Ray Business Technologies Ltd </w:t>
      </w:r>
      <w:r w:rsidRPr="000B59F2">
        <w:rPr>
          <w:b/>
          <w:bCs/>
        </w:rPr>
        <w:tab/>
      </w:r>
      <w:r w:rsidRPr="000B59F2">
        <w:rPr>
          <w:b/>
          <w:bCs/>
        </w:rPr>
        <w:tab/>
      </w:r>
      <w:r w:rsidRPr="000B59F2">
        <w:rPr>
          <w:b/>
          <w:bCs/>
        </w:rPr>
        <w:tab/>
      </w:r>
      <w:r w:rsidRPr="000B59F2">
        <w:rPr>
          <w:b/>
          <w:bCs/>
        </w:rPr>
        <w:tab/>
      </w:r>
      <w:r w:rsidRPr="000B59F2">
        <w:rPr>
          <w:b/>
          <w:bCs/>
        </w:rPr>
        <w:tab/>
      </w:r>
      <w:r w:rsidR="009A37A7" w:rsidRPr="000B59F2">
        <w:rPr>
          <w:b/>
          <w:bCs/>
        </w:rPr>
        <w:tab/>
        <w:t xml:space="preserve">       </w:t>
      </w:r>
      <w:r w:rsidR="000B59F2">
        <w:rPr>
          <w:b/>
          <w:bCs/>
        </w:rPr>
        <w:tab/>
        <w:t xml:space="preserve">   </w:t>
      </w:r>
      <w:r w:rsidRPr="000B59F2">
        <w:rPr>
          <w:b/>
          <w:bCs/>
        </w:rPr>
        <w:t>June 2014 – Jan 2016</w:t>
      </w:r>
    </w:p>
    <w:p w14:paraId="1DC249DA" w14:textId="77777777" w:rsidR="000B59F2" w:rsidRPr="000B59F2" w:rsidRDefault="000B59F2" w:rsidP="000B59F2">
      <w:pPr>
        <w:pStyle w:val="NoSpacing"/>
        <w:rPr>
          <w:b/>
          <w:bCs/>
        </w:rPr>
      </w:pPr>
      <w:r w:rsidRPr="000B59F2">
        <w:rPr>
          <w:b/>
          <w:bCs/>
        </w:rPr>
        <w:t>Senior IT Support Engineer</w:t>
      </w:r>
    </w:p>
    <w:p w14:paraId="341158E1" w14:textId="66C80D46" w:rsidR="008C6840" w:rsidRPr="000B59F2" w:rsidRDefault="002E47EC" w:rsidP="000B59F2">
      <w:pPr>
        <w:pStyle w:val="NoSpacing"/>
        <w:rPr>
          <w:b/>
          <w:bCs/>
        </w:rPr>
      </w:pPr>
      <w:r w:rsidRPr="000B59F2">
        <w:rPr>
          <w:b/>
          <w:bCs/>
        </w:rPr>
        <w:t>Responsibilities:</w:t>
      </w:r>
    </w:p>
    <w:p w14:paraId="188B6E88" w14:textId="77777777" w:rsidR="008C6840" w:rsidRPr="00407D9E" w:rsidRDefault="008C6840" w:rsidP="00C91BD2">
      <w:pPr>
        <w:pStyle w:val="NoSpacing"/>
        <w:numPr>
          <w:ilvl w:val="0"/>
          <w:numId w:val="6"/>
        </w:numPr>
      </w:pPr>
      <w:r w:rsidRPr="00407D9E">
        <w:rPr>
          <w:color w:val="000000"/>
        </w:rPr>
        <w:t>Build and maintain complete IT infrastructure.</w:t>
      </w:r>
    </w:p>
    <w:p w14:paraId="381C1320" w14:textId="77777777" w:rsidR="008C6840" w:rsidRPr="00407D9E" w:rsidRDefault="008C6840" w:rsidP="00C91BD2">
      <w:pPr>
        <w:pStyle w:val="NoSpacing"/>
        <w:numPr>
          <w:ilvl w:val="0"/>
          <w:numId w:val="6"/>
        </w:numPr>
        <w:rPr>
          <w:color w:val="000000"/>
        </w:rPr>
      </w:pPr>
      <w:r w:rsidRPr="00407D9E">
        <w:rPr>
          <w:color w:val="000000"/>
        </w:rPr>
        <w:t>Install, maintain and troubleshooting LAMP stack on Linux servers.</w:t>
      </w:r>
    </w:p>
    <w:p w14:paraId="2816838D" w14:textId="77777777" w:rsidR="008C6840" w:rsidRPr="00407D9E" w:rsidRDefault="008C6840" w:rsidP="00C91BD2">
      <w:pPr>
        <w:pStyle w:val="NoSpacing"/>
        <w:numPr>
          <w:ilvl w:val="0"/>
          <w:numId w:val="6"/>
        </w:numPr>
        <w:rPr>
          <w:color w:val="000000"/>
        </w:rPr>
      </w:pPr>
      <w:r w:rsidRPr="00407D9E">
        <w:rPr>
          <w:color w:val="000000"/>
        </w:rPr>
        <w:t>Creating and managing cPanel and WHM accounts.</w:t>
      </w:r>
    </w:p>
    <w:p w14:paraId="02C1724C" w14:textId="3EF763D7" w:rsidR="008C6840" w:rsidRPr="00407D9E" w:rsidRDefault="008C6840" w:rsidP="00C91BD2">
      <w:pPr>
        <w:pStyle w:val="NoSpacing"/>
        <w:numPr>
          <w:ilvl w:val="0"/>
          <w:numId w:val="6"/>
        </w:numPr>
        <w:rPr>
          <w:color w:val="000000"/>
        </w:rPr>
      </w:pPr>
      <w:r w:rsidRPr="00407D9E">
        <w:rPr>
          <w:color w:val="000000"/>
        </w:rPr>
        <w:t>Installing and configuring Linux flavors using kick start methods</w:t>
      </w:r>
      <w:r w:rsidR="000B59F2">
        <w:rPr>
          <w:color w:val="000000"/>
        </w:rPr>
        <w:t xml:space="preserve"> </w:t>
      </w:r>
      <w:r w:rsidRPr="00407D9E">
        <w:rPr>
          <w:color w:val="000000"/>
        </w:rPr>
        <w:t>(NFS/FTP/HTTP)</w:t>
      </w:r>
    </w:p>
    <w:p w14:paraId="524A7851" w14:textId="77777777" w:rsidR="008C6840" w:rsidRPr="00407D9E" w:rsidRDefault="008C6840" w:rsidP="00C91BD2">
      <w:pPr>
        <w:pStyle w:val="NoSpacing"/>
        <w:numPr>
          <w:ilvl w:val="0"/>
          <w:numId w:val="6"/>
        </w:numPr>
        <w:rPr>
          <w:color w:val="000000"/>
        </w:rPr>
      </w:pPr>
      <w:r w:rsidRPr="00407D9E">
        <w:rPr>
          <w:color w:val="000000"/>
        </w:rPr>
        <w:t>Managing and maintaining DHCP, FTP, SSH accounts.</w:t>
      </w:r>
    </w:p>
    <w:p w14:paraId="0DF6A9CD" w14:textId="6E129425" w:rsidR="008C6840" w:rsidRPr="00407D9E" w:rsidRDefault="008C6840" w:rsidP="00C91BD2">
      <w:pPr>
        <w:pStyle w:val="NoSpacing"/>
        <w:numPr>
          <w:ilvl w:val="0"/>
          <w:numId w:val="6"/>
        </w:numPr>
        <w:rPr>
          <w:color w:val="000000"/>
        </w:rPr>
      </w:pPr>
      <w:r w:rsidRPr="00407D9E">
        <w:rPr>
          <w:color w:val="000000"/>
        </w:rPr>
        <w:t xml:space="preserve">Analyze and resolve </w:t>
      </w:r>
      <w:r w:rsidR="000B59F2" w:rsidRPr="00407D9E">
        <w:rPr>
          <w:color w:val="000000"/>
        </w:rPr>
        <w:t>users’</w:t>
      </w:r>
      <w:r w:rsidRPr="00407D9E">
        <w:rPr>
          <w:color w:val="000000"/>
        </w:rPr>
        <w:t xml:space="preserve"> queries and issues with minimal downtime.</w:t>
      </w:r>
    </w:p>
    <w:p w14:paraId="4ADCD6F1" w14:textId="77777777" w:rsidR="008C6840" w:rsidRPr="00407D9E" w:rsidRDefault="008C6840" w:rsidP="00C91BD2">
      <w:pPr>
        <w:pStyle w:val="NoSpacing"/>
        <w:numPr>
          <w:ilvl w:val="0"/>
          <w:numId w:val="6"/>
        </w:numPr>
        <w:rPr>
          <w:color w:val="000000"/>
        </w:rPr>
      </w:pPr>
      <w:r w:rsidRPr="00407D9E">
        <w:rPr>
          <w:color w:val="000000"/>
        </w:rPr>
        <w:lastRenderedPageBreak/>
        <w:t>Configuring and troubleshooting MS outlook mail accounts/Personal folders for new and existing users.</w:t>
      </w:r>
    </w:p>
    <w:p w14:paraId="152EC19B" w14:textId="77777777" w:rsidR="008C6840" w:rsidRPr="00407D9E" w:rsidRDefault="008C6840" w:rsidP="00C91BD2">
      <w:pPr>
        <w:pStyle w:val="NoSpacing"/>
        <w:numPr>
          <w:ilvl w:val="0"/>
          <w:numId w:val="6"/>
        </w:numPr>
        <w:rPr>
          <w:color w:val="000000"/>
        </w:rPr>
      </w:pPr>
      <w:r w:rsidRPr="00407D9E">
        <w:rPr>
          <w:color w:val="000000"/>
        </w:rPr>
        <w:t>Installing and configuring software’s like .Net, SQL, Xampp, XCODE, VMware etc…</w:t>
      </w:r>
    </w:p>
    <w:p w14:paraId="3DC619EC" w14:textId="77777777" w:rsidR="002E47EC" w:rsidRPr="00407D9E" w:rsidRDefault="008C6840" w:rsidP="00C91BD2">
      <w:pPr>
        <w:pStyle w:val="NoSpacing"/>
        <w:numPr>
          <w:ilvl w:val="0"/>
          <w:numId w:val="6"/>
        </w:numPr>
        <w:rPr>
          <w:color w:val="000000"/>
        </w:rPr>
      </w:pPr>
      <w:r w:rsidRPr="00407D9E">
        <w:rPr>
          <w:color w:val="000000"/>
        </w:rPr>
        <w:t>Troubleshooting LAN connectivity issues.</w:t>
      </w:r>
    </w:p>
    <w:p w14:paraId="73DD3891" w14:textId="77777777" w:rsidR="009A37A7" w:rsidRPr="00407D9E" w:rsidRDefault="009A37A7" w:rsidP="000B59F2">
      <w:pPr>
        <w:pStyle w:val="NoSpacing"/>
      </w:pPr>
    </w:p>
    <w:p w14:paraId="2D5AC290" w14:textId="35F548C9" w:rsidR="008C6840" w:rsidRPr="000B59F2" w:rsidRDefault="008C6840" w:rsidP="000B59F2">
      <w:pPr>
        <w:pStyle w:val="NoSpacing"/>
        <w:rPr>
          <w:b/>
          <w:bCs/>
        </w:rPr>
      </w:pPr>
      <w:r w:rsidRPr="000B59F2">
        <w:rPr>
          <w:b/>
          <w:bCs/>
        </w:rPr>
        <w:t>Pro</w:t>
      </w:r>
      <w:r w:rsidR="000B59F2" w:rsidRPr="000B59F2">
        <w:rPr>
          <w:b/>
          <w:bCs/>
        </w:rPr>
        <w:t xml:space="preserve"> </w:t>
      </w:r>
      <w:r w:rsidRPr="000B59F2">
        <w:rPr>
          <w:b/>
          <w:bCs/>
        </w:rPr>
        <w:t xml:space="preserve">professional Service Private Limited </w:t>
      </w:r>
      <w:r w:rsidRPr="000B59F2">
        <w:rPr>
          <w:b/>
          <w:bCs/>
        </w:rPr>
        <w:tab/>
      </w:r>
      <w:r w:rsidRPr="000B59F2">
        <w:rPr>
          <w:b/>
          <w:bCs/>
        </w:rPr>
        <w:tab/>
      </w:r>
      <w:r w:rsidRPr="000B59F2">
        <w:rPr>
          <w:b/>
          <w:bCs/>
        </w:rPr>
        <w:tab/>
      </w:r>
      <w:r w:rsidRPr="000B59F2">
        <w:rPr>
          <w:b/>
          <w:bCs/>
        </w:rPr>
        <w:tab/>
      </w:r>
      <w:r w:rsidR="009A37A7" w:rsidRPr="000B59F2">
        <w:rPr>
          <w:b/>
          <w:bCs/>
        </w:rPr>
        <w:t xml:space="preserve">    </w:t>
      </w:r>
      <w:r w:rsidR="000B59F2">
        <w:rPr>
          <w:b/>
          <w:bCs/>
        </w:rPr>
        <w:tab/>
      </w:r>
      <w:r w:rsidRPr="000B59F2">
        <w:rPr>
          <w:b/>
          <w:bCs/>
        </w:rPr>
        <w:t>Nov 2011 – May 2014</w:t>
      </w:r>
    </w:p>
    <w:p w14:paraId="3027090E" w14:textId="77777777" w:rsidR="000B59F2" w:rsidRPr="000B59F2" w:rsidRDefault="000B59F2" w:rsidP="000B59F2">
      <w:pPr>
        <w:pStyle w:val="NoSpacing"/>
        <w:rPr>
          <w:b/>
          <w:bCs/>
        </w:rPr>
      </w:pPr>
      <w:r w:rsidRPr="000B59F2">
        <w:rPr>
          <w:b/>
          <w:bCs/>
        </w:rPr>
        <w:t>Linux Administrator</w:t>
      </w:r>
    </w:p>
    <w:p w14:paraId="0DE6CC35" w14:textId="63785CD3" w:rsidR="008C6840" w:rsidRPr="000B59F2" w:rsidRDefault="008C6840" w:rsidP="000B59F2">
      <w:pPr>
        <w:pStyle w:val="NoSpacing"/>
        <w:rPr>
          <w:b/>
          <w:bCs/>
        </w:rPr>
      </w:pPr>
      <w:r w:rsidRPr="000B59F2">
        <w:rPr>
          <w:b/>
          <w:bCs/>
        </w:rPr>
        <w:t>Responsibilities:</w:t>
      </w:r>
    </w:p>
    <w:p w14:paraId="6A34C213" w14:textId="724D77A7" w:rsidR="008C6840" w:rsidRPr="00407D9E" w:rsidRDefault="008C6840" w:rsidP="00C91BD2">
      <w:pPr>
        <w:pStyle w:val="NoSpacing"/>
        <w:numPr>
          <w:ilvl w:val="0"/>
          <w:numId w:val="7"/>
        </w:numPr>
      </w:pPr>
      <w:r w:rsidRPr="00407D9E">
        <w:rPr>
          <w:color w:val="000000"/>
        </w:rPr>
        <w:t>Linux Server Administration such as File system, Swap management, NFS, FTP, user administration, etc</w:t>
      </w:r>
      <w:r w:rsidR="000B59F2">
        <w:rPr>
          <w:color w:val="000000"/>
        </w:rPr>
        <w:t>.</w:t>
      </w:r>
    </w:p>
    <w:p w14:paraId="05065548" w14:textId="77777777" w:rsidR="008C6840" w:rsidRPr="00407D9E" w:rsidRDefault="008C6840" w:rsidP="00C91BD2">
      <w:pPr>
        <w:pStyle w:val="NoSpacing"/>
        <w:numPr>
          <w:ilvl w:val="0"/>
          <w:numId w:val="7"/>
        </w:numPr>
        <w:rPr>
          <w:color w:val="000000"/>
        </w:rPr>
      </w:pPr>
      <w:r w:rsidRPr="00407D9E">
        <w:rPr>
          <w:color w:val="000000"/>
        </w:rPr>
        <w:t>Migrating web sites from shared hosting to dedicated servers and other hosting to Reseller Club.</w:t>
      </w:r>
    </w:p>
    <w:p w14:paraId="5F0260BA" w14:textId="77777777" w:rsidR="008C6840" w:rsidRPr="00407D9E" w:rsidRDefault="008C6840" w:rsidP="00C91BD2">
      <w:pPr>
        <w:pStyle w:val="NoSpacing"/>
        <w:numPr>
          <w:ilvl w:val="0"/>
          <w:numId w:val="7"/>
        </w:numPr>
        <w:rPr>
          <w:color w:val="000000"/>
        </w:rPr>
      </w:pPr>
      <w:r w:rsidRPr="00407D9E">
        <w:rPr>
          <w:color w:val="000000"/>
        </w:rPr>
        <w:t>Build new VPS/Dedicated servers as per customer requirement.</w:t>
      </w:r>
    </w:p>
    <w:p w14:paraId="7945BAE6" w14:textId="77777777" w:rsidR="008C6840" w:rsidRPr="00407D9E" w:rsidRDefault="008C6840" w:rsidP="00C91BD2">
      <w:pPr>
        <w:pStyle w:val="NoSpacing"/>
        <w:numPr>
          <w:ilvl w:val="0"/>
          <w:numId w:val="7"/>
        </w:numPr>
        <w:rPr>
          <w:color w:val="000000"/>
        </w:rPr>
      </w:pPr>
      <w:r w:rsidRPr="00407D9E">
        <w:rPr>
          <w:color w:val="000000"/>
        </w:rPr>
        <w:t>Performance tuning and server hardening in VPS/Dedicated servers.</w:t>
      </w:r>
    </w:p>
    <w:p w14:paraId="03200903" w14:textId="77777777" w:rsidR="008C6840" w:rsidRPr="00407D9E" w:rsidRDefault="008C6840" w:rsidP="00C91BD2">
      <w:pPr>
        <w:pStyle w:val="NoSpacing"/>
        <w:numPr>
          <w:ilvl w:val="0"/>
          <w:numId w:val="7"/>
        </w:numPr>
        <w:rPr>
          <w:color w:val="000000"/>
        </w:rPr>
      </w:pPr>
      <w:r w:rsidRPr="00407D9E">
        <w:rPr>
          <w:color w:val="000000"/>
        </w:rPr>
        <w:t>Troubleshooting issues in cPanel, WHM and Parallels hosting.</w:t>
      </w:r>
    </w:p>
    <w:p w14:paraId="7F066A83" w14:textId="77777777" w:rsidR="008C6840" w:rsidRPr="00407D9E" w:rsidRDefault="008C6840" w:rsidP="00C91BD2">
      <w:pPr>
        <w:pStyle w:val="NoSpacing"/>
        <w:numPr>
          <w:ilvl w:val="0"/>
          <w:numId w:val="7"/>
        </w:numPr>
        <w:rPr>
          <w:color w:val="000000"/>
        </w:rPr>
      </w:pPr>
      <w:r w:rsidRPr="00407D9E">
        <w:rPr>
          <w:color w:val="000000"/>
        </w:rPr>
        <w:t>Installing and configuring third party application on customer demand.</w:t>
      </w:r>
    </w:p>
    <w:p w14:paraId="34312D29" w14:textId="77777777" w:rsidR="008C6840" w:rsidRPr="00407D9E" w:rsidRDefault="008C6840" w:rsidP="00C91BD2">
      <w:pPr>
        <w:pStyle w:val="NoSpacing"/>
        <w:numPr>
          <w:ilvl w:val="0"/>
          <w:numId w:val="7"/>
        </w:numPr>
        <w:rPr>
          <w:color w:val="000000"/>
        </w:rPr>
      </w:pPr>
      <w:r w:rsidRPr="00407D9E">
        <w:rPr>
          <w:color w:val="000000"/>
        </w:rPr>
        <w:t>Solving Reseller Club Enterprise and Business email product issues.</w:t>
      </w:r>
    </w:p>
    <w:p w14:paraId="5D9E5B2E" w14:textId="77777777" w:rsidR="008C6840" w:rsidRPr="00407D9E" w:rsidRDefault="008C6840" w:rsidP="00C91BD2">
      <w:pPr>
        <w:pStyle w:val="NoSpacing"/>
        <w:numPr>
          <w:ilvl w:val="0"/>
          <w:numId w:val="7"/>
        </w:numPr>
        <w:rPr>
          <w:color w:val="000000"/>
        </w:rPr>
      </w:pPr>
      <w:r w:rsidRPr="00407D9E">
        <w:rPr>
          <w:color w:val="000000"/>
        </w:rPr>
        <w:t>Diagnosing and monitoring performance issues using top, ps, VmStat, iostat, etc ..</w:t>
      </w:r>
    </w:p>
    <w:p w14:paraId="1F1CD306" w14:textId="77777777" w:rsidR="009A37A7" w:rsidRPr="00407D9E" w:rsidRDefault="009A37A7" w:rsidP="000B59F2">
      <w:pPr>
        <w:pStyle w:val="NoSpacing"/>
        <w:rPr>
          <w:color w:val="000000"/>
        </w:rPr>
      </w:pPr>
    </w:p>
    <w:p w14:paraId="2FD84274" w14:textId="20F42866" w:rsidR="008C6840" w:rsidRPr="000B59F2" w:rsidRDefault="00634024" w:rsidP="000B59F2">
      <w:pPr>
        <w:pStyle w:val="NoSpacing"/>
        <w:rPr>
          <w:b/>
          <w:bCs/>
          <w:color w:val="000000"/>
        </w:rPr>
      </w:pPr>
      <w:r w:rsidRPr="000B59F2">
        <w:rPr>
          <w:b/>
          <w:bCs/>
          <w:color w:val="000000"/>
        </w:rPr>
        <w:t>Education</w:t>
      </w:r>
    </w:p>
    <w:p w14:paraId="167A3B9A" w14:textId="77777777" w:rsidR="00634024" w:rsidRPr="00407D9E" w:rsidRDefault="00634024" w:rsidP="00C91BD2">
      <w:pPr>
        <w:pStyle w:val="NoSpacing"/>
        <w:numPr>
          <w:ilvl w:val="0"/>
          <w:numId w:val="8"/>
        </w:numPr>
        <w:rPr>
          <w:color w:val="000000"/>
        </w:rPr>
      </w:pPr>
      <w:r w:rsidRPr="00407D9E">
        <w:rPr>
          <w:color w:val="000000"/>
        </w:rPr>
        <w:t>Master of Business Administration in Kakatiya University, Warangal Telangana, India. August - 2011</w:t>
      </w:r>
    </w:p>
    <w:p w14:paraId="6A4D4627" w14:textId="204B1941" w:rsidR="00634024" w:rsidRPr="00407D9E" w:rsidRDefault="000B59F2" w:rsidP="00C91BD2">
      <w:pPr>
        <w:pStyle w:val="NoSpacing"/>
        <w:numPr>
          <w:ilvl w:val="0"/>
          <w:numId w:val="8"/>
        </w:numPr>
        <w:rPr>
          <w:color w:val="000000"/>
        </w:rPr>
      </w:pPr>
      <w:r w:rsidRPr="00407D9E">
        <w:rPr>
          <w:color w:val="000000"/>
        </w:rPr>
        <w:t>Bachelor’s in mathematics</w:t>
      </w:r>
      <w:r w:rsidR="00634024" w:rsidRPr="00407D9E">
        <w:rPr>
          <w:color w:val="000000"/>
        </w:rPr>
        <w:t>, Kakatiya University, Warangal Telangana, India, August -2008</w:t>
      </w:r>
    </w:p>
    <w:p w14:paraId="318943C0" w14:textId="77777777" w:rsidR="008C6840" w:rsidRPr="00407D9E" w:rsidRDefault="008C6840" w:rsidP="000B59F2">
      <w:pPr>
        <w:pStyle w:val="NoSpacing"/>
      </w:pPr>
    </w:p>
    <w:sectPr w:rsidR="008C6840" w:rsidRPr="00407D9E" w:rsidSect="001A650D">
      <w:headerReference w:type="default" r:id="rId9"/>
      <w:footerReference w:type="even"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DAAB59" w14:textId="77777777" w:rsidR="0092670A" w:rsidRDefault="0092670A" w:rsidP="002513C5">
      <w:pPr>
        <w:spacing w:after="0" w:line="240" w:lineRule="auto"/>
      </w:pPr>
      <w:r>
        <w:separator/>
      </w:r>
    </w:p>
  </w:endnote>
  <w:endnote w:type="continuationSeparator" w:id="0">
    <w:p w14:paraId="21538574" w14:textId="77777777" w:rsidR="0092670A" w:rsidRDefault="0092670A" w:rsidP="00251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2A3A2" w14:textId="77777777" w:rsidR="000D2370" w:rsidRDefault="000D2370">
    <w:pPr>
      <w:pStyle w:val="Footer"/>
    </w:pPr>
    <w:r>
      <w:rPr>
        <w:noProof/>
      </w:rPr>
      <mc:AlternateContent>
        <mc:Choice Requires="wps">
          <w:drawing>
            <wp:anchor distT="0" distB="0" distL="0" distR="0" simplePos="0" relativeHeight="251659264" behindDoc="0" locked="0" layoutInCell="1" allowOverlap="1" wp14:anchorId="4B3D038A" wp14:editId="7EBDA975">
              <wp:simplePos x="635" y="635"/>
              <wp:positionH relativeFrom="page">
                <wp:align>center</wp:align>
              </wp:positionH>
              <wp:positionV relativeFrom="page">
                <wp:align>bottom</wp:align>
              </wp:positionV>
              <wp:extent cx="2934970" cy="357505"/>
              <wp:effectExtent l="0" t="0" r="11430" b="0"/>
              <wp:wrapNone/>
              <wp:docPr id="1818337825" name="Text Box 2" descr="Confidential - Not for Public Consumption or Distribution">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2934970" cy="357505"/>
                      </a:xfrm>
                      <a:prstGeom prst="rect">
                        <a:avLst/>
                      </a:prstGeom>
                      <a:noFill/>
                      <a:ln>
                        <a:noFill/>
                      </a:ln>
                    </wps:spPr>
                    <wps:txbx>
                      <w:txbxContent>
                        <w:p w14:paraId="750ABAD9" w14:textId="77777777" w:rsidR="000D2370" w:rsidRPr="000D2370" w:rsidRDefault="000D2370" w:rsidP="000D2370">
                          <w:pPr>
                            <w:spacing w:after="0"/>
                            <w:rPr>
                              <w:rFonts w:ascii="Calibri" w:eastAsia="Calibri" w:hAnsi="Calibri" w:cs="Calibri"/>
                              <w:noProof/>
                              <w:color w:val="000000"/>
                              <w:sz w:val="20"/>
                              <w:szCs w:val="20"/>
                            </w:rPr>
                          </w:pPr>
                          <w:r w:rsidRPr="000D2370">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B3D038A"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1.1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" filled="f" stroked="f">
              <v:textbox style="mso-fit-shape-to-text:t" inset="0,0,0,15pt">
                <w:txbxContent>
                  <w:p w14:paraId="750ABAD9" w14:textId="77777777" w:rsidR="000D2370" w:rsidRPr="000D2370" w:rsidRDefault="000D2370" w:rsidP="000D2370">
                    <w:pPr>
                      <w:spacing w:after="0"/>
                      <w:rPr>
                        <w:rFonts w:ascii="Calibri" w:eastAsia="Calibri" w:hAnsi="Calibri" w:cs="Calibri"/>
                        <w:noProof/>
                        <w:color w:val="000000"/>
                        <w:sz w:val="20"/>
                        <w:szCs w:val="20"/>
                      </w:rPr>
                    </w:pPr>
                    <w:r w:rsidRPr="000D2370">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0FD43" w14:textId="77777777" w:rsidR="000D2370" w:rsidRDefault="000D2370">
    <w:pPr>
      <w:pStyle w:val="Footer"/>
    </w:pPr>
    <w:r>
      <w:rPr>
        <w:noProof/>
      </w:rPr>
      <mc:AlternateContent>
        <mc:Choice Requires="wps">
          <w:drawing>
            <wp:anchor distT="0" distB="0" distL="0" distR="0" simplePos="0" relativeHeight="251658240" behindDoc="0" locked="0" layoutInCell="1" allowOverlap="1" wp14:anchorId="4D1AF606" wp14:editId="1E5D1C13">
              <wp:simplePos x="635" y="635"/>
              <wp:positionH relativeFrom="page">
                <wp:align>center</wp:align>
              </wp:positionH>
              <wp:positionV relativeFrom="page">
                <wp:align>bottom</wp:align>
              </wp:positionV>
              <wp:extent cx="2934970" cy="357505"/>
              <wp:effectExtent l="0" t="0" r="11430" b="0"/>
              <wp:wrapNone/>
              <wp:docPr id="705048917" name="Text Box 1" descr="Confidential - Not for Public Consumption or Distribution">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2934970" cy="357505"/>
                      </a:xfrm>
                      <a:prstGeom prst="rect">
                        <a:avLst/>
                      </a:prstGeom>
                      <a:noFill/>
                      <a:ln>
                        <a:noFill/>
                      </a:ln>
                    </wps:spPr>
                    <wps:txbx>
                      <w:txbxContent>
                        <w:p w14:paraId="51D19480" w14:textId="77777777" w:rsidR="000D2370" w:rsidRPr="000D2370" w:rsidRDefault="000D2370" w:rsidP="000D2370">
                          <w:pPr>
                            <w:spacing w:after="0"/>
                            <w:rPr>
                              <w:rFonts w:ascii="Calibri" w:eastAsia="Calibri" w:hAnsi="Calibri" w:cs="Calibri"/>
                              <w:noProof/>
                              <w:color w:val="000000"/>
                              <w:sz w:val="20"/>
                              <w:szCs w:val="20"/>
                            </w:rPr>
                          </w:pPr>
                          <w:r w:rsidRPr="000D2370">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D1AF606"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1.1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" filled="f" stroked="f">
              <v:textbox style="mso-fit-shape-to-text:t" inset="0,0,0,15pt">
                <w:txbxContent>
                  <w:p w14:paraId="51D19480" w14:textId="77777777" w:rsidR="000D2370" w:rsidRPr="000D2370" w:rsidRDefault="000D2370" w:rsidP="000D2370">
                    <w:pPr>
                      <w:spacing w:after="0"/>
                      <w:rPr>
                        <w:rFonts w:ascii="Calibri" w:eastAsia="Calibri" w:hAnsi="Calibri" w:cs="Calibri"/>
                        <w:noProof/>
                        <w:color w:val="000000"/>
                        <w:sz w:val="20"/>
                        <w:szCs w:val="20"/>
                      </w:rPr>
                    </w:pPr>
                    <w:r w:rsidRPr="000D2370">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94F60F" w14:textId="77777777" w:rsidR="0092670A" w:rsidRDefault="0092670A" w:rsidP="002513C5">
      <w:pPr>
        <w:spacing w:after="0" w:line="240" w:lineRule="auto"/>
      </w:pPr>
      <w:r>
        <w:separator/>
      </w:r>
    </w:p>
  </w:footnote>
  <w:footnote w:type="continuationSeparator" w:id="0">
    <w:p w14:paraId="75D4DAF6" w14:textId="77777777" w:rsidR="0092670A" w:rsidRDefault="0092670A" w:rsidP="00251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48E41" w14:textId="77777777" w:rsidR="00825563" w:rsidRDefault="00825563" w:rsidP="00825563">
    <w:pPr>
      <w:pStyle w:val="Header"/>
      <w:tabs>
        <w:tab w:val="clear" w:pos="4680"/>
        <w:tab w:val="clear" w:pos="9360"/>
        <w:tab w:val="left" w:pos="72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10"/>
    <w:lvl w:ilvl="0">
      <w:start w:val="1"/>
      <w:numFmt w:val="bullet"/>
      <w:lvlText w:val=""/>
      <w:lvlJc w:val="left"/>
      <w:pPr>
        <w:tabs>
          <w:tab w:val="num" w:pos="720"/>
        </w:tabs>
        <w:ind w:left="1440" w:hanging="360"/>
      </w:pPr>
      <w:rPr>
        <w:rFonts w:ascii="Wingdings" w:hAnsi="Wingdings" w:cs="Wingdings" w:hint="default"/>
        <w:sz w:val="24"/>
        <w:szCs w:val="24"/>
      </w:rPr>
    </w:lvl>
  </w:abstractNum>
  <w:abstractNum w:abstractNumId="1" w15:restartNumberingAfterBreak="0">
    <w:nsid w:val="00000006"/>
    <w:multiLevelType w:val="singleLevel"/>
    <w:tmpl w:val="00000006"/>
    <w:name w:val="WW8Num24"/>
    <w:lvl w:ilvl="0">
      <w:start w:val="1"/>
      <w:numFmt w:val="bullet"/>
      <w:lvlText w:val=""/>
      <w:lvlJc w:val="left"/>
      <w:pPr>
        <w:tabs>
          <w:tab w:val="num" w:pos="720"/>
        </w:tabs>
        <w:ind w:left="1530" w:hanging="360"/>
      </w:pPr>
      <w:rPr>
        <w:rFonts w:ascii="Wingdings" w:hAnsi="Wingdings" w:cs="Wingdings" w:hint="default"/>
        <w:sz w:val="24"/>
        <w:szCs w:val="24"/>
      </w:rPr>
    </w:lvl>
  </w:abstractNum>
  <w:abstractNum w:abstractNumId="2" w15:restartNumberingAfterBreak="0">
    <w:nsid w:val="00000008"/>
    <w:multiLevelType w:val="multilevel"/>
    <w:tmpl w:val="00000008"/>
    <w:name w:val="WW8Num28"/>
    <w:lvl w:ilvl="0">
      <w:start w:val="1"/>
      <w:numFmt w:val="bullet"/>
      <w:lvlText w:val=""/>
      <w:lvlJc w:val="left"/>
      <w:pPr>
        <w:tabs>
          <w:tab w:val="num" w:pos="720"/>
        </w:tabs>
        <w:ind w:left="432" w:hanging="432"/>
      </w:pPr>
      <w:rPr>
        <w:rFonts w:ascii="Wingdings" w:hAnsi="Wingdings" w:cs="Wingdings" w:hint="default"/>
        <w:sz w:val="24"/>
        <w:szCs w:val="24"/>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A"/>
    <w:multiLevelType w:val="singleLevel"/>
    <w:tmpl w:val="0000000A"/>
    <w:name w:val="WW8Num30"/>
    <w:lvl w:ilvl="0">
      <w:start w:val="1"/>
      <w:numFmt w:val="bullet"/>
      <w:lvlText w:val=""/>
      <w:lvlJc w:val="left"/>
      <w:pPr>
        <w:tabs>
          <w:tab w:val="num" w:pos="720"/>
        </w:tabs>
        <w:ind w:left="1545" w:hanging="360"/>
      </w:pPr>
      <w:rPr>
        <w:rFonts w:ascii="Wingdings" w:hAnsi="Wingdings" w:cs="Wingdings" w:hint="default"/>
        <w:sz w:val="24"/>
        <w:szCs w:val="24"/>
      </w:rPr>
    </w:lvl>
  </w:abstractNum>
  <w:abstractNum w:abstractNumId="4" w15:restartNumberingAfterBreak="0">
    <w:nsid w:val="0D7A23B0"/>
    <w:multiLevelType w:val="hybridMultilevel"/>
    <w:tmpl w:val="AE209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0919BA"/>
    <w:multiLevelType w:val="hybridMultilevel"/>
    <w:tmpl w:val="3FA04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FE0E47"/>
    <w:multiLevelType w:val="hybridMultilevel"/>
    <w:tmpl w:val="B5B0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9346B9"/>
    <w:multiLevelType w:val="hybridMultilevel"/>
    <w:tmpl w:val="EA789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15728A"/>
    <w:multiLevelType w:val="hybridMultilevel"/>
    <w:tmpl w:val="C6D42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BC1341"/>
    <w:multiLevelType w:val="hybridMultilevel"/>
    <w:tmpl w:val="A62A1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8CE7874"/>
    <w:multiLevelType w:val="hybridMultilevel"/>
    <w:tmpl w:val="97D69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C22770"/>
    <w:multiLevelType w:val="hybridMultilevel"/>
    <w:tmpl w:val="5C6AC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0"/>
  </w:num>
  <w:num w:numId="3">
    <w:abstractNumId w:val="4"/>
  </w:num>
  <w:num w:numId="4">
    <w:abstractNumId w:val="8"/>
  </w:num>
  <w:num w:numId="5">
    <w:abstractNumId w:val="6"/>
  </w:num>
  <w:num w:numId="6">
    <w:abstractNumId w:val="9"/>
  </w:num>
  <w:num w:numId="7">
    <w:abstractNumId w:val="7"/>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6A"/>
    <w:rsid w:val="00000874"/>
    <w:rsid w:val="00027438"/>
    <w:rsid w:val="00027C26"/>
    <w:rsid w:val="00032B71"/>
    <w:rsid w:val="000357D7"/>
    <w:rsid w:val="00042E6D"/>
    <w:rsid w:val="00047E94"/>
    <w:rsid w:val="000525CE"/>
    <w:rsid w:val="00056A77"/>
    <w:rsid w:val="00056D1A"/>
    <w:rsid w:val="00063159"/>
    <w:rsid w:val="000635BD"/>
    <w:rsid w:val="0007195F"/>
    <w:rsid w:val="000953E3"/>
    <w:rsid w:val="000958A9"/>
    <w:rsid w:val="00096E76"/>
    <w:rsid w:val="000975B1"/>
    <w:rsid w:val="000A1E51"/>
    <w:rsid w:val="000A29B2"/>
    <w:rsid w:val="000B4310"/>
    <w:rsid w:val="000B44BB"/>
    <w:rsid w:val="000B59F2"/>
    <w:rsid w:val="000B7638"/>
    <w:rsid w:val="000C02C6"/>
    <w:rsid w:val="000C0E3F"/>
    <w:rsid w:val="000C5BF6"/>
    <w:rsid w:val="000C7AF7"/>
    <w:rsid w:val="000C7E0E"/>
    <w:rsid w:val="000D2370"/>
    <w:rsid w:val="000D404B"/>
    <w:rsid w:val="000D550B"/>
    <w:rsid w:val="000E6333"/>
    <w:rsid w:val="000F151E"/>
    <w:rsid w:val="000F2A32"/>
    <w:rsid w:val="00116657"/>
    <w:rsid w:val="00125C02"/>
    <w:rsid w:val="0013120D"/>
    <w:rsid w:val="001335BA"/>
    <w:rsid w:val="00146318"/>
    <w:rsid w:val="001470DE"/>
    <w:rsid w:val="00147412"/>
    <w:rsid w:val="00147B95"/>
    <w:rsid w:val="00152386"/>
    <w:rsid w:val="00157929"/>
    <w:rsid w:val="00164543"/>
    <w:rsid w:val="00181350"/>
    <w:rsid w:val="001849CA"/>
    <w:rsid w:val="00184E54"/>
    <w:rsid w:val="00186E22"/>
    <w:rsid w:val="00187046"/>
    <w:rsid w:val="00194293"/>
    <w:rsid w:val="001A1FC3"/>
    <w:rsid w:val="001A437E"/>
    <w:rsid w:val="001A617A"/>
    <w:rsid w:val="001A650D"/>
    <w:rsid w:val="001C3C69"/>
    <w:rsid w:val="001C561B"/>
    <w:rsid w:val="001E02DD"/>
    <w:rsid w:val="001E0FE9"/>
    <w:rsid w:val="001F0DD8"/>
    <w:rsid w:val="001F3A06"/>
    <w:rsid w:val="001F3F46"/>
    <w:rsid w:val="001F4E3D"/>
    <w:rsid w:val="00201FA1"/>
    <w:rsid w:val="00203532"/>
    <w:rsid w:val="002050A5"/>
    <w:rsid w:val="00207AA1"/>
    <w:rsid w:val="002206C3"/>
    <w:rsid w:val="00222853"/>
    <w:rsid w:val="0022679A"/>
    <w:rsid w:val="0023312A"/>
    <w:rsid w:val="002356EF"/>
    <w:rsid w:val="00244E96"/>
    <w:rsid w:val="002468AE"/>
    <w:rsid w:val="00250BE3"/>
    <w:rsid w:val="002513C5"/>
    <w:rsid w:val="00257CE1"/>
    <w:rsid w:val="002771B4"/>
    <w:rsid w:val="002775BC"/>
    <w:rsid w:val="002864BF"/>
    <w:rsid w:val="002928CC"/>
    <w:rsid w:val="002941C4"/>
    <w:rsid w:val="002A5297"/>
    <w:rsid w:val="002B1202"/>
    <w:rsid w:val="002B3128"/>
    <w:rsid w:val="002B3447"/>
    <w:rsid w:val="002C76A0"/>
    <w:rsid w:val="002D0BB8"/>
    <w:rsid w:val="002E347A"/>
    <w:rsid w:val="002E43A1"/>
    <w:rsid w:val="002E47EC"/>
    <w:rsid w:val="002E6901"/>
    <w:rsid w:val="002F0D72"/>
    <w:rsid w:val="00300C11"/>
    <w:rsid w:val="0030686B"/>
    <w:rsid w:val="00311E23"/>
    <w:rsid w:val="003225ED"/>
    <w:rsid w:val="00324AAB"/>
    <w:rsid w:val="00324D39"/>
    <w:rsid w:val="00334C8E"/>
    <w:rsid w:val="00336E3D"/>
    <w:rsid w:val="00337314"/>
    <w:rsid w:val="0034198E"/>
    <w:rsid w:val="00345C25"/>
    <w:rsid w:val="00351B6F"/>
    <w:rsid w:val="003571EE"/>
    <w:rsid w:val="00363090"/>
    <w:rsid w:val="00370B66"/>
    <w:rsid w:val="0037298F"/>
    <w:rsid w:val="00374BD7"/>
    <w:rsid w:val="00387C54"/>
    <w:rsid w:val="00396327"/>
    <w:rsid w:val="00396EF7"/>
    <w:rsid w:val="003B05D4"/>
    <w:rsid w:val="003B0D14"/>
    <w:rsid w:val="003B5D85"/>
    <w:rsid w:val="003C0A02"/>
    <w:rsid w:val="003C1B47"/>
    <w:rsid w:val="003C526C"/>
    <w:rsid w:val="003D035A"/>
    <w:rsid w:val="003E088A"/>
    <w:rsid w:val="003F2581"/>
    <w:rsid w:val="003F4E86"/>
    <w:rsid w:val="00400202"/>
    <w:rsid w:val="00402A45"/>
    <w:rsid w:val="00407D9E"/>
    <w:rsid w:val="0041083F"/>
    <w:rsid w:val="0041577D"/>
    <w:rsid w:val="00416AE5"/>
    <w:rsid w:val="00420EFC"/>
    <w:rsid w:val="0042153E"/>
    <w:rsid w:val="00430069"/>
    <w:rsid w:val="00430367"/>
    <w:rsid w:val="004351D7"/>
    <w:rsid w:val="004364BA"/>
    <w:rsid w:val="004643DC"/>
    <w:rsid w:val="00465768"/>
    <w:rsid w:val="00471CA9"/>
    <w:rsid w:val="0047247D"/>
    <w:rsid w:val="004726B3"/>
    <w:rsid w:val="00474F60"/>
    <w:rsid w:val="00476954"/>
    <w:rsid w:val="00487E8C"/>
    <w:rsid w:val="0049189C"/>
    <w:rsid w:val="0049273D"/>
    <w:rsid w:val="00494735"/>
    <w:rsid w:val="004B4203"/>
    <w:rsid w:val="004C0308"/>
    <w:rsid w:val="004C13FC"/>
    <w:rsid w:val="004C14BF"/>
    <w:rsid w:val="004C31A5"/>
    <w:rsid w:val="004C487A"/>
    <w:rsid w:val="004D0C9E"/>
    <w:rsid w:val="004D12C6"/>
    <w:rsid w:val="004D1340"/>
    <w:rsid w:val="004D17BE"/>
    <w:rsid w:val="004E0877"/>
    <w:rsid w:val="004F5587"/>
    <w:rsid w:val="004F573B"/>
    <w:rsid w:val="004F5A1B"/>
    <w:rsid w:val="00512D8E"/>
    <w:rsid w:val="00520425"/>
    <w:rsid w:val="00522D6B"/>
    <w:rsid w:val="00525346"/>
    <w:rsid w:val="0052732B"/>
    <w:rsid w:val="00542A65"/>
    <w:rsid w:val="00542ECD"/>
    <w:rsid w:val="005445C2"/>
    <w:rsid w:val="00544D83"/>
    <w:rsid w:val="00550FED"/>
    <w:rsid w:val="0055790B"/>
    <w:rsid w:val="005611CD"/>
    <w:rsid w:val="00564472"/>
    <w:rsid w:val="005765EF"/>
    <w:rsid w:val="00580FF9"/>
    <w:rsid w:val="00597F5F"/>
    <w:rsid w:val="005A5B1C"/>
    <w:rsid w:val="005A5FD0"/>
    <w:rsid w:val="005C3CD8"/>
    <w:rsid w:val="005C56E1"/>
    <w:rsid w:val="005D0C24"/>
    <w:rsid w:val="005E4862"/>
    <w:rsid w:val="005E7599"/>
    <w:rsid w:val="005F0267"/>
    <w:rsid w:val="005F0924"/>
    <w:rsid w:val="005F6704"/>
    <w:rsid w:val="00605989"/>
    <w:rsid w:val="006100E4"/>
    <w:rsid w:val="00623A50"/>
    <w:rsid w:val="00632339"/>
    <w:rsid w:val="00634024"/>
    <w:rsid w:val="006365E8"/>
    <w:rsid w:val="006469A7"/>
    <w:rsid w:val="00650C43"/>
    <w:rsid w:val="006678CC"/>
    <w:rsid w:val="0067061C"/>
    <w:rsid w:val="0067123A"/>
    <w:rsid w:val="00677790"/>
    <w:rsid w:val="00683FD0"/>
    <w:rsid w:val="00686C7F"/>
    <w:rsid w:val="00687757"/>
    <w:rsid w:val="006878CE"/>
    <w:rsid w:val="00696436"/>
    <w:rsid w:val="00696A88"/>
    <w:rsid w:val="006B3C1D"/>
    <w:rsid w:val="006B683C"/>
    <w:rsid w:val="006C7389"/>
    <w:rsid w:val="006D0AD6"/>
    <w:rsid w:val="006D30D2"/>
    <w:rsid w:val="006F3198"/>
    <w:rsid w:val="006F35CE"/>
    <w:rsid w:val="006F5C8E"/>
    <w:rsid w:val="006F6AE8"/>
    <w:rsid w:val="006F6F9E"/>
    <w:rsid w:val="006F7785"/>
    <w:rsid w:val="00701C1D"/>
    <w:rsid w:val="0071540C"/>
    <w:rsid w:val="007240AE"/>
    <w:rsid w:val="00724CB6"/>
    <w:rsid w:val="0072783B"/>
    <w:rsid w:val="007346A3"/>
    <w:rsid w:val="00740481"/>
    <w:rsid w:val="00744DF3"/>
    <w:rsid w:val="00747729"/>
    <w:rsid w:val="00752F14"/>
    <w:rsid w:val="00755E2D"/>
    <w:rsid w:val="00757B1F"/>
    <w:rsid w:val="00763F93"/>
    <w:rsid w:val="007726E2"/>
    <w:rsid w:val="00772E92"/>
    <w:rsid w:val="007951C6"/>
    <w:rsid w:val="007A075B"/>
    <w:rsid w:val="007B16E6"/>
    <w:rsid w:val="007B1943"/>
    <w:rsid w:val="007B4F91"/>
    <w:rsid w:val="007C0D57"/>
    <w:rsid w:val="007C6A79"/>
    <w:rsid w:val="007D0A6A"/>
    <w:rsid w:val="007D3F7E"/>
    <w:rsid w:val="007D729A"/>
    <w:rsid w:val="007D757C"/>
    <w:rsid w:val="007E291A"/>
    <w:rsid w:val="007E6DE4"/>
    <w:rsid w:val="0080459B"/>
    <w:rsid w:val="00806526"/>
    <w:rsid w:val="00810500"/>
    <w:rsid w:val="00811404"/>
    <w:rsid w:val="008242AA"/>
    <w:rsid w:val="00825563"/>
    <w:rsid w:val="00830165"/>
    <w:rsid w:val="00833B99"/>
    <w:rsid w:val="0083719E"/>
    <w:rsid w:val="0084255E"/>
    <w:rsid w:val="008521EA"/>
    <w:rsid w:val="0085574E"/>
    <w:rsid w:val="00863B64"/>
    <w:rsid w:val="00864FE1"/>
    <w:rsid w:val="008653F1"/>
    <w:rsid w:val="0087635D"/>
    <w:rsid w:val="00880A23"/>
    <w:rsid w:val="00881952"/>
    <w:rsid w:val="00886326"/>
    <w:rsid w:val="00886371"/>
    <w:rsid w:val="0089144A"/>
    <w:rsid w:val="008929C4"/>
    <w:rsid w:val="008A677F"/>
    <w:rsid w:val="008C21B0"/>
    <w:rsid w:val="008C3AD4"/>
    <w:rsid w:val="008C6840"/>
    <w:rsid w:val="008C6923"/>
    <w:rsid w:val="008E3BDF"/>
    <w:rsid w:val="008E56C4"/>
    <w:rsid w:val="008F2663"/>
    <w:rsid w:val="009031A2"/>
    <w:rsid w:val="009036F2"/>
    <w:rsid w:val="009053F8"/>
    <w:rsid w:val="009133E0"/>
    <w:rsid w:val="00922BC8"/>
    <w:rsid w:val="0092670A"/>
    <w:rsid w:val="0093787E"/>
    <w:rsid w:val="00940D83"/>
    <w:rsid w:val="00941387"/>
    <w:rsid w:val="00950088"/>
    <w:rsid w:val="00951F75"/>
    <w:rsid w:val="0095268A"/>
    <w:rsid w:val="00953505"/>
    <w:rsid w:val="0095548F"/>
    <w:rsid w:val="00960523"/>
    <w:rsid w:val="0096139F"/>
    <w:rsid w:val="0096338F"/>
    <w:rsid w:val="00966F3E"/>
    <w:rsid w:val="00972922"/>
    <w:rsid w:val="00981046"/>
    <w:rsid w:val="0098162F"/>
    <w:rsid w:val="009928C8"/>
    <w:rsid w:val="009A37A7"/>
    <w:rsid w:val="009A77D7"/>
    <w:rsid w:val="009C02C6"/>
    <w:rsid w:val="009D7081"/>
    <w:rsid w:val="009E2D97"/>
    <w:rsid w:val="00A04C8F"/>
    <w:rsid w:val="00A07000"/>
    <w:rsid w:val="00A11A1E"/>
    <w:rsid w:val="00A20F71"/>
    <w:rsid w:val="00A21068"/>
    <w:rsid w:val="00A2382D"/>
    <w:rsid w:val="00A30177"/>
    <w:rsid w:val="00A358A3"/>
    <w:rsid w:val="00A37DE8"/>
    <w:rsid w:val="00A4275B"/>
    <w:rsid w:val="00A54E77"/>
    <w:rsid w:val="00A63D32"/>
    <w:rsid w:val="00A6786B"/>
    <w:rsid w:val="00A76306"/>
    <w:rsid w:val="00A80E52"/>
    <w:rsid w:val="00A822D9"/>
    <w:rsid w:val="00A86AA1"/>
    <w:rsid w:val="00A87A67"/>
    <w:rsid w:val="00A9535F"/>
    <w:rsid w:val="00A953CB"/>
    <w:rsid w:val="00AA2D3D"/>
    <w:rsid w:val="00AA6870"/>
    <w:rsid w:val="00AB18A4"/>
    <w:rsid w:val="00AB26E0"/>
    <w:rsid w:val="00AB42DB"/>
    <w:rsid w:val="00AB715A"/>
    <w:rsid w:val="00AC00C9"/>
    <w:rsid w:val="00AC240D"/>
    <w:rsid w:val="00AC6E82"/>
    <w:rsid w:val="00AD72C2"/>
    <w:rsid w:val="00AE5493"/>
    <w:rsid w:val="00AF2E39"/>
    <w:rsid w:val="00AF3CCA"/>
    <w:rsid w:val="00AF64E1"/>
    <w:rsid w:val="00B02AAE"/>
    <w:rsid w:val="00B03469"/>
    <w:rsid w:val="00B03E25"/>
    <w:rsid w:val="00B06053"/>
    <w:rsid w:val="00B11C2E"/>
    <w:rsid w:val="00B163BF"/>
    <w:rsid w:val="00B336E7"/>
    <w:rsid w:val="00B36FAF"/>
    <w:rsid w:val="00B440CE"/>
    <w:rsid w:val="00B450C3"/>
    <w:rsid w:val="00B47F08"/>
    <w:rsid w:val="00B508FC"/>
    <w:rsid w:val="00B5365F"/>
    <w:rsid w:val="00B60211"/>
    <w:rsid w:val="00B73975"/>
    <w:rsid w:val="00B8104A"/>
    <w:rsid w:val="00B85460"/>
    <w:rsid w:val="00B93EB2"/>
    <w:rsid w:val="00BA191F"/>
    <w:rsid w:val="00BB15A2"/>
    <w:rsid w:val="00BB1B76"/>
    <w:rsid w:val="00BB1C9F"/>
    <w:rsid w:val="00BB344C"/>
    <w:rsid w:val="00BB7F70"/>
    <w:rsid w:val="00BD2C5B"/>
    <w:rsid w:val="00BD2D0E"/>
    <w:rsid w:val="00BF090A"/>
    <w:rsid w:val="00BF2AAC"/>
    <w:rsid w:val="00C00242"/>
    <w:rsid w:val="00C03651"/>
    <w:rsid w:val="00C04321"/>
    <w:rsid w:val="00C06639"/>
    <w:rsid w:val="00C13726"/>
    <w:rsid w:val="00C14523"/>
    <w:rsid w:val="00C15F11"/>
    <w:rsid w:val="00C161FF"/>
    <w:rsid w:val="00C17E98"/>
    <w:rsid w:val="00C262EA"/>
    <w:rsid w:val="00C269B2"/>
    <w:rsid w:val="00C45390"/>
    <w:rsid w:val="00C505D3"/>
    <w:rsid w:val="00C51D6D"/>
    <w:rsid w:val="00C53064"/>
    <w:rsid w:val="00C535CB"/>
    <w:rsid w:val="00C56470"/>
    <w:rsid w:val="00C76B52"/>
    <w:rsid w:val="00C85D44"/>
    <w:rsid w:val="00C87598"/>
    <w:rsid w:val="00C90234"/>
    <w:rsid w:val="00C91BD2"/>
    <w:rsid w:val="00C92FD3"/>
    <w:rsid w:val="00CA379A"/>
    <w:rsid w:val="00CA4048"/>
    <w:rsid w:val="00CB01BC"/>
    <w:rsid w:val="00CB5BDF"/>
    <w:rsid w:val="00CB7F22"/>
    <w:rsid w:val="00CC054A"/>
    <w:rsid w:val="00CC3C71"/>
    <w:rsid w:val="00CD1E89"/>
    <w:rsid w:val="00CD4105"/>
    <w:rsid w:val="00CF6B1D"/>
    <w:rsid w:val="00D01EF4"/>
    <w:rsid w:val="00D0312F"/>
    <w:rsid w:val="00D126B6"/>
    <w:rsid w:val="00D13C98"/>
    <w:rsid w:val="00D16FCB"/>
    <w:rsid w:val="00D308AF"/>
    <w:rsid w:val="00D456CC"/>
    <w:rsid w:val="00D53DAE"/>
    <w:rsid w:val="00D6217A"/>
    <w:rsid w:val="00D63943"/>
    <w:rsid w:val="00D77E63"/>
    <w:rsid w:val="00D82862"/>
    <w:rsid w:val="00D83277"/>
    <w:rsid w:val="00D93277"/>
    <w:rsid w:val="00D93928"/>
    <w:rsid w:val="00DA66A6"/>
    <w:rsid w:val="00DA75A7"/>
    <w:rsid w:val="00DB2A33"/>
    <w:rsid w:val="00DB35D3"/>
    <w:rsid w:val="00DB38A3"/>
    <w:rsid w:val="00DB5A62"/>
    <w:rsid w:val="00DC262A"/>
    <w:rsid w:val="00DC75FB"/>
    <w:rsid w:val="00DD2ABF"/>
    <w:rsid w:val="00DD57A5"/>
    <w:rsid w:val="00DE598A"/>
    <w:rsid w:val="00DE64FE"/>
    <w:rsid w:val="00DF3000"/>
    <w:rsid w:val="00E03067"/>
    <w:rsid w:val="00E035A7"/>
    <w:rsid w:val="00E050CD"/>
    <w:rsid w:val="00E063C5"/>
    <w:rsid w:val="00E10012"/>
    <w:rsid w:val="00E1375D"/>
    <w:rsid w:val="00E152FA"/>
    <w:rsid w:val="00E17D84"/>
    <w:rsid w:val="00E2585A"/>
    <w:rsid w:val="00E3725C"/>
    <w:rsid w:val="00E44EC0"/>
    <w:rsid w:val="00E47CA8"/>
    <w:rsid w:val="00E50604"/>
    <w:rsid w:val="00E537A4"/>
    <w:rsid w:val="00E637F8"/>
    <w:rsid w:val="00E71395"/>
    <w:rsid w:val="00E72644"/>
    <w:rsid w:val="00E742C7"/>
    <w:rsid w:val="00E85F8F"/>
    <w:rsid w:val="00E92151"/>
    <w:rsid w:val="00E92E68"/>
    <w:rsid w:val="00E94211"/>
    <w:rsid w:val="00E968A3"/>
    <w:rsid w:val="00EA00D6"/>
    <w:rsid w:val="00EB0384"/>
    <w:rsid w:val="00EB2485"/>
    <w:rsid w:val="00EB6EE5"/>
    <w:rsid w:val="00EC4EB2"/>
    <w:rsid w:val="00EC4F27"/>
    <w:rsid w:val="00EC62AF"/>
    <w:rsid w:val="00EE4370"/>
    <w:rsid w:val="00EE492D"/>
    <w:rsid w:val="00EE751D"/>
    <w:rsid w:val="00EF498E"/>
    <w:rsid w:val="00EF7025"/>
    <w:rsid w:val="00EF7288"/>
    <w:rsid w:val="00F03BA5"/>
    <w:rsid w:val="00F31350"/>
    <w:rsid w:val="00F31B20"/>
    <w:rsid w:val="00F362FC"/>
    <w:rsid w:val="00F439B8"/>
    <w:rsid w:val="00F457C2"/>
    <w:rsid w:val="00F56A9F"/>
    <w:rsid w:val="00F67C9A"/>
    <w:rsid w:val="00F705F4"/>
    <w:rsid w:val="00F81EBA"/>
    <w:rsid w:val="00F829C5"/>
    <w:rsid w:val="00F8578A"/>
    <w:rsid w:val="00F913B9"/>
    <w:rsid w:val="00F95556"/>
    <w:rsid w:val="00FA0038"/>
    <w:rsid w:val="00FA0B99"/>
    <w:rsid w:val="00FA10BA"/>
    <w:rsid w:val="00FA6C10"/>
    <w:rsid w:val="00FB27DB"/>
    <w:rsid w:val="00FB64A5"/>
    <w:rsid w:val="00FB6B2B"/>
    <w:rsid w:val="00FC3449"/>
    <w:rsid w:val="00FD51E1"/>
    <w:rsid w:val="00FD5F2D"/>
    <w:rsid w:val="00FE633C"/>
    <w:rsid w:val="00FE64AD"/>
    <w:rsid w:val="00FE7D34"/>
    <w:rsid w:val="00FF09B5"/>
    <w:rsid w:val="00FF66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3560E"/>
  <w15:docId w15:val="{180DA75D-673E-486B-A0AC-A511D8DB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0267"/>
  </w:style>
  <w:style w:type="paragraph" w:styleId="Heading1">
    <w:name w:val="heading 1"/>
    <w:basedOn w:val="Normal"/>
    <w:next w:val="Normal"/>
    <w:link w:val="Heading1Char"/>
    <w:uiPriority w:val="99"/>
    <w:qFormat/>
    <w:rsid w:val="00B06053"/>
    <w:pPr>
      <w:widowControl w:val="0"/>
      <w:autoSpaceDE w:val="0"/>
      <w:autoSpaceDN w:val="0"/>
      <w:adjustRightInd w:val="0"/>
      <w:spacing w:after="0" w:line="240" w:lineRule="auto"/>
      <w:outlineLvl w:val="0"/>
    </w:pPr>
    <w:rPr>
      <w:rFonts w:ascii="Trebuchet MS" w:eastAsia="Times New Roman" w:hAnsi="Trebuchet MS" w:cs="Trebuchet MS"/>
      <w:sz w:val="24"/>
      <w:szCs w:val="24"/>
    </w:rPr>
  </w:style>
  <w:style w:type="paragraph" w:styleId="Heading3">
    <w:name w:val="heading 3"/>
    <w:basedOn w:val="Normal"/>
    <w:next w:val="Normal"/>
    <w:link w:val="Heading3Char"/>
    <w:uiPriority w:val="1"/>
    <w:unhideWhenUsed/>
    <w:qFormat/>
    <w:rsid w:val="000D2370"/>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A6A"/>
    <w:rPr>
      <w:color w:val="0563C1" w:themeColor="hyperlink"/>
      <w:u w:val="single"/>
    </w:rPr>
  </w:style>
  <w:style w:type="paragraph" w:styleId="ListParagraph">
    <w:name w:val="List Paragraph"/>
    <w:basedOn w:val="Normal"/>
    <w:link w:val="ListParagraphChar"/>
    <w:uiPriority w:val="34"/>
    <w:qFormat/>
    <w:rsid w:val="002F0D72"/>
    <w:pPr>
      <w:ind w:left="720"/>
      <w:contextualSpacing/>
    </w:pPr>
  </w:style>
  <w:style w:type="paragraph" w:styleId="NoSpacing">
    <w:name w:val="No Spacing"/>
    <w:uiPriority w:val="1"/>
    <w:qFormat/>
    <w:rsid w:val="00DB2A33"/>
    <w:pPr>
      <w:spacing w:after="0" w:line="240" w:lineRule="auto"/>
    </w:pPr>
  </w:style>
  <w:style w:type="paragraph" w:styleId="BalloonText">
    <w:name w:val="Balloon Text"/>
    <w:basedOn w:val="Normal"/>
    <w:link w:val="BalloonTextChar"/>
    <w:uiPriority w:val="99"/>
    <w:semiHidden/>
    <w:unhideWhenUsed/>
    <w:rsid w:val="00F705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5F4"/>
    <w:rPr>
      <w:rFonts w:ascii="Segoe UI" w:hAnsi="Segoe UI" w:cs="Segoe UI"/>
      <w:sz w:val="18"/>
      <w:szCs w:val="18"/>
    </w:rPr>
  </w:style>
  <w:style w:type="paragraph" w:styleId="Header">
    <w:name w:val="header"/>
    <w:basedOn w:val="Normal"/>
    <w:link w:val="HeaderChar"/>
    <w:uiPriority w:val="99"/>
    <w:unhideWhenUsed/>
    <w:rsid w:val="002513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3C5"/>
  </w:style>
  <w:style w:type="paragraph" w:styleId="Footer">
    <w:name w:val="footer"/>
    <w:basedOn w:val="Normal"/>
    <w:link w:val="FooterChar"/>
    <w:uiPriority w:val="99"/>
    <w:unhideWhenUsed/>
    <w:rsid w:val="002513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3C5"/>
  </w:style>
  <w:style w:type="character" w:styleId="FollowedHyperlink">
    <w:name w:val="FollowedHyperlink"/>
    <w:basedOn w:val="DefaultParagraphFont"/>
    <w:uiPriority w:val="99"/>
    <w:semiHidden/>
    <w:unhideWhenUsed/>
    <w:rsid w:val="005F6704"/>
    <w:rPr>
      <w:color w:val="954F72" w:themeColor="followedHyperlink"/>
      <w:u w:val="single"/>
    </w:rPr>
  </w:style>
  <w:style w:type="character" w:customStyle="1" w:styleId="Heading1Char">
    <w:name w:val="Heading 1 Char"/>
    <w:basedOn w:val="DefaultParagraphFont"/>
    <w:link w:val="Heading1"/>
    <w:uiPriority w:val="99"/>
    <w:rsid w:val="00B06053"/>
    <w:rPr>
      <w:rFonts w:ascii="Trebuchet MS" w:eastAsia="Times New Roman" w:hAnsi="Trebuchet MS" w:cs="Trebuchet MS"/>
      <w:sz w:val="24"/>
      <w:szCs w:val="24"/>
    </w:rPr>
  </w:style>
  <w:style w:type="paragraph" w:styleId="NormalWeb">
    <w:name w:val="Normal (Web)"/>
    <w:basedOn w:val="Normal"/>
    <w:uiPriority w:val="99"/>
    <w:unhideWhenUsed/>
    <w:rsid w:val="00B0605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194293"/>
    <w:pPr>
      <w:suppressAutoHyphens/>
      <w:overflowPunct w:val="0"/>
      <w:autoSpaceDE w:val="0"/>
      <w:spacing w:after="120" w:line="240" w:lineRule="auto"/>
      <w:textAlignment w:val="baseline"/>
    </w:pPr>
    <w:rPr>
      <w:rFonts w:ascii="Times New Roman" w:eastAsia="Times New Roman" w:hAnsi="Times New Roman" w:cs="Times New Roman"/>
      <w:sz w:val="20"/>
      <w:szCs w:val="20"/>
      <w:lang w:eastAsia="ar-SA"/>
    </w:rPr>
  </w:style>
  <w:style w:type="character" w:customStyle="1" w:styleId="BodyTextChar">
    <w:name w:val="Body Text Char"/>
    <w:basedOn w:val="DefaultParagraphFont"/>
    <w:link w:val="BodyText"/>
    <w:rsid w:val="00194293"/>
    <w:rPr>
      <w:rFonts w:ascii="Times New Roman" w:eastAsia="Times New Roman" w:hAnsi="Times New Roman" w:cs="Times New Roman"/>
      <w:sz w:val="20"/>
      <w:szCs w:val="20"/>
      <w:lang w:eastAsia="ar-SA"/>
    </w:rPr>
  </w:style>
  <w:style w:type="paragraph" w:customStyle="1" w:styleId="Textbody">
    <w:name w:val="Text body"/>
    <w:basedOn w:val="Normal"/>
    <w:rsid w:val="003C526C"/>
    <w:pPr>
      <w:tabs>
        <w:tab w:val="left" w:pos="720"/>
      </w:tabs>
      <w:suppressAutoHyphens/>
      <w:spacing w:after="0" w:line="100" w:lineRule="atLeast"/>
      <w:jc w:val="both"/>
    </w:pPr>
    <w:rPr>
      <w:rFonts w:ascii="Times New Roman" w:eastAsia="SimSun" w:hAnsi="Times New Roman" w:cs="Mangal"/>
      <w:color w:val="00000A"/>
      <w:sz w:val="20"/>
      <w:szCs w:val="20"/>
      <w:lang w:eastAsia="zh-CN" w:bidi="hi-IN"/>
    </w:rPr>
  </w:style>
  <w:style w:type="character" w:customStyle="1" w:styleId="ListParagraphChar">
    <w:name w:val="List Paragraph Char"/>
    <w:link w:val="ListParagraph"/>
    <w:uiPriority w:val="34"/>
    <w:locked/>
    <w:rsid w:val="003C526C"/>
  </w:style>
  <w:style w:type="character" w:styleId="Emphasis">
    <w:name w:val="Emphasis"/>
    <w:basedOn w:val="DefaultParagraphFont"/>
    <w:uiPriority w:val="20"/>
    <w:qFormat/>
    <w:rsid w:val="00E742C7"/>
    <w:rPr>
      <w:i/>
      <w:iCs/>
    </w:rPr>
  </w:style>
  <w:style w:type="character" w:customStyle="1" w:styleId="Heading3Char">
    <w:name w:val="Heading 3 Char"/>
    <w:basedOn w:val="DefaultParagraphFont"/>
    <w:link w:val="Heading3"/>
    <w:uiPriority w:val="1"/>
    <w:rsid w:val="000D2370"/>
    <w:rPr>
      <w:rFonts w:eastAsiaTheme="majorEastAsia" w:cstheme="majorBidi"/>
      <w:color w:val="2E74B5" w:themeColor="accent1" w:themeShade="BF"/>
      <w:kern w:val="2"/>
      <w:sz w:val="28"/>
      <w:szCs w:val="28"/>
      <w14:ligatures w14:val="standardContextual"/>
    </w:rPr>
  </w:style>
  <w:style w:type="paragraph" w:customStyle="1" w:styleId="divdocumentsinglecolumnli">
    <w:name w:val="div_document_singlecolumn_li"/>
    <w:basedOn w:val="Normal"/>
    <w:rsid w:val="00D63943"/>
    <w:pPr>
      <w:spacing w:after="0" w:line="240" w:lineRule="atLeast"/>
      <w:textAlignment w:val="baseline"/>
    </w:pPr>
    <w:rPr>
      <w:rFonts w:ascii="Times New Roman" w:eastAsia="Times New Roman" w:hAnsi="Times New Roman" w:cs="Times New Roman"/>
      <w:sz w:val="24"/>
      <w:szCs w:val="24"/>
    </w:rPr>
  </w:style>
  <w:style w:type="character" w:styleId="Strong">
    <w:name w:val="Strong"/>
    <w:basedOn w:val="DefaultParagraphFont"/>
    <w:uiPriority w:val="22"/>
    <w:qFormat/>
    <w:rsid w:val="0096338F"/>
    <w:rPr>
      <w:b/>
      <w:bCs/>
    </w:rPr>
  </w:style>
  <w:style w:type="character" w:styleId="HTMLCode">
    <w:name w:val="HTML Code"/>
    <w:basedOn w:val="DefaultParagraphFont"/>
    <w:uiPriority w:val="99"/>
    <w:semiHidden/>
    <w:unhideWhenUsed/>
    <w:rsid w:val="009633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21773">
      <w:bodyDiv w:val="1"/>
      <w:marLeft w:val="0"/>
      <w:marRight w:val="0"/>
      <w:marTop w:val="0"/>
      <w:marBottom w:val="0"/>
      <w:divBdr>
        <w:top w:val="none" w:sz="0" w:space="0" w:color="auto"/>
        <w:left w:val="none" w:sz="0" w:space="0" w:color="auto"/>
        <w:bottom w:val="none" w:sz="0" w:space="0" w:color="auto"/>
        <w:right w:val="none" w:sz="0" w:space="0" w:color="auto"/>
      </w:divBdr>
    </w:div>
    <w:div w:id="63381818">
      <w:bodyDiv w:val="1"/>
      <w:marLeft w:val="0"/>
      <w:marRight w:val="0"/>
      <w:marTop w:val="0"/>
      <w:marBottom w:val="0"/>
      <w:divBdr>
        <w:top w:val="none" w:sz="0" w:space="0" w:color="auto"/>
        <w:left w:val="none" w:sz="0" w:space="0" w:color="auto"/>
        <w:bottom w:val="none" w:sz="0" w:space="0" w:color="auto"/>
        <w:right w:val="none" w:sz="0" w:space="0" w:color="auto"/>
      </w:divBdr>
    </w:div>
    <w:div w:id="116923115">
      <w:bodyDiv w:val="1"/>
      <w:marLeft w:val="0"/>
      <w:marRight w:val="0"/>
      <w:marTop w:val="0"/>
      <w:marBottom w:val="0"/>
      <w:divBdr>
        <w:top w:val="none" w:sz="0" w:space="0" w:color="auto"/>
        <w:left w:val="none" w:sz="0" w:space="0" w:color="auto"/>
        <w:bottom w:val="none" w:sz="0" w:space="0" w:color="auto"/>
        <w:right w:val="none" w:sz="0" w:space="0" w:color="auto"/>
      </w:divBdr>
    </w:div>
    <w:div w:id="229266857">
      <w:bodyDiv w:val="1"/>
      <w:marLeft w:val="0"/>
      <w:marRight w:val="0"/>
      <w:marTop w:val="0"/>
      <w:marBottom w:val="0"/>
      <w:divBdr>
        <w:top w:val="none" w:sz="0" w:space="0" w:color="auto"/>
        <w:left w:val="none" w:sz="0" w:space="0" w:color="auto"/>
        <w:bottom w:val="none" w:sz="0" w:space="0" w:color="auto"/>
        <w:right w:val="none" w:sz="0" w:space="0" w:color="auto"/>
      </w:divBdr>
    </w:div>
    <w:div w:id="326325704">
      <w:bodyDiv w:val="1"/>
      <w:marLeft w:val="0"/>
      <w:marRight w:val="0"/>
      <w:marTop w:val="0"/>
      <w:marBottom w:val="0"/>
      <w:divBdr>
        <w:top w:val="none" w:sz="0" w:space="0" w:color="auto"/>
        <w:left w:val="none" w:sz="0" w:space="0" w:color="auto"/>
        <w:bottom w:val="none" w:sz="0" w:space="0" w:color="auto"/>
        <w:right w:val="none" w:sz="0" w:space="0" w:color="auto"/>
      </w:divBdr>
    </w:div>
    <w:div w:id="338851373">
      <w:bodyDiv w:val="1"/>
      <w:marLeft w:val="0"/>
      <w:marRight w:val="0"/>
      <w:marTop w:val="0"/>
      <w:marBottom w:val="0"/>
      <w:divBdr>
        <w:top w:val="none" w:sz="0" w:space="0" w:color="auto"/>
        <w:left w:val="none" w:sz="0" w:space="0" w:color="auto"/>
        <w:bottom w:val="none" w:sz="0" w:space="0" w:color="auto"/>
        <w:right w:val="none" w:sz="0" w:space="0" w:color="auto"/>
      </w:divBdr>
    </w:div>
    <w:div w:id="548808836">
      <w:bodyDiv w:val="1"/>
      <w:marLeft w:val="0"/>
      <w:marRight w:val="0"/>
      <w:marTop w:val="0"/>
      <w:marBottom w:val="0"/>
      <w:divBdr>
        <w:top w:val="none" w:sz="0" w:space="0" w:color="auto"/>
        <w:left w:val="none" w:sz="0" w:space="0" w:color="auto"/>
        <w:bottom w:val="none" w:sz="0" w:space="0" w:color="auto"/>
        <w:right w:val="none" w:sz="0" w:space="0" w:color="auto"/>
      </w:divBdr>
    </w:div>
    <w:div w:id="590551376">
      <w:bodyDiv w:val="1"/>
      <w:marLeft w:val="0"/>
      <w:marRight w:val="0"/>
      <w:marTop w:val="0"/>
      <w:marBottom w:val="0"/>
      <w:divBdr>
        <w:top w:val="none" w:sz="0" w:space="0" w:color="auto"/>
        <w:left w:val="none" w:sz="0" w:space="0" w:color="auto"/>
        <w:bottom w:val="none" w:sz="0" w:space="0" w:color="auto"/>
        <w:right w:val="none" w:sz="0" w:space="0" w:color="auto"/>
      </w:divBdr>
    </w:div>
    <w:div w:id="641808499">
      <w:bodyDiv w:val="1"/>
      <w:marLeft w:val="0"/>
      <w:marRight w:val="0"/>
      <w:marTop w:val="0"/>
      <w:marBottom w:val="0"/>
      <w:divBdr>
        <w:top w:val="none" w:sz="0" w:space="0" w:color="auto"/>
        <w:left w:val="none" w:sz="0" w:space="0" w:color="auto"/>
        <w:bottom w:val="none" w:sz="0" w:space="0" w:color="auto"/>
        <w:right w:val="none" w:sz="0" w:space="0" w:color="auto"/>
      </w:divBdr>
    </w:div>
    <w:div w:id="658658612">
      <w:bodyDiv w:val="1"/>
      <w:marLeft w:val="0"/>
      <w:marRight w:val="0"/>
      <w:marTop w:val="0"/>
      <w:marBottom w:val="0"/>
      <w:divBdr>
        <w:top w:val="none" w:sz="0" w:space="0" w:color="auto"/>
        <w:left w:val="none" w:sz="0" w:space="0" w:color="auto"/>
        <w:bottom w:val="none" w:sz="0" w:space="0" w:color="auto"/>
        <w:right w:val="none" w:sz="0" w:space="0" w:color="auto"/>
      </w:divBdr>
    </w:div>
    <w:div w:id="665978406">
      <w:bodyDiv w:val="1"/>
      <w:marLeft w:val="0"/>
      <w:marRight w:val="0"/>
      <w:marTop w:val="0"/>
      <w:marBottom w:val="0"/>
      <w:divBdr>
        <w:top w:val="none" w:sz="0" w:space="0" w:color="auto"/>
        <w:left w:val="none" w:sz="0" w:space="0" w:color="auto"/>
        <w:bottom w:val="none" w:sz="0" w:space="0" w:color="auto"/>
        <w:right w:val="none" w:sz="0" w:space="0" w:color="auto"/>
      </w:divBdr>
    </w:div>
    <w:div w:id="753434264">
      <w:bodyDiv w:val="1"/>
      <w:marLeft w:val="0"/>
      <w:marRight w:val="0"/>
      <w:marTop w:val="0"/>
      <w:marBottom w:val="0"/>
      <w:divBdr>
        <w:top w:val="none" w:sz="0" w:space="0" w:color="auto"/>
        <w:left w:val="none" w:sz="0" w:space="0" w:color="auto"/>
        <w:bottom w:val="none" w:sz="0" w:space="0" w:color="auto"/>
        <w:right w:val="none" w:sz="0" w:space="0" w:color="auto"/>
      </w:divBdr>
    </w:div>
    <w:div w:id="758256160">
      <w:bodyDiv w:val="1"/>
      <w:marLeft w:val="0"/>
      <w:marRight w:val="0"/>
      <w:marTop w:val="0"/>
      <w:marBottom w:val="0"/>
      <w:divBdr>
        <w:top w:val="none" w:sz="0" w:space="0" w:color="auto"/>
        <w:left w:val="none" w:sz="0" w:space="0" w:color="auto"/>
        <w:bottom w:val="none" w:sz="0" w:space="0" w:color="auto"/>
        <w:right w:val="none" w:sz="0" w:space="0" w:color="auto"/>
      </w:divBdr>
    </w:div>
    <w:div w:id="1096366649">
      <w:bodyDiv w:val="1"/>
      <w:marLeft w:val="0"/>
      <w:marRight w:val="0"/>
      <w:marTop w:val="0"/>
      <w:marBottom w:val="0"/>
      <w:divBdr>
        <w:top w:val="none" w:sz="0" w:space="0" w:color="auto"/>
        <w:left w:val="none" w:sz="0" w:space="0" w:color="auto"/>
        <w:bottom w:val="none" w:sz="0" w:space="0" w:color="auto"/>
        <w:right w:val="none" w:sz="0" w:space="0" w:color="auto"/>
      </w:divBdr>
    </w:div>
    <w:div w:id="1207831846">
      <w:bodyDiv w:val="1"/>
      <w:marLeft w:val="0"/>
      <w:marRight w:val="0"/>
      <w:marTop w:val="0"/>
      <w:marBottom w:val="0"/>
      <w:divBdr>
        <w:top w:val="none" w:sz="0" w:space="0" w:color="auto"/>
        <w:left w:val="none" w:sz="0" w:space="0" w:color="auto"/>
        <w:bottom w:val="none" w:sz="0" w:space="0" w:color="auto"/>
        <w:right w:val="none" w:sz="0" w:space="0" w:color="auto"/>
      </w:divBdr>
    </w:div>
    <w:div w:id="1245064002">
      <w:bodyDiv w:val="1"/>
      <w:marLeft w:val="0"/>
      <w:marRight w:val="0"/>
      <w:marTop w:val="0"/>
      <w:marBottom w:val="0"/>
      <w:divBdr>
        <w:top w:val="none" w:sz="0" w:space="0" w:color="auto"/>
        <w:left w:val="none" w:sz="0" w:space="0" w:color="auto"/>
        <w:bottom w:val="none" w:sz="0" w:space="0" w:color="auto"/>
        <w:right w:val="none" w:sz="0" w:space="0" w:color="auto"/>
      </w:divBdr>
    </w:div>
    <w:div w:id="1251305475">
      <w:bodyDiv w:val="1"/>
      <w:marLeft w:val="0"/>
      <w:marRight w:val="0"/>
      <w:marTop w:val="0"/>
      <w:marBottom w:val="0"/>
      <w:divBdr>
        <w:top w:val="none" w:sz="0" w:space="0" w:color="auto"/>
        <w:left w:val="none" w:sz="0" w:space="0" w:color="auto"/>
        <w:bottom w:val="none" w:sz="0" w:space="0" w:color="auto"/>
        <w:right w:val="none" w:sz="0" w:space="0" w:color="auto"/>
      </w:divBdr>
    </w:div>
    <w:div w:id="1485468552">
      <w:bodyDiv w:val="1"/>
      <w:marLeft w:val="0"/>
      <w:marRight w:val="0"/>
      <w:marTop w:val="0"/>
      <w:marBottom w:val="0"/>
      <w:divBdr>
        <w:top w:val="none" w:sz="0" w:space="0" w:color="auto"/>
        <w:left w:val="none" w:sz="0" w:space="0" w:color="auto"/>
        <w:bottom w:val="none" w:sz="0" w:space="0" w:color="auto"/>
        <w:right w:val="none" w:sz="0" w:space="0" w:color="auto"/>
      </w:divBdr>
    </w:div>
    <w:div w:id="1529946091">
      <w:bodyDiv w:val="1"/>
      <w:marLeft w:val="0"/>
      <w:marRight w:val="0"/>
      <w:marTop w:val="0"/>
      <w:marBottom w:val="0"/>
      <w:divBdr>
        <w:top w:val="none" w:sz="0" w:space="0" w:color="auto"/>
        <w:left w:val="none" w:sz="0" w:space="0" w:color="auto"/>
        <w:bottom w:val="none" w:sz="0" w:space="0" w:color="auto"/>
        <w:right w:val="none" w:sz="0" w:space="0" w:color="auto"/>
      </w:divBdr>
    </w:div>
    <w:div w:id="1626962670">
      <w:bodyDiv w:val="1"/>
      <w:marLeft w:val="0"/>
      <w:marRight w:val="0"/>
      <w:marTop w:val="0"/>
      <w:marBottom w:val="0"/>
      <w:divBdr>
        <w:top w:val="none" w:sz="0" w:space="0" w:color="auto"/>
        <w:left w:val="none" w:sz="0" w:space="0" w:color="auto"/>
        <w:bottom w:val="none" w:sz="0" w:space="0" w:color="auto"/>
        <w:right w:val="none" w:sz="0" w:space="0" w:color="auto"/>
      </w:divBdr>
    </w:div>
    <w:div w:id="1658151022">
      <w:bodyDiv w:val="1"/>
      <w:marLeft w:val="0"/>
      <w:marRight w:val="0"/>
      <w:marTop w:val="0"/>
      <w:marBottom w:val="0"/>
      <w:divBdr>
        <w:top w:val="none" w:sz="0" w:space="0" w:color="auto"/>
        <w:left w:val="none" w:sz="0" w:space="0" w:color="auto"/>
        <w:bottom w:val="none" w:sz="0" w:space="0" w:color="auto"/>
        <w:right w:val="none" w:sz="0" w:space="0" w:color="auto"/>
      </w:divBdr>
    </w:div>
    <w:div w:id="1729570206">
      <w:bodyDiv w:val="1"/>
      <w:marLeft w:val="0"/>
      <w:marRight w:val="0"/>
      <w:marTop w:val="0"/>
      <w:marBottom w:val="0"/>
      <w:divBdr>
        <w:top w:val="none" w:sz="0" w:space="0" w:color="auto"/>
        <w:left w:val="none" w:sz="0" w:space="0" w:color="auto"/>
        <w:bottom w:val="none" w:sz="0" w:space="0" w:color="auto"/>
        <w:right w:val="none" w:sz="0" w:space="0" w:color="auto"/>
      </w:divBdr>
    </w:div>
    <w:div w:id="1749227971">
      <w:bodyDiv w:val="1"/>
      <w:marLeft w:val="0"/>
      <w:marRight w:val="0"/>
      <w:marTop w:val="0"/>
      <w:marBottom w:val="0"/>
      <w:divBdr>
        <w:top w:val="none" w:sz="0" w:space="0" w:color="auto"/>
        <w:left w:val="none" w:sz="0" w:space="0" w:color="auto"/>
        <w:bottom w:val="none" w:sz="0" w:space="0" w:color="auto"/>
        <w:right w:val="none" w:sz="0" w:space="0" w:color="auto"/>
      </w:divBdr>
    </w:div>
    <w:div w:id="1855804559">
      <w:bodyDiv w:val="1"/>
      <w:marLeft w:val="0"/>
      <w:marRight w:val="0"/>
      <w:marTop w:val="0"/>
      <w:marBottom w:val="0"/>
      <w:divBdr>
        <w:top w:val="none" w:sz="0" w:space="0" w:color="auto"/>
        <w:left w:val="none" w:sz="0" w:space="0" w:color="auto"/>
        <w:bottom w:val="none" w:sz="0" w:space="0" w:color="auto"/>
        <w:right w:val="none" w:sz="0" w:space="0" w:color="auto"/>
      </w:divBdr>
    </w:div>
    <w:div w:id="1869642062">
      <w:bodyDiv w:val="1"/>
      <w:marLeft w:val="0"/>
      <w:marRight w:val="0"/>
      <w:marTop w:val="0"/>
      <w:marBottom w:val="0"/>
      <w:divBdr>
        <w:top w:val="none" w:sz="0" w:space="0" w:color="auto"/>
        <w:left w:val="none" w:sz="0" w:space="0" w:color="auto"/>
        <w:bottom w:val="none" w:sz="0" w:space="0" w:color="auto"/>
        <w:right w:val="none" w:sz="0" w:space="0" w:color="auto"/>
      </w:divBdr>
      <w:divsChild>
        <w:div w:id="1144081409">
          <w:marLeft w:val="0"/>
          <w:marRight w:val="0"/>
          <w:marTop w:val="0"/>
          <w:marBottom w:val="0"/>
          <w:divBdr>
            <w:top w:val="none" w:sz="0" w:space="0" w:color="auto"/>
            <w:left w:val="none" w:sz="0" w:space="0" w:color="auto"/>
            <w:bottom w:val="none" w:sz="0" w:space="0" w:color="auto"/>
            <w:right w:val="none" w:sz="0" w:space="0" w:color="auto"/>
          </w:divBdr>
          <w:divsChild>
            <w:div w:id="1316639551">
              <w:marLeft w:val="0"/>
              <w:marRight w:val="0"/>
              <w:marTop w:val="0"/>
              <w:marBottom w:val="0"/>
              <w:divBdr>
                <w:top w:val="none" w:sz="0" w:space="0" w:color="auto"/>
                <w:left w:val="none" w:sz="0" w:space="0" w:color="auto"/>
                <w:bottom w:val="none" w:sz="0" w:space="0" w:color="auto"/>
                <w:right w:val="none" w:sz="0" w:space="0" w:color="auto"/>
              </w:divBdr>
              <w:divsChild>
                <w:div w:id="6967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06413">
      <w:bodyDiv w:val="1"/>
      <w:marLeft w:val="0"/>
      <w:marRight w:val="0"/>
      <w:marTop w:val="0"/>
      <w:marBottom w:val="0"/>
      <w:divBdr>
        <w:top w:val="none" w:sz="0" w:space="0" w:color="auto"/>
        <w:left w:val="none" w:sz="0" w:space="0" w:color="auto"/>
        <w:bottom w:val="none" w:sz="0" w:space="0" w:color="auto"/>
        <w:right w:val="none" w:sz="0" w:space="0" w:color="auto"/>
      </w:divBdr>
    </w:div>
    <w:div w:id="1904558360">
      <w:bodyDiv w:val="1"/>
      <w:marLeft w:val="0"/>
      <w:marRight w:val="0"/>
      <w:marTop w:val="0"/>
      <w:marBottom w:val="0"/>
      <w:divBdr>
        <w:top w:val="none" w:sz="0" w:space="0" w:color="auto"/>
        <w:left w:val="none" w:sz="0" w:space="0" w:color="auto"/>
        <w:bottom w:val="none" w:sz="0" w:space="0" w:color="auto"/>
        <w:right w:val="none" w:sz="0" w:space="0" w:color="auto"/>
      </w:divBdr>
    </w:div>
    <w:div w:id="1961295920">
      <w:bodyDiv w:val="1"/>
      <w:marLeft w:val="0"/>
      <w:marRight w:val="0"/>
      <w:marTop w:val="0"/>
      <w:marBottom w:val="0"/>
      <w:divBdr>
        <w:top w:val="none" w:sz="0" w:space="0" w:color="auto"/>
        <w:left w:val="none" w:sz="0" w:space="0" w:color="auto"/>
        <w:bottom w:val="none" w:sz="0" w:space="0" w:color="auto"/>
        <w:right w:val="none" w:sz="0" w:space="0" w:color="auto"/>
      </w:divBdr>
    </w:div>
    <w:div w:id="198685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kumar.chirra@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5476A-B7D2-4ADE-B7E3-39182CBC9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6</Pages>
  <Words>2345</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Kiran Kadambari</dc:creator>
  <cp:keywords/>
  <dc:description/>
  <cp:lastModifiedBy>Windows User</cp:lastModifiedBy>
  <cp:revision>13</cp:revision>
  <cp:lastPrinted>2015-08-28T17:57:00Z</cp:lastPrinted>
  <dcterms:created xsi:type="dcterms:W3CDTF">2025-04-04T19:15:00Z</dcterms:created>
  <dcterms:modified xsi:type="dcterms:W3CDTF">2025-05-28T18:08:00Z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2a063155,6c61a221,66ab305d</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2025-02-15T21:07:40Z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a36f5cdb-c4b0-4fe0-ae1f-fae60a170413</vt:lpwstr>
  </property>
  <property fmtid="{D5CDD505-2E9C-101B-9397-08002B2CF9AE}" pid="11" name="MSIP_Label_8e19d756-792e-42a1-bcad-4cb9051ddd2d_ContentBits">
    <vt:lpwstr>2</vt:lpwstr>
  </property>
  <property fmtid="{D5CDD505-2E9C-101B-9397-08002B2CF9AE}" pid="12" name="MSIP_Label_8e19d756-792e-42a1-bcad-4cb9051ddd2d_Tag">
    <vt:lpwstr>50, 3, 0, 1</vt:lpwstr>
  </property>
</Properties>
</file>