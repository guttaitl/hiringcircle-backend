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DBBEF90" w14:textId="177A2933" w:rsidR="00821F84" w:rsidRDefault="003F2C87" w:rsidP="00BA2100">
      <w:pPr>
        <w:pStyle w:val="Heading1"/>
        <w:keepNext/>
        <w:jc w:val="center"/>
        <w:rPr>
          <w:rFonts w:cs="Verdana"/>
          <w:b w:val="0"/>
          <w:bCs w:val="0"/>
          <w:sz w:val="20"/>
          <w:szCs w:val="20"/>
        </w:rPr>
      </w:pPr>
      <w:r w:rsidRPr="00077492">
        <w:rPr>
          <w:rFonts w:ascii="Verdana" w:hAnsi="Verdana" w:cs="Verdana"/>
          <w:b w:val="0"/>
          <w:bCs w:val="0"/>
          <w:kern w:val="0"/>
          <w:sz w:val="20"/>
          <w:szCs w:val="20"/>
        </w:rPr>
        <w:t>Naveen Kumar Ambati</w:t>
      </w:r>
    </w:p>
    <w:p w14:paraId="672A6659" w14:textId="77777777" w:rsidR="00292BCA" w:rsidRDefault="00292BCA">
      <w:pPr>
        <w:rPr>
          <w:rFonts w:cs="Verdana"/>
          <w:b/>
          <w:bCs/>
          <w:sz w:val="20"/>
          <w:szCs w:val="20"/>
        </w:rPr>
      </w:pPr>
    </w:p>
    <w:p w14:paraId="0A37501D" w14:textId="77777777" w:rsidR="00292BCA" w:rsidRDefault="00292BCA">
      <w:pPr>
        <w:pBdr>
          <w:top w:val="single" w:sz="6" w:space="1" w:color="auto"/>
        </w:pBdr>
        <w:rPr>
          <w:rFonts w:ascii="Times New Roman" w:hAnsi="Times New Roman"/>
          <w:sz w:val="20"/>
          <w:szCs w:val="20"/>
        </w:rPr>
      </w:pPr>
    </w:p>
    <w:tbl>
      <w:tblPr>
        <w:tblW w:w="0" w:type="auto"/>
        <w:tblBorders>
          <w:top w:val="single" w:sz="6" w:space="0" w:color="auto"/>
        </w:tblBorders>
        <w:tblLayout w:type="fixed"/>
        <w:tblLook w:val="0000" w:firstRow="0" w:lastRow="0" w:firstColumn="0" w:lastColumn="0" w:noHBand="0" w:noVBand="0"/>
      </w:tblPr>
      <w:tblGrid>
        <w:gridCol w:w="8856"/>
      </w:tblGrid>
      <w:tr w:rsidR="00292BCA" w14:paraId="513C4D1D" w14:textId="77777777">
        <w:tc>
          <w:tcPr>
            <w:tcW w:w="8856" w:type="dxa"/>
            <w:tcBorders>
              <w:top w:val="nil"/>
              <w:left w:val="nil"/>
              <w:bottom w:val="nil"/>
              <w:right w:val="nil"/>
            </w:tcBorders>
            <w:shd w:val="clear" w:color="auto" w:fill="FFFFFF"/>
          </w:tcPr>
          <w:p w14:paraId="4EF72A7C" w14:textId="77777777" w:rsidR="00292BCA" w:rsidRDefault="00292BCA">
            <w:pPr>
              <w:shd w:val="clear" w:color="auto" w:fill="FFFFFF"/>
              <w:jc w:val="both"/>
              <w:rPr>
                <w:rFonts w:cs="Verdana"/>
                <w:b/>
                <w:bCs/>
                <w:sz w:val="20"/>
                <w:szCs w:val="20"/>
              </w:rPr>
            </w:pPr>
            <w:r>
              <w:rPr>
                <w:rFonts w:cs="Verdana"/>
                <w:b/>
                <w:bCs/>
                <w:sz w:val="20"/>
                <w:szCs w:val="20"/>
              </w:rPr>
              <w:t>Professional Summary</w:t>
            </w:r>
          </w:p>
        </w:tc>
      </w:tr>
    </w:tbl>
    <w:p w14:paraId="5DAB6C7B" w14:textId="77777777" w:rsidR="00292BCA" w:rsidRDefault="00292BCA">
      <w:pPr>
        <w:jc w:val="both"/>
        <w:rPr>
          <w:rFonts w:ascii="Times New Roman" w:hAnsi="Times New Roman"/>
          <w:b/>
          <w:bCs/>
          <w:sz w:val="20"/>
          <w:szCs w:val="20"/>
        </w:rPr>
      </w:pPr>
    </w:p>
    <w:p w14:paraId="21CCEFD2" w14:textId="421550D5" w:rsidR="007B4887" w:rsidRDefault="1CD989E2" w:rsidP="007B4887">
      <w:pPr>
        <w:pStyle w:val="Default"/>
        <w:numPr>
          <w:ilvl w:val="0"/>
          <w:numId w:val="8"/>
        </w:numPr>
        <w:rPr>
          <w:rFonts w:ascii="Verdana" w:eastAsia="SimSun" w:hAnsi="Verdana" w:cs="Verdana"/>
          <w:color w:val="auto"/>
          <w:sz w:val="20"/>
          <w:szCs w:val="20"/>
        </w:rPr>
      </w:pPr>
      <w:r w:rsidRPr="1CD989E2">
        <w:rPr>
          <w:rFonts w:ascii="Verdana" w:eastAsia="SimSun" w:hAnsi="Verdana" w:cs="Verdana"/>
          <w:color w:val="auto"/>
          <w:sz w:val="20"/>
          <w:szCs w:val="20"/>
        </w:rPr>
        <w:t>1</w:t>
      </w:r>
      <w:r w:rsidR="00F802DA">
        <w:rPr>
          <w:rFonts w:ascii="Verdana" w:eastAsia="SimSun" w:hAnsi="Verdana" w:cs="Verdana"/>
          <w:color w:val="auto"/>
          <w:sz w:val="20"/>
          <w:szCs w:val="20"/>
        </w:rPr>
        <w:t>4</w:t>
      </w:r>
      <w:r w:rsidRPr="1CD989E2">
        <w:rPr>
          <w:rFonts w:ascii="Verdana" w:eastAsia="SimSun" w:hAnsi="Verdana" w:cs="Verdana"/>
          <w:color w:val="auto"/>
          <w:sz w:val="20"/>
          <w:szCs w:val="20"/>
        </w:rPr>
        <w:t xml:space="preserve"> years of IT industry experience </w:t>
      </w:r>
      <w:r w:rsidRPr="008972D9">
        <w:rPr>
          <w:rFonts w:ascii="Verdana" w:eastAsia="SimSun" w:hAnsi="Verdana" w:cs="Verdana"/>
          <w:color w:val="auto"/>
          <w:sz w:val="20"/>
          <w:szCs w:val="20"/>
        </w:rPr>
        <w:t>in</w:t>
      </w:r>
      <w:r w:rsidRPr="008972D9">
        <w:rPr>
          <w:rFonts w:ascii="Verdana" w:eastAsia="SimSun" w:hAnsi="Verdana" w:cs="Verdana"/>
          <w:b/>
          <w:bCs/>
          <w:color w:val="auto"/>
          <w:sz w:val="20"/>
          <w:szCs w:val="20"/>
        </w:rPr>
        <w:t xml:space="preserve"> Automation</w:t>
      </w:r>
      <w:r w:rsidRPr="1CD989E2">
        <w:rPr>
          <w:rFonts w:ascii="Verdana" w:eastAsia="SimSun" w:hAnsi="Verdana" w:cs="Verdana"/>
          <w:color w:val="auto"/>
          <w:sz w:val="20"/>
          <w:szCs w:val="20"/>
        </w:rPr>
        <w:t xml:space="preserve"> &amp; Manual Testing with a wide variety of projects and environments.</w:t>
      </w:r>
    </w:p>
    <w:p w14:paraId="680B3298" w14:textId="79287DA5" w:rsidR="00575E65" w:rsidRDefault="008B1866" w:rsidP="00575E65">
      <w:pPr>
        <w:pStyle w:val="Default"/>
        <w:numPr>
          <w:ilvl w:val="0"/>
          <w:numId w:val="8"/>
        </w:numPr>
        <w:rPr>
          <w:rFonts w:ascii="Verdana" w:eastAsia="SimSun" w:hAnsi="Verdana" w:cs="Verdana"/>
          <w:color w:val="auto"/>
          <w:sz w:val="20"/>
          <w:szCs w:val="20"/>
        </w:rPr>
      </w:pPr>
      <w:r>
        <w:rPr>
          <w:rFonts w:ascii="Verdana" w:eastAsia="SimSun" w:hAnsi="Verdana" w:cs="Verdana"/>
          <w:color w:val="auto"/>
          <w:sz w:val="20"/>
          <w:szCs w:val="20"/>
        </w:rPr>
        <w:t xml:space="preserve">Worked on </w:t>
      </w:r>
      <w:r w:rsidR="00DF767B">
        <w:rPr>
          <w:rFonts w:ascii="Verdana" w:eastAsia="SimSun" w:hAnsi="Verdana" w:cs="Verdana"/>
          <w:color w:val="auto"/>
          <w:sz w:val="20"/>
          <w:szCs w:val="20"/>
        </w:rPr>
        <w:t>writing</w:t>
      </w:r>
      <w:r>
        <w:rPr>
          <w:rFonts w:ascii="Verdana" w:eastAsia="SimSun" w:hAnsi="Verdana" w:cs="Verdana"/>
          <w:color w:val="auto"/>
          <w:sz w:val="20"/>
          <w:szCs w:val="20"/>
        </w:rPr>
        <w:t xml:space="preserve"> and Executing Test cases in HP </w:t>
      </w:r>
      <w:r w:rsidR="00FA20B8">
        <w:rPr>
          <w:rFonts w:ascii="Verdana" w:eastAsia="SimSun" w:hAnsi="Verdana" w:cs="Verdana"/>
          <w:color w:val="auto"/>
          <w:sz w:val="20"/>
          <w:szCs w:val="20"/>
        </w:rPr>
        <w:t>ALM</w:t>
      </w:r>
      <w:r w:rsidR="0004113E">
        <w:rPr>
          <w:rFonts w:ascii="Verdana" w:eastAsia="SimSun" w:hAnsi="Verdana" w:cs="Verdana"/>
          <w:color w:val="auto"/>
          <w:sz w:val="20"/>
          <w:szCs w:val="20"/>
        </w:rPr>
        <w:t xml:space="preserve"> and </w:t>
      </w:r>
      <w:r w:rsidR="0004113E" w:rsidRPr="008972D9">
        <w:rPr>
          <w:rFonts w:ascii="Verdana" w:eastAsia="SimSun" w:hAnsi="Verdana" w:cs="Verdana"/>
          <w:b/>
          <w:bCs/>
          <w:color w:val="auto"/>
          <w:sz w:val="20"/>
          <w:szCs w:val="20"/>
        </w:rPr>
        <w:t>Jira</w:t>
      </w:r>
    </w:p>
    <w:p w14:paraId="394AF421" w14:textId="5054F218" w:rsidR="00DF767B" w:rsidRPr="00575E65" w:rsidRDefault="00FA20B8" w:rsidP="00575E65">
      <w:pPr>
        <w:pStyle w:val="Default"/>
        <w:numPr>
          <w:ilvl w:val="0"/>
          <w:numId w:val="8"/>
        </w:numPr>
        <w:rPr>
          <w:rFonts w:ascii="Verdana" w:eastAsia="SimSun" w:hAnsi="Verdana" w:cs="Verdana"/>
          <w:color w:val="auto"/>
          <w:sz w:val="20"/>
          <w:szCs w:val="20"/>
        </w:rPr>
      </w:pPr>
      <w:r>
        <w:rPr>
          <w:rFonts w:ascii="Verdana" w:eastAsia="SimSun" w:hAnsi="Verdana" w:cs="Verdana"/>
          <w:color w:val="auto"/>
          <w:sz w:val="20"/>
          <w:szCs w:val="20"/>
        </w:rPr>
        <w:t>Good Experience in test case design, execution and feature review</w:t>
      </w:r>
      <w:r w:rsidR="00125B89">
        <w:rPr>
          <w:rFonts w:ascii="Verdana" w:eastAsia="SimSun" w:hAnsi="Verdana" w:cs="Verdana"/>
          <w:color w:val="auto"/>
          <w:sz w:val="20"/>
          <w:szCs w:val="20"/>
        </w:rPr>
        <w:t>s</w:t>
      </w:r>
      <w:r>
        <w:rPr>
          <w:rFonts w:ascii="Verdana" w:eastAsia="SimSun" w:hAnsi="Verdana" w:cs="Verdana"/>
          <w:color w:val="auto"/>
          <w:sz w:val="20"/>
          <w:szCs w:val="20"/>
        </w:rPr>
        <w:t xml:space="preserve"> in Rally.</w:t>
      </w:r>
    </w:p>
    <w:p w14:paraId="3B0B0803" w14:textId="72715388" w:rsidR="007B4887" w:rsidRPr="00492C75" w:rsidRDefault="00597F9E" w:rsidP="007B4887">
      <w:pPr>
        <w:pStyle w:val="Default"/>
        <w:numPr>
          <w:ilvl w:val="0"/>
          <w:numId w:val="8"/>
        </w:numPr>
        <w:spacing w:after="31"/>
        <w:rPr>
          <w:rFonts w:ascii="Verdana" w:eastAsia="SimSun" w:hAnsi="Verdana" w:cs="Verdana"/>
          <w:color w:val="auto"/>
          <w:sz w:val="20"/>
          <w:szCs w:val="20"/>
        </w:rPr>
      </w:pPr>
      <w:r>
        <w:rPr>
          <w:rFonts w:ascii="Verdana" w:eastAsia="SimSun" w:hAnsi="Verdana" w:cs="Verdana"/>
          <w:color w:val="auto"/>
          <w:sz w:val="20"/>
          <w:szCs w:val="20"/>
        </w:rPr>
        <w:t xml:space="preserve">Having </w:t>
      </w:r>
      <w:r w:rsidR="009C661C">
        <w:rPr>
          <w:rFonts w:ascii="Verdana" w:eastAsia="SimSun" w:hAnsi="Verdana" w:cs="Verdana"/>
          <w:color w:val="auto"/>
          <w:sz w:val="20"/>
          <w:szCs w:val="20"/>
        </w:rPr>
        <w:t>8</w:t>
      </w:r>
      <w:r w:rsidR="007B4887" w:rsidRPr="00492C75">
        <w:rPr>
          <w:rFonts w:ascii="Verdana" w:eastAsia="SimSun" w:hAnsi="Verdana" w:cs="Verdana"/>
          <w:color w:val="auto"/>
          <w:sz w:val="20"/>
          <w:szCs w:val="20"/>
        </w:rPr>
        <w:t xml:space="preserve"> yr.’s experience on </w:t>
      </w:r>
      <w:r w:rsidR="007B4887" w:rsidRPr="008972D9">
        <w:rPr>
          <w:rFonts w:ascii="Verdana" w:eastAsia="SimSun" w:hAnsi="Verdana" w:cs="Verdana"/>
          <w:b/>
          <w:bCs/>
          <w:color w:val="auto"/>
          <w:sz w:val="20"/>
          <w:szCs w:val="20"/>
        </w:rPr>
        <w:t>Selenium Web</w:t>
      </w:r>
      <w:r w:rsidR="00125B89" w:rsidRPr="008972D9">
        <w:rPr>
          <w:rFonts w:ascii="Verdana" w:eastAsia="SimSun" w:hAnsi="Verdana" w:cs="Verdana"/>
          <w:b/>
          <w:bCs/>
          <w:color w:val="auto"/>
          <w:sz w:val="20"/>
          <w:szCs w:val="20"/>
        </w:rPr>
        <w:t xml:space="preserve"> </w:t>
      </w:r>
      <w:r w:rsidR="007B4887" w:rsidRPr="008972D9">
        <w:rPr>
          <w:rFonts w:ascii="Verdana" w:eastAsia="SimSun" w:hAnsi="Verdana" w:cs="Verdana"/>
          <w:b/>
          <w:bCs/>
          <w:color w:val="auto"/>
          <w:sz w:val="20"/>
          <w:szCs w:val="20"/>
        </w:rPr>
        <w:t>Dr</w:t>
      </w:r>
      <w:r w:rsidR="00E70AFF" w:rsidRPr="008972D9">
        <w:rPr>
          <w:rFonts w:ascii="Verdana" w:eastAsia="SimSun" w:hAnsi="Verdana" w:cs="Verdana"/>
          <w:b/>
          <w:bCs/>
          <w:color w:val="auto"/>
          <w:sz w:val="20"/>
          <w:szCs w:val="20"/>
        </w:rPr>
        <w:t>iver</w:t>
      </w:r>
      <w:r w:rsidR="008972D9">
        <w:rPr>
          <w:rFonts w:ascii="Verdana" w:eastAsia="SimSun" w:hAnsi="Verdana" w:cs="Verdana"/>
          <w:b/>
          <w:bCs/>
          <w:color w:val="auto"/>
          <w:sz w:val="20"/>
          <w:szCs w:val="20"/>
        </w:rPr>
        <w:t xml:space="preserve"> </w:t>
      </w:r>
      <w:r w:rsidR="007A0E6B">
        <w:rPr>
          <w:rFonts w:ascii="Verdana" w:eastAsia="SimSun" w:hAnsi="Verdana" w:cs="Verdana"/>
          <w:color w:val="auto"/>
          <w:sz w:val="20"/>
          <w:szCs w:val="20"/>
        </w:rPr>
        <w:t xml:space="preserve">&amp; </w:t>
      </w:r>
      <w:r w:rsidR="007A0E6B" w:rsidRPr="008972D9">
        <w:rPr>
          <w:rFonts w:ascii="Verdana" w:eastAsia="SimSun" w:hAnsi="Verdana" w:cs="Verdana"/>
          <w:b/>
          <w:bCs/>
          <w:color w:val="auto"/>
          <w:sz w:val="20"/>
          <w:szCs w:val="20"/>
        </w:rPr>
        <w:t>API</w:t>
      </w:r>
      <w:r w:rsidR="007A0E6B">
        <w:rPr>
          <w:rFonts w:ascii="Verdana" w:eastAsia="SimSun" w:hAnsi="Verdana" w:cs="Verdana"/>
          <w:color w:val="auto"/>
          <w:sz w:val="20"/>
          <w:szCs w:val="20"/>
        </w:rPr>
        <w:t xml:space="preserve"> Testing</w:t>
      </w:r>
      <w:r w:rsidR="00E70AFF">
        <w:rPr>
          <w:rFonts w:ascii="Verdana" w:eastAsia="SimSun" w:hAnsi="Verdana" w:cs="Verdana"/>
          <w:color w:val="auto"/>
          <w:sz w:val="20"/>
          <w:szCs w:val="20"/>
        </w:rPr>
        <w:t xml:space="preserve">. </w:t>
      </w:r>
    </w:p>
    <w:p w14:paraId="73578220" w14:textId="5EA8CFBA" w:rsidR="007B4887" w:rsidRPr="004C4487" w:rsidRDefault="007B4887" w:rsidP="007B4887">
      <w:pPr>
        <w:pStyle w:val="ListParagraph"/>
        <w:widowControl/>
        <w:numPr>
          <w:ilvl w:val="0"/>
          <w:numId w:val="8"/>
        </w:numPr>
        <w:tabs>
          <w:tab w:val="left" w:pos="180"/>
        </w:tabs>
        <w:autoSpaceDE/>
        <w:autoSpaceDN/>
        <w:adjustRightInd/>
        <w:jc w:val="both"/>
        <w:rPr>
          <w:rFonts w:cs="Verdana"/>
          <w:sz w:val="20"/>
          <w:szCs w:val="20"/>
        </w:rPr>
      </w:pPr>
      <w:r w:rsidRPr="00C03936">
        <w:rPr>
          <w:rFonts w:cs="Verdana"/>
          <w:sz w:val="20"/>
          <w:szCs w:val="20"/>
        </w:rPr>
        <w:t xml:space="preserve">Worked on </w:t>
      </w:r>
      <w:r w:rsidR="00412095">
        <w:rPr>
          <w:rFonts w:cs="Verdana"/>
          <w:sz w:val="20"/>
          <w:szCs w:val="20"/>
          <w:lang w:val="en-IN"/>
        </w:rPr>
        <w:t>Webservices</w:t>
      </w:r>
      <w:r w:rsidRPr="00C03936">
        <w:rPr>
          <w:rFonts w:cs="Verdana"/>
          <w:sz w:val="20"/>
          <w:szCs w:val="20"/>
        </w:rPr>
        <w:t xml:space="preserve"> using Postman, Soap UI </w:t>
      </w:r>
      <w:r w:rsidR="00E70AFF">
        <w:rPr>
          <w:rFonts w:cs="Verdana"/>
          <w:sz w:val="20"/>
          <w:szCs w:val="20"/>
          <w:lang w:val="en-US"/>
        </w:rPr>
        <w:t>Tool</w:t>
      </w:r>
      <w:r w:rsidR="009728FE">
        <w:rPr>
          <w:rFonts w:cs="Verdana"/>
          <w:sz w:val="20"/>
          <w:szCs w:val="20"/>
          <w:lang w:val="en-US"/>
        </w:rPr>
        <w:t xml:space="preserve"> </w:t>
      </w:r>
      <w:r w:rsidR="004720E9">
        <w:rPr>
          <w:rFonts w:cs="Verdana"/>
          <w:sz w:val="20"/>
          <w:szCs w:val="20"/>
          <w:lang w:val="en-US"/>
        </w:rPr>
        <w:t>,</w:t>
      </w:r>
      <w:r w:rsidR="004720E9" w:rsidRPr="008972D9">
        <w:rPr>
          <w:rFonts w:cs="Verdana"/>
          <w:b/>
          <w:bCs/>
          <w:sz w:val="20"/>
          <w:szCs w:val="20"/>
          <w:lang w:val="en-US"/>
        </w:rPr>
        <w:t xml:space="preserve">Karate </w:t>
      </w:r>
      <w:r w:rsidR="009728FE">
        <w:rPr>
          <w:rFonts w:cs="Verdana"/>
          <w:sz w:val="20"/>
          <w:szCs w:val="20"/>
          <w:lang w:val="en-US"/>
        </w:rPr>
        <w:t>and Ready API.</w:t>
      </w:r>
    </w:p>
    <w:p w14:paraId="74C84B73" w14:textId="0BE3DF55" w:rsidR="004C4487" w:rsidRPr="00B44B4C" w:rsidRDefault="004C4487" w:rsidP="007B4887">
      <w:pPr>
        <w:pStyle w:val="ListParagraph"/>
        <w:widowControl/>
        <w:numPr>
          <w:ilvl w:val="0"/>
          <w:numId w:val="8"/>
        </w:numPr>
        <w:tabs>
          <w:tab w:val="left" w:pos="180"/>
        </w:tabs>
        <w:autoSpaceDE/>
        <w:autoSpaceDN/>
        <w:adjustRightInd/>
        <w:jc w:val="both"/>
        <w:rPr>
          <w:rFonts w:cs="Verdana"/>
          <w:sz w:val="20"/>
          <w:szCs w:val="20"/>
        </w:rPr>
      </w:pPr>
      <w:r>
        <w:rPr>
          <w:rFonts w:cs="Verdana"/>
          <w:sz w:val="20"/>
          <w:szCs w:val="20"/>
          <w:lang w:val="en-US"/>
        </w:rPr>
        <w:t>Expertise in API Testing using Rest Assured</w:t>
      </w:r>
      <w:r w:rsidR="00494BD3">
        <w:rPr>
          <w:rFonts w:cs="Verdana"/>
          <w:sz w:val="20"/>
          <w:szCs w:val="20"/>
          <w:lang w:val="en-US"/>
        </w:rPr>
        <w:t xml:space="preserve"> </w:t>
      </w:r>
      <w:r w:rsidR="0066593B">
        <w:rPr>
          <w:rFonts w:cs="Verdana"/>
          <w:sz w:val="20"/>
          <w:szCs w:val="20"/>
          <w:lang w:val="en-US"/>
        </w:rPr>
        <w:t xml:space="preserve">and </w:t>
      </w:r>
      <w:proofErr w:type="spellStart"/>
      <w:r w:rsidR="0066593B">
        <w:rPr>
          <w:rFonts w:cs="Verdana"/>
          <w:sz w:val="20"/>
          <w:szCs w:val="20"/>
          <w:lang w:val="en-US"/>
        </w:rPr>
        <w:t>devops</w:t>
      </w:r>
      <w:proofErr w:type="spellEnd"/>
      <w:r w:rsidR="0066593B">
        <w:rPr>
          <w:rFonts w:cs="Verdana"/>
          <w:sz w:val="20"/>
          <w:szCs w:val="20"/>
          <w:lang w:val="en-US"/>
        </w:rPr>
        <w:t>.</w:t>
      </w:r>
    </w:p>
    <w:p w14:paraId="5499F063" w14:textId="77777777" w:rsidR="005213BA" w:rsidRPr="00CC0402" w:rsidRDefault="001B54A0" w:rsidP="005213BA">
      <w:pPr>
        <w:pStyle w:val="ListParagraph"/>
        <w:widowControl/>
        <w:numPr>
          <w:ilvl w:val="0"/>
          <w:numId w:val="8"/>
        </w:numPr>
        <w:tabs>
          <w:tab w:val="left" w:pos="180"/>
        </w:tabs>
        <w:autoSpaceDE/>
        <w:autoSpaceDN/>
        <w:adjustRightInd/>
        <w:jc w:val="both"/>
        <w:rPr>
          <w:rFonts w:cs="Verdana"/>
          <w:sz w:val="20"/>
          <w:szCs w:val="20"/>
        </w:rPr>
      </w:pPr>
      <w:r>
        <w:rPr>
          <w:rFonts w:cs="Verdana"/>
          <w:sz w:val="20"/>
          <w:szCs w:val="20"/>
          <w:lang w:val="en-US"/>
        </w:rPr>
        <w:t>Experience in Issue Tracking,</w:t>
      </w:r>
      <w:r w:rsidR="005213BA">
        <w:rPr>
          <w:rFonts w:cs="Verdana"/>
          <w:sz w:val="20"/>
          <w:szCs w:val="20"/>
          <w:lang w:val="en-US"/>
        </w:rPr>
        <w:t xml:space="preserve"> </w:t>
      </w:r>
      <w:r>
        <w:rPr>
          <w:rFonts w:cs="Verdana"/>
          <w:sz w:val="20"/>
          <w:szCs w:val="20"/>
          <w:lang w:val="en-US"/>
        </w:rPr>
        <w:t>Estimation &amp; Work Logging using Jira</w:t>
      </w:r>
      <w:r w:rsidR="00EC159E">
        <w:rPr>
          <w:rFonts w:cs="Verdana"/>
          <w:sz w:val="20"/>
          <w:szCs w:val="20"/>
          <w:lang w:val="en-US"/>
        </w:rPr>
        <w:t>.</w:t>
      </w:r>
    </w:p>
    <w:p w14:paraId="62798184" w14:textId="622FF592" w:rsidR="00CC0402" w:rsidRPr="005213BA" w:rsidRDefault="00CC0402" w:rsidP="005213BA">
      <w:pPr>
        <w:pStyle w:val="ListParagraph"/>
        <w:widowControl/>
        <w:numPr>
          <w:ilvl w:val="0"/>
          <w:numId w:val="8"/>
        </w:numPr>
        <w:tabs>
          <w:tab w:val="left" w:pos="180"/>
        </w:tabs>
        <w:autoSpaceDE/>
        <w:autoSpaceDN/>
        <w:adjustRightInd/>
        <w:jc w:val="both"/>
        <w:rPr>
          <w:rFonts w:cs="Verdana"/>
          <w:sz w:val="20"/>
          <w:szCs w:val="20"/>
        </w:rPr>
      </w:pPr>
      <w:r>
        <w:rPr>
          <w:rFonts w:cs="Verdana"/>
          <w:sz w:val="20"/>
          <w:szCs w:val="20"/>
          <w:lang w:val="en-US"/>
        </w:rPr>
        <w:t>H</w:t>
      </w:r>
      <w:r w:rsidRPr="00CC0402">
        <w:rPr>
          <w:rFonts w:cs="Verdana"/>
          <w:sz w:val="20"/>
          <w:szCs w:val="20"/>
          <w:lang w:val="en-US"/>
        </w:rPr>
        <w:t xml:space="preserve">ands-on experience with </w:t>
      </w:r>
      <w:r w:rsidRPr="00CC0402">
        <w:rPr>
          <w:rFonts w:cs="Verdana"/>
          <w:b/>
          <w:bCs/>
          <w:sz w:val="20"/>
          <w:szCs w:val="20"/>
          <w:lang w:val="en-US"/>
        </w:rPr>
        <w:t>Appium</w:t>
      </w:r>
      <w:r w:rsidRPr="00CC0402">
        <w:rPr>
          <w:rFonts w:cs="Verdana"/>
          <w:sz w:val="20"/>
          <w:szCs w:val="20"/>
          <w:lang w:val="en-US"/>
        </w:rPr>
        <w:t xml:space="preserve"> and </w:t>
      </w:r>
      <w:r w:rsidRPr="00CC0402">
        <w:rPr>
          <w:rFonts w:cs="Verdana"/>
          <w:b/>
          <w:bCs/>
          <w:sz w:val="20"/>
          <w:szCs w:val="20"/>
          <w:lang w:val="en-US"/>
        </w:rPr>
        <w:t>mobile platform validations</w:t>
      </w:r>
      <w:r w:rsidRPr="00CC0402">
        <w:rPr>
          <w:rFonts w:cs="Verdana"/>
          <w:sz w:val="20"/>
          <w:szCs w:val="20"/>
          <w:lang w:val="en-US"/>
        </w:rPr>
        <w:t>.</w:t>
      </w:r>
    </w:p>
    <w:p w14:paraId="71D34300" w14:textId="77777777" w:rsidR="007B4887" w:rsidRPr="00C03936" w:rsidRDefault="007B4887" w:rsidP="007B4887">
      <w:pPr>
        <w:pStyle w:val="Default"/>
        <w:numPr>
          <w:ilvl w:val="0"/>
          <w:numId w:val="8"/>
        </w:numPr>
        <w:rPr>
          <w:rFonts w:ascii="Verdana" w:eastAsia="SimSun" w:hAnsi="Verdana" w:cs="Verdana"/>
          <w:color w:val="auto"/>
          <w:sz w:val="20"/>
          <w:szCs w:val="20"/>
        </w:rPr>
      </w:pPr>
      <w:r w:rsidRPr="00C03936">
        <w:rPr>
          <w:rFonts w:ascii="Verdana" w:eastAsia="SimSun" w:hAnsi="Verdana" w:cs="Verdana"/>
          <w:color w:val="auto"/>
          <w:sz w:val="20"/>
          <w:szCs w:val="20"/>
        </w:rPr>
        <w:t xml:space="preserve">Experience in the development of Data driven Automation frameworks in </w:t>
      </w:r>
      <w:r w:rsidRPr="008972D9">
        <w:rPr>
          <w:rFonts w:ascii="Verdana" w:eastAsia="SimSun" w:hAnsi="Verdana" w:cs="Verdana"/>
          <w:b/>
          <w:bCs/>
          <w:color w:val="auto"/>
          <w:sz w:val="20"/>
          <w:szCs w:val="20"/>
        </w:rPr>
        <w:t>Selenium</w:t>
      </w:r>
    </w:p>
    <w:p w14:paraId="031E0B43" w14:textId="77777777" w:rsidR="007B4887" w:rsidRPr="008972D9" w:rsidRDefault="007B4887" w:rsidP="007B4887">
      <w:pPr>
        <w:pStyle w:val="Default"/>
        <w:numPr>
          <w:ilvl w:val="0"/>
          <w:numId w:val="8"/>
        </w:numPr>
        <w:rPr>
          <w:rFonts w:ascii="Verdana" w:eastAsia="SimSun" w:hAnsi="Verdana" w:cs="Verdana"/>
          <w:b/>
          <w:bCs/>
          <w:color w:val="auto"/>
          <w:sz w:val="20"/>
          <w:szCs w:val="20"/>
        </w:rPr>
      </w:pPr>
      <w:r w:rsidRPr="00C03936">
        <w:rPr>
          <w:rFonts w:ascii="Verdana" w:eastAsia="SimSun" w:hAnsi="Verdana" w:cs="Verdana"/>
          <w:color w:val="auto"/>
          <w:sz w:val="20"/>
          <w:szCs w:val="20"/>
        </w:rPr>
        <w:t xml:space="preserve">Experience in Designing and executing the automation scripts using </w:t>
      </w:r>
      <w:r w:rsidRPr="008972D9">
        <w:rPr>
          <w:rFonts w:ascii="Verdana" w:eastAsia="SimSun" w:hAnsi="Verdana" w:cs="Verdana"/>
          <w:b/>
          <w:bCs/>
          <w:color w:val="auto"/>
          <w:sz w:val="20"/>
          <w:szCs w:val="20"/>
        </w:rPr>
        <w:t>selenium web driver</w:t>
      </w:r>
    </w:p>
    <w:p w14:paraId="3B93F6B9" w14:textId="3AEE208F" w:rsidR="00412095" w:rsidRDefault="00703EA7" w:rsidP="007B4887">
      <w:pPr>
        <w:pStyle w:val="Default"/>
        <w:numPr>
          <w:ilvl w:val="0"/>
          <w:numId w:val="8"/>
        </w:numPr>
        <w:rPr>
          <w:rFonts w:ascii="Verdana" w:eastAsia="SimSun" w:hAnsi="Verdana" w:cs="Verdana"/>
          <w:color w:val="auto"/>
          <w:sz w:val="20"/>
          <w:szCs w:val="20"/>
        </w:rPr>
      </w:pPr>
      <w:r>
        <w:rPr>
          <w:rFonts w:ascii="Verdana" w:eastAsia="SimSun" w:hAnsi="Verdana" w:cs="Verdana"/>
          <w:color w:val="auto"/>
          <w:sz w:val="20"/>
          <w:szCs w:val="20"/>
        </w:rPr>
        <w:t>Expertise</w:t>
      </w:r>
      <w:r w:rsidR="00412095">
        <w:rPr>
          <w:rFonts w:ascii="Verdana" w:eastAsia="SimSun" w:hAnsi="Verdana" w:cs="Verdana"/>
          <w:color w:val="auto"/>
          <w:sz w:val="20"/>
          <w:szCs w:val="20"/>
        </w:rPr>
        <w:t xml:space="preserve"> </w:t>
      </w:r>
      <w:r w:rsidR="00D804D1">
        <w:rPr>
          <w:rFonts w:ascii="Verdana" w:eastAsia="SimSun" w:hAnsi="Verdana" w:cs="Verdana"/>
          <w:color w:val="auto"/>
          <w:sz w:val="20"/>
          <w:szCs w:val="20"/>
        </w:rPr>
        <w:t>in Automating API Test cases using</w:t>
      </w:r>
      <w:r w:rsidR="00412095">
        <w:rPr>
          <w:rFonts w:ascii="Verdana" w:eastAsia="SimSun" w:hAnsi="Verdana" w:cs="Verdana"/>
          <w:color w:val="auto"/>
          <w:sz w:val="20"/>
          <w:szCs w:val="20"/>
        </w:rPr>
        <w:t xml:space="preserve"> Rest Assured</w:t>
      </w:r>
      <w:r w:rsidR="008D7E60">
        <w:rPr>
          <w:rFonts w:ascii="Verdana" w:eastAsia="SimSun" w:hAnsi="Verdana" w:cs="Verdana"/>
          <w:color w:val="auto"/>
          <w:sz w:val="20"/>
          <w:szCs w:val="20"/>
        </w:rPr>
        <w:t xml:space="preserve">, </w:t>
      </w:r>
      <w:r w:rsidR="005A7A1D">
        <w:rPr>
          <w:rFonts w:ascii="Verdana" w:eastAsia="SimSun" w:hAnsi="Verdana" w:cs="Verdana"/>
          <w:color w:val="auto"/>
          <w:sz w:val="20"/>
          <w:szCs w:val="20"/>
        </w:rPr>
        <w:t>Karate and</w:t>
      </w:r>
      <w:r w:rsidR="003D65FB">
        <w:rPr>
          <w:rFonts w:ascii="Verdana" w:eastAsia="SimSun" w:hAnsi="Verdana" w:cs="Verdana"/>
          <w:color w:val="auto"/>
          <w:sz w:val="20"/>
          <w:szCs w:val="20"/>
        </w:rPr>
        <w:t xml:space="preserve"> Ready API.</w:t>
      </w:r>
    </w:p>
    <w:p w14:paraId="28AB3A70" w14:textId="595797C8" w:rsidR="00F95499" w:rsidRDefault="00F95499" w:rsidP="007B4887">
      <w:pPr>
        <w:pStyle w:val="Default"/>
        <w:numPr>
          <w:ilvl w:val="0"/>
          <w:numId w:val="8"/>
        </w:numPr>
        <w:rPr>
          <w:rFonts w:ascii="Verdana" w:eastAsia="SimSun" w:hAnsi="Verdana" w:cs="Verdana"/>
          <w:color w:val="auto"/>
          <w:sz w:val="20"/>
          <w:szCs w:val="20"/>
        </w:rPr>
      </w:pPr>
      <w:r>
        <w:rPr>
          <w:rFonts w:ascii="Verdana" w:eastAsia="SimSun" w:hAnsi="Verdana" w:cs="Verdana"/>
          <w:color w:val="auto"/>
          <w:sz w:val="20"/>
          <w:szCs w:val="20"/>
        </w:rPr>
        <w:t>Deploy the SCRs in Jenkins and Alfred.</w:t>
      </w:r>
    </w:p>
    <w:p w14:paraId="28624626" w14:textId="034C118C" w:rsidR="00CC0402" w:rsidRDefault="00CC0402" w:rsidP="007B4887">
      <w:pPr>
        <w:pStyle w:val="Default"/>
        <w:numPr>
          <w:ilvl w:val="0"/>
          <w:numId w:val="8"/>
        </w:numPr>
        <w:rPr>
          <w:rFonts w:ascii="Verdana" w:eastAsia="SimSun" w:hAnsi="Verdana" w:cs="Verdana"/>
          <w:color w:val="auto"/>
          <w:sz w:val="20"/>
          <w:szCs w:val="20"/>
        </w:rPr>
      </w:pPr>
      <w:r>
        <w:rPr>
          <w:rFonts w:ascii="Verdana" w:eastAsia="SimSun" w:hAnsi="Verdana" w:cs="Verdana"/>
          <w:color w:val="auto"/>
          <w:sz w:val="20"/>
          <w:szCs w:val="20"/>
        </w:rPr>
        <w:t>W</w:t>
      </w:r>
      <w:r w:rsidRPr="00CC0402">
        <w:rPr>
          <w:rFonts w:ascii="Verdana" w:eastAsia="SimSun" w:hAnsi="Verdana" w:cs="Verdana"/>
          <w:color w:val="auto"/>
          <w:sz w:val="20"/>
          <w:szCs w:val="20"/>
        </w:rPr>
        <w:t xml:space="preserve">orked with </w:t>
      </w:r>
      <w:r w:rsidRPr="00CC0402">
        <w:rPr>
          <w:rFonts w:ascii="Verdana" w:eastAsia="SimSun" w:hAnsi="Verdana" w:cs="Verdana"/>
          <w:b/>
          <w:bCs/>
          <w:color w:val="auto"/>
          <w:sz w:val="20"/>
          <w:szCs w:val="20"/>
        </w:rPr>
        <w:t>Robot Framework &amp; Appium</w:t>
      </w:r>
      <w:r w:rsidRPr="00CC0402">
        <w:rPr>
          <w:rFonts w:ascii="Verdana" w:eastAsia="SimSun" w:hAnsi="Verdana" w:cs="Verdana"/>
          <w:color w:val="auto"/>
          <w:sz w:val="20"/>
          <w:szCs w:val="20"/>
        </w:rPr>
        <w:t xml:space="preserve"> for mobile platform validation.</w:t>
      </w:r>
    </w:p>
    <w:p w14:paraId="1B8CB8B9" w14:textId="64BCDAE7" w:rsidR="00C634E0" w:rsidRDefault="00C634E0" w:rsidP="007B4887">
      <w:pPr>
        <w:pStyle w:val="Default"/>
        <w:numPr>
          <w:ilvl w:val="0"/>
          <w:numId w:val="8"/>
        </w:numPr>
        <w:rPr>
          <w:rFonts w:ascii="Verdana" w:eastAsia="SimSun" w:hAnsi="Verdana" w:cs="Verdana"/>
          <w:color w:val="auto"/>
          <w:sz w:val="20"/>
          <w:szCs w:val="20"/>
        </w:rPr>
      </w:pPr>
      <w:r>
        <w:rPr>
          <w:rFonts w:ascii="Verdana" w:eastAsia="SimSun" w:hAnsi="Verdana" w:cs="Verdana"/>
          <w:color w:val="auto"/>
          <w:sz w:val="20"/>
          <w:szCs w:val="20"/>
        </w:rPr>
        <w:t>Good experience in</w:t>
      </w:r>
      <w:r w:rsidR="00972F99">
        <w:rPr>
          <w:rFonts w:ascii="Verdana" w:eastAsia="SimSun" w:hAnsi="Verdana" w:cs="Verdana"/>
          <w:color w:val="auto"/>
          <w:sz w:val="20"/>
          <w:szCs w:val="20"/>
        </w:rPr>
        <w:t xml:space="preserve"> working with</w:t>
      </w:r>
      <w:r>
        <w:rPr>
          <w:rFonts w:ascii="Verdana" w:eastAsia="SimSun" w:hAnsi="Verdana" w:cs="Verdana"/>
          <w:color w:val="auto"/>
          <w:sz w:val="20"/>
          <w:szCs w:val="20"/>
        </w:rPr>
        <w:t xml:space="preserve"> </w:t>
      </w:r>
      <w:r w:rsidR="00F77AF7">
        <w:rPr>
          <w:rFonts w:ascii="Verdana" w:eastAsia="SimSun" w:hAnsi="Verdana" w:cs="Verdana"/>
          <w:b/>
          <w:bCs/>
          <w:color w:val="auto"/>
          <w:sz w:val="20"/>
          <w:szCs w:val="20"/>
        </w:rPr>
        <w:t xml:space="preserve">Selenium </w:t>
      </w:r>
      <w:proofErr w:type="spellStart"/>
      <w:r w:rsidR="00F77AF7">
        <w:rPr>
          <w:rFonts w:ascii="Verdana" w:eastAsia="SimSun" w:hAnsi="Verdana" w:cs="Verdana"/>
          <w:b/>
          <w:bCs/>
          <w:color w:val="auto"/>
          <w:sz w:val="20"/>
          <w:szCs w:val="20"/>
        </w:rPr>
        <w:t>webdriver</w:t>
      </w:r>
      <w:proofErr w:type="spellEnd"/>
      <w:r w:rsidR="00B12A39">
        <w:rPr>
          <w:rFonts w:ascii="Verdana" w:eastAsia="SimSun" w:hAnsi="Verdana" w:cs="Verdana"/>
          <w:color w:val="auto"/>
          <w:sz w:val="20"/>
          <w:szCs w:val="20"/>
        </w:rPr>
        <w:t>.</w:t>
      </w:r>
    </w:p>
    <w:p w14:paraId="71EACA8D" w14:textId="72A9F1D6" w:rsidR="007E34D2" w:rsidRPr="00C03936" w:rsidRDefault="007E34D2" w:rsidP="007B4887">
      <w:pPr>
        <w:pStyle w:val="Default"/>
        <w:numPr>
          <w:ilvl w:val="0"/>
          <w:numId w:val="8"/>
        </w:numPr>
        <w:rPr>
          <w:rFonts w:ascii="Verdana" w:eastAsia="SimSun" w:hAnsi="Verdana" w:cs="Verdana"/>
          <w:color w:val="auto"/>
          <w:sz w:val="20"/>
          <w:szCs w:val="20"/>
        </w:rPr>
      </w:pPr>
      <w:r>
        <w:rPr>
          <w:rFonts w:ascii="Verdana" w:eastAsia="SimSun" w:hAnsi="Verdana" w:cs="Verdana"/>
          <w:color w:val="auto"/>
          <w:sz w:val="20"/>
          <w:szCs w:val="20"/>
        </w:rPr>
        <w:t>Good Experience in working Micro</w:t>
      </w:r>
      <w:r w:rsidR="00F0172D">
        <w:rPr>
          <w:rFonts w:ascii="Verdana" w:eastAsia="SimSun" w:hAnsi="Verdana" w:cs="Verdana"/>
          <w:color w:val="auto"/>
          <w:sz w:val="20"/>
          <w:szCs w:val="20"/>
        </w:rPr>
        <w:t>focus</w:t>
      </w:r>
      <w:r>
        <w:rPr>
          <w:rFonts w:ascii="Verdana" w:eastAsia="SimSun" w:hAnsi="Verdana" w:cs="Verdana"/>
          <w:color w:val="auto"/>
          <w:sz w:val="20"/>
          <w:szCs w:val="20"/>
        </w:rPr>
        <w:t xml:space="preserve"> Rumba</w:t>
      </w:r>
      <w:r w:rsidR="00D73D4F">
        <w:rPr>
          <w:rFonts w:ascii="Verdana" w:eastAsia="SimSun" w:hAnsi="Verdana" w:cs="Verdana"/>
          <w:color w:val="auto"/>
          <w:sz w:val="20"/>
          <w:szCs w:val="20"/>
        </w:rPr>
        <w:t xml:space="preserve"> and Mobile Testing.</w:t>
      </w:r>
    </w:p>
    <w:p w14:paraId="6AE41343" w14:textId="77777777" w:rsidR="007B4887" w:rsidRPr="00C03936" w:rsidRDefault="007B4887" w:rsidP="007B4887">
      <w:pPr>
        <w:pStyle w:val="Default"/>
        <w:numPr>
          <w:ilvl w:val="0"/>
          <w:numId w:val="8"/>
        </w:numPr>
        <w:rPr>
          <w:rFonts w:ascii="Verdana" w:eastAsia="SimSun" w:hAnsi="Verdana" w:cs="Verdana"/>
          <w:color w:val="auto"/>
          <w:sz w:val="20"/>
          <w:szCs w:val="20"/>
        </w:rPr>
      </w:pPr>
      <w:r w:rsidRPr="00C03936">
        <w:rPr>
          <w:rFonts w:ascii="Verdana" w:eastAsia="SimSun" w:hAnsi="Verdana" w:cs="Verdana"/>
          <w:color w:val="auto"/>
          <w:sz w:val="20"/>
          <w:szCs w:val="20"/>
        </w:rPr>
        <w:t xml:space="preserve">Sound knowledge on </w:t>
      </w:r>
      <w:r w:rsidRPr="008972D9">
        <w:rPr>
          <w:rFonts w:ascii="Verdana" w:eastAsia="SimSun" w:hAnsi="Verdana" w:cs="Verdana"/>
          <w:b/>
          <w:bCs/>
          <w:color w:val="auto"/>
          <w:sz w:val="20"/>
          <w:szCs w:val="20"/>
        </w:rPr>
        <w:t>Junit, TestNG framework</w:t>
      </w:r>
      <w:r w:rsidRPr="00C03936">
        <w:rPr>
          <w:rFonts w:ascii="Verdana" w:eastAsia="SimSun" w:hAnsi="Verdana" w:cs="Verdana"/>
          <w:color w:val="auto"/>
          <w:sz w:val="20"/>
          <w:szCs w:val="20"/>
        </w:rPr>
        <w:t xml:space="preserve"> for Unit testing, and Maven for Project building tool, Jenkins for Continuous Integration.</w:t>
      </w:r>
    </w:p>
    <w:p w14:paraId="7C71C0D4" w14:textId="77777777" w:rsidR="007B4887" w:rsidRPr="00C03936" w:rsidRDefault="007B4887" w:rsidP="007B4887">
      <w:pPr>
        <w:pStyle w:val="Default"/>
        <w:numPr>
          <w:ilvl w:val="0"/>
          <w:numId w:val="8"/>
        </w:numPr>
        <w:rPr>
          <w:rFonts w:ascii="Verdana" w:eastAsia="SimSun" w:hAnsi="Verdana" w:cs="Verdana"/>
          <w:color w:val="auto"/>
          <w:sz w:val="20"/>
          <w:szCs w:val="20"/>
        </w:rPr>
      </w:pPr>
      <w:r w:rsidRPr="00C03936">
        <w:rPr>
          <w:rFonts w:ascii="Verdana" w:eastAsia="SimSun" w:hAnsi="Verdana" w:cs="Verdana"/>
          <w:color w:val="auto"/>
          <w:sz w:val="20"/>
          <w:szCs w:val="20"/>
        </w:rPr>
        <w:t>Good Knowledge &amp; experience in Agile Methodology</w:t>
      </w:r>
      <w:r>
        <w:rPr>
          <w:rFonts w:ascii="Verdana" w:eastAsia="SimSun" w:hAnsi="Verdana" w:cs="Verdana"/>
          <w:color w:val="auto"/>
          <w:sz w:val="20"/>
          <w:szCs w:val="20"/>
        </w:rPr>
        <w:t>.</w:t>
      </w:r>
    </w:p>
    <w:p w14:paraId="4D0D9EA5" w14:textId="77777777" w:rsidR="007B4887" w:rsidRDefault="007B4887" w:rsidP="007B4887">
      <w:pPr>
        <w:pStyle w:val="Default"/>
        <w:numPr>
          <w:ilvl w:val="0"/>
          <w:numId w:val="8"/>
        </w:numPr>
        <w:rPr>
          <w:rFonts w:ascii="Verdana" w:eastAsia="SimSun" w:hAnsi="Verdana" w:cs="Verdana"/>
          <w:color w:val="auto"/>
          <w:sz w:val="20"/>
          <w:szCs w:val="20"/>
        </w:rPr>
      </w:pPr>
      <w:r w:rsidRPr="00C03936">
        <w:rPr>
          <w:rFonts w:ascii="Verdana" w:eastAsia="SimSun" w:hAnsi="Verdana" w:cs="Verdana"/>
          <w:color w:val="auto"/>
          <w:sz w:val="20"/>
          <w:szCs w:val="20"/>
        </w:rPr>
        <w:t xml:space="preserve">Involved in Different phases </w:t>
      </w:r>
      <w:r w:rsidR="00E70AFF">
        <w:rPr>
          <w:rFonts w:ascii="Verdana" w:eastAsia="SimSun" w:hAnsi="Verdana" w:cs="Verdana"/>
          <w:color w:val="auto"/>
          <w:sz w:val="20"/>
          <w:szCs w:val="20"/>
        </w:rPr>
        <w:t>of Testing (Functional Testing,</w:t>
      </w:r>
      <w:r w:rsidR="0069786A">
        <w:rPr>
          <w:rFonts w:ascii="Verdana" w:eastAsia="SimSun" w:hAnsi="Verdana" w:cs="Verdana"/>
          <w:color w:val="auto"/>
          <w:sz w:val="20"/>
          <w:szCs w:val="20"/>
        </w:rPr>
        <w:t xml:space="preserve"> </w:t>
      </w:r>
      <w:r w:rsidRPr="00C03936">
        <w:rPr>
          <w:rFonts w:ascii="Verdana" w:eastAsia="SimSun" w:hAnsi="Verdana" w:cs="Verdana"/>
          <w:color w:val="auto"/>
          <w:sz w:val="20"/>
          <w:szCs w:val="20"/>
        </w:rPr>
        <w:t>GUI Testing, Regression Testing, Automation Testing)</w:t>
      </w:r>
    </w:p>
    <w:p w14:paraId="1FF58AFD" w14:textId="47877169" w:rsidR="005A7A1D" w:rsidRPr="003B3ADA" w:rsidRDefault="005A7A1D" w:rsidP="003B3ADA">
      <w:pPr>
        <w:pStyle w:val="Default"/>
        <w:numPr>
          <w:ilvl w:val="0"/>
          <w:numId w:val="8"/>
        </w:numPr>
        <w:rPr>
          <w:rFonts w:ascii="Verdana" w:eastAsia="SimSun" w:hAnsi="Verdana" w:cs="Verdana"/>
          <w:color w:val="auto"/>
          <w:sz w:val="20"/>
          <w:szCs w:val="20"/>
        </w:rPr>
      </w:pPr>
      <w:r w:rsidRPr="003B3ADA">
        <w:rPr>
          <w:rFonts w:ascii="Verdana" w:eastAsia="SimSun" w:hAnsi="Verdana" w:cs="Verdana"/>
          <w:color w:val="auto"/>
          <w:sz w:val="20"/>
          <w:szCs w:val="20"/>
        </w:rPr>
        <w:t xml:space="preserve">Hands-on knowledge of </w:t>
      </w:r>
      <w:r w:rsidRPr="003B3ADA">
        <w:rPr>
          <w:rFonts w:ascii="Verdana" w:eastAsia="SimSun" w:hAnsi="Verdana" w:cs="Verdana"/>
          <w:b/>
          <w:bCs/>
          <w:color w:val="auto"/>
          <w:sz w:val="20"/>
          <w:szCs w:val="20"/>
        </w:rPr>
        <w:t>performance and load testing</w:t>
      </w:r>
      <w:r w:rsidRPr="003B3ADA">
        <w:rPr>
          <w:rFonts w:ascii="Verdana" w:eastAsia="SimSun" w:hAnsi="Verdana" w:cs="Verdana"/>
          <w:color w:val="auto"/>
          <w:sz w:val="20"/>
          <w:szCs w:val="20"/>
        </w:rPr>
        <w:t xml:space="preserve"> using </w:t>
      </w:r>
      <w:r w:rsidRPr="003B3ADA">
        <w:rPr>
          <w:rFonts w:ascii="Verdana" w:eastAsia="SimSun" w:hAnsi="Verdana" w:cs="Verdana"/>
          <w:b/>
          <w:bCs/>
          <w:color w:val="auto"/>
          <w:sz w:val="20"/>
          <w:szCs w:val="20"/>
        </w:rPr>
        <w:t>Apache JMeter</w:t>
      </w:r>
      <w:r w:rsidRPr="003B3ADA">
        <w:rPr>
          <w:rFonts w:ascii="Verdana" w:eastAsia="SimSun" w:hAnsi="Verdana" w:cs="Verdana"/>
          <w:color w:val="auto"/>
          <w:sz w:val="20"/>
          <w:szCs w:val="20"/>
        </w:rPr>
        <w:t>, validating REST APIs and backend services under heavy loads.</w:t>
      </w:r>
    </w:p>
    <w:p w14:paraId="29E1C11C" w14:textId="44472B79" w:rsidR="005A7A1D" w:rsidRPr="003B3ADA" w:rsidRDefault="005A7A1D" w:rsidP="003B3ADA">
      <w:pPr>
        <w:pStyle w:val="Default"/>
        <w:numPr>
          <w:ilvl w:val="0"/>
          <w:numId w:val="8"/>
        </w:numPr>
        <w:rPr>
          <w:rFonts w:ascii="Verdana" w:eastAsia="SimSun" w:hAnsi="Verdana" w:cs="Verdana"/>
          <w:color w:val="auto"/>
          <w:sz w:val="20"/>
          <w:szCs w:val="20"/>
        </w:rPr>
      </w:pPr>
      <w:r w:rsidRPr="003B3ADA">
        <w:rPr>
          <w:rFonts w:ascii="Verdana" w:eastAsia="SimSun" w:hAnsi="Verdana" w:cs="Verdana"/>
          <w:color w:val="auto"/>
          <w:sz w:val="20"/>
          <w:szCs w:val="20"/>
        </w:rPr>
        <w:t>Designed test plans in JMeter to simulate concurrent user traffic and analyze system scalability.</w:t>
      </w:r>
    </w:p>
    <w:p w14:paraId="17C2FE9F" w14:textId="2CAF9846" w:rsidR="00CC0402" w:rsidRPr="003B3ADA" w:rsidRDefault="00CC0402" w:rsidP="003B3ADA">
      <w:pPr>
        <w:pStyle w:val="Default"/>
        <w:numPr>
          <w:ilvl w:val="0"/>
          <w:numId w:val="8"/>
        </w:numPr>
        <w:rPr>
          <w:rFonts w:ascii="Verdana" w:eastAsia="SimSun" w:hAnsi="Verdana" w:cs="Verdana"/>
          <w:color w:val="auto"/>
          <w:sz w:val="20"/>
          <w:szCs w:val="20"/>
        </w:rPr>
      </w:pPr>
      <w:r w:rsidRPr="003B3ADA">
        <w:rPr>
          <w:rFonts w:ascii="Verdana" w:eastAsia="SimSun" w:hAnsi="Verdana" w:cs="Verdana"/>
          <w:color w:val="auto"/>
          <w:sz w:val="20"/>
          <w:szCs w:val="20"/>
        </w:rPr>
        <w:t xml:space="preserve">Strong knowledge of </w:t>
      </w:r>
      <w:r w:rsidRPr="003B3ADA">
        <w:rPr>
          <w:rFonts w:ascii="Verdana" w:eastAsia="SimSun" w:hAnsi="Verdana" w:cs="Verdana"/>
          <w:b/>
          <w:bCs/>
          <w:color w:val="auto"/>
          <w:sz w:val="20"/>
          <w:szCs w:val="20"/>
        </w:rPr>
        <w:t>Java &amp; Python</w:t>
      </w:r>
      <w:r w:rsidRPr="003B3ADA">
        <w:rPr>
          <w:rFonts w:ascii="Verdana" w:eastAsia="SimSun" w:hAnsi="Verdana" w:cs="Verdana"/>
          <w:color w:val="auto"/>
          <w:sz w:val="20"/>
          <w:szCs w:val="20"/>
        </w:rPr>
        <w:t xml:space="preserve"> for automation scripting.</w:t>
      </w:r>
    </w:p>
    <w:p w14:paraId="64E61E9D" w14:textId="5B9EC869" w:rsidR="00CC0402" w:rsidRPr="00C03936" w:rsidRDefault="00CC0402" w:rsidP="007B4887">
      <w:pPr>
        <w:pStyle w:val="Default"/>
        <w:numPr>
          <w:ilvl w:val="0"/>
          <w:numId w:val="8"/>
        </w:numPr>
        <w:rPr>
          <w:rFonts w:ascii="Verdana" w:eastAsia="SimSun" w:hAnsi="Verdana" w:cs="Verdana"/>
          <w:color w:val="auto"/>
          <w:sz w:val="20"/>
          <w:szCs w:val="20"/>
        </w:rPr>
      </w:pPr>
      <w:r>
        <w:rPr>
          <w:rFonts w:ascii="Verdana" w:eastAsia="SimSun" w:hAnsi="Verdana" w:cs="Verdana"/>
          <w:color w:val="auto"/>
          <w:sz w:val="20"/>
          <w:szCs w:val="20"/>
        </w:rPr>
        <w:t>D</w:t>
      </w:r>
      <w:r w:rsidRPr="00CC0402">
        <w:rPr>
          <w:rFonts w:ascii="Verdana" w:eastAsia="SimSun" w:hAnsi="Verdana" w:cs="Verdana"/>
          <w:color w:val="auto"/>
          <w:sz w:val="20"/>
          <w:szCs w:val="20"/>
        </w:rPr>
        <w:t>esigned reusable frameworks to enhance regression coverage in API and service-based applications.</w:t>
      </w:r>
    </w:p>
    <w:p w14:paraId="511B7324" w14:textId="77777777" w:rsidR="007B4887" w:rsidRPr="00C03936" w:rsidRDefault="007B4887" w:rsidP="007B4887">
      <w:pPr>
        <w:pStyle w:val="Default"/>
        <w:numPr>
          <w:ilvl w:val="0"/>
          <w:numId w:val="8"/>
        </w:numPr>
        <w:rPr>
          <w:rFonts w:ascii="Verdana" w:eastAsia="SimSun" w:hAnsi="Verdana" w:cs="Verdana"/>
          <w:color w:val="auto"/>
          <w:sz w:val="20"/>
          <w:szCs w:val="20"/>
        </w:rPr>
      </w:pPr>
      <w:r w:rsidRPr="00C03936">
        <w:rPr>
          <w:rFonts w:ascii="Verdana" w:eastAsia="SimSun" w:hAnsi="Verdana" w:cs="Verdana"/>
          <w:color w:val="auto"/>
          <w:sz w:val="20"/>
          <w:szCs w:val="20"/>
        </w:rPr>
        <w:t>Having good exp</w:t>
      </w:r>
      <w:r w:rsidR="00E70AFF">
        <w:rPr>
          <w:rFonts w:ascii="Verdana" w:eastAsia="SimSun" w:hAnsi="Verdana" w:cs="Verdana"/>
          <w:color w:val="auto"/>
          <w:sz w:val="20"/>
          <w:szCs w:val="20"/>
        </w:rPr>
        <w:t>erience</w:t>
      </w:r>
      <w:r w:rsidRPr="00C03936">
        <w:rPr>
          <w:rFonts w:ascii="Verdana" w:eastAsia="SimSun" w:hAnsi="Verdana" w:cs="Verdana"/>
          <w:color w:val="auto"/>
          <w:sz w:val="20"/>
          <w:szCs w:val="20"/>
        </w:rPr>
        <w:t xml:space="preserve"> on Cucumber using BDD framework</w:t>
      </w:r>
      <w:r>
        <w:rPr>
          <w:rFonts w:ascii="Verdana" w:eastAsia="SimSun" w:hAnsi="Verdana" w:cs="Verdana"/>
          <w:color w:val="auto"/>
          <w:sz w:val="20"/>
          <w:szCs w:val="20"/>
        </w:rPr>
        <w:t>.</w:t>
      </w:r>
    </w:p>
    <w:p w14:paraId="64C43055" w14:textId="77777777" w:rsidR="007B4887" w:rsidRDefault="007B4887" w:rsidP="007B4887">
      <w:pPr>
        <w:pStyle w:val="Default"/>
        <w:numPr>
          <w:ilvl w:val="0"/>
          <w:numId w:val="8"/>
        </w:numPr>
        <w:rPr>
          <w:rFonts w:ascii="Verdana" w:eastAsia="SimSun" w:hAnsi="Verdana" w:cs="Verdana"/>
          <w:color w:val="auto"/>
          <w:sz w:val="20"/>
          <w:szCs w:val="20"/>
        </w:rPr>
      </w:pPr>
      <w:r w:rsidRPr="00C03936">
        <w:rPr>
          <w:rFonts w:ascii="Verdana" w:eastAsia="SimSun" w:hAnsi="Verdana" w:cs="Verdana"/>
          <w:color w:val="auto"/>
          <w:sz w:val="20"/>
          <w:szCs w:val="20"/>
        </w:rPr>
        <w:t>Having experience in using test manag</w:t>
      </w:r>
      <w:r w:rsidR="00527801">
        <w:rPr>
          <w:rFonts w:ascii="Verdana" w:eastAsia="SimSun" w:hAnsi="Verdana" w:cs="Verdana"/>
          <w:color w:val="auto"/>
          <w:sz w:val="20"/>
          <w:szCs w:val="20"/>
        </w:rPr>
        <w:t>ement tool like (Test link &amp; ALM</w:t>
      </w:r>
      <w:r w:rsidRPr="00C03936">
        <w:rPr>
          <w:rFonts w:ascii="Verdana" w:eastAsia="SimSun" w:hAnsi="Verdana" w:cs="Verdana"/>
          <w:color w:val="auto"/>
          <w:sz w:val="20"/>
          <w:szCs w:val="20"/>
        </w:rPr>
        <w:t>) and Documentation of the various phases in a project life cycle.</w:t>
      </w:r>
    </w:p>
    <w:p w14:paraId="35240630" w14:textId="06E1B1E4" w:rsidR="00725811" w:rsidRDefault="00725811" w:rsidP="007B4887">
      <w:pPr>
        <w:pStyle w:val="Default"/>
        <w:numPr>
          <w:ilvl w:val="0"/>
          <w:numId w:val="8"/>
        </w:numPr>
        <w:rPr>
          <w:rFonts w:ascii="Verdana" w:eastAsia="SimSun" w:hAnsi="Verdana" w:cs="Verdana"/>
          <w:color w:val="auto"/>
          <w:sz w:val="20"/>
          <w:szCs w:val="20"/>
        </w:rPr>
      </w:pPr>
      <w:r>
        <w:rPr>
          <w:rFonts w:ascii="Verdana" w:eastAsia="SimSun" w:hAnsi="Verdana" w:cs="Verdana"/>
          <w:color w:val="auto"/>
          <w:sz w:val="20"/>
          <w:szCs w:val="20"/>
        </w:rPr>
        <w:t>Expertise in Database Testing using Oracle</w:t>
      </w:r>
      <w:r w:rsidR="00150AEB">
        <w:rPr>
          <w:rFonts w:ascii="Verdana" w:eastAsia="SimSun" w:hAnsi="Verdana" w:cs="Verdana"/>
          <w:color w:val="auto"/>
          <w:sz w:val="20"/>
          <w:szCs w:val="20"/>
        </w:rPr>
        <w:t>.</w:t>
      </w:r>
    </w:p>
    <w:p w14:paraId="0633022F" w14:textId="57914973" w:rsidR="00150AEB" w:rsidRPr="008972D9" w:rsidRDefault="00150AEB" w:rsidP="007B4887">
      <w:pPr>
        <w:pStyle w:val="Default"/>
        <w:numPr>
          <w:ilvl w:val="0"/>
          <w:numId w:val="8"/>
        </w:numPr>
        <w:rPr>
          <w:rFonts w:ascii="Verdana" w:eastAsia="SimSun" w:hAnsi="Verdana" w:cs="Verdana"/>
          <w:b/>
          <w:bCs/>
          <w:color w:val="auto"/>
          <w:sz w:val="20"/>
          <w:szCs w:val="20"/>
        </w:rPr>
      </w:pPr>
      <w:r>
        <w:rPr>
          <w:rFonts w:ascii="Verdana" w:eastAsia="SimSun" w:hAnsi="Verdana" w:cs="Verdana"/>
          <w:color w:val="auto"/>
          <w:sz w:val="20"/>
          <w:szCs w:val="20"/>
        </w:rPr>
        <w:t xml:space="preserve">Good Experience in </w:t>
      </w:r>
      <w:r w:rsidRPr="008972D9">
        <w:rPr>
          <w:rFonts w:ascii="Verdana" w:eastAsia="SimSun" w:hAnsi="Verdana" w:cs="Verdana"/>
          <w:b/>
          <w:bCs/>
          <w:color w:val="auto"/>
          <w:sz w:val="20"/>
          <w:szCs w:val="20"/>
        </w:rPr>
        <w:t>Selenium Grid</w:t>
      </w:r>
      <w:r w:rsidR="006F4C27" w:rsidRPr="008972D9">
        <w:rPr>
          <w:rFonts w:ascii="Verdana" w:eastAsia="SimSun" w:hAnsi="Verdana" w:cs="Verdana"/>
          <w:b/>
          <w:bCs/>
          <w:color w:val="auto"/>
          <w:sz w:val="20"/>
          <w:szCs w:val="20"/>
        </w:rPr>
        <w:t xml:space="preserve"> and Gradle</w:t>
      </w:r>
      <w:r w:rsidR="00901448" w:rsidRPr="008972D9">
        <w:rPr>
          <w:rFonts w:ascii="Verdana" w:eastAsia="SimSun" w:hAnsi="Verdana" w:cs="Verdana"/>
          <w:b/>
          <w:bCs/>
          <w:color w:val="auto"/>
          <w:sz w:val="20"/>
          <w:szCs w:val="20"/>
        </w:rPr>
        <w:t xml:space="preserve"> &amp; Maven.</w:t>
      </w:r>
    </w:p>
    <w:p w14:paraId="5DC946FF" w14:textId="77777777" w:rsidR="007B4887" w:rsidRPr="00C03936" w:rsidRDefault="007B4887" w:rsidP="007B4887">
      <w:pPr>
        <w:pStyle w:val="Default"/>
        <w:numPr>
          <w:ilvl w:val="0"/>
          <w:numId w:val="8"/>
        </w:numPr>
        <w:rPr>
          <w:rFonts w:ascii="Verdana" w:eastAsia="SimSun" w:hAnsi="Verdana" w:cs="Verdana"/>
          <w:color w:val="auto"/>
          <w:sz w:val="20"/>
          <w:szCs w:val="20"/>
        </w:rPr>
      </w:pPr>
      <w:r w:rsidRPr="00C03936">
        <w:rPr>
          <w:rFonts w:ascii="Verdana" w:eastAsia="SimSun" w:hAnsi="Verdana" w:cs="Verdana"/>
          <w:color w:val="auto"/>
          <w:sz w:val="20"/>
          <w:szCs w:val="20"/>
        </w:rPr>
        <w:t>Strong abilities in Software Testing including creation of Test cases, execution of Functional Tests and tracking of defects using various tools. (Bugzilla and Jira)</w:t>
      </w:r>
    </w:p>
    <w:p w14:paraId="7C28FDD5" w14:textId="77777777" w:rsidR="007B4887" w:rsidRPr="00C03936" w:rsidRDefault="007B4887" w:rsidP="007B4887">
      <w:pPr>
        <w:pStyle w:val="Default"/>
        <w:numPr>
          <w:ilvl w:val="0"/>
          <w:numId w:val="8"/>
        </w:numPr>
        <w:rPr>
          <w:rFonts w:ascii="Verdana" w:eastAsia="SimSun" w:hAnsi="Verdana" w:cs="Verdana"/>
          <w:color w:val="auto"/>
          <w:sz w:val="20"/>
          <w:szCs w:val="20"/>
        </w:rPr>
      </w:pPr>
      <w:r w:rsidRPr="00C03936">
        <w:rPr>
          <w:rFonts w:ascii="Verdana" w:eastAsia="SimSun" w:hAnsi="Verdana" w:cs="Verdana"/>
          <w:color w:val="auto"/>
          <w:sz w:val="20"/>
          <w:szCs w:val="20"/>
        </w:rPr>
        <w:t>Commitment, result oriented and interested to learn new technologies.</w:t>
      </w:r>
    </w:p>
    <w:p w14:paraId="02EB378F" w14:textId="77777777" w:rsidR="00292BCA" w:rsidRDefault="00292BCA">
      <w:pPr>
        <w:jc w:val="both"/>
        <w:rPr>
          <w:rFonts w:ascii="Times New Roman" w:hAnsi="Times New Roman"/>
          <w:sz w:val="20"/>
          <w:szCs w:val="20"/>
        </w:rPr>
      </w:pPr>
    </w:p>
    <w:tbl>
      <w:tblPr>
        <w:tblW w:w="0" w:type="auto"/>
        <w:tblLayout w:type="fixed"/>
        <w:tblLook w:val="0000" w:firstRow="0" w:lastRow="0" w:firstColumn="0" w:lastColumn="0" w:noHBand="0" w:noVBand="0"/>
      </w:tblPr>
      <w:tblGrid>
        <w:gridCol w:w="8856"/>
      </w:tblGrid>
      <w:tr w:rsidR="00292BCA" w14:paraId="718EE1A2" w14:textId="77777777">
        <w:tc>
          <w:tcPr>
            <w:tcW w:w="8856" w:type="dxa"/>
            <w:tcBorders>
              <w:top w:val="nil"/>
              <w:left w:val="nil"/>
              <w:bottom w:val="nil"/>
              <w:right w:val="nil"/>
            </w:tcBorders>
            <w:shd w:val="clear" w:color="auto" w:fill="FFFFFF"/>
          </w:tcPr>
          <w:p w14:paraId="1F4D91DB" w14:textId="77777777" w:rsidR="00292BCA" w:rsidRDefault="00292BCA">
            <w:pPr>
              <w:pStyle w:val="Heading1"/>
              <w:keepNext/>
              <w:tabs>
                <w:tab w:val="left" w:pos="3500"/>
              </w:tabs>
              <w:jc w:val="both"/>
              <w:rPr>
                <w:rFonts w:cs="Verdana"/>
                <w:sz w:val="20"/>
                <w:szCs w:val="20"/>
              </w:rPr>
            </w:pPr>
            <w:r>
              <w:rPr>
                <w:rFonts w:cs="Verdana"/>
                <w:sz w:val="20"/>
                <w:szCs w:val="20"/>
              </w:rPr>
              <w:t>Experience</w:t>
            </w:r>
            <w:r>
              <w:rPr>
                <w:rFonts w:cs="Verdana"/>
                <w:sz w:val="20"/>
                <w:szCs w:val="20"/>
              </w:rPr>
              <w:tab/>
            </w:r>
          </w:p>
        </w:tc>
      </w:tr>
    </w:tbl>
    <w:p w14:paraId="6A05A809" w14:textId="77777777" w:rsidR="00292BCA" w:rsidRDefault="00292BCA">
      <w:pPr>
        <w:rPr>
          <w:rFonts w:ascii="Times New Roman" w:hAnsi="Times New Roman"/>
          <w:sz w:val="20"/>
          <w:szCs w:val="20"/>
        </w:rPr>
      </w:pPr>
    </w:p>
    <w:p w14:paraId="58475B5C" w14:textId="5DA3AF49" w:rsidR="00292BCA" w:rsidRDefault="00223318">
      <w:pPr>
        <w:numPr>
          <w:ilvl w:val="0"/>
          <w:numId w:val="2"/>
        </w:numPr>
        <w:rPr>
          <w:rFonts w:cs="Verdana"/>
          <w:sz w:val="20"/>
          <w:szCs w:val="20"/>
        </w:rPr>
      </w:pPr>
      <w:r>
        <w:rPr>
          <w:rFonts w:cs="Verdana"/>
          <w:sz w:val="20"/>
          <w:szCs w:val="20"/>
        </w:rPr>
        <w:t xml:space="preserve">Working as </w:t>
      </w:r>
      <w:r w:rsidR="000C6582">
        <w:rPr>
          <w:rFonts w:cs="Verdana"/>
          <w:sz w:val="20"/>
          <w:szCs w:val="20"/>
        </w:rPr>
        <w:t xml:space="preserve">Senior Automation Engineer </w:t>
      </w:r>
      <w:r>
        <w:rPr>
          <w:rFonts w:cs="Verdana"/>
          <w:sz w:val="20"/>
          <w:szCs w:val="20"/>
        </w:rPr>
        <w:t xml:space="preserve">in </w:t>
      </w:r>
      <w:r w:rsidR="00DF42B7">
        <w:rPr>
          <w:rFonts w:cs="Verdana"/>
          <w:sz w:val="20"/>
          <w:szCs w:val="20"/>
        </w:rPr>
        <w:t>Unique System Skills</w:t>
      </w:r>
      <w:r>
        <w:rPr>
          <w:rFonts w:cs="Verdana"/>
          <w:sz w:val="20"/>
          <w:szCs w:val="20"/>
        </w:rPr>
        <w:t xml:space="preserve"> from </w:t>
      </w:r>
      <w:r w:rsidR="00373815">
        <w:rPr>
          <w:rFonts w:cs="Verdana"/>
          <w:sz w:val="20"/>
          <w:szCs w:val="20"/>
        </w:rPr>
        <w:t>March</w:t>
      </w:r>
      <w:r>
        <w:rPr>
          <w:rFonts w:cs="Verdana"/>
          <w:sz w:val="20"/>
          <w:szCs w:val="20"/>
        </w:rPr>
        <w:t xml:space="preserve"> 20</w:t>
      </w:r>
      <w:r w:rsidR="00DF42B7">
        <w:rPr>
          <w:rFonts w:cs="Verdana"/>
          <w:sz w:val="20"/>
          <w:szCs w:val="20"/>
        </w:rPr>
        <w:t>2</w:t>
      </w:r>
      <w:r w:rsidR="005032E3">
        <w:rPr>
          <w:rFonts w:cs="Verdana"/>
          <w:sz w:val="20"/>
          <w:szCs w:val="20"/>
        </w:rPr>
        <w:t>2</w:t>
      </w:r>
      <w:r w:rsidR="00292BCA">
        <w:rPr>
          <w:rFonts w:cs="Verdana"/>
          <w:sz w:val="20"/>
          <w:szCs w:val="20"/>
        </w:rPr>
        <w:t xml:space="preserve"> to Till Date.</w:t>
      </w:r>
    </w:p>
    <w:p w14:paraId="6A8491CB" w14:textId="412A0FD6" w:rsidR="007E0062" w:rsidRPr="007E0062" w:rsidRDefault="007E0062" w:rsidP="007E0062">
      <w:pPr>
        <w:numPr>
          <w:ilvl w:val="0"/>
          <w:numId w:val="2"/>
        </w:numPr>
        <w:rPr>
          <w:rFonts w:cs="Verdana"/>
          <w:sz w:val="20"/>
          <w:szCs w:val="20"/>
        </w:rPr>
      </w:pPr>
      <w:r w:rsidRPr="00223318">
        <w:rPr>
          <w:rFonts w:cs="Verdana"/>
          <w:sz w:val="20"/>
          <w:szCs w:val="20"/>
        </w:rPr>
        <w:t>Worked a</w:t>
      </w:r>
      <w:r>
        <w:rPr>
          <w:rFonts w:cs="Verdana"/>
          <w:sz w:val="20"/>
          <w:szCs w:val="20"/>
        </w:rPr>
        <w:t>s Senior Quality Analyst in Evoke Technologies from August 2015 to Sep 202</w:t>
      </w:r>
      <w:r w:rsidR="00E43259">
        <w:rPr>
          <w:rFonts w:cs="Verdana"/>
          <w:sz w:val="20"/>
          <w:szCs w:val="20"/>
        </w:rPr>
        <w:t>2</w:t>
      </w:r>
      <w:r>
        <w:rPr>
          <w:rFonts w:cs="Verdana"/>
          <w:sz w:val="20"/>
          <w:szCs w:val="20"/>
        </w:rPr>
        <w:t>.</w:t>
      </w:r>
    </w:p>
    <w:p w14:paraId="5C362A36" w14:textId="77777777" w:rsidR="00292BCA" w:rsidRPr="00223318" w:rsidRDefault="00292BCA" w:rsidP="00223318">
      <w:pPr>
        <w:numPr>
          <w:ilvl w:val="0"/>
          <w:numId w:val="2"/>
        </w:numPr>
        <w:rPr>
          <w:rFonts w:cs="Verdana"/>
          <w:sz w:val="20"/>
          <w:szCs w:val="20"/>
        </w:rPr>
      </w:pPr>
      <w:r w:rsidRPr="00223318">
        <w:rPr>
          <w:rFonts w:cs="Verdana"/>
          <w:sz w:val="20"/>
          <w:szCs w:val="20"/>
        </w:rPr>
        <w:t>Worked a</w:t>
      </w:r>
      <w:r w:rsidR="00223318">
        <w:rPr>
          <w:rFonts w:cs="Verdana"/>
          <w:sz w:val="20"/>
          <w:szCs w:val="20"/>
        </w:rPr>
        <w:t>s Test</w:t>
      </w:r>
      <w:r w:rsidRPr="00223318">
        <w:rPr>
          <w:rFonts w:cs="Verdana"/>
          <w:sz w:val="20"/>
          <w:szCs w:val="20"/>
        </w:rPr>
        <w:t xml:space="preserve"> E</w:t>
      </w:r>
      <w:r w:rsidR="00223318">
        <w:rPr>
          <w:rFonts w:cs="Verdana"/>
          <w:sz w:val="20"/>
          <w:szCs w:val="20"/>
        </w:rPr>
        <w:t>ngineer in GSS INFOTECH from April 2011 to June 2015</w:t>
      </w:r>
      <w:r w:rsidR="007E0062">
        <w:rPr>
          <w:rFonts w:cs="Verdana"/>
          <w:sz w:val="20"/>
          <w:szCs w:val="20"/>
        </w:rPr>
        <w:t>.</w:t>
      </w:r>
    </w:p>
    <w:p w14:paraId="5A39BBE3" w14:textId="77777777" w:rsidR="00292BCA" w:rsidRDefault="00292BCA">
      <w:pPr>
        <w:rPr>
          <w:rFonts w:cs="Verdana"/>
          <w:sz w:val="20"/>
          <w:szCs w:val="20"/>
        </w:rPr>
      </w:pPr>
    </w:p>
    <w:p w14:paraId="54ED66B3" w14:textId="77777777" w:rsidR="00292BCA" w:rsidRDefault="00292BCA">
      <w:pPr>
        <w:jc w:val="both"/>
        <w:rPr>
          <w:rFonts w:cs="Verdana"/>
          <w:b/>
          <w:bCs/>
          <w:sz w:val="20"/>
          <w:szCs w:val="20"/>
        </w:rPr>
      </w:pPr>
      <w:r>
        <w:rPr>
          <w:rFonts w:cs="Verdana"/>
          <w:b/>
          <w:bCs/>
          <w:sz w:val="20"/>
          <w:szCs w:val="20"/>
        </w:rPr>
        <w:t>Certifications:</w:t>
      </w:r>
    </w:p>
    <w:p w14:paraId="41C8F396" w14:textId="77777777" w:rsidR="00292BCA" w:rsidRPr="001A5425" w:rsidRDefault="00292BCA" w:rsidP="001A5425">
      <w:pPr>
        <w:pStyle w:val="ResumeHeadingAvenir45"/>
        <w:jc w:val="both"/>
        <w:rPr>
          <w:rFonts w:ascii="Verdana" w:hAnsi="Verdana" w:cs="Verdana"/>
          <w:color w:val="auto"/>
        </w:rPr>
      </w:pPr>
    </w:p>
    <w:p w14:paraId="1840AAB3" w14:textId="77777777" w:rsidR="00292BCA" w:rsidRDefault="00292BCA">
      <w:pPr>
        <w:pStyle w:val="ResumeHeadingAvenir45"/>
        <w:numPr>
          <w:ilvl w:val="0"/>
          <w:numId w:val="3"/>
        </w:numPr>
        <w:jc w:val="both"/>
        <w:rPr>
          <w:rFonts w:ascii="Verdana" w:hAnsi="Verdana" w:cs="Verdana"/>
          <w:color w:val="auto"/>
        </w:rPr>
      </w:pPr>
      <w:r>
        <w:rPr>
          <w:rFonts w:ascii="Verdana" w:hAnsi="Verdana" w:cs="Verdana"/>
          <w:color w:val="auto"/>
        </w:rPr>
        <w:t>ISTQB foundation level certified</w:t>
      </w:r>
    </w:p>
    <w:p w14:paraId="72A3D3EC" w14:textId="77777777" w:rsidR="00292BCA" w:rsidRDefault="00292BCA">
      <w:pPr>
        <w:rPr>
          <w:rFonts w:cs="Verdana"/>
          <w:sz w:val="20"/>
          <w:szCs w:val="20"/>
        </w:rPr>
      </w:pPr>
    </w:p>
    <w:p w14:paraId="0D0B940D" w14:textId="77777777" w:rsidR="00292BCA" w:rsidRDefault="00292BCA">
      <w:pPr>
        <w:jc w:val="both"/>
        <w:rPr>
          <w:rFonts w:cs="Verdana"/>
          <w:sz w:val="20"/>
          <w:szCs w:val="20"/>
        </w:rPr>
      </w:pPr>
    </w:p>
    <w:tbl>
      <w:tblPr>
        <w:tblW w:w="0" w:type="auto"/>
        <w:tblLayout w:type="fixed"/>
        <w:tblLook w:val="0000" w:firstRow="0" w:lastRow="0" w:firstColumn="0" w:lastColumn="0" w:noHBand="0" w:noVBand="0"/>
      </w:tblPr>
      <w:tblGrid>
        <w:gridCol w:w="8856"/>
      </w:tblGrid>
      <w:tr w:rsidR="00292BCA" w14:paraId="4546F0F7" w14:textId="77777777">
        <w:tc>
          <w:tcPr>
            <w:tcW w:w="8856" w:type="dxa"/>
            <w:tcBorders>
              <w:top w:val="nil"/>
              <w:left w:val="nil"/>
              <w:bottom w:val="nil"/>
              <w:right w:val="nil"/>
            </w:tcBorders>
            <w:shd w:val="clear" w:color="auto" w:fill="FFFFFF"/>
          </w:tcPr>
          <w:p w14:paraId="46A554D1" w14:textId="77777777" w:rsidR="00292BCA" w:rsidRDefault="00292BCA">
            <w:pPr>
              <w:jc w:val="both"/>
              <w:rPr>
                <w:rFonts w:cs="Verdana"/>
                <w:b/>
                <w:bCs/>
                <w:sz w:val="20"/>
                <w:szCs w:val="20"/>
              </w:rPr>
            </w:pPr>
            <w:r>
              <w:rPr>
                <w:rFonts w:cs="Verdana"/>
                <w:b/>
                <w:bCs/>
                <w:sz w:val="20"/>
                <w:szCs w:val="20"/>
              </w:rPr>
              <w:t>Academic Profile</w:t>
            </w:r>
          </w:p>
        </w:tc>
      </w:tr>
    </w:tbl>
    <w:p w14:paraId="02E50311" w14:textId="04601814" w:rsidR="00292BCA" w:rsidRDefault="0054383F">
      <w:pPr>
        <w:jc w:val="both"/>
        <w:rPr>
          <w:rFonts w:cs="Verdana"/>
          <w:sz w:val="20"/>
          <w:szCs w:val="20"/>
        </w:rPr>
      </w:pPr>
      <w:r>
        <w:rPr>
          <w:rFonts w:cs="Verdana"/>
          <w:sz w:val="20"/>
          <w:szCs w:val="20"/>
        </w:rPr>
        <w:t xml:space="preserve">  </w:t>
      </w:r>
      <w:proofErr w:type="spellStart"/>
      <w:r w:rsidR="003F2C87">
        <w:rPr>
          <w:rFonts w:cs="Verdana"/>
          <w:sz w:val="20"/>
          <w:szCs w:val="20"/>
        </w:rPr>
        <w:t>B.Tech</w:t>
      </w:r>
      <w:proofErr w:type="spellEnd"/>
      <w:r w:rsidR="003F2C87">
        <w:rPr>
          <w:rFonts w:cs="Verdana"/>
          <w:sz w:val="20"/>
          <w:szCs w:val="20"/>
        </w:rPr>
        <w:t xml:space="preserve"> in Computer Science from </w:t>
      </w:r>
      <w:r>
        <w:rPr>
          <w:rFonts w:cs="Verdana"/>
          <w:sz w:val="20"/>
          <w:szCs w:val="20"/>
        </w:rPr>
        <w:t>JNTU University.</w:t>
      </w:r>
    </w:p>
    <w:p w14:paraId="60061E4C" w14:textId="77777777" w:rsidR="00292BCA" w:rsidRDefault="00292BCA">
      <w:pPr>
        <w:ind w:left="720"/>
        <w:jc w:val="both"/>
        <w:rPr>
          <w:rFonts w:ascii="Times New Roman" w:hAnsi="Times New Roman"/>
          <w:sz w:val="20"/>
          <w:szCs w:val="20"/>
        </w:rPr>
      </w:pPr>
    </w:p>
    <w:tbl>
      <w:tblPr>
        <w:tblW w:w="0" w:type="auto"/>
        <w:tblLayout w:type="fixed"/>
        <w:tblLook w:val="0000" w:firstRow="0" w:lastRow="0" w:firstColumn="0" w:lastColumn="0" w:noHBand="0" w:noVBand="0"/>
      </w:tblPr>
      <w:tblGrid>
        <w:gridCol w:w="8856"/>
      </w:tblGrid>
      <w:tr w:rsidR="00292BCA" w14:paraId="5768876D" w14:textId="77777777">
        <w:tc>
          <w:tcPr>
            <w:tcW w:w="8856" w:type="dxa"/>
            <w:tcBorders>
              <w:top w:val="nil"/>
              <w:left w:val="nil"/>
              <w:bottom w:val="nil"/>
              <w:right w:val="nil"/>
            </w:tcBorders>
            <w:shd w:val="clear" w:color="auto" w:fill="FFFFFF"/>
          </w:tcPr>
          <w:p w14:paraId="40D42ED8" w14:textId="77777777" w:rsidR="00292BCA" w:rsidRDefault="00292BCA">
            <w:pPr>
              <w:jc w:val="both"/>
              <w:rPr>
                <w:rFonts w:cs="Verdana"/>
                <w:b/>
                <w:bCs/>
                <w:sz w:val="20"/>
                <w:szCs w:val="20"/>
              </w:rPr>
            </w:pPr>
            <w:r>
              <w:rPr>
                <w:rFonts w:cs="Verdana"/>
                <w:b/>
                <w:bCs/>
                <w:sz w:val="20"/>
                <w:szCs w:val="20"/>
              </w:rPr>
              <w:t>Testing Tools and Software Skill Set:</w:t>
            </w:r>
          </w:p>
        </w:tc>
      </w:tr>
    </w:tbl>
    <w:p w14:paraId="44EAFD9C" w14:textId="77777777" w:rsidR="00292BCA" w:rsidRDefault="00292BCA">
      <w:pPr>
        <w:jc w:val="both"/>
        <w:rPr>
          <w:rFonts w:ascii="Times New Roman" w:hAnsi="Times New Roman"/>
          <w:sz w:val="20"/>
          <w:szCs w:val="20"/>
        </w:rPr>
      </w:pPr>
    </w:p>
    <w:p w14:paraId="079B2E54" w14:textId="77777777" w:rsidR="00292BCA" w:rsidRDefault="00292BCA">
      <w:pPr>
        <w:rPr>
          <w:rFonts w:cs="Verdana"/>
          <w:sz w:val="20"/>
          <w:szCs w:val="20"/>
        </w:rPr>
      </w:pPr>
      <w:r>
        <w:rPr>
          <w:rFonts w:cs="Verdana"/>
          <w:sz w:val="20"/>
          <w:szCs w:val="20"/>
        </w:rPr>
        <w:t>Software Testing</w:t>
      </w:r>
      <w:r>
        <w:rPr>
          <w:rFonts w:cs="Verdana"/>
          <w:sz w:val="20"/>
          <w:szCs w:val="20"/>
        </w:rPr>
        <w:tab/>
      </w:r>
      <w:r>
        <w:rPr>
          <w:rFonts w:cs="Verdana"/>
          <w:sz w:val="20"/>
          <w:szCs w:val="20"/>
        </w:rPr>
        <w:tab/>
        <w:t>: Manual and Automation Testing</w:t>
      </w:r>
    </w:p>
    <w:p w14:paraId="1203C67C" w14:textId="5F158E92" w:rsidR="00292BCA" w:rsidRDefault="00292BCA">
      <w:pPr>
        <w:rPr>
          <w:rFonts w:cs="Verdana"/>
          <w:sz w:val="20"/>
          <w:szCs w:val="20"/>
        </w:rPr>
      </w:pPr>
      <w:r>
        <w:rPr>
          <w:rFonts w:cs="Verdana"/>
          <w:sz w:val="20"/>
          <w:szCs w:val="20"/>
        </w:rPr>
        <w:t>Automation Testing Tools</w:t>
      </w:r>
      <w:r>
        <w:rPr>
          <w:rFonts w:cs="Verdana"/>
          <w:sz w:val="20"/>
          <w:szCs w:val="20"/>
        </w:rPr>
        <w:tab/>
        <w:t>: Selenium IDE, Selenium RC, Web Driver, QTP/QC</w:t>
      </w:r>
      <w:r w:rsidR="0078771E">
        <w:rPr>
          <w:rFonts w:cs="Verdana"/>
          <w:sz w:val="20"/>
          <w:szCs w:val="20"/>
        </w:rPr>
        <w:t xml:space="preserve">, </w:t>
      </w:r>
      <w:r>
        <w:rPr>
          <w:rFonts w:cs="Verdana"/>
          <w:sz w:val="20"/>
          <w:szCs w:val="20"/>
        </w:rPr>
        <w:t xml:space="preserve">API Testing </w:t>
      </w:r>
      <w:r w:rsidR="001A5425">
        <w:rPr>
          <w:rFonts w:cs="Verdana"/>
          <w:sz w:val="20"/>
          <w:szCs w:val="20"/>
        </w:rPr>
        <w:t>Web</w:t>
      </w:r>
      <w:r w:rsidR="004A261C">
        <w:rPr>
          <w:rFonts w:cs="Verdana"/>
          <w:sz w:val="20"/>
          <w:szCs w:val="20"/>
        </w:rPr>
        <w:t xml:space="preserve"> </w:t>
      </w:r>
      <w:r w:rsidR="001A5425">
        <w:rPr>
          <w:rFonts w:cs="Verdana"/>
          <w:sz w:val="20"/>
          <w:szCs w:val="20"/>
        </w:rPr>
        <w:t xml:space="preserve">Services </w:t>
      </w:r>
      <w:r>
        <w:rPr>
          <w:rFonts w:cs="Verdana"/>
          <w:sz w:val="20"/>
          <w:szCs w:val="20"/>
        </w:rPr>
        <w:t>tools</w:t>
      </w:r>
      <w:r w:rsidR="001A5425">
        <w:rPr>
          <w:rFonts w:cs="Verdana"/>
          <w:sz w:val="20"/>
          <w:szCs w:val="20"/>
        </w:rPr>
        <w:t xml:space="preserve">         </w:t>
      </w:r>
      <w:r>
        <w:rPr>
          <w:rFonts w:cs="Verdana"/>
          <w:sz w:val="20"/>
          <w:szCs w:val="20"/>
        </w:rPr>
        <w:t xml:space="preserve"> : Postman, </w:t>
      </w:r>
      <w:r w:rsidR="00E70AFF">
        <w:rPr>
          <w:rFonts w:cs="Verdana"/>
          <w:sz w:val="20"/>
          <w:szCs w:val="20"/>
        </w:rPr>
        <w:t xml:space="preserve">Soap </w:t>
      </w:r>
      <w:r w:rsidR="00BA7F43">
        <w:rPr>
          <w:rFonts w:cs="Verdana"/>
          <w:sz w:val="20"/>
          <w:szCs w:val="20"/>
        </w:rPr>
        <w:t>UI, Ready</w:t>
      </w:r>
      <w:r w:rsidR="006B38CE">
        <w:rPr>
          <w:rFonts w:cs="Verdana"/>
          <w:sz w:val="20"/>
          <w:szCs w:val="20"/>
        </w:rPr>
        <w:t xml:space="preserve"> API</w:t>
      </w:r>
    </w:p>
    <w:p w14:paraId="05C4BE46" w14:textId="70E95F03" w:rsidR="001A5425" w:rsidRDefault="001A5425">
      <w:pPr>
        <w:rPr>
          <w:rFonts w:cs="Verdana"/>
          <w:sz w:val="20"/>
          <w:szCs w:val="20"/>
        </w:rPr>
      </w:pPr>
      <w:r>
        <w:rPr>
          <w:rFonts w:cs="Verdana"/>
          <w:sz w:val="20"/>
          <w:szCs w:val="20"/>
        </w:rPr>
        <w:t>Build Deploymen</w:t>
      </w:r>
      <w:r w:rsidR="004A261C">
        <w:rPr>
          <w:rFonts w:cs="Verdana"/>
          <w:sz w:val="20"/>
          <w:szCs w:val="20"/>
        </w:rPr>
        <w:t>t</w:t>
      </w:r>
      <w:r w:rsidR="00E70AFF">
        <w:rPr>
          <w:rFonts w:cs="Verdana"/>
          <w:sz w:val="20"/>
          <w:szCs w:val="20"/>
        </w:rPr>
        <w:t xml:space="preserve"> Tools   </w:t>
      </w:r>
      <w:r w:rsidR="00654E3B">
        <w:rPr>
          <w:rFonts w:cs="Verdana"/>
          <w:sz w:val="20"/>
          <w:szCs w:val="20"/>
        </w:rPr>
        <w:t xml:space="preserve"> </w:t>
      </w:r>
      <w:r w:rsidR="00227C7D">
        <w:rPr>
          <w:rFonts w:cs="Verdana"/>
          <w:sz w:val="20"/>
          <w:szCs w:val="20"/>
        </w:rPr>
        <w:t xml:space="preserve"> </w:t>
      </w:r>
      <w:r w:rsidR="00654E3B">
        <w:rPr>
          <w:rFonts w:cs="Verdana"/>
          <w:sz w:val="20"/>
          <w:szCs w:val="20"/>
        </w:rPr>
        <w:t xml:space="preserve">: </w:t>
      </w:r>
      <w:r w:rsidR="00BA7F43">
        <w:rPr>
          <w:rFonts w:cs="Verdana"/>
          <w:sz w:val="20"/>
          <w:szCs w:val="20"/>
        </w:rPr>
        <w:t xml:space="preserve"> </w:t>
      </w:r>
      <w:r w:rsidR="00654E3B">
        <w:rPr>
          <w:rFonts w:cs="Verdana"/>
          <w:sz w:val="20"/>
          <w:szCs w:val="20"/>
        </w:rPr>
        <w:t>Jenkins</w:t>
      </w:r>
    </w:p>
    <w:p w14:paraId="562D691D" w14:textId="57B04B1E" w:rsidR="00227C7D" w:rsidRDefault="00227C7D">
      <w:pPr>
        <w:rPr>
          <w:rFonts w:cs="Verdana"/>
          <w:sz w:val="20"/>
          <w:szCs w:val="20"/>
        </w:rPr>
      </w:pPr>
      <w:r>
        <w:rPr>
          <w:rFonts w:cs="Verdana"/>
          <w:sz w:val="20"/>
          <w:szCs w:val="20"/>
        </w:rPr>
        <w:t xml:space="preserve"> Languages                 : .</w:t>
      </w:r>
      <w:r w:rsidR="00BA7F43">
        <w:rPr>
          <w:rFonts w:cs="Verdana"/>
          <w:sz w:val="20"/>
          <w:szCs w:val="20"/>
        </w:rPr>
        <w:t>Net, Groovy</w:t>
      </w:r>
      <w:r w:rsidR="0070015D">
        <w:rPr>
          <w:rFonts w:cs="Verdana"/>
          <w:sz w:val="20"/>
          <w:szCs w:val="20"/>
        </w:rPr>
        <w:t xml:space="preserve"> and </w:t>
      </w:r>
      <w:r w:rsidR="00BA7F43">
        <w:rPr>
          <w:rFonts w:cs="Verdana"/>
          <w:sz w:val="20"/>
          <w:szCs w:val="20"/>
        </w:rPr>
        <w:t>Java,</w:t>
      </w:r>
      <w:r w:rsidR="00BA7F43" w:rsidRPr="00BA7F43">
        <w:rPr>
          <w:rFonts w:ascii="Segoe UI" w:hAnsi="Segoe UI" w:cs="Segoe UI"/>
          <w:spacing w:val="1"/>
        </w:rPr>
        <w:t xml:space="preserve"> </w:t>
      </w:r>
      <w:r w:rsidR="00BA7F43" w:rsidRPr="00BA7F43">
        <w:rPr>
          <w:rFonts w:cs="Verdana"/>
          <w:sz w:val="20"/>
          <w:szCs w:val="20"/>
        </w:rPr>
        <w:t>Python </w:t>
      </w:r>
    </w:p>
    <w:p w14:paraId="588FAC4A" w14:textId="77777777" w:rsidR="00292BCA" w:rsidRDefault="00292BCA">
      <w:pPr>
        <w:rPr>
          <w:rFonts w:cs="Verdana"/>
          <w:sz w:val="20"/>
          <w:szCs w:val="20"/>
        </w:rPr>
      </w:pPr>
      <w:r>
        <w:rPr>
          <w:rFonts w:cs="Verdana"/>
          <w:sz w:val="20"/>
          <w:szCs w:val="20"/>
        </w:rPr>
        <w:t>Bug Tracking Tools</w:t>
      </w:r>
      <w:r>
        <w:rPr>
          <w:rFonts w:cs="Verdana"/>
          <w:sz w:val="20"/>
          <w:szCs w:val="20"/>
        </w:rPr>
        <w:tab/>
      </w:r>
      <w:r>
        <w:rPr>
          <w:rFonts w:cs="Verdana"/>
          <w:sz w:val="20"/>
          <w:szCs w:val="20"/>
        </w:rPr>
        <w:tab/>
        <w:t>: Bugzilla, Team Tracker, JIRA</w:t>
      </w:r>
    </w:p>
    <w:p w14:paraId="45D7C3CD" w14:textId="6B36764F" w:rsidR="00292BCA" w:rsidRDefault="00292BCA">
      <w:pPr>
        <w:rPr>
          <w:rFonts w:cs="Verdana"/>
          <w:sz w:val="20"/>
          <w:szCs w:val="20"/>
        </w:rPr>
      </w:pPr>
      <w:r>
        <w:rPr>
          <w:rFonts w:cs="Verdana"/>
          <w:sz w:val="20"/>
          <w:szCs w:val="20"/>
        </w:rPr>
        <w:t>Operating Systems</w:t>
      </w:r>
      <w:r>
        <w:rPr>
          <w:rFonts w:cs="Verdana"/>
          <w:sz w:val="20"/>
          <w:szCs w:val="20"/>
        </w:rPr>
        <w:tab/>
      </w:r>
      <w:r>
        <w:rPr>
          <w:rFonts w:cs="Verdana"/>
          <w:sz w:val="20"/>
          <w:szCs w:val="20"/>
        </w:rPr>
        <w:tab/>
        <w:t>: MS Windows, UNIX</w:t>
      </w:r>
    </w:p>
    <w:p w14:paraId="5CC9722F" w14:textId="2A05BFBC" w:rsidR="00292BCA" w:rsidRDefault="00292BCA">
      <w:pPr>
        <w:rPr>
          <w:rFonts w:cs="Verdana"/>
          <w:sz w:val="20"/>
          <w:szCs w:val="20"/>
        </w:rPr>
      </w:pPr>
      <w:r>
        <w:rPr>
          <w:rFonts w:cs="Verdana"/>
          <w:sz w:val="20"/>
          <w:szCs w:val="20"/>
        </w:rPr>
        <w:t>Test Mana</w:t>
      </w:r>
      <w:r w:rsidR="001A5425">
        <w:rPr>
          <w:rFonts w:cs="Verdana"/>
          <w:sz w:val="20"/>
          <w:szCs w:val="20"/>
        </w:rPr>
        <w:t>gement Tools</w:t>
      </w:r>
      <w:r w:rsidR="001A5425">
        <w:rPr>
          <w:rFonts w:cs="Verdana"/>
          <w:sz w:val="20"/>
          <w:szCs w:val="20"/>
        </w:rPr>
        <w:tab/>
        <w:t xml:space="preserve">: Test Link, </w:t>
      </w:r>
      <w:r w:rsidR="00BA7F43">
        <w:rPr>
          <w:rFonts w:cs="Verdana"/>
          <w:sz w:val="20"/>
          <w:szCs w:val="20"/>
        </w:rPr>
        <w:t>ALM, Jira</w:t>
      </w:r>
    </w:p>
    <w:p w14:paraId="1427CF79" w14:textId="3D68F8DA" w:rsidR="00292BCA" w:rsidRDefault="00292BCA">
      <w:pPr>
        <w:rPr>
          <w:rFonts w:cs="Verdana"/>
          <w:sz w:val="20"/>
          <w:szCs w:val="20"/>
        </w:rPr>
      </w:pPr>
      <w:r>
        <w:rPr>
          <w:rFonts w:cs="Verdana"/>
          <w:sz w:val="20"/>
          <w:szCs w:val="20"/>
        </w:rPr>
        <w:t>Agile Effo</w:t>
      </w:r>
      <w:r w:rsidR="001A5425">
        <w:rPr>
          <w:rFonts w:cs="Verdana"/>
          <w:sz w:val="20"/>
          <w:szCs w:val="20"/>
        </w:rPr>
        <w:t xml:space="preserve">rt Estimation </w:t>
      </w:r>
      <w:r w:rsidR="00BA7F43">
        <w:rPr>
          <w:rFonts w:cs="Verdana"/>
          <w:sz w:val="20"/>
          <w:szCs w:val="20"/>
        </w:rPr>
        <w:t>Tool  :</w:t>
      </w:r>
      <w:r w:rsidR="00654E3B">
        <w:rPr>
          <w:rFonts w:cs="Verdana"/>
          <w:sz w:val="20"/>
          <w:szCs w:val="20"/>
        </w:rPr>
        <w:t xml:space="preserve"> </w:t>
      </w:r>
      <w:r>
        <w:rPr>
          <w:rFonts w:cs="Verdana"/>
          <w:sz w:val="20"/>
          <w:szCs w:val="20"/>
        </w:rPr>
        <w:t>POKER Planning</w:t>
      </w:r>
    </w:p>
    <w:p w14:paraId="6D6BB4F5" w14:textId="22BE831F" w:rsidR="00292BCA" w:rsidRDefault="001A5425">
      <w:pPr>
        <w:rPr>
          <w:rFonts w:cs="Verdana"/>
          <w:sz w:val="20"/>
          <w:szCs w:val="20"/>
        </w:rPr>
      </w:pPr>
      <w:r>
        <w:rPr>
          <w:rFonts w:cs="Verdana"/>
          <w:sz w:val="20"/>
          <w:szCs w:val="20"/>
        </w:rPr>
        <w:t>Agile Tool                   : Version One</w:t>
      </w:r>
      <w:r w:rsidR="00DC00A1">
        <w:rPr>
          <w:rFonts w:cs="Verdana"/>
          <w:sz w:val="20"/>
          <w:szCs w:val="20"/>
        </w:rPr>
        <w:t>,</w:t>
      </w:r>
      <w:r w:rsidR="00BA7F43">
        <w:rPr>
          <w:rFonts w:cs="Verdana"/>
          <w:sz w:val="20"/>
          <w:szCs w:val="20"/>
        </w:rPr>
        <w:t xml:space="preserve"> </w:t>
      </w:r>
      <w:r w:rsidR="00DC00A1">
        <w:rPr>
          <w:rFonts w:cs="Verdana"/>
          <w:sz w:val="20"/>
          <w:szCs w:val="20"/>
        </w:rPr>
        <w:t>Jira</w:t>
      </w:r>
      <w:r w:rsidR="00BA7F43">
        <w:rPr>
          <w:rFonts w:cs="Verdana"/>
          <w:sz w:val="20"/>
          <w:szCs w:val="20"/>
        </w:rPr>
        <w:t xml:space="preserve">, </w:t>
      </w:r>
      <w:r w:rsidR="00BA7F43" w:rsidRPr="00BA7F43">
        <w:rPr>
          <w:rFonts w:cs="Verdana"/>
          <w:sz w:val="20"/>
          <w:szCs w:val="20"/>
        </w:rPr>
        <w:t>AI</w:t>
      </w:r>
      <w:r w:rsidR="00BA7F43">
        <w:rPr>
          <w:rFonts w:cs="Verdana"/>
          <w:sz w:val="20"/>
          <w:szCs w:val="20"/>
        </w:rPr>
        <w:t>,</w:t>
      </w:r>
      <w:r w:rsidR="00BA7F43" w:rsidRPr="00BA7F43">
        <w:rPr>
          <w:rFonts w:ascii="Segoe UI" w:hAnsi="Segoe UI" w:cs="Segoe UI"/>
          <w:spacing w:val="1"/>
        </w:rPr>
        <w:t xml:space="preserve"> </w:t>
      </w:r>
      <w:r w:rsidR="00BA7F43" w:rsidRPr="00BA7F43">
        <w:rPr>
          <w:rFonts w:cs="Verdana"/>
          <w:sz w:val="20"/>
          <w:szCs w:val="20"/>
        </w:rPr>
        <w:t>Robot</w:t>
      </w:r>
    </w:p>
    <w:p w14:paraId="4B94D5A5" w14:textId="77777777" w:rsidR="00292BCA" w:rsidRDefault="00292BCA">
      <w:pPr>
        <w:rPr>
          <w:rFonts w:cs="Verdana"/>
          <w:sz w:val="20"/>
          <w:szCs w:val="20"/>
        </w:rPr>
      </w:pPr>
    </w:p>
    <w:p w14:paraId="072F75D2" w14:textId="77777777" w:rsidR="00292BCA" w:rsidRDefault="00292BCA">
      <w:pPr>
        <w:rPr>
          <w:rFonts w:cs="Verdana"/>
          <w:b/>
          <w:bCs/>
          <w:sz w:val="20"/>
          <w:szCs w:val="20"/>
        </w:rPr>
      </w:pPr>
      <w:r>
        <w:rPr>
          <w:rFonts w:cs="Verdana"/>
          <w:b/>
          <w:bCs/>
          <w:sz w:val="20"/>
          <w:szCs w:val="20"/>
        </w:rPr>
        <w:t xml:space="preserve">Roles and Responsibilities in Projects: </w:t>
      </w:r>
    </w:p>
    <w:p w14:paraId="3DEEC669" w14:textId="77777777" w:rsidR="00292BCA" w:rsidRDefault="00292BCA">
      <w:pPr>
        <w:rPr>
          <w:rFonts w:cs="Verdana"/>
          <w:b/>
          <w:bCs/>
          <w:sz w:val="20"/>
          <w:szCs w:val="20"/>
        </w:rPr>
      </w:pPr>
    </w:p>
    <w:p w14:paraId="11B6AE5A" w14:textId="77777777" w:rsidR="00292BCA" w:rsidRDefault="00292BCA">
      <w:pPr>
        <w:numPr>
          <w:ilvl w:val="0"/>
          <w:numId w:val="4"/>
        </w:numPr>
        <w:ind w:left="720" w:hanging="720"/>
        <w:rPr>
          <w:rFonts w:cs="Verdana"/>
          <w:sz w:val="20"/>
          <w:szCs w:val="20"/>
        </w:rPr>
      </w:pPr>
      <w:r>
        <w:rPr>
          <w:rFonts w:cs="Verdana"/>
          <w:sz w:val="20"/>
          <w:szCs w:val="20"/>
        </w:rPr>
        <w:t>Gathering and Understanding the business requirements and analyzing them at various stages with respect to functional aspects and Design documents to develop Test Cases</w:t>
      </w:r>
    </w:p>
    <w:p w14:paraId="3CD567AE" w14:textId="77777777" w:rsidR="00292BCA" w:rsidRDefault="00292BCA">
      <w:pPr>
        <w:numPr>
          <w:ilvl w:val="0"/>
          <w:numId w:val="4"/>
        </w:numPr>
        <w:ind w:left="720" w:hanging="720"/>
        <w:rPr>
          <w:rFonts w:cs="Verdana"/>
          <w:sz w:val="20"/>
          <w:szCs w:val="20"/>
        </w:rPr>
      </w:pPr>
      <w:r>
        <w:rPr>
          <w:rFonts w:cs="Verdana"/>
          <w:sz w:val="20"/>
          <w:szCs w:val="20"/>
        </w:rPr>
        <w:t xml:space="preserve">Experience in Writing test plans, test cases, test procedures based on business requirements </w:t>
      </w:r>
    </w:p>
    <w:p w14:paraId="5D0081A3" w14:textId="77777777" w:rsidR="00292BCA" w:rsidRDefault="00292BCA">
      <w:pPr>
        <w:numPr>
          <w:ilvl w:val="0"/>
          <w:numId w:val="4"/>
        </w:numPr>
        <w:ind w:left="720" w:hanging="720"/>
        <w:rPr>
          <w:rFonts w:cs="Verdana"/>
          <w:sz w:val="20"/>
          <w:szCs w:val="20"/>
        </w:rPr>
      </w:pPr>
      <w:r>
        <w:rPr>
          <w:rFonts w:cs="Verdana"/>
          <w:sz w:val="20"/>
          <w:szCs w:val="20"/>
        </w:rPr>
        <w:t>Responsible for Regression Testing, Functional testing, UI Testing for web based application using Selenium</w:t>
      </w:r>
    </w:p>
    <w:p w14:paraId="33DAF90F" w14:textId="77777777" w:rsidR="00292BCA" w:rsidRDefault="00015727">
      <w:pPr>
        <w:numPr>
          <w:ilvl w:val="0"/>
          <w:numId w:val="4"/>
        </w:numPr>
        <w:ind w:left="720" w:hanging="720"/>
        <w:rPr>
          <w:rFonts w:cs="Verdana"/>
          <w:sz w:val="20"/>
          <w:szCs w:val="20"/>
        </w:rPr>
      </w:pPr>
      <w:r>
        <w:rPr>
          <w:rFonts w:cs="Verdana"/>
          <w:sz w:val="20"/>
          <w:szCs w:val="20"/>
        </w:rPr>
        <w:t xml:space="preserve">Developed test scripts </w:t>
      </w:r>
      <w:r w:rsidR="00292BCA">
        <w:rPr>
          <w:rFonts w:cs="Verdana"/>
          <w:sz w:val="20"/>
          <w:szCs w:val="20"/>
        </w:rPr>
        <w:t>to</w:t>
      </w:r>
      <w:r>
        <w:rPr>
          <w:rFonts w:cs="Verdana"/>
          <w:sz w:val="20"/>
          <w:szCs w:val="20"/>
        </w:rPr>
        <w:t xml:space="preserve"> automate process using</w:t>
      </w:r>
      <w:r w:rsidR="00292BCA">
        <w:rPr>
          <w:rFonts w:cs="Verdana"/>
          <w:sz w:val="20"/>
          <w:szCs w:val="20"/>
        </w:rPr>
        <w:t xml:space="preserve"> Web Driver using </w:t>
      </w:r>
      <w:proofErr w:type="spellStart"/>
      <w:r w:rsidR="00292BCA">
        <w:rPr>
          <w:rFonts w:cs="Verdana"/>
          <w:sz w:val="20"/>
          <w:szCs w:val="20"/>
        </w:rPr>
        <w:t>Testng</w:t>
      </w:r>
      <w:proofErr w:type="spellEnd"/>
      <w:r w:rsidR="00292BCA">
        <w:rPr>
          <w:rFonts w:cs="Verdana"/>
          <w:sz w:val="20"/>
          <w:szCs w:val="20"/>
        </w:rPr>
        <w:t xml:space="preserve"> and Junit</w:t>
      </w:r>
      <w:r>
        <w:rPr>
          <w:rFonts w:cs="Verdana"/>
          <w:sz w:val="20"/>
          <w:szCs w:val="20"/>
        </w:rPr>
        <w:t>.</w:t>
      </w:r>
    </w:p>
    <w:p w14:paraId="3EB342A5" w14:textId="77777777" w:rsidR="00292BCA" w:rsidRDefault="00292BCA">
      <w:pPr>
        <w:numPr>
          <w:ilvl w:val="0"/>
          <w:numId w:val="4"/>
        </w:numPr>
        <w:ind w:left="720" w:hanging="720"/>
        <w:rPr>
          <w:rFonts w:cs="Verdana"/>
          <w:sz w:val="20"/>
          <w:szCs w:val="20"/>
        </w:rPr>
      </w:pPr>
      <w:r>
        <w:rPr>
          <w:rFonts w:cs="Verdana"/>
          <w:sz w:val="20"/>
          <w:szCs w:val="20"/>
        </w:rPr>
        <w:t>Used Selenium IDE for Open source web testing.</w:t>
      </w:r>
    </w:p>
    <w:p w14:paraId="58DACDA8" w14:textId="77777777" w:rsidR="00292BCA" w:rsidRDefault="00292BCA">
      <w:pPr>
        <w:numPr>
          <w:ilvl w:val="0"/>
          <w:numId w:val="4"/>
        </w:numPr>
        <w:ind w:left="720" w:hanging="720"/>
        <w:rPr>
          <w:rFonts w:cs="Verdana"/>
          <w:sz w:val="20"/>
          <w:szCs w:val="20"/>
        </w:rPr>
      </w:pPr>
      <w:r>
        <w:rPr>
          <w:rFonts w:cs="Verdana"/>
          <w:sz w:val="20"/>
          <w:szCs w:val="20"/>
        </w:rPr>
        <w:t>Performed browser (IE, Firefox, Chrome, Safari) and platform (Windows 7/Vista/ XP) compatibility testing in virtual machine environment</w:t>
      </w:r>
    </w:p>
    <w:p w14:paraId="1EDDF7EE" w14:textId="77777777" w:rsidR="00292BCA" w:rsidRDefault="00292BCA">
      <w:pPr>
        <w:numPr>
          <w:ilvl w:val="0"/>
          <w:numId w:val="4"/>
        </w:numPr>
        <w:ind w:left="720" w:hanging="720"/>
        <w:rPr>
          <w:rFonts w:cs="Verdana"/>
          <w:sz w:val="20"/>
          <w:szCs w:val="20"/>
        </w:rPr>
      </w:pPr>
      <w:r>
        <w:rPr>
          <w:rFonts w:cs="Verdana"/>
          <w:sz w:val="20"/>
          <w:szCs w:val="20"/>
        </w:rPr>
        <w:t>Sharing of knowledge to the development team regarding the business requirements</w:t>
      </w:r>
    </w:p>
    <w:p w14:paraId="3635BA4E" w14:textId="77777777" w:rsidR="00292BCA" w:rsidRDefault="00292BCA">
      <w:pPr>
        <w:numPr>
          <w:ilvl w:val="0"/>
          <w:numId w:val="4"/>
        </w:numPr>
        <w:ind w:left="720" w:hanging="720"/>
        <w:rPr>
          <w:rFonts w:cs="Verdana"/>
          <w:sz w:val="20"/>
          <w:szCs w:val="20"/>
        </w:rPr>
      </w:pPr>
      <w:r>
        <w:rPr>
          <w:rFonts w:cs="Verdana"/>
          <w:sz w:val="20"/>
          <w:szCs w:val="20"/>
        </w:rPr>
        <w:t>Monitoring and controlling of quality process flow</w:t>
      </w:r>
    </w:p>
    <w:p w14:paraId="0E6E951B" w14:textId="77777777" w:rsidR="00292BCA" w:rsidRDefault="00292BCA">
      <w:pPr>
        <w:numPr>
          <w:ilvl w:val="0"/>
          <w:numId w:val="4"/>
        </w:numPr>
        <w:ind w:left="720" w:hanging="720"/>
        <w:rPr>
          <w:rFonts w:cs="Verdana"/>
          <w:sz w:val="20"/>
          <w:szCs w:val="20"/>
        </w:rPr>
      </w:pPr>
      <w:r>
        <w:rPr>
          <w:rFonts w:cs="Verdana"/>
          <w:sz w:val="20"/>
          <w:szCs w:val="20"/>
        </w:rPr>
        <w:t>Reported and tracked the bugs to closure using JIRA</w:t>
      </w:r>
    </w:p>
    <w:p w14:paraId="7A3AF8B1" w14:textId="77777777" w:rsidR="00292BCA" w:rsidRDefault="00292BCA">
      <w:pPr>
        <w:numPr>
          <w:ilvl w:val="0"/>
          <w:numId w:val="4"/>
        </w:numPr>
        <w:ind w:left="720" w:hanging="720"/>
        <w:rPr>
          <w:rFonts w:cs="Verdana"/>
          <w:sz w:val="20"/>
          <w:szCs w:val="20"/>
        </w:rPr>
      </w:pPr>
      <w:r>
        <w:rPr>
          <w:rFonts w:cs="Verdana"/>
          <w:sz w:val="20"/>
          <w:szCs w:val="20"/>
        </w:rPr>
        <w:t xml:space="preserve">Discussing the queries and technical aspects of the BRD's with onsite coordinator on a daily </w:t>
      </w:r>
      <w:proofErr w:type="spellStart"/>
      <w:r>
        <w:rPr>
          <w:rFonts w:cs="Verdana"/>
          <w:sz w:val="20"/>
          <w:szCs w:val="20"/>
        </w:rPr>
        <w:t>basics</w:t>
      </w:r>
      <w:proofErr w:type="spellEnd"/>
      <w:r>
        <w:rPr>
          <w:rFonts w:cs="Verdana"/>
          <w:sz w:val="20"/>
          <w:szCs w:val="20"/>
        </w:rPr>
        <w:t xml:space="preserve"> and getting them clarified.</w:t>
      </w:r>
    </w:p>
    <w:p w14:paraId="21157C4B" w14:textId="77777777" w:rsidR="00292BCA" w:rsidRDefault="00292BCA">
      <w:pPr>
        <w:numPr>
          <w:ilvl w:val="0"/>
          <w:numId w:val="4"/>
        </w:numPr>
        <w:ind w:left="720" w:hanging="720"/>
        <w:rPr>
          <w:rFonts w:cs="Verdana"/>
          <w:sz w:val="20"/>
          <w:szCs w:val="20"/>
        </w:rPr>
      </w:pPr>
      <w:r>
        <w:rPr>
          <w:rFonts w:cs="Verdana"/>
          <w:sz w:val="20"/>
          <w:szCs w:val="20"/>
        </w:rPr>
        <w:t>Preparation of Test Scenarios, Test Cases &amp; TTM Documents.</w:t>
      </w:r>
    </w:p>
    <w:p w14:paraId="6C78DCBE" w14:textId="77777777" w:rsidR="00292BCA" w:rsidRDefault="00292BCA">
      <w:pPr>
        <w:numPr>
          <w:ilvl w:val="0"/>
          <w:numId w:val="4"/>
        </w:numPr>
        <w:ind w:left="720" w:hanging="720"/>
        <w:rPr>
          <w:rFonts w:cs="Verdana"/>
          <w:sz w:val="20"/>
          <w:szCs w:val="20"/>
        </w:rPr>
      </w:pPr>
      <w:r>
        <w:rPr>
          <w:rFonts w:cs="Verdana"/>
          <w:sz w:val="20"/>
          <w:szCs w:val="20"/>
        </w:rPr>
        <w:t>Reviewed and executed the Test Cases.</w:t>
      </w:r>
    </w:p>
    <w:p w14:paraId="6620C614" w14:textId="77777777" w:rsidR="00292BCA" w:rsidRDefault="00292BCA">
      <w:pPr>
        <w:numPr>
          <w:ilvl w:val="0"/>
          <w:numId w:val="4"/>
        </w:numPr>
        <w:ind w:left="720" w:hanging="720"/>
        <w:rPr>
          <w:rFonts w:cs="Verdana"/>
          <w:sz w:val="20"/>
          <w:szCs w:val="20"/>
        </w:rPr>
      </w:pPr>
      <w:r>
        <w:rPr>
          <w:rFonts w:cs="Verdana"/>
          <w:sz w:val="20"/>
          <w:szCs w:val="20"/>
        </w:rPr>
        <w:t>Given demos to onsite team on prepared automation test scripts.</w:t>
      </w:r>
    </w:p>
    <w:p w14:paraId="67FEC019" w14:textId="77777777" w:rsidR="00292BCA" w:rsidRDefault="00292BCA">
      <w:pPr>
        <w:numPr>
          <w:ilvl w:val="0"/>
          <w:numId w:val="4"/>
        </w:numPr>
        <w:ind w:left="720" w:hanging="720"/>
        <w:rPr>
          <w:rFonts w:cs="Verdana"/>
          <w:sz w:val="20"/>
          <w:szCs w:val="20"/>
        </w:rPr>
      </w:pPr>
      <w:r>
        <w:rPr>
          <w:rFonts w:cs="Verdana"/>
          <w:sz w:val="20"/>
          <w:szCs w:val="20"/>
        </w:rPr>
        <w:t>Updating Test Cases with respect to Change Requests.</w:t>
      </w:r>
    </w:p>
    <w:p w14:paraId="5EB0B4A2" w14:textId="77777777" w:rsidR="00292BCA" w:rsidRDefault="00292BCA">
      <w:pPr>
        <w:numPr>
          <w:ilvl w:val="0"/>
          <w:numId w:val="4"/>
        </w:numPr>
        <w:ind w:left="720" w:hanging="720"/>
        <w:rPr>
          <w:rFonts w:cs="Verdana"/>
          <w:sz w:val="20"/>
          <w:szCs w:val="20"/>
        </w:rPr>
      </w:pPr>
      <w:r>
        <w:rPr>
          <w:rFonts w:cs="Verdana"/>
          <w:sz w:val="20"/>
          <w:szCs w:val="20"/>
        </w:rPr>
        <w:t>Preparing test scripts and Test Suites, Executing Test Suites, and enhancing the scripts using Selenium tool.</w:t>
      </w:r>
    </w:p>
    <w:p w14:paraId="7633940D" w14:textId="77777777" w:rsidR="00015727" w:rsidRPr="00EC159E" w:rsidRDefault="00292BCA" w:rsidP="00EC159E">
      <w:pPr>
        <w:numPr>
          <w:ilvl w:val="0"/>
          <w:numId w:val="4"/>
        </w:numPr>
        <w:ind w:left="720" w:hanging="720"/>
        <w:rPr>
          <w:rFonts w:cs="Verdana"/>
          <w:sz w:val="20"/>
          <w:szCs w:val="20"/>
        </w:rPr>
      </w:pPr>
      <w:r w:rsidRPr="00EC159E">
        <w:rPr>
          <w:rFonts w:cs="Verdana"/>
          <w:sz w:val="20"/>
          <w:szCs w:val="20"/>
        </w:rPr>
        <w:t xml:space="preserve">Performed Web Services Testing using </w:t>
      </w:r>
      <w:r w:rsidR="00015727" w:rsidRPr="00EC159E">
        <w:rPr>
          <w:rFonts w:cs="Verdana"/>
          <w:sz w:val="20"/>
          <w:szCs w:val="20"/>
        </w:rPr>
        <w:t>Ready API.</w:t>
      </w:r>
    </w:p>
    <w:p w14:paraId="6CDA1DB8" w14:textId="77777777" w:rsidR="00292BCA" w:rsidRDefault="00292BCA">
      <w:pPr>
        <w:numPr>
          <w:ilvl w:val="0"/>
          <w:numId w:val="4"/>
        </w:numPr>
        <w:ind w:left="720" w:hanging="720"/>
        <w:rPr>
          <w:rFonts w:cs="Verdana"/>
          <w:sz w:val="20"/>
          <w:szCs w:val="20"/>
        </w:rPr>
      </w:pPr>
      <w:r>
        <w:rPr>
          <w:rFonts w:cs="Verdana"/>
          <w:sz w:val="20"/>
          <w:szCs w:val="20"/>
        </w:rPr>
        <w:t>Reporting the Bugs in Bug Tracking Tool.</w:t>
      </w:r>
    </w:p>
    <w:p w14:paraId="39E17102" w14:textId="77777777" w:rsidR="00292BCA" w:rsidRDefault="00292BCA">
      <w:pPr>
        <w:numPr>
          <w:ilvl w:val="0"/>
          <w:numId w:val="4"/>
        </w:numPr>
        <w:ind w:left="720" w:hanging="720"/>
        <w:rPr>
          <w:rFonts w:cs="Verdana"/>
          <w:sz w:val="20"/>
          <w:szCs w:val="20"/>
        </w:rPr>
      </w:pPr>
      <w:r>
        <w:rPr>
          <w:rFonts w:cs="Verdana"/>
          <w:sz w:val="20"/>
          <w:szCs w:val="20"/>
        </w:rPr>
        <w:t>Participating in daily status call with onsite coordinator to give daily task updates</w:t>
      </w:r>
    </w:p>
    <w:p w14:paraId="00857899" w14:textId="77777777" w:rsidR="00292BCA" w:rsidRDefault="00292BCA">
      <w:pPr>
        <w:numPr>
          <w:ilvl w:val="0"/>
          <w:numId w:val="4"/>
        </w:numPr>
        <w:ind w:left="720" w:hanging="720"/>
        <w:rPr>
          <w:rFonts w:cs="Verdana"/>
          <w:sz w:val="20"/>
          <w:szCs w:val="20"/>
        </w:rPr>
      </w:pPr>
      <w:r>
        <w:rPr>
          <w:rFonts w:cs="Verdana"/>
          <w:sz w:val="20"/>
          <w:szCs w:val="20"/>
        </w:rPr>
        <w:t>Coordinated with Developers for critical bug fixes and involved to retest issues in a timely fashion.</w:t>
      </w:r>
    </w:p>
    <w:p w14:paraId="62F85857" w14:textId="77777777" w:rsidR="00292BCA" w:rsidRDefault="00292BCA">
      <w:pPr>
        <w:numPr>
          <w:ilvl w:val="0"/>
          <w:numId w:val="4"/>
        </w:numPr>
        <w:ind w:left="720" w:hanging="720"/>
        <w:rPr>
          <w:rFonts w:cs="Verdana"/>
          <w:sz w:val="20"/>
          <w:szCs w:val="20"/>
        </w:rPr>
      </w:pPr>
      <w:r>
        <w:rPr>
          <w:rFonts w:cs="Verdana"/>
          <w:sz w:val="20"/>
          <w:szCs w:val="20"/>
        </w:rPr>
        <w:t>Providing accurate and detailed weekly task reports.</w:t>
      </w:r>
    </w:p>
    <w:p w14:paraId="70244FCE" w14:textId="77777777" w:rsidR="00B17330" w:rsidRDefault="00292BCA" w:rsidP="00C64102">
      <w:pPr>
        <w:numPr>
          <w:ilvl w:val="0"/>
          <w:numId w:val="4"/>
        </w:numPr>
        <w:ind w:left="720" w:hanging="720"/>
        <w:rPr>
          <w:rFonts w:cs="Verdana"/>
          <w:sz w:val="20"/>
          <w:szCs w:val="20"/>
        </w:rPr>
      </w:pPr>
      <w:r>
        <w:rPr>
          <w:rFonts w:cs="Verdana"/>
          <w:sz w:val="20"/>
          <w:szCs w:val="20"/>
        </w:rPr>
        <w:t>Prepared test closure reports for automated project.</w:t>
      </w:r>
    </w:p>
    <w:p w14:paraId="3C0D035F" w14:textId="77777777" w:rsidR="00E3126E" w:rsidRDefault="00E3126E" w:rsidP="00E3126E">
      <w:pPr>
        <w:rPr>
          <w:rFonts w:cs="Verdana"/>
          <w:sz w:val="20"/>
          <w:szCs w:val="20"/>
        </w:rPr>
      </w:pPr>
    </w:p>
    <w:p w14:paraId="741FEFD8" w14:textId="77777777" w:rsidR="00E3126E" w:rsidRDefault="00E3126E" w:rsidP="00E3126E">
      <w:pPr>
        <w:rPr>
          <w:rFonts w:cs="Verdana"/>
          <w:sz w:val="20"/>
          <w:szCs w:val="20"/>
        </w:rPr>
      </w:pPr>
    </w:p>
    <w:p w14:paraId="775BBABC" w14:textId="77777777" w:rsidR="00E3126E" w:rsidRDefault="00E3126E" w:rsidP="00E3126E">
      <w:pPr>
        <w:rPr>
          <w:rFonts w:cs="Verdana"/>
          <w:b/>
          <w:bCs/>
          <w:sz w:val="20"/>
          <w:szCs w:val="20"/>
        </w:rPr>
      </w:pPr>
    </w:p>
    <w:p w14:paraId="49E5D267" w14:textId="77777777" w:rsidR="00E3126E" w:rsidRDefault="00E3126E" w:rsidP="00E3126E">
      <w:pPr>
        <w:rPr>
          <w:rFonts w:cs="Verdana"/>
          <w:b/>
          <w:bCs/>
          <w:sz w:val="20"/>
          <w:szCs w:val="20"/>
        </w:rPr>
      </w:pPr>
    </w:p>
    <w:p w14:paraId="0838EAEF" w14:textId="77777777" w:rsidR="00E3126E" w:rsidRDefault="00E3126E" w:rsidP="00E3126E">
      <w:pPr>
        <w:rPr>
          <w:rFonts w:cs="Verdana"/>
          <w:b/>
          <w:bCs/>
          <w:sz w:val="20"/>
          <w:szCs w:val="20"/>
        </w:rPr>
      </w:pPr>
    </w:p>
    <w:p w14:paraId="405197AB" w14:textId="77777777" w:rsidR="00E3126E" w:rsidRDefault="00E3126E" w:rsidP="00E3126E">
      <w:pPr>
        <w:rPr>
          <w:rFonts w:cs="Verdana"/>
          <w:b/>
          <w:bCs/>
          <w:sz w:val="20"/>
          <w:szCs w:val="20"/>
        </w:rPr>
      </w:pPr>
    </w:p>
    <w:p w14:paraId="13FF8F4B" w14:textId="77777777" w:rsidR="00E3126E" w:rsidRDefault="00E3126E" w:rsidP="00E3126E">
      <w:pPr>
        <w:rPr>
          <w:rFonts w:cs="Verdana"/>
          <w:b/>
          <w:bCs/>
          <w:sz w:val="20"/>
          <w:szCs w:val="20"/>
        </w:rPr>
      </w:pPr>
    </w:p>
    <w:p w14:paraId="10FA2A4A" w14:textId="77777777" w:rsidR="00E3126E" w:rsidRDefault="00E3126E" w:rsidP="00E3126E">
      <w:pPr>
        <w:rPr>
          <w:rFonts w:cs="Verdana"/>
          <w:b/>
          <w:bCs/>
          <w:sz w:val="20"/>
          <w:szCs w:val="20"/>
        </w:rPr>
      </w:pPr>
    </w:p>
    <w:p w14:paraId="55FCD908" w14:textId="77777777" w:rsidR="00E3126E" w:rsidRDefault="00E3126E" w:rsidP="00E3126E">
      <w:pPr>
        <w:rPr>
          <w:rFonts w:cs="Verdana"/>
          <w:b/>
          <w:bCs/>
          <w:sz w:val="20"/>
          <w:szCs w:val="20"/>
        </w:rPr>
      </w:pPr>
    </w:p>
    <w:p w14:paraId="254838AE" w14:textId="077DFCC7" w:rsidR="00E3126E" w:rsidRDefault="00E3126E" w:rsidP="00E3126E">
      <w:pPr>
        <w:rPr>
          <w:rFonts w:cs="Verdana"/>
          <w:b/>
          <w:bCs/>
          <w:sz w:val="20"/>
          <w:szCs w:val="20"/>
        </w:rPr>
      </w:pPr>
      <w:r w:rsidRPr="1CD989E2">
        <w:rPr>
          <w:rFonts w:cs="Verdana"/>
          <w:b/>
          <w:bCs/>
          <w:sz w:val="20"/>
          <w:szCs w:val="20"/>
        </w:rPr>
        <w:t xml:space="preserve">Client: </w:t>
      </w:r>
      <w:r>
        <w:rPr>
          <w:rFonts w:cs="Verdana"/>
          <w:b/>
          <w:bCs/>
          <w:sz w:val="20"/>
          <w:szCs w:val="20"/>
        </w:rPr>
        <w:t>T-MOBILE</w:t>
      </w:r>
      <w:r w:rsidRPr="1CD989E2">
        <w:rPr>
          <w:rFonts w:cs="Verdana"/>
          <w:b/>
          <w:bCs/>
          <w:sz w:val="20"/>
          <w:szCs w:val="20"/>
        </w:rPr>
        <w:t xml:space="preserve">               </w:t>
      </w:r>
      <w:r>
        <w:rPr>
          <w:rFonts w:cs="Verdana"/>
          <w:b/>
          <w:bCs/>
          <w:sz w:val="20"/>
          <w:szCs w:val="20"/>
        </w:rPr>
        <w:t xml:space="preserve"> </w:t>
      </w:r>
      <w:r w:rsidRPr="00583483">
        <w:rPr>
          <w:rFonts w:cs="Verdana"/>
          <w:b/>
          <w:bCs/>
          <w:sz w:val="20"/>
          <w:szCs w:val="20"/>
        </w:rPr>
        <w:t>July 2024 to till date Englewood, CO, USA</w:t>
      </w:r>
    </w:p>
    <w:p w14:paraId="5EB33B9C" w14:textId="2845F7DF" w:rsidR="00E3126E" w:rsidRPr="0068242C" w:rsidRDefault="00E3126E" w:rsidP="00E3126E">
      <w:pPr>
        <w:rPr>
          <w:rFonts w:cs="Verdana"/>
          <w:sz w:val="20"/>
          <w:szCs w:val="20"/>
        </w:rPr>
      </w:pPr>
      <w:r w:rsidRPr="1CD989E2">
        <w:rPr>
          <w:rFonts w:cs="Verdana"/>
          <w:b/>
          <w:bCs/>
          <w:sz w:val="20"/>
          <w:szCs w:val="20"/>
        </w:rPr>
        <w:t xml:space="preserve">Project: </w:t>
      </w:r>
      <w:r w:rsidR="00AD17EB">
        <w:rPr>
          <w:rFonts w:cs="Verdana"/>
          <w:b/>
          <w:bCs/>
          <w:sz w:val="20"/>
          <w:szCs w:val="20"/>
        </w:rPr>
        <w:t>PRESALES</w:t>
      </w:r>
    </w:p>
    <w:p w14:paraId="1D02A5B1" w14:textId="1B9BA44C" w:rsidR="00E3126E" w:rsidRDefault="00E3126E" w:rsidP="00E3126E">
      <w:pPr>
        <w:rPr>
          <w:rFonts w:cs="Verdana"/>
          <w:b/>
          <w:bCs/>
          <w:sz w:val="20"/>
          <w:szCs w:val="20"/>
        </w:rPr>
      </w:pPr>
      <w:r w:rsidRPr="1CD989E2">
        <w:rPr>
          <w:rFonts w:cs="Verdana"/>
          <w:b/>
          <w:bCs/>
          <w:sz w:val="20"/>
          <w:szCs w:val="20"/>
        </w:rPr>
        <w:t xml:space="preserve">Role: </w:t>
      </w:r>
      <w:r w:rsidRPr="00B25CBD">
        <w:rPr>
          <w:rFonts w:cs="Verdana"/>
          <w:b/>
          <w:bCs/>
          <w:sz w:val="20"/>
          <w:szCs w:val="20"/>
        </w:rPr>
        <w:t>Senio</w:t>
      </w:r>
      <w:r w:rsidR="003C236A">
        <w:rPr>
          <w:rFonts w:cs="Verdana"/>
          <w:b/>
          <w:bCs/>
          <w:sz w:val="20"/>
          <w:szCs w:val="20"/>
        </w:rPr>
        <w:t>r SDET</w:t>
      </w:r>
    </w:p>
    <w:p w14:paraId="099B3EDC" w14:textId="77777777" w:rsidR="00E3126E" w:rsidRDefault="00E3126E" w:rsidP="00E3126E">
      <w:pPr>
        <w:ind w:left="720"/>
        <w:rPr>
          <w:rFonts w:cs="Verdana"/>
          <w:sz w:val="20"/>
          <w:szCs w:val="20"/>
        </w:rPr>
      </w:pPr>
      <w:r w:rsidRPr="002235DB">
        <w:rPr>
          <w:rFonts w:cs="Verdana"/>
          <w:sz w:val="20"/>
          <w:szCs w:val="20"/>
        </w:rPr>
        <w:t xml:space="preserve">     </w:t>
      </w:r>
    </w:p>
    <w:p w14:paraId="23C7434F" w14:textId="77777777" w:rsidR="00E3126E" w:rsidRDefault="00E3126E" w:rsidP="00E3126E">
      <w:pPr>
        <w:rPr>
          <w:rFonts w:cs="Verdana"/>
          <w:b/>
          <w:bCs/>
          <w:sz w:val="20"/>
          <w:szCs w:val="20"/>
        </w:rPr>
      </w:pPr>
      <w:r w:rsidRPr="00203308">
        <w:rPr>
          <w:rFonts w:cs="Verdana"/>
          <w:b/>
          <w:bCs/>
          <w:sz w:val="20"/>
          <w:szCs w:val="20"/>
        </w:rPr>
        <w:t xml:space="preserve">Project details:      </w:t>
      </w:r>
    </w:p>
    <w:p w14:paraId="2E6DE8D2" w14:textId="77777777" w:rsidR="00E3126E" w:rsidRPr="00203308" w:rsidRDefault="00E3126E" w:rsidP="00E3126E">
      <w:pPr>
        <w:ind w:left="720"/>
        <w:rPr>
          <w:rFonts w:cs="Verdana"/>
          <w:b/>
          <w:bCs/>
          <w:sz w:val="20"/>
          <w:szCs w:val="20"/>
        </w:rPr>
      </w:pPr>
      <w:r w:rsidRPr="00203308">
        <w:rPr>
          <w:rFonts w:cs="Verdana"/>
          <w:b/>
          <w:bCs/>
          <w:sz w:val="20"/>
          <w:szCs w:val="20"/>
        </w:rPr>
        <w:tab/>
      </w:r>
    </w:p>
    <w:p w14:paraId="3AF9C30E" w14:textId="206B0790" w:rsidR="00E3126E" w:rsidRDefault="008A1E6C" w:rsidP="00E3126E">
      <w:pPr>
        <w:rPr>
          <w:rFonts w:cs="Verdana"/>
          <w:sz w:val="20"/>
          <w:szCs w:val="20"/>
        </w:rPr>
      </w:pPr>
      <w:r>
        <w:rPr>
          <w:rFonts w:cs="Verdana"/>
          <w:sz w:val="20"/>
          <w:szCs w:val="20"/>
        </w:rPr>
        <w:t>S</w:t>
      </w:r>
      <w:r w:rsidRPr="008A1E6C">
        <w:rPr>
          <w:rFonts w:cs="Verdana"/>
          <w:sz w:val="20"/>
          <w:szCs w:val="20"/>
        </w:rPr>
        <w:t xml:space="preserve">pecializing in Salesforce CPQ implementations and Tosca automation testing. Skilled in validating end-to-end CPQ processes (Product Configuration, Pricing, Quoting, Approvals, and Billing). Proven ability to design automation frameworks in </w:t>
      </w:r>
      <w:r w:rsidRPr="007D4773">
        <w:rPr>
          <w:rFonts w:cs="Verdana"/>
          <w:b/>
          <w:bCs/>
          <w:sz w:val="20"/>
          <w:szCs w:val="20"/>
        </w:rPr>
        <w:t>Tosca,</w:t>
      </w:r>
      <w:r w:rsidRPr="008A1E6C">
        <w:rPr>
          <w:rFonts w:cs="Verdana"/>
          <w:sz w:val="20"/>
          <w:szCs w:val="20"/>
        </w:rPr>
        <w:t xml:space="preserve"> streamline regression cycles, and ensure high-quality releases in Agile environments.</w:t>
      </w:r>
    </w:p>
    <w:p w14:paraId="4158FEA7" w14:textId="77777777" w:rsidR="008A1E6C" w:rsidRDefault="008A1E6C" w:rsidP="00E3126E">
      <w:pPr>
        <w:rPr>
          <w:rFonts w:cs="Verdana"/>
          <w:sz w:val="20"/>
          <w:szCs w:val="20"/>
        </w:rPr>
      </w:pPr>
    </w:p>
    <w:p w14:paraId="1ABCBE2A" w14:textId="77777777" w:rsidR="00E3126E" w:rsidRDefault="00E3126E" w:rsidP="00E3126E">
      <w:pPr>
        <w:rPr>
          <w:rFonts w:cs="Verdana"/>
          <w:b/>
          <w:sz w:val="20"/>
          <w:szCs w:val="20"/>
        </w:rPr>
      </w:pPr>
      <w:r w:rsidRPr="002235DB">
        <w:rPr>
          <w:rFonts w:cs="Verdana"/>
          <w:b/>
          <w:sz w:val="20"/>
          <w:szCs w:val="20"/>
        </w:rPr>
        <w:t>Responsibilities:</w:t>
      </w:r>
    </w:p>
    <w:p w14:paraId="615D0DCA" w14:textId="77777777" w:rsidR="00974A74" w:rsidRDefault="00974A74" w:rsidP="00E3126E">
      <w:pPr>
        <w:rPr>
          <w:rFonts w:cs="Verdana"/>
          <w:b/>
          <w:sz w:val="20"/>
          <w:szCs w:val="20"/>
        </w:rPr>
      </w:pPr>
    </w:p>
    <w:p w14:paraId="2E315637" w14:textId="77777777" w:rsidR="00974A74" w:rsidRPr="00974A74" w:rsidRDefault="00974A74" w:rsidP="00974A74">
      <w:pPr>
        <w:numPr>
          <w:ilvl w:val="0"/>
          <w:numId w:val="11"/>
        </w:numPr>
        <w:rPr>
          <w:rFonts w:cs="Verdana"/>
          <w:sz w:val="20"/>
          <w:szCs w:val="20"/>
          <w:lang w:val="en-IN"/>
        </w:rPr>
      </w:pPr>
      <w:r w:rsidRPr="00974A74">
        <w:rPr>
          <w:rFonts w:cs="Verdana"/>
          <w:sz w:val="20"/>
          <w:szCs w:val="20"/>
          <w:lang w:val="en-IN"/>
        </w:rPr>
        <w:t>Designed and executed test scenarios for Salesforce CPQ modules – product rules, price rules, discounting, approvals, quote generation, and order management.</w:t>
      </w:r>
    </w:p>
    <w:p w14:paraId="35C53F0B" w14:textId="77777777" w:rsidR="00974A74" w:rsidRPr="00974A74" w:rsidRDefault="00974A74" w:rsidP="00974A74">
      <w:pPr>
        <w:numPr>
          <w:ilvl w:val="0"/>
          <w:numId w:val="11"/>
        </w:numPr>
        <w:rPr>
          <w:rFonts w:cs="Verdana"/>
          <w:sz w:val="20"/>
          <w:szCs w:val="20"/>
          <w:lang w:val="en-IN"/>
        </w:rPr>
      </w:pPr>
      <w:r w:rsidRPr="00974A74">
        <w:rPr>
          <w:rFonts w:cs="Verdana"/>
          <w:sz w:val="20"/>
          <w:szCs w:val="20"/>
          <w:lang w:val="en-IN"/>
        </w:rPr>
        <w:t xml:space="preserve">Automated regression suites in </w:t>
      </w:r>
      <w:r w:rsidRPr="00974A74">
        <w:rPr>
          <w:rFonts w:cs="Verdana"/>
          <w:b/>
          <w:bCs/>
          <w:sz w:val="20"/>
          <w:szCs w:val="20"/>
          <w:lang w:val="en-IN"/>
        </w:rPr>
        <w:t>Tosca</w:t>
      </w:r>
      <w:r w:rsidRPr="00974A74">
        <w:rPr>
          <w:rFonts w:cs="Verdana"/>
          <w:sz w:val="20"/>
          <w:szCs w:val="20"/>
          <w:lang w:val="en-IN"/>
        </w:rPr>
        <w:t>, reducing execution time by 40%.</w:t>
      </w:r>
    </w:p>
    <w:p w14:paraId="6B105246" w14:textId="77777777" w:rsidR="00974A74" w:rsidRPr="00974A74" w:rsidRDefault="00974A74" w:rsidP="00974A74">
      <w:pPr>
        <w:numPr>
          <w:ilvl w:val="0"/>
          <w:numId w:val="11"/>
        </w:numPr>
        <w:rPr>
          <w:rFonts w:cs="Verdana"/>
          <w:sz w:val="20"/>
          <w:szCs w:val="20"/>
          <w:lang w:val="en-IN"/>
        </w:rPr>
      </w:pPr>
      <w:r w:rsidRPr="00974A74">
        <w:rPr>
          <w:rFonts w:cs="Verdana"/>
          <w:sz w:val="20"/>
          <w:szCs w:val="20"/>
          <w:lang w:val="en-IN"/>
        </w:rPr>
        <w:t>Validated quote-to-cash processes including CPQ–Billing–ERP integrations.</w:t>
      </w:r>
    </w:p>
    <w:p w14:paraId="6C3139FE" w14:textId="77777777" w:rsidR="00974A74" w:rsidRDefault="00974A74" w:rsidP="00974A74">
      <w:pPr>
        <w:numPr>
          <w:ilvl w:val="0"/>
          <w:numId w:val="11"/>
        </w:numPr>
        <w:rPr>
          <w:rFonts w:cs="Verdana"/>
          <w:sz w:val="20"/>
          <w:szCs w:val="20"/>
          <w:lang w:val="en-IN"/>
        </w:rPr>
      </w:pPr>
      <w:r w:rsidRPr="00974A74">
        <w:rPr>
          <w:rFonts w:cs="Verdana"/>
          <w:sz w:val="20"/>
          <w:szCs w:val="20"/>
          <w:lang w:val="en-IN"/>
        </w:rPr>
        <w:t>Performed API testing (REST/SOAP) using Tosca API and Postman for CPQ data exchange.</w:t>
      </w:r>
    </w:p>
    <w:p w14:paraId="4BB520AD" w14:textId="59082BE5" w:rsidR="003B3ADA" w:rsidRPr="00974A74" w:rsidRDefault="003B3ADA" w:rsidP="00974A74">
      <w:pPr>
        <w:numPr>
          <w:ilvl w:val="0"/>
          <w:numId w:val="11"/>
        </w:numPr>
        <w:rPr>
          <w:rFonts w:cs="Verdana"/>
          <w:sz w:val="20"/>
          <w:szCs w:val="20"/>
          <w:lang w:val="en-IN"/>
        </w:rPr>
      </w:pPr>
      <w:r w:rsidRPr="003B3ADA">
        <w:rPr>
          <w:rFonts w:cs="Verdana"/>
          <w:sz w:val="20"/>
          <w:szCs w:val="20"/>
        </w:rPr>
        <w:t>Automated REST/SOAP API test cases for Salesforce CPQ using Tosca API and Postman, ensuring robust quote-to-cash process validation and data migration testing.</w:t>
      </w:r>
    </w:p>
    <w:p w14:paraId="378ABB23" w14:textId="77777777" w:rsidR="00974A74" w:rsidRPr="00974A74" w:rsidRDefault="00974A74" w:rsidP="00974A74">
      <w:pPr>
        <w:numPr>
          <w:ilvl w:val="0"/>
          <w:numId w:val="11"/>
        </w:numPr>
        <w:rPr>
          <w:rFonts w:cs="Verdana"/>
          <w:sz w:val="20"/>
          <w:szCs w:val="20"/>
          <w:lang w:val="en-IN"/>
        </w:rPr>
      </w:pPr>
      <w:r w:rsidRPr="00974A74">
        <w:rPr>
          <w:rFonts w:cs="Verdana"/>
          <w:sz w:val="20"/>
          <w:szCs w:val="20"/>
          <w:lang w:val="en-IN"/>
        </w:rPr>
        <w:t>Worked closely with business stakeholders to review user stories and acceptance criteria in Agile sprints.</w:t>
      </w:r>
    </w:p>
    <w:p w14:paraId="6039FCEA" w14:textId="77777777" w:rsidR="00974A74" w:rsidRPr="00974A74" w:rsidRDefault="00974A74" w:rsidP="00974A74">
      <w:pPr>
        <w:numPr>
          <w:ilvl w:val="0"/>
          <w:numId w:val="11"/>
        </w:numPr>
        <w:rPr>
          <w:rFonts w:cs="Verdana"/>
          <w:sz w:val="20"/>
          <w:szCs w:val="20"/>
          <w:lang w:val="en-IN"/>
        </w:rPr>
      </w:pPr>
      <w:r w:rsidRPr="00974A74">
        <w:rPr>
          <w:rFonts w:cs="Verdana"/>
          <w:sz w:val="20"/>
          <w:szCs w:val="20"/>
          <w:lang w:val="en-IN"/>
        </w:rPr>
        <w:t>Conducted data migration testing from legacy CRM to Salesforce CPQ.</w:t>
      </w:r>
    </w:p>
    <w:p w14:paraId="2BA876A0" w14:textId="77777777" w:rsidR="00974A74" w:rsidRPr="00974A74" w:rsidRDefault="00974A74" w:rsidP="00974A74">
      <w:pPr>
        <w:numPr>
          <w:ilvl w:val="0"/>
          <w:numId w:val="11"/>
        </w:numPr>
        <w:rPr>
          <w:rFonts w:cs="Verdana"/>
          <w:sz w:val="20"/>
          <w:szCs w:val="20"/>
          <w:lang w:val="en-IN"/>
        </w:rPr>
      </w:pPr>
      <w:r w:rsidRPr="00974A74">
        <w:rPr>
          <w:rFonts w:cs="Verdana"/>
          <w:sz w:val="20"/>
          <w:szCs w:val="20"/>
          <w:lang w:val="en-IN"/>
        </w:rPr>
        <w:t>Logged and tracked defects in JIRA, collaborated with developers for resolution.</w:t>
      </w:r>
    </w:p>
    <w:p w14:paraId="5A5B7FD7" w14:textId="77777777" w:rsidR="00974A74" w:rsidRDefault="00974A74" w:rsidP="00E3126E">
      <w:pPr>
        <w:rPr>
          <w:rFonts w:cs="Verdana"/>
          <w:sz w:val="20"/>
          <w:szCs w:val="20"/>
        </w:rPr>
      </w:pPr>
    </w:p>
    <w:p w14:paraId="64E69FD3" w14:textId="77777777" w:rsidR="00E3126E" w:rsidRDefault="00E3126E" w:rsidP="006C495C">
      <w:pPr>
        <w:rPr>
          <w:rFonts w:cs="Verdana"/>
          <w:b/>
          <w:bCs/>
          <w:sz w:val="20"/>
          <w:szCs w:val="20"/>
        </w:rPr>
      </w:pPr>
    </w:p>
    <w:p w14:paraId="337E6C13" w14:textId="77777777" w:rsidR="00E3126E" w:rsidRDefault="00E3126E" w:rsidP="006C495C">
      <w:pPr>
        <w:rPr>
          <w:rFonts w:cs="Verdana"/>
          <w:b/>
          <w:bCs/>
          <w:sz w:val="20"/>
          <w:szCs w:val="20"/>
        </w:rPr>
      </w:pPr>
    </w:p>
    <w:p w14:paraId="79C903CE" w14:textId="68BA6D04" w:rsidR="006C495C" w:rsidRDefault="006C495C" w:rsidP="006C495C">
      <w:pPr>
        <w:rPr>
          <w:rFonts w:cs="Verdana"/>
          <w:b/>
          <w:bCs/>
          <w:sz w:val="20"/>
          <w:szCs w:val="20"/>
        </w:rPr>
      </w:pPr>
      <w:r w:rsidRPr="1CD989E2">
        <w:rPr>
          <w:rFonts w:cs="Verdana"/>
          <w:b/>
          <w:bCs/>
          <w:sz w:val="20"/>
          <w:szCs w:val="20"/>
        </w:rPr>
        <w:t xml:space="preserve">Client: </w:t>
      </w:r>
      <w:r>
        <w:rPr>
          <w:rFonts w:cs="Verdana"/>
          <w:b/>
          <w:bCs/>
          <w:sz w:val="20"/>
          <w:szCs w:val="20"/>
        </w:rPr>
        <w:t xml:space="preserve">US BANK </w:t>
      </w:r>
      <w:r w:rsidRPr="1CD989E2">
        <w:rPr>
          <w:rFonts w:cs="Verdana"/>
          <w:b/>
          <w:bCs/>
          <w:sz w:val="20"/>
          <w:szCs w:val="20"/>
        </w:rPr>
        <w:t xml:space="preserve">                 </w:t>
      </w:r>
      <w:r>
        <w:rPr>
          <w:rFonts w:cs="Verdana"/>
          <w:b/>
          <w:bCs/>
          <w:sz w:val="20"/>
          <w:szCs w:val="20"/>
        </w:rPr>
        <w:t xml:space="preserve">    </w:t>
      </w:r>
      <w:r w:rsidR="00B25CBD">
        <w:rPr>
          <w:rFonts w:cs="Verdana"/>
          <w:b/>
          <w:bCs/>
          <w:sz w:val="20"/>
          <w:szCs w:val="20"/>
        </w:rPr>
        <w:t xml:space="preserve">   </w:t>
      </w:r>
      <w:r w:rsidRPr="00BA32E4">
        <w:rPr>
          <w:rFonts w:cs="Verdana"/>
          <w:b/>
          <w:bCs/>
          <w:sz w:val="20"/>
          <w:szCs w:val="20"/>
        </w:rPr>
        <w:t xml:space="preserve">July 2023 to </w:t>
      </w:r>
      <w:r w:rsidR="007915BF" w:rsidRPr="00BA32E4">
        <w:rPr>
          <w:rFonts w:cs="Verdana"/>
          <w:b/>
          <w:bCs/>
          <w:sz w:val="20"/>
          <w:szCs w:val="20"/>
        </w:rPr>
        <w:t>May 2024</w:t>
      </w:r>
      <w:r w:rsidRPr="00BA32E4">
        <w:rPr>
          <w:rFonts w:cs="Verdana"/>
          <w:b/>
          <w:bCs/>
          <w:sz w:val="20"/>
          <w:szCs w:val="20"/>
        </w:rPr>
        <w:t xml:space="preserve"> Englewood,</w:t>
      </w:r>
      <w:r w:rsidR="00B25CBD" w:rsidRPr="00BA32E4">
        <w:rPr>
          <w:rFonts w:cs="Verdana"/>
          <w:b/>
          <w:bCs/>
          <w:sz w:val="20"/>
          <w:szCs w:val="20"/>
        </w:rPr>
        <w:t xml:space="preserve"> </w:t>
      </w:r>
      <w:r w:rsidRPr="00BA32E4">
        <w:rPr>
          <w:rFonts w:cs="Verdana"/>
          <w:b/>
          <w:bCs/>
          <w:sz w:val="20"/>
          <w:szCs w:val="20"/>
        </w:rPr>
        <w:t>CO,</w:t>
      </w:r>
      <w:r w:rsidR="00B25CBD" w:rsidRPr="00BA32E4">
        <w:rPr>
          <w:rFonts w:cs="Verdana"/>
          <w:b/>
          <w:bCs/>
          <w:sz w:val="20"/>
          <w:szCs w:val="20"/>
        </w:rPr>
        <w:t xml:space="preserve"> </w:t>
      </w:r>
      <w:r w:rsidRPr="00BA32E4">
        <w:rPr>
          <w:rFonts w:cs="Verdana"/>
          <w:b/>
          <w:bCs/>
          <w:sz w:val="20"/>
          <w:szCs w:val="20"/>
        </w:rPr>
        <w:t>USA</w:t>
      </w:r>
    </w:p>
    <w:p w14:paraId="2FA3FAD6" w14:textId="4878DEFF" w:rsidR="006C495C" w:rsidRPr="0068242C" w:rsidRDefault="006C495C" w:rsidP="006C495C">
      <w:pPr>
        <w:rPr>
          <w:rFonts w:cs="Verdana"/>
          <w:sz w:val="20"/>
          <w:szCs w:val="20"/>
        </w:rPr>
      </w:pPr>
      <w:r w:rsidRPr="1CD989E2">
        <w:rPr>
          <w:rFonts w:cs="Verdana"/>
          <w:b/>
          <w:bCs/>
          <w:sz w:val="20"/>
          <w:szCs w:val="20"/>
        </w:rPr>
        <w:t xml:space="preserve">Project: </w:t>
      </w:r>
      <w:r w:rsidR="001A3037">
        <w:rPr>
          <w:rFonts w:cs="Verdana"/>
          <w:b/>
          <w:bCs/>
          <w:sz w:val="20"/>
          <w:szCs w:val="20"/>
        </w:rPr>
        <w:t>Access Online</w:t>
      </w:r>
    </w:p>
    <w:p w14:paraId="40DAA71A" w14:textId="74868CB2" w:rsidR="006C495C" w:rsidRDefault="006C495C" w:rsidP="006C495C">
      <w:pPr>
        <w:rPr>
          <w:rFonts w:cs="Verdana"/>
          <w:b/>
          <w:bCs/>
          <w:sz w:val="20"/>
          <w:szCs w:val="20"/>
        </w:rPr>
      </w:pPr>
      <w:r w:rsidRPr="1CD989E2">
        <w:rPr>
          <w:rFonts w:cs="Verdana"/>
          <w:b/>
          <w:bCs/>
          <w:sz w:val="20"/>
          <w:szCs w:val="20"/>
        </w:rPr>
        <w:t xml:space="preserve">Role: </w:t>
      </w:r>
      <w:r w:rsidR="003C236A">
        <w:rPr>
          <w:rFonts w:cs="Verdana"/>
          <w:b/>
          <w:bCs/>
          <w:sz w:val="20"/>
          <w:szCs w:val="20"/>
        </w:rPr>
        <w:t>SDET</w:t>
      </w:r>
    </w:p>
    <w:p w14:paraId="1F49759A" w14:textId="77777777" w:rsidR="006C495C" w:rsidRDefault="006C495C" w:rsidP="006C495C">
      <w:pPr>
        <w:ind w:left="720"/>
        <w:rPr>
          <w:rFonts w:cs="Verdana"/>
          <w:sz w:val="20"/>
          <w:szCs w:val="20"/>
        </w:rPr>
      </w:pPr>
      <w:r w:rsidRPr="002235DB">
        <w:rPr>
          <w:rFonts w:cs="Verdana"/>
          <w:sz w:val="20"/>
          <w:szCs w:val="20"/>
        </w:rPr>
        <w:t xml:space="preserve">     </w:t>
      </w:r>
    </w:p>
    <w:p w14:paraId="603150A9" w14:textId="77777777" w:rsidR="006C495C" w:rsidRDefault="006C495C" w:rsidP="006C495C">
      <w:pPr>
        <w:rPr>
          <w:rFonts w:cs="Verdana"/>
          <w:b/>
          <w:bCs/>
          <w:sz w:val="20"/>
          <w:szCs w:val="20"/>
        </w:rPr>
      </w:pPr>
      <w:r w:rsidRPr="00203308">
        <w:rPr>
          <w:rFonts w:cs="Verdana"/>
          <w:b/>
          <w:bCs/>
          <w:sz w:val="20"/>
          <w:szCs w:val="20"/>
        </w:rPr>
        <w:t xml:space="preserve">Project details:      </w:t>
      </w:r>
    </w:p>
    <w:p w14:paraId="5EF05AAE" w14:textId="77777777" w:rsidR="006C495C" w:rsidRPr="00203308" w:rsidRDefault="006C495C" w:rsidP="006C495C">
      <w:pPr>
        <w:ind w:left="720"/>
        <w:rPr>
          <w:rFonts w:cs="Verdana"/>
          <w:b/>
          <w:bCs/>
          <w:sz w:val="20"/>
          <w:szCs w:val="20"/>
        </w:rPr>
      </w:pPr>
      <w:r w:rsidRPr="00203308">
        <w:rPr>
          <w:rFonts w:cs="Verdana"/>
          <w:b/>
          <w:bCs/>
          <w:sz w:val="20"/>
          <w:szCs w:val="20"/>
        </w:rPr>
        <w:tab/>
      </w:r>
    </w:p>
    <w:p w14:paraId="45D3A5A5" w14:textId="6352D891" w:rsidR="006C495C" w:rsidRDefault="0054383F" w:rsidP="006C495C">
      <w:pPr>
        <w:numPr>
          <w:ilvl w:val="0"/>
          <w:numId w:val="4"/>
        </w:numPr>
        <w:ind w:left="720" w:hanging="720"/>
        <w:rPr>
          <w:rFonts w:cs="Verdana"/>
          <w:sz w:val="20"/>
          <w:szCs w:val="20"/>
        </w:rPr>
      </w:pPr>
      <w:r>
        <w:rPr>
          <w:rFonts w:cs="Verdana"/>
          <w:sz w:val="20"/>
          <w:szCs w:val="20"/>
        </w:rPr>
        <w:t>Access Online deals with Corporate credit cards. Create and Maintaining the cardholders accounts.</w:t>
      </w:r>
    </w:p>
    <w:p w14:paraId="4746655D" w14:textId="77777777" w:rsidR="00894AAD" w:rsidRDefault="00894AAD" w:rsidP="00894AAD">
      <w:pPr>
        <w:rPr>
          <w:rFonts w:cs="Verdana"/>
          <w:sz w:val="20"/>
          <w:szCs w:val="20"/>
        </w:rPr>
      </w:pPr>
    </w:p>
    <w:p w14:paraId="1EC34BCA" w14:textId="77777777" w:rsidR="00894AAD" w:rsidRDefault="00894AAD" w:rsidP="00894AAD">
      <w:pPr>
        <w:rPr>
          <w:rFonts w:cs="Verdana"/>
          <w:b/>
          <w:sz w:val="20"/>
          <w:szCs w:val="20"/>
        </w:rPr>
      </w:pPr>
      <w:r w:rsidRPr="002235DB">
        <w:rPr>
          <w:rFonts w:cs="Verdana"/>
          <w:b/>
          <w:sz w:val="20"/>
          <w:szCs w:val="20"/>
        </w:rPr>
        <w:t>Responsibilities:</w:t>
      </w:r>
    </w:p>
    <w:p w14:paraId="13F210B1" w14:textId="56848C2F" w:rsidR="00894AAD" w:rsidRPr="00894AAD" w:rsidRDefault="00894AAD" w:rsidP="00894AAD">
      <w:pPr>
        <w:numPr>
          <w:ilvl w:val="0"/>
          <w:numId w:val="4"/>
        </w:numPr>
        <w:ind w:left="720" w:hanging="720"/>
        <w:rPr>
          <w:rFonts w:cs="Verdana"/>
          <w:sz w:val="20"/>
          <w:szCs w:val="20"/>
        </w:rPr>
      </w:pPr>
      <w:r w:rsidRPr="00894AAD">
        <w:rPr>
          <w:rFonts w:cs="Verdana"/>
          <w:sz w:val="20"/>
          <w:szCs w:val="20"/>
        </w:rPr>
        <w:t xml:space="preserve">Write and execute automated tests </w:t>
      </w:r>
      <w:r w:rsidR="00B55FC9">
        <w:rPr>
          <w:rFonts w:cs="Verdana"/>
          <w:sz w:val="20"/>
          <w:szCs w:val="20"/>
        </w:rPr>
        <w:t xml:space="preserve">using </w:t>
      </w:r>
      <w:r w:rsidR="00EF33A7">
        <w:rPr>
          <w:rFonts w:cs="Verdana"/>
          <w:b/>
          <w:bCs/>
          <w:sz w:val="20"/>
          <w:szCs w:val="20"/>
        </w:rPr>
        <w:t>Cypress</w:t>
      </w:r>
      <w:r w:rsidR="00C9363E">
        <w:rPr>
          <w:rFonts w:cs="Verdana"/>
          <w:b/>
          <w:bCs/>
          <w:sz w:val="20"/>
          <w:szCs w:val="20"/>
        </w:rPr>
        <w:t>.</w:t>
      </w:r>
    </w:p>
    <w:p w14:paraId="4877176A" w14:textId="1C1E1B58" w:rsidR="00894AAD" w:rsidRPr="00894AAD" w:rsidRDefault="00894AAD" w:rsidP="00894AAD">
      <w:pPr>
        <w:numPr>
          <w:ilvl w:val="0"/>
          <w:numId w:val="4"/>
        </w:numPr>
        <w:ind w:left="720" w:hanging="720"/>
        <w:rPr>
          <w:rFonts w:cs="Verdana"/>
          <w:sz w:val="20"/>
          <w:szCs w:val="20"/>
        </w:rPr>
      </w:pPr>
      <w:r w:rsidRPr="00894AAD">
        <w:rPr>
          <w:rFonts w:cs="Verdana"/>
          <w:sz w:val="20"/>
          <w:szCs w:val="20"/>
        </w:rPr>
        <w:t>Automate integration and end-to-end testing for web services and web applications.</w:t>
      </w:r>
    </w:p>
    <w:p w14:paraId="320B6D39" w14:textId="6835ED02" w:rsidR="00894AAD" w:rsidRPr="00D13C5F" w:rsidRDefault="00894AAD" w:rsidP="00D13C5F">
      <w:pPr>
        <w:numPr>
          <w:ilvl w:val="0"/>
          <w:numId w:val="4"/>
        </w:numPr>
        <w:ind w:left="720" w:hanging="720"/>
        <w:rPr>
          <w:rFonts w:cs="Verdana"/>
          <w:sz w:val="20"/>
          <w:szCs w:val="20"/>
        </w:rPr>
      </w:pPr>
      <w:r w:rsidRPr="00894AAD">
        <w:rPr>
          <w:rFonts w:cs="Verdana"/>
          <w:sz w:val="20"/>
          <w:szCs w:val="20"/>
        </w:rPr>
        <w:t xml:space="preserve">Work closely with product owners, developers, and QA teams to understand testing </w:t>
      </w:r>
      <w:r w:rsidRPr="00894AAD">
        <w:rPr>
          <w:rFonts w:cs="Verdana"/>
          <w:sz w:val="20"/>
          <w:szCs w:val="20"/>
        </w:rPr>
        <w:lastRenderedPageBreak/>
        <w:t>requirements and create</w:t>
      </w:r>
      <w:r w:rsidR="00D13C5F">
        <w:rPr>
          <w:rFonts w:cs="Verdana"/>
          <w:sz w:val="20"/>
          <w:szCs w:val="20"/>
        </w:rPr>
        <w:t xml:space="preserve"> </w:t>
      </w:r>
      <w:r w:rsidRPr="00D13C5F">
        <w:rPr>
          <w:rFonts w:cs="Verdana"/>
          <w:sz w:val="20"/>
          <w:szCs w:val="20"/>
        </w:rPr>
        <w:t>test plans.</w:t>
      </w:r>
    </w:p>
    <w:p w14:paraId="0EB69823" w14:textId="01E2A650" w:rsidR="00C9363E" w:rsidRPr="00EF33A7" w:rsidRDefault="00894AAD" w:rsidP="00EF33A7">
      <w:pPr>
        <w:numPr>
          <w:ilvl w:val="0"/>
          <w:numId w:val="4"/>
        </w:numPr>
        <w:ind w:left="720" w:hanging="720"/>
        <w:rPr>
          <w:rFonts w:cs="Verdana"/>
          <w:sz w:val="20"/>
          <w:szCs w:val="20"/>
        </w:rPr>
      </w:pPr>
      <w:r w:rsidRPr="00C9363E">
        <w:rPr>
          <w:rFonts w:cs="Verdana"/>
          <w:sz w:val="20"/>
          <w:szCs w:val="20"/>
        </w:rPr>
        <w:t xml:space="preserve">Create and define test automation strategies for API, web services testing </w:t>
      </w:r>
      <w:r w:rsidR="00C9363E">
        <w:rPr>
          <w:rFonts w:cs="Verdana"/>
          <w:sz w:val="20"/>
          <w:szCs w:val="20"/>
        </w:rPr>
        <w:t xml:space="preserve">using </w:t>
      </w:r>
      <w:r w:rsidR="00C9363E" w:rsidRPr="00C9363E">
        <w:rPr>
          <w:rFonts w:cs="Verdana"/>
          <w:b/>
          <w:bCs/>
          <w:sz w:val="20"/>
          <w:szCs w:val="20"/>
        </w:rPr>
        <w:t>POSTMAN and Ready API</w:t>
      </w:r>
    </w:p>
    <w:p w14:paraId="208B28AA" w14:textId="37F48AD3" w:rsidR="00894AAD" w:rsidRPr="00894AAD" w:rsidRDefault="00894AAD" w:rsidP="00894AAD">
      <w:pPr>
        <w:numPr>
          <w:ilvl w:val="0"/>
          <w:numId w:val="4"/>
        </w:numPr>
        <w:ind w:left="720" w:hanging="720"/>
        <w:rPr>
          <w:rFonts w:cs="Verdana"/>
          <w:sz w:val="20"/>
          <w:szCs w:val="20"/>
        </w:rPr>
      </w:pPr>
      <w:r w:rsidRPr="00894AAD">
        <w:rPr>
          <w:rFonts w:cs="Verdana"/>
          <w:sz w:val="20"/>
          <w:szCs w:val="20"/>
        </w:rPr>
        <w:t>Execute automated tests, analyze results, and log defects</w:t>
      </w:r>
      <w:r>
        <w:rPr>
          <w:rFonts w:cs="Verdana"/>
          <w:sz w:val="20"/>
          <w:szCs w:val="20"/>
        </w:rPr>
        <w:t xml:space="preserve"> </w:t>
      </w:r>
      <w:r w:rsidRPr="00894AAD">
        <w:rPr>
          <w:rFonts w:cs="Verdana"/>
          <w:sz w:val="20"/>
          <w:szCs w:val="20"/>
        </w:rPr>
        <w:t>when issues are detected.</w:t>
      </w:r>
    </w:p>
    <w:p w14:paraId="15A3BDA1" w14:textId="3596528F" w:rsidR="00894AAD" w:rsidRDefault="00894AAD" w:rsidP="00894AAD">
      <w:pPr>
        <w:numPr>
          <w:ilvl w:val="0"/>
          <w:numId w:val="4"/>
        </w:numPr>
        <w:ind w:left="720" w:hanging="720"/>
        <w:rPr>
          <w:rFonts w:cs="Verdana"/>
          <w:sz w:val="20"/>
          <w:szCs w:val="20"/>
        </w:rPr>
      </w:pPr>
      <w:r w:rsidRPr="00894AAD">
        <w:rPr>
          <w:rFonts w:cs="Verdana"/>
          <w:sz w:val="20"/>
          <w:szCs w:val="20"/>
        </w:rPr>
        <w:t>Integrate test execution into the CI/CD pipeline for continuous testing using tools like Jenkins and GitLab.</w:t>
      </w:r>
    </w:p>
    <w:p w14:paraId="65E8A5B9" w14:textId="6ED6FCA2" w:rsidR="002A3C28" w:rsidRPr="00894AAD" w:rsidRDefault="002A3C28" w:rsidP="00894AAD">
      <w:pPr>
        <w:numPr>
          <w:ilvl w:val="0"/>
          <w:numId w:val="4"/>
        </w:numPr>
        <w:ind w:left="720" w:hanging="720"/>
        <w:rPr>
          <w:rFonts w:cs="Verdana"/>
          <w:sz w:val="20"/>
          <w:szCs w:val="20"/>
        </w:rPr>
      </w:pPr>
      <w:r>
        <w:rPr>
          <w:rFonts w:cs="Verdana"/>
          <w:sz w:val="20"/>
          <w:szCs w:val="20"/>
        </w:rPr>
        <w:t>Expertise working with Agile system.</w:t>
      </w:r>
    </w:p>
    <w:p w14:paraId="45AE81FC" w14:textId="40429918" w:rsidR="00894AAD" w:rsidRPr="00894AAD" w:rsidRDefault="00894AAD" w:rsidP="00894AAD">
      <w:pPr>
        <w:numPr>
          <w:ilvl w:val="0"/>
          <w:numId w:val="4"/>
        </w:numPr>
        <w:ind w:left="720" w:hanging="720"/>
        <w:rPr>
          <w:rFonts w:cs="Verdana"/>
          <w:sz w:val="20"/>
          <w:szCs w:val="20"/>
        </w:rPr>
      </w:pPr>
      <w:r w:rsidRPr="00894AAD">
        <w:rPr>
          <w:rFonts w:cs="Verdana"/>
          <w:sz w:val="20"/>
          <w:szCs w:val="20"/>
        </w:rPr>
        <w:t>Integrate automated test scripts into the CI/CD pipeline for continuous testing.</w:t>
      </w:r>
    </w:p>
    <w:p w14:paraId="5DE89267" w14:textId="268BF307" w:rsidR="00894AAD" w:rsidRDefault="00894AAD" w:rsidP="00894AAD">
      <w:pPr>
        <w:numPr>
          <w:ilvl w:val="0"/>
          <w:numId w:val="4"/>
        </w:numPr>
        <w:ind w:left="720" w:hanging="720"/>
        <w:rPr>
          <w:rFonts w:cs="Verdana"/>
          <w:sz w:val="20"/>
          <w:szCs w:val="20"/>
        </w:rPr>
      </w:pPr>
      <w:r w:rsidRPr="00894AAD">
        <w:rPr>
          <w:rFonts w:cs="Verdana"/>
          <w:sz w:val="20"/>
          <w:szCs w:val="20"/>
        </w:rPr>
        <w:t>Identify, report, and manage defects found during automated tests.</w:t>
      </w:r>
    </w:p>
    <w:p w14:paraId="289F13D8" w14:textId="77777777" w:rsidR="006C495C" w:rsidRPr="00C64102" w:rsidRDefault="006C495C" w:rsidP="006C495C">
      <w:pPr>
        <w:rPr>
          <w:rFonts w:cs="Verdana"/>
          <w:sz w:val="20"/>
          <w:szCs w:val="20"/>
        </w:rPr>
      </w:pPr>
    </w:p>
    <w:p w14:paraId="22EBD942" w14:textId="77777777" w:rsidR="00B17330" w:rsidRPr="002235DB" w:rsidRDefault="00AB4B03" w:rsidP="002235DB">
      <w:pPr>
        <w:ind w:left="720"/>
        <w:rPr>
          <w:rFonts w:cs="Verdana"/>
          <w:sz w:val="20"/>
          <w:szCs w:val="20"/>
        </w:rPr>
      </w:pPr>
      <w:r w:rsidRPr="002235DB">
        <w:rPr>
          <w:rFonts w:cs="Verdana"/>
          <w:noProof/>
          <w:sz w:val="20"/>
          <w:szCs w:val="20"/>
        </w:rPr>
        <mc:AlternateContent>
          <mc:Choice Requires="wps">
            <w:drawing>
              <wp:anchor distT="0" distB="0" distL="114300" distR="114300" simplePos="0" relativeHeight="251656704" behindDoc="0" locked="0" layoutInCell="1" allowOverlap="1" wp14:anchorId="0E86FDC2" wp14:editId="07777777">
                <wp:simplePos x="0" y="0"/>
                <wp:positionH relativeFrom="column">
                  <wp:posOffset>0</wp:posOffset>
                </wp:positionH>
                <wp:positionV relativeFrom="paragraph">
                  <wp:posOffset>152400</wp:posOffset>
                </wp:positionV>
                <wp:extent cx="6017895" cy="0"/>
                <wp:effectExtent l="9525" t="9525" r="11430" b="9525"/>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789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782CFC08">
              <v:line id="Line 8"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12pt" to="473.85pt,12pt" w14:anchorId="530047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"/>
            </w:pict>
          </mc:Fallback>
        </mc:AlternateContent>
      </w:r>
    </w:p>
    <w:p w14:paraId="54C737AC" w14:textId="77777777" w:rsidR="00BF74EC" w:rsidRDefault="00BF74EC" w:rsidP="00E3428B">
      <w:pPr>
        <w:rPr>
          <w:rFonts w:cs="Verdana"/>
          <w:b/>
          <w:bCs/>
          <w:sz w:val="20"/>
          <w:szCs w:val="20"/>
        </w:rPr>
      </w:pPr>
    </w:p>
    <w:p w14:paraId="44CAD9BC" w14:textId="2F9457A8" w:rsidR="008B1866" w:rsidRPr="00103078" w:rsidRDefault="1CD989E2" w:rsidP="00E3428B">
      <w:pPr>
        <w:rPr>
          <w:rFonts w:cs="Verdana"/>
          <w:b/>
          <w:bCs/>
          <w:sz w:val="20"/>
          <w:szCs w:val="20"/>
        </w:rPr>
      </w:pPr>
      <w:r w:rsidRPr="1CD989E2">
        <w:rPr>
          <w:rFonts w:cs="Verdana"/>
          <w:b/>
          <w:bCs/>
          <w:sz w:val="20"/>
          <w:szCs w:val="20"/>
        </w:rPr>
        <w:t xml:space="preserve">Client: Dish Networks                 </w:t>
      </w:r>
      <w:r w:rsidR="00A847FD" w:rsidRPr="00103078">
        <w:rPr>
          <w:rFonts w:cs="Verdana"/>
          <w:b/>
          <w:bCs/>
          <w:sz w:val="20"/>
          <w:szCs w:val="20"/>
        </w:rPr>
        <w:t xml:space="preserve">March </w:t>
      </w:r>
      <w:r w:rsidRPr="00103078">
        <w:rPr>
          <w:rFonts w:cs="Verdana"/>
          <w:b/>
          <w:bCs/>
          <w:sz w:val="20"/>
          <w:szCs w:val="20"/>
        </w:rPr>
        <w:t>202</w:t>
      </w:r>
      <w:r w:rsidR="00F53C06" w:rsidRPr="00103078">
        <w:rPr>
          <w:rFonts w:cs="Verdana"/>
          <w:b/>
          <w:bCs/>
          <w:sz w:val="20"/>
          <w:szCs w:val="20"/>
        </w:rPr>
        <w:t>2</w:t>
      </w:r>
      <w:r w:rsidRPr="00103078">
        <w:rPr>
          <w:rFonts w:cs="Verdana"/>
          <w:b/>
          <w:bCs/>
          <w:sz w:val="20"/>
          <w:szCs w:val="20"/>
        </w:rPr>
        <w:t xml:space="preserve"> to </w:t>
      </w:r>
      <w:r w:rsidR="00E3428B" w:rsidRPr="00103078">
        <w:rPr>
          <w:rFonts w:cs="Verdana"/>
          <w:b/>
          <w:bCs/>
          <w:sz w:val="20"/>
          <w:szCs w:val="20"/>
        </w:rPr>
        <w:t>June 202</w:t>
      </w:r>
      <w:r w:rsidR="007A2920" w:rsidRPr="00103078">
        <w:rPr>
          <w:rFonts w:cs="Verdana"/>
          <w:b/>
          <w:bCs/>
          <w:sz w:val="20"/>
          <w:szCs w:val="20"/>
        </w:rPr>
        <w:t>3</w:t>
      </w:r>
      <w:r w:rsidRPr="00103078">
        <w:rPr>
          <w:rFonts w:cs="Verdana"/>
          <w:b/>
          <w:bCs/>
          <w:sz w:val="20"/>
          <w:szCs w:val="20"/>
        </w:rPr>
        <w:t xml:space="preserve"> Englewood,</w:t>
      </w:r>
      <w:r w:rsidR="005137F5">
        <w:rPr>
          <w:rFonts w:cs="Verdana"/>
          <w:b/>
          <w:bCs/>
          <w:sz w:val="20"/>
          <w:szCs w:val="20"/>
        </w:rPr>
        <w:t xml:space="preserve"> </w:t>
      </w:r>
      <w:r w:rsidRPr="00103078">
        <w:rPr>
          <w:rFonts w:cs="Verdana"/>
          <w:b/>
          <w:bCs/>
          <w:sz w:val="20"/>
          <w:szCs w:val="20"/>
        </w:rPr>
        <w:t>CO,</w:t>
      </w:r>
      <w:r w:rsidR="005137F5">
        <w:rPr>
          <w:rFonts w:cs="Verdana"/>
          <w:b/>
          <w:bCs/>
          <w:sz w:val="20"/>
          <w:szCs w:val="20"/>
        </w:rPr>
        <w:t xml:space="preserve"> </w:t>
      </w:r>
      <w:r w:rsidRPr="00103078">
        <w:rPr>
          <w:rFonts w:cs="Verdana"/>
          <w:b/>
          <w:bCs/>
          <w:sz w:val="20"/>
          <w:szCs w:val="20"/>
        </w:rPr>
        <w:t>USA</w:t>
      </w:r>
    </w:p>
    <w:p w14:paraId="310C876B" w14:textId="7D5FEFF7" w:rsidR="0068242C" w:rsidRPr="0068242C" w:rsidRDefault="1CD989E2" w:rsidP="00E3428B">
      <w:pPr>
        <w:rPr>
          <w:rFonts w:cs="Verdana"/>
          <w:sz w:val="20"/>
          <w:szCs w:val="20"/>
        </w:rPr>
      </w:pPr>
      <w:r w:rsidRPr="1CD989E2">
        <w:rPr>
          <w:rFonts w:cs="Verdana"/>
          <w:b/>
          <w:bCs/>
          <w:sz w:val="20"/>
          <w:szCs w:val="20"/>
        </w:rPr>
        <w:t xml:space="preserve">Project: CSA </w:t>
      </w:r>
    </w:p>
    <w:p w14:paraId="1821C0A8" w14:textId="47E15228" w:rsidR="00AE3E33" w:rsidRPr="00F574B1" w:rsidRDefault="1CD989E2" w:rsidP="1CD989E2">
      <w:pPr>
        <w:rPr>
          <w:rFonts w:cs="Verdana"/>
          <w:b/>
          <w:bCs/>
          <w:sz w:val="20"/>
          <w:szCs w:val="20"/>
        </w:rPr>
      </w:pPr>
      <w:r w:rsidRPr="1CD989E2">
        <w:rPr>
          <w:rFonts w:cs="Verdana"/>
          <w:b/>
          <w:bCs/>
          <w:sz w:val="20"/>
          <w:szCs w:val="20"/>
        </w:rPr>
        <w:t xml:space="preserve">Role: </w:t>
      </w:r>
      <w:r w:rsidR="00BF74EC" w:rsidRPr="00F574B1">
        <w:rPr>
          <w:rFonts w:cs="Verdana"/>
          <w:b/>
          <w:bCs/>
          <w:sz w:val="20"/>
          <w:szCs w:val="20"/>
        </w:rPr>
        <w:t>Senior Automation Engineer</w:t>
      </w:r>
    </w:p>
    <w:p w14:paraId="207CCF61" w14:textId="77777777" w:rsidR="00203308" w:rsidRDefault="00B17330" w:rsidP="001D729C">
      <w:pPr>
        <w:ind w:left="720"/>
        <w:rPr>
          <w:rFonts w:cs="Verdana"/>
          <w:sz w:val="20"/>
          <w:szCs w:val="20"/>
        </w:rPr>
      </w:pPr>
      <w:r w:rsidRPr="002235DB">
        <w:rPr>
          <w:rFonts w:cs="Verdana"/>
          <w:sz w:val="20"/>
          <w:szCs w:val="20"/>
        </w:rPr>
        <w:t xml:space="preserve">     </w:t>
      </w:r>
    </w:p>
    <w:p w14:paraId="113D8232" w14:textId="77777777" w:rsidR="005C75CD" w:rsidRDefault="00203308" w:rsidP="00E3428B">
      <w:pPr>
        <w:rPr>
          <w:rFonts w:cs="Verdana"/>
          <w:b/>
          <w:bCs/>
          <w:sz w:val="20"/>
          <w:szCs w:val="20"/>
        </w:rPr>
      </w:pPr>
      <w:r w:rsidRPr="00203308">
        <w:rPr>
          <w:rFonts w:cs="Verdana"/>
          <w:b/>
          <w:bCs/>
          <w:sz w:val="20"/>
          <w:szCs w:val="20"/>
        </w:rPr>
        <w:t>Project details:</w:t>
      </w:r>
      <w:r w:rsidR="00B17330" w:rsidRPr="00203308">
        <w:rPr>
          <w:rFonts w:cs="Verdana"/>
          <w:b/>
          <w:bCs/>
          <w:sz w:val="20"/>
          <w:szCs w:val="20"/>
        </w:rPr>
        <w:t xml:space="preserve">      </w:t>
      </w:r>
    </w:p>
    <w:p w14:paraId="0E485159" w14:textId="7C382702" w:rsidR="00B17330" w:rsidRPr="00203308" w:rsidRDefault="00F11C19" w:rsidP="001D729C">
      <w:pPr>
        <w:ind w:left="720"/>
        <w:rPr>
          <w:rFonts w:cs="Verdana"/>
          <w:b/>
          <w:bCs/>
          <w:sz w:val="20"/>
          <w:szCs w:val="20"/>
        </w:rPr>
      </w:pPr>
      <w:r w:rsidRPr="00203308">
        <w:rPr>
          <w:rFonts w:cs="Verdana"/>
          <w:b/>
          <w:bCs/>
          <w:sz w:val="20"/>
          <w:szCs w:val="20"/>
        </w:rPr>
        <w:tab/>
      </w:r>
    </w:p>
    <w:p w14:paraId="42427E6F" w14:textId="60D5D063" w:rsidR="1CD989E2" w:rsidRDefault="1CD989E2" w:rsidP="1CD989E2">
      <w:pPr>
        <w:numPr>
          <w:ilvl w:val="0"/>
          <w:numId w:val="4"/>
        </w:numPr>
        <w:ind w:left="720" w:hanging="720"/>
        <w:rPr>
          <w:rFonts w:cs="Verdana"/>
          <w:sz w:val="20"/>
          <w:szCs w:val="20"/>
        </w:rPr>
      </w:pPr>
      <w:r w:rsidRPr="1CD989E2">
        <w:rPr>
          <w:rFonts w:cs="Verdana"/>
          <w:sz w:val="20"/>
          <w:szCs w:val="20"/>
        </w:rPr>
        <w:t>Customer can view and pay their Invoices through CSA. Order and return products from Order from Store.</w:t>
      </w:r>
      <w:r w:rsidR="005137F5">
        <w:rPr>
          <w:rFonts w:cs="Verdana"/>
          <w:sz w:val="20"/>
          <w:szCs w:val="20"/>
        </w:rPr>
        <w:t xml:space="preserve"> </w:t>
      </w:r>
      <w:r w:rsidRPr="1CD989E2">
        <w:rPr>
          <w:rFonts w:cs="Verdana"/>
          <w:sz w:val="20"/>
          <w:szCs w:val="20"/>
        </w:rPr>
        <w:t xml:space="preserve">Refer Friends and change programming through </w:t>
      </w:r>
      <w:proofErr w:type="spellStart"/>
      <w:r w:rsidRPr="1CD989E2">
        <w:rPr>
          <w:rFonts w:cs="Verdana"/>
          <w:sz w:val="20"/>
          <w:szCs w:val="20"/>
        </w:rPr>
        <w:t>csa</w:t>
      </w:r>
      <w:proofErr w:type="spellEnd"/>
      <w:r w:rsidRPr="1CD989E2">
        <w:rPr>
          <w:rFonts w:cs="Verdana"/>
          <w:sz w:val="20"/>
          <w:szCs w:val="20"/>
        </w:rPr>
        <w:t xml:space="preserve"> external portal.</w:t>
      </w:r>
    </w:p>
    <w:p w14:paraId="360706E2" w14:textId="77777777" w:rsidR="005C75CD" w:rsidRDefault="005C75CD" w:rsidP="002235DB">
      <w:pPr>
        <w:rPr>
          <w:rFonts w:cs="Verdana"/>
          <w:b/>
          <w:sz w:val="20"/>
          <w:szCs w:val="20"/>
        </w:rPr>
      </w:pPr>
    </w:p>
    <w:p w14:paraId="7DC111AE" w14:textId="77777777" w:rsidR="005C75CD" w:rsidRDefault="005C75CD" w:rsidP="002235DB">
      <w:pPr>
        <w:rPr>
          <w:rFonts w:cs="Verdana"/>
          <w:b/>
          <w:sz w:val="20"/>
          <w:szCs w:val="20"/>
        </w:rPr>
      </w:pPr>
    </w:p>
    <w:p w14:paraId="0E007D12" w14:textId="469FDBD3" w:rsidR="00B17330" w:rsidRDefault="00B17330" w:rsidP="002235DB">
      <w:pPr>
        <w:rPr>
          <w:rFonts w:cs="Verdana"/>
          <w:b/>
          <w:sz w:val="20"/>
          <w:szCs w:val="20"/>
        </w:rPr>
      </w:pPr>
      <w:r w:rsidRPr="002235DB">
        <w:rPr>
          <w:rFonts w:cs="Verdana"/>
          <w:b/>
          <w:sz w:val="20"/>
          <w:szCs w:val="20"/>
        </w:rPr>
        <w:t>Responsibilities:</w:t>
      </w:r>
    </w:p>
    <w:p w14:paraId="049F31CB" w14:textId="77777777" w:rsidR="002235DB" w:rsidRPr="002235DB" w:rsidRDefault="002235DB" w:rsidP="002235DB">
      <w:pPr>
        <w:rPr>
          <w:rFonts w:cs="Verdana"/>
          <w:b/>
          <w:sz w:val="20"/>
          <w:szCs w:val="20"/>
        </w:rPr>
      </w:pPr>
    </w:p>
    <w:p w14:paraId="6FF2EFF7" w14:textId="77777777" w:rsidR="00B17330" w:rsidRDefault="00B17330" w:rsidP="008E5C09">
      <w:pPr>
        <w:numPr>
          <w:ilvl w:val="0"/>
          <w:numId w:val="4"/>
        </w:numPr>
        <w:ind w:hanging="720"/>
        <w:rPr>
          <w:rFonts w:cs="Verdana"/>
          <w:sz w:val="20"/>
          <w:szCs w:val="20"/>
        </w:rPr>
      </w:pPr>
      <w:r w:rsidRPr="002235DB">
        <w:rPr>
          <w:rFonts w:cs="Verdana"/>
          <w:sz w:val="20"/>
          <w:szCs w:val="20"/>
        </w:rPr>
        <w:t>Performed various black box testing Methodologies Like functional testing, , Database Testing, Usability Testing and Regression testing.</w:t>
      </w:r>
    </w:p>
    <w:p w14:paraId="1EE92C5F" w14:textId="77777777" w:rsidR="001F091D" w:rsidRDefault="001F091D" w:rsidP="008E5C09">
      <w:pPr>
        <w:numPr>
          <w:ilvl w:val="0"/>
          <w:numId w:val="4"/>
        </w:numPr>
        <w:ind w:hanging="720"/>
        <w:rPr>
          <w:rFonts w:cs="Verdana"/>
          <w:sz w:val="20"/>
          <w:szCs w:val="20"/>
        </w:rPr>
      </w:pPr>
      <w:r>
        <w:rPr>
          <w:rFonts w:cs="Verdana"/>
          <w:sz w:val="20"/>
          <w:szCs w:val="20"/>
        </w:rPr>
        <w:t>Upload and Execute Test Cases in HP ALM.</w:t>
      </w:r>
    </w:p>
    <w:p w14:paraId="79817429" w14:textId="77777777" w:rsidR="001F091D" w:rsidRPr="001F091D" w:rsidRDefault="008E5C09" w:rsidP="001F091D">
      <w:pPr>
        <w:numPr>
          <w:ilvl w:val="0"/>
          <w:numId w:val="4"/>
        </w:numPr>
        <w:ind w:hanging="720"/>
        <w:rPr>
          <w:rFonts w:cs="Verdana"/>
          <w:sz w:val="20"/>
          <w:szCs w:val="20"/>
        </w:rPr>
      </w:pPr>
      <w:r w:rsidRPr="008E5C09">
        <w:rPr>
          <w:rFonts w:cs="Verdana"/>
          <w:sz w:val="20"/>
          <w:szCs w:val="20"/>
        </w:rPr>
        <w:t xml:space="preserve">Selecting or Identifying Areas/Test cases for Automation. </w:t>
      </w:r>
    </w:p>
    <w:p w14:paraId="17C367A9" w14:textId="77777777" w:rsidR="008E5C09" w:rsidRPr="00EE7EC2" w:rsidRDefault="008E5C09" w:rsidP="008E5C09">
      <w:pPr>
        <w:numPr>
          <w:ilvl w:val="0"/>
          <w:numId w:val="4"/>
        </w:numPr>
        <w:ind w:hanging="720"/>
        <w:rPr>
          <w:rFonts w:cs="Verdana"/>
          <w:sz w:val="20"/>
          <w:szCs w:val="20"/>
        </w:rPr>
      </w:pPr>
      <w:r w:rsidRPr="00EE7EC2">
        <w:rPr>
          <w:rFonts w:cs="Verdana"/>
          <w:sz w:val="20"/>
          <w:szCs w:val="20"/>
        </w:rPr>
        <w:t xml:space="preserve">Designing &amp; Implementing Test Automation Strategy. </w:t>
      </w:r>
    </w:p>
    <w:p w14:paraId="6430F3E7" w14:textId="77777777" w:rsidR="008E5C09" w:rsidRPr="00EE7EC2" w:rsidRDefault="008E5C09" w:rsidP="008E5C09">
      <w:pPr>
        <w:numPr>
          <w:ilvl w:val="0"/>
          <w:numId w:val="4"/>
        </w:numPr>
        <w:ind w:hanging="720"/>
        <w:rPr>
          <w:rFonts w:cs="Verdana"/>
          <w:sz w:val="20"/>
          <w:szCs w:val="20"/>
        </w:rPr>
      </w:pPr>
      <w:r w:rsidRPr="00EE7EC2">
        <w:rPr>
          <w:rFonts w:cs="Verdana"/>
          <w:sz w:val="20"/>
          <w:szCs w:val="20"/>
        </w:rPr>
        <w:t xml:space="preserve">Creating Automation Test Plan and getting approvals. </w:t>
      </w:r>
    </w:p>
    <w:p w14:paraId="2C978EF5" w14:textId="77777777" w:rsidR="008E5C09" w:rsidRDefault="008E5C09" w:rsidP="008E5C09">
      <w:pPr>
        <w:numPr>
          <w:ilvl w:val="0"/>
          <w:numId w:val="4"/>
        </w:numPr>
        <w:ind w:hanging="720"/>
        <w:rPr>
          <w:rFonts w:cs="Verdana"/>
          <w:sz w:val="20"/>
          <w:szCs w:val="20"/>
        </w:rPr>
      </w:pPr>
      <w:r w:rsidRPr="00EE7EC2">
        <w:rPr>
          <w:rFonts w:cs="Verdana"/>
          <w:sz w:val="20"/>
          <w:szCs w:val="20"/>
        </w:rPr>
        <w:t xml:space="preserve">Choose selenium tools and Configuring Selenium Test Environment (Ex: Eclipse IDE, Java, Selenium WebDriver and TestNG </w:t>
      </w:r>
      <w:proofErr w:type="spellStart"/>
      <w:r w:rsidRPr="00EE7EC2">
        <w:rPr>
          <w:rFonts w:cs="Verdana"/>
          <w:sz w:val="20"/>
          <w:szCs w:val="20"/>
        </w:rPr>
        <w:t>etc</w:t>
      </w:r>
      <w:proofErr w:type="spellEnd"/>
      <w:r w:rsidRPr="00EE7EC2">
        <w:rPr>
          <w:rFonts w:cs="Verdana"/>
          <w:sz w:val="20"/>
          <w:szCs w:val="20"/>
        </w:rPr>
        <w:t xml:space="preserve">…). Automation Framework Design and Implementation. </w:t>
      </w:r>
    </w:p>
    <w:p w14:paraId="335E26F5" w14:textId="171B9252" w:rsidR="003B3ADA" w:rsidRPr="00EE7EC2" w:rsidRDefault="003B3ADA" w:rsidP="008E5C09">
      <w:pPr>
        <w:numPr>
          <w:ilvl w:val="0"/>
          <w:numId w:val="4"/>
        </w:numPr>
        <w:ind w:hanging="720"/>
        <w:rPr>
          <w:rFonts w:cs="Verdana"/>
          <w:sz w:val="20"/>
          <w:szCs w:val="20"/>
        </w:rPr>
      </w:pPr>
      <w:r w:rsidRPr="003B3ADA">
        <w:rPr>
          <w:rFonts w:cs="Verdana"/>
          <w:sz w:val="20"/>
          <w:szCs w:val="20"/>
        </w:rPr>
        <w:t>Led API testing for CSA portal, performed web service validation with Soap UI and Postman, automated regression suites, and integrated test cases in Jenkins pipelines.</w:t>
      </w:r>
    </w:p>
    <w:p w14:paraId="10E5EE9E" w14:textId="77777777" w:rsidR="008E5C09" w:rsidRPr="00EE7EC2" w:rsidRDefault="008E5C09" w:rsidP="008E5C09">
      <w:pPr>
        <w:numPr>
          <w:ilvl w:val="0"/>
          <w:numId w:val="4"/>
        </w:numPr>
        <w:ind w:hanging="720"/>
        <w:rPr>
          <w:rFonts w:cs="Verdana"/>
          <w:sz w:val="20"/>
          <w:szCs w:val="20"/>
        </w:rPr>
      </w:pPr>
      <w:r w:rsidRPr="00EE7EC2">
        <w:rPr>
          <w:rFonts w:cs="Verdana"/>
          <w:sz w:val="20"/>
          <w:szCs w:val="20"/>
        </w:rPr>
        <w:t xml:space="preserve">Creating, Enhancing, debugging and Running Test Cases. </w:t>
      </w:r>
    </w:p>
    <w:p w14:paraId="1D80122B" w14:textId="77777777" w:rsidR="00E847CC" w:rsidRPr="008E5C09" w:rsidRDefault="00E847CC" w:rsidP="008E5C09">
      <w:pPr>
        <w:numPr>
          <w:ilvl w:val="0"/>
          <w:numId w:val="4"/>
        </w:numPr>
        <w:ind w:hanging="720"/>
        <w:rPr>
          <w:rFonts w:cs="Verdana"/>
          <w:sz w:val="20"/>
          <w:szCs w:val="20"/>
        </w:rPr>
      </w:pPr>
      <w:r w:rsidRPr="008E5C09">
        <w:rPr>
          <w:rFonts w:cs="Verdana"/>
          <w:sz w:val="20"/>
          <w:szCs w:val="20"/>
        </w:rPr>
        <w:t>Extensively performed Manual and Automation testing process to ensure the quality of the software.</w:t>
      </w:r>
    </w:p>
    <w:p w14:paraId="509510FF" w14:textId="77777777" w:rsidR="00E70AFF" w:rsidRPr="00E847CC" w:rsidRDefault="00E70AFF" w:rsidP="00E847CC">
      <w:pPr>
        <w:numPr>
          <w:ilvl w:val="0"/>
          <w:numId w:val="4"/>
        </w:numPr>
        <w:ind w:hanging="720"/>
        <w:rPr>
          <w:rFonts w:cs="Verdana"/>
          <w:sz w:val="20"/>
          <w:szCs w:val="20"/>
        </w:rPr>
      </w:pPr>
      <w:r w:rsidRPr="00E847CC">
        <w:rPr>
          <w:rFonts w:cs="Verdana"/>
          <w:sz w:val="20"/>
          <w:szCs w:val="20"/>
        </w:rPr>
        <w:t>Involved in Framework development, Test Scripts development, Test scripts execution, Result generation and Scripts Maintenance</w:t>
      </w:r>
    </w:p>
    <w:p w14:paraId="5A5D422A" w14:textId="77777777" w:rsidR="00B17330" w:rsidRPr="002235DB" w:rsidRDefault="00B17330" w:rsidP="002235DB">
      <w:pPr>
        <w:numPr>
          <w:ilvl w:val="0"/>
          <w:numId w:val="4"/>
        </w:numPr>
        <w:ind w:hanging="720"/>
        <w:rPr>
          <w:rFonts w:cs="Verdana"/>
          <w:sz w:val="20"/>
          <w:szCs w:val="20"/>
        </w:rPr>
      </w:pPr>
      <w:r w:rsidRPr="002235DB">
        <w:rPr>
          <w:rFonts w:cs="Verdana"/>
          <w:sz w:val="20"/>
          <w:szCs w:val="20"/>
        </w:rPr>
        <w:t>Worked in Agile Process using version one</w:t>
      </w:r>
    </w:p>
    <w:p w14:paraId="675221EB" w14:textId="2F1F1A85" w:rsidR="00B17330" w:rsidRDefault="00B17330" w:rsidP="002235DB">
      <w:pPr>
        <w:numPr>
          <w:ilvl w:val="0"/>
          <w:numId w:val="4"/>
        </w:numPr>
        <w:ind w:hanging="720"/>
        <w:rPr>
          <w:rFonts w:cs="Verdana"/>
          <w:sz w:val="20"/>
          <w:szCs w:val="20"/>
        </w:rPr>
      </w:pPr>
      <w:r w:rsidRPr="002235DB">
        <w:rPr>
          <w:rFonts w:cs="Verdana"/>
          <w:sz w:val="20"/>
          <w:szCs w:val="20"/>
        </w:rPr>
        <w:t>Executed webservices using Soap UI.</w:t>
      </w:r>
    </w:p>
    <w:p w14:paraId="53EA1AD9" w14:textId="77DA9CFE" w:rsidR="003B3ADA" w:rsidRPr="002235DB" w:rsidRDefault="003B3ADA" w:rsidP="002235DB">
      <w:pPr>
        <w:numPr>
          <w:ilvl w:val="0"/>
          <w:numId w:val="4"/>
        </w:numPr>
        <w:ind w:hanging="720"/>
        <w:rPr>
          <w:rFonts w:cs="Verdana"/>
          <w:sz w:val="20"/>
          <w:szCs w:val="20"/>
        </w:rPr>
      </w:pPr>
      <w:r w:rsidRPr="003B3ADA">
        <w:rPr>
          <w:rFonts w:cs="Verdana"/>
          <w:sz w:val="20"/>
          <w:szCs w:val="20"/>
        </w:rPr>
        <w:t>Tested REST APIs and participated in backend automation projects leveraging various web service platforms.</w:t>
      </w:r>
    </w:p>
    <w:p w14:paraId="5E318524" w14:textId="77777777" w:rsidR="00B17330" w:rsidRPr="002235DB" w:rsidRDefault="00B17330" w:rsidP="002235DB">
      <w:pPr>
        <w:numPr>
          <w:ilvl w:val="0"/>
          <w:numId w:val="4"/>
        </w:numPr>
        <w:ind w:hanging="720"/>
        <w:rPr>
          <w:rFonts w:cs="Verdana"/>
          <w:sz w:val="20"/>
          <w:szCs w:val="20"/>
        </w:rPr>
      </w:pPr>
      <w:r w:rsidRPr="002235DB">
        <w:rPr>
          <w:rFonts w:cs="Verdana"/>
          <w:sz w:val="20"/>
          <w:szCs w:val="20"/>
        </w:rPr>
        <w:t>Commit the web services test cases in SVN and executed in Jenkins.</w:t>
      </w:r>
    </w:p>
    <w:p w14:paraId="4B3986C4" w14:textId="77777777" w:rsidR="00B17330" w:rsidRPr="002235DB" w:rsidRDefault="00B17330" w:rsidP="002235DB">
      <w:pPr>
        <w:numPr>
          <w:ilvl w:val="0"/>
          <w:numId w:val="4"/>
        </w:numPr>
        <w:ind w:hanging="720"/>
        <w:rPr>
          <w:rFonts w:cs="Verdana"/>
          <w:sz w:val="20"/>
          <w:szCs w:val="20"/>
        </w:rPr>
      </w:pPr>
      <w:r w:rsidRPr="002235DB">
        <w:rPr>
          <w:rFonts w:cs="Verdana"/>
          <w:sz w:val="20"/>
          <w:szCs w:val="20"/>
        </w:rPr>
        <w:t xml:space="preserve">Worked on rest </w:t>
      </w:r>
      <w:proofErr w:type="spellStart"/>
      <w:r w:rsidRPr="002235DB">
        <w:rPr>
          <w:rFonts w:cs="Verdana"/>
          <w:sz w:val="20"/>
          <w:szCs w:val="20"/>
        </w:rPr>
        <w:t>api</w:t>
      </w:r>
      <w:proofErr w:type="spellEnd"/>
      <w:r w:rsidRPr="002235DB">
        <w:rPr>
          <w:rFonts w:cs="Verdana"/>
          <w:sz w:val="20"/>
          <w:szCs w:val="20"/>
        </w:rPr>
        <w:t xml:space="preserve"> using Post man</w:t>
      </w:r>
    </w:p>
    <w:p w14:paraId="5D1C6CF4" w14:textId="77777777" w:rsidR="00B17330" w:rsidRPr="002235DB" w:rsidRDefault="00B17330" w:rsidP="002235DB">
      <w:pPr>
        <w:numPr>
          <w:ilvl w:val="0"/>
          <w:numId w:val="4"/>
        </w:numPr>
        <w:ind w:hanging="720"/>
        <w:rPr>
          <w:rFonts w:cs="Verdana"/>
          <w:sz w:val="20"/>
          <w:szCs w:val="20"/>
        </w:rPr>
      </w:pPr>
      <w:r w:rsidRPr="002235DB">
        <w:rPr>
          <w:rFonts w:cs="Verdana"/>
          <w:sz w:val="20"/>
          <w:szCs w:val="20"/>
        </w:rPr>
        <w:t xml:space="preserve">Involved in Functional Testing of Modules </w:t>
      </w:r>
    </w:p>
    <w:p w14:paraId="60AEA0A4" w14:textId="77777777" w:rsidR="00B17330" w:rsidRPr="00BB07DD" w:rsidRDefault="00B17330" w:rsidP="00BB07DD">
      <w:pPr>
        <w:numPr>
          <w:ilvl w:val="0"/>
          <w:numId w:val="4"/>
        </w:numPr>
        <w:ind w:hanging="720"/>
        <w:rPr>
          <w:rFonts w:cs="Verdana"/>
          <w:sz w:val="20"/>
          <w:szCs w:val="20"/>
        </w:rPr>
      </w:pPr>
      <w:r w:rsidRPr="00BB07DD">
        <w:rPr>
          <w:rFonts w:cs="Verdana"/>
          <w:sz w:val="20"/>
          <w:szCs w:val="20"/>
        </w:rPr>
        <w:t>Writing and execution of automated scripts for given requirements.</w:t>
      </w:r>
    </w:p>
    <w:p w14:paraId="0EEFE902" w14:textId="77777777" w:rsidR="00B17330" w:rsidRPr="002235DB" w:rsidRDefault="00B17330" w:rsidP="002235DB">
      <w:pPr>
        <w:numPr>
          <w:ilvl w:val="0"/>
          <w:numId w:val="4"/>
        </w:numPr>
        <w:ind w:hanging="720"/>
        <w:rPr>
          <w:rFonts w:cs="Verdana"/>
          <w:sz w:val="20"/>
          <w:szCs w:val="20"/>
        </w:rPr>
      </w:pPr>
      <w:r w:rsidRPr="002235DB">
        <w:rPr>
          <w:rFonts w:cs="Verdana"/>
          <w:sz w:val="20"/>
          <w:szCs w:val="20"/>
        </w:rPr>
        <w:t>Involved in debugging and modification of existing scripts.</w:t>
      </w:r>
    </w:p>
    <w:p w14:paraId="12E04275" w14:textId="77777777" w:rsidR="00B17330" w:rsidRPr="002235DB" w:rsidRDefault="00B17330" w:rsidP="002235DB">
      <w:pPr>
        <w:numPr>
          <w:ilvl w:val="0"/>
          <w:numId w:val="4"/>
        </w:numPr>
        <w:ind w:hanging="720"/>
        <w:rPr>
          <w:rFonts w:cs="Verdana"/>
          <w:sz w:val="20"/>
          <w:szCs w:val="20"/>
        </w:rPr>
      </w:pPr>
      <w:r w:rsidRPr="002235DB">
        <w:rPr>
          <w:rFonts w:cs="Verdana"/>
          <w:sz w:val="20"/>
          <w:szCs w:val="20"/>
        </w:rPr>
        <w:t xml:space="preserve">Participated in identifying the required Test scenarios for entire application. </w:t>
      </w:r>
    </w:p>
    <w:p w14:paraId="62486C05" w14:textId="41E6DB17" w:rsidR="009302D9" w:rsidRPr="00E3428B" w:rsidRDefault="00B17330" w:rsidP="00E3428B">
      <w:pPr>
        <w:numPr>
          <w:ilvl w:val="0"/>
          <w:numId w:val="4"/>
        </w:numPr>
        <w:ind w:hanging="720"/>
        <w:rPr>
          <w:rFonts w:cs="Verdana"/>
          <w:sz w:val="20"/>
          <w:szCs w:val="20"/>
        </w:rPr>
      </w:pPr>
      <w:r w:rsidRPr="002235DB">
        <w:rPr>
          <w:rFonts w:cs="Verdana"/>
          <w:sz w:val="20"/>
          <w:szCs w:val="20"/>
        </w:rPr>
        <w:lastRenderedPageBreak/>
        <w:t>Trouble shooting skills on Command line to find the root cause of the defect</w:t>
      </w:r>
    </w:p>
    <w:p w14:paraId="3F9CFB4C" w14:textId="77777777" w:rsidR="005C75CD" w:rsidRDefault="005C75CD" w:rsidP="1CD989E2">
      <w:pPr>
        <w:rPr>
          <w:rFonts w:cs="Verdana"/>
          <w:sz w:val="20"/>
          <w:szCs w:val="20"/>
        </w:rPr>
      </w:pPr>
    </w:p>
    <w:p w14:paraId="2069A8DB" w14:textId="77777777" w:rsidR="00DA1994" w:rsidRDefault="00DA1994" w:rsidP="1CD989E2">
      <w:pPr>
        <w:rPr>
          <w:rFonts w:cs="Verdana"/>
          <w:sz w:val="20"/>
          <w:szCs w:val="20"/>
        </w:rPr>
      </w:pPr>
    </w:p>
    <w:p w14:paraId="094F5890" w14:textId="77777777" w:rsidR="00DA1994" w:rsidRDefault="00DA1994" w:rsidP="1CD989E2">
      <w:pPr>
        <w:rPr>
          <w:rFonts w:cs="Verdana"/>
          <w:sz w:val="20"/>
          <w:szCs w:val="20"/>
        </w:rPr>
      </w:pPr>
    </w:p>
    <w:p w14:paraId="17850E14" w14:textId="4969A38F" w:rsidR="005E3939" w:rsidRPr="009302D9" w:rsidRDefault="00AB4B03" w:rsidP="1CD989E2">
      <w:pPr>
        <w:rPr>
          <w:rFonts w:cs="Verdana"/>
          <w:b/>
          <w:bCs/>
          <w:sz w:val="20"/>
          <w:szCs w:val="20"/>
        </w:rPr>
      </w:pPr>
      <w:r w:rsidRPr="009302D9">
        <w:rPr>
          <w:rFonts w:cs="Verdana"/>
          <w:b/>
          <w:noProof/>
          <w:sz w:val="20"/>
          <w:szCs w:val="20"/>
        </w:rPr>
        <mc:AlternateContent>
          <mc:Choice Requires="wps">
            <w:drawing>
              <wp:anchor distT="0" distB="0" distL="114300" distR="114300" simplePos="0" relativeHeight="251658752" behindDoc="0" locked="0" layoutInCell="1" allowOverlap="1" wp14:anchorId="2ED7899C" wp14:editId="07777777">
                <wp:simplePos x="0" y="0"/>
                <wp:positionH relativeFrom="column">
                  <wp:posOffset>0</wp:posOffset>
                </wp:positionH>
                <wp:positionV relativeFrom="paragraph">
                  <wp:posOffset>245110</wp:posOffset>
                </wp:positionV>
                <wp:extent cx="6017895" cy="0"/>
                <wp:effectExtent l="9525" t="6985" r="11430" b="1206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7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580F1BF1">
              <v:line id="Line 5"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0,19.3pt" to="473.85pt,19.3pt" w14:anchorId="3E186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"/>
            </w:pict>
          </mc:Fallback>
        </mc:AlternateContent>
      </w:r>
      <w:r w:rsidR="00B17330" w:rsidRPr="1CD989E2">
        <w:rPr>
          <w:rFonts w:cs="Verdana"/>
          <w:b/>
          <w:bCs/>
          <w:sz w:val="20"/>
          <w:szCs w:val="20"/>
        </w:rPr>
        <w:t>2)</w:t>
      </w:r>
      <w:r w:rsidR="005E3939" w:rsidRPr="1CD989E2">
        <w:rPr>
          <w:rFonts w:cs="Verdana"/>
          <w:b/>
          <w:bCs/>
          <w:sz w:val="20"/>
          <w:szCs w:val="20"/>
        </w:rPr>
        <w:t>Client:</w:t>
      </w:r>
      <w:r w:rsidR="005137F5">
        <w:rPr>
          <w:rFonts w:cs="Verdana"/>
          <w:b/>
          <w:bCs/>
          <w:sz w:val="20"/>
          <w:szCs w:val="20"/>
        </w:rPr>
        <w:t xml:space="preserve"> </w:t>
      </w:r>
      <w:r w:rsidR="005E3939" w:rsidRPr="1CD989E2">
        <w:rPr>
          <w:rFonts w:cs="Verdana"/>
          <w:b/>
          <w:bCs/>
          <w:sz w:val="20"/>
          <w:szCs w:val="20"/>
        </w:rPr>
        <w:t xml:space="preserve">Corporation Service company     </w:t>
      </w:r>
      <w:r w:rsidR="002235DB" w:rsidRPr="1CD989E2">
        <w:rPr>
          <w:rFonts w:cs="Verdana"/>
          <w:b/>
          <w:bCs/>
          <w:sz w:val="20"/>
          <w:szCs w:val="20"/>
        </w:rPr>
        <w:t>Jan’201</w:t>
      </w:r>
      <w:r w:rsidR="00DA1F8C" w:rsidRPr="1CD989E2">
        <w:rPr>
          <w:rFonts w:cs="Verdana"/>
          <w:b/>
          <w:bCs/>
          <w:sz w:val="20"/>
          <w:szCs w:val="20"/>
        </w:rPr>
        <w:t>5</w:t>
      </w:r>
      <w:r w:rsidR="002235DB" w:rsidRPr="1CD989E2">
        <w:rPr>
          <w:rFonts w:cs="Verdana"/>
          <w:b/>
          <w:bCs/>
          <w:sz w:val="20"/>
          <w:szCs w:val="20"/>
        </w:rPr>
        <w:t xml:space="preserve"> to 2</w:t>
      </w:r>
      <w:r w:rsidR="002803BD" w:rsidRPr="1CD989E2">
        <w:rPr>
          <w:rFonts w:cs="Verdana"/>
          <w:b/>
          <w:bCs/>
          <w:sz w:val="20"/>
          <w:szCs w:val="20"/>
        </w:rPr>
        <w:t>02</w:t>
      </w:r>
      <w:r w:rsidR="00A847FD">
        <w:rPr>
          <w:rFonts w:cs="Verdana"/>
          <w:b/>
          <w:bCs/>
          <w:sz w:val="20"/>
          <w:szCs w:val="20"/>
        </w:rPr>
        <w:t>2</w:t>
      </w:r>
      <w:r w:rsidR="001D729C" w:rsidRPr="1CD989E2">
        <w:rPr>
          <w:rFonts w:cs="Verdana"/>
          <w:b/>
          <w:bCs/>
          <w:sz w:val="20"/>
          <w:szCs w:val="20"/>
        </w:rPr>
        <w:t xml:space="preserve"> </w:t>
      </w:r>
      <w:proofErr w:type="spellStart"/>
      <w:r w:rsidR="001D729C" w:rsidRPr="1CD989E2">
        <w:rPr>
          <w:rFonts w:cs="Verdana"/>
          <w:b/>
          <w:bCs/>
          <w:sz w:val="20"/>
          <w:szCs w:val="20"/>
        </w:rPr>
        <w:t>Hyd</w:t>
      </w:r>
      <w:proofErr w:type="spellEnd"/>
      <w:r w:rsidR="005137F5">
        <w:rPr>
          <w:rFonts w:cs="Verdana"/>
          <w:b/>
          <w:bCs/>
          <w:sz w:val="20"/>
          <w:szCs w:val="20"/>
        </w:rPr>
        <w:t xml:space="preserve">, </w:t>
      </w:r>
      <w:r w:rsidR="00EA7B4F" w:rsidRPr="1CD989E2">
        <w:rPr>
          <w:rFonts w:cs="Verdana"/>
          <w:b/>
          <w:bCs/>
          <w:sz w:val="20"/>
          <w:szCs w:val="20"/>
        </w:rPr>
        <w:t>Telangana,</w:t>
      </w:r>
      <w:r w:rsidR="005137F5">
        <w:rPr>
          <w:rFonts w:cs="Verdana"/>
          <w:b/>
          <w:bCs/>
          <w:sz w:val="20"/>
          <w:szCs w:val="20"/>
        </w:rPr>
        <w:t xml:space="preserve"> </w:t>
      </w:r>
      <w:r w:rsidR="001D729C" w:rsidRPr="1CD989E2">
        <w:rPr>
          <w:rFonts w:cs="Verdana"/>
          <w:b/>
          <w:bCs/>
          <w:sz w:val="20"/>
          <w:szCs w:val="20"/>
        </w:rPr>
        <w:t>Ind</w:t>
      </w:r>
    </w:p>
    <w:p w14:paraId="4B99056E" w14:textId="77777777" w:rsidR="002235DB" w:rsidRDefault="002235DB" w:rsidP="005E3939">
      <w:pPr>
        <w:ind w:left="720"/>
        <w:jc w:val="right"/>
        <w:rPr>
          <w:rFonts w:cs="Verdana"/>
          <w:sz w:val="20"/>
          <w:szCs w:val="20"/>
        </w:rPr>
      </w:pPr>
    </w:p>
    <w:p w14:paraId="69D53E4B" w14:textId="720BE787" w:rsidR="00DC4702" w:rsidRDefault="1CD989E2" w:rsidP="00031E81">
      <w:pPr>
        <w:rPr>
          <w:rFonts w:cs="Verdana"/>
          <w:b/>
          <w:bCs/>
          <w:sz w:val="20"/>
          <w:szCs w:val="20"/>
        </w:rPr>
      </w:pPr>
      <w:r w:rsidRPr="1CD989E2">
        <w:rPr>
          <w:rFonts w:cs="Verdana"/>
          <w:b/>
          <w:bCs/>
          <w:sz w:val="20"/>
          <w:szCs w:val="20"/>
        </w:rPr>
        <w:t>Project: ETP</w:t>
      </w:r>
    </w:p>
    <w:p w14:paraId="59F5D313" w14:textId="77777777" w:rsidR="00031E81" w:rsidRPr="00031E81" w:rsidRDefault="00031E81" w:rsidP="00031E81">
      <w:pPr>
        <w:rPr>
          <w:rFonts w:cs="Verdana"/>
          <w:b/>
          <w:bCs/>
          <w:sz w:val="20"/>
          <w:szCs w:val="20"/>
        </w:rPr>
      </w:pPr>
      <w:r w:rsidRPr="00031E81">
        <w:rPr>
          <w:rFonts w:cs="Verdana"/>
          <w:b/>
          <w:bCs/>
          <w:sz w:val="20"/>
          <w:szCs w:val="20"/>
        </w:rPr>
        <w:t>Role:</w:t>
      </w:r>
      <w:r>
        <w:rPr>
          <w:rFonts w:cs="Verdana"/>
          <w:b/>
          <w:bCs/>
          <w:sz w:val="20"/>
          <w:szCs w:val="20"/>
        </w:rPr>
        <w:t xml:space="preserve"> </w:t>
      </w:r>
      <w:r w:rsidRPr="00031E81">
        <w:rPr>
          <w:rFonts w:cs="Verdana"/>
          <w:b/>
          <w:bCs/>
          <w:sz w:val="20"/>
          <w:szCs w:val="20"/>
        </w:rPr>
        <w:t>Senior Quality Analyst</w:t>
      </w:r>
    </w:p>
    <w:p w14:paraId="1299C43A" w14:textId="77777777" w:rsidR="00031E81" w:rsidRDefault="00031E81" w:rsidP="002235DB">
      <w:pPr>
        <w:ind w:left="720"/>
        <w:rPr>
          <w:rFonts w:cs="Verdana"/>
          <w:sz w:val="20"/>
          <w:szCs w:val="20"/>
        </w:rPr>
      </w:pPr>
    </w:p>
    <w:p w14:paraId="4DDBEF00" w14:textId="5FD600EF" w:rsidR="002235DB" w:rsidRPr="002235DB" w:rsidRDefault="1CD989E2" w:rsidP="1CD989E2">
      <w:pPr>
        <w:numPr>
          <w:ilvl w:val="0"/>
          <w:numId w:val="4"/>
        </w:numPr>
        <w:ind w:left="720" w:hanging="720"/>
        <w:rPr>
          <w:rFonts w:cs="Verdana"/>
          <w:sz w:val="20"/>
          <w:szCs w:val="20"/>
        </w:rPr>
      </w:pPr>
      <w:r w:rsidRPr="1CD989E2">
        <w:rPr>
          <w:rFonts w:cs="Verdana"/>
          <w:sz w:val="20"/>
          <w:szCs w:val="20"/>
        </w:rPr>
        <w:t xml:space="preserve">ETP handles customer invoices and billing. Generate invoices through </w:t>
      </w:r>
      <w:proofErr w:type="spellStart"/>
      <w:r w:rsidRPr="1CD989E2">
        <w:rPr>
          <w:rFonts w:cs="Verdana"/>
          <w:sz w:val="20"/>
          <w:szCs w:val="20"/>
        </w:rPr>
        <w:t>EBS.Configure</w:t>
      </w:r>
      <w:proofErr w:type="spellEnd"/>
      <w:r w:rsidRPr="1CD989E2">
        <w:rPr>
          <w:rFonts w:cs="Verdana"/>
          <w:sz w:val="20"/>
          <w:szCs w:val="20"/>
        </w:rPr>
        <w:t xml:space="preserve"> selling units and pricing in Service catalogue. Run batch jobs from spring batch apps.</w:t>
      </w:r>
    </w:p>
    <w:p w14:paraId="0F6DD1A8" w14:textId="322E86A3" w:rsidR="1CD989E2" w:rsidRDefault="1CD989E2" w:rsidP="00C977DA">
      <w:pPr>
        <w:ind w:left="720"/>
        <w:rPr>
          <w:rFonts w:cs="Verdana"/>
          <w:sz w:val="20"/>
          <w:szCs w:val="20"/>
        </w:rPr>
      </w:pPr>
    </w:p>
    <w:p w14:paraId="3507F151" w14:textId="77777777" w:rsidR="00C977DA" w:rsidRDefault="00C977DA" w:rsidP="00C977DA">
      <w:pPr>
        <w:ind w:left="720"/>
        <w:rPr>
          <w:rFonts w:cs="Verdana"/>
          <w:sz w:val="20"/>
          <w:szCs w:val="20"/>
        </w:rPr>
      </w:pPr>
    </w:p>
    <w:p w14:paraId="6C250BA1" w14:textId="77777777" w:rsidR="00B17330" w:rsidRDefault="00B17330" w:rsidP="002235DB">
      <w:pPr>
        <w:rPr>
          <w:rFonts w:cs="Verdana"/>
          <w:b/>
          <w:sz w:val="20"/>
          <w:szCs w:val="20"/>
        </w:rPr>
      </w:pPr>
      <w:r w:rsidRPr="002235DB">
        <w:rPr>
          <w:rFonts w:cs="Verdana"/>
          <w:b/>
          <w:sz w:val="20"/>
          <w:szCs w:val="20"/>
        </w:rPr>
        <w:t>Responsibilities:</w:t>
      </w:r>
    </w:p>
    <w:p w14:paraId="3461D779" w14:textId="77777777" w:rsidR="002235DB" w:rsidRPr="002235DB" w:rsidRDefault="002235DB" w:rsidP="002235DB">
      <w:pPr>
        <w:rPr>
          <w:rFonts w:cs="Verdana"/>
          <w:b/>
          <w:sz w:val="20"/>
          <w:szCs w:val="20"/>
        </w:rPr>
      </w:pPr>
    </w:p>
    <w:p w14:paraId="21797C0E" w14:textId="77777777" w:rsidR="00B17330" w:rsidRPr="002235DB" w:rsidRDefault="1CD989E2" w:rsidP="002235DB">
      <w:pPr>
        <w:numPr>
          <w:ilvl w:val="0"/>
          <w:numId w:val="4"/>
        </w:numPr>
        <w:ind w:hanging="720"/>
        <w:rPr>
          <w:rFonts w:cs="Verdana"/>
          <w:sz w:val="20"/>
          <w:szCs w:val="20"/>
        </w:rPr>
      </w:pPr>
      <w:r w:rsidRPr="1CD989E2">
        <w:rPr>
          <w:rFonts w:cs="Verdana"/>
          <w:sz w:val="20"/>
          <w:szCs w:val="20"/>
        </w:rPr>
        <w:t xml:space="preserve">Performed various black box testing Methodologies Like functional </w:t>
      </w:r>
      <w:proofErr w:type="spellStart"/>
      <w:r w:rsidRPr="1CD989E2">
        <w:rPr>
          <w:rFonts w:cs="Verdana"/>
          <w:sz w:val="20"/>
          <w:szCs w:val="20"/>
        </w:rPr>
        <w:t>testing,Database</w:t>
      </w:r>
      <w:proofErr w:type="spellEnd"/>
      <w:r w:rsidRPr="1CD989E2">
        <w:rPr>
          <w:rFonts w:cs="Verdana"/>
          <w:sz w:val="20"/>
          <w:szCs w:val="20"/>
        </w:rPr>
        <w:t xml:space="preserve"> Testing, Usability Testing and Regression testing.</w:t>
      </w:r>
    </w:p>
    <w:p w14:paraId="61999A7F" w14:textId="77777777" w:rsidR="00B17330" w:rsidRPr="002235DB" w:rsidRDefault="1CD989E2" w:rsidP="002235DB">
      <w:pPr>
        <w:numPr>
          <w:ilvl w:val="0"/>
          <w:numId w:val="4"/>
        </w:numPr>
        <w:ind w:hanging="720"/>
        <w:rPr>
          <w:rFonts w:cs="Verdana"/>
          <w:sz w:val="20"/>
          <w:szCs w:val="20"/>
        </w:rPr>
      </w:pPr>
      <w:r w:rsidRPr="1CD989E2">
        <w:rPr>
          <w:rFonts w:cs="Verdana"/>
          <w:sz w:val="20"/>
          <w:szCs w:val="20"/>
        </w:rPr>
        <w:t xml:space="preserve">Involved in Functional Testing of Modules </w:t>
      </w:r>
    </w:p>
    <w:p w14:paraId="69AF8633" w14:textId="77777777" w:rsidR="00B17330" w:rsidRPr="002235DB" w:rsidRDefault="1CD989E2" w:rsidP="002235DB">
      <w:pPr>
        <w:numPr>
          <w:ilvl w:val="0"/>
          <w:numId w:val="4"/>
        </w:numPr>
        <w:ind w:hanging="720"/>
        <w:rPr>
          <w:rFonts w:cs="Verdana"/>
          <w:sz w:val="20"/>
          <w:szCs w:val="20"/>
        </w:rPr>
      </w:pPr>
      <w:r w:rsidRPr="1CD989E2">
        <w:rPr>
          <w:rFonts w:cs="Verdana"/>
          <w:sz w:val="20"/>
          <w:szCs w:val="20"/>
        </w:rPr>
        <w:t>Analyzing and Understanding the Requirements and Functional Specifications of the application.</w:t>
      </w:r>
    </w:p>
    <w:p w14:paraId="3DED821E" w14:textId="77777777" w:rsidR="00B17330" w:rsidRPr="002235DB" w:rsidRDefault="1CD989E2" w:rsidP="002235DB">
      <w:pPr>
        <w:numPr>
          <w:ilvl w:val="0"/>
          <w:numId w:val="4"/>
        </w:numPr>
        <w:ind w:hanging="720"/>
        <w:rPr>
          <w:rFonts w:cs="Verdana"/>
          <w:sz w:val="20"/>
          <w:szCs w:val="20"/>
        </w:rPr>
      </w:pPr>
      <w:r w:rsidRPr="1CD989E2">
        <w:rPr>
          <w:rFonts w:cs="Verdana"/>
          <w:sz w:val="20"/>
          <w:szCs w:val="20"/>
        </w:rPr>
        <w:t>Prepared and Executed Test Cases using Test link.</w:t>
      </w:r>
    </w:p>
    <w:p w14:paraId="4AF02F8D" w14:textId="77777777" w:rsidR="001F091D" w:rsidRDefault="1CD989E2" w:rsidP="002235DB">
      <w:pPr>
        <w:numPr>
          <w:ilvl w:val="0"/>
          <w:numId w:val="4"/>
        </w:numPr>
        <w:ind w:hanging="720"/>
        <w:rPr>
          <w:rFonts w:cs="Verdana"/>
          <w:sz w:val="20"/>
          <w:szCs w:val="20"/>
        </w:rPr>
      </w:pPr>
      <w:r w:rsidRPr="1CD989E2">
        <w:rPr>
          <w:rFonts w:cs="Verdana"/>
          <w:sz w:val="20"/>
          <w:szCs w:val="20"/>
        </w:rPr>
        <w:t>Defect Reporting and Tracking using team track and Jira.</w:t>
      </w:r>
    </w:p>
    <w:p w14:paraId="63F25FBD" w14:textId="77777777" w:rsidR="00B17330" w:rsidRPr="002235DB" w:rsidRDefault="1CD989E2" w:rsidP="002235DB">
      <w:pPr>
        <w:numPr>
          <w:ilvl w:val="0"/>
          <w:numId w:val="4"/>
        </w:numPr>
        <w:ind w:hanging="720"/>
        <w:rPr>
          <w:rFonts w:cs="Verdana"/>
          <w:sz w:val="20"/>
          <w:szCs w:val="20"/>
        </w:rPr>
      </w:pPr>
      <w:r w:rsidRPr="1CD989E2">
        <w:rPr>
          <w:rFonts w:cs="Verdana"/>
          <w:sz w:val="20"/>
          <w:szCs w:val="20"/>
        </w:rPr>
        <w:t xml:space="preserve">Manage Test cases and create use cases in Jira. </w:t>
      </w:r>
    </w:p>
    <w:p w14:paraId="43EE8AEE" w14:textId="77777777" w:rsidR="00B17330" w:rsidRPr="002235DB" w:rsidRDefault="1CD989E2" w:rsidP="002235DB">
      <w:pPr>
        <w:numPr>
          <w:ilvl w:val="0"/>
          <w:numId w:val="4"/>
        </w:numPr>
        <w:ind w:hanging="720"/>
        <w:rPr>
          <w:rFonts w:cs="Verdana"/>
          <w:sz w:val="20"/>
          <w:szCs w:val="20"/>
        </w:rPr>
      </w:pPr>
      <w:r w:rsidRPr="1CD989E2">
        <w:rPr>
          <w:rFonts w:cs="Verdana"/>
          <w:sz w:val="20"/>
          <w:szCs w:val="20"/>
        </w:rPr>
        <w:t>Writing and execution of automated scripts for given requirements.</w:t>
      </w:r>
    </w:p>
    <w:p w14:paraId="08CB641A" w14:textId="77777777" w:rsidR="00B17330" w:rsidRPr="002235DB" w:rsidRDefault="1CD989E2" w:rsidP="002235DB">
      <w:pPr>
        <w:numPr>
          <w:ilvl w:val="0"/>
          <w:numId w:val="4"/>
        </w:numPr>
        <w:ind w:hanging="720"/>
        <w:rPr>
          <w:rFonts w:cs="Verdana"/>
          <w:sz w:val="20"/>
          <w:szCs w:val="20"/>
        </w:rPr>
      </w:pPr>
      <w:r w:rsidRPr="1CD989E2">
        <w:rPr>
          <w:rFonts w:cs="Verdana"/>
          <w:sz w:val="20"/>
          <w:szCs w:val="20"/>
        </w:rPr>
        <w:t>Involved in debugging and modification of existing scripts.</w:t>
      </w:r>
    </w:p>
    <w:p w14:paraId="0BF184B5" w14:textId="77777777" w:rsidR="00B17330" w:rsidRPr="002235DB" w:rsidRDefault="1CD989E2" w:rsidP="002235DB">
      <w:pPr>
        <w:numPr>
          <w:ilvl w:val="0"/>
          <w:numId w:val="4"/>
        </w:numPr>
        <w:ind w:hanging="720"/>
        <w:rPr>
          <w:rFonts w:cs="Verdana"/>
          <w:sz w:val="20"/>
          <w:szCs w:val="20"/>
        </w:rPr>
      </w:pPr>
      <w:r w:rsidRPr="1CD989E2">
        <w:rPr>
          <w:rFonts w:cs="Verdana"/>
          <w:sz w:val="20"/>
          <w:szCs w:val="20"/>
        </w:rPr>
        <w:t xml:space="preserve">Participated in identifying the required Test scenarios for entire application. </w:t>
      </w:r>
    </w:p>
    <w:p w14:paraId="15A81244" w14:textId="77777777" w:rsidR="00B17330" w:rsidRPr="002235DB" w:rsidRDefault="1CD989E2" w:rsidP="002235DB">
      <w:pPr>
        <w:numPr>
          <w:ilvl w:val="0"/>
          <w:numId w:val="4"/>
        </w:numPr>
        <w:ind w:hanging="720"/>
        <w:rPr>
          <w:rFonts w:cs="Verdana"/>
          <w:sz w:val="20"/>
          <w:szCs w:val="20"/>
        </w:rPr>
      </w:pPr>
      <w:r w:rsidRPr="1CD989E2">
        <w:rPr>
          <w:rFonts w:cs="Verdana"/>
          <w:sz w:val="20"/>
          <w:szCs w:val="20"/>
        </w:rPr>
        <w:t>Trouble shooting skills on Command line to find the root cause of the defect.</w:t>
      </w:r>
    </w:p>
    <w:p w14:paraId="052857CF" w14:textId="77777777" w:rsidR="00B17330" w:rsidRDefault="1CD989E2" w:rsidP="002235DB">
      <w:pPr>
        <w:numPr>
          <w:ilvl w:val="0"/>
          <w:numId w:val="4"/>
        </w:numPr>
        <w:ind w:hanging="720"/>
        <w:rPr>
          <w:rFonts w:cs="Verdana"/>
          <w:sz w:val="20"/>
          <w:szCs w:val="20"/>
        </w:rPr>
      </w:pPr>
      <w:r w:rsidRPr="1CD989E2">
        <w:rPr>
          <w:rFonts w:cs="Verdana"/>
          <w:sz w:val="20"/>
          <w:szCs w:val="20"/>
        </w:rPr>
        <w:t>Extensively performed Manual and Automation testing process to ensure the quality of the software.</w:t>
      </w:r>
    </w:p>
    <w:p w14:paraId="3CF2D8B6" w14:textId="77777777" w:rsidR="005F3D9B" w:rsidRDefault="005F3D9B" w:rsidP="005F3D9B">
      <w:pPr>
        <w:rPr>
          <w:rFonts w:cs="Verdana"/>
          <w:sz w:val="20"/>
          <w:szCs w:val="20"/>
        </w:rPr>
      </w:pPr>
    </w:p>
    <w:p w14:paraId="5997CC1D" w14:textId="77777777" w:rsidR="00456AB2" w:rsidRDefault="00456AB2" w:rsidP="006C495C">
      <w:pPr>
        <w:rPr>
          <w:rFonts w:cs="Verdana"/>
          <w:b/>
          <w:sz w:val="20"/>
          <w:szCs w:val="20"/>
        </w:rPr>
      </w:pPr>
    </w:p>
    <w:p w14:paraId="51052761" w14:textId="4993B286" w:rsidR="00F97DA1" w:rsidRDefault="00AB4B03" w:rsidP="00DE020D">
      <w:pPr>
        <w:rPr>
          <w:rFonts w:cs="Verdana"/>
          <w:b/>
          <w:sz w:val="20"/>
          <w:szCs w:val="20"/>
        </w:rPr>
      </w:pPr>
      <w:r w:rsidRPr="009302D9">
        <w:rPr>
          <w:rFonts w:cs="Verdana"/>
          <w:b/>
          <w:noProof/>
          <w:sz w:val="20"/>
          <w:szCs w:val="20"/>
        </w:rPr>
        <mc:AlternateContent>
          <mc:Choice Requires="wps">
            <w:drawing>
              <wp:anchor distT="0" distB="0" distL="114300" distR="114300" simplePos="0" relativeHeight="251657728" behindDoc="0" locked="0" layoutInCell="1" allowOverlap="1" wp14:anchorId="05F7054D" wp14:editId="07777777">
                <wp:simplePos x="0" y="0"/>
                <wp:positionH relativeFrom="column">
                  <wp:posOffset>0</wp:posOffset>
                </wp:positionH>
                <wp:positionV relativeFrom="paragraph">
                  <wp:posOffset>245110</wp:posOffset>
                </wp:positionV>
                <wp:extent cx="6017895" cy="0"/>
                <wp:effectExtent l="9525" t="6985" r="11430" b="12065"/>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7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35EFCDCC">
              <v:line id="Line 11"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0,19.3pt" to="473.85pt,19.3pt" w14:anchorId="765B9D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"/>
            </w:pict>
          </mc:Fallback>
        </mc:AlternateContent>
      </w:r>
      <w:r w:rsidR="00B17330" w:rsidRPr="009302D9">
        <w:rPr>
          <w:rFonts w:cs="Verdana"/>
          <w:b/>
          <w:sz w:val="20"/>
          <w:szCs w:val="20"/>
        </w:rPr>
        <w:t>3)  Project Name- Autobahn</w:t>
      </w:r>
      <w:r w:rsidR="002235DB" w:rsidRPr="009302D9">
        <w:rPr>
          <w:rFonts w:cs="Verdana"/>
          <w:b/>
          <w:sz w:val="20"/>
          <w:szCs w:val="20"/>
        </w:rPr>
        <w:t xml:space="preserve">          </w:t>
      </w:r>
      <w:r w:rsidR="00F11C19">
        <w:rPr>
          <w:rFonts w:cs="Verdana"/>
          <w:b/>
          <w:sz w:val="20"/>
          <w:szCs w:val="20"/>
        </w:rPr>
        <w:t>Apri</w:t>
      </w:r>
      <w:r w:rsidR="009302D9">
        <w:rPr>
          <w:rFonts w:cs="Verdana"/>
          <w:b/>
          <w:sz w:val="20"/>
          <w:szCs w:val="20"/>
        </w:rPr>
        <w:t xml:space="preserve">l </w:t>
      </w:r>
      <w:r w:rsidR="002235DB" w:rsidRPr="009302D9">
        <w:rPr>
          <w:rFonts w:cs="Verdana"/>
          <w:b/>
          <w:sz w:val="20"/>
          <w:szCs w:val="20"/>
        </w:rPr>
        <w:t>2011 to 201</w:t>
      </w:r>
      <w:r w:rsidR="00DA1F8C">
        <w:rPr>
          <w:rFonts w:cs="Verdana"/>
          <w:b/>
          <w:sz w:val="20"/>
          <w:szCs w:val="20"/>
        </w:rPr>
        <w:t>5</w:t>
      </w:r>
      <w:r w:rsidR="001D729C">
        <w:rPr>
          <w:rFonts w:cs="Verdana"/>
          <w:b/>
          <w:sz w:val="20"/>
          <w:szCs w:val="20"/>
        </w:rPr>
        <w:t xml:space="preserve">     </w:t>
      </w:r>
      <w:proofErr w:type="spellStart"/>
      <w:r w:rsidR="00DE020D" w:rsidRPr="006C3FEB">
        <w:rPr>
          <w:rFonts w:cs="Verdana"/>
          <w:b/>
          <w:sz w:val="20"/>
          <w:szCs w:val="20"/>
        </w:rPr>
        <w:t>Hyd</w:t>
      </w:r>
      <w:proofErr w:type="spellEnd"/>
      <w:r w:rsidR="00DE020D" w:rsidRPr="006C3FEB">
        <w:rPr>
          <w:rFonts w:cs="Verdana"/>
          <w:b/>
          <w:sz w:val="20"/>
          <w:szCs w:val="20"/>
        </w:rPr>
        <w:t>,</w:t>
      </w:r>
      <w:r w:rsidR="005137F5">
        <w:rPr>
          <w:rFonts w:cs="Verdana"/>
          <w:b/>
          <w:sz w:val="20"/>
          <w:szCs w:val="20"/>
        </w:rPr>
        <w:t xml:space="preserve"> </w:t>
      </w:r>
      <w:r w:rsidR="00DE020D" w:rsidRPr="006C3FEB">
        <w:rPr>
          <w:rFonts w:cs="Verdana"/>
          <w:b/>
          <w:sz w:val="20"/>
          <w:szCs w:val="20"/>
        </w:rPr>
        <w:t>Telangana,</w:t>
      </w:r>
      <w:r w:rsidR="005137F5">
        <w:rPr>
          <w:rFonts w:cs="Verdana"/>
          <w:b/>
          <w:sz w:val="20"/>
          <w:szCs w:val="20"/>
        </w:rPr>
        <w:t xml:space="preserve"> </w:t>
      </w:r>
      <w:r w:rsidR="00DE020D" w:rsidRPr="006C3FEB">
        <w:rPr>
          <w:rFonts w:cs="Verdana"/>
          <w:b/>
          <w:sz w:val="20"/>
          <w:szCs w:val="20"/>
        </w:rPr>
        <w:t>India</w:t>
      </w:r>
    </w:p>
    <w:p w14:paraId="110FFD37" w14:textId="77777777" w:rsidR="00F97DA1" w:rsidRDefault="00F97DA1" w:rsidP="002235DB">
      <w:pPr>
        <w:ind w:left="720"/>
        <w:rPr>
          <w:rFonts w:cs="Verdana"/>
          <w:b/>
          <w:sz w:val="20"/>
          <w:szCs w:val="20"/>
        </w:rPr>
      </w:pPr>
    </w:p>
    <w:p w14:paraId="09ABD507" w14:textId="77777777" w:rsidR="002235DB" w:rsidRPr="009302D9" w:rsidRDefault="00F97DA1" w:rsidP="002235DB">
      <w:pPr>
        <w:ind w:left="720"/>
        <w:rPr>
          <w:rFonts w:cs="Verdana"/>
          <w:b/>
          <w:sz w:val="20"/>
          <w:szCs w:val="20"/>
        </w:rPr>
      </w:pPr>
      <w:r>
        <w:rPr>
          <w:rFonts w:cs="Verdana"/>
          <w:b/>
          <w:sz w:val="20"/>
          <w:szCs w:val="20"/>
        </w:rPr>
        <w:t xml:space="preserve">Role: </w:t>
      </w:r>
      <w:r w:rsidR="00470911">
        <w:rPr>
          <w:rFonts w:cs="Verdana"/>
          <w:b/>
          <w:sz w:val="20"/>
          <w:szCs w:val="20"/>
        </w:rPr>
        <w:t>Test Engineer</w:t>
      </w:r>
      <w:r w:rsidR="002235DB" w:rsidRPr="009302D9">
        <w:rPr>
          <w:rFonts w:cs="Verdana"/>
          <w:b/>
          <w:sz w:val="20"/>
          <w:szCs w:val="20"/>
        </w:rPr>
        <w:t xml:space="preserve"> </w:t>
      </w:r>
    </w:p>
    <w:p w14:paraId="18D03586" w14:textId="77777777" w:rsidR="00B17330" w:rsidRPr="002235DB" w:rsidRDefault="00B17330" w:rsidP="002235DB">
      <w:pPr>
        <w:ind w:left="720"/>
        <w:rPr>
          <w:rFonts w:cs="Verdana"/>
          <w:sz w:val="20"/>
          <w:szCs w:val="20"/>
        </w:rPr>
      </w:pPr>
      <w:r w:rsidRPr="002235DB">
        <w:rPr>
          <w:rFonts w:cs="Verdana"/>
          <w:sz w:val="20"/>
          <w:szCs w:val="20"/>
        </w:rPr>
        <w:tab/>
        <w:t xml:space="preserve">                                 </w:t>
      </w:r>
      <w:r w:rsidR="002235DB" w:rsidRPr="002235DB">
        <w:rPr>
          <w:rFonts w:cs="Verdana"/>
          <w:sz w:val="20"/>
          <w:szCs w:val="20"/>
        </w:rPr>
        <w:t xml:space="preserve">                 </w:t>
      </w:r>
      <w:r w:rsidRPr="002235DB">
        <w:rPr>
          <w:rFonts w:cs="Verdana"/>
          <w:sz w:val="20"/>
          <w:szCs w:val="20"/>
        </w:rPr>
        <w:t xml:space="preserve">            </w:t>
      </w:r>
    </w:p>
    <w:p w14:paraId="492D1B53" w14:textId="77777777" w:rsidR="00B17330" w:rsidRPr="002235DB" w:rsidRDefault="1CD989E2" w:rsidP="002235DB">
      <w:pPr>
        <w:numPr>
          <w:ilvl w:val="0"/>
          <w:numId w:val="4"/>
        </w:numPr>
        <w:ind w:left="720" w:hanging="720"/>
        <w:rPr>
          <w:rFonts w:cs="Verdana"/>
          <w:b/>
          <w:sz w:val="20"/>
          <w:szCs w:val="20"/>
        </w:rPr>
      </w:pPr>
      <w:r w:rsidRPr="1CD989E2">
        <w:rPr>
          <w:rFonts w:cs="Verdana"/>
          <w:b/>
          <w:bCs/>
          <w:sz w:val="20"/>
          <w:szCs w:val="20"/>
        </w:rPr>
        <w:t>Project Description:</w:t>
      </w:r>
    </w:p>
    <w:p w14:paraId="6B699379" w14:textId="77777777" w:rsidR="00B17330" w:rsidRPr="002235DB" w:rsidRDefault="00B17330" w:rsidP="002235DB">
      <w:pPr>
        <w:ind w:left="720"/>
        <w:rPr>
          <w:rFonts w:cs="Verdana"/>
          <w:sz w:val="20"/>
          <w:szCs w:val="20"/>
        </w:rPr>
      </w:pPr>
    </w:p>
    <w:p w14:paraId="5CC29E90" w14:textId="77777777" w:rsidR="00B17330" w:rsidRPr="002235DB" w:rsidRDefault="1CD989E2" w:rsidP="002235DB">
      <w:pPr>
        <w:numPr>
          <w:ilvl w:val="0"/>
          <w:numId w:val="4"/>
        </w:numPr>
        <w:ind w:left="720" w:hanging="720"/>
        <w:rPr>
          <w:rFonts w:cs="Verdana"/>
          <w:sz w:val="20"/>
          <w:szCs w:val="20"/>
        </w:rPr>
      </w:pPr>
      <w:r w:rsidRPr="1CD989E2">
        <w:rPr>
          <w:rFonts w:cs="Verdana"/>
          <w:sz w:val="20"/>
          <w:szCs w:val="20"/>
        </w:rPr>
        <w:t xml:space="preserve">VERIO is the recognized industry leader in delivering online business solutions to SMBs worldwide. VERIO is the subsidiary of NTT Communications, distributed through its network of OEM and via Verio channel partners; Verio solutions provide web hosting, application hosting and SaaS applications that enable SMBs to drive online success. VERIO provides web hosting plans like Basic, Dedicated, VPS Hosting plans with different platforms windows, Linux, UNIX and </w:t>
      </w:r>
    </w:p>
    <w:p w14:paraId="1F72F646" w14:textId="77777777" w:rsidR="002235DB" w:rsidRPr="002235DB" w:rsidRDefault="002235DB" w:rsidP="006C495C">
      <w:pPr>
        <w:rPr>
          <w:rFonts w:cs="Verdana"/>
          <w:sz w:val="20"/>
          <w:szCs w:val="20"/>
        </w:rPr>
      </w:pPr>
    </w:p>
    <w:p w14:paraId="052B08EE" w14:textId="77777777" w:rsidR="00B17330" w:rsidRPr="002235DB" w:rsidRDefault="1CD989E2" w:rsidP="002235DB">
      <w:pPr>
        <w:numPr>
          <w:ilvl w:val="0"/>
          <w:numId w:val="4"/>
        </w:numPr>
        <w:ind w:left="720" w:hanging="720"/>
        <w:rPr>
          <w:rFonts w:cs="Verdana"/>
          <w:sz w:val="20"/>
          <w:szCs w:val="20"/>
        </w:rPr>
      </w:pPr>
      <w:r w:rsidRPr="1CD989E2">
        <w:rPr>
          <w:rFonts w:cs="Verdana"/>
          <w:b/>
          <w:bCs/>
          <w:sz w:val="20"/>
          <w:szCs w:val="20"/>
        </w:rPr>
        <w:t>Autobahn</w:t>
      </w:r>
      <w:r w:rsidRPr="1CD989E2">
        <w:rPr>
          <w:rFonts w:cs="Verdana"/>
          <w:sz w:val="20"/>
          <w:szCs w:val="20"/>
        </w:rPr>
        <w:t xml:space="preserve">: This is the backend system Verio is maintaining for the User’s ordering, provisioning, billing and tracking the whole life cycle of the user activities within the </w:t>
      </w:r>
      <w:proofErr w:type="spellStart"/>
      <w:r w:rsidRPr="1CD989E2">
        <w:rPr>
          <w:rFonts w:cs="Verdana"/>
          <w:sz w:val="20"/>
          <w:szCs w:val="20"/>
        </w:rPr>
        <w:t>verio</w:t>
      </w:r>
      <w:proofErr w:type="spellEnd"/>
      <w:r w:rsidRPr="1CD989E2">
        <w:rPr>
          <w:rFonts w:cs="Verdana"/>
          <w:sz w:val="20"/>
          <w:szCs w:val="20"/>
        </w:rPr>
        <w:t xml:space="preserve"> web hosting services.</w:t>
      </w:r>
    </w:p>
    <w:p w14:paraId="08CE6F91" w14:textId="77777777" w:rsidR="002235DB" w:rsidRPr="002235DB" w:rsidRDefault="002235DB" w:rsidP="002235DB">
      <w:pPr>
        <w:ind w:left="720"/>
        <w:rPr>
          <w:rFonts w:cs="Verdana"/>
          <w:sz w:val="20"/>
          <w:szCs w:val="20"/>
        </w:rPr>
      </w:pPr>
    </w:p>
    <w:p w14:paraId="79506AF5" w14:textId="77777777" w:rsidR="00B17330" w:rsidRPr="002235DB" w:rsidRDefault="1CD989E2" w:rsidP="002235DB">
      <w:pPr>
        <w:numPr>
          <w:ilvl w:val="0"/>
          <w:numId w:val="4"/>
        </w:numPr>
        <w:ind w:left="720" w:hanging="720"/>
        <w:rPr>
          <w:rFonts w:cs="Verdana"/>
          <w:sz w:val="20"/>
          <w:szCs w:val="20"/>
        </w:rPr>
      </w:pPr>
      <w:r w:rsidRPr="1CD989E2">
        <w:rPr>
          <w:rFonts w:cs="Verdana"/>
          <w:b/>
          <w:bCs/>
          <w:sz w:val="20"/>
          <w:szCs w:val="20"/>
        </w:rPr>
        <w:t>Nimbus</w:t>
      </w:r>
      <w:r w:rsidRPr="1CD989E2">
        <w:rPr>
          <w:rFonts w:cs="Verdana"/>
          <w:sz w:val="20"/>
          <w:szCs w:val="20"/>
        </w:rPr>
        <w:t xml:space="preserve">: This is also one backend system maintaining by </w:t>
      </w:r>
      <w:proofErr w:type="spellStart"/>
      <w:r w:rsidRPr="1CD989E2">
        <w:rPr>
          <w:rFonts w:cs="Verdana"/>
          <w:sz w:val="20"/>
          <w:szCs w:val="20"/>
        </w:rPr>
        <w:t>verio</w:t>
      </w:r>
      <w:proofErr w:type="spellEnd"/>
      <w:r w:rsidRPr="1CD989E2">
        <w:rPr>
          <w:rFonts w:cs="Verdana"/>
          <w:sz w:val="20"/>
          <w:szCs w:val="20"/>
        </w:rPr>
        <w:t xml:space="preserve"> as like Autobahn. The main difference between the Nimbus and Autobahn is as Nimbus is fully configured with e platforms like cloud, API, Rest API </w:t>
      </w:r>
      <w:proofErr w:type="spellStart"/>
      <w:r w:rsidRPr="1CD989E2">
        <w:rPr>
          <w:rFonts w:cs="Verdana"/>
          <w:sz w:val="20"/>
          <w:szCs w:val="20"/>
        </w:rPr>
        <w:t>etc</w:t>
      </w:r>
      <w:proofErr w:type="spellEnd"/>
    </w:p>
    <w:p w14:paraId="61CDCEAD" w14:textId="77777777" w:rsidR="00B17330" w:rsidRPr="002235DB" w:rsidRDefault="00B17330" w:rsidP="002235DB">
      <w:pPr>
        <w:ind w:left="720"/>
        <w:rPr>
          <w:rFonts w:cs="Verdana"/>
          <w:sz w:val="20"/>
          <w:szCs w:val="20"/>
        </w:rPr>
      </w:pPr>
    </w:p>
    <w:p w14:paraId="25AF0F35" w14:textId="77777777" w:rsidR="00B17330" w:rsidRPr="002235DB" w:rsidRDefault="00B17330" w:rsidP="002235DB">
      <w:pPr>
        <w:ind w:left="720"/>
        <w:rPr>
          <w:rFonts w:cs="Verdana"/>
          <w:b/>
          <w:sz w:val="20"/>
          <w:szCs w:val="20"/>
        </w:rPr>
      </w:pPr>
      <w:r w:rsidRPr="002235DB">
        <w:rPr>
          <w:rFonts w:cs="Verdana"/>
          <w:b/>
          <w:sz w:val="20"/>
          <w:szCs w:val="20"/>
        </w:rPr>
        <w:t>Responsibilities:</w:t>
      </w:r>
    </w:p>
    <w:p w14:paraId="6BB9E253" w14:textId="77777777" w:rsidR="00B17330" w:rsidRPr="002235DB" w:rsidRDefault="00B17330" w:rsidP="002235DB">
      <w:pPr>
        <w:ind w:left="720"/>
        <w:rPr>
          <w:rFonts w:cs="Verdana"/>
          <w:sz w:val="20"/>
          <w:szCs w:val="20"/>
        </w:rPr>
      </w:pPr>
    </w:p>
    <w:p w14:paraId="6B540B95" w14:textId="77777777" w:rsidR="00B17330" w:rsidRPr="002235DB" w:rsidRDefault="1CD989E2" w:rsidP="002235DB">
      <w:pPr>
        <w:numPr>
          <w:ilvl w:val="0"/>
          <w:numId w:val="4"/>
        </w:numPr>
        <w:ind w:left="720" w:hanging="720"/>
        <w:rPr>
          <w:rFonts w:cs="Verdana"/>
          <w:sz w:val="20"/>
          <w:szCs w:val="20"/>
        </w:rPr>
      </w:pPr>
      <w:r w:rsidRPr="1CD989E2">
        <w:rPr>
          <w:rFonts w:cs="Verdana"/>
          <w:sz w:val="20"/>
          <w:szCs w:val="20"/>
        </w:rPr>
        <w:t>Designed, developed and executed test cases.</w:t>
      </w:r>
    </w:p>
    <w:p w14:paraId="0669B1F0" w14:textId="77777777" w:rsidR="00B17330" w:rsidRPr="002235DB" w:rsidRDefault="1CD989E2" w:rsidP="002235DB">
      <w:pPr>
        <w:numPr>
          <w:ilvl w:val="0"/>
          <w:numId w:val="4"/>
        </w:numPr>
        <w:ind w:left="720" w:hanging="720"/>
        <w:rPr>
          <w:rFonts w:cs="Verdana"/>
          <w:sz w:val="20"/>
          <w:szCs w:val="20"/>
        </w:rPr>
      </w:pPr>
      <w:r w:rsidRPr="1CD989E2">
        <w:rPr>
          <w:rFonts w:cs="Verdana"/>
          <w:sz w:val="20"/>
          <w:szCs w:val="20"/>
        </w:rPr>
        <w:t>Preparing the test data to validate requirements</w:t>
      </w:r>
    </w:p>
    <w:p w14:paraId="1CC18016" w14:textId="77777777" w:rsidR="00B17330" w:rsidRPr="002235DB" w:rsidRDefault="1CD989E2" w:rsidP="002235DB">
      <w:pPr>
        <w:numPr>
          <w:ilvl w:val="0"/>
          <w:numId w:val="4"/>
        </w:numPr>
        <w:ind w:left="720" w:hanging="720"/>
        <w:rPr>
          <w:rFonts w:cs="Verdana"/>
          <w:sz w:val="20"/>
          <w:szCs w:val="20"/>
        </w:rPr>
      </w:pPr>
      <w:r w:rsidRPr="1CD989E2">
        <w:rPr>
          <w:rFonts w:cs="Verdana"/>
          <w:sz w:val="20"/>
          <w:szCs w:val="20"/>
        </w:rPr>
        <w:t>Prepared and Executed Test Cases using Test link.</w:t>
      </w:r>
    </w:p>
    <w:p w14:paraId="419CD7F4" w14:textId="77777777" w:rsidR="00B17330" w:rsidRPr="002235DB" w:rsidRDefault="1CD989E2" w:rsidP="002235DB">
      <w:pPr>
        <w:numPr>
          <w:ilvl w:val="0"/>
          <w:numId w:val="4"/>
        </w:numPr>
        <w:ind w:left="720" w:hanging="720"/>
        <w:rPr>
          <w:rFonts w:cs="Verdana"/>
          <w:sz w:val="20"/>
          <w:szCs w:val="20"/>
        </w:rPr>
      </w:pPr>
      <w:r w:rsidRPr="1CD989E2">
        <w:rPr>
          <w:rFonts w:cs="Verdana"/>
          <w:sz w:val="20"/>
          <w:szCs w:val="20"/>
        </w:rPr>
        <w:t xml:space="preserve">Defect Reporting and Tracking using team track and Jira. </w:t>
      </w:r>
    </w:p>
    <w:p w14:paraId="23DE523C" w14:textId="77777777" w:rsidR="00292BCA" w:rsidRDefault="00292BCA" w:rsidP="002235DB">
      <w:pPr>
        <w:ind w:left="720"/>
        <w:rPr>
          <w:rFonts w:cs="Verdana"/>
          <w:sz w:val="20"/>
          <w:szCs w:val="20"/>
        </w:rPr>
      </w:pPr>
    </w:p>
    <w:p w14:paraId="07547A01" w14:textId="77777777" w:rsidR="00D7608F" w:rsidRDefault="00D7608F" w:rsidP="00D7608F">
      <w:pPr>
        <w:rPr>
          <w:rFonts w:cs="Verdana"/>
          <w:sz w:val="20"/>
          <w:szCs w:val="20"/>
        </w:rPr>
      </w:pPr>
    </w:p>
    <w:p w14:paraId="5043CB0F" w14:textId="77777777" w:rsidR="008E5C09" w:rsidRPr="002235DB" w:rsidRDefault="008E5C09" w:rsidP="00D7608F">
      <w:pPr>
        <w:rPr>
          <w:rFonts w:cs="Verdana"/>
          <w:sz w:val="20"/>
          <w:szCs w:val="20"/>
        </w:rPr>
      </w:pPr>
    </w:p>
    <w:sectPr w:rsidR="008E5C09" w:rsidRPr="002235D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8CBEB" w14:textId="77777777" w:rsidR="00BD1059" w:rsidRDefault="00BD1059">
      <w:r>
        <w:separator/>
      </w:r>
    </w:p>
  </w:endnote>
  <w:endnote w:type="continuationSeparator" w:id="0">
    <w:p w14:paraId="4F1614B5" w14:textId="77777777" w:rsidR="00BD1059" w:rsidRDefault="00BD10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venir 45">
    <w:altName w:val="Courier New"/>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17579" w14:textId="77777777" w:rsidR="00BD1059" w:rsidRDefault="00BD1059">
      <w:r>
        <w:separator/>
      </w:r>
    </w:p>
  </w:footnote>
  <w:footnote w:type="continuationSeparator" w:id="0">
    <w:p w14:paraId="4A6370DF" w14:textId="77777777" w:rsidR="00BD1059" w:rsidRDefault="00BD10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7F28F" w14:textId="73374028" w:rsidR="00B62C65" w:rsidRDefault="00F30A88" w:rsidP="00BA2100">
    <w:pPr>
      <w:tabs>
        <w:tab w:val="left" w:pos="720"/>
        <w:tab w:val="left" w:pos="1440"/>
        <w:tab w:val="left" w:pos="2160"/>
        <w:tab w:val="left" w:pos="2880"/>
        <w:tab w:val="left" w:pos="3630"/>
      </w:tabs>
      <w:jc w:val="center"/>
    </w:pPr>
    <w:r>
      <w:rPr>
        <w:rFonts w:eastAsia="Batang"/>
        <w:b/>
        <w:noProof/>
        <w:sz w:val="22"/>
        <w:szCs w:val="22"/>
      </w:rPr>
      <w:drawing>
        <wp:inline distT="0" distB="0" distL="0" distR="0" wp14:anchorId="136192D5" wp14:editId="214A9E4B">
          <wp:extent cx="1228725"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8725" cy="762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0000006"/>
    <w:multiLevelType w:val="multilevel"/>
    <w:tmpl w:val="0000000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0000000A"/>
    <w:multiLevelType w:val="multilevel"/>
    <w:tmpl w:val="000000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000000C"/>
    <w:multiLevelType w:val="multilevel"/>
    <w:tmpl w:val="0000000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00000012"/>
    <w:multiLevelType w:val="multilevel"/>
    <w:tmpl w:val="00000012"/>
    <w:lvl w:ilvl="0">
      <w:numFmt w:val="bullet"/>
      <w:lvlText w:val=""/>
      <w:lvlJc w:val="left"/>
      <w:rPr>
        <w:rFonts w:ascii="Symbol" w:hAnsi="Symbol" w:hint="default"/>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5" w15:restartNumberingAfterBreak="0">
    <w:nsid w:val="20547F45"/>
    <w:multiLevelType w:val="hybridMultilevel"/>
    <w:tmpl w:val="B9384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CC05E7"/>
    <w:multiLevelType w:val="hybridMultilevel"/>
    <w:tmpl w:val="EB466A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3D6297"/>
    <w:multiLevelType w:val="hybridMultilevel"/>
    <w:tmpl w:val="B5BEB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3656F6"/>
    <w:multiLevelType w:val="multilevel"/>
    <w:tmpl w:val="E794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A945A0"/>
    <w:multiLevelType w:val="hybridMultilevel"/>
    <w:tmpl w:val="88129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1062915">
    <w:abstractNumId w:val="0"/>
  </w:num>
  <w:num w:numId="2" w16cid:durableId="716930360">
    <w:abstractNumId w:val="3"/>
  </w:num>
  <w:num w:numId="3" w16cid:durableId="508905610">
    <w:abstractNumId w:val="1"/>
  </w:num>
  <w:num w:numId="4" w16cid:durableId="132717493">
    <w:abstractNumId w:val="4"/>
  </w:num>
  <w:num w:numId="5" w16cid:durableId="422993473">
    <w:abstractNumId w:val="9"/>
  </w:num>
  <w:num w:numId="6" w16cid:durableId="715160281">
    <w:abstractNumId w:val="2"/>
  </w:num>
  <w:num w:numId="7" w16cid:durableId="587924973">
    <w:abstractNumId w:val="3"/>
  </w:num>
  <w:num w:numId="8" w16cid:durableId="192498739">
    <w:abstractNumId w:val="7"/>
  </w:num>
  <w:num w:numId="9" w16cid:durableId="1968928466">
    <w:abstractNumId w:val="5"/>
  </w:num>
  <w:num w:numId="10" w16cid:durableId="486553438">
    <w:abstractNumId w:val="6"/>
  </w:num>
  <w:num w:numId="11" w16cid:durableId="11345620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492D"/>
    <w:rsid w:val="00012952"/>
    <w:rsid w:val="00015727"/>
    <w:rsid w:val="00031E81"/>
    <w:rsid w:val="0004113E"/>
    <w:rsid w:val="000627AF"/>
    <w:rsid w:val="00077492"/>
    <w:rsid w:val="000921FD"/>
    <w:rsid w:val="000A1228"/>
    <w:rsid w:val="000C0352"/>
    <w:rsid w:val="000C1486"/>
    <w:rsid w:val="000C6582"/>
    <w:rsid w:val="00103078"/>
    <w:rsid w:val="00125B89"/>
    <w:rsid w:val="001427F5"/>
    <w:rsid w:val="00150AEB"/>
    <w:rsid w:val="00162186"/>
    <w:rsid w:val="00172A27"/>
    <w:rsid w:val="001805E7"/>
    <w:rsid w:val="00185021"/>
    <w:rsid w:val="00185BAC"/>
    <w:rsid w:val="001A3037"/>
    <w:rsid w:val="001A5425"/>
    <w:rsid w:val="001B54A0"/>
    <w:rsid w:val="001C1943"/>
    <w:rsid w:val="001D729C"/>
    <w:rsid w:val="001D7C0C"/>
    <w:rsid w:val="001F091D"/>
    <w:rsid w:val="00203308"/>
    <w:rsid w:val="00205788"/>
    <w:rsid w:val="00223318"/>
    <w:rsid w:val="002235DB"/>
    <w:rsid w:val="00226C17"/>
    <w:rsid w:val="00227C7D"/>
    <w:rsid w:val="00230C0F"/>
    <w:rsid w:val="0023384E"/>
    <w:rsid w:val="00234663"/>
    <w:rsid w:val="00247E5C"/>
    <w:rsid w:val="00264936"/>
    <w:rsid w:val="002750AD"/>
    <w:rsid w:val="002803BD"/>
    <w:rsid w:val="0029127A"/>
    <w:rsid w:val="00291E44"/>
    <w:rsid w:val="00292BCA"/>
    <w:rsid w:val="002A3C28"/>
    <w:rsid w:val="002A3EC5"/>
    <w:rsid w:val="002D317A"/>
    <w:rsid w:val="002F0617"/>
    <w:rsid w:val="002F11E0"/>
    <w:rsid w:val="00321F39"/>
    <w:rsid w:val="0034509B"/>
    <w:rsid w:val="00350803"/>
    <w:rsid w:val="00373815"/>
    <w:rsid w:val="00374BC7"/>
    <w:rsid w:val="00374D8B"/>
    <w:rsid w:val="003923C1"/>
    <w:rsid w:val="003A3B37"/>
    <w:rsid w:val="003B2D4D"/>
    <w:rsid w:val="003B37AC"/>
    <w:rsid w:val="003B3ADA"/>
    <w:rsid w:val="003C236A"/>
    <w:rsid w:val="003D65FB"/>
    <w:rsid w:val="003F2C87"/>
    <w:rsid w:val="003F4B90"/>
    <w:rsid w:val="0040795B"/>
    <w:rsid w:val="00412095"/>
    <w:rsid w:val="00441BE0"/>
    <w:rsid w:val="0044674E"/>
    <w:rsid w:val="00455CBF"/>
    <w:rsid w:val="00456AB2"/>
    <w:rsid w:val="00467835"/>
    <w:rsid w:val="00470911"/>
    <w:rsid w:val="004720E9"/>
    <w:rsid w:val="00483466"/>
    <w:rsid w:val="00485730"/>
    <w:rsid w:val="00494BD3"/>
    <w:rsid w:val="004A261C"/>
    <w:rsid w:val="004C4487"/>
    <w:rsid w:val="004E0EAA"/>
    <w:rsid w:val="004F1AD6"/>
    <w:rsid w:val="00502A72"/>
    <w:rsid w:val="005032E3"/>
    <w:rsid w:val="005137F5"/>
    <w:rsid w:val="005213BA"/>
    <w:rsid w:val="00525BD7"/>
    <w:rsid w:val="00527801"/>
    <w:rsid w:val="0054383F"/>
    <w:rsid w:val="00575E65"/>
    <w:rsid w:val="00583483"/>
    <w:rsid w:val="00597F9E"/>
    <w:rsid w:val="005A121D"/>
    <w:rsid w:val="005A7A1D"/>
    <w:rsid w:val="005C11EF"/>
    <w:rsid w:val="005C75CD"/>
    <w:rsid w:val="005D6D17"/>
    <w:rsid w:val="005E2EBB"/>
    <w:rsid w:val="005E3939"/>
    <w:rsid w:val="005E4191"/>
    <w:rsid w:val="005F3D9B"/>
    <w:rsid w:val="0065404D"/>
    <w:rsid w:val="00654B13"/>
    <w:rsid w:val="00654E3B"/>
    <w:rsid w:val="006601C8"/>
    <w:rsid w:val="00664DDF"/>
    <w:rsid w:val="0066593B"/>
    <w:rsid w:val="00680892"/>
    <w:rsid w:val="0068211E"/>
    <w:rsid w:val="0068242C"/>
    <w:rsid w:val="0069786A"/>
    <w:rsid w:val="00697FE5"/>
    <w:rsid w:val="006A1E56"/>
    <w:rsid w:val="006B38CE"/>
    <w:rsid w:val="006C3FEB"/>
    <w:rsid w:val="006C436E"/>
    <w:rsid w:val="006C495C"/>
    <w:rsid w:val="006D41FA"/>
    <w:rsid w:val="006D6B83"/>
    <w:rsid w:val="006F210B"/>
    <w:rsid w:val="006F4C27"/>
    <w:rsid w:val="0070015D"/>
    <w:rsid w:val="00703EA7"/>
    <w:rsid w:val="007121DC"/>
    <w:rsid w:val="00725811"/>
    <w:rsid w:val="00734C8F"/>
    <w:rsid w:val="00742B3F"/>
    <w:rsid w:val="00745863"/>
    <w:rsid w:val="00762967"/>
    <w:rsid w:val="00763589"/>
    <w:rsid w:val="0078771E"/>
    <w:rsid w:val="007915BF"/>
    <w:rsid w:val="007915E9"/>
    <w:rsid w:val="007A0E6B"/>
    <w:rsid w:val="007A2920"/>
    <w:rsid w:val="007A2A64"/>
    <w:rsid w:val="007A65B1"/>
    <w:rsid w:val="007B4887"/>
    <w:rsid w:val="007D2E95"/>
    <w:rsid w:val="007D4773"/>
    <w:rsid w:val="007E0062"/>
    <w:rsid w:val="007E34D2"/>
    <w:rsid w:val="007E70EB"/>
    <w:rsid w:val="007F616A"/>
    <w:rsid w:val="00813E74"/>
    <w:rsid w:val="00821F84"/>
    <w:rsid w:val="00842382"/>
    <w:rsid w:val="00844FEF"/>
    <w:rsid w:val="00850243"/>
    <w:rsid w:val="00857C95"/>
    <w:rsid w:val="00867BD1"/>
    <w:rsid w:val="00891339"/>
    <w:rsid w:val="00894AAD"/>
    <w:rsid w:val="008972D9"/>
    <w:rsid w:val="008A1E6C"/>
    <w:rsid w:val="008A608A"/>
    <w:rsid w:val="008B1866"/>
    <w:rsid w:val="008B4627"/>
    <w:rsid w:val="008C2912"/>
    <w:rsid w:val="008C2C05"/>
    <w:rsid w:val="008D3C67"/>
    <w:rsid w:val="008D7745"/>
    <w:rsid w:val="008D7E60"/>
    <w:rsid w:val="008E150F"/>
    <w:rsid w:val="008E5C09"/>
    <w:rsid w:val="008F4FB7"/>
    <w:rsid w:val="00901448"/>
    <w:rsid w:val="009114AB"/>
    <w:rsid w:val="00913D60"/>
    <w:rsid w:val="009251E6"/>
    <w:rsid w:val="009302D9"/>
    <w:rsid w:val="009409A4"/>
    <w:rsid w:val="009423F4"/>
    <w:rsid w:val="00963908"/>
    <w:rsid w:val="00965B07"/>
    <w:rsid w:val="009728FE"/>
    <w:rsid w:val="00972F99"/>
    <w:rsid w:val="00974A74"/>
    <w:rsid w:val="0097576D"/>
    <w:rsid w:val="00977799"/>
    <w:rsid w:val="009A1CDC"/>
    <w:rsid w:val="009A24B5"/>
    <w:rsid w:val="009A4645"/>
    <w:rsid w:val="009A6EE5"/>
    <w:rsid w:val="009A7A71"/>
    <w:rsid w:val="009C54CD"/>
    <w:rsid w:val="009C59C1"/>
    <w:rsid w:val="009C661C"/>
    <w:rsid w:val="009D778F"/>
    <w:rsid w:val="009E03FA"/>
    <w:rsid w:val="009E3E0A"/>
    <w:rsid w:val="00A00996"/>
    <w:rsid w:val="00A24B31"/>
    <w:rsid w:val="00A27C95"/>
    <w:rsid w:val="00A42F65"/>
    <w:rsid w:val="00A740D5"/>
    <w:rsid w:val="00A847FD"/>
    <w:rsid w:val="00AA3BF0"/>
    <w:rsid w:val="00AA3EF7"/>
    <w:rsid w:val="00AB4B03"/>
    <w:rsid w:val="00AC02E6"/>
    <w:rsid w:val="00AD00BB"/>
    <w:rsid w:val="00AD17EB"/>
    <w:rsid w:val="00AE3E33"/>
    <w:rsid w:val="00AF3143"/>
    <w:rsid w:val="00AF4136"/>
    <w:rsid w:val="00B05FFE"/>
    <w:rsid w:val="00B12A39"/>
    <w:rsid w:val="00B17330"/>
    <w:rsid w:val="00B228AB"/>
    <w:rsid w:val="00B25CBD"/>
    <w:rsid w:val="00B365A7"/>
    <w:rsid w:val="00B44B4C"/>
    <w:rsid w:val="00B45016"/>
    <w:rsid w:val="00B45850"/>
    <w:rsid w:val="00B472B4"/>
    <w:rsid w:val="00B5418A"/>
    <w:rsid w:val="00B55FC9"/>
    <w:rsid w:val="00B62C65"/>
    <w:rsid w:val="00B8019A"/>
    <w:rsid w:val="00BA2100"/>
    <w:rsid w:val="00BA32E4"/>
    <w:rsid w:val="00BA7F43"/>
    <w:rsid w:val="00BB07DD"/>
    <w:rsid w:val="00BC3EBC"/>
    <w:rsid w:val="00BD1059"/>
    <w:rsid w:val="00BE05C6"/>
    <w:rsid w:val="00BE3C3A"/>
    <w:rsid w:val="00BF74EC"/>
    <w:rsid w:val="00C32FE0"/>
    <w:rsid w:val="00C50DB3"/>
    <w:rsid w:val="00C61C14"/>
    <w:rsid w:val="00C634E0"/>
    <w:rsid w:val="00C64102"/>
    <w:rsid w:val="00C9363E"/>
    <w:rsid w:val="00C947D3"/>
    <w:rsid w:val="00C977DA"/>
    <w:rsid w:val="00CB12EA"/>
    <w:rsid w:val="00CB3678"/>
    <w:rsid w:val="00CC0402"/>
    <w:rsid w:val="00CD0A69"/>
    <w:rsid w:val="00CD1E14"/>
    <w:rsid w:val="00CD3169"/>
    <w:rsid w:val="00CD6E8B"/>
    <w:rsid w:val="00CF12C5"/>
    <w:rsid w:val="00D13C5F"/>
    <w:rsid w:val="00D13D1A"/>
    <w:rsid w:val="00D2102B"/>
    <w:rsid w:val="00D217CC"/>
    <w:rsid w:val="00D375B6"/>
    <w:rsid w:val="00D54E6A"/>
    <w:rsid w:val="00D73D4F"/>
    <w:rsid w:val="00D7608F"/>
    <w:rsid w:val="00D804D1"/>
    <w:rsid w:val="00D82B97"/>
    <w:rsid w:val="00D92116"/>
    <w:rsid w:val="00D97AE0"/>
    <w:rsid w:val="00DA17D9"/>
    <w:rsid w:val="00DA1994"/>
    <w:rsid w:val="00DA1F8C"/>
    <w:rsid w:val="00DA4E19"/>
    <w:rsid w:val="00DB2B63"/>
    <w:rsid w:val="00DC00A1"/>
    <w:rsid w:val="00DC0A4B"/>
    <w:rsid w:val="00DC227A"/>
    <w:rsid w:val="00DC349A"/>
    <w:rsid w:val="00DC4702"/>
    <w:rsid w:val="00DC7F22"/>
    <w:rsid w:val="00DE020D"/>
    <w:rsid w:val="00DF42B7"/>
    <w:rsid w:val="00DF767B"/>
    <w:rsid w:val="00E02DE8"/>
    <w:rsid w:val="00E2158C"/>
    <w:rsid w:val="00E232DF"/>
    <w:rsid w:val="00E3126E"/>
    <w:rsid w:val="00E3428B"/>
    <w:rsid w:val="00E43259"/>
    <w:rsid w:val="00E4705D"/>
    <w:rsid w:val="00E70AFF"/>
    <w:rsid w:val="00E847CC"/>
    <w:rsid w:val="00EA1A90"/>
    <w:rsid w:val="00EA270F"/>
    <w:rsid w:val="00EA7B4F"/>
    <w:rsid w:val="00EB00C9"/>
    <w:rsid w:val="00EB19E0"/>
    <w:rsid w:val="00EB567B"/>
    <w:rsid w:val="00EC159E"/>
    <w:rsid w:val="00EF33A7"/>
    <w:rsid w:val="00F0172D"/>
    <w:rsid w:val="00F07C46"/>
    <w:rsid w:val="00F11C19"/>
    <w:rsid w:val="00F16990"/>
    <w:rsid w:val="00F20F9F"/>
    <w:rsid w:val="00F26E2C"/>
    <w:rsid w:val="00F30A88"/>
    <w:rsid w:val="00F371FA"/>
    <w:rsid w:val="00F53BEE"/>
    <w:rsid w:val="00F53C06"/>
    <w:rsid w:val="00F574B1"/>
    <w:rsid w:val="00F57C39"/>
    <w:rsid w:val="00F77AF7"/>
    <w:rsid w:val="00F802DA"/>
    <w:rsid w:val="00F87CB9"/>
    <w:rsid w:val="00F92E81"/>
    <w:rsid w:val="00F92F9B"/>
    <w:rsid w:val="00F95499"/>
    <w:rsid w:val="00F97DA1"/>
    <w:rsid w:val="00F97DD4"/>
    <w:rsid w:val="00FA20B8"/>
    <w:rsid w:val="00FA6DAA"/>
    <w:rsid w:val="00FC0597"/>
    <w:rsid w:val="00FC11BB"/>
    <w:rsid w:val="00FC2A04"/>
    <w:rsid w:val="00FF79DE"/>
    <w:rsid w:val="1CD989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7020BF"/>
  <w15:chartTrackingRefBased/>
  <w15:docId w15:val="{D0BD11A8-A444-409B-A154-8BED406C6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rFonts w:ascii="Verdana" w:hAnsi="Verdana"/>
      <w:sz w:val="24"/>
      <w:szCs w:val="24"/>
      <w:lang w:eastAsia="en-US"/>
    </w:rPr>
  </w:style>
  <w:style w:type="paragraph" w:styleId="Heading1">
    <w:name w:val="heading 1"/>
    <w:basedOn w:val="Normal"/>
    <w:next w:val="Normal"/>
    <w:link w:val="Heading1Char"/>
    <w:qFormat/>
    <w:pPr>
      <w:outlineLvl w:val="0"/>
    </w:pPr>
    <w:rPr>
      <w:rFonts w:ascii="Cambria" w:hAnsi="Cambria"/>
      <w:b/>
      <w:bCs/>
      <w:kern w:val="32"/>
      <w:sz w:val="32"/>
      <w:szCs w:val="32"/>
    </w:rPr>
  </w:style>
  <w:style w:type="paragraph" w:styleId="Heading2">
    <w:name w:val="heading 2"/>
    <w:basedOn w:val="Normal"/>
    <w:next w:val="Normal"/>
    <w:link w:val="Heading2Char"/>
    <w:qFormat/>
    <w:pPr>
      <w:outlineLvl w:val="1"/>
    </w:pPr>
    <w:rPr>
      <w:rFonts w:ascii="Cambria" w:hAnsi="Cambria"/>
      <w:b/>
      <w:bCs/>
      <w:i/>
      <w:iCs/>
      <w:sz w:val="28"/>
      <w:szCs w:val="28"/>
    </w:rPr>
  </w:style>
  <w:style w:type="paragraph" w:styleId="Heading3">
    <w:name w:val="heading 3"/>
    <w:basedOn w:val="Normal"/>
    <w:next w:val="Normal"/>
    <w:link w:val="Heading3Char"/>
    <w:qFormat/>
    <w:pPr>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WebCharCharChar">
    <w:name w:val="Normal (Web) Char Char Char"/>
    <w:link w:val="NormalWebCharChar"/>
    <w:rPr>
      <w:rFonts w:ascii="Times New Roman" w:eastAsia="Times New Roman" w:hAnsi="Times New Roman"/>
      <w:sz w:val="24"/>
      <w:szCs w:val="24"/>
    </w:rPr>
  </w:style>
  <w:style w:type="character" w:customStyle="1" w:styleId="ListParagraphChar">
    <w:name w:val="List Paragraph Char"/>
    <w:link w:val="ListParagraph"/>
    <w:rPr>
      <w:rFonts w:ascii="Verdana" w:hAnsi="Verdana"/>
      <w:sz w:val="24"/>
      <w:szCs w:val="24"/>
    </w:rPr>
  </w:style>
  <w:style w:type="character" w:customStyle="1" w:styleId="apple-converted-space">
    <w:name w:val="apple-converted-space"/>
    <w:basedOn w:val="DefaultParagraphFont"/>
  </w:style>
  <w:style w:type="character" w:customStyle="1" w:styleId="BodyTextChar">
    <w:name w:val="Body Text Char"/>
    <w:link w:val="BodyText"/>
    <w:rPr>
      <w:rFonts w:ascii="Times New Roman" w:eastAsia="Times New Roman" w:hAnsi="Times New Roman"/>
      <w:sz w:val="20"/>
      <w:szCs w:val="20"/>
    </w:rPr>
  </w:style>
  <w:style w:type="character" w:customStyle="1" w:styleId="BalloonTextChar">
    <w:name w:val="Balloon Text Char"/>
    <w:link w:val="BalloonText"/>
    <w:rPr>
      <w:rFonts w:ascii="Tahoma" w:hAnsi="Tahoma" w:cs="Tahoma"/>
      <w:sz w:val="16"/>
      <w:szCs w:val="16"/>
    </w:rPr>
  </w:style>
  <w:style w:type="character" w:styleId="Hyperlink">
    <w:name w:val="Hyperlink"/>
    <w:rPr>
      <w:color w:val="0000FF"/>
      <w:u w:val="single"/>
    </w:rPr>
  </w:style>
  <w:style w:type="character" w:customStyle="1" w:styleId="HeaderChar">
    <w:name w:val="Header Char"/>
    <w:link w:val="Header"/>
    <w:rPr>
      <w:rFonts w:ascii="Verdana" w:hAnsi="Verdana"/>
      <w:sz w:val="24"/>
      <w:szCs w:val="24"/>
    </w:rPr>
  </w:style>
  <w:style w:type="character" w:customStyle="1" w:styleId="FooterChar">
    <w:name w:val="Footer Char"/>
    <w:link w:val="Footer"/>
    <w:rPr>
      <w:rFonts w:ascii="Verdana" w:hAnsi="Verdana"/>
      <w:sz w:val="24"/>
      <w:szCs w:val="24"/>
    </w:rPr>
  </w:style>
  <w:style w:type="character" w:customStyle="1" w:styleId="Heading3Char">
    <w:name w:val="Heading 3 Char"/>
    <w:link w:val="Heading3"/>
    <w:rPr>
      <w:rFonts w:ascii="Cambria" w:hAnsi="Cambria"/>
      <w:b/>
      <w:bCs/>
      <w:sz w:val="26"/>
      <w:szCs w:val="26"/>
    </w:rPr>
  </w:style>
  <w:style w:type="character" w:customStyle="1" w:styleId="Heading2Char">
    <w:name w:val="Heading 2 Char"/>
    <w:link w:val="Heading2"/>
    <w:rPr>
      <w:rFonts w:ascii="Cambria" w:hAnsi="Cambria"/>
      <w:b/>
      <w:bCs/>
      <w:i/>
      <w:iCs/>
      <w:sz w:val="28"/>
      <w:szCs w:val="28"/>
    </w:rPr>
  </w:style>
  <w:style w:type="character" w:customStyle="1" w:styleId="Heading1Char">
    <w:name w:val="Heading 1 Char"/>
    <w:link w:val="Heading1"/>
    <w:rPr>
      <w:rFonts w:ascii="Cambria" w:hAnsi="Cambria"/>
      <w:b/>
      <w:bCs/>
      <w:kern w:val="32"/>
      <w:sz w:val="32"/>
      <w:szCs w:val="32"/>
    </w:rPr>
  </w:style>
  <w:style w:type="paragraph" w:styleId="ListParagraph">
    <w:name w:val="List Paragraph"/>
    <w:basedOn w:val="Normal"/>
    <w:link w:val="ListParagraphChar"/>
    <w:uiPriority w:val="34"/>
    <w:qFormat/>
    <w:pPr>
      <w:ind w:left="720"/>
      <w:contextualSpacing/>
    </w:pPr>
    <w:rPr>
      <w:lang w:val="x-none" w:eastAsia="x-none"/>
    </w:rPr>
  </w:style>
  <w:style w:type="paragraph" w:customStyle="1" w:styleId="ResumeHeadingAvenir45">
    <w:name w:val="Resume Heading + Avenir 45"/>
    <w:basedOn w:val="Normal"/>
    <w:pPr>
      <w:widowControl/>
      <w:autoSpaceDE/>
      <w:autoSpaceDN/>
      <w:adjustRightInd/>
      <w:jc w:val="center"/>
    </w:pPr>
    <w:rPr>
      <w:rFonts w:ascii="Avenir 45" w:eastAsia="Times New Roman" w:hAnsi="Avenir 45" w:cs="Arial"/>
      <w:color w:val="000000"/>
      <w:sz w:val="20"/>
      <w:szCs w:val="20"/>
    </w:rPr>
  </w:style>
  <w:style w:type="paragraph" w:customStyle="1" w:styleId="NormalWebCharChar">
    <w:name w:val="Normal (Web) Char Char"/>
    <w:basedOn w:val="Normal"/>
    <w:link w:val="NormalWebCharCharChar"/>
    <w:pPr>
      <w:widowControl/>
      <w:autoSpaceDE/>
      <w:autoSpaceDN/>
      <w:adjustRightInd/>
      <w:spacing w:before="100" w:beforeAutospacing="1" w:after="100" w:afterAutospacing="1"/>
    </w:pPr>
    <w:rPr>
      <w:rFonts w:ascii="Times New Roman" w:eastAsia="Times New Roman" w:hAnsi="Times New Roman"/>
      <w:lang w:val="x-none" w:eastAsia="x-none"/>
    </w:rPr>
  </w:style>
  <w:style w:type="paragraph" w:styleId="Header">
    <w:name w:val="header"/>
    <w:basedOn w:val="Normal"/>
    <w:link w:val="HeaderChar"/>
    <w:pPr>
      <w:tabs>
        <w:tab w:val="center" w:pos="4513"/>
        <w:tab w:val="right" w:pos="9026"/>
      </w:tabs>
    </w:pPr>
  </w:style>
  <w:style w:type="paragraph" w:styleId="Footer">
    <w:name w:val="footer"/>
    <w:basedOn w:val="Normal"/>
    <w:link w:val="FooterChar"/>
    <w:pPr>
      <w:tabs>
        <w:tab w:val="center" w:pos="4513"/>
        <w:tab w:val="right" w:pos="9026"/>
      </w:tabs>
    </w:pPr>
  </w:style>
  <w:style w:type="paragraph" w:styleId="BodyText">
    <w:name w:val="Body Text"/>
    <w:basedOn w:val="Normal"/>
    <w:link w:val="BodyTextChar"/>
    <w:pPr>
      <w:widowControl/>
      <w:autoSpaceDE/>
      <w:autoSpaceDN/>
      <w:adjustRightInd/>
      <w:spacing w:after="120"/>
    </w:pPr>
    <w:rPr>
      <w:rFonts w:ascii="Times New Roman" w:eastAsia="Times New Roman" w:hAnsi="Times New Roman"/>
      <w:sz w:val="20"/>
      <w:szCs w:val="20"/>
    </w:rPr>
  </w:style>
  <w:style w:type="paragraph" w:styleId="BalloonText">
    <w:name w:val="Balloon Text"/>
    <w:basedOn w:val="Normal"/>
    <w:link w:val="BalloonTextChar"/>
    <w:rPr>
      <w:rFonts w:ascii="Tahoma" w:hAnsi="Tahoma" w:cs="Tahoma"/>
      <w:sz w:val="16"/>
      <w:szCs w:val="16"/>
    </w:rPr>
  </w:style>
  <w:style w:type="paragraph" w:customStyle="1" w:styleId="Default">
    <w:name w:val="Default"/>
    <w:rsid w:val="007B4887"/>
    <w:pPr>
      <w:autoSpaceDE w:val="0"/>
      <w:autoSpaceDN w:val="0"/>
      <w:adjustRightInd w:val="0"/>
    </w:pPr>
    <w:rPr>
      <w:rFonts w:ascii="Calibri" w:eastAsia="Calibri" w:hAnsi="Calibri" w:cs="Calibri"/>
      <w:color w:val="000000"/>
      <w:sz w:val="24"/>
      <w:szCs w:val="24"/>
      <w:lang w:eastAsia="en-US"/>
    </w:rPr>
  </w:style>
  <w:style w:type="paragraph" w:styleId="NormalWeb">
    <w:name w:val="Normal (Web)"/>
    <w:basedOn w:val="Normal"/>
    <w:uiPriority w:val="99"/>
    <w:semiHidden/>
    <w:unhideWhenUsed/>
    <w:rsid w:val="005A7A1D"/>
    <w:pPr>
      <w:widowControl/>
      <w:autoSpaceDE/>
      <w:autoSpaceDN/>
      <w:adjustRightInd/>
      <w:spacing w:before="100" w:beforeAutospacing="1" w:after="100" w:afterAutospacing="1"/>
    </w:pPr>
    <w:rPr>
      <w:rFonts w:ascii="Times New Roman" w:eastAsia="Times New Roman" w:hAnsi="Times New Roman"/>
      <w:lang w:val="en-IN" w:eastAsia="en-IN"/>
    </w:rPr>
  </w:style>
  <w:style w:type="character" w:styleId="Strong">
    <w:name w:val="Strong"/>
    <w:basedOn w:val="DefaultParagraphFont"/>
    <w:uiPriority w:val="22"/>
    <w:qFormat/>
    <w:rsid w:val="005A7A1D"/>
    <w:rPr>
      <w:b/>
      <w:bCs/>
    </w:rPr>
  </w:style>
  <w:style w:type="character" w:styleId="UnresolvedMention">
    <w:name w:val="Unresolved Mention"/>
    <w:basedOn w:val="DefaultParagraphFont"/>
    <w:uiPriority w:val="99"/>
    <w:semiHidden/>
    <w:unhideWhenUsed/>
    <w:rsid w:val="00821F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168708">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6</Pages>
  <Words>1735</Words>
  <Characters>9896</Characters>
  <Application>Microsoft Office Word</Application>
  <DocSecurity>0</DocSecurity>
  <PresentationFormat/>
  <Lines>82</Lines>
  <Paragraphs>23</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K V V S N B L N Murthy</vt:lpstr>
    </vt:vector>
  </TitlesOfParts>
  <Company>Corporation Service Company</Company>
  <LinksUpToDate>false</LinksUpToDate>
  <CharactersWithSpaces>11608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 V V S N B L N Murthy</dc:title>
  <dc:subject/>
  <dc:creator>Pavan</dc:creator>
  <cp:keywords/>
  <cp:lastModifiedBy>Ruchira Kulkarni</cp:lastModifiedBy>
  <cp:revision>159</cp:revision>
  <dcterms:created xsi:type="dcterms:W3CDTF">2022-10-19T14:06:00Z</dcterms:created>
  <dcterms:modified xsi:type="dcterms:W3CDTF">2025-12-01T13:12:00Z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1033-8.1.0.3385</vt:lpwstr>
  </property>
</Properties>
</file>